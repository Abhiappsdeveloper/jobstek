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EBB19A" w14:textId="3BB3CD1C" w:rsidR="008F475C" w:rsidRPr="00AF0160" w:rsidRDefault="008F475C" w:rsidP="004D020B">
      <w:pPr>
        <w:pStyle w:val="divname"/>
        <w:spacing w:before="120" w:line="240" w:lineRule="auto"/>
        <w:rPr>
          <w:rFonts w:ascii="Palatino Linotype" w:eastAsia="Palatino Linotype" w:hAnsi="Palatino Linotype" w:cs="Palatino Linotype"/>
          <w:sz w:val="36"/>
          <w:szCs w:val="36"/>
        </w:rPr>
      </w:pPr>
      <w:r w:rsidRPr="00AF0160">
        <w:rPr>
          <w:rStyle w:val="span"/>
          <w:rFonts w:ascii="Palatino Linotype" w:eastAsia="Palatino Linotype" w:hAnsi="Palatino Linotype" w:cs="Palatino Linotype"/>
          <w:sz w:val="36"/>
          <w:szCs w:val="36"/>
        </w:rPr>
        <w:t>Carlton</w:t>
      </w:r>
      <w:r w:rsidRPr="00AF0160">
        <w:rPr>
          <w:rFonts w:ascii="Palatino Linotype" w:eastAsia="Palatino Linotype" w:hAnsi="Palatino Linotype" w:cs="Palatino Linotype"/>
          <w:sz w:val="36"/>
          <w:szCs w:val="36"/>
        </w:rPr>
        <w:t xml:space="preserve"> </w:t>
      </w:r>
      <w:r w:rsidRPr="00AF0160">
        <w:rPr>
          <w:rStyle w:val="span"/>
          <w:rFonts w:ascii="Palatino Linotype" w:eastAsia="Palatino Linotype" w:hAnsi="Palatino Linotype" w:cs="Palatino Linotype"/>
          <w:sz w:val="36"/>
          <w:szCs w:val="36"/>
        </w:rPr>
        <w:t>Haywood</w:t>
      </w:r>
    </w:p>
    <w:p w14:paraId="7BFB9079" w14:textId="25C73481" w:rsidR="004D020B" w:rsidRPr="00AF0160" w:rsidRDefault="00AC43FC" w:rsidP="004D020B">
      <w:pPr>
        <w:pStyle w:val="divaddress"/>
        <w:spacing w:line="240" w:lineRule="atLeast"/>
        <w:rPr>
          <w:rFonts w:ascii="Palatino Linotype" w:eastAsia="Palatino Linotype" w:hAnsi="Palatino Linotype" w:cs="Palatino Linotype"/>
          <w:color w:val="4A4A4A"/>
          <w:sz w:val="22"/>
          <w:szCs w:val="22"/>
        </w:rPr>
      </w:pPr>
      <w:hyperlink r:id="rId7" w:history="1">
        <w:r w:rsidRPr="008A5C2F">
          <w:rPr>
            <w:rStyle w:val="Hyperlink"/>
            <w:rFonts w:ascii="Palatino Linotype" w:eastAsia="Palatino Linotype" w:hAnsi="Palatino Linotype" w:cs="Palatino Linotype"/>
            <w:sz w:val="22"/>
            <w:szCs w:val="22"/>
          </w:rPr>
          <w:t>Haywood_Carlton@hotmail.com</w:t>
        </w:r>
      </w:hyperlink>
      <w:r>
        <w:rPr>
          <w:rStyle w:val="span"/>
          <w:rFonts w:ascii="Palatino Linotype" w:eastAsia="Palatino Linotype" w:hAnsi="Palatino Linotype" w:cs="Palatino Linotype"/>
          <w:color w:val="4A4A4A"/>
          <w:sz w:val="22"/>
          <w:szCs w:val="22"/>
        </w:rPr>
        <w:t xml:space="preserve"> </w:t>
      </w:r>
      <w:r w:rsidR="00E52125" w:rsidRPr="00AF0160">
        <w:rPr>
          <w:rStyle w:val="span"/>
          <w:rFonts w:ascii="Palatino Linotype" w:eastAsia="Palatino Linotype" w:hAnsi="Palatino Linotype" w:cs="Palatino Linotype"/>
          <w:color w:val="4A4A4A"/>
          <w:sz w:val="22"/>
          <w:szCs w:val="22"/>
        </w:rPr>
        <w:t xml:space="preserve">| </w:t>
      </w:r>
      <w:r w:rsidR="008F475C" w:rsidRPr="00AF0160">
        <w:rPr>
          <w:rStyle w:val="span"/>
          <w:rFonts w:ascii="Palatino Linotype" w:eastAsia="Palatino Linotype" w:hAnsi="Palatino Linotype" w:cs="Palatino Linotype"/>
          <w:color w:val="4A4A4A"/>
          <w:sz w:val="22"/>
          <w:szCs w:val="22"/>
        </w:rPr>
        <w:t>919-561-8019</w:t>
      </w:r>
      <w:r w:rsidR="00E52125" w:rsidRPr="00AF0160">
        <w:rPr>
          <w:rStyle w:val="span"/>
          <w:rFonts w:ascii="Palatino Linotype" w:eastAsia="Palatino Linotype" w:hAnsi="Palatino Linotype" w:cs="Palatino Linotype"/>
          <w:color w:val="4A4A4A"/>
          <w:sz w:val="22"/>
          <w:szCs w:val="22"/>
        </w:rPr>
        <w:t xml:space="preserve"> </w:t>
      </w:r>
      <w:r w:rsidR="008F475C" w:rsidRPr="00AF0160">
        <w:rPr>
          <w:rStyle w:val="sprtr"/>
          <w:rFonts w:ascii="Palatino Linotype" w:eastAsia="Palatino Linotype" w:hAnsi="Palatino Linotype" w:cs="Palatino Linotype"/>
          <w:color w:val="4A4A4A"/>
          <w:sz w:val="22"/>
          <w:szCs w:val="22"/>
        </w:rPr>
        <w:t>|</w:t>
      </w:r>
      <w:r w:rsidR="00E52125" w:rsidRPr="00AF0160">
        <w:rPr>
          <w:rStyle w:val="sprtr"/>
          <w:rFonts w:ascii="Palatino Linotype" w:eastAsia="Palatino Linotype" w:hAnsi="Palatino Linotype" w:cs="Palatino Linotype"/>
          <w:color w:val="4A4A4A"/>
          <w:sz w:val="22"/>
          <w:szCs w:val="22"/>
        </w:rPr>
        <w:t xml:space="preserve"> </w:t>
      </w:r>
      <w:r w:rsidR="008F475C" w:rsidRPr="00AF0160">
        <w:rPr>
          <w:rStyle w:val="span"/>
          <w:rFonts w:ascii="Palatino Linotype" w:eastAsia="Palatino Linotype" w:hAnsi="Palatino Linotype" w:cs="Palatino Linotype"/>
          <w:color w:val="4A4A4A"/>
          <w:sz w:val="22"/>
          <w:szCs w:val="22"/>
        </w:rPr>
        <w:t xml:space="preserve">Wake Forest, NC 27587 </w:t>
      </w:r>
      <w:r w:rsidR="0084160B">
        <w:rPr>
          <w:rStyle w:val="span"/>
          <w:rFonts w:ascii="Palatino Linotype" w:eastAsia="Palatino Linotype" w:hAnsi="Palatino Linotype" w:cs="Palatino Linotype"/>
          <w:color w:val="4A4A4A"/>
          <w:sz w:val="22"/>
          <w:szCs w:val="22"/>
        </w:rPr>
        <w:t xml:space="preserve">| </w:t>
      </w:r>
      <w:hyperlink r:id="rId8" w:history="1">
        <w:r w:rsidR="0084160B">
          <w:rPr>
            <w:rStyle w:val="Hyperlink"/>
            <w:rFonts w:ascii="Palatino Linotype" w:eastAsia="Palatino Linotype" w:hAnsi="Palatino Linotype" w:cs="Palatino Linotype"/>
            <w:sz w:val="22"/>
            <w:szCs w:val="22"/>
          </w:rPr>
          <w:t>L</w:t>
        </w:r>
        <w:r w:rsidR="0084160B" w:rsidRPr="003660E7">
          <w:rPr>
            <w:rStyle w:val="Hyperlink"/>
            <w:rFonts w:ascii="Palatino Linotype" w:eastAsia="Palatino Linotype" w:hAnsi="Palatino Linotype" w:cs="Palatino Linotype"/>
            <w:sz w:val="22"/>
            <w:szCs w:val="22"/>
          </w:rPr>
          <w:t>inkedin</w:t>
        </w:r>
      </w:hyperlink>
      <w:r w:rsidR="0084160B">
        <w:rPr>
          <w:rStyle w:val="span"/>
          <w:rFonts w:ascii="Palatino Linotype" w:eastAsia="Palatino Linotype" w:hAnsi="Palatino Linotype" w:cs="Palatino Linotype"/>
          <w:color w:val="4A4A4A"/>
          <w:sz w:val="22"/>
          <w:szCs w:val="22"/>
        </w:rPr>
        <w:t xml:space="preserve"> </w:t>
      </w:r>
    </w:p>
    <w:p w14:paraId="15598B32" w14:textId="7FA2BBB3" w:rsidR="004D020B" w:rsidRPr="00AF0160" w:rsidRDefault="004D020B" w:rsidP="004D020B">
      <w:pPr>
        <w:pStyle w:val="p"/>
        <w:spacing w:before="120" w:after="120" w:line="280" w:lineRule="exact"/>
        <w:rPr>
          <w:rFonts w:ascii="Palatino Linotype" w:eastAsia="Palatino Linotype" w:hAnsi="Palatino Linotype" w:cs="Palatino Linotype"/>
          <w:b/>
          <w:bCs/>
          <w:color w:val="4A4A4A"/>
          <w:sz w:val="32"/>
          <w:szCs w:val="32"/>
        </w:rPr>
      </w:pPr>
      <w:r w:rsidRPr="00AF0160">
        <w:rPr>
          <w:rFonts w:ascii="Palatino Linotype" w:eastAsia="Palatino Linotype" w:hAnsi="Palatino Linotype" w:cs="Palatino Linotype"/>
          <w:b/>
          <w:bCs/>
          <w:color w:val="4A4A4A"/>
          <w:sz w:val="32"/>
          <w:szCs w:val="32"/>
        </w:rPr>
        <w:t xml:space="preserve">Summary   </w:t>
      </w:r>
      <w:r w:rsidRPr="00AF0160">
        <w:rPr>
          <w:rStyle w:val="span"/>
          <w:rFonts w:ascii="Palatino Linotype" w:eastAsia="Palatino Linotype" w:hAnsi="Palatino Linotype" w:cs="Palatino Linotype"/>
          <w:color w:val="4A4A4A"/>
          <w:sz w:val="32"/>
          <w:szCs w:val="32"/>
        </w:rPr>
        <w:t>––––––––––––––––––––––––––––––––––––––––––––––––</w:t>
      </w:r>
    </w:p>
    <w:p w14:paraId="01BBDA46" w14:textId="7CE26C16" w:rsidR="008F475C" w:rsidRPr="00AF0160" w:rsidRDefault="008F475C" w:rsidP="00546875">
      <w:pPr>
        <w:pStyle w:val="p"/>
        <w:spacing w:line="280" w:lineRule="exact"/>
        <w:rPr>
          <w:rFonts w:ascii="Palatino Linotype" w:eastAsia="Palatino Linotype" w:hAnsi="Palatino Linotype" w:cs="Palatino Linotype"/>
          <w:color w:val="4A4A4A"/>
        </w:rPr>
      </w:pPr>
      <w:r w:rsidRPr="00AF0160">
        <w:rPr>
          <w:rFonts w:ascii="Palatino Linotype" w:eastAsia="Palatino Linotype" w:hAnsi="Palatino Linotype" w:cs="Palatino Linotype"/>
          <w:color w:val="4A4A4A"/>
        </w:rPr>
        <w:t>A zealous, CompTIA Security+ certified analyst with a Master's Degree in</w:t>
      </w:r>
      <w:r w:rsidRPr="00546875">
        <w:rPr>
          <w:rFonts w:ascii="Palatino Linotype" w:eastAsia="Palatino Linotype" w:hAnsi="Palatino Linotype" w:cs="Palatino Linotype"/>
          <w:color w:val="4A4A4A"/>
          <w:sz w:val="22"/>
          <w:szCs w:val="22"/>
        </w:rPr>
        <w:t xml:space="preserve"> </w:t>
      </w:r>
      <w:r w:rsidRPr="00AF0160">
        <w:rPr>
          <w:rFonts w:ascii="Palatino Linotype" w:eastAsia="Palatino Linotype" w:hAnsi="Palatino Linotype" w:cs="Palatino Linotype"/>
          <w:color w:val="4A4A4A"/>
        </w:rPr>
        <w:t xml:space="preserve">Cybersecurity with a minor in cyber operations, and a Bachelor's Degree in Criminal Justice. Experienced in protection and incident management, with a proven track record </w:t>
      </w:r>
      <w:r w:rsidR="00E52125" w:rsidRPr="00AF0160">
        <w:rPr>
          <w:rFonts w:ascii="Palatino Linotype" w:eastAsia="Palatino Linotype" w:hAnsi="Palatino Linotype" w:cs="Palatino Linotype"/>
          <w:color w:val="4A4A4A"/>
        </w:rPr>
        <w:t xml:space="preserve">of </w:t>
      </w:r>
      <w:r w:rsidRPr="00AF0160">
        <w:rPr>
          <w:rFonts w:ascii="Palatino Linotype" w:eastAsia="Palatino Linotype" w:hAnsi="Palatino Linotype" w:cs="Palatino Linotype"/>
          <w:color w:val="4A4A4A"/>
        </w:rPr>
        <w:t>enhancing system security. Notable achievements include the development of breach mitigation strategies that significantly improved defense mechanisms. Committed to advancing security protocols for more robust organizational defenses. Proven to be a hard-working, detail-oriented and dependable team worker seeking an opportunity to grow in a larger corporate setup.</w:t>
      </w:r>
    </w:p>
    <w:p w14:paraId="530976F9" w14:textId="5012708D" w:rsidR="008F475C" w:rsidRPr="00AF0160" w:rsidRDefault="008F475C" w:rsidP="004D020B">
      <w:pPr>
        <w:pStyle w:val="p"/>
        <w:spacing w:before="240" w:after="120" w:line="280" w:lineRule="exact"/>
        <w:rPr>
          <w:rFonts w:ascii="Palatino Linotype" w:eastAsia="Palatino Linotype" w:hAnsi="Palatino Linotype" w:cs="Palatino Linotype"/>
          <w:b/>
          <w:bCs/>
          <w:color w:val="4A4A4A"/>
          <w:sz w:val="32"/>
          <w:szCs w:val="32"/>
        </w:rPr>
      </w:pPr>
      <w:r w:rsidRPr="00AF0160">
        <w:rPr>
          <w:rFonts w:ascii="Palatino Linotype" w:eastAsia="Palatino Linotype" w:hAnsi="Palatino Linotype" w:cs="Palatino Linotype"/>
          <w:b/>
          <w:bCs/>
          <w:color w:val="4A4A4A"/>
          <w:sz w:val="32"/>
          <w:szCs w:val="32"/>
        </w:rPr>
        <w:t>Skills and Tool</w:t>
      </w:r>
      <w:r w:rsidR="004D020B" w:rsidRPr="00AF0160">
        <w:rPr>
          <w:rFonts w:ascii="Palatino Linotype" w:eastAsia="Palatino Linotype" w:hAnsi="Palatino Linotype" w:cs="Palatino Linotype"/>
          <w:b/>
          <w:bCs/>
          <w:color w:val="4A4A4A"/>
          <w:sz w:val="32"/>
          <w:szCs w:val="32"/>
        </w:rPr>
        <w:t xml:space="preserve">s   </w:t>
      </w:r>
      <w:r w:rsidR="004D020B" w:rsidRPr="00AF0160">
        <w:rPr>
          <w:rStyle w:val="span"/>
          <w:rFonts w:ascii="Palatino Linotype" w:eastAsia="Palatino Linotype" w:hAnsi="Palatino Linotype" w:cs="Palatino Linotype"/>
          <w:color w:val="4A4A4A"/>
          <w:sz w:val="32"/>
          <w:szCs w:val="32"/>
        </w:rPr>
        <w:t>––––––––––––––––––––––––––––––––––––––––––</w:t>
      </w:r>
    </w:p>
    <w:p w14:paraId="08831FC4" w14:textId="032A128B" w:rsidR="00B3157F" w:rsidRPr="00AF0160" w:rsidRDefault="00B3157F" w:rsidP="00E52125">
      <w:pPr>
        <w:pStyle w:val="p"/>
        <w:spacing w:after="60" w:line="280" w:lineRule="exact"/>
        <w:rPr>
          <w:rFonts w:ascii="Palatino Linotype" w:eastAsia="Palatino Linotype" w:hAnsi="Palatino Linotype" w:cs="Palatino Linotype"/>
          <w:color w:val="4A4A4A"/>
        </w:rPr>
      </w:pPr>
      <w:r w:rsidRPr="00AF0160">
        <w:rPr>
          <w:rFonts w:ascii="Palatino Linotype" w:eastAsia="Palatino Linotype" w:hAnsi="Palatino Linotype" w:cs="Palatino Linotype"/>
          <w:b/>
          <w:bCs/>
          <w:color w:val="4A4A4A"/>
        </w:rPr>
        <w:t>Cyber Security:</w:t>
      </w:r>
      <w:r w:rsidRPr="00AF0160">
        <w:rPr>
          <w:rFonts w:ascii="Palatino Linotype" w:eastAsia="Palatino Linotype" w:hAnsi="Palatino Linotype" w:cs="Palatino Linotype"/>
          <w:color w:val="4A4A4A"/>
        </w:rPr>
        <w:t xml:space="preserve"> IBM QRadar, SentinelOne, SOC Radar, Nmap, Fortinet, Proofpoint, TheHive, Jira, Tenable.io, Nessus, Kali, Linux, Armis</w:t>
      </w:r>
    </w:p>
    <w:p w14:paraId="1983B5AD" w14:textId="00161978" w:rsidR="00B3157F" w:rsidRPr="00AF0160" w:rsidRDefault="00B3157F" w:rsidP="00E52125">
      <w:pPr>
        <w:pStyle w:val="p"/>
        <w:spacing w:after="60" w:line="280" w:lineRule="exact"/>
        <w:rPr>
          <w:rFonts w:ascii="Palatino Linotype" w:eastAsia="Palatino Linotype" w:hAnsi="Palatino Linotype" w:cs="Palatino Linotype"/>
          <w:color w:val="4A4A4A"/>
        </w:rPr>
      </w:pPr>
      <w:r w:rsidRPr="00AF0160">
        <w:rPr>
          <w:rFonts w:ascii="Palatino Linotype" w:eastAsia="Palatino Linotype" w:hAnsi="Palatino Linotype" w:cs="Palatino Linotype"/>
          <w:b/>
          <w:bCs/>
          <w:color w:val="4A4A4A"/>
        </w:rPr>
        <w:t>Networking &amp; Virtualization:</w:t>
      </w:r>
      <w:r w:rsidRPr="00AF0160">
        <w:rPr>
          <w:rFonts w:ascii="Palatino Linotype" w:eastAsia="Palatino Linotype" w:hAnsi="Palatino Linotype" w:cs="Palatino Linotype"/>
          <w:color w:val="4A4A4A"/>
        </w:rPr>
        <w:t xml:space="preserve"> Wireshark PCAP Analysis, DNS, Whois, Virtual Box, Web Application Firewall, Next Generation Firewall, TCP/IP, IDS/IPS</w:t>
      </w:r>
    </w:p>
    <w:p w14:paraId="05333016" w14:textId="2A63A289" w:rsidR="00B3157F" w:rsidRPr="00AF0160" w:rsidRDefault="00B3157F" w:rsidP="00E52125">
      <w:pPr>
        <w:pStyle w:val="p"/>
        <w:spacing w:after="60" w:line="280" w:lineRule="exact"/>
        <w:rPr>
          <w:rFonts w:ascii="Palatino Linotype" w:eastAsia="Palatino Linotype" w:hAnsi="Palatino Linotype" w:cs="Palatino Linotype"/>
          <w:color w:val="4A4A4A"/>
        </w:rPr>
      </w:pPr>
      <w:r w:rsidRPr="00AF0160">
        <w:rPr>
          <w:rFonts w:ascii="Palatino Linotype" w:eastAsia="Palatino Linotype" w:hAnsi="Palatino Linotype" w:cs="Palatino Linotype"/>
          <w:b/>
          <w:bCs/>
          <w:color w:val="4A4A4A"/>
        </w:rPr>
        <w:t>OSINT:</w:t>
      </w:r>
      <w:r w:rsidR="00E52125" w:rsidRPr="00AF0160">
        <w:rPr>
          <w:rFonts w:ascii="Palatino Linotype" w:eastAsia="Palatino Linotype" w:hAnsi="Palatino Linotype" w:cs="Palatino Linotype"/>
          <w:b/>
          <w:bCs/>
          <w:color w:val="4A4A4A"/>
        </w:rPr>
        <w:t xml:space="preserve"> </w:t>
      </w:r>
      <w:r w:rsidRPr="00AF0160">
        <w:rPr>
          <w:rFonts w:ascii="Palatino Linotype" w:eastAsia="Palatino Linotype" w:hAnsi="Palatino Linotype" w:cs="Palatino Linotype"/>
          <w:color w:val="4A4A4A"/>
        </w:rPr>
        <w:t>VirusTotal, AnyRun, MXToolBox, JoeSandbox, URLScan.io, AbuseIPDB, CyberChef</w:t>
      </w:r>
    </w:p>
    <w:p w14:paraId="26F55129" w14:textId="5E22B2BD" w:rsidR="00B3157F" w:rsidRPr="00AF0160" w:rsidRDefault="00B3157F" w:rsidP="00E52125">
      <w:pPr>
        <w:pStyle w:val="p"/>
        <w:spacing w:after="60" w:line="280" w:lineRule="exact"/>
        <w:rPr>
          <w:rStyle w:val="Strong1"/>
          <w:rFonts w:ascii="Palatino Linotype" w:eastAsia="Palatino Linotype" w:hAnsi="Palatino Linotype" w:cs="Palatino Linotype"/>
          <w:b/>
          <w:bCs/>
          <w:color w:val="4A4A4A"/>
        </w:rPr>
      </w:pPr>
      <w:r w:rsidRPr="00AF0160">
        <w:rPr>
          <w:rStyle w:val="Strong1"/>
          <w:rFonts w:ascii="Palatino Linotype" w:eastAsia="Palatino Linotype" w:hAnsi="Palatino Linotype" w:cs="Palatino Linotype"/>
          <w:b/>
          <w:bCs/>
          <w:color w:val="4A4A4A"/>
        </w:rPr>
        <w:t xml:space="preserve">Frameworks: </w:t>
      </w:r>
      <w:r w:rsidRPr="00AF0160">
        <w:rPr>
          <w:rStyle w:val="Strong1"/>
          <w:rFonts w:ascii="Palatino Linotype" w:eastAsia="Palatino Linotype" w:hAnsi="Palatino Linotype" w:cs="Palatino Linotype"/>
          <w:color w:val="4A4A4A"/>
        </w:rPr>
        <w:t>OWASP Top 10, MITRE ATT&amp;CK, Cyber Kill Chain, SANS, NIST</w:t>
      </w:r>
    </w:p>
    <w:p w14:paraId="6DF5613B" w14:textId="742FE6C1" w:rsidR="008F475C" w:rsidRPr="00AF0160" w:rsidRDefault="008F475C" w:rsidP="00E52125">
      <w:pPr>
        <w:pStyle w:val="p"/>
        <w:spacing w:after="60" w:line="280" w:lineRule="exact"/>
        <w:rPr>
          <w:rFonts w:ascii="Palatino Linotype" w:eastAsia="Palatino Linotype" w:hAnsi="Palatino Linotype" w:cs="Palatino Linotype"/>
          <w:b/>
          <w:bCs/>
          <w:color w:val="4A4A4A"/>
        </w:rPr>
      </w:pPr>
      <w:r w:rsidRPr="00AF0160">
        <w:rPr>
          <w:rStyle w:val="Strong1"/>
          <w:rFonts w:ascii="Palatino Linotype" w:eastAsia="Palatino Linotype" w:hAnsi="Palatino Linotype" w:cs="Palatino Linotype"/>
          <w:b/>
          <w:bCs/>
          <w:color w:val="4A4A4A"/>
        </w:rPr>
        <w:t xml:space="preserve">Technology: </w:t>
      </w:r>
      <w:r w:rsidRPr="00AF0160">
        <w:rPr>
          <w:rFonts w:ascii="Palatino Linotype" w:eastAsia="Palatino Linotype" w:hAnsi="Palatino Linotype" w:cs="Palatino Linotype"/>
          <w:color w:val="4A4A4A"/>
        </w:rPr>
        <w:t>Google Suite, Google Docs, Microsoft Office Suite, and Excel</w:t>
      </w:r>
    </w:p>
    <w:p w14:paraId="79C8F25C" w14:textId="2A10C8A0" w:rsidR="00F26A3C" w:rsidRPr="00AF0160" w:rsidRDefault="008F475C" w:rsidP="00E52125">
      <w:pPr>
        <w:spacing w:after="0" w:line="280" w:lineRule="exact"/>
        <w:rPr>
          <w:rStyle w:val="span"/>
          <w:rFonts w:ascii="Palatino Linotype" w:eastAsia="Palatino Linotype" w:hAnsi="Palatino Linotype" w:cs="Palatino Linotype"/>
          <w:b/>
          <w:bCs/>
          <w:color w:val="4A4A4A"/>
        </w:rPr>
      </w:pPr>
      <w:r w:rsidRPr="00AF0160">
        <w:rPr>
          <w:rStyle w:val="Strong1"/>
          <w:rFonts w:ascii="Palatino Linotype" w:eastAsia="Palatino Linotype" w:hAnsi="Palatino Linotype" w:cs="Palatino Linotype"/>
          <w:b/>
          <w:bCs/>
          <w:color w:val="4A4A4A"/>
        </w:rPr>
        <w:t xml:space="preserve">Soft </w:t>
      </w:r>
      <w:r w:rsidR="00E52125" w:rsidRPr="00AF0160">
        <w:rPr>
          <w:rStyle w:val="Strong1"/>
          <w:rFonts w:ascii="Palatino Linotype" w:eastAsia="Palatino Linotype" w:hAnsi="Palatino Linotype" w:cs="Palatino Linotype"/>
          <w:b/>
          <w:bCs/>
          <w:color w:val="4A4A4A"/>
        </w:rPr>
        <w:t>S</w:t>
      </w:r>
      <w:r w:rsidRPr="00AF0160">
        <w:rPr>
          <w:rStyle w:val="Strong1"/>
          <w:rFonts w:ascii="Palatino Linotype" w:eastAsia="Palatino Linotype" w:hAnsi="Palatino Linotype" w:cs="Palatino Linotype"/>
          <w:b/>
          <w:bCs/>
          <w:color w:val="4A4A4A"/>
        </w:rPr>
        <w:t xml:space="preserve">kills: </w:t>
      </w:r>
      <w:r w:rsidRPr="00AF0160">
        <w:rPr>
          <w:rFonts w:ascii="Palatino Linotype" w:eastAsia="Palatino Linotype" w:hAnsi="Palatino Linotype" w:cs="Palatino Linotype"/>
          <w:color w:val="4A4A4A"/>
        </w:rPr>
        <w:t>Critical thinking, problem solving, detail-oriented, team worker</w:t>
      </w:r>
      <w:r w:rsidR="00E52125" w:rsidRPr="00AF0160">
        <w:rPr>
          <w:rFonts w:ascii="Palatino Linotype" w:eastAsia="Palatino Linotype" w:hAnsi="Palatino Linotype" w:cs="Palatino Linotype"/>
          <w:color w:val="4A4A4A"/>
        </w:rPr>
        <w:t>, t</w:t>
      </w:r>
      <w:r w:rsidRPr="00AF0160">
        <w:rPr>
          <w:rFonts w:ascii="Palatino Linotype" w:eastAsia="Palatino Linotype" w:hAnsi="Palatino Linotype" w:cs="Palatino Linotype"/>
          <w:color w:val="4A4A4A"/>
        </w:rPr>
        <w:t>ime management, work ethic, interpersonal communication</w:t>
      </w:r>
    </w:p>
    <w:p w14:paraId="30182A05" w14:textId="3456602A" w:rsidR="00E52125" w:rsidRPr="00AF0160" w:rsidRDefault="00E52125" w:rsidP="004D020B">
      <w:pPr>
        <w:pStyle w:val="p"/>
        <w:spacing w:before="240" w:after="120" w:line="280" w:lineRule="exact"/>
        <w:rPr>
          <w:rFonts w:ascii="Palatino Linotype" w:eastAsia="Palatino Linotype" w:hAnsi="Palatino Linotype" w:cs="Palatino Linotype"/>
          <w:b/>
          <w:bCs/>
          <w:color w:val="4A4A4A"/>
          <w:sz w:val="32"/>
          <w:szCs w:val="32"/>
        </w:rPr>
      </w:pPr>
      <w:r w:rsidRPr="00AF0160">
        <w:rPr>
          <w:rFonts w:ascii="Palatino Linotype" w:eastAsia="Palatino Linotype" w:hAnsi="Palatino Linotype" w:cs="Palatino Linotype"/>
          <w:b/>
          <w:bCs/>
          <w:color w:val="4A4A4A"/>
          <w:sz w:val="32"/>
          <w:szCs w:val="32"/>
        </w:rPr>
        <w:t>Experience</w:t>
      </w:r>
      <w:r w:rsidR="004D020B" w:rsidRPr="00AF0160">
        <w:rPr>
          <w:rFonts w:ascii="Palatino Linotype" w:eastAsia="Palatino Linotype" w:hAnsi="Palatino Linotype" w:cs="Palatino Linotype"/>
          <w:b/>
          <w:bCs/>
          <w:color w:val="4A4A4A"/>
          <w:sz w:val="32"/>
          <w:szCs w:val="32"/>
        </w:rPr>
        <w:t xml:space="preserve">   </w:t>
      </w:r>
      <w:r w:rsidR="004D020B" w:rsidRPr="00AF0160">
        <w:rPr>
          <w:rStyle w:val="span"/>
          <w:rFonts w:ascii="Palatino Linotype" w:eastAsia="Palatino Linotype" w:hAnsi="Palatino Linotype" w:cs="Palatino Linotype"/>
          <w:color w:val="4A4A4A"/>
          <w:sz w:val="32"/>
          <w:szCs w:val="32"/>
        </w:rPr>
        <w:t>–––––––––––––––––––––––––––––––––––––––––––––––</w:t>
      </w:r>
    </w:p>
    <w:p w14:paraId="660DCB35" w14:textId="0361AE55" w:rsidR="00E52125" w:rsidRPr="00A24163" w:rsidRDefault="00E52125" w:rsidP="004D020B">
      <w:pPr>
        <w:tabs>
          <w:tab w:val="right" w:pos="11340"/>
        </w:tabs>
        <w:spacing w:after="0" w:line="280" w:lineRule="exact"/>
        <w:rPr>
          <w:rStyle w:val="spandateswrapper"/>
          <w:rFonts w:ascii="Palatino Linotype" w:eastAsia="Palatino Linotype" w:hAnsi="Palatino Linotype" w:cs="Palatino Linotype"/>
          <w:i/>
          <w:iCs/>
          <w:color w:val="4A4A4A"/>
          <w:sz w:val="26"/>
          <w:szCs w:val="26"/>
        </w:rPr>
      </w:pPr>
      <w:r w:rsidRPr="00A24163">
        <w:rPr>
          <w:rStyle w:val="jobtitle"/>
          <w:rFonts w:ascii="Palatino Linotype" w:eastAsia="Palatino Linotype" w:hAnsi="Palatino Linotype" w:cs="Palatino Linotype"/>
          <w:color w:val="4A4A4A"/>
          <w:sz w:val="26"/>
          <w:szCs w:val="26"/>
        </w:rPr>
        <w:t>Cybersecurity Analyst</w:t>
      </w:r>
      <w:r w:rsidR="004D020B" w:rsidRPr="00A24163">
        <w:rPr>
          <w:rStyle w:val="jobtitle"/>
          <w:rFonts w:ascii="Palatino Linotype" w:eastAsia="Palatino Linotype" w:hAnsi="Palatino Linotype" w:cs="Palatino Linotype"/>
          <w:color w:val="4A4A4A"/>
          <w:sz w:val="26"/>
          <w:szCs w:val="26"/>
        </w:rPr>
        <w:tab/>
      </w:r>
      <w:r w:rsidRPr="00A24163">
        <w:rPr>
          <w:rStyle w:val="span"/>
          <w:rFonts w:ascii="Palatino Linotype" w:eastAsia="Palatino Linotype" w:hAnsi="Palatino Linotype" w:cs="Palatino Linotype"/>
          <w:i/>
          <w:iCs/>
          <w:color w:val="4A4A4A"/>
          <w:sz w:val="26"/>
          <w:szCs w:val="26"/>
        </w:rPr>
        <w:t>07/2024</w:t>
      </w:r>
      <w:r w:rsidRPr="00A24163">
        <w:rPr>
          <w:rStyle w:val="spandateswrapper"/>
          <w:rFonts w:ascii="Palatino Linotype" w:eastAsia="Palatino Linotype" w:hAnsi="Palatino Linotype" w:cs="Palatino Linotype"/>
          <w:i/>
          <w:iCs/>
          <w:color w:val="4A4A4A"/>
          <w:sz w:val="26"/>
          <w:szCs w:val="26"/>
        </w:rPr>
        <w:t xml:space="preserve"> </w:t>
      </w:r>
      <w:r w:rsidRPr="00A24163">
        <w:rPr>
          <w:rStyle w:val="span"/>
          <w:rFonts w:ascii="Palatino Linotype" w:eastAsia="Palatino Linotype" w:hAnsi="Palatino Linotype" w:cs="Palatino Linotype"/>
          <w:i/>
          <w:iCs/>
          <w:color w:val="4A4A4A"/>
          <w:sz w:val="26"/>
          <w:szCs w:val="26"/>
        </w:rPr>
        <w:t>– Current</w:t>
      </w:r>
    </w:p>
    <w:p w14:paraId="32A34D8C" w14:textId="512F115D" w:rsidR="00F26A0F" w:rsidRPr="00A24163" w:rsidRDefault="00F26A0F" w:rsidP="004D020B">
      <w:pPr>
        <w:pStyle w:val="spanpaddedline"/>
        <w:spacing w:after="120" w:line="280" w:lineRule="exact"/>
        <w:rPr>
          <w:rStyle w:val="spandateswrapper"/>
          <w:rFonts w:ascii="Palatino Linotype" w:eastAsia="Palatino Linotype" w:hAnsi="Palatino Linotype" w:cs="Palatino Linotype"/>
          <w:color w:val="4A4A4A"/>
          <w:sz w:val="26"/>
          <w:szCs w:val="26"/>
        </w:rPr>
      </w:pPr>
      <w:r w:rsidRPr="00A24163">
        <w:rPr>
          <w:rStyle w:val="span"/>
          <w:rFonts w:ascii="Palatino Linotype" w:eastAsia="Palatino Linotype" w:hAnsi="Palatino Linotype" w:cs="Palatino Linotype"/>
          <w:color w:val="4A4A4A"/>
          <w:sz w:val="26"/>
          <w:szCs w:val="26"/>
        </w:rPr>
        <w:t>Cyber Now Labs | Sterling, VA</w:t>
      </w:r>
    </w:p>
    <w:p w14:paraId="2F7403EF" w14:textId="77777777" w:rsidR="00F26A0F" w:rsidRPr="00AF0160" w:rsidRDefault="00F26A0F" w:rsidP="004D020B">
      <w:pPr>
        <w:pStyle w:val="divdocumentparlrColmnsinglecolumnulli"/>
        <w:numPr>
          <w:ilvl w:val="0"/>
          <w:numId w:val="8"/>
        </w:numPr>
        <w:spacing w:line="280" w:lineRule="exact"/>
        <w:rPr>
          <w:rStyle w:val="span"/>
          <w:rFonts w:ascii="Palatino Linotype" w:eastAsia="Palatino Linotype" w:hAnsi="Palatino Linotype" w:cs="Palatino Linotype"/>
          <w:color w:val="4A4A4A"/>
        </w:rPr>
      </w:pPr>
      <w:r w:rsidRPr="00AF0160">
        <w:rPr>
          <w:rStyle w:val="span"/>
          <w:rFonts w:ascii="Palatino Linotype" w:eastAsia="Palatino Linotype" w:hAnsi="Palatino Linotype" w:cs="Palatino Linotype"/>
          <w:color w:val="4A4A4A"/>
        </w:rPr>
        <w:t>Maintained up-to-date knowledge of evolving cybersecurity trends and technologies.</w:t>
      </w:r>
    </w:p>
    <w:p w14:paraId="3D6419F2" w14:textId="41EFF04A" w:rsidR="00F26A0F" w:rsidRPr="00AF0160" w:rsidRDefault="00F26A0F" w:rsidP="004D020B">
      <w:pPr>
        <w:pStyle w:val="divdocumentparlrColmnsinglecolumnulli"/>
        <w:numPr>
          <w:ilvl w:val="0"/>
          <w:numId w:val="8"/>
        </w:numPr>
        <w:spacing w:line="280" w:lineRule="exact"/>
        <w:rPr>
          <w:rStyle w:val="span"/>
          <w:rFonts w:ascii="Palatino Linotype" w:eastAsia="Palatino Linotype" w:hAnsi="Palatino Linotype" w:cs="Palatino Linotype"/>
          <w:color w:val="4A4A4A"/>
        </w:rPr>
      </w:pPr>
      <w:r w:rsidRPr="00AF0160">
        <w:rPr>
          <w:rStyle w:val="span"/>
          <w:rFonts w:ascii="Palatino Linotype" w:eastAsia="Palatino Linotype" w:hAnsi="Palatino Linotype" w:cs="Palatino Linotype"/>
          <w:color w:val="4A4A4A"/>
        </w:rPr>
        <w:t>Reported instances of malicious traffic within the system</w:t>
      </w:r>
      <w:r w:rsidR="004D020B" w:rsidRPr="00AF0160">
        <w:rPr>
          <w:rStyle w:val="span"/>
          <w:rFonts w:ascii="Palatino Linotype" w:eastAsia="Palatino Linotype" w:hAnsi="Palatino Linotype" w:cs="Palatino Linotype"/>
          <w:color w:val="4A4A4A"/>
        </w:rPr>
        <w:t>,</w:t>
      </w:r>
      <w:r w:rsidRPr="00AF0160">
        <w:rPr>
          <w:rStyle w:val="span"/>
          <w:rFonts w:ascii="Palatino Linotype" w:eastAsia="Palatino Linotype" w:hAnsi="Palatino Linotype" w:cs="Palatino Linotype"/>
          <w:color w:val="4A4A4A"/>
        </w:rPr>
        <w:t xml:space="preserve"> prepared an in-depth analysis on potential system vulnerabilities</w:t>
      </w:r>
      <w:r w:rsidR="004D020B" w:rsidRPr="00AF0160">
        <w:rPr>
          <w:rStyle w:val="span"/>
          <w:rFonts w:ascii="Palatino Linotype" w:eastAsia="Palatino Linotype" w:hAnsi="Palatino Linotype" w:cs="Palatino Linotype"/>
          <w:color w:val="4A4A4A"/>
        </w:rPr>
        <w:t>,</w:t>
      </w:r>
      <w:r w:rsidRPr="00AF0160">
        <w:rPr>
          <w:rStyle w:val="span"/>
          <w:rFonts w:ascii="Palatino Linotype" w:eastAsia="Palatino Linotype" w:hAnsi="Palatino Linotype" w:cs="Palatino Linotype"/>
          <w:color w:val="4A4A4A"/>
        </w:rPr>
        <w:t xml:space="preserve"> and supplied recommendations to enhance methods of cyber protection.</w:t>
      </w:r>
    </w:p>
    <w:p w14:paraId="44443C58" w14:textId="77777777" w:rsidR="00F26A0F" w:rsidRPr="00AF0160" w:rsidRDefault="00F26A0F" w:rsidP="004D020B">
      <w:pPr>
        <w:pStyle w:val="divdocumentparlrColmnsinglecolumnulli"/>
        <w:numPr>
          <w:ilvl w:val="0"/>
          <w:numId w:val="8"/>
        </w:numPr>
        <w:spacing w:line="280" w:lineRule="exact"/>
        <w:rPr>
          <w:rStyle w:val="span"/>
          <w:rFonts w:ascii="Palatino Linotype" w:eastAsia="Palatino Linotype" w:hAnsi="Palatino Linotype" w:cs="Palatino Linotype"/>
          <w:color w:val="4A4A4A"/>
        </w:rPr>
      </w:pPr>
      <w:r w:rsidRPr="00AF0160">
        <w:rPr>
          <w:rStyle w:val="span"/>
          <w:rFonts w:ascii="Palatino Linotype" w:eastAsia="Palatino Linotype" w:hAnsi="Palatino Linotype" w:cs="Palatino Linotype"/>
          <w:color w:val="4A4A4A"/>
        </w:rPr>
        <w:t>Worked with technology departments to verify data consistency on multiple platforms.</w:t>
      </w:r>
    </w:p>
    <w:p w14:paraId="0F0CD56B" w14:textId="0860194A" w:rsidR="00F26A0F" w:rsidRPr="00AF0160" w:rsidRDefault="00F26A0F" w:rsidP="004D020B">
      <w:pPr>
        <w:pStyle w:val="divdocumentparlrColmnsinglecolumnulli"/>
        <w:numPr>
          <w:ilvl w:val="0"/>
          <w:numId w:val="8"/>
        </w:numPr>
        <w:spacing w:line="280" w:lineRule="exact"/>
        <w:rPr>
          <w:rStyle w:val="span"/>
          <w:rFonts w:ascii="Palatino Linotype" w:eastAsia="Palatino Linotype" w:hAnsi="Palatino Linotype" w:cs="Palatino Linotype"/>
          <w:color w:val="4A4A4A"/>
        </w:rPr>
      </w:pPr>
      <w:r w:rsidRPr="00AF0160">
        <w:rPr>
          <w:rStyle w:val="span"/>
          <w:rFonts w:ascii="Palatino Linotype" w:eastAsia="Palatino Linotype" w:hAnsi="Palatino Linotype" w:cs="Palatino Linotype"/>
          <w:color w:val="4A4A4A"/>
        </w:rPr>
        <w:t>Investigated current risks in the cybersecurity landscape and documented each reported issue in the tracking system to ensure follow-up.</w:t>
      </w:r>
    </w:p>
    <w:p w14:paraId="7E6393EB" w14:textId="77777777" w:rsidR="004D020B" w:rsidRPr="00AF0160" w:rsidRDefault="00F26A0F" w:rsidP="004D020B">
      <w:pPr>
        <w:pStyle w:val="divdocumentparlrColmnsinglecolumnulli"/>
        <w:numPr>
          <w:ilvl w:val="0"/>
          <w:numId w:val="8"/>
        </w:numPr>
        <w:spacing w:line="280" w:lineRule="exact"/>
        <w:rPr>
          <w:rStyle w:val="span"/>
          <w:rFonts w:ascii="Palatino Linotype" w:eastAsia="Palatino Linotype" w:hAnsi="Palatino Linotype" w:cs="Palatino Linotype"/>
          <w:color w:val="4A4A4A"/>
        </w:rPr>
      </w:pPr>
      <w:r w:rsidRPr="00AF0160">
        <w:rPr>
          <w:rStyle w:val="span"/>
          <w:rFonts w:ascii="Palatino Linotype" w:eastAsia="Palatino Linotype" w:hAnsi="Palatino Linotype" w:cs="Palatino Linotype"/>
          <w:color w:val="4A4A4A"/>
        </w:rPr>
        <w:t>Responded promptly to cyber incidents by analyzing attack signatures, isolating affected systems, and restoring normal operations and created detailed incident reports following a successful breach or other security event.</w:t>
      </w:r>
    </w:p>
    <w:p w14:paraId="6BBC3A85" w14:textId="5B4843F2" w:rsidR="00F26A0F" w:rsidRPr="00AF0160" w:rsidRDefault="00F26A0F" w:rsidP="004D020B">
      <w:pPr>
        <w:pStyle w:val="divdocumentparlrColmnsinglecolumnulli"/>
        <w:numPr>
          <w:ilvl w:val="0"/>
          <w:numId w:val="8"/>
        </w:numPr>
        <w:spacing w:line="280" w:lineRule="exact"/>
        <w:rPr>
          <w:rStyle w:val="span"/>
          <w:rFonts w:ascii="Palatino Linotype" w:eastAsia="Palatino Linotype" w:hAnsi="Palatino Linotype" w:cs="Palatino Linotype"/>
          <w:color w:val="4A4A4A"/>
        </w:rPr>
      </w:pPr>
      <w:r w:rsidRPr="00AF0160">
        <w:rPr>
          <w:rStyle w:val="span"/>
          <w:rFonts w:ascii="Palatino Linotype" w:eastAsia="Palatino Linotype" w:hAnsi="Palatino Linotype" w:cs="Palatino Linotype"/>
          <w:color w:val="4A4A4A"/>
        </w:rPr>
        <w:t>Participated in risk assessment exercises designed to identify areas of vulnerability within the organization's IT infrastructure and worked closely with fellow security personnel to remedy and alleviate technology issues.</w:t>
      </w:r>
    </w:p>
    <w:p w14:paraId="622140D1" w14:textId="77777777" w:rsidR="00F26A0F" w:rsidRPr="00AF0160" w:rsidRDefault="00F26A0F" w:rsidP="00E52125">
      <w:pPr>
        <w:spacing w:after="0" w:line="280" w:lineRule="exact"/>
        <w:rPr>
          <w:rFonts w:ascii="Palatino Linotype" w:eastAsia="Palatino Linotype" w:hAnsi="Palatino Linotype" w:cs="Palatino Linotype"/>
          <w:b/>
          <w:bCs/>
          <w:color w:val="4A4A4A"/>
          <w:sz w:val="36"/>
          <w:szCs w:val="36"/>
        </w:rPr>
      </w:pPr>
    </w:p>
    <w:p w14:paraId="0702A204" w14:textId="31523212" w:rsidR="004D020B" w:rsidRPr="00A24163" w:rsidRDefault="004D020B" w:rsidP="004D020B">
      <w:pPr>
        <w:tabs>
          <w:tab w:val="right" w:pos="11340"/>
        </w:tabs>
        <w:spacing w:after="0" w:line="280" w:lineRule="exact"/>
        <w:rPr>
          <w:rStyle w:val="jobtitle"/>
          <w:sz w:val="26"/>
          <w:szCs w:val="26"/>
        </w:rPr>
      </w:pPr>
      <w:r w:rsidRPr="00A24163">
        <w:rPr>
          <w:rStyle w:val="jobtitle"/>
          <w:rFonts w:ascii="Palatino Linotype" w:eastAsia="Palatino Linotype" w:hAnsi="Palatino Linotype" w:cs="Palatino Linotype"/>
          <w:color w:val="4A4A4A"/>
          <w:sz w:val="26"/>
          <w:szCs w:val="26"/>
        </w:rPr>
        <w:t>Level 1 System Engineer/MSP Coordinator</w:t>
      </w:r>
      <w:r w:rsidRPr="00A24163">
        <w:rPr>
          <w:rStyle w:val="jobtitle"/>
          <w:rFonts w:ascii="Palatino Linotype" w:eastAsia="Palatino Linotype" w:hAnsi="Palatino Linotype" w:cs="Palatino Linotype"/>
          <w:color w:val="4A4A4A"/>
          <w:sz w:val="26"/>
          <w:szCs w:val="26"/>
        </w:rPr>
        <w:tab/>
      </w:r>
      <w:r w:rsidRPr="00A24163">
        <w:rPr>
          <w:rStyle w:val="span"/>
          <w:rFonts w:ascii="Palatino Linotype" w:eastAsia="Palatino Linotype" w:hAnsi="Palatino Linotype" w:cs="Palatino Linotype"/>
          <w:i/>
          <w:iCs/>
          <w:color w:val="4A4A4A"/>
          <w:sz w:val="26"/>
          <w:szCs w:val="26"/>
        </w:rPr>
        <w:t xml:space="preserve">05/2023 </w:t>
      </w:r>
      <w:r w:rsidR="009D165D" w:rsidRPr="00A24163">
        <w:rPr>
          <w:rStyle w:val="span"/>
          <w:rFonts w:ascii="Palatino Linotype" w:eastAsia="Palatino Linotype" w:hAnsi="Palatino Linotype" w:cs="Palatino Linotype"/>
          <w:i/>
          <w:iCs/>
          <w:color w:val="4A4A4A"/>
          <w:sz w:val="26"/>
          <w:szCs w:val="26"/>
        </w:rPr>
        <w:t>–</w:t>
      </w:r>
      <w:r w:rsidRPr="00A24163">
        <w:rPr>
          <w:rStyle w:val="span"/>
          <w:rFonts w:ascii="Palatino Linotype" w:eastAsia="Palatino Linotype" w:hAnsi="Palatino Linotype" w:cs="Palatino Linotype"/>
          <w:i/>
          <w:iCs/>
          <w:color w:val="4A4A4A"/>
          <w:sz w:val="26"/>
          <w:szCs w:val="26"/>
        </w:rPr>
        <w:t xml:space="preserve"> 08/2024</w:t>
      </w:r>
    </w:p>
    <w:p w14:paraId="52BC7B4F" w14:textId="7492EF50" w:rsidR="00F26A0F" w:rsidRPr="00A24163" w:rsidRDefault="00F26A0F" w:rsidP="00AF0160">
      <w:pPr>
        <w:pStyle w:val="spanpaddedline"/>
        <w:spacing w:after="120" w:line="280" w:lineRule="exact"/>
        <w:rPr>
          <w:rStyle w:val="spandateswrapper"/>
          <w:rFonts w:eastAsia="Palatino Linotype"/>
          <w:sz w:val="26"/>
          <w:szCs w:val="26"/>
        </w:rPr>
      </w:pPr>
      <w:r w:rsidRPr="00A24163">
        <w:rPr>
          <w:rStyle w:val="span"/>
          <w:rFonts w:ascii="Palatino Linotype" w:eastAsia="Palatino Linotype" w:hAnsi="Palatino Linotype" w:cs="Palatino Linotype"/>
          <w:color w:val="4A4A4A"/>
          <w:sz w:val="26"/>
          <w:szCs w:val="26"/>
        </w:rPr>
        <w:t>StoredTechnology Solutions | Raleigh, NC</w:t>
      </w:r>
    </w:p>
    <w:p w14:paraId="124A461E" w14:textId="77777777" w:rsidR="00F26A0F" w:rsidRPr="00AF0160" w:rsidRDefault="00F26A0F" w:rsidP="00E52125">
      <w:pPr>
        <w:pStyle w:val="divdocumentparlrColmnsinglecolumnulli"/>
        <w:numPr>
          <w:ilvl w:val="0"/>
          <w:numId w:val="8"/>
        </w:numPr>
        <w:spacing w:line="280" w:lineRule="exact"/>
        <w:rPr>
          <w:rStyle w:val="span"/>
          <w:rFonts w:ascii="Palatino Linotype" w:eastAsia="Palatino Linotype" w:hAnsi="Palatino Linotype" w:cs="Palatino Linotype"/>
          <w:color w:val="4A4A4A"/>
        </w:rPr>
      </w:pPr>
      <w:r w:rsidRPr="00AF0160">
        <w:rPr>
          <w:rStyle w:val="span"/>
          <w:rFonts w:ascii="Palatino Linotype" w:eastAsia="Palatino Linotype" w:hAnsi="Palatino Linotype" w:cs="Palatino Linotype"/>
          <w:color w:val="4A4A4A"/>
        </w:rPr>
        <w:t>Resolved customer issues through thorough research and diagnostics.</w:t>
      </w:r>
    </w:p>
    <w:p w14:paraId="46709E0D" w14:textId="77777777" w:rsidR="00F26A0F" w:rsidRPr="00AF0160" w:rsidRDefault="00F26A0F" w:rsidP="00E52125">
      <w:pPr>
        <w:pStyle w:val="divdocumentparlrColmnsinglecolumnulli"/>
        <w:numPr>
          <w:ilvl w:val="0"/>
          <w:numId w:val="8"/>
        </w:numPr>
        <w:spacing w:line="280" w:lineRule="exact"/>
        <w:rPr>
          <w:rStyle w:val="span"/>
          <w:rFonts w:ascii="Palatino Linotype" w:eastAsia="Palatino Linotype" w:hAnsi="Palatino Linotype" w:cs="Palatino Linotype"/>
          <w:color w:val="4A4A4A"/>
        </w:rPr>
      </w:pPr>
      <w:r w:rsidRPr="00AF0160">
        <w:rPr>
          <w:rStyle w:val="span"/>
          <w:rFonts w:ascii="Palatino Linotype" w:eastAsia="Palatino Linotype" w:hAnsi="Palatino Linotype" w:cs="Palatino Linotype"/>
          <w:color w:val="4A4A4A"/>
        </w:rPr>
        <w:t>Gained comprehensive understanding of organizational software and hardware.</w:t>
      </w:r>
    </w:p>
    <w:p w14:paraId="696C388E" w14:textId="77777777" w:rsidR="00F26A0F" w:rsidRPr="00AF0160" w:rsidRDefault="00F26A0F" w:rsidP="00E52125">
      <w:pPr>
        <w:pStyle w:val="divdocumentparlrColmnsinglecolumnulli"/>
        <w:numPr>
          <w:ilvl w:val="0"/>
          <w:numId w:val="8"/>
        </w:numPr>
        <w:spacing w:line="280" w:lineRule="exact"/>
        <w:rPr>
          <w:rStyle w:val="span"/>
          <w:rFonts w:ascii="Palatino Linotype" w:eastAsia="Palatino Linotype" w:hAnsi="Palatino Linotype" w:cs="Palatino Linotype"/>
          <w:color w:val="4A4A4A"/>
        </w:rPr>
      </w:pPr>
      <w:r w:rsidRPr="00AF0160">
        <w:rPr>
          <w:rStyle w:val="span"/>
          <w:rFonts w:ascii="Palatino Linotype" w:eastAsia="Palatino Linotype" w:hAnsi="Palatino Linotype" w:cs="Palatino Linotype"/>
          <w:color w:val="4A4A4A"/>
        </w:rPr>
        <w:t>Implemented robust software installations.</w:t>
      </w:r>
    </w:p>
    <w:p w14:paraId="40A93D05" w14:textId="7FE4A05C" w:rsidR="00F26A3C" w:rsidRPr="00AF0160" w:rsidRDefault="00F26A0F" w:rsidP="00E52125">
      <w:pPr>
        <w:pStyle w:val="divdocumentparlrColmnsinglecolumnulli"/>
        <w:numPr>
          <w:ilvl w:val="0"/>
          <w:numId w:val="8"/>
        </w:numPr>
        <w:spacing w:line="280" w:lineRule="exact"/>
        <w:rPr>
          <w:rStyle w:val="span"/>
          <w:rFonts w:ascii="Palatino Linotype" w:eastAsia="Palatino Linotype" w:hAnsi="Palatino Linotype" w:cs="Palatino Linotype"/>
          <w:color w:val="4A4A4A"/>
        </w:rPr>
      </w:pPr>
      <w:r w:rsidRPr="00AF0160">
        <w:rPr>
          <w:rStyle w:val="span"/>
          <w:rFonts w:ascii="Palatino Linotype" w:eastAsia="Palatino Linotype" w:hAnsi="Palatino Linotype" w:cs="Palatino Linotype"/>
          <w:color w:val="4A4A4A"/>
        </w:rPr>
        <w:t>Oversaw integration processes for multiple platforms</w:t>
      </w:r>
      <w:r w:rsidR="00B3157F" w:rsidRPr="00AF0160">
        <w:rPr>
          <w:rStyle w:val="span"/>
          <w:rFonts w:ascii="Palatino Linotype" w:eastAsia="Palatino Linotype" w:hAnsi="Palatino Linotype" w:cs="Palatino Linotype"/>
          <w:color w:val="4A4A4A"/>
        </w:rPr>
        <w:t xml:space="preserve"> and </w:t>
      </w:r>
      <w:r w:rsidR="00F26A3C" w:rsidRPr="00AF0160">
        <w:rPr>
          <w:rStyle w:val="span"/>
          <w:rFonts w:ascii="Palatino Linotype" w:eastAsia="Palatino Linotype" w:hAnsi="Palatino Linotype" w:cs="Palatino Linotype"/>
          <w:color w:val="4A4A4A"/>
        </w:rPr>
        <w:t>implemented robust software installations and oversaw integration processes for multiple platforms.</w:t>
      </w:r>
    </w:p>
    <w:p w14:paraId="47901E3A" w14:textId="725DC014" w:rsidR="00F26A0F" w:rsidRPr="00AF0160" w:rsidRDefault="00F26A0F" w:rsidP="00AF0160">
      <w:pPr>
        <w:pStyle w:val="divdocumentparlrColmnsinglecolumnulli"/>
        <w:numPr>
          <w:ilvl w:val="0"/>
          <w:numId w:val="8"/>
        </w:numPr>
        <w:spacing w:line="280" w:lineRule="exact"/>
        <w:rPr>
          <w:rStyle w:val="span"/>
          <w:rFonts w:ascii="Palatino Linotype" w:eastAsia="Palatino Linotype" w:hAnsi="Palatino Linotype" w:cs="Palatino Linotype"/>
          <w:color w:val="4A4A4A"/>
        </w:rPr>
      </w:pPr>
      <w:r w:rsidRPr="00AF0160">
        <w:rPr>
          <w:rStyle w:val="span"/>
          <w:rFonts w:ascii="Palatino Linotype" w:eastAsia="Palatino Linotype" w:hAnsi="Palatino Linotype" w:cs="Palatino Linotype"/>
          <w:color w:val="4A4A4A"/>
        </w:rPr>
        <w:t>Coordinated scheduling, creation, and assignment of tickets for triage</w:t>
      </w:r>
      <w:r w:rsidR="00723B54">
        <w:rPr>
          <w:rStyle w:val="span"/>
          <w:rFonts w:ascii="Palatino Linotype" w:eastAsia="Palatino Linotype" w:hAnsi="Palatino Linotype" w:cs="Palatino Linotype"/>
          <w:color w:val="4A4A4A"/>
        </w:rPr>
        <w:t xml:space="preserve">, </w:t>
      </w:r>
      <w:r w:rsidR="00B3157F" w:rsidRPr="00AF0160">
        <w:rPr>
          <w:rStyle w:val="span"/>
          <w:rFonts w:ascii="Palatino Linotype" w:eastAsia="Palatino Linotype" w:hAnsi="Palatino Linotype" w:cs="Palatino Linotype"/>
          <w:color w:val="4A4A4A"/>
        </w:rPr>
        <w:t>s</w:t>
      </w:r>
      <w:r w:rsidRPr="00AF0160">
        <w:rPr>
          <w:rStyle w:val="span"/>
          <w:rFonts w:ascii="Palatino Linotype" w:eastAsia="Palatino Linotype" w:hAnsi="Palatino Linotype" w:cs="Palatino Linotype"/>
          <w:color w:val="4A4A4A"/>
        </w:rPr>
        <w:t>upervised technicians and handled service tickets efficiently.</w:t>
      </w:r>
    </w:p>
    <w:p w14:paraId="1E397BE5" w14:textId="77777777" w:rsidR="00F26A0F" w:rsidRPr="00AF0160" w:rsidRDefault="00F26A0F" w:rsidP="00AF0160">
      <w:pPr>
        <w:pStyle w:val="spanpaddedline"/>
        <w:spacing w:line="280" w:lineRule="exact"/>
        <w:rPr>
          <w:rStyle w:val="span"/>
          <w:rFonts w:ascii="Palatino Linotype" w:eastAsia="Palatino Linotype" w:hAnsi="Palatino Linotype" w:cs="Palatino Linotype"/>
          <w:color w:val="4A4A4A"/>
        </w:rPr>
      </w:pPr>
    </w:p>
    <w:p w14:paraId="43407D7B" w14:textId="1C3F80C9" w:rsidR="004D020B" w:rsidRPr="00A24163" w:rsidRDefault="004D020B" w:rsidP="00AF0160">
      <w:pPr>
        <w:tabs>
          <w:tab w:val="right" w:pos="11340"/>
        </w:tabs>
        <w:spacing w:after="0" w:line="280" w:lineRule="exact"/>
        <w:rPr>
          <w:rStyle w:val="jobtitle"/>
          <w:sz w:val="26"/>
          <w:szCs w:val="26"/>
        </w:rPr>
      </w:pPr>
      <w:r w:rsidRPr="00A24163">
        <w:rPr>
          <w:rStyle w:val="jobtitle"/>
          <w:rFonts w:ascii="Palatino Linotype" w:eastAsia="Palatino Linotype" w:hAnsi="Palatino Linotype" w:cs="Palatino Linotype"/>
          <w:color w:val="4A4A4A"/>
          <w:sz w:val="26"/>
          <w:szCs w:val="26"/>
        </w:rPr>
        <w:t>IAM Analyst</w:t>
      </w:r>
      <w:r w:rsidRPr="00A24163">
        <w:rPr>
          <w:rStyle w:val="jobtitle"/>
          <w:rFonts w:ascii="Palatino Linotype" w:eastAsia="Palatino Linotype" w:hAnsi="Palatino Linotype" w:cs="Palatino Linotype"/>
          <w:color w:val="4A4A4A"/>
          <w:sz w:val="26"/>
          <w:szCs w:val="26"/>
        </w:rPr>
        <w:tab/>
      </w:r>
      <w:r w:rsidRPr="00A24163">
        <w:rPr>
          <w:rStyle w:val="span"/>
          <w:rFonts w:ascii="Palatino Linotype" w:eastAsia="Palatino Linotype" w:hAnsi="Palatino Linotype" w:cs="Palatino Linotype"/>
          <w:i/>
          <w:iCs/>
          <w:color w:val="4A4A4A"/>
          <w:sz w:val="26"/>
          <w:szCs w:val="26"/>
        </w:rPr>
        <w:t>01/2022</w:t>
      </w:r>
      <w:r w:rsidRPr="00A24163">
        <w:rPr>
          <w:rStyle w:val="spandateswrapper"/>
          <w:rFonts w:ascii="Palatino Linotype" w:eastAsia="Palatino Linotype" w:hAnsi="Palatino Linotype" w:cs="Palatino Linotype"/>
          <w:i/>
          <w:iCs/>
          <w:color w:val="4A4A4A"/>
          <w:sz w:val="26"/>
          <w:szCs w:val="26"/>
        </w:rPr>
        <w:t xml:space="preserve"> </w:t>
      </w:r>
      <w:r w:rsidR="009D165D" w:rsidRPr="00A24163">
        <w:rPr>
          <w:rStyle w:val="span"/>
          <w:rFonts w:ascii="Palatino Linotype" w:eastAsia="Palatino Linotype" w:hAnsi="Palatino Linotype" w:cs="Palatino Linotype"/>
          <w:i/>
          <w:iCs/>
          <w:color w:val="4A4A4A"/>
          <w:sz w:val="26"/>
          <w:szCs w:val="26"/>
        </w:rPr>
        <w:t>–</w:t>
      </w:r>
      <w:r w:rsidRPr="00A24163">
        <w:rPr>
          <w:rStyle w:val="span"/>
          <w:rFonts w:ascii="Palatino Linotype" w:eastAsia="Palatino Linotype" w:hAnsi="Palatino Linotype" w:cs="Palatino Linotype"/>
          <w:i/>
          <w:iCs/>
          <w:color w:val="4A4A4A"/>
          <w:sz w:val="26"/>
          <w:szCs w:val="26"/>
        </w:rPr>
        <w:t xml:space="preserve"> 03/2023</w:t>
      </w:r>
    </w:p>
    <w:p w14:paraId="6B4AFFD0" w14:textId="19F04F03" w:rsidR="00B3157F" w:rsidRPr="00A24163" w:rsidRDefault="00F26A0F" w:rsidP="00AF0160">
      <w:pPr>
        <w:pStyle w:val="spanpaddedline"/>
        <w:spacing w:after="120" w:line="280" w:lineRule="exact"/>
        <w:rPr>
          <w:rStyle w:val="span"/>
          <w:rFonts w:eastAsia="Palatino Linotype"/>
          <w:sz w:val="26"/>
          <w:szCs w:val="26"/>
        </w:rPr>
      </w:pPr>
      <w:r w:rsidRPr="00A24163">
        <w:rPr>
          <w:rStyle w:val="span"/>
          <w:rFonts w:ascii="Palatino Linotype" w:eastAsia="Palatino Linotype" w:hAnsi="Palatino Linotype" w:cs="Palatino Linotype"/>
          <w:color w:val="4A4A4A"/>
          <w:sz w:val="26"/>
          <w:szCs w:val="26"/>
        </w:rPr>
        <w:t>Skill-Storm LLC | Remote</w:t>
      </w:r>
    </w:p>
    <w:p w14:paraId="6149A2E3" w14:textId="191F92AF" w:rsidR="00B3157F" w:rsidRPr="00AF0160" w:rsidRDefault="00B3157F" w:rsidP="00AF0160">
      <w:pPr>
        <w:pStyle w:val="divdocumentparlrColmnsinglecolumnulli"/>
        <w:numPr>
          <w:ilvl w:val="0"/>
          <w:numId w:val="8"/>
        </w:numPr>
        <w:spacing w:line="280" w:lineRule="exact"/>
        <w:rPr>
          <w:rStyle w:val="span"/>
          <w:rFonts w:ascii="Palatino Linotype" w:eastAsia="Palatino Linotype" w:hAnsi="Palatino Linotype" w:cs="Palatino Linotype"/>
          <w:color w:val="4A4A4A"/>
        </w:rPr>
      </w:pPr>
      <w:r w:rsidRPr="00AF0160">
        <w:rPr>
          <w:rStyle w:val="span"/>
          <w:rFonts w:ascii="Palatino Linotype" w:eastAsia="Palatino Linotype" w:hAnsi="Palatino Linotype" w:cs="Palatino Linotype"/>
          <w:color w:val="4A4A4A"/>
        </w:rPr>
        <w:t>Optimized user account processes using the identity management system.</w:t>
      </w:r>
    </w:p>
    <w:p w14:paraId="60FAC5CA" w14:textId="77777777" w:rsidR="00B3157F" w:rsidRPr="00AF0160" w:rsidRDefault="00B3157F" w:rsidP="00AF0160">
      <w:pPr>
        <w:pStyle w:val="divdocumentparlrColmnsinglecolumnulli"/>
        <w:numPr>
          <w:ilvl w:val="0"/>
          <w:numId w:val="8"/>
        </w:numPr>
        <w:spacing w:line="280" w:lineRule="exact"/>
        <w:rPr>
          <w:rStyle w:val="span"/>
          <w:rFonts w:ascii="Palatino Linotype" w:eastAsia="Palatino Linotype" w:hAnsi="Palatino Linotype" w:cs="Palatino Linotype"/>
          <w:color w:val="4A4A4A"/>
        </w:rPr>
      </w:pPr>
      <w:r w:rsidRPr="00AF0160">
        <w:rPr>
          <w:rStyle w:val="span"/>
          <w:rFonts w:ascii="Palatino Linotype" w:eastAsia="Palatino Linotype" w:hAnsi="Palatino Linotype" w:cs="Palatino Linotype"/>
          <w:color w:val="4A4A4A"/>
        </w:rPr>
        <w:t>Secured enterprise systems, assets, and information against unauthorized access.</w:t>
      </w:r>
    </w:p>
    <w:p w14:paraId="0F82C2BB" w14:textId="77777777" w:rsidR="00B3157F" w:rsidRPr="00AF0160" w:rsidRDefault="00B3157F" w:rsidP="00AF0160">
      <w:pPr>
        <w:pStyle w:val="divdocumentparlrColmnsinglecolumnulli"/>
        <w:numPr>
          <w:ilvl w:val="0"/>
          <w:numId w:val="8"/>
        </w:numPr>
        <w:spacing w:line="280" w:lineRule="exact"/>
        <w:rPr>
          <w:rStyle w:val="span"/>
          <w:rFonts w:ascii="Palatino Linotype" w:eastAsia="Palatino Linotype" w:hAnsi="Palatino Linotype" w:cs="Palatino Linotype"/>
          <w:color w:val="4A4A4A"/>
        </w:rPr>
      </w:pPr>
      <w:r w:rsidRPr="00AF0160">
        <w:rPr>
          <w:rStyle w:val="span"/>
          <w:rFonts w:ascii="Palatino Linotype" w:eastAsia="Palatino Linotype" w:hAnsi="Palatino Linotype" w:cs="Palatino Linotype"/>
          <w:color w:val="4A4A4A"/>
        </w:rPr>
        <w:t>Delivered essential support for optimizing system access.</w:t>
      </w:r>
    </w:p>
    <w:p w14:paraId="2822B16E" w14:textId="10CAB306" w:rsidR="00B3157F" w:rsidRPr="00AF0160" w:rsidRDefault="00B3157F" w:rsidP="00AF0160">
      <w:pPr>
        <w:pStyle w:val="divdocumentparlrColmnsinglecolumnulli"/>
        <w:numPr>
          <w:ilvl w:val="0"/>
          <w:numId w:val="8"/>
        </w:numPr>
        <w:spacing w:line="280" w:lineRule="exact"/>
        <w:rPr>
          <w:rStyle w:val="span"/>
          <w:rFonts w:ascii="Palatino Linotype" w:eastAsia="Palatino Linotype" w:hAnsi="Palatino Linotype" w:cs="Palatino Linotype"/>
          <w:color w:val="4A4A4A"/>
        </w:rPr>
      </w:pPr>
      <w:r w:rsidRPr="00AF0160">
        <w:rPr>
          <w:rStyle w:val="span"/>
          <w:rFonts w:ascii="Palatino Linotype" w:eastAsia="Palatino Linotype" w:hAnsi="Palatino Linotype" w:cs="Palatino Linotype"/>
          <w:color w:val="4A4A4A"/>
        </w:rPr>
        <w:t>Maintained accurate records of all data collected during analysis processes</w:t>
      </w:r>
      <w:r w:rsidR="00723B54">
        <w:rPr>
          <w:rStyle w:val="span"/>
          <w:rFonts w:ascii="Palatino Linotype" w:eastAsia="Palatino Linotype" w:hAnsi="Palatino Linotype" w:cs="Palatino Linotype"/>
          <w:color w:val="4A4A4A"/>
        </w:rPr>
        <w:t>.</w:t>
      </w:r>
    </w:p>
    <w:p w14:paraId="15BA0904" w14:textId="77777777" w:rsidR="00F26A3C" w:rsidRPr="00AF0160" w:rsidRDefault="00F26A3C" w:rsidP="00AF0160">
      <w:pPr>
        <w:spacing w:after="0" w:line="280" w:lineRule="exact"/>
        <w:rPr>
          <w:rFonts w:ascii="Palatino Linotype" w:eastAsia="Palatino Linotype" w:hAnsi="Palatino Linotype" w:cs="Palatino Linotype"/>
          <w:b/>
          <w:bCs/>
          <w:color w:val="4A4A4A"/>
          <w:sz w:val="32"/>
          <w:szCs w:val="32"/>
        </w:rPr>
      </w:pPr>
    </w:p>
    <w:p w14:paraId="3B112DE2" w14:textId="61C4D6A9" w:rsidR="004D020B" w:rsidRPr="00A24163" w:rsidRDefault="004D020B" w:rsidP="00AF0160">
      <w:pPr>
        <w:tabs>
          <w:tab w:val="right" w:pos="11340"/>
        </w:tabs>
        <w:spacing w:after="0" w:line="280" w:lineRule="exact"/>
        <w:rPr>
          <w:rStyle w:val="jobtitle"/>
          <w:sz w:val="26"/>
          <w:szCs w:val="26"/>
        </w:rPr>
      </w:pPr>
      <w:r w:rsidRPr="00A24163">
        <w:rPr>
          <w:rStyle w:val="jobtitle"/>
          <w:rFonts w:ascii="Palatino Linotype" w:eastAsia="Palatino Linotype" w:hAnsi="Palatino Linotype" w:cs="Palatino Linotype"/>
          <w:color w:val="4A4A4A"/>
          <w:sz w:val="26"/>
          <w:szCs w:val="26"/>
        </w:rPr>
        <w:t>Master Detention Officer</w:t>
      </w:r>
      <w:r w:rsidR="00AF0160" w:rsidRPr="00A24163">
        <w:rPr>
          <w:rStyle w:val="jobtitle"/>
          <w:rFonts w:ascii="Palatino Linotype" w:eastAsia="Palatino Linotype" w:hAnsi="Palatino Linotype" w:cs="Palatino Linotype"/>
          <w:color w:val="4A4A4A"/>
          <w:sz w:val="26"/>
          <w:szCs w:val="26"/>
        </w:rPr>
        <w:tab/>
      </w:r>
      <w:r w:rsidR="00AF0160" w:rsidRPr="00A24163">
        <w:rPr>
          <w:rStyle w:val="span"/>
          <w:rFonts w:ascii="Palatino Linotype" w:eastAsia="Palatino Linotype" w:hAnsi="Palatino Linotype" w:cs="Palatino Linotype"/>
          <w:i/>
          <w:iCs/>
          <w:color w:val="4A4A4A"/>
          <w:sz w:val="26"/>
          <w:szCs w:val="26"/>
        </w:rPr>
        <w:t>01/2011</w:t>
      </w:r>
      <w:r w:rsidR="00AF0160" w:rsidRPr="00A24163">
        <w:rPr>
          <w:rStyle w:val="spandateswrapper"/>
          <w:rFonts w:ascii="Palatino Linotype" w:eastAsia="Palatino Linotype" w:hAnsi="Palatino Linotype" w:cs="Palatino Linotype"/>
          <w:i/>
          <w:iCs/>
          <w:color w:val="4A4A4A"/>
          <w:sz w:val="26"/>
          <w:szCs w:val="26"/>
        </w:rPr>
        <w:t xml:space="preserve"> </w:t>
      </w:r>
      <w:r w:rsidR="009D165D" w:rsidRPr="00A24163">
        <w:rPr>
          <w:rStyle w:val="span"/>
          <w:rFonts w:ascii="Palatino Linotype" w:eastAsia="Palatino Linotype" w:hAnsi="Palatino Linotype" w:cs="Palatino Linotype"/>
          <w:i/>
          <w:iCs/>
          <w:color w:val="4A4A4A"/>
          <w:sz w:val="26"/>
          <w:szCs w:val="26"/>
        </w:rPr>
        <w:t>–</w:t>
      </w:r>
      <w:r w:rsidR="00AF0160" w:rsidRPr="00A24163">
        <w:rPr>
          <w:rStyle w:val="span"/>
          <w:rFonts w:ascii="Palatino Linotype" w:eastAsia="Palatino Linotype" w:hAnsi="Palatino Linotype" w:cs="Palatino Linotype"/>
          <w:i/>
          <w:iCs/>
          <w:color w:val="4A4A4A"/>
          <w:sz w:val="26"/>
          <w:szCs w:val="26"/>
        </w:rPr>
        <w:t xml:space="preserve"> 01/2022</w:t>
      </w:r>
    </w:p>
    <w:p w14:paraId="0AA5970C" w14:textId="6B0671D3" w:rsidR="00F26A3C" w:rsidRPr="00A24163" w:rsidRDefault="00F26A3C" w:rsidP="00AF0160">
      <w:pPr>
        <w:pStyle w:val="spanpaddedline"/>
        <w:spacing w:after="120" w:line="280" w:lineRule="exact"/>
        <w:rPr>
          <w:rStyle w:val="span"/>
          <w:rFonts w:eastAsia="Palatino Linotype"/>
          <w:sz w:val="26"/>
          <w:szCs w:val="26"/>
        </w:rPr>
      </w:pPr>
      <w:r w:rsidRPr="00A24163">
        <w:rPr>
          <w:rStyle w:val="span"/>
          <w:rFonts w:ascii="Palatino Linotype" w:eastAsia="Palatino Linotype" w:hAnsi="Palatino Linotype" w:cs="Palatino Linotype"/>
          <w:color w:val="4A4A4A"/>
          <w:sz w:val="26"/>
          <w:szCs w:val="26"/>
        </w:rPr>
        <w:t>Wake County Sheriff's Office | Raleigh, NC</w:t>
      </w:r>
    </w:p>
    <w:p w14:paraId="759D7746" w14:textId="77777777" w:rsidR="00F26A3C" w:rsidRPr="00AF0160" w:rsidRDefault="00F26A3C" w:rsidP="00AF0160">
      <w:pPr>
        <w:pStyle w:val="divdocumentparlrColmnsinglecolumnulli"/>
        <w:numPr>
          <w:ilvl w:val="0"/>
          <w:numId w:val="8"/>
        </w:numPr>
        <w:spacing w:line="280" w:lineRule="exact"/>
        <w:rPr>
          <w:rStyle w:val="span"/>
          <w:rFonts w:ascii="Palatino Linotype" w:eastAsia="Palatino Linotype" w:hAnsi="Palatino Linotype" w:cs="Palatino Linotype"/>
          <w:color w:val="4A4A4A"/>
        </w:rPr>
      </w:pPr>
      <w:r w:rsidRPr="00AF0160">
        <w:rPr>
          <w:rStyle w:val="span"/>
          <w:rFonts w:ascii="Palatino Linotype" w:eastAsia="Palatino Linotype" w:hAnsi="Palatino Linotype" w:cs="Palatino Linotype"/>
          <w:color w:val="4A4A4A"/>
        </w:rPr>
        <w:t>Trained new court transportation officers to grasp job requirements.</w:t>
      </w:r>
    </w:p>
    <w:p w14:paraId="34F5AAC5" w14:textId="77777777" w:rsidR="00F26A3C" w:rsidRPr="00AF0160" w:rsidRDefault="00F26A3C" w:rsidP="00AF0160">
      <w:pPr>
        <w:pStyle w:val="divdocumentparlrColmnsinglecolumnulli"/>
        <w:numPr>
          <w:ilvl w:val="0"/>
          <w:numId w:val="8"/>
        </w:numPr>
        <w:spacing w:line="280" w:lineRule="exact"/>
        <w:rPr>
          <w:rStyle w:val="span"/>
          <w:rFonts w:ascii="Palatino Linotype" w:eastAsia="Palatino Linotype" w:hAnsi="Palatino Linotype" w:cs="Palatino Linotype"/>
          <w:color w:val="4A4A4A"/>
        </w:rPr>
      </w:pPr>
      <w:r w:rsidRPr="00AF0160">
        <w:rPr>
          <w:rStyle w:val="span"/>
          <w:rFonts w:ascii="Palatino Linotype" w:eastAsia="Palatino Linotype" w:hAnsi="Palatino Linotype" w:cs="Palatino Linotype"/>
          <w:color w:val="4A4A4A"/>
        </w:rPr>
        <w:t>Provided exceptional service to public, judicial officials, and neighboring law enforcement agencies.</w:t>
      </w:r>
    </w:p>
    <w:p w14:paraId="4FA52899" w14:textId="77777777" w:rsidR="00F26A3C" w:rsidRPr="00AF0160" w:rsidRDefault="00F26A3C" w:rsidP="00AF0160">
      <w:pPr>
        <w:pStyle w:val="divdocumentparlrColmnsinglecolumnulli"/>
        <w:numPr>
          <w:ilvl w:val="0"/>
          <w:numId w:val="8"/>
        </w:numPr>
        <w:spacing w:line="280" w:lineRule="exact"/>
        <w:rPr>
          <w:rStyle w:val="span"/>
          <w:rFonts w:ascii="Palatino Linotype" w:eastAsia="Palatino Linotype" w:hAnsi="Palatino Linotype" w:cs="Palatino Linotype"/>
          <w:color w:val="4A4A4A"/>
        </w:rPr>
      </w:pPr>
      <w:r w:rsidRPr="00AF0160">
        <w:rPr>
          <w:rStyle w:val="span"/>
          <w:rFonts w:ascii="Palatino Linotype" w:eastAsia="Palatino Linotype" w:hAnsi="Palatino Linotype" w:cs="Palatino Linotype"/>
          <w:color w:val="4A4A4A"/>
        </w:rPr>
        <w:t>Observed inmate behavior to uphold rules and procedural standards.</w:t>
      </w:r>
    </w:p>
    <w:p w14:paraId="74A6042D" w14:textId="77EB167D" w:rsidR="00AF0160" w:rsidRPr="00AF0160" w:rsidRDefault="00F26A3C" w:rsidP="00AF0160">
      <w:pPr>
        <w:pStyle w:val="divdocumentparlrColmnsinglecolumnulli"/>
        <w:numPr>
          <w:ilvl w:val="0"/>
          <w:numId w:val="8"/>
        </w:numPr>
        <w:spacing w:line="280" w:lineRule="exact"/>
        <w:rPr>
          <w:rStyle w:val="span"/>
          <w:rFonts w:ascii="Palatino Linotype" w:eastAsia="Palatino Linotype" w:hAnsi="Palatino Linotype" w:cs="Palatino Linotype"/>
          <w:color w:val="4A4A4A"/>
        </w:rPr>
      </w:pPr>
      <w:r w:rsidRPr="00AF0160">
        <w:rPr>
          <w:rStyle w:val="span"/>
          <w:rFonts w:ascii="Palatino Linotype" w:eastAsia="Palatino Linotype" w:hAnsi="Palatino Linotype" w:cs="Palatino Linotype"/>
          <w:color w:val="4A4A4A"/>
        </w:rPr>
        <w:t xml:space="preserve">Adhered strictly to all laws pertaining to detentions facilities while </w:t>
      </w:r>
      <w:r w:rsidR="00723B54" w:rsidRPr="00AF0160">
        <w:rPr>
          <w:rStyle w:val="span"/>
          <w:rFonts w:ascii="Palatino Linotype" w:eastAsia="Palatino Linotype" w:hAnsi="Palatino Linotype" w:cs="Palatino Linotype"/>
          <w:color w:val="4A4A4A"/>
        </w:rPr>
        <w:t>always maintaining professional conduct</w:t>
      </w:r>
      <w:r w:rsidR="00723B54">
        <w:rPr>
          <w:rStyle w:val="span"/>
          <w:rFonts w:ascii="Palatino Linotype" w:eastAsia="Palatino Linotype" w:hAnsi="Palatino Linotype" w:cs="Palatino Linotype"/>
          <w:color w:val="4A4A4A"/>
        </w:rPr>
        <w:t>.</w:t>
      </w:r>
    </w:p>
    <w:p w14:paraId="67064752" w14:textId="575E755E" w:rsidR="00AF0160" w:rsidRPr="00AF0160" w:rsidRDefault="00AF0160" w:rsidP="00AF0160">
      <w:pPr>
        <w:pStyle w:val="p"/>
        <w:spacing w:before="240" w:after="120" w:line="280" w:lineRule="exact"/>
        <w:rPr>
          <w:rFonts w:ascii="Palatino Linotype" w:eastAsia="Palatino Linotype" w:hAnsi="Palatino Linotype" w:cs="Palatino Linotype"/>
          <w:b/>
          <w:bCs/>
          <w:color w:val="4A4A4A"/>
          <w:sz w:val="32"/>
          <w:szCs w:val="32"/>
        </w:rPr>
      </w:pPr>
      <w:r w:rsidRPr="00AF0160">
        <w:rPr>
          <w:rFonts w:ascii="Palatino Linotype" w:eastAsia="Palatino Linotype" w:hAnsi="Palatino Linotype" w:cs="Palatino Linotype"/>
          <w:b/>
          <w:bCs/>
          <w:color w:val="4A4A4A"/>
          <w:sz w:val="32"/>
          <w:szCs w:val="32"/>
        </w:rPr>
        <w:t xml:space="preserve">Education   </w:t>
      </w:r>
      <w:r w:rsidRPr="00AF0160">
        <w:rPr>
          <w:rStyle w:val="span"/>
          <w:rFonts w:ascii="Palatino Linotype" w:eastAsia="Palatino Linotype" w:hAnsi="Palatino Linotype" w:cs="Palatino Linotype"/>
          <w:color w:val="4A4A4A"/>
          <w:sz w:val="32"/>
          <w:szCs w:val="32"/>
        </w:rPr>
        <w:t>–––––––––––––––––––––––––––––––––––––––––––––––</w:t>
      </w:r>
    </w:p>
    <w:p w14:paraId="19E94987" w14:textId="61490A6F" w:rsidR="00F26A3C" w:rsidRPr="00AF0160" w:rsidRDefault="00AF0160" w:rsidP="00AF0160">
      <w:pPr>
        <w:tabs>
          <w:tab w:val="right" w:pos="11340"/>
        </w:tabs>
        <w:spacing w:after="120" w:line="280" w:lineRule="exact"/>
        <w:rPr>
          <w:b/>
          <w:bCs/>
          <w:sz w:val="28"/>
          <w:szCs w:val="28"/>
        </w:rPr>
      </w:pPr>
      <w:r w:rsidRPr="00AF0160">
        <w:rPr>
          <w:rStyle w:val="jobtitle"/>
          <w:rFonts w:ascii="Palatino Linotype" w:eastAsia="Palatino Linotype" w:hAnsi="Palatino Linotype" w:cs="Palatino Linotype"/>
          <w:color w:val="4A4A4A"/>
        </w:rPr>
        <w:t xml:space="preserve">Master of Science in Cybersecurity, </w:t>
      </w:r>
      <w:r w:rsidRPr="00AF0160">
        <w:rPr>
          <w:rStyle w:val="span"/>
          <w:rFonts w:ascii="Palatino Linotype" w:eastAsia="Palatino Linotype" w:hAnsi="Palatino Linotype" w:cs="Palatino Linotype"/>
          <w:color w:val="4A4A4A"/>
        </w:rPr>
        <w:t>ECPI College of Technology</w:t>
      </w:r>
      <w:r w:rsidRPr="00AF0160">
        <w:rPr>
          <w:rStyle w:val="jobtitle"/>
          <w:rFonts w:ascii="Palatino Linotype" w:eastAsia="Palatino Linotype" w:hAnsi="Palatino Linotype" w:cs="Palatino Linotype"/>
          <w:color w:val="4A4A4A"/>
        </w:rPr>
        <w:tab/>
      </w:r>
      <w:r w:rsidRPr="00AF0160">
        <w:rPr>
          <w:rStyle w:val="span"/>
          <w:rFonts w:ascii="Palatino Linotype" w:eastAsia="Palatino Linotype" w:hAnsi="Palatino Linotype" w:cs="Palatino Linotype"/>
          <w:i/>
          <w:iCs/>
          <w:color w:val="4A4A4A"/>
        </w:rPr>
        <w:t>08/2021</w:t>
      </w:r>
    </w:p>
    <w:p w14:paraId="4FF5E34F" w14:textId="1B571D4B" w:rsidR="00F26A3C" w:rsidRPr="00AF0160" w:rsidRDefault="00F26A3C" w:rsidP="00AF0160">
      <w:pPr>
        <w:tabs>
          <w:tab w:val="right" w:pos="11340"/>
        </w:tabs>
        <w:spacing w:after="0" w:line="280" w:lineRule="exact"/>
        <w:rPr>
          <w:rFonts w:ascii="Palatino Linotype" w:eastAsia="Palatino Linotype" w:hAnsi="Palatino Linotype" w:cs="Palatino Linotype"/>
          <w:b/>
          <w:bCs/>
          <w:color w:val="4A4A4A"/>
        </w:rPr>
      </w:pPr>
      <w:r w:rsidRPr="00AF0160">
        <w:rPr>
          <w:rStyle w:val="jobtitle"/>
          <w:rFonts w:ascii="Palatino Linotype" w:eastAsia="Palatino Linotype" w:hAnsi="Palatino Linotype" w:cs="Palatino Linotype"/>
          <w:color w:val="4A4A4A"/>
        </w:rPr>
        <w:t>Bachelor of Science in Criminal Justice</w:t>
      </w:r>
      <w:r w:rsidR="00AF0160" w:rsidRPr="00AF0160">
        <w:rPr>
          <w:rStyle w:val="jobtitle"/>
          <w:rFonts w:ascii="Palatino Linotype" w:eastAsia="Palatino Linotype" w:hAnsi="Palatino Linotype" w:cs="Palatino Linotype"/>
          <w:color w:val="4A4A4A"/>
        </w:rPr>
        <w:t>,</w:t>
      </w:r>
      <w:r w:rsidRPr="00AF0160">
        <w:rPr>
          <w:rStyle w:val="jobtitle"/>
          <w:rFonts w:ascii="Palatino Linotype" w:eastAsia="Palatino Linotype" w:hAnsi="Palatino Linotype" w:cs="Palatino Linotype"/>
          <w:color w:val="4A4A4A"/>
        </w:rPr>
        <w:t xml:space="preserve"> </w:t>
      </w:r>
      <w:r w:rsidR="00AF0160" w:rsidRPr="00AF0160">
        <w:rPr>
          <w:rStyle w:val="jobtitle"/>
          <w:rFonts w:ascii="Palatino Linotype" w:eastAsia="Palatino Linotype" w:hAnsi="Palatino Linotype" w:cs="Palatino Linotype"/>
          <w:b w:val="0"/>
          <w:bCs w:val="0"/>
          <w:color w:val="4A4A4A"/>
        </w:rPr>
        <w:t>Walden University</w:t>
      </w:r>
      <w:r w:rsidR="00AF0160" w:rsidRPr="00AF0160">
        <w:rPr>
          <w:rStyle w:val="jobtitle"/>
          <w:rFonts w:ascii="Palatino Linotype" w:eastAsia="Palatino Linotype" w:hAnsi="Palatino Linotype" w:cs="Palatino Linotype"/>
          <w:color w:val="4A4A4A"/>
        </w:rPr>
        <w:tab/>
      </w:r>
      <w:r w:rsidR="00AF0160" w:rsidRPr="00AF0160">
        <w:rPr>
          <w:rStyle w:val="span"/>
          <w:rFonts w:ascii="Palatino Linotype" w:eastAsia="Palatino Linotype" w:hAnsi="Palatino Linotype" w:cs="Palatino Linotype"/>
          <w:i/>
          <w:iCs/>
          <w:color w:val="4A4A4A"/>
        </w:rPr>
        <w:t>02/2019</w:t>
      </w:r>
    </w:p>
    <w:p w14:paraId="1F7107F0" w14:textId="1913D052" w:rsidR="00AF0160" w:rsidRPr="00AF0160" w:rsidRDefault="00AF0160" w:rsidP="00AF0160">
      <w:pPr>
        <w:pStyle w:val="p"/>
        <w:spacing w:before="240" w:after="120" w:line="280" w:lineRule="exact"/>
        <w:rPr>
          <w:rFonts w:ascii="Palatino Linotype" w:eastAsia="Palatino Linotype" w:hAnsi="Palatino Linotype" w:cs="Palatino Linotype"/>
          <w:b/>
          <w:bCs/>
          <w:color w:val="4A4A4A"/>
          <w:sz w:val="32"/>
          <w:szCs w:val="32"/>
        </w:rPr>
      </w:pPr>
      <w:r w:rsidRPr="00AF0160">
        <w:rPr>
          <w:rFonts w:ascii="Palatino Linotype" w:eastAsia="Palatino Linotype" w:hAnsi="Palatino Linotype" w:cs="Palatino Linotype"/>
          <w:b/>
          <w:bCs/>
          <w:color w:val="4A4A4A"/>
          <w:sz w:val="32"/>
          <w:szCs w:val="32"/>
        </w:rPr>
        <w:t xml:space="preserve">Certifications   </w:t>
      </w:r>
      <w:r w:rsidRPr="00AF0160">
        <w:rPr>
          <w:rStyle w:val="span"/>
          <w:rFonts w:ascii="Palatino Linotype" w:eastAsia="Palatino Linotype" w:hAnsi="Palatino Linotype" w:cs="Palatino Linotype"/>
          <w:color w:val="4A4A4A"/>
          <w:sz w:val="32"/>
          <w:szCs w:val="32"/>
        </w:rPr>
        <w:t>––––––––––––––––––––––––––––––––––––––––––––</w:t>
      </w:r>
    </w:p>
    <w:p w14:paraId="0780F986" w14:textId="5F806EE5" w:rsidR="00F26A3C" w:rsidRPr="00AF0160" w:rsidRDefault="00F26A3C" w:rsidP="00723B54">
      <w:pPr>
        <w:pStyle w:val="divdocumentparlrColmnsinglecolumnulli"/>
        <w:numPr>
          <w:ilvl w:val="0"/>
          <w:numId w:val="8"/>
        </w:numPr>
        <w:spacing w:line="300" w:lineRule="exact"/>
        <w:ind w:left="805" w:hanging="357"/>
        <w:rPr>
          <w:rStyle w:val="span"/>
          <w:rFonts w:ascii="Palatino Linotype" w:eastAsia="Palatino Linotype" w:hAnsi="Palatino Linotype" w:cs="Palatino Linotype"/>
          <w:color w:val="4A4A4A"/>
        </w:rPr>
      </w:pPr>
      <w:r w:rsidRPr="00AF0160">
        <w:rPr>
          <w:rStyle w:val="span"/>
          <w:rFonts w:ascii="Palatino Linotype" w:eastAsia="Palatino Linotype" w:hAnsi="Palatino Linotype" w:cs="Palatino Linotype"/>
          <w:color w:val="4A4A4A"/>
        </w:rPr>
        <w:t>CompTIA Security+ce</w:t>
      </w:r>
    </w:p>
    <w:p w14:paraId="79F145C5" w14:textId="442A60A0" w:rsidR="00F26A3C" w:rsidRPr="00AF0160" w:rsidRDefault="00F26A3C" w:rsidP="00723B54">
      <w:pPr>
        <w:pStyle w:val="divdocumentparlrColmnsinglecolumnulli"/>
        <w:numPr>
          <w:ilvl w:val="0"/>
          <w:numId w:val="8"/>
        </w:numPr>
        <w:spacing w:line="300" w:lineRule="exact"/>
        <w:ind w:left="805" w:hanging="357"/>
        <w:rPr>
          <w:rStyle w:val="span"/>
          <w:rFonts w:ascii="Palatino Linotype" w:eastAsia="Palatino Linotype" w:hAnsi="Palatino Linotype" w:cs="Palatino Linotype"/>
          <w:color w:val="4A4A4A"/>
        </w:rPr>
      </w:pPr>
      <w:r w:rsidRPr="00AF0160">
        <w:rPr>
          <w:rStyle w:val="span"/>
          <w:rFonts w:ascii="Palatino Linotype" w:eastAsia="Palatino Linotype" w:hAnsi="Palatino Linotype" w:cs="Palatino Linotype"/>
          <w:color w:val="4A4A4A"/>
        </w:rPr>
        <w:t>SKF100: Understanding the OWASP Top 10 Security Threats</w:t>
      </w:r>
    </w:p>
    <w:p w14:paraId="380E8A55" w14:textId="7F201981" w:rsidR="00F26A3C" w:rsidRPr="00AF0160" w:rsidRDefault="00F26A3C" w:rsidP="00723B54">
      <w:pPr>
        <w:pStyle w:val="divdocumentparlrColmnsinglecolumnulli"/>
        <w:numPr>
          <w:ilvl w:val="0"/>
          <w:numId w:val="8"/>
        </w:numPr>
        <w:spacing w:line="300" w:lineRule="exact"/>
        <w:ind w:left="805" w:hanging="357"/>
        <w:rPr>
          <w:rStyle w:val="span"/>
          <w:rFonts w:ascii="Palatino Linotype" w:eastAsia="Palatino Linotype" w:hAnsi="Palatino Linotype" w:cs="Palatino Linotype"/>
          <w:color w:val="4A4A4A"/>
        </w:rPr>
      </w:pPr>
      <w:r w:rsidRPr="00AF0160">
        <w:rPr>
          <w:rStyle w:val="span"/>
          <w:rFonts w:ascii="Palatino Linotype" w:eastAsia="Palatino Linotype" w:hAnsi="Palatino Linotype" w:cs="Palatino Linotype"/>
          <w:color w:val="4A4A4A"/>
        </w:rPr>
        <w:t>Fortinet Certified Fundamentals Cybersecurity</w:t>
      </w:r>
    </w:p>
    <w:p w14:paraId="20DDAAC9" w14:textId="6B00EC56" w:rsidR="00F26A3C" w:rsidRPr="00AF0160" w:rsidRDefault="00F26A3C" w:rsidP="00723B54">
      <w:pPr>
        <w:pStyle w:val="divdocumentparlrColmnsinglecolumnulli"/>
        <w:numPr>
          <w:ilvl w:val="0"/>
          <w:numId w:val="8"/>
        </w:numPr>
        <w:spacing w:line="300" w:lineRule="exact"/>
        <w:ind w:left="805" w:hanging="357"/>
        <w:rPr>
          <w:rStyle w:val="span"/>
          <w:rFonts w:ascii="Palatino Linotype" w:eastAsia="Palatino Linotype" w:hAnsi="Palatino Linotype" w:cs="Palatino Linotype"/>
          <w:color w:val="4A4A4A"/>
        </w:rPr>
      </w:pPr>
      <w:r w:rsidRPr="00AF0160">
        <w:rPr>
          <w:rStyle w:val="span"/>
          <w:rFonts w:ascii="Palatino Linotype" w:eastAsia="Palatino Linotype" w:hAnsi="Palatino Linotype" w:cs="Palatino Linotype"/>
          <w:color w:val="4A4A4A"/>
        </w:rPr>
        <w:t>Fortinet Certified Associate Cybersecurity</w:t>
      </w:r>
    </w:p>
    <w:p w14:paraId="72ED9491" w14:textId="45CF0B79" w:rsidR="00F26A3C" w:rsidRPr="00AF0160" w:rsidRDefault="00AF0160" w:rsidP="00723B54">
      <w:pPr>
        <w:pStyle w:val="divdocumentparlrColmnsinglecolumnulli"/>
        <w:numPr>
          <w:ilvl w:val="0"/>
          <w:numId w:val="8"/>
        </w:numPr>
        <w:spacing w:line="300" w:lineRule="exact"/>
        <w:ind w:left="805" w:hanging="357"/>
        <w:rPr>
          <w:rStyle w:val="span"/>
          <w:rFonts w:ascii="Palatino Linotype" w:eastAsia="Palatino Linotype" w:hAnsi="Palatino Linotype" w:cs="Palatino Linotype"/>
          <w:color w:val="4A4A4A"/>
        </w:rPr>
      </w:pPr>
      <w:r w:rsidRPr="00AF0160">
        <w:rPr>
          <w:rStyle w:val="span"/>
          <w:rFonts w:ascii="Palatino Linotype" w:eastAsia="Palatino Linotype" w:hAnsi="Palatino Linotype" w:cs="Palatino Linotype"/>
          <w:color w:val="4A4A4A"/>
        </w:rPr>
        <w:t xml:space="preserve">Armis </w:t>
      </w:r>
      <w:r w:rsidR="00F26A3C" w:rsidRPr="00AF0160">
        <w:rPr>
          <w:rStyle w:val="span"/>
          <w:rFonts w:ascii="Palatino Linotype" w:eastAsia="Palatino Linotype" w:hAnsi="Palatino Linotype" w:cs="Palatino Linotype"/>
          <w:color w:val="4A4A4A"/>
        </w:rPr>
        <w:t>Cyber Defense Core</w:t>
      </w:r>
    </w:p>
    <w:p w14:paraId="1F697DAE" w14:textId="139836E1" w:rsidR="00F26A3C" w:rsidRPr="00AF0160" w:rsidRDefault="00F26A3C" w:rsidP="00723B54">
      <w:pPr>
        <w:pStyle w:val="divdocumentparlrColmnsinglecolumnulli"/>
        <w:numPr>
          <w:ilvl w:val="0"/>
          <w:numId w:val="8"/>
        </w:numPr>
        <w:spacing w:line="300" w:lineRule="exact"/>
        <w:ind w:left="805" w:hanging="357"/>
        <w:rPr>
          <w:rStyle w:val="span"/>
          <w:rFonts w:ascii="Palatino Linotype" w:eastAsia="Palatino Linotype" w:hAnsi="Palatino Linotype" w:cs="Palatino Linotype"/>
          <w:color w:val="4A4A4A"/>
        </w:rPr>
      </w:pPr>
      <w:r w:rsidRPr="00AF0160">
        <w:rPr>
          <w:rStyle w:val="span"/>
          <w:rFonts w:ascii="Palatino Linotype" w:eastAsia="Palatino Linotype" w:hAnsi="Palatino Linotype" w:cs="Palatino Linotype"/>
          <w:color w:val="4A4A4A"/>
        </w:rPr>
        <w:t>Microsoft Identity and Access Administrator (SC-300)</w:t>
      </w:r>
    </w:p>
    <w:p w14:paraId="2D07518E" w14:textId="6B14B613" w:rsidR="00F26A3C" w:rsidRPr="00AF0160" w:rsidRDefault="00F26A3C" w:rsidP="00723B54">
      <w:pPr>
        <w:pStyle w:val="divdocumentparlrColmnsinglecolumnulli"/>
        <w:numPr>
          <w:ilvl w:val="0"/>
          <w:numId w:val="8"/>
        </w:numPr>
        <w:spacing w:line="300" w:lineRule="exact"/>
        <w:ind w:left="805" w:hanging="357"/>
        <w:rPr>
          <w:rStyle w:val="span"/>
          <w:rFonts w:ascii="Palatino Linotype" w:eastAsia="Palatino Linotype" w:hAnsi="Palatino Linotype" w:cs="Palatino Linotype"/>
          <w:color w:val="4A4A4A"/>
        </w:rPr>
      </w:pPr>
      <w:r w:rsidRPr="00AF0160">
        <w:rPr>
          <w:rStyle w:val="span"/>
          <w:rFonts w:ascii="Palatino Linotype" w:eastAsia="Palatino Linotype" w:hAnsi="Palatino Linotype" w:cs="Palatino Linotype"/>
          <w:color w:val="4A4A4A"/>
        </w:rPr>
        <w:t>Microsoft Azure Security Technologies (AZ-500)</w:t>
      </w:r>
    </w:p>
    <w:p w14:paraId="0CD08A28" w14:textId="6CE3EF97" w:rsidR="00F26A3C" w:rsidRPr="00AF0160" w:rsidRDefault="00F26A3C" w:rsidP="00723B54">
      <w:pPr>
        <w:pStyle w:val="divdocumentparlrColmnsinglecolumnulli"/>
        <w:numPr>
          <w:ilvl w:val="0"/>
          <w:numId w:val="8"/>
        </w:numPr>
        <w:spacing w:line="300" w:lineRule="exact"/>
        <w:ind w:left="805" w:hanging="357"/>
        <w:rPr>
          <w:rStyle w:val="span"/>
          <w:rFonts w:ascii="Palatino Linotype" w:eastAsia="Palatino Linotype" w:hAnsi="Palatino Linotype" w:cs="Palatino Linotype"/>
          <w:color w:val="4A4A4A"/>
        </w:rPr>
      </w:pPr>
      <w:r w:rsidRPr="00AF0160">
        <w:rPr>
          <w:rStyle w:val="span"/>
          <w:rFonts w:ascii="Palatino Linotype" w:eastAsia="Palatino Linotype" w:hAnsi="Palatino Linotype" w:cs="Palatino Linotype"/>
          <w:color w:val="4A4A4A"/>
        </w:rPr>
        <w:t>Microsoft 365 Certified: Security Administrator Associate (MS-500)</w:t>
      </w:r>
    </w:p>
    <w:p w14:paraId="3750E4A4" w14:textId="5858D4E2" w:rsidR="00F26A3C" w:rsidRPr="00AF0160" w:rsidRDefault="00F26A3C" w:rsidP="00723B54">
      <w:pPr>
        <w:pStyle w:val="divdocumentparlrColmnsinglecolumnulli"/>
        <w:numPr>
          <w:ilvl w:val="0"/>
          <w:numId w:val="8"/>
        </w:numPr>
        <w:spacing w:line="300" w:lineRule="exact"/>
        <w:ind w:left="805" w:hanging="357"/>
        <w:rPr>
          <w:rStyle w:val="span"/>
          <w:rFonts w:ascii="Palatino Linotype" w:eastAsia="Palatino Linotype" w:hAnsi="Palatino Linotype" w:cs="Palatino Linotype"/>
          <w:color w:val="4A4A4A"/>
        </w:rPr>
      </w:pPr>
      <w:r w:rsidRPr="00AF0160">
        <w:rPr>
          <w:rStyle w:val="span"/>
          <w:rFonts w:ascii="Palatino Linotype" w:eastAsia="Palatino Linotype" w:hAnsi="Palatino Linotype" w:cs="Palatino Linotype"/>
          <w:color w:val="4A4A4A"/>
        </w:rPr>
        <w:t>Microsoft Azure Fundamentals (AZ-900)</w:t>
      </w:r>
    </w:p>
    <w:p w14:paraId="31490374" w14:textId="77777777" w:rsidR="00F26A3C" w:rsidRPr="00AF0160" w:rsidRDefault="00F26A3C" w:rsidP="00AF0160">
      <w:pPr>
        <w:spacing w:line="280" w:lineRule="exact"/>
        <w:rPr>
          <w:rFonts w:ascii="Palatino Linotype" w:eastAsia="Palatino Linotype" w:hAnsi="Palatino Linotype" w:cs="Palatino Linotype"/>
          <w:b/>
          <w:bCs/>
          <w:color w:val="4A4A4A"/>
          <w:sz w:val="32"/>
          <w:szCs w:val="32"/>
        </w:rPr>
      </w:pPr>
    </w:p>
    <w:sectPr w:rsidR="00F26A3C" w:rsidRPr="00AF0160" w:rsidSect="00E560E0">
      <w:headerReference w:type="default" r:id="rId9"/>
      <w:headerReference w:type="first" r:id="rId10"/>
      <w:pgSz w:w="12240" w:h="15840"/>
      <w:pgMar w:top="1135" w:right="1440" w:bottom="851" w:left="1440" w:header="454" w:footer="28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8804268" w14:textId="77777777" w:rsidR="00541B2E" w:rsidRDefault="00541B2E" w:rsidP="00F26A0F">
      <w:pPr>
        <w:spacing w:after="0" w:line="240" w:lineRule="auto"/>
      </w:pPr>
      <w:r>
        <w:separator/>
      </w:r>
    </w:p>
  </w:endnote>
  <w:endnote w:type="continuationSeparator" w:id="0">
    <w:p w14:paraId="5472C333" w14:textId="77777777" w:rsidR="00541B2E" w:rsidRDefault="00541B2E" w:rsidP="00F26A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90A3E0E" w14:textId="77777777" w:rsidR="00541B2E" w:rsidRDefault="00541B2E" w:rsidP="00F26A0F">
      <w:pPr>
        <w:spacing w:after="0" w:line="240" w:lineRule="auto"/>
      </w:pPr>
      <w:r>
        <w:separator/>
      </w:r>
    </w:p>
  </w:footnote>
  <w:footnote w:type="continuationSeparator" w:id="0">
    <w:p w14:paraId="627D6C37" w14:textId="77777777" w:rsidR="00541B2E" w:rsidRDefault="00541B2E" w:rsidP="00F26A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9C19F16" w14:textId="7DB435DA" w:rsidR="00E52125" w:rsidRDefault="00E52125" w:rsidP="00E52125">
    <w:pPr>
      <w:pStyle w:val="Header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FEEEF30" w14:textId="77777777" w:rsidR="00E52125" w:rsidRPr="00E52125" w:rsidRDefault="00E52125" w:rsidP="00E52125">
    <w:pPr>
      <w:pStyle w:val="Header"/>
      <w:jc w:val="center"/>
      <w:rPr>
        <w:rFonts w:ascii="Palatino Linotype" w:eastAsia="Palatino Linotype" w:hAnsi="Palatino Linotype" w:cs="Palatino Linotype"/>
        <w:noProof/>
        <w:sz w:val="10"/>
        <w:szCs w:val="10"/>
      </w:rPr>
    </w:pPr>
  </w:p>
  <w:p w14:paraId="655E97D7" w14:textId="77777777" w:rsidR="00E52125" w:rsidRPr="00E52125" w:rsidRDefault="00E52125" w:rsidP="00E52125">
    <w:pPr>
      <w:pStyle w:val="Header"/>
      <w:jc w:val="center"/>
      <w:rPr>
        <w:sz w:val="14"/>
        <w:szCs w:val="14"/>
      </w:rPr>
    </w:pPr>
  </w:p>
  <w:p w14:paraId="746E589E" w14:textId="1C5AE061" w:rsidR="00E52125" w:rsidRDefault="00E52125" w:rsidP="00E52125">
    <w:pPr>
      <w:pStyle w:val="Header"/>
      <w:jc w:val="center"/>
    </w:pPr>
    <w:r w:rsidRPr="00F26A3C">
      <w:rPr>
        <w:rFonts w:ascii="Palatino Linotype" w:eastAsia="Palatino Linotype" w:hAnsi="Palatino Linotype" w:cs="Palatino Linotype"/>
        <w:noProof/>
        <w:sz w:val="20"/>
        <w:szCs w:val="20"/>
      </w:rPr>
      <w:drawing>
        <wp:inline distT="0" distB="0" distL="0" distR="0" wp14:anchorId="07410A83" wp14:editId="653CFC29">
          <wp:extent cx="634219" cy="634570"/>
          <wp:effectExtent l="0" t="0" r="0" b="0"/>
          <wp:docPr id="305312150" name="Picture 305312150" descr="A white circle with black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001" name="Picture 100001" descr="A white circle with black text&#10;&#10;Description automatically generated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34219" cy="63457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hybridMultilevel"/>
    <w:tmpl w:val="6026FFE6"/>
    <w:lvl w:ilvl="0" w:tplc="A4FE4486">
      <w:start w:val="1"/>
      <w:numFmt w:val="bullet"/>
      <w:lvlText w:val=""/>
      <w:lvlJc w:val="left"/>
      <w:pPr>
        <w:ind w:left="630" w:hanging="360"/>
      </w:pPr>
      <w:rPr>
        <w:rFonts w:ascii="Symbol" w:hAnsi="Symbol"/>
      </w:rPr>
    </w:lvl>
    <w:lvl w:ilvl="1" w:tplc="1D3499BA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/>
      </w:rPr>
    </w:lvl>
    <w:lvl w:ilvl="2" w:tplc="E2E87982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/>
      </w:rPr>
    </w:lvl>
    <w:lvl w:ilvl="3" w:tplc="E9588D3E">
      <w:start w:val="1"/>
      <w:numFmt w:val="bullet"/>
      <w:lvlText w:val=""/>
      <w:lvlJc w:val="left"/>
      <w:pPr>
        <w:tabs>
          <w:tab w:val="num" w:pos="2790"/>
        </w:tabs>
        <w:ind w:left="2790" w:hanging="360"/>
      </w:pPr>
      <w:rPr>
        <w:rFonts w:ascii="Symbol" w:hAnsi="Symbol"/>
      </w:rPr>
    </w:lvl>
    <w:lvl w:ilvl="4" w:tplc="0DC23FDC">
      <w:start w:val="1"/>
      <w:numFmt w:val="bullet"/>
      <w:lvlText w:val="o"/>
      <w:lvlJc w:val="left"/>
      <w:pPr>
        <w:tabs>
          <w:tab w:val="num" w:pos="3510"/>
        </w:tabs>
        <w:ind w:left="3510" w:hanging="360"/>
      </w:pPr>
      <w:rPr>
        <w:rFonts w:ascii="Courier New" w:hAnsi="Courier New"/>
      </w:rPr>
    </w:lvl>
    <w:lvl w:ilvl="5" w:tplc="34F274A6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/>
      </w:rPr>
    </w:lvl>
    <w:lvl w:ilvl="6" w:tplc="988CC212">
      <w:start w:val="1"/>
      <w:numFmt w:val="bullet"/>
      <w:lvlText w:val=""/>
      <w:lvlJc w:val="left"/>
      <w:pPr>
        <w:tabs>
          <w:tab w:val="num" w:pos="4950"/>
        </w:tabs>
        <w:ind w:left="4950" w:hanging="360"/>
      </w:pPr>
      <w:rPr>
        <w:rFonts w:ascii="Symbol" w:hAnsi="Symbol"/>
      </w:rPr>
    </w:lvl>
    <w:lvl w:ilvl="7" w:tplc="CB54E628">
      <w:start w:val="1"/>
      <w:numFmt w:val="bullet"/>
      <w:lvlText w:val="o"/>
      <w:lvlJc w:val="left"/>
      <w:pPr>
        <w:tabs>
          <w:tab w:val="num" w:pos="5670"/>
        </w:tabs>
        <w:ind w:left="5670" w:hanging="360"/>
      </w:pPr>
      <w:rPr>
        <w:rFonts w:ascii="Courier New" w:hAnsi="Courier New"/>
      </w:rPr>
    </w:lvl>
    <w:lvl w:ilvl="8" w:tplc="0E7E653C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9D70667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72C100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26695A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9D2179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6BC7B0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9DD21BD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096939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874E1D4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F72262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05303C3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80E9F8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0C48DB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EA8BB8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C092190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D2C740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80CEC97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852A168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96E637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D70ED15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A1024E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59245E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8C54111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CBD4F9F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39225EA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7952BDB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97CD8B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EB2C5D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12A044B4"/>
    <w:multiLevelType w:val="hybridMultilevel"/>
    <w:tmpl w:val="BFBE7F30"/>
    <w:lvl w:ilvl="0" w:tplc="A4FE448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EB7710"/>
    <w:multiLevelType w:val="hybridMultilevel"/>
    <w:tmpl w:val="FB28D598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0305F6D"/>
    <w:multiLevelType w:val="hybridMultilevel"/>
    <w:tmpl w:val="0336A99A"/>
    <w:lvl w:ilvl="0" w:tplc="A4FE4486">
      <w:start w:val="1"/>
      <w:numFmt w:val="bullet"/>
      <w:lvlText w:val=""/>
      <w:lvlJc w:val="left"/>
      <w:pPr>
        <w:ind w:left="808" w:hanging="360"/>
      </w:pPr>
      <w:rPr>
        <w:rFonts w:ascii="Symbol" w:hAnsi="Symbol"/>
      </w:rPr>
    </w:lvl>
    <w:lvl w:ilvl="1" w:tplc="04090003" w:tentative="1">
      <w:start w:val="1"/>
      <w:numFmt w:val="bullet"/>
      <w:lvlText w:val="o"/>
      <w:lvlJc w:val="left"/>
      <w:pPr>
        <w:ind w:left="15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8" w:hanging="360"/>
      </w:pPr>
      <w:rPr>
        <w:rFonts w:ascii="Wingdings" w:hAnsi="Wingdings" w:hint="default"/>
      </w:rPr>
    </w:lvl>
  </w:abstractNum>
  <w:abstractNum w:abstractNumId="7" w15:restartNumberingAfterBreak="0">
    <w:nsid w:val="34281F84"/>
    <w:multiLevelType w:val="hybridMultilevel"/>
    <w:tmpl w:val="89E0FF86"/>
    <w:lvl w:ilvl="0" w:tplc="A4FE448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AA4A9C"/>
    <w:multiLevelType w:val="hybridMultilevel"/>
    <w:tmpl w:val="FBA6BC0A"/>
    <w:lvl w:ilvl="0" w:tplc="A4FE448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AC7B17"/>
    <w:multiLevelType w:val="hybridMultilevel"/>
    <w:tmpl w:val="D2B85580"/>
    <w:lvl w:ilvl="0" w:tplc="A4FE448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EAE0BA7"/>
    <w:multiLevelType w:val="hybridMultilevel"/>
    <w:tmpl w:val="50DA401E"/>
    <w:lvl w:ilvl="0" w:tplc="A4FE448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4852277">
    <w:abstractNumId w:val="0"/>
  </w:num>
  <w:num w:numId="2" w16cid:durableId="123735181">
    <w:abstractNumId w:val="7"/>
  </w:num>
  <w:num w:numId="3" w16cid:durableId="1849099470">
    <w:abstractNumId w:val="1"/>
  </w:num>
  <w:num w:numId="4" w16cid:durableId="1987974229">
    <w:abstractNumId w:val="2"/>
  </w:num>
  <w:num w:numId="5" w16cid:durableId="2065325704">
    <w:abstractNumId w:val="10"/>
  </w:num>
  <w:num w:numId="6" w16cid:durableId="1860385780">
    <w:abstractNumId w:val="9"/>
  </w:num>
  <w:num w:numId="7" w16cid:durableId="486898489">
    <w:abstractNumId w:val="4"/>
  </w:num>
  <w:num w:numId="8" w16cid:durableId="1417436560">
    <w:abstractNumId w:val="6"/>
  </w:num>
  <w:num w:numId="9" w16cid:durableId="1834954165">
    <w:abstractNumId w:val="3"/>
  </w:num>
  <w:num w:numId="10" w16cid:durableId="341712835">
    <w:abstractNumId w:val="8"/>
  </w:num>
  <w:num w:numId="11" w16cid:durableId="38988750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75C"/>
    <w:rsid w:val="00374DF6"/>
    <w:rsid w:val="004C3FE7"/>
    <w:rsid w:val="004D020B"/>
    <w:rsid w:val="00541B2E"/>
    <w:rsid w:val="00546875"/>
    <w:rsid w:val="005F3654"/>
    <w:rsid w:val="006E43ED"/>
    <w:rsid w:val="007011CC"/>
    <w:rsid w:val="00723B54"/>
    <w:rsid w:val="0084160B"/>
    <w:rsid w:val="008F475C"/>
    <w:rsid w:val="008F6739"/>
    <w:rsid w:val="009D165D"/>
    <w:rsid w:val="00A07BBB"/>
    <w:rsid w:val="00A24163"/>
    <w:rsid w:val="00AC43FC"/>
    <w:rsid w:val="00AF0160"/>
    <w:rsid w:val="00B3157F"/>
    <w:rsid w:val="00C357E4"/>
    <w:rsid w:val="00CF3FBF"/>
    <w:rsid w:val="00D57CBD"/>
    <w:rsid w:val="00D73419"/>
    <w:rsid w:val="00DE4781"/>
    <w:rsid w:val="00E52125"/>
    <w:rsid w:val="00E560E0"/>
    <w:rsid w:val="00F26A0F"/>
    <w:rsid w:val="00F26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EFE4B2"/>
  <w15:chartTrackingRefBased/>
  <w15:docId w15:val="{4BB2FD7F-164C-4839-8B3C-8AA8F7F09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47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47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47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47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47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47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47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47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47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47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47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47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47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47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47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47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47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47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47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47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47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47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47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47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47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47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47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47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475C"/>
    <w:rPr>
      <w:b/>
      <w:bCs/>
      <w:smallCaps/>
      <w:color w:val="0F4761" w:themeColor="accent1" w:themeShade="BF"/>
      <w:spacing w:val="5"/>
    </w:rPr>
  </w:style>
  <w:style w:type="paragraph" w:customStyle="1" w:styleId="divname">
    <w:name w:val="div_name"/>
    <w:basedOn w:val="Normal"/>
    <w:rsid w:val="008F475C"/>
    <w:pPr>
      <w:spacing w:after="0" w:line="640" w:lineRule="atLeast"/>
      <w:jc w:val="center"/>
      <w:textAlignment w:val="baseline"/>
    </w:pPr>
    <w:rPr>
      <w:rFonts w:ascii="Times New Roman" w:eastAsia="Times New Roman" w:hAnsi="Times New Roman" w:cs="Times New Roman"/>
      <w:b/>
      <w:bCs/>
      <w:caps/>
      <w:color w:val="4A4A4A"/>
      <w:kern w:val="0"/>
      <w:sz w:val="52"/>
      <w:szCs w:val="52"/>
      <w14:ligatures w14:val="none"/>
    </w:rPr>
  </w:style>
  <w:style w:type="character" w:customStyle="1" w:styleId="span">
    <w:name w:val="span"/>
    <w:basedOn w:val="DefaultParagraphFont"/>
    <w:rsid w:val="008F475C"/>
    <w:rPr>
      <w:sz w:val="24"/>
      <w:szCs w:val="24"/>
      <w:bdr w:val="none" w:sz="0" w:space="0" w:color="auto"/>
      <w:vertAlign w:val="baseline"/>
    </w:rPr>
  </w:style>
  <w:style w:type="paragraph" w:customStyle="1" w:styleId="divaddress">
    <w:name w:val="div_address"/>
    <w:basedOn w:val="Normal"/>
    <w:rsid w:val="008F475C"/>
    <w:pPr>
      <w:spacing w:after="0" w:line="260" w:lineRule="atLeast"/>
      <w:jc w:val="center"/>
      <w:textAlignment w:val="baseline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character" w:customStyle="1" w:styleId="sprtr">
    <w:name w:val="sprtr"/>
    <w:basedOn w:val="DefaultParagraphFont"/>
    <w:rsid w:val="008F475C"/>
  </w:style>
  <w:style w:type="paragraph" w:customStyle="1" w:styleId="divdocumentheading">
    <w:name w:val="div_document_heading"/>
    <w:basedOn w:val="Normal"/>
    <w:rsid w:val="008F475C"/>
    <w:pPr>
      <w:pBdr>
        <w:bottom w:val="none" w:sz="0" w:space="12" w:color="auto"/>
      </w:pBdr>
      <w:spacing w:after="0" w:line="240" w:lineRule="atLeast"/>
      <w:textAlignment w:val="baseline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divdocumentdivsectiontitle">
    <w:name w:val="div_document_div_sectiontitle"/>
    <w:basedOn w:val="DefaultParagraphFont"/>
    <w:rsid w:val="008F475C"/>
    <w:rPr>
      <w:b/>
      <w:bCs/>
      <w:color w:val="4A4A4A"/>
      <w:sz w:val="24"/>
      <w:szCs w:val="24"/>
    </w:rPr>
  </w:style>
  <w:style w:type="paragraph" w:customStyle="1" w:styleId="p">
    <w:name w:val="p"/>
    <w:basedOn w:val="Normal"/>
    <w:rsid w:val="008F475C"/>
    <w:pPr>
      <w:spacing w:after="0" w:line="240" w:lineRule="atLeast"/>
      <w:textAlignment w:val="baseline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trong1">
    <w:name w:val="Strong1"/>
    <w:basedOn w:val="DefaultParagraphFont"/>
    <w:rsid w:val="008F475C"/>
    <w:rPr>
      <w:sz w:val="24"/>
      <w:szCs w:val="24"/>
      <w:bdr w:val="none" w:sz="0" w:space="0" w:color="auto"/>
      <w:vertAlign w:val="baseline"/>
    </w:rPr>
  </w:style>
  <w:style w:type="table" w:customStyle="1" w:styleId="divdocumenttable">
    <w:name w:val="div_document_table"/>
    <w:basedOn w:val="TableNormal"/>
    <w:rsid w:val="008F475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/>
  </w:style>
  <w:style w:type="character" w:customStyle="1" w:styleId="spandateswrapper">
    <w:name w:val="span_dates_wrapper"/>
    <w:basedOn w:val="span"/>
    <w:rsid w:val="00F26A0F"/>
    <w:rPr>
      <w:sz w:val="24"/>
      <w:szCs w:val="24"/>
      <w:bdr w:val="none" w:sz="0" w:space="0" w:color="auto"/>
      <w:vertAlign w:val="baseline"/>
    </w:rPr>
  </w:style>
  <w:style w:type="paragraph" w:customStyle="1" w:styleId="spanpaddedline">
    <w:name w:val="span_paddedline"/>
    <w:basedOn w:val="Normal"/>
    <w:rsid w:val="00F26A0F"/>
    <w:pPr>
      <w:spacing w:after="0" w:line="240" w:lineRule="atLeast"/>
      <w:textAlignment w:val="baseline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jobtitle">
    <w:name w:val="jobtitle"/>
    <w:basedOn w:val="DefaultParagraphFont"/>
    <w:rsid w:val="00F26A0F"/>
    <w:rPr>
      <w:b/>
      <w:bCs/>
    </w:rPr>
  </w:style>
  <w:style w:type="paragraph" w:customStyle="1" w:styleId="divdocumentparlrColmnsinglecolumnulli">
    <w:name w:val="div_document_parlrColmn_singlecolumn_ul_li"/>
    <w:basedOn w:val="Normal"/>
    <w:rsid w:val="00F26A0F"/>
    <w:pPr>
      <w:pBdr>
        <w:bottom w:val="none" w:sz="0" w:space="2" w:color="auto"/>
      </w:pBdr>
      <w:spacing w:after="0" w:line="240" w:lineRule="atLeast"/>
      <w:textAlignment w:val="baseline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inglecolumnspanpaddedlinenth-child1">
    <w:name w:val="singlecolumn_span_paddedline_nth-child(1)"/>
    <w:basedOn w:val="DefaultParagraphFont"/>
    <w:rsid w:val="00F26A0F"/>
  </w:style>
  <w:style w:type="paragraph" w:styleId="Header">
    <w:name w:val="header"/>
    <w:basedOn w:val="Normal"/>
    <w:link w:val="HeaderChar"/>
    <w:uiPriority w:val="99"/>
    <w:unhideWhenUsed/>
    <w:rsid w:val="00F26A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6A0F"/>
  </w:style>
  <w:style w:type="paragraph" w:styleId="Footer">
    <w:name w:val="footer"/>
    <w:basedOn w:val="Normal"/>
    <w:link w:val="FooterChar"/>
    <w:uiPriority w:val="99"/>
    <w:unhideWhenUsed/>
    <w:rsid w:val="00F26A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6A0F"/>
  </w:style>
  <w:style w:type="paragraph" w:customStyle="1" w:styleId="divdocumentsinglecolumn">
    <w:name w:val="div_document_singlecolumn"/>
    <w:basedOn w:val="Normal"/>
    <w:rsid w:val="00F26A3C"/>
    <w:pPr>
      <w:spacing w:after="0" w:line="240" w:lineRule="atLeast"/>
      <w:textAlignment w:val="baseline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degree">
    <w:name w:val="degree"/>
    <w:basedOn w:val="DefaultParagraphFont"/>
    <w:rsid w:val="00F26A3C"/>
    <w:rPr>
      <w:b/>
      <w:bCs/>
    </w:rPr>
  </w:style>
  <w:style w:type="character" w:styleId="Hyperlink">
    <w:name w:val="Hyperlink"/>
    <w:basedOn w:val="DefaultParagraphFont"/>
    <w:uiPriority w:val="99"/>
    <w:unhideWhenUsed/>
    <w:rsid w:val="00E5212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21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carlton-haywood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Haywood_Carlton@hot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2</Pages>
  <Words>697</Words>
  <Characters>3977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Carlton Haywood</dc:creator>
  <cp:keywords/>
  <dc:description/>
  <cp:lastModifiedBy>Zeliha Camur</cp:lastModifiedBy>
  <cp:revision>15</cp:revision>
  <cp:lastPrinted>2024-12-12T23:04:00Z</cp:lastPrinted>
  <dcterms:created xsi:type="dcterms:W3CDTF">2024-12-11T21:33:00Z</dcterms:created>
  <dcterms:modified xsi:type="dcterms:W3CDTF">2024-12-13T17:53:00Z</dcterms:modified>
</cp:coreProperties>
</file>