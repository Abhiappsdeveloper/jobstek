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F1B74C0" w14:textId="1F4ADC41" w:rsidR="00652965" w:rsidRPr="00586E9B" w:rsidRDefault="0014693C" w:rsidP="00586E9B">
      <w:pPr>
        <w:jc w:val="center"/>
        <w:rPr>
          <w:rFonts w:asciiTheme="minorHAnsi" w:hAnsiTheme="minorHAnsi" w:cstheme="minorHAnsi"/>
          <w:sz w:val="22"/>
          <w:szCs w:val="22"/>
        </w:rPr>
      </w:pPr>
      <w:r w:rsidRPr="00586E9B">
        <w:rPr>
          <w:rFonts w:asciiTheme="minorHAnsi" w:hAnsiTheme="minorHAnsi" w:cstheme="minorHAnsi"/>
          <w:b/>
          <w:bCs/>
          <w:sz w:val="28"/>
          <w:szCs w:val="28"/>
        </w:rPr>
        <w:t>Suresh Kumar Vadra</w:t>
      </w:r>
      <w:r w:rsidRPr="00586E9B">
        <w:rPr>
          <w:rFonts w:asciiTheme="minorHAnsi" w:hAnsiTheme="minorHAnsi" w:cstheme="minorHAnsi"/>
          <w:sz w:val="22"/>
          <w:szCs w:val="22"/>
        </w:rPr>
        <w:br/>
      </w:r>
      <w:r w:rsidRPr="00586E9B">
        <w:rPr>
          <w:rFonts w:asciiTheme="minorHAnsi" w:hAnsiTheme="minorHAnsi" w:cstheme="minorHAnsi"/>
          <w:i/>
          <w:iCs/>
          <w:sz w:val="22"/>
          <w:szCs w:val="22"/>
        </w:rPr>
        <w:t>Java Technical Lead</w:t>
      </w:r>
      <w:r w:rsidRPr="00586E9B">
        <w:rPr>
          <w:rFonts w:asciiTheme="minorHAnsi" w:hAnsiTheme="minorHAnsi" w:cstheme="minorHAnsi"/>
          <w:sz w:val="22"/>
          <w:szCs w:val="22"/>
        </w:rPr>
        <w:br/>
        <w:t xml:space="preserve">Plainsboro, New Jersey | +1 (609) 212-6413 | sureshkumar.vadra@gmail.com | </w:t>
      </w:r>
      <w:hyperlink r:id="rId7" w:tgtFrame="_new" w:history="1">
        <w:r w:rsidRPr="00586E9B">
          <w:rPr>
            <w:rStyle w:val="Hyperlink"/>
            <w:rFonts w:asciiTheme="minorHAnsi" w:hAnsiTheme="minorHAnsi" w:cstheme="minorHAnsi"/>
            <w:sz w:val="22"/>
            <w:szCs w:val="22"/>
          </w:rPr>
          <w:t>LinkedIn: linkedin.com/in/</w:t>
        </w:r>
        <w:proofErr w:type="spellStart"/>
        <w:r w:rsidRPr="00586E9B">
          <w:rPr>
            <w:rStyle w:val="Hyperlink"/>
            <w:rFonts w:asciiTheme="minorHAnsi" w:hAnsiTheme="minorHAnsi" w:cstheme="minorHAnsi"/>
            <w:sz w:val="22"/>
            <w:szCs w:val="22"/>
          </w:rPr>
          <w:t>sureshvadra</w:t>
        </w:r>
        <w:proofErr w:type="spellEnd"/>
      </w:hyperlink>
    </w:p>
    <w:p w14:paraId="12EC5098" w14:textId="77777777" w:rsidR="0013608F" w:rsidRPr="00586E9B" w:rsidRDefault="0013608F" w:rsidP="00586E9B">
      <w:pPr>
        <w:rPr>
          <w:rFonts w:asciiTheme="minorHAnsi" w:hAnsiTheme="minorHAnsi" w:cstheme="minorHAnsi"/>
          <w:sz w:val="22"/>
          <w:szCs w:val="22"/>
        </w:rPr>
      </w:pPr>
    </w:p>
    <w:p w14:paraId="4C9E66A5" w14:textId="040F2530" w:rsidR="008947A9" w:rsidRPr="00586E9B" w:rsidRDefault="00CF3C05" w:rsidP="00586E9B">
      <w:pPr>
        <w:tabs>
          <w:tab w:val="left" w:pos="3672"/>
        </w:tabs>
        <w:rPr>
          <w:rFonts w:asciiTheme="minorHAnsi" w:hAnsiTheme="minorHAnsi" w:cstheme="minorHAnsi"/>
          <w:b/>
          <w:sz w:val="22"/>
          <w:szCs w:val="22"/>
        </w:rPr>
      </w:pPr>
      <w:r w:rsidRPr="00586E9B">
        <w:rPr>
          <w:rFonts w:asciiTheme="minorHAnsi" w:hAnsiTheme="minorHAnsi" w:cstheme="minorHAnsi"/>
          <w:b/>
          <w:sz w:val="22"/>
          <w:szCs w:val="22"/>
        </w:rPr>
        <w:t>PROFILE</w:t>
      </w:r>
      <w:r w:rsidR="00283EF8" w:rsidRPr="00586E9B">
        <w:rPr>
          <w:rFonts w:asciiTheme="minorHAnsi" w:hAnsiTheme="minorHAnsi" w:cstheme="minorHAnsi"/>
          <w:b/>
          <w:sz w:val="22"/>
          <w:szCs w:val="22"/>
        </w:rPr>
        <w:t xml:space="preserve">: </w:t>
      </w:r>
    </w:p>
    <w:p w14:paraId="2982262A" w14:textId="272031D2" w:rsidR="007A4444" w:rsidRPr="00586E9B" w:rsidRDefault="007A4444" w:rsidP="00586E9B">
      <w:pPr>
        <w:pStyle w:val="ListParagraph"/>
        <w:numPr>
          <w:ilvl w:val="0"/>
          <w:numId w:val="37"/>
        </w:numPr>
        <w:jc w:val="both"/>
        <w:rPr>
          <w:rFonts w:asciiTheme="minorHAnsi" w:hAnsiTheme="minorHAnsi" w:cstheme="minorHAnsi"/>
          <w:sz w:val="22"/>
          <w:szCs w:val="22"/>
          <w:lang w:val="en-MY"/>
        </w:rPr>
      </w:pPr>
      <w:r w:rsidRPr="00586E9B">
        <w:rPr>
          <w:rFonts w:asciiTheme="minorHAnsi" w:hAnsiTheme="minorHAnsi" w:cstheme="minorHAnsi"/>
          <w:b/>
          <w:bCs/>
          <w:sz w:val="22"/>
          <w:szCs w:val="22"/>
          <w:lang w:val="en-MY"/>
        </w:rPr>
        <w:t xml:space="preserve">Total IT Experience: </w:t>
      </w:r>
      <w:r w:rsidRPr="00586E9B">
        <w:rPr>
          <w:rFonts w:asciiTheme="minorHAnsi" w:hAnsiTheme="minorHAnsi" w:cstheme="minorHAnsi"/>
          <w:sz w:val="22"/>
          <w:szCs w:val="22"/>
          <w:lang w:val="en-MY"/>
        </w:rPr>
        <w:t>14 years in of Java full stack developer Experience</w:t>
      </w:r>
    </w:p>
    <w:p w14:paraId="00FEE89C" w14:textId="00A32AE7" w:rsidR="007A4444" w:rsidRPr="00586E9B" w:rsidRDefault="007A4444" w:rsidP="00586E9B">
      <w:pPr>
        <w:pStyle w:val="ListParagraph"/>
        <w:numPr>
          <w:ilvl w:val="0"/>
          <w:numId w:val="37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en-MY"/>
        </w:rPr>
      </w:pPr>
      <w:r w:rsidRPr="00586E9B">
        <w:rPr>
          <w:rFonts w:asciiTheme="minorHAnsi" w:hAnsiTheme="minorHAnsi" w:cstheme="minorHAnsi"/>
          <w:b/>
          <w:bCs/>
          <w:sz w:val="22"/>
          <w:szCs w:val="22"/>
          <w:lang w:val="en-MY"/>
        </w:rPr>
        <w:t xml:space="preserve">Core &amp; Advanced Java: </w:t>
      </w:r>
      <w:r w:rsidRPr="00586E9B">
        <w:rPr>
          <w:rFonts w:asciiTheme="minorHAnsi" w:hAnsiTheme="minorHAnsi" w:cstheme="minorHAnsi"/>
          <w:sz w:val="22"/>
          <w:szCs w:val="22"/>
          <w:lang w:val="en-MY"/>
        </w:rPr>
        <w:t>14 years in Java 11, OOPs, Collections, JDBC, JSP, Servlets</w:t>
      </w:r>
    </w:p>
    <w:p w14:paraId="4E2E69DC" w14:textId="7FF745E9" w:rsidR="007A4444" w:rsidRPr="00586E9B" w:rsidRDefault="007A4444" w:rsidP="00586E9B">
      <w:pPr>
        <w:pStyle w:val="ListParagraph"/>
        <w:numPr>
          <w:ilvl w:val="0"/>
          <w:numId w:val="37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en-MY"/>
        </w:rPr>
      </w:pPr>
      <w:r w:rsidRPr="00586E9B">
        <w:rPr>
          <w:rFonts w:asciiTheme="minorHAnsi" w:hAnsiTheme="minorHAnsi" w:cstheme="minorHAnsi"/>
          <w:b/>
          <w:bCs/>
          <w:sz w:val="22"/>
          <w:szCs w:val="22"/>
          <w:lang w:val="en-MY"/>
        </w:rPr>
        <w:t xml:space="preserve">Front-end Development: </w:t>
      </w:r>
      <w:r w:rsidRPr="00586E9B">
        <w:rPr>
          <w:rFonts w:asciiTheme="minorHAnsi" w:hAnsiTheme="minorHAnsi" w:cstheme="minorHAnsi"/>
          <w:sz w:val="22"/>
          <w:szCs w:val="22"/>
          <w:lang w:val="en-MY"/>
        </w:rPr>
        <w:t xml:space="preserve">14 years in JavaScript, HTML, jQuery, CSS, Angular, </w:t>
      </w:r>
      <w:r w:rsidR="00A86A62" w:rsidRPr="00586E9B">
        <w:rPr>
          <w:rFonts w:asciiTheme="minorHAnsi" w:hAnsiTheme="minorHAnsi" w:cstheme="minorHAnsi"/>
          <w:sz w:val="22"/>
          <w:szCs w:val="22"/>
          <w:lang w:val="en-MY"/>
        </w:rPr>
        <w:t>React</w:t>
      </w:r>
      <w:r w:rsidRPr="00586E9B">
        <w:rPr>
          <w:rFonts w:asciiTheme="minorHAnsi" w:hAnsiTheme="minorHAnsi" w:cstheme="minorHAnsi"/>
          <w:sz w:val="22"/>
          <w:szCs w:val="22"/>
          <w:lang w:val="en-MY"/>
        </w:rPr>
        <w:t>.js</w:t>
      </w:r>
    </w:p>
    <w:p w14:paraId="659FF7CF" w14:textId="2447401B" w:rsidR="007A4444" w:rsidRPr="00586E9B" w:rsidRDefault="007A4444" w:rsidP="00586E9B">
      <w:pPr>
        <w:pStyle w:val="ListParagraph"/>
        <w:numPr>
          <w:ilvl w:val="0"/>
          <w:numId w:val="37"/>
        </w:numPr>
        <w:jc w:val="both"/>
        <w:rPr>
          <w:rFonts w:asciiTheme="minorHAnsi" w:hAnsiTheme="minorHAnsi" w:cstheme="minorHAnsi"/>
          <w:sz w:val="22"/>
          <w:szCs w:val="22"/>
          <w:lang w:val="en-MY"/>
        </w:rPr>
      </w:pPr>
      <w:r w:rsidRPr="00586E9B">
        <w:rPr>
          <w:rFonts w:asciiTheme="minorHAnsi" w:hAnsiTheme="minorHAnsi" w:cstheme="minorHAnsi"/>
          <w:b/>
          <w:bCs/>
          <w:sz w:val="22"/>
          <w:szCs w:val="22"/>
          <w:lang w:val="en-MY"/>
        </w:rPr>
        <w:t xml:space="preserve">Deployment &amp; DevOps: </w:t>
      </w:r>
      <w:r w:rsidRPr="00586E9B">
        <w:rPr>
          <w:rFonts w:asciiTheme="minorHAnsi" w:hAnsiTheme="minorHAnsi" w:cstheme="minorHAnsi"/>
          <w:sz w:val="22"/>
          <w:szCs w:val="22"/>
          <w:lang w:val="en-MY"/>
        </w:rPr>
        <w:t xml:space="preserve">14 years with Tomcat/WebLogic, 1 year with Docker, Kubernetes </w:t>
      </w:r>
    </w:p>
    <w:p w14:paraId="44F2B22A" w14:textId="3DA9C011" w:rsidR="007A4444" w:rsidRPr="00586E9B" w:rsidRDefault="007A4444" w:rsidP="00586E9B">
      <w:pPr>
        <w:pStyle w:val="ListParagraph"/>
        <w:numPr>
          <w:ilvl w:val="0"/>
          <w:numId w:val="37"/>
        </w:numPr>
        <w:jc w:val="both"/>
        <w:rPr>
          <w:rFonts w:asciiTheme="minorHAnsi" w:hAnsiTheme="minorHAnsi" w:cstheme="minorHAnsi"/>
          <w:sz w:val="22"/>
          <w:szCs w:val="22"/>
          <w:lang w:val="en-MY"/>
        </w:rPr>
      </w:pPr>
      <w:r w:rsidRPr="00586E9B">
        <w:rPr>
          <w:rFonts w:asciiTheme="minorHAnsi" w:hAnsiTheme="minorHAnsi" w:cstheme="minorHAnsi"/>
          <w:b/>
          <w:bCs/>
          <w:sz w:val="22"/>
          <w:szCs w:val="22"/>
          <w:lang w:val="en-MY"/>
        </w:rPr>
        <w:t xml:space="preserve">Performance &amp; Load Testing: </w:t>
      </w:r>
      <w:r w:rsidRPr="00586E9B">
        <w:rPr>
          <w:rFonts w:asciiTheme="minorHAnsi" w:hAnsiTheme="minorHAnsi" w:cstheme="minorHAnsi"/>
          <w:sz w:val="22"/>
          <w:szCs w:val="22"/>
          <w:lang w:val="en-MY"/>
        </w:rPr>
        <w:t>14 years in performance tuning and concurrent user testing</w:t>
      </w:r>
    </w:p>
    <w:p w14:paraId="2DA9D9AA" w14:textId="0332287D" w:rsidR="007A4444" w:rsidRPr="00586E9B" w:rsidRDefault="007A4444" w:rsidP="00586E9B">
      <w:pPr>
        <w:pStyle w:val="ListParagraph"/>
        <w:numPr>
          <w:ilvl w:val="0"/>
          <w:numId w:val="37"/>
        </w:numPr>
        <w:jc w:val="both"/>
        <w:rPr>
          <w:rFonts w:asciiTheme="minorHAnsi" w:hAnsiTheme="minorHAnsi" w:cstheme="minorHAnsi"/>
          <w:sz w:val="22"/>
          <w:szCs w:val="22"/>
          <w:lang w:val="en-MY"/>
        </w:rPr>
      </w:pPr>
      <w:r w:rsidRPr="00586E9B">
        <w:rPr>
          <w:rFonts w:asciiTheme="minorHAnsi" w:hAnsiTheme="minorHAnsi" w:cstheme="minorHAnsi"/>
          <w:b/>
          <w:bCs/>
          <w:sz w:val="22"/>
          <w:szCs w:val="22"/>
          <w:lang w:val="en-MY"/>
        </w:rPr>
        <w:t xml:space="preserve">Databases: </w:t>
      </w:r>
      <w:r w:rsidRPr="00586E9B">
        <w:rPr>
          <w:rFonts w:asciiTheme="minorHAnsi" w:hAnsiTheme="minorHAnsi" w:cstheme="minorHAnsi"/>
          <w:sz w:val="22"/>
          <w:szCs w:val="22"/>
          <w:lang w:val="en-MY"/>
        </w:rPr>
        <w:t>14 years with Oracle, PostgreSQL, MySQL, Stored Procedures, Triggers, Functions</w:t>
      </w:r>
    </w:p>
    <w:p w14:paraId="68101184" w14:textId="0F3EC1EC" w:rsidR="007A4444" w:rsidRPr="00586E9B" w:rsidRDefault="007A4444" w:rsidP="00586E9B">
      <w:pPr>
        <w:pStyle w:val="ListParagraph"/>
        <w:numPr>
          <w:ilvl w:val="0"/>
          <w:numId w:val="37"/>
        </w:numPr>
        <w:jc w:val="both"/>
        <w:rPr>
          <w:rFonts w:asciiTheme="minorHAnsi" w:hAnsiTheme="minorHAnsi" w:cstheme="minorHAnsi"/>
          <w:sz w:val="22"/>
          <w:szCs w:val="22"/>
          <w:lang w:val="en-MY"/>
        </w:rPr>
      </w:pPr>
      <w:r w:rsidRPr="00586E9B">
        <w:rPr>
          <w:rFonts w:asciiTheme="minorHAnsi" w:hAnsiTheme="minorHAnsi" w:cstheme="minorHAnsi"/>
          <w:b/>
          <w:bCs/>
          <w:sz w:val="22"/>
          <w:szCs w:val="22"/>
          <w:lang w:val="en-MY"/>
        </w:rPr>
        <w:t xml:space="preserve">Configuration Management: </w:t>
      </w:r>
      <w:r w:rsidRPr="00586E9B">
        <w:rPr>
          <w:rFonts w:asciiTheme="minorHAnsi" w:hAnsiTheme="minorHAnsi" w:cstheme="minorHAnsi"/>
          <w:sz w:val="22"/>
          <w:szCs w:val="22"/>
          <w:lang w:val="en-MY"/>
        </w:rPr>
        <w:t xml:space="preserve">14 years with </w:t>
      </w:r>
      <w:r w:rsidR="00A86A62" w:rsidRPr="00586E9B">
        <w:rPr>
          <w:rFonts w:asciiTheme="minorHAnsi" w:hAnsiTheme="minorHAnsi" w:cstheme="minorHAnsi"/>
          <w:sz w:val="22"/>
          <w:szCs w:val="22"/>
          <w:lang w:val="en-MY"/>
        </w:rPr>
        <w:t xml:space="preserve">CVS, </w:t>
      </w:r>
      <w:r w:rsidRPr="00586E9B">
        <w:rPr>
          <w:rFonts w:asciiTheme="minorHAnsi" w:hAnsiTheme="minorHAnsi" w:cstheme="minorHAnsi"/>
          <w:sz w:val="22"/>
          <w:szCs w:val="22"/>
          <w:lang w:val="en-MY"/>
        </w:rPr>
        <w:t>SVN and Git</w:t>
      </w:r>
    </w:p>
    <w:p w14:paraId="4B7CEF16" w14:textId="6B0A3FBD" w:rsidR="007A4444" w:rsidRPr="00586E9B" w:rsidRDefault="007A4444" w:rsidP="00586E9B">
      <w:pPr>
        <w:pStyle w:val="ListParagraph"/>
        <w:numPr>
          <w:ilvl w:val="0"/>
          <w:numId w:val="37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en-MY"/>
        </w:rPr>
      </w:pPr>
      <w:r w:rsidRPr="00586E9B">
        <w:rPr>
          <w:rFonts w:asciiTheme="minorHAnsi" w:hAnsiTheme="minorHAnsi" w:cstheme="minorHAnsi"/>
          <w:b/>
          <w:bCs/>
          <w:sz w:val="22"/>
          <w:szCs w:val="22"/>
          <w:lang w:val="en-MY"/>
        </w:rPr>
        <w:t xml:space="preserve">Security &amp; Penetration Testing: </w:t>
      </w:r>
      <w:r w:rsidRPr="00586E9B">
        <w:rPr>
          <w:rFonts w:asciiTheme="minorHAnsi" w:hAnsiTheme="minorHAnsi" w:cstheme="minorHAnsi"/>
          <w:sz w:val="22"/>
          <w:szCs w:val="22"/>
          <w:lang w:val="en-MY"/>
        </w:rPr>
        <w:t>10 years hands-on with Burp Suite</w:t>
      </w:r>
    </w:p>
    <w:p w14:paraId="12ECFBAE" w14:textId="4A8A455F" w:rsidR="007A4444" w:rsidRPr="00586E9B" w:rsidRDefault="007A4444" w:rsidP="00586E9B">
      <w:pPr>
        <w:pStyle w:val="ListParagraph"/>
        <w:numPr>
          <w:ilvl w:val="0"/>
          <w:numId w:val="37"/>
        </w:numPr>
        <w:jc w:val="both"/>
        <w:rPr>
          <w:rFonts w:asciiTheme="minorHAnsi" w:hAnsiTheme="minorHAnsi" w:cstheme="minorHAnsi"/>
          <w:sz w:val="22"/>
          <w:szCs w:val="22"/>
          <w:lang w:val="en-MY"/>
        </w:rPr>
      </w:pPr>
      <w:r w:rsidRPr="00586E9B">
        <w:rPr>
          <w:rFonts w:asciiTheme="minorHAnsi" w:hAnsiTheme="minorHAnsi" w:cstheme="minorHAnsi"/>
          <w:b/>
          <w:bCs/>
          <w:sz w:val="22"/>
          <w:szCs w:val="22"/>
          <w:lang w:val="en-MY"/>
        </w:rPr>
        <w:t xml:space="preserve">Technical Lead &amp; Microservices: </w:t>
      </w:r>
      <w:r w:rsidRPr="00586E9B">
        <w:rPr>
          <w:rFonts w:asciiTheme="minorHAnsi" w:hAnsiTheme="minorHAnsi" w:cstheme="minorHAnsi"/>
          <w:sz w:val="22"/>
          <w:szCs w:val="22"/>
          <w:lang w:val="en-MY"/>
        </w:rPr>
        <w:t>6 years in Spring/Spring Boot, RESTful APIs</w:t>
      </w:r>
    </w:p>
    <w:p w14:paraId="28801023" w14:textId="4E24E6AA" w:rsidR="007A4444" w:rsidRPr="00586E9B" w:rsidRDefault="007A4444" w:rsidP="00586E9B">
      <w:pPr>
        <w:pStyle w:val="ListParagraph"/>
        <w:numPr>
          <w:ilvl w:val="0"/>
          <w:numId w:val="37"/>
        </w:numPr>
        <w:jc w:val="both"/>
        <w:rPr>
          <w:rFonts w:asciiTheme="minorHAnsi" w:hAnsiTheme="minorHAnsi" w:cstheme="minorHAnsi"/>
          <w:sz w:val="22"/>
          <w:szCs w:val="22"/>
          <w:lang w:val="en-MY"/>
        </w:rPr>
      </w:pPr>
      <w:r w:rsidRPr="00586E9B">
        <w:rPr>
          <w:rFonts w:asciiTheme="minorHAnsi" w:hAnsiTheme="minorHAnsi" w:cstheme="minorHAnsi"/>
          <w:b/>
          <w:bCs/>
          <w:sz w:val="22"/>
          <w:szCs w:val="22"/>
          <w:lang w:val="en-MY"/>
        </w:rPr>
        <w:t xml:space="preserve">Cloud Platforms: </w:t>
      </w:r>
      <w:r w:rsidRPr="00586E9B">
        <w:rPr>
          <w:rFonts w:asciiTheme="minorHAnsi" w:hAnsiTheme="minorHAnsi" w:cstheme="minorHAnsi"/>
          <w:sz w:val="22"/>
          <w:szCs w:val="22"/>
        </w:rPr>
        <w:t>2 years of experience with Azure and AWS</w:t>
      </w:r>
    </w:p>
    <w:p w14:paraId="08B11779" w14:textId="77777777" w:rsidR="00342E20" w:rsidRPr="00586E9B" w:rsidRDefault="00342E20" w:rsidP="00586E9B">
      <w:pPr>
        <w:rPr>
          <w:rFonts w:asciiTheme="minorHAnsi" w:hAnsiTheme="minorHAnsi" w:cstheme="minorHAnsi"/>
          <w:bCs/>
          <w:sz w:val="22"/>
          <w:szCs w:val="22"/>
          <w:lang w:val="en-MY"/>
        </w:rPr>
      </w:pPr>
    </w:p>
    <w:p w14:paraId="5E90C79B" w14:textId="3C60C79B" w:rsidR="00A5771A" w:rsidRPr="00586E9B" w:rsidRDefault="00586E9B" w:rsidP="00586E9B">
      <w:pPr>
        <w:rPr>
          <w:rFonts w:asciiTheme="minorHAnsi" w:hAnsiTheme="minorHAnsi" w:cstheme="minorHAnsi"/>
          <w:bCs/>
          <w:sz w:val="22"/>
          <w:szCs w:val="22"/>
          <w:lang w:val="en-MY"/>
        </w:rPr>
      </w:pPr>
      <w:r w:rsidRPr="00586E9B">
        <w:rPr>
          <w:rFonts w:asciiTheme="minorHAnsi" w:eastAsia="Lucida Sans Unicode" w:hAnsiTheme="minorHAnsi" w:cstheme="minorHAnsi"/>
          <w:b/>
          <w:bCs/>
          <w:kern w:val="1"/>
          <w:sz w:val="22"/>
          <w:szCs w:val="22"/>
        </w:rPr>
        <w:t>SUMMARY PROFESSIONAL</w:t>
      </w:r>
      <w:r w:rsidR="00A5771A" w:rsidRPr="00586E9B">
        <w:rPr>
          <w:rFonts w:asciiTheme="minorHAnsi" w:eastAsia="Lucida Sans Unicode" w:hAnsiTheme="minorHAnsi" w:cstheme="minorHAnsi"/>
          <w:b/>
          <w:bCs/>
          <w:kern w:val="1"/>
          <w:sz w:val="22"/>
          <w:szCs w:val="22"/>
        </w:rPr>
        <w:t xml:space="preserve">: </w:t>
      </w:r>
    </w:p>
    <w:p w14:paraId="11ABAAA4" w14:textId="142FDA93" w:rsidR="00EE6454" w:rsidRPr="00586E9B" w:rsidRDefault="00EE6454" w:rsidP="00586E9B">
      <w:pPr>
        <w:pStyle w:val="ListParagraph"/>
        <w:numPr>
          <w:ilvl w:val="0"/>
          <w:numId w:val="31"/>
        </w:numPr>
        <w:tabs>
          <w:tab w:val="left" w:pos="720"/>
        </w:tabs>
        <w:spacing w:afterLines="40" w:after="96"/>
        <w:ind w:right="57"/>
        <w:contextualSpacing/>
        <w:jc w:val="both"/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</w:pPr>
      <w:r w:rsidRPr="00586E9B"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  <w:t>14 years of experience in development and maintenance of web applications</w:t>
      </w:r>
      <w:r w:rsidR="00F7050B" w:rsidRPr="00586E9B"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  <w:t>,</w:t>
      </w:r>
      <w:r w:rsidR="00F7050B" w:rsidRPr="00586E9B">
        <w:rPr>
          <w:rFonts w:asciiTheme="minorHAnsi" w:eastAsiaTheme="minorEastAsia" w:hAnsiTheme="minorHAnsi" w:cstheme="minorHAnsi"/>
          <w:sz w:val="22"/>
          <w:szCs w:val="22"/>
          <w:lang w:eastAsia="en-US"/>
        </w:rPr>
        <w:t xml:space="preserve"> well-versed</w:t>
      </w:r>
      <w:r w:rsidR="00F7050B" w:rsidRPr="00586E9B"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  <w:t xml:space="preserve"> in Software Development Life Cycle (SDLC) including requirement analysis, design, development, testing, and deployment.</w:t>
      </w:r>
    </w:p>
    <w:p w14:paraId="01BE1A4B" w14:textId="6DFD0DE4" w:rsidR="00EE6454" w:rsidRPr="00586E9B" w:rsidRDefault="00EE6454" w:rsidP="00586E9B">
      <w:pPr>
        <w:pStyle w:val="ListParagraph"/>
        <w:numPr>
          <w:ilvl w:val="0"/>
          <w:numId w:val="31"/>
        </w:numPr>
        <w:tabs>
          <w:tab w:val="left" w:pos="720"/>
        </w:tabs>
        <w:spacing w:afterLines="40" w:after="96"/>
        <w:ind w:right="57"/>
        <w:contextualSpacing/>
        <w:jc w:val="both"/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</w:pPr>
      <w:r w:rsidRPr="00586E9B"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  <w:t>Experienced in Application Development and Support for the Banking Domain.</w:t>
      </w:r>
    </w:p>
    <w:p w14:paraId="75035203" w14:textId="0599018E" w:rsidR="00EE6454" w:rsidRPr="00586E9B" w:rsidRDefault="00D70862" w:rsidP="00586E9B">
      <w:pPr>
        <w:pStyle w:val="ListParagraph"/>
        <w:numPr>
          <w:ilvl w:val="0"/>
          <w:numId w:val="31"/>
        </w:numPr>
        <w:tabs>
          <w:tab w:val="left" w:pos="720"/>
        </w:tabs>
        <w:spacing w:afterLines="40" w:after="96"/>
        <w:ind w:right="57"/>
        <w:contextualSpacing/>
        <w:jc w:val="both"/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</w:pPr>
      <w:r w:rsidRPr="00586E9B">
        <w:rPr>
          <w:rFonts w:asciiTheme="minorHAnsi" w:eastAsiaTheme="minorEastAsia" w:hAnsiTheme="minorHAnsi" w:cstheme="minorHAnsi"/>
          <w:sz w:val="22"/>
          <w:szCs w:val="22"/>
          <w:lang w:eastAsia="en-US"/>
        </w:rPr>
        <w:t xml:space="preserve">Proficient </w:t>
      </w:r>
      <w:r w:rsidR="00EE6454" w:rsidRPr="00586E9B"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  <w:t>in Java (</w:t>
      </w:r>
      <w:r w:rsidR="007A4444" w:rsidRPr="00586E9B"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  <w:t>v</w:t>
      </w:r>
      <w:r w:rsidR="00EE6454" w:rsidRPr="00586E9B"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  <w:t>11), J2EE, and frameworks such as Spring (v5.x), Spring Boot (v2.x), and Struts</w:t>
      </w:r>
      <w:r w:rsidR="006B450B" w:rsidRPr="00586E9B"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  <w:t xml:space="preserve"> </w:t>
      </w:r>
      <w:r w:rsidR="00E66ED0" w:rsidRPr="00586E9B"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  <w:t>(v2.x)</w:t>
      </w:r>
      <w:r w:rsidR="004350A1" w:rsidRPr="00586E9B"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  <w:t xml:space="preserve"> and </w:t>
      </w:r>
      <w:r w:rsidR="004350A1" w:rsidRPr="00586E9B">
        <w:rPr>
          <w:rFonts w:asciiTheme="minorHAnsi" w:eastAsiaTheme="minorEastAsia" w:hAnsiTheme="minorHAnsi" w:cstheme="minorHAnsi"/>
          <w:sz w:val="22"/>
          <w:szCs w:val="22"/>
          <w:lang w:eastAsia="en-US"/>
        </w:rPr>
        <w:t>Microservices architecture.</w:t>
      </w:r>
    </w:p>
    <w:p w14:paraId="7946B23D" w14:textId="7D4E9A56" w:rsidR="008E6FA4" w:rsidRPr="00586E9B" w:rsidRDefault="008E6FA4" w:rsidP="00586E9B">
      <w:pPr>
        <w:pStyle w:val="ListParagraph"/>
        <w:numPr>
          <w:ilvl w:val="0"/>
          <w:numId w:val="31"/>
        </w:numPr>
        <w:tabs>
          <w:tab w:val="left" w:pos="720"/>
        </w:tabs>
        <w:spacing w:afterLines="40" w:after="96"/>
        <w:ind w:right="57"/>
        <w:contextualSpacing/>
        <w:jc w:val="both"/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</w:pPr>
      <w:r w:rsidRPr="00586E9B">
        <w:rPr>
          <w:rFonts w:asciiTheme="minorHAnsi" w:eastAsiaTheme="minorEastAsia" w:hAnsiTheme="minorHAnsi" w:cstheme="minorHAnsi"/>
          <w:sz w:val="22"/>
          <w:szCs w:val="22"/>
          <w:lang w:eastAsia="en-US"/>
        </w:rPr>
        <w:t>Front-end Development: HTML5, CSS3, JavaScript (ES5/ES6+), jQuery (v1–v3), AJAX, JSON, XML, Ext JS (v7) – 14 years; Angular (v14), React (v18)</w:t>
      </w:r>
    </w:p>
    <w:p w14:paraId="1B6E21B9" w14:textId="5B7C286E" w:rsidR="00EE6454" w:rsidRPr="00586E9B" w:rsidRDefault="00EE6454" w:rsidP="00586E9B">
      <w:pPr>
        <w:pStyle w:val="ListParagraph"/>
        <w:numPr>
          <w:ilvl w:val="0"/>
          <w:numId w:val="31"/>
        </w:numPr>
        <w:tabs>
          <w:tab w:val="left" w:pos="720"/>
        </w:tabs>
        <w:spacing w:afterLines="40" w:after="96"/>
        <w:ind w:right="57"/>
        <w:contextualSpacing/>
        <w:jc w:val="both"/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</w:pPr>
      <w:r w:rsidRPr="00586E9B"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  <w:t>Extensive experience in developing web applications using Servlets, JSP, and JSTL.</w:t>
      </w:r>
    </w:p>
    <w:p w14:paraId="6B107E83" w14:textId="4527E85D" w:rsidR="00EE6454" w:rsidRPr="00586E9B" w:rsidRDefault="00EE6454" w:rsidP="00586E9B">
      <w:pPr>
        <w:pStyle w:val="ListParagraph"/>
        <w:numPr>
          <w:ilvl w:val="0"/>
          <w:numId w:val="31"/>
        </w:numPr>
        <w:tabs>
          <w:tab w:val="left" w:pos="720"/>
        </w:tabs>
        <w:spacing w:afterLines="40" w:after="96"/>
        <w:ind w:right="57"/>
        <w:contextualSpacing/>
        <w:jc w:val="both"/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</w:pPr>
      <w:r w:rsidRPr="00586E9B"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  <w:t>Skilled in database integration using JDBC and ORM tools like Hibernate (v5.x).</w:t>
      </w:r>
    </w:p>
    <w:p w14:paraId="72D24C4A" w14:textId="0B33060F" w:rsidR="00EE6454" w:rsidRPr="00586E9B" w:rsidRDefault="00D70862" w:rsidP="00586E9B">
      <w:pPr>
        <w:pStyle w:val="ListParagraph"/>
        <w:numPr>
          <w:ilvl w:val="0"/>
          <w:numId w:val="31"/>
        </w:numPr>
        <w:tabs>
          <w:tab w:val="left" w:pos="720"/>
        </w:tabs>
        <w:spacing w:afterLines="40" w:after="96"/>
        <w:ind w:right="57"/>
        <w:contextualSpacing/>
        <w:jc w:val="both"/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</w:pPr>
      <w:r w:rsidRPr="00586E9B">
        <w:rPr>
          <w:rFonts w:asciiTheme="minorHAnsi" w:eastAsiaTheme="minorEastAsia" w:hAnsiTheme="minorHAnsi" w:cstheme="minorHAnsi"/>
          <w:sz w:val="22"/>
          <w:szCs w:val="22"/>
          <w:lang w:eastAsia="en-US"/>
        </w:rPr>
        <w:t xml:space="preserve">Experienced </w:t>
      </w:r>
      <w:r w:rsidR="00EE6454" w:rsidRPr="00586E9B"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  <w:t>in Elixir Report development.</w:t>
      </w:r>
    </w:p>
    <w:p w14:paraId="08C5B7E2" w14:textId="4A9D5E6A" w:rsidR="00EE6454" w:rsidRPr="00586E9B" w:rsidRDefault="00EE6454" w:rsidP="00586E9B">
      <w:pPr>
        <w:pStyle w:val="ListParagraph"/>
        <w:numPr>
          <w:ilvl w:val="0"/>
          <w:numId w:val="31"/>
        </w:numPr>
        <w:tabs>
          <w:tab w:val="left" w:pos="720"/>
        </w:tabs>
        <w:spacing w:afterLines="40" w:after="96"/>
        <w:ind w:right="57"/>
        <w:contextualSpacing/>
        <w:jc w:val="both"/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</w:pPr>
      <w:r w:rsidRPr="00586E9B"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  <w:t>Proficient in creating Stored Procedures, Functions, and Triggers using Oracle PL/SQL.</w:t>
      </w:r>
    </w:p>
    <w:p w14:paraId="242C1C77" w14:textId="123BE532" w:rsidR="00EE6454" w:rsidRPr="00586E9B" w:rsidRDefault="00EE6454" w:rsidP="00586E9B">
      <w:pPr>
        <w:pStyle w:val="ListParagraph"/>
        <w:numPr>
          <w:ilvl w:val="0"/>
          <w:numId w:val="31"/>
        </w:numPr>
        <w:tabs>
          <w:tab w:val="left" w:pos="720"/>
        </w:tabs>
        <w:spacing w:afterLines="40" w:after="96"/>
        <w:ind w:right="57"/>
        <w:contextualSpacing/>
        <w:jc w:val="both"/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</w:pPr>
      <w:r w:rsidRPr="00586E9B"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  <w:t>Experienced in Database Design and optimization in Oracle, PostgreSQL, and MySQL.</w:t>
      </w:r>
    </w:p>
    <w:p w14:paraId="4B4CC005" w14:textId="66BEC1AD" w:rsidR="00EE6454" w:rsidRPr="00586E9B" w:rsidRDefault="00EE6454" w:rsidP="00586E9B">
      <w:pPr>
        <w:pStyle w:val="ListParagraph"/>
        <w:numPr>
          <w:ilvl w:val="0"/>
          <w:numId w:val="31"/>
        </w:numPr>
        <w:tabs>
          <w:tab w:val="left" w:pos="720"/>
        </w:tabs>
        <w:spacing w:afterLines="40" w:after="96"/>
        <w:ind w:right="57"/>
        <w:contextualSpacing/>
        <w:jc w:val="both"/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</w:pPr>
      <w:r w:rsidRPr="00586E9B"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  <w:t>Strong experience in application deployment using WebLogic (v1</w:t>
      </w:r>
      <w:r w:rsidR="00E66ED0" w:rsidRPr="00586E9B"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  <w:t>4</w:t>
      </w:r>
      <w:r w:rsidRPr="00586E9B"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  <w:t>c) and Apache Tomcat (v9.x) servers.</w:t>
      </w:r>
    </w:p>
    <w:p w14:paraId="7E0B8579" w14:textId="107A287B" w:rsidR="00EE6454" w:rsidRPr="00586E9B" w:rsidRDefault="00F7050B" w:rsidP="00586E9B">
      <w:pPr>
        <w:pStyle w:val="ListParagraph"/>
        <w:numPr>
          <w:ilvl w:val="0"/>
          <w:numId w:val="31"/>
        </w:numPr>
        <w:tabs>
          <w:tab w:val="left" w:pos="720"/>
        </w:tabs>
        <w:spacing w:afterLines="40" w:after="96"/>
        <w:ind w:right="57"/>
        <w:contextualSpacing/>
        <w:jc w:val="both"/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</w:pPr>
      <w:r w:rsidRPr="00586E9B"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  <w:t>Experienced</w:t>
      </w:r>
      <w:r w:rsidR="00EE6454" w:rsidRPr="00586E9B"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  <w:t xml:space="preserve"> of OOPs concepts and J2EE Design Patterns.</w:t>
      </w:r>
    </w:p>
    <w:p w14:paraId="48A7B243" w14:textId="69B1CBD7" w:rsidR="00EE6454" w:rsidRPr="00586E9B" w:rsidRDefault="00EE6454" w:rsidP="00586E9B">
      <w:pPr>
        <w:pStyle w:val="ListParagraph"/>
        <w:numPr>
          <w:ilvl w:val="0"/>
          <w:numId w:val="31"/>
        </w:numPr>
        <w:tabs>
          <w:tab w:val="left" w:pos="720"/>
        </w:tabs>
        <w:spacing w:afterLines="40" w:after="96"/>
        <w:ind w:right="57"/>
        <w:contextualSpacing/>
        <w:jc w:val="both"/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</w:pPr>
      <w:r w:rsidRPr="00586E9B"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  <w:t>Developed and maintained applications using Eclipse and NetBeans IDEs.</w:t>
      </w:r>
    </w:p>
    <w:p w14:paraId="646E8350" w14:textId="08D8CFA1" w:rsidR="00EE6454" w:rsidRPr="00586E9B" w:rsidRDefault="00EE6454" w:rsidP="00586E9B">
      <w:pPr>
        <w:pStyle w:val="ListParagraph"/>
        <w:numPr>
          <w:ilvl w:val="0"/>
          <w:numId w:val="31"/>
        </w:numPr>
        <w:tabs>
          <w:tab w:val="left" w:pos="720"/>
        </w:tabs>
        <w:spacing w:afterLines="40" w:after="96"/>
        <w:ind w:right="57"/>
        <w:contextualSpacing/>
        <w:jc w:val="both"/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</w:pPr>
      <w:r w:rsidRPr="00586E9B"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  <w:t xml:space="preserve">Familiar with build tools </w:t>
      </w:r>
      <w:r w:rsidR="004350A1" w:rsidRPr="00586E9B"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  <w:t xml:space="preserve">in </w:t>
      </w:r>
      <w:r w:rsidRPr="00586E9B"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  <w:t>Maven, ANT, version control (</w:t>
      </w:r>
      <w:r w:rsidR="004350A1" w:rsidRPr="00586E9B"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  <w:t>CVS,</w:t>
      </w:r>
      <w:r w:rsidR="00A86A62" w:rsidRPr="00586E9B"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  <w:t xml:space="preserve"> </w:t>
      </w:r>
      <w:r w:rsidRPr="00586E9B"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  <w:t>SVN, Git), and bug tracking tools (JIRA).</w:t>
      </w:r>
    </w:p>
    <w:p w14:paraId="7EB07F22" w14:textId="4B97778D" w:rsidR="00EE6454" w:rsidRPr="00586E9B" w:rsidRDefault="00D70862" w:rsidP="00586E9B">
      <w:pPr>
        <w:pStyle w:val="ListParagraph"/>
        <w:numPr>
          <w:ilvl w:val="0"/>
          <w:numId w:val="31"/>
        </w:numPr>
        <w:tabs>
          <w:tab w:val="left" w:pos="720"/>
        </w:tabs>
        <w:spacing w:afterLines="40" w:after="96"/>
        <w:ind w:right="57"/>
        <w:contextualSpacing/>
        <w:jc w:val="both"/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</w:pPr>
      <w:r w:rsidRPr="00586E9B">
        <w:rPr>
          <w:rFonts w:asciiTheme="minorHAnsi" w:eastAsiaTheme="minorEastAsia" w:hAnsiTheme="minorHAnsi" w:cstheme="minorHAnsi"/>
          <w:sz w:val="22"/>
          <w:szCs w:val="22"/>
          <w:lang w:eastAsia="en-US"/>
        </w:rPr>
        <w:t xml:space="preserve">Experienced </w:t>
      </w:r>
      <w:r w:rsidR="00EE6454" w:rsidRPr="00586E9B"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  <w:t>in JMS (Java Messaging Service) queues and topics, IBM MQ setup, and message-driven architecture for asynchronous communication.</w:t>
      </w:r>
    </w:p>
    <w:p w14:paraId="540A2AD8" w14:textId="2EB09A56" w:rsidR="00EE6454" w:rsidRDefault="00D70862" w:rsidP="00586E9B">
      <w:pPr>
        <w:pStyle w:val="ListParagraph"/>
        <w:numPr>
          <w:ilvl w:val="0"/>
          <w:numId w:val="31"/>
        </w:numPr>
        <w:tabs>
          <w:tab w:val="left" w:pos="720"/>
        </w:tabs>
        <w:spacing w:afterLines="40" w:after="96"/>
        <w:ind w:right="57"/>
        <w:contextualSpacing/>
        <w:jc w:val="both"/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</w:pPr>
      <w:r w:rsidRPr="00586E9B">
        <w:rPr>
          <w:rFonts w:asciiTheme="minorHAnsi" w:eastAsiaTheme="minorEastAsia" w:hAnsiTheme="minorHAnsi" w:cstheme="minorHAnsi"/>
          <w:sz w:val="22"/>
          <w:szCs w:val="22"/>
          <w:lang w:eastAsia="en-US"/>
        </w:rPr>
        <w:t>Experienced in</w:t>
      </w:r>
      <w:r w:rsidR="00EE6454" w:rsidRPr="00586E9B"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  <w:t xml:space="preserve"> AWS Cloud Services including EC2, S3, and IAM.</w:t>
      </w:r>
    </w:p>
    <w:p w14:paraId="45AA28A2" w14:textId="39FF081E" w:rsidR="00817A65" w:rsidRPr="00817A65" w:rsidRDefault="00817A65" w:rsidP="00586E9B">
      <w:pPr>
        <w:pStyle w:val="ListParagraph"/>
        <w:numPr>
          <w:ilvl w:val="0"/>
          <w:numId w:val="31"/>
        </w:numPr>
        <w:tabs>
          <w:tab w:val="left" w:pos="720"/>
        </w:tabs>
        <w:spacing w:afterLines="40" w:after="96"/>
        <w:ind w:right="57"/>
        <w:contextualSpacing/>
        <w:jc w:val="both"/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</w:pPr>
      <w:r w:rsidRPr="00817A65">
        <w:rPr>
          <w:rFonts w:asciiTheme="minorHAnsi" w:eastAsiaTheme="minorEastAsia" w:hAnsiTheme="minorHAnsi" w:cstheme="minorHAnsi"/>
          <w:sz w:val="22"/>
          <w:szCs w:val="22"/>
          <w:lang w:eastAsia="en-US"/>
        </w:rPr>
        <w:t xml:space="preserve">Recently involved in </w:t>
      </w:r>
      <w:r w:rsidRPr="00817A65">
        <w:rPr>
          <w:rFonts w:asciiTheme="minorHAnsi" w:eastAsiaTheme="minorEastAsia" w:hAnsiTheme="minorHAnsi" w:cstheme="minorHAnsi"/>
          <w:b/>
          <w:bCs/>
          <w:sz w:val="22"/>
          <w:szCs w:val="22"/>
          <w:lang w:eastAsia="en-US"/>
        </w:rPr>
        <w:t>integrating Agentic AI capabilities</w:t>
      </w:r>
      <w:r w:rsidRPr="00817A65">
        <w:rPr>
          <w:rFonts w:asciiTheme="minorHAnsi" w:eastAsiaTheme="minorEastAsia" w:hAnsiTheme="minorHAnsi" w:cstheme="minorHAnsi"/>
          <w:sz w:val="22"/>
          <w:szCs w:val="22"/>
          <w:lang w:eastAsia="en-US"/>
        </w:rPr>
        <w:t xml:space="preserve"> within the banking ecosystem to automate system monitoring, transaction analysis, and intelligent decision-making processes — enhancing operational efficiency and reducing manual intervention.</w:t>
      </w:r>
    </w:p>
    <w:p w14:paraId="6CED639D" w14:textId="09812962" w:rsidR="00817A65" w:rsidRPr="00817A65" w:rsidRDefault="00817A65" w:rsidP="00586E9B">
      <w:pPr>
        <w:pStyle w:val="ListParagraph"/>
        <w:numPr>
          <w:ilvl w:val="0"/>
          <w:numId w:val="31"/>
        </w:numPr>
        <w:tabs>
          <w:tab w:val="left" w:pos="720"/>
        </w:tabs>
        <w:spacing w:afterLines="40" w:after="96"/>
        <w:ind w:right="57"/>
        <w:contextualSpacing/>
        <w:jc w:val="both"/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</w:pPr>
      <w:r w:rsidRPr="00817A65">
        <w:rPr>
          <w:rFonts w:asciiTheme="minorHAnsi" w:eastAsiaTheme="minorEastAsia" w:hAnsiTheme="minorHAnsi" w:cstheme="minorHAnsi"/>
          <w:sz w:val="22"/>
          <w:szCs w:val="22"/>
          <w:lang w:eastAsia="en-US"/>
        </w:rPr>
        <w:t xml:space="preserve">Hands-on experience with </w:t>
      </w:r>
      <w:r w:rsidRPr="00817A65">
        <w:rPr>
          <w:rFonts w:asciiTheme="minorHAnsi" w:eastAsiaTheme="minorEastAsia" w:hAnsiTheme="minorHAnsi" w:cstheme="minorHAnsi"/>
          <w:b/>
          <w:bCs/>
          <w:sz w:val="22"/>
          <w:szCs w:val="22"/>
          <w:lang w:eastAsia="en-US"/>
        </w:rPr>
        <w:t>MCP Server</w:t>
      </w:r>
      <w:r w:rsidRPr="00817A65">
        <w:rPr>
          <w:rFonts w:asciiTheme="minorHAnsi" w:eastAsiaTheme="minorEastAsia" w:hAnsiTheme="minorHAnsi" w:cstheme="minorHAnsi"/>
          <w:sz w:val="22"/>
          <w:szCs w:val="22"/>
          <w:lang w:eastAsia="en-US"/>
        </w:rPr>
        <w:t xml:space="preserve"> and implementing </w:t>
      </w:r>
      <w:r w:rsidRPr="00817A65">
        <w:rPr>
          <w:rFonts w:asciiTheme="minorHAnsi" w:eastAsiaTheme="minorEastAsia" w:hAnsiTheme="minorHAnsi" w:cstheme="minorHAnsi"/>
          <w:b/>
          <w:bCs/>
          <w:sz w:val="22"/>
          <w:szCs w:val="22"/>
          <w:lang w:eastAsia="en-US"/>
        </w:rPr>
        <w:t>Retrieval-Augmented Generation (RAG)</w:t>
      </w:r>
      <w:r w:rsidRPr="00817A65">
        <w:rPr>
          <w:rFonts w:asciiTheme="minorHAnsi" w:eastAsiaTheme="minorEastAsia" w:hAnsiTheme="minorHAnsi" w:cstheme="minorHAnsi"/>
          <w:sz w:val="22"/>
          <w:szCs w:val="22"/>
          <w:lang w:eastAsia="en-US"/>
        </w:rPr>
        <w:t xml:space="preserve"> pipelines for AI-driven insights and automation within banking applications.</w:t>
      </w:r>
    </w:p>
    <w:p w14:paraId="1656D76F" w14:textId="0EAEF27D" w:rsidR="00817A65" w:rsidRPr="00586E9B" w:rsidRDefault="00817A65" w:rsidP="00586E9B">
      <w:pPr>
        <w:pStyle w:val="ListParagraph"/>
        <w:numPr>
          <w:ilvl w:val="0"/>
          <w:numId w:val="31"/>
        </w:numPr>
        <w:tabs>
          <w:tab w:val="left" w:pos="720"/>
        </w:tabs>
        <w:spacing w:afterLines="40" w:after="96"/>
        <w:ind w:right="57"/>
        <w:contextualSpacing/>
        <w:jc w:val="both"/>
        <w:rPr>
          <w:rFonts w:asciiTheme="minorHAnsi" w:eastAsiaTheme="minorEastAsia" w:hAnsiTheme="minorHAnsi" w:cstheme="minorHAnsi"/>
          <w:sz w:val="22"/>
          <w:szCs w:val="22"/>
          <w:lang w:val="en-MY" w:eastAsia="en-US"/>
        </w:rPr>
      </w:pPr>
      <w:r w:rsidRPr="00817A65">
        <w:rPr>
          <w:rFonts w:asciiTheme="minorHAnsi" w:eastAsiaTheme="minorEastAsia" w:hAnsiTheme="minorHAnsi" w:cstheme="minorHAnsi"/>
          <w:sz w:val="22"/>
          <w:szCs w:val="22"/>
          <w:lang w:eastAsia="en-US"/>
        </w:rPr>
        <w:t xml:space="preserve">Experience working with </w:t>
      </w:r>
      <w:r w:rsidRPr="00817A65">
        <w:rPr>
          <w:rFonts w:asciiTheme="minorHAnsi" w:eastAsiaTheme="minorEastAsia" w:hAnsiTheme="minorHAnsi" w:cstheme="minorHAnsi"/>
          <w:b/>
          <w:bCs/>
          <w:sz w:val="22"/>
          <w:szCs w:val="22"/>
          <w:lang w:eastAsia="en-US"/>
        </w:rPr>
        <w:t>Python</w:t>
      </w:r>
      <w:r w:rsidRPr="00817A65">
        <w:rPr>
          <w:rFonts w:asciiTheme="minorHAnsi" w:eastAsiaTheme="minorEastAsia" w:hAnsiTheme="minorHAnsi" w:cstheme="minorHAnsi"/>
          <w:sz w:val="22"/>
          <w:szCs w:val="22"/>
          <w:lang w:eastAsia="en-US"/>
        </w:rPr>
        <w:t xml:space="preserve"> for automation scripts, backend services, and AI-driven components, particularly in integration with banking workflows and data pipelines.</w:t>
      </w:r>
    </w:p>
    <w:p w14:paraId="7FB9D05F" w14:textId="77777777" w:rsidR="00575BB4" w:rsidRPr="00586E9B" w:rsidRDefault="00575BB4" w:rsidP="00586E9B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586E9B">
        <w:rPr>
          <w:rFonts w:asciiTheme="minorHAnsi" w:hAnsiTheme="minorHAnsi" w:cstheme="minorHAnsi"/>
          <w:b/>
          <w:bCs/>
          <w:sz w:val="22"/>
          <w:szCs w:val="22"/>
        </w:rPr>
        <w:t xml:space="preserve">EDUCATION &amp; CERTIFICATION: </w:t>
      </w:r>
    </w:p>
    <w:p w14:paraId="281886D5" w14:textId="056A96FC" w:rsidR="00575BB4" w:rsidRPr="00586E9B" w:rsidRDefault="00575BB4" w:rsidP="00586E9B">
      <w:pPr>
        <w:numPr>
          <w:ilvl w:val="0"/>
          <w:numId w:val="7"/>
        </w:numPr>
        <w:tabs>
          <w:tab w:val="clear" w:pos="0"/>
          <w:tab w:val="num" w:pos="-405"/>
        </w:tabs>
        <w:ind w:left="360"/>
        <w:rPr>
          <w:rFonts w:asciiTheme="minorHAnsi" w:hAnsiTheme="minorHAnsi" w:cstheme="minorHAnsi"/>
          <w:sz w:val="22"/>
          <w:szCs w:val="22"/>
        </w:rPr>
      </w:pPr>
      <w:r w:rsidRPr="00586E9B">
        <w:rPr>
          <w:rFonts w:asciiTheme="minorHAnsi" w:hAnsiTheme="minorHAnsi" w:cstheme="minorHAnsi"/>
          <w:sz w:val="22"/>
          <w:szCs w:val="22"/>
        </w:rPr>
        <w:t>Bachelor of Technology in Mechanical Engineering</w:t>
      </w:r>
      <w:r w:rsidR="00F7050B" w:rsidRPr="00586E9B">
        <w:rPr>
          <w:rFonts w:asciiTheme="minorHAnsi" w:hAnsiTheme="minorHAnsi" w:cstheme="minorHAnsi"/>
          <w:sz w:val="22"/>
          <w:szCs w:val="22"/>
        </w:rPr>
        <w:t xml:space="preserve"> -2009</w:t>
      </w:r>
      <w:r w:rsidRPr="00586E9B">
        <w:rPr>
          <w:rFonts w:asciiTheme="minorHAnsi" w:hAnsiTheme="minorHAnsi" w:cstheme="minorHAnsi"/>
          <w:sz w:val="22"/>
          <w:szCs w:val="22"/>
        </w:rPr>
        <w:t>.</w:t>
      </w:r>
    </w:p>
    <w:p w14:paraId="4FF94F07" w14:textId="77777777" w:rsidR="00575BB4" w:rsidRPr="00586E9B" w:rsidRDefault="00575BB4" w:rsidP="00586E9B">
      <w:pPr>
        <w:numPr>
          <w:ilvl w:val="0"/>
          <w:numId w:val="7"/>
        </w:numPr>
        <w:tabs>
          <w:tab w:val="clear" w:pos="0"/>
          <w:tab w:val="num" w:pos="-405"/>
        </w:tabs>
        <w:ind w:left="360"/>
        <w:rPr>
          <w:rFonts w:asciiTheme="minorHAnsi" w:hAnsiTheme="minorHAnsi" w:cstheme="minorHAnsi"/>
          <w:sz w:val="22"/>
          <w:szCs w:val="22"/>
        </w:rPr>
      </w:pPr>
      <w:r w:rsidRPr="00586E9B">
        <w:rPr>
          <w:rFonts w:asciiTheme="minorHAnsi" w:hAnsiTheme="minorHAnsi" w:cstheme="minorHAnsi"/>
          <w:sz w:val="22"/>
          <w:szCs w:val="22"/>
        </w:rPr>
        <w:lastRenderedPageBreak/>
        <w:t>AWS Certified Solutions Architect – Associate</w:t>
      </w:r>
    </w:p>
    <w:p w14:paraId="5733F7E4" w14:textId="77777777" w:rsidR="00575BB4" w:rsidRPr="00586E9B" w:rsidRDefault="00575BB4" w:rsidP="00586E9B">
      <w:pPr>
        <w:tabs>
          <w:tab w:val="left" w:pos="720"/>
        </w:tabs>
        <w:suppressAutoHyphens w:val="0"/>
        <w:spacing w:afterLines="40" w:after="96"/>
        <w:ind w:right="57"/>
        <w:contextualSpacing/>
        <w:jc w:val="both"/>
        <w:rPr>
          <w:rFonts w:asciiTheme="minorHAnsi" w:eastAsia="Malgun Gothic" w:hAnsiTheme="minorHAnsi" w:cstheme="minorHAnsi"/>
          <w:sz w:val="22"/>
          <w:szCs w:val="22"/>
        </w:rPr>
      </w:pPr>
    </w:p>
    <w:p w14:paraId="483C6FA9" w14:textId="3EB092AA" w:rsidR="00A5771A" w:rsidRPr="00586E9B" w:rsidRDefault="00A5771A" w:rsidP="00586E9B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586E9B">
        <w:rPr>
          <w:rFonts w:asciiTheme="minorHAnsi" w:hAnsiTheme="minorHAnsi" w:cstheme="minorHAnsi"/>
          <w:b/>
          <w:bCs/>
          <w:sz w:val="22"/>
          <w:szCs w:val="22"/>
        </w:rPr>
        <w:t xml:space="preserve">TECHNICAL </w:t>
      </w:r>
      <w:r w:rsidR="00ED4B7C" w:rsidRPr="00586E9B">
        <w:rPr>
          <w:rFonts w:asciiTheme="minorHAnsi" w:hAnsiTheme="minorHAnsi" w:cstheme="minorHAnsi"/>
          <w:b/>
          <w:bCs/>
          <w:sz w:val="22"/>
          <w:szCs w:val="22"/>
        </w:rPr>
        <w:t>SKILLS</w:t>
      </w:r>
      <w:r w:rsidRPr="00586E9B"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Pr="00586E9B">
        <w:rPr>
          <w:rFonts w:asciiTheme="minorHAnsi" w:hAnsiTheme="minorHAnsi" w:cstheme="minorHAnsi"/>
          <w:b/>
          <w:bCs/>
          <w:sz w:val="22"/>
          <w:szCs w:val="22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7285"/>
      </w:tblGrid>
      <w:tr w:rsidR="00A5771A" w:rsidRPr="00586E9B" w14:paraId="744EB888" w14:textId="77777777" w:rsidTr="00586E9B">
        <w:tc>
          <w:tcPr>
            <w:tcW w:w="2425" w:type="dxa"/>
          </w:tcPr>
          <w:p w14:paraId="685324F3" w14:textId="522B7D42" w:rsidR="00A5771A" w:rsidRPr="00586E9B" w:rsidRDefault="00A5771A" w:rsidP="00586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6E9B">
              <w:rPr>
                <w:rFonts w:asciiTheme="minorHAnsi" w:hAnsiTheme="minorHAnsi" w:cstheme="minorHAnsi"/>
                <w:sz w:val="22"/>
                <w:szCs w:val="22"/>
              </w:rPr>
              <w:t>Programming &amp; Frameworks</w:t>
            </w:r>
          </w:p>
        </w:tc>
        <w:tc>
          <w:tcPr>
            <w:tcW w:w="7285" w:type="dxa"/>
          </w:tcPr>
          <w:p w14:paraId="58BD6168" w14:textId="5D47FDAC" w:rsidR="00A5771A" w:rsidRPr="00586E9B" w:rsidRDefault="00A5771A" w:rsidP="00586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6E9B">
              <w:rPr>
                <w:rFonts w:asciiTheme="minorHAnsi" w:hAnsiTheme="minorHAnsi" w:cstheme="minorHAnsi"/>
                <w:sz w:val="22"/>
                <w:szCs w:val="22"/>
              </w:rPr>
              <w:t>Java (v8/11), J2EE, Spring (v5.x), Spring Boot (v2.x), Hibernate (v5.x), Struts 2, RESTful APIs, Microservices</w:t>
            </w:r>
          </w:p>
        </w:tc>
      </w:tr>
      <w:tr w:rsidR="00A5771A" w:rsidRPr="00586E9B" w14:paraId="5A0882D1" w14:textId="77777777" w:rsidTr="00586E9B">
        <w:tc>
          <w:tcPr>
            <w:tcW w:w="2425" w:type="dxa"/>
          </w:tcPr>
          <w:p w14:paraId="0B0A2CE0" w14:textId="54F68115" w:rsidR="00A5771A" w:rsidRPr="00586E9B" w:rsidRDefault="00A5771A" w:rsidP="00586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6E9B">
              <w:rPr>
                <w:rFonts w:asciiTheme="minorHAnsi" w:hAnsiTheme="minorHAnsi" w:cstheme="minorHAnsi"/>
                <w:sz w:val="22"/>
                <w:szCs w:val="22"/>
              </w:rPr>
              <w:t>Frontend Technologies</w:t>
            </w:r>
          </w:p>
        </w:tc>
        <w:tc>
          <w:tcPr>
            <w:tcW w:w="7285" w:type="dxa"/>
          </w:tcPr>
          <w:p w14:paraId="20683D68" w14:textId="0517512E" w:rsidR="00A5771A" w:rsidRPr="00586E9B" w:rsidRDefault="00A5771A" w:rsidP="00586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6E9B">
              <w:rPr>
                <w:rFonts w:asciiTheme="minorHAnsi" w:hAnsiTheme="minorHAnsi" w:cstheme="minorHAnsi"/>
                <w:sz w:val="22"/>
                <w:szCs w:val="22"/>
              </w:rPr>
              <w:t>HTML5, CSS3, JavaScript, AJAX, JSON, XML, JSP, JSTL, React.js</w:t>
            </w:r>
          </w:p>
        </w:tc>
      </w:tr>
      <w:tr w:rsidR="00A5771A" w:rsidRPr="00586E9B" w14:paraId="4EE243B3" w14:textId="77777777" w:rsidTr="00586E9B">
        <w:tc>
          <w:tcPr>
            <w:tcW w:w="2425" w:type="dxa"/>
          </w:tcPr>
          <w:p w14:paraId="138F6312" w14:textId="5BA5B2DF" w:rsidR="00A5771A" w:rsidRPr="00586E9B" w:rsidRDefault="00A5771A" w:rsidP="00586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6E9B">
              <w:rPr>
                <w:rFonts w:asciiTheme="minorHAnsi" w:hAnsiTheme="minorHAnsi" w:cstheme="minorHAnsi"/>
                <w:sz w:val="22"/>
                <w:szCs w:val="22"/>
              </w:rPr>
              <w:t>Databases</w:t>
            </w:r>
          </w:p>
        </w:tc>
        <w:tc>
          <w:tcPr>
            <w:tcW w:w="7285" w:type="dxa"/>
          </w:tcPr>
          <w:p w14:paraId="7ED86687" w14:textId="2BB2E276" w:rsidR="00A5771A" w:rsidRPr="00586E9B" w:rsidRDefault="00A5771A" w:rsidP="00586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6E9B">
              <w:rPr>
                <w:rFonts w:asciiTheme="minorHAnsi" w:hAnsiTheme="minorHAnsi" w:cstheme="minorHAnsi"/>
                <w:sz w:val="22"/>
                <w:szCs w:val="22"/>
              </w:rPr>
              <w:t>Oracle, PostgreSQL, MySQL, MongoDB, PL/SQL (Stored Procedures, Functions, Triggers)</w:t>
            </w:r>
          </w:p>
        </w:tc>
      </w:tr>
      <w:tr w:rsidR="00A5771A" w:rsidRPr="00586E9B" w14:paraId="76F61CB7" w14:textId="77777777" w:rsidTr="00586E9B">
        <w:tc>
          <w:tcPr>
            <w:tcW w:w="2425" w:type="dxa"/>
          </w:tcPr>
          <w:p w14:paraId="594C1134" w14:textId="4F6BED74" w:rsidR="00A5771A" w:rsidRPr="00586E9B" w:rsidRDefault="00A5771A" w:rsidP="00586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6E9B">
              <w:rPr>
                <w:rFonts w:asciiTheme="minorHAnsi" w:hAnsiTheme="minorHAnsi" w:cstheme="minorHAnsi"/>
                <w:sz w:val="22"/>
                <w:szCs w:val="22"/>
              </w:rPr>
              <w:t>Cloud &amp; DevOps</w:t>
            </w:r>
          </w:p>
        </w:tc>
        <w:tc>
          <w:tcPr>
            <w:tcW w:w="7285" w:type="dxa"/>
          </w:tcPr>
          <w:p w14:paraId="563CD64D" w14:textId="573252EB" w:rsidR="00A5771A" w:rsidRPr="00586E9B" w:rsidRDefault="00A5771A" w:rsidP="00586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6E9B">
              <w:rPr>
                <w:rFonts w:asciiTheme="minorHAnsi" w:hAnsiTheme="minorHAnsi" w:cstheme="minorHAnsi"/>
                <w:sz w:val="22"/>
                <w:szCs w:val="22"/>
              </w:rPr>
              <w:t>Azure (AKS, ADLS, Azure DevOps), AWS (EC2, S3, IAM), Docker, Kubernetes, Jenkins, CI/CD Pipelines</w:t>
            </w:r>
          </w:p>
        </w:tc>
      </w:tr>
      <w:tr w:rsidR="00A5771A" w:rsidRPr="00586E9B" w14:paraId="3196D69E" w14:textId="77777777" w:rsidTr="00586E9B">
        <w:tc>
          <w:tcPr>
            <w:tcW w:w="2425" w:type="dxa"/>
          </w:tcPr>
          <w:p w14:paraId="5AB88307" w14:textId="27D7EAC1" w:rsidR="00A5771A" w:rsidRPr="00586E9B" w:rsidRDefault="00A5771A" w:rsidP="00586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6E9B">
              <w:rPr>
                <w:rFonts w:asciiTheme="minorHAnsi" w:hAnsiTheme="minorHAnsi" w:cstheme="minorHAnsi"/>
                <w:sz w:val="22"/>
                <w:szCs w:val="22"/>
              </w:rPr>
              <w:t>Data Engineering</w:t>
            </w:r>
          </w:p>
        </w:tc>
        <w:tc>
          <w:tcPr>
            <w:tcW w:w="7285" w:type="dxa"/>
          </w:tcPr>
          <w:p w14:paraId="738788C5" w14:textId="52FC9590" w:rsidR="00A5771A" w:rsidRPr="00586E9B" w:rsidRDefault="00A5771A" w:rsidP="00586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6E9B">
              <w:rPr>
                <w:rFonts w:asciiTheme="minorHAnsi" w:hAnsiTheme="minorHAnsi" w:cstheme="minorHAnsi"/>
                <w:sz w:val="22"/>
                <w:szCs w:val="22"/>
              </w:rPr>
              <w:t>Familiar with Databricks and Data Mesh concepts; learning hands-on. Understanding of real-time data pipelines and data conversion processes (Kafka)</w:t>
            </w:r>
          </w:p>
        </w:tc>
      </w:tr>
      <w:tr w:rsidR="00A5771A" w:rsidRPr="00586E9B" w14:paraId="640B31FD" w14:textId="77777777" w:rsidTr="00586E9B">
        <w:tc>
          <w:tcPr>
            <w:tcW w:w="2425" w:type="dxa"/>
          </w:tcPr>
          <w:p w14:paraId="13DFDFD6" w14:textId="73896AD7" w:rsidR="00A5771A" w:rsidRPr="00586E9B" w:rsidRDefault="00A5771A" w:rsidP="00586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6E9B">
              <w:rPr>
                <w:rFonts w:asciiTheme="minorHAnsi" w:hAnsiTheme="minorHAnsi" w:cstheme="minorHAnsi"/>
                <w:sz w:val="22"/>
                <w:szCs w:val="22"/>
              </w:rPr>
              <w:t>Security &amp; Integration</w:t>
            </w:r>
          </w:p>
        </w:tc>
        <w:tc>
          <w:tcPr>
            <w:tcW w:w="7285" w:type="dxa"/>
          </w:tcPr>
          <w:p w14:paraId="0E9ACF31" w14:textId="4A250699" w:rsidR="00A5771A" w:rsidRPr="00586E9B" w:rsidRDefault="00A5771A" w:rsidP="00586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6E9B">
              <w:rPr>
                <w:rFonts w:asciiTheme="minorHAnsi" w:hAnsiTheme="minorHAnsi" w:cstheme="minorHAnsi"/>
                <w:sz w:val="22"/>
                <w:szCs w:val="22"/>
              </w:rPr>
              <w:t>OAuth2, JWT, API Gateway, SSO</w:t>
            </w:r>
          </w:p>
        </w:tc>
      </w:tr>
      <w:tr w:rsidR="00A5771A" w:rsidRPr="00586E9B" w14:paraId="4F27C7C1" w14:textId="77777777" w:rsidTr="00586E9B">
        <w:tc>
          <w:tcPr>
            <w:tcW w:w="2425" w:type="dxa"/>
          </w:tcPr>
          <w:p w14:paraId="33DAE524" w14:textId="2A229EC4" w:rsidR="00A5771A" w:rsidRPr="00586E9B" w:rsidRDefault="00A5771A" w:rsidP="00586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6E9B">
              <w:rPr>
                <w:rFonts w:asciiTheme="minorHAnsi" w:hAnsiTheme="minorHAnsi" w:cstheme="minorHAnsi"/>
                <w:sz w:val="22"/>
                <w:szCs w:val="22"/>
              </w:rPr>
              <w:t>Tools &amp; Build Systems</w:t>
            </w:r>
          </w:p>
        </w:tc>
        <w:tc>
          <w:tcPr>
            <w:tcW w:w="7285" w:type="dxa"/>
          </w:tcPr>
          <w:p w14:paraId="6F955697" w14:textId="4CB249FC" w:rsidR="00A5771A" w:rsidRPr="00586E9B" w:rsidRDefault="00A5771A" w:rsidP="00586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6E9B">
              <w:rPr>
                <w:rFonts w:asciiTheme="minorHAnsi" w:hAnsiTheme="minorHAnsi" w:cstheme="minorHAnsi"/>
                <w:sz w:val="22"/>
                <w:szCs w:val="22"/>
              </w:rPr>
              <w:t>Maven, ANT, Git, SVN, Jira, Confluence, Eclipse, NetBeans</w:t>
            </w:r>
          </w:p>
        </w:tc>
      </w:tr>
      <w:tr w:rsidR="00A5771A" w:rsidRPr="00586E9B" w14:paraId="567305F7" w14:textId="77777777" w:rsidTr="00586E9B">
        <w:tc>
          <w:tcPr>
            <w:tcW w:w="2425" w:type="dxa"/>
          </w:tcPr>
          <w:p w14:paraId="24B2D121" w14:textId="133E6A1D" w:rsidR="00A5771A" w:rsidRPr="00586E9B" w:rsidRDefault="00A5771A" w:rsidP="00586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6E9B">
              <w:rPr>
                <w:rFonts w:asciiTheme="minorHAnsi" w:hAnsiTheme="minorHAnsi" w:cstheme="minorHAnsi"/>
                <w:sz w:val="22"/>
                <w:szCs w:val="22"/>
              </w:rPr>
              <w:t>Application Servers</w:t>
            </w:r>
          </w:p>
        </w:tc>
        <w:tc>
          <w:tcPr>
            <w:tcW w:w="7285" w:type="dxa"/>
          </w:tcPr>
          <w:p w14:paraId="7B0DAB56" w14:textId="5A74F819" w:rsidR="00A5771A" w:rsidRPr="00586E9B" w:rsidRDefault="00A5771A" w:rsidP="00586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6E9B">
              <w:rPr>
                <w:rFonts w:asciiTheme="minorHAnsi" w:hAnsiTheme="minorHAnsi" w:cstheme="minorHAnsi"/>
                <w:sz w:val="22"/>
                <w:szCs w:val="22"/>
              </w:rPr>
              <w:t>WebLogic (v14c), Apache Tomcat (v9.x)</w:t>
            </w:r>
          </w:p>
        </w:tc>
      </w:tr>
      <w:tr w:rsidR="00A5771A" w:rsidRPr="00586E9B" w14:paraId="0D9AB0AE" w14:textId="77777777" w:rsidTr="00586E9B">
        <w:tc>
          <w:tcPr>
            <w:tcW w:w="2425" w:type="dxa"/>
          </w:tcPr>
          <w:p w14:paraId="04F95830" w14:textId="3225B230" w:rsidR="00A5771A" w:rsidRPr="00586E9B" w:rsidRDefault="00A5771A" w:rsidP="00586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6E9B">
              <w:rPr>
                <w:rFonts w:asciiTheme="minorHAnsi" w:hAnsiTheme="minorHAnsi" w:cstheme="minorHAnsi"/>
                <w:sz w:val="22"/>
                <w:szCs w:val="22"/>
              </w:rPr>
              <w:t>Reporting Tools</w:t>
            </w:r>
          </w:p>
        </w:tc>
        <w:tc>
          <w:tcPr>
            <w:tcW w:w="7285" w:type="dxa"/>
          </w:tcPr>
          <w:p w14:paraId="6CB8EE4B" w14:textId="450D96D0" w:rsidR="00A5771A" w:rsidRPr="00586E9B" w:rsidRDefault="00A5771A" w:rsidP="00586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6E9B">
              <w:rPr>
                <w:rFonts w:asciiTheme="minorHAnsi" w:hAnsiTheme="minorHAnsi" w:cstheme="minorHAnsi"/>
                <w:sz w:val="22"/>
                <w:szCs w:val="22"/>
              </w:rPr>
              <w:t>Elixir Report, Jasper Reports</w:t>
            </w:r>
          </w:p>
        </w:tc>
      </w:tr>
      <w:tr w:rsidR="00A5771A" w:rsidRPr="00586E9B" w14:paraId="0548B23B" w14:textId="77777777" w:rsidTr="00586E9B">
        <w:tc>
          <w:tcPr>
            <w:tcW w:w="2425" w:type="dxa"/>
          </w:tcPr>
          <w:p w14:paraId="5BDB6D63" w14:textId="24AE1223" w:rsidR="00A5771A" w:rsidRPr="00586E9B" w:rsidRDefault="00A5771A" w:rsidP="00586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6E9B">
              <w:rPr>
                <w:rFonts w:asciiTheme="minorHAnsi" w:hAnsiTheme="minorHAnsi" w:cstheme="minorHAnsi"/>
                <w:sz w:val="22"/>
                <w:szCs w:val="22"/>
              </w:rPr>
              <w:t>Methodologies</w:t>
            </w:r>
          </w:p>
        </w:tc>
        <w:tc>
          <w:tcPr>
            <w:tcW w:w="7285" w:type="dxa"/>
          </w:tcPr>
          <w:p w14:paraId="0C005EFC" w14:textId="6413C8D3" w:rsidR="00A5771A" w:rsidRPr="00586E9B" w:rsidRDefault="00A5771A" w:rsidP="00586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86E9B">
              <w:rPr>
                <w:rFonts w:asciiTheme="minorHAnsi" w:hAnsiTheme="minorHAnsi" w:cstheme="minorHAnsi"/>
                <w:sz w:val="22"/>
                <w:szCs w:val="22"/>
              </w:rPr>
              <w:t>Agile, SDLC, Design Patterns, OOPs Concepts</w:t>
            </w:r>
          </w:p>
        </w:tc>
      </w:tr>
    </w:tbl>
    <w:p w14:paraId="666B95B7" w14:textId="179EF57D" w:rsidR="000F2229" w:rsidRPr="00586E9B" w:rsidRDefault="000F2229" w:rsidP="00586E9B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0C1285AF" w14:textId="1C56E01A" w:rsidR="00004DFA" w:rsidRPr="00586E9B" w:rsidRDefault="00257B85" w:rsidP="00586E9B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586E9B">
        <w:rPr>
          <w:rFonts w:asciiTheme="minorHAnsi" w:hAnsiTheme="minorHAnsi" w:cstheme="minorHAnsi"/>
          <w:b/>
          <w:bCs/>
          <w:sz w:val="22"/>
          <w:szCs w:val="22"/>
        </w:rPr>
        <w:t>PROJECT</w:t>
      </w:r>
      <w:r w:rsidR="00A5771A" w:rsidRPr="00586E9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DC7EF5" w:rsidRPr="00586E9B">
        <w:rPr>
          <w:rFonts w:asciiTheme="minorHAnsi" w:hAnsiTheme="minorHAnsi" w:cstheme="minorHAnsi"/>
          <w:b/>
          <w:bCs/>
          <w:sz w:val="22"/>
          <w:szCs w:val="22"/>
        </w:rPr>
        <w:t>EXPERIENCE</w:t>
      </w:r>
      <w:r w:rsidR="00A5771A" w:rsidRPr="00586E9B"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</w:p>
    <w:p w14:paraId="5313BABF" w14:textId="77777777" w:rsidR="00A5771A" w:rsidRPr="00586E9B" w:rsidRDefault="00A5771A" w:rsidP="00586E9B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4C9CABA9" w14:textId="48364892" w:rsidR="00B8207E" w:rsidRPr="00586E9B" w:rsidRDefault="00B8207E" w:rsidP="00586E9B">
      <w:pPr>
        <w:pStyle w:val="Normaljustified"/>
        <w:spacing w:after="0"/>
        <w:ind w:left="0"/>
        <w:rPr>
          <w:rFonts w:asciiTheme="minorHAnsi" w:eastAsia="Malgun Gothic" w:hAnsiTheme="minorHAnsi" w:cstheme="minorHAnsi"/>
        </w:rPr>
      </w:pPr>
      <w:r w:rsidRPr="00586E9B">
        <w:rPr>
          <w:rFonts w:asciiTheme="minorHAnsi" w:eastAsia="Malgun Gothic" w:hAnsiTheme="minorHAnsi" w:cstheme="minorHAnsi"/>
          <w:b/>
        </w:rPr>
        <w:t>Client:</w:t>
      </w:r>
      <w:r w:rsidRPr="00586E9B">
        <w:rPr>
          <w:rFonts w:asciiTheme="minorHAnsi" w:eastAsia="Malgun Gothic" w:hAnsiTheme="minorHAnsi" w:cstheme="minorHAnsi"/>
        </w:rPr>
        <w:t xml:space="preserve"> </w:t>
      </w:r>
      <w:r w:rsidR="00A852DC" w:rsidRPr="00586E9B">
        <w:rPr>
          <w:rFonts w:asciiTheme="minorHAnsi" w:eastAsia="Malgun Gothic" w:hAnsiTheme="minorHAnsi" w:cstheme="minorHAnsi"/>
        </w:rPr>
        <w:t>Maybank</w:t>
      </w:r>
    </w:p>
    <w:p w14:paraId="31724E7C" w14:textId="77777777" w:rsidR="00A852DC" w:rsidRPr="00586E9B" w:rsidRDefault="00A852DC" w:rsidP="00586E9B">
      <w:pPr>
        <w:pStyle w:val="Normaljustified"/>
        <w:spacing w:after="0"/>
        <w:ind w:left="0"/>
        <w:rPr>
          <w:rFonts w:asciiTheme="minorHAnsi" w:eastAsia="Malgun Gothic" w:hAnsiTheme="minorHAnsi" w:cstheme="minorHAnsi"/>
        </w:rPr>
      </w:pPr>
      <w:r w:rsidRPr="00586E9B">
        <w:rPr>
          <w:rFonts w:asciiTheme="minorHAnsi" w:eastAsia="Malgun Gothic" w:hAnsiTheme="minorHAnsi" w:cstheme="minorHAnsi"/>
          <w:b/>
        </w:rPr>
        <w:t xml:space="preserve">Company: </w:t>
      </w:r>
      <w:r w:rsidRPr="00586E9B">
        <w:rPr>
          <w:rFonts w:asciiTheme="minorHAnsi" w:eastAsia="Malgun Gothic" w:hAnsiTheme="minorHAnsi" w:cstheme="minorHAnsi"/>
        </w:rPr>
        <w:t xml:space="preserve">Hitachi </w:t>
      </w:r>
      <w:proofErr w:type="spellStart"/>
      <w:r w:rsidRPr="00586E9B">
        <w:rPr>
          <w:rFonts w:asciiTheme="minorHAnsi" w:eastAsia="Malgun Gothic" w:hAnsiTheme="minorHAnsi" w:cstheme="minorHAnsi"/>
        </w:rPr>
        <w:t>Ebworx</w:t>
      </w:r>
      <w:proofErr w:type="spellEnd"/>
    </w:p>
    <w:p w14:paraId="120E9B93" w14:textId="77777777" w:rsidR="00586E9B" w:rsidRPr="00586E9B" w:rsidRDefault="00586E9B" w:rsidP="00586E9B">
      <w:pPr>
        <w:rPr>
          <w:rFonts w:asciiTheme="minorHAnsi" w:eastAsia="Malgun Gothic" w:hAnsiTheme="minorHAnsi" w:cstheme="minorHAnsi"/>
          <w:sz w:val="22"/>
          <w:szCs w:val="22"/>
        </w:rPr>
      </w:pPr>
      <w:r w:rsidRPr="00586E9B">
        <w:rPr>
          <w:rFonts w:asciiTheme="minorHAnsi" w:eastAsia="Malgun Gothic" w:hAnsiTheme="minorHAnsi" w:cstheme="minorHAnsi"/>
          <w:b/>
          <w:sz w:val="22"/>
          <w:szCs w:val="22"/>
        </w:rPr>
        <w:t>Project#1:</w:t>
      </w:r>
    </w:p>
    <w:p w14:paraId="557301C9" w14:textId="77777777" w:rsidR="00586E9B" w:rsidRPr="00586E9B" w:rsidRDefault="00586E9B" w:rsidP="00586E9B">
      <w:pPr>
        <w:pStyle w:val="Normaljustified"/>
        <w:spacing w:after="0"/>
        <w:ind w:left="0"/>
        <w:rPr>
          <w:rFonts w:asciiTheme="minorHAnsi" w:eastAsia="Malgun Gothic" w:hAnsiTheme="minorHAnsi" w:cstheme="minorHAnsi"/>
        </w:rPr>
      </w:pPr>
      <w:r w:rsidRPr="00586E9B">
        <w:rPr>
          <w:rFonts w:asciiTheme="minorHAnsi" w:eastAsia="Malgun Gothic" w:hAnsiTheme="minorHAnsi" w:cstheme="minorHAnsi"/>
          <w:b/>
        </w:rPr>
        <w:t>Title:</w:t>
      </w:r>
      <w:r w:rsidRPr="00586E9B">
        <w:rPr>
          <w:rFonts w:asciiTheme="minorHAnsi" w:eastAsia="Malgun Gothic" w:hAnsiTheme="minorHAnsi" w:cstheme="minorHAnsi"/>
        </w:rPr>
        <w:t xml:space="preserve"> Regional Cash Management System</w:t>
      </w:r>
    </w:p>
    <w:p w14:paraId="03DF1CB5" w14:textId="77777777" w:rsidR="008776AA" w:rsidRPr="00586E9B" w:rsidRDefault="008776AA" w:rsidP="00586E9B">
      <w:pPr>
        <w:pStyle w:val="BodyText"/>
        <w:rPr>
          <w:rFonts w:asciiTheme="minorHAnsi" w:eastAsia="Malgun Gothic" w:hAnsiTheme="minorHAnsi" w:cstheme="minorHAnsi"/>
        </w:rPr>
      </w:pPr>
    </w:p>
    <w:p w14:paraId="215CFEDB" w14:textId="68F109A3" w:rsidR="008776AA" w:rsidRPr="00586E9B" w:rsidRDefault="00B8207E" w:rsidP="00586E9B">
      <w:pPr>
        <w:pStyle w:val="RMHeading1"/>
        <w:widowControl/>
        <w:autoSpaceDE/>
        <w:spacing w:after="0"/>
        <w:rPr>
          <w:rFonts w:asciiTheme="minorHAnsi" w:eastAsia="Malgun Gothic" w:hAnsiTheme="minorHAnsi" w:cstheme="minorHAnsi"/>
          <w:bCs w:val="0"/>
        </w:rPr>
      </w:pPr>
      <w:r w:rsidRPr="00586E9B">
        <w:rPr>
          <w:rFonts w:asciiTheme="minorHAnsi" w:eastAsia="Malgun Gothic" w:hAnsiTheme="minorHAnsi" w:cstheme="minorHAnsi"/>
          <w:bCs w:val="0"/>
        </w:rPr>
        <w:t xml:space="preserve">Project description:    </w:t>
      </w:r>
    </w:p>
    <w:p w14:paraId="5EB159ED" w14:textId="3D6615A5" w:rsidR="00DE3233" w:rsidRPr="00586E9B" w:rsidRDefault="00DC7EF5" w:rsidP="00586E9B">
      <w:pPr>
        <w:pStyle w:val="RMHeading1"/>
        <w:widowControl/>
        <w:autoSpaceDE/>
        <w:spacing w:after="0"/>
        <w:jc w:val="both"/>
        <w:rPr>
          <w:rFonts w:asciiTheme="minorHAnsi" w:eastAsia="Malgun Gothic" w:hAnsiTheme="minorHAnsi" w:cstheme="minorHAnsi"/>
          <w:b w:val="0"/>
          <w:bCs w:val="0"/>
        </w:rPr>
      </w:pPr>
      <w:r w:rsidRPr="00586E9B">
        <w:rPr>
          <w:rFonts w:asciiTheme="minorHAnsi" w:eastAsia="Malgun Gothic" w:hAnsiTheme="minorHAnsi" w:cstheme="minorHAnsi"/>
          <w:b w:val="0"/>
          <w:bCs w:val="0"/>
        </w:rPr>
        <w:t>Regional Cash Management System (RCMS) provides Maybank Corporate/SME customers a seamless online platform for banking transactions across 10 ASEAN countries and Greater China. The system supports cash management functions including payables, receivables, liquidity, and portfolio management. It offers a web-based and mobile-friendly interface with multichannel, multilingual, and multi-regional capabilities.</w:t>
      </w:r>
    </w:p>
    <w:p w14:paraId="062A6E2C" w14:textId="77777777" w:rsidR="00DC7EF5" w:rsidRPr="00586E9B" w:rsidRDefault="00DC7EF5" w:rsidP="00586E9B">
      <w:pPr>
        <w:pStyle w:val="NormalWeb"/>
        <w:shd w:val="clear" w:color="auto" w:fill="FFFFFF"/>
        <w:spacing w:before="0" w:after="0"/>
        <w:ind w:firstLine="720"/>
        <w:jc w:val="both"/>
        <w:rPr>
          <w:rFonts w:asciiTheme="minorHAnsi" w:eastAsia="Malgun Gothic" w:hAnsiTheme="minorHAnsi" w:cstheme="minorHAnsi"/>
          <w:sz w:val="22"/>
          <w:szCs w:val="22"/>
        </w:rPr>
      </w:pPr>
    </w:p>
    <w:p w14:paraId="11233297" w14:textId="0E58957D" w:rsidR="00DE3233" w:rsidRPr="00586E9B" w:rsidRDefault="00737733" w:rsidP="00586E9B">
      <w:pPr>
        <w:rPr>
          <w:rFonts w:asciiTheme="minorHAnsi" w:eastAsia="Malgun Gothic" w:hAnsiTheme="minorHAnsi" w:cstheme="minorHAnsi"/>
          <w:b/>
          <w:bCs/>
          <w:sz w:val="22"/>
          <w:szCs w:val="22"/>
          <w:lang w:val="en-MY"/>
        </w:rPr>
      </w:pPr>
      <w:r w:rsidRPr="00586E9B">
        <w:rPr>
          <w:rFonts w:asciiTheme="minorHAnsi" w:eastAsia="Malgun Gothic" w:hAnsiTheme="minorHAnsi" w:cstheme="minorHAnsi"/>
          <w:b/>
          <w:bCs/>
          <w:sz w:val="22"/>
          <w:szCs w:val="22"/>
          <w:lang w:val="en-MY"/>
        </w:rPr>
        <w:t>Role-wise Responsibilities with Production/BAU Focus:</w:t>
      </w:r>
    </w:p>
    <w:p w14:paraId="73FD4ED3" w14:textId="77777777" w:rsidR="00DE3233" w:rsidRPr="00586E9B" w:rsidRDefault="00DE3233" w:rsidP="00586E9B">
      <w:pPr>
        <w:rPr>
          <w:rFonts w:asciiTheme="minorHAnsi" w:eastAsia="Malgun Gothic" w:hAnsiTheme="minorHAnsi" w:cstheme="minorHAnsi"/>
          <w:b/>
          <w:bCs/>
          <w:sz w:val="22"/>
          <w:szCs w:val="22"/>
          <w:lang w:val="en-MY"/>
        </w:rPr>
      </w:pPr>
    </w:p>
    <w:p w14:paraId="279F8926" w14:textId="10591D1B" w:rsidR="00737733" w:rsidRPr="00586E9B" w:rsidRDefault="00737733" w:rsidP="00586E9B">
      <w:pPr>
        <w:rPr>
          <w:rFonts w:asciiTheme="minorHAnsi" w:eastAsia="Malgun Gothic" w:hAnsiTheme="minorHAnsi" w:cstheme="minorHAnsi"/>
          <w:b/>
          <w:bCs/>
          <w:sz w:val="22"/>
          <w:szCs w:val="22"/>
          <w:lang w:val="en-MY"/>
        </w:rPr>
      </w:pPr>
      <w:r w:rsidRPr="00586E9B">
        <w:rPr>
          <w:rFonts w:asciiTheme="minorHAnsi" w:eastAsia="Malgun Gothic" w:hAnsiTheme="minorHAnsi" w:cstheme="minorHAnsi"/>
          <w:b/>
          <w:bCs/>
          <w:sz w:val="22"/>
          <w:szCs w:val="22"/>
          <w:lang w:val="en-MY"/>
        </w:rPr>
        <w:t xml:space="preserve">Technical Lead – Hitachi </w:t>
      </w:r>
      <w:proofErr w:type="spellStart"/>
      <w:r w:rsidRPr="00586E9B">
        <w:rPr>
          <w:rFonts w:asciiTheme="minorHAnsi" w:eastAsia="Malgun Gothic" w:hAnsiTheme="minorHAnsi" w:cstheme="minorHAnsi"/>
          <w:b/>
          <w:bCs/>
          <w:sz w:val="22"/>
          <w:szCs w:val="22"/>
          <w:lang w:val="en-MY"/>
        </w:rPr>
        <w:t>eBworx</w:t>
      </w:r>
      <w:proofErr w:type="spellEnd"/>
      <w:r w:rsidRPr="00586E9B">
        <w:rPr>
          <w:rFonts w:asciiTheme="minorHAnsi" w:eastAsia="Malgun Gothic" w:hAnsiTheme="minorHAnsi" w:cstheme="minorHAnsi"/>
          <w:b/>
          <w:bCs/>
          <w:sz w:val="22"/>
          <w:szCs w:val="22"/>
          <w:lang w:val="en-MY"/>
        </w:rPr>
        <w:t xml:space="preserve">, Malaysia – </w:t>
      </w:r>
      <w:r w:rsidR="00FD47BB" w:rsidRPr="00586E9B">
        <w:rPr>
          <w:rFonts w:asciiTheme="minorHAnsi" w:eastAsia="Malgun Gothic" w:hAnsiTheme="minorHAnsi" w:cstheme="minorHAnsi"/>
          <w:b/>
          <w:bCs/>
          <w:sz w:val="22"/>
          <w:szCs w:val="22"/>
          <w:lang w:val="en-MY"/>
        </w:rPr>
        <w:t>Apr 202</w:t>
      </w:r>
      <w:r w:rsidR="00DC7EF5" w:rsidRPr="00586E9B">
        <w:rPr>
          <w:rFonts w:asciiTheme="minorHAnsi" w:eastAsia="Malgun Gothic" w:hAnsiTheme="minorHAnsi" w:cstheme="minorHAnsi"/>
          <w:b/>
          <w:bCs/>
          <w:sz w:val="22"/>
          <w:szCs w:val="22"/>
          <w:lang w:val="en-MY"/>
        </w:rPr>
        <w:t>1</w:t>
      </w:r>
      <w:r w:rsidR="00FD47BB" w:rsidRPr="00586E9B">
        <w:rPr>
          <w:rFonts w:asciiTheme="minorHAnsi" w:eastAsia="Malgun Gothic" w:hAnsiTheme="minorHAnsi" w:cstheme="minorHAnsi"/>
          <w:b/>
          <w:bCs/>
          <w:sz w:val="22"/>
          <w:szCs w:val="22"/>
          <w:lang w:val="en-MY"/>
        </w:rPr>
        <w:t xml:space="preserve"> </w:t>
      </w:r>
      <w:r w:rsidRPr="00586E9B">
        <w:rPr>
          <w:rFonts w:asciiTheme="minorHAnsi" w:eastAsia="Malgun Gothic" w:hAnsiTheme="minorHAnsi" w:cstheme="minorHAnsi"/>
          <w:b/>
          <w:bCs/>
          <w:sz w:val="22"/>
          <w:szCs w:val="22"/>
          <w:lang w:val="en-MY"/>
        </w:rPr>
        <w:t>to Oct 2025</w:t>
      </w:r>
    </w:p>
    <w:p w14:paraId="01E8934E" w14:textId="639D235B" w:rsidR="00DC7EF5" w:rsidRPr="00586E9B" w:rsidRDefault="00DC7EF5" w:rsidP="00586E9B">
      <w:pPr>
        <w:rPr>
          <w:rFonts w:asciiTheme="minorHAnsi" w:eastAsia="Malgun Gothic" w:hAnsiTheme="minorHAnsi" w:cstheme="minorHAnsi"/>
          <w:sz w:val="22"/>
          <w:szCs w:val="22"/>
          <w:lang w:val="en-MY"/>
        </w:rPr>
      </w:pPr>
      <w:r w:rsidRPr="00586E9B">
        <w:rPr>
          <w:rFonts w:asciiTheme="minorHAnsi" w:eastAsia="Malgun Gothic" w:hAnsiTheme="minorHAnsi" w:cstheme="minorHAnsi"/>
          <w:sz w:val="22"/>
          <w:szCs w:val="22"/>
        </w:rPr>
        <w:t xml:space="preserve">      </w:t>
      </w:r>
    </w:p>
    <w:p w14:paraId="3C4AA3BD" w14:textId="2DFAB378" w:rsidR="00DC7EF5" w:rsidRPr="00586E9B" w:rsidRDefault="00DC7EF5" w:rsidP="00586E9B">
      <w:pPr>
        <w:numPr>
          <w:ilvl w:val="0"/>
          <w:numId w:val="20"/>
        </w:numPr>
        <w:jc w:val="both"/>
        <w:rPr>
          <w:rFonts w:asciiTheme="minorHAnsi" w:eastAsia="Malgun Gothic" w:hAnsiTheme="minorHAnsi" w:cstheme="minorHAnsi"/>
          <w:sz w:val="22"/>
          <w:szCs w:val="22"/>
          <w:lang w:val="en-MY"/>
        </w:rPr>
      </w:pPr>
      <w:r w:rsidRPr="00586E9B">
        <w:rPr>
          <w:rFonts w:asciiTheme="minorHAnsi" w:eastAsia="Malgun Gothic" w:hAnsiTheme="minorHAnsi" w:cstheme="minorHAnsi"/>
          <w:sz w:val="22"/>
          <w:szCs w:val="22"/>
        </w:rPr>
        <w:t>Lead a 5-member Full stack Technical Development team with development tasks, follow-up and monitoring.</w:t>
      </w:r>
    </w:p>
    <w:p w14:paraId="7BBDFC02" w14:textId="662B4AC9" w:rsidR="00DC7EF5" w:rsidRPr="00586E9B" w:rsidRDefault="00DC7EF5" w:rsidP="00586E9B">
      <w:pPr>
        <w:numPr>
          <w:ilvl w:val="0"/>
          <w:numId w:val="20"/>
        </w:numPr>
        <w:jc w:val="both"/>
        <w:rPr>
          <w:rFonts w:asciiTheme="minorHAnsi" w:eastAsia="Malgun Gothic" w:hAnsiTheme="minorHAnsi" w:cstheme="minorHAnsi"/>
          <w:sz w:val="22"/>
          <w:szCs w:val="22"/>
          <w:lang w:val="en-MY"/>
        </w:rPr>
      </w:pPr>
      <w:r w:rsidRPr="00586E9B">
        <w:rPr>
          <w:rFonts w:asciiTheme="minorHAnsi" w:eastAsia="Malgun Gothic" w:hAnsiTheme="minorHAnsi" w:cstheme="minorHAnsi"/>
          <w:sz w:val="22"/>
          <w:szCs w:val="22"/>
        </w:rPr>
        <w:t xml:space="preserve">Working as a Lead and involved in translating technical requirements into technical design documents, </w:t>
      </w:r>
      <w:r w:rsidR="00F7050B" w:rsidRPr="00586E9B">
        <w:rPr>
          <w:rFonts w:asciiTheme="minorHAnsi" w:eastAsia="Malgun Gothic" w:hAnsiTheme="minorHAnsi" w:cstheme="minorHAnsi"/>
          <w:sz w:val="22"/>
          <w:szCs w:val="22"/>
        </w:rPr>
        <w:t>establishing</w:t>
      </w:r>
      <w:r w:rsidRPr="00586E9B">
        <w:rPr>
          <w:rFonts w:asciiTheme="minorHAnsi" w:eastAsia="Malgun Gothic" w:hAnsiTheme="minorHAnsi" w:cstheme="minorHAnsi"/>
          <w:sz w:val="22"/>
          <w:szCs w:val="22"/>
        </w:rPr>
        <w:t xml:space="preserve"> specific solutions, and leading the efforts including programming and testing.</w:t>
      </w:r>
    </w:p>
    <w:p w14:paraId="5A01516D" w14:textId="1C5FB77E" w:rsidR="00DC7EF5" w:rsidRPr="00586E9B" w:rsidRDefault="00DC7EF5" w:rsidP="00586E9B">
      <w:pPr>
        <w:numPr>
          <w:ilvl w:val="0"/>
          <w:numId w:val="20"/>
        </w:numPr>
        <w:jc w:val="both"/>
        <w:rPr>
          <w:rFonts w:asciiTheme="minorHAnsi" w:eastAsia="Malgun Gothic" w:hAnsiTheme="minorHAnsi" w:cstheme="minorHAnsi"/>
          <w:sz w:val="22"/>
          <w:szCs w:val="22"/>
          <w:lang w:val="en-MY"/>
        </w:rPr>
      </w:pPr>
      <w:r w:rsidRPr="00586E9B">
        <w:rPr>
          <w:rFonts w:asciiTheme="minorHAnsi" w:eastAsia="Malgun Gothic" w:hAnsiTheme="minorHAnsi" w:cstheme="minorHAnsi"/>
          <w:sz w:val="22"/>
          <w:szCs w:val="22"/>
        </w:rPr>
        <w:t>Ensuring that technical software development process is followed on the project, familiar with industry best practices for agile software development.</w:t>
      </w:r>
    </w:p>
    <w:p w14:paraId="71662CE5" w14:textId="30AFD791" w:rsidR="00DC7EF5" w:rsidRPr="00586E9B" w:rsidRDefault="00DC7EF5" w:rsidP="00586E9B">
      <w:pPr>
        <w:numPr>
          <w:ilvl w:val="0"/>
          <w:numId w:val="20"/>
        </w:numPr>
        <w:jc w:val="both"/>
        <w:rPr>
          <w:rFonts w:asciiTheme="minorHAnsi" w:eastAsia="Malgun Gothic" w:hAnsiTheme="minorHAnsi" w:cstheme="minorHAnsi"/>
          <w:sz w:val="22"/>
          <w:szCs w:val="22"/>
          <w:lang w:val="en-MY"/>
        </w:rPr>
      </w:pPr>
      <w:r w:rsidRPr="00586E9B">
        <w:rPr>
          <w:rFonts w:asciiTheme="minorHAnsi" w:eastAsia="Malgun Gothic" w:hAnsiTheme="minorHAnsi" w:cstheme="minorHAnsi"/>
          <w:sz w:val="22"/>
          <w:szCs w:val="22"/>
        </w:rPr>
        <w:t>Responsible for working with that team to design, create and improve new and existing products, platforms and transactions.</w:t>
      </w:r>
    </w:p>
    <w:p w14:paraId="58DC9C13" w14:textId="1135F9DB" w:rsidR="00DC7EF5" w:rsidRPr="00586E9B" w:rsidRDefault="00DC7EF5" w:rsidP="00586E9B">
      <w:pPr>
        <w:numPr>
          <w:ilvl w:val="0"/>
          <w:numId w:val="20"/>
        </w:numPr>
        <w:jc w:val="both"/>
        <w:rPr>
          <w:rFonts w:asciiTheme="minorHAnsi" w:eastAsia="Malgun Gothic" w:hAnsiTheme="minorHAnsi" w:cstheme="minorHAnsi"/>
          <w:sz w:val="22"/>
          <w:szCs w:val="22"/>
          <w:lang w:val="en-MY"/>
        </w:rPr>
      </w:pPr>
      <w:r w:rsidRPr="00586E9B">
        <w:rPr>
          <w:rFonts w:asciiTheme="minorHAnsi" w:eastAsia="Malgun Gothic" w:hAnsiTheme="minorHAnsi" w:cstheme="minorHAnsi"/>
          <w:sz w:val="22"/>
          <w:szCs w:val="22"/>
        </w:rPr>
        <w:t>Development of the module for Evaluation of the performance of a reservoir by measuring flow rates and pressures under a range of flow conditions, and the subsequent application of the data to a mathematical Model.</w:t>
      </w:r>
    </w:p>
    <w:p w14:paraId="78A046A1" w14:textId="383769E3" w:rsidR="00DC7EF5" w:rsidRPr="00586E9B" w:rsidRDefault="00DC7EF5" w:rsidP="00586E9B">
      <w:pPr>
        <w:numPr>
          <w:ilvl w:val="0"/>
          <w:numId w:val="20"/>
        </w:numPr>
        <w:jc w:val="both"/>
        <w:rPr>
          <w:rFonts w:asciiTheme="minorHAnsi" w:eastAsia="Malgun Gothic" w:hAnsiTheme="minorHAnsi" w:cstheme="minorHAnsi"/>
          <w:sz w:val="22"/>
          <w:szCs w:val="22"/>
          <w:lang w:val="en-MY"/>
        </w:rPr>
      </w:pPr>
      <w:r w:rsidRPr="00586E9B">
        <w:rPr>
          <w:rFonts w:asciiTheme="minorHAnsi" w:eastAsia="Malgun Gothic" w:hAnsiTheme="minorHAnsi" w:cstheme="minorHAnsi"/>
          <w:sz w:val="22"/>
          <w:szCs w:val="22"/>
        </w:rPr>
        <w:lastRenderedPageBreak/>
        <w:t>Conduct code reviews. Provides guidance to software developers for continuous improvement.</w:t>
      </w:r>
    </w:p>
    <w:p w14:paraId="54ACFB42" w14:textId="620056FB" w:rsidR="00DC7EF5" w:rsidRPr="00586E9B" w:rsidRDefault="00DC7EF5" w:rsidP="00586E9B">
      <w:pPr>
        <w:numPr>
          <w:ilvl w:val="0"/>
          <w:numId w:val="20"/>
        </w:numPr>
        <w:jc w:val="both"/>
        <w:rPr>
          <w:rFonts w:asciiTheme="minorHAnsi" w:eastAsia="Malgun Gothic" w:hAnsiTheme="minorHAnsi" w:cstheme="minorHAnsi"/>
          <w:sz w:val="22"/>
          <w:szCs w:val="22"/>
          <w:lang w:val="en-MY"/>
        </w:rPr>
      </w:pPr>
      <w:r w:rsidRPr="00586E9B">
        <w:rPr>
          <w:rFonts w:asciiTheme="minorHAnsi" w:eastAsia="Malgun Gothic" w:hAnsiTheme="minorHAnsi" w:cstheme="minorHAnsi"/>
          <w:sz w:val="22"/>
          <w:szCs w:val="22"/>
        </w:rPr>
        <w:t>Develop innovative features that are highly performant, compatible and responsive.</w:t>
      </w:r>
    </w:p>
    <w:p w14:paraId="5C32C467" w14:textId="7C46248F" w:rsidR="00DC7EF5" w:rsidRPr="00586E9B" w:rsidRDefault="00DC7EF5" w:rsidP="00586E9B">
      <w:pPr>
        <w:numPr>
          <w:ilvl w:val="0"/>
          <w:numId w:val="20"/>
        </w:numPr>
        <w:jc w:val="both"/>
        <w:rPr>
          <w:rFonts w:asciiTheme="minorHAnsi" w:eastAsia="Malgun Gothic" w:hAnsiTheme="minorHAnsi" w:cstheme="minorHAnsi"/>
          <w:sz w:val="22"/>
          <w:szCs w:val="22"/>
          <w:lang w:val="en-MY"/>
        </w:rPr>
      </w:pPr>
      <w:r w:rsidRPr="00586E9B">
        <w:rPr>
          <w:rFonts w:asciiTheme="minorHAnsi" w:eastAsia="Malgun Gothic" w:hAnsiTheme="minorHAnsi" w:cstheme="minorHAnsi"/>
          <w:sz w:val="22"/>
          <w:szCs w:val="22"/>
        </w:rPr>
        <w:t>Documenting and testing RESTful Web Service APIs using Postman/SOAPUI.</w:t>
      </w:r>
    </w:p>
    <w:p w14:paraId="187D95E7" w14:textId="1D722E38" w:rsidR="00DC7EF5" w:rsidRPr="00586E9B" w:rsidRDefault="00DC7EF5" w:rsidP="00586E9B">
      <w:pPr>
        <w:numPr>
          <w:ilvl w:val="0"/>
          <w:numId w:val="20"/>
        </w:numPr>
        <w:jc w:val="both"/>
        <w:rPr>
          <w:rFonts w:asciiTheme="minorHAnsi" w:eastAsia="Malgun Gothic" w:hAnsiTheme="minorHAnsi" w:cstheme="minorHAnsi"/>
          <w:sz w:val="22"/>
          <w:szCs w:val="22"/>
          <w:lang w:val="en-MY"/>
        </w:rPr>
      </w:pPr>
      <w:r w:rsidRPr="00586E9B">
        <w:rPr>
          <w:rFonts w:asciiTheme="minorHAnsi" w:eastAsia="Malgun Gothic" w:hAnsiTheme="minorHAnsi" w:cstheme="minorHAnsi"/>
          <w:sz w:val="22"/>
          <w:szCs w:val="22"/>
        </w:rPr>
        <w:t>Upgraded existing applications from Java 6 to Java 11.</w:t>
      </w:r>
    </w:p>
    <w:p w14:paraId="6EBB6C37" w14:textId="59519E31" w:rsidR="00DC7EF5" w:rsidRPr="00586E9B" w:rsidRDefault="00DC7EF5" w:rsidP="00586E9B">
      <w:pPr>
        <w:numPr>
          <w:ilvl w:val="0"/>
          <w:numId w:val="20"/>
        </w:numPr>
        <w:jc w:val="both"/>
        <w:rPr>
          <w:rFonts w:asciiTheme="minorHAnsi" w:eastAsia="Malgun Gothic" w:hAnsiTheme="minorHAnsi" w:cstheme="minorHAnsi"/>
          <w:sz w:val="22"/>
          <w:szCs w:val="22"/>
          <w:lang w:val="en-MY"/>
        </w:rPr>
      </w:pPr>
      <w:r w:rsidRPr="00586E9B">
        <w:rPr>
          <w:rFonts w:asciiTheme="minorHAnsi" w:eastAsia="Malgun Gothic" w:hAnsiTheme="minorHAnsi" w:cstheme="minorHAnsi"/>
          <w:sz w:val="22"/>
          <w:szCs w:val="22"/>
          <w:lang w:val="en-MY"/>
        </w:rPr>
        <w:t>Support (BAU) for critical RCMS modules across regions.</w:t>
      </w:r>
    </w:p>
    <w:p w14:paraId="34E37D42" w14:textId="77777777" w:rsidR="00737733" w:rsidRPr="00586E9B" w:rsidRDefault="00737733" w:rsidP="00586E9B">
      <w:pPr>
        <w:numPr>
          <w:ilvl w:val="0"/>
          <w:numId w:val="20"/>
        </w:numPr>
        <w:rPr>
          <w:rFonts w:asciiTheme="minorHAnsi" w:eastAsia="Malgun Gothic" w:hAnsiTheme="minorHAnsi" w:cstheme="minorHAnsi"/>
          <w:sz w:val="22"/>
          <w:szCs w:val="22"/>
          <w:lang w:val="en-MY"/>
        </w:rPr>
      </w:pPr>
      <w:r w:rsidRPr="00586E9B">
        <w:rPr>
          <w:rFonts w:asciiTheme="minorHAnsi" w:eastAsia="Malgun Gothic" w:hAnsiTheme="minorHAnsi" w:cstheme="minorHAnsi"/>
          <w:sz w:val="22"/>
          <w:szCs w:val="22"/>
          <w:lang w:val="en-MY"/>
        </w:rPr>
        <w:t xml:space="preserve">Oversaw module integration, deployment on </w:t>
      </w:r>
      <w:r w:rsidRPr="00586E9B">
        <w:rPr>
          <w:rFonts w:asciiTheme="minorHAnsi" w:eastAsia="Malgun Gothic" w:hAnsiTheme="minorHAnsi" w:cstheme="minorHAnsi"/>
          <w:b/>
          <w:bCs/>
          <w:sz w:val="22"/>
          <w:szCs w:val="22"/>
          <w:lang w:val="en-MY"/>
        </w:rPr>
        <w:t>WebLogic</w:t>
      </w:r>
      <w:r w:rsidRPr="00586E9B">
        <w:rPr>
          <w:rFonts w:asciiTheme="minorHAnsi" w:eastAsia="Malgun Gothic" w:hAnsiTheme="minorHAnsi" w:cstheme="minorHAnsi"/>
          <w:sz w:val="22"/>
          <w:szCs w:val="22"/>
          <w:lang w:val="en-MY"/>
        </w:rPr>
        <w:t>, and CI/CD pipeline management.</w:t>
      </w:r>
    </w:p>
    <w:p w14:paraId="6DCD6378" w14:textId="09FF0646" w:rsidR="00DE3233" w:rsidRPr="00817A65" w:rsidRDefault="00737733" w:rsidP="00586E9B">
      <w:pPr>
        <w:numPr>
          <w:ilvl w:val="0"/>
          <w:numId w:val="20"/>
        </w:numPr>
        <w:rPr>
          <w:rFonts w:asciiTheme="minorHAnsi" w:eastAsia="Malgun Gothic" w:hAnsiTheme="minorHAnsi" w:cstheme="minorHAnsi"/>
          <w:b/>
          <w:bCs/>
          <w:sz w:val="22"/>
          <w:szCs w:val="22"/>
          <w:lang w:val="en-MY"/>
        </w:rPr>
      </w:pPr>
      <w:r w:rsidRPr="00586E9B">
        <w:rPr>
          <w:rFonts w:asciiTheme="minorHAnsi" w:eastAsia="Malgun Gothic" w:hAnsiTheme="minorHAnsi" w:cstheme="minorHAnsi"/>
          <w:sz w:val="22"/>
          <w:szCs w:val="22"/>
          <w:lang w:val="en-MY"/>
        </w:rPr>
        <w:t>Coordinated with stakeholders for requirement analysis, production issues resolution, and project planning.</w:t>
      </w:r>
    </w:p>
    <w:p w14:paraId="03AF5920" w14:textId="564BB22B" w:rsidR="00817A65" w:rsidRPr="00817A65" w:rsidRDefault="00817A65" w:rsidP="00586E9B">
      <w:pPr>
        <w:numPr>
          <w:ilvl w:val="0"/>
          <w:numId w:val="20"/>
        </w:numPr>
        <w:rPr>
          <w:rFonts w:asciiTheme="minorHAnsi" w:eastAsia="Malgun Gothic" w:hAnsiTheme="minorHAnsi" w:cstheme="minorHAnsi"/>
          <w:sz w:val="22"/>
          <w:szCs w:val="22"/>
          <w:lang w:val="en-MY"/>
        </w:rPr>
      </w:pPr>
      <w:r w:rsidRPr="00817A65">
        <w:rPr>
          <w:rFonts w:asciiTheme="minorHAnsi" w:eastAsia="Malgun Gothic" w:hAnsiTheme="minorHAnsi" w:cstheme="minorHAnsi"/>
          <w:sz w:val="22"/>
          <w:szCs w:val="22"/>
        </w:rPr>
        <w:t>Recently involved in integrating Agentic AI capabilities within the banking ecosystem to automate system monitoring, transaction analysis, and intelligent decision-making processes — enhancing operational efficiency and reducing manual intervention.</w:t>
      </w:r>
    </w:p>
    <w:p w14:paraId="0AF294C4" w14:textId="08BD1325" w:rsidR="00817A65" w:rsidRPr="00817A65" w:rsidRDefault="00817A65" w:rsidP="00586E9B">
      <w:pPr>
        <w:numPr>
          <w:ilvl w:val="0"/>
          <w:numId w:val="20"/>
        </w:numPr>
        <w:rPr>
          <w:rFonts w:asciiTheme="minorHAnsi" w:eastAsia="Malgun Gothic" w:hAnsiTheme="minorHAnsi" w:cstheme="minorHAnsi"/>
          <w:sz w:val="22"/>
          <w:szCs w:val="22"/>
          <w:lang w:val="en-MY"/>
        </w:rPr>
      </w:pPr>
      <w:r w:rsidRPr="00817A65">
        <w:rPr>
          <w:rFonts w:asciiTheme="minorHAnsi" w:eastAsia="Malgun Gothic" w:hAnsiTheme="minorHAnsi" w:cstheme="minorHAnsi"/>
          <w:sz w:val="22"/>
          <w:szCs w:val="22"/>
        </w:rPr>
        <w:t xml:space="preserve">Hands-on experience with </w:t>
      </w:r>
      <w:r w:rsidRPr="00817A65">
        <w:rPr>
          <w:rFonts w:asciiTheme="minorHAnsi" w:eastAsia="Malgun Gothic" w:hAnsiTheme="minorHAnsi" w:cstheme="minorHAnsi"/>
          <w:b/>
          <w:bCs/>
          <w:sz w:val="22"/>
          <w:szCs w:val="22"/>
        </w:rPr>
        <w:t>MCP Server</w:t>
      </w:r>
      <w:r w:rsidRPr="00817A65">
        <w:rPr>
          <w:rFonts w:asciiTheme="minorHAnsi" w:eastAsia="Malgun Gothic" w:hAnsiTheme="minorHAnsi" w:cstheme="minorHAnsi"/>
          <w:sz w:val="22"/>
          <w:szCs w:val="22"/>
        </w:rPr>
        <w:t xml:space="preserve"> and implementing </w:t>
      </w:r>
      <w:r w:rsidRPr="00817A65">
        <w:rPr>
          <w:rFonts w:asciiTheme="minorHAnsi" w:eastAsia="Malgun Gothic" w:hAnsiTheme="minorHAnsi" w:cstheme="minorHAnsi"/>
          <w:b/>
          <w:bCs/>
          <w:sz w:val="22"/>
          <w:szCs w:val="22"/>
        </w:rPr>
        <w:t>Retrieval-Augmented Generation (RAG)</w:t>
      </w:r>
      <w:r w:rsidRPr="00817A65">
        <w:rPr>
          <w:rFonts w:asciiTheme="minorHAnsi" w:eastAsia="Malgun Gothic" w:hAnsiTheme="minorHAnsi" w:cstheme="minorHAnsi"/>
          <w:sz w:val="22"/>
          <w:szCs w:val="22"/>
        </w:rPr>
        <w:t xml:space="preserve"> pipelines for AI-driven insights and automation within banking applications.</w:t>
      </w:r>
    </w:p>
    <w:p w14:paraId="6FA8B88F" w14:textId="5D394A2F" w:rsidR="00817A65" w:rsidRPr="00817A65" w:rsidRDefault="00817A65" w:rsidP="00586E9B">
      <w:pPr>
        <w:numPr>
          <w:ilvl w:val="0"/>
          <w:numId w:val="20"/>
        </w:numPr>
        <w:rPr>
          <w:rFonts w:asciiTheme="minorHAnsi" w:eastAsia="Malgun Gothic" w:hAnsiTheme="minorHAnsi" w:cstheme="minorHAnsi"/>
          <w:sz w:val="22"/>
          <w:szCs w:val="22"/>
          <w:lang w:val="en-MY"/>
        </w:rPr>
      </w:pPr>
      <w:r w:rsidRPr="00817A65">
        <w:rPr>
          <w:rFonts w:asciiTheme="minorHAnsi" w:eastAsia="Malgun Gothic" w:hAnsiTheme="minorHAnsi" w:cstheme="minorHAnsi"/>
          <w:sz w:val="22"/>
          <w:szCs w:val="22"/>
        </w:rPr>
        <w:t xml:space="preserve">Experience working with </w:t>
      </w:r>
      <w:r w:rsidRPr="00817A65">
        <w:rPr>
          <w:rFonts w:asciiTheme="minorHAnsi" w:eastAsia="Malgun Gothic" w:hAnsiTheme="minorHAnsi" w:cstheme="minorHAnsi"/>
          <w:b/>
          <w:bCs/>
          <w:sz w:val="22"/>
          <w:szCs w:val="22"/>
        </w:rPr>
        <w:t>Python</w:t>
      </w:r>
      <w:r w:rsidRPr="00817A65">
        <w:rPr>
          <w:rFonts w:asciiTheme="minorHAnsi" w:eastAsia="Malgun Gothic" w:hAnsiTheme="minorHAnsi" w:cstheme="minorHAnsi"/>
          <w:sz w:val="22"/>
          <w:szCs w:val="22"/>
        </w:rPr>
        <w:t xml:space="preserve"> for automation scripts, backend services, and AI-driven components, particularly in integration with banking workflows and data pipelines.</w:t>
      </w:r>
    </w:p>
    <w:p w14:paraId="709775C1" w14:textId="7F502F87" w:rsidR="00726644" w:rsidRPr="00586E9B" w:rsidRDefault="00E56484" w:rsidP="00586E9B">
      <w:pPr>
        <w:rPr>
          <w:rFonts w:asciiTheme="minorHAnsi" w:eastAsia="Malgun Gothic" w:hAnsiTheme="minorHAnsi" w:cstheme="minorHAnsi"/>
          <w:b/>
          <w:bCs/>
          <w:sz w:val="22"/>
          <w:szCs w:val="22"/>
          <w:lang w:val="en-MY"/>
        </w:rPr>
      </w:pPr>
      <w:r w:rsidRPr="00586E9B">
        <w:rPr>
          <w:rFonts w:asciiTheme="minorHAnsi" w:eastAsia="Malgun Gothic" w:hAnsiTheme="minorHAnsi" w:cstheme="minorHAnsi"/>
          <w:b/>
          <w:bCs/>
          <w:sz w:val="22"/>
          <w:szCs w:val="22"/>
          <w:lang w:val="en-MY"/>
        </w:rPr>
        <w:t xml:space="preserve"> </w:t>
      </w:r>
    </w:p>
    <w:p w14:paraId="5C37E6D5" w14:textId="0F1DB0FD" w:rsidR="00737733" w:rsidRPr="00586E9B" w:rsidRDefault="00E56484" w:rsidP="00586E9B">
      <w:pPr>
        <w:rPr>
          <w:rFonts w:asciiTheme="minorHAnsi" w:eastAsia="Malgun Gothic" w:hAnsiTheme="minorHAnsi" w:cstheme="minorHAnsi"/>
          <w:sz w:val="22"/>
          <w:szCs w:val="22"/>
          <w:lang w:val="en-MY"/>
        </w:rPr>
      </w:pPr>
      <w:r w:rsidRPr="00586E9B">
        <w:rPr>
          <w:rFonts w:asciiTheme="minorHAnsi" w:eastAsia="Malgun Gothic" w:hAnsiTheme="minorHAnsi" w:cstheme="minorHAnsi"/>
          <w:b/>
          <w:bCs/>
          <w:sz w:val="22"/>
          <w:szCs w:val="22"/>
          <w:lang w:val="en-MY"/>
        </w:rPr>
        <w:t xml:space="preserve"> </w:t>
      </w:r>
      <w:r w:rsidR="00737733" w:rsidRPr="00586E9B">
        <w:rPr>
          <w:rFonts w:asciiTheme="minorHAnsi" w:eastAsia="Malgun Gothic" w:hAnsiTheme="minorHAnsi" w:cstheme="minorHAnsi"/>
          <w:b/>
          <w:bCs/>
          <w:sz w:val="22"/>
          <w:szCs w:val="22"/>
          <w:lang w:val="en-MY"/>
        </w:rPr>
        <w:t xml:space="preserve">Senior Application Engineer – Hitachi </w:t>
      </w:r>
      <w:proofErr w:type="spellStart"/>
      <w:r w:rsidR="00737733" w:rsidRPr="00586E9B">
        <w:rPr>
          <w:rFonts w:asciiTheme="minorHAnsi" w:eastAsia="Malgun Gothic" w:hAnsiTheme="minorHAnsi" w:cstheme="minorHAnsi"/>
          <w:b/>
          <w:bCs/>
          <w:sz w:val="22"/>
          <w:szCs w:val="22"/>
          <w:lang w:val="en-MY"/>
        </w:rPr>
        <w:t>eBworx</w:t>
      </w:r>
      <w:proofErr w:type="spellEnd"/>
      <w:r w:rsidR="00737733" w:rsidRPr="00586E9B">
        <w:rPr>
          <w:rFonts w:asciiTheme="minorHAnsi" w:eastAsia="Malgun Gothic" w:hAnsiTheme="minorHAnsi" w:cstheme="minorHAnsi"/>
          <w:b/>
          <w:bCs/>
          <w:sz w:val="22"/>
          <w:szCs w:val="22"/>
          <w:lang w:val="en-MY"/>
        </w:rPr>
        <w:t>, Malaysia – Sep 2015 to Apr 2021</w:t>
      </w:r>
    </w:p>
    <w:p w14:paraId="1DDD5387" w14:textId="2298576E" w:rsidR="00DC7EF5" w:rsidRPr="00586E9B" w:rsidRDefault="00DC7EF5" w:rsidP="00586E9B">
      <w:pPr>
        <w:pStyle w:val="ListParagraph"/>
        <w:numPr>
          <w:ilvl w:val="0"/>
          <w:numId w:val="34"/>
        </w:numPr>
        <w:jc w:val="both"/>
        <w:rPr>
          <w:rFonts w:asciiTheme="minorHAnsi" w:eastAsia="Malgun Gothic" w:hAnsiTheme="minorHAnsi" w:cstheme="minorHAnsi"/>
          <w:sz w:val="22"/>
          <w:szCs w:val="22"/>
          <w:lang w:val="en-MY"/>
        </w:rPr>
      </w:pPr>
      <w:r w:rsidRPr="00586E9B">
        <w:rPr>
          <w:rFonts w:asciiTheme="minorHAnsi" w:eastAsia="Malgun Gothic" w:hAnsiTheme="minorHAnsi" w:cstheme="minorHAnsi"/>
          <w:sz w:val="22"/>
          <w:szCs w:val="22"/>
          <w:lang w:val="en-MY"/>
        </w:rPr>
        <w:t>Developed business logic and data access layers and provided day-to-day BAU support for RCMS.</w:t>
      </w:r>
    </w:p>
    <w:p w14:paraId="4EDA234E" w14:textId="495EE868" w:rsidR="00DC7EF5" w:rsidRPr="00586E9B" w:rsidRDefault="00DC7EF5" w:rsidP="00586E9B">
      <w:pPr>
        <w:pStyle w:val="ListParagraph"/>
        <w:numPr>
          <w:ilvl w:val="0"/>
          <w:numId w:val="34"/>
        </w:numPr>
        <w:jc w:val="both"/>
        <w:rPr>
          <w:rFonts w:asciiTheme="minorHAnsi" w:eastAsia="Malgun Gothic" w:hAnsiTheme="minorHAnsi" w:cstheme="minorHAnsi"/>
          <w:sz w:val="22"/>
          <w:szCs w:val="22"/>
          <w:lang w:val="en-MY"/>
        </w:rPr>
      </w:pPr>
      <w:r w:rsidRPr="00586E9B">
        <w:rPr>
          <w:rFonts w:asciiTheme="minorHAnsi" w:eastAsia="Malgun Gothic" w:hAnsiTheme="minorHAnsi" w:cstheme="minorHAnsi"/>
          <w:sz w:val="22"/>
          <w:szCs w:val="22"/>
          <w:lang w:val="en-MY"/>
        </w:rPr>
        <w:t>Implemented Struts controllers and Spring-based services for scalable application functionality.</w:t>
      </w:r>
    </w:p>
    <w:p w14:paraId="21894932" w14:textId="5906C8A1" w:rsidR="00DC7EF5" w:rsidRPr="00586E9B" w:rsidRDefault="00DC7EF5" w:rsidP="00586E9B">
      <w:pPr>
        <w:pStyle w:val="ListParagraph"/>
        <w:numPr>
          <w:ilvl w:val="0"/>
          <w:numId w:val="34"/>
        </w:numPr>
        <w:jc w:val="both"/>
        <w:rPr>
          <w:rFonts w:asciiTheme="minorHAnsi" w:eastAsia="Malgun Gothic" w:hAnsiTheme="minorHAnsi" w:cstheme="minorHAnsi"/>
          <w:sz w:val="22"/>
          <w:szCs w:val="22"/>
          <w:lang w:val="en-MY"/>
        </w:rPr>
      </w:pPr>
      <w:r w:rsidRPr="00586E9B">
        <w:rPr>
          <w:rFonts w:asciiTheme="minorHAnsi" w:eastAsia="Malgun Gothic" w:hAnsiTheme="minorHAnsi" w:cstheme="minorHAnsi"/>
          <w:sz w:val="22"/>
          <w:szCs w:val="22"/>
          <w:lang w:val="en-MY"/>
        </w:rPr>
        <w:t>Created PL/SQL procedures, functions, triggers, and reports using Elixir for data processing and reporting.</w:t>
      </w:r>
    </w:p>
    <w:p w14:paraId="2AC9BF2F" w14:textId="744BA313" w:rsidR="00DC7EF5" w:rsidRPr="00586E9B" w:rsidRDefault="00DC7EF5" w:rsidP="00586E9B">
      <w:pPr>
        <w:pStyle w:val="ListParagraph"/>
        <w:numPr>
          <w:ilvl w:val="0"/>
          <w:numId w:val="34"/>
        </w:numPr>
        <w:jc w:val="both"/>
        <w:rPr>
          <w:rFonts w:asciiTheme="minorHAnsi" w:eastAsia="Malgun Gothic" w:hAnsiTheme="minorHAnsi" w:cstheme="minorHAnsi"/>
          <w:sz w:val="22"/>
          <w:szCs w:val="22"/>
          <w:lang w:val="en-MY"/>
        </w:rPr>
      </w:pPr>
      <w:r w:rsidRPr="00586E9B">
        <w:rPr>
          <w:rFonts w:asciiTheme="minorHAnsi" w:eastAsia="Malgun Gothic" w:hAnsiTheme="minorHAnsi" w:cstheme="minorHAnsi"/>
          <w:sz w:val="22"/>
          <w:szCs w:val="22"/>
          <w:lang w:val="en-MY"/>
        </w:rPr>
        <w:t>Participated in unit testing, production troubleshooting, and performance tuning to ensure high availability.</w:t>
      </w:r>
    </w:p>
    <w:p w14:paraId="18B83482" w14:textId="14BC00E6" w:rsidR="00DC7EF5" w:rsidRPr="00586E9B" w:rsidRDefault="00DC7EF5" w:rsidP="00586E9B">
      <w:pPr>
        <w:pStyle w:val="ListParagraph"/>
        <w:numPr>
          <w:ilvl w:val="0"/>
          <w:numId w:val="34"/>
        </w:numPr>
        <w:jc w:val="both"/>
        <w:rPr>
          <w:rFonts w:asciiTheme="minorHAnsi" w:eastAsia="Malgun Gothic" w:hAnsiTheme="minorHAnsi" w:cstheme="minorHAnsi"/>
          <w:sz w:val="22"/>
          <w:szCs w:val="22"/>
          <w:lang w:val="en-MY"/>
        </w:rPr>
      </w:pPr>
      <w:r w:rsidRPr="00586E9B">
        <w:rPr>
          <w:rFonts w:asciiTheme="minorHAnsi" w:eastAsia="Malgun Gothic" w:hAnsiTheme="minorHAnsi" w:cstheme="minorHAnsi"/>
          <w:sz w:val="22"/>
          <w:szCs w:val="22"/>
          <w:lang w:val="en-MY"/>
        </w:rPr>
        <w:t xml:space="preserve">Designed and developed </w:t>
      </w:r>
      <w:r w:rsidRPr="00586E9B">
        <w:rPr>
          <w:rFonts w:asciiTheme="minorHAnsi" w:eastAsia="Malgun Gothic" w:hAnsiTheme="minorHAnsi" w:cstheme="minorHAnsi"/>
          <w:b/>
          <w:bCs/>
          <w:sz w:val="22"/>
          <w:szCs w:val="22"/>
          <w:lang w:val="en-MY"/>
        </w:rPr>
        <w:t>RESTful APIs and microservices</w:t>
      </w:r>
      <w:r w:rsidRPr="00586E9B">
        <w:rPr>
          <w:rFonts w:asciiTheme="minorHAnsi" w:eastAsia="Malgun Gothic" w:hAnsiTheme="minorHAnsi" w:cstheme="minorHAnsi"/>
          <w:sz w:val="22"/>
          <w:szCs w:val="22"/>
          <w:lang w:val="en-MY"/>
        </w:rPr>
        <w:t xml:space="preserve"> to support new business features.</w:t>
      </w:r>
    </w:p>
    <w:p w14:paraId="6DC32F2C" w14:textId="0B7B27BD" w:rsidR="00DC7EF5" w:rsidRPr="00586E9B" w:rsidRDefault="00DC7EF5" w:rsidP="00586E9B">
      <w:pPr>
        <w:pStyle w:val="ListParagraph"/>
        <w:numPr>
          <w:ilvl w:val="0"/>
          <w:numId w:val="34"/>
        </w:numPr>
        <w:jc w:val="both"/>
        <w:rPr>
          <w:rFonts w:asciiTheme="minorHAnsi" w:eastAsia="Malgun Gothic" w:hAnsiTheme="minorHAnsi" w:cstheme="minorHAnsi"/>
          <w:sz w:val="22"/>
          <w:szCs w:val="22"/>
          <w:lang w:val="en-MY"/>
        </w:rPr>
      </w:pPr>
      <w:r w:rsidRPr="00586E9B">
        <w:rPr>
          <w:rFonts w:asciiTheme="minorHAnsi" w:eastAsia="Malgun Gothic" w:hAnsiTheme="minorHAnsi" w:cstheme="minorHAnsi"/>
          <w:sz w:val="22"/>
          <w:szCs w:val="22"/>
          <w:lang w:val="en-MY"/>
        </w:rPr>
        <w:t xml:space="preserve">Mentored junior developers and conducted </w:t>
      </w:r>
      <w:r w:rsidRPr="00586E9B">
        <w:rPr>
          <w:rFonts w:asciiTheme="minorHAnsi" w:eastAsia="Malgun Gothic" w:hAnsiTheme="minorHAnsi" w:cstheme="minorHAnsi"/>
          <w:b/>
          <w:bCs/>
          <w:sz w:val="22"/>
          <w:szCs w:val="22"/>
          <w:lang w:val="en-MY"/>
        </w:rPr>
        <w:t>code reviews</w:t>
      </w:r>
      <w:r w:rsidRPr="00586E9B">
        <w:rPr>
          <w:rFonts w:asciiTheme="minorHAnsi" w:eastAsia="Malgun Gothic" w:hAnsiTheme="minorHAnsi" w:cstheme="minorHAnsi"/>
          <w:sz w:val="22"/>
          <w:szCs w:val="22"/>
          <w:lang w:val="en-MY"/>
        </w:rPr>
        <w:t xml:space="preserve"> to ensure coding standards and best practices.</w:t>
      </w:r>
    </w:p>
    <w:p w14:paraId="73F5A3EA" w14:textId="0EB02946" w:rsidR="00DC7EF5" w:rsidRPr="00586E9B" w:rsidRDefault="00DC7EF5" w:rsidP="00586E9B">
      <w:pPr>
        <w:pStyle w:val="ListParagraph"/>
        <w:numPr>
          <w:ilvl w:val="0"/>
          <w:numId w:val="34"/>
        </w:numPr>
        <w:jc w:val="both"/>
        <w:rPr>
          <w:rFonts w:asciiTheme="minorHAnsi" w:eastAsia="Malgun Gothic" w:hAnsiTheme="minorHAnsi" w:cstheme="minorHAnsi"/>
          <w:sz w:val="22"/>
          <w:szCs w:val="22"/>
          <w:lang w:val="en-MY"/>
        </w:rPr>
      </w:pPr>
      <w:r w:rsidRPr="00586E9B">
        <w:rPr>
          <w:rFonts w:asciiTheme="minorHAnsi" w:eastAsia="Malgun Gothic" w:hAnsiTheme="minorHAnsi" w:cstheme="minorHAnsi"/>
          <w:sz w:val="22"/>
          <w:szCs w:val="22"/>
          <w:lang w:val="en-MY"/>
        </w:rPr>
        <w:t xml:space="preserve">Coordinated with cross-functional teams for </w:t>
      </w:r>
      <w:r w:rsidRPr="00586E9B">
        <w:rPr>
          <w:rFonts w:asciiTheme="minorHAnsi" w:eastAsia="Malgun Gothic" w:hAnsiTheme="minorHAnsi" w:cstheme="minorHAnsi"/>
          <w:b/>
          <w:bCs/>
          <w:sz w:val="22"/>
          <w:szCs w:val="22"/>
          <w:lang w:val="en-MY"/>
        </w:rPr>
        <w:t>requirement analysis, design, and deployment</w:t>
      </w:r>
      <w:r w:rsidRPr="00586E9B">
        <w:rPr>
          <w:rFonts w:asciiTheme="minorHAnsi" w:eastAsia="Malgun Gothic" w:hAnsiTheme="minorHAnsi" w:cstheme="minorHAnsi"/>
          <w:sz w:val="22"/>
          <w:szCs w:val="22"/>
          <w:lang w:val="en-MY"/>
        </w:rPr>
        <w:t xml:space="preserve"> of banking modules.</w:t>
      </w:r>
    </w:p>
    <w:p w14:paraId="319E4ECE" w14:textId="172C0AF8" w:rsidR="00DC7EF5" w:rsidRPr="00586E9B" w:rsidRDefault="00DC7EF5" w:rsidP="00586E9B">
      <w:pPr>
        <w:pStyle w:val="ListParagraph"/>
        <w:numPr>
          <w:ilvl w:val="0"/>
          <w:numId w:val="34"/>
        </w:numPr>
        <w:jc w:val="both"/>
        <w:rPr>
          <w:rFonts w:asciiTheme="minorHAnsi" w:eastAsia="Malgun Gothic" w:hAnsiTheme="minorHAnsi" w:cstheme="minorHAnsi"/>
          <w:sz w:val="22"/>
          <w:szCs w:val="22"/>
          <w:lang w:val="en-MY"/>
        </w:rPr>
      </w:pPr>
      <w:r w:rsidRPr="00586E9B">
        <w:rPr>
          <w:rFonts w:asciiTheme="minorHAnsi" w:eastAsia="Malgun Gothic" w:hAnsiTheme="minorHAnsi" w:cstheme="minorHAnsi"/>
          <w:sz w:val="22"/>
          <w:szCs w:val="22"/>
          <w:lang w:val="en-MY"/>
        </w:rPr>
        <w:t xml:space="preserve">Optimized database queries and application performance for </w:t>
      </w:r>
      <w:r w:rsidRPr="00586E9B">
        <w:rPr>
          <w:rFonts w:asciiTheme="minorHAnsi" w:eastAsia="Malgun Gothic" w:hAnsiTheme="minorHAnsi" w:cstheme="minorHAnsi"/>
          <w:b/>
          <w:bCs/>
          <w:sz w:val="22"/>
          <w:szCs w:val="22"/>
          <w:lang w:val="en-MY"/>
        </w:rPr>
        <w:t>concurrent user transactions</w:t>
      </w:r>
      <w:r w:rsidRPr="00586E9B">
        <w:rPr>
          <w:rFonts w:asciiTheme="minorHAnsi" w:eastAsia="Malgun Gothic" w:hAnsiTheme="minorHAnsi" w:cstheme="minorHAnsi"/>
          <w:sz w:val="22"/>
          <w:szCs w:val="22"/>
          <w:lang w:val="en-MY"/>
        </w:rPr>
        <w:t xml:space="preserve"> in high-volume banking systems.</w:t>
      </w:r>
    </w:p>
    <w:p w14:paraId="27683845" w14:textId="77777777" w:rsidR="000D2755" w:rsidRPr="00586E9B" w:rsidRDefault="000D2755" w:rsidP="00586E9B">
      <w:pPr>
        <w:pStyle w:val="ListParagraph"/>
        <w:jc w:val="both"/>
        <w:rPr>
          <w:rFonts w:asciiTheme="minorHAnsi" w:eastAsia="Malgun Gothic" w:hAnsiTheme="minorHAnsi" w:cstheme="minorHAnsi"/>
          <w:sz w:val="22"/>
          <w:szCs w:val="22"/>
          <w:lang w:val="en-MY"/>
        </w:rPr>
      </w:pPr>
    </w:p>
    <w:p w14:paraId="103F15A4" w14:textId="5F4927B4" w:rsidR="00DE3233" w:rsidRPr="00586E9B" w:rsidRDefault="000D2755" w:rsidP="00586E9B">
      <w:pPr>
        <w:jc w:val="both"/>
        <w:rPr>
          <w:rFonts w:asciiTheme="minorHAnsi" w:eastAsia="Malgun Gothic" w:hAnsiTheme="minorHAnsi" w:cstheme="minorHAnsi"/>
          <w:sz w:val="22"/>
          <w:szCs w:val="22"/>
        </w:rPr>
      </w:pPr>
      <w:r w:rsidRPr="00586E9B">
        <w:rPr>
          <w:rFonts w:asciiTheme="minorHAnsi" w:eastAsia="Malgun Gothic" w:hAnsiTheme="minorHAnsi" w:cstheme="minorHAnsi"/>
          <w:b/>
          <w:bCs/>
          <w:sz w:val="22"/>
          <w:szCs w:val="22"/>
        </w:rPr>
        <w:t>Environment / Technology Stack:</w:t>
      </w:r>
      <w:r w:rsidRPr="00586E9B">
        <w:rPr>
          <w:rFonts w:asciiTheme="minorHAnsi" w:eastAsia="Malgun Gothic" w:hAnsiTheme="minorHAnsi" w:cstheme="minorHAnsi"/>
          <w:sz w:val="22"/>
          <w:szCs w:val="22"/>
        </w:rPr>
        <w:t xml:space="preserve"> Java (v8/11), J2EE, Spring (v5.x), Spring Boot (v2.x), Hibernate (v5.x), Struts 2, RESTful APIs, Microservices; HTML5, CSS3, JavaScript, AJAX, JSON, XML, JSP, React.js; Oracle, PL/SQL (Stored Procedures, Functions, Triggers); Azure (AKS, ADLS, Azure DevOps), AWS (EC2, S3, IAM), Docker, Kubernetes, Jenkins, Kafka</w:t>
      </w:r>
      <w:r w:rsidR="0034690A" w:rsidRPr="00586E9B">
        <w:rPr>
          <w:rFonts w:asciiTheme="minorHAnsi" w:eastAsia="Malgun Gothic" w:hAnsiTheme="minorHAnsi" w:cstheme="minorHAnsi"/>
          <w:sz w:val="22"/>
          <w:szCs w:val="22"/>
        </w:rPr>
        <w:t xml:space="preserve">, </w:t>
      </w:r>
      <w:r w:rsidRPr="00586E9B">
        <w:rPr>
          <w:rFonts w:asciiTheme="minorHAnsi" w:eastAsia="Malgun Gothic" w:hAnsiTheme="minorHAnsi" w:cstheme="minorHAnsi"/>
          <w:sz w:val="22"/>
          <w:szCs w:val="22"/>
        </w:rPr>
        <w:t>Maven, ANT, Git, SVN, Jira, Confluence, Eclipse, NetBeans; WebLogic (v14c), Apache Tomcat (v9.x); Elixir Report, Jasper Reports</w:t>
      </w:r>
      <w:r w:rsidR="00F7050B" w:rsidRPr="00586E9B">
        <w:rPr>
          <w:rFonts w:asciiTheme="minorHAnsi" w:eastAsia="Malgun Gothic" w:hAnsiTheme="minorHAnsi" w:cstheme="minorHAnsi"/>
          <w:sz w:val="22"/>
          <w:szCs w:val="22"/>
        </w:rPr>
        <w:t>.</w:t>
      </w:r>
    </w:p>
    <w:p w14:paraId="456D478B" w14:textId="77777777" w:rsidR="00342E20" w:rsidRPr="00586E9B" w:rsidRDefault="00342E20" w:rsidP="00586E9B">
      <w:pPr>
        <w:jc w:val="both"/>
        <w:rPr>
          <w:rFonts w:asciiTheme="minorHAnsi" w:eastAsia="Malgun Gothic" w:hAnsiTheme="minorHAnsi" w:cstheme="minorHAnsi"/>
          <w:sz w:val="22"/>
          <w:szCs w:val="22"/>
        </w:rPr>
      </w:pPr>
    </w:p>
    <w:p w14:paraId="6BC124D2" w14:textId="00E784E4" w:rsidR="00A852DC" w:rsidRPr="00586E9B" w:rsidRDefault="00EE70A4" w:rsidP="00586E9B">
      <w:pPr>
        <w:rPr>
          <w:rFonts w:asciiTheme="minorHAnsi" w:eastAsia="Malgun Gothic" w:hAnsiTheme="minorHAnsi" w:cstheme="minorHAnsi"/>
          <w:sz w:val="22"/>
          <w:szCs w:val="22"/>
        </w:rPr>
      </w:pPr>
      <w:r w:rsidRPr="00586E9B">
        <w:rPr>
          <w:rFonts w:asciiTheme="minorHAnsi" w:eastAsia="Malgun Gothic" w:hAnsiTheme="minorHAnsi" w:cstheme="minorHAnsi"/>
          <w:b/>
          <w:sz w:val="22"/>
          <w:szCs w:val="22"/>
        </w:rPr>
        <w:t>Project#</w:t>
      </w:r>
      <w:r w:rsidR="00737733" w:rsidRPr="00586E9B">
        <w:rPr>
          <w:rFonts w:asciiTheme="minorHAnsi" w:eastAsia="Malgun Gothic" w:hAnsiTheme="minorHAnsi" w:cstheme="minorHAnsi"/>
          <w:b/>
          <w:sz w:val="22"/>
          <w:szCs w:val="22"/>
        </w:rPr>
        <w:t>2</w:t>
      </w:r>
      <w:r w:rsidR="00742E45" w:rsidRPr="00586E9B">
        <w:rPr>
          <w:rFonts w:asciiTheme="minorHAnsi" w:eastAsia="Malgun Gothic" w:hAnsiTheme="minorHAnsi" w:cstheme="minorHAnsi"/>
          <w:b/>
          <w:sz w:val="22"/>
          <w:szCs w:val="22"/>
        </w:rPr>
        <w:t>:</w:t>
      </w:r>
    </w:p>
    <w:p w14:paraId="6BAE806D" w14:textId="77777777" w:rsidR="006E7AB4" w:rsidRPr="00586E9B" w:rsidRDefault="006E7AB4" w:rsidP="00586E9B">
      <w:pPr>
        <w:pStyle w:val="Normaljustified"/>
        <w:spacing w:after="0"/>
        <w:ind w:left="0"/>
        <w:rPr>
          <w:rFonts w:asciiTheme="minorHAnsi" w:eastAsia="Malgun Gothic" w:hAnsiTheme="minorHAnsi" w:cstheme="minorHAnsi"/>
        </w:rPr>
      </w:pPr>
      <w:r w:rsidRPr="00586E9B">
        <w:rPr>
          <w:rFonts w:asciiTheme="minorHAnsi" w:eastAsia="Malgun Gothic" w:hAnsiTheme="minorHAnsi" w:cstheme="minorHAnsi"/>
          <w:b/>
        </w:rPr>
        <w:t>Title:</w:t>
      </w:r>
      <w:r w:rsidRPr="00586E9B">
        <w:rPr>
          <w:rFonts w:asciiTheme="minorHAnsi" w:eastAsia="Malgun Gothic" w:hAnsiTheme="minorHAnsi" w:cstheme="minorHAnsi"/>
        </w:rPr>
        <w:t xml:space="preserve"> Complaint Management</w:t>
      </w:r>
    </w:p>
    <w:p w14:paraId="2081C46B" w14:textId="77777777" w:rsidR="00A852DC" w:rsidRPr="00586E9B" w:rsidRDefault="006E7AB4" w:rsidP="00586E9B">
      <w:pPr>
        <w:pStyle w:val="Normaljustified"/>
        <w:spacing w:after="0"/>
        <w:ind w:left="0"/>
        <w:rPr>
          <w:rFonts w:asciiTheme="minorHAnsi" w:eastAsia="Malgun Gothic" w:hAnsiTheme="minorHAnsi" w:cstheme="minorHAnsi"/>
        </w:rPr>
      </w:pPr>
      <w:r w:rsidRPr="00586E9B">
        <w:rPr>
          <w:rFonts w:asciiTheme="minorHAnsi" w:eastAsia="Malgun Gothic" w:hAnsiTheme="minorHAnsi" w:cstheme="minorHAnsi"/>
          <w:b/>
        </w:rPr>
        <w:t>Client:</w:t>
      </w:r>
      <w:r w:rsidRPr="00586E9B">
        <w:rPr>
          <w:rFonts w:asciiTheme="minorHAnsi" w:eastAsia="Malgun Gothic" w:hAnsiTheme="minorHAnsi" w:cstheme="minorHAnsi"/>
        </w:rPr>
        <w:t xml:space="preserve"> </w:t>
      </w:r>
      <w:proofErr w:type="spellStart"/>
      <w:r w:rsidRPr="00586E9B">
        <w:rPr>
          <w:rFonts w:asciiTheme="minorHAnsi" w:eastAsia="Malgun Gothic" w:hAnsiTheme="minorHAnsi" w:cstheme="minorHAnsi"/>
        </w:rPr>
        <w:t>Kenanga</w:t>
      </w:r>
      <w:proofErr w:type="spellEnd"/>
      <w:r w:rsidR="00A852DC" w:rsidRPr="00586E9B">
        <w:rPr>
          <w:rFonts w:asciiTheme="minorHAnsi" w:eastAsia="Malgun Gothic" w:hAnsiTheme="minorHAnsi" w:cstheme="minorHAnsi"/>
        </w:rPr>
        <w:t xml:space="preserve"> Investment </w:t>
      </w:r>
      <w:proofErr w:type="spellStart"/>
      <w:r w:rsidR="00A852DC" w:rsidRPr="00586E9B">
        <w:rPr>
          <w:rFonts w:asciiTheme="minorHAnsi" w:eastAsia="Malgun Gothic" w:hAnsiTheme="minorHAnsi" w:cstheme="minorHAnsi"/>
        </w:rPr>
        <w:t>Berhad</w:t>
      </w:r>
      <w:proofErr w:type="spellEnd"/>
    </w:p>
    <w:p w14:paraId="4BC3AD11" w14:textId="5F2DDCAA" w:rsidR="00CE1FB0" w:rsidRPr="00586E9B" w:rsidRDefault="006E7AB4" w:rsidP="00586E9B">
      <w:pPr>
        <w:rPr>
          <w:rFonts w:asciiTheme="minorHAnsi" w:eastAsia="Malgun Gothic" w:hAnsiTheme="minorHAnsi" w:cstheme="minorHAnsi"/>
          <w:sz w:val="22"/>
          <w:szCs w:val="22"/>
        </w:rPr>
      </w:pPr>
      <w:r w:rsidRPr="00586E9B">
        <w:rPr>
          <w:rFonts w:asciiTheme="minorHAnsi" w:eastAsia="Malgun Gothic" w:hAnsiTheme="minorHAnsi" w:cstheme="minorHAnsi"/>
          <w:b/>
          <w:sz w:val="22"/>
          <w:szCs w:val="22"/>
        </w:rPr>
        <w:t>Environment:</w:t>
      </w:r>
      <w:r w:rsidRPr="00586E9B">
        <w:rPr>
          <w:rFonts w:asciiTheme="minorHAnsi" w:eastAsia="Malgun Gothic" w:hAnsiTheme="minorHAnsi" w:cstheme="minorHAnsi"/>
          <w:sz w:val="22"/>
          <w:szCs w:val="22"/>
        </w:rPr>
        <w:t xml:space="preserve"> </w:t>
      </w:r>
      <w:proofErr w:type="spellStart"/>
      <w:r w:rsidRPr="00586E9B">
        <w:rPr>
          <w:rFonts w:asciiTheme="minorHAnsi" w:eastAsia="Malgun Gothic" w:hAnsiTheme="minorHAnsi" w:cstheme="minorHAnsi"/>
          <w:sz w:val="22"/>
          <w:szCs w:val="22"/>
        </w:rPr>
        <w:t>Extjs</w:t>
      </w:r>
      <w:proofErr w:type="spellEnd"/>
      <w:r w:rsidRPr="00586E9B">
        <w:rPr>
          <w:rFonts w:asciiTheme="minorHAnsi" w:eastAsia="Malgun Gothic" w:hAnsiTheme="minorHAnsi" w:cstheme="minorHAnsi"/>
          <w:sz w:val="22"/>
          <w:szCs w:val="22"/>
        </w:rPr>
        <w:t xml:space="preserve"> 4.2.3, </w:t>
      </w:r>
      <w:r w:rsidR="00643EC7" w:rsidRPr="00586E9B">
        <w:rPr>
          <w:rFonts w:asciiTheme="minorHAnsi" w:eastAsia="Malgun Gothic" w:hAnsiTheme="minorHAnsi" w:cstheme="minorHAnsi"/>
          <w:sz w:val="22"/>
          <w:szCs w:val="22"/>
        </w:rPr>
        <w:t>Web service</w:t>
      </w:r>
      <w:r w:rsidRPr="00586E9B">
        <w:rPr>
          <w:rFonts w:asciiTheme="minorHAnsi" w:eastAsia="Malgun Gothic" w:hAnsiTheme="minorHAnsi" w:cstheme="minorHAnsi"/>
          <w:sz w:val="22"/>
          <w:szCs w:val="22"/>
        </w:rPr>
        <w:t xml:space="preserve">, Tomcat 7.0.26, </w:t>
      </w:r>
      <w:r w:rsidR="00643EC7" w:rsidRPr="00586E9B">
        <w:rPr>
          <w:rFonts w:asciiTheme="minorHAnsi" w:eastAsia="Malgun Gothic" w:hAnsiTheme="minorHAnsi" w:cstheme="minorHAnsi"/>
          <w:sz w:val="22"/>
          <w:szCs w:val="22"/>
        </w:rPr>
        <w:t>SQL (</w:t>
      </w:r>
      <w:r w:rsidR="00175171" w:rsidRPr="00586E9B">
        <w:rPr>
          <w:rFonts w:asciiTheme="minorHAnsi" w:eastAsia="Malgun Gothic" w:hAnsiTheme="minorHAnsi" w:cstheme="minorHAnsi"/>
          <w:sz w:val="22"/>
          <w:szCs w:val="22"/>
        </w:rPr>
        <w:t>Stored Procedure)</w:t>
      </w:r>
      <w:r w:rsidR="00643EC7" w:rsidRPr="00586E9B">
        <w:rPr>
          <w:rFonts w:asciiTheme="minorHAnsi" w:eastAsia="Malgun Gothic" w:hAnsiTheme="minorHAnsi" w:cstheme="minorHAnsi"/>
          <w:sz w:val="22"/>
          <w:szCs w:val="22"/>
        </w:rPr>
        <w:t>, Sencha</w:t>
      </w:r>
      <w:r w:rsidR="00175171" w:rsidRPr="00586E9B">
        <w:rPr>
          <w:rFonts w:asciiTheme="minorHAnsi" w:eastAsia="Malgun Gothic" w:hAnsiTheme="minorHAnsi" w:cstheme="minorHAnsi"/>
          <w:sz w:val="22"/>
          <w:szCs w:val="22"/>
        </w:rPr>
        <w:t xml:space="preserve"> Touch,</w:t>
      </w:r>
      <w:r w:rsidR="00E12315" w:rsidRPr="00586E9B">
        <w:rPr>
          <w:rFonts w:asciiTheme="minorHAnsi" w:eastAsia="Malgun Gothic" w:hAnsiTheme="minorHAnsi" w:cstheme="minorHAnsi"/>
          <w:sz w:val="22"/>
          <w:szCs w:val="22"/>
        </w:rPr>
        <w:t xml:space="preserve"> Net beans &amp; SVN.</w:t>
      </w:r>
    </w:p>
    <w:p w14:paraId="55251FD4" w14:textId="1E36EC01" w:rsidR="00AA0B71" w:rsidRPr="00586E9B" w:rsidRDefault="00AA0B71" w:rsidP="00586E9B">
      <w:pPr>
        <w:rPr>
          <w:rFonts w:asciiTheme="minorHAnsi" w:eastAsia="Malgun Gothic" w:hAnsiTheme="minorHAnsi" w:cstheme="minorHAnsi"/>
          <w:sz w:val="22"/>
          <w:szCs w:val="22"/>
        </w:rPr>
      </w:pPr>
    </w:p>
    <w:p w14:paraId="01154FBD" w14:textId="77777777" w:rsidR="00AA0B71" w:rsidRPr="00586E9B" w:rsidRDefault="006E7AB4" w:rsidP="00586E9B">
      <w:pPr>
        <w:pStyle w:val="RMHeading1"/>
        <w:widowControl/>
        <w:autoSpaceDE/>
        <w:spacing w:after="0"/>
        <w:rPr>
          <w:rFonts w:asciiTheme="minorHAnsi" w:eastAsia="Malgun Gothic" w:hAnsiTheme="minorHAnsi" w:cstheme="minorHAnsi"/>
          <w:b w:val="0"/>
          <w:bCs w:val="0"/>
        </w:rPr>
      </w:pPr>
      <w:r w:rsidRPr="00586E9B">
        <w:rPr>
          <w:rFonts w:asciiTheme="minorHAnsi" w:eastAsia="Malgun Gothic" w:hAnsiTheme="minorHAnsi" w:cstheme="minorHAnsi"/>
          <w:bCs w:val="0"/>
        </w:rPr>
        <w:t xml:space="preserve">Project </w:t>
      </w:r>
      <w:r w:rsidR="00EE70A4" w:rsidRPr="00586E9B">
        <w:rPr>
          <w:rFonts w:asciiTheme="minorHAnsi" w:eastAsia="Malgun Gothic" w:hAnsiTheme="minorHAnsi" w:cstheme="minorHAnsi"/>
          <w:bCs w:val="0"/>
        </w:rPr>
        <w:t>description:</w:t>
      </w:r>
      <w:r w:rsidR="00EE70A4" w:rsidRPr="00586E9B">
        <w:rPr>
          <w:rFonts w:asciiTheme="minorHAnsi" w:eastAsia="Malgun Gothic" w:hAnsiTheme="minorHAnsi" w:cstheme="minorHAnsi"/>
          <w:b w:val="0"/>
          <w:bCs w:val="0"/>
        </w:rPr>
        <w:t xml:space="preserve">  </w:t>
      </w:r>
    </w:p>
    <w:p w14:paraId="410278A8" w14:textId="0C42FDF5" w:rsidR="00CE1FB0" w:rsidRPr="00586E9B" w:rsidRDefault="00EE70A4" w:rsidP="00586E9B">
      <w:pPr>
        <w:pStyle w:val="RMHeading1"/>
        <w:widowControl/>
        <w:autoSpaceDE/>
        <w:spacing w:after="0"/>
        <w:rPr>
          <w:rFonts w:asciiTheme="minorHAnsi" w:eastAsia="Malgun Gothic" w:hAnsiTheme="minorHAnsi" w:cstheme="minorHAnsi"/>
          <w:b w:val="0"/>
          <w:bCs w:val="0"/>
        </w:rPr>
      </w:pPr>
      <w:r w:rsidRPr="00586E9B">
        <w:rPr>
          <w:rFonts w:asciiTheme="minorHAnsi" w:eastAsia="Malgun Gothic" w:hAnsiTheme="minorHAnsi" w:cstheme="minorHAnsi"/>
          <w:b w:val="0"/>
          <w:bCs w:val="0"/>
        </w:rPr>
        <w:t xml:space="preserve">  </w:t>
      </w:r>
      <w:r w:rsidR="00CE1FB0" w:rsidRPr="00586E9B">
        <w:rPr>
          <w:rFonts w:asciiTheme="minorHAnsi" w:eastAsia="Malgun Gothic" w:hAnsiTheme="minorHAnsi" w:cstheme="minorHAnsi"/>
          <w:b w:val="0"/>
          <w:bCs w:val="0"/>
        </w:rPr>
        <w:t xml:space="preserve">                  </w:t>
      </w:r>
    </w:p>
    <w:p w14:paraId="16DBA4DE" w14:textId="17213AA5" w:rsidR="00A852DC" w:rsidRPr="00586E9B" w:rsidRDefault="006E7AB4" w:rsidP="00586E9B">
      <w:pPr>
        <w:pStyle w:val="NormalWeb"/>
        <w:shd w:val="clear" w:color="auto" w:fill="FFFFFF"/>
        <w:spacing w:before="0" w:after="0"/>
        <w:jc w:val="both"/>
        <w:rPr>
          <w:rFonts w:asciiTheme="minorHAnsi" w:eastAsia="Malgun Gothic" w:hAnsiTheme="minorHAnsi" w:cstheme="minorHAnsi"/>
          <w:sz w:val="22"/>
          <w:szCs w:val="22"/>
        </w:rPr>
      </w:pPr>
      <w:r w:rsidRPr="00586E9B">
        <w:rPr>
          <w:rFonts w:asciiTheme="minorHAnsi" w:eastAsia="Malgun Gothic" w:hAnsiTheme="minorHAnsi" w:cstheme="minorHAnsi"/>
          <w:sz w:val="22"/>
          <w:szCs w:val="22"/>
        </w:rPr>
        <w:t xml:space="preserve">In these have a </w:t>
      </w:r>
      <w:r w:rsidR="00DE3233" w:rsidRPr="00586E9B">
        <w:rPr>
          <w:rFonts w:asciiTheme="minorHAnsi" w:eastAsia="Malgun Gothic" w:hAnsiTheme="minorHAnsi" w:cstheme="minorHAnsi"/>
          <w:sz w:val="22"/>
          <w:szCs w:val="22"/>
        </w:rPr>
        <w:t>different type of branch</w:t>
      </w:r>
      <w:r w:rsidRPr="00586E9B">
        <w:rPr>
          <w:rFonts w:asciiTheme="minorHAnsi" w:eastAsia="Malgun Gothic" w:hAnsiTheme="minorHAnsi" w:cstheme="minorHAnsi"/>
          <w:sz w:val="22"/>
          <w:szCs w:val="22"/>
        </w:rPr>
        <w:t xml:space="preserve"> for </w:t>
      </w:r>
      <w:proofErr w:type="spellStart"/>
      <w:r w:rsidR="00EE70A4" w:rsidRPr="00586E9B">
        <w:rPr>
          <w:rFonts w:asciiTheme="minorHAnsi" w:eastAsia="Malgun Gothic" w:hAnsiTheme="minorHAnsi" w:cstheme="minorHAnsi"/>
          <w:sz w:val="22"/>
          <w:szCs w:val="22"/>
        </w:rPr>
        <w:t>Kenanga</w:t>
      </w:r>
      <w:proofErr w:type="spellEnd"/>
      <w:r w:rsidR="00EE70A4" w:rsidRPr="00586E9B">
        <w:rPr>
          <w:rFonts w:asciiTheme="minorHAnsi" w:eastAsia="Malgun Gothic" w:hAnsiTheme="minorHAnsi" w:cstheme="minorHAnsi"/>
          <w:sz w:val="22"/>
          <w:szCs w:val="22"/>
        </w:rPr>
        <w:t>, based</w:t>
      </w:r>
      <w:r w:rsidRPr="00586E9B">
        <w:rPr>
          <w:rFonts w:asciiTheme="minorHAnsi" w:eastAsia="Malgun Gothic" w:hAnsiTheme="minorHAnsi" w:cstheme="minorHAnsi"/>
          <w:sz w:val="22"/>
          <w:szCs w:val="22"/>
        </w:rPr>
        <w:t xml:space="preserve"> on the complaint a front controller can pass the </w:t>
      </w:r>
      <w:r w:rsidR="00DE3233" w:rsidRPr="00586E9B">
        <w:rPr>
          <w:rFonts w:asciiTheme="minorHAnsi" w:eastAsia="Malgun Gothic" w:hAnsiTheme="minorHAnsi" w:cstheme="minorHAnsi"/>
          <w:sz w:val="22"/>
          <w:szCs w:val="22"/>
        </w:rPr>
        <w:t>complaint with</w:t>
      </w:r>
      <w:r w:rsidRPr="00586E9B">
        <w:rPr>
          <w:rFonts w:asciiTheme="minorHAnsi" w:eastAsia="Malgun Gothic" w:hAnsiTheme="minorHAnsi" w:cstheme="minorHAnsi"/>
          <w:sz w:val="22"/>
          <w:szCs w:val="22"/>
        </w:rPr>
        <w:t xml:space="preserve"> </w:t>
      </w:r>
      <w:r w:rsidR="00EE70A4" w:rsidRPr="00586E9B">
        <w:rPr>
          <w:rFonts w:asciiTheme="minorHAnsi" w:eastAsia="Malgun Gothic" w:hAnsiTheme="minorHAnsi" w:cstheme="minorHAnsi"/>
          <w:sz w:val="22"/>
          <w:szCs w:val="22"/>
        </w:rPr>
        <w:t>reference no</w:t>
      </w:r>
      <w:r w:rsidRPr="00586E9B">
        <w:rPr>
          <w:rFonts w:asciiTheme="minorHAnsi" w:eastAsia="Malgun Gothic" w:hAnsiTheme="minorHAnsi" w:cstheme="minorHAnsi"/>
          <w:sz w:val="22"/>
          <w:szCs w:val="22"/>
        </w:rPr>
        <w:t xml:space="preserve"> to that </w:t>
      </w:r>
      <w:r w:rsidR="00DE3233" w:rsidRPr="00586E9B">
        <w:rPr>
          <w:rFonts w:asciiTheme="minorHAnsi" w:eastAsia="Malgun Gothic" w:hAnsiTheme="minorHAnsi" w:cstheme="minorHAnsi"/>
          <w:sz w:val="22"/>
          <w:szCs w:val="22"/>
        </w:rPr>
        <w:t>department</w:t>
      </w:r>
      <w:r w:rsidR="00EE70A4" w:rsidRPr="00586E9B">
        <w:rPr>
          <w:rFonts w:asciiTheme="minorHAnsi" w:eastAsia="Malgun Gothic" w:hAnsiTheme="minorHAnsi" w:cstheme="minorHAnsi"/>
          <w:sz w:val="22"/>
          <w:szCs w:val="22"/>
        </w:rPr>
        <w:t xml:space="preserve">. </w:t>
      </w:r>
      <w:r w:rsidRPr="00586E9B">
        <w:rPr>
          <w:rFonts w:asciiTheme="minorHAnsi" w:eastAsia="Malgun Gothic" w:hAnsiTheme="minorHAnsi" w:cstheme="minorHAnsi"/>
          <w:sz w:val="22"/>
          <w:szCs w:val="22"/>
        </w:rPr>
        <w:t xml:space="preserve">CIF </w:t>
      </w:r>
      <w:r w:rsidR="00DE3233" w:rsidRPr="00586E9B">
        <w:rPr>
          <w:rFonts w:asciiTheme="minorHAnsi" w:eastAsia="Malgun Gothic" w:hAnsiTheme="minorHAnsi" w:cstheme="minorHAnsi"/>
          <w:sz w:val="22"/>
          <w:szCs w:val="22"/>
        </w:rPr>
        <w:t>users</w:t>
      </w:r>
      <w:r w:rsidRPr="00586E9B">
        <w:rPr>
          <w:rFonts w:asciiTheme="minorHAnsi" w:eastAsia="Malgun Gothic" w:hAnsiTheme="minorHAnsi" w:cstheme="minorHAnsi"/>
          <w:sz w:val="22"/>
          <w:szCs w:val="22"/>
        </w:rPr>
        <w:t xml:space="preserve"> can tag PDF,</w:t>
      </w:r>
      <w:r w:rsidR="00DE3233" w:rsidRPr="00586E9B">
        <w:rPr>
          <w:rFonts w:asciiTheme="minorHAnsi" w:eastAsia="Malgun Gothic" w:hAnsiTheme="minorHAnsi" w:cstheme="minorHAnsi"/>
          <w:sz w:val="22"/>
          <w:szCs w:val="22"/>
        </w:rPr>
        <w:t xml:space="preserve"> </w:t>
      </w:r>
      <w:r w:rsidRPr="00586E9B">
        <w:rPr>
          <w:rFonts w:asciiTheme="minorHAnsi" w:eastAsia="Malgun Gothic" w:hAnsiTheme="minorHAnsi" w:cstheme="minorHAnsi"/>
          <w:sz w:val="22"/>
          <w:szCs w:val="22"/>
        </w:rPr>
        <w:t>Image etc.</w:t>
      </w:r>
    </w:p>
    <w:p w14:paraId="753D4F06" w14:textId="77777777" w:rsidR="00F748D3" w:rsidRPr="00586E9B" w:rsidRDefault="00F748D3" w:rsidP="00586E9B">
      <w:pPr>
        <w:pStyle w:val="NormalWeb"/>
        <w:shd w:val="clear" w:color="auto" w:fill="FFFFFF"/>
        <w:spacing w:before="0" w:after="0"/>
        <w:jc w:val="both"/>
        <w:rPr>
          <w:rFonts w:asciiTheme="minorHAnsi" w:eastAsia="Malgun Gothic" w:hAnsiTheme="minorHAnsi" w:cstheme="minorHAnsi"/>
          <w:sz w:val="22"/>
          <w:szCs w:val="22"/>
        </w:rPr>
      </w:pPr>
    </w:p>
    <w:p w14:paraId="64381E94" w14:textId="08935273" w:rsidR="000D2755" w:rsidRPr="00586E9B" w:rsidRDefault="000D2755" w:rsidP="00586E9B">
      <w:pPr>
        <w:suppressAutoHyphens w:val="0"/>
        <w:rPr>
          <w:rFonts w:asciiTheme="minorHAnsi" w:eastAsia="Malgun Gothic" w:hAnsiTheme="minorHAnsi" w:cstheme="minorHAnsi"/>
          <w:b/>
          <w:bCs/>
          <w:sz w:val="22"/>
          <w:szCs w:val="22"/>
        </w:rPr>
      </w:pPr>
      <w:r w:rsidRPr="00586E9B">
        <w:rPr>
          <w:rFonts w:asciiTheme="minorHAnsi" w:eastAsia="Malgun Gothic" w:hAnsiTheme="minorHAnsi" w:cstheme="minorHAnsi"/>
          <w:b/>
          <w:bCs/>
          <w:sz w:val="22"/>
          <w:szCs w:val="22"/>
        </w:rPr>
        <w:t xml:space="preserve">Senior Java Developer – Soft Skills </w:t>
      </w:r>
      <w:proofErr w:type="spellStart"/>
      <w:r w:rsidRPr="00586E9B">
        <w:rPr>
          <w:rFonts w:asciiTheme="minorHAnsi" w:eastAsia="Malgun Gothic" w:hAnsiTheme="minorHAnsi" w:cstheme="minorHAnsi"/>
          <w:b/>
          <w:bCs/>
          <w:sz w:val="22"/>
          <w:szCs w:val="22"/>
        </w:rPr>
        <w:t>Sdn</w:t>
      </w:r>
      <w:proofErr w:type="spellEnd"/>
      <w:r w:rsidRPr="00586E9B">
        <w:rPr>
          <w:rFonts w:asciiTheme="minorHAnsi" w:eastAsia="Malgun Gothic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586E9B">
        <w:rPr>
          <w:rFonts w:asciiTheme="minorHAnsi" w:eastAsia="Malgun Gothic" w:hAnsiTheme="minorHAnsi" w:cstheme="minorHAnsi"/>
          <w:b/>
          <w:bCs/>
          <w:sz w:val="22"/>
          <w:szCs w:val="22"/>
        </w:rPr>
        <w:t>Bhd</w:t>
      </w:r>
      <w:proofErr w:type="spellEnd"/>
      <w:r w:rsidRPr="00586E9B">
        <w:rPr>
          <w:rFonts w:asciiTheme="minorHAnsi" w:eastAsia="Malgun Gothic" w:hAnsiTheme="minorHAnsi" w:cstheme="minorHAnsi"/>
          <w:b/>
          <w:bCs/>
          <w:sz w:val="22"/>
          <w:szCs w:val="22"/>
        </w:rPr>
        <w:t>, Malaysia - Apr 20</w:t>
      </w:r>
      <w:r w:rsidR="005F54A3" w:rsidRPr="00586E9B">
        <w:rPr>
          <w:rFonts w:asciiTheme="minorHAnsi" w:eastAsia="Malgun Gothic" w:hAnsiTheme="minorHAnsi" w:cstheme="minorHAnsi"/>
          <w:b/>
          <w:bCs/>
          <w:sz w:val="22"/>
          <w:szCs w:val="22"/>
        </w:rPr>
        <w:t>14</w:t>
      </w:r>
      <w:r w:rsidRPr="00586E9B">
        <w:rPr>
          <w:rFonts w:asciiTheme="minorHAnsi" w:eastAsia="Malgun Gothic" w:hAnsiTheme="minorHAnsi" w:cstheme="minorHAnsi"/>
          <w:b/>
          <w:bCs/>
          <w:sz w:val="22"/>
          <w:szCs w:val="22"/>
        </w:rPr>
        <w:t xml:space="preserve"> – </w:t>
      </w:r>
      <w:r w:rsidR="005F54A3" w:rsidRPr="00586E9B">
        <w:rPr>
          <w:rFonts w:asciiTheme="minorHAnsi" w:eastAsia="Malgun Gothic" w:hAnsiTheme="minorHAnsi" w:cstheme="minorHAnsi"/>
          <w:b/>
          <w:bCs/>
          <w:sz w:val="22"/>
          <w:szCs w:val="22"/>
        </w:rPr>
        <w:t>Sep</w:t>
      </w:r>
      <w:r w:rsidRPr="00586E9B">
        <w:rPr>
          <w:rFonts w:asciiTheme="minorHAnsi" w:eastAsia="Malgun Gothic" w:hAnsiTheme="minorHAnsi" w:cstheme="minorHAnsi"/>
          <w:b/>
          <w:bCs/>
          <w:sz w:val="22"/>
          <w:szCs w:val="22"/>
        </w:rPr>
        <w:t xml:space="preserve"> 20</w:t>
      </w:r>
      <w:r w:rsidR="005F54A3" w:rsidRPr="00586E9B">
        <w:rPr>
          <w:rFonts w:asciiTheme="minorHAnsi" w:eastAsia="Malgun Gothic" w:hAnsiTheme="minorHAnsi" w:cstheme="minorHAnsi"/>
          <w:b/>
          <w:bCs/>
          <w:sz w:val="22"/>
          <w:szCs w:val="22"/>
        </w:rPr>
        <w:t>15</w:t>
      </w:r>
    </w:p>
    <w:p w14:paraId="386C60E1" w14:textId="59170C1A" w:rsidR="000D2755" w:rsidRPr="00586E9B" w:rsidRDefault="000D2755" w:rsidP="00586E9B">
      <w:pPr>
        <w:suppressAutoHyphens w:val="0"/>
        <w:rPr>
          <w:rFonts w:asciiTheme="minorHAnsi" w:eastAsia="Malgun Gothic" w:hAnsiTheme="minorHAnsi" w:cstheme="minorHAnsi"/>
          <w:b/>
          <w:bCs/>
          <w:sz w:val="22"/>
          <w:szCs w:val="22"/>
        </w:rPr>
      </w:pPr>
      <w:r w:rsidRPr="00586E9B">
        <w:rPr>
          <w:rFonts w:asciiTheme="minorHAnsi" w:eastAsia="Malgun Gothic" w:hAnsiTheme="minorHAnsi" w:cstheme="minorHAnsi"/>
          <w:b/>
          <w:bCs/>
          <w:sz w:val="22"/>
          <w:szCs w:val="22"/>
        </w:rPr>
        <w:t>Key Responsibilities:</w:t>
      </w:r>
    </w:p>
    <w:p w14:paraId="30CD79D2" w14:textId="77777777" w:rsidR="000D2755" w:rsidRPr="00586E9B" w:rsidRDefault="000D2755" w:rsidP="00586E9B">
      <w:pPr>
        <w:numPr>
          <w:ilvl w:val="0"/>
          <w:numId w:val="35"/>
        </w:numPr>
        <w:suppressAutoHyphens w:val="0"/>
        <w:jc w:val="both"/>
        <w:rPr>
          <w:rFonts w:asciiTheme="minorHAnsi" w:eastAsia="Malgun Gothic" w:hAnsiTheme="minorHAnsi" w:cstheme="minorHAnsi"/>
          <w:sz w:val="22"/>
          <w:szCs w:val="22"/>
        </w:rPr>
      </w:pPr>
      <w:r w:rsidRPr="00586E9B">
        <w:rPr>
          <w:rFonts w:asciiTheme="minorHAnsi" w:eastAsia="Malgun Gothic" w:hAnsiTheme="minorHAnsi" w:cstheme="minorHAnsi"/>
          <w:sz w:val="22"/>
          <w:szCs w:val="22"/>
        </w:rPr>
        <w:lastRenderedPageBreak/>
        <w:t xml:space="preserve">Designed and implemented front-end screens using </w:t>
      </w:r>
      <w:proofErr w:type="spellStart"/>
      <w:r w:rsidRPr="00586E9B">
        <w:rPr>
          <w:rFonts w:asciiTheme="minorHAnsi" w:eastAsia="Malgun Gothic" w:hAnsiTheme="minorHAnsi" w:cstheme="minorHAnsi"/>
          <w:sz w:val="22"/>
          <w:szCs w:val="22"/>
        </w:rPr>
        <w:t>ExtJS</w:t>
      </w:r>
      <w:proofErr w:type="spellEnd"/>
      <w:r w:rsidRPr="00586E9B">
        <w:rPr>
          <w:rFonts w:asciiTheme="minorHAnsi" w:eastAsia="Malgun Gothic" w:hAnsiTheme="minorHAnsi" w:cstheme="minorHAnsi"/>
          <w:sz w:val="22"/>
          <w:szCs w:val="22"/>
        </w:rPr>
        <w:t xml:space="preserve"> and HTML5 for responsive and user-friendly web applications.</w:t>
      </w:r>
    </w:p>
    <w:p w14:paraId="55C73E36" w14:textId="77777777" w:rsidR="000D2755" w:rsidRPr="00586E9B" w:rsidRDefault="000D2755" w:rsidP="00586E9B">
      <w:pPr>
        <w:numPr>
          <w:ilvl w:val="0"/>
          <w:numId w:val="35"/>
        </w:numPr>
        <w:suppressAutoHyphens w:val="0"/>
        <w:jc w:val="both"/>
        <w:rPr>
          <w:rFonts w:asciiTheme="minorHAnsi" w:eastAsia="Malgun Gothic" w:hAnsiTheme="minorHAnsi" w:cstheme="minorHAnsi"/>
          <w:sz w:val="22"/>
          <w:szCs w:val="22"/>
        </w:rPr>
      </w:pPr>
      <w:r w:rsidRPr="00586E9B">
        <w:rPr>
          <w:rFonts w:asciiTheme="minorHAnsi" w:eastAsia="Malgun Gothic" w:hAnsiTheme="minorHAnsi" w:cstheme="minorHAnsi"/>
          <w:sz w:val="22"/>
          <w:szCs w:val="22"/>
        </w:rPr>
        <w:t>Collaborated with the team to design and optimize database tables and queries to meet application requirements.</w:t>
      </w:r>
    </w:p>
    <w:p w14:paraId="57AA7E0C" w14:textId="77777777" w:rsidR="000D2755" w:rsidRPr="00586E9B" w:rsidRDefault="000D2755" w:rsidP="00586E9B">
      <w:pPr>
        <w:numPr>
          <w:ilvl w:val="0"/>
          <w:numId w:val="35"/>
        </w:numPr>
        <w:suppressAutoHyphens w:val="0"/>
        <w:jc w:val="both"/>
        <w:rPr>
          <w:rFonts w:asciiTheme="minorHAnsi" w:eastAsia="Malgun Gothic" w:hAnsiTheme="minorHAnsi" w:cstheme="minorHAnsi"/>
          <w:sz w:val="22"/>
          <w:szCs w:val="22"/>
        </w:rPr>
      </w:pPr>
      <w:r w:rsidRPr="00586E9B">
        <w:rPr>
          <w:rFonts w:asciiTheme="minorHAnsi" w:eastAsia="Malgun Gothic" w:hAnsiTheme="minorHAnsi" w:cstheme="minorHAnsi"/>
          <w:sz w:val="22"/>
          <w:szCs w:val="22"/>
        </w:rPr>
        <w:t xml:space="preserve">Validated and tested UI screens to ensure functionality, responsiveness, and cross-browser compatibility using </w:t>
      </w:r>
      <w:proofErr w:type="spellStart"/>
      <w:r w:rsidRPr="00586E9B">
        <w:rPr>
          <w:rFonts w:asciiTheme="minorHAnsi" w:eastAsia="Malgun Gothic" w:hAnsiTheme="minorHAnsi" w:cstheme="minorHAnsi"/>
          <w:sz w:val="22"/>
          <w:szCs w:val="22"/>
        </w:rPr>
        <w:t>ExtJS</w:t>
      </w:r>
      <w:proofErr w:type="spellEnd"/>
      <w:r w:rsidRPr="00586E9B">
        <w:rPr>
          <w:rFonts w:asciiTheme="minorHAnsi" w:eastAsia="Malgun Gothic" w:hAnsiTheme="minorHAnsi" w:cstheme="minorHAnsi"/>
          <w:sz w:val="22"/>
          <w:szCs w:val="22"/>
        </w:rPr>
        <w:t>.</w:t>
      </w:r>
    </w:p>
    <w:p w14:paraId="42B289CC" w14:textId="77777777" w:rsidR="000D2755" w:rsidRPr="00586E9B" w:rsidRDefault="000D2755" w:rsidP="00586E9B">
      <w:pPr>
        <w:numPr>
          <w:ilvl w:val="0"/>
          <w:numId w:val="35"/>
        </w:numPr>
        <w:suppressAutoHyphens w:val="0"/>
        <w:jc w:val="both"/>
        <w:rPr>
          <w:rFonts w:asciiTheme="minorHAnsi" w:eastAsia="Malgun Gothic" w:hAnsiTheme="minorHAnsi" w:cstheme="minorHAnsi"/>
          <w:sz w:val="22"/>
          <w:szCs w:val="22"/>
        </w:rPr>
      </w:pPr>
      <w:r w:rsidRPr="00586E9B">
        <w:rPr>
          <w:rFonts w:asciiTheme="minorHAnsi" w:eastAsia="Malgun Gothic" w:hAnsiTheme="minorHAnsi" w:cstheme="minorHAnsi"/>
          <w:sz w:val="22"/>
          <w:szCs w:val="22"/>
        </w:rPr>
        <w:t>Worked closely with backend developers to integrate front-end with server-side logic, ensuring seamless data flow.</w:t>
      </w:r>
    </w:p>
    <w:p w14:paraId="565D1F1D" w14:textId="77777777" w:rsidR="000D2755" w:rsidRPr="00586E9B" w:rsidRDefault="000D2755" w:rsidP="00586E9B">
      <w:pPr>
        <w:numPr>
          <w:ilvl w:val="0"/>
          <w:numId w:val="35"/>
        </w:numPr>
        <w:suppressAutoHyphens w:val="0"/>
        <w:jc w:val="both"/>
        <w:rPr>
          <w:rFonts w:asciiTheme="minorHAnsi" w:eastAsia="Malgun Gothic" w:hAnsiTheme="minorHAnsi" w:cstheme="minorHAnsi"/>
          <w:sz w:val="22"/>
          <w:szCs w:val="22"/>
        </w:rPr>
      </w:pPr>
      <w:r w:rsidRPr="00586E9B">
        <w:rPr>
          <w:rFonts w:asciiTheme="minorHAnsi" w:eastAsia="Malgun Gothic" w:hAnsiTheme="minorHAnsi" w:cstheme="minorHAnsi"/>
          <w:sz w:val="22"/>
          <w:szCs w:val="22"/>
        </w:rPr>
        <w:t>Developed and maintained Java/J2EE components, including Servlets, JSP, and RESTful services.</w:t>
      </w:r>
    </w:p>
    <w:p w14:paraId="4D7F8ABA" w14:textId="77777777" w:rsidR="000D2755" w:rsidRPr="00586E9B" w:rsidRDefault="000D2755" w:rsidP="00586E9B">
      <w:pPr>
        <w:numPr>
          <w:ilvl w:val="0"/>
          <w:numId w:val="35"/>
        </w:numPr>
        <w:suppressAutoHyphens w:val="0"/>
        <w:jc w:val="both"/>
        <w:rPr>
          <w:rFonts w:asciiTheme="minorHAnsi" w:eastAsia="Malgun Gothic" w:hAnsiTheme="minorHAnsi" w:cstheme="minorHAnsi"/>
          <w:sz w:val="22"/>
          <w:szCs w:val="22"/>
        </w:rPr>
      </w:pPr>
      <w:r w:rsidRPr="00586E9B">
        <w:rPr>
          <w:rFonts w:asciiTheme="minorHAnsi" w:eastAsia="Malgun Gothic" w:hAnsiTheme="minorHAnsi" w:cstheme="minorHAnsi"/>
          <w:sz w:val="22"/>
          <w:szCs w:val="22"/>
        </w:rPr>
        <w:t>Implemented Spring-based services and controllers for business logic and API integration.</w:t>
      </w:r>
    </w:p>
    <w:p w14:paraId="30F9F0B1" w14:textId="77777777" w:rsidR="000D2755" w:rsidRPr="00586E9B" w:rsidRDefault="000D2755" w:rsidP="00586E9B">
      <w:pPr>
        <w:numPr>
          <w:ilvl w:val="0"/>
          <w:numId w:val="35"/>
        </w:numPr>
        <w:suppressAutoHyphens w:val="0"/>
        <w:jc w:val="both"/>
        <w:rPr>
          <w:rFonts w:asciiTheme="minorHAnsi" w:eastAsia="Malgun Gothic" w:hAnsiTheme="minorHAnsi" w:cstheme="minorHAnsi"/>
          <w:sz w:val="22"/>
          <w:szCs w:val="22"/>
        </w:rPr>
      </w:pPr>
      <w:r w:rsidRPr="00586E9B">
        <w:rPr>
          <w:rFonts w:asciiTheme="minorHAnsi" w:eastAsia="Malgun Gothic" w:hAnsiTheme="minorHAnsi" w:cstheme="minorHAnsi"/>
          <w:sz w:val="22"/>
          <w:szCs w:val="22"/>
        </w:rPr>
        <w:t>Created PL/SQL procedures, functions, triggers, and reports for data processing and reporting.</w:t>
      </w:r>
    </w:p>
    <w:p w14:paraId="7F937816" w14:textId="77777777" w:rsidR="000D2755" w:rsidRPr="00586E9B" w:rsidRDefault="000D2755" w:rsidP="00586E9B">
      <w:pPr>
        <w:numPr>
          <w:ilvl w:val="0"/>
          <w:numId w:val="35"/>
        </w:numPr>
        <w:suppressAutoHyphens w:val="0"/>
        <w:jc w:val="both"/>
        <w:rPr>
          <w:rFonts w:asciiTheme="minorHAnsi" w:eastAsia="Malgun Gothic" w:hAnsiTheme="minorHAnsi" w:cstheme="minorHAnsi"/>
          <w:sz w:val="22"/>
          <w:szCs w:val="22"/>
        </w:rPr>
      </w:pPr>
      <w:r w:rsidRPr="00586E9B">
        <w:rPr>
          <w:rFonts w:asciiTheme="minorHAnsi" w:eastAsia="Malgun Gothic" w:hAnsiTheme="minorHAnsi" w:cstheme="minorHAnsi"/>
          <w:sz w:val="22"/>
          <w:szCs w:val="22"/>
        </w:rPr>
        <w:t>Participated in unit testing, bug fixing, production troubleshooting, and performance tuning to improve system reliability.</w:t>
      </w:r>
    </w:p>
    <w:p w14:paraId="5772D043" w14:textId="58B8130C" w:rsidR="000D2755" w:rsidRPr="00586E9B" w:rsidRDefault="000D2755" w:rsidP="00586E9B">
      <w:pPr>
        <w:numPr>
          <w:ilvl w:val="0"/>
          <w:numId w:val="35"/>
        </w:numPr>
        <w:suppressAutoHyphens w:val="0"/>
        <w:jc w:val="both"/>
        <w:rPr>
          <w:rFonts w:asciiTheme="minorHAnsi" w:eastAsia="Malgun Gothic" w:hAnsiTheme="minorHAnsi" w:cstheme="minorHAnsi"/>
          <w:sz w:val="22"/>
          <w:szCs w:val="22"/>
        </w:rPr>
      </w:pPr>
      <w:r w:rsidRPr="00586E9B">
        <w:rPr>
          <w:rFonts w:asciiTheme="minorHAnsi" w:eastAsia="Malgun Gothic" w:hAnsiTheme="minorHAnsi" w:cstheme="minorHAnsi"/>
          <w:sz w:val="22"/>
          <w:szCs w:val="22"/>
        </w:rPr>
        <w:t>Assisted in deployment activities, including application packaging, version control (Git/SVN)</w:t>
      </w:r>
    </w:p>
    <w:p w14:paraId="6AAC864F" w14:textId="77777777" w:rsidR="000D2755" w:rsidRPr="00586E9B" w:rsidRDefault="000D2755" w:rsidP="00586E9B">
      <w:pPr>
        <w:numPr>
          <w:ilvl w:val="0"/>
          <w:numId w:val="35"/>
        </w:numPr>
        <w:suppressAutoHyphens w:val="0"/>
        <w:jc w:val="both"/>
        <w:rPr>
          <w:rFonts w:asciiTheme="minorHAnsi" w:eastAsia="Malgun Gothic" w:hAnsiTheme="minorHAnsi" w:cstheme="minorHAnsi"/>
          <w:sz w:val="22"/>
          <w:szCs w:val="22"/>
        </w:rPr>
      </w:pPr>
      <w:r w:rsidRPr="00586E9B">
        <w:rPr>
          <w:rFonts w:asciiTheme="minorHAnsi" w:eastAsia="Malgun Gothic" w:hAnsiTheme="minorHAnsi" w:cstheme="minorHAnsi"/>
          <w:sz w:val="22"/>
          <w:szCs w:val="22"/>
        </w:rPr>
        <w:t>Mentored junior developers, conducted code reviews, and enforced coding standards and best practices.</w:t>
      </w:r>
    </w:p>
    <w:p w14:paraId="77A97B15" w14:textId="77777777" w:rsidR="000D2755" w:rsidRPr="00586E9B" w:rsidRDefault="000D2755" w:rsidP="00586E9B">
      <w:pPr>
        <w:numPr>
          <w:ilvl w:val="0"/>
          <w:numId w:val="35"/>
        </w:numPr>
        <w:suppressAutoHyphens w:val="0"/>
        <w:jc w:val="both"/>
        <w:rPr>
          <w:rFonts w:asciiTheme="minorHAnsi" w:eastAsia="Malgun Gothic" w:hAnsiTheme="minorHAnsi" w:cstheme="minorHAnsi"/>
          <w:sz w:val="22"/>
          <w:szCs w:val="22"/>
        </w:rPr>
      </w:pPr>
      <w:r w:rsidRPr="00586E9B">
        <w:rPr>
          <w:rFonts w:asciiTheme="minorHAnsi" w:eastAsia="Malgun Gothic" w:hAnsiTheme="minorHAnsi" w:cstheme="minorHAnsi"/>
          <w:sz w:val="22"/>
          <w:szCs w:val="22"/>
        </w:rPr>
        <w:t>Contributed to requirement analysis, design discussions, and solution architecture for new features and enhancements.</w:t>
      </w:r>
    </w:p>
    <w:p w14:paraId="56ED56AB" w14:textId="298AE650" w:rsidR="006C1A09" w:rsidRPr="00586E9B" w:rsidRDefault="000D2755" w:rsidP="00586E9B">
      <w:pPr>
        <w:numPr>
          <w:ilvl w:val="0"/>
          <w:numId w:val="35"/>
        </w:numPr>
        <w:suppressAutoHyphens w:val="0"/>
        <w:jc w:val="both"/>
        <w:rPr>
          <w:rFonts w:asciiTheme="minorHAnsi" w:eastAsia="Malgun Gothic" w:hAnsiTheme="minorHAnsi" w:cstheme="minorHAnsi"/>
          <w:sz w:val="22"/>
          <w:szCs w:val="22"/>
        </w:rPr>
      </w:pPr>
      <w:r w:rsidRPr="00586E9B">
        <w:rPr>
          <w:rFonts w:asciiTheme="minorHAnsi" w:eastAsia="Malgun Gothic" w:hAnsiTheme="minorHAnsi" w:cstheme="minorHAnsi"/>
          <w:sz w:val="22"/>
          <w:szCs w:val="22"/>
        </w:rPr>
        <w:t>Ensured high availability and scalability of applications by optimizing database and application performance.</w:t>
      </w:r>
    </w:p>
    <w:p w14:paraId="4F6C9840" w14:textId="77777777" w:rsidR="00586E9B" w:rsidRDefault="00586E9B" w:rsidP="00586E9B">
      <w:pPr>
        <w:suppressAutoHyphens w:val="0"/>
        <w:rPr>
          <w:rFonts w:asciiTheme="minorHAnsi" w:eastAsia="Malgun Gothic" w:hAnsiTheme="minorHAnsi" w:cstheme="minorHAnsi"/>
          <w:b/>
          <w:bCs/>
          <w:sz w:val="22"/>
          <w:szCs w:val="22"/>
        </w:rPr>
      </w:pPr>
    </w:p>
    <w:p w14:paraId="6BE76D20" w14:textId="39F036A1" w:rsidR="0011775D" w:rsidRPr="00586E9B" w:rsidRDefault="0011775D" w:rsidP="00586E9B">
      <w:pPr>
        <w:suppressAutoHyphens w:val="0"/>
        <w:rPr>
          <w:rFonts w:asciiTheme="minorHAnsi" w:eastAsia="Malgun Gothic" w:hAnsiTheme="minorHAnsi" w:cstheme="minorHAnsi"/>
          <w:sz w:val="22"/>
          <w:szCs w:val="22"/>
        </w:rPr>
      </w:pPr>
      <w:r w:rsidRPr="00586E9B">
        <w:rPr>
          <w:rFonts w:asciiTheme="minorHAnsi" w:eastAsia="Malgun Gothic" w:hAnsiTheme="minorHAnsi" w:cstheme="minorHAnsi"/>
          <w:b/>
          <w:bCs/>
          <w:sz w:val="22"/>
          <w:szCs w:val="22"/>
        </w:rPr>
        <w:t>Environment / Technology Stack:</w:t>
      </w:r>
      <w:r w:rsidRPr="00586E9B">
        <w:rPr>
          <w:rFonts w:asciiTheme="minorHAnsi" w:eastAsia="Malgun Gothic" w:hAnsiTheme="minorHAnsi" w:cstheme="minorHAnsi"/>
          <w:sz w:val="22"/>
          <w:szCs w:val="22"/>
        </w:rPr>
        <w:t xml:space="preserve"> Java (v8), J2EE, Spring (v5),Servlets, JSP, RESTful services; Frontend: </w:t>
      </w:r>
      <w:proofErr w:type="spellStart"/>
      <w:r w:rsidRPr="00586E9B">
        <w:rPr>
          <w:rFonts w:asciiTheme="minorHAnsi" w:eastAsia="Malgun Gothic" w:hAnsiTheme="minorHAnsi" w:cstheme="minorHAnsi"/>
          <w:sz w:val="22"/>
          <w:szCs w:val="22"/>
        </w:rPr>
        <w:t>ExtJS</w:t>
      </w:r>
      <w:proofErr w:type="spellEnd"/>
      <w:r w:rsidRPr="00586E9B">
        <w:rPr>
          <w:rFonts w:asciiTheme="minorHAnsi" w:eastAsia="Malgun Gothic" w:hAnsiTheme="minorHAnsi" w:cstheme="minorHAnsi"/>
          <w:sz w:val="22"/>
          <w:szCs w:val="22"/>
        </w:rPr>
        <w:t xml:space="preserve"> 4.2.3, Sencha Touch, HTML5, CSS3, JavaScript; Databases: SQL (Stored Procedures, Functions, Triggers); Application Server: Tomcat 7.0.26; Tools &amp; Build Systems: NetBeans, SVN; Web Services: RESTful APIs</w:t>
      </w:r>
    </w:p>
    <w:p w14:paraId="3AF3C0F0" w14:textId="77777777" w:rsidR="00586E9B" w:rsidRDefault="00586E9B" w:rsidP="00586E9B">
      <w:pPr>
        <w:rPr>
          <w:rFonts w:asciiTheme="minorHAnsi" w:eastAsia="Malgun Gothic" w:hAnsiTheme="minorHAnsi" w:cstheme="minorHAnsi"/>
          <w:b/>
          <w:sz w:val="22"/>
          <w:szCs w:val="22"/>
        </w:rPr>
      </w:pPr>
    </w:p>
    <w:p w14:paraId="527C3894" w14:textId="1419C052" w:rsidR="00A852DC" w:rsidRPr="00586E9B" w:rsidRDefault="006C1A09" w:rsidP="00586E9B">
      <w:pPr>
        <w:rPr>
          <w:rFonts w:asciiTheme="minorHAnsi" w:eastAsia="Malgun Gothic" w:hAnsiTheme="minorHAnsi" w:cstheme="minorHAnsi"/>
          <w:sz w:val="22"/>
          <w:szCs w:val="22"/>
        </w:rPr>
      </w:pPr>
      <w:r w:rsidRPr="00586E9B">
        <w:rPr>
          <w:rFonts w:asciiTheme="minorHAnsi" w:eastAsia="Malgun Gothic" w:hAnsiTheme="minorHAnsi" w:cstheme="minorHAnsi"/>
          <w:b/>
          <w:sz w:val="22"/>
          <w:szCs w:val="22"/>
        </w:rPr>
        <w:t>Project#</w:t>
      </w:r>
      <w:r w:rsidR="00737733" w:rsidRPr="00586E9B">
        <w:rPr>
          <w:rFonts w:asciiTheme="minorHAnsi" w:eastAsia="Malgun Gothic" w:hAnsiTheme="minorHAnsi" w:cstheme="minorHAnsi"/>
          <w:b/>
          <w:sz w:val="22"/>
          <w:szCs w:val="22"/>
        </w:rPr>
        <w:t>3</w:t>
      </w:r>
      <w:r w:rsidRPr="00586E9B">
        <w:rPr>
          <w:rFonts w:asciiTheme="minorHAnsi" w:eastAsia="Malgun Gothic" w:hAnsiTheme="minorHAnsi" w:cstheme="minorHAnsi"/>
          <w:b/>
          <w:sz w:val="22"/>
          <w:szCs w:val="22"/>
        </w:rPr>
        <w:t>:</w:t>
      </w:r>
    </w:p>
    <w:p w14:paraId="02937244" w14:textId="77777777" w:rsidR="006E7AB4" w:rsidRPr="00586E9B" w:rsidRDefault="006E7AB4" w:rsidP="00586E9B">
      <w:pPr>
        <w:pStyle w:val="Normaljustified"/>
        <w:spacing w:after="0"/>
        <w:ind w:left="0"/>
        <w:rPr>
          <w:rFonts w:asciiTheme="minorHAnsi" w:eastAsia="Malgun Gothic" w:hAnsiTheme="minorHAnsi" w:cstheme="minorHAnsi"/>
        </w:rPr>
      </w:pPr>
      <w:r w:rsidRPr="00586E9B">
        <w:rPr>
          <w:rFonts w:asciiTheme="minorHAnsi" w:eastAsia="Malgun Gothic" w:hAnsiTheme="minorHAnsi" w:cstheme="minorHAnsi"/>
          <w:b/>
        </w:rPr>
        <w:t>Title:</w:t>
      </w:r>
      <w:r w:rsidRPr="00586E9B">
        <w:rPr>
          <w:rFonts w:asciiTheme="minorHAnsi" w:eastAsia="Malgun Gothic" w:hAnsiTheme="minorHAnsi" w:cstheme="minorHAnsi"/>
        </w:rPr>
        <w:t xml:space="preserve"> ROAD TAX</w:t>
      </w:r>
    </w:p>
    <w:p w14:paraId="6D934EC7" w14:textId="77777777" w:rsidR="006E7AB4" w:rsidRPr="00586E9B" w:rsidRDefault="006E7AB4" w:rsidP="00586E9B">
      <w:pPr>
        <w:pStyle w:val="Normaljustified"/>
        <w:spacing w:after="0"/>
        <w:ind w:left="0"/>
        <w:rPr>
          <w:rFonts w:asciiTheme="minorHAnsi" w:eastAsia="Malgun Gothic" w:hAnsiTheme="minorHAnsi" w:cstheme="minorHAnsi"/>
        </w:rPr>
      </w:pPr>
      <w:r w:rsidRPr="00586E9B">
        <w:rPr>
          <w:rFonts w:asciiTheme="minorHAnsi" w:eastAsia="Malgun Gothic" w:hAnsiTheme="minorHAnsi" w:cstheme="minorHAnsi"/>
          <w:b/>
        </w:rPr>
        <w:t>Company:</w:t>
      </w:r>
      <w:r w:rsidRPr="00586E9B">
        <w:rPr>
          <w:rFonts w:asciiTheme="minorHAnsi" w:eastAsia="Malgun Gothic" w:hAnsiTheme="minorHAnsi" w:cstheme="minorHAnsi"/>
        </w:rPr>
        <w:t xml:space="preserve"> </w:t>
      </w:r>
      <w:proofErr w:type="spellStart"/>
      <w:r w:rsidRPr="00586E9B">
        <w:rPr>
          <w:rFonts w:asciiTheme="minorHAnsi" w:eastAsia="Malgun Gothic" w:hAnsiTheme="minorHAnsi" w:cstheme="minorHAnsi"/>
        </w:rPr>
        <w:t>MyEG</w:t>
      </w:r>
      <w:proofErr w:type="spellEnd"/>
      <w:r w:rsidRPr="00586E9B">
        <w:rPr>
          <w:rFonts w:asciiTheme="minorHAnsi" w:eastAsia="Malgun Gothic" w:hAnsiTheme="minorHAnsi" w:cstheme="minorHAnsi"/>
        </w:rPr>
        <w:t xml:space="preserve"> Services </w:t>
      </w:r>
      <w:proofErr w:type="spellStart"/>
      <w:r w:rsidRPr="00586E9B">
        <w:rPr>
          <w:rFonts w:asciiTheme="minorHAnsi" w:eastAsia="Malgun Gothic" w:hAnsiTheme="minorHAnsi" w:cstheme="minorHAnsi"/>
        </w:rPr>
        <w:t>Berhad</w:t>
      </w:r>
      <w:proofErr w:type="spellEnd"/>
      <w:r w:rsidRPr="00586E9B">
        <w:rPr>
          <w:rFonts w:asciiTheme="minorHAnsi" w:eastAsia="Malgun Gothic" w:hAnsiTheme="minorHAnsi" w:cstheme="minorHAnsi"/>
        </w:rPr>
        <w:t>, Malaysia</w:t>
      </w:r>
    </w:p>
    <w:p w14:paraId="4BBA4B32" w14:textId="62CFA03F" w:rsidR="008776AA" w:rsidRPr="00586E9B" w:rsidRDefault="006E7AB4" w:rsidP="00586E9B">
      <w:pPr>
        <w:rPr>
          <w:rFonts w:asciiTheme="minorHAnsi" w:eastAsia="Malgun Gothic" w:hAnsiTheme="minorHAnsi" w:cstheme="minorHAnsi"/>
          <w:sz w:val="22"/>
          <w:szCs w:val="22"/>
        </w:rPr>
      </w:pPr>
      <w:r w:rsidRPr="00586E9B">
        <w:rPr>
          <w:rFonts w:asciiTheme="minorHAnsi" w:eastAsia="Malgun Gothic" w:hAnsiTheme="minorHAnsi" w:cstheme="minorHAnsi"/>
          <w:b/>
          <w:sz w:val="22"/>
          <w:szCs w:val="22"/>
        </w:rPr>
        <w:t xml:space="preserve">Environment: </w:t>
      </w:r>
      <w:r w:rsidRPr="00586E9B">
        <w:rPr>
          <w:rFonts w:asciiTheme="minorHAnsi" w:eastAsia="Malgun Gothic" w:hAnsiTheme="minorHAnsi" w:cstheme="minorHAnsi"/>
          <w:sz w:val="22"/>
          <w:szCs w:val="22"/>
        </w:rPr>
        <w:t>struts2</w:t>
      </w:r>
      <w:r w:rsidR="00DE49F6" w:rsidRPr="00586E9B">
        <w:rPr>
          <w:rFonts w:asciiTheme="minorHAnsi" w:eastAsia="Malgun Gothic" w:hAnsiTheme="minorHAnsi" w:cstheme="minorHAnsi"/>
          <w:sz w:val="22"/>
          <w:szCs w:val="22"/>
        </w:rPr>
        <w:t xml:space="preserve">, </w:t>
      </w:r>
      <w:r w:rsidR="00742E45" w:rsidRPr="00586E9B">
        <w:rPr>
          <w:rFonts w:asciiTheme="minorHAnsi" w:eastAsia="Malgun Gothic" w:hAnsiTheme="minorHAnsi" w:cstheme="minorHAnsi"/>
          <w:sz w:val="22"/>
          <w:szCs w:val="22"/>
        </w:rPr>
        <w:t>spring, JSP, Java, XML</w:t>
      </w:r>
      <w:r w:rsidRPr="00586E9B">
        <w:rPr>
          <w:rFonts w:asciiTheme="minorHAnsi" w:eastAsia="Malgun Gothic" w:hAnsiTheme="minorHAnsi" w:cstheme="minorHAnsi"/>
          <w:sz w:val="22"/>
          <w:szCs w:val="22"/>
        </w:rPr>
        <w:t xml:space="preserve"> PostgreSQL 8.4 SVN (version control).</w:t>
      </w:r>
    </w:p>
    <w:p w14:paraId="02831ED2" w14:textId="77777777" w:rsidR="00AA0B71" w:rsidRPr="00586E9B" w:rsidRDefault="00AA0B71" w:rsidP="00586E9B">
      <w:pPr>
        <w:rPr>
          <w:rFonts w:asciiTheme="minorHAnsi" w:eastAsia="Malgun Gothic" w:hAnsiTheme="minorHAnsi" w:cstheme="minorHAnsi"/>
          <w:sz w:val="22"/>
          <w:szCs w:val="22"/>
        </w:rPr>
      </w:pPr>
    </w:p>
    <w:p w14:paraId="5579617E" w14:textId="54A32BAA" w:rsidR="00726644" w:rsidRPr="00586E9B" w:rsidRDefault="000D2755" w:rsidP="00586E9B">
      <w:pPr>
        <w:pStyle w:val="NormalWeb"/>
        <w:shd w:val="clear" w:color="auto" w:fill="FFFFFF"/>
        <w:spacing w:before="0" w:after="0"/>
        <w:jc w:val="both"/>
        <w:rPr>
          <w:rFonts w:asciiTheme="minorHAnsi" w:eastAsia="Malgun Gothic" w:hAnsiTheme="minorHAnsi" w:cstheme="minorHAnsi"/>
          <w:b/>
          <w:bCs/>
          <w:sz w:val="22"/>
          <w:szCs w:val="22"/>
        </w:rPr>
      </w:pPr>
      <w:r w:rsidRPr="00586E9B">
        <w:rPr>
          <w:rFonts w:asciiTheme="minorHAnsi" w:eastAsia="Malgun Gothic" w:hAnsiTheme="minorHAnsi" w:cstheme="minorHAnsi"/>
          <w:b/>
          <w:bCs/>
          <w:sz w:val="22"/>
          <w:szCs w:val="22"/>
        </w:rPr>
        <w:t xml:space="preserve">Java Developer – </w:t>
      </w:r>
      <w:proofErr w:type="spellStart"/>
      <w:r w:rsidRPr="00586E9B">
        <w:rPr>
          <w:rFonts w:asciiTheme="minorHAnsi" w:eastAsia="Malgun Gothic" w:hAnsiTheme="minorHAnsi" w:cstheme="minorHAnsi"/>
          <w:b/>
          <w:bCs/>
          <w:sz w:val="22"/>
          <w:szCs w:val="22"/>
        </w:rPr>
        <w:t>MyEG</w:t>
      </w:r>
      <w:proofErr w:type="spellEnd"/>
      <w:r w:rsidRPr="00586E9B">
        <w:rPr>
          <w:rFonts w:asciiTheme="minorHAnsi" w:eastAsia="Malgun Gothic" w:hAnsiTheme="minorHAnsi" w:cstheme="minorHAnsi"/>
          <w:b/>
          <w:bCs/>
          <w:sz w:val="22"/>
          <w:szCs w:val="22"/>
        </w:rPr>
        <w:t xml:space="preserve"> Services </w:t>
      </w:r>
      <w:proofErr w:type="spellStart"/>
      <w:r w:rsidRPr="00586E9B">
        <w:rPr>
          <w:rFonts w:asciiTheme="minorHAnsi" w:eastAsia="Malgun Gothic" w:hAnsiTheme="minorHAnsi" w:cstheme="minorHAnsi"/>
          <w:b/>
          <w:bCs/>
          <w:sz w:val="22"/>
          <w:szCs w:val="22"/>
        </w:rPr>
        <w:t>Berhad</w:t>
      </w:r>
      <w:proofErr w:type="spellEnd"/>
      <w:r w:rsidRPr="00586E9B">
        <w:rPr>
          <w:rFonts w:asciiTheme="minorHAnsi" w:eastAsia="Malgun Gothic" w:hAnsiTheme="minorHAnsi" w:cstheme="minorHAnsi"/>
          <w:b/>
          <w:bCs/>
          <w:sz w:val="22"/>
          <w:szCs w:val="22"/>
        </w:rPr>
        <w:t>, Malaysia – Jun 2010 to May 2014</w:t>
      </w:r>
    </w:p>
    <w:p w14:paraId="65CB33C4" w14:textId="77777777" w:rsidR="000D2755" w:rsidRPr="00586E9B" w:rsidRDefault="000D2755" w:rsidP="00586E9B">
      <w:pPr>
        <w:suppressAutoHyphens w:val="0"/>
        <w:rPr>
          <w:rFonts w:asciiTheme="minorHAnsi" w:eastAsia="Malgun Gothic" w:hAnsiTheme="minorHAnsi" w:cstheme="minorHAnsi"/>
          <w:b/>
          <w:bCs/>
          <w:sz w:val="22"/>
          <w:szCs w:val="22"/>
        </w:rPr>
      </w:pPr>
      <w:r w:rsidRPr="00586E9B">
        <w:rPr>
          <w:rFonts w:asciiTheme="minorHAnsi" w:eastAsia="Malgun Gothic" w:hAnsiTheme="minorHAnsi" w:cstheme="minorHAnsi"/>
          <w:b/>
          <w:bCs/>
          <w:sz w:val="22"/>
          <w:szCs w:val="22"/>
        </w:rPr>
        <w:t>Key Responsibilities:</w:t>
      </w:r>
    </w:p>
    <w:p w14:paraId="52A03C1C" w14:textId="77777777" w:rsidR="001B2FD9" w:rsidRPr="00586E9B" w:rsidRDefault="001B2FD9" w:rsidP="00586E9B">
      <w:pPr>
        <w:pStyle w:val="NormalWeb"/>
        <w:numPr>
          <w:ilvl w:val="0"/>
          <w:numId w:val="27"/>
        </w:numPr>
        <w:shd w:val="clear" w:color="auto" w:fill="FFFFFF"/>
        <w:spacing w:before="0" w:after="0"/>
        <w:jc w:val="both"/>
        <w:rPr>
          <w:rFonts w:asciiTheme="minorHAnsi" w:eastAsia="Malgun Gothic" w:hAnsiTheme="minorHAnsi" w:cstheme="minorHAnsi"/>
          <w:bCs/>
          <w:sz w:val="22"/>
          <w:szCs w:val="22"/>
          <w:lang w:val="en-MY"/>
        </w:rPr>
      </w:pPr>
      <w:r w:rsidRPr="00586E9B">
        <w:rPr>
          <w:rFonts w:asciiTheme="minorHAnsi" w:eastAsia="Malgun Gothic" w:hAnsiTheme="minorHAnsi" w:cstheme="minorHAnsi"/>
          <w:bCs/>
          <w:sz w:val="22"/>
          <w:szCs w:val="22"/>
          <w:lang w:val="en-MY"/>
        </w:rPr>
        <w:t>Worked as a Technical Support Executive, providing day-to-day production support (BAU) for insurance and license renewal services.</w:t>
      </w:r>
    </w:p>
    <w:p w14:paraId="682EECB0" w14:textId="77777777" w:rsidR="001B2FD9" w:rsidRPr="00586E9B" w:rsidRDefault="001B2FD9" w:rsidP="00586E9B">
      <w:pPr>
        <w:pStyle w:val="NormalWeb"/>
        <w:numPr>
          <w:ilvl w:val="0"/>
          <w:numId w:val="27"/>
        </w:numPr>
        <w:shd w:val="clear" w:color="auto" w:fill="FFFFFF"/>
        <w:spacing w:before="0" w:after="0"/>
        <w:jc w:val="both"/>
        <w:rPr>
          <w:rFonts w:asciiTheme="minorHAnsi" w:eastAsia="Malgun Gothic" w:hAnsiTheme="minorHAnsi" w:cstheme="minorHAnsi"/>
          <w:bCs/>
          <w:sz w:val="22"/>
          <w:szCs w:val="22"/>
          <w:lang w:val="en-MY"/>
        </w:rPr>
      </w:pPr>
      <w:r w:rsidRPr="00586E9B">
        <w:rPr>
          <w:rFonts w:asciiTheme="minorHAnsi" w:eastAsia="Malgun Gothic" w:hAnsiTheme="minorHAnsi" w:cstheme="minorHAnsi"/>
          <w:bCs/>
          <w:sz w:val="22"/>
          <w:szCs w:val="22"/>
          <w:lang w:val="en-MY"/>
        </w:rPr>
        <w:t>Monitored and updated failure cases manually, retrieving user details from the database as needed.</w:t>
      </w:r>
    </w:p>
    <w:p w14:paraId="6B3B1911" w14:textId="77777777" w:rsidR="001B2FD9" w:rsidRPr="00586E9B" w:rsidRDefault="001B2FD9" w:rsidP="00586E9B">
      <w:pPr>
        <w:pStyle w:val="NormalWeb"/>
        <w:numPr>
          <w:ilvl w:val="0"/>
          <w:numId w:val="27"/>
        </w:numPr>
        <w:shd w:val="clear" w:color="auto" w:fill="FFFFFF"/>
        <w:spacing w:before="0" w:after="0"/>
        <w:jc w:val="both"/>
        <w:rPr>
          <w:rFonts w:asciiTheme="minorHAnsi" w:eastAsia="Malgun Gothic" w:hAnsiTheme="minorHAnsi" w:cstheme="minorHAnsi"/>
          <w:bCs/>
          <w:sz w:val="22"/>
          <w:szCs w:val="22"/>
          <w:lang w:val="en-MY"/>
        </w:rPr>
      </w:pPr>
      <w:r w:rsidRPr="00586E9B">
        <w:rPr>
          <w:rFonts w:asciiTheme="minorHAnsi" w:eastAsia="Malgun Gothic" w:hAnsiTheme="minorHAnsi" w:cstheme="minorHAnsi"/>
          <w:bCs/>
          <w:sz w:val="22"/>
          <w:szCs w:val="22"/>
          <w:lang w:val="en-MY"/>
        </w:rPr>
        <w:t>Generated and sent daily transaction reports to Helpdesk and Telemarketing teams using SQL queries.</w:t>
      </w:r>
    </w:p>
    <w:p w14:paraId="553D880D" w14:textId="77777777" w:rsidR="001B2FD9" w:rsidRPr="00586E9B" w:rsidRDefault="001B2FD9" w:rsidP="00586E9B">
      <w:pPr>
        <w:pStyle w:val="NormalWeb"/>
        <w:numPr>
          <w:ilvl w:val="0"/>
          <w:numId w:val="27"/>
        </w:numPr>
        <w:shd w:val="clear" w:color="auto" w:fill="FFFFFF"/>
        <w:spacing w:before="0" w:after="0"/>
        <w:jc w:val="both"/>
        <w:rPr>
          <w:rFonts w:asciiTheme="minorHAnsi" w:eastAsia="Malgun Gothic" w:hAnsiTheme="minorHAnsi" w:cstheme="minorHAnsi"/>
          <w:bCs/>
          <w:sz w:val="22"/>
          <w:szCs w:val="22"/>
          <w:lang w:val="en-MY"/>
        </w:rPr>
      </w:pPr>
      <w:r w:rsidRPr="00586E9B">
        <w:rPr>
          <w:rFonts w:asciiTheme="minorHAnsi" w:eastAsia="Malgun Gothic" w:hAnsiTheme="minorHAnsi" w:cstheme="minorHAnsi"/>
          <w:bCs/>
          <w:sz w:val="22"/>
          <w:szCs w:val="22"/>
          <w:lang w:val="en-MY"/>
        </w:rPr>
        <w:t>Checked and monitored schedulers to ensure automated processes were running correctly.</w:t>
      </w:r>
    </w:p>
    <w:p w14:paraId="349943B3" w14:textId="77777777" w:rsidR="001B2FD9" w:rsidRPr="00586E9B" w:rsidRDefault="001B2FD9" w:rsidP="00586E9B">
      <w:pPr>
        <w:pStyle w:val="NormalWeb"/>
        <w:numPr>
          <w:ilvl w:val="0"/>
          <w:numId w:val="27"/>
        </w:numPr>
        <w:shd w:val="clear" w:color="auto" w:fill="FFFFFF"/>
        <w:spacing w:before="0" w:after="0"/>
        <w:jc w:val="both"/>
        <w:rPr>
          <w:rFonts w:asciiTheme="minorHAnsi" w:eastAsia="Malgun Gothic" w:hAnsiTheme="minorHAnsi" w:cstheme="minorHAnsi"/>
          <w:bCs/>
          <w:sz w:val="22"/>
          <w:szCs w:val="22"/>
          <w:lang w:val="en-MY"/>
        </w:rPr>
      </w:pPr>
      <w:r w:rsidRPr="00586E9B">
        <w:rPr>
          <w:rFonts w:asciiTheme="minorHAnsi" w:eastAsia="Malgun Gothic" w:hAnsiTheme="minorHAnsi" w:cstheme="minorHAnsi"/>
          <w:bCs/>
          <w:sz w:val="22"/>
          <w:szCs w:val="22"/>
          <w:lang w:val="en-MY"/>
        </w:rPr>
        <w:t>Compiled and communicated issue reports from emails, ensuring timely resolution and tracking of production incidents.</w:t>
      </w:r>
    </w:p>
    <w:p w14:paraId="76C6EFDC" w14:textId="77777777" w:rsidR="001B2FD9" w:rsidRPr="00586E9B" w:rsidRDefault="001B2FD9" w:rsidP="00586E9B">
      <w:pPr>
        <w:pStyle w:val="NormalWeb"/>
        <w:numPr>
          <w:ilvl w:val="0"/>
          <w:numId w:val="27"/>
        </w:numPr>
        <w:shd w:val="clear" w:color="auto" w:fill="FFFFFF"/>
        <w:spacing w:before="0" w:after="0"/>
        <w:jc w:val="both"/>
        <w:rPr>
          <w:rFonts w:asciiTheme="minorHAnsi" w:eastAsia="Malgun Gothic" w:hAnsiTheme="minorHAnsi" w:cstheme="minorHAnsi"/>
          <w:bCs/>
          <w:sz w:val="22"/>
          <w:szCs w:val="22"/>
          <w:lang w:val="en-MY"/>
        </w:rPr>
      </w:pPr>
      <w:r w:rsidRPr="00586E9B">
        <w:rPr>
          <w:rFonts w:asciiTheme="minorHAnsi" w:eastAsia="Malgun Gothic" w:hAnsiTheme="minorHAnsi" w:cstheme="minorHAnsi"/>
          <w:bCs/>
          <w:sz w:val="22"/>
          <w:szCs w:val="22"/>
          <w:lang w:val="en-MY"/>
        </w:rPr>
        <w:t>Coordinated with team members to resolve production issues and maintain system reliability.</w:t>
      </w:r>
    </w:p>
    <w:p w14:paraId="3FB6899F" w14:textId="77777777" w:rsidR="006E7AB4" w:rsidRPr="00586E9B" w:rsidRDefault="006E7AB4" w:rsidP="00586E9B">
      <w:pPr>
        <w:rPr>
          <w:rFonts w:asciiTheme="minorHAnsi" w:eastAsia="Malgun Gothic" w:hAnsiTheme="minorHAnsi" w:cstheme="minorHAnsi"/>
          <w:sz w:val="22"/>
          <w:szCs w:val="22"/>
        </w:rPr>
      </w:pPr>
    </w:p>
    <w:p w14:paraId="44139B1B" w14:textId="61F49C5C" w:rsidR="0011775D" w:rsidRPr="00586E9B" w:rsidRDefault="0011775D" w:rsidP="00586E9B">
      <w:pPr>
        <w:rPr>
          <w:rFonts w:asciiTheme="minorHAnsi" w:eastAsia="Malgun Gothic" w:hAnsiTheme="minorHAnsi" w:cstheme="minorHAnsi"/>
          <w:sz w:val="22"/>
          <w:szCs w:val="22"/>
          <w:lang w:val="en-MY"/>
        </w:rPr>
      </w:pPr>
      <w:r w:rsidRPr="00586E9B">
        <w:rPr>
          <w:rFonts w:asciiTheme="minorHAnsi" w:eastAsia="Malgun Gothic" w:hAnsiTheme="minorHAnsi" w:cstheme="minorHAnsi"/>
          <w:b/>
          <w:bCs/>
          <w:sz w:val="22"/>
          <w:szCs w:val="22"/>
          <w:lang w:val="en-MY"/>
        </w:rPr>
        <w:t>Environment / Technology Stack:</w:t>
      </w:r>
      <w:r w:rsidRPr="00586E9B">
        <w:rPr>
          <w:rFonts w:asciiTheme="minorHAnsi" w:eastAsia="Malgun Gothic" w:hAnsiTheme="minorHAnsi" w:cstheme="minorHAnsi"/>
          <w:sz w:val="22"/>
          <w:szCs w:val="22"/>
          <w:lang w:val="en-MY"/>
        </w:rPr>
        <w:t xml:space="preserve"> Java (8), Struts 2, Spring (v3), JSP, XML; Database: PostgreSQL 8.4; Version Control: SVN; Application Server: Apache Tomcat; Tools: SQL, Eclipse/NetBeans</w:t>
      </w:r>
      <w:r w:rsidR="00F7050B" w:rsidRPr="00586E9B">
        <w:rPr>
          <w:rFonts w:asciiTheme="minorHAnsi" w:eastAsia="Malgun Gothic" w:hAnsiTheme="minorHAnsi" w:cstheme="minorHAnsi"/>
          <w:sz w:val="22"/>
          <w:szCs w:val="22"/>
          <w:lang w:val="en-MY"/>
        </w:rPr>
        <w:t>.</w:t>
      </w:r>
    </w:p>
    <w:p w14:paraId="12282556" w14:textId="63F36959" w:rsidR="0011775D" w:rsidRPr="00586E9B" w:rsidRDefault="0011775D" w:rsidP="00586E9B">
      <w:pPr>
        <w:rPr>
          <w:rFonts w:asciiTheme="minorHAnsi" w:eastAsia="Malgun Gothic" w:hAnsiTheme="minorHAnsi" w:cstheme="minorHAnsi"/>
          <w:sz w:val="22"/>
          <w:szCs w:val="22"/>
        </w:rPr>
      </w:pPr>
    </w:p>
    <w:sectPr w:rsidR="0011775D" w:rsidRPr="00586E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645" w:right="1260" w:bottom="1260" w:left="1260" w:header="5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973A7" w14:textId="77777777" w:rsidR="00AD106E" w:rsidRDefault="00AD106E">
      <w:r>
        <w:separator/>
      </w:r>
    </w:p>
  </w:endnote>
  <w:endnote w:type="continuationSeparator" w:id="0">
    <w:p w14:paraId="68C25E7E" w14:textId="77777777" w:rsidR="00AD106E" w:rsidRDefault="00AD1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E2F44" w14:textId="77777777" w:rsidR="00022506" w:rsidRDefault="000225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CD701" w14:textId="77777777" w:rsidR="006E7AB4" w:rsidRDefault="006E7AB4">
    <w:pPr>
      <w:pStyle w:val="Footer"/>
      <w:tabs>
        <w:tab w:val="left" w:pos="360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Page </w:t>
    </w: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 w:rsidR="00534B7B">
      <w:rPr>
        <w:b/>
        <w:noProof/>
      </w:rPr>
      <w:t>1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\*Arabic </w:instrText>
    </w:r>
    <w:r>
      <w:rPr>
        <w:b/>
      </w:rPr>
      <w:fldChar w:fldCharType="separate"/>
    </w:r>
    <w:r w:rsidR="00534B7B">
      <w:rPr>
        <w:b/>
        <w:noProof/>
      </w:rPr>
      <w:t>4</w:t>
    </w:r>
    <w:r>
      <w:rPr>
        <w:b/>
      </w:rPr>
      <w:fldChar w:fldCharType="end"/>
    </w:r>
  </w:p>
  <w:p w14:paraId="03B0F7B1" w14:textId="77777777" w:rsidR="006E7AB4" w:rsidRDefault="006E7A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EAB40" w14:textId="77777777" w:rsidR="00022506" w:rsidRDefault="000225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D24F3" w14:textId="77777777" w:rsidR="00AD106E" w:rsidRDefault="00AD106E">
      <w:r>
        <w:separator/>
      </w:r>
    </w:p>
  </w:footnote>
  <w:footnote w:type="continuationSeparator" w:id="0">
    <w:p w14:paraId="5F480017" w14:textId="77777777" w:rsidR="00AD106E" w:rsidRDefault="00AD10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27E5C" w14:textId="77777777" w:rsidR="00022506" w:rsidRDefault="000225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BDD02" w14:textId="77777777" w:rsidR="006E7AB4" w:rsidRDefault="006E7AB4">
    <w:pPr>
      <w:pStyle w:val="Header"/>
      <w:tabs>
        <w:tab w:val="left" w:pos="2580"/>
        <w:tab w:val="left" w:pos="2985"/>
      </w:tabs>
      <w:spacing w:after="120" w:line="276" w:lineRule="auto"/>
    </w:pPr>
  </w:p>
  <w:p w14:paraId="199A659A" w14:textId="77777777" w:rsidR="006E7AB4" w:rsidRDefault="006E7AB4">
    <w:pPr>
      <w:pStyle w:val="Header"/>
      <w:tabs>
        <w:tab w:val="left" w:pos="2580"/>
        <w:tab w:val="left" w:pos="2985"/>
      </w:tabs>
      <w:spacing w:after="120" w:line="276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43C88" w14:textId="77777777" w:rsidR="00022506" w:rsidRDefault="000225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11.4pt;height:11.4pt" o:bullet="t" filled="t">
        <v:fill opacity="0" color2="black"/>
        <v:imagedata r:id="rId1" o:title=""/>
      </v:shape>
    </w:pict>
  </w:numPicBullet>
  <w:abstractNum w:abstractNumId="0" w15:restartNumberingAfterBreak="0">
    <w:nsid w:val="FFFFFF89"/>
    <w:multiLevelType w:val="singleLevel"/>
    <w:tmpl w:val="C69CF4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-1206"/>
        </w:tabs>
        <w:ind w:left="-1206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-1206"/>
        </w:tabs>
        <w:ind w:left="-1206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-1206"/>
        </w:tabs>
        <w:ind w:left="-1206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-1206"/>
        </w:tabs>
        <w:ind w:left="-1206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-1206"/>
        </w:tabs>
        <w:ind w:left="-1206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-1206"/>
        </w:tabs>
        <w:ind w:left="-1206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-1206"/>
        </w:tabs>
        <w:ind w:left="-1206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-1206"/>
        </w:tabs>
        <w:ind w:left="-1206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-1206"/>
        </w:tabs>
        <w:ind w:left="-1206" w:firstLine="0"/>
      </w:p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/>
      </w:rPr>
    </w:lvl>
  </w:abstractNum>
  <w:abstractNum w:abstractNumId="3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Courier New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Courier New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Courier New"/>
      </w:rPr>
    </w:lvl>
  </w:abstractNum>
  <w:abstractNum w:abstractNumId="4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/>
      </w:rPr>
    </w:lvl>
  </w:abstractNum>
  <w:abstractNum w:abstractNumId="5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6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</w:abstractNum>
  <w:abstractNum w:abstractNumId="7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65" w:hanging="360"/>
      </w:pPr>
      <w:rPr>
        <w:rFonts w:ascii="Symbol" w:hAnsi="Symbol"/>
      </w:rPr>
    </w:lvl>
  </w:abstractNum>
  <w:abstractNum w:abstractNumId="8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</w:abstractNum>
  <w:abstractNum w:abstractNumId="9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"/>
      <w:lvlJc w:val="left"/>
      <w:pPr>
        <w:tabs>
          <w:tab w:val="num" w:pos="0"/>
        </w:tabs>
        <w:ind w:left="3690" w:hanging="360"/>
      </w:pPr>
      <w:rPr>
        <w:rFonts w:ascii="Wingdings" w:hAnsi="Wingdings"/>
      </w:rPr>
    </w:lvl>
  </w:abstractNum>
  <w:abstractNum w:abstractNumId="10" w15:restartNumberingAfterBreak="0">
    <w:nsid w:val="07033EDE"/>
    <w:multiLevelType w:val="hybridMultilevel"/>
    <w:tmpl w:val="7766E6C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D8C563F"/>
    <w:multiLevelType w:val="hybridMultilevel"/>
    <w:tmpl w:val="F0BAC0C8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6672820"/>
    <w:multiLevelType w:val="hybridMultilevel"/>
    <w:tmpl w:val="F0962A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B71D67"/>
    <w:multiLevelType w:val="multilevel"/>
    <w:tmpl w:val="59C6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F216A0"/>
    <w:multiLevelType w:val="hybridMultilevel"/>
    <w:tmpl w:val="4E962936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C33777D"/>
    <w:multiLevelType w:val="hybridMultilevel"/>
    <w:tmpl w:val="7A6A977A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17A6CA4"/>
    <w:multiLevelType w:val="hybridMultilevel"/>
    <w:tmpl w:val="4FCCC84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A970CF"/>
    <w:multiLevelType w:val="hybridMultilevel"/>
    <w:tmpl w:val="253E37FC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2F725D5"/>
    <w:multiLevelType w:val="multilevel"/>
    <w:tmpl w:val="1D46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4369EF"/>
    <w:multiLevelType w:val="hybridMultilevel"/>
    <w:tmpl w:val="74520CC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383BDB"/>
    <w:multiLevelType w:val="multilevel"/>
    <w:tmpl w:val="1D1C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BC2E46"/>
    <w:multiLevelType w:val="hybridMultilevel"/>
    <w:tmpl w:val="C8D87BFC"/>
    <w:lvl w:ilvl="0" w:tplc="CA00FDB6">
      <w:numFmt w:val="bullet"/>
      <w:lvlText w:val="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89E4881"/>
    <w:multiLevelType w:val="hybridMultilevel"/>
    <w:tmpl w:val="690ED1BC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EE10A68"/>
    <w:multiLevelType w:val="multilevel"/>
    <w:tmpl w:val="F3D4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07401C"/>
    <w:multiLevelType w:val="hybridMultilevel"/>
    <w:tmpl w:val="456EE22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353EC8"/>
    <w:multiLevelType w:val="multilevel"/>
    <w:tmpl w:val="932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CF0CA1"/>
    <w:multiLevelType w:val="hybridMultilevel"/>
    <w:tmpl w:val="50FC52E6"/>
    <w:lvl w:ilvl="0" w:tplc="4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58701190"/>
    <w:multiLevelType w:val="multilevel"/>
    <w:tmpl w:val="DCF8D6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2B5B1F"/>
    <w:multiLevelType w:val="hybridMultilevel"/>
    <w:tmpl w:val="6106C126"/>
    <w:lvl w:ilvl="0" w:tplc="4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9" w15:restartNumberingAfterBreak="0">
    <w:nsid w:val="60CF385B"/>
    <w:multiLevelType w:val="hybridMultilevel"/>
    <w:tmpl w:val="99781CC2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255321C"/>
    <w:multiLevelType w:val="multilevel"/>
    <w:tmpl w:val="4D5885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0D5CCF"/>
    <w:multiLevelType w:val="hybridMultilevel"/>
    <w:tmpl w:val="2DAC7F86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907546"/>
    <w:multiLevelType w:val="multilevel"/>
    <w:tmpl w:val="8A00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751F96"/>
    <w:multiLevelType w:val="hybridMultilevel"/>
    <w:tmpl w:val="025856C2"/>
    <w:lvl w:ilvl="0" w:tplc="4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4" w15:restartNumberingAfterBreak="0">
    <w:nsid w:val="7449552D"/>
    <w:multiLevelType w:val="hybridMultilevel"/>
    <w:tmpl w:val="E23E16DC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EB24154"/>
    <w:multiLevelType w:val="multilevel"/>
    <w:tmpl w:val="C764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DB6838"/>
    <w:multiLevelType w:val="hybridMultilevel"/>
    <w:tmpl w:val="FD184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769971">
    <w:abstractNumId w:val="1"/>
  </w:num>
  <w:num w:numId="2" w16cid:durableId="1536194415">
    <w:abstractNumId w:val="2"/>
  </w:num>
  <w:num w:numId="3" w16cid:durableId="692655383">
    <w:abstractNumId w:val="3"/>
  </w:num>
  <w:num w:numId="4" w16cid:durableId="1331446016">
    <w:abstractNumId w:val="4"/>
  </w:num>
  <w:num w:numId="5" w16cid:durableId="1921522748">
    <w:abstractNumId w:val="5"/>
  </w:num>
  <w:num w:numId="6" w16cid:durableId="344064615">
    <w:abstractNumId w:val="6"/>
  </w:num>
  <w:num w:numId="7" w16cid:durableId="784887556">
    <w:abstractNumId w:val="7"/>
  </w:num>
  <w:num w:numId="8" w16cid:durableId="567808735">
    <w:abstractNumId w:val="8"/>
  </w:num>
  <w:num w:numId="9" w16cid:durableId="781219392">
    <w:abstractNumId w:val="9"/>
  </w:num>
  <w:num w:numId="10" w16cid:durableId="500125314">
    <w:abstractNumId w:val="31"/>
  </w:num>
  <w:num w:numId="11" w16cid:durableId="1096243800">
    <w:abstractNumId w:val="10"/>
  </w:num>
  <w:num w:numId="12" w16cid:durableId="966357433">
    <w:abstractNumId w:val="12"/>
  </w:num>
  <w:num w:numId="13" w16cid:durableId="1174809176">
    <w:abstractNumId w:val="17"/>
  </w:num>
  <w:num w:numId="14" w16cid:durableId="90514615">
    <w:abstractNumId w:val="33"/>
  </w:num>
  <w:num w:numId="15" w16cid:durableId="1564369256">
    <w:abstractNumId w:val="29"/>
  </w:num>
  <w:num w:numId="16" w16cid:durableId="2095541458">
    <w:abstractNumId w:val="11"/>
  </w:num>
  <w:num w:numId="17" w16cid:durableId="1236742948">
    <w:abstractNumId w:val="28"/>
  </w:num>
  <w:num w:numId="18" w16cid:durableId="1749109995">
    <w:abstractNumId w:val="22"/>
  </w:num>
  <w:num w:numId="19" w16cid:durableId="1540581309">
    <w:abstractNumId w:val="36"/>
  </w:num>
  <w:num w:numId="20" w16cid:durableId="1369840092">
    <w:abstractNumId w:val="27"/>
  </w:num>
  <w:num w:numId="21" w16cid:durableId="1871869360">
    <w:abstractNumId w:val="23"/>
  </w:num>
  <w:num w:numId="22" w16cid:durableId="899900035">
    <w:abstractNumId w:val="18"/>
  </w:num>
  <w:num w:numId="23" w16cid:durableId="997071141">
    <w:abstractNumId w:val="13"/>
  </w:num>
  <w:num w:numId="24" w16cid:durableId="1580171211">
    <w:abstractNumId w:val="0"/>
  </w:num>
  <w:num w:numId="25" w16cid:durableId="1372916783">
    <w:abstractNumId w:val="16"/>
  </w:num>
  <w:num w:numId="26" w16cid:durableId="9087">
    <w:abstractNumId w:val="32"/>
  </w:num>
  <w:num w:numId="27" w16cid:durableId="805514813">
    <w:abstractNumId w:val="25"/>
  </w:num>
  <w:num w:numId="28" w16cid:durableId="57677607">
    <w:abstractNumId w:val="35"/>
  </w:num>
  <w:num w:numId="29" w16cid:durableId="267737866">
    <w:abstractNumId w:val="26"/>
  </w:num>
  <w:num w:numId="30" w16cid:durableId="1340620602">
    <w:abstractNumId w:val="21"/>
  </w:num>
  <w:num w:numId="31" w16cid:durableId="722172482">
    <w:abstractNumId w:val="14"/>
  </w:num>
  <w:num w:numId="32" w16cid:durableId="1694652522">
    <w:abstractNumId w:val="19"/>
  </w:num>
  <w:num w:numId="33" w16cid:durableId="766730161">
    <w:abstractNumId w:val="24"/>
  </w:num>
  <w:num w:numId="34" w16cid:durableId="94059387">
    <w:abstractNumId w:val="15"/>
  </w:num>
  <w:num w:numId="35" w16cid:durableId="241180261">
    <w:abstractNumId w:val="30"/>
  </w:num>
  <w:num w:numId="36" w16cid:durableId="2900298">
    <w:abstractNumId w:val="20"/>
  </w:num>
  <w:num w:numId="37" w16cid:durableId="20079766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81"/>
    <w:rsid w:val="00004DFA"/>
    <w:rsid w:val="00021FC8"/>
    <w:rsid w:val="00022506"/>
    <w:rsid w:val="0003009E"/>
    <w:rsid w:val="00042D0C"/>
    <w:rsid w:val="000D2755"/>
    <w:rsid w:val="000D4571"/>
    <w:rsid w:val="000D4734"/>
    <w:rsid w:val="000D6FB4"/>
    <w:rsid w:val="000E49DC"/>
    <w:rsid w:val="000F2229"/>
    <w:rsid w:val="000F3235"/>
    <w:rsid w:val="000F3577"/>
    <w:rsid w:val="000F672D"/>
    <w:rsid w:val="00100867"/>
    <w:rsid w:val="0011304B"/>
    <w:rsid w:val="0011775D"/>
    <w:rsid w:val="0013608F"/>
    <w:rsid w:val="0014693C"/>
    <w:rsid w:val="0016660C"/>
    <w:rsid w:val="00173CC6"/>
    <w:rsid w:val="00175171"/>
    <w:rsid w:val="00190289"/>
    <w:rsid w:val="001B2FD9"/>
    <w:rsid w:val="001D52F2"/>
    <w:rsid w:val="00214BA2"/>
    <w:rsid w:val="002536E0"/>
    <w:rsid w:val="0025792A"/>
    <w:rsid w:val="00257B85"/>
    <w:rsid w:val="00266E4F"/>
    <w:rsid w:val="00270909"/>
    <w:rsid w:val="002767EF"/>
    <w:rsid w:val="00283EF8"/>
    <w:rsid w:val="002942DD"/>
    <w:rsid w:val="002D4C4B"/>
    <w:rsid w:val="002F2A59"/>
    <w:rsid w:val="003012E4"/>
    <w:rsid w:val="003065E8"/>
    <w:rsid w:val="00342E20"/>
    <w:rsid w:val="0034690A"/>
    <w:rsid w:val="00376DD7"/>
    <w:rsid w:val="00393013"/>
    <w:rsid w:val="003A2B41"/>
    <w:rsid w:val="003B0B76"/>
    <w:rsid w:val="003E716D"/>
    <w:rsid w:val="00401C57"/>
    <w:rsid w:val="00401DFA"/>
    <w:rsid w:val="00401F78"/>
    <w:rsid w:val="00405B13"/>
    <w:rsid w:val="004269CA"/>
    <w:rsid w:val="00432631"/>
    <w:rsid w:val="004350A1"/>
    <w:rsid w:val="00490A0D"/>
    <w:rsid w:val="004A0E74"/>
    <w:rsid w:val="004D0E83"/>
    <w:rsid w:val="004E58E5"/>
    <w:rsid w:val="004E727F"/>
    <w:rsid w:val="00534B7B"/>
    <w:rsid w:val="005570A8"/>
    <w:rsid w:val="00573869"/>
    <w:rsid w:val="00575BB4"/>
    <w:rsid w:val="00586E9B"/>
    <w:rsid w:val="005D5CA5"/>
    <w:rsid w:val="005E1A3F"/>
    <w:rsid w:val="005F54A3"/>
    <w:rsid w:val="005F7E53"/>
    <w:rsid w:val="00601C07"/>
    <w:rsid w:val="00613F93"/>
    <w:rsid w:val="006372ED"/>
    <w:rsid w:val="00643EC7"/>
    <w:rsid w:val="00652965"/>
    <w:rsid w:val="006627CC"/>
    <w:rsid w:val="00677F67"/>
    <w:rsid w:val="00696C81"/>
    <w:rsid w:val="006A1BA2"/>
    <w:rsid w:val="006B450B"/>
    <w:rsid w:val="006C1A09"/>
    <w:rsid w:val="006D7717"/>
    <w:rsid w:val="006E7AB4"/>
    <w:rsid w:val="006F40E2"/>
    <w:rsid w:val="007035F5"/>
    <w:rsid w:val="00712E3A"/>
    <w:rsid w:val="00720D86"/>
    <w:rsid w:val="00726644"/>
    <w:rsid w:val="00737733"/>
    <w:rsid w:val="00742E45"/>
    <w:rsid w:val="007609F4"/>
    <w:rsid w:val="007628D8"/>
    <w:rsid w:val="00762AFA"/>
    <w:rsid w:val="00773C7D"/>
    <w:rsid w:val="00781690"/>
    <w:rsid w:val="007A4444"/>
    <w:rsid w:val="007A6E75"/>
    <w:rsid w:val="007E2794"/>
    <w:rsid w:val="00801D75"/>
    <w:rsid w:val="00817A65"/>
    <w:rsid w:val="008360C0"/>
    <w:rsid w:val="008510A3"/>
    <w:rsid w:val="00862E9B"/>
    <w:rsid w:val="00866347"/>
    <w:rsid w:val="008776AA"/>
    <w:rsid w:val="008947A9"/>
    <w:rsid w:val="008B0059"/>
    <w:rsid w:val="008D0CA6"/>
    <w:rsid w:val="008D4170"/>
    <w:rsid w:val="008E6FA4"/>
    <w:rsid w:val="00902B4D"/>
    <w:rsid w:val="009314BD"/>
    <w:rsid w:val="009678A6"/>
    <w:rsid w:val="009760F5"/>
    <w:rsid w:val="009D16E3"/>
    <w:rsid w:val="009E4756"/>
    <w:rsid w:val="009F38AD"/>
    <w:rsid w:val="009F5D1B"/>
    <w:rsid w:val="00A5771A"/>
    <w:rsid w:val="00A621DA"/>
    <w:rsid w:val="00A76C9A"/>
    <w:rsid w:val="00A852DC"/>
    <w:rsid w:val="00A86A62"/>
    <w:rsid w:val="00A93258"/>
    <w:rsid w:val="00AA0B71"/>
    <w:rsid w:val="00AB4F2D"/>
    <w:rsid w:val="00AC2D16"/>
    <w:rsid w:val="00AD106E"/>
    <w:rsid w:val="00AE1245"/>
    <w:rsid w:val="00B07A92"/>
    <w:rsid w:val="00B126FF"/>
    <w:rsid w:val="00B12C09"/>
    <w:rsid w:val="00B3077B"/>
    <w:rsid w:val="00B52E1C"/>
    <w:rsid w:val="00B8207E"/>
    <w:rsid w:val="00B8456B"/>
    <w:rsid w:val="00B91059"/>
    <w:rsid w:val="00BB7472"/>
    <w:rsid w:val="00BC5882"/>
    <w:rsid w:val="00BD165E"/>
    <w:rsid w:val="00BD2344"/>
    <w:rsid w:val="00BF0E55"/>
    <w:rsid w:val="00C12278"/>
    <w:rsid w:val="00C7633F"/>
    <w:rsid w:val="00C84D79"/>
    <w:rsid w:val="00C8786A"/>
    <w:rsid w:val="00CA5508"/>
    <w:rsid w:val="00CC6C78"/>
    <w:rsid w:val="00CE1FB0"/>
    <w:rsid w:val="00CF3C05"/>
    <w:rsid w:val="00D02FD3"/>
    <w:rsid w:val="00D10428"/>
    <w:rsid w:val="00D13E6B"/>
    <w:rsid w:val="00D15C21"/>
    <w:rsid w:val="00D21069"/>
    <w:rsid w:val="00D5097B"/>
    <w:rsid w:val="00D70862"/>
    <w:rsid w:val="00D71824"/>
    <w:rsid w:val="00D909AA"/>
    <w:rsid w:val="00DB6B03"/>
    <w:rsid w:val="00DC7EF5"/>
    <w:rsid w:val="00DD3040"/>
    <w:rsid w:val="00DE3233"/>
    <w:rsid w:val="00DE49F6"/>
    <w:rsid w:val="00E12315"/>
    <w:rsid w:val="00E22855"/>
    <w:rsid w:val="00E51B75"/>
    <w:rsid w:val="00E54D98"/>
    <w:rsid w:val="00E56484"/>
    <w:rsid w:val="00E57F6A"/>
    <w:rsid w:val="00E642EE"/>
    <w:rsid w:val="00E66ED0"/>
    <w:rsid w:val="00E74CA9"/>
    <w:rsid w:val="00E80CFD"/>
    <w:rsid w:val="00E8450E"/>
    <w:rsid w:val="00EB4131"/>
    <w:rsid w:val="00EC1354"/>
    <w:rsid w:val="00EC3ABC"/>
    <w:rsid w:val="00ED4B7C"/>
    <w:rsid w:val="00EE455B"/>
    <w:rsid w:val="00EE6454"/>
    <w:rsid w:val="00EE70A4"/>
    <w:rsid w:val="00F134B4"/>
    <w:rsid w:val="00F53BCB"/>
    <w:rsid w:val="00F7050B"/>
    <w:rsid w:val="00F748D3"/>
    <w:rsid w:val="00FB45F4"/>
    <w:rsid w:val="00FC4546"/>
    <w:rsid w:val="00FD0D9C"/>
    <w:rsid w:val="00FD47BB"/>
    <w:rsid w:val="00FE700C"/>
    <w:rsid w:val="00FF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630CFE9"/>
  <w15:chartTrackingRefBased/>
  <w15:docId w15:val="{F73E6AC0-DCC8-D745-A79C-D4F893475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4">
    <w:name w:val="WW8Num3z4"/>
    <w:rPr>
      <w:rFonts w:ascii="Courier New" w:hAnsi="Courier New" w:cs="Courier New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9z4">
    <w:name w:val="WW8Num9z4"/>
    <w:rPr>
      <w:rFonts w:ascii="Courier New" w:hAnsi="Courier New" w:cs="Courier New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5z0">
    <w:name w:val="WW8Num15z0"/>
    <w:rPr>
      <w:rFonts w:ascii="Symbol" w:hAnsi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3">
    <w:name w:val="WW8Num20z3"/>
    <w:rPr>
      <w:rFonts w:ascii="Symbol" w:hAnsi="Symbol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Courier New" w:hAnsi="Courier New" w:cs="Courier New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7z0">
    <w:name w:val="WW8Num27z0"/>
    <w:rPr>
      <w:rFonts w:ascii="Wingdings" w:hAnsi="Wingdings"/>
    </w:rPr>
  </w:style>
  <w:style w:type="character" w:customStyle="1" w:styleId="WW8Num27z1">
    <w:name w:val="WW8Num27z1"/>
    <w:rPr>
      <w:rFonts w:ascii="Courier New" w:hAnsi="Courier New"/>
    </w:rPr>
  </w:style>
  <w:style w:type="character" w:customStyle="1" w:styleId="WW8Num27z3">
    <w:name w:val="WW8Num27z3"/>
    <w:rPr>
      <w:rFonts w:ascii="Symbol" w:hAnsi="Symbol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4">
    <w:name w:val="WW8Num28z4"/>
    <w:rPr>
      <w:rFonts w:ascii="Courier New" w:hAnsi="Courier New" w:cs="Courier New"/>
    </w:rPr>
  </w:style>
  <w:style w:type="character" w:customStyle="1" w:styleId="WW8Num29z0">
    <w:name w:val="WW8Num29z0"/>
    <w:rPr>
      <w:rFonts w:ascii="Symbol" w:hAnsi="Symbol"/>
    </w:rPr>
  </w:style>
  <w:style w:type="character" w:customStyle="1" w:styleId="WW8Num29z1">
    <w:name w:val="WW8Num29z1"/>
    <w:rPr>
      <w:rFonts w:ascii="Courier New" w:hAnsi="Courier New"/>
    </w:rPr>
  </w:style>
  <w:style w:type="character" w:customStyle="1" w:styleId="WW8Num29z2">
    <w:name w:val="WW8Num29z2"/>
    <w:rPr>
      <w:rFonts w:ascii="Wingdings" w:hAnsi="Wingdings"/>
    </w:rPr>
  </w:style>
  <w:style w:type="character" w:customStyle="1" w:styleId="WW8Num29z3">
    <w:name w:val="WW8Num29z3"/>
    <w:rPr>
      <w:rFonts w:ascii="Symbol" w:hAnsi="Symbol"/>
    </w:rPr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-DefaultParagraphFont">
    <w:name w:val="WW-Default Paragraph Font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8Num1z0">
    <w:name w:val="WW8Num1z0"/>
    <w:rPr>
      <w:rFonts w:ascii="Symbol" w:hAnsi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20z2">
    <w:name w:val="WW8Num20z2"/>
    <w:rPr>
      <w:rFonts w:ascii="Wingdings" w:hAnsi="Wingdings"/>
    </w:rPr>
  </w:style>
  <w:style w:type="character" w:customStyle="1" w:styleId="WW8Num22z0">
    <w:name w:val="WW8Num22z0"/>
    <w:rPr>
      <w:rFonts w:ascii="Symbol" w:hAnsi="Symbol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/>
    </w:rPr>
  </w:style>
  <w:style w:type="character" w:customStyle="1" w:styleId="WW8Num26z3">
    <w:name w:val="WW8Num26z3"/>
    <w:rPr>
      <w:rFonts w:ascii="Symbol" w:hAnsi="Symbol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2z0">
    <w:name w:val="WW8Num32z0"/>
    <w:rPr>
      <w:rFonts w:ascii="Symbol" w:hAnsi="Symbol"/>
    </w:rPr>
  </w:style>
  <w:style w:type="character" w:customStyle="1" w:styleId="WW8Num32z1">
    <w:name w:val="WW8Num32z1"/>
    <w:rPr>
      <w:rFonts w:ascii="Courier New" w:hAnsi="Courier New" w:cs="Courier New"/>
    </w:rPr>
  </w:style>
  <w:style w:type="character" w:customStyle="1" w:styleId="WW8Num32z2">
    <w:name w:val="WW8Num32z2"/>
    <w:rPr>
      <w:rFonts w:ascii="Wingdings" w:hAnsi="Wingdings"/>
    </w:rPr>
  </w:style>
  <w:style w:type="character" w:customStyle="1" w:styleId="WW8Num33z0">
    <w:name w:val="WW8Num33z0"/>
    <w:rPr>
      <w:rFonts w:ascii="Symbol" w:hAnsi="Symbol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/>
    </w:rPr>
  </w:style>
  <w:style w:type="character" w:customStyle="1" w:styleId="WW8Num34z0">
    <w:name w:val="WW8Num34z0"/>
    <w:rPr>
      <w:rFonts w:ascii="Symbol" w:hAnsi="Symbol"/>
    </w:rPr>
  </w:style>
  <w:style w:type="character" w:customStyle="1" w:styleId="WW8Num34z1">
    <w:name w:val="WW8Num34z1"/>
    <w:rPr>
      <w:rFonts w:ascii="Courier New" w:hAnsi="Courier New" w:cs="Courier New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WW-DefaultParagraphFont1">
    <w:name w:val="WW-Default Paragraph Font1"/>
  </w:style>
  <w:style w:type="character" w:customStyle="1" w:styleId="HTMLPreformattedChar">
    <w:name w:val="HTML Preformatted Char"/>
    <w:rPr>
      <w:rFonts w:ascii="Courier New" w:hAnsi="Courier New" w:cs="Courier New"/>
      <w:lang w:val="en-US" w:eastAsia="ar-SA" w:bidi="ar-SA"/>
    </w:rPr>
  </w:style>
  <w:style w:type="character" w:customStyle="1" w:styleId="body0020text00202char">
    <w:name w:val="body_0020text_00202__char"/>
    <w:basedOn w:val="WW-DefaultParagraphFont1"/>
  </w:style>
  <w:style w:type="character" w:customStyle="1" w:styleId="AchievementChar">
    <w:name w:val="Achievement Char"/>
    <w:rPr>
      <w:rFonts w:ascii="Century Gothic" w:hAnsi="Century Gothic"/>
      <w:bCs/>
      <w:sz w:val="18"/>
      <w:lang w:val="en-US" w:eastAsia="ar-SA" w:bidi="ar-SA"/>
    </w:rPr>
  </w:style>
  <w:style w:type="character" w:customStyle="1" w:styleId="FooterChar">
    <w:name w:val="Footer Char"/>
    <w:rPr>
      <w:sz w:val="24"/>
      <w:szCs w:val="24"/>
    </w:rPr>
  </w:style>
  <w:style w:type="character" w:customStyle="1" w:styleId="HeaderChar">
    <w:name w:val="Header Char"/>
    <w:rPr>
      <w:sz w:val="24"/>
      <w:szCs w:val="24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80"/>
      <w:u w:val="single"/>
    </w:rPr>
  </w:style>
  <w:style w:type="character" w:customStyle="1" w:styleId="BodyTextIndent2Char">
    <w:name w:val="Body Text Indent 2 Char"/>
    <w:rPr>
      <w:sz w:val="24"/>
      <w:szCs w:val="24"/>
      <w:lang w:val="en-US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rPr>
      <w:sz w:val="22"/>
      <w:szCs w:val="22"/>
    </w:r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pPr>
      <w:spacing w:before="280" w:after="280"/>
    </w:pPr>
    <w:rPr>
      <w:rFonts w:ascii="Arial Unicode MS" w:eastAsia="Arial Unicode MS" w:hAnsi="Arial Unicode MS" w:cs="Arial Unicode MS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List2">
    <w:name w:val="List 2"/>
    <w:basedOn w:val="Normal"/>
    <w:pPr>
      <w:ind w:left="720" w:hanging="360"/>
    </w:pPr>
    <w:rPr>
      <w:sz w:val="20"/>
      <w:szCs w:val="20"/>
      <w:lang w:val="en-GB"/>
    </w:rPr>
  </w:style>
  <w:style w:type="paragraph" w:styleId="BodyTextIndent">
    <w:name w:val="Body Text Indent"/>
    <w:basedOn w:val="Normal"/>
    <w:pPr>
      <w:spacing w:after="120"/>
      <w:ind w:left="360"/>
    </w:pPr>
  </w:style>
  <w:style w:type="paragraph" w:customStyle="1" w:styleId="Achievement">
    <w:name w:val="Achievement"/>
    <w:basedOn w:val="BodyText"/>
    <w:pPr>
      <w:spacing w:after="60" w:line="240" w:lineRule="atLeast"/>
      <w:ind w:left="240" w:hanging="240"/>
      <w:jc w:val="both"/>
    </w:pPr>
    <w:rPr>
      <w:rFonts w:ascii="Garamond" w:hAnsi="Garamond" w:cs="Garamond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Norma11pt">
    <w:name w:val="Norma + 11pt"/>
    <w:basedOn w:val="BodyText"/>
    <w:pPr>
      <w:widowControl w:val="0"/>
      <w:suppressAutoHyphens w:val="0"/>
      <w:autoSpaceDE w:val="0"/>
      <w:spacing w:after="120"/>
    </w:pPr>
    <w:rPr>
      <w:sz w:val="24"/>
      <w:szCs w:val="24"/>
    </w:rPr>
  </w:style>
  <w:style w:type="paragraph" w:customStyle="1" w:styleId="Normal11pt">
    <w:name w:val="Normal + 11pt"/>
    <w:basedOn w:val="BodyText"/>
    <w:pPr>
      <w:widowControl w:val="0"/>
      <w:suppressAutoHyphens w:val="0"/>
      <w:autoSpaceDE w:val="0"/>
      <w:spacing w:after="12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customStyle="1" w:styleId="Normaljustified">
    <w:name w:val="Normal+justified"/>
    <w:basedOn w:val="ListContinue5"/>
    <w:pPr>
      <w:suppressAutoHyphens w:val="0"/>
    </w:pPr>
    <w:rPr>
      <w:sz w:val="22"/>
      <w:szCs w:val="22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customStyle="1" w:styleId="RMHeading1">
    <w:name w:val="RM Heading 1"/>
    <w:basedOn w:val="Normal"/>
    <w:pPr>
      <w:widowControl w:val="0"/>
      <w:suppressAutoHyphens w:val="0"/>
      <w:autoSpaceDE w:val="0"/>
      <w:spacing w:after="56"/>
    </w:pPr>
    <w:rPr>
      <w:rFonts w:ascii="Arial" w:hAnsi="Arial" w:cs="Arial"/>
      <w:b/>
      <w:bCs/>
      <w:sz w:val="22"/>
      <w:szCs w:val="22"/>
    </w:rPr>
  </w:style>
  <w:style w:type="character" w:styleId="Strong">
    <w:name w:val="Strong"/>
    <w:basedOn w:val="DefaultParagraphFont"/>
    <w:uiPriority w:val="22"/>
    <w:qFormat/>
    <w:rsid w:val="00652965"/>
    <w:rPr>
      <w:b/>
      <w:bCs/>
    </w:rPr>
  </w:style>
  <w:style w:type="paragraph" w:styleId="ListBullet">
    <w:name w:val="List Bullet"/>
    <w:basedOn w:val="Normal"/>
    <w:uiPriority w:val="99"/>
    <w:unhideWhenUsed/>
    <w:rsid w:val="00D909AA"/>
    <w:pPr>
      <w:numPr>
        <w:numId w:val="24"/>
      </w:numPr>
      <w:tabs>
        <w:tab w:val="clear" w:pos="360"/>
      </w:tabs>
      <w:suppressAutoHyphens w:val="0"/>
      <w:spacing w:after="200" w:line="276" w:lineRule="auto"/>
      <w:ind w:left="0" w:firstLine="0"/>
      <w:contextualSpacing/>
    </w:pPr>
    <w:rPr>
      <w:rFonts w:ascii="Calibri" w:eastAsiaTheme="minorEastAsia" w:hAnsi="Calibri" w:cstheme="minorBidi"/>
      <w:sz w:val="20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14693C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A577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0D27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0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ureshvadra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1488</Words>
  <Characters>9797</Characters>
  <Application>Microsoft Office Word</Application>
  <DocSecurity>0</DocSecurity>
  <Lines>208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Ramu Gandla</vt:lpstr>
    </vt:vector>
  </TitlesOfParts>
  <Company/>
  <LinksUpToDate>false</LinksUpToDate>
  <CharactersWithSpaces>11135</CharactersWithSpaces>
  <SharedDoc>false</SharedDoc>
  <HLinks>
    <vt:vector size="6" baseType="variant">
      <vt:variant>
        <vt:i4>7536670</vt:i4>
      </vt:variant>
      <vt:variant>
        <vt:i4>0</vt:i4>
      </vt:variant>
      <vt:variant>
        <vt:i4>0</vt:i4>
      </vt:variant>
      <vt:variant>
        <vt:i4>5</vt:i4>
      </vt:variant>
      <vt:variant>
        <vt:lpwstr>mailto:sureshkumar.vadra@gmail.com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Ramu Gandla</dc:title>
  <dc:subject>Java Developer</dc:subject>
  <dc:creator>jawahar.m@saranshinc.com</dc:creator>
  <cp:keywords/>
  <dc:description>770.248.2999x550</dc:description>
  <cp:lastModifiedBy>suriammu</cp:lastModifiedBy>
  <cp:revision>3</cp:revision>
  <cp:lastPrinted>2014-03-25T10:41:00Z</cp:lastPrinted>
  <dcterms:created xsi:type="dcterms:W3CDTF">2025-10-10T20:13:00Z</dcterms:created>
  <dcterms:modified xsi:type="dcterms:W3CDTF">2025-10-17T15:18:00Z</dcterms:modified>
</cp:coreProperties>
</file>