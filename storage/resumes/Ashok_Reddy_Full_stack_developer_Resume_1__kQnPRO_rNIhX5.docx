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AC3D" w14:textId="15D587E7" w:rsidR="00E33243" w:rsidRPr="00E33243" w:rsidRDefault="00E33243" w:rsidP="00E33243">
      <w:pPr>
        <w:tabs>
          <w:tab w:val="left" w:pos="240"/>
          <w:tab w:val="center" w:pos="5400"/>
        </w:tabs>
        <w:jc w:val="center"/>
        <w:rPr>
          <w:rFonts w:eastAsia="Times New Roman" w:cstheme="minorHAnsi"/>
          <w:b/>
          <w:sz w:val="40"/>
          <w:szCs w:val="32"/>
        </w:rPr>
      </w:pPr>
      <w:r w:rsidRPr="00E33243">
        <w:rPr>
          <w:rFonts w:eastAsia="Times New Roman" w:cstheme="minorHAnsi"/>
          <w:b/>
          <w:sz w:val="40"/>
          <w:szCs w:val="32"/>
        </w:rPr>
        <w:t>Chenna Reddy Ashok Reddy</w:t>
      </w:r>
    </w:p>
    <w:p w14:paraId="6EE42B52" w14:textId="3BCB59FF" w:rsidR="003F78E9" w:rsidRPr="009454CE" w:rsidRDefault="003F78E9" w:rsidP="00E33243">
      <w:pPr>
        <w:tabs>
          <w:tab w:val="left" w:pos="240"/>
          <w:tab w:val="center" w:pos="5400"/>
        </w:tabs>
        <w:jc w:val="center"/>
        <w:rPr>
          <w:rFonts w:eastAsia="Times New Roman" w:cstheme="minorHAnsi"/>
          <w:b/>
          <w:sz w:val="32"/>
          <w:szCs w:val="24"/>
        </w:rPr>
      </w:pPr>
      <w:r w:rsidRPr="009454CE">
        <w:rPr>
          <w:rFonts w:eastAsia="Times New Roman" w:cstheme="minorHAnsi"/>
          <w:b/>
          <w:sz w:val="32"/>
          <w:szCs w:val="24"/>
        </w:rPr>
        <w:t>Java Full Stack Developer</w:t>
      </w:r>
    </w:p>
    <w:p w14:paraId="73947B28" w14:textId="03486481" w:rsidR="005D632F" w:rsidRPr="009454CE" w:rsidRDefault="006E44D5" w:rsidP="00E33243">
      <w:pPr>
        <w:jc w:val="center"/>
        <w:rPr>
          <w:rStyle w:val="Strong"/>
          <w:rFonts w:cstheme="minorHAnsi"/>
          <w:sz w:val="24"/>
          <w:szCs w:val="24"/>
        </w:rPr>
      </w:pPr>
      <w:r w:rsidRPr="009454CE">
        <w:rPr>
          <w:rStyle w:val="Strong"/>
          <w:rFonts w:cstheme="minorHAnsi"/>
          <w:sz w:val="24"/>
          <w:szCs w:val="24"/>
        </w:rPr>
        <w:t xml:space="preserve">MO </w:t>
      </w:r>
      <w:r w:rsidR="00053A8F" w:rsidRPr="009454CE">
        <w:rPr>
          <w:rStyle w:val="Strong"/>
          <w:rFonts w:cstheme="minorHAnsi"/>
          <w:sz w:val="24"/>
          <w:szCs w:val="24"/>
        </w:rPr>
        <w:t xml:space="preserve">| </w:t>
      </w:r>
      <w:r w:rsidR="003F78E9" w:rsidRPr="009454CE">
        <w:rPr>
          <w:rStyle w:val="Strong"/>
          <w:rFonts w:cstheme="minorHAnsi"/>
          <w:sz w:val="24"/>
          <w:szCs w:val="24"/>
        </w:rPr>
        <w:t xml:space="preserve">+1 314-220-9722 </w:t>
      </w:r>
      <w:r w:rsidR="00053A8F" w:rsidRPr="009454CE">
        <w:rPr>
          <w:rStyle w:val="Strong"/>
          <w:rFonts w:cstheme="minorHAnsi"/>
          <w:sz w:val="24"/>
          <w:szCs w:val="24"/>
        </w:rPr>
        <w:t xml:space="preserve">| </w:t>
      </w:r>
      <w:hyperlink r:id="rId8" w:history="1">
        <w:r w:rsidR="00E01006" w:rsidRPr="009454CE">
          <w:rPr>
            <w:rStyle w:val="Hyperlink"/>
            <w:rFonts w:cstheme="minorHAnsi"/>
            <w:sz w:val="28"/>
            <w:szCs w:val="28"/>
          </w:rPr>
          <w:t>cashokreddy2000@gmail.com</w:t>
        </w:r>
      </w:hyperlink>
      <w:r w:rsidR="00AF368A" w:rsidRPr="009454CE">
        <w:rPr>
          <w:rStyle w:val="Hyperlink"/>
          <w:rFonts w:cstheme="minorHAnsi"/>
          <w:sz w:val="28"/>
          <w:szCs w:val="28"/>
        </w:rPr>
        <w:t xml:space="preserve"> </w:t>
      </w:r>
      <w:r w:rsidR="00AF368A" w:rsidRPr="009454CE">
        <w:rPr>
          <w:rStyle w:val="Hyperlink"/>
          <w:rFonts w:cstheme="minorHAnsi"/>
          <w:sz w:val="28"/>
          <w:szCs w:val="28"/>
          <w:u w:val="none"/>
        </w:rPr>
        <w:t xml:space="preserve">| </w:t>
      </w:r>
      <w:hyperlink r:id="rId9" w:history="1">
        <w:r w:rsidR="00AF368A" w:rsidRPr="009454CE">
          <w:rPr>
            <w:rStyle w:val="Hyperlink"/>
            <w:rFonts w:cstheme="minorHAnsi"/>
            <w:sz w:val="28"/>
            <w:szCs w:val="28"/>
          </w:rPr>
          <w:t>LinkedIn</w:t>
        </w:r>
      </w:hyperlink>
    </w:p>
    <w:p w14:paraId="224594EF" w14:textId="77777777" w:rsidR="00BA2C5E" w:rsidRPr="009454CE" w:rsidRDefault="00BA2C5E" w:rsidP="00BA2C5E">
      <w:pPr>
        <w:pBdr>
          <w:bottom w:val="single" w:sz="4" w:space="1" w:color="auto"/>
        </w:pBdr>
        <w:rPr>
          <w:rStyle w:val="Strong"/>
          <w:rFonts w:cstheme="minorHAnsi"/>
          <w:sz w:val="24"/>
        </w:rPr>
      </w:pPr>
      <w:r w:rsidRPr="009454CE">
        <w:rPr>
          <w:rStyle w:val="Strong"/>
          <w:rFonts w:cstheme="minorHAnsi"/>
          <w:sz w:val="24"/>
        </w:rPr>
        <w:t xml:space="preserve">EDUCATION </w:t>
      </w:r>
    </w:p>
    <w:p w14:paraId="626F61C6" w14:textId="30BA621D" w:rsidR="00BA2C5E" w:rsidRDefault="00BA2C5E" w:rsidP="00BA2C5E">
      <w:pPr>
        <w:rPr>
          <w:rFonts w:eastAsia="Times New Roman" w:cstheme="minorHAnsi"/>
          <w:b/>
          <w:sz w:val="19"/>
          <w:szCs w:val="19"/>
        </w:rPr>
      </w:pPr>
      <w:r w:rsidRPr="009454CE">
        <w:rPr>
          <w:rFonts w:eastAsia="Times New Roman" w:cstheme="minorHAnsi"/>
          <w:b/>
          <w:bCs/>
          <w:sz w:val="20"/>
          <w:szCs w:val="20"/>
        </w:rPr>
        <w:t xml:space="preserve">Master of Science in Applied Computer Science                                                                                                                      </w:t>
      </w:r>
      <w:r w:rsidR="009454CE">
        <w:rPr>
          <w:rFonts w:eastAsia="Times New Roman" w:cstheme="minorHAnsi"/>
          <w:b/>
          <w:bCs/>
          <w:sz w:val="19"/>
          <w:szCs w:val="19"/>
        </w:rPr>
        <w:tab/>
      </w:r>
      <w:r w:rsidRPr="009454CE">
        <w:rPr>
          <w:rFonts w:eastAsia="Times New Roman" w:cstheme="minorHAnsi"/>
          <w:b/>
          <w:bCs/>
          <w:sz w:val="19"/>
          <w:szCs w:val="19"/>
        </w:rPr>
        <w:t xml:space="preserve"> </w:t>
      </w:r>
      <w:r w:rsidR="009454CE">
        <w:rPr>
          <w:rFonts w:eastAsia="Times New Roman" w:cstheme="minorHAnsi"/>
          <w:b/>
          <w:bCs/>
          <w:sz w:val="19"/>
          <w:szCs w:val="19"/>
        </w:rPr>
        <w:t xml:space="preserve">      </w:t>
      </w:r>
      <w:r w:rsidRPr="009454CE">
        <w:rPr>
          <w:rFonts w:eastAsia="Times New Roman" w:cstheme="minorHAnsi"/>
          <w:b/>
          <w:iCs/>
          <w:sz w:val="19"/>
          <w:szCs w:val="19"/>
        </w:rPr>
        <w:t>Missouri, USA</w:t>
      </w:r>
      <w:r w:rsidRPr="009454CE">
        <w:rPr>
          <w:rFonts w:eastAsia="Times New Roman" w:cstheme="minorHAnsi"/>
          <w:b/>
          <w:sz w:val="19"/>
          <w:szCs w:val="19"/>
        </w:rPr>
        <w:br/>
      </w:r>
      <w:r w:rsidRPr="009454CE">
        <w:rPr>
          <w:rFonts w:eastAsia="Times New Roman" w:cstheme="minorHAnsi"/>
          <w:b/>
          <w:iCs/>
          <w:sz w:val="19"/>
          <w:szCs w:val="19"/>
        </w:rPr>
        <w:t xml:space="preserve">Southeast Missouri State University                               </w:t>
      </w:r>
      <w:r w:rsidRPr="009454CE">
        <w:rPr>
          <w:rFonts w:eastAsia="Times New Roman" w:cstheme="minorHAnsi"/>
          <w:b/>
          <w:sz w:val="19"/>
          <w:szCs w:val="19"/>
        </w:rPr>
        <w:t xml:space="preserve">                                                                                                           </w:t>
      </w:r>
      <w:r w:rsidRPr="009454CE">
        <w:rPr>
          <w:rFonts w:eastAsia="Times New Roman" w:cstheme="minorHAnsi"/>
          <w:b/>
          <w:sz w:val="19"/>
          <w:szCs w:val="19"/>
        </w:rPr>
        <w:tab/>
        <w:t xml:space="preserve">            </w:t>
      </w:r>
      <w:r w:rsidR="009454CE">
        <w:rPr>
          <w:rFonts w:eastAsia="Times New Roman" w:cstheme="minorHAnsi"/>
          <w:b/>
          <w:sz w:val="19"/>
          <w:szCs w:val="19"/>
        </w:rPr>
        <w:t xml:space="preserve">   </w:t>
      </w:r>
      <w:r w:rsidRPr="009454CE">
        <w:rPr>
          <w:rFonts w:eastAsia="Times New Roman" w:cstheme="minorHAnsi"/>
          <w:b/>
          <w:sz w:val="19"/>
          <w:szCs w:val="19"/>
        </w:rPr>
        <w:t xml:space="preserve"> Dec 2024</w:t>
      </w:r>
    </w:p>
    <w:p w14:paraId="322ED364" w14:textId="77777777" w:rsidR="009454CE" w:rsidRPr="007F2683" w:rsidRDefault="009454CE" w:rsidP="00BA2C5E">
      <w:pPr>
        <w:rPr>
          <w:rFonts w:eastAsia="Times New Roman" w:cstheme="minorHAnsi"/>
          <w:b/>
          <w:sz w:val="16"/>
          <w:szCs w:val="16"/>
        </w:rPr>
      </w:pPr>
    </w:p>
    <w:p w14:paraId="2F8CCD28" w14:textId="6A900579" w:rsidR="00BA2C5E" w:rsidRPr="009454CE" w:rsidRDefault="00BA2C5E" w:rsidP="00BA2C5E">
      <w:pPr>
        <w:rPr>
          <w:rFonts w:eastAsia="Times New Roman" w:cstheme="minorHAnsi"/>
          <w:b/>
          <w:sz w:val="19"/>
          <w:szCs w:val="19"/>
        </w:rPr>
      </w:pPr>
      <w:r w:rsidRPr="009454CE">
        <w:rPr>
          <w:rFonts w:eastAsia="Times New Roman" w:cstheme="minorHAnsi"/>
          <w:b/>
          <w:bCs/>
          <w:sz w:val="20"/>
          <w:szCs w:val="20"/>
        </w:rPr>
        <w:t xml:space="preserve">Bachelor of Technology in Computer Science                                                                                                       </w:t>
      </w:r>
      <w:r w:rsidRPr="009454CE">
        <w:rPr>
          <w:rFonts w:eastAsia="Times New Roman" w:cstheme="minorHAnsi"/>
          <w:b/>
          <w:iCs/>
          <w:sz w:val="20"/>
          <w:szCs w:val="20"/>
        </w:rPr>
        <w:t xml:space="preserve">                  </w:t>
      </w:r>
      <w:r w:rsidR="009454CE">
        <w:rPr>
          <w:rFonts w:eastAsia="Times New Roman" w:cstheme="minorHAnsi"/>
          <w:b/>
          <w:iCs/>
          <w:sz w:val="19"/>
          <w:szCs w:val="19"/>
        </w:rPr>
        <w:tab/>
        <w:t xml:space="preserve">      </w:t>
      </w:r>
      <w:r w:rsidRPr="009454CE">
        <w:rPr>
          <w:rFonts w:eastAsia="Times New Roman" w:cstheme="minorHAnsi"/>
          <w:b/>
          <w:iCs/>
          <w:sz w:val="19"/>
          <w:szCs w:val="19"/>
        </w:rPr>
        <w:t xml:space="preserve"> Chennai, India</w:t>
      </w:r>
      <w:r w:rsidRPr="009454CE">
        <w:rPr>
          <w:rFonts w:eastAsia="Times New Roman" w:cstheme="minorHAnsi"/>
          <w:b/>
          <w:sz w:val="19"/>
          <w:szCs w:val="19"/>
        </w:rPr>
        <w:br/>
      </w:r>
      <w:r w:rsidRPr="009454CE">
        <w:rPr>
          <w:rFonts w:eastAsia="Times New Roman" w:cstheme="minorHAnsi"/>
          <w:b/>
          <w:iCs/>
          <w:sz w:val="19"/>
          <w:szCs w:val="19"/>
        </w:rPr>
        <w:t>Saveetha School of Engineering</w:t>
      </w:r>
      <w:r w:rsidRPr="009454CE">
        <w:rPr>
          <w:rFonts w:eastAsia="Times New Roman" w:cstheme="minorHAnsi"/>
          <w:b/>
          <w:sz w:val="19"/>
          <w:szCs w:val="19"/>
        </w:rPr>
        <w:t xml:space="preserve">                                                                                                                                       </w:t>
      </w:r>
      <w:r w:rsidRPr="009454CE">
        <w:rPr>
          <w:rFonts w:eastAsia="Times New Roman" w:cstheme="minorHAnsi"/>
          <w:b/>
          <w:sz w:val="19"/>
          <w:szCs w:val="19"/>
        </w:rPr>
        <w:tab/>
        <w:t xml:space="preserve">            </w:t>
      </w:r>
      <w:r w:rsidR="009454CE">
        <w:rPr>
          <w:rFonts w:eastAsia="Times New Roman" w:cstheme="minorHAnsi"/>
          <w:b/>
          <w:sz w:val="19"/>
          <w:szCs w:val="19"/>
        </w:rPr>
        <w:tab/>
        <w:t xml:space="preserve">               </w:t>
      </w:r>
      <w:r w:rsidRPr="009454CE">
        <w:rPr>
          <w:rFonts w:eastAsia="Times New Roman" w:cstheme="minorHAnsi"/>
          <w:b/>
          <w:sz w:val="19"/>
          <w:szCs w:val="19"/>
        </w:rPr>
        <w:t>May 2021</w:t>
      </w:r>
    </w:p>
    <w:p w14:paraId="47A7520B" w14:textId="77777777" w:rsidR="00BA2C5E" w:rsidRPr="009454CE" w:rsidRDefault="00BA2C5E" w:rsidP="00913236">
      <w:pPr>
        <w:pBdr>
          <w:bottom w:val="single" w:sz="4" w:space="1" w:color="auto"/>
        </w:pBdr>
        <w:rPr>
          <w:rStyle w:val="Strong"/>
          <w:rFonts w:cstheme="minorHAnsi"/>
          <w:sz w:val="16"/>
          <w:szCs w:val="16"/>
        </w:rPr>
      </w:pPr>
    </w:p>
    <w:p w14:paraId="79035A04" w14:textId="77777777" w:rsidR="00053A8F" w:rsidRPr="009454CE" w:rsidRDefault="00BA2C5E" w:rsidP="00913236">
      <w:pPr>
        <w:pBdr>
          <w:bottom w:val="single" w:sz="4" w:space="1" w:color="auto"/>
        </w:pBdr>
        <w:rPr>
          <w:rStyle w:val="Strong"/>
          <w:rFonts w:cstheme="minorHAnsi"/>
          <w:sz w:val="24"/>
        </w:rPr>
      </w:pPr>
      <w:r w:rsidRPr="009454CE">
        <w:rPr>
          <w:rStyle w:val="Strong"/>
          <w:rFonts w:cstheme="minorHAnsi"/>
          <w:sz w:val="24"/>
        </w:rPr>
        <w:t>PROFESSIONAL</w:t>
      </w:r>
      <w:r w:rsidR="00053A8F" w:rsidRPr="009454CE">
        <w:rPr>
          <w:rStyle w:val="Strong"/>
          <w:rFonts w:cstheme="minorHAnsi"/>
          <w:sz w:val="24"/>
        </w:rPr>
        <w:t xml:space="preserve"> EXPERIENCE</w:t>
      </w:r>
    </w:p>
    <w:p w14:paraId="10A14C7C" w14:textId="77777777" w:rsidR="00793F5E" w:rsidRPr="009454CE" w:rsidRDefault="00793F5E" w:rsidP="00913236">
      <w:pPr>
        <w:outlineLvl w:val="3"/>
        <w:rPr>
          <w:rFonts w:eastAsia="Times New Roman" w:cstheme="minorHAnsi"/>
          <w:b/>
          <w:bCs/>
          <w:sz w:val="20"/>
          <w:szCs w:val="24"/>
        </w:rPr>
      </w:pPr>
      <w:r w:rsidRPr="009454CE">
        <w:rPr>
          <w:rFonts w:eastAsia="Times New Roman" w:cstheme="minorHAnsi"/>
          <w:b/>
          <w:bCs/>
          <w:sz w:val="20"/>
          <w:szCs w:val="24"/>
        </w:rPr>
        <w:t>Associate System Engineer / Java Full Stack Developer</w:t>
      </w:r>
    </w:p>
    <w:p w14:paraId="16FFDC6F" w14:textId="77777777" w:rsidR="00793F5E" w:rsidRPr="009454CE" w:rsidRDefault="00793F5E" w:rsidP="00913236">
      <w:pPr>
        <w:rPr>
          <w:rFonts w:eastAsia="Times New Roman" w:cstheme="minorHAnsi"/>
          <w:sz w:val="20"/>
          <w:szCs w:val="24"/>
        </w:rPr>
      </w:pPr>
      <w:r w:rsidRPr="009454CE">
        <w:rPr>
          <w:rFonts w:eastAsia="Times New Roman" w:cstheme="minorHAnsi"/>
          <w:sz w:val="20"/>
          <w:szCs w:val="24"/>
        </w:rPr>
        <w:t>Tata Co</w:t>
      </w:r>
      <w:r w:rsidR="0085589F" w:rsidRPr="009454CE">
        <w:rPr>
          <w:rFonts w:eastAsia="Times New Roman" w:cstheme="minorHAnsi"/>
          <w:sz w:val="20"/>
          <w:szCs w:val="24"/>
        </w:rPr>
        <w:t xml:space="preserve">nsultancy Services (TCS), India                                                                                                                        </w:t>
      </w:r>
      <w:r w:rsidR="003703FB" w:rsidRPr="009454CE">
        <w:rPr>
          <w:rFonts w:eastAsia="Times New Roman" w:cstheme="minorHAnsi"/>
          <w:sz w:val="20"/>
          <w:szCs w:val="24"/>
        </w:rPr>
        <w:t xml:space="preserve">       </w:t>
      </w:r>
      <w:r w:rsidR="000564AB" w:rsidRPr="009454CE">
        <w:rPr>
          <w:rFonts w:eastAsia="Times New Roman" w:cstheme="minorHAnsi"/>
          <w:b/>
          <w:bCs/>
          <w:sz w:val="20"/>
          <w:szCs w:val="24"/>
        </w:rPr>
        <w:t>Aug</w:t>
      </w:r>
      <w:r w:rsidR="00286DDE" w:rsidRPr="009454CE">
        <w:rPr>
          <w:rFonts w:eastAsia="Times New Roman" w:cstheme="minorHAnsi"/>
          <w:b/>
          <w:bCs/>
          <w:sz w:val="20"/>
          <w:szCs w:val="24"/>
        </w:rPr>
        <w:t xml:space="preserve"> 2021 –</w:t>
      </w:r>
      <w:r w:rsidR="003703FB" w:rsidRPr="009454CE">
        <w:rPr>
          <w:rFonts w:eastAsia="Times New Roman" w:cstheme="minorHAnsi"/>
          <w:b/>
          <w:bCs/>
          <w:sz w:val="20"/>
          <w:szCs w:val="24"/>
        </w:rPr>
        <w:t xml:space="preserve"> </w:t>
      </w:r>
      <w:r w:rsidR="00A279D1" w:rsidRPr="009454CE">
        <w:rPr>
          <w:rFonts w:eastAsia="Times New Roman" w:cstheme="minorHAnsi"/>
          <w:b/>
          <w:bCs/>
          <w:sz w:val="20"/>
          <w:szCs w:val="24"/>
        </w:rPr>
        <w:t xml:space="preserve">Dec </w:t>
      </w:r>
      <w:r w:rsidRPr="009454CE">
        <w:rPr>
          <w:rFonts w:eastAsia="Times New Roman" w:cstheme="minorHAnsi"/>
          <w:b/>
          <w:bCs/>
          <w:sz w:val="20"/>
          <w:szCs w:val="24"/>
        </w:rPr>
        <w:t>2023</w:t>
      </w:r>
    </w:p>
    <w:p w14:paraId="0BC69448" w14:textId="43B8DCE4" w:rsidR="009D27CE" w:rsidRPr="009454CE" w:rsidRDefault="009D27CE" w:rsidP="00247EB8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Architected and optimized microservices using Spring Boot, enabling seamless integration of 5+ new modules within 2 months while reducing system downtime.</w:t>
      </w:r>
    </w:p>
    <w:p w14:paraId="5C334F6B" w14:textId="482C0A5D" w:rsidR="009D27CE" w:rsidRPr="009454CE" w:rsidRDefault="009D27CE" w:rsidP="00247EB8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Enhanced application performance by refining 15+ RESTful APIs, cutting data retrieval times by 30%, and leveraging Redux for consistent state management in React.</w:t>
      </w:r>
    </w:p>
    <w:p w14:paraId="377A9DBA" w14:textId="65AE5752" w:rsidR="009D27CE" w:rsidRPr="009454CE" w:rsidRDefault="009D27CE" w:rsidP="00247EB8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Strengthened security with OAuth2 and Spring Security, securely processing over 500K daily financial transactions while integrating AWS services for scalability.</w:t>
      </w:r>
    </w:p>
    <w:p w14:paraId="7601CAF3" w14:textId="60A73A61" w:rsidR="009D27CE" w:rsidRPr="009454CE" w:rsidRDefault="009D27CE" w:rsidP="00247EB8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Boosted database efficiency by designing 50+ complex SQL queries in MySQL, accelerating financial report generation by 40%.</w:t>
      </w:r>
    </w:p>
    <w:p w14:paraId="3DD3B913" w14:textId="25878474" w:rsidR="009D27CE" w:rsidRPr="009454CE" w:rsidRDefault="009D27CE" w:rsidP="00247EB8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Automated CI/CD pipelines with Jenkins, Maven, and Postman testing, reducing deployment errors by 25% and cutting release cycles by 10 days per sprint.</w:t>
      </w:r>
    </w:p>
    <w:p w14:paraId="7E6FDDD9" w14:textId="53B0AD32" w:rsidR="009D27CE" w:rsidRPr="009454CE" w:rsidRDefault="009D27CE" w:rsidP="00247EB8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Orchestrated containerized deployments with Docker and Kubernetes, ensuring high availability and accelerating application scalability.</w:t>
      </w:r>
    </w:p>
    <w:p w14:paraId="74AF32B0" w14:textId="77777777" w:rsidR="009D27CE" w:rsidRPr="009454CE" w:rsidRDefault="009D27CE" w:rsidP="009D27CE">
      <w:pPr>
        <w:ind w:left="360"/>
        <w:jc w:val="both"/>
        <w:rPr>
          <w:rFonts w:eastAsia="Times New Roman" w:cstheme="minorHAnsi"/>
          <w:sz w:val="10"/>
          <w:szCs w:val="24"/>
        </w:rPr>
      </w:pPr>
    </w:p>
    <w:p w14:paraId="1CEA5AF4" w14:textId="77777777" w:rsidR="00793F5E" w:rsidRPr="009454CE" w:rsidRDefault="00793F5E" w:rsidP="00913236">
      <w:pPr>
        <w:outlineLvl w:val="3"/>
        <w:rPr>
          <w:rFonts w:eastAsia="Times New Roman" w:cstheme="minorHAnsi"/>
          <w:b/>
          <w:bCs/>
          <w:sz w:val="20"/>
          <w:szCs w:val="24"/>
        </w:rPr>
      </w:pPr>
      <w:r w:rsidRPr="009454CE">
        <w:rPr>
          <w:rFonts w:eastAsia="Times New Roman" w:cstheme="minorHAnsi"/>
          <w:b/>
          <w:bCs/>
          <w:sz w:val="20"/>
          <w:szCs w:val="24"/>
        </w:rPr>
        <w:t xml:space="preserve">Java Developer </w:t>
      </w:r>
    </w:p>
    <w:p w14:paraId="65AFFBBC" w14:textId="77777777" w:rsidR="00793F5E" w:rsidRPr="009454CE" w:rsidRDefault="0085589F" w:rsidP="00913236">
      <w:pPr>
        <w:rPr>
          <w:rFonts w:eastAsia="Times New Roman" w:cstheme="minorHAnsi"/>
          <w:sz w:val="20"/>
          <w:szCs w:val="24"/>
        </w:rPr>
      </w:pPr>
      <w:r w:rsidRPr="009454CE">
        <w:rPr>
          <w:rFonts w:eastAsia="Times New Roman" w:cstheme="minorHAnsi"/>
          <w:sz w:val="20"/>
          <w:szCs w:val="24"/>
        </w:rPr>
        <w:t xml:space="preserve">Trigent Software, India                                                                                                                                                        </w:t>
      </w:r>
      <w:r w:rsidR="00E342CB" w:rsidRPr="009454CE">
        <w:rPr>
          <w:rFonts w:eastAsia="Times New Roman" w:cstheme="minorHAnsi"/>
          <w:sz w:val="20"/>
          <w:szCs w:val="24"/>
        </w:rPr>
        <w:t xml:space="preserve">    </w:t>
      </w:r>
      <w:r w:rsidRPr="009454CE">
        <w:rPr>
          <w:rFonts w:eastAsia="Times New Roman" w:cstheme="minorHAnsi"/>
          <w:sz w:val="20"/>
          <w:szCs w:val="24"/>
        </w:rPr>
        <w:t xml:space="preserve">   </w:t>
      </w:r>
      <w:r w:rsidR="00CE1D22" w:rsidRPr="009454CE">
        <w:rPr>
          <w:rFonts w:eastAsia="Times New Roman" w:cstheme="minorHAnsi"/>
          <w:b/>
          <w:bCs/>
          <w:sz w:val="20"/>
          <w:szCs w:val="24"/>
        </w:rPr>
        <w:t>Jun 2020 – Jul</w:t>
      </w:r>
      <w:r w:rsidR="00793F5E" w:rsidRPr="009454CE">
        <w:rPr>
          <w:rFonts w:eastAsia="Times New Roman" w:cstheme="minorHAnsi"/>
          <w:b/>
          <w:bCs/>
          <w:sz w:val="20"/>
          <w:szCs w:val="24"/>
        </w:rPr>
        <w:t xml:space="preserve"> 2021</w:t>
      </w:r>
    </w:p>
    <w:p w14:paraId="15CDA3F1" w14:textId="34ECBE90" w:rsidR="00247EB8" w:rsidRPr="009454CE" w:rsidRDefault="00247EB8" w:rsidP="009454CE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Optimized order management workflows with Spring MVC, reducing daily order processing delays by 2 hours for an e-commerce platform.</w:t>
      </w:r>
    </w:p>
    <w:p w14:paraId="0D170A5A" w14:textId="3F997ED7" w:rsidR="00247EB8" w:rsidRPr="009454CE" w:rsidRDefault="00247EB8" w:rsidP="009454CE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Enhanced user experience and frontend performance by developing high-performance React.js interfaces and ensuring cross-browser compatibility with HTML5, CSS3, and Bootstrap.</w:t>
      </w:r>
    </w:p>
    <w:p w14:paraId="47F4E235" w14:textId="12176CA4" w:rsidR="00247EB8" w:rsidRPr="009454CE" w:rsidRDefault="00247EB8" w:rsidP="009454CE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Built scalable backend systems with Node.js and Express, reducing API response times by 300ms and improving concurrency handling.</w:t>
      </w:r>
    </w:p>
    <w:p w14:paraId="1896D7FC" w14:textId="3D9448E5" w:rsidR="00247EB8" w:rsidRPr="009454CE" w:rsidRDefault="00247EB8" w:rsidP="009454CE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Improved data management by optimizing SQL transactions for data integrity and leveraging MongoDB for scalable unstructured data processing.</w:t>
      </w:r>
    </w:p>
    <w:p w14:paraId="6DE89205" w14:textId="04A9D156" w:rsidR="00247EB8" w:rsidRPr="009454CE" w:rsidRDefault="00247EB8" w:rsidP="009454CE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Automated workflows with AWS Lambda, reducing manual inventory updates by 12 hours per week and ensuring seamless scalability.</w:t>
      </w:r>
    </w:p>
    <w:p w14:paraId="0E36C1DB" w14:textId="473F92AC" w:rsidR="00247EB8" w:rsidRPr="009454CE" w:rsidRDefault="00247EB8" w:rsidP="009454CE">
      <w:pPr>
        <w:numPr>
          <w:ilvl w:val="0"/>
          <w:numId w:val="26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Ensured code reliability through JUnit testing, identifying and resolving 100+ defects before production deployment.</w:t>
      </w:r>
    </w:p>
    <w:p w14:paraId="3BBF19D3" w14:textId="77777777" w:rsidR="00FC3F7E" w:rsidRPr="009454CE" w:rsidRDefault="00FC3F7E" w:rsidP="00913236">
      <w:pPr>
        <w:pBdr>
          <w:bottom w:val="single" w:sz="4" w:space="1" w:color="auto"/>
        </w:pBdr>
        <w:rPr>
          <w:rStyle w:val="Strong"/>
          <w:rFonts w:cstheme="minorHAnsi"/>
          <w:sz w:val="16"/>
          <w:szCs w:val="16"/>
        </w:rPr>
      </w:pPr>
    </w:p>
    <w:p w14:paraId="2D4E9A15" w14:textId="77777777" w:rsidR="00FC3F7E" w:rsidRPr="009454CE" w:rsidRDefault="00FC3F7E" w:rsidP="00913236">
      <w:pPr>
        <w:pBdr>
          <w:bottom w:val="single" w:sz="4" w:space="1" w:color="auto"/>
        </w:pBdr>
        <w:rPr>
          <w:rStyle w:val="Strong"/>
          <w:rFonts w:cstheme="minorHAnsi"/>
          <w:sz w:val="24"/>
        </w:rPr>
      </w:pPr>
      <w:r w:rsidRPr="009454CE">
        <w:rPr>
          <w:rStyle w:val="Strong"/>
          <w:rFonts w:cstheme="minorHAnsi"/>
          <w:sz w:val="24"/>
        </w:rPr>
        <w:t xml:space="preserve">TECHNICAL SKILLS </w:t>
      </w:r>
    </w:p>
    <w:p w14:paraId="3B79D6B8" w14:textId="77777777" w:rsidR="00DA469F" w:rsidRPr="009454CE" w:rsidRDefault="00DA469F" w:rsidP="00913236">
      <w:pPr>
        <w:tabs>
          <w:tab w:val="left" w:pos="3168"/>
        </w:tabs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Programming Languages</w:t>
      </w:r>
      <w:r w:rsidRPr="009454CE">
        <w:rPr>
          <w:rFonts w:eastAsia="Times New Roman" w:cstheme="minorHAnsi"/>
          <w:sz w:val="19"/>
          <w:szCs w:val="19"/>
        </w:rPr>
        <w:tab/>
        <w:t>Java, P</w:t>
      </w:r>
      <w:r w:rsidR="0080370D" w:rsidRPr="009454CE">
        <w:rPr>
          <w:rFonts w:eastAsia="Times New Roman" w:cstheme="minorHAnsi"/>
          <w:sz w:val="19"/>
          <w:szCs w:val="19"/>
        </w:rPr>
        <w:t xml:space="preserve">ython, C, C++, </w:t>
      </w:r>
      <w:r w:rsidR="000A1CD1" w:rsidRPr="009454CE">
        <w:rPr>
          <w:rFonts w:eastAsia="Times New Roman" w:cstheme="minorHAnsi"/>
          <w:sz w:val="19"/>
          <w:szCs w:val="19"/>
        </w:rPr>
        <w:t xml:space="preserve">C#, </w:t>
      </w:r>
      <w:r w:rsidR="0080370D" w:rsidRPr="009454CE">
        <w:rPr>
          <w:rFonts w:eastAsia="Times New Roman" w:cstheme="minorHAnsi"/>
          <w:sz w:val="19"/>
          <w:szCs w:val="19"/>
        </w:rPr>
        <w:t>SQL,</w:t>
      </w:r>
    </w:p>
    <w:p w14:paraId="4C2F286F" w14:textId="77777777" w:rsidR="00DA469F" w:rsidRPr="009454CE" w:rsidRDefault="00DA469F" w:rsidP="005C662D">
      <w:pPr>
        <w:tabs>
          <w:tab w:val="left" w:pos="3168"/>
        </w:tabs>
        <w:ind w:left="3165" w:hanging="3165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Frameworks &amp; Technologies</w:t>
      </w:r>
      <w:r w:rsidR="0010649D" w:rsidRPr="009454CE">
        <w:rPr>
          <w:rFonts w:eastAsia="Times New Roman" w:cstheme="minorHAnsi"/>
          <w:sz w:val="19"/>
          <w:szCs w:val="19"/>
        </w:rPr>
        <w:tab/>
        <w:t xml:space="preserve">Spring Boot, </w:t>
      </w:r>
      <w:r w:rsidR="000A1CD1" w:rsidRPr="009454CE">
        <w:rPr>
          <w:rFonts w:eastAsia="Times New Roman" w:cstheme="minorHAnsi"/>
          <w:sz w:val="19"/>
          <w:szCs w:val="19"/>
        </w:rPr>
        <w:t xml:space="preserve">Spring IOC, Struts, MVC, </w:t>
      </w:r>
      <w:r w:rsidRPr="009454CE">
        <w:rPr>
          <w:rFonts w:eastAsia="Times New Roman" w:cstheme="minorHAnsi"/>
          <w:sz w:val="19"/>
          <w:szCs w:val="19"/>
        </w:rPr>
        <w:t xml:space="preserve">Spring MVC, Hibernate, JPA, Node.js, </w:t>
      </w:r>
      <w:proofErr w:type="gramStart"/>
      <w:r w:rsidRPr="009454CE">
        <w:rPr>
          <w:rFonts w:eastAsia="Times New Roman" w:cstheme="minorHAnsi"/>
          <w:sz w:val="19"/>
          <w:szCs w:val="19"/>
        </w:rPr>
        <w:t xml:space="preserve">React.js, </w:t>
      </w:r>
      <w:r w:rsidR="000A1CD1" w:rsidRPr="009454CE">
        <w:rPr>
          <w:rFonts w:eastAsia="Times New Roman" w:cstheme="minorHAnsi"/>
          <w:sz w:val="19"/>
          <w:szCs w:val="19"/>
        </w:rPr>
        <w:t xml:space="preserve">  </w:t>
      </w:r>
      <w:proofErr w:type="gramEnd"/>
      <w:r w:rsidR="000A1CD1" w:rsidRPr="009454CE">
        <w:rPr>
          <w:rFonts w:eastAsia="Times New Roman" w:cstheme="minorHAnsi"/>
          <w:sz w:val="19"/>
          <w:szCs w:val="19"/>
        </w:rPr>
        <w:t xml:space="preserve">                           </w:t>
      </w:r>
      <w:r w:rsidRPr="009454CE">
        <w:rPr>
          <w:rFonts w:eastAsia="Times New Roman" w:cstheme="minorHAnsi"/>
          <w:sz w:val="19"/>
          <w:szCs w:val="19"/>
        </w:rPr>
        <w:t>Redux, Express.js, RESTful APIs, GraphQL</w:t>
      </w:r>
      <w:r w:rsidR="00DB69DF" w:rsidRPr="009454CE">
        <w:rPr>
          <w:rFonts w:eastAsia="Times New Roman" w:cstheme="minorHAnsi"/>
          <w:sz w:val="19"/>
          <w:szCs w:val="19"/>
        </w:rPr>
        <w:t>, Sprint Planning</w:t>
      </w:r>
    </w:p>
    <w:p w14:paraId="482F1120" w14:textId="77777777" w:rsidR="00DA469F" w:rsidRPr="009454CE" w:rsidRDefault="00DA469F" w:rsidP="00913236">
      <w:pPr>
        <w:tabs>
          <w:tab w:val="left" w:pos="3168"/>
        </w:tabs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Web Technologies</w:t>
      </w:r>
      <w:r w:rsidRPr="009454CE">
        <w:rPr>
          <w:rFonts w:eastAsia="Times New Roman" w:cstheme="minorHAnsi"/>
          <w:sz w:val="19"/>
          <w:szCs w:val="19"/>
        </w:rPr>
        <w:tab/>
        <w:t>HTML5, CSS3, JavaScript,</w:t>
      </w:r>
      <w:r w:rsidR="000A1CD1" w:rsidRPr="009454CE">
        <w:rPr>
          <w:rFonts w:eastAsia="Times New Roman" w:cstheme="minorHAnsi"/>
          <w:sz w:val="19"/>
          <w:szCs w:val="19"/>
        </w:rPr>
        <w:t xml:space="preserve"> TypeScript,</w:t>
      </w:r>
      <w:r w:rsidRPr="009454CE">
        <w:rPr>
          <w:rFonts w:eastAsia="Times New Roman" w:cstheme="minorHAnsi"/>
          <w:sz w:val="19"/>
          <w:szCs w:val="19"/>
        </w:rPr>
        <w:t xml:space="preserve"> JSON, AJAX, XML</w:t>
      </w:r>
      <w:r w:rsidR="000A1CD1" w:rsidRPr="009454CE">
        <w:rPr>
          <w:rFonts w:eastAsia="Times New Roman" w:cstheme="minorHAnsi"/>
          <w:sz w:val="19"/>
          <w:szCs w:val="19"/>
        </w:rPr>
        <w:t>, Servlets, JSP, JDBC, Microservices</w:t>
      </w:r>
    </w:p>
    <w:p w14:paraId="50B0DA8E" w14:textId="77777777" w:rsidR="00DA469F" w:rsidRPr="009454CE" w:rsidRDefault="00DA469F" w:rsidP="00913236">
      <w:pPr>
        <w:tabs>
          <w:tab w:val="left" w:pos="3168"/>
        </w:tabs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Databases</w:t>
      </w:r>
      <w:r w:rsidRPr="009454CE">
        <w:rPr>
          <w:rFonts w:eastAsia="Times New Roman" w:cstheme="minorHAnsi"/>
          <w:sz w:val="19"/>
          <w:szCs w:val="19"/>
        </w:rPr>
        <w:tab/>
        <w:t>MySQL, MongoDB,</w:t>
      </w:r>
      <w:r w:rsidR="0080370D" w:rsidRPr="009454CE">
        <w:rPr>
          <w:rFonts w:eastAsia="Times New Roman" w:cstheme="minorHAnsi"/>
          <w:sz w:val="19"/>
          <w:szCs w:val="19"/>
        </w:rPr>
        <w:t xml:space="preserve"> MS SQL, PostgreSQL,</w:t>
      </w:r>
      <w:r w:rsidRPr="009454CE">
        <w:rPr>
          <w:rFonts w:eastAsia="Times New Roman" w:cstheme="minorHAnsi"/>
          <w:sz w:val="19"/>
          <w:szCs w:val="19"/>
        </w:rPr>
        <w:t xml:space="preserve"> SQL Server</w:t>
      </w:r>
      <w:r w:rsidR="000A1CD1" w:rsidRPr="009454CE">
        <w:rPr>
          <w:rFonts w:eastAsia="Times New Roman" w:cstheme="minorHAnsi"/>
          <w:sz w:val="19"/>
          <w:szCs w:val="19"/>
        </w:rPr>
        <w:t>, NoSQL, Oracle, Cassandra</w:t>
      </w:r>
    </w:p>
    <w:p w14:paraId="2BBD62F0" w14:textId="0FDBCBE0" w:rsidR="008A5C43" w:rsidRPr="009454CE" w:rsidRDefault="00DA469F" w:rsidP="00913236">
      <w:pPr>
        <w:tabs>
          <w:tab w:val="left" w:pos="3168"/>
        </w:tabs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Cloud Platforms</w:t>
      </w:r>
      <w:r w:rsidRPr="009454CE">
        <w:rPr>
          <w:rFonts w:eastAsia="Times New Roman" w:cstheme="minorHAnsi"/>
          <w:sz w:val="19"/>
          <w:szCs w:val="19"/>
        </w:rPr>
        <w:tab/>
        <w:t xml:space="preserve">AWS (Lambda, </w:t>
      </w:r>
      <w:r w:rsidR="000A1CD1" w:rsidRPr="009454CE">
        <w:rPr>
          <w:rFonts w:eastAsia="Times New Roman" w:cstheme="minorHAnsi"/>
          <w:sz w:val="19"/>
          <w:szCs w:val="19"/>
        </w:rPr>
        <w:t xml:space="preserve">IAM, CloudWatch, Elastic Beanstalk, </w:t>
      </w:r>
      <w:r w:rsidRPr="009454CE">
        <w:rPr>
          <w:rFonts w:eastAsia="Times New Roman" w:cstheme="minorHAnsi"/>
          <w:sz w:val="19"/>
          <w:szCs w:val="19"/>
        </w:rPr>
        <w:t xml:space="preserve">SQS, DynamoDB, S3, EC2, </w:t>
      </w:r>
      <w:proofErr w:type="gramStart"/>
      <w:r w:rsidRPr="009454CE">
        <w:rPr>
          <w:rFonts w:eastAsia="Times New Roman" w:cstheme="minorHAnsi"/>
          <w:sz w:val="19"/>
          <w:szCs w:val="19"/>
        </w:rPr>
        <w:t>RDS)</w:t>
      </w:r>
      <w:r w:rsidR="000A1CD1" w:rsidRPr="009454CE">
        <w:rPr>
          <w:rFonts w:cstheme="minorHAnsi"/>
          <w:b/>
          <w:sz w:val="19"/>
          <w:szCs w:val="19"/>
        </w:rPr>
        <w:t xml:space="preserve"> </w:t>
      </w:r>
      <w:r w:rsidR="009454CE" w:rsidRPr="009454CE">
        <w:rPr>
          <w:rFonts w:cstheme="minorHAnsi"/>
          <w:b/>
          <w:sz w:val="19"/>
          <w:szCs w:val="19"/>
        </w:rPr>
        <w:t xml:space="preserve">  </w:t>
      </w:r>
      <w:proofErr w:type="gramEnd"/>
      <w:r w:rsidR="009454CE" w:rsidRPr="009454CE">
        <w:rPr>
          <w:rFonts w:cstheme="minorHAnsi"/>
          <w:b/>
          <w:sz w:val="19"/>
          <w:szCs w:val="19"/>
        </w:rPr>
        <w:t xml:space="preserve">  </w:t>
      </w:r>
      <w:r w:rsidR="009454CE">
        <w:rPr>
          <w:rFonts w:cstheme="minorHAnsi"/>
          <w:b/>
          <w:sz w:val="19"/>
          <w:szCs w:val="19"/>
        </w:rPr>
        <w:t xml:space="preserve">           </w:t>
      </w:r>
      <w:r w:rsidR="009454CE" w:rsidRPr="009454CE">
        <w:rPr>
          <w:rFonts w:cstheme="minorHAnsi"/>
          <w:b/>
          <w:sz w:val="19"/>
          <w:szCs w:val="19"/>
        </w:rPr>
        <w:t xml:space="preserve">  </w:t>
      </w:r>
      <w:r w:rsidR="008A5C43" w:rsidRPr="009454CE">
        <w:rPr>
          <w:rFonts w:cstheme="minorHAnsi"/>
          <w:b/>
          <w:sz w:val="19"/>
          <w:szCs w:val="19"/>
        </w:rPr>
        <w:t>Messaging &amp; Event Streaming</w:t>
      </w:r>
      <w:r w:rsidR="008A5C43" w:rsidRPr="009454CE">
        <w:rPr>
          <w:rFonts w:cstheme="minorHAnsi"/>
          <w:sz w:val="19"/>
          <w:szCs w:val="19"/>
        </w:rPr>
        <w:tab/>
        <w:t>Apache Kafka</w:t>
      </w:r>
    </w:p>
    <w:p w14:paraId="1B895380" w14:textId="77777777" w:rsidR="00DA469F" w:rsidRPr="009454CE" w:rsidRDefault="00DA469F" w:rsidP="00913236">
      <w:pPr>
        <w:tabs>
          <w:tab w:val="left" w:pos="3168"/>
        </w:tabs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Containerization &amp; Orchestration</w:t>
      </w:r>
      <w:r w:rsidRPr="009454CE">
        <w:rPr>
          <w:rFonts w:eastAsia="Times New Roman" w:cstheme="minorHAnsi"/>
          <w:sz w:val="19"/>
          <w:szCs w:val="19"/>
        </w:rPr>
        <w:tab/>
        <w:t>Docker, Kubernetes</w:t>
      </w:r>
      <w:r w:rsidR="000A1CD1" w:rsidRPr="009454CE">
        <w:rPr>
          <w:rFonts w:eastAsia="Times New Roman" w:cstheme="minorHAnsi"/>
          <w:sz w:val="19"/>
          <w:szCs w:val="19"/>
        </w:rPr>
        <w:t>, Ansible</w:t>
      </w:r>
    </w:p>
    <w:p w14:paraId="7E5525D2" w14:textId="77777777" w:rsidR="00DA469F" w:rsidRPr="009454CE" w:rsidRDefault="00DA469F" w:rsidP="00913236">
      <w:pPr>
        <w:tabs>
          <w:tab w:val="left" w:pos="3168"/>
        </w:tabs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Build &amp; CI/CD Tools</w:t>
      </w:r>
      <w:r w:rsidRPr="009454CE">
        <w:rPr>
          <w:rFonts w:eastAsia="Times New Roman" w:cstheme="minorHAnsi"/>
          <w:sz w:val="19"/>
          <w:szCs w:val="19"/>
        </w:rPr>
        <w:tab/>
        <w:t>Maven, Jenkins, Gradle</w:t>
      </w:r>
      <w:r w:rsidR="000A1CD1" w:rsidRPr="009454CE">
        <w:rPr>
          <w:rFonts w:eastAsia="Times New Roman" w:cstheme="minorHAnsi"/>
          <w:sz w:val="19"/>
          <w:szCs w:val="19"/>
        </w:rPr>
        <w:t>, CI/CD, WebLogic, RabbitMQ</w:t>
      </w:r>
      <w:r w:rsidR="00DB69DF" w:rsidRPr="009454CE">
        <w:rPr>
          <w:rFonts w:eastAsia="Times New Roman" w:cstheme="minorHAnsi"/>
          <w:sz w:val="19"/>
          <w:szCs w:val="19"/>
        </w:rPr>
        <w:t>, JIRA</w:t>
      </w:r>
    </w:p>
    <w:p w14:paraId="2398DEB4" w14:textId="77777777" w:rsidR="00DA469F" w:rsidRPr="009454CE" w:rsidRDefault="00DA469F" w:rsidP="00913236">
      <w:pPr>
        <w:tabs>
          <w:tab w:val="left" w:pos="3168"/>
        </w:tabs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Testing &amp; Logging</w:t>
      </w:r>
      <w:r w:rsidRPr="009454CE">
        <w:rPr>
          <w:rFonts w:eastAsia="Times New Roman" w:cstheme="minorHAnsi"/>
          <w:sz w:val="19"/>
          <w:szCs w:val="19"/>
        </w:rPr>
        <w:tab/>
        <w:t xml:space="preserve">JUnit, </w:t>
      </w:r>
      <w:r w:rsidR="000A1CD1" w:rsidRPr="009454CE">
        <w:rPr>
          <w:rFonts w:eastAsia="Times New Roman" w:cstheme="minorHAnsi"/>
          <w:sz w:val="19"/>
          <w:szCs w:val="19"/>
        </w:rPr>
        <w:t xml:space="preserve">SoapUI, Postman, </w:t>
      </w:r>
      <w:r w:rsidRPr="009454CE">
        <w:rPr>
          <w:rFonts w:eastAsia="Times New Roman" w:cstheme="minorHAnsi"/>
          <w:sz w:val="19"/>
          <w:szCs w:val="19"/>
        </w:rPr>
        <w:t>Mockito, Selenium, Log4j</w:t>
      </w:r>
    </w:p>
    <w:p w14:paraId="3AA46B25" w14:textId="77777777" w:rsidR="00DA469F" w:rsidRPr="009454CE" w:rsidRDefault="00DA469F" w:rsidP="00913236">
      <w:pPr>
        <w:tabs>
          <w:tab w:val="left" w:pos="3168"/>
        </w:tabs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Methodologies</w:t>
      </w:r>
      <w:r w:rsidRPr="009454CE">
        <w:rPr>
          <w:rFonts w:eastAsia="Times New Roman" w:cstheme="minorHAnsi"/>
          <w:sz w:val="19"/>
          <w:szCs w:val="19"/>
        </w:rPr>
        <w:tab/>
      </w:r>
      <w:r w:rsidR="00DB69DF" w:rsidRPr="009454CE">
        <w:rPr>
          <w:rFonts w:eastAsia="Times New Roman" w:cstheme="minorHAnsi"/>
          <w:sz w:val="19"/>
          <w:szCs w:val="19"/>
        </w:rPr>
        <w:t>SDLC, Agile, Scrum</w:t>
      </w:r>
      <w:r w:rsidRPr="009454CE">
        <w:rPr>
          <w:rFonts w:eastAsia="Times New Roman" w:cstheme="minorHAnsi"/>
          <w:sz w:val="19"/>
          <w:szCs w:val="19"/>
        </w:rPr>
        <w:t xml:space="preserve">, </w:t>
      </w:r>
      <w:r w:rsidR="00DB69DF" w:rsidRPr="009454CE">
        <w:rPr>
          <w:rFonts w:eastAsia="Times New Roman" w:cstheme="minorHAnsi"/>
          <w:sz w:val="19"/>
          <w:szCs w:val="19"/>
        </w:rPr>
        <w:t>Waterfall</w:t>
      </w:r>
    </w:p>
    <w:p w14:paraId="6CC787C0" w14:textId="0CBB07F8" w:rsidR="00053A8F" w:rsidRPr="009454CE" w:rsidRDefault="00DB69DF" w:rsidP="00247EB8">
      <w:pPr>
        <w:tabs>
          <w:tab w:val="left" w:pos="3168"/>
        </w:tabs>
        <w:jc w:val="both"/>
        <w:rPr>
          <w:rStyle w:val="Strong"/>
          <w:rFonts w:eastAsia="Times New Roman" w:cstheme="minorHAnsi"/>
          <w:b w:val="0"/>
          <w:bCs w:val="0"/>
          <w:sz w:val="19"/>
          <w:szCs w:val="19"/>
        </w:rPr>
      </w:pPr>
      <w:r w:rsidRPr="009454CE">
        <w:rPr>
          <w:rFonts w:eastAsia="Times New Roman" w:cstheme="minorHAnsi"/>
          <w:b/>
          <w:bCs/>
          <w:sz w:val="19"/>
          <w:szCs w:val="19"/>
        </w:rPr>
        <w:t>Version Control Tools</w:t>
      </w:r>
      <w:r w:rsidRPr="009454CE">
        <w:rPr>
          <w:rFonts w:eastAsia="Times New Roman" w:cstheme="minorHAnsi"/>
          <w:sz w:val="19"/>
          <w:szCs w:val="19"/>
        </w:rPr>
        <w:tab/>
        <w:t xml:space="preserve">Git, </w:t>
      </w:r>
      <w:proofErr w:type="spellStart"/>
      <w:r w:rsidRPr="009454CE">
        <w:rPr>
          <w:rFonts w:eastAsia="Times New Roman" w:cstheme="minorHAnsi"/>
          <w:sz w:val="19"/>
          <w:szCs w:val="19"/>
        </w:rPr>
        <w:t>Github</w:t>
      </w:r>
      <w:proofErr w:type="spellEnd"/>
      <w:r w:rsidRPr="009454CE">
        <w:rPr>
          <w:rFonts w:eastAsia="Times New Roman" w:cstheme="minorHAnsi"/>
          <w:sz w:val="19"/>
          <w:szCs w:val="19"/>
        </w:rPr>
        <w:t>, Gitlab</w:t>
      </w:r>
    </w:p>
    <w:p w14:paraId="31813EA6" w14:textId="77777777" w:rsidR="00247EB8" w:rsidRPr="007F2683" w:rsidRDefault="00247EB8" w:rsidP="00913236">
      <w:pPr>
        <w:pBdr>
          <w:bottom w:val="single" w:sz="4" w:space="1" w:color="auto"/>
        </w:pBdr>
        <w:rPr>
          <w:rStyle w:val="Strong"/>
          <w:rFonts w:cstheme="minorHAnsi"/>
          <w:sz w:val="16"/>
          <w:szCs w:val="14"/>
        </w:rPr>
      </w:pPr>
    </w:p>
    <w:p w14:paraId="3DAFCBA2" w14:textId="7E2D78D3" w:rsidR="00053A8F" w:rsidRPr="009454CE" w:rsidRDefault="00492D9C" w:rsidP="00913236">
      <w:pPr>
        <w:pBdr>
          <w:bottom w:val="single" w:sz="4" w:space="1" w:color="auto"/>
        </w:pBdr>
        <w:rPr>
          <w:rStyle w:val="Strong"/>
          <w:rFonts w:cstheme="minorHAnsi"/>
          <w:sz w:val="24"/>
        </w:rPr>
      </w:pPr>
      <w:r w:rsidRPr="009454CE">
        <w:rPr>
          <w:rStyle w:val="Strong"/>
          <w:rFonts w:cstheme="minorHAnsi"/>
          <w:sz w:val="24"/>
        </w:rPr>
        <w:t xml:space="preserve">PROJECTS </w:t>
      </w:r>
    </w:p>
    <w:p w14:paraId="1C23DB7F" w14:textId="77777777" w:rsidR="00492D9C" w:rsidRPr="009454CE" w:rsidRDefault="00492D9C" w:rsidP="00913236">
      <w:pPr>
        <w:outlineLvl w:val="2"/>
        <w:rPr>
          <w:rFonts w:eastAsia="Times New Roman" w:cstheme="minorHAnsi"/>
          <w:b/>
          <w:bCs/>
          <w:sz w:val="20"/>
          <w:szCs w:val="20"/>
        </w:rPr>
      </w:pPr>
      <w:r w:rsidRPr="009454CE">
        <w:rPr>
          <w:rFonts w:eastAsia="Times New Roman" w:cstheme="minorHAnsi"/>
          <w:b/>
          <w:bCs/>
          <w:sz w:val="20"/>
          <w:szCs w:val="20"/>
        </w:rPr>
        <w:t>Streenidhi Credit Co-operation (Microfinance)</w:t>
      </w:r>
    </w:p>
    <w:p w14:paraId="7C0F0889" w14:textId="0AC8B037" w:rsidR="00304647" w:rsidRPr="009454CE" w:rsidRDefault="00247EB8" w:rsidP="00247EB8">
      <w:pPr>
        <w:numPr>
          <w:ilvl w:val="0"/>
          <w:numId w:val="27"/>
        </w:numPr>
        <w:ind w:left="360"/>
        <w:jc w:val="both"/>
        <w:rPr>
          <w:rFonts w:eastAsia="Times New Roman" w:cstheme="minorHAnsi"/>
          <w:sz w:val="19"/>
          <w:szCs w:val="19"/>
        </w:rPr>
      </w:pPr>
      <w:r w:rsidRPr="009454CE">
        <w:rPr>
          <w:rFonts w:eastAsia="Times New Roman" w:cstheme="minorHAnsi"/>
          <w:sz w:val="19"/>
          <w:szCs w:val="19"/>
        </w:rPr>
        <w:t>Developed a microservices-based system using Spring Boot, Hibernate, and React, optimizing scalability and modularity while improving MySQL query performance by 30% and reducing system update time by 40%.</w:t>
      </w:r>
    </w:p>
    <w:p w14:paraId="67C7651B" w14:textId="77777777" w:rsidR="006725AC" w:rsidRPr="009454CE" w:rsidRDefault="006725AC" w:rsidP="006725AC">
      <w:pPr>
        <w:rPr>
          <w:rStyle w:val="Strong"/>
          <w:rFonts w:cstheme="minorHAnsi"/>
          <w:sz w:val="16"/>
          <w:szCs w:val="16"/>
        </w:rPr>
      </w:pPr>
    </w:p>
    <w:p w14:paraId="5E80CB26" w14:textId="6B729D15" w:rsidR="00E33243" w:rsidRPr="009454CE" w:rsidRDefault="00E33243" w:rsidP="00E33243">
      <w:pPr>
        <w:pBdr>
          <w:bottom w:val="single" w:sz="4" w:space="1" w:color="auto"/>
        </w:pBdr>
        <w:rPr>
          <w:rStyle w:val="Strong"/>
          <w:rFonts w:cstheme="minorHAnsi"/>
          <w:sz w:val="24"/>
        </w:rPr>
      </w:pPr>
      <w:r>
        <w:rPr>
          <w:rStyle w:val="Strong"/>
          <w:rFonts w:cstheme="minorHAnsi"/>
          <w:sz w:val="24"/>
        </w:rPr>
        <w:t>CERTIFICATION</w:t>
      </w:r>
    </w:p>
    <w:p w14:paraId="211B59D9" w14:textId="4F080919" w:rsidR="00053A8F" w:rsidRPr="00E33243" w:rsidRDefault="00E33243" w:rsidP="00E33243">
      <w:pPr>
        <w:numPr>
          <w:ilvl w:val="0"/>
          <w:numId w:val="27"/>
        </w:numPr>
        <w:ind w:left="360"/>
        <w:jc w:val="both"/>
        <w:rPr>
          <w:rFonts w:eastAsia="Times New Roman"/>
          <w:b/>
          <w:bCs/>
          <w:sz w:val="19"/>
          <w:szCs w:val="19"/>
        </w:rPr>
      </w:pPr>
      <w:r w:rsidRPr="00E33243">
        <w:rPr>
          <w:rFonts w:eastAsia="Times New Roman" w:cstheme="minorHAnsi"/>
          <w:sz w:val="19"/>
          <w:szCs w:val="19"/>
        </w:rPr>
        <w:t>Microsoft Certified: Azure Administrator Associate</w:t>
      </w:r>
    </w:p>
    <w:p w14:paraId="31528BE3" w14:textId="77777777" w:rsidR="00053A8F" w:rsidRPr="009454CE" w:rsidRDefault="00053A8F" w:rsidP="00913236">
      <w:pPr>
        <w:rPr>
          <w:rFonts w:cstheme="minorHAnsi"/>
          <w:sz w:val="24"/>
        </w:rPr>
      </w:pPr>
    </w:p>
    <w:sectPr w:rsidR="00053A8F" w:rsidRPr="009454CE" w:rsidSect="00247EB8">
      <w:pgSz w:w="12240" w:h="15840"/>
      <w:pgMar w:top="27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341F8D"/>
    <w:multiLevelType w:val="multilevel"/>
    <w:tmpl w:val="14D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86B63FC"/>
    <w:multiLevelType w:val="hybridMultilevel"/>
    <w:tmpl w:val="F0F22D8A"/>
    <w:lvl w:ilvl="0" w:tplc="516898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A057C"/>
    <w:multiLevelType w:val="hybridMultilevel"/>
    <w:tmpl w:val="2CB20C0E"/>
    <w:lvl w:ilvl="0" w:tplc="F716B0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15C5594"/>
    <w:multiLevelType w:val="multilevel"/>
    <w:tmpl w:val="AEA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23C14E6"/>
    <w:multiLevelType w:val="multilevel"/>
    <w:tmpl w:val="D3BE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22A63"/>
    <w:multiLevelType w:val="hybridMultilevel"/>
    <w:tmpl w:val="8FE49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310248"/>
    <w:multiLevelType w:val="hybridMultilevel"/>
    <w:tmpl w:val="8232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BCC3625"/>
    <w:multiLevelType w:val="multilevel"/>
    <w:tmpl w:val="E0E6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27D0B"/>
    <w:multiLevelType w:val="hybridMultilevel"/>
    <w:tmpl w:val="E2D80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2C5408A"/>
    <w:multiLevelType w:val="multilevel"/>
    <w:tmpl w:val="77C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D73C0"/>
    <w:multiLevelType w:val="multilevel"/>
    <w:tmpl w:val="976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9452B"/>
    <w:multiLevelType w:val="multilevel"/>
    <w:tmpl w:val="76BA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C447A"/>
    <w:multiLevelType w:val="multilevel"/>
    <w:tmpl w:val="7CF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7EFD7EB1"/>
    <w:multiLevelType w:val="hybridMultilevel"/>
    <w:tmpl w:val="32C056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0051361">
    <w:abstractNumId w:val="26"/>
  </w:num>
  <w:num w:numId="2" w16cid:durableId="660814576">
    <w:abstractNumId w:val="13"/>
  </w:num>
  <w:num w:numId="3" w16cid:durableId="1910849416">
    <w:abstractNumId w:val="10"/>
  </w:num>
  <w:num w:numId="4" w16cid:durableId="304436015">
    <w:abstractNumId w:val="30"/>
  </w:num>
  <w:num w:numId="5" w16cid:durableId="1219046964">
    <w:abstractNumId w:val="14"/>
  </w:num>
  <w:num w:numId="6" w16cid:durableId="439571328">
    <w:abstractNumId w:val="20"/>
  </w:num>
  <w:num w:numId="7" w16cid:durableId="1955751661">
    <w:abstractNumId w:val="22"/>
  </w:num>
  <w:num w:numId="8" w16cid:durableId="914782286">
    <w:abstractNumId w:val="9"/>
  </w:num>
  <w:num w:numId="9" w16cid:durableId="1970743340">
    <w:abstractNumId w:val="7"/>
  </w:num>
  <w:num w:numId="10" w16cid:durableId="928656172">
    <w:abstractNumId w:val="6"/>
  </w:num>
  <w:num w:numId="11" w16cid:durableId="1105425448">
    <w:abstractNumId w:val="5"/>
  </w:num>
  <w:num w:numId="12" w16cid:durableId="1201865644">
    <w:abstractNumId w:val="4"/>
  </w:num>
  <w:num w:numId="13" w16cid:durableId="1997029068">
    <w:abstractNumId w:val="8"/>
  </w:num>
  <w:num w:numId="14" w16cid:durableId="1370493459">
    <w:abstractNumId w:val="3"/>
  </w:num>
  <w:num w:numId="15" w16cid:durableId="1448887041">
    <w:abstractNumId w:val="2"/>
  </w:num>
  <w:num w:numId="16" w16cid:durableId="233781760">
    <w:abstractNumId w:val="1"/>
  </w:num>
  <w:num w:numId="17" w16cid:durableId="1022777353">
    <w:abstractNumId w:val="0"/>
  </w:num>
  <w:num w:numId="18" w16cid:durableId="1808619555">
    <w:abstractNumId w:val="17"/>
  </w:num>
  <w:num w:numId="19" w16cid:durableId="1496262424">
    <w:abstractNumId w:val="18"/>
  </w:num>
  <w:num w:numId="20" w16cid:durableId="1648510938">
    <w:abstractNumId w:val="27"/>
  </w:num>
  <w:num w:numId="21" w16cid:durableId="1014650314">
    <w:abstractNumId w:val="21"/>
  </w:num>
  <w:num w:numId="22" w16cid:durableId="1432822078">
    <w:abstractNumId w:val="11"/>
  </w:num>
  <w:num w:numId="23" w16cid:durableId="757600927">
    <w:abstractNumId w:val="35"/>
  </w:num>
  <w:num w:numId="24" w16cid:durableId="1109937063">
    <w:abstractNumId w:val="28"/>
  </w:num>
  <w:num w:numId="25" w16cid:durableId="395083569">
    <w:abstractNumId w:val="12"/>
  </w:num>
  <w:num w:numId="26" w16cid:durableId="1773934668">
    <w:abstractNumId w:val="32"/>
  </w:num>
  <w:num w:numId="27" w16cid:durableId="1950698344">
    <w:abstractNumId w:val="34"/>
  </w:num>
  <w:num w:numId="28" w16cid:durableId="1729838451">
    <w:abstractNumId w:val="31"/>
  </w:num>
  <w:num w:numId="29" w16cid:durableId="36201537">
    <w:abstractNumId w:val="23"/>
  </w:num>
  <w:num w:numId="30" w16cid:durableId="1924415821">
    <w:abstractNumId w:val="33"/>
  </w:num>
  <w:num w:numId="31" w16cid:durableId="1425226724">
    <w:abstractNumId w:val="15"/>
  </w:num>
  <w:num w:numId="32" w16cid:durableId="1255241217">
    <w:abstractNumId w:val="16"/>
  </w:num>
  <w:num w:numId="33" w16cid:durableId="117800828">
    <w:abstractNumId w:val="19"/>
  </w:num>
  <w:num w:numId="34" w16cid:durableId="1373968349">
    <w:abstractNumId w:val="36"/>
  </w:num>
  <w:num w:numId="35" w16cid:durableId="2100325398">
    <w:abstractNumId w:val="24"/>
  </w:num>
  <w:num w:numId="36" w16cid:durableId="1004168657">
    <w:abstractNumId w:val="25"/>
  </w:num>
  <w:num w:numId="37" w16cid:durableId="5242940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A8F"/>
    <w:rsid w:val="00037DC4"/>
    <w:rsid w:val="00053A8F"/>
    <w:rsid w:val="000564AB"/>
    <w:rsid w:val="000A1CD1"/>
    <w:rsid w:val="000C01B7"/>
    <w:rsid w:val="000C3D7F"/>
    <w:rsid w:val="000E23F8"/>
    <w:rsid w:val="0010649D"/>
    <w:rsid w:val="00140E70"/>
    <w:rsid w:val="00184FEF"/>
    <w:rsid w:val="0018718B"/>
    <w:rsid w:val="001A5E99"/>
    <w:rsid w:val="001A63F2"/>
    <w:rsid w:val="001B4971"/>
    <w:rsid w:val="001C597D"/>
    <w:rsid w:val="001D5475"/>
    <w:rsid w:val="00247EB8"/>
    <w:rsid w:val="00286DDE"/>
    <w:rsid w:val="002D7F16"/>
    <w:rsid w:val="00304647"/>
    <w:rsid w:val="00360DF8"/>
    <w:rsid w:val="003703FB"/>
    <w:rsid w:val="003A279F"/>
    <w:rsid w:val="003A4271"/>
    <w:rsid w:val="003E2B46"/>
    <w:rsid w:val="003E388C"/>
    <w:rsid w:val="003F78E9"/>
    <w:rsid w:val="00462E78"/>
    <w:rsid w:val="00463C4F"/>
    <w:rsid w:val="004720F9"/>
    <w:rsid w:val="00492D9C"/>
    <w:rsid w:val="004E4209"/>
    <w:rsid w:val="004E42F4"/>
    <w:rsid w:val="004E4B2B"/>
    <w:rsid w:val="004E67AA"/>
    <w:rsid w:val="00524D61"/>
    <w:rsid w:val="00534A0C"/>
    <w:rsid w:val="005C40E7"/>
    <w:rsid w:val="005C662D"/>
    <w:rsid w:val="005D632F"/>
    <w:rsid w:val="005E550B"/>
    <w:rsid w:val="006145A5"/>
    <w:rsid w:val="00645252"/>
    <w:rsid w:val="006722F0"/>
    <w:rsid w:val="006725AC"/>
    <w:rsid w:val="00684C05"/>
    <w:rsid w:val="00694881"/>
    <w:rsid w:val="006960C2"/>
    <w:rsid w:val="006A41CC"/>
    <w:rsid w:val="006D1B55"/>
    <w:rsid w:val="006D3D74"/>
    <w:rsid w:val="006D6C82"/>
    <w:rsid w:val="006E44D5"/>
    <w:rsid w:val="00763D77"/>
    <w:rsid w:val="00780BFC"/>
    <w:rsid w:val="00793F5E"/>
    <w:rsid w:val="007F2683"/>
    <w:rsid w:val="007F2853"/>
    <w:rsid w:val="0080370D"/>
    <w:rsid w:val="0083569A"/>
    <w:rsid w:val="0085589F"/>
    <w:rsid w:val="00897F51"/>
    <w:rsid w:val="008A5C43"/>
    <w:rsid w:val="008B0C1C"/>
    <w:rsid w:val="008F2391"/>
    <w:rsid w:val="00913236"/>
    <w:rsid w:val="009454CE"/>
    <w:rsid w:val="009519DB"/>
    <w:rsid w:val="00966578"/>
    <w:rsid w:val="009A239C"/>
    <w:rsid w:val="009D27CE"/>
    <w:rsid w:val="009F6A2F"/>
    <w:rsid w:val="00A279D1"/>
    <w:rsid w:val="00A33EF8"/>
    <w:rsid w:val="00A4660F"/>
    <w:rsid w:val="00A80EE0"/>
    <w:rsid w:val="00A86125"/>
    <w:rsid w:val="00A9204E"/>
    <w:rsid w:val="00AE11F9"/>
    <w:rsid w:val="00AE56DC"/>
    <w:rsid w:val="00AF368A"/>
    <w:rsid w:val="00B258E1"/>
    <w:rsid w:val="00BA2C5E"/>
    <w:rsid w:val="00BA44C1"/>
    <w:rsid w:val="00BC6954"/>
    <w:rsid w:val="00C2576C"/>
    <w:rsid w:val="00C6400A"/>
    <w:rsid w:val="00C83DAE"/>
    <w:rsid w:val="00C96FF8"/>
    <w:rsid w:val="00CD25B5"/>
    <w:rsid w:val="00CE1D22"/>
    <w:rsid w:val="00D13E52"/>
    <w:rsid w:val="00D2283A"/>
    <w:rsid w:val="00D34599"/>
    <w:rsid w:val="00D500BB"/>
    <w:rsid w:val="00D65D82"/>
    <w:rsid w:val="00D662E3"/>
    <w:rsid w:val="00DA469F"/>
    <w:rsid w:val="00DA6A14"/>
    <w:rsid w:val="00DB69DF"/>
    <w:rsid w:val="00DD0690"/>
    <w:rsid w:val="00DD48A2"/>
    <w:rsid w:val="00E01006"/>
    <w:rsid w:val="00E25808"/>
    <w:rsid w:val="00E33243"/>
    <w:rsid w:val="00E342CB"/>
    <w:rsid w:val="00E71CA1"/>
    <w:rsid w:val="00EC44A1"/>
    <w:rsid w:val="00ED55FF"/>
    <w:rsid w:val="00EF1F0D"/>
    <w:rsid w:val="00F1458D"/>
    <w:rsid w:val="00F55D91"/>
    <w:rsid w:val="00F97BAC"/>
    <w:rsid w:val="00FC3F7E"/>
    <w:rsid w:val="00FD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B4078"/>
  <w15:chartTrackingRefBased/>
  <w15:docId w15:val="{2D031AFD-78CE-42E1-AA28-0E3F146B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243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0C0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E42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4E67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6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7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2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shokreddy2000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chenna-reddy-ashok-reddy-4655b719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usmita.swa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bd2e83-e83f-4e24-8cc8-f355b8b13c06" xsi:nil="true"/>
    <lcf76f155ced4ddcb4097134ff3c332f xmlns="0a023581-a5b9-4fc4-906a-41b812b844a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66bd2e83-e83f-4e24-8cc8-f355b8b13c06"/>
    <ds:schemaRef ds:uri="0a023581-a5b9-4fc4-906a-41b812b844ac"/>
  </ds:schemaRefs>
</ds:datastoreItem>
</file>

<file path=customXml/itemProps2.xml><?xml version="1.0" encoding="utf-8"?>
<ds:datastoreItem xmlns:ds="http://schemas.openxmlformats.org/officeDocument/2006/customXml" ds:itemID="{615CF190-102E-4505-BE62-203155A1B9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FDF6B7-A4CF-4B87-B1DC-08F4D695A1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240</TotalTime>
  <Pages>1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Madhusmita Swain</dc:creator>
  <cp:keywords/>
  <dc:description/>
  <cp:lastModifiedBy>mohammad Adnan</cp:lastModifiedBy>
  <cp:revision>112</cp:revision>
  <dcterms:created xsi:type="dcterms:W3CDTF">2025-01-28T22:52:00Z</dcterms:created>
  <dcterms:modified xsi:type="dcterms:W3CDTF">2025-03-24T02:59:00Z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0x0101000D502599F5DC9F4096021EBA248D7262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df0ebc70bae2d0bc7b2c6858a73f56624b39ced421cbdcdb0ad11a471027646a</vt:lpwstr>
  </property>
</Properties>
</file>