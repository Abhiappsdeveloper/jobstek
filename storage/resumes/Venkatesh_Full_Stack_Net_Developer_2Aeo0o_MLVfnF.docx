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E56" w:rsidRPr="005E4E56" w:rsidRDefault="005E4E56" w:rsidP="005E4E56">
      <w:pPr>
        <w:spacing w:after="0"/>
        <w:ind w:left="0" w:firstLine="0"/>
        <w:jc w:val="center"/>
        <w:rPr>
          <w:rFonts w:ascii="Calibri" w:hAnsi="Calibri" w:cs="Calibri"/>
          <w:b/>
          <w:color w:val="auto"/>
          <w:sz w:val="28"/>
        </w:rPr>
      </w:pPr>
      <w:bookmarkStart w:id="0" w:name="_GoBack"/>
      <w:r w:rsidRPr="005E4E56">
        <w:rPr>
          <w:rFonts w:ascii="Calibri" w:hAnsi="Calibri" w:cs="Calibri"/>
          <w:b/>
          <w:color w:val="auto"/>
          <w:sz w:val="28"/>
        </w:rPr>
        <w:t>Full Stack .Net Developer</w:t>
      </w:r>
    </w:p>
    <w:bookmarkEnd w:id="0"/>
    <w:p w:rsidR="005E4E56" w:rsidRPr="005E4E56" w:rsidRDefault="005E4E56" w:rsidP="005E4E56">
      <w:pPr>
        <w:spacing w:after="0"/>
        <w:ind w:left="0" w:firstLine="0"/>
        <w:jc w:val="center"/>
        <w:rPr>
          <w:rFonts w:ascii="Calibri" w:hAnsi="Calibri" w:cs="Calibri"/>
          <w:b/>
          <w:color w:val="auto"/>
          <w:sz w:val="24"/>
        </w:rPr>
      </w:pPr>
      <w:proofErr w:type="spellStart"/>
      <w:r w:rsidRPr="005E4E56">
        <w:rPr>
          <w:rFonts w:ascii="Calibri" w:hAnsi="Calibri" w:cs="Calibri"/>
          <w:b/>
          <w:color w:val="auto"/>
          <w:sz w:val="24"/>
        </w:rPr>
        <w:t>Venkatesh</w:t>
      </w:r>
      <w:proofErr w:type="spellEnd"/>
    </w:p>
    <w:p w:rsidR="005E4E56" w:rsidRPr="005E4E56" w:rsidRDefault="005E4E56" w:rsidP="005E4E56">
      <w:pPr>
        <w:spacing w:after="0"/>
        <w:ind w:left="0" w:firstLine="0"/>
        <w:jc w:val="center"/>
        <w:rPr>
          <w:rFonts w:ascii="Calibri" w:hAnsi="Calibri" w:cs="Calibri"/>
          <w:color w:val="auto"/>
          <w:sz w:val="24"/>
        </w:rPr>
      </w:pPr>
      <w:r w:rsidRPr="005E4E56">
        <w:rPr>
          <w:rFonts w:ascii="Calibri" w:hAnsi="Calibri" w:cs="Calibri"/>
          <w:b/>
          <w:color w:val="auto"/>
          <w:sz w:val="24"/>
        </w:rPr>
        <w:t>Phone</w:t>
      </w:r>
      <w:r w:rsidRPr="005E4E56">
        <w:rPr>
          <w:rFonts w:ascii="Calibri" w:hAnsi="Calibri" w:cs="Calibri"/>
          <w:b/>
          <w:color w:val="auto"/>
          <w:sz w:val="24"/>
        </w:rPr>
        <w:t xml:space="preserve">: </w:t>
      </w:r>
      <w:r w:rsidRPr="005E4E56">
        <w:rPr>
          <w:rFonts w:ascii="Calibri" w:hAnsi="Calibri" w:cs="Calibri"/>
          <w:color w:val="auto"/>
          <w:sz w:val="24"/>
        </w:rPr>
        <w:t>+1 (908)-</w:t>
      </w:r>
      <w:r w:rsidRPr="005E4E56">
        <w:rPr>
          <w:rFonts w:ascii="Calibri" w:hAnsi="Calibri" w:cs="Calibri"/>
          <w:color w:val="auto"/>
          <w:sz w:val="24"/>
        </w:rPr>
        <w:t>605-0684</w:t>
      </w:r>
    </w:p>
    <w:p w:rsidR="005E4E56" w:rsidRPr="005E4E56" w:rsidRDefault="005E4E56" w:rsidP="005E4E56">
      <w:pPr>
        <w:pBdr>
          <w:bottom w:val="double" w:sz="6" w:space="1" w:color="auto"/>
        </w:pBdr>
        <w:spacing w:after="0"/>
        <w:ind w:left="0" w:firstLine="0"/>
        <w:jc w:val="center"/>
        <w:rPr>
          <w:rFonts w:ascii="Calibri" w:hAnsi="Calibri" w:cs="Calibri"/>
          <w:b/>
          <w:color w:val="auto"/>
          <w:sz w:val="24"/>
        </w:rPr>
      </w:pPr>
      <w:r w:rsidRPr="005E4E56">
        <w:rPr>
          <w:rFonts w:ascii="Calibri" w:hAnsi="Calibri" w:cs="Calibri"/>
          <w:b/>
          <w:color w:val="auto"/>
          <w:sz w:val="24"/>
        </w:rPr>
        <w:t xml:space="preserve">Email:  </w:t>
      </w:r>
      <w:r w:rsidRPr="005E4E56">
        <w:rPr>
          <w:rFonts w:ascii="Calibri" w:hAnsi="Calibri" w:cs="Calibri"/>
          <w:color w:val="auto"/>
          <w:sz w:val="24"/>
        </w:rPr>
        <w:t>venkyendulal98@gmail.com</w:t>
      </w:r>
    </w:p>
    <w:p w:rsidR="005E4E56" w:rsidRDefault="005E4E56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D6214B" w:rsidP="005E4E56">
      <w:pPr>
        <w:spacing w:after="0"/>
        <w:ind w:left="0" w:firstLine="0"/>
        <w:jc w:val="left"/>
        <w:rPr>
          <w:rFonts w:ascii="Calibri" w:hAnsi="Calibri" w:cs="Calibri"/>
          <w:b/>
          <w:color w:val="auto"/>
          <w:sz w:val="22"/>
          <w:u w:val="single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PROFESSIONAL SUMMARY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b/>
          <w:sz w:val="22"/>
        </w:rPr>
      </w:pPr>
    </w:p>
    <w:p w:rsidR="007970A7" w:rsidRPr="005E4E56" w:rsidRDefault="005E4E56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>
        <w:rPr>
          <w:rFonts w:ascii="Calibri" w:hAnsi="Calibri" w:cs="Calibri"/>
          <w:color w:val="auto"/>
          <w:sz w:val="22"/>
        </w:rPr>
        <w:t>Overall 9</w:t>
      </w:r>
      <w:r w:rsidR="00502847">
        <w:rPr>
          <w:rFonts w:ascii="Calibri" w:hAnsi="Calibri" w:cs="Calibri"/>
          <w:color w:val="auto"/>
          <w:sz w:val="22"/>
        </w:rPr>
        <w:t xml:space="preserve">+ years of experience as a </w:t>
      </w:r>
      <w:r w:rsidR="00D6214B" w:rsidRPr="005E4E56">
        <w:rPr>
          <w:rFonts w:ascii="Calibri" w:hAnsi="Calibri" w:cs="Calibri"/>
          <w:color w:val="auto"/>
          <w:sz w:val="22"/>
        </w:rPr>
        <w:t xml:space="preserve">.Net Developer covering all phases of the SDLC (Software Development Life Cycle) involving requirement gathering, analysis, documentation, design, implementation, testing, deployment, and maintenance. 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Applied Waterfall princi</w:t>
      </w:r>
      <w:r w:rsidRPr="005E4E56">
        <w:rPr>
          <w:rFonts w:ascii="Calibri" w:hAnsi="Calibri" w:cs="Calibri"/>
          <w:color w:val="auto"/>
          <w:sz w:val="22"/>
        </w:rPr>
        <w:t>ples to meticulously plan and document .NET development projects, emphasizing comprehensive requirements gathering, detailed design specifications, and thorough testing phases.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Proficient in .Net technologies, including C#, ASP.Net Core 6.0/3.0/.1, .Net fr</w:t>
      </w:r>
      <w:r w:rsidRPr="005E4E56">
        <w:rPr>
          <w:rFonts w:ascii="Calibri" w:hAnsi="Calibri" w:cs="Calibri"/>
          <w:color w:val="auto"/>
          <w:sz w:val="22"/>
        </w:rPr>
        <w:t>amework 3.5/4.0/4.5, VB.NET, PL/SQL, LINQ, ASP.Net MVC 3.0/4.0/5.2, ASP.Net Core Web API, ADO.Net, and ADO.Net Entity Framework.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Expertise in Visual Studio .NET technologies such as C#.Net, Angular 9/10/11/12/13/14/15/16, Typescript, React JS, VB.net, ASP.</w:t>
      </w:r>
      <w:r w:rsidRPr="005E4E56">
        <w:rPr>
          <w:rFonts w:ascii="Calibri" w:hAnsi="Calibri" w:cs="Calibri"/>
          <w:color w:val="auto"/>
          <w:sz w:val="22"/>
        </w:rPr>
        <w:t>Net, AJAX, XML, jQuery, and JavaScript.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Experience with </w:t>
      </w:r>
      <w:proofErr w:type="spellStart"/>
      <w:r w:rsidRPr="005E4E56">
        <w:rPr>
          <w:rFonts w:ascii="Calibri" w:hAnsi="Calibri" w:cs="Calibri"/>
          <w:color w:val="auto"/>
          <w:sz w:val="22"/>
        </w:rPr>
        <w:t>Telerik</w:t>
      </w:r>
      <w:proofErr w:type="spellEnd"/>
      <w:r w:rsidRPr="005E4E56">
        <w:rPr>
          <w:rFonts w:ascii="Calibri" w:hAnsi="Calibri" w:cs="Calibri"/>
          <w:color w:val="auto"/>
          <w:sz w:val="22"/>
        </w:rPr>
        <w:t>-Kendo UI - Razor View in professional development.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Proficient in requirements analysis, design, documentation, coding, testing, code review, SLA-based application support, SIT, bug fixing, iss</w:t>
      </w:r>
      <w:r w:rsidRPr="005E4E56">
        <w:rPr>
          <w:rFonts w:ascii="Calibri" w:hAnsi="Calibri" w:cs="Calibri"/>
          <w:color w:val="auto"/>
          <w:sz w:val="22"/>
        </w:rPr>
        <w:t xml:space="preserve">ue troubleshooting, UAT support, production implementation, post-production support, root cause analysis, and enhancements. 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Proficient in Object-Oriented Programming (OOPS) and Design Patterns.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Knowledgeable in creating services with Angular @injectable p</w:t>
      </w:r>
      <w:r w:rsidRPr="005E4E56">
        <w:rPr>
          <w:rFonts w:ascii="Calibri" w:hAnsi="Calibri" w:cs="Calibri"/>
          <w:color w:val="auto"/>
          <w:sz w:val="22"/>
        </w:rPr>
        <w:t xml:space="preserve">roperty as to make the service available for dependency injection when creating components. 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Excellent in .Net client applications and their development including web and window applications (</w:t>
      </w:r>
      <w:proofErr w:type="spellStart"/>
      <w:r w:rsidRPr="005E4E56">
        <w:rPr>
          <w:rFonts w:ascii="Calibri" w:hAnsi="Calibri" w:cs="Calibri"/>
          <w:color w:val="auto"/>
          <w:sz w:val="22"/>
        </w:rPr>
        <w:t>WinForms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). 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Experienced in designing and developing Reusable Use</w:t>
      </w:r>
      <w:r w:rsidRPr="005E4E56">
        <w:rPr>
          <w:rFonts w:ascii="Calibri" w:hAnsi="Calibri" w:cs="Calibri"/>
          <w:color w:val="auto"/>
          <w:sz w:val="22"/>
        </w:rPr>
        <w:t>r Controls(.</w:t>
      </w:r>
      <w:proofErr w:type="spellStart"/>
      <w:r w:rsidRPr="005E4E56">
        <w:rPr>
          <w:rFonts w:ascii="Calibri" w:hAnsi="Calibri" w:cs="Calibri"/>
          <w:color w:val="auto"/>
          <w:sz w:val="22"/>
        </w:rPr>
        <w:t>ascx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), Customer Controls in ASP.Net Web Pages/forms and third-party tools like </w:t>
      </w:r>
      <w:proofErr w:type="spellStart"/>
      <w:r w:rsidRPr="005E4E56">
        <w:rPr>
          <w:rFonts w:ascii="Calibri" w:hAnsi="Calibri" w:cs="Calibri"/>
          <w:color w:val="auto"/>
          <w:sz w:val="22"/>
        </w:rPr>
        <w:t>Telerik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RAD control.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Implemented SOA architecture through WCF services for building service-oriented applications that communicate across the web and the enterprise with features Serialization, Versioning, and Interop. 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TeamCity to facilitate Continuous Integration (C</w:t>
      </w:r>
      <w:r w:rsidRPr="005E4E56">
        <w:rPr>
          <w:rFonts w:ascii="Calibri" w:hAnsi="Calibri" w:cs="Calibri"/>
          <w:color w:val="auto"/>
          <w:sz w:val="22"/>
        </w:rPr>
        <w:t>I) and Octopus Deploy to streamline the continuous deployment process (CD).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Employed MSMQ for robust asynchronous communication in Windows environments and Integrated </w:t>
      </w:r>
      <w:proofErr w:type="spellStart"/>
      <w:r w:rsidRPr="005E4E56">
        <w:rPr>
          <w:rFonts w:ascii="Calibri" w:hAnsi="Calibri" w:cs="Calibri"/>
          <w:color w:val="auto"/>
          <w:sz w:val="22"/>
        </w:rPr>
        <w:t>RabbitMQ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seamlessly in</w:t>
      </w:r>
      <w:r w:rsidRPr="005E4E56">
        <w:rPr>
          <w:rFonts w:ascii="Calibri" w:hAnsi="Calibri" w:cs="Calibri"/>
          <w:color w:val="auto"/>
          <w:sz w:val="22"/>
        </w:rPr>
        <w:t xml:space="preserve">to </w:t>
      </w:r>
      <w:proofErr w:type="spellStart"/>
      <w:r w:rsidRPr="005E4E56">
        <w:rPr>
          <w:rFonts w:ascii="Calibri" w:hAnsi="Calibri" w:cs="Calibri"/>
          <w:color w:val="auto"/>
          <w:sz w:val="22"/>
        </w:rPr>
        <w:t>microservices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architectures to facilitate communication between independently deployable services.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Utilized front-end testing Frameworks like Jasmine and Karma, alongside </w:t>
      </w:r>
      <w:proofErr w:type="spellStart"/>
      <w:r w:rsidRPr="005E4E56">
        <w:rPr>
          <w:rFonts w:ascii="Calibri" w:hAnsi="Calibri" w:cs="Calibri"/>
          <w:color w:val="auto"/>
          <w:sz w:val="22"/>
        </w:rPr>
        <w:t>XUnit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as the testing framework within the .Net Core framework.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Testing to</w:t>
      </w:r>
      <w:r w:rsidRPr="005E4E56">
        <w:rPr>
          <w:rFonts w:ascii="Calibri" w:hAnsi="Calibri" w:cs="Calibri"/>
          <w:color w:val="auto"/>
          <w:sz w:val="22"/>
        </w:rPr>
        <w:t xml:space="preserve">ols like Postman and </w:t>
      </w:r>
      <w:proofErr w:type="spellStart"/>
      <w:r w:rsidRPr="005E4E56">
        <w:rPr>
          <w:rFonts w:ascii="Calibri" w:hAnsi="Calibri" w:cs="Calibri"/>
          <w:color w:val="auto"/>
          <w:sz w:val="22"/>
        </w:rPr>
        <w:t>SoapUI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to test Web Services.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Proficient in using Azure DevOps Services for project management tasks, source code repository, Continuous Integration, and Deployment.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Skilled in Azure, AWS for deploying, operating, and maintaining comput</w:t>
      </w:r>
      <w:r w:rsidRPr="005E4E56">
        <w:rPr>
          <w:rFonts w:ascii="Calibri" w:hAnsi="Calibri" w:cs="Calibri"/>
          <w:color w:val="auto"/>
          <w:sz w:val="22"/>
        </w:rPr>
        <w:t>e, network and storage in the environment using Microsoft Technologies.</w:t>
      </w:r>
    </w:p>
    <w:p w:rsidR="007970A7" w:rsidRPr="005E4E56" w:rsidRDefault="00D6214B" w:rsidP="0098460A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Familiar with Team Foundation Server (TFS), GIT, Visual source safe (VSS) for version control.</w:t>
      </w:r>
    </w:p>
    <w:p w:rsidR="0098460A" w:rsidRPr="005E4E56" w:rsidRDefault="0098460A" w:rsidP="0098460A">
      <w:pPr>
        <w:spacing w:after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5E4E56" w:rsidP="005E4E56">
      <w:pPr>
        <w:spacing w:after="0"/>
        <w:jc w:val="left"/>
        <w:rPr>
          <w:rFonts w:ascii="Calibri" w:hAnsi="Calibri" w:cs="Calibri"/>
          <w:b/>
          <w:color w:val="auto"/>
          <w:sz w:val="22"/>
          <w:u w:val="single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TECHNICAL SKILLS</w:t>
      </w:r>
    </w:p>
    <w:p w:rsidR="007970A7" w:rsidRPr="005E4E56" w:rsidRDefault="007970A7">
      <w:pPr>
        <w:spacing w:after="0" w:line="240" w:lineRule="auto"/>
        <w:ind w:left="144" w:right="0" w:firstLine="0"/>
        <w:jc w:val="left"/>
        <w:rPr>
          <w:rFonts w:ascii="Calibri" w:hAnsi="Calibri" w:cs="Calibri"/>
          <w:b/>
          <w:color w:val="000000"/>
          <w:sz w:val="22"/>
        </w:rPr>
      </w:pPr>
    </w:p>
    <w:tbl>
      <w:tblPr>
        <w:tblStyle w:val="TableGrid"/>
        <w:tblW w:w="10408" w:type="dxa"/>
        <w:tblInd w:w="265" w:type="dxa"/>
        <w:tblCellMar>
          <w:top w:w="11" w:type="dxa"/>
          <w:left w:w="107" w:type="dxa"/>
          <w:right w:w="110" w:type="dxa"/>
        </w:tblCellMar>
        <w:tblLook w:val="04A0" w:firstRow="1" w:lastRow="0" w:firstColumn="1" w:lastColumn="0" w:noHBand="0" w:noVBand="1"/>
      </w:tblPr>
      <w:tblGrid>
        <w:gridCol w:w="2790"/>
        <w:gridCol w:w="7618"/>
      </w:tblGrid>
      <w:tr w:rsidR="007970A7" w:rsidRPr="005E4E56" w:rsidTr="0098460A">
        <w:trPr>
          <w:trHeight w:val="24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Methodologies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>Agile, Scrum, Waterfall.</w:t>
            </w:r>
          </w:p>
        </w:tc>
      </w:tr>
      <w:tr w:rsidR="007970A7" w:rsidRPr="005E4E56" w:rsidTr="0098460A">
        <w:trPr>
          <w:trHeight w:val="24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Languages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>.NET, PL/ SQL.</w:t>
            </w:r>
          </w:p>
        </w:tc>
      </w:tr>
      <w:tr w:rsidR="007970A7" w:rsidRPr="005E4E56" w:rsidTr="0098460A">
        <w:trPr>
          <w:trHeight w:val="720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.NET Technologies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>C#, ASP.NET, MVC, ASP.NET Core, ADO.NET, .NET Core, WCF, WPF, ASP.NET MVC 5, Razor View Engine, VB.NET, SOAP, SOA, LINQ, Web Services, WEB API, ASP.Net Web API Core</w:t>
            </w:r>
          </w:p>
        </w:tc>
      </w:tr>
      <w:tr w:rsidR="007970A7" w:rsidRPr="005E4E56" w:rsidTr="0098460A">
        <w:trPr>
          <w:trHeight w:val="720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Web Technologies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 xml:space="preserve">HTML5, CSS3, XML, XSLT, XSD Bootstrap, JavaScript, </w:t>
            </w:r>
            <w:r w:rsidRPr="005E4E56">
              <w:rPr>
                <w:rFonts w:ascii="Calibri" w:hAnsi="Calibri" w:cs="Calibri"/>
                <w:color w:val="auto"/>
                <w:sz w:val="22"/>
              </w:rPr>
              <w:t xml:space="preserve">jQuery, AJAX, Vue.JS, React JS, </w:t>
            </w:r>
            <w:proofErr w:type="spellStart"/>
            <w:r w:rsidRPr="005E4E56">
              <w:rPr>
                <w:rFonts w:ascii="Calibri" w:hAnsi="Calibri" w:cs="Calibri"/>
                <w:color w:val="auto"/>
                <w:sz w:val="22"/>
              </w:rPr>
              <w:t>Redux</w:t>
            </w:r>
            <w:proofErr w:type="spellEnd"/>
            <w:r w:rsidRPr="005E4E56">
              <w:rPr>
                <w:rFonts w:ascii="Calibri" w:hAnsi="Calibri" w:cs="Calibri"/>
                <w:color w:val="auto"/>
                <w:sz w:val="22"/>
              </w:rPr>
              <w:t>, Flux, AngularJS 2/4/6/8/10/12/13/14/15/16, Typescript, Kafka Material, Angular CLI, SharePoint.</w:t>
            </w:r>
          </w:p>
        </w:tc>
      </w:tr>
      <w:tr w:rsidR="007970A7" w:rsidRPr="005E4E56" w:rsidTr="0098460A">
        <w:trPr>
          <w:trHeight w:val="24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Databases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>SQL Server, Oracle, MS Access</w:t>
            </w:r>
          </w:p>
        </w:tc>
      </w:tr>
      <w:tr w:rsidR="007970A7" w:rsidRPr="005E4E56" w:rsidTr="0098460A">
        <w:trPr>
          <w:trHeight w:val="24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Version Control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>VSS, Sub Version, TFS, SVN, Azure DevOps</w:t>
            </w:r>
          </w:p>
        </w:tc>
      </w:tr>
      <w:tr w:rsidR="007970A7" w:rsidRPr="005E4E56" w:rsidTr="0098460A">
        <w:trPr>
          <w:trHeight w:val="348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IDE &amp; Other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 xml:space="preserve"> Visual Studio, SQL Server Management Studio, Expression Blend, IIS, Fiddler, MSOffice.</w:t>
            </w:r>
          </w:p>
        </w:tc>
      </w:tr>
      <w:tr w:rsidR="007970A7" w:rsidRPr="005E4E56" w:rsidTr="0098460A">
        <w:trPr>
          <w:trHeight w:val="24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Cloud Technologies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>Amazon Web Services (AWS), MS Azure</w:t>
            </w:r>
          </w:p>
        </w:tc>
      </w:tr>
      <w:tr w:rsidR="007970A7" w:rsidRPr="005E4E56" w:rsidTr="0098460A">
        <w:trPr>
          <w:trHeight w:val="24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AWS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>AWS, EC2, R53, S3, RDS, Dynamo DB, SQS, IAM, EMR, EBS, ELB, Cloud Watch</w:t>
            </w:r>
          </w:p>
        </w:tc>
      </w:tr>
      <w:tr w:rsidR="007970A7" w:rsidRPr="005E4E56" w:rsidTr="0098460A">
        <w:trPr>
          <w:trHeight w:val="483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MS Azure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color w:val="auto"/>
                <w:sz w:val="22"/>
              </w:rPr>
              <w:t xml:space="preserve">MS Azure, Service Bus, Azure SQL, </w:t>
            </w:r>
            <w:proofErr w:type="spellStart"/>
            <w:r w:rsidRPr="005E4E56">
              <w:rPr>
                <w:rFonts w:ascii="Calibri" w:hAnsi="Calibri" w:cs="Calibri"/>
                <w:color w:val="auto"/>
                <w:sz w:val="22"/>
              </w:rPr>
              <w:t>Redis</w:t>
            </w:r>
            <w:proofErr w:type="spellEnd"/>
            <w:r w:rsidRPr="005E4E56">
              <w:rPr>
                <w:rFonts w:ascii="Calibri" w:hAnsi="Calibri" w:cs="Calibri"/>
                <w:color w:val="auto"/>
                <w:sz w:val="22"/>
              </w:rPr>
              <w:t xml:space="preserve">, </w:t>
            </w:r>
            <w:r w:rsidRPr="005E4E56">
              <w:rPr>
                <w:rFonts w:ascii="Calibri" w:hAnsi="Calibri" w:cs="Calibri"/>
                <w:color w:val="auto"/>
                <w:sz w:val="22"/>
              </w:rPr>
              <w:t>Message Queue, Azure Portal, Azure Virtual Networks (VNETs), Storage Containers, Load balancers, Active Directory</w:t>
            </w:r>
          </w:p>
        </w:tc>
      </w:tr>
      <w:tr w:rsidR="007970A7" w:rsidRPr="005E4E56" w:rsidTr="0098460A">
        <w:trPr>
          <w:trHeight w:val="245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b/>
                <w:color w:val="auto"/>
                <w:sz w:val="22"/>
              </w:rPr>
            </w:pPr>
            <w:r w:rsidRPr="005E4E56">
              <w:rPr>
                <w:rFonts w:ascii="Calibri" w:hAnsi="Calibri" w:cs="Calibri"/>
                <w:b/>
                <w:color w:val="auto"/>
                <w:sz w:val="22"/>
              </w:rPr>
              <w:t>Testing</w:t>
            </w:r>
          </w:p>
        </w:tc>
        <w:tc>
          <w:tcPr>
            <w:tcW w:w="7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70A7" w:rsidRPr="005E4E56" w:rsidRDefault="00D6214B" w:rsidP="0098460A">
            <w:pPr>
              <w:spacing w:after="0"/>
              <w:ind w:left="0" w:firstLine="0"/>
              <w:rPr>
                <w:rFonts w:ascii="Calibri" w:hAnsi="Calibri" w:cs="Calibri"/>
                <w:color w:val="auto"/>
                <w:sz w:val="22"/>
              </w:rPr>
            </w:pPr>
            <w:proofErr w:type="spellStart"/>
            <w:r w:rsidRPr="005E4E56">
              <w:rPr>
                <w:rFonts w:ascii="Calibri" w:hAnsi="Calibri" w:cs="Calibri"/>
                <w:color w:val="auto"/>
                <w:sz w:val="22"/>
              </w:rPr>
              <w:t>xUnit</w:t>
            </w:r>
            <w:proofErr w:type="spellEnd"/>
            <w:r w:rsidRPr="005E4E56">
              <w:rPr>
                <w:rFonts w:ascii="Calibri" w:hAnsi="Calibri" w:cs="Calibri"/>
                <w:color w:val="auto"/>
                <w:sz w:val="22"/>
              </w:rPr>
              <w:t xml:space="preserve">, </w:t>
            </w:r>
            <w:proofErr w:type="spellStart"/>
            <w:r w:rsidRPr="005E4E56">
              <w:rPr>
                <w:rFonts w:ascii="Calibri" w:hAnsi="Calibri" w:cs="Calibri"/>
                <w:color w:val="auto"/>
                <w:sz w:val="22"/>
              </w:rPr>
              <w:t>NUnit</w:t>
            </w:r>
            <w:proofErr w:type="spellEnd"/>
            <w:r w:rsidRPr="005E4E56">
              <w:rPr>
                <w:rFonts w:ascii="Calibri" w:hAnsi="Calibri" w:cs="Calibri"/>
                <w:color w:val="auto"/>
                <w:sz w:val="22"/>
              </w:rPr>
              <w:t>, MS Unit, Swagger, Postman</w:t>
            </w:r>
          </w:p>
        </w:tc>
      </w:tr>
    </w:tbl>
    <w:p w:rsidR="007970A7" w:rsidRPr="005E4E56" w:rsidRDefault="007970A7" w:rsidP="0098460A">
      <w:pPr>
        <w:spacing w:after="0"/>
        <w:ind w:left="0" w:firstLine="0"/>
        <w:rPr>
          <w:rFonts w:ascii="Calibri" w:hAnsi="Calibri" w:cs="Calibri"/>
          <w:b/>
          <w:sz w:val="22"/>
        </w:rPr>
      </w:pP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  <w:u w:val="single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lastRenderedPageBreak/>
        <w:t>PROFESSIONAL EXPERIENCE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502847" w:rsidP="005E4E56">
      <w:pPr>
        <w:spacing w:after="0"/>
        <w:ind w:left="0" w:right="0" w:firstLine="0"/>
        <w:rPr>
          <w:rFonts w:ascii="Calibri" w:hAnsi="Calibri" w:cs="Calibri"/>
          <w:b/>
          <w:color w:val="auto"/>
          <w:sz w:val="22"/>
        </w:rPr>
      </w:pPr>
      <w:r>
        <w:rPr>
          <w:rFonts w:ascii="Calibri" w:hAnsi="Calibri" w:cs="Calibri"/>
          <w:b/>
          <w:color w:val="auto"/>
          <w:sz w:val="22"/>
        </w:rPr>
        <w:t>Change H</w:t>
      </w:r>
      <w:r w:rsidRPr="00502847">
        <w:rPr>
          <w:rFonts w:ascii="Calibri" w:hAnsi="Calibri" w:cs="Calibri"/>
          <w:b/>
          <w:color w:val="auto"/>
          <w:sz w:val="22"/>
        </w:rPr>
        <w:t xml:space="preserve">ealthcare - </w:t>
      </w:r>
      <w:proofErr w:type="spellStart"/>
      <w:proofErr w:type="gramStart"/>
      <w:r w:rsidRPr="00502847">
        <w:rPr>
          <w:rFonts w:ascii="Calibri" w:hAnsi="Calibri" w:cs="Calibri"/>
          <w:b/>
          <w:color w:val="auto"/>
          <w:sz w:val="22"/>
        </w:rPr>
        <w:t>Nashville,TN</w:t>
      </w:r>
      <w:proofErr w:type="spellEnd"/>
      <w:proofErr w:type="gramEnd"/>
      <w:r w:rsidR="00D6214B" w:rsidRPr="005E4E56">
        <w:rPr>
          <w:rFonts w:ascii="Calibri" w:hAnsi="Calibri" w:cs="Calibri"/>
          <w:b/>
          <w:color w:val="auto"/>
          <w:sz w:val="22"/>
        </w:rPr>
        <w:t xml:space="preserve">                                                                            </w:t>
      </w:r>
      <w:r w:rsidR="005E4E56" w:rsidRPr="005E4E56">
        <w:rPr>
          <w:rFonts w:ascii="Calibri" w:hAnsi="Calibri" w:cs="Calibri"/>
          <w:b/>
          <w:color w:val="auto"/>
          <w:sz w:val="22"/>
        </w:rPr>
        <w:t xml:space="preserve">                         </w:t>
      </w:r>
      <w:r>
        <w:rPr>
          <w:rFonts w:ascii="Calibri" w:hAnsi="Calibri" w:cs="Calibri"/>
          <w:b/>
          <w:color w:val="auto"/>
          <w:sz w:val="22"/>
        </w:rPr>
        <w:t xml:space="preserve">                     </w:t>
      </w:r>
      <w:r w:rsidR="005E4E56" w:rsidRPr="005E4E56">
        <w:rPr>
          <w:rFonts w:ascii="Calibri" w:hAnsi="Calibri" w:cs="Calibri"/>
          <w:b/>
          <w:color w:val="auto"/>
          <w:sz w:val="22"/>
        </w:rPr>
        <w:t>Aug</w:t>
      </w:r>
      <w:r w:rsidR="00D6214B" w:rsidRPr="005E4E56">
        <w:rPr>
          <w:rFonts w:ascii="Calibri" w:hAnsi="Calibri" w:cs="Calibri"/>
          <w:b/>
          <w:color w:val="auto"/>
          <w:sz w:val="22"/>
        </w:rPr>
        <w:t xml:space="preserve"> 2023 to Present </w:t>
      </w:r>
    </w:p>
    <w:p w:rsidR="005E4E56" w:rsidRPr="005E4E56" w:rsidRDefault="00D6214B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</w:rPr>
        <w:t>Full Stack .Net Developer</w:t>
      </w:r>
      <w:r w:rsidRPr="005E4E56">
        <w:rPr>
          <w:rFonts w:ascii="Calibri" w:hAnsi="Calibri" w:cs="Calibri"/>
          <w:b/>
          <w:color w:val="auto"/>
          <w:sz w:val="22"/>
        </w:rPr>
        <w:tab/>
      </w:r>
    </w:p>
    <w:p w:rsidR="005E4E56" w:rsidRPr="005E4E56" w:rsidRDefault="005E4E56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5E4E56" w:rsidP="0098460A">
      <w:pPr>
        <w:spacing w:after="0"/>
        <w:ind w:left="0" w:firstLine="0"/>
        <w:rPr>
          <w:rFonts w:ascii="Calibri" w:hAnsi="Calibri" w:cs="Calibri"/>
          <w:color w:val="auto"/>
          <w:sz w:val="22"/>
          <w:u w:val="single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 xml:space="preserve">Responsibilities: </w:t>
      </w:r>
      <w:r w:rsidRPr="005E4E56">
        <w:rPr>
          <w:rFonts w:ascii="Calibri" w:hAnsi="Calibri" w:cs="Calibri"/>
          <w:b/>
          <w:color w:val="auto"/>
          <w:sz w:val="22"/>
          <w:u w:val="single"/>
        </w:rPr>
        <w:t xml:space="preserve">                                                       </w:t>
      </w:r>
      <w:r>
        <w:rPr>
          <w:rFonts w:ascii="Calibri" w:hAnsi="Calibri" w:cs="Calibri"/>
          <w:b/>
          <w:color w:val="auto"/>
          <w:sz w:val="22"/>
          <w:u w:val="single"/>
        </w:rPr>
        <w:t xml:space="preserve">                               </w:t>
      </w:r>
      <w:r w:rsidR="00D6214B" w:rsidRPr="005E4E56">
        <w:rPr>
          <w:rFonts w:ascii="Calibri" w:hAnsi="Calibri" w:cs="Calibri"/>
          <w:sz w:val="22"/>
          <w:u w:val="single"/>
        </w:rPr>
        <w:t xml:space="preserve">                                               </w:t>
      </w:r>
      <w:r w:rsidR="00D6214B" w:rsidRPr="005E4E56">
        <w:rPr>
          <w:rFonts w:ascii="Calibri" w:hAnsi="Calibri" w:cs="Calibri"/>
          <w:sz w:val="22"/>
          <w:u w:val="single"/>
        </w:rPr>
        <w:t xml:space="preserve">                  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Involved in the full software development lifecycle, including requirements gathering, problem analysis, design, development, testing, deployment, and system maintenance.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a rich set of front-end technologies, including HTML5, CS</w:t>
      </w:r>
      <w:r w:rsidRPr="005E4E56">
        <w:rPr>
          <w:rFonts w:ascii="Calibri" w:hAnsi="Calibri" w:cs="Calibri"/>
          <w:color w:val="auto"/>
          <w:sz w:val="22"/>
        </w:rPr>
        <w:t>S3, JavaScript, Angular 16.0 Bootstrap, jQuery, and Knockout.js.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Developed the backend of the application using C#.NET, making use of object-oriented features such as classes, interfaces, inheritance, polymorphism, and multi-threading.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a Web AP</w:t>
      </w:r>
      <w:r w:rsidRPr="005E4E56">
        <w:rPr>
          <w:rFonts w:ascii="Calibri" w:hAnsi="Calibri" w:cs="Calibri"/>
          <w:color w:val="auto"/>
          <w:sz w:val="22"/>
        </w:rPr>
        <w:t>I to enable seamless communication between the front-end and back-end, supporting data retrieval and updates.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Employed dependency injection (DI) with Services and Factories in Angular and ASP.NET Core.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Utilized Entity Framework Core 6.2 (EF Core) for data </w:t>
      </w:r>
      <w:r w:rsidRPr="005E4E56">
        <w:rPr>
          <w:rFonts w:ascii="Calibri" w:hAnsi="Calibri" w:cs="Calibri"/>
          <w:color w:val="auto"/>
          <w:sz w:val="22"/>
        </w:rPr>
        <w:t>access in .NET Core API applications.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Designed and developed web applications using ASP.NET MVC 5.0 and C# for internal users.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Created custom Angular 12 /13/14/15/16 components and integrated them with various Angular libraries to meet application requirem</w:t>
      </w:r>
      <w:r w:rsidRPr="005E4E56">
        <w:rPr>
          <w:rFonts w:ascii="Calibri" w:hAnsi="Calibri" w:cs="Calibri"/>
          <w:color w:val="auto"/>
          <w:sz w:val="22"/>
        </w:rPr>
        <w:t>ents.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authentication and authorization for .NET security features.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Successfully migrated an application from Angular 11 to Angular 12/13/14/15/16.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Azure App Configuration and Key Vault services to securely store application secrets.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Le</w:t>
      </w:r>
      <w:r w:rsidRPr="005E4E56">
        <w:rPr>
          <w:rFonts w:ascii="Calibri" w:hAnsi="Calibri" w:cs="Calibri"/>
          <w:color w:val="auto"/>
          <w:sz w:val="22"/>
        </w:rPr>
        <w:t>veraged Azure Functions HTTP Trigger for Email communication and Azure Service Bus for messaging.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Used Kendo grid features like Batch Edit, Inline Edit, Column Menu and Hierarch.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a retry circuit breaker mechanism to detect and prevent recurrent</w:t>
      </w:r>
      <w:r w:rsidRPr="005E4E56">
        <w:rPr>
          <w:rFonts w:ascii="Calibri" w:hAnsi="Calibri" w:cs="Calibri"/>
          <w:color w:val="auto"/>
          <w:sz w:val="22"/>
        </w:rPr>
        <w:t xml:space="preserve"> failures.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Handled both XML and JSON serialization and deserialization.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Created extension methods, generic classes, and object-oriented design patterns to build libraries.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Employed Auto Mapper to map models effectively.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Integrated Microsoft Application Ins</w:t>
      </w:r>
      <w:r w:rsidRPr="005E4E56">
        <w:rPr>
          <w:rFonts w:ascii="Calibri" w:hAnsi="Calibri" w:cs="Calibri"/>
          <w:color w:val="auto"/>
          <w:sz w:val="22"/>
        </w:rPr>
        <w:t>ights to monitor and log user information in Microsoft Azure.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Fluent Validations for creating custom validation rules.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Developed and configured SQL Server Integration Services (SSIS) packages and </w:t>
      </w:r>
      <w:proofErr w:type="spellStart"/>
      <w:r w:rsidRPr="005E4E56">
        <w:rPr>
          <w:rFonts w:ascii="Calibri" w:hAnsi="Calibri" w:cs="Calibri"/>
          <w:color w:val="auto"/>
          <w:sz w:val="22"/>
        </w:rPr>
        <w:t>troubleshooted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Azure Data Factory-related issues.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Created various stored procedures for data retrieval and report generation using SQL Reporting Services (SSRS).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Deployed services to an App Service plan and managed IIS deployment for on-premises applications.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TFS for source code management, imple</w:t>
      </w:r>
      <w:r w:rsidRPr="005E4E56">
        <w:rPr>
          <w:rFonts w:ascii="Calibri" w:hAnsi="Calibri" w:cs="Calibri"/>
          <w:color w:val="auto"/>
          <w:sz w:val="22"/>
        </w:rPr>
        <w:t>menting branching and merging strategies to maintain a structured and efficient development workflow while minimizing conflicts.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Made use of Front-end testing frameworks like Jasmine, Karma.</w:t>
      </w:r>
    </w:p>
    <w:p w:rsidR="007970A7" w:rsidRPr="005E4E56" w:rsidRDefault="00D6214B" w:rsidP="0098460A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Developed integration test cases using </w:t>
      </w:r>
      <w:proofErr w:type="spellStart"/>
      <w:r w:rsidRPr="005E4E56">
        <w:rPr>
          <w:rFonts w:ascii="Calibri" w:hAnsi="Calibri" w:cs="Calibri"/>
          <w:color w:val="auto"/>
          <w:sz w:val="22"/>
        </w:rPr>
        <w:t>XUnit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and Fluent Assertion</w:t>
      </w:r>
      <w:r w:rsidRPr="005E4E56">
        <w:rPr>
          <w:rFonts w:ascii="Calibri" w:hAnsi="Calibri" w:cs="Calibri"/>
          <w:color w:val="auto"/>
          <w:sz w:val="22"/>
        </w:rPr>
        <w:t>s.</w:t>
      </w:r>
    </w:p>
    <w:p w:rsidR="007970A7" w:rsidRPr="005E4E56" w:rsidRDefault="007970A7">
      <w:pPr>
        <w:pStyle w:val="ListParagraph"/>
        <w:spacing w:after="0" w:line="240" w:lineRule="auto"/>
        <w:ind w:left="864" w:right="0" w:firstLine="0"/>
        <w:jc w:val="left"/>
        <w:rPr>
          <w:rFonts w:ascii="Calibri" w:eastAsiaTheme="minorEastAsia" w:hAnsi="Calibri" w:cs="Calibri"/>
          <w:color w:val="auto"/>
          <w:sz w:val="22"/>
          <w:lang w:val="en-IN"/>
        </w:rPr>
      </w:pPr>
    </w:p>
    <w:p w:rsidR="007970A7" w:rsidRPr="005E4E56" w:rsidRDefault="00D6214B" w:rsidP="0098460A">
      <w:p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Environment:</w:t>
      </w:r>
      <w:r w:rsidRPr="005E4E56">
        <w:rPr>
          <w:rFonts w:ascii="Calibri" w:hAnsi="Calibri" w:cs="Calibri"/>
          <w:color w:val="auto"/>
          <w:sz w:val="22"/>
        </w:rPr>
        <w:t xml:space="preserve"> </w:t>
      </w:r>
      <w:r w:rsidRPr="005E4E56">
        <w:rPr>
          <w:rFonts w:ascii="Calibri" w:hAnsi="Calibri" w:cs="Calibri"/>
          <w:color w:val="auto"/>
          <w:sz w:val="22"/>
        </w:rPr>
        <w:t xml:space="preserve">.NET 6.0, C#, ASP.NET, .Net Framework 4.5, Web API, Knockout JS, Ajax, Angular 16.0, Microsoft Azure, </w:t>
      </w:r>
      <w:proofErr w:type="spellStart"/>
      <w:r w:rsidRPr="005E4E56">
        <w:rPr>
          <w:rFonts w:ascii="Calibri" w:hAnsi="Calibri" w:cs="Calibri"/>
          <w:color w:val="auto"/>
          <w:sz w:val="22"/>
        </w:rPr>
        <w:t>Microservices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architecture, MVC 5.2, SQL Server 2019, Entity Framework 6.2, Karma, Jasmine, Visual Studio 2022, TFS, Kendo UI, </w:t>
      </w:r>
      <w:r w:rsidRPr="005E4E56">
        <w:rPr>
          <w:rFonts w:ascii="Calibri" w:hAnsi="Calibri" w:cs="Calibri"/>
          <w:color w:val="auto"/>
          <w:sz w:val="22"/>
        </w:rPr>
        <w:t xml:space="preserve">JavaScript, Kendo, </w:t>
      </w:r>
      <w:proofErr w:type="spellStart"/>
      <w:r w:rsidRPr="005E4E56">
        <w:rPr>
          <w:rFonts w:ascii="Calibri" w:hAnsi="Calibri" w:cs="Calibri"/>
          <w:color w:val="auto"/>
          <w:sz w:val="22"/>
        </w:rPr>
        <w:t>XUnit</w:t>
      </w:r>
      <w:proofErr w:type="spellEnd"/>
      <w:r w:rsidRPr="005E4E56">
        <w:rPr>
          <w:rFonts w:ascii="Calibri" w:hAnsi="Calibri" w:cs="Calibri"/>
          <w:color w:val="auto"/>
          <w:sz w:val="22"/>
        </w:rPr>
        <w:t>, Agile.</w:t>
      </w:r>
    </w:p>
    <w:p w:rsidR="005E4E56" w:rsidRPr="005E4E56" w:rsidRDefault="005E4E56" w:rsidP="0098460A">
      <w:pPr>
        <w:spacing w:after="0"/>
        <w:ind w:left="0" w:firstLine="0"/>
        <w:rPr>
          <w:rFonts w:ascii="Calibri" w:hAnsi="Calibri" w:cs="Calibri"/>
          <w:b/>
          <w:color w:val="000000"/>
          <w:sz w:val="22"/>
        </w:rPr>
      </w:pPr>
    </w:p>
    <w:p w:rsidR="007970A7" w:rsidRPr="005E4E56" w:rsidRDefault="00502847" w:rsidP="005E4E56">
      <w:pPr>
        <w:spacing w:after="0"/>
        <w:ind w:left="0" w:right="0" w:firstLine="0"/>
        <w:rPr>
          <w:rFonts w:ascii="Calibri" w:hAnsi="Calibri" w:cs="Calibri"/>
          <w:b/>
          <w:color w:val="auto"/>
          <w:sz w:val="22"/>
        </w:rPr>
      </w:pPr>
      <w:r>
        <w:rPr>
          <w:rFonts w:ascii="Calibri" w:hAnsi="Calibri" w:cs="Calibri"/>
          <w:b/>
          <w:color w:val="auto"/>
          <w:sz w:val="22"/>
        </w:rPr>
        <w:t>Nationwide Insurance -</w:t>
      </w:r>
      <w:r w:rsidRPr="00502847">
        <w:rPr>
          <w:rFonts w:ascii="Calibri" w:hAnsi="Calibri" w:cs="Calibri"/>
          <w:b/>
          <w:color w:val="auto"/>
          <w:sz w:val="22"/>
        </w:rPr>
        <w:t xml:space="preserve"> Columbus, OH</w:t>
      </w:r>
      <w:r w:rsidR="00D6214B" w:rsidRPr="005E4E56">
        <w:rPr>
          <w:rFonts w:ascii="Calibri" w:hAnsi="Calibri" w:cs="Calibri"/>
          <w:b/>
          <w:color w:val="auto"/>
          <w:sz w:val="22"/>
        </w:rPr>
        <w:t xml:space="preserve">                                                                              </w:t>
      </w:r>
      <w:r w:rsidR="005E4E56" w:rsidRPr="005E4E56">
        <w:rPr>
          <w:rFonts w:ascii="Calibri" w:hAnsi="Calibri" w:cs="Calibri"/>
          <w:b/>
          <w:color w:val="auto"/>
          <w:sz w:val="22"/>
        </w:rPr>
        <w:t xml:space="preserve">              </w:t>
      </w:r>
      <w:r>
        <w:rPr>
          <w:rFonts w:ascii="Calibri" w:hAnsi="Calibri" w:cs="Calibri"/>
          <w:b/>
          <w:color w:val="auto"/>
          <w:sz w:val="22"/>
        </w:rPr>
        <w:t xml:space="preserve">              </w:t>
      </w:r>
      <w:r w:rsidR="005E4E56" w:rsidRPr="005E4E56">
        <w:rPr>
          <w:rFonts w:ascii="Calibri" w:hAnsi="Calibri" w:cs="Calibri"/>
          <w:b/>
          <w:color w:val="auto"/>
          <w:sz w:val="22"/>
        </w:rPr>
        <w:t xml:space="preserve"> April 2020 to April 2022</w:t>
      </w:r>
    </w:p>
    <w:p w:rsidR="005E4E56" w:rsidRPr="005E4E56" w:rsidRDefault="005E4E56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  <w:r>
        <w:rPr>
          <w:rFonts w:ascii="Calibri" w:hAnsi="Calibri" w:cs="Calibri"/>
          <w:b/>
          <w:color w:val="auto"/>
          <w:sz w:val="22"/>
        </w:rPr>
        <w:t xml:space="preserve">Senior </w:t>
      </w:r>
      <w:r w:rsidR="00D6214B" w:rsidRPr="005E4E56">
        <w:rPr>
          <w:rFonts w:ascii="Calibri" w:hAnsi="Calibri" w:cs="Calibri"/>
          <w:b/>
          <w:color w:val="auto"/>
          <w:sz w:val="22"/>
        </w:rPr>
        <w:t xml:space="preserve">.Net </w:t>
      </w:r>
      <w:r w:rsidR="00D6214B" w:rsidRPr="005E4E56">
        <w:rPr>
          <w:rFonts w:ascii="Calibri" w:hAnsi="Calibri" w:cs="Calibri"/>
          <w:b/>
          <w:color w:val="auto"/>
          <w:sz w:val="22"/>
        </w:rPr>
        <w:t xml:space="preserve">Developer       </w:t>
      </w:r>
    </w:p>
    <w:p w:rsidR="005E4E56" w:rsidRPr="005E4E56" w:rsidRDefault="005E4E56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5E4E56" w:rsidP="0098460A">
      <w:pPr>
        <w:spacing w:after="0"/>
        <w:ind w:left="0" w:firstLine="0"/>
        <w:rPr>
          <w:rFonts w:ascii="Calibri" w:hAnsi="Calibri" w:cs="Calibri"/>
          <w:color w:val="auto"/>
          <w:sz w:val="22"/>
          <w:u w:val="single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Responsibilities:</w:t>
      </w:r>
      <w:r w:rsidRPr="005E4E56">
        <w:rPr>
          <w:rFonts w:ascii="Calibri" w:hAnsi="Calibri" w:cs="Calibri"/>
          <w:b/>
          <w:color w:val="auto"/>
          <w:sz w:val="22"/>
          <w:u w:val="single"/>
        </w:rPr>
        <w:t xml:space="preserve">                                                                                         </w:t>
      </w:r>
      <w:r w:rsidR="00D6214B" w:rsidRPr="005E4E56">
        <w:rPr>
          <w:rFonts w:ascii="Calibri" w:hAnsi="Calibri" w:cs="Calibri"/>
          <w:b/>
          <w:color w:val="auto"/>
          <w:sz w:val="22"/>
          <w:u w:val="single"/>
        </w:rPr>
        <w:t xml:space="preserve">     </w:t>
      </w:r>
      <w:r w:rsidR="00D6214B" w:rsidRPr="005E4E56">
        <w:rPr>
          <w:rFonts w:ascii="Calibri" w:hAnsi="Calibri" w:cs="Calibri"/>
          <w:b/>
          <w:color w:val="auto"/>
          <w:sz w:val="22"/>
          <w:u w:val="single"/>
        </w:rPr>
        <w:t xml:space="preserve">                                            </w:t>
      </w:r>
      <w:r w:rsidR="00D6214B" w:rsidRPr="005E4E56">
        <w:rPr>
          <w:rFonts w:ascii="Calibri" w:hAnsi="Calibri" w:cs="Calibri"/>
          <w:b/>
          <w:color w:val="auto"/>
          <w:sz w:val="22"/>
          <w:u w:val="single"/>
        </w:rPr>
        <w:t xml:space="preserve">                                         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Collaborated in a team to design and develop a 3-tier web application using ASP.NET in an AGILE-SCRUM environment.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Designed web applications with ASP.NET MVC 4.0 and Angular, following the Model-View Controller pat</w:t>
      </w:r>
      <w:r w:rsidRPr="005E4E56">
        <w:rPr>
          <w:rFonts w:ascii="Calibri" w:hAnsi="Calibri" w:cs="Calibri"/>
          <w:color w:val="auto"/>
          <w:sz w:val="22"/>
        </w:rPr>
        <w:t>tern.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Responsible for UI design with JavaScript, Bootstrap, HTML5, and CSS3 to enhance the user experience.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Utilized modern JavaScript frameworks and libraries such as AngularJS for creating Single-Page Applications (SPA) using concepts like Dependency </w:t>
      </w:r>
      <w:r w:rsidRPr="005E4E56">
        <w:rPr>
          <w:rFonts w:ascii="Calibri" w:hAnsi="Calibri" w:cs="Calibri"/>
          <w:color w:val="auto"/>
          <w:sz w:val="22"/>
        </w:rPr>
        <w:t>Injection, two-way binding, Promises, Services, Scope, Controllers and Directives.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routing and navigation in Angular applications for smooth transitions between different sections of the website.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the web pages using master pages and</w:t>
      </w:r>
      <w:r w:rsidRPr="005E4E56">
        <w:rPr>
          <w:rFonts w:ascii="Calibri" w:hAnsi="Calibri" w:cs="Calibri"/>
          <w:color w:val="auto"/>
          <w:sz w:val="22"/>
        </w:rPr>
        <w:t xml:space="preserve"> integrated controls like Data Grid and Data List with ASP.NET.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Developed ASP.NET Core Web API based on business requirements and specifications.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Implemented REST APIs with Azure service fabric stateless </w:t>
      </w:r>
      <w:proofErr w:type="spellStart"/>
      <w:r w:rsidRPr="005E4E56">
        <w:rPr>
          <w:rFonts w:ascii="Calibri" w:hAnsi="Calibri" w:cs="Calibri"/>
          <w:color w:val="auto"/>
          <w:sz w:val="22"/>
        </w:rPr>
        <w:t>Microservices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using ASP.NET Core 3.1.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Created </w:t>
      </w:r>
      <w:r w:rsidRPr="005E4E56">
        <w:rPr>
          <w:rFonts w:ascii="Calibri" w:hAnsi="Calibri" w:cs="Calibri"/>
          <w:color w:val="auto"/>
          <w:sz w:val="22"/>
        </w:rPr>
        <w:t>data-driven web pages using ASP.NET and C#.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Incorporated AJAX for responsive partial page post-backs.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Developed C# and VB.NET classes and modules.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Created Object Models, Controllers and used using Kendo UI or Razor for UI.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Managed ASP.NET features, includi</w:t>
      </w:r>
      <w:r w:rsidRPr="005E4E56">
        <w:rPr>
          <w:rFonts w:ascii="Calibri" w:hAnsi="Calibri" w:cs="Calibri"/>
          <w:color w:val="auto"/>
          <w:sz w:val="22"/>
        </w:rPr>
        <w:t>ng Exception Handling and Custom Error Messages.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lastRenderedPageBreak/>
        <w:t>Constructed libraries for implementing business logic in the application.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Worked on the creation, transmission, and consumption of WCF and Web Services.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ASP.NET Validation controls and custom JavaSc</w:t>
      </w:r>
      <w:r w:rsidRPr="005E4E56">
        <w:rPr>
          <w:rFonts w:ascii="Calibri" w:hAnsi="Calibri" w:cs="Calibri"/>
          <w:color w:val="auto"/>
          <w:sz w:val="22"/>
        </w:rPr>
        <w:t xml:space="preserve">ript to ensure data validation on the client-side. 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Developed the data layer with ADO.NET and enhanced database functionality by creating stored procedures and triggers using DDL and DML.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Created Stored Procedures PL/SQL statements functions to manipulate </w:t>
      </w:r>
      <w:r w:rsidRPr="005E4E56">
        <w:rPr>
          <w:rFonts w:ascii="Calibri" w:hAnsi="Calibri" w:cs="Calibri"/>
          <w:color w:val="auto"/>
          <w:sz w:val="22"/>
        </w:rPr>
        <w:t>the databases.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Worked with SSIS Package and SISS Import/Export for data transfer between databases.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Leveraged ASP.NET Caching for static data and session objects to store data state.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Involved in Application Production support and Code Deployment.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Proficien</w:t>
      </w:r>
      <w:r w:rsidRPr="005E4E56">
        <w:rPr>
          <w:rFonts w:ascii="Calibri" w:hAnsi="Calibri" w:cs="Calibri"/>
          <w:color w:val="auto"/>
          <w:sz w:val="22"/>
        </w:rPr>
        <w:t xml:space="preserve">tly managed version control for software development projects using </w:t>
      </w:r>
      <w:proofErr w:type="spellStart"/>
      <w:r w:rsidRPr="005E4E56">
        <w:rPr>
          <w:rFonts w:ascii="Calibri" w:hAnsi="Calibri" w:cs="Calibri"/>
          <w:color w:val="auto"/>
          <w:sz w:val="22"/>
        </w:rPr>
        <w:t>Git</w:t>
      </w:r>
      <w:proofErr w:type="spellEnd"/>
      <w:r w:rsidRPr="005E4E56">
        <w:rPr>
          <w:rFonts w:ascii="Calibri" w:hAnsi="Calibri" w:cs="Calibri"/>
          <w:color w:val="auto"/>
          <w:sz w:val="22"/>
        </w:rPr>
        <w:t>, ensuring code stability, collaboration, and efficient tracking of changes.</w:t>
      </w:r>
    </w:p>
    <w:p w:rsidR="007970A7" w:rsidRPr="005E4E56" w:rsidRDefault="00D6214B" w:rsidP="0098460A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Visual Safe Source for version control.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Environment:</w:t>
      </w:r>
      <w:r w:rsidRPr="005E4E56">
        <w:rPr>
          <w:rFonts w:ascii="Calibri" w:hAnsi="Calibri" w:cs="Calibri"/>
          <w:color w:val="auto"/>
          <w:sz w:val="22"/>
        </w:rPr>
        <w:t xml:space="preserve"> </w:t>
      </w:r>
      <w:r w:rsidRPr="005E4E56">
        <w:rPr>
          <w:rFonts w:ascii="Calibri" w:hAnsi="Calibri" w:cs="Calibri"/>
          <w:color w:val="auto"/>
          <w:sz w:val="22"/>
        </w:rPr>
        <w:t>Visual Studio 2015, ASP.NET, C#, Web Forms, AD</w:t>
      </w:r>
      <w:r w:rsidRPr="005E4E56">
        <w:rPr>
          <w:rFonts w:ascii="Calibri" w:hAnsi="Calibri" w:cs="Calibri"/>
          <w:color w:val="auto"/>
          <w:sz w:val="22"/>
        </w:rPr>
        <w:t>O.NET, .Net Core 3.1, Agile Model, MVC Architecture, Web Services, Visual Source Safe, SOAP, Azure cloud, Kendo UI, JavaScript, HTML, XML, CSS, PL/SQL.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</w:p>
    <w:p w:rsidR="007970A7" w:rsidRPr="005E4E56" w:rsidRDefault="005E4E56" w:rsidP="005E4E56">
      <w:pPr>
        <w:spacing w:after="0"/>
        <w:ind w:left="0" w:right="0" w:firstLine="0"/>
        <w:rPr>
          <w:rFonts w:ascii="Calibri" w:hAnsi="Calibri" w:cs="Calibri"/>
          <w:b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</w:rPr>
        <w:t xml:space="preserve">AgFirst </w:t>
      </w:r>
      <w:r w:rsidR="00502847">
        <w:rPr>
          <w:rFonts w:ascii="Calibri" w:hAnsi="Calibri" w:cs="Calibri"/>
          <w:b/>
          <w:color w:val="auto"/>
          <w:sz w:val="22"/>
        </w:rPr>
        <w:t>- C</w:t>
      </w:r>
      <w:r w:rsidRPr="005E4E56">
        <w:rPr>
          <w:rFonts w:ascii="Calibri" w:hAnsi="Calibri" w:cs="Calibri"/>
          <w:b/>
          <w:color w:val="auto"/>
          <w:sz w:val="22"/>
        </w:rPr>
        <w:t>olumbia, SC</w:t>
      </w:r>
      <w:r w:rsidR="00D6214B" w:rsidRPr="005E4E56">
        <w:rPr>
          <w:rFonts w:ascii="Calibri" w:hAnsi="Calibri" w:cs="Calibri"/>
          <w:b/>
          <w:color w:val="auto"/>
          <w:sz w:val="22"/>
        </w:rPr>
        <w:t xml:space="preserve">                                                                     </w:t>
      </w:r>
      <w:r w:rsidRPr="005E4E56">
        <w:rPr>
          <w:rFonts w:ascii="Calibri" w:hAnsi="Calibri" w:cs="Calibri"/>
          <w:b/>
          <w:color w:val="auto"/>
          <w:sz w:val="22"/>
        </w:rPr>
        <w:t xml:space="preserve">           </w:t>
      </w:r>
      <w:r w:rsidRPr="005E4E56">
        <w:rPr>
          <w:rFonts w:ascii="Calibri" w:hAnsi="Calibri" w:cs="Calibri"/>
          <w:b/>
          <w:color w:val="auto"/>
          <w:sz w:val="22"/>
        </w:rPr>
        <w:tab/>
        <w:t xml:space="preserve">                           </w:t>
      </w:r>
      <w:r w:rsidR="00502847">
        <w:rPr>
          <w:rFonts w:ascii="Calibri" w:hAnsi="Calibri" w:cs="Calibri"/>
          <w:b/>
          <w:color w:val="auto"/>
          <w:sz w:val="22"/>
        </w:rPr>
        <w:t xml:space="preserve">              </w:t>
      </w:r>
      <w:r w:rsidRPr="005E4E56">
        <w:rPr>
          <w:rFonts w:ascii="Calibri" w:hAnsi="Calibri" w:cs="Calibri"/>
          <w:b/>
          <w:color w:val="auto"/>
          <w:sz w:val="22"/>
        </w:rPr>
        <w:t xml:space="preserve"> Oct 2018 to March 2020</w:t>
      </w:r>
      <w:r w:rsidR="00D6214B" w:rsidRPr="005E4E56">
        <w:rPr>
          <w:rFonts w:ascii="Calibri" w:hAnsi="Calibri" w:cs="Calibri"/>
          <w:b/>
          <w:color w:val="auto"/>
          <w:sz w:val="22"/>
        </w:rPr>
        <w:tab/>
      </w: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</w:rPr>
        <w:t xml:space="preserve">.Net </w:t>
      </w:r>
      <w:r w:rsidRPr="005E4E56">
        <w:rPr>
          <w:rFonts w:ascii="Calibri" w:hAnsi="Calibri" w:cs="Calibri"/>
          <w:b/>
          <w:color w:val="auto"/>
          <w:sz w:val="22"/>
        </w:rPr>
        <w:t>Developer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Responsibilities:</w:t>
      </w:r>
      <w:r w:rsidR="005E4E56">
        <w:rPr>
          <w:rFonts w:ascii="Calibri" w:hAnsi="Calibri" w:cs="Calibri"/>
          <w:b/>
          <w:color w:val="auto"/>
          <w:sz w:val="22"/>
        </w:rPr>
        <w:t xml:space="preserve"> </w:t>
      </w:r>
      <w:r w:rsidRPr="005E4E56">
        <w:rPr>
          <w:rFonts w:ascii="Calibri" w:hAnsi="Calibri" w:cs="Calibri"/>
          <w:b/>
          <w:color w:val="auto"/>
          <w:sz w:val="22"/>
        </w:rPr>
        <w:t xml:space="preserve">                                                                                        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Proficient in AGILE and SCRUM methodologies, regularly attending status mee</w:t>
      </w:r>
      <w:r w:rsidRPr="005E4E56">
        <w:rPr>
          <w:rFonts w:ascii="Calibri" w:hAnsi="Calibri" w:cs="Calibri"/>
          <w:color w:val="auto"/>
          <w:sz w:val="22"/>
        </w:rPr>
        <w:t>tings and updating project status.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Created and consumed services in Web API 2 for CRUD operations using HTTP methods (GET, POST, PUT, and DELETE).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Used Angular CLI and </w:t>
      </w:r>
      <w:proofErr w:type="spellStart"/>
      <w:r w:rsidRPr="005E4E56">
        <w:rPr>
          <w:rFonts w:ascii="Calibri" w:hAnsi="Calibri" w:cs="Calibri"/>
          <w:color w:val="auto"/>
          <w:sz w:val="22"/>
        </w:rPr>
        <w:t>npm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to generate components, services, and manage project dependencies (bootstrap, jQuery</w:t>
      </w:r>
      <w:r w:rsidRPr="005E4E56">
        <w:rPr>
          <w:rFonts w:ascii="Calibri" w:hAnsi="Calibri" w:cs="Calibri"/>
          <w:color w:val="auto"/>
          <w:sz w:val="22"/>
        </w:rPr>
        <w:t>).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Created a responsive and user-friendly front-end using Angular7/8, HTML5, CSS3, </w:t>
      </w:r>
      <w:proofErr w:type="spellStart"/>
      <w:r w:rsidRPr="005E4E56">
        <w:rPr>
          <w:rFonts w:ascii="Calibri" w:hAnsi="Calibri" w:cs="Calibri"/>
          <w:color w:val="auto"/>
          <w:sz w:val="22"/>
        </w:rPr>
        <w:t>TypeScript</w:t>
      </w:r>
      <w:proofErr w:type="spellEnd"/>
      <w:r w:rsidRPr="005E4E56">
        <w:rPr>
          <w:rFonts w:ascii="Calibri" w:hAnsi="Calibri" w:cs="Calibri"/>
          <w:color w:val="auto"/>
          <w:sz w:val="22"/>
        </w:rPr>
        <w:t>, jQuery, Bootstrap4, CSS, and Knockout JS.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Employed AJAX for seamless asynchronous data retrieval and updates to enhance the user experience.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Developed the </w:t>
      </w:r>
      <w:r w:rsidRPr="005E4E56">
        <w:rPr>
          <w:rFonts w:ascii="Calibri" w:hAnsi="Calibri" w:cs="Calibri"/>
          <w:color w:val="auto"/>
          <w:sz w:val="22"/>
        </w:rPr>
        <w:t>backend of the customer-facing website using C# and .NET Core 5.0, ensuring high performance and robust server-side functionality.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server-side logic, including data processing, business rules, and database interactions using LINQ, WCF, SQL Serv</w:t>
      </w:r>
      <w:r w:rsidRPr="005E4E56">
        <w:rPr>
          <w:rFonts w:ascii="Calibri" w:hAnsi="Calibri" w:cs="Calibri"/>
          <w:color w:val="auto"/>
          <w:sz w:val="22"/>
        </w:rPr>
        <w:t>er, and Entity Framework.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Worked extensively on Angular components, routing, HTTP services, form validation, and error handling.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Responsible for Designing and Developing the Reusable UI Components Like MVC Master Pages ‘Layouts and Nested Layouts’, ‘View </w:t>
      </w:r>
      <w:r w:rsidRPr="005E4E56">
        <w:rPr>
          <w:rFonts w:ascii="Calibri" w:hAnsi="Calibri" w:cs="Calibri"/>
          <w:color w:val="auto"/>
          <w:sz w:val="22"/>
        </w:rPr>
        <w:t>Start’ and MVC 5.0 User Controls ‘Partial Views’.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Used HTML, Typescript, jQuery, Bootstrap 3, Data Serialization and Deserialization. 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data access layer using C# and Entity Framework 6.0 for database operations.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Employed Agile/Scrum practices a</w:t>
      </w:r>
      <w:r w:rsidRPr="005E4E56">
        <w:rPr>
          <w:rFonts w:ascii="Calibri" w:hAnsi="Calibri" w:cs="Calibri"/>
          <w:color w:val="auto"/>
          <w:sz w:val="22"/>
        </w:rPr>
        <w:t>nd Test-Driven Development (TDD) for reliable software development.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Developed complex database objects like Stored Procedures, Functions, Packages, and Triggers using SQL Server 2017.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Implemented AWS DevOps Services for project management tasks, source cod</w:t>
      </w:r>
      <w:r w:rsidRPr="005E4E56">
        <w:rPr>
          <w:rFonts w:ascii="Calibri" w:hAnsi="Calibri" w:cs="Calibri"/>
          <w:color w:val="auto"/>
          <w:sz w:val="22"/>
        </w:rPr>
        <w:t>e repository, continuous integration, and deployment.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Used </w:t>
      </w:r>
      <w:proofErr w:type="spellStart"/>
      <w:r w:rsidRPr="005E4E56">
        <w:rPr>
          <w:rFonts w:ascii="Calibri" w:hAnsi="Calibri" w:cs="Calibri"/>
          <w:color w:val="auto"/>
          <w:sz w:val="22"/>
        </w:rPr>
        <w:t>NuGet</w:t>
      </w:r>
      <w:proofErr w:type="spellEnd"/>
      <w:r w:rsidRPr="005E4E56">
        <w:rPr>
          <w:rFonts w:ascii="Calibri" w:hAnsi="Calibri" w:cs="Calibri"/>
          <w:color w:val="auto"/>
          <w:sz w:val="22"/>
        </w:rPr>
        <w:t xml:space="preserve"> JS and CSS libraries to install Kendo.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POSTMAN for testing both Web API and Angular applications.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Worked with AWS services, including S3 bucket for storage and Glacier for backup.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</w:t>
      </w:r>
      <w:r w:rsidRPr="005E4E56">
        <w:rPr>
          <w:rFonts w:ascii="Calibri" w:hAnsi="Calibri" w:cs="Calibri"/>
          <w:color w:val="auto"/>
          <w:sz w:val="22"/>
        </w:rPr>
        <w:t>signed and developed scalable and highly available .NET applications hosted on AWS, leveraging services such as EC2, Lambda, and Elastic Beanstalk.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Utilized AWS RDS to manage relational databases for .NET applications, ensuring data security, high availabi</w:t>
      </w:r>
      <w:r w:rsidRPr="005E4E56">
        <w:rPr>
          <w:rFonts w:ascii="Calibri" w:hAnsi="Calibri" w:cs="Calibri"/>
          <w:color w:val="auto"/>
          <w:sz w:val="22"/>
        </w:rPr>
        <w:t>lity, and disaster recovery.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Developed unit test cases for requirements and modules.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Developed and deployed SSRS reports on report servers.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Conducted basic integration and smoke testing in the development environment.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Wrote test cases in Zafar and assisted</w:t>
      </w:r>
      <w:r w:rsidRPr="005E4E56">
        <w:rPr>
          <w:rFonts w:ascii="Calibri" w:hAnsi="Calibri" w:cs="Calibri"/>
          <w:color w:val="auto"/>
          <w:sz w:val="22"/>
        </w:rPr>
        <w:t xml:space="preserve"> with system testing for the QA team.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Used JIRA for defect tracking and CONFLUENCE for documentation.</w:t>
      </w:r>
    </w:p>
    <w:p w:rsidR="007970A7" w:rsidRPr="005E4E56" w:rsidRDefault="00D6214B" w:rsidP="0098460A">
      <w:pPr>
        <w:pStyle w:val="ListParagraph"/>
        <w:numPr>
          <w:ilvl w:val="0"/>
          <w:numId w:val="15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Managed and resolved </w:t>
      </w:r>
      <w:proofErr w:type="spellStart"/>
      <w:r w:rsidRPr="005E4E56">
        <w:rPr>
          <w:rFonts w:ascii="Calibri" w:hAnsi="Calibri" w:cs="Calibri"/>
          <w:color w:val="auto"/>
          <w:sz w:val="22"/>
        </w:rPr>
        <w:t>Git</w:t>
      </w:r>
      <w:proofErr w:type="spellEnd"/>
      <w:r w:rsidRPr="005E4E56">
        <w:rPr>
          <w:rFonts w:ascii="Calibri" w:hAnsi="Calibri" w:cs="Calibri"/>
          <w:color w:val="auto"/>
          <w:sz w:val="22"/>
        </w:rPr>
        <w:t>-related issues and conflicts, demonstrating a strong problem-solving ability and a commitment to code quality.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Environment:</w:t>
      </w:r>
      <w:r w:rsidRPr="005E4E56">
        <w:rPr>
          <w:rFonts w:ascii="Calibri" w:hAnsi="Calibri" w:cs="Calibri"/>
          <w:color w:val="auto"/>
          <w:sz w:val="22"/>
        </w:rPr>
        <w:t xml:space="preserve"> </w:t>
      </w:r>
      <w:r w:rsidRPr="005E4E56">
        <w:rPr>
          <w:rFonts w:ascii="Calibri" w:hAnsi="Calibri" w:cs="Calibri"/>
          <w:color w:val="auto"/>
          <w:sz w:val="22"/>
        </w:rPr>
        <w:t>Visua</w:t>
      </w:r>
      <w:r w:rsidRPr="005E4E56">
        <w:rPr>
          <w:rFonts w:ascii="Calibri" w:hAnsi="Calibri" w:cs="Calibri"/>
          <w:color w:val="auto"/>
          <w:sz w:val="22"/>
        </w:rPr>
        <w:t>l Studio 2018, .Net Framework 4.0, .Net 5.0, MVC 5.0, SQL Server 2017, C#.Net, Web API 2, Angular 7/8, Typescript 4, Bootstrap 3, AWS, SSRS, IIS, HTML5, XML, CSS, GitHub, JIRA, POSTMAN, Entity Framework 6.0, jQuery.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</w:p>
    <w:p w:rsidR="007970A7" w:rsidRPr="005E4E56" w:rsidRDefault="00502847" w:rsidP="005E4E56">
      <w:pPr>
        <w:spacing w:after="0"/>
        <w:ind w:left="0" w:right="0" w:firstLine="0"/>
        <w:rPr>
          <w:rFonts w:ascii="Calibri" w:hAnsi="Calibri" w:cs="Calibri"/>
          <w:b/>
          <w:color w:val="auto"/>
          <w:sz w:val="22"/>
        </w:rPr>
      </w:pPr>
      <w:proofErr w:type="spellStart"/>
      <w:r>
        <w:rPr>
          <w:rFonts w:ascii="Calibri" w:hAnsi="Calibri" w:cs="Calibri"/>
          <w:b/>
          <w:color w:val="auto"/>
          <w:sz w:val="22"/>
        </w:rPr>
        <w:t>Mastercard</w:t>
      </w:r>
      <w:proofErr w:type="spellEnd"/>
      <w:r>
        <w:rPr>
          <w:rFonts w:ascii="Calibri" w:hAnsi="Calibri" w:cs="Calibri"/>
          <w:b/>
          <w:color w:val="auto"/>
          <w:sz w:val="22"/>
        </w:rPr>
        <w:t xml:space="preserve"> - </w:t>
      </w:r>
      <w:proofErr w:type="spellStart"/>
      <w:r>
        <w:rPr>
          <w:rFonts w:ascii="Calibri" w:hAnsi="Calibri" w:cs="Calibri"/>
          <w:b/>
          <w:color w:val="auto"/>
          <w:sz w:val="22"/>
        </w:rPr>
        <w:t>Hyd</w:t>
      </w:r>
      <w:proofErr w:type="spellEnd"/>
      <w:r>
        <w:rPr>
          <w:rFonts w:ascii="Calibri" w:hAnsi="Calibri" w:cs="Calibri"/>
          <w:b/>
          <w:color w:val="auto"/>
          <w:sz w:val="22"/>
        </w:rPr>
        <w:t>, India</w:t>
      </w:r>
      <w:r w:rsidR="00D6214B" w:rsidRPr="005E4E56">
        <w:rPr>
          <w:rFonts w:ascii="Calibri" w:hAnsi="Calibri" w:cs="Calibri"/>
          <w:b/>
          <w:color w:val="auto"/>
          <w:sz w:val="22"/>
        </w:rPr>
        <w:t xml:space="preserve">         </w:t>
      </w:r>
      <w:r w:rsidR="00D6214B" w:rsidRPr="005E4E56">
        <w:rPr>
          <w:rFonts w:ascii="Calibri" w:hAnsi="Calibri" w:cs="Calibri"/>
          <w:b/>
          <w:color w:val="auto"/>
          <w:sz w:val="22"/>
        </w:rPr>
        <w:t xml:space="preserve">                                                                                        </w:t>
      </w:r>
      <w:r w:rsidR="0098460A" w:rsidRPr="005E4E56">
        <w:rPr>
          <w:rFonts w:ascii="Calibri" w:hAnsi="Calibri" w:cs="Calibri"/>
          <w:b/>
          <w:color w:val="auto"/>
          <w:sz w:val="22"/>
        </w:rPr>
        <w:t xml:space="preserve">           </w:t>
      </w:r>
      <w:r w:rsidR="005E4E56" w:rsidRPr="005E4E56">
        <w:rPr>
          <w:rFonts w:ascii="Calibri" w:hAnsi="Calibri" w:cs="Calibri"/>
          <w:b/>
          <w:color w:val="auto"/>
          <w:sz w:val="22"/>
        </w:rPr>
        <w:t xml:space="preserve">               </w:t>
      </w:r>
      <w:r>
        <w:rPr>
          <w:rFonts w:ascii="Calibri" w:hAnsi="Calibri" w:cs="Calibri"/>
          <w:b/>
          <w:color w:val="auto"/>
          <w:sz w:val="22"/>
        </w:rPr>
        <w:t xml:space="preserve">          </w:t>
      </w:r>
      <w:r w:rsidR="005E4E56" w:rsidRPr="005E4E56">
        <w:rPr>
          <w:rFonts w:ascii="Calibri" w:hAnsi="Calibri" w:cs="Calibri"/>
          <w:b/>
          <w:color w:val="auto"/>
          <w:sz w:val="22"/>
        </w:rPr>
        <w:t>June 2015 to Sept</w:t>
      </w:r>
      <w:r w:rsidR="0098460A" w:rsidRPr="005E4E56">
        <w:rPr>
          <w:rFonts w:ascii="Calibri" w:hAnsi="Calibri" w:cs="Calibri"/>
          <w:b/>
          <w:color w:val="auto"/>
          <w:sz w:val="22"/>
        </w:rPr>
        <w:t xml:space="preserve"> 201</w:t>
      </w:r>
      <w:r w:rsidR="005E4E56" w:rsidRPr="005E4E56">
        <w:rPr>
          <w:rFonts w:ascii="Calibri" w:hAnsi="Calibri" w:cs="Calibri"/>
          <w:b/>
          <w:color w:val="auto"/>
          <w:sz w:val="22"/>
        </w:rPr>
        <w:t>8</w:t>
      </w: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</w:rPr>
        <w:t xml:space="preserve">.Net </w:t>
      </w:r>
      <w:r w:rsidRPr="005E4E56">
        <w:rPr>
          <w:rFonts w:ascii="Calibri" w:hAnsi="Calibri" w:cs="Calibri"/>
          <w:b/>
          <w:color w:val="auto"/>
          <w:sz w:val="22"/>
        </w:rPr>
        <w:t xml:space="preserve">Developer                                                                                        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</w:rPr>
      </w:pP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b/>
          <w:color w:val="auto"/>
          <w:sz w:val="22"/>
          <w:u w:val="single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lastRenderedPageBreak/>
        <w:t xml:space="preserve">Responsibilities: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Designed website in ASP.NET MVC with a consistent site-wide page layout using Master Pages and their associated content pages.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Intensive use of Cascading Style Sheets (CSS) and XHTML to design the look and feel of the web pages.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Progra</w:t>
      </w:r>
      <w:r w:rsidRPr="005E4E56">
        <w:rPr>
          <w:rFonts w:ascii="Calibri" w:hAnsi="Calibri" w:cs="Calibri"/>
          <w:color w:val="auto"/>
          <w:sz w:val="22"/>
        </w:rPr>
        <w:t xml:space="preserve">mmed ADO.NET for communication between application and database, used extensively Grid views, Data Set, Data Table, and Data Adapter to render reports.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Developed the data binding and Data Access with SQL using ADO.NET.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Developed Applications of ASP. NET </w:t>
      </w:r>
      <w:r w:rsidRPr="005E4E56">
        <w:rPr>
          <w:rFonts w:ascii="Calibri" w:hAnsi="Calibri" w:cs="Calibri"/>
          <w:color w:val="auto"/>
          <w:sz w:val="22"/>
        </w:rPr>
        <w:t xml:space="preserve">using Server controls, HTML Controls, Data Grid, Data List, and Validation controls.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Developed ASP.NET (ASPX) class/modules to display backend data on the web browser using ADO.NET.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Worked with ASP.NET Web Forms, Web Services, and State Management, cachi</w:t>
      </w:r>
      <w:r w:rsidRPr="005E4E56">
        <w:rPr>
          <w:rFonts w:ascii="Calibri" w:hAnsi="Calibri" w:cs="Calibri"/>
          <w:color w:val="auto"/>
          <w:sz w:val="22"/>
        </w:rPr>
        <w:t xml:space="preserve">ng features, configuring optimization, and securing the web application.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User Interface was developed using Event-driven Web Forms using ASP.NET that runs on IIS 7.0 using Visual Studio 2010/13.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Exclusively Used the AJAX Password Strength Control tool fo</w:t>
      </w:r>
      <w:r w:rsidRPr="005E4E56">
        <w:rPr>
          <w:rFonts w:ascii="Calibri" w:hAnsi="Calibri" w:cs="Calibri"/>
          <w:color w:val="auto"/>
          <w:sz w:val="22"/>
        </w:rPr>
        <w:t xml:space="preserve">r implementing and maintaining the login controls in web applications.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Worked with WPF.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Used jQuery to make AJAX calls to the server using GET, and POST and Parsed the XML/JSON response to get the required information from corresponding elements and attributes.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Created customized ASP.NET AJAX control Phone Validator for validating the number</w:t>
      </w:r>
      <w:r w:rsidRPr="005E4E56">
        <w:rPr>
          <w:rFonts w:ascii="Calibri" w:hAnsi="Calibri" w:cs="Calibri"/>
          <w:color w:val="auto"/>
          <w:sz w:val="22"/>
        </w:rPr>
        <w:t xml:space="preserve"> of digits in the Entered phone number by the clients.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 xml:space="preserve">Developed UI by using Asp.net like Master pages, and user controls. </w:t>
      </w:r>
    </w:p>
    <w:p w:rsidR="007970A7" w:rsidRPr="005E4E56" w:rsidRDefault="00D6214B" w:rsidP="0098460A">
      <w:pPr>
        <w:pStyle w:val="ListParagraph"/>
        <w:numPr>
          <w:ilvl w:val="0"/>
          <w:numId w:val="16"/>
        </w:numPr>
        <w:spacing w:after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color w:val="auto"/>
          <w:sz w:val="22"/>
        </w:rPr>
        <w:t>Worked with Team Foundation Source (TFS) control which stores all code, as well as a record of all changes and current check-outs i</w:t>
      </w:r>
      <w:r w:rsidRPr="005E4E56">
        <w:rPr>
          <w:rFonts w:ascii="Calibri" w:hAnsi="Calibri" w:cs="Calibri"/>
          <w:color w:val="auto"/>
          <w:sz w:val="22"/>
        </w:rPr>
        <w:t xml:space="preserve">n a SQL Server database. </w:t>
      </w:r>
    </w:p>
    <w:p w:rsidR="0098460A" w:rsidRPr="005E4E56" w:rsidRDefault="0098460A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</w:p>
    <w:p w:rsidR="007970A7" w:rsidRPr="005E4E56" w:rsidRDefault="00D6214B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  <w:r w:rsidRPr="005E4E56">
        <w:rPr>
          <w:rFonts w:ascii="Calibri" w:hAnsi="Calibri" w:cs="Calibri"/>
          <w:b/>
          <w:color w:val="auto"/>
          <w:sz w:val="22"/>
          <w:u w:val="single"/>
        </w:rPr>
        <w:t>Environment:</w:t>
      </w:r>
      <w:r w:rsidRPr="005E4E56">
        <w:rPr>
          <w:rFonts w:ascii="Calibri" w:hAnsi="Calibri" w:cs="Calibri"/>
          <w:color w:val="auto"/>
          <w:sz w:val="22"/>
        </w:rPr>
        <w:t xml:space="preserve"> </w:t>
      </w:r>
      <w:r w:rsidRPr="005E4E56">
        <w:rPr>
          <w:rFonts w:ascii="Calibri" w:hAnsi="Calibri" w:cs="Calibri"/>
          <w:color w:val="auto"/>
          <w:sz w:val="22"/>
        </w:rPr>
        <w:t xml:space="preserve">.Net framework 3.5, C#, ADO.Net, ASP.Net, AJAX, </w:t>
      </w:r>
      <w:proofErr w:type="spellStart"/>
      <w:r w:rsidRPr="005E4E56">
        <w:rPr>
          <w:rFonts w:ascii="Calibri" w:hAnsi="Calibri" w:cs="Calibri"/>
          <w:color w:val="auto"/>
          <w:sz w:val="22"/>
        </w:rPr>
        <w:t>WinForms</w:t>
      </w:r>
      <w:proofErr w:type="spellEnd"/>
      <w:r w:rsidRPr="005E4E56">
        <w:rPr>
          <w:rFonts w:ascii="Calibri" w:hAnsi="Calibri" w:cs="Calibri"/>
          <w:color w:val="auto"/>
          <w:sz w:val="22"/>
        </w:rPr>
        <w:t>, JavaScript, Web Services, WCF, CSS, XML, SQL Server 2005, MS Team Foundation server, Windows 2000 server.</w:t>
      </w:r>
    </w:p>
    <w:p w:rsidR="007970A7" w:rsidRPr="005E4E56" w:rsidRDefault="007970A7" w:rsidP="0098460A">
      <w:pPr>
        <w:spacing w:after="0"/>
        <w:ind w:left="0" w:firstLine="0"/>
        <w:rPr>
          <w:rFonts w:ascii="Calibri" w:hAnsi="Calibri" w:cs="Calibri"/>
          <w:color w:val="auto"/>
          <w:sz w:val="22"/>
        </w:rPr>
      </w:pPr>
    </w:p>
    <w:sectPr w:rsidR="007970A7" w:rsidRPr="005E4E56" w:rsidSect="005E4E56">
      <w:pgSz w:w="12240" w:h="20160" w:code="5"/>
      <w:pgMar w:top="720" w:right="720" w:bottom="720" w:left="72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214B" w:rsidRDefault="00D6214B">
      <w:pPr>
        <w:spacing w:line="240" w:lineRule="auto"/>
      </w:pPr>
      <w:r>
        <w:separator/>
      </w:r>
    </w:p>
  </w:endnote>
  <w:endnote w:type="continuationSeparator" w:id="0">
    <w:p w:rsidR="00D6214B" w:rsidRDefault="00D62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214B" w:rsidRDefault="00D6214B">
      <w:pPr>
        <w:spacing w:after="0"/>
      </w:pPr>
      <w:r>
        <w:separator/>
      </w:r>
    </w:p>
  </w:footnote>
  <w:footnote w:type="continuationSeparator" w:id="0">
    <w:p w:rsidR="00D6214B" w:rsidRDefault="00D621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pStyle w:val="ListBullet"/>
      <w:lvlText w:val="·"/>
      <w:lvlJc w:val="left"/>
      <w:pPr>
        <w:tabs>
          <w:tab w:val="left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0000012"/>
    <w:multiLevelType w:val="multilevel"/>
    <w:tmpl w:val="000000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17"/>
    <w:multiLevelType w:val="multilevel"/>
    <w:tmpl w:val="000000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54270"/>
    <w:multiLevelType w:val="hybridMultilevel"/>
    <w:tmpl w:val="EF16D1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D87CC8"/>
    <w:multiLevelType w:val="hybridMultilevel"/>
    <w:tmpl w:val="AFC836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4404E5"/>
    <w:multiLevelType w:val="multilevel"/>
    <w:tmpl w:val="274404E5"/>
    <w:lvl w:ilvl="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33130EF4"/>
    <w:multiLevelType w:val="hybridMultilevel"/>
    <w:tmpl w:val="9D16D3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8B7063"/>
    <w:multiLevelType w:val="hybridMultilevel"/>
    <w:tmpl w:val="C518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EE3196"/>
    <w:multiLevelType w:val="hybridMultilevel"/>
    <w:tmpl w:val="EACC3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945071"/>
    <w:multiLevelType w:val="hybridMultilevel"/>
    <w:tmpl w:val="6868CA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1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4"/>
  </w:num>
  <w:num w:numId="12">
    <w:abstractNumId w:val="15"/>
  </w:num>
  <w:num w:numId="13">
    <w:abstractNumId w:val="12"/>
  </w:num>
  <w:num w:numId="14">
    <w:abstractNumId w:val="9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96"/>
    <w:rsid w:val="00290299"/>
    <w:rsid w:val="003F64BA"/>
    <w:rsid w:val="00502847"/>
    <w:rsid w:val="005E4E56"/>
    <w:rsid w:val="007970A7"/>
    <w:rsid w:val="008D3C96"/>
    <w:rsid w:val="0098460A"/>
    <w:rsid w:val="00D6214B"/>
    <w:rsid w:val="67F0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3CDF8D"/>
  <w15:docId w15:val="{3ADF5066-BE8D-45B6-8BDD-C93BCF36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  <w:ind w:left="10" w:right="211" w:hanging="10"/>
      <w:jc w:val="both"/>
    </w:pPr>
    <w:rPr>
      <w:rFonts w:ascii="Arial" w:eastAsia="Arial" w:hAnsi="Arial" w:cs="Arial"/>
      <w:color w:val="404040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3" w:line="259" w:lineRule="auto"/>
      <w:ind w:left="161"/>
      <w:outlineLvl w:val="0"/>
    </w:pPr>
    <w:rPr>
      <w:rFonts w:ascii="Arial" w:eastAsia="Arial" w:hAnsi="Arial" w:cs="Arial"/>
      <w:b/>
      <w:color w:val="091816"/>
      <w:szCs w:val="22"/>
    </w:rPr>
  </w:style>
  <w:style w:type="paragraph" w:styleId="Heading2">
    <w:name w:val="heading 2"/>
    <w:next w:val="Normal"/>
    <w:link w:val="Heading2Char"/>
    <w:uiPriority w:val="9"/>
    <w:qFormat/>
    <w:pPr>
      <w:keepNext/>
      <w:keepLines/>
      <w:spacing w:after="88" w:line="259" w:lineRule="auto"/>
      <w:ind w:left="171" w:hanging="10"/>
      <w:outlineLvl w:val="1"/>
    </w:pPr>
    <w:rPr>
      <w:rFonts w:ascii="Arial" w:eastAsia="Arial" w:hAnsi="Arial" w:cs="Arial"/>
      <w:b/>
      <w:color w:val="000000"/>
      <w:szCs w:val="22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spacing w:after="177" w:line="259" w:lineRule="auto"/>
      <w:ind w:left="310" w:hanging="10"/>
      <w:outlineLvl w:val="2"/>
    </w:pPr>
    <w:rPr>
      <w:rFonts w:ascii="Arial" w:eastAsia="Arial" w:hAnsi="Arial" w:cs="Arial"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qFormat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563C1"/>
      <w:u w:val="single"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spacing w:after="240" w:line="288" w:lineRule="auto"/>
      <w:ind w:right="0"/>
      <w:contextualSpacing/>
      <w:jc w:val="left"/>
    </w:pPr>
    <w:rPr>
      <w:rFonts w:ascii="Cambria" w:eastAsia="Times New Roman" w:hAnsi="Cambria" w:cs="Times New Roman"/>
      <w:sz w:val="22"/>
      <w:lang w:eastAsia="ja-JP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link w:val="Heading2"/>
    <w:qFormat/>
    <w:rPr>
      <w:rFonts w:ascii="Arial" w:eastAsia="Arial" w:hAnsi="Arial" w:cs="Arial"/>
      <w:b/>
      <w:color w:val="000000"/>
      <w:sz w:val="20"/>
    </w:rPr>
  </w:style>
  <w:style w:type="character" w:customStyle="1" w:styleId="Heading3Char">
    <w:name w:val="Heading 3 Char"/>
    <w:link w:val="Heading3"/>
    <w:uiPriority w:val="9"/>
    <w:qFormat/>
    <w:rPr>
      <w:rFonts w:ascii="Arial" w:eastAsia="Arial" w:hAnsi="Arial" w:cs="Arial"/>
      <w:color w:val="000000"/>
      <w:sz w:val="20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91816"/>
      <w:sz w:val="20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color w:val="404040"/>
      <w:sz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color w:val="404040"/>
      <w:sz w:val="20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vanity-namedomain">
    <w:name w:val="vanity-name__domain"/>
    <w:basedOn w:val="DefaultParagraphFont"/>
    <w:qFormat/>
  </w:style>
  <w:style w:type="character" w:customStyle="1" w:styleId="UnresolvedMention2">
    <w:name w:val="Unresolved Mention2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qFormat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qFormat/>
    <w:rPr>
      <w:rFonts w:ascii="Arial" w:eastAsia="Arial" w:hAnsi="Arial" w:cs="Arial"/>
      <w:color w:val="404040"/>
      <w:sz w:val="20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l">
    <w:name w:val="hl"/>
    <w:basedOn w:val="DefaultParagraphFont"/>
    <w:qFormat/>
  </w:style>
  <w:style w:type="character" w:customStyle="1" w:styleId="UnresolvedMention">
    <w:name w:val="Unresolved Mention"/>
    <w:basedOn w:val="DefaultParagraphFont"/>
    <w:uiPriority w:val="99"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146F0B-BFD3-408E-B169-E57E16EDC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Employee</cp:lastModifiedBy>
  <cp:revision>2</cp:revision>
  <dcterms:created xsi:type="dcterms:W3CDTF">2025-01-28T21:32:00Z</dcterms:created>
  <dcterms:modified xsi:type="dcterms:W3CDTF">2025-01-28T21:32:00Z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36903946332a45bf9bf4689180f6beb8</vt:lpwstr>
  </property>
  <property fmtid="{D5CDD505-2E9C-101B-9397-08002B2CF9AE}" pid="3" name="KSOProductBuildVer">
    <vt:lpwstr>1033-12.2.0.17545</vt:lpwstr>
  </property>
</Properties>
</file>