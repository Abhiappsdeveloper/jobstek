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73A2B" w14:textId="547F42A9" w:rsidR="00391592" w:rsidRPr="0013450A" w:rsidRDefault="001D42A0" w:rsidP="0013450A">
      <w:pPr>
        <w:pStyle w:val="namePadding"/>
        <w:jc w:val="center"/>
        <w:rPr>
          <w:rFonts w:ascii="Century Gothic" w:eastAsia="Century Gothic" w:hAnsi="Century Gothic" w:cs="Century Gothic"/>
          <w:color w:val="2A2A2A"/>
        </w:rPr>
      </w:pPr>
      <w:r>
        <w:rPr>
          <w:rFonts w:ascii="Century Gothic" w:eastAsia="Century Gothic" w:hAnsi="Century Gothic" w:cs="Century Gothic"/>
          <w:b/>
          <w:bCs/>
          <w:caps/>
          <w:noProof/>
          <w:color w:val="2A2A2A"/>
          <w:spacing w:val="40"/>
        </w:rPr>
        <mc:AlternateContent>
          <mc:Choice Requires="wps">
            <w:drawing>
              <wp:anchor distT="0" distB="0" distL="114300" distR="114300" simplePos="0" relativeHeight="251659264" behindDoc="0" locked="0" layoutInCell="1" allowOverlap="1" wp14:anchorId="17A5FCDF" wp14:editId="70534A73">
                <wp:simplePos x="0" y="0"/>
                <wp:positionH relativeFrom="column">
                  <wp:posOffset>-467360</wp:posOffset>
                </wp:positionH>
                <wp:positionV relativeFrom="paragraph">
                  <wp:posOffset>195580</wp:posOffset>
                </wp:positionV>
                <wp:extent cx="2438400" cy="845820"/>
                <wp:effectExtent l="0" t="0" r="0" b="0"/>
                <wp:wrapNone/>
                <wp:docPr id="190512612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845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BEFA12" w14:textId="53985A8A" w:rsidR="00605D07" w:rsidRPr="00FC7872" w:rsidRDefault="00605D07">
                            <w:pPr>
                              <w:rPr>
                                <w:sz w:val="16"/>
                                <w:szCs w:val="16"/>
                              </w:rPr>
                            </w:pPr>
                            <w:r w:rsidRPr="00FC7872">
                              <w:rPr>
                                <w:rFonts w:ascii="Segoe UI Symbol" w:hAnsi="Segoe UI Symbol"/>
                                <w:sz w:val="16"/>
                                <w:szCs w:val="16"/>
                              </w:rPr>
                              <w:t xml:space="preserve">🖂 </w:t>
                            </w:r>
                            <w:r w:rsidR="00587A7B" w:rsidRPr="00FC7872">
                              <w:rPr>
                                <w:rFonts w:ascii="Segoe UI Symbol" w:hAnsi="Segoe UI Symbol"/>
                                <w:sz w:val="16"/>
                                <w:szCs w:val="16"/>
                              </w:rPr>
                              <w:t>veeramachanenisaicharitha@gmail.com</w:t>
                            </w:r>
                            <w:r w:rsidRPr="00FC7872">
                              <w:rPr>
                                <w:sz w:val="16"/>
                                <w:szCs w:val="16"/>
                              </w:rPr>
                              <w:br/>
                            </w:r>
                            <w:r w:rsidRPr="00FC7872">
                              <w:rPr>
                                <w:rFonts w:ascii="Segoe UI Symbol" w:hAnsi="Segoe UI Symbol"/>
                                <w:sz w:val="16"/>
                                <w:szCs w:val="16"/>
                              </w:rPr>
                              <w:t xml:space="preserve">🕾 </w:t>
                            </w:r>
                            <w:r w:rsidR="00587A7B" w:rsidRPr="00FC7872">
                              <w:rPr>
                                <w:rFonts w:ascii="Segoe UI Symbol" w:hAnsi="Segoe UI Symbol"/>
                                <w:sz w:val="16"/>
                                <w:szCs w:val="16"/>
                              </w:rPr>
                              <w:t>+1 (504) 517 2113</w:t>
                            </w:r>
                            <w:r w:rsidRPr="00FC7872">
                              <w:rPr>
                                <w:sz w:val="16"/>
                                <w:szCs w:val="16"/>
                              </w:rPr>
                              <w:br/>
                            </w:r>
                            <w:r w:rsidRPr="00FC7872">
                              <w:rPr>
                                <w:rFonts w:ascii="Segoe UI Symbol" w:hAnsi="Segoe UI Symbol"/>
                                <w:sz w:val="16"/>
                                <w:szCs w:val="16"/>
                              </w:rPr>
                              <w:t>📍</w:t>
                            </w:r>
                            <w:r w:rsidRPr="00FC7872">
                              <w:rPr>
                                <w:sz w:val="16"/>
                                <w:szCs w:val="16"/>
                              </w:rPr>
                              <w:t xml:space="preserve"> </w:t>
                            </w:r>
                            <w:r w:rsidR="003B28CE" w:rsidRPr="003B28CE">
                              <w:rPr>
                                <w:rFonts w:ascii="Segoe UI Symbol" w:hAnsi="Segoe UI Symbol"/>
                                <w:sz w:val="16"/>
                                <w:szCs w:val="16"/>
                              </w:rPr>
                              <w:t>www.linkedin.com/in/saicharithav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A5FCDF" id="_x0000_t202" coordsize="21600,21600" o:spt="202" path="m,l,21600r21600,l21600,xe">
                <v:stroke joinstyle="miter"/>
                <v:path gradientshapeok="t" o:connecttype="rect"/>
              </v:shapetype>
              <v:shape id="Text Box 3" o:spid="_x0000_s1026" type="#_x0000_t202" style="position:absolute;left:0;text-align:left;margin-left:-36.8pt;margin-top:15.4pt;width:192pt;height:6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" filled="f" stroked="f">
                <v:textbox>
                  <w:txbxContent>
                    <w:p w14:paraId="72BEFA12" w14:textId="53985A8A" w:rsidR="00605D07" w:rsidRPr="00FC7872" w:rsidRDefault="00605D07">
                      <w:pPr>
                        <w:rPr>
                          <w:sz w:val="16"/>
                          <w:szCs w:val="16"/>
                        </w:rPr>
                      </w:pPr>
                      <w:r w:rsidRPr="00FC7872">
                        <w:rPr>
                          <w:rFonts w:ascii="Segoe UI Symbol" w:hAnsi="Segoe UI Symbol"/>
                          <w:sz w:val="16"/>
                          <w:szCs w:val="16"/>
                        </w:rPr>
                        <w:t xml:space="preserve">🖂 </w:t>
                      </w:r>
                      <w:r w:rsidR="00587A7B" w:rsidRPr="00FC7872">
                        <w:rPr>
                          <w:rFonts w:ascii="Segoe UI Symbol" w:hAnsi="Segoe UI Symbol"/>
                          <w:sz w:val="16"/>
                          <w:szCs w:val="16"/>
                        </w:rPr>
                        <w:t>veeramachanenisaicharitha@gmail.com</w:t>
                      </w:r>
                      <w:r w:rsidRPr="00FC7872">
                        <w:rPr>
                          <w:sz w:val="16"/>
                          <w:szCs w:val="16"/>
                        </w:rPr>
                        <w:br/>
                      </w:r>
                      <w:r w:rsidRPr="00FC7872">
                        <w:rPr>
                          <w:rFonts w:ascii="Segoe UI Symbol" w:hAnsi="Segoe UI Symbol"/>
                          <w:sz w:val="16"/>
                          <w:szCs w:val="16"/>
                        </w:rPr>
                        <w:t xml:space="preserve">🕾 </w:t>
                      </w:r>
                      <w:r w:rsidR="00587A7B" w:rsidRPr="00FC7872">
                        <w:rPr>
                          <w:rFonts w:ascii="Segoe UI Symbol" w:hAnsi="Segoe UI Symbol"/>
                          <w:sz w:val="16"/>
                          <w:szCs w:val="16"/>
                        </w:rPr>
                        <w:t>+1 (504) 517 2113</w:t>
                      </w:r>
                      <w:r w:rsidRPr="00FC7872">
                        <w:rPr>
                          <w:sz w:val="16"/>
                          <w:szCs w:val="16"/>
                        </w:rPr>
                        <w:br/>
                      </w:r>
                      <w:r w:rsidRPr="00FC7872">
                        <w:rPr>
                          <w:rFonts w:ascii="Segoe UI Symbol" w:hAnsi="Segoe UI Symbol"/>
                          <w:sz w:val="16"/>
                          <w:szCs w:val="16"/>
                        </w:rPr>
                        <w:t>📍</w:t>
                      </w:r>
                      <w:r w:rsidRPr="00FC7872">
                        <w:rPr>
                          <w:sz w:val="16"/>
                          <w:szCs w:val="16"/>
                        </w:rPr>
                        <w:t xml:space="preserve"> </w:t>
                      </w:r>
                      <w:r w:rsidR="003B28CE" w:rsidRPr="003B28CE">
                        <w:rPr>
                          <w:rFonts w:ascii="Segoe UI Symbol" w:hAnsi="Segoe UI Symbol"/>
                          <w:sz w:val="16"/>
                          <w:szCs w:val="16"/>
                        </w:rPr>
                        <w:t>www.linkedin.com/in/saicharithav</w:t>
                      </w:r>
                    </w:p>
                  </w:txbxContent>
                </v:textbox>
              </v:shape>
            </w:pict>
          </mc:Fallback>
        </mc:AlternateContent>
      </w:r>
      <w:r>
        <w:rPr>
          <w:rFonts w:ascii="Century Gothic" w:eastAsia="Century Gothic" w:hAnsi="Century Gothic" w:cs="Century Gothic"/>
          <w:b/>
          <w:bCs/>
          <w:caps/>
          <w:noProof/>
          <w:color w:val="2A2A2A"/>
          <w:spacing w:val="40"/>
        </w:rPr>
        <mc:AlternateContent>
          <mc:Choice Requires="wps">
            <w:drawing>
              <wp:anchor distT="0" distB="0" distL="114300" distR="114300" simplePos="0" relativeHeight="251658240" behindDoc="0" locked="0" layoutInCell="1" allowOverlap="1" wp14:anchorId="6ECF5F6E" wp14:editId="18157402">
                <wp:simplePos x="0" y="0"/>
                <wp:positionH relativeFrom="column">
                  <wp:posOffset>5632450</wp:posOffset>
                </wp:positionH>
                <wp:positionV relativeFrom="paragraph">
                  <wp:posOffset>-82550</wp:posOffset>
                </wp:positionV>
                <wp:extent cx="1143000" cy="831850"/>
                <wp:effectExtent l="0" t="0" r="0" b="0"/>
                <wp:wrapNone/>
                <wp:docPr id="269690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831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4B6C0C" w14:textId="547ACD59" w:rsidR="00605D07" w:rsidRDefault="00605D07">
                            <w:r>
                              <w:rPr>
                                <w:noProof/>
                              </w:rPr>
                              <w:drawing>
                                <wp:inline distT="0" distB="0" distL="0" distR="0" wp14:anchorId="0624C26D" wp14:editId="4B438313">
                                  <wp:extent cx="593090" cy="593090"/>
                                  <wp:effectExtent l="0" t="0" r="0" b="0"/>
                                  <wp:docPr id="107252098" name="Picture 10725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2098" name="Picture 107252098"/>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93090" cy="59309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CF5F6E" id="Text Box 2" o:spid="_x0000_s1027" type="#_x0000_t202" style="position:absolute;left:0;text-align:left;margin-left:443.5pt;margin-top:-6.5pt;width:90pt;height:6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" filled="f" stroked="f">
                <v:textbox>
                  <w:txbxContent>
                    <w:p w14:paraId="7F4B6C0C" w14:textId="547ACD59" w:rsidR="00605D07" w:rsidRDefault="00605D07">
                      <w:r>
                        <w:rPr>
                          <w:noProof/>
                        </w:rPr>
                        <w:drawing>
                          <wp:inline distT="0" distB="0" distL="0" distR="0" wp14:anchorId="0624C26D" wp14:editId="4B438313">
                            <wp:extent cx="593090" cy="593090"/>
                            <wp:effectExtent l="0" t="0" r="0" b="0"/>
                            <wp:docPr id="107252098" name="Picture 10725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2098" name="Picture 107252098"/>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93090" cy="593090"/>
                                    </a:xfrm>
                                    <a:prstGeom prst="rect">
                                      <a:avLst/>
                                    </a:prstGeom>
                                  </pic:spPr>
                                </pic:pic>
                              </a:graphicData>
                            </a:graphic>
                          </wp:inline>
                        </w:drawing>
                      </w:r>
                    </w:p>
                  </w:txbxContent>
                </v:textbox>
              </v:shape>
            </w:pict>
          </mc:Fallback>
        </mc:AlternateContent>
      </w:r>
      <w:r w:rsidR="00605D07">
        <w:rPr>
          <w:rStyle w:val="span"/>
          <w:rFonts w:ascii="Century Gothic" w:eastAsia="Century Gothic" w:hAnsi="Century Gothic" w:cs="Century Gothic"/>
          <w:b/>
          <w:bCs/>
          <w:caps/>
          <w:color w:val="2A2A2A"/>
          <w:spacing w:val="40"/>
        </w:rPr>
        <w:t>S</w:t>
      </w:r>
      <w:r w:rsidR="00D05F72">
        <w:rPr>
          <w:rStyle w:val="span"/>
          <w:rFonts w:ascii="Century Gothic" w:eastAsia="Century Gothic" w:hAnsi="Century Gothic" w:cs="Century Gothic"/>
          <w:b/>
          <w:bCs/>
          <w:caps/>
          <w:color w:val="2A2A2A"/>
          <w:spacing w:val="40"/>
        </w:rPr>
        <w:t>ai charitha</w:t>
      </w:r>
      <w:r w:rsidR="0013450A">
        <w:rPr>
          <w:rStyle w:val="span"/>
          <w:rFonts w:ascii="Century Gothic" w:eastAsia="Century Gothic" w:hAnsi="Century Gothic" w:cs="Century Gothic"/>
          <w:caps/>
          <w:color w:val="2A2A2A"/>
          <w:spacing w:val="40"/>
        </w:rPr>
        <w:br/>
      </w:r>
      <w:r w:rsidR="0013450A" w:rsidRPr="0013450A">
        <w:rPr>
          <w:rStyle w:val="span"/>
          <w:rFonts w:ascii="Century Gothic" w:eastAsia="Century Gothic" w:hAnsi="Century Gothic" w:cs="Century Gothic"/>
          <w:caps/>
          <w:color w:val="2A2A2A"/>
          <w:spacing w:val="40"/>
          <w:sz w:val="28"/>
          <w:szCs w:val="28"/>
        </w:rPr>
        <w:t>JavaFull Stack Developer</w:t>
      </w:r>
    </w:p>
    <w:tbl>
      <w:tblPr>
        <w:tblStyle w:val="documentskn-mlf9parent-container"/>
        <w:tblW w:w="11350" w:type="dxa"/>
        <w:tblCellSpacing w:w="0" w:type="dxa"/>
        <w:tblInd w:w="-402" w:type="dxa"/>
        <w:tblLayout w:type="fixed"/>
        <w:tblCellMar>
          <w:left w:w="0" w:type="dxa"/>
          <w:right w:w="0" w:type="dxa"/>
        </w:tblCellMar>
        <w:tblLook w:val="05E0" w:firstRow="1" w:lastRow="1" w:firstColumn="1" w:lastColumn="1" w:noHBand="0" w:noVBand="1"/>
      </w:tblPr>
      <w:tblGrid>
        <w:gridCol w:w="11130"/>
        <w:gridCol w:w="220"/>
      </w:tblGrid>
      <w:tr w:rsidR="00391592" w14:paraId="0BE6BB9B" w14:textId="77777777" w:rsidTr="0013450A">
        <w:trPr>
          <w:tblCellSpacing w:w="0" w:type="dxa"/>
        </w:trPr>
        <w:tc>
          <w:tcPr>
            <w:tcW w:w="11130" w:type="dxa"/>
            <w:tcMar>
              <w:top w:w="200" w:type="dxa"/>
              <w:left w:w="0" w:type="dxa"/>
              <w:bottom w:w="0" w:type="dxa"/>
              <w:right w:w="0" w:type="dxa"/>
            </w:tcMar>
            <w:hideMark/>
          </w:tcPr>
          <w:p w14:paraId="677B2867" w14:textId="0717584A" w:rsidR="00391592" w:rsidRPr="0013450A" w:rsidRDefault="0013450A" w:rsidP="0013450A">
            <w:pPr>
              <w:pStyle w:val="left-boxsectionnth-child1tablePadding"/>
              <w:spacing w:line="240" w:lineRule="auto"/>
              <w:jc w:val="center"/>
              <w:rPr>
                <w:rStyle w:val="documentskn-mlf9parent-containerleft-box"/>
                <w:rFonts w:ascii="Century Gothic" w:eastAsia="Century Gothic" w:hAnsi="Century Gothic" w:cs="Century Gothic"/>
                <w:b/>
                <w:bCs/>
                <w:color w:val="2A2A2A"/>
                <w:sz w:val="16"/>
                <w:szCs w:val="16"/>
              </w:rPr>
            </w:pPr>
            <w:r w:rsidRPr="0013450A">
              <w:rPr>
                <w:rStyle w:val="documentskn-mlf9parent-containerleft-box"/>
                <w:rFonts w:ascii="Century Gothic" w:eastAsia="Century Gothic" w:hAnsi="Century Gothic" w:cs="Century Gothic"/>
                <w:b/>
                <w:bCs/>
                <w:color w:val="2A2A2A"/>
              </w:rPr>
              <w:t>OBJECTIVE</w:t>
            </w:r>
          </w:p>
          <w:p w14:paraId="7AC9E436" w14:textId="77777777" w:rsidR="00391592" w:rsidRPr="0013450A" w:rsidRDefault="00000000">
            <w:pPr>
              <w:pStyle w:val="headerPadding"/>
              <w:rPr>
                <w:rStyle w:val="documentskn-mlf9parent-containerleft-box"/>
                <w:rFonts w:ascii="Century Gothic" w:eastAsia="Century Gothic" w:hAnsi="Century Gothic" w:cs="Century Gothic"/>
                <w:color w:val="2A2A2A"/>
                <w:sz w:val="24"/>
                <w:szCs w:val="24"/>
              </w:rPr>
            </w:pPr>
            <w:r w:rsidRPr="0013450A">
              <w:rPr>
                <w:rStyle w:val="documentskn-mlf9parent-containerleft-box"/>
                <w:rFonts w:ascii="Century Gothic" w:eastAsia="Century Gothic" w:hAnsi="Century Gothic" w:cs="Century Gothic"/>
                <w:color w:val="2A2A2A"/>
                <w:sz w:val="24"/>
                <w:szCs w:val="24"/>
              </w:rPr>
              <w:t> </w:t>
            </w:r>
          </w:p>
          <w:p w14:paraId="2E44E1EE" w14:textId="77777777" w:rsidR="00391592" w:rsidRPr="0013450A" w:rsidRDefault="00000000">
            <w:pPr>
              <w:pStyle w:val="p"/>
              <w:rPr>
                <w:rStyle w:val="documentskn-mlf9parent-containerleft-box"/>
                <w:rFonts w:ascii="Century Gothic" w:eastAsia="Century Gothic" w:hAnsi="Century Gothic" w:cs="Century Gothic"/>
                <w:color w:val="2A2A2A"/>
                <w:sz w:val="20"/>
                <w:szCs w:val="20"/>
              </w:rPr>
            </w:pPr>
            <w:r w:rsidRPr="0013450A">
              <w:rPr>
                <w:rStyle w:val="documentskn-mlf9parent-containerleft-box"/>
                <w:rFonts w:ascii="Century Gothic" w:eastAsia="Century Gothic" w:hAnsi="Century Gothic" w:cs="Century Gothic"/>
                <w:color w:val="2A2A2A"/>
                <w:sz w:val="20"/>
                <w:szCs w:val="20"/>
              </w:rPr>
              <w:t>As a Java Full Stack Developer, I specialize in designing and developing robust software components and applications that meet rigorous non-functional requirements. I thrive on integrating diverse applications seamlessly, ensuring a cohesive and efficient technology ecosystem.</w:t>
            </w:r>
          </w:p>
          <w:p w14:paraId="239C3A1C" w14:textId="77777777" w:rsidR="00391592" w:rsidRPr="0013450A" w:rsidRDefault="00000000">
            <w:pPr>
              <w:pStyle w:val="tablePadding"/>
              <w:spacing w:before="400"/>
              <w:rPr>
                <w:rStyle w:val="documentskn-mlf9parent-containerleft-box"/>
                <w:rFonts w:ascii="Century Gothic" w:eastAsia="Century Gothic" w:hAnsi="Century Gothic" w:cs="Century Gothic"/>
                <w:color w:val="2A2A2A"/>
                <w:sz w:val="20"/>
                <w:szCs w:val="20"/>
              </w:rPr>
            </w:pPr>
            <w:r w:rsidRPr="0013450A">
              <w:rPr>
                <w:rStyle w:val="documentskn-mlf9parent-containerleft-box"/>
                <w:rFonts w:ascii="Century Gothic" w:eastAsia="Century Gothic" w:hAnsi="Century Gothic" w:cs="Century Gothic"/>
                <w:color w:val="2A2A2A"/>
                <w:sz w:val="20"/>
                <w:szCs w:val="20"/>
              </w:rPr>
              <w:t> </w:t>
            </w:r>
          </w:p>
          <w:p w14:paraId="3B6E050F" w14:textId="77777777" w:rsidR="00391592" w:rsidRPr="0013450A" w:rsidRDefault="00000000">
            <w:pPr>
              <w:pStyle w:val="sectionPadding"/>
              <w:rPr>
                <w:rStyle w:val="documentskn-mlf9parent-containerleft-box"/>
                <w:rFonts w:ascii="Century Gothic" w:eastAsia="Century Gothic" w:hAnsi="Century Gothic" w:cs="Century Gothic"/>
                <w:color w:val="2A2A2A"/>
                <w:sz w:val="20"/>
                <w:szCs w:val="20"/>
              </w:rPr>
            </w:pPr>
            <w:r w:rsidRPr="0013450A">
              <w:rPr>
                <w:rStyle w:val="documentskn-mlf9parent-containerleft-box"/>
                <w:rFonts w:ascii="Century Gothic" w:eastAsia="Century Gothic" w:hAnsi="Century Gothic" w:cs="Century Gothic"/>
                <w:color w:val="2A2A2A"/>
                <w:sz w:val="20"/>
                <w:szCs w:val="20"/>
              </w:rPr>
              <w:t> </w:t>
            </w:r>
          </w:p>
          <w:p w14:paraId="06C4F5D5" w14:textId="77777777" w:rsidR="00391592" w:rsidRPr="0013450A" w:rsidRDefault="00000000" w:rsidP="0013450A">
            <w:pPr>
              <w:pStyle w:val="documentskn-mlf9sectiontitle"/>
              <w:pBdr>
                <w:bottom w:val="none" w:sz="0" w:space="10" w:color="auto"/>
              </w:pBdr>
              <w:jc w:val="center"/>
              <w:rPr>
                <w:rStyle w:val="documentskn-mlf9parent-containerleft-box"/>
                <w:rFonts w:ascii="Century Gothic" w:eastAsia="Century Gothic" w:hAnsi="Century Gothic" w:cs="Century Gothic"/>
                <w:color w:val="2A2A2A"/>
                <w:sz w:val="24"/>
                <w:szCs w:val="24"/>
              </w:rPr>
            </w:pPr>
            <w:r w:rsidRPr="0013450A">
              <w:rPr>
                <w:rStyle w:val="documentskn-mlf9parent-containerleft-box"/>
                <w:rFonts w:ascii="Century Gothic" w:eastAsia="Century Gothic" w:hAnsi="Century Gothic" w:cs="Century Gothic"/>
                <w:color w:val="2A2A2A"/>
                <w:sz w:val="24"/>
                <w:szCs w:val="24"/>
              </w:rPr>
              <w:t>PROFESSIONAL SUMMARY</w:t>
            </w:r>
          </w:p>
          <w:p w14:paraId="4D1796A3" w14:textId="25E593B8" w:rsidR="00391592" w:rsidRPr="0013450A" w:rsidRDefault="00000000">
            <w:pPr>
              <w:pStyle w:val="documentskn-mlf9ulli"/>
              <w:numPr>
                <w:ilvl w:val="0"/>
                <w:numId w:val="1"/>
              </w:numPr>
              <w:pBdr>
                <w:left w:val="none" w:sz="0" w:space="0" w:color="auto"/>
              </w:pBdr>
              <w:ind w:left="300" w:right="40" w:hanging="274"/>
              <w:rPr>
                <w:rStyle w:val="documentskn-mlf9parent-containerleft-box"/>
                <w:rFonts w:ascii="Century Gothic" w:eastAsia="Century Gothic" w:hAnsi="Century Gothic" w:cs="Century Gothic"/>
                <w:color w:val="2A2A2A"/>
                <w:sz w:val="20"/>
                <w:szCs w:val="20"/>
              </w:rPr>
            </w:pPr>
            <w:r w:rsidRPr="0013450A">
              <w:rPr>
                <w:rStyle w:val="documentskn-mlf9parent-containerleft-box"/>
                <w:rFonts w:ascii="Century Gothic" w:eastAsia="Century Gothic" w:hAnsi="Century Gothic" w:cs="Century Gothic"/>
                <w:color w:val="2A2A2A"/>
                <w:sz w:val="20"/>
                <w:szCs w:val="20"/>
              </w:rPr>
              <w:t xml:space="preserve">Software Application Developer with </w:t>
            </w:r>
            <w:r w:rsidR="00A46F69">
              <w:rPr>
                <w:rStyle w:val="Strong1"/>
                <w:rFonts w:eastAsia="Century Gothic"/>
                <w:b/>
                <w:bCs/>
              </w:rPr>
              <w:t>4</w:t>
            </w:r>
            <w:r w:rsidRPr="0013450A">
              <w:rPr>
                <w:rStyle w:val="Strong1"/>
                <w:rFonts w:ascii="Century Gothic" w:eastAsia="Century Gothic" w:hAnsi="Century Gothic" w:cs="Century Gothic"/>
                <w:b/>
                <w:bCs/>
                <w:color w:val="2A2A2A"/>
                <w:sz w:val="20"/>
                <w:szCs w:val="20"/>
              </w:rPr>
              <w:t>+</w:t>
            </w:r>
            <w:r w:rsidRPr="0013450A">
              <w:rPr>
                <w:rStyle w:val="documentskn-mlf9parent-containerleft-box"/>
                <w:rFonts w:ascii="Century Gothic" w:eastAsia="Century Gothic" w:hAnsi="Century Gothic" w:cs="Century Gothic"/>
                <w:color w:val="2A2A2A"/>
                <w:sz w:val="20"/>
                <w:szCs w:val="20"/>
              </w:rPr>
              <w:t xml:space="preserve"> </w:t>
            </w:r>
            <w:r w:rsidRPr="001D42A0">
              <w:rPr>
                <w:rStyle w:val="documentskn-mlf9parent-containerleft-box"/>
                <w:rFonts w:ascii="Century Gothic" w:eastAsia="Century Gothic" w:hAnsi="Century Gothic" w:cs="Century Gothic"/>
                <w:b/>
                <w:bCs/>
                <w:color w:val="2A2A2A"/>
                <w:sz w:val="20"/>
                <w:szCs w:val="20"/>
              </w:rPr>
              <w:t>years</w:t>
            </w:r>
            <w:r w:rsidRPr="0013450A">
              <w:rPr>
                <w:rStyle w:val="documentskn-mlf9parent-containerleft-box"/>
                <w:rFonts w:ascii="Century Gothic" w:eastAsia="Century Gothic" w:hAnsi="Century Gothic" w:cs="Century Gothic"/>
                <w:color w:val="2A2A2A"/>
                <w:sz w:val="20"/>
                <w:szCs w:val="20"/>
              </w:rPr>
              <w:t xml:space="preserve"> of strong IT experience in development and implementation of enterprise applications using </w:t>
            </w:r>
            <w:r w:rsidRPr="0013450A">
              <w:rPr>
                <w:rStyle w:val="Strong1"/>
                <w:rFonts w:ascii="Century Gothic" w:eastAsia="Century Gothic" w:hAnsi="Century Gothic" w:cs="Century Gothic"/>
                <w:b/>
                <w:bCs/>
                <w:color w:val="2A2A2A"/>
                <w:sz w:val="20"/>
                <w:szCs w:val="20"/>
              </w:rPr>
              <w:t>JAVA</w:t>
            </w:r>
            <w:r w:rsidRPr="0013450A">
              <w:rPr>
                <w:rStyle w:val="documentskn-mlf9parent-containerleft-box"/>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J2EE</w:t>
            </w:r>
            <w:r w:rsidRPr="0013450A">
              <w:rPr>
                <w:rStyle w:val="documentskn-mlf9parent-containerleft-box"/>
                <w:rFonts w:ascii="Century Gothic" w:eastAsia="Century Gothic" w:hAnsi="Century Gothic" w:cs="Century Gothic"/>
                <w:color w:val="2A2A2A"/>
                <w:sz w:val="20"/>
                <w:szCs w:val="20"/>
              </w:rPr>
              <w:t>.</w:t>
            </w:r>
          </w:p>
          <w:p w14:paraId="1CFAD624" w14:textId="77777777" w:rsidR="00391592" w:rsidRPr="0013450A" w:rsidRDefault="00000000">
            <w:pPr>
              <w:pStyle w:val="documentskn-mlf9ulli"/>
              <w:numPr>
                <w:ilvl w:val="0"/>
                <w:numId w:val="1"/>
              </w:numPr>
              <w:ind w:left="300" w:right="40" w:hanging="274"/>
              <w:rPr>
                <w:rStyle w:val="documentskn-mlf9parent-containerleft-box"/>
                <w:rFonts w:ascii="Century Gothic" w:eastAsia="Century Gothic" w:hAnsi="Century Gothic" w:cs="Century Gothic"/>
                <w:color w:val="2A2A2A"/>
                <w:sz w:val="20"/>
                <w:szCs w:val="20"/>
              </w:rPr>
            </w:pPr>
            <w:r w:rsidRPr="0013450A">
              <w:rPr>
                <w:rStyle w:val="documentskn-mlf9parent-containerleft-box"/>
                <w:rFonts w:ascii="Century Gothic" w:eastAsia="Century Gothic" w:hAnsi="Century Gothic" w:cs="Century Gothic"/>
                <w:color w:val="2A2A2A"/>
                <w:sz w:val="20"/>
                <w:szCs w:val="20"/>
              </w:rPr>
              <w:t xml:space="preserve">Experienced in using </w:t>
            </w:r>
            <w:r w:rsidRPr="0013450A">
              <w:rPr>
                <w:rStyle w:val="Strong1"/>
                <w:rFonts w:ascii="Century Gothic" w:eastAsia="Century Gothic" w:hAnsi="Century Gothic" w:cs="Century Gothic"/>
                <w:b/>
                <w:bCs/>
                <w:color w:val="2A2A2A"/>
                <w:sz w:val="20"/>
                <w:szCs w:val="20"/>
              </w:rPr>
              <w:t>Spring</w:t>
            </w:r>
            <w:r w:rsidRPr="0013450A">
              <w:rPr>
                <w:rStyle w:val="documentskn-mlf9parent-containerleft-box"/>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Data</w:t>
            </w:r>
            <w:r w:rsidRPr="0013450A">
              <w:rPr>
                <w:rStyle w:val="documentskn-mlf9parent-containerleft-box"/>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JPA</w:t>
            </w:r>
            <w:r w:rsidRPr="0013450A">
              <w:rPr>
                <w:rStyle w:val="documentskn-mlf9parent-containerleft-box"/>
                <w:rFonts w:ascii="Century Gothic" w:eastAsia="Century Gothic" w:hAnsi="Century Gothic" w:cs="Century Gothic"/>
                <w:color w:val="2A2A2A"/>
                <w:sz w:val="20"/>
                <w:szCs w:val="20"/>
              </w:rPr>
              <w:t xml:space="preserve"> with </w:t>
            </w:r>
            <w:r w:rsidRPr="0013450A">
              <w:rPr>
                <w:rStyle w:val="Strong1"/>
                <w:rFonts w:ascii="Century Gothic" w:eastAsia="Century Gothic" w:hAnsi="Century Gothic" w:cs="Century Gothic"/>
                <w:b/>
                <w:bCs/>
                <w:color w:val="2A2A2A"/>
                <w:sz w:val="20"/>
                <w:szCs w:val="20"/>
              </w:rPr>
              <w:t>Hibernate</w:t>
            </w:r>
            <w:r w:rsidRPr="0013450A">
              <w:rPr>
                <w:rStyle w:val="documentskn-mlf9parent-containerleft-box"/>
                <w:rFonts w:ascii="Century Gothic" w:eastAsia="Century Gothic" w:hAnsi="Century Gothic" w:cs="Century Gothic"/>
                <w:color w:val="2A2A2A"/>
                <w:sz w:val="20"/>
                <w:szCs w:val="20"/>
              </w:rPr>
              <w:t xml:space="preserve"> to integration </w:t>
            </w:r>
            <w:r w:rsidRPr="0013450A">
              <w:rPr>
                <w:rStyle w:val="Strong1"/>
                <w:rFonts w:ascii="Century Gothic" w:eastAsia="Century Gothic" w:hAnsi="Century Gothic" w:cs="Century Gothic"/>
                <w:b/>
                <w:bCs/>
                <w:color w:val="2A2A2A"/>
                <w:sz w:val="20"/>
                <w:szCs w:val="20"/>
              </w:rPr>
              <w:t>MySQL</w:t>
            </w:r>
            <w:r w:rsidRPr="0013450A">
              <w:rPr>
                <w:rStyle w:val="documentskn-mlf9parent-containerleft-box"/>
                <w:rFonts w:ascii="Century Gothic" w:eastAsia="Century Gothic" w:hAnsi="Century Gothic" w:cs="Century Gothic"/>
                <w:color w:val="2A2A2A"/>
                <w:sz w:val="20"/>
                <w:szCs w:val="20"/>
              </w:rPr>
              <w:t xml:space="preserve">, or </w:t>
            </w:r>
            <w:r w:rsidRPr="0013450A">
              <w:rPr>
                <w:rStyle w:val="Strong1"/>
                <w:rFonts w:ascii="Century Gothic" w:eastAsia="Century Gothic" w:hAnsi="Century Gothic" w:cs="Century Gothic"/>
                <w:b/>
                <w:bCs/>
                <w:color w:val="2A2A2A"/>
                <w:sz w:val="20"/>
                <w:szCs w:val="20"/>
              </w:rPr>
              <w:t>SQL Server</w:t>
            </w:r>
            <w:r w:rsidRPr="0013450A">
              <w:rPr>
                <w:rStyle w:val="documentskn-mlf9parent-containerleft-box"/>
                <w:rFonts w:ascii="Century Gothic" w:eastAsia="Century Gothic" w:hAnsi="Century Gothic" w:cs="Century Gothic"/>
                <w:color w:val="2A2A2A"/>
                <w:sz w:val="20"/>
                <w:szCs w:val="20"/>
              </w:rPr>
              <w:t xml:space="preserve"> into back-end web applications and performing </w:t>
            </w:r>
            <w:r w:rsidRPr="0013450A">
              <w:rPr>
                <w:rStyle w:val="Strong1"/>
                <w:rFonts w:ascii="Century Gothic" w:eastAsia="Century Gothic" w:hAnsi="Century Gothic" w:cs="Century Gothic"/>
                <w:b/>
                <w:bCs/>
                <w:color w:val="2A2A2A"/>
                <w:sz w:val="20"/>
                <w:szCs w:val="20"/>
              </w:rPr>
              <w:t>CRUD</w:t>
            </w:r>
            <w:r w:rsidRPr="0013450A">
              <w:rPr>
                <w:rStyle w:val="documentskn-mlf9parent-containerleft-box"/>
                <w:rFonts w:ascii="Century Gothic" w:eastAsia="Century Gothic" w:hAnsi="Century Gothic" w:cs="Century Gothic"/>
                <w:color w:val="2A2A2A"/>
                <w:sz w:val="20"/>
                <w:szCs w:val="20"/>
              </w:rPr>
              <w:t xml:space="preserve"> and aggregation operations on a database. Expertise in </w:t>
            </w:r>
            <w:r w:rsidRPr="0013450A">
              <w:rPr>
                <w:rStyle w:val="Strong1"/>
                <w:rFonts w:ascii="Century Gothic" w:eastAsia="Century Gothic" w:hAnsi="Century Gothic" w:cs="Century Gothic"/>
                <w:b/>
                <w:bCs/>
                <w:color w:val="2A2A2A"/>
                <w:sz w:val="20"/>
                <w:szCs w:val="20"/>
              </w:rPr>
              <w:t>Core</w:t>
            </w:r>
            <w:r w:rsidRPr="0013450A">
              <w:rPr>
                <w:rStyle w:val="documentskn-mlf9parent-containerleft-box"/>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Java</w:t>
            </w:r>
            <w:r w:rsidRPr="0013450A">
              <w:rPr>
                <w:rStyle w:val="documentskn-mlf9parent-containerleft-box"/>
                <w:rFonts w:ascii="Century Gothic" w:eastAsia="Century Gothic" w:hAnsi="Century Gothic" w:cs="Century Gothic"/>
                <w:color w:val="2A2A2A"/>
                <w:sz w:val="20"/>
                <w:szCs w:val="20"/>
              </w:rPr>
              <w:t xml:space="preserve"> Such as </w:t>
            </w:r>
            <w:r w:rsidRPr="0013450A">
              <w:rPr>
                <w:rStyle w:val="Strong1"/>
                <w:rFonts w:ascii="Century Gothic" w:eastAsia="Century Gothic" w:hAnsi="Century Gothic" w:cs="Century Gothic"/>
                <w:b/>
                <w:bCs/>
                <w:color w:val="2A2A2A"/>
                <w:sz w:val="20"/>
                <w:szCs w:val="20"/>
              </w:rPr>
              <w:t>OOPs, Collections, Exceptions</w:t>
            </w:r>
            <w:r w:rsidRPr="0013450A">
              <w:rPr>
                <w:rStyle w:val="documentskn-mlf9parent-containerleft-box"/>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 xml:space="preserve">Handling, Input/output (I/O) System, Swing, Annotations, Enums, Concurrency, Multi-Threading, Lambda </w:t>
            </w:r>
            <w:r w:rsidRPr="0013450A">
              <w:rPr>
                <w:rStyle w:val="documentskn-mlf9parent-containerleft-box"/>
                <w:rFonts w:ascii="Century Gothic" w:eastAsia="Century Gothic" w:hAnsi="Century Gothic" w:cs="Century Gothic"/>
                <w:color w:val="2A2A2A"/>
                <w:sz w:val="20"/>
                <w:szCs w:val="20"/>
              </w:rPr>
              <w:t>and</w:t>
            </w:r>
            <w:r w:rsidRPr="0013450A">
              <w:rPr>
                <w:rStyle w:val="Strong1"/>
                <w:rFonts w:ascii="Century Gothic" w:eastAsia="Century Gothic" w:hAnsi="Century Gothic" w:cs="Century Gothic"/>
                <w:b/>
                <w:bCs/>
                <w:color w:val="2A2A2A"/>
                <w:sz w:val="20"/>
                <w:szCs w:val="20"/>
              </w:rPr>
              <w:t xml:space="preserve"> Generics.</w:t>
            </w:r>
          </w:p>
          <w:p w14:paraId="5DF5DE45" w14:textId="25A2CD26" w:rsidR="00391592" w:rsidRPr="0013450A" w:rsidRDefault="00000000">
            <w:pPr>
              <w:pStyle w:val="documentskn-mlf9ulli"/>
              <w:numPr>
                <w:ilvl w:val="0"/>
                <w:numId w:val="1"/>
              </w:numPr>
              <w:ind w:left="300" w:right="40" w:hanging="274"/>
              <w:rPr>
                <w:rStyle w:val="documentskn-mlf9parent-containerleft-box"/>
                <w:rFonts w:ascii="Century Gothic" w:eastAsia="Century Gothic" w:hAnsi="Century Gothic" w:cs="Century Gothic"/>
                <w:color w:val="2A2A2A"/>
                <w:sz w:val="20"/>
                <w:szCs w:val="20"/>
              </w:rPr>
            </w:pPr>
            <w:r w:rsidRPr="0013450A">
              <w:rPr>
                <w:rStyle w:val="documentskn-mlf9parent-containerleft-box"/>
                <w:rFonts w:ascii="Century Gothic" w:eastAsia="Century Gothic" w:hAnsi="Century Gothic" w:cs="Century Gothic"/>
                <w:color w:val="2A2A2A"/>
                <w:sz w:val="20"/>
                <w:szCs w:val="20"/>
              </w:rPr>
              <w:t xml:space="preserve">Designed and developed data ingestion from </w:t>
            </w:r>
            <w:r w:rsidRPr="0013450A">
              <w:rPr>
                <w:rStyle w:val="Strong1"/>
                <w:rFonts w:ascii="Century Gothic" w:eastAsia="Century Gothic" w:hAnsi="Century Gothic" w:cs="Century Gothic"/>
                <w:b/>
                <w:bCs/>
                <w:color w:val="2A2A2A"/>
                <w:sz w:val="20"/>
                <w:szCs w:val="20"/>
              </w:rPr>
              <w:t>Kafka</w:t>
            </w:r>
            <w:r w:rsidRPr="0013450A">
              <w:rPr>
                <w:rStyle w:val="documentskn-mlf9parent-containerleft-box"/>
                <w:rFonts w:ascii="Century Gothic" w:eastAsia="Century Gothic" w:hAnsi="Century Gothic" w:cs="Century Gothic"/>
                <w:color w:val="2A2A2A"/>
                <w:sz w:val="20"/>
                <w:szCs w:val="20"/>
              </w:rPr>
              <w:t xml:space="preserve"> using </w:t>
            </w:r>
            <w:r w:rsidRPr="0013450A">
              <w:rPr>
                <w:rStyle w:val="Strong1"/>
                <w:rFonts w:ascii="Century Gothic" w:eastAsia="Century Gothic" w:hAnsi="Century Gothic" w:cs="Century Gothic"/>
                <w:b/>
                <w:bCs/>
                <w:color w:val="2A2A2A"/>
                <w:sz w:val="20"/>
                <w:szCs w:val="20"/>
              </w:rPr>
              <w:t>spark</w:t>
            </w:r>
            <w:r w:rsidR="0013450A">
              <w:rPr>
                <w:rStyle w:val="Strong1"/>
                <w:rFonts w:ascii="Century Gothic" w:eastAsia="Century Gothic" w:hAnsi="Century Gothic" w:cs="Century Gothic"/>
                <w:b/>
                <w:bCs/>
                <w:color w:val="2A2A2A"/>
                <w:sz w:val="20"/>
                <w:szCs w:val="20"/>
              </w:rPr>
              <w:t xml:space="preserve"> </w:t>
            </w:r>
            <w:r w:rsidRPr="0013450A">
              <w:rPr>
                <w:rStyle w:val="documentskn-mlf9parent-containerleft-box"/>
                <w:rFonts w:ascii="Century Gothic" w:eastAsia="Century Gothic" w:hAnsi="Century Gothic" w:cs="Century Gothic"/>
                <w:color w:val="2A2A2A"/>
                <w:sz w:val="20"/>
                <w:szCs w:val="20"/>
              </w:rPr>
              <w:t>batches and spark streaming.</w:t>
            </w:r>
          </w:p>
          <w:p w14:paraId="5680E38E" w14:textId="77777777" w:rsidR="00503734" w:rsidRPr="00503734" w:rsidRDefault="00503734" w:rsidP="00503734">
            <w:pPr>
              <w:pStyle w:val="documentskn-mlf9ulli"/>
              <w:numPr>
                <w:ilvl w:val="0"/>
                <w:numId w:val="1"/>
              </w:numPr>
              <w:ind w:left="300" w:right="40" w:hanging="274"/>
              <w:rPr>
                <w:rFonts w:ascii="Century Gothic" w:eastAsia="Century Gothic" w:hAnsi="Century Gothic" w:cs="Century Gothic"/>
                <w:color w:val="2A2A2A"/>
                <w:sz w:val="20"/>
                <w:szCs w:val="20"/>
              </w:rPr>
            </w:pPr>
            <w:r w:rsidRPr="00503734">
              <w:rPr>
                <w:rFonts w:ascii="Century Gothic" w:eastAsia="Century Gothic" w:hAnsi="Century Gothic" w:cs="Century Gothic"/>
                <w:color w:val="2A2A2A"/>
                <w:sz w:val="20"/>
                <w:szCs w:val="20"/>
              </w:rPr>
              <w:t xml:space="preserve">Experience in </w:t>
            </w:r>
            <w:r w:rsidRPr="00503734">
              <w:rPr>
                <w:rFonts w:ascii="Century Gothic" w:eastAsia="Century Gothic" w:hAnsi="Century Gothic" w:cs="Century Gothic"/>
                <w:b/>
                <w:bCs/>
                <w:color w:val="2A2A2A"/>
                <w:sz w:val="20"/>
                <w:szCs w:val="20"/>
              </w:rPr>
              <w:t>production support</w:t>
            </w:r>
            <w:r w:rsidRPr="00503734">
              <w:rPr>
                <w:rFonts w:ascii="Century Gothic" w:eastAsia="Century Gothic" w:hAnsi="Century Gothic" w:cs="Century Gothic"/>
                <w:color w:val="2A2A2A"/>
                <w:sz w:val="20"/>
                <w:szCs w:val="20"/>
              </w:rPr>
              <w:t xml:space="preserve">, troubleshooting, and log analysis using </w:t>
            </w:r>
            <w:r w:rsidRPr="00503734">
              <w:rPr>
                <w:rFonts w:ascii="Century Gothic" w:eastAsia="Century Gothic" w:hAnsi="Century Gothic" w:cs="Century Gothic"/>
                <w:b/>
                <w:bCs/>
                <w:color w:val="2A2A2A"/>
                <w:sz w:val="20"/>
                <w:szCs w:val="20"/>
              </w:rPr>
              <w:t>Splunk, Pega AES, and LogViewer</w:t>
            </w:r>
          </w:p>
          <w:p w14:paraId="3C5CE9F0" w14:textId="7E2ED7B0" w:rsidR="00391592" w:rsidRPr="00503734" w:rsidRDefault="00503734" w:rsidP="00503734">
            <w:pPr>
              <w:pStyle w:val="documentskn-mlf9ulli"/>
              <w:numPr>
                <w:ilvl w:val="0"/>
                <w:numId w:val="1"/>
              </w:numPr>
              <w:ind w:left="300" w:right="40" w:hanging="274"/>
              <w:rPr>
                <w:rStyle w:val="documentskn-mlf9parent-containerleft-box"/>
                <w:rFonts w:ascii="Century Gothic" w:eastAsia="Century Gothic" w:hAnsi="Century Gothic" w:cs="Century Gothic"/>
                <w:color w:val="2A2A2A"/>
                <w:sz w:val="20"/>
                <w:szCs w:val="20"/>
              </w:rPr>
            </w:pPr>
            <w:r w:rsidRPr="00503734">
              <w:rPr>
                <w:rFonts w:ascii="Century Gothic" w:eastAsia="Century Gothic" w:hAnsi="Century Gothic" w:cs="Century Gothic"/>
                <w:color w:val="2A2A2A"/>
                <w:sz w:val="20"/>
                <w:szCs w:val="20"/>
              </w:rPr>
              <w:t xml:space="preserve">Hands-on experience in </w:t>
            </w:r>
            <w:r w:rsidRPr="00503734">
              <w:rPr>
                <w:rFonts w:ascii="Century Gothic" w:eastAsia="Century Gothic" w:hAnsi="Century Gothic" w:cs="Century Gothic"/>
                <w:b/>
                <w:bCs/>
                <w:color w:val="2A2A2A"/>
                <w:sz w:val="20"/>
                <w:szCs w:val="20"/>
              </w:rPr>
              <w:t>CI/CD automation using Jenkins, Docker, and OpenShift</w:t>
            </w:r>
            <w:r w:rsidRPr="00503734">
              <w:rPr>
                <w:rFonts w:ascii="Century Gothic" w:eastAsia="Century Gothic" w:hAnsi="Century Gothic" w:cs="Century Gothic"/>
                <w:color w:val="2A2A2A"/>
                <w:sz w:val="20"/>
                <w:szCs w:val="20"/>
              </w:rPr>
              <w:t>, ensuring smooth deployments</w:t>
            </w:r>
          </w:p>
          <w:p w14:paraId="5387731A" w14:textId="77777777" w:rsidR="00391592" w:rsidRPr="0013450A" w:rsidRDefault="00000000">
            <w:pPr>
              <w:pStyle w:val="documentskn-mlf9ulli"/>
              <w:numPr>
                <w:ilvl w:val="0"/>
                <w:numId w:val="1"/>
              </w:numPr>
              <w:ind w:left="300" w:right="40" w:hanging="274"/>
              <w:rPr>
                <w:rStyle w:val="documentskn-mlf9parent-containerleft-box"/>
                <w:rFonts w:ascii="Century Gothic" w:eastAsia="Century Gothic" w:hAnsi="Century Gothic" w:cs="Century Gothic"/>
                <w:color w:val="2A2A2A"/>
                <w:sz w:val="20"/>
                <w:szCs w:val="20"/>
              </w:rPr>
            </w:pPr>
            <w:r w:rsidRPr="0013450A">
              <w:rPr>
                <w:rStyle w:val="documentskn-mlf9parent-containerleft-box"/>
                <w:rFonts w:ascii="Century Gothic" w:eastAsia="Century Gothic" w:hAnsi="Century Gothic" w:cs="Century Gothic"/>
                <w:color w:val="2A2A2A"/>
                <w:sz w:val="20"/>
                <w:szCs w:val="20"/>
              </w:rPr>
              <w:t xml:space="preserve">Experience in Designing and building dynamic and user interactive websites using </w:t>
            </w:r>
            <w:r w:rsidRPr="0013450A">
              <w:rPr>
                <w:rStyle w:val="Strong1"/>
                <w:rFonts w:ascii="Century Gothic" w:eastAsia="Century Gothic" w:hAnsi="Century Gothic" w:cs="Century Gothic"/>
                <w:b/>
                <w:bCs/>
                <w:color w:val="2A2A2A"/>
                <w:sz w:val="20"/>
                <w:szCs w:val="20"/>
              </w:rPr>
              <w:t>JavaScript</w:t>
            </w:r>
            <w:r w:rsidRPr="0013450A">
              <w:rPr>
                <w:rStyle w:val="documentskn-mlf9parent-containerleft-box"/>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Angular, React JS, Backbone.js,</w:t>
            </w:r>
            <w:r w:rsidRPr="0013450A">
              <w:rPr>
                <w:rStyle w:val="documentskn-mlf9parent-containerleft-box"/>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Express.js, Bootstrap, Node.js</w:t>
            </w:r>
            <w:r w:rsidRPr="0013450A">
              <w:rPr>
                <w:rStyle w:val="documentskn-mlf9parent-containerleft-box"/>
                <w:rFonts w:ascii="Century Gothic" w:eastAsia="Century Gothic" w:hAnsi="Century Gothic" w:cs="Century Gothic"/>
                <w:color w:val="2A2A2A"/>
                <w:sz w:val="20"/>
                <w:szCs w:val="20"/>
              </w:rPr>
              <w:t xml:space="preserve"> and </w:t>
            </w:r>
            <w:r w:rsidRPr="0013450A">
              <w:rPr>
                <w:rStyle w:val="Strong1"/>
                <w:rFonts w:ascii="Century Gothic" w:eastAsia="Century Gothic" w:hAnsi="Century Gothic" w:cs="Century Gothic"/>
                <w:b/>
                <w:bCs/>
                <w:color w:val="2A2A2A"/>
                <w:sz w:val="20"/>
                <w:szCs w:val="20"/>
              </w:rPr>
              <w:t>jQuery</w:t>
            </w:r>
            <w:r w:rsidRPr="0013450A">
              <w:rPr>
                <w:rStyle w:val="documentskn-mlf9parent-containerleft-box"/>
                <w:rFonts w:ascii="Century Gothic" w:eastAsia="Century Gothic" w:hAnsi="Century Gothic" w:cs="Century Gothic"/>
                <w:color w:val="2A2A2A"/>
                <w:sz w:val="20"/>
                <w:szCs w:val="20"/>
              </w:rPr>
              <w:t>. Solid Experience in Financial, Healthcare, Sports and E-commerce domains.</w:t>
            </w:r>
          </w:p>
          <w:p w14:paraId="0E57A143" w14:textId="77777777" w:rsidR="00391592" w:rsidRPr="0013450A" w:rsidRDefault="00000000">
            <w:pPr>
              <w:pStyle w:val="documentskn-mlf9ulli"/>
              <w:numPr>
                <w:ilvl w:val="0"/>
                <w:numId w:val="1"/>
              </w:numPr>
              <w:ind w:left="300" w:right="40" w:hanging="274"/>
              <w:rPr>
                <w:rStyle w:val="documentskn-mlf9parent-containerleft-box"/>
                <w:rFonts w:ascii="Century Gothic" w:eastAsia="Century Gothic" w:hAnsi="Century Gothic" w:cs="Century Gothic"/>
                <w:color w:val="2A2A2A"/>
                <w:sz w:val="20"/>
                <w:szCs w:val="20"/>
              </w:rPr>
            </w:pPr>
            <w:r w:rsidRPr="0013450A">
              <w:rPr>
                <w:rStyle w:val="documentskn-mlf9parent-containerleft-box"/>
                <w:rFonts w:ascii="Century Gothic" w:eastAsia="Century Gothic" w:hAnsi="Century Gothic" w:cs="Century Gothic"/>
                <w:color w:val="2A2A2A"/>
                <w:sz w:val="20"/>
                <w:szCs w:val="20"/>
              </w:rPr>
              <w:t xml:space="preserve">Strong knowledge and hands-on experience of deploying applications using </w:t>
            </w:r>
            <w:r w:rsidRPr="0013450A">
              <w:rPr>
                <w:rStyle w:val="Strong1"/>
                <w:rFonts w:ascii="Century Gothic" w:eastAsia="Century Gothic" w:hAnsi="Century Gothic" w:cs="Century Gothic"/>
                <w:b/>
                <w:bCs/>
                <w:color w:val="2A2A2A"/>
                <w:sz w:val="20"/>
                <w:szCs w:val="20"/>
              </w:rPr>
              <w:t>Kubernetes</w:t>
            </w:r>
            <w:r w:rsidRPr="0013450A">
              <w:rPr>
                <w:rStyle w:val="documentskn-mlf9parent-containerleft-box"/>
                <w:rFonts w:ascii="Century Gothic" w:eastAsia="Century Gothic" w:hAnsi="Century Gothic" w:cs="Century Gothic"/>
                <w:color w:val="2A2A2A"/>
                <w:sz w:val="20"/>
                <w:szCs w:val="20"/>
              </w:rPr>
              <w:t xml:space="preserve">, cloud native application development, </w:t>
            </w:r>
            <w:r w:rsidRPr="0013450A">
              <w:rPr>
                <w:rStyle w:val="Strong1"/>
                <w:rFonts w:ascii="Century Gothic" w:eastAsia="Century Gothic" w:hAnsi="Century Gothic" w:cs="Century Gothic"/>
                <w:b/>
                <w:bCs/>
                <w:color w:val="2A2A2A"/>
                <w:sz w:val="20"/>
                <w:szCs w:val="20"/>
              </w:rPr>
              <w:t>pivotal cloud foundry</w:t>
            </w:r>
            <w:r w:rsidRPr="0013450A">
              <w:rPr>
                <w:rStyle w:val="documentskn-mlf9parent-containerleft-box"/>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JavaScript</w:t>
            </w:r>
            <w:r w:rsidRPr="0013450A">
              <w:rPr>
                <w:rStyle w:val="documentskn-mlf9parent-containerleft-box"/>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Kendo UI,</w:t>
            </w:r>
            <w:r w:rsidRPr="0013450A">
              <w:rPr>
                <w:rStyle w:val="documentskn-mlf9parent-containerleft-box"/>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Java/J2EE</w:t>
            </w:r>
            <w:r w:rsidRPr="0013450A">
              <w:rPr>
                <w:rStyle w:val="documentskn-mlf9parent-containerleft-box"/>
                <w:rFonts w:ascii="Century Gothic" w:eastAsia="Century Gothic" w:hAnsi="Century Gothic" w:cs="Century Gothic"/>
                <w:color w:val="2A2A2A"/>
                <w:sz w:val="20"/>
                <w:szCs w:val="20"/>
              </w:rPr>
              <w:t xml:space="preserve"> technologies &amp; </w:t>
            </w:r>
            <w:r w:rsidRPr="0013450A">
              <w:rPr>
                <w:rStyle w:val="Strong1"/>
                <w:rFonts w:ascii="Century Gothic" w:eastAsia="Century Gothic" w:hAnsi="Century Gothic" w:cs="Century Gothic"/>
                <w:b/>
                <w:bCs/>
                <w:color w:val="2A2A2A"/>
                <w:sz w:val="20"/>
                <w:szCs w:val="20"/>
              </w:rPr>
              <w:t>RDBMS</w:t>
            </w:r>
            <w:r w:rsidRPr="0013450A">
              <w:rPr>
                <w:rStyle w:val="documentskn-mlf9parent-containerleft-box"/>
                <w:rFonts w:ascii="Century Gothic" w:eastAsia="Century Gothic" w:hAnsi="Century Gothic" w:cs="Century Gothic"/>
                <w:color w:val="2A2A2A"/>
                <w:sz w:val="20"/>
                <w:szCs w:val="20"/>
              </w:rPr>
              <w:t>.</w:t>
            </w:r>
          </w:p>
          <w:p w14:paraId="52D241A2" w14:textId="77777777" w:rsidR="00391592" w:rsidRPr="0013450A" w:rsidRDefault="00000000">
            <w:pPr>
              <w:pStyle w:val="documentskn-mlf9ulli"/>
              <w:numPr>
                <w:ilvl w:val="0"/>
                <w:numId w:val="1"/>
              </w:numPr>
              <w:ind w:left="300" w:right="40" w:hanging="274"/>
              <w:rPr>
                <w:rStyle w:val="documentskn-mlf9parent-containerleft-box"/>
                <w:rFonts w:ascii="Century Gothic" w:eastAsia="Century Gothic" w:hAnsi="Century Gothic" w:cs="Century Gothic"/>
                <w:color w:val="2A2A2A"/>
                <w:sz w:val="20"/>
                <w:szCs w:val="20"/>
              </w:rPr>
            </w:pPr>
            <w:r w:rsidRPr="0013450A">
              <w:rPr>
                <w:rStyle w:val="documentskn-mlf9parent-containerleft-box"/>
                <w:rFonts w:ascii="Century Gothic" w:eastAsia="Century Gothic" w:hAnsi="Century Gothic" w:cs="Century Gothic"/>
                <w:color w:val="2A2A2A"/>
                <w:sz w:val="20"/>
                <w:szCs w:val="20"/>
              </w:rPr>
              <w:t xml:space="preserve">Good understanding of global level process about </w:t>
            </w:r>
            <w:r w:rsidRPr="0013450A">
              <w:rPr>
                <w:rStyle w:val="Strong1"/>
                <w:rFonts w:ascii="Century Gothic" w:eastAsia="Century Gothic" w:hAnsi="Century Gothic" w:cs="Century Gothic"/>
                <w:b/>
                <w:bCs/>
                <w:color w:val="2A2A2A"/>
                <w:sz w:val="20"/>
                <w:szCs w:val="20"/>
              </w:rPr>
              <w:t>Microservices</w:t>
            </w:r>
            <w:r w:rsidRPr="0013450A">
              <w:rPr>
                <w:rStyle w:val="documentskn-mlf9parent-containerleft-box"/>
                <w:rFonts w:ascii="Century Gothic" w:eastAsia="Century Gothic" w:hAnsi="Century Gothic" w:cs="Century Gothic"/>
                <w:color w:val="2A2A2A"/>
                <w:sz w:val="20"/>
                <w:szCs w:val="20"/>
              </w:rPr>
              <w:t xml:space="preserve"> architecture and </w:t>
            </w:r>
            <w:r w:rsidRPr="0013450A">
              <w:rPr>
                <w:rStyle w:val="Strong1"/>
                <w:rFonts w:ascii="Century Gothic" w:eastAsia="Century Gothic" w:hAnsi="Century Gothic" w:cs="Century Gothic"/>
                <w:b/>
                <w:bCs/>
                <w:color w:val="2A2A2A"/>
                <w:sz w:val="20"/>
                <w:szCs w:val="20"/>
              </w:rPr>
              <w:t>SOA</w:t>
            </w:r>
            <w:r w:rsidRPr="0013450A">
              <w:rPr>
                <w:rStyle w:val="documentskn-mlf9parent-containerleft-box"/>
                <w:rFonts w:ascii="Century Gothic" w:eastAsia="Century Gothic" w:hAnsi="Century Gothic" w:cs="Century Gothic"/>
                <w:color w:val="2A2A2A"/>
                <w:sz w:val="20"/>
                <w:szCs w:val="20"/>
              </w:rPr>
              <w:t xml:space="preserve">. Good knowledge on application of </w:t>
            </w:r>
            <w:r w:rsidRPr="0013450A">
              <w:rPr>
                <w:rStyle w:val="Strong1"/>
                <w:rFonts w:ascii="Century Gothic" w:eastAsia="Century Gothic" w:hAnsi="Century Gothic" w:cs="Century Gothic"/>
                <w:b/>
                <w:bCs/>
                <w:color w:val="2A2A2A"/>
                <w:sz w:val="20"/>
                <w:szCs w:val="20"/>
              </w:rPr>
              <w:t>Spring</w:t>
            </w:r>
            <w:r w:rsidRPr="0013450A">
              <w:rPr>
                <w:rStyle w:val="documentskn-mlf9parent-containerleft-box"/>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Cloud-Netflix OSS</w:t>
            </w:r>
            <w:r w:rsidRPr="0013450A">
              <w:rPr>
                <w:rStyle w:val="documentskn-mlf9parent-containerleft-box"/>
                <w:rFonts w:ascii="Century Gothic" w:eastAsia="Century Gothic" w:hAnsi="Century Gothic" w:cs="Century Gothic"/>
                <w:color w:val="2A2A2A"/>
                <w:sz w:val="20"/>
                <w:szCs w:val="20"/>
              </w:rPr>
              <w:t xml:space="preserve"> for </w:t>
            </w:r>
            <w:r w:rsidRPr="0013450A">
              <w:rPr>
                <w:rStyle w:val="Strong1"/>
                <w:rFonts w:ascii="Century Gothic" w:eastAsia="Century Gothic" w:hAnsi="Century Gothic" w:cs="Century Gothic"/>
                <w:b/>
                <w:bCs/>
                <w:color w:val="2A2A2A"/>
                <w:sz w:val="20"/>
                <w:szCs w:val="20"/>
              </w:rPr>
              <w:t>microservices</w:t>
            </w:r>
            <w:r w:rsidRPr="0013450A">
              <w:rPr>
                <w:rStyle w:val="documentskn-mlf9parent-containerleft-box"/>
                <w:rFonts w:ascii="Century Gothic" w:eastAsia="Century Gothic" w:hAnsi="Century Gothic" w:cs="Century Gothic"/>
                <w:color w:val="2A2A2A"/>
                <w:sz w:val="20"/>
                <w:szCs w:val="20"/>
              </w:rPr>
              <w:t xml:space="preserve"> deployment and configuration of </w:t>
            </w:r>
            <w:r w:rsidRPr="0013450A">
              <w:rPr>
                <w:rStyle w:val="Strong1"/>
                <w:rFonts w:ascii="Century Gothic" w:eastAsia="Century Gothic" w:hAnsi="Century Gothic" w:cs="Century Gothic"/>
                <w:b/>
                <w:bCs/>
                <w:color w:val="2A2A2A"/>
                <w:sz w:val="20"/>
                <w:szCs w:val="20"/>
              </w:rPr>
              <w:t>Hystrix</w:t>
            </w:r>
            <w:r w:rsidRPr="0013450A">
              <w:rPr>
                <w:rStyle w:val="documentskn-mlf9parent-containerleft-box"/>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Zuul</w:t>
            </w:r>
            <w:r w:rsidRPr="0013450A">
              <w:rPr>
                <w:rStyle w:val="documentskn-mlf9parent-containerleft-box"/>
                <w:rFonts w:ascii="Century Gothic" w:eastAsia="Century Gothic" w:hAnsi="Century Gothic" w:cs="Century Gothic"/>
                <w:color w:val="2A2A2A"/>
                <w:sz w:val="20"/>
                <w:szCs w:val="20"/>
              </w:rPr>
              <w:t xml:space="preserve"> a gateway for routing with Eureka for routing stability. Hands-on experience in version control tools like </w:t>
            </w:r>
            <w:r w:rsidRPr="0013450A">
              <w:rPr>
                <w:rStyle w:val="Strong1"/>
                <w:rFonts w:ascii="Century Gothic" w:eastAsia="Century Gothic" w:hAnsi="Century Gothic" w:cs="Century Gothic"/>
                <w:b/>
                <w:bCs/>
                <w:color w:val="2A2A2A"/>
                <w:sz w:val="20"/>
                <w:szCs w:val="20"/>
              </w:rPr>
              <w:t>Git</w:t>
            </w:r>
            <w:r w:rsidRPr="0013450A">
              <w:rPr>
                <w:rStyle w:val="documentskn-mlf9parent-containerleft-box"/>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GitHub</w:t>
            </w:r>
            <w:r w:rsidRPr="0013450A">
              <w:rPr>
                <w:rStyle w:val="documentskn-mlf9parent-containerleft-box"/>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SVN</w:t>
            </w:r>
            <w:r w:rsidRPr="0013450A">
              <w:rPr>
                <w:rStyle w:val="documentskn-mlf9parent-containerleft-box"/>
                <w:rFonts w:ascii="Century Gothic" w:eastAsia="Century Gothic" w:hAnsi="Century Gothic" w:cs="Century Gothic"/>
                <w:color w:val="2A2A2A"/>
                <w:sz w:val="20"/>
                <w:szCs w:val="20"/>
              </w:rPr>
              <w:t xml:space="preserve"> and </w:t>
            </w:r>
            <w:r w:rsidRPr="0013450A">
              <w:rPr>
                <w:rStyle w:val="Strong1"/>
                <w:rFonts w:ascii="Century Gothic" w:eastAsia="Century Gothic" w:hAnsi="Century Gothic" w:cs="Century Gothic"/>
                <w:b/>
                <w:bCs/>
                <w:color w:val="2A2A2A"/>
                <w:sz w:val="20"/>
                <w:szCs w:val="20"/>
              </w:rPr>
              <w:t>CVS</w:t>
            </w:r>
            <w:r w:rsidRPr="0013450A">
              <w:rPr>
                <w:rStyle w:val="documentskn-mlf9parent-containerleft-box"/>
                <w:rFonts w:ascii="Century Gothic" w:eastAsia="Century Gothic" w:hAnsi="Century Gothic" w:cs="Century Gothic"/>
                <w:color w:val="2A2A2A"/>
                <w:sz w:val="20"/>
                <w:szCs w:val="20"/>
              </w:rPr>
              <w:t>.</w:t>
            </w:r>
          </w:p>
          <w:p w14:paraId="672CC9D4" w14:textId="71A50278" w:rsidR="00391592" w:rsidRPr="0013450A" w:rsidRDefault="00000000">
            <w:pPr>
              <w:pStyle w:val="documentskn-mlf9ulli"/>
              <w:numPr>
                <w:ilvl w:val="0"/>
                <w:numId w:val="1"/>
              </w:numPr>
              <w:ind w:left="300" w:right="40" w:hanging="274"/>
              <w:rPr>
                <w:rStyle w:val="documentskn-mlf9parent-containerleft-box"/>
                <w:rFonts w:ascii="Century Gothic" w:eastAsia="Century Gothic" w:hAnsi="Century Gothic" w:cs="Century Gothic"/>
                <w:color w:val="2A2A2A"/>
                <w:sz w:val="20"/>
                <w:szCs w:val="20"/>
              </w:rPr>
            </w:pPr>
            <w:r w:rsidRPr="0013450A">
              <w:rPr>
                <w:rStyle w:val="documentskn-mlf9parent-containerleft-box"/>
                <w:rFonts w:ascii="Century Gothic" w:eastAsia="Century Gothic" w:hAnsi="Century Gothic" w:cs="Century Gothic"/>
                <w:color w:val="2A2A2A"/>
                <w:sz w:val="20"/>
                <w:szCs w:val="20"/>
              </w:rPr>
              <w:t xml:space="preserve">Experience in </w:t>
            </w:r>
            <w:r w:rsidRPr="0013450A">
              <w:rPr>
                <w:rStyle w:val="Strong1"/>
                <w:rFonts w:ascii="Century Gothic" w:eastAsia="Century Gothic" w:hAnsi="Century Gothic" w:cs="Century Gothic"/>
                <w:b/>
                <w:bCs/>
                <w:color w:val="2A2A2A"/>
                <w:sz w:val="20"/>
                <w:szCs w:val="20"/>
              </w:rPr>
              <w:t>Agile</w:t>
            </w:r>
            <w:r w:rsidRPr="0013450A">
              <w:rPr>
                <w:rStyle w:val="documentskn-mlf9parent-containerleft-box"/>
                <w:rFonts w:ascii="Century Gothic" w:eastAsia="Century Gothic" w:hAnsi="Century Gothic" w:cs="Century Gothic"/>
                <w:color w:val="2A2A2A"/>
                <w:sz w:val="20"/>
                <w:szCs w:val="20"/>
              </w:rPr>
              <w:t xml:space="preserve"> software development process, </w:t>
            </w:r>
            <w:r w:rsidRPr="0013450A">
              <w:rPr>
                <w:rStyle w:val="Strong1"/>
                <w:rFonts w:ascii="Century Gothic" w:eastAsia="Century Gothic" w:hAnsi="Century Gothic" w:cs="Century Gothic"/>
                <w:b/>
                <w:bCs/>
                <w:color w:val="2A2A2A"/>
                <w:sz w:val="20"/>
                <w:szCs w:val="20"/>
              </w:rPr>
              <w:t>Test Driven Development</w:t>
            </w:r>
            <w:r w:rsidRPr="0013450A">
              <w:rPr>
                <w:rStyle w:val="documentskn-mlf9parent-containerleft-box"/>
                <w:rFonts w:ascii="Century Gothic" w:eastAsia="Century Gothic" w:hAnsi="Century Gothic" w:cs="Century Gothic"/>
                <w:color w:val="2A2A2A"/>
                <w:sz w:val="20"/>
                <w:szCs w:val="20"/>
              </w:rPr>
              <w:t xml:space="preserve"> and Scrum methodologies. Worked with the </w:t>
            </w:r>
            <w:r w:rsidRPr="0013450A">
              <w:rPr>
                <w:rStyle w:val="Strong1"/>
                <w:rFonts w:ascii="Century Gothic" w:eastAsia="Century Gothic" w:hAnsi="Century Gothic" w:cs="Century Gothic"/>
                <w:b/>
                <w:bCs/>
                <w:color w:val="2A2A2A"/>
                <w:sz w:val="20"/>
                <w:szCs w:val="20"/>
              </w:rPr>
              <w:t>Java</w:t>
            </w:r>
            <w:r w:rsidRPr="0013450A">
              <w:rPr>
                <w:rStyle w:val="documentskn-mlf9parent-containerleft-box"/>
                <w:rFonts w:ascii="Century Gothic" w:eastAsia="Century Gothic" w:hAnsi="Century Gothic" w:cs="Century Gothic"/>
                <w:color w:val="2A2A2A"/>
                <w:sz w:val="20"/>
                <w:szCs w:val="20"/>
              </w:rPr>
              <w:t xml:space="preserve">Script frameworks like </w:t>
            </w:r>
            <w:r w:rsidRPr="0013450A">
              <w:rPr>
                <w:rStyle w:val="Strong1"/>
                <w:rFonts w:ascii="Century Gothic" w:eastAsia="Century Gothic" w:hAnsi="Century Gothic" w:cs="Century Gothic"/>
                <w:b/>
                <w:bCs/>
                <w:color w:val="2A2A2A"/>
                <w:sz w:val="20"/>
                <w:szCs w:val="20"/>
              </w:rPr>
              <w:t>HTML</w:t>
            </w:r>
            <w:r w:rsidRPr="0013450A">
              <w:rPr>
                <w:rStyle w:val="documentskn-mlf9parent-containerleft-box"/>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5, CSS 3, j Query</w:t>
            </w:r>
            <w:r w:rsidR="0013450A">
              <w:rPr>
                <w:rStyle w:val="Strong1"/>
                <w:rFonts w:ascii="Century Gothic" w:eastAsia="Century Gothic" w:hAnsi="Century Gothic" w:cs="Century Gothic"/>
                <w:b/>
                <w:bCs/>
                <w:color w:val="2A2A2A"/>
                <w:sz w:val="20"/>
                <w:szCs w:val="20"/>
              </w:rPr>
              <w:t xml:space="preserve"> </w:t>
            </w:r>
            <w:r w:rsidRPr="0013450A">
              <w:rPr>
                <w:rStyle w:val="documentskn-mlf9parent-containerleft-box"/>
                <w:rFonts w:ascii="Century Gothic" w:eastAsia="Century Gothic" w:hAnsi="Century Gothic" w:cs="Century Gothic"/>
                <w:color w:val="2A2A2A"/>
                <w:sz w:val="20"/>
                <w:szCs w:val="20"/>
              </w:rPr>
              <w:t xml:space="preserve">and </w:t>
            </w:r>
            <w:r w:rsidRPr="0013450A">
              <w:rPr>
                <w:rStyle w:val="Strong1"/>
                <w:rFonts w:ascii="Century Gothic" w:eastAsia="Century Gothic" w:hAnsi="Century Gothic" w:cs="Century Gothic"/>
                <w:b/>
                <w:bCs/>
                <w:color w:val="2A2A2A"/>
                <w:sz w:val="20"/>
                <w:szCs w:val="20"/>
              </w:rPr>
              <w:t>Angular</w:t>
            </w:r>
            <w:r w:rsidRPr="0013450A">
              <w:rPr>
                <w:rStyle w:val="documentskn-mlf9parent-containerleft-box"/>
                <w:rFonts w:ascii="Century Gothic" w:eastAsia="Century Gothic" w:hAnsi="Century Gothic" w:cs="Century Gothic"/>
                <w:color w:val="2A2A2A"/>
                <w:sz w:val="20"/>
                <w:szCs w:val="20"/>
              </w:rPr>
              <w:t>.</w:t>
            </w:r>
          </w:p>
          <w:p w14:paraId="3C47AC06" w14:textId="77777777" w:rsidR="00391592" w:rsidRPr="0013450A" w:rsidRDefault="00000000">
            <w:pPr>
              <w:pStyle w:val="documentskn-mlf9ulli"/>
              <w:numPr>
                <w:ilvl w:val="0"/>
                <w:numId w:val="1"/>
              </w:numPr>
              <w:ind w:left="300" w:right="40" w:hanging="274"/>
              <w:rPr>
                <w:rStyle w:val="documentskn-mlf9parent-containerleft-box"/>
                <w:rFonts w:ascii="Century Gothic" w:eastAsia="Century Gothic" w:hAnsi="Century Gothic" w:cs="Century Gothic"/>
                <w:color w:val="2A2A2A"/>
                <w:sz w:val="20"/>
                <w:szCs w:val="20"/>
              </w:rPr>
            </w:pPr>
            <w:r w:rsidRPr="0013450A">
              <w:rPr>
                <w:rStyle w:val="documentskn-mlf9parent-containerleft-box"/>
                <w:rFonts w:ascii="Century Gothic" w:eastAsia="Century Gothic" w:hAnsi="Century Gothic" w:cs="Century Gothic"/>
                <w:color w:val="2A2A2A"/>
                <w:sz w:val="20"/>
                <w:szCs w:val="20"/>
              </w:rPr>
              <w:t xml:space="preserve">Proficient in utilizing </w:t>
            </w:r>
            <w:r w:rsidRPr="0013450A">
              <w:rPr>
                <w:rStyle w:val="Strong1"/>
                <w:rFonts w:ascii="Century Gothic" w:eastAsia="Century Gothic" w:hAnsi="Century Gothic" w:cs="Century Gothic"/>
                <w:b/>
                <w:bCs/>
                <w:color w:val="2A2A2A"/>
                <w:sz w:val="20"/>
                <w:szCs w:val="20"/>
              </w:rPr>
              <w:t>AWS Lambda</w:t>
            </w:r>
            <w:r w:rsidRPr="0013450A">
              <w:rPr>
                <w:rStyle w:val="documentskn-mlf9parent-containerleft-box"/>
                <w:rFonts w:ascii="Century Gothic" w:eastAsia="Century Gothic" w:hAnsi="Century Gothic" w:cs="Century Gothic"/>
                <w:color w:val="2A2A2A"/>
                <w:sz w:val="20"/>
                <w:szCs w:val="20"/>
              </w:rPr>
              <w:t xml:space="preserve"> to build serverless architectures and improve application scalability and efficiency.</w:t>
            </w:r>
          </w:p>
          <w:p w14:paraId="249F2C23" w14:textId="77777777" w:rsidR="00391592" w:rsidRPr="0013450A" w:rsidRDefault="00000000">
            <w:pPr>
              <w:pStyle w:val="documentskn-mlf9ulli"/>
              <w:numPr>
                <w:ilvl w:val="0"/>
                <w:numId w:val="1"/>
              </w:numPr>
              <w:ind w:left="300" w:right="40" w:hanging="274"/>
              <w:rPr>
                <w:rStyle w:val="documentskn-mlf9parent-containerleft-box"/>
                <w:rFonts w:ascii="Century Gothic" w:eastAsia="Century Gothic" w:hAnsi="Century Gothic" w:cs="Century Gothic"/>
                <w:color w:val="2A2A2A"/>
                <w:sz w:val="20"/>
                <w:szCs w:val="20"/>
              </w:rPr>
            </w:pPr>
            <w:r w:rsidRPr="0013450A">
              <w:rPr>
                <w:rStyle w:val="documentskn-mlf9parent-containerleft-box"/>
                <w:rFonts w:ascii="Century Gothic" w:eastAsia="Century Gothic" w:hAnsi="Century Gothic" w:cs="Century Gothic"/>
                <w:color w:val="2A2A2A"/>
                <w:sz w:val="20"/>
                <w:szCs w:val="20"/>
              </w:rPr>
              <w:t xml:space="preserve">Experience in using </w:t>
            </w:r>
            <w:r w:rsidRPr="0013450A">
              <w:rPr>
                <w:rStyle w:val="Strong1"/>
                <w:rFonts w:ascii="Century Gothic" w:eastAsia="Century Gothic" w:hAnsi="Century Gothic" w:cs="Century Gothic"/>
                <w:b/>
                <w:bCs/>
                <w:color w:val="2A2A2A"/>
                <w:sz w:val="20"/>
                <w:szCs w:val="20"/>
              </w:rPr>
              <w:t xml:space="preserve">Ant1.x </w:t>
            </w:r>
            <w:r w:rsidRPr="0013450A">
              <w:rPr>
                <w:rStyle w:val="documentskn-mlf9parent-containerleft-box"/>
                <w:rFonts w:ascii="Century Gothic" w:eastAsia="Century Gothic" w:hAnsi="Century Gothic" w:cs="Century Gothic"/>
                <w:color w:val="2A2A2A"/>
                <w:sz w:val="20"/>
                <w:szCs w:val="20"/>
              </w:rPr>
              <w:t>and</w:t>
            </w:r>
            <w:r w:rsidRPr="0013450A">
              <w:rPr>
                <w:rStyle w:val="Strong1"/>
                <w:rFonts w:ascii="Century Gothic" w:eastAsia="Century Gothic" w:hAnsi="Century Gothic" w:cs="Century Gothic"/>
                <w:b/>
                <w:bCs/>
                <w:color w:val="2A2A2A"/>
                <w:sz w:val="20"/>
                <w:szCs w:val="20"/>
              </w:rPr>
              <w:t xml:space="preserve"> Maven3.x</w:t>
            </w:r>
            <w:r w:rsidRPr="0013450A">
              <w:rPr>
                <w:rStyle w:val="documentskn-mlf9parent-containerleft-box"/>
                <w:rFonts w:ascii="Century Gothic" w:eastAsia="Century Gothic" w:hAnsi="Century Gothic" w:cs="Century Gothic"/>
                <w:color w:val="2A2A2A"/>
                <w:sz w:val="20"/>
                <w:szCs w:val="20"/>
              </w:rPr>
              <w:t xml:space="preserve"> for build automation. Experience in integrating </w:t>
            </w:r>
            <w:r w:rsidRPr="0013450A">
              <w:rPr>
                <w:rStyle w:val="Strong1"/>
                <w:rFonts w:ascii="Century Gothic" w:eastAsia="Century Gothic" w:hAnsi="Century Gothic" w:cs="Century Gothic"/>
                <w:b/>
                <w:bCs/>
                <w:color w:val="2A2A2A"/>
                <w:sz w:val="20"/>
                <w:szCs w:val="20"/>
              </w:rPr>
              <w:t>WebSphere</w:t>
            </w:r>
            <w:r w:rsidRPr="0013450A">
              <w:rPr>
                <w:rStyle w:val="documentskn-mlf9parent-containerleft-box"/>
                <w:rFonts w:ascii="Century Gothic" w:eastAsia="Century Gothic" w:hAnsi="Century Gothic" w:cs="Century Gothic"/>
                <w:color w:val="2A2A2A"/>
                <w:sz w:val="20"/>
                <w:szCs w:val="20"/>
              </w:rPr>
              <w:t xml:space="preserve"> Application Server and Deployment manager with </w:t>
            </w:r>
            <w:r w:rsidRPr="0013450A">
              <w:rPr>
                <w:rStyle w:val="Strong1"/>
                <w:rFonts w:ascii="Century Gothic" w:eastAsia="Century Gothic" w:hAnsi="Century Gothic" w:cs="Century Gothic"/>
                <w:b/>
                <w:bCs/>
                <w:color w:val="2A2A2A"/>
                <w:sz w:val="20"/>
                <w:szCs w:val="20"/>
              </w:rPr>
              <w:t xml:space="preserve">IBM Http server, IBM Directory Server, Sun ONE Web Server, Oracle, DB2 </w:t>
            </w:r>
            <w:r w:rsidRPr="0013450A">
              <w:rPr>
                <w:rStyle w:val="documentskn-mlf9parent-containerleft-box"/>
                <w:rFonts w:ascii="Century Gothic" w:eastAsia="Century Gothic" w:hAnsi="Century Gothic" w:cs="Century Gothic"/>
                <w:color w:val="2A2A2A"/>
                <w:sz w:val="20"/>
                <w:szCs w:val="20"/>
              </w:rPr>
              <w:t>and</w:t>
            </w:r>
            <w:r w:rsidRPr="0013450A">
              <w:rPr>
                <w:rStyle w:val="Strong1"/>
                <w:rFonts w:ascii="Century Gothic" w:eastAsia="Century Gothic" w:hAnsi="Century Gothic" w:cs="Century Gothic"/>
                <w:b/>
                <w:bCs/>
                <w:color w:val="2A2A2A"/>
                <w:sz w:val="20"/>
                <w:szCs w:val="20"/>
              </w:rPr>
              <w:t xml:space="preserve"> SQL servers</w:t>
            </w:r>
            <w:r w:rsidRPr="0013450A">
              <w:rPr>
                <w:rStyle w:val="documentskn-mlf9parent-containerleft-box"/>
                <w:rFonts w:ascii="Century Gothic" w:eastAsia="Century Gothic" w:hAnsi="Century Gothic" w:cs="Century Gothic"/>
                <w:color w:val="2A2A2A"/>
                <w:sz w:val="20"/>
                <w:szCs w:val="20"/>
              </w:rPr>
              <w:t>.</w:t>
            </w:r>
          </w:p>
          <w:p w14:paraId="096CF8E9" w14:textId="77777777" w:rsidR="00391592" w:rsidRPr="0013450A" w:rsidRDefault="00000000">
            <w:pPr>
              <w:pStyle w:val="documentskn-mlf9ulli"/>
              <w:numPr>
                <w:ilvl w:val="0"/>
                <w:numId w:val="1"/>
              </w:numPr>
              <w:ind w:left="300" w:right="40" w:hanging="274"/>
              <w:rPr>
                <w:rStyle w:val="documentskn-mlf9parent-containerleft-box"/>
                <w:rFonts w:ascii="Century Gothic" w:eastAsia="Century Gothic" w:hAnsi="Century Gothic" w:cs="Century Gothic"/>
                <w:color w:val="2A2A2A"/>
                <w:sz w:val="20"/>
                <w:szCs w:val="20"/>
              </w:rPr>
            </w:pPr>
            <w:r w:rsidRPr="0013450A">
              <w:rPr>
                <w:rStyle w:val="documentskn-mlf9parent-containerleft-box"/>
                <w:rFonts w:ascii="Century Gothic" w:eastAsia="Century Gothic" w:hAnsi="Century Gothic" w:cs="Century Gothic"/>
                <w:color w:val="2A2A2A"/>
                <w:sz w:val="20"/>
                <w:szCs w:val="20"/>
              </w:rPr>
              <w:t xml:space="preserve">Experience in </w:t>
            </w:r>
            <w:r w:rsidRPr="0013450A">
              <w:rPr>
                <w:rStyle w:val="Strong1"/>
                <w:rFonts w:ascii="Century Gothic" w:eastAsia="Century Gothic" w:hAnsi="Century Gothic" w:cs="Century Gothic"/>
                <w:b/>
                <w:bCs/>
                <w:color w:val="2A2A2A"/>
                <w:sz w:val="20"/>
                <w:szCs w:val="20"/>
              </w:rPr>
              <w:t>Jenkins</w:t>
            </w:r>
            <w:r w:rsidRPr="0013450A">
              <w:rPr>
                <w:rStyle w:val="documentskn-mlf9parent-containerleft-box"/>
                <w:rFonts w:ascii="Century Gothic" w:eastAsia="Century Gothic" w:hAnsi="Century Gothic" w:cs="Century Gothic"/>
                <w:color w:val="2A2A2A"/>
                <w:sz w:val="20"/>
                <w:szCs w:val="20"/>
              </w:rPr>
              <w:t xml:space="preserve"> integration service for software development. Experienced in developing and deploying </w:t>
            </w:r>
            <w:r w:rsidRPr="0013450A">
              <w:rPr>
                <w:rStyle w:val="Strong1"/>
                <w:rFonts w:ascii="Century Gothic" w:eastAsia="Century Gothic" w:hAnsi="Century Gothic" w:cs="Century Gothic"/>
                <w:b/>
                <w:bCs/>
                <w:color w:val="2A2A2A"/>
                <w:sz w:val="20"/>
                <w:szCs w:val="20"/>
              </w:rPr>
              <w:t>J2EE</w:t>
            </w:r>
            <w:r w:rsidRPr="0013450A">
              <w:rPr>
                <w:rStyle w:val="documentskn-mlf9parent-containerleft-box"/>
                <w:rFonts w:ascii="Century Gothic" w:eastAsia="Century Gothic" w:hAnsi="Century Gothic" w:cs="Century Gothic"/>
                <w:color w:val="2A2A2A"/>
                <w:sz w:val="20"/>
                <w:szCs w:val="20"/>
              </w:rPr>
              <w:t xml:space="preserve"> components (</w:t>
            </w:r>
            <w:r w:rsidRPr="0013450A">
              <w:rPr>
                <w:rStyle w:val="Strong1"/>
                <w:rFonts w:ascii="Century Gothic" w:eastAsia="Century Gothic" w:hAnsi="Century Gothic" w:cs="Century Gothic"/>
                <w:b/>
                <w:bCs/>
                <w:color w:val="2A2A2A"/>
                <w:sz w:val="20"/>
                <w:szCs w:val="20"/>
              </w:rPr>
              <w:t>JDBC</w:t>
            </w:r>
            <w:r w:rsidRPr="0013450A">
              <w:rPr>
                <w:rStyle w:val="documentskn-mlf9parent-containerleft-box"/>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Servlets</w:t>
            </w:r>
            <w:r w:rsidRPr="0013450A">
              <w:rPr>
                <w:rStyle w:val="documentskn-mlf9parent-containerleft-box"/>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JSP</w:t>
            </w:r>
            <w:r w:rsidRPr="0013450A">
              <w:rPr>
                <w:rStyle w:val="documentskn-mlf9parent-containerleft-box"/>
                <w:rFonts w:ascii="Century Gothic" w:eastAsia="Century Gothic" w:hAnsi="Century Gothic" w:cs="Century Gothic"/>
                <w:color w:val="2A2A2A"/>
                <w:sz w:val="20"/>
                <w:szCs w:val="20"/>
              </w:rPr>
              <w:t xml:space="preserve">s, </w:t>
            </w:r>
            <w:r w:rsidRPr="0013450A">
              <w:rPr>
                <w:rStyle w:val="Strong1"/>
                <w:rFonts w:ascii="Century Gothic" w:eastAsia="Century Gothic" w:hAnsi="Century Gothic" w:cs="Century Gothic"/>
                <w:b/>
                <w:bCs/>
                <w:color w:val="2A2A2A"/>
                <w:sz w:val="20"/>
                <w:szCs w:val="20"/>
              </w:rPr>
              <w:t>EJB</w:t>
            </w:r>
            <w:r w:rsidRPr="0013450A">
              <w:rPr>
                <w:rStyle w:val="documentskn-mlf9parent-containerleft-box"/>
                <w:rFonts w:ascii="Century Gothic" w:eastAsia="Century Gothic" w:hAnsi="Century Gothic" w:cs="Century Gothic"/>
                <w:color w:val="2A2A2A"/>
                <w:sz w:val="20"/>
                <w:szCs w:val="20"/>
              </w:rPr>
              <w:t xml:space="preserve">s) in </w:t>
            </w:r>
            <w:r w:rsidRPr="0013450A">
              <w:rPr>
                <w:rStyle w:val="Strong1"/>
                <w:rFonts w:ascii="Century Gothic" w:eastAsia="Century Gothic" w:hAnsi="Century Gothic" w:cs="Century Gothic"/>
                <w:b/>
                <w:bCs/>
                <w:color w:val="2A2A2A"/>
                <w:sz w:val="20"/>
                <w:szCs w:val="20"/>
              </w:rPr>
              <w:t xml:space="preserve">Tomcat, WebLogic, WebSphere </w:t>
            </w:r>
            <w:r w:rsidRPr="0013450A">
              <w:rPr>
                <w:rStyle w:val="documentskn-mlf9parent-containerleft-box"/>
                <w:rFonts w:ascii="Century Gothic" w:eastAsia="Century Gothic" w:hAnsi="Century Gothic" w:cs="Century Gothic"/>
                <w:color w:val="2A2A2A"/>
                <w:sz w:val="20"/>
                <w:szCs w:val="20"/>
              </w:rPr>
              <w:t>and</w:t>
            </w:r>
            <w:r w:rsidRPr="0013450A">
              <w:rPr>
                <w:rStyle w:val="Strong1"/>
                <w:rFonts w:ascii="Century Gothic" w:eastAsia="Century Gothic" w:hAnsi="Century Gothic" w:cs="Century Gothic"/>
                <w:b/>
                <w:bCs/>
                <w:color w:val="2A2A2A"/>
                <w:sz w:val="20"/>
                <w:szCs w:val="20"/>
              </w:rPr>
              <w:t xml:space="preserve"> JBoss</w:t>
            </w:r>
            <w:r w:rsidRPr="0013450A">
              <w:rPr>
                <w:rStyle w:val="documentskn-mlf9parent-containerleft-box"/>
                <w:rFonts w:ascii="Century Gothic" w:eastAsia="Century Gothic" w:hAnsi="Century Gothic" w:cs="Century Gothic"/>
                <w:color w:val="2A2A2A"/>
                <w:sz w:val="20"/>
                <w:szCs w:val="20"/>
              </w:rPr>
              <w:t xml:space="preserve"> Application servers.</w:t>
            </w:r>
          </w:p>
          <w:p w14:paraId="3495ACFB" w14:textId="77777777" w:rsidR="00391592" w:rsidRPr="0013450A" w:rsidRDefault="00000000">
            <w:pPr>
              <w:pStyle w:val="documentskn-mlf9ulli"/>
              <w:numPr>
                <w:ilvl w:val="0"/>
                <w:numId w:val="1"/>
              </w:numPr>
              <w:ind w:left="300" w:right="40" w:hanging="274"/>
              <w:rPr>
                <w:rStyle w:val="documentskn-mlf9parent-containerleft-box"/>
                <w:rFonts w:ascii="Century Gothic" w:eastAsia="Century Gothic" w:hAnsi="Century Gothic" w:cs="Century Gothic"/>
                <w:color w:val="2A2A2A"/>
                <w:sz w:val="20"/>
                <w:szCs w:val="20"/>
              </w:rPr>
            </w:pPr>
            <w:r w:rsidRPr="0013450A">
              <w:rPr>
                <w:rStyle w:val="documentskn-mlf9parent-containerleft-box"/>
                <w:rFonts w:ascii="Century Gothic" w:eastAsia="Century Gothic" w:hAnsi="Century Gothic" w:cs="Century Gothic"/>
                <w:color w:val="2A2A2A"/>
                <w:sz w:val="20"/>
                <w:szCs w:val="20"/>
              </w:rPr>
              <w:t xml:space="preserve">Experience on </w:t>
            </w:r>
            <w:r w:rsidRPr="0013450A">
              <w:rPr>
                <w:rStyle w:val="Strong1"/>
                <w:rFonts w:ascii="Century Gothic" w:eastAsia="Century Gothic" w:hAnsi="Century Gothic" w:cs="Century Gothic"/>
                <w:b/>
                <w:bCs/>
                <w:color w:val="2A2A2A"/>
                <w:sz w:val="20"/>
                <w:szCs w:val="20"/>
              </w:rPr>
              <w:t>Jenkins</w:t>
            </w:r>
            <w:r w:rsidRPr="0013450A">
              <w:rPr>
                <w:rStyle w:val="documentskn-mlf9parent-containerleft-box"/>
                <w:rFonts w:ascii="Century Gothic" w:eastAsia="Century Gothic" w:hAnsi="Century Gothic" w:cs="Century Gothic"/>
                <w:color w:val="2A2A2A"/>
                <w:sz w:val="20"/>
                <w:szCs w:val="20"/>
              </w:rPr>
              <w:t xml:space="preserve"> used as Continuous Integration platform </w:t>
            </w:r>
            <w:r w:rsidRPr="0013450A">
              <w:rPr>
                <w:rStyle w:val="Strong1"/>
                <w:rFonts w:ascii="Century Gothic" w:eastAsia="Century Gothic" w:hAnsi="Century Gothic" w:cs="Century Gothic"/>
                <w:b/>
                <w:bCs/>
                <w:color w:val="2A2A2A"/>
                <w:sz w:val="20"/>
                <w:szCs w:val="20"/>
              </w:rPr>
              <w:t>CI/CD</w:t>
            </w:r>
            <w:r w:rsidRPr="0013450A">
              <w:rPr>
                <w:rStyle w:val="documentskn-mlf9parent-containerleft-box"/>
                <w:rFonts w:ascii="Century Gothic" w:eastAsia="Century Gothic" w:hAnsi="Century Gothic" w:cs="Century Gothic"/>
                <w:color w:val="2A2A2A"/>
                <w:sz w:val="20"/>
                <w:szCs w:val="20"/>
              </w:rPr>
              <w:t xml:space="preserve"> pipelines to integrate </w:t>
            </w:r>
            <w:r w:rsidRPr="0013450A">
              <w:rPr>
                <w:rStyle w:val="Strong1"/>
                <w:rFonts w:ascii="Century Gothic" w:eastAsia="Century Gothic" w:hAnsi="Century Gothic" w:cs="Century Gothic"/>
                <w:b/>
                <w:bCs/>
                <w:color w:val="2A2A2A"/>
                <w:sz w:val="20"/>
                <w:szCs w:val="20"/>
              </w:rPr>
              <w:t>Java</w:t>
            </w:r>
            <w:r w:rsidRPr="0013450A">
              <w:rPr>
                <w:rStyle w:val="documentskn-mlf9parent-containerleft-box"/>
                <w:rFonts w:ascii="Century Gothic" w:eastAsia="Century Gothic" w:hAnsi="Century Gothic" w:cs="Century Gothic"/>
                <w:color w:val="2A2A2A"/>
                <w:sz w:val="20"/>
                <w:szCs w:val="20"/>
              </w:rPr>
              <w:t xml:space="preserve"> code to align with </w:t>
            </w:r>
            <w:r w:rsidRPr="0013450A">
              <w:rPr>
                <w:rStyle w:val="Strong1"/>
                <w:rFonts w:ascii="Century Gothic" w:eastAsia="Century Gothic" w:hAnsi="Century Gothic" w:cs="Century Gothic"/>
                <w:b/>
                <w:bCs/>
                <w:color w:val="2A2A2A"/>
                <w:sz w:val="20"/>
                <w:szCs w:val="20"/>
              </w:rPr>
              <w:t>DevOps</w:t>
            </w:r>
            <w:r w:rsidRPr="0013450A">
              <w:rPr>
                <w:rStyle w:val="documentskn-mlf9parent-containerleft-box"/>
                <w:rFonts w:ascii="Century Gothic" w:eastAsia="Century Gothic" w:hAnsi="Century Gothic" w:cs="Century Gothic"/>
                <w:color w:val="2A2A2A"/>
                <w:sz w:val="20"/>
                <w:szCs w:val="20"/>
              </w:rPr>
              <w:t xml:space="preserve"> using </w:t>
            </w:r>
            <w:r w:rsidRPr="0013450A">
              <w:rPr>
                <w:rStyle w:val="Strong1"/>
                <w:rFonts w:ascii="Century Gothic" w:eastAsia="Century Gothic" w:hAnsi="Century Gothic" w:cs="Century Gothic"/>
                <w:b/>
                <w:bCs/>
                <w:color w:val="2A2A2A"/>
                <w:sz w:val="20"/>
                <w:szCs w:val="20"/>
              </w:rPr>
              <w:t>Docker</w:t>
            </w:r>
            <w:r w:rsidRPr="0013450A">
              <w:rPr>
                <w:rStyle w:val="documentskn-mlf9parent-containerleft-box"/>
                <w:rFonts w:ascii="Century Gothic" w:eastAsia="Century Gothic" w:hAnsi="Century Gothic" w:cs="Century Gothic"/>
                <w:color w:val="2A2A2A"/>
                <w:sz w:val="20"/>
                <w:szCs w:val="20"/>
              </w:rPr>
              <w:t xml:space="preserve">. Expertise in using </w:t>
            </w:r>
            <w:r w:rsidRPr="0013450A">
              <w:rPr>
                <w:rStyle w:val="Strong1"/>
                <w:rFonts w:ascii="Century Gothic" w:eastAsia="Century Gothic" w:hAnsi="Century Gothic" w:cs="Century Gothic"/>
                <w:b/>
                <w:bCs/>
                <w:color w:val="2A2A2A"/>
                <w:sz w:val="20"/>
                <w:szCs w:val="20"/>
              </w:rPr>
              <w:t>Spring</w:t>
            </w:r>
            <w:r w:rsidRPr="0013450A">
              <w:rPr>
                <w:rStyle w:val="documentskn-mlf9parent-containerleft-box"/>
                <w:rFonts w:ascii="Century Gothic" w:eastAsia="Century Gothic" w:hAnsi="Century Gothic" w:cs="Century Gothic"/>
                <w:color w:val="2A2A2A"/>
                <w:sz w:val="20"/>
                <w:szCs w:val="20"/>
              </w:rPr>
              <w:t xml:space="preserve"> frameworks like (</w:t>
            </w:r>
            <w:r w:rsidRPr="0013450A">
              <w:rPr>
                <w:rStyle w:val="Strong1"/>
                <w:rFonts w:ascii="Century Gothic" w:eastAsia="Century Gothic" w:hAnsi="Century Gothic" w:cs="Century Gothic"/>
                <w:b/>
                <w:bCs/>
                <w:color w:val="2A2A2A"/>
                <w:sz w:val="20"/>
                <w:szCs w:val="20"/>
              </w:rPr>
              <w:t>CORE, AOP, DI, SECURITY, IOC).</w:t>
            </w:r>
          </w:p>
          <w:p w14:paraId="6D19E4B5" w14:textId="77777777" w:rsidR="00391592" w:rsidRPr="0013450A" w:rsidRDefault="00000000">
            <w:pPr>
              <w:pStyle w:val="documentskn-mlf9ulli"/>
              <w:numPr>
                <w:ilvl w:val="0"/>
                <w:numId w:val="1"/>
              </w:numPr>
              <w:ind w:left="300" w:right="40" w:hanging="274"/>
              <w:rPr>
                <w:rStyle w:val="documentskn-mlf9parent-containerleft-box"/>
                <w:rFonts w:ascii="Century Gothic" w:eastAsia="Century Gothic" w:hAnsi="Century Gothic" w:cs="Century Gothic"/>
                <w:color w:val="2A2A2A"/>
                <w:sz w:val="20"/>
                <w:szCs w:val="20"/>
              </w:rPr>
            </w:pPr>
            <w:r w:rsidRPr="0013450A">
              <w:rPr>
                <w:rStyle w:val="documentskn-mlf9parent-containerleft-box"/>
                <w:rFonts w:ascii="Century Gothic" w:eastAsia="Century Gothic" w:hAnsi="Century Gothic" w:cs="Century Gothic"/>
                <w:color w:val="2A2A2A"/>
                <w:sz w:val="20"/>
                <w:szCs w:val="20"/>
              </w:rPr>
              <w:t>Extensive work experience in all phases of Software Development Life Cycle (</w:t>
            </w:r>
            <w:r w:rsidRPr="0013450A">
              <w:rPr>
                <w:rStyle w:val="Strong1"/>
                <w:rFonts w:ascii="Century Gothic" w:eastAsia="Century Gothic" w:hAnsi="Century Gothic" w:cs="Century Gothic"/>
                <w:b/>
                <w:bCs/>
                <w:color w:val="2A2A2A"/>
                <w:sz w:val="20"/>
                <w:szCs w:val="20"/>
              </w:rPr>
              <w:t>SDLC</w:t>
            </w:r>
            <w:r w:rsidRPr="0013450A">
              <w:rPr>
                <w:rStyle w:val="documentskn-mlf9parent-containerleft-box"/>
                <w:rFonts w:ascii="Century Gothic" w:eastAsia="Century Gothic" w:hAnsi="Century Gothic" w:cs="Century Gothic"/>
                <w:color w:val="2A2A2A"/>
                <w:sz w:val="20"/>
                <w:szCs w:val="20"/>
              </w:rPr>
              <w:t xml:space="preserve">) including Requirement Analysis, Design, Coding, Testing and Implementation in </w:t>
            </w:r>
            <w:r w:rsidRPr="0013450A">
              <w:rPr>
                <w:rStyle w:val="Strong1"/>
                <w:rFonts w:ascii="Century Gothic" w:eastAsia="Century Gothic" w:hAnsi="Century Gothic" w:cs="Century Gothic"/>
                <w:b/>
                <w:bCs/>
                <w:color w:val="2A2A2A"/>
                <w:sz w:val="20"/>
                <w:szCs w:val="20"/>
              </w:rPr>
              <w:t>Agile</w:t>
            </w:r>
            <w:r w:rsidRPr="0013450A">
              <w:rPr>
                <w:rStyle w:val="documentskn-mlf9parent-containerleft-box"/>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Scrum</w:t>
            </w:r>
            <w:r w:rsidRPr="0013450A">
              <w:rPr>
                <w:rStyle w:val="documentskn-mlf9parent-containerleft-box"/>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TDD</w:t>
            </w:r>
            <w:r w:rsidRPr="0013450A">
              <w:rPr>
                <w:rStyle w:val="documentskn-mlf9parent-containerleft-box"/>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Environment</w:t>
            </w:r>
            <w:r w:rsidRPr="0013450A">
              <w:rPr>
                <w:rStyle w:val="documentskn-mlf9parent-containerleft-box"/>
                <w:rFonts w:ascii="Century Gothic" w:eastAsia="Century Gothic" w:hAnsi="Century Gothic" w:cs="Century Gothic"/>
                <w:color w:val="2A2A2A"/>
                <w:sz w:val="20"/>
                <w:szCs w:val="20"/>
              </w:rPr>
              <w:t>.</w:t>
            </w:r>
          </w:p>
          <w:p w14:paraId="1567F78E" w14:textId="625CA35D" w:rsidR="00391592" w:rsidRPr="0013450A" w:rsidRDefault="00000000">
            <w:pPr>
              <w:pStyle w:val="documentskn-mlf9ulli"/>
              <w:numPr>
                <w:ilvl w:val="0"/>
                <w:numId w:val="1"/>
              </w:numPr>
              <w:ind w:left="300" w:right="40" w:hanging="274"/>
              <w:rPr>
                <w:rStyle w:val="Strong1"/>
                <w:rFonts w:ascii="Century Gothic" w:eastAsia="Century Gothic" w:hAnsi="Century Gothic" w:cs="Century Gothic"/>
                <w:color w:val="2A2A2A"/>
                <w:sz w:val="20"/>
                <w:szCs w:val="20"/>
              </w:rPr>
            </w:pPr>
            <w:r w:rsidRPr="0013450A">
              <w:rPr>
                <w:rStyle w:val="documentskn-mlf9parent-containerleft-box"/>
                <w:rFonts w:ascii="Century Gothic" w:eastAsia="Century Gothic" w:hAnsi="Century Gothic" w:cs="Century Gothic"/>
                <w:color w:val="2A2A2A"/>
                <w:sz w:val="20"/>
                <w:szCs w:val="20"/>
              </w:rPr>
              <w:t xml:space="preserve">Experienced in working with Redux architecture using complex Object-oriented concepts in improving the performance of the websites. Extensive experience in developing </w:t>
            </w:r>
            <w:r w:rsidRPr="0013450A">
              <w:rPr>
                <w:rStyle w:val="Strong1"/>
                <w:rFonts w:ascii="Century Gothic" w:eastAsia="Century Gothic" w:hAnsi="Century Gothic" w:cs="Century Gothic"/>
                <w:b/>
                <w:bCs/>
                <w:color w:val="2A2A2A"/>
                <w:sz w:val="20"/>
                <w:szCs w:val="20"/>
              </w:rPr>
              <w:t>Selenium</w:t>
            </w:r>
            <w:r w:rsidRPr="0013450A">
              <w:rPr>
                <w:rStyle w:val="documentskn-mlf9parent-containerleft-box"/>
                <w:rFonts w:ascii="Century Gothic" w:eastAsia="Century Gothic" w:hAnsi="Century Gothic" w:cs="Century Gothic"/>
                <w:color w:val="2A2A2A"/>
                <w:sz w:val="20"/>
                <w:szCs w:val="20"/>
              </w:rPr>
              <w:t xml:space="preserve"> and </w:t>
            </w:r>
            <w:r w:rsidRPr="0013450A">
              <w:rPr>
                <w:rStyle w:val="Strong1"/>
                <w:rFonts w:ascii="Century Gothic" w:eastAsia="Century Gothic" w:hAnsi="Century Gothic" w:cs="Century Gothic"/>
                <w:b/>
                <w:bCs/>
                <w:color w:val="2A2A2A"/>
                <w:sz w:val="20"/>
                <w:szCs w:val="20"/>
              </w:rPr>
              <w:t>JUnit</w:t>
            </w:r>
            <w:r w:rsidRPr="0013450A">
              <w:rPr>
                <w:rStyle w:val="documentskn-mlf9parent-containerleft-box"/>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Test</w:t>
            </w:r>
            <w:r w:rsidRPr="0013450A">
              <w:rPr>
                <w:rStyle w:val="documentskn-mlf9parent-containerleft-box"/>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Scripts</w:t>
            </w:r>
            <w:r w:rsidR="0013450A">
              <w:rPr>
                <w:rStyle w:val="Strong1"/>
                <w:rFonts w:ascii="Century Gothic" w:eastAsia="Century Gothic" w:hAnsi="Century Gothic" w:cs="Century Gothic"/>
                <w:b/>
                <w:bCs/>
                <w:color w:val="2A2A2A"/>
                <w:sz w:val="20"/>
                <w:szCs w:val="20"/>
              </w:rPr>
              <w:t xml:space="preserve"> </w:t>
            </w:r>
            <w:r w:rsidRPr="0013450A">
              <w:rPr>
                <w:rStyle w:val="documentskn-mlf9parent-containerleft-box"/>
                <w:rFonts w:ascii="Century Gothic" w:eastAsia="Century Gothic" w:hAnsi="Century Gothic" w:cs="Century Gothic"/>
                <w:color w:val="2A2A2A"/>
                <w:sz w:val="20"/>
                <w:szCs w:val="20"/>
              </w:rPr>
              <w:t xml:space="preserve">using </w:t>
            </w:r>
            <w:r w:rsidRPr="0013450A">
              <w:rPr>
                <w:rStyle w:val="Strong1"/>
                <w:rFonts w:ascii="Century Gothic" w:eastAsia="Century Gothic" w:hAnsi="Century Gothic" w:cs="Century Gothic"/>
                <w:b/>
                <w:bCs/>
                <w:color w:val="2A2A2A"/>
                <w:sz w:val="20"/>
                <w:szCs w:val="20"/>
              </w:rPr>
              <w:t>Java</w:t>
            </w:r>
            <w:r w:rsidRPr="0013450A">
              <w:rPr>
                <w:rStyle w:val="documentskn-mlf9parent-containerleft-box"/>
                <w:rFonts w:ascii="Century Gothic" w:eastAsia="Century Gothic" w:hAnsi="Century Gothic" w:cs="Century Gothic"/>
                <w:color w:val="2A2A2A"/>
                <w:sz w:val="20"/>
                <w:szCs w:val="20"/>
              </w:rPr>
              <w:t xml:space="preserve"> in </w:t>
            </w:r>
            <w:r w:rsidRPr="0013450A">
              <w:rPr>
                <w:rStyle w:val="Strong1"/>
                <w:rFonts w:ascii="Century Gothic" w:eastAsia="Century Gothic" w:hAnsi="Century Gothic" w:cs="Century Gothic"/>
                <w:b/>
                <w:bCs/>
                <w:color w:val="2A2A2A"/>
                <w:sz w:val="20"/>
                <w:szCs w:val="20"/>
              </w:rPr>
              <w:t>Eclipse IDE.</w:t>
            </w:r>
          </w:p>
          <w:p w14:paraId="3C87BDD6" w14:textId="77777777" w:rsidR="0013450A" w:rsidRPr="0013450A" w:rsidRDefault="0013450A" w:rsidP="0013450A">
            <w:pPr>
              <w:pStyle w:val="documentskn-mlf9ulli"/>
              <w:ind w:right="40"/>
              <w:rPr>
                <w:rStyle w:val="documentskn-mlf9parent-containerleft-box"/>
                <w:rFonts w:ascii="Century Gothic" w:eastAsia="Century Gothic" w:hAnsi="Century Gothic" w:cs="Century Gothic"/>
                <w:color w:val="2A2A2A"/>
                <w:sz w:val="20"/>
                <w:szCs w:val="20"/>
              </w:rPr>
            </w:pPr>
          </w:p>
          <w:p w14:paraId="62314F4E" w14:textId="5EE674ED" w:rsidR="0013450A" w:rsidRPr="0013450A" w:rsidRDefault="0013450A" w:rsidP="0013450A">
            <w:pPr>
              <w:pStyle w:val="documentskn-mlf9ulli"/>
              <w:ind w:right="40"/>
              <w:jc w:val="center"/>
              <w:rPr>
                <w:rStyle w:val="documentskn-mlf9parent-containerleft-box"/>
                <w:rFonts w:ascii="Century Gothic" w:eastAsia="Century Gothic" w:hAnsi="Century Gothic" w:cs="Century Gothic"/>
                <w:b/>
                <w:bCs/>
                <w:caps/>
                <w:color w:val="2A2A2A"/>
                <w:spacing w:val="40"/>
              </w:rPr>
            </w:pPr>
            <w:r w:rsidRPr="0013450A">
              <w:rPr>
                <w:rStyle w:val="documentskn-mlf9parent-containerleft-box"/>
                <w:rFonts w:ascii="Century Gothic" w:eastAsia="Century Gothic" w:hAnsi="Century Gothic" w:cs="Century Gothic"/>
                <w:b/>
                <w:bCs/>
                <w:caps/>
                <w:color w:val="2A2A2A"/>
                <w:spacing w:val="40"/>
              </w:rPr>
              <w:t>SKILLS</w:t>
            </w:r>
          </w:p>
          <w:p w14:paraId="499A73EF" w14:textId="77777777" w:rsidR="0013450A" w:rsidRPr="0013450A" w:rsidRDefault="0013450A" w:rsidP="0013450A">
            <w:pPr>
              <w:pStyle w:val="documentskn-mlf9ulli"/>
              <w:ind w:right="40"/>
              <w:jc w:val="center"/>
              <w:rPr>
                <w:rStyle w:val="documentskn-mlf9parent-containerleft-box"/>
                <w:rFonts w:ascii="Century Gothic" w:eastAsia="Century Gothic" w:hAnsi="Century Gothic" w:cs="Century Gothic"/>
                <w:b/>
                <w:bCs/>
                <w:caps/>
                <w:color w:val="2A2A2A"/>
                <w:spacing w:val="40"/>
              </w:rPr>
            </w:pPr>
          </w:p>
          <w:tbl>
            <w:tblPr>
              <w:tblW w:w="107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20"/>
              <w:gridCol w:w="8151"/>
            </w:tblGrid>
            <w:tr w:rsidR="0013450A" w:rsidRPr="0013450A" w14:paraId="04E2F626" w14:textId="77777777" w:rsidTr="0013450A">
              <w:trPr>
                <w:trHeight w:val="323"/>
              </w:trPr>
              <w:tc>
                <w:tcPr>
                  <w:tcW w:w="2620" w:type="dxa"/>
                  <w:tcBorders>
                    <w:top w:val="single" w:sz="4" w:space="0" w:color="000000"/>
                    <w:left w:val="single" w:sz="4" w:space="0" w:color="000000"/>
                    <w:bottom w:val="single" w:sz="4" w:space="0" w:color="000000"/>
                    <w:right w:val="single" w:sz="4" w:space="0" w:color="000000"/>
                  </w:tcBorders>
                  <w:hideMark/>
                </w:tcPr>
                <w:p w14:paraId="67CEDC7D" w14:textId="77777777" w:rsidR="0013450A" w:rsidRPr="0013450A" w:rsidRDefault="0013450A" w:rsidP="0013450A">
                  <w:pPr>
                    <w:pStyle w:val="TableParagraph"/>
                    <w:spacing w:after="0"/>
                    <w:rPr>
                      <w:rStyle w:val="documentskn-mlf9parent-containerleft-box"/>
                      <w:rFonts w:ascii="Century Gothic" w:eastAsia="Century Gothic" w:hAnsi="Century Gothic" w:cs="Century Gothic"/>
                      <w:b/>
                      <w:bCs/>
                      <w:i w:val="0"/>
                      <w:color w:val="2A2A2A"/>
                    </w:rPr>
                  </w:pPr>
                  <w:r w:rsidRPr="0013450A">
                    <w:rPr>
                      <w:rStyle w:val="documentskn-mlf9parent-containerleft-box"/>
                      <w:rFonts w:ascii="Century Gothic" w:eastAsia="Century Gothic" w:hAnsi="Century Gothic" w:cs="Century Gothic"/>
                      <w:b/>
                      <w:bCs/>
                      <w:i w:val="0"/>
                      <w:color w:val="2A2A2A"/>
                    </w:rPr>
                    <w:t>Programming Languages</w:t>
                  </w:r>
                </w:p>
              </w:tc>
              <w:tc>
                <w:tcPr>
                  <w:tcW w:w="8151" w:type="dxa"/>
                  <w:tcBorders>
                    <w:top w:val="single" w:sz="4" w:space="0" w:color="000000"/>
                    <w:left w:val="single" w:sz="4" w:space="0" w:color="000000"/>
                    <w:bottom w:val="single" w:sz="4" w:space="0" w:color="000000"/>
                    <w:right w:val="single" w:sz="4" w:space="0" w:color="000000"/>
                  </w:tcBorders>
                  <w:hideMark/>
                </w:tcPr>
                <w:p w14:paraId="05ED8A65" w14:textId="77777777" w:rsidR="0013450A" w:rsidRPr="0013450A" w:rsidRDefault="0013450A" w:rsidP="0013450A">
                  <w:pPr>
                    <w:pStyle w:val="TableParagraph"/>
                    <w:spacing w:after="0"/>
                    <w:rPr>
                      <w:rStyle w:val="documentskn-mlf9parent-containerleft-box"/>
                      <w:rFonts w:ascii="Century Gothic" w:eastAsia="Century Gothic" w:hAnsi="Century Gothic" w:cs="Century Gothic"/>
                      <w:i w:val="0"/>
                      <w:color w:val="2A2A2A"/>
                    </w:rPr>
                  </w:pPr>
                  <w:r w:rsidRPr="0013450A">
                    <w:rPr>
                      <w:rStyle w:val="documentskn-mlf9parent-containerleft-box"/>
                      <w:rFonts w:ascii="Century Gothic" w:eastAsia="Century Gothic" w:hAnsi="Century Gothic" w:cs="Century Gothic"/>
                      <w:i w:val="0"/>
                      <w:color w:val="2A2A2A"/>
                    </w:rPr>
                    <w:t xml:space="preserve"> Java, C++, PL/SQL, .Net, Python</w:t>
                  </w:r>
                </w:p>
              </w:tc>
            </w:tr>
            <w:tr w:rsidR="0013450A" w:rsidRPr="0013450A" w14:paraId="76E236F6" w14:textId="77777777" w:rsidTr="0013450A">
              <w:trPr>
                <w:trHeight w:val="586"/>
              </w:trPr>
              <w:tc>
                <w:tcPr>
                  <w:tcW w:w="2620" w:type="dxa"/>
                  <w:tcBorders>
                    <w:top w:val="single" w:sz="4" w:space="0" w:color="000000"/>
                    <w:left w:val="single" w:sz="4" w:space="0" w:color="000000"/>
                    <w:bottom w:val="single" w:sz="4" w:space="0" w:color="000000"/>
                    <w:right w:val="single" w:sz="4" w:space="0" w:color="000000"/>
                  </w:tcBorders>
                  <w:hideMark/>
                </w:tcPr>
                <w:p w14:paraId="1209BECA" w14:textId="77777777" w:rsidR="0013450A" w:rsidRPr="0013450A" w:rsidRDefault="0013450A" w:rsidP="0013450A">
                  <w:pPr>
                    <w:pStyle w:val="TableParagraph"/>
                    <w:spacing w:after="0"/>
                    <w:rPr>
                      <w:rStyle w:val="documentskn-mlf9parent-containerleft-box"/>
                      <w:rFonts w:ascii="Century Gothic" w:eastAsia="Century Gothic" w:hAnsi="Century Gothic" w:cs="Century Gothic"/>
                      <w:b/>
                      <w:bCs/>
                      <w:i w:val="0"/>
                      <w:color w:val="2A2A2A"/>
                    </w:rPr>
                  </w:pPr>
                  <w:r w:rsidRPr="0013450A">
                    <w:rPr>
                      <w:rStyle w:val="documentskn-mlf9parent-containerleft-box"/>
                      <w:rFonts w:ascii="Century Gothic" w:eastAsia="Century Gothic" w:hAnsi="Century Gothic" w:cs="Century Gothic"/>
                      <w:b/>
                      <w:bCs/>
                      <w:i w:val="0"/>
                      <w:color w:val="2A2A2A"/>
                    </w:rPr>
                    <w:t>Web Technologies</w:t>
                  </w:r>
                </w:p>
              </w:tc>
              <w:tc>
                <w:tcPr>
                  <w:tcW w:w="8151" w:type="dxa"/>
                  <w:tcBorders>
                    <w:top w:val="single" w:sz="4" w:space="0" w:color="000000"/>
                    <w:left w:val="single" w:sz="4" w:space="0" w:color="000000"/>
                    <w:bottom w:val="single" w:sz="4" w:space="0" w:color="000000"/>
                    <w:right w:val="single" w:sz="4" w:space="0" w:color="000000"/>
                  </w:tcBorders>
                  <w:hideMark/>
                </w:tcPr>
                <w:p w14:paraId="1AE8FA97" w14:textId="77777777" w:rsidR="0013450A" w:rsidRPr="0013450A" w:rsidRDefault="0013450A" w:rsidP="0013450A">
                  <w:pPr>
                    <w:pStyle w:val="TableParagraph"/>
                    <w:spacing w:after="0" w:line="276" w:lineRule="auto"/>
                    <w:rPr>
                      <w:rStyle w:val="documentskn-mlf9parent-containerleft-box"/>
                      <w:rFonts w:ascii="Century Gothic" w:eastAsia="Century Gothic" w:hAnsi="Century Gothic" w:cs="Century Gothic"/>
                      <w:i w:val="0"/>
                      <w:color w:val="2A2A2A"/>
                    </w:rPr>
                  </w:pPr>
                  <w:r w:rsidRPr="0013450A">
                    <w:rPr>
                      <w:rStyle w:val="documentskn-mlf9parent-containerleft-box"/>
                      <w:rFonts w:ascii="Century Gothic" w:eastAsia="Century Gothic" w:hAnsi="Century Gothic" w:cs="Century Gothic"/>
                      <w:i w:val="0"/>
                      <w:color w:val="2A2A2A"/>
                    </w:rPr>
                    <w:t xml:space="preserve"> HTML5, CSS3, JavaScript, AJAX, JSON, Bootstrap, jQuery, Angular 4/6/8/9, React JS with Flux, Redux, Ember JS, Backbone JS, NodeJS, Express JS</w:t>
                  </w:r>
                </w:p>
              </w:tc>
            </w:tr>
            <w:tr w:rsidR="0013450A" w:rsidRPr="0013450A" w14:paraId="46C6F046" w14:textId="77777777" w:rsidTr="0013450A">
              <w:trPr>
                <w:trHeight w:val="830"/>
              </w:trPr>
              <w:tc>
                <w:tcPr>
                  <w:tcW w:w="2620" w:type="dxa"/>
                  <w:tcBorders>
                    <w:top w:val="single" w:sz="4" w:space="0" w:color="000000"/>
                    <w:left w:val="single" w:sz="4" w:space="0" w:color="000000"/>
                    <w:bottom w:val="single" w:sz="4" w:space="0" w:color="000000"/>
                    <w:right w:val="single" w:sz="4" w:space="0" w:color="000000"/>
                  </w:tcBorders>
                  <w:hideMark/>
                </w:tcPr>
                <w:p w14:paraId="5F637FD7" w14:textId="77777777" w:rsidR="0013450A" w:rsidRPr="0013450A" w:rsidRDefault="0013450A" w:rsidP="0013450A">
                  <w:pPr>
                    <w:pStyle w:val="TableParagraph"/>
                    <w:spacing w:before="4" w:after="0" w:line="276" w:lineRule="auto"/>
                    <w:ind w:right="1067"/>
                    <w:rPr>
                      <w:rStyle w:val="documentskn-mlf9parent-containerleft-box"/>
                      <w:rFonts w:ascii="Century Gothic" w:eastAsia="Century Gothic" w:hAnsi="Century Gothic" w:cs="Century Gothic"/>
                      <w:b/>
                      <w:bCs/>
                      <w:i w:val="0"/>
                      <w:color w:val="2A2A2A"/>
                    </w:rPr>
                  </w:pPr>
                  <w:r w:rsidRPr="0013450A">
                    <w:rPr>
                      <w:rStyle w:val="documentskn-mlf9parent-containerleft-box"/>
                      <w:rFonts w:ascii="Century Gothic" w:eastAsia="Century Gothic" w:hAnsi="Century Gothic" w:cs="Century Gothic"/>
                      <w:b/>
                      <w:bCs/>
                      <w:i w:val="0"/>
                      <w:color w:val="2A2A2A"/>
                    </w:rPr>
                    <w:t>J2EE Technologies &amp;Frameworks</w:t>
                  </w:r>
                </w:p>
              </w:tc>
              <w:tc>
                <w:tcPr>
                  <w:tcW w:w="8151" w:type="dxa"/>
                  <w:tcBorders>
                    <w:top w:val="single" w:sz="4" w:space="0" w:color="000000"/>
                    <w:left w:val="single" w:sz="4" w:space="0" w:color="000000"/>
                    <w:bottom w:val="single" w:sz="4" w:space="0" w:color="000000"/>
                    <w:right w:val="single" w:sz="4" w:space="0" w:color="000000"/>
                  </w:tcBorders>
                  <w:hideMark/>
                </w:tcPr>
                <w:p w14:paraId="072C3A58" w14:textId="77777777" w:rsidR="0013450A" w:rsidRPr="0013450A" w:rsidRDefault="0013450A" w:rsidP="0013450A">
                  <w:pPr>
                    <w:pStyle w:val="TableParagraph"/>
                    <w:spacing w:before="4" w:after="0"/>
                    <w:rPr>
                      <w:rStyle w:val="documentskn-mlf9parent-containerleft-box"/>
                      <w:rFonts w:ascii="Century Gothic" w:eastAsia="Century Gothic" w:hAnsi="Century Gothic" w:cs="Century Gothic"/>
                      <w:i w:val="0"/>
                      <w:color w:val="2A2A2A"/>
                    </w:rPr>
                  </w:pPr>
                  <w:r w:rsidRPr="0013450A">
                    <w:rPr>
                      <w:rStyle w:val="documentskn-mlf9parent-containerleft-box"/>
                      <w:rFonts w:ascii="Century Gothic" w:eastAsia="Century Gothic" w:hAnsi="Century Gothic" w:cs="Century Gothic"/>
                      <w:i w:val="0"/>
                      <w:color w:val="2A2A2A"/>
                    </w:rPr>
                    <w:t xml:space="preserve"> Servlets, EJB, JSP, JDBC, SOAP, WSDL, REST, XML, JAXP, JAXB, JPA, JMS, Spring3.x/4.x/5.x, Hibernate, Spring MVC, Spring Boot, Spring Data, Spring Batch, Spring cloud, Spring JDBC, Dump Analysis.</w:t>
                  </w:r>
                </w:p>
              </w:tc>
            </w:tr>
            <w:tr w:rsidR="0013450A" w:rsidRPr="0013450A" w14:paraId="693578D5" w14:textId="77777777" w:rsidTr="0013450A">
              <w:trPr>
                <w:trHeight w:val="320"/>
              </w:trPr>
              <w:tc>
                <w:tcPr>
                  <w:tcW w:w="2620" w:type="dxa"/>
                  <w:tcBorders>
                    <w:top w:val="single" w:sz="4" w:space="0" w:color="000000"/>
                    <w:left w:val="single" w:sz="4" w:space="0" w:color="000000"/>
                    <w:bottom w:val="single" w:sz="4" w:space="0" w:color="000000"/>
                    <w:right w:val="single" w:sz="4" w:space="0" w:color="000000"/>
                  </w:tcBorders>
                  <w:hideMark/>
                </w:tcPr>
                <w:p w14:paraId="58FC9102" w14:textId="77777777" w:rsidR="0013450A" w:rsidRPr="0013450A" w:rsidRDefault="0013450A" w:rsidP="0013450A">
                  <w:pPr>
                    <w:pStyle w:val="TableParagraph"/>
                    <w:spacing w:after="0"/>
                    <w:rPr>
                      <w:rStyle w:val="documentskn-mlf9parent-containerleft-box"/>
                      <w:rFonts w:ascii="Century Gothic" w:eastAsia="Century Gothic" w:hAnsi="Century Gothic" w:cs="Century Gothic"/>
                      <w:b/>
                      <w:bCs/>
                      <w:i w:val="0"/>
                      <w:color w:val="2A2A2A"/>
                    </w:rPr>
                  </w:pPr>
                  <w:r w:rsidRPr="0013450A">
                    <w:rPr>
                      <w:rStyle w:val="documentskn-mlf9parent-containerleft-box"/>
                      <w:rFonts w:ascii="Century Gothic" w:eastAsia="Century Gothic" w:hAnsi="Century Gothic" w:cs="Century Gothic"/>
                      <w:b/>
                      <w:bCs/>
                      <w:i w:val="0"/>
                      <w:color w:val="2A2A2A"/>
                    </w:rPr>
                    <w:lastRenderedPageBreak/>
                    <w:t>Databases</w:t>
                  </w:r>
                </w:p>
              </w:tc>
              <w:tc>
                <w:tcPr>
                  <w:tcW w:w="8151" w:type="dxa"/>
                  <w:tcBorders>
                    <w:top w:val="single" w:sz="4" w:space="0" w:color="000000"/>
                    <w:left w:val="single" w:sz="4" w:space="0" w:color="000000"/>
                    <w:bottom w:val="single" w:sz="4" w:space="0" w:color="000000"/>
                    <w:right w:val="single" w:sz="4" w:space="0" w:color="000000"/>
                  </w:tcBorders>
                  <w:hideMark/>
                </w:tcPr>
                <w:p w14:paraId="6C53E2EC" w14:textId="77777777" w:rsidR="0013450A" w:rsidRPr="0013450A" w:rsidRDefault="0013450A" w:rsidP="0013450A">
                  <w:pPr>
                    <w:pStyle w:val="TableParagraph"/>
                    <w:spacing w:after="0"/>
                    <w:rPr>
                      <w:rStyle w:val="documentskn-mlf9parent-containerleft-box"/>
                      <w:rFonts w:ascii="Century Gothic" w:eastAsia="Century Gothic" w:hAnsi="Century Gothic" w:cs="Century Gothic"/>
                      <w:i w:val="0"/>
                      <w:color w:val="2A2A2A"/>
                    </w:rPr>
                  </w:pPr>
                  <w:r w:rsidRPr="0013450A">
                    <w:rPr>
                      <w:rStyle w:val="documentskn-mlf9parent-containerleft-box"/>
                      <w:rFonts w:ascii="Century Gothic" w:eastAsia="Century Gothic" w:hAnsi="Century Gothic" w:cs="Century Gothic"/>
                      <w:i w:val="0"/>
                      <w:color w:val="2A2A2A"/>
                    </w:rPr>
                    <w:t xml:space="preserve"> Oracle 8i/9i/10g/11i, DB2, SQL Server, MYSQL, MongoDB, Cassandra</w:t>
                  </w:r>
                </w:p>
              </w:tc>
            </w:tr>
            <w:tr w:rsidR="0013450A" w:rsidRPr="0013450A" w14:paraId="5A963F9C" w14:textId="77777777" w:rsidTr="0013450A">
              <w:trPr>
                <w:trHeight w:val="293"/>
              </w:trPr>
              <w:tc>
                <w:tcPr>
                  <w:tcW w:w="2620" w:type="dxa"/>
                  <w:tcBorders>
                    <w:top w:val="single" w:sz="4" w:space="0" w:color="000000"/>
                    <w:left w:val="single" w:sz="4" w:space="0" w:color="000000"/>
                    <w:bottom w:val="single" w:sz="4" w:space="0" w:color="000000"/>
                    <w:right w:val="single" w:sz="4" w:space="0" w:color="000000"/>
                  </w:tcBorders>
                  <w:hideMark/>
                </w:tcPr>
                <w:p w14:paraId="43698262" w14:textId="77777777" w:rsidR="0013450A" w:rsidRPr="0013450A" w:rsidRDefault="0013450A" w:rsidP="0013450A">
                  <w:pPr>
                    <w:pStyle w:val="TableParagraph"/>
                    <w:spacing w:after="0"/>
                    <w:rPr>
                      <w:rStyle w:val="documentskn-mlf9parent-containerleft-box"/>
                      <w:rFonts w:ascii="Century Gothic" w:eastAsia="Century Gothic" w:hAnsi="Century Gothic" w:cs="Century Gothic"/>
                      <w:b/>
                      <w:bCs/>
                      <w:i w:val="0"/>
                      <w:color w:val="2A2A2A"/>
                    </w:rPr>
                  </w:pPr>
                  <w:r w:rsidRPr="0013450A">
                    <w:rPr>
                      <w:rStyle w:val="documentskn-mlf9parent-containerleft-box"/>
                      <w:rFonts w:ascii="Century Gothic" w:eastAsia="Century Gothic" w:hAnsi="Century Gothic" w:cs="Century Gothic"/>
                      <w:b/>
                      <w:bCs/>
                      <w:i w:val="0"/>
                      <w:color w:val="2A2A2A"/>
                    </w:rPr>
                    <w:t>Application/Web Servers</w:t>
                  </w:r>
                </w:p>
              </w:tc>
              <w:tc>
                <w:tcPr>
                  <w:tcW w:w="8151" w:type="dxa"/>
                  <w:tcBorders>
                    <w:top w:val="single" w:sz="4" w:space="0" w:color="000000"/>
                    <w:left w:val="single" w:sz="4" w:space="0" w:color="000000"/>
                    <w:bottom w:val="single" w:sz="4" w:space="0" w:color="000000"/>
                    <w:right w:val="single" w:sz="4" w:space="0" w:color="000000"/>
                  </w:tcBorders>
                  <w:hideMark/>
                </w:tcPr>
                <w:p w14:paraId="41BBBEDF" w14:textId="77777777" w:rsidR="0013450A" w:rsidRPr="0013450A" w:rsidRDefault="0013450A" w:rsidP="0013450A">
                  <w:pPr>
                    <w:pStyle w:val="TableParagraph"/>
                    <w:spacing w:after="0"/>
                    <w:rPr>
                      <w:rStyle w:val="documentskn-mlf9parent-containerleft-box"/>
                      <w:rFonts w:ascii="Century Gothic" w:eastAsia="Century Gothic" w:hAnsi="Century Gothic" w:cs="Century Gothic"/>
                      <w:i w:val="0"/>
                      <w:color w:val="2A2A2A"/>
                    </w:rPr>
                  </w:pPr>
                  <w:r w:rsidRPr="0013450A">
                    <w:rPr>
                      <w:rStyle w:val="documentskn-mlf9parent-containerleft-box"/>
                      <w:rFonts w:ascii="Century Gothic" w:eastAsia="Century Gothic" w:hAnsi="Century Gothic" w:cs="Century Gothic"/>
                      <w:i w:val="0"/>
                      <w:color w:val="2A2A2A"/>
                    </w:rPr>
                    <w:t xml:space="preserve"> Oracle Web logic, IBM Web Sphere, JBoss, Glassfish, Apache Tomcat</w:t>
                  </w:r>
                </w:p>
              </w:tc>
            </w:tr>
            <w:tr w:rsidR="0013450A" w:rsidRPr="0013450A" w14:paraId="008E0372" w14:textId="77777777" w:rsidTr="0013450A">
              <w:trPr>
                <w:trHeight w:val="291"/>
              </w:trPr>
              <w:tc>
                <w:tcPr>
                  <w:tcW w:w="2620" w:type="dxa"/>
                  <w:tcBorders>
                    <w:top w:val="single" w:sz="4" w:space="0" w:color="000000"/>
                    <w:left w:val="single" w:sz="4" w:space="0" w:color="000000"/>
                    <w:bottom w:val="single" w:sz="4" w:space="0" w:color="000000"/>
                    <w:right w:val="single" w:sz="4" w:space="0" w:color="000000"/>
                  </w:tcBorders>
                  <w:hideMark/>
                </w:tcPr>
                <w:p w14:paraId="51133244" w14:textId="77777777" w:rsidR="0013450A" w:rsidRPr="0013450A" w:rsidRDefault="0013450A" w:rsidP="0013450A">
                  <w:pPr>
                    <w:pStyle w:val="TableParagraph"/>
                    <w:spacing w:after="0"/>
                    <w:rPr>
                      <w:rStyle w:val="documentskn-mlf9parent-containerleft-box"/>
                      <w:rFonts w:ascii="Century Gothic" w:eastAsia="Century Gothic" w:hAnsi="Century Gothic" w:cs="Century Gothic"/>
                      <w:b/>
                      <w:bCs/>
                      <w:i w:val="0"/>
                      <w:color w:val="2A2A2A"/>
                    </w:rPr>
                  </w:pPr>
                  <w:r w:rsidRPr="0013450A">
                    <w:rPr>
                      <w:rStyle w:val="documentskn-mlf9parent-containerleft-box"/>
                      <w:rFonts w:ascii="Century Gothic" w:eastAsia="Century Gothic" w:hAnsi="Century Gothic" w:cs="Century Gothic"/>
                      <w:b/>
                      <w:bCs/>
                      <w:i w:val="0"/>
                      <w:color w:val="2A2A2A"/>
                    </w:rPr>
                    <w:t>Messaging Services</w:t>
                  </w:r>
                </w:p>
              </w:tc>
              <w:tc>
                <w:tcPr>
                  <w:tcW w:w="8151" w:type="dxa"/>
                  <w:tcBorders>
                    <w:top w:val="single" w:sz="4" w:space="0" w:color="000000"/>
                    <w:left w:val="single" w:sz="4" w:space="0" w:color="000000"/>
                    <w:bottom w:val="single" w:sz="4" w:space="0" w:color="000000"/>
                    <w:right w:val="single" w:sz="4" w:space="0" w:color="000000"/>
                  </w:tcBorders>
                  <w:hideMark/>
                </w:tcPr>
                <w:p w14:paraId="687C3870" w14:textId="77777777" w:rsidR="0013450A" w:rsidRPr="0013450A" w:rsidRDefault="0013450A" w:rsidP="0013450A">
                  <w:pPr>
                    <w:pStyle w:val="TableParagraph"/>
                    <w:spacing w:after="0"/>
                    <w:rPr>
                      <w:rStyle w:val="documentskn-mlf9parent-containerleft-box"/>
                      <w:rFonts w:ascii="Century Gothic" w:eastAsia="Century Gothic" w:hAnsi="Century Gothic" w:cs="Century Gothic"/>
                      <w:i w:val="0"/>
                      <w:color w:val="2A2A2A"/>
                    </w:rPr>
                  </w:pPr>
                  <w:r w:rsidRPr="0013450A">
                    <w:rPr>
                      <w:rStyle w:val="documentskn-mlf9parent-containerleft-box"/>
                      <w:rFonts w:ascii="Century Gothic" w:eastAsia="Century Gothic" w:hAnsi="Century Gothic" w:cs="Century Gothic"/>
                      <w:i w:val="0"/>
                      <w:color w:val="2A2A2A"/>
                    </w:rPr>
                    <w:t xml:space="preserve"> JMS, Active MQ, Rabbit MQ, IBM MQ, Apache Kafka</w:t>
                  </w:r>
                </w:p>
              </w:tc>
            </w:tr>
            <w:tr w:rsidR="0013450A" w:rsidRPr="0013450A" w14:paraId="1E6AEBD5" w14:textId="77777777" w:rsidTr="0013450A">
              <w:trPr>
                <w:trHeight w:val="280"/>
              </w:trPr>
              <w:tc>
                <w:tcPr>
                  <w:tcW w:w="2620" w:type="dxa"/>
                  <w:tcBorders>
                    <w:top w:val="single" w:sz="4" w:space="0" w:color="000000"/>
                    <w:left w:val="single" w:sz="4" w:space="0" w:color="000000"/>
                    <w:bottom w:val="single" w:sz="4" w:space="0" w:color="000000"/>
                    <w:right w:val="single" w:sz="4" w:space="0" w:color="000000"/>
                  </w:tcBorders>
                  <w:hideMark/>
                </w:tcPr>
                <w:p w14:paraId="6326EF53" w14:textId="77777777" w:rsidR="0013450A" w:rsidRPr="0013450A" w:rsidRDefault="0013450A" w:rsidP="0013450A">
                  <w:pPr>
                    <w:pStyle w:val="TableParagraph"/>
                    <w:spacing w:before="4" w:after="0"/>
                    <w:rPr>
                      <w:rStyle w:val="documentskn-mlf9parent-containerleft-box"/>
                      <w:rFonts w:ascii="Century Gothic" w:eastAsia="Century Gothic" w:hAnsi="Century Gothic" w:cs="Century Gothic"/>
                      <w:b/>
                      <w:bCs/>
                      <w:i w:val="0"/>
                      <w:color w:val="2A2A2A"/>
                    </w:rPr>
                  </w:pPr>
                  <w:r w:rsidRPr="0013450A">
                    <w:rPr>
                      <w:rStyle w:val="documentskn-mlf9parent-containerleft-box"/>
                      <w:rFonts w:ascii="Century Gothic" w:eastAsia="Century Gothic" w:hAnsi="Century Gothic" w:cs="Century Gothic"/>
                      <w:b/>
                      <w:bCs/>
                      <w:i w:val="0"/>
                      <w:color w:val="2A2A2A"/>
                    </w:rPr>
                    <w:t>Web service frameworks</w:t>
                  </w:r>
                </w:p>
              </w:tc>
              <w:tc>
                <w:tcPr>
                  <w:tcW w:w="8151" w:type="dxa"/>
                  <w:tcBorders>
                    <w:top w:val="single" w:sz="4" w:space="0" w:color="000000"/>
                    <w:left w:val="single" w:sz="4" w:space="0" w:color="000000"/>
                    <w:bottom w:val="single" w:sz="4" w:space="0" w:color="000000"/>
                    <w:right w:val="single" w:sz="4" w:space="0" w:color="000000"/>
                  </w:tcBorders>
                  <w:hideMark/>
                </w:tcPr>
                <w:p w14:paraId="67B824DC" w14:textId="77777777" w:rsidR="0013450A" w:rsidRPr="0013450A" w:rsidRDefault="0013450A" w:rsidP="0013450A">
                  <w:pPr>
                    <w:pStyle w:val="TableParagraph"/>
                    <w:spacing w:before="4" w:after="0"/>
                    <w:rPr>
                      <w:rStyle w:val="documentskn-mlf9parent-containerleft-box"/>
                      <w:rFonts w:ascii="Century Gothic" w:eastAsia="Century Gothic" w:hAnsi="Century Gothic" w:cs="Century Gothic"/>
                      <w:i w:val="0"/>
                      <w:color w:val="2A2A2A"/>
                    </w:rPr>
                  </w:pPr>
                  <w:r w:rsidRPr="0013450A">
                    <w:rPr>
                      <w:rStyle w:val="documentskn-mlf9parent-containerleft-box"/>
                      <w:rFonts w:ascii="Century Gothic" w:eastAsia="Century Gothic" w:hAnsi="Century Gothic" w:cs="Century Gothic"/>
                      <w:i w:val="0"/>
                      <w:color w:val="2A2A2A"/>
                    </w:rPr>
                    <w:t xml:space="preserve"> JAX-RS, JAX-WS, Apache CXF, Axis, Jersey</w:t>
                  </w:r>
                </w:p>
              </w:tc>
            </w:tr>
            <w:tr w:rsidR="0013450A" w:rsidRPr="0013450A" w14:paraId="00A270D6" w14:textId="77777777" w:rsidTr="0013450A">
              <w:trPr>
                <w:trHeight w:val="291"/>
              </w:trPr>
              <w:tc>
                <w:tcPr>
                  <w:tcW w:w="2620" w:type="dxa"/>
                  <w:tcBorders>
                    <w:top w:val="single" w:sz="4" w:space="0" w:color="000000"/>
                    <w:left w:val="single" w:sz="4" w:space="0" w:color="000000"/>
                    <w:bottom w:val="single" w:sz="4" w:space="0" w:color="000000"/>
                    <w:right w:val="single" w:sz="4" w:space="0" w:color="000000"/>
                  </w:tcBorders>
                  <w:hideMark/>
                </w:tcPr>
                <w:p w14:paraId="06E6110A" w14:textId="77777777" w:rsidR="0013450A" w:rsidRPr="0013450A" w:rsidRDefault="0013450A" w:rsidP="0013450A">
                  <w:pPr>
                    <w:pStyle w:val="TableParagraph"/>
                    <w:spacing w:after="0"/>
                    <w:rPr>
                      <w:rStyle w:val="documentskn-mlf9parent-containerleft-box"/>
                      <w:rFonts w:ascii="Century Gothic" w:eastAsia="Century Gothic" w:hAnsi="Century Gothic" w:cs="Century Gothic"/>
                      <w:b/>
                      <w:bCs/>
                      <w:i w:val="0"/>
                      <w:color w:val="2A2A2A"/>
                    </w:rPr>
                  </w:pPr>
                  <w:r w:rsidRPr="0013450A">
                    <w:rPr>
                      <w:rStyle w:val="documentskn-mlf9parent-containerleft-box"/>
                      <w:rFonts w:ascii="Century Gothic" w:eastAsia="Century Gothic" w:hAnsi="Century Gothic" w:cs="Century Gothic"/>
                      <w:b/>
                      <w:bCs/>
                      <w:i w:val="0"/>
                      <w:color w:val="2A2A2A"/>
                    </w:rPr>
                    <w:t>Software Methodologies</w:t>
                  </w:r>
                </w:p>
              </w:tc>
              <w:tc>
                <w:tcPr>
                  <w:tcW w:w="8151" w:type="dxa"/>
                  <w:tcBorders>
                    <w:top w:val="single" w:sz="4" w:space="0" w:color="000000"/>
                    <w:left w:val="single" w:sz="4" w:space="0" w:color="000000"/>
                    <w:bottom w:val="single" w:sz="4" w:space="0" w:color="000000"/>
                    <w:right w:val="single" w:sz="4" w:space="0" w:color="000000"/>
                  </w:tcBorders>
                  <w:hideMark/>
                </w:tcPr>
                <w:p w14:paraId="43286B20" w14:textId="77777777" w:rsidR="0013450A" w:rsidRPr="0013450A" w:rsidRDefault="0013450A" w:rsidP="0013450A">
                  <w:pPr>
                    <w:pStyle w:val="TableParagraph"/>
                    <w:spacing w:after="0"/>
                    <w:rPr>
                      <w:rStyle w:val="documentskn-mlf9parent-containerleft-box"/>
                      <w:rFonts w:ascii="Century Gothic" w:eastAsia="Century Gothic" w:hAnsi="Century Gothic" w:cs="Century Gothic"/>
                      <w:i w:val="0"/>
                      <w:color w:val="2A2A2A"/>
                    </w:rPr>
                  </w:pPr>
                  <w:r w:rsidRPr="0013450A">
                    <w:rPr>
                      <w:rStyle w:val="documentskn-mlf9parent-containerleft-box"/>
                      <w:rFonts w:ascii="Century Gothic" w:eastAsia="Century Gothic" w:hAnsi="Century Gothic" w:cs="Century Gothic"/>
                      <w:i w:val="0"/>
                      <w:color w:val="2A2A2A"/>
                    </w:rPr>
                    <w:t xml:space="preserve"> Agile, Scrum, TDD, Waterfall</w:t>
                  </w:r>
                </w:p>
              </w:tc>
            </w:tr>
            <w:tr w:rsidR="0013450A" w:rsidRPr="0013450A" w14:paraId="32D1C06A" w14:textId="77777777" w:rsidTr="0013450A">
              <w:trPr>
                <w:trHeight w:val="275"/>
              </w:trPr>
              <w:tc>
                <w:tcPr>
                  <w:tcW w:w="2620" w:type="dxa"/>
                  <w:tcBorders>
                    <w:top w:val="single" w:sz="4" w:space="0" w:color="000000"/>
                    <w:left w:val="single" w:sz="4" w:space="0" w:color="000000"/>
                    <w:bottom w:val="single" w:sz="4" w:space="0" w:color="000000"/>
                    <w:right w:val="single" w:sz="4" w:space="0" w:color="000000"/>
                  </w:tcBorders>
                  <w:hideMark/>
                </w:tcPr>
                <w:p w14:paraId="72CF7CC8" w14:textId="77777777" w:rsidR="0013450A" w:rsidRPr="0013450A" w:rsidRDefault="0013450A" w:rsidP="0013450A">
                  <w:pPr>
                    <w:pStyle w:val="TableParagraph"/>
                    <w:spacing w:after="0"/>
                    <w:rPr>
                      <w:rStyle w:val="documentskn-mlf9parent-containerleft-box"/>
                      <w:rFonts w:ascii="Century Gothic" w:eastAsia="Century Gothic" w:hAnsi="Century Gothic" w:cs="Century Gothic"/>
                      <w:b/>
                      <w:bCs/>
                      <w:i w:val="0"/>
                      <w:color w:val="2A2A2A"/>
                    </w:rPr>
                  </w:pPr>
                  <w:r w:rsidRPr="0013450A">
                    <w:rPr>
                      <w:rStyle w:val="documentskn-mlf9parent-containerleft-box"/>
                      <w:rFonts w:ascii="Century Gothic" w:eastAsia="Century Gothic" w:hAnsi="Century Gothic" w:cs="Century Gothic"/>
                      <w:b/>
                      <w:bCs/>
                      <w:i w:val="0"/>
                      <w:color w:val="2A2A2A"/>
                    </w:rPr>
                    <w:t>Build &amp; Configuration Tools</w:t>
                  </w:r>
                </w:p>
              </w:tc>
              <w:tc>
                <w:tcPr>
                  <w:tcW w:w="8151" w:type="dxa"/>
                  <w:tcBorders>
                    <w:top w:val="single" w:sz="4" w:space="0" w:color="000000"/>
                    <w:left w:val="single" w:sz="4" w:space="0" w:color="000000"/>
                    <w:bottom w:val="single" w:sz="4" w:space="0" w:color="000000"/>
                    <w:right w:val="single" w:sz="4" w:space="0" w:color="000000"/>
                  </w:tcBorders>
                  <w:hideMark/>
                </w:tcPr>
                <w:p w14:paraId="1CF309F5" w14:textId="77777777" w:rsidR="0013450A" w:rsidRPr="0013450A" w:rsidRDefault="0013450A" w:rsidP="0013450A">
                  <w:pPr>
                    <w:pStyle w:val="TableParagraph"/>
                    <w:spacing w:after="0"/>
                    <w:rPr>
                      <w:rStyle w:val="documentskn-mlf9parent-containerleft-box"/>
                      <w:rFonts w:ascii="Century Gothic" w:eastAsia="Century Gothic" w:hAnsi="Century Gothic" w:cs="Century Gothic"/>
                      <w:i w:val="0"/>
                      <w:color w:val="2A2A2A"/>
                    </w:rPr>
                  </w:pPr>
                  <w:r w:rsidRPr="0013450A">
                    <w:rPr>
                      <w:rStyle w:val="documentskn-mlf9parent-containerleft-box"/>
                      <w:rFonts w:ascii="Century Gothic" w:eastAsia="Century Gothic" w:hAnsi="Century Gothic" w:cs="Century Gothic"/>
                      <w:i w:val="0"/>
                      <w:color w:val="2A2A2A"/>
                    </w:rPr>
                    <w:t xml:space="preserve"> Ant, Maven, Gradle, Jenkins, Bamboo Gulp, Grunt, Webpack, NPM, Bower</w:t>
                  </w:r>
                </w:p>
              </w:tc>
            </w:tr>
            <w:tr w:rsidR="0013450A" w:rsidRPr="0013450A" w14:paraId="751D8ED3" w14:textId="77777777" w:rsidTr="0013450A">
              <w:trPr>
                <w:trHeight w:val="281"/>
              </w:trPr>
              <w:tc>
                <w:tcPr>
                  <w:tcW w:w="2620" w:type="dxa"/>
                  <w:tcBorders>
                    <w:top w:val="single" w:sz="4" w:space="0" w:color="000000"/>
                    <w:left w:val="single" w:sz="4" w:space="0" w:color="000000"/>
                    <w:bottom w:val="single" w:sz="4" w:space="0" w:color="000000"/>
                    <w:right w:val="single" w:sz="4" w:space="0" w:color="000000"/>
                  </w:tcBorders>
                  <w:hideMark/>
                </w:tcPr>
                <w:p w14:paraId="33CF7621" w14:textId="77777777" w:rsidR="0013450A" w:rsidRPr="0013450A" w:rsidRDefault="0013450A" w:rsidP="0013450A">
                  <w:pPr>
                    <w:pStyle w:val="TableParagraph"/>
                    <w:spacing w:before="4" w:after="0"/>
                    <w:rPr>
                      <w:rStyle w:val="documentskn-mlf9parent-containerleft-box"/>
                      <w:rFonts w:ascii="Century Gothic" w:eastAsia="Century Gothic" w:hAnsi="Century Gothic" w:cs="Century Gothic"/>
                      <w:b/>
                      <w:bCs/>
                      <w:i w:val="0"/>
                      <w:color w:val="2A2A2A"/>
                    </w:rPr>
                  </w:pPr>
                  <w:r w:rsidRPr="0013450A">
                    <w:rPr>
                      <w:rStyle w:val="documentskn-mlf9parent-containerleft-box"/>
                      <w:rFonts w:ascii="Century Gothic" w:eastAsia="Century Gothic" w:hAnsi="Century Gothic" w:cs="Century Gothic"/>
                      <w:b/>
                      <w:bCs/>
                      <w:i w:val="0"/>
                      <w:color w:val="2A2A2A"/>
                    </w:rPr>
                    <w:t>Testing Tools</w:t>
                  </w:r>
                </w:p>
              </w:tc>
              <w:tc>
                <w:tcPr>
                  <w:tcW w:w="8151" w:type="dxa"/>
                  <w:tcBorders>
                    <w:top w:val="single" w:sz="4" w:space="0" w:color="000000"/>
                    <w:left w:val="single" w:sz="4" w:space="0" w:color="000000"/>
                    <w:bottom w:val="single" w:sz="4" w:space="0" w:color="000000"/>
                    <w:right w:val="single" w:sz="4" w:space="0" w:color="000000"/>
                  </w:tcBorders>
                  <w:hideMark/>
                </w:tcPr>
                <w:p w14:paraId="38F39EBD" w14:textId="424A1C9F" w:rsidR="0013450A" w:rsidRPr="0013450A" w:rsidRDefault="0013450A" w:rsidP="0013450A">
                  <w:pPr>
                    <w:pStyle w:val="TableParagraph"/>
                    <w:spacing w:before="4" w:after="0"/>
                    <w:rPr>
                      <w:rStyle w:val="documentskn-mlf9parent-containerleft-box"/>
                      <w:rFonts w:ascii="Century Gothic" w:eastAsia="Century Gothic" w:hAnsi="Century Gothic" w:cs="Century Gothic"/>
                      <w:i w:val="0"/>
                      <w:color w:val="2A2A2A"/>
                    </w:rPr>
                  </w:pPr>
                  <w:r w:rsidRPr="0013450A">
                    <w:rPr>
                      <w:rStyle w:val="documentskn-mlf9parent-containerleft-box"/>
                      <w:rFonts w:ascii="Century Gothic" w:eastAsia="Century Gothic" w:hAnsi="Century Gothic" w:cs="Century Gothic"/>
                      <w:i w:val="0"/>
                      <w:color w:val="2A2A2A"/>
                    </w:rPr>
                    <w:t xml:space="preserve"> Junit, </w:t>
                  </w:r>
                  <w:r w:rsidR="00503734">
                    <w:rPr>
                      <w:rStyle w:val="documentskn-mlf9parent-containerleft-box"/>
                      <w:rFonts w:ascii="Century Gothic" w:eastAsia="Century Gothic" w:hAnsi="Century Gothic" w:cs="Century Gothic"/>
                      <w:i w:val="0"/>
                      <w:color w:val="2A2A2A"/>
                    </w:rPr>
                    <w:t>Selenium</w:t>
                  </w:r>
                  <w:r w:rsidRPr="0013450A">
                    <w:rPr>
                      <w:rStyle w:val="documentskn-mlf9parent-containerleft-box"/>
                      <w:rFonts w:ascii="Century Gothic" w:eastAsia="Century Gothic" w:hAnsi="Century Gothic" w:cs="Century Gothic"/>
                      <w:i w:val="0"/>
                      <w:color w:val="2A2A2A"/>
                    </w:rPr>
                    <w:t xml:space="preserve">, Mockito, </w:t>
                  </w:r>
                  <w:r w:rsidR="00503734">
                    <w:rPr>
                      <w:rStyle w:val="documentskn-mlf9parent-containerleft-box"/>
                      <w:rFonts w:ascii="Century Gothic" w:eastAsia="Century Gothic" w:hAnsi="Century Gothic" w:cs="Century Gothic"/>
                      <w:i w:val="0"/>
                      <w:color w:val="2A2A2A"/>
                    </w:rPr>
                    <w:t>Splunk</w:t>
                  </w:r>
                  <w:r w:rsidRPr="0013450A">
                    <w:rPr>
                      <w:rStyle w:val="documentskn-mlf9parent-containerleft-box"/>
                      <w:rFonts w:ascii="Century Gothic" w:eastAsia="Century Gothic" w:hAnsi="Century Gothic" w:cs="Century Gothic"/>
                      <w:i w:val="0"/>
                      <w:color w:val="2A2A2A"/>
                    </w:rPr>
                    <w:t xml:space="preserve">, </w:t>
                  </w:r>
                  <w:r w:rsidR="00503734">
                    <w:rPr>
                      <w:rStyle w:val="documentskn-mlf9parent-containerleft-box"/>
                      <w:rFonts w:ascii="Century Gothic" w:eastAsia="Century Gothic" w:hAnsi="Century Gothic" w:cs="Century Gothic"/>
                      <w:i w:val="0"/>
                      <w:color w:val="2A2A2A"/>
                    </w:rPr>
                    <w:t>Dynatrace</w:t>
                  </w:r>
                  <w:r w:rsidRPr="0013450A">
                    <w:rPr>
                      <w:rStyle w:val="documentskn-mlf9parent-containerleft-box"/>
                      <w:rFonts w:ascii="Century Gothic" w:eastAsia="Century Gothic" w:hAnsi="Century Gothic" w:cs="Century Gothic"/>
                      <w:i w:val="0"/>
                      <w:color w:val="2A2A2A"/>
                    </w:rPr>
                    <w:t xml:space="preserve">, </w:t>
                  </w:r>
                  <w:r w:rsidR="00503734">
                    <w:rPr>
                      <w:rStyle w:val="documentskn-mlf9parent-containerleft-box"/>
                      <w:rFonts w:ascii="Century Gothic" w:eastAsia="Century Gothic" w:hAnsi="Century Gothic" w:cs="Century Gothic"/>
                      <w:i w:val="0"/>
                      <w:color w:val="2A2A2A"/>
                    </w:rPr>
                    <w:t>Pega AES</w:t>
                  </w:r>
                  <w:r w:rsidRPr="0013450A">
                    <w:rPr>
                      <w:rStyle w:val="documentskn-mlf9parent-containerleft-box"/>
                      <w:rFonts w:ascii="Century Gothic" w:eastAsia="Century Gothic" w:hAnsi="Century Gothic" w:cs="Century Gothic"/>
                      <w:i w:val="0"/>
                      <w:color w:val="2A2A2A"/>
                    </w:rPr>
                    <w:t xml:space="preserve">, </w:t>
                  </w:r>
                  <w:r w:rsidR="00503734">
                    <w:rPr>
                      <w:rStyle w:val="documentskn-mlf9parent-containerleft-box"/>
                      <w:rFonts w:ascii="Century Gothic" w:eastAsia="Century Gothic" w:hAnsi="Century Gothic" w:cs="Century Gothic"/>
                      <w:i w:val="0"/>
                      <w:color w:val="2A2A2A"/>
                    </w:rPr>
                    <w:t>Site Scope</w:t>
                  </w:r>
                  <w:r w:rsidRPr="0013450A">
                    <w:rPr>
                      <w:rStyle w:val="documentskn-mlf9parent-containerleft-box"/>
                      <w:rFonts w:ascii="Century Gothic" w:eastAsia="Century Gothic" w:hAnsi="Century Gothic" w:cs="Century Gothic"/>
                      <w:i w:val="0"/>
                      <w:color w:val="2A2A2A"/>
                    </w:rPr>
                    <w:t>, SOAP UI</w:t>
                  </w:r>
                </w:p>
              </w:tc>
            </w:tr>
            <w:tr w:rsidR="0013450A" w:rsidRPr="0013450A" w14:paraId="581C9E09" w14:textId="77777777" w:rsidTr="0013450A">
              <w:trPr>
                <w:trHeight w:val="278"/>
              </w:trPr>
              <w:tc>
                <w:tcPr>
                  <w:tcW w:w="2620" w:type="dxa"/>
                  <w:tcBorders>
                    <w:top w:val="single" w:sz="4" w:space="0" w:color="000000"/>
                    <w:left w:val="single" w:sz="4" w:space="0" w:color="000000"/>
                    <w:bottom w:val="single" w:sz="4" w:space="0" w:color="000000"/>
                    <w:right w:val="single" w:sz="4" w:space="0" w:color="000000"/>
                  </w:tcBorders>
                  <w:hideMark/>
                </w:tcPr>
                <w:p w14:paraId="09FD3083" w14:textId="77777777" w:rsidR="0013450A" w:rsidRPr="0013450A" w:rsidRDefault="0013450A" w:rsidP="0013450A">
                  <w:pPr>
                    <w:pStyle w:val="TableParagraph"/>
                    <w:spacing w:after="0"/>
                    <w:rPr>
                      <w:rStyle w:val="documentskn-mlf9parent-containerleft-box"/>
                      <w:rFonts w:ascii="Century Gothic" w:eastAsia="Century Gothic" w:hAnsi="Century Gothic" w:cs="Century Gothic"/>
                      <w:b/>
                      <w:bCs/>
                      <w:i w:val="0"/>
                      <w:color w:val="2A2A2A"/>
                    </w:rPr>
                  </w:pPr>
                  <w:r w:rsidRPr="0013450A">
                    <w:rPr>
                      <w:rStyle w:val="documentskn-mlf9parent-containerleft-box"/>
                      <w:rFonts w:ascii="Century Gothic" w:eastAsia="Century Gothic" w:hAnsi="Century Gothic" w:cs="Century Gothic"/>
                      <w:b/>
                      <w:bCs/>
                      <w:i w:val="0"/>
                      <w:color w:val="2A2A2A"/>
                    </w:rPr>
                    <w:t>Version Control Tools</w:t>
                  </w:r>
                </w:p>
              </w:tc>
              <w:tc>
                <w:tcPr>
                  <w:tcW w:w="8151" w:type="dxa"/>
                  <w:tcBorders>
                    <w:top w:val="single" w:sz="4" w:space="0" w:color="000000"/>
                    <w:left w:val="single" w:sz="4" w:space="0" w:color="000000"/>
                    <w:bottom w:val="single" w:sz="4" w:space="0" w:color="000000"/>
                    <w:right w:val="single" w:sz="4" w:space="0" w:color="000000"/>
                  </w:tcBorders>
                  <w:hideMark/>
                </w:tcPr>
                <w:p w14:paraId="513ACECE" w14:textId="77777777" w:rsidR="0013450A" w:rsidRPr="0013450A" w:rsidRDefault="0013450A" w:rsidP="0013450A">
                  <w:pPr>
                    <w:pStyle w:val="TableParagraph"/>
                    <w:spacing w:after="0"/>
                    <w:rPr>
                      <w:rStyle w:val="documentskn-mlf9parent-containerleft-box"/>
                      <w:rFonts w:ascii="Century Gothic" w:eastAsia="Century Gothic" w:hAnsi="Century Gothic" w:cs="Century Gothic"/>
                      <w:i w:val="0"/>
                      <w:color w:val="2A2A2A"/>
                    </w:rPr>
                  </w:pPr>
                  <w:r w:rsidRPr="0013450A">
                    <w:rPr>
                      <w:rStyle w:val="documentskn-mlf9parent-containerleft-box"/>
                      <w:rFonts w:ascii="Century Gothic" w:eastAsia="Century Gothic" w:hAnsi="Century Gothic" w:cs="Century Gothic"/>
                      <w:i w:val="0"/>
                      <w:color w:val="2A2A2A"/>
                    </w:rPr>
                    <w:t xml:space="preserve"> GIT, SVN, GitLab, Bitbucket, TFS</w:t>
                  </w:r>
                </w:p>
              </w:tc>
            </w:tr>
            <w:tr w:rsidR="0013450A" w:rsidRPr="0013450A" w14:paraId="36E6668C" w14:textId="77777777" w:rsidTr="0013450A">
              <w:trPr>
                <w:trHeight w:val="275"/>
              </w:trPr>
              <w:tc>
                <w:tcPr>
                  <w:tcW w:w="2620" w:type="dxa"/>
                  <w:tcBorders>
                    <w:top w:val="single" w:sz="4" w:space="0" w:color="000000"/>
                    <w:left w:val="single" w:sz="4" w:space="0" w:color="000000"/>
                    <w:bottom w:val="single" w:sz="4" w:space="0" w:color="000000"/>
                    <w:right w:val="single" w:sz="4" w:space="0" w:color="000000"/>
                  </w:tcBorders>
                  <w:hideMark/>
                </w:tcPr>
                <w:p w14:paraId="5CE79A02" w14:textId="77777777" w:rsidR="0013450A" w:rsidRPr="0013450A" w:rsidRDefault="0013450A" w:rsidP="0013450A">
                  <w:pPr>
                    <w:pStyle w:val="TableParagraph"/>
                    <w:spacing w:after="0"/>
                    <w:rPr>
                      <w:rStyle w:val="documentskn-mlf9parent-containerleft-box"/>
                      <w:rFonts w:ascii="Century Gothic" w:eastAsia="Century Gothic" w:hAnsi="Century Gothic" w:cs="Century Gothic"/>
                      <w:b/>
                      <w:bCs/>
                      <w:i w:val="0"/>
                      <w:color w:val="2A2A2A"/>
                    </w:rPr>
                  </w:pPr>
                  <w:r w:rsidRPr="0013450A">
                    <w:rPr>
                      <w:rStyle w:val="documentskn-mlf9parent-containerleft-box"/>
                      <w:rFonts w:ascii="Century Gothic" w:eastAsia="Century Gothic" w:hAnsi="Century Gothic" w:cs="Century Gothic"/>
                      <w:b/>
                      <w:bCs/>
                      <w:i w:val="0"/>
                      <w:color w:val="2A2A2A"/>
                    </w:rPr>
                    <w:t>Project Management Tools</w:t>
                  </w:r>
                </w:p>
              </w:tc>
              <w:tc>
                <w:tcPr>
                  <w:tcW w:w="8151" w:type="dxa"/>
                  <w:tcBorders>
                    <w:top w:val="single" w:sz="4" w:space="0" w:color="000000"/>
                    <w:left w:val="single" w:sz="4" w:space="0" w:color="000000"/>
                    <w:bottom w:val="single" w:sz="4" w:space="0" w:color="000000"/>
                    <w:right w:val="single" w:sz="4" w:space="0" w:color="000000"/>
                  </w:tcBorders>
                  <w:hideMark/>
                </w:tcPr>
                <w:p w14:paraId="3C0C174B" w14:textId="77777777" w:rsidR="0013450A" w:rsidRPr="0013450A" w:rsidRDefault="0013450A" w:rsidP="0013450A">
                  <w:pPr>
                    <w:pStyle w:val="TableParagraph"/>
                    <w:spacing w:after="0"/>
                    <w:rPr>
                      <w:rStyle w:val="documentskn-mlf9parent-containerleft-box"/>
                      <w:rFonts w:ascii="Century Gothic" w:eastAsia="Century Gothic" w:hAnsi="Century Gothic" w:cs="Century Gothic"/>
                      <w:i w:val="0"/>
                      <w:color w:val="2A2A2A"/>
                    </w:rPr>
                  </w:pPr>
                  <w:r w:rsidRPr="0013450A">
                    <w:rPr>
                      <w:rStyle w:val="documentskn-mlf9parent-containerleft-box"/>
                      <w:rFonts w:ascii="Century Gothic" w:eastAsia="Century Gothic" w:hAnsi="Century Gothic" w:cs="Century Gothic"/>
                      <w:i w:val="0"/>
                      <w:color w:val="2A2A2A"/>
                    </w:rPr>
                    <w:t xml:space="preserve"> JIRA, Rally, Microsoft Project</w:t>
                  </w:r>
                </w:p>
              </w:tc>
            </w:tr>
            <w:tr w:rsidR="0013450A" w:rsidRPr="0013450A" w14:paraId="7FEB7BC7" w14:textId="77777777" w:rsidTr="0013450A">
              <w:trPr>
                <w:trHeight w:val="559"/>
              </w:trPr>
              <w:tc>
                <w:tcPr>
                  <w:tcW w:w="2620" w:type="dxa"/>
                  <w:tcBorders>
                    <w:top w:val="single" w:sz="4" w:space="0" w:color="000000"/>
                    <w:left w:val="single" w:sz="4" w:space="0" w:color="000000"/>
                    <w:bottom w:val="single" w:sz="4" w:space="0" w:color="000000"/>
                    <w:right w:val="single" w:sz="4" w:space="0" w:color="000000"/>
                  </w:tcBorders>
                  <w:hideMark/>
                </w:tcPr>
                <w:p w14:paraId="3FF8DB95" w14:textId="77777777" w:rsidR="0013450A" w:rsidRPr="0013450A" w:rsidRDefault="0013450A" w:rsidP="0013450A">
                  <w:pPr>
                    <w:pStyle w:val="TableParagraph"/>
                    <w:spacing w:after="0"/>
                    <w:rPr>
                      <w:rStyle w:val="documentskn-mlf9parent-containerleft-box"/>
                      <w:rFonts w:ascii="Century Gothic" w:eastAsia="Century Gothic" w:hAnsi="Century Gothic" w:cs="Century Gothic"/>
                      <w:b/>
                      <w:bCs/>
                      <w:i w:val="0"/>
                      <w:color w:val="2A2A2A"/>
                    </w:rPr>
                  </w:pPr>
                  <w:r w:rsidRPr="0013450A">
                    <w:rPr>
                      <w:rStyle w:val="documentskn-mlf9parent-containerleft-box"/>
                      <w:rFonts w:ascii="Century Gothic" w:eastAsia="Century Gothic" w:hAnsi="Century Gothic" w:cs="Century Gothic"/>
                      <w:b/>
                      <w:bCs/>
                      <w:i w:val="0"/>
                      <w:color w:val="2A2A2A"/>
                    </w:rPr>
                    <w:t>Cloud Technologies &amp;</w:t>
                  </w:r>
                </w:p>
                <w:p w14:paraId="490CAAFC" w14:textId="77777777" w:rsidR="0013450A" w:rsidRPr="0013450A" w:rsidRDefault="0013450A" w:rsidP="0013450A">
                  <w:pPr>
                    <w:pStyle w:val="TableParagraph"/>
                    <w:spacing w:before="37" w:after="0"/>
                    <w:rPr>
                      <w:rStyle w:val="documentskn-mlf9parent-containerleft-box"/>
                      <w:rFonts w:ascii="Century Gothic" w:eastAsia="Century Gothic" w:hAnsi="Century Gothic" w:cs="Century Gothic"/>
                      <w:b/>
                      <w:bCs/>
                      <w:i w:val="0"/>
                      <w:color w:val="2A2A2A"/>
                    </w:rPr>
                  </w:pPr>
                  <w:r w:rsidRPr="0013450A">
                    <w:rPr>
                      <w:rStyle w:val="documentskn-mlf9parent-containerleft-box"/>
                      <w:rFonts w:ascii="Century Gothic" w:eastAsia="Century Gothic" w:hAnsi="Century Gothic" w:cs="Century Gothic"/>
                      <w:b/>
                      <w:bCs/>
                      <w:i w:val="0"/>
                      <w:color w:val="2A2A2A"/>
                    </w:rPr>
                    <w:t>DevOps Tools</w:t>
                  </w:r>
                </w:p>
              </w:tc>
              <w:tc>
                <w:tcPr>
                  <w:tcW w:w="8151" w:type="dxa"/>
                  <w:tcBorders>
                    <w:top w:val="single" w:sz="4" w:space="0" w:color="000000"/>
                    <w:left w:val="single" w:sz="4" w:space="0" w:color="000000"/>
                    <w:bottom w:val="single" w:sz="4" w:space="0" w:color="000000"/>
                    <w:right w:val="single" w:sz="4" w:space="0" w:color="000000"/>
                  </w:tcBorders>
                  <w:hideMark/>
                </w:tcPr>
                <w:p w14:paraId="060866CF" w14:textId="423D36D3" w:rsidR="0013450A" w:rsidRPr="0013450A" w:rsidRDefault="0013450A" w:rsidP="0013450A">
                  <w:pPr>
                    <w:pStyle w:val="TableParagraph"/>
                    <w:spacing w:after="0"/>
                    <w:rPr>
                      <w:rStyle w:val="documentskn-mlf9parent-containerleft-box"/>
                      <w:rFonts w:ascii="Century Gothic" w:eastAsia="Century Gothic" w:hAnsi="Century Gothic" w:cs="Century Gothic"/>
                      <w:i w:val="0"/>
                      <w:color w:val="2A2A2A"/>
                    </w:rPr>
                  </w:pPr>
                  <w:r w:rsidRPr="0013450A">
                    <w:rPr>
                      <w:rStyle w:val="documentskn-mlf9parent-containerleft-box"/>
                      <w:rFonts w:ascii="Century Gothic" w:eastAsia="Century Gothic" w:hAnsi="Century Gothic" w:cs="Century Gothic"/>
                      <w:i w:val="0"/>
                      <w:color w:val="2A2A2A"/>
                    </w:rPr>
                    <w:t xml:space="preserve"> AWS, PCF, EC2, EBS, S3, Docker, ECS, EBS, EKS, SQS, RDS, Glacier, Lambda,</w:t>
                  </w:r>
                </w:p>
                <w:p w14:paraId="0B5CBDD6" w14:textId="22C4F4E8" w:rsidR="0013450A" w:rsidRPr="0013450A" w:rsidRDefault="0013450A" w:rsidP="0013450A">
                  <w:pPr>
                    <w:pStyle w:val="TableParagraph"/>
                    <w:spacing w:before="37" w:after="0"/>
                    <w:rPr>
                      <w:rStyle w:val="documentskn-mlf9parent-containerleft-box"/>
                      <w:rFonts w:ascii="Century Gothic" w:eastAsia="Century Gothic" w:hAnsi="Century Gothic" w:cs="Century Gothic"/>
                      <w:i w:val="0"/>
                      <w:color w:val="2A2A2A"/>
                    </w:rPr>
                  </w:pPr>
                  <w:r w:rsidRPr="0013450A">
                    <w:rPr>
                      <w:rStyle w:val="documentskn-mlf9parent-containerleft-box"/>
                      <w:rFonts w:ascii="Century Gothic" w:eastAsia="Century Gothic" w:hAnsi="Century Gothic" w:cs="Century Gothic"/>
                      <w:i w:val="0"/>
                      <w:color w:val="2A2A2A"/>
                    </w:rPr>
                    <w:t xml:space="preserve"> Kubernetes</w:t>
                  </w:r>
                  <w:r w:rsidR="00503734">
                    <w:rPr>
                      <w:rStyle w:val="documentskn-mlf9parent-containerleft-box"/>
                      <w:rFonts w:ascii="Century Gothic" w:eastAsia="Century Gothic" w:hAnsi="Century Gothic" w:cs="Century Gothic"/>
                      <w:i w:val="0"/>
                      <w:color w:val="2A2A2A"/>
                    </w:rPr>
                    <w:t>, OpenShift, PCF</w:t>
                  </w:r>
                </w:p>
              </w:tc>
            </w:tr>
            <w:tr w:rsidR="0013450A" w:rsidRPr="0013450A" w14:paraId="1101B745" w14:textId="77777777" w:rsidTr="0013450A">
              <w:trPr>
                <w:trHeight w:val="239"/>
              </w:trPr>
              <w:tc>
                <w:tcPr>
                  <w:tcW w:w="2620" w:type="dxa"/>
                  <w:tcBorders>
                    <w:top w:val="single" w:sz="4" w:space="0" w:color="000000"/>
                    <w:left w:val="single" w:sz="4" w:space="0" w:color="000000"/>
                    <w:bottom w:val="single" w:sz="4" w:space="0" w:color="000000"/>
                    <w:right w:val="single" w:sz="4" w:space="0" w:color="000000"/>
                  </w:tcBorders>
                  <w:hideMark/>
                </w:tcPr>
                <w:p w14:paraId="07F8749D" w14:textId="77777777" w:rsidR="0013450A" w:rsidRPr="0013450A" w:rsidRDefault="0013450A" w:rsidP="0013450A">
                  <w:pPr>
                    <w:pStyle w:val="TableParagraph"/>
                    <w:spacing w:after="0"/>
                    <w:rPr>
                      <w:rStyle w:val="documentskn-mlf9parent-containerleft-box"/>
                      <w:rFonts w:ascii="Century Gothic" w:eastAsia="Century Gothic" w:hAnsi="Century Gothic" w:cs="Century Gothic"/>
                      <w:b/>
                      <w:bCs/>
                      <w:i w:val="0"/>
                      <w:color w:val="2A2A2A"/>
                    </w:rPr>
                  </w:pPr>
                  <w:r w:rsidRPr="0013450A">
                    <w:rPr>
                      <w:rStyle w:val="documentskn-mlf9parent-containerleft-box"/>
                      <w:rFonts w:ascii="Century Gothic" w:eastAsia="Century Gothic" w:hAnsi="Century Gothic" w:cs="Century Gothic"/>
                      <w:b/>
                      <w:bCs/>
                      <w:i w:val="0"/>
                      <w:color w:val="2A2A2A"/>
                    </w:rPr>
                    <w:t>Operating System</w:t>
                  </w:r>
                </w:p>
              </w:tc>
              <w:tc>
                <w:tcPr>
                  <w:tcW w:w="8151" w:type="dxa"/>
                  <w:tcBorders>
                    <w:top w:val="single" w:sz="4" w:space="0" w:color="000000"/>
                    <w:left w:val="single" w:sz="4" w:space="0" w:color="000000"/>
                    <w:bottom w:val="single" w:sz="4" w:space="0" w:color="000000"/>
                    <w:right w:val="single" w:sz="4" w:space="0" w:color="000000"/>
                  </w:tcBorders>
                  <w:hideMark/>
                </w:tcPr>
                <w:p w14:paraId="619E4D20" w14:textId="77777777" w:rsidR="0013450A" w:rsidRPr="0013450A" w:rsidRDefault="0013450A" w:rsidP="0013450A">
                  <w:pPr>
                    <w:pStyle w:val="TableParagraph"/>
                    <w:spacing w:after="0"/>
                    <w:rPr>
                      <w:rStyle w:val="documentskn-mlf9parent-containerleft-box"/>
                      <w:rFonts w:ascii="Century Gothic" w:eastAsia="Century Gothic" w:hAnsi="Century Gothic" w:cs="Century Gothic"/>
                      <w:i w:val="0"/>
                      <w:color w:val="2A2A2A"/>
                    </w:rPr>
                  </w:pPr>
                  <w:r w:rsidRPr="0013450A">
                    <w:rPr>
                      <w:rStyle w:val="documentskn-mlf9parent-containerleft-box"/>
                      <w:rFonts w:ascii="Century Gothic" w:eastAsia="Century Gothic" w:hAnsi="Century Gothic" w:cs="Century Gothic"/>
                      <w:i w:val="0"/>
                      <w:color w:val="2A2A2A"/>
                    </w:rPr>
                    <w:t xml:space="preserve"> Windows, Linux, Unix, MAC, MS-DOS</w:t>
                  </w:r>
                </w:p>
              </w:tc>
            </w:tr>
            <w:tr w:rsidR="0013450A" w:rsidRPr="0013450A" w14:paraId="62C2FF0A" w14:textId="77777777" w:rsidTr="0013450A">
              <w:trPr>
                <w:trHeight w:val="190"/>
              </w:trPr>
              <w:tc>
                <w:tcPr>
                  <w:tcW w:w="2620" w:type="dxa"/>
                  <w:tcBorders>
                    <w:top w:val="single" w:sz="4" w:space="0" w:color="000000"/>
                    <w:left w:val="single" w:sz="4" w:space="0" w:color="000000"/>
                    <w:bottom w:val="single" w:sz="4" w:space="0" w:color="000000"/>
                    <w:right w:val="single" w:sz="4" w:space="0" w:color="000000"/>
                  </w:tcBorders>
                  <w:hideMark/>
                </w:tcPr>
                <w:p w14:paraId="09E08219" w14:textId="77777777" w:rsidR="0013450A" w:rsidRPr="0013450A" w:rsidRDefault="0013450A" w:rsidP="0013450A">
                  <w:pPr>
                    <w:pStyle w:val="TableParagraph"/>
                    <w:spacing w:after="0"/>
                    <w:rPr>
                      <w:rStyle w:val="documentskn-mlf9parent-containerleft-box"/>
                      <w:rFonts w:ascii="Century Gothic" w:eastAsia="Century Gothic" w:hAnsi="Century Gothic" w:cs="Century Gothic"/>
                      <w:b/>
                      <w:bCs/>
                      <w:i w:val="0"/>
                      <w:color w:val="2A2A2A"/>
                    </w:rPr>
                  </w:pPr>
                  <w:r w:rsidRPr="0013450A">
                    <w:rPr>
                      <w:rStyle w:val="documentskn-mlf9parent-containerleft-box"/>
                      <w:rFonts w:ascii="Century Gothic" w:eastAsia="Century Gothic" w:hAnsi="Century Gothic" w:cs="Century Gothic"/>
                      <w:b/>
                      <w:bCs/>
                      <w:i w:val="0"/>
                      <w:color w:val="2A2A2A"/>
                    </w:rPr>
                    <w:t>IDE’s</w:t>
                  </w:r>
                </w:p>
              </w:tc>
              <w:tc>
                <w:tcPr>
                  <w:tcW w:w="8151" w:type="dxa"/>
                  <w:tcBorders>
                    <w:top w:val="single" w:sz="4" w:space="0" w:color="000000"/>
                    <w:left w:val="single" w:sz="4" w:space="0" w:color="000000"/>
                    <w:bottom w:val="single" w:sz="4" w:space="0" w:color="000000"/>
                    <w:right w:val="single" w:sz="4" w:space="0" w:color="000000"/>
                  </w:tcBorders>
                  <w:hideMark/>
                </w:tcPr>
                <w:p w14:paraId="04EBBD1F" w14:textId="77777777" w:rsidR="0013450A" w:rsidRPr="0013450A" w:rsidRDefault="0013450A" w:rsidP="0013450A">
                  <w:pPr>
                    <w:pStyle w:val="TableParagraph"/>
                    <w:spacing w:after="0"/>
                    <w:rPr>
                      <w:rStyle w:val="documentskn-mlf9parent-containerleft-box"/>
                      <w:rFonts w:ascii="Century Gothic" w:eastAsia="Century Gothic" w:hAnsi="Century Gothic" w:cs="Century Gothic"/>
                      <w:i w:val="0"/>
                      <w:color w:val="2A2A2A"/>
                    </w:rPr>
                  </w:pPr>
                  <w:r w:rsidRPr="0013450A">
                    <w:rPr>
                      <w:rStyle w:val="documentskn-mlf9parent-containerleft-box"/>
                      <w:rFonts w:ascii="Century Gothic" w:eastAsia="Century Gothic" w:hAnsi="Century Gothic" w:cs="Century Gothic"/>
                      <w:i w:val="0"/>
                      <w:color w:val="2A2A2A"/>
                    </w:rPr>
                    <w:t xml:space="preserve"> Eclipse, Visual Studio, IntelliJ, Spring Tool Suite, Sublime Text, WinSCP, Putty</w:t>
                  </w:r>
                </w:p>
              </w:tc>
            </w:tr>
          </w:tbl>
          <w:p w14:paraId="52B43E82" w14:textId="77777777" w:rsidR="0013450A" w:rsidRPr="0013450A" w:rsidRDefault="0013450A" w:rsidP="0013450A">
            <w:pPr>
              <w:pStyle w:val="documentskn-mlf9ulli"/>
              <w:ind w:right="40"/>
              <w:jc w:val="center"/>
              <w:rPr>
                <w:rStyle w:val="documentskn-mlf9parent-containerleft-box"/>
                <w:rFonts w:ascii="Century Gothic" w:eastAsia="Century Gothic" w:hAnsi="Century Gothic" w:cs="Century Gothic"/>
                <w:b/>
                <w:bCs/>
                <w:caps/>
                <w:color w:val="2A2A2A"/>
                <w:spacing w:val="40"/>
              </w:rPr>
            </w:pPr>
          </w:p>
          <w:p w14:paraId="5090C98B" w14:textId="77777777" w:rsidR="00391592" w:rsidRPr="0013450A" w:rsidRDefault="00000000">
            <w:pPr>
              <w:pStyle w:val="tablePadding"/>
              <w:spacing w:before="400"/>
              <w:rPr>
                <w:rStyle w:val="documentskn-mlf9parent-containerleft-box"/>
                <w:rFonts w:ascii="Century Gothic" w:eastAsia="Century Gothic" w:hAnsi="Century Gothic" w:cs="Century Gothic"/>
                <w:color w:val="2A2A2A"/>
                <w:sz w:val="20"/>
                <w:szCs w:val="20"/>
              </w:rPr>
            </w:pPr>
            <w:r w:rsidRPr="0013450A">
              <w:rPr>
                <w:rStyle w:val="documentskn-mlf9parent-containerleft-box"/>
                <w:rFonts w:ascii="Century Gothic" w:eastAsia="Century Gothic" w:hAnsi="Century Gothic" w:cs="Century Gothic"/>
                <w:color w:val="2A2A2A"/>
                <w:sz w:val="20"/>
                <w:szCs w:val="20"/>
              </w:rPr>
              <w:t> </w:t>
            </w:r>
          </w:p>
          <w:p w14:paraId="5D90B3DC" w14:textId="77777777" w:rsidR="00391592" w:rsidRPr="0013450A" w:rsidRDefault="00000000">
            <w:pPr>
              <w:pStyle w:val="sectionPadding"/>
              <w:rPr>
                <w:rStyle w:val="documentskn-mlf9parent-containerleft-box"/>
                <w:rFonts w:ascii="Century Gothic" w:eastAsia="Century Gothic" w:hAnsi="Century Gothic" w:cs="Century Gothic"/>
                <w:color w:val="2A2A2A"/>
                <w:sz w:val="20"/>
                <w:szCs w:val="20"/>
              </w:rPr>
            </w:pPr>
            <w:r w:rsidRPr="0013450A">
              <w:rPr>
                <w:rStyle w:val="documentskn-mlf9parent-containerleft-box"/>
                <w:rFonts w:ascii="Century Gothic" w:eastAsia="Century Gothic" w:hAnsi="Century Gothic" w:cs="Century Gothic"/>
                <w:color w:val="2A2A2A"/>
                <w:sz w:val="20"/>
                <w:szCs w:val="20"/>
              </w:rPr>
              <w:t> </w:t>
            </w:r>
          </w:p>
          <w:p w14:paraId="1350DB03" w14:textId="125152ED" w:rsidR="00391592" w:rsidRPr="0013450A" w:rsidRDefault="0013450A" w:rsidP="0013450A">
            <w:pPr>
              <w:pStyle w:val="documentskn-mlf9sectiontitle"/>
              <w:pBdr>
                <w:bottom w:val="none" w:sz="0" w:space="10" w:color="auto"/>
              </w:pBdr>
              <w:jc w:val="center"/>
              <w:rPr>
                <w:rStyle w:val="documentskn-mlf9parent-containerleft-box"/>
                <w:rFonts w:ascii="Century Gothic" w:eastAsia="Century Gothic" w:hAnsi="Century Gothic" w:cs="Century Gothic"/>
                <w:color w:val="2A2A2A"/>
                <w:sz w:val="24"/>
                <w:szCs w:val="24"/>
              </w:rPr>
            </w:pPr>
            <w:r w:rsidRPr="0013450A">
              <w:rPr>
                <w:rStyle w:val="documentskn-mlf9parent-containerleft-box"/>
                <w:rFonts w:ascii="Century Gothic" w:eastAsia="Century Gothic" w:hAnsi="Century Gothic" w:cs="Century Gothic"/>
                <w:color w:val="2A2A2A"/>
                <w:sz w:val="24"/>
                <w:szCs w:val="24"/>
              </w:rPr>
              <w:t>PROFESSIONAL Experience</w:t>
            </w:r>
          </w:p>
          <w:p w14:paraId="1FEEBEA2" w14:textId="4D560BF8" w:rsidR="00391592" w:rsidRPr="0013450A" w:rsidRDefault="007403BA">
            <w:pPr>
              <w:pStyle w:val="documentskn-mlf9txt-bold"/>
              <w:spacing w:line="200" w:lineRule="atLeast"/>
              <w:rPr>
                <w:rStyle w:val="documentskn-mlf9parent-containerleft-box"/>
                <w:rFonts w:ascii="Century Gothic" w:eastAsia="Century Gothic" w:hAnsi="Century Gothic" w:cs="Century Gothic"/>
                <w:color w:val="2A2A2A"/>
                <w:sz w:val="20"/>
                <w:szCs w:val="20"/>
              </w:rPr>
            </w:pPr>
            <w:r>
              <w:rPr>
                <w:rStyle w:val="documentskn-mlf9parent-containerleft-box"/>
                <w:rFonts w:ascii="Century Gothic" w:eastAsia="Century Gothic" w:hAnsi="Century Gothic" w:cs="Century Gothic"/>
                <w:color w:val="2A2A2A"/>
                <w:sz w:val="20"/>
                <w:szCs w:val="20"/>
              </w:rPr>
              <w:t>Corebridge Financial</w:t>
            </w:r>
          </w:p>
          <w:p w14:paraId="25141DB3" w14:textId="484D9588" w:rsidR="00391592" w:rsidRPr="0013450A" w:rsidRDefault="00605D07">
            <w:pPr>
              <w:textAlignment w:val="auto"/>
              <w:rPr>
                <w:rStyle w:val="span"/>
                <w:rFonts w:ascii="Century Gothic" w:eastAsia="Century Gothic" w:hAnsi="Century Gothic" w:cs="Century Gothic"/>
                <w:i/>
                <w:iCs/>
                <w:color w:val="2A2A2A"/>
                <w:sz w:val="20"/>
                <w:szCs w:val="20"/>
              </w:rPr>
            </w:pPr>
            <w:r>
              <w:rPr>
                <w:rStyle w:val="span"/>
                <w:rFonts w:ascii="Century Gothic" w:eastAsia="Century Gothic" w:hAnsi="Century Gothic" w:cs="Century Gothic"/>
                <w:i/>
                <w:iCs/>
                <w:color w:val="2A2A2A"/>
                <w:sz w:val="20"/>
                <w:szCs w:val="20"/>
              </w:rPr>
              <w:t>Java Full Stack Developer</w:t>
            </w:r>
            <w:r w:rsidRPr="0013450A">
              <w:rPr>
                <w:rStyle w:val="span"/>
                <w:rFonts w:ascii="Century Gothic" w:eastAsia="Century Gothic" w:hAnsi="Century Gothic" w:cs="Century Gothic"/>
                <w:i/>
                <w:iCs/>
                <w:color w:val="2A2A2A"/>
                <w:sz w:val="20"/>
                <w:szCs w:val="20"/>
              </w:rPr>
              <w:t xml:space="preserve"> | </w:t>
            </w:r>
            <w:r w:rsidR="007403BA">
              <w:rPr>
                <w:rStyle w:val="span"/>
                <w:rFonts w:ascii="Century Gothic" w:eastAsia="Century Gothic" w:hAnsi="Century Gothic" w:cs="Century Gothic"/>
                <w:i/>
                <w:iCs/>
                <w:color w:val="2A2A2A"/>
                <w:sz w:val="20"/>
                <w:szCs w:val="20"/>
              </w:rPr>
              <w:t>Houston</w:t>
            </w:r>
            <w:r w:rsidRPr="0013450A">
              <w:rPr>
                <w:rStyle w:val="span"/>
                <w:rFonts w:ascii="Century Gothic" w:eastAsia="Century Gothic" w:hAnsi="Century Gothic" w:cs="Century Gothic"/>
                <w:i/>
                <w:iCs/>
                <w:color w:val="2A2A2A"/>
                <w:sz w:val="20"/>
                <w:szCs w:val="20"/>
              </w:rPr>
              <w:t xml:space="preserve">, </w:t>
            </w:r>
            <w:r w:rsidR="007403BA">
              <w:rPr>
                <w:rStyle w:val="span"/>
                <w:rFonts w:ascii="Century Gothic" w:eastAsia="Century Gothic" w:hAnsi="Century Gothic" w:cs="Century Gothic"/>
                <w:i/>
                <w:iCs/>
                <w:color w:val="2A2A2A"/>
                <w:sz w:val="20"/>
                <w:szCs w:val="20"/>
              </w:rPr>
              <w:t>Texas</w:t>
            </w:r>
            <w:r w:rsidRPr="0013450A">
              <w:rPr>
                <w:rStyle w:val="documentskn-mlf9txt-italic"/>
                <w:rFonts w:ascii="Century Gothic" w:eastAsia="Century Gothic" w:hAnsi="Century Gothic" w:cs="Century Gothic"/>
                <w:color w:val="2A2A2A"/>
                <w:sz w:val="20"/>
                <w:szCs w:val="20"/>
              </w:rPr>
              <w:t xml:space="preserve"> </w:t>
            </w:r>
            <w:r w:rsidRPr="0013450A">
              <w:rPr>
                <w:rStyle w:val="span"/>
                <w:rFonts w:ascii="Century Gothic" w:eastAsia="Century Gothic" w:hAnsi="Century Gothic" w:cs="Century Gothic"/>
                <w:i/>
                <w:iCs/>
                <w:color w:val="2A2A2A"/>
                <w:sz w:val="20"/>
                <w:szCs w:val="20"/>
              </w:rPr>
              <w:t xml:space="preserve">| </w:t>
            </w:r>
            <w:r w:rsidR="00FC7872">
              <w:rPr>
                <w:rStyle w:val="span"/>
                <w:rFonts w:ascii="Century Gothic" w:eastAsia="Century Gothic" w:hAnsi="Century Gothic" w:cs="Century Gothic"/>
                <w:i/>
                <w:iCs/>
                <w:color w:val="2A2A2A"/>
                <w:sz w:val="20"/>
                <w:szCs w:val="20"/>
              </w:rPr>
              <w:t xml:space="preserve">Oct </w:t>
            </w:r>
            <w:r w:rsidR="00FC7872" w:rsidRPr="0013450A">
              <w:rPr>
                <w:rStyle w:val="span"/>
                <w:rFonts w:ascii="Century Gothic" w:eastAsia="Century Gothic" w:hAnsi="Century Gothic" w:cs="Century Gothic"/>
                <w:i/>
                <w:iCs/>
                <w:color w:val="2A2A2A"/>
                <w:sz w:val="20"/>
                <w:szCs w:val="20"/>
              </w:rPr>
              <w:t>2023</w:t>
            </w:r>
            <w:r w:rsidRPr="0013450A">
              <w:rPr>
                <w:rStyle w:val="span"/>
                <w:rFonts w:ascii="Century Gothic" w:eastAsia="Century Gothic" w:hAnsi="Century Gothic" w:cs="Century Gothic"/>
                <w:i/>
                <w:iCs/>
                <w:color w:val="2A2A2A"/>
                <w:sz w:val="20"/>
                <w:szCs w:val="20"/>
              </w:rPr>
              <w:t xml:space="preserve"> - Current</w:t>
            </w:r>
            <w:r w:rsidRPr="0013450A">
              <w:rPr>
                <w:rStyle w:val="documentskn-mlf9txt-italic"/>
                <w:rFonts w:ascii="Century Gothic" w:eastAsia="Century Gothic" w:hAnsi="Century Gothic" w:cs="Century Gothic"/>
                <w:color w:val="2A2A2A"/>
                <w:sz w:val="20"/>
                <w:szCs w:val="20"/>
              </w:rPr>
              <w:t xml:space="preserve"> </w:t>
            </w:r>
          </w:p>
          <w:p w14:paraId="23E2796E" w14:textId="30D1DFD0" w:rsidR="003B2A93" w:rsidRDefault="00000000">
            <w:pPr>
              <w:pStyle w:val="p"/>
              <w:rPr>
                <w:rFonts w:ascii="Century Gothic" w:eastAsia="Century Gothic" w:hAnsi="Century Gothic" w:cs="Century Gothic"/>
                <w:color w:val="2A2A2A"/>
                <w:sz w:val="20"/>
                <w:szCs w:val="20"/>
              </w:rPr>
            </w:pPr>
            <w:r w:rsidRPr="0013450A">
              <w:rPr>
                <w:rStyle w:val="Strong1"/>
                <w:rFonts w:ascii="Century Gothic" w:eastAsia="Century Gothic" w:hAnsi="Century Gothic" w:cs="Century Gothic"/>
                <w:b/>
                <w:bCs/>
                <w:color w:val="2A2A2A"/>
                <w:sz w:val="20"/>
                <w:szCs w:val="20"/>
              </w:rPr>
              <w:t xml:space="preserve">Description: </w:t>
            </w:r>
            <w:r w:rsidR="007403BA" w:rsidRPr="007403BA">
              <w:rPr>
                <w:rFonts w:ascii="Century Gothic" w:eastAsia="Century Gothic" w:hAnsi="Century Gothic" w:cs="Century Gothic"/>
                <w:color w:val="2A2A2A"/>
                <w:sz w:val="20"/>
                <w:szCs w:val="20"/>
              </w:rPr>
              <w:t>Corebridge Financial is an American multinational financial services company. It provides annuities, life insurance, asset management, retirement solutions, and other services. I design, develop, and maintain high-quality applications, taking full, end-to-end ownership, including writing test cases, setting up monitoring, etc.</w:t>
            </w:r>
          </w:p>
          <w:p w14:paraId="7544F7F7" w14:textId="6126ADB2" w:rsidR="00391592" w:rsidRPr="0013450A" w:rsidRDefault="00000000">
            <w:pPr>
              <w:pStyle w:val="p"/>
              <w:rPr>
                <w:rStyle w:val="span"/>
                <w:rFonts w:ascii="Century Gothic" w:eastAsia="Century Gothic" w:hAnsi="Century Gothic" w:cs="Century Gothic"/>
                <w:color w:val="2A2A2A"/>
                <w:sz w:val="20"/>
                <w:szCs w:val="20"/>
              </w:rPr>
            </w:pPr>
            <w:r w:rsidRPr="0013450A">
              <w:rPr>
                <w:rStyle w:val="Strong1"/>
                <w:rFonts w:ascii="Century Gothic" w:eastAsia="Century Gothic" w:hAnsi="Century Gothic" w:cs="Century Gothic"/>
                <w:b/>
                <w:bCs/>
                <w:color w:val="2A2A2A"/>
                <w:sz w:val="20"/>
                <w:szCs w:val="20"/>
              </w:rPr>
              <w:t>Responsibilities:</w:t>
            </w:r>
          </w:p>
          <w:p w14:paraId="71E9ACB9" w14:textId="4D2EA383" w:rsidR="00391592" w:rsidRPr="0013450A" w:rsidRDefault="001C6A49">
            <w:pPr>
              <w:pStyle w:val="documentskn-mlf9ulli"/>
              <w:numPr>
                <w:ilvl w:val="0"/>
                <w:numId w:val="2"/>
              </w:numPr>
              <w:spacing w:before="75"/>
              <w:ind w:left="300" w:right="40" w:hanging="274"/>
              <w:rPr>
                <w:rStyle w:val="span"/>
                <w:rFonts w:ascii="Century Gothic" w:eastAsia="Century Gothic" w:hAnsi="Century Gothic" w:cs="Century Gothic"/>
                <w:color w:val="2A2A2A"/>
                <w:sz w:val="20"/>
                <w:szCs w:val="20"/>
              </w:rPr>
            </w:pPr>
            <w:r w:rsidRPr="001C6A49">
              <w:rPr>
                <w:rStyle w:val="span"/>
                <w:rFonts w:ascii="Century Gothic" w:eastAsia="Century Gothic" w:hAnsi="Century Gothic" w:cs="Century Gothic"/>
                <w:color w:val="2A2A2A"/>
                <w:sz w:val="20"/>
                <w:szCs w:val="20"/>
              </w:rPr>
              <w:t xml:space="preserve">Worked on </w:t>
            </w:r>
            <w:r w:rsidRPr="00504A6F">
              <w:rPr>
                <w:rStyle w:val="span"/>
                <w:rFonts w:ascii="Century Gothic" w:eastAsia="Century Gothic" w:hAnsi="Century Gothic" w:cs="Century Gothic"/>
                <w:b/>
                <w:bCs/>
                <w:color w:val="2A2A2A"/>
                <w:sz w:val="20"/>
                <w:szCs w:val="20"/>
              </w:rPr>
              <w:t>RESTful</w:t>
            </w:r>
            <w:r w:rsidRPr="001C6A49">
              <w:rPr>
                <w:rStyle w:val="span"/>
                <w:rFonts w:ascii="Century Gothic" w:eastAsia="Century Gothic" w:hAnsi="Century Gothic" w:cs="Century Gothic"/>
                <w:color w:val="2A2A2A"/>
                <w:sz w:val="20"/>
                <w:szCs w:val="20"/>
              </w:rPr>
              <w:t xml:space="preserve"> web services to send the data using </w:t>
            </w:r>
            <w:r w:rsidRPr="00504A6F">
              <w:rPr>
                <w:rStyle w:val="span"/>
                <w:rFonts w:ascii="Century Gothic" w:eastAsia="Century Gothic" w:hAnsi="Century Gothic" w:cs="Century Gothic"/>
                <w:b/>
                <w:bCs/>
                <w:color w:val="2A2A2A"/>
                <w:sz w:val="20"/>
                <w:szCs w:val="20"/>
              </w:rPr>
              <w:t>JSON objects</w:t>
            </w:r>
            <w:r w:rsidRPr="001C6A49">
              <w:rPr>
                <w:rStyle w:val="span"/>
                <w:rFonts w:ascii="Century Gothic" w:eastAsia="Century Gothic" w:hAnsi="Century Gothic" w:cs="Century Gothic"/>
                <w:color w:val="2A2A2A"/>
                <w:sz w:val="20"/>
                <w:szCs w:val="20"/>
              </w:rPr>
              <w:t>.</w:t>
            </w:r>
          </w:p>
          <w:p w14:paraId="2C9427EC" w14:textId="18DBA8E9" w:rsidR="00391592" w:rsidRDefault="001C6A49">
            <w:pPr>
              <w:pStyle w:val="documentskn-mlf9ulli"/>
              <w:numPr>
                <w:ilvl w:val="0"/>
                <w:numId w:val="2"/>
              </w:numPr>
              <w:ind w:left="300" w:right="40" w:hanging="274"/>
              <w:rPr>
                <w:rStyle w:val="span"/>
                <w:rFonts w:ascii="Century Gothic" w:eastAsia="Century Gothic" w:hAnsi="Century Gothic" w:cs="Century Gothic"/>
                <w:color w:val="2A2A2A"/>
                <w:sz w:val="20"/>
                <w:szCs w:val="20"/>
              </w:rPr>
            </w:pPr>
            <w:r w:rsidRPr="001C6A49">
              <w:rPr>
                <w:rStyle w:val="span"/>
                <w:rFonts w:ascii="Century Gothic" w:eastAsia="Century Gothic" w:hAnsi="Century Gothic" w:cs="Century Gothic"/>
                <w:color w:val="2A2A2A"/>
                <w:sz w:val="20"/>
                <w:szCs w:val="20"/>
              </w:rPr>
              <w:t xml:space="preserve">Designed Validation service on spring </w:t>
            </w:r>
            <w:r w:rsidRPr="00504A6F">
              <w:rPr>
                <w:rStyle w:val="span"/>
                <w:rFonts w:ascii="Century Gothic" w:eastAsia="Century Gothic" w:hAnsi="Century Gothic" w:cs="Century Gothic"/>
                <w:b/>
                <w:bCs/>
                <w:color w:val="2A2A2A"/>
                <w:sz w:val="20"/>
                <w:szCs w:val="20"/>
              </w:rPr>
              <w:t>MVC framework</w:t>
            </w:r>
            <w:r w:rsidRPr="001C6A49">
              <w:rPr>
                <w:rStyle w:val="span"/>
                <w:rFonts w:ascii="Century Gothic" w:eastAsia="Century Gothic" w:hAnsi="Century Gothic" w:cs="Century Gothic"/>
                <w:color w:val="2A2A2A"/>
                <w:sz w:val="20"/>
                <w:szCs w:val="20"/>
              </w:rPr>
              <w:t xml:space="preserve"> for integration with </w:t>
            </w:r>
            <w:r w:rsidRPr="00504A6F">
              <w:rPr>
                <w:rStyle w:val="span"/>
                <w:rFonts w:ascii="Century Gothic" w:eastAsia="Century Gothic" w:hAnsi="Century Gothic" w:cs="Century Gothic"/>
                <w:b/>
                <w:bCs/>
                <w:color w:val="2A2A2A"/>
                <w:sz w:val="20"/>
                <w:szCs w:val="20"/>
              </w:rPr>
              <w:t>my sql</w:t>
            </w:r>
            <w:r w:rsidRPr="001C6A49">
              <w:rPr>
                <w:rStyle w:val="span"/>
                <w:rFonts w:ascii="Century Gothic" w:eastAsia="Century Gothic" w:hAnsi="Century Gothic" w:cs="Century Gothic"/>
                <w:color w:val="2A2A2A"/>
                <w:sz w:val="20"/>
                <w:szCs w:val="20"/>
              </w:rPr>
              <w:t xml:space="preserve"> database, and an </w:t>
            </w:r>
            <w:r w:rsidRPr="00504A6F">
              <w:rPr>
                <w:rStyle w:val="span"/>
                <w:rFonts w:ascii="Century Gothic" w:eastAsia="Century Gothic" w:hAnsi="Century Gothic" w:cs="Century Gothic"/>
                <w:b/>
                <w:bCs/>
                <w:color w:val="2A2A2A"/>
                <w:sz w:val="20"/>
                <w:szCs w:val="20"/>
              </w:rPr>
              <w:t>UI feature</w:t>
            </w:r>
            <w:r w:rsidRPr="001C6A49">
              <w:rPr>
                <w:rStyle w:val="span"/>
                <w:rFonts w:ascii="Century Gothic" w:eastAsia="Century Gothic" w:hAnsi="Century Gothic" w:cs="Century Gothic"/>
                <w:color w:val="2A2A2A"/>
                <w:sz w:val="20"/>
                <w:szCs w:val="20"/>
              </w:rPr>
              <w:t>.</w:t>
            </w:r>
          </w:p>
          <w:p w14:paraId="611717F5" w14:textId="79032176" w:rsidR="001F413E" w:rsidRPr="001F413E" w:rsidRDefault="001F413E" w:rsidP="001F413E">
            <w:pPr>
              <w:pStyle w:val="documentskn-mlf9ulli"/>
              <w:numPr>
                <w:ilvl w:val="0"/>
                <w:numId w:val="2"/>
              </w:numPr>
              <w:ind w:left="300" w:right="40" w:hanging="274"/>
              <w:rPr>
                <w:rStyle w:val="span"/>
                <w:rFonts w:ascii="Century Gothic" w:eastAsia="Century Gothic" w:hAnsi="Century Gothic" w:cs="Century Gothic"/>
                <w:color w:val="2A2A2A"/>
                <w:sz w:val="20"/>
                <w:szCs w:val="20"/>
              </w:rPr>
            </w:pPr>
            <w:r w:rsidRPr="001F413E">
              <w:rPr>
                <w:rFonts w:ascii="Century Gothic" w:eastAsia="Century Gothic" w:hAnsi="Century Gothic" w:cs="Century Gothic"/>
                <w:color w:val="2A2A2A"/>
                <w:sz w:val="20"/>
                <w:szCs w:val="20"/>
              </w:rPr>
              <w:t xml:space="preserve">Provided </w:t>
            </w:r>
            <w:r w:rsidRPr="001F413E">
              <w:rPr>
                <w:rFonts w:ascii="Century Gothic" w:eastAsia="Century Gothic" w:hAnsi="Century Gothic" w:cs="Century Gothic"/>
                <w:b/>
                <w:bCs/>
                <w:color w:val="2A2A2A"/>
                <w:sz w:val="20"/>
                <w:szCs w:val="20"/>
              </w:rPr>
              <w:t>escalated production support</w:t>
            </w:r>
            <w:r w:rsidRPr="001F413E">
              <w:rPr>
                <w:rFonts w:ascii="Century Gothic" w:eastAsia="Century Gothic" w:hAnsi="Century Gothic" w:cs="Century Gothic"/>
                <w:color w:val="2A2A2A"/>
                <w:sz w:val="20"/>
                <w:szCs w:val="20"/>
              </w:rPr>
              <w:t xml:space="preserve">, troubleshooting issues using </w:t>
            </w:r>
            <w:r w:rsidRPr="001F413E">
              <w:rPr>
                <w:rFonts w:ascii="Century Gothic" w:eastAsia="Century Gothic" w:hAnsi="Century Gothic" w:cs="Century Gothic"/>
                <w:b/>
                <w:bCs/>
                <w:color w:val="2A2A2A"/>
                <w:sz w:val="20"/>
                <w:szCs w:val="20"/>
              </w:rPr>
              <w:t>Splunk, Dynatrace, and Pega Log Analyzer</w:t>
            </w:r>
            <w:r w:rsidRPr="001F413E">
              <w:rPr>
                <w:rFonts w:ascii="Century Gothic" w:eastAsia="Century Gothic" w:hAnsi="Century Gothic" w:cs="Century Gothic"/>
                <w:color w:val="2A2A2A"/>
                <w:sz w:val="20"/>
                <w:szCs w:val="20"/>
              </w:rPr>
              <w:t>.</w:t>
            </w:r>
          </w:p>
          <w:p w14:paraId="4ACC662B" w14:textId="1C917A4C" w:rsidR="00391592" w:rsidRPr="0013450A" w:rsidRDefault="001C6A49">
            <w:pPr>
              <w:pStyle w:val="documentskn-mlf9ulli"/>
              <w:numPr>
                <w:ilvl w:val="0"/>
                <w:numId w:val="2"/>
              </w:numPr>
              <w:ind w:left="300" w:right="40" w:hanging="274"/>
              <w:rPr>
                <w:rStyle w:val="span"/>
                <w:rFonts w:ascii="Century Gothic" w:eastAsia="Century Gothic" w:hAnsi="Century Gothic" w:cs="Century Gothic"/>
                <w:color w:val="2A2A2A"/>
                <w:sz w:val="20"/>
                <w:szCs w:val="20"/>
              </w:rPr>
            </w:pPr>
            <w:r w:rsidRPr="001C6A49">
              <w:rPr>
                <w:rStyle w:val="span"/>
                <w:rFonts w:ascii="Century Gothic" w:eastAsia="Century Gothic" w:hAnsi="Century Gothic" w:cs="Century Gothic"/>
                <w:color w:val="2A2A2A"/>
                <w:sz w:val="20"/>
                <w:szCs w:val="20"/>
              </w:rPr>
              <w:t xml:space="preserve">Developed </w:t>
            </w:r>
            <w:r w:rsidRPr="00504A6F">
              <w:rPr>
                <w:rStyle w:val="span"/>
                <w:rFonts w:ascii="Century Gothic" w:eastAsia="Century Gothic" w:hAnsi="Century Gothic" w:cs="Century Gothic"/>
                <w:b/>
                <w:bCs/>
                <w:color w:val="2A2A2A"/>
                <w:sz w:val="20"/>
                <w:szCs w:val="20"/>
              </w:rPr>
              <w:t>CI/CD</w:t>
            </w:r>
            <w:r w:rsidRPr="001C6A49">
              <w:rPr>
                <w:rStyle w:val="span"/>
                <w:rFonts w:ascii="Century Gothic" w:eastAsia="Century Gothic" w:hAnsi="Century Gothic" w:cs="Century Gothic"/>
                <w:color w:val="2A2A2A"/>
                <w:sz w:val="20"/>
                <w:szCs w:val="20"/>
              </w:rPr>
              <w:t xml:space="preserve"> system with </w:t>
            </w:r>
            <w:r w:rsidRPr="00504A6F">
              <w:rPr>
                <w:rStyle w:val="span"/>
                <w:rFonts w:ascii="Century Gothic" w:eastAsia="Century Gothic" w:hAnsi="Century Gothic" w:cs="Century Gothic"/>
                <w:b/>
                <w:bCs/>
                <w:color w:val="2A2A2A"/>
                <w:sz w:val="20"/>
                <w:szCs w:val="20"/>
              </w:rPr>
              <w:t>Jenkins</w:t>
            </w:r>
            <w:r w:rsidRPr="001C6A49">
              <w:rPr>
                <w:rStyle w:val="span"/>
                <w:rFonts w:ascii="Century Gothic" w:eastAsia="Century Gothic" w:hAnsi="Century Gothic" w:cs="Century Gothic"/>
                <w:color w:val="2A2A2A"/>
                <w:sz w:val="20"/>
                <w:szCs w:val="20"/>
              </w:rPr>
              <w:t xml:space="preserve"> on </w:t>
            </w:r>
            <w:r w:rsidRPr="00504A6F">
              <w:rPr>
                <w:rStyle w:val="span"/>
                <w:rFonts w:ascii="Century Gothic" w:eastAsia="Century Gothic" w:hAnsi="Century Gothic" w:cs="Century Gothic"/>
                <w:color w:val="2A2A2A"/>
                <w:sz w:val="20"/>
                <w:szCs w:val="20"/>
              </w:rPr>
              <w:t>Kubernete</w:t>
            </w:r>
            <w:r w:rsidRPr="001C6A49">
              <w:rPr>
                <w:rStyle w:val="span"/>
                <w:rFonts w:ascii="Century Gothic" w:eastAsia="Century Gothic" w:hAnsi="Century Gothic" w:cs="Century Gothic"/>
                <w:color w:val="2A2A2A"/>
                <w:sz w:val="20"/>
                <w:szCs w:val="20"/>
              </w:rPr>
              <w:t xml:space="preserve">s environment, utilized </w:t>
            </w:r>
            <w:r w:rsidRPr="00504A6F">
              <w:rPr>
                <w:rStyle w:val="span"/>
                <w:rFonts w:ascii="Century Gothic" w:eastAsia="Century Gothic" w:hAnsi="Century Gothic" w:cs="Century Gothic"/>
                <w:b/>
                <w:bCs/>
                <w:color w:val="2A2A2A"/>
                <w:sz w:val="20"/>
                <w:szCs w:val="20"/>
              </w:rPr>
              <w:t>Kubernetes and Docker</w:t>
            </w:r>
            <w:r w:rsidRPr="001C6A49">
              <w:rPr>
                <w:rStyle w:val="span"/>
                <w:rFonts w:ascii="Century Gothic" w:eastAsia="Century Gothic" w:hAnsi="Century Gothic" w:cs="Century Gothic"/>
                <w:color w:val="2A2A2A"/>
                <w:sz w:val="20"/>
                <w:szCs w:val="20"/>
              </w:rPr>
              <w:t xml:space="preserve"> for the runtime environment for the CI/CD system to build, test. Deploy. Used </w:t>
            </w:r>
            <w:r w:rsidRPr="00504A6F">
              <w:rPr>
                <w:rStyle w:val="span"/>
                <w:rFonts w:ascii="Century Gothic" w:eastAsia="Century Gothic" w:hAnsi="Century Gothic" w:cs="Century Gothic"/>
                <w:b/>
                <w:bCs/>
                <w:color w:val="2A2A2A"/>
                <w:sz w:val="20"/>
                <w:szCs w:val="20"/>
              </w:rPr>
              <w:t>Struts tag libraries</w:t>
            </w:r>
            <w:r w:rsidRPr="001C6A49">
              <w:rPr>
                <w:rStyle w:val="span"/>
                <w:rFonts w:ascii="Century Gothic" w:eastAsia="Century Gothic" w:hAnsi="Century Gothic" w:cs="Century Gothic"/>
                <w:color w:val="2A2A2A"/>
                <w:sz w:val="20"/>
                <w:szCs w:val="20"/>
              </w:rPr>
              <w:t xml:space="preserve"> in the JSP pages.</w:t>
            </w:r>
          </w:p>
          <w:p w14:paraId="1E786CDE" w14:textId="24731099" w:rsidR="00391592" w:rsidRPr="00504A6F" w:rsidRDefault="001C6A49">
            <w:pPr>
              <w:pStyle w:val="documentskn-mlf9ulli"/>
              <w:numPr>
                <w:ilvl w:val="0"/>
                <w:numId w:val="2"/>
              </w:numPr>
              <w:ind w:left="300" w:right="40" w:hanging="274"/>
              <w:rPr>
                <w:rStyle w:val="span"/>
                <w:rFonts w:ascii="Century Gothic" w:eastAsia="Century Gothic" w:hAnsi="Century Gothic" w:cs="Century Gothic"/>
                <w:b/>
                <w:bCs/>
                <w:color w:val="2A2A2A"/>
                <w:sz w:val="20"/>
                <w:szCs w:val="20"/>
              </w:rPr>
            </w:pPr>
            <w:r w:rsidRPr="001C6A49">
              <w:rPr>
                <w:rStyle w:val="span"/>
                <w:rFonts w:ascii="Century Gothic" w:eastAsia="Century Gothic" w:hAnsi="Century Gothic" w:cs="Century Gothic"/>
                <w:color w:val="2A2A2A"/>
                <w:sz w:val="20"/>
                <w:szCs w:val="20"/>
              </w:rPr>
              <w:t xml:space="preserve">Established </w:t>
            </w:r>
            <w:r w:rsidRPr="00504A6F">
              <w:rPr>
                <w:rStyle w:val="span"/>
                <w:rFonts w:ascii="Century Gothic" w:eastAsia="Century Gothic" w:hAnsi="Century Gothic" w:cs="Century Gothic"/>
                <w:b/>
                <w:bCs/>
                <w:color w:val="2A2A2A"/>
                <w:sz w:val="20"/>
                <w:szCs w:val="20"/>
              </w:rPr>
              <w:t>continuous integration (CI)</w:t>
            </w:r>
            <w:r w:rsidRPr="001C6A49">
              <w:rPr>
                <w:rStyle w:val="span"/>
                <w:rFonts w:ascii="Century Gothic" w:eastAsia="Century Gothic" w:hAnsi="Century Gothic" w:cs="Century Gothic"/>
                <w:color w:val="2A2A2A"/>
                <w:sz w:val="20"/>
                <w:szCs w:val="20"/>
              </w:rPr>
              <w:t xml:space="preserve"> practices and standards using Jenkins. Set up Jenkins server and build jobs to provide continuous automated builds based on polling the Git source control system during the day and periodic scheduled builds overnight to support development using </w:t>
            </w:r>
            <w:r w:rsidRPr="00504A6F">
              <w:rPr>
                <w:rStyle w:val="span"/>
                <w:rFonts w:ascii="Century Gothic" w:eastAsia="Century Gothic" w:hAnsi="Century Gothic" w:cs="Century Gothic"/>
                <w:b/>
                <w:bCs/>
                <w:color w:val="2A2A2A"/>
                <w:sz w:val="20"/>
                <w:szCs w:val="20"/>
              </w:rPr>
              <w:t>Jenkins, Git, JUnit, Selenium and Maven.</w:t>
            </w:r>
          </w:p>
          <w:p w14:paraId="3AA60A34" w14:textId="462105D9" w:rsidR="00391592" w:rsidRPr="001F413E" w:rsidRDefault="001C6A49" w:rsidP="001F413E">
            <w:pPr>
              <w:pStyle w:val="documentskn-mlf9ulli"/>
              <w:numPr>
                <w:ilvl w:val="0"/>
                <w:numId w:val="2"/>
              </w:numPr>
              <w:ind w:left="300" w:right="40" w:hanging="274"/>
              <w:rPr>
                <w:rStyle w:val="span"/>
                <w:rFonts w:ascii="Century Gothic" w:eastAsia="Century Gothic" w:hAnsi="Century Gothic" w:cs="Century Gothic"/>
                <w:color w:val="2A2A2A"/>
                <w:sz w:val="20"/>
                <w:szCs w:val="20"/>
              </w:rPr>
            </w:pPr>
            <w:r w:rsidRPr="001C6A49">
              <w:rPr>
                <w:rStyle w:val="span"/>
                <w:rFonts w:ascii="Century Gothic" w:eastAsia="Century Gothic" w:hAnsi="Century Gothic" w:cs="Century Gothic"/>
                <w:color w:val="2A2A2A"/>
                <w:sz w:val="20"/>
                <w:szCs w:val="20"/>
              </w:rPr>
              <w:t xml:space="preserve">Worked on integration of </w:t>
            </w:r>
            <w:r w:rsidRPr="00504A6F">
              <w:rPr>
                <w:rStyle w:val="span"/>
                <w:rFonts w:ascii="Century Gothic" w:eastAsia="Century Gothic" w:hAnsi="Century Gothic" w:cs="Century Gothic"/>
                <w:b/>
                <w:bCs/>
                <w:color w:val="2A2A2A"/>
                <w:sz w:val="20"/>
                <w:szCs w:val="20"/>
              </w:rPr>
              <w:t>AWS Cloud configuration</w:t>
            </w:r>
            <w:r w:rsidRPr="001C6A49">
              <w:rPr>
                <w:rStyle w:val="span"/>
                <w:rFonts w:ascii="Century Gothic" w:eastAsia="Century Gothic" w:hAnsi="Century Gothic" w:cs="Century Gothic"/>
                <w:color w:val="2A2A2A"/>
                <w:sz w:val="20"/>
                <w:szCs w:val="20"/>
              </w:rPr>
              <w:t xml:space="preserve"> management and Centralized logging using </w:t>
            </w:r>
            <w:r w:rsidRPr="00504A6F">
              <w:rPr>
                <w:rStyle w:val="span"/>
                <w:rFonts w:ascii="Century Gothic" w:eastAsia="Century Gothic" w:hAnsi="Century Gothic" w:cs="Century Gothic"/>
                <w:b/>
                <w:bCs/>
                <w:color w:val="2A2A2A"/>
                <w:sz w:val="20"/>
                <w:szCs w:val="20"/>
              </w:rPr>
              <w:t>Spring Boot</w:t>
            </w:r>
            <w:r w:rsidRPr="001C6A49">
              <w:rPr>
                <w:rStyle w:val="span"/>
                <w:rFonts w:ascii="Century Gothic" w:eastAsia="Century Gothic" w:hAnsi="Century Gothic" w:cs="Century Gothic"/>
                <w:color w:val="2A2A2A"/>
                <w:sz w:val="20"/>
                <w:szCs w:val="20"/>
              </w:rPr>
              <w:t xml:space="preserve"> and </w:t>
            </w:r>
            <w:r w:rsidRPr="00504A6F">
              <w:rPr>
                <w:rStyle w:val="span"/>
                <w:rFonts w:ascii="Century Gothic" w:eastAsia="Century Gothic" w:hAnsi="Century Gothic" w:cs="Century Gothic"/>
                <w:b/>
                <w:bCs/>
                <w:color w:val="2A2A2A"/>
                <w:sz w:val="20"/>
                <w:szCs w:val="20"/>
              </w:rPr>
              <w:t xml:space="preserve">Java </w:t>
            </w:r>
            <w:r w:rsidRPr="001C6A49">
              <w:rPr>
                <w:rStyle w:val="span"/>
                <w:rFonts w:ascii="Century Gothic" w:eastAsia="Century Gothic" w:hAnsi="Century Gothic" w:cs="Century Gothic"/>
                <w:color w:val="2A2A2A"/>
                <w:sz w:val="20"/>
                <w:szCs w:val="20"/>
              </w:rPr>
              <w:t xml:space="preserve">application. Used </w:t>
            </w:r>
            <w:r w:rsidRPr="00504A6F">
              <w:rPr>
                <w:rStyle w:val="span"/>
                <w:rFonts w:ascii="Century Gothic" w:eastAsia="Century Gothic" w:hAnsi="Century Gothic" w:cs="Century Gothic"/>
                <w:b/>
                <w:bCs/>
                <w:color w:val="2A2A2A"/>
                <w:sz w:val="20"/>
                <w:szCs w:val="20"/>
              </w:rPr>
              <w:t>Kubernetes</w:t>
            </w:r>
            <w:r w:rsidRPr="001C6A49">
              <w:rPr>
                <w:rStyle w:val="span"/>
                <w:rFonts w:ascii="Century Gothic" w:eastAsia="Century Gothic" w:hAnsi="Century Gothic" w:cs="Century Gothic"/>
                <w:color w:val="2A2A2A"/>
                <w:sz w:val="20"/>
                <w:szCs w:val="20"/>
              </w:rPr>
              <w:t xml:space="preserve"> to orchestrate the </w:t>
            </w:r>
            <w:r w:rsidRPr="00504A6F">
              <w:rPr>
                <w:rStyle w:val="span"/>
                <w:rFonts w:ascii="Century Gothic" w:eastAsia="Century Gothic" w:hAnsi="Century Gothic" w:cs="Century Gothic"/>
                <w:color w:val="2A2A2A"/>
                <w:sz w:val="20"/>
                <w:szCs w:val="20"/>
              </w:rPr>
              <w:t>deployment, scaling</w:t>
            </w:r>
            <w:r w:rsidRPr="001C6A49">
              <w:rPr>
                <w:rStyle w:val="span"/>
                <w:rFonts w:ascii="Century Gothic" w:eastAsia="Century Gothic" w:hAnsi="Century Gothic" w:cs="Century Gothic"/>
                <w:color w:val="2A2A2A"/>
                <w:sz w:val="20"/>
                <w:szCs w:val="20"/>
              </w:rPr>
              <w:t xml:space="preserve">, and management of </w:t>
            </w:r>
            <w:r w:rsidRPr="00504A6F">
              <w:rPr>
                <w:rStyle w:val="span"/>
                <w:rFonts w:ascii="Century Gothic" w:eastAsia="Century Gothic" w:hAnsi="Century Gothic" w:cs="Century Gothic"/>
                <w:b/>
                <w:bCs/>
                <w:color w:val="2A2A2A"/>
                <w:sz w:val="20"/>
                <w:szCs w:val="20"/>
              </w:rPr>
              <w:t>Docker</w:t>
            </w:r>
            <w:r w:rsidRPr="001C6A49">
              <w:rPr>
                <w:rStyle w:val="span"/>
                <w:rFonts w:ascii="Century Gothic" w:eastAsia="Century Gothic" w:hAnsi="Century Gothic" w:cs="Century Gothic"/>
                <w:color w:val="2A2A2A"/>
                <w:sz w:val="20"/>
                <w:szCs w:val="20"/>
              </w:rPr>
              <w:t xml:space="preserve"> Containers. Expertise with unit testing &amp; Test-Driven Development.</w:t>
            </w:r>
          </w:p>
          <w:p w14:paraId="0EE24F6D" w14:textId="4AF7A0E3" w:rsidR="00391592" w:rsidRPr="0013450A" w:rsidRDefault="001C6A49">
            <w:pPr>
              <w:pStyle w:val="documentskn-mlf9ulli"/>
              <w:numPr>
                <w:ilvl w:val="0"/>
                <w:numId w:val="2"/>
              </w:numPr>
              <w:ind w:left="300" w:right="40" w:hanging="274"/>
              <w:rPr>
                <w:rStyle w:val="span"/>
                <w:rFonts w:ascii="Century Gothic" w:eastAsia="Century Gothic" w:hAnsi="Century Gothic" w:cs="Century Gothic"/>
                <w:color w:val="2A2A2A"/>
                <w:sz w:val="20"/>
                <w:szCs w:val="20"/>
              </w:rPr>
            </w:pPr>
            <w:r w:rsidRPr="001C6A49">
              <w:rPr>
                <w:rStyle w:val="span"/>
                <w:rFonts w:ascii="Century Gothic" w:eastAsia="Century Gothic" w:hAnsi="Century Gothic" w:cs="Century Gothic"/>
                <w:color w:val="2A2A2A"/>
                <w:sz w:val="20"/>
                <w:szCs w:val="20"/>
              </w:rPr>
              <w:t xml:space="preserve">Monitor service health check from </w:t>
            </w:r>
            <w:r w:rsidRPr="00504A6F">
              <w:rPr>
                <w:rStyle w:val="span"/>
                <w:rFonts w:ascii="Century Gothic" w:eastAsia="Century Gothic" w:hAnsi="Century Gothic" w:cs="Century Gothic"/>
                <w:b/>
                <w:bCs/>
                <w:color w:val="2A2A2A"/>
                <w:sz w:val="20"/>
                <w:szCs w:val="20"/>
              </w:rPr>
              <w:t>Spring Boot</w:t>
            </w:r>
            <w:r w:rsidRPr="001C6A49">
              <w:rPr>
                <w:rStyle w:val="span"/>
                <w:rFonts w:ascii="Century Gothic" w:eastAsia="Century Gothic" w:hAnsi="Century Gothic" w:cs="Century Gothic"/>
                <w:color w:val="2A2A2A"/>
                <w:sz w:val="20"/>
                <w:szCs w:val="20"/>
              </w:rPr>
              <w:t xml:space="preserve"> admin console using swaggered </w:t>
            </w:r>
            <w:r w:rsidRPr="00504A6F">
              <w:rPr>
                <w:rStyle w:val="span"/>
                <w:rFonts w:ascii="Century Gothic" w:eastAsia="Century Gothic" w:hAnsi="Century Gothic" w:cs="Century Gothic"/>
                <w:b/>
                <w:bCs/>
                <w:color w:val="2A2A2A"/>
                <w:sz w:val="20"/>
                <w:szCs w:val="20"/>
              </w:rPr>
              <w:t>UI</w:t>
            </w:r>
            <w:r w:rsidRPr="001C6A49">
              <w:rPr>
                <w:rStyle w:val="span"/>
                <w:rFonts w:ascii="Century Gothic" w:eastAsia="Century Gothic" w:hAnsi="Century Gothic" w:cs="Century Gothic"/>
                <w:color w:val="2A2A2A"/>
                <w:sz w:val="20"/>
                <w:szCs w:val="20"/>
              </w:rPr>
              <w:t xml:space="preserve"> registered microservices.</w:t>
            </w:r>
          </w:p>
          <w:p w14:paraId="1B0DB69B" w14:textId="0B7B0AEC" w:rsidR="00391592" w:rsidRPr="0013450A" w:rsidRDefault="001C6A49">
            <w:pPr>
              <w:pStyle w:val="documentskn-mlf9ulli"/>
              <w:numPr>
                <w:ilvl w:val="0"/>
                <w:numId w:val="2"/>
              </w:numPr>
              <w:ind w:left="300" w:right="40" w:hanging="274"/>
              <w:rPr>
                <w:rStyle w:val="span"/>
                <w:rFonts w:ascii="Century Gothic" w:eastAsia="Century Gothic" w:hAnsi="Century Gothic" w:cs="Century Gothic"/>
                <w:color w:val="2A2A2A"/>
                <w:sz w:val="20"/>
                <w:szCs w:val="20"/>
              </w:rPr>
            </w:pPr>
            <w:r w:rsidRPr="001C6A49">
              <w:rPr>
                <w:rStyle w:val="span"/>
                <w:rFonts w:ascii="Century Gothic" w:eastAsia="Century Gothic" w:hAnsi="Century Gothic" w:cs="Century Gothic"/>
                <w:color w:val="2A2A2A"/>
                <w:sz w:val="20"/>
                <w:szCs w:val="20"/>
              </w:rPr>
              <w:t xml:space="preserve">Worked on </w:t>
            </w:r>
            <w:r w:rsidRPr="00504A6F">
              <w:rPr>
                <w:rStyle w:val="span"/>
                <w:rFonts w:ascii="Century Gothic" w:eastAsia="Century Gothic" w:hAnsi="Century Gothic" w:cs="Century Gothic"/>
                <w:b/>
                <w:bCs/>
                <w:color w:val="2A2A2A"/>
                <w:sz w:val="20"/>
                <w:szCs w:val="20"/>
              </w:rPr>
              <w:t>Big Data Integration &amp;Analytics</w:t>
            </w:r>
            <w:r w:rsidRPr="001C6A49">
              <w:rPr>
                <w:rStyle w:val="span"/>
                <w:rFonts w:ascii="Century Gothic" w:eastAsia="Century Gothic" w:hAnsi="Century Gothic" w:cs="Century Gothic"/>
                <w:color w:val="2A2A2A"/>
                <w:sz w:val="20"/>
                <w:szCs w:val="20"/>
              </w:rPr>
              <w:t xml:space="preserve"> based on </w:t>
            </w:r>
            <w:r w:rsidRPr="00504A6F">
              <w:rPr>
                <w:rStyle w:val="span"/>
                <w:rFonts w:ascii="Century Gothic" w:eastAsia="Century Gothic" w:hAnsi="Century Gothic" w:cs="Century Gothic"/>
                <w:b/>
                <w:bCs/>
                <w:color w:val="2A2A2A"/>
                <w:sz w:val="20"/>
                <w:szCs w:val="20"/>
              </w:rPr>
              <w:t>Hadoop, SOLR, Spark, Kafka, Storm and webMethods</w:t>
            </w:r>
            <w:r w:rsidRPr="001C6A49">
              <w:rPr>
                <w:rStyle w:val="span"/>
                <w:rFonts w:ascii="Century Gothic" w:eastAsia="Century Gothic" w:hAnsi="Century Gothic" w:cs="Century Gothic"/>
                <w:color w:val="2A2A2A"/>
                <w:sz w:val="20"/>
                <w:szCs w:val="20"/>
              </w:rPr>
              <w:t>.</w:t>
            </w:r>
          </w:p>
          <w:p w14:paraId="78232003" w14:textId="4DF6409E" w:rsidR="00391592" w:rsidRPr="0013450A" w:rsidRDefault="001C6A49">
            <w:pPr>
              <w:pStyle w:val="documentskn-mlf9ulli"/>
              <w:numPr>
                <w:ilvl w:val="0"/>
                <w:numId w:val="2"/>
              </w:numPr>
              <w:ind w:left="300" w:right="40" w:hanging="274"/>
              <w:rPr>
                <w:rStyle w:val="span"/>
                <w:rFonts w:ascii="Century Gothic" w:eastAsia="Century Gothic" w:hAnsi="Century Gothic" w:cs="Century Gothic"/>
                <w:color w:val="2A2A2A"/>
                <w:sz w:val="20"/>
                <w:szCs w:val="20"/>
              </w:rPr>
            </w:pPr>
            <w:r w:rsidRPr="001C6A49">
              <w:rPr>
                <w:rStyle w:val="span"/>
                <w:rFonts w:ascii="Century Gothic" w:eastAsia="Century Gothic" w:hAnsi="Century Gothic" w:cs="Century Gothic"/>
                <w:color w:val="2A2A2A"/>
                <w:sz w:val="20"/>
                <w:szCs w:val="20"/>
              </w:rPr>
              <w:t xml:space="preserve">Developed the view-controller components using </w:t>
            </w:r>
            <w:r w:rsidRPr="00504A6F">
              <w:rPr>
                <w:rStyle w:val="span"/>
                <w:rFonts w:ascii="Century Gothic" w:eastAsia="Century Gothic" w:hAnsi="Century Gothic" w:cs="Century Gothic"/>
                <w:b/>
                <w:bCs/>
                <w:color w:val="2A2A2A"/>
                <w:sz w:val="20"/>
                <w:szCs w:val="20"/>
              </w:rPr>
              <w:t>Servlets/JSPs, JavaScript, jQuery, CSS, HTML and DHTML.</w:t>
            </w:r>
          </w:p>
          <w:p w14:paraId="76900CC5" w14:textId="68844A9B" w:rsidR="00391592" w:rsidRPr="0013450A" w:rsidRDefault="001C6A49">
            <w:pPr>
              <w:pStyle w:val="documentskn-mlf9ulli"/>
              <w:numPr>
                <w:ilvl w:val="0"/>
                <w:numId w:val="2"/>
              </w:numPr>
              <w:ind w:left="300" w:right="40" w:hanging="274"/>
              <w:rPr>
                <w:rStyle w:val="span"/>
                <w:rFonts w:ascii="Century Gothic" w:eastAsia="Century Gothic" w:hAnsi="Century Gothic" w:cs="Century Gothic"/>
                <w:color w:val="2A2A2A"/>
                <w:sz w:val="20"/>
                <w:szCs w:val="20"/>
              </w:rPr>
            </w:pPr>
            <w:r w:rsidRPr="001C6A49">
              <w:rPr>
                <w:rStyle w:val="span"/>
                <w:rFonts w:ascii="Century Gothic" w:eastAsia="Century Gothic" w:hAnsi="Century Gothic" w:cs="Century Gothic"/>
                <w:color w:val="2A2A2A"/>
                <w:sz w:val="20"/>
                <w:szCs w:val="20"/>
              </w:rPr>
              <w:t xml:space="preserve">Developed the application under </w:t>
            </w:r>
            <w:r w:rsidRPr="00504A6F">
              <w:rPr>
                <w:rStyle w:val="span"/>
                <w:rFonts w:ascii="Century Gothic" w:eastAsia="Century Gothic" w:hAnsi="Century Gothic" w:cs="Century Gothic"/>
                <w:b/>
                <w:bCs/>
                <w:color w:val="2A2A2A"/>
                <w:sz w:val="20"/>
                <w:szCs w:val="20"/>
              </w:rPr>
              <w:t>J2EE</w:t>
            </w:r>
            <w:r w:rsidRPr="001C6A49">
              <w:rPr>
                <w:rStyle w:val="span"/>
                <w:rFonts w:ascii="Century Gothic" w:eastAsia="Century Gothic" w:hAnsi="Century Gothic" w:cs="Century Gothic"/>
                <w:color w:val="2A2A2A"/>
                <w:sz w:val="20"/>
                <w:szCs w:val="20"/>
              </w:rPr>
              <w:t xml:space="preserve"> Architecture using </w:t>
            </w:r>
            <w:r w:rsidRPr="00504A6F">
              <w:rPr>
                <w:rStyle w:val="span"/>
                <w:rFonts w:ascii="Century Gothic" w:eastAsia="Century Gothic" w:hAnsi="Century Gothic" w:cs="Century Gothic"/>
                <w:b/>
                <w:bCs/>
                <w:color w:val="2A2A2A"/>
                <w:sz w:val="20"/>
                <w:szCs w:val="20"/>
              </w:rPr>
              <w:t>Spring, Struts, Hibernate, Servlets, Web logic and JSP</w:t>
            </w:r>
            <w:r w:rsidRPr="001C6A49">
              <w:rPr>
                <w:rStyle w:val="span"/>
                <w:rFonts w:ascii="Century Gothic" w:eastAsia="Century Gothic" w:hAnsi="Century Gothic" w:cs="Century Gothic"/>
                <w:color w:val="2A2A2A"/>
                <w:sz w:val="20"/>
                <w:szCs w:val="20"/>
              </w:rPr>
              <w:t>.</w:t>
            </w:r>
          </w:p>
          <w:p w14:paraId="0F46E12C" w14:textId="28DAE0F5" w:rsidR="00391592" w:rsidRPr="0013450A" w:rsidRDefault="001C6A49">
            <w:pPr>
              <w:pStyle w:val="documentskn-mlf9ulli"/>
              <w:numPr>
                <w:ilvl w:val="0"/>
                <w:numId w:val="2"/>
              </w:numPr>
              <w:ind w:left="300" w:right="40" w:hanging="274"/>
              <w:rPr>
                <w:rStyle w:val="span"/>
                <w:rFonts w:ascii="Century Gothic" w:eastAsia="Century Gothic" w:hAnsi="Century Gothic" w:cs="Century Gothic"/>
                <w:color w:val="2A2A2A"/>
                <w:sz w:val="20"/>
                <w:szCs w:val="20"/>
              </w:rPr>
            </w:pPr>
            <w:r w:rsidRPr="001C6A49">
              <w:rPr>
                <w:rStyle w:val="span"/>
                <w:rFonts w:ascii="Century Gothic" w:eastAsia="Century Gothic" w:hAnsi="Century Gothic" w:cs="Century Gothic"/>
                <w:color w:val="2A2A2A"/>
                <w:sz w:val="20"/>
                <w:szCs w:val="20"/>
              </w:rPr>
              <w:t xml:space="preserve">Used </w:t>
            </w:r>
            <w:r w:rsidRPr="00504A6F">
              <w:rPr>
                <w:rStyle w:val="span"/>
                <w:rFonts w:ascii="Century Gothic" w:eastAsia="Century Gothic" w:hAnsi="Century Gothic" w:cs="Century Gothic"/>
                <w:b/>
                <w:bCs/>
                <w:color w:val="2A2A2A"/>
                <w:sz w:val="20"/>
                <w:szCs w:val="20"/>
              </w:rPr>
              <w:t>JavaScript and jQuery</w:t>
            </w:r>
            <w:r w:rsidRPr="001C6A49">
              <w:rPr>
                <w:rStyle w:val="span"/>
                <w:rFonts w:ascii="Century Gothic" w:eastAsia="Century Gothic" w:hAnsi="Century Gothic" w:cs="Century Gothic"/>
                <w:color w:val="2A2A2A"/>
                <w:sz w:val="20"/>
                <w:szCs w:val="20"/>
              </w:rPr>
              <w:t xml:space="preserve"> for validating the input given to the user interface.</w:t>
            </w:r>
          </w:p>
          <w:p w14:paraId="2D391559" w14:textId="3E415CFE" w:rsidR="00391592" w:rsidRPr="0013450A" w:rsidRDefault="001C6A49">
            <w:pPr>
              <w:pStyle w:val="documentskn-mlf9ulli"/>
              <w:numPr>
                <w:ilvl w:val="0"/>
                <w:numId w:val="2"/>
              </w:numPr>
              <w:ind w:left="300" w:right="40" w:hanging="274"/>
              <w:rPr>
                <w:rStyle w:val="span"/>
                <w:rFonts w:ascii="Century Gothic" w:eastAsia="Century Gothic" w:hAnsi="Century Gothic" w:cs="Century Gothic"/>
                <w:color w:val="2A2A2A"/>
                <w:sz w:val="20"/>
                <w:szCs w:val="20"/>
              </w:rPr>
            </w:pPr>
            <w:r w:rsidRPr="001C6A49">
              <w:rPr>
                <w:rStyle w:val="span"/>
                <w:rFonts w:ascii="Century Gothic" w:eastAsia="Century Gothic" w:hAnsi="Century Gothic" w:cs="Century Gothic"/>
                <w:color w:val="2A2A2A"/>
                <w:sz w:val="20"/>
                <w:szCs w:val="20"/>
              </w:rPr>
              <w:t xml:space="preserve">Configured </w:t>
            </w:r>
            <w:r w:rsidRPr="00C028A1">
              <w:rPr>
                <w:rStyle w:val="span"/>
                <w:rFonts w:ascii="Century Gothic" w:eastAsia="Century Gothic" w:hAnsi="Century Gothic" w:cs="Century Gothic"/>
                <w:b/>
                <w:bCs/>
                <w:color w:val="2A2A2A"/>
                <w:sz w:val="20"/>
                <w:szCs w:val="20"/>
              </w:rPr>
              <w:t>Bamboo</w:t>
            </w:r>
            <w:r w:rsidRPr="001C6A49">
              <w:rPr>
                <w:rStyle w:val="span"/>
                <w:rFonts w:ascii="Century Gothic" w:eastAsia="Century Gothic" w:hAnsi="Century Gothic" w:cs="Century Gothic"/>
                <w:color w:val="2A2A2A"/>
                <w:sz w:val="20"/>
                <w:szCs w:val="20"/>
              </w:rPr>
              <w:t xml:space="preserve"> to handle application deployment on </w:t>
            </w:r>
            <w:r w:rsidRPr="00C028A1">
              <w:rPr>
                <w:rStyle w:val="span"/>
                <w:rFonts w:ascii="Century Gothic" w:eastAsia="Century Gothic" w:hAnsi="Century Gothic" w:cs="Century Gothic"/>
                <w:b/>
                <w:bCs/>
                <w:color w:val="2A2A2A"/>
                <w:sz w:val="20"/>
                <w:szCs w:val="20"/>
              </w:rPr>
              <w:t>Cloud (PCF)</w:t>
            </w:r>
            <w:r w:rsidR="00FC7872">
              <w:rPr>
                <w:rStyle w:val="span"/>
                <w:rFonts w:ascii="Century Gothic" w:eastAsia="Century Gothic" w:hAnsi="Century Gothic" w:cs="Century Gothic"/>
                <w:b/>
                <w:bCs/>
                <w:color w:val="2A2A2A"/>
                <w:sz w:val="20"/>
                <w:szCs w:val="20"/>
              </w:rPr>
              <w:t xml:space="preserve"> </w:t>
            </w:r>
            <w:r w:rsidRPr="001C6A49">
              <w:rPr>
                <w:rStyle w:val="span"/>
                <w:rFonts w:ascii="Century Gothic" w:eastAsia="Century Gothic" w:hAnsi="Century Gothic" w:cs="Century Gothic"/>
                <w:color w:val="2A2A2A"/>
                <w:sz w:val="20"/>
                <w:szCs w:val="20"/>
              </w:rPr>
              <w:t xml:space="preserve">and to integrate with </w:t>
            </w:r>
            <w:r w:rsidRPr="00C028A1">
              <w:rPr>
                <w:rStyle w:val="span"/>
                <w:rFonts w:ascii="Century Gothic" w:eastAsia="Century Gothic" w:hAnsi="Century Gothic" w:cs="Century Gothic"/>
                <w:b/>
                <w:bCs/>
                <w:color w:val="2A2A2A"/>
                <w:sz w:val="20"/>
                <w:szCs w:val="20"/>
              </w:rPr>
              <w:t>Git Hub</w:t>
            </w:r>
            <w:r w:rsidRPr="001C6A49">
              <w:rPr>
                <w:rStyle w:val="span"/>
                <w:rFonts w:ascii="Century Gothic" w:eastAsia="Century Gothic" w:hAnsi="Century Gothic" w:cs="Century Gothic"/>
                <w:color w:val="2A2A2A"/>
                <w:sz w:val="20"/>
                <w:szCs w:val="20"/>
              </w:rPr>
              <w:t xml:space="preserve"> version control.</w:t>
            </w:r>
          </w:p>
          <w:p w14:paraId="01F4D24D" w14:textId="01F52FA6" w:rsidR="00391592" w:rsidRPr="0013450A" w:rsidRDefault="00504A6F">
            <w:pPr>
              <w:pStyle w:val="documentskn-mlf9ulli"/>
              <w:numPr>
                <w:ilvl w:val="0"/>
                <w:numId w:val="2"/>
              </w:numPr>
              <w:ind w:left="300" w:right="40" w:hanging="274"/>
              <w:rPr>
                <w:rStyle w:val="span"/>
                <w:rFonts w:ascii="Century Gothic" w:eastAsia="Century Gothic" w:hAnsi="Century Gothic" w:cs="Century Gothic"/>
                <w:color w:val="2A2A2A"/>
                <w:sz w:val="20"/>
                <w:szCs w:val="20"/>
              </w:rPr>
            </w:pPr>
            <w:r w:rsidRPr="00504A6F">
              <w:rPr>
                <w:rStyle w:val="span"/>
                <w:rFonts w:ascii="Century Gothic" w:eastAsia="Century Gothic" w:hAnsi="Century Gothic" w:cs="Century Gothic"/>
                <w:color w:val="2A2A2A"/>
                <w:sz w:val="20"/>
                <w:szCs w:val="20"/>
              </w:rPr>
              <w:t xml:space="preserve">Use </w:t>
            </w:r>
            <w:r w:rsidRPr="00C028A1">
              <w:rPr>
                <w:rStyle w:val="span"/>
                <w:rFonts w:ascii="Century Gothic" w:eastAsia="Century Gothic" w:hAnsi="Century Gothic" w:cs="Century Gothic"/>
                <w:b/>
                <w:bCs/>
                <w:color w:val="2A2A2A"/>
                <w:sz w:val="20"/>
                <w:szCs w:val="20"/>
              </w:rPr>
              <w:t>log4j</w:t>
            </w:r>
            <w:r w:rsidRPr="00504A6F">
              <w:rPr>
                <w:rStyle w:val="span"/>
                <w:rFonts w:ascii="Century Gothic" w:eastAsia="Century Gothic" w:hAnsi="Century Gothic" w:cs="Century Gothic"/>
                <w:color w:val="2A2A2A"/>
                <w:sz w:val="20"/>
                <w:szCs w:val="20"/>
              </w:rPr>
              <w:t xml:space="preserve"> or other logging </w:t>
            </w:r>
            <w:r w:rsidRPr="00C028A1">
              <w:rPr>
                <w:rStyle w:val="span"/>
                <w:rFonts w:ascii="Century Gothic" w:eastAsia="Century Gothic" w:hAnsi="Century Gothic" w:cs="Century Gothic"/>
                <w:b/>
                <w:bCs/>
                <w:color w:val="2A2A2A"/>
                <w:sz w:val="20"/>
                <w:szCs w:val="20"/>
              </w:rPr>
              <w:t>frameworks</w:t>
            </w:r>
            <w:r w:rsidRPr="00504A6F">
              <w:rPr>
                <w:rStyle w:val="span"/>
                <w:rFonts w:ascii="Century Gothic" w:eastAsia="Century Gothic" w:hAnsi="Century Gothic" w:cs="Century Gothic"/>
                <w:color w:val="2A2A2A"/>
                <w:sz w:val="20"/>
                <w:szCs w:val="20"/>
              </w:rPr>
              <w:t xml:space="preserve"> for application logging and </w:t>
            </w:r>
            <w:r w:rsidRPr="00C028A1">
              <w:rPr>
                <w:rStyle w:val="span"/>
                <w:rFonts w:ascii="Century Gothic" w:eastAsia="Century Gothic" w:hAnsi="Century Gothic" w:cs="Century Gothic"/>
                <w:color w:val="2A2A2A"/>
                <w:sz w:val="20"/>
                <w:szCs w:val="20"/>
              </w:rPr>
              <w:t>trouble shooting</w:t>
            </w:r>
            <w:r w:rsidRPr="00504A6F">
              <w:rPr>
                <w:rStyle w:val="span"/>
                <w:rFonts w:ascii="Century Gothic" w:eastAsia="Century Gothic" w:hAnsi="Century Gothic" w:cs="Century Gothic"/>
                <w:color w:val="2A2A2A"/>
                <w:sz w:val="20"/>
                <w:szCs w:val="20"/>
              </w:rPr>
              <w:t>.</w:t>
            </w:r>
          </w:p>
          <w:p w14:paraId="283474B8" w14:textId="695D4BDE" w:rsidR="00391592" w:rsidRPr="0013450A" w:rsidRDefault="00504A6F">
            <w:pPr>
              <w:pStyle w:val="documentskn-mlf9ulli"/>
              <w:numPr>
                <w:ilvl w:val="0"/>
                <w:numId w:val="2"/>
              </w:numPr>
              <w:ind w:left="300" w:right="40" w:hanging="274"/>
              <w:rPr>
                <w:rStyle w:val="span"/>
                <w:rFonts w:ascii="Century Gothic" w:eastAsia="Century Gothic" w:hAnsi="Century Gothic" w:cs="Century Gothic"/>
                <w:color w:val="2A2A2A"/>
                <w:sz w:val="20"/>
                <w:szCs w:val="20"/>
              </w:rPr>
            </w:pPr>
            <w:r w:rsidRPr="00504A6F">
              <w:rPr>
                <w:rStyle w:val="span"/>
                <w:rFonts w:ascii="Century Gothic" w:eastAsia="Century Gothic" w:hAnsi="Century Gothic" w:cs="Century Gothic"/>
                <w:color w:val="2A2A2A"/>
                <w:sz w:val="20"/>
                <w:szCs w:val="20"/>
              </w:rPr>
              <w:t xml:space="preserve">Designed, configured, and deployed </w:t>
            </w:r>
            <w:r w:rsidRPr="00C028A1">
              <w:rPr>
                <w:rStyle w:val="span"/>
                <w:rFonts w:ascii="Century Gothic" w:eastAsia="Century Gothic" w:hAnsi="Century Gothic" w:cs="Century Gothic"/>
                <w:b/>
                <w:bCs/>
                <w:color w:val="2A2A2A"/>
                <w:sz w:val="20"/>
                <w:szCs w:val="20"/>
              </w:rPr>
              <w:t>Amazon Web Services (AWS)</w:t>
            </w:r>
            <w:r w:rsidRPr="00504A6F">
              <w:rPr>
                <w:rStyle w:val="span"/>
                <w:rFonts w:ascii="Century Gothic" w:eastAsia="Century Gothic" w:hAnsi="Century Gothic" w:cs="Century Gothic"/>
                <w:color w:val="2A2A2A"/>
                <w:sz w:val="20"/>
                <w:szCs w:val="20"/>
              </w:rPr>
              <w:t xml:space="preserve"> for a multitude of applications utilizing the </w:t>
            </w:r>
            <w:r w:rsidRPr="00C028A1">
              <w:rPr>
                <w:rStyle w:val="span"/>
                <w:rFonts w:ascii="Century Gothic" w:eastAsia="Century Gothic" w:hAnsi="Century Gothic" w:cs="Century Gothic"/>
                <w:b/>
                <w:bCs/>
                <w:color w:val="2A2A2A"/>
                <w:sz w:val="20"/>
                <w:szCs w:val="20"/>
              </w:rPr>
              <w:t>AWS stack</w:t>
            </w:r>
            <w:r w:rsidRPr="00504A6F">
              <w:rPr>
                <w:rStyle w:val="span"/>
                <w:rFonts w:ascii="Century Gothic" w:eastAsia="Century Gothic" w:hAnsi="Century Gothic" w:cs="Century Gothic"/>
                <w:color w:val="2A2A2A"/>
                <w:sz w:val="20"/>
                <w:szCs w:val="20"/>
              </w:rPr>
              <w:t xml:space="preserve"> (Including </w:t>
            </w:r>
            <w:r w:rsidRPr="00C028A1">
              <w:rPr>
                <w:rStyle w:val="span"/>
                <w:rFonts w:ascii="Century Gothic" w:eastAsia="Century Gothic" w:hAnsi="Century Gothic" w:cs="Century Gothic"/>
                <w:b/>
                <w:bCs/>
                <w:color w:val="2A2A2A"/>
                <w:sz w:val="20"/>
                <w:szCs w:val="20"/>
              </w:rPr>
              <w:t>EC2, S3</w:t>
            </w:r>
            <w:r w:rsidRPr="00504A6F">
              <w:rPr>
                <w:rStyle w:val="span"/>
                <w:rFonts w:ascii="Century Gothic" w:eastAsia="Century Gothic" w:hAnsi="Century Gothic" w:cs="Century Gothic"/>
                <w:color w:val="2A2A2A"/>
                <w:sz w:val="20"/>
                <w:szCs w:val="20"/>
              </w:rPr>
              <w:t>), focusing on high-availability, fault tolerance, and auto-scaling.</w:t>
            </w:r>
          </w:p>
          <w:p w14:paraId="7F6E78C8" w14:textId="429609BC" w:rsidR="00391592" w:rsidRPr="0013450A" w:rsidRDefault="00504A6F">
            <w:pPr>
              <w:pStyle w:val="documentskn-mlf9ulli"/>
              <w:numPr>
                <w:ilvl w:val="0"/>
                <w:numId w:val="2"/>
              </w:numPr>
              <w:ind w:left="300" w:right="40" w:hanging="274"/>
              <w:rPr>
                <w:rStyle w:val="span"/>
                <w:rFonts w:ascii="Century Gothic" w:eastAsia="Century Gothic" w:hAnsi="Century Gothic" w:cs="Century Gothic"/>
                <w:color w:val="2A2A2A"/>
                <w:sz w:val="20"/>
                <w:szCs w:val="20"/>
              </w:rPr>
            </w:pPr>
            <w:r w:rsidRPr="00504A6F">
              <w:rPr>
                <w:rStyle w:val="span"/>
                <w:rFonts w:ascii="Century Gothic" w:eastAsia="Century Gothic" w:hAnsi="Century Gothic" w:cs="Century Gothic"/>
                <w:color w:val="2A2A2A"/>
                <w:sz w:val="20"/>
                <w:szCs w:val="20"/>
              </w:rPr>
              <w:t xml:space="preserve">Developed the middle tier using </w:t>
            </w:r>
            <w:r w:rsidRPr="00C028A1">
              <w:rPr>
                <w:rStyle w:val="span"/>
                <w:rFonts w:ascii="Century Gothic" w:eastAsia="Century Gothic" w:hAnsi="Century Gothic" w:cs="Century Gothic"/>
                <w:b/>
                <w:bCs/>
                <w:color w:val="2A2A2A"/>
                <w:sz w:val="20"/>
                <w:szCs w:val="20"/>
              </w:rPr>
              <w:t>Session Bean, Entity Bean / DAO and Business Objects</w:t>
            </w:r>
            <w:r w:rsidRPr="00504A6F">
              <w:rPr>
                <w:rStyle w:val="span"/>
                <w:rFonts w:ascii="Century Gothic" w:eastAsia="Century Gothic" w:hAnsi="Century Gothic" w:cs="Century Gothic"/>
                <w:color w:val="2A2A2A"/>
                <w:sz w:val="20"/>
                <w:szCs w:val="20"/>
              </w:rPr>
              <w:t xml:space="preserve">. Database layer is developed using – </w:t>
            </w:r>
            <w:r w:rsidRPr="00C028A1">
              <w:rPr>
                <w:rStyle w:val="span"/>
                <w:rFonts w:ascii="Century Gothic" w:eastAsia="Century Gothic" w:hAnsi="Century Gothic" w:cs="Century Gothic"/>
                <w:b/>
                <w:bCs/>
                <w:color w:val="2A2A2A"/>
                <w:sz w:val="20"/>
                <w:szCs w:val="20"/>
              </w:rPr>
              <w:t>Oracle</w:t>
            </w:r>
            <w:r w:rsidRPr="00504A6F">
              <w:rPr>
                <w:rStyle w:val="span"/>
                <w:rFonts w:ascii="Century Gothic" w:eastAsia="Century Gothic" w:hAnsi="Century Gothic" w:cs="Century Gothic"/>
                <w:color w:val="2A2A2A"/>
                <w:sz w:val="20"/>
                <w:szCs w:val="20"/>
              </w:rPr>
              <w:t xml:space="preserve"> while Presentation layer developed using </w:t>
            </w:r>
            <w:r w:rsidRPr="00C028A1">
              <w:rPr>
                <w:rStyle w:val="span"/>
                <w:rFonts w:ascii="Century Gothic" w:eastAsia="Century Gothic" w:hAnsi="Century Gothic" w:cs="Century Gothic"/>
                <w:b/>
                <w:bCs/>
                <w:color w:val="2A2A2A"/>
                <w:sz w:val="20"/>
                <w:szCs w:val="20"/>
              </w:rPr>
              <w:t>JSP</w:t>
            </w:r>
            <w:r w:rsidRPr="00504A6F">
              <w:rPr>
                <w:rStyle w:val="span"/>
                <w:rFonts w:ascii="Century Gothic" w:eastAsia="Century Gothic" w:hAnsi="Century Gothic" w:cs="Century Gothic"/>
                <w:color w:val="2A2A2A"/>
                <w:sz w:val="20"/>
                <w:szCs w:val="20"/>
              </w:rPr>
              <w:t>.</w:t>
            </w:r>
          </w:p>
          <w:p w14:paraId="7BBADE99" w14:textId="18E38232" w:rsidR="00391592" w:rsidRPr="0013450A" w:rsidRDefault="00504A6F" w:rsidP="00504A6F">
            <w:pPr>
              <w:pStyle w:val="documentskn-mlf9ulli"/>
              <w:numPr>
                <w:ilvl w:val="0"/>
                <w:numId w:val="2"/>
              </w:numPr>
              <w:ind w:left="300" w:right="40" w:hanging="274"/>
              <w:rPr>
                <w:rStyle w:val="span"/>
                <w:rFonts w:ascii="Century Gothic" w:eastAsia="Century Gothic" w:hAnsi="Century Gothic" w:cs="Century Gothic"/>
                <w:color w:val="2A2A2A"/>
                <w:sz w:val="20"/>
                <w:szCs w:val="20"/>
              </w:rPr>
            </w:pPr>
            <w:r w:rsidRPr="00504A6F">
              <w:rPr>
                <w:rStyle w:val="span"/>
                <w:rFonts w:ascii="Century Gothic" w:eastAsia="Century Gothic" w:hAnsi="Century Gothic" w:cs="Century Gothic"/>
                <w:color w:val="2A2A2A"/>
                <w:sz w:val="20"/>
                <w:szCs w:val="20"/>
              </w:rPr>
              <w:t xml:space="preserve">Implementation of the design wireframe using </w:t>
            </w:r>
            <w:r w:rsidRPr="00C028A1">
              <w:rPr>
                <w:rStyle w:val="span"/>
                <w:rFonts w:ascii="Century Gothic" w:eastAsia="Century Gothic" w:hAnsi="Century Gothic" w:cs="Century Gothic"/>
                <w:b/>
                <w:bCs/>
                <w:color w:val="2A2A2A"/>
                <w:sz w:val="20"/>
                <w:szCs w:val="20"/>
              </w:rPr>
              <w:t>Angular 8.0</w:t>
            </w:r>
            <w:r w:rsidRPr="00504A6F">
              <w:rPr>
                <w:rStyle w:val="span"/>
                <w:rFonts w:ascii="Century Gothic" w:eastAsia="Century Gothic" w:hAnsi="Century Gothic" w:cs="Century Gothic"/>
                <w:color w:val="2A2A2A"/>
                <w:sz w:val="20"/>
                <w:szCs w:val="20"/>
              </w:rPr>
              <w:t xml:space="preserve"> and exposing backend services which runs on </w:t>
            </w:r>
            <w:r w:rsidRPr="00C028A1">
              <w:rPr>
                <w:rStyle w:val="span"/>
                <w:rFonts w:ascii="Century Gothic" w:eastAsia="Century Gothic" w:hAnsi="Century Gothic" w:cs="Century Gothic"/>
                <w:b/>
                <w:bCs/>
                <w:color w:val="2A2A2A"/>
                <w:sz w:val="20"/>
                <w:szCs w:val="20"/>
              </w:rPr>
              <w:t>Spring</w:t>
            </w:r>
            <w:r w:rsidRPr="00504A6F">
              <w:rPr>
                <w:rStyle w:val="span"/>
                <w:rFonts w:ascii="Century Gothic" w:eastAsia="Century Gothic" w:hAnsi="Century Gothic" w:cs="Century Gothic"/>
                <w:color w:val="2A2A2A"/>
                <w:sz w:val="20"/>
                <w:szCs w:val="20"/>
              </w:rPr>
              <w:t xml:space="preserve"> </w:t>
            </w:r>
            <w:r w:rsidRPr="00C028A1">
              <w:rPr>
                <w:rStyle w:val="span"/>
                <w:rFonts w:ascii="Century Gothic" w:eastAsia="Century Gothic" w:hAnsi="Century Gothic" w:cs="Century Gothic"/>
                <w:b/>
                <w:bCs/>
                <w:color w:val="2A2A2A"/>
                <w:sz w:val="20"/>
                <w:szCs w:val="20"/>
              </w:rPr>
              <w:t>Boot.</w:t>
            </w:r>
            <w:r w:rsidRPr="00504A6F">
              <w:rPr>
                <w:rStyle w:val="span"/>
                <w:rFonts w:ascii="Century Gothic" w:eastAsia="Century Gothic" w:hAnsi="Century Gothic" w:cs="Century Gothic"/>
                <w:color w:val="2A2A2A"/>
                <w:sz w:val="20"/>
                <w:szCs w:val="20"/>
              </w:rPr>
              <w:t xml:space="preserve"> </w:t>
            </w:r>
          </w:p>
          <w:p w14:paraId="05F39F6B" w14:textId="0C61C14F" w:rsidR="00391592" w:rsidRPr="0013450A" w:rsidRDefault="00000000">
            <w:pPr>
              <w:pStyle w:val="p"/>
              <w:rPr>
                <w:rStyle w:val="span"/>
                <w:rFonts w:ascii="Century Gothic" w:eastAsia="Century Gothic" w:hAnsi="Century Gothic" w:cs="Century Gothic"/>
                <w:color w:val="2A2A2A"/>
                <w:sz w:val="20"/>
                <w:szCs w:val="20"/>
              </w:rPr>
            </w:pPr>
            <w:r w:rsidRPr="0013450A">
              <w:rPr>
                <w:rStyle w:val="Strong1"/>
                <w:rFonts w:ascii="Century Gothic" w:eastAsia="Century Gothic" w:hAnsi="Century Gothic" w:cs="Century Gothic"/>
                <w:b/>
                <w:bCs/>
                <w:color w:val="2A2A2A"/>
                <w:sz w:val="20"/>
                <w:szCs w:val="20"/>
              </w:rPr>
              <w:t xml:space="preserve">Environment: </w:t>
            </w:r>
            <w:r w:rsidR="00504A6F" w:rsidRPr="00504A6F">
              <w:rPr>
                <w:rStyle w:val="span"/>
                <w:rFonts w:ascii="Century Gothic" w:eastAsia="Century Gothic" w:hAnsi="Century Gothic" w:cs="Century Gothic"/>
                <w:color w:val="2A2A2A"/>
                <w:sz w:val="20"/>
                <w:szCs w:val="20"/>
              </w:rPr>
              <w:t xml:space="preserve">Java 1.8, J2EE, JSP, HTML5, CSS3, MongoDB, GraphQL, Scala, Lambda, Drools, CI/CD, PCF jQuery, Ajax, JavaScript, Spring Boot, API, Solr, Spring, </w:t>
            </w:r>
            <w:r w:rsidR="001F413E">
              <w:rPr>
                <w:rStyle w:val="span"/>
                <w:rFonts w:ascii="Century Gothic" w:eastAsia="Century Gothic" w:hAnsi="Century Gothic" w:cs="Century Gothic"/>
                <w:color w:val="2A2A2A"/>
                <w:sz w:val="20"/>
                <w:szCs w:val="20"/>
              </w:rPr>
              <w:t>Splunk</w:t>
            </w:r>
            <w:r w:rsidR="00504A6F" w:rsidRPr="00504A6F">
              <w:rPr>
                <w:rStyle w:val="span"/>
                <w:rFonts w:ascii="Century Gothic" w:eastAsia="Century Gothic" w:hAnsi="Century Gothic" w:cs="Century Gothic"/>
                <w:color w:val="2A2A2A"/>
                <w:sz w:val="20"/>
                <w:szCs w:val="20"/>
              </w:rPr>
              <w:t>,</w:t>
            </w:r>
            <w:r w:rsidR="001F413E">
              <w:rPr>
                <w:rStyle w:val="span"/>
                <w:rFonts w:ascii="Century Gothic" w:eastAsia="Century Gothic" w:hAnsi="Century Gothic" w:cs="Century Gothic"/>
                <w:color w:val="2A2A2A"/>
                <w:sz w:val="20"/>
                <w:szCs w:val="20"/>
              </w:rPr>
              <w:t xml:space="preserve"> Dynatrance, Pega Log Analyzer,</w:t>
            </w:r>
            <w:r w:rsidR="00504A6F" w:rsidRPr="00504A6F">
              <w:rPr>
                <w:rStyle w:val="span"/>
                <w:rFonts w:ascii="Century Gothic" w:eastAsia="Century Gothic" w:hAnsi="Century Gothic" w:cs="Century Gothic"/>
                <w:color w:val="2A2A2A"/>
                <w:sz w:val="20"/>
                <w:szCs w:val="20"/>
              </w:rPr>
              <w:t xml:space="preserve"> MySQL, Hibernate, Kafka, Struts, REST, SOAP, MVC, Oracle, SVN, JUnit, Typescript, AWS, GitHub, JIRA, SCRUM, Micro service, Docker, Kubernetes, Microservices, Selenium</w:t>
            </w:r>
            <w:r w:rsidR="001F413E">
              <w:rPr>
                <w:rStyle w:val="span"/>
                <w:rFonts w:ascii="Century Gothic" w:eastAsia="Century Gothic" w:hAnsi="Century Gothic" w:cs="Century Gothic"/>
                <w:color w:val="2A2A2A"/>
                <w:sz w:val="20"/>
                <w:szCs w:val="20"/>
              </w:rPr>
              <w:t>.</w:t>
            </w:r>
          </w:p>
          <w:p w14:paraId="79808AB4" w14:textId="77777777" w:rsidR="00504A6F" w:rsidRDefault="00504A6F">
            <w:pPr>
              <w:pStyle w:val="documentskn-mlf9txt-bold"/>
              <w:pBdr>
                <w:top w:val="none" w:sz="0" w:space="20" w:color="auto"/>
              </w:pBdr>
              <w:spacing w:line="200" w:lineRule="atLeast"/>
              <w:rPr>
                <w:rStyle w:val="documentskn-mlf9parent-containerleft-box"/>
                <w:rFonts w:ascii="Century Gothic" w:eastAsia="Century Gothic" w:hAnsi="Century Gothic" w:cs="Century Gothic"/>
                <w:color w:val="2A2A2A"/>
                <w:sz w:val="20"/>
                <w:szCs w:val="20"/>
              </w:rPr>
            </w:pPr>
            <w:bookmarkStart w:id="0" w:name="OLE_LINK1"/>
          </w:p>
          <w:p w14:paraId="6E378A22" w14:textId="560ADB01" w:rsidR="00391592" w:rsidRPr="0013450A" w:rsidRDefault="003B2A93">
            <w:pPr>
              <w:pStyle w:val="documentskn-mlf9txt-bold"/>
              <w:pBdr>
                <w:top w:val="none" w:sz="0" w:space="20" w:color="auto"/>
              </w:pBdr>
              <w:spacing w:line="200" w:lineRule="atLeast"/>
              <w:rPr>
                <w:rStyle w:val="documentskn-mlf9parent-containerleft-box"/>
                <w:rFonts w:ascii="Century Gothic" w:eastAsia="Century Gothic" w:hAnsi="Century Gothic" w:cs="Century Gothic"/>
                <w:color w:val="2A2A2A"/>
                <w:sz w:val="20"/>
                <w:szCs w:val="20"/>
              </w:rPr>
            </w:pPr>
            <w:r>
              <w:rPr>
                <w:rStyle w:val="documentskn-mlf9parent-containerleft-box"/>
                <w:rFonts w:ascii="Century Gothic" w:eastAsia="Century Gothic" w:hAnsi="Century Gothic" w:cs="Century Gothic"/>
                <w:color w:val="2A2A2A"/>
                <w:sz w:val="20"/>
                <w:szCs w:val="20"/>
              </w:rPr>
              <w:t>UnitedHealth Group</w:t>
            </w:r>
          </w:p>
          <w:bookmarkEnd w:id="0"/>
          <w:p w14:paraId="63BB3861" w14:textId="5BCB1E81" w:rsidR="00391592" w:rsidRPr="00294C04" w:rsidRDefault="00294C04" w:rsidP="00294C04">
            <w:pPr>
              <w:pStyle w:val="documentskn-mlf9txt-bold"/>
              <w:spacing w:line="200" w:lineRule="atLeast"/>
              <w:rPr>
                <w:rStyle w:val="span"/>
                <w:rFonts w:ascii="Century Gothic" w:eastAsia="Century Gothic" w:hAnsi="Century Gothic" w:cs="Century Gothic"/>
                <w:b w:val="0"/>
                <w:bCs w:val="0"/>
                <w:i/>
                <w:iCs/>
                <w:color w:val="2A2A2A"/>
                <w:sz w:val="20"/>
                <w:szCs w:val="20"/>
              </w:rPr>
            </w:pPr>
            <w:r w:rsidRPr="00294C04">
              <w:rPr>
                <w:rStyle w:val="span"/>
                <w:rFonts w:ascii="Century Gothic" w:eastAsia="Century Gothic" w:hAnsi="Century Gothic"/>
                <w:b w:val="0"/>
                <w:bCs w:val="0"/>
                <w:i/>
                <w:iCs/>
                <w:sz w:val="20"/>
                <w:szCs w:val="20"/>
              </w:rPr>
              <w:t>Java Full Stack Developer</w:t>
            </w:r>
            <w:r w:rsidRPr="00294C04">
              <w:rPr>
                <w:rStyle w:val="span"/>
                <w:rFonts w:ascii="Century Gothic" w:eastAsia="Century Gothic" w:hAnsi="Century Gothic" w:cs="Century Gothic"/>
                <w:b w:val="0"/>
                <w:bCs w:val="0"/>
                <w:i/>
                <w:iCs/>
                <w:color w:val="2A2A2A"/>
                <w:sz w:val="20"/>
                <w:szCs w:val="20"/>
              </w:rPr>
              <w:t>|</w:t>
            </w:r>
            <w:r w:rsidR="00A46F69">
              <w:rPr>
                <w:rStyle w:val="span"/>
                <w:rFonts w:ascii="Century Gothic" w:eastAsia="Century Gothic" w:hAnsi="Century Gothic" w:cs="Century Gothic"/>
                <w:b w:val="0"/>
                <w:bCs w:val="0"/>
                <w:i/>
                <w:iCs/>
                <w:color w:val="2A2A2A"/>
                <w:sz w:val="20"/>
                <w:szCs w:val="20"/>
              </w:rPr>
              <w:t xml:space="preserve"> </w:t>
            </w:r>
            <w:r w:rsidR="00F56294">
              <w:rPr>
                <w:rStyle w:val="span"/>
                <w:rFonts w:ascii="Century Gothic" w:eastAsia="Century Gothic" w:hAnsi="Century Gothic" w:cs="Century Gothic"/>
                <w:b w:val="0"/>
                <w:bCs w:val="0"/>
                <w:i/>
                <w:iCs/>
                <w:color w:val="2A2A2A"/>
                <w:sz w:val="20"/>
                <w:szCs w:val="20"/>
              </w:rPr>
              <w:t>San Antonio</w:t>
            </w:r>
            <w:r w:rsidRPr="00294C04">
              <w:rPr>
                <w:rStyle w:val="span"/>
                <w:rFonts w:ascii="Century Gothic" w:eastAsia="Century Gothic" w:hAnsi="Century Gothic" w:cs="Century Gothic"/>
                <w:b w:val="0"/>
                <w:bCs w:val="0"/>
                <w:i/>
                <w:iCs/>
                <w:color w:val="2A2A2A"/>
                <w:sz w:val="20"/>
                <w:szCs w:val="20"/>
              </w:rPr>
              <w:t>,</w:t>
            </w:r>
            <w:r w:rsidR="00F56294">
              <w:rPr>
                <w:rStyle w:val="span"/>
                <w:rFonts w:ascii="Century Gothic" w:eastAsia="Century Gothic" w:hAnsi="Century Gothic" w:cs="Century Gothic"/>
                <w:b w:val="0"/>
                <w:bCs w:val="0"/>
                <w:i/>
                <w:iCs/>
                <w:color w:val="2A2A2A"/>
                <w:sz w:val="20"/>
                <w:szCs w:val="20"/>
              </w:rPr>
              <w:t xml:space="preserve"> Texas</w:t>
            </w:r>
            <w:r w:rsidRPr="00294C04">
              <w:rPr>
                <w:rStyle w:val="span"/>
                <w:rFonts w:eastAsia="Century Gothic"/>
                <w:b w:val="0"/>
                <w:bCs w:val="0"/>
              </w:rPr>
              <w:t xml:space="preserve"> </w:t>
            </w:r>
            <w:r w:rsidRPr="00294C04">
              <w:rPr>
                <w:rStyle w:val="span"/>
                <w:rFonts w:ascii="Century Gothic" w:eastAsia="Century Gothic" w:hAnsi="Century Gothic" w:cs="Century Gothic"/>
                <w:b w:val="0"/>
                <w:bCs w:val="0"/>
                <w:i/>
                <w:iCs/>
                <w:color w:val="2A2A2A"/>
                <w:sz w:val="20"/>
                <w:szCs w:val="20"/>
              </w:rPr>
              <w:t xml:space="preserve">| </w:t>
            </w:r>
            <w:r w:rsidR="00D05F72">
              <w:rPr>
                <w:rStyle w:val="span"/>
                <w:rFonts w:ascii="Century Gothic" w:eastAsia="Century Gothic" w:hAnsi="Century Gothic" w:cs="Century Gothic"/>
                <w:b w:val="0"/>
                <w:bCs w:val="0"/>
                <w:i/>
                <w:iCs/>
                <w:color w:val="2A2A2A"/>
                <w:sz w:val="20"/>
                <w:szCs w:val="20"/>
              </w:rPr>
              <w:t>Nov</w:t>
            </w:r>
            <w:r w:rsidRPr="00294C04">
              <w:rPr>
                <w:rStyle w:val="span"/>
                <w:rFonts w:ascii="Century Gothic" w:eastAsia="Century Gothic" w:hAnsi="Century Gothic" w:cs="Century Gothic"/>
                <w:b w:val="0"/>
                <w:bCs w:val="0"/>
                <w:i/>
                <w:iCs/>
                <w:color w:val="2A2A2A"/>
                <w:sz w:val="20"/>
                <w:szCs w:val="20"/>
              </w:rPr>
              <w:t xml:space="preserve"> 202</w:t>
            </w:r>
            <w:r w:rsidR="00D05F72">
              <w:rPr>
                <w:rStyle w:val="span"/>
                <w:rFonts w:ascii="Century Gothic" w:eastAsia="Century Gothic" w:hAnsi="Century Gothic" w:cs="Century Gothic"/>
                <w:b w:val="0"/>
                <w:bCs w:val="0"/>
                <w:i/>
                <w:iCs/>
                <w:color w:val="2A2A2A"/>
                <w:sz w:val="20"/>
                <w:szCs w:val="20"/>
              </w:rPr>
              <w:t>2</w:t>
            </w:r>
            <w:r w:rsidRPr="00294C04">
              <w:rPr>
                <w:rStyle w:val="span"/>
                <w:rFonts w:ascii="Century Gothic" w:eastAsia="Century Gothic" w:hAnsi="Century Gothic" w:cs="Century Gothic"/>
                <w:b w:val="0"/>
                <w:bCs w:val="0"/>
                <w:i/>
                <w:iCs/>
                <w:color w:val="2A2A2A"/>
                <w:sz w:val="20"/>
                <w:szCs w:val="20"/>
              </w:rPr>
              <w:t xml:space="preserve"> - </w:t>
            </w:r>
            <w:r w:rsidR="00D05F72">
              <w:rPr>
                <w:rStyle w:val="span"/>
                <w:rFonts w:ascii="Century Gothic" w:eastAsia="Century Gothic" w:hAnsi="Century Gothic" w:cs="Century Gothic"/>
                <w:b w:val="0"/>
                <w:bCs w:val="0"/>
                <w:i/>
                <w:iCs/>
                <w:color w:val="2A2A2A"/>
                <w:sz w:val="20"/>
                <w:szCs w:val="20"/>
              </w:rPr>
              <w:t>Sept</w:t>
            </w:r>
            <w:r w:rsidRPr="00294C04">
              <w:rPr>
                <w:rStyle w:val="span"/>
                <w:rFonts w:ascii="Century Gothic" w:eastAsia="Century Gothic" w:hAnsi="Century Gothic" w:cs="Century Gothic"/>
                <w:b w:val="0"/>
                <w:bCs w:val="0"/>
                <w:i/>
                <w:iCs/>
                <w:color w:val="2A2A2A"/>
                <w:sz w:val="20"/>
                <w:szCs w:val="20"/>
              </w:rPr>
              <w:t xml:space="preserve"> 2023</w:t>
            </w:r>
            <w:r w:rsidRPr="00294C04">
              <w:rPr>
                <w:rStyle w:val="span"/>
                <w:rFonts w:eastAsia="Century Gothic"/>
                <w:b w:val="0"/>
                <w:bCs w:val="0"/>
              </w:rPr>
              <w:t xml:space="preserve"> </w:t>
            </w:r>
          </w:p>
          <w:p w14:paraId="4E4D81C8" w14:textId="77777777" w:rsidR="00DA4B3D" w:rsidRDefault="00000000">
            <w:pPr>
              <w:pStyle w:val="p"/>
              <w:rPr>
                <w:rFonts w:ascii="Century Gothic" w:eastAsia="Century Gothic" w:hAnsi="Century Gothic" w:cs="Century Gothic"/>
                <w:color w:val="2A2A2A"/>
                <w:sz w:val="20"/>
                <w:szCs w:val="20"/>
              </w:rPr>
            </w:pPr>
            <w:r w:rsidRPr="0013450A">
              <w:rPr>
                <w:rStyle w:val="Strong1"/>
                <w:rFonts w:ascii="Century Gothic" w:eastAsia="Century Gothic" w:hAnsi="Century Gothic" w:cs="Century Gothic"/>
                <w:b/>
                <w:bCs/>
                <w:color w:val="2A2A2A"/>
                <w:sz w:val="20"/>
                <w:szCs w:val="20"/>
              </w:rPr>
              <w:t xml:space="preserve">Description: </w:t>
            </w:r>
            <w:r w:rsidR="00DA4B3D" w:rsidRPr="00DA4B3D">
              <w:rPr>
                <w:rFonts w:ascii="Century Gothic" w:eastAsia="Century Gothic" w:hAnsi="Century Gothic" w:cs="Century Gothic"/>
                <w:color w:val="2A2A2A"/>
                <w:sz w:val="20"/>
                <w:szCs w:val="20"/>
              </w:rPr>
              <w:t>UnitedHealth Group delivers innovative health care solutions to improve patient outcomes and support population health management.</w:t>
            </w:r>
          </w:p>
          <w:p w14:paraId="560E1D47" w14:textId="38F5F1E4" w:rsidR="00391592" w:rsidRPr="0013450A" w:rsidRDefault="00000000">
            <w:pPr>
              <w:pStyle w:val="p"/>
              <w:rPr>
                <w:rStyle w:val="span"/>
                <w:rFonts w:ascii="Century Gothic" w:eastAsia="Century Gothic" w:hAnsi="Century Gothic" w:cs="Century Gothic"/>
                <w:color w:val="2A2A2A"/>
                <w:sz w:val="20"/>
                <w:szCs w:val="20"/>
              </w:rPr>
            </w:pPr>
            <w:r w:rsidRPr="0013450A">
              <w:rPr>
                <w:rStyle w:val="Strong1"/>
                <w:rFonts w:ascii="Century Gothic" w:eastAsia="Century Gothic" w:hAnsi="Century Gothic" w:cs="Century Gothic"/>
                <w:b/>
                <w:bCs/>
                <w:color w:val="2A2A2A"/>
                <w:sz w:val="20"/>
                <w:szCs w:val="20"/>
              </w:rPr>
              <w:t>Responsibilities:</w:t>
            </w:r>
          </w:p>
          <w:p w14:paraId="76860E46" w14:textId="77777777" w:rsidR="00391592" w:rsidRPr="0013450A" w:rsidRDefault="00000000">
            <w:pPr>
              <w:pStyle w:val="documentskn-mlf9ulli"/>
              <w:numPr>
                <w:ilvl w:val="0"/>
                <w:numId w:val="3"/>
              </w:numPr>
              <w:spacing w:before="75"/>
              <w:ind w:left="300" w:right="40" w:hanging="274"/>
              <w:rPr>
                <w:rStyle w:val="span"/>
                <w:rFonts w:ascii="Century Gothic" w:eastAsia="Century Gothic" w:hAnsi="Century Gothic" w:cs="Century Gothic"/>
                <w:color w:val="2A2A2A"/>
                <w:sz w:val="20"/>
                <w:szCs w:val="20"/>
              </w:rPr>
            </w:pPr>
            <w:r w:rsidRPr="0013450A">
              <w:rPr>
                <w:rStyle w:val="span"/>
                <w:rFonts w:ascii="Century Gothic" w:eastAsia="Century Gothic" w:hAnsi="Century Gothic" w:cs="Century Gothic"/>
                <w:color w:val="2A2A2A"/>
                <w:sz w:val="20"/>
                <w:szCs w:val="20"/>
              </w:rPr>
              <w:t xml:space="preserve">Deployed </w:t>
            </w:r>
            <w:r w:rsidRPr="0013450A">
              <w:rPr>
                <w:rStyle w:val="Strong1"/>
                <w:rFonts w:ascii="Century Gothic" w:eastAsia="Century Gothic" w:hAnsi="Century Gothic" w:cs="Century Gothic"/>
                <w:b/>
                <w:bCs/>
                <w:color w:val="2A2A2A"/>
                <w:sz w:val="20"/>
                <w:szCs w:val="20"/>
              </w:rPr>
              <w:t>Spring Boot</w:t>
            </w:r>
            <w:r w:rsidRPr="0013450A">
              <w:rPr>
                <w:rStyle w:val="span"/>
                <w:rFonts w:ascii="Century Gothic" w:eastAsia="Century Gothic" w:hAnsi="Century Gothic" w:cs="Century Gothic"/>
                <w:color w:val="2A2A2A"/>
                <w:sz w:val="20"/>
                <w:szCs w:val="20"/>
              </w:rPr>
              <w:t xml:space="preserve"> based </w:t>
            </w:r>
            <w:r w:rsidRPr="0013450A">
              <w:rPr>
                <w:rStyle w:val="Strong1"/>
                <w:rFonts w:ascii="Century Gothic" w:eastAsia="Century Gothic" w:hAnsi="Century Gothic" w:cs="Century Gothic"/>
                <w:b/>
                <w:bCs/>
                <w:color w:val="2A2A2A"/>
                <w:sz w:val="20"/>
                <w:szCs w:val="20"/>
              </w:rPr>
              <w:t>Microservices</w:t>
            </w:r>
            <w:r w:rsidRPr="0013450A">
              <w:rPr>
                <w:rStyle w:val="span"/>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Docker</w:t>
            </w:r>
            <w:r w:rsidRPr="0013450A">
              <w:rPr>
                <w:rStyle w:val="span"/>
                <w:rFonts w:ascii="Century Gothic" w:eastAsia="Century Gothic" w:hAnsi="Century Gothic" w:cs="Century Gothic"/>
                <w:color w:val="2A2A2A"/>
                <w:sz w:val="20"/>
                <w:szCs w:val="20"/>
              </w:rPr>
              <w:t xml:space="preserve"> container using </w:t>
            </w:r>
            <w:r w:rsidRPr="0013450A">
              <w:rPr>
                <w:rStyle w:val="Strong1"/>
                <w:rFonts w:ascii="Century Gothic" w:eastAsia="Century Gothic" w:hAnsi="Century Gothic" w:cs="Century Gothic"/>
                <w:b/>
                <w:bCs/>
                <w:color w:val="2A2A2A"/>
                <w:sz w:val="20"/>
                <w:szCs w:val="20"/>
              </w:rPr>
              <w:t>Amazon EC2</w:t>
            </w:r>
            <w:r w:rsidRPr="0013450A">
              <w:rPr>
                <w:rStyle w:val="span"/>
                <w:rFonts w:ascii="Century Gothic" w:eastAsia="Century Gothic" w:hAnsi="Century Gothic" w:cs="Century Gothic"/>
                <w:color w:val="2A2A2A"/>
                <w:sz w:val="20"/>
                <w:szCs w:val="20"/>
              </w:rPr>
              <w:t xml:space="preserve"> container services and using </w:t>
            </w:r>
            <w:r w:rsidRPr="0013450A">
              <w:rPr>
                <w:rStyle w:val="Strong1"/>
                <w:rFonts w:ascii="Century Gothic" w:eastAsia="Century Gothic" w:hAnsi="Century Gothic" w:cs="Century Gothic"/>
                <w:b/>
                <w:bCs/>
                <w:color w:val="2A2A2A"/>
                <w:sz w:val="20"/>
                <w:szCs w:val="20"/>
              </w:rPr>
              <w:t>AWS</w:t>
            </w:r>
            <w:r w:rsidRPr="0013450A">
              <w:rPr>
                <w:rStyle w:val="span"/>
                <w:rFonts w:ascii="Century Gothic" w:eastAsia="Century Gothic" w:hAnsi="Century Gothic" w:cs="Century Gothic"/>
                <w:color w:val="2A2A2A"/>
                <w:sz w:val="20"/>
                <w:szCs w:val="20"/>
              </w:rPr>
              <w:t xml:space="preserve"> admin console. Created </w:t>
            </w:r>
            <w:r w:rsidRPr="0013450A">
              <w:rPr>
                <w:rStyle w:val="Strong1"/>
                <w:rFonts w:ascii="Century Gothic" w:eastAsia="Century Gothic" w:hAnsi="Century Gothic" w:cs="Century Gothic"/>
                <w:b/>
                <w:bCs/>
                <w:color w:val="2A2A2A"/>
                <w:sz w:val="20"/>
                <w:szCs w:val="20"/>
              </w:rPr>
              <w:t>UNIX</w:t>
            </w:r>
            <w:r w:rsidRPr="0013450A">
              <w:rPr>
                <w:rStyle w:val="span"/>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shell</w:t>
            </w:r>
            <w:r w:rsidRPr="0013450A">
              <w:rPr>
                <w:rStyle w:val="span"/>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scripts</w:t>
            </w:r>
            <w:r w:rsidRPr="0013450A">
              <w:rPr>
                <w:rStyle w:val="span"/>
                <w:rFonts w:ascii="Century Gothic" w:eastAsia="Century Gothic" w:hAnsi="Century Gothic" w:cs="Century Gothic"/>
                <w:color w:val="2A2A2A"/>
                <w:sz w:val="20"/>
                <w:szCs w:val="20"/>
              </w:rPr>
              <w:t xml:space="preserve"> to run the Informatica workflows and controlling the </w:t>
            </w:r>
            <w:r w:rsidRPr="0013450A">
              <w:rPr>
                <w:rStyle w:val="Strong1"/>
                <w:rFonts w:ascii="Century Gothic" w:eastAsia="Century Gothic" w:hAnsi="Century Gothic" w:cs="Century Gothic"/>
                <w:b/>
                <w:bCs/>
                <w:color w:val="2A2A2A"/>
                <w:sz w:val="20"/>
                <w:szCs w:val="20"/>
              </w:rPr>
              <w:t>ETL flow.</w:t>
            </w:r>
          </w:p>
          <w:p w14:paraId="0FDE7956" w14:textId="77777777" w:rsidR="00391592" w:rsidRPr="0013450A" w:rsidRDefault="00000000">
            <w:pPr>
              <w:pStyle w:val="documentskn-mlf9ulli"/>
              <w:numPr>
                <w:ilvl w:val="0"/>
                <w:numId w:val="3"/>
              </w:numPr>
              <w:ind w:left="300" w:right="40" w:hanging="274"/>
              <w:rPr>
                <w:rStyle w:val="span"/>
                <w:rFonts w:ascii="Century Gothic" w:eastAsia="Century Gothic" w:hAnsi="Century Gothic" w:cs="Century Gothic"/>
                <w:color w:val="2A2A2A"/>
                <w:sz w:val="20"/>
                <w:szCs w:val="20"/>
              </w:rPr>
            </w:pPr>
            <w:r w:rsidRPr="0013450A">
              <w:rPr>
                <w:rStyle w:val="span"/>
                <w:rFonts w:ascii="Century Gothic" w:eastAsia="Century Gothic" w:hAnsi="Century Gothic" w:cs="Century Gothic"/>
                <w:color w:val="2A2A2A"/>
                <w:sz w:val="20"/>
                <w:szCs w:val="20"/>
              </w:rPr>
              <w:t xml:space="preserve">Extensively used </w:t>
            </w:r>
            <w:r w:rsidRPr="0013450A">
              <w:rPr>
                <w:rStyle w:val="Strong1"/>
                <w:rFonts w:ascii="Century Gothic" w:eastAsia="Century Gothic" w:hAnsi="Century Gothic" w:cs="Century Gothic"/>
                <w:b/>
                <w:bCs/>
                <w:color w:val="2A2A2A"/>
                <w:sz w:val="20"/>
                <w:szCs w:val="20"/>
              </w:rPr>
              <w:t>Java</w:t>
            </w:r>
            <w:r w:rsidRPr="0013450A">
              <w:rPr>
                <w:rStyle w:val="span"/>
                <w:rFonts w:ascii="Century Gothic" w:eastAsia="Century Gothic" w:hAnsi="Century Gothic" w:cs="Century Gothic"/>
                <w:color w:val="2A2A2A"/>
                <w:sz w:val="20"/>
                <w:szCs w:val="20"/>
              </w:rPr>
              <w:t xml:space="preserve"> 8 features such as lambda expressions, Parallel operations on collections, multithreading and for effective sorting mechanisms. Created </w:t>
            </w:r>
            <w:r w:rsidRPr="0013450A">
              <w:rPr>
                <w:rStyle w:val="Strong1"/>
                <w:rFonts w:ascii="Century Gothic" w:eastAsia="Century Gothic" w:hAnsi="Century Gothic" w:cs="Century Gothic"/>
                <w:b/>
                <w:bCs/>
                <w:color w:val="2A2A2A"/>
                <w:sz w:val="20"/>
                <w:szCs w:val="20"/>
              </w:rPr>
              <w:t>Angular</w:t>
            </w:r>
            <w:r w:rsidRPr="0013450A">
              <w:rPr>
                <w:rStyle w:val="span"/>
                <w:rFonts w:ascii="Century Gothic" w:eastAsia="Century Gothic" w:hAnsi="Century Gothic" w:cs="Century Gothic"/>
                <w:color w:val="2A2A2A"/>
                <w:sz w:val="20"/>
                <w:szCs w:val="20"/>
              </w:rPr>
              <w:t xml:space="preserve"> 5 service and integration with </w:t>
            </w:r>
            <w:r w:rsidRPr="0013450A">
              <w:rPr>
                <w:rStyle w:val="Strong1"/>
                <w:rFonts w:ascii="Century Gothic" w:eastAsia="Century Gothic" w:hAnsi="Century Gothic" w:cs="Century Gothic"/>
                <w:b/>
                <w:bCs/>
                <w:color w:val="2A2A2A"/>
                <w:sz w:val="20"/>
                <w:szCs w:val="20"/>
              </w:rPr>
              <w:t>RESTful API</w:t>
            </w:r>
            <w:r w:rsidRPr="0013450A">
              <w:rPr>
                <w:rStyle w:val="span"/>
                <w:rFonts w:ascii="Century Gothic" w:eastAsia="Century Gothic" w:hAnsi="Century Gothic" w:cs="Century Gothic"/>
                <w:color w:val="2A2A2A"/>
                <w:sz w:val="20"/>
                <w:szCs w:val="20"/>
              </w:rPr>
              <w:t>s.</w:t>
            </w:r>
          </w:p>
          <w:p w14:paraId="64E18CEA" w14:textId="77777777" w:rsidR="00391592" w:rsidRPr="0013450A" w:rsidRDefault="00000000">
            <w:pPr>
              <w:pStyle w:val="documentskn-mlf9ulli"/>
              <w:numPr>
                <w:ilvl w:val="0"/>
                <w:numId w:val="3"/>
              </w:numPr>
              <w:ind w:left="300" w:right="40" w:hanging="274"/>
              <w:rPr>
                <w:rStyle w:val="span"/>
                <w:rFonts w:ascii="Century Gothic" w:eastAsia="Century Gothic" w:hAnsi="Century Gothic" w:cs="Century Gothic"/>
                <w:color w:val="2A2A2A"/>
                <w:sz w:val="20"/>
                <w:szCs w:val="20"/>
              </w:rPr>
            </w:pPr>
            <w:r w:rsidRPr="0013450A">
              <w:rPr>
                <w:rStyle w:val="span"/>
                <w:rFonts w:ascii="Century Gothic" w:eastAsia="Century Gothic" w:hAnsi="Century Gothic" w:cs="Century Gothic"/>
                <w:color w:val="2A2A2A"/>
                <w:sz w:val="20"/>
                <w:szCs w:val="20"/>
              </w:rPr>
              <w:t xml:space="preserve">Implemented a metrics collection mechanism for the server by utilizing </w:t>
            </w:r>
            <w:r w:rsidRPr="0013450A">
              <w:rPr>
                <w:rStyle w:val="Strong1"/>
                <w:rFonts w:ascii="Century Gothic" w:eastAsia="Century Gothic" w:hAnsi="Century Gothic" w:cs="Century Gothic"/>
                <w:b/>
                <w:bCs/>
                <w:color w:val="2A2A2A"/>
                <w:sz w:val="20"/>
                <w:szCs w:val="20"/>
              </w:rPr>
              <w:t>Apache</w:t>
            </w:r>
            <w:r w:rsidRPr="0013450A">
              <w:rPr>
                <w:rStyle w:val="span"/>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Kafka</w:t>
            </w:r>
            <w:r w:rsidRPr="0013450A">
              <w:rPr>
                <w:rStyle w:val="span"/>
                <w:rFonts w:ascii="Century Gothic" w:eastAsia="Century Gothic" w:hAnsi="Century Gothic" w:cs="Century Gothic"/>
                <w:color w:val="2A2A2A"/>
                <w:sz w:val="20"/>
                <w:szCs w:val="20"/>
              </w:rPr>
              <w:t xml:space="preserve"> to stream server-side events.</w:t>
            </w:r>
          </w:p>
          <w:p w14:paraId="3BE7E172" w14:textId="77777777" w:rsidR="00391592" w:rsidRPr="0013450A" w:rsidRDefault="00000000">
            <w:pPr>
              <w:pStyle w:val="documentskn-mlf9ulli"/>
              <w:numPr>
                <w:ilvl w:val="0"/>
                <w:numId w:val="3"/>
              </w:numPr>
              <w:ind w:left="300" w:right="40" w:hanging="274"/>
              <w:rPr>
                <w:rStyle w:val="span"/>
                <w:rFonts w:ascii="Century Gothic" w:eastAsia="Century Gothic" w:hAnsi="Century Gothic" w:cs="Century Gothic"/>
                <w:color w:val="2A2A2A"/>
                <w:sz w:val="20"/>
                <w:szCs w:val="20"/>
              </w:rPr>
            </w:pPr>
            <w:r w:rsidRPr="0013450A">
              <w:rPr>
                <w:rStyle w:val="span"/>
                <w:rFonts w:ascii="Century Gothic" w:eastAsia="Century Gothic" w:hAnsi="Century Gothic" w:cs="Century Gothic"/>
                <w:color w:val="2A2A2A"/>
                <w:sz w:val="20"/>
                <w:szCs w:val="20"/>
              </w:rPr>
              <w:t xml:space="preserve">Developed </w:t>
            </w:r>
            <w:r w:rsidRPr="0013450A">
              <w:rPr>
                <w:rStyle w:val="Strong1"/>
                <w:rFonts w:ascii="Century Gothic" w:eastAsia="Century Gothic" w:hAnsi="Century Gothic" w:cs="Century Gothic"/>
                <w:b/>
                <w:bCs/>
                <w:color w:val="2A2A2A"/>
                <w:sz w:val="20"/>
                <w:szCs w:val="20"/>
              </w:rPr>
              <w:t>Servlets</w:t>
            </w:r>
            <w:r w:rsidRPr="0013450A">
              <w:rPr>
                <w:rStyle w:val="span"/>
                <w:rFonts w:ascii="Century Gothic" w:eastAsia="Century Gothic" w:hAnsi="Century Gothic" w:cs="Century Gothic"/>
                <w:color w:val="2A2A2A"/>
                <w:sz w:val="20"/>
                <w:szCs w:val="20"/>
              </w:rPr>
              <w:t xml:space="preserve"> for server-side transactions and made use of </w:t>
            </w:r>
            <w:r w:rsidRPr="0013450A">
              <w:rPr>
                <w:rStyle w:val="Strong1"/>
                <w:rFonts w:ascii="Century Gothic" w:eastAsia="Century Gothic" w:hAnsi="Century Gothic" w:cs="Century Gothic"/>
                <w:b/>
                <w:bCs/>
                <w:color w:val="2A2A2A"/>
                <w:sz w:val="20"/>
                <w:szCs w:val="20"/>
              </w:rPr>
              <w:t>AJAX</w:t>
            </w:r>
            <w:r w:rsidRPr="0013450A">
              <w:rPr>
                <w:rStyle w:val="span"/>
                <w:rFonts w:ascii="Century Gothic" w:eastAsia="Century Gothic" w:hAnsi="Century Gothic" w:cs="Century Gothic"/>
                <w:color w:val="2A2A2A"/>
                <w:sz w:val="20"/>
                <w:szCs w:val="20"/>
              </w:rPr>
              <w:t xml:space="preserve"> for server-side processing without refreshing </w:t>
            </w:r>
            <w:r w:rsidRPr="0013450A">
              <w:rPr>
                <w:rStyle w:val="Strong1"/>
                <w:rFonts w:ascii="Century Gothic" w:eastAsia="Century Gothic" w:hAnsi="Century Gothic" w:cs="Century Gothic"/>
                <w:b/>
                <w:bCs/>
                <w:color w:val="2A2A2A"/>
                <w:sz w:val="20"/>
                <w:szCs w:val="20"/>
              </w:rPr>
              <w:t>JSP</w:t>
            </w:r>
            <w:r w:rsidRPr="0013450A">
              <w:rPr>
                <w:rStyle w:val="span"/>
                <w:rFonts w:ascii="Century Gothic" w:eastAsia="Century Gothic" w:hAnsi="Century Gothic" w:cs="Century Gothic"/>
                <w:color w:val="2A2A2A"/>
                <w:sz w:val="20"/>
                <w:szCs w:val="20"/>
              </w:rPr>
              <w:t xml:space="preserve"> page.</w:t>
            </w:r>
          </w:p>
          <w:p w14:paraId="49C0B698" w14:textId="3CB8B996" w:rsidR="00391592" w:rsidRPr="0013450A" w:rsidRDefault="00000000">
            <w:pPr>
              <w:pStyle w:val="documentskn-mlf9ulli"/>
              <w:numPr>
                <w:ilvl w:val="0"/>
                <w:numId w:val="3"/>
              </w:numPr>
              <w:ind w:left="300" w:right="40" w:hanging="274"/>
              <w:rPr>
                <w:rStyle w:val="span"/>
                <w:rFonts w:ascii="Century Gothic" w:eastAsia="Century Gothic" w:hAnsi="Century Gothic" w:cs="Century Gothic"/>
                <w:color w:val="2A2A2A"/>
                <w:sz w:val="20"/>
                <w:szCs w:val="20"/>
              </w:rPr>
            </w:pPr>
            <w:r w:rsidRPr="0013450A">
              <w:rPr>
                <w:rStyle w:val="Strong1"/>
                <w:rFonts w:ascii="Century Gothic" w:eastAsia="Century Gothic" w:hAnsi="Century Gothic" w:cs="Century Gothic"/>
                <w:b/>
                <w:bCs/>
                <w:color w:val="2A2A2A"/>
                <w:sz w:val="20"/>
                <w:szCs w:val="20"/>
              </w:rPr>
              <w:t>ANT</w:t>
            </w:r>
            <w:r w:rsidRPr="0013450A">
              <w:rPr>
                <w:rStyle w:val="span"/>
                <w:rFonts w:ascii="Century Gothic" w:eastAsia="Century Gothic" w:hAnsi="Century Gothic" w:cs="Century Gothic"/>
                <w:color w:val="2A2A2A"/>
                <w:sz w:val="20"/>
                <w:szCs w:val="20"/>
              </w:rPr>
              <w:t xml:space="preserve"> was used as a build tool. Also worked in an </w:t>
            </w:r>
            <w:r w:rsidRPr="0013450A">
              <w:rPr>
                <w:rStyle w:val="Strong1"/>
                <w:rFonts w:ascii="Century Gothic" w:eastAsia="Century Gothic" w:hAnsi="Century Gothic" w:cs="Century Gothic"/>
                <w:b/>
                <w:bCs/>
                <w:color w:val="2A2A2A"/>
                <w:sz w:val="20"/>
                <w:szCs w:val="20"/>
              </w:rPr>
              <w:t>Agile</w:t>
            </w:r>
            <w:r w:rsidR="001F413E">
              <w:rPr>
                <w:rStyle w:val="Strong1"/>
                <w:rFonts w:ascii="Century Gothic" w:eastAsia="Century Gothic" w:hAnsi="Century Gothic" w:cs="Century Gothic"/>
                <w:b/>
                <w:bCs/>
                <w:color w:val="2A2A2A"/>
                <w:sz w:val="20"/>
                <w:szCs w:val="20"/>
              </w:rPr>
              <w:t xml:space="preserve"> SDLC</w:t>
            </w:r>
            <w:r w:rsidRPr="0013450A">
              <w:rPr>
                <w:rStyle w:val="span"/>
                <w:rFonts w:ascii="Century Gothic" w:eastAsia="Century Gothic" w:hAnsi="Century Gothic" w:cs="Century Gothic"/>
                <w:color w:val="2A2A2A"/>
                <w:sz w:val="20"/>
                <w:szCs w:val="20"/>
              </w:rPr>
              <w:t xml:space="preserve"> work environment. Involved in designing the user interfaces using </w:t>
            </w:r>
            <w:r w:rsidRPr="0013450A">
              <w:rPr>
                <w:rStyle w:val="Strong1"/>
                <w:rFonts w:ascii="Century Gothic" w:eastAsia="Century Gothic" w:hAnsi="Century Gothic" w:cs="Century Gothic"/>
                <w:b/>
                <w:bCs/>
                <w:color w:val="2A2A2A"/>
                <w:sz w:val="20"/>
                <w:szCs w:val="20"/>
              </w:rPr>
              <w:t>Struts</w:t>
            </w:r>
            <w:r w:rsidRPr="0013450A">
              <w:rPr>
                <w:rStyle w:val="span"/>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Tiles</w:t>
            </w:r>
            <w:r w:rsidRPr="0013450A">
              <w:rPr>
                <w:rStyle w:val="span"/>
                <w:rFonts w:ascii="Century Gothic" w:eastAsia="Century Gothic" w:hAnsi="Century Gothic" w:cs="Century Gothic"/>
                <w:color w:val="2A2A2A"/>
                <w:sz w:val="20"/>
                <w:szCs w:val="20"/>
              </w:rPr>
              <w:t xml:space="preserve"> Framework, </w:t>
            </w:r>
            <w:r w:rsidRPr="0013450A">
              <w:rPr>
                <w:rStyle w:val="Strong1"/>
                <w:rFonts w:ascii="Century Gothic" w:eastAsia="Century Gothic" w:hAnsi="Century Gothic" w:cs="Century Gothic"/>
                <w:b/>
                <w:bCs/>
                <w:color w:val="2A2A2A"/>
                <w:sz w:val="20"/>
                <w:szCs w:val="20"/>
              </w:rPr>
              <w:t>HTML</w:t>
            </w:r>
            <w:r w:rsidRPr="0013450A">
              <w:rPr>
                <w:rStyle w:val="span"/>
                <w:rFonts w:ascii="Century Gothic" w:eastAsia="Century Gothic" w:hAnsi="Century Gothic" w:cs="Century Gothic"/>
                <w:color w:val="2A2A2A"/>
                <w:sz w:val="20"/>
                <w:szCs w:val="20"/>
              </w:rPr>
              <w:t xml:space="preserve">, and </w:t>
            </w:r>
            <w:r w:rsidRPr="0013450A">
              <w:rPr>
                <w:rStyle w:val="Strong1"/>
                <w:rFonts w:ascii="Century Gothic" w:eastAsia="Century Gothic" w:hAnsi="Century Gothic" w:cs="Century Gothic"/>
                <w:b/>
                <w:bCs/>
                <w:color w:val="2A2A2A"/>
                <w:sz w:val="20"/>
                <w:szCs w:val="20"/>
              </w:rPr>
              <w:t>JSP</w:t>
            </w:r>
            <w:r w:rsidRPr="0013450A">
              <w:rPr>
                <w:rStyle w:val="span"/>
                <w:rFonts w:ascii="Century Gothic" w:eastAsia="Century Gothic" w:hAnsi="Century Gothic" w:cs="Century Gothic"/>
                <w:color w:val="2A2A2A"/>
                <w:sz w:val="20"/>
                <w:szCs w:val="20"/>
              </w:rPr>
              <w:t xml:space="preserve">. Designed the Front-end screens using </w:t>
            </w:r>
            <w:r w:rsidRPr="0013450A">
              <w:rPr>
                <w:rStyle w:val="Strong1"/>
                <w:rFonts w:ascii="Century Gothic" w:eastAsia="Century Gothic" w:hAnsi="Century Gothic" w:cs="Century Gothic"/>
                <w:b/>
                <w:bCs/>
                <w:color w:val="2A2A2A"/>
                <w:sz w:val="20"/>
                <w:szCs w:val="20"/>
              </w:rPr>
              <w:t>JSF</w:t>
            </w:r>
            <w:r w:rsidRPr="0013450A">
              <w:rPr>
                <w:rStyle w:val="span"/>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HTML</w:t>
            </w:r>
            <w:r w:rsidRPr="0013450A">
              <w:rPr>
                <w:rStyle w:val="span"/>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CSS</w:t>
            </w:r>
            <w:r w:rsidRPr="0013450A">
              <w:rPr>
                <w:rStyle w:val="span"/>
                <w:rFonts w:ascii="Century Gothic" w:eastAsia="Century Gothic" w:hAnsi="Century Gothic" w:cs="Century Gothic"/>
                <w:color w:val="2A2A2A"/>
                <w:sz w:val="20"/>
                <w:szCs w:val="20"/>
              </w:rPr>
              <w:t>.</w:t>
            </w:r>
          </w:p>
          <w:p w14:paraId="0129B971" w14:textId="77777777" w:rsidR="00391592" w:rsidRPr="0013450A" w:rsidRDefault="00000000">
            <w:pPr>
              <w:pStyle w:val="documentskn-mlf9ulli"/>
              <w:numPr>
                <w:ilvl w:val="0"/>
                <w:numId w:val="3"/>
              </w:numPr>
              <w:ind w:left="300" w:right="40" w:hanging="274"/>
              <w:rPr>
                <w:rStyle w:val="span"/>
                <w:rFonts w:ascii="Century Gothic" w:eastAsia="Century Gothic" w:hAnsi="Century Gothic" w:cs="Century Gothic"/>
                <w:color w:val="2A2A2A"/>
                <w:sz w:val="20"/>
                <w:szCs w:val="20"/>
              </w:rPr>
            </w:pPr>
            <w:r w:rsidRPr="0013450A">
              <w:rPr>
                <w:rStyle w:val="span"/>
                <w:rFonts w:ascii="Century Gothic" w:eastAsia="Century Gothic" w:hAnsi="Century Gothic" w:cs="Century Gothic"/>
                <w:color w:val="2A2A2A"/>
                <w:sz w:val="20"/>
                <w:szCs w:val="20"/>
              </w:rPr>
              <w:t xml:space="preserve">The </w:t>
            </w:r>
            <w:r w:rsidRPr="0013450A">
              <w:rPr>
                <w:rStyle w:val="Strong1"/>
                <w:rFonts w:ascii="Century Gothic" w:eastAsia="Century Gothic" w:hAnsi="Century Gothic" w:cs="Century Gothic"/>
                <w:b/>
                <w:bCs/>
                <w:color w:val="2A2A2A"/>
                <w:sz w:val="20"/>
                <w:szCs w:val="20"/>
              </w:rPr>
              <w:t>Java</w:t>
            </w:r>
            <w:r w:rsidRPr="0013450A">
              <w:rPr>
                <w:rStyle w:val="span"/>
                <w:rFonts w:ascii="Century Gothic" w:eastAsia="Century Gothic" w:hAnsi="Century Gothic" w:cs="Century Gothic"/>
                <w:color w:val="2A2A2A"/>
                <w:sz w:val="20"/>
                <w:szCs w:val="20"/>
              </w:rPr>
              <w:t xml:space="preserve"> Message Service (</w:t>
            </w:r>
            <w:r w:rsidRPr="0013450A">
              <w:rPr>
                <w:rStyle w:val="Strong1"/>
                <w:rFonts w:ascii="Century Gothic" w:eastAsia="Century Gothic" w:hAnsi="Century Gothic" w:cs="Century Gothic"/>
                <w:b/>
                <w:bCs/>
                <w:color w:val="2A2A2A"/>
                <w:sz w:val="20"/>
                <w:szCs w:val="20"/>
              </w:rPr>
              <w:t>JMS</w:t>
            </w:r>
            <w:r w:rsidRPr="0013450A">
              <w:rPr>
                <w:rStyle w:val="span"/>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API</w:t>
            </w:r>
            <w:r w:rsidRPr="0013450A">
              <w:rPr>
                <w:rStyle w:val="span"/>
                <w:rFonts w:ascii="Century Gothic" w:eastAsia="Century Gothic" w:hAnsi="Century Gothic" w:cs="Century Gothic"/>
                <w:color w:val="2A2A2A"/>
                <w:sz w:val="20"/>
                <w:szCs w:val="20"/>
              </w:rPr>
              <w:t xml:space="preserve"> used to allow application components to create, send, receive, and read messages.</w:t>
            </w:r>
          </w:p>
          <w:p w14:paraId="38BBDDD2" w14:textId="77777777" w:rsidR="00391592" w:rsidRPr="0013450A" w:rsidRDefault="00000000">
            <w:pPr>
              <w:pStyle w:val="documentskn-mlf9ulli"/>
              <w:numPr>
                <w:ilvl w:val="0"/>
                <w:numId w:val="3"/>
              </w:numPr>
              <w:ind w:left="300" w:right="40" w:hanging="274"/>
              <w:rPr>
                <w:rStyle w:val="span"/>
                <w:rFonts w:ascii="Century Gothic" w:eastAsia="Century Gothic" w:hAnsi="Century Gothic" w:cs="Century Gothic"/>
                <w:color w:val="2A2A2A"/>
                <w:sz w:val="20"/>
                <w:szCs w:val="20"/>
              </w:rPr>
            </w:pPr>
            <w:r w:rsidRPr="0013450A">
              <w:rPr>
                <w:rStyle w:val="span"/>
                <w:rFonts w:ascii="Century Gothic" w:eastAsia="Century Gothic" w:hAnsi="Century Gothic" w:cs="Century Gothic"/>
                <w:color w:val="2A2A2A"/>
                <w:sz w:val="20"/>
                <w:szCs w:val="20"/>
              </w:rPr>
              <w:t xml:space="preserve">For version control management used </w:t>
            </w:r>
            <w:r w:rsidRPr="0013450A">
              <w:rPr>
                <w:rStyle w:val="Strong1"/>
                <w:rFonts w:ascii="Century Gothic" w:eastAsia="Century Gothic" w:hAnsi="Century Gothic" w:cs="Century Gothic"/>
                <w:b/>
                <w:bCs/>
                <w:color w:val="2A2A2A"/>
                <w:sz w:val="20"/>
                <w:szCs w:val="20"/>
              </w:rPr>
              <w:t>CVS</w:t>
            </w:r>
            <w:r w:rsidRPr="0013450A">
              <w:rPr>
                <w:rStyle w:val="span"/>
                <w:rFonts w:ascii="Century Gothic" w:eastAsia="Century Gothic" w:hAnsi="Century Gothic" w:cs="Century Gothic"/>
                <w:color w:val="2A2A2A"/>
                <w:sz w:val="20"/>
                <w:szCs w:val="20"/>
              </w:rPr>
              <w:t xml:space="preserve"> software. Participated in coding </w:t>
            </w:r>
            <w:r w:rsidRPr="0013450A">
              <w:rPr>
                <w:rStyle w:val="Strong1"/>
                <w:rFonts w:ascii="Century Gothic" w:eastAsia="Century Gothic" w:hAnsi="Century Gothic" w:cs="Century Gothic"/>
                <w:b/>
                <w:bCs/>
                <w:color w:val="2A2A2A"/>
                <w:sz w:val="20"/>
                <w:szCs w:val="20"/>
              </w:rPr>
              <w:t>Spring</w:t>
            </w:r>
            <w:r w:rsidRPr="0013450A">
              <w:rPr>
                <w:rStyle w:val="span"/>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AOP</w:t>
            </w:r>
            <w:r w:rsidRPr="0013450A">
              <w:rPr>
                <w:rStyle w:val="span"/>
                <w:rFonts w:ascii="Century Gothic" w:eastAsia="Century Gothic" w:hAnsi="Century Gothic" w:cs="Century Gothic"/>
                <w:color w:val="2A2A2A"/>
                <w:sz w:val="20"/>
                <w:szCs w:val="20"/>
              </w:rPr>
              <w:t xml:space="preserve"> components for the Logging, Exception handling and Transactional Model to handle many requests</w:t>
            </w:r>
          </w:p>
          <w:p w14:paraId="1A399CDB" w14:textId="77777777" w:rsidR="00391592" w:rsidRPr="0013450A" w:rsidRDefault="00000000">
            <w:pPr>
              <w:pStyle w:val="documentskn-mlf9ulli"/>
              <w:numPr>
                <w:ilvl w:val="0"/>
                <w:numId w:val="3"/>
              </w:numPr>
              <w:ind w:left="300" w:right="40" w:hanging="274"/>
              <w:rPr>
                <w:rStyle w:val="span"/>
                <w:rFonts w:ascii="Century Gothic" w:eastAsia="Century Gothic" w:hAnsi="Century Gothic" w:cs="Century Gothic"/>
                <w:color w:val="2A2A2A"/>
                <w:sz w:val="20"/>
                <w:szCs w:val="20"/>
              </w:rPr>
            </w:pPr>
            <w:r w:rsidRPr="0013450A">
              <w:rPr>
                <w:rStyle w:val="span"/>
                <w:rFonts w:ascii="Century Gothic" w:eastAsia="Century Gothic" w:hAnsi="Century Gothic" w:cs="Century Gothic"/>
                <w:color w:val="2A2A2A"/>
                <w:sz w:val="20"/>
                <w:szCs w:val="20"/>
              </w:rPr>
              <w:t xml:space="preserve">Developed UI pages with </w:t>
            </w:r>
            <w:r w:rsidRPr="0013450A">
              <w:rPr>
                <w:rStyle w:val="Strong1"/>
                <w:rFonts w:ascii="Century Gothic" w:eastAsia="Century Gothic" w:hAnsi="Century Gothic" w:cs="Century Gothic"/>
                <w:b/>
                <w:bCs/>
                <w:color w:val="2A2A2A"/>
                <w:sz w:val="20"/>
                <w:szCs w:val="20"/>
              </w:rPr>
              <w:t>HTML5</w:t>
            </w:r>
            <w:r w:rsidRPr="0013450A">
              <w:rPr>
                <w:rStyle w:val="span"/>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CSS</w:t>
            </w:r>
            <w:r w:rsidRPr="0013450A">
              <w:rPr>
                <w:rStyle w:val="span"/>
                <w:rFonts w:ascii="Century Gothic" w:eastAsia="Century Gothic" w:hAnsi="Century Gothic" w:cs="Century Gothic"/>
                <w:color w:val="2A2A2A"/>
                <w:sz w:val="20"/>
                <w:szCs w:val="20"/>
              </w:rPr>
              <w:t xml:space="preserve">3, </w:t>
            </w:r>
            <w:r w:rsidRPr="0013450A">
              <w:rPr>
                <w:rStyle w:val="Strong1"/>
                <w:rFonts w:ascii="Century Gothic" w:eastAsia="Century Gothic" w:hAnsi="Century Gothic" w:cs="Century Gothic"/>
                <w:b/>
                <w:bCs/>
                <w:color w:val="2A2A2A"/>
                <w:sz w:val="20"/>
                <w:szCs w:val="20"/>
              </w:rPr>
              <w:t>JavaScript</w:t>
            </w:r>
            <w:r w:rsidRPr="0013450A">
              <w:rPr>
                <w:rStyle w:val="span"/>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Bootstrap</w:t>
            </w:r>
            <w:r w:rsidRPr="0013450A">
              <w:rPr>
                <w:rStyle w:val="span"/>
                <w:rFonts w:ascii="Century Gothic" w:eastAsia="Century Gothic" w:hAnsi="Century Gothic" w:cs="Century Gothic"/>
                <w:color w:val="2A2A2A"/>
                <w:sz w:val="20"/>
                <w:szCs w:val="20"/>
              </w:rPr>
              <w:t xml:space="preserve"> for creating </w:t>
            </w:r>
            <w:r w:rsidRPr="0013450A">
              <w:rPr>
                <w:rStyle w:val="Strong1"/>
                <w:rFonts w:ascii="Century Gothic" w:eastAsia="Century Gothic" w:hAnsi="Century Gothic" w:cs="Century Gothic"/>
                <w:b/>
                <w:bCs/>
                <w:color w:val="2A2A2A"/>
                <w:sz w:val="20"/>
                <w:szCs w:val="20"/>
              </w:rPr>
              <w:t>Responsive web pages.</w:t>
            </w:r>
          </w:p>
          <w:p w14:paraId="2F433B27" w14:textId="77777777" w:rsidR="00391592" w:rsidRPr="0013450A" w:rsidRDefault="00000000">
            <w:pPr>
              <w:pStyle w:val="documentskn-mlf9ulli"/>
              <w:numPr>
                <w:ilvl w:val="0"/>
                <w:numId w:val="3"/>
              </w:numPr>
              <w:ind w:left="300" w:right="40" w:hanging="274"/>
              <w:rPr>
                <w:rStyle w:val="span"/>
                <w:rFonts w:ascii="Century Gothic" w:eastAsia="Century Gothic" w:hAnsi="Century Gothic" w:cs="Century Gothic"/>
                <w:color w:val="2A2A2A"/>
                <w:sz w:val="20"/>
                <w:szCs w:val="20"/>
              </w:rPr>
            </w:pPr>
            <w:r w:rsidRPr="0013450A">
              <w:rPr>
                <w:rStyle w:val="span"/>
                <w:rFonts w:ascii="Century Gothic" w:eastAsia="Century Gothic" w:hAnsi="Century Gothic" w:cs="Century Gothic"/>
                <w:color w:val="2A2A2A"/>
                <w:sz w:val="20"/>
                <w:szCs w:val="20"/>
              </w:rPr>
              <w:t xml:space="preserve">Extensively worked on </w:t>
            </w:r>
            <w:r w:rsidRPr="0013450A">
              <w:rPr>
                <w:rStyle w:val="Strong1"/>
                <w:rFonts w:ascii="Century Gothic" w:eastAsia="Century Gothic" w:hAnsi="Century Gothic" w:cs="Century Gothic"/>
                <w:b/>
                <w:bCs/>
                <w:color w:val="2A2A2A"/>
                <w:sz w:val="20"/>
                <w:szCs w:val="20"/>
              </w:rPr>
              <w:t>Spark</w:t>
            </w:r>
            <w:r w:rsidRPr="0013450A">
              <w:rPr>
                <w:rStyle w:val="span"/>
                <w:rFonts w:ascii="Century Gothic" w:eastAsia="Century Gothic" w:hAnsi="Century Gothic" w:cs="Century Gothic"/>
                <w:color w:val="2A2A2A"/>
                <w:sz w:val="20"/>
                <w:szCs w:val="20"/>
              </w:rPr>
              <w:t xml:space="preserve"> using </w:t>
            </w:r>
            <w:r w:rsidRPr="0013450A">
              <w:rPr>
                <w:rStyle w:val="Strong1"/>
                <w:rFonts w:ascii="Century Gothic" w:eastAsia="Century Gothic" w:hAnsi="Century Gothic" w:cs="Century Gothic"/>
                <w:b/>
                <w:bCs/>
                <w:color w:val="2A2A2A"/>
                <w:sz w:val="20"/>
                <w:szCs w:val="20"/>
              </w:rPr>
              <w:t>Scala</w:t>
            </w:r>
            <w:r w:rsidRPr="0013450A">
              <w:rPr>
                <w:rStyle w:val="span"/>
                <w:rFonts w:ascii="Century Gothic" w:eastAsia="Century Gothic" w:hAnsi="Century Gothic" w:cs="Century Gothic"/>
                <w:color w:val="2A2A2A"/>
                <w:sz w:val="20"/>
                <w:szCs w:val="20"/>
              </w:rPr>
              <w:t xml:space="preserve"> on cluster for computational, installed it on top of </w:t>
            </w:r>
            <w:r w:rsidRPr="0013450A">
              <w:rPr>
                <w:rStyle w:val="Strong1"/>
                <w:rFonts w:ascii="Century Gothic" w:eastAsia="Century Gothic" w:hAnsi="Century Gothic" w:cs="Century Gothic"/>
                <w:b/>
                <w:bCs/>
                <w:color w:val="2A2A2A"/>
                <w:sz w:val="20"/>
                <w:szCs w:val="20"/>
              </w:rPr>
              <w:t>Hadoop</w:t>
            </w:r>
            <w:r w:rsidRPr="0013450A">
              <w:rPr>
                <w:rStyle w:val="span"/>
                <w:rFonts w:ascii="Century Gothic" w:eastAsia="Century Gothic" w:hAnsi="Century Gothic" w:cs="Century Gothic"/>
                <w:color w:val="2A2A2A"/>
                <w:sz w:val="20"/>
                <w:szCs w:val="20"/>
              </w:rPr>
              <w:t xml:space="preserve"> performed advanced analytical application by making use of spark with </w:t>
            </w:r>
            <w:r w:rsidRPr="0013450A">
              <w:rPr>
                <w:rStyle w:val="Strong1"/>
                <w:rFonts w:ascii="Century Gothic" w:eastAsia="Century Gothic" w:hAnsi="Century Gothic" w:cs="Century Gothic"/>
                <w:b/>
                <w:bCs/>
                <w:color w:val="2A2A2A"/>
                <w:sz w:val="20"/>
                <w:szCs w:val="20"/>
              </w:rPr>
              <w:t>Hive</w:t>
            </w:r>
            <w:r w:rsidRPr="0013450A">
              <w:rPr>
                <w:rStyle w:val="span"/>
                <w:rFonts w:ascii="Century Gothic" w:eastAsia="Century Gothic" w:hAnsi="Century Gothic" w:cs="Century Gothic"/>
                <w:color w:val="2A2A2A"/>
                <w:sz w:val="20"/>
                <w:szCs w:val="20"/>
              </w:rPr>
              <w:t xml:space="preserve"> and </w:t>
            </w:r>
            <w:r w:rsidRPr="0013450A">
              <w:rPr>
                <w:rStyle w:val="Strong1"/>
                <w:rFonts w:ascii="Century Gothic" w:eastAsia="Century Gothic" w:hAnsi="Century Gothic" w:cs="Century Gothic"/>
                <w:b/>
                <w:bCs/>
                <w:color w:val="2A2A2A"/>
                <w:sz w:val="20"/>
                <w:szCs w:val="20"/>
              </w:rPr>
              <w:t>SQL</w:t>
            </w:r>
            <w:r w:rsidRPr="0013450A">
              <w:rPr>
                <w:rStyle w:val="span"/>
                <w:rFonts w:ascii="Century Gothic" w:eastAsia="Century Gothic" w:hAnsi="Century Gothic" w:cs="Century Gothic"/>
                <w:color w:val="2A2A2A"/>
                <w:sz w:val="20"/>
                <w:szCs w:val="20"/>
              </w:rPr>
              <w:t>/</w:t>
            </w:r>
            <w:r w:rsidRPr="0013450A">
              <w:rPr>
                <w:rStyle w:val="Strong1"/>
                <w:rFonts w:ascii="Century Gothic" w:eastAsia="Century Gothic" w:hAnsi="Century Gothic" w:cs="Century Gothic"/>
                <w:b/>
                <w:bCs/>
                <w:color w:val="2A2A2A"/>
                <w:sz w:val="20"/>
                <w:szCs w:val="20"/>
              </w:rPr>
              <w:t>Oracle</w:t>
            </w:r>
          </w:p>
          <w:p w14:paraId="4141067C" w14:textId="6C994DA5" w:rsidR="00391592" w:rsidRDefault="00000000">
            <w:pPr>
              <w:pStyle w:val="documentskn-mlf9ulli"/>
              <w:numPr>
                <w:ilvl w:val="0"/>
                <w:numId w:val="3"/>
              </w:numPr>
              <w:ind w:left="300" w:right="40" w:hanging="274"/>
              <w:rPr>
                <w:rStyle w:val="span"/>
                <w:rFonts w:ascii="Century Gothic" w:eastAsia="Century Gothic" w:hAnsi="Century Gothic" w:cs="Century Gothic"/>
                <w:color w:val="2A2A2A"/>
                <w:sz w:val="20"/>
                <w:szCs w:val="20"/>
              </w:rPr>
            </w:pPr>
            <w:r w:rsidRPr="0013450A">
              <w:rPr>
                <w:rStyle w:val="span"/>
                <w:rFonts w:ascii="Century Gothic" w:eastAsia="Century Gothic" w:hAnsi="Century Gothic" w:cs="Century Gothic"/>
                <w:color w:val="2A2A2A"/>
                <w:sz w:val="20"/>
                <w:szCs w:val="20"/>
              </w:rPr>
              <w:t xml:space="preserve">Front end development utilizing </w:t>
            </w:r>
            <w:r w:rsidRPr="0013450A">
              <w:rPr>
                <w:rStyle w:val="Strong1"/>
                <w:rFonts w:ascii="Century Gothic" w:eastAsia="Century Gothic" w:hAnsi="Century Gothic" w:cs="Century Gothic"/>
                <w:b/>
                <w:bCs/>
                <w:color w:val="2A2A2A"/>
                <w:sz w:val="20"/>
                <w:szCs w:val="20"/>
              </w:rPr>
              <w:t>HTML5</w:t>
            </w:r>
            <w:r w:rsidRPr="0013450A">
              <w:rPr>
                <w:rStyle w:val="span"/>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CSS</w:t>
            </w:r>
            <w:r w:rsidRPr="0013450A">
              <w:rPr>
                <w:rStyle w:val="span"/>
                <w:rFonts w:ascii="Century Gothic" w:eastAsia="Century Gothic" w:hAnsi="Century Gothic" w:cs="Century Gothic"/>
                <w:color w:val="2A2A2A"/>
                <w:sz w:val="20"/>
                <w:szCs w:val="20"/>
              </w:rPr>
              <w:t xml:space="preserve">3, and </w:t>
            </w:r>
            <w:r w:rsidRPr="0013450A">
              <w:rPr>
                <w:rStyle w:val="Strong1"/>
                <w:rFonts w:ascii="Century Gothic" w:eastAsia="Century Gothic" w:hAnsi="Century Gothic" w:cs="Century Gothic"/>
                <w:b/>
                <w:bCs/>
                <w:color w:val="2A2A2A"/>
                <w:sz w:val="20"/>
                <w:szCs w:val="20"/>
              </w:rPr>
              <w:t>JavaScript</w:t>
            </w:r>
            <w:r w:rsidR="00FC7872">
              <w:rPr>
                <w:rStyle w:val="Strong1"/>
                <w:rFonts w:ascii="Century Gothic" w:eastAsia="Century Gothic" w:hAnsi="Century Gothic" w:cs="Century Gothic"/>
                <w:b/>
                <w:bCs/>
                <w:color w:val="2A2A2A"/>
                <w:sz w:val="20"/>
                <w:szCs w:val="20"/>
              </w:rPr>
              <w:t xml:space="preserve"> </w:t>
            </w:r>
            <w:r w:rsidRPr="0013450A">
              <w:rPr>
                <w:rStyle w:val="span"/>
                <w:rFonts w:ascii="Century Gothic" w:eastAsia="Century Gothic" w:hAnsi="Century Gothic" w:cs="Century Gothic"/>
                <w:color w:val="2A2A2A"/>
                <w:sz w:val="20"/>
                <w:szCs w:val="20"/>
              </w:rPr>
              <w:t xml:space="preserve">leveraging the Bootstrap framework and a </w:t>
            </w:r>
            <w:r w:rsidRPr="0013450A">
              <w:rPr>
                <w:rStyle w:val="Strong1"/>
                <w:rFonts w:ascii="Century Gothic" w:eastAsia="Century Gothic" w:hAnsi="Century Gothic" w:cs="Century Gothic"/>
                <w:b/>
                <w:bCs/>
                <w:color w:val="2A2A2A"/>
                <w:sz w:val="20"/>
                <w:szCs w:val="20"/>
              </w:rPr>
              <w:t>Java</w:t>
            </w:r>
            <w:r w:rsidRPr="0013450A">
              <w:rPr>
                <w:rStyle w:val="span"/>
                <w:rFonts w:ascii="Century Gothic" w:eastAsia="Century Gothic" w:hAnsi="Century Gothic" w:cs="Century Gothic"/>
                <w:color w:val="2A2A2A"/>
                <w:sz w:val="20"/>
                <w:szCs w:val="20"/>
              </w:rPr>
              <w:t xml:space="preserve"> backend.</w:t>
            </w:r>
          </w:p>
          <w:p w14:paraId="5D5029C1" w14:textId="77777777" w:rsidR="001F413E" w:rsidRPr="001F413E" w:rsidRDefault="001F413E" w:rsidP="001F413E">
            <w:pPr>
              <w:pStyle w:val="documentskn-mlf9ulli"/>
              <w:numPr>
                <w:ilvl w:val="0"/>
                <w:numId w:val="3"/>
              </w:numPr>
              <w:ind w:left="300" w:right="40" w:hanging="274"/>
              <w:rPr>
                <w:rFonts w:ascii="Century Gothic" w:eastAsia="Century Gothic" w:hAnsi="Century Gothic" w:cs="Century Gothic"/>
                <w:color w:val="2A2A2A"/>
                <w:sz w:val="20"/>
                <w:szCs w:val="20"/>
              </w:rPr>
            </w:pPr>
            <w:r w:rsidRPr="001F413E">
              <w:rPr>
                <w:rFonts w:ascii="Century Gothic" w:eastAsia="Century Gothic" w:hAnsi="Century Gothic" w:cs="Century Gothic"/>
                <w:color w:val="2A2A2A"/>
                <w:sz w:val="20"/>
                <w:szCs w:val="20"/>
              </w:rPr>
              <w:t xml:space="preserve">Designed and developed APIs using </w:t>
            </w:r>
            <w:r w:rsidRPr="001F413E">
              <w:rPr>
                <w:rFonts w:ascii="Century Gothic" w:eastAsia="Century Gothic" w:hAnsi="Century Gothic" w:cs="Century Gothic"/>
                <w:b/>
                <w:bCs/>
                <w:color w:val="2A2A2A"/>
                <w:sz w:val="20"/>
                <w:szCs w:val="20"/>
              </w:rPr>
              <w:t>Spring Boot, REST, SOAP, and XML-based WSDL services</w:t>
            </w:r>
            <w:r w:rsidRPr="001F413E">
              <w:rPr>
                <w:rFonts w:ascii="Century Gothic" w:eastAsia="Century Gothic" w:hAnsi="Century Gothic" w:cs="Century Gothic"/>
                <w:color w:val="2A2A2A"/>
                <w:sz w:val="20"/>
                <w:szCs w:val="20"/>
              </w:rPr>
              <w:t>.</w:t>
            </w:r>
          </w:p>
          <w:p w14:paraId="4A784E61" w14:textId="4D0A45C7" w:rsidR="001F413E" w:rsidRPr="001F413E" w:rsidRDefault="001F413E" w:rsidP="001F413E">
            <w:pPr>
              <w:pStyle w:val="documentskn-mlf9ulli"/>
              <w:numPr>
                <w:ilvl w:val="0"/>
                <w:numId w:val="3"/>
              </w:numPr>
              <w:ind w:left="300" w:right="40" w:hanging="274"/>
              <w:rPr>
                <w:rStyle w:val="span"/>
                <w:rFonts w:ascii="Century Gothic" w:eastAsia="Century Gothic" w:hAnsi="Century Gothic" w:cs="Century Gothic"/>
                <w:color w:val="2A2A2A"/>
                <w:sz w:val="20"/>
                <w:szCs w:val="20"/>
              </w:rPr>
            </w:pPr>
            <w:r w:rsidRPr="001F413E">
              <w:rPr>
                <w:rFonts w:ascii="Century Gothic" w:eastAsia="Century Gothic" w:hAnsi="Century Gothic" w:cs="Century Gothic"/>
                <w:color w:val="2A2A2A"/>
                <w:sz w:val="20"/>
                <w:szCs w:val="20"/>
              </w:rPr>
              <w:t xml:space="preserve">Utilized </w:t>
            </w:r>
            <w:r w:rsidRPr="001F413E">
              <w:rPr>
                <w:rFonts w:ascii="Century Gothic" w:eastAsia="Century Gothic" w:hAnsi="Century Gothic" w:cs="Century Gothic"/>
                <w:b/>
                <w:bCs/>
                <w:color w:val="2A2A2A"/>
                <w:sz w:val="20"/>
                <w:szCs w:val="20"/>
              </w:rPr>
              <w:t>Splunk and Dynatrace</w:t>
            </w:r>
            <w:r w:rsidRPr="001F413E">
              <w:rPr>
                <w:rFonts w:ascii="Century Gothic" w:eastAsia="Century Gothic" w:hAnsi="Century Gothic" w:cs="Century Gothic"/>
                <w:color w:val="2A2A2A"/>
                <w:sz w:val="20"/>
                <w:szCs w:val="20"/>
              </w:rPr>
              <w:t xml:space="preserve"> to analyze performance issues, optimize queries, and ensure system stability</w:t>
            </w:r>
          </w:p>
          <w:p w14:paraId="3B5B88EF" w14:textId="504496D2" w:rsidR="00391592" w:rsidRPr="0013450A" w:rsidRDefault="00000000">
            <w:pPr>
              <w:pStyle w:val="documentskn-mlf9ulli"/>
              <w:numPr>
                <w:ilvl w:val="0"/>
                <w:numId w:val="3"/>
              </w:numPr>
              <w:ind w:left="300" w:right="40" w:hanging="274"/>
              <w:rPr>
                <w:rStyle w:val="span"/>
                <w:rFonts w:ascii="Century Gothic" w:eastAsia="Century Gothic" w:hAnsi="Century Gothic" w:cs="Century Gothic"/>
                <w:color w:val="2A2A2A"/>
                <w:sz w:val="20"/>
                <w:szCs w:val="20"/>
              </w:rPr>
            </w:pPr>
            <w:r w:rsidRPr="0013450A">
              <w:rPr>
                <w:rStyle w:val="span"/>
                <w:rFonts w:ascii="Century Gothic" w:eastAsia="Century Gothic" w:hAnsi="Century Gothic" w:cs="Century Gothic"/>
                <w:color w:val="2A2A2A"/>
                <w:sz w:val="20"/>
                <w:szCs w:val="20"/>
              </w:rPr>
              <w:t xml:space="preserve">Implemented </w:t>
            </w:r>
            <w:r w:rsidRPr="0013450A">
              <w:rPr>
                <w:rStyle w:val="Strong1"/>
                <w:rFonts w:ascii="Century Gothic" w:eastAsia="Century Gothic" w:hAnsi="Century Gothic" w:cs="Century Gothic"/>
                <w:b/>
                <w:bCs/>
                <w:color w:val="2A2A2A"/>
                <w:sz w:val="20"/>
                <w:szCs w:val="20"/>
              </w:rPr>
              <w:t>J2EE</w:t>
            </w:r>
            <w:r w:rsidRPr="0013450A">
              <w:rPr>
                <w:rStyle w:val="span"/>
                <w:rFonts w:ascii="Century Gothic" w:eastAsia="Century Gothic" w:hAnsi="Century Gothic" w:cs="Century Gothic"/>
                <w:color w:val="2A2A2A"/>
                <w:sz w:val="20"/>
                <w:szCs w:val="20"/>
              </w:rPr>
              <w:t xml:space="preserve"> components using </w:t>
            </w:r>
            <w:r w:rsidRPr="0013450A">
              <w:rPr>
                <w:rStyle w:val="Strong1"/>
                <w:rFonts w:ascii="Century Gothic" w:eastAsia="Century Gothic" w:hAnsi="Century Gothic" w:cs="Century Gothic"/>
                <w:b/>
                <w:bCs/>
                <w:color w:val="2A2A2A"/>
                <w:sz w:val="20"/>
                <w:szCs w:val="20"/>
              </w:rPr>
              <w:t>Spring</w:t>
            </w:r>
            <w:r w:rsidRPr="0013450A">
              <w:rPr>
                <w:rStyle w:val="span"/>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MVC</w:t>
            </w:r>
            <w:r w:rsidRPr="0013450A">
              <w:rPr>
                <w:rStyle w:val="span"/>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Spring</w:t>
            </w:r>
            <w:r w:rsidRPr="0013450A">
              <w:rPr>
                <w:rStyle w:val="span"/>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IOC</w:t>
            </w:r>
            <w:r w:rsidRPr="0013450A">
              <w:rPr>
                <w:rStyle w:val="span"/>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Spring</w:t>
            </w:r>
            <w:r w:rsidRPr="0013450A">
              <w:rPr>
                <w:rStyle w:val="span"/>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Transactions</w:t>
            </w:r>
            <w:r w:rsidR="00FC7872">
              <w:rPr>
                <w:rStyle w:val="Strong1"/>
                <w:rFonts w:ascii="Century Gothic" w:eastAsia="Century Gothic" w:hAnsi="Century Gothic" w:cs="Century Gothic"/>
                <w:b/>
                <w:bCs/>
                <w:color w:val="2A2A2A"/>
                <w:sz w:val="20"/>
                <w:szCs w:val="20"/>
              </w:rPr>
              <w:t xml:space="preserve"> </w:t>
            </w:r>
            <w:r w:rsidRPr="0013450A">
              <w:rPr>
                <w:rStyle w:val="span"/>
                <w:rFonts w:ascii="Century Gothic" w:eastAsia="Century Gothic" w:hAnsi="Century Gothic" w:cs="Century Gothic"/>
                <w:color w:val="2A2A2A"/>
                <w:sz w:val="20"/>
                <w:szCs w:val="20"/>
              </w:rPr>
              <w:t xml:space="preserve">and </w:t>
            </w:r>
            <w:r w:rsidRPr="0013450A">
              <w:rPr>
                <w:rStyle w:val="Strong1"/>
                <w:rFonts w:ascii="Century Gothic" w:eastAsia="Century Gothic" w:hAnsi="Century Gothic" w:cs="Century Gothic"/>
                <w:b/>
                <w:bCs/>
                <w:color w:val="2A2A2A"/>
                <w:sz w:val="20"/>
                <w:szCs w:val="20"/>
              </w:rPr>
              <w:t>Spring</w:t>
            </w:r>
            <w:r w:rsidRPr="0013450A">
              <w:rPr>
                <w:rStyle w:val="span"/>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Security</w:t>
            </w:r>
            <w:r w:rsidRPr="0013450A">
              <w:rPr>
                <w:rStyle w:val="span"/>
                <w:rFonts w:ascii="Century Gothic" w:eastAsia="Century Gothic" w:hAnsi="Century Gothic" w:cs="Century Gothic"/>
                <w:color w:val="2A2A2A"/>
                <w:sz w:val="20"/>
                <w:szCs w:val="20"/>
              </w:rPr>
              <w:t xml:space="preserve"> modules.</w:t>
            </w:r>
          </w:p>
          <w:p w14:paraId="41A11E94" w14:textId="77777777" w:rsidR="00391592" w:rsidRPr="0013450A" w:rsidRDefault="00000000">
            <w:pPr>
              <w:pStyle w:val="documentskn-mlf9ulli"/>
              <w:numPr>
                <w:ilvl w:val="0"/>
                <w:numId w:val="3"/>
              </w:numPr>
              <w:ind w:left="300" w:right="40" w:hanging="274"/>
              <w:rPr>
                <w:rStyle w:val="span"/>
                <w:rFonts w:ascii="Century Gothic" w:eastAsia="Century Gothic" w:hAnsi="Century Gothic" w:cs="Century Gothic"/>
                <w:color w:val="2A2A2A"/>
                <w:sz w:val="20"/>
                <w:szCs w:val="20"/>
              </w:rPr>
            </w:pPr>
            <w:r w:rsidRPr="0013450A">
              <w:rPr>
                <w:rStyle w:val="span"/>
                <w:rFonts w:ascii="Century Gothic" w:eastAsia="Century Gothic" w:hAnsi="Century Gothic" w:cs="Century Gothic"/>
                <w:color w:val="2A2A2A"/>
                <w:sz w:val="20"/>
                <w:szCs w:val="20"/>
              </w:rPr>
              <w:t xml:space="preserve">Used various </w:t>
            </w:r>
            <w:r w:rsidRPr="0013450A">
              <w:rPr>
                <w:rStyle w:val="Strong1"/>
                <w:rFonts w:ascii="Century Gothic" w:eastAsia="Century Gothic" w:hAnsi="Century Gothic" w:cs="Century Gothic"/>
                <w:b/>
                <w:bCs/>
                <w:color w:val="2A2A2A"/>
                <w:sz w:val="20"/>
                <w:szCs w:val="20"/>
              </w:rPr>
              <w:t>jQuery</w:t>
            </w:r>
            <w:r w:rsidRPr="0013450A">
              <w:rPr>
                <w:rStyle w:val="span"/>
                <w:rFonts w:ascii="Century Gothic" w:eastAsia="Century Gothic" w:hAnsi="Century Gothic" w:cs="Century Gothic"/>
                <w:color w:val="2A2A2A"/>
                <w:sz w:val="20"/>
                <w:szCs w:val="20"/>
              </w:rPr>
              <w:t xml:space="preserve"> and Bootstrap plug-in like date picker, Bootstrap selectors.</w:t>
            </w:r>
          </w:p>
          <w:p w14:paraId="5D1EE0DE" w14:textId="77777777" w:rsidR="00391592" w:rsidRPr="0013450A" w:rsidRDefault="00000000">
            <w:pPr>
              <w:pStyle w:val="documentskn-mlf9ulli"/>
              <w:numPr>
                <w:ilvl w:val="0"/>
                <w:numId w:val="3"/>
              </w:numPr>
              <w:ind w:left="300" w:right="40" w:hanging="274"/>
              <w:rPr>
                <w:rStyle w:val="span"/>
                <w:rFonts w:ascii="Century Gothic" w:eastAsia="Century Gothic" w:hAnsi="Century Gothic" w:cs="Century Gothic"/>
                <w:color w:val="2A2A2A"/>
                <w:sz w:val="20"/>
                <w:szCs w:val="20"/>
              </w:rPr>
            </w:pPr>
            <w:r w:rsidRPr="0013450A">
              <w:rPr>
                <w:rStyle w:val="span"/>
                <w:rFonts w:ascii="Century Gothic" w:eastAsia="Century Gothic" w:hAnsi="Century Gothic" w:cs="Century Gothic"/>
                <w:color w:val="2A2A2A"/>
                <w:sz w:val="20"/>
                <w:szCs w:val="20"/>
              </w:rPr>
              <w:t xml:space="preserve">Extensively Used </w:t>
            </w:r>
            <w:r w:rsidRPr="0013450A">
              <w:rPr>
                <w:rStyle w:val="Strong1"/>
                <w:rFonts w:ascii="Century Gothic" w:eastAsia="Century Gothic" w:hAnsi="Century Gothic" w:cs="Century Gothic"/>
                <w:b/>
                <w:bCs/>
                <w:color w:val="2A2A2A"/>
                <w:sz w:val="20"/>
                <w:szCs w:val="20"/>
              </w:rPr>
              <w:t>Jenkins</w:t>
            </w:r>
            <w:r w:rsidRPr="0013450A">
              <w:rPr>
                <w:rStyle w:val="span"/>
                <w:rFonts w:ascii="Century Gothic" w:eastAsia="Century Gothic" w:hAnsi="Century Gothic" w:cs="Century Gothic"/>
                <w:color w:val="2A2A2A"/>
                <w:sz w:val="20"/>
                <w:szCs w:val="20"/>
              </w:rPr>
              <w:t xml:space="preserve"> as Continuous Integration tool to deploy </w:t>
            </w:r>
            <w:r w:rsidRPr="0013450A">
              <w:rPr>
                <w:rStyle w:val="Strong1"/>
                <w:rFonts w:ascii="Century Gothic" w:eastAsia="Century Gothic" w:hAnsi="Century Gothic" w:cs="Century Gothic"/>
                <w:b/>
                <w:bCs/>
                <w:color w:val="2A2A2A"/>
                <w:sz w:val="20"/>
                <w:szCs w:val="20"/>
              </w:rPr>
              <w:t>Spring Boot</w:t>
            </w:r>
            <w:r w:rsidRPr="0013450A">
              <w:rPr>
                <w:rStyle w:val="span"/>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Microservices</w:t>
            </w:r>
            <w:r w:rsidRPr="0013450A">
              <w:rPr>
                <w:rStyle w:val="span"/>
                <w:rFonts w:ascii="Century Gothic" w:eastAsia="Century Gothic" w:hAnsi="Century Gothic" w:cs="Century Gothic"/>
                <w:color w:val="2A2A2A"/>
                <w:sz w:val="20"/>
                <w:szCs w:val="20"/>
              </w:rPr>
              <w:t xml:space="preserve"> to Pivotal Cloud Foundry (</w:t>
            </w:r>
            <w:r w:rsidRPr="0013450A">
              <w:rPr>
                <w:rStyle w:val="Strong1"/>
                <w:rFonts w:ascii="Century Gothic" w:eastAsia="Century Gothic" w:hAnsi="Century Gothic" w:cs="Century Gothic"/>
                <w:b/>
                <w:bCs/>
                <w:color w:val="2A2A2A"/>
                <w:sz w:val="20"/>
                <w:szCs w:val="20"/>
              </w:rPr>
              <w:t>PCF</w:t>
            </w:r>
            <w:r w:rsidRPr="0013450A">
              <w:rPr>
                <w:rStyle w:val="span"/>
                <w:rFonts w:ascii="Century Gothic" w:eastAsia="Century Gothic" w:hAnsi="Century Gothic" w:cs="Century Gothic"/>
                <w:color w:val="2A2A2A"/>
                <w:sz w:val="20"/>
                <w:szCs w:val="20"/>
              </w:rPr>
              <w:t xml:space="preserve">) using build pack. Exposed </w:t>
            </w:r>
            <w:r w:rsidRPr="0013450A">
              <w:rPr>
                <w:rStyle w:val="Strong1"/>
                <w:rFonts w:ascii="Century Gothic" w:eastAsia="Century Gothic" w:hAnsi="Century Gothic" w:cs="Century Gothic"/>
                <w:b/>
                <w:bCs/>
                <w:color w:val="2A2A2A"/>
                <w:sz w:val="20"/>
                <w:szCs w:val="20"/>
              </w:rPr>
              <w:t>Survey</w:t>
            </w:r>
            <w:r w:rsidRPr="0013450A">
              <w:rPr>
                <w:rStyle w:val="span"/>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API</w:t>
            </w:r>
            <w:r w:rsidRPr="0013450A">
              <w:rPr>
                <w:rStyle w:val="span"/>
                <w:rFonts w:ascii="Century Gothic" w:eastAsia="Century Gothic" w:hAnsi="Century Gothic" w:cs="Century Gothic"/>
                <w:color w:val="2A2A2A"/>
                <w:sz w:val="20"/>
                <w:szCs w:val="20"/>
              </w:rPr>
              <w:t xml:space="preserve"> to other applications in </w:t>
            </w:r>
            <w:r w:rsidRPr="0013450A">
              <w:rPr>
                <w:rStyle w:val="Strong1"/>
                <w:rFonts w:ascii="Century Gothic" w:eastAsia="Century Gothic" w:hAnsi="Century Gothic" w:cs="Century Gothic"/>
                <w:b/>
                <w:bCs/>
                <w:color w:val="2A2A2A"/>
                <w:sz w:val="20"/>
                <w:szCs w:val="20"/>
              </w:rPr>
              <w:t xml:space="preserve">DOE </w:t>
            </w:r>
            <w:r w:rsidRPr="0013450A">
              <w:rPr>
                <w:rStyle w:val="span"/>
                <w:rFonts w:ascii="Century Gothic" w:eastAsia="Century Gothic" w:hAnsi="Century Gothic" w:cs="Century Gothic"/>
                <w:color w:val="2A2A2A"/>
                <w:sz w:val="20"/>
                <w:szCs w:val="20"/>
              </w:rPr>
              <w:t>using</w:t>
            </w:r>
            <w:r w:rsidRPr="0013450A">
              <w:rPr>
                <w:rStyle w:val="Strong1"/>
                <w:rFonts w:ascii="Century Gothic" w:eastAsia="Century Gothic" w:hAnsi="Century Gothic" w:cs="Century Gothic"/>
                <w:b/>
                <w:bCs/>
                <w:color w:val="2A2A2A"/>
                <w:sz w:val="20"/>
                <w:szCs w:val="20"/>
              </w:rPr>
              <w:t xml:space="preserve"> Apache Axis2.</w:t>
            </w:r>
          </w:p>
          <w:p w14:paraId="04A57AF8" w14:textId="373BD93C" w:rsidR="00391592" w:rsidRPr="0013450A" w:rsidRDefault="00000000">
            <w:pPr>
              <w:pStyle w:val="p"/>
              <w:rPr>
                <w:rStyle w:val="span"/>
                <w:rFonts w:ascii="Century Gothic" w:eastAsia="Century Gothic" w:hAnsi="Century Gothic" w:cs="Century Gothic"/>
                <w:color w:val="2A2A2A"/>
                <w:sz w:val="20"/>
                <w:szCs w:val="20"/>
              </w:rPr>
            </w:pPr>
            <w:r w:rsidRPr="0013450A">
              <w:rPr>
                <w:rStyle w:val="Strong1"/>
                <w:rFonts w:ascii="Century Gothic" w:eastAsia="Century Gothic" w:hAnsi="Century Gothic" w:cs="Century Gothic"/>
                <w:b/>
                <w:bCs/>
                <w:color w:val="2A2A2A"/>
                <w:sz w:val="20"/>
                <w:szCs w:val="20"/>
              </w:rPr>
              <w:t xml:space="preserve">Environment: </w:t>
            </w:r>
            <w:r w:rsidRPr="0013450A">
              <w:rPr>
                <w:rStyle w:val="span"/>
                <w:rFonts w:ascii="Century Gothic" w:eastAsia="Century Gothic" w:hAnsi="Century Gothic" w:cs="Century Gothic"/>
                <w:color w:val="2A2A2A"/>
                <w:sz w:val="20"/>
                <w:szCs w:val="20"/>
              </w:rPr>
              <w:t xml:space="preserve">Java 8.0, Spring 4, Hibernate 4.2, </w:t>
            </w:r>
            <w:r w:rsidR="001F413E">
              <w:rPr>
                <w:rStyle w:val="span"/>
                <w:rFonts w:ascii="Century Gothic" w:eastAsia="Century Gothic" w:hAnsi="Century Gothic" w:cs="Century Gothic"/>
                <w:color w:val="2A2A2A"/>
                <w:sz w:val="20"/>
                <w:szCs w:val="20"/>
              </w:rPr>
              <w:t xml:space="preserve">Splunk, Dynatrace, </w:t>
            </w:r>
            <w:r w:rsidRPr="0013450A">
              <w:rPr>
                <w:rStyle w:val="span"/>
                <w:rFonts w:ascii="Century Gothic" w:eastAsia="Century Gothic" w:hAnsi="Century Gothic" w:cs="Century Gothic"/>
                <w:color w:val="2A2A2A"/>
                <w:sz w:val="20"/>
                <w:szCs w:val="20"/>
              </w:rPr>
              <w:t>Spring batch, Spring Boot, Spring Security, JPA, JMS, HTML5, CSS3, ReactJS, Eclipse, Swagger UI, AWS, Docker, Log4j, JIRA, Pure XML, Web Services, Microservices, REST UI.</w:t>
            </w:r>
          </w:p>
          <w:p w14:paraId="5B6B3929" w14:textId="21AD0B20" w:rsidR="00391592" w:rsidRPr="0013450A" w:rsidRDefault="00FC7872">
            <w:pPr>
              <w:pStyle w:val="documentskn-mlf9txt-bold"/>
              <w:pBdr>
                <w:top w:val="none" w:sz="0" w:space="20" w:color="auto"/>
              </w:pBdr>
              <w:spacing w:line="200" w:lineRule="atLeast"/>
              <w:rPr>
                <w:rStyle w:val="documentskn-mlf9parent-containerleft-box"/>
                <w:rFonts w:ascii="Century Gothic" w:eastAsia="Century Gothic" w:hAnsi="Century Gothic" w:cs="Century Gothic"/>
                <w:color w:val="2A2A2A"/>
                <w:sz w:val="20"/>
                <w:szCs w:val="20"/>
              </w:rPr>
            </w:pPr>
            <w:r>
              <w:rPr>
                <w:rStyle w:val="documentskn-mlf9parent-containerleft-box"/>
                <w:rFonts w:ascii="Century Gothic" w:eastAsia="Century Gothic" w:hAnsi="Century Gothic" w:cs="Century Gothic"/>
                <w:color w:val="2A2A2A"/>
                <w:sz w:val="20"/>
                <w:szCs w:val="20"/>
              </w:rPr>
              <w:t>PayPal</w:t>
            </w:r>
          </w:p>
          <w:p w14:paraId="3B7CB528" w14:textId="194FEB3B" w:rsidR="00391592" w:rsidRPr="0013450A" w:rsidRDefault="00294C04">
            <w:pPr>
              <w:textAlignment w:val="auto"/>
              <w:rPr>
                <w:rStyle w:val="span"/>
                <w:rFonts w:ascii="Century Gothic" w:eastAsia="Century Gothic" w:hAnsi="Century Gothic" w:cs="Century Gothic"/>
                <w:i/>
                <w:iCs/>
                <w:color w:val="2A2A2A"/>
                <w:sz w:val="20"/>
                <w:szCs w:val="20"/>
              </w:rPr>
            </w:pPr>
            <w:r>
              <w:rPr>
                <w:rStyle w:val="span"/>
                <w:rFonts w:ascii="Century Gothic" w:eastAsia="Century Gothic" w:hAnsi="Century Gothic" w:cs="Century Gothic"/>
                <w:i/>
                <w:iCs/>
                <w:color w:val="2A2A2A"/>
                <w:sz w:val="20"/>
                <w:szCs w:val="20"/>
              </w:rPr>
              <w:t>Java Full Stack Developer</w:t>
            </w:r>
            <w:r w:rsidRPr="0013450A">
              <w:rPr>
                <w:rStyle w:val="span"/>
                <w:rFonts w:ascii="Century Gothic" w:eastAsia="Century Gothic" w:hAnsi="Century Gothic" w:cs="Century Gothic"/>
                <w:i/>
                <w:iCs/>
                <w:color w:val="2A2A2A"/>
                <w:sz w:val="20"/>
                <w:szCs w:val="20"/>
              </w:rPr>
              <w:t xml:space="preserve"> | </w:t>
            </w:r>
            <w:r>
              <w:rPr>
                <w:rStyle w:val="span"/>
                <w:rFonts w:ascii="Century Gothic" w:eastAsia="Century Gothic" w:hAnsi="Century Gothic" w:cs="Century Gothic"/>
                <w:i/>
                <w:iCs/>
                <w:color w:val="2A2A2A"/>
                <w:sz w:val="20"/>
                <w:szCs w:val="20"/>
              </w:rPr>
              <w:t>Hyderabad</w:t>
            </w:r>
            <w:r w:rsidRPr="0013450A">
              <w:rPr>
                <w:rStyle w:val="span"/>
                <w:rFonts w:ascii="Century Gothic" w:eastAsia="Century Gothic" w:hAnsi="Century Gothic" w:cs="Century Gothic"/>
                <w:i/>
                <w:iCs/>
                <w:color w:val="2A2A2A"/>
                <w:sz w:val="20"/>
                <w:szCs w:val="20"/>
              </w:rPr>
              <w:t>, India</w:t>
            </w:r>
            <w:r w:rsidRPr="0013450A">
              <w:rPr>
                <w:rStyle w:val="documentskn-mlf9txt-italic"/>
                <w:rFonts w:ascii="Century Gothic" w:eastAsia="Century Gothic" w:hAnsi="Century Gothic" w:cs="Century Gothic"/>
                <w:color w:val="2A2A2A"/>
                <w:sz w:val="20"/>
                <w:szCs w:val="20"/>
              </w:rPr>
              <w:t xml:space="preserve"> </w:t>
            </w:r>
            <w:r w:rsidRPr="0013450A">
              <w:rPr>
                <w:rStyle w:val="span"/>
                <w:rFonts w:ascii="Century Gothic" w:eastAsia="Century Gothic" w:hAnsi="Century Gothic" w:cs="Century Gothic"/>
                <w:i/>
                <w:iCs/>
                <w:color w:val="2A2A2A"/>
                <w:sz w:val="20"/>
                <w:szCs w:val="20"/>
              </w:rPr>
              <w:t xml:space="preserve">| January 2020 - </w:t>
            </w:r>
            <w:r w:rsidR="001D42A0">
              <w:rPr>
                <w:rStyle w:val="span"/>
                <w:rFonts w:ascii="Century Gothic" w:eastAsia="Century Gothic" w:hAnsi="Century Gothic" w:cs="Century Gothic"/>
                <w:i/>
                <w:iCs/>
                <w:color w:val="2A2A2A"/>
                <w:sz w:val="20"/>
                <w:szCs w:val="20"/>
              </w:rPr>
              <w:t>Jul</w:t>
            </w:r>
            <w:r w:rsidRPr="0013450A">
              <w:rPr>
                <w:rStyle w:val="span"/>
                <w:rFonts w:ascii="Century Gothic" w:eastAsia="Century Gothic" w:hAnsi="Century Gothic" w:cs="Century Gothic"/>
                <w:i/>
                <w:iCs/>
                <w:color w:val="2A2A2A"/>
                <w:sz w:val="20"/>
                <w:szCs w:val="20"/>
              </w:rPr>
              <w:t xml:space="preserve"> 202</w:t>
            </w:r>
            <w:r w:rsidR="001D42A0">
              <w:rPr>
                <w:rStyle w:val="span"/>
                <w:rFonts w:ascii="Century Gothic" w:eastAsia="Century Gothic" w:hAnsi="Century Gothic" w:cs="Century Gothic"/>
                <w:i/>
                <w:iCs/>
                <w:color w:val="2A2A2A"/>
                <w:sz w:val="20"/>
                <w:szCs w:val="20"/>
              </w:rPr>
              <w:t>2</w:t>
            </w:r>
            <w:r w:rsidRPr="0013450A">
              <w:rPr>
                <w:rStyle w:val="documentskn-mlf9txt-italic"/>
                <w:rFonts w:ascii="Century Gothic" w:eastAsia="Century Gothic" w:hAnsi="Century Gothic" w:cs="Century Gothic"/>
                <w:color w:val="2A2A2A"/>
                <w:sz w:val="20"/>
                <w:szCs w:val="20"/>
              </w:rPr>
              <w:t xml:space="preserve"> </w:t>
            </w:r>
          </w:p>
          <w:p w14:paraId="7529FC42" w14:textId="7E949E9A" w:rsidR="001D42A0" w:rsidRDefault="00000000">
            <w:pPr>
              <w:pStyle w:val="p"/>
              <w:rPr>
                <w:rFonts w:ascii="Century Gothic" w:eastAsia="Century Gothic" w:hAnsi="Century Gothic" w:cs="Century Gothic"/>
                <w:color w:val="2A2A2A"/>
                <w:sz w:val="20"/>
                <w:szCs w:val="20"/>
              </w:rPr>
            </w:pPr>
            <w:r w:rsidRPr="0013450A">
              <w:rPr>
                <w:rStyle w:val="Strong1"/>
                <w:rFonts w:ascii="Century Gothic" w:eastAsia="Century Gothic" w:hAnsi="Century Gothic" w:cs="Century Gothic"/>
                <w:b/>
                <w:bCs/>
                <w:color w:val="2A2A2A"/>
                <w:sz w:val="20"/>
                <w:szCs w:val="20"/>
              </w:rPr>
              <w:t xml:space="preserve">Description: </w:t>
            </w:r>
            <w:r w:rsidR="001D42A0" w:rsidRPr="001D42A0">
              <w:rPr>
                <w:rFonts w:ascii="Century Gothic" w:eastAsia="Century Gothic" w:hAnsi="Century Gothic" w:cs="Century Gothic"/>
                <w:color w:val="2A2A2A"/>
                <w:sz w:val="20"/>
                <w:szCs w:val="20"/>
              </w:rPr>
              <w:t>PayPal is a global digital payment platform facilitating secure and efficient online transactions.</w:t>
            </w:r>
            <w:r w:rsidR="001D42A0">
              <w:rPr>
                <w:rFonts w:ascii="Century Gothic" w:eastAsia="Century Gothic" w:hAnsi="Century Gothic" w:cs="Century Gothic"/>
                <w:color w:val="2A2A2A"/>
                <w:sz w:val="20"/>
                <w:szCs w:val="20"/>
              </w:rPr>
              <w:t xml:space="preserve"> </w:t>
            </w:r>
            <w:r w:rsidR="001D42A0" w:rsidRPr="001D42A0">
              <w:rPr>
                <w:rFonts w:ascii="Century Gothic" w:eastAsia="Century Gothic" w:hAnsi="Century Gothic" w:cs="Century Gothic"/>
                <w:color w:val="2A2A2A"/>
                <w:sz w:val="20"/>
                <w:szCs w:val="20"/>
              </w:rPr>
              <w:t>Managed troubleshooting, service development, and architecture implementation to enhance system efficiency and user experience across various platforms.</w:t>
            </w:r>
          </w:p>
          <w:p w14:paraId="0FED5369" w14:textId="568987C2" w:rsidR="00391592" w:rsidRPr="0013450A" w:rsidRDefault="00000000">
            <w:pPr>
              <w:pStyle w:val="p"/>
              <w:rPr>
                <w:rStyle w:val="span"/>
                <w:rFonts w:ascii="Century Gothic" w:eastAsia="Century Gothic" w:hAnsi="Century Gothic" w:cs="Century Gothic"/>
                <w:color w:val="2A2A2A"/>
                <w:sz w:val="20"/>
                <w:szCs w:val="20"/>
              </w:rPr>
            </w:pPr>
            <w:r w:rsidRPr="0013450A">
              <w:rPr>
                <w:rStyle w:val="Strong1"/>
                <w:rFonts w:ascii="Century Gothic" w:eastAsia="Century Gothic" w:hAnsi="Century Gothic" w:cs="Century Gothic"/>
                <w:b/>
                <w:bCs/>
                <w:color w:val="2A2A2A"/>
                <w:sz w:val="20"/>
                <w:szCs w:val="20"/>
              </w:rPr>
              <w:t>Responsibilities:</w:t>
            </w:r>
          </w:p>
          <w:p w14:paraId="1EA59220" w14:textId="64196B97" w:rsidR="00391592" w:rsidRPr="0013450A" w:rsidRDefault="00000000">
            <w:pPr>
              <w:pStyle w:val="documentskn-mlf9ulli"/>
              <w:numPr>
                <w:ilvl w:val="0"/>
                <w:numId w:val="4"/>
              </w:numPr>
              <w:spacing w:before="75"/>
              <w:ind w:left="300" w:right="40" w:hanging="274"/>
              <w:rPr>
                <w:rStyle w:val="span"/>
                <w:rFonts w:ascii="Century Gothic" w:eastAsia="Century Gothic" w:hAnsi="Century Gothic" w:cs="Century Gothic"/>
                <w:color w:val="2A2A2A"/>
                <w:sz w:val="20"/>
                <w:szCs w:val="20"/>
              </w:rPr>
            </w:pPr>
            <w:r w:rsidRPr="0013450A">
              <w:rPr>
                <w:rStyle w:val="span"/>
                <w:rFonts w:ascii="Century Gothic" w:eastAsia="Century Gothic" w:hAnsi="Century Gothic" w:cs="Century Gothic"/>
                <w:color w:val="2A2A2A"/>
                <w:sz w:val="20"/>
                <w:szCs w:val="20"/>
              </w:rPr>
              <w:t xml:space="preserve">Use </w:t>
            </w:r>
            <w:r w:rsidRPr="0013450A">
              <w:rPr>
                <w:rStyle w:val="Strong1"/>
                <w:rFonts w:ascii="Century Gothic" w:eastAsia="Century Gothic" w:hAnsi="Century Gothic" w:cs="Century Gothic"/>
                <w:b/>
                <w:bCs/>
                <w:color w:val="2A2A2A"/>
                <w:sz w:val="20"/>
                <w:szCs w:val="20"/>
              </w:rPr>
              <w:t>log4j</w:t>
            </w:r>
            <w:r w:rsidR="00FC7872">
              <w:rPr>
                <w:rStyle w:val="Strong1"/>
                <w:rFonts w:ascii="Century Gothic" w:eastAsia="Century Gothic" w:hAnsi="Century Gothic" w:cs="Century Gothic"/>
                <w:b/>
                <w:bCs/>
                <w:color w:val="2A2A2A"/>
                <w:sz w:val="20"/>
                <w:szCs w:val="20"/>
              </w:rPr>
              <w:t xml:space="preserve"> </w:t>
            </w:r>
            <w:r w:rsidRPr="0013450A">
              <w:rPr>
                <w:rStyle w:val="span"/>
                <w:rFonts w:ascii="Century Gothic" w:eastAsia="Century Gothic" w:hAnsi="Century Gothic" w:cs="Century Gothic"/>
                <w:color w:val="2A2A2A"/>
                <w:sz w:val="20"/>
                <w:szCs w:val="20"/>
              </w:rPr>
              <w:t xml:space="preserve">or other logging frameworks for application logging and trouble shooting. Work on escalations regarding </w:t>
            </w:r>
            <w:r w:rsidRPr="0013450A">
              <w:rPr>
                <w:rStyle w:val="Strong1"/>
                <w:rFonts w:ascii="Century Gothic" w:eastAsia="Century Gothic" w:hAnsi="Century Gothic" w:cs="Century Gothic"/>
                <w:b/>
                <w:bCs/>
                <w:color w:val="2A2A2A"/>
                <w:sz w:val="20"/>
                <w:szCs w:val="20"/>
              </w:rPr>
              <w:t>AWS</w:t>
            </w:r>
            <w:r w:rsidRPr="0013450A">
              <w:rPr>
                <w:rStyle w:val="span"/>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Cognito</w:t>
            </w:r>
            <w:r w:rsidRPr="0013450A">
              <w:rPr>
                <w:rStyle w:val="span"/>
                <w:rFonts w:ascii="Century Gothic" w:eastAsia="Century Gothic" w:hAnsi="Century Gothic" w:cs="Century Gothic"/>
                <w:color w:val="2A2A2A"/>
                <w:sz w:val="20"/>
                <w:szCs w:val="20"/>
              </w:rPr>
              <w:t>.</w:t>
            </w:r>
          </w:p>
          <w:p w14:paraId="50E3AB31" w14:textId="77777777" w:rsidR="00391592" w:rsidRPr="0013450A" w:rsidRDefault="00000000">
            <w:pPr>
              <w:pStyle w:val="documentskn-mlf9ulli"/>
              <w:numPr>
                <w:ilvl w:val="0"/>
                <w:numId w:val="4"/>
              </w:numPr>
              <w:ind w:left="300" w:right="40" w:hanging="274"/>
              <w:rPr>
                <w:rStyle w:val="span"/>
                <w:rFonts w:ascii="Century Gothic" w:eastAsia="Century Gothic" w:hAnsi="Century Gothic" w:cs="Century Gothic"/>
                <w:color w:val="2A2A2A"/>
                <w:sz w:val="20"/>
                <w:szCs w:val="20"/>
              </w:rPr>
            </w:pPr>
            <w:r w:rsidRPr="0013450A">
              <w:rPr>
                <w:rStyle w:val="span"/>
                <w:rFonts w:ascii="Century Gothic" w:eastAsia="Century Gothic" w:hAnsi="Century Gothic" w:cs="Century Gothic"/>
                <w:color w:val="2A2A2A"/>
                <w:sz w:val="20"/>
                <w:szCs w:val="20"/>
              </w:rPr>
              <w:t xml:space="preserve">Implemented service methods and </w:t>
            </w:r>
            <w:r w:rsidRPr="0013450A">
              <w:rPr>
                <w:rStyle w:val="Strong1"/>
                <w:rFonts w:ascii="Century Gothic" w:eastAsia="Century Gothic" w:hAnsi="Century Gothic" w:cs="Century Gothic"/>
                <w:b/>
                <w:bCs/>
                <w:color w:val="2A2A2A"/>
                <w:sz w:val="20"/>
                <w:szCs w:val="20"/>
              </w:rPr>
              <w:t>SQL queries, PL/SQL</w:t>
            </w:r>
            <w:r w:rsidRPr="0013450A">
              <w:rPr>
                <w:rStyle w:val="span"/>
                <w:rFonts w:ascii="Century Gothic" w:eastAsia="Century Gothic" w:hAnsi="Century Gothic" w:cs="Century Gothic"/>
                <w:color w:val="2A2A2A"/>
                <w:sz w:val="20"/>
                <w:szCs w:val="20"/>
              </w:rPr>
              <w:t xml:space="preserve"> to interact with </w:t>
            </w:r>
            <w:r w:rsidRPr="0013450A">
              <w:rPr>
                <w:rStyle w:val="Strong1"/>
                <w:rFonts w:ascii="Century Gothic" w:eastAsia="Century Gothic" w:hAnsi="Century Gothic" w:cs="Century Gothic"/>
                <w:b/>
                <w:bCs/>
                <w:color w:val="2A2A2A"/>
                <w:sz w:val="20"/>
                <w:szCs w:val="20"/>
              </w:rPr>
              <w:t>Oracle</w:t>
            </w:r>
            <w:r w:rsidRPr="0013450A">
              <w:rPr>
                <w:rStyle w:val="span"/>
                <w:rFonts w:ascii="Century Gothic" w:eastAsia="Century Gothic" w:hAnsi="Century Gothic" w:cs="Century Gothic"/>
                <w:color w:val="2A2A2A"/>
                <w:sz w:val="20"/>
                <w:szCs w:val="20"/>
              </w:rPr>
              <w:t xml:space="preserve"> database.</w:t>
            </w:r>
          </w:p>
          <w:p w14:paraId="492B6146" w14:textId="7D814AA4" w:rsidR="00391592" w:rsidRPr="0013450A" w:rsidRDefault="00000000">
            <w:pPr>
              <w:pStyle w:val="documentskn-mlf9ulli"/>
              <w:numPr>
                <w:ilvl w:val="0"/>
                <w:numId w:val="4"/>
              </w:numPr>
              <w:ind w:left="300" w:right="40" w:hanging="274"/>
              <w:rPr>
                <w:rStyle w:val="span"/>
                <w:rFonts w:ascii="Century Gothic" w:eastAsia="Century Gothic" w:hAnsi="Century Gothic" w:cs="Century Gothic"/>
                <w:color w:val="2A2A2A"/>
                <w:sz w:val="20"/>
                <w:szCs w:val="20"/>
              </w:rPr>
            </w:pPr>
            <w:r w:rsidRPr="0013450A">
              <w:rPr>
                <w:rStyle w:val="span"/>
                <w:rFonts w:ascii="Century Gothic" w:eastAsia="Century Gothic" w:hAnsi="Century Gothic" w:cs="Century Gothic"/>
                <w:color w:val="2A2A2A"/>
                <w:sz w:val="20"/>
                <w:szCs w:val="20"/>
              </w:rPr>
              <w:t xml:space="preserve">Wrote services with </w:t>
            </w:r>
            <w:r w:rsidRPr="0013450A">
              <w:rPr>
                <w:rStyle w:val="Strong1"/>
                <w:rFonts w:ascii="Century Gothic" w:eastAsia="Century Gothic" w:hAnsi="Century Gothic" w:cs="Century Gothic"/>
                <w:b/>
                <w:bCs/>
                <w:color w:val="2A2A2A"/>
                <w:sz w:val="20"/>
                <w:szCs w:val="20"/>
              </w:rPr>
              <w:t>Angular</w:t>
            </w:r>
            <w:r w:rsidRPr="0013450A">
              <w:rPr>
                <w:rStyle w:val="span"/>
                <w:rFonts w:ascii="Century Gothic" w:eastAsia="Century Gothic" w:hAnsi="Century Gothic" w:cs="Century Gothic"/>
                <w:color w:val="2A2A2A"/>
                <w:sz w:val="20"/>
                <w:szCs w:val="20"/>
              </w:rPr>
              <w:t xml:space="preserve">6 to store and retrieve user data from the </w:t>
            </w:r>
            <w:r w:rsidRPr="0013450A">
              <w:rPr>
                <w:rStyle w:val="Strong1"/>
                <w:rFonts w:ascii="Century Gothic" w:eastAsia="Century Gothic" w:hAnsi="Century Gothic" w:cs="Century Gothic"/>
                <w:b/>
                <w:bCs/>
                <w:color w:val="2A2A2A"/>
                <w:sz w:val="20"/>
                <w:szCs w:val="20"/>
              </w:rPr>
              <w:t>DB</w:t>
            </w:r>
            <w:r w:rsidR="00FC7872">
              <w:rPr>
                <w:rStyle w:val="Strong1"/>
                <w:rFonts w:ascii="Century Gothic" w:eastAsia="Century Gothic" w:hAnsi="Century Gothic" w:cs="Century Gothic"/>
                <w:b/>
                <w:bCs/>
                <w:color w:val="2A2A2A"/>
                <w:sz w:val="20"/>
                <w:szCs w:val="20"/>
              </w:rPr>
              <w:t xml:space="preserve"> </w:t>
            </w:r>
            <w:r w:rsidRPr="0013450A">
              <w:rPr>
                <w:rStyle w:val="span"/>
                <w:rFonts w:ascii="Century Gothic" w:eastAsia="Century Gothic" w:hAnsi="Century Gothic" w:cs="Century Gothic"/>
                <w:color w:val="2A2A2A"/>
                <w:sz w:val="20"/>
                <w:szCs w:val="20"/>
              </w:rPr>
              <w:t xml:space="preserve">for the application on devices with </w:t>
            </w:r>
            <w:r w:rsidRPr="0013450A">
              <w:rPr>
                <w:rStyle w:val="Strong1"/>
                <w:rFonts w:ascii="Century Gothic" w:eastAsia="Century Gothic" w:hAnsi="Century Gothic" w:cs="Century Gothic"/>
                <w:b/>
                <w:bCs/>
                <w:color w:val="2A2A2A"/>
                <w:sz w:val="20"/>
                <w:szCs w:val="20"/>
              </w:rPr>
              <w:t>HTTP service.</w:t>
            </w:r>
          </w:p>
          <w:p w14:paraId="203F988B" w14:textId="77777777" w:rsidR="00391592" w:rsidRPr="0013450A" w:rsidRDefault="00000000">
            <w:pPr>
              <w:pStyle w:val="documentskn-mlf9ulli"/>
              <w:numPr>
                <w:ilvl w:val="0"/>
                <w:numId w:val="4"/>
              </w:numPr>
              <w:ind w:left="300" w:right="40" w:hanging="274"/>
              <w:rPr>
                <w:rStyle w:val="span"/>
                <w:rFonts w:ascii="Century Gothic" w:eastAsia="Century Gothic" w:hAnsi="Century Gothic" w:cs="Century Gothic"/>
                <w:color w:val="2A2A2A"/>
                <w:sz w:val="20"/>
                <w:szCs w:val="20"/>
              </w:rPr>
            </w:pPr>
            <w:r w:rsidRPr="0013450A">
              <w:rPr>
                <w:rStyle w:val="span"/>
                <w:rFonts w:ascii="Century Gothic" w:eastAsia="Century Gothic" w:hAnsi="Century Gothic" w:cs="Century Gothic"/>
                <w:color w:val="2A2A2A"/>
                <w:sz w:val="20"/>
                <w:szCs w:val="20"/>
              </w:rPr>
              <w:t xml:space="preserve">Implemented serverless architecture using </w:t>
            </w:r>
            <w:r w:rsidRPr="0013450A">
              <w:rPr>
                <w:rStyle w:val="Strong1"/>
                <w:rFonts w:ascii="Century Gothic" w:eastAsia="Century Gothic" w:hAnsi="Century Gothic" w:cs="Century Gothic"/>
                <w:b/>
                <w:bCs/>
                <w:color w:val="2A2A2A"/>
                <w:sz w:val="20"/>
                <w:szCs w:val="20"/>
              </w:rPr>
              <w:t>AWS Lambda</w:t>
            </w:r>
            <w:r w:rsidRPr="0013450A">
              <w:rPr>
                <w:rStyle w:val="span"/>
                <w:rFonts w:ascii="Century Gothic" w:eastAsia="Century Gothic" w:hAnsi="Century Gothic" w:cs="Century Gothic"/>
                <w:color w:val="2A2A2A"/>
                <w:sz w:val="20"/>
                <w:szCs w:val="20"/>
              </w:rPr>
              <w:t xml:space="preserve"> to reduce infrastructure costs and enhance scalability.</w:t>
            </w:r>
          </w:p>
          <w:p w14:paraId="42CBC55E" w14:textId="77777777" w:rsidR="00391592" w:rsidRPr="0013450A" w:rsidRDefault="00000000">
            <w:pPr>
              <w:pStyle w:val="documentskn-mlf9ulli"/>
              <w:numPr>
                <w:ilvl w:val="0"/>
                <w:numId w:val="4"/>
              </w:numPr>
              <w:ind w:left="300" w:right="40" w:hanging="274"/>
              <w:rPr>
                <w:rStyle w:val="span"/>
                <w:rFonts w:ascii="Century Gothic" w:eastAsia="Century Gothic" w:hAnsi="Century Gothic" w:cs="Century Gothic"/>
                <w:color w:val="2A2A2A"/>
                <w:sz w:val="20"/>
                <w:szCs w:val="20"/>
              </w:rPr>
            </w:pPr>
            <w:r w:rsidRPr="0013450A">
              <w:rPr>
                <w:rStyle w:val="span"/>
                <w:rFonts w:ascii="Century Gothic" w:eastAsia="Century Gothic" w:hAnsi="Century Gothic" w:cs="Century Gothic"/>
                <w:color w:val="2A2A2A"/>
                <w:sz w:val="20"/>
                <w:szCs w:val="20"/>
              </w:rPr>
              <w:t xml:space="preserve">Implemented Different Design patterns like singleton, factory and </w:t>
            </w:r>
            <w:r w:rsidRPr="0013450A">
              <w:rPr>
                <w:rStyle w:val="Strong1"/>
                <w:rFonts w:ascii="Century Gothic" w:eastAsia="Century Gothic" w:hAnsi="Century Gothic" w:cs="Century Gothic"/>
                <w:b/>
                <w:bCs/>
                <w:color w:val="2A2A2A"/>
                <w:sz w:val="20"/>
                <w:szCs w:val="20"/>
              </w:rPr>
              <w:t>J2EE</w:t>
            </w:r>
            <w:r w:rsidRPr="0013450A">
              <w:rPr>
                <w:rStyle w:val="span"/>
                <w:rFonts w:ascii="Century Gothic" w:eastAsia="Century Gothic" w:hAnsi="Century Gothic" w:cs="Century Gothic"/>
                <w:color w:val="2A2A2A"/>
                <w:sz w:val="20"/>
                <w:szCs w:val="20"/>
              </w:rPr>
              <w:t xml:space="preserve"> design patterns like Business delegate, session facade, Value object and DAO design patterns. Implemented the project by using </w:t>
            </w:r>
            <w:r w:rsidRPr="0013450A">
              <w:rPr>
                <w:rStyle w:val="Strong1"/>
                <w:rFonts w:ascii="Century Gothic" w:eastAsia="Century Gothic" w:hAnsi="Century Gothic" w:cs="Century Gothic"/>
                <w:b/>
                <w:bCs/>
                <w:color w:val="2A2A2A"/>
                <w:sz w:val="20"/>
                <w:szCs w:val="20"/>
              </w:rPr>
              <w:t>Spring</w:t>
            </w:r>
            <w:r w:rsidRPr="0013450A">
              <w:rPr>
                <w:rStyle w:val="span"/>
                <w:rFonts w:ascii="Century Gothic" w:eastAsia="Century Gothic" w:hAnsi="Century Gothic" w:cs="Century Gothic"/>
                <w:color w:val="2A2A2A"/>
                <w:sz w:val="20"/>
                <w:szCs w:val="20"/>
              </w:rPr>
              <w:t xml:space="preserve"> Web </w:t>
            </w:r>
            <w:r w:rsidRPr="0013450A">
              <w:rPr>
                <w:rStyle w:val="Strong1"/>
                <w:rFonts w:ascii="Century Gothic" w:eastAsia="Century Gothic" w:hAnsi="Century Gothic" w:cs="Century Gothic"/>
                <w:b/>
                <w:bCs/>
                <w:color w:val="2A2A2A"/>
                <w:sz w:val="20"/>
                <w:szCs w:val="20"/>
              </w:rPr>
              <w:t>MVC</w:t>
            </w:r>
            <w:r w:rsidRPr="0013450A">
              <w:rPr>
                <w:rStyle w:val="span"/>
                <w:rFonts w:ascii="Century Gothic" w:eastAsia="Century Gothic" w:hAnsi="Century Gothic" w:cs="Century Gothic"/>
                <w:color w:val="2A2A2A"/>
                <w:sz w:val="20"/>
                <w:szCs w:val="20"/>
              </w:rPr>
              <w:t xml:space="preserve"> module.</w:t>
            </w:r>
          </w:p>
          <w:p w14:paraId="1E5F7BD2" w14:textId="5A4873FD" w:rsidR="00391592" w:rsidRPr="0013450A" w:rsidRDefault="00000000">
            <w:pPr>
              <w:pStyle w:val="documentskn-mlf9ulli"/>
              <w:numPr>
                <w:ilvl w:val="0"/>
                <w:numId w:val="4"/>
              </w:numPr>
              <w:ind w:left="300" w:right="40" w:hanging="274"/>
              <w:rPr>
                <w:rStyle w:val="span"/>
                <w:rFonts w:ascii="Century Gothic" w:eastAsia="Century Gothic" w:hAnsi="Century Gothic" w:cs="Century Gothic"/>
                <w:color w:val="2A2A2A"/>
                <w:sz w:val="20"/>
                <w:szCs w:val="20"/>
              </w:rPr>
            </w:pPr>
            <w:r w:rsidRPr="0013450A">
              <w:rPr>
                <w:rStyle w:val="span"/>
                <w:rFonts w:ascii="Century Gothic" w:eastAsia="Century Gothic" w:hAnsi="Century Gothic" w:cs="Century Gothic"/>
                <w:color w:val="2A2A2A"/>
                <w:sz w:val="20"/>
                <w:szCs w:val="20"/>
              </w:rPr>
              <w:t xml:space="preserve">Involved in the creation of interface to manage user menu and Bulk update of </w:t>
            </w:r>
            <w:r w:rsidRPr="0013450A">
              <w:rPr>
                <w:rStyle w:val="Strong1"/>
                <w:rFonts w:ascii="Century Gothic" w:eastAsia="Century Gothic" w:hAnsi="Century Gothic" w:cs="Century Gothic"/>
                <w:b/>
                <w:bCs/>
                <w:color w:val="2A2A2A"/>
                <w:sz w:val="20"/>
                <w:szCs w:val="20"/>
              </w:rPr>
              <w:t>Attributes</w:t>
            </w:r>
            <w:r w:rsidR="00605D07">
              <w:rPr>
                <w:rStyle w:val="Strong1"/>
                <w:rFonts w:ascii="Century Gothic" w:eastAsia="Century Gothic" w:hAnsi="Century Gothic" w:cs="Century Gothic"/>
                <w:b/>
                <w:bCs/>
                <w:color w:val="2A2A2A"/>
                <w:sz w:val="20"/>
                <w:szCs w:val="20"/>
              </w:rPr>
              <w:t xml:space="preserve"> </w:t>
            </w:r>
            <w:r w:rsidRPr="0013450A">
              <w:rPr>
                <w:rStyle w:val="span"/>
                <w:rFonts w:ascii="Century Gothic" w:eastAsia="Century Gothic" w:hAnsi="Century Gothic" w:cs="Century Gothic"/>
                <w:color w:val="2A2A2A"/>
                <w:sz w:val="20"/>
                <w:szCs w:val="20"/>
              </w:rPr>
              <w:t xml:space="preserve">using </w:t>
            </w:r>
            <w:r w:rsidRPr="0013450A">
              <w:rPr>
                <w:rStyle w:val="Strong1"/>
                <w:rFonts w:ascii="Century Gothic" w:eastAsia="Century Gothic" w:hAnsi="Century Gothic" w:cs="Century Gothic"/>
                <w:b/>
                <w:bCs/>
                <w:color w:val="2A2A2A"/>
                <w:sz w:val="20"/>
                <w:szCs w:val="20"/>
              </w:rPr>
              <w:t>Node.JS</w:t>
            </w:r>
            <w:r w:rsidRPr="0013450A">
              <w:rPr>
                <w:rStyle w:val="span"/>
                <w:rFonts w:ascii="Century Gothic" w:eastAsia="Century Gothic" w:hAnsi="Century Gothic" w:cs="Century Gothic"/>
                <w:color w:val="2A2A2A"/>
                <w:sz w:val="20"/>
                <w:szCs w:val="20"/>
              </w:rPr>
              <w:t xml:space="preserve"> and </w:t>
            </w:r>
            <w:r w:rsidRPr="0013450A">
              <w:rPr>
                <w:rStyle w:val="Strong1"/>
                <w:rFonts w:ascii="Century Gothic" w:eastAsia="Century Gothic" w:hAnsi="Century Gothic" w:cs="Century Gothic"/>
                <w:b/>
                <w:bCs/>
                <w:color w:val="2A2A2A"/>
                <w:sz w:val="20"/>
                <w:szCs w:val="20"/>
              </w:rPr>
              <w:t>jQuery</w:t>
            </w:r>
            <w:r w:rsidRPr="0013450A">
              <w:rPr>
                <w:rStyle w:val="span"/>
                <w:rFonts w:ascii="Century Gothic" w:eastAsia="Century Gothic" w:hAnsi="Century Gothic" w:cs="Century Gothic"/>
                <w:color w:val="2A2A2A"/>
                <w:sz w:val="20"/>
                <w:szCs w:val="20"/>
              </w:rPr>
              <w:t>.</w:t>
            </w:r>
          </w:p>
          <w:p w14:paraId="501DE481" w14:textId="77777777" w:rsidR="00391592" w:rsidRPr="0013450A" w:rsidRDefault="00000000">
            <w:pPr>
              <w:pStyle w:val="documentskn-mlf9ulli"/>
              <w:numPr>
                <w:ilvl w:val="0"/>
                <w:numId w:val="4"/>
              </w:numPr>
              <w:ind w:left="300" w:right="40" w:hanging="274"/>
              <w:rPr>
                <w:rStyle w:val="span"/>
                <w:rFonts w:ascii="Century Gothic" w:eastAsia="Century Gothic" w:hAnsi="Century Gothic" w:cs="Century Gothic"/>
                <w:color w:val="2A2A2A"/>
                <w:sz w:val="20"/>
                <w:szCs w:val="20"/>
              </w:rPr>
            </w:pPr>
            <w:r w:rsidRPr="0013450A">
              <w:rPr>
                <w:rStyle w:val="span"/>
                <w:rFonts w:ascii="Century Gothic" w:eastAsia="Century Gothic" w:hAnsi="Century Gothic" w:cs="Century Gothic"/>
                <w:color w:val="2A2A2A"/>
                <w:sz w:val="20"/>
                <w:szCs w:val="20"/>
              </w:rPr>
              <w:t xml:space="preserve">Implemented high availability with </w:t>
            </w:r>
            <w:r w:rsidRPr="0013450A">
              <w:rPr>
                <w:rStyle w:val="Strong1"/>
                <w:rFonts w:ascii="Century Gothic" w:eastAsia="Century Gothic" w:hAnsi="Century Gothic" w:cs="Century Gothic"/>
                <w:b/>
                <w:bCs/>
                <w:color w:val="2A2A2A"/>
                <w:sz w:val="20"/>
                <w:szCs w:val="20"/>
              </w:rPr>
              <w:t>Azure</w:t>
            </w:r>
            <w:r w:rsidRPr="0013450A">
              <w:rPr>
                <w:rStyle w:val="span"/>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Classic</w:t>
            </w:r>
            <w:r w:rsidRPr="0013450A">
              <w:rPr>
                <w:rStyle w:val="span"/>
                <w:rFonts w:ascii="Century Gothic" w:eastAsia="Century Gothic" w:hAnsi="Century Gothic" w:cs="Century Gothic"/>
                <w:color w:val="2A2A2A"/>
                <w:sz w:val="20"/>
                <w:szCs w:val="20"/>
              </w:rPr>
              <w:t xml:space="preserve"> and </w:t>
            </w:r>
            <w:r w:rsidRPr="0013450A">
              <w:rPr>
                <w:rStyle w:val="Strong1"/>
                <w:rFonts w:ascii="Century Gothic" w:eastAsia="Century Gothic" w:hAnsi="Century Gothic" w:cs="Century Gothic"/>
                <w:b/>
                <w:bCs/>
                <w:color w:val="2A2A2A"/>
                <w:sz w:val="20"/>
                <w:szCs w:val="20"/>
              </w:rPr>
              <w:t>Azure</w:t>
            </w:r>
            <w:r w:rsidRPr="0013450A">
              <w:rPr>
                <w:rStyle w:val="span"/>
                <w:rFonts w:ascii="Century Gothic" w:eastAsia="Century Gothic" w:hAnsi="Century Gothic" w:cs="Century Gothic"/>
                <w:color w:val="2A2A2A"/>
                <w:sz w:val="20"/>
                <w:szCs w:val="20"/>
              </w:rPr>
              <w:t xml:space="preserve"> Resource Manager deployment models.</w:t>
            </w:r>
          </w:p>
          <w:p w14:paraId="25D41211" w14:textId="77777777" w:rsidR="00391592" w:rsidRPr="0013450A" w:rsidRDefault="00000000">
            <w:pPr>
              <w:pStyle w:val="documentskn-mlf9ulli"/>
              <w:numPr>
                <w:ilvl w:val="0"/>
                <w:numId w:val="4"/>
              </w:numPr>
              <w:ind w:left="300" w:right="40" w:hanging="274"/>
              <w:rPr>
                <w:rStyle w:val="span"/>
                <w:rFonts w:ascii="Century Gothic" w:eastAsia="Century Gothic" w:hAnsi="Century Gothic" w:cs="Century Gothic"/>
                <w:color w:val="2A2A2A"/>
                <w:sz w:val="20"/>
                <w:szCs w:val="20"/>
              </w:rPr>
            </w:pPr>
            <w:r w:rsidRPr="0013450A">
              <w:rPr>
                <w:rStyle w:val="span"/>
                <w:rFonts w:ascii="Century Gothic" w:eastAsia="Century Gothic" w:hAnsi="Century Gothic" w:cs="Century Gothic"/>
                <w:color w:val="2A2A2A"/>
                <w:sz w:val="20"/>
                <w:szCs w:val="20"/>
              </w:rPr>
              <w:t xml:space="preserve">Used IntelliJ for development and debugging </w:t>
            </w:r>
            <w:r w:rsidRPr="0013450A">
              <w:rPr>
                <w:rStyle w:val="Strong1"/>
                <w:rFonts w:ascii="Century Gothic" w:eastAsia="Century Gothic" w:hAnsi="Century Gothic" w:cs="Century Gothic"/>
                <w:b/>
                <w:bCs/>
                <w:color w:val="2A2A2A"/>
                <w:sz w:val="20"/>
                <w:szCs w:val="20"/>
              </w:rPr>
              <w:t>Spring Boot</w:t>
            </w:r>
            <w:r w:rsidRPr="0013450A">
              <w:rPr>
                <w:rStyle w:val="span"/>
                <w:rFonts w:ascii="Century Gothic" w:eastAsia="Century Gothic" w:hAnsi="Century Gothic" w:cs="Century Gothic"/>
                <w:color w:val="2A2A2A"/>
                <w:sz w:val="20"/>
                <w:szCs w:val="20"/>
              </w:rPr>
              <w:t xml:space="preserve"> applications and Used </w:t>
            </w:r>
            <w:r w:rsidRPr="0013450A">
              <w:rPr>
                <w:rStyle w:val="Strong1"/>
                <w:rFonts w:ascii="Century Gothic" w:eastAsia="Century Gothic" w:hAnsi="Century Gothic" w:cs="Century Gothic"/>
                <w:b/>
                <w:bCs/>
                <w:color w:val="2A2A2A"/>
                <w:sz w:val="20"/>
                <w:szCs w:val="20"/>
              </w:rPr>
              <w:t>GIT</w:t>
            </w:r>
            <w:r w:rsidRPr="0013450A">
              <w:rPr>
                <w:rStyle w:val="span"/>
                <w:rFonts w:ascii="Century Gothic" w:eastAsia="Century Gothic" w:hAnsi="Century Gothic" w:cs="Century Gothic"/>
                <w:color w:val="2A2A2A"/>
                <w:sz w:val="20"/>
                <w:szCs w:val="20"/>
              </w:rPr>
              <w:t xml:space="preserve"> for version control.</w:t>
            </w:r>
          </w:p>
          <w:p w14:paraId="65F85BC9" w14:textId="77777777" w:rsidR="00391592" w:rsidRPr="0013450A" w:rsidRDefault="00000000">
            <w:pPr>
              <w:pStyle w:val="documentskn-mlf9ulli"/>
              <w:numPr>
                <w:ilvl w:val="0"/>
                <w:numId w:val="4"/>
              </w:numPr>
              <w:ind w:left="300" w:right="40" w:hanging="274"/>
              <w:rPr>
                <w:rStyle w:val="span"/>
                <w:rFonts w:ascii="Century Gothic" w:eastAsia="Century Gothic" w:hAnsi="Century Gothic" w:cs="Century Gothic"/>
                <w:color w:val="2A2A2A"/>
                <w:sz w:val="20"/>
                <w:szCs w:val="20"/>
              </w:rPr>
            </w:pPr>
            <w:r w:rsidRPr="0013450A">
              <w:rPr>
                <w:rStyle w:val="span"/>
                <w:rFonts w:ascii="Century Gothic" w:eastAsia="Century Gothic" w:hAnsi="Century Gothic" w:cs="Century Gothic"/>
                <w:color w:val="2A2A2A"/>
                <w:sz w:val="20"/>
                <w:szCs w:val="20"/>
              </w:rPr>
              <w:t xml:space="preserve">Designed and developed </w:t>
            </w:r>
            <w:r w:rsidRPr="0013450A">
              <w:rPr>
                <w:rStyle w:val="Strong1"/>
                <w:rFonts w:ascii="Century Gothic" w:eastAsia="Century Gothic" w:hAnsi="Century Gothic" w:cs="Century Gothic"/>
                <w:b/>
                <w:bCs/>
                <w:color w:val="2A2A2A"/>
                <w:sz w:val="20"/>
                <w:szCs w:val="20"/>
              </w:rPr>
              <w:t>DAO</w:t>
            </w:r>
            <w:r w:rsidRPr="0013450A">
              <w:rPr>
                <w:rStyle w:val="span"/>
                <w:rFonts w:ascii="Century Gothic" w:eastAsia="Century Gothic" w:hAnsi="Century Gothic" w:cs="Century Gothic"/>
                <w:color w:val="2A2A2A"/>
                <w:sz w:val="20"/>
                <w:szCs w:val="20"/>
              </w:rPr>
              <w:t xml:space="preserve"> layer with </w:t>
            </w:r>
            <w:r w:rsidRPr="0013450A">
              <w:rPr>
                <w:rStyle w:val="Strong1"/>
                <w:rFonts w:ascii="Century Gothic" w:eastAsia="Century Gothic" w:hAnsi="Century Gothic" w:cs="Century Gothic"/>
                <w:b/>
                <w:bCs/>
                <w:color w:val="2A2A2A"/>
                <w:sz w:val="20"/>
                <w:szCs w:val="20"/>
              </w:rPr>
              <w:t>Hibernate</w:t>
            </w:r>
            <w:r w:rsidRPr="0013450A">
              <w:rPr>
                <w:rStyle w:val="span"/>
                <w:rFonts w:ascii="Century Gothic" w:eastAsia="Century Gothic" w:hAnsi="Century Gothic" w:cs="Century Gothic"/>
                <w:color w:val="2A2A2A"/>
                <w:sz w:val="20"/>
                <w:szCs w:val="20"/>
              </w:rPr>
              <w:t xml:space="preserve"> standards, to access data from </w:t>
            </w:r>
            <w:r w:rsidRPr="0013450A">
              <w:rPr>
                <w:rStyle w:val="Strong1"/>
                <w:rFonts w:ascii="Century Gothic" w:eastAsia="Century Gothic" w:hAnsi="Century Gothic" w:cs="Century Gothic"/>
                <w:b/>
                <w:bCs/>
                <w:color w:val="2A2A2A"/>
                <w:sz w:val="20"/>
                <w:szCs w:val="20"/>
              </w:rPr>
              <w:t>IBM</w:t>
            </w:r>
            <w:r w:rsidRPr="0013450A">
              <w:rPr>
                <w:rStyle w:val="span"/>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DB2</w:t>
            </w:r>
            <w:r w:rsidRPr="0013450A">
              <w:rPr>
                <w:rStyle w:val="span"/>
                <w:rFonts w:ascii="Century Gothic" w:eastAsia="Century Gothic" w:hAnsi="Century Gothic" w:cs="Century Gothic"/>
                <w:color w:val="2A2A2A"/>
                <w:sz w:val="20"/>
                <w:szCs w:val="20"/>
              </w:rPr>
              <w:t xml:space="preserve">. Implemented light weight </w:t>
            </w:r>
            <w:r w:rsidRPr="0013450A">
              <w:rPr>
                <w:rStyle w:val="Strong1"/>
                <w:rFonts w:ascii="Century Gothic" w:eastAsia="Century Gothic" w:hAnsi="Century Gothic" w:cs="Century Gothic"/>
                <w:b/>
                <w:bCs/>
                <w:color w:val="2A2A2A"/>
                <w:sz w:val="20"/>
                <w:szCs w:val="20"/>
              </w:rPr>
              <w:t>WADL</w:t>
            </w:r>
            <w:r w:rsidRPr="0013450A">
              <w:rPr>
                <w:rStyle w:val="span"/>
                <w:rFonts w:ascii="Century Gothic" w:eastAsia="Century Gothic" w:hAnsi="Century Gothic" w:cs="Century Gothic"/>
                <w:color w:val="2A2A2A"/>
                <w:sz w:val="20"/>
                <w:szCs w:val="20"/>
              </w:rPr>
              <w:t>(Web application description Language) for better understanding of Rest based web services and its configuration.</w:t>
            </w:r>
          </w:p>
          <w:p w14:paraId="03E622B0" w14:textId="77777777" w:rsidR="00391592" w:rsidRPr="0013450A" w:rsidRDefault="00000000">
            <w:pPr>
              <w:pStyle w:val="documentskn-mlf9ulli"/>
              <w:numPr>
                <w:ilvl w:val="0"/>
                <w:numId w:val="4"/>
              </w:numPr>
              <w:ind w:left="300" w:right="40" w:hanging="274"/>
              <w:rPr>
                <w:rStyle w:val="span"/>
                <w:rFonts w:ascii="Century Gothic" w:eastAsia="Century Gothic" w:hAnsi="Century Gothic" w:cs="Century Gothic"/>
                <w:color w:val="2A2A2A"/>
                <w:sz w:val="20"/>
                <w:szCs w:val="20"/>
              </w:rPr>
            </w:pPr>
            <w:r w:rsidRPr="0013450A">
              <w:rPr>
                <w:rStyle w:val="span"/>
                <w:rFonts w:ascii="Century Gothic" w:eastAsia="Century Gothic" w:hAnsi="Century Gothic" w:cs="Century Gothic"/>
                <w:color w:val="2A2A2A"/>
                <w:sz w:val="20"/>
                <w:szCs w:val="20"/>
              </w:rPr>
              <w:lastRenderedPageBreak/>
              <w:t xml:space="preserve">Created various </w:t>
            </w:r>
            <w:r w:rsidRPr="0013450A">
              <w:rPr>
                <w:rStyle w:val="Strong1"/>
                <w:rFonts w:ascii="Century Gothic" w:eastAsia="Century Gothic" w:hAnsi="Century Gothic" w:cs="Century Gothic"/>
                <w:b/>
                <w:bCs/>
                <w:color w:val="2A2A2A"/>
                <w:sz w:val="20"/>
                <w:szCs w:val="20"/>
              </w:rPr>
              <w:t>MongoDB</w:t>
            </w:r>
            <w:r w:rsidRPr="0013450A">
              <w:rPr>
                <w:rStyle w:val="span"/>
                <w:rFonts w:ascii="Century Gothic" w:eastAsia="Century Gothic" w:hAnsi="Century Gothic" w:cs="Century Gothic"/>
                <w:color w:val="2A2A2A"/>
                <w:sz w:val="20"/>
                <w:szCs w:val="20"/>
              </w:rPr>
              <w:t xml:space="preserve"> collections and wrote services to store and retrieve user data from for the application on devices and used </w:t>
            </w:r>
            <w:r w:rsidRPr="0013450A">
              <w:rPr>
                <w:rStyle w:val="Strong1"/>
                <w:rFonts w:ascii="Century Gothic" w:eastAsia="Century Gothic" w:hAnsi="Century Gothic" w:cs="Century Gothic"/>
                <w:b/>
                <w:bCs/>
                <w:color w:val="2A2A2A"/>
                <w:sz w:val="20"/>
                <w:szCs w:val="20"/>
              </w:rPr>
              <w:t>Mongoose</w:t>
            </w:r>
            <w:r w:rsidRPr="0013450A">
              <w:rPr>
                <w:rStyle w:val="span"/>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API</w:t>
            </w:r>
            <w:r w:rsidRPr="0013450A">
              <w:rPr>
                <w:rStyle w:val="span"/>
                <w:rFonts w:ascii="Century Gothic" w:eastAsia="Century Gothic" w:hAnsi="Century Gothic" w:cs="Century Gothic"/>
                <w:color w:val="2A2A2A"/>
                <w:sz w:val="20"/>
                <w:szCs w:val="20"/>
              </w:rPr>
              <w:t xml:space="preserve"> in order to access the </w:t>
            </w:r>
            <w:r w:rsidRPr="0013450A">
              <w:rPr>
                <w:rStyle w:val="Strong1"/>
                <w:rFonts w:ascii="Century Gothic" w:eastAsia="Century Gothic" w:hAnsi="Century Gothic" w:cs="Century Gothic"/>
                <w:b/>
                <w:bCs/>
                <w:color w:val="2A2A2A"/>
                <w:sz w:val="20"/>
                <w:szCs w:val="20"/>
              </w:rPr>
              <w:t>MongoDB</w:t>
            </w:r>
            <w:r w:rsidRPr="0013450A">
              <w:rPr>
                <w:rStyle w:val="span"/>
                <w:rFonts w:ascii="Century Gothic" w:eastAsia="Century Gothic" w:hAnsi="Century Gothic" w:cs="Century Gothic"/>
                <w:color w:val="2A2A2A"/>
                <w:sz w:val="20"/>
                <w:szCs w:val="20"/>
              </w:rPr>
              <w:t xml:space="preserve"> from </w:t>
            </w:r>
            <w:r w:rsidRPr="0013450A">
              <w:rPr>
                <w:rStyle w:val="Strong1"/>
                <w:rFonts w:ascii="Century Gothic" w:eastAsia="Century Gothic" w:hAnsi="Century Gothic" w:cs="Century Gothic"/>
                <w:b/>
                <w:bCs/>
                <w:color w:val="2A2A2A"/>
                <w:sz w:val="20"/>
                <w:szCs w:val="20"/>
              </w:rPr>
              <w:t>NodeJS.</w:t>
            </w:r>
          </w:p>
          <w:p w14:paraId="2ECD664C" w14:textId="77777777" w:rsidR="00391592" w:rsidRPr="0013450A" w:rsidRDefault="00000000">
            <w:pPr>
              <w:pStyle w:val="documentskn-mlf9ulli"/>
              <w:numPr>
                <w:ilvl w:val="0"/>
                <w:numId w:val="4"/>
              </w:numPr>
              <w:ind w:left="300" w:right="40" w:hanging="274"/>
              <w:rPr>
                <w:rStyle w:val="span"/>
                <w:rFonts w:ascii="Century Gothic" w:eastAsia="Century Gothic" w:hAnsi="Century Gothic" w:cs="Century Gothic"/>
                <w:color w:val="2A2A2A"/>
                <w:sz w:val="20"/>
                <w:szCs w:val="20"/>
              </w:rPr>
            </w:pPr>
            <w:r w:rsidRPr="0013450A">
              <w:rPr>
                <w:rStyle w:val="span"/>
                <w:rFonts w:ascii="Century Gothic" w:eastAsia="Century Gothic" w:hAnsi="Century Gothic" w:cs="Century Gothic"/>
                <w:color w:val="2A2A2A"/>
                <w:sz w:val="20"/>
                <w:szCs w:val="20"/>
              </w:rPr>
              <w:t xml:space="preserve">Used </w:t>
            </w:r>
            <w:r w:rsidRPr="0013450A">
              <w:rPr>
                <w:rStyle w:val="Strong1"/>
                <w:rFonts w:ascii="Century Gothic" w:eastAsia="Century Gothic" w:hAnsi="Century Gothic" w:cs="Century Gothic"/>
                <w:b/>
                <w:bCs/>
                <w:color w:val="2A2A2A"/>
                <w:sz w:val="20"/>
                <w:szCs w:val="20"/>
              </w:rPr>
              <w:t>CXF</w:t>
            </w:r>
            <w:r w:rsidRPr="0013450A">
              <w:rPr>
                <w:rStyle w:val="span"/>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API</w:t>
            </w:r>
            <w:r w:rsidRPr="0013450A">
              <w:rPr>
                <w:rStyle w:val="span"/>
                <w:rFonts w:ascii="Century Gothic" w:eastAsia="Century Gothic" w:hAnsi="Century Gothic" w:cs="Century Gothic"/>
                <w:color w:val="2A2A2A"/>
                <w:sz w:val="20"/>
                <w:szCs w:val="20"/>
              </w:rPr>
              <w:t xml:space="preserve"> to create </w:t>
            </w:r>
            <w:r w:rsidRPr="0013450A">
              <w:rPr>
                <w:rStyle w:val="Strong1"/>
                <w:rFonts w:ascii="Century Gothic" w:eastAsia="Century Gothic" w:hAnsi="Century Gothic" w:cs="Century Gothic"/>
                <w:b/>
                <w:bCs/>
                <w:color w:val="2A2A2A"/>
                <w:sz w:val="20"/>
                <w:szCs w:val="20"/>
              </w:rPr>
              <w:t>SOAP</w:t>
            </w:r>
            <w:r w:rsidRPr="0013450A">
              <w:rPr>
                <w:rStyle w:val="span"/>
                <w:rFonts w:ascii="Century Gothic" w:eastAsia="Century Gothic" w:hAnsi="Century Gothic" w:cs="Century Gothic"/>
                <w:color w:val="2A2A2A"/>
                <w:sz w:val="20"/>
                <w:szCs w:val="20"/>
              </w:rPr>
              <w:t xml:space="preserve"> based as well as </w:t>
            </w:r>
            <w:r w:rsidRPr="0013450A">
              <w:rPr>
                <w:rStyle w:val="Strong1"/>
                <w:rFonts w:ascii="Century Gothic" w:eastAsia="Century Gothic" w:hAnsi="Century Gothic" w:cs="Century Gothic"/>
                <w:b/>
                <w:bCs/>
                <w:color w:val="2A2A2A"/>
                <w:sz w:val="20"/>
                <w:szCs w:val="20"/>
              </w:rPr>
              <w:t>RESTful</w:t>
            </w:r>
            <w:r w:rsidRPr="0013450A">
              <w:rPr>
                <w:rStyle w:val="span"/>
                <w:rFonts w:ascii="Century Gothic" w:eastAsia="Century Gothic" w:hAnsi="Century Gothic" w:cs="Century Gothic"/>
                <w:color w:val="2A2A2A"/>
                <w:sz w:val="20"/>
                <w:szCs w:val="20"/>
              </w:rPr>
              <w:t xml:space="preserve"> web services. Responsible for Release Management in Production and Pre-Production Environments. Experienced on </w:t>
            </w:r>
            <w:r w:rsidRPr="0013450A">
              <w:rPr>
                <w:rStyle w:val="Strong1"/>
                <w:rFonts w:ascii="Century Gothic" w:eastAsia="Century Gothic" w:hAnsi="Century Gothic" w:cs="Century Gothic"/>
                <w:b/>
                <w:bCs/>
                <w:color w:val="2A2A2A"/>
                <w:sz w:val="20"/>
                <w:szCs w:val="20"/>
              </w:rPr>
              <w:t>Linux</w:t>
            </w:r>
            <w:r w:rsidRPr="0013450A">
              <w:rPr>
                <w:rStyle w:val="span"/>
                <w:rFonts w:ascii="Century Gothic" w:eastAsia="Century Gothic" w:hAnsi="Century Gothic" w:cs="Century Gothic"/>
                <w:color w:val="2A2A2A"/>
                <w:sz w:val="20"/>
                <w:szCs w:val="20"/>
              </w:rPr>
              <w:t xml:space="preserve"> and </w:t>
            </w:r>
            <w:r w:rsidRPr="0013450A">
              <w:rPr>
                <w:rStyle w:val="Strong1"/>
                <w:rFonts w:ascii="Century Gothic" w:eastAsia="Century Gothic" w:hAnsi="Century Gothic" w:cs="Century Gothic"/>
                <w:b/>
                <w:bCs/>
                <w:color w:val="2A2A2A"/>
                <w:sz w:val="20"/>
                <w:szCs w:val="20"/>
              </w:rPr>
              <w:t>Windows</w:t>
            </w:r>
            <w:r w:rsidRPr="0013450A">
              <w:rPr>
                <w:rStyle w:val="span"/>
                <w:rFonts w:ascii="Century Gothic" w:eastAsia="Century Gothic" w:hAnsi="Century Gothic" w:cs="Century Gothic"/>
                <w:color w:val="2A2A2A"/>
                <w:sz w:val="20"/>
                <w:szCs w:val="20"/>
              </w:rPr>
              <w:t xml:space="preserve"> Virtual servers on </w:t>
            </w:r>
            <w:r w:rsidRPr="0013450A">
              <w:rPr>
                <w:rStyle w:val="Strong1"/>
                <w:rFonts w:ascii="Century Gothic" w:eastAsia="Century Gothic" w:hAnsi="Century Gothic" w:cs="Century Gothic"/>
                <w:b/>
                <w:bCs/>
                <w:color w:val="2A2A2A"/>
                <w:sz w:val="20"/>
                <w:szCs w:val="20"/>
              </w:rPr>
              <w:t xml:space="preserve">EC2 </w:t>
            </w:r>
            <w:r w:rsidRPr="0013450A">
              <w:rPr>
                <w:rStyle w:val="span"/>
                <w:rFonts w:ascii="Century Gothic" w:eastAsia="Century Gothic" w:hAnsi="Century Gothic" w:cs="Century Gothic"/>
                <w:color w:val="2A2A2A"/>
                <w:sz w:val="20"/>
                <w:szCs w:val="20"/>
              </w:rPr>
              <w:t>using</w:t>
            </w:r>
            <w:r w:rsidRPr="0013450A">
              <w:rPr>
                <w:rStyle w:val="Strong1"/>
                <w:rFonts w:ascii="Century Gothic" w:eastAsia="Century Gothic" w:hAnsi="Century Gothic" w:cs="Century Gothic"/>
                <w:b/>
                <w:bCs/>
                <w:color w:val="2A2A2A"/>
                <w:sz w:val="20"/>
                <w:szCs w:val="20"/>
              </w:rPr>
              <w:t xml:space="preserve"> chef </w:t>
            </w:r>
            <w:r w:rsidRPr="0013450A">
              <w:rPr>
                <w:rStyle w:val="span"/>
                <w:rFonts w:ascii="Century Gothic" w:eastAsia="Century Gothic" w:hAnsi="Century Gothic" w:cs="Century Gothic"/>
                <w:color w:val="2A2A2A"/>
                <w:sz w:val="20"/>
                <w:szCs w:val="20"/>
              </w:rPr>
              <w:t>servers</w:t>
            </w:r>
            <w:r w:rsidRPr="0013450A">
              <w:rPr>
                <w:rStyle w:val="Strong1"/>
                <w:rFonts w:ascii="Century Gothic" w:eastAsia="Century Gothic" w:hAnsi="Century Gothic" w:cs="Century Gothic"/>
                <w:b/>
                <w:bCs/>
                <w:color w:val="2A2A2A"/>
                <w:sz w:val="20"/>
                <w:szCs w:val="20"/>
              </w:rPr>
              <w:t>.</w:t>
            </w:r>
          </w:p>
          <w:p w14:paraId="18DA3978" w14:textId="242CA63D" w:rsidR="00391592" w:rsidRPr="00761FA6" w:rsidRDefault="00000000" w:rsidP="00761FA6">
            <w:pPr>
              <w:pStyle w:val="documentskn-mlf9ulli"/>
              <w:numPr>
                <w:ilvl w:val="0"/>
                <w:numId w:val="4"/>
              </w:numPr>
              <w:ind w:left="300" w:right="40" w:hanging="274"/>
              <w:rPr>
                <w:rStyle w:val="span"/>
                <w:rFonts w:ascii="Century Gothic" w:eastAsia="Century Gothic" w:hAnsi="Century Gothic" w:cs="Century Gothic"/>
                <w:color w:val="2A2A2A"/>
                <w:sz w:val="20"/>
                <w:szCs w:val="20"/>
              </w:rPr>
            </w:pPr>
            <w:r w:rsidRPr="0013450A">
              <w:rPr>
                <w:rStyle w:val="Strong1"/>
                <w:rFonts w:ascii="Century Gothic" w:eastAsia="Century Gothic" w:hAnsi="Century Gothic" w:cs="Century Gothic"/>
                <w:b/>
                <w:bCs/>
                <w:color w:val="2A2A2A"/>
                <w:sz w:val="20"/>
                <w:szCs w:val="20"/>
              </w:rPr>
              <w:t>JUnit</w:t>
            </w:r>
            <w:r w:rsidRPr="0013450A">
              <w:rPr>
                <w:rStyle w:val="span"/>
                <w:rFonts w:ascii="Century Gothic" w:eastAsia="Century Gothic" w:hAnsi="Century Gothic" w:cs="Century Gothic"/>
                <w:color w:val="2A2A2A"/>
                <w:sz w:val="20"/>
                <w:szCs w:val="20"/>
              </w:rPr>
              <w:t xml:space="preserve"> frameworks were used for performing unit and integration testing by writing test cases.</w:t>
            </w:r>
            <w:r w:rsidR="001F413E">
              <w:rPr>
                <w:rStyle w:val="span"/>
                <w:rFonts w:ascii="Century Gothic" w:eastAsia="Century Gothic" w:hAnsi="Century Gothic" w:cs="Century Gothic"/>
                <w:color w:val="2A2A2A"/>
                <w:sz w:val="20"/>
                <w:szCs w:val="20"/>
              </w:rPr>
              <w:t xml:space="preserve"> </w:t>
            </w:r>
            <w:r w:rsidR="001F413E" w:rsidRPr="001F413E">
              <w:rPr>
                <w:rFonts w:ascii="Century Gothic" w:eastAsia="Century Gothic" w:hAnsi="Century Gothic" w:cs="Century Gothic"/>
                <w:color w:val="2A2A2A"/>
                <w:sz w:val="20"/>
                <w:szCs w:val="20"/>
              </w:rPr>
              <w:t xml:space="preserve">Developed </w:t>
            </w:r>
            <w:r w:rsidR="001F413E" w:rsidRPr="001F413E">
              <w:rPr>
                <w:rFonts w:ascii="Century Gothic" w:eastAsia="Century Gothic" w:hAnsi="Century Gothic" w:cs="Century Gothic"/>
                <w:b/>
                <w:bCs/>
                <w:color w:val="2A2A2A"/>
                <w:sz w:val="20"/>
                <w:szCs w:val="20"/>
              </w:rPr>
              <w:t>load testing scripts</w:t>
            </w:r>
            <w:r w:rsidR="001F413E" w:rsidRPr="001F413E">
              <w:rPr>
                <w:rFonts w:ascii="Century Gothic" w:eastAsia="Century Gothic" w:hAnsi="Century Gothic" w:cs="Century Gothic"/>
                <w:color w:val="2A2A2A"/>
                <w:sz w:val="20"/>
                <w:szCs w:val="20"/>
              </w:rPr>
              <w:t xml:space="preserve"> using </w:t>
            </w:r>
            <w:r w:rsidR="001F413E" w:rsidRPr="001F413E">
              <w:rPr>
                <w:rFonts w:ascii="Century Gothic" w:eastAsia="Century Gothic" w:hAnsi="Century Gothic" w:cs="Century Gothic"/>
                <w:b/>
                <w:bCs/>
                <w:color w:val="2A2A2A"/>
                <w:sz w:val="20"/>
                <w:szCs w:val="20"/>
              </w:rPr>
              <w:t>JMeter and Splunk</w:t>
            </w:r>
            <w:r w:rsidR="001F413E" w:rsidRPr="001F413E">
              <w:rPr>
                <w:rFonts w:ascii="Century Gothic" w:eastAsia="Century Gothic" w:hAnsi="Century Gothic" w:cs="Century Gothic"/>
                <w:color w:val="2A2A2A"/>
                <w:sz w:val="20"/>
                <w:szCs w:val="20"/>
              </w:rPr>
              <w:t>, identifying system bottlenecks</w:t>
            </w:r>
          </w:p>
          <w:p w14:paraId="06DB6B7E" w14:textId="0690A092" w:rsidR="00391592" w:rsidRPr="0013450A" w:rsidRDefault="00000000">
            <w:pPr>
              <w:pStyle w:val="documentskn-mlf9ulli"/>
              <w:numPr>
                <w:ilvl w:val="0"/>
                <w:numId w:val="4"/>
              </w:numPr>
              <w:ind w:left="300" w:right="40" w:hanging="274"/>
              <w:rPr>
                <w:rStyle w:val="span"/>
                <w:rFonts w:ascii="Century Gothic" w:eastAsia="Century Gothic" w:hAnsi="Century Gothic" w:cs="Century Gothic"/>
                <w:color w:val="2A2A2A"/>
                <w:sz w:val="20"/>
                <w:szCs w:val="20"/>
              </w:rPr>
            </w:pPr>
            <w:r w:rsidRPr="0013450A">
              <w:rPr>
                <w:rStyle w:val="span"/>
                <w:rFonts w:ascii="Century Gothic" w:eastAsia="Century Gothic" w:hAnsi="Century Gothic" w:cs="Century Gothic"/>
                <w:color w:val="2A2A2A"/>
                <w:sz w:val="20"/>
                <w:szCs w:val="20"/>
              </w:rPr>
              <w:t xml:space="preserve">Developing </w:t>
            </w:r>
            <w:r w:rsidRPr="0013450A">
              <w:rPr>
                <w:rStyle w:val="Strong1"/>
                <w:rFonts w:ascii="Century Gothic" w:eastAsia="Century Gothic" w:hAnsi="Century Gothic" w:cs="Century Gothic"/>
                <w:b/>
                <w:bCs/>
                <w:color w:val="2A2A2A"/>
                <w:sz w:val="20"/>
                <w:szCs w:val="20"/>
              </w:rPr>
              <w:t>RESTful</w:t>
            </w:r>
            <w:r w:rsidRPr="0013450A">
              <w:rPr>
                <w:rStyle w:val="span"/>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Web Services</w:t>
            </w:r>
            <w:r w:rsidRPr="0013450A">
              <w:rPr>
                <w:rStyle w:val="span"/>
                <w:rFonts w:ascii="Century Gothic" w:eastAsia="Century Gothic" w:hAnsi="Century Gothic" w:cs="Century Gothic"/>
                <w:color w:val="2A2A2A"/>
                <w:sz w:val="20"/>
                <w:szCs w:val="20"/>
              </w:rPr>
              <w:t xml:space="preserve"> to retrieve data from client side using </w:t>
            </w:r>
            <w:r w:rsidRPr="0013450A">
              <w:rPr>
                <w:rStyle w:val="Strong1"/>
                <w:rFonts w:ascii="Century Gothic" w:eastAsia="Century Gothic" w:hAnsi="Century Gothic" w:cs="Century Gothic"/>
                <w:b/>
                <w:bCs/>
                <w:color w:val="2A2A2A"/>
                <w:sz w:val="20"/>
                <w:szCs w:val="20"/>
              </w:rPr>
              <w:t>Micro</w:t>
            </w:r>
            <w:r w:rsidRPr="0013450A">
              <w:rPr>
                <w:rStyle w:val="span"/>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Services</w:t>
            </w:r>
            <w:r w:rsidR="00FC7872">
              <w:rPr>
                <w:rStyle w:val="Strong1"/>
                <w:rFonts w:ascii="Century Gothic" w:eastAsia="Century Gothic" w:hAnsi="Century Gothic" w:cs="Century Gothic"/>
                <w:b/>
                <w:bCs/>
                <w:color w:val="2A2A2A"/>
                <w:sz w:val="20"/>
                <w:szCs w:val="20"/>
              </w:rPr>
              <w:t xml:space="preserve"> </w:t>
            </w:r>
            <w:r w:rsidRPr="0013450A">
              <w:rPr>
                <w:rStyle w:val="span"/>
                <w:rFonts w:ascii="Century Gothic" w:eastAsia="Century Gothic" w:hAnsi="Century Gothic" w:cs="Century Gothic"/>
                <w:color w:val="2A2A2A"/>
                <w:sz w:val="20"/>
                <w:szCs w:val="20"/>
              </w:rPr>
              <w:t xml:space="preserve">architecture of </w:t>
            </w:r>
            <w:r w:rsidRPr="0013450A">
              <w:rPr>
                <w:rStyle w:val="Strong1"/>
                <w:rFonts w:ascii="Century Gothic" w:eastAsia="Century Gothic" w:hAnsi="Century Gothic" w:cs="Century Gothic"/>
                <w:b/>
                <w:bCs/>
                <w:color w:val="2A2A2A"/>
                <w:sz w:val="20"/>
                <w:szCs w:val="20"/>
              </w:rPr>
              <w:t>Spring</w:t>
            </w:r>
            <w:r w:rsidRPr="0013450A">
              <w:rPr>
                <w:rStyle w:val="span"/>
                <w:rFonts w:ascii="Century Gothic" w:eastAsia="Century Gothic" w:hAnsi="Century Gothic" w:cs="Century Gothic"/>
                <w:color w:val="2A2A2A"/>
                <w:sz w:val="20"/>
                <w:szCs w:val="20"/>
              </w:rPr>
              <w:t xml:space="preserve"> </w:t>
            </w:r>
            <w:r w:rsidRPr="0013450A">
              <w:rPr>
                <w:rStyle w:val="Strong1"/>
                <w:rFonts w:ascii="Century Gothic" w:eastAsia="Century Gothic" w:hAnsi="Century Gothic" w:cs="Century Gothic"/>
                <w:b/>
                <w:bCs/>
                <w:color w:val="2A2A2A"/>
                <w:sz w:val="20"/>
                <w:szCs w:val="20"/>
              </w:rPr>
              <w:t>boot</w:t>
            </w:r>
            <w:r w:rsidRPr="0013450A">
              <w:rPr>
                <w:rStyle w:val="span"/>
                <w:rFonts w:ascii="Century Gothic" w:eastAsia="Century Gothic" w:hAnsi="Century Gothic" w:cs="Century Gothic"/>
                <w:color w:val="2A2A2A"/>
                <w:sz w:val="20"/>
                <w:szCs w:val="20"/>
              </w:rPr>
              <w:t xml:space="preserve"> application with </w:t>
            </w:r>
            <w:r w:rsidRPr="0013450A">
              <w:rPr>
                <w:rStyle w:val="Strong1"/>
                <w:rFonts w:ascii="Century Gothic" w:eastAsia="Century Gothic" w:hAnsi="Century Gothic" w:cs="Century Gothic"/>
                <w:b/>
                <w:bCs/>
                <w:color w:val="2A2A2A"/>
                <w:sz w:val="20"/>
                <w:szCs w:val="20"/>
              </w:rPr>
              <w:t>Micro services</w:t>
            </w:r>
            <w:r w:rsidRPr="0013450A">
              <w:rPr>
                <w:rStyle w:val="span"/>
                <w:rFonts w:ascii="Century Gothic" w:eastAsia="Century Gothic" w:hAnsi="Century Gothic" w:cs="Century Gothic"/>
                <w:color w:val="2A2A2A"/>
                <w:sz w:val="20"/>
                <w:szCs w:val="20"/>
              </w:rPr>
              <w:t xml:space="preserve"> performing the Unit testing and basic functional testing with different set of data.</w:t>
            </w:r>
          </w:p>
          <w:p w14:paraId="2AB76B69" w14:textId="030CBD79" w:rsidR="00391592" w:rsidRDefault="001F413E" w:rsidP="001F413E">
            <w:pPr>
              <w:pStyle w:val="documentskn-mlf9ulli"/>
              <w:numPr>
                <w:ilvl w:val="0"/>
                <w:numId w:val="4"/>
              </w:numPr>
              <w:ind w:left="300" w:right="40" w:hanging="274"/>
              <w:rPr>
                <w:rFonts w:ascii="Century Gothic" w:eastAsia="Century Gothic" w:hAnsi="Century Gothic" w:cs="Century Gothic"/>
                <w:color w:val="2A2A2A"/>
                <w:sz w:val="20"/>
                <w:szCs w:val="20"/>
              </w:rPr>
            </w:pPr>
            <w:r w:rsidRPr="001F413E">
              <w:rPr>
                <w:rFonts w:ascii="Century Gothic" w:eastAsia="Century Gothic" w:hAnsi="Century Gothic" w:cs="Century Gothic"/>
                <w:color w:val="2A2A2A"/>
                <w:sz w:val="20"/>
                <w:szCs w:val="20"/>
              </w:rPr>
              <w:t xml:space="preserve">Automated deployments with </w:t>
            </w:r>
            <w:r w:rsidRPr="001F413E">
              <w:rPr>
                <w:rFonts w:ascii="Century Gothic" w:eastAsia="Century Gothic" w:hAnsi="Century Gothic" w:cs="Century Gothic"/>
                <w:b/>
                <w:bCs/>
                <w:color w:val="2A2A2A"/>
                <w:sz w:val="20"/>
                <w:szCs w:val="20"/>
              </w:rPr>
              <w:t>Jenkins, Docker, and OpenShift</w:t>
            </w:r>
            <w:r w:rsidRPr="001F413E">
              <w:rPr>
                <w:rFonts w:ascii="Century Gothic" w:eastAsia="Century Gothic" w:hAnsi="Century Gothic" w:cs="Century Gothic"/>
                <w:color w:val="2A2A2A"/>
                <w:sz w:val="20"/>
                <w:szCs w:val="20"/>
              </w:rPr>
              <w:t>, improving CI/CD efficiency.</w:t>
            </w:r>
          </w:p>
          <w:p w14:paraId="3C7D3168" w14:textId="2187CAF7" w:rsidR="00761FA6" w:rsidRPr="00761FA6" w:rsidRDefault="00761FA6" w:rsidP="00761FA6">
            <w:pPr>
              <w:pStyle w:val="documentskn-mlf9ulli"/>
              <w:numPr>
                <w:ilvl w:val="0"/>
                <w:numId w:val="4"/>
              </w:numPr>
              <w:ind w:left="300" w:right="40" w:hanging="274"/>
              <w:rPr>
                <w:rStyle w:val="span"/>
                <w:rFonts w:ascii="Century Gothic" w:eastAsia="Century Gothic" w:hAnsi="Century Gothic" w:cs="Century Gothic"/>
                <w:color w:val="2A2A2A"/>
                <w:sz w:val="20"/>
                <w:szCs w:val="20"/>
              </w:rPr>
            </w:pPr>
            <w:r w:rsidRPr="00761FA6">
              <w:rPr>
                <w:rFonts w:ascii="Century Gothic" w:eastAsia="Century Gothic" w:hAnsi="Century Gothic" w:cs="Century Gothic"/>
                <w:color w:val="2A2A2A"/>
                <w:sz w:val="20"/>
                <w:szCs w:val="20"/>
              </w:rPr>
              <w:t xml:space="preserve">Enhanced application performance and security by implementing </w:t>
            </w:r>
            <w:r w:rsidRPr="00761FA6">
              <w:rPr>
                <w:rFonts w:ascii="Century Gothic" w:eastAsia="Century Gothic" w:hAnsi="Century Gothic" w:cs="Century Gothic"/>
                <w:b/>
                <w:bCs/>
                <w:color w:val="2A2A2A"/>
                <w:sz w:val="20"/>
                <w:szCs w:val="20"/>
              </w:rPr>
              <w:t>OAuth and JWT-based authentication</w:t>
            </w:r>
            <w:r w:rsidRPr="00761FA6">
              <w:rPr>
                <w:rFonts w:ascii="Century Gothic" w:eastAsia="Century Gothic" w:hAnsi="Century Gothic" w:cs="Century Gothic"/>
                <w:color w:val="2A2A2A"/>
                <w:sz w:val="20"/>
                <w:szCs w:val="20"/>
              </w:rPr>
              <w:t>.</w:t>
            </w:r>
          </w:p>
          <w:p w14:paraId="77FD4406" w14:textId="4D6BC4EC" w:rsidR="00391592" w:rsidRPr="0013450A" w:rsidRDefault="00000000">
            <w:pPr>
              <w:pStyle w:val="p"/>
              <w:rPr>
                <w:rStyle w:val="span"/>
                <w:rFonts w:ascii="Century Gothic" w:eastAsia="Century Gothic" w:hAnsi="Century Gothic" w:cs="Century Gothic"/>
                <w:color w:val="2A2A2A"/>
                <w:sz w:val="20"/>
                <w:szCs w:val="20"/>
              </w:rPr>
            </w:pPr>
            <w:r w:rsidRPr="0013450A">
              <w:rPr>
                <w:rStyle w:val="Strong1"/>
                <w:rFonts w:ascii="Century Gothic" w:eastAsia="Century Gothic" w:hAnsi="Century Gothic" w:cs="Century Gothic"/>
                <w:b/>
                <w:bCs/>
                <w:color w:val="2A2A2A"/>
                <w:sz w:val="20"/>
                <w:szCs w:val="20"/>
              </w:rPr>
              <w:t xml:space="preserve">Environment: </w:t>
            </w:r>
            <w:r w:rsidRPr="0013450A">
              <w:rPr>
                <w:rStyle w:val="span"/>
                <w:rFonts w:ascii="Century Gothic" w:eastAsia="Century Gothic" w:hAnsi="Century Gothic" w:cs="Century Gothic"/>
                <w:color w:val="2A2A2A"/>
                <w:sz w:val="20"/>
                <w:szCs w:val="20"/>
              </w:rPr>
              <w:t xml:space="preserve">Java 1.8, J2EE, JSP, HTML5, CSS3, MongoDB, GraphQL, Scala, Lambda, Drools, CI/CD, PCF jQuery, Ajax, JavaScript, Spring Boot, API, Solr, Spring, Akka, MySQL, Hibernate, Kafka, Struts, REST, SOAP, MVC, Oracle, SVN, JUnit, </w:t>
            </w:r>
            <w:r w:rsidR="00761FA6">
              <w:rPr>
                <w:rStyle w:val="span"/>
                <w:rFonts w:ascii="Century Gothic" w:eastAsia="Century Gothic" w:hAnsi="Century Gothic" w:cs="Century Gothic"/>
                <w:color w:val="2A2A2A"/>
                <w:sz w:val="20"/>
                <w:szCs w:val="20"/>
              </w:rPr>
              <w:t xml:space="preserve">JMeter, Splunk, </w:t>
            </w:r>
            <w:r w:rsidRPr="0013450A">
              <w:rPr>
                <w:rStyle w:val="span"/>
                <w:rFonts w:ascii="Century Gothic" w:eastAsia="Century Gothic" w:hAnsi="Century Gothic" w:cs="Century Gothic"/>
                <w:color w:val="2A2A2A"/>
                <w:sz w:val="20"/>
                <w:szCs w:val="20"/>
              </w:rPr>
              <w:t>Typescript, AWS, GitHub, JIRA, SCRUM, Micro service, Docker, Kubernetes, Microservices, Selenium.</w:t>
            </w:r>
          </w:p>
          <w:p w14:paraId="069E97E5" w14:textId="6879F767" w:rsidR="00391592" w:rsidRDefault="00391592">
            <w:pPr>
              <w:pStyle w:val="p"/>
              <w:rPr>
                <w:rStyle w:val="span"/>
                <w:rFonts w:ascii="Century Gothic" w:eastAsia="Century Gothic" w:hAnsi="Century Gothic" w:cs="Century Gothic"/>
                <w:color w:val="2A2A2A"/>
                <w:sz w:val="20"/>
                <w:szCs w:val="20"/>
              </w:rPr>
            </w:pPr>
          </w:p>
          <w:p w14:paraId="0498DAE9" w14:textId="77777777" w:rsidR="00C467AC" w:rsidRPr="0013450A" w:rsidRDefault="00C467AC">
            <w:pPr>
              <w:pStyle w:val="p"/>
              <w:rPr>
                <w:rStyle w:val="span"/>
                <w:rFonts w:ascii="Century Gothic" w:eastAsia="Century Gothic" w:hAnsi="Century Gothic" w:cs="Century Gothic"/>
                <w:color w:val="2A2A2A"/>
                <w:sz w:val="20"/>
                <w:szCs w:val="20"/>
              </w:rPr>
            </w:pPr>
          </w:p>
          <w:p w14:paraId="7FAE075D" w14:textId="77777777" w:rsidR="0013450A" w:rsidRPr="0013450A" w:rsidRDefault="0013450A">
            <w:pPr>
              <w:pStyle w:val="p"/>
              <w:rPr>
                <w:rStyle w:val="span"/>
                <w:rFonts w:ascii="Century Gothic" w:eastAsia="Century Gothic" w:hAnsi="Century Gothic" w:cs="Century Gothic"/>
                <w:color w:val="2A2A2A"/>
                <w:sz w:val="20"/>
                <w:szCs w:val="20"/>
              </w:rPr>
            </w:pPr>
          </w:p>
          <w:p w14:paraId="7C781025" w14:textId="7C7C3812" w:rsidR="0013450A" w:rsidRPr="0013450A" w:rsidRDefault="0013450A" w:rsidP="00294C04">
            <w:pPr>
              <w:pStyle w:val="documentskn-mlf9sectiontitle"/>
              <w:jc w:val="center"/>
              <w:rPr>
                <w:rStyle w:val="documentskn-mlf9parent-containerright-box"/>
                <w:rFonts w:ascii="Century Gothic" w:eastAsia="Century Gothic" w:hAnsi="Century Gothic" w:cs="Century Gothic"/>
                <w:color w:val="2A2A2A"/>
                <w:sz w:val="24"/>
                <w:szCs w:val="24"/>
              </w:rPr>
            </w:pPr>
            <w:r w:rsidRPr="0013450A">
              <w:rPr>
                <w:rStyle w:val="documentskn-mlf9parent-containerright-box"/>
                <w:rFonts w:ascii="Century Gothic" w:eastAsia="Century Gothic" w:hAnsi="Century Gothic" w:cs="Century Gothic"/>
                <w:color w:val="2A2A2A"/>
                <w:sz w:val="24"/>
                <w:szCs w:val="24"/>
              </w:rPr>
              <w:t>Educatio</w:t>
            </w:r>
            <w:r w:rsidR="00294C04">
              <w:rPr>
                <w:rStyle w:val="documentskn-mlf9parent-containerright-box"/>
                <w:rFonts w:ascii="Century Gothic" w:eastAsia="Century Gothic" w:hAnsi="Century Gothic" w:cs="Century Gothic"/>
                <w:color w:val="2A2A2A"/>
                <w:sz w:val="24"/>
                <w:szCs w:val="24"/>
              </w:rPr>
              <w:t>N</w:t>
            </w:r>
            <w:r w:rsidRPr="0013450A">
              <w:rPr>
                <w:rStyle w:val="documentskn-mlf9parent-containerright-box"/>
                <w:rFonts w:ascii="Century Gothic" w:eastAsia="Century Gothic" w:hAnsi="Century Gothic" w:cs="Century Gothic"/>
                <w:color w:val="2A2A2A"/>
                <w:sz w:val="24"/>
                <w:szCs w:val="24"/>
              </w:rPr>
              <w:t> </w:t>
            </w:r>
          </w:p>
          <w:p w14:paraId="0D35E8F6" w14:textId="2924DA22" w:rsidR="00391592" w:rsidRPr="00D05F72" w:rsidRDefault="00D05F72" w:rsidP="00D05F72">
            <w:pPr>
              <w:pStyle w:val="documentskn-mlf9disp-block"/>
              <w:rPr>
                <w:rStyle w:val="documentskn-mlf9parent-containerleft-box"/>
                <w:rFonts w:ascii="Century Gothic" w:eastAsia="Century Gothic" w:hAnsi="Century Gothic" w:cs="Century Gothic"/>
                <w:color w:val="FF0000"/>
                <w:sz w:val="16"/>
                <w:szCs w:val="16"/>
              </w:rPr>
            </w:pPr>
            <w:r w:rsidRPr="00D05F72">
              <w:rPr>
                <w:rStyle w:val="span"/>
                <w:rFonts w:ascii="Century Gothic" w:eastAsia="Century Gothic" w:hAnsi="Century Gothic" w:cs="Century Gothic"/>
                <w:color w:val="2A2A2A"/>
                <w:sz w:val="20"/>
                <w:szCs w:val="20"/>
              </w:rPr>
              <w:t xml:space="preserve">Masters in </w:t>
            </w:r>
            <w:r w:rsidR="00587A7B">
              <w:rPr>
                <w:rStyle w:val="span"/>
                <w:rFonts w:ascii="Century Gothic" w:eastAsia="Century Gothic" w:hAnsi="Century Gothic" w:cs="Century Gothic"/>
                <w:color w:val="2A2A2A"/>
                <w:sz w:val="20"/>
                <w:szCs w:val="20"/>
              </w:rPr>
              <w:t>Computer and Information Science</w:t>
            </w:r>
            <w:r w:rsidRPr="00D05F72">
              <w:rPr>
                <w:rStyle w:val="span"/>
                <w:rFonts w:ascii="Century Gothic" w:eastAsia="Century Gothic" w:hAnsi="Century Gothic" w:cs="Century Gothic"/>
                <w:color w:val="2A2A2A"/>
                <w:sz w:val="20"/>
                <w:szCs w:val="20"/>
              </w:rPr>
              <w:t>, USA</w:t>
            </w:r>
          </w:p>
        </w:tc>
        <w:tc>
          <w:tcPr>
            <w:tcW w:w="220" w:type="dxa"/>
            <w:tcMar>
              <w:top w:w="200" w:type="dxa"/>
              <w:left w:w="200" w:type="dxa"/>
              <w:bottom w:w="0" w:type="dxa"/>
              <w:right w:w="0" w:type="dxa"/>
            </w:tcMar>
            <w:hideMark/>
          </w:tcPr>
          <w:p w14:paraId="1CF2B395" w14:textId="3CA000A7" w:rsidR="00391592" w:rsidRPr="0013450A" w:rsidRDefault="00000000" w:rsidP="0013450A">
            <w:pPr>
              <w:pStyle w:val="documentskn-mlf9right-boxcntc-secany"/>
              <w:spacing w:line="820" w:lineRule="atLeast"/>
              <w:rPr>
                <w:rStyle w:val="documentskn-mlf9parent-containerright-box"/>
                <w:rFonts w:ascii="Century Gothic" w:eastAsia="Century Gothic" w:hAnsi="Century Gothic" w:cs="Century Gothic"/>
                <w:color w:val="2A2A2A"/>
                <w:sz w:val="16"/>
                <w:szCs w:val="16"/>
              </w:rPr>
            </w:pPr>
            <w:r>
              <w:rPr>
                <w:rStyle w:val="documentskn-mlf9parent-containerright-box"/>
                <w:rFonts w:ascii="Century Gothic" w:eastAsia="Century Gothic" w:hAnsi="Century Gothic" w:cs="Century Gothic"/>
                <w:vanish/>
                <w:color w:val="2A2A2A"/>
                <w:sz w:val="16"/>
                <w:szCs w:val="16"/>
              </w:rPr>
              <w:lastRenderedPageBreak/>
              <w:t> </w:t>
            </w:r>
          </w:p>
          <w:p w14:paraId="089658B1" w14:textId="77777777" w:rsidR="00391592" w:rsidRDefault="00000000">
            <w:pPr>
              <w:pStyle w:val="tablePadding"/>
              <w:spacing w:before="400"/>
              <w:ind w:left="200"/>
              <w:rPr>
                <w:rStyle w:val="documentskn-mlf9parent-containerright-box"/>
                <w:rFonts w:ascii="Century Gothic" w:eastAsia="Century Gothic" w:hAnsi="Century Gothic" w:cs="Century Gothic"/>
                <w:color w:val="2A2A2A"/>
                <w:sz w:val="16"/>
                <w:szCs w:val="16"/>
              </w:rPr>
            </w:pPr>
            <w:r>
              <w:rPr>
                <w:rStyle w:val="documentskn-mlf9parent-containerright-box"/>
                <w:rFonts w:ascii="Century Gothic" w:eastAsia="Century Gothic" w:hAnsi="Century Gothic" w:cs="Century Gothic"/>
                <w:color w:val="2A2A2A"/>
                <w:sz w:val="16"/>
                <w:szCs w:val="16"/>
              </w:rPr>
              <w:t> </w:t>
            </w:r>
          </w:p>
          <w:p w14:paraId="0AD544A9" w14:textId="77777777" w:rsidR="00391592" w:rsidRDefault="00000000">
            <w:pPr>
              <w:pStyle w:val="sectionPadding"/>
              <w:ind w:left="200"/>
              <w:rPr>
                <w:rStyle w:val="documentskn-mlf9parent-containerright-box"/>
                <w:rFonts w:ascii="Century Gothic" w:eastAsia="Century Gothic" w:hAnsi="Century Gothic" w:cs="Century Gothic"/>
                <w:color w:val="2A2A2A"/>
                <w:sz w:val="16"/>
                <w:szCs w:val="16"/>
              </w:rPr>
            </w:pPr>
            <w:r>
              <w:rPr>
                <w:rStyle w:val="documentskn-mlf9parent-containerright-box"/>
                <w:rFonts w:ascii="Century Gothic" w:eastAsia="Century Gothic" w:hAnsi="Century Gothic" w:cs="Century Gothic"/>
                <w:color w:val="2A2A2A"/>
                <w:sz w:val="16"/>
                <w:szCs w:val="16"/>
              </w:rPr>
              <w:t> </w:t>
            </w:r>
          </w:p>
          <w:p w14:paraId="16350AA9" w14:textId="6B4FEA57" w:rsidR="00391592" w:rsidRDefault="00000000">
            <w:pPr>
              <w:pStyle w:val="documentskn-mlf9disp-block"/>
              <w:ind w:left="200"/>
              <w:rPr>
                <w:rStyle w:val="documentskn-mlf9parent-containerright-box"/>
                <w:rFonts w:ascii="Century Gothic" w:eastAsia="Century Gothic" w:hAnsi="Century Gothic" w:cs="Century Gothic"/>
                <w:color w:val="2A2A2A"/>
                <w:sz w:val="16"/>
                <w:szCs w:val="16"/>
              </w:rPr>
            </w:pPr>
            <w:r>
              <w:rPr>
                <w:rStyle w:val="documentskn-mlf9parent-containerright-box"/>
                <w:rFonts w:ascii="Century Gothic" w:eastAsia="Century Gothic" w:hAnsi="Century Gothic" w:cs="Century Gothic"/>
                <w:color w:val="2A2A2A"/>
                <w:sz w:val="16"/>
                <w:szCs w:val="16"/>
              </w:rPr>
              <w:t xml:space="preserve"> </w:t>
            </w:r>
          </w:p>
        </w:tc>
      </w:tr>
    </w:tbl>
    <w:p w14:paraId="2DB7E45B" w14:textId="77777777" w:rsidR="00391592" w:rsidRDefault="00391592">
      <w:pPr>
        <w:rPr>
          <w:rFonts w:ascii="Century Gothic" w:eastAsia="Century Gothic" w:hAnsi="Century Gothic" w:cs="Century Gothic"/>
          <w:vanish/>
          <w:color w:val="2A2A2A"/>
          <w:sz w:val="16"/>
          <w:szCs w:val="16"/>
        </w:rPr>
      </w:pPr>
    </w:p>
    <w:sectPr w:rsidR="00391592">
      <w:headerReference w:type="default" r:id="rId9"/>
      <w:footerReference w:type="default" r:id="rId10"/>
      <w:pgSz w:w="12240" w:h="15840"/>
      <w:pgMar w:top="400" w:right="600" w:bottom="400" w:left="13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BA380" w14:textId="77777777" w:rsidR="00F5492D" w:rsidRDefault="00F5492D">
      <w:pPr>
        <w:spacing w:line="240" w:lineRule="auto"/>
      </w:pPr>
      <w:r>
        <w:separator/>
      </w:r>
    </w:p>
  </w:endnote>
  <w:endnote w:type="continuationSeparator" w:id="0">
    <w:p w14:paraId="2305A02A" w14:textId="77777777" w:rsidR="00F5492D" w:rsidRDefault="00F549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1" w:fontKey="{B367524C-B664-4966-9B87-32C7DE43E4A5}"/>
    <w:embedBold r:id="rId2" w:fontKey="{7F4135F8-993D-4E2F-98C9-BB75FF41D647}"/>
    <w:embedItalic r:id="rId3" w:fontKey="{CB04E3FB-BE92-4522-BFD0-044388D8A1C9}"/>
    <w:embedBoldItalic r:id="rId4" w:fontKey="{F04DDE1A-500B-4515-8493-FCD864A5104C}"/>
  </w:font>
  <w:font w:name="Segoe UI Symbol">
    <w:panose1 w:val="020B0502040204020203"/>
    <w:charset w:val="00"/>
    <w:family w:val="swiss"/>
    <w:pitch w:val="variable"/>
    <w:sig w:usb0="800001E3" w:usb1="1200FFEF" w:usb2="00040000" w:usb3="00000000" w:csb0="00000001" w:csb1="00000000"/>
    <w:embedRegular r:id="rId5" w:fontKey="{BC425232-48E6-4AE2-A2F3-A2E07E584E3D}"/>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A3947" w14:textId="77777777" w:rsidR="00391592" w:rsidRDefault="0039159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7B500" w14:textId="77777777" w:rsidR="00F5492D" w:rsidRDefault="00F5492D">
      <w:pPr>
        <w:spacing w:line="240" w:lineRule="auto"/>
      </w:pPr>
      <w:r>
        <w:separator/>
      </w:r>
    </w:p>
  </w:footnote>
  <w:footnote w:type="continuationSeparator" w:id="0">
    <w:p w14:paraId="2BB583BF" w14:textId="77777777" w:rsidR="00F5492D" w:rsidRDefault="00F5492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70B7D" w14:textId="6E62B422" w:rsidR="00391592" w:rsidRDefault="001D42A0">
    <w:pPr>
      <w:spacing w:line="20" w:lineRule="exact"/>
    </w:pPr>
    <w:r>
      <w:rPr>
        <w:noProof/>
      </w:rPr>
      <w:drawing>
        <wp:anchor distT="0" distB="0" distL="114300" distR="114300" simplePos="0" relativeHeight="251658240" behindDoc="0" locked="0" layoutInCell="1" allowOverlap="1" wp14:anchorId="0E184721" wp14:editId="27471E50">
          <wp:simplePos x="0" y="0"/>
          <wp:positionH relativeFrom="page">
            <wp:posOffset>0</wp:posOffset>
          </wp:positionH>
          <wp:positionV relativeFrom="page">
            <wp:posOffset>0</wp:posOffset>
          </wp:positionV>
          <wp:extent cx="444500" cy="10046970"/>
          <wp:effectExtent l="0" t="0" r="0" b="0"/>
          <wp:wrapNone/>
          <wp:docPr id="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4500" cy="1004697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ED244432">
      <w:start w:val="1"/>
      <w:numFmt w:val="bullet"/>
      <w:lvlText w:val=""/>
      <w:lvlJc w:val="left"/>
      <w:pPr>
        <w:ind w:left="720" w:hanging="360"/>
      </w:pPr>
      <w:rPr>
        <w:rFonts w:ascii="Symbol" w:hAnsi="Symbol"/>
        <w:color w:val="000000"/>
        <w:position w:val="2"/>
        <w:sz w:val="11"/>
      </w:rPr>
    </w:lvl>
    <w:lvl w:ilvl="1" w:tplc="8AFAFBC4">
      <w:start w:val="1"/>
      <w:numFmt w:val="bullet"/>
      <w:lvlText w:val="o"/>
      <w:lvlJc w:val="left"/>
      <w:pPr>
        <w:tabs>
          <w:tab w:val="num" w:pos="1440"/>
        </w:tabs>
        <w:ind w:left="1440" w:hanging="360"/>
      </w:pPr>
      <w:rPr>
        <w:rFonts w:ascii="Courier New" w:hAnsi="Courier New"/>
      </w:rPr>
    </w:lvl>
    <w:lvl w:ilvl="2" w:tplc="24B831C8">
      <w:start w:val="1"/>
      <w:numFmt w:val="bullet"/>
      <w:lvlText w:val=""/>
      <w:lvlJc w:val="left"/>
      <w:pPr>
        <w:tabs>
          <w:tab w:val="num" w:pos="2160"/>
        </w:tabs>
        <w:ind w:left="2160" w:hanging="360"/>
      </w:pPr>
      <w:rPr>
        <w:rFonts w:ascii="Wingdings" w:hAnsi="Wingdings"/>
      </w:rPr>
    </w:lvl>
    <w:lvl w:ilvl="3" w:tplc="0AD6F874">
      <w:start w:val="1"/>
      <w:numFmt w:val="bullet"/>
      <w:lvlText w:val=""/>
      <w:lvlJc w:val="left"/>
      <w:pPr>
        <w:tabs>
          <w:tab w:val="num" w:pos="2880"/>
        </w:tabs>
        <w:ind w:left="2880" w:hanging="360"/>
      </w:pPr>
      <w:rPr>
        <w:rFonts w:ascii="Symbol" w:hAnsi="Symbol"/>
      </w:rPr>
    </w:lvl>
    <w:lvl w:ilvl="4" w:tplc="0F3CAFB2">
      <w:start w:val="1"/>
      <w:numFmt w:val="bullet"/>
      <w:lvlText w:val="o"/>
      <w:lvlJc w:val="left"/>
      <w:pPr>
        <w:tabs>
          <w:tab w:val="num" w:pos="3600"/>
        </w:tabs>
        <w:ind w:left="3600" w:hanging="360"/>
      </w:pPr>
      <w:rPr>
        <w:rFonts w:ascii="Courier New" w:hAnsi="Courier New"/>
      </w:rPr>
    </w:lvl>
    <w:lvl w:ilvl="5" w:tplc="BBCAE2AE">
      <w:start w:val="1"/>
      <w:numFmt w:val="bullet"/>
      <w:lvlText w:val=""/>
      <w:lvlJc w:val="left"/>
      <w:pPr>
        <w:tabs>
          <w:tab w:val="num" w:pos="4320"/>
        </w:tabs>
        <w:ind w:left="4320" w:hanging="360"/>
      </w:pPr>
      <w:rPr>
        <w:rFonts w:ascii="Wingdings" w:hAnsi="Wingdings"/>
      </w:rPr>
    </w:lvl>
    <w:lvl w:ilvl="6" w:tplc="D19E3F3C">
      <w:start w:val="1"/>
      <w:numFmt w:val="bullet"/>
      <w:lvlText w:val=""/>
      <w:lvlJc w:val="left"/>
      <w:pPr>
        <w:tabs>
          <w:tab w:val="num" w:pos="5040"/>
        </w:tabs>
        <w:ind w:left="5040" w:hanging="360"/>
      </w:pPr>
      <w:rPr>
        <w:rFonts w:ascii="Symbol" w:hAnsi="Symbol"/>
      </w:rPr>
    </w:lvl>
    <w:lvl w:ilvl="7" w:tplc="7092076E">
      <w:start w:val="1"/>
      <w:numFmt w:val="bullet"/>
      <w:lvlText w:val="o"/>
      <w:lvlJc w:val="left"/>
      <w:pPr>
        <w:tabs>
          <w:tab w:val="num" w:pos="5760"/>
        </w:tabs>
        <w:ind w:left="5760" w:hanging="360"/>
      </w:pPr>
      <w:rPr>
        <w:rFonts w:ascii="Courier New" w:hAnsi="Courier New"/>
      </w:rPr>
    </w:lvl>
    <w:lvl w:ilvl="8" w:tplc="55680140">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C8BED8F8">
      <w:start w:val="1"/>
      <w:numFmt w:val="bullet"/>
      <w:lvlText w:val=""/>
      <w:lvlJc w:val="left"/>
      <w:pPr>
        <w:ind w:left="720" w:hanging="360"/>
      </w:pPr>
      <w:rPr>
        <w:rFonts w:ascii="Symbol" w:hAnsi="Symbol"/>
        <w:color w:val="000000"/>
        <w:position w:val="2"/>
        <w:sz w:val="11"/>
      </w:rPr>
    </w:lvl>
    <w:lvl w:ilvl="1" w:tplc="277642CC">
      <w:start w:val="1"/>
      <w:numFmt w:val="bullet"/>
      <w:lvlText w:val="o"/>
      <w:lvlJc w:val="left"/>
      <w:pPr>
        <w:tabs>
          <w:tab w:val="num" w:pos="1440"/>
        </w:tabs>
        <w:ind w:left="1440" w:hanging="360"/>
      </w:pPr>
      <w:rPr>
        <w:rFonts w:ascii="Courier New" w:hAnsi="Courier New"/>
      </w:rPr>
    </w:lvl>
    <w:lvl w:ilvl="2" w:tplc="EA30FA5E">
      <w:start w:val="1"/>
      <w:numFmt w:val="bullet"/>
      <w:lvlText w:val=""/>
      <w:lvlJc w:val="left"/>
      <w:pPr>
        <w:tabs>
          <w:tab w:val="num" w:pos="2160"/>
        </w:tabs>
        <w:ind w:left="2160" w:hanging="360"/>
      </w:pPr>
      <w:rPr>
        <w:rFonts w:ascii="Wingdings" w:hAnsi="Wingdings"/>
      </w:rPr>
    </w:lvl>
    <w:lvl w:ilvl="3" w:tplc="96104D10">
      <w:start w:val="1"/>
      <w:numFmt w:val="bullet"/>
      <w:lvlText w:val=""/>
      <w:lvlJc w:val="left"/>
      <w:pPr>
        <w:tabs>
          <w:tab w:val="num" w:pos="2880"/>
        </w:tabs>
        <w:ind w:left="2880" w:hanging="360"/>
      </w:pPr>
      <w:rPr>
        <w:rFonts w:ascii="Symbol" w:hAnsi="Symbol"/>
      </w:rPr>
    </w:lvl>
    <w:lvl w:ilvl="4" w:tplc="AFA269BE">
      <w:start w:val="1"/>
      <w:numFmt w:val="bullet"/>
      <w:lvlText w:val="o"/>
      <w:lvlJc w:val="left"/>
      <w:pPr>
        <w:tabs>
          <w:tab w:val="num" w:pos="3600"/>
        </w:tabs>
        <w:ind w:left="3600" w:hanging="360"/>
      </w:pPr>
      <w:rPr>
        <w:rFonts w:ascii="Courier New" w:hAnsi="Courier New"/>
      </w:rPr>
    </w:lvl>
    <w:lvl w:ilvl="5" w:tplc="FF6210EA">
      <w:start w:val="1"/>
      <w:numFmt w:val="bullet"/>
      <w:lvlText w:val=""/>
      <w:lvlJc w:val="left"/>
      <w:pPr>
        <w:tabs>
          <w:tab w:val="num" w:pos="4320"/>
        </w:tabs>
        <w:ind w:left="4320" w:hanging="360"/>
      </w:pPr>
      <w:rPr>
        <w:rFonts w:ascii="Wingdings" w:hAnsi="Wingdings"/>
      </w:rPr>
    </w:lvl>
    <w:lvl w:ilvl="6" w:tplc="3102A08A">
      <w:start w:val="1"/>
      <w:numFmt w:val="bullet"/>
      <w:lvlText w:val=""/>
      <w:lvlJc w:val="left"/>
      <w:pPr>
        <w:tabs>
          <w:tab w:val="num" w:pos="5040"/>
        </w:tabs>
        <w:ind w:left="5040" w:hanging="360"/>
      </w:pPr>
      <w:rPr>
        <w:rFonts w:ascii="Symbol" w:hAnsi="Symbol"/>
      </w:rPr>
    </w:lvl>
    <w:lvl w:ilvl="7" w:tplc="6D8ABF4E">
      <w:start w:val="1"/>
      <w:numFmt w:val="bullet"/>
      <w:lvlText w:val="o"/>
      <w:lvlJc w:val="left"/>
      <w:pPr>
        <w:tabs>
          <w:tab w:val="num" w:pos="5760"/>
        </w:tabs>
        <w:ind w:left="5760" w:hanging="360"/>
      </w:pPr>
      <w:rPr>
        <w:rFonts w:ascii="Courier New" w:hAnsi="Courier New"/>
      </w:rPr>
    </w:lvl>
    <w:lvl w:ilvl="8" w:tplc="B792E03A">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30DCD7E2">
      <w:start w:val="1"/>
      <w:numFmt w:val="bullet"/>
      <w:lvlText w:val=""/>
      <w:lvlJc w:val="left"/>
      <w:pPr>
        <w:ind w:left="720" w:hanging="360"/>
      </w:pPr>
      <w:rPr>
        <w:rFonts w:ascii="Symbol" w:hAnsi="Symbol"/>
        <w:color w:val="000000"/>
        <w:position w:val="2"/>
        <w:sz w:val="11"/>
      </w:rPr>
    </w:lvl>
    <w:lvl w:ilvl="1" w:tplc="879873F4">
      <w:start w:val="1"/>
      <w:numFmt w:val="bullet"/>
      <w:lvlText w:val="o"/>
      <w:lvlJc w:val="left"/>
      <w:pPr>
        <w:tabs>
          <w:tab w:val="num" w:pos="1440"/>
        </w:tabs>
        <w:ind w:left="1440" w:hanging="360"/>
      </w:pPr>
      <w:rPr>
        <w:rFonts w:ascii="Courier New" w:hAnsi="Courier New"/>
      </w:rPr>
    </w:lvl>
    <w:lvl w:ilvl="2" w:tplc="F99C63E8">
      <w:start w:val="1"/>
      <w:numFmt w:val="bullet"/>
      <w:lvlText w:val=""/>
      <w:lvlJc w:val="left"/>
      <w:pPr>
        <w:tabs>
          <w:tab w:val="num" w:pos="2160"/>
        </w:tabs>
        <w:ind w:left="2160" w:hanging="360"/>
      </w:pPr>
      <w:rPr>
        <w:rFonts w:ascii="Wingdings" w:hAnsi="Wingdings"/>
      </w:rPr>
    </w:lvl>
    <w:lvl w:ilvl="3" w:tplc="12FA691C">
      <w:start w:val="1"/>
      <w:numFmt w:val="bullet"/>
      <w:lvlText w:val=""/>
      <w:lvlJc w:val="left"/>
      <w:pPr>
        <w:tabs>
          <w:tab w:val="num" w:pos="2880"/>
        </w:tabs>
        <w:ind w:left="2880" w:hanging="360"/>
      </w:pPr>
      <w:rPr>
        <w:rFonts w:ascii="Symbol" w:hAnsi="Symbol"/>
      </w:rPr>
    </w:lvl>
    <w:lvl w:ilvl="4" w:tplc="D674A69C">
      <w:start w:val="1"/>
      <w:numFmt w:val="bullet"/>
      <w:lvlText w:val="o"/>
      <w:lvlJc w:val="left"/>
      <w:pPr>
        <w:tabs>
          <w:tab w:val="num" w:pos="3600"/>
        </w:tabs>
        <w:ind w:left="3600" w:hanging="360"/>
      </w:pPr>
      <w:rPr>
        <w:rFonts w:ascii="Courier New" w:hAnsi="Courier New"/>
      </w:rPr>
    </w:lvl>
    <w:lvl w:ilvl="5" w:tplc="50B218E2">
      <w:start w:val="1"/>
      <w:numFmt w:val="bullet"/>
      <w:lvlText w:val=""/>
      <w:lvlJc w:val="left"/>
      <w:pPr>
        <w:tabs>
          <w:tab w:val="num" w:pos="4320"/>
        </w:tabs>
        <w:ind w:left="4320" w:hanging="360"/>
      </w:pPr>
      <w:rPr>
        <w:rFonts w:ascii="Wingdings" w:hAnsi="Wingdings"/>
      </w:rPr>
    </w:lvl>
    <w:lvl w:ilvl="6" w:tplc="E784352C">
      <w:start w:val="1"/>
      <w:numFmt w:val="bullet"/>
      <w:lvlText w:val=""/>
      <w:lvlJc w:val="left"/>
      <w:pPr>
        <w:tabs>
          <w:tab w:val="num" w:pos="5040"/>
        </w:tabs>
        <w:ind w:left="5040" w:hanging="360"/>
      </w:pPr>
      <w:rPr>
        <w:rFonts w:ascii="Symbol" w:hAnsi="Symbol"/>
      </w:rPr>
    </w:lvl>
    <w:lvl w:ilvl="7" w:tplc="613CD220">
      <w:start w:val="1"/>
      <w:numFmt w:val="bullet"/>
      <w:lvlText w:val="o"/>
      <w:lvlJc w:val="left"/>
      <w:pPr>
        <w:tabs>
          <w:tab w:val="num" w:pos="5760"/>
        </w:tabs>
        <w:ind w:left="5760" w:hanging="360"/>
      </w:pPr>
      <w:rPr>
        <w:rFonts w:ascii="Courier New" w:hAnsi="Courier New"/>
      </w:rPr>
    </w:lvl>
    <w:lvl w:ilvl="8" w:tplc="C54EE9D2">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A58685FC">
      <w:start w:val="1"/>
      <w:numFmt w:val="bullet"/>
      <w:lvlText w:val=""/>
      <w:lvlJc w:val="left"/>
      <w:pPr>
        <w:ind w:left="720" w:hanging="360"/>
      </w:pPr>
      <w:rPr>
        <w:rFonts w:ascii="Symbol" w:hAnsi="Symbol"/>
        <w:color w:val="000000"/>
        <w:position w:val="2"/>
        <w:sz w:val="11"/>
      </w:rPr>
    </w:lvl>
    <w:lvl w:ilvl="1" w:tplc="B43E5676">
      <w:start w:val="1"/>
      <w:numFmt w:val="bullet"/>
      <w:lvlText w:val="o"/>
      <w:lvlJc w:val="left"/>
      <w:pPr>
        <w:tabs>
          <w:tab w:val="num" w:pos="1440"/>
        </w:tabs>
        <w:ind w:left="1440" w:hanging="360"/>
      </w:pPr>
      <w:rPr>
        <w:rFonts w:ascii="Courier New" w:hAnsi="Courier New"/>
      </w:rPr>
    </w:lvl>
    <w:lvl w:ilvl="2" w:tplc="660A1A24">
      <w:start w:val="1"/>
      <w:numFmt w:val="bullet"/>
      <w:lvlText w:val=""/>
      <w:lvlJc w:val="left"/>
      <w:pPr>
        <w:tabs>
          <w:tab w:val="num" w:pos="2160"/>
        </w:tabs>
        <w:ind w:left="2160" w:hanging="360"/>
      </w:pPr>
      <w:rPr>
        <w:rFonts w:ascii="Wingdings" w:hAnsi="Wingdings"/>
      </w:rPr>
    </w:lvl>
    <w:lvl w:ilvl="3" w:tplc="16B8D1AE">
      <w:start w:val="1"/>
      <w:numFmt w:val="bullet"/>
      <w:lvlText w:val=""/>
      <w:lvlJc w:val="left"/>
      <w:pPr>
        <w:tabs>
          <w:tab w:val="num" w:pos="2880"/>
        </w:tabs>
        <w:ind w:left="2880" w:hanging="360"/>
      </w:pPr>
      <w:rPr>
        <w:rFonts w:ascii="Symbol" w:hAnsi="Symbol"/>
      </w:rPr>
    </w:lvl>
    <w:lvl w:ilvl="4" w:tplc="C0DC3918">
      <w:start w:val="1"/>
      <w:numFmt w:val="bullet"/>
      <w:lvlText w:val="o"/>
      <w:lvlJc w:val="left"/>
      <w:pPr>
        <w:tabs>
          <w:tab w:val="num" w:pos="3600"/>
        </w:tabs>
        <w:ind w:left="3600" w:hanging="360"/>
      </w:pPr>
      <w:rPr>
        <w:rFonts w:ascii="Courier New" w:hAnsi="Courier New"/>
      </w:rPr>
    </w:lvl>
    <w:lvl w:ilvl="5" w:tplc="BD36421C">
      <w:start w:val="1"/>
      <w:numFmt w:val="bullet"/>
      <w:lvlText w:val=""/>
      <w:lvlJc w:val="left"/>
      <w:pPr>
        <w:tabs>
          <w:tab w:val="num" w:pos="4320"/>
        </w:tabs>
        <w:ind w:left="4320" w:hanging="360"/>
      </w:pPr>
      <w:rPr>
        <w:rFonts w:ascii="Wingdings" w:hAnsi="Wingdings"/>
      </w:rPr>
    </w:lvl>
    <w:lvl w:ilvl="6" w:tplc="B8FAE93A">
      <w:start w:val="1"/>
      <w:numFmt w:val="bullet"/>
      <w:lvlText w:val=""/>
      <w:lvlJc w:val="left"/>
      <w:pPr>
        <w:tabs>
          <w:tab w:val="num" w:pos="5040"/>
        </w:tabs>
        <w:ind w:left="5040" w:hanging="360"/>
      </w:pPr>
      <w:rPr>
        <w:rFonts w:ascii="Symbol" w:hAnsi="Symbol"/>
      </w:rPr>
    </w:lvl>
    <w:lvl w:ilvl="7" w:tplc="F6721652">
      <w:start w:val="1"/>
      <w:numFmt w:val="bullet"/>
      <w:lvlText w:val="o"/>
      <w:lvlJc w:val="left"/>
      <w:pPr>
        <w:tabs>
          <w:tab w:val="num" w:pos="5760"/>
        </w:tabs>
        <w:ind w:left="5760" w:hanging="360"/>
      </w:pPr>
      <w:rPr>
        <w:rFonts w:ascii="Courier New" w:hAnsi="Courier New"/>
      </w:rPr>
    </w:lvl>
    <w:lvl w:ilvl="8" w:tplc="96E43462">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46BC22C2">
      <w:start w:val="1"/>
      <w:numFmt w:val="bullet"/>
      <w:lvlText w:val=""/>
      <w:lvlJc w:val="left"/>
      <w:pPr>
        <w:ind w:left="720" w:hanging="360"/>
      </w:pPr>
      <w:rPr>
        <w:rFonts w:ascii="Symbol" w:hAnsi="Symbol"/>
        <w:color w:val="000000"/>
        <w:position w:val="2"/>
        <w:sz w:val="11"/>
      </w:rPr>
    </w:lvl>
    <w:lvl w:ilvl="1" w:tplc="B25AB81C">
      <w:start w:val="1"/>
      <w:numFmt w:val="bullet"/>
      <w:lvlText w:val="o"/>
      <w:lvlJc w:val="left"/>
      <w:pPr>
        <w:tabs>
          <w:tab w:val="num" w:pos="1440"/>
        </w:tabs>
        <w:ind w:left="1440" w:hanging="360"/>
      </w:pPr>
      <w:rPr>
        <w:rFonts w:ascii="Courier New" w:hAnsi="Courier New"/>
      </w:rPr>
    </w:lvl>
    <w:lvl w:ilvl="2" w:tplc="A204FE62">
      <w:start w:val="1"/>
      <w:numFmt w:val="bullet"/>
      <w:lvlText w:val=""/>
      <w:lvlJc w:val="left"/>
      <w:pPr>
        <w:tabs>
          <w:tab w:val="num" w:pos="2160"/>
        </w:tabs>
        <w:ind w:left="2160" w:hanging="360"/>
      </w:pPr>
      <w:rPr>
        <w:rFonts w:ascii="Wingdings" w:hAnsi="Wingdings"/>
      </w:rPr>
    </w:lvl>
    <w:lvl w:ilvl="3" w:tplc="7A80F86C">
      <w:start w:val="1"/>
      <w:numFmt w:val="bullet"/>
      <w:lvlText w:val=""/>
      <w:lvlJc w:val="left"/>
      <w:pPr>
        <w:tabs>
          <w:tab w:val="num" w:pos="2880"/>
        </w:tabs>
        <w:ind w:left="2880" w:hanging="360"/>
      </w:pPr>
      <w:rPr>
        <w:rFonts w:ascii="Symbol" w:hAnsi="Symbol"/>
      </w:rPr>
    </w:lvl>
    <w:lvl w:ilvl="4" w:tplc="031A600C">
      <w:start w:val="1"/>
      <w:numFmt w:val="bullet"/>
      <w:lvlText w:val="o"/>
      <w:lvlJc w:val="left"/>
      <w:pPr>
        <w:tabs>
          <w:tab w:val="num" w:pos="3600"/>
        </w:tabs>
        <w:ind w:left="3600" w:hanging="360"/>
      </w:pPr>
      <w:rPr>
        <w:rFonts w:ascii="Courier New" w:hAnsi="Courier New"/>
      </w:rPr>
    </w:lvl>
    <w:lvl w:ilvl="5" w:tplc="404AA468">
      <w:start w:val="1"/>
      <w:numFmt w:val="bullet"/>
      <w:lvlText w:val=""/>
      <w:lvlJc w:val="left"/>
      <w:pPr>
        <w:tabs>
          <w:tab w:val="num" w:pos="4320"/>
        </w:tabs>
        <w:ind w:left="4320" w:hanging="360"/>
      </w:pPr>
      <w:rPr>
        <w:rFonts w:ascii="Wingdings" w:hAnsi="Wingdings"/>
      </w:rPr>
    </w:lvl>
    <w:lvl w:ilvl="6" w:tplc="D6F2A83E">
      <w:start w:val="1"/>
      <w:numFmt w:val="bullet"/>
      <w:lvlText w:val=""/>
      <w:lvlJc w:val="left"/>
      <w:pPr>
        <w:tabs>
          <w:tab w:val="num" w:pos="5040"/>
        </w:tabs>
        <w:ind w:left="5040" w:hanging="360"/>
      </w:pPr>
      <w:rPr>
        <w:rFonts w:ascii="Symbol" w:hAnsi="Symbol"/>
      </w:rPr>
    </w:lvl>
    <w:lvl w:ilvl="7" w:tplc="F0B856CE">
      <w:start w:val="1"/>
      <w:numFmt w:val="bullet"/>
      <w:lvlText w:val="o"/>
      <w:lvlJc w:val="left"/>
      <w:pPr>
        <w:tabs>
          <w:tab w:val="num" w:pos="5760"/>
        </w:tabs>
        <w:ind w:left="5760" w:hanging="360"/>
      </w:pPr>
      <w:rPr>
        <w:rFonts w:ascii="Courier New" w:hAnsi="Courier New"/>
      </w:rPr>
    </w:lvl>
    <w:lvl w:ilvl="8" w:tplc="6D024594">
      <w:start w:val="1"/>
      <w:numFmt w:val="bullet"/>
      <w:lvlText w:val=""/>
      <w:lvlJc w:val="left"/>
      <w:pPr>
        <w:tabs>
          <w:tab w:val="num" w:pos="6480"/>
        </w:tabs>
        <w:ind w:left="6480" w:hanging="360"/>
      </w:pPr>
      <w:rPr>
        <w:rFonts w:ascii="Wingdings" w:hAnsi="Wingdings"/>
      </w:rPr>
    </w:lvl>
  </w:abstractNum>
  <w:num w:numId="1" w16cid:durableId="685981178">
    <w:abstractNumId w:val="0"/>
  </w:num>
  <w:num w:numId="2" w16cid:durableId="614872004">
    <w:abstractNumId w:val="1"/>
  </w:num>
  <w:num w:numId="3" w16cid:durableId="1161771504">
    <w:abstractNumId w:val="2"/>
  </w:num>
  <w:num w:numId="4" w16cid:durableId="54011032">
    <w:abstractNumId w:val="3"/>
  </w:num>
  <w:num w:numId="5" w16cid:durableId="5486927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592"/>
    <w:rsid w:val="00096227"/>
    <w:rsid w:val="000D0392"/>
    <w:rsid w:val="0013450A"/>
    <w:rsid w:val="001C6A49"/>
    <w:rsid w:val="001D42A0"/>
    <w:rsid w:val="001F413E"/>
    <w:rsid w:val="00294C04"/>
    <w:rsid w:val="00391592"/>
    <w:rsid w:val="003B25B8"/>
    <w:rsid w:val="003B28CE"/>
    <w:rsid w:val="003B2A93"/>
    <w:rsid w:val="00503734"/>
    <w:rsid w:val="00504A6F"/>
    <w:rsid w:val="00587A7B"/>
    <w:rsid w:val="00605A45"/>
    <w:rsid w:val="00605D07"/>
    <w:rsid w:val="0064349D"/>
    <w:rsid w:val="0064379B"/>
    <w:rsid w:val="00682CEA"/>
    <w:rsid w:val="007403BA"/>
    <w:rsid w:val="00761FA6"/>
    <w:rsid w:val="008026E7"/>
    <w:rsid w:val="00A247EF"/>
    <w:rsid w:val="00A46F69"/>
    <w:rsid w:val="00A528D3"/>
    <w:rsid w:val="00BD65B6"/>
    <w:rsid w:val="00BF1B45"/>
    <w:rsid w:val="00C01D14"/>
    <w:rsid w:val="00C028A1"/>
    <w:rsid w:val="00C033EE"/>
    <w:rsid w:val="00C467AC"/>
    <w:rsid w:val="00CC47D3"/>
    <w:rsid w:val="00CD52FA"/>
    <w:rsid w:val="00D05F72"/>
    <w:rsid w:val="00D34664"/>
    <w:rsid w:val="00D442EA"/>
    <w:rsid w:val="00D62E64"/>
    <w:rsid w:val="00DA4B3D"/>
    <w:rsid w:val="00DC456A"/>
    <w:rsid w:val="00DE2FD4"/>
    <w:rsid w:val="00F5492D"/>
    <w:rsid w:val="00F56294"/>
    <w:rsid w:val="00F705CF"/>
    <w:rsid w:val="00FA7F83"/>
    <w:rsid w:val="00FC4089"/>
    <w:rsid w:val="00FC7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39EA13"/>
  <w15:docId w15:val="{A62884CF-9A69-4825-9BF8-A114BDF71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skn-mlf9dynamicbg">
    <w:name w:val="document_skn-mlf9_dynamicbg"/>
    <w:basedOn w:val="Normal"/>
  </w:style>
  <w:style w:type="paragraph" w:customStyle="1" w:styleId="documentskn-mlf9top-section">
    <w:name w:val="document_skn-mlf9_top-section"/>
    <w:basedOn w:val="Normal"/>
  </w:style>
  <w:style w:type="paragraph" w:customStyle="1" w:styleId="div">
    <w:name w:val="div"/>
    <w:basedOn w:val="Normal"/>
  </w:style>
  <w:style w:type="paragraph" w:customStyle="1" w:styleId="documentskn-mlf9sectionnth-child1">
    <w:name w:val="document_skn-mlf9_section_nth-child(1)"/>
    <w:basedOn w:val="Normal"/>
  </w:style>
  <w:style w:type="paragraph" w:customStyle="1" w:styleId="documentskn-mlf9paragraphfirstparagraph">
    <w:name w:val="document_skn-mlf9_paragraph_firstparagraph"/>
    <w:basedOn w:val="Normal"/>
  </w:style>
  <w:style w:type="paragraph" w:customStyle="1" w:styleId="namePadding">
    <w:name w:val="namePadding"/>
    <w:basedOn w:val="Normal"/>
    <w:pPr>
      <w:spacing w:line="600" w:lineRule="atLeast"/>
    </w:pPr>
    <w:rPr>
      <w:sz w:val="60"/>
      <w:szCs w:val="60"/>
    </w:rPr>
  </w:style>
  <w:style w:type="paragraph" w:customStyle="1" w:styleId="documentskn-mlf9txt-bold">
    <w:name w:val="document_skn-mlf9_txt-bold"/>
    <w:basedOn w:val="Normal"/>
    <w:rPr>
      <w:b/>
      <w:bCs/>
    </w:rPr>
  </w:style>
  <w:style w:type="character" w:customStyle="1" w:styleId="span">
    <w:name w:val="span"/>
    <w:basedOn w:val="DefaultParagraphFont"/>
    <w:rPr>
      <w:bdr w:val="none" w:sz="0" w:space="0" w:color="auto"/>
      <w:vertAlign w:val="baseline"/>
    </w:rPr>
  </w:style>
  <w:style w:type="paragraph" w:customStyle="1" w:styleId="gap-btn-hidden">
    <w:name w:val="gap-btn-hidden"/>
    <w:basedOn w:val="Normal"/>
    <w:rPr>
      <w:vanish/>
    </w:rPr>
  </w:style>
  <w:style w:type="character" w:customStyle="1" w:styleId="documentskn-mlf9parent-containerleft-box">
    <w:name w:val="document_skn-mlf9_parent-container_left-box"/>
    <w:basedOn w:val="DefaultParagraphFont"/>
  </w:style>
  <w:style w:type="paragraph" w:customStyle="1" w:styleId="documentskn-mlf9left-boxheading">
    <w:name w:val="document_skn-mlf9_left-box_heading"/>
    <w:basedOn w:val="Normal"/>
    <w:pPr>
      <w:pBdr>
        <w:bottom w:val="none" w:sz="0" w:space="10" w:color="auto"/>
      </w:pBdr>
    </w:pPr>
  </w:style>
  <w:style w:type="paragraph" w:customStyle="1" w:styleId="left-boxsectionnth-child1tablePadding">
    <w:name w:val="left-box_section_nth-child(1)_tablePadding"/>
    <w:basedOn w:val="Normal"/>
  </w:style>
  <w:style w:type="paragraph" w:customStyle="1" w:styleId="left-boxsectionnth-child1sectionPadding">
    <w:name w:val="left-box_section_nth-child(1)_sectionPadding"/>
    <w:basedOn w:val="Normal"/>
    <w:rPr>
      <w:vanish/>
    </w:rPr>
  </w:style>
  <w:style w:type="paragraph" w:customStyle="1" w:styleId="documentskn-mlf9sectiontitle">
    <w:name w:val="document_skn-mlf9_sectiontitle"/>
    <w:basedOn w:val="Normal"/>
    <w:rPr>
      <w:b/>
      <w:bCs/>
      <w:caps/>
      <w:spacing w:val="40"/>
      <w:sz w:val="20"/>
      <w:szCs w:val="20"/>
    </w:rPr>
  </w:style>
  <w:style w:type="paragraph" w:customStyle="1" w:styleId="headerPadding">
    <w:name w:val="headerPadding"/>
    <w:basedOn w:val="Normal"/>
    <w:pPr>
      <w:spacing w:line="200" w:lineRule="atLeast"/>
    </w:pPr>
    <w:rPr>
      <w:sz w:val="20"/>
      <w:szCs w:val="20"/>
    </w:rPr>
  </w:style>
  <w:style w:type="paragraph" w:customStyle="1" w:styleId="documentskn-mlf9parent-containersinglecolumn">
    <w:name w:val="document_skn-mlf9_parent-container_singlecolumn"/>
    <w:basedOn w:val="Normal"/>
  </w:style>
  <w:style w:type="paragraph" w:customStyle="1" w:styleId="p">
    <w:name w:val="p"/>
    <w:basedOn w:val="Normal"/>
  </w:style>
  <w:style w:type="paragraph" w:customStyle="1" w:styleId="documentskn-mlf9section">
    <w:name w:val="document_skn-mlf9_section"/>
    <w:basedOn w:val="Normal"/>
  </w:style>
  <w:style w:type="paragraph" w:customStyle="1" w:styleId="tablePadding">
    <w:name w:val="tablePadding"/>
    <w:basedOn w:val="Normal"/>
    <w:pPr>
      <w:spacing w:line="820" w:lineRule="atLeast"/>
    </w:pPr>
    <w:rPr>
      <w:vanish/>
    </w:rPr>
  </w:style>
  <w:style w:type="paragraph" w:customStyle="1" w:styleId="sectionPadding">
    <w:name w:val="sectionPadding"/>
    <w:basedOn w:val="Normal"/>
    <w:pPr>
      <w:spacing w:line="400" w:lineRule="atLeast"/>
    </w:pPr>
  </w:style>
  <w:style w:type="paragraph" w:customStyle="1" w:styleId="documentskn-mlf9ulli">
    <w:name w:val="document_skn-mlf9_ul_li"/>
    <w:basedOn w:val="Normal"/>
    <w:pPr>
      <w:pBdr>
        <w:left w:val="none" w:sz="0" w:space="5" w:color="auto"/>
      </w:pBdr>
    </w:pPr>
  </w:style>
  <w:style w:type="character" w:customStyle="1" w:styleId="Strong1">
    <w:name w:val="Strong1"/>
    <w:basedOn w:val="DefaultParagraphFont"/>
    <w:rPr>
      <w:bdr w:val="none" w:sz="0" w:space="0" w:color="auto"/>
      <w:vertAlign w:val="baseline"/>
    </w:rPr>
  </w:style>
  <w:style w:type="paragraph" w:customStyle="1" w:styleId="documentskn-mlf9disp-block">
    <w:name w:val="document_skn-mlf9_disp-block"/>
    <w:basedOn w:val="Normal"/>
  </w:style>
  <w:style w:type="character" w:customStyle="1" w:styleId="documentskn-mlf9txt-italic">
    <w:name w:val="document_skn-mlf9_txt-italic"/>
    <w:basedOn w:val="DefaultParagraphFont"/>
    <w:rPr>
      <w:i/>
      <w:iCs/>
    </w:rPr>
  </w:style>
  <w:style w:type="paragraph" w:customStyle="1" w:styleId="documentskn-mlf9paragraph">
    <w:name w:val="document_skn-mlf9_paragraph"/>
    <w:basedOn w:val="Normal"/>
    <w:pPr>
      <w:pBdr>
        <w:top w:val="none" w:sz="0" w:space="20" w:color="auto"/>
      </w:pBdr>
    </w:pPr>
  </w:style>
  <w:style w:type="paragraph" w:customStyle="1" w:styleId="documentskn-mlf9parent-containerleft-boxParagraph">
    <w:name w:val="document_skn-mlf9_parent-container_left-box Paragraph"/>
    <w:basedOn w:val="Normal"/>
    <w:pPr>
      <w:pBdr>
        <w:top w:val="none" w:sz="0" w:space="10" w:color="auto"/>
      </w:pBdr>
    </w:pPr>
  </w:style>
  <w:style w:type="character" w:customStyle="1" w:styleId="documentskn-mlf9parent-containerright-box">
    <w:name w:val="document_skn-mlf9_parent-container_right-box"/>
    <w:basedOn w:val="DefaultParagraphFont"/>
  </w:style>
  <w:style w:type="paragraph" w:customStyle="1" w:styleId="documentskn-mlf9right-boxcntc-secany">
    <w:name w:val="document_skn-mlf9_right-box_cntc-sec_any"/>
    <w:basedOn w:val="Normal"/>
  </w:style>
  <w:style w:type="paragraph" w:customStyle="1" w:styleId="documentskn-mlf9right-boxcntc-secheading">
    <w:name w:val="document_skn-mlf9_right-box_cntc-sec_heading"/>
    <w:basedOn w:val="Normal"/>
    <w:pPr>
      <w:pBdr>
        <w:bottom w:val="none" w:sz="0" w:space="10" w:color="auto"/>
      </w:pBdr>
    </w:pPr>
  </w:style>
  <w:style w:type="paragraph" w:customStyle="1" w:styleId="documentskn-mlf9right-boxparagraphfirstparagraph">
    <w:name w:val="document_skn-mlf9_right-box_paragraph_firstparagraph"/>
    <w:basedOn w:val="Normal"/>
  </w:style>
  <w:style w:type="character" w:customStyle="1" w:styleId="documentskn-mlf9right-boxcntc-secanyCharacter">
    <w:name w:val="document_skn-mlf9_right-box_cntc-sec_any Character"/>
    <w:basedOn w:val="DefaultParagraphFont"/>
  </w:style>
  <w:style w:type="table" w:customStyle="1" w:styleId="documentskn-mlf9right-boxcntc-secanyTable">
    <w:name w:val="document_skn-mlf9_right-box_cntc-sec_any Table"/>
    <w:basedOn w:val="TableNormal"/>
    <w:tblPr/>
  </w:style>
  <w:style w:type="paragraph" w:customStyle="1" w:styleId="educ-secfirstparagraphparaPadding">
    <w:name w:val="educ-sec_firstparagraph_paraPadding"/>
    <w:basedOn w:val="Normal"/>
    <w:rPr>
      <w:vanish/>
    </w:rPr>
  </w:style>
  <w:style w:type="paragraph" w:customStyle="1" w:styleId="documentskn-mlf9right-boxparagraphsinglecolumn">
    <w:name w:val="document_skn-mlf9_right-box_paragraph_singlecolumn"/>
    <w:basedOn w:val="Normal"/>
  </w:style>
  <w:style w:type="character" w:customStyle="1" w:styleId="documentskn-mlf9degree">
    <w:name w:val="document_skn-mlf9_degree"/>
    <w:basedOn w:val="DefaultParagraphFont"/>
  </w:style>
  <w:style w:type="character" w:customStyle="1" w:styleId="documentskn-mlf9txt-boldCharacter">
    <w:name w:val="document_skn-mlf9_txt-bold Character"/>
    <w:basedOn w:val="DefaultParagraphFont"/>
    <w:rPr>
      <w:b/>
      <w:bCs/>
    </w:rPr>
  </w:style>
  <w:style w:type="table" w:customStyle="1" w:styleId="documentskn-mlf9parent-container">
    <w:name w:val="document_skn-mlf9_parent-container"/>
    <w:basedOn w:val="TableNormal"/>
    <w:tblPr/>
  </w:style>
  <w:style w:type="paragraph" w:customStyle="1" w:styleId="TableParagraph">
    <w:name w:val="Table Paragraph"/>
    <w:basedOn w:val="Normal"/>
    <w:uiPriority w:val="1"/>
    <w:qFormat/>
    <w:rsid w:val="0013450A"/>
    <w:pPr>
      <w:spacing w:after="200" w:line="288" w:lineRule="auto"/>
      <w:textAlignment w:val="auto"/>
    </w:pPr>
    <w:rPr>
      <w:rFonts w:asciiTheme="minorHAnsi" w:eastAsiaTheme="minorEastAsia" w:hAnsiTheme="minorHAnsi" w:cstheme="minorBidi"/>
      <w:i/>
      <w:iCs/>
      <w:sz w:val="20"/>
      <w:szCs w:val="20"/>
    </w:rPr>
  </w:style>
  <w:style w:type="paragraph" w:styleId="NormalWeb">
    <w:name w:val="Normal (Web)"/>
    <w:basedOn w:val="Normal"/>
    <w:uiPriority w:val="99"/>
    <w:semiHidden/>
    <w:unhideWhenUsed/>
    <w:rsid w:val="001F41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04884">
      <w:bodyDiv w:val="1"/>
      <w:marLeft w:val="0"/>
      <w:marRight w:val="0"/>
      <w:marTop w:val="0"/>
      <w:marBottom w:val="0"/>
      <w:divBdr>
        <w:top w:val="none" w:sz="0" w:space="0" w:color="auto"/>
        <w:left w:val="none" w:sz="0" w:space="0" w:color="auto"/>
        <w:bottom w:val="none" w:sz="0" w:space="0" w:color="auto"/>
        <w:right w:val="none" w:sz="0" w:space="0" w:color="auto"/>
      </w:divBdr>
    </w:div>
    <w:div w:id="58526960">
      <w:bodyDiv w:val="1"/>
      <w:marLeft w:val="0"/>
      <w:marRight w:val="0"/>
      <w:marTop w:val="0"/>
      <w:marBottom w:val="0"/>
      <w:divBdr>
        <w:top w:val="none" w:sz="0" w:space="0" w:color="auto"/>
        <w:left w:val="none" w:sz="0" w:space="0" w:color="auto"/>
        <w:bottom w:val="none" w:sz="0" w:space="0" w:color="auto"/>
        <w:right w:val="none" w:sz="0" w:space="0" w:color="auto"/>
      </w:divBdr>
    </w:div>
    <w:div w:id="91248170">
      <w:bodyDiv w:val="1"/>
      <w:marLeft w:val="0"/>
      <w:marRight w:val="0"/>
      <w:marTop w:val="0"/>
      <w:marBottom w:val="0"/>
      <w:divBdr>
        <w:top w:val="none" w:sz="0" w:space="0" w:color="auto"/>
        <w:left w:val="none" w:sz="0" w:space="0" w:color="auto"/>
        <w:bottom w:val="none" w:sz="0" w:space="0" w:color="auto"/>
        <w:right w:val="none" w:sz="0" w:space="0" w:color="auto"/>
      </w:divBdr>
    </w:div>
    <w:div w:id="148909815">
      <w:bodyDiv w:val="1"/>
      <w:marLeft w:val="0"/>
      <w:marRight w:val="0"/>
      <w:marTop w:val="0"/>
      <w:marBottom w:val="0"/>
      <w:divBdr>
        <w:top w:val="none" w:sz="0" w:space="0" w:color="auto"/>
        <w:left w:val="none" w:sz="0" w:space="0" w:color="auto"/>
        <w:bottom w:val="none" w:sz="0" w:space="0" w:color="auto"/>
        <w:right w:val="none" w:sz="0" w:space="0" w:color="auto"/>
      </w:divBdr>
    </w:div>
    <w:div w:id="228812548">
      <w:bodyDiv w:val="1"/>
      <w:marLeft w:val="0"/>
      <w:marRight w:val="0"/>
      <w:marTop w:val="0"/>
      <w:marBottom w:val="0"/>
      <w:divBdr>
        <w:top w:val="none" w:sz="0" w:space="0" w:color="auto"/>
        <w:left w:val="none" w:sz="0" w:space="0" w:color="auto"/>
        <w:bottom w:val="none" w:sz="0" w:space="0" w:color="auto"/>
        <w:right w:val="none" w:sz="0" w:space="0" w:color="auto"/>
      </w:divBdr>
    </w:div>
    <w:div w:id="348263188">
      <w:bodyDiv w:val="1"/>
      <w:marLeft w:val="0"/>
      <w:marRight w:val="0"/>
      <w:marTop w:val="0"/>
      <w:marBottom w:val="0"/>
      <w:divBdr>
        <w:top w:val="none" w:sz="0" w:space="0" w:color="auto"/>
        <w:left w:val="none" w:sz="0" w:space="0" w:color="auto"/>
        <w:bottom w:val="none" w:sz="0" w:space="0" w:color="auto"/>
        <w:right w:val="none" w:sz="0" w:space="0" w:color="auto"/>
      </w:divBdr>
    </w:div>
    <w:div w:id="524248035">
      <w:bodyDiv w:val="1"/>
      <w:marLeft w:val="0"/>
      <w:marRight w:val="0"/>
      <w:marTop w:val="0"/>
      <w:marBottom w:val="0"/>
      <w:divBdr>
        <w:top w:val="none" w:sz="0" w:space="0" w:color="auto"/>
        <w:left w:val="none" w:sz="0" w:space="0" w:color="auto"/>
        <w:bottom w:val="none" w:sz="0" w:space="0" w:color="auto"/>
        <w:right w:val="none" w:sz="0" w:space="0" w:color="auto"/>
      </w:divBdr>
    </w:div>
    <w:div w:id="623971915">
      <w:bodyDiv w:val="1"/>
      <w:marLeft w:val="0"/>
      <w:marRight w:val="0"/>
      <w:marTop w:val="0"/>
      <w:marBottom w:val="0"/>
      <w:divBdr>
        <w:top w:val="none" w:sz="0" w:space="0" w:color="auto"/>
        <w:left w:val="none" w:sz="0" w:space="0" w:color="auto"/>
        <w:bottom w:val="none" w:sz="0" w:space="0" w:color="auto"/>
        <w:right w:val="none" w:sz="0" w:space="0" w:color="auto"/>
      </w:divBdr>
    </w:div>
    <w:div w:id="772045534">
      <w:bodyDiv w:val="1"/>
      <w:marLeft w:val="0"/>
      <w:marRight w:val="0"/>
      <w:marTop w:val="0"/>
      <w:marBottom w:val="0"/>
      <w:divBdr>
        <w:top w:val="none" w:sz="0" w:space="0" w:color="auto"/>
        <w:left w:val="none" w:sz="0" w:space="0" w:color="auto"/>
        <w:bottom w:val="none" w:sz="0" w:space="0" w:color="auto"/>
        <w:right w:val="none" w:sz="0" w:space="0" w:color="auto"/>
      </w:divBdr>
    </w:div>
    <w:div w:id="878783057">
      <w:bodyDiv w:val="1"/>
      <w:marLeft w:val="0"/>
      <w:marRight w:val="0"/>
      <w:marTop w:val="0"/>
      <w:marBottom w:val="0"/>
      <w:divBdr>
        <w:top w:val="none" w:sz="0" w:space="0" w:color="auto"/>
        <w:left w:val="none" w:sz="0" w:space="0" w:color="auto"/>
        <w:bottom w:val="none" w:sz="0" w:space="0" w:color="auto"/>
        <w:right w:val="none" w:sz="0" w:space="0" w:color="auto"/>
      </w:divBdr>
    </w:div>
    <w:div w:id="1183401768">
      <w:bodyDiv w:val="1"/>
      <w:marLeft w:val="0"/>
      <w:marRight w:val="0"/>
      <w:marTop w:val="0"/>
      <w:marBottom w:val="0"/>
      <w:divBdr>
        <w:top w:val="none" w:sz="0" w:space="0" w:color="auto"/>
        <w:left w:val="none" w:sz="0" w:space="0" w:color="auto"/>
        <w:bottom w:val="none" w:sz="0" w:space="0" w:color="auto"/>
        <w:right w:val="none" w:sz="0" w:space="0" w:color="auto"/>
      </w:divBdr>
    </w:div>
    <w:div w:id="1192651622">
      <w:bodyDiv w:val="1"/>
      <w:marLeft w:val="0"/>
      <w:marRight w:val="0"/>
      <w:marTop w:val="0"/>
      <w:marBottom w:val="0"/>
      <w:divBdr>
        <w:top w:val="none" w:sz="0" w:space="0" w:color="auto"/>
        <w:left w:val="none" w:sz="0" w:space="0" w:color="auto"/>
        <w:bottom w:val="none" w:sz="0" w:space="0" w:color="auto"/>
        <w:right w:val="none" w:sz="0" w:space="0" w:color="auto"/>
      </w:divBdr>
    </w:div>
    <w:div w:id="1296377557">
      <w:bodyDiv w:val="1"/>
      <w:marLeft w:val="0"/>
      <w:marRight w:val="0"/>
      <w:marTop w:val="0"/>
      <w:marBottom w:val="0"/>
      <w:divBdr>
        <w:top w:val="none" w:sz="0" w:space="0" w:color="auto"/>
        <w:left w:val="none" w:sz="0" w:space="0" w:color="auto"/>
        <w:bottom w:val="none" w:sz="0" w:space="0" w:color="auto"/>
        <w:right w:val="none" w:sz="0" w:space="0" w:color="auto"/>
      </w:divBdr>
    </w:div>
    <w:div w:id="1369064805">
      <w:bodyDiv w:val="1"/>
      <w:marLeft w:val="0"/>
      <w:marRight w:val="0"/>
      <w:marTop w:val="0"/>
      <w:marBottom w:val="0"/>
      <w:divBdr>
        <w:top w:val="none" w:sz="0" w:space="0" w:color="auto"/>
        <w:left w:val="none" w:sz="0" w:space="0" w:color="auto"/>
        <w:bottom w:val="none" w:sz="0" w:space="0" w:color="auto"/>
        <w:right w:val="none" w:sz="0" w:space="0" w:color="auto"/>
      </w:divBdr>
    </w:div>
    <w:div w:id="1379551002">
      <w:bodyDiv w:val="1"/>
      <w:marLeft w:val="0"/>
      <w:marRight w:val="0"/>
      <w:marTop w:val="0"/>
      <w:marBottom w:val="0"/>
      <w:divBdr>
        <w:top w:val="none" w:sz="0" w:space="0" w:color="auto"/>
        <w:left w:val="none" w:sz="0" w:space="0" w:color="auto"/>
        <w:bottom w:val="none" w:sz="0" w:space="0" w:color="auto"/>
        <w:right w:val="none" w:sz="0" w:space="0" w:color="auto"/>
      </w:divBdr>
    </w:div>
    <w:div w:id="1426614315">
      <w:bodyDiv w:val="1"/>
      <w:marLeft w:val="0"/>
      <w:marRight w:val="0"/>
      <w:marTop w:val="0"/>
      <w:marBottom w:val="0"/>
      <w:divBdr>
        <w:top w:val="none" w:sz="0" w:space="0" w:color="auto"/>
        <w:left w:val="none" w:sz="0" w:space="0" w:color="auto"/>
        <w:bottom w:val="none" w:sz="0" w:space="0" w:color="auto"/>
        <w:right w:val="none" w:sz="0" w:space="0" w:color="auto"/>
      </w:divBdr>
    </w:div>
    <w:div w:id="1568876590">
      <w:bodyDiv w:val="1"/>
      <w:marLeft w:val="0"/>
      <w:marRight w:val="0"/>
      <w:marTop w:val="0"/>
      <w:marBottom w:val="0"/>
      <w:divBdr>
        <w:top w:val="none" w:sz="0" w:space="0" w:color="auto"/>
        <w:left w:val="none" w:sz="0" w:space="0" w:color="auto"/>
        <w:bottom w:val="none" w:sz="0" w:space="0" w:color="auto"/>
        <w:right w:val="none" w:sz="0" w:space="0" w:color="auto"/>
      </w:divBdr>
    </w:div>
    <w:div w:id="1920553966">
      <w:bodyDiv w:val="1"/>
      <w:marLeft w:val="0"/>
      <w:marRight w:val="0"/>
      <w:marTop w:val="0"/>
      <w:marBottom w:val="0"/>
      <w:divBdr>
        <w:top w:val="none" w:sz="0" w:space="0" w:color="auto"/>
        <w:left w:val="none" w:sz="0" w:space="0" w:color="auto"/>
        <w:bottom w:val="none" w:sz="0" w:space="0" w:color="auto"/>
        <w:right w:val="none" w:sz="0" w:space="0" w:color="auto"/>
      </w:divBdr>
    </w:div>
    <w:div w:id="2054841700">
      <w:bodyDiv w:val="1"/>
      <w:marLeft w:val="0"/>
      <w:marRight w:val="0"/>
      <w:marTop w:val="0"/>
      <w:marBottom w:val="0"/>
      <w:divBdr>
        <w:top w:val="none" w:sz="0" w:space="0" w:color="auto"/>
        <w:left w:val="none" w:sz="0" w:space="0" w:color="auto"/>
        <w:bottom w:val="none" w:sz="0" w:space="0" w:color="auto"/>
        <w:right w:val="none" w:sz="0" w:space="0" w:color="auto"/>
      </w:divBdr>
    </w:div>
    <w:div w:id="21080383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30E975-FF3C-440C-B46E-E35489DA62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1399</TotalTime>
  <Pages>4</Pages>
  <Words>2015</Words>
  <Characters>11489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Swetha Kommineni</vt:lpstr>
    </vt:vector>
  </TitlesOfParts>
  <Company/>
  <LinksUpToDate>false</LinksUpToDate>
  <CharactersWithSpaces>13478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Swetha Kommineni</dc:title>
  <dc:creator>Admin</dc:creator>
  <cp:lastModifiedBy>Sai Charitha Veeramachaneni</cp:lastModifiedBy>
  <cp:revision>15</cp:revision>
  <dcterms:created xsi:type="dcterms:W3CDTF">2024-08-19T17:34:00Z</dcterms:created>
  <dcterms:modified xsi:type="dcterms:W3CDTF">2025-03-10T15:00:00Z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35735d91-479b-4622-89c9-474dec70ba82</vt:lpwstr>
  </property>
  <property fmtid="{D5CDD505-2E9C-101B-9397-08002B2CF9AE}" pid="3" name="x1ye=0">
    <vt:lpwstr>+KsAAB+LCAAAAAAABAAUm8VyrFAURT+IAW5D3N2Z4dK4w9e/vFkGqeRyOWfvtaq6SRGhEBFiMAYTcJZiWQrjcBjlMIEjRZaCvk2a8r5tM28t9I6cnO70t8fFOaEzc91a4MFbNDpUsxCVbycLwT7Y3vaeOkM+CHu4JGJRtOv9pFaq387uO6EtzWV1Mxi09Fods2eng6Jof1bvz1MlgfPZ81FhldGjWy1whGNey6H/9VM5b82hctz3O5OULfiOmBr</vt:lpwstr>
  </property>
  <property fmtid="{D5CDD505-2E9C-101B-9397-08002B2CF9AE}" pid="4" name="x1ye=1">
    <vt:lpwstr>wzJiDNeiXRnLpys/WGZb4Q4leVDuRFuBLUNVOyO+veMLKb3gdcn/FOy6SCz4ejogH0u8ItvJcAMU82T2aA/PTzHiWgtouXu8UghK8FbvfYPXVLIWmNCNRTqiQcN6ScWFzx/Okmfc8qEPdGT8z1Mwzu63DguIBb2OXALX89SL6pXJHWnA7qLftuBV+Hwt5VYd+CAKllW3SyN5Y1JatmS4gesmmb/kc7n3wsfucqhUNwxLznvqlKXY6xQayIAvbxc</vt:lpwstr>
  </property>
  <property fmtid="{D5CDD505-2E9C-101B-9397-08002B2CF9AE}" pid="5" name="x1ye=10">
    <vt:lpwstr>uJeaKWC0UsTMb0Y6z11uYnGi8s6NdldtyDimn4ufbWGi4uQeW9U3AU+LEK+2wWTDP3Ly9nJdLT1lVnGc51zELZVwDwMtjfGhq07oa0Lm1YzxwJaccrz0F6lksF3iM4AIIu6WTBwyKGoEUd++2y2t7IgUQgohUY07+7KehY++jeFn41XAtQItBinAQ7rdlmpSz9mBYrQmPjxj/DC2t+8AsljqNeOT3UF8T/jrPw87pwrpddi9gtARUTlvXNU6O71</vt:lpwstr>
  </property>
  <property fmtid="{D5CDD505-2E9C-101B-9397-08002B2CF9AE}" pid="6" name="x1ye=100">
    <vt:lpwstr>eV/0zOuLSiWYo2rS8/qYpeaMzga/zmX+gYCfSQw4Ak7ON5LVF5HIwz2BSsgBxDEpglaK6LjtMOaPhPyhYbV/ryQ0vMxRvpxL/0zyA+5GSbLIIg0R0LZ52LTLBhFjd/XMvpBz+c1l1ZEagwkuSmU5Zvx+osS50vy8FpzEHoSdIGtOcGfTCJ4eBnWiMg+bp0FfTMNk6+knz9NxAd1nEXQtikYlWz+fLbIL3Ww5iWuWIjYGukPiMu4XLUOe9WcXnnc</vt:lpwstr>
  </property>
  <property fmtid="{D5CDD505-2E9C-101B-9397-08002B2CF9AE}" pid="7" name="x1ye=101">
    <vt:lpwstr>AgZdq3/3GUD5ruNoCtvAoNSXRrSCO470nTaGmWTpIBDqBOzKuiX4SBAUTTxtv1ZE5UXhk0XoLNon8SKD0NhX0WI4cWhX5g2A9I3zrfPqPeMriV5yuQxXLrAvxRuy13TqJX0TezBr8379AFsMsFMhKTRCHGEBgQWhWkBI7yLu6IvPd7RNjNa+nY45Ywz3nbDq031XpW+U81kefvL2ztYWaae2ceBLcBsHm2KyVT9G7X6HW8XU7ViAqX5HBgN8jW9</vt:lpwstr>
  </property>
  <property fmtid="{D5CDD505-2E9C-101B-9397-08002B2CF9AE}" pid="8" name="x1ye=102">
    <vt:lpwstr>ZG0OCXNU8Xv7ujwl64S1v2zpFYYPgRF+qBrMpkXzB5bx+JbYyF6hd0xIquuYhq56LR7WC9j1d8HyypPQJ2/B6kUQj3FUSIb5jZJhegMfElGoAm1xbcFvVQ4ojZJsAVKTYxqHEmZMVToKI6uBNFExG41aiObrhxuhIJtbQtYpdPSSZxtzFhCMEGG+37tz2rORG5tPyRpuMwfcGoKWyOANvlu96e86FRZlvUNAMEB24nfAk6rPGm4r4Je6GxIEcZ+</vt:lpwstr>
  </property>
  <property fmtid="{D5CDD505-2E9C-101B-9397-08002B2CF9AE}" pid="9" name="x1ye=103">
    <vt:lpwstr>16lxTrKNkTGjzZEkE4Baedsx7ga6yrHHx5+RUlBsKk7b9XKnQRv32QoxXlIgwvWgS7F5ygpukETSbicgROwFEyxtHW3b3VG5ZyOtQwgdRBnz579/1TmsBn3/Suc9uO3hYt8QWdsUqUpmQ7lMOxkO2z5wolwxhIRLfCVDHG6QPQOZUY73SsLJmP3rPhLCWcbIpG1WEFCyzf/sdMFGDlPTwVarzf+Zx+CpDmONZkvTvc+6lL0D3oEoXEylniBywN+</vt:lpwstr>
  </property>
  <property fmtid="{D5CDD505-2E9C-101B-9397-08002B2CF9AE}" pid="10" name="x1ye=104">
    <vt:lpwstr>LIFIkwMJBSxV+gQDcooQYRLZVp1Rhwv4cRyKnkHVQ4Kfennem81wnwfsva2ymvkI2bf2GktSaNOaDqBxNL8FxgPGmCrcPhLKEMVqyp0pXaBCazwR2LR/hB6nvp3QlETB+NcFCNt2fT9lewfTuyuMD6npXmHvfKxwCxd8HBmU4a/FuNXU5zm/434bvMcYtAm1L8GE8mXsAL+TObfzd+OeIhHQemljBCG2TrYpYCxItfU/02AMsndPrPUL15gDxUx</vt:lpwstr>
  </property>
  <property fmtid="{D5CDD505-2E9C-101B-9397-08002B2CF9AE}" pid="11" name="x1ye=105">
    <vt:lpwstr>U6/wrOEiVr2Je2m8b9j4Xdp2ewaVs3u+zGiV0YAhV3pghcdQduPyGlJJVm7KTJM/eUUaLKGep9QmIQpv0telNHpFlRLR+/GlFFzWklUegMp2VJGuC1Cy+ohX2NLzH8DXSHzFjCJRK+5LuHTQyH/RtXOiB8fWQckXQr4m4ITwYLBbpTcFkLlLM4zqIK7EOuAGO9xihsSagFpky45IC+ZySVuEl72nUgVj+TVExjF1T9J3jfmvBinDaeLeuZwiHtm</vt:lpwstr>
  </property>
  <property fmtid="{D5CDD505-2E9C-101B-9397-08002B2CF9AE}" pid="12" name="x1ye=106">
    <vt:lpwstr>Rw8AjiJwWQX3zRnl+/LZeXDwt2zlSY+BG8NdloB7l+gCdQd4fccmNsMKEUvqj7Dlaz59/VobHWSqG2t7THX9/XnIKJD0X7ev7u7SNernupBCb7FpSCEzSjDUUGpocFbl6VTB1ejrbsA/mGwFQBTyQ20Ym3mn2PhkyC0hQgaKtq4WO1aiqHQw1k3jZ38SS3NcxWx6uCc6PJOSpbnI43QWk7m4unfRPfmiqjxE97feobRUuZitguOeNn3kxi+qgTI</vt:lpwstr>
  </property>
  <property fmtid="{D5CDD505-2E9C-101B-9397-08002B2CF9AE}" pid="13" name="x1ye=107">
    <vt:lpwstr>y0/N0KyuJuavVgYkk253eFxpvPeiRrrkRkpTIDh+8MsecjhNQV11/YCocZQb9qiBm3WWQnXgpbk9qqfnXWsG07NEZ/nXAo6swgzZNfZxkcQKpj6AfBFUtqrZeVxfGo1IL+FL+OXiOZ82QYBuqk1LClsIZUth8hL8CvGy1oKCpBAzR+ilKnf7s1QxnSfETYfP1jX1YGIdqNOES+otj3zEeypuB2oz9R1sS/U8W6nE5hZAz79Updv5XrsapKiDt+B</vt:lpwstr>
  </property>
  <property fmtid="{D5CDD505-2E9C-101B-9397-08002B2CF9AE}" pid="14" name="x1ye=108">
    <vt:lpwstr>1nVeD9lSbVxiAgLh1incclv15e9WwwxSpNfSqK0MQS85Kein4SgNRDKPWhRXxnew459ZmbY4BQVOQMdjjrKJyzXomzI8+fAhjQlKF5eT3n/2XS8/CsIQ/GdlV96+aqG9jcn6ppGfsN8O7sT9zXgSoD8C/cZQbMtzmlvsqfpaeNM1G2nUdRkW3aZudhSFHmPbr4rI+IP5gnY5IrYV15V/jrMwGR/hqG2hnFErlSxq0gh1mEqeZsAqf47bxAsPCcP</vt:lpwstr>
  </property>
  <property fmtid="{D5CDD505-2E9C-101B-9397-08002B2CF9AE}" pid="15" name="x1ye=109">
    <vt:lpwstr>r+lizZd+dXMcnRcZngNNqeM2qwLEPGB4/RsjEWV5yHf/KTGbSmTG6Wvkx5rM0TTx911pw/e8nTwUEqxUjv5omd3ZMwMUaWJ0bkhJ1rYq67R2JFvh3p3aZcQHyOJJGADi+6X10FV6srMvH34v8zQIDUTWdkl9/NarPaf/mlQ6owPIME0aUK133N8lkmbFG4pFx5kAjQKlFKLsnF/xe3NRKOir31uBAMchzvLQwphZ4oBIyX3IMftEQG9sdFT/gMw</vt:lpwstr>
  </property>
  <property fmtid="{D5CDD505-2E9C-101B-9397-08002B2CF9AE}" pid="16" name="x1ye=11">
    <vt:lpwstr>pldxnMH7ifteKZgsXbTIeon2hHWFfdHik9Mfz41O3cTpXHsWJ/31ziPJ10yhULpajnqTeDjSHToVYWRndto6JiuotlWM/y1qfrORul+qAj0NHwuDT4BsoHJjiJZajFtaIz1ODxpAEpkNw+htODwc/W3NnytrhwtNWr0Gw4myusq5P9a3FPB4ikfpkuuP2aWR2KN9tAzijJHte29UrBHl2yJ9vo3bcPSC+63RTyWKh6HghYEdZQF8JtMbH2bEtFD</vt:lpwstr>
  </property>
  <property fmtid="{D5CDD505-2E9C-101B-9397-08002B2CF9AE}" pid="17" name="x1ye=110">
    <vt:lpwstr>9OCEo5+Otz2XA8jpYsjwdG//Qa9sdbeNwqCh8QkiQE3wpNoXyAkc//tYDDMRZJw3JjYRGQd38/kK7ytONmv8+PbsQ77bBDmLIYKjTUTN9Hj397jyoelB7OW6GqcoOtWj1NPJBj4D33jqJ4m8udYjcVCKOsmmQfB/2VYOkXQzJLhuQ0ILMNtWsBecAip3y9oPkuIFB9tJ91DoPD3AAKcfpJntq9//i7/P0C7OFV66Oz2NV8pfEc1JcsGUTYq+PjA</vt:lpwstr>
  </property>
  <property fmtid="{D5CDD505-2E9C-101B-9397-08002B2CF9AE}" pid="18" name="x1ye=111">
    <vt:lpwstr>1sOXPYdi6kISA1Ks9o9tR2uxhrFv0p1sCmsJs6hg4myV3H9KsYVyHX3SUfdg4Xri2VV47gOxJXwUdnbWsgV3+FicTljRipDxN4f6Ydz9wz/AG0JxoWTOiN4GnY5OZqxTui2tsR7C9Al+mzLOeunw2uXmKbeTwpf+m6drkqF7cd8CzI8xYovcSiBVbUfAQDwORg28IXXkQ2+3D4lYjyagoO3J396ZCachq4eLbmDM+IUSSeZxtUIxMXjV7R8aFYC</vt:lpwstr>
  </property>
  <property fmtid="{D5CDD505-2E9C-101B-9397-08002B2CF9AE}" pid="19" name="x1ye=112">
    <vt:lpwstr>xiUOi+QsP/TrZFPyLTLHvsgXKhbrD+x4dnl7rv8ZafjL5EhZV0GCl5/6I5WanpIeCi0uRXzfkteDZG/8B9xZUkQ0xk46ra7LGJXGsvPlCr3fGRww2cCLlyQvNceLbUwURYFF7xCgiqdsco9qa4x7FMr3kBJqVjHuiI/VydhQN2GQJZUvgYww0iTuQpVPCgL8XmOR8AMMAIe8tC3PnF2QbpVpNTJaQ1hMVNgg78vtXbGdNSSW/UsSnfi7hijf0nQ</vt:lpwstr>
  </property>
  <property fmtid="{D5CDD505-2E9C-101B-9397-08002B2CF9AE}" pid="20" name="x1ye=113">
    <vt:lpwstr>h8WIjf3E8qnngWTZpihDTG5kiUncU44IMo8SPaBH/pzjjN+9QUqAfNp59zlToZLRe5n78Fz1S/5ZifxbAtL1ZJqN2gUdzDAwuWxBFcBDmJPRqwW/4wjn1wJ5uP+o/y/BUcPZgTnoZRK1utAZ+FrJ5liSohxJTz319YPYRNYVk9heZGc6HycoSoTI1rKMMIFGCqLLEeYqeyVqAiMjFf5GcY3pOcIzOXGEbQ7gIYBzQs9TPAcgxjMmJ+BrYs84ull</vt:lpwstr>
  </property>
  <property fmtid="{D5CDD505-2E9C-101B-9397-08002B2CF9AE}" pid="21" name="x1ye=114">
    <vt:lpwstr>fKCQ1RnYZjSDkV0sCSUFJRt1eoQq99KCoijdKFUK5Y2EIJSPPOcHOnxqGYzG9TJ26dBQ/icjBSeqcOP0merpETig80TM+R7yw9G0VDvnLvsxGPChcuQ1SU5kS1Z73Z+ZLKbByIYn1oEKrZHF5tPWR0q/lADh+WL3+KpxrQJG8Ap7DX4keeXQuKeGVajBzXQ/+dzMrTY2qSfAmI9z05zuRTTQpeC+ZcrLIiVG1PmFpCQOFqRl+VwrPohD8dxxaQq</vt:lpwstr>
  </property>
  <property fmtid="{D5CDD505-2E9C-101B-9397-08002B2CF9AE}" pid="22" name="x1ye=115">
    <vt:lpwstr>3M9lVzH2i+1mau0JoZEsdkohjf5h1v74CKKp2zmGR6UlhXdG1HqlvZjJk71NUjep7mtUdXVm720r35YebD+gPZzCaU+axpZd34yfrKd7ecRI6MjijOe+iwWzGDjG6rmZ8tWv15mGSD97aZ/RXleESElvNkItXmHre1b9IJVQyFaR0iJ3SMnHjyWU3292rTZy+8T5c+OD/VHzXen6nV+evdHMRUQXjAI7DIHGmaRJcbZ6jKRJPP1V4ev2yp63cCc</vt:lpwstr>
  </property>
  <property fmtid="{D5CDD505-2E9C-101B-9397-08002B2CF9AE}" pid="23" name="x1ye=116">
    <vt:lpwstr>Tg5pTubl61jqUtyEKknvYy4wbau17SWMEyUGwSI9mfE8BwlbHPCb0bDOpfqyHVwXC11z4mP6NcJVPxFlQogz4QAqTweaoWZ81yacdqI9evmBkWxBCMZtKKJ1uFuFKkn/tez3RBAueZoJYwXZWoBE8poJAQjUbPfKdt4n15OfdkKJJEuV0Wl7/cuVNcsHpTl0NU0uzP/Eg8yoF89IQST5zJWljOuidDpMtJOhW4NpE+KTKiDAB5EREYDe+0v3jCH</vt:lpwstr>
  </property>
  <property fmtid="{D5CDD505-2E9C-101B-9397-08002B2CF9AE}" pid="24" name="x1ye=117">
    <vt:lpwstr>9NC0+5WzMAvMI3GTlo86eQGK/CUTVHTwmqqxmZ+e3S+3DS2MOCHP4y9qP2DrXvhWgqDVNQinADyftw7PhDdONn1Rn8nQvcg8NoG9T8X6IMEdPSyNGz+dlMpv5hrgyflzvXdtDsrD243RvDo3AoCEADqrPrCqVGsbb46QDs4JhvT4ADvclhXPhF6dyKyroJDqzsbEjwRWXVw4pWqwa/E0VlZucV2I/JBwqWykF3XcPvTDVyTijJzYAswEa0d5p3Z</vt:lpwstr>
  </property>
  <property fmtid="{D5CDD505-2E9C-101B-9397-08002B2CF9AE}" pid="25" name="x1ye=118">
    <vt:lpwstr>cwrXFQKUK7V+oxecfm4eIi0syCIOppfRfHwFXnZUQ/4pi8mO0joMC0+0WcqIbylSFMZVof/U636kMl4XcM2X5hxql4TJpT0oaCHlP4Kiau8Uav7T5wei9S4SxBwPF0W+zvVkPmI1mJHvgospzI9ISyEGOsbzMZqwMKFa22AswGtJITSZHdGaEyqYmYeQuVqPIzM/FqBsbe8JzrGlO5UR4X/ey89huzcz7JzCh5KJGFz1bI0CrEQsRBWfoW/r/pw</vt:lpwstr>
  </property>
  <property fmtid="{D5CDD505-2E9C-101B-9397-08002B2CF9AE}" pid="26" name="x1ye=119">
    <vt:lpwstr>B5cTenvmK2dCD424cxT+cjUOSJQdibswaeAAuWLQEHCYWDREX2B3bnPi1kbizsFoQ7N39Kgx6sfygfU3hYjpgkcWBB/tBDCznEYwfzmSh8hO9O1KTH4INaPCEEUxordRd+5xBMYS4Sf/e7fPhq/O3LjTt1a33sFRiI73nKxEmvqlhcBchxtVE2FIMG0k9pdPScgQdT9+kI4PN8H/iHiYbNSOImlVTH5jaavrMwhjLeG/aJbHlsgqIZkc5F2aMeR</vt:lpwstr>
  </property>
  <property fmtid="{D5CDD505-2E9C-101B-9397-08002B2CF9AE}" pid="27" name="x1ye=12">
    <vt:lpwstr>oVuICBIeUNXjThhEGfe5ZgfKJuJhhERPt9ALVkthXDtVsNZp6+rPUVc6J/Gvfbfe9wfgb1LIrsbZzYFzSrWKQDxbaVDqLwZG70l3FGGK+2B+dxzZk3udpCcP9ZlgV3/5QOxKZp2UMy9baJJ7l73Ns856nJpcxU8zdvQP6+p2Ki8cHEIqsUKlVia4KZFopR77S53rBNj7R++/T2C4t4iL4b3G+wcuazcMyJF5o4fiCllnQgs289+4A1yFI5vO0xA</vt:lpwstr>
  </property>
  <property fmtid="{D5CDD505-2E9C-101B-9397-08002B2CF9AE}" pid="28" name="x1ye=120">
    <vt:lpwstr>r6Ua07nOWIHbNOdElDezwM79vV6stwmsBdNTdjOJV9kVNm17JYjOEPAu3gtrE3eFEQ8/FknijhpPbtCoNZrIm5YFOf9gE533vz3wrllbVSdnb5CTwAmUVKAP+ib/IYy62yy1z9CLdhm98VIe8qKwTAD7A4FvosCz9LUuNtBCYDfXj9SKeofUwO9pJ6bIEot6UFZvgF8uUtpi6yhUv4tgLgkSc2Q3I/S0S7wO5ByoTS6Q4JGws2ZljXtjB+nkJ10</vt:lpwstr>
  </property>
  <property fmtid="{D5CDD505-2E9C-101B-9397-08002B2CF9AE}" pid="29" name="x1ye=121">
    <vt:lpwstr>mb/Fp8IXsPGOsOhsGzIoRm7MIFA3w0KcvFp+1Wj4wlbtY2Rl1K2t3r7pfAY5id43ScTX85zNdvnR/ziQ0bsWtZ2JDdpkM8+nlx3fznO1Lm8vZTjfUswZhJZCAFAUtMGh2fIneNlEt/PHmdtFbLCkw5qwQ8i6XCBpuIn+eUrrGXJveWvp9VWAKen7U5gc0McnppS9V8NZbgX5pfsvlhwdbxakCdbu7+ES/Xq3xiF7cr7cr4YSs+EOsGGqxctqM78</vt:lpwstr>
  </property>
  <property fmtid="{D5CDD505-2E9C-101B-9397-08002B2CF9AE}" pid="30" name="x1ye=122">
    <vt:lpwstr>BuxsYPN8/f7kyEARJZX4ESfetqxN1/s937wjXBVyRs9bKXP8xahVwQn+RaelLjVkLIHpnty8qoMKes67rafBkR1+IDnwAJIJbp8/WhphYWgyG9MvMmJ7TzVMTHdqBv8BoOr3el00ztwtNrc1nO/f0VH5WOuRvZ1LyKrf1aXYv7qh1m1M8YA0lOyMvDQ9NNztsOKCrhG4sVkxiPg74qaOyHVbY1ztNuCA5lr2x0h7Rfai3fxZr0B3XGdSpKagPw4</vt:lpwstr>
  </property>
  <property fmtid="{D5CDD505-2E9C-101B-9397-08002B2CF9AE}" pid="31" name="x1ye=123">
    <vt:lpwstr>Tro1E/FvvJzipHfyBln63bgVv8EdusLM1wZmYoxxZB+LnlGqauMjoX35asGD+lhIGQ7V+FjytkyBYVHbgrRlKqVjWNe2zhw7GBgMBNUcEDuAUr67pg+P+5DJwsZthH+6xhSlcP7lzFadRX99vmp9LwdJMpLxtXWuQJyRAVf7f72CNZhMtjoAggoyKhz0TxIq37XZBC4jVmG5DEU1v67WEkLaThioIWvuVs6L/EuVZnztH3knrWdJSH7INdFtq0C</vt:lpwstr>
  </property>
  <property fmtid="{D5CDD505-2E9C-101B-9397-08002B2CF9AE}" pid="32" name="x1ye=124">
    <vt:lpwstr>NjU4w8bTFQRCUqRxY7071BpfYWd2TTYwrg4d5I+bcCfi3RTMa4+rVD/FE+KF+hEyUllFJ/IFDuXu87ErLlAsUy076kQgBgaC71cUPodA7NB1nEDlxJh9FjWrOTOKDtOM52EMO7xw3E0x422/77Lo0r4GWnBn0wIon0PrDcbEFrKs/+rkysofB7DGV2qOFOK8u+DT7zGLeKGLClWKTX7WVbKbhWpaNyXSpOWX+aZFdnGKjdFgHzwTqQQgu0zM9Qq</vt:lpwstr>
  </property>
  <property fmtid="{D5CDD505-2E9C-101B-9397-08002B2CF9AE}" pid="33" name="x1ye=125">
    <vt:lpwstr>zy/4qsY3V8v1NdiVNtfIerYuCPJpTzkx0ngoAEKqoaL33kva1pAP40DezsiJhcPTHfXOZf+lekfrAdC5NUWbJlmgcOs7pHdIMMeEqZhR1n9Egb0ef6PZvtNKELM2YfCoGNdP5lxnHSRnmVS/98X6N+dafJr8sGa/Z7XkhXcvmHkK6s7JuE4vNwr5ys+hxwRFtMi+f5B4xfapYhIa3/jvBrJ/ds/gjpSSmOCDroBlBwwW98jIjxysQja06izDa8H</vt:lpwstr>
  </property>
  <property fmtid="{D5CDD505-2E9C-101B-9397-08002B2CF9AE}" pid="34" name="x1ye=126">
    <vt:lpwstr>vBLiYCwnitrt0TXsALtqf9cPNYrWsNOjsIvD6wCWTt5jNdnrBm5/FJ88AU9yfW9LDVfWuP544v3Gg2aX39ukt+X45FSd9+zbrtChDvPVqB1SZ9iSw89Hixo15arO3XdZXlmNqPwG0YkzTusT0bWNxZzfNqM4QnsSISo1GXYfUVEslmeWY/VL6oPKG2q18TN8Il99XOaG7K3bxRl+D2LIeo7Y6ymZG3pbWK+gUcVHZS/bSGEQNhnoukjVWSph5AD</vt:lpwstr>
  </property>
  <property fmtid="{D5CDD505-2E9C-101B-9397-08002B2CF9AE}" pid="35" name="x1ye=127">
    <vt:lpwstr>LuJW4OB2blhc5rLO/HtqdfIny97TNHxn2lgx0UD8qL6Qvd2Xl6ydx30q6hkPIcvILjAfE7FKen2LFGjmB7yrHv9Crsm1X4IYQwljjY1f+FDeZYnsacNREVFzx4rIKwkKESOdNWRlYvyiaC4FWrkzbb5WgrtajdTf1CMJsdSZMTC50stw+x679Zhs3B6ZVpdXVjoJgD8BO1ylsL5BGpDbSiXdHNiKyM4MeUDibP4PO4oNteP414DDF98L762KFdX</vt:lpwstr>
  </property>
  <property fmtid="{D5CDD505-2E9C-101B-9397-08002B2CF9AE}" pid="36" name="x1ye=128">
    <vt:lpwstr>ByLgV9p+0DWrs1taOxJaLODKn84PXyS7a4VhRaxVOMS9YaN7fXpMrjxgCblLnoMRETkQhYvAJoFWLwxqa+w/gC+Ta87o/2YbdWX1vP7r212uw0CXZkETsm69u4kESwQl1S6PTOL/e4HNtmtfQLiK5ZtQ/Gv0E9nyKLWVp/3G3eF76y+fq9xdbn9TQ0OCHU2E/NfNPj9j17/CFyiD63cnuzbRigN93gMYum745hO8SZWOoBNYrl3eYuiR+Q1Q+yE</vt:lpwstr>
  </property>
  <property fmtid="{D5CDD505-2E9C-101B-9397-08002B2CF9AE}" pid="37" name="x1ye=129">
    <vt:lpwstr>gFirCv3h9AHfLQT2OtkMx+l5YaFOFzq2DxCuNN1XjpqvEkQa3FThzWxS6fpcMNoVp41Vi+sFDkuZXyfarZyn4MkmC024O/0pO++qx/KCAsU/xx+76H85VRjEPgz7mxPo8GwPjiDlybN9FCv0jrR5FXwI8Yf+3aWMVKs5WdPC3kSNQjIqo+lpioETKap4j8CnYIF7djjtHWhva6u7KqX1z35rHQtSWZhHYpCGERt8nNzvL7iqKuxPIkwCCfQHfep</vt:lpwstr>
  </property>
  <property fmtid="{D5CDD505-2E9C-101B-9397-08002B2CF9AE}" pid="38" name="x1ye=13">
    <vt:lpwstr>CYoY6SRiVZE5xavlGIQwWxdO3rEc0SYfkfIXSYxlGpZ1FC6Gh/piv8OYlZYC26GEWf8pLDTLSKn0ciDuTewIrIVUIXvJik3d3Fd9wPSeFoBRoDxM7O4ZZMO8ysG/gW1y4d+RReHyQnEjYThBvwfE4dcxXBpQdNd06lpqLwX982PLJUtxOIfjv22/IHzTUF6xA8/IaS27oz1b7LSI1RfXBqtN3/ajR2tAF2wqTwKdTz/7tIb+P3KHg73UwqrkwOr</vt:lpwstr>
  </property>
  <property fmtid="{D5CDD505-2E9C-101B-9397-08002B2CF9AE}" pid="39" name="x1ye=130">
    <vt:lpwstr>4oLF6/xrsTHZGXSyE2pNPo5sCOuP/vSVxCjhZw4GnUvkytBE01eTO8i66LdY8z2YW9WveYjqlYDxOjyjv5T5l2YXEbz0PuCMl+V1ruBmUIuP9LSvgyMY1v9QXvTl1z7HpFS3y3XWw+2lttFoo/JvWV0NfEM4yEJ6eXO5AbcfNH2pOsVuZQ4G2Mw7UX1HxD/dj1rc1oTbfyVSzYwHItXeY6eIyHgT3CDgHpyZJ0gecj1yrwor+82/4ikNSS0kGIp</vt:lpwstr>
  </property>
  <property fmtid="{D5CDD505-2E9C-101B-9397-08002B2CF9AE}" pid="40" name="x1ye=131">
    <vt:lpwstr>og8mMf/bxS6OM5DfKFiIHZxz4ASzQvDDGSkDXk5TKRuH9/tibAnliPYzmL8xXcZ+jOrvRvBq1HVCP/tmYwC670p1+Kaqy7PTOZEgGBJn050WBj8MRMaA3k1AqJ+yk6Q5wHOztdm/b4BPchl257IQ0jmxDwXdTrZLG0I5ULsPpO7PB8tAGsBFVFJlnPVourIgQyYwnIHzY2f4pKSYd5A5BPLX4y9ms1+GycPPOmhEEcrm8yK70ShIHFsO7FUXb40</vt:lpwstr>
  </property>
  <property fmtid="{D5CDD505-2E9C-101B-9397-08002B2CF9AE}" pid="41" name="x1ye=132">
    <vt:lpwstr>PfRnuXltLR4qMBegmN7XMsjWTW0VENm3o7VVPFvjSK3R0vJu7szReurJCACOB47qkZ0fSxuNEqAvsXE7iRey9AYpOsMi8tUzrcSAqGvJr+1qH47BrPpyVDoWLW7MYjTFHerlgv3yia0Xemhz+nLhxDF+o+SbaaohN9vILAwOfosOe34TnuubVBORXtY6NftM/kY1zIt2UWxS6pX5TMaHGcSVMtPgggeecucHaIQthytux7phpAIO3/qaFaPElwF</vt:lpwstr>
  </property>
  <property fmtid="{D5CDD505-2E9C-101B-9397-08002B2CF9AE}" pid="42" name="x1ye=133">
    <vt:lpwstr>M/Qcb/Fx1ndKN86JWsA/Rs/1d6IBC6huCnxCXNILpbX5GSSy8QDNS1bE36ghvGOgWUfHjsMdJv+M1jXCX1vRXz0cDvIU9amwXBVnoV8yhhK/oI1MOjFBeFdjcafhC+YFuWJZhbLmzbws6162LDjlI78wQTzNP8DBQ725qr+nYSqTmGgachylzJXMbek/JTzlymIySjkYoFe5HpiqPbaoQ2Xiyvdy1RYkd73kTwCdeP+DdXLvBtxrKwi+ORum3lp</vt:lpwstr>
  </property>
  <property fmtid="{D5CDD505-2E9C-101B-9397-08002B2CF9AE}" pid="43" name="x1ye=134">
    <vt:lpwstr>LXRX+CIIGneO36mDADGI7lOwaNDHpqF8sazlucoPzaxDXF5q+i89Z2FQai6AdRkDEUryBnk2NHzsFk+PrHbd0YJM2cvb1kiRTYBCbEXJYlOlTWVOTAKitXVLbazZzn3fPPMYwQNhq+0q//iRdGsiz2Lfx6307y/AvghQLSycioMDA62ZGpY+6ERp5e//CiT5ro9dU3wHArYp42zE4Jv36hM3xFMB08dSsxk3Jc1muG0oGADah2idPi80+Pr+UIY</vt:lpwstr>
  </property>
  <property fmtid="{D5CDD505-2E9C-101B-9397-08002B2CF9AE}" pid="44" name="x1ye=135">
    <vt:lpwstr>PRQrgDerXuUiPFHqr6Wa0vKPjjmUYbNHpw4ig1hNNT+kek5nGvHTOjYd7N2PkUwjtJaxSUGDhjNb6m9PBZI6H1z6j79HBQFuPFja8SNiPAE6HYAaEnAcDa23ZnTtlWdChL7GCLzRAhGeQDkGDSdQ+Xl2oCdPuS4fr3Z/sKjvGOMUnw/Fmy7P3S7sonWYCFE7VP6YGaPI9iojSTkMD3wIpA8hGtyp0ibSBPYYHsITWawAnkGODhOZxgzhZ/Piy/V</vt:lpwstr>
  </property>
  <property fmtid="{D5CDD505-2E9C-101B-9397-08002B2CF9AE}" pid="45" name="x1ye=136">
    <vt:lpwstr>3vhsAF/Gal2a3mRa1BYdCClJ4cbJEhOaIp0QAhGm9oVb8wkKBg7Dvw2qrfYFoebONvzCwZqp8110TLoTDSktbp0HbIiTtu6IKr1tGPMUM2qHhHBIPRWnXhrkVx7+zsuvhWMS02PYCwxVWwmDpFKKow8SEMY8tAUn5DtqB/hWx1Bkz9OSth904H/AKSsw+o1l1yGoIhByF7HsQPY0b7h3DXmHiAeleOAk+/rYPkXGi8odaSSpJTf2izhtBqoSi25</vt:lpwstr>
  </property>
  <property fmtid="{D5CDD505-2E9C-101B-9397-08002B2CF9AE}" pid="46" name="x1ye=137">
    <vt:lpwstr>49rb4KLhHIyLRmsijy0ebwnkCltJ69k0OXkcqyB3RSw4OL0PMDNb+aIidsLADvBqxzp36qbLeodmDsIg8d78gduyF8ndV2I+43Y14y3+ymJHjBypc3kJAbbXghQ/texa5DnHdY6cS2tCJloxSuu7XucQA945XwnRa/9Z9ThAvFW+r9LnKB9CsILpuwO9XyPagT6USu1qBnyCbI3HxCTIJH1cZ2ZauTiG2fnMtBhzR5dK9C0ZRFsEGfiH6b9vd/q</vt:lpwstr>
  </property>
  <property fmtid="{D5CDD505-2E9C-101B-9397-08002B2CF9AE}" pid="47" name="x1ye=138">
    <vt:lpwstr>qG/Zxj8xXmr/ImHythaVJOzXSgZUtEkzHKF4sksMkgDFPSsey0P6jG2rqpXazxqrwZGTCHPoxBku3ExsNvfvZgoJvzAgBXfQDqTm3stJeBFxynj21uamXAJzN25+zNTK9uLXl1O5puem42oK+3lVCfpvsJh+6N7yRSpLuqpEVSM+z2CLsoU8fcUTNWjRNPtwr5E1c6ku5cc+IMJpmaMEkdSMYHJO0tnwHe2Pj6PmbrwZ7lvKxQM7bL/fJEfRcRa</vt:lpwstr>
  </property>
  <property fmtid="{D5CDD505-2E9C-101B-9397-08002B2CF9AE}" pid="48" name="x1ye=139">
    <vt:lpwstr>5LaFKxJprQwJVpnPeMHRm92D8fztw/IXSvfrKbW2s3kzTnVlaQyoqaLJ4566DVKVE/wtHibShXeHjWgPerrHFWneRwdOP7DzvYw8DmP9o/2qH5CMmgRgFEERK9Z+qpyEYRYe9SEKldwsCnNGCnVWfOM6Mo8SidseuNDrVPqwFtdgF7yu384n7uMhkrB7xuG2L2A/huRMrRAcjC4Pc2GHNYXv2TOBJkKAb8pGEPTPnFwHDz/Jaav3HHJYfaSiQex</vt:lpwstr>
  </property>
  <property fmtid="{D5CDD505-2E9C-101B-9397-08002B2CF9AE}" pid="49" name="x1ye=14">
    <vt:lpwstr>7tQvnIIKW3wXjKqadaXMIso57fmUAYBV+ok9NcXME6ZnSe5d7Idvi8pNyce0Hfa/rOds0mT3dKXWnbfA091mWc1UGWk1hLw5/PfEibxr8x2UUJGQnOj8tY2VThRi4ddIl3z85k2tXFw5jdQFcleP+a2Q2Hfv8NsyYExmiEb02DEuqPXYJQ4DWRgcaRiKFSqIWNQhlFr8UJDM4WAYHr8J9iypz2u1ImhTjur5JsVq4+V/6LGejHaGZr1M3RG7lUz</vt:lpwstr>
  </property>
  <property fmtid="{D5CDD505-2E9C-101B-9397-08002B2CF9AE}" pid="50" name="x1ye=140">
    <vt:lpwstr>Z54UGvMruWSzcn9vF0lxO5RnYrI1zpCW3SoPFpew0tnDnkCr3Krw/EWjTCim33R23mTbi0jzoU5mCYUgZxufGf5ah1A9R4XESNPwXloQj2dctydsMAsugOstxHC91FaP3EyKE1OZIW6iLbUlwxvHB+iC1ua9j9HthoJbRIjiLDIVlVOEdFRZBJVdOCCZsqbsK2UQ+53DBL/mUeRgwsQpD1trTnvrmyt8mL+76nH35tnH+zt46YGhKWvv+HVZ9cM</vt:lpwstr>
  </property>
  <property fmtid="{D5CDD505-2E9C-101B-9397-08002B2CF9AE}" pid="51" name="x1ye=141">
    <vt:lpwstr>SRjxx5vT97oURoV4BCzqw9zvKObcrtXWfMuocZoHBlhDuTjJiPZhS/PKojWZmbafdRcVERXBsLkqwMYLVf3h53SSdT4oGAWv4t7b1Vmms5vi66iOm+EWX2Sxn/byzZuMOiLXz9U3P9bvoic7gz3NmAxVtbbgfg21xmUFVFLbWIjAiv0aycXV0a2oIoQzNykuzz6fCokeEhEfKZNbnhkK6UIZghAarJ5RMJeY7mMFwEY6GYr2+VvTtIY7mfy0JNY</vt:lpwstr>
  </property>
  <property fmtid="{D5CDD505-2E9C-101B-9397-08002B2CF9AE}" pid="52" name="x1ye=142">
    <vt:lpwstr>nodGk4jjLcqmo+x8sYy97HMUblzEc+4zQkCfVwUWOszXjBBhiJLJp9rls7i0i7MribvaIC2Nhe/emXgTTJ36+wKyhhWnZYgTjM7HEbEV5EDzYQS53/lE17+LA+nGbwSNgBv3V29WRy/LQxwdV3oC75RDqiFjrUQltuzA5zAxosWkMBrb7ZxDtM3q9K7T5ZpVbQnid8A2wiJ+Slxb3D6yNEpOhdzkk3XiFEiysiqRPnR7EsBRGhg9QuegOIAJE8a</vt:lpwstr>
  </property>
  <property fmtid="{D5CDD505-2E9C-101B-9397-08002B2CF9AE}" pid="53" name="x1ye=143">
    <vt:lpwstr>4BAoQ0/QNIUYoEFedz/KMTnlqYolrFoHAwVLtb3jzHNhKNC1auZpJQ5Kx3h+GwbfkVWGIm6QUeTZ/dMlENgCNLwjT9EvqwsIkEBLCM0/MctpjEBZonBLuqGOiVlCMN2W0HM5sOaHeKjGUl/ULciP7jyLkAPQg7fWm8kI420sKkEkfN6NVC7AT7lEcAdEiUy1zRb2/4o9qKZikxUvI+PoQ/NU06nQJsdC8xC0Tc/cqso6ejIcggrTMiJacEzjHem</vt:lpwstr>
  </property>
  <property fmtid="{D5CDD505-2E9C-101B-9397-08002B2CF9AE}" pid="54" name="x1ye=144">
    <vt:lpwstr>IfhTR/NIhzROeuwjXo0PcldfjEKUFA9171JntNhN0l8tVsZsyyRu4Ur/yIWdoyo1W7oBgO23SA5Ahv0eBbT4LpQIPi+vZaclCpQPA7+9NKktCkrgb+UhpOlFY1eeVkqSRdANg5DjiMOg7hVrq/2NdmhM7I/NFruOmZdufhrElBQEqDEvOZB+UQjQCjj1Gy8kfOy8Fjf63nbPYsUVGQRtCcJkX58GR6K8tGR42DeaEJ3jFvLJUb3BHWXuk1LJ7Eq</vt:lpwstr>
  </property>
  <property fmtid="{D5CDD505-2E9C-101B-9397-08002B2CF9AE}" pid="55" name="x1ye=145">
    <vt:lpwstr>SKmLDFXP5E9hIQ62jwcRl8Up9ZRYY1Hx/IEzgWd+P0DIyRRH27MON1KMRSJWjAkZ/15Mfp1qrIlfzNGOeoy9uLu6VfFzn1lT8/MmHazbO6f/9qUDRr9xFG5BW664sv4TXdC0aZcAZ7OdCUPH2TT5W8tuhOUJfBPqBoJu49azpBsEcmbu+dd4gDQPxiC+cVEEX0+cqZOsFAN+N3bk5NfZH+WgcFTukQgv6/QJfZuGymqRWxNzU3R1e3dG+3DglcH</vt:lpwstr>
  </property>
  <property fmtid="{D5CDD505-2E9C-101B-9397-08002B2CF9AE}" pid="56" name="x1ye=146">
    <vt:lpwstr>hwsVdmgtHoOvxtn0ElVxCF6LUHtJrcoiPUozc3462oOGfHL8rciGsivknchxhndGQOkzZy87JqfK+vPbychoGzJuA3lhGyCj/90eP+ugowa5ubtroIM6Do1THIp6Brxotab3YknFszjUHFVzelj682LtQ7ivL8nR9yIQnqUwuLBgUKNcdxeIIpu2OtZcR6gInwjqWvZBQghpewmdwpCvjHECFpCqec9JJWXK+3BbwAJ0BprYJXlp/rg2Kvo02Pk</vt:lpwstr>
  </property>
  <property fmtid="{D5CDD505-2E9C-101B-9397-08002B2CF9AE}" pid="57" name="x1ye=147">
    <vt:lpwstr>xQ1YvFlZ309yEX3yvtSM5/AizGjto+rB3RZwm1XqXLz2qa16quWmcsDEz613jGuzWU4IDSfdYBswRN6bZx/3xDtC0HCRaH5KXbYfTARbzV6vUFJUe2Kn+UWgQolNLaDM9rnRt/iuB2BceOiGoAZE4acapesddDC1tieyV7oS4ciOR+t5DhjpT8TRs9ciSEse5SsFqA5u9UlasSy0ExQp3n3SwxbdBUXof+a5/v7CPePHq5+gkCkwoNRJhvuxdwZ</vt:lpwstr>
  </property>
  <property fmtid="{D5CDD505-2E9C-101B-9397-08002B2CF9AE}" pid="58" name="x1ye=148">
    <vt:lpwstr>phc3C5+LjKKip4kwkQMyzR94b19r4HH7mJ/bSWb5yvfhJGePnyvZbQYjQeP2jB4T1YRemvX45dz9Ewv8b3FGzkoyikIfIIjztlPOoc3aHmtsholzmcpw7lNFnJy36RzP5qs/oonaslefAbYVdqhJ3fspkXII3d0xnJm8XiXkxOy0ihOHz6pSMl8eMf2oCoM2KfUfyMk/kSYKtFM5l+7C24mqoyx3t36/MWqiJ6SCHWGf7eQMh80TfVdd73LTlx6</vt:lpwstr>
  </property>
  <property fmtid="{D5CDD505-2E9C-101B-9397-08002B2CF9AE}" pid="59" name="x1ye=149">
    <vt:lpwstr>HPutQRBUqUd6nMJiLw81oBuw70Q3yBrXFapY3mlpDHDGw/+TRCs+aT6H35GBAsZvCJ0sg+ahO7lkMVf78xJkwxfmTvmZJv1DkB78Cn8gjXEIPIQAExbxXEl/K2ek0WNA4g66KgG3JEocFLi2b/YAe9A5tSKinN06IYQ2+NDI/+NQM3MCOcCU+A8DmYNgHhG0/Vq72MHpAxYvX0bAgAcY0EK16ERo20/fDhObW6Xwkfvlk3QCnegGYzn2jFYDWRU</vt:lpwstr>
  </property>
  <property fmtid="{D5CDD505-2E9C-101B-9397-08002B2CF9AE}" pid="60" name="x1ye=15">
    <vt:lpwstr>hEtpQNxiOAU+u0Ak7QHfx1smleomQE7BBlkyW3b7SjMPK5rOJpq7oRPUXcfQLJk+4rUNXyN1APPjG5++oO+Qp9h0hUIPr3D0WKCFoKc23+m12xT8R5+ShXPnVNWXjYiI0e6dV4tve5/9cHMenuyXsBqN21sj9aN233yHnJLk0WcydifEslthy8eEeWVMxEzHTcQoNmSQwB+KZVdG4mBXjoZXKao2zs1+Df+YHAFddHJeBZfp9TiRMY9BXzjXetD</vt:lpwstr>
  </property>
  <property fmtid="{D5CDD505-2E9C-101B-9397-08002B2CF9AE}" pid="61" name="x1ye=150">
    <vt:lpwstr>i9di1vo5ccM1IVP/KROR+kGab7otnZlSdJGCcOpcxCwPbRUPykKhoit7rCBwuE8XBxipsvmJQ+A1ZMCUMlFm6/u80sNsK69bP+TP37G3Ep+00/WMezx9/HYWLdVMySg4F00JBCh+7G/KcDnqQbR2Ps9LRpc4KUZ6BxPLHcimtVzlElMuIo/u8MjhRtn5c0D2g9M48fcnTSjdShQ8RNBSD1nrJEfOLp+oJaUSbwlBkl3eeAY24imvtLa1GafmgFe</vt:lpwstr>
  </property>
  <property fmtid="{D5CDD505-2E9C-101B-9397-08002B2CF9AE}" pid="62" name="x1ye=151">
    <vt:lpwstr>WzRST9YUf1UrJWGBjR4DQkcVXqFMBCUBhD3wrmR7eeVMSWRd8w3XQfBJyjHkrfxOpGn1G14XQWxdyy+RDeeMMvIvdp14Vv8ysR+PH3+NaYnf/CCultknMNK2ykddbUrX8Egwyyr3QfpjR87LI/Y6g72pieb1EfHw90KrTV2TErimzfFm6hj1/mXndfxCvUMkxV9JWPGd0GY+ioveJN/q6kMF59CW9MvpOtvqM2qMc7hZMw/ZDDGoNtOd9/d6qeT</vt:lpwstr>
  </property>
  <property fmtid="{D5CDD505-2E9C-101B-9397-08002B2CF9AE}" pid="63" name="x1ye=152">
    <vt:lpwstr>J+CWkcnvA50zNsM/JkLJGYC3SpApUdXdTuImxnunWe8C1Juaaz0XP6GGwUBOI+WdRiA5bcdSQBJILTYKtyCfFb+C+ooi4z7a9d3gIuMrLMVd67cUs/TpDL/Tpptjjy/qNud4NqlqviXvmaY6yEpvfQuThLZQV1xi3xlO+hoLKBIeqFOhryHGM0NXCa1rD2upc8PT5S05e0Jw5E8wX/K7BJ3Hycm/G/NdnLTvkOty0nSTFmb6JpETSOt998fZUXE</vt:lpwstr>
  </property>
  <property fmtid="{D5CDD505-2E9C-101B-9397-08002B2CF9AE}" pid="64" name="x1ye=153">
    <vt:lpwstr>Cb/TgIQfW3adqpso1Im6jZA75PXlVOqwbOj6y0efWOTBnlQNLxt4XtsEZRMkOu/vCq9xaFSdxZAjqZt1XhbmV9a3W6isKPeX3tVT5yA3eKT2/nDSkxgCbQb0BpgxN1boHjznEOqgQ+ZLTqPnLfVNnsufB5flFExJ+5YuG2ujFlwz4Iv5IAUYin7evEdb3oHDzEquff+6zCLI7xYvC81PApS+usHGmnkppyO6JJyCQy+TgEXbs3+5RdHyURpIBr/</vt:lpwstr>
  </property>
  <property fmtid="{D5CDD505-2E9C-101B-9397-08002B2CF9AE}" pid="65" name="x1ye=154">
    <vt:lpwstr>lwHVYGSDHkMAbApVFHYP6tjUElCN9Af7V/H1GKQLRPRLn9hfw2ozRiQLn0h1h4gVezrudCAsrrLS9hC0G/aX96lfM459HkFT7bBqfHK/98kyASA22srhsfBIJuQFFjqiVxZj0S2vmDu6YSj+0tAlaehmfx2tHg1M/DcwX7FatX4RdvAJE6zZa9axM0w2ok7gerEO34h7YjXLNOwjg+eczMOVlsbxhEUafLmIewNWNxdN87E9yfScaiwsix8+uBW</vt:lpwstr>
  </property>
  <property fmtid="{D5CDD505-2E9C-101B-9397-08002B2CF9AE}" pid="66" name="x1ye=155">
    <vt:lpwstr>b4UKz02l5DpYUkGhYAH3uXdtDXJBAMzmEJf9pLtYThUx6C2ukKJTM9ZBspH03wnS/9De1pZlykziE9J6y+voKEDrc3vS9RVufvXYwIpTJeOfAqGO5wROcGYFuwAzQUcQDZeaT6mfxZGluoi2DXK4682zEd5bAxXLnUdaXKhzUtRELEX4FfMejLfQ8KeiIS4SBhN6ybWzZT2gVlTJOZ/m6+G3Dr9ABlYhAmKz/x7hC+AHfVVnPi5YERDjQpo3Axu</vt:lpwstr>
  </property>
  <property fmtid="{D5CDD505-2E9C-101B-9397-08002B2CF9AE}" pid="67" name="x1ye=156">
    <vt:lpwstr>AFqVw1Aw5py8XKrudqKSQTbGv5yVfI3eOFgCh425KyNwIRVKKjNzRuDQnLd2tyCki4IsNz5kGW4xrtZwJeqQoFXknX470wBH2GeyptTMZ1zxTVJqNHIU7OFBA4Zrz2Y0UVnsTtdRsNemc4k7SuuVxtDuTNV29Zo8MaOhJwUICut3YUXmZsGAb/AbT0QPf3Q4OAvD22jERtWbF/J2si2prbfxM+lg/+U5vEVpFT7dfRn3Z2PgBOjeij9YeAPhjuO</vt:lpwstr>
  </property>
  <property fmtid="{D5CDD505-2E9C-101B-9397-08002B2CF9AE}" pid="68" name="x1ye=157">
    <vt:lpwstr>N2FCHpdUpGu+pXiQVAWIyWv+7zyuEd6W+atjWtcQ8KnjeO7fgtvJp5fTwG7J5SlbMvKtn0LptKnS910m3FOaWaCCE7ERMQz6dPWptuJFZwU+C+JoP0wO2Xlx3872v76a7Qa+Y6oVMYJGivjbiScIwlj+3Jqp1CsJj3ALpx8rl80lp+Jz3ixtWryhY9hMdRUefsvA6XV3WJE5/gmNgRcNv9e0EN0vwce2hEs3JpM2eeOs+FlvLlguJ146zHdBKGg</vt:lpwstr>
  </property>
  <property fmtid="{D5CDD505-2E9C-101B-9397-08002B2CF9AE}" pid="69" name="x1ye=158">
    <vt:lpwstr>mpyr5v8r2obXAxhOnYpLOj/JMA8vANeo+QvETp+IUwTVhQuuF4TWiuYZ7f4QlDw/O544sxp4v6kg3ODEuF6sSoeaz6c9x5CKoJbGz9k3inUbfEfZr8eogBfu7ehjm8OlWVHP+YkrlqdQUVbN3NPCKgU1fOF/KU5ldAVcDyF13ZlpsxRF/3TEf+IuFoibEG85R/nIoFHtYT7oEGszU8Tj8oMVljiiClKU530wNhEiULPXK4sbUIakM3MP+rk51Cq</vt:lpwstr>
  </property>
  <property fmtid="{D5CDD505-2E9C-101B-9397-08002B2CF9AE}" pid="70" name="x1ye=159">
    <vt:lpwstr>9oNY8tnj70nz3VKzNzgR91iV4/7+nca2lwslWCz+mDOeOoLJWkSsRQSU3p73sHbb8/Qfgrf0sMwOOrKL7BeWDUmrQBPfSyikcA1rV8y3C3ObCTXjxhOCdFuGq8TAoVuDQhFSgpdTmwkdxXs55bad1Ds/keEe0eWoq2cp/bGEXSQy6Y6NQAkzKgJYG5yVBHXbmJ5E4LBSAnpbc0zgi6P4I814HrDBNP5AuwASBVB6/3Dt90w/+r8GFU0k+YPcLiu</vt:lpwstr>
  </property>
  <property fmtid="{D5CDD505-2E9C-101B-9397-08002B2CF9AE}" pid="71" name="x1ye=16">
    <vt:lpwstr>iONL0r8dRgL6HbPgoncHD0MeE9fiQG63N4cfhqlEQJtbTnZN3VtVH2llWUbnnxqd7MnVLJ0B04/sE78NfzkJJCuU+Do6clOCFwKgI9us+iXJAHUC7R3iEedc4m2OHv0CZkYgjlN2OD1XQu7f8vekcRSBrDQBeV77ZtwIPcWMFVUs7oX4L3fl/FsvLcurZlkSKi2zlfyrV9sDbGyUafDBSIcgLLsrkUrpq7IH4eo7iaixLjDwsyobddtnEOfPN0A</vt:lpwstr>
  </property>
  <property fmtid="{D5CDD505-2E9C-101B-9397-08002B2CF9AE}" pid="72" name="x1ye=160">
    <vt:lpwstr>AlQ0MrbdVZNpDI4i9nwg4ATrhIqUiTNl/3oXqA9mVPd226lfisJNt2GK+iTN0ZUbNqhuoInprburogGH0xANr9bVU1Tn60Gow80N3YNhn0uXY7zwgLJInDLab+RjXSL+q+WFfMD75DiXZNQ7pZPGlVJlE8Dh9zr8JjrmF1sjdbdnCmg3C48phuwgl9uyOLf02inCtURABSpwCKojIKwz3aZfTUu0JR8wxvV0ilTADrtuojjrqYKjQqK64Hd9KbR</vt:lpwstr>
  </property>
  <property fmtid="{D5CDD505-2E9C-101B-9397-08002B2CF9AE}" pid="73" name="x1ye=161">
    <vt:lpwstr>6BEpED2LTRrMdeL1TZkwzd+3+aiSrIhxIggB1Zx/ZWgbl/MXybwJPin7APOz0FZvT2n9oc+yfpDTrySbqeWwZQKC8281y/9oE6ErgUWoGVnVMG2bRhNqDUSmFIt0nIOotTxzpTJjN+vupwtW21v6u6X3znSGKRTwVuYiiO9uKTlxhm4SaYnF5GWSQgdqhqd20+pG5/dPlIuncBGRD1tPkZmBx9hn6+AeRK0gTOgEc0I8PM0BGt3DL3YUDJ8NCsU</vt:lpwstr>
  </property>
  <property fmtid="{D5CDD505-2E9C-101B-9397-08002B2CF9AE}" pid="74" name="x1ye=162">
    <vt:lpwstr>xifo/gdaegMu3f56uU5MO7tPYFRjFQ3il+kPr53Je75Xs5EUKDn+iiW79+qso8DsxINSDjN3ri7nxExXBPz+hSgjRHP9B8bTOCq8ws+8m/iQJ9bZm/sTPKZSHgWBr9tT0KgarXxEva1XbJ6Zz1SkeodIBrCewpVVTiyFeM6SX5d7dOFmOXJ9GfTY4I8v36loqy4uhs6l00zgfV4F61jhXrjsAfyZe16Egb68Gbv65o2ogM6tCPRfUHTD4QW0IVw</vt:lpwstr>
  </property>
  <property fmtid="{D5CDD505-2E9C-101B-9397-08002B2CF9AE}" pid="75" name="x1ye=163">
    <vt:lpwstr>CW5dzYxYb2AZNDhwaTYQMQ9W1X3J9BSjs7UnFLfxDgUKMaEwCLRhLvmbupraH8g+cQJLUb8inzfcaJgFi6ctxm3FLvkGz2pAaLcJJ9AkCYnHjmLsqFDTfIGYREYjmfe13F6z/fL0cnxsf2R6nRS4W4PjdLEZALn+iD2Z1eHQ3C4Vw/UV01+2Gwxi0JFxQEk9ACUEiFXqFcvMpyrTEL3aWv/gGqP26KKPIgmSI2OLjiQTtegC532hZuluCSoeTLG</vt:lpwstr>
  </property>
  <property fmtid="{D5CDD505-2E9C-101B-9397-08002B2CF9AE}" pid="76" name="x1ye=164">
    <vt:lpwstr>v519swNRFc5sRHgFP7WxjS8IYCT/O2M24dQYe8HWk6LInLyOJtPKdK/J/JaCCtMBQMt+80RM8bY2KlYkBVVzJln0tsLRSfJCqljiSszjgvkY/aT/lJ4KDA/+bsNt0SA0K+6tNzw9eY6MIvchyryv8v54wZlooGXJtlVU3wL5A/1ntOOJmz0bDCxBNx9bJRK/jgqRRb/IFeef39vMHvPE1WEwRPisTbwSPUf9IMYnNbLPG1BkpGbbYtj93aVYR6S</vt:lpwstr>
  </property>
  <property fmtid="{D5CDD505-2E9C-101B-9397-08002B2CF9AE}" pid="77" name="x1ye=165">
    <vt:lpwstr>Gcccz8KH579V1Nn2P5NPX4MBbBCvb29+B40GdfFAMU7RF2ECaGB/iLpLLN+WGtqS+RLz4+TjL8ikx2i+TMgQDzvWlFC7AojHrXwpiPu9ZibFz+4WZR5ZCuIrXhrNffNJJohxmvG59WRihdqSZZo4RyzAb88yTlde0kUT85iM1YItAIdoxl5tSidRUFmdiPm8HcDWH2rnvqyMKEmGb4iukqSSnBTkZxpH8W4fLiEMOltw9MQpwP/+A/JSlLhPMro</vt:lpwstr>
  </property>
  <property fmtid="{D5CDD505-2E9C-101B-9397-08002B2CF9AE}" pid="78" name="x1ye=166">
    <vt:lpwstr>1nQrDgwStOgieiI3uq3P0w22h53sICiFOVI+f9Jiu49zJXOccqe7dNP/V+aH28rNoc9wH1qJ9lO+rNtIB+WugUS1W5SGo41y79imBagr85xgQ+cHOAnWnaI1U+dgmsgWjcKjHZZ6akrpDobin5wlAuYKN20FTw86x+0RIP5Sd2slm7SHXniTga1mzro9YlVCwXibDwPKPwHPByMLAFliZ50Mh0yEZGZs7qbLiEes5cfkzkflr6bDEe8Ef99jhmY</vt:lpwstr>
  </property>
  <property fmtid="{D5CDD505-2E9C-101B-9397-08002B2CF9AE}" pid="79" name="x1ye=167">
    <vt:lpwstr>oQ+xRkb0wqCPvHBK8H0Wnhj6FZwQl7qr4Qq6QsoAVrx62KGhFGgFxPEWXCQ6bNZQfNIS7SXzJAYP3Sx4BeIO94X+8zHhzCa72ewYxeTXA4v5M4tIU9qc7y9waz+OQUGDMTm5L+IkZWH5fo7fklbqaH4jfMbpeWPgATqVfqMWYAeqr6F7VoLhZQuGF4Ba86M5sWKr0/EQWNLuv5OrTdQeWxnilC4YpiHiBeQ5uiwg0jhjiKsWkTKOWSu5ye2oqW9</vt:lpwstr>
  </property>
  <property fmtid="{D5CDD505-2E9C-101B-9397-08002B2CF9AE}" pid="80" name="x1ye=168">
    <vt:lpwstr>jeWya3CuPPq1UWsRPEMIMBnyJu6k0etvO/4Oj9zPRglDyZbsII+ejs5ZrzkkW998N6w5nT+rwpP6t93T7ty/Mmk+eZ8zYxh1Olx9ZOMZvuBR5D6IrFSpq6Q2ZjY1dTLBZxKXMGQIoJv0OOwMy62bJ+LjtgPzlfKKPPa7MZfx2fnfboLOhFxkZqtORivIsnbIJzzyrwm4F5EeN+BEDr9FDyScciFjwY9jpPW4454O4K697pNcp4nisa/8Y+Gy/92</vt:lpwstr>
  </property>
  <property fmtid="{D5CDD505-2E9C-101B-9397-08002B2CF9AE}" pid="81" name="x1ye=169">
    <vt:lpwstr>G/jPfaeG630omxcWMEWDu6KELtyj1yGIfvBW0dq8UpAFblOPrjuM20ExmZj4EmN+r0QJWj1IpIVtz0qxFbfR5CsBQJIwt2cTjtCEDGwZaLmYPZnpDXHuo9cqSZJEN+iay06qbgiXB5+LKnq3MIsf6rsU6VHARnLCTkLKJUJV87DzpRYepdNWDoXg+mVQzLFyQId61B0lPRi7qvaW39F/w+t5hMpjD8tsGO2LMuGxoNkPGMr3wAG48aSKCXsSavm</vt:lpwstr>
  </property>
  <property fmtid="{D5CDD505-2E9C-101B-9397-08002B2CF9AE}" pid="82" name="x1ye=17">
    <vt:lpwstr>I/uOZWNxPdfQ+zab/bpOVYPnv8QkvaqZ7QNJ8O6lHZKR7QiYONQO6AKj9JzjmiAaQEP3OrOuhZp9zlC5xWjxlaXR9B2399Vbp32+JZDVHiQdczu1w3fYJ1u8baHa4Imtg7pgrjg6oztJTVTggUy+OSG0IxmFxw/uMjNuexOoZ5NHkV9h9xyEmYOcc/QqLXrpM/QEzEaXoeBajhHURnYN16ezPYjx2m4iaRwTDP84rB4nNZlIR2t+VNnjOdJ74xg</vt:lpwstr>
  </property>
  <property fmtid="{D5CDD505-2E9C-101B-9397-08002B2CF9AE}" pid="83" name="x1ye=170">
    <vt:lpwstr>oBOKRgrd5pSjji2H1yWjTkWSH7te9UBwSYfHP0G3Sw+qKUG5OiLDrNBtKrxbgDoEAGmTvfydp9ASQ3WI/pAUl2avzKajqwuNLCMGCcFaTy7eK04u17KAQbnby8aFfbH0oP9MtZ2/5MWwhoigE7j87fUc4Wu7usewgez0cnmI0XprnuAl6HwgddhFKpjqUR++OIBUwUC6j9vDA6h/AKBPDY8SicbENtGGPmWH3hmQBajOZPknyStAPP2mDfhuUv6</vt:lpwstr>
  </property>
  <property fmtid="{D5CDD505-2E9C-101B-9397-08002B2CF9AE}" pid="84" name="x1ye=171">
    <vt:lpwstr>MBWuEgRNSd7vI7EVdIU81EF6QDYuU09//vJQcY3WLc9fy2LTyHItwKFV+Cn/dJk0YpOe9zLwPLMG8KwshDaCpaim8kdggsm7Yw5aOCnMVLbaFgOg/iW67L8kC+/z+6T6uGiOqAPGkejH3BeWIeDHRAi/IzE+WwMQO7mKieUbm65F8GeKvEEXUZ5Dhh23Ngvpyk+iHlys1vf4MWfBBWKPNId5Gkb8242t7evvNmsx9V5GxJ3ohsXJTBtQjbomGJX</vt:lpwstr>
  </property>
  <property fmtid="{D5CDD505-2E9C-101B-9397-08002B2CF9AE}" pid="85" name="x1ye=172">
    <vt:lpwstr>bINJQ2i0DvKv4xDILhZ8u6L57xa09cxo1/ZNmu5ciVXTpThQro4/9ANwa/gjohVud1g4Uoo11QTbONgdhtVtfXEYkoPPJlJcf5OxqWQborfSqFFrRZhI+IOIgWK7sXVFeeemh/DWNxbnM82Gl72WpGHP4knEBE3OAI0ySw2wIU3UvJoUXrdz5anIjAHNJoyeh5zdfMfZ4ZRUkoLRcBDuV/GLf+9sPA9ipSi/E+hH0WofBNTSyArQoDMJp4iJGzm</vt:lpwstr>
  </property>
  <property fmtid="{D5CDD505-2E9C-101B-9397-08002B2CF9AE}" pid="86" name="x1ye=173">
    <vt:lpwstr>72ixV78gFBRGnIw4IdPW/Evv5Nrv/eGocR44pIbc8HvxY4cr2Oo0J4N8wNjV1ABB7Kr5twjKOBvp3TFTAUlvbSysoZT7T24kMmZl8K8qWQwcLtAaWDfGUsjvT8vMjFjW6EqXEcoAKvnE7e3WxVon12vHPYwZKgQfNcvxfHFQEOrBaUOPQNhPt409xGtXsGXF+O9J4cpm93BNapJIh87132vtoS+j4I11++QaGfvZREqzaKT4qGjl3tcy+QzHh9L</vt:lpwstr>
  </property>
  <property fmtid="{D5CDD505-2E9C-101B-9397-08002B2CF9AE}" pid="87" name="x1ye=174">
    <vt:lpwstr>lePnTSCaG/AJUhOaT2I/eMdHNIB5t0t2tEEG1TRfGKRxlYXjIr/XSYfQbDsb35oZdQAOKznNpJYS1JjORvt6L4U0xHYcfvmtHJ1kb6rXd+GIlb//79Bz9FA4b4qwAA</vt:lpwstr>
  </property>
  <property fmtid="{D5CDD505-2E9C-101B-9397-08002B2CF9AE}" pid="88" name="x1ye=18">
    <vt:lpwstr>xm58dipsTm23Z3LB6LKybot19y05k+Jyd/xHeSxpO6W2xVp9RQyqU5St08WXLmY+037eOuQcl4kLHJt2KECW/zcJVpaOpU1hE7awf7ja2Rkigl0rPPPhUk1vR3e/UmPwMjID8vF3oG7YX6qFbyMK8C19HlmXLwFZN6vZIf8hqWMtnvb5BzcEIo77XEUcFnMnsXmlEVPYnoPuAkmD03GY1ISyMny+3WLXsfoyx1hIx0pZl4ainaSHxsfDZ9ovMQU</vt:lpwstr>
  </property>
  <property fmtid="{D5CDD505-2E9C-101B-9397-08002B2CF9AE}" pid="89" name="x1ye=19">
    <vt:lpwstr>ZyanAlmLk7frEYNl26rX8UPTzH8VVP+gTeAYgk0Qd4KwLOsxaMyGTp9hwuaL0EwHbvvouHhRDJ8eU8sdanhEAJ1YQuXmuX+N6JKktwkcOW+qbuy6CQ/s/U7jM7+wHq4u4pcN2MAtXysqsFrabQgQSIsCN+9ap0xfJwLiR+6bUgZLoVTKX9AQ/1MAacxd7hK6o/B3/yL5XLHZntcj697p7VVJN+pXQ6wRy+MUI2ZVofyFzkpI8akxncT9Ya062jf</vt:lpwstr>
  </property>
  <property fmtid="{D5CDD505-2E9C-101B-9397-08002B2CF9AE}" pid="90" name="x1ye=2">
    <vt:lpwstr>TDVNhXczlHQo6/YrtQiyHqOTzjsWixatlYp+39zMqrQIbK81aBEAlbGgthoZG8VNcgA9/UnIz09c0s3rzBM9929P5ZHVR4DeKMwfw9cQVP2e7K8g0zA/N5SQ6rU0GvZUrWU3jFysz7qp37o4z6EPqWRBA8EmYgNujI9BVlztmJooOsm0XL2vdlHujW6IS0Dr2Qmdt5mjvN30m7jmy44FCsgUtZOm6QBHs2gVIa/OgXhezMA0I5Ne5x5yBozwXN3</vt:lpwstr>
  </property>
  <property fmtid="{D5CDD505-2E9C-101B-9397-08002B2CF9AE}" pid="91" name="x1ye=20">
    <vt:lpwstr>KYwFBWjxXzczx/Gn+QS6GrwkQl8bvV4bVT8kS+IopWFz/80E9Fo/dx+W9vU9EhG7PwL44Sm7fAXQDFm0NDrlHW4ColHC1vSynsE6qQZm5S5edfj4Djir4oKRt9aXIEFdkn5K45RR1X9KhJqVEE2j0Tl/A47M9n5Ff9SxLQYRhpCxfG+rbgOf1kAYSZvwBxflGNzR10JUc4xf0cpsuFg/8YQUKzErbzhfbM5cnXNaJ7aKdEbCOa9TnY1/yfV5eY7</vt:lpwstr>
  </property>
  <property fmtid="{D5CDD505-2E9C-101B-9397-08002B2CF9AE}" pid="92" name="x1ye=21">
    <vt:lpwstr>xx9f410AaBTtmrxF+Q2vVB29opdvr7yjkSpnbUxu6R5+BnrI1vWKh0/MKK7YjBCT8dP0OcEXOBLkxwxOoX8Ye1U3KGCITziHeljf21uXAiKyMxC+wl78GNUwYxju4ra9fen0i4d0Cs2gXVeFq3KMfjQEs+0F0oGzfp7xh7L+FR4Rl1Xlm/8snA3u67zoH3qbEyvsmAWRX1jmrOas65iJriMEmcHF/tMAtHoLAB6gg3Tw/xInOxHrCGqa39Q5ZVC</vt:lpwstr>
  </property>
  <property fmtid="{D5CDD505-2E9C-101B-9397-08002B2CF9AE}" pid="93" name="x1ye=22">
    <vt:lpwstr>b9hcLWYtHT3DJnYdZ08FXTCe3pbJOjhEqaVUfz0phPE4BbSgLMpRD8Jus29LPhgyfoZ8AaDxRejePd5S7RP7bBxq7L2FRlqQa/PmAYFbSm1fDMSBGSCgp6ztDbjDBvG2teS6x3oS90q9W9tl5apRxX7Lc5McVwCvBf7NrZ/DJf7wXuwb3ADcsmlyB4rP/9Ivb3GlG3jOTrs5voGB4d2PkuIZb9KxsKHVcv4YsMWgbMWuSSaOjiILvRcX6NOPhnY</vt:lpwstr>
  </property>
  <property fmtid="{D5CDD505-2E9C-101B-9397-08002B2CF9AE}" pid="94" name="x1ye=23">
    <vt:lpwstr>sSUc8WyrNu34eYzOFyfqZzYwMh+4xz2DHhHXPDey98mZvJ1Oko9k6r1YUhe+OZX7NBhowiGDc1MwRER+B3ds91BcrHtFELCOM7LA8EQ0GKvDtHsPlGiqx9jF1prwa1EcZ8j8Avni/mBlQH86ILRQ9HTO6pBegA0wy9wQnkCkombpveOk5ALvqeBw9eYKNJpauJgh3HMxfaPlEqqWDO4ImPvKV+h5KKdzs/d8Zp9DFuKFicc/2Pz5WwWeHMJDg1e</vt:lpwstr>
  </property>
  <property fmtid="{D5CDD505-2E9C-101B-9397-08002B2CF9AE}" pid="95" name="x1ye=24">
    <vt:lpwstr>wXPlnY2Ti2waY4kUyDDVT/KTbVCAZkl198U2Ydjo5MVizm1SJJcPsMJYO5YF/0S72NEAEDwB3i682PQp4ydmCf7XQO7EW//zdL/suWBd8NZFcjq7R9rMsCK6W9mqFY44S9zBlLCFrtoEkZjKBZCjQLiWcM2doFQvuEoAOAXz9E97DTzvgRl2f1mW9y6SKg+I7n9D0SOPWHD5wmQLfpPnI/EKJrTpu//ttq4xL55w8bHa3Y3n4SgHx6FpSiCNj1j</vt:lpwstr>
  </property>
  <property fmtid="{D5CDD505-2E9C-101B-9397-08002B2CF9AE}" pid="96" name="x1ye=25">
    <vt:lpwstr>TU1/x9FqlSILJVzc4UJNxfLGiwYfIrskrM7hlFDfM04DHXuV/gbslNWrFdbzepOlAVGSp5hmN0Sy38heUa0rFfj4BmPBbKXCRSh/r6Te6g4Lh1fD4Fv1w17dFX8fGLwmvIUL6g3QPnF8AJgha2vP6Z+DmAQ2AZY+Mln9OuCVgFTVy5U4ADSBPW4Td+BIQzHOQvb9074pj/jCF/cqIdGvb8PfDSkMeSuesqp/UTpjBaKRrClNk/mmrxnj0mCcyqV</vt:lpwstr>
  </property>
  <property fmtid="{D5CDD505-2E9C-101B-9397-08002B2CF9AE}" pid="97" name="x1ye=26">
    <vt:lpwstr>0X6LbF8EezV2t6gJ/8IWX2S4bQvyMehRzmALKUQR0BSBzPrWd+Z1tXcjD/B3j4Ppw93/lLxm23wUGEev/tKTVYNHqgd2EYPDv/7IGmFSmYAJ/ZYPJuGcZP+h0n7g3YAo5w4IC/V9xcWGeXuXScSF0K3grUO3QetTy6RPYpzBGbWtcjLVXpBX7Cmp1a6mcz/VoeUqHp1I8VTtJ5uAdPEv2MWYE9uhMyvwsZonINbRhne/YPIzheb6Wl6XrTraqyt</vt:lpwstr>
  </property>
  <property fmtid="{D5CDD505-2E9C-101B-9397-08002B2CF9AE}" pid="98" name="x1ye=27">
    <vt:lpwstr>UJpPP3ea7bfdqY2Qd+Bu0dGdTBAiuy385N6EtpjTuySkomfStwPW5eGX/7cUAR7p/zjbg04/ZfYRB7a78E3OzKGkNZ1UJ8GgsAyfVwg2YpTWkw4DABIx4Ezzo3q4RKGyLW1qsSO9i5qfVWAcbRIfxaCJuv5d55k+w5edvbzdQ1ultW/Fwh2fYs4L2D5eSnShiraXrg7fMEVrY3jf/K/Qbb9LakvIjnbeSPs7VbN9SAQ5gwF2dwLBwRhXIskN2+f</vt:lpwstr>
  </property>
  <property fmtid="{D5CDD505-2E9C-101B-9397-08002B2CF9AE}" pid="99" name="x1ye=28">
    <vt:lpwstr>mhJQV5fG35kJDEOf5bp/ydUh3N4d+XE65MJPUrSo+KPMfnMz31WWpHhvc4Yl9+uBlqk/CWT91KlDvPBqtzlCT7JFnDZ2V8M5gAYzO77jNftj3xlmqSrXjWOP28xQSGDgar72wW94IOdXYJFsVFD1zI6S/ErlbzCYpPlawG6VKAUi9XUYF6EvTKOlLLWZ8dTMr1PwxW+1P3/WqZx9Gmh9CODlahVHR7qEZ3xYiGN0uYu70X3IY/AJBY3ntgJwkYW</vt:lpwstr>
  </property>
  <property fmtid="{D5CDD505-2E9C-101B-9397-08002B2CF9AE}" pid="100" name="x1ye=29">
    <vt:lpwstr>55yDnVRtDEf8zQ5LFIWOqCm+oyl0fomuKoTgcwQXiAV5EAb7AjxV+PJbR4LzqQ/EbaZruPxHx6sJtCNtB99MLlGPEi25CHmnwnEZ6/cLcseG2eARGl1LHYrE5/YfrFelx0wKv+6lJy1ZBXScNfGD9Q6vtWVqgjMaWOW3GIenhcclM7vIjUEBh4ivO+GvsARMxiFY+R0pIrj7A8cHnixAgckwVS17fv+7hZ8dFpBW1jJjUjjEcmoOBiaUqTgDKjU</vt:lpwstr>
  </property>
  <property fmtid="{D5CDD505-2E9C-101B-9397-08002B2CF9AE}" pid="101" name="x1ye=3">
    <vt:lpwstr>gxSaDne1ZU8I0FfP6yvXzaRBhAdEWsaAzTLmp93SVGx660M2qS6qwrBjn2oNiRsiZh/9dh67kghitHttxyjYMa0HftgVBr+sur0BSY4azCcIvbIyTsbBAJeE1TJ8hH1G5RX6icsRpaRL5vvxb5EEfnZ+0XvasDXD2cmz+LW3jmX+njUtXAEi9IRPVtnyZidv0s5uEJcYJZeleRhcTXObGuFWvJagi3M0i4ADmuIFWfXv+bdKcCVGWV/ChrFnWBW</vt:lpwstr>
  </property>
  <property fmtid="{D5CDD505-2E9C-101B-9397-08002B2CF9AE}" pid="102" name="x1ye=30">
    <vt:lpwstr>DL1YeLG3jn88OQyXu/5YRUMljVzZOVcHAvEc+biN//fs9tkVxB0MDsyweDFGxbDmbh7Vikv8HaCMY4ushXaW8XoMEDw18WE5cOoXNfJGVrl7BwTKfR1mrxu3UOZZmaTEm7Mb243JT852wFA8VGmmURAUweOGGu8EfO624s97mjgAbVcWSZB+Hg8hBq5V7Hx1Sye2yDzlPAyquHBU1u7MkiYqiHV1pM2LHKuOIJtuQQHR90pAj5oj1L7cxJK2TZ7</vt:lpwstr>
  </property>
  <property fmtid="{D5CDD505-2E9C-101B-9397-08002B2CF9AE}" pid="103" name="x1ye=31">
    <vt:lpwstr>IA2cejvHNk6JnLIyFCD5xR4cbcIx4b1AEw3+MuEOAPPJVROjoyv29N/pujkVVCYAMhgy1wyptBxbJE7X41eu/gTwzagm1X9T4/JuVztHUBkcai6G4YUfO+VWN+7n7uSywAqztllWKCk3Y8hyy46nqSe/dS8BFola/moXxEh4pJ6UBp+oowGJH3KtlpO51vUXVaN5WIA/9sT+nlrpGLVfYiCJLHMp1TETqk9X+xVQPN3yrTYtxauCcRyAU7gw+EF</vt:lpwstr>
  </property>
  <property fmtid="{D5CDD505-2E9C-101B-9397-08002B2CF9AE}" pid="104" name="x1ye=32">
    <vt:lpwstr>0stNlOKu8LSw+4AI9DQV+/7btyqIqAqAo9+XTn1stba/AWkLNUNLHv1sDyMAMDyorxGbjwlu9xYyPKICJlZijbM/IZ0l/i1zeKMYbNBPlXNPSYEvjA7EuJWaYMjUHv0MyYq1Lxn+CniggEqFo/VIACcSUuk2b4ZNa+pKWRxL8VWKlDkLfMe1duyPLI0xXPoKAjwzgmdDSC2009L6vtE+9yCG76oWN4yTk66DpCoYtyRb7//+Ce8DYaBNh7DeZ2i</vt:lpwstr>
  </property>
  <property fmtid="{D5CDD505-2E9C-101B-9397-08002B2CF9AE}" pid="105" name="x1ye=33">
    <vt:lpwstr>IpL3R95Ow9CnCr7zkcrExv7ElYHqcIrIdaF5hnu+Ddp3gvj8xtdKmyWnMpLFSw3b+b7T1Bbez4v3JbUAc7/abA7qd5K1Cx63r7CHTXVT3SVH7i0vTH3dvnAKJKsq/wVDV7AdP01Ss1BVccHHLjbXT2rpUn+u0pI/3BPwxCDVW+yKCfk9xf3tNGrbNub+CiWGXwwrfrPXvm7+fyV/lQtz4D3yPJIwQXeyCd/9zWUovOgMmFIZueHxULEVS1X3JaL</vt:lpwstr>
  </property>
  <property fmtid="{D5CDD505-2E9C-101B-9397-08002B2CF9AE}" pid="106" name="x1ye=34">
    <vt:lpwstr>0biqmY14VGGpiwcN+7wHE0yJVpF45MvORousimWOZo4zPRfQhZ+XrxF89Cm9BH9f1pxoFehPmHtvs0h7ubX4L95wfCzwRaW06uUIcDmpP8rWm0znB/X+sxAAn/HhYYsRoW9zr74xmdP1DD+HEp+ewc0g+uMHtQeZBoW/RDdB6cNQp6lgxSPGJyrFN4E9IbL9cOkaWLp48XtRW8vE3TsniupuZl1XK2JVZT2CT26sIFAPxVZd1tulqjNq56jwJvN</vt:lpwstr>
  </property>
  <property fmtid="{D5CDD505-2E9C-101B-9397-08002B2CF9AE}" pid="107" name="x1ye=35">
    <vt:lpwstr>W1yXNBDT/lBsV38ZmiDxPdTgdWlukQXTw5V3pZ6OSHSJrCVKCm38jxKyglfDpjCWajhrHoFqKtW7b+NGBQKqhRf4JRyClZBLk4Do2wewSc3nsbJNGhC9PhHdDZ5iVmqyQMjKksSNS05uFArpB3HzElb65yCmvUROKlWhPTVNJ2GkXs50LqkljF8PoTdibQ/HUMfUStLSSSaXHMxWIYu3ISX0LdmK3Vj2pwWN3Wc3XobGqEmFCK0twjV1v+DBhxK</vt:lpwstr>
  </property>
  <property fmtid="{D5CDD505-2E9C-101B-9397-08002B2CF9AE}" pid="108" name="x1ye=36">
    <vt:lpwstr>vYv/4yHlmFkQ+2uP1eTvM+mTHwhQWsv1vQ81cfHq5MgdRnHcSjIhpUO7D4uUNnscbJE2ljFOtC17ovJCwcvnVqSDqBKdZ+ZIK0H+/2TMG+7BkXLzXznRzdLTukHzO6JNcc1yPM+r0bNAtfRASyZyWnDXd6mSDVuAvx4pjZLHXzTdImbJ/hw0UiaVkh4S1Jycctg8g86icv3V9GTx2GGjX+b6A+3d3JneQQObbVeepHfi3W5EtCv8/ZZs9Zkpw4i</vt:lpwstr>
  </property>
  <property fmtid="{D5CDD505-2E9C-101B-9397-08002B2CF9AE}" pid="109" name="x1ye=37">
    <vt:lpwstr>6IENi/AgcDv6u/9SPtGJZ9eisC8nYGKT6VFEaQ7rwfV+McVcZ79dPCybS4JyUPPPw2ABoRHMTziPC+1NocOzbbnLbpH4UsFd/wBYzXT/habPxnTwidPsQfKoA5e0Nm/KY8s/0ryThRp5YwGF5h9vuvZjBslKhePA4690MZK7q2HuOlsaK+O7XlqBzk8Z4WnAdjMgFoZR5JUeJCRUvulRZ3X/4P5Xermhj2JcH3dEjii9nqb7EvE0R3Vc0D5rYX+</vt:lpwstr>
  </property>
  <property fmtid="{D5CDD505-2E9C-101B-9397-08002B2CF9AE}" pid="110" name="x1ye=38">
    <vt:lpwstr>nWFl8wzvHGHjPG4OiUghUgtHSV8U8fgwdzlpuFB7fdez7YBBT0Z9H7GwyMcSNZ1uRzA3vCBv5wDeAFhQb84j3Hwe3TVY18RkDuRoJF2bY0Rv8unA1mZQ3AkNBi3q2w1gft4mEvMnXExtGcPw1DoN6ws1BPfu/o5nKjDnjfjEWuHJoEfnr6oRNr1SnT6n2wc9NoC5i4kbv7YN5mrQSLNs8fcVORPDdRc+UaQe2cvls6Zzx/PSb2qWABDv5UXqJBr</vt:lpwstr>
  </property>
  <property fmtid="{D5CDD505-2E9C-101B-9397-08002B2CF9AE}" pid="111" name="x1ye=39">
    <vt:lpwstr>EmHSQ5LOT3BKN7eh2Cc0TMogb+G3pXYnjn2fxARE/y3SwL7R9Snff0FcDnYTMhR+f2XV87n13pxnvEWSFNYOxTKxJjiOetmJyT/jFk4dxxVveZkOvYUvl3CPrVETQdRnJm92cj5CkoydM7WGVMzdvDXyE+nrs881vlRRZXCmNeSVZiAGpx3xaAu+ioxd44NI4ijCNmrTdudE+TTAxFSUuvUHvb6GA4DqRzzZ+BFkObg7y/BEpjoCnsB3ep8aFJb</vt:lpwstr>
  </property>
  <property fmtid="{D5CDD505-2E9C-101B-9397-08002B2CF9AE}" pid="112" name="x1ye=4">
    <vt:lpwstr>wnE61wCnro1/raYCOByBf7gpsmT2E/ScQUY14U1rDkxkL3vcK5kO0SOPfAFZ7NXNagvMz9QTExQgXc7J6N6y7ekx8wZ2LwOudRJN0GIs01VEOexawDLwQe9Oxn/7cpBHNF94Iq42JgQgyMlNDONauCx+aKU2M1/T0pg/ggYITVTmx4EpVKgOAjFwNcEQTXG7fPrOjD5zb2XBHw7p/HfLbmCyiSAotqI6dISnfsRWcY3iObRVbHatRnZZBkf3n6R</vt:lpwstr>
  </property>
  <property fmtid="{D5CDD505-2E9C-101B-9397-08002B2CF9AE}" pid="113" name="x1ye=40">
    <vt:lpwstr>OlGDjf346D8y1YO0YLV8XY2NmtQSuJIv1klL+hbaVVbCc1n+L4xsJ5Nh/40IlnpzI88hvOi5aoSX5tdXGResAI4bamo0a7aEM0PBxt8gHOou3KiWs5fuszHHcw/NM/5nQeXOkpBRXF/r7/TWI90oh3wKMP3tW7sYNX1duRlT9C/UykTbXtw4dW9Z69CRt/IGc+ZMdjC/xFH2YWadOodDWTj9WzCmDiiAb2EVDLAtIR9x1DkKRBuZpsE/M1UyDwl</vt:lpwstr>
  </property>
  <property fmtid="{D5CDD505-2E9C-101B-9397-08002B2CF9AE}" pid="114" name="x1ye=41">
    <vt:lpwstr>/FgchGWas3It/hcGa0lqaSgmnrkIIAosE6CKfi4kvnKqkGZKuuJWrQ4bzv3EDGVvW0mhmaAQFm3d1kTfoiwwA4wgaxhgTCLyZ2vs6sSoHhbrg+24MKXQFVuDvKKo4bHOmBP0PXGFJM1/y5kV4elQqQ3/OMxm/HyXThPKmXSGoipwREJRT3v2FDRJWC30z3a3hSSlAlz86GBql6Xp0Nvm+9+k1t4H/1VisAPm8ZgAKlVJeevVo/aZcZywkMjZojn</vt:lpwstr>
  </property>
  <property fmtid="{D5CDD505-2E9C-101B-9397-08002B2CF9AE}" pid="115" name="x1ye=42">
    <vt:lpwstr>/gJat8MYxYt6h/Cbma51f4zRo7UE/TrLaPfzqj1tUifCE/bQBV1b9r1LD+55OJG97OElNwGYwN/udA+YuA9lxtc7qmCi35aySiq9ZQR6bitQ/4am3LN+YhteV6liKHZSLXaUFrk6Zlb6g3Bn9P4kBdWyCccZowvuJSXviBf55QJPoG90xDhGhI/E0aSoi91Gxcf14XmUv24yGR0pZAQkbQViByiX445hJr7MmUfMMscQ6/AmmfvdkNOj+g0pCkJ</vt:lpwstr>
  </property>
  <property fmtid="{D5CDD505-2E9C-101B-9397-08002B2CF9AE}" pid="116" name="x1ye=43">
    <vt:lpwstr>eMKkEHv+9oDqiH436NXU2tG0OpG0SxCIZlMC9SWnoV58J/E5jfEKvR1nTmcFoiElKb5N2QUuOm7csQt0PM4/UgV7yFaX/hiXI1RCZSHDwk89NOt7pH3do+3zZwlifnLSmmoW2Lxh+0Tx7/I/61LslsHayg0iBwdbTmVmn7zWC2FhNiKrzkQ8Tv/9GG/xBK5b3mpzTSN/xPVUaWCaIl5fPU49TCCJz/z6Zhe9Xfait7e1BcU/ps+2+JYTiG1Cp3+</vt:lpwstr>
  </property>
  <property fmtid="{D5CDD505-2E9C-101B-9397-08002B2CF9AE}" pid="117" name="x1ye=44">
    <vt:lpwstr>YBhTGG4hHavI8ulWpAm4KMCI4wO+EamL1gRH3JsBtmct3Ua694du7rpwVtsI+x0tOuwEDOfSXBaQJDK04rZwSjKAzhHiwQgehQkgno4zzSA+31F9iP53+uHOZF2ckhoboYWdD+q9Rdsv68Tr/hCJI4yP/mnfETJjm+2g0hkmizIvWaH8vvgjxPEROFqf0gQpgqK78mWi5AzbTVD893N5Hr20Vngn35+sijRNPfabJmwX38gLdLGsYoRWRIEGceR</vt:lpwstr>
  </property>
  <property fmtid="{D5CDD505-2E9C-101B-9397-08002B2CF9AE}" pid="118" name="x1ye=45">
    <vt:lpwstr>bYG9OIjHm/Y/Iu0ra1wetqiquw4YRpr9x1wBGQrJmOm9jWpj68buKliDPMLZtvRvQAAQL+3S2ylvrFYg0+P1N44+eKmDXU9TNy557fDTvUwfPWErYlZFDAp+jidd05+6nSMd7S3y/870Q87FsTDjNsoH5XvgN3Q83yWHBR0BSE3yAyYCmPJvNf7KzKI0jqdUB/8LqRNWtsMuZDUs/+xZ16Dry+DLbCo9vNUjv94Mq0Klg5eO/+6lQys380loYFO</vt:lpwstr>
  </property>
  <property fmtid="{D5CDD505-2E9C-101B-9397-08002B2CF9AE}" pid="119" name="x1ye=46">
    <vt:lpwstr>XUW2ElkW53QXH4lorrAS48cfS6IwK8r3oIXYaJEBu1aGbbGorjtvaR3+4bJcNiS+mpCGARkBYU584Nf/SBro7XGyvbF2Rge34WHQENP61Q1QQQ3PiozluAcp4tqLdWFH/ZzdXaeQGddoR/nY81u8bb0HkjcVx2HMbAFYmTC7bm1oKnfRoeiW0IbD60txJB3D3DBJ3M/NpKZsuMFiqiL9liCfcgyp+qP1XFicWX7+3hDKKHqzaZdGAWsZOA1GnSN</vt:lpwstr>
  </property>
  <property fmtid="{D5CDD505-2E9C-101B-9397-08002B2CF9AE}" pid="120" name="x1ye=47">
    <vt:lpwstr>xOA+llYf0hMVBQF0Hv2PKGSG5AmK4HYgxPCABnxEEJU9RxzJulrgt0UdWScQbUrrlGmN/IB22swszrlQlU0oNEGLiGP/cCDGTpBFWNw6Jv8pGHogWJKq3LeYvYkzw4Rk/AQVNLkkhhEBEtL6wA+3Ol9yOXoLfQyC/8MIqd/X+ixqPoNwkY4CBy3JIugUxc022f+2nixKJt7anonPQpLa6wB3/r5FK6XxDDPmRBTfimBaIA+vczzQ7ZvfHOpiSw2</vt:lpwstr>
  </property>
  <property fmtid="{D5CDD505-2E9C-101B-9397-08002B2CF9AE}" pid="121" name="x1ye=48">
    <vt:lpwstr>Karsh1XgkN25bKU+cTN8a9l6gFoxdDXVVzQ8ACS/qYY25DOq7tk4aE1/xu0B8iwJ3VBi+QIoUW737TszwifQG7sUFTnxI97KnNXclCFmwGK2xUgZsUawkNRmUUkv5zNERVUYK8pUhcpV7otIr5ORme8rRPBdDvat4SVvhYKYKoH+heK3tyylrBKRjxMu7QcbMpaSl1u38KYkPjVjzZAfYDGfmkHaJb1CU6RMWuxJ+NkUhvZxrDqSVvqmnsl1epA</vt:lpwstr>
  </property>
  <property fmtid="{D5CDD505-2E9C-101B-9397-08002B2CF9AE}" pid="122" name="x1ye=49">
    <vt:lpwstr>TXXRygPBYXwxWgOceagoEANNMAJ5CYRIpyGETogHz2zLxCYUXGcT5557ecs62hCXvEP/BBokMixKjrRbwtXvC2mzx/sdVq/dXWkL2hWwzUb+I7li2Xb6/21DAri1ZXv/ZzZQF5YrYo/2DybvQTEH7s14nr0BCpScNxtWTBgc5K7CzPKwVLbmosIdR9zGzU7+vCshe4r+Qy9IiOGxbk4LY7HoBzBf/INdtpyvTcBOf6VFQpGYi7X16Urmog6iYiW</vt:lpwstr>
  </property>
  <property fmtid="{D5CDD505-2E9C-101B-9397-08002B2CF9AE}" pid="123" name="x1ye=5">
    <vt:lpwstr>lzGAq5Fz34mfg3wbjQD14MPIKrnGqzTyKSFdeWDA2TeOwK6uJv8e7HYqzQLP2+HIOQ/nQgKqGaavUw5W/N5gHld/PiNGq9DBgNfEEmXH47sG/XdMK1AJc98fmGtQLt+P8CBPljdH7xY3KP+42c/XW02a7HrbjeEox3yo8r7k8PuCR9eSW0e9pdPLFpDs8TOx4elKJOOYDPDvLmSXIEmgYhNRP3dIUa+iN/jkTYv62j12TDf4KtrRjtUpIJ+hkoD</vt:lpwstr>
  </property>
  <property fmtid="{D5CDD505-2E9C-101B-9397-08002B2CF9AE}" pid="124" name="x1ye=50">
    <vt:lpwstr>ZvWhnWLan5M/Df593eSAUZEUgY1ylfuaqyZ2smEuV/dE2OqCLDsiUYZIm0jDjuu6D/2bpfjseMOUNMUqFnkofHoJTqnbJFD7+KblYt3n2xtsRxJOVmAkll5xbDK5tAix6dlL9F9nShMx/VgKFhp/C0+3hJ/jTtDwx/x3uelS5eH0r/XVurvTdnyHnM3ESDNkRtnFdwZ3l6baIcWPspQywOLgGZArncnTHx546pjFm4BkcskdTnItqvR2/wiE4eq</vt:lpwstr>
  </property>
  <property fmtid="{D5CDD505-2E9C-101B-9397-08002B2CF9AE}" pid="125" name="x1ye=51">
    <vt:lpwstr>yTOZe88VI/892T+aEc8RTxqtzM0IatCAQePLgIItq1muCjXF5RIE0qzyAUj0f4553NHDI88f2LxZt6D86Pg3aydNF+W/LrOVzGnWglxuId+ylDDk8oQbmu5bzbXAYQshwHngDgJe8Bs20XtRhnYLGlgzSw4n2K5++EjUvq4L4ylZ8vS62rHTBEdUpQ5hcrieTlrt7j4B6KvwSym+2J6UWx7OQ2Z8gjfdb9kAnXvF5OoR5HSmQZM81Lkzh6K8GvO</vt:lpwstr>
  </property>
  <property fmtid="{D5CDD505-2E9C-101B-9397-08002B2CF9AE}" pid="126" name="x1ye=52">
    <vt:lpwstr>pjxQmaBftV1gh48R6mq+X9W01IYLK+3vo86Q9MJTmwSes6P5MU9/QeLmCISVF6kyTPZICyXp7+6dobAPawPKF+68odCVXwh4IspAntrv5MsVax+PoNslO/Tpbs+Q65SVcVe6B40/wed6cN/p71dyqMhZ0W8japwn9Qz0yg6KbXS89J7J6ALfhzsV22rJyyN+SEmvo75xgKwiiwMj/NFiAG/GGr/cP88gKeqvgb/zF7oIwUQRjdiA4qjsFj5e9h4</vt:lpwstr>
  </property>
  <property fmtid="{D5CDD505-2E9C-101B-9397-08002B2CF9AE}" pid="127" name="x1ye=53">
    <vt:lpwstr>eZk7IyEosCnMW7az5SIocJRrXufJ9ttO83n69/eP/crYTx/jE5ONTJq0A6nQ6MK3XoaQYpV6f1iag4nGrQE8s+5d9DdtyVVDlkUxahFxHdCj8lq20bHEPYxmVRM7AwKZgo/Fj5Bs6SS0qeuFhgPrUzfe4mNvHKT7i0JkGxwVoGO4TPO5R+MhMm1YFzDcOpb2ARu58pEwZzHjzvbguTWchC2EkCQHi2Ihwnp/SoL93X3/iGxBD77uxwjtdieLiT9</vt:lpwstr>
  </property>
  <property fmtid="{D5CDD505-2E9C-101B-9397-08002B2CF9AE}" pid="128" name="x1ye=54">
    <vt:lpwstr>YQbhStJn0aTRPrBwgIK/vd+0eL++28p45z4rrlmutxhvCXqt/8p2BKESiLh1n62KI2BXI8UKBEMeXeOnbxl68LruGrmI11zzKTaP691r+CLYKn9qA4L/RrgGUzE1ogMNJgDFrabucfOnqAdpMT9/tdlBPHxMCagvisBcXMC85fpkAHwXPhMYHqnohrPomG38ABq6mzaB7/ssoPDmAKURSogyf6a1cqDPjY7mSplu+/qxigT5HYhWFwF9r1yZYgH</vt:lpwstr>
  </property>
  <property fmtid="{D5CDD505-2E9C-101B-9397-08002B2CF9AE}" pid="129" name="x1ye=55">
    <vt:lpwstr>SniBekyQLwQ4V4B5WLV/P4rJi08F89HVfn2isUjDotUDDQUb8KrZvFgiq17U7KPhsBG6eYn2hcCl7u75k43vDLGbArWbvOhFl0B91c0Et0WaApLDPGsBJuJGTJdfEmV7jNoZVWG0n9YA37z5NKlW1F82z2CC9bTiKiZqJdNzFgf3OEsSDDmr8SlLfurzn1dG5aPtXqeGxyr4qA52geGMhaXNArKrnJ2e4f6sbsIppWZhbGdPMtnzXbko+lk2Jx0</vt:lpwstr>
  </property>
  <property fmtid="{D5CDD505-2E9C-101B-9397-08002B2CF9AE}" pid="130" name="x1ye=56">
    <vt:lpwstr>s/iVL7MMwAEd6ZdzDlkW6fBn2PhoMjtCKbIlmaZz3Wg6S0CvA4W1SAqHzP7AZ3DiT1wku83SqsX9uIU/CeyfrtW0UXMbnQ+BJUUIDfyZGusegKmOR3ZnC2TBBPidpODH+zPYMcTwwuJJlLHvU+ADObCwDWG/NY78IeOyEeotmyZ9fVShiVh12YyiBvUMPzwnHQJ/os0EefRPSmp3qM+6FhmqjnEuLKb6z2EEqniM6VO6v0K6pdZLCcIRy2G8T1t</vt:lpwstr>
  </property>
  <property fmtid="{D5CDD505-2E9C-101B-9397-08002B2CF9AE}" pid="131" name="x1ye=57">
    <vt:lpwstr>8jryyUVHm68vsqzbSykewK/dUbPWIDUVgGuGP/Kq2/a3N1qAFiZvnJSiGy7VSjDbzowba3fkY0OMC7uC/1r+kTReiO7f54gAV1fgYzpMcdcr0jVPBz9L/fyZRdEjosuiY5izhwNlglaCjzIYMQlOHbzjOnfuPf/tPPnrGJMwyFRXuD/nsenzHHx926cV/333lAuhTGlH3SAdkUULjd1vYgmRB/qa7ssfrAD6jZxhHePWAnCX+wckLoX9P9p1gIf</vt:lpwstr>
  </property>
  <property fmtid="{D5CDD505-2E9C-101B-9397-08002B2CF9AE}" pid="132" name="x1ye=58">
    <vt:lpwstr>y9HcMkM8YQNWASUkp8OVSdqPh5q4nfIw1DQVQtqj/PlI93XOUfKXCR0a3YwYJBJg8VvsaauCrRgrQJnXzfqlA1GiFKwaZqX96X+vjG70pw7HngXwoK0J+/kqEShryRHtyzeKubxDegD7RpPKoTJ2uA1mWX+p2MletLcEo8+C270H+Io8dfUSo+wSeQhF+vq/ylI4waKp4qBPFnsSS+8O36J6epqf20bP1Q4/H43rmP1A7oaolBZgxXV0xHDm29u</vt:lpwstr>
  </property>
  <property fmtid="{D5CDD505-2E9C-101B-9397-08002B2CF9AE}" pid="133" name="x1ye=59">
    <vt:lpwstr>MMD472t1P3LkMA+1LC0Stf7pm1LhldbDP3yO2VRnOuK/3iF2UthXOecrp/QwpUYggj7SRQi9tMUz86rs8IZCndu/32Ro9bCUiBA7lXqDeYd9ov5wHkNp+ZA7iQ0ToiuzRcj+aG1ZGpnsMV/ST13tf2YonrnY4Ku4ZsG1jANzdwIwHN/reKmtKlNRTBUA2KrawPQH2i66OSf8vI04B/V88413Lc70A361xa6MlhjYfz/BmBBLK92Qn9P0YGtO354</vt:lpwstr>
  </property>
  <property fmtid="{D5CDD505-2E9C-101B-9397-08002B2CF9AE}" pid="134" name="x1ye=6">
    <vt:lpwstr>qEKPALZSrY1cyTj6dUpjxl+6n/EvDwTOeDKLU0VNyZCCRz5RrEHdbkBcp6cZyxeZvsPUEjfwJ+YPhShs8BLEf4N7tyJHN4EwpwnReB+eF/b2popWIIkOD4C2GlSm9gez6BfAkv/YSxSSEQMg4lCHBvc715s7X18qpedqUc4KwRYEjnaXecgpVe0pSTWoHggkN+4H4j+z4gTw+I2mXlcNhgt2PXizUDNOvYlv2djLz9snlnC1xI39PMTUi/C7PXC</vt:lpwstr>
  </property>
  <property fmtid="{D5CDD505-2E9C-101B-9397-08002B2CF9AE}" pid="135" name="x1ye=60">
    <vt:lpwstr>0TjX67yc3NPtkYZJ52y5RWdz5hZkHZXq2fQv7VmXkIYZj0KDYEJ6StA/dm7IQAR2yveK8G1PLXqFo0fcc9pWIW7f3P4juAcCofjChNdMnEQ3Jp4YKIxAEV7BgvAY8b08MuYKJRRDxBp2K2+DEVEnJ3B6zEr5aynq/XxwkfaUPu9wvWVmdKk9K/qQxXbDhYuheoq7PfQ173P1N2MSzJuAe/TsO28Orelm4fcpnMHBxnLJnxQsBk66brkoxiAQk2l</vt:lpwstr>
  </property>
  <property fmtid="{D5CDD505-2E9C-101B-9397-08002B2CF9AE}" pid="136" name="x1ye=61">
    <vt:lpwstr>6PoQ5Sdkb0yDVZldd/FX45TvzfAPjVadW89Ub7/xGN8FcUN6ZXjMH+kvbji4+Ffllgjrhrs2lpGvDanxeskj0QGblR/QX/ycExC7F3oMdMiftU70hHDfOLfhqwpW+2zrPJHmPFDwQbXDz4p5Qz2uIrsQuB0j689VCxEaGrQEsaX7u3qL7ijBs09iKtWvh7+dhVHdwhKKZVFaOcn6BOQ7Wd07y5Hmsf0lrQYjH4fRqo+fBwEdMNnxwVsnnKfJff7</vt:lpwstr>
  </property>
  <property fmtid="{D5CDD505-2E9C-101B-9397-08002B2CF9AE}" pid="137" name="x1ye=62">
    <vt:lpwstr>pPo7rKuZlxKDyHXfRnYj30hC5kgg3PCrFr2PTndhJW+8eYNNdJDGbghdkl61yroAi20MopKt1eThCNfIT/rb8jG5lsoMQjp+zuhuUDuXq5QhPnaKhA/zlZvjnk0ai+WRUWriKeR+9Q2j19WyQyRG6L5gB/DQecQ64z07LL9HyB4CZEkQgpbXLyJLoB5x/1/MHhhl9uwdDw3sdr6DEGzawZ2Jn08bptjB/vKpCNZ/CTkwBYOO4H0tDikC6Fr6+FU</vt:lpwstr>
  </property>
  <property fmtid="{D5CDD505-2E9C-101B-9397-08002B2CF9AE}" pid="138" name="x1ye=63">
    <vt:lpwstr>YWBUU5Q2wR/ZyZs5IQXn0Jp0kme/Ax/eeXsf/N/u+74LM7PLx+KgDYVoThe4u6D0cNu1FW+kN51Jd2TX4xFdwKRA+dyIMHrZgKXQ5fWtGKHh/wfmtP71vP5WUVsiOs9cJeo4G1OfzKknHEC1eDMxc8E6mNu1pwhpPH25vtzwU+IZ3/F76kWbKKdLn9z/SQu4U/qbnF0L92oNt57+yZxM+26OrGr7B0txISIrdTpvdvGEMpFWcV/eXQZjTTEqwLL</vt:lpwstr>
  </property>
  <property fmtid="{D5CDD505-2E9C-101B-9397-08002B2CF9AE}" pid="139" name="x1ye=64">
    <vt:lpwstr>ukeDalDxxdIN4qdH+fQOhFCuI33ChS7GfDLp5xp7jgZ3RdMZcq3K/EVtSU/SwqOaVIPehc1SnJ+TYrIL1F9ccKNLYpnq7nSspVt0JiOoG1u1d3VGNXv8GQfIHx95qwa5nOpTY+kDHQMDJwK98vSdX1OxMjisSH/gLsSDCdpX0tJ7tM3TRJSfoMwItAh/3NrF+MSaSr2caGHQ4fezCU4P7wPupQ00KUeyPq05/4zlqDyddq3X8zYjFO0DFo1tHNT</vt:lpwstr>
  </property>
  <property fmtid="{D5CDD505-2E9C-101B-9397-08002B2CF9AE}" pid="140" name="x1ye=65">
    <vt:lpwstr>sIhYqdxIjnA1dBQlFpjc+6X1mLLQ82mtBH8Oi5Dgaff72lRZVoSmgQ/nTmp36cUuxXWxXn2u8meLzllVOQjOHkAf1XdNGrV2yNI5wnsPKqgxXPyzwZj/rFSP+z8AZO/5JD/AztWGxpyhQFO0RN+5Is+b2Py+1cYpRvwZWN/sPEjmQrnl9ZOR3WenaS+s1lfxR0A69tDcjJUUtxr58xpbc8qJJDLzf7Z+f4tTvcOo058MU67FzRVTZn46jDw0Os+</vt:lpwstr>
  </property>
  <property fmtid="{D5CDD505-2E9C-101B-9397-08002B2CF9AE}" pid="141" name="x1ye=66">
    <vt:lpwstr>HzK3BD99Z2xWIi9Z9VT6wx5eSiEwjkadNWRK36RxWbSISvhpe2caygJpSGwCa+mcDjtxVCTnb7yl2xdSqCuupgAkR/aHrOtSuQQwC/54H3D3sH4Rai5TfQRBg8JcCuM/Qz/wxxZG08okAjrTRdhv+6cpKfkQbQQjJdTl9XKUL9JfpH0VksNwiFYfSBWOC2xBPcbYdDcJenL121nc4kGe79v++cQIgD8fZX525B40N2Ew0TnsW7fJjToeEE3e1bW</vt:lpwstr>
  </property>
  <property fmtid="{D5CDD505-2E9C-101B-9397-08002B2CF9AE}" pid="142" name="x1ye=67">
    <vt:lpwstr>b4Oe4YaFKfRoJwOutKq6n2wGuFoMDH0aZ2H/Zqy1OLprVY8CHgnxeeBy7R+L+KphK/WLNyE8bt/uBT/BD0YFPfE98FWa92F4wiNOn4qmY0aNDJRCLCXx/53GrXw9RjlcVwjJvBAI3xFQRmdyUlR+oSKqeg/Ck6B8YsZY0fCBhHwovIp0Kz1k1LfpnjfuiMzJZb5Kscj67g+HwOpcp9Rh6Ff225OeK0TGQd1XdBipFh9J4aXdy+XoIyACbYf9QMR</vt:lpwstr>
  </property>
  <property fmtid="{D5CDD505-2E9C-101B-9397-08002B2CF9AE}" pid="143" name="x1ye=68">
    <vt:lpwstr>LRdeuIo/SQWumFjwc7idukrZ9lit6hW13vWBMbGhVf74TPDi92Bi+rPpZaeJP0IgH1+R6aAthN6/NdhSWWSVfuCzmcjrWLu2ipgIQRTg/9Nckgv7tzaZkwVEsc6cLInqQ6jhIFlyPM/pFNJe+rFD+lP7980SsG8apEkzcdDDBgeZ1lpEqCot537ywBiDrRGgGqa/fufSVAthSail0UpKJ10HXbMlKmb9SMqNNp/NYD0Z4PAVuLKZoZAYAkVGxh6</vt:lpwstr>
  </property>
  <property fmtid="{D5CDD505-2E9C-101B-9397-08002B2CF9AE}" pid="144" name="x1ye=69">
    <vt:lpwstr>xJI1r8h4mT/z/PdHrcZRA5GfkCkfaSgtsukU4dghAiPUQrkE4FApm0Fke2Hc0iIDMKdrRyclLv7W5JzGwjz5z+O4fZd9loQRcpBTVSzbzEsc2dJ625/pm2s2RRNarED7o0AMFb7du58SirXaksQ2g3dbWd4U6Y2OR2aZrdt3+okQ1TRqUYS0xN7CKypLFgbtf2Rrid3HZLYqTr1gnOcnaU3nlK7OJu6jnHQVnLFi0AwK1Cc75MHj7thQ7r3ZnvV</vt:lpwstr>
  </property>
  <property fmtid="{D5CDD505-2E9C-101B-9397-08002B2CF9AE}" pid="145" name="x1ye=7">
    <vt:lpwstr>eHPDr+yPaeVy9W843OY3xQLrn6ibV9HijInDMEDcHZ3rgeuUWbcafRl+FTyyGKQwCMngmJmkayM89/ujctvzg5qJpXZoDNkh1WwvhDCO6uUHX2FyooqSHP3AIYaWhOfKgW9y6w7rLzbv/YOcm4edjOa5J6ovcZEu0U+wdJf93A2kLSD+qs5OqaIxK9AmZVHrhbO2qvc1bXomv0mO5yjv5T8gk/Of7vhqvkDkOGQfznJJ4F8Fm+RbXXGcfgUkV9/</vt:lpwstr>
  </property>
  <property fmtid="{D5CDD505-2E9C-101B-9397-08002B2CF9AE}" pid="146" name="x1ye=70">
    <vt:lpwstr>Orco56Ihhdt4toJFVC6jEhyphVcQqsvqCnINBDoKMh1nneVeFFySNWZ18GbSZsLYu79jwnd4cPV/5EByCMyUUKbzF31CBpJCO/RqwpaeYNB2yNgZMB/Vmd27eiJphrfpOCLYPQOH63BHBNPzJOZ1ZqTsmZnswCE8qOAO3qWGGxC3zOWV21GNqB7piRUmLhFgzBStbZoClwOB/lwke1YgHdyocb/ql8OFpfMvh6iuYwjmPgSOU0RmdlGztbm2/9l</vt:lpwstr>
  </property>
  <property fmtid="{D5CDD505-2E9C-101B-9397-08002B2CF9AE}" pid="147" name="x1ye=71">
    <vt:lpwstr>KilxrOObQbri3TcxsX0uk9P1eIzprBUfw1Ss9fgRqvurNCfW0Xq/4eY2kNnS5XPckdwY9ZEUK0o0exHiND2AXJULGaSeEgkMhhlFCDTbueTHGOPP4VnXuABwNXD6/O+4jnj/0yJxS/JjqTqHJPysyRepIUjzvE/UvL1vQlr1nvMx+tCGwhsWtc1mfJKihIfU9qulfODkfCSkGdKNg094nflWE98vQyBWEr9Oh9LMBzJZ+r3MYCNJc11Pai5OvYE</vt:lpwstr>
  </property>
  <property fmtid="{D5CDD505-2E9C-101B-9397-08002B2CF9AE}" pid="148" name="x1ye=72">
    <vt:lpwstr>Rb0vX9JCuPNpjY0CZixY8Vl0yAyYi2nHaPZTjs1jnXOJSwGHDvOYh7vNjQRK0ghh9x08V7oNl1kCah/cS7JEUY1NZ6xtHDIKz1e5SyMgn5UwAzhJO7wKRSkWWl2NaURJ2Ys8uktca2cuuYnF9Z1eGQWUW8TMcpugIDllHDDa71VIVHKhiNt480h8B2Hq6VDMK+5B5ioe7v44Whtf3AJOSVke5+zLrVYZ118RsPzA7pP0jQ6H+DjYsd98N/b8p+p</vt:lpwstr>
  </property>
  <property fmtid="{D5CDD505-2E9C-101B-9397-08002B2CF9AE}" pid="149" name="x1ye=73">
    <vt:lpwstr>9flkCiYTuK+2AUxyivajWwxUCSI7fSaYuphaI5HK4tCoSHA3tSLrHIgldhL/1AcPJvDD5V/Nxi/j08c9I1ZWHU8UTr8jkLZZkTcI1o0JOJdhdhV1hItOF/Sgw8lBHgYzst+zch5zBAMHW0G4uAeRJkj5pIOBtBmFFDHXuYsG67gTBHlsIRzGFRvSkf0GcU1KnMUiTduB08obeYuZYjqPlkEfHEoujjQrXGpFo/J/1FWQ+1BZjWCYK3XgW1lcCec</vt:lpwstr>
  </property>
  <property fmtid="{D5CDD505-2E9C-101B-9397-08002B2CF9AE}" pid="150" name="x1ye=74">
    <vt:lpwstr>j8GS2iVNYBW4g+/U68QAtkE6vOseLh8uFYgK+8bF9uAs68N2s6iiMaezO8D3leIbFfXzB2Ry/6BC1mmAPsvg9RY1yFF2Atkpn4XIopjIF4wUV4u9RpDd9BawTM8YzRbi8wm/JuHBIehGCpLBRalnyIoQ485LkJ9ZlVhp0FzAnAapLr2AMV7EwoxRSdZl6Pa0EuWAKXPYo513fY3t3JiH9gYPZNmFXTyher811N1nq+fbkmHEO4zO9+tln9gQuDr</vt:lpwstr>
  </property>
  <property fmtid="{D5CDD505-2E9C-101B-9397-08002B2CF9AE}" pid="151" name="x1ye=75">
    <vt:lpwstr>kIxvhzS+fsuWXpUryAqhyhPxiLULr0N5oGElvczYXoOUw/D+UumcPrg/KD5gY/E1S/Ih0GO9A9hQoTv7Y/OFGBzmM9Kw6aZaWafZ+x7Nz6JnZtqjVyLjAzbq3vYgtNfW7x1htyOW0orZ58Q3vwCX5vP5nTcLZRvM4ygm13HyXQD660X9VaGWhIkG0wcpPhBm34yOsZDxvTjNN53hvuNsN2u7pRbkgTYkTf92Dx7hS0Jg8Fx9WOK32SiY8IiJ/iu</vt:lpwstr>
  </property>
  <property fmtid="{D5CDD505-2E9C-101B-9397-08002B2CF9AE}" pid="152" name="x1ye=76">
    <vt:lpwstr>8jmGn6egamnnXr1NnZiZCp8lii46KAtEkxZDr1L1hoc3BnC/Ee5fGuRxID1brpcV5cjeFCujz9L6QJ/hUzhDN3yJRWWEyL+Kbz6/oiUI4BpycC5PgNQ7S+twdFt94SOkncO6WknAajO7A4xnVO6nCw2Ooo3uh0r3LVAU2TN8z3vxpsqUF21eqYYoqTL+lU8O6uT6qK/m+8EXOIp/+rhA8Q+orJeSpZ5jLaHN3xFQ1BRhtx3hFJHzYeyc2ybYGlt</vt:lpwstr>
  </property>
  <property fmtid="{D5CDD505-2E9C-101B-9397-08002B2CF9AE}" pid="153" name="x1ye=77">
    <vt:lpwstr>mTIFhsg+tiWiypuDXqArtBHxBi2RMkV3o/2wPNQv0pGUgVTwaDTwbbDXx+WGLOjJV3IPhXyK1b0Ed6OBzU5vS/UbWrzSsbU8ZSFxVMzdmtZ3k2gep7WaLFQkS1rBPAXV8LYmpzNbwHeWaSeoO3+FA/vPwCqud8eCH/PizhlHL1zOTzA45jXul0bhc2MSOVAh4DY2FBiKW8G7pT8K4OUItgudg88ZjjR5BX1aQGJv2tO1cqYRPZzYs+e42HTbzG3</vt:lpwstr>
  </property>
  <property fmtid="{D5CDD505-2E9C-101B-9397-08002B2CF9AE}" pid="154" name="x1ye=78">
    <vt:lpwstr>tuy50wzwIkvZQFuwmrYf8n91FFvvrV4Vz1ZecumDxP/VrOqNV6aFU2uiCu3vXdG39uO9BGG7qzZHwkoFxoTMKSWQwzy41//rpPul14YCA+QPEboZ2sbLFYIW0rmHYLUanUWMubfZ8WJq9HuTT4ElqoPEHdTxvzjinLrxAUFGb3MwCbSXCK4LpRgssPpVYNWOp9gKFTk41cRo1FVAbDt3a+rvHDrX0hb1j99jLg36TRn0Jd9EwwHNtiKmGVMMT1z</vt:lpwstr>
  </property>
  <property fmtid="{D5CDD505-2E9C-101B-9397-08002B2CF9AE}" pid="155" name="x1ye=79">
    <vt:lpwstr>T/5E6OGjipiHfy00qcORG/9T25FlsijEnrgrZ6Uzz1JUs3VsoRE9KPFhkO+sWo2hoGZWQcHL/dUfrW4h5HmHPK6/u84yovHdbFDeshkW+r7iQu+9pQaRd0TgV5Q3BaN+flxEBAO1euLTbgIWFYO6q78zLFlnqFyN5BY+Xgo/yE/0TbZbCB00Uer5MwDGrIqwWNDVteoGSPofCy69Ur6ejeODQwv91JWyY/bl0znorzZ/7+TiOjjlMwzJfRqU8l4</vt:lpwstr>
  </property>
  <property fmtid="{D5CDD505-2E9C-101B-9397-08002B2CF9AE}" pid="156" name="x1ye=8">
    <vt:lpwstr>nHqzDlm1GcFjYVrrS73ITYfg9MF8iLiy0Lr2zfh6EdkIo3+3/GTsES2SCgg8rtRC9PkIYxXiaOf8TUvXDRdmHekYtdarByfMxfcH46gx+us+/YJUK94izkPiLG6qbBhPDMJ8X5wx13RpFX7BHxUFTEeeaypz2UjK8gmgt62A5jjPBiSf+F/GkseoLWxooS2xEXDp53jXxWVwV2u3NQ7fBpcsFbSEEVJzmFRjkZWXuAA2jEWX/YVSIFbMLm6eCIO</vt:lpwstr>
  </property>
  <property fmtid="{D5CDD505-2E9C-101B-9397-08002B2CF9AE}" pid="157" name="x1ye=80">
    <vt:lpwstr>7RNueG6zHPDMlwsIESR/ddq8xnIAyCw4YdG1sp20qj9pWGeRHF5rTiQSjPrKvLVjSCCUx66FCSijBIA9XGH6Xjum6C8ZJR/djx8TuOJznHDkPiJUQ1DckUkTgldA+7zAKUvLLrXOmE+B/1omikDQr1NdwQJ0hF4VopTxA3yeTkT3nx3GrDPNrQeWK8kOzFYpfcXF45iUfmvOg9pT6CxiQQtAscwPgBdYcR4BJYtGoUI27747bPmIMn5Ly3jC30o</vt:lpwstr>
  </property>
  <property fmtid="{D5CDD505-2E9C-101B-9397-08002B2CF9AE}" pid="158" name="x1ye=81">
    <vt:lpwstr>DdYjU256WqE0hk/HyNN5vLYwus6/JH0BEFdHMrr+uaBo+wOMghApsFWhzz69fWr8G/GXY277qOCgl9qGXaQZ4O3+2xMQWxiOY6gbq3Z+CI3kcy/iBYjT2kJ3VeV9fGbaGN/C0rlQZN7MS79xRJukmPCWzDHclggI7xU0V14yRp6kn/QcHBQhMj7IjuVZZtNxr+ZIbou2BM5VdGvgU8rBXSMvnAEfbkWCgLIgAmmJAxhpW7L6tX5sfgPS7thTp8D</vt:lpwstr>
  </property>
  <property fmtid="{D5CDD505-2E9C-101B-9397-08002B2CF9AE}" pid="159" name="x1ye=82">
    <vt:lpwstr>xRA8ePyhxdoz/nS7h1+h8iGydAFf32LzNwiCNHgfYyWT4Z5VbAFlP/XMQglv09vuLjHJ4oyDWC0v03xu78yGFPtQ78eOHuVhs4pS+nDbPnzuhT+kI1eCREvOzg0d1nR3AEE8dfQC4KbOMCcGpMqfq1+co3LF1hNJxNyLvRTjmaHNWpI4vJutQrBluXm0NKbi26SE1n8EyMmdcT5XADmgP0O6EDK5U2U2FPN0vunzOShg+JjiBDEsM84GJbqTW9Y</vt:lpwstr>
  </property>
  <property fmtid="{D5CDD505-2E9C-101B-9397-08002B2CF9AE}" pid="160" name="x1ye=83">
    <vt:lpwstr>ADSqjjnvHY9VrAFhL0HXd4azr+o8NnKAA1NTMdfpf7wn2jRxCdyfB7JDc1c4na43Px9OQwvyI2tpG/ZcE91zk8yutw2jpWkuN/vQcMv3aMytpSTY8djHw9Afi2twHHbNL9keSnUCXsdIznkW1o714/goS6PIlduyhqiwahp5cW7GJmf8RAH9tXet1AoXdRnC8WtOh0HQOiSTofQlVMqr5R96eobCIp2mnL1jEFa//i84Ud2qP19O26nB4F9gAr/</vt:lpwstr>
  </property>
  <property fmtid="{D5CDD505-2E9C-101B-9397-08002B2CF9AE}" pid="161" name="x1ye=84">
    <vt:lpwstr>VJcbocxU5Ig3ICcWmC29DcMY5giQce1iUHFskYIKVSBWiFCVXXgEAlawfdpJxNArJZqJZeNmThF/Hhvx3P3gbPpxTBEwsLOwADONGCp7BkaKQoGPq2gmnr4Tb2xXMjgeNT5mJ4NidfY1HxWuy/1M7K4RZlO58/GKZp9N0ROwFKIxMCUXyrRFULOz6aPrqcVcgqh/YgK96WEsSbOkw6Uq3Hd2EAlhP7a0SxixPfh3VZYqxSmQdAP+CCl7bO+20PY</vt:lpwstr>
  </property>
  <property fmtid="{D5CDD505-2E9C-101B-9397-08002B2CF9AE}" pid="162" name="x1ye=85">
    <vt:lpwstr>CVAKevb1ygJ8TghPGbvT5+dgumhNFD+OPDIv+LLOyZ0XsXHtrFiJzndLNtNXgpLcUPczFU8SPk5wVpqfLRLxZiR7l17Dpkt48p42DLdTm84CKQXbuTj9TsaY2RoeXHFch7BlXSNCPJ4AMYP7giSBRIgq1OwG3ueixouiv+Y2eeVLSMe9SK7y6PqmqdAN9ilaUItPX1GY0K5EjXbLU9/spuCFZuX43lsRQjl6GKJfNUtJd7wU5486/svASE7/8mE</vt:lpwstr>
  </property>
  <property fmtid="{D5CDD505-2E9C-101B-9397-08002B2CF9AE}" pid="163" name="x1ye=86">
    <vt:lpwstr>o+kGzvirY1WUNmFRoyt3SREe3kYAAaU6B46REQr80t+ngg17A6HZRvv0UJQ1buYn4biD16KgBrONVQmc1PRxTqoWj7N4ExMYatA1qZYPNkEeBJhip1qblg8LKqUOBVOqaY67QYewRa8ipmVdExhOuq7/VCyuMAZkX2659p+SapgLnLd4rRfCgXT/zdRvQ8kEp9y5xokl3wx5cOje8x/Z9cDD9trgAEmrRfPsyQvnKknoBKqTo/jaB9CNUxJgqzl</vt:lpwstr>
  </property>
  <property fmtid="{D5CDD505-2E9C-101B-9397-08002B2CF9AE}" pid="164" name="x1ye=87">
    <vt:lpwstr>4VIPoM1vNKSi0s23+AU8NIi3UzuZOGJy9pek3Yagt55H4/yrJDU3wbox7sWNBJY4ITBbXri1Vs7UCezhOtvWAtcPkzyZ2EXwgbioPJJ1jC910b0dI+e/eFNDGZ6UPBeelXLKiISxwumT+Aqgj4QLw9jkkbp1gjuFD7q6K9h5Qi7+PkJejOmQgbtZQeunPnNQyKOl0vaT86FR2PcGNeihgUX/M3dIl6Tbzf7LCA6oVzNoSst8c63nR2wOHOUFAPX</vt:lpwstr>
  </property>
  <property fmtid="{D5CDD505-2E9C-101B-9397-08002B2CF9AE}" pid="165" name="x1ye=88">
    <vt:lpwstr>gICMWZtaMOC8l4NRFSZdWvsR8VlwcXVwmMjXRWJOMbFg3lGjNA/3oYg73BRLCG6V8yFgX4RNv37HKrUlCWLw/kGHkWyCgNGrABlhnUMTSlFHsEeWb+TOzdZ/bKj3FCHKzfQDK8c5J1x6U4nvJNy6TfL+e/ok/Ogjv6Puz09OFysHlqCYGwJsCwdib2AF+yZ+IaFcdQ1L2CHVEkkPaRU/Nb/gZcG8pnTffDphM+FeI+Zjb4SF39jo6BzK/q9P380</vt:lpwstr>
  </property>
  <property fmtid="{D5CDD505-2E9C-101B-9397-08002B2CF9AE}" pid="166" name="x1ye=89">
    <vt:lpwstr>8N/OP6tpTkg9zkPobWaZmwfnoje3DcZJfj2JIaANotEV2+Td20ANPwhYJHK8fB7d9+LGdE+Doge30OxUChy0ojf6TGOj/BUNTGP7KMsM6Ww8J8+vjydAPcgUAC4ztHCL58W3OmonK3mg+jjSBJ7/u4wmCR+8HOpPQgYMsQr4GCb5bCHcMSBF5HpbNS3F1iHWi0XhhpDB0m9q01htpj1fRpW9x1q55X0exkTMco76VTAEXWCPnksKWbF6c+JPGQj</vt:lpwstr>
  </property>
  <property fmtid="{D5CDD505-2E9C-101B-9397-08002B2CF9AE}" pid="167" name="x1ye=9">
    <vt:lpwstr>0o6rh6FnsWHn19hJQRkE6krIT1kiugjaXSM5ECFmiq7HGZU0c5n4XDOb9NYRc7O6NX4bnne7juHsx2px/f1N8A6D9XOmr7u23995hkpe0EeG1eqSZLcGk53T8UjEYxCYfNaqkx2gepmer7W9EZciatcFjPDXSdeyoz7b7YUW+EtXHEGk6EUQe0s+9YM2yL3RpkVzrKhxOKKFY4jqNy4UcWA1zL3VAOV4IhSq6XZ20+s32htdfb73urRxEifU2UY</vt:lpwstr>
  </property>
  <property fmtid="{D5CDD505-2E9C-101B-9397-08002B2CF9AE}" pid="168" name="x1ye=90">
    <vt:lpwstr>ycHeQl+pVhaDP50D+gAZKDrsdZ/qb9no9U+mbrtAw/wZDpa0gm1+qehp+SVA9oSNO1ZpI78irSTMsXablx57tHFDBQO5BZpzirLNXcaUruOmd1icTExQv6glG3iSkHSf1hY4pdTWphF46dpYYjMPchq5D8dXhuDztKyoCZ+A08YtPHbMsmGWWJGT/iT3w24XPLuWdatFbEmc11K7DjWhDqwXJ7J/cbU5fJHvNj5YYTGyj27cCIj1zY/xqN/KFjv</vt:lpwstr>
  </property>
  <property fmtid="{D5CDD505-2E9C-101B-9397-08002B2CF9AE}" pid="169" name="x1ye=91">
    <vt:lpwstr>1zygW2zDhjRVn8KbWOslSGDkZJizRktC5aXppDUKCJg5XzhkuNyFjzBCBhUHIUxN5eIvZLCSqeku51qhLj0MocGQ533PMoE+OfUi0qglrZod/rUUYoyK/CjHCF1zdqC33VT09f4W/N8SnpvDSi6bmovPHUkc0kU22+6LsWn1JLBfOw0daQrYYGwJEPHx7/7jCOM0AQ8jkzIgfwa7ecovZoN+GC3KyzU3jFAqJWK0YO7ztNFWc13atrYfIfQqtxk</vt:lpwstr>
  </property>
  <property fmtid="{D5CDD505-2E9C-101B-9397-08002B2CF9AE}" pid="170" name="x1ye=92">
    <vt:lpwstr>hTc/+0XzzpZNAICMRBBQpH7mlLw49Wy/MI/37+5pXdNxO0wOFVC4UmQVJV8YzDR+SVw+uYBv3Mz/8HaFRCyOg0R7eKx3TqBzfckHs66oyr8SXBWB3B2Fa7oT9hnGz1OIDnATwC523odIUsPsXb6XeW3MfnJ2s6NM+pxHTaAu0Pub+cPwQyH6++Ha2Xdrj8UV+FNlx+MmJMeX86Kmq2ep5ZDTdnX6uVxyyaWv6LL0wfJ2737+RI392chrusbLV/a</vt:lpwstr>
  </property>
  <property fmtid="{D5CDD505-2E9C-101B-9397-08002B2CF9AE}" pid="171" name="x1ye=93">
    <vt:lpwstr>ay73D4MTP4V7i/+4qd7k6Tm8Jwsf8AFe4aQn/b3y6kgMjRk0N85XTe2g9Bsr+THxIiAs+8PMnzaq5wcYsQurnCcV92K+iVuAt35L2eksCIq941IPePhliQNQm7xkBlWAPwvmYUF5toXnDVrEB9Q29+ZyaS5wNhQhZhezebHfoTkbikU7n0Wrsl9TOMYaD1GO4g7xsxlC0kUljPNSOOmXKtI7NNyil9wczW7AyDyQaicsFQ2Q7w9YiaGQhFr/LGw</vt:lpwstr>
  </property>
  <property fmtid="{D5CDD505-2E9C-101B-9397-08002B2CF9AE}" pid="172" name="x1ye=94">
    <vt:lpwstr>kmcPwUJk9PVhl020U4G9JIY4oq4LexqQqIUcyHEgdZN0onWcBmQYzpSJxnPuqOOiG/izUSbMwTD1tBCfrm56gfLjIb/HPT+oTSTguuOMxwwqu3J5+hl7LccOElEIwizWn4sb39Ih3j8hswUCX8LJrbqKlXBpVN9d+HIithdd88fb3zK3x+eIAOGKIwKhvhBE1Pjcp7TzHZPJeqb16/s9SyF1FLO+1sDeqHFZZxC2m+/19G410QrH/nWd3b27Khy</vt:lpwstr>
  </property>
  <property fmtid="{D5CDD505-2E9C-101B-9397-08002B2CF9AE}" pid="173" name="x1ye=95">
    <vt:lpwstr>shwezR5m8vD/CoJZlPSrTdddcYbmg8GPPKtddwBBgB6LJ7tUo4bj/GU73WEL0beQLhcWMKr98a6dPgjlRAyHNbCFKUTLJiXcopnhxOBGcuZc6Jcmr75KmnE5QFDct30ZWquV1cGcHkpU7xvBBku6p+zAUoyxGDzgihryn7L4hadZlVcUa9X9GipMsJUlg6lwPqcGXAifjxoq80bBL3Q2CK4/zeh2lpMHe/jm+43ymR0cxkH9P3URa9oM7jKUjN6</vt:lpwstr>
  </property>
  <property fmtid="{D5CDD505-2E9C-101B-9397-08002B2CF9AE}" pid="174" name="x1ye=96">
    <vt:lpwstr>gGCOyI9wf/X+fzWHfTTNmympKLqCZ4uUOZnaMcEjmmDP+e3ZvMfhyUcak2F721m1UP4t4acJc62M7gZHpPStDk6NgTvsXSvzhtH4OuBJcqLSmtzno5BRx+Eg0gxgwMlclEn9MX66qtGt823WG67K3jQ76pC7D3WxhiGcKp+xg+ezJA0p4M4JxWA1iXEhH+iia3O6628Kr9pjGzmBESdXecs1y7JoKNZjMfnsZbonEtpsU3eMVm+IY08z47uLglQ</vt:lpwstr>
  </property>
  <property fmtid="{D5CDD505-2E9C-101B-9397-08002B2CF9AE}" pid="175" name="x1ye=97">
    <vt:lpwstr>K4YI1B7SMgxGRNsfZq9jUt2boPOwjIpJ1Tv3gmfTXPRCPOcgaiP2REvnkF6OBqvZ0vF3Ux2Yhw97EazF297kf0eV/IWndox4DwcQaErRYI8pmAhmGFYv68chharY2qnwBZLi0nZhNZHdyZckksjHpmqsW8nVeDL5YDe9A9wAd2dc+8nDfFRlQcYIH872hYqwgIGq1/29qAt6/pPeSOi6L6PdIC+rN9B0dKU2SBF0h90/wIO9KacaI9OU3OHFZla</vt:lpwstr>
  </property>
  <property fmtid="{D5CDD505-2E9C-101B-9397-08002B2CF9AE}" pid="176" name="x1ye=98">
    <vt:lpwstr>/2LgumXOctxprOfui8u50fBXPExKfHDUO//3t+lB7YoLeg5a9YDG14gXuHMTF2DiVC+BA1VY6BxDoizIY/lE3jof7/5erYeVUXeMpCl07JuzgfIns5a1oJIMVD28aLqXoiVTs97sEUjczb5dk/xja9jAujYIJaL9OTmUNC8otzfCDK8pAhSaXMjdKeGEuPj29YRfJlTDxESursAe4btP6P8oOvvYDuHhr5cuho2I1TXee975HJ8+GTNHnHQhw70</vt:lpwstr>
  </property>
  <property fmtid="{D5CDD505-2E9C-101B-9397-08002B2CF9AE}" pid="177" name="x1ye=99">
    <vt:lpwstr>ceKqoqRfAXOHwoXL3IEMdjOCkM9DH5G0MPlbnP6YKfRjjZdUswreR5VDFSSt/KB1xty9h1fgfGzmJL66Vs/NY42dRZViV7GIJCZzhmgpNZq9LJvg+JwJNgYLjxPJo3jmg4mlwxIBvrIr/rO2iS8xxGunYbFh426pwXAEXZl4ozUGNLh3C0tkYVh6+8bk8ITjlX57sFUGgK9sDurpX8dE4lag02ntzcF0mr38+7jDyXJVYESR9TiKqD330K3JWCQ</vt:lpwstr>
  </property>
</Properties>
</file>