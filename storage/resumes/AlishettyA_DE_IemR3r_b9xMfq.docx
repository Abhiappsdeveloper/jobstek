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2BA01" w14:textId="7868735B" w:rsidR="003316C8" w:rsidRPr="00E26C8F" w:rsidRDefault="00487599" w:rsidP="0062512F">
      <w:pPr>
        <w:pStyle w:val="NormalWeb"/>
        <w:jc w:val="center"/>
        <w:rPr>
          <w:rFonts w:cs="Times New Roman"/>
          <w:b/>
          <w:bCs/>
          <w:noProof/>
          <w:sz w:val="40"/>
          <w:szCs w:val="40"/>
        </w:rPr>
      </w:pPr>
      <w:r w:rsidRPr="00E26C8F">
        <w:rPr>
          <w:rFonts w:cs="Times New Roman"/>
          <w:b/>
          <w:bCs/>
          <w:noProof/>
          <w:sz w:val="40"/>
          <w:szCs w:val="40"/>
        </w:rPr>
        <w:t>A</w:t>
      </w:r>
      <w:r w:rsidR="00AB3FFE" w:rsidRPr="00E26C8F">
        <w:rPr>
          <w:rFonts w:cs="Times New Roman"/>
          <w:b/>
          <w:bCs/>
          <w:noProof/>
          <w:sz w:val="40"/>
          <w:szCs w:val="40"/>
        </w:rPr>
        <w:t>lishetty</w:t>
      </w:r>
      <w:r w:rsidRPr="00E26C8F">
        <w:rPr>
          <w:rFonts w:cs="Times New Roman"/>
          <w:b/>
          <w:bCs/>
          <w:noProof/>
          <w:sz w:val="40"/>
          <w:szCs w:val="40"/>
        </w:rPr>
        <w:t xml:space="preserve"> A</w:t>
      </w:r>
      <w:r w:rsidR="00EA5128" w:rsidRPr="00E26C8F">
        <w:rPr>
          <w:rFonts w:cs="Times New Roman"/>
          <w:b/>
          <w:bCs/>
          <w:noProof/>
          <w:sz w:val="40"/>
          <w:szCs w:val="40"/>
        </w:rPr>
        <w:t>nusha</w:t>
      </w:r>
    </w:p>
    <w:p w14:paraId="10126122" w14:textId="239E3ECE" w:rsidR="00AB3FFE" w:rsidRPr="00E26C8F" w:rsidRDefault="008810FE" w:rsidP="0062512F">
      <w:pPr>
        <w:pStyle w:val="NormalWeb"/>
        <w:jc w:val="center"/>
        <w:rPr>
          <w:rFonts w:cs="Times New Roman"/>
          <w:b/>
          <w:bCs/>
          <w:noProof/>
          <w:sz w:val="22"/>
          <w:szCs w:val="22"/>
        </w:rPr>
      </w:pPr>
      <w:hyperlink r:id="rId8" w:history="1">
        <w:r w:rsidRPr="00E26C8F">
          <w:rPr>
            <w:rStyle w:val="Hyperlink"/>
            <w:rFonts w:cs="Times New Roman"/>
            <w:b/>
            <w:bCs/>
            <w:noProof/>
            <w:sz w:val="22"/>
            <w:szCs w:val="22"/>
          </w:rPr>
          <w:t>anualishetty888@gmail.com</w:t>
        </w:r>
      </w:hyperlink>
      <w:r w:rsidR="00693F24" w:rsidRPr="00E26C8F">
        <w:rPr>
          <w:rFonts w:cs="Times New Roman"/>
          <w:b/>
          <w:bCs/>
          <w:noProof/>
          <w:sz w:val="22"/>
          <w:szCs w:val="22"/>
        </w:rPr>
        <w:t xml:space="preserve"> |</w:t>
      </w:r>
      <w:r w:rsidRPr="00E26C8F">
        <w:rPr>
          <w:rFonts w:cs="Times New Roman"/>
          <w:b/>
          <w:bCs/>
          <w:noProof/>
          <w:sz w:val="22"/>
          <w:szCs w:val="22"/>
        </w:rPr>
        <w:t xml:space="preserve"> </w:t>
      </w:r>
      <w:r w:rsidRPr="00E26C8F">
        <w:rPr>
          <w:rFonts w:cs="Times New Roman"/>
          <w:sz w:val="22"/>
          <w:szCs w:val="22"/>
        </w:rPr>
        <w:t>682.727.7754</w:t>
      </w:r>
      <w:r w:rsidR="00693F24" w:rsidRPr="00E26C8F">
        <w:rPr>
          <w:rFonts w:cs="Times New Roman"/>
          <w:sz w:val="22"/>
          <w:szCs w:val="22"/>
        </w:rPr>
        <w:t xml:space="preserve"> </w:t>
      </w:r>
      <w:r w:rsidR="00693F24" w:rsidRPr="00E26C8F">
        <w:rPr>
          <w:rFonts w:cs="Times New Roman"/>
          <w:b/>
          <w:bCs/>
          <w:noProof/>
          <w:sz w:val="22"/>
          <w:szCs w:val="22"/>
        </w:rPr>
        <w:t>|</w:t>
      </w:r>
      <w:r w:rsidR="008B7504" w:rsidRPr="00E26C8F">
        <w:rPr>
          <w:rFonts w:cs="Times New Roman"/>
          <w:sz w:val="22"/>
          <w:szCs w:val="22"/>
        </w:rPr>
        <w:t xml:space="preserve"> </w:t>
      </w:r>
      <w:r w:rsidR="009135C3" w:rsidRPr="00E26C8F">
        <w:rPr>
          <w:rStyle w:val="Hyperlink"/>
          <w:rFonts w:cs="Times New Roman"/>
          <w:b/>
          <w:bCs/>
          <w:noProof/>
          <w:sz w:val="22"/>
          <w:szCs w:val="22"/>
        </w:rPr>
        <w:t>www.linkedin.com/in/alishetty-anusha-9ba856157</w:t>
      </w:r>
    </w:p>
    <w:p w14:paraId="28CD14C1" w14:textId="77777777" w:rsidR="00AB3FFE" w:rsidRPr="00E26C8F" w:rsidRDefault="00AB3FFE" w:rsidP="005F4607">
      <w:pPr>
        <w:pStyle w:val="NoSpacing"/>
        <w:spacing w:line="276" w:lineRule="auto"/>
        <w:jc w:val="both"/>
        <w:rPr>
          <w:rFonts w:cs="Times New Roman"/>
          <w:b/>
          <w:sz w:val="22"/>
          <w:szCs w:val="22"/>
          <w:u w:val="single"/>
        </w:rPr>
      </w:pPr>
    </w:p>
    <w:p w14:paraId="00CAED0C" w14:textId="05AE1B56" w:rsidR="00741C57" w:rsidRPr="00E26C8F" w:rsidRDefault="00741C57" w:rsidP="004B7A6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26C8F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SUMMARY</w:t>
      </w:r>
      <w:r w:rsidR="003E00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3F49CA9" w14:textId="69C3D10F" w:rsidR="00741C57" w:rsidRPr="00D30302" w:rsidRDefault="00A322A3" w:rsidP="00A322A3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</w:rPr>
      </w:pPr>
      <w:r w:rsidRPr="00D30302">
        <w:rPr>
          <w:rFonts w:ascii="Times New Roman" w:eastAsia="Times New Roman" w:hAnsi="Times New Roman" w:cs="Times New Roman"/>
        </w:rPr>
        <w:t>I am a Senior Data</w:t>
      </w:r>
      <w:r w:rsidR="00741C57" w:rsidRPr="00D30302">
        <w:rPr>
          <w:rFonts w:ascii="Times New Roman" w:eastAsia="Times New Roman" w:hAnsi="Times New Roman" w:cs="Times New Roman"/>
        </w:rPr>
        <w:t xml:space="preserve"> Engineer with </w:t>
      </w:r>
      <w:r w:rsidR="00D900F2">
        <w:rPr>
          <w:rFonts w:ascii="Times New Roman" w:eastAsia="Times New Roman" w:hAnsi="Times New Roman" w:cs="Times New Roman"/>
        </w:rPr>
        <w:t>7</w:t>
      </w:r>
      <w:r w:rsidR="00741C57" w:rsidRPr="00D30302">
        <w:rPr>
          <w:rFonts w:ascii="Times New Roman" w:eastAsia="Times New Roman" w:hAnsi="Times New Roman" w:cs="Times New Roman"/>
        </w:rPr>
        <w:t xml:space="preserve"> years of experience </w:t>
      </w:r>
      <w:r w:rsidRPr="00D30302">
        <w:rPr>
          <w:rFonts w:ascii="Times New Roman" w:eastAsia="Times New Roman" w:hAnsi="Times New Roman" w:cs="Times New Roman"/>
        </w:rPr>
        <w:t xml:space="preserve">in </w:t>
      </w:r>
      <w:r w:rsidR="00741C57" w:rsidRPr="00D30302">
        <w:rPr>
          <w:rFonts w:ascii="Times New Roman" w:eastAsia="Times New Roman" w:hAnsi="Times New Roman" w:cs="Times New Roman"/>
        </w:rPr>
        <w:t xml:space="preserve">designing and implementing scalable ETL/ELT pipelines, cloud-based data architectures, and big data solutions across finance, retail, and technology sectors. Expertise in Snowflake, Apache Spark, AWS, and Databricks, optimizing data performance and reducing processing </w:t>
      </w:r>
      <w:r w:rsidRPr="00D30302">
        <w:rPr>
          <w:rFonts w:ascii="Times New Roman" w:eastAsia="Times New Roman" w:hAnsi="Times New Roman" w:cs="Times New Roman"/>
        </w:rPr>
        <w:t xml:space="preserve">time. </w:t>
      </w:r>
      <w:r w:rsidR="00741C57" w:rsidRPr="00D30302">
        <w:rPr>
          <w:rFonts w:ascii="Times New Roman" w:eastAsia="Times New Roman" w:hAnsi="Times New Roman" w:cs="Times New Roman"/>
        </w:rPr>
        <w:t>Adept at automating workflows, improving data governance, and leading data engineering teams. Strong ability to collaborate with business stakeholders and deliver high-performance data solutions.</w:t>
      </w:r>
    </w:p>
    <w:p w14:paraId="5A2AB4D1" w14:textId="77777777" w:rsidR="00741C57" w:rsidRPr="00E26C8F" w:rsidRDefault="00B74526" w:rsidP="00741C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</w:rPr>
        <w:pict w14:anchorId="665C33ED">
          <v:rect id="_x0000_i1025" style="width:0;height:1.5pt" o:hralign="center" o:hrstd="t" o:hr="t" fillcolor="#a0a0a0" stroked="f"/>
        </w:pict>
      </w:r>
    </w:p>
    <w:p w14:paraId="3367AED2" w14:textId="77777777" w:rsidR="00741C57" w:rsidRPr="00E26C8F" w:rsidRDefault="00741C57" w:rsidP="000E355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26C8F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SKILLS</w:t>
      </w:r>
    </w:p>
    <w:p w14:paraId="2BAA704D" w14:textId="77777777" w:rsidR="00741C57" w:rsidRPr="00E26C8F" w:rsidRDefault="00741C57" w:rsidP="00126215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E26C8F">
        <w:rPr>
          <w:rFonts w:ascii="Times New Roman" w:eastAsia="Times New Roman" w:hAnsi="Times New Roman" w:cs="Times New Roman"/>
          <w:b/>
          <w:bCs/>
        </w:rPr>
        <w:t>Programming Languages:</w:t>
      </w:r>
      <w:r w:rsidRPr="00E26C8F">
        <w:rPr>
          <w:rFonts w:ascii="Times New Roman" w:eastAsia="Times New Roman" w:hAnsi="Times New Roman" w:cs="Times New Roman"/>
        </w:rPr>
        <w:t xml:space="preserve"> Python, SQL, Scala, Shell Scripting</w:t>
      </w:r>
    </w:p>
    <w:p w14:paraId="44A314C9" w14:textId="07981845" w:rsidR="00741C57" w:rsidRPr="00E26C8F" w:rsidRDefault="00741C57" w:rsidP="00126215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E26C8F">
        <w:rPr>
          <w:rFonts w:ascii="Times New Roman" w:eastAsia="Times New Roman" w:hAnsi="Times New Roman" w:cs="Times New Roman"/>
          <w:b/>
          <w:bCs/>
        </w:rPr>
        <w:t>Big Data &amp; Cloud:</w:t>
      </w:r>
      <w:r w:rsidRPr="00E26C8F">
        <w:rPr>
          <w:rFonts w:ascii="Times New Roman" w:eastAsia="Times New Roman" w:hAnsi="Times New Roman" w:cs="Times New Roman"/>
        </w:rPr>
        <w:t xml:space="preserve"> Apache Spark, Databricks, Hadoop, AWS (S3, Lambda, Redshift, Glue, DynamoDB</w:t>
      </w:r>
      <w:r w:rsidR="007676FE">
        <w:rPr>
          <w:rFonts w:ascii="Times New Roman" w:eastAsia="Times New Roman" w:hAnsi="Times New Roman" w:cs="Times New Roman"/>
        </w:rPr>
        <w:t>),</w:t>
      </w:r>
      <w:r w:rsidRPr="00E26C8F">
        <w:rPr>
          <w:rFonts w:ascii="Times New Roman" w:eastAsia="Times New Roman" w:hAnsi="Times New Roman" w:cs="Times New Roman"/>
        </w:rPr>
        <w:t xml:space="preserve"> Azure (Data Lake, Databricks, Blob Storage, ADF), Google Cloud Platform</w:t>
      </w:r>
      <w:r w:rsidR="00B02D73" w:rsidRPr="00E26C8F">
        <w:rPr>
          <w:rFonts w:ascii="Times New Roman" w:eastAsia="Times New Roman" w:hAnsi="Times New Roman" w:cs="Times New Roman"/>
        </w:rPr>
        <w:t xml:space="preserve"> </w:t>
      </w:r>
      <w:r w:rsidR="0087592C">
        <w:rPr>
          <w:rFonts w:ascii="Times New Roman" w:eastAsia="Times New Roman" w:hAnsi="Times New Roman" w:cs="Times New Roman"/>
        </w:rPr>
        <w:t>(</w:t>
      </w:r>
      <w:r w:rsidR="00F82393" w:rsidRPr="00E26C8F">
        <w:rPr>
          <w:rFonts w:ascii="Times New Roman" w:eastAsia="Times New Roman" w:hAnsi="Times New Roman" w:cs="Times New Roman"/>
        </w:rPr>
        <w:t>Big Query</w:t>
      </w:r>
      <w:r w:rsidRPr="00E26C8F">
        <w:rPr>
          <w:rFonts w:ascii="Times New Roman" w:eastAsia="Times New Roman" w:hAnsi="Times New Roman" w:cs="Times New Roman"/>
        </w:rPr>
        <w:t>, Cloud SQL</w:t>
      </w:r>
      <w:r w:rsidR="0087592C">
        <w:rPr>
          <w:rFonts w:ascii="Times New Roman" w:eastAsia="Times New Roman" w:hAnsi="Times New Roman" w:cs="Times New Roman"/>
        </w:rPr>
        <w:t>)</w:t>
      </w:r>
    </w:p>
    <w:p w14:paraId="3F61428E" w14:textId="77777777" w:rsidR="00741C57" w:rsidRPr="00E26C8F" w:rsidRDefault="00741C57" w:rsidP="00126215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E26C8F">
        <w:rPr>
          <w:rFonts w:ascii="Times New Roman" w:eastAsia="Times New Roman" w:hAnsi="Times New Roman" w:cs="Times New Roman"/>
          <w:b/>
          <w:bCs/>
        </w:rPr>
        <w:t>ETL &amp; Data Integration:</w:t>
      </w:r>
      <w:r w:rsidRPr="00E26C8F">
        <w:rPr>
          <w:rFonts w:ascii="Times New Roman" w:eastAsia="Times New Roman" w:hAnsi="Times New Roman" w:cs="Times New Roman"/>
        </w:rPr>
        <w:t xml:space="preserve"> Snowflake, Informatica PowerCenter, AWS Glue, SSIS, Talend, Apache Airflow</w:t>
      </w:r>
    </w:p>
    <w:p w14:paraId="11430BC5" w14:textId="4265930B" w:rsidR="00741C57" w:rsidRPr="00E26C8F" w:rsidRDefault="00741C57" w:rsidP="00126215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E26C8F">
        <w:rPr>
          <w:rFonts w:ascii="Times New Roman" w:eastAsia="Times New Roman" w:hAnsi="Times New Roman" w:cs="Times New Roman"/>
          <w:b/>
          <w:bCs/>
        </w:rPr>
        <w:t>Database:</w:t>
      </w:r>
      <w:r w:rsidRPr="00E26C8F">
        <w:rPr>
          <w:rFonts w:ascii="Times New Roman" w:eastAsia="Times New Roman" w:hAnsi="Times New Roman" w:cs="Times New Roman"/>
        </w:rPr>
        <w:t xml:space="preserve"> Snowflake, Oracle Database, SQL Server, PostgreSQL, </w:t>
      </w:r>
      <w:r w:rsidRPr="0008262F">
        <w:rPr>
          <w:rFonts w:ascii="Times New Roman" w:eastAsia="Times New Roman" w:hAnsi="Times New Roman" w:cs="Times New Roman"/>
        </w:rPr>
        <w:t>MySQL, Teradata,</w:t>
      </w:r>
      <w:r w:rsidR="0008262F" w:rsidRPr="0008262F">
        <w:rPr>
          <w:rFonts w:ascii="Times New Roman" w:eastAsia="Times New Roman" w:hAnsi="Times New Roman" w:cs="Times New Roman"/>
          <w:color w:val="000000"/>
        </w:rPr>
        <w:t xml:space="preserve"> Spark</w:t>
      </w:r>
      <w:r w:rsidR="002836ED">
        <w:rPr>
          <w:rFonts w:ascii="Times New Roman" w:eastAsia="Times New Roman" w:hAnsi="Times New Roman" w:cs="Times New Roman"/>
          <w:color w:val="000000"/>
        </w:rPr>
        <w:t xml:space="preserve">, </w:t>
      </w:r>
      <w:r w:rsidR="0008262F" w:rsidRPr="0008262F">
        <w:rPr>
          <w:rFonts w:ascii="Times New Roman" w:eastAsia="Times New Roman" w:hAnsi="Times New Roman" w:cs="Times New Roman"/>
          <w:color w:val="000000"/>
        </w:rPr>
        <w:t>SQL</w:t>
      </w:r>
      <w:r w:rsidRPr="0008262F">
        <w:rPr>
          <w:rFonts w:ascii="Times New Roman" w:eastAsia="Times New Roman" w:hAnsi="Times New Roman" w:cs="Times New Roman"/>
        </w:rPr>
        <w:t xml:space="preserve"> MongoDB</w:t>
      </w:r>
      <w:r w:rsidRPr="00E26C8F">
        <w:rPr>
          <w:rFonts w:ascii="Times New Roman" w:eastAsia="Times New Roman" w:hAnsi="Times New Roman" w:cs="Times New Roman"/>
        </w:rPr>
        <w:t>, Cassandra</w:t>
      </w:r>
    </w:p>
    <w:p w14:paraId="7E9B1B4E" w14:textId="77777777" w:rsidR="00741C57" w:rsidRPr="00E26C8F" w:rsidRDefault="00741C57" w:rsidP="00126215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E26C8F">
        <w:rPr>
          <w:rFonts w:ascii="Times New Roman" w:eastAsia="Times New Roman" w:hAnsi="Times New Roman" w:cs="Times New Roman"/>
          <w:b/>
          <w:bCs/>
        </w:rPr>
        <w:t>CI/CD &amp; DevOps:</w:t>
      </w:r>
      <w:r w:rsidRPr="00E26C8F">
        <w:rPr>
          <w:rFonts w:ascii="Times New Roman" w:eastAsia="Times New Roman" w:hAnsi="Times New Roman" w:cs="Times New Roman"/>
        </w:rPr>
        <w:t xml:space="preserve"> Azure DevOps, Jenkins, GitLab CI/CD, Terraform, Docker, Kubernetes</w:t>
      </w:r>
    </w:p>
    <w:p w14:paraId="1F73725A" w14:textId="77777777" w:rsidR="00741C57" w:rsidRPr="00E26C8F" w:rsidRDefault="00741C57" w:rsidP="00126215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E26C8F">
        <w:rPr>
          <w:rFonts w:ascii="Times New Roman" w:eastAsia="Times New Roman" w:hAnsi="Times New Roman" w:cs="Times New Roman"/>
          <w:b/>
          <w:bCs/>
        </w:rPr>
        <w:t>Machine Learning &amp; Analytics:</w:t>
      </w:r>
      <w:r w:rsidRPr="00E26C8F">
        <w:rPr>
          <w:rFonts w:ascii="Times New Roman" w:eastAsia="Times New Roman" w:hAnsi="Times New Roman" w:cs="Times New Roman"/>
        </w:rPr>
        <w:t xml:space="preserve"> Pandas, NumPy, Scikit-learn, </w:t>
      </w:r>
      <w:proofErr w:type="spellStart"/>
      <w:r w:rsidRPr="00E26C8F">
        <w:rPr>
          <w:rFonts w:ascii="Times New Roman" w:eastAsia="Times New Roman" w:hAnsi="Times New Roman" w:cs="Times New Roman"/>
        </w:rPr>
        <w:t>Jupyter</w:t>
      </w:r>
      <w:proofErr w:type="spellEnd"/>
      <w:r w:rsidRPr="00E26C8F">
        <w:rPr>
          <w:rFonts w:ascii="Times New Roman" w:eastAsia="Times New Roman" w:hAnsi="Times New Roman" w:cs="Times New Roman"/>
        </w:rPr>
        <w:t xml:space="preserve"> Notebook</w:t>
      </w:r>
    </w:p>
    <w:p w14:paraId="2AF6B9A4" w14:textId="7BA1CCDA" w:rsidR="00741C57" w:rsidRPr="00E26C8F" w:rsidRDefault="00741C57" w:rsidP="00126215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E26C8F">
        <w:rPr>
          <w:rFonts w:ascii="Times New Roman" w:eastAsia="Times New Roman" w:hAnsi="Times New Roman" w:cs="Times New Roman"/>
          <w:b/>
          <w:bCs/>
        </w:rPr>
        <w:t>BI &amp; Reporting:</w:t>
      </w:r>
      <w:r w:rsidRPr="00E26C8F">
        <w:rPr>
          <w:rFonts w:ascii="Times New Roman" w:eastAsia="Times New Roman" w:hAnsi="Times New Roman" w:cs="Times New Roman"/>
        </w:rPr>
        <w:t xml:space="preserve"> Tableau, Power BI</w:t>
      </w:r>
    </w:p>
    <w:p w14:paraId="563CA557" w14:textId="220CAF48" w:rsidR="00741C57" w:rsidRPr="00E26C8F" w:rsidRDefault="00741C57" w:rsidP="00126215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E26C8F">
        <w:rPr>
          <w:rFonts w:ascii="Times New Roman" w:eastAsia="Times New Roman" w:hAnsi="Times New Roman" w:cs="Times New Roman"/>
          <w:b/>
          <w:bCs/>
        </w:rPr>
        <w:t>Bug Tracking &amp; Version Control:</w:t>
      </w:r>
      <w:r w:rsidRPr="00E26C8F">
        <w:rPr>
          <w:rFonts w:ascii="Times New Roman" w:eastAsia="Times New Roman" w:hAnsi="Times New Roman" w:cs="Times New Roman"/>
        </w:rPr>
        <w:t xml:space="preserve"> JIRA, Git, GitHub</w:t>
      </w:r>
    </w:p>
    <w:p w14:paraId="6F9FCF7F" w14:textId="77777777" w:rsidR="00741C57" w:rsidRPr="00E26C8F" w:rsidRDefault="00B74526" w:rsidP="00741C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410B99">
          <v:rect id="_x0000_i1026" style="width:0;height:1.5pt" o:hralign="center" o:hrstd="t" o:hr="t" fillcolor="#a0a0a0" stroked="f"/>
        </w:pict>
      </w:r>
    </w:p>
    <w:p w14:paraId="60E8339F" w14:textId="2F89B521" w:rsidR="00741C57" w:rsidRPr="000E3558" w:rsidRDefault="00741C57" w:rsidP="000E355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E3558">
        <w:rPr>
          <w:rFonts w:ascii="Times New Roman" w:eastAsia="Times New Roman" w:hAnsi="Times New Roman" w:cs="Times New Roman"/>
          <w:b/>
          <w:bCs/>
          <w:sz w:val="24"/>
          <w:szCs w:val="24"/>
        </w:rPr>
        <w:t>WORK EXPERIENCE</w:t>
      </w:r>
      <w:r w:rsidR="000E3558" w:rsidRPr="000E355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7113799" w14:textId="77777777" w:rsidR="00741C57" w:rsidRPr="00E26C8F" w:rsidRDefault="00741C57" w:rsidP="00741C5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26C8F">
        <w:rPr>
          <w:rFonts w:ascii="Times New Roman" w:eastAsia="Times New Roman" w:hAnsi="Times New Roman" w:cs="Times New Roman"/>
          <w:b/>
          <w:bCs/>
          <w:sz w:val="24"/>
          <w:szCs w:val="24"/>
        </w:rPr>
        <w:t>Senior Data Engineer</w:t>
      </w:r>
    </w:p>
    <w:p w14:paraId="7A8EC471" w14:textId="77777777" w:rsidR="00741C57" w:rsidRPr="00E26C8F" w:rsidRDefault="00741C57" w:rsidP="00741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C8F">
        <w:rPr>
          <w:rFonts w:ascii="Times New Roman" w:eastAsia="Times New Roman" w:hAnsi="Times New Roman" w:cs="Times New Roman"/>
          <w:b/>
          <w:bCs/>
          <w:sz w:val="24"/>
          <w:szCs w:val="24"/>
        </w:rPr>
        <w:t>Mariner Finance, Arlington, TX</w:t>
      </w:r>
      <w:r w:rsidRPr="00E26C8F">
        <w:rPr>
          <w:rFonts w:ascii="Times New Roman" w:eastAsia="Times New Roman" w:hAnsi="Times New Roman" w:cs="Times New Roman"/>
          <w:sz w:val="24"/>
          <w:szCs w:val="24"/>
        </w:rPr>
        <w:br/>
      </w:r>
      <w:r w:rsidRPr="00E26C8F">
        <w:rPr>
          <w:rFonts w:ascii="Times New Roman" w:eastAsia="Times New Roman" w:hAnsi="Times New Roman" w:cs="Times New Roman"/>
          <w:i/>
          <w:iCs/>
          <w:sz w:val="24"/>
          <w:szCs w:val="24"/>
        </w:rPr>
        <w:t>Sep 2022 - Present</w:t>
      </w:r>
    </w:p>
    <w:p w14:paraId="3DAB237C" w14:textId="7E471A12" w:rsidR="00EC3962" w:rsidRPr="009F26E9" w:rsidRDefault="00C07DA1" w:rsidP="009F26E9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B1C1D"/>
        </w:rPr>
      </w:pPr>
      <w:r w:rsidRPr="009F26E9">
        <w:rPr>
          <w:rFonts w:ascii="Times New Roman" w:eastAsia="Times New Roman" w:hAnsi="Times New Roman" w:cs="Times New Roman"/>
          <w:b/>
          <w:bCs/>
          <w:color w:val="1B1C1D"/>
        </w:rPr>
        <w:t>Develop and manage scalable ETL/ELT pipelines</w:t>
      </w:r>
      <w:r w:rsidRPr="009F26E9">
        <w:rPr>
          <w:rFonts w:ascii="Times New Roman" w:eastAsia="Times New Roman" w:hAnsi="Times New Roman" w:cs="Times New Roman"/>
          <w:color w:val="1B1C1D"/>
        </w:rPr>
        <w:t xml:space="preserve"> using Python, </w:t>
      </w:r>
      <w:proofErr w:type="spellStart"/>
      <w:r w:rsidRPr="009F26E9">
        <w:rPr>
          <w:rFonts w:ascii="Times New Roman" w:eastAsia="Times New Roman" w:hAnsi="Times New Roman" w:cs="Times New Roman"/>
          <w:color w:val="1B1C1D"/>
        </w:rPr>
        <w:t>PySpark</w:t>
      </w:r>
      <w:proofErr w:type="spellEnd"/>
      <w:r w:rsidRPr="009F26E9">
        <w:rPr>
          <w:rFonts w:ascii="Times New Roman" w:eastAsia="Times New Roman" w:hAnsi="Times New Roman" w:cs="Times New Roman"/>
          <w:color w:val="1B1C1D"/>
        </w:rPr>
        <w:t>, and Apache Spark on Azure Databricks and AWS Glue to process high-volume financial transactions and compliance data</w:t>
      </w:r>
      <w:r w:rsidR="00EC3962" w:rsidRPr="009F26E9">
        <w:rPr>
          <w:rFonts w:ascii="Times New Roman" w:eastAsia="Times New Roman" w:hAnsi="Times New Roman" w:cs="Times New Roman"/>
          <w:color w:val="1B1C1D"/>
        </w:rPr>
        <w:t>.</w:t>
      </w:r>
    </w:p>
    <w:p w14:paraId="697D2E6D" w14:textId="0EB7E0F6" w:rsidR="00EC3962" w:rsidRPr="009F26E9" w:rsidRDefault="00EC3962" w:rsidP="009F26E9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B1C1D"/>
        </w:rPr>
      </w:pPr>
      <w:r w:rsidRPr="009F26E9">
        <w:rPr>
          <w:rFonts w:ascii="Times New Roman" w:eastAsia="Times New Roman" w:hAnsi="Times New Roman" w:cs="Times New Roman"/>
          <w:color w:val="1B1C1D"/>
        </w:rPr>
        <w:t xml:space="preserve">Automated data workflows using Apache Airflow, Python, and </w:t>
      </w:r>
      <w:r w:rsidR="00D4729E" w:rsidRPr="009F26E9">
        <w:rPr>
          <w:rFonts w:ascii="Times New Roman" w:eastAsia="Times New Roman" w:hAnsi="Times New Roman" w:cs="Times New Roman"/>
          <w:color w:val="1B1C1D"/>
        </w:rPr>
        <w:t>Data bricks</w:t>
      </w:r>
      <w:r w:rsidRPr="009F26E9">
        <w:rPr>
          <w:rFonts w:ascii="Times New Roman" w:eastAsia="Times New Roman" w:hAnsi="Times New Roman" w:cs="Times New Roman"/>
          <w:color w:val="1B1C1D"/>
        </w:rPr>
        <w:t xml:space="preserve"> Workflows to improve efficiency and reduce manual effort.</w:t>
      </w:r>
    </w:p>
    <w:p w14:paraId="4DE9C339" w14:textId="6F832EE1" w:rsidR="00C07DA1" w:rsidRPr="009F26E9" w:rsidRDefault="00C07DA1" w:rsidP="009F26E9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B1C1D"/>
        </w:rPr>
      </w:pPr>
      <w:r w:rsidRPr="009F26E9">
        <w:rPr>
          <w:rFonts w:ascii="Times New Roman" w:eastAsia="Times New Roman" w:hAnsi="Times New Roman" w:cs="Times New Roman"/>
          <w:b/>
          <w:bCs/>
          <w:color w:val="1B1C1D"/>
        </w:rPr>
        <w:t>Ensure data consistency, security, and governance</w:t>
      </w:r>
      <w:r w:rsidRPr="009F26E9">
        <w:rPr>
          <w:rFonts w:ascii="Times New Roman" w:eastAsia="Times New Roman" w:hAnsi="Times New Roman" w:cs="Times New Roman"/>
          <w:color w:val="1B1C1D"/>
        </w:rPr>
        <w:t xml:space="preserve"> throughout the migration process by implementing validation frameworks, encryption, and compliance measures</w:t>
      </w:r>
    </w:p>
    <w:p w14:paraId="68AAF1C1" w14:textId="63A40787" w:rsidR="00681003" w:rsidRPr="009F26E9" w:rsidRDefault="00681003" w:rsidP="009F26E9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B1C1D"/>
        </w:rPr>
      </w:pPr>
      <w:r w:rsidRPr="009F26E9">
        <w:rPr>
          <w:rFonts w:ascii="Times New Roman" w:eastAsia="Times New Roman" w:hAnsi="Times New Roman" w:cs="Times New Roman"/>
          <w:b/>
          <w:bCs/>
          <w:color w:val="1B1C1D"/>
        </w:rPr>
        <w:t>E</w:t>
      </w:r>
      <w:r w:rsidRPr="009F26E9">
        <w:rPr>
          <w:rFonts w:ascii="Times New Roman" w:eastAsia="Times New Roman" w:hAnsi="Times New Roman" w:cs="Times New Roman"/>
          <w:b/>
          <w:bCs/>
          <w:color w:val="1B1C1D"/>
        </w:rPr>
        <w:t>xecute</w:t>
      </w:r>
      <w:r w:rsidRPr="009F26E9">
        <w:rPr>
          <w:rFonts w:ascii="Times New Roman" w:eastAsia="Times New Roman" w:hAnsi="Times New Roman" w:cs="Times New Roman"/>
          <w:b/>
          <w:bCs/>
          <w:color w:val="1B1C1D"/>
        </w:rPr>
        <w:t>d</w:t>
      </w:r>
      <w:r w:rsidRPr="009F26E9">
        <w:rPr>
          <w:rFonts w:ascii="Times New Roman" w:eastAsia="Times New Roman" w:hAnsi="Times New Roman" w:cs="Times New Roman"/>
          <w:b/>
          <w:bCs/>
          <w:color w:val="1B1C1D"/>
        </w:rPr>
        <w:t xml:space="preserve"> Oracle to PostgreSQL migrations</w:t>
      </w:r>
      <w:r w:rsidRPr="009F26E9">
        <w:rPr>
          <w:rFonts w:ascii="Times New Roman" w:eastAsia="Times New Roman" w:hAnsi="Times New Roman" w:cs="Times New Roman"/>
          <w:color w:val="1B1C1D"/>
        </w:rPr>
        <w:t>, ensuring data integrity, performance optimization, and minimal downtime for financial and retail data</w:t>
      </w:r>
    </w:p>
    <w:p w14:paraId="026AF866" w14:textId="77777777" w:rsidR="00EC3962" w:rsidRPr="009F26E9" w:rsidRDefault="00EC3962" w:rsidP="009F26E9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B1C1D"/>
        </w:rPr>
      </w:pPr>
      <w:r w:rsidRPr="009F26E9">
        <w:rPr>
          <w:rFonts w:ascii="Times New Roman" w:eastAsia="Times New Roman" w:hAnsi="Times New Roman" w:cs="Times New Roman"/>
          <w:color w:val="1B1C1D"/>
        </w:rPr>
        <w:t>Integrated financial data from multiple sources into cloud-based warehouses using Informatica, AWS Glue, and Apache Spark.</w:t>
      </w:r>
    </w:p>
    <w:p w14:paraId="5CC80AA3" w14:textId="77777777" w:rsidR="00EC3962" w:rsidRPr="009F26E9" w:rsidRDefault="00EC3962" w:rsidP="009F26E9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B1C1D"/>
        </w:rPr>
      </w:pPr>
      <w:r w:rsidRPr="009F26E9">
        <w:rPr>
          <w:rFonts w:ascii="Times New Roman" w:eastAsia="Times New Roman" w:hAnsi="Times New Roman" w:cs="Times New Roman"/>
          <w:color w:val="1B1C1D"/>
        </w:rPr>
        <w:t>Managed and optimized SQL and NoSQL financial databases, ensuring high availability and performance.</w:t>
      </w:r>
    </w:p>
    <w:p w14:paraId="61D0C301" w14:textId="0167BF87" w:rsidR="00891F74" w:rsidRPr="009F26E9" w:rsidRDefault="00891F74" w:rsidP="009F26E9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B1C1D"/>
        </w:rPr>
      </w:pPr>
      <w:r w:rsidRPr="009F26E9">
        <w:rPr>
          <w:rFonts w:ascii="Times New Roman" w:eastAsia="Times New Roman" w:hAnsi="Times New Roman" w:cs="Times New Roman"/>
          <w:b/>
          <w:bCs/>
          <w:color w:val="1B1C1D"/>
        </w:rPr>
        <w:t>Automate data workflows</w:t>
      </w:r>
      <w:r w:rsidRPr="009F26E9">
        <w:rPr>
          <w:rFonts w:ascii="Times New Roman" w:eastAsia="Times New Roman" w:hAnsi="Times New Roman" w:cs="Times New Roman"/>
          <w:color w:val="1B1C1D"/>
        </w:rPr>
        <w:t xml:space="preserve"> using Apache Airflow, Terraform, and Azure DevOps, improving efficiency and reducing manual intervention.</w:t>
      </w:r>
    </w:p>
    <w:p w14:paraId="014D0828" w14:textId="77777777" w:rsidR="00EC3962" w:rsidRPr="009F26E9" w:rsidRDefault="00EC3962" w:rsidP="009F26E9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B1C1D"/>
        </w:rPr>
      </w:pPr>
      <w:r w:rsidRPr="009F26E9">
        <w:rPr>
          <w:rFonts w:ascii="Times New Roman" w:eastAsia="Times New Roman" w:hAnsi="Times New Roman" w:cs="Times New Roman"/>
          <w:color w:val="1B1C1D"/>
        </w:rPr>
        <w:t>Implemented data validation and security measures to ensure compliance with SOX, GDPR, and other regulations.</w:t>
      </w:r>
    </w:p>
    <w:p w14:paraId="033E9118" w14:textId="77777777" w:rsidR="00EC3962" w:rsidRPr="009F26E9" w:rsidRDefault="00EC3962" w:rsidP="009F26E9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B1C1D"/>
        </w:rPr>
      </w:pPr>
      <w:r w:rsidRPr="009F26E9">
        <w:rPr>
          <w:rFonts w:ascii="Times New Roman" w:eastAsia="Times New Roman" w:hAnsi="Times New Roman" w:cs="Times New Roman"/>
          <w:color w:val="1B1C1D"/>
        </w:rPr>
        <w:t>Designed real-time and batch data ingestion pipelines using Kafka, Azure Event Hubs, and APIs for low-latency processing.</w:t>
      </w:r>
    </w:p>
    <w:p w14:paraId="1250FFCB" w14:textId="77777777" w:rsidR="00EC3962" w:rsidRPr="009F26E9" w:rsidRDefault="00EC3962" w:rsidP="009F26E9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B1C1D"/>
        </w:rPr>
      </w:pPr>
      <w:r w:rsidRPr="009F26E9">
        <w:rPr>
          <w:rFonts w:ascii="Times New Roman" w:eastAsia="Times New Roman" w:hAnsi="Times New Roman" w:cs="Times New Roman"/>
          <w:color w:val="1B1C1D"/>
        </w:rPr>
        <w:t>Developed and optimized complex SQL queries in Snowflake and Azure Synapse for financial reporting and risk assessment.</w:t>
      </w:r>
    </w:p>
    <w:p w14:paraId="4871C4F4" w14:textId="77777777" w:rsidR="00EC3962" w:rsidRPr="009F26E9" w:rsidRDefault="00EC3962" w:rsidP="009F26E9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B1C1D"/>
        </w:rPr>
      </w:pPr>
      <w:r w:rsidRPr="009F26E9">
        <w:rPr>
          <w:rFonts w:ascii="Times New Roman" w:eastAsia="Times New Roman" w:hAnsi="Times New Roman" w:cs="Times New Roman"/>
          <w:color w:val="1B1C1D"/>
        </w:rPr>
        <w:lastRenderedPageBreak/>
        <w:t xml:space="preserve">Built CI/CD pipelines using Azure DevOps, Terraform, and </w:t>
      </w:r>
      <w:proofErr w:type="spellStart"/>
      <w:r w:rsidRPr="009F26E9">
        <w:rPr>
          <w:rFonts w:ascii="Times New Roman" w:eastAsia="Times New Roman" w:hAnsi="Times New Roman" w:cs="Times New Roman"/>
          <w:color w:val="1B1C1D"/>
        </w:rPr>
        <w:t>IaC</w:t>
      </w:r>
      <w:proofErr w:type="spellEnd"/>
      <w:r w:rsidRPr="009F26E9">
        <w:rPr>
          <w:rFonts w:ascii="Times New Roman" w:eastAsia="Times New Roman" w:hAnsi="Times New Roman" w:cs="Times New Roman"/>
          <w:color w:val="1B1C1D"/>
        </w:rPr>
        <w:t xml:space="preserve"> for automated testing and seamless deployments.</w:t>
      </w:r>
    </w:p>
    <w:p w14:paraId="18F95DFD" w14:textId="44DC6513" w:rsidR="00741C57" w:rsidRPr="009F26E9" w:rsidRDefault="00741C57" w:rsidP="00741C5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F26E9">
        <w:rPr>
          <w:rFonts w:ascii="Times New Roman" w:eastAsia="Times New Roman" w:hAnsi="Times New Roman" w:cs="Times New Roman"/>
          <w:b/>
          <w:bCs/>
          <w:sz w:val="24"/>
          <w:szCs w:val="24"/>
        </w:rPr>
        <w:t>Data Engineer</w:t>
      </w:r>
    </w:p>
    <w:p w14:paraId="3197773F" w14:textId="6063E131" w:rsidR="00741C57" w:rsidRPr="009F26E9" w:rsidRDefault="00741C57" w:rsidP="009F26E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F26E9">
        <w:rPr>
          <w:rFonts w:ascii="Times New Roman" w:eastAsia="Times New Roman" w:hAnsi="Times New Roman" w:cs="Times New Roman"/>
          <w:b/>
          <w:bCs/>
          <w:sz w:val="24"/>
          <w:szCs w:val="24"/>
        </w:rPr>
        <w:t>Beyond (Aka Overstock), Utah</w:t>
      </w:r>
      <w:r w:rsidRPr="009F26E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9F26E9">
        <w:rPr>
          <w:rFonts w:ascii="Times New Roman" w:eastAsia="Times New Roman" w:hAnsi="Times New Roman" w:cs="Times New Roman"/>
          <w:i/>
          <w:iCs/>
          <w:sz w:val="24"/>
          <w:szCs w:val="24"/>
        </w:rPr>
        <w:t>Jul 2020 – Aug 2022</w:t>
      </w:r>
    </w:p>
    <w:p w14:paraId="05FE26D8" w14:textId="4BAE7077" w:rsidR="00EC3962" w:rsidRPr="009F26E9" w:rsidRDefault="00EC3962" w:rsidP="009F26E9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B1C1D"/>
        </w:rPr>
      </w:pPr>
      <w:r w:rsidRPr="009F26E9">
        <w:rPr>
          <w:rFonts w:ascii="Times New Roman" w:eastAsia="Times New Roman" w:hAnsi="Times New Roman" w:cs="Times New Roman"/>
          <w:color w:val="1B1C1D"/>
        </w:rPr>
        <w:t xml:space="preserve">Built scalable, fault-tolerant data pipelines using Apache Spark on Azure </w:t>
      </w:r>
      <w:r w:rsidR="00D4729E" w:rsidRPr="009F26E9">
        <w:rPr>
          <w:rFonts w:ascii="Times New Roman" w:eastAsia="Times New Roman" w:hAnsi="Times New Roman" w:cs="Times New Roman"/>
          <w:color w:val="1B1C1D"/>
        </w:rPr>
        <w:t>Data bricks</w:t>
      </w:r>
      <w:r w:rsidRPr="009F26E9">
        <w:rPr>
          <w:rFonts w:ascii="Times New Roman" w:eastAsia="Times New Roman" w:hAnsi="Times New Roman" w:cs="Times New Roman"/>
          <w:color w:val="1B1C1D"/>
        </w:rPr>
        <w:t xml:space="preserve"> for high-volume customer and sales data.</w:t>
      </w:r>
    </w:p>
    <w:p w14:paraId="0224EE1C" w14:textId="77777777" w:rsidR="00EC3962" w:rsidRPr="009F26E9" w:rsidRDefault="00EC3962" w:rsidP="009F26E9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B1C1D"/>
        </w:rPr>
      </w:pPr>
      <w:r w:rsidRPr="009F26E9">
        <w:rPr>
          <w:rFonts w:ascii="Times New Roman" w:eastAsia="Times New Roman" w:hAnsi="Times New Roman" w:cs="Times New Roman"/>
          <w:color w:val="1B1C1D"/>
        </w:rPr>
        <w:t>Developed ETL workflows to extract, transform, and load retail inventory data into Azure SQL.</w:t>
      </w:r>
    </w:p>
    <w:p w14:paraId="5DCF6024" w14:textId="77777777" w:rsidR="00EC3962" w:rsidRPr="009F26E9" w:rsidRDefault="00EC3962" w:rsidP="009F26E9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B1C1D"/>
        </w:rPr>
      </w:pPr>
      <w:r w:rsidRPr="009F26E9">
        <w:rPr>
          <w:rFonts w:ascii="Times New Roman" w:eastAsia="Times New Roman" w:hAnsi="Times New Roman" w:cs="Times New Roman"/>
          <w:color w:val="1B1C1D"/>
        </w:rPr>
        <w:t>Automated data ingestion and transformation using Python scripts and Apache Airflow.</w:t>
      </w:r>
    </w:p>
    <w:p w14:paraId="77A83937" w14:textId="1C3B720D" w:rsidR="00EC3962" w:rsidRPr="009F26E9" w:rsidRDefault="00EC3962" w:rsidP="009F26E9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B1C1D"/>
        </w:rPr>
      </w:pPr>
      <w:r w:rsidRPr="009F26E9">
        <w:rPr>
          <w:rFonts w:ascii="Times New Roman" w:eastAsia="Times New Roman" w:hAnsi="Times New Roman" w:cs="Times New Roman"/>
          <w:color w:val="1B1C1D"/>
        </w:rPr>
        <w:t xml:space="preserve">Optimized Spark jobs and </w:t>
      </w:r>
      <w:r w:rsidR="00D4729E" w:rsidRPr="009F26E9">
        <w:rPr>
          <w:rFonts w:ascii="Times New Roman" w:eastAsia="Times New Roman" w:hAnsi="Times New Roman" w:cs="Times New Roman"/>
          <w:color w:val="1B1C1D"/>
        </w:rPr>
        <w:t>Data bricks</w:t>
      </w:r>
      <w:r w:rsidRPr="009F26E9">
        <w:rPr>
          <w:rFonts w:ascii="Times New Roman" w:eastAsia="Times New Roman" w:hAnsi="Times New Roman" w:cs="Times New Roman"/>
          <w:color w:val="1B1C1D"/>
        </w:rPr>
        <w:t xml:space="preserve"> clusters for improved real-time inventory tracking and order fulfillment.</w:t>
      </w:r>
    </w:p>
    <w:p w14:paraId="39DA07AD" w14:textId="77777777" w:rsidR="007A2BB9" w:rsidRPr="009F26E9" w:rsidRDefault="00891F74" w:rsidP="009F26E9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B1C1D"/>
        </w:rPr>
      </w:pPr>
      <w:r w:rsidRPr="009F26E9">
        <w:rPr>
          <w:rFonts w:ascii="Times New Roman" w:eastAsia="Times New Roman" w:hAnsi="Times New Roman" w:cs="Times New Roman"/>
          <w:b/>
          <w:bCs/>
          <w:color w:val="1B1C1D"/>
        </w:rPr>
        <w:t>Build and optimize real-time and batch data ingestion pipelines</w:t>
      </w:r>
      <w:r w:rsidRPr="009F26E9">
        <w:rPr>
          <w:rFonts w:ascii="Times New Roman" w:eastAsia="Times New Roman" w:hAnsi="Times New Roman" w:cs="Times New Roman"/>
          <w:color w:val="1B1C1D"/>
        </w:rPr>
        <w:t xml:space="preserve"> using Kafka, Azure Event Hubs, and APIs for low-latency data processing.</w:t>
      </w:r>
    </w:p>
    <w:p w14:paraId="5EEFFFA7" w14:textId="77777777" w:rsidR="007A2BB9" w:rsidRPr="009F26E9" w:rsidRDefault="007A2BB9" w:rsidP="009F26E9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B1C1D"/>
        </w:rPr>
      </w:pPr>
      <w:r w:rsidRPr="009F26E9">
        <w:rPr>
          <w:rFonts w:ascii="Times New Roman" w:eastAsia="Times New Roman" w:hAnsi="Times New Roman" w:cs="Times New Roman"/>
          <w:b/>
          <w:bCs/>
          <w:color w:val="1B1C1D"/>
        </w:rPr>
        <w:t>Collaborate with business stakeholders and cross-functional teams</w:t>
      </w:r>
      <w:r w:rsidRPr="009F26E9">
        <w:rPr>
          <w:rFonts w:ascii="Times New Roman" w:eastAsia="Times New Roman" w:hAnsi="Times New Roman" w:cs="Times New Roman"/>
          <w:color w:val="1B1C1D"/>
        </w:rPr>
        <w:t xml:space="preserve"> to align migration strategies with retail analytics requirements.</w:t>
      </w:r>
    </w:p>
    <w:p w14:paraId="4DBF8750" w14:textId="41F7ED6E" w:rsidR="00891F74" w:rsidRPr="009F26E9" w:rsidRDefault="007A2BB9" w:rsidP="009F26E9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B1C1D"/>
        </w:rPr>
      </w:pPr>
      <w:r w:rsidRPr="009F26E9">
        <w:rPr>
          <w:rFonts w:ascii="Times New Roman" w:eastAsia="Times New Roman" w:hAnsi="Times New Roman" w:cs="Times New Roman"/>
          <w:b/>
          <w:bCs/>
          <w:color w:val="1B1C1D"/>
        </w:rPr>
        <w:t>Optimize cloud-based data architecture</w:t>
      </w:r>
      <w:r w:rsidRPr="009F26E9">
        <w:rPr>
          <w:rFonts w:ascii="Times New Roman" w:eastAsia="Times New Roman" w:hAnsi="Times New Roman" w:cs="Times New Roman"/>
          <w:color w:val="1B1C1D"/>
        </w:rPr>
        <w:t xml:space="preserve"> to support reporting, risk assessment, and advanced analytics using Snowflake, Azure Synapse, and Redshift</w:t>
      </w:r>
      <w:r w:rsidRPr="009F26E9">
        <w:rPr>
          <w:rFonts w:ascii="Times New Roman" w:eastAsia="Times New Roman" w:hAnsi="Times New Roman" w:cs="Times New Roman"/>
          <w:color w:val="1B1C1D"/>
        </w:rPr>
        <w:t>.</w:t>
      </w:r>
    </w:p>
    <w:p w14:paraId="0BA7F8A8" w14:textId="77777777" w:rsidR="00EC3962" w:rsidRPr="009F26E9" w:rsidRDefault="00EC3962" w:rsidP="009F26E9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B1C1D"/>
        </w:rPr>
      </w:pPr>
      <w:r w:rsidRPr="009F26E9">
        <w:rPr>
          <w:rFonts w:ascii="Times New Roman" w:eastAsia="Times New Roman" w:hAnsi="Times New Roman" w:cs="Times New Roman"/>
          <w:color w:val="1B1C1D"/>
        </w:rPr>
        <w:t>Implemented data retention and archiving strategies using AWS S3 versioning.</w:t>
      </w:r>
    </w:p>
    <w:p w14:paraId="45FAFA4E" w14:textId="77777777" w:rsidR="00EC3962" w:rsidRPr="009F26E9" w:rsidRDefault="00EC3962" w:rsidP="009F26E9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B1C1D"/>
        </w:rPr>
      </w:pPr>
      <w:r w:rsidRPr="009F26E9">
        <w:rPr>
          <w:rFonts w:ascii="Times New Roman" w:eastAsia="Times New Roman" w:hAnsi="Times New Roman" w:cs="Times New Roman"/>
          <w:color w:val="1B1C1D"/>
        </w:rPr>
        <w:t>Built and orchestrated ETL workflows with AWS Glue and Lambda for seamless sales and customer data integration.</w:t>
      </w:r>
    </w:p>
    <w:p w14:paraId="486161CB" w14:textId="77777777" w:rsidR="00EC3962" w:rsidRPr="009F26E9" w:rsidRDefault="00EC3962" w:rsidP="009F26E9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B1C1D"/>
        </w:rPr>
      </w:pPr>
      <w:r w:rsidRPr="009F26E9">
        <w:rPr>
          <w:rFonts w:ascii="Times New Roman" w:eastAsia="Times New Roman" w:hAnsi="Times New Roman" w:cs="Times New Roman"/>
          <w:color w:val="1B1C1D"/>
        </w:rPr>
        <w:t>Ingested real-time event streams from Kafka into Hadoop and Cassandra for customer behavior analytics.</w:t>
      </w:r>
    </w:p>
    <w:p w14:paraId="5AF19252" w14:textId="77777777" w:rsidR="00EC3962" w:rsidRPr="009F26E9" w:rsidRDefault="00EC3962" w:rsidP="009F26E9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B1C1D"/>
        </w:rPr>
      </w:pPr>
      <w:r w:rsidRPr="009F26E9">
        <w:rPr>
          <w:rFonts w:ascii="Times New Roman" w:eastAsia="Times New Roman" w:hAnsi="Times New Roman" w:cs="Times New Roman"/>
          <w:color w:val="1B1C1D"/>
        </w:rPr>
        <w:t>Collaborated with business teams to analyze product performance and sales trends using optimized SQL queries.</w:t>
      </w:r>
    </w:p>
    <w:p w14:paraId="49785AAB" w14:textId="77777777" w:rsidR="00741C57" w:rsidRPr="00E26C8F" w:rsidRDefault="00741C57" w:rsidP="00741C5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26C8F">
        <w:rPr>
          <w:rFonts w:ascii="Times New Roman" w:eastAsia="Times New Roman" w:hAnsi="Times New Roman" w:cs="Times New Roman"/>
          <w:b/>
          <w:bCs/>
          <w:sz w:val="24"/>
          <w:szCs w:val="24"/>
        </w:rPr>
        <w:t>Data Engineer</w:t>
      </w:r>
    </w:p>
    <w:p w14:paraId="293B1C3A" w14:textId="1A24BD50" w:rsidR="00741C57" w:rsidRPr="00E26C8F" w:rsidRDefault="00741C57" w:rsidP="00741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C8F">
        <w:rPr>
          <w:rFonts w:ascii="Times New Roman" w:eastAsia="Times New Roman" w:hAnsi="Times New Roman" w:cs="Times New Roman"/>
          <w:b/>
          <w:bCs/>
          <w:sz w:val="24"/>
          <w:szCs w:val="24"/>
        </w:rPr>
        <w:t>Q2 Financial Services, Texas</w:t>
      </w:r>
      <w:r w:rsidRPr="00E26C8F">
        <w:rPr>
          <w:rFonts w:ascii="Times New Roman" w:eastAsia="Times New Roman" w:hAnsi="Times New Roman" w:cs="Times New Roman"/>
          <w:sz w:val="24"/>
          <w:szCs w:val="24"/>
        </w:rPr>
        <w:br/>
      </w:r>
      <w:r w:rsidRPr="00E26C8F">
        <w:rPr>
          <w:rFonts w:ascii="Times New Roman" w:eastAsia="Times New Roman" w:hAnsi="Times New Roman" w:cs="Times New Roman"/>
          <w:i/>
          <w:iCs/>
          <w:sz w:val="24"/>
          <w:szCs w:val="24"/>
        </w:rPr>
        <w:t>Jan 2018 – Jun 2020</w:t>
      </w:r>
    </w:p>
    <w:p w14:paraId="184B34B4" w14:textId="77777777" w:rsidR="00EC3962" w:rsidRPr="009F26E9" w:rsidRDefault="00EC3962" w:rsidP="00EC3962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</w:rPr>
      </w:pPr>
      <w:r w:rsidRPr="009F26E9">
        <w:rPr>
          <w:rFonts w:ascii="Times New Roman" w:eastAsia="Times New Roman" w:hAnsi="Times New Roman" w:cs="Times New Roman"/>
          <w:color w:val="1B1C1D"/>
        </w:rPr>
        <w:t xml:space="preserve">Designed and developed scalable ETL/ELT pipelines using AWS Glue, Apache Spark, and </w:t>
      </w:r>
      <w:proofErr w:type="spellStart"/>
      <w:r w:rsidRPr="009F26E9">
        <w:rPr>
          <w:rFonts w:ascii="Times New Roman" w:eastAsia="Times New Roman" w:hAnsi="Times New Roman" w:cs="Times New Roman"/>
          <w:color w:val="1B1C1D"/>
        </w:rPr>
        <w:t>PySpark</w:t>
      </w:r>
      <w:proofErr w:type="spellEnd"/>
      <w:r w:rsidRPr="009F26E9">
        <w:rPr>
          <w:rFonts w:ascii="Times New Roman" w:eastAsia="Times New Roman" w:hAnsi="Times New Roman" w:cs="Times New Roman"/>
          <w:color w:val="1B1C1D"/>
        </w:rPr>
        <w:t>.</w:t>
      </w:r>
    </w:p>
    <w:p w14:paraId="1831A134" w14:textId="77777777" w:rsidR="00EC3962" w:rsidRPr="009F26E9" w:rsidRDefault="00EC3962" w:rsidP="00EC3962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</w:rPr>
      </w:pPr>
      <w:r w:rsidRPr="009F26E9">
        <w:rPr>
          <w:rFonts w:ascii="Times New Roman" w:eastAsia="Times New Roman" w:hAnsi="Times New Roman" w:cs="Times New Roman"/>
          <w:color w:val="1B1C1D"/>
        </w:rPr>
        <w:t>Automated machine learning pipelines using GPU and AWS cloud services for financial data analytics.</w:t>
      </w:r>
    </w:p>
    <w:p w14:paraId="43020A21" w14:textId="77777777" w:rsidR="00EC3962" w:rsidRPr="009F26E9" w:rsidRDefault="00EC3962" w:rsidP="00EC3962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</w:rPr>
      </w:pPr>
      <w:r w:rsidRPr="009F26E9">
        <w:rPr>
          <w:rFonts w:ascii="Times New Roman" w:eastAsia="Times New Roman" w:hAnsi="Times New Roman" w:cs="Times New Roman"/>
          <w:color w:val="1B1C1D"/>
        </w:rPr>
        <w:t>Executed full-cycle data mining for financial services decision-making.</w:t>
      </w:r>
    </w:p>
    <w:p w14:paraId="404B5D58" w14:textId="77777777" w:rsidR="00EC3962" w:rsidRPr="009F26E9" w:rsidRDefault="00EC3962" w:rsidP="00EC3962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</w:rPr>
      </w:pPr>
      <w:r w:rsidRPr="009F26E9">
        <w:rPr>
          <w:rFonts w:ascii="Times New Roman" w:eastAsia="Times New Roman" w:hAnsi="Times New Roman" w:cs="Times New Roman"/>
          <w:color w:val="1B1C1D"/>
        </w:rPr>
        <w:t>Developed and optimized RESTful APIs with Python Flask, Docker, and Kubernetes.</w:t>
      </w:r>
    </w:p>
    <w:p w14:paraId="2648CC24" w14:textId="77777777" w:rsidR="00EC3962" w:rsidRPr="009F26E9" w:rsidRDefault="00EC3962" w:rsidP="00EC3962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</w:rPr>
      </w:pPr>
      <w:r w:rsidRPr="009F26E9">
        <w:rPr>
          <w:rFonts w:ascii="Times New Roman" w:eastAsia="Times New Roman" w:hAnsi="Times New Roman" w:cs="Times New Roman"/>
          <w:color w:val="1B1C1D"/>
        </w:rPr>
        <w:t>Built and maintained real-time data ingestion pipelines using Scala and Apache Spark Streaming.</w:t>
      </w:r>
    </w:p>
    <w:p w14:paraId="51CC4C61" w14:textId="77777777" w:rsidR="00EC3962" w:rsidRPr="009F26E9" w:rsidRDefault="00EC3962" w:rsidP="00EC3962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</w:rPr>
      </w:pPr>
      <w:r w:rsidRPr="009F26E9">
        <w:rPr>
          <w:rFonts w:ascii="Times New Roman" w:eastAsia="Times New Roman" w:hAnsi="Times New Roman" w:cs="Times New Roman"/>
          <w:color w:val="1B1C1D"/>
        </w:rPr>
        <w:t>Migrated enterprise data warehouse to AWS using Amazon Redshift, EMR, and S3.</w:t>
      </w:r>
    </w:p>
    <w:p w14:paraId="259B1422" w14:textId="7842E580" w:rsidR="00EC3962" w:rsidRPr="009F26E9" w:rsidRDefault="00EC3962" w:rsidP="00EC3962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</w:rPr>
      </w:pPr>
      <w:r w:rsidRPr="009F26E9">
        <w:rPr>
          <w:rFonts w:ascii="Times New Roman" w:eastAsia="Times New Roman" w:hAnsi="Times New Roman" w:cs="Times New Roman"/>
          <w:color w:val="1B1C1D"/>
        </w:rPr>
        <w:t xml:space="preserve">Engineered distributed data processing workflows in </w:t>
      </w:r>
      <w:r w:rsidR="00D4729E" w:rsidRPr="009F26E9">
        <w:rPr>
          <w:rFonts w:ascii="Times New Roman" w:eastAsia="Times New Roman" w:hAnsi="Times New Roman" w:cs="Times New Roman"/>
          <w:color w:val="1B1C1D"/>
        </w:rPr>
        <w:t>Data bricks</w:t>
      </w:r>
      <w:r w:rsidRPr="009F26E9">
        <w:rPr>
          <w:rFonts w:ascii="Times New Roman" w:eastAsia="Times New Roman" w:hAnsi="Times New Roman" w:cs="Times New Roman"/>
          <w:color w:val="1B1C1D"/>
        </w:rPr>
        <w:t xml:space="preserve"> and Spark.</w:t>
      </w:r>
    </w:p>
    <w:p w14:paraId="49602F99" w14:textId="59B79BD5" w:rsidR="00EC3962" w:rsidRPr="009F26E9" w:rsidRDefault="00EC3962" w:rsidP="00EC3962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</w:rPr>
      </w:pPr>
      <w:r w:rsidRPr="009F26E9">
        <w:rPr>
          <w:rFonts w:ascii="Times New Roman" w:eastAsia="Times New Roman" w:hAnsi="Times New Roman" w:cs="Times New Roman"/>
          <w:color w:val="1B1C1D"/>
        </w:rPr>
        <w:t xml:space="preserve">Developed and optimized Spark jobs in AWS Glue and </w:t>
      </w:r>
      <w:r w:rsidR="00D4729E" w:rsidRPr="009F26E9">
        <w:rPr>
          <w:rFonts w:ascii="Times New Roman" w:eastAsia="Times New Roman" w:hAnsi="Times New Roman" w:cs="Times New Roman"/>
          <w:color w:val="1B1C1D"/>
        </w:rPr>
        <w:t>Data bricks</w:t>
      </w:r>
      <w:r w:rsidRPr="009F26E9">
        <w:rPr>
          <w:rFonts w:ascii="Times New Roman" w:eastAsia="Times New Roman" w:hAnsi="Times New Roman" w:cs="Times New Roman"/>
          <w:color w:val="1B1C1D"/>
        </w:rPr>
        <w:t xml:space="preserve"> for data integration.</w:t>
      </w:r>
    </w:p>
    <w:p w14:paraId="2E1D72B5" w14:textId="77777777" w:rsidR="00741C57" w:rsidRPr="00E26C8F" w:rsidRDefault="00741C57" w:rsidP="00741C5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26C8F">
        <w:rPr>
          <w:rFonts w:ascii="Times New Roman" w:eastAsia="Times New Roman" w:hAnsi="Times New Roman" w:cs="Times New Roman"/>
          <w:b/>
          <w:bCs/>
          <w:sz w:val="24"/>
          <w:szCs w:val="24"/>
        </w:rPr>
        <w:t>Data Analyst</w:t>
      </w:r>
    </w:p>
    <w:p w14:paraId="3AC642A0" w14:textId="77777777" w:rsidR="00741C57" w:rsidRPr="00E26C8F" w:rsidRDefault="00741C57" w:rsidP="00741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C8F">
        <w:rPr>
          <w:rFonts w:ascii="Times New Roman" w:eastAsia="Times New Roman" w:hAnsi="Times New Roman" w:cs="Times New Roman"/>
          <w:b/>
          <w:bCs/>
          <w:sz w:val="24"/>
          <w:szCs w:val="24"/>
        </w:rPr>
        <w:t>Value Labs, Hyderabad, India</w:t>
      </w:r>
      <w:r w:rsidRPr="00E26C8F">
        <w:rPr>
          <w:rFonts w:ascii="Times New Roman" w:eastAsia="Times New Roman" w:hAnsi="Times New Roman" w:cs="Times New Roman"/>
          <w:sz w:val="24"/>
          <w:szCs w:val="24"/>
        </w:rPr>
        <w:br/>
      </w:r>
      <w:r w:rsidRPr="00E26C8F">
        <w:rPr>
          <w:rFonts w:ascii="Times New Roman" w:eastAsia="Times New Roman" w:hAnsi="Times New Roman" w:cs="Times New Roman"/>
          <w:i/>
          <w:iCs/>
          <w:sz w:val="24"/>
          <w:szCs w:val="24"/>
        </w:rPr>
        <w:t>May 2017 – Nov 2017</w:t>
      </w:r>
    </w:p>
    <w:p w14:paraId="39A41819" w14:textId="77777777" w:rsidR="00EC3962" w:rsidRPr="009F26E9" w:rsidRDefault="00EC3962" w:rsidP="009F26E9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B1C1D"/>
        </w:rPr>
      </w:pPr>
      <w:r w:rsidRPr="009F26E9">
        <w:rPr>
          <w:rFonts w:ascii="Times New Roman" w:eastAsia="Times New Roman" w:hAnsi="Times New Roman" w:cs="Times New Roman"/>
          <w:color w:val="1B1C1D"/>
        </w:rPr>
        <w:t>Performed healthcare data analysis for HEDIS compliance and medical analytics software.</w:t>
      </w:r>
    </w:p>
    <w:p w14:paraId="673D3D36" w14:textId="77777777" w:rsidR="00EC3962" w:rsidRPr="009F26E9" w:rsidRDefault="00EC3962" w:rsidP="009F26E9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B1C1D"/>
        </w:rPr>
      </w:pPr>
      <w:r w:rsidRPr="009F26E9">
        <w:rPr>
          <w:rFonts w:ascii="Times New Roman" w:eastAsia="Times New Roman" w:hAnsi="Times New Roman" w:cs="Times New Roman"/>
          <w:color w:val="1B1C1D"/>
        </w:rPr>
        <w:t>Contributed to data warehouse architecture design and optimization for business intelligence.</w:t>
      </w:r>
    </w:p>
    <w:p w14:paraId="3362416C" w14:textId="77777777" w:rsidR="00EC3962" w:rsidRPr="009F26E9" w:rsidRDefault="00EC3962" w:rsidP="009F26E9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B1C1D"/>
        </w:rPr>
      </w:pPr>
      <w:r w:rsidRPr="009F26E9">
        <w:rPr>
          <w:rFonts w:ascii="Times New Roman" w:eastAsia="Times New Roman" w:hAnsi="Times New Roman" w:cs="Times New Roman"/>
          <w:color w:val="1B1C1D"/>
        </w:rPr>
        <w:t>Analyzed complex datasets and resolved client issues with detailed queries and code.</w:t>
      </w:r>
    </w:p>
    <w:p w14:paraId="5B7488ED" w14:textId="77777777" w:rsidR="00EC3962" w:rsidRPr="009F26E9" w:rsidRDefault="00EC3962" w:rsidP="009F26E9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B1C1D"/>
        </w:rPr>
      </w:pPr>
      <w:r w:rsidRPr="009F26E9">
        <w:rPr>
          <w:rFonts w:ascii="Times New Roman" w:eastAsia="Times New Roman" w:hAnsi="Times New Roman" w:cs="Times New Roman"/>
          <w:color w:val="1B1C1D"/>
        </w:rPr>
        <w:t>Optimized SQL queries for improved performance on large datasets.</w:t>
      </w:r>
    </w:p>
    <w:p w14:paraId="20B5CAE2" w14:textId="15601E71" w:rsidR="00EC3962" w:rsidRPr="009F26E9" w:rsidRDefault="00EC3962" w:rsidP="009F26E9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B1C1D"/>
        </w:rPr>
      </w:pPr>
      <w:r w:rsidRPr="009F26E9">
        <w:rPr>
          <w:rFonts w:ascii="Times New Roman" w:eastAsia="Times New Roman" w:hAnsi="Times New Roman" w:cs="Times New Roman"/>
          <w:color w:val="1B1C1D"/>
        </w:rPr>
        <w:t xml:space="preserve">Verified data integrity and security of </w:t>
      </w:r>
      <w:r w:rsidR="00D4729E" w:rsidRPr="009F26E9">
        <w:rPr>
          <w:rFonts w:ascii="Times New Roman" w:eastAsia="Times New Roman" w:hAnsi="Times New Roman" w:cs="Times New Roman"/>
          <w:color w:val="1B1C1D"/>
        </w:rPr>
        <w:t>DataMart’s</w:t>
      </w:r>
      <w:r w:rsidRPr="009F26E9">
        <w:rPr>
          <w:rFonts w:ascii="Times New Roman" w:eastAsia="Times New Roman" w:hAnsi="Times New Roman" w:cs="Times New Roman"/>
          <w:color w:val="1B1C1D"/>
        </w:rPr>
        <w:t>, ensuring secure file transfers.</w:t>
      </w:r>
    </w:p>
    <w:p w14:paraId="79351152" w14:textId="77777777" w:rsidR="00EC3962" w:rsidRPr="009F26E9" w:rsidRDefault="00EC3962" w:rsidP="009F26E9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B1C1D"/>
        </w:rPr>
      </w:pPr>
      <w:r w:rsidRPr="009F26E9">
        <w:rPr>
          <w:rFonts w:ascii="Times New Roman" w:eastAsia="Times New Roman" w:hAnsi="Times New Roman" w:cs="Times New Roman"/>
          <w:color w:val="1B1C1D"/>
        </w:rPr>
        <w:t>Developed automated batch frameworks for ETL processes.</w:t>
      </w:r>
    </w:p>
    <w:p w14:paraId="03E67319" w14:textId="77777777" w:rsidR="00EC3962" w:rsidRPr="009F26E9" w:rsidRDefault="00EC3962" w:rsidP="009F26E9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B1C1D"/>
        </w:rPr>
      </w:pPr>
      <w:r w:rsidRPr="009F26E9">
        <w:rPr>
          <w:rFonts w:ascii="Times New Roman" w:eastAsia="Times New Roman" w:hAnsi="Times New Roman" w:cs="Times New Roman"/>
          <w:color w:val="1B1C1D"/>
        </w:rPr>
        <w:t>Conducted data audits and applied TDD principles for data validation.</w:t>
      </w:r>
    </w:p>
    <w:p w14:paraId="08EB9B70" w14:textId="256E9BC7" w:rsidR="00741C57" w:rsidRPr="009F26E9" w:rsidRDefault="00EC3962" w:rsidP="009F26E9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B1C1D"/>
        </w:rPr>
      </w:pPr>
      <w:r w:rsidRPr="009F26E9">
        <w:rPr>
          <w:rFonts w:ascii="Times New Roman" w:eastAsia="Times New Roman" w:hAnsi="Times New Roman" w:cs="Times New Roman"/>
          <w:color w:val="1B1C1D"/>
        </w:rPr>
        <w:t>Wrote and executed data transformation scripts for DataMart construction.</w:t>
      </w:r>
    </w:p>
    <w:p w14:paraId="60A2885B" w14:textId="77777777" w:rsidR="00EC3962" w:rsidRDefault="00EC3962" w:rsidP="00741C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B6C9E4" w14:textId="565607E3" w:rsidR="00741C57" w:rsidRPr="00E26C8F" w:rsidRDefault="00741C57" w:rsidP="00741C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6A4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</w:t>
      </w:r>
      <w:r w:rsidRPr="000E3558">
        <w:rPr>
          <w:rFonts w:ascii="Times New Roman" w:eastAsia="Times New Roman" w:hAnsi="Times New Roman" w:cs="Times New Roman"/>
          <w:b/>
          <w:bCs/>
          <w:sz w:val="24"/>
          <w:szCs w:val="24"/>
        </w:rPr>
        <w:t>DUCATIO</w:t>
      </w:r>
      <w:r w:rsidR="00AF42D8" w:rsidRPr="000E3558"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</w:p>
    <w:p w14:paraId="6C6BFE20" w14:textId="3443206E" w:rsidR="00741C57" w:rsidRPr="00211E40" w:rsidRDefault="00136E99" w:rsidP="00741C5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11E40">
        <w:rPr>
          <w:rFonts w:ascii="Times New Roman" w:eastAsia="Times New Roman" w:hAnsi="Times New Roman" w:cs="Times New Roman"/>
          <w:b/>
          <w:bCs/>
        </w:rPr>
        <w:t>Masters</w:t>
      </w:r>
      <w:r w:rsidR="00796A4B" w:rsidRPr="00211E40">
        <w:rPr>
          <w:rFonts w:ascii="Times New Roman" w:eastAsia="Times New Roman" w:hAnsi="Times New Roman" w:cs="Times New Roman"/>
          <w:b/>
          <w:bCs/>
        </w:rPr>
        <w:t xml:space="preserve"> in </w:t>
      </w:r>
      <w:r w:rsidRPr="00211E40">
        <w:rPr>
          <w:rFonts w:ascii="Times New Roman" w:eastAsia="Times New Roman" w:hAnsi="Times New Roman" w:cs="Times New Roman"/>
          <w:b/>
          <w:bCs/>
        </w:rPr>
        <w:t>C</w:t>
      </w:r>
      <w:r w:rsidR="00796A4B" w:rsidRPr="00211E40">
        <w:rPr>
          <w:rFonts w:ascii="Times New Roman" w:eastAsia="Times New Roman" w:hAnsi="Times New Roman" w:cs="Times New Roman"/>
          <w:b/>
          <w:bCs/>
        </w:rPr>
        <w:t xml:space="preserve">omputer </w:t>
      </w:r>
      <w:r w:rsidRPr="00211E40">
        <w:rPr>
          <w:rFonts w:ascii="Times New Roman" w:eastAsia="Times New Roman" w:hAnsi="Times New Roman" w:cs="Times New Roman"/>
          <w:b/>
          <w:bCs/>
        </w:rPr>
        <w:t>S</w:t>
      </w:r>
      <w:r w:rsidR="00796A4B" w:rsidRPr="00211E40">
        <w:rPr>
          <w:rFonts w:ascii="Times New Roman" w:eastAsia="Times New Roman" w:hAnsi="Times New Roman" w:cs="Times New Roman"/>
          <w:b/>
          <w:bCs/>
        </w:rPr>
        <w:t>cience</w:t>
      </w:r>
      <w:r w:rsidR="00741C57" w:rsidRPr="00211E40">
        <w:rPr>
          <w:rFonts w:ascii="Times New Roman" w:eastAsia="Times New Roman" w:hAnsi="Times New Roman" w:cs="Times New Roman"/>
        </w:rPr>
        <w:t xml:space="preserve"> – Wichita State University, Kansas</w:t>
      </w:r>
    </w:p>
    <w:p w14:paraId="0B4F4093" w14:textId="13A1BDFD" w:rsidR="00CE2D73" w:rsidRPr="00211E40" w:rsidRDefault="00AF42D8" w:rsidP="00796A4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11E40">
        <w:rPr>
          <w:rFonts w:ascii="Times New Roman" w:eastAsia="Times New Roman" w:hAnsi="Times New Roman" w:cs="Times New Roman"/>
          <w:b/>
          <w:bCs/>
        </w:rPr>
        <w:t>B. Tech</w:t>
      </w:r>
      <w:r w:rsidR="00741C57" w:rsidRPr="00211E40">
        <w:rPr>
          <w:rFonts w:ascii="Times New Roman" w:eastAsia="Times New Roman" w:hAnsi="Times New Roman" w:cs="Times New Roman"/>
          <w:b/>
          <w:bCs/>
        </w:rPr>
        <w:t xml:space="preserve"> in Computer Science</w:t>
      </w:r>
      <w:r w:rsidR="00741C57" w:rsidRPr="00211E40">
        <w:rPr>
          <w:rFonts w:ascii="Times New Roman" w:eastAsia="Times New Roman" w:hAnsi="Times New Roman" w:cs="Times New Roman"/>
        </w:rPr>
        <w:t xml:space="preserve"> – Malla Reddy Engineering College for Women, JNTU-Hyderabad, India</w:t>
      </w:r>
    </w:p>
    <w:p w14:paraId="7104AFF9" w14:textId="77777777" w:rsidR="00741C57" w:rsidRPr="00E26C8F" w:rsidRDefault="00741C57" w:rsidP="00741C5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26C8F">
        <w:rPr>
          <w:rFonts w:ascii="Times New Roman" w:eastAsia="Times New Roman" w:hAnsi="Times New Roman" w:cs="Times New Roman"/>
          <w:b/>
          <w:bCs/>
          <w:sz w:val="24"/>
          <w:szCs w:val="24"/>
        </w:rPr>
        <w:t>Certifications:</w:t>
      </w:r>
    </w:p>
    <w:p w14:paraId="5BDFC4B6" w14:textId="77777777" w:rsidR="00741C57" w:rsidRPr="00211E40" w:rsidRDefault="00741C57" w:rsidP="00741C5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11E40">
        <w:rPr>
          <w:rFonts w:ascii="Times New Roman" w:eastAsia="Times New Roman" w:hAnsi="Times New Roman" w:cs="Times New Roman"/>
          <w:b/>
          <w:bCs/>
        </w:rPr>
        <w:t>Microsoft Certified</w:t>
      </w:r>
      <w:r w:rsidRPr="00211E40">
        <w:rPr>
          <w:rFonts w:ascii="Times New Roman" w:eastAsia="Times New Roman" w:hAnsi="Times New Roman" w:cs="Times New Roman"/>
        </w:rPr>
        <w:t>: Azure Fundamentals</w:t>
      </w:r>
    </w:p>
    <w:p w14:paraId="328A71A1" w14:textId="77777777" w:rsidR="00741C57" w:rsidRPr="00211E40" w:rsidRDefault="00741C57" w:rsidP="00741C5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11E40">
        <w:rPr>
          <w:rFonts w:ascii="Times New Roman" w:eastAsia="Times New Roman" w:hAnsi="Times New Roman" w:cs="Times New Roman"/>
          <w:b/>
          <w:bCs/>
        </w:rPr>
        <w:t>Microsoft Certified:</w:t>
      </w:r>
      <w:r w:rsidRPr="00211E40">
        <w:rPr>
          <w:rFonts w:ascii="Times New Roman" w:eastAsia="Times New Roman" w:hAnsi="Times New Roman" w:cs="Times New Roman"/>
        </w:rPr>
        <w:t xml:space="preserve"> Azure Data Engineer Associate</w:t>
      </w:r>
    </w:p>
    <w:p w14:paraId="0435FC77" w14:textId="77777777" w:rsidR="00741C57" w:rsidRPr="00211E40" w:rsidRDefault="00741C57" w:rsidP="00741C5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11E40">
        <w:rPr>
          <w:rFonts w:ascii="Times New Roman" w:eastAsia="Times New Roman" w:hAnsi="Times New Roman" w:cs="Times New Roman"/>
        </w:rPr>
        <w:t>Google Analytics</w:t>
      </w:r>
    </w:p>
    <w:p w14:paraId="65271863" w14:textId="3E8B2C6C" w:rsidR="0044356F" w:rsidRPr="00E26C8F" w:rsidRDefault="0044356F" w:rsidP="00741C57">
      <w:pPr>
        <w:pStyle w:val="NoSpacing"/>
        <w:spacing w:line="276" w:lineRule="auto"/>
        <w:jc w:val="both"/>
        <w:rPr>
          <w:rFonts w:eastAsia="Times New Roman" w:cs="Times New Roman"/>
        </w:rPr>
      </w:pPr>
    </w:p>
    <w:sectPr w:rsidR="0044356F" w:rsidRPr="00E26C8F" w:rsidSect="00630690">
      <w:headerReference w:type="default" r:id="rId9"/>
      <w:pgSz w:w="12240" w:h="15840"/>
      <w:pgMar w:top="720" w:right="720" w:bottom="720" w:left="720" w:header="576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C0C2A" w14:textId="77777777" w:rsidR="00984090" w:rsidRDefault="00984090" w:rsidP="00C01888">
      <w:pPr>
        <w:spacing w:after="0" w:line="240" w:lineRule="auto"/>
      </w:pPr>
      <w:r>
        <w:separator/>
      </w:r>
    </w:p>
  </w:endnote>
  <w:endnote w:type="continuationSeparator" w:id="0">
    <w:p w14:paraId="7A60699D" w14:textId="77777777" w:rsidR="00984090" w:rsidRDefault="00984090" w:rsidP="00C018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05108" w14:textId="77777777" w:rsidR="00984090" w:rsidRDefault="00984090" w:rsidP="00C01888">
      <w:pPr>
        <w:spacing w:after="0" w:line="240" w:lineRule="auto"/>
      </w:pPr>
      <w:r>
        <w:separator/>
      </w:r>
    </w:p>
  </w:footnote>
  <w:footnote w:type="continuationSeparator" w:id="0">
    <w:p w14:paraId="219C29E2" w14:textId="77777777" w:rsidR="00984090" w:rsidRDefault="00984090" w:rsidP="00C018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9246D" w14:textId="2D98B911" w:rsidR="00C01888" w:rsidRPr="005F4607" w:rsidRDefault="00B86A99" w:rsidP="005F4607">
    <w:pPr>
      <w:pStyle w:val="Header"/>
    </w:pPr>
    <w:r w:rsidRPr="005F4607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6"/>
    <w:multiLevelType w:val="multi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8"/>
    <w:multiLevelType w:val="multi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9"/>
    <w:multiLevelType w:val="multilevel"/>
    <w:tmpl w:val="00000009"/>
    <w:name w:val="WW8Num9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A"/>
    <w:multiLevelType w:val="multilevel"/>
    <w:tmpl w:val="0000000A"/>
    <w:name w:val="WW8Num1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9048A"/>
    <w:multiLevelType w:val="multilevel"/>
    <w:tmpl w:val="B732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0DF091B"/>
    <w:multiLevelType w:val="multilevel"/>
    <w:tmpl w:val="F394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5D6D69"/>
    <w:multiLevelType w:val="multilevel"/>
    <w:tmpl w:val="614E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5F076F2"/>
    <w:multiLevelType w:val="hybridMultilevel"/>
    <w:tmpl w:val="924AA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084062"/>
    <w:multiLevelType w:val="hybridMultilevel"/>
    <w:tmpl w:val="B3AA1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4741E2"/>
    <w:multiLevelType w:val="multilevel"/>
    <w:tmpl w:val="9C90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BD5300"/>
    <w:multiLevelType w:val="hybridMultilevel"/>
    <w:tmpl w:val="BF7817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9D437A6"/>
    <w:multiLevelType w:val="multilevel"/>
    <w:tmpl w:val="443E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2F63E2"/>
    <w:multiLevelType w:val="multilevel"/>
    <w:tmpl w:val="4D30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9520A78"/>
    <w:multiLevelType w:val="hybridMultilevel"/>
    <w:tmpl w:val="8B7CB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760564"/>
    <w:multiLevelType w:val="multilevel"/>
    <w:tmpl w:val="1306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444956"/>
    <w:multiLevelType w:val="multilevel"/>
    <w:tmpl w:val="3BCC5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BF7CCD"/>
    <w:multiLevelType w:val="hybridMultilevel"/>
    <w:tmpl w:val="344EF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ED0893"/>
    <w:multiLevelType w:val="hybridMultilevel"/>
    <w:tmpl w:val="1416FE9C"/>
    <w:lvl w:ilvl="0" w:tplc="C93C85A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32D3053"/>
    <w:multiLevelType w:val="multilevel"/>
    <w:tmpl w:val="3A32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3F809DE"/>
    <w:multiLevelType w:val="multilevel"/>
    <w:tmpl w:val="5048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D444238"/>
    <w:multiLevelType w:val="hybridMultilevel"/>
    <w:tmpl w:val="1E0AE52A"/>
    <w:lvl w:ilvl="0" w:tplc="0409000B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3" w15:restartNumberingAfterBreak="0">
    <w:nsid w:val="2FFE5003"/>
    <w:multiLevelType w:val="multilevel"/>
    <w:tmpl w:val="7A1A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6B3126"/>
    <w:multiLevelType w:val="hybridMultilevel"/>
    <w:tmpl w:val="88FCB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751581"/>
    <w:multiLevelType w:val="hybridMultilevel"/>
    <w:tmpl w:val="5574DB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2E0ED3"/>
    <w:multiLevelType w:val="multilevel"/>
    <w:tmpl w:val="EB4C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D54A62"/>
    <w:multiLevelType w:val="multilevel"/>
    <w:tmpl w:val="A02C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637570"/>
    <w:multiLevelType w:val="hybridMultilevel"/>
    <w:tmpl w:val="353CD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3A0F3B"/>
    <w:multiLevelType w:val="hybridMultilevel"/>
    <w:tmpl w:val="F894F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183BAE"/>
    <w:multiLevelType w:val="multilevel"/>
    <w:tmpl w:val="A9025966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  <w:sz w:val="22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C7D7AFC"/>
    <w:multiLevelType w:val="multilevel"/>
    <w:tmpl w:val="B07A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467D2B"/>
    <w:multiLevelType w:val="hybridMultilevel"/>
    <w:tmpl w:val="42D07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E35E4E"/>
    <w:multiLevelType w:val="multilevel"/>
    <w:tmpl w:val="3EA4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F20CEB"/>
    <w:multiLevelType w:val="hybridMultilevel"/>
    <w:tmpl w:val="FFE0D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BE2CAD"/>
    <w:multiLevelType w:val="multilevel"/>
    <w:tmpl w:val="52F8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1285E01"/>
    <w:multiLevelType w:val="hybridMultilevel"/>
    <w:tmpl w:val="291EF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991FE7"/>
    <w:multiLevelType w:val="multilevel"/>
    <w:tmpl w:val="0B12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F963AF"/>
    <w:multiLevelType w:val="hybridMultilevel"/>
    <w:tmpl w:val="DBCE1F82"/>
    <w:lvl w:ilvl="0" w:tplc="C1543172">
      <w:numFmt w:val="bullet"/>
      <w:lvlText w:val="•"/>
      <w:lvlJc w:val="left"/>
      <w:pPr>
        <w:ind w:left="830" w:hanging="360"/>
      </w:pPr>
      <w:rPr>
        <w:rFonts w:hint="default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39" w15:restartNumberingAfterBreak="0">
    <w:nsid w:val="7A0011A3"/>
    <w:multiLevelType w:val="multilevel"/>
    <w:tmpl w:val="A77E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A7A5B90"/>
    <w:multiLevelType w:val="hybridMultilevel"/>
    <w:tmpl w:val="C598D4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B6F13AE"/>
    <w:multiLevelType w:val="multilevel"/>
    <w:tmpl w:val="5838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8E3F54"/>
    <w:multiLevelType w:val="multilevel"/>
    <w:tmpl w:val="7F0E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DEF7EBE"/>
    <w:multiLevelType w:val="multilevel"/>
    <w:tmpl w:val="3294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666AE4"/>
    <w:multiLevelType w:val="multilevel"/>
    <w:tmpl w:val="D5EC6A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041D31"/>
    <w:multiLevelType w:val="hybridMultilevel"/>
    <w:tmpl w:val="3948F8E0"/>
    <w:lvl w:ilvl="0" w:tplc="8F925CDE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8307168">
    <w:abstractNumId w:val="44"/>
  </w:num>
  <w:num w:numId="2" w16cid:durableId="899705372">
    <w:abstractNumId w:val="19"/>
  </w:num>
  <w:num w:numId="3" w16cid:durableId="552934352">
    <w:abstractNumId w:val="2"/>
  </w:num>
  <w:num w:numId="4" w16cid:durableId="2084637648">
    <w:abstractNumId w:val="30"/>
  </w:num>
  <w:num w:numId="5" w16cid:durableId="754669072">
    <w:abstractNumId w:val="0"/>
  </w:num>
  <w:num w:numId="6" w16cid:durableId="1292054492">
    <w:abstractNumId w:val="4"/>
  </w:num>
  <w:num w:numId="7" w16cid:durableId="1134786533">
    <w:abstractNumId w:val="5"/>
  </w:num>
  <w:num w:numId="8" w16cid:durableId="170874486">
    <w:abstractNumId w:val="1"/>
  </w:num>
  <w:num w:numId="9" w16cid:durableId="117072443">
    <w:abstractNumId w:val="25"/>
  </w:num>
  <w:num w:numId="10" w16cid:durableId="653800216">
    <w:abstractNumId w:val="3"/>
  </w:num>
  <w:num w:numId="11" w16cid:durableId="983703173">
    <w:abstractNumId w:val="32"/>
  </w:num>
  <w:num w:numId="12" w16cid:durableId="1596285882">
    <w:abstractNumId w:val="34"/>
  </w:num>
  <w:num w:numId="13" w16cid:durableId="712651337">
    <w:abstractNumId w:val="15"/>
  </w:num>
  <w:num w:numId="14" w16cid:durableId="1826124533">
    <w:abstractNumId w:val="10"/>
  </w:num>
  <w:num w:numId="15" w16cid:durableId="479805197">
    <w:abstractNumId w:val="36"/>
  </w:num>
  <w:num w:numId="16" w16cid:durableId="1741096033">
    <w:abstractNumId w:val="18"/>
  </w:num>
  <w:num w:numId="17" w16cid:durableId="1513455189">
    <w:abstractNumId w:val="24"/>
  </w:num>
  <w:num w:numId="18" w16cid:durableId="1635793928">
    <w:abstractNumId w:val="38"/>
  </w:num>
  <w:num w:numId="19" w16cid:durableId="3635758">
    <w:abstractNumId w:val="45"/>
  </w:num>
  <w:num w:numId="20" w16cid:durableId="406876858">
    <w:abstractNumId w:val="22"/>
  </w:num>
  <w:num w:numId="21" w16cid:durableId="1890342604">
    <w:abstractNumId w:val="35"/>
  </w:num>
  <w:num w:numId="22" w16cid:durableId="1395857368">
    <w:abstractNumId w:val="21"/>
  </w:num>
  <w:num w:numId="23" w16cid:durableId="1171063982">
    <w:abstractNumId w:val="40"/>
  </w:num>
  <w:num w:numId="24" w16cid:durableId="1286035251">
    <w:abstractNumId w:val="8"/>
  </w:num>
  <w:num w:numId="25" w16cid:durableId="1294754039">
    <w:abstractNumId w:val="17"/>
  </w:num>
  <w:num w:numId="26" w16cid:durableId="986974372">
    <w:abstractNumId w:val="6"/>
  </w:num>
  <w:num w:numId="27" w16cid:durableId="1189175596">
    <w:abstractNumId w:val="9"/>
  </w:num>
  <w:num w:numId="28" w16cid:durableId="312219115">
    <w:abstractNumId w:val="41"/>
  </w:num>
  <w:num w:numId="29" w16cid:durableId="768352531">
    <w:abstractNumId w:val="27"/>
  </w:num>
  <w:num w:numId="30" w16cid:durableId="798575645">
    <w:abstractNumId w:val="43"/>
  </w:num>
  <w:num w:numId="31" w16cid:durableId="391198983">
    <w:abstractNumId w:val="37"/>
  </w:num>
  <w:num w:numId="32" w16cid:durableId="1799493089">
    <w:abstractNumId w:val="13"/>
  </w:num>
  <w:num w:numId="33" w16cid:durableId="2040079374">
    <w:abstractNumId w:val="26"/>
  </w:num>
  <w:num w:numId="34" w16cid:durableId="1346398484">
    <w:abstractNumId w:val="33"/>
  </w:num>
  <w:num w:numId="35" w16cid:durableId="1845897242">
    <w:abstractNumId w:val="31"/>
  </w:num>
  <w:num w:numId="36" w16cid:durableId="1394964838">
    <w:abstractNumId w:val="12"/>
  </w:num>
  <w:num w:numId="37" w16cid:durableId="174223637">
    <w:abstractNumId w:val="7"/>
  </w:num>
  <w:num w:numId="38" w16cid:durableId="1831828102">
    <w:abstractNumId w:val="23"/>
  </w:num>
  <w:num w:numId="39" w16cid:durableId="1799715831">
    <w:abstractNumId w:val="11"/>
  </w:num>
  <w:num w:numId="40" w16cid:durableId="65350019">
    <w:abstractNumId w:val="16"/>
  </w:num>
  <w:num w:numId="41" w16cid:durableId="685181385">
    <w:abstractNumId w:val="28"/>
  </w:num>
  <w:num w:numId="42" w16cid:durableId="2144732435">
    <w:abstractNumId w:val="29"/>
  </w:num>
  <w:num w:numId="43" w16cid:durableId="220749021">
    <w:abstractNumId w:val="14"/>
  </w:num>
  <w:num w:numId="44" w16cid:durableId="2042704943">
    <w:abstractNumId w:val="39"/>
  </w:num>
  <w:num w:numId="45" w16cid:durableId="470558289">
    <w:abstractNumId w:val="20"/>
  </w:num>
  <w:num w:numId="46" w16cid:durableId="29445799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SzMDAxszQxM7AwsjBV0lEKTi0uzszPAykwMaoFAPrTQMwtAAAA"/>
  </w:docVars>
  <w:rsids>
    <w:rsidRoot w:val="00542AEA"/>
    <w:rsid w:val="00007195"/>
    <w:rsid w:val="00016E81"/>
    <w:rsid w:val="000437CB"/>
    <w:rsid w:val="0004671E"/>
    <w:rsid w:val="000538C4"/>
    <w:rsid w:val="0005455E"/>
    <w:rsid w:val="00056084"/>
    <w:rsid w:val="000567E5"/>
    <w:rsid w:val="00064D6D"/>
    <w:rsid w:val="00065B11"/>
    <w:rsid w:val="00081FA1"/>
    <w:rsid w:val="0008262F"/>
    <w:rsid w:val="00083967"/>
    <w:rsid w:val="00085C29"/>
    <w:rsid w:val="00086F5A"/>
    <w:rsid w:val="00087E8D"/>
    <w:rsid w:val="0009261F"/>
    <w:rsid w:val="00097541"/>
    <w:rsid w:val="000A1A51"/>
    <w:rsid w:val="000A6D61"/>
    <w:rsid w:val="000A7989"/>
    <w:rsid w:val="000B5CA2"/>
    <w:rsid w:val="000C3174"/>
    <w:rsid w:val="000C36E5"/>
    <w:rsid w:val="000E0310"/>
    <w:rsid w:val="000E3558"/>
    <w:rsid w:val="000E53A7"/>
    <w:rsid w:val="000E5719"/>
    <w:rsid w:val="000F3A13"/>
    <w:rsid w:val="000F7A9C"/>
    <w:rsid w:val="001029BD"/>
    <w:rsid w:val="00103472"/>
    <w:rsid w:val="00116CDD"/>
    <w:rsid w:val="00126215"/>
    <w:rsid w:val="00126D83"/>
    <w:rsid w:val="001301C6"/>
    <w:rsid w:val="001326A5"/>
    <w:rsid w:val="00136E99"/>
    <w:rsid w:val="001405F8"/>
    <w:rsid w:val="001429E0"/>
    <w:rsid w:val="001456D1"/>
    <w:rsid w:val="00146630"/>
    <w:rsid w:val="0014697A"/>
    <w:rsid w:val="00146E25"/>
    <w:rsid w:val="00150118"/>
    <w:rsid w:val="00155EB6"/>
    <w:rsid w:val="00161502"/>
    <w:rsid w:val="001711A8"/>
    <w:rsid w:val="00175AA1"/>
    <w:rsid w:val="001821AB"/>
    <w:rsid w:val="00195CF5"/>
    <w:rsid w:val="00197E15"/>
    <w:rsid w:val="001A1EA0"/>
    <w:rsid w:val="001A5901"/>
    <w:rsid w:val="001B055C"/>
    <w:rsid w:val="001C125C"/>
    <w:rsid w:val="001C2C32"/>
    <w:rsid w:val="001D6467"/>
    <w:rsid w:val="001E0D25"/>
    <w:rsid w:val="001F31E3"/>
    <w:rsid w:val="001F58E5"/>
    <w:rsid w:val="002058BF"/>
    <w:rsid w:val="00211E40"/>
    <w:rsid w:val="00213C5D"/>
    <w:rsid w:val="002256F1"/>
    <w:rsid w:val="00226317"/>
    <w:rsid w:val="002272E5"/>
    <w:rsid w:val="00234F7D"/>
    <w:rsid w:val="00242E01"/>
    <w:rsid w:val="00245733"/>
    <w:rsid w:val="00247217"/>
    <w:rsid w:val="00247B92"/>
    <w:rsid w:val="0025343A"/>
    <w:rsid w:val="0025441F"/>
    <w:rsid w:val="0026276C"/>
    <w:rsid w:val="002640D6"/>
    <w:rsid w:val="0026655D"/>
    <w:rsid w:val="0027449A"/>
    <w:rsid w:val="00276F1F"/>
    <w:rsid w:val="002825DE"/>
    <w:rsid w:val="002836ED"/>
    <w:rsid w:val="002859E4"/>
    <w:rsid w:val="00290074"/>
    <w:rsid w:val="002B11B6"/>
    <w:rsid w:val="002B47CD"/>
    <w:rsid w:val="002B7E01"/>
    <w:rsid w:val="002C3FD8"/>
    <w:rsid w:val="002C6EAD"/>
    <w:rsid w:val="002D478E"/>
    <w:rsid w:val="002E016E"/>
    <w:rsid w:val="002E0F1B"/>
    <w:rsid w:val="002E27F2"/>
    <w:rsid w:val="002E2F23"/>
    <w:rsid w:val="002F7351"/>
    <w:rsid w:val="00301432"/>
    <w:rsid w:val="003031A3"/>
    <w:rsid w:val="00303D16"/>
    <w:rsid w:val="003052D5"/>
    <w:rsid w:val="00320684"/>
    <w:rsid w:val="003215EE"/>
    <w:rsid w:val="00323E90"/>
    <w:rsid w:val="00325DA6"/>
    <w:rsid w:val="00330EC4"/>
    <w:rsid w:val="003316C8"/>
    <w:rsid w:val="0033720A"/>
    <w:rsid w:val="00342561"/>
    <w:rsid w:val="00344143"/>
    <w:rsid w:val="0034592E"/>
    <w:rsid w:val="0034720C"/>
    <w:rsid w:val="00347296"/>
    <w:rsid w:val="00350825"/>
    <w:rsid w:val="003510DB"/>
    <w:rsid w:val="00354F75"/>
    <w:rsid w:val="003600B4"/>
    <w:rsid w:val="0036157D"/>
    <w:rsid w:val="00363A78"/>
    <w:rsid w:val="00373D09"/>
    <w:rsid w:val="00381E8D"/>
    <w:rsid w:val="00382983"/>
    <w:rsid w:val="003854D3"/>
    <w:rsid w:val="00386C5A"/>
    <w:rsid w:val="0039386F"/>
    <w:rsid w:val="00395DD9"/>
    <w:rsid w:val="003963F6"/>
    <w:rsid w:val="003B3AD0"/>
    <w:rsid w:val="003B3B63"/>
    <w:rsid w:val="003C3408"/>
    <w:rsid w:val="003C37A7"/>
    <w:rsid w:val="003D0314"/>
    <w:rsid w:val="003D24E6"/>
    <w:rsid w:val="003E0009"/>
    <w:rsid w:val="003E7875"/>
    <w:rsid w:val="003F3FB3"/>
    <w:rsid w:val="00402D6C"/>
    <w:rsid w:val="0040552D"/>
    <w:rsid w:val="00410CCC"/>
    <w:rsid w:val="004118B4"/>
    <w:rsid w:val="00430F5C"/>
    <w:rsid w:val="00436644"/>
    <w:rsid w:val="0044356F"/>
    <w:rsid w:val="004605F9"/>
    <w:rsid w:val="00460746"/>
    <w:rsid w:val="00461A70"/>
    <w:rsid w:val="00462312"/>
    <w:rsid w:val="004659C7"/>
    <w:rsid w:val="004664D3"/>
    <w:rsid w:val="00466CC8"/>
    <w:rsid w:val="00467582"/>
    <w:rsid w:val="004713CA"/>
    <w:rsid w:val="0047163F"/>
    <w:rsid w:val="00475C75"/>
    <w:rsid w:val="00481975"/>
    <w:rsid w:val="00481AF7"/>
    <w:rsid w:val="00481F32"/>
    <w:rsid w:val="00487599"/>
    <w:rsid w:val="00492F4B"/>
    <w:rsid w:val="004934DD"/>
    <w:rsid w:val="00495F91"/>
    <w:rsid w:val="00496B80"/>
    <w:rsid w:val="004A3563"/>
    <w:rsid w:val="004B1DED"/>
    <w:rsid w:val="004B7A67"/>
    <w:rsid w:val="004C19CA"/>
    <w:rsid w:val="004C334B"/>
    <w:rsid w:val="004D0FB5"/>
    <w:rsid w:val="004D54E9"/>
    <w:rsid w:val="004E7FF8"/>
    <w:rsid w:val="004F3820"/>
    <w:rsid w:val="004F5A33"/>
    <w:rsid w:val="004F79F6"/>
    <w:rsid w:val="00507358"/>
    <w:rsid w:val="00513773"/>
    <w:rsid w:val="00525697"/>
    <w:rsid w:val="00530B11"/>
    <w:rsid w:val="00531AA2"/>
    <w:rsid w:val="005339D3"/>
    <w:rsid w:val="0054198F"/>
    <w:rsid w:val="00542AEA"/>
    <w:rsid w:val="0054367B"/>
    <w:rsid w:val="005500F3"/>
    <w:rsid w:val="005516F5"/>
    <w:rsid w:val="00570D51"/>
    <w:rsid w:val="00572AAB"/>
    <w:rsid w:val="00590047"/>
    <w:rsid w:val="0059077C"/>
    <w:rsid w:val="0059087A"/>
    <w:rsid w:val="00591002"/>
    <w:rsid w:val="005958B3"/>
    <w:rsid w:val="005974E9"/>
    <w:rsid w:val="00597CCA"/>
    <w:rsid w:val="005C29FA"/>
    <w:rsid w:val="005C682D"/>
    <w:rsid w:val="005D10BE"/>
    <w:rsid w:val="005E04C5"/>
    <w:rsid w:val="005E3AB0"/>
    <w:rsid w:val="005E5049"/>
    <w:rsid w:val="005F2C80"/>
    <w:rsid w:val="005F43C7"/>
    <w:rsid w:val="005F4607"/>
    <w:rsid w:val="005F72B4"/>
    <w:rsid w:val="00605A0C"/>
    <w:rsid w:val="00617231"/>
    <w:rsid w:val="006226AB"/>
    <w:rsid w:val="0062512F"/>
    <w:rsid w:val="00630690"/>
    <w:rsid w:val="00632456"/>
    <w:rsid w:val="00632AC3"/>
    <w:rsid w:val="00640C1B"/>
    <w:rsid w:val="006533A2"/>
    <w:rsid w:val="00661406"/>
    <w:rsid w:val="00664C75"/>
    <w:rsid w:val="00664CB0"/>
    <w:rsid w:val="006668F7"/>
    <w:rsid w:val="00671582"/>
    <w:rsid w:val="006778CE"/>
    <w:rsid w:val="00681003"/>
    <w:rsid w:val="006857D3"/>
    <w:rsid w:val="00692234"/>
    <w:rsid w:val="00693F24"/>
    <w:rsid w:val="006B3423"/>
    <w:rsid w:val="006B5C2C"/>
    <w:rsid w:val="006B7597"/>
    <w:rsid w:val="006C7D21"/>
    <w:rsid w:val="006D7A83"/>
    <w:rsid w:val="006E2BA2"/>
    <w:rsid w:val="006E4194"/>
    <w:rsid w:val="006E7F28"/>
    <w:rsid w:val="007079A9"/>
    <w:rsid w:val="00723C6E"/>
    <w:rsid w:val="007300F3"/>
    <w:rsid w:val="00734CF1"/>
    <w:rsid w:val="00736868"/>
    <w:rsid w:val="007374F2"/>
    <w:rsid w:val="00741C57"/>
    <w:rsid w:val="00743CED"/>
    <w:rsid w:val="007441A4"/>
    <w:rsid w:val="00752DFB"/>
    <w:rsid w:val="00761BE0"/>
    <w:rsid w:val="0076298B"/>
    <w:rsid w:val="0076538A"/>
    <w:rsid w:val="007669CD"/>
    <w:rsid w:val="007676FE"/>
    <w:rsid w:val="00775669"/>
    <w:rsid w:val="007814CE"/>
    <w:rsid w:val="00790BA4"/>
    <w:rsid w:val="00794500"/>
    <w:rsid w:val="00795CD0"/>
    <w:rsid w:val="00796A4B"/>
    <w:rsid w:val="007A2BB9"/>
    <w:rsid w:val="007A573D"/>
    <w:rsid w:val="007B6DB6"/>
    <w:rsid w:val="007B7FAF"/>
    <w:rsid w:val="007C5AA6"/>
    <w:rsid w:val="007D01FE"/>
    <w:rsid w:val="007D630E"/>
    <w:rsid w:val="007E2543"/>
    <w:rsid w:val="007E765B"/>
    <w:rsid w:val="007F041A"/>
    <w:rsid w:val="007F206E"/>
    <w:rsid w:val="007F2342"/>
    <w:rsid w:val="007F28C4"/>
    <w:rsid w:val="007F4DB0"/>
    <w:rsid w:val="007F529C"/>
    <w:rsid w:val="007F5EF0"/>
    <w:rsid w:val="008022D3"/>
    <w:rsid w:val="0080785A"/>
    <w:rsid w:val="00813D6A"/>
    <w:rsid w:val="008236BE"/>
    <w:rsid w:val="00826982"/>
    <w:rsid w:val="00830E76"/>
    <w:rsid w:val="00831A51"/>
    <w:rsid w:val="008405B0"/>
    <w:rsid w:val="00843A4F"/>
    <w:rsid w:val="00847428"/>
    <w:rsid w:val="00847D8D"/>
    <w:rsid w:val="008508AF"/>
    <w:rsid w:val="00850E3A"/>
    <w:rsid w:val="008518E7"/>
    <w:rsid w:val="00854B64"/>
    <w:rsid w:val="00860CBF"/>
    <w:rsid w:val="00863E0A"/>
    <w:rsid w:val="008655FA"/>
    <w:rsid w:val="0086619E"/>
    <w:rsid w:val="008703FE"/>
    <w:rsid w:val="0087234C"/>
    <w:rsid w:val="00874B8D"/>
    <w:rsid w:val="0087592C"/>
    <w:rsid w:val="008810FE"/>
    <w:rsid w:val="008875C7"/>
    <w:rsid w:val="00891F74"/>
    <w:rsid w:val="0089360A"/>
    <w:rsid w:val="008B04FC"/>
    <w:rsid w:val="008B7504"/>
    <w:rsid w:val="008C0384"/>
    <w:rsid w:val="008C1225"/>
    <w:rsid w:val="008C1F49"/>
    <w:rsid w:val="008C6574"/>
    <w:rsid w:val="008C6741"/>
    <w:rsid w:val="008D19D8"/>
    <w:rsid w:val="008E19E4"/>
    <w:rsid w:val="008E1E0D"/>
    <w:rsid w:val="008E388A"/>
    <w:rsid w:val="008F375E"/>
    <w:rsid w:val="008F4309"/>
    <w:rsid w:val="008F6FC4"/>
    <w:rsid w:val="0091338B"/>
    <w:rsid w:val="009135C3"/>
    <w:rsid w:val="00915110"/>
    <w:rsid w:val="00916A25"/>
    <w:rsid w:val="00920E9D"/>
    <w:rsid w:val="009217C9"/>
    <w:rsid w:val="009301C1"/>
    <w:rsid w:val="009314E5"/>
    <w:rsid w:val="00931819"/>
    <w:rsid w:val="0093411B"/>
    <w:rsid w:val="0094085B"/>
    <w:rsid w:val="00941A0F"/>
    <w:rsid w:val="00943562"/>
    <w:rsid w:val="00950BDF"/>
    <w:rsid w:val="0095247B"/>
    <w:rsid w:val="0096778C"/>
    <w:rsid w:val="00977B9C"/>
    <w:rsid w:val="00980FC8"/>
    <w:rsid w:val="00981133"/>
    <w:rsid w:val="00982E79"/>
    <w:rsid w:val="00983C51"/>
    <w:rsid w:val="00984090"/>
    <w:rsid w:val="009864DC"/>
    <w:rsid w:val="00990739"/>
    <w:rsid w:val="00990DCD"/>
    <w:rsid w:val="009A3A0D"/>
    <w:rsid w:val="009A432D"/>
    <w:rsid w:val="009B3D01"/>
    <w:rsid w:val="009B73D0"/>
    <w:rsid w:val="009C354D"/>
    <w:rsid w:val="009D0B76"/>
    <w:rsid w:val="009D2AFB"/>
    <w:rsid w:val="009D425A"/>
    <w:rsid w:val="009D7070"/>
    <w:rsid w:val="009D796F"/>
    <w:rsid w:val="009E1ACF"/>
    <w:rsid w:val="009E6260"/>
    <w:rsid w:val="009E7415"/>
    <w:rsid w:val="009F26E9"/>
    <w:rsid w:val="009F4455"/>
    <w:rsid w:val="009F6101"/>
    <w:rsid w:val="00A0182C"/>
    <w:rsid w:val="00A02505"/>
    <w:rsid w:val="00A1016C"/>
    <w:rsid w:val="00A17084"/>
    <w:rsid w:val="00A17146"/>
    <w:rsid w:val="00A17BB0"/>
    <w:rsid w:val="00A25D67"/>
    <w:rsid w:val="00A3073F"/>
    <w:rsid w:val="00A31EA2"/>
    <w:rsid w:val="00A322A3"/>
    <w:rsid w:val="00A35A5A"/>
    <w:rsid w:val="00A45A20"/>
    <w:rsid w:val="00A46EA0"/>
    <w:rsid w:val="00A538C9"/>
    <w:rsid w:val="00A54B41"/>
    <w:rsid w:val="00A60D5C"/>
    <w:rsid w:val="00A61642"/>
    <w:rsid w:val="00A61737"/>
    <w:rsid w:val="00A6457A"/>
    <w:rsid w:val="00A64CD2"/>
    <w:rsid w:val="00A658A4"/>
    <w:rsid w:val="00A850CB"/>
    <w:rsid w:val="00A94118"/>
    <w:rsid w:val="00AA0403"/>
    <w:rsid w:val="00AA121C"/>
    <w:rsid w:val="00AA57EF"/>
    <w:rsid w:val="00AB3FFE"/>
    <w:rsid w:val="00AB59A8"/>
    <w:rsid w:val="00AD0BF7"/>
    <w:rsid w:val="00AD0F0E"/>
    <w:rsid w:val="00AD73E6"/>
    <w:rsid w:val="00AE03CA"/>
    <w:rsid w:val="00AF42D8"/>
    <w:rsid w:val="00AF581E"/>
    <w:rsid w:val="00B00680"/>
    <w:rsid w:val="00B02D73"/>
    <w:rsid w:val="00B063F1"/>
    <w:rsid w:val="00B173B5"/>
    <w:rsid w:val="00B21F6B"/>
    <w:rsid w:val="00B2281E"/>
    <w:rsid w:val="00B268D3"/>
    <w:rsid w:val="00B36005"/>
    <w:rsid w:val="00B37020"/>
    <w:rsid w:val="00B4652D"/>
    <w:rsid w:val="00B57997"/>
    <w:rsid w:val="00B603EB"/>
    <w:rsid w:val="00B621C3"/>
    <w:rsid w:val="00B7332F"/>
    <w:rsid w:val="00B739B8"/>
    <w:rsid w:val="00B74526"/>
    <w:rsid w:val="00B824DA"/>
    <w:rsid w:val="00B86A99"/>
    <w:rsid w:val="00B90AB2"/>
    <w:rsid w:val="00B94571"/>
    <w:rsid w:val="00BA2CE9"/>
    <w:rsid w:val="00BA57A1"/>
    <w:rsid w:val="00BA5A8C"/>
    <w:rsid w:val="00BB2DEB"/>
    <w:rsid w:val="00BB331B"/>
    <w:rsid w:val="00BB5243"/>
    <w:rsid w:val="00BC4875"/>
    <w:rsid w:val="00BC648F"/>
    <w:rsid w:val="00BD0B7F"/>
    <w:rsid w:val="00BE331F"/>
    <w:rsid w:val="00BE3F5A"/>
    <w:rsid w:val="00BF1C56"/>
    <w:rsid w:val="00BF40F5"/>
    <w:rsid w:val="00C01888"/>
    <w:rsid w:val="00C04B38"/>
    <w:rsid w:val="00C07913"/>
    <w:rsid w:val="00C07DA1"/>
    <w:rsid w:val="00C1005C"/>
    <w:rsid w:val="00C11CD6"/>
    <w:rsid w:val="00C14FF2"/>
    <w:rsid w:val="00C1559C"/>
    <w:rsid w:val="00C22601"/>
    <w:rsid w:val="00C2787C"/>
    <w:rsid w:val="00C31476"/>
    <w:rsid w:val="00C317C9"/>
    <w:rsid w:val="00C3363A"/>
    <w:rsid w:val="00C34A64"/>
    <w:rsid w:val="00C36AAE"/>
    <w:rsid w:val="00C37BE7"/>
    <w:rsid w:val="00C40C3A"/>
    <w:rsid w:val="00C45D64"/>
    <w:rsid w:val="00C477E6"/>
    <w:rsid w:val="00C572E6"/>
    <w:rsid w:val="00C57333"/>
    <w:rsid w:val="00C62B18"/>
    <w:rsid w:val="00C76887"/>
    <w:rsid w:val="00C821F9"/>
    <w:rsid w:val="00C86F4B"/>
    <w:rsid w:val="00C9011E"/>
    <w:rsid w:val="00C93198"/>
    <w:rsid w:val="00C94386"/>
    <w:rsid w:val="00C95086"/>
    <w:rsid w:val="00C97AF1"/>
    <w:rsid w:val="00CA7F11"/>
    <w:rsid w:val="00CB319F"/>
    <w:rsid w:val="00CB5285"/>
    <w:rsid w:val="00CB64C7"/>
    <w:rsid w:val="00CB6D02"/>
    <w:rsid w:val="00CD2875"/>
    <w:rsid w:val="00CD3601"/>
    <w:rsid w:val="00CE2D73"/>
    <w:rsid w:val="00CF0413"/>
    <w:rsid w:val="00CF3B64"/>
    <w:rsid w:val="00CF3F66"/>
    <w:rsid w:val="00D013D8"/>
    <w:rsid w:val="00D06A11"/>
    <w:rsid w:val="00D109E3"/>
    <w:rsid w:val="00D21956"/>
    <w:rsid w:val="00D30302"/>
    <w:rsid w:val="00D31D7B"/>
    <w:rsid w:val="00D42EB0"/>
    <w:rsid w:val="00D43556"/>
    <w:rsid w:val="00D4729E"/>
    <w:rsid w:val="00D52F51"/>
    <w:rsid w:val="00D53548"/>
    <w:rsid w:val="00D54B80"/>
    <w:rsid w:val="00D55F2A"/>
    <w:rsid w:val="00D6365E"/>
    <w:rsid w:val="00D71425"/>
    <w:rsid w:val="00D8087B"/>
    <w:rsid w:val="00D85F7C"/>
    <w:rsid w:val="00D900F2"/>
    <w:rsid w:val="00D9510B"/>
    <w:rsid w:val="00DA0822"/>
    <w:rsid w:val="00DA2C42"/>
    <w:rsid w:val="00DB3060"/>
    <w:rsid w:val="00DB4892"/>
    <w:rsid w:val="00DC0171"/>
    <w:rsid w:val="00DC602A"/>
    <w:rsid w:val="00DC6DC9"/>
    <w:rsid w:val="00DC7CB8"/>
    <w:rsid w:val="00DD50C0"/>
    <w:rsid w:val="00DD5DF5"/>
    <w:rsid w:val="00DD69DF"/>
    <w:rsid w:val="00DD7DB2"/>
    <w:rsid w:val="00DE5577"/>
    <w:rsid w:val="00DE6B72"/>
    <w:rsid w:val="00DF10BE"/>
    <w:rsid w:val="00DF1FFB"/>
    <w:rsid w:val="00DF381C"/>
    <w:rsid w:val="00E02E69"/>
    <w:rsid w:val="00E04BC9"/>
    <w:rsid w:val="00E10A31"/>
    <w:rsid w:val="00E14329"/>
    <w:rsid w:val="00E16AB7"/>
    <w:rsid w:val="00E17DC9"/>
    <w:rsid w:val="00E21518"/>
    <w:rsid w:val="00E2178C"/>
    <w:rsid w:val="00E25489"/>
    <w:rsid w:val="00E2569B"/>
    <w:rsid w:val="00E26C8F"/>
    <w:rsid w:val="00E32C8B"/>
    <w:rsid w:val="00E32FAD"/>
    <w:rsid w:val="00E413BA"/>
    <w:rsid w:val="00E423D3"/>
    <w:rsid w:val="00E501E1"/>
    <w:rsid w:val="00E50CD6"/>
    <w:rsid w:val="00E511C6"/>
    <w:rsid w:val="00E526AC"/>
    <w:rsid w:val="00E63240"/>
    <w:rsid w:val="00E633E1"/>
    <w:rsid w:val="00E6492D"/>
    <w:rsid w:val="00E802A1"/>
    <w:rsid w:val="00EA22A7"/>
    <w:rsid w:val="00EA5128"/>
    <w:rsid w:val="00EA7CD5"/>
    <w:rsid w:val="00EB3FFE"/>
    <w:rsid w:val="00EB7D61"/>
    <w:rsid w:val="00EC3962"/>
    <w:rsid w:val="00EC64D2"/>
    <w:rsid w:val="00ED5F7C"/>
    <w:rsid w:val="00ED7463"/>
    <w:rsid w:val="00EE17C4"/>
    <w:rsid w:val="00EE18E7"/>
    <w:rsid w:val="00EE60E4"/>
    <w:rsid w:val="00F13D00"/>
    <w:rsid w:val="00F34419"/>
    <w:rsid w:val="00F34ABD"/>
    <w:rsid w:val="00F40807"/>
    <w:rsid w:val="00F41421"/>
    <w:rsid w:val="00F43A9E"/>
    <w:rsid w:val="00F461AF"/>
    <w:rsid w:val="00F601DD"/>
    <w:rsid w:val="00F60ADE"/>
    <w:rsid w:val="00F61C03"/>
    <w:rsid w:val="00F726C7"/>
    <w:rsid w:val="00F7365C"/>
    <w:rsid w:val="00F737A7"/>
    <w:rsid w:val="00F76DB0"/>
    <w:rsid w:val="00F81733"/>
    <w:rsid w:val="00F82393"/>
    <w:rsid w:val="00F83410"/>
    <w:rsid w:val="00F874B5"/>
    <w:rsid w:val="00F95B29"/>
    <w:rsid w:val="00FB0292"/>
    <w:rsid w:val="00FB2D44"/>
    <w:rsid w:val="00FB4EC3"/>
    <w:rsid w:val="00FC071A"/>
    <w:rsid w:val="00FC3852"/>
    <w:rsid w:val="00FC6EFA"/>
    <w:rsid w:val="00FD06EC"/>
    <w:rsid w:val="00FD3D28"/>
    <w:rsid w:val="00FD7340"/>
    <w:rsid w:val="00FD74D9"/>
    <w:rsid w:val="00FE1C29"/>
    <w:rsid w:val="00FE2F02"/>
    <w:rsid w:val="00FE7829"/>
    <w:rsid w:val="00FF7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1D1D9E7"/>
  <w15:docId w15:val="{1D3F53AD-C452-44CE-A9A5-A4F0E6BFE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386"/>
  </w:style>
  <w:style w:type="paragraph" w:styleId="Heading3">
    <w:name w:val="heading 3"/>
    <w:basedOn w:val="Normal"/>
    <w:link w:val="Heading3Char"/>
    <w:uiPriority w:val="9"/>
    <w:qFormat/>
    <w:rsid w:val="00741C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41C5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18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1888"/>
  </w:style>
  <w:style w:type="paragraph" w:styleId="Footer">
    <w:name w:val="footer"/>
    <w:basedOn w:val="Normal"/>
    <w:link w:val="FooterChar"/>
    <w:uiPriority w:val="99"/>
    <w:unhideWhenUsed/>
    <w:rsid w:val="00C018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1888"/>
  </w:style>
  <w:style w:type="character" w:styleId="Hyperlink">
    <w:name w:val="Hyperlink"/>
    <w:basedOn w:val="DefaultParagraphFont"/>
    <w:uiPriority w:val="99"/>
    <w:unhideWhenUsed/>
    <w:rsid w:val="00B86A9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86A99"/>
    <w:rPr>
      <w:color w:val="605E5C"/>
      <w:shd w:val="clear" w:color="auto" w:fill="E1DFDD"/>
    </w:rPr>
  </w:style>
  <w:style w:type="character" w:customStyle="1" w:styleId="None">
    <w:name w:val="None"/>
    <w:rsid w:val="0086619E"/>
  </w:style>
  <w:style w:type="paragraph" w:customStyle="1" w:styleId="MediumGrid1-Accent21">
    <w:name w:val="Medium Grid 1 - Accent 21"/>
    <w:rsid w:val="0086619E"/>
    <w:pPr>
      <w:suppressAutoHyphens/>
      <w:spacing w:after="200" w:line="276" w:lineRule="auto"/>
      <w:ind w:left="720"/>
    </w:pPr>
    <w:rPr>
      <w:rFonts w:ascii="Calibri" w:eastAsia="Calibri" w:hAnsi="Calibri" w:cs="Calibri"/>
      <w:color w:val="000000"/>
      <w:kern w:val="1"/>
      <w:lang w:eastAsia="hi-IN" w:bidi="hi-IN"/>
    </w:rPr>
  </w:style>
  <w:style w:type="paragraph" w:styleId="NoSpacing">
    <w:name w:val="No Spacing"/>
    <w:uiPriority w:val="1"/>
    <w:qFormat/>
    <w:rsid w:val="00990739"/>
    <w:pPr>
      <w:widowControl w:val="0"/>
      <w:suppressAutoHyphens/>
      <w:spacing w:after="0" w:line="240" w:lineRule="auto"/>
    </w:pPr>
    <w:rPr>
      <w:rFonts w:ascii="Times New Roman" w:eastAsia="Arial" w:hAnsi="Times New Roman" w:cs="Mangal"/>
      <w:kern w:val="1"/>
      <w:sz w:val="24"/>
      <w:szCs w:val="24"/>
      <w:lang w:eastAsia="hi-IN" w:bidi="hi-IN"/>
    </w:rPr>
  </w:style>
  <w:style w:type="paragraph" w:styleId="NormalWeb">
    <w:name w:val="Normal (Web)"/>
    <w:basedOn w:val="Normal"/>
    <w:uiPriority w:val="99"/>
    <w:rsid w:val="007F4DB0"/>
    <w:pPr>
      <w:spacing w:after="0" w:line="240" w:lineRule="auto"/>
    </w:pPr>
    <w:rPr>
      <w:rFonts w:ascii="Times New Roman" w:eastAsia="Calibri" w:hAnsi="Times New Roman" w:cs="Mangal"/>
      <w:kern w:val="1"/>
      <w:sz w:val="24"/>
      <w:szCs w:val="24"/>
      <w:lang w:eastAsia="hi-IN" w:bidi="hi-IN"/>
    </w:rPr>
  </w:style>
  <w:style w:type="paragraph" w:customStyle="1" w:styleId="MediumShading1-Accent11">
    <w:name w:val="Medium Shading 1 - Accent 11"/>
    <w:rsid w:val="007F4DB0"/>
    <w:pPr>
      <w:suppressAutoHyphens/>
      <w:spacing w:after="0" w:line="240" w:lineRule="auto"/>
    </w:pPr>
    <w:rPr>
      <w:rFonts w:ascii="Arial" w:eastAsia="Arial Unicode MS" w:hAnsi="Arial" w:cs="Arial Unicode MS"/>
      <w:b/>
      <w:bCs/>
      <w:color w:val="000000"/>
      <w:kern w:val="1"/>
      <w:sz w:val="24"/>
      <w:szCs w:val="24"/>
      <w:lang w:eastAsia="hi-IN" w:bidi="hi-IN"/>
    </w:rPr>
  </w:style>
  <w:style w:type="paragraph" w:styleId="ListParagraph">
    <w:name w:val="List Paragraph"/>
    <w:basedOn w:val="Normal"/>
    <w:uiPriority w:val="34"/>
    <w:qFormat/>
    <w:rsid w:val="00B21F6B"/>
    <w:pPr>
      <w:spacing w:after="200" w:line="276" w:lineRule="auto"/>
      <w:ind w:left="720"/>
      <w:contextualSpacing/>
    </w:pPr>
    <w:rPr>
      <w:rFonts w:ascii="Calibri" w:eastAsia="Times New Roman" w:hAnsi="Calibri" w:cs="Times New Roman"/>
    </w:rPr>
  </w:style>
  <w:style w:type="character" w:customStyle="1" w:styleId="rezemp-highlightedfield-highlightedterm">
    <w:name w:val="rezemp-highlightedfield-highlightedterm"/>
    <w:basedOn w:val="DefaultParagraphFont"/>
    <w:rsid w:val="00B21F6B"/>
  </w:style>
  <w:style w:type="paragraph" w:styleId="BodyText">
    <w:name w:val="Body Text"/>
    <w:basedOn w:val="Normal"/>
    <w:link w:val="BodyTextChar"/>
    <w:rsid w:val="00C94386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C94386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TableParagraph">
    <w:name w:val="Table Paragraph"/>
    <w:basedOn w:val="Normal"/>
    <w:uiPriority w:val="1"/>
    <w:qFormat/>
    <w:rsid w:val="00C94386"/>
    <w:pPr>
      <w:widowControl w:val="0"/>
      <w:autoSpaceDE w:val="0"/>
      <w:autoSpaceDN w:val="0"/>
      <w:spacing w:before="1" w:after="0" w:line="240" w:lineRule="auto"/>
      <w:ind w:left="470"/>
    </w:pPr>
    <w:rPr>
      <w:rFonts w:ascii="Calibri" w:eastAsia="Calibri" w:hAnsi="Calibri" w:cs="Calibri"/>
    </w:rPr>
  </w:style>
  <w:style w:type="character" w:styleId="Strong">
    <w:name w:val="Strong"/>
    <w:basedOn w:val="DefaultParagraphFont"/>
    <w:uiPriority w:val="22"/>
    <w:qFormat/>
    <w:rsid w:val="003510DB"/>
    <w:rPr>
      <w:b/>
      <w:bCs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82698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C0384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AB3F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741C5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41C57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41C5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8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0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0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0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6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1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1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ualishetty888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675A26-8099-4FF7-9C48-4CA2DA0509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889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Mithun Satya Sai Santosh Konduri</dc:creator>
  <cp:keywords/>
  <dc:description/>
  <cp:lastModifiedBy>Anusha Alishetty</cp:lastModifiedBy>
  <cp:revision>67</cp:revision>
  <dcterms:created xsi:type="dcterms:W3CDTF">2025-02-11T00:03:00Z</dcterms:created>
  <dcterms:modified xsi:type="dcterms:W3CDTF">2025-03-12T19:37:00Z</dcterms:modified>
</cp:coreProperties>
</file>