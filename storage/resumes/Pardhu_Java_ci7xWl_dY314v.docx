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AEE5E">
      <w:pPr>
        <w:pStyle w:val="24"/>
        <w:spacing w:line="480" w:lineRule="atLeast"/>
        <w:jc w:val="center"/>
        <w:rPr>
          <w:b/>
          <w:bCs/>
          <w:i w:val="0"/>
          <w:iCs w:val="0"/>
          <w:caps/>
          <w:color w:val="000000"/>
          <w:sz w:val="28"/>
          <w:szCs w:val="28"/>
        </w:rPr>
      </w:pPr>
      <w:r>
        <w:rPr>
          <w:rStyle w:val="25"/>
          <w:b/>
          <w:bCs/>
          <w:i w:val="0"/>
          <w:iCs w:val="0"/>
          <w:caps/>
          <w:color w:val="000000"/>
          <w:sz w:val="28"/>
          <w:szCs w:val="28"/>
        </w:rPr>
        <w:t>Pardha saradhi kunamneni</w:t>
      </w:r>
    </w:p>
    <w:p w14:paraId="2A577486">
      <w:pPr>
        <w:pStyle w:val="26"/>
        <w:spacing w:before="20"/>
        <w:rPr>
          <w:i w:val="0"/>
          <w:iCs w:val="0"/>
          <w:sz w:val="22"/>
          <w:szCs w:val="22"/>
        </w:rPr>
      </w:pPr>
    </w:p>
    <w:p w14:paraId="781E1391">
      <w:pPr>
        <w:pStyle w:val="23"/>
        <w:spacing w:before="20" w:line="0" w:lineRule="atLeast"/>
        <w:jc w:val="center"/>
        <w:rPr>
          <w:rStyle w:val="25"/>
          <w:i w:val="0"/>
          <w:iCs w:val="0"/>
          <w:sz w:val="22"/>
          <w:szCs w:val="22"/>
        </w:rPr>
      </w:pPr>
    </w:p>
    <w:p w14:paraId="34E1882E">
      <w:pPr>
        <w:pStyle w:val="23"/>
        <w:spacing w:before="20" w:line="0" w:lineRule="atLeast"/>
        <w:jc w:val="center"/>
        <w:rPr>
          <w:i w:val="0"/>
          <w:iCs w:val="0"/>
          <w:sz w:val="22"/>
          <w:szCs w:val="22"/>
        </w:rPr>
      </w:pPr>
      <w:r>
        <w:rPr>
          <w:rStyle w:val="25"/>
          <w:i w:val="0"/>
          <w:iCs w:val="0"/>
          <w:sz w:val="22"/>
          <w:szCs w:val="22"/>
        </w:rPr>
        <w:t xml:space="preserve">+1 214-843-1444 | </w:t>
      </w:r>
      <w:r>
        <w:rPr>
          <w:i w:val="0"/>
          <w:iCs w:val="0"/>
        </w:rPr>
        <w:fldChar w:fldCharType="begin"/>
      </w:r>
      <w:r>
        <w:rPr>
          <w:i w:val="0"/>
          <w:iCs w:val="0"/>
        </w:rPr>
        <w:instrText xml:space="preserve"> HYPERLINK "mailto:pardhukunamneni.dev@gmail.com" </w:instrText>
      </w:r>
      <w:r>
        <w:rPr>
          <w:i w:val="0"/>
          <w:iCs w:val="0"/>
        </w:rPr>
        <w:fldChar w:fldCharType="separate"/>
      </w:r>
      <w:r>
        <w:rPr>
          <w:rStyle w:val="10"/>
          <w:i w:val="0"/>
          <w:iCs w:val="0"/>
          <w:sz w:val="22"/>
          <w:szCs w:val="22"/>
        </w:rPr>
        <w:t>pardhukunamneni.dev@gmail.com</w:t>
      </w:r>
      <w:r>
        <w:rPr>
          <w:rStyle w:val="10"/>
          <w:i w:val="0"/>
          <w:iCs w:val="0"/>
          <w:sz w:val="22"/>
          <w:szCs w:val="22"/>
        </w:rPr>
        <w:fldChar w:fldCharType="end"/>
      </w:r>
      <w:r>
        <w:rPr>
          <w:rStyle w:val="25"/>
          <w:i w:val="0"/>
          <w:iCs w:val="0"/>
          <w:sz w:val="22"/>
          <w:szCs w:val="22"/>
        </w:rPr>
        <w:t xml:space="preserve"> |</w:t>
      </w:r>
      <w:r>
        <w:rPr>
          <w:i w:val="0"/>
          <w:iCs w:val="0"/>
          <w:sz w:val="22"/>
          <w:szCs w:val="22"/>
        </w:rPr>
        <w:t xml:space="preserve"> Dallas, TX</w:t>
      </w:r>
    </w:p>
    <w:p w14:paraId="4B3212C5">
      <w:pPr>
        <w:pStyle w:val="20"/>
        <w:spacing w:line="260" w:lineRule="atLeast"/>
        <w:rPr>
          <w:i w:val="0"/>
          <w:iCs w:val="0"/>
          <w:sz w:val="22"/>
          <w:szCs w:val="22"/>
          <w:lang w:val="de-DE"/>
        </w:rPr>
      </w:pPr>
      <w:r>
        <w:rPr>
          <w:i w:val="0"/>
          <w:iCs w:val="0"/>
          <w:sz w:val="22"/>
          <w:szCs w:val="22"/>
          <w:lang w:val="de-DE"/>
        </w:rPr>
        <w:t> </w:t>
      </w:r>
    </w:p>
    <w:p w14:paraId="5B06E309">
      <w:pPr>
        <w:pStyle w:val="30"/>
        <w:tabs>
          <w:tab w:val="left" w:pos="4528"/>
          <w:tab w:val="left" w:pos="10640"/>
        </w:tabs>
        <w:spacing w:before="160" w:line="260" w:lineRule="atLeast"/>
        <w:jc w:val="center"/>
        <w:rPr>
          <w:b/>
          <w:bCs/>
          <w:i w:val="0"/>
          <w:iCs w:val="0"/>
          <w:caps/>
          <w:sz w:val="22"/>
          <w:szCs w:val="22"/>
        </w:rPr>
      </w:pPr>
      <w:r>
        <w:rPr>
          <w:i w:val="0"/>
          <w:iCs w:val="0"/>
          <w:strike/>
          <w:color w:val="DADADA"/>
          <w:position w:val="-2"/>
          <w:sz w:val="22"/>
          <w:szCs w:val="22"/>
          <w:lang w:val="de-DE"/>
        </w:rPr>
        <w:tab/>
      </w:r>
      <w:r>
        <w:rPr>
          <w:rStyle w:val="32"/>
          <w:b/>
          <w:bCs/>
          <w:i w:val="0"/>
          <w:iCs w:val="0"/>
          <w:caps/>
          <w:sz w:val="22"/>
          <w:szCs w:val="22"/>
          <w:lang w:val="de-DE"/>
        </w:rPr>
        <w:t xml:space="preserve">   </w:t>
      </w:r>
      <w:r>
        <w:rPr>
          <w:rStyle w:val="32"/>
          <w:b/>
          <w:bCs/>
          <w:i w:val="0"/>
          <w:iCs w:val="0"/>
          <w:caps/>
          <w:sz w:val="22"/>
          <w:szCs w:val="22"/>
        </w:rPr>
        <w:t xml:space="preserve">Summary   </w:t>
      </w:r>
      <w:r>
        <w:rPr>
          <w:i w:val="0"/>
          <w:iCs w:val="0"/>
          <w:strike/>
          <w:color w:val="DADADA"/>
          <w:position w:val="-2"/>
          <w:sz w:val="22"/>
          <w:szCs w:val="22"/>
        </w:rPr>
        <w:tab/>
      </w:r>
    </w:p>
    <w:p w14:paraId="2FC31222">
      <w:pPr>
        <w:pStyle w:val="34"/>
        <w:numPr>
          <w:ilvl w:val="0"/>
          <w:numId w:val="1"/>
        </w:numPr>
        <w:pBdr>
          <w:left w:val="none" w:color="auto" w:sz="0" w:space="0"/>
        </w:pBdr>
        <w:spacing w:line="260" w:lineRule="atLeast"/>
        <w:ind w:left="640" w:hanging="261"/>
        <w:jc w:val="both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 xml:space="preserve">Around 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sz w:val="22"/>
          <w:szCs w:val="22"/>
          <w:lang w:val="en-US"/>
        </w:rPr>
        <w:t>7</w:t>
      </w:r>
      <w:r>
        <w:rPr>
          <w:b/>
          <w:bCs/>
          <w:i w:val="0"/>
          <w:iCs w:val="0"/>
          <w:sz w:val="22"/>
          <w:szCs w:val="22"/>
        </w:rPr>
        <w:t xml:space="preserve"> </w:t>
      </w:r>
      <w:r>
        <w:rPr>
          <w:i w:val="0"/>
          <w:iCs w:val="0"/>
          <w:sz w:val="22"/>
          <w:szCs w:val="22"/>
        </w:rPr>
        <w:t xml:space="preserve">years of Software Development experience including integration, implementation, documentation, and testing of web-based applications using </w:t>
      </w:r>
      <w:r>
        <w:rPr>
          <w:b/>
          <w:bCs/>
          <w:i w:val="0"/>
          <w:iCs w:val="0"/>
          <w:sz w:val="22"/>
          <w:szCs w:val="22"/>
        </w:rPr>
        <w:t>Java</w:t>
      </w:r>
      <w:r>
        <w:rPr>
          <w:i w:val="0"/>
          <w:iCs w:val="0"/>
          <w:sz w:val="22"/>
          <w:szCs w:val="22"/>
        </w:rPr>
        <w:t>/</w:t>
      </w:r>
      <w:r>
        <w:rPr>
          <w:b/>
          <w:bCs/>
          <w:i w:val="0"/>
          <w:iCs w:val="0"/>
          <w:sz w:val="22"/>
          <w:szCs w:val="22"/>
        </w:rPr>
        <w:t>J2EE</w:t>
      </w:r>
      <w:r>
        <w:rPr>
          <w:i w:val="0"/>
          <w:iCs w:val="0"/>
          <w:sz w:val="22"/>
          <w:szCs w:val="22"/>
        </w:rPr>
        <w:t xml:space="preserve"> technologies.</w:t>
      </w:r>
    </w:p>
    <w:p w14:paraId="77CA6ED2">
      <w:pPr>
        <w:pStyle w:val="34"/>
        <w:numPr>
          <w:ilvl w:val="0"/>
          <w:numId w:val="1"/>
        </w:numPr>
        <w:pBdr>
          <w:left w:val="none" w:color="auto" w:sz="0" w:space="0"/>
        </w:pBdr>
        <w:spacing w:line="260" w:lineRule="atLeast"/>
        <w:ind w:left="640" w:hanging="261"/>
        <w:jc w:val="both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 xml:space="preserve">Accelerated deploying critical Object-Oriented Software application development in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Java/J2EE </w:t>
      </w:r>
      <w:r>
        <w:rPr>
          <w:i w:val="0"/>
          <w:iCs w:val="0"/>
          <w:sz w:val="22"/>
          <w:szCs w:val="22"/>
        </w:rPr>
        <w:t xml:space="preserve">technologies like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MVC </w:t>
      </w:r>
      <w:r>
        <w:rPr>
          <w:i w:val="0"/>
          <w:iCs w:val="0"/>
          <w:sz w:val="22"/>
          <w:szCs w:val="22"/>
        </w:rPr>
        <w:t xml:space="preserve">Architecture, Controller, Data Access Object for building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J2EE </w:t>
      </w:r>
      <w:r>
        <w:rPr>
          <w:i w:val="0"/>
          <w:iCs w:val="0"/>
          <w:sz w:val="22"/>
          <w:szCs w:val="22"/>
        </w:rPr>
        <w:t xml:space="preserve">Applications. Pioneered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REST, SOAP, Spring, Spring Boot, Hibernate, Micro-Services, </w:t>
      </w:r>
      <w:r>
        <w:rPr>
          <w:i w:val="0"/>
          <w:iCs w:val="0"/>
          <w:sz w:val="22"/>
          <w:szCs w:val="22"/>
        </w:rPr>
        <w:t>and application development using Java and Hibernate.</w:t>
      </w:r>
    </w:p>
    <w:p w14:paraId="2C0A6966">
      <w:pPr>
        <w:pStyle w:val="34"/>
        <w:numPr>
          <w:ilvl w:val="0"/>
          <w:numId w:val="1"/>
        </w:numPr>
        <w:spacing w:line="260" w:lineRule="atLeast"/>
        <w:ind w:left="640" w:hanging="261"/>
        <w:jc w:val="both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 xml:space="preserve">Proficient in deploying </w:t>
      </w:r>
      <w:r>
        <w:rPr>
          <w:rStyle w:val="36"/>
          <w:b/>
          <w:bCs/>
          <w:i w:val="0"/>
          <w:iCs w:val="0"/>
          <w:sz w:val="22"/>
          <w:szCs w:val="22"/>
        </w:rPr>
        <w:t>Spring</w:t>
      </w:r>
      <w:r>
        <w:rPr>
          <w:i w:val="0"/>
          <w:iCs w:val="0"/>
          <w:sz w:val="22"/>
          <w:szCs w:val="22"/>
        </w:rPr>
        <w:t xml:space="preserve"> framework features like </w:t>
      </w:r>
      <w:r>
        <w:rPr>
          <w:rStyle w:val="36"/>
          <w:b/>
          <w:bCs/>
          <w:i w:val="0"/>
          <w:iCs w:val="0"/>
          <w:sz w:val="22"/>
          <w:szCs w:val="22"/>
        </w:rPr>
        <w:t>MVC</w:t>
      </w:r>
      <w:r>
        <w:rPr>
          <w:i w:val="0"/>
          <w:iCs w:val="0"/>
          <w:sz w:val="22"/>
          <w:szCs w:val="22"/>
        </w:rPr>
        <w:t xml:space="preserve"> (Model View Controller), </w:t>
      </w:r>
      <w:r>
        <w:rPr>
          <w:rStyle w:val="36"/>
          <w:b/>
          <w:bCs/>
          <w:i w:val="0"/>
          <w:iCs w:val="0"/>
          <w:sz w:val="22"/>
          <w:szCs w:val="22"/>
        </w:rPr>
        <w:t>AOP</w:t>
      </w:r>
      <w:r>
        <w:rPr>
          <w:i w:val="0"/>
          <w:iCs w:val="0"/>
          <w:sz w:val="22"/>
          <w:szCs w:val="22"/>
        </w:rPr>
        <w:t xml:space="preserve"> (Aspect Oriented Programming), </w:t>
      </w:r>
      <w:r>
        <w:rPr>
          <w:rStyle w:val="36"/>
          <w:b/>
          <w:bCs/>
          <w:i w:val="0"/>
          <w:iCs w:val="0"/>
          <w:sz w:val="22"/>
          <w:szCs w:val="22"/>
        </w:rPr>
        <w:t>SpringBatch</w:t>
      </w:r>
      <w:r>
        <w:rPr>
          <w:i w:val="0"/>
          <w:iCs w:val="0"/>
          <w:sz w:val="22"/>
          <w:szCs w:val="22"/>
        </w:rPr>
        <w:t xml:space="preserve">, </w:t>
      </w:r>
      <w:r>
        <w:rPr>
          <w:rStyle w:val="36"/>
          <w:b/>
          <w:bCs/>
          <w:i w:val="0"/>
          <w:iCs w:val="0"/>
          <w:sz w:val="22"/>
          <w:szCs w:val="22"/>
        </w:rPr>
        <w:t>SpringSecurity</w:t>
      </w:r>
      <w:r>
        <w:rPr>
          <w:i w:val="0"/>
          <w:iCs w:val="0"/>
          <w:sz w:val="22"/>
          <w:szCs w:val="22"/>
        </w:rPr>
        <w:t xml:space="preserve">, </w:t>
      </w:r>
      <w:r>
        <w:rPr>
          <w:rStyle w:val="36"/>
          <w:b/>
          <w:bCs/>
          <w:i w:val="0"/>
          <w:iCs w:val="0"/>
          <w:sz w:val="22"/>
          <w:szCs w:val="22"/>
        </w:rPr>
        <w:t>IOC</w:t>
      </w:r>
      <w:r>
        <w:rPr>
          <w:i w:val="0"/>
          <w:iCs w:val="0"/>
          <w:sz w:val="22"/>
          <w:szCs w:val="22"/>
        </w:rPr>
        <w:t xml:space="preserve"> (Inversion of Control), </w:t>
      </w:r>
      <w:r>
        <w:rPr>
          <w:rStyle w:val="36"/>
          <w:b/>
          <w:bCs/>
          <w:i w:val="0"/>
          <w:iCs w:val="0"/>
          <w:sz w:val="22"/>
          <w:szCs w:val="22"/>
        </w:rPr>
        <w:t>DAO</w:t>
      </w:r>
      <w:r>
        <w:rPr>
          <w:i w:val="0"/>
          <w:iCs w:val="0"/>
          <w:sz w:val="22"/>
          <w:szCs w:val="22"/>
        </w:rPr>
        <w:t xml:space="preserve"> (Data Access Object) and template classes.</w:t>
      </w:r>
    </w:p>
    <w:p w14:paraId="267A3251">
      <w:pPr>
        <w:pStyle w:val="34"/>
        <w:numPr>
          <w:ilvl w:val="0"/>
          <w:numId w:val="1"/>
        </w:numPr>
        <w:spacing w:line="260" w:lineRule="atLeast"/>
        <w:ind w:left="640" w:hanging="261"/>
        <w:jc w:val="both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 xml:space="preserve">Competent in developing web applications with backend development, such as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MVC </w:t>
      </w:r>
      <w:r>
        <w:rPr>
          <w:i w:val="0"/>
          <w:iCs w:val="0"/>
          <w:sz w:val="22"/>
          <w:szCs w:val="22"/>
        </w:rPr>
        <w:t xml:space="preserve">Architecture using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Struts </w:t>
      </w:r>
      <w:r>
        <w:rPr>
          <w:i w:val="0"/>
          <w:iCs w:val="0"/>
          <w:sz w:val="22"/>
          <w:szCs w:val="22"/>
        </w:rPr>
        <w:t xml:space="preserve">and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Spring Framework, </w:t>
      </w:r>
      <w:r>
        <w:rPr>
          <w:i w:val="0"/>
          <w:iCs w:val="0"/>
          <w:sz w:val="22"/>
          <w:szCs w:val="22"/>
        </w:rPr>
        <w:t xml:space="preserve">while developing custom tag libraries for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JSP </w:t>
      </w:r>
      <w:r>
        <w:rPr>
          <w:i w:val="0"/>
          <w:iCs w:val="0"/>
          <w:sz w:val="22"/>
          <w:szCs w:val="22"/>
        </w:rPr>
        <w:t>Pages within set procedures.</w:t>
      </w:r>
    </w:p>
    <w:p w14:paraId="38E9131C">
      <w:pPr>
        <w:pStyle w:val="34"/>
        <w:numPr>
          <w:ilvl w:val="0"/>
          <w:numId w:val="1"/>
        </w:numPr>
        <w:spacing w:line="260" w:lineRule="atLeast"/>
        <w:ind w:left="640" w:hanging="261"/>
        <w:jc w:val="both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 xml:space="preserve">Implemented </w:t>
      </w:r>
      <w:r>
        <w:rPr>
          <w:rStyle w:val="36"/>
          <w:b/>
          <w:bCs/>
          <w:i w:val="0"/>
          <w:iCs w:val="0"/>
          <w:sz w:val="22"/>
          <w:szCs w:val="22"/>
        </w:rPr>
        <w:t>Angular 12</w:t>
      </w:r>
      <w:r>
        <w:rPr>
          <w:i w:val="0"/>
          <w:iCs w:val="0"/>
          <w:sz w:val="22"/>
          <w:szCs w:val="22"/>
        </w:rPr>
        <w:t xml:space="preserve"> services to securely connect the web application to back-end APIs, enabling data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 POST/GET</w:t>
      </w:r>
      <w:r>
        <w:rPr>
          <w:i w:val="0"/>
          <w:iCs w:val="0"/>
          <w:sz w:val="22"/>
          <w:szCs w:val="22"/>
        </w:rPr>
        <w:t xml:space="preserve"> operations and employing form-based authentication with </w:t>
      </w:r>
      <w:r>
        <w:rPr>
          <w:rStyle w:val="36"/>
          <w:b/>
          <w:bCs/>
          <w:i w:val="0"/>
          <w:iCs w:val="0"/>
          <w:sz w:val="22"/>
          <w:szCs w:val="22"/>
        </w:rPr>
        <w:t>HTML</w:t>
      </w:r>
      <w:r>
        <w:rPr>
          <w:i w:val="0"/>
          <w:iCs w:val="0"/>
          <w:sz w:val="22"/>
          <w:szCs w:val="22"/>
        </w:rPr>
        <w:t xml:space="preserve">, </w:t>
      </w:r>
      <w:r>
        <w:rPr>
          <w:rStyle w:val="36"/>
          <w:b/>
          <w:bCs/>
          <w:i w:val="0"/>
          <w:iCs w:val="0"/>
          <w:sz w:val="22"/>
          <w:szCs w:val="22"/>
        </w:rPr>
        <w:t>Angular Router, and Typescript.</w:t>
      </w:r>
    </w:p>
    <w:p w14:paraId="608EF029">
      <w:pPr>
        <w:pStyle w:val="34"/>
        <w:numPr>
          <w:ilvl w:val="0"/>
          <w:numId w:val="1"/>
        </w:numPr>
        <w:spacing w:line="260" w:lineRule="atLeast"/>
        <w:ind w:left="640" w:hanging="261"/>
        <w:jc w:val="both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 xml:space="preserve">Implemented state management with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NgRx </w:t>
      </w:r>
      <w:r>
        <w:rPr>
          <w:i w:val="0"/>
          <w:iCs w:val="0"/>
          <w:sz w:val="22"/>
          <w:szCs w:val="22"/>
        </w:rPr>
        <w:t xml:space="preserve">and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Angular's </w:t>
      </w:r>
      <w:r>
        <w:rPr>
          <w:i w:val="0"/>
          <w:iCs w:val="0"/>
          <w:sz w:val="22"/>
          <w:szCs w:val="22"/>
        </w:rPr>
        <w:t>built-in services to manage complex data flow.</w:t>
      </w:r>
    </w:p>
    <w:p w14:paraId="66A050AD">
      <w:pPr>
        <w:pStyle w:val="34"/>
        <w:numPr>
          <w:ilvl w:val="0"/>
          <w:numId w:val="1"/>
        </w:numPr>
        <w:spacing w:line="260" w:lineRule="atLeast"/>
        <w:ind w:left="640" w:hanging="261"/>
        <w:jc w:val="both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 xml:space="preserve">Designed responsive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UI </w:t>
      </w:r>
      <w:r>
        <w:rPr>
          <w:i w:val="0"/>
          <w:iCs w:val="0"/>
          <w:sz w:val="22"/>
          <w:szCs w:val="22"/>
        </w:rPr>
        <w:t xml:space="preserve">pages using </w:t>
      </w:r>
      <w:r>
        <w:rPr>
          <w:rStyle w:val="36"/>
          <w:b/>
          <w:bCs/>
          <w:i w:val="0"/>
          <w:iCs w:val="0"/>
          <w:sz w:val="22"/>
          <w:szCs w:val="22"/>
        </w:rPr>
        <w:t>HTML5, CSS, JavaScript, and Angular</w:t>
      </w:r>
      <w:r>
        <w:rPr>
          <w:i w:val="0"/>
          <w:iCs w:val="0"/>
          <w:sz w:val="22"/>
          <w:szCs w:val="22"/>
        </w:rPr>
        <w:t xml:space="preserve">, and created reusable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React </w:t>
      </w:r>
      <w:r>
        <w:rPr>
          <w:i w:val="0"/>
          <w:iCs w:val="0"/>
          <w:sz w:val="22"/>
          <w:szCs w:val="22"/>
        </w:rPr>
        <w:t>components for the application, employing props for single-directional data flow and managing state for Class components.</w:t>
      </w:r>
    </w:p>
    <w:p w14:paraId="2F43D963">
      <w:pPr>
        <w:pStyle w:val="34"/>
        <w:numPr>
          <w:ilvl w:val="0"/>
          <w:numId w:val="1"/>
        </w:numPr>
        <w:spacing w:line="260" w:lineRule="atLeast"/>
        <w:ind w:left="640" w:hanging="261"/>
        <w:jc w:val="both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 xml:space="preserve">Contributed to the enablement of </w:t>
      </w:r>
      <w:r>
        <w:rPr>
          <w:rStyle w:val="36"/>
          <w:b/>
          <w:bCs/>
          <w:i w:val="0"/>
          <w:iCs w:val="0"/>
          <w:sz w:val="22"/>
          <w:szCs w:val="22"/>
        </w:rPr>
        <w:t>WebSocket's</w:t>
      </w:r>
      <w:r>
        <w:rPr>
          <w:i w:val="0"/>
          <w:iCs w:val="0"/>
          <w:sz w:val="22"/>
          <w:szCs w:val="22"/>
        </w:rPr>
        <w:t xml:space="preserve"> integration to the </w:t>
      </w:r>
      <w:r>
        <w:rPr>
          <w:rStyle w:val="36"/>
          <w:b/>
          <w:bCs/>
          <w:i w:val="0"/>
          <w:iCs w:val="0"/>
          <w:sz w:val="22"/>
          <w:szCs w:val="22"/>
        </w:rPr>
        <w:t>React Js UI code</w:t>
      </w:r>
      <w:r>
        <w:rPr>
          <w:i w:val="0"/>
          <w:iCs w:val="0"/>
          <w:sz w:val="22"/>
          <w:szCs w:val="22"/>
        </w:rPr>
        <w:t xml:space="preserve">. Reduced the trade lifecycle data fetch calls significantly by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30% </w:t>
      </w:r>
      <w:r>
        <w:rPr>
          <w:i w:val="0"/>
          <w:iCs w:val="0"/>
          <w:sz w:val="22"/>
          <w:szCs w:val="22"/>
        </w:rPr>
        <w:t>with cache enablement and linked view.</w:t>
      </w:r>
    </w:p>
    <w:p w14:paraId="58F76AF4">
      <w:pPr>
        <w:pStyle w:val="34"/>
        <w:numPr>
          <w:ilvl w:val="0"/>
          <w:numId w:val="1"/>
        </w:numPr>
        <w:spacing w:line="260" w:lineRule="atLeast"/>
        <w:ind w:left="640" w:hanging="261"/>
        <w:jc w:val="both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>Created and utilized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 AWS Lambda</w:t>
      </w:r>
      <w:r>
        <w:rPr>
          <w:i w:val="0"/>
          <w:iCs w:val="0"/>
          <w:sz w:val="22"/>
          <w:szCs w:val="22"/>
        </w:rPr>
        <w:t xml:space="preserve"> to handle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 RESTful API </w:t>
      </w:r>
      <w:r>
        <w:rPr>
          <w:i w:val="0"/>
          <w:iCs w:val="0"/>
          <w:sz w:val="22"/>
          <w:szCs w:val="22"/>
        </w:rPr>
        <w:t>requests, enabling on-demand processing while optimizing resource utilization.</w:t>
      </w:r>
    </w:p>
    <w:p w14:paraId="26CEF121">
      <w:pPr>
        <w:pStyle w:val="34"/>
        <w:numPr>
          <w:ilvl w:val="0"/>
          <w:numId w:val="1"/>
        </w:numPr>
        <w:spacing w:line="260" w:lineRule="atLeast"/>
        <w:ind w:left="640" w:hanging="261"/>
        <w:jc w:val="both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 xml:space="preserve">Implemented </w:t>
      </w:r>
      <w:r>
        <w:rPr>
          <w:rStyle w:val="36"/>
          <w:b/>
          <w:bCs/>
          <w:i w:val="0"/>
          <w:iCs w:val="0"/>
          <w:sz w:val="22"/>
          <w:szCs w:val="22"/>
        </w:rPr>
        <w:t>AWS SQS</w:t>
      </w:r>
      <w:r>
        <w:rPr>
          <w:i w:val="0"/>
          <w:iCs w:val="0"/>
          <w:sz w:val="22"/>
          <w:szCs w:val="22"/>
        </w:rPr>
        <w:t xml:space="preserve"> to collect and queue events, subsequently processed by </w:t>
      </w:r>
      <w:r>
        <w:rPr>
          <w:rStyle w:val="36"/>
          <w:b/>
          <w:bCs/>
          <w:i w:val="0"/>
          <w:iCs w:val="0"/>
          <w:sz w:val="22"/>
          <w:szCs w:val="22"/>
        </w:rPr>
        <w:t>AWS Lambda</w:t>
      </w:r>
      <w:r>
        <w:rPr>
          <w:i w:val="0"/>
          <w:iCs w:val="0"/>
          <w:sz w:val="22"/>
          <w:szCs w:val="22"/>
        </w:rPr>
        <w:t xml:space="preserve"> functions for enrichment and accuracy assessment. Leveraged </w:t>
      </w:r>
      <w:r>
        <w:rPr>
          <w:rStyle w:val="36"/>
          <w:b/>
          <w:bCs/>
          <w:i w:val="0"/>
          <w:iCs w:val="0"/>
          <w:sz w:val="22"/>
          <w:szCs w:val="22"/>
        </w:rPr>
        <w:t>Amazon S3</w:t>
      </w:r>
      <w:r>
        <w:rPr>
          <w:i w:val="0"/>
          <w:iCs w:val="0"/>
          <w:sz w:val="22"/>
          <w:szCs w:val="22"/>
        </w:rPr>
        <w:t xml:space="preserve"> for storage of enriched event data, ensuring long-term archival and analysis.</w:t>
      </w:r>
    </w:p>
    <w:p w14:paraId="6C053456">
      <w:pPr>
        <w:pStyle w:val="34"/>
        <w:numPr>
          <w:ilvl w:val="0"/>
          <w:numId w:val="1"/>
        </w:numPr>
        <w:spacing w:line="260" w:lineRule="atLeast"/>
        <w:ind w:left="640" w:hanging="261"/>
        <w:jc w:val="both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 xml:space="preserve">Developed automation script jobs for the batch jobs, and automated metric mails for reducing manual efforts. Implemented an event-driven architecture using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AWS </w:t>
      </w:r>
      <w:r>
        <w:rPr>
          <w:i w:val="0"/>
          <w:iCs w:val="0"/>
          <w:sz w:val="22"/>
          <w:szCs w:val="22"/>
        </w:rPr>
        <w:t xml:space="preserve">Lambda and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Amazon SNS </w:t>
      </w:r>
      <w:r>
        <w:rPr>
          <w:i w:val="0"/>
          <w:iCs w:val="0"/>
          <w:sz w:val="22"/>
          <w:szCs w:val="22"/>
        </w:rPr>
        <w:t>to enable rapid dissemination of trade status changes.</w:t>
      </w:r>
    </w:p>
    <w:p w14:paraId="1EB5ADAC">
      <w:pPr>
        <w:pStyle w:val="34"/>
        <w:numPr>
          <w:ilvl w:val="0"/>
          <w:numId w:val="1"/>
        </w:numPr>
        <w:spacing w:line="260" w:lineRule="atLeast"/>
        <w:ind w:left="640" w:hanging="261"/>
        <w:jc w:val="both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 xml:space="preserve">Used </w:t>
      </w:r>
      <w:r>
        <w:rPr>
          <w:rStyle w:val="36"/>
          <w:b/>
          <w:bCs/>
          <w:i w:val="0"/>
          <w:iCs w:val="0"/>
          <w:sz w:val="22"/>
          <w:szCs w:val="22"/>
        </w:rPr>
        <w:t>Amazon CloudWatch</w:t>
      </w:r>
      <w:r>
        <w:rPr>
          <w:i w:val="0"/>
          <w:iCs w:val="0"/>
          <w:sz w:val="22"/>
          <w:szCs w:val="22"/>
        </w:rPr>
        <w:t xml:space="preserve"> for robust application monitoring and analysis. Built on-premises data pipelines using </w:t>
      </w:r>
      <w:r>
        <w:rPr>
          <w:rStyle w:val="36"/>
          <w:b/>
          <w:bCs/>
          <w:i w:val="0"/>
          <w:iCs w:val="0"/>
          <w:sz w:val="22"/>
          <w:szCs w:val="22"/>
        </w:rPr>
        <w:t>Kafka</w:t>
      </w:r>
      <w:r>
        <w:rPr>
          <w:i w:val="0"/>
          <w:iCs w:val="0"/>
          <w:sz w:val="22"/>
          <w:szCs w:val="22"/>
        </w:rPr>
        <w:t xml:space="preserve"> streaming, using the feed from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API </w:t>
      </w:r>
      <w:r>
        <w:rPr>
          <w:i w:val="0"/>
          <w:iCs w:val="0"/>
          <w:sz w:val="22"/>
          <w:szCs w:val="22"/>
        </w:rPr>
        <w:t xml:space="preserve">streaming Gateway </w:t>
      </w:r>
      <w:r>
        <w:rPr>
          <w:rStyle w:val="36"/>
          <w:b/>
          <w:bCs/>
          <w:i w:val="0"/>
          <w:iCs w:val="0"/>
          <w:sz w:val="22"/>
          <w:szCs w:val="22"/>
        </w:rPr>
        <w:t>REST service</w:t>
      </w:r>
      <w:r>
        <w:rPr>
          <w:i w:val="0"/>
          <w:iCs w:val="0"/>
          <w:sz w:val="22"/>
          <w:szCs w:val="22"/>
        </w:rPr>
        <w:t>.</w:t>
      </w:r>
    </w:p>
    <w:p w14:paraId="3AD45EA6">
      <w:pPr>
        <w:pStyle w:val="34"/>
        <w:numPr>
          <w:ilvl w:val="0"/>
          <w:numId w:val="1"/>
        </w:numPr>
        <w:spacing w:line="260" w:lineRule="atLeast"/>
        <w:ind w:left="640" w:hanging="261"/>
        <w:jc w:val="both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>Contributed to the setup of the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 Spring Cloud Config</w:t>
      </w:r>
      <w:r>
        <w:rPr>
          <w:i w:val="0"/>
          <w:iCs w:val="0"/>
          <w:sz w:val="22"/>
          <w:szCs w:val="22"/>
        </w:rPr>
        <w:t xml:space="preserve"> Server, which provided centralized configuration management for microservices, allowing dynamic updates without requiring application restarts.</w:t>
      </w:r>
    </w:p>
    <w:p w14:paraId="003FE4DE">
      <w:pPr>
        <w:pStyle w:val="34"/>
        <w:numPr>
          <w:ilvl w:val="0"/>
          <w:numId w:val="1"/>
        </w:numPr>
        <w:spacing w:line="260" w:lineRule="atLeast"/>
        <w:ind w:left="640" w:hanging="261"/>
        <w:jc w:val="both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 xml:space="preserve">Configured and Integrated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SNS </w:t>
      </w:r>
      <w:r>
        <w:rPr>
          <w:i w:val="0"/>
          <w:iCs w:val="0"/>
          <w:sz w:val="22"/>
          <w:szCs w:val="22"/>
        </w:rPr>
        <w:t xml:space="preserve">with </w:t>
      </w:r>
      <w:r>
        <w:rPr>
          <w:rStyle w:val="36"/>
          <w:b/>
          <w:bCs/>
          <w:i w:val="0"/>
          <w:iCs w:val="0"/>
          <w:sz w:val="22"/>
          <w:szCs w:val="22"/>
        </w:rPr>
        <w:t>AWS Lambda</w:t>
      </w:r>
      <w:r>
        <w:rPr>
          <w:i w:val="0"/>
          <w:iCs w:val="0"/>
          <w:sz w:val="22"/>
          <w:szCs w:val="22"/>
        </w:rPr>
        <w:t xml:space="preserve"> to send notifications via various channels (email) based on events and triggers.</w:t>
      </w:r>
    </w:p>
    <w:p w14:paraId="2E3BD4F8">
      <w:pPr>
        <w:pStyle w:val="34"/>
        <w:numPr>
          <w:ilvl w:val="0"/>
          <w:numId w:val="1"/>
        </w:numPr>
        <w:spacing w:line="260" w:lineRule="atLeast"/>
        <w:ind w:left="640" w:hanging="261"/>
        <w:jc w:val="both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 xml:space="preserve">Integrated and managed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IAM </w:t>
      </w:r>
      <w:r>
        <w:rPr>
          <w:i w:val="0"/>
          <w:iCs w:val="0"/>
          <w:sz w:val="22"/>
          <w:szCs w:val="22"/>
        </w:rPr>
        <w:t>solutions using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 OAuth2, JWT, and LDAP</w:t>
      </w:r>
      <w:r>
        <w:rPr>
          <w:i w:val="0"/>
          <w:iCs w:val="0"/>
          <w:sz w:val="22"/>
          <w:szCs w:val="22"/>
        </w:rPr>
        <w:t xml:space="preserve"> for secure user authentication and role-based access control in enterprise Java applications.</w:t>
      </w:r>
    </w:p>
    <w:p w14:paraId="4865EA0A">
      <w:pPr>
        <w:pStyle w:val="34"/>
        <w:numPr>
          <w:ilvl w:val="0"/>
          <w:numId w:val="1"/>
        </w:numPr>
        <w:spacing w:line="260" w:lineRule="atLeast"/>
        <w:ind w:left="640" w:hanging="261"/>
        <w:jc w:val="both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 xml:space="preserve">Utilized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Jenkins </w:t>
      </w:r>
      <w:r>
        <w:rPr>
          <w:i w:val="0"/>
          <w:iCs w:val="0"/>
          <w:sz w:val="22"/>
          <w:szCs w:val="22"/>
        </w:rPr>
        <w:t xml:space="preserve">pipelines for microservices build and deployment to </w:t>
      </w:r>
      <w:r>
        <w:rPr>
          <w:rStyle w:val="36"/>
          <w:b/>
          <w:bCs/>
          <w:i w:val="0"/>
          <w:iCs w:val="0"/>
          <w:sz w:val="22"/>
          <w:szCs w:val="22"/>
        </w:rPr>
        <w:t>Kubernetes</w:t>
      </w:r>
      <w:r>
        <w:rPr>
          <w:i w:val="0"/>
          <w:iCs w:val="0"/>
          <w:sz w:val="22"/>
          <w:szCs w:val="22"/>
        </w:rPr>
        <w:t>, ensuring seamless continuous integration and delivery.</w:t>
      </w:r>
    </w:p>
    <w:p w14:paraId="08D04F7D">
      <w:pPr>
        <w:pStyle w:val="34"/>
        <w:numPr>
          <w:ilvl w:val="0"/>
          <w:numId w:val="1"/>
        </w:numPr>
        <w:spacing w:line="260" w:lineRule="atLeast"/>
        <w:ind w:left="640" w:hanging="261"/>
        <w:jc w:val="both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 xml:space="preserve">Proficient in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SQL </w:t>
      </w:r>
      <w:r>
        <w:rPr>
          <w:i w:val="0"/>
          <w:iCs w:val="0"/>
          <w:sz w:val="22"/>
          <w:szCs w:val="22"/>
        </w:rPr>
        <w:t>and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 Snowflake-specific SQL</w:t>
      </w:r>
      <w:r>
        <w:rPr>
          <w:i w:val="0"/>
          <w:iCs w:val="0"/>
          <w:sz w:val="22"/>
          <w:szCs w:val="22"/>
        </w:rPr>
        <w:t xml:space="preserve"> syntax for complex querying and data manipulation tasks.</w:t>
      </w:r>
    </w:p>
    <w:p w14:paraId="3A861752">
      <w:pPr>
        <w:pStyle w:val="34"/>
        <w:numPr>
          <w:ilvl w:val="0"/>
          <w:numId w:val="1"/>
        </w:numPr>
        <w:spacing w:line="260" w:lineRule="atLeast"/>
        <w:ind w:left="640" w:hanging="261"/>
        <w:jc w:val="both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 xml:space="preserve">Implemented </w:t>
      </w:r>
      <w:r>
        <w:rPr>
          <w:rStyle w:val="36"/>
          <w:b/>
          <w:bCs/>
          <w:i w:val="0"/>
          <w:iCs w:val="0"/>
          <w:sz w:val="22"/>
          <w:szCs w:val="22"/>
        </w:rPr>
        <w:t>Continuous Integrat</w:t>
      </w:r>
      <w:bookmarkStart w:id="0" w:name="_GoBack"/>
      <w:bookmarkEnd w:id="0"/>
      <w:r>
        <w:rPr>
          <w:rStyle w:val="36"/>
          <w:b/>
          <w:bCs/>
          <w:i w:val="0"/>
          <w:iCs w:val="0"/>
          <w:sz w:val="22"/>
          <w:szCs w:val="22"/>
        </w:rPr>
        <w:t>ion</w:t>
      </w:r>
      <w:r>
        <w:rPr>
          <w:i w:val="0"/>
          <w:iCs w:val="0"/>
          <w:sz w:val="22"/>
          <w:szCs w:val="22"/>
        </w:rPr>
        <w:t xml:space="preserve"> and Deployment for Micro services with tools such as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Jenkins, Docker and OpenShift </w:t>
      </w:r>
      <w:r>
        <w:rPr>
          <w:i w:val="0"/>
          <w:iCs w:val="0"/>
          <w:sz w:val="22"/>
          <w:szCs w:val="22"/>
        </w:rPr>
        <w:t xml:space="preserve">while installing, configuring, tuning </w:t>
      </w:r>
      <w:r>
        <w:rPr>
          <w:rStyle w:val="36"/>
          <w:b/>
          <w:bCs/>
          <w:i w:val="0"/>
          <w:iCs w:val="0"/>
          <w:sz w:val="22"/>
          <w:szCs w:val="22"/>
        </w:rPr>
        <w:t>OracleWebLogic Server, Apache Tomcat, JBoss systems.</w:t>
      </w:r>
    </w:p>
    <w:p w14:paraId="4539855F">
      <w:pPr>
        <w:pStyle w:val="34"/>
        <w:numPr>
          <w:ilvl w:val="0"/>
          <w:numId w:val="1"/>
        </w:numPr>
        <w:spacing w:line="260" w:lineRule="atLeast"/>
        <w:ind w:left="640" w:hanging="261"/>
        <w:jc w:val="both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 xml:space="preserve">Upgraded </w:t>
      </w:r>
      <w:r>
        <w:rPr>
          <w:rStyle w:val="36"/>
          <w:b/>
          <w:bCs/>
          <w:i w:val="0"/>
          <w:iCs w:val="0"/>
          <w:sz w:val="22"/>
          <w:szCs w:val="22"/>
        </w:rPr>
        <w:t>NoSQL, RDBMS, and SQL</w:t>
      </w:r>
      <w:r>
        <w:rPr>
          <w:i w:val="0"/>
          <w:iCs w:val="0"/>
          <w:sz w:val="22"/>
          <w:szCs w:val="22"/>
        </w:rPr>
        <w:t xml:space="preserve"> databases while drafting builds using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Maven </w:t>
      </w:r>
      <w:r>
        <w:rPr>
          <w:i w:val="0"/>
          <w:iCs w:val="0"/>
          <w:sz w:val="22"/>
          <w:szCs w:val="22"/>
        </w:rPr>
        <w:t xml:space="preserve">and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Ant </w:t>
      </w:r>
      <w:r>
        <w:rPr>
          <w:i w:val="0"/>
          <w:iCs w:val="0"/>
          <w:sz w:val="22"/>
          <w:szCs w:val="22"/>
        </w:rPr>
        <w:t>as build tools for building deployable artifacts extracted from source code.</w:t>
      </w:r>
    </w:p>
    <w:p w14:paraId="4ABE6C85">
      <w:pPr>
        <w:pStyle w:val="34"/>
        <w:numPr>
          <w:ilvl w:val="0"/>
          <w:numId w:val="1"/>
        </w:numPr>
        <w:spacing w:line="260" w:lineRule="atLeast"/>
        <w:ind w:left="640" w:hanging="261"/>
        <w:jc w:val="both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 xml:space="preserve">Hands-on Unit Testing using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JUnit </w:t>
      </w:r>
      <w:r>
        <w:rPr>
          <w:i w:val="0"/>
          <w:iCs w:val="0"/>
          <w:sz w:val="22"/>
          <w:szCs w:val="22"/>
        </w:rPr>
        <w:t xml:space="preserve">and </w:t>
      </w:r>
      <w:r>
        <w:rPr>
          <w:rStyle w:val="36"/>
          <w:b/>
          <w:bCs/>
          <w:i w:val="0"/>
          <w:iCs w:val="0"/>
          <w:sz w:val="22"/>
          <w:szCs w:val="22"/>
        </w:rPr>
        <w:t>Mockito</w:t>
      </w:r>
      <w:r>
        <w:rPr>
          <w:i w:val="0"/>
          <w:iCs w:val="0"/>
          <w:sz w:val="22"/>
          <w:szCs w:val="22"/>
        </w:rPr>
        <w:t>, and version control systems such as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 SVN, GIT, and GITHUB </w:t>
      </w:r>
      <w:r>
        <w:rPr>
          <w:i w:val="0"/>
          <w:iCs w:val="0"/>
          <w:sz w:val="22"/>
          <w:szCs w:val="22"/>
        </w:rPr>
        <w:t>to ensure tracking the changes in source code.</w:t>
      </w:r>
    </w:p>
    <w:p w14:paraId="06561073">
      <w:pPr>
        <w:pStyle w:val="34"/>
        <w:numPr>
          <w:ilvl w:val="0"/>
          <w:numId w:val="1"/>
        </w:numPr>
        <w:spacing w:line="260" w:lineRule="atLeast"/>
        <w:ind w:left="640" w:hanging="261"/>
        <w:jc w:val="both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 xml:space="preserve">Practiced various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Agile </w:t>
      </w:r>
      <w:r>
        <w:rPr>
          <w:i w:val="0"/>
          <w:iCs w:val="0"/>
          <w:sz w:val="22"/>
          <w:szCs w:val="22"/>
        </w:rPr>
        <w:t xml:space="preserve">methodologies including Test Driven Development </w:t>
      </w:r>
      <w:r>
        <w:rPr>
          <w:rStyle w:val="35"/>
          <w:i w:val="0"/>
          <w:iCs w:val="0"/>
          <w:sz w:val="22"/>
          <w:szCs w:val="22"/>
        </w:rPr>
        <w:t>(</w:t>
      </w:r>
      <w:r>
        <w:rPr>
          <w:rStyle w:val="36"/>
          <w:b/>
          <w:bCs/>
          <w:i w:val="0"/>
          <w:iCs w:val="0"/>
          <w:sz w:val="22"/>
          <w:szCs w:val="22"/>
        </w:rPr>
        <w:t>TDD</w:t>
      </w:r>
      <w:r>
        <w:rPr>
          <w:rStyle w:val="35"/>
          <w:i w:val="0"/>
          <w:iCs w:val="0"/>
          <w:sz w:val="22"/>
          <w:szCs w:val="22"/>
        </w:rPr>
        <w:t xml:space="preserve">), </w:t>
      </w:r>
      <w:r>
        <w:rPr>
          <w:rStyle w:val="36"/>
          <w:b/>
          <w:bCs/>
          <w:i w:val="0"/>
          <w:iCs w:val="0"/>
          <w:sz w:val="22"/>
          <w:szCs w:val="22"/>
        </w:rPr>
        <w:t>SCRUM</w:t>
      </w:r>
      <w:r>
        <w:rPr>
          <w:rStyle w:val="35"/>
          <w:i w:val="0"/>
          <w:iCs w:val="0"/>
          <w:sz w:val="22"/>
          <w:szCs w:val="22"/>
        </w:rPr>
        <w:t xml:space="preserve">, and </w:t>
      </w:r>
      <w:r>
        <w:rPr>
          <w:rStyle w:val="36"/>
          <w:b/>
          <w:bCs/>
          <w:i w:val="0"/>
          <w:iCs w:val="0"/>
          <w:sz w:val="22"/>
          <w:szCs w:val="22"/>
        </w:rPr>
        <w:t>Waterfall</w:t>
      </w:r>
      <w:r>
        <w:rPr>
          <w:i w:val="0"/>
          <w:iCs w:val="0"/>
          <w:sz w:val="22"/>
          <w:szCs w:val="22"/>
        </w:rPr>
        <w:t>.</w:t>
      </w:r>
    </w:p>
    <w:p w14:paraId="4AF42E07">
      <w:pPr>
        <w:pStyle w:val="30"/>
        <w:tabs>
          <w:tab w:val="left" w:pos="4741"/>
          <w:tab w:val="left" w:pos="10640"/>
        </w:tabs>
        <w:spacing w:before="160" w:line="260" w:lineRule="atLeast"/>
        <w:jc w:val="both"/>
        <w:rPr>
          <w:i w:val="0"/>
          <w:iCs w:val="0"/>
          <w:strike/>
          <w:color w:val="DADADA"/>
          <w:position w:val="-2"/>
          <w:sz w:val="22"/>
          <w:szCs w:val="22"/>
        </w:rPr>
      </w:pPr>
    </w:p>
    <w:p w14:paraId="6097B8C7">
      <w:pPr>
        <w:pStyle w:val="30"/>
        <w:tabs>
          <w:tab w:val="left" w:pos="4741"/>
          <w:tab w:val="left" w:pos="10640"/>
        </w:tabs>
        <w:spacing w:before="160" w:line="260" w:lineRule="atLeast"/>
        <w:jc w:val="both"/>
        <w:rPr>
          <w:i w:val="0"/>
          <w:iCs w:val="0"/>
          <w:strike/>
          <w:color w:val="DADADA"/>
          <w:position w:val="-2"/>
          <w:sz w:val="22"/>
          <w:szCs w:val="22"/>
        </w:rPr>
      </w:pPr>
    </w:p>
    <w:p w14:paraId="74304849">
      <w:pPr>
        <w:pStyle w:val="30"/>
        <w:tabs>
          <w:tab w:val="left" w:pos="4741"/>
          <w:tab w:val="left" w:pos="10640"/>
        </w:tabs>
        <w:spacing w:before="160" w:line="260" w:lineRule="atLeast"/>
        <w:jc w:val="both"/>
        <w:rPr>
          <w:i w:val="0"/>
          <w:iCs w:val="0"/>
          <w:strike/>
          <w:color w:val="DADADA"/>
          <w:position w:val="-2"/>
          <w:sz w:val="22"/>
          <w:szCs w:val="22"/>
        </w:rPr>
      </w:pPr>
    </w:p>
    <w:p w14:paraId="2EC1AEFF">
      <w:pPr>
        <w:pStyle w:val="30"/>
        <w:tabs>
          <w:tab w:val="left" w:pos="4741"/>
          <w:tab w:val="left" w:pos="10640"/>
        </w:tabs>
        <w:spacing w:before="160" w:line="260" w:lineRule="atLeast"/>
        <w:jc w:val="both"/>
        <w:rPr>
          <w:b/>
          <w:bCs/>
          <w:i w:val="0"/>
          <w:iCs w:val="0"/>
          <w:caps/>
          <w:sz w:val="22"/>
          <w:szCs w:val="22"/>
        </w:rPr>
      </w:pPr>
      <w:r>
        <w:rPr>
          <w:i w:val="0"/>
          <w:iCs w:val="0"/>
          <w:strike/>
          <w:color w:val="DADADA"/>
          <w:position w:val="-2"/>
          <w:sz w:val="22"/>
          <w:szCs w:val="22"/>
        </w:rPr>
        <w:tab/>
      </w:r>
      <w:r>
        <w:rPr>
          <w:rStyle w:val="32"/>
          <w:b/>
          <w:bCs/>
          <w:i w:val="0"/>
          <w:iCs w:val="0"/>
          <w:caps/>
          <w:sz w:val="22"/>
          <w:szCs w:val="22"/>
        </w:rPr>
        <w:t xml:space="preserve">   Skills   </w:t>
      </w:r>
      <w:r>
        <w:rPr>
          <w:i w:val="0"/>
          <w:iCs w:val="0"/>
          <w:strike/>
          <w:color w:val="DADADA"/>
          <w:position w:val="-2"/>
          <w:sz w:val="22"/>
          <w:szCs w:val="22"/>
        </w:rPr>
        <w:tab/>
      </w:r>
    </w:p>
    <w:tbl>
      <w:tblPr>
        <w:tblStyle w:val="38"/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20"/>
        <w:gridCol w:w="5320"/>
      </w:tblGrid>
      <w:tr w14:paraId="17775E56">
        <w:trPr>
          <w:jc w:val="center"/>
        </w:trPr>
        <w:tc>
          <w:tcPr>
            <w:tcW w:w="53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32E59">
            <w:pPr>
              <w:pStyle w:val="34"/>
              <w:numPr>
                <w:ilvl w:val="0"/>
                <w:numId w:val="2"/>
              </w:numPr>
              <w:spacing w:line="260" w:lineRule="atLeast"/>
              <w:ind w:left="640" w:hanging="261"/>
              <w:jc w:val="both"/>
              <w:rPr>
                <w:i w:val="0"/>
                <w:iCs w:val="0"/>
                <w:sz w:val="22"/>
                <w:szCs w:val="22"/>
              </w:rPr>
            </w:pPr>
            <w:r>
              <w:rPr>
                <w:i w:val="0"/>
                <w:iCs w:val="0"/>
                <w:sz w:val="22"/>
                <w:szCs w:val="22"/>
              </w:rPr>
              <w:t xml:space="preserve"> Java</w:t>
            </w:r>
          </w:p>
          <w:p w14:paraId="12F5F1A3">
            <w:pPr>
              <w:pStyle w:val="34"/>
              <w:numPr>
                <w:ilvl w:val="0"/>
                <w:numId w:val="2"/>
              </w:numPr>
              <w:spacing w:line="260" w:lineRule="atLeast"/>
              <w:ind w:left="640" w:hanging="261"/>
              <w:jc w:val="both"/>
              <w:rPr>
                <w:i w:val="0"/>
                <w:iCs w:val="0"/>
                <w:sz w:val="22"/>
                <w:szCs w:val="22"/>
              </w:rPr>
            </w:pPr>
            <w:r>
              <w:rPr>
                <w:i w:val="0"/>
                <w:iCs w:val="0"/>
                <w:sz w:val="22"/>
                <w:szCs w:val="22"/>
              </w:rPr>
              <w:t>Restful API's</w:t>
            </w:r>
          </w:p>
          <w:p w14:paraId="0043C3E0">
            <w:pPr>
              <w:pStyle w:val="34"/>
              <w:numPr>
                <w:ilvl w:val="0"/>
                <w:numId w:val="2"/>
              </w:numPr>
              <w:spacing w:line="260" w:lineRule="atLeast"/>
              <w:ind w:left="640" w:hanging="261"/>
              <w:jc w:val="both"/>
              <w:rPr>
                <w:i w:val="0"/>
                <w:iCs w:val="0"/>
                <w:sz w:val="22"/>
                <w:szCs w:val="22"/>
              </w:rPr>
            </w:pPr>
            <w:r>
              <w:rPr>
                <w:i w:val="0"/>
                <w:iCs w:val="0"/>
                <w:sz w:val="22"/>
                <w:szCs w:val="22"/>
              </w:rPr>
              <w:t>Restful web service</w:t>
            </w:r>
          </w:p>
          <w:p w14:paraId="42BE0AB1">
            <w:pPr>
              <w:pStyle w:val="34"/>
              <w:numPr>
                <w:ilvl w:val="0"/>
                <w:numId w:val="2"/>
              </w:numPr>
              <w:spacing w:line="260" w:lineRule="atLeast"/>
              <w:ind w:left="640" w:hanging="261"/>
              <w:jc w:val="both"/>
              <w:rPr>
                <w:i w:val="0"/>
                <w:iCs w:val="0"/>
                <w:sz w:val="22"/>
                <w:szCs w:val="22"/>
              </w:rPr>
            </w:pPr>
            <w:r>
              <w:rPr>
                <w:i w:val="0"/>
                <w:iCs w:val="0"/>
                <w:sz w:val="22"/>
                <w:szCs w:val="22"/>
              </w:rPr>
              <w:t>Spring Boot, Spring Cloud, Spring Security</w:t>
            </w:r>
          </w:p>
          <w:p w14:paraId="0FAD097D">
            <w:pPr>
              <w:pStyle w:val="34"/>
              <w:numPr>
                <w:ilvl w:val="0"/>
                <w:numId w:val="2"/>
              </w:numPr>
              <w:spacing w:line="260" w:lineRule="atLeast"/>
              <w:ind w:left="640" w:hanging="261"/>
              <w:jc w:val="both"/>
              <w:rPr>
                <w:i w:val="0"/>
                <w:iCs w:val="0"/>
                <w:sz w:val="22"/>
                <w:szCs w:val="22"/>
              </w:rPr>
            </w:pPr>
            <w:r>
              <w:rPr>
                <w:i w:val="0"/>
                <w:iCs w:val="0"/>
                <w:sz w:val="22"/>
                <w:szCs w:val="22"/>
              </w:rPr>
              <w:t>HTML, CSS, Angular</w:t>
            </w:r>
          </w:p>
          <w:p w14:paraId="7C51B275">
            <w:pPr>
              <w:pStyle w:val="34"/>
              <w:numPr>
                <w:ilvl w:val="0"/>
                <w:numId w:val="2"/>
              </w:numPr>
              <w:spacing w:line="260" w:lineRule="atLeast"/>
              <w:ind w:left="640" w:hanging="261"/>
              <w:jc w:val="both"/>
              <w:rPr>
                <w:i w:val="0"/>
                <w:iCs w:val="0"/>
                <w:sz w:val="22"/>
                <w:szCs w:val="22"/>
              </w:rPr>
            </w:pPr>
            <w:r>
              <w:rPr>
                <w:i w:val="0"/>
                <w:iCs w:val="0"/>
                <w:sz w:val="22"/>
                <w:szCs w:val="22"/>
              </w:rPr>
              <w:t>JavaScript</w:t>
            </w:r>
          </w:p>
          <w:p w14:paraId="65383F98">
            <w:pPr>
              <w:pStyle w:val="34"/>
              <w:numPr>
                <w:ilvl w:val="0"/>
                <w:numId w:val="2"/>
              </w:numPr>
              <w:spacing w:line="260" w:lineRule="atLeast"/>
              <w:ind w:left="640" w:hanging="261"/>
              <w:jc w:val="both"/>
              <w:rPr>
                <w:i w:val="0"/>
                <w:iCs w:val="0"/>
                <w:sz w:val="22"/>
                <w:szCs w:val="22"/>
              </w:rPr>
            </w:pPr>
            <w:r>
              <w:rPr>
                <w:i w:val="0"/>
                <w:iCs w:val="0"/>
                <w:sz w:val="22"/>
                <w:szCs w:val="22"/>
              </w:rPr>
              <w:t>jQuery</w:t>
            </w:r>
          </w:p>
          <w:p w14:paraId="39EC8542">
            <w:pPr>
              <w:pStyle w:val="34"/>
              <w:numPr>
                <w:ilvl w:val="0"/>
                <w:numId w:val="2"/>
              </w:numPr>
              <w:spacing w:line="260" w:lineRule="atLeast"/>
              <w:ind w:left="640" w:hanging="261"/>
              <w:jc w:val="both"/>
              <w:rPr>
                <w:i w:val="0"/>
                <w:iCs w:val="0"/>
                <w:sz w:val="22"/>
                <w:szCs w:val="22"/>
              </w:rPr>
            </w:pPr>
            <w:r>
              <w:rPr>
                <w:i w:val="0"/>
                <w:iCs w:val="0"/>
                <w:sz w:val="22"/>
                <w:szCs w:val="22"/>
              </w:rPr>
              <w:t>AWS, Terraform and Kubernetes</w:t>
            </w:r>
          </w:p>
          <w:p w14:paraId="41C1030D">
            <w:pPr>
              <w:pStyle w:val="34"/>
              <w:numPr>
                <w:ilvl w:val="0"/>
                <w:numId w:val="2"/>
              </w:numPr>
              <w:spacing w:line="260" w:lineRule="atLeast"/>
              <w:ind w:left="640" w:hanging="261"/>
              <w:jc w:val="both"/>
              <w:rPr>
                <w:i w:val="0"/>
                <w:iCs w:val="0"/>
                <w:sz w:val="22"/>
                <w:szCs w:val="22"/>
              </w:rPr>
            </w:pPr>
            <w:r>
              <w:rPr>
                <w:i w:val="0"/>
                <w:iCs w:val="0"/>
                <w:sz w:val="22"/>
                <w:szCs w:val="22"/>
              </w:rPr>
              <w:t>OAuth 2.0</w:t>
            </w:r>
          </w:p>
          <w:p w14:paraId="249EEDE7">
            <w:pPr>
              <w:pStyle w:val="34"/>
              <w:numPr>
                <w:ilvl w:val="0"/>
                <w:numId w:val="2"/>
              </w:numPr>
              <w:spacing w:line="260" w:lineRule="atLeast"/>
              <w:ind w:left="640" w:hanging="261"/>
              <w:jc w:val="both"/>
              <w:rPr>
                <w:i w:val="0"/>
                <w:iCs w:val="0"/>
                <w:sz w:val="22"/>
                <w:szCs w:val="22"/>
              </w:rPr>
            </w:pPr>
            <w:r>
              <w:rPr>
                <w:i w:val="0"/>
                <w:iCs w:val="0"/>
                <w:sz w:val="22"/>
                <w:szCs w:val="22"/>
              </w:rPr>
              <w:t>CI/CD</w:t>
            </w:r>
          </w:p>
          <w:p w14:paraId="00198B24">
            <w:pPr>
              <w:pStyle w:val="34"/>
              <w:numPr>
                <w:ilvl w:val="0"/>
                <w:numId w:val="2"/>
              </w:numPr>
              <w:spacing w:line="260" w:lineRule="atLeast"/>
              <w:ind w:left="640" w:hanging="261"/>
              <w:jc w:val="both"/>
              <w:rPr>
                <w:i w:val="0"/>
                <w:iCs w:val="0"/>
                <w:sz w:val="22"/>
                <w:szCs w:val="22"/>
              </w:rPr>
            </w:pPr>
            <w:r>
              <w:rPr>
                <w:i w:val="0"/>
                <w:iCs w:val="0"/>
                <w:sz w:val="22"/>
                <w:szCs w:val="22"/>
              </w:rPr>
              <w:t>Jenkins, Ansible</w:t>
            </w:r>
          </w:p>
          <w:p w14:paraId="6EFB9DD8">
            <w:pPr>
              <w:pStyle w:val="34"/>
              <w:numPr>
                <w:ilvl w:val="0"/>
                <w:numId w:val="2"/>
              </w:numPr>
              <w:spacing w:line="260" w:lineRule="atLeast"/>
              <w:ind w:left="640" w:hanging="261"/>
              <w:jc w:val="both"/>
              <w:rPr>
                <w:i w:val="0"/>
                <w:iCs w:val="0"/>
                <w:sz w:val="22"/>
                <w:szCs w:val="22"/>
              </w:rPr>
            </w:pPr>
            <w:r>
              <w:rPr>
                <w:rFonts w:hint="default"/>
                <w:i w:val="0"/>
                <w:iCs w:val="0"/>
                <w:sz w:val="22"/>
                <w:szCs w:val="22"/>
                <w:lang w:val="en-US"/>
              </w:rPr>
              <w:t>Maven, Cucumber</w:t>
            </w:r>
          </w:p>
        </w:tc>
        <w:tc>
          <w:tcPr>
            <w:tcW w:w="5320" w:type="dxa"/>
            <w:tcBorders>
              <w:left w:val="single" w:color="FEFDFD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E36965">
            <w:pPr>
              <w:pStyle w:val="34"/>
              <w:numPr>
                <w:ilvl w:val="0"/>
                <w:numId w:val="3"/>
              </w:numPr>
              <w:spacing w:line="260" w:lineRule="atLeast"/>
              <w:ind w:left="640" w:hanging="261"/>
              <w:jc w:val="both"/>
              <w:rPr>
                <w:i w:val="0"/>
                <w:iCs w:val="0"/>
                <w:sz w:val="22"/>
                <w:szCs w:val="22"/>
              </w:rPr>
            </w:pPr>
            <w:r>
              <w:rPr>
                <w:i w:val="0"/>
                <w:iCs w:val="0"/>
                <w:sz w:val="22"/>
                <w:szCs w:val="22"/>
              </w:rPr>
              <w:t>Docker</w:t>
            </w:r>
          </w:p>
          <w:p w14:paraId="404F2DF8">
            <w:pPr>
              <w:pStyle w:val="34"/>
              <w:numPr>
                <w:ilvl w:val="0"/>
                <w:numId w:val="3"/>
              </w:numPr>
              <w:spacing w:line="260" w:lineRule="atLeast"/>
              <w:ind w:left="640" w:hanging="261"/>
              <w:jc w:val="both"/>
              <w:rPr>
                <w:i w:val="0"/>
                <w:iCs w:val="0"/>
                <w:sz w:val="22"/>
                <w:szCs w:val="22"/>
              </w:rPr>
            </w:pPr>
            <w:r>
              <w:rPr>
                <w:i w:val="0"/>
                <w:iCs w:val="0"/>
                <w:sz w:val="22"/>
                <w:szCs w:val="22"/>
              </w:rPr>
              <w:t>MySQL</w:t>
            </w:r>
          </w:p>
          <w:p w14:paraId="38A35A9C">
            <w:pPr>
              <w:pStyle w:val="34"/>
              <w:numPr>
                <w:ilvl w:val="0"/>
                <w:numId w:val="3"/>
              </w:numPr>
              <w:spacing w:line="260" w:lineRule="atLeast"/>
              <w:ind w:left="640" w:hanging="261"/>
              <w:jc w:val="both"/>
              <w:rPr>
                <w:i w:val="0"/>
                <w:iCs w:val="0"/>
                <w:sz w:val="22"/>
                <w:szCs w:val="22"/>
              </w:rPr>
            </w:pPr>
            <w:r>
              <w:rPr>
                <w:i w:val="0"/>
                <w:iCs w:val="0"/>
                <w:sz w:val="22"/>
                <w:szCs w:val="22"/>
              </w:rPr>
              <w:t>PostgreSQL</w:t>
            </w:r>
          </w:p>
          <w:p w14:paraId="6DD7F281">
            <w:pPr>
              <w:pStyle w:val="34"/>
              <w:numPr>
                <w:ilvl w:val="0"/>
                <w:numId w:val="3"/>
              </w:numPr>
              <w:spacing w:line="260" w:lineRule="atLeast"/>
              <w:ind w:left="640" w:hanging="261"/>
              <w:jc w:val="both"/>
              <w:rPr>
                <w:i w:val="0"/>
                <w:iCs w:val="0"/>
                <w:sz w:val="22"/>
                <w:szCs w:val="22"/>
              </w:rPr>
            </w:pPr>
            <w:r>
              <w:rPr>
                <w:i w:val="0"/>
                <w:iCs w:val="0"/>
                <w:sz w:val="22"/>
                <w:szCs w:val="22"/>
              </w:rPr>
              <w:t>Oracle SQL</w:t>
            </w:r>
          </w:p>
          <w:p w14:paraId="107F24EB">
            <w:pPr>
              <w:pStyle w:val="34"/>
              <w:numPr>
                <w:ilvl w:val="0"/>
                <w:numId w:val="3"/>
              </w:numPr>
              <w:spacing w:line="260" w:lineRule="atLeast"/>
              <w:ind w:left="640" w:hanging="261"/>
              <w:jc w:val="both"/>
              <w:rPr>
                <w:i w:val="0"/>
                <w:iCs w:val="0"/>
                <w:sz w:val="22"/>
                <w:szCs w:val="22"/>
              </w:rPr>
            </w:pPr>
            <w:r>
              <w:rPr>
                <w:i w:val="0"/>
                <w:iCs w:val="0"/>
                <w:sz w:val="22"/>
                <w:szCs w:val="22"/>
              </w:rPr>
              <w:t>Mongo DB</w:t>
            </w:r>
          </w:p>
          <w:p w14:paraId="78B80E21">
            <w:pPr>
              <w:pStyle w:val="34"/>
              <w:numPr>
                <w:ilvl w:val="0"/>
                <w:numId w:val="3"/>
              </w:numPr>
              <w:spacing w:line="260" w:lineRule="atLeast"/>
              <w:ind w:left="640" w:hanging="261"/>
              <w:jc w:val="both"/>
              <w:rPr>
                <w:i w:val="0"/>
                <w:iCs w:val="0"/>
                <w:sz w:val="22"/>
                <w:szCs w:val="22"/>
              </w:rPr>
            </w:pPr>
            <w:r>
              <w:rPr>
                <w:i w:val="0"/>
                <w:iCs w:val="0"/>
                <w:sz w:val="22"/>
                <w:szCs w:val="22"/>
              </w:rPr>
              <w:t>JUnit</w:t>
            </w:r>
          </w:p>
          <w:p w14:paraId="4803021F">
            <w:pPr>
              <w:pStyle w:val="34"/>
              <w:numPr>
                <w:ilvl w:val="0"/>
                <w:numId w:val="3"/>
              </w:numPr>
              <w:spacing w:line="260" w:lineRule="atLeast"/>
              <w:ind w:left="640" w:hanging="261"/>
              <w:jc w:val="both"/>
              <w:rPr>
                <w:i w:val="0"/>
                <w:iCs w:val="0"/>
                <w:sz w:val="22"/>
                <w:szCs w:val="22"/>
              </w:rPr>
            </w:pPr>
            <w:r>
              <w:rPr>
                <w:i w:val="0"/>
                <w:iCs w:val="0"/>
                <w:sz w:val="22"/>
                <w:szCs w:val="22"/>
              </w:rPr>
              <w:t>Mockito</w:t>
            </w:r>
          </w:p>
          <w:p w14:paraId="36753C19">
            <w:pPr>
              <w:pStyle w:val="34"/>
              <w:numPr>
                <w:ilvl w:val="0"/>
                <w:numId w:val="3"/>
              </w:numPr>
              <w:spacing w:line="260" w:lineRule="atLeast"/>
              <w:ind w:left="640" w:hanging="261"/>
              <w:jc w:val="both"/>
              <w:rPr>
                <w:i w:val="0"/>
                <w:iCs w:val="0"/>
                <w:sz w:val="22"/>
                <w:szCs w:val="22"/>
              </w:rPr>
            </w:pPr>
            <w:r>
              <w:rPr>
                <w:i w:val="0"/>
                <w:iCs w:val="0"/>
                <w:sz w:val="22"/>
                <w:szCs w:val="22"/>
              </w:rPr>
              <w:t>Selenium</w:t>
            </w:r>
          </w:p>
          <w:p w14:paraId="4A8F66F2">
            <w:pPr>
              <w:pStyle w:val="34"/>
              <w:numPr>
                <w:ilvl w:val="0"/>
                <w:numId w:val="3"/>
              </w:numPr>
              <w:spacing w:line="260" w:lineRule="atLeast"/>
              <w:ind w:left="640" w:hanging="261"/>
              <w:jc w:val="both"/>
              <w:rPr>
                <w:i w:val="0"/>
                <w:iCs w:val="0"/>
                <w:sz w:val="22"/>
                <w:szCs w:val="22"/>
              </w:rPr>
            </w:pPr>
            <w:r>
              <w:rPr>
                <w:i w:val="0"/>
                <w:iCs w:val="0"/>
                <w:sz w:val="22"/>
                <w:szCs w:val="22"/>
              </w:rPr>
              <w:t>Mockito</w:t>
            </w:r>
          </w:p>
          <w:p w14:paraId="7A6D1FE9">
            <w:pPr>
              <w:pStyle w:val="34"/>
              <w:numPr>
                <w:ilvl w:val="0"/>
                <w:numId w:val="3"/>
              </w:numPr>
              <w:spacing w:line="260" w:lineRule="atLeast"/>
              <w:ind w:left="640" w:hanging="261"/>
              <w:jc w:val="both"/>
              <w:rPr>
                <w:i w:val="0"/>
                <w:iCs w:val="0"/>
                <w:sz w:val="22"/>
                <w:szCs w:val="22"/>
              </w:rPr>
            </w:pPr>
            <w:r>
              <w:rPr>
                <w:i w:val="0"/>
                <w:iCs w:val="0"/>
                <w:sz w:val="22"/>
                <w:szCs w:val="22"/>
              </w:rPr>
              <w:t>GIT</w:t>
            </w:r>
          </w:p>
          <w:p w14:paraId="476E3138">
            <w:pPr>
              <w:pStyle w:val="34"/>
              <w:numPr>
                <w:ilvl w:val="0"/>
                <w:numId w:val="3"/>
              </w:numPr>
              <w:spacing w:line="260" w:lineRule="atLeast"/>
              <w:ind w:left="640" w:hanging="261"/>
              <w:jc w:val="both"/>
              <w:rPr>
                <w:i w:val="0"/>
                <w:iCs w:val="0"/>
                <w:sz w:val="22"/>
                <w:szCs w:val="22"/>
              </w:rPr>
            </w:pPr>
            <w:r>
              <w:rPr>
                <w:i w:val="0"/>
                <w:iCs w:val="0"/>
                <w:sz w:val="22"/>
                <w:szCs w:val="22"/>
              </w:rPr>
              <w:t>Jira</w:t>
            </w:r>
          </w:p>
          <w:p w14:paraId="696309AF">
            <w:pPr>
              <w:pStyle w:val="34"/>
              <w:numPr>
                <w:ilvl w:val="0"/>
                <w:numId w:val="3"/>
              </w:numPr>
              <w:spacing w:line="260" w:lineRule="atLeast"/>
              <w:ind w:left="640" w:hanging="261"/>
              <w:jc w:val="both"/>
              <w:rPr>
                <w:i w:val="0"/>
                <w:iCs w:val="0"/>
                <w:sz w:val="22"/>
                <w:szCs w:val="22"/>
              </w:rPr>
            </w:pPr>
            <w:r>
              <w:rPr>
                <w:i w:val="0"/>
                <w:iCs w:val="0"/>
                <w:sz w:val="22"/>
                <w:szCs w:val="22"/>
              </w:rPr>
              <w:t>Agile</w:t>
            </w:r>
          </w:p>
        </w:tc>
      </w:tr>
    </w:tbl>
    <w:p w14:paraId="596AC1F6">
      <w:pPr>
        <w:pStyle w:val="30"/>
        <w:tabs>
          <w:tab w:val="left" w:pos="4377"/>
          <w:tab w:val="left" w:pos="10640"/>
        </w:tabs>
        <w:spacing w:before="160" w:line="260" w:lineRule="atLeast"/>
        <w:jc w:val="both"/>
        <w:rPr>
          <w:b/>
          <w:bCs/>
          <w:i w:val="0"/>
          <w:iCs w:val="0"/>
          <w:caps/>
          <w:sz w:val="22"/>
          <w:szCs w:val="22"/>
        </w:rPr>
      </w:pPr>
      <w:r>
        <w:rPr>
          <w:i w:val="0"/>
          <w:iCs w:val="0"/>
          <w:strike/>
          <w:color w:val="DADADA"/>
          <w:position w:val="-2"/>
          <w:sz w:val="22"/>
          <w:szCs w:val="22"/>
        </w:rPr>
        <w:tab/>
      </w:r>
      <w:r>
        <w:rPr>
          <w:rStyle w:val="32"/>
          <w:b/>
          <w:bCs/>
          <w:i w:val="0"/>
          <w:iCs w:val="0"/>
          <w:caps/>
          <w:sz w:val="22"/>
          <w:szCs w:val="22"/>
        </w:rPr>
        <w:t xml:space="preserve">   Experience   </w:t>
      </w:r>
      <w:r>
        <w:rPr>
          <w:i w:val="0"/>
          <w:iCs w:val="0"/>
          <w:strike/>
          <w:color w:val="DADADA"/>
          <w:position w:val="-2"/>
          <w:sz w:val="22"/>
          <w:szCs w:val="22"/>
        </w:rPr>
        <w:tab/>
      </w:r>
    </w:p>
    <w:p w14:paraId="6F9FE776">
      <w:pPr>
        <w:pStyle w:val="42"/>
        <w:spacing w:line="260" w:lineRule="atLeast"/>
        <w:jc w:val="both"/>
        <w:rPr>
          <w:i w:val="0"/>
          <w:iCs w:val="0"/>
          <w:sz w:val="22"/>
          <w:szCs w:val="22"/>
        </w:rPr>
      </w:pPr>
      <w:r>
        <w:rPr>
          <w:rStyle w:val="25"/>
          <w:rFonts w:hint="default" w:ascii="Times New Roman Bold" w:hAnsi="Times New Roman Bold" w:cs="Times New Roman Bold"/>
          <w:b/>
          <w:bCs/>
          <w:i w:val="0"/>
          <w:iCs w:val="0"/>
          <w:sz w:val="22"/>
          <w:szCs w:val="22"/>
        </w:rPr>
        <w:t>Bank of America</w:t>
      </w:r>
      <w:r>
        <w:rPr>
          <w:rStyle w:val="25"/>
          <w:rFonts w:hint="default" w:ascii="Times New Roman Bold" w:hAnsi="Times New Roman Bold" w:cs="Times New Roman Bold"/>
          <w:b/>
          <w:bCs/>
          <w:i w:val="0"/>
          <w:iCs w:val="0"/>
          <w:sz w:val="22"/>
          <w:szCs w:val="22"/>
          <w:lang w:val="en-US"/>
        </w:rPr>
        <w:t xml:space="preserve">, </w:t>
      </w:r>
      <w:r>
        <w:rPr>
          <w:rStyle w:val="25"/>
          <w:rFonts w:hint="default" w:ascii="Times New Roman Bold" w:hAnsi="Times New Roman Bold" w:cs="Times New Roman Bold"/>
          <w:b/>
          <w:bCs/>
          <w:i w:val="0"/>
          <w:iCs w:val="0"/>
          <w:sz w:val="22"/>
          <w:szCs w:val="22"/>
        </w:rPr>
        <w:t>Dallas, Texas</w:t>
      </w:r>
      <w:r>
        <w:rPr>
          <w:rStyle w:val="25"/>
          <w:i w:val="0"/>
          <w:iCs w:val="0"/>
          <w:sz w:val="22"/>
          <w:szCs w:val="22"/>
        </w:rPr>
        <w:t xml:space="preserve">                                                                                                         </w:t>
      </w:r>
      <w:r>
        <w:rPr>
          <w:rStyle w:val="36"/>
          <w:rFonts w:hint="default" w:ascii="Times New Roman Bold" w:hAnsi="Times New Roman Bold" w:cs="Times New Roman Bold"/>
          <w:b/>
          <w:bCs/>
          <w:i w:val="0"/>
          <w:iCs w:val="0"/>
          <w:caps w:val="0"/>
          <w:sz w:val="22"/>
          <w:szCs w:val="22"/>
        </w:rPr>
        <w:t>Jan 2023 to Present</w:t>
      </w:r>
    </w:p>
    <w:p w14:paraId="15642C9F">
      <w:pPr>
        <w:pStyle w:val="42"/>
        <w:tabs>
          <w:tab w:val="right" w:pos="10620"/>
        </w:tabs>
        <w:spacing w:line="260" w:lineRule="atLeast"/>
        <w:jc w:val="both"/>
        <w:rPr>
          <w:b/>
          <w:bCs/>
          <w:i w:val="0"/>
          <w:iCs w:val="0"/>
          <w:sz w:val="22"/>
          <w:szCs w:val="22"/>
        </w:rPr>
      </w:pPr>
      <w:r>
        <w:rPr>
          <w:rStyle w:val="43"/>
          <w:i w:val="0"/>
          <w:iCs w:val="0"/>
          <w:sz w:val="22"/>
          <w:szCs w:val="22"/>
        </w:rPr>
        <w:t xml:space="preserve">Software </w:t>
      </w:r>
      <w:r>
        <w:rPr>
          <w:rStyle w:val="43"/>
          <w:i w:val="0"/>
          <w:iCs w:val="0"/>
          <w:sz w:val="22"/>
          <w:szCs w:val="22"/>
          <w:lang w:val="en-US"/>
        </w:rPr>
        <w:t>Engineer</w:t>
      </w:r>
    </w:p>
    <w:p w14:paraId="3F1080B1">
      <w:pPr>
        <w:pStyle w:val="34"/>
        <w:numPr>
          <w:ilvl w:val="0"/>
          <w:numId w:val="4"/>
        </w:numPr>
        <w:spacing w:line="260" w:lineRule="atLeast"/>
        <w:ind w:left="640" w:hanging="261"/>
        <w:jc w:val="both"/>
        <w:rPr>
          <w:rStyle w:val="45"/>
          <w:i w:val="0"/>
          <w:iCs w:val="0"/>
          <w:sz w:val="22"/>
          <w:szCs w:val="22"/>
        </w:rPr>
      </w:pPr>
      <w:r>
        <w:rPr>
          <w:rStyle w:val="45"/>
          <w:i w:val="0"/>
          <w:iCs w:val="0"/>
          <w:sz w:val="22"/>
          <w:szCs w:val="22"/>
        </w:rPr>
        <w:t xml:space="preserve">Demonstrated strong expertise in all stages of software development for an application involving </w:t>
      </w:r>
      <w:r>
        <w:rPr>
          <w:rStyle w:val="36"/>
          <w:b/>
          <w:bCs/>
          <w:i w:val="0"/>
          <w:iCs w:val="0"/>
          <w:sz w:val="22"/>
          <w:szCs w:val="22"/>
        </w:rPr>
        <w:t>Java, Spring, Angular, and AWS.</w:t>
      </w:r>
    </w:p>
    <w:p w14:paraId="7725D13A">
      <w:pPr>
        <w:pStyle w:val="34"/>
        <w:numPr>
          <w:ilvl w:val="0"/>
          <w:numId w:val="4"/>
        </w:numPr>
        <w:spacing w:line="260" w:lineRule="atLeast"/>
        <w:ind w:left="640" w:hanging="261"/>
        <w:jc w:val="both"/>
        <w:rPr>
          <w:rStyle w:val="45"/>
          <w:i w:val="0"/>
          <w:iCs w:val="0"/>
          <w:sz w:val="22"/>
          <w:szCs w:val="22"/>
        </w:rPr>
      </w:pPr>
      <w:r>
        <w:rPr>
          <w:rStyle w:val="45"/>
          <w:i w:val="0"/>
          <w:iCs w:val="0"/>
          <w:sz w:val="22"/>
          <w:szCs w:val="22"/>
        </w:rPr>
        <w:t xml:space="preserve">Developed back-end application using the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Spring </w:t>
      </w:r>
      <w:r>
        <w:rPr>
          <w:rStyle w:val="45"/>
          <w:i w:val="0"/>
          <w:iCs w:val="0"/>
          <w:sz w:val="22"/>
          <w:szCs w:val="22"/>
        </w:rPr>
        <w:t xml:space="preserve">framework. Used features such as </w:t>
      </w:r>
      <w:r>
        <w:rPr>
          <w:rStyle w:val="36"/>
          <w:b/>
          <w:bCs/>
          <w:i w:val="0"/>
          <w:iCs w:val="0"/>
          <w:sz w:val="22"/>
          <w:szCs w:val="22"/>
        </w:rPr>
        <w:t>Spring MVC, Spring IOC, Spring Security, and Spring Boot.</w:t>
      </w:r>
    </w:p>
    <w:p w14:paraId="75776651">
      <w:pPr>
        <w:pStyle w:val="34"/>
        <w:numPr>
          <w:ilvl w:val="0"/>
          <w:numId w:val="4"/>
        </w:numPr>
        <w:spacing w:line="260" w:lineRule="atLeast"/>
        <w:ind w:left="640" w:hanging="261"/>
        <w:jc w:val="both"/>
        <w:rPr>
          <w:i w:val="0"/>
          <w:iCs w:val="0"/>
        </w:rPr>
      </w:pPr>
      <w:r>
        <w:rPr>
          <w:rStyle w:val="45"/>
          <w:i w:val="0"/>
          <w:iCs w:val="0"/>
          <w:sz w:val="22"/>
          <w:szCs w:val="22"/>
        </w:rPr>
        <w:t xml:space="preserve">Designed and implemented a robust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RESTful API </w:t>
      </w:r>
      <w:r>
        <w:rPr>
          <w:rStyle w:val="45"/>
          <w:i w:val="0"/>
          <w:iCs w:val="0"/>
          <w:sz w:val="22"/>
          <w:szCs w:val="22"/>
        </w:rPr>
        <w:t xml:space="preserve">using </w:t>
      </w:r>
      <w:r>
        <w:rPr>
          <w:rStyle w:val="36"/>
          <w:b/>
          <w:bCs/>
          <w:i w:val="0"/>
          <w:iCs w:val="0"/>
          <w:sz w:val="22"/>
          <w:szCs w:val="22"/>
        </w:rPr>
        <w:t>Spring Boot,</w:t>
      </w:r>
      <w:r>
        <w:rPr>
          <w:rStyle w:val="45"/>
          <w:i w:val="0"/>
          <w:iCs w:val="0"/>
          <w:sz w:val="22"/>
          <w:szCs w:val="22"/>
        </w:rPr>
        <w:t xml:space="preserve"> boosting mobile app development and enhancing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API </w:t>
      </w:r>
      <w:r>
        <w:rPr>
          <w:rStyle w:val="45"/>
          <w:i w:val="0"/>
          <w:iCs w:val="0"/>
          <w:sz w:val="22"/>
          <w:szCs w:val="22"/>
        </w:rPr>
        <w:t>throughput.</w:t>
      </w:r>
    </w:p>
    <w:p w14:paraId="684E24FC">
      <w:pPr>
        <w:pStyle w:val="34"/>
        <w:numPr>
          <w:ilvl w:val="0"/>
          <w:numId w:val="4"/>
        </w:numPr>
        <w:spacing w:line="260" w:lineRule="atLeast"/>
        <w:ind w:left="640" w:hanging="261"/>
        <w:jc w:val="both"/>
        <w:rPr>
          <w:rFonts w:hint="default" w:ascii="Times New Roman Regular" w:hAnsi="Times New Roman Regular" w:cs="Times New Roman Regular"/>
          <w:b w:val="0"/>
          <w:i w:val="0"/>
          <w:iCs w:val="0"/>
        </w:rPr>
      </w:pP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4"/>
          <w:szCs w:val="24"/>
          <w:lang w:val="en-US" w:eastAsia="zh-CN" w:bidi="ar"/>
        </w:rPr>
        <w:t xml:space="preserve">Implemented </w:t>
      </w:r>
      <w:r>
        <w:rPr>
          <w:rStyle w:val="11"/>
          <w:rFonts w:hint="default" w:ascii="Times New Roman Bold" w:hAnsi="Times New Roman Bold" w:eastAsia="SimSun" w:cs="Times New Roman Bold"/>
          <w:b/>
          <w:bCs w:val="0"/>
          <w:i w:val="0"/>
          <w:iCs w:val="0"/>
          <w:kern w:val="0"/>
          <w:sz w:val="24"/>
          <w:szCs w:val="24"/>
          <w:lang w:val="en-US" w:eastAsia="zh-CN" w:bidi="ar"/>
        </w:rPr>
        <w:t>multithreading</w:t>
      </w: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4"/>
          <w:szCs w:val="24"/>
          <w:lang w:val="en-US" w:eastAsia="zh-CN" w:bidi="ar"/>
        </w:rPr>
        <w:t xml:space="preserve"> and </w:t>
      </w:r>
      <w:r>
        <w:rPr>
          <w:rStyle w:val="11"/>
          <w:rFonts w:hint="default" w:ascii="Times New Roman Bold" w:hAnsi="Times New Roman Bold" w:eastAsia="SimSun" w:cs="Times New Roman Bold"/>
          <w:b/>
          <w:bCs w:val="0"/>
          <w:i w:val="0"/>
          <w:iCs w:val="0"/>
          <w:kern w:val="0"/>
          <w:sz w:val="24"/>
          <w:szCs w:val="24"/>
          <w:lang w:val="en-US" w:eastAsia="zh-CN" w:bidi="ar"/>
        </w:rPr>
        <w:t>ExecutorService</w:t>
      </w: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4"/>
          <w:szCs w:val="24"/>
          <w:lang w:val="en-US" w:eastAsia="zh-CN" w:bidi="ar"/>
        </w:rPr>
        <w:t xml:space="preserve"> for concurrent processing of data, improving system throughput.</w:t>
      </w:r>
    </w:p>
    <w:p w14:paraId="4C0F7C07">
      <w:pPr>
        <w:pStyle w:val="34"/>
        <w:numPr>
          <w:ilvl w:val="0"/>
          <w:numId w:val="4"/>
        </w:numPr>
        <w:spacing w:line="260" w:lineRule="atLeast"/>
        <w:ind w:left="640" w:hanging="261"/>
        <w:jc w:val="both"/>
        <w:rPr>
          <w:rStyle w:val="45"/>
          <w:rFonts w:hint="default" w:ascii="Times New Roman Regular" w:hAnsi="Times New Roman Regular" w:cs="Times New Roman Regular"/>
          <w:b w:val="0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4"/>
          <w:szCs w:val="24"/>
          <w:lang w:val="en-US" w:eastAsia="zh-CN" w:bidi="ar"/>
        </w:rPr>
        <w:t xml:space="preserve">Applied </w:t>
      </w:r>
      <w:r>
        <w:rPr>
          <w:rStyle w:val="11"/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4"/>
          <w:szCs w:val="24"/>
          <w:lang w:val="en-US" w:eastAsia="zh-CN" w:bidi="ar"/>
        </w:rPr>
        <w:t>Generics</w:t>
      </w: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4"/>
          <w:szCs w:val="24"/>
          <w:lang w:val="en-US" w:eastAsia="zh-CN" w:bidi="ar"/>
        </w:rPr>
        <w:t xml:space="preserve"> in designing </w:t>
      </w: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kern w:val="0"/>
          <w:sz w:val="24"/>
          <w:szCs w:val="24"/>
          <w:lang w:val="en-US" w:eastAsia="zh-CN" w:bidi="ar"/>
        </w:rPr>
        <w:t>type-safe collections</w:t>
      </w: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4"/>
          <w:szCs w:val="24"/>
          <w:lang w:val="en-US" w:eastAsia="zh-CN" w:bidi="ar"/>
        </w:rPr>
        <w:t xml:space="preserve"> and </w:t>
      </w:r>
      <w:r>
        <w:rPr>
          <w:rStyle w:val="11"/>
          <w:rFonts w:hint="default" w:ascii="Times New Roman Bold" w:hAnsi="Times New Roman Bold" w:eastAsia="SimSun" w:cs="Times New Roman Bold"/>
          <w:b/>
          <w:bCs w:val="0"/>
          <w:i w:val="0"/>
          <w:iCs w:val="0"/>
          <w:kern w:val="0"/>
          <w:sz w:val="24"/>
          <w:szCs w:val="24"/>
          <w:lang w:val="en-US" w:eastAsia="zh-CN" w:bidi="ar"/>
        </w:rPr>
        <w:t>Lambda expressions</w:t>
      </w: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4"/>
          <w:szCs w:val="24"/>
          <w:lang w:val="en-US" w:eastAsia="zh-CN" w:bidi="ar"/>
        </w:rPr>
        <w:t xml:space="preserve"> for cleaner and more efficient code.</w:t>
      </w:r>
    </w:p>
    <w:p w14:paraId="0F2BCCFA">
      <w:pPr>
        <w:pStyle w:val="34"/>
        <w:numPr>
          <w:ilvl w:val="0"/>
          <w:numId w:val="4"/>
        </w:numPr>
        <w:spacing w:line="260" w:lineRule="atLeast"/>
        <w:ind w:left="640" w:hanging="261"/>
        <w:jc w:val="both"/>
        <w:rPr>
          <w:rStyle w:val="45"/>
          <w:i w:val="0"/>
          <w:iCs w:val="0"/>
          <w:sz w:val="22"/>
          <w:szCs w:val="22"/>
        </w:rPr>
      </w:pPr>
      <w:r>
        <w:rPr>
          <w:rStyle w:val="45"/>
          <w:i w:val="0"/>
          <w:iCs w:val="0"/>
          <w:sz w:val="22"/>
          <w:szCs w:val="22"/>
        </w:rPr>
        <w:t xml:space="preserve">Developed responsive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UI </w:t>
      </w:r>
      <w:r>
        <w:rPr>
          <w:rStyle w:val="45"/>
          <w:i w:val="0"/>
          <w:iCs w:val="0"/>
          <w:sz w:val="22"/>
          <w:szCs w:val="22"/>
        </w:rPr>
        <w:t xml:space="preserve">web pages using </w:t>
      </w:r>
      <w:r>
        <w:rPr>
          <w:rStyle w:val="36"/>
          <w:b/>
          <w:bCs/>
          <w:i w:val="0"/>
          <w:iCs w:val="0"/>
          <w:sz w:val="22"/>
          <w:szCs w:val="22"/>
        </w:rPr>
        <w:t>AngularJS, HTML5, CSS3, and JavaScript.</w:t>
      </w:r>
      <w:r>
        <w:rPr>
          <w:rStyle w:val="45"/>
          <w:i w:val="0"/>
          <w:iCs w:val="0"/>
          <w:sz w:val="22"/>
          <w:szCs w:val="22"/>
        </w:rPr>
        <w:t xml:space="preserve"> Worked with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AngularJS </w:t>
      </w:r>
      <w:r>
        <w:rPr>
          <w:rStyle w:val="45"/>
          <w:i w:val="0"/>
          <w:iCs w:val="0"/>
          <w:sz w:val="22"/>
          <w:szCs w:val="22"/>
        </w:rPr>
        <w:t xml:space="preserve">filters in expressions and directives to filter data in the </w:t>
      </w:r>
      <w:r>
        <w:rPr>
          <w:rStyle w:val="36"/>
          <w:b/>
          <w:bCs/>
          <w:i w:val="0"/>
          <w:iCs w:val="0"/>
          <w:sz w:val="22"/>
          <w:szCs w:val="22"/>
        </w:rPr>
        <w:t>UI</w:t>
      </w:r>
      <w:r>
        <w:rPr>
          <w:rStyle w:val="45"/>
          <w:i w:val="0"/>
          <w:iCs w:val="0"/>
          <w:sz w:val="22"/>
          <w:szCs w:val="22"/>
        </w:rPr>
        <w:t>.</w:t>
      </w:r>
    </w:p>
    <w:p w14:paraId="1E6343D4">
      <w:pPr>
        <w:pStyle w:val="34"/>
        <w:numPr>
          <w:ilvl w:val="0"/>
          <w:numId w:val="4"/>
        </w:numPr>
        <w:spacing w:line="260" w:lineRule="atLeast"/>
        <w:ind w:left="640" w:hanging="261"/>
        <w:jc w:val="both"/>
        <w:rPr>
          <w:rStyle w:val="45"/>
          <w:i w:val="0"/>
          <w:iCs w:val="0"/>
          <w:sz w:val="22"/>
          <w:szCs w:val="22"/>
        </w:rPr>
      </w:pPr>
      <w:r>
        <w:rPr>
          <w:rStyle w:val="45"/>
          <w:i w:val="0"/>
          <w:iCs w:val="0"/>
          <w:sz w:val="22"/>
          <w:szCs w:val="22"/>
        </w:rPr>
        <w:t xml:space="preserve">Created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Angular </w:t>
      </w:r>
      <w:r>
        <w:rPr>
          <w:rStyle w:val="45"/>
          <w:i w:val="0"/>
          <w:iCs w:val="0"/>
          <w:sz w:val="22"/>
          <w:szCs w:val="22"/>
        </w:rPr>
        <w:t>Directives, Components, Pipes, and Injectable across the whole system, such as to build the custom filter.</w:t>
      </w:r>
    </w:p>
    <w:p w14:paraId="612DD30C">
      <w:pPr>
        <w:pStyle w:val="34"/>
        <w:numPr>
          <w:ilvl w:val="0"/>
          <w:numId w:val="4"/>
        </w:numPr>
        <w:spacing w:line="260" w:lineRule="atLeast"/>
        <w:ind w:left="640" w:hanging="261"/>
        <w:jc w:val="both"/>
        <w:rPr>
          <w:rStyle w:val="45"/>
          <w:i w:val="0"/>
          <w:iCs w:val="0"/>
          <w:sz w:val="22"/>
          <w:szCs w:val="22"/>
        </w:rPr>
      </w:pPr>
      <w:r>
        <w:rPr>
          <w:rStyle w:val="45"/>
          <w:i w:val="0"/>
          <w:iCs w:val="0"/>
          <w:sz w:val="22"/>
          <w:szCs w:val="22"/>
        </w:rPr>
        <w:t xml:space="preserve">Implemented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microservice </w:t>
      </w:r>
      <w:r>
        <w:rPr>
          <w:rStyle w:val="45"/>
          <w:i w:val="0"/>
          <w:iCs w:val="0"/>
          <w:sz w:val="22"/>
          <w:szCs w:val="22"/>
        </w:rPr>
        <w:t xml:space="preserve">architecture to enhance efficiency by utilizing </w:t>
      </w:r>
      <w:r>
        <w:rPr>
          <w:rStyle w:val="36"/>
          <w:b/>
          <w:bCs/>
          <w:i w:val="0"/>
          <w:iCs w:val="0"/>
          <w:sz w:val="22"/>
          <w:szCs w:val="22"/>
        </w:rPr>
        <w:t>Java</w:t>
      </w:r>
      <w:r>
        <w:rPr>
          <w:rStyle w:val="45"/>
          <w:i w:val="0"/>
          <w:iCs w:val="0"/>
          <w:sz w:val="22"/>
          <w:szCs w:val="22"/>
        </w:rPr>
        <w:t xml:space="preserve">-based services that communicate through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REST </w:t>
      </w:r>
      <w:r>
        <w:rPr>
          <w:rStyle w:val="45"/>
          <w:i w:val="0"/>
          <w:iCs w:val="0"/>
          <w:sz w:val="22"/>
          <w:szCs w:val="22"/>
        </w:rPr>
        <w:t>and message brokers.</w:t>
      </w:r>
    </w:p>
    <w:p w14:paraId="3606704E">
      <w:pPr>
        <w:pStyle w:val="34"/>
        <w:numPr>
          <w:ilvl w:val="0"/>
          <w:numId w:val="4"/>
        </w:numPr>
        <w:spacing w:line="260" w:lineRule="atLeast"/>
        <w:ind w:left="640" w:hanging="261"/>
        <w:jc w:val="both"/>
        <w:rPr>
          <w:rStyle w:val="45"/>
          <w:i w:val="0"/>
          <w:iCs w:val="0"/>
          <w:sz w:val="22"/>
          <w:szCs w:val="22"/>
        </w:rPr>
      </w:pPr>
      <w:r>
        <w:rPr>
          <w:rStyle w:val="45"/>
          <w:i w:val="0"/>
          <w:iCs w:val="0"/>
          <w:sz w:val="22"/>
          <w:szCs w:val="22"/>
        </w:rPr>
        <w:t xml:space="preserve">Deployed services to </w:t>
      </w:r>
      <w:r>
        <w:rPr>
          <w:rStyle w:val="36"/>
          <w:b/>
          <w:bCs/>
          <w:i w:val="0"/>
          <w:iCs w:val="0"/>
          <w:sz w:val="22"/>
          <w:szCs w:val="22"/>
        </w:rPr>
        <w:t>AWS</w:t>
      </w:r>
      <w:r>
        <w:rPr>
          <w:rStyle w:val="45"/>
          <w:i w:val="0"/>
          <w:iCs w:val="0"/>
          <w:sz w:val="22"/>
          <w:szCs w:val="22"/>
        </w:rPr>
        <w:t xml:space="preserve"> in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Docker </w:t>
      </w:r>
      <w:r>
        <w:rPr>
          <w:rStyle w:val="45"/>
          <w:i w:val="0"/>
          <w:iCs w:val="0"/>
          <w:sz w:val="22"/>
          <w:szCs w:val="22"/>
        </w:rPr>
        <w:t xml:space="preserve">containers, managed by </w:t>
      </w:r>
      <w:r>
        <w:rPr>
          <w:rStyle w:val="36"/>
          <w:b/>
          <w:bCs/>
          <w:i w:val="0"/>
          <w:iCs w:val="0"/>
          <w:sz w:val="22"/>
          <w:szCs w:val="22"/>
        </w:rPr>
        <w:t>Kubernetes</w:t>
      </w:r>
      <w:r>
        <w:rPr>
          <w:rStyle w:val="45"/>
          <w:i w:val="0"/>
          <w:iCs w:val="0"/>
          <w:sz w:val="22"/>
          <w:szCs w:val="22"/>
        </w:rPr>
        <w:t xml:space="preserve">. Orchestrated the migration of a legacy database to </w:t>
      </w:r>
      <w:r>
        <w:rPr>
          <w:rStyle w:val="36"/>
          <w:b/>
          <w:bCs/>
          <w:i w:val="0"/>
          <w:iCs w:val="0"/>
          <w:sz w:val="22"/>
          <w:szCs w:val="22"/>
        </w:rPr>
        <w:t>AWS Aurora</w:t>
      </w:r>
      <w:r>
        <w:rPr>
          <w:rStyle w:val="45"/>
          <w:i w:val="0"/>
          <w:iCs w:val="0"/>
          <w:sz w:val="22"/>
          <w:szCs w:val="22"/>
        </w:rPr>
        <w:t>, achieving a 30% cost reduction and doubling query performance.</w:t>
      </w:r>
    </w:p>
    <w:p w14:paraId="300F2293">
      <w:pPr>
        <w:pStyle w:val="34"/>
        <w:numPr>
          <w:ilvl w:val="0"/>
          <w:numId w:val="4"/>
        </w:numPr>
        <w:spacing w:line="260" w:lineRule="atLeast"/>
        <w:ind w:left="640" w:hanging="261"/>
        <w:jc w:val="both"/>
        <w:rPr>
          <w:rStyle w:val="45"/>
          <w:i w:val="0"/>
          <w:iCs w:val="0"/>
          <w:sz w:val="22"/>
          <w:szCs w:val="22"/>
        </w:rPr>
      </w:pPr>
      <w:r>
        <w:rPr>
          <w:rStyle w:val="45"/>
          <w:i w:val="0"/>
          <w:iCs w:val="0"/>
          <w:sz w:val="22"/>
          <w:szCs w:val="22"/>
        </w:rPr>
        <w:t xml:space="preserve">Implemented </w:t>
      </w:r>
      <w:r>
        <w:rPr>
          <w:rStyle w:val="36"/>
          <w:b/>
          <w:bCs/>
          <w:i w:val="0"/>
          <w:iCs w:val="0"/>
          <w:sz w:val="22"/>
          <w:szCs w:val="22"/>
        </w:rPr>
        <w:t>Kafka</w:t>
      </w:r>
      <w:r>
        <w:rPr>
          <w:rStyle w:val="45"/>
          <w:i w:val="0"/>
          <w:iCs w:val="0"/>
          <w:sz w:val="22"/>
          <w:szCs w:val="22"/>
        </w:rPr>
        <w:t xml:space="preserve"> for asynchronous message processing, enhancing scalability and decoupling microservices in a real-time analytics platform.</w:t>
      </w:r>
    </w:p>
    <w:p w14:paraId="53680500">
      <w:pPr>
        <w:pStyle w:val="34"/>
        <w:numPr>
          <w:ilvl w:val="0"/>
          <w:numId w:val="4"/>
        </w:numPr>
        <w:spacing w:line="260" w:lineRule="atLeast"/>
        <w:ind w:left="640" w:hanging="261"/>
        <w:jc w:val="both"/>
        <w:rPr>
          <w:i w:val="0"/>
          <w:iCs w:val="0"/>
        </w:rPr>
      </w:pPr>
      <w:r>
        <w:rPr>
          <w:rStyle w:val="45"/>
          <w:i w:val="0"/>
          <w:iCs w:val="0"/>
          <w:sz w:val="22"/>
          <w:szCs w:val="22"/>
        </w:rPr>
        <w:t xml:space="preserve">Used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SQL </w:t>
      </w:r>
      <w:r>
        <w:rPr>
          <w:rStyle w:val="45"/>
          <w:i w:val="0"/>
          <w:iCs w:val="0"/>
          <w:sz w:val="22"/>
          <w:szCs w:val="22"/>
        </w:rPr>
        <w:t xml:space="preserve">and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NoSQL </w:t>
      </w:r>
      <w:r>
        <w:rPr>
          <w:rStyle w:val="45"/>
          <w:i w:val="0"/>
          <w:iCs w:val="0"/>
          <w:sz w:val="22"/>
          <w:szCs w:val="22"/>
        </w:rPr>
        <w:t xml:space="preserve">databases like </w:t>
      </w:r>
      <w:r>
        <w:rPr>
          <w:rStyle w:val="36"/>
          <w:b/>
          <w:bCs/>
          <w:i w:val="0"/>
          <w:iCs w:val="0"/>
          <w:sz w:val="22"/>
          <w:szCs w:val="22"/>
        </w:rPr>
        <w:t>MySQL</w:t>
      </w:r>
      <w:r>
        <w:rPr>
          <w:rStyle w:val="45"/>
          <w:i w:val="0"/>
          <w:iCs w:val="0"/>
          <w:sz w:val="22"/>
          <w:szCs w:val="22"/>
        </w:rPr>
        <w:t xml:space="preserve">, </w:t>
      </w:r>
      <w:r>
        <w:rPr>
          <w:rStyle w:val="36"/>
          <w:b/>
          <w:bCs/>
          <w:i w:val="0"/>
          <w:iCs w:val="0"/>
          <w:sz w:val="22"/>
          <w:szCs w:val="22"/>
        </w:rPr>
        <w:t>MongoDB</w:t>
      </w:r>
      <w:r>
        <w:rPr>
          <w:rStyle w:val="45"/>
          <w:i w:val="0"/>
          <w:iCs w:val="0"/>
          <w:sz w:val="22"/>
          <w:szCs w:val="22"/>
        </w:rPr>
        <w:t xml:space="preserve">, </w:t>
      </w:r>
      <w:r>
        <w:rPr>
          <w:rStyle w:val="36"/>
          <w:b/>
          <w:bCs/>
          <w:i w:val="0"/>
          <w:iCs w:val="0"/>
          <w:sz w:val="22"/>
          <w:szCs w:val="22"/>
        </w:rPr>
        <w:t>Cassandra</w:t>
      </w:r>
      <w:r>
        <w:rPr>
          <w:rStyle w:val="45"/>
          <w:i w:val="0"/>
          <w:iCs w:val="0"/>
          <w:sz w:val="22"/>
          <w:szCs w:val="22"/>
        </w:rPr>
        <w:t xml:space="preserve">, and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PostgreSQL </w:t>
      </w:r>
      <w:r>
        <w:rPr>
          <w:rStyle w:val="45"/>
          <w:i w:val="0"/>
          <w:iCs w:val="0"/>
          <w:sz w:val="22"/>
          <w:szCs w:val="22"/>
        </w:rPr>
        <w:t>in different microservices.</w:t>
      </w:r>
    </w:p>
    <w:p w14:paraId="451D0FC3">
      <w:pPr>
        <w:pStyle w:val="34"/>
        <w:numPr>
          <w:ilvl w:val="0"/>
          <w:numId w:val="4"/>
        </w:numPr>
        <w:spacing w:line="260" w:lineRule="atLeast"/>
        <w:ind w:left="640" w:hanging="261"/>
        <w:jc w:val="both"/>
        <w:rPr>
          <w:rFonts w:hint="default" w:ascii="Times New Roman Regular" w:hAnsi="Times New Roman Regular" w:cs="Times New Roman Regular"/>
          <w:b w:val="0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 xml:space="preserve">Worked with </w:t>
      </w:r>
      <w:r>
        <w:rPr>
          <w:rStyle w:val="11"/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>CI/CD pipelines</w:t>
      </w: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 xml:space="preserve"> using </w:t>
      </w:r>
      <w:r>
        <w:rPr>
          <w:rStyle w:val="11"/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>Jenkins</w:t>
      </w: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 xml:space="preserve">, </w:t>
      </w:r>
      <w:r>
        <w:rPr>
          <w:rStyle w:val="11"/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>Docker</w:t>
      </w: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 xml:space="preserve">, and </w:t>
      </w:r>
      <w:r>
        <w:rPr>
          <w:rStyle w:val="11"/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>Maven</w:t>
      </w: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 xml:space="preserve"> for continuous integration and deployment of microservices.</w:t>
      </w:r>
    </w:p>
    <w:p w14:paraId="730A8BF6">
      <w:pPr>
        <w:pStyle w:val="34"/>
        <w:numPr>
          <w:ilvl w:val="0"/>
          <w:numId w:val="4"/>
        </w:numPr>
        <w:spacing w:line="260" w:lineRule="atLeast"/>
        <w:ind w:left="640" w:hanging="261"/>
        <w:jc w:val="both"/>
        <w:rPr>
          <w:rStyle w:val="45"/>
          <w:rFonts w:hint="default" w:ascii="Times New Roman Regular" w:hAnsi="Times New Roman Regular" w:cs="Times New Roman Regular"/>
          <w:b w:val="0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 xml:space="preserve">Implemented </w:t>
      </w:r>
      <w:r>
        <w:rPr>
          <w:rStyle w:val="11"/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>Cucumber</w:t>
      </w: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 xml:space="preserve"> for Behavior Driven Development (BDD), improving collaboration with non-technical stakeholders during testing.</w:t>
      </w:r>
    </w:p>
    <w:p w14:paraId="2C1CD69C">
      <w:pPr>
        <w:pStyle w:val="34"/>
        <w:numPr>
          <w:ilvl w:val="0"/>
          <w:numId w:val="4"/>
        </w:numPr>
        <w:spacing w:line="260" w:lineRule="atLeast"/>
        <w:ind w:left="640" w:hanging="261"/>
        <w:jc w:val="both"/>
        <w:rPr>
          <w:rStyle w:val="45"/>
          <w:i w:val="0"/>
          <w:iCs w:val="0"/>
          <w:sz w:val="22"/>
          <w:szCs w:val="22"/>
        </w:rPr>
      </w:pPr>
      <w:r>
        <w:rPr>
          <w:rStyle w:val="45"/>
          <w:i w:val="0"/>
          <w:iCs w:val="0"/>
          <w:sz w:val="22"/>
          <w:szCs w:val="22"/>
        </w:rPr>
        <w:t xml:space="preserve">Utilized </w:t>
      </w:r>
      <w:r>
        <w:rPr>
          <w:rStyle w:val="36"/>
          <w:b/>
          <w:bCs/>
          <w:i w:val="0"/>
          <w:iCs w:val="0"/>
          <w:sz w:val="22"/>
          <w:szCs w:val="22"/>
        </w:rPr>
        <w:t>Postman's</w:t>
      </w:r>
      <w:r>
        <w:rPr>
          <w:rStyle w:val="45"/>
          <w:i w:val="0"/>
          <w:iCs w:val="0"/>
          <w:sz w:val="22"/>
          <w:szCs w:val="22"/>
        </w:rPr>
        <w:t xml:space="preserve">, Insomnia's intuitive interface to design and organize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API </w:t>
      </w:r>
      <w:r>
        <w:rPr>
          <w:rStyle w:val="45"/>
          <w:i w:val="0"/>
          <w:iCs w:val="0"/>
          <w:sz w:val="22"/>
          <w:szCs w:val="22"/>
        </w:rPr>
        <w:t>workflows, and performed endpoint testing.</w:t>
      </w:r>
    </w:p>
    <w:p w14:paraId="6961E733">
      <w:pPr>
        <w:pStyle w:val="34"/>
        <w:numPr>
          <w:ilvl w:val="0"/>
          <w:numId w:val="4"/>
        </w:numPr>
        <w:spacing w:line="260" w:lineRule="atLeast"/>
        <w:ind w:left="640" w:hanging="261"/>
        <w:jc w:val="both"/>
        <w:rPr>
          <w:rStyle w:val="45"/>
          <w:i w:val="0"/>
          <w:iCs w:val="0"/>
          <w:sz w:val="22"/>
          <w:szCs w:val="22"/>
        </w:rPr>
      </w:pPr>
      <w:r>
        <w:rPr>
          <w:rStyle w:val="45"/>
          <w:i w:val="0"/>
          <w:iCs w:val="0"/>
          <w:sz w:val="22"/>
          <w:szCs w:val="22"/>
        </w:rPr>
        <w:t xml:space="preserve">Managed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Git </w:t>
      </w:r>
      <w:r>
        <w:rPr>
          <w:rStyle w:val="45"/>
          <w:i w:val="0"/>
          <w:iCs w:val="0"/>
          <w:sz w:val="22"/>
          <w:szCs w:val="22"/>
        </w:rPr>
        <w:t xml:space="preserve">repositories and utilized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JIRA </w:t>
      </w:r>
      <w:r>
        <w:rPr>
          <w:rStyle w:val="45"/>
          <w:i w:val="0"/>
          <w:iCs w:val="0"/>
          <w:sz w:val="22"/>
          <w:szCs w:val="22"/>
        </w:rPr>
        <w:t>for efficient issue tracking and project management.</w:t>
      </w:r>
    </w:p>
    <w:p w14:paraId="6BEF8922">
      <w:pPr>
        <w:pStyle w:val="34"/>
        <w:numPr>
          <w:ilvl w:val="0"/>
          <w:numId w:val="4"/>
        </w:numPr>
        <w:spacing w:line="260" w:lineRule="atLeast"/>
        <w:ind w:left="640" w:hanging="261"/>
        <w:jc w:val="both"/>
        <w:rPr>
          <w:rStyle w:val="45"/>
          <w:i w:val="0"/>
          <w:iCs w:val="0"/>
          <w:sz w:val="22"/>
          <w:szCs w:val="22"/>
        </w:rPr>
      </w:pPr>
      <w:r>
        <w:rPr>
          <w:rStyle w:val="45"/>
          <w:i w:val="0"/>
          <w:iCs w:val="0"/>
          <w:sz w:val="22"/>
          <w:szCs w:val="22"/>
        </w:rPr>
        <w:t xml:space="preserve">Involved in </w:t>
      </w:r>
      <w:r>
        <w:rPr>
          <w:rStyle w:val="36"/>
          <w:b/>
          <w:bCs/>
          <w:i w:val="0"/>
          <w:iCs w:val="0"/>
          <w:sz w:val="22"/>
          <w:szCs w:val="22"/>
        </w:rPr>
        <w:t xml:space="preserve">Agile </w:t>
      </w:r>
      <w:r>
        <w:rPr>
          <w:rStyle w:val="45"/>
          <w:i w:val="0"/>
          <w:iCs w:val="0"/>
          <w:sz w:val="22"/>
          <w:szCs w:val="22"/>
        </w:rPr>
        <w:t>methodology to perform requirements gathering, analysis, and planning. Involved in gathering requirements from existing functionality for the custodians.</w:t>
      </w:r>
    </w:p>
    <w:p w14:paraId="5F6CD5FC">
      <w:pPr>
        <w:pStyle w:val="34"/>
        <w:spacing w:line="260" w:lineRule="atLeast"/>
        <w:jc w:val="both"/>
        <w:rPr>
          <w:rStyle w:val="45"/>
          <w:i w:val="0"/>
          <w:iCs w:val="0"/>
          <w:sz w:val="22"/>
          <w:szCs w:val="22"/>
        </w:rPr>
      </w:pPr>
    </w:p>
    <w:p w14:paraId="13DFAED4">
      <w:pPr>
        <w:pStyle w:val="41"/>
        <w:spacing w:line="260" w:lineRule="atLeast"/>
        <w:jc w:val="both"/>
        <w:rPr>
          <w:rFonts w:hint="default"/>
          <w:i w:val="0"/>
          <w:iCs w:val="0"/>
          <w:sz w:val="22"/>
          <w:szCs w:val="22"/>
          <w:lang w:val="en-US"/>
        </w:rPr>
      </w:pPr>
      <w:r>
        <w:rPr>
          <w:i w:val="0"/>
          <w:iCs w:val="0"/>
          <w:sz w:val="22"/>
          <w:szCs w:val="22"/>
        </w:rPr>
        <w:t xml:space="preserve">State of CaliforniA                                                                                                              </w:t>
      </w:r>
      <w:r>
        <w:rPr>
          <w:rStyle w:val="36"/>
          <w:i w:val="0"/>
          <w:iCs w:val="0"/>
          <w:caps w:val="0"/>
          <w:sz w:val="22"/>
          <w:szCs w:val="22"/>
        </w:rPr>
        <w:t>Jan 2022 to Dec 202</w:t>
      </w:r>
      <w:r>
        <w:rPr>
          <w:rStyle w:val="36"/>
          <w:rFonts w:hint="default"/>
          <w:i w:val="0"/>
          <w:iCs w:val="0"/>
          <w:caps w:val="0"/>
          <w:sz w:val="22"/>
          <w:szCs w:val="22"/>
          <w:lang w:val="en-US"/>
        </w:rPr>
        <w:t>2</w:t>
      </w:r>
    </w:p>
    <w:p w14:paraId="2D53E2F4">
      <w:pPr>
        <w:pStyle w:val="42"/>
        <w:tabs>
          <w:tab w:val="right" w:pos="10620"/>
        </w:tabs>
        <w:spacing w:line="260" w:lineRule="atLeast"/>
        <w:jc w:val="both"/>
        <w:rPr>
          <w:i w:val="0"/>
          <w:iCs w:val="0"/>
          <w:sz w:val="22"/>
          <w:szCs w:val="22"/>
        </w:rPr>
      </w:pPr>
      <w:r>
        <w:rPr>
          <w:rStyle w:val="43"/>
          <w:i w:val="0"/>
          <w:iCs w:val="0"/>
          <w:sz w:val="22"/>
          <w:szCs w:val="22"/>
        </w:rPr>
        <w:t>Software Engineer</w:t>
      </w:r>
    </w:p>
    <w:p w14:paraId="086DA12E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  <w:lang w:val="en-US"/>
        </w:rPr>
        <w:t>A</w:t>
      </w:r>
      <w:r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  <w:t xml:space="preserve">nalyzed, Designed and Implemented various software applications of </w:t>
      </w:r>
      <w:r>
        <w:rPr>
          <w:rFonts w:hint="default" w:ascii="Times New Roman Bold Italic" w:hAnsi="Times New Roman Bold Italic" w:cs="Times New Roman Bold Italic"/>
          <w:b/>
          <w:bCs/>
          <w:i w:val="0"/>
          <w:iCs w:val="0"/>
          <w:sz w:val="22"/>
          <w:szCs w:val="22"/>
        </w:rPr>
        <w:t>core Java, Angular, NodeJS</w:t>
      </w:r>
      <w:r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  <w:t>.</w:t>
      </w:r>
    </w:p>
    <w:p w14:paraId="073FC744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  <w:lang w:val="en-US"/>
        </w:rPr>
        <w:t>U</w:t>
      </w: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 xml:space="preserve">sed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kern w:val="0"/>
          <w:sz w:val="22"/>
          <w:szCs w:val="22"/>
          <w:lang w:val="en-US" w:eastAsia="zh-CN" w:bidi="ar"/>
        </w:rPr>
        <w:t>Microservices</w:t>
      </w: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 xml:space="preserve"> architecture, with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kern w:val="0"/>
          <w:sz w:val="22"/>
          <w:szCs w:val="22"/>
          <w:lang w:val="en-US" w:eastAsia="zh-CN" w:bidi="ar"/>
        </w:rPr>
        <w:t>Spring Boot</w:t>
      </w: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 xml:space="preserve">-based services interacting through a combination of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kern w:val="0"/>
          <w:sz w:val="22"/>
          <w:szCs w:val="22"/>
          <w:lang w:val="en-US" w:eastAsia="zh-CN" w:bidi="ar"/>
        </w:rPr>
        <w:t>REST</w:t>
      </w: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kern w:val="0"/>
          <w:sz w:val="22"/>
          <w:szCs w:val="22"/>
          <w:lang w:val="en-US" w:eastAsia="zh-CN" w:bidi="ar"/>
        </w:rPr>
        <w:t>SpringBoot</w:t>
      </w: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>.</w:t>
      </w:r>
    </w:p>
    <w:p w14:paraId="13FCA776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  <w:lang w:val="en-US"/>
        </w:rPr>
        <w:t>D</w:t>
      </w: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>esigned and developed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kern w:val="0"/>
          <w:sz w:val="22"/>
          <w:szCs w:val="22"/>
          <w:lang w:val="en-US" w:eastAsia="zh-CN" w:bidi="ar"/>
        </w:rPr>
        <w:t xml:space="preserve"> microservices</w:t>
      </w: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 xml:space="preserve"> for manufacturing plants using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kern w:val="0"/>
          <w:sz w:val="22"/>
          <w:szCs w:val="22"/>
          <w:lang w:val="en-US" w:eastAsia="zh-CN" w:bidi="ar"/>
        </w:rPr>
        <w:t xml:space="preserve"> NodeJS</w:t>
      </w: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kern w:val="0"/>
          <w:sz w:val="22"/>
          <w:szCs w:val="22"/>
          <w:lang w:val="en-US" w:eastAsia="zh-CN" w:bidi="ar"/>
        </w:rPr>
        <w:t>Angular.</w:t>
      </w:r>
    </w:p>
    <w:p w14:paraId="44816658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 xml:space="preserve">Designed dynamic and browser compatible pages using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kern w:val="0"/>
          <w:sz w:val="22"/>
          <w:szCs w:val="22"/>
          <w:lang w:val="en-US" w:eastAsia="zh-CN" w:bidi="ar"/>
        </w:rPr>
        <w:t>HTML, CSS, Angular</w:t>
      </w: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kern w:val="0"/>
          <w:sz w:val="22"/>
          <w:szCs w:val="22"/>
          <w:lang w:val="en-US" w:eastAsia="zh-CN" w:bidi="ar"/>
        </w:rPr>
        <w:t>JavaScript</w:t>
      </w: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>.</w:t>
      </w:r>
    </w:p>
    <w:p w14:paraId="4B775819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 xml:space="preserve">Responsible for creating efficient design and developing User Interaction screens using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kern w:val="0"/>
          <w:sz w:val="22"/>
          <w:szCs w:val="22"/>
          <w:lang w:val="en-US" w:eastAsia="zh-CN" w:bidi="ar"/>
        </w:rPr>
        <w:t>HTML5, CSS3, Bootstrap, JavaScript, Angular</w:t>
      </w: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 xml:space="preserve"> for clients to interact with the data.</w:t>
      </w:r>
    </w:p>
    <w:p w14:paraId="5776522C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>U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sed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Angular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 Reactive forms for complex forms and performed the validations using Form Builder.</w:t>
      </w:r>
    </w:p>
    <w:p w14:paraId="75D21D4B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  <w:lang w:val="en-US"/>
        </w:rPr>
        <w:t>U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sed view engines with express server in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NodejS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 for dynamic web page development.</w:t>
      </w:r>
    </w:p>
    <w:p w14:paraId="74DC07D5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  <w:lang w:val="en-US"/>
        </w:rPr>
        <w:t>W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eb application development for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NodeJS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 backend system using Angular 7 and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 xml:space="preserve"> Node.js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 with cutting edge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HTML5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 and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CSS3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 techniques.</w:t>
      </w:r>
    </w:p>
    <w:p w14:paraId="180B58F4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  <w:lang w:val="en-US"/>
        </w:rPr>
        <w:t>S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tored the data in the form of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JSON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 structure-based documents, stored in collection using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MongoDB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>.</w:t>
      </w:r>
    </w:p>
    <w:p w14:paraId="3BA6749C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  <w:lang w:val="en-US"/>
        </w:rPr>
        <w:t>U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sed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Eclipse IDE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 for application Development and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VS code IDE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 for Front end development.</w:t>
      </w:r>
    </w:p>
    <w:p w14:paraId="27242AEF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  <w:lang w:val="en-US"/>
        </w:rPr>
        <w:t>U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sed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Git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 branching strategy and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bitbucket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 for inspection and version control maintenance.</w:t>
      </w:r>
    </w:p>
    <w:p w14:paraId="3792B206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  <w:lang w:val="en-US"/>
        </w:rPr>
        <w:t>D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eveloped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Spring DAO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 classes to manage database transactions using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  <w:lang w:val="en-US"/>
        </w:rPr>
        <w:t xml:space="preserve">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Hibernate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>.</w:t>
      </w:r>
    </w:p>
    <w:p w14:paraId="5C979836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  <w:lang w:val="en-US"/>
        </w:rPr>
        <w:t>U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sed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Microservices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 architecture, with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Spring Framework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-based services interacting through a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REST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>.</w:t>
      </w:r>
    </w:p>
    <w:p w14:paraId="5F336C20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  <w:lang w:val="en-US"/>
        </w:rPr>
        <w:t>C</w:t>
      </w: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 xml:space="preserve">reated Controller classes for request handling, submission processing and validations with commons validator using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kern w:val="0"/>
          <w:sz w:val="22"/>
          <w:szCs w:val="22"/>
          <w:lang w:val="en-US" w:eastAsia="zh-CN" w:bidi="ar"/>
        </w:rPr>
        <w:t>Spring boot</w:t>
      </w: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kern w:val="0"/>
          <w:sz w:val="22"/>
          <w:szCs w:val="22"/>
          <w:lang w:val="en-US" w:eastAsia="zh-CN" w:bidi="ar"/>
        </w:rPr>
        <w:t>Spring MVC</w:t>
      </w: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 xml:space="preserve"> framework,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kern w:val="0"/>
          <w:sz w:val="22"/>
          <w:szCs w:val="22"/>
          <w:lang w:val="en-US" w:eastAsia="zh-CN" w:bidi="ar"/>
        </w:rPr>
        <w:t>Spring Batch</w:t>
      </w: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>.</w:t>
      </w:r>
    </w:p>
    <w:p w14:paraId="67B2DCA9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 xml:space="preserve">Developed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kern w:val="0"/>
          <w:sz w:val="22"/>
          <w:szCs w:val="22"/>
          <w:lang w:val="en-US" w:eastAsia="zh-CN" w:bidi="ar"/>
        </w:rPr>
        <w:t>Spring Boot REST API</w:t>
      </w: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 xml:space="preserve"> end points with java implementing messaging queue.</w:t>
      </w:r>
    </w:p>
    <w:p w14:paraId="194C2B88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 xml:space="preserve">Used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kern w:val="0"/>
          <w:sz w:val="22"/>
          <w:szCs w:val="22"/>
          <w:lang w:val="en-US" w:eastAsia="zh-CN" w:bidi="ar"/>
        </w:rPr>
        <w:t>Hibernate mappings</w:t>
      </w: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>, relationships between tables and entity classes to access and update information in the database.</w:t>
      </w:r>
    </w:p>
    <w:p w14:paraId="6E4A8B79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>M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apped database objects to object-oriented language objects using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Hibernate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  <w:lang w:val="en-US"/>
        </w:rPr>
        <w:t xml:space="preserve"> 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>framework and developed backend using hibernate and HQL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  <w:lang w:val="en-US"/>
        </w:rPr>
        <w:t>.</w:t>
      </w:r>
    </w:p>
    <w:p w14:paraId="53349B30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Used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JUnit,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  <w:lang w:val="en-US"/>
        </w:rPr>
        <w:t xml:space="preserve">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Log4j, Easy mock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 and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Mockito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 for writing and implementing Unit test cases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  <w:lang w:val="en-US"/>
        </w:rPr>
        <w:t xml:space="preserve"> 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and tested Rest services using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Postman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>.</w:t>
      </w:r>
    </w:p>
    <w:p w14:paraId="7B1C6464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b w:val="0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 xml:space="preserve">Deployed microservices in </w:t>
      </w:r>
      <w:r>
        <w:rPr>
          <w:rStyle w:val="11"/>
          <w:rFonts w:hint="default" w:ascii="Times New Roman Bold" w:hAnsi="Times New Roman Bold" w:eastAsia="SimSun" w:cs="Times New Roman Bold"/>
          <w:b/>
          <w:bCs w:val="0"/>
          <w:i w:val="0"/>
          <w:iCs w:val="0"/>
          <w:kern w:val="0"/>
          <w:sz w:val="22"/>
          <w:szCs w:val="22"/>
          <w:lang w:val="en-US" w:eastAsia="zh-CN" w:bidi="ar"/>
        </w:rPr>
        <w:t>Docker</w:t>
      </w:r>
      <w:r>
        <w:rPr>
          <w:rStyle w:val="11"/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 xml:space="preserve"> containers</w:t>
      </w: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 xml:space="preserve">, orchestrated with </w:t>
      </w:r>
      <w:r>
        <w:rPr>
          <w:rStyle w:val="11"/>
          <w:rFonts w:hint="default" w:ascii="Times New Roman Bold" w:hAnsi="Times New Roman Bold" w:eastAsia="SimSun" w:cs="Times New Roman Bold"/>
          <w:b/>
          <w:bCs w:val="0"/>
          <w:i w:val="0"/>
          <w:iCs w:val="0"/>
          <w:kern w:val="0"/>
          <w:sz w:val="22"/>
          <w:szCs w:val="22"/>
          <w:lang w:val="en-US" w:eastAsia="zh-CN" w:bidi="ar"/>
        </w:rPr>
        <w:t>Kubernetes</w:t>
      </w:r>
      <w:r>
        <w:rPr>
          <w:rFonts w:hint="default" w:ascii="Times New Roman Bold" w:hAnsi="Times New Roman Bold" w:eastAsia="SimSun" w:cs="Times New Roman Bold"/>
          <w:b/>
          <w:bCs w:val="0"/>
          <w:i w:val="0"/>
          <w:iCs w:val="0"/>
          <w:kern w:val="0"/>
          <w:sz w:val="22"/>
          <w:szCs w:val="22"/>
          <w:lang w:val="en-US" w:eastAsia="zh-CN" w:bidi="ar"/>
        </w:rPr>
        <w:t>,</w:t>
      </w: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 xml:space="preserve"> and integrated into the </w:t>
      </w:r>
      <w:r>
        <w:rPr>
          <w:rStyle w:val="11"/>
          <w:rFonts w:hint="default" w:ascii="Times New Roman Bold" w:hAnsi="Times New Roman Bold" w:eastAsia="SimSun" w:cs="Times New Roman Bold"/>
          <w:b/>
          <w:bCs w:val="0"/>
          <w:i w:val="0"/>
          <w:iCs w:val="0"/>
          <w:kern w:val="0"/>
          <w:sz w:val="22"/>
          <w:szCs w:val="22"/>
          <w:lang w:val="en-US" w:eastAsia="zh-CN" w:bidi="ar"/>
        </w:rPr>
        <w:t>Jenkins</w:t>
      </w:r>
      <w:r>
        <w:rPr>
          <w:rStyle w:val="11"/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>-based CI/CD pipeline</w:t>
      </w: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 xml:space="preserve"> for seamless application deployment.</w:t>
      </w:r>
    </w:p>
    <w:p w14:paraId="3B492B4F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  <w:lang w:val="en-US"/>
        </w:rPr>
        <w:t>D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eployed the Application into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 xml:space="preserve">Docker 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>container and made easily accessible at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  <w:lang w:val="en-US"/>
        </w:rPr>
        <w:t xml:space="preserve"> 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runtime using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 xml:space="preserve">Cloud Foundry 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and other cloud services like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AWS EC2, AWS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  <w:lang w:val="en-US"/>
        </w:rPr>
        <w:t xml:space="preserve">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Code deploy, Aws S3, AWS Lambda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>.</w:t>
      </w:r>
    </w:p>
    <w:p w14:paraId="479ED9FB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  <w:lang w:val="en-US"/>
        </w:rPr>
        <w:t>U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sed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Agile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 methodology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JIRA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 to track and maintain the history of bugs/issues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  <w:lang w:val="en-US"/>
        </w:rPr>
        <w:t xml:space="preserve"> 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on everyday basis Applied Java Collections such as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HashMap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>, List to store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  <w:lang w:val="en-US"/>
        </w:rPr>
        <w:t xml:space="preserve"> 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data and passed along with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JSP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>.</w:t>
      </w:r>
    </w:p>
    <w:p w14:paraId="3EB4EF00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  <w:lang w:val="en-US"/>
        </w:rPr>
        <w:t>Us</w:t>
      </w: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 xml:space="preserve">ed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kern w:val="0"/>
          <w:sz w:val="22"/>
          <w:szCs w:val="22"/>
          <w:lang w:val="en-US" w:eastAsia="zh-CN" w:bidi="ar"/>
        </w:rPr>
        <w:t>Jasmine</w:t>
      </w: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kern w:val="0"/>
          <w:sz w:val="22"/>
          <w:szCs w:val="22"/>
          <w:lang w:val="en-US" w:eastAsia="zh-CN" w:bidi="ar"/>
        </w:rPr>
        <w:t>Karma</w:t>
      </w: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 xml:space="preserve"> for testing the front end.</w:t>
      </w:r>
    </w:p>
    <w:p w14:paraId="67C362E2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i w:val="0"/>
          <w:iCs w:val="0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kern w:val="0"/>
          <w:sz w:val="22"/>
          <w:szCs w:val="22"/>
          <w:lang w:val="en-US" w:eastAsia="zh-CN" w:bidi="ar"/>
        </w:rPr>
        <w:t>U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sed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Spring Boot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 for building application with Spring initializers and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  <w:lang w:val="en-US"/>
        </w:rPr>
        <w:t xml:space="preserve"> 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>bootstrapping the build configuration and develop custom solutions that act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  <w:lang w:val="en-US"/>
        </w:rPr>
        <w:t xml:space="preserve"> 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>upon Jenkins information in authentic time.</w:t>
      </w:r>
    </w:p>
    <w:p w14:paraId="2232F3A6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b w:val="0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 xml:space="preserve">Optimized </w:t>
      </w: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kern w:val="0"/>
          <w:sz w:val="22"/>
          <w:szCs w:val="22"/>
          <w:lang w:val="en-US" w:eastAsia="zh-CN" w:bidi="ar"/>
        </w:rPr>
        <w:t>SQL</w:t>
      </w: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 xml:space="preserve"> queries by using </w:t>
      </w:r>
      <w:r>
        <w:rPr>
          <w:rStyle w:val="11"/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>indexing</w:t>
      </w: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 xml:space="preserve">, analyzing </w:t>
      </w:r>
      <w:r>
        <w:rPr>
          <w:rStyle w:val="11"/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>execution plans</w:t>
      </w: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 xml:space="preserve">, and </w:t>
      </w:r>
      <w:r>
        <w:rPr>
          <w:rStyle w:val="11"/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>query refactoring</w:t>
      </w: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kern w:val="0"/>
          <w:sz w:val="22"/>
          <w:szCs w:val="22"/>
          <w:lang w:val="en-US" w:eastAsia="zh-CN" w:bidi="ar"/>
        </w:rPr>
        <w:t>, achieving up to 40% improvement in database performance.</w:t>
      </w:r>
    </w:p>
    <w:p w14:paraId="7174AF12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  <w:lang w:val="en-US"/>
        </w:rPr>
        <w:t>D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eveloped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SQL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 and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PL/SQL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 stored procedures and prepared statements for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  <w:lang w:val="en-US"/>
        </w:rPr>
        <w:t xml:space="preserve"> 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updating and accessing data from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Oracle database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>.</w:t>
      </w:r>
    </w:p>
    <w:p w14:paraId="313DA96D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000000" w:sz="0" w:space="3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40" w:right="0" w:hanging="261"/>
        <w:jc w:val="left"/>
        <w:rPr>
          <w:rFonts w:hint="default" w:ascii="Times New Roman Regular" w:hAnsi="Times New Roman Regular" w:cs="Times New Roman Regular"/>
          <w:i w:val="0"/>
          <w:iCs w:val="0"/>
          <w:sz w:val="22"/>
          <w:szCs w:val="22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  <w:lang w:val="en-US"/>
        </w:rPr>
        <w:t>D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esigned and deployed both </w:t>
      </w:r>
      <w:r>
        <w:rPr>
          <w:rFonts w:hint="default" w:ascii="Times New Roman Bold Italic" w:hAnsi="Times New Roman Bold Italic" w:eastAsia="helvetica" w:cs="Times New Roman Bold Italic"/>
          <w:b/>
          <w:bCs/>
          <w:i w:val="0"/>
          <w:iCs w:val="0"/>
          <w:sz w:val="22"/>
          <w:szCs w:val="22"/>
        </w:rPr>
        <w:t>XML</w:t>
      </w:r>
      <w:r>
        <w:rPr>
          <w:rFonts w:hint="default" w:ascii="Times New Roman Regular" w:hAnsi="Times New Roman Regular" w:eastAsia="helvetica" w:cs="Times New Roman Regular"/>
          <w:i w:val="0"/>
          <w:iCs w:val="0"/>
          <w:sz w:val="22"/>
          <w:szCs w:val="22"/>
        </w:rPr>
        <w:t xml:space="preserve"> and Rest Web Services to provide the interface to the various clients running on both Java and non-java applications.</w:t>
      </w:r>
    </w:p>
    <w:p w14:paraId="4B17DFD6">
      <w:pPr>
        <w:pStyle w:val="34"/>
        <w:spacing w:line="260" w:lineRule="atLeast"/>
        <w:ind w:left="720"/>
        <w:jc w:val="both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 xml:space="preserve"> </w:t>
      </w:r>
    </w:p>
    <w:p w14:paraId="34EB3015">
      <w:pPr>
        <w:pStyle w:val="34"/>
        <w:spacing w:line="260" w:lineRule="atLeast"/>
        <w:jc w:val="both"/>
        <w:rPr>
          <w:rStyle w:val="45"/>
          <w:b/>
          <w:bCs/>
          <w:i w:val="0"/>
          <w:iCs w:val="0"/>
          <w:sz w:val="22"/>
          <w:szCs w:val="22"/>
        </w:rPr>
      </w:pPr>
      <w:r>
        <w:rPr>
          <w:rStyle w:val="45"/>
          <w:b/>
          <w:bCs/>
          <w:i w:val="0"/>
          <w:iCs w:val="0"/>
          <w:sz w:val="22"/>
          <w:szCs w:val="22"/>
        </w:rPr>
        <w:t>Client: Ping Identity, Bangalore, India</w:t>
      </w:r>
      <w:r>
        <w:rPr>
          <w:rStyle w:val="45"/>
          <w:b/>
          <w:bCs/>
          <w:i w:val="0"/>
          <w:iCs w:val="0"/>
          <w:sz w:val="22"/>
          <w:szCs w:val="22"/>
        </w:rPr>
        <w:tab/>
      </w:r>
      <w:r>
        <w:rPr>
          <w:rStyle w:val="45"/>
          <w:b/>
          <w:bCs/>
          <w:i w:val="0"/>
          <w:iCs w:val="0"/>
          <w:sz w:val="22"/>
          <w:szCs w:val="22"/>
        </w:rPr>
        <w:t xml:space="preserve">                                                                         </w:t>
      </w:r>
      <w:r>
        <w:rPr>
          <w:rStyle w:val="45"/>
          <w:rFonts w:hint="default"/>
          <w:b/>
          <w:bCs/>
          <w:i w:val="0"/>
          <w:iCs w:val="0"/>
          <w:sz w:val="22"/>
          <w:szCs w:val="22"/>
          <w:lang w:val="en-US"/>
        </w:rPr>
        <w:t>Dec</w:t>
      </w:r>
      <w:r>
        <w:rPr>
          <w:rStyle w:val="45"/>
          <w:b/>
          <w:bCs/>
          <w:i w:val="0"/>
          <w:iCs w:val="0"/>
          <w:sz w:val="22"/>
          <w:szCs w:val="22"/>
        </w:rPr>
        <w:t xml:space="preserve"> 201</w:t>
      </w:r>
      <w:r>
        <w:rPr>
          <w:rStyle w:val="45"/>
          <w:rFonts w:hint="default"/>
          <w:b/>
          <w:bCs/>
          <w:i w:val="0"/>
          <w:iCs w:val="0"/>
          <w:sz w:val="22"/>
          <w:szCs w:val="22"/>
          <w:lang w:val="en-US"/>
        </w:rPr>
        <w:t>6</w:t>
      </w:r>
      <w:r>
        <w:rPr>
          <w:rStyle w:val="45"/>
          <w:b/>
          <w:bCs/>
          <w:i w:val="0"/>
          <w:iCs w:val="0"/>
          <w:sz w:val="22"/>
          <w:szCs w:val="22"/>
        </w:rPr>
        <w:t xml:space="preserve"> – August 2020</w:t>
      </w:r>
    </w:p>
    <w:p w14:paraId="3DA0589E">
      <w:pPr>
        <w:pStyle w:val="34"/>
        <w:spacing w:line="260" w:lineRule="atLeast"/>
        <w:jc w:val="both"/>
        <w:rPr>
          <w:rStyle w:val="45"/>
          <w:b/>
          <w:bCs/>
          <w:i w:val="0"/>
          <w:iCs w:val="0"/>
          <w:sz w:val="22"/>
          <w:szCs w:val="22"/>
        </w:rPr>
      </w:pPr>
      <w:r>
        <w:rPr>
          <w:rStyle w:val="45"/>
          <w:b/>
          <w:bCs/>
          <w:i w:val="0"/>
          <w:iCs w:val="0"/>
          <w:sz w:val="22"/>
          <w:szCs w:val="22"/>
        </w:rPr>
        <w:t>Role: Full-Stack Java Developer</w:t>
      </w:r>
    </w:p>
    <w:p w14:paraId="4B7467B6">
      <w:pPr>
        <w:pStyle w:val="34"/>
        <w:numPr>
          <w:ilvl w:val="0"/>
          <w:numId w:val="6"/>
        </w:numPr>
        <w:spacing w:line="260" w:lineRule="atLeast"/>
        <w:jc w:val="both"/>
        <w:rPr>
          <w:rStyle w:val="45"/>
          <w:i w:val="0"/>
          <w:iCs w:val="0"/>
          <w:sz w:val="22"/>
          <w:szCs w:val="22"/>
        </w:rPr>
      </w:pPr>
      <w:r>
        <w:rPr>
          <w:rStyle w:val="45"/>
          <w:i w:val="0"/>
          <w:iCs w:val="0"/>
          <w:sz w:val="22"/>
          <w:szCs w:val="22"/>
        </w:rPr>
        <w:t>Exposed to Software Development Life Cycle (SDLC), Agile-Scrum application development methodology.</w:t>
      </w:r>
    </w:p>
    <w:p w14:paraId="4BBB8171">
      <w:pPr>
        <w:pStyle w:val="34"/>
        <w:numPr>
          <w:ilvl w:val="0"/>
          <w:numId w:val="6"/>
        </w:numPr>
        <w:spacing w:line="260" w:lineRule="atLeast"/>
        <w:jc w:val="both"/>
        <w:rPr>
          <w:rStyle w:val="45"/>
          <w:i w:val="0"/>
          <w:iCs w:val="0"/>
          <w:sz w:val="22"/>
          <w:szCs w:val="22"/>
        </w:rPr>
      </w:pPr>
      <w:r>
        <w:rPr>
          <w:rStyle w:val="45"/>
          <w:i w:val="0"/>
          <w:iCs w:val="0"/>
          <w:sz w:val="22"/>
          <w:szCs w:val="22"/>
        </w:rPr>
        <w:t xml:space="preserve">Developed microservices using </w:t>
      </w:r>
      <w:r>
        <w:rPr>
          <w:rStyle w:val="45"/>
          <w:b/>
          <w:bCs/>
          <w:i w:val="0"/>
          <w:iCs w:val="0"/>
          <w:sz w:val="22"/>
          <w:szCs w:val="22"/>
        </w:rPr>
        <w:t>Spring MVC, Spring Boot, and Spring Cloud</w:t>
      </w:r>
      <w:r>
        <w:rPr>
          <w:rStyle w:val="45"/>
          <w:i w:val="0"/>
          <w:iCs w:val="0"/>
          <w:sz w:val="22"/>
          <w:szCs w:val="22"/>
        </w:rPr>
        <w:t>.</w:t>
      </w:r>
    </w:p>
    <w:p w14:paraId="73619B19">
      <w:pPr>
        <w:pStyle w:val="34"/>
        <w:numPr>
          <w:ilvl w:val="0"/>
          <w:numId w:val="6"/>
        </w:numPr>
        <w:spacing w:line="260" w:lineRule="atLeast"/>
        <w:jc w:val="both"/>
        <w:rPr>
          <w:rStyle w:val="45"/>
          <w:i w:val="0"/>
          <w:iCs w:val="0"/>
          <w:sz w:val="22"/>
          <w:szCs w:val="22"/>
        </w:rPr>
      </w:pPr>
      <w:r>
        <w:rPr>
          <w:rStyle w:val="45"/>
          <w:i w:val="0"/>
          <w:iCs w:val="0"/>
          <w:sz w:val="22"/>
          <w:szCs w:val="22"/>
        </w:rPr>
        <w:t>Designed and developed REST-based Microservices using Spring Boot for the application to seamlessly integrate with supporting subsystems.</w:t>
      </w:r>
    </w:p>
    <w:p w14:paraId="02880021">
      <w:pPr>
        <w:pStyle w:val="34"/>
        <w:numPr>
          <w:ilvl w:val="0"/>
          <w:numId w:val="6"/>
        </w:numPr>
        <w:spacing w:line="260" w:lineRule="atLeast"/>
        <w:jc w:val="both"/>
        <w:rPr>
          <w:rStyle w:val="45"/>
          <w:b/>
          <w:bCs/>
          <w:i w:val="0"/>
          <w:iCs w:val="0"/>
          <w:sz w:val="22"/>
          <w:szCs w:val="22"/>
        </w:rPr>
      </w:pPr>
      <w:r>
        <w:rPr>
          <w:rStyle w:val="45"/>
          <w:i w:val="0"/>
          <w:iCs w:val="0"/>
          <w:sz w:val="22"/>
          <w:szCs w:val="22"/>
        </w:rPr>
        <w:t xml:space="preserve">Designed, configured, and managed public/private cloud infrastructures using Amazon Web Services (AWS), which includes </w:t>
      </w:r>
      <w:r>
        <w:rPr>
          <w:rStyle w:val="45"/>
          <w:b/>
          <w:bCs/>
          <w:i w:val="0"/>
          <w:iCs w:val="0"/>
          <w:sz w:val="22"/>
          <w:szCs w:val="22"/>
        </w:rPr>
        <w:t>VPC, EC2, S3, Cloud Front, ELB and Elastic Beanstalk.</w:t>
      </w:r>
    </w:p>
    <w:p w14:paraId="367990C9">
      <w:pPr>
        <w:pStyle w:val="34"/>
        <w:numPr>
          <w:ilvl w:val="0"/>
          <w:numId w:val="6"/>
        </w:numPr>
        <w:spacing w:line="260" w:lineRule="atLeast"/>
        <w:jc w:val="both"/>
        <w:rPr>
          <w:rStyle w:val="45"/>
          <w:i w:val="0"/>
          <w:iCs w:val="0"/>
          <w:sz w:val="22"/>
          <w:szCs w:val="22"/>
        </w:rPr>
      </w:pPr>
      <w:r>
        <w:rPr>
          <w:rStyle w:val="45"/>
          <w:i w:val="0"/>
          <w:iCs w:val="0"/>
          <w:sz w:val="22"/>
          <w:szCs w:val="22"/>
        </w:rPr>
        <w:t xml:space="preserve">Optimized legacy Java application with microservice architecture and cloud deployment on </w:t>
      </w:r>
      <w:r>
        <w:rPr>
          <w:rStyle w:val="45"/>
          <w:b/>
          <w:bCs/>
          <w:i w:val="0"/>
          <w:iCs w:val="0"/>
          <w:sz w:val="22"/>
          <w:szCs w:val="22"/>
        </w:rPr>
        <w:t>AWS</w:t>
      </w:r>
      <w:r>
        <w:rPr>
          <w:rStyle w:val="45"/>
          <w:i w:val="0"/>
          <w:iCs w:val="0"/>
          <w:sz w:val="22"/>
          <w:szCs w:val="22"/>
        </w:rPr>
        <w:t>, leading to a 40% reduction in server response time and improved scalability.</w:t>
      </w:r>
    </w:p>
    <w:p w14:paraId="70B43B99">
      <w:pPr>
        <w:pStyle w:val="34"/>
        <w:numPr>
          <w:ilvl w:val="0"/>
          <w:numId w:val="6"/>
        </w:numPr>
        <w:spacing w:line="260" w:lineRule="atLeast"/>
        <w:jc w:val="both"/>
        <w:rPr>
          <w:rStyle w:val="45"/>
          <w:i w:val="0"/>
          <w:iCs w:val="0"/>
          <w:sz w:val="22"/>
          <w:szCs w:val="22"/>
        </w:rPr>
      </w:pPr>
      <w:r>
        <w:rPr>
          <w:rStyle w:val="45"/>
          <w:i w:val="0"/>
          <w:iCs w:val="0"/>
          <w:sz w:val="22"/>
          <w:szCs w:val="22"/>
        </w:rPr>
        <w:t>Contributed to the setup of the Spring Cloud Config Server, which provided centralized configuration management for microservices, allowing dynamic updates without requiring application restarts.</w:t>
      </w:r>
    </w:p>
    <w:p w14:paraId="4D5F3F7D">
      <w:pPr>
        <w:pStyle w:val="34"/>
        <w:numPr>
          <w:ilvl w:val="0"/>
          <w:numId w:val="6"/>
        </w:numPr>
        <w:spacing w:line="260" w:lineRule="atLeast"/>
        <w:jc w:val="both"/>
        <w:rPr>
          <w:rStyle w:val="45"/>
          <w:i w:val="0"/>
          <w:iCs w:val="0"/>
          <w:sz w:val="22"/>
          <w:szCs w:val="22"/>
        </w:rPr>
      </w:pPr>
      <w:r>
        <w:rPr>
          <w:rStyle w:val="45"/>
          <w:i w:val="0"/>
          <w:iCs w:val="0"/>
          <w:sz w:val="22"/>
          <w:szCs w:val="22"/>
        </w:rPr>
        <w:t xml:space="preserve">Created and utilized </w:t>
      </w:r>
      <w:r>
        <w:rPr>
          <w:rStyle w:val="45"/>
          <w:b/>
          <w:bCs/>
          <w:i w:val="0"/>
          <w:iCs w:val="0"/>
          <w:sz w:val="22"/>
          <w:szCs w:val="22"/>
        </w:rPr>
        <w:t>AWS Lambda</w:t>
      </w:r>
      <w:r>
        <w:rPr>
          <w:rStyle w:val="45"/>
          <w:i w:val="0"/>
          <w:iCs w:val="0"/>
          <w:sz w:val="22"/>
          <w:szCs w:val="22"/>
        </w:rPr>
        <w:t xml:space="preserve"> to handle </w:t>
      </w:r>
      <w:r>
        <w:rPr>
          <w:rStyle w:val="45"/>
          <w:b/>
          <w:bCs/>
          <w:i w:val="0"/>
          <w:iCs w:val="0"/>
          <w:sz w:val="22"/>
          <w:szCs w:val="22"/>
        </w:rPr>
        <w:t>RESTful API</w:t>
      </w:r>
      <w:r>
        <w:rPr>
          <w:rStyle w:val="45"/>
          <w:i w:val="0"/>
          <w:iCs w:val="0"/>
          <w:sz w:val="22"/>
          <w:szCs w:val="22"/>
        </w:rPr>
        <w:t xml:space="preserve"> requests, enabling on-demand processing while optimizing resource utilization.</w:t>
      </w:r>
    </w:p>
    <w:p w14:paraId="5A136F42">
      <w:pPr>
        <w:pStyle w:val="34"/>
        <w:numPr>
          <w:ilvl w:val="0"/>
          <w:numId w:val="6"/>
        </w:numPr>
        <w:spacing w:line="260" w:lineRule="atLeast"/>
        <w:jc w:val="both"/>
        <w:rPr>
          <w:rStyle w:val="45"/>
          <w:i w:val="0"/>
          <w:iCs w:val="0"/>
          <w:sz w:val="22"/>
          <w:szCs w:val="22"/>
        </w:rPr>
      </w:pPr>
      <w:r>
        <w:rPr>
          <w:rStyle w:val="45"/>
          <w:i w:val="0"/>
          <w:iCs w:val="0"/>
          <w:sz w:val="22"/>
          <w:szCs w:val="22"/>
        </w:rPr>
        <w:t xml:space="preserve">Implemented </w:t>
      </w:r>
      <w:r>
        <w:rPr>
          <w:rStyle w:val="45"/>
          <w:b/>
          <w:bCs/>
          <w:i w:val="0"/>
          <w:iCs w:val="0"/>
          <w:sz w:val="22"/>
          <w:szCs w:val="22"/>
        </w:rPr>
        <w:t>AWS SQS</w:t>
      </w:r>
      <w:r>
        <w:rPr>
          <w:rStyle w:val="45"/>
          <w:i w:val="0"/>
          <w:iCs w:val="0"/>
          <w:sz w:val="22"/>
          <w:szCs w:val="22"/>
        </w:rPr>
        <w:t xml:space="preserve"> to collect and queue events, subsequently processed by </w:t>
      </w:r>
      <w:r>
        <w:rPr>
          <w:rStyle w:val="45"/>
          <w:b/>
          <w:bCs/>
          <w:i w:val="0"/>
          <w:iCs w:val="0"/>
          <w:sz w:val="22"/>
          <w:szCs w:val="22"/>
        </w:rPr>
        <w:t>AWS Lambda functions</w:t>
      </w:r>
      <w:r>
        <w:rPr>
          <w:rStyle w:val="45"/>
          <w:i w:val="0"/>
          <w:iCs w:val="0"/>
          <w:sz w:val="22"/>
          <w:szCs w:val="22"/>
        </w:rPr>
        <w:t xml:space="preserve"> for enrichment and accuracy assessment.</w:t>
      </w:r>
    </w:p>
    <w:p w14:paraId="36A01071">
      <w:pPr>
        <w:pStyle w:val="34"/>
        <w:numPr>
          <w:ilvl w:val="0"/>
          <w:numId w:val="6"/>
        </w:numPr>
        <w:spacing w:line="260" w:lineRule="atLeast"/>
        <w:jc w:val="both"/>
        <w:rPr>
          <w:rStyle w:val="45"/>
          <w:i w:val="0"/>
          <w:iCs w:val="0"/>
          <w:sz w:val="22"/>
          <w:szCs w:val="22"/>
        </w:rPr>
      </w:pPr>
      <w:r>
        <w:rPr>
          <w:i w:val="0"/>
          <w:iCs w:val="0"/>
        </w:rPr>
        <w:t xml:space="preserve">Achieved infrastructure-as-code (IAC) using </w:t>
      </w:r>
      <w:r>
        <w:rPr>
          <w:rFonts w:hint="default" w:ascii="Times New Roman Bold" w:hAnsi="Times New Roman Bold" w:cs="Times New Roman Bold"/>
          <w:b/>
          <w:bCs/>
          <w:i w:val="0"/>
          <w:iCs w:val="0"/>
        </w:rPr>
        <w:t>Terraform</w:t>
      </w:r>
      <w:r>
        <w:rPr>
          <w:i w:val="0"/>
          <w:iCs w:val="0"/>
        </w:rPr>
        <w:t xml:space="preserve"> and </w:t>
      </w:r>
      <w:r>
        <w:rPr>
          <w:rFonts w:hint="default" w:ascii="Times New Roman Bold" w:hAnsi="Times New Roman Bold" w:cs="Times New Roman Bold"/>
          <w:b/>
          <w:bCs/>
          <w:i w:val="0"/>
          <w:iCs w:val="0"/>
        </w:rPr>
        <w:t>AWS CloudFormation</w:t>
      </w:r>
      <w:r>
        <w:rPr>
          <w:i w:val="0"/>
          <w:iCs w:val="0"/>
        </w:rPr>
        <w:t>, reducing manual configuration errors by 70%</w:t>
      </w:r>
      <w:r>
        <w:rPr>
          <w:rStyle w:val="45"/>
          <w:i w:val="0"/>
          <w:iCs w:val="0"/>
          <w:sz w:val="22"/>
          <w:szCs w:val="22"/>
        </w:rPr>
        <w:t>.</w:t>
      </w:r>
    </w:p>
    <w:p w14:paraId="35A3943F">
      <w:pPr>
        <w:pStyle w:val="34"/>
        <w:numPr>
          <w:ilvl w:val="0"/>
          <w:numId w:val="6"/>
        </w:numPr>
        <w:spacing w:line="260" w:lineRule="atLeast"/>
        <w:jc w:val="both"/>
        <w:rPr>
          <w:rStyle w:val="45"/>
          <w:i w:val="0"/>
          <w:iCs w:val="0"/>
          <w:sz w:val="22"/>
          <w:szCs w:val="22"/>
        </w:rPr>
      </w:pPr>
      <w:r>
        <w:rPr>
          <w:rStyle w:val="45"/>
          <w:i w:val="0"/>
          <w:iCs w:val="0"/>
          <w:sz w:val="22"/>
          <w:szCs w:val="22"/>
        </w:rPr>
        <w:t xml:space="preserve">Led the design and implementation of a secure </w:t>
      </w:r>
      <w:r>
        <w:rPr>
          <w:rStyle w:val="45"/>
          <w:b/>
          <w:bCs/>
          <w:i w:val="0"/>
          <w:iCs w:val="0"/>
          <w:sz w:val="22"/>
          <w:szCs w:val="22"/>
        </w:rPr>
        <w:t>RESTful API</w:t>
      </w:r>
      <w:r>
        <w:rPr>
          <w:rStyle w:val="45"/>
          <w:i w:val="0"/>
          <w:iCs w:val="0"/>
          <w:sz w:val="22"/>
          <w:szCs w:val="22"/>
        </w:rPr>
        <w:t xml:space="preserve"> using Spring Security, enabling seamless integration with third-party applications.</w:t>
      </w:r>
    </w:p>
    <w:p w14:paraId="5F7AFC84">
      <w:pPr>
        <w:pStyle w:val="34"/>
        <w:numPr>
          <w:ilvl w:val="0"/>
          <w:numId w:val="6"/>
        </w:numPr>
        <w:spacing w:line="260" w:lineRule="atLeast"/>
        <w:jc w:val="both"/>
        <w:rPr>
          <w:rStyle w:val="45"/>
          <w:i w:val="0"/>
          <w:iCs w:val="0"/>
          <w:sz w:val="22"/>
          <w:szCs w:val="22"/>
        </w:rPr>
      </w:pPr>
      <w:r>
        <w:rPr>
          <w:rStyle w:val="45"/>
          <w:i w:val="0"/>
          <w:iCs w:val="0"/>
          <w:sz w:val="22"/>
          <w:szCs w:val="22"/>
        </w:rPr>
        <w:t xml:space="preserve">Worked with </w:t>
      </w:r>
      <w:r>
        <w:rPr>
          <w:rStyle w:val="45"/>
          <w:rFonts w:hint="default" w:ascii="Times New Roman Bold" w:hAnsi="Times New Roman Bold" w:cs="Times New Roman Bold"/>
          <w:b/>
          <w:bCs/>
          <w:i w:val="0"/>
          <w:iCs w:val="0"/>
          <w:sz w:val="22"/>
          <w:szCs w:val="22"/>
        </w:rPr>
        <w:t>Jenkins</w:t>
      </w:r>
      <w:r>
        <w:rPr>
          <w:rStyle w:val="45"/>
          <w:i w:val="0"/>
          <w:iCs w:val="0"/>
          <w:sz w:val="22"/>
          <w:szCs w:val="22"/>
        </w:rPr>
        <w:t xml:space="preserve"> Continuous Integration and Continuous Deployment (CI/CD).</w:t>
      </w:r>
    </w:p>
    <w:p w14:paraId="0C3646AC">
      <w:pPr>
        <w:pStyle w:val="34"/>
        <w:numPr>
          <w:ilvl w:val="0"/>
          <w:numId w:val="6"/>
        </w:numPr>
        <w:spacing w:line="260" w:lineRule="atLeast"/>
        <w:jc w:val="both"/>
        <w:rPr>
          <w:rStyle w:val="45"/>
          <w:i w:val="0"/>
          <w:iCs w:val="0"/>
          <w:sz w:val="22"/>
          <w:szCs w:val="22"/>
        </w:rPr>
      </w:pPr>
      <w:r>
        <w:rPr>
          <w:rStyle w:val="45"/>
          <w:i w:val="0"/>
          <w:iCs w:val="0"/>
          <w:sz w:val="22"/>
          <w:szCs w:val="22"/>
        </w:rPr>
        <w:t xml:space="preserve">Deployed </w:t>
      </w:r>
      <w:r>
        <w:rPr>
          <w:rStyle w:val="45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microservice</w:t>
      </w:r>
      <w:r>
        <w:rPr>
          <w:rStyle w:val="45"/>
          <w:i w:val="0"/>
          <w:iCs w:val="0"/>
          <w:sz w:val="22"/>
          <w:szCs w:val="22"/>
        </w:rPr>
        <w:t xml:space="preserve"> web applications within a Linux environment while leveraging </w:t>
      </w:r>
      <w:r>
        <w:rPr>
          <w:rStyle w:val="45"/>
          <w:rFonts w:hint="default" w:ascii="Times New Roman Bold" w:hAnsi="Times New Roman Bold" w:cs="Times New Roman Bold"/>
          <w:b/>
          <w:bCs/>
          <w:i w:val="0"/>
          <w:iCs w:val="0"/>
          <w:sz w:val="22"/>
          <w:szCs w:val="22"/>
        </w:rPr>
        <w:t>Kubernetes</w:t>
      </w:r>
      <w:r>
        <w:rPr>
          <w:rStyle w:val="45"/>
          <w:i w:val="0"/>
          <w:iCs w:val="0"/>
          <w:sz w:val="22"/>
          <w:szCs w:val="22"/>
        </w:rPr>
        <w:t xml:space="preserve"> to manage </w:t>
      </w:r>
      <w:r>
        <w:rPr>
          <w:rStyle w:val="45"/>
          <w:rFonts w:hint="default" w:ascii="Times New Roman Bold" w:hAnsi="Times New Roman Bold" w:cs="Times New Roman Bold"/>
          <w:b/>
          <w:bCs/>
          <w:i w:val="0"/>
          <w:iCs w:val="0"/>
          <w:sz w:val="22"/>
          <w:szCs w:val="22"/>
        </w:rPr>
        <w:t>Docker</w:t>
      </w:r>
      <w:r>
        <w:rPr>
          <w:rStyle w:val="45"/>
          <w:i w:val="0"/>
          <w:iCs w:val="0"/>
          <w:sz w:val="22"/>
          <w:szCs w:val="22"/>
        </w:rPr>
        <w:t xml:space="preserve"> containers, utilizing </w:t>
      </w:r>
      <w:r>
        <w:rPr>
          <w:rStyle w:val="45"/>
          <w:b/>
          <w:bCs/>
          <w:i w:val="0"/>
          <w:iCs w:val="0"/>
          <w:sz w:val="22"/>
          <w:szCs w:val="22"/>
        </w:rPr>
        <w:t xml:space="preserve">SOAP and RESTful Web Services </w:t>
      </w:r>
      <w:r>
        <w:rPr>
          <w:rStyle w:val="45"/>
          <w:i w:val="0"/>
          <w:iCs w:val="0"/>
          <w:sz w:val="22"/>
          <w:szCs w:val="22"/>
        </w:rPr>
        <w:t xml:space="preserve">with </w:t>
      </w:r>
      <w:r>
        <w:rPr>
          <w:rStyle w:val="45"/>
          <w:b/>
          <w:bCs/>
          <w:i w:val="0"/>
          <w:iCs w:val="0"/>
          <w:sz w:val="22"/>
          <w:szCs w:val="22"/>
        </w:rPr>
        <w:t>Spring SQL, and NoSQL</w:t>
      </w:r>
      <w:r>
        <w:rPr>
          <w:rStyle w:val="45"/>
          <w:i w:val="0"/>
          <w:iCs w:val="0"/>
          <w:sz w:val="22"/>
          <w:szCs w:val="22"/>
        </w:rPr>
        <w:t xml:space="preserve"> databases, producing a 70% improvement in system stability during high loads.</w:t>
      </w:r>
    </w:p>
    <w:p w14:paraId="1941EB7C">
      <w:pPr>
        <w:pStyle w:val="34"/>
        <w:numPr>
          <w:ilvl w:val="0"/>
          <w:numId w:val="6"/>
        </w:numPr>
        <w:spacing w:line="260" w:lineRule="atLeast"/>
        <w:jc w:val="both"/>
        <w:rPr>
          <w:rStyle w:val="45"/>
          <w:i w:val="0"/>
          <w:iCs w:val="0"/>
          <w:sz w:val="22"/>
          <w:szCs w:val="22"/>
        </w:rPr>
      </w:pPr>
      <w:r>
        <w:rPr>
          <w:rStyle w:val="45"/>
          <w:i w:val="0"/>
          <w:iCs w:val="0"/>
          <w:sz w:val="22"/>
          <w:szCs w:val="22"/>
        </w:rPr>
        <w:t xml:space="preserve">Implemented </w:t>
      </w:r>
      <w:r>
        <w:rPr>
          <w:rStyle w:val="45"/>
          <w:rFonts w:hint="default" w:ascii="Times New Roman Bold" w:hAnsi="Times New Roman Bold" w:cs="Times New Roman Bold"/>
          <w:b/>
          <w:bCs/>
          <w:i w:val="0"/>
          <w:iCs w:val="0"/>
          <w:sz w:val="22"/>
          <w:szCs w:val="22"/>
        </w:rPr>
        <w:t xml:space="preserve">JUnit </w:t>
      </w:r>
      <w:r>
        <w:rPr>
          <w:rStyle w:val="45"/>
          <w:i w:val="0"/>
          <w:iCs w:val="0"/>
          <w:sz w:val="22"/>
          <w:szCs w:val="22"/>
        </w:rPr>
        <w:t xml:space="preserve">and </w:t>
      </w:r>
      <w:r>
        <w:rPr>
          <w:rStyle w:val="45"/>
          <w:rFonts w:hint="default" w:ascii="Times New Roman Bold" w:hAnsi="Times New Roman Bold" w:cs="Times New Roman Bold"/>
          <w:b/>
          <w:bCs/>
          <w:i w:val="0"/>
          <w:iCs w:val="0"/>
          <w:sz w:val="22"/>
          <w:szCs w:val="22"/>
        </w:rPr>
        <w:t xml:space="preserve">Mockito </w:t>
      </w:r>
      <w:r>
        <w:rPr>
          <w:rStyle w:val="45"/>
          <w:i w:val="0"/>
          <w:iCs w:val="0"/>
          <w:sz w:val="22"/>
          <w:szCs w:val="22"/>
        </w:rPr>
        <w:t xml:space="preserve">to conduct unit testing for </w:t>
      </w:r>
      <w:r>
        <w:rPr>
          <w:rStyle w:val="45"/>
          <w:b/>
          <w:bCs/>
          <w:i w:val="0"/>
          <w:iCs w:val="0"/>
          <w:sz w:val="22"/>
          <w:szCs w:val="22"/>
        </w:rPr>
        <w:t>RESTful web app.</w:t>
      </w:r>
    </w:p>
    <w:p w14:paraId="10F3B3F7">
      <w:pPr>
        <w:pStyle w:val="34"/>
        <w:numPr>
          <w:ilvl w:val="0"/>
          <w:numId w:val="6"/>
        </w:numPr>
        <w:spacing w:line="260" w:lineRule="atLeast"/>
        <w:jc w:val="both"/>
        <w:rPr>
          <w:rStyle w:val="45"/>
          <w:i w:val="0"/>
          <w:iCs w:val="0"/>
          <w:sz w:val="22"/>
          <w:szCs w:val="22"/>
        </w:rPr>
      </w:pPr>
      <w:r>
        <w:rPr>
          <w:rStyle w:val="45"/>
          <w:i w:val="0"/>
          <w:iCs w:val="0"/>
          <w:sz w:val="22"/>
          <w:szCs w:val="22"/>
        </w:rPr>
        <w:t>Worked with the spring-based JUnit framework for writing JUnit tests and integration tests.</w:t>
      </w:r>
    </w:p>
    <w:p w14:paraId="08313A7E">
      <w:pPr>
        <w:pStyle w:val="34"/>
        <w:numPr>
          <w:ilvl w:val="0"/>
          <w:numId w:val="6"/>
        </w:numPr>
        <w:spacing w:line="260" w:lineRule="atLeast"/>
        <w:jc w:val="both"/>
        <w:rPr>
          <w:rStyle w:val="45"/>
          <w:i w:val="0"/>
          <w:iCs w:val="0"/>
          <w:sz w:val="22"/>
          <w:szCs w:val="22"/>
        </w:rPr>
      </w:pPr>
      <w:r>
        <w:rPr>
          <w:rStyle w:val="45"/>
          <w:i w:val="0"/>
          <w:iCs w:val="0"/>
          <w:sz w:val="22"/>
          <w:szCs w:val="22"/>
        </w:rPr>
        <w:t>Participated in requirement gathering and framework implementation sessions through Agile development experience with Scrum.</w:t>
      </w:r>
    </w:p>
    <w:p w14:paraId="244EB9B2">
      <w:pPr>
        <w:pStyle w:val="34"/>
        <w:numPr>
          <w:ilvl w:val="0"/>
          <w:numId w:val="0"/>
        </w:numPr>
        <w:spacing w:line="260" w:lineRule="atLeast"/>
        <w:ind w:left="360" w:leftChars="0"/>
        <w:jc w:val="both"/>
        <w:rPr>
          <w:rStyle w:val="45"/>
          <w:i w:val="0"/>
          <w:iCs w:val="0"/>
          <w:sz w:val="22"/>
          <w:szCs w:val="22"/>
        </w:rPr>
      </w:pPr>
    </w:p>
    <w:p w14:paraId="050C1BA6">
      <w:pPr>
        <w:pStyle w:val="30"/>
        <w:tabs>
          <w:tab w:val="left" w:pos="4432"/>
          <w:tab w:val="left" w:pos="10640"/>
        </w:tabs>
        <w:spacing w:before="160" w:line="260" w:lineRule="atLeast"/>
        <w:jc w:val="center"/>
        <w:rPr>
          <w:b/>
          <w:bCs/>
          <w:i w:val="0"/>
          <w:iCs w:val="0"/>
          <w:caps/>
          <w:sz w:val="22"/>
          <w:szCs w:val="22"/>
        </w:rPr>
      </w:pPr>
      <w:r>
        <w:rPr>
          <w:i w:val="0"/>
          <w:iCs w:val="0"/>
          <w:strike/>
          <w:color w:val="DADADA"/>
          <w:position w:val="-2"/>
          <w:sz w:val="22"/>
          <w:szCs w:val="22"/>
        </w:rPr>
        <w:tab/>
      </w:r>
      <w:r>
        <w:rPr>
          <w:rStyle w:val="32"/>
          <w:b/>
          <w:bCs/>
          <w:i w:val="0"/>
          <w:iCs w:val="0"/>
          <w:caps/>
          <w:sz w:val="22"/>
          <w:szCs w:val="22"/>
        </w:rPr>
        <w:t xml:space="preserve">   Education   </w:t>
      </w:r>
      <w:r>
        <w:rPr>
          <w:i w:val="0"/>
          <w:iCs w:val="0"/>
          <w:strike/>
          <w:color w:val="DADADA"/>
          <w:position w:val="-2"/>
          <w:sz w:val="22"/>
          <w:szCs w:val="22"/>
        </w:rPr>
        <w:tab/>
      </w:r>
    </w:p>
    <w:p w14:paraId="3C8D5392">
      <w:pPr>
        <w:pStyle w:val="33"/>
        <w:tabs>
          <w:tab w:val="right" w:pos="10620"/>
        </w:tabs>
        <w:spacing w:line="260" w:lineRule="atLeast"/>
        <w:rPr>
          <w:rFonts w:hint="default"/>
          <w:b/>
          <w:i w:val="0"/>
          <w:iCs w:val="0"/>
          <w:sz w:val="22"/>
          <w:szCs w:val="22"/>
          <w:lang w:val="en-US"/>
        </w:rPr>
      </w:pPr>
      <w:r>
        <w:rPr>
          <w:rStyle w:val="47"/>
          <w:i w:val="0"/>
          <w:iCs w:val="0"/>
          <w:sz w:val="22"/>
          <w:szCs w:val="22"/>
        </w:rPr>
        <w:t>Master IN</w:t>
      </w:r>
      <w:r>
        <w:rPr>
          <w:rStyle w:val="47"/>
          <w:b w:val="0"/>
          <w:i w:val="0"/>
          <w:iCs w:val="0"/>
          <w:sz w:val="22"/>
          <w:szCs w:val="22"/>
        </w:rPr>
        <w:t xml:space="preserve"> </w:t>
      </w:r>
      <w:r>
        <w:rPr>
          <w:rStyle w:val="48"/>
          <w:b/>
          <w:i w:val="0"/>
          <w:iCs w:val="0"/>
          <w:sz w:val="22"/>
          <w:szCs w:val="22"/>
        </w:rPr>
        <w:t>Computer And Information Science                                                                        202</w:t>
      </w:r>
      <w:r>
        <w:rPr>
          <w:rStyle w:val="48"/>
          <w:rFonts w:hint="default"/>
          <w:b/>
          <w:i w:val="0"/>
          <w:iCs w:val="0"/>
          <w:sz w:val="22"/>
          <w:szCs w:val="22"/>
          <w:lang w:val="en-US"/>
        </w:rPr>
        <w:t>2</w:t>
      </w:r>
    </w:p>
    <w:p w14:paraId="14CBDE96">
      <w:pPr>
        <w:pStyle w:val="42"/>
        <w:spacing w:line="260" w:lineRule="atLeast"/>
        <w:rPr>
          <w:i w:val="0"/>
          <w:iCs w:val="0"/>
          <w:sz w:val="22"/>
          <w:szCs w:val="22"/>
        </w:rPr>
      </w:pPr>
      <w:r>
        <w:rPr>
          <w:rStyle w:val="49"/>
          <w:i w:val="0"/>
          <w:iCs w:val="0"/>
          <w:sz w:val="22"/>
          <w:szCs w:val="22"/>
        </w:rPr>
        <w:t>Lamar University</w:t>
      </w:r>
    </w:p>
    <w:sectPr>
      <w:pgSz w:w="12240" w:h="15840"/>
      <w:pgMar w:top="400" w:right="800" w:bottom="400" w:left="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Noto Sans Symbol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7E2FF2"/>
    <w:multiLevelType w:val="multilevel"/>
    <w:tmpl w:val="CF7E2FF2"/>
    <w:lvl w:ilvl="0" w:tentative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 w:eastAsia="Noto Sans Symbols" w:cs="Noto Sans Symbols"/>
        <w:sz w:val="18"/>
        <w:szCs w:val="18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4"/>
    <w:multiLevelType w:val="multilevel"/>
    <w:tmpl w:val="00000004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5"/>
    <w:multiLevelType w:val="multilevel"/>
    <w:tmpl w:val="00000005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FD5"/>
    <w:rsid w:val="00005E64"/>
    <w:rsid w:val="000F7FF3"/>
    <w:rsid w:val="001D5F26"/>
    <w:rsid w:val="00310D59"/>
    <w:rsid w:val="00353F27"/>
    <w:rsid w:val="0047309D"/>
    <w:rsid w:val="004931F6"/>
    <w:rsid w:val="004F5E56"/>
    <w:rsid w:val="005B3D37"/>
    <w:rsid w:val="007269E1"/>
    <w:rsid w:val="00752FD5"/>
    <w:rsid w:val="007D4301"/>
    <w:rsid w:val="0083384A"/>
    <w:rsid w:val="00850882"/>
    <w:rsid w:val="00950AB7"/>
    <w:rsid w:val="0097091A"/>
    <w:rsid w:val="009D489C"/>
    <w:rsid w:val="00AB42D8"/>
    <w:rsid w:val="00AD1331"/>
    <w:rsid w:val="00B60B00"/>
    <w:rsid w:val="00BD1EBC"/>
    <w:rsid w:val="00DA71A1"/>
    <w:rsid w:val="00DC0584"/>
    <w:rsid w:val="00F60742"/>
    <w:rsid w:val="00FC2D25"/>
    <w:rsid w:val="00FF6FFF"/>
    <w:rsid w:val="3FB6CD5F"/>
    <w:rsid w:val="6FE3CD20"/>
    <w:rsid w:val="75F7A163"/>
    <w:rsid w:val="7FFBBEFE"/>
    <w:rsid w:val="8A7FFCD7"/>
    <w:rsid w:val="BBFBDD96"/>
    <w:rsid w:val="EBE547C3"/>
    <w:rsid w:val="F777A3B4"/>
    <w:rsid w:val="FD35D1CF"/>
    <w:rsid w:val="FFFB548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tLeast"/>
      <w:textAlignment w:val="baseline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3">
    <w:name w:val="heading 2"/>
    <w:basedOn w:val="1"/>
    <w:next w:val="1"/>
    <w:link w:val="13"/>
    <w:qFormat/>
    <w:uiPriority w:val="9"/>
    <w:pPr>
      <w:keepNext/>
      <w:keepLines/>
      <w:spacing w:before="40"/>
      <w:outlineLvl w:val="1"/>
    </w:pPr>
    <w:rPr>
      <w:b/>
      <w:bCs/>
      <w:color w:val="2F5496"/>
    </w:rPr>
  </w:style>
  <w:style w:type="paragraph" w:styleId="4">
    <w:name w:val="heading 3"/>
    <w:basedOn w:val="1"/>
    <w:next w:val="1"/>
    <w:link w:val="14"/>
    <w:qFormat/>
    <w:uiPriority w:val="9"/>
    <w:pPr>
      <w:keepNext/>
      <w:keepLines/>
      <w:spacing w:before="40"/>
      <w:outlineLvl w:val="2"/>
    </w:pPr>
    <w:rPr>
      <w:b/>
      <w:bCs/>
      <w:color w:val="1F3763"/>
    </w:rPr>
  </w:style>
  <w:style w:type="paragraph" w:styleId="5">
    <w:name w:val="heading 4"/>
    <w:basedOn w:val="1"/>
    <w:next w:val="1"/>
    <w:link w:val="15"/>
    <w:qFormat/>
    <w:uiPriority w:val="9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6">
    <w:name w:val="heading 5"/>
    <w:basedOn w:val="1"/>
    <w:next w:val="1"/>
    <w:link w:val="16"/>
    <w:qFormat/>
    <w:uiPriority w:val="9"/>
    <w:pPr>
      <w:keepNext/>
      <w:keepLines/>
      <w:spacing w:before="40"/>
      <w:outlineLvl w:val="4"/>
    </w:pPr>
    <w:rPr>
      <w:b/>
      <w:bCs/>
      <w:color w:val="2F5496"/>
    </w:rPr>
  </w:style>
  <w:style w:type="paragraph" w:styleId="7">
    <w:name w:val="heading 6"/>
    <w:basedOn w:val="1"/>
    <w:next w:val="1"/>
    <w:link w:val="17"/>
    <w:qFormat/>
    <w:uiPriority w:val="9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Strong"/>
    <w:basedOn w:val="8"/>
    <w:qFormat/>
    <w:uiPriority w:val="0"/>
    <w:rPr>
      <w:b/>
      <w:bCs/>
    </w:rPr>
  </w:style>
  <w:style w:type="character" w:customStyle="1" w:styleId="12">
    <w:name w:val="Heading 1 Char"/>
    <w:basedOn w:val="8"/>
    <w:link w:val="2"/>
    <w:uiPriority w:val="9"/>
    <w:rPr>
      <w:rFonts w:ascii="Calibri Light" w:hAnsi="Calibri Light" w:eastAsia="Times New Roman" w:cs="Times New Roman"/>
      <w:color w:val="2F5496"/>
      <w:sz w:val="32"/>
      <w:szCs w:val="32"/>
    </w:rPr>
  </w:style>
  <w:style w:type="character" w:customStyle="1" w:styleId="13">
    <w:name w:val="Heading 2 Char"/>
    <w:basedOn w:val="8"/>
    <w:link w:val="3"/>
    <w:uiPriority w:val="9"/>
    <w:rPr>
      <w:rFonts w:ascii="Calibri Light" w:hAnsi="Calibri Light" w:eastAsia="Times New Roman" w:cs="Times New Roman"/>
      <w:color w:val="2F5496"/>
      <w:sz w:val="26"/>
      <w:szCs w:val="26"/>
    </w:rPr>
  </w:style>
  <w:style w:type="character" w:customStyle="1" w:styleId="14">
    <w:name w:val="Heading 3 Char"/>
    <w:basedOn w:val="8"/>
    <w:link w:val="4"/>
    <w:uiPriority w:val="9"/>
    <w:rPr>
      <w:rFonts w:ascii="Calibri Light" w:hAnsi="Calibri Light" w:eastAsia="Times New Roman" w:cs="Times New Roman"/>
      <w:color w:val="1F3763"/>
      <w:sz w:val="24"/>
      <w:szCs w:val="24"/>
    </w:rPr>
  </w:style>
  <w:style w:type="character" w:customStyle="1" w:styleId="15">
    <w:name w:val="Heading 4 Char"/>
    <w:basedOn w:val="8"/>
    <w:link w:val="5"/>
    <w:uiPriority w:val="9"/>
    <w:rPr>
      <w:rFonts w:ascii="Calibri Light" w:hAnsi="Calibri Light" w:eastAsia="Times New Roman" w:cs="Times New Roman"/>
      <w:i/>
      <w:iCs/>
      <w:color w:val="2F5496"/>
    </w:rPr>
  </w:style>
  <w:style w:type="character" w:customStyle="1" w:styleId="16">
    <w:name w:val="Heading 5 Char"/>
    <w:basedOn w:val="8"/>
    <w:link w:val="6"/>
    <w:uiPriority w:val="9"/>
    <w:rPr>
      <w:rFonts w:ascii="Calibri Light" w:hAnsi="Calibri Light" w:eastAsia="Times New Roman" w:cs="Times New Roman"/>
      <w:color w:val="2F5496"/>
    </w:rPr>
  </w:style>
  <w:style w:type="character" w:customStyle="1" w:styleId="17">
    <w:name w:val="Heading 6 Char"/>
    <w:basedOn w:val="8"/>
    <w:link w:val="7"/>
    <w:uiPriority w:val="9"/>
    <w:rPr>
      <w:rFonts w:ascii="Calibri Light" w:hAnsi="Calibri Light" w:eastAsia="Times New Roman" w:cs="Times New Roman"/>
      <w:color w:val="1F3763"/>
    </w:rPr>
  </w:style>
  <w:style w:type="paragraph" w:customStyle="1" w:styleId="18">
    <w:name w:val="div_document"/>
    <w:basedOn w:val="1"/>
    <w:uiPriority w:val="0"/>
    <w:pPr>
      <w:spacing w:line="260" w:lineRule="atLeast"/>
    </w:pPr>
  </w:style>
  <w:style w:type="paragraph" w:customStyle="1" w:styleId="19">
    <w:name w:val="div_document_div_SECTION_NAME"/>
    <w:basedOn w:val="1"/>
    <w:uiPriority w:val="0"/>
  </w:style>
  <w:style w:type="paragraph" w:customStyle="1" w:styleId="20">
    <w:name w:val="gap-btn-hidden"/>
    <w:basedOn w:val="1"/>
    <w:uiPriority w:val="0"/>
    <w:rPr>
      <w:vanish/>
    </w:rPr>
  </w:style>
  <w:style w:type="paragraph" w:customStyle="1" w:styleId="21">
    <w:name w:val="div_document_div_paragraph"/>
    <w:basedOn w:val="1"/>
    <w:uiPriority w:val="0"/>
  </w:style>
  <w:style w:type="paragraph" w:customStyle="1" w:styleId="22">
    <w:name w:val="div_name"/>
    <w:basedOn w:val="23"/>
    <w:uiPriority w:val="0"/>
    <w:pPr>
      <w:pBdr>
        <w:bottom w:val="none" w:color="auto" w:sz="0" w:space="4"/>
      </w:pBdr>
      <w:spacing w:line="480" w:lineRule="atLeast"/>
      <w:jc w:val="center"/>
    </w:pPr>
    <w:rPr>
      <w:b/>
      <w:bCs/>
      <w:caps/>
      <w:color w:val="000000"/>
      <w:sz w:val="40"/>
      <w:szCs w:val="40"/>
    </w:rPr>
  </w:style>
  <w:style w:type="paragraph" w:customStyle="1" w:styleId="23">
    <w:name w:val="div"/>
    <w:basedOn w:val="1"/>
    <w:uiPriority w:val="0"/>
  </w:style>
  <w:style w:type="paragraph" w:customStyle="1" w:styleId="24">
    <w:name w:val="div_document_thinbottomborder &gt; div_nth-last-child(1)"/>
    <w:basedOn w:val="1"/>
    <w:uiPriority w:val="0"/>
    <w:pPr>
      <w:pBdr>
        <w:bottom w:val="single" w:color="DADADA" w:sz="12" w:space="0"/>
      </w:pBdr>
    </w:pPr>
  </w:style>
  <w:style w:type="character" w:customStyle="1" w:styleId="25">
    <w:name w:val="span"/>
    <w:basedOn w:val="8"/>
    <w:uiPriority w:val="0"/>
    <w:rPr>
      <w:sz w:val="24"/>
      <w:szCs w:val="24"/>
      <w:vertAlign w:val="baseline"/>
    </w:rPr>
  </w:style>
  <w:style w:type="paragraph" w:customStyle="1" w:styleId="26">
    <w:name w:val="div_botBorder"/>
    <w:basedOn w:val="23"/>
    <w:uiPriority w:val="0"/>
    <w:pPr>
      <w:pBdr>
        <w:bottom w:val="single" w:color="DADADA" w:sz="24" w:space="0"/>
      </w:pBdr>
      <w:spacing w:line="36" w:lineRule="auto"/>
    </w:pPr>
  </w:style>
  <w:style w:type="paragraph" w:customStyle="1" w:styleId="27">
    <w:name w:val="div_document_div_SECTION_CNTC"/>
    <w:basedOn w:val="1"/>
    <w:uiPriority w:val="0"/>
  </w:style>
  <w:style w:type="paragraph" w:customStyle="1" w:styleId="28">
    <w:name w:val="div_address"/>
    <w:basedOn w:val="23"/>
    <w:uiPriority w:val="0"/>
    <w:pPr>
      <w:jc w:val="center"/>
    </w:pPr>
    <w:rPr>
      <w:sz w:val="20"/>
      <w:szCs w:val="20"/>
    </w:rPr>
  </w:style>
  <w:style w:type="paragraph" w:customStyle="1" w:styleId="29">
    <w:name w:val="document_SECTION_CNTC + section"/>
    <w:basedOn w:val="1"/>
    <w:uiPriority w:val="0"/>
  </w:style>
  <w:style w:type="paragraph" w:customStyle="1" w:styleId="30">
    <w:name w:val="div_document_div_heading"/>
    <w:basedOn w:val="1"/>
    <w:uiPriority w:val="0"/>
    <w:pPr>
      <w:pBdr>
        <w:bottom w:val="none" w:color="auto" w:sz="0" w:space="1"/>
      </w:pBdr>
    </w:pPr>
  </w:style>
  <w:style w:type="character" w:customStyle="1" w:styleId="31">
    <w:name w:val="div_document_div_heading Character"/>
    <w:basedOn w:val="8"/>
    <w:uiPriority w:val="0"/>
  </w:style>
  <w:style w:type="character" w:customStyle="1" w:styleId="32">
    <w:name w:val="div_document_div_sectiontitle"/>
    <w:basedOn w:val="8"/>
    <w:uiPriority w:val="0"/>
    <w:rPr>
      <w:color w:val="000000"/>
      <w:sz w:val="24"/>
      <w:szCs w:val="24"/>
    </w:rPr>
  </w:style>
  <w:style w:type="paragraph" w:customStyle="1" w:styleId="33">
    <w:name w:val="div_document_singlecolumn"/>
    <w:basedOn w:val="1"/>
    <w:uiPriority w:val="0"/>
  </w:style>
  <w:style w:type="paragraph" w:customStyle="1" w:styleId="34">
    <w:name w:val="ul_li"/>
    <w:basedOn w:val="1"/>
    <w:uiPriority w:val="0"/>
    <w:pPr>
      <w:pBdr>
        <w:left w:val="none" w:color="auto" w:sz="0" w:space="3"/>
      </w:pBdr>
    </w:pPr>
  </w:style>
  <w:style w:type="character" w:customStyle="1" w:styleId="35">
    <w:name w:val="em"/>
    <w:basedOn w:val="8"/>
    <w:uiPriority w:val="0"/>
    <w:rPr>
      <w:sz w:val="24"/>
      <w:szCs w:val="24"/>
      <w:vertAlign w:val="baseline"/>
    </w:rPr>
  </w:style>
  <w:style w:type="character" w:customStyle="1" w:styleId="36">
    <w:name w:val="Strong1"/>
    <w:basedOn w:val="8"/>
    <w:uiPriority w:val="0"/>
    <w:rPr>
      <w:sz w:val="24"/>
      <w:szCs w:val="24"/>
      <w:vertAlign w:val="baseline"/>
    </w:rPr>
  </w:style>
  <w:style w:type="paragraph" w:customStyle="1" w:styleId="37">
    <w:name w:val="div_document_section"/>
    <w:basedOn w:val="1"/>
    <w:uiPriority w:val="0"/>
  </w:style>
  <w:style w:type="table" w:customStyle="1" w:styleId="38">
    <w:name w:val="div_document_table"/>
    <w:basedOn w:val="9"/>
    <w:uiPriority w:val="0"/>
  </w:style>
  <w:style w:type="paragraph" w:customStyle="1" w:styleId="39">
    <w:name w:val="span_txtCenter"/>
    <w:basedOn w:val="40"/>
    <w:uiPriority w:val="0"/>
    <w:pPr>
      <w:jc w:val="center"/>
    </w:pPr>
  </w:style>
  <w:style w:type="paragraph" w:customStyle="1" w:styleId="40">
    <w:name w:val="span Paragraph"/>
    <w:basedOn w:val="1"/>
    <w:uiPriority w:val="0"/>
  </w:style>
  <w:style w:type="paragraph" w:customStyle="1" w:styleId="41">
    <w:name w:val="span_companyname"/>
    <w:basedOn w:val="40"/>
    <w:uiPriority w:val="0"/>
    <w:pPr>
      <w:jc w:val="center"/>
    </w:pPr>
    <w:rPr>
      <w:b/>
      <w:bCs/>
      <w:caps/>
    </w:rPr>
  </w:style>
  <w:style w:type="paragraph" w:customStyle="1" w:styleId="42">
    <w:name w:val="span_paddedline"/>
    <w:basedOn w:val="40"/>
    <w:uiPriority w:val="0"/>
  </w:style>
  <w:style w:type="character" w:customStyle="1" w:styleId="43">
    <w:name w:val="span_jobtitle"/>
    <w:basedOn w:val="25"/>
    <w:uiPriority w:val="0"/>
    <w:rPr>
      <w:b/>
      <w:bCs/>
      <w:sz w:val="24"/>
      <w:szCs w:val="24"/>
      <w:vertAlign w:val="baseline"/>
    </w:rPr>
  </w:style>
  <w:style w:type="character" w:customStyle="1" w:styleId="44">
    <w:name w:val="datesWrapper"/>
    <w:basedOn w:val="8"/>
    <w:uiPriority w:val="0"/>
  </w:style>
  <w:style w:type="character" w:customStyle="1" w:styleId="45">
    <w:name w:val="span_txtLeft"/>
    <w:basedOn w:val="25"/>
    <w:uiPriority w:val="0"/>
    <w:rPr>
      <w:sz w:val="24"/>
      <w:szCs w:val="24"/>
      <w:vertAlign w:val="baseline"/>
    </w:rPr>
  </w:style>
  <w:style w:type="character" w:customStyle="1" w:styleId="46">
    <w:name w:val="singlecolumn_span_paddedline_nth-child(1)"/>
    <w:basedOn w:val="8"/>
    <w:uiPriority w:val="0"/>
  </w:style>
  <w:style w:type="character" w:customStyle="1" w:styleId="47">
    <w:name w:val="span_degree"/>
    <w:basedOn w:val="25"/>
    <w:uiPriority w:val="0"/>
    <w:rPr>
      <w:b/>
      <w:bCs/>
      <w:caps/>
      <w:sz w:val="24"/>
      <w:szCs w:val="24"/>
      <w:vertAlign w:val="baseline"/>
    </w:rPr>
  </w:style>
  <w:style w:type="character" w:customStyle="1" w:styleId="48">
    <w:name w:val="span_programline"/>
    <w:basedOn w:val="25"/>
    <w:uiPriority w:val="0"/>
    <w:rPr>
      <w:caps/>
      <w:sz w:val="24"/>
      <w:szCs w:val="24"/>
      <w:vertAlign w:val="baseline"/>
    </w:rPr>
  </w:style>
  <w:style w:type="character" w:customStyle="1" w:styleId="49">
    <w:name w:val="span_companyname_educ"/>
    <w:basedOn w:val="25"/>
    <w:uiPriority w:val="0"/>
    <w:rPr>
      <w:b/>
      <w:bCs/>
      <w:sz w:val="24"/>
      <w:szCs w:val="24"/>
      <w:vertAlign w:val="baseline"/>
    </w:rPr>
  </w:style>
  <w:style w:type="character" w:customStyle="1" w:styleId="50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1679</Words>
  <Characters>9576</Characters>
  <Lines>79</Lines>
  <Paragraphs>22</Paragraphs>
  <TotalTime>834</TotalTime>
  <ScaleCrop>false</ScaleCrop>
  <LinksUpToDate>false</LinksUpToDate>
  <CharactersWithSpaces>11233</CharactersWithSpaces>
  <Application>WPS Office_6.12.2.8699_F1E327BC-269C-435d-A152-05C5408002CA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2024-11-24T07:09:00Z</dcterms:created>
  <dc:creator>Srilekha</dc:creator>
  <cp:lastModifiedBy>Pardhu Kunamneni</cp:lastModifiedBy>
  <dcterms:modified xsi:type="dcterms:W3CDTF">2025-03-24T13:10:31Z</dcterms:modified>
  <dc:title>Sanjay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645e99c2-aaf7-4004-bf58-e12ed7ce81db</vt:lpwstr>
  </property>
  <property fmtid="{D5CDD505-2E9C-101B-9397-08002B2CF9AE}" pid="3" name="x1ye=0">
    <vt:lpwstr>YGgAAB+LCAAAAAAABAAUm0dyq1AUBRfEgAxiSM45MyPnnFn995/ZVcISj3vP6S6VMQSiaAFHUITHWZhiePTH8jTKkgSMIgxO5IBGDK+Caz/EppjHzYK8fMPEPY6n8ydsFHMQfG3Ta/x4JeSNPbqU7ckl3DweVj2A2+C3cQ9x414XYcHfZIoMgWwGqIVqNT6YDibi7rbtNcn0hVpggwqXiXx1ijIi7WUYCGld5fqwQTcjxnoCvMfbmDD13iwdKa8</vt:lpwstr>
  </property>
  <property fmtid="{D5CDD505-2E9C-101B-9397-08002B2CF9AE}" pid="4" name="x1ye=1">
    <vt:lpwstr>sfuFVBGeide2YsvYPArdGM/5EwVjrZjKgHQpC5hA59mMSSKl7cH0bA//xNEvM5zWJuKXySDEFo/cmcB0Ehx4JpHi/+gLIX1j4XLMRRnCToRDmnTHDxx7noq1eXqwqrCCx55QRd/DbN7gy8jTvlU5jbd5enZ+d6cfvhmmysgO1Vl6UWuoTBVZ+PR641pdD9dmLg7eQ+HuNJlbKeu2xN//k4Gy3N4wmTggcV9Q/8+8a4O5CiFmd/geSoqj8MhcwVB</vt:lpwstr>
  </property>
  <property fmtid="{D5CDD505-2E9C-101B-9397-08002B2CF9AE}" pid="5" name="x1ye=10">
    <vt:lpwstr>bcpep+tBWni+H9sN7DbevL/qwrtGW9qiICsfi4jYO8IekYvv/+4Ky+NvciYF6IjnjJvWMS3yPVDESaP0TZXEhlgLx4ws2nO1ojvqt8xYjg0/tngRqQCKNs/NDCGxWCLYG8dWP1lX7Wr1oPnNE2hTOAvAn+7pY0IFowQQa/YJSl/CVWt5cJEiy8r+y0OmZSMLu8F/ddD7IsQhFFAvpvxwjoFt7BEYwBmnDjWt26aHzd5JBVRpyFgocXRXZXCOzkj</vt:lpwstr>
  </property>
  <property fmtid="{D5CDD505-2E9C-101B-9397-08002B2CF9AE}" pid="6" name="x1ye=100">
    <vt:lpwstr>WNChpR9hsO40t/vsBK86xR/Neitr2m1mP3c4Jn1TlTpn/ZLS/rvvlmaI0tig2IpwRYt3Za0dk9Rgwe9rS4oC1xyP1YtaIFq75sPCS6bhIqneGFUeI+U6mcdcrLAEq3+KRYx/2cEva2RkKNioKiVa5i8ZZvR3ps64V1Jx4xl78uUA8VlZ0I6aMoAEXfeeh4tWdTVp/qo+O+5piONxZg6KZuXv4hhVRnCsyv2POab7tzKZ4Y4zYQzm7TloZ6F/Fb6</vt:lpwstr>
  </property>
  <property fmtid="{D5CDD505-2E9C-101B-9397-08002B2CF9AE}" pid="7" name="x1ye=101">
    <vt:lpwstr>zj3+NjIYbtsdobIXQHgFDD/MIJ6oIwNv0qCghhiQ3GemzZtmZc/Qj4L/XRW1nHOwikUgv8LeQqVcSkZaU2zlIzrZ6rqh+YD0UKyE1libUeMb3MzndlEqepeKcOgjtAX1+6AeIyO7DqhyZcXjmdnOdl/ujwBEMwslKyOkIJ6/diNb+cfkR+3i81nStOIqpNaDyLpeIrLkmsoC3+SPM0a1oi6z3v7PkpVUmeI2r3mZgsIHHBI868mlQs2+mCMm21u</vt:lpwstr>
  </property>
  <property fmtid="{D5CDD505-2E9C-101B-9397-08002B2CF9AE}" pid="8" name="x1ye=102">
    <vt:lpwstr>7qdz42ILQVR4iEpKNez3hto8PnV6OqAADrEmL10cwGiLNLVsI9txfykhn6Rmy6kImA0akZksEMgcaESMaQm35qFsgg2KxDJ5itdf7AgVD/tsHjtEzVkIXK/g5+9NwxEs21EbnN0HtjjupqDRwMwnI5Ai43UZnv1TSkWOxqMm3ITO4a872lJmhgBnhrJ6TMH5meGJJicjtgcXzDF6iQILEDycMMwueqhfO+5XkPoFTADfWuPMJQMuObiLHxioExl</vt:lpwstr>
  </property>
  <property fmtid="{D5CDD505-2E9C-101B-9397-08002B2CF9AE}" pid="9" name="x1ye=103">
    <vt:lpwstr>bSnL98pzWHq92JMQyGnyPDpdO1CSmGpSbWYlckG9OL4XnhL3FnqQspyLkHDDsXzuCMB794c+cOuMCLWjhgfAW+xcyltTr65EhdwiAZ5ge1HB2OtcTrs6bqDtPqNpMqphKlrqaWYgTtWNz4++dSzGtBR30JC1GeHtRSqo8w4xW4y8iNqfZYXfUcoZQa+DVufzIoMZCttv0Ibz4OH9jTJXgh1knEumb9NwHyV0VXZP4My2unG8EBXA5P47NQfds7h</vt:lpwstr>
  </property>
  <property fmtid="{D5CDD505-2E9C-101B-9397-08002B2CF9AE}" pid="10" name="x1ye=104">
    <vt:lpwstr>LxlPRUr4iogmhjhNRWcfm1TqU+Xb48y/5bR1tyze9pDgN/yze83JLsrL6H7a/FbQ6UjkBkweegnSF+J5Re2gqqJcatvX58hMYwFMrFhGRkQ0za/G0BwtqQfeFL1CuJet9muFhLw9sIxQEasZsXZ+bcPTOhfVsk/skSvr9smE2Qn4QM8X7dQDLdmtkzPH4rhGl1tfU8TxDX9ZtuFMA4MQqXqcZ5BhzBfRzSyiyDw9hrAg2deDom1xCK3pth2VRoR</vt:lpwstr>
  </property>
  <property fmtid="{D5CDD505-2E9C-101B-9397-08002B2CF9AE}" pid="11" name="x1ye=105">
    <vt:lpwstr>3sNXiI5i8CEPr9dth44V0PzYbD6J4RcjT0E/wcBEd5gZJAeKWmnMyJlaTHJCDfMtZRiNNW9FkCR5jHdzpBRIa+7M5O7aQXaHlYl/yDRiz7VnbN47/wiImnRTKU/S97IVBim/n/amQ/DEbU5ik4T29wSmsHMsUvvhYdDfEYIsE6EE8PdoZ3HHB8X/t7L8nS9fjjqH9jwCS67w+WzKsOOifxTbYz3hgkz97/wC0MM5JYGgAAA==</vt:lpwstr>
  </property>
  <property fmtid="{D5CDD505-2E9C-101B-9397-08002B2CF9AE}" pid="12" name="x1ye=11">
    <vt:lpwstr>vMVW3Xo7syJ09Kz17CjOWjxbvFmaXKK/mNK9NlTWQhOZKGJfrVSBIXjVkj+qMZhyvgVYS9CwYLd5FaRuTTqeQX/EUpAfR4YZ+JZlGIUaGN95D5Y2BVqH64/NAIvRVhSAcTuMDDXwaMOZsHb8QqDf/ycFQobOB0HGw/Pgo0gRofN3hd3dzcFo+fzRTqEN8aa/QFwLgn3xCbNH9RVrEz1WeYwgUV6noUmfUNwmm7Vi759baDRyTD7m7GUM+Ps1yDI</vt:lpwstr>
  </property>
  <property fmtid="{D5CDD505-2E9C-101B-9397-08002B2CF9AE}" pid="13" name="x1ye=12">
    <vt:lpwstr>6fQEPIypdYoPeN5fT9EiYXahJQ/SOdscW+Bxqce7z4/9jdLyc7mvWJx72PJEuvPm1hYyELY02b4N9jRv64CaeS0bzThUs2PK0GcJydo8C1e4P6zLW8F3RQrUTzYg1Sq3GGa99382ATUMPaU0lR+YGsWyw8tC/OPGKBwsdKp/wmIB+jjy1rRjRH3Hmy8z7CyPsTKu6/KOMDKfxKVLfMAawusYTM/D5AYo9K8eY9u6z8hiszgUvB72l/N7raQV9rE</vt:lpwstr>
  </property>
  <property fmtid="{D5CDD505-2E9C-101B-9397-08002B2CF9AE}" pid="14" name="x1ye=13">
    <vt:lpwstr>POFN0thG0rlf1Sgua12bYhTE93+H+QTcuFhkAdjnm4cLv4iXUDRdulkXrpvr15+NjtGRgAhUKj7tsiMjE8s4BZUZSxQ0j81f7gewNhR4VdXo7lT1zUomIcFXyGTgwoIEeY6I5ekBlsGbe7x9M2ZMdqbBvPVMXjV4MThDoSDe5HmDxJxi5NWEC4fOul0NjSvFI/fxVzUg4KS6YzRnlBEQrxBl8spfFUN2qMAWUpeFOnPIB2z2DyQyAkiTPFRX9EY</vt:lpwstr>
  </property>
  <property fmtid="{D5CDD505-2E9C-101B-9397-08002B2CF9AE}" pid="15" name="x1ye=14">
    <vt:lpwstr>RKF338QaJX1IUzjTljwH2+olRCY6sLdcKjhgt6jTu5qvOrSxdsVjByZ++7Hz9TYxrdbaKXOiw2Kbq0lOEyy0Cm+AOGwNuSyIgKPLELQdB4PMchqejxEP1jwZ7/1d76iIwLU1BkMdvPaBEdORmeK3kaSlUtvGoU0EJB73taLUxNvea1VaRBVQEZ+rbnEcZLAVje5pFqFrLLsuGen5/Tip97jRe8zCsjRbR29XpsGGOZcF2PCcc/ZF+ZSEjyZ/UkV</vt:lpwstr>
  </property>
  <property fmtid="{D5CDD505-2E9C-101B-9397-08002B2CF9AE}" pid="16" name="x1ye=15">
    <vt:lpwstr>uhHp6TX+KkOfAwVXQ8WebSMgvLWK+uX3dUZ/+9ZBAdZtdDtKaUOLN/360NOvtxoLjSv1t2tiy2YbiU3igSR5OkigK60YHYzxbXT9jnd0DNT5S5K3i1mqB964vUBTnOWyocZdCnJMXikNI3dgKNu44pMkC4z9IgC+X6kh41hhR1+p3V/AcO98elyG5SRpuFDkewefzkL3VcIpCgRrETLiUAxHG1I0u5cvmnVYJLNqBRLAE6AkosudkrY9nsRk5mC</vt:lpwstr>
  </property>
  <property fmtid="{D5CDD505-2E9C-101B-9397-08002B2CF9AE}" pid="17" name="x1ye=16">
    <vt:lpwstr>BMKqvujGJY6GTihFLF0NQJW5omCnCp8xuOF9iK6MiZxmfRdbFmOPwX+eTZZUjXzwDwy12h/U4NUaYpbAlL6iDLtFrpJhgt/rrFKzw8SBlcw3rSG1gUQC+NRxtkaV1gX3nla8SMsET9HB3VOTd5gdUpSvonqDkQVYlzBka16mvlhYJMqf+k+y+PVJRLnkz5VzgI/Ul+b+UOnFEu5xaVvR3Eiuigg66cXHnr/tZYPnoTDG9xoVfDccY/ZGfye9EGj</vt:lpwstr>
  </property>
  <property fmtid="{D5CDD505-2E9C-101B-9397-08002B2CF9AE}" pid="18" name="x1ye=17">
    <vt:lpwstr>2gR1O81WfnpuLhRTztJ3H8nTjra9IMGma2ZDfW/aRUFid+5SgX/R75Uf6NnqYHV9S3MuQs8YqiVQ3xKbP6UknBcMB0LBn8wfcDyChS6ZB41/xwMZIJ91fZ56vlrRzgqS24ZzVM1q4Yjcae9NY5BdtsSu0BO1tLDrQAfk3XSeJ4q1exgImx4TV8KXRKzmN6jB/0Y+L6KkdzJ0VgmH5Csk8YFK6b6qjb4uYoq0farzC3vDNBw5aBM5In0W5XSTEHR</vt:lpwstr>
  </property>
  <property fmtid="{D5CDD505-2E9C-101B-9397-08002B2CF9AE}" pid="19" name="x1ye=18">
    <vt:lpwstr>CXKb0uqgdy4kT6jucrpy7lTcgMZu/9sBpcFGMNZyeyEQFspMHbXPYu2cULPkS044MVCHtx+gMt7SUtESnnsKjmHVOFb1nvf0wX4adzpJWg++VRTOpxQXPp3FRqXoe//noffwZaIGJiQn+/7RbtAyiU8MdxFvcCKfZH9Cm4j386c0sqnPCUYguiqmJTPSvJ/MnYyp+N6O5JsN9AJYrsHnEqLXmgKHSLKLW4TIUn9RxXVagB0RwX19yxK6yXyh4Pe</vt:lpwstr>
  </property>
  <property fmtid="{D5CDD505-2E9C-101B-9397-08002B2CF9AE}" pid="20" name="x1ye=19">
    <vt:lpwstr>pwi38PniIrihlF6vP8dAUWzH9n1Ss9rajA5ZptI+1MinuMru6lc9gXn1JsQ/S31Bt8zmLiKfr2f/jiQokH8CDMgFirRcuaCdaRudyx/z19eX5TZ/hVkSUi7Qq7hn8V4SxB+EIAA+SCOOHSzBikvOhPJDI1gHuE1pW7DTeZJyuQ5Gt7VG5vS5vyHVIqUTmdbZAdPqEYjhnUwTK3K3Hwx8D5Q1mqLw9y1/VCycoESvDvCrN1wODGPy47MC2C6J+ME</vt:lpwstr>
  </property>
  <property fmtid="{D5CDD505-2E9C-101B-9397-08002B2CF9AE}" pid="21" name="x1ye=2">
    <vt:lpwstr>CSeL5XXidRbWEBrlIiyWvuldN3QDxZ3oZY8k66vhoOjGdlSyUR1zSaclyXPVSER8qzMvgG3ZkheeEklMz9bvWHIxizpcL3QkkTRQ6yRou4hNN+/H0Qeq2ZI8fmQBPxcgRl+4S4XYbfjYleRSBoNkVu4UBfbufxo/Ig1E8n2jKs+LumoK9AEIEaiTc7HQDQiVwQVf8I4qPtqUrHZGYOTh0Z8e/pJkKjeB8YzcoLqNscolQ7YxnHtuP7czS9gc79m</vt:lpwstr>
  </property>
  <property fmtid="{D5CDD505-2E9C-101B-9397-08002B2CF9AE}" pid="22" name="x1ye=20">
    <vt:lpwstr>D4XS+v/AnhnvXZKWmfcCQ7W61z/kGB0oyVu/7X9JEXY33c1o837MLuLMkualacZHNcwh/MYDnTg/Kb1mDiNgK455DS3nGolrZ9kq4HccCFdbNdFxXnnhw3XG3cAker/dXhthBMLWtGjuGPDnGI3aunqtDrX0Mv74N6pjDetR6VNOyCDbqcK7bHO3spDwgcAxqHkdLlJ2v/xY252EChneLgR9bbXp+qbaOSD4M5MyACbDCt647YW+lzVvIpHQv/n</vt:lpwstr>
  </property>
  <property fmtid="{D5CDD505-2E9C-101B-9397-08002B2CF9AE}" pid="23" name="x1ye=21">
    <vt:lpwstr>fxewk38FYcCz3IX1T/soB0YeRjQLEEULgG2/LCkL0c8j9DrUCwKjO6nizIiynqCudA1sXjovkF5+fag7832M1iM0QF1GHEgm3lTmYu7c0H1VwuzKbX9hmyk/m4F2BSzT8AcIf85nV2/PGz1Z/83PTv6FDU410U3KAv0SvdMwedrvAajZNsnXdLGLXMZLeBtl8QTvW//wfqD6nJ6PtvOxZhQp4T9sy4iutdWLStZCUBM+lQ5qbDHZ0XCeBr1xYEn</vt:lpwstr>
  </property>
  <property fmtid="{D5CDD505-2E9C-101B-9397-08002B2CF9AE}" pid="24" name="x1ye=22">
    <vt:lpwstr>wnU1J+uIx963xJaXABLMM/jjj/PmrcqoqhJR3AlHfRYXdoF3n8u57VbhXML6bEhXqhBYIj7IjA9NVBgAM7zsjc5RcCknuovIVw3UCKQcAtSmgSyctHCZpiLq8aqijyQa4pol0l2gDMEjB6nerHmcKUPnh44RNW+LaWG90+Dz8b9+Xz5Kqk/io8+ej8UoKrjje79IQITIrU4l9XZQu//dIqqjuuTyG7i0oENTNtuezClqUXB6m8zWUY1uz02rIr5</vt:lpwstr>
  </property>
  <property fmtid="{D5CDD505-2E9C-101B-9397-08002B2CF9AE}" pid="25" name="x1ye=23">
    <vt:lpwstr>w3SFnNwShDJxLAi5sZ5U49KP1aBzIsSkB2ThVj5tHzILtxeyXkzXmas2kluLz3Dk/MAAUzeoGOZ2feptJ91RdY8E2cWojrJeZuYVc+U/xBArxBa9SJF9RM4OLprv6Tf32EIf3Q3W4NxWLBZrO2GJman/qa8fQcUHw6cP2sq19cmh1n42gM/FNR3gIguPvUMvCOJCDEl6bDtjAYbDWpSaH/teshI4bidZrK4ru7hX4tXvmoYoUkIWzIdhLVKl9W+</vt:lpwstr>
  </property>
  <property fmtid="{D5CDD505-2E9C-101B-9397-08002B2CF9AE}" pid="26" name="x1ye=24">
    <vt:lpwstr>vHpmHAYY4Xe8HU5TCYmWKRYi9KgAJ0B2eH7KFkrnRNtcisZ7a37JSh1y9gCOpn9JOrd6oBe+XFBpSDp0KgyzS8qgc0N0h98sR7QUJ6KFoT3wJaCxz1eOJzOJkoRQaF6Pp5H8USVWQq9SEF8BeEBF1vix/IrtQ7Qx+UBry+GO+c1iorLDdjudlZ2uJAFGeXHHxiIa5TO8jXqC5vLwbCZf8AEGB4FYa3yGnXiWB2c3gyBRW0iFIRtRmwCQNG8bPjS</vt:lpwstr>
  </property>
  <property fmtid="{D5CDD505-2E9C-101B-9397-08002B2CF9AE}" pid="27" name="x1ye=25">
    <vt:lpwstr>rC6S4CDhv/JfPwqhNXhUS1N6Xhoqui/uMPuLQLRunsSmVBOzPvLVWdc9d7tQvwnVBWrU48EhmeGK+FD1JP+ThnwjVbyCGJkAnyF12glP/o+V9nLDa8L4DCSXA0/CgHX2H7xZNkHUwVQ7oTgWsVpNuQhU/09eoogsm8GCzpRuM1tf9oRAhWXu8HWbzRM0phWKKCZNUg5yNbhNXmnUUs+qC80eV/f2Uoo5jU5/MXmFt9fwr0HUWLfKiuslOAFkSS1</vt:lpwstr>
  </property>
  <property fmtid="{D5CDD505-2E9C-101B-9397-08002B2CF9AE}" pid="28" name="x1ye=26">
    <vt:lpwstr>8NoXUyvhIIzOlpPFxhAUg5OFPjdh4jbYfCJAdTr796LVqGUDkoYeeYZ4Kj3L7pYcmhD+ejxr3S3IB+vcI/Y2wrvOycKp9q8sjdyIePRu/zJjKXWb1ApPBSnWy0VbB+ji6M8zSLDhaGB1FZ7yrBe+9yZ5l/76l9U9vHgc0khM1UGuhQlxAkggeqG/+TSi1zYURuX9yzcf7dWVD6yxUbPq3mzSz8FHg2fmX3zZKNaWSs1ZFrocV+W5GtOLSar7bi3</vt:lpwstr>
  </property>
  <property fmtid="{D5CDD505-2E9C-101B-9397-08002B2CF9AE}" pid="29" name="x1ye=27">
    <vt:lpwstr>IWwGuOvwFjeW3qU+PNQvCAfXYI1w5b4bSJmfbS/7Z1ss1DHSSvfrwBzVsQxEkis9fbbkSxFtGUBYij3fXwyCt4afr2qm3j3cXdJXHqMUAiA1j9nWhOFkf2xnXC2fz8Xx72IgGKJzWUzQLfEyVIvJmpg686OAzO1Oz9i68FMqrhVl5RonSpaQm5AbHBXZ/wLZ4O8TIfWbgIGA17nsco+014teUoTv+XrLp9M2GUc2yBAVy2buueho1aewTVL5DV/</vt:lpwstr>
  </property>
  <property fmtid="{D5CDD505-2E9C-101B-9397-08002B2CF9AE}" pid="30" name="x1ye=28">
    <vt:lpwstr>oKK1BCrxOkufLhsSt9+mv8cJGrGSDDMQ73BERtEfs9ZzoG/BxD8Oh+nVPIMnV8B4+V55QnJbT+5p0k6G5bjxcAVX9msdf9Iksc0xcjmOJde18a/cx8Eqk3XB3eJH8qpaWR3SDZbDvuzFFnDzLA6EzujApwrXa/nw/LgvslHgjMREs8/cksq//aTlNlpw3Q1RwcnhI1gB8EHdce2JMjaNpVtJiI1Erd/2DZJBzc6920Q+Kc24gw/NCFQE5W+M+Dt</vt:lpwstr>
  </property>
  <property fmtid="{D5CDD505-2E9C-101B-9397-08002B2CF9AE}" pid="31" name="x1ye=29">
    <vt:lpwstr>N8rQ8hgu2vL/3A8CAy2wL3lTOXPylt+qaHtYLxC6oRjkNSrp9J4N4mynmyywAbqIoEx+F0+82Xtw4WSONywb/+xmPaJyleoDs2f25ZBxy17cFaCmylrafJ9HZAtki8obKD3T8OVuPIMtB61/bPs+qR5D3NW8nWodCgwKltXJgWNuvLbm9gY99iMgCayqgYEH3+KaTwD7jLqDbLx0rMudhGPfqj36LrjDXZq2avP/ZFJCdvF0nng+aqgYaa/uwjE</vt:lpwstr>
  </property>
  <property fmtid="{D5CDD505-2E9C-101B-9397-08002B2CF9AE}" pid="32" name="x1ye=3">
    <vt:lpwstr>cmvdwip4HgjaIhV8sNXN2jEmGUvGKHbr8cHXtWjOMV0p/PTvGnr997YAc3PVgD3fcKoeMjoQpYKcG2E6qitOwJ53+GdrnnomGLoV7GhdQol1VtuEE6QDLu/09KjMnmNSjqU6khI3eiHUTXPFlsksnKzua3AJ1iGKtVcqiBJkYnvmm57h7+5d6lU2zi+8pC5KVUmlZfJ1n0+910kwF5l63L56WDKJ2U2zAvNSBMxLnaPGonDHBZxF1S/5v5lN88c</vt:lpwstr>
  </property>
  <property fmtid="{D5CDD505-2E9C-101B-9397-08002B2CF9AE}" pid="33" name="x1ye=30">
    <vt:lpwstr>aBfZ5vBhldZdG8I97KLYMXLh4dw53Rxfj+qRKV/t7CihdLipg0c3rq0gHGX3FP20PPR7dLS6p9LFgqsQQJCeOrxF3UgQnHfsmLxzgyqIXI1XI+dcDqSWt43mr8iqJ5VfgGrLff63JYW3GsyX+3xWbNH91HBkf+UdCHu+UgBMYOuG+UqdSV/pZKxOCVlcM5+k0TyqkCRmToU1Ulon656vHxcKgvwanfOUa+hvVJn+A8BHkHEOWEBugmiu0kbOamK</vt:lpwstr>
  </property>
  <property fmtid="{D5CDD505-2E9C-101B-9397-08002B2CF9AE}" pid="34" name="x1ye=31">
    <vt:lpwstr>V7VM4iBFl3iE2fpjBL2X+Dr2sr8DffPRPKKX4KTZfAJPP0gj/6Ap9T/qA3Yu9MlmFHhJUwgKS6th9V6FO3X+MTu6vciI4bptcJKP/FFPL8jJTBBwcc9ZY/8HRgtinQf+7IQNBC+6gPmw/9W6+ISMaGjE9mhKF96KkrRGMLAcXUDqWrG1QjPNZWX9hDQeTXrYUFLviJ5po3SIHm/9wcULb9Jg8n/MlBLOO+zWW8k2egsNMy3uMxcT+02TrAAnegH</vt:lpwstr>
  </property>
  <property fmtid="{D5CDD505-2E9C-101B-9397-08002B2CF9AE}" pid="35" name="x1ye=32">
    <vt:lpwstr>7rBTf8wfFv4N/8j1ttEncWFCXuzsRLkThp+lHcrL5yUVIvGQqS0J1GfriWXRhcAnR0VyMDXAwugx6M5UlV/4wYHjdzFY4QRQmmnsf27nCYnNv6n9Zzjz6D0k/6O+1PJlUJY45y3Gh4r7K5V20m3LWZL+1oxQDic70jZ2zw+eQWhrcjypuztevFiKECGP19tuKHIB4Kq+Zk/IMAdR2K7d18BNaxyGLGCvLYkTeOp6wj+0zRCFwH8CWRfbdCtRpBU</vt:lpwstr>
  </property>
  <property fmtid="{D5CDD505-2E9C-101B-9397-08002B2CF9AE}" pid="36" name="x1ye=33">
    <vt:lpwstr>sAT+XOcq2uZ+XWs3AX7t1EzH1o864PLHDvwQeBilVRYc/QxQPiL8SYzxGD8cO1sFa+vMX4VZgYIftuAioxj+2IGg46OdJyYKGttLpESnAFDJs4EkRuL81x/hKLYrPIwyBYmeELUcKoCEYcofo0zRz349hrB+SP0Qvf76hmkprRrjablHsgt3jNk4b5zXu4/P63T2HdaAqoMR7iEy5x61fht1mMJ34t/zk7CHqu+5oe7CDntenhEwg2aDfszy1O6</vt:lpwstr>
  </property>
  <property fmtid="{D5CDD505-2E9C-101B-9397-08002B2CF9AE}" pid="37" name="x1ye=34">
    <vt:lpwstr>Vhl4/K72pFT4qGvxww7uCGedW7NfSnoUPz59bwK7BMrcw3bUZM6QyhwwVuICYJqaoArYzfErSQpBLr8TzcI5nR5V/HhqPrC2yLcI4DoD7HNADEz5tubckzIlkJ9WWcqr7/SCVHoyyQLtYM7DlfbvRuFQA17GBMPx807GyifEpZ8DDqH/xtatOD5LvlUL/fMzuBXwLcewqV3cuLzOthtFnMgvueZFhYbyXk96S+GBeb9uMPU1ZFbXLUUEz5lpqaP</vt:lpwstr>
  </property>
  <property fmtid="{D5CDD505-2E9C-101B-9397-08002B2CF9AE}" pid="38" name="x1ye=35">
    <vt:lpwstr>1W3SE6xHH7WvQEqAoOu7bGRI3XP30kRTogPC9KVFfMBn8Kmj//D8zR8x4dsXr3+vYtXvZe/bjfUSIdT/S2QR3PQ+vPwMEls5AK+VTHPnS/wfeIGCFGTp0v1PwT1QXEoDjfVFu7qQrWHm5nhr9GFHn7Qa+E1dRoTTxt8C0fgpM/7Q2qEEny14opXYvS05V/ViSXm77bn7yGt/HrdG+2vuea1Nf6qXdLZ/YZO34qHv4r+wwq9NvJICqCTnAI4ZLoi</vt:lpwstr>
  </property>
  <property fmtid="{D5CDD505-2E9C-101B-9397-08002B2CF9AE}" pid="39" name="x1ye=36">
    <vt:lpwstr>0oGQys7P+YlcQqz3lSmzuTXGAeyG8V0R/rl7QHluBlNbZAEEVelSjZCDuiRkb+ggoJcetex2S2wtc//igmiM9lVO8ZXiewncsE4V4IB9Et+72FRifHfFqPMVWExsICOgCbXCge2zAiOjBCI7/fd5d8jmwjKSYTOm5Zz9pW0g+NN2lU0obU++vt61z+2mt+AZ7aJcmQrEWKjX0VqI+aFzTYkT3uGJVoo8jMztgZMsKnc0+Q5p6zMsqqvI/hTz1mH</vt:lpwstr>
  </property>
  <property fmtid="{D5CDD505-2E9C-101B-9397-08002B2CF9AE}" pid="40" name="x1ye=37">
    <vt:lpwstr>wYFrqpLanu0jYK/XANm72YQJs5bghPRMmfzOypZGxAZ1ZpU6dl1ZPaaBL/vT9GasMkzN+DEzrrweyYXzSVzw885KW7zlHPNcJOBLWmTMdyy53cux11th++ckQNN+t/DrzK36IhpIGRiB2wLq1SoD8nO8vGzpnsyo9QX6/lEOp069BihaTljMKAkiS72P27OM9uu+dPATFv2EvLR9gO60m08eJtv03AoAnzPDiMxsn8S8vbQ4C99PbGIpGhjcjGb</vt:lpwstr>
  </property>
  <property fmtid="{D5CDD505-2E9C-101B-9397-08002B2CF9AE}" pid="41" name="x1ye=38">
    <vt:lpwstr>nhaH+jR+Hp3WZx5oWaE4W8AJuAhDW5LTA9E6Pxxk2YLnESeTNQ70JxQ/wEGcAFhWc7kWz6MPqlPcmXncuIveqxmtpjUY64/Tv3k8UhBZGEZo05+H26TnETFtqlfxpEAv79xkZ7Mj0tzvtybupdK+UYlOw8eCQK/OJEAFgntHNsRQVCCtJjkiaJBT19XDAWJQTlmrgsFT5gFC0ekOFUthXRavnlM40/4/ADXt7vmAQzbNycs2t6Lh6DWb2Tkhgrw</vt:lpwstr>
  </property>
  <property fmtid="{D5CDD505-2E9C-101B-9397-08002B2CF9AE}" pid="42" name="x1ye=39">
    <vt:lpwstr>uTkSDaNVSWDqJuDa4SW1Kj+os9pf5vkNRdtyqCCSBQSj1q0W3RkQwCRQbKYTULN40f093ZscUczeVaneAUMIBG9w2hAdczc2yVaQw8v9ED63dNmhaxAE/PfVo97p1BWGfXyb62uagFoUY140VVIefvzWMxambr2P8j4Q+W1qU8WFcBOga6PwU4WKPZ5Z6kNk0uL2f6OC0UKC2mDHlPdTLP+6sLpL3T8Uq+hD4AxmzEr/1S8leqwoR0Wle4pKdep</vt:lpwstr>
  </property>
  <property fmtid="{D5CDD505-2E9C-101B-9397-08002B2CF9AE}" pid="43" name="x1ye=4">
    <vt:lpwstr>2mFpTP6WDgzeCnkRWdHmtFhvb78+t7tH8DDAiFZye6I+RdzJyYr6Dm1p6qYJkq1NA7/TiMUN9852CEZn8GR7WTlNVbzUcpdkGKptUUFNNccrFxURQ5uOYRky8ydJMNDdqAZF5hcBXTnonPCi6IU8Miw5sQ19/fgeuuUPYB/CUbzZ0q+KaA7xEi/1CjRhf02wkOicVH1dqE4c98TgMUSo1L+awWLtvgy13ynIqc2UIyvwJLgzD/b6iAQhWt2x0QX</vt:lpwstr>
  </property>
  <property fmtid="{D5CDD505-2E9C-101B-9397-08002B2CF9AE}" pid="44" name="x1ye=40">
    <vt:lpwstr>nJ9mCRKVD09qOdPCKUb6PKLf9qaFd80IZlKJ6531pcCzhL9G4WHLM9HLna5C/L0w6k4i4zkYJ92MOsHuFBVzW/NBNcXLmDNFyTxhcybbZnnHUXVXuhuV0dxEVbx1ycApw94eUkFD7q5xohZxpvzpsJT+6glscScNGrjvvYQ6R6g4xf6HaUSYoCPOezDPMtAxlfJRPr2AQvVcNEWhcNTdtc1cfjhIILbDIof5wJGcotWgyuF5UdAs9KW70ZOF/kE</vt:lpwstr>
  </property>
  <property fmtid="{D5CDD505-2E9C-101B-9397-08002B2CF9AE}" pid="45" name="x1ye=41">
    <vt:lpwstr>gh89qY3j1Qsw0f26Mq/PFYgd9mCKGy/VdK5MB32Rt+jZE8wXqtxWdNqnBme1FCXxxHeZ5iu9PUDGUfHe8JQcVx0DngiXQE54Lxx0XzPIT4Dm7vfFk3xvT5rBXUSalkPqArMc1+VssDEWjWnyIcsoqnoAxWIo0vNw5xxYPf/5eyZ1hlCr8ZpWuQBwQLe2yIDRc5BYjU0N68w/olrkSyeovTWvV5/qSur1KwBacR0WTfDiF/iJ4B9vbvAIyge7mXI</vt:lpwstr>
  </property>
  <property fmtid="{D5CDD505-2E9C-101B-9397-08002B2CF9AE}" pid="46" name="x1ye=42">
    <vt:lpwstr>6UGph5DrXQ9kWK1mepnS1b+L3BNgKeOaRW8EBBw5cGLVOZGwycgrkPBo3o+li6/jeRkt/d4oNjfdPNn6m75EU4yWGA/uoetfEcZot6Lk0KKbgnoWbSVwSfp0NF5e+01OUvpBJ1B//ecAVgGlrVMzm8Kta3yxVtli2kyeACvFC1g+xR+sm4oHm1+NZKCH3N+mpB/4nC3zd1RoHPiNaKEaqLYTFl1MgNxVy+5K/SLT1SCE2EGBEROTsjszn/O5VOY</vt:lpwstr>
  </property>
  <property fmtid="{D5CDD505-2E9C-101B-9397-08002B2CF9AE}" pid="47" name="x1ye=43">
    <vt:lpwstr>ScVhEec63fJlE4EukKwDE1h9uGOA3o3vLxOixAPvxbMmBo0zj7YmgbkDfA9d7GUeL5r8eh2e4UmtWoFJH9ZNFwEnV6wdr0ndqmQlqpkyoCBZq1und1PN2EP4vrEonO+zbkJNGriu/yRjnqg5eF2D5fqUX/MDAVwLU2Ukl6EFxvdCO7fZDP6RkYUjhVYSUhGJuT4kv7o4CAZoa/C6C588pKMGzhvbQdtbrR0+1UE7y2923TJQ5BMWQDVB4xe7f7g</vt:lpwstr>
  </property>
  <property fmtid="{D5CDD505-2E9C-101B-9397-08002B2CF9AE}" pid="48" name="x1ye=44">
    <vt:lpwstr>ylgDP/+6RK3xSOs3gEzxc3mu/bT+iefOpXaaq2e3ztO/sD0sEePzP4V78doX/+TC1iSqkf/GIVqqzLUqlmjc55OQOgyLDPvFj6n6t9f/aLkuNHdmrPiPGmujwqY1XH1FzZvfarU5MFO5qH1Tw4oN8zk1EAxNLpOak6Y46hE1JdfExPI8mc9LkcSGoy+xAbvELyerbfZ5lm0beBWpHBljHDc4waZK/kG2GXzDu88//nLNQEVploJpwC93RwBUyTV</vt:lpwstr>
  </property>
  <property fmtid="{D5CDD505-2E9C-101B-9397-08002B2CF9AE}" pid="49" name="x1ye=45">
    <vt:lpwstr>PU6LiCbf7hZCaRSSocAolA85pAEK67WLPQsW4iOHeYeqRGWbReCL1Kxzt+61BBTrKKA872/bfPs9IrVsU+mXSCutWZH86jds4Tbji1qPUubHpZK1/YBozzbGexT7VXevwkqCawy2Aux205VQg2keMJdccJnMWkXsdC3naopHn6y+mksrWfQczQhGX1rX5u8UPFcZkGztKEX3FKq3yZDU0RQZsKUBeOUkyeOwxUnbQoDd5/JM2YNSL+XLmh5ASaV</vt:lpwstr>
  </property>
  <property fmtid="{D5CDD505-2E9C-101B-9397-08002B2CF9AE}" pid="50" name="x1ye=46">
    <vt:lpwstr>BFI2zA+69KG+na1TgqnVR/xixEUJkRTEMehYyC4tNKhCzNkmJ21TempWlahXfFl36TzpuAbgm1IYnHHgpKzP/fng1/axZafoVsnm2eooQeRCUt4Fycby1L6ix12CDQaTgaXbtIeHTv6AEPPkBoERckDepJUvRL0AXFSYLMoknwmYhWdPpn/SZpHd4ZwXUymdY0QdobRMzXuo6ydrdhfmDP/N3kFRApugjwQtkGoOjEGTiWgUZBgAcalBHtdyMGW</vt:lpwstr>
  </property>
  <property fmtid="{D5CDD505-2E9C-101B-9397-08002B2CF9AE}" pid="51" name="x1ye=47">
    <vt:lpwstr>Cyd1pVxWIGrwrYph+m2OxmLGCNKpXN1Ccg/nLygqDO7075My5vCsdfQeAF+OZuqSakjj1ZO6EQGzA78LHn3NUz4y57WrveiuHeKEi6WnVJdakVJV9NHfdwLgai42WxYkw4amH2/WDAGIKk4CpAbsL+Bk4FUYwJawZKmme7sawjrpozRzoO/61kstTekSFDH3nLQqql8iBFETsfaYqPeGvn0buxY7h2ai+4ebElc+XsFOCBY83PzTUWF06e9jk3O</vt:lpwstr>
  </property>
  <property fmtid="{D5CDD505-2E9C-101B-9397-08002B2CF9AE}" pid="52" name="x1ye=48">
    <vt:lpwstr>xjN+54ND90zekFdPsebtdReJpw4Xy/JShodV7I9XakfZAqMeFerMJvurZ1awOagCSthttB2ofSDO2beJWsCTNgAr3gYfR2FvGx8JajWEYnJiKRQf8D8UA6hG7W+FSPMCj41SHbvyW0LCPCNUmsCBR97DAxxe3XlmB2eVNFRUXqoZ89G/1POrNrpnZDW7REEreTSHjWxbgJ7Cqo/nhybG5j6Loo94/BNR6irz0MsbOq0shoD0l9cwLWzRsVMkS0d</vt:lpwstr>
  </property>
  <property fmtid="{D5CDD505-2E9C-101B-9397-08002B2CF9AE}" pid="53" name="x1ye=49">
    <vt:lpwstr>KGeGE2iTrdCMzwGo3Zmd4VlUd6bbiDa49o3wuMThRQPEhEKUlWc4btebGAPb97tBCHvop/eExLx+MvElGE7lMlAE5J6JAXmUa4mhDnMkS4is8aH/rCTHupjFs9KzFW8wEMH+d33107DPPjjL4TrPnpnCCUD+QtUmztj/G9L3CJR/DlVJH9GgxTdlD2R9BgVp4u8aP/cTEk4NN6J/gCLd2Guypa4YtvZdirUv/ckmTdkCJhO+5118oR7Z+nzTpb9</vt:lpwstr>
  </property>
  <property fmtid="{D5CDD505-2E9C-101B-9397-08002B2CF9AE}" pid="54" name="x1ye=5">
    <vt:lpwstr>YgS8vqEkINWmnni8eWqUJOLo85TK0HII0+D37WQFT5d2NbNaJ0QzB5u7MQ7OUFZhW0407hW9f0BpUcNbEZfJRAnH6GwwuEfQLjjMO508iltU5d4ZuYSgb3jpc6QTFsftqzyR8zianU1vU30YgbBRzzN7+dm8d4Ah0BHoCimpsTdifXPuMjbUpIG+wScImZjyS2OBlvdkY1uJ7fjyAa7bKBj5UO6YtuKJbrNjl1TNhDQAQQh1fwxMkVeiyXT6gaU</vt:lpwstr>
  </property>
  <property fmtid="{D5CDD505-2E9C-101B-9397-08002B2CF9AE}" pid="55" name="x1ye=50">
    <vt:lpwstr>SCMJ7LHk6WSn5qOz5eJJWrtzIfospVYChBiN4i6jTvDtWtHOhxlK5L2j1890yGXERbQ7tDXg3u3reOSCUsTxLooQqpxwAiwY5XJPopyxvLt6vAZmxVYl+TONXE8wdQVqzC+XGBgQtQJJvmIJESq240VYn3f/4k3ZRAfuWCDeOQ5UsOQkQAF99vcMLDl640vOhYuLDY0MK9J5c2+VMiUHxRyIPW66iM+U9NroueTxOmH4p2RKNLF9TSQ0Z0aU/4e</vt:lpwstr>
  </property>
  <property fmtid="{D5CDD505-2E9C-101B-9397-08002B2CF9AE}" pid="56" name="x1ye=51">
    <vt:lpwstr>l0nOxfSIRldmKSQOhc51etGASwOm67H22bbbitLJYogiVyWSqJ0uNQL8Y2mTR9vCMynmT/jicaBzjhHdA/JkH8/4i9NhAaqATq1wAY8LjbBBdgJjpXT5Kh88/H9TdSi6cn+lZ+dCJ1bAirlOMTlvJ86ghjgt/q+NUlsk1uaHc0GBe3NYZQDhjVVs+XmSpLdxLEPls93fm69HeSooeMtB/zOvCDDxPK60k6fFhUVDXlh4iSmL2doFvIttypyylpF</vt:lpwstr>
  </property>
  <property fmtid="{D5CDD505-2E9C-101B-9397-08002B2CF9AE}" pid="57" name="x1ye=52">
    <vt:lpwstr>hCZ04ekvW/5kkwJP/mwUQUTWQi0BU5z50lOV23iVkdXXOn25s7Lk0PS+21rvR3wBn2DETgSZ3vBPj5/OhI4q1VLglZg7zRGn+a8rvQPfBaVdM0iIVzmYckt4NlA1qQnJsBQLDA5O4vnmg5klW0xF16JU1V+oL3TSH683+TahMdMbDVb8rLx7epQxxVBIZgSCcD2lr8Vrz4QQ+gdK6mr4s3wDg44L6V1W/3qQiqkFe0pRKXASDj9xuTYqCgeOyu6</vt:lpwstr>
  </property>
  <property fmtid="{D5CDD505-2E9C-101B-9397-08002B2CF9AE}" pid="58" name="x1ye=53">
    <vt:lpwstr>0TpoC114q/8uW4JT6aSOakx4UaU01iieX56zPNGiV22rTuJEd529tBpZZlYGXB3VLwjV6Sg568bPwY+tPyA5NXogEN+ibU8YKr7gNi4OIM35SL9C8Ukb7srUcW39/8jAlDW/fXKvOmjcOXnp7OnPNbwKUSzMBqK3ioZ2aUbpScH97RtX++lBm91kauXwPlThc79WxAG+R/rzJzGwNIethuhShG2OJBuI/znHPaOpghwEP/M+8JT6FOdLDMYsVok</vt:lpwstr>
  </property>
  <property fmtid="{D5CDD505-2E9C-101B-9397-08002B2CF9AE}" pid="59" name="x1ye=54">
    <vt:lpwstr>7Q+oGuKDiv+1tK/LhHN8x/UZk3lW8xvYzWvdUsOZ+6/7B9G74/WSgypy9AavOxIjXw/Jv8Py04phbBVAmj/jz7roqHSH3lg3c0H1MohpeBJRm2SgUDwPa9DKeKAv5C4AOwpTd5+c9o34/LQTQMAYH6JMMkaAUIrVCj3kQDK8lwCfbw2TDa9wgwSG5BSuLgtIxTKyoEVXoh+SXBHQvCjdX96CUdt/U7hG8cVY0+yWA/tlBv488t6Ks7zRq7YtBUZ</vt:lpwstr>
  </property>
  <property fmtid="{D5CDD505-2E9C-101B-9397-08002B2CF9AE}" pid="60" name="x1ye=55">
    <vt:lpwstr>aHflrmwoNBjv4PqIM7agpDdE+/N/YvTRWnkBd1Y9bHe5McCE7e5qv5dEF0ptQWsR8hpG0rG2dHRmgLQg/wYCedc8N+mLvN6lVZlSeyC9ZKc+oE7YeDbUKA5hgJvvx3vA11RmKhh1h5lt2brQQl+eSLYzSTmLz69szJv5fculG9ndVzSWkx4rrt8oeKUuZMVyGtN6e/Wbk2+WFA53GBMM9DM0mcBhMei9QnctitrKj2XJXgCOX+3NmZbEQpUM1a/</vt:lpwstr>
  </property>
  <property fmtid="{D5CDD505-2E9C-101B-9397-08002B2CF9AE}" pid="61" name="x1ye=56">
    <vt:lpwstr>t1P4IdV/Cvj2Bp9sv/X68U9QAzs5IvpsG9oHvn+b1Di6OJ50C5W4DCqhm7NWDwdfewaJd3A3GKhLa1uz5XB3iBwFU05ihYYohNdKHD3usDk8BWRDzr927cf8ujhQsFy5ssW7OXdZe8WrAnflIipAelvz/cE/z+BQdh7okhVKVZYtJk42M+AVM6Q15tOUl0JSnyVXPRq8pBeZHs3p3jakfYUni2Tr+lFNLDu8aWU34+93JLHOwlpRcqkkdXShxYR</vt:lpwstr>
  </property>
  <property fmtid="{D5CDD505-2E9C-101B-9397-08002B2CF9AE}" pid="62" name="x1ye=57">
    <vt:lpwstr>t7yeNaK2ubVA3SzBMwCD/VKXlcw2TeEi1NG3iE0Lszc5kcqPEkh3Kru75YxWURK0a8SpHtD2aCBp1bDXuU56L5pYv5VC1tH+hGElDsOaOQueMXpHsNIXPSuyPchbrSDkTM7lYKRtjSt4lm4FrGSR4e+inyCw9bQv7k1RV46MYuf+U1iF9G3JAtn/Vw+TL23v/hutnCGl3tumEtbAvNyk4PORfQ5bkH8FbjDZf7t/OitLQWkXB/xE1hBBYL79OpN</vt:lpwstr>
  </property>
  <property fmtid="{D5CDD505-2E9C-101B-9397-08002B2CF9AE}" pid="63" name="x1ye=58">
    <vt:lpwstr>peYERL3cJj8CsEOlBZjpaNdC3tPm+yHu30oSVJup+bBKWjgXkiIMefejntL3H25rV/OxmiCVZUMPW3Cegf4kAVlBIOBoKqj/9Ob0l1zFDU8glv9U1UDEUnjuy0QCijolcdntaX61LU7ISDGA22M3zCZIqFI78sgZxJFiJIajnWzEdfh9xDF95mHgIXa1Px8ZT7cCwSeruVnzJlSNT31FkiK96ATvxQ+8SwxCk4k3D8zl0j3vqqN1YtTCdqRbAcL</vt:lpwstr>
  </property>
  <property fmtid="{D5CDD505-2E9C-101B-9397-08002B2CF9AE}" pid="64" name="x1ye=59">
    <vt:lpwstr>NVs7GMM0qY3si5BhhW+YKtKtzdFYtIuF/TuFCoAv0bp2y1unLR0GU5WTXAwsEa2k5uuXr1Tc9QaTe+KjToNSAsEpiNobVvje95S8UDo1uuGSilPOuop4OP1SWwqWdSKNpyLYMa7k+g7fLjQ5wbka5lG9ANvwyHrV3b6ebFJfybyw01mq7j5fvNwcDtb43A3b49wdG4Pvr80d3xWJ+BUJwOrDfBJGc8psxJ+KYnH/NN1h+2kAPwdo+IWMbHHxzd0</vt:lpwstr>
  </property>
  <property fmtid="{D5CDD505-2E9C-101B-9397-08002B2CF9AE}" pid="65" name="x1ye=6">
    <vt:lpwstr>IlX1vMgbuTl+PfkymlRZRPX5eik5oRerNK4p16yqlTOdeO7ceJGIuD4qhNo23WG7EcpmlBGDH+6iebY0KQAZ3nEOAVaOS4/aQavYyuxRx34BcpLCDma9rms9/w3CLAlwF9DEt7pPFc0tHZXgaBFk50F2Ul90jZ6QlRKX/JHkPrcvl6wfPOD0ty0TUo9UPkodV22BrxWNQud5fXHcp7S5vIj9Wxz/2xnRHM4FKt8s5LFDD/5TycnTvO3w5J4CGs9</vt:lpwstr>
  </property>
  <property fmtid="{D5CDD505-2E9C-101B-9397-08002B2CF9AE}" pid="66" name="x1ye=60">
    <vt:lpwstr>aejt85z4YA0vWot3Xkp/PCRWsoPPckvJXpXBx7Yecp7Crm35L42YbTWvY6Yh7Pi0UhMtRdF0+mxlnAnMFY2lesgyAcerxaZwFg8yKWYLbHU2I7av7bByFAkTGmqirHquTIJPYaufLJEIAzQRcCeTcti9f5qBPBawZpHQ3MMOFbpHHohbn3/uxfwCorHxk+i4XDk52JCn9TJ3AsaCv3kmq7+jKfxgDyZJDXQzmoVg4boAqUI5t6yenKFXED4ErO8</vt:lpwstr>
  </property>
  <property fmtid="{D5CDD505-2E9C-101B-9397-08002B2CF9AE}" pid="67" name="x1ye=61">
    <vt:lpwstr>8+70D412Ld87h0X6fUQlc8YNH/byAKlkAAnfLXZ+QVvhT+Slb0oPCVm3/Y2MznEHNvrbe18knFtgW5IOSOj+AE6YWn03zvCc0bP2uyFw1niLZspsEM3+QWmuPaRrcHtWr4+6FxTgCxq9HkF91zmynUEpjPi2Mg7xLVsJ1U3PPxZwIdvIq7T17sIXFVDLsX6L/WkIDxvkPrWLr/pVAIjV/ZYhjWK8JnXCLGZbV7utIxB14d0Enb+OwjZ33DPrNVx</vt:lpwstr>
  </property>
  <property fmtid="{D5CDD505-2E9C-101B-9397-08002B2CF9AE}" pid="68" name="x1ye=62">
    <vt:lpwstr>QcUoSFc1AVULN67p/UZuIyVFhrTzimNFcRgvDtzkhmh8ifrOwTYZB6bmUAuNTJ7tmrsLYEnesElllR+wVi8okG0RruUpuE65+kcxM0jfqlXDJ1f2lFr9XJ0KKxkvYyXnjHy9hXYLtqf3BepWI8+UCSf5uWud9DZr8xA4rV8V08SQymVXc/vT2R+QlsB1wmKXwTPRGq2AbIQNOsLKdbV0mw2tSuRsQdCYi0xln7+Xb3G/d22snc0EdTEEfXRdBHL</vt:lpwstr>
  </property>
  <property fmtid="{D5CDD505-2E9C-101B-9397-08002B2CF9AE}" pid="69" name="x1ye=63">
    <vt:lpwstr>LxIfsgj8Wn+wpSJAzatRJAzQ+tZzJfBW7IA0z8Dx1cJ42Td5VhCyXB3cudoWKenRXTSizpPWMO/NExsmf3uqDRAp7lmsDGYgtLBtN5giBvYDRuc5G8sXiw5drT88OzvQvP/93IPrqCp3Ty/Jm9r6U93cWKustwdbVZcf+jyVG9TN5vvGUCe618pBgCtJ8Gkr5GWpUes/zJNzOS93vubyyxfv/5m2PV/YXKTOS1Xt2vXIm+YJr6UgmdSUd6Oje6h</vt:lpwstr>
  </property>
  <property fmtid="{D5CDD505-2E9C-101B-9397-08002B2CF9AE}" pid="70" name="x1ye=64">
    <vt:lpwstr>wSQLGrYvesmqnV1iYyE2ZKzQZdfnOLKjzRugckq+Vyd5GvGI/I/sZfd4Xt8cHO+D1Um0mwBmrDAx8tMwoBmcaZGtKYnJkQpjX8UWigafqWTe2fovILnuoP+6q3uZcOsNc1vbGYuSaS/EgZoldvrDlbpiSLUbrUS8o8KEvtAP9UAS+PDkSkomTtK80yZdTQaiDvyqMXS23ckfpFvyJQABboCUkI9rRzT9AxsRKyjFcKP8lzcm9rNj7/9/xYV3Llo</vt:lpwstr>
  </property>
  <property fmtid="{D5CDD505-2E9C-101B-9397-08002B2CF9AE}" pid="71" name="x1ye=65">
    <vt:lpwstr>lh0vdNG8f/haeiiuHfGb6LdHzkS5H5MZvmWV6F37Q9qG1Ngg+XwQbnntlC+1dDRxePSyjlv24uHN+80AV9XmYvtvLRmUT3sl++CPwfTmNPPuFw48QT/mIj+Vq1iL/a874llo5da87nT6wQvt4vIF+mAkpigN1d2bHk0a10Gqzd2Zu8DBoJFeQa/DaoL0FmZO+2TCxjYU3N7UQ1QWrPSGE/N0iwjZ5BHAS+cPxQSekhEEpOKzY7s5tDYuAuqilgU</vt:lpwstr>
  </property>
  <property fmtid="{D5CDD505-2E9C-101B-9397-08002B2CF9AE}" pid="72" name="x1ye=66">
    <vt:lpwstr>hi6iTrggzYsHcPspDgF121A/PHoz3pO64mQnt7PUJjZiGI2Fy3XhQqiZaS4wg9xlBzyo0E3FL7LVas0b7sba2xvKbv2Uh8ocsn4PoPEOZ7QHw3NvOyxQlF37V+73xh/YYQGDV6+9fBeWzNBgVh9IEMZM1QzjmbybRMi09//XfWI+s4qr7ae9GHPTbk62lfjWF+nMmwcnQG4RcpDbeSlVI4FN049uqo2/SVQsQSIrNo1o1Wbf68jfpnIHbnK1IGC</vt:lpwstr>
  </property>
  <property fmtid="{D5CDD505-2E9C-101B-9397-08002B2CF9AE}" pid="73" name="x1ye=67">
    <vt:lpwstr>8+v1ZuBqVnEFdbtk6Nq6y2X4XyuD5oUMpPKCjJa8fb3AsxWc6wMpqMTQepDfqWlIJqQSTMJSKhGYwEAi2ogiiKEtMWWxNAYGlDyQSPvkFMz3akxVQ6HhCoZtC2F4IYi/lAUmaL3B1QoABXbBpfNm+WVbOJVORlITbxPu/kxp0OtV+VxXLP8+pXVuwMmEOrjN5gDGOyGHvbfC9ygDjGNhGnchqllOk5yEkc/aH7yG0XZc1KRw3iiIyNABH+5xVMN</vt:lpwstr>
  </property>
  <property fmtid="{D5CDD505-2E9C-101B-9397-08002B2CF9AE}" pid="74" name="x1ye=68">
    <vt:lpwstr>Ee5IpvXFarzOI9PO3KCzN0EfD6cNAd101UobtfgWIjYjnxT+sSfCeKU16q0Qk98arm5q6JbB31ZoB0xS2OsTDrhzd8bxoYQgI77NlhjF0nT+uqnCZ8P4BIZolN5QfKDYyv/N7FDjGJiEgbLkE8FkZBqzeUoRr8FQwfX5ANBVcyvOWAqSpUWV6vYuEyGAs1XOIQaYCJcGT7Hf0t807llbaTwtzVSM2eCVQnjgZTzEYz7Qjtfo9j6zo8l9bfEN6qb</vt:lpwstr>
  </property>
  <property fmtid="{D5CDD505-2E9C-101B-9397-08002B2CF9AE}" pid="75" name="x1ye=69">
    <vt:lpwstr>xh+cAlqLJJQLufiDLffnYHrhWpiZKZZH29BHybSyFj/Wtqc0+ag3waKnisg1RavP27F81O60Uq9W46pKoYMDFdSqUKqOi6V73TvbJuqGimEP/XEUwxN5c6dc7KBtVoWRGCoN78NyeV37zt6rSRf1cICGekLVK+tzLqFQLselg0EHVFBMxGZqIUqik8IIbYx0MX294WmsRChsiiZOoLzyJqMucpNNcPGJdDsJ+6jRXNk/kCWwzQHrul09X3bb3fQ</vt:lpwstr>
  </property>
  <property fmtid="{D5CDD505-2E9C-101B-9397-08002B2CF9AE}" pid="76" name="x1ye=7">
    <vt:lpwstr>tt2h4MvTbL5N8n7QrVe+MoU81bWYvXQYInGfua6yeLZftLDtO50N3Znn5B8aak/7vJ2SFVyh301nV9J8PqrpvwofMzCL3bcvepwvjv/m9eGv3D8bb/I/9pfukk0hpeiW22rE64mLdLu4gidLvU03IGWCwt/jadiDFLR3mSC77L63WAExkn41uvC6k86F4p7G981+K5EhFEysIOu4trqjXEpZgrx8ThTID2bJJVvz6wz+j3LRxiKRpUNU8LDGLR9</vt:lpwstr>
  </property>
  <property fmtid="{D5CDD505-2E9C-101B-9397-08002B2CF9AE}" pid="77" name="x1ye=70">
    <vt:lpwstr>lfcPuGKC6XVaGFgvaKus1+32X1iRRx1QEkkD6ZCAeEl9xgaezSJ4DmqicfXbRrKZUT8bjauDOaEDFyzOrOG1tR9re8iBE7t/WRhxnBXm9bMceTOb5dA9X9gNpVilO0FRMNA5HHzvxE7Ok+kzsQg5r25DPORtzsD8YVFnQFEZj+rocMpv3w+7sT4vow+qgQY7YtTh03XXGx8qAcPyvIORuxzzzrdI0FAL/vMC8C5q89I6bT/qi1+5L/XesvEcra4</vt:lpwstr>
  </property>
  <property fmtid="{D5CDD505-2E9C-101B-9397-08002B2CF9AE}" pid="78" name="x1ye=71">
    <vt:lpwstr>9TSu5J2gvas1M+bSVBJEgmnwcIcDNgYWaBi2471Fvh57GvHuaIB96EjDINwOEHeeARN1lTNvai6kRx6HGYK3efvnGEUMRGiGVeIowPhjF0bqwVoOOVmiPWgsn5cHepKWkCXdHAizn60M8n9BS3TDH6+W1O3fUb6jyQB5965QEiA6L7bRR8vLMpEyAcupO8H0ROacDi9DDjgS4GnjtUoU0n2uUrBATDlIBvhLMRfqIzkRB/zUFoRUbYUFzyPyuWy</vt:lpwstr>
  </property>
  <property fmtid="{D5CDD505-2E9C-101B-9397-08002B2CF9AE}" pid="79" name="x1ye=72">
    <vt:lpwstr>2z/B27q6MTJbMwaVQT/F8i10bdwapeIG/xR/JbYlDh8jblMU4kErKuMh30Ewxo0hdIN043530UCHyBCjG5Oa3wvh13I3awSZOjJKlOuVrF8E6lO5LRIgcSqvYG89XIbI4Exxxc+8DraU8YOE+/nLfs2OFTpQzkUkXcbDxEFeL8uuFPyjNW2V5/3eJaYNv+CGl8bEAR/yvZQV1m2Bqdp3PbBFcY7bhK1CPoGAecNwGgrcnNSLx3YbhAk8HdyJVyh</vt:lpwstr>
  </property>
  <property fmtid="{D5CDD505-2E9C-101B-9397-08002B2CF9AE}" pid="80" name="x1ye=73">
    <vt:lpwstr>UQ6bh4zLLqTS9ZP2FQlGYsRQwjvOaVVbBdZ5AL5ubhyA1zweNSTxA+M/YmlTvbLCtFzdoD2Szw+CrIdfc96fw41+6IBIUi3lx174nEWz80Cbi/NSBpC/5JysdQ5weQgxdR0ujPb3XerTcwks9XkcC3bdRYCpJH8BXmZavMbkaFxmowDoAF2qqYQMniei6rnJp/yYJKGOitNbi9BtnI1+zGkeIcxqNH5qJExu28qgs3oj/HHISTeJk3IbL/s43/d</vt:lpwstr>
  </property>
  <property fmtid="{D5CDD505-2E9C-101B-9397-08002B2CF9AE}" pid="81" name="x1ye=74">
    <vt:lpwstr>8e1lKgBm0Zq/BEJuZhtoQc63caemOUeZjyBDsBh0nbP0KNa5hL262F2swAExZ0crsBqLcfituKxbxyVhijsxRLbbVEr0gw8x3A7+G8QvGBFt4F5SSvPhQUjqsb4NCpCbnWpbvM5DellIAiUCvYIBatbg8THm/aAJJKwvZvbcwh/8DKLT3qD8RNLvgRZzLyT4gEKpKGErvMPHzodbXKimbekujljiPgzdf8nRVTthvZv0XpZet9blFJE0Eablmvk</vt:lpwstr>
  </property>
  <property fmtid="{D5CDD505-2E9C-101B-9397-08002B2CF9AE}" pid="82" name="x1ye=75">
    <vt:lpwstr>OVbboEbvNvGqi51EFCMIzZBIm96dFZMg5CpwkuEcQUyE2wqIb7x+Zk/5urd5BPOjVlL724PdFxd1JTOz8RyhLOfv1398vWqfOZ3cC6XizjTcUULCeMWJqQyqd4b6aQvilUntVDGcm1HBMhloBPgkOrBIl2KbbwDhJgFQq+CrSvDbGGjfQmN5vgAqqo1Wc101wPdMGIcwLiFeNiCiiH9TAHkG9tQ0xlwqq9YMzpN111tbb5T2KXJyLEosboWN+2e</vt:lpwstr>
  </property>
  <property fmtid="{D5CDD505-2E9C-101B-9397-08002B2CF9AE}" pid="83" name="x1ye=76">
    <vt:lpwstr>TQR/yYCyHp+AmJj45iUY8kYY+BVw+UUKTRSkO0JzxnB0FAz71tuA75ZtO3grY3YR8K19aWx4DpWmI5T6dHzMdL6Hn6QW1uOC3dlUaJmNkoxSPS1xgMMG3DaOfAlaVMWtacTnK+EmJv/aBYifSl41J13fqRu2yEcCPiRVLcZ+cfGBR/SA4J6wjf7mm2KhdcssOkl3dP69D9/fYXul7tTp5/VJt4J/+fgBO2rbA7HTYE6tikCf17Ni6QNa2jPZh2d</vt:lpwstr>
  </property>
  <property fmtid="{D5CDD505-2E9C-101B-9397-08002B2CF9AE}" pid="84" name="x1ye=77">
    <vt:lpwstr>iiNYUM43FG/Ac5bRjnxga02xeKzam6DqnJiZEutfrEoHB358IsyKYt8uxJxV+I0wvk5OkRsuMt7er7xB7tmHmMAgR1IN5+/0wUhWsE4SBbIma9hnmVQa5o4gSc1MpuO8eIT5oU7TrccqZlb8dJ3HYgCUw3nc/Wi5V6/68CywoxPWZbVl566VYfxBW/P09VqryQMR0Y2M/rGmMHeN22g0tcGdHN5AC/l5XW9foyUN1p2gCbHpZX5H1Oe5HmRBo0z</vt:lpwstr>
  </property>
  <property fmtid="{D5CDD505-2E9C-101B-9397-08002B2CF9AE}" pid="85" name="x1ye=78">
    <vt:lpwstr>Nrlw+d/TKcgFFaNl3FwSy62W1dpR2cU07fQwkRziv5iozaNm/U0jwlB6OzZT7RyTtcSy8eeXwiQ+amEHFfIOL7tkVt9Fd3xpmXNUA/5whME6WkGiWIEUybbikE+C0Gi9xh6xEz6EeQNvoV0/6l17C2OfXYEx0WCgcgl9mcqGAffxlLFexcfYQZbd0DNluojHnLI/M3f4v2qdT8e6kBp6uXRDXtAZRP+eJVHw5+TmkH3SSc9Swaq3ajUzSP0qBCd</vt:lpwstr>
  </property>
  <property fmtid="{D5CDD505-2E9C-101B-9397-08002B2CF9AE}" pid="86" name="x1ye=79">
    <vt:lpwstr>zvm/FhP3O4W5Hs5ZX76hA4aPxJ8yd/Hsu6tC25bZ+uc8vuF7Yx5Ct+67s8Se0zhKXfZp7xEJcDSFyojfI5PgnLoD6KavMKYTrom7Vun03iJ3W31amN31QL4oaPjHeZeE/C2+AarS8Mdo2EB9k0FpC52ngmRo1r4UzhOCwQlClsIdD5t5KGd1+R7X4pvdhqggU5WFd4nJ21opeWHp33ND0WCCy8dwDY6FfB0thzIlBj3LuWzvmrKl7CJC9ZCZkW0</vt:lpwstr>
  </property>
  <property fmtid="{D5CDD505-2E9C-101B-9397-08002B2CF9AE}" pid="87" name="x1ye=8">
    <vt:lpwstr>ocrvDpgZehTGY10JswxwanuGSj2QvPIvyPS92QAbEyFGF45ICmYzy6bTwwORGm0XfF1pL8v2wnxoVj7rMnTbMaPeBl9s6rXBBJwv3ZkO84eiBsrxL/Mce031bxTXx0Q89S+xGVqMgKG4j8vafo+GjOV51SnwZoGo0V+oO/2Yg0eFt/grSW81eRLAA2r1BJ45/KCPqSuu6t8QCLJw8tA4OQHUAuSLWtt+Ig90Hkn7sA9fbsotP/na/K0czRkigbV</vt:lpwstr>
  </property>
  <property fmtid="{D5CDD505-2E9C-101B-9397-08002B2CF9AE}" pid="88" name="x1ye=80">
    <vt:lpwstr>t6k4/IIIHUlxLXNC4qB3C1ns53yplSepoaoyuEpC5MwP38ZdMsDgEJzypc0oLnfySZYRK0A6U92+v3pp6UGHNSkiNPQQnsiYfsjyWg9TXYzEfWZeg4HVt//+vXFBrl3Mjn4cNpIU8VPHGqPUqj8wy+81Tx2px5+332v444Ysapb5kOq3UkYVBxfShdvZnvMMbdkxEfdBEv1QVoMD1ibFbRQMh4WYjuuMZ8JgSo0pBPYf2iLj7vWHKH7M4ogpbhc</vt:lpwstr>
  </property>
  <property fmtid="{D5CDD505-2E9C-101B-9397-08002B2CF9AE}" pid="89" name="x1ye=81">
    <vt:lpwstr>pB3f0nz9vTToNZvylXN4mjyD7fjZho784Dy7TCs3S2XpAbGD327W8BJjlazl5a2tWUgUS8sKeNbqXI0Fc2KSHNjdRa6BiZtg/QNM/Bzzo7WCodh6HZe4rwrID7By7SXIxbRjHieZmBGGviEpxAekS6s/G53q+tDL6uj84Amwe0SpKZRiiCE9IKK71SQ7C8H/CoVZRrHxB75ZSX265FlCg8VvCtQRoabrJQ9v11Jzyi3baZcDXhBXzO8cE1zrY8H</vt:lpwstr>
  </property>
  <property fmtid="{D5CDD505-2E9C-101B-9397-08002B2CF9AE}" pid="90" name="x1ye=82">
    <vt:lpwstr>egraeB/PuEJUJkMxoCc7cFfivZT0T6afYCppI16np4jh+I0mgtSiJrLx5ubqwGw0UW9xVlBh1EY7i5R9VnpikvzzlqeaXpELwU9zQtJfnHiSltLLlVX3/01y+wpB2+9zmlFQ/NFDgyRc5XDODnZdNGIirtosg00gHk4clOYNcc3/VtmpLXtbkb2GoKMwmytnxLJ29u4wOAOp159hDfEG/tMXUYTSxSMZ4hP83oClsXx6Gnsz6NzPEO9c/kjS1uS</vt:lpwstr>
  </property>
  <property fmtid="{D5CDD505-2E9C-101B-9397-08002B2CF9AE}" pid="91" name="x1ye=83">
    <vt:lpwstr>KyhSr79QxBITosft6KMNIOZQzanOoQBIYp4hle6QKkxnJYMXS/Eqfuk4YOCX+2EQ+o+945n8StKczZKADu8mxZUh7Vef98r4WfAwmnowWFSs8EiSgUFe5ykRFy+Md9EcpOUVL0T+dpsVn4gUJ6+QXx/fEnt72LLs8vk00CN0cnRTNyY8v7ErvkF74MgjzXBOwDhk6zqCEEhA1OCEffIvie6Eqwu9rhi+vT2+YmMO5DyanHd5MBXFz3DKbdOJ5pN</vt:lpwstr>
  </property>
  <property fmtid="{D5CDD505-2E9C-101B-9397-08002B2CF9AE}" pid="92" name="x1ye=84">
    <vt:lpwstr>s8cbocXusOy0qPT34eIbuxGJLhXilTsqdlpwiX7pgATlQhqcXM+wyfKYqXS4CILMNVw5FfQv9kvWS5DkJq64J/4iclfQoh/bQRLaAU/T7cpMudhdQxLH5pkTxQijnsVeJ04mTRosEDf8UFIhokunL4m9mBX9EeGzL3gICtbPBb7BSauL9FjzronbZrgorD3BaxZBL3lCelfybA6vEyCslWlkMWh1BoDsZUubsyBV4d7fEB81QhTMo7u/GRsBUH1</vt:lpwstr>
  </property>
  <property fmtid="{D5CDD505-2E9C-101B-9397-08002B2CF9AE}" pid="93" name="x1ye=85">
    <vt:lpwstr>Azi0PPETl6QwRwXMUWQeIRxwYKT0kxy1XrTfcmQs8AXivifko2H2N1FoPeKG3ZMN/KCYQ4xcAFa5KrbvwzpCox4GLJ/5Z9/GiybuaYhnmg1kfVHcYjvnRUUH7RUGZHznRGpTWCv7WX5KALycGk3DuTj0MKLWlRty+fW4qDzaEfZ1s5Krow4gxAUXbUHzNTRZbCBAcJ43ONJdEEEjzojwBicXQ/RjrT9yxJvkMfaZo7pck2TShsnH9KMDaUEOyUs</vt:lpwstr>
  </property>
  <property fmtid="{D5CDD505-2E9C-101B-9397-08002B2CF9AE}" pid="94" name="x1ye=86">
    <vt:lpwstr>VPeEAZVU54fmN+RuNiniQkeSy7aoyHlombOM3FT9QRPoukK7MSAhuWXhA3+cq0pwBqEh5j6md9wMwivqvHVNhynMb+6lU0kLi9gjSVWrYDq9BHXfHDcnrXINqTJFuQ1u5ImaE281OLBBXC9BYZmdJB9EPlXUI6+ptgO/YZPi3/LLodTcCtiv3dCD73cbngDJUext7wZsTG8KM27qADRNpxZ/nSRrD3sZspqpUCKT2mNjkIpxnkSqH9VhF0+GU2L</vt:lpwstr>
  </property>
  <property fmtid="{D5CDD505-2E9C-101B-9397-08002B2CF9AE}" pid="95" name="x1ye=87">
    <vt:lpwstr>HsqCgAZ8bTfu8Ejr+dISK9WnjfMVKzfSYK5QM3uYKSd5sQKydpusonvSANob21DtxgPRPy6eTbIVmOc9opj2jclEDHqPoSigMdaEInE9g9mhgk6byON4VI60wc+Ob/K6TsEe9m6u6ySyTkzVL2DPjd47JQhHlGQaocHBQczSslFQK+m6xnlzj9aEZKYjoG2Td6ea2TrSaxcZSzPK7vGYX/GRLV5SElyb0VQlZ+ckhbDLC/HCfihAsGV8/bDJRel</vt:lpwstr>
  </property>
  <property fmtid="{D5CDD505-2E9C-101B-9397-08002B2CF9AE}" pid="96" name="x1ye=88">
    <vt:lpwstr>n+9FsXOOvMNXwlCOLMsKVb6AQPZg/eEyW+aAn8FJKRJGzsSZ/kIq2VMPHblpTiXykn7P4DrvFiAF4X590dSitZDX7HXooKf1QOeJNkSsPUcJIKgOjDpcBJVWPv0vqYqMQGFRRGkVaJ1ZeW8NQG+BYqByyOCwj956cBrsCVFlHoRNhLkgYu+g5ytwPmb91ON1erEMmrYQuY9yzFb7xHVcoZyXkqadArbqc8fB20yg2zYv1rtk2RXCKkzg1C+7S0y</vt:lpwstr>
  </property>
  <property fmtid="{D5CDD505-2E9C-101B-9397-08002B2CF9AE}" pid="97" name="x1ye=89">
    <vt:lpwstr>VSQr9c1qVm3TiXnyJh2a8/KNLcJNJAIq2EUrWNGdQXzeXIo7TcSO5wHEWamArhxEHR5/9uUjcyA9pI+snR9ZvQSdRI3AySv6djWj/eG+WugRksjnbf6KUFWoog58R8B7ycNLN28zcI5IqUk9WTwr+kDiRsv3dwIpNzgG2eQRnaWAHbns3NdbCI2qihvUDEFfCOHEPys4jKFHFbZ0Px05eaeNFXpiqYFSLArhwKdCr4bsFS9jNIi/nEpMvwxdZ/C</vt:lpwstr>
  </property>
  <property fmtid="{D5CDD505-2E9C-101B-9397-08002B2CF9AE}" pid="98" name="x1ye=9">
    <vt:lpwstr>8OaV7ZRP+t2EWFq0BItF7P4rWfONbaaCRBBoPtMZACkQFbe/vib+8JxTI70lh//ImnVvoKAZ3knYwN7+o84mGknLr5BUCoDwjiFjTbseYaag/81KIsEAROH8viUDGuCU4YbnlWkOBxMJoidPxw7KyMDDalI7ZebI1O29i/wNqa+ZZti7YqpzNW3Nc31adfU5+0hK5FaFK3GTRpR3/bYQhTOxuniTIIjKG44O9YzMv7LiSHjzGY5xz2LlT50HWY+</vt:lpwstr>
  </property>
  <property fmtid="{D5CDD505-2E9C-101B-9397-08002B2CF9AE}" pid="99" name="x1ye=90">
    <vt:lpwstr>mKh3ZsNzk2N4/gI3B5+jvSZk6LJY6RWLYr8dQ/fhK/kclS9eWJUfqoDs3aGUZxHQD7Pw6b7GMKjkVruEXIBkZIsGZSTo1iOoRfbP4ZAxHFedaC0vlm7sl0BQLxFnjphhOR8msPN1BdaFmt5XO1I+a6KggmMAcRvBFTtCcKi+/A+08yVZ9Eve6h17jVGp8wPh7pUUaTacRBcXOLL6PMZITnV3x5sx1mbK3tfpcCx9eyU9LZIX/i2EarXjdLi0Ms4</vt:lpwstr>
  </property>
  <property fmtid="{D5CDD505-2E9C-101B-9397-08002B2CF9AE}" pid="100" name="x1ye=91">
    <vt:lpwstr>vxCr3EGhXkCnW2KyecyGLKNwOlND18FRhFKupNDRsjxBvrkcplmVo4nb/MFwNuWFFARh3vpJg2KTn3x5b+TDXqXeWS6H4IupjpimUv+i818XkYSpDbOSPNV+lzZ2xUun1xBdXN6rwrBSgGPwEXWSF4iaO3ha6du9IUuZsBy/Tu/0XGKoIbokkMBZ6BMSPhM0JoXse+Q+Uspb7XAB5nOP+nL/K7qqqluAwB5O9F5smAbagY25mojQV2l+EDT53RX</vt:lpwstr>
  </property>
  <property fmtid="{D5CDD505-2E9C-101B-9397-08002B2CF9AE}" pid="101" name="x1ye=92">
    <vt:lpwstr>9Pr9rhWkzdPxmE/qW9Cy0B0Q9eb9dqMh/eb2/LmeUfN3V1RDdM02GeX6J7WI7chRP2X0QPu03b1CncoFYYQ0OCLmFGq9nTgNXynxYDUVfLdFthWnHqYvqHFIW4efqajWoCLZZbREU4p5gLf7+W+tcaOQWjUmrJ8CB6TmfVY8uuDWsLT1GRGb+zN1XhoakutbvUfi4JM3vxL11548aOVCUGb0jhbxrvnDUb46mzRaS17As/BsjptQ6tf9hbLm29i</vt:lpwstr>
  </property>
  <property fmtid="{D5CDD505-2E9C-101B-9397-08002B2CF9AE}" pid="102" name="x1ye=93">
    <vt:lpwstr>PnppLlYHqpUI3u1hn4euCVcj7mvv6XnVGK06RICfZ/Ot+GJp8f6LCB1FQcU7OWQXmKPd42MNFh2KztWYZfEOdVTFONOzYBOMePSbb6QjJFaYNOphV5gcpVSEzxAp4Hz59tRv7Ax7SyCXiIy4Jh3nuAmUqnyecHBfW1WNfLNPicnpzpszsCax/+Lz+CJKmGejkKZrdamRj1mJ7eNZOu2/HGt/OTGxwtPW7RF6sQpIfgy1ymsZfgcBWVJB57p3G3v</vt:lpwstr>
  </property>
  <property fmtid="{D5CDD505-2E9C-101B-9397-08002B2CF9AE}" pid="103" name="x1ye=94">
    <vt:lpwstr>PyONFn2EfUgilCvwAxRSE0OD93qIfW6unWPSXyEIxvCrTWGWh+bxE/EFIXm/Lbk7ELvv37kGbfGqY9WcfG2o9hbzQKrlJ1yuVoXUDu8kcs0p0KwkcDI8TII+VsNUNl6E+pQ0/0WsGOjh/zOX+N5LfuRgP2utnkrAVIA6EKdKN9/xZpCIcl/3cIR9gshy/gYYq3BjF610btDfn3XU5NtOgqLG0DQZaTX33xEYo2ixR7yGKXCwsLPLwW+cjbZ0ct+</vt:lpwstr>
  </property>
  <property fmtid="{D5CDD505-2E9C-101B-9397-08002B2CF9AE}" pid="104" name="x1ye=95">
    <vt:lpwstr>yg1U4P2E9kubS8OKkBNOwDDn176gOgDrrfK8FGdCYVTBQQiPCWrI94kpo5aj5iowpVSP4XIMiQ02h0DnBo9OGj+tQRK0SJN0z/v4q/akF7cEfKhXTOknn9fqXsNnGC9YlJlF3yEYbBEEY7mTC3iu6vg764yxlu/RAQ0v0tmjeL1/IbsI2buiMZfQBawztCoqTOVl4KgPqoRcSZipfurCGQWWGTRmGCG3llKOs6GYoALUd2NgQtHlJmpUpqvuAkt</vt:lpwstr>
  </property>
  <property fmtid="{D5CDD505-2E9C-101B-9397-08002B2CF9AE}" pid="105" name="x1ye=96">
    <vt:lpwstr>wlMXug4QEPE5kX4Pc6PS8t/PLxEo/Col+4dCGnzOw5lo8krWVUbU+jOXGszmJcPC04eLr23lodv2I66GLq4W3pFjkID108yYL1Z/2h5G/voJEwoPY6JIhbC57EbrAag6nKmbnlutnrgnVcSoXGc6J3KVt5fzN+fTcdk44JPbSO40XzWnU6FOQE7pFwt+cCbaMlk5wAhOPmtRcKw0SirebB/VHbu85aesdQhTJP3UuFarWYMLYCMCYp48ZjTrrDh</vt:lpwstr>
  </property>
  <property fmtid="{D5CDD505-2E9C-101B-9397-08002B2CF9AE}" pid="106" name="x1ye=97">
    <vt:lpwstr>rMaIasEZigx4YF81TLrxfw3etrnFeFhI8DXVGHx4yNnhjQOPJMaOBWVjfXm8mM8WMXIaVHxd4xQDN2PlWmlfkMVFa0knKKM5OKHsYZGE8sQ1kd6U2zzFI80Iz1kz8hh4JvYCOpRLbET9pKCVRH5ytMGOx/aoFT0Rf66+efsV3+qhw3wdiVaVQrBrMbUqKehkbWih0RNdOoLg+Eq7R7vRWD/IuNDGKjTBl4AxYQlVE7kJcOVUCNwVZizb+igJhhe</vt:lpwstr>
  </property>
  <property fmtid="{D5CDD505-2E9C-101B-9397-08002B2CF9AE}" pid="107" name="x1ye=98">
    <vt:lpwstr>qVoVaN/vgmUe0ZXxDVBgZEAYngmFCkqeDub/+Rx5yCE1GQJWHxlugjGgpy9WXIdgC71C9lJhroPgzpCLj6SXsfKYM6hujvCvtuBTEQrV6PghvGfdMBf0JiJBjOd2TIbHO5mDkVWknQz0L7oiT2H/EiFVd/lzSjA+OCxZ2WDhsIJPDOIgzHebKrHGr5rIR30VKu/6hTUKKMWXNX1QIGHJnP/i2XBdPkFvroJnZifhxCmdip94v64CGmKWwzs3Qfj</vt:lpwstr>
  </property>
  <property fmtid="{D5CDD505-2E9C-101B-9397-08002B2CF9AE}" pid="108" name="x1ye=99">
    <vt:lpwstr>uTrMIVhoSi2v7shA1dU69adMHj3B81InDWqd5KsmibwB4ByoB8WTJjF4h/2npR673Knxw+IBhpL4QvcJ4W20OTSZ1/XT8F9ncgonAOl1FcGmUTY2TiJSG/upXbLZrjQdes5YPMBUw3AYqilmrbTqz1oaX90Rzb+LCfPzTnbgNb3IjysClypOgoOHHRY7UW0biW9FbEQ3F9MqvOMqFzfaAT3FLWPqplF6CaTIPxywfO9oSxROx9R3f3iDGEcChQt</vt:lpwstr>
  </property>
  <property fmtid="{D5CDD505-2E9C-101B-9397-08002B2CF9AE}" pid="109" name="KSOProductBuildVer">
    <vt:lpwstr>1033-6.12.2.8699</vt:lpwstr>
  </property>
  <property fmtid="{D5CDD505-2E9C-101B-9397-08002B2CF9AE}" pid="110" name="ICV">
    <vt:lpwstr>52B957A00C0AF88DA3ABC8677BE19DB7_43</vt:lpwstr>
  </property>
</Properties>
</file>