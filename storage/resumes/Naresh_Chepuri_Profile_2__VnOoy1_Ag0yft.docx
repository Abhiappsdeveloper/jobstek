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07A9C" w14:textId="77777777" w:rsidR="00A027F5" w:rsidRPr="003D69D5" w:rsidRDefault="00A57640" w:rsidP="006325A4">
      <w:pPr>
        <w:spacing w:line="276" w:lineRule="auto"/>
        <w:jc w:val="center"/>
        <w:rPr>
          <w:rFonts w:ascii="Calibri" w:hAnsi="Calibri"/>
          <w:b/>
          <w:sz w:val="22"/>
          <w:szCs w:val="22"/>
        </w:rPr>
      </w:pPr>
      <w:r>
        <w:rPr>
          <w:rFonts w:ascii="Calibri" w:hAnsi="Calibri"/>
          <w:b/>
          <w:sz w:val="22"/>
          <w:szCs w:val="22"/>
        </w:rPr>
        <w:t>Naresh Chepuri</w:t>
      </w:r>
    </w:p>
    <w:p w14:paraId="1E0CA610" w14:textId="77777777" w:rsidR="00A027F5" w:rsidRPr="003D69D5" w:rsidRDefault="004E1ABF" w:rsidP="006325A4">
      <w:pPr>
        <w:spacing w:line="276" w:lineRule="auto"/>
        <w:jc w:val="center"/>
        <w:rPr>
          <w:rFonts w:ascii="Calibri" w:hAnsi="Calibri"/>
          <w:b/>
          <w:sz w:val="22"/>
          <w:szCs w:val="22"/>
        </w:rPr>
      </w:pPr>
      <w:r w:rsidRPr="003D69D5">
        <w:rPr>
          <w:rFonts w:ascii="Calibri" w:hAnsi="Calibri"/>
          <w:b/>
          <w:sz w:val="22"/>
          <w:szCs w:val="22"/>
        </w:rPr>
        <w:t>Mobile</w:t>
      </w:r>
      <w:r w:rsidRPr="003D69D5">
        <w:rPr>
          <w:rFonts w:ascii="Calibri" w:hAnsi="Calibri"/>
          <w:sz w:val="22"/>
          <w:szCs w:val="22"/>
          <w:shd w:val="clear" w:color="auto" w:fill="FFFFFF"/>
        </w:rPr>
        <w:t xml:space="preserve">: </w:t>
      </w:r>
      <w:r w:rsidR="00D109B6" w:rsidRPr="003D69D5">
        <w:rPr>
          <w:rFonts w:ascii="Calibri" w:hAnsi="Calibri"/>
          <w:b/>
          <w:sz w:val="22"/>
          <w:szCs w:val="22"/>
          <w:shd w:val="clear" w:color="auto" w:fill="FFFFFF"/>
        </w:rPr>
        <w:t xml:space="preserve">+1 </w:t>
      </w:r>
      <w:r w:rsidR="00A57640">
        <w:rPr>
          <w:rFonts w:ascii="Calibri" w:hAnsi="Calibri"/>
          <w:b/>
          <w:sz w:val="22"/>
          <w:szCs w:val="22"/>
          <w:shd w:val="clear" w:color="auto" w:fill="FFFFFF"/>
        </w:rPr>
        <w:t>860</w:t>
      </w:r>
      <w:r w:rsidR="00C83631" w:rsidRPr="003D69D5">
        <w:rPr>
          <w:rFonts w:ascii="Calibri" w:hAnsi="Calibri"/>
          <w:b/>
          <w:sz w:val="22"/>
          <w:szCs w:val="22"/>
          <w:shd w:val="clear" w:color="auto" w:fill="FFFFFF"/>
        </w:rPr>
        <w:t>-</w:t>
      </w:r>
      <w:r w:rsidR="00A57640">
        <w:rPr>
          <w:rFonts w:ascii="Calibri" w:hAnsi="Calibri"/>
          <w:b/>
          <w:sz w:val="22"/>
          <w:szCs w:val="22"/>
          <w:shd w:val="clear" w:color="auto" w:fill="FFFFFF"/>
        </w:rPr>
        <w:t>962</w:t>
      </w:r>
      <w:r w:rsidR="00C83631" w:rsidRPr="003D69D5">
        <w:rPr>
          <w:rFonts w:ascii="Calibri" w:hAnsi="Calibri"/>
          <w:b/>
          <w:sz w:val="22"/>
          <w:szCs w:val="22"/>
          <w:shd w:val="clear" w:color="auto" w:fill="FFFFFF"/>
        </w:rPr>
        <w:t>-</w:t>
      </w:r>
      <w:r w:rsidR="00A57640">
        <w:rPr>
          <w:rFonts w:ascii="Calibri" w:hAnsi="Calibri"/>
          <w:b/>
          <w:sz w:val="22"/>
          <w:szCs w:val="22"/>
          <w:shd w:val="clear" w:color="auto" w:fill="FFFFFF"/>
        </w:rPr>
        <w:t>1590</w:t>
      </w:r>
    </w:p>
    <w:p w14:paraId="664B8329" w14:textId="399195AE" w:rsidR="00A9772A" w:rsidRPr="003D69D5" w:rsidRDefault="004E1ABF" w:rsidP="006325A4">
      <w:pPr>
        <w:spacing w:line="276" w:lineRule="auto"/>
        <w:jc w:val="center"/>
        <w:rPr>
          <w:rFonts w:ascii="Calibri" w:hAnsi="Calibri"/>
          <w:b/>
          <w:sz w:val="22"/>
          <w:szCs w:val="22"/>
        </w:rPr>
      </w:pPr>
      <w:r w:rsidRPr="003D69D5">
        <w:rPr>
          <w:rFonts w:ascii="Calibri" w:hAnsi="Calibri"/>
          <w:b/>
          <w:sz w:val="22"/>
          <w:szCs w:val="22"/>
        </w:rPr>
        <w:t xml:space="preserve">Email Id: </w:t>
      </w:r>
      <w:r w:rsidR="00B57FFA" w:rsidRPr="00B57FFA">
        <w:rPr>
          <w:rFonts w:ascii="Calibri" w:hAnsi="Calibri" w:cs="Calibri"/>
          <w:b/>
          <w:color w:val="000000"/>
          <w:sz w:val="22"/>
          <w:szCs w:val="22"/>
          <w:shd w:val="clear" w:color="auto" w:fill="FFFFFF"/>
        </w:rPr>
        <w:t>naresh.chepuri999@gmail.com</w:t>
      </w:r>
    </w:p>
    <w:p w14:paraId="79F3A371" w14:textId="77777777" w:rsidR="006E6707" w:rsidRPr="003D69D5" w:rsidRDefault="00C83631" w:rsidP="006325A4">
      <w:pPr>
        <w:pStyle w:val="Heading2"/>
        <w:pBdr>
          <w:bottom w:val="single" w:sz="4" w:space="7" w:color="auto"/>
        </w:pBdr>
        <w:shd w:val="clear" w:color="auto" w:fill="FFFFFF"/>
        <w:spacing w:before="0" w:after="120" w:line="300" w:lineRule="atLeast"/>
        <w:jc w:val="center"/>
        <w:rPr>
          <w:rFonts w:ascii="Calibri" w:hAnsi="Calibri"/>
          <w:bCs w:val="0"/>
          <w:i w:val="0"/>
          <w:iCs w:val="0"/>
          <w:sz w:val="22"/>
          <w:szCs w:val="22"/>
        </w:rPr>
      </w:pPr>
      <w:r w:rsidRPr="003D69D5">
        <w:rPr>
          <w:rFonts w:ascii="Calibri" w:hAnsi="Calibri"/>
          <w:bCs w:val="0"/>
          <w:i w:val="0"/>
          <w:iCs w:val="0"/>
          <w:sz w:val="22"/>
          <w:szCs w:val="22"/>
        </w:rPr>
        <w:t>Sr.</w:t>
      </w:r>
      <w:r w:rsidR="00891E35" w:rsidRPr="003D69D5">
        <w:rPr>
          <w:rFonts w:ascii="Calibri" w:hAnsi="Calibri"/>
          <w:bCs w:val="0"/>
          <w:i w:val="0"/>
          <w:iCs w:val="0"/>
          <w:sz w:val="22"/>
          <w:szCs w:val="22"/>
        </w:rPr>
        <w:t xml:space="preserve"> </w:t>
      </w:r>
      <w:r w:rsidR="00A57640">
        <w:rPr>
          <w:rFonts w:ascii="Calibri" w:hAnsi="Calibri"/>
          <w:bCs w:val="0"/>
          <w:i w:val="0"/>
          <w:iCs w:val="0"/>
          <w:sz w:val="22"/>
          <w:szCs w:val="22"/>
        </w:rPr>
        <w:t>Java</w:t>
      </w:r>
      <w:r w:rsidR="00590026">
        <w:rPr>
          <w:rFonts w:ascii="Calibri" w:hAnsi="Calibri"/>
          <w:bCs w:val="0"/>
          <w:i w:val="0"/>
          <w:iCs w:val="0"/>
          <w:sz w:val="22"/>
          <w:szCs w:val="22"/>
        </w:rPr>
        <w:t xml:space="preserve"> developer</w:t>
      </w:r>
    </w:p>
    <w:p w14:paraId="12D2274E" w14:textId="77777777" w:rsidR="00495BA5" w:rsidRPr="003D69D5" w:rsidRDefault="00495BA5" w:rsidP="00092037">
      <w:pPr>
        <w:pStyle w:val="ListParagraph"/>
        <w:widowControl w:val="0"/>
        <w:autoSpaceDE w:val="0"/>
        <w:autoSpaceDN w:val="0"/>
        <w:adjustRightInd w:val="0"/>
        <w:spacing w:after="0" w:line="240" w:lineRule="auto"/>
        <w:ind w:left="0"/>
        <w:jc w:val="both"/>
        <w:rPr>
          <w:b/>
          <w:u w:val="single"/>
          <w:lang w:val="en-GB"/>
        </w:rPr>
      </w:pPr>
    </w:p>
    <w:p w14:paraId="233A9B8D" w14:textId="77777777" w:rsidR="006E6707" w:rsidRPr="003D69D5" w:rsidRDefault="00092037" w:rsidP="00092037">
      <w:pPr>
        <w:pStyle w:val="ListParagraph"/>
        <w:widowControl w:val="0"/>
        <w:autoSpaceDE w:val="0"/>
        <w:autoSpaceDN w:val="0"/>
        <w:adjustRightInd w:val="0"/>
        <w:spacing w:after="0" w:line="240" w:lineRule="auto"/>
        <w:ind w:left="0"/>
        <w:jc w:val="both"/>
        <w:rPr>
          <w:b/>
          <w:u w:val="single"/>
          <w:lang w:val="en-GB"/>
        </w:rPr>
      </w:pPr>
      <w:r w:rsidRPr="003D69D5">
        <w:rPr>
          <w:b/>
          <w:u w:val="single"/>
          <w:lang w:val="en-GB"/>
        </w:rPr>
        <w:t>Professional Summary</w:t>
      </w:r>
    </w:p>
    <w:p w14:paraId="1A6E3D40" w14:textId="77777777" w:rsidR="006E6707" w:rsidRPr="003D69D5" w:rsidRDefault="006E6707" w:rsidP="006E6707">
      <w:pPr>
        <w:pStyle w:val="ListParagraph"/>
        <w:widowControl w:val="0"/>
        <w:autoSpaceDE w:val="0"/>
        <w:autoSpaceDN w:val="0"/>
        <w:adjustRightInd w:val="0"/>
        <w:spacing w:after="0" w:line="240" w:lineRule="auto"/>
        <w:jc w:val="both"/>
        <w:rPr>
          <w:lang w:val="en-GB"/>
        </w:rPr>
      </w:pPr>
    </w:p>
    <w:p w14:paraId="12308F9A" w14:textId="77777777" w:rsidR="00A57640" w:rsidRPr="00A57640" w:rsidRDefault="00A57640" w:rsidP="00A57640">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 xml:space="preserve">10+ years of experience in </w:t>
      </w:r>
      <w:r w:rsidRPr="002C1118">
        <w:rPr>
          <w:rFonts w:ascii="Calibri" w:eastAsia="SimSun" w:hAnsi="Calibri"/>
          <w:b/>
          <w:sz w:val="22"/>
          <w:szCs w:val="22"/>
        </w:rPr>
        <w:t>Healthcare, Manufacturing, and</w:t>
      </w:r>
      <w:r w:rsidR="00936533">
        <w:rPr>
          <w:rFonts w:ascii="Calibri" w:eastAsia="SimSun" w:hAnsi="Calibri"/>
          <w:b/>
          <w:sz w:val="22"/>
          <w:szCs w:val="22"/>
        </w:rPr>
        <w:t xml:space="preserve"> Auto</w:t>
      </w:r>
      <w:r w:rsidRPr="002C1118">
        <w:rPr>
          <w:rFonts w:ascii="Calibri" w:eastAsia="SimSun" w:hAnsi="Calibri"/>
          <w:b/>
          <w:sz w:val="22"/>
          <w:szCs w:val="22"/>
        </w:rPr>
        <w:t xml:space="preserve"> Insurance</w:t>
      </w:r>
      <w:r w:rsidRPr="00A57640">
        <w:rPr>
          <w:rFonts w:ascii="Calibri" w:eastAsia="SimSun" w:hAnsi="Calibri"/>
          <w:bCs/>
          <w:sz w:val="22"/>
          <w:szCs w:val="22"/>
        </w:rPr>
        <w:t xml:space="preserve"> domains.</w:t>
      </w:r>
    </w:p>
    <w:p w14:paraId="6C01C821" w14:textId="77777777" w:rsidR="00A57640" w:rsidRPr="00A57640" w:rsidRDefault="00A57640" w:rsidP="00A57640">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 xml:space="preserve">Extensively worked on </w:t>
      </w:r>
      <w:r w:rsidRPr="002C1118">
        <w:rPr>
          <w:rFonts w:ascii="Calibri" w:eastAsia="SimSun" w:hAnsi="Calibri"/>
          <w:b/>
          <w:sz w:val="22"/>
          <w:szCs w:val="22"/>
        </w:rPr>
        <w:t>Core Java, J2EE, Spring Boot, Kafka, Microservices, JDBC, Hibernate, JPA and Restful Web services</w:t>
      </w:r>
      <w:r w:rsidRPr="00A57640">
        <w:rPr>
          <w:rFonts w:ascii="Calibri" w:eastAsia="SimSun" w:hAnsi="Calibri"/>
          <w:bCs/>
          <w:sz w:val="22"/>
          <w:szCs w:val="22"/>
        </w:rPr>
        <w:t>.</w:t>
      </w:r>
    </w:p>
    <w:p w14:paraId="1B679B3E" w14:textId="0C3695B8" w:rsidR="00A57640" w:rsidRPr="002C1118" w:rsidRDefault="00A57640" w:rsidP="00A57640">
      <w:pPr>
        <w:numPr>
          <w:ilvl w:val="0"/>
          <w:numId w:val="14"/>
        </w:numPr>
        <w:spacing w:line="276" w:lineRule="auto"/>
        <w:jc w:val="both"/>
        <w:rPr>
          <w:rFonts w:ascii="Calibri" w:eastAsia="SimSun" w:hAnsi="Calibri"/>
          <w:b/>
          <w:sz w:val="22"/>
          <w:szCs w:val="22"/>
        </w:rPr>
      </w:pPr>
      <w:r w:rsidRPr="00A57640">
        <w:rPr>
          <w:rFonts w:ascii="Calibri" w:eastAsia="SimSun" w:hAnsi="Calibri"/>
          <w:bCs/>
          <w:sz w:val="22"/>
          <w:szCs w:val="22"/>
        </w:rPr>
        <w:t xml:space="preserve">Expertise in implementation of Open-Source frameworks like </w:t>
      </w:r>
      <w:r w:rsidRPr="002C1118">
        <w:rPr>
          <w:rFonts w:ascii="Calibri" w:eastAsia="SimSun" w:hAnsi="Calibri"/>
          <w:b/>
          <w:sz w:val="22"/>
          <w:szCs w:val="22"/>
        </w:rPr>
        <w:t xml:space="preserve">Spring, Hibernate, JPA and Restful Web </w:t>
      </w:r>
      <w:r w:rsidR="00432121" w:rsidRPr="002C1118">
        <w:rPr>
          <w:rFonts w:ascii="Calibri" w:eastAsia="SimSun" w:hAnsi="Calibri"/>
          <w:b/>
          <w:sz w:val="22"/>
          <w:szCs w:val="22"/>
        </w:rPr>
        <w:t>services.</w:t>
      </w:r>
    </w:p>
    <w:p w14:paraId="70BB59BC" w14:textId="77777777" w:rsidR="00A57640" w:rsidRPr="00A57640" w:rsidRDefault="00A57640" w:rsidP="00A57640">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Extensively worked on</w:t>
      </w:r>
      <w:r w:rsidR="00936533">
        <w:rPr>
          <w:rFonts w:ascii="Calibri" w:eastAsia="SimSun" w:hAnsi="Calibri"/>
          <w:bCs/>
          <w:sz w:val="22"/>
          <w:szCs w:val="22"/>
        </w:rPr>
        <w:t xml:space="preserve"> containerized tools like</w:t>
      </w:r>
      <w:r w:rsidRPr="00A57640">
        <w:rPr>
          <w:rFonts w:ascii="Calibri" w:eastAsia="SimSun" w:hAnsi="Calibri"/>
          <w:bCs/>
          <w:sz w:val="22"/>
          <w:szCs w:val="22"/>
        </w:rPr>
        <w:t xml:space="preserve"> </w:t>
      </w:r>
      <w:r w:rsidRPr="002C1118">
        <w:rPr>
          <w:rFonts w:ascii="Calibri" w:eastAsia="SimSun" w:hAnsi="Calibri"/>
          <w:b/>
          <w:sz w:val="22"/>
          <w:szCs w:val="22"/>
        </w:rPr>
        <w:t>Docker, Kubernetes.</w:t>
      </w:r>
    </w:p>
    <w:p w14:paraId="5E6E74AF" w14:textId="77777777" w:rsidR="00A57640" w:rsidRPr="00A57640" w:rsidRDefault="00A57640" w:rsidP="00A57640">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 xml:space="preserve">Developed REST API using </w:t>
      </w:r>
      <w:r w:rsidRPr="002C1118">
        <w:rPr>
          <w:rFonts w:ascii="Calibri" w:eastAsia="SimSun" w:hAnsi="Calibri"/>
          <w:b/>
          <w:sz w:val="22"/>
          <w:szCs w:val="22"/>
        </w:rPr>
        <w:t>Spring Boot, Spring-OAuth, spring-MVC, Spring-Data –JPA</w:t>
      </w:r>
      <w:r w:rsidRPr="00A57640">
        <w:rPr>
          <w:rFonts w:ascii="Calibri" w:eastAsia="SimSun" w:hAnsi="Calibri"/>
          <w:bCs/>
          <w:sz w:val="22"/>
          <w:szCs w:val="22"/>
        </w:rPr>
        <w:t>.</w:t>
      </w:r>
    </w:p>
    <w:p w14:paraId="4E7F5349" w14:textId="77777777" w:rsidR="00A57640" w:rsidRDefault="00A57640" w:rsidP="00A57640">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 xml:space="preserve">Expertise </w:t>
      </w:r>
      <w:r w:rsidR="00BB27BF" w:rsidRPr="00BB27BF">
        <w:rPr>
          <w:rFonts w:ascii="Calibri" w:eastAsia="SimSun" w:hAnsi="Calibri"/>
          <w:bCs/>
          <w:sz w:val="22"/>
          <w:szCs w:val="22"/>
        </w:rPr>
        <w:t>to work with</w:t>
      </w:r>
      <w:r w:rsidR="00BB27BF">
        <w:rPr>
          <w:rFonts w:ascii="Calibri" w:hAnsi="Calibri" w:cs="Calibri"/>
          <w:sz w:val="22"/>
          <w:szCs w:val="22"/>
        </w:rPr>
        <w:t xml:space="preserve"> </w:t>
      </w:r>
      <w:r w:rsidRPr="00A57640">
        <w:rPr>
          <w:rFonts w:ascii="Calibri" w:eastAsia="SimSun" w:hAnsi="Calibri"/>
          <w:bCs/>
          <w:sz w:val="22"/>
          <w:szCs w:val="22"/>
        </w:rPr>
        <w:t xml:space="preserve">application servers like </w:t>
      </w:r>
      <w:r w:rsidRPr="002C1118">
        <w:rPr>
          <w:rFonts w:ascii="Calibri" w:eastAsia="SimSun" w:hAnsi="Calibri"/>
          <w:b/>
          <w:sz w:val="22"/>
          <w:szCs w:val="22"/>
        </w:rPr>
        <w:t xml:space="preserve">WebLogic, JBoss and Apache Tomcat </w:t>
      </w:r>
      <w:r w:rsidRPr="00A57640">
        <w:rPr>
          <w:rFonts w:ascii="Calibri" w:eastAsia="SimSun" w:hAnsi="Calibri"/>
          <w:bCs/>
          <w:sz w:val="22"/>
          <w:szCs w:val="22"/>
        </w:rPr>
        <w:t>based on the client requirements and project specifications.</w:t>
      </w:r>
    </w:p>
    <w:p w14:paraId="05AAFF13" w14:textId="77777777" w:rsidR="00936533" w:rsidRPr="00936533" w:rsidRDefault="00936533" w:rsidP="00936533">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 xml:space="preserve">Expertise in CI/CD tools like </w:t>
      </w:r>
      <w:r w:rsidRPr="002C1118">
        <w:rPr>
          <w:rFonts w:ascii="Calibri" w:eastAsia="SimSun" w:hAnsi="Calibri"/>
          <w:b/>
          <w:sz w:val="22"/>
          <w:szCs w:val="22"/>
        </w:rPr>
        <w:t>Jenkins and Conduit</w:t>
      </w:r>
      <w:r w:rsidRPr="00A57640">
        <w:rPr>
          <w:rFonts w:ascii="Calibri" w:eastAsia="SimSun" w:hAnsi="Calibri"/>
          <w:bCs/>
          <w:sz w:val="22"/>
          <w:szCs w:val="22"/>
        </w:rPr>
        <w:t>.</w:t>
      </w:r>
    </w:p>
    <w:p w14:paraId="0C08306E" w14:textId="77777777" w:rsidR="00A57640" w:rsidRPr="005B41BD" w:rsidRDefault="00A57640" w:rsidP="00A57640">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 xml:space="preserve">Developed an </w:t>
      </w:r>
      <w:r w:rsidRPr="002C1118">
        <w:rPr>
          <w:rFonts w:ascii="Calibri" w:eastAsia="SimSun" w:hAnsi="Calibri"/>
          <w:b/>
          <w:sz w:val="22"/>
          <w:szCs w:val="22"/>
        </w:rPr>
        <w:t>ANT</w:t>
      </w:r>
      <w:r w:rsidRPr="00A57640">
        <w:rPr>
          <w:rFonts w:ascii="Calibri" w:eastAsia="SimSun" w:hAnsi="Calibri"/>
          <w:bCs/>
          <w:sz w:val="22"/>
          <w:szCs w:val="22"/>
        </w:rPr>
        <w:t xml:space="preserve"> and </w:t>
      </w:r>
      <w:r w:rsidRPr="002C1118">
        <w:rPr>
          <w:rFonts w:ascii="Calibri" w:eastAsia="SimSun" w:hAnsi="Calibri"/>
          <w:b/>
          <w:sz w:val="22"/>
          <w:szCs w:val="22"/>
        </w:rPr>
        <w:t>Maven</w:t>
      </w:r>
      <w:r w:rsidRPr="00A57640">
        <w:rPr>
          <w:rFonts w:ascii="Calibri" w:eastAsia="SimSun" w:hAnsi="Calibri"/>
          <w:bCs/>
          <w:sz w:val="22"/>
          <w:szCs w:val="22"/>
        </w:rPr>
        <w:t xml:space="preserve"> build tool for building and deploying the application.</w:t>
      </w:r>
    </w:p>
    <w:p w14:paraId="3136AC1A" w14:textId="77777777" w:rsidR="005B41BD" w:rsidRPr="005B41BD" w:rsidRDefault="005B41BD" w:rsidP="005B41BD">
      <w:pPr>
        <w:numPr>
          <w:ilvl w:val="0"/>
          <w:numId w:val="14"/>
        </w:numPr>
        <w:jc w:val="both"/>
        <w:textAlignment w:val="baseline"/>
        <w:rPr>
          <w:color w:val="000000"/>
        </w:rPr>
      </w:pPr>
      <w:r w:rsidRPr="00611670">
        <w:rPr>
          <w:rFonts w:asciiTheme="minorHAnsi" w:hAnsiTheme="minorHAnsi" w:cstheme="minorHAnsi"/>
          <w:color w:val="000000"/>
          <w:sz w:val="22"/>
          <w:szCs w:val="22"/>
        </w:rPr>
        <w:t xml:space="preserve">Experienced in using cloud migration tools like </w:t>
      </w:r>
      <w:r w:rsidRPr="00611670">
        <w:rPr>
          <w:rFonts w:asciiTheme="minorHAnsi" w:hAnsiTheme="minorHAnsi" w:cstheme="minorHAnsi"/>
          <w:b/>
          <w:bCs/>
          <w:color w:val="000000"/>
          <w:sz w:val="22"/>
          <w:szCs w:val="22"/>
        </w:rPr>
        <w:t>DMS and SMS</w:t>
      </w:r>
      <w:r w:rsidRPr="00611670">
        <w:rPr>
          <w:rFonts w:asciiTheme="minorHAnsi" w:hAnsiTheme="minorHAnsi" w:cstheme="minorHAnsi"/>
          <w:color w:val="000000"/>
          <w:sz w:val="22"/>
          <w:szCs w:val="22"/>
        </w:rPr>
        <w:t>, direct connect for migrating data from on-premises data centers to AWS and implemented Terraform modules for deployment of various applications across multiple cloud providers and managing infrastructure</w:t>
      </w:r>
      <w:r>
        <w:rPr>
          <w:color w:val="000000"/>
        </w:rPr>
        <w:t>.</w:t>
      </w:r>
    </w:p>
    <w:p w14:paraId="19752782" w14:textId="77777777" w:rsidR="00A57640" w:rsidRPr="00A57640" w:rsidRDefault="00A57640" w:rsidP="00A57640">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 xml:space="preserve">Developed </w:t>
      </w:r>
      <w:r w:rsidRPr="002C1118">
        <w:rPr>
          <w:rFonts w:ascii="Calibri" w:eastAsia="SimSun" w:hAnsi="Calibri"/>
          <w:b/>
          <w:sz w:val="22"/>
          <w:szCs w:val="22"/>
        </w:rPr>
        <w:t>Log4j</w:t>
      </w:r>
      <w:r w:rsidRPr="00A57640">
        <w:rPr>
          <w:rFonts w:ascii="Calibri" w:eastAsia="SimSun" w:hAnsi="Calibri"/>
          <w:bCs/>
          <w:sz w:val="22"/>
          <w:szCs w:val="22"/>
        </w:rPr>
        <w:t xml:space="preserve"> support for the application for debugging the system.</w:t>
      </w:r>
    </w:p>
    <w:p w14:paraId="3E795355" w14:textId="60B59605" w:rsidR="00A57640" w:rsidRPr="00A57640" w:rsidRDefault="00A57640" w:rsidP="00A57640">
      <w:pPr>
        <w:numPr>
          <w:ilvl w:val="0"/>
          <w:numId w:val="14"/>
        </w:numPr>
        <w:spacing w:line="276" w:lineRule="auto"/>
        <w:jc w:val="both"/>
        <w:rPr>
          <w:rFonts w:ascii="Calibri" w:eastAsia="SimSun" w:hAnsi="Calibri"/>
          <w:bCs/>
          <w:sz w:val="22"/>
          <w:szCs w:val="22"/>
        </w:rPr>
      </w:pPr>
      <w:proofErr w:type="gramStart"/>
      <w:r w:rsidRPr="00A57640">
        <w:rPr>
          <w:rFonts w:ascii="Calibri" w:eastAsia="SimSun" w:hAnsi="Calibri"/>
          <w:bCs/>
          <w:sz w:val="22"/>
          <w:szCs w:val="22"/>
        </w:rPr>
        <w:t>Extensively  worked</w:t>
      </w:r>
      <w:proofErr w:type="gramEnd"/>
      <w:r w:rsidRPr="00A57640">
        <w:rPr>
          <w:rFonts w:ascii="Calibri" w:eastAsia="SimSun" w:hAnsi="Calibri"/>
          <w:bCs/>
          <w:sz w:val="22"/>
          <w:szCs w:val="22"/>
        </w:rPr>
        <w:t xml:space="preserve"> on IDEs like </w:t>
      </w:r>
      <w:r w:rsidRPr="002C1118">
        <w:rPr>
          <w:rFonts w:ascii="Calibri" w:eastAsia="SimSun" w:hAnsi="Calibri"/>
          <w:b/>
          <w:sz w:val="22"/>
          <w:szCs w:val="22"/>
        </w:rPr>
        <w:t>IntelliJ, Eclipse, Visual Studio, JBoss</w:t>
      </w:r>
      <w:r w:rsidRPr="00A57640">
        <w:rPr>
          <w:rFonts w:ascii="Calibri" w:eastAsia="SimSun" w:hAnsi="Calibri"/>
          <w:bCs/>
          <w:sz w:val="22"/>
          <w:szCs w:val="22"/>
        </w:rPr>
        <w:t>(</w:t>
      </w:r>
      <w:proofErr w:type="spellStart"/>
      <w:r w:rsidRPr="00A57640">
        <w:rPr>
          <w:rFonts w:ascii="Calibri" w:eastAsia="SimSun" w:hAnsi="Calibri"/>
          <w:bCs/>
          <w:sz w:val="22"/>
          <w:szCs w:val="22"/>
        </w:rPr>
        <w:t>RedhatStudio</w:t>
      </w:r>
      <w:proofErr w:type="spellEnd"/>
      <w:r w:rsidRPr="00A57640">
        <w:rPr>
          <w:rFonts w:ascii="Calibri" w:eastAsia="SimSun" w:hAnsi="Calibri"/>
          <w:bCs/>
          <w:sz w:val="22"/>
          <w:szCs w:val="22"/>
        </w:rPr>
        <w:t xml:space="preserve">) </w:t>
      </w:r>
    </w:p>
    <w:p w14:paraId="4F7ECB0E" w14:textId="78F0789C" w:rsidR="00A57640" w:rsidRPr="00A57640" w:rsidRDefault="00A57640" w:rsidP="00A57640">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 xml:space="preserve">Extensively worked </w:t>
      </w:r>
      <w:r w:rsidR="00432121" w:rsidRPr="00A57640">
        <w:rPr>
          <w:rFonts w:ascii="Calibri" w:eastAsia="SimSun" w:hAnsi="Calibri"/>
          <w:bCs/>
          <w:sz w:val="22"/>
          <w:szCs w:val="22"/>
        </w:rPr>
        <w:t>in versioning</w:t>
      </w:r>
      <w:r w:rsidRPr="00A57640">
        <w:rPr>
          <w:rFonts w:ascii="Calibri" w:eastAsia="SimSun" w:hAnsi="Calibri"/>
          <w:bCs/>
          <w:sz w:val="22"/>
          <w:szCs w:val="22"/>
        </w:rPr>
        <w:t xml:space="preserve"> tools like </w:t>
      </w:r>
      <w:r w:rsidRPr="002C1118">
        <w:rPr>
          <w:rFonts w:ascii="Calibri" w:eastAsia="SimSun" w:hAnsi="Calibri"/>
          <w:b/>
          <w:sz w:val="22"/>
          <w:szCs w:val="22"/>
        </w:rPr>
        <w:t>SVN,</w:t>
      </w:r>
      <w:r w:rsidR="00432121">
        <w:rPr>
          <w:rFonts w:ascii="Calibri" w:eastAsia="SimSun" w:hAnsi="Calibri"/>
          <w:b/>
          <w:sz w:val="22"/>
          <w:szCs w:val="22"/>
        </w:rPr>
        <w:t xml:space="preserve"> </w:t>
      </w:r>
      <w:r w:rsidRPr="002C1118">
        <w:rPr>
          <w:rFonts w:ascii="Calibri" w:eastAsia="SimSun" w:hAnsi="Calibri"/>
          <w:b/>
          <w:sz w:val="22"/>
          <w:szCs w:val="22"/>
        </w:rPr>
        <w:t>GitHub and GitLab.</w:t>
      </w:r>
    </w:p>
    <w:p w14:paraId="4E40B67F" w14:textId="77777777" w:rsidR="00A57640" w:rsidRPr="00A57640" w:rsidRDefault="00A57640" w:rsidP="00A57640">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 xml:space="preserve">Strong Experiences in database technologies like </w:t>
      </w:r>
      <w:proofErr w:type="spellStart"/>
      <w:proofErr w:type="gramStart"/>
      <w:r w:rsidRPr="002C1118">
        <w:rPr>
          <w:rFonts w:ascii="Calibri" w:eastAsia="SimSun" w:hAnsi="Calibri"/>
          <w:b/>
          <w:sz w:val="22"/>
          <w:szCs w:val="22"/>
        </w:rPr>
        <w:t>PLSQL,Oracle</w:t>
      </w:r>
      <w:proofErr w:type="spellEnd"/>
      <w:proofErr w:type="gramEnd"/>
      <w:r w:rsidRPr="002C1118">
        <w:rPr>
          <w:rFonts w:ascii="Calibri" w:eastAsia="SimSun" w:hAnsi="Calibri"/>
          <w:b/>
          <w:sz w:val="22"/>
          <w:szCs w:val="22"/>
        </w:rPr>
        <w:t xml:space="preserve"> database, </w:t>
      </w:r>
      <w:proofErr w:type="spellStart"/>
      <w:r w:rsidRPr="002C1118">
        <w:rPr>
          <w:rFonts w:ascii="Calibri" w:eastAsia="SimSun" w:hAnsi="Calibri"/>
          <w:b/>
          <w:sz w:val="22"/>
          <w:szCs w:val="22"/>
        </w:rPr>
        <w:t>Solr</w:t>
      </w:r>
      <w:proofErr w:type="spellEnd"/>
      <w:r w:rsidRPr="002C1118">
        <w:rPr>
          <w:rFonts w:ascii="Calibri" w:eastAsia="SimSun" w:hAnsi="Calibri"/>
          <w:b/>
          <w:sz w:val="22"/>
          <w:szCs w:val="22"/>
        </w:rPr>
        <w:t>, Mongo DB</w:t>
      </w:r>
      <w:r w:rsidR="002C1118" w:rsidRPr="002C1118">
        <w:rPr>
          <w:rFonts w:ascii="Calibri" w:eastAsia="SimSun" w:hAnsi="Calibri"/>
          <w:b/>
          <w:sz w:val="22"/>
          <w:szCs w:val="22"/>
        </w:rPr>
        <w:t>,KSQL DB</w:t>
      </w:r>
      <w:r w:rsidRPr="00A57640">
        <w:rPr>
          <w:rFonts w:ascii="Calibri" w:eastAsia="SimSun" w:hAnsi="Calibri"/>
          <w:bCs/>
          <w:sz w:val="22"/>
          <w:szCs w:val="22"/>
        </w:rPr>
        <w:t>.</w:t>
      </w:r>
    </w:p>
    <w:p w14:paraId="23A5FAE2" w14:textId="77777777" w:rsidR="00A57640" w:rsidRPr="00A57640" w:rsidRDefault="00A57640" w:rsidP="00A57640">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 xml:space="preserve">Having knowledge </w:t>
      </w:r>
      <w:proofErr w:type="gramStart"/>
      <w:r w:rsidRPr="00A57640">
        <w:rPr>
          <w:rFonts w:ascii="Calibri" w:eastAsia="SimSun" w:hAnsi="Calibri"/>
          <w:bCs/>
          <w:sz w:val="22"/>
          <w:szCs w:val="22"/>
        </w:rPr>
        <w:t>on</w:t>
      </w:r>
      <w:proofErr w:type="gramEnd"/>
      <w:r w:rsidRPr="00A57640">
        <w:rPr>
          <w:rFonts w:ascii="Calibri" w:eastAsia="SimSun" w:hAnsi="Calibri"/>
          <w:bCs/>
          <w:sz w:val="22"/>
          <w:szCs w:val="22"/>
        </w:rPr>
        <w:t xml:space="preserve"> the application deployment in the production boxes in AWS environments.</w:t>
      </w:r>
    </w:p>
    <w:p w14:paraId="3196744A" w14:textId="77777777" w:rsidR="00A57640" w:rsidRPr="00A57640" w:rsidRDefault="00A57640" w:rsidP="00A57640">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Highly organized with the ability to manage multiple projects and meet deadlines.</w:t>
      </w:r>
    </w:p>
    <w:p w14:paraId="73F7F998" w14:textId="77777777" w:rsidR="00A57640" w:rsidRDefault="00A57640" w:rsidP="00A57640">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Strong experience in self-initiatives and execute/ manage multiple projects in parallel during time-critical situations.</w:t>
      </w:r>
    </w:p>
    <w:p w14:paraId="23832833" w14:textId="63276BE9" w:rsidR="00B25CBC" w:rsidRPr="00A57640" w:rsidRDefault="00B25CBC" w:rsidP="00A57640">
      <w:pPr>
        <w:numPr>
          <w:ilvl w:val="0"/>
          <w:numId w:val="14"/>
        </w:numPr>
        <w:spacing w:line="276" w:lineRule="auto"/>
        <w:jc w:val="both"/>
        <w:rPr>
          <w:rFonts w:ascii="Calibri" w:eastAsia="SimSun" w:hAnsi="Calibri"/>
          <w:bCs/>
          <w:sz w:val="22"/>
          <w:szCs w:val="22"/>
        </w:rPr>
      </w:pPr>
      <w:r>
        <w:rPr>
          <w:rFonts w:ascii="Calibri" w:eastAsia="SimSun" w:hAnsi="Calibri"/>
          <w:bCs/>
          <w:sz w:val="22"/>
          <w:szCs w:val="22"/>
        </w:rPr>
        <w:t xml:space="preserve">Experience with </w:t>
      </w:r>
      <w:proofErr w:type="spellStart"/>
      <w:proofErr w:type="gramStart"/>
      <w:r>
        <w:rPr>
          <w:rFonts w:ascii="Calibri" w:eastAsia="SimSun" w:hAnsi="Calibri"/>
          <w:bCs/>
          <w:sz w:val="22"/>
          <w:szCs w:val="22"/>
        </w:rPr>
        <w:t>Design,code</w:t>
      </w:r>
      <w:proofErr w:type="spellEnd"/>
      <w:proofErr w:type="gramEnd"/>
      <w:r>
        <w:rPr>
          <w:rFonts w:ascii="Calibri" w:eastAsia="SimSun" w:hAnsi="Calibri"/>
          <w:bCs/>
          <w:sz w:val="22"/>
          <w:szCs w:val="22"/>
        </w:rPr>
        <w:t xml:space="preserve"> and debug </w:t>
      </w:r>
      <w:proofErr w:type="spellStart"/>
      <w:r>
        <w:rPr>
          <w:rFonts w:ascii="Calibri" w:eastAsia="SimSun" w:hAnsi="Calibri"/>
          <w:bCs/>
          <w:sz w:val="22"/>
          <w:szCs w:val="22"/>
        </w:rPr>
        <w:t>operations,reporting,data</w:t>
      </w:r>
      <w:proofErr w:type="spellEnd"/>
      <w:r>
        <w:rPr>
          <w:rFonts w:ascii="Calibri" w:eastAsia="SimSun" w:hAnsi="Calibri"/>
          <w:bCs/>
          <w:sz w:val="22"/>
          <w:szCs w:val="22"/>
        </w:rPr>
        <w:t xml:space="preserve"> analysis and web applications utilizing </w:t>
      </w:r>
      <w:r w:rsidRPr="00B25CBC">
        <w:rPr>
          <w:rFonts w:ascii="Calibri" w:eastAsia="SimSun" w:hAnsi="Calibri"/>
          <w:b/>
          <w:sz w:val="22"/>
          <w:szCs w:val="22"/>
        </w:rPr>
        <w:t>Python</w:t>
      </w:r>
    </w:p>
    <w:p w14:paraId="0B2F3DB3" w14:textId="77777777" w:rsidR="00A57640" w:rsidRPr="00A57640" w:rsidRDefault="00A57640" w:rsidP="00A57640">
      <w:pPr>
        <w:numPr>
          <w:ilvl w:val="0"/>
          <w:numId w:val="14"/>
        </w:numPr>
        <w:spacing w:line="276" w:lineRule="auto"/>
        <w:jc w:val="both"/>
        <w:rPr>
          <w:rFonts w:ascii="Calibri" w:eastAsia="SimSun" w:hAnsi="Calibri"/>
          <w:bCs/>
          <w:sz w:val="22"/>
          <w:szCs w:val="22"/>
        </w:rPr>
      </w:pPr>
      <w:r w:rsidRPr="00A57640">
        <w:rPr>
          <w:rFonts w:ascii="Calibri" w:eastAsia="SimSun" w:hAnsi="Calibri"/>
          <w:bCs/>
          <w:sz w:val="22"/>
          <w:szCs w:val="22"/>
        </w:rPr>
        <w:t>Effectively prepared for and organized technical inspections to review code and design models with peers and software architects.</w:t>
      </w:r>
    </w:p>
    <w:p w14:paraId="2E5EAAB6" w14:textId="77777777" w:rsidR="00712348" w:rsidRDefault="00A57640" w:rsidP="00A57640">
      <w:pPr>
        <w:numPr>
          <w:ilvl w:val="0"/>
          <w:numId w:val="14"/>
        </w:numPr>
        <w:spacing w:line="276" w:lineRule="auto"/>
        <w:jc w:val="both"/>
        <w:rPr>
          <w:rFonts w:ascii="Calibri" w:hAnsi="Calibri"/>
          <w:sz w:val="22"/>
          <w:szCs w:val="22"/>
        </w:rPr>
      </w:pPr>
      <w:r w:rsidRPr="00A57640">
        <w:rPr>
          <w:rFonts w:ascii="Calibri" w:eastAsia="SimSun" w:hAnsi="Calibri"/>
          <w:bCs/>
          <w:sz w:val="22"/>
          <w:szCs w:val="22"/>
        </w:rPr>
        <w:t xml:space="preserve">Experience as Sr Java Developer. in dealing with on-site and offshore teams, </w:t>
      </w:r>
      <w:proofErr w:type="gramStart"/>
      <w:r w:rsidRPr="00A57640">
        <w:rPr>
          <w:rFonts w:ascii="Calibri" w:eastAsia="SimSun" w:hAnsi="Calibri"/>
          <w:bCs/>
          <w:sz w:val="22"/>
          <w:szCs w:val="22"/>
        </w:rPr>
        <w:t>customers</w:t>
      </w:r>
      <w:proofErr w:type="gramEnd"/>
      <w:r w:rsidRPr="00A57640">
        <w:rPr>
          <w:rFonts w:ascii="Calibri" w:eastAsia="SimSun" w:hAnsi="Calibri"/>
          <w:bCs/>
          <w:sz w:val="22"/>
          <w:szCs w:val="22"/>
        </w:rPr>
        <w:t xml:space="preserve"> and stakeholders.</w:t>
      </w:r>
      <w:r w:rsidRPr="003D69D5">
        <w:rPr>
          <w:rFonts w:ascii="Calibri" w:hAnsi="Calibri"/>
          <w:sz w:val="22"/>
          <w:szCs w:val="22"/>
        </w:rPr>
        <w:t xml:space="preserve"> Operations</w:t>
      </w:r>
      <w:r w:rsidR="0000352E" w:rsidRPr="003D69D5">
        <w:rPr>
          <w:rFonts w:ascii="Calibri" w:hAnsi="Calibri"/>
          <w:sz w:val="22"/>
          <w:szCs w:val="22"/>
        </w:rPr>
        <w:t>.</w:t>
      </w:r>
    </w:p>
    <w:p w14:paraId="00C7C1D1" w14:textId="77777777" w:rsidR="00BB27BF" w:rsidRDefault="00BB27BF" w:rsidP="00A57640">
      <w:pPr>
        <w:numPr>
          <w:ilvl w:val="0"/>
          <w:numId w:val="14"/>
        </w:numPr>
        <w:spacing w:line="276" w:lineRule="auto"/>
        <w:jc w:val="both"/>
        <w:rPr>
          <w:rFonts w:ascii="Calibri" w:hAnsi="Calibri"/>
          <w:sz w:val="22"/>
          <w:szCs w:val="22"/>
        </w:rPr>
      </w:pPr>
      <w:r>
        <w:rPr>
          <w:rFonts w:ascii="Calibri" w:hAnsi="Calibri"/>
          <w:sz w:val="22"/>
          <w:szCs w:val="22"/>
        </w:rPr>
        <w:t xml:space="preserve">Expertise to work with </w:t>
      </w:r>
      <w:r w:rsidRPr="00BB27BF">
        <w:rPr>
          <w:rFonts w:ascii="Calibri" w:hAnsi="Calibri"/>
          <w:b/>
          <w:bCs/>
          <w:sz w:val="22"/>
          <w:szCs w:val="22"/>
        </w:rPr>
        <w:t>Kafka</w:t>
      </w:r>
      <w:r>
        <w:rPr>
          <w:rFonts w:ascii="Calibri" w:hAnsi="Calibri"/>
          <w:sz w:val="22"/>
          <w:szCs w:val="22"/>
        </w:rPr>
        <w:t xml:space="preserve"> messaging Queue.</w:t>
      </w:r>
    </w:p>
    <w:p w14:paraId="0A631D29" w14:textId="77777777" w:rsidR="00BB27BF" w:rsidRPr="00BB27BF" w:rsidRDefault="00BB27BF" w:rsidP="00A57640">
      <w:pPr>
        <w:numPr>
          <w:ilvl w:val="0"/>
          <w:numId w:val="14"/>
        </w:numPr>
        <w:spacing w:line="276" w:lineRule="auto"/>
        <w:jc w:val="both"/>
        <w:rPr>
          <w:rFonts w:ascii="Calibri" w:hAnsi="Calibri"/>
          <w:sz w:val="22"/>
          <w:szCs w:val="22"/>
        </w:rPr>
      </w:pPr>
      <w:r>
        <w:rPr>
          <w:rFonts w:ascii="Calibri" w:hAnsi="Calibri" w:cs="Calibri"/>
          <w:sz w:val="22"/>
          <w:szCs w:val="22"/>
        </w:rPr>
        <w:t>Good Programming Skills in</w:t>
      </w:r>
      <w:r>
        <w:rPr>
          <w:rFonts w:ascii="Calibri" w:hAnsi="Calibri" w:cs="Calibri"/>
          <w:b/>
          <w:sz w:val="22"/>
          <w:szCs w:val="22"/>
        </w:rPr>
        <w:t xml:space="preserve"> JAVA 8 </w:t>
      </w:r>
      <w:r w:rsidRPr="00BB27BF">
        <w:rPr>
          <w:rFonts w:ascii="Calibri" w:hAnsi="Calibri" w:cs="Calibri"/>
          <w:bCs/>
          <w:sz w:val="22"/>
          <w:szCs w:val="22"/>
        </w:rPr>
        <w:t>and</w:t>
      </w:r>
      <w:r>
        <w:rPr>
          <w:rFonts w:ascii="Calibri" w:hAnsi="Calibri" w:cs="Calibri"/>
          <w:b/>
          <w:sz w:val="22"/>
          <w:szCs w:val="22"/>
        </w:rPr>
        <w:t xml:space="preserve"> Object-Oriented Programming</w:t>
      </w:r>
    </w:p>
    <w:p w14:paraId="17626426" w14:textId="6E55AA64" w:rsidR="00BB27BF" w:rsidRPr="00CA11E1" w:rsidRDefault="00443167" w:rsidP="00A57640">
      <w:pPr>
        <w:numPr>
          <w:ilvl w:val="0"/>
          <w:numId w:val="14"/>
        </w:numPr>
        <w:spacing w:line="276" w:lineRule="auto"/>
        <w:jc w:val="both"/>
        <w:rPr>
          <w:rFonts w:ascii="Calibri" w:hAnsi="Calibri"/>
          <w:sz w:val="22"/>
          <w:szCs w:val="22"/>
        </w:rPr>
      </w:pPr>
      <w:r>
        <w:rPr>
          <w:rFonts w:ascii="Calibri" w:hAnsi="Calibri" w:cs="Calibri"/>
          <w:sz w:val="22"/>
          <w:szCs w:val="22"/>
        </w:rPr>
        <w:t xml:space="preserve">Having good exposure to </w:t>
      </w:r>
      <w:r>
        <w:rPr>
          <w:rFonts w:ascii="Calibri" w:hAnsi="Calibri" w:cs="Calibri"/>
          <w:b/>
          <w:sz w:val="22"/>
          <w:szCs w:val="22"/>
        </w:rPr>
        <w:t>Design Patterns</w:t>
      </w:r>
      <w:r>
        <w:rPr>
          <w:rFonts w:ascii="Calibri" w:hAnsi="Calibri" w:cs="Calibri"/>
          <w:sz w:val="22"/>
          <w:szCs w:val="22"/>
        </w:rPr>
        <w:t xml:space="preserve"> like </w:t>
      </w:r>
      <w:r>
        <w:rPr>
          <w:rFonts w:ascii="Calibri" w:hAnsi="Calibri" w:cs="Calibri"/>
          <w:b/>
          <w:sz w:val="22"/>
          <w:szCs w:val="22"/>
        </w:rPr>
        <w:t xml:space="preserve">Singleton </w:t>
      </w:r>
      <w:r w:rsidRPr="00443167">
        <w:rPr>
          <w:rFonts w:ascii="Calibri" w:hAnsi="Calibri" w:cs="Calibri"/>
          <w:bCs/>
          <w:sz w:val="22"/>
          <w:szCs w:val="22"/>
        </w:rPr>
        <w:t>and</w:t>
      </w:r>
      <w:r>
        <w:rPr>
          <w:rFonts w:ascii="Calibri" w:hAnsi="Calibri" w:cs="Calibri"/>
          <w:b/>
          <w:sz w:val="22"/>
          <w:szCs w:val="22"/>
        </w:rPr>
        <w:t xml:space="preserve"> DAO</w:t>
      </w:r>
    </w:p>
    <w:p w14:paraId="478E329D" w14:textId="77777777" w:rsidR="00CA11E1" w:rsidRPr="00CA11E1" w:rsidRDefault="00CA11E1" w:rsidP="00CA11E1">
      <w:pPr>
        <w:numPr>
          <w:ilvl w:val="0"/>
          <w:numId w:val="14"/>
        </w:numPr>
        <w:spacing w:line="276" w:lineRule="auto"/>
        <w:jc w:val="both"/>
        <w:rPr>
          <w:rFonts w:ascii="Calibri" w:hAnsi="Calibri"/>
          <w:sz w:val="22"/>
          <w:szCs w:val="22"/>
        </w:rPr>
      </w:pPr>
      <w:r w:rsidRPr="00CA11E1">
        <w:rPr>
          <w:rFonts w:ascii="Calibri" w:hAnsi="Calibri"/>
          <w:sz w:val="22"/>
          <w:szCs w:val="22"/>
        </w:rPr>
        <w:t>Experience with Amazon Web Services (building highly available, resilient Web Services and messaging/streaming apps using SQS and Kinesis)</w:t>
      </w:r>
    </w:p>
    <w:p w14:paraId="353885EE" w14:textId="77777777" w:rsidR="00CA11E1" w:rsidRPr="00CA11E1" w:rsidRDefault="00CA11E1" w:rsidP="00CA11E1">
      <w:pPr>
        <w:numPr>
          <w:ilvl w:val="0"/>
          <w:numId w:val="14"/>
        </w:numPr>
        <w:spacing w:line="276" w:lineRule="auto"/>
        <w:jc w:val="both"/>
        <w:rPr>
          <w:rFonts w:ascii="Calibri" w:hAnsi="Calibri"/>
          <w:sz w:val="22"/>
          <w:szCs w:val="22"/>
        </w:rPr>
      </w:pPr>
      <w:r w:rsidRPr="00CA11E1">
        <w:rPr>
          <w:rFonts w:ascii="Calibri" w:hAnsi="Calibri"/>
          <w:sz w:val="22"/>
          <w:szCs w:val="22"/>
        </w:rPr>
        <w:t>Knowledge of Continuous Integration and experience in creating/maintenance of Jenkins pipelines</w:t>
      </w:r>
    </w:p>
    <w:p w14:paraId="5476CD95" w14:textId="77777777" w:rsidR="00CA11E1" w:rsidRPr="00CA11E1" w:rsidRDefault="00CA11E1" w:rsidP="00CA11E1">
      <w:pPr>
        <w:numPr>
          <w:ilvl w:val="0"/>
          <w:numId w:val="14"/>
        </w:numPr>
        <w:spacing w:line="276" w:lineRule="auto"/>
        <w:jc w:val="both"/>
        <w:rPr>
          <w:rFonts w:ascii="Calibri" w:hAnsi="Calibri"/>
          <w:sz w:val="22"/>
          <w:szCs w:val="22"/>
        </w:rPr>
      </w:pPr>
      <w:r w:rsidRPr="00CA11E1">
        <w:rPr>
          <w:rFonts w:ascii="Calibri" w:hAnsi="Calibri"/>
          <w:sz w:val="22"/>
          <w:szCs w:val="22"/>
        </w:rPr>
        <w:t>Experience with Elasticsearch</w:t>
      </w:r>
    </w:p>
    <w:p w14:paraId="6CB9A9F6" w14:textId="77777777" w:rsidR="00CA11E1" w:rsidRPr="00CA11E1" w:rsidRDefault="00CA11E1" w:rsidP="00CA11E1">
      <w:pPr>
        <w:numPr>
          <w:ilvl w:val="0"/>
          <w:numId w:val="14"/>
        </w:numPr>
        <w:spacing w:line="276" w:lineRule="auto"/>
        <w:jc w:val="both"/>
        <w:rPr>
          <w:rFonts w:ascii="Calibri" w:hAnsi="Calibri"/>
          <w:sz w:val="22"/>
          <w:szCs w:val="22"/>
        </w:rPr>
      </w:pPr>
      <w:r w:rsidRPr="00CA11E1">
        <w:rPr>
          <w:rFonts w:ascii="Calibri" w:hAnsi="Calibri"/>
          <w:sz w:val="22"/>
          <w:szCs w:val="22"/>
        </w:rPr>
        <w:t xml:space="preserve">Basic knowledge of Terraform or other </w:t>
      </w:r>
      <w:proofErr w:type="spellStart"/>
      <w:r w:rsidRPr="00CA11E1">
        <w:rPr>
          <w:rFonts w:ascii="Calibri" w:hAnsi="Calibri"/>
          <w:sz w:val="22"/>
          <w:szCs w:val="22"/>
        </w:rPr>
        <w:t>IaC</w:t>
      </w:r>
      <w:proofErr w:type="spellEnd"/>
      <w:r w:rsidRPr="00CA11E1">
        <w:rPr>
          <w:rFonts w:ascii="Calibri" w:hAnsi="Calibri"/>
          <w:sz w:val="22"/>
          <w:szCs w:val="22"/>
        </w:rPr>
        <w:t xml:space="preserve"> </w:t>
      </w:r>
      <w:proofErr w:type="gramStart"/>
      <w:r w:rsidRPr="00CA11E1">
        <w:rPr>
          <w:rFonts w:ascii="Calibri" w:hAnsi="Calibri"/>
          <w:sz w:val="22"/>
          <w:szCs w:val="22"/>
        </w:rPr>
        <w:t>solution</w:t>
      </w:r>
      <w:proofErr w:type="gramEnd"/>
    </w:p>
    <w:p w14:paraId="6776AC19" w14:textId="29BA4498" w:rsidR="00CA11E1" w:rsidRPr="00443167" w:rsidRDefault="00CA11E1" w:rsidP="00CA11E1">
      <w:pPr>
        <w:numPr>
          <w:ilvl w:val="0"/>
          <w:numId w:val="14"/>
        </w:numPr>
        <w:spacing w:line="276" w:lineRule="auto"/>
        <w:jc w:val="both"/>
        <w:rPr>
          <w:rFonts w:ascii="Calibri" w:hAnsi="Calibri"/>
          <w:sz w:val="22"/>
          <w:szCs w:val="22"/>
        </w:rPr>
      </w:pPr>
      <w:r w:rsidRPr="00CA11E1">
        <w:rPr>
          <w:rFonts w:ascii="Calibri" w:hAnsi="Calibri"/>
          <w:sz w:val="22"/>
          <w:szCs w:val="22"/>
        </w:rPr>
        <w:t>Basic Java concurrency</w:t>
      </w:r>
    </w:p>
    <w:p w14:paraId="34A8B1E7" w14:textId="77777777" w:rsidR="002C1118" w:rsidRPr="00443167" w:rsidRDefault="002C1118" w:rsidP="00443167">
      <w:pPr>
        <w:spacing w:line="276" w:lineRule="auto"/>
        <w:ind w:left="720"/>
        <w:jc w:val="both"/>
        <w:rPr>
          <w:rFonts w:ascii="Calibri" w:hAnsi="Calibri"/>
          <w:sz w:val="22"/>
          <w:szCs w:val="22"/>
        </w:rPr>
      </w:pPr>
    </w:p>
    <w:p w14:paraId="46BDAD91" w14:textId="77777777" w:rsidR="00092037" w:rsidRPr="003D69D5" w:rsidRDefault="00092037" w:rsidP="008E6082">
      <w:pPr>
        <w:rPr>
          <w:rFonts w:ascii="Calibri" w:hAnsi="Calibri"/>
          <w:b/>
          <w:sz w:val="22"/>
          <w:szCs w:val="22"/>
          <w:u w:val="single"/>
        </w:rPr>
      </w:pPr>
      <w:r w:rsidRPr="003D69D5">
        <w:rPr>
          <w:rFonts w:ascii="Calibri" w:hAnsi="Calibri"/>
          <w:b/>
          <w:sz w:val="22"/>
          <w:szCs w:val="22"/>
          <w:u w:val="single"/>
        </w:rPr>
        <w:t>Education:</w:t>
      </w:r>
    </w:p>
    <w:p w14:paraId="75B8702C" w14:textId="77777777" w:rsidR="008E6082" w:rsidRDefault="008E6082" w:rsidP="008E6082">
      <w:pPr>
        <w:rPr>
          <w:rFonts w:ascii="Calibri" w:hAnsi="Calibri"/>
          <w:b/>
          <w:smallCaps/>
          <w:sz w:val="22"/>
          <w:szCs w:val="22"/>
        </w:rPr>
      </w:pPr>
      <w:r w:rsidRPr="003D69D5">
        <w:rPr>
          <w:rFonts w:ascii="Calibri" w:hAnsi="Calibri"/>
          <w:b/>
          <w:sz w:val="22"/>
          <w:szCs w:val="22"/>
        </w:rPr>
        <w:t>Bachelor of Technology</w:t>
      </w:r>
      <w:r w:rsidR="00723CD0">
        <w:rPr>
          <w:rFonts w:ascii="Calibri" w:hAnsi="Calibri"/>
          <w:b/>
          <w:sz w:val="22"/>
          <w:szCs w:val="22"/>
        </w:rPr>
        <w:t xml:space="preserve"> in 2012</w:t>
      </w:r>
      <w:r w:rsidRPr="003D69D5">
        <w:rPr>
          <w:rFonts w:ascii="Calibri" w:hAnsi="Calibri"/>
          <w:b/>
          <w:smallCaps/>
          <w:sz w:val="22"/>
          <w:szCs w:val="22"/>
        </w:rPr>
        <w:t xml:space="preserve">, </w:t>
      </w:r>
      <w:proofErr w:type="spellStart"/>
      <w:r w:rsidRPr="003D69D5">
        <w:rPr>
          <w:rFonts w:ascii="Calibri" w:hAnsi="Calibri"/>
          <w:b/>
          <w:smallCaps/>
          <w:sz w:val="22"/>
          <w:szCs w:val="22"/>
        </w:rPr>
        <w:t>jntu</w:t>
      </w:r>
      <w:proofErr w:type="spellEnd"/>
      <w:r w:rsidRPr="003D69D5">
        <w:rPr>
          <w:rFonts w:ascii="Calibri" w:hAnsi="Calibri"/>
          <w:b/>
          <w:smallCaps/>
          <w:sz w:val="22"/>
          <w:szCs w:val="22"/>
        </w:rPr>
        <w:t>, India</w:t>
      </w:r>
    </w:p>
    <w:p w14:paraId="3FB43E12" w14:textId="77777777" w:rsidR="00443167" w:rsidRDefault="00443167" w:rsidP="008E6082">
      <w:pPr>
        <w:rPr>
          <w:rFonts w:ascii="Calibri" w:hAnsi="Calibri"/>
          <w:b/>
          <w:smallCaps/>
          <w:sz w:val="22"/>
          <w:szCs w:val="22"/>
        </w:rPr>
      </w:pPr>
    </w:p>
    <w:p w14:paraId="00BE1C93" w14:textId="77777777" w:rsidR="00443167" w:rsidRPr="00443167" w:rsidRDefault="00443167" w:rsidP="00443167">
      <w:pPr>
        <w:pStyle w:val="divdocumentdivsectiontitle"/>
        <w:spacing w:before="300" w:after="200"/>
        <w:rPr>
          <w:rFonts w:ascii="Calibri" w:hAnsi="Calibri"/>
          <w:bCs w:val="0"/>
          <w:color w:val="auto"/>
          <w:spacing w:val="0"/>
          <w:sz w:val="22"/>
          <w:szCs w:val="22"/>
          <w:u w:val="single"/>
        </w:rPr>
      </w:pPr>
      <w:r w:rsidRPr="00443167">
        <w:rPr>
          <w:rFonts w:ascii="Calibri" w:hAnsi="Calibri"/>
          <w:bCs w:val="0"/>
          <w:color w:val="auto"/>
          <w:spacing w:val="0"/>
          <w:sz w:val="22"/>
          <w:szCs w:val="22"/>
          <w:u w:val="single"/>
        </w:rPr>
        <w:t>Professional Accolade</w:t>
      </w:r>
    </w:p>
    <w:p w14:paraId="185AD353" w14:textId="77777777" w:rsidR="00EE15E5" w:rsidRDefault="00443167" w:rsidP="00EE15E5">
      <w:pPr>
        <w:pStyle w:val="divdocumentulli"/>
        <w:numPr>
          <w:ilvl w:val="0"/>
          <w:numId w:val="27"/>
        </w:numPr>
        <w:spacing w:line="300" w:lineRule="atLeast"/>
        <w:ind w:left="280" w:hanging="192"/>
        <w:rPr>
          <w:rFonts w:ascii="Calibri" w:hAnsi="Calibri" w:cs="Calibri"/>
          <w:sz w:val="22"/>
          <w:szCs w:val="22"/>
        </w:rPr>
      </w:pPr>
      <w:r w:rsidRPr="00443167">
        <w:rPr>
          <w:rFonts w:ascii="Calibri" w:hAnsi="Calibri" w:cs="Calibri"/>
          <w:b/>
          <w:bCs/>
          <w:sz w:val="22"/>
          <w:szCs w:val="22"/>
        </w:rPr>
        <w:t>MVP</w:t>
      </w:r>
      <w:r w:rsidRPr="00443167">
        <w:rPr>
          <w:rFonts w:ascii="Calibri" w:hAnsi="Calibri" w:cs="Calibri"/>
          <w:sz w:val="22"/>
          <w:szCs w:val="22"/>
        </w:rPr>
        <w:t xml:space="preserve"> – Most Valuable Player recognition at Domain level for huge technical contribution</w:t>
      </w:r>
      <w:r w:rsidR="00723CD0">
        <w:rPr>
          <w:rFonts w:ascii="Calibri" w:hAnsi="Calibri" w:cs="Calibri"/>
          <w:sz w:val="22"/>
          <w:szCs w:val="22"/>
        </w:rPr>
        <w:t xml:space="preserve"> for the </w:t>
      </w:r>
      <w:proofErr w:type="gramStart"/>
      <w:r w:rsidR="00723CD0">
        <w:rPr>
          <w:rFonts w:ascii="Calibri" w:hAnsi="Calibri" w:cs="Calibri"/>
          <w:sz w:val="22"/>
          <w:szCs w:val="22"/>
        </w:rPr>
        <w:t>year</w:t>
      </w:r>
      <w:proofErr w:type="gramEnd"/>
      <w:r w:rsidR="00723CD0">
        <w:rPr>
          <w:rFonts w:ascii="Calibri" w:hAnsi="Calibri" w:cs="Calibri"/>
          <w:sz w:val="22"/>
          <w:szCs w:val="22"/>
        </w:rPr>
        <w:t xml:space="preserve"> of 2019,2021 and 2022.</w:t>
      </w:r>
    </w:p>
    <w:p w14:paraId="6F69D92A" w14:textId="77777777" w:rsidR="00224823" w:rsidRPr="00EE15E5" w:rsidRDefault="003B18BD" w:rsidP="00EE15E5">
      <w:pPr>
        <w:pStyle w:val="divdocumentulli"/>
        <w:spacing w:line="300" w:lineRule="atLeast"/>
        <w:rPr>
          <w:rFonts w:ascii="Calibri" w:hAnsi="Calibri" w:cs="Calibri"/>
          <w:sz w:val="22"/>
          <w:szCs w:val="22"/>
        </w:rPr>
      </w:pPr>
      <w:r w:rsidRPr="00EE15E5">
        <w:rPr>
          <w:rFonts w:ascii="Calibri" w:hAnsi="Calibri"/>
          <w:sz w:val="22"/>
          <w:szCs w:val="22"/>
        </w:rPr>
        <w:tab/>
      </w:r>
      <w:r w:rsidRPr="00EE15E5">
        <w:rPr>
          <w:rFonts w:ascii="Calibri" w:hAnsi="Calibri"/>
          <w:sz w:val="22"/>
          <w:szCs w:val="22"/>
        </w:rPr>
        <w:tab/>
      </w:r>
    </w:p>
    <w:p w14:paraId="4ABD0692" w14:textId="77777777" w:rsidR="002A15EF" w:rsidRDefault="002A15EF" w:rsidP="00DE17B6">
      <w:pPr>
        <w:spacing w:line="276" w:lineRule="auto"/>
        <w:jc w:val="both"/>
        <w:rPr>
          <w:rFonts w:ascii="Calibri" w:hAnsi="Calibri"/>
          <w:sz w:val="22"/>
          <w:szCs w:val="22"/>
        </w:rPr>
      </w:pPr>
    </w:p>
    <w:p w14:paraId="50B1FD42" w14:textId="77777777" w:rsidR="00443167" w:rsidRPr="00443167" w:rsidRDefault="00443167" w:rsidP="00443167">
      <w:pPr>
        <w:pStyle w:val="divdocumentdivsectiontitle"/>
        <w:spacing w:before="300" w:after="200"/>
        <w:rPr>
          <w:rFonts w:ascii="Calibri" w:eastAsia="Calibri" w:hAnsi="Calibri"/>
          <w:bCs w:val="0"/>
          <w:color w:val="auto"/>
          <w:spacing w:val="0"/>
          <w:sz w:val="22"/>
          <w:szCs w:val="22"/>
          <w:u w:val="single"/>
        </w:rPr>
      </w:pPr>
      <w:r w:rsidRPr="00443167">
        <w:rPr>
          <w:rFonts w:ascii="Calibri" w:eastAsia="Calibri" w:hAnsi="Calibri"/>
          <w:bCs w:val="0"/>
          <w:color w:val="auto"/>
          <w:spacing w:val="0"/>
          <w:sz w:val="22"/>
          <w:szCs w:val="22"/>
          <w:u w:val="single"/>
        </w:rPr>
        <w:t>Competency Matrix</w:t>
      </w:r>
    </w:p>
    <w:tbl>
      <w:tblPr>
        <w:tblW w:w="11240" w:type="dxa"/>
        <w:tblLayout w:type="fixed"/>
        <w:tblCellMar>
          <w:left w:w="0" w:type="dxa"/>
          <w:right w:w="0" w:type="dxa"/>
        </w:tblCellMar>
        <w:tblLook w:val="05E0" w:firstRow="1" w:lastRow="1" w:firstColumn="1" w:lastColumn="1" w:noHBand="0" w:noVBand="1"/>
      </w:tblPr>
      <w:tblGrid>
        <w:gridCol w:w="5620"/>
        <w:gridCol w:w="5620"/>
      </w:tblGrid>
      <w:tr w:rsidR="00443167" w:rsidRPr="0090175B" w14:paraId="51F8B456" w14:textId="77777777">
        <w:tc>
          <w:tcPr>
            <w:tcW w:w="5620" w:type="dxa"/>
            <w:shd w:val="clear" w:color="auto" w:fill="auto"/>
            <w:tcMar>
              <w:top w:w="0" w:type="dxa"/>
              <w:left w:w="0" w:type="dxa"/>
              <w:bottom w:w="0" w:type="dxa"/>
              <w:right w:w="0" w:type="dxa"/>
            </w:tcMar>
            <w:hideMark/>
          </w:tcPr>
          <w:p w14:paraId="574DAE3B" w14:textId="2EF7D605" w:rsidR="00443167" w:rsidRDefault="00443167">
            <w:pPr>
              <w:pStyle w:val="divdocumentulli"/>
              <w:numPr>
                <w:ilvl w:val="0"/>
                <w:numId w:val="28"/>
              </w:numPr>
              <w:spacing w:line="300" w:lineRule="atLeast"/>
              <w:ind w:left="280" w:hanging="192"/>
              <w:rPr>
                <w:rFonts w:ascii="Calibri" w:eastAsia="Calibri" w:hAnsi="Calibri"/>
                <w:sz w:val="22"/>
                <w:szCs w:val="22"/>
              </w:rPr>
            </w:pPr>
            <w:r>
              <w:rPr>
                <w:rFonts w:ascii="Calibri" w:eastAsia="Calibri" w:hAnsi="Calibri"/>
                <w:b/>
                <w:bCs/>
                <w:sz w:val="22"/>
                <w:szCs w:val="22"/>
              </w:rPr>
              <w:t>Languages:</w:t>
            </w:r>
            <w:r>
              <w:rPr>
                <w:rFonts w:ascii="Calibri" w:eastAsia="Calibri" w:hAnsi="Calibri"/>
                <w:sz w:val="22"/>
                <w:szCs w:val="22"/>
              </w:rPr>
              <w:t xml:space="preserve"> Java8, J2EE</w:t>
            </w:r>
          </w:p>
          <w:p w14:paraId="5A2204CB" w14:textId="77777777" w:rsidR="007D19F5" w:rsidRDefault="00B5493B">
            <w:pPr>
              <w:pStyle w:val="divdocumentulli"/>
              <w:numPr>
                <w:ilvl w:val="0"/>
                <w:numId w:val="28"/>
              </w:numPr>
              <w:spacing w:line="300" w:lineRule="atLeast"/>
              <w:ind w:left="280" w:hanging="192"/>
              <w:rPr>
                <w:rFonts w:ascii="Calibri" w:eastAsia="Calibri" w:hAnsi="Calibri"/>
                <w:sz w:val="22"/>
                <w:szCs w:val="22"/>
              </w:rPr>
            </w:pPr>
            <w:r>
              <w:rPr>
                <w:rFonts w:ascii="Calibri" w:eastAsia="Calibri" w:hAnsi="Calibri"/>
                <w:b/>
                <w:bCs/>
                <w:sz w:val="22"/>
                <w:szCs w:val="22"/>
              </w:rPr>
              <w:t xml:space="preserve">Opensource </w:t>
            </w:r>
            <w:r w:rsidR="007D19F5">
              <w:rPr>
                <w:rFonts w:ascii="Calibri" w:eastAsia="Calibri" w:hAnsi="Calibri"/>
                <w:b/>
                <w:bCs/>
                <w:sz w:val="22"/>
                <w:szCs w:val="22"/>
              </w:rPr>
              <w:t>Framework</w:t>
            </w:r>
            <w:r>
              <w:rPr>
                <w:rFonts w:ascii="Calibri" w:eastAsia="Calibri" w:hAnsi="Calibri"/>
                <w:b/>
                <w:bCs/>
                <w:sz w:val="22"/>
                <w:szCs w:val="22"/>
              </w:rPr>
              <w:t xml:space="preserve">: </w:t>
            </w:r>
            <w:r>
              <w:rPr>
                <w:rFonts w:ascii="Calibri" w:eastAsia="Calibri" w:hAnsi="Calibri"/>
                <w:sz w:val="22"/>
                <w:szCs w:val="22"/>
              </w:rPr>
              <w:t xml:space="preserve">Spring boot, </w:t>
            </w:r>
          </w:p>
          <w:p w14:paraId="6CEDF56C" w14:textId="77777777" w:rsidR="00417C77" w:rsidRDefault="00B5493B" w:rsidP="00417C77">
            <w:pPr>
              <w:pStyle w:val="divdocumentulli"/>
              <w:spacing w:line="300" w:lineRule="atLeast"/>
              <w:ind w:left="280"/>
              <w:rPr>
                <w:rFonts w:ascii="Calibri" w:eastAsia="Calibri" w:hAnsi="Calibri"/>
                <w:sz w:val="22"/>
                <w:szCs w:val="22"/>
              </w:rPr>
            </w:pPr>
            <w:r>
              <w:rPr>
                <w:rFonts w:ascii="Calibri" w:eastAsia="Calibri" w:hAnsi="Calibri"/>
                <w:sz w:val="22"/>
                <w:szCs w:val="22"/>
              </w:rPr>
              <w:t xml:space="preserve">Rest </w:t>
            </w:r>
            <w:r w:rsidR="00432121">
              <w:rPr>
                <w:rFonts w:ascii="Calibri" w:eastAsia="Calibri" w:hAnsi="Calibri"/>
                <w:sz w:val="22"/>
                <w:szCs w:val="22"/>
              </w:rPr>
              <w:t>API, Hibernate, JPA</w:t>
            </w:r>
          </w:p>
          <w:p w14:paraId="45CAC9C2" w14:textId="342AE708" w:rsidR="00443167" w:rsidRDefault="00443167" w:rsidP="00417C77">
            <w:pPr>
              <w:pStyle w:val="divdocumentulli"/>
              <w:spacing w:line="300" w:lineRule="atLeast"/>
              <w:ind w:left="280"/>
              <w:rPr>
                <w:rFonts w:ascii="Calibri" w:eastAsia="Calibri" w:hAnsi="Calibri"/>
                <w:sz w:val="22"/>
                <w:szCs w:val="22"/>
              </w:rPr>
            </w:pPr>
            <w:r>
              <w:rPr>
                <w:rFonts w:ascii="Calibri" w:eastAsia="Calibri" w:hAnsi="Calibri"/>
                <w:b/>
                <w:bCs/>
                <w:sz w:val="22"/>
                <w:szCs w:val="22"/>
              </w:rPr>
              <w:t>Containerized Tools:</w:t>
            </w:r>
            <w:r>
              <w:rPr>
                <w:rFonts w:ascii="Calibri" w:eastAsia="Calibri" w:hAnsi="Calibri"/>
                <w:sz w:val="22"/>
                <w:szCs w:val="22"/>
              </w:rPr>
              <w:t xml:space="preserve"> Docker, Kubernetes</w:t>
            </w:r>
          </w:p>
          <w:p w14:paraId="0FAADFDC" w14:textId="77777777" w:rsidR="00B5493B" w:rsidRDefault="00B5493B">
            <w:pPr>
              <w:pStyle w:val="divdocumentulli"/>
              <w:numPr>
                <w:ilvl w:val="0"/>
                <w:numId w:val="28"/>
              </w:numPr>
              <w:spacing w:line="300" w:lineRule="atLeast"/>
              <w:ind w:left="280" w:hanging="192"/>
              <w:rPr>
                <w:rFonts w:ascii="Calibri" w:eastAsia="Calibri" w:hAnsi="Calibri"/>
                <w:sz w:val="22"/>
                <w:szCs w:val="22"/>
              </w:rPr>
            </w:pPr>
            <w:r>
              <w:rPr>
                <w:rFonts w:ascii="Calibri" w:eastAsia="Calibri" w:hAnsi="Calibri"/>
                <w:b/>
                <w:bCs/>
                <w:sz w:val="22"/>
                <w:szCs w:val="22"/>
              </w:rPr>
              <w:t>Application Architectures:</w:t>
            </w:r>
            <w:r>
              <w:rPr>
                <w:rFonts w:ascii="Calibri" w:eastAsia="Calibri" w:hAnsi="Calibri"/>
                <w:sz w:val="22"/>
                <w:szCs w:val="22"/>
              </w:rPr>
              <w:t xml:space="preserve"> Monolithic and Microservices</w:t>
            </w:r>
          </w:p>
          <w:p w14:paraId="295AC03B" w14:textId="77777777" w:rsidR="00443167" w:rsidRDefault="00443167">
            <w:pPr>
              <w:pStyle w:val="divdocumentulli"/>
              <w:numPr>
                <w:ilvl w:val="0"/>
                <w:numId w:val="28"/>
              </w:numPr>
              <w:spacing w:line="300" w:lineRule="atLeast"/>
              <w:ind w:left="280" w:hanging="192"/>
              <w:rPr>
                <w:rFonts w:ascii="Calibri" w:eastAsia="Calibri" w:hAnsi="Calibri"/>
                <w:sz w:val="22"/>
                <w:szCs w:val="22"/>
              </w:rPr>
            </w:pPr>
            <w:r>
              <w:rPr>
                <w:rFonts w:ascii="Calibri" w:eastAsia="Calibri" w:hAnsi="Calibri"/>
                <w:b/>
                <w:bCs/>
                <w:sz w:val="22"/>
                <w:szCs w:val="22"/>
              </w:rPr>
              <w:t>Tools:</w:t>
            </w:r>
            <w:r>
              <w:rPr>
                <w:rFonts w:ascii="Calibri" w:eastAsia="Calibri" w:hAnsi="Calibri"/>
                <w:sz w:val="22"/>
                <w:szCs w:val="22"/>
              </w:rPr>
              <w:t xml:space="preserve"> Toad Data Point, SQL Developer, WinSCP, Putty, Postman, Dynatrace, Splunk, Service Now, Atlassian Jira and Confluence</w:t>
            </w:r>
          </w:p>
          <w:p w14:paraId="198D71F3" w14:textId="77777777" w:rsidR="00443167" w:rsidRDefault="00443167">
            <w:pPr>
              <w:pStyle w:val="divdocumentulli"/>
              <w:numPr>
                <w:ilvl w:val="0"/>
                <w:numId w:val="28"/>
              </w:numPr>
              <w:spacing w:line="300" w:lineRule="atLeast"/>
              <w:ind w:left="280" w:hanging="192"/>
              <w:rPr>
                <w:rFonts w:ascii="Calibri" w:eastAsia="Calibri" w:hAnsi="Calibri"/>
                <w:sz w:val="22"/>
                <w:szCs w:val="22"/>
              </w:rPr>
            </w:pPr>
            <w:r>
              <w:rPr>
                <w:rFonts w:ascii="Calibri" w:eastAsia="Calibri" w:hAnsi="Calibri"/>
                <w:b/>
                <w:bCs/>
                <w:sz w:val="22"/>
                <w:szCs w:val="22"/>
              </w:rPr>
              <w:t>Application/Web Servers:</w:t>
            </w:r>
            <w:r>
              <w:rPr>
                <w:rFonts w:ascii="Calibri" w:eastAsia="Calibri" w:hAnsi="Calibri"/>
                <w:sz w:val="22"/>
                <w:szCs w:val="22"/>
              </w:rPr>
              <w:t xml:space="preserve"> Apache Tomcat, JBoss, IBM Web sphere, OpenShift.</w:t>
            </w:r>
          </w:p>
          <w:p w14:paraId="62593AF0" w14:textId="77777777" w:rsidR="00B5493B" w:rsidRDefault="00B5493B">
            <w:pPr>
              <w:pStyle w:val="divdocumentulli"/>
              <w:spacing w:line="300" w:lineRule="atLeast"/>
              <w:ind w:left="280"/>
              <w:rPr>
                <w:rFonts w:ascii="Calibri" w:eastAsia="Calibri" w:hAnsi="Calibri"/>
                <w:sz w:val="22"/>
                <w:szCs w:val="22"/>
              </w:rPr>
            </w:pPr>
          </w:p>
        </w:tc>
        <w:tc>
          <w:tcPr>
            <w:tcW w:w="5620" w:type="dxa"/>
            <w:tcBorders>
              <w:left w:val="single" w:sz="8" w:space="0" w:color="FEFDFD"/>
            </w:tcBorders>
            <w:shd w:val="clear" w:color="auto" w:fill="auto"/>
            <w:tcMar>
              <w:top w:w="0" w:type="dxa"/>
              <w:left w:w="0" w:type="dxa"/>
              <w:bottom w:w="0" w:type="dxa"/>
              <w:right w:w="0" w:type="dxa"/>
            </w:tcMar>
            <w:hideMark/>
          </w:tcPr>
          <w:p w14:paraId="1436E3DB" w14:textId="77777777" w:rsidR="00443167" w:rsidRDefault="00443167">
            <w:pPr>
              <w:pStyle w:val="divdocumentulli"/>
              <w:numPr>
                <w:ilvl w:val="0"/>
                <w:numId w:val="29"/>
              </w:numPr>
              <w:spacing w:line="300" w:lineRule="atLeast"/>
              <w:ind w:left="280" w:hanging="192"/>
              <w:rPr>
                <w:rFonts w:ascii="Calibri" w:eastAsia="Calibri" w:hAnsi="Calibri"/>
                <w:sz w:val="22"/>
                <w:szCs w:val="22"/>
              </w:rPr>
            </w:pPr>
            <w:r>
              <w:rPr>
                <w:rFonts w:ascii="Calibri" w:eastAsia="Calibri" w:hAnsi="Calibri"/>
                <w:b/>
                <w:bCs/>
                <w:sz w:val="22"/>
                <w:szCs w:val="22"/>
              </w:rPr>
              <w:t>Messaging Queue:</w:t>
            </w:r>
            <w:r>
              <w:rPr>
                <w:rFonts w:ascii="Calibri" w:eastAsia="Calibri" w:hAnsi="Calibri"/>
                <w:sz w:val="22"/>
                <w:szCs w:val="22"/>
              </w:rPr>
              <w:t xml:space="preserve"> Kafka</w:t>
            </w:r>
          </w:p>
          <w:p w14:paraId="18CFF3CC" w14:textId="77777777" w:rsidR="00443167" w:rsidRDefault="00443167">
            <w:pPr>
              <w:pStyle w:val="divdocumentulli"/>
              <w:numPr>
                <w:ilvl w:val="0"/>
                <w:numId w:val="29"/>
              </w:numPr>
              <w:spacing w:line="300" w:lineRule="atLeast"/>
              <w:ind w:left="280" w:hanging="192"/>
              <w:rPr>
                <w:rFonts w:ascii="Calibri" w:eastAsia="Calibri" w:hAnsi="Calibri"/>
                <w:sz w:val="22"/>
                <w:szCs w:val="22"/>
              </w:rPr>
            </w:pPr>
            <w:r>
              <w:rPr>
                <w:rFonts w:ascii="Calibri" w:eastAsia="Calibri" w:hAnsi="Calibri"/>
                <w:b/>
                <w:bCs/>
                <w:sz w:val="22"/>
                <w:szCs w:val="22"/>
              </w:rPr>
              <w:t>CI/CD Tools:</w:t>
            </w:r>
            <w:r>
              <w:rPr>
                <w:rFonts w:ascii="Calibri" w:eastAsia="Calibri" w:hAnsi="Calibri"/>
                <w:sz w:val="22"/>
                <w:szCs w:val="22"/>
              </w:rPr>
              <w:t xml:space="preserve"> Conduit and Jenkins</w:t>
            </w:r>
          </w:p>
          <w:p w14:paraId="7CC8852A" w14:textId="7BC84045" w:rsidR="00443167" w:rsidRDefault="00443167">
            <w:pPr>
              <w:pStyle w:val="divdocumentulli"/>
              <w:numPr>
                <w:ilvl w:val="0"/>
                <w:numId w:val="29"/>
              </w:numPr>
              <w:spacing w:line="300" w:lineRule="atLeast"/>
              <w:ind w:left="280" w:hanging="192"/>
              <w:rPr>
                <w:rFonts w:ascii="Calibri" w:eastAsia="Calibri" w:hAnsi="Calibri"/>
                <w:sz w:val="22"/>
                <w:szCs w:val="22"/>
              </w:rPr>
            </w:pPr>
            <w:r>
              <w:rPr>
                <w:rFonts w:ascii="Calibri" w:eastAsia="Calibri" w:hAnsi="Calibri"/>
                <w:b/>
                <w:bCs/>
                <w:sz w:val="22"/>
                <w:szCs w:val="22"/>
              </w:rPr>
              <w:t>Version Control Tools:</w:t>
            </w:r>
            <w:r>
              <w:rPr>
                <w:rFonts w:ascii="Calibri" w:eastAsia="Calibri" w:hAnsi="Calibri"/>
                <w:sz w:val="22"/>
                <w:szCs w:val="22"/>
              </w:rPr>
              <w:t xml:space="preserve"> SVN</w:t>
            </w:r>
            <w:r w:rsidR="00B5493B">
              <w:rPr>
                <w:rFonts w:ascii="Calibri" w:eastAsia="Calibri" w:hAnsi="Calibri"/>
                <w:sz w:val="22"/>
                <w:szCs w:val="22"/>
              </w:rPr>
              <w:t xml:space="preserve"> </w:t>
            </w:r>
            <w:r w:rsidR="00432121">
              <w:rPr>
                <w:rFonts w:ascii="Calibri" w:eastAsia="Calibri" w:hAnsi="Calibri"/>
                <w:sz w:val="22"/>
                <w:szCs w:val="22"/>
              </w:rPr>
              <w:t>and Git</w:t>
            </w:r>
          </w:p>
          <w:p w14:paraId="33A994F8" w14:textId="77777777" w:rsidR="00443167" w:rsidRDefault="00443167">
            <w:pPr>
              <w:pStyle w:val="divdocumentulli"/>
              <w:numPr>
                <w:ilvl w:val="0"/>
                <w:numId w:val="29"/>
              </w:numPr>
              <w:spacing w:line="300" w:lineRule="atLeast"/>
              <w:ind w:left="280" w:hanging="192"/>
              <w:rPr>
                <w:rFonts w:ascii="Calibri" w:eastAsia="Calibri" w:hAnsi="Calibri"/>
                <w:sz w:val="22"/>
                <w:szCs w:val="22"/>
              </w:rPr>
            </w:pPr>
            <w:r>
              <w:rPr>
                <w:rFonts w:ascii="Calibri" w:eastAsia="Calibri" w:hAnsi="Calibri"/>
                <w:b/>
                <w:bCs/>
                <w:sz w:val="22"/>
                <w:szCs w:val="22"/>
              </w:rPr>
              <w:t>IDE's:</w:t>
            </w:r>
            <w:r>
              <w:rPr>
                <w:rFonts w:ascii="Calibri" w:eastAsia="Calibri" w:hAnsi="Calibri"/>
                <w:sz w:val="22"/>
                <w:szCs w:val="22"/>
              </w:rPr>
              <w:t xml:space="preserve"> Eclipse, IntelliJ, Visual studio, JBoss Developer Studio.</w:t>
            </w:r>
          </w:p>
          <w:p w14:paraId="0BC4B98D" w14:textId="7DFD8B0C" w:rsidR="00443167" w:rsidRDefault="00443167">
            <w:pPr>
              <w:pStyle w:val="divdocumentulli"/>
              <w:numPr>
                <w:ilvl w:val="0"/>
                <w:numId w:val="29"/>
              </w:numPr>
              <w:spacing w:line="300" w:lineRule="atLeast"/>
              <w:ind w:left="280" w:hanging="192"/>
              <w:rPr>
                <w:rFonts w:ascii="Calibri" w:eastAsia="Calibri" w:hAnsi="Calibri"/>
                <w:sz w:val="22"/>
                <w:szCs w:val="22"/>
              </w:rPr>
            </w:pPr>
            <w:r>
              <w:rPr>
                <w:rFonts w:ascii="Calibri" w:eastAsia="Calibri" w:hAnsi="Calibri"/>
                <w:b/>
                <w:bCs/>
                <w:sz w:val="22"/>
                <w:szCs w:val="22"/>
              </w:rPr>
              <w:t>Databases:</w:t>
            </w:r>
            <w:r>
              <w:rPr>
                <w:rFonts w:ascii="Calibri" w:eastAsia="Calibri" w:hAnsi="Calibri"/>
                <w:sz w:val="22"/>
                <w:szCs w:val="22"/>
              </w:rPr>
              <w:t xml:space="preserve"> Oracle 11g, </w:t>
            </w:r>
            <w:r w:rsidR="00AB5D50">
              <w:rPr>
                <w:rFonts w:ascii="Calibri" w:eastAsia="Calibri" w:hAnsi="Calibri"/>
                <w:sz w:val="22"/>
                <w:szCs w:val="22"/>
              </w:rPr>
              <w:t>MySQL, KSQL</w:t>
            </w:r>
            <w:r w:rsidR="00B5493B">
              <w:rPr>
                <w:rFonts w:ascii="Calibri" w:eastAsia="Calibri" w:hAnsi="Calibri"/>
                <w:sz w:val="22"/>
                <w:szCs w:val="22"/>
              </w:rPr>
              <w:t xml:space="preserve"> </w:t>
            </w:r>
            <w:r w:rsidR="00432121">
              <w:rPr>
                <w:rFonts w:ascii="Calibri" w:eastAsia="Calibri" w:hAnsi="Calibri"/>
                <w:sz w:val="22"/>
                <w:szCs w:val="22"/>
              </w:rPr>
              <w:t>DB, SOLR</w:t>
            </w:r>
            <w:r w:rsidR="00B5493B">
              <w:rPr>
                <w:rFonts w:ascii="Calibri" w:eastAsia="Calibri" w:hAnsi="Calibri"/>
                <w:sz w:val="22"/>
                <w:szCs w:val="22"/>
              </w:rPr>
              <w:t>,</w:t>
            </w:r>
            <w:r w:rsidR="00432121">
              <w:rPr>
                <w:rFonts w:ascii="Calibri" w:eastAsia="Calibri" w:hAnsi="Calibri"/>
                <w:sz w:val="22"/>
                <w:szCs w:val="22"/>
              </w:rPr>
              <w:t xml:space="preserve"> </w:t>
            </w:r>
            <w:r w:rsidR="00B5493B">
              <w:rPr>
                <w:rFonts w:ascii="Calibri" w:eastAsia="Calibri" w:hAnsi="Calibri"/>
                <w:sz w:val="22"/>
                <w:szCs w:val="22"/>
              </w:rPr>
              <w:t>Mongo</w:t>
            </w:r>
          </w:p>
          <w:p w14:paraId="150F0654" w14:textId="77777777" w:rsidR="00443167" w:rsidRDefault="00443167">
            <w:pPr>
              <w:pStyle w:val="divdocumentulli"/>
              <w:numPr>
                <w:ilvl w:val="0"/>
                <w:numId w:val="29"/>
              </w:numPr>
              <w:spacing w:line="300" w:lineRule="atLeast"/>
              <w:ind w:left="280" w:hanging="192"/>
              <w:rPr>
                <w:rFonts w:ascii="Calibri" w:eastAsia="Calibri" w:hAnsi="Calibri"/>
                <w:sz w:val="22"/>
                <w:szCs w:val="22"/>
              </w:rPr>
            </w:pPr>
            <w:r>
              <w:rPr>
                <w:rFonts w:ascii="Calibri" w:eastAsia="Calibri" w:hAnsi="Calibri"/>
                <w:b/>
                <w:bCs/>
                <w:sz w:val="22"/>
                <w:szCs w:val="22"/>
              </w:rPr>
              <w:t>Operating Systems:</w:t>
            </w:r>
            <w:r>
              <w:rPr>
                <w:rFonts w:ascii="Calibri" w:eastAsia="Calibri" w:hAnsi="Calibri"/>
                <w:sz w:val="22"/>
                <w:szCs w:val="22"/>
              </w:rPr>
              <w:t xml:space="preserve"> Windows 10, Windows 11, LINUX, macOS</w:t>
            </w:r>
          </w:p>
          <w:p w14:paraId="7C728F84" w14:textId="77777777" w:rsidR="00B5493B" w:rsidRDefault="00B5493B">
            <w:pPr>
              <w:pStyle w:val="divdocumentulli"/>
              <w:numPr>
                <w:ilvl w:val="0"/>
                <w:numId w:val="29"/>
              </w:numPr>
              <w:spacing w:line="300" w:lineRule="atLeast"/>
              <w:ind w:left="280" w:hanging="192"/>
              <w:rPr>
                <w:rFonts w:ascii="Calibri" w:eastAsia="Calibri" w:hAnsi="Calibri"/>
                <w:sz w:val="22"/>
                <w:szCs w:val="22"/>
              </w:rPr>
            </w:pPr>
            <w:r>
              <w:rPr>
                <w:rFonts w:ascii="Calibri" w:eastAsia="Calibri" w:hAnsi="Calibri"/>
                <w:b/>
                <w:bCs/>
                <w:sz w:val="22"/>
                <w:szCs w:val="22"/>
              </w:rPr>
              <w:t>Design Pattern:</w:t>
            </w:r>
            <w:r>
              <w:rPr>
                <w:rFonts w:ascii="Calibri" w:eastAsia="Calibri" w:hAnsi="Calibri"/>
                <w:sz w:val="22"/>
                <w:szCs w:val="22"/>
              </w:rPr>
              <w:t xml:space="preserve"> </w:t>
            </w:r>
            <w:r w:rsidR="007D19F5">
              <w:rPr>
                <w:rFonts w:ascii="Calibri" w:eastAsia="Calibri" w:hAnsi="Calibri"/>
                <w:sz w:val="22"/>
                <w:szCs w:val="22"/>
              </w:rPr>
              <w:t>Singleton</w:t>
            </w:r>
            <w:r w:rsidR="007D19F5">
              <w:rPr>
                <w:rFonts w:ascii="Calibri" w:hAnsi="Calibri" w:cs="Calibri"/>
                <w:b/>
                <w:sz w:val="22"/>
                <w:szCs w:val="22"/>
              </w:rPr>
              <w:t xml:space="preserve"> </w:t>
            </w:r>
            <w:r w:rsidR="007D19F5">
              <w:rPr>
                <w:rFonts w:ascii="Calibri" w:hAnsi="Calibri" w:cs="Calibri"/>
                <w:bCs/>
                <w:sz w:val="22"/>
                <w:szCs w:val="22"/>
              </w:rPr>
              <w:t>and</w:t>
            </w:r>
            <w:r w:rsidR="007D19F5">
              <w:rPr>
                <w:rFonts w:ascii="Calibri" w:hAnsi="Calibri" w:cs="Calibri"/>
                <w:b/>
                <w:sz w:val="22"/>
                <w:szCs w:val="22"/>
              </w:rPr>
              <w:t xml:space="preserve"> </w:t>
            </w:r>
            <w:r w:rsidR="007D19F5">
              <w:rPr>
                <w:rFonts w:ascii="Calibri" w:eastAsia="Calibri" w:hAnsi="Calibri"/>
                <w:sz w:val="22"/>
                <w:szCs w:val="22"/>
              </w:rPr>
              <w:t>DAO</w:t>
            </w:r>
          </w:p>
        </w:tc>
      </w:tr>
    </w:tbl>
    <w:p w14:paraId="4D2B2AF9" w14:textId="77777777" w:rsidR="007D19F5" w:rsidRDefault="007D19F5" w:rsidP="00AD50E7">
      <w:pPr>
        <w:pStyle w:val="ListParagraph"/>
        <w:widowControl w:val="0"/>
        <w:pBdr>
          <w:top w:val="nil"/>
          <w:left w:val="nil"/>
          <w:bottom w:val="nil"/>
          <w:right w:val="nil"/>
          <w:between w:val="nil"/>
          <w:bar w:val="nil"/>
        </w:pBdr>
        <w:suppressAutoHyphens/>
        <w:spacing w:after="0" w:line="240" w:lineRule="auto"/>
        <w:ind w:left="0"/>
        <w:contextualSpacing w:val="0"/>
        <w:jc w:val="both"/>
        <w:rPr>
          <w:b/>
          <w:u w:val="single"/>
        </w:rPr>
      </w:pPr>
    </w:p>
    <w:p w14:paraId="0C1C633C" w14:textId="77777777" w:rsidR="001639CC" w:rsidRDefault="00C83631" w:rsidP="00AD50E7">
      <w:pPr>
        <w:pStyle w:val="ListParagraph"/>
        <w:widowControl w:val="0"/>
        <w:pBdr>
          <w:top w:val="nil"/>
          <w:left w:val="nil"/>
          <w:bottom w:val="nil"/>
          <w:right w:val="nil"/>
          <w:between w:val="nil"/>
          <w:bar w:val="nil"/>
        </w:pBdr>
        <w:suppressAutoHyphens/>
        <w:spacing w:after="0" w:line="240" w:lineRule="auto"/>
        <w:ind w:left="0"/>
        <w:contextualSpacing w:val="0"/>
        <w:jc w:val="both"/>
        <w:rPr>
          <w:b/>
          <w:u w:val="single"/>
        </w:rPr>
      </w:pPr>
      <w:r w:rsidRPr="003D69D5">
        <w:rPr>
          <w:b/>
          <w:u w:val="single"/>
        </w:rPr>
        <w:t>Professional Experience</w:t>
      </w:r>
    </w:p>
    <w:p w14:paraId="15933739" w14:textId="77777777" w:rsidR="00EF27AB" w:rsidRDefault="00EF27AB" w:rsidP="00AD50E7">
      <w:pPr>
        <w:pStyle w:val="ListParagraph"/>
        <w:widowControl w:val="0"/>
        <w:pBdr>
          <w:top w:val="nil"/>
          <w:left w:val="nil"/>
          <w:bottom w:val="nil"/>
          <w:right w:val="nil"/>
          <w:between w:val="nil"/>
          <w:bar w:val="nil"/>
        </w:pBdr>
        <w:suppressAutoHyphens/>
        <w:spacing w:after="0" w:line="240" w:lineRule="auto"/>
        <w:ind w:left="0"/>
        <w:contextualSpacing w:val="0"/>
        <w:jc w:val="both"/>
        <w:rPr>
          <w:b/>
          <w:u w:val="single"/>
        </w:rPr>
      </w:pPr>
    </w:p>
    <w:p w14:paraId="42952D38" w14:textId="41FE683A" w:rsidR="00EF27AB" w:rsidRDefault="00EF27AB" w:rsidP="00EF27AB">
      <w:pPr>
        <w:pStyle w:val="ListParagraph"/>
        <w:widowControl w:val="0"/>
        <w:pBdr>
          <w:top w:val="nil"/>
          <w:left w:val="nil"/>
          <w:bottom w:val="nil"/>
          <w:right w:val="nil"/>
          <w:between w:val="nil"/>
          <w:bar w:val="nil"/>
        </w:pBdr>
        <w:suppressAutoHyphens/>
        <w:spacing w:after="0" w:line="240" w:lineRule="auto"/>
        <w:ind w:left="0"/>
        <w:contextualSpacing w:val="0"/>
        <w:jc w:val="both"/>
        <w:rPr>
          <w:b/>
          <w:bCs/>
          <w:u w:color="222222"/>
          <w:shd w:val="clear" w:color="auto" w:fill="FFFFFF"/>
        </w:rPr>
      </w:pPr>
      <w:r w:rsidRPr="003D69D5">
        <w:t>Client:</w:t>
      </w:r>
      <w:r w:rsidRPr="003D69D5">
        <w:rPr>
          <w:b/>
        </w:rPr>
        <w:t xml:space="preserve">  </w:t>
      </w:r>
      <w:r w:rsidR="007460FD">
        <w:rPr>
          <w:b/>
        </w:rPr>
        <w:t>State Street</w:t>
      </w:r>
      <w:r w:rsidR="009B65AE">
        <w:rPr>
          <w:b/>
        </w:rPr>
        <w:t>, MA</w:t>
      </w:r>
    </w:p>
    <w:p w14:paraId="6FF49FF2" w14:textId="01287327" w:rsidR="00EF27AB" w:rsidRPr="003D69D5" w:rsidRDefault="00EF27AB" w:rsidP="00EF27AB">
      <w:pPr>
        <w:pStyle w:val="ListParagraph"/>
        <w:ind w:left="0"/>
        <w:rPr>
          <w:b/>
          <w:bCs/>
        </w:rPr>
      </w:pPr>
      <w:r w:rsidRPr="00622015">
        <w:t>Implementation Partner</w:t>
      </w:r>
      <w:r>
        <w:rPr>
          <w:b/>
        </w:rPr>
        <w:t>: Infosys</w:t>
      </w:r>
    </w:p>
    <w:p w14:paraId="16A9089E" w14:textId="03F0B328" w:rsidR="00EF27AB" w:rsidRPr="003D69D5" w:rsidRDefault="00EF27AB" w:rsidP="00EF27AB">
      <w:pPr>
        <w:pStyle w:val="ListParagraph"/>
        <w:ind w:left="0"/>
        <w:jc w:val="both"/>
        <w:rPr>
          <w:b/>
          <w:bCs/>
        </w:rPr>
      </w:pPr>
      <w:r w:rsidRPr="003D69D5">
        <w:t xml:space="preserve">Duration: </w:t>
      </w:r>
      <w:r>
        <w:rPr>
          <w:b/>
          <w:bCs/>
          <w:u w:color="222222"/>
          <w:shd w:val="clear" w:color="auto" w:fill="FFFFFF"/>
        </w:rPr>
        <w:t>Apr 2023</w:t>
      </w:r>
      <w:r w:rsidRPr="003D69D5">
        <w:rPr>
          <w:b/>
          <w:bCs/>
          <w:u w:color="222222"/>
          <w:shd w:val="clear" w:color="auto" w:fill="FFFFFF"/>
        </w:rPr>
        <w:t xml:space="preserve"> – </w:t>
      </w:r>
      <w:r>
        <w:rPr>
          <w:b/>
          <w:bCs/>
          <w:u w:color="222222"/>
          <w:shd w:val="clear" w:color="auto" w:fill="FFFFFF"/>
        </w:rPr>
        <w:t xml:space="preserve">Till Date </w:t>
      </w:r>
    </w:p>
    <w:p w14:paraId="78A358ED" w14:textId="470BEDE7" w:rsidR="00EF27AB" w:rsidRPr="00AA1C5E" w:rsidRDefault="00EF27AB" w:rsidP="00AA1C5E">
      <w:pPr>
        <w:pStyle w:val="ListParagraph"/>
        <w:ind w:left="0"/>
        <w:jc w:val="both"/>
        <w:rPr>
          <w:b/>
        </w:rPr>
      </w:pPr>
      <w:r w:rsidRPr="003D69D5">
        <w:t>Position:</w:t>
      </w:r>
      <w:r w:rsidRPr="003D69D5">
        <w:rPr>
          <w:b/>
        </w:rPr>
        <w:t xml:space="preserve"> </w:t>
      </w:r>
      <w:r w:rsidR="00604A32">
        <w:rPr>
          <w:b/>
        </w:rPr>
        <w:t>Sr. Java</w:t>
      </w:r>
      <w:r w:rsidR="00ED6FCF">
        <w:rPr>
          <w:b/>
        </w:rPr>
        <w:t xml:space="preserve"> Developer</w:t>
      </w:r>
    </w:p>
    <w:p w14:paraId="2D976A9E" w14:textId="77777777" w:rsidR="00EF27AB" w:rsidRDefault="00EF27AB" w:rsidP="00EF27AB">
      <w:pPr>
        <w:spacing w:line="276" w:lineRule="auto"/>
        <w:jc w:val="both"/>
        <w:rPr>
          <w:rFonts w:ascii="Calibri" w:hAnsi="Calibri"/>
          <w:b/>
          <w:sz w:val="22"/>
          <w:szCs w:val="22"/>
        </w:rPr>
      </w:pPr>
      <w:r w:rsidRPr="003D69D5">
        <w:rPr>
          <w:rFonts w:ascii="Calibri" w:hAnsi="Calibri"/>
          <w:b/>
          <w:sz w:val="22"/>
          <w:szCs w:val="22"/>
        </w:rPr>
        <w:t>Responsibilities:</w:t>
      </w:r>
    </w:p>
    <w:p w14:paraId="2015C2A8" w14:textId="77777777" w:rsidR="00417C77" w:rsidRDefault="00417C77" w:rsidP="00417C77">
      <w:pPr>
        <w:pStyle w:val="divdocumentulli"/>
        <w:numPr>
          <w:ilvl w:val="0"/>
          <w:numId w:val="26"/>
        </w:numPr>
        <w:spacing w:line="300" w:lineRule="atLeast"/>
        <w:rPr>
          <w:rFonts w:ascii="Calibri" w:eastAsia="Calibri" w:hAnsi="Calibri"/>
          <w:sz w:val="22"/>
          <w:szCs w:val="22"/>
        </w:rPr>
      </w:pPr>
      <w:r w:rsidRPr="002C1118">
        <w:rPr>
          <w:rFonts w:ascii="Calibri" w:eastAsia="Calibri" w:hAnsi="Calibri"/>
          <w:sz w:val="22"/>
          <w:szCs w:val="22"/>
        </w:rPr>
        <w:t xml:space="preserve">Analyzed business requirements to translate functional requirements into technical requirements </w:t>
      </w:r>
      <w:r>
        <w:rPr>
          <w:rFonts w:ascii="Calibri" w:eastAsia="Calibri" w:hAnsi="Calibri"/>
          <w:sz w:val="22"/>
          <w:szCs w:val="22"/>
        </w:rPr>
        <w:t xml:space="preserve">and </w:t>
      </w:r>
      <w:r w:rsidRPr="002C1118">
        <w:rPr>
          <w:rFonts w:ascii="Calibri" w:eastAsia="Calibri" w:hAnsi="Calibri"/>
          <w:sz w:val="22"/>
          <w:szCs w:val="22"/>
        </w:rPr>
        <w:t xml:space="preserve">developed web applications using </w:t>
      </w:r>
      <w:r w:rsidRPr="00AB5D50">
        <w:rPr>
          <w:rFonts w:ascii="Calibri" w:eastAsia="Calibri" w:hAnsi="Calibri"/>
          <w:b/>
          <w:bCs/>
          <w:sz w:val="22"/>
          <w:szCs w:val="22"/>
        </w:rPr>
        <w:t>Spring Boot, Microservices, Kafka</w:t>
      </w:r>
      <w:r w:rsidRPr="002C1118">
        <w:rPr>
          <w:rFonts w:ascii="Calibri" w:eastAsia="Calibri" w:hAnsi="Calibri"/>
          <w:sz w:val="22"/>
          <w:szCs w:val="22"/>
        </w:rPr>
        <w:t>.</w:t>
      </w:r>
    </w:p>
    <w:p w14:paraId="613A993E" w14:textId="39D561D3" w:rsidR="00417C77" w:rsidRPr="00417C77" w:rsidRDefault="00417C77" w:rsidP="00417C77">
      <w:pPr>
        <w:pStyle w:val="divdocumentulli"/>
        <w:numPr>
          <w:ilvl w:val="0"/>
          <w:numId w:val="26"/>
        </w:numPr>
        <w:spacing w:line="300" w:lineRule="atLeast"/>
        <w:rPr>
          <w:rFonts w:ascii="Calibri" w:eastAsia="Calibri" w:hAnsi="Calibri"/>
          <w:sz w:val="22"/>
          <w:szCs w:val="22"/>
        </w:rPr>
      </w:pPr>
      <w:r>
        <w:rPr>
          <w:rFonts w:ascii="Calibri" w:eastAsia="Calibri" w:hAnsi="Calibri"/>
          <w:sz w:val="22"/>
          <w:szCs w:val="22"/>
        </w:rPr>
        <w:t xml:space="preserve">Worked on different design patterns in microservices like </w:t>
      </w:r>
      <w:r w:rsidRPr="00C623D4">
        <w:rPr>
          <w:rFonts w:ascii="Calibri" w:eastAsia="Calibri" w:hAnsi="Calibri"/>
          <w:b/>
          <w:bCs/>
          <w:sz w:val="22"/>
          <w:szCs w:val="22"/>
        </w:rPr>
        <w:t>Decomposition patterns, Integration patterns, Database patterns, Observability patterns.</w:t>
      </w:r>
    </w:p>
    <w:p w14:paraId="24E2063E" w14:textId="77777777" w:rsidR="00EF27AB" w:rsidRDefault="00EF27AB" w:rsidP="00EF27AB">
      <w:pPr>
        <w:pStyle w:val="ListParagraph"/>
        <w:widowControl w:val="0"/>
        <w:numPr>
          <w:ilvl w:val="0"/>
          <w:numId w:val="17"/>
        </w:numPr>
        <w:pBdr>
          <w:top w:val="nil"/>
          <w:left w:val="nil"/>
          <w:bottom w:val="nil"/>
          <w:right w:val="nil"/>
          <w:between w:val="nil"/>
          <w:bar w:val="nil"/>
        </w:pBdr>
        <w:suppressAutoHyphens/>
        <w:spacing w:after="0" w:line="240" w:lineRule="auto"/>
        <w:contextualSpacing w:val="0"/>
        <w:jc w:val="both"/>
        <w:rPr>
          <w:spacing w:val="-1"/>
          <w:position w:val="-4"/>
          <w:u w:color="000000"/>
        </w:rPr>
      </w:pPr>
      <w:r w:rsidRPr="003D69D5">
        <w:rPr>
          <w:spacing w:val="-1"/>
          <w:position w:val="-4"/>
          <w:u w:color="000000"/>
        </w:rPr>
        <w:t>Involved in Complete Software Development Lifecycle Experience (</w:t>
      </w:r>
      <w:r w:rsidRPr="003D69D5">
        <w:rPr>
          <w:b/>
          <w:bCs/>
          <w:spacing w:val="-1"/>
          <w:position w:val="-4"/>
          <w:u w:color="000000"/>
        </w:rPr>
        <w:t>SDLC)</w:t>
      </w:r>
      <w:r w:rsidRPr="003D69D5">
        <w:rPr>
          <w:spacing w:val="-1"/>
          <w:position w:val="-4"/>
          <w:u w:color="000000"/>
        </w:rPr>
        <w:t xml:space="preserve"> from Business Analysis to Development, Testing, Deployment and Documentation. </w:t>
      </w:r>
    </w:p>
    <w:p w14:paraId="6F0CA1DA" w14:textId="5A7EE339" w:rsidR="00FD4336" w:rsidRPr="00FD4336" w:rsidRDefault="00FD4336" w:rsidP="00FD4336">
      <w:pPr>
        <w:pStyle w:val="ListParagraph"/>
        <w:widowControl w:val="0"/>
        <w:numPr>
          <w:ilvl w:val="0"/>
          <w:numId w:val="17"/>
        </w:numPr>
        <w:pBdr>
          <w:top w:val="nil"/>
          <w:left w:val="nil"/>
          <w:bottom w:val="nil"/>
          <w:right w:val="nil"/>
          <w:between w:val="nil"/>
          <w:bar w:val="nil"/>
        </w:pBdr>
        <w:suppressAutoHyphens/>
        <w:jc w:val="both"/>
        <w:rPr>
          <w:spacing w:val="-1"/>
          <w:position w:val="-4"/>
          <w:u w:color="000000"/>
        </w:rPr>
      </w:pPr>
      <w:r w:rsidRPr="00FD4336">
        <w:rPr>
          <w:spacing w:val="-1"/>
          <w:position w:val="-4"/>
          <w:u w:color="000000"/>
        </w:rPr>
        <w:t>database design, schema development, and optimization</w:t>
      </w:r>
      <w:r>
        <w:rPr>
          <w:spacing w:val="-1"/>
          <w:position w:val="-4"/>
          <w:u w:color="000000"/>
        </w:rPr>
        <w:t xml:space="preserve"> using </w:t>
      </w:r>
      <w:r w:rsidR="00604A32">
        <w:rPr>
          <w:spacing w:val="-1"/>
          <w:position w:val="-4"/>
          <w:u w:color="000000"/>
        </w:rPr>
        <w:t>PostgreSQL.</w:t>
      </w:r>
    </w:p>
    <w:p w14:paraId="0564DDEE" w14:textId="59F7A11C" w:rsidR="00FD4336" w:rsidRDefault="00FD4336" w:rsidP="00FD4336">
      <w:pPr>
        <w:pStyle w:val="ListParagraph"/>
        <w:widowControl w:val="0"/>
        <w:numPr>
          <w:ilvl w:val="0"/>
          <w:numId w:val="17"/>
        </w:numPr>
        <w:pBdr>
          <w:top w:val="nil"/>
          <w:left w:val="nil"/>
          <w:bottom w:val="nil"/>
          <w:right w:val="nil"/>
          <w:between w:val="nil"/>
          <w:bar w:val="nil"/>
        </w:pBdr>
        <w:suppressAutoHyphens/>
        <w:spacing w:after="0" w:line="240" w:lineRule="auto"/>
        <w:contextualSpacing w:val="0"/>
        <w:jc w:val="both"/>
        <w:rPr>
          <w:spacing w:val="-1"/>
          <w:position w:val="-4"/>
          <w:u w:color="000000"/>
        </w:rPr>
      </w:pPr>
      <w:r w:rsidRPr="009B65AE">
        <w:rPr>
          <w:spacing w:val="-1"/>
          <w:position w:val="-4"/>
          <w:u w:color="000000"/>
        </w:rPr>
        <w:t>consume messages via Kafka topic using Spring boot service API</w:t>
      </w:r>
      <w:r>
        <w:rPr>
          <w:spacing w:val="-1"/>
          <w:position w:val="-4"/>
          <w:u w:color="000000"/>
        </w:rPr>
        <w:t xml:space="preserve"> and storing those messages into </w:t>
      </w:r>
    </w:p>
    <w:p w14:paraId="1C70B42F" w14:textId="38BC559E" w:rsidR="009B65AE" w:rsidRDefault="00FD4336" w:rsidP="00FD4336">
      <w:pPr>
        <w:pStyle w:val="ListParagraph"/>
        <w:widowControl w:val="0"/>
        <w:pBdr>
          <w:top w:val="nil"/>
          <w:left w:val="nil"/>
          <w:bottom w:val="nil"/>
          <w:right w:val="nil"/>
          <w:between w:val="nil"/>
          <w:bar w:val="nil"/>
        </w:pBdr>
        <w:suppressAutoHyphens/>
        <w:spacing w:after="0" w:line="240" w:lineRule="auto"/>
        <w:contextualSpacing w:val="0"/>
        <w:jc w:val="both"/>
        <w:rPr>
          <w:spacing w:val="-1"/>
          <w:position w:val="-4"/>
          <w:u w:color="000000"/>
        </w:rPr>
      </w:pPr>
      <w:r w:rsidRPr="00FD4336">
        <w:rPr>
          <w:spacing w:val="-1"/>
          <w:position w:val="-4"/>
          <w:u w:color="000000"/>
        </w:rPr>
        <w:t>PostgreSQL databases.</w:t>
      </w:r>
    </w:p>
    <w:p w14:paraId="0E164002" w14:textId="5B6B562B" w:rsidR="00EF27AB" w:rsidRDefault="00EF27AB" w:rsidP="00EF27AB">
      <w:pPr>
        <w:pStyle w:val="ListParagraph"/>
        <w:widowControl w:val="0"/>
        <w:numPr>
          <w:ilvl w:val="0"/>
          <w:numId w:val="17"/>
        </w:numPr>
        <w:pBdr>
          <w:top w:val="nil"/>
          <w:left w:val="nil"/>
          <w:bottom w:val="nil"/>
          <w:right w:val="nil"/>
          <w:between w:val="nil"/>
          <w:bar w:val="nil"/>
        </w:pBdr>
        <w:suppressAutoHyphens/>
        <w:spacing w:after="0" w:line="240" w:lineRule="auto"/>
        <w:contextualSpacing w:val="0"/>
        <w:jc w:val="both"/>
        <w:rPr>
          <w:spacing w:val="-1"/>
          <w:position w:val="-4"/>
          <w:u w:color="000000"/>
        </w:rPr>
      </w:pPr>
      <w:r w:rsidRPr="008F3235">
        <w:rPr>
          <w:spacing w:val="-1"/>
          <w:position w:val="-4"/>
          <w:u w:color="000000"/>
        </w:rPr>
        <w:t xml:space="preserve">Developed </w:t>
      </w:r>
      <w:r w:rsidRPr="008F3235">
        <w:rPr>
          <w:b/>
          <w:bCs/>
          <w:spacing w:val="-1"/>
          <w:position w:val="-4"/>
          <w:u w:color="000000"/>
        </w:rPr>
        <w:t>R</w:t>
      </w:r>
      <w:r>
        <w:rPr>
          <w:b/>
          <w:bCs/>
          <w:spacing w:val="-1"/>
          <w:position w:val="-4"/>
          <w:u w:color="000000"/>
        </w:rPr>
        <w:t>estf</w:t>
      </w:r>
      <w:r w:rsidRPr="008F3235">
        <w:rPr>
          <w:b/>
          <w:bCs/>
          <w:spacing w:val="-1"/>
          <w:position w:val="-4"/>
          <w:u w:color="000000"/>
        </w:rPr>
        <w:t>ul</w:t>
      </w:r>
      <w:r>
        <w:rPr>
          <w:spacing w:val="-1"/>
          <w:position w:val="-4"/>
          <w:u w:color="000000"/>
        </w:rPr>
        <w:t xml:space="preserve"> </w:t>
      </w:r>
      <w:r w:rsidRPr="008F3235">
        <w:rPr>
          <w:b/>
          <w:bCs/>
          <w:spacing w:val="-1"/>
          <w:position w:val="-4"/>
          <w:u w:color="000000"/>
        </w:rPr>
        <w:t>Services</w:t>
      </w:r>
      <w:r w:rsidRPr="008F3235">
        <w:rPr>
          <w:spacing w:val="-1"/>
          <w:position w:val="-4"/>
          <w:u w:color="000000"/>
        </w:rPr>
        <w:t xml:space="preserve"> and Web Service Clients (</w:t>
      </w:r>
      <w:r w:rsidRPr="008F3235">
        <w:rPr>
          <w:b/>
          <w:bCs/>
          <w:spacing w:val="-1"/>
          <w:position w:val="-4"/>
          <w:u w:color="000000"/>
        </w:rPr>
        <w:t>JAX-RS</w:t>
      </w:r>
      <w:r w:rsidRPr="008F3235">
        <w:rPr>
          <w:spacing w:val="-1"/>
          <w:position w:val="-4"/>
          <w:u w:color="000000"/>
        </w:rPr>
        <w:t>) using jersey framework with data representation in different formats such as XML and JSON.</w:t>
      </w:r>
    </w:p>
    <w:p w14:paraId="06A24B25" w14:textId="019E2E83" w:rsidR="00EF27AB" w:rsidRDefault="00EF27AB" w:rsidP="00EF27AB">
      <w:pPr>
        <w:pStyle w:val="ListParagraph"/>
        <w:widowControl w:val="0"/>
        <w:numPr>
          <w:ilvl w:val="0"/>
          <w:numId w:val="17"/>
        </w:numPr>
        <w:pBdr>
          <w:top w:val="nil"/>
          <w:left w:val="nil"/>
          <w:bottom w:val="nil"/>
          <w:right w:val="nil"/>
          <w:between w:val="nil"/>
          <w:bar w:val="nil"/>
        </w:pBdr>
        <w:suppressAutoHyphens/>
        <w:spacing w:after="0" w:line="240" w:lineRule="auto"/>
        <w:contextualSpacing w:val="0"/>
        <w:jc w:val="both"/>
        <w:rPr>
          <w:spacing w:val="-1"/>
          <w:position w:val="-4"/>
          <w:u w:color="000000"/>
        </w:rPr>
      </w:pPr>
      <w:r w:rsidRPr="00587A2E">
        <w:rPr>
          <w:spacing w:val="-1"/>
          <w:position w:val="-4"/>
          <w:u w:color="000000"/>
        </w:rPr>
        <w:t xml:space="preserve">Written </w:t>
      </w:r>
      <w:r w:rsidRPr="00587A2E">
        <w:rPr>
          <w:b/>
          <w:bCs/>
          <w:spacing w:val="-1"/>
          <w:position w:val="-4"/>
          <w:u w:color="000000"/>
        </w:rPr>
        <w:t>Mockito</w:t>
      </w:r>
      <w:r w:rsidRPr="00587A2E">
        <w:rPr>
          <w:spacing w:val="-1"/>
          <w:position w:val="-4"/>
          <w:u w:color="000000"/>
        </w:rPr>
        <w:t xml:space="preserve"> test scripts to automate the unit testing </w:t>
      </w:r>
      <w:r w:rsidR="009B65AE" w:rsidRPr="00587A2E">
        <w:rPr>
          <w:spacing w:val="-1"/>
          <w:position w:val="-4"/>
          <w:u w:color="000000"/>
        </w:rPr>
        <w:t>process.</w:t>
      </w:r>
    </w:p>
    <w:p w14:paraId="1B2989AF" w14:textId="77777777" w:rsidR="00EF27AB"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Participate in Agile ceremonies (Standup, Backlog Grooming, and Iteration Planning).</w:t>
      </w:r>
    </w:p>
    <w:p w14:paraId="2393BDBE" w14:textId="77777777" w:rsidR="00EF27AB"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587A2E">
        <w:rPr>
          <w:rFonts w:ascii="Calibri" w:eastAsia="Calibri" w:hAnsi="Calibri"/>
          <w:spacing w:val="-1"/>
          <w:position w:val="-4"/>
          <w:sz w:val="22"/>
          <w:szCs w:val="22"/>
          <w:u w:color="000000"/>
        </w:rPr>
        <w:t xml:space="preserve">Worked with </w:t>
      </w:r>
      <w:r w:rsidRPr="00587A2E">
        <w:rPr>
          <w:rFonts w:ascii="Calibri" w:eastAsia="Calibri" w:hAnsi="Calibri"/>
          <w:b/>
          <w:bCs/>
          <w:spacing w:val="-1"/>
          <w:position w:val="-4"/>
          <w:sz w:val="22"/>
          <w:szCs w:val="22"/>
          <w:u w:color="000000"/>
        </w:rPr>
        <w:t>Jenkins</w:t>
      </w:r>
      <w:r w:rsidRPr="00587A2E">
        <w:rPr>
          <w:rFonts w:ascii="Calibri" w:eastAsia="Calibri" w:hAnsi="Calibri"/>
          <w:spacing w:val="-1"/>
          <w:position w:val="-4"/>
          <w:sz w:val="22"/>
          <w:szCs w:val="22"/>
          <w:u w:color="000000"/>
        </w:rPr>
        <w:t xml:space="preserve"> for Continuous Integration and Continuous Deployment (CI/CD)</w:t>
      </w:r>
    </w:p>
    <w:p w14:paraId="75E2DA37" w14:textId="77777777" w:rsidR="00EF27AB"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587A2E">
        <w:rPr>
          <w:rFonts w:ascii="Calibri" w:eastAsia="Calibri" w:hAnsi="Calibri"/>
          <w:spacing w:val="-1"/>
          <w:position w:val="-4"/>
          <w:sz w:val="22"/>
          <w:szCs w:val="22"/>
          <w:u w:color="000000"/>
        </w:rPr>
        <w:t xml:space="preserve">Project code build is done using </w:t>
      </w:r>
      <w:r w:rsidRPr="00587A2E">
        <w:rPr>
          <w:rFonts w:ascii="Calibri" w:eastAsia="Calibri" w:hAnsi="Calibri"/>
          <w:b/>
          <w:bCs/>
          <w:spacing w:val="-1"/>
          <w:position w:val="-4"/>
          <w:sz w:val="22"/>
          <w:szCs w:val="22"/>
          <w:u w:color="000000"/>
        </w:rPr>
        <w:t>MAVEN</w:t>
      </w:r>
      <w:r w:rsidRPr="00587A2E">
        <w:rPr>
          <w:rFonts w:ascii="Calibri" w:eastAsia="Calibri" w:hAnsi="Calibri"/>
          <w:spacing w:val="-1"/>
          <w:position w:val="-4"/>
          <w:sz w:val="22"/>
          <w:szCs w:val="22"/>
          <w:u w:color="000000"/>
        </w:rPr>
        <w:t xml:space="preserve"> tool.</w:t>
      </w:r>
    </w:p>
    <w:p w14:paraId="1ADA7907" w14:textId="77777777" w:rsidR="00EF27AB" w:rsidRPr="00AB5D50"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587A2E">
        <w:rPr>
          <w:rFonts w:ascii="Calibri" w:eastAsia="Calibri" w:hAnsi="Calibri"/>
          <w:spacing w:val="-1"/>
          <w:position w:val="-4"/>
          <w:sz w:val="22"/>
          <w:szCs w:val="22"/>
          <w:u w:color="000000"/>
        </w:rPr>
        <w:t xml:space="preserve">Developed and implemented the MVC Architectural pattern using </w:t>
      </w:r>
      <w:r>
        <w:rPr>
          <w:rFonts w:ascii="Calibri" w:eastAsia="Calibri" w:hAnsi="Calibri"/>
          <w:spacing w:val="-1"/>
          <w:position w:val="-4"/>
          <w:sz w:val="22"/>
          <w:szCs w:val="22"/>
          <w:u w:color="000000"/>
        </w:rPr>
        <w:t xml:space="preserve">Spring </w:t>
      </w:r>
      <w:r w:rsidRPr="00587A2E">
        <w:rPr>
          <w:rFonts w:ascii="Calibri" w:eastAsia="Calibri" w:hAnsi="Calibri"/>
          <w:spacing w:val="-1"/>
          <w:position w:val="-4"/>
          <w:sz w:val="22"/>
          <w:szCs w:val="22"/>
          <w:u w:color="000000"/>
        </w:rPr>
        <w:t>framework.</w:t>
      </w:r>
    </w:p>
    <w:p w14:paraId="4A61BD8F" w14:textId="77777777" w:rsidR="00EF27AB" w:rsidRPr="00AB5D50"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Analyze and prioritize user stories along with Product owner and Business Analyst the requirements.</w:t>
      </w:r>
    </w:p>
    <w:p w14:paraId="22B203BF" w14:textId="5D9AA15D" w:rsidR="00EF27AB" w:rsidRPr="00AB5D50"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 xml:space="preserve">Developed conceptual data model, prepared process data </w:t>
      </w:r>
      <w:r w:rsidR="009B65AE" w:rsidRPr="00AB5D50">
        <w:rPr>
          <w:rFonts w:ascii="Calibri" w:eastAsia="Calibri" w:hAnsi="Calibri"/>
          <w:spacing w:val="-1"/>
          <w:position w:val="-4"/>
          <w:sz w:val="22"/>
          <w:szCs w:val="22"/>
          <w:u w:color="000000"/>
        </w:rPr>
        <w:t>flow.</w:t>
      </w:r>
      <w:r w:rsidRPr="00AB5D50">
        <w:rPr>
          <w:rFonts w:ascii="Calibri" w:eastAsia="Calibri" w:hAnsi="Calibri"/>
          <w:spacing w:val="-1"/>
          <w:position w:val="-4"/>
          <w:sz w:val="22"/>
          <w:szCs w:val="22"/>
          <w:u w:color="000000"/>
        </w:rPr>
        <w:t xml:space="preserve"> </w:t>
      </w:r>
    </w:p>
    <w:p w14:paraId="22468656" w14:textId="796C3E8A" w:rsidR="00EF27AB" w:rsidRPr="00AB5D50"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 xml:space="preserve">Participated in Server side and Client-side </w:t>
      </w:r>
      <w:r w:rsidR="009B65AE" w:rsidRPr="00AB5D50">
        <w:rPr>
          <w:rFonts w:ascii="Calibri" w:eastAsia="Calibri" w:hAnsi="Calibri"/>
          <w:spacing w:val="-1"/>
          <w:position w:val="-4"/>
          <w:sz w:val="22"/>
          <w:szCs w:val="22"/>
          <w:u w:color="000000"/>
        </w:rPr>
        <w:t>programming.</w:t>
      </w:r>
      <w:r w:rsidRPr="00AB5D50">
        <w:rPr>
          <w:rFonts w:ascii="Calibri" w:eastAsia="Calibri" w:hAnsi="Calibri"/>
          <w:spacing w:val="-1"/>
          <w:position w:val="-4"/>
          <w:sz w:val="22"/>
          <w:szCs w:val="22"/>
          <w:u w:color="000000"/>
        </w:rPr>
        <w:t xml:space="preserve"> </w:t>
      </w:r>
    </w:p>
    <w:p w14:paraId="069C63D1" w14:textId="77777777" w:rsidR="00EF27AB" w:rsidRPr="00AB5D50"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Followed Code Quality while Development and Integration</w:t>
      </w:r>
    </w:p>
    <w:p w14:paraId="38AE02D9" w14:textId="6B694B34" w:rsidR="00EF27AB"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 xml:space="preserve">Used IDE tool Eclipse for development of source </w:t>
      </w:r>
      <w:r w:rsidR="009B65AE" w:rsidRPr="00AB5D50">
        <w:rPr>
          <w:rFonts w:ascii="Calibri" w:eastAsia="Calibri" w:hAnsi="Calibri"/>
          <w:spacing w:val="-1"/>
          <w:position w:val="-4"/>
          <w:sz w:val="22"/>
          <w:szCs w:val="22"/>
          <w:u w:color="000000"/>
        </w:rPr>
        <w:t>code.</w:t>
      </w:r>
    </w:p>
    <w:p w14:paraId="30DA2BB2" w14:textId="0D19658E" w:rsidR="00B25CBC" w:rsidRDefault="00B25CBC" w:rsidP="00EF27AB">
      <w:pPr>
        <w:pStyle w:val="divdocumentulli"/>
        <w:numPr>
          <w:ilvl w:val="0"/>
          <w:numId w:val="17"/>
        </w:numPr>
        <w:spacing w:line="300" w:lineRule="atLeast"/>
        <w:rPr>
          <w:rFonts w:ascii="Calibri" w:eastAsia="Calibri" w:hAnsi="Calibri"/>
          <w:spacing w:val="-1"/>
          <w:position w:val="-4"/>
          <w:sz w:val="22"/>
          <w:szCs w:val="22"/>
          <w:u w:color="000000"/>
        </w:rPr>
      </w:pPr>
      <w:r>
        <w:rPr>
          <w:rFonts w:ascii="Calibri" w:eastAsia="Calibri" w:hAnsi="Calibri"/>
          <w:spacing w:val="-1"/>
          <w:position w:val="-4"/>
          <w:sz w:val="22"/>
          <w:szCs w:val="22"/>
          <w:u w:color="000000"/>
        </w:rPr>
        <w:t>Developed python batch process to consume and produce various feeds.</w:t>
      </w:r>
    </w:p>
    <w:p w14:paraId="06B001F9" w14:textId="77777777" w:rsidR="00EF27AB" w:rsidRPr="00AB5D50"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587A2E">
        <w:rPr>
          <w:rFonts w:ascii="Calibri" w:eastAsia="Calibri" w:hAnsi="Calibri"/>
          <w:spacing w:val="-1"/>
          <w:position w:val="-4"/>
          <w:sz w:val="22"/>
          <w:szCs w:val="22"/>
          <w:u w:color="000000"/>
        </w:rPr>
        <w:t>Developed application using OOPS concepts and design patterns such as Singleton, Abstract Factory and Session Facade.</w:t>
      </w:r>
    </w:p>
    <w:p w14:paraId="29485758" w14:textId="2004BD8D" w:rsidR="00EF27AB"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 xml:space="preserve">Wrote SQL stored procedures, used </w:t>
      </w:r>
      <w:r w:rsidRPr="00587A2E">
        <w:rPr>
          <w:rFonts w:ascii="Calibri" w:eastAsia="Calibri" w:hAnsi="Calibri"/>
          <w:b/>
          <w:bCs/>
          <w:spacing w:val="-1"/>
          <w:position w:val="-4"/>
          <w:sz w:val="22"/>
          <w:szCs w:val="22"/>
          <w:u w:color="000000"/>
        </w:rPr>
        <w:t>JDBC</w:t>
      </w:r>
      <w:r w:rsidRPr="00AB5D50">
        <w:rPr>
          <w:rFonts w:ascii="Calibri" w:eastAsia="Calibri" w:hAnsi="Calibri"/>
          <w:spacing w:val="-1"/>
          <w:position w:val="-4"/>
          <w:sz w:val="22"/>
          <w:szCs w:val="22"/>
          <w:u w:color="000000"/>
        </w:rPr>
        <w:t xml:space="preserve"> to connect to </w:t>
      </w:r>
      <w:r w:rsidR="00604A32" w:rsidRPr="00AB5D50">
        <w:rPr>
          <w:rFonts w:ascii="Calibri" w:eastAsia="Calibri" w:hAnsi="Calibri"/>
          <w:spacing w:val="-1"/>
          <w:position w:val="-4"/>
          <w:sz w:val="22"/>
          <w:szCs w:val="22"/>
          <w:u w:color="000000"/>
        </w:rPr>
        <w:t>database.</w:t>
      </w:r>
    </w:p>
    <w:p w14:paraId="574B930C" w14:textId="77777777" w:rsidR="00EF27AB"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587A2E">
        <w:rPr>
          <w:rFonts w:ascii="Calibri" w:eastAsia="Calibri" w:hAnsi="Calibri"/>
          <w:spacing w:val="-1"/>
          <w:position w:val="-4"/>
          <w:sz w:val="22"/>
          <w:szCs w:val="22"/>
          <w:u w:color="000000"/>
        </w:rPr>
        <w:t xml:space="preserve">Worked with </w:t>
      </w:r>
      <w:r w:rsidRPr="00587A2E">
        <w:rPr>
          <w:rFonts w:ascii="Calibri" w:eastAsia="Calibri" w:hAnsi="Calibri"/>
          <w:b/>
          <w:bCs/>
          <w:spacing w:val="-1"/>
          <w:position w:val="-4"/>
          <w:sz w:val="22"/>
          <w:szCs w:val="22"/>
          <w:u w:color="000000"/>
        </w:rPr>
        <w:t>Log4J</w:t>
      </w:r>
      <w:r w:rsidRPr="00587A2E">
        <w:rPr>
          <w:rFonts w:ascii="Calibri" w:eastAsia="Calibri" w:hAnsi="Calibri"/>
          <w:spacing w:val="-1"/>
          <w:position w:val="-4"/>
          <w:sz w:val="22"/>
          <w:szCs w:val="22"/>
          <w:u w:color="000000"/>
        </w:rPr>
        <w:t xml:space="preserve"> to capture the log that includes runtime exceptions.</w:t>
      </w:r>
      <w:r w:rsidRPr="00AB5D50">
        <w:rPr>
          <w:rFonts w:ascii="Calibri" w:eastAsia="Calibri" w:hAnsi="Calibri"/>
          <w:spacing w:val="-1"/>
          <w:position w:val="-4"/>
          <w:sz w:val="22"/>
          <w:szCs w:val="22"/>
          <w:u w:color="000000"/>
        </w:rPr>
        <w:t xml:space="preserve"> </w:t>
      </w:r>
    </w:p>
    <w:p w14:paraId="09552986" w14:textId="76595481" w:rsidR="00EF27AB" w:rsidRPr="00AB5D50"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723CD0">
        <w:rPr>
          <w:rFonts w:ascii="Calibri" w:eastAsia="Calibri" w:hAnsi="Calibri"/>
          <w:spacing w:val="-1"/>
          <w:position w:val="-4"/>
          <w:sz w:val="22"/>
          <w:szCs w:val="22"/>
          <w:u w:color="000000"/>
        </w:rPr>
        <w:t xml:space="preserve">Implemented </w:t>
      </w:r>
      <w:r w:rsidRPr="00723CD0">
        <w:rPr>
          <w:rFonts w:ascii="Calibri" w:eastAsia="Calibri" w:hAnsi="Calibri"/>
          <w:b/>
          <w:bCs/>
          <w:spacing w:val="-1"/>
          <w:position w:val="-4"/>
          <w:sz w:val="22"/>
          <w:szCs w:val="22"/>
          <w:u w:color="000000"/>
        </w:rPr>
        <w:t>Multithreading</w:t>
      </w:r>
      <w:r w:rsidRPr="00723CD0">
        <w:rPr>
          <w:rFonts w:ascii="Calibri" w:eastAsia="Calibri" w:hAnsi="Calibri"/>
          <w:spacing w:val="-1"/>
          <w:position w:val="-4"/>
          <w:sz w:val="22"/>
          <w:szCs w:val="22"/>
          <w:u w:color="000000"/>
        </w:rPr>
        <w:t xml:space="preserve"> feature for processing the multiple requests to achieve high </w:t>
      </w:r>
      <w:r w:rsidR="00604A32" w:rsidRPr="00723CD0">
        <w:rPr>
          <w:rFonts w:ascii="Calibri" w:eastAsia="Calibri" w:hAnsi="Calibri"/>
          <w:spacing w:val="-1"/>
          <w:position w:val="-4"/>
          <w:sz w:val="22"/>
          <w:szCs w:val="22"/>
          <w:u w:color="000000"/>
        </w:rPr>
        <w:t>performance.</w:t>
      </w:r>
    </w:p>
    <w:p w14:paraId="2326BE51" w14:textId="77777777" w:rsidR="00EF27AB" w:rsidRPr="00AB5D50"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Created a user Interface through HTML, JSP and Angular JS</w:t>
      </w:r>
    </w:p>
    <w:p w14:paraId="205FEB97" w14:textId="3EF5FB8C" w:rsidR="00EF27AB" w:rsidRPr="00AB5D50"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 xml:space="preserve">Involved in developing various </w:t>
      </w:r>
      <w:r w:rsidR="00604A32" w:rsidRPr="00AB5D50">
        <w:rPr>
          <w:rFonts w:ascii="Calibri" w:eastAsia="Calibri" w:hAnsi="Calibri"/>
          <w:spacing w:val="-1"/>
          <w:position w:val="-4"/>
          <w:sz w:val="22"/>
          <w:szCs w:val="22"/>
          <w:u w:color="000000"/>
        </w:rPr>
        <w:t>layers.</w:t>
      </w:r>
      <w:r w:rsidRPr="00AB5D50">
        <w:rPr>
          <w:rFonts w:ascii="Calibri" w:eastAsia="Calibri" w:hAnsi="Calibri"/>
          <w:spacing w:val="-1"/>
          <w:position w:val="-4"/>
          <w:sz w:val="22"/>
          <w:szCs w:val="22"/>
          <w:u w:color="000000"/>
        </w:rPr>
        <w:t xml:space="preserve"> </w:t>
      </w:r>
    </w:p>
    <w:p w14:paraId="1ADDC23F" w14:textId="77777777" w:rsidR="00EF27AB" w:rsidRPr="00AB5D50"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 xml:space="preserve">Tested and validated the application on different testing </w:t>
      </w:r>
      <w:proofErr w:type="gramStart"/>
      <w:r w:rsidRPr="00AB5D50">
        <w:rPr>
          <w:rFonts w:ascii="Calibri" w:eastAsia="Calibri" w:hAnsi="Calibri"/>
          <w:spacing w:val="-1"/>
          <w:position w:val="-4"/>
          <w:sz w:val="22"/>
          <w:szCs w:val="22"/>
          <w:u w:color="000000"/>
        </w:rPr>
        <w:t>environments</w:t>
      </w:r>
      <w:proofErr w:type="gramEnd"/>
    </w:p>
    <w:p w14:paraId="48719BD1" w14:textId="77777777" w:rsidR="00EF27AB" w:rsidRPr="00587A2E" w:rsidRDefault="00EF27AB" w:rsidP="00EF27AB">
      <w:pPr>
        <w:pStyle w:val="divdocumentulli"/>
        <w:numPr>
          <w:ilvl w:val="0"/>
          <w:numId w:val="17"/>
        </w:numPr>
        <w:spacing w:line="300" w:lineRule="atLeast"/>
        <w:rPr>
          <w:rFonts w:ascii="Tahoma" w:eastAsia="Tahoma" w:hAnsi="Tahoma" w:cs="Tahoma"/>
          <w:color w:val="494C4E"/>
          <w:sz w:val="20"/>
          <w:szCs w:val="20"/>
        </w:rPr>
      </w:pPr>
      <w:r w:rsidRPr="00AB5D50">
        <w:rPr>
          <w:rFonts w:ascii="Calibri" w:eastAsia="Calibri" w:hAnsi="Calibri"/>
          <w:spacing w:val="-1"/>
          <w:position w:val="-4"/>
          <w:sz w:val="22"/>
          <w:szCs w:val="22"/>
          <w:u w:color="000000"/>
        </w:rPr>
        <w:t>Actively involved in analyzing and collecting user requirements</w:t>
      </w:r>
    </w:p>
    <w:p w14:paraId="49736BDB" w14:textId="77777777" w:rsidR="00EF27AB" w:rsidRPr="00587A2E" w:rsidRDefault="00EF27AB" w:rsidP="00EF27AB">
      <w:pPr>
        <w:pStyle w:val="divdocumentulli"/>
        <w:numPr>
          <w:ilvl w:val="0"/>
          <w:numId w:val="17"/>
        </w:numPr>
        <w:spacing w:line="300" w:lineRule="atLeast"/>
        <w:rPr>
          <w:rFonts w:ascii="Calibri" w:eastAsia="Calibri" w:hAnsi="Calibri"/>
          <w:spacing w:val="-1"/>
          <w:position w:val="-4"/>
          <w:sz w:val="22"/>
          <w:szCs w:val="22"/>
          <w:u w:color="000000"/>
        </w:rPr>
      </w:pPr>
      <w:r w:rsidRPr="00587A2E">
        <w:rPr>
          <w:rFonts w:ascii="Calibri" w:eastAsia="Calibri" w:hAnsi="Calibri"/>
          <w:spacing w:val="-1"/>
          <w:position w:val="-4"/>
          <w:sz w:val="22"/>
          <w:szCs w:val="22"/>
          <w:u w:color="000000"/>
        </w:rPr>
        <w:t>Implemented IBM WebSphere Application Server to deploy the application.</w:t>
      </w:r>
    </w:p>
    <w:p w14:paraId="6BFD7C9C" w14:textId="77777777" w:rsidR="00EF27AB" w:rsidRPr="0090175B" w:rsidRDefault="00EF27AB" w:rsidP="00EF27AB">
      <w:pPr>
        <w:pStyle w:val="divdocumentulli"/>
        <w:spacing w:line="300" w:lineRule="atLeast"/>
        <w:ind w:left="720"/>
        <w:rPr>
          <w:rStyle w:val="span"/>
          <w:rFonts w:ascii="Tahoma" w:eastAsia="Tahoma" w:hAnsi="Tahoma" w:cs="Tahoma"/>
          <w:color w:val="494C4E"/>
          <w:sz w:val="20"/>
          <w:szCs w:val="20"/>
        </w:rPr>
      </w:pPr>
      <w:r w:rsidRPr="0090175B">
        <w:rPr>
          <w:rStyle w:val="span"/>
          <w:rFonts w:ascii="Tahoma" w:eastAsia="Tahoma" w:hAnsi="Tahoma" w:cs="Tahoma"/>
          <w:color w:val="494C4E"/>
          <w:sz w:val="20"/>
          <w:szCs w:val="20"/>
        </w:rPr>
        <w:t xml:space="preserve">    </w:t>
      </w:r>
    </w:p>
    <w:p w14:paraId="76A25485" w14:textId="77777777" w:rsidR="00EF27AB" w:rsidRPr="00AB5D50" w:rsidRDefault="00EF27AB" w:rsidP="00EF27AB">
      <w:pPr>
        <w:pStyle w:val="divdocumentulli"/>
        <w:spacing w:line="300" w:lineRule="atLeast"/>
        <w:rPr>
          <w:rFonts w:ascii="Tahoma" w:eastAsia="Tahoma" w:hAnsi="Tahoma" w:cs="Tahoma"/>
          <w:color w:val="494C4E"/>
          <w:sz w:val="20"/>
          <w:szCs w:val="20"/>
        </w:rPr>
      </w:pPr>
      <w:r w:rsidRPr="003D69D5">
        <w:rPr>
          <w:rFonts w:ascii="Calibri" w:hAnsi="Calibri"/>
          <w:b/>
          <w:sz w:val="22"/>
          <w:szCs w:val="22"/>
        </w:rPr>
        <w:t xml:space="preserve">Environment: </w:t>
      </w:r>
      <w:r w:rsidRPr="00AB5D50">
        <w:rPr>
          <w:rFonts w:ascii="Calibri" w:eastAsia="Calibri" w:hAnsi="Calibri"/>
          <w:spacing w:val="-1"/>
          <w:position w:val="-4"/>
          <w:sz w:val="22"/>
          <w:szCs w:val="22"/>
          <w:u w:color="000000"/>
        </w:rPr>
        <w:t xml:space="preserve">Core Java, Java, JavaScript, </w:t>
      </w:r>
      <w:r>
        <w:rPr>
          <w:rFonts w:ascii="Calibri" w:eastAsia="Calibri" w:hAnsi="Calibri"/>
          <w:spacing w:val="-1"/>
          <w:position w:val="-4"/>
          <w:sz w:val="22"/>
          <w:szCs w:val="22"/>
          <w:u w:color="000000"/>
        </w:rPr>
        <w:t>Servlets,</w:t>
      </w:r>
      <w:r w:rsidRPr="00AB5D50">
        <w:rPr>
          <w:rFonts w:ascii="Calibri" w:eastAsia="Calibri" w:hAnsi="Calibri"/>
          <w:spacing w:val="-1"/>
          <w:position w:val="-4"/>
          <w:sz w:val="22"/>
          <w:szCs w:val="22"/>
          <w:u w:color="000000"/>
        </w:rPr>
        <w:t xml:space="preserve"> spring,</w:t>
      </w:r>
      <w:r>
        <w:rPr>
          <w:rFonts w:ascii="Calibri" w:eastAsia="Calibri" w:hAnsi="Calibri"/>
          <w:spacing w:val="-1"/>
          <w:position w:val="-4"/>
          <w:sz w:val="22"/>
          <w:szCs w:val="22"/>
          <w:u w:color="000000"/>
        </w:rPr>
        <w:t xml:space="preserve"> Rest API,</w:t>
      </w:r>
      <w:r w:rsidRPr="00AB5D50">
        <w:rPr>
          <w:rFonts w:ascii="Calibri" w:eastAsia="Calibri" w:hAnsi="Calibri"/>
          <w:spacing w:val="-1"/>
          <w:position w:val="-4"/>
          <w:sz w:val="22"/>
          <w:szCs w:val="22"/>
          <w:u w:color="000000"/>
        </w:rPr>
        <w:t xml:space="preserve"> </w:t>
      </w:r>
      <w:r>
        <w:rPr>
          <w:rFonts w:ascii="Calibri" w:eastAsia="Calibri" w:hAnsi="Calibri"/>
          <w:spacing w:val="-1"/>
          <w:position w:val="-4"/>
          <w:sz w:val="22"/>
          <w:szCs w:val="22"/>
          <w:u w:color="000000"/>
        </w:rPr>
        <w:t>JDBC, LOG4J,</w:t>
      </w:r>
      <w:r w:rsidRPr="00AB5D50">
        <w:rPr>
          <w:rFonts w:ascii="Calibri" w:eastAsia="Calibri" w:hAnsi="Calibri"/>
          <w:spacing w:val="-1"/>
          <w:position w:val="-4"/>
          <w:sz w:val="22"/>
          <w:szCs w:val="22"/>
          <w:u w:color="000000"/>
        </w:rPr>
        <w:t xml:space="preserve"> Hibernate, </w:t>
      </w:r>
      <w:r>
        <w:rPr>
          <w:rFonts w:ascii="Calibri" w:eastAsia="Calibri" w:hAnsi="Calibri"/>
          <w:spacing w:val="-1"/>
          <w:position w:val="-4"/>
          <w:sz w:val="22"/>
          <w:szCs w:val="22"/>
          <w:u w:color="000000"/>
        </w:rPr>
        <w:t xml:space="preserve">Maven, Jenkins, </w:t>
      </w:r>
      <w:r w:rsidRPr="00AB5D50">
        <w:rPr>
          <w:rFonts w:ascii="Calibri" w:eastAsia="Calibri" w:hAnsi="Calibri"/>
          <w:spacing w:val="-1"/>
          <w:position w:val="-4"/>
          <w:sz w:val="22"/>
          <w:szCs w:val="22"/>
          <w:u w:color="000000"/>
        </w:rPr>
        <w:t>JSON, Eclipse, Log4J, SVN, JAX-RS, SonarQube, H2.</w:t>
      </w:r>
    </w:p>
    <w:p w14:paraId="4C91693A" w14:textId="77777777" w:rsidR="00EF27AB" w:rsidRPr="003D69D5" w:rsidRDefault="00EF27AB" w:rsidP="00EF27AB">
      <w:pPr>
        <w:suppressAutoHyphens/>
        <w:jc w:val="both"/>
        <w:rPr>
          <w:rFonts w:ascii="Calibri" w:hAnsi="Calibri"/>
          <w:sz w:val="22"/>
          <w:szCs w:val="22"/>
        </w:rPr>
      </w:pPr>
    </w:p>
    <w:p w14:paraId="4BBA3BCE" w14:textId="77777777" w:rsidR="00EF27AB" w:rsidRDefault="00EF27AB" w:rsidP="00AD50E7">
      <w:pPr>
        <w:pStyle w:val="ListParagraph"/>
        <w:widowControl w:val="0"/>
        <w:pBdr>
          <w:top w:val="nil"/>
          <w:left w:val="nil"/>
          <w:bottom w:val="nil"/>
          <w:right w:val="nil"/>
          <w:between w:val="nil"/>
          <w:bar w:val="nil"/>
        </w:pBdr>
        <w:suppressAutoHyphens/>
        <w:spacing w:after="0" w:line="240" w:lineRule="auto"/>
        <w:ind w:left="0"/>
        <w:contextualSpacing w:val="0"/>
        <w:jc w:val="both"/>
        <w:rPr>
          <w:b/>
          <w:u w:val="single"/>
        </w:rPr>
      </w:pPr>
    </w:p>
    <w:p w14:paraId="3817A0EE" w14:textId="77777777" w:rsidR="002F4200" w:rsidRDefault="002F4200" w:rsidP="00AD50E7">
      <w:pPr>
        <w:pStyle w:val="ListParagraph"/>
        <w:widowControl w:val="0"/>
        <w:pBdr>
          <w:top w:val="nil"/>
          <w:left w:val="nil"/>
          <w:bottom w:val="nil"/>
          <w:right w:val="nil"/>
          <w:between w:val="nil"/>
          <w:bar w:val="nil"/>
        </w:pBdr>
        <w:suppressAutoHyphens/>
        <w:spacing w:after="0" w:line="240" w:lineRule="auto"/>
        <w:ind w:left="0"/>
        <w:contextualSpacing w:val="0"/>
        <w:jc w:val="both"/>
        <w:rPr>
          <w:b/>
          <w:u w:val="single"/>
        </w:rPr>
      </w:pPr>
    </w:p>
    <w:p w14:paraId="7D85A3C6" w14:textId="77777777" w:rsidR="002F4200" w:rsidRDefault="002F4200" w:rsidP="002F4200">
      <w:pPr>
        <w:pStyle w:val="ListParagraph"/>
        <w:ind w:left="0"/>
        <w:rPr>
          <w:b/>
        </w:rPr>
      </w:pPr>
      <w:r w:rsidRPr="00DB7516">
        <w:t xml:space="preserve">Client: </w:t>
      </w:r>
      <w:r w:rsidR="002C1118">
        <w:rPr>
          <w:b/>
        </w:rPr>
        <w:t>CIGNA</w:t>
      </w:r>
      <w:r w:rsidR="00622015">
        <w:rPr>
          <w:b/>
        </w:rPr>
        <w:t xml:space="preserve">, </w:t>
      </w:r>
      <w:r w:rsidR="002C1118">
        <w:rPr>
          <w:b/>
        </w:rPr>
        <w:t>Bloomfield</w:t>
      </w:r>
      <w:r w:rsidR="00622015">
        <w:rPr>
          <w:b/>
        </w:rPr>
        <w:t xml:space="preserve"> </w:t>
      </w:r>
      <w:r w:rsidR="002C1118">
        <w:rPr>
          <w:b/>
        </w:rPr>
        <w:t>CT</w:t>
      </w:r>
    </w:p>
    <w:p w14:paraId="2095812C" w14:textId="3509A66F" w:rsidR="002F4200" w:rsidRPr="00DB7516" w:rsidRDefault="002F4200" w:rsidP="002F4200">
      <w:pPr>
        <w:pStyle w:val="ListParagraph"/>
        <w:ind w:left="0"/>
      </w:pPr>
      <w:r w:rsidRPr="00DB7516">
        <w:t xml:space="preserve">Duration: </w:t>
      </w:r>
      <w:r w:rsidR="002C1118">
        <w:rPr>
          <w:b/>
        </w:rPr>
        <w:t>Sep</w:t>
      </w:r>
      <w:r w:rsidRPr="00DB7516">
        <w:rPr>
          <w:b/>
        </w:rPr>
        <w:t xml:space="preserve"> </w:t>
      </w:r>
      <w:r w:rsidR="002C1118">
        <w:rPr>
          <w:b/>
        </w:rPr>
        <w:t>2018</w:t>
      </w:r>
      <w:r w:rsidR="00EF27AB">
        <w:rPr>
          <w:b/>
        </w:rPr>
        <w:t xml:space="preserve"> – Mar 2023</w:t>
      </w:r>
    </w:p>
    <w:p w14:paraId="2289478F" w14:textId="77777777" w:rsidR="002F4200" w:rsidRPr="00DB7516" w:rsidRDefault="002F4200" w:rsidP="002F4200">
      <w:pPr>
        <w:pStyle w:val="ListParagraph"/>
        <w:ind w:left="0"/>
        <w:rPr>
          <w:b/>
        </w:rPr>
      </w:pPr>
      <w:r w:rsidRPr="00DB7516">
        <w:t>Position:</w:t>
      </w:r>
      <w:r w:rsidR="00F12736">
        <w:t xml:space="preserve"> </w:t>
      </w:r>
      <w:r w:rsidR="00F12736" w:rsidRPr="00F12736">
        <w:rPr>
          <w:b/>
          <w:bCs/>
        </w:rPr>
        <w:t>Sr</w:t>
      </w:r>
      <w:r w:rsidR="00F12736">
        <w:rPr>
          <w:b/>
          <w:bCs/>
        </w:rPr>
        <w:t xml:space="preserve">. </w:t>
      </w:r>
      <w:r w:rsidRPr="00DB7516">
        <w:t xml:space="preserve"> </w:t>
      </w:r>
      <w:r w:rsidR="002C1118">
        <w:rPr>
          <w:b/>
          <w:bCs/>
        </w:rPr>
        <w:t>Java</w:t>
      </w:r>
      <w:r w:rsidR="00AB66FF" w:rsidRPr="00EA5B18">
        <w:rPr>
          <w:b/>
          <w:bCs/>
        </w:rPr>
        <w:t xml:space="preserve"> Developer</w:t>
      </w:r>
    </w:p>
    <w:p w14:paraId="078AF2DF" w14:textId="77777777" w:rsidR="002F4200" w:rsidRPr="00DB7516" w:rsidRDefault="002F4200" w:rsidP="002F4200">
      <w:pPr>
        <w:pStyle w:val="ListParagraph"/>
        <w:rPr>
          <w:b/>
        </w:rPr>
      </w:pPr>
    </w:p>
    <w:p w14:paraId="78941825" w14:textId="77777777" w:rsidR="002F4200" w:rsidRPr="00DB7516" w:rsidRDefault="002F4200" w:rsidP="002F4200">
      <w:pPr>
        <w:pStyle w:val="ListParagraph"/>
        <w:ind w:left="0"/>
        <w:rPr>
          <w:b/>
        </w:rPr>
      </w:pPr>
      <w:r w:rsidRPr="00DB7516">
        <w:rPr>
          <w:b/>
        </w:rPr>
        <w:t>Description:</w:t>
      </w:r>
    </w:p>
    <w:p w14:paraId="646F3A0D" w14:textId="114A17C0" w:rsidR="002C1118" w:rsidRPr="008353FD" w:rsidRDefault="002C1118" w:rsidP="008353FD">
      <w:pPr>
        <w:pStyle w:val="divdocumentulli"/>
        <w:spacing w:line="300" w:lineRule="atLeast"/>
        <w:ind w:left="360"/>
        <w:rPr>
          <w:rFonts w:ascii="Calibri" w:eastAsia="Calibri" w:hAnsi="Calibri"/>
          <w:sz w:val="22"/>
          <w:szCs w:val="22"/>
        </w:rPr>
      </w:pPr>
      <w:r w:rsidRPr="002C1118">
        <w:rPr>
          <w:rFonts w:ascii="Calibri" w:eastAsia="Calibri" w:hAnsi="Calibri"/>
          <w:sz w:val="22"/>
          <w:szCs w:val="22"/>
        </w:rPr>
        <w:t xml:space="preserve">The scope of the project is to Process the Provider and Practitioner data to downstream system to process the claim. This project has three applications, HCPM is the backend Application </w:t>
      </w:r>
      <w:proofErr w:type="gramStart"/>
      <w:r w:rsidRPr="002C1118">
        <w:rPr>
          <w:rFonts w:ascii="Calibri" w:eastAsia="Calibri" w:hAnsi="Calibri"/>
          <w:sz w:val="22"/>
          <w:szCs w:val="22"/>
        </w:rPr>
        <w:t>which is</w:t>
      </w:r>
      <w:proofErr w:type="gramEnd"/>
      <w:r w:rsidRPr="002C1118">
        <w:rPr>
          <w:rFonts w:ascii="Calibri" w:eastAsia="Calibri" w:hAnsi="Calibri"/>
          <w:sz w:val="22"/>
          <w:szCs w:val="22"/>
        </w:rPr>
        <w:t xml:space="preserve"> </w:t>
      </w:r>
      <w:r w:rsidR="00432121" w:rsidRPr="002C1118">
        <w:rPr>
          <w:rFonts w:ascii="Calibri" w:eastAsia="Calibri" w:hAnsi="Calibri"/>
          <w:sz w:val="22"/>
          <w:szCs w:val="22"/>
        </w:rPr>
        <w:t>captures</w:t>
      </w:r>
      <w:r w:rsidRPr="002C1118">
        <w:rPr>
          <w:rFonts w:ascii="Calibri" w:eastAsia="Calibri" w:hAnsi="Calibri"/>
          <w:sz w:val="22"/>
          <w:szCs w:val="22"/>
        </w:rPr>
        <w:t xml:space="preserve"> data from screens based on the end user request. PRISM is Downstream application to HCPM which is listen to messages/request from Kafka topic. PRISM is the Application is interface in b/w HCPM and PRDS systems, we are exposing rest </w:t>
      </w:r>
      <w:r w:rsidR="00432121" w:rsidRPr="002C1118">
        <w:rPr>
          <w:rFonts w:ascii="Calibri" w:eastAsia="Calibri" w:hAnsi="Calibri"/>
          <w:sz w:val="22"/>
          <w:szCs w:val="22"/>
        </w:rPr>
        <w:t>Api’s</w:t>
      </w:r>
      <w:r w:rsidRPr="002C1118">
        <w:rPr>
          <w:rFonts w:ascii="Calibri" w:eastAsia="Calibri" w:hAnsi="Calibri"/>
          <w:sz w:val="22"/>
          <w:szCs w:val="22"/>
        </w:rPr>
        <w:t xml:space="preserve"> using spring boot with microservices. API fetching data from HCPM and </w:t>
      </w:r>
      <w:proofErr w:type="gramStart"/>
      <w:r w:rsidRPr="002C1118">
        <w:rPr>
          <w:rFonts w:ascii="Calibri" w:eastAsia="Calibri" w:hAnsi="Calibri"/>
          <w:sz w:val="22"/>
          <w:szCs w:val="22"/>
        </w:rPr>
        <w:t>send</w:t>
      </w:r>
      <w:proofErr w:type="gramEnd"/>
      <w:r w:rsidRPr="002C1118">
        <w:rPr>
          <w:rFonts w:ascii="Calibri" w:eastAsia="Calibri" w:hAnsi="Calibri"/>
          <w:sz w:val="22"/>
          <w:szCs w:val="22"/>
        </w:rPr>
        <w:t xml:space="preserve"> to PRDS via Kafka Topic. PRDS is the source to PRISM which is store provider and practitioner data.</w:t>
      </w:r>
    </w:p>
    <w:p w14:paraId="1A12F33F" w14:textId="77777777" w:rsidR="002C1118" w:rsidRDefault="002C1118" w:rsidP="002F4200">
      <w:pPr>
        <w:pStyle w:val="ListParagraph"/>
        <w:ind w:left="0"/>
        <w:rPr>
          <w:b/>
        </w:rPr>
      </w:pPr>
    </w:p>
    <w:p w14:paraId="640A684A" w14:textId="77777777" w:rsidR="007E1469" w:rsidRPr="007E1469" w:rsidRDefault="002F4200" w:rsidP="007E1469">
      <w:pPr>
        <w:pStyle w:val="ListParagraph"/>
        <w:ind w:left="0"/>
        <w:rPr>
          <w:b/>
        </w:rPr>
      </w:pPr>
      <w:r w:rsidRPr="00DB7516">
        <w:rPr>
          <w:b/>
        </w:rPr>
        <w:t>Responsibilities:</w:t>
      </w:r>
    </w:p>
    <w:p w14:paraId="7E4FC5C2" w14:textId="0E6B8A02" w:rsidR="001E78FA" w:rsidRDefault="001E78FA" w:rsidP="001E78FA">
      <w:pPr>
        <w:pStyle w:val="divdocumentulli"/>
        <w:numPr>
          <w:ilvl w:val="0"/>
          <w:numId w:val="26"/>
        </w:numPr>
        <w:spacing w:line="300" w:lineRule="atLeast"/>
        <w:rPr>
          <w:rFonts w:ascii="Calibri" w:eastAsia="Calibri" w:hAnsi="Calibri"/>
          <w:sz w:val="22"/>
          <w:szCs w:val="22"/>
        </w:rPr>
      </w:pPr>
      <w:r w:rsidRPr="002C1118">
        <w:rPr>
          <w:rFonts w:ascii="Calibri" w:eastAsia="Calibri" w:hAnsi="Calibri"/>
          <w:sz w:val="22"/>
          <w:szCs w:val="22"/>
        </w:rPr>
        <w:t xml:space="preserve">Analyzed business requirements to translate functional requirements into technical </w:t>
      </w:r>
      <w:r w:rsidR="00432121" w:rsidRPr="002C1118">
        <w:rPr>
          <w:rFonts w:ascii="Calibri" w:eastAsia="Calibri" w:hAnsi="Calibri"/>
          <w:sz w:val="22"/>
          <w:szCs w:val="22"/>
        </w:rPr>
        <w:t>requirements</w:t>
      </w:r>
      <w:r w:rsidRPr="002C1118">
        <w:rPr>
          <w:rFonts w:ascii="Calibri" w:eastAsia="Calibri" w:hAnsi="Calibri"/>
          <w:sz w:val="22"/>
          <w:szCs w:val="22"/>
        </w:rPr>
        <w:t xml:space="preserve"> </w:t>
      </w:r>
      <w:r w:rsidR="00432121">
        <w:rPr>
          <w:rFonts w:ascii="Calibri" w:eastAsia="Calibri" w:hAnsi="Calibri"/>
          <w:sz w:val="22"/>
          <w:szCs w:val="22"/>
        </w:rPr>
        <w:t xml:space="preserve">and </w:t>
      </w:r>
      <w:r w:rsidRPr="002C1118">
        <w:rPr>
          <w:rFonts w:ascii="Calibri" w:eastAsia="Calibri" w:hAnsi="Calibri"/>
          <w:sz w:val="22"/>
          <w:szCs w:val="22"/>
        </w:rPr>
        <w:t xml:space="preserve">developed web applications using </w:t>
      </w:r>
      <w:r w:rsidRPr="00AB5D50">
        <w:rPr>
          <w:rFonts w:ascii="Calibri" w:eastAsia="Calibri" w:hAnsi="Calibri"/>
          <w:b/>
          <w:bCs/>
          <w:sz w:val="22"/>
          <w:szCs w:val="22"/>
        </w:rPr>
        <w:t>Spring Boot, Microservices, Kafka</w:t>
      </w:r>
      <w:r w:rsidRPr="002C1118">
        <w:rPr>
          <w:rFonts w:ascii="Calibri" w:eastAsia="Calibri" w:hAnsi="Calibri"/>
          <w:sz w:val="22"/>
          <w:szCs w:val="22"/>
        </w:rPr>
        <w:t>.</w:t>
      </w:r>
    </w:p>
    <w:p w14:paraId="55628C60" w14:textId="12F857A1" w:rsidR="00E41001" w:rsidRPr="00A27B20" w:rsidRDefault="00C623D4" w:rsidP="001E78FA">
      <w:pPr>
        <w:pStyle w:val="divdocumentulli"/>
        <w:numPr>
          <w:ilvl w:val="0"/>
          <w:numId w:val="26"/>
        </w:numPr>
        <w:spacing w:line="300" w:lineRule="atLeast"/>
        <w:rPr>
          <w:rFonts w:ascii="Calibri" w:eastAsia="Calibri" w:hAnsi="Calibri"/>
          <w:sz w:val="22"/>
          <w:szCs w:val="22"/>
        </w:rPr>
      </w:pPr>
      <w:r>
        <w:rPr>
          <w:rFonts w:ascii="Calibri" w:eastAsia="Calibri" w:hAnsi="Calibri"/>
          <w:sz w:val="22"/>
          <w:szCs w:val="22"/>
        </w:rPr>
        <w:t>Worked on</w:t>
      </w:r>
      <w:r w:rsidR="00E41001">
        <w:rPr>
          <w:rFonts w:ascii="Calibri" w:eastAsia="Calibri" w:hAnsi="Calibri"/>
          <w:sz w:val="22"/>
          <w:szCs w:val="22"/>
        </w:rPr>
        <w:t xml:space="preserve"> different design patterns in microservices like </w:t>
      </w:r>
      <w:r w:rsidR="00E41001" w:rsidRPr="00C623D4">
        <w:rPr>
          <w:rFonts w:ascii="Calibri" w:eastAsia="Calibri" w:hAnsi="Calibri"/>
          <w:b/>
          <w:bCs/>
          <w:sz w:val="22"/>
          <w:szCs w:val="22"/>
        </w:rPr>
        <w:t xml:space="preserve">Decomposition </w:t>
      </w:r>
      <w:r w:rsidRPr="00C623D4">
        <w:rPr>
          <w:rFonts w:ascii="Calibri" w:eastAsia="Calibri" w:hAnsi="Calibri"/>
          <w:b/>
          <w:bCs/>
          <w:sz w:val="22"/>
          <w:szCs w:val="22"/>
        </w:rPr>
        <w:t xml:space="preserve">patterns, Integration patterns, Database patterns, Observability </w:t>
      </w:r>
      <w:r w:rsidR="00432121" w:rsidRPr="00C623D4">
        <w:rPr>
          <w:rFonts w:ascii="Calibri" w:eastAsia="Calibri" w:hAnsi="Calibri"/>
          <w:b/>
          <w:bCs/>
          <w:sz w:val="22"/>
          <w:szCs w:val="22"/>
        </w:rPr>
        <w:t>patterns.</w:t>
      </w:r>
    </w:p>
    <w:p w14:paraId="0C4EB0A8" w14:textId="77777777" w:rsidR="00CA11E1" w:rsidRPr="00CA11E1" w:rsidRDefault="00CA11E1" w:rsidP="00CA11E1">
      <w:pPr>
        <w:pStyle w:val="divdocumentulli"/>
        <w:numPr>
          <w:ilvl w:val="0"/>
          <w:numId w:val="26"/>
        </w:numPr>
        <w:spacing w:line="300" w:lineRule="atLeast"/>
        <w:rPr>
          <w:rFonts w:ascii="Calibri" w:eastAsia="Calibri" w:hAnsi="Calibri"/>
          <w:sz w:val="22"/>
          <w:szCs w:val="22"/>
        </w:rPr>
      </w:pPr>
      <w:r w:rsidRPr="00CA11E1">
        <w:rPr>
          <w:rFonts w:ascii="Calibri" w:eastAsia="Calibri" w:hAnsi="Calibri"/>
          <w:sz w:val="22"/>
          <w:szCs w:val="22"/>
        </w:rPr>
        <w:t xml:space="preserve">Experience with </w:t>
      </w:r>
      <w:r w:rsidRPr="00CA11E1">
        <w:rPr>
          <w:rFonts w:ascii="Calibri" w:eastAsia="Calibri" w:hAnsi="Calibri"/>
          <w:b/>
          <w:bCs/>
          <w:sz w:val="22"/>
          <w:szCs w:val="22"/>
        </w:rPr>
        <w:t>Amazon Web Services</w:t>
      </w:r>
      <w:r w:rsidRPr="00CA11E1">
        <w:rPr>
          <w:rFonts w:ascii="Calibri" w:eastAsia="Calibri" w:hAnsi="Calibri"/>
          <w:sz w:val="22"/>
          <w:szCs w:val="22"/>
        </w:rPr>
        <w:t xml:space="preserve"> (building highly available, resilient Web Services and messaging/streaming apps using SQS and Kinesis)</w:t>
      </w:r>
    </w:p>
    <w:p w14:paraId="41DBC4E5" w14:textId="77777777" w:rsidR="00CA11E1" w:rsidRPr="00CA11E1" w:rsidRDefault="00CA11E1" w:rsidP="00CA11E1">
      <w:pPr>
        <w:pStyle w:val="divdocumentulli"/>
        <w:numPr>
          <w:ilvl w:val="0"/>
          <w:numId w:val="26"/>
        </w:numPr>
        <w:spacing w:line="300" w:lineRule="atLeast"/>
        <w:rPr>
          <w:rFonts w:ascii="Calibri" w:eastAsia="Calibri" w:hAnsi="Calibri"/>
          <w:sz w:val="22"/>
          <w:szCs w:val="22"/>
        </w:rPr>
      </w:pPr>
      <w:r w:rsidRPr="00CA11E1">
        <w:rPr>
          <w:rFonts w:ascii="Calibri" w:eastAsia="Calibri" w:hAnsi="Calibri"/>
          <w:sz w:val="22"/>
          <w:szCs w:val="22"/>
        </w:rPr>
        <w:t>Knowledge of Continuous Integration and experience in creating/maintenance of Jenkins pipelines</w:t>
      </w:r>
    </w:p>
    <w:p w14:paraId="271D50F2" w14:textId="77777777" w:rsidR="00CA11E1" w:rsidRPr="00CA11E1" w:rsidRDefault="00CA11E1" w:rsidP="00CA11E1">
      <w:pPr>
        <w:pStyle w:val="divdocumentulli"/>
        <w:numPr>
          <w:ilvl w:val="0"/>
          <w:numId w:val="26"/>
        </w:numPr>
        <w:spacing w:line="300" w:lineRule="atLeast"/>
        <w:rPr>
          <w:rFonts w:ascii="Calibri" w:eastAsia="Calibri" w:hAnsi="Calibri"/>
          <w:sz w:val="22"/>
          <w:szCs w:val="22"/>
        </w:rPr>
      </w:pPr>
      <w:r w:rsidRPr="00CA11E1">
        <w:rPr>
          <w:rFonts w:ascii="Calibri" w:eastAsia="Calibri" w:hAnsi="Calibri"/>
          <w:sz w:val="22"/>
          <w:szCs w:val="22"/>
        </w:rPr>
        <w:t xml:space="preserve">Experience with </w:t>
      </w:r>
      <w:r w:rsidRPr="00CA11E1">
        <w:rPr>
          <w:rFonts w:ascii="Calibri" w:eastAsia="Calibri" w:hAnsi="Calibri"/>
          <w:b/>
          <w:bCs/>
          <w:sz w:val="22"/>
          <w:szCs w:val="22"/>
        </w:rPr>
        <w:t>Elasticsearch</w:t>
      </w:r>
    </w:p>
    <w:p w14:paraId="4065E27F" w14:textId="36FE0EC7" w:rsidR="005B41BD" w:rsidRPr="00CA11E1" w:rsidRDefault="00CA11E1" w:rsidP="00CA11E1">
      <w:pPr>
        <w:pStyle w:val="divdocumentulli"/>
        <w:numPr>
          <w:ilvl w:val="0"/>
          <w:numId w:val="26"/>
        </w:numPr>
        <w:spacing w:line="300" w:lineRule="atLeast"/>
        <w:rPr>
          <w:rFonts w:ascii="Calibri" w:eastAsia="Calibri" w:hAnsi="Calibri"/>
          <w:sz w:val="22"/>
          <w:szCs w:val="22"/>
        </w:rPr>
      </w:pPr>
      <w:r w:rsidRPr="00CA11E1">
        <w:rPr>
          <w:rFonts w:ascii="Calibri" w:eastAsia="Calibri" w:hAnsi="Calibri"/>
          <w:sz w:val="22"/>
          <w:szCs w:val="22"/>
        </w:rPr>
        <w:t xml:space="preserve">Basic knowledge of </w:t>
      </w:r>
      <w:r w:rsidRPr="00CA11E1">
        <w:rPr>
          <w:rFonts w:ascii="Calibri" w:eastAsia="Calibri" w:hAnsi="Calibri"/>
          <w:b/>
          <w:bCs/>
          <w:sz w:val="22"/>
          <w:szCs w:val="22"/>
        </w:rPr>
        <w:t>Terraform</w:t>
      </w:r>
      <w:r w:rsidRPr="00CA11E1">
        <w:rPr>
          <w:rFonts w:ascii="Calibri" w:eastAsia="Calibri" w:hAnsi="Calibri"/>
          <w:sz w:val="22"/>
          <w:szCs w:val="22"/>
        </w:rPr>
        <w:t xml:space="preserve"> or other </w:t>
      </w:r>
      <w:proofErr w:type="spellStart"/>
      <w:r w:rsidRPr="00CA11E1">
        <w:rPr>
          <w:rFonts w:ascii="Calibri" w:eastAsia="Calibri" w:hAnsi="Calibri"/>
          <w:b/>
          <w:bCs/>
          <w:sz w:val="22"/>
          <w:szCs w:val="22"/>
        </w:rPr>
        <w:t>IaC</w:t>
      </w:r>
      <w:proofErr w:type="spellEnd"/>
      <w:r w:rsidRPr="00CA11E1">
        <w:rPr>
          <w:rFonts w:ascii="Calibri" w:eastAsia="Calibri" w:hAnsi="Calibri"/>
          <w:sz w:val="22"/>
          <w:szCs w:val="22"/>
        </w:rPr>
        <w:t xml:space="preserve"> </w:t>
      </w:r>
      <w:r w:rsidR="00432121" w:rsidRPr="00CA11E1">
        <w:rPr>
          <w:rFonts w:ascii="Calibri" w:eastAsia="Calibri" w:hAnsi="Calibri"/>
          <w:sz w:val="22"/>
          <w:szCs w:val="22"/>
        </w:rPr>
        <w:t>solution.</w:t>
      </w:r>
    </w:p>
    <w:p w14:paraId="1FAEEEF1" w14:textId="77777777" w:rsidR="008F3235" w:rsidRDefault="008F3235" w:rsidP="001E78FA">
      <w:pPr>
        <w:pStyle w:val="divdocumentulli"/>
        <w:numPr>
          <w:ilvl w:val="0"/>
          <w:numId w:val="26"/>
        </w:numPr>
        <w:spacing w:line="300" w:lineRule="atLeast"/>
        <w:rPr>
          <w:rFonts w:ascii="Calibri" w:eastAsia="Calibri" w:hAnsi="Calibri"/>
          <w:sz w:val="22"/>
          <w:szCs w:val="22"/>
        </w:rPr>
      </w:pPr>
      <w:r w:rsidRPr="008F3235">
        <w:rPr>
          <w:rFonts w:ascii="Calibri" w:eastAsia="Calibri" w:hAnsi="Calibri"/>
          <w:sz w:val="22"/>
          <w:szCs w:val="22"/>
        </w:rPr>
        <w:t xml:space="preserve">Implementation domain base classes providing basic properties using </w:t>
      </w:r>
      <w:r w:rsidRPr="008F3235">
        <w:rPr>
          <w:rFonts w:ascii="Calibri" w:eastAsia="Calibri" w:hAnsi="Calibri"/>
          <w:b/>
          <w:bCs/>
          <w:sz w:val="22"/>
          <w:szCs w:val="22"/>
        </w:rPr>
        <w:t>Spring Data</w:t>
      </w:r>
      <w:r w:rsidRPr="008F3235">
        <w:rPr>
          <w:rFonts w:ascii="Calibri" w:eastAsia="Calibri" w:hAnsi="Calibri"/>
          <w:sz w:val="22"/>
          <w:szCs w:val="22"/>
        </w:rPr>
        <w:t>.</w:t>
      </w:r>
    </w:p>
    <w:p w14:paraId="15114DFF" w14:textId="2950195F" w:rsidR="00D2226B" w:rsidRPr="00D2226B" w:rsidRDefault="00D2226B" w:rsidP="001E78FA">
      <w:pPr>
        <w:pStyle w:val="divdocumentulli"/>
        <w:numPr>
          <w:ilvl w:val="0"/>
          <w:numId w:val="26"/>
        </w:numPr>
        <w:spacing w:line="300" w:lineRule="atLeast"/>
        <w:rPr>
          <w:rFonts w:ascii="Calibri" w:eastAsia="Calibri" w:hAnsi="Calibri"/>
          <w:sz w:val="22"/>
          <w:szCs w:val="22"/>
        </w:rPr>
      </w:pPr>
      <w:r>
        <w:rPr>
          <w:rFonts w:ascii="Calibri" w:eastAsia="SimSun" w:hAnsi="Calibri"/>
          <w:bCs/>
          <w:sz w:val="22"/>
          <w:szCs w:val="22"/>
        </w:rPr>
        <w:t>Worked</w:t>
      </w:r>
      <w:r w:rsidRPr="00A57640">
        <w:rPr>
          <w:rFonts w:ascii="Calibri" w:eastAsia="SimSun" w:hAnsi="Calibri"/>
          <w:bCs/>
          <w:sz w:val="22"/>
          <w:szCs w:val="22"/>
        </w:rPr>
        <w:t xml:space="preserve"> </w:t>
      </w:r>
      <w:r w:rsidR="00E63052">
        <w:rPr>
          <w:rFonts w:ascii="Calibri" w:eastAsia="SimSun" w:hAnsi="Calibri"/>
          <w:bCs/>
          <w:sz w:val="22"/>
          <w:szCs w:val="22"/>
        </w:rPr>
        <w:t xml:space="preserve">on </w:t>
      </w:r>
      <w:r w:rsidRPr="002C1118">
        <w:rPr>
          <w:rFonts w:ascii="Calibri" w:eastAsia="SimSun" w:hAnsi="Calibri"/>
          <w:b/>
          <w:sz w:val="22"/>
          <w:szCs w:val="22"/>
        </w:rPr>
        <w:t>Maven</w:t>
      </w:r>
      <w:r>
        <w:rPr>
          <w:rFonts w:ascii="Calibri" w:eastAsia="SimSun" w:hAnsi="Calibri"/>
          <w:b/>
          <w:sz w:val="22"/>
          <w:szCs w:val="22"/>
        </w:rPr>
        <w:t xml:space="preserve"> </w:t>
      </w:r>
      <w:r w:rsidRPr="00A57640">
        <w:rPr>
          <w:rFonts w:ascii="Calibri" w:eastAsia="SimSun" w:hAnsi="Calibri"/>
          <w:bCs/>
          <w:sz w:val="22"/>
          <w:szCs w:val="22"/>
        </w:rPr>
        <w:t xml:space="preserve">build tool for building and deploying the </w:t>
      </w:r>
      <w:r w:rsidR="00432121" w:rsidRPr="00A57640">
        <w:rPr>
          <w:rFonts w:ascii="Calibri" w:eastAsia="SimSun" w:hAnsi="Calibri"/>
          <w:bCs/>
          <w:sz w:val="22"/>
          <w:szCs w:val="22"/>
        </w:rPr>
        <w:t>application.</w:t>
      </w:r>
    </w:p>
    <w:p w14:paraId="53E9FD30" w14:textId="69E6495E" w:rsidR="00D2226B" w:rsidRDefault="00D2226B" w:rsidP="00D2226B">
      <w:pPr>
        <w:pStyle w:val="divdocumentulli"/>
        <w:numPr>
          <w:ilvl w:val="0"/>
          <w:numId w:val="26"/>
        </w:numPr>
        <w:spacing w:line="300" w:lineRule="atLeast"/>
        <w:rPr>
          <w:rFonts w:ascii="Calibri" w:eastAsia="Calibri" w:hAnsi="Calibri"/>
          <w:sz w:val="22"/>
          <w:szCs w:val="22"/>
        </w:rPr>
      </w:pPr>
      <w:r w:rsidRPr="002C1118">
        <w:rPr>
          <w:rFonts w:ascii="Calibri" w:eastAsia="Calibri" w:hAnsi="Calibri"/>
          <w:sz w:val="22"/>
          <w:szCs w:val="22"/>
        </w:rPr>
        <w:t xml:space="preserve">Create and maintain highly scalable and fault tolerant multi-tier red hat Open shift environments using </w:t>
      </w:r>
      <w:r w:rsidRPr="00AB5D50">
        <w:rPr>
          <w:rFonts w:ascii="Calibri" w:eastAsia="Calibri" w:hAnsi="Calibri"/>
          <w:b/>
          <w:bCs/>
          <w:sz w:val="22"/>
          <w:szCs w:val="22"/>
        </w:rPr>
        <w:t>Docker</w:t>
      </w:r>
      <w:r w:rsidR="00E41001">
        <w:rPr>
          <w:rFonts w:ascii="Calibri" w:eastAsia="Calibri" w:hAnsi="Calibri"/>
          <w:b/>
          <w:bCs/>
          <w:sz w:val="22"/>
          <w:szCs w:val="22"/>
        </w:rPr>
        <w:t xml:space="preserve"> </w:t>
      </w:r>
      <w:r w:rsidR="00E41001" w:rsidRPr="00E41001">
        <w:rPr>
          <w:rFonts w:ascii="Calibri" w:eastAsia="Calibri" w:hAnsi="Calibri"/>
          <w:sz w:val="22"/>
          <w:szCs w:val="22"/>
        </w:rPr>
        <w:t>and</w:t>
      </w:r>
      <w:r w:rsidR="00E41001">
        <w:rPr>
          <w:rFonts w:ascii="Calibri" w:eastAsia="Calibri" w:hAnsi="Calibri"/>
          <w:b/>
          <w:bCs/>
          <w:sz w:val="22"/>
          <w:szCs w:val="22"/>
        </w:rPr>
        <w:t xml:space="preserve"> Kubernetes</w:t>
      </w:r>
      <w:r w:rsidRPr="002C1118">
        <w:rPr>
          <w:rFonts w:ascii="Calibri" w:eastAsia="Calibri" w:hAnsi="Calibri"/>
          <w:sz w:val="22"/>
          <w:szCs w:val="22"/>
        </w:rPr>
        <w:t>.</w:t>
      </w:r>
    </w:p>
    <w:p w14:paraId="4299864C" w14:textId="5DDFD334" w:rsidR="00CA11E1" w:rsidRPr="00D2226B" w:rsidRDefault="00CA11E1" w:rsidP="00CA11E1">
      <w:pPr>
        <w:pStyle w:val="divdocumentulli"/>
        <w:numPr>
          <w:ilvl w:val="0"/>
          <w:numId w:val="26"/>
        </w:numPr>
        <w:spacing w:line="300" w:lineRule="atLeast"/>
        <w:rPr>
          <w:rFonts w:ascii="Calibri" w:eastAsia="Calibri" w:hAnsi="Calibri"/>
          <w:sz w:val="22"/>
          <w:szCs w:val="22"/>
        </w:rPr>
      </w:pPr>
      <w:r w:rsidRPr="00CA11E1">
        <w:rPr>
          <w:rFonts w:ascii="Calibri" w:eastAsia="Calibri" w:hAnsi="Calibri"/>
          <w:sz w:val="22"/>
          <w:szCs w:val="22"/>
        </w:rPr>
        <w:t>Basic Java concurrency</w:t>
      </w:r>
    </w:p>
    <w:p w14:paraId="52A2F433" w14:textId="77777777" w:rsidR="001E78FA" w:rsidRDefault="001E78FA" w:rsidP="001E78FA">
      <w:pPr>
        <w:pStyle w:val="divdocumentulli"/>
        <w:numPr>
          <w:ilvl w:val="0"/>
          <w:numId w:val="26"/>
        </w:numPr>
        <w:spacing w:line="300" w:lineRule="atLeast"/>
        <w:rPr>
          <w:rFonts w:ascii="Calibri" w:eastAsia="Calibri" w:hAnsi="Calibri"/>
          <w:sz w:val="22"/>
          <w:szCs w:val="22"/>
        </w:rPr>
      </w:pPr>
      <w:r w:rsidRPr="002C1118">
        <w:rPr>
          <w:rFonts w:ascii="Calibri" w:eastAsia="Calibri" w:hAnsi="Calibri"/>
          <w:sz w:val="22"/>
          <w:szCs w:val="22"/>
        </w:rPr>
        <w:t xml:space="preserve">Worked on </w:t>
      </w:r>
      <w:r w:rsidR="00E63052">
        <w:rPr>
          <w:rFonts w:ascii="Calibri" w:eastAsia="Calibri" w:hAnsi="Calibri"/>
          <w:b/>
          <w:bCs/>
          <w:sz w:val="22"/>
          <w:szCs w:val="22"/>
        </w:rPr>
        <w:t>Jenkins</w:t>
      </w:r>
      <w:r w:rsidR="00E63052">
        <w:rPr>
          <w:rFonts w:ascii="Calibri" w:eastAsia="Calibri" w:hAnsi="Calibri"/>
          <w:sz w:val="22"/>
          <w:szCs w:val="22"/>
        </w:rPr>
        <w:t xml:space="preserve"> </w:t>
      </w:r>
      <w:r w:rsidRPr="002C1118">
        <w:rPr>
          <w:rFonts w:ascii="Calibri" w:eastAsia="Calibri" w:hAnsi="Calibri"/>
          <w:sz w:val="22"/>
          <w:szCs w:val="22"/>
        </w:rPr>
        <w:t xml:space="preserve">CI/CD pipeline to deploy microservice as Docker container using Ansible, Harness and </w:t>
      </w:r>
      <w:r w:rsidR="00E63052" w:rsidRPr="00E63052">
        <w:rPr>
          <w:rFonts w:ascii="Calibri" w:eastAsia="Calibri" w:hAnsi="Calibri"/>
          <w:b/>
          <w:bCs/>
          <w:sz w:val="22"/>
          <w:szCs w:val="22"/>
        </w:rPr>
        <w:t>GitHub</w:t>
      </w:r>
      <w:r w:rsidRPr="002C1118">
        <w:rPr>
          <w:rFonts w:ascii="Calibri" w:eastAsia="Calibri" w:hAnsi="Calibri"/>
          <w:sz w:val="22"/>
          <w:szCs w:val="22"/>
        </w:rPr>
        <w:t xml:space="preserve"> in completely automated rolling deployment pattern for version upgrades.</w:t>
      </w:r>
    </w:p>
    <w:p w14:paraId="507F3998" w14:textId="77777777" w:rsidR="00B84D53" w:rsidRDefault="00B84D53" w:rsidP="00B84D53">
      <w:pPr>
        <w:pStyle w:val="divdocumentulli"/>
        <w:numPr>
          <w:ilvl w:val="0"/>
          <w:numId w:val="26"/>
        </w:numPr>
        <w:spacing w:line="300" w:lineRule="atLeast"/>
        <w:rPr>
          <w:rFonts w:ascii="Calibri" w:eastAsia="Calibri" w:hAnsi="Calibri"/>
          <w:sz w:val="22"/>
          <w:szCs w:val="22"/>
        </w:rPr>
      </w:pPr>
      <w:r>
        <w:rPr>
          <w:rFonts w:ascii="Calibri" w:eastAsia="Calibri" w:hAnsi="Calibri"/>
          <w:sz w:val="22"/>
          <w:szCs w:val="22"/>
        </w:rPr>
        <w:t>Worked</w:t>
      </w:r>
      <w:r w:rsidRPr="002C1118">
        <w:rPr>
          <w:rFonts w:ascii="Calibri" w:eastAsia="Calibri" w:hAnsi="Calibri"/>
          <w:sz w:val="22"/>
          <w:szCs w:val="22"/>
        </w:rPr>
        <w:t xml:space="preserve"> on </w:t>
      </w:r>
      <w:r w:rsidRPr="00B84D53">
        <w:rPr>
          <w:rFonts w:ascii="Calibri" w:eastAsia="Calibri" w:hAnsi="Calibri"/>
          <w:b/>
          <w:bCs/>
          <w:sz w:val="22"/>
          <w:szCs w:val="22"/>
        </w:rPr>
        <w:t>Kafka</w:t>
      </w:r>
      <w:r w:rsidRPr="002C1118">
        <w:rPr>
          <w:rFonts w:ascii="Calibri" w:eastAsia="Calibri" w:hAnsi="Calibri"/>
          <w:sz w:val="22"/>
          <w:szCs w:val="22"/>
        </w:rPr>
        <w:t xml:space="preserve"> message </w:t>
      </w:r>
      <w:r>
        <w:rPr>
          <w:rFonts w:ascii="Calibri" w:eastAsia="Calibri" w:hAnsi="Calibri"/>
          <w:sz w:val="22"/>
          <w:szCs w:val="22"/>
        </w:rPr>
        <w:t>Queue to process messages to downstream application</w:t>
      </w:r>
      <w:r w:rsidRPr="002C1118">
        <w:rPr>
          <w:rFonts w:ascii="Calibri" w:eastAsia="Calibri" w:hAnsi="Calibri"/>
          <w:sz w:val="22"/>
          <w:szCs w:val="22"/>
        </w:rPr>
        <w:t>.</w:t>
      </w:r>
    </w:p>
    <w:p w14:paraId="3BD159BB" w14:textId="77777777" w:rsidR="00B84D53" w:rsidRPr="00B84D53" w:rsidRDefault="00B84D53" w:rsidP="00B84D53">
      <w:pPr>
        <w:numPr>
          <w:ilvl w:val="0"/>
          <w:numId w:val="26"/>
        </w:numPr>
        <w:spacing w:line="276" w:lineRule="auto"/>
        <w:jc w:val="both"/>
        <w:rPr>
          <w:rFonts w:ascii="Calibri" w:hAnsi="Calibri"/>
          <w:sz w:val="22"/>
          <w:szCs w:val="22"/>
        </w:rPr>
      </w:pPr>
      <w:r>
        <w:rPr>
          <w:rFonts w:ascii="Calibri" w:hAnsi="Calibri" w:cs="Calibri"/>
          <w:sz w:val="22"/>
          <w:szCs w:val="22"/>
        </w:rPr>
        <w:t xml:space="preserve">Worked on </w:t>
      </w:r>
      <w:r w:rsidRPr="00B84D53">
        <w:rPr>
          <w:rFonts w:ascii="Calibri" w:hAnsi="Calibri" w:cs="Calibri"/>
          <w:b/>
          <w:bCs/>
          <w:sz w:val="22"/>
          <w:szCs w:val="22"/>
        </w:rPr>
        <w:t>JAVA</w:t>
      </w:r>
      <w:r>
        <w:rPr>
          <w:rFonts w:ascii="Calibri" w:hAnsi="Calibri" w:cs="Calibri"/>
          <w:b/>
          <w:sz w:val="22"/>
          <w:szCs w:val="22"/>
        </w:rPr>
        <w:t xml:space="preserve">8 </w:t>
      </w:r>
      <w:r w:rsidRPr="00B84D53">
        <w:rPr>
          <w:rFonts w:ascii="Calibri" w:hAnsi="Calibri" w:cs="Calibri"/>
          <w:bCs/>
          <w:sz w:val="22"/>
          <w:szCs w:val="22"/>
        </w:rPr>
        <w:t>features</w:t>
      </w:r>
      <w:r>
        <w:rPr>
          <w:rFonts w:ascii="Calibri" w:hAnsi="Calibri" w:cs="Calibri"/>
          <w:b/>
          <w:sz w:val="22"/>
          <w:szCs w:val="22"/>
        </w:rPr>
        <w:t xml:space="preserve"> </w:t>
      </w:r>
      <w:r w:rsidRPr="00B84D53">
        <w:rPr>
          <w:rFonts w:ascii="Calibri" w:hAnsi="Calibri" w:cs="Calibri"/>
          <w:bCs/>
          <w:sz w:val="22"/>
          <w:szCs w:val="22"/>
        </w:rPr>
        <w:t>to improve</w:t>
      </w:r>
      <w:r>
        <w:rPr>
          <w:rFonts w:ascii="Calibri" w:hAnsi="Calibri" w:cs="Calibri"/>
          <w:bCs/>
          <w:sz w:val="22"/>
          <w:szCs w:val="22"/>
        </w:rPr>
        <w:t xml:space="preserve"> application </w:t>
      </w:r>
      <w:r w:rsidRPr="00B84D53">
        <w:rPr>
          <w:rFonts w:ascii="Calibri" w:hAnsi="Calibri" w:cs="Calibri"/>
          <w:bCs/>
          <w:sz w:val="22"/>
          <w:szCs w:val="22"/>
        </w:rPr>
        <w:t>performance</w:t>
      </w:r>
      <w:r>
        <w:rPr>
          <w:rFonts w:ascii="Calibri" w:hAnsi="Calibri" w:cs="Calibri"/>
          <w:bCs/>
          <w:sz w:val="22"/>
          <w:szCs w:val="22"/>
        </w:rPr>
        <w:t>.</w:t>
      </w:r>
    </w:p>
    <w:p w14:paraId="696C28C8" w14:textId="77777777" w:rsidR="00B84D53" w:rsidRDefault="00B84D53" w:rsidP="00B84D53">
      <w:pPr>
        <w:pStyle w:val="divdocumentulli"/>
        <w:numPr>
          <w:ilvl w:val="0"/>
          <w:numId w:val="26"/>
        </w:numPr>
        <w:spacing w:line="300" w:lineRule="atLeast"/>
        <w:rPr>
          <w:rFonts w:ascii="Calibri" w:eastAsia="Calibri" w:hAnsi="Calibri"/>
          <w:sz w:val="22"/>
          <w:szCs w:val="22"/>
        </w:rPr>
      </w:pPr>
      <w:r>
        <w:rPr>
          <w:rFonts w:ascii="Calibri" w:eastAsia="Calibri" w:hAnsi="Calibri"/>
          <w:sz w:val="22"/>
          <w:szCs w:val="22"/>
        </w:rPr>
        <w:t xml:space="preserve">Worked on </w:t>
      </w:r>
      <w:r>
        <w:rPr>
          <w:rFonts w:ascii="Calibri" w:hAnsi="Calibri" w:cs="Calibri"/>
          <w:b/>
          <w:bCs/>
          <w:iCs/>
          <w:sz w:val="22"/>
          <w:szCs w:val="22"/>
        </w:rPr>
        <w:t xml:space="preserve">Junit </w:t>
      </w:r>
      <w:r w:rsidRPr="00B84D53">
        <w:rPr>
          <w:rFonts w:ascii="Calibri" w:hAnsi="Calibri" w:cs="Calibri"/>
          <w:iCs/>
          <w:sz w:val="22"/>
          <w:szCs w:val="22"/>
        </w:rPr>
        <w:t>to write unit test cases.</w:t>
      </w:r>
    </w:p>
    <w:p w14:paraId="7565764A" w14:textId="77777777" w:rsidR="00B84D53" w:rsidRPr="00B84D53" w:rsidRDefault="00B84D53" w:rsidP="00B84D53">
      <w:pPr>
        <w:pStyle w:val="divdocumentulli"/>
        <w:numPr>
          <w:ilvl w:val="0"/>
          <w:numId w:val="26"/>
        </w:numPr>
        <w:spacing w:line="300" w:lineRule="atLeast"/>
        <w:rPr>
          <w:rFonts w:ascii="Calibri" w:eastAsia="Calibri" w:hAnsi="Calibri"/>
          <w:sz w:val="22"/>
          <w:szCs w:val="22"/>
        </w:rPr>
      </w:pPr>
      <w:r w:rsidRPr="002C1118">
        <w:rPr>
          <w:rFonts w:ascii="Calibri" w:eastAsia="Calibri" w:hAnsi="Calibri"/>
          <w:sz w:val="22"/>
          <w:szCs w:val="22"/>
        </w:rPr>
        <w:t xml:space="preserve">Implemented the persistence layer of </w:t>
      </w:r>
      <w:r w:rsidRPr="00E63052">
        <w:rPr>
          <w:rFonts w:ascii="Calibri" w:eastAsia="Calibri" w:hAnsi="Calibri"/>
          <w:b/>
          <w:bCs/>
          <w:sz w:val="22"/>
          <w:szCs w:val="22"/>
        </w:rPr>
        <w:t>DAO</w:t>
      </w:r>
      <w:r w:rsidRPr="002C1118">
        <w:rPr>
          <w:rFonts w:ascii="Calibri" w:eastAsia="Calibri" w:hAnsi="Calibri"/>
          <w:sz w:val="22"/>
          <w:szCs w:val="22"/>
        </w:rPr>
        <w:t xml:space="preserve"> design pattern, ORM/JPA principles using </w:t>
      </w:r>
      <w:r w:rsidRPr="00AB5D50">
        <w:rPr>
          <w:rFonts w:ascii="Calibri" w:eastAsia="Calibri" w:hAnsi="Calibri"/>
          <w:b/>
          <w:bCs/>
          <w:sz w:val="22"/>
          <w:szCs w:val="22"/>
        </w:rPr>
        <w:t>Hibernate</w:t>
      </w:r>
      <w:r w:rsidRPr="002C1118">
        <w:rPr>
          <w:rFonts w:ascii="Calibri" w:eastAsia="Calibri" w:hAnsi="Calibri"/>
          <w:sz w:val="22"/>
          <w:szCs w:val="22"/>
        </w:rPr>
        <w:t xml:space="preserve"> </w:t>
      </w:r>
      <w:r>
        <w:rPr>
          <w:rFonts w:ascii="Calibri" w:eastAsia="Calibri" w:hAnsi="Calibri"/>
          <w:sz w:val="22"/>
          <w:szCs w:val="22"/>
        </w:rPr>
        <w:t xml:space="preserve">and </w:t>
      </w:r>
      <w:r w:rsidRPr="00E63052">
        <w:rPr>
          <w:rFonts w:ascii="Calibri" w:eastAsia="Calibri" w:hAnsi="Calibri"/>
          <w:b/>
          <w:bCs/>
          <w:sz w:val="22"/>
          <w:szCs w:val="22"/>
        </w:rPr>
        <w:t>JPA</w:t>
      </w:r>
    </w:p>
    <w:p w14:paraId="5077FBD4" w14:textId="41874077" w:rsidR="007E1469" w:rsidRPr="007E1469" w:rsidRDefault="007E1469" w:rsidP="007E1469">
      <w:pPr>
        <w:pStyle w:val="divdocumentulli"/>
        <w:numPr>
          <w:ilvl w:val="0"/>
          <w:numId w:val="26"/>
        </w:numPr>
        <w:spacing w:line="300" w:lineRule="atLeast"/>
        <w:rPr>
          <w:rFonts w:ascii="Calibri" w:eastAsia="Calibri" w:hAnsi="Calibri"/>
          <w:sz w:val="22"/>
          <w:szCs w:val="22"/>
        </w:rPr>
      </w:pPr>
      <w:r w:rsidRPr="002C1118">
        <w:rPr>
          <w:rFonts w:ascii="Calibri" w:eastAsia="Calibri" w:hAnsi="Calibri"/>
          <w:sz w:val="22"/>
          <w:szCs w:val="22"/>
        </w:rPr>
        <w:t xml:space="preserve">Experienced in </w:t>
      </w:r>
      <w:r w:rsidRPr="00AB5D50">
        <w:rPr>
          <w:rFonts w:ascii="Calibri" w:eastAsia="Calibri" w:hAnsi="Calibri"/>
          <w:b/>
          <w:bCs/>
          <w:sz w:val="22"/>
          <w:szCs w:val="22"/>
        </w:rPr>
        <w:t>Spring Boot</w:t>
      </w:r>
      <w:r>
        <w:rPr>
          <w:rFonts w:ascii="Calibri" w:eastAsia="Calibri" w:hAnsi="Calibri"/>
          <w:sz w:val="22"/>
          <w:szCs w:val="22"/>
        </w:rPr>
        <w:t xml:space="preserve"> </w:t>
      </w:r>
      <w:r w:rsidRPr="002C1118">
        <w:rPr>
          <w:rFonts w:ascii="Calibri" w:eastAsia="Calibri" w:hAnsi="Calibri"/>
          <w:sz w:val="22"/>
          <w:szCs w:val="22"/>
        </w:rPr>
        <w:t>and</w:t>
      </w:r>
      <w:r>
        <w:rPr>
          <w:rFonts w:ascii="Calibri" w:eastAsia="Calibri" w:hAnsi="Calibri"/>
          <w:sz w:val="22"/>
          <w:szCs w:val="22"/>
        </w:rPr>
        <w:t xml:space="preserve"> </w:t>
      </w:r>
      <w:r w:rsidRPr="00AB5D50">
        <w:rPr>
          <w:rFonts w:ascii="Calibri" w:eastAsia="Calibri" w:hAnsi="Calibri"/>
          <w:b/>
          <w:bCs/>
          <w:sz w:val="22"/>
          <w:szCs w:val="22"/>
        </w:rPr>
        <w:t>microservices</w:t>
      </w:r>
      <w:r w:rsidRPr="002C1118">
        <w:rPr>
          <w:rFonts w:ascii="Calibri" w:eastAsia="Calibri" w:hAnsi="Calibri"/>
          <w:sz w:val="22"/>
          <w:szCs w:val="22"/>
        </w:rPr>
        <w:t xml:space="preserve"> throughout the </w:t>
      </w:r>
      <w:r w:rsidR="00432121" w:rsidRPr="002C1118">
        <w:rPr>
          <w:rFonts w:ascii="Calibri" w:eastAsia="Calibri" w:hAnsi="Calibri"/>
          <w:sz w:val="22"/>
          <w:szCs w:val="22"/>
        </w:rPr>
        <w:t>application.</w:t>
      </w:r>
    </w:p>
    <w:p w14:paraId="2604D31A" w14:textId="77777777" w:rsidR="002C1118" w:rsidRPr="002C1118" w:rsidRDefault="002C1118" w:rsidP="002C1118">
      <w:pPr>
        <w:pStyle w:val="divdocumentulli"/>
        <w:numPr>
          <w:ilvl w:val="0"/>
          <w:numId w:val="26"/>
        </w:numPr>
        <w:spacing w:line="300" w:lineRule="atLeast"/>
        <w:rPr>
          <w:rFonts w:ascii="Calibri" w:eastAsia="Calibri" w:hAnsi="Calibri"/>
          <w:sz w:val="22"/>
          <w:szCs w:val="22"/>
        </w:rPr>
      </w:pPr>
      <w:r w:rsidRPr="002C1118">
        <w:rPr>
          <w:rFonts w:ascii="Calibri" w:eastAsia="Calibri" w:hAnsi="Calibri"/>
          <w:sz w:val="22"/>
          <w:szCs w:val="22"/>
        </w:rPr>
        <w:t xml:space="preserve">Experienced in Server-Side programing using </w:t>
      </w:r>
      <w:r w:rsidRPr="00AB5D50">
        <w:rPr>
          <w:rFonts w:ascii="Calibri" w:eastAsia="Calibri" w:hAnsi="Calibri"/>
          <w:b/>
          <w:bCs/>
          <w:sz w:val="22"/>
          <w:szCs w:val="22"/>
        </w:rPr>
        <w:t xml:space="preserve">Restful </w:t>
      </w:r>
      <w:r w:rsidR="00E63052" w:rsidRPr="00AB5D50">
        <w:rPr>
          <w:rFonts w:ascii="Calibri" w:eastAsia="Calibri" w:hAnsi="Calibri"/>
          <w:b/>
          <w:bCs/>
          <w:sz w:val="22"/>
          <w:szCs w:val="22"/>
        </w:rPr>
        <w:t>webservices</w:t>
      </w:r>
      <w:r w:rsidR="00E63052">
        <w:rPr>
          <w:rFonts w:ascii="Calibri" w:eastAsia="Calibri" w:hAnsi="Calibri"/>
          <w:sz w:val="22"/>
          <w:szCs w:val="22"/>
        </w:rPr>
        <w:t>, Spring</w:t>
      </w:r>
      <w:r w:rsidRPr="002C1118">
        <w:rPr>
          <w:rFonts w:ascii="Calibri" w:eastAsia="Calibri" w:hAnsi="Calibri"/>
          <w:sz w:val="22"/>
          <w:szCs w:val="22"/>
        </w:rPr>
        <w:t>.</w:t>
      </w:r>
    </w:p>
    <w:p w14:paraId="2223532E" w14:textId="77777777" w:rsidR="002C1118" w:rsidRPr="002C1118" w:rsidRDefault="002C1118" w:rsidP="002C1118">
      <w:pPr>
        <w:pStyle w:val="divdocumentulli"/>
        <w:numPr>
          <w:ilvl w:val="0"/>
          <w:numId w:val="26"/>
        </w:numPr>
        <w:spacing w:line="300" w:lineRule="atLeast"/>
        <w:rPr>
          <w:rFonts w:ascii="Calibri" w:eastAsia="Calibri" w:hAnsi="Calibri"/>
          <w:sz w:val="22"/>
          <w:szCs w:val="22"/>
        </w:rPr>
      </w:pPr>
      <w:r w:rsidRPr="002C1118">
        <w:rPr>
          <w:rFonts w:ascii="Calibri" w:eastAsia="Calibri" w:hAnsi="Calibri"/>
          <w:sz w:val="22"/>
          <w:szCs w:val="22"/>
        </w:rPr>
        <w:t xml:space="preserve">Researched and </w:t>
      </w:r>
      <w:proofErr w:type="gramStart"/>
      <w:r w:rsidRPr="002C1118">
        <w:rPr>
          <w:rFonts w:ascii="Calibri" w:eastAsia="Calibri" w:hAnsi="Calibri"/>
          <w:sz w:val="22"/>
          <w:szCs w:val="22"/>
        </w:rPr>
        <w:t>analysis of</w:t>
      </w:r>
      <w:proofErr w:type="gramEnd"/>
      <w:r w:rsidRPr="002C1118">
        <w:rPr>
          <w:rFonts w:ascii="Calibri" w:eastAsia="Calibri" w:hAnsi="Calibri"/>
          <w:sz w:val="22"/>
          <w:szCs w:val="22"/>
        </w:rPr>
        <w:t xml:space="preserve"> the functional specifications and business requirement documents during Sprint planning.</w:t>
      </w:r>
    </w:p>
    <w:p w14:paraId="403AD12B" w14:textId="77777777" w:rsidR="002C1118" w:rsidRPr="002C1118" w:rsidRDefault="002C1118" w:rsidP="002C1118">
      <w:pPr>
        <w:pStyle w:val="divdocumentulli"/>
        <w:numPr>
          <w:ilvl w:val="0"/>
          <w:numId w:val="26"/>
        </w:numPr>
        <w:spacing w:line="300" w:lineRule="atLeast"/>
        <w:rPr>
          <w:rFonts w:ascii="Calibri" w:eastAsia="Calibri" w:hAnsi="Calibri"/>
          <w:sz w:val="22"/>
          <w:szCs w:val="22"/>
        </w:rPr>
      </w:pPr>
      <w:r w:rsidRPr="002C1118">
        <w:rPr>
          <w:rFonts w:ascii="Calibri" w:eastAsia="Calibri" w:hAnsi="Calibri"/>
          <w:sz w:val="22"/>
          <w:szCs w:val="22"/>
        </w:rPr>
        <w:t>Responsible for Implementation, design, architecture, and support of cloud-based solutions across multiple platforms.</w:t>
      </w:r>
    </w:p>
    <w:p w14:paraId="2B774713" w14:textId="77777777" w:rsidR="002C1118" w:rsidRDefault="002C1118" w:rsidP="002C1118">
      <w:pPr>
        <w:pStyle w:val="divdocumentulli"/>
        <w:numPr>
          <w:ilvl w:val="0"/>
          <w:numId w:val="26"/>
        </w:numPr>
        <w:spacing w:line="300" w:lineRule="atLeast"/>
        <w:rPr>
          <w:rFonts w:ascii="Calibri" w:eastAsia="Calibri" w:hAnsi="Calibri"/>
          <w:sz w:val="22"/>
          <w:szCs w:val="22"/>
        </w:rPr>
      </w:pPr>
      <w:r w:rsidRPr="002C1118">
        <w:rPr>
          <w:rFonts w:ascii="Calibri" w:eastAsia="Calibri" w:hAnsi="Calibri"/>
          <w:sz w:val="22"/>
          <w:szCs w:val="22"/>
        </w:rPr>
        <w:t>Worked on designing web applications and web contents utilizing various search engine optimization (SEO) techniques.</w:t>
      </w:r>
    </w:p>
    <w:p w14:paraId="19EE5F53" w14:textId="77777777" w:rsidR="002C1118" w:rsidRPr="002C1118" w:rsidRDefault="002C1118" w:rsidP="002C1118">
      <w:pPr>
        <w:pStyle w:val="divdocumentulli"/>
        <w:numPr>
          <w:ilvl w:val="0"/>
          <w:numId w:val="26"/>
        </w:numPr>
        <w:spacing w:line="300" w:lineRule="atLeast"/>
        <w:rPr>
          <w:rFonts w:ascii="Calibri" w:eastAsia="Calibri" w:hAnsi="Calibri"/>
          <w:sz w:val="22"/>
          <w:szCs w:val="22"/>
        </w:rPr>
      </w:pPr>
      <w:r w:rsidRPr="002C1118">
        <w:rPr>
          <w:rFonts w:ascii="Calibri" w:eastAsia="Calibri" w:hAnsi="Calibri"/>
          <w:sz w:val="22"/>
          <w:szCs w:val="22"/>
        </w:rPr>
        <w:t>Worked on debugging complex web application logic.</w:t>
      </w:r>
    </w:p>
    <w:p w14:paraId="68CBA833" w14:textId="77777777" w:rsidR="002C1118" w:rsidRPr="002C1118" w:rsidRDefault="002C1118" w:rsidP="002C1118">
      <w:pPr>
        <w:pStyle w:val="divdocumentulli"/>
        <w:numPr>
          <w:ilvl w:val="0"/>
          <w:numId w:val="26"/>
        </w:numPr>
        <w:spacing w:line="300" w:lineRule="atLeast"/>
        <w:rPr>
          <w:rFonts w:ascii="Calibri" w:eastAsia="Calibri" w:hAnsi="Calibri"/>
          <w:sz w:val="22"/>
          <w:szCs w:val="22"/>
        </w:rPr>
      </w:pPr>
      <w:r w:rsidRPr="002C1118">
        <w:rPr>
          <w:rFonts w:ascii="Calibri" w:eastAsia="Calibri" w:hAnsi="Calibri"/>
          <w:sz w:val="22"/>
          <w:szCs w:val="22"/>
        </w:rPr>
        <w:t>Participated in the code reviews for various initiatives, Performed Static Code Analysis to follow the Best Practices for Performance and Security.</w:t>
      </w:r>
    </w:p>
    <w:p w14:paraId="68009D71" w14:textId="77777777" w:rsidR="002C1118" w:rsidRPr="002C1118" w:rsidRDefault="002C1118" w:rsidP="002C1118">
      <w:pPr>
        <w:pStyle w:val="divdocumentulli"/>
        <w:numPr>
          <w:ilvl w:val="0"/>
          <w:numId w:val="26"/>
        </w:numPr>
        <w:spacing w:line="300" w:lineRule="atLeast"/>
        <w:rPr>
          <w:rFonts w:ascii="Calibri" w:eastAsia="Calibri" w:hAnsi="Calibri"/>
          <w:sz w:val="22"/>
          <w:szCs w:val="22"/>
        </w:rPr>
      </w:pPr>
      <w:r w:rsidRPr="002C1118">
        <w:rPr>
          <w:rFonts w:ascii="Calibri" w:eastAsia="Calibri" w:hAnsi="Calibri"/>
          <w:sz w:val="22"/>
          <w:szCs w:val="22"/>
        </w:rPr>
        <w:t xml:space="preserve">Hosted leadership in various phases of Agile of the application like Backlog Grooming, Planning, User Story Development, and retrospective. </w:t>
      </w:r>
    </w:p>
    <w:p w14:paraId="244AD901" w14:textId="77777777" w:rsidR="002F4200" w:rsidRPr="00DB7516" w:rsidRDefault="002F4200" w:rsidP="002F4200">
      <w:pPr>
        <w:pStyle w:val="ListParagraph"/>
        <w:ind w:left="0"/>
      </w:pPr>
    </w:p>
    <w:p w14:paraId="6673C9F6" w14:textId="77777777" w:rsidR="002F4200" w:rsidRPr="00523A24" w:rsidRDefault="002F4200" w:rsidP="002F4200">
      <w:pPr>
        <w:pStyle w:val="ListParagraph"/>
        <w:ind w:left="0"/>
      </w:pPr>
      <w:r w:rsidRPr="00DB7516">
        <w:rPr>
          <w:b/>
        </w:rPr>
        <w:t>Environment</w:t>
      </w:r>
      <w:r>
        <w:t xml:space="preserve">: </w:t>
      </w:r>
      <w:r w:rsidR="002C1118" w:rsidRPr="002C1118">
        <w:t>Java8, Spring Boot2, Rest API, Kafka3.3, Microservices, AWS, Docker, Kubernetes, JPA, Maven, Oracle12c, OpenShift, GitHub, Junit</w:t>
      </w:r>
    </w:p>
    <w:p w14:paraId="0317D0F7" w14:textId="77777777" w:rsidR="002F4200" w:rsidRPr="003D69D5" w:rsidRDefault="002F4200" w:rsidP="00AD50E7">
      <w:pPr>
        <w:pStyle w:val="ListParagraph"/>
        <w:widowControl w:val="0"/>
        <w:pBdr>
          <w:top w:val="nil"/>
          <w:left w:val="nil"/>
          <w:bottom w:val="nil"/>
          <w:right w:val="nil"/>
          <w:between w:val="nil"/>
          <w:bar w:val="nil"/>
        </w:pBdr>
        <w:suppressAutoHyphens/>
        <w:spacing w:after="0" w:line="240" w:lineRule="auto"/>
        <w:ind w:left="0"/>
        <w:contextualSpacing w:val="0"/>
        <w:jc w:val="both"/>
        <w:rPr>
          <w:b/>
          <w:u w:val="single"/>
        </w:rPr>
      </w:pPr>
    </w:p>
    <w:p w14:paraId="43B84B1A" w14:textId="77777777" w:rsidR="00C83631" w:rsidRDefault="00C83631" w:rsidP="00AD50E7">
      <w:pPr>
        <w:pStyle w:val="ListParagraph"/>
        <w:widowControl w:val="0"/>
        <w:pBdr>
          <w:top w:val="nil"/>
          <w:left w:val="nil"/>
          <w:bottom w:val="nil"/>
          <w:right w:val="nil"/>
          <w:between w:val="nil"/>
          <w:bar w:val="nil"/>
        </w:pBdr>
        <w:suppressAutoHyphens/>
        <w:spacing w:after="0" w:line="240" w:lineRule="auto"/>
        <w:ind w:left="0"/>
        <w:contextualSpacing w:val="0"/>
        <w:jc w:val="both"/>
      </w:pPr>
    </w:p>
    <w:p w14:paraId="10260735" w14:textId="77777777" w:rsidR="00DB7516" w:rsidRDefault="00DB7516" w:rsidP="00DB7516">
      <w:pPr>
        <w:pStyle w:val="ListParagraph"/>
        <w:ind w:left="0"/>
        <w:rPr>
          <w:b/>
        </w:rPr>
      </w:pPr>
      <w:r w:rsidRPr="00DB7516">
        <w:t xml:space="preserve">Client: </w:t>
      </w:r>
      <w:r w:rsidR="008353FD" w:rsidRPr="008353FD">
        <w:rPr>
          <w:b/>
        </w:rPr>
        <w:t>State Auto Insurance</w:t>
      </w:r>
      <w:r w:rsidRPr="008353FD">
        <w:rPr>
          <w:b/>
        </w:rPr>
        <w:t>,</w:t>
      </w:r>
      <w:r w:rsidRPr="00DB7516">
        <w:rPr>
          <w:b/>
        </w:rPr>
        <w:t xml:space="preserve"> </w:t>
      </w:r>
      <w:r>
        <w:rPr>
          <w:b/>
        </w:rPr>
        <w:t>Columbus OH</w:t>
      </w:r>
    </w:p>
    <w:p w14:paraId="7C09CA79" w14:textId="77777777" w:rsidR="00DB7516" w:rsidRPr="00B329DD" w:rsidRDefault="00DB7516" w:rsidP="00DB7516">
      <w:pPr>
        <w:pStyle w:val="ListParagraph"/>
        <w:ind w:left="0"/>
      </w:pPr>
      <w:r w:rsidRPr="00DB7516">
        <w:t xml:space="preserve">Duration: </w:t>
      </w:r>
      <w:r w:rsidR="008353FD">
        <w:rPr>
          <w:b/>
        </w:rPr>
        <w:t>May</w:t>
      </w:r>
      <w:r w:rsidRPr="00DB7516">
        <w:rPr>
          <w:b/>
        </w:rPr>
        <w:t xml:space="preserve"> 201</w:t>
      </w:r>
      <w:r w:rsidR="008353FD">
        <w:rPr>
          <w:b/>
        </w:rPr>
        <w:t>6</w:t>
      </w:r>
      <w:r>
        <w:rPr>
          <w:b/>
        </w:rPr>
        <w:t xml:space="preserve"> – </w:t>
      </w:r>
      <w:r w:rsidR="008353FD">
        <w:rPr>
          <w:b/>
        </w:rPr>
        <w:t>October</w:t>
      </w:r>
      <w:r w:rsidR="00B329DD">
        <w:rPr>
          <w:b/>
        </w:rPr>
        <w:t xml:space="preserve"> 201</w:t>
      </w:r>
      <w:r w:rsidR="008353FD">
        <w:rPr>
          <w:b/>
        </w:rPr>
        <w:t>8</w:t>
      </w:r>
    </w:p>
    <w:p w14:paraId="1EA97F97" w14:textId="77777777" w:rsidR="00467794" w:rsidRDefault="00DB7516" w:rsidP="000568D6">
      <w:pPr>
        <w:pStyle w:val="ListParagraph"/>
        <w:tabs>
          <w:tab w:val="center" w:pos="5234"/>
        </w:tabs>
        <w:ind w:left="0"/>
        <w:rPr>
          <w:b/>
          <w:bCs/>
        </w:rPr>
      </w:pPr>
      <w:r w:rsidRPr="00DB7516">
        <w:t xml:space="preserve">Position: </w:t>
      </w:r>
      <w:r w:rsidR="008353FD" w:rsidRPr="008353FD">
        <w:rPr>
          <w:b/>
          <w:bCs/>
        </w:rPr>
        <w:t>Senior Java</w:t>
      </w:r>
      <w:r w:rsidR="008353FD" w:rsidRPr="0090175B">
        <w:rPr>
          <w:rStyle w:val="span"/>
          <w:rFonts w:ascii="Tahoma" w:eastAsia="Tahoma" w:hAnsi="Tahoma" w:cs="Tahoma"/>
          <w:color w:val="494C4E"/>
          <w:sz w:val="20"/>
          <w:szCs w:val="20"/>
        </w:rPr>
        <w:t xml:space="preserve"> </w:t>
      </w:r>
      <w:r w:rsidR="00AB66FF" w:rsidRPr="00EA5B18">
        <w:rPr>
          <w:b/>
          <w:bCs/>
        </w:rPr>
        <w:t>Developer</w:t>
      </w:r>
      <w:r w:rsidR="000568D6">
        <w:rPr>
          <w:b/>
          <w:bCs/>
        </w:rPr>
        <w:tab/>
      </w:r>
    </w:p>
    <w:p w14:paraId="6790929A" w14:textId="77777777" w:rsidR="00467794" w:rsidRPr="00467794" w:rsidRDefault="00467794" w:rsidP="00467794">
      <w:pPr>
        <w:pStyle w:val="ListParagraph"/>
        <w:ind w:left="0"/>
        <w:rPr>
          <w:b/>
        </w:rPr>
      </w:pPr>
    </w:p>
    <w:p w14:paraId="30551A7A" w14:textId="77777777" w:rsidR="00DB7516" w:rsidRPr="00DB7516" w:rsidRDefault="00DB7516" w:rsidP="00DB7516">
      <w:pPr>
        <w:pStyle w:val="ListParagraph"/>
        <w:ind w:left="0"/>
        <w:rPr>
          <w:b/>
        </w:rPr>
      </w:pPr>
      <w:r w:rsidRPr="00DB7516">
        <w:rPr>
          <w:b/>
        </w:rPr>
        <w:t>Description:</w:t>
      </w:r>
    </w:p>
    <w:p w14:paraId="4BE58FD0" w14:textId="77777777" w:rsidR="008353FD" w:rsidRPr="008353FD" w:rsidRDefault="008353FD" w:rsidP="008353FD">
      <w:pPr>
        <w:pStyle w:val="divdocumentulli"/>
        <w:spacing w:line="300" w:lineRule="atLeast"/>
        <w:ind w:left="360"/>
        <w:rPr>
          <w:rFonts w:ascii="Calibri" w:eastAsia="Calibri" w:hAnsi="Calibri"/>
          <w:sz w:val="22"/>
          <w:szCs w:val="22"/>
        </w:rPr>
      </w:pPr>
      <w:r w:rsidRPr="008353FD">
        <w:rPr>
          <w:rFonts w:ascii="Calibri" w:eastAsia="Calibri" w:hAnsi="Calibri"/>
          <w:sz w:val="22"/>
          <w:szCs w:val="22"/>
        </w:rPr>
        <w:t xml:space="preserve">The Decision Tree is </w:t>
      </w:r>
      <w:proofErr w:type="gramStart"/>
      <w:r w:rsidRPr="008353FD">
        <w:rPr>
          <w:rFonts w:ascii="Calibri" w:eastAsia="Calibri" w:hAnsi="Calibri"/>
          <w:sz w:val="22"/>
          <w:szCs w:val="22"/>
        </w:rPr>
        <w:t>common</w:t>
      </w:r>
      <w:proofErr w:type="gramEnd"/>
      <w:r w:rsidRPr="008353FD">
        <w:rPr>
          <w:rFonts w:ascii="Calibri" w:eastAsia="Calibri" w:hAnsi="Calibri"/>
          <w:sz w:val="22"/>
          <w:szCs w:val="22"/>
        </w:rPr>
        <w:t xml:space="preserve"> service for to be used by sales funnel</w:t>
      </w:r>
      <w:r>
        <w:rPr>
          <w:rFonts w:ascii="Calibri" w:eastAsia="Calibri" w:hAnsi="Calibri"/>
          <w:sz w:val="22"/>
          <w:szCs w:val="22"/>
        </w:rPr>
        <w:t xml:space="preserve"> </w:t>
      </w:r>
      <w:r w:rsidRPr="008353FD">
        <w:rPr>
          <w:rFonts w:ascii="Calibri" w:eastAsia="Calibri" w:hAnsi="Calibri"/>
          <w:sz w:val="22"/>
          <w:szCs w:val="22"/>
        </w:rPr>
        <w:t>(Drupal/SA Connect/Portal) and Third-party Integration. It directs the user to the correct product</w:t>
      </w:r>
      <w:r>
        <w:rPr>
          <w:rFonts w:ascii="Calibri" w:eastAsia="Calibri" w:hAnsi="Calibri"/>
          <w:sz w:val="22"/>
          <w:szCs w:val="22"/>
        </w:rPr>
        <w:t xml:space="preserve"> </w:t>
      </w:r>
      <w:r w:rsidRPr="008353FD">
        <w:rPr>
          <w:rFonts w:ascii="Calibri" w:eastAsia="Calibri" w:hAnsi="Calibri"/>
          <w:sz w:val="22"/>
          <w:szCs w:val="22"/>
        </w:rPr>
        <w:t>and direct on inbound payload /Request to the correct system Based on state, Lob, Effective</w:t>
      </w:r>
      <w:r>
        <w:rPr>
          <w:rFonts w:ascii="Calibri" w:eastAsia="Calibri" w:hAnsi="Calibri"/>
          <w:sz w:val="22"/>
          <w:szCs w:val="22"/>
        </w:rPr>
        <w:t xml:space="preserve"> </w:t>
      </w:r>
      <w:proofErr w:type="gramStart"/>
      <w:r w:rsidRPr="008353FD">
        <w:rPr>
          <w:rFonts w:ascii="Calibri" w:eastAsia="Calibri" w:hAnsi="Calibri"/>
          <w:sz w:val="22"/>
          <w:szCs w:val="22"/>
        </w:rPr>
        <w:t>date</w:t>
      </w:r>
      <w:proofErr w:type="gramEnd"/>
      <w:r w:rsidRPr="008353FD">
        <w:rPr>
          <w:rFonts w:ascii="Calibri" w:eastAsia="Calibri" w:hAnsi="Calibri"/>
          <w:sz w:val="22"/>
          <w:szCs w:val="22"/>
        </w:rPr>
        <w:t xml:space="preserve"> and other requirements the caller of this service what product to drive to or in the case of</w:t>
      </w:r>
      <w:r>
        <w:rPr>
          <w:rFonts w:ascii="Calibri" w:eastAsia="Calibri" w:hAnsi="Calibri"/>
          <w:sz w:val="22"/>
          <w:szCs w:val="22"/>
        </w:rPr>
        <w:t xml:space="preserve"> </w:t>
      </w:r>
      <w:r w:rsidRPr="008353FD">
        <w:rPr>
          <w:rFonts w:ascii="Calibri" w:eastAsia="Calibri" w:hAnsi="Calibri"/>
          <w:sz w:val="22"/>
          <w:szCs w:val="22"/>
        </w:rPr>
        <w:t xml:space="preserve">comparative rater and AMS Inquiry what rater to use or what product to land on. </w:t>
      </w:r>
    </w:p>
    <w:p w14:paraId="40CB0211" w14:textId="77777777" w:rsidR="00DB7516" w:rsidRPr="00DB7516" w:rsidRDefault="00DB7516" w:rsidP="00DB7516">
      <w:pPr>
        <w:pStyle w:val="ListParagraph"/>
      </w:pPr>
    </w:p>
    <w:p w14:paraId="471B2868" w14:textId="77777777" w:rsidR="00DB7516" w:rsidRDefault="00DB7516" w:rsidP="0095578F">
      <w:pPr>
        <w:pStyle w:val="ListParagraph"/>
        <w:ind w:left="0"/>
        <w:rPr>
          <w:b/>
        </w:rPr>
      </w:pPr>
      <w:r w:rsidRPr="00DB7516">
        <w:rPr>
          <w:b/>
        </w:rPr>
        <w:t>Responsibilities:</w:t>
      </w:r>
    </w:p>
    <w:p w14:paraId="77E9FCA3" w14:textId="77777777" w:rsidR="0095578F" w:rsidRDefault="0095578F" w:rsidP="0095578F">
      <w:pPr>
        <w:pStyle w:val="ListParagraph"/>
      </w:pPr>
    </w:p>
    <w:p w14:paraId="6F671276" w14:textId="77F2AFAE" w:rsidR="00476F18" w:rsidRPr="005B41BD" w:rsidRDefault="00476F18" w:rsidP="00476F18">
      <w:pPr>
        <w:pStyle w:val="ListParagraph"/>
        <w:numPr>
          <w:ilvl w:val="0"/>
          <w:numId w:val="22"/>
        </w:numPr>
      </w:pPr>
      <w:r w:rsidRPr="00476F18">
        <w:t xml:space="preserve">Experienced in </w:t>
      </w:r>
      <w:r w:rsidRPr="00C83F22">
        <w:rPr>
          <w:b/>
          <w:bCs/>
        </w:rPr>
        <w:t>Spring Framework</w:t>
      </w:r>
      <w:r w:rsidRPr="00476F18">
        <w:t xml:space="preserve"> (Core, MVC), </w:t>
      </w:r>
      <w:r w:rsidR="008D6787" w:rsidRPr="00C623D4">
        <w:rPr>
          <w:b/>
          <w:bCs/>
        </w:rPr>
        <w:t xml:space="preserve">Rest </w:t>
      </w:r>
      <w:r w:rsidR="008D6787">
        <w:rPr>
          <w:b/>
          <w:bCs/>
        </w:rPr>
        <w:t>API</w:t>
      </w:r>
      <w:r w:rsidR="00C83F22">
        <w:rPr>
          <w:b/>
          <w:bCs/>
        </w:rPr>
        <w:t xml:space="preserve"> </w:t>
      </w:r>
      <w:r w:rsidRPr="00476F18">
        <w:t xml:space="preserve">and throughout the </w:t>
      </w:r>
      <w:proofErr w:type="gramStart"/>
      <w:r w:rsidRPr="00476F18">
        <w:t>application</w:t>
      </w:r>
      <w:proofErr w:type="gramEnd"/>
    </w:p>
    <w:p w14:paraId="603C2729" w14:textId="77777777" w:rsidR="005B41BD" w:rsidRPr="005B41BD" w:rsidRDefault="005B41BD" w:rsidP="005B41BD">
      <w:pPr>
        <w:pStyle w:val="ListParagraph"/>
        <w:numPr>
          <w:ilvl w:val="0"/>
          <w:numId w:val="22"/>
        </w:numPr>
      </w:pPr>
      <w:r w:rsidRPr="005B41BD">
        <w:t>Using Azure Kubernetes Service (AKS) to deploy Kubernetes cluster in Azure. Created an AKS cluster in the Azure portal, with the Azure CLI and used template driven deployment options such as Resource Manager Templates and Terraform</w:t>
      </w:r>
      <w:r w:rsidR="006325A4">
        <w:t>.</w:t>
      </w:r>
    </w:p>
    <w:p w14:paraId="7EB7381E" w14:textId="5A251469" w:rsidR="006325A4" w:rsidRPr="005B41BD" w:rsidRDefault="008353FD" w:rsidP="006325A4">
      <w:pPr>
        <w:pStyle w:val="ListParagraph"/>
        <w:numPr>
          <w:ilvl w:val="0"/>
          <w:numId w:val="22"/>
        </w:numPr>
      </w:pPr>
      <w:r w:rsidRPr="005B41BD">
        <w:t xml:space="preserve">Design and build </w:t>
      </w:r>
      <w:r w:rsidRPr="005B41BD">
        <w:rPr>
          <w:b/>
          <w:bCs/>
        </w:rPr>
        <w:t>Docker</w:t>
      </w:r>
      <w:r w:rsidRPr="005B41BD">
        <w:t xml:space="preserve"> images for various </w:t>
      </w:r>
      <w:r w:rsidRPr="005B41BD">
        <w:rPr>
          <w:b/>
          <w:bCs/>
        </w:rPr>
        <w:t>Microservices</w:t>
      </w:r>
      <w:r w:rsidRPr="005B41BD">
        <w:t xml:space="preserve"> and registered in </w:t>
      </w:r>
      <w:r w:rsidRPr="005B41BD">
        <w:rPr>
          <w:b/>
          <w:bCs/>
        </w:rPr>
        <w:t>AWS ECR</w:t>
      </w:r>
      <w:r w:rsidRPr="005B41BD">
        <w:t xml:space="preserve"> running on self-managed </w:t>
      </w:r>
      <w:r w:rsidRPr="005B41BD">
        <w:rPr>
          <w:b/>
          <w:bCs/>
        </w:rPr>
        <w:t>ECS</w:t>
      </w:r>
      <w:r w:rsidRPr="005B41BD">
        <w:t xml:space="preserve"> clusters </w:t>
      </w:r>
      <w:r w:rsidR="008D6787" w:rsidRPr="005B41BD">
        <w:t>using.</w:t>
      </w:r>
    </w:p>
    <w:p w14:paraId="55F0CA23" w14:textId="77777777" w:rsidR="008F3235" w:rsidRDefault="008F3235" w:rsidP="008353FD">
      <w:pPr>
        <w:pStyle w:val="divdocumentulli"/>
        <w:numPr>
          <w:ilvl w:val="0"/>
          <w:numId w:val="22"/>
        </w:numPr>
        <w:spacing w:line="300" w:lineRule="atLeast"/>
        <w:rPr>
          <w:rFonts w:ascii="Calibri" w:eastAsia="Calibri" w:hAnsi="Calibri"/>
          <w:sz w:val="22"/>
          <w:szCs w:val="22"/>
        </w:rPr>
      </w:pPr>
      <w:r w:rsidRPr="008F3235">
        <w:rPr>
          <w:rFonts w:ascii="Calibri" w:eastAsia="Calibri" w:hAnsi="Calibri"/>
          <w:sz w:val="22"/>
          <w:szCs w:val="22"/>
        </w:rPr>
        <w:t>Implemented Relational Database like Oracle and hands-on creating PL/SQL store procedures and functions for complex data flows and data base operations.</w:t>
      </w:r>
    </w:p>
    <w:p w14:paraId="118788A5" w14:textId="26A39F65" w:rsidR="008F3235" w:rsidRDefault="008F3235" w:rsidP="008353FD">
      <w:pPr>
        <w:pStyle w:val="divdocumentulli"/>
        <w:numPr>
          <w:ilvl w:val="0"/>
          <w:numId w:val="22"/>
        </w:numPr>
        <w:spacing w:line="300" w:lineRule="atLeast"/>
        <w:rPr>
          <w:rFonts w:ascii="Calibri" w:eastAsia="Calibri" w:hAnsi="Calibri"/>
          <w:sz w:val="22"/>
          <w:szCs w:val="22"/>
        </w:rPr>
      </w:pPr>
      <w:r w:rsidRPr="008F3235">
        <w:rPr>
          <w:rFonts w:ascii="Calibri" w:eastAsia="Calibri" w:hAnsi="Calibri"/>
          <w:sz w:val="22"/>
          <w:szCs w:val="22"/>
        </w:rPr>
        <w:t xml:space="preserve">Implemented Spring Circuit breaker pattern, integrated Hystrix dashboard to monitor Spring micro </w:t>
      </w:r>
      <w:r w:rsidR="008D6787" w:rsidRPr="008F3235">
        <w:rPr>
          <w:rFonts w:ascii="Calibri" w:eastAsia="Calibri" w:hAnsi="Calibri"/>
          <w:sz w:val="22"/>
          <w:szCs w:val="22"/>
        </w:rPr>
        <w:t>services.</w:t>
      </w:r>
    </w:p>
    <w:p w14:paraId="1791D2F3" w14:textId="77777777" w:rsidR="008F3235" w:rsidRPr="008353FD" w:rsidRDefault="008F3235" w:rsidP="008353FD">
      <w:pPr>
        <w:pStyle w:val="divdocumentulli"/>
        <w:numPr>
          <w:ilvl w:val="0"/>
          <w:numId w:val="22"/>
        </w:numPr>
        <w:spacing w:line="300" w:lineRule="atLeast"/>
        <w:rPr>
          <w:rFonts w:ascii="Calibri" w:eastAsia="Calibri" w:hAnsi="Calibri"/>
          <w:sz w:val="22"/>
          <w:szCs w:val="22"/>
        </w:rPr>
      </w:pPr>
      <w:r w:rsidRPr="008F3235">
        <w:rPr>
          <w:rFonts w:ascii="Calibri" w:eastAsia="Calibri" w:hAnsi="Calibri"/>
          <w:sz w:val="22"/>
          <w:szCs w:val="22"/>
        </w:rPr>
        <w:t>Created database triggers to perform automatic data insertions/deletions on Audit Tables.</w:t>
      </w:r>
    </w:p>
    <w:p w14:paraId="50565FCF" w14:textId="77777777" w:rsidR="008353FD" w:rsidRPr="008353FD" w:rsidRDefault="008353FD" w:rsidP="008353FD">
      <w:pPr>
        <w:pStyle w:val="divdocumentulli"/>
        <w:numPr>
          <w:ilvl w:val="0"/>
          <w:numId w:val="22"/>
        </w:numPr>
        <w:spacing w:line="300" w:lineRule="atLeast"/>
        <w:rPr>
          <w:rFonts w:ascii="Calibri" w:eastAsia="Calibri" w:hAnsi="Calibri"/>
          <w:sz w:val="22"/>
          <w:szCs w:val="22"/>
        </w:rPr>
      </w:pPr>
      <w:r w:rsidRPr="008353FD">
        <w:rPr>
          <w:rFonts w:ascii="Calibri" w:eastAsia="Calibri" w:hAnsi="Calibri"/>
          <w:sz w:val="22"/>
          <w:szCs w:val="22"/>
        </w:rPr>
        <w:t>AWS Auto Scaling Groups (</w:t>
      </w:r>
      <w:r w:rsidRPr="00C623D4">
        <w:rPr>
          <w:rFonts w:ascii="Calibri" w:eastAsia="Calibri" w:hAnsi="Calibri"/>
          <w:b/>
          <w:bCs/>
          <w:sz w:val="22"/>
          <w:szCs w:val="22"/>
        </w:rPr>
        <w:t>ASG</w:t>
      </w:r>
      <w:r w:rsidRPr="008353FD">
        <w:rPr>
          <w:rFonts w:ascii="Calibri" w:eastAsia="Calibri" w:hAnsi="Calibri"/>
          <w:sz w:val="22"/>
          <w:szCs w:val="22"/>
        </w:rPr>
        <w:t>) and AWS Application Load Balancer (</w:t>
      </w:r>
      <w:r w:rsidRPr="00C623D4">
        <w:rPr>
          <w:rFonts w:ascii="Calibri" w:eastAsia="Calibri" w:hAnsi="Calibri"/>
          <w:b/>
          <w:bCs/>
          <w:sz w:val="22"/>
          <w:szCs w:val="22"/>
        </w:rPr>
        <w:t>ALB</w:t>
      </w:r>
      <w:r w:rsidRPr="008353FD">
        <w:rPr>
          <w:rFonts w:ascii="Calibri" w:eastAsia="Calibri" w:hAnsi="Calibri"/>
          <w:sz w:val="22"/>
          <w:szCs w:val="22"/>
        </w:rPr>
        <w:t>).</w:t>
      </w:r>
    </w:p>
    <w:p w14:paraId="1CA6767F" w14:textId="77777777" w:rsidR="008353FD" w:rsidRPr="008353FD" w:rsidRDefault="008353FD" w:rsidP="008353FD">
      <w:pPr>
        <w:pStyle w:val="divdocumentulli"/>
        <w:numPr>
          <w:ilvl w:val="0"/>
          <w:numId w:val="22"/>
        </w:numPr>
        <w:spacing w:line="300" w:lineRule="atLeast"/>
        <w:rPr>
          <w:rFonts w:ascii="Calibri" w:eastAsia="Calibri" w:hAnsi="Calibri"/>
          <w:sz w:val="22"/>
          <w:szCs w:val="22"/>
        </w:rPr>
      </w:pPr>
      <w:r w:rsidRPr="008353FD">
        <w:rPr>
          <w:rFonts w:ascii="Calibri" w:eastAsia="Calibri" w:hAnsi="Calibri"/>
          <w:sz w:val="22"/>
          <w:szCs w:val="22"/>
        </w:rPr>
        <w:t xml:space="preserve">Designed and implemented complete functionality and Business logic execution and invocation using </w:t>
      </w:r>
      <w:r w:rsidR="00C623D4" w:rsidRPr="00C623D4">
        <w:rPr>
          <w:rFonts w:ascii="Calibri" w:eastAsia="Calibri" w:hAnsi="Calibri"/>
          <w:b/>
          <w:bCs/>
          <w:sz w:val="22"/>
          <w:szCs w:val="22"/>
        </w:rPr>
        <w:t>Rest API</w:t>
      </w:r>
      <w:r w:rsidR="00C623D4">
        <w:rPr>
          <w:rFonts w:ascii="Calibri" w:eastAsia="Calibri" w:hAnsi="Calibri"/>
          <w:sz w:val="22"/>
          <w:szCs w:val="22"/>
        </w:rPr>
        <w:t>.</w:t>
      </w:r>
    </w:p>
    <w:p w14:paraId="391CA800" w14:textId="77777777" w:rsidR="008353FD" w:rsidRPr="008353FD" w:rsidRDefault="008353FD" w:rsidP="008353FD">
      <w:pPr>
        <w:pStyle w:val="divdocumentulli"/>
        <w:numPr>
          <w:ilvl w:val="0"/>
          <w:numId w:val="22"/>
        </w:numPr>
        <w:spacing w:line="300" w:lineRule="atLeast"/>
        <w:rPr>
          <w:rFonts w:ascii="Calibri" w:eastAsia="Calibri" w:hAnsi="Calibri"/>
          <w:sz w:val="22"/>
          <w:szCs w:val="22"/>
        </w:rPr>
      </w:pPr>
      <w:r w:rsidRPr="008353FD">
        <w:rPr>
          <w:rFonts w:ascii="Calibri" w:eastAsia="Calibri" w:hAnsi="Calibri"/>
          <w:sz w:val="22"/>
          <w:szCs w:val="22"/>
        </w:rPr>
        <w:t>Maintained states in the stores and dispatched the actions using redux.</w:t>
      </w:r>
    </w:p>
    <w:p w14:paraId="1B65D4E1" w14:textId="77777777" w:rsidR="008353FD" w:rsidRPr="008353FD" w:rsidRDefault="008353FD" w:rsidP="008353FD">
      <w:pPr>
        <w:pStyle w:val="divdocumentulli"/>
        <w:numPr>
          <w:ilvl w:val="0"/>
          <w:numId w:val="22"/>
        </w:numPr>
        <w:spacing w:line="300" w:lineRule="atLeast"/>
        <w:rPr>
          <w:rFonts w:ascii="Calibri" w:eastAsia="Calibri" w:hAnsi="Calibri"/>
          <w:sz w:val="22"/>
          <w:szCs w:val="22"/>
        </w:rPr>
      </w:pPr>
      <w:r w:rsidRPr="008353FD">
        <w:rPr>
          <w:rFonts w:ascii="Calibri" w:eastAsia="Calibri" w:hAnsi="Calibri"/>
          <w:sz w:val="22"/>
          <w:szCs w:val="22"/>
        </w:rPr>
        <w:t xml:space="preserve">Used </w:t>
      </w:r>
      <w:r w:rsidRPr="00C623D4">
        <w:rPr>
          <w:rFonts w:ascii="Calibri" w:eastAsia="Calibri" w:hAnsi="Calibri"/>
          <w:b/>
          <w:bCs/>
          <w:sz w:val="22"/>
          <w:szCs w:val="22"/>
        </w:rPr>
        <w:t>Kubernetes</w:t>
      </w:r>
      <w:r w:rsidRPr="008353FD">
        <w:rPr>
          <w:rFonts w:ascii="Calibri" w:eastAsia="Calibri" w:hAnsi="Calibri"/>
          <w:sz w:val="22"/>
          <w:szCs w:val="22"/>
        </w:rPr>
        <w:t xml:space="preserve"> to orchestrate the deployment, scaling, and management of </w:t>
      </w:r>
      <w:r w:rsidRPr="00C623D4">
        <w:rPr>
          <w:rFonts w:ascii="Calibri" w:eastAsia="Calibri" w:hAnsi="Calibri"/>
          <w:b/>
          <w:bCs/>
          <w:sz w:val="22"/>
          <w:szCs w:val="22"/>
        </w:rPr>
        <w:t>Docker</w:t>
      </w:r>
      <w:r w:rsidRPr="008353FD">
        <w:rPr>
          <w:rFonts w:ascii="Calibri" w:eastAsia="Calibri" w:hAnsi="Calibri"/>
          <w:sz w:val="22"/>
          <w:szCs w:val="22"/>
        </w:rPr>
        <w:t xml:space="preserve"> Containers.</w:t>
      </w:r>
    </w:p>
    <w:p w14:paraId="2CA47D27" w14:textId="77777777" w:rsidR="00C83F22" w:rsidRDefault="00C83F22" w:rsidP="00C83F22">
      <w:pPr>
        <w:pStyle w:val="divdocumentulli"/>
        <w:numPr>
          <w:ilvl w:val="0"/>
          <w:numId w:val="22"/>
        </w:numPr>
        <w:spacing w:line="300" w:lineRule="atLeast"/>
        <w:rPr>
          <w:rFonts w:ascii="Calibri" w:eastAsia="Calibri" w:hAnsi="Calibri"/>
          <w:sz w:val="22"/>
          <w:szCs w:val="22"/>
        </w:rPr>
      </w:pPr>
      <w:r w:rsidRPr="002C1118">
        <w:rPr>
          <w:rFonts w:ascii="Calibri" w:eastAsia="Calibri" w:hAnsi="Calibri"/>
          <w:sz w:val="22"/>
          <w:szCs w:val="22"/>
        </w:rPr>
        <w:t xml:space="preserve">Worked on </w:t>
      </w:r>
      <w:r>
        <w:rPr>
          <w:rFonts w:ascii="Calibri" w:eastAsia="Calibri" w:hAnsi="Calibri"/>
          <w:b/>
          <w:bCs/>
          <w:sz w:val="22"/>
          <w:szCs w:val="22"/>
        </w:rPr>
        <w:t>Jenkins</w:t>
      </w:r>
      <w:r>
        <w:rPr>
          <w:rFonts w:ascii="Calibri" w:eastAsia="Calibri" w:hAnsi="Calibri"/>
          <w:sz w:val="22"/>
          <w:szCs w:val="22"/>
        </w:rPr>
        <w:t xml:space="preserve"> </w:t>
      </w:r>
      <w:r w:rsidRPr="002C1118">
        <w:rPr>
          <w:rFonts w:ascii="Calibri" w:eastAsia="Calibri" w:hAnsi="Calibri"/>
          <w:sz w:val="22"/>
          <w:szCs w:val="22"/>
        </w:rPr>
        <w:t xml:space="preserve">CI/CD pipeline to deploy microservice as Docker container using Ansible, Harness and </w:t>
      </w:r>
      <w:r w:rsidRPr="00E63052">
        <w:rPr>
          <w:rFonts w:ascii="Calibri" w:eastAsia="Calibri" w:hAnsi="Calibri"/>
          <w:b/>
          <w:bCs/>
          <w:sz w:val="22"/>
          <w:szCs w:val="22"/>
        </w:rPr>
        <w:t>GitHub</w:t>
      </w:r>
      <w:r w:rsidRPr="002C1118">
        <w:rPr>
          <w:rFonts w:ascii="Calibri" w:eastAsia="Calibri" w:hAnsi="Calibri"/>
          <w:sz w:val="22"/>
          <w:szCs w:val="22"/>
        </w:rPr>
        <w:t xml:space="preserve"> in completely automated rolling deployment pattern for version upgrades.</w:t>
      </w:r>
    </w:p>
    <w:p w14:paraId="3D620A99" w14:textId="77777777" w:rsidR="008353FD" w:rsidRPr="008353FD" w:rsidRDefault="008353FD" w:rsidP="008353FD">
      <w:pPr>
        <w:pStyle w:val="divdocumentulli"/>
        <w:numPr>
          <w:ilvl w:val="0"/>
          <w:numId w:val="22"/>
        </w:numPr>
        <w:spacing w:line="300" w:lineRule="atLeast"/>
        <w:rPr>
          <w:rFonts w:ascii="Calibri" w:eastAsia="Calibri" w:hAnsi="Calibri"/>
          <w:sz w:val="22"/>
          <w:szCs w:val="22"/>
        </w:rPr>
      </w:pPr>
      <w:r w:rsidRPr="008353FD">
        <w:rPr>
          <w:rFonts w:ascii="Calibri" w:eastAsia="Calibri" w:hAnsi="Calibri"/>
          <w:sz w:val="22"/>
          <w:szCs w:val="22"/>
        </w:rPr>
        <w:t xml:space="preserve"> </w:t>
      </w:r>
      <w:r w:rsidR="00C83F22">
        <w:rPr>
          <w:rFonts w:ascii="Calibri" w:eastAsia="Calibri" w:hAnsi="Calibri"/>
          <w:sz w:val="22"/>
          <w:szCs w:val="22"/>
        </w:rPr>
        <w:t xml:space="preserve">Worked on </w:t>
      </w:r>
      <w:r w:rsidR="00C83F22" w:rsidRPr="00C83F22">
        <w:rPr>
          <w:rFonts w:ascii="Calibri" w:eastAsia="Calibri" w:hAnsi="Calibri"/>
          <w:b/>
          <w:bCs/>
          <w:sz w:val="22"/>
          <w:szCs w:val="22"/>
        </w:rPr>
        <w:t>JIRA</w:t>
      </w:r>
      <w:r w:rsidRPr="008353FD">
        <w:rPr>
          <w:rFonts w:ascii="Calibri" w:eastAsia="Calibri" w:hAnsi="Calibri"/>
          <w:sz w:val="22"/>
          <w:szCs w:val="22"/>
        </w:rPr>
        <w:t xml:space="preserve"> for </w:t>
      </w:r>
      <w:r w:rsidR="00C83F22">
        <w:rPr>
          <w:rFonts w:ascii="Calibri" w:eastAsia="Calibri" w:hAnsi="Calibri"/>
          <w:sz w:val="22"/>
          <w:szCs w:val="22"/>
        </w:rPr>
        <w:t>sprint story tracking</w:t>
      </w:r>
      <w:r w:rsidRPr="008353FD">
        <w:rPr>
          <w:rFonts w:ascii="Calibri" w:eastAsia="Calibri" w:hAnsi="Calibri"/>
          <w:sz w:val="22"/>
          <w:szCs w:val="22"/>
        </w:rPr>
        <w:t>.</w:t>
      </w:r>
    </w:p>
    <w:p w14:paraId="753D69B8" w14:textId="77777777" w:rsidR="008353FD" w:rsidRPr="00C83F22" w:rsidRDefault="008353FD" w:rsidP="008353FD">
      <w:pPr>
        <w:pStyle w:val="divdocumentulli"/>
        <w:numPr>
          <w:ilvl w:val="0"/>
          <w:numId w:val="22"/>
        </w:numPr>
        <w:spacing w:line="300" w:lineRule="atLeast"/>
        <w:rPr>
          <w:rFonts w:ascii="Calibri" w:eastAsia="Calibri" w:hAnsi="Calibri"/>
          <w:b/>
          <w:bCs/>
          <w:sz w:val="22"/>
          <w:szCs w:val="22"/>
        </w:rPr>
      </w:pPr>
      <w:r w:rsidRPr="008353FD">
        <w:rPr>
          <w:rFonts w:ascii="Calibri" w:eastAsia="Calibri" w:hAnsi="Calibri"/>
          <w:sz w:val="22"/>
          <w:szCs w:val="22"/>
        </w:rPr>
        <w:t xml:space="preserve">Developed real time integration with Slack to send a message when a </w:t>
      </w:r>
      <w:r w:rsidRPr="00C83F22">
        <w:rPr>
          <w:rFonts w:ascii="Calibri" w:eastAsia="Calibri" w:hAnsi="Calibri"/>
          <w:b/>
          <w:bCs/>
          <w:sz w:val="22"/>
          <w:szCs w:val="22"/>
        </w:rPr>
        <w:t>Cloud watch</w:t>
      </w:r>
      <w:r w:rsidRPr="008353FD">
        <w:rPr>
          <w:rFonts w:ascii="Calibri" w:eastAsia="Calibri" w:hAnsi="Calibri"/>
          <w:sz w:val="22"/>
          <w:szCs w:val="22"/>
        </w:rPr>
        <w:t xml:space="preserve"> alarm triggers using </w:t>
      </w:r>
      <w:r w:rsidRPr="00C83F22">
        <w:rPr>
          <w:rFonts w:ascii="Calibri" w:eastAsia="Calibri" w:hAnsi="Calibri"/>
          <w:b/>
          <w:bCs/>
          <w:sz w:val="22"/>
          <w:szCs w:val="22"/>
        </w:rPr>
        <w:t>AWS Chatbot.</w:t>
      </w:r>
    </w:p>
    <w:p w14:paraId="500DA563" w14:textId="77777777" w:rsidR="008353FD" w:rsidRPr="008353FD" w:rsidRDefault="008353FD" w:rsidP="008353FD">
      <w:pPr>
        <w:pStyle w:val="divdocumentulli"/>
        <w:numPr>
          <w:ilvl w:val="0"/>
          <w:numId w:val="22"/>
        </w:numPr>
        <w:spacing w:line="300" w:lineRule="atLeast"/>
        <w:rPr>
          <w:rFonts w:ascii="Calibri" w:eastAsia="Calibri" w:hAnsi="Calibri"/>
          <w:sz w:val="22"/>
          <w:szCs w:val="22"/>
        </w:rPr>
      </w:pPr>
      <w:r w:rsidRPr="008353FD">
        <w:rPr>
          <w:rFonts w:ascii="Calibri" w:eastAsia="Calibri" w:hAnsi="Calibri"/>
          <w:sz w:val="22"/>
          <w:szCs w:val="22"/>
        </w:rPr>
        <w:t xml:space="preserve">Creating/Maintaining </w:t>
      </w:r>
      <w:r w:rsidRPr="00383524">
        <w:rPr>
          <w:rFonts w:ascii="Calibri" w:eastAsia="Calibri" w:hAnsi="Calibri"/>
          <w:b/>
          <w:bCs/>
          <w:sz w:val="22"/>
          <w:szCs w:val="22"/>
        </w:rPr>
        <w:t>MongoDB</w:t>
      </w:r>
      <w:r w:rsidRPr="008353FD">
        <w:rPr>
          <w:rFonts w:ascii="Calibri" w:eastAsia="Calibri" w:hAnsi="Calibri"/>
          <w:sz w:val="22"/>
          <w:szCs w:val="22"/>
        </w:rPr>
        <w:t xml:space="preserve"> database and Node server.</w:t>
      </w:r>
    </w:p>
    <w:p w14:paraId="368EB662" w14:textId="77777777" w:rsidR="008353FD" w:rsidRPr="008353FD" w:rsidRDefault="008353FD" w:rsidP="008353FD">
      <w:pPr>
        <w:pStyle w:val="divdocumentulli"/>
        <w:numPr>
          <w:ilvl w:val="0"/>
          <w:numId w:val="22"/>
        </w:numPr>
        <w:spacing w:line="300" w:lineRule="atLeast"/>
        <w:rPr>
          <w:rFonts w:ascii="Calibri" w:eastAsia="Calibri" w:hAnsi="Calibri"/>
          <w:sz w:val="22"/>
          <w:szCs w:val="22"/>
        </w:rPr>
      </w:pPr>
      <w:r w:rsidRPr="008353FD">
        <w:rPr>
          <w:rFonts w:ascii="Calibri" w:eastAsia="Calibri" w:hAnsi="Calibri"/>
          <w:sz w:val="22"/>
          <w:szCs w:val="22"/>
        </w:rPr>
        <w:t xml:space="preserve">Worked on DevOps tools and CI/CD deployment pipeline, code building WAR, JAR files using </w:t>
      </w:r>
      <w:r w:rsidRPr="00383524">
        <w:rPr>
          <w:rFonts w:ascii="Calibri" w:eastAsia="Calibri" w:hAnsi="Calibri"/>
          <w:b/>
          <w:bCs/>
          <w:sz w:val="22"/>
          <w:szCs w:val="22"/>
        </w:rPr>
        <w:t>Maven</w:t>
      </w:r>
      <w:r w:rsidRPr="008353FD">
        <w:rPr>
          <w:rFonts w:ascii="Calibri" w:eastAsia="Calibri" w:hAnsi="Calibri"/>
          <w:sz w:val="22"/>
          <w:szCs w:val="22"/>
        </w:rPr>
        <w:t xml:space="preserve">, </w:t>
      </w:r>
      <w:r w:rsidRPr="00383524">
        <w:rPr>
          <w:rFonts w:ascii="Calibri" w:eastAsia="Calibri" w:hAnsi="Calibri"/>
          <w:b/>
          <w:bCs/>
          <w:sz w:val="22"/>
          <w:szCs w:val="22"/>
        </w:rPr>
        <w:t>Jenkins</w:t>
      </w:r>
      <w:r w:rsidRPr="008353FD">
        <w:rPr>
          <w:rFonts w:ascii="Calibri" w:eastAsia="Calibri" w:hAnsi="Calibri"/>
          <w:sz w:val="22"/>
          <w:szCs w:val="22"/>
        </w:rPr>
        <w:t xml:space="preserve">, </w:t>
      </w:r>
    </w:p>
    <w:p w14:paraId="1BF7AB44" w14:textId="77777777" w:rsidR="008353FD" w:rsidRPr="008353FD" w:rsidRDefault="008353FD" w:rsidP="008353FD">
      <w:pPr>
        <w:pStyle w:val="divdocumentulli"/>
        <w:numPr>
          <w:ilvl w:val="0"/>
          <w:numId w:val="22"/>
        </w:numPr>
        <w:spacing w:line="300" w:lineRule="atLeast"/>
        <w:rPr>
          <w:rFonts w:ascii="Calibri" w:eastAsia="Calibri" w:hAnsi="Calibri"/>
          <w:sz w:val="22"/>
          <w:szCs w:val="22"/>
        </w:rPr>
      </w:pPr>
      <w:r w:rsidRPr="008353FD">
        <w:rPr>
          <w:rFonts w:ascii="Calibri" w:eastAsia="Calibri" w:hAnsi="Calibri"/>
          <w:sz w:val="22"/>
          <w:szCs w:val="22"/>
        </w:rPr>
        <w:t xml:space="preserve">AWS ECR, Docker containers, Kubernetes clusters and OpenShift for container orchestrations. </w:t>
      </w:r>
    </w:p>
    <w:p w14:paraId="07720521" w14:textId="77777777" w:rsidR="00DB7516" w:rsidRPr="00DB7516" w:rsidRDefault="008353FD" w:rsidP="008353FD">
      <w:pPr>
        <w:pStyle w:val="ListParagraph"/>
        <w:ind w:left="0"/>
      </w:pPr>
      <w:r>
        <w:t xml:space="preserve">             </w:t>
      </w:r>
      <w:r w:rsidRPr="008353FD">
        <w:t xml:space="preserve">Worked on various cloud monitoring tools like </w:t>
      </w:r>
      <w:r w:rsidR="00E41001" w:rsidRPr="00E41001">
        <w:rPr>
          <w:b/>
          <w:bCs/>
        </w:rPr>
        <w:t>Splunk, Dynatrace</w:t>
      </w:r>
      <w:r w:rsidRPr="00E41001">
        <w:rPr>
          <w:b/>
          <w:bCs/>
        </w:rPr>
        <w:t>.</w:t>
      </w:r>
    </w:p>
    <w:p w14:paraId="3C3B8A05" w14:textId="77777777" w:rsidR="00467794" w:rsidRDefault="00467794" w:rsidP="00467794">
      <w:pPr>
        <w:pStyle w:val="divdocumentulli"/>
        <w:spacing w:line="300" w:lineRule="atLeast"/>
        <w:rPr>
          <w:rStyle w:val="span"/>
          <w:rFonts w:ascii="Tahoma" w:eastAsia="Tahoma" w:hAnsi="Tahoma" w:cs="Tahoma"/>
          <w:color w:val="494C4E"/>
          <w:sz w:val="20"/>
          <w:szCs w:val="20"/>
        </w:rPr>
      </w:pPr>
      <w:r w:rsidRPr="00467794">
        <w:rPr>
          <w:rFonts w:ascii="Calibri" w:eastAsia="Calibri" w:hAnsi="Calibri"/>
          <w:b/>
          <w:sz w:val="22"/>
          <w:szCs w:val="22"/>
        </w:rPr>
        <w:t>Environment</w:t>
      </w:r>
      <w:r w:rsidRPr="00467794">
        <w:rPr>
          <w:rFonts w:ascii="Calibri" w:eastAsia="Calibri" w:hAnsi="Calibri"/>
          <w:sz w:val="22"/>
          <w:szCs w:val="22"/>
        </w:rPr>
        <w:t>:</w:t>
      </w:r>
      <w:r w:rsidRPr="0090175B">
        <w:rPr>
          <w:rStyle w:val="span"/>
          <w:rFonts w:ascii="Tahoma" w:eastAsia="Tahoma" w:hAnsi="Tahoma" w:cs="Tahoma"/>
          <w:color w:val="494C4E"/>
          <w:sz w:val="20"/>
          <w:szCs w:val="20"/>
        </w:rPr>
        <w:t xml:space="preserve"> </w:t>
      </w:r>
      <w:r w:rsidR="00476F18" w:rsidRPr="00476F18">
        <w:rPr>
          <w:rFonts w:ascii="Calibri" w:eastAsia="Calibri" w:hAnsi="Calibri"/>
          <w:sz w:val="22"/>
          <w:szCs w:val="22"/>
        </w:rPr>
        <w:t>Core Java 1.7, Jersey (Restful Webservices), JDBC,</w:t>
      </w:r>
      <w:r w:rsidR="00C623D4">
        <w:rPr>
          <w:rFonts w:ascii="Calibri" w:eastAsia="Calibri" w:hAnsi="Calibri"/>
          <w:sz w:val="22"/>
          <w:szCs w:val="22"/>
        </w:rPr>
        <w:t xml:space="preserve"> Maven, Mongo DB,</w:t>
      </w:r>
      <w:r w:rsidR="00476F18" w:rsidRPr="00476F18">
        <w:rPr>
          <w:rFonts w:ascii="Calibri" w:eastAsia="Calibri" w:hAnsi="Calibri"/>
          <w:sz w:val="22"/>
          <w:szCs w:val="22"/>
        </w:rPr>
        <w:t xml:space="preserve"> </w:t>
      </w:r>
      <w:r w:rsidR="00C83F22">
        <w:rPr>
          <w:rFonts w:ascii="Calibri" w:eastAsia="Calibri" w:hAnsi="Calibri"/>
          <w:sz w:val="22"/>
          <w:szCs w:val="22"/>
        </w:rPr>
        <w:t>AWS,</w:t>
      </w:r>
      <w:r w:rsidR="00C83F22" w:rsidRPr="00476F18">
        <w:rPr>
          <w:rFonts w:ascii="Calibri" w:eastAsia="Calibri" w:hAnsi="Calibri"/>
          <w:sz w:val="22"/>
          <w:szCs w:val="22"/>
        </w:rPr>
        <w:t xml:space="preserve"> Apache</w:t>
      </w:r>
      <w:r w:rsidR="00476F18" w:rsidRPr="00476F18">
        <w:rPr>
          <w:rFonts w:ascii="Calibri" w:eastAsia="Calibri" w:hAnsi="Calibri"/>
          <w:sz w:val="22"/>
          <w:szCs w:val="22"/>
        </w:rPr>
        <w:t xml:space="preserve"> </w:t>
      </w:r>
      <w:r w:rsidR="00A677E8" w:rsidRPr="00476F18">
        <w:rPr>
          <w:rFonts w:ascii="Calibri" w:eastAsia="Calibri" w:hAnsi="Calibri"/>
          <w:sz w:val="22"/>
          <w:szCs w:val="22"/>
        </w:rPr>
        <w:t>Commons,</w:t>
      </w:r>
      <w:r w:rsidR="00A677E8">
        <w:rPr>
          <w:rFonts w:ascii="Calibri" w:eastAsia="Calibri" w:hAnsi="Calibri"/>
          <w:sz w:val="22"/>
          <w:szCs w:val="22"/>
        </w:rPr>
        <w:t xml:space="preserve"> AWS,</w:t>
      </w:r>
      <w:r w:rsidR="00476F18" w:rsidRPr="00476F18">
        <w:rPr>
          <w:rFonts w:ascii="Calibri" w:eastAsia="Calibri" w:hAnsi="Calibri"/>
          <w:sz w:val="22"/>
          <w:szCs w:val="22"/>
        </w:rPr>
        <w:t xml:space="preserve"> Jetty, Tortoise SVN, IntelliJ IDEA, Eclipse, SQL Server 2012</w:t>
      </w:r>
      <w:r w:rsidRPr="00467794">
        <w:rPr>
          <w:rFonts w:ascii="Calibri" w:eastAsia="Calibri" w:hAnsi="Calibri"/>
          <w:sz w:val="22"/>
          <w:szCs w:val="22"/>
        </w:rPr>
        <w:t>, Junit, Agile.</w:t>
      </w:r>
    </w:p>
    <w:p w14:paraId="532AC326" w14:textId="77777777" w:rsidR="00DB7516" w:rsidRPr="003D69D5" w:rsidRDefault="00DB7516" w:rsidP="00AD50E7">
      <w:pPr>
        <w:pStyle w:val="ListParagraph"/>
        <w:widowControl w:val="0"/>
        <w:pBdr>
          <w:top w:val="nil"/>
          <w:left w:val="nil"/>
          <w:bottom w:val="nil"/>
          <w:right w:val="nil"/>
          <w:between w:val="nil"/>
          <w:bar w:val="nil"/>
        </w:pBdr>
        <w:suppressAutoHyphens/>
        <w:spacing w:after="0" w:line="240" w:lineRule="auto"/>
        <w:ind w:left="0"/>
        <w:contextualSpacing w:val="0"/>
        <w:jc w:val="both"/>
      </w:pPr>
    </w:p>
    <w:p w14:paraId="2A8D60C6" w14:textId="77777777" w:rsidR="001639CC" w:rsidRDefault="001639CC" w:rsidP="00AD50E7">
      <w:pPr>
        <w:pStyle w:val="ListParagraph"/>
        <w:widowControl w:val="0"/>
        <w:pBdr>
          <w:top w:val="nil"/>
          <w:left w:val="nil"/>
          <w:bottom w:val="nil"/>
          <w:right w:val="nil"/>
          <w:between w:val="nil"/>
          <w:bar w:val="nil"/>
        </w:pBdr>
        <w:suppressAutoHyphens/>
        <w:spacing w:after="0" w:line="240" w:lineRule="auto"/>
        <w:ind w:left="0"/>
        <w:contextualSpacing w:val="0"/>
        <w:jc w:val="both"/>
        <w:rPr>
          <w:b/>
        </w:rPr>
      </w:pPr>
      <w:r w:rsidRPr="003D69D5">
        <w:t xml:space="preserve">Client: </w:t>
      </w:r>
      <w:r w:rsidRPr="003D69D5">
        <w:rPr>
          <w:b/>
        </w:rPr>
        <w:t>T</w:t>
      </w:r>
      <w:r w:rsidR="00467794">
        <w:rPr>
          <w:b/>
        </w:rPr>
        <w:t>oyota</w:t>
      </w:r>
      <w:r w:rsidR="006212BF" w:rsidRPr="003D69D5">
        <w:rPr>
          <w:b/>
        </w:rPr>
        <w:t xml:space="preserve">, </w:t>
      </w:r>
      <w:r w:rsidR="00467794">
        <w:rPr>
          <w:b/>
        </w:rPr>
        <w:t>Aichi</w:t>
      </w:r>
      <w:r w:rsidR="006212BF" w:rsidRPr="003D69D5">
        <w:rPr>
          <w:b/>
        </w:rPr>
        <w:t xml:space="preserve"> </w:t>
      </w:r>
      <w:r w:rsidR="00467794">
        <w:rPr>
          <w:b/>
        </w:rPr>
        <w:t>Japan</w:t>
      </w:r>
    </w:p>
    <w:p w14:paraId="2DE57A29" w14:textId="77777777" w:rsidR="001639CC" w:rsidRPr="003D69D5" w:rsidRDefault="001639CC" w:rsidP="00AD50E7">
      <w:pPr>
        <w:pStyle w:val="ListParagraph"/>
        <w:widowControl w:val="0"/>
        <w:pBdr>
          <w:top w:val="nil"/>
          <w:left w:val="nil"/>
          <w:bottom w:val="nil"/>
          <w:right w:val="nil"/>
          <w:between w:val="nil"/>
          <w:bar w:val="nil"/>
        </w:pBdr>
        <w:suppressAutoHyphens/>
        <w:spacing w:after="0" w:line="240" w:lineRule="auto"/>
        <w:ind w:left="0"/>
        <w:contextualSpacing w:val="0"/>
        <w:jc w:val="both"/>
      </w:pPr>
      <w:r w:rsidRPr="003D69D5">
        <w:t xml:space="preserve">Duration: </w:t>
      </w:r>
      <w:r w:rsidR="00467794">
        <w:rPr>
          <w:b/>
        </w:rPr>
        <w:t>June</w:t>
      </w:r>
      <w:r w:rsidR="0017069F">
        <w:rPr>
          <w:b/>
        </w:rPr>
        <w:t xml:space="preserve"> 201</w:t>
      </w:r>
      <w:r w:rsidR="00467794">
        <w:rPr>
          <w:b/>
        </w:rPr>
        <w:t>5</w:t>
      </w:r>
      <w:r w:rsidR="00DB7516">
        <w:rPr>
          <w:b/>
        </w:rPr>
        <w:t xml:space="preserve"> – </w:t>
      </w:r>
      <w:r w:rsidR="00467794">
        <w:rPr>
          <w:b/>
        </w:rPr>
        <w:t>April</w:t>
      </w:r>
      <w:r w:rsidR="00DB7516">
        <w:rPr>
          <w:b/>
        </w:rPr>
        <w:t xml:space="preserve"> 201</w:t>
      </w:r>
      <w:r w:rsidR="00467794">
        <w:rPr>
          <w:b/>
        </w:rPr>
        <w:t>6</w:t>
      </w:r>
    </w:p>
    <w:p w14:paraId="578C3BC1" w14:textId="77777777" w:rsidR="001639CC" w:rsidRPr="003D69D5" w:rsidRDefault="001639CC" w:rsidP="00AD50E7">
      <w:pPr>
        <w:pStyle w:val="ListParagraph"/>
        <w:widowControl w:val="0"/>
        <w:pBdr>
          <w:top w:val="nil"/>
          <w:left w:val="nil"/>
          <w:bottom w:val="nil"/>
          <w:right w:val="nil"/>
          <w:between w:val="nil"/>
          <w:bar w:val="nil"/>
        </w:pBdr>
        <w:suppressAutoHyphens/>
        <w:spacing w:after="0" w:line="240" w:lineRule="auto"/>
        <w:ind w:left="0"/>
        <w:contextualSpacing w:val="0"/>
        <w:jc w:val="both"/>
        <w:rPr>
          <w:b/>
        </w:rPr>
      </w:pPr>
      <w:r w:rsidRPr="003D69D5">
        <w:t>Position:</w:t>
      </w:r>
      <w:r w:rsidR="00EA5B18">
        <w:t xml:space="preserve"> </w:t>
      </w:r>
      <w:r w:rsidR="00467794">
        <w:rPr>
          <w:b/>
          <w:bCs/>
        </w:rPr>
        <w:t>Java</w:t>
      </w:r>
      <w:r w:rsidR="00AB66FF" w:rsidRPr="00EA5B18">
        <w:rPr>
          <w:b/>
          <w:bCs/>
        </w:rPr>
        <w:t xml:space="preserve"> Developer</w:t>
      </w:r>
    </w:p>
    <w:p w14:paraId="39DD322E" w14:textId="77777777" w:rsidR="006212BF" w:rsidRPr="003D69D5" w:rsidRDefault="006212BF" w:rsidP="00AD50E7">
      <w:pPr>
        <w:pStyle w:val="ListParagraph"/>
        <w:widowControl w:val="0"/>
        <w:pBdr>
          <w:top w:val="nil"/>
          <w:left w:val="nil"/>
          <w:bottom w:val="nil"/>
          <w:right w:val="nil"/>
          <w:between w:val="nil"/>
          <w:bar w:val="nil"/>
        </w:pBdr>
        <w:suppressAutoHyphens/>
        <w:spacing w:after="0" w:line="240" w:lineRule="auto"/>
        <w:ind w:left="0"/>
        <w:contextualSpacing w:val="0"/>
        <w:jc w:val="both"/>
        <w:rPr>
          <w:b/>
        </w:rPr>
      </w:pPr>
    </w:p>
    <w:p w14:paraId="75DAEB18" w14:textId="77777777" w:rsidR="006212BF" w:rsidRPr="003D69D5" w:rsidRDefault="006212BF" w:rsidP="00AD50E7">
      <w:pPr>
        <w:pStyle w:val="ListParagraph"/>
        <w:widowControl w:val="0"/>
        <w:pBdr>
          <w:top w:val="nil"/>
          <w:left w:val="nil"/>
          <w:bottom w:val="nil"/>
          <w:right w:val="nil"/>
          <w:between w:val="nil"/>
          <w:bar w:val="nil"/>
        </w:pBdr>
        <w:suppressAutoHyphens/>
        <w:spacing w:after="0" w:line="240" w:lineRule="auto"/>
        <w:ind w:left="0"/>
        <w:contextualSpacing w:val="0"/>
        <w:jc w:val="both"/>
        <w:rPr>
          <w:b/>
        </w:rPr>
      </w:pPr>
      <w:r w:rsidRPr="003D69D5">
        <w:rPr>
          <w:b/>
        </w:rPr>
        <w:t>Description:</w:t>
      </w:r>
    </w:p>
    <w:p w14:paraId="6A79F67F" w14:textId="77777777" w:rsidR="009D38A9" w:rsidRPr="009D38A9" w:rsidRDefault="009D38A9" w:rsidP="009D38A9">
      <w:pPr>
        <w:pStyle w:val="divdocumentulli"/>
        <w:spacing w:line="300" w:lineRule="atLeast"/>
        <w:rPr>
          <w:rFonts w:ascii="Calibri" w:eastAsia="Calibri" w:hAnsi="Calibri"/>
          <w:sz w:val="22"/>
          <w:szCs w:val="22"/>
        </w:rPr>
      </w:pPr>
      <w:r w:rsidRPr="009D38A9">
        <w:rPr>
          <w:rFonts w:ascii="Calibri" w:eastAsia="Calibri" w:hAnsi="Calibri"/>
          <w:sz w:val="22"/>
          <w:szCs w:val="22"/>
        </w:rPr>
        <w:t xml:space="preserve"> I Plus is the Toyota Incentive Management system through which incentive </w:t>
      </w:r>
      <w:r w:rsidR="00123F24" w:rsidRPr="009D38A9">
        <w:rPr>
          <w:rFonts w:ascii="Calibri" w:eastAsia="Calibri" w:hAnsi="Calibri"/>
          <w:sz w:val="22"/>
          <w:szCs w:val="22"/>
        </w:rPr>
        <w:t>offers and</w:t>
      </w:r>
      <w:r w:rsidRPr="009D38A9">
        <w:rPr>
          <w:rFonts w:ascii="Calibri" w:eastAsia="Calibri" w:hAnsi="Calibri"/>
          <w:sz w:val="22"/>
          <w:szCs w:val="22"/>
        </w:rPr>
        <w:t xml:space="preserve"> their compatibility are systematically defined and setup at headquarters, enhanced </w:t>
      </w:r>
      <w:r w:rsidR="00123F24" w:rsidRPr="009D38A9">
        <w:rPr>
          <w:rFonts w:ascii="Calibri" w:eastAsia="Calibri" w:hAnsi="Calibri"/>
          <w:sz w:val="22"/>
          <w:szCs w:val="22"/>
        </w:rPr>
        <w:t>by regions</w:t>
      </w:r>
      <w:r w:rsidRPr="009D38A9">
        <w:rPr>
          <w:rFonts w:ascii="Calibri" w:eastAsia="Calibri" w:hAnsi="Calibri"/>
          <w:sz w:val="22"/>
          <w:szCs w:val="22"/>
        </w:rPr>
        <w:t xml:space="preserve">, communicated to dealers, validated or eligibility once applied for by dealer, pay </w:t>
      </w:r>
      <w:r w:rsidR="00123F24" w:rsidRPr="009D38A9">
        <w:rPr>
          <w:rFonts w:ascii="Calibri" w:eastAsia="Calibri" w:hAnsi="Calibri"/>
          <w:sz w:val="22"/>
          <w:szCs w:val="22"/>
        </w:rPr>
        <w:t>to recipients</w:t>
      </w:r>
      <w:r w:rsidRPr="009D38A9">
        <w:rPr>
          <w:rFonts w:ascii="Calibri" w:eastAsia="Calibri" w:hAnsi="Calibri"/>
          <w:sz w:val="22"/>
          <w:szCs w:val="22"/>
        </w:rPr>
        <w:t xml:space="preserve"> and reviewed as necessary during special circumstances.</w:t>
      </w:r>
    </w:p>
    <w:p w14:paraId="63F24CDD" w14:textId="77777777" w:rsidR="006212BF" w:rsidRPr="003D69D5" w:rsidRDefault="006212BF" w:rsidP="00AD50E7">
      <w:pPr>
        <w:pStyle w:val="ListParagraph"/>
        <w:widowControl w:val="0"/>
        <w:pBdr>
          <w:top w:val="nil"/>
          <w:left w:val="nil"/>
          <w:bottom w:val="nil"/>
          <w:right w:val="nil"/>
          <w:between w:val="nil"/>
          <w:bar w:val="nil"/>
        </w:pBdr>
        <w:suppressAutoHyphens/>
        <w:spacing w:after="0" w:line="240" w:lineRule="auto"/>
        <w:ind w:left="0"/>
        <w:contextualSpacing w:val="0"/>
        <w:jc w:val="both"/>
      </w:pPr>
    </w:p>
    <w:p w14:paraId="617B953F" w14:textId="77777777" w:rsidR="006212BF" w:rsidRPr="003D69D5" w:rsidRDefault="006212BF" w:rsidP="002A15EF">
      <w:pPr>
        <w:pStyle w:val="ListParagraph"/>
        <w:widowControl w:val="0"/>
        <w:pBdr>
          <w:top w:val="nil"/>
          <w:left w:val="nil"/>
          <w:bottom w:val="nil"/>
          <w:right w:val="nil"/>
          <w:between w:val="nil"/>
          <w:bar w:val="nil"/>
        </w:pBdr>
        <w:suppressAutoHyphens/>
        <w:spacing w:after="0" w:line="240" w:lineRule="auto"/>
        <w:ind w:left="0"/>
        <w:contextualSpacing w:val="0"/>
        <w:jc w:val="both"/>
      </w:pPr>
      <w:r w:rsidRPr="003D69D5">
        <w:rPr>
          <w:b/>
        </w:rPr>
        <w:t>Responsibilities:</w:t>
      </w:r>
    </w:p>
    <w:p w14:paraId="3637AE5C" w14:textId="77777777" w:rsidR="00A27B20" w:rsidRDefault="00A27B20" w:rsidP="00EF6723">
      <w:pPr>
        <w:pStyle w:val="ListParagraph"/>
        <w:numPr>
          <w:ilvl w:val="0"/>
          <w:numId w:val="15"/>
        </w:numPr>
      </w:pPr>
      <w:r w:rsidRPr="00A27B20">
        <w:t xml:space="preserve">Developed the functionalities under Agile Methodology, </w:t>
      </w:r>
      <w:r w:rsidRPr="00A27B20">
        <w:rPr>
          <w:b/>
          <w:bCs/>
        </w:rPr>
        <w:t>JIRA</w:t>
      </w:r>
      <w:r w:rsidRPr="00A27B20">
        <w:t xml:space="preserve"> processes and used JIRA for task assignment, bug tracking and fixture.</w:t>
      </w:r>
    </w:p>
    <w:p w14:paraId="1128D345" w14:textId="2BF09E6F" w:rsidR="00A27B20" w:rsidRDefault="00A27B20" w:rsidP="00EF6723">
      <w:pPr>
        <w:pStyle w:val="ListParagraph"/>
        <w:numPr>
          <w:ilvl w:val="0"/>
          <w:numId w:val="15"/>
        </w:numPr>
      </w:pPr>
      <w:r w:rsidRPr="00A27B20">
        <w:t xml:space="preserve">Implemented the automatic documentation for the API using the </w:t>
      </w:r>
      <w:r w:rsidRPr="00A27B20">
        <w:rPr>
          <w:b/>
          <w:bCs/>
        </w:rPr>
        <w:t>Swagger</w:t>
      </w:r>
      <w:r w:rsidRPr="00A27B20">
        <w:t xml:space="preserve"> an </w:t>
      </w:r>
      <w:r w:rsidR="00604A32" w:rsidRPr="00A27B20">
        <w:t>Open API</w:t>
      </w:r>
      <w:r w:rsidRPr="00A27B20">
        <w:t xml:space="preserve"> specification.</w:t>
      </w:r>
    </w:p>
    <w:p w14:paraId="663DBB5B" w14:textId="652C3B71" w:rsidR="00A27B20" w:rsidRDefault="00A27B20" w:rsidP="00EF6723">
      <w:pPr>
        <w:pStyle w:val="ListParagraph"/>
        <w:numPr>
          <w:ilvl w:val="0"/>
          <w:numId w:val="15"/>
        </w:numPr>
      </w:pPr>
      <w:r w:rsidRPr="00A27B20">
        <w:t xml:space="preserve">Used </w:t>
      </w:r>
      <w:r w:rsidRPr="00A27B20">
        <w:rPr>
          <w:b/>
          <w:bCs/>
        </w:rPr>
        <w:t>SVN</w:t>
      </w:r>
      <w:r w:rsidRPr="00A27B20">
        <w:t xml:space="preserve"> for Version Control to maintain merge request policy with different </w:t>
      </w:r>
      <w:r w:rsidR="00604A32" w:rsidRPr="00A27B20">
        <w:t>branches</w:t>
      </w:r>
      <w:r w:rsidRPr="00A27B20">
        <w:t xml:space="preserve"> for different </w:t>
      </w:r>
      <w:r w:rsidR="00604A32" w:rsidRPr="00A27B20">
        <w:t>environments.</w:t>
      </w:r>
    </w:p>
    <w:p w14:paraId="69498239" w14:textId="77777777" w:rsidR="00A27B20" w:rsidRPr="00A27B20" w:rsidRDefault="00A27B20" w:rsidP="00EF6723">
      <w:pPr>
        <w:pStyle w:val="ListParagraph"/>
        <w:numPr>
          <w:ilvl w:val="0"/>
          <w:numId w:val="15"/>
        </w:numPr>
      </w:pPr>
      <w:r>
        <w:t xml:space="preserve">Worked on </w:t>
      </w:r>
      <w:r w:rsidRPr="00A27B20">
        <w:rPr>
          <w:b/>
          <w:bCs/>
        </w:rPr>
        <w:t>Splunk</w:t>
      </w:r>
      <w:r>
        <w:t xml:space="preserve"> </w:t>
      </w:r>
      <w:r w:rsidRPr="00A27B20">
        <w:t>for automated logging of error messages.</w:t>
      </w:r>
    </w:p>
    <w:p w14:paraId="4415C1B0" w14:textId="77777777" w:rsidR="00A27B20" w:rsidRDefault="00A27B20" w:rsidP="00EF6723">
      <w:pPr>
        <w:pStyle w:val="ListParagraph"/>
        <w:numPr>
          <w:ilvl w:val="0"/>
          <w:numId w:val="15"/>
        </w:numPr>
      </w:pPr>
      <w:r>
        <w:t xml:space="preserve">Worked on </w:t>
      </w:r>
      <w:r w:rsidRPr="00A27B20">
        <w:rPr>
          <w:b/>
          <w:bCs/>
        </w:rPr>
        <w:t>Dynatrace</w:t>
      </w:r>
      <w:r>
        <w:t xml:space="preserve"> for Application health monitoring.</w:t>
      </w:r>
    </w:p>
    <w:p w14:paraId="11B455E1" w14:textId="77777777" w:rsidR="009D38A9" w:rsidRDefault="009D38A9" w:rsidP="009D38A9">
      <w:pPr>
        <w:pStyle w:val="divdocumentulli"/>
        <w:numPr>
          <w:ilvl w:val="0"/>
          <w:numId w:val="15"/>
        </w:numPr>
        <w:spacing w:line="300" w:lineRule="atLeast"/>
        <w:rPr>
          <w:rFonts w:ascii="Calibri" w:eastAsia="Calibri" w:hAnsi="Calibri"/>
          <w:sz w:val="22"/>
          <w:szCs w:val="22"/>
        </w:rPr>
      </w:pPr>
      <w:r w:rsidRPr="009D38A9">
        <w:rPr>
          <w:rFonts w:ascii="Calibri" w:eastAsia="Calibri" w:hAnsi="Calibri"/>
          <w:sz w:val="22"/>
          <w:szCs w:val="22"/>
        </w:rPr>
        <w:t xml:space="preserve">Responsible for working on a range of projects, designing appealing websites and interacting with back-end developers. </w:t>
      </w:r>
    </w:p>
    <w:p w14:paraId="4E4F6384" w14:textId="77777777" w:rsidR="00A27B20" w:rsidRPr="009D38A9" w:rsidRDefault="008F3235" w:rsidP="009D38A9">
      <w:pPr>
        <w:pStyle w:val="divdocumentulli"/>
        <w:numPr>
          <w:ilvl w:val="0"/>
          <w:numId w:val="15"/>
        </w:numPr>
        <w:spacing w:line="300" w:lineRule="atLeast"/>
        <w:rPr>
          <w:rFonts w:ascii="Calibri" w:eastAsia="Calibri" w:hAnsi="Calibri"/>
          <w:sz w:val="22"/>
          <w:szCs w:val="22"/>
        </w:rPr>
      </w:pPr>
      <w:r w:rsidRPr="008F3235">
        <w:rPr>
          <w:rFonts w:ascii="Calibri" w:eastAsia="Calibri" w:hAnsi="Calibri"/>
          <w:sz w:val="22"/>
          <w:szCs w:val="22"/>
        </w:rPr>
        <w:t>Created database triggers to perform automatic data insertions/deletions on Audit Tables.</w:t>
      </w:r>
    </w:p>
    <w:p w14:paraId="56A9A36E" w14:textId="77777777" w:rsidR="009D38A9" w:rsidRPr="009D38A9" w:rsidRDefault="009D38A9" w:rsidP="009D38A9">
      <w:pPr>
        <w:pStyle w:val="divdocumentulli"/>
        <w:numPr>
          <w:ilvl w:val="0"/>
          <w:numId w:val="15"/>
        </w:numPr>
        <w:spacing w:line="300" w:lineRule="atLeast"/>
        <w:rPr>
          <w:rFonts w:ascii="Calibri" w:eastAsia="Calibri" w:hAnsi="Calibri"/>
          <w:sz w:val="22"/>
          <w:szCs w:val="22"/>
        </w:rPr>
      </w:pPr>
      <w:r w:rsidRPr="009D38A9">
        <w:rPr>
          <w:rFonts w:ascii="Calibri" w:eastAsia="Calibri" w:hAnsi="Calibri"/>
          <w:sz w:val="22"/>
          <w:szCs w:val="22"/>
        </w:rPr>
        <w:t xml:space="preserve">Participated in discussions with requirement gathering and ADD document design. </w:t>
      </w:r>
    </w:p>
    <w:p w14:paraId="44EFA30E" w14:textId="77777777" w:rsidR="009D38A9" w:rsidRPr="009D38A9" w:rsidRDefault="009D38A9" w:rsidP="009D38A9">
      <w:pPr>
        <w:pStyle w:val="divdocumentulli"/>
        <w:numPr>
          <w:ilvl w:val="0"/>
          <w:numId w:val="15"/>
        </w:numPr>
        <w:spacing w:line="300" w:lineRule="atLeast"/>
        <w:rPr>
          <w:rFonts w:ascii="Calibri" w:eastAsia="Calibri" w:hAnsi="Calibri"/>
          <w:sz w:val="22"/>
          <w:szCs w:val="22"/>
        </w:rPr>
      </w:pPr>
      <w:r w:rsidRPr="009D38A9">
        <w:rPr>
          <w:rFonts w:ascii="Calibri" w:eastAsia="Calibri" w:hAnsi="Calibri"/>
          <w:sz w:val="22"/>
          <w:szCs w:val="22"/>
        </w:rPr>
        <w:t xml:space="preserve">Implemented functionalities validations, </w:t>
      </w:r>
      <w:r w:rsidRPr="00A677E8">
        <w:rPr>
          <w:rFonts w:ascii="Calibri" w:eastAsia="Calibri" w:hAnsi="Calibri"/>
          <w:b/>
          <w:bCs/>
          <w:sz w:val="22"/>
          <w:szCs w:val="22"/>
        </w:rPr>
        <w:t>spring security</w:t>
      </w:r>
      <w:r w:rsidRPr="009D38A9">
        <w:rPr>
          <w:rFonts w:ascii="Calibri" w:eastAsia="Calibri" w:hAnsi="Calibri"/>
          <w:sz w:val="22"/>
          <w:szCs w:val="22"/>
        </w:rPr>
        <w:t>.</w:t>
      </w:r>
    </w:p>
    <w:p w14:paraId="384F1FBC" w14:textId="77777777" w:rsidR="009D38A9" w:rsidRPr="009D38A9" w:rsidRDefault="009D38A9" w:rsidP="009D38A9">
      <w:pPr>
        <w:pStyle w:val="divdocumentulli"/>
        <w:numPr>
          <w:ilvl w:val="0"/>
          <w:numId w:val="15"/>
        </w:numPr>
        <w:spacing w:line="300" w:lineRule="atLeast"/>
        <w:rPr>
          <w:rFonts w:ascii="Calibri" w:eastAsia="Calibri" w:hAnsi="Calibri"/>
          <w:sz w:val="22"/>
          <w:szCs w:val="22"/>
        </w:rPr>
      </w:pPr>
      <w:r w:rsidRPr="009D38A9">
        <w:rPr>
          <w:rFonts w:ascii="Calibri" w:eastAsia="Calibri" w:hAnsi="Calibri"/>
          <w:sz w:val="22"/>
          <w:szCs w:val="22"/>
        </w:rPr>
        <w:t xml:space="preserve">Written SQL queries for a given functionality and executing Unit Test Cases. </w:t>
      </w:r>
    </w:p>
    <w:p w14:paraId="4E814C5B" w14:textId="77777777" w:rsidR="009D38A9" w:rsidRPr="009D38A9" w:rsidRDefault="009D38A9" w:rsidP="009D38A9">
      <w:pPr>
        <w:pStyle w:val="divdocumentulli"/>
        <w:numPr>
          <w:ilvl w:val="0"/>
          <w:numId w:val="15"/>
        </w:numPr>
        <w:spacing w:line="300" w:lineRule="atLeast"/>
        <w:rPr>
          <w:rFonts w:ascii="Calibri" w:eastAsia="Calibri" w:hAnsi="Calibri"/>
          <w:sz w:val="22"/>
          <w:szCs w:val="22"/>
        </w:rPr>
      </w:pPr>
      <w:r w:rsidRPr="009D38A9">
        <w:rPr>
          <w:rFonts w:ascii="Calibri" w:eastAsia="Calibri" w:hAnsi="Calibri"/>
          <w:sz w:val="22"/>
          <w:szCs w:val="22"/>
        </w:rPr>
        <w:t xml:space="preserve">Configured ApplicationContext.xml and </w:t>
      </w:r>
      <w:r w:rsidRPr="00A677E8">
        <w:rPr>
          <w:rFonts w:ascii="Calibri" w:eastAsia="Calibri" w:hAnsi="Calibri"/>
          <w:b/>
          <w:bCs/>
          <w:sz w:val="22"/>
          <w:szCs w:val="22"/>
        </w:rPr>
        <w:t>hibernate-cfg.xml</w:t>
      </w:r>
      <w:r w:rsidRPr="009D38A9">
        <w:rPr>
          <w:rFonts w:ascii="Calibri" w:eastAsia="Calibri" w:hAnsi="Calibri"/>
          <w:sz w:val="22"/>
          <w:szCs w:val="22"/>
        </w:rPr>
        <w:t>.</w:t>
      </w:r>
    </w:p>
    <w:p w14:paraId="515B2FD3" w14:textId="112B3EE6" w:rsidR="009D38A9" w:rsidRPr="009D38A9" w:rsidRDefault="009D38A9" w:rsidP="009D38A9">
      <w:pPr>
        <w:pStyle w:val="divdocumentulli"/>
        <w:numPr>
          <w:ilvl w:val="0"/>
          <w:numId w:val="15"/>
        </w:numPr>
        <w:spacing w:line="300" w:lineRule="atLeast"/>
        <w:rPr>
          <w:rFonts w:ascii="Calibri" w:eastAsia="Calibri" w:hAnsi="Calibri"/>
          <w:sz w:val="22"/>
          <w:szCs w:val="22"/>
        </w:rPr>
      </w:pPr>
      <w:r w:rsidRPr="009D38A9">
        <w:rPr>
          <w:rFonts w:ascii="Calibri" w:eastAsia="Calibri" w:hAnsi="Calibri"/>
          <w:sz w:val="22"/>
          <w:szCs w:val="22"/>
        </w:rPr>
        <w:t xml:space="preserve">Object Creation and injection is done using </w:t>
      </w:r>
      <w:r w:rsidRPr="00A677E8">
        <w:rPr>
          <w:rFonts w:ascii="Calibri" w:eastAsia="Calibri" w:hAnsi="Calibri"/>
          <w:b/>
          <w:bCs/>
          <w:sz w:val="22"/>
          <w:szCs w:val="22"/>
        </w:rPr>
        <w:t>Spring IOC</w:t>
      </w:r>
      <w:r w:rsidRPr="009D38A9">
        <w:rPr>
          <w:rFonts w:ascii="Calibri" w:eastAsia="Calibri" w:hAnsi="Calibri"/>
          <w:sz w:val="22"/>
          <w:szCs w:val="22"/>
        </w:rPr>
        <w:t xml:space="preserve"> </w:t>
      </w:r>
      <w:r w:rsidR="008D6787" w:rsidRPr="009D38A9">
        <w:rPr>
          <w:rFonts w:ascii="Calibri" w:eastAsia="Calibri" w:hAnsi="Calibri"/>
          <w:sz w:val="22"/>
          <w:szCs w:val="22"/>
        </w:rPr>
        <w:t>mechanism.</w:t>
      </w:r>
    </w:p>
    <w:p w14:paraId="324699A7" w14:textId="77777777" w:rsidR="009D38A9" w:rsidRDefault="009D38A9" w:rsidP="009D38A9">
      <w:pPr>
        <w:pStyle w:val="divdocumentulli"/>
        <w:numPr>
          <w:ilvl w:val="0"/>
          <w:numId w:val="15"/>
        </w:numPr>
        <w:spacing w:line="300" w:lineRule="atLeast"/>
        <w:rPr>
          <w:rFonts w:ascii="Calibri" w:eastAsia="Calibri" w:hAnsi="Calibri"/>
          <w:sz w:val="22"/>
          <w:szCs w:val="22"/>
        </w:rPr>
      </w:pPr>
      <w:r w:rsidRPr="009D38A9">
        <w:rPr>
          <w:rFonts w:ascii="Calibri" w:eastAsia="Calibri" w:hAnsi="Calibri"/>
          <w:sz w:val="22"/>
          <w:szCs w:val="22"/>
        </w:rPr>
        <w:t>Log4j used for debugging the application.</w:t>
      </w:r>
    </w:p>
    <w:p w14:paraId="59817A00" w14:textId="77777777" w:rsidR="00587A2E" w:rsidRDefault="00587A2E" w:rsidP="009D38A9">
      <w:pPr>
        <w:pStyle w:val="divdocumentulli"/>
        <w:numPr>
          <w:ilvl w:val="0"/>
          <w:numId w:val="15"/>
        </w:numPr>
        <w:spacing w:line="300" w:lineRule="atLeast"/>
        <w:rPr>
          <w:rFonts w:ascii="Calibri" w:eastAsia="Calibri" w:hAnsi="Calibri"/>
          <w:sz w:val="22"/>
          <w:szCs w:val="22"/>
        </w:rPr>
      </w:pPr>
      <w:r w:rsidRPr="00587A2E">
        <w:rPr>
          <w:rFonts w:ascii="Calibri" w:eastAsia="Calibri" w:hAnsi="Calibri"/>
          <w:sz w:val="22"/>
          <w:szCs w:val="22"/>
        </w:rPr>
        <w:t>Implemented JDBC for database connectivity with MySQL Server.</w:t>
      </w:r>
    </w:p>
    <w:p w14:paraId="57324623" w14:textId="77777777" w:rsidR="00587A2E" w:rsidRDefault="00587A2E" w:rsidP="009D38A9">
      <w:pPr>
        <w:pStyle w:val="divdocumentulli"/>
        <w:numPr>
          <w:ilvl w:val="0"/>
          <w:numId w:val="15"/>
        </w:numPr>
        <w:spacing w:line="300" w:lineRule="atLeast"/>
        <w:rPr>
          <w:rFonts w:ascii="Calibri" w:eastAsia="Calibri" w:hAnsi="Calibri"/>
          <w:sz w:val="22"/>
          <w:szCs w:val="22"/>
        </w:rPr>
      </w:pPr>
      <w:r w:rsidRPr="00587A2E">
        <w:rPr>
          <w:rFonts w:ascii="Calibri" w:eastAsia="Calibri" w:hAnsi="Calibri"/>
          <w:sz w:val="22"/>
          <w:szCs w:val="22"/>
        </w:rPr>
        <w:t xml:space="preserve">Developed backend logic using Core Java including Collections, Multithreading </w:t>
      </w:r>
      <w:r w:rsidR="00723CD0" w:rsidRPr="00587A2E">
        <w:rPr>
          <w:rFonts w:ascii="Calibri" w:eastAsia="Calibri" w:hAnsi="Calibri"/>
          <w:sz w:val="22"/>
          <w:szCs w:val="22"/>
        </w:rPr>
        <w:t>and Exception</w:t>
      </w:r>
      <w:r w:rsidRPr="00587A2E">
        <w:rPr>
          <w:rFonts w:ascii="Calibri" w:eastAsia="Calibri" w:hAnsi="Calibri"/>
          <w:sz w:val="22"/>
          <w:szCs w:val="22"/>
        </w:rPr>
        <w:t xml:space="preserve"> Handling</w:t>
      </w:r>
    </w:p>
    <w:p w14:paraId="3EB99B62" w14:textId="77777777" w:rsidR="00723CD0" w:rsidRPr="009D38A9" w:rsidRDefault="00723CD0" w:rsidP="009D38A9">
      <w:pPr>
        <w:pStyle w:val="divdocumentulli"/>
        <w:numPr>
          <w:ilvl w:val="0"/>
          <w:numId w:val="15"/>
        </w:numPr>
        <w:spacing w:line="300" w:lineRule="atLeast"/>
        <w:rPr>
          <w:rFonts w:ascii="Calibri" w:eastAsia="Calibri" w:hAnsi="Calibri"/>
          <w:sz w:val="22"/>
          <w:szCs w:val="22"/>
        </w:rPr>
      </w:pPr>
      <w:r w:rsidRPr="00723CD0">
        <w:rPr>
          <w:rFonts w:ascii="Calibri" w:eastAsia="Calibri" w:hAnsi="Calibri"/>
          <w:sz w:val="22"/>
          <w:szCs w:val="22"/>
        </w:rPr>
        <w:t>Developed the business logic code in Core Java/J2EE, JDBC.</w:t>
      </w:r>
    </w:p>
    <w:p w14:paraId="718AE34D" w14:textId="77777777" w:rsidR="009D38A9" w:rsidRPr="009D38A9" w:rsidRDefault="009D38A9" w:rsidP="009D38A9">
      <w:pPr>
        <w:pStyle w:val="divdocumentulli"/>
        <w:numPr>
          <w:ilvl w:val="0"/>
          <w:numId w:val="15"/>
        </w:numPr>
        <w:spacing w:line="300" w:lineRule="atLeast"/>
        <w:rPr>
          <w:rFonts w:ascii="Calibri" w:eastAsia="Calibri" w:hAnsi="Calibri"/>
          <w:sz w:val="22"/>
          <w:szCs w:val="22"/>
        </w:rPr>
      </w:pPr>
      <w:r w:rsidRPr="009D38A9">
        <w:rPr>
          <w:rFonts w:ascii="Calibri" w:eastAsia="Calibri" w:hAnsi="Calibri"/>
          <w:sz w:val="22"/>
          <w:szCs w:val="22"/>
        </w:rPr>
        <w:t>Used SVN for code repository and as version control mechanism.</w:t>
      </w:r>
    </w:p>
    <w:p w14:paraId="783F05F8" w14:textId="7814AC06" w:rsidR="009D38A9" w:rsidRPr="009D38A9" w:rsidRDefault="009D38A9" w:rsidP="009D38A9">
      <w:pPr>
        <w:pStyle w:val="divdocumentulli"/>
        <w:numPr>
          <w:ilvl w:val="0"/>
          <w:numId w:val="15"/>
        </w:numPr>
        <w:spacing w:line="300" w:lineRule="atLeast"/>
        <w:rPr>
          <w:rFonts w:ascii="Calibri" w:eastAsia="Calibri" w:hAnsi="Calibri"/>
          <w:sz w:val="22"/>
          <w:szCs w:val="22"/>
        </w:rPr>
      </w:pPr>
      <w:r w:rsidRPr="009D38A9">
        <w:rPr>
          <w:rFonts w:ascii="Calibri" w:eastAsia="Calibri" w:hAnsi="Calibri"/>
          <w:sz w:val="22"/>
          <w:szCs w:val="22"/>
        </w:rPr>
        <w:t xml:space="preserve">Performed Debugging and testing using Test cases, Attending scrum </w:t>
      </w:r>
      <w:r w:rsidR="008D6787" w:rsidRPr="009D38A9">
        <w:rPr>
          <w:rFonts w:ascii="Calibri" w:eastAsia="Calibri" w:hAnsi="Calibri"/>
          <w:sz w:val="22"/>
          <w:szCs w:val="22"/>
        </w:rPr>
        <w:t>meetings.</w:t>
      </w:r>
    </w:p>
    <w:p w14:paraId="24D4E4D2" w14:textId="1BE6E826" w:rsidR="009D38A9" w:rsidRPr="009D38A9" w:rsidRDefault="009D38A9" w:rsidP="009D38A9">
      <w:pPr>
        <w:pStyle w:val="divdocumentulli"/>
        <w:numPr>
          <w:ilvl w:val="0"/>
          <w:numId w:val="15"/>
        </w:numPr>
        <w:spacing w:line="300" w:lineRule="atLeast"/>
        <w:rPr>
          <w:rFonts w:ascii="Calibri" w:eastAsia="Calibri" w:hAnsi="Calibri"/>
          <w:sz w:val="22"/>
          <w:szCs w:val="22"/>
        </w:rPr>
      </w:pPr>
      <w:r w:rsidRPr="009D38A9">
        <w:rPr>
          <w:rFonts w:ascii="Calibri" w:eastAsia="Calibri" w:hAnsi="Calibri"/>
          <w:sz w:val="22"/>
          <w:szCs w:val="22"/>
        </w:rPr>
        <w:t xml:space="preserve">Provided guidance to other team members on web development </w:t>
      </w:r>
      <w:r w:rsidR="008D6787" w:rsidRPr="009D38A9">
        <w:rPr>
          <w:rFonts w:ascii="Calibri" w:eastAsia="Calibri" w:hAnsi="Calibri"/>
          <w:sz w:val="22"/>
          <w:szCs w:val="22"/>
        </w:rPr>
        <w:t>issues.</w:t>
      </w:r>
    </w:p>
    <w:p w14:paraId="165B0B28" w14:textId="1F983904" w:rsidR="009D38A9" w:rsidRPr="0090175B" w:rsidRDefault="009D38A9" w:rsidP="009D38A9">
      <w:pPr>
        <w:pStyle w:val="divdocumentulli"/>
        <w:numPr>
          <w:ilvl w:val="0"/>
          <w:numId w:val="15"/>
        </w:numPr>
        <w:spacing w:line="300" w:lineRule="atLeast"/>
        <w:rPr>
          <w:rStyle w:val="span"/>
          <w:rFonts w:ascii="Tahoma" w:eastAsia="Tahoma" w:hAnsi="Tahoma" w:cs="Tahoma"/>
          <w:color w:val="494C4E"/>
          <w:sz w:val="20"/>
          <w:szCs w:val="20"/>
        </w:rPr>
      </w:pPr>
      <w:r w:rsidRPr="009D38A9">
        <w:rPr>
          <w:rFonts w:ascii="Calibri" w:eastAsia="Calibri" w:hAnsi="Calibri"/>
          <w:sz w:val="22"/>
          <w:szCs w:val="22"/>
        </w:rPr>
        <w:t xml:space="preserve">Provided technical support to end </w:t>
      </w:r>
      <w:r w:rsidR="008D6787" w:rsidRPr="009D38A9">
        <w:rPr>
          <w:rFonts w:ascii="Calibri" w:eastAsia="Calibri" w:hAnsi="Calibri"/>
          <w:sz w:val="22"/>
          <w:szCs w:val="22"/>
        </w:rPr>
        <w:t>users.</w:t>
      </w:r>
    </w:p>
    <w:p w14:paraId="3DC7C038" w14:textId="77777777" w:rsidR="00041779" w:rsidRPr="003D69D5" w:rsidRDefault="00041779" w:rsidP="00041779">
      <w:pPr>
        <w:pStyle w:val="ListParagraph"/>
        <w:widowControl w:val="0"/>
        <w:pBdr>
          <w:top w:val="nil"/>
          <w:left w:val="nil"/>
          <w:bottom w:val="nil"/>
          <w:right w:val="nil"/>
          <w:between w:val="nil"/>
          <w:bar w:val="nil"/>
        </w:pBdr>
        <w:suppressAutoHyphens/>
        <w:spacing w:after="0" w:line="240" w:lineRule="auto"/>
        <w:ind w:left="360"/>
        <w:contextualSpacing w:val="0"/>
        <w:jc w:val="both"/>
      </w:pPr>
    </w:p>
    <w:p w14:paraId="3325F125" w14:textId="77777777" w:rsidR="006212BF" w:rsidRPr="003D69D5" w:rsidRDefault="00041779" w:rsidP="006212BF">
      <w:pPr>
        <w:pStyle w:val="ListParagraph"/>
        <w:widowControl w:val="0"/>
        <w:pBdr>
          <w:top w:val="nil"/>
          <w:left w:val="nil"/>
          <w:bottom w:val="nil"/>
          <w:right w:val="nil"/>
          <w:between w:val="nil"/>
          <w:bar w:val="nil"/>
        </w:pBdr>
        <w:suppressAutoHyphens/>
        <w:spacing w:after="0" w:line="240" w:lineRule="auto"/>
        <w:ind w:left="0"/>
        <w:contextualSpacing w:val="0"/>
        <w:jc w:val="both"/>
      </w:pPr>
      <w:r w:rsidRPr="003D69D5">
        <w:rPr>
          <w:b/>
        </w:rPr>
        <w:t>Environment</w:t>
      </w:r>
      <w:r w:rsidRPr="003D69D5">
        <w:t xml:space="preserve">:  </w:t>
      </w:r>
      <w:r w:rsidR="009D38A9" w:rsidRPr="009D38A9">
        <w:t>Java, J2EE, spring, Hibernate, SVN, SonarQube,</w:t>
      </w:r>
      <w:r w:rsidR="00EF6723">
        <w:t xml:space="preserve"> JBOSS Webserver</w:t>
      </w:r>
      <w:r w:rsidR="00EF6723" w:rsidRPr="009D38A9">
        <w:t>,</w:t>
      </w:r>
      <w:r w:rsidR="00EF6723">
        <w:t xml:space="preserve"> </w:t>
      </w:r>
      <w:r w:rsidR="009D38A9" w:rsidRPr="009D38A9">
        <w:t>Maven, SQL Developer</w:t>
      </w:r>
    </w:p>
    <w:p w14:paraId="51A0F93F" w14:textId="77777777" w:rsidR="00041779" w:rsidRPr="003D69D5" w:rsidRDefault="00041779" w:rsidP="006212BF">
      <w:pPr>
        <w:pStyle w:val="ListParagraph"/>
        <w:widowControl w:val="0"/>
        <w:pBdr>
          <w:top w:val="nil"/>
          <w:left w:val="nil"/>
          <w:bottom w:val="nil"/>
          <w:right w:val="nil"/>
          <w:between w:val="nil"/>
          <w:bar w:val="nil"/>
        </w:pBdr>
        <w:suppressAutoHyphens/>
        <w:spacing w:after="0" w:line="240" w:lineRule="auto"/>
        <w:ind w:left="0"/>
        <w:contextualSpacing w:val="0"/>
        <w:jc w:val="both"/>
      </w:pPr>
    </w:p>
    <w:p w14:paraId="2786D9CD" w14:textId="77777777" w:rsidR="00AD50E7" w:rsidRDefault="00AD50E7" w:rsidP="00AD50E7">
      <w:pPr>
        <w:pStyle w:val="ListParagraph"/>
        <w:widowControl w:val="0"/>
        <w:pBdr>
          <w:top w:val="nil"/>
          <w:left w:val="nil"/>
          <w:bottom w:val="nil"/>
          <w:right w:val="nil"/>
          <w:between w:val="nil"/>
          <w:bar w:val="nil"/>
        </w:pBdr>
        <w:suppressAutoHyphens/>
        <w:spacing w:after="0" w:line="240" w:lineRule="auto"/>
        <w:ind w:left="0"/>
        <w:contextualSpacing w:val="0"/>
        <w:jc w:val="both"/>
        <w:rPr>
          <w:b/>
          <w:bCs/>
          <w:u w:color="222222"/>
          <w:shd w:val="clear" w:color="auto" w:fill="FFFFFF"/>
        </w:rPr>
      </w:pPr>
      <w:r w:rsidRPr="003D69D5">
        <w:t>Client:</w:t>
      </w:r>
      <w:r w:rsidRPr="003D69D5">
        <w:rPr>
          <w:b/>
        </w:rPr>
        <w:t xml:space="preserve"> </w:t>
      </w:r>
      <w:r w:rsidR="008F657B" w:rsidRPr="003D69D5">
        <w:rPr>
          <w:b/>
        </w:rPr>
        <w:t xml:space="preserve"> </w:t>
      </w:r>
      <w:r w:rsidR="009D38A9">
        <w:rPr>
          <w:b/>
          <w:bCs/>
          <w:u w:color="222222"/>
          <w:shd w:val="clear" w:color="auto" w:fill="FFFFFF"/>
        </w:rPr>
        <w:t>Ford</w:t>
      </w:r>
      <w:r w:rsidR="00C83631" w:rsidRPr="003D69D5">
        <w:rPr>
          <w:b/>
          <w:bCs/>
          <w:u w:color="222222"/>
          <w:shd w:val="clear" w:color="auto" w:fill="FFFFFF"/>
        </w:rPr>
        <w:t xml:space="preserve">, </w:t>
      </w:r>
      <w:r w:rsidR="009D38A9" w:rsidRPr="009D38A9">
        <w:rPr>
          <w:b/>
          <w:bCs/>
          <w:u w:color="222222"/>
          <w:shd w:val="clear" w:color="auto" w:fill="FFFFFF"/>
        </w:rPr>
        <w:t>Dearborn</w:t>
      </w:r>
      <w:r w:rsidR="00C83631" w:rsidRPr="003D69D5">
        <w:rPr>
          <w:b/>
          <w:bCs/>
          <w:u w:color="222222"/>
          <w:shd w:val="clear" w:color="auto" w:fill="FFFFFF"/>
        </w:rPr>
        <w:t xml:space="preserve">, </w:t>
      </w:r>
      <w:r w:rsidR="009D38A9">
        <w:rPr>
          <w:b/>
          <w:bCs/>
          <w:u w:color="222222"/>
          <w:shd w:val="clear" w:color="auto" w:fill="FFFFFF"/>
        </w:rPr>
        <w:t>MI</w:t>
      </w:r>
    </w:p>
    <w:p w14:paraId="6FAB59DC" w14:textId="77777777" w:rsidR="008F657B" w:rsidRPr="003D69D5" w:rsidRDefault="00AD50E7" w:rsidP="00AD50E7">
      <w:pPr>
        <w:pStyle w:val="ListParagraph"/>
        <w:ind w:left="0"/>
        <w:jc w:val="both"/>
        <w:rPr>
          <w:b/>
          <w:bCs/>
        </w:rPr>
      </w:pPr>
      <w:r w:rsidRPr="003D69D5">
        <w:t>Duration</w:t>
      </w:r>
      <w:r w:rsidR="008F657B" w:rsidRPr="003D69D5">
        <w:t>:</w:t>
      </w:r>
      <w:r w:rsidR="00C83631" w:rsidRPr="003D69D5">
        <w:t xml:space="preserve"> </w:t>
      </w:r>
      <w:r w:rsidR="009D38A9">
        <w:rPr>
          <w:b/>
          <w:bCs/>
          <w:u w:color="222222"/>
          <w:shd w:val="clear" w:color="auto" w:fill="FFFFFF"/>
        </w:rPr>
        <w:t>September</w:t>
      </w:r>
      <w:r w:rsidR="00C83631" w:rsidRPr="003D69D5">
        <w:rPr>
          <w:b/>
          <w:bCs/>
          <w:u w:color="222222"/>
          <w:shd w:val="clear" w:color="auto" w:fill="FFFFFF"/>
        </w:rPr>
        <w:t xml:space="preserve"> 201</w:t>
      </w:r>
      <w:r w:rsidR="009D38A9">
        <w:rPr>
          <w:b/>
          <w:bCs/>
          <w:u w:color="222222"/>
          <w:shd w:val="clear" w:color="auto" w:fill="FFFFFF"/>
        </w:rPr>
        <w:t>2</w:t>
      </w:r>
      <w:r w:rsidR="006212BF" w:rsidRPr="003D69D5">
        <w:rPr>
          <w:b/>
          <w:bCs/>
          <w:u w:color="222222"/>
          <w:shd w:val="clear" w:color="auto" w:fill="FFFFFF"/>
        </w:rPr>
        <w:t xml:space="preserve"> – </w:t>
      </w:r>
      <w:r w:rsidR="009D38A9">
        <w:rPr>
          <w:b/>
          <w:bCs/>
          <w:u w:color="222222"/>
          <w:shd w:val="clear" w:color="auto" w:fill="FFFFFF"/>
        </w:rPr>
        <w:t>Jun</w:t>
      </w:r>
      <w:r w:rsidR="006212BF" w:rsidRPr="003D69D5">
        <w:rPr>
          <w:b/>
          <w:bCs/>
          <w:u w:color="222222"/>
          <w:shd w:val="clear" w:color="auto" w:fill="FFFFFF"/>
        </w:rPr>
        <w:t xml:space="preserve"> 201</w:t>
      </w:r>
      <w:r w:rsidR="009D38A9">
        <w:rPr>
          <w:b/>
          <w:bCs/>
          <w:u w:color="222222"/>
          <w:shd w:val="clear" w:color="auto" w:fill="FFFFFF"/>
        </w:rPr>
        <w:t>5</w:t>
      </w:r>
    </w:p>
    <w:p w14:paraId="1BA350E0" w14:textId="77777777" w:rsidR="00F0344E" w:rsidRPr="003D69D5" w:rsidRDefault="00AD50E7" w:rsidP="00F0344E">
      <w:pPr>
        <w:pStyle w:val="ListParagraph"/>
        <w:ind w:left="0"/>
        <w:jc w:val="both"/>
        <w:rPr>
          <w:b/>
        </w:rPr>
      </w:pPr>
      <w:r w:rsidRPr="003D69D5">
        <w:t>Position:</w:t>
      </w:r>
      <w:r w:rsidRPr="003D69D5">
        <w:rPr>
          <w:b/>
        </w:rPr>
        <w:t xml:space="preserve"> </w:t>
      </w:r>
      <w:r w:rsidR="009D38A9">
        <w:rPr>
          <w:b/>
        </w:rPr>
        <w:t>Java</w:t>
      </w:r>
      <w:r w:rsidR="00AB66FF">
        <w:rPr>
          <w:b/>
        </w:rPr>
        <w:t xml:space="preserve"> developer</w:t>
      </w:r>
    </w:p>
    <w:p w14:paraId="63624FE7" w14:textId="77777777" w:rsidR="00F0344E" w:rsidRPr="003D69D5" w:rsidRDefault="00F0344E" w:rsidP="00F0344E">
      <w:pPr>
        <w:pStyle w:val="ListParagraph"/>
        <w:ind w:left="0"/>
        <w:jc w:val="both"/>
        <w:rPr>
          <w:b/>
        </w:rPr>
      </w:pPr>
    </w:p>
    <w:p w14:paraId="4DA04967" w14:textId="77777777" w:rsidR="003D69D5" w:rsidRPr="003D69D5" w:rsidRDefault="00AD50E7" w:rsidP="00F0344E">
      <w:pPr>
        <w:pStyle w:val="ListParagraph"/>
        <w:ind w:left="0"/>
        <w:jc w:val="both"/>
      </w:pPr>
      <w:r w:rsidRPr="003D69D5">
        <w:rPr>
          <w:b/>
        </w:rPr>
        <w:t>Description</w:t>
      </w:r>
      <w:r w:rsidRPr="003D69D5">
        <w:t xml:space="preserve">: </w:t>
      </w:r>
    </w:p>
    <w:p w14:paraId="192CD142" w14:textId="77777777" w:rsidR="00AD50E7" w:rsidRDefault="009D38A9" w:rsidP="009D38A9">
      <w:pPr>
        <w:pStyle w:val="spanpaddedline"/>
        <w:spacing w:line="300" w:lineRule="atLeast"/>
        <w:rPr>
          <w:rFonts w:ascii="Calibri" w:eastAsia="Calibri" w:hAnsi="Calibri"/>
          <w:spacing w:val="-1"/>
          <w:position w:val="-4"/>
          <w:sz w:val="22"/>
          <w:szCs w:val="22"/>
          <w:u w:color="000000"/>
        </w:rPr>
      </w:pPr>
      <w:r w:rsidRPr="009D38A9">
        <w:rPr>
          <w:rFonts w:ascii="Calibri" w:eastAsia="Calibri" w:hAnsi="Calibri"/>
          <w:spacing w:val="-1"/>
          <w:position w:val="-4"/>
          <w:sz w:val="22"/>
          <w:szCs w:val="22"/>
          <w:u w:color="000000"/>
        </w:rPr>
        <w:t>PDOR2 Fixed Capacity the Aim of the project is to support the implementation of</w:t>
      </w:r>
      <w:r>
        <w:rPr>
          <w:rFonts w:ascii="Calibri" w:eastAsia="Calibri" w:hAnsi="Calibri"/>
          <w:spacing w:val="-1"/>
          <w:position w:val="-4"/>
          <w:sz w:val="22"/>
          <w:szCs w:val="22"/>
          <w:u w:color="000000"/>
        </w:rPr>
        <w:t xml:space="preserve"> </w:t>
      </w:r>
      <w:r w:rsidRPr="009D38A9">
        <w:rPr>
          <w:rFonts w:ascii="Calibri" w:eastAsia="Calibri" w:hAnsi="Calibri"/>
          <w:spacing w:val="-1"/>
          <w:position w:val="-4"/>
          <w:sz w:val="22"/>
          <w:szCs w:val="22"/>
          <w:u w:color="000000"/>
        </w:rPr>
        <w:t>PDO (Product Definition and Offering) and develop security capabilities for Mix &amp;amp, Rate,</w:t>
      </w:r>
      <w:r>
        <w:rPr>
          <w:rFonts w:ascii="Calibri" w:eastAsia="Calibri" w:hAnsi="Calibri"/>
          <w:spacing w:val="-1"/>
          <w:position w:val="-4"/>
          <w:sz w:val="22"/>
          <w:szCs w:val="22"/>
          <w:u w:color="000000"/>
        </w:rPr>
        <w:t xml:space="preserve"> </w:t>
      </w:r>
      <w:r w:rsidRPr="009D38A9">
        <w:rPr>
          <w:rFonts w:ascii="Calibri" w:eastAsia="Calibri" w:hAnsi="Calibri"/>
          <w:spacing w:val="-1"/>
          <w:position w:val="-4"/>
          <w:sz w:val="22"/>
          <w:szCs w:val="22"/>
          <w:u w:color="000000"/>
        </w:rPr>
        <w:t>Pricing and Change Management Ford applications. The PDO vision is to enable common</w:t>
      </w:r>
      <w:r>
        <w:rPr>
          <w:rFonts w:ascii="Calibri" w:eastAsia="Calibri" w:hAnsi="Calibri"/>
          <w:spacing w:val="-1"/>
          <w:position w:val="-4"/>
          <w:sz w:val="22"/>
          <w:szCs w:val="22"/>
          <w:u w:color="000000"/>
        </w:rPr>
        <w:t xml:space="preserve"> </w:t>
      </w:r>
      <w:r w:rsidRPr="009D38A9">
        <w:rPr>
          <w:rFonts w:ascii="Calibri" w:eastAsia="Calibri" w:hAnsi="Calibri"/>
          <w:spacing w:val="-1"/>
          <w:position w:val="-4"/>
          <w:sz w:val="22"/>
          <w:szCs w:val="22"/>
          <w:u w:color="000000"/>
        </w:rPr>
        <w:t>global processes for authoring Product Definitions to improve process efficiencies and</w:t>
      </w:r>
      <w:r>
        <w:rPr>
          <w:rFonts w:ascii="Calibri" w:eastAsia="Calibri" w:hAnsi="Calibri"/>
          <w:spacing w:val="-1"/>
          <w:position w:val="-4"/>
          <w:sz w:val="22"/>
          <w:szCs w:val="22"/>
          <w:u w:color="000000"/>
        </w:rPr>
        <w:t xml:space="preserve"> </w:t>
      </w:r>
      <w:r w:rsidRPr="009D38A9">
        <w:rPr>
          <w:rFonts w:ascii="Calibri" w:eastAsia="Calibri" w:hAnsi="Calibri"/>
          <w:spacing w:val="-1"/>
          <w:position w:val="-4"/>
          <w:sz w:val="22"/>
          <w:szCs w:val="22"/>
          <w:u w:color="000000"/>
        </w:rPr>
        <w:t xml:space="preserve">support for evolution from prior models and reduced hand offs. </w:t>
      </w:r>
    </w:p>
    <w:p w14:paraId="67648679" w14:textId="77777777" w:rsidR="00AB5D50" w:rsidRPr="009D38A9" w:rsidRDefault="00AB5D50" w:rsidP="009D38A9">
      <w:pPr>
        <w:pStyle w:val="spanpaddedline"/>
        <w:spacing w:line="300" w:lineRule="atLeast"/>
        <w:rPr>
          <w:rFonts w:ascii="Calibri" w:eastAsia="Calibri" w:hAnsi="Calibri"/>
          <w:spacing w:val="-1"/>
          <w:position w:val="-4"/>
          <w:sz w:val="22"/>
          <w:szCs w:val="22"/>
          <w:u w:color="000000"/>
        </w:rPr>
      </w:pPr>
    </w:p>
    <w:p w14:paraId="1687C453" w14:textId="77777777" w:rsidR="00AD50E7" w:rsidRPr="003D69D5" w:rsidRDefault="00AD50E7" w:rsidP="00AD50E7">
      <w:pPr>
        <w:spacing w:line="276" w:lineRule="auto"/>
        <w:jc w:val="both"/>
        <w:rPr>
          <w:rFonts w:ascii="Calibri" w:hAnsi="Calibri"/>
          <w:b/>
          <w:sz w:val="22"/>
          <w:szCs w:val="22"/>
        </w:rPr>
      </w:pPr>
      <w:r w:rsidRPr="003D69D5">
        <w:rPr>
          <w:rFonts w:ascii="Calibri" w:hAnsi="Calibri"/>
          <w:b/>
          <w:sz w:val="22"/>
          <w:szCs w:val="22"/>
        </w:rPr>
        <w:t>Responsibilities:</w:t>
      </w:r>
    </w:p>
    <w:p w14:paraId="71835AFF" w14:textId="77777777" w:rsidR="00E07F2C" w:rsidRDefault="00E07F2C" w:rsidP="003D69D5">
      <w:pPr>
        <w:pStyle w:val="ListParagraph"/>
        <w:widowControl w:val="0"/>
        <w:numPr>
          <w:ilvl w:val="0"/>
          <w:numId w:val="17"/>
        </w:numPr>
        <w:pBdr>
          <w:top w:val="nil"/>
          <w:left w:val="nil"/>
          <w:bottom w:val="nil"/>
          <w:right w:val="nil"/>
          <w:between w:val="nil"/>
          <w:bar w:val="nil"/>
        </w:pBdr>
        <w:suppressAutoHyphens/>
        <w:spacing w:after="0" w:line="240" w:lineRule="auto"/>
        <w:contextualSpacing w:val="0"/>
        <w:jc w:val="both"/>
        <w:rPr>
          <w:spacing w:val="-1"/>
          <w:position w:val="-4"/>
          <w:u w:color="000000"/>
        </w:rPr>
      </w:pPr>
      <w:r w:rsidRPr="003D69D5">
        <w:rPr>
          <w:spacing w:val="-1"/>
          <w:position w:val="-4"/>
          <w:u w:color="000000"/>
        </w:rPr>
        <w:t>Involved in Complete Software Development Lifecycle Experience (</w:t>
      </w:r>
      <w:r w:rsidRPr="003D69D5">
        <w:rPr>
          <w:b/>
          <w:bCs/>
          <w:spacing w:val="-1"/>
          <w:position w:val="-4"/>
          <w:u w:color="000000"/>
        </w:rPr>
        <w:t>SDLC)</w:t>
      </w:r>
      <w:r w:rsidRPr="003D69D5">
        <w:rPr>
          <w:spacing w:val="-1"/>
          <w:position w:val="-4"/>
          <w:u w:color="000000"/>
        </w:rPr>
        <w:t xml:space="preserve"> from Business Analysis to Development, Testing, Deployment and Documentation. </w:t>
      </w:r>
    </w:p>
    <w:p w14:paraId="5746E757" w14:textId="77777777" w:rsidR="008F3235" w:rsidRDefault="008F3235" w:rsidP="003D69D5">
      <w:pPr>
        <w:pStyle w:val="ListParagraph"/>
        <w:widowControl w:val="0"/>
        <w:numPr>
          <w:ilvl w:val="0"/>
          <w:numId w:val="17"/>
        </w:numPr>
        <w:pBdr>
          <w:top w:val="nil"/>
          <w:left w:val="nil"/>
          <w:bottom w:val="nil"/>
          <w:right w:val="nil"/>
          <w:between w:val="nil"/>
          <w:bar w:val="nil"/>
        </w:pBdr>
        <w:suppressAutoHyphens/>
        <w:spacing w:after="0" w:line="240" w:lineRule="auto"/>
        <w:contextualSpacing w:val="0"/>
        <w:jc w:val="both"/>
        <w:rPr>
          <w:spacing w:val="-1"/>
          <w:position w:val="-4"/>
          <w:u w:color="000000"/>
        </w:rPr>
      </w:pPr>
      <w:r w:rsidRPr="008F3235">
        <w:rPr>
          <w:spacing w:val="-1"/>
          <w:position w:val="-4"/>
          <w:u w:color="000000"/>
        </w:rPr>
        <w:t xml:space="preserve">Developed </w:t>
      </w:r>
      <w:r w:rsidRPr="008F3235">
        <w:rPr>
          <w:b/>
          <w:bCs/>
          <w:spacing w:val="-1"/>
          <w:position w:val="-4"/>
          <w:u w:color="000000"/>
        </w:rPr>
        <w:t>R</w:t>
      </w:r>
      <w:r>
        <w:rPr>
          <w:b/>
          <w:bCs/>
          <w:spacing w:val="-1"/>
          <w:position w:val="-4"/>
          <w:u w:color="000000"/>
        </w:rPr>
        <w:t>estf</w:t>
      </w:r>
      <w:r w:rsidRPr="008F3235">
        <w:rPr>
          <w:b/>
          <w:bCs/>
          <w:spacing w:val="-1"/>
          <w:position w:val="-4"/>
          <w:u w:color="000000"/>
        </w:rPr>
        <w:t>ul</w:t>
      </w:r>
      <w:r>
        <w:rPr>
          <w:spacing w:val="-1"/>
          <w:position w:val="-4"/>
          <w:u w:color="000000"/>
        </w:rPr>
        <w:t xml:space="preserve"> </w:t>
      </w:r>
      <w:r w:rsidRPr="008F3235">
        <w:rPr>
          <w:b/>
          <w:bCs/>
          <w:spacing w:val="-1"/>
          <w:position w:val="-4"/>
          <w:u w:color="000000"/>
        </w:rPr>
        <w:t>Services</w:t>
      </w:r>
      <w:r w:rsidRPr="008F3235">
        <w:rPr>
          <w:spacing w:val="-1"/>
          <w:position w:val="-4"/>
          <w:u w:color="000000"/>
        </w:rPr>
        <w:t xml:space="preserve"> and Web Service Clients (</w:t>
      </w:r>
      <w:r w:rsidRPr="008F3235">
        <w:rPr>
          <w:b/>
          <w:bCs/>
          <w:spacing w:val="-1"/>
          <w:position w:val="-4"/>
          <w:u w:color="000000"/>
        </w:rPr>
        <w:t>JAX-RS</w:t>
      </w:r>
      <w:r w:rsidRPr="008F3235">
        <w:rPr>
          <w:spacing w:val="-1"/>
          <w:position w:val="-4"/>
          <w:u w:color="000000"/>
        </w:rPr>
        <w:t>) using jersey framework with data representation in different formats such as XML and JSON.</w:t>
      </w:r>
    </w:p>
    <w:p w14:paraId="5625D470" w14:textId="1F30E4E0" w:rsidR="008F3235" w:rsidRDefault="00587A2E" w:rsidP="003D69D5">
      <w:pPr>
        <w:pStyle w:val="ListParagraph"/>
        <w:widowControl w:val="0"/>
        <w:numPr>
          <w:ilvl w:val="0"/>
          <w:numId w:val="17"/>
        </w:numPr>
        <w:pBdr>
          <w:top w:val="nil"/>
          <w:left w:val="nil"/>
          <w:bottom w:val="nil"/>
          <w:right w:val="nil"/>
          <w:between w:val="nil"/>
          <w:bar w:val="nil"/>
        </w:pBdr>
        <w:suppressAutoHyphens/>
        <w:spacing w:after="0" w:line="240" w:lineRule="auto"/>
        <w:contextualSpacing w:val="0"/>
        <w:jc w:val="both"/>
        <w:rPr>
          <w:spacing w:val="-1"/>
          <w:position w:val="-4"/>
          <w:u w:color="000000"/>
        </w:rPr>
      </w:pPr>
      <w:r w:rsidRPr="00587A2E">
        <w:rPr>
          <w:spacing w:val="-1"/>
          <w:position w:val="-4"/>
          <w:u w:color="000000"/>
        </w:rPr>
        <w:t xml:space="preserve">Written </w:t>
      </w:r>
      <w:r w:rsidRPr="00587A2E">
        <w:rPr>
          <w:b/>
          <w:bCs/>
          <w:spacing w:val="-1"/>
          <w:position w:val="-4"/>
          <w:u w:color="000000"/>
        </w:rPr>
        <w:t>Mockito</w:t>
      </w:r>
      <w:r w:rsidRPr="00587A2E">
        <w:rPr>
          <w:spacing w:val="-1"/>
          <w:position w:val="-4"/>
          <w:u w:color="000000"/>
        </w:rPr>
        <w:t xml:space="preserve"> test scripts to automate the unit testing </w:t>
      </w:r>
      <w:r w:rsidR="008D6787" w:rsidRPr="00587A2E">
        <w:rPr>
          <w:spacing w:val="-1"/>
          <w:position w:val="-4"/>
          <w:u w:color="000000"/>
        </w:rPr>
        <w:t>process.</w:t>
      </w:r>
    </w:p>
    <w:p w14:paraId="0453B2BE" w14:textId="77777777" w:rsidR="00AB5D50" w:rsidRDefault="00AB5D50" w:rsidP="00AB5D50">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Participate in Agile ceremonies (Standup, Backlog Grooming, and Iteration Planning).</w:t>
      </w:r>
    </w:p>
    <w:p w14:paraId="19FCE5A3" w14:textId="77777777" w:rsidR="00587A2E" w:rsidRDefault="00587A2E" w:rsidP="00AB5D50">
      <w:pPr>
        <w:pStyle w:val="divdocumentulli"/>
        <w:numPr>
          <w:ilvl w:val="0"/>
          <w:numId w:val="17"/>
        </w:numPr>
        <w:spacing w:line="300" w:lineRule="atLeast"/>
        <w:rPr>
          <w:rFonts w:ascii="Calibri" w:eastAsia="Calibri" w:hAnsi="Calibri"/>
          <w:spacing w:val="-1"/>
          <w:position w:val="-4"/>
          <w:sz w:val="22"/>
          <w:szCs w:val="22"/>
          <w:u w:color="000000"/>
        </w:rPr>
      </w:pPr>
      <w:r w:rsidRPr="00587A2E">
        <w:rPr>
          <w:rFonts w:ascii="Calibri" w:eastAsia="Calibri" w:hAnsi="Calibri"/>
          <w:spacing w:val="-1"/>
          <w:position w:val="-4"/>
          <w:sz w:val="22"/>
          <w:szCs w:val="22"/>
          <w:u w:color="000000"/>
        </w:rPr>
        <w:t xml:space="preserve">Worked with </w:t>
      </w:r>
      <w:r w:rsidRPr="00587A2E">
        <w:rPr>
          <w:rFonts w:ascii="Calibri" w:eastAsia="Calibri" w:hAnsi="Calibri"/>
          <w:b/>
          <w:bCs/>
          <w:spacing w:val="-1"/>
          <w:position w:val="-4"/>
          <w:sz w:val="22"/>
          <w:szCs w:val="22"/>
          <w:u w:color="000000"/>
        </w:rPr>
        <w:t>Jenkins</w:t>
      </w:r>
      <w:r w:rsidRPr="00587A2E">
        <w:rPr>
          <w:rFonts w:ascii="Calibri" w:eastAsia="Calibri" w:hAnsi="Calibri"/>
          <w:spacing w:val="-1"/>
          <w:position w:val="-4"/>
          <w:sz w:val="22"/>
          <w:szCs w:val="22"/>
          <w:u w:color="000000"/>
        </w:rPr>
        <w:t xml:space="preserve"> for Continuous Integration and Continuous Deployment (CI/CD)</w:t>
      </w:r>
    </w:p>
    <w:p w14:paraId="1602640D" w14:textId="77777777" w:rsidR="00587A2E" w:rsidRDefault="00587A2E" w:rsidP="00AB5D50">
      <w:pPr>
        <w:pStyle w:val="divdocumentulli"/>
        <w:numPr>
          <w:ilvl w:val="0"/>
          <w:numId w:val="17"/>
        </w:numPr>
        <w:spacing w:line="300" w:lineRule="atLeast"/>
        <w:rPr>
          <w:rFonts w:ascii="Calibri" w:eastAsia="Calibri" w:hAnsi="Calibri"/>
          <w:spacing w:val="-1"/>
          <w:position w:val="-4"/>
          <w:sz w:val="22"/>
          <w:szCs w:val="22"/>
          <w:u w:color="000000"/>
        </w:rPr>
      </w:pPr>
      <w:r w:rsidRPr="00587A2E">
        <w:rPr>
          <w:rFonts w:ascii="Calibri" w:eastAsia="Calibri" w:hAnsi="Calibri"/>
          <w:spacing w:val="-1"/>
          <w:position w:val="-4"/>
          <w:sz w:val="22"/>
          <w:szCs w:val="22"/>
          <w:u w:color="000000"/>
        </w:rPr>
        <w:t xml:space="preserve">Project code build is done using </w:t>
      </w:r>
      <w:r w:rsidRPr="00587A2E">
        <w:rPr>
          <w:rFonts w:ascii="Calibri" w:eastAsia="Calibri" w:hAnsi="Calibri"/>
          <w:b/>
          <w:bCs/>
          <w:spacing w:val="-1"/>
          <w:position w:val="-4"/>
          <w:sz w:val="22"/>
          <w:szCs w:val="22"/>
          <w:u w:color="000000"/>
        </w:rPr>
        <w:t>MAVEN</w:t>
      </w:r>
      <w:r w:rsidRPr="00587A2E">
        <w:rPr>
          <w:rFonts w:ascii="Calibri" w:eastAsia="Calibri" w:hAnsi="Calibri"/>
          <w:spacing w:val="-1"/>
          <w:position w:val="-4"/>
          <w:sz w:val="22"/>
          <w:szCs w:val="22"/>
          <w:u w:color="000000"/>
        </w:rPr>
        <w:t xml:space="preserve"> tool.</w:t>
      </w:r>
    </w:p>
    <w:p w14:paraId="74C50549" w14:textId="77777777" w:rsidR="00587A2E" w:rsidRPr="00AB5D50" w:rsidRDefault="00587A2E" w:rsidP="00AB5D50">
      <w:pPr>
        <w:pStyle w:val="divdocumentulli"/>
        <w:numPr>
          <w:ilvl w:val="0"/>
          <w:numId w:val="17"/>
        </w:numPr>
        <w:spacing w:line="300" w:lineRule="atLeast"/>
        <w:rPr>
          <w:rFonts w:ascii="Calibri" w:eastAsia="Calibri" w:hAnsi="Calibri"/>
          <w:spacing w:val="-1"/>
          <w:position w:val="-4"/>
          <w:sz w:val="22"/>
          <w:szCs w:val="22"/>
          <w:u w:color="000000"/>
        </w:rPr>
      </w:pPr>
      <w:r w:rsidRPr="00587A2E">
        <w:rPr>
          <w:rFonts w:ascii="Calibri" w:eastAsia="Calibri" w:hAnsi="Calibri"/>
          <w:spacing w:val="-1"/>
          <w:position w:val="-4"/>
          <w:sz w:val="22"/>
          <w:szCs w:val="22"/>
          <w:u w:color="000000"/>
        </w:rPr>
        <w:t xml:space="preserve">Developed and implemented the MVC Architectural pattern using </w:t>
      </w:r>
      <w:r>
        <w:rPr>
          <w:rFonts w:ascii="Calibri" w:eastAsia="Calibri" w:hAnsi="Calibri"/>
          <w:spacing w:val="-1"/>
          <w:position w:val="-4"/>
          <w:sz w:val="22"/>
          <w:szCs w:val="22"/>
          <w:u w:color="000000"/>
        </w:rPr>
        <w:t xml:space="preserve">Spring </w:t>
      </w:r>
      <w:r w:rsidRPr="00587A2E">
        <w:rPr>
          <w:rFonts w:ascii="Calibri" w:eastAsia="Calibri" w:hAnsi="Calibri"/>
          <w:spacing w:val="-1"/>
          <w:position w:val="-4"/>
          <w:sz w:val="22"/>
          <w:szCs w:val="22"/>
          <w:u w:color="000000"/>
        </w:rPr>
        <w:t>framework.</w:t>
      </w:r>
    </w:p>
    <w:p w14:paraId="4568B50F" w14:textId="77777777" w:rsidR="00AB5D50" w:rsidRPr="00AB5D50" w:rsidRDefault="00AB5D50" w:rsidP="00AB5D50">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Analyze and prioritize user stories along with Product owner and Business Analyst the requirements.</w:t>
      </w:r>
    </w:p>
    <w:p w14:paraId="5CF6DDE2" w14:textId="74685CA8" w:rsidR="00AB5D50" w:rsidRPr="00AB5D50" w:rsidRDefault="00AB5D50" w:rsidP="00AB5D50">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 xml:space="preserve">Developed conceptual data model, prepared process data </w:t>
      </w:r>
      <w:r w:rsidR="008D6787" w:rsidRPr="00AB5D50">
        <w:rPr>
          <w:rFonts w:ascii="Calibri" w:eastAsia="Calibri" w:hAnsi="Calibri"/>
          <w:spacing w:val="-1"/>
          <w:position w:val="-4"/>
          <w:sz w:val="22"/>
          <w:szCs w:val="22"/>
          <w:u w:color="000000"/>
        </w:rPr>
        <w:t>flow.</w:t>
      </w:r>
      <w:r w:rsidRPr="00AB5D50">
        <w:rPr>
          <w:rFonts w:ascii="Calibri" w:eastAsia="Calibri" w:hAnsi="Calibri"/>
          <w:spacing w:val="-1"/>
          <w:position w:val="-4"/>
          <w:sz w:val="22"/>
          <w:szCs w:val="22"/>
          <w:u w:color="000000"/>
        </w:rPr>
        <w:t xml:space="preserve"> </w:t>
      </w:r>
    </w:p>
    <w:p w14:paraId="05AB145A" w14:textId="10B546A1" w:rsidR="00AB5D50" w:rsidRPr="00AB5D50" w:rsidRDefault="00AB5D50" w:rsidP="00AB5D50">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 xml:space="preserve">Participated in Server side and Client-side </w:t>
      </w:r>
      <w:r w:rsidR="008D6787" w:rsidRPr="00AB5D50">
        <w:rPr>
          <w:rFonts w:ascii="Calibri" w:eastAsia="Calibri" w:hAnsi="Calibri"/>
          <w:spacing w:val="-1"/>
          <w:position w:val="-4"/>
          <w:sz w:val="22"/>
          <w:szCs w:val="22"/>
          <w:u w:color="000000"/>
        </w:rPr>
        <w:t>programming.</w:t>
      </w:r>
      <w:r w:rsidRPr="00AB5D50">
        <w:rPr>
          <w:rFonts w:ascii="Calibri" w:eastAsia="Calibri" w:hAnsi="Calibri"/>
          <w:spacing w:val="-1"/>
          <w:position w:val="-4"/>
          <w:sz w:val="22"/>
          <w:szCs w:val="22"/>
          <w:u w:color="000000"/>
        </w:rPr>
        <w:t xml:space="preserve"> </w:t>
      </w:r>
    </w:p>
    <w:p w14:paraId="0F386DBB" w14:textId="77777777" w:rsidR="00AB5D50" w:rsidRPr="00AB5D50" w:rsidRDefault="00AB5D50" w:rsidP="00AB5D50">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Followed Code Quality while Development and Integration</w:t>
      </w:r>
    </w:p>
    <w:p w14:paraId="02D658C8" w14:textId="527D59F1" w:rsidR="00AB5D50" w:rsidRDefault="00AB5D50" w:rsidP="00AB5D50">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 xml:space="preserve">Used IDE tool Eclipse for development of source </w:t>
      </w:r>
      <w:r w:rsidR="008D6787" w:rsidRPr="00AB5D50">
        <w:rPr>
          <w:rFonts w:ascii="Calibri" w:eastAsia="Calibri" w:hAnsi="Calibri"/>
          <w:spacing w:val="-1"/>
          <w:position w:val="-4"/>
          <w:sz w:val="22"/>
          <w:szCs w:val="22"/>
          <w:u w:color="000000"/>
        </w:rPr>
        <w:t>code.</w:t>
      </w:r>
    </w:p>
    <w:p w14:paraId="7418ACD2" w14:textId="77777777" w:rsidR="00587A2E" w:rsidRPr="00AB5D50" w:rsidRDefault="00587A2E" w:rsidP="00AB5D50">
      <w:pPr>
        <w:pStyle w:val="divdocumentulli"/>
        <w:numPr>
          <w:ilvl w:val="0"/>
          <w:numId w:val="17"/>
        </w:numPr>
        <w:spacing w:line="300" w:lineRule="atLeast"/>
        <w:rPr>
          <w:rFonts w:ascii="Calibri" w:eastAsia="Calibri" w:hAnsi="Calibri"/>
          <w:spacing w:val="-1"/>
          <w:position w:val="-4"/>
          <w:sz w:val="22"/>
          <w:szCs w:val="22"/>
          <w:u w:color="000000"/>
        </w:rPr>
      </w:pPr>
      <w:r w:rsidRPr="00587A2E">
        <w:rPr>
          <w:rFonts w:ascii="Calibri" w:eastAsia="Calibri" w:hAnsi="Calibri"/>
          <w:spacing w:val="-1"/>
          <w:position w:val="-4"/>
          <w:sz w:val="22"/>
          <w:szCs w:val="22"/>
          <w:u w:color="000000"/>
        </w:rPr>
        <w:t>Developed application using OOPS concepts and design patterns such as Singleton, Abstract Factory and Session Facade.</w:t>
      </w:r>
    </w:p>
    <w:p w14:paraId="71AAEF05" w14:textId="0DE88CE3" w:rsidR="00587A2E" w:rsidRDefault="00AB5D50" w:rsidP="00AB5D50">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 xml:space="preserve">Wrote SQL stored procedures, used </w:t>
      </w:r>
      <w:r w:rsidRPr="00587A2E">
        <w:rPr>
          <w:rFonts w:ascii="Calibri" w:eastAsia="Calibri" w:hAnsi="Calibri"/>
          <w:b/>
          <w:bCs/>
          <w:spacing w:val="-1"/>
          <w:position w:val="-4"/>
          <w:sz w:val="22"/>
          <w:szCs w:val="22"/>
          <w:u w:color="000000"/>
        </w:rPr>
        <w:t>JDBC</w:t>
      </w:r>
      <w:r w:rsidRPr="00AB5D50">
        <w:rPr>
          <w:rFonts w:ascii="Calibri" w:eastAsia="Calibri" w:hAnsi="Calibri"/>
          <w:spacing w:val="-1"/>
          <w:position w:val="-4"/>
          <w:sz w:val="22"/>
          <w:szCs w:val="22"/>
          <w:u w:color="000000"/>
        </w:rPr>
        <w:t xml:space="preserve"> to connect to </w:t>
      </w:r>
      <w:r w:rsidR="008D6787" w:rsidRPr="00AB5D50">
        <w:rPr>
          <w:rFonts w:ascii="Calibri" w:eastAsia="Calibri" w:hAnsi="Calibri"/>
          <w:spacing w:val="-1"/>
          <w:position w:val="-4"/>
          <w:sz w:val="22"/>
          <w:szCs w:val="22"/>
          <w:u w:color="000000"/>
        </w:rPr>
        <w:t>database.</w:t>
      </w:r>
    </w:p>
    <w:p w14:paraId="45A097F7" w14:textId="77777777" w:rsidR="00AB5D50" w:rsidRDefault="00587A2E" w:rsidP="00AB5D50">
      <w:pPr>
        <w:pStyle w:val="divdocumentulli"/>
        <w:numPr>
          <w:ilvl w:val="0"/>
          <w:numId w:val="17"/>
        </w:numPr>
        <w:spacing w:line="300" w:lineRule="atLeast"/>
        <w:rPr>
          <w:rFonts w:ascii="Calibri" w:eastAsia="Calibri" w:hAnsi="Calibri"/>
          <w:spacing w:val="-1"/>
          <w:position w:val="-4"/>
          <w:sz w:val="22"/>
          <w:szCs w:val="22"/>
          <w:u w:color="000000"/>
        </w:rPr>
      </w:pPr>
      <w:r w:rsidRPr="00587A2E">
        <w:rPr>
          <w:rFonts w:ascii="Calibri" w:eastAsia="Calibri" w:hAnsi="Calibri"/>
          <w:spacing w:val="-1"/>
          <w:position w:val="-4"/>
          <w:sz w:val="22"/>
          <w:szCs w:val="22"/>
          <w:u w:color="000000"/>
        </w:rPr>
        <w:t xml:space="preserve">Worked with </w:t>
      </w:r>
      <w:r w:rsidRPr="00587A2E">
        <w:rPr>
          <w:rFonts w:ascii="Calibri" w:eastAsia="Calibri" w:hAnsi="Calibri"/>
          <w:b/>
          <w:bCs/>
          <w:spacing w:val="-1"/>
          <w:position w:val="-4"/>
          <w:sz w:val="22"/>
          <w:szCs w:val="22"/>
          <w:u w:color="000000"/>
        </w:rPr>
        <w:t>Log4J</w:t>
      </w:r>
      <w:r w:rsidRPr="00587A2E">
        <w:rPr>
          <w:rFonts w:ascii="Calibri" w:eastAsia="Calibri" w:hAnsi="Calibri"/>
          <w:spacing w:val="-1"/>
          <w:position w:val="-4"/>
          <w:sz w:val="22"/>
          <w:szCs w:val="22"/>
          <w:u w:color="000000"/>
        </w:rPr>
        <w:t xml:space="preserve"> to capture the log that includes runtime exceptions.</w:t>
      </w:r>
      <w:r w:rsidR="00AB5D50" w:rsidRPr="00AB5D50">
        <w:rPr>
          <w:rFonts w:ascii="Calibri" w:eastAsia="Calibri" w:hAnsi="Calibri"/>
          <w:spacing w:val="-1"/>
          <w:position w:val="-4"/>
          <w:sz w:val="22"/>
          <w:szCs w:val="22"/>
          <w:u w:color="000000"/>
        </w:rPr>
        <w:t xml:space="preserve"> </w:t>
      </w:r>
    </w:p>
    <w:p w14:paraId="3CF2B007" w14:textId="44693F74" w:rsidR="00723CD0" w:rsidRPr="00AB5D50" w:rsidRDefault="00723CD0" w:rsidP="00AB5D50">
      <w:pPr>
        <w:pStyle w:val="divdocumentulli"/>
        <w:numPr>
          <w:ilvl w:val="0"/>
          <w:numId w:val="17"/>
        </w:numPr>
        <w:spacing w:line="300" w:lineRule="atLeast"/>
        <w:rPr>
          <w:rFonts w:ascii="Calibri" w:eastAsia="Calibri" w:hAnsi="Calibri"/>
          <w:spacing w:val="-1"/>
          <w:position w:val="-4"/>
          <w:sz w:val="22"/>
          <w:szCs w:val="22"/>
          <w:u w:color="000000"/>
        </w:rPr>
      </w:pPr>
      <w:r w:rsidRPr="00723CD0">
        <w:rPr>
          <w:rFonts w:ascii="Calibri" w:eastAsia="Calibri" w:hAnsi="Calibri"/>
          <w:spacing w:val="-1"/>
          <w:position w:val="-4"/>
          <w:sz w:val="22"/>
          <w:szCs w:val="22"/>
          <w:u w:color="000000"/>
        </w:rPr>
        <w:t xml:space="preserve">Implemented </w:t>
      </w:r>
      <w:r w:rsidRPr="00723CD0">
        <w:rPr>
          <w:rFonts w:ascii="Calibri" w:eastAsia="Calibri" w:hAnsi="Calibri"/>
          <w:b/>
          <w:bCs/>
          <w:spacing w:val="-1"/>
          <w:position w:val="-4"/>
          <w:sz w:val="22"/>
          <w:szCs w:val="22"/>
          <w:u w:color="000000"/>
        </w:rPr>
        <w:t>Multithreading</w:t>
      </w:r>
      <w:r w:rsidRPr="00723CD0">
        <w:rPr>
          <w:rFonts w:ascii="Calibri" w:eastAsia="Calibri" w:hAnsi="Calibri"/>
          <w:spacing w:val="-1"/>
          <w:position w:val="-4"/>
          <w:sz w:val="22"/>
          <w:szCs w:val="22"/>
          <w:u w:color="000000"/>
        </w:rPr>
        <w:t xml:space="preserve"> feature for processing the multiple requests to achieve high </w:t>
      </w:r>
      <w:r w:rsidR="008D6787" w:rsidRPr="00723CD0">
        <w:rPr>
          <w:rFonts w:ascii="Calibri" w:eastAsia="Calibri" w:hAnsi="Calibri"/>
          <w:spacing w:val="-1"/>
          <w:position w:val="-4"/>
          <w:sz w:val="22"/>
          <w:szCs w:val="22"/>
          <w:u w:color="000000"/>
        </w:rPr>
        <w:t>performance.</w:t>
      </w:r>
    </w:p>
    <w:p w14:paraId="4557D974" w14:textId="77777777" w:rsidR="00AB5D50" w:rsidRPr="00AB5D50" w:rsidRDefault="00AB5D50" w:rsidP="00AB5D50">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Created a user Interface through HTML, JSP and Angular JS</w:t>
      </w:r>
    </w:p>
    <w:p w14:paraId="563E19F8" w14:textId="72D9C2F1" w:rsidR="00AB5D50" w:rsidRPr="00AB5D50" w:rsidRDefault="00AB5D50" w:rsidP="00AB5D50">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 xml:space="preserve">Involved in developing various </w:t>
      </w:r>
      <w:r w:rsidR="008D6787" w:rsidRPr="00AB5D50">
        <w:rPr>
          <w:rFonts w:ascii="Calibri" w:eastAsia="Calibri" w:hAnsi="Calibri"/>
          <w:spacing w:val="-1"/>
          <w:position w:val="-4"/>
          <w:sz w:val="22"/>
          <w:szCs w:val="22"/>
          <w:u w:color="000000"/>
        </w:rPr>
        <w:t>layers.</w:t>
      </w:r>
      <w:r w:rsidRPr="00AB5D50">
        <w:rPr>
          <w:rFonts w:ascii="Calibri" w:eastAsia="Calibri" w:hAnsi="Calibri"/>
          <w:spacing w:val="-1"/>
          <w:position w:val="-4"/>
          <w:sz w:val="22"/>
          <w:szCs w:val="22"/>
          <w:u w:color="000000"/>
        </w:rPr>
        <w:t xml:space="preserve"> </w:t>
      </w:r>
    </w:p>
    <w:p w14:paraId="27772F57" w14:textId="498BF01B" w:rsidR="00AB5D50" w:rsidRPr="00AB5D50" w:rsidRDefault="00AB5D50" w:rsidP="00AB5D50">
      <w:pPr>
        <w:pStyle w:val="divdocumentulli"/>
        <w:numPr>
          <w:ilvl w:val="0"/>
          <w:numId w:val="17"/>
        </w:numPr>
        <w:spacing w:line="300" w:lineRule="atLeast"/>
        <w:rPr>
          <w:rFonts w:ascii="Calibri" w:eastAsia="Calibri" w:hAnsi="Calibri"/>
          <w:spacing w:val="-1"/>
          <w:position w:val="-4"/>
          <w:sz w:val="22"/>
          <w:szCs w:val="22"/>
          <w:u w:color="000000"/>
        </w:rPr>
      </w:pPr>
      <w:r w:rsidRPr="00AB5D50">
        <w:rPr>
          <w:rFonts w:ascii="Calibri" w:eastAsia="Calibri" w:hAnsi="Calibri"/>
          <w:spacing w:val="-1"/>
          <w:position w:val="-4"/>
          <w:sz w:val="22"/>
          <w:szCs w:val="22"/>
          <w:u w:color="000000"/>
        </w:rPr>
        <w:t xml:space="preserve">Tested and validated the application on different testing </w:t>
      </w:r>
      <w:r w:rsidR="008D6787" w:rsidRPr="00AB5D50">
        <w:rPr>
          <w:rFonts w:ascii="Calibri" w:eastAsia="Calibri" w:hAnsi="Calibri"/>
          <w:spacing w:val="-1"/>
          <w:position w:val="-4"/>
          <w:sz w:val="22"/>
          <w:szCs w:val="22"/>
          <w:u w:color="000000"/>
        </w:rPr>
        <w:t>environments.</w:t>
      </w:r>
    </w:p>
    <w:p w14:paraId="225FD3D4" w14:textId="77777777" w:rsidR="00AB5D50" w:rsidRPr="00587A2E" w:rsidRDefault="00AB5D50" w:rsidP="00AB5D50">
      <w:pPr>
        <w:pStyle w:val="divdocumentulli"/>
        <w:numPr>
          <w:ilvl w:val="0"/>
          <w:numId w:val="17"/>
        </w:numPr>
        <w:spacing w:line="300" w:lineRule="atLeast"/>
        <w:rPr>
          <w:rFonts w:ascii="Tahoma" w:eastAsia="Tahoma" w:hAnsi="Tahoma" w:cs="Tahoma"/>
          <w:color w:val="494C4E"/>
          <w:sz w:val="20"/>
          <w:szCs w:val="20"/>
        </w:rPr>
      </w:pPr>
      <w:r w:rsidRPr="00AB5D50">
        <w:rPr>
          <w:rFonts w:ascii="Calibri" w:eastAsia="Calibri" w:hAnsi="Calibri"/>
          <w:spacing w:val="-1"/>
          <w:position w:val="-4"/>
          <w:sz w:val="22"/>
          <w:szCs w:val="22"/>
          <w:u w:color="000000"/>
        </w:rPr>
        <w:t>Actively involved in analyzing and collecting user requirements</w:t>
      </w:r>
    </w:p>
    <w:p w14:paraId="514E40D5" w14:textId="77777777" w:rsidR="00587A2E" w:rsidRPr="00587A2E" w:rsidRDefault="00587A2E" w:rsidP="00AB5D50">
      <w:pPr>
        <w:pStyle w:val="divdocumentulli"/>
        <w:numPr>
          <w:ilvl w:val="0"/>
          <w:numId w:val="17"/>
        </w:numPr>
        <w:spacing w:line="300" w:lineRule="atLeast"/>
        <w:rPr>
          <w:rFonts w:ascii="Calibri" w:eastAsia="Calibri" w:hAnsi="Calibri"/>
          <w:spacing w:val="-1"/>
          <w:position w:val="-4"/>
          <w:sz w:val="22"/>
          <w:szCs w:val="22"/>
          <w:u w:color="000000"/>
        </w:rPr>
      </w:pPr>
      <w:r w:rsidRPr="00587A2E">
        <w:rPr>
          <w:rFonts w:ascii="Calibri" w:eastAsia="Calibri" w:hAnsi="Calibri"/>
          <w:spacing w:val="-1"/>
          <w:position w:val="-4"/>
          <w:sz w:val="22"/>
          <w:szCs w:val="22"/>
          <w:u w:color="000000"/>
        </w:rPr>
        <w:t>Implemented IBM WebSphere Application Server to deploy the application.</w:t>
      </w:r>
    </w:p>
    <w:p w14:paraId="421A1CE5" w14:textId="77777777" w:rsidR="00AB5D50" w:rsidRPr="0090175B" w:rsidRDefault="00AB5D50" w:rsidP="00AB5D50">
      <w:pPr>
        <w:pStyle w:val="divdocumentulli"/>
        <w:spacing w:line="300" w:lineRule="atLeast"/>
        <w:ind w:left="720"/>
        <w:rPr>
          <w:rStyle w:val="span"/>
          <w:rFonts w:ascii="Tahoma" w:eastAsia="Tahoma" w:hAnsi="Tahoma" w:cs="Tahoma"/>
          <w:color w:val="494C4E"/>
          <w:sz w:val="20"/>
          <w:szCs w:val="20"/>
        </w:rPr>
      </w:pPr>
      <w:r w:rsidRPr="0090175B">
        <w:rPr>
          <w:rStyle w:val="span"/>
          <w:rFonts w:ascii="Tahoma" w:eastAsia="Tahoma" w:hAnsi="Tahoma" w:cs="Tahoma"/>
          <w:color w:val="494C4E"/>
          <w:sz w:val="20"/>
          <w:szCs w:val="20"/>
        </w:rPr>
        <w:t xml:space="preserve">    </w:t>
      </w:r>
    </w:p>
    <w:p w14:paraId="7ED35E25" w14:textId="77777777" w:rsidR="00AD50E7" w:rsidRPr="00AB5D50" w:rsidRDefault="00AD50E7" w:rsidP="00AB5D50">
      <w:pPr>
        <w:pStyle w:val="divdocumentulli"/>
        <w:spacing w:line="300" w:lineRule="atLeast"/>
        <w:rPr>
          <w:rFonts w:ascii="Tahoma" w:eastAsia="Tahoma" w:hAnsi="Tahoma" w:cs="Tahoma"/>
          <w:color w:val="494C4E"/>
          <w:sz w:val="20"/>
          <w:szCs w:val="20"/>
        </w:rPr>
      </w:pPr>
      <w:r w:rsidRPr="003D69D5">
        <w:rPr>
          <w:rFonts w:ascii="Calibri" w:hAnsi="Calibri"/>
          <w:b/>
          <w:sz w:val="22"/>
          <w:szCs w:val="22"/>
        </w:rPr>
        <w:t xml:space="preserve">Environment: </w:t>
      </w:r>
      <w:r w:rsidR="00AB5D50" w:rsidRPr="00AB5D50">
        <w:rPr>
          <w:rFonts w:ascii="Calibri" w:eastAsia="Calibri" w:hAnsi="Calibri"/>
          <w:spacing w:val="-1"/>
          <w:position w:val="-4"/>
          <w:sz w:val="22"/>
          <w:szCs w:val="22"/>
          <w:u w:color="000000"/>
        </w:rPr>
        <w:t xml:space="preserve">Core Java, Java, JavaScript, </w:t>
      </w:r>
      <w:r w:rsidR="00587A2E">
        <w:rPr>
          <w:rFonts w:ascii="Calibri" w:eastAsia="Calibri" w:hAnsi="Calibri"/>
          <w:spacing w:val="-1"/>
          <w:position w:val="-4"/>
          <w:sz w:val="22"/>
          <w:szCs w:val="22"/>
          <w:u w:color="000000"/>
        </w:rPr>
        <w:t>Servlets,</w:t>
      </w:r>
      <w:r w:rsidR="00587A2E" w:rsidRPr="00AB5D50">
        <w:rPr>
          <w:rFonts w:ascii="Calibri" w:eastAsia="Calibri" w:hAnsi="Calibri"/>
          <w:spacing w:val="-1"/>
          <w:position w:val="-4"/>
          <w:sz w:val="22"/>
          <w:szCs w:val="22"/>
          <w:u w:color="000000"/>
        </w:rPr>
        <w:t xml:space="preserve"> spring,</w:t>
      </w:r>
      <w:r w:rsidR="00587A2E">
        <w:rPr>
          <w:rFonts w:ascii="Calibri" w:eastAsia="Calibri" w:hAnsi="Calibri"/>
          <w:spacing w:val="-1"/>
          <w:position w:val="-4"/>
          <w:sz w:val="22"/>
          <w:szCs w:val="22"/>
          <w:u w:color="000000"/>
        </w:rPr>
        <w:t xml:space="preserve"> Rest API,</w:t>
      </w:r>
      <w:r w:rsidR="00AB5D50" w:rsidRPr="00AB5D50">
        <w:rPr>
          <w:rFonts w:ascii="Calibri" w:eastAsia="Calibri" w:hAnsi="Calibri"/>
          <w:spacing w:val="-1"/>
          <w:position w:val="-4"/>
          <w:sz w:val="22"/>
          <w:szCs w:val="22"/>
          <w:u w:color="000000"/>
        </w:rPr>
        <w:t xml:space="preserve"> </w:t>
      </w:r>
      <w:r w:rsidR="00EE15E5">
        <w:rPr>
          <w:rFonts w:ascii="Calibri" w:eastAsia="Calibri" w:hAnsi="Calibri"/>
          <w:spacing w:val="-1"/>
          <w:position w:val="-4"/>
          <w:sz w:val="22"/>
          <w:szCs w:val="22"/>
          <w:u w:color="000000"/>
        </w:rPr>
        <w:t>JDBC, LOG</w:t>
      </w:r>
      <w:r w:rsidR="00723CD0">
        <w:rPr>
          <w:rFonts w:ascii="Calibri" w:eastAsia="Calibri" w:hAnsi="Calibri"/>
          <w:spacing w:val="-1"/>
          <w:position w:val="-4"/>
          <w:sz w:val="22"/>
          <w:szCs w:val="22"/>
          <w:u w:color="000000"/>
        </w:rPr>
        <w:t>4</w:t>
      </w:r>
      <w:r w:rsidR="00F305D3">
        <w:rPr>
          <w:rFonts w:ascii="Calibri" w:eastAsia="Calibri" w:hAnsi="Calibri"/>
          <w:spacing w:val="-1"/>
          <w:position w:val="-4"/>
          <w:sz w:val="22"/>
          <w:szCs w:val="22"/>
          <w:u w:color="000000"/>
        </w:rPr>
        <w:t>J,</w:t>
      </w:r>
      <w:r w:rsidR="00F305D3" w:rsidRPr="00AB5D50">
        <w:rPr>
          <w:rFonts w:ascii="Calibri" w:eastAsia="Calibri" w:hAnsi="Calibri"/>
          <w:spacing w:val="-1"/>
          <w:position w:val="-4"/>
          <w:sz w:val="22"/>
          <w:szCs w:val="22"/>
          <w:u w:color="000000"/>
        </w:rPr>
        <w:t xml:space="preserve"> Hibernate</w:t>
      </w:r>
      <w:r w:rsidR="00AB5D50" w:rsidRPr="00AB5D50">
        <w:rPr>
          <w:rFonts w:ascii="Calibri" w:eastAsia="Calibri" w:hAnsi="Calibri"/>
          <w:spacing w:val="-1"/>
          <w:position w:val="-4"/>
          <w:sz w:val="22"/>
          <w:szCs w:val="22"/>
          <w:u w:color="000000"/>
        </w:rPr>
        <w:t xml:space="preserve">, </w:t>
      </w:r>
      <w:r w:rsidR="00587A2E">
        <w:rPr>
          <w:rFonts w:ascii="Calibri" w:eastAsia="Calibri" w:hAnsi="Calibri"/>
          <w:spacing w:val="-1"/>
          <w:position w:val="-4"/>
          <w:sz w:val="22"/>
          <w:szCs w:val="22"/>
          <w:u w:color="000000"/>
        </w:rPr>
        <w:t xml:space="preserve">Maven, Jenkins, </w:t>
      </w:r>
      <w:r w:rsidR="00AB5D50" w:rsidRPr="00AB5D50">
        <w:rPr>
          <w:rFonts w:ascii="Calibri" w:eastAsia="Calibri" w:hAnsi="Calibri"/>
          <w:spacing w:val="-1"/>
          <w:position w:val="-4"/>
          <w:sz w:val="22"/>
          <w:szCs w:val="22"/>
          <w:u w:color="000000"/>
        </w:rPr>
        <w:t>JSON, Eclipse, Log4J, SVN, JAX-RS, SonarQube, H2</w:t>
      </w:r>
      <w:r w:rsidRPr="00AB5D50">
        <w:rPr>
          <w:rFonts w:ascii="Calibri" w:eastAsia="Calibri" w:hAnsi="Calibri"/>
          <w:spacing w:val="-1"/>
          <w:position w:val="-4"/>
          <w:sz w:val="22"/>
          <w:szCs w:val="22"/>
          <w:u w:color="000000"/>
        </w:rPr>
        <w:t>.</w:t>
      </w:r>
    </w:p>
    <w:p w14:paraId="0DCFB34C" w14:textId="77777777" w:rsidR="002A4D0B" w:rsidRPr="003D69D5" w:rsidRDefault="002A4D0B" w:rsidP="00F831D5">
      <w:pPr>
        <w:suppressAutoHyphens/>
        <w:jc w:val="both"/>
        <w:rPr>
          <w:rFonts w:ascii="Calibri" w:hAnsi="Calibri"/>
          <w:sz w:val="22"/>
          <w:szCs w:val="22"/>
        </w:rPr>
      </w:pPr>
    </w:p>
    <w:p w14:paraId="741E15D7" w14:textId="77777777" w:rsidR="00B17B43" w:rsidRPr="003D69D5" w:rsidRDefault="00B17B43" w:rsidP="00FA41E7">
      <w:pPr>
        <w:spacing w:line="276" w:lineRule="auto"/>
        <w:jc w:val="both"/>
        <w:rPr>
          <w:rFonts w:ascii="Calibri" w:hAnsi="Calibri"/>
          <w:bCs/>
          <w:sz w:val="22"/>
          <w:szCs w:val="22"/>
        </w:rPr>
      </w:pPr>
    </w:p>
    <w:sectPr w:rsidR="00B17B43" w:rsidRPr="003D69D5" w:rsidSect="009B7832">
      <w:headerReference w:type="default" r:id="rId8"/>
      <w:pgSz w:w="11909" w:h="16834" w:code="9"/>
      <w:pgMar w:top="1276"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F136F" w14:textId="77777777" w:rsidR="009B7832" w:rsidRDefault="009B7832">
      <w:r>
        <w:separator/>
      </w:r>
    </w:p>
  </w:endnote>
  <w:endnote w:type="continuationSeparator" w:id="0">
    <w:p w14:paraId="68ED1B2B" w14:textId="77777777" w:rsidR="009B7832" w:rsidRDefault="009B7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A0758" w14:textId="77777777" w:rsidR="009B7832" w:rsidRDefault="009B7832">
      <w:r>
        <w:separator/>
      </w:r>
    </w:p>
  </w:footnote>
  <w:footnote w:type="continuationSeparator" w:id="0">
    <w:p w14:paraId="45D794DA" w14:textId="77777777" w:rsidR="009B7832" w:rsidRDefault="009B78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03933" w14:textId="77777777" w:rsidR="00F0344E" w:rsidRDefault="00A57640">
    <w:pPr>
      <w:pStyle w:val="Header"/>
    </w:pPr>
    <w:r>
      <w:tab/>
    </w:r>
    <w:r>
      <w:tab/>
    </w:r>
    <w:r w:rsidR="00F43D85">
      <w:rPr>
        <w:noProof/>
        <w:lang w:val="en-IN" w:eastAsia="en-IN"/>
      </w:rPr>
      <w:drawing>
        <wp:inline distT="0" distB="0" distL="0" distR="0" wp14:anchorId="43C94690" wp14:editId="1BA4D5B6">
          <wp:extent cx="828675" cy="504825"/>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675" cy="504825"/>
                  </a:xfrm>
                  <a:prstGeom prst="rect">
                    <a:avLst/>
                  </a:prstGeom>
                  <a:noFill/>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00000002"/>
    <w:lvl w:ilvl="0" w:tplc="58BCBBB2">
      <w:start w:val="1"/>
      <w:numFmt w:val="bullet"/>
      <w:lvlText w:val=""/>
      <w:lvlJc w:val="left"/>
      <w:pPr>
        <w:ind w:left="720" w:hanging="360"/>
      </w:pPr>
      <w:rPr>
        <w:rFonts w:ascii="Symbol" w:hAnsi="Symbol"/>
      </w:rPr>
    </w:lvl>
    <w:lvl w:ilvl="1" w:tplc="386E575E">
      <w:start w:val="1"/>
      <w:numFmt w:val="bullet"/>
      <w:lvlText w:val="o"/>
      <w:lvlJc w:val="left"/>
      <w:pPr>
        <w:tabs>
          <w:tab w:val="num" w:pos="1440"/>
        </w:tabs>
        <w:ind w:left="1440" w:hanging="360"/>
      </w:pPr>
      <w:rPr>
        <w:rFonts w:ascii="Courier New" w:hAnsi="Courier New"/>
      </w:rPr>
    </w:lvl>
    <w:lvl w:ilvl="2" w:tplc="0958B472">
      <w:start w:val="1"/>
      <w:numFmt w:val="bullet"/>
      <w:lvlText w:val=""/>
      <w:lvlJc w:val="left"/>
      <w:pPr>
        <w:tabs>
          <w:tab w:val="num" w:pos="2160"/>
        </w:tabs>
        <w:ind w:left="2160" w:hanging="360"/>
      </w:pPr>
      <w:rPr>
        <w:rFonts w:ascii="Wingdings" w:hAnsi="Wingdings"/>
      </w:rPr>
    </w:lvl>
    <w:lvl w:ilvl="3" w:tplc="EB9A346C">
      <w:start w:val="1"/>
      <w:numFmt w:val="bullet"/>
      <w:lvlText w:val=""/>
      <w:lvlJc w:val="left"/>
      <w:pPr>
        <w:tabs>
          <w:tab w:val="num" w:pos="2880"/>
        </w:tabs>
        <w:ind w:left="2880" w:hanging="360"/>
      </w:pPr>
      <w:rPr>
        <w:rFonts w:ascii="Symbol" w:hAnsi="Symbol"/>
      </w:rPr>
    </w:lvl>
    <w:lvl w:ilvl="4" w:tplc="5A68C87E">
      <w:start w:val="1"/>
      <w:numFmt w:val="bullet"/>
      <w:lvlText w:val="o"/>
      <w:lvlJc w:val="left"/>
      <w:pPr>
        <w:tabs>
          <w:tab w:val="num" w:pos="3600"/>
        </w:tabs>
        <w:ind w:left="3600" w:hanging="360"/>
      </w:pPr>
      <w:rPr>
        <w:rFonts w:ascii="Courier New" w:hAnsi="Courier New"/>
      </w:rPr>
    </w:lvl>
    <w:lvl w:ilvl="5" w:tplc="3D4635A6">
      <w:start w:val="1"/>
      <w:numFmt w:val="bullet"/>
      <w:lvlText w:val=""/>
      <w:lvlJc w:val="left"/>
      <w:pPr>
        <w:tabs>
          <w:tab w:val="num" w:pos="4320"/>
        </w:tabs>
        <w:ind w:left="4320" w:hanging="360"/>
      </w:pPr>
      <w:rPr>
        <w:rFonts w:ascii="Wingdings" w:hAnsi="Wingdings"/>
      </w:rPr>
    </w:lvl>
    <w:lvl w:ilvl="6" w:tplc="76A6361C">
      <w:start w:val="1"/>
      <w:numFmt w:val="bullet"/>
      <w:lvlText w:val=""/>
      <w:lvlJc w:val="left"/>
      <w:pPr>
        <w:tabs>
          <w:tab w:val="num" w:pos="5040"/>
        </w:tabs>
        <w:ind w:left="5040" w:hanging="360"/>
      </w:pPr>
      <w:rPr>
        <w:rFonts w:ascii="Symbol" w:hAnsi="Symbol"/>
      </w:rPr>
    </w:lvl>
    <w:lvl w:ilvl="7" w:tplc="23640CE4">
      <w:start w:val="1"/>
      <w:numFmt w:val="bullet"/>
      <w:lvlText w:val="o"/>
      <w:lvlJc w:val="left"/>
      <w:pPr>
        <w:tabs>
          <w:tab w:val="num" w:pos="5760"/>
        </w:tabs>
        <w:ind w:left="5760" w:hanging="360"/>
      </w:pPr>
      <w:rPr>
        <w:rFonts w:ascii="Courier New" w:hAnsi="Courier New"/>
      </w:rPr>
    </w:lvl>
    <w:lvl w:ilvl="8" w:tplc="D27218C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3"/>
    <w:multiLevelType w:val="hybridMultilevel"/>
    <w:tmpl w:val="00000003"/>
    <w:lvl w:ilvl="0" w:tplc="CB54D234">
      <w:start w:val="1"/>
      <w:numFmt w:val="bullet"/>
      <w:lvlText w:val=""/>
      <w:lvlJc w:val="left"/>
      <w:pPr>
        <w:ind w:left="720" w:hanging="360"/>
      </w:pPr>
      <w:rPr>
        <w:rFonts w:ascii="Symbol" w:hAnsi="Symbol"/>
      </w:rPr>
    </w:lvl>
    <w:lvl w:ilvl="1" w:tplc="CFD484F4">
      <w:start w:val="1"/>
      <w:numFmt w:val="bullet"/>
      <w:lvlText w:val="o"/>
      <w:lvlJc w:val="left"/>
      <w:pPr>
        <w:tabs>
          <w:tab w:val="num" w:pos="1440"/>
        </w:tabs>
        <w:ind w:left="1440" w:hanging="360"/>
      </w:pPr>
      <w:rPr>
        <w:rFonts w:ascii="Courier New" w:hAnsi="Courier New"/>
      </w:rPr>
    </w:lvl>
    <w:lvl w:ilvl="2" w:tplc="E5C69F8E">
      <w:start w:val="1"/>
      <w:numFmt w:val="bullet"/>
      <w:lvlText w:val=""/>
      <w:lvlJc w:val="left"/>
      <w:pPr>
        <w:tabs>
          <w:tab w:val="num" w:pos="2160"/>
        </w:tabs>
        <w:ind w:left="2160" w:hanging="360"/>
      </w:pPr>
      <w:rPr>
        <w:rFonts w:ascii="Wingdings" w:hAnsi="Wingdings"/>
      </w:rPr>
    </w:lvl>
    <w:lvl w:ilvl="3" w:tplc="AD948E38">
      <w:start w:val="1"/>
      <w:numFmt w:val="bullet"/>
      <w:lvlText w:val=""/>
      <w:lvlJc w:val="left"/>
      <w:pPr>
        <w:tabs>
          <w:tab w:val="num" w:pos="2880"/>
        </w:tabs>
        <w:ind w:left="2880" w:hanging="360"/>
      </w:pPr>
      <w:rPr>
        <w:rFonts w:ascii="Symbol" w:hAnsi="Symbol"/>
      </w:rPr>
    </w:lvl>
    <w:lvl w:ilvl="4" w:tplc="98C894E6">
      <w:start w:val="1"/>
      <w:numFmt w:val="bullet"/>
      <w:lvlText w:val="o"/>
      <w:lvlJc w:val="left"/>
      <w:pPr>
        <w:tabs>
          <w:tab w:val="num" w:pos="3600"/>
        </w:tabs>
        <w:ind w:left="3600" w:hanging="360"/>
      </w:pPr>
      <w:rPr>
        <w:rFonts w:ascii="Courier New" w:hAnsi="Courier New"/>
      </w:rPr>
    </w:lvl>
    <w:lvl w:ilvl="5" w:tplc="CA70E7FA">
      <w:start w:val="1"/>
      <w:numFmt w:val="bullet"/>
      <w:lvlText w:val=""/>
      <w:lvlJc w:val="left"/>
      <w:pPr>
        <w:tabs>
          <w:tab w:val="num" w:pos="4320"/>
        </w:tabs>
        <w:ind w:left="4320" w:hanging="360"/>
      </w:pPr>
      <w:rPr>
        <w:rFonts w:ascii="Wingdings" w:hAnsi="Wingdings"/>
      </w:rPr>
    </w:lvl>
    <w:lvl w:ilvl="6" w:tplc="0054E108">
      <w:start w:val="1"/>
      <w:numFmt w:val="bullet"/>
      <w:lvlText w:val=""/>
      <w:lvlJc w:val="left"/>
      <w:pPr>
        <w:tabs>
          <w:tab w:val="num" w:pos="5040"/>
        </w:tabs>
        <w:ind w:left="5040" w:hanging="360"/>
      </w:pPr>
      <w:rPr>
        <w:rFonts w:ascii="Symbol" w:hAnsi="Symbol"/>
      </w:rPr>
    </w:lvl>
    <w:lvl w:ilvl="7" w:tplc="A89CE3BE">
      <w:start w:val="1"/>
      <w:numFmt w:val="bullet"/>
      <w:lvlText w:val="o"/>
      <w:lvlJc w:val="left"/>
      <w:pPr>
        <w:tabs>
          <w:tab w:val="num" w:pos="5760"/>
        </w:tabs>
        <w:ind w:left="5760" w:hanging="360"/>
      </w:pPr>
      <w:rPr>
        <w:rFonts w:ascii="Courier New" w:hAnsi="Courier New"/>
      </w:rPr>
    </w:lvl>
    <w:lvl w:ilvl="8" w:tplc="9B685EF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4"/>
    <w:multiLevelType w:val="hybridMultilevel"/>
    <w:tmpl w:val="00000004"/>
    <w:lvl w:ilvl="0" w:tplc="D658A0CC">
      <w:start w:val="1"/>
      <w:numFmt w:val="bullet"/>
      <w:lvlText w:val=""/>
      <w:lvlJc w:val="left"/>
      <w:pPr>
        <w:ind w:left="720" w:hanging="360"/>
      </w:pPr>
      <w:rPr>
        <w:rFonts w:ascii="Symbol" w:hAnsi="Symbol"/>
      </w:rPr>
    </w:lvl>
    <w:lvl w:ilvl="1" w:tplc="2368AA7C">
      <w:start w:val="1"/>
      <w:numFmt w:val="bullet"/>
      <w:lvlText w:val="o"/>
      <w:lvlJc w:val="left"/>
      <w:pPr>
        <w:tabs>
          <w:tab w:val="num" w:pos="1440"/>
        </w:tabs>
        <w:ind w:left="1440" w:hanging="360"/>
      </w:pPr>
      <w:rPr>
        <w:rFonts w:ascii="Courier New" w:hAnsi="Courier New"/>
      </w:rPr>
    </w:lvl>
    <w:lvl w:ilvl="2" w:tplc="E1F2AADA">
      <w:start w:val="1"/>
      <w:numFmt w:val="bullet"/>
      <w:lvlText w:val=""/>
      <w:lvlJc w:val="left"/>
      <w:pPr>
        <w:tabs>
          <w:tab w:val="num" w:pos="2160"/>
        </w:tabs>
        <w:ind w:left="2160" w:hanging="360"/>
      </w:pPr>
      <w:rPr>
        <w:rFonts w:ascii="Wingdings" w:hAnsi="Wingdings"/>
      </w:rPr>
    </w:lvl>
    <w:lvl w:ilvl="3" w:tplc="F4249296">
      <w:start w:val="1"/>
      <w:numFmt w:val="bullet"/>
      <w:lvlText w:val=""/>
      <w:lvlJc w:val="left"/>
      <w:pPr>
        <w:tabs>
          <w:tab w:val="num" w:pos="2880"/>
        </w:tabs>
        <w:ind w:left="2880" w:hanging="360"/>
      </w:pPr>
      <w:rPr>
        <w:rFonts w:ascii="Symbol" w:hAnsi="Symbol"/>
      </w:rPr>
    </w:lvl>
    <w:lvl w:ilvl="4" w:tplc="EB748A04">
      <w:start w:val="1"/>
      <w:numFmt w:val="bullet"/>
      <w:lvlText w:val="o"/>
      <w:lvlJc w:val="left"/>
      <w:pPr>
        <w:tabs>
          <w:tab w:val="num" w:pos="3600"/>
        </w:tabs>
        <w:ind w:left="3600" w:hanging="360"/>
      </w:pPr>
      <w:rPr>
        <w:rFonts w:ascii="Courier New" w:hAnsi="Courier New"/>
      </w:rPr>
    </w:lvl>
    <w:lvl w:ilvl="5" w:tplc="39640228">
      <w:start w:val="1"/>
      <w:numFmt w:val="bullet"/>
      <w:lvlText w:val=""/>
      <w:lvlJc w:val="left"/>
      <w:pPr>
        <w:tabs>
          <w:tab w:val="num" w:pos="4320"/>
        </w:tabs>
        <w:ind w:left="4320" w:hanging="360"/>
      </w:pPr>
      <w:rPr>
        <w:rFonts w:ascii="Wingdings" w:hAnsi="Wingdings"/>
      </w:rPr>
    </w:lvl>
    <w:lvl w:ilvl="6" w:tplc="3A2CFF6C">
      <w:start w:val="1"/>
      <w:numFmt w:val="bullet"/>
      <w:lvlText w:val=""/>
      <w:lvlJc w:val="left"/>
      <w:pPr>
        <w:tabs>
          <w:tab w:val="num" w:pos="5040"/>
        </w:tabs>
        <w:ind w:left="5040" w:hanging="360"/>
      </w:pPr>
      <w:rPr>
        <w:rFonts w:ascii="Symbol" w:hAnsi="Symbol"/>
      </w:rPr>
    </w:lvl>
    <w:lvl w:ilvl="7" w:tplc="7C1CBE02">
      <w:start w:val="1"/>
      <w:numFmt w:val="bullet"/>
      <w:lvlText w:val="o"/>
      <w:lvlJc w:val="left"/>
      <w:pPr>
        <w:tabs>
          <w:tab w:val="num" w:pos="5760"/>
        </w:tabs>
        <w:ind w:left="5760" w:hanging="360"/>
      </w:pPr>
      <w:rPr>
        <w:rFonts w:ascii="Courier New" w:hAnsi="Courier New"/>
      </w:rPr>
    </w:lvl>
    <w:lvl w:ilvl="8" w:tplc="C1C8B63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5"/>
    <w:multiLevelType w:val="hybridMultilevel"/>
    <w:tmpl w:val="00000005"/>
    <w:lvl w:ilvl="0" w:tplc="2F2AE1D8">
      <w:start w:val="1"/>
      <w:numFmt w:val="bullet"/>
      <w:lvlText w:val=""/>
      <w:lvlJc w:val="left"/>
      <w:pPr>
        <w:ind w:left="720" w:hanging="360"/>
      </w:pPr>
      <w:rPr>
        <w:rFonts w:ascii="Symbol" w:hAnsi="Symbol"/>
      </w:rPr>
    </w:lvl>
    <w:lvl w:ilvl="1" w:tplc="B0CABBFA">
      <w:start w:val="1"/>
      <w:numFmt w:val="bullet"/>
      <w:lvlText w:val="o"/>
      <w:lvlJc w:val="left"/>
      <w:pPr>
        <w:tabs>
          <w:tab w:val="num" w:pos="1440"/>
        </w:tabs>
        <w:ind w:left="1440" w:hanging="360"/>
      </w:pPr>
      <w:rPr>
        <w:rFonts w:ascii="Courier New" w:hAnsi="Courier New"/>
      </w:rPr>
    </w:lvl>
    <w:lvl w:ilvl="2" w:tplc="E8629DF0">
      <w:start w:val="1"/>
      <w:numFmt w:val="bullet"/>
      <w:lvlText w:val=""/>
      <w:lvlJc w:val="left"/>
      <w:pPr>
        <w:tabs>
          <w:tab w:val="num" w:pos="2160"/>
        </w:tabs>
        <w:ind w:left="2160" w:hanging="360"/>
      </w:pPr>
      <w:rPr>
        <w:rFonts w:ascii="Wingdings" w:hAnsi="Wingdings"/>
      </w:rPr>
    </w:lvl>
    <w:lvl w:ilvl="3" w:tplc="7B18B0F4">
      <w:start w:val="1"/>
      <w:numFmt w:val="bullet"/>
      <w:lvlText w:val=""/>
      <w:lvlJc w:val="left"/>
      <w:pPr>
        <w:tabs>
          <w:tab w:val="num" w:pos="2880"/>
        </w:tabs>
        <w:ind w:left="2880" w:hanging="360"/>
      </w:pPr>
      <w:rPr>
        <w:rFonts w:ascii="Symbol" w:hAnsi="Symbol"/>
      </w:rPr>
    </w:lvl>
    <w:lvl w:ilvl="4" w:tplc="1FFA3B32">
      <w:start w:val="1"/>
      <w:numFmt w:val="bullet"/>
      <w:lvlText w:val="o"/>
      <w:lvlJc w:val="left"/>
      <w:pPr>
        <w:tabs>
          <w:tab w:val="num" w:pos="3600"/>
        </w:tabs>
        <w:ind w:left="3600" w:hanging="360"/>
      </w:pPr>
      <w:rPr>
        <w:rFonts w:ascii="Courier New" w:hAnsi="Courier New"/>
      </w:rPr>
    </w:lvl>
    <w:lvl w:ilvl="5" w:tplc="376A2C22">
      <w:start w:val="1"/>
      <w:numFmt w:val="bullet"/>
      <w:lvlText w:val=""/>
      <w:lvlJc w:val="left"/>
      <w:pPr>
        <w:tabs>
          <w:tab w:val="num" w:pos="4320"/>
        </w:tabs>
        <w:ind w:left="4320" w:hanging="360"/>
      </w:pPr>
      <w:rPr>
        <w:rFonts w:ascii="Wingdings" w:hAnsi="Wingdings"/>
      </w:rPr>
    </w:lvl>
    <w:lvl w:ilvl="6" w:tplc="94CE1F34">
      <w:start w:val="1"/>
      <w:numFmt w:val="bullet"/>
      <w:lvlText w:val=""/>
      <w:lvlJc w:val="left"/>
      <w:pPr>
        <w:tabs>
          <w:tab w:val="num" w:pos="5040"/>
        </w:tabs>
        <w:ind w:left="5040" w:hanging="360"/>
      </w:pPr>
      <w:rPr>
        <w:rFonts w:ascii="Symbol" w:hAnsi="Symbol"/>
      </w:rPr>
    </w:lvl>
    <w:lvl w:ilvl="7" w:tplc="7C5A27C0">
      <w:start w:val="1"/>
      <w:numFmt w:val="bullet"/>
      <w:lvlText w:val="o"/>
      <w:lvlJc w:val="left"/>
      <w:pPr>
        <w:tabs>
          <w:tab w:val="num" w:pos="5760"/>
        </w:tabs>
        <w:ind w:left="5760" w:hanging="360"/>
      </w:pPr>
      <w:rPr>
        <w:rFonts w:ascii="Courier New" w:hAnsi="Courier New"/>
      </w:rPr>
    </w:lvl>
    <w:lvl w:ilvl="8" w:tplc="5A6088F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6"/>
    <w:multiLevelType w:val="hybridMultilevel"/>
    <w:tmpl w:val="00000006"/>
    <w:lvl w:ilvl="0" w:tplc="508A38AA">
      <w:start w:val="1"/>
      <w:numFmt w:val="bullet"/>
      <w:lvlText w:val=""/>
      <w:lvlJc w:val="left"/>
      <w:pPr>
        <w:ind w:left="720" w:hanging="360"/>
      </w:pPr>
      <w:rPr>
        <w:rFonts w:ascii="Symbol" w:hAnsi="Symbol"/>
      </w:rPr>
    </w:lvl>
    <w:lvl w:ilvl="1" w:tplc="5D54DE46">
      <w:start w:val="1"/>
      <w:numFmt w:val="bullet"/>
      <w:lvlText w:val="o"/>
      <w:lvlJc w:val="left"/>
      <w:pPr>
        <w:tabs>
          <w:tab w:val="num" w:pos="1440"/>
        </w:tabs>
        <w:ind w:left="1440" w:hanging="360"/>
      </w:pPr>
      <w:rPr>
        <w:rFonts w:ascii="Courier New" w:hAnsi="Courier New"/>
      </w:rPr>
    </w:lvl>
    <w:lvl w:ilvl="2" w:tplc="C9E27F26">
      <w:start w:val="1"/>
      <w:numFmt w:val="bullet"/>
      <w:lvlText w:val=""/>
      <w:lvlJc w:val="left"/>
      <w:pPr>
        <w:tabs>
          <w:tab w:val="num" w:pos="2160"/>
        </w:tabs>
        <w:ind w:left="2160" w:hanging="360"/>
      </w:pPr>
      <w:rPr>
        <w:rFonts w:ascii="Wingdings" w:hAnsi="Wingdings"/>
      </w:rPr>
    </w:lvl>
    <w:lvl w:ilvl="3" w:tplc="76CC0030">
      <w:start w:val="1"/>
      <w:numFmt w:val="bullet"/>
      <w:lvlText w:val=""/>
      <w:lvlJc w:val="left"/>
      <w:pPr>
        <w:tabs>
          <w:tab w:val="num" w:pos="2880"/>
        </w:tabs>
        <w:ind w:left="2880" w:hanging="360"/>
      </w:pPr>
      <w:rPr>
        <w:rFonts w:ascii="Symbol" w:hAnsi="Symbol"/>
      </w:rPr>
    </w:lvl>
    <w:lvl w:ilvl="4" w:tplc="9EA6E2D2">
      <w:start w:val="1"/>
      <w:numFmt w:val="bullet"/>
      <w:lvlText w:val="o"/>
      <w:lvlJc w:val="left"/>
      <w:pPr>
        <w:tabs>
          <w:tab w:val="num" w:pos="3600"/>
        </w:tabs>
        <w:ind w:left="3600" w:hanging="360"/>
      </w:pPr>
      <w:rPr>
        <w:rFonts w:ascii="Courier New" w:hAnsi="Courier New"/>
      </w:rPr>
    </w:lvl>
    <w:lvl w:ilvl="5" w:tplc="161A5A66">
      <w:start w:val="1"/>
      <w:numFmt w:val="bullet"/>
      <w:lvlText w:val=""/>
      <w:lvlJc w:val="left"/>
      <w:pPr>
        <w:tabs>
          <w:tab w:val="num" w:pos="4320"/>
        </w:tabs>
        <w:ind w:left="4320" w:hanging="360"/>
      </w:pPr>
      <w:rPr>
        <w:rFonts w:ascii="Wingdings" w:hAnsi="Wingdings"/>
      </w:rPr>
    </w:lvl>
    <w:lvl w:ilvl="6" w:tplc="5B9E4C4C">
      <w:start w:val="1"/>
      <w:numFmt w:val="bullet"/>
      <w:lvlText w:val=""/>
      <w:lvlJc w:val="left"/>
      <w:pPr>
        <w:tabs>
          <w:tab w:val="num" w:pos="5040"/>
        </w:tabs>
        <w:ind w:left="5040" w:hanging="360"/>
      </w:pPr>
      <w:rPr>
        <w:rFonts w:ascii="Symbol" w:hAnsi="Symbol"/>
      </w:rPr>
    </w:lvl>
    <w:lvl w:ilvl="7" w:tplc="56F206A6">
      <w:start w:val="1"/>
      <w:numFmt w:val="bullet"/>
      <w:lvlText w:val="o"/>
      <w:lvlJc w:val="left"/>
      <w:pPr>
        <w:tabs>
          <w:tab w:val="num" w:pos="5760"/>
        </w:tabs>
        <w:ind w:left="5760" w:hanging="360"/>
      </w:pPr>
      <w:rPr>
        <w:rFonts w:ascii="Courier New" w:hAnsi="Courier New"/>
      </w:rPr>
    </w:lvl>
    <w:lvl w:ilvl="8" w:tplc="8474B4D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7"/>
    <w:multiLevelType w:val="singleLevel"/>
    <w:tmpl w:val="00000007"/>
    <w:name w:val="WW8Num13"/>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8"/>
    <w:multiLevelType w:val="hybridMultilevel"/>
    <w:tmpl w:val="00000008"/>
    <w:lvl w:ilvl="0" w:tplc="AC6E8514">
      <w:start w:val="1"/>
      <w:numFmt w:val="bullet"/>
      <w:lvlText w:val=""/>
      <w:lvlJc w:val="left"/>
      <w:pPr>
        <w:ind w:left="720" w:hanging="360"/>
      </w:pPr>
      <w:rPr>
        <w:rFonts w:ascii="Symbol" w:hAnsi="Symbol"/>
      </w:rPr>
    </w:lvl>
    <w:lvl w:ilvl="1" w:tplc="F0269C08">
      <w:start w:val="1"/>
      <w:numFmt w:val="bullet"/>
      <w:lvlText w:val="o"/>
      <w:lvlJc w:val="left"/>
      <w:pPr>
        <w:tabs>
          <w:tab w:val="num" w:pos="1440"/>
        </w:tabs>
        <w:ind w:left="1440" w:hanging="360"/>
      </w:pPr>
      <w:rPr>
        <w:rFonts w:ascii="Courier New" w:hAnsi="Courier New"/>
      </w:rPr>
    </w:lvl>
    <w:lvl w:ilvl="2" w:tplc="817CCFA2">
      <w:start w:val="1"/>
      <w:numFmt w:val="bullet"/>
      <w:lvlText w:val=""/>
      <w:lvlJc w:val="left"/>
      <w:pPr>
        <w:tabs>
          <w:tab w:val="num" w:pos="2160"/>
        </w:tabs>
        <w:ind w:left="2160" w:hanging="360"/>
      </w:pPr>
      <w:rPr>
        <w:rFonts w:ascii="Wingdings" w:hAnsi="Wingdings"/>
      </w:rPr>
    </w:lvl>
    <w:lvl w:ilvl="3" w:tplc="387AFBBA">
      <w:start w:val="1"/>
      <w:numFmt w:val="bullet"/>
      <w:lvlText w:val=""/>
      <w:lvlJc w:val="left"/>
      <w:pPr>
        <w:tabs>
          <w:tab w:val="num" w:pos="2880"/>
        </w:tabs>
        <w:ind w:left="2880" w:hanging="360"/>
      </w:pPr>
      <w:rPr>
        <w:rFonts w:ascii="Symbol" w:hAnsi="Symbol"/>
      </w:rPr>
    </w:lvl>
    <w:lvl w:ilvl="4" w:tplc="A4FCC2DA">
      <w:start w:val="1"/>
      <w:numFmt w:val="bullet"/>
      <w:lvlText w:val="o"/>
      <w:lvlJc w:val="left"/>
      <w:pPr>
        <w:tabs>
          <w:tab w:val="num" w:pos="3600"/>
        </w:tabs>
        <w:ind w:left="3600" w:hanging="360"/>
      </w:pPr>
      <w:rPr>
        <w:rFonts w:ascii="Courier New" w:hAnsi="Courier New"/>
      </w:rPr>
    </w:lvl>
    <w:lvl w:ilvl="5" w:tplc="C28E3222">
      <w:start w:val="1"/>
      <w:numFmt w:val="bullet"/>
      <w:lvlText w:val=""/>
      <w:lvlJc w:val="left"/>
      <w:pPr>
        <w:tabs>
          <w:tab w:val="num" w:pos="4320"/>
        </w:tabs>
        <w:ind w:left="4320" w:hanging="360"/>
      </w:pPr>
      <w:rPr>
        <w:rFonts w:ascii="Wingdings" w:hAnsi="Wingdings"/>
      </w:rPr>
    </w:lvl>
    <w:lvl w:ilvl="6" w:tplc="C0CA8D28">
      <w:start w:val="1"/>
      <w:numFmt w:val="bullet"/>
      <w:lvlText w:val=""/>
      <w:lvlJc w:val="left"/>
      <w:pPr>
        <w:tabs>
          <w:tab w:val="num" w:pos="5040"/>
        </w:tabs>
        <w:ind w:left="5040" w:hanging="360"/>
      </w:pPr>
      <w:rPr>
        <w:rFonts w:ascii="Symbol" w:hAnsi="Symbol"/>
      </w:rPr>
    </w:lvl>
    <w:lvl w:ilvl="7" w:tplc="A0428092">
      <w:start w:val="1"/>
      <w:numFmt w:val="bullet"/>
      <w:lvlText w:val="o"/>
      <w:lvlJc w:val="left"/>
      <w:pPr>
        <w:tabs>
          <w:tab w:val="num" w:pos="5760"/>
        </w:tabs>
        <w:ind w:left="5760" w:hanging="360"/>
      </w:pPr>
      <w:rPr>
        <w:rFonts w:ascii="Courier New" w:hAnsi="Courier New"/>
      </w:rPr>
    </w:lvl>
    <w:lvl w:ilvl="8" w:tplc="F3605D30">
      <w:start w:val="1"/>
      <w:numFmt w:val="bullet"/>
      <w:lvlText w:val=""/>
      <w:lvlJc w:val="left"/>
      <w:pPr>
        <w:tabs>
          <w:tab w:val="num" w:pos="6480"/>
        </w:tabs>
        <w:ind w:left="6480" w:hanging="360"/>
      </w:pPr>
      <w:rPr>
        <w:rFonts w:ascii="Wingdings" w:hAnsi="Wingdings"/>
      </w:rPr>
    </w:lvl>
  </w:abstractNum>
  <w:abstractNum w:abstractNumId="7" w15:restartNumberingAfterBreak="0">
    <w:nsid w:val="00000009"/>
    <w:multiLevelType w:val="hybridMultilevel"/>
    <w:tmpl w:val="00000009"/>
    <w:lvl w:ilvl="0" w:tplc="AB649EBA">
      <w:start w:val="1"/>
      <w:numFmt w:val="bullet"/>
      <w:lvlText w:val=""/>
      <w:lvlJc w:val="left"/>
      <w:pPr>
        <w:ind w:left="720" w:hanging="360"/>
      </w:pPr>
      <w:rPr>
        <w:rFonts w:ascii="Symbol" w:hAnsi="Symbol"/>
      </w:rPr>
    </w:lvl>
    <w:lvl w:ilvl="1" w:tplc="D9984592">
      <w:start w:val="1"/>
      <w:numFmt w:val="bullet"/>
      <w:lvlText w:val="o"/>
      <w:lvlJc w:val="left"/>
      <w:pPr>
        <w:tabs>
          <w:tab w:val="num" w:pos="1440"/>
        </w:tabs>
        <w:ind w:left="1440" w:hanging="360"/>
      </w:pPr>
      <w:rPr>
        <w:rFonts w:ascii="Courier New" w:hAnsi="Courier New"/>
      </w:rPr>
    </w:lvl>
    <w:lvl w:ilvl="2" w:tplc="601A593E">
      <w:start w:val="1"/>
      <w:numFmt w:val="bullet"/>
      <w:lvlText w:val=""/>
      <w:lvlJc w:val="left"/>
      <w:pPr>
        <w:tabs>
          <w:tab w:val="num" w:pos="2160"/>
        </w:tabs>
        <w:ind w:left="2160" w:hanging="360"/>
      </w:pPr>
      <w:rPr>
        <w:rFonts w:ascii="Wingdings" w:hAnsi="Wingdings"/>
      </w:rPr>
    </w:lvl>
    <w:lvl w:ilvl="3" w:tplc="F8300D58">
      <w:start w:val="1"/>
      <w:numFmt w:val="bullet"/>
      <w:lvlText w:val=""/>
      <w:lvlJc w:val="left"/>
      <w:pPr>
        <w:tabs>
          <w:tab w:val="num" w:pos="2880"/>
        </w:tabs>
        <w:ind w:left="2880" w:hanging="360"/>
      </w:pPr>
      <w:rPr>
        <w:rFonts w:ascii="Symbol" w:hAnsi="Symbol"/>
      </w:rPr>
    </w:lvl>
    <w:lvl w:ilvl="4" w:tplc="4E9AD03C">
      <w:start w:val="1"/>
      <w:numFmt w:val="bullet"/>
      <w:lvlText w:val="o"/>
      <w:lvlJc w:val="left"/>
      <w:pPr>
        <w:tabs>
          <w:tab w:val="num" w:pos="3600"/>
        </w:tabs>
        <w:ind w:left="3600" w:hanging="360"/>
      </w:pPr>
      <w:rPr>
        <w:rFonts w:ascii="Courier New" w:hAnsi="Courier New"/>
      </w:rPr>
    </w:lvl>
    <w:lvl w:ilvl="5" w:tplc="163C7A82">
      <w:start w:val="1"/>
      <w:numFmt w:val="bullet"/>
      <w:lvlText w:val=""/>
      <w:lvlJc w:val="left"/>
      <w:pPr>
        <w:tabs>
          <w:tab w:val="num" w:pos="4320"/>
        </w:tabs>
        <w:ind w:left="4320" w:hanging="360"/>
      </w:pPr>
      <w:rPr>
        <w:rFonts w:ascii="Wingdings" w:hAnsi="Wingdings"/>
      </w:rPr>
    </w:lvl>
    <w:lvl w:ilvl="6" w:tplc="4D587F78">
      <w:start w:val="1"/>
      <w:numFmt w:val="bullet"/>
      <w:lvlText w:val=""/>
      <w:lvlJc w:val="left"/>
      <w:pPr>
        <w:tabs>
          <w:tab w:val="num" w:pos="5040"/>
        </w:tabs>
        <w:ind w:left="5040" w:hanging="360"/>
      </w:pPr>
      <w:rPr>
        <w:rFonts w:ascii="Symbol" w:hAnsi="Symbol"/>
      </w:rPr>
    </w:lvl>
    <w:lvl w:ilvl="7" w:tplc="9266E128">
      <w:start w:val="1"/>
      <w:numFmt w:val="bullet"/>
      <w:lvlText w:val="o"/>
      <w:lvlJc w:val="left"/>
      <w:pPr>
        <w:tabs>
          <w:tab w:val="num" w:pos="5760"/>
        </w:tabs>
        <w:ind w:left="5760" w:hanging="360"/>
      </w:pPr>
      <w:rPr>
        <w:rFonts w:ascii="Courier New" w:hAnsi="Courier New"/>
      </w:rPr>
    </w:lvl>
    <w:lvl w:ilvl="8" w:tplc="6292F144">
      <w:start w:val="1"/>
      <w:numFmt w:val="bullet"/>
      <w:lvlText w:val=""/>
      <w:lvlJc w:val="left"/>
      <w:pPr>
        <w:tabs>
          <w:tab w:val="num" w:pos="6480"/>
        </w:tabs>
        <w:ind w:left="6480" w:hanging="360"/>
      </w:pPr>
      <w:rPr>
        <w:rFonts w:ascii="Wingdings" w:hAnsi="Wingdings"/>
      </w:rPr>
    </w:lvl>
  </w:abstractNum>
  <w:abstractNum w:abstractNumId="8" w15:restartNumberingAfterBreak="0">
    <w:nsid w:val="030E4F45"/>
    <w:multiLevelType w:val="hybridMultilevel"/>
    <w:tmpl w:val="B5448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3797574"/>
    <w:multiLevelType w:val="hybridMultilevel"/>
    <w:tmpl w:val="53FC8116"/>
    <w:lvl w:ilvl="0" w:tplc="CA047A5A">
      <w:numFmt w:val="bullet"/>
      <w:lvlText w:val="•"/>
      <w:lvlJc w:val="left"/>
      <w:pPr>
        <w:ind w:left="360" w:hanging="360"/>
      </w:pPr>
      <w:rPr>
        <w:rFonts w:ascii="Times New Roman" w:eastAsia="Calibri"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8E9086D"/>
    <w:multiLevelType w:val="hybridMultilevel"/>
    <w:tmpl w:val="DB969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8318A"/>
    <w:multiLevelType w:val="hybridMultilevel"/>
    <w:tmpl w:val="560A2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D75949"/>
    <w:multiLevelType w:val="hybridMultilevel"/>
    <w:tmpl w:val="1D884F8C"/>
    <w:styleLink w:val="ImportedStyle4"/>
    <w:lvl w:ilvl="0" w:tplc="2B9EA1C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19276A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B604B5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14AD6D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1CC563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E1ECA8C">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5607F5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3F8AFF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922F54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1A8D5746"/>
    <w:multiLevelType w:val="hybridMultilevel"/>
    <w:tmpl w:val="A2B80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0C79B1"/>
    <w:multiLevelType w:val="hybridMultilevel"/>
    <w:tmpl w:val="B2D04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DD69CE"/>
    <w:multiLevelType w:val="multilevel"/>
    <w:tmpl w:val="9D98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764EA"/>
    <w:multiLevelType w:val="hybridMultilevel"/>
    <w:tmpl w:val="5262F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79C574B"/>
    <w:multiLevelType w:val="hybridMultilevel"/>
    <w:tmpl w:val="29AAD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83560C"/>
    <w:multiLevelType w:val="hybridMultilevel"/>
    <w:tmpl w:val="BEF2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47098C"/>
    <w:multiLevelType w:val="hybridMultilevel"/>
    <w:tmpl w:val="FA147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C41711"/>
    <w:multiLevelType w:val="hybridMultilevel"/>
    <w:tmpl w:val="28B62F4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1BC41E9"/>
    <w:multiLevelType w:val="singleLevel"/>
    <w:tmpl w:val="9564AAC0"/>
    <w:lvl w:ilvl="0">
      <w:start w:val="1"/>
      <w:numFmt w:val="bullet"/>
      <w:pStyle w:val="ListNumber"/>
      <w:lvlText w:val=""/>
      <w:lvlJc w:val="left"/>
      <w:pPr>
        <w:tabs>
          <w:tab w:val="num" w:pos="360"/>
        </w:tabs>
        <w:ind w:left="360" w:hanging="360"/>
      </w:pPr>
      <w:rPr>
        <w:rFonts w:ascii="Symbol" w:hAnsi="Symbol" w:hint="default"/>
        <w:sz w:val="18"/>
      </w:rPr>
    </w:lvl>
  </w:abstractNum>
  <w:abstractNum w:abstractNumId="22" w15:restartNumberingAfterBreak="0">
    <w:nsid w:val="32B87009"/>
    <w:multiLevelType w:val="hybridMultilevel"/>
    <w:tmpl w:val="997225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7626B03"/>
    <w:multiLevelType w:val="hybridMultilevel"/>
    <w:tmpl w:val="45C06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F62754"/>
    <w:multiLevelType w:val="hybridMultilevel"/>
    <w:tmpl w:val="1D884F8C"/>
    <w:numStyleLink w:val="ImportedStyle4"/>
  </w:abstractNum>
  <w:abstractNum w:abstractNumId="25" w15:restartNumberingAfterBreak="0">
    <w:nsid w:val="448E3C99"/>
    <w:multiLevelType w:val="hybridMultilevel"/>
    <w:tmpl w:val="9ABEFFCA"/>
    <w:numStyleLink w:val="ImportedStyle1"/>
  </w:abstractNum>
  <w:abstractNum w:abstractNumId="26" w15:restartNumberingAfterBreak="0">
    <w:nsid w:val="4B832160"/>
    <w:multiLevelType w:val="multilevel"/>
    <w:tmpl w:val="51466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7D2C55"/>
    <w:multiLevelType w:val="hybridMultilevel"/>
    <w:tmpl w:val="E37EF678"/>
    <w:lvl w:ilvl="0" w:tplc="409CFD1E">
      <w:start w:val="1"/>
      <w:numFmt w:val="bullet"/>
      <w:pStyle w:val="bulletedlist"/>
      <w:lvlText w:val=""/>
      <w:lvlJc w:val="left"/>
      <w:pPr>
        <w:ind w:left="900" w:hanging="360"/>
      </w:pPr>
      <w:rPr>
        <w:rFonts w:ascii="Symbol" w:hAnsi="Symbol" w:hint="default"/>
        <w:b w:val="0"/>
        <w:i w:val="0"/>
        <w:color w:val="808080"/>
        <w:sz w:val="18"/>
        <w:szCs w:val="1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15:restartNumberingAfterBreak="0">
    <w:nsid w:val="58C11C0F"/>
    <w:multiLevelType w:val="hybridMultilevel"/>
    <w:tmpl w:val="C1F099E0"/>
    <w:lvl w:ilvl="0" w:tplc="CADAB914">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67D0B39"/>
    <w:multiLevelType w:val="hybridMultilevel"/>
    <w:tmpl w:val="9ABEFFCA"/>
    <w:styleLink w:val="ImportedStyle1"/>
    <w:lvl w:ilvl="0" w:tplc="8C90199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5602CE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96AC0E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584728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17EC67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DD87A4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C88DE7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EBE6EA8">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DE49DA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71E539EC"/>
    <w:multiLevelType w:val="hybridMultilevel"/>
    <w:tmpl w:val="8A1E3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EF7E99"/>
    <w:multiLevelType w:val="hybridMultilevel"/>
    <w:tmpl w:val="F9A869FC"/>
    <w:styleLink w:val="ImportedStyle3"/>
    <w:lvl w:ilvl="0" w:tplc="553A2A46">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3C48F64">
      <w:start w:val="1"/>
      <w:numFmt w:val="lowerLetter"/>
      <w:lvlText w:val="%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1DAFBC4">
      <w:start w:val="1"/>
      <w:numFmt w:val="lowerRoman"/>
      <w:lvlText w:val="%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70EBCEE">
      <w:start w:val="1"/>
      <w:numFmt w:val="decimal"/>
      <w:lvlText w:val="%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87839EC">
      <w:start w:val="1"/>
      <w:numFmt w:val="lowerLetter"/>
      <w:lvlText w:val="%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7B49C6E">
      <w:start w:val="1"/>
      <w:numFmt w:val="lowerRoman"/>
      <w:lvlText w:val="%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70C9580">
      <w:start w:val="1"/>
      <w:numFmt w:val="decimal"/>
      <w:lvlText w:val="%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DE0BA00">
      <w:start w:val="1"/>
      <w:numFmt w:val="lowerLetter"/>
      <w:lvlText w:val="%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D7AE8B2">
      <w:start w:val="1"/>
      <w:numFmt w:val="lowerRoman"/>
      <w:lvlText w:val="%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2" w15:restartNumberingAfterBreak="0">
    <w:nsid w:val="7ADC0A44"/>
    <w:multiLevelType w:val="hybridMultilevel"/>
    <w:tmpl w:val="E8246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4438166">
    <w:abstractNumId w:val="20"/>
  </w:num>
  <w:num w:numId="2" w16cid:durableId="1097872764">
    <w:abstractNumId w:val="16"/>
  </w:num>
  <w:num w:numId="3" w16cid:durableId="697698396">
    <w:abstractNumId w:val="21"/>
  </w:num>
  <w:num w:numId="4" w16cid:durableId="1264650088">
    <w:abstractNumId w:val="27"/>
  </w:num>
  <w:num w:numId="5" w16cid:durableId="228855930">
    <w:abstractNumId w:val="8"/>
  </w:num>
  <w:num w:numId="6" w16cid:durableId="455876372">
    <w:abstractNumId w:val="31"/>
  </w:num>
  <w:num w:numId="7" w16cid:durableId="2059359054">
    <w:abstractNumId w:val="29"/>
  </w:num>
  <w:num w:numId="8" w16cid:durableId="45029658">
    <w:abstractNumId w:val="12"/>
  </w:num>
  <w:num w:numId="9" w16cid:durableId="1312177688">
    <w:abstractNumId w:val="24"/>
  </w:num>
  <w:num w:numId="10" w16cid:durableId="1967075523">
    <w:abstractNumId w:val="25"/>
    <w:lvlOverride w:ilvl="0">
      <w:lvl w:ilvl="0" w:tplc="02A2825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tplc="27C61D7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tplc="974E24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tplc="2B3E641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tplc="F890337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tplc="1B2A8F6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tplc="1EBED26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tplc="70C243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tplc="59B8608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 w:numId="11" w16cid:durableId="657420741">
    <w:abstractNumId w:val="9"/>
  </w:num>
  <w:num w:numId="12" w16cid:durableId="203831315">
    <w:abstractNumId w:val="22"/>
  </w:num>
  <w:num w:numId="13" w16cid:durableId="1524972609">
    <w:abstractNumId w:val="28"/>
  </w:num>
  <w:num w:numId="14" w16cid:durableId="283120203">
    <w:abstractNumId w:val="23"/>
  </w:num>
  <w:num w:numId="15" w16cid:durableId="669941641">
    <w:abstractNumId w:val="17"/>
  </w:num>
  <w:num w:numId="16" w16cid:durableId="1747221798">
    <w:abstractNumId w:val="14"/>
  </w:num>
  <w:num w:numId="17" w16cid:durableId="1944343567">
    <w:abstractNumId w:val="18"/>
  </w:num>
  <w:num w:numId="18" w16cid:durableId="812986369">
    <w:abstractNumId w:val="32"/>
  </w:num>
  <w:num w:numId="19" w16cid:durableId="2121993489">
    <w:abstractNumId w:val="19"/>
  </w:num>
  <w:num w:numId="20" w16cid:durableId="359548218">
    <w:abstractNumId w:val="30"/>
  </w:num>
  <w:num w:numId="21" w16cid:durableId="521096002">
    <w:abstractNumId w:val="10"/>
  </w:num>
  <w:num w:numId="22" w16cid:durableId="1339579096">
    <w:abstractNumId w:val="11"/>
  </w:num>
  <w:num w:numId="23" w16cid:durableId="778523178">
    <w:abstractNumId w:val="13"/>
  </w:num>
  <w:num w:numId="24" w16cid:durableId="2088336768">
    <w:abstractNumId w:val="15"/>
  </w:num>
  <w:num w:numId="25" w16cid:durableId="1586693042">
    <w:abstractNumId w:val="2"/>
  </w:num>
  <w:num w:numId="26" w16cid:durableId="739594905">
    <w:abstractNumId w:val="3"/>
  </w:num>
  <w:num w:numId="27" w16cid:durableId="1168249124">
    <w:abstractNumId w:val="7"/>
  </w:num>
  <w:num w:numId="28" w16cid:durableId="1401631557">
    <w:abstractNumId w:val="0"/>
  </w:num>
  <w:num w:numId="29" w16cid:durableId="1915043017">
    <w:abstractNumId w:val="1"/>
  </w:num>
  <w:num w:numId="30" w16cid:durableId="697314945">
    <w:abstractNumId w:val="4"/>
  </w:num>
  <w:num w:numId="31" w16cid:durableId="33236585">
    <w:abstractNumId w:val="5"/>
  </w:num>
  <w:num w:numId="32" w16cid:durableId="751007384">
    <w:abstractNumId w:val="6"/>
  </w:num>
  <w:num w:numId="33" w16cid:durableId="274021876">
    <w:abstractNumId w:val="2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2851"/>
    <w:rsid w:val="0000352E"/>
    <w:rsid w:val="00010021"/>
    <w:rsid w:val="0001452E"/>
    <w:rsid w:val="00030684"/>
    <w:rsid w:val="0003209F"/>
    <w:rsid w:val="00036CD8"/>
    <w:rsid w:val="00040219"/>
    <w:rsid w:val="00041779"/>
    <w:rsid w:val="000511B7"/>
    <w:rsid w:val="0005212A"/>
    <w:rsid w:val="000568D6"/>
    <w:rsid w:val="000661A1"/>
    <w:rsid w:val="00067249"/>
    <w:rsid w:val="000701E5"/>
    <w:rsid w:val="00071AC6"/>
    <w:rsid w:val="00071E45"/>
    <w:rsid w:val="0007275A"/>
    <w:rsid w:val="000746B8"/>
    <w:rsid w:val="00092037"/>
    <w:rsid w:val="000A1625"/>
    <w:rsid w:val="000A1F50"/>
    <w:rsid w:val="000B05C2"/>
    <w:rsid w:val="000B1319"/>
    <w:rsid w:val="000B1485"/>
    <w:rsid w:val="000B4775"/>
    <w:rsid w:val="000B65DA"/>
    <w:rsid w:val="000C1B5B"/>
    <w:rsid w:val="000E0FB9"/>
    <w:rsid w:val="000E1A57"/>
    <w:rsid w:val="001146FA"/>
    <w:rsid w:val="00114881"/>
    <w:rsid w:val="00116A76"/>
    <w:rsid w:val="00122124"/>
    <w:rsid w:val="00123F24"/>
    <w:rsid w:val="00125979"/>
    <w:rsid w:val="00160CA9"/>
    <w:rsid w:val="001638C3"/>
    <w:rsid w:val="001639CC"/>
    <w:rsid w:val="00166244"/>
    <w:rsid w:val="0017069F"/>
    <w:rsid w:val="00180595"/>
    <w:rsid w:val="001905B4"/>
    <w:rsid w:val="00195980"/>
    <w:rsid w:val="001A6418"/>
    <w:rsid w:val="001A7207"/>
    <w:rsid w:val="001C1969"/>
    <w:rsid w:val="001C2BF2"/>
    <w:rsid w:val="001C46EB"/>
    <w:rsid w:val="001D1880"/>
    <w:rsid w:val="001E02E4"/>
    <w:rsid w:val="001E3016"/>
    <w:rsid w:val="001E48ED"/>
    <w:rsid w:val="001E67AD"/>
    <w:rsid w:val="001E78FA"/>
    <w:rsid w:val="001F30CD"/>
    <w:rsid w:val="00200FEB"/>
    <w:rsid w:val="0021249B"/>
    <w:rsid w:val="00220A88"/>
    <w:rsid w:val="0022381B"/>
    <w:rsid w:val="00223BA5"/>
    <w:rsid w:val="00224823"/>
    <w:rsid w:val="00231875"/>
    <w:rsid w:val="00233445"/>
    <w:rsid w:val="00234549"/>
    <w:rsid w:val="002575ED"/>
    <w:rsid w:val="00267385"/>
    <w:rsid w:val="002A030F"/>
    <w:rsid w:val="002A15EF"/>
    <w:rsid w:val="002A309D"/>
    <w:rsid w:val="002A4D0B"/>
    <w:rsid w:val="002B1BB4"/>
    <w:rsid w:val="002B27B9"/>
    <w:rsid w:val="002B4AD9"/>
    <w:rsid w:val="002C03A8"/>
    <w:rsid w:val="002C1118"/>
    <w:rsid w:val="002C1587"/>
    <w:rsid w:val="002E3B55"/>
    <w:rsid w:val="002E5812"/>
    <w:rsid w:val="002E654A"/>
    <w:rsid w:val="002F4200"/>
    <w:rsid w:val="00300DAB"/>
    <w:rsid w:val="003052E4"/>
    <w:rsid w:val="00307446"/>
    <w:rsid w:val="003131F8"/>
    <w:rsid w:val="0031366F"/>
    <w:rsid w:val="0031546B"/>
    <w:rsid w:val="00315B92"/>
    <w:rsid w:val="0033368F"/>
    <w:rsid w:val="00335606"/>
    <w:rsid w:val="003356D6"/>
    <w:rsid w:val="003504E7"/>
    <w:rsid w:val="00357B92"/>
    <w:rsid w:val="00360B7B"/>
    <w:rsid w:val="00361650"/>
    <w:rsid w:val="003716E2"/>
    <w:rsid w:val="003764AC"/>
    <w:rsid w:val="00383524"/>
    <w:rsid w:val="00392B52"/>
    <w:rsid w:val="00395315"/>
    <w:rsid w:val="00395321"/>
    <w:rsid w:val="003B18BD"/>
    <w:rsid w:val="003B356E"/>
    <w:rsid w:val="003B6722"/>
    <w:rsid w:val="003B6A2F"/>
    <w:rsid w:val="003C6F42"/>
    <w:rsid w:val="003D69D5"/>
    <w:rsid w:val="003E4376"/>
    <w:rsid w:val="003F01E9"/>
    <w:rsid w:val="00401219"/>
    <w:rsid w:val="004013C2"/>
    <w:rsid w:val="00403FE7"/>
    <w:rsid w:val="00410D86"/>
    <w:rsid w:val="004120E9"/>
    <w:rsid w:val="00417C77"/>
    <w:rsid w:val="0042165B"/>
    <w:rsid w:val="00432121"/>
    <w:rsid w:val="0044216F"/>
    <w:rsid w:val="00443167"/>
    <w:rsid w:val="0044437F"/>
    <w:rsid w:val="00451636"/>
    <w:rsid w:val="00453D0E"/>
    <w:rsid w:val="00455907"/>
    <w:rsid w:val="004625DD"/>
    <w:rsid w:val="00467794"/>
    <w:rsid w:val="00473749"/>
    <w:rsid w:val="00476F18"/>
    <w:rsid w:val="0048497D"/>
    <w:rsid w:val="004934F2"/>
    <w:rsid w:val="00494732"/>
    <w:rsid w:val="00495BA5"/>
    <w:rsid w:val="0049629C"/>
    <w:rsid w:val="004A5256"/>
    <w:rsid w:val="004A6C5A"/>
    <w:rsid w:val="004A6D0C"/>
    <w:rsid w:val="004C3B9D"/>
    <w:rsid w:val="004C4FBB"/>
    <w:rsid w:val="004C6164"/>
    <w:rsid w:val="004C626B"/>
    <w:rsid w:val="004D4F97"/>
    <w:rsid w:val="004E09C6"/>
    <w:rsid w:val="004E1ABF"/>
    <w:rsid w:val="004E4534"/>
    <w:rsid w:val="004E75E6"/>
    <w:rsid w:val="004F0191"/>
    <w:rsid w:val="004F264B"/>
    <w:rsid w:val="00502064"/>
    <w:rsid w:val="005065EF"/>
    <w:rsid w:val="005103A2"/>
    <w:rsid w:val="00522644"/>
    <w:rsid w:val="00523A24"/>
    <w:rsid w:val="005258CD"/>
    <w:rsid w:val="00535DC2"/>
    <w:rsid w:val="00542876"/>
    <w:rsid w:val="00553EA2"/>
    <w:rsid w:val="005574DF"/>
    <w:rsid w:val="00587A2E"/>
    <w:rsid w:val="00590026"/>
    <w:rsid w:val="00591EB8"/>
    <w:rsid w:val="00592C21"/>
    <w:rsid w:val="005A0382"/>
    <w:rsid w:val="005A05DF"/>
    <w:rsid w:val="005A5B01"/>
    <w:rsid w:val="005A79E2"/>
    <w:rsid w:val="005A7D32"/>
    <w:rsid w:val="005B41BD"/>
    <w:rsid w:val="005B499B"/>
    <w:rsid w:val="005B5693"/>
    <w:rsid w:val="005B6FE3"/>
    <w:rsid w:val="005C5DE6"/>
    <w:rsid w:val="005C7D91"/>
    <w:rsid w:val="005D75FC"/>
    <w:rsid w:val="005E7CD5"/>
    <w:rsid w:val="005F4C4B"/>
    <w:rsid w:val="00604A32"/>
    <w:rsid w:val="00611670"/>
    <w:rsid w:val="006143E7"/>
    <w:rsid w:val="006212BF"/>
    <w:rsid w:val="00621AF0"/>
    <w:rsid w:val="00622015"/>
    <w:rsid w:val="00623BEA"/>
    <w:rsid w:val="006325A4"/>
    <w:rsid w:val="00641256"/>
    <w:rsid w:val="00643B2A"/>
    <w:rsid w:val="00647F0D"/>
    <w:rsid w:val="0065035D"/>
    <w:rsid w:val="0065287F"/>
    <w:rsid w:val="006540DA"/>
    <w:rsid w:val="0066631E"/>
    <w:rsid w:val="006725D9"/>
    <w:rsid w:val="0068025C"/>
    <w:rsid w:val="006A026F"/>
    <w:rsid w:val="006A5C49"/>
    <w:rsid w:val="006B22C6"/>
    <w:rsid w:val="006B55FE"/>
    <w:rsid w:val="006B6283"/>
    <w:rsid w:val="006C1466"/>
    <w:rsid w:val="006C4CC1"/>
    <w:rsid w:val="006D111B"/>
    <w:rsid w:val="006E6707"/>
    <w:rsid w:val="007108AB"/>
    <w:rsid w:val="00710D1A"/>
    <w:rsid w:val="00712348"/>
    <w:rsid w:val="0071731B"/>
    <w:rsid w:val="00723CD0"/>
    <w:rsid w:val="007460FD"/>
    <w:rsid w:val="00746945"/>
    <w:rsid w:val="00763C15"/>
    <w:rsid w:val="007671EA"/>
    <w:rsid w:val="00792639"/>
    <w:rsid w:val="007949C5"/>
    <w:rsid w:val="007D19F5"/>
    <w:rsid w:val="007D32AD"/>
    <w:rsid w:val="007D4421"/>
    <w:rsid w:val="007E1469"/>
    <w:rsid w:val="007E1BDC"/>
    <w:rsid w:val="007E30F0"/>
    <w:rsid w:val="007F1CD4"/>
    <w:rsid w:val="00805E51"/>
    <w:rsid w:val="008161C4"/>
    <w:rsid w:val="00817C65"/>
    <w:rsid w:val="00820A56"/>
    <w:rsid w:val="00821BD1"/>
    <w:rsid w:val="008240C6"/>
    <w:rsid w:val="00825015"/>
    <w:rsid w:val="008252AF"/>
    <w:rsid w:val="008353FD"/>
    <w:rsid w:val="00836C47"/>
    <w:rsid w:val="00856EA1"/>
    <w:rsid w:val="008632F3"/>
    <w:rsid w:val="00865F56"/>
    <w:rsid w:val="00876708"/>
    <w:rsid w:val="00887BB9"/>
    <w:rsid w:val="00891E35"/>
    <w:rsid w:val="008B2851"/>
    <w:rsid w:val="008B59BB"/>
    <w:rsid w:val="008C0316"/>
    <w:rsid w:val="008D6787"/>
    <w:rsid w:val="008E104B"/>
    <w:rsid w:val="008E435A"/>
    <w:rsid w:val="008E6082"/>
    <w:rsid w:val="008F3235"/>
    <w:rsid w:val="008F4D1C"/>
    <w:rsid w:val="008F6430"/>
    <w:rsid w:val="008F657B"/>
    <w:rsid w:val="00905A30"/>
    <w:rsid w:val="0092059A"/>
    <w:rsid w:val="00927BCD"/>
    <w:rsid w:val="009309D1"/>
    <w:rsid w:val="00936533"/>
    <w:rsid w:val="009455A1"/>
    <w:rsid w:val="00947287"/>
    <w:rsid w:val="0095578F"/>
    <w:rsid w:val="00955D2E"/>
    <w:rsid w:val="00960749"/>
    <w:rsid w:val="009666EC"/>
    <w:rsid w:val="00971E27"/>
    <w:rsid w:val="00982AD4"/>
    <w:rsid w:val="009844DA"/>
    <w:rsid w:val="00994045"/>
    <w:rsid w:val="009979B1"/>
    <w:rsid w:val="009A0199"/>
    <w:rsid w:val="009A2626"/>
    <w:rsid w:val="009A5F1B"/>
    <w:rsid w:val="009A6E16"/>
    <w:rsid w:val="009A79B6"/>
    <w:rsid w:val="009B20EE"/>
    <w:rsid w:val="009B65AE"/>
    <w:rsid w:val="009B7832"/>
    <w:rsid w:val="009C38BF"/>
    <w:rsid w:val="009C51E3"/>
    <w:rsid w:val="009D0F37"/>
    <w:rsid w:val="009D38A9"/>
    <w:rsid w:val="009E04E8"/>
    <w:rsid w:val="009F25E7"/>
    <w:rsid w:val="009F4E56"/>
    <w:rsid w:val="009F6941"/>
    <w:rsid w:val="00A00570"/>
    <w:rsid w:val="00A019DD"/>
    <w:rsid w:val="00A027F5"/>
    <w:rsid w:val="00A0451F"/>
    <w:rsid w:val="00A06B33"/>
    <w:rsid w:val="00A14A01"/>
    <w:rsid w:val="00A20AEC"/>
    <w:rsid w:val="00A27B20"/>
    <w:rsid w:val="00A35A97"/>
    <w:rsid w:val="00A4329F"/>
    <w:rsid w:val="00A4522C"/>
    <w:rsid w:val="00A50F68"/>
    <w:rsid w:val="00A51E0B"/>
    <w:rsid w:val="00A5561F"/>
    <w:rsid w:val="00A57640"/>
    <w:rsid w:val="00A677E8"/>
    <w:rsid w:val="00A70753"/>
    <w:rsid w:val="00A70F6B"/>
    <w:rsid w:val="00A77D6A"/>
    <w:rsid w:val="00A83EC3"/>
    <w:rsid w:val="00A87611"/>
    <w:rsid w:val="00A9772A"/>
    <w:rsid w:val="00A97F20"/>
    <w:rsid w:val="00AA1C5E"/>
    <w:rsid w:val="00AA1FC0"/>
    <w:rsid w:val="00AA2D2D"/>
    <w:rsid w:val="00AA6F7A"/>
    <w:rsid w:val="00AB045C"/>
    <w:rsid w:val="00AB5D50"/>
    <w:rsid w:val="00AB66FF"/>
    <w:rsid w:val="00AD50E7"/>
    <w:rsid w:val="00AF0E7C"/>
    <w:rsid w:val="00AF324D"/>
    <w:rsid w:val="00B12857"/>
    <w:rsid w:val="00B12BC0"/>
    <w:rsid w:val="00B17B43"/>
    <w:rsid w:val="00B2014B"/>
    <w:rsid w:val="00B2037E"/>
    <w:rsid w:val="00B25CBC"/>
    <w:rsid w:val="00B26188"/>
    <w:rsid w:val="00B329DD"/>
    <w:rsid w:val="00B34582"/>
    <w:rsid w:val="00B37F29"/>
    <w:rsid w:val="00B43836"/>
    <w:rsid w:val="00B53247"/>
    <w:rsid w:val="00B5366A"/>
    <w:rsid w:val="00B5493B"/>
    <w:rsid w:val="00B57FFA"/>
    <w:rsid w:val="00B641E5"/>
    <w:rsid w:val="00B67F3C"/>
    <w:rsid w:val="00B72DFB"/>
    <w:rsid w:val="00B736AA"/>
    <w:rsid w:val="00B8010F"/>
    <w:rsid w:val="00B84D53"/>
    <w:rsid w:val="00B85883"/>
    <w:rsid w:val="00BA0C44"/>
    <w:rsid w:val="00BA51DF"/>
    <w:rsid w:val="00BA5233"/>
    <w:rsid w:val="00BA5A02"/>
    <w:rsid w:val="00BA7A39"/>
    <w:rsid w:val="00BB0E8D"/>
    <w:rsid w:val="00BB27BF"/>
    <w:rsid w:val="00BB5343"/>
    <w:rsid w:val="00BC04A2"/>
    <w:rsid w:val="00BC2222"/>
    <w:rsid w:val="00BC361F"/>
    <w:rsid w:val="00BC3D5C"/>
    <w:rsid w:val="00BC64B8"/>
    <w:rsid w:val="00BC7EC8"/>
    <w:rsid w:val="00BD01EF"/>
    <w:rsid w:val="00BD26E5"/>
    <w:rsid w:val="00BD2A84"/>
    <w:rsid w:val="00BD626D"/>
    <w:rsid w:val="00BF6B26"/>
    <w:rsid w:val="00C005D5"/>
    <w:rsid w:val="00C04105"/>
    <w:rsid w:val="00C20220"/>
    <w:rsid w:val="00C24541"/>
    <w:rsid w:val="00C255AC"/>
    <w:rsid w:val="00C2739D"/>
    <w:rsid w:val="00C326F0"/>
    <w:rsid w:val="00C3336D"/>
    <w:rsid w:val="00C3369B"/>
    <w:rsid w:val="00C36C4A"/>
    <w:rsid w:val="00C37B2E"/>
    <w:rsid w:val="00C45EB4"/>
    <w:rsid w:val="00C45EC0"/>
    <w:rsid w:val="00C47BE8"/>
    <w:rsid w:val="00C5165F"/>
    <w:rsid w:val="00C556B2"/>
    <w:rsid w:val="00C623D4"/>
    <w:rsid w:val="00C63C1C"/>
    <w:rsid w:val="00C63D3C"/>
    <w:rsid w:val="00C66258"/>
    <w:rsid w:val="00C71372"/>
    <w:rsid w:val="00C83631"/>
    <w:rsid w:val="00C83F22"/>
    <w:rsid w:val="00C86668"/>
    <w:rsid w:val="00C911F2"/>
    <w:rsid w:val="00CA11E1"/>
    <w:rsid w:val="00CA6440"/>
    <w:rsid w:val="00CB72C2"/>
    <w:rsid w:val="00CC0645"/>
    <w:rsid w:val="00CC1287"/>
    <w:rsid w:val="00CC62E6"/>
    <w:rsid w:val="00CD3A31"/>
    <w:rsid w:val="00CD4936"/>
    <w:rsid w:val="00CD7E41"/>
    <w:rsid w:val="00CE7B87"/>
    <w:rsid w:val="00CF7CBB"/>
    <w:rsid w:val="00D00802"/>
    <w:rsid w:val="00D01DB3"/>
    <w:rsid w:val="00D03543"/>
    <w:rsid w:val="00D105C2"/>
    <w:rsid w:val="00D109B6"/>
    <w:rsid w:val="00D205FF"/>
    <w:rsid w:val="00D2226B"/>
    <w:rsid w:val="00D226E3"/>
    <w:rsid w:val="00D23196"/>
    <w:rsid w:val="00D26142"/>
    <w:rsid w:val="00D35A09"/>
    <w:rsid w:val="00D36539"/>
    <w:rsid w:val="00D460FF"/>
    <w:rsid w:val="00D55F8F"/>
    <w:rsid w:val="00D65641"/>
    <w:rsid w:val="00D66D02"/>
    <w:rsid w:val="00D727AC"/>
    <w:rsid w:val="00D82641"/>
    <w:rsid w:val="00D873A1"/>
    <w:rsid w:val="00D90CDA"/>
    <w:rsid w:val="00DB2661"/>
    <w:rsid w:val="00DB4730"/>
    <w:rsid w:val="00DB6722"/>
    <w:rsid w:val="00DB7516"/>
    <w:rsid w:val="00DC181F"/>
    <w:rsid w:val="00DC7EA0"/>
    <w:rsid w:val="00DD13F9"/>
    <w:rsid w:val="00DE093D"/>
    <w:rsid w:val="00DE17B6"/>
    <w:rsid w:val="00DE225E"/>
    <w:rsid w:val="00E02B71"/>
    <w:rsid w:val="00E07F2C"/>
    <w:rsid w:val="00E07F37"/>
    <w:rsid w:val="00E200EE"/>
    <w:rsid w:val="00E2453A"/>
    <w:rsid w:val="00E31B81"/>
    <w:rsid w:val="00E40129"/>
    <w:rsid w:val="00E41001"/>
    <w:rsid w:val="00E43967"/>
    <w:rsid w:val="00E4489D"/>
    <w:rsid w:val="00E6147F"/>
    <w:rsid w:val="00E63052"/>
    <w:rsid w:val="00E73E17"/>
    <w:rsid w:val="00E77A3F"/>
    <w:rsid w:val="00E82D18"/>
    <w:rsid w:val="00E85CD8"/>
    <w:rsid w:val="00E86B52"/>
    <w:rsid w:val="00E86C0D"/>
    <w:rsid w:val="00E9182A"/>
    <w:rsid w:val="00E91888"/>
    <w:rsid w:val="00EA1108"/>
    <w:rsid w:val="00EA5B18"/>
    <w:rsid w:val="00EB4229"/>
    <w:rsid w:val="00EB4ABF"/>
    <w:rsid w:val="00EB753E"/>
    <w:rsid w:val="00EC1757"/>
    <w:rsid w:val="00ED1F7F"/>
    <w:rsid w:val="00ED6FCF"/>
    <w:rsid w:val="00EE15E5"/>
    <w:rsid w:val="00EE2979"/>
    <w:rsid w:val="00EE6F14"/>
    <w:rsid w:val="00EF27AB"/>
    <w:rsid w:val="00EF6723"/>
    <w:rsid w:val="00EF72A6"/>
    <w:rsid w:val="00F009A8"/>
    <w:rsid w:val="00F0344E"/>
    <w:rsid w:val="00F1023E"/>
    <w:rsid w:val="00F12736"/>
    <w:rsid w:val="00F16906"/>
    <w:rsid w:val="00F21698"/>
    <w:rsid w:val="00F305D3"/>
    <w:rsid w:val="00F33447"/>
    <w:rsid w:val="00F37740"/>
    <w:rsid w:val="00F43D85"/>
    <w:rsid w:val="00F502BC"/>
    <w:rsid w:val="00F5399B"/>
    <w:rsid w:val="00F54A1E"/>
    <w:rsid w:val="00F6428B"/>
    <w:rsid w:val="00F67B06"/>
    <w:rsid w:val="00F76E5F"/>
    <w:rsid w:val="00F831D5"/>
    <w:rsid w:val="00F9287B"/>
    <w:rsid w:val="00F928A1"/>
    <w:rsid w:val="00FA2ED5"/>
    <w:rsid w:val="00FA41E7"/>
    <w:rsid w:val="00FA752A"/>
    <w:rsid w:val="00FB012A"/>
    <w:rsid w:val="00FB08A4"/>
    <w:rsid w:val="00FB0C67"/>
    <w:rsid w:val="00FB2602"/>
    <w:rsid w:val="00FB2A13"/>
    <w:rsid w:val="00FC568C"/>
    <w:rsid w:val="00FD1A22"/>
    <w:rsid w:val="00FD4336"/>
    <w:rsid w:val="00FD59A8"/>
    <w:rsid w:val="00FD5E3D"/>
    <w:rsid w:val="00FD74B5"/>
    <w:rsid w:val="00FE55EB"/>
    <w:rsid w:val="00FE6C06"/>
    <w:rsid w:val="00FE71AC"/>
    <w:rsid w:val="00FF6039"/>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3F9FE6"/>
  <w15:docId w15:val="{D58BA850-2CB2-465D-AAE0-8EB2CC327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CBF"/>
    <w:rPr>
      <w:rFonts w:ascii="Times New Roman" w:eastAsia="Times New Roman" w:hAnsi="Times New Roman"/>
      <w:lang w:val="en-US" w:eastAsia="en-US"/>
    </w:rPr>
  </w:style>
  <w:style w:type="paragraph" w:styleId="Heading2">
    <w:name w:val="heading 2"/>
    <w:basedOn w:val="Normal"/>
    <w:next w:val="Normal"/>
    <w:link w:val="Heading2Char"/>
    <w:uiPriority w:val="9"/>
    <w:unhideWhenUsed/>
    <w:qFormat/>
    <w:rsid w:val="00BC361F"/>
    <w:pPr>
      <w:keepNext/>
      <w:spacing w:before="240" w:after="60"/>
      <w:outlineLvl w:val="1"/>
    </w:pPr>
    <w:rPr>
      <w:rFonts w:ascii="Cambria" w:hAnsi="Cambria"/>
      <w:b/>
      <w:bCs/>
      <w:i/>
      <w:iCs/>
      <w:sz w:val="28"/>
      <w:szCs w:val="28"/>
    </w:rPr>
  </w:style>
  <w:style w:type="paragraph" w:styleId="Heading5">
    <w:name w:val="heading 5"/>
    <w:basedOn w:val="Normal"/>
    <w:next w:val="Normal"/>
    <w:link w:val="Heading5Char"/>
    <w:qFormat/>
    <w:rsid w:val="008B2851"/>
    <w:pPr>
      <w:keepNext/>
      <w:ind w:left="700"/>
      <w:jc w:val="both"/>
      <w:outlineLvl w:val="4"/>
    </w:pPr>
    <w:rPr>
      <w:rFonts w:ascii="Verdana" w:hAnsi="Verdana"/>
      <w:b/>
      <w:bCs/>
    </w:rPr>
  </w:style>
  <w:style w:type="paragraph" w:styleId="Heading9">
    <w:name w:val="heading 9"/>
    <w:basedOn w:val="Normal"/>
    <w:next w:val="Normal"/>
    <w:link w:val="Heading9Char"/>
    <w:qFormat/>
    <w:rsid w:val="008B2851"/>
    <w:pPr>
      <w:keepNext/>
      <w:outlineLvl w:val="8"/>
    </w:pPr>
    <w:rPr>
      <w:rFonts w:ascii="Verdana" w:hAnsi="Verdana"/>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8B2851"/>
    <w:rPr>
      <w:rFonts w:ascii="Verdana" w:eastAsia="Times New Roman" w:hAnsi="Verdana" w:cs="Arial"/>
      <w:b/>
      <w:bCs/>
      <w:sz w:val="20"/>
    </w:rPr>
  </w:style>
  <w:style w:type="character" w:customStyle="1" w:styleId="Heading9Char">
    <w:name w:val="Heading 9 Char"/>
    <w:link w:val="Heading9"/>
    <w:rsid w:val="008B2851"/>
    <w:rPr>
      <w:rFonts w:ascii="Verdana" w:eastAsia="Times New Roman" w:hAnsi="Verdana" w:cs="Arial"/>
      <w:b/>
      <w:bCs/>
      <w:sz w:val="20"/>
      <w:u w:val="single"/>
    </w:rPr>
  </w:style>
  <w:style w:type="paragraph" w:customStyle="1" w:styleId="HTMLPreformatted1">
    <w:name w:val="HTML Preformatted1"/>
    <w:aliases w:val="HTML Preformatted Char Char Char + (Latin) Verdana"/>
    <w:basedOn w:val="Normal"/>
    <w:rsid w:val="008B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BodyText3">
    <w:name w:val="Body Text 3"/>
    <w:basedOn w:val="Normal"/>
    <w:link w:val="BodyText3Char"/>
    <w:uiPriority w:val="99"/>
    <w:unhideWhenUsed/>
    <w:rsid w:val="00F87CCC"/>
    <w:pPr>
      <w:autoSpaceDE w:val="0"/>
      <w:autoSpaceDN w:val="0"/>
      <w:spacing w:after="120"/>
    </w:pPr>
    <w:rPr>
      <w:rFonts w:ascii="Comic Sans MS" w:hAnsi="Comic Sans MS"/>
      <w:sz w:val="16"/>
      <w:szCs w:val="16"/>
    </w:rPr>
  </w:style>
  <w:style w:type="character" w:customStyle="1" w:styleId="BodyText3Char">
    <w:name w:val="Body Text 3 Char"/>
    <w:link w:val="BodyText3"/>
    <w:uiPriority w:val="99"/>
    <w:rsid w:val="00F87CCC"/>
    <w:rPr>
      <w:rFonts w:ascii="Comic Sans MS" w:eastAsia="Times New Roman" w:hAnsi="Comic Sans MS"/>
      <w:sz w:val="16"/>
      <w:szCs w:val="16"/>
    </w:rPr>
  </w:style>
  <w:style w:type="paragraph" w:styleId="Header">
    <w:name w:val="header"/>
    <w:basedOn w:val="Normal"/>
    <w:link w:val="HeaderChar"/>
    <w:uiPriority w:val="99"/>
    <w:unhideWhenUsed/>
    <w:rsid w:val="006F6FB0"/>
    <w:pPr>
      <w:tabs>
        <w:tab w:val="center" w:pos="4320"/>
        <w:tab w:val="right" w:pos="8640"/>
      </w:tabs>
    </w:pPr>
  </w:style>
  <w:style w:type="character" w:customStyle="1" w:styleId="HeaderChar">
    <w:name w:val="Header Char"/>
    <w:link w:val="Header"/>
    <w:uiPriority w:val="99"/>
    <w:rsid w:val="006F6FB0"/>
    <w:rPr>
      <w:rFonts w:ascii="Times New Roman" w:eastAsia="Times New Roman" w:hAnsi="Times New Roman"/>
    </w:rPr>
  </w:style>
  <w:style w:type="paragraph" w:styleId="Footer">
    <w:name w:val="footer"/>
    <w:basedOn w:val="Normal"/>
    <w:link w:val="FooterChar"/>
    <w:uiPriority w:val="99"/>
    <w:unhideWhenUsed/>
    <w:rsid w:val="006F6FB0"/>
    <w:pPr>
      <w:tabs>
        <w:tab w:val="center" w:pos="4320"/>
        <w:tab w:val="right" w:pos="8640"/>
      </w:tabs>
    </w:pPr>
  </w:style>
  <w:style w:type="character" w:customStyle="1" w:styleId="FooterChar">
    <w:name w:val="Footer Char"/>
    <w:link w:val="Footer"/>
    <w:uiPriority w:val="99"/>
    <w:rsid w:val="006F6FB0"/>
    <w:rPr>
      <w:rFonts w:ascii="Times New Roman" w:eastAsia="Times New Roman" w:hAnsi="Times New Roman"/>
    </w:rPr>
  </w:style>
  <w:style w:type="table" w:styleId="TableGrid">
    <w:name w:val="Table Grid"/>
    <w:basedOn w:val="TableNormal"/>
    <w:uiPriority w:val="59"/>
    <w:rsid w:val="00EC17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rkList-Accent6">
    <w:name w:val="Dark List Accent 6"/>
    <w:basedOn w:val="TableNormal"/>
    <w:uiPriority w:val="61"/>
    <w:rsid w:val="00EC1757"/>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62"/>
    <w:rsid w:val="00EC1757"/>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62"/>
    <w:rsid w:val="00EC1757"/>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MediumGrid1-Accent5">
    <w:name w:val="Medium Grid 1 Accent 5"/>
    <w:basedOn w:val="TableNormal"/>
    <w:uiPriority w:val="72"/>
    <w:rsid w:val="00EC1757"/>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paragraph" w:styleId="Title">
    <w:name w:val="Title"/>
    <w:basedOn w:val="Normal"/>
    <w:next w:val="Normal"/>
    <w:link w:val="TitleChar"/>
    <w:uiPriority w:val="10"/>
    <w:qFormat/>
    <w:rsid w:val="00BD01EF"/>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BD01EF"/>
    <w:rPr>
      <w:rFonts w:ascii="Cambria" w:eastAsia="Times New Roman" w:hAnsi="Cambria" w:cs="Times New Roman"/>
      <w:b/>
      <w:bCs/>
      <w:kern w:val="28"/>
      <w:sz w:val="32"/>
      <w:szCs w:val="32"/>
    </w:rPr>
  </w:style>
  <w:style w:type="character" w:styleId="Strong">
    <w:name w:val="Strong"/>
    <w:uiPriority w:val="22"/>
    <w:qFormat/>
    <w:rsid w:val="008B59BB"/>
    <w:rPr>
      <w:b/>
      <w:bCs/>
    </w:rPr>
  </w:style>
  <w:style w:type="paragraph" w:customStyle="1" w:styleId="BodyA">
    <w:name w:val="Body A"/>
    <w:rsid w:val="004A6D0C"/>
    <w:pPr>
      <w:spacing w:after="200" w:line="276" w:lineRule="auto"/>
    </w:pPr>
    <w:rPr>
      <w:rFonts w:cs="Calibri"/>
      <w:color w:val="000000"/>
      <w:sz w:val="22"/>
      <w:szCs w:val="22"/>
      <w:u w:color="000000"/>
      <w:lang w:val="en-US" w:eastAsia="en-US"/>
    </w:rPr>
  </w:style>
  <w:style w:type="character" w:customStyle="1" w:styleId="apple-converted-space">
    <w:name w:val="apple-converted-space"/>
    <w:basedOn w:val="DefaultParagraphFont"/>
    <w:rsid w:val="004625DD"/>
  </w:style>
  <w:style w:type="paragraph" w:styleId="NormalWeb">
    <w:name w:val="Normal (Web)"/>
    <w:basedOn w:val="Normal"/>
    <w:uiPriority w:val="99"/>
    <w:semiHidden/>
    <w:unhideWhenUsed/>
    <w:rsid w:val="004625DD"/>
    <w:pPr>
      <w:spacing w:before="100" w:beforeAutospacing="1" w:after="100" w:afterAutospacing="1"/>
    </w:pPr>
    <w:rPr>
      <w:sz w:val="24"/>
      <w:szCs w:val="24"/>
    </w:rPr>
  </w:style>
  <w:style w:type="character" w:customStyle="1" w:styleId="hl">
    <w:name w:val="hl"/>
    <w:basedOn w:val="DefaultParagraphFont"/>
    <w:rsid w:val="00836C47"/>
  </w:style>
  <w:style w:type="character" w:customStyle="1" w:styleId="Heading2Char">
    <w:name w:val="Heading 2 Char"/>
    <w:link w:val="Heading2"/>
    <w:uiPriority w:val="9"/>
    <w:rsid w:val="00BC361F"/>
    <w:rPr>
      <w:rFonts w:ascii="Cambria" w:eastAsia="Times New Roman" w:hAnsi="Cambria" w:cs="Times New Roman"/>
      <w:b/>
      <w:bCs/>
      <w:i/>
      <w:iCs/>
      <w:sz w:val="28"/>
      <w:szCs w:val="28"/>
    </w:rPr>
  </w:style>
  <w:style w:type="paragraph" w:styleId="ListParagraph">
    <w:name w:val="List Paragraph"/>
    <w:basedOn w:val="Normal"/>
    <w:link w:val="ListParagraphChar"/>
    <w:uiPriority w:val="34"/>
    <w:qFormat/>
    <w:rsid w:val="00122124"/>
    <w:pPr>
      <w:spacing w:after="160" w:line="259" w:lineRule="auto"/>
      <w:ind w:left="720"/>
      <w:contextualSpacing/>
    </w:pPr>
    <w:rPr>
      <w:rFonts w:ascii="Calibri" w:eastAsia="Calibri" w:hAnsi="Calibri"/>
      <w:sz w:val="22"/>
      <w:szCs w:val="22"/>
    </w:rPr>
  </w:style>
  <w:style w:type="paragraph" w:styleId="NoSpacing">
    <w:name w:val="No Spacing"/>
    <w:link w:val="NoSpacingChar"/>
    <w:uiPriority w:val="1"/>
    <w:qFormat/>
    <w:rsid w:val="00C45EC0"/>
    <w:rPr>
      <w:rFonts w:eastAsia="Times New Roman"/>
      <w:sz w:val="22"/>
      <w:szCs w:val="22"/>
      <w:lang w:val="en-US" w:eastAsia="en-US"/>
    </w:rPr>
  </w:style>
  <w:style w:type="character" w:customStyle="1" w:styleId="NoSpacingChar">
    <w:name w:val="No Spacing Char"/>
    <w:link w:val="NoSpacing"/>
    <w:uiPriority w:val="1"/>
    <w:rsid w:val="00C24541"/>
    <w:rPr>
      <w:rFonts w:eastAsia="Times New Roman"/>
      <w:sz w:val="22"/>
      <w:szCs w:val="22"/>
      <w:lang w:bidi="ar-SA"/>
    </w:rPr>
  </w:style>
  <w:style w:type="paragraph" w:styleId="ListNumber">
    <w:name w:val="List Number"/>
    <w:basedOn w:val="List"/>
    <w:semiHidden/>
    <w:rsid w:val="00FE71AC"/>
    <w:pPr>
      <w:numPr>
        <w:numId w:val="3"/>
      </w:numPr>
      <w:tabs>
        <w:tab w:val="clear" w:pos="360"/>
      </w:tabs>
      <w:spacing w:before="60"/>
      <w:ind w:left="900"/>
      <w:contextualSpacing w:val="0"/>
    </w:pPr>
  </w:style>
  <w:style w:type="character" w:customStyle="1" w:styleId="highlight1">
    <w:name w:val="highlight1"/>
    <w:rsid w:val="00FE71AC"/>
    <w:rPr>
      <w:b/>
      <w:bCs/>
      <w:color w:val="FF0000"/>
    </w:rPr>
  </w:style>
  <w:style w:type="character" w:styleId="HTMLTypewriter">
    <w:name w:val="HTML Typewriter"/>
    <w:rsid w:val="00FE71AC"/>
    <w:rPr>
      <w:rFonts w:ascii="Courier New" w:hAnsi="Courier New" w:cs="Courier New"/>
      <w:sz w:val="20"/>
      <w:szCs w:val="20"/>
    </w:rPr>
  </w:style>
  <w:style w:type="character" w:customStyle="1" w:styleId="ListParagraphChar">
    <w:name w:val="List Paragraph Char"/>
    <w:link w:val="ListParagraph"/>
    <w:uiPriority w:val="34"/>
    <w:rsid w:val="00FE71AC"/>
    <w:rPr>
      <w:sz w:val="22"/>
      <w:szCs w:val="22"/>
    </w:rPr>
  </w:style>
  <w:style w:type="paragraph" w:styleId="List">
    <w:name w:val="List"/>
    <w:basedOn w:val="Normal"/>
    <w:uiPriority w:val="99"/>
    <w:semiHidden/>
    <w:unhideWhenUsed/>
    <w:rsid w:val="00FE71AC"/>
    <w:pPr>
      <w:ind w:left="360" w:hanging="360"/>
      <w:contextualSpacing/>
    </w:pPr>
  </w:style>
  <w:style w:type="character" w:customStyle="1" w:styleId="bulletedlistChar">
    <w:name w:val="bulleted list Char"/>
    <w:link w:val="bulletedlist"/>
    <w:rsid w:val="00A0451F"/>
    <w:rPr>
      <w:rFonts w:ascii="Tahoma" w:hAnsi="Tahoma"/>
      <w:spacing w:val="10"/>
      <w:sz w:val="16"/>
      <w:szCs w:val="16"/>
    </w:rPr>
  </w:style>
  <w:style w:type="paragraph" w:customStyle="1" w:styleId="bulletedlist">
    <w:name w:val="bulleted list"/>
    <w:basedOn w:val="Normal"/>
    <w:link w:val="bulletedlistChar"/>
    <w:rsid w:val="00A0451F"/>
    <w:pPr>
      <w:numPr>
        <w:numId w:val="4"/>
      </w:numPr>
      <w:spacing w:before="40" w:after="80" w:line="220" w:lineRule="exact"/>
    </w:pPr>
    <w:rPr>
      <w:rFonts w:ascii="Tahoma" w:eastAsia="Calibri" w:hAnsi="Tahoma"/>
      <w:spacing w:val="10"/>
      <w:sz w:val="16"/>
      <w:szCs w:val="16"/>
    </w:rPr>
  </w:style>
  <w:style w:type="paragraph" w:customStyle="1" w:styleId="bulletedlistlastline">
    <w:name w:val="bulleted list last line"/>
    <w:basedOn w:val="bulletedlist"/>
    <w:link w:val="bulletedlistlastlineChar"/>
    <w:rsid w:val="00A0451F"/>
    <w:pPr>
      <w:spacing w:after="240"/>
    </w:pPr>
  </w:style>
  <w:style w:type="character" w:customStyle="1" w:styleId="bulletedlistlastlineChar">
    <w:name w:val="bulleted list last line Char"/>
    <w:link w:val="bulletedlistlastline"/>
    <w:rsid w:val="00A0451F"/>
    <w:rPr>
      <w:rFonts w:ascii="Tahoma" w:hAnsi="Tahoma"/>
      <w:spacing w:val="10"/>
      <w:sz w:val="16"/>
      <w:szCs w:val="16"/>
    </w:rPr>
  </w:style>
  <w:style w:type="character" w:customStyle="1" w:styleId="bodytext1">
    <w:name w:val="bodytext1"/>
    <w:rsid w:val="00A0451F"/>
    <w:rPr>
      <w:rFonts w:ascii="Arial" w:hAnsi="Arial" w:cs="Arial" w:hint="default"/>
      <w:color w:val="000000"/>
      <w:sz w:val="18"/>
      <w:szCs w:val="18"/>
    </w:rPr>
  </w:style>
  <w:style w:type="numbering" w:customStyle="1" w:styleId="ImportedStyle3">
    <w:name w:val="Imported Style 3"/>
    <w:rsid w:val="00AD50E7"/>
    <w:pPr>
      <w:numPr>
        <w:numId w:val="6"/>
      </w:numPr>
    </w:pPr>
  </w:style>
  <w:style w:type="paragraph" w:customStyle="1" w:styleId="Body">
    <w:name w:val="Body"/>
    <w:rsid w:val="00AD50E7"/>
    <w:pPr>
      <w:widowControl w:val="0"/>
      <w:pBdr>
        <w:top w:val="nil"/>
        <w:left w:val="nil"/>
        <w:bottom w:val="nil"/>
        <w:right w:val="nil"/>
        <w:between w:val="nil"/>
        <w:bar w:val="nil"/>
      </w:pBdr>
      <w:suppressAutoHyphens/>
    </w:pPr>
    <w:rPr>
      <w:rFonts w:ascii="Times New Roman" w:eastAsia="Arial Unicode MS" w:hAnsi="Times New Roman" w:cs="Arial Unicode MS"/>
      <w:color w:val="000000"/>
      <w:u w:color="000000"/>
      <w:bdr w:val="nil"/>
      <w:lang w:val="it-IT" w:eastAsia="en-US" w:bidi="te-IN"/>
    </w:rPr>
  </w:style>
  <w:style w:type="numbering" w:customStyle="1" w:styleId="ImportedStyle1">
    <w:name w:val="Imported Style 1"/>
    <w:rsid w:val="00AD50E7"/>
    <w:pPr>
      <w:numPr>
        <w:numId w:val="7"/>
      </w:numPr>
    </w:pPr>
  </w:style>
  <w:style w:type="numbering" w:customStyle="1" w:styleId="ImportedStyle4">
    <w:name w:val="Imported Style 4"/>
    <w:rsid w:val="00AD50E7"/>
    <w:pPr>
      <w:numPr>
        <w:numId w:val="8"/>
      </w:numPr>
    </w:pPr>
  </w:style>
  <w:style w:type="paragraph" w:customStyle="1" w:styleId="Default">
    <w:name w:val="Default"/>
    <w:rsid w:val="00C63D3C"/>
    <w:pPr>
      <w:autoSpaceDE w:val="0"/>
      <w:autoSpaceDN w:val="0"/>
      <w:adjustRightInd w:val="0"/>
    </w:pPr>
    <w:rPr>
      <w:rFonts w:ascii="Times New Roman" w:hAnsi="Times New Roman"/>
      <w:color w:val="000000"/>
      <w:sz w:val="24"/>
      <w:szCs w:val="24"/>
      <w:lang w:val="en-US" w:eastAsia="en-US"/>
    </w:rPr>
  </w:style>
  <w:style w:type="character" w:customStyle="1" w:styleId="span">
    <w:name w:val="span"/>
    <w:rsid w:val="002C1118"/>
    <w:rPr>
      <w:sz w:val="24"/>
      <w:szCs w:val="24"/>
      <w:bdr w:val="none" w:sz="0" w:space="0" w:color="auto"/>
      <w:vertAlign w:val="baseline"/>
    </w:rPr>
  </w:style>
  <w:style w:type="paragraph" w:customStyle="1" w:styleId="divdocumentulli">
    <w:name w:val="div_document_ul_li"/>
    <w:basedOn w:val="Normal"/>
    <w:rsid w:val="002C1118"/>
    <w:pPr>
      <w:spacing w:line="240" w:lineRule="atLeast"/>
      <w:textAlignment w:val="baseline"/>
    </w:pPr>
    <w:rPr>
      <w:sz w:val="24"/>
      <w:szCs w:val="24"/>
    </w:rPr>
  </w:style>
  <w:style w:type="paragraph" w:customStyle="1" w:styleId="spanpaddedline">
    <w:name w:val="span_paddedline"/>
    <w:basedOn w:val="Normal"/>
    <w:rsid w:val="002C1118"/>
    <w:pPr>
      <w:spacing w:line="240" w:lineRule="atLeast"/>
      <w:textAlignment w:val="baseline"/>
    </w:pPr>
    <w:rPr>
      <w:sz w:val="24"/>
      <w:szCs w:val="24"/>
    </w:rPr>
  </w:style>
  <w:style w:type="character" w:customStyle="1" w:styleId="Strong1">
    <w:name w:val="Strong1"/>
    <w:rsid w:val="002C1118"/>
    <w:rPr>
      <w:sz w:val="24"/>
      <w:szCs w:val="24"/>
      <w:bdr w:val="none" w:sz="0" w:space="0" w:color="auto"/>
      <w:vertAlign w:val="baseline"/>
    </w:rPr>
  </w:style>
  <w:style w:type="table" w:customStyle="1" w:styleId="divdocumentdivparagraphTable">
    <w:name w:val="div_document_div_paragraph Table"/>
    <w:basedOn w:val="TableNormal"/>
    <w:rsid w:val="002C1118"/>
    <w:rPr>
      <w:rFonts w:ascii="Times New Roman" w:eastAsia="Times New Roman" w:hAnsi="Times New Roman"/>
    </w:rPr>
    <w:tblPr/>
  </w:style>
  <w:style w:type="paragraph" w:customStyle="1" w:styleId="divdocumentdivsectiontitle">
    <w:name w:val="div_document_div_sectiontitle"/>
    <w:basedOn w:val="Normal"/>
    <w:rsid w:val="00443167"/>
    <w:pPr>
      <w:spacing w:line="340" w:lineRule="atLeast"/>
      <w:textAlignment w:val="baseline"/>
    </w:pPr>
    <w:rPr>
      <w:b/>
      <w:bCs/>
      <w:color w:val="494C4E"/>
      <w:spacing w:val="20"/>
      <w:sz w:val="24"/>
      <w:szCs w:val="24"/>
    </w:rPr>
  </w:style>
  <w:style w:type="table" w:customStyle="1" w:styleId="divdocumenttable">
    <w:name w:val="div_document_table"/>
    <w:basedOn w:val="TableNormal"/>
    <w:rsid w:val="00443167"/>
    <w:rPr>
      <w:rFonts w:ascii="Times New Roman" w:eastAsia="Times New Roman" w:hAnsi="Times New Roman"/>
    </w:rPr>
    <w:tblPr/>
  </w:style>
  <w:style w:type="paragraph" w:customStyle="1" w:styleId="divdocumentsinglecolumn">
    <w:name w:val="div_document_singlecolumn"/>
    <w:basedOn w:val="Normal"/>
    <w:rsid w:val="008353FD"/>
    <w:pPr>
      <w:spacing w:line="240" w:lineRule="atLeast"/>
      <w:textAlignment w:val="baseline"/>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42012">
      <w:bodyDiv w:val="1"/>
      <w:marLeft w:val="0"/>
      <w:marRight w:val="0"/>
      <w:marTop w:val="0"/>
      <w:marBottom w:val="0"/>
      <w:divBdr>
        <w:top w:val="none" w:sz="0" w:space="0" w:color="auto"/>
        <w:left w:val="none" w:sz="0" w:space="0" w:color="auto"/>
        <w:bottom w:val="none" w:sz="0" w:space="0" w:color="auto"/>
        <w:right w:val="none" w:sz="0" w:space="0" w:color="auto"/>
      </w:divBdr>
    </w:div>
    <w:div w:id="202597370">
      <w:bodyDiv w:val="1"/>
      <w:marLeft w:val="0"/>
      <w:marRight w:val="0"/>
      <w:marTop w:val="0"/>
      <w:marBottom w:val="0"/>
      <w:divBdr>
        <w:top w:val="none" w:sz="0" w:space="0" w:color="auto"/>
        <w:left w:val="none" w:sz="0" w:space="0" w:color="auto"/>
        <w:bottom w:val="none" w:sz="0" w:space="0" w:color="auto"/>
        <w:right w:val="none" w:sz="0" w:space="0" w:color="auto"/>
      </w:divBdr>
    </w:div>
    <w:div w:id="299772418">
      <w:bodyDiv w:val="1"/>
      <w:marLeft w:val="0"/>
      <w:marRight w:val="0"/>
      <w:marTop w:val="0"/>
      <w:marBottom w:val="0"/>
      <w:divBdr>
        <w:top w:val="none" w:sz="0" w:space="0" w:color="auto"/>
        <w:left w:val="none" w:sz="0" w:space="0" w:color="auto"/>
        <w:bottom w:val="none" w:sz="0" w:space="0" w:color="auto"/>
        <w:right w:val="none" w:sz="0" w:space="0" w:color="auto"/>
      </w:divBdr>
    </w:div>
    <w:div w:id="366833885">
      <w:bodyDiv w:val="1"/>
      <w:marLeft w:val="0"/>
      <w:marRight w:val="0"/>
      <w:marTop w:val="0"/>
      <w:marBottom w:val="0"/>
      <w:divBdr>
        <w:top w:val="none" w:sz="0" w:space="0" w:color="auto"/>
        <w:left w:val="none" w:sz="0" w:space="0" w:color="auto"/>
        <w:bottom w:val="none" w:sz="0" w:space="0" w:color="auto"/>
        <w:right w:val="none" w:sz="0" w:space="0" w:color="auto"/>
      </w:divBdr>
    </w:div>
    <w:div w:id="493183421">
      <w:bodyDiv w:val="1"/>
      <w:marLeft w:val="0"/>
      <w:marRight w:val="0"/>
      <w:marTop w:val="0"/>
      <w:marBottom w:val="0"/>
      <w:divBdr>
        <w:top w:val="none" w:sz="0" w:space="0" w:color="auto"/>
        <w:left w:val="none" w:sz="0" w:space="0" w:color="auto"/>
        <w:bottom w:val="none" w:sz="0" w:space="0" w:color="auto"/>
        <w:right w:val="none" w:sz="0" w:space="0" w:color="auto"/>
      </w:divBdr>
      <w:divsChild>
        <w:div w:id="195317237">
          <w:marLeft w:val="0"/>
          <w:marRight w:val="0"/>
          <w:marTop w:val="0"/>
          <w:marBottom w:val="0"/>
          <w:divBdr>
            <w:top w:val="none" w:sz="0" w:space="0" w:color="auto"/>
            <w:left w:val="none" w:sz="0" w:space="0" w:color="auto"/>
            <w:bottom w:val="none" w:sz="0" w:space="0" w:color="auto"/>
            <w:right w:val="none" w:sz="0" w:space="0" w:color="auto"/>
          </w:divBdr>
        </w:div>
        <w:div w:id="408308672">
          <w:marLeft w:val="0"/>
          <w:marRight w:val="0"/>
          <w:marTop w:val="0"/>
          <w:marBottom w:val="0"/>
          <w:divBdr>
            <w:top w:val="none" w:sz="0" w:space="0" w:color="auto"/>
            <w:left w:val="none" w:sz="0" w:space="0" w:color="auto"/>
            <w:bottom w:val="none" w:sz="0" w:space="0" w:color="auto"/>
            <w:right w:val="none" w:sz="0" w:space="0" w:color="auto"/>
          </w:divBdr>
        </w:div>
        <w:div w:id="813330539">
          <w:marLeft w:val="0"/>
          <w:marRight w:val="0"/>
          <w:marTop w:val="0"/>
          <w:marBottom w:val="0"/>
          <w:divBdr>
            <w:top w:val="none" w:sz="0" w:space="0" w:color="auto"/>
            <w:left w:val="none" w:sz="0" w:space="0" w:color="auto"/>
            <w:bottom w:val="none" w:sz="0" w:space="0" w:color="auto"/>
            <w:right w:val="none" w:sz="0" w:space="0" w:color="auto"/>
          </w:divBdr>
        </w:div>
        <w:div w:id="1202979811">
          <w:marLeft w:val="0"/>
          <w:marRight w:val="0"/>
          <w:marTop w:val="0"/>
          <w:marBottom w:val="0"/>
          <w:divBdr>
            <w:top w:val="none" w:sz="0" w:space="0" w:color="auto"/>
            <w:left w:val="none" w:sz="0" w:space="0" w:color="auto"/>
            <w:bottom w:val="none" w:sz="0" w:space="0" w:color="auto"/>
            <w:right w:val="none" w:sz="0" w:space="0" w:color="auto"/>
          </w:divBdr>
        </w:div>
        <w:div w:id="1252275955">
          <w:marLeft w:val="0"/>
          <w:marRight w:val="0"/>
          <w:marTop w:val="0"/>
          <w:marBottom w:val="0"/>
          <w:divBdr>
            <w:top w:val="none" w:sz="0" w:space="0" w:color="auto"/>
            <w:left w:val="none" w:sz="0" w:space="0" w:color="auto"/>
            <w:bottom w:val="none" w:sz="0" w:space="0" w:color="auto"/>
            <w:right w:val="none" w:sz="0" w:space="0" w:color="auto"/>
          </w:divBdr>
        </w:div>
        <w:div w:id="1395549661">
          <w:marLeft w:val="0"/>
          <w:marRight w:val="0"/>
          <w:marTop w:val="0"/>
          <w:marBottom w:val="0"/>
          <w:divBdr>
            <w:top w:val="none" w:sz="0" w:space="0" w:color="auto"/>
            <w:left w:val="none" w:sz="0" w:space="0" w:color="auto"/>
            <w:bottom w:val="none" w:sz="0" w:space="0" w:color="auto"/>
            <w:right w:val="none" w:sz="0" w:space="0" w:color="auto"/>
          </w:divBdr>
        </w:div>
        <w:div w:id="1404522835">
          <w:marLeft w:val="0"/>
          <w:marRight w:val="0"/>
          <w:marTop w:val="0"/>
          <w:marBottom w:val="0"/>
          <w:divBdr>
            <w:top w:val="none" w:sz="0" w:space="0" w:color="auto"/>
            <w:left w:val="none" w:sz="0" w:space="0" w:color="auto"/>
            <w:bottom w:val="none" w:sz="0" w:space="0" w:color="auto"/>
            <w:right w:val="none" w:sz="0" w:space="0" w:color="auto"/>
          </w:divBdr>
        </w:div>
        <w:div w:id="1648969314">
          <w:marLeft w:val="0"/>
          <w:marRight w:val="0"/>
          <w:marTop w:val="0"/>
          <w:marBottom w:val="0"/>
          <w:divBdr>
            <w:top w:val="none" w:sz="0" w:space="0" w:color="auto"/>
            <w:left w:val="none" w:sz="0" w:space="0" w:color="auto"/>
            <w:bottom w:val="none" w:sz="0" w:space="0" w:color="auto"/>
            <w:right w:val="none" w:sz="0" w:space="0" w:color="auto"/>
          </w:divBdr>
        </w:div>
        <w:div w:id="1680081088">
          <w:marLeft w:val="0"/>
          <w:marRight w:val="0"/>
          <w:marTop w:val="0"/>
          <w:marBottom w:val="0"/>
          <w:divBdr>
            <w:top w:val="none" w:sz="0" w:space="0" w:color="auto"/>
            <w:left w:val="none" w:sz="0" w:space="0" w:color="auto"/>
            <w:bottom w:val="none" w:sz="0" w:space="0" w:color="auto"/>
            <w:right w:val="none" w:sz="0" w:space="0" w:color="auto"/>
          </w:divBdr>
        </w:div>
      </w:divsChild>
    </w:div>
    <w:div w:id="609973353">
      <w:bodyDiv w:val="1"/>
      <w:marLeft w:val="0"/>
      <w:marRight w:val="0"/>
      <w:marTop w:val="0"/>
      <w:marBottom w:val="0"/>
      <w:divBdr>
        <w:top w:val="none" w:sz="0" w:space="0" w:color="auto"/>
        <w:left w:val="none" w:sz="0" w:space="0" w:color="auto"/>
        <w:bottom w:val="none" w:sz="0" w:space="0" w:color="auto"/>
        <w:right w:val="none" w:sz="0" w:space="0" w:color="auto"/>
      </w:divBdr>
    </w:div>
    <w:div w:id="723141953">
      <w:bodyDiv w:val="1"/>
      <w:marLeft w:val="0"/>
      <w:marRight w:val="0"/>
      <w:marTop w:val="0"/>
      <w:marBottom w:val="0"/>
      <w:divBdr>
        <w:top w:val="none" w:sz="0" w:space="0" w:color="auto"/>
        <w:left w:val="none" w:sz="0" w:space="0" w:color="auto"/>
        <w:bottom w:val="none" w:sz="0" w:space="0" w:color="auto"/>
        <w:right w:val="none" w:sz="0" w:space="0" w:color="auto"/>
      </w:divBdr>
    </w:div>
    <w:div w:id="806777857">
      <w:bodyDiv w:val="1"/>
      <w:marLeft w:val="0"/>
      <w:marRight w:val="0"/>
      <w:marTop w:val="0"/>
      <w:marBottom w:val="0"/>
      <w:divBdr>
        <w:top w:val="none" w:sz="0" w:space="0" w:color="auto"/>
        <w:left w:val="none" w:sz="0" w:space="0" w:color="auto"/>
        <w:bottom w:val="none" w:sz="0" w:space="0" w:color="auto"/>
        <w:right w:val="none" w:sz="0" w:space="0" w:color="auto"/>
      </w:divBdr>
    </w:div>
    <w:div w:id="814640920">
      <w:bodyDiv w:val="1"/>
      <w:marLeft w:val="0"/>
      <w:marRight w:val="0"/>
      <w:marTop w:val="0"/>
      <w:marBottom w:val="0"/>
      <w:divBdr>
        <w:top w:val="none" w:sz="0" w:space="0" w:color="auto"/>
        <w:left w:val="none" w:sz="0" w:space="0" w:color="auto"/>
        <w:bottom w:val="none" w:sz="0" w:space="0" w:color="auto"/>
        <w:right w:val="none" w:sz="0" w:space="0" w:color="auto"/>
      </w:divBdr>
    </w:div>
    <w:div w:id="962228502">
      <w:bodyDiv w:val="1"/>
      <w:marLeft w:val="0"/>
      <w:marRight w:val="0"/>
      <w:marTop w:val="0"/>
      <w:marBottom w:val="0"/>
      <w:divBdr>
        <w:top w:val="none" w:sz="0" w:space="0" w:color="auto"/>
        <w:left w:val="none" w:sz="0" w:space="0" w:color="auto"/>
        <w:bottom w:val="none" w:sz="0" w:space="0" w:color="auto"/>
        <w:right w:val="none" w:sz="0" w:space="0" w:color="auto"/>
      </w:divBdr>
    </w:div>
    <w:div w:id="990794643">
      <w:bodyDiv w:val="1"/>
      <w:marLeft w:val="0"/>
      <w:marRight w:val="0"/>
      <w:marTop w:val="0"/>
      <w:marBottom w:val="0"/>
      <w:divBdr>
        <w:top w:val="none" w:sz="0" w:space="0" w:color="auto"/>
        <w:left w:val="none" w:sz="0" w:space="0" w:color="auto"/>
        <w:bottom w:val="none" w:sz="0" w:space="0" w:color="auto"/>
        <w:right w:val="none" w:sz="0" w:space="0" w:color="auto"/>
      </w:divBdr>
    </w:div>
    <w:div w:id="1060635844">
      <w:bodyDiv w:val="1"/>
      <w:marLeft w:val="0"/>
      <w:marRight w:val="0"/>
      <w:marTop w:val="0"/>
      <w:marBottom w:val="0"/>
      <w:divBdr>
        <w:top w:val="none" w:sz="0" w:space="0" w:color="auto"/>
        <w:left w:val="none" w:sz="0" w:space="0" w:color="auto"/>
        <w:bottom w:val="none" w:sz="0" w:space="0" w:color="auto"/>
        <w:right w:val="none" w:sz="0" w:space="0" w:color="auto"/>
      </w:divBdr>
    </w:div>
    <w:div w:id="1287544696">
      <w:bodyDiv w:val="1"/>
      <w:marLeft w:val="0"/>
      <w:marRight w:val="0"/>
      <w:marTop w:val="0"/>
      <w:marBottom w:val="0"/>
      <w:divBdr>
        <w:top w:val="none" w:sz="0" w:space="0" w:color="auto"/>
        <w:left w:val="none" w:sz="0" w:space="0" w:color="auto"/>
        <w:bottom w:val="none" w:sz="0" w:space="0" w:color="auto"/>
        <w:right w:val="none" w:sz="0" w:space="0" w:color="auto"/>
      </w:divBdr>
    </w:div>
    <w:div w:id="1332247826">
      <w:bodyDiv w:val="1"/>
      <w:marLeft w:val="0"/>
      <w:marRight w:val="0"/>
      <w:marTop w:val="0"/>
      <w:marBottom w:val="0"/>
      <w:divBdr>
        <w:top w:val="none" w:sz="0" w:space="0" w:color="auto"/>
        <w:left w:val="none" w:sz="0" w:space="0" w:color="auto"/>
        <w:bottom w:val="none" w:sz="0" w:space="0" w:color="auto"/>
        <w:right w:val="none" w:sz="0" w:space="0" w:color="auto"/>
      </w:divBdr>
    </w:div>
    <w:div w:id="1363431992">
      <w:bodyDiv w:val="1"/>
      <w:marLeft w:val="0"/>
      <w:marRight w:val="0"/>
      <w:marTop w:val="0"/>
      <w:marBottom w:val="0"/>
      <w:divBdr>
        <w:top w:val="none" w:sz="0" w:space="0" w:color="auto"/>
        <w:left w:val="none" w:sz="0" w:space="0" w:color="auto"/>
        <w:bottom w:val="none" w:sz="0" w:space="0" w:color="auto"/>
        <w:right w:val="none" w:sz="0" w:space="0" w:color="auto"/>
      </w:divBdr>
    </w:div>
    <w:div w:id="1609585590">
      <w:bodyDiv w:val="1"/>
      <w:marLeft w:val="0"/>
      <w:marRight w:val="0"/>
      <w:marTop w:val="0"/>
      <w:marBottom w:val="0"/>
      <w:divBdr>
        <w:top w:val="none" w:sz="0" w:space="0" w:color="auto"/>
        <w:left w:val="none" w:sz="0" w:space="0" w:color="auto"/>
        <w:bottom w:val="none" w:sz="0" w:space="0" w:color="auto"/>
        <w:right w:val="none" w:sz="0" w:space="0" w:color="auto"/>
      </w:divBdr>
    </w:div>
    <w:div w:id="1809586830">
      <w:bodyDiv w:val="1"/>
      <w:marLeft w:val="0"/>
      <w:marRight w:val="0"/>
      <w:marTop w:val="0"/>
      <w:marBottom w:val="0"/>
      <w:divBdr>
        <w:top w:val="none" w:sz="0" w:space="0" w:color="auto"/>
        <w:left w:val="none" w:sz="0" w:space="0" w:color="auto"/>
        <w:bottom w:val="none" w:sz="0" w:space="0" w:color="auto"/>
        <w:right w:val="none" w:sz="0" w:space="0" w:color="auto"/>
      </w:divBdr>
    </w:div>
    <w:div w:id="1947762147">
      <w:bodyDiv w:val="1"/>
      <w:marLeft w:val="0"/>
      <w:marRight w:val="0"/>
      <w:marTop w:val="0"/>
      <w:marBottom w:val="0"/>
      <w:divBdr>
        <w:top w:val="none" w:sz="0" w:space="0" w:color="auto"/>
        <w:left w:val="none" w:sz="0" w:space="0" w:color="auto"/>
        <w:bottom w:val="none" w:sz="0" w:space="0" w:color="auto"/>
        <w:right w:val="none" w:sz="0" w:space="0" w:color="auto"/>
      </w:divBdr>
    </w:div>
    <w:div w:id="1976138551">
      <w:bodyDiv w:val="1"/>
      <w:marLeft w:val="0"/>
      <w:marRight w:val="0"/>
      <w:marTop w:val="0"/>
      <w:marBottom w:val="0"/>
      <w:divBdr>
        <w:top w:val="none" w:sz="0" w:space="0" w:color="auto"/>
        <w:left w:val="none" w:sz="0" w:space="0" w:color="auto"/>
        <w:bottom w:val="none" w:sz="0" w:space="0" w:color="auto"/>
        <w:right w:val="none" w:sz="0" w:space="0" w:color="auto"/>
      </w:divBdr>
    </w:div>
    <w:div w:id="1996450847">
      <w:bodyDiv w:val="1"/>
      <w:marLeft w:val="0"/>
      <w:marRight w:val="0"/>
      <w:marTop w:val="0"/>
      <w:marBottom w:val="0"/>
      <w:divBdr>
        <w:top w:val="none" w:sz="0" w:space="0" w:color="auto"/>
        <w:left w:val="none" w:sz="0" w:space="0" w:color="auto"/>
        <w:bottom w:val="none" w:sz="0" w:space="0" w:color="auto"/>
        <w:right w:val="none" w:sz="0" w:space="0" w:color="auto"/>
      </w:divBdr>
    </w:div>
    <w:div w:id="2012566698">
      <w:bodyDiv w:val="1"/>
      <w:marLeft w:val="0"/>
      <w:marRight w:val="0"/>
      <w:marTop w:val="0"/>
      <w:marBottom w:val="0"/>
      <w:divBdr>
        <w:top w:val="none" w:sz="0" w:space="0" w:color="auto"/>
        <w:left w:val="none" w:sz="0" w:space="0" w:color="auto"/>
        <w:bottom w:val="none" w:sz="0" w:space="0" w:color="auto"/>
        <w:right w:val="none" w:sz="0" w:space="0" w:color="auto"/>
      </w:divBdr>
    </w:div>
    <w:div w:id="2091273537">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07B17E-E4A5-41DB-A8FB-07AFF2BDB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2413</Words>
  <Characters>13757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Anindya</dc:creator>
  <cp:lastModifiedBy>Naresh Chepuri</cp:lastModifiedBy>
  <cp:revision>28</cp:revision>
  <dcterms:created xsi:type="dcterms:W3CDTF">2022-12-06T20:00:00Z</dcterms:created>
  <dcterms:modified xsi:type="dcterms:W3CDTF">2024-01-11T20:25:00Z</dcterms:modified>
</cp:coreProperties>
</file>