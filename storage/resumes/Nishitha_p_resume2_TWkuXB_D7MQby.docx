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7904B" w14:textId="7BBC0175" w:rsidR="00F3158F" w:rsidRPr="00524F8C" w:rsidRDefault="007B6471" w:rsidP="007B6471">
      <w:pPr>
        <w:jc w:val="center"/>
        <w:rPr>
          <w:rFonts w:asciiTheme="minorHAnsi" w:hAnsiTheme="minorHAnsi" w:cstheme="minorHAnsi"/>
          <w:b/>
          <w:bCs/>
          <w:sz w:val="18"/>
          <w:szCs w:val="18"/>
        </w:rPr>
      </w:pPr>
      <w:proofErr w:type="spellStart"/>
      <w:r w:rsidRPr="00524F8C">
        <w:rPr>
          <w:rFonts w:asciiTheme="minorHAnsi" w:hAnsiTheme="minorHAnsi" w:cstheme="minorHAnsi"/>
          <w:b/>
          <w:bCs/>
          <w:sz w:val="18"/>
          <w:szCs w:val="18"/>
        </w:rPr>
        <w:t>N</w:t>
      </w:r>
      <w:r w:rsidR="00084A2E" w:rsidRPr="00524F8C">
        <w:rPr>
          <w:rFonts w:asciiTheme="minorHAnsi" w:hAnsiTheme="minorHAnsi" w:cstheme="minorHAnsi"/>
          <w:b/>
          <w:bCs/>
          <w:sz w:val="18"/>
          <w:szCs w:val="18"/>
        </w:rPr>
        <w:t>i</w:t>
      </w:r>
      <w:r w:rsidRPr="00524F8C">
        <w:rPr>
          <w:rFonts w:asciiTheme="minorHAnsi" w:hAnsiTheme="minorHAnsi" w:cstheme="minorHAnsi"/>
          <w:b/>
          <w:bCs/>
          <w:sz w:val="18"/>
          <w:szCs w:val="18"/>
        </w:rPr>
        <w:t>shi</w:t>
      </w:r>
      <w:r w:rsidR="00944D62" w:rsidRPr="00524F8C">
        <w:rPr>
          <w:rFonts w:asciiTheme="minorHAnsi" w:hAnsiTheme="minorHAnsi" w:cstheme="minorHAnsi"/>
          <w:b/>
          <w:bCs/>
          <w:sz w:val="18"/>
          <w:szCs w:val="18"/>
        </w:rPr>
        <w:t>tha</w:t>
      </w:r>
      <w:proofErr w:type="spellEnd"/>
      <w:r w:rsidRPr="00524F8C">
        <w:rPr>
          <w:rFonts w:asciiTheme="minorHAnsi" w:hAnsiTheme="minorHAnsi" w:cstheme="minorHAnsi"/>
          <w:b/>
          <w:bCs/>
          <w:sz w:val="18"/>
          <w:szCs w:val="18"/>
        </w:rPr>
        <w:t xml:space="preserve"> </w:t>
      </w:r>
      <w:proofErr w:type="spellStart"/>
      <w:r w:rsidR="009B5933" w:rsidRPr="00524F8C">
        <w:rPr>
          <w:rFonts w:asciiTheme="minorHAnsi" w:hAnsiTheme="minorHAnsi" w:cstheme="minorHAnsi"/>
          <w:b/>
          <w:bCs/>
          <w:sz w:val="18"/>
          <w:szCs w:val="18"/>
        </w:rPr>
        <w:t>P</w:t>
      </w:r>
      <w:r w:rsidR="009F19FC">
        <w:rPr>
          <w:rFonts w:asciiTheme="minorHAnsi" w:hAnsiTheme="minorHAnsi" w:cstheme="minorHAnsi"/>
          <w:b/>
          <w:bCs/>
          <w:sz w:val="18"/>
          <w:szCs w:val="18"/>
        </w:rPr>
        <w:t>onnolu</w:t>
      </w:r>
      <w:proofErr w:type="spellEnd"/>
    </w:p>
    <w:p w14:paraId="3404FD18" w14:textId="3CD8FC8B" w:rsidR="00420889" w:rsidRPr="00524F8C" w:rsidRDefault="00420889" w:rsidP="00420889">
      <w:pPr>
        <w:tabs>
          <w:tab w:val="left" w:pos="422"/>
          <w:tab w:val="center" w:pos="5378"/>
        </w:tabs>
        <w:rPr>
          <w:rFonts w:asciiTheme="minorHAnsi" w:hAnsiTheme="minorHAnsi" w:cstheme="minorHAnsi"/>
          <w:sz w:val="18"/>
          <w:szCs w:val="18"/>
        </w:rPr>
      </w:pPr>
      <w:r w:rsidRPr="00524F8C">
        <w:rPr>
          <w:rFonts w:asciiTheme="minorHAnsi" w:hAnsiTheme="minorHAnsi" w:cstheme="minorHAnsi"/>
          <w:sz w:val="18"/>
          <w:szCs w:val="18"/>
        </w:rPr>
        <w:t xml:space="preserve">                                                                                          </w:t>
      </w:r>
      <w:r w:rsidR="00485B56" w:rsidRPr="00524F8C">
        <w:rPr>
          <w:rFonts w:asciiTheme="minorHAnsi" w:hAnsiTheme="minorHAnsi" w:cstheme="minorHAnsi"/>
          <w:sz w:val="18"/>
          <w:szCs w:val="18"/>
        </w:rPr>
        <w:t xml:space="preserve">          </w:t>
      </w:r>
      <w:r w:rsidR="00F77003" w:rsidRPr="00524F8C">
        <w:rPr>
          <w:rFonts w:asciiTheme="minorHAnsi" w:hAnsiTheme="minorHAnsi" w:cstheme="minorHAnsi"/>
          <w:sz w:val="18"/>
          <w:szCs w:val="18"/>
        </w:rPr>
        <w:t xml:space="preserve">  </w:t>
      </w:r>
      <w:r w:rsidR="009B5933" w:rsidRPr="00524F8C">
        <w:rPr>
          <w:rFonts w:asciiTheme="minorHAnsi" w:hAnsiTheme="minorHAnsi" w:cstheme="minorHAnsi"/>
          <w:sz w:val="18"/>
          <w:szCs w:val="18"/>
        </w:rPr>
        <w:t xml:space="preserve">    </w:t>
      </w:r>
      <w:r w:rsidR="00524F8C" w:rsidRPr="00524F8C">
        <w:rPr>
          <w:rFonts w:asciiTheme="minorHAnsi" w:hAnsiTheme="minorHAnsi" w:cstheme="minorHAnsi"/>
          <w:sz w:val="18"/>
          <w:szCs w:val="18"/>
        </w:rPr>
        <w:t xml:space="preserve">             </w:t>
      </w:r>
      <w:r w:rsidR="009B5933" w:rsidRPr="00524F8C">
        <w:rPr>
          <w:rFonts w:asciiTheme="minorHAnsi" w:hAnsiTheme="minorHAnsi" w:cstheme="minorHAnsi"/>
          <w:sz w:val="18"/>
          <w:szCs w:val="18"/>
        </w:rPr>
        <w:t xml:space="preserve"> </w:t>
      </w:r>
      <w:r w:rsidR="00693763">
        <w:rPr>
          <w:rFonts w:asciiTheme="minorHAnsi" w:hAnsiTheme="minorHAnsi" w:cstheme="minorHAnsi"/>
          <w:sz w:val="18"/>
          <w:szCs w:val="18"/>
        </w:rPr>
        <w:t>737-600-7441</w:t>
      </w:r>
    </w:p>
    <w:p w14:paraId="56A7FA6C" w14:textId="14DBF909" w:rsidR="00420889" w:rsidRPr="00524F8C" w:rsidRDefault="009F19FC" w:rsidP="00420889">
      <w:pPr>
        <w:tabs>
          <w:tab w:val="left" w:pos="422"/>
          <w:tab w:val="center" w:pos="5378"/>
        </w:tabs>
        <w:rPr>
          <w:rFonts w:asciiTheme="minorHAnsi" w:hAnsiTheme="minorHAnsi" w:cstheme="minorHAnsi"/>
          <w:sz w:val="18"/>
          <w:szCs w:val="18"/>
        </w:rPr>
      </w:pPr>
      <w:r>
        <w:rPr>
          <w:rFonts w:asciiTheme="minorHAnsi" w:hAnsiTheme="minorHAnsi" w:cstheme="minorHAnsi"/>
          <w:sz w:val="18"/>
          <w:szCs w:val="18"/>
        </w:rPr>
        <w:t>Location</w:t>
      </w:r>
      <w:r w:rsidR="00420889" w:rsidRPr="00524F8C">
        <w:rPr>
          <w:rFonts w:asciiTheme="minorHAnsi" w:hAnsiTheme="minorHAnsi" w:cstheme="minorHAnsi"/>
          <w:sz w:val="18"/>
          <w:szCs w:val="18"/>
        </w:rPr>
        <w:t xml:space="preserve">: </w:t>
      </w:r>
      <w:proofErr w:type="gramStart"/>
      <w:r w:rsidR="00420889" w:rsidRPr="00524F8C">
        <w:rPr>
          <w:rFonts w:asciiTheme="minorHAnsi" w:hAnsiTheme="minorHAnsi" w:cstheme="minorHAnsi"/>
          <w:sz w:val="18"/>
          <w:szCs w:val="18"/>
        </w:rPr>
        <w:t>Austin,Texas</w:t>
      </w:r>
      <w:proofErr w:type="gramEnd"/>
      <w:r w:rsidR="00420889" w:rsidRPr="00524F8C">
        <w:rPr>
          <w:rFonts w:asciiTheme="minorHAnsi" w:hAnsiTheme="minorHAnsi" w:cstheme="minorHAnsi"/>
          <w:sz w:val="18"/>
          <w:szCs w:val="18"/>
        </w:rPr>
        <w:tab/>
      </w:r>
      <w:r w:rsidR="007D75A9" w:rsidRPr="00524F8C">
        <w:rPr>
          <w:rFonts w:asciiTheme="minorHAnsi" w:hAnsiTheme="minorHAnsi" w:cstheme="minorHAnsi"/>
          <w:sz w:val="18"/>
          <w:szCs w:val="18"/>
        </w:rPr>
        <w:t xml:space="preserve">                                                                                                          </w:t>
      </w:r>
      <w:r w:rsidR="00527B05" w:rsidRPr="00524F8C">
        <w:rPr>
          <w:rFonts w:asciiTheme="minorHAnsi" w:hAnsiTheme="minorHAnsi" w:cstheme="minorHAnsi"/>
          <w:sz w:val="18"/>
          <w:szCs w:val="18"/>
        </w:rPr>
        <w:t xml:space="preserve">    </w:t>
      </w:r>
      <w:r w:rsidR="00524F8C" w:rsidRPr="00524F8C">
        <w:rPr>
          <w:rFonts w:asciiTheme="minorHAnsi" w:hAnsiTheme="minorHAnsi" w:cstheme="minorHAnsi"/>
          <w:sz w:val="18"/>
          <w:szCs w:val="18"/>
        </w:rPr>
        <w:t xml:space="preserve">                                    </w:t>
      </w:r>
      <w:r w:rsidR="00527B05" w:rsidRPr="00524F8C">
        <w:rPr>
          <w:rFonts w:asciiTheme="minorHAnsi" w:hAnsiTheme="minorHAnsi" w:cstheme="minorHAnsi"/>
          <w:sz w:val="18"/>
          <w:szCs w:val="18"/>
        </w:rPr>
        <w:t xml:space="preserve">     </w:t>
      </w:r>
      <w:r w:rsidR="007D75A9" w:rsidRPr="00524F8C">
        <w:rPr>
          <w:rFonts w:asciiTheme="minorHAnsi" w:hAnsiTheme="minorHAnsi" w:cstheme="minorHAnsi"/>
          <w:sz w:val="18"/>
          <w:szCs w:val="18"/>
        </w:rPr>
        <w:t xml:space="preserve">Email : </w:t>
      </w:r>
      <w:r w:rsidR="007D75A9" w:rsidRPr="00524F8C">
        <w:rPr>
          <w:rFonts w:asciiTheme="minorHAnsi" w:hAnsiTheme="minorHAnsi" w:cstheme="minorHAnsi"/>
          <w:color w:val="1F1F1F"/>
          <w:sz w:val="18"/>
          <w:szCs w:val="18"/>
          <w:shd w:val="clear" w:color="auto" w:fill="E9EEF6"/>
        </w:rPr>
        <w:t>nishithar43@gmail.com</w:t>
      </w:r>
    </w:p>
    <w:p w14:paraId="29CE2CA8" w14:textId="670219E3" w:rsidR="0006656A" w:rsidRPr="00524F8C" w:rsidRDefault="008F1B0F" w:rsidP="00420889">
      <w:pPr>
        <w:jc w:val="center"/>
        <w:rPr>
          <w:rFonts w:asciiTheme="minorHAnsi" w:hAnsiTheme="minorHAnsi" w:cstheme="minorHAnsi"/>
          <w:sz w:val="18"/>
          <w:szCs w:val="18"/>
        </w:rPr>
      </w:pPr>
      <w:r w:rsidRPr="00524F8C">
        <w:rPr>
          <w:rFonts w:asciiTheme="minorHAnsi" w:hAnsiTheme="minorHAnsi" w:cstheme="minorHAnsi"/>
          <w:b/>
          <w:bCs/>
          <w:noProof/>
          <w:kern w:val="32"/>
          <w:sz w:val="18"/>
          <w:szCs w:val="18"/>
        </w:rPr>
        <mc:AlternateContent>
          <mc:Choice Requires="wps">
            <w:drawing>
              <wp:anchor distT="0" distB="0" distL="114300" distR="114300" simplePos="0" relativeHeight="251660288" behindDoc="0" locked="0" layoutInCell="1" allowOverlap="1" wp14:anchorId="46A6321F" wp14:editId="70DDBB28">
                <wp:simplePos x="0" y="0"/>
                <wp:positionH relativeFrom="margin">
                  <wp:posOffset>9525</wp:posOffset>
                </wp:positionH>
                <wp:positionV relativeFrom="paragraph">
                  <wp:posOffset>94615</wp:posOffset>
                </wp:positionV>
                <wp:extent cx="6845300" cy="0"/>
                <wp:effectExtent l="0" t="0" r="1270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53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246DDF"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7.45pt" to="539.7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" strokecolor="black [3213]" strokeweight="1.5pt">
                <o:lock v:ext="edit" shapetype="f"/>
                <w10:wrap anchorx="margin"/>
              </v:line>
            </w:pict>
          </mc:Fallback>
        </mc:AlternateContent>
      </w:r>
    </w:p>
    <w:p w14:paraId="6593EC51" w14:textId="77777777" w:rsidR="0006656A" w:rsidRPr="00524F8C" w:rsidRDefault="00FC28C7" w:rsidP="004D7BA0">
      <w:pPr>
        <w:spacing w:line="276" w:lineRule="auto"/>
        <w:rPr>
          <w:rFonts w:asciiTheme="minorHAnsi" w:hAnsiTheme="minorHAnsi" w:cstheme="minorHAnsi"/>
          <w:b/>
          <w:sz w:val="18"/>
          <w:szCs w:val="18"/>
          <w:u w:val="single"/>
        </w:rPr>
      </w:pPr>
      <w:r w:rsidRPr="00524F8C">
        <w:rPr>
          <w:rFonts w:asciiTheme="minorHAnsi" w:hAnsiTheme="minorHAnsi" w:cstheme="minorHAnsi"/>
          <w:b/>
          <w:sz w:val="18"/>
          <w:szCs w:val="18"/>
          <w:u w:val="single"/>
        </w:rPr>
        <w:t>PROFESSIONAL</w:t>
      </w:r>
      <w:r w:rsidR="00826159" w:rsidRPr="00524F8C">
        <w:rPr>
          <w:rFonts w:asciiTheme="minorHAnsi" w:hAnsiTheme="minorHAnsi" w:cstheme="minorHAnsi"/>
          <w:b/>
          <w:sz w:val="18"/>
          <w:szCs w:val="18"/>
          <w:u w:val="single"/>
        </w:rPr>
        <w:t xml:space="preserve"> SUMMARY</w:t>
      </w:r>
    </w:p>
    <w:p w14:paraId="507891AA" w14:textId="77777777" w:rsidR="00524F8C" w:rsidRPr="00524F8C" w:rsidRDefault="00524F8C" w:rsidP="00524F8C">
      <w:pPr>
        <w:pStyle w:val="NoSpacing"/>
        <w:spacing w:line="276" w:lineRule="auto"/>
        <w:jc w:val="both"/>
        <w:rPr>
          <w:rFonts w:asciiTheme="minorHAnsi" w:hAnsiTheme="minorHAnsi" w:cstheme="minorHAnsi"/>
          <w:b/>
          <w:bCs/>
          <w:sz w:val="18"/>
          <w:szCs w:val="18"/>
          <w:u w:val="single"/>
        </w:rPr>
      </w:pPr>
      <w:r w:rsidRPr="00524F8C">
        <w:rPr>
          <w:rFonts w:asciiTheme="minorHAnsi" w:hAnsiTheme="minorHAnsi" w:cstheme="minorHAnsi"/>
          <w:b/>
          <w:bCs/>
          <w:sz w:val="18"/>
          <w:szCs w:val="18"/>
          <w:u w:val="single"/>
        </w:rPr>
        <w:t>Summary:</w:t>
      </w:r>
    </w:p>
    <w:p w14:paraId="3C790997" w14:textId="4F72E260" w:rsidR="00524F8C" w:rsidRPr="00524F8C" w:rsidRDefault="00524F8C" w:rsidP="00524F8C">
      <w:pPr>
        <w:pBdr>
          <w:bottom w:val="single" w:sz="4" w:space="1" w:color="auto"/>
        </w:pBdr>
        <w:autoSpaceDE w:val="0"/>
        <w:autoSpaceDN w:val="0"/>
        <w:adjustRightInd w:val="0"/>
        <w:rPr>
          <w:rFonts w:asciiTheme="minorHAnsi" w:hAnsiTheme="minorHAnsi" w:cstheme="minorHAnsi"/>
          <w:sz w:val="18"/>
          <w:szCs w:val="18"/>
        </w:rPr>
      </w:pPr>
      <w:r w:rsidRPr="00524F8C">
        <w:rPr>
          <w:rFonts w:asciiTheme="minorHAnsi" w:hAnsiTheme="minorHAnsi" w:cstheme="minorHAnsi"/>
          <w:sz w:val="18"/>
          <w:szCs w:val="18"/>
        </w:rPr>
        <w:t xml:space="preserve">Dedicated and skilled iOS developer with over </w:t>
      </w:r>
      <w:r w:rsidR="009F19FC">
        <w:rPr>
          <w:rFonts w:asciiTheme="minorHAnsi" w:hAnsiTheme="minorHAnsi" w:cstheme="minorHAnsi"/>
          <w:sz w:val="18"/>
          <w:szCs w:val="18"/>
        </w:rPr>
        <w:t>7</w:t>
      </w:r>
      <w:r w:rsidRPr="00524F8C">
        <w:rPr>
          <w:rFonts w:asciiTheme="minorHAnsi" w:hAnsiTheme="minorHAnsi" w:cstheme="minorHAnsi"/>
          <w:sz w:val="18"/>
          <w:szCs w:val="18"/>
        </w:rPr>
        <w:t xml:space="preserve"> years of hands-on experience in designing, developing, and deploying high-quality iOS applications. Proficient in Swift and Objective-C, with a strong understanding of Apple's development ecosystem and best practices. Proven track record of collaborating with cross-functional teams to deliver innovative solutions that meet business objectives and exceed user expectations.</w:t>
      </w:r>
    </w:p>
    <w:p w14:paraId="54CDA128" w14:textId="77777777" w:rsidR="00524F8C" w:rsidRPr="00524F8C" w:rsidRDefault="00524F8C" w:rsidP="00524F8C">
      <w:pPr>
        <w:contextualSpacing/>
        <w:jc w:val="both"/>
        <w:rPr>
          <w:rFonts w:asciiTheme="minorHAnsi" w:hAnsiTheme="minorHAnsi" w:cstheme="minorHAnsi"/>
          <w:b/>
          <w:color w:val="000000"/>
          <w:sz w:val="18"/>
          <w:szCs w:val="18"/>
          <w:u w:val="single"/>
        </w:rPr>
      </w:pPr>
    </w:p>
    <w:p w14:paraId="2D9D4643" w14:textId="4460E8BE" w:rsidR="00524F8C" w:rsidRPr="00524F8C" w:rsidRDefault="00524F8C" w:rsidP="00524F8C">
      <w:pPr>
        <w:contextualSpacing/>
        <w:jc w:val="both"/>
        <w:rPr>
          <w:rFonts w:asciiTheme="minorHAnsi" w:hAnsiTheme="minorHAnsi" w:cstheme="minorHAnsi"/>
          <w:b/>
          <w:color w:val="000000"/>
          <w:sz w:val="18"/>
          <w:szCs w:val="18"/>
          <w:u w:val="single"/>
        </w:rPr>
      </w:pPr>
      <w:r w:rsidRPr="00524F8C">
        <w:rPr>
          <w:rFonts w:asciiTheme="minorHAnsi" w:hAnsiTheme="minorHAnsi" w:cstheme="minorHAnsi"/>
          <w:b/>
          <w:color w:val="000000"/>
          <w:sz w:val="18"/>
          <w:szCs w:val="18"/>
          <w:u w:val="single"/>
        </w:rPr>
        <w:t>TECHNICAL SKILLS</w:t>
      </w:r>
    </w:p>
    <w:p w14:paraId="059D5375" w14:textId="6C92F80E" w:rsidR="00524F8C" w:rsidRPr="00524F8C" w:rsidRDefault="00524F8C" w:rsidP="00524F8C">
      <w:pPr>
        <w:widowControl w:val="0"/>
        <w:autoSpaceDE w:val="0"/>
        <w:autoSpaceDN w:val="0"/>
        <w:adjustRightInd w:val="0"/>
        <w:spacing w:line="276" w:lineRule="auto"/>
        <w:jc w:val="both"/>
        <w:rPr>
          <w:rFonts w:asciiTheme="minorHAnsi" w:hAnsiTheme="minorHAnsi" w:cstheme="minorHAnsi"/>
          <w:sz w:val="18"/>
          <w:szCs w:val="18"/>
        </w:rPr>
      </w:pPr>
      <w:r w:rsidRPr="00524F8C">
        <w:rPr>
          <w:rFonts w:asciiTheme="minorHAnsi" w:hAnsiTheme="minorHAnsi" w:cstheme="minorHAnsi"/>
          <w:b/>
          <w:bCs/>
          <w:sz w:val="18"/>
          <w:szCs w:val="18"/>
        </w:rPr>
        <w:t>Programming Languages</w:t>
      </w:r>
      <w:r w:rsidRPr="00524F8C">
        <w:rPr>
          <w:rFonts w:asciiTheme="minorHAnsi" w:hAnsiTheme="minorHAnsi" w:cstheme="minorHAnsi"/>
          <w:sz w:val="18"/>
          <w:szCs w:val="18"/>
        </w:rPr>
        <w:t xml:space="preserve">: Objective-C, </w:t>
      </w:r>
      <w:proofErr w:type="gramStart"/>
      <w:r w:rsidRPr="00524F8C">
        <w:rPr>
          <w:rFonts w:asciiTheme="minorHAnsi" w:hAnsiTheme="minorHAnsi" w:cstheme="minorHAnsi"/>
          <w:sz w:val="18"/>
          <w:szCs w:val="18"/>
        </w:rPr>
        <w:t>Swift</w:t>
      </w:r>
      <w:r w:rsidR="002B108E">
        <w:rPr>
          <w:rFonts w:asciiTheme="minorHAnsi" w:hAnsiTheme="minorHAnsi" w:cstheme="minorHAnsi"/>
          <w:sz w:val="18"/>
          <w:szCs w:val="18"/>
        </w:rPr>
        <w:t xml:space="preserve"> </w:t>
      </w:r>
      <w:r w:rsidR="008A702E">
        <w:rPr>
          <w:rFonts w:asciiTheme="minorHAnsi" w:hAnsiTheme="minorHAnsi" w:cstheme="minorHAnsi"/>
          <w:sz w:val="18"/>
          <w:szCs w:val="18"/>
        </w:rPr>
        <w:t>.</w:t>
      </w:r>
      <w:proofErr w:type="gramEnd"/>
    </w:p>
    <w:p w14:paraId="7F975E2E" w14:textId="77777777" w:rsidR="00524F8C" w:rsidRPr="00524F8C" w:rsidRDefault="00524F8C" w:rsidP="00524F8C">
      <w:pPr>
        <w:widowControl w:val="0"/>
        <w:autoSpaceDE w:val="0"/>
        <w:autoSpaceDN w:val="0"/>
        <w:adjustRightInd w:val="0"/>
        <w:spacing w:line="276" w:lineRule="auto"/>
        <w:jc w:val="both"/>
        <w:rPr>
          <w:rFonts w:asciiTheme="minorHAnsi" w:hAnsiTheme="minorHAnsi" w:cstheme="minorHAnsi"/>
          <w:sz w:val="18"/>
          <w:szCs w:val="18"/>
        </w:rPr>
      </w:pPr>
      <w:r w:rsidRPr="00524F8C">
        <w:rPr>
          <w:rFonts w:asciiTheme="minorHAnsi" w:hAnsiTheme="minorHAnsi" w:cstheme="minorHAnsi"/>
          <w:b/>
          <w:bCs/>
          <w:sz w:val="18"/>
          <w:szCs w:val="18"/>
        </w:rPr>
        <w:t>Version Control Tools</w:t>
      </w:r>
      <w:r w:rsidRPr="00524F8C">
        <w:rPr>
          <w:rFonts w:asciiTheme="minorHAnsi" w:hAnsiTheme="minorHAnsi" w:cstheme="minorHAnsi"/>
          <w:sz w:val="18"/>
          <w:szCs w:val="18"/>
        </w:rPr>
        <w:t>: GIT/ CVS/ SVS</w:t>
      </w:r>
    </w:p>
    <w:p w14:paraId="6D051121" w14:textId="77777777" w:rsidR="00524F8C" w:rsidRPr="00524F8C" w:rsidRDefault="00524F8C" w:rsidP="00524F8C">
      <w:pPr>
        <w:widowControl w:val="0"/>
        <w:autoSpaceDE w:val="0"/>
        <w:autoSpaceDN w:val="0"/>
        <w:adjustRightInd w:val="0"/>
        <w:spacing w:line="276" w:lineRule="auto"/>
        <w:jc w:val="both"/>
        <w:rPr>
          <w:rFonts w:asciiTheme="minorHAnsi" w:hAnsiTheme="minorHAnsi" w:cstheme="minorHAnsi"/>
          <w:sz w:val="18"/>
          <w:szCs w:val="18"/>
        </w:rPr>
      </w:pPr>
      <w:r w:rsidRPr="00524F8C">
        <w:rPr>
          <w:rFonts w:asciiTheme="minorHAnsi" w:hAnsiTheme="minorHAnsi" w:cstheme="minorHAnsi"/>
          <w:b/>
          <w:bCs/>
          <w:sz w:val="18"/>
          <w:szCs w:val="18"/>
        </w:rPr>
        <w:t>Databases</w:t>
      </w:r>
      <w:r w:rsidRPr="00524F8C">
        <w:rPr>
          <w:rFonts w:asciiTheme="minorHAnsi" w:hAnsiTheme="minorHAnsi" w:cstheme="minorHAnsi"/>
          <w:sz w:val="18"/>
          <w:szCs w:val="18"/>
        </w:rPr>
        <w:t>: SQLite, Microsoft SQL, MySQL.</w:t>
      </w:r>
    </w:p>
    <w:p w14:paraId="766F1A18" w14:textId="77777777" w:rsidR="00524F8C" w:rsidRDefault="00524F8C" w:rsidP="00524F8C">
      <w:pPr>
        <w:widowControl w:val="0"/>
        <w:autoSpaceDE w:val="0"/>
        <w:autoSpaceDN w:val="0"/>
        <w:adjustRightInd w:val="0"/>
        <w:spacing w:line="276" w:lineRule="auto"/>
        <w:jc w:val="both"/>
        <w:rPr>
          <w:rFonts w:asciiTheme="minorHAnsi" w:hAnsiTheme="minorHAnsi" w:cstheme="minorHAnsi"/>
          <w:sz w:val="18"/>
          <w:szCs w:val="18"/>
        </w:rPr>
      </w:pPr>
      <w:r w:rsidRPr="00524F8C">
        <w:rPr>
          <w:rFonts w:asciiTheme="minorHAnsi" w:hAnsiTheme="minorHAnsi" w:cstheme="minorHAnsi"/>
          <w:b/>
          <w:bCs/>
          <w:sz w:val="18"/>
          <w:szCs w:val="18"/>
        </w:rPr>
        <w:t>Web Technologies</w:t>
      </w:r>
      <w:r w:rsidRPr="00524F8C">
        <w:rPr>
          <w:rFonts w:asciiTheme="minorHAnsi" w:hAnsiTheme="minorHAnsi" w:cstheme="minorHAnsi"/>
          <w:sz w:val="18"/>
          <w:szCs w:val="18"/>
        </w:rPr>
        <w:t>: Angular, React</w:t>
      </w:r>
    </w:p>
    <w:p w14:paraId="4BE6A378" w14:textId="48F7D57A" w:rsidR="00E711E6" w:rsidRDefault="00E711E6" w:rsidP="00524F8C">
      <w:pPr>
        <w:widowControl w:val="0"/>
        <w:autoSpaceDE w:val="0"/>
        <w:autoSpaceDN w:val="0"/>
        <w:adjustRightInd w:val="0"/>
        <w:spacing w:line="276" w:lineRule="auto"/>
        <w:jc w:val="both"/>
        <w:rPr>
          <w:rFonts w:asciiTheme="minorHAnsi" w:hAnsiTheme="minorHAnsi" w:cstheme="minorHAnsi"/>
          <w:sz w:val="18"/>
          <w:szCs w:val="18"/>
        </w:rPr>
      </w:pPr>
      <w:r w:rsidRPr="00E711E6">
        <w:rPr>
          <w:rStyle w:val="Strong"/>
          <w:rFonts w:asciiTheme="minorHAnsi" w:hAnsiTheme="minorHAnsi" w:cstheme="minorHAnsi"/>
          <w:sz w:val="18"/>
          <w:szCs w:val="18"/>
        </w:rPr>
        <w:t>Networking &amp; APIs:</w:t>
      </w:r>
      <w:r w:rsidRPr="00E711E6">
        <w:rPr>
          <w:rFonts w:asciiTheme="minorHAnsi" w:hAnsiTheme="minorHAnsi" w:cstheme="minorHAnsi"/>
          <w:sz w:val="18"/>
          <w:szCs w:val="18"/>
        </w:rPr>
        <w:t xml:space="preserve"> RESTful APIs, </w:t>
      </w:r>
      <w:proofErr w:type="spellStart"/>
      <w:r w:rsidRPr="00E711E6">
        <w:rPr>
          <w:rFonts w:asciiTheme="minorHAnsi" w:hAnsiTheme="minorHAnsi" w:cstheme="minorHAnsi"/>
          <w:sz w:val="18"/>
          <w:szCs w:val="18"/>
        </w:rPr>
        <w:t>GraphQL</w:t>
      </w:r>
      <w:proofErr w:type="spellEnd"/>
      <w:r w:rsidRPr="00E711E6">
        <w:rPr>
          <w:rFonts w:asciiTheme="minorHAnsi" w:hAnsiTheme="minorHAnsi" w:cstheme="minorHAnsi"/>
          <w:sz w:val="18"/>
          <w:szCs w:val="18"/>
        </w:rPr>
        <w:t xml:space="preserve">, </w:t>
      </w:r>
      <w:proofErr w:type="spellStart"/>
      <w:r w:rsidRPr="00E711E6">
        <w:rPr>
          <w:rFonts w:asciiTheme="minorHAnsi" w:hAnsiTheme="minorHAnsi" w:cstheme="minorHAnsi"/>
          <w:sz w:val="18"/>
          <w:szCs w:val="18"/>
        </w:rPr>
        <w:t>URLSession</w:t>
      </w:r>
      <w:proofErr w:type="spellEnd"/>
    </w:p>
    <w:p w14:paraId="40C17F07" w14:textId="6E30AA80" w:rsidR="00E711E6" w:rsidRPr="00E711E6" w:rsidRDefault="00E711E6" w:rsidP="00524F8C">
      <w:pPr>
        <w:widowControl w:val="0"/>
        <w:autoSpaceDE w:val="0"/>
        <w:autoSpaceDN w:val="0"/>
        <w:adjustRightInd w:val="0"/>
        <w:spacing w:line="276" w:lineRule="auto"/>
        <w:jc w:val="both"/>
        <w:rPr>
          <w:rFonts w:asciiTheme="minorHAnsi" w:hAnsiTheme="minorHAnsi" w:cstheme="minorHAnsi"/>
          <w:sz w:val="18"/>
          <w:szCs w:val="18"/>
        </w:rPr>
      </w:pPr>
      <w:r w:rsidRPr="00E711E6">
        <w:rPr>
          <w:rStyle w:val="Strong"/>
          <w:rFonts w:asciiTheme="minorHAnsi" w:hAnsiTheme="minorHAnsi" w:cstheme="minorHAnsi"/>
          <w:sz w:val="18"/>
          <w:szCs w:val="18"/>
        </w:rPr>
        <w:t>API Tools:</w:t>
      </w:r>
      <w:r w:rsidRPr="00E711E6">
        <w:rPr>
          <w:rFonts w:asciiTheme="minorHAnsi" w:hAnsiTheme="minorHAnsi" w:cstheme="minorHAnsi"/>
          <w:sz w:val="18"/>
          <w:szCs w:val="18"/>
        </w:rPr>
        <w:t xml:space="preserve"> Postman, </w:t>
      </w:r>
      <w:proofErr w:type="spellStart"/>
      <w:r w:rsidRPr="00E711E6">
        <w:rPr>
          <w:rFonts w:asciiTheme="minorHAnsi" w:hAnsiTheme="minorHAnsi" w:cstheme="minorHAnsi"/>
          <w:sz w:val="18"/>
          <w:szCs w:val="18"/>
        </w:rPr>
        <w:t>Proxyman</w:t>
      </w:r>
      <w:proofErr w:type="spellEnd"/>
    </w:p>
    <w:p w14:paraId="4CF8F6BA" w14:textId="77777777" w:rsidR="00524F8C" w:rsidRPr="00524F8C" w:rsidRDefault="00524F8C" w:rsidP="00524F8C">
      <w:pPr>
        <w:widowControl w:val="0"/>
        <w:autoSpaceDE w:val="0"/>
        <w:autoSpaceDN w:val="0"/>
        <w:adjustRightInd w:val="0"/>
        <w:spacing w:line="276" w:lineRule="auto"/>
        <w:jc w:val="both"/>
        <w:rPr>
          <w:rFonts w:asciiTheme="minorHAnsi" w:hAnsiTheme="minorHAnsi" w:cstheme="minorHAnsi"/>
          <w:sz w:val="18"/>
          <w:szCs w:val="18"/>
        </w:rPr>
      </w:pPr>
      <w:r w:rsidRPr="00524F8C">
        <w:rPr>
          <w:rFonts w:asciiTheme="minorHAnsi" w:hAnsiTheme="minorHAnsi" w:cstheme="minorHAnsi"/>
          <w:b/>
          <w:bCs/>
          <w:sz w:val="18"/>
          <w:szCs w:val="18"/>
        </w:rPr>
        <w:t>IDE:</w:t>
      </w:r>
      <w:r w:rsidRPr="00524F8C">
        <w:rPr>
          <w:rFonts w:asciiTheme="minorHAnsi" w:hAnsiTheme="minorHAnsi" w:cstheme="minorHAnsi"/>
          <w:sz w:val="18"/>
          <w:szCs w:val="18"/>
        </w:rPr>
        <w:t xml:space="preserve"> Xcode 9.0/10.1, Eclipse, Microsoft Visual Studio</w:t>
      </w:r>
    </w:p>
    <w:p w14:paraId="061E1B89" w14:textId="77777777" w:rsidR="00524F8C" w:rsidRPr="00524F8C" w:rsidRDefault="00524F8C" w:rsidP="00524F8C">
      <w:pPr>
        <w:widowControl w:val="0"/>
        <w:autoSpaceDE w:val="0"/>
        <w:autoSpaceDN w:val="0"/>
        <w:adjustRightInd w:val="0"/>
        <w:spacing w:line="276" w:lineRule="auto"/>
        <w:jc w:val="both"/>
        <w:rPr>
          <w:rFonts w:asciiTheme="minorHAnsi" w:hAnsiTheme="minorHAnsi" w:cstheme="minorHAnsi"/>
          <w:sz w:val="18"/>
          <w:szCs w:val="18"/>
        </w:rPr>
      </w:pPr>
      <w:r w:rsidRPr="00524F8C">
        <w:rPr>
          <w:rFonts w:asciiTheme="minorHAnsi" w:hAnsiTheme="minorHAnsi" w:cstheme="minorHAnsi"/>
          <w:b/>
          <w:bCs/>
          <w:sz w:val="18"/>
          <w:szCs w:val="18"/>
        </w:rPr>
        <w:t>Operating Systems</w:t>
      </w:r>
      <w:r w:rsidRPr="00524F8C">
        <w:rPr>
          <w:rFonts w:asciiTheme="minorHAnsi" w:hAnsiTheme="minorHAnsi" w:cstheme="minorHAnsi"/>
          <w:sz w:val="18"/>
          <w:szCs w:val="18"/>
        </w:rPr>
        <w:t>: Mac OS10.14.6/10.6/10.7, Windows XP/ Vista/ 7/ 8, Linux</w:t>
      </w:r>
    </w:p>
    <w:p w14:paraId="4C1301B4" w14:textId="77777777" w:rsidR="00524F8C" w:rsidRPr="00524F8C" w:rsidRDefault="00524F8C" w:rsidP="00524F8C">
      <w:pPr>
        <w:widowControl w:val="0"/>
        <w:autoSpaceDE w:val="0"/>
        <w:autoSpaceDN w:val="0"/>
        <w:adjustRightInd w:val="0"/>
        <w:spacing w:line="276" w:lineRule="auto"/>
        <w:jc w:val="both"/>
        <w:rPr>
          <w:rFonts w:asciiTheme="minorHAnsi" w:hAnsiTheme="minorHAnsi" w:cstheme="minorHAnsi"/>
          <w:sz w:val="18"/>
          <w:szCs w:val="18"/>
        </w:rPr>
      </w:pPr>
      <w:r w:rsidRPr="00524F8C">
        <w:rPr>
          <w:rFonts w:asciiTheme="minorHAnsi" w:hAnsiTheme="minorHAnsi" w:cstheme="minorHAnsi"/>
          <w:b/>
          <w:bCs/>
          <w:sz w:val="18"/>
          <w:szCs w:val="18"/>
        </w:rPr>
        <w:t>Designing Tools:</w:t>
      </w:r>
      <w:r w:rsidRPr="00524F8C">
        <w:rPr>
          <w:rFonts w:asciiTheme="minorHAnsi" w:hAnsiTheme="minorHAnsi" w:cstheme="minorHAnsi"/>
          <w:sz w:val="18"/>
          <w:szCs w:val="18"/>
        </w:rPr>
        <w:t xml:space="preserve"> AutoCAD, CATIA V5R19</w:t>
      </w:r>
    </w:p>
    <w:p w14:paraId="1035334E" w14:textId="77777777" w:rsidR="00524F8C" w:rsidRPr="00524F8C" w:rsidRDefault="00524F8C" w:rsidP="00524F8C">
      <w:pPr>
        <w:widowControl w:val="0"/>
        <w:autoSpaceDE w:val="0"/>
        <w:autoSpaceDN w:val="0"/>
        <w:adjustRightInd w:val="0"/>
        <w:spacing w:line="276" w:lineRule="auto"/>
        <w:jc w:val="both"/>
        <w:rPr>
          <w:rFonts w:asciiTheme="minorHAnsi" w:hAnsiTheme="minorHAnsi" w:cstheme="minorHAnsi"/>
          <w:sz w:val="18"/>
          <w:szCs w:val="18"/>
        </w:rPr>
      </w:pPr>
      <w:r w:rsidRPr="00524F8C">
        <w:rPr>
          <w:rFonts w:asciiTheme="minorHAnsi" w:hAnsiTheme="minorHAnsi" w:cstheme="minorHAnsi"/>
          <w:b/>
          <w:bCs/>
          <w:sz w:val="18"/>
          <w:szCs w:val="18"/>
        </w:rPr>
        <w:t>Mobile Technologies:</w:t>
      </w:r>
      <w:r w:rsidRPr="00524F8C">
        <w:rPr>
          <w:rFonts w:asciiTheme="minorHAnsi" w:hAnsiTheme="minorHAnsi" w:cstheme="minorHAnsi"/>
          <w:sz w:val="18"/>
          <w:szCs w:val="18"/>
        </w:rPr>
        <w:t xml:space="preserve"> IOS, QT (cross-platform application framework)</w:t>
      </w:r>
    </w:p>
    <w:p w14:paraId="63FDF3CD" w14:textId="65B654D9" w:rsidR="00524F8C" w:rsidRPr="00524F8C" w:rsidRDefault="00524F8C" w:rsidP="00524F8C">
      <w:pPr>
        <w:widowControl w:val="0"/>
        <w:pBdr>
          <w:bottom w:val="single" w:sz="4" w:space="1" w:color="auto"/>
        </w:pBdr>
        <w:autoSpaceDE w:val="0"/>
        <w:autoSpaceDN w:val="0"/>
        <w:adjustRightInd w:val="0"/>
        <w:spacing w:line="276" w:lineRule="auto"/>
        <w:jc w:val="both"/>
        <w:rPr>
          <w:rFonts w:asciiTheme="minorHAnsi" w:hAnsiTheme="minorHAnsi" w:cstheme="minorHAnsi"/>
          <w:sz w:val="18"/>
          <w:szCs w:val="18"/>
        </w:rPr>
      </w:pPr>
      <w:r w:rsidRPr="00524F8C">
        <w:rPr>
          <w:rFonts w:asciiTheme="minorHAnsi" w:hAnsiTheme="minorHAnsi" w:cstheme="minorHAnsi"/>
          <w:b/>
          <w:bCs/>
          <w:sz w:val="18"/>
          <w:szCs w:val="18"/>
        </w:rPr>
        <w:t>Frameworks / API’s:</w:t>
      </w:r>
      <w:r w:rsidRPr="00524F8C">
        <w:rPr>
          <w:rFonts w:asciiTheme="minorHAnsi" w:hAnsiTheme="minorHAnsi" w:cstheme="minorHAnsi"/>
          <w:sz w:val="18"/>
          <w:szCs w:val="18"/>
        </w:rPr>
        <w:t xml:space="preserve"> Cocoa Touch, Foundation,</w:t>
      </w:r>
      <w:r w:rsidR="002B108E">
        <w:rPr>
          <w:rFonts w:asciiTheme="minorHAnsi" w:hAnsiTheme="minorHAnsi" w:cstheme="minorHAnsi"/>
          <w:sz w:val="18"/>
          <w:szCs w:val="18"/>
        </w:rPr>
        <w:t xml:space="preserve"> </w:t>
      </w:r>
      <w:proofErr w:type="spellStart"/>
      <w:proofErr w:type="gramStart"/>
      <w:r w:rsidR="002B108E">
        <w:rPr>
          <w:rFonts w:asciiTheme="minorHAnsi" w:hAnsiTheme="minorHAnsi" w:cstheme="minorHAnsi"/>
          <w:sz w:val="18"/>
          <w:szCs w:val="18"/>
        </w:rPr>
        <w:t>SwiftUI</w:t>
      </w:r>
      <w:proofErr w:type="spellEnd"/>
      <w:r w:rsidR="002B108E">
        <w:rPr>
          <w:rFonts w:asciiTheme="minorHAnsi" w:hAnsiTheme="minorHAnsi" w:cstheme="minorHAnsi"/>
          <w:sz w:val="18"/>
          <w:szCs w:val="18"/>
        </w:rPr>
        <w:t xml:space="preserve"> ,</w:t>
      </w:r>
      <w:proofErr w:type="gramEnd"/>
      <w:r w:rsidRPr="00524F8C">
        <w:rPr>
          <w:rFonts w:asciiTheme="minorHAnsi" w:hAnsiTheme="minorHAnsi" w:cstheme="minorHAnsi"/>
          <w:sz w:val="18"/>
          <w:szCs w:val="18"/>
        </w:rPr>
        <w:t xml:space="preserve"> </w:t>
      </w:r>
      <w:proofErr w:type="spellStart"/>
      <w:r w:rsidRPr="00524F8C">
        <w:rPr>
          <w:rFonts w:asciiTheme="minorHAnsi" w:hAnsiTheme="minorHAnsi" w:cstheme="minorHAnsi"/>
          <w:sz w:val="18"/>
          <w:szCs w:val="18"/>
        </w:rPr>
        <w:t>UIKit</w:t>
      </w:r>
      <w:proofErr w:type="spellEnd"/>
      <w:r w:rsidR="002B108E">
        <w:rPr>
          <w:rFonts w:asciiTheme="minorHAnsi" w:hAnsiTheme="minorHAnsi" w:cstheme="minorHAnsi"/>
          <w:sz w:val="18"/>
          <w:szCs w:val="18"/>
        </w:rPr>
        <w:t xml:space="preserve"> </w:t>
      </w:r>
      <w:r w:rsidRPr="00524F8C">
        <w:rPr>
          <w:rFonts w:asciiTheme="minorHAnsi" w:hAnsiTheme="minorHAnsi" w:cstheme="minorHAnsi"/>
          <w:sz w:val="18"/>
          <w:szCs w:val="18"/>
        </w:rPr>
        <w:t>, Core Graphics, Core Data, Google Protocol Buffers, C Standard Library</w:t>
      </w:r>
      <w:r w:rsidR="002B108E">
        <w:rPr>
          <w:rFonts w:asciiTheme="minorHAnsi" w:hAnsiTheme="minorHAnsi" w:cstheme="minorHAnsi"/>
          <w:sz w:val="18"/>
          <w:szCs w:val="18"/>
        </w:rPr>
        <w:t>.</w:t>
      </w:r>
    </w:p>
    <w:p w14:paraId="12CFFA9C" w14:textId="77777777" w:rsidR="0066035F" w:rsidRPr="00524F8C" w:rsidRDefault="0066035F" w:rsidP="0066035F">
      <w:pPr>
        <w:tabs>
          <w:tab w:val="left" w:pos="8478"/>
        </w:tabs>
        <w:contextualSpacing/>
        <w:jc w:val="both"/>
        <w:rPr>
          <w:rFonts w:asciiTheme="minorHAnsi" w:hAnsiTheme="minorHAnsi" w:cstheme="minorHAnsi"/>
          <w:color w:val="000000"/>
          <w:sz w:val="18"/>
          <w:szCs w:val="18"/>
        </w:rPr>
      </w:pPr>
    </w:p>
    <w:p w14:paraId="0DABEE25" w14:textId="1BAF4F67" w:rsidR="00944D62" w:rsidRPr="00524F8C" w:rsidRDefault="00944D62" w:rsidP="00D611EC">
      <w:pPr>
        <w:pStyle w:val="NoSpacing"/>
        <w:spacing w:line="276" w:lineRule="auto"/>
        <w:jc w:val="both"/>
        <w:rPr>
          <w:rFonts w:asciiTheme="minorHAnsi" w:hAnsiTheme="minorHAnsi" w:cstheme="minorHAnsi"/>
          <w:b/>
          <w:bCs/>
          <w:sz w:val="18"/>
          <w:szCs w:val="18"/>
        </w:rPr>
      </w:pPr>
      <w:r w:rsidRPr="00524F8C">
        <w:rPr>
          <w:rFonts w:asciiTheme="minorHAnsi" w:hAnsiTheme="minorHAnsi" w:cstheme="minorHAnsi"/>
          <w:b/>
          <w:bCs/>
          <w:sz w:val="18"/>
          <w:szCs w:val="18"/>
        </w:rPr>
        <w:t xml:space="preserve">Client: </w:t>
      </w:r>
      <w:r w:rsidR="00507684" w:rsidRPr="00524F8C">
        <w:rPr>
          <w:rFonts w:asciiTheme="minorHAnsi" w:hAnsiTheme="minorHAnsi" w:cstheme="minorHAnsi"/>
          <w:b/>
          <w:bCs/>
          <w:sz w:val="18"/>
          <w:szCs w:val="18"/>
        </w:rPr>
        <w:t>Ascension, Austin</w:t>
      </w:r>
      <w:r w:rsidR="00B17C2C" w:rsidRPr="00524F8C">
        <w:rPr>
          <w:rFonts w:asciiTheme="minorHAnsi" w:hAnsiTheme="minorHAnsi" w:cstheme="minorHAnsi"/>
          <w:b/>
          <w:bCs/>
          <w:sz w:val="18"/>
          <w:szCs w:val="18"/>
        </w:rPr>
        <w:t>, TX</w:t>
      </w:r>
      <w:r w:rsidRPr="00524F8C">
        <w:rPr>
          <w:rFonts w:asciiTheme="minorHAnsi" w:hAnsiTheme="minorHAnsi" w:cstheme="minorHAnsi"/>
          <w:b/>
          <w:bCs/>
          <w:sz w:val="18"/>
          <w:szCs w:val="18"/>
        </w:rPr>
        <w:t xml:space="preserve">                                                                                                                           </w:t>
      </w:r>
      <w:r w:rsidR="00670986">
        <w:rPr>
          <w:rFonts w:asciiTheme="minorHAnsi" w:hAnsiTheme="minorHAnsi" w:cstheme="minorHAnsi"/>
          <w:b/>
          <w:bCs/>
          <w:sz w:val="18"/>
          <w:szCs w:val="18"/>
        </w:rPr>
        <w:t xml:space="preserve">       </w:t>
      </w:r>
      <w:r w:rsidRPr="00524F8C">
        <w:rPr>
          <w:rFonts w:asciiTheme="minorHAnsi" w:hAnsiTheme="minorHAnsi" w:cstheme="minorHAnsi"/>
          <w:b/>
          <w:bCs/>
          <w:sz w:val="18"/>
          <w:szCs w:val="18"/>
        </w:rPr>
        <w:t xml:space="preserve"> </w:t>
      </w:r>
      <w:r w:rsidR="00524F8C">
        <w:rPr>
          <w:rFonts w:asciiTheme="minorHAnsi" w:hAnsiTheme="minorHAnsi" w:cstheme="minorHAnsi"/>
          <w:b/>
          <w:bCs/>
          <w:sz w:val="18"/>
          <w:szCs w:val="18"/>
        </w:rPr>
        <w:t xml:space="preserve">           </w:t>
      </w:r>
      <w:r w:rsidRPr="00524F8C">
        <w:rPr>
          <w:rFonts w:asciiTheme="minorHAnsi" w:hAnsiTheme="minorHAnsi" w:cstheme="minorHAnsi"/>
          <w:b/>
          <w:bCs/>
          <w:sz w:val="18"/>
          <w:szCs w:val="18"/>
        </w:rPr>
        <w:t xml:space="preserve"> </w:t>
      </w:r>
      <w:r w:rsidR="00011136">
        <w:rPr>
          <w:rFonts w:asciiTheme="minorHAnsi" w:hAnsiTheme="minorHAnsi" w:cstheme="minorHAnsi"/>
          <w:b/>
          <w:bCs/>
          <w:sz w:val="18"/>
          <w:szCs w:val="18"/>
        </w:rPr>
        <w:t xml:space="preserve">            </w:t>
      </w:r>
      <w:r w:rsidRPr="00524F8C">
        <w:rPr>
          <w:rFonts w:asciiTheme="minorHAnsi" w:hAnsiTheme="minorHAnsi" w:cstheme="minorHAnsi"/>
          <w:b/>
          <w:bCs/>
          <w:sz w:val="18"/>
          <w:szCs w:val="18"/>
        </w:rPr>
        <w:t xml:space="preserve">   J</w:t>
      </w:r>
      <w:r w:rsidR="0066035F" w:rsidRPr="00524F8C">
        <w:rPr>
          <w:rFonts w:asciiTheme="minorHAnsi" w:hAnsiTheme="minorHAnsi" w:cstheme="minorHAnsi"/>
          <w:b/>
          <w:bCs/>
          <w:sz w:val="18"/>
          <w:szCs w:val="18"/>
        </w:rPr>
        <w:t>an</w:t>
      </w:r>
      <w:r w:rsidRPr="00524F8C">
        <w:rPr>
          <w:rFonts w:asciiTheme="minorHAnsi" w:hAnsiTheme="minorHAnsi" w:cstheme="minorHAnsi"/>
          <w:b/>
          <w:bCs/>
          <w:sz w:val="18"/>
          <w:szCs w:val="18"/>
        </w:rPr>
        <w:t xml:space="preserve"> 202</w:t>
      </w:r>
      <w:r w:rsidR="0066035F" w:rsidRPr="00524F8C">
        <w:rPr>
          <w:rFonts w:asciiTheme="minorHAnsi" w:hAnsiTheme="minorHAnsi" w:cstheme="minorHAnsi"/>
          <w:b/>
          <w:bCs/>
          <w:sz w:val="18"/>
          <w:szCs w:val="18"/>
        </w:rPr>
        <w:t>3</w:t>
      </w:r>
      <w:r w:rsidRPr="00524F8C">
        <w:rPr>
          <w:rFonts w:asciiTheme="minorHAnsi" w:hAnsiTheme="minorHAnsi" w:cstheme="minorHAnsi"/>
          <w:b/>
          <w:bCs/>
          <w:sz w:val="18"/>
          <w:szCs w:val="18"/>
        </w:rPr>
        <w:t xml:space="preserve">- </w:t>
      </w:r>
      <w:r w:rsidR="0066035F" w:rsidRPr="00524F8C">
        <w:rPr>
          <w:rFonts w:asciiTheme="minorHAnsi" w:hAnsiTheme="minorHAnsi" w:cstheme="minorHAnsi"/>
          <w:b/>
          <w:bCs/>
          <w:sz w:val="18"/>
          <w:szCs w:val="18"/>
        </w:rPr>
        <w:t>Present</w:t>
      </w:r>
      <w:r w:rsidRPr="00524F8C">
        <w:rPr>
          <w:rFonts w:asciiTheme="minorHAnsi" w:hAnsiTheme="minorHAnsi" w:cstheme="minorHAnsi"/>
          <w:b/>
          <w:bCs/>
          <w:sz w:val="18"/>
          <w:szCs w:val="18"/>
        </w:rPr>
        <w:t xml:space="preserve"> </w:t>
      </w:r>
    </w:p>
    <w:p w14:paraId="2F5CF460" w14:textId="2387E159" w:rsidR="00944D62" w:rsidRDefault="00944D62" w:rsidP="00D611EC">
      <w:pPr>
        <w:pStyle w:val="NoSpacing"/>
        <w:spacing w:line="276" w:lineRule="auto"/>
        <w:jc w:val="both"/>
        <w:rPr>
          <w:rFonts w:asciiTheme="minorHAnsi" w:hAnsiTheme="minorHAnsi" w:cstheme="minorHAnsi"/>
          <w:b/>
          <w:bCs/>
          <w:sz w:val="18"/>
          <w:szCs w:val="18"/>
        </w:rPr>
      </w:pPr>
      <w:r w:rsidRPr="00524F8C">
        <w:rPr>
          <w:rFonts w:asciiTheme="minorHAnsi" w:hAnsiTheme="minorHAnsi" w:cstheme="minorHAnsi"/>
          <w:b/>
          <w:bCs/>
          <w:sz w:val="18"/>
          <w:szCs w:val="18"/>
        </w:rPr>
        <w:t xml:space="preserve">Role: </w:t>
      </w:r>
      <w:r w:rsidR="006633A6" w:rsidRPr="00524F8C">
        <w:rPr>
          <w:rFonts w:asciiTheme="minorHAnsi" w:hAnsiTheme="minorHAnsi" w:cstheme="minorHAnsi"/>
          <w:b/>
          <w:bCs/>
          <w:sz w:val="18"/>
          <w:szCs w:val="18"/>
        </w:rPr>
        <w:t>IOS</w:t>
      </w:r>
      <w:r w:rsidRPr="00524F8C">
        <w:rPr>
          <w:rFonts w:asciiTheme="minorHAnsi" w:hAnsiTheme="minorHAnsi" w:cstheme="minorHAnsi"/>
          <w:b/>
          <w:bCs/>
          <w:sz w:val="18"/>
          <w:szCs w:val="18"/>
        </w:rPr>
        <w:t xml:space="preserve"> Developer</w:t>
      </w:r>
    </w:p>
    <w:p w14:paraId="23E1F948" w14:textId="39A0422F" w:rsidR="009F7E98" w:rsidRPr="00524F8C" w:rsidRDefault="009F7E98" w:rsidP="00D611EC">
      <w:pPr>
        <w:pStyle w:val="NoSpacing"/>
        <w:spacing w:line="276" w:lineRule="auto"/>
        <w:jc w:val="both"/>
        <w:rPr>
          <w:rFonts w:asciiTheme="minorHAnsi" w:hAnsiTheme="minorHAnsi" w:cstheme="minorHAnsi"/>
          <w:b/>
          <w:bCs/>
          <w:sz w:val="18"/>
          <w:szCs w:val="18"/>
        </w:rPr>
      </w:pPr>
      <w:r>
        <w:rPr>
          <w:rFonts w:asciiTheme="minorHAnsi" w:hAnsiTheme="minorHAnsi" w:cstheme="minorHAnsi"/>
          <w:b/>
          <w:bCs/>
          <w:sz w:val="18"/>
          <w:szCs w:val="18"/>
        </w:rPr>
        <w:t xml:space="preserve">Project Description: </w:t>
      </w:r>
      <w:r w:rsidRPr="009F7E98">
        <w:rPr>
          <w:rFonts w:asciiTheme="minorHAnsi" w:hAnsiTheme="minorHAnsi" w:cstheme="minorHAnsi"/>
          <w:color w:val="404040"/>
          <w:sz w:val="18"/>
          <w:szCs w:val="18"/>
        </w:rPr>
        <w:t>Ascension Technologies is one of the nation’s largest healthcare information technology services organizations, supporting Ascension’s mission to deliver compassionate, personalized care to communities across the U.S. With a focus on innovation, Ascension Technologies provides cutting-edge IT solutions to enhance patient care, streamline clinical workflows, and improve operational efficiency for healthcare providers. The iOS application I worked on is designed to empower patients and healthcare professionals by offering secure, user-friendly tools for managing healthcare needs, from appointment scheduling to accessing medical records, all while ensuring HIPAA compliance and data security.</w:t>
      </w:r>
    </w:p>
    <w:p w14:paraId="1F0B52C8" w14:textId="4C7762CC" w:rsidR="00944D62" w:rsidRPr="00524F8C" w:rsidRDefault="00944D62" w:rsidP="00D611EC">
      <w:pPr>
        <w:pStyle w:val="NoSpacing"/>
        <w:spacing w:line="276" w:lineRule="auto"/>
        <w:jc w:val="both"/>
        <w:rPr>
          <w:rFonts w:asciiTheme="minorHAnsi" w:hAnsiTheme="minorHAnsi" w:cstheme="minorHAnsi"/>
          <w:b/>
          <w:bCs/>
          <w:sz w:val="18"/>
          <w:szCs w:val="18"/>
        </w:rPr>
      </w:pPr>
      <w:r w:rsidRPr="00524F8C">
        <w:rPr>
          <w:rFonts w:asciiTheme="minorHAnsi" w:hAnsiTheme="minorHAnsi" w:cstheme="minorHAnsi"/>
          <w:b/>
          <w:bCs/>
          <w:color w:val="0D0D0D"/>
          <w:sz w:val="18"/>
          <w:szCs w:val="18"/>
          <w:shd w:val="clear" w:color="auto" w:fill="FFFFFF"/>
        </w:rPr>
        <w:t>Responsibilities:</w:t>
      </w:r>
    </w:p>
    <w:p w14:paraId="239C9B30" w14:textId="399BDB00" w:rsidR="00353D6E" w:rsidRPr="00524F8C" w:rsidRDefault="0066035F" w:rsidP="00353D6E">
      <w:pPr>
        <w:pStyle w:val="ListParagraph"/>
        <w:numPr>
          <w:ilvl w:val="0"/>
          <w:numId w:val="35"/>
        </w:numPr>
        <w:autoSpaceDE w:val="0"/>
        <w:autoSpaceDN w:val="0"/>
        <w:adjustRightInd w:val="0"/>
        <w:spacing w:line="240" w:lineRule="auto"/>
        <w:jc w:val="both"/>
        <w:rPr>
          <w:rFonts w:asciiTheme="minorHAnsi" w:hAnsiTheme="minorHAnsi" w:cstheme="minorHAnsi"/>
          <w:sz w:val="18"/>
          <w:szCs w:val="18"/>
        </w:rPr>
      </w:pPr>
      <w:r w:rsidRPr="00524F8C">
        <w:rPr>
          <w:rFonts w:asciiTheme="minorHAnsi" w:hAnsiTheme="minorHAnsi" w:cstheme="minorHAnsi"/>
          <w:sz w:val="18"/>
          <w:szCs w:val="18"/>
        </w:rPr>
        <w:t>Engineered robust sign-in and sign-up functionalities leveraging Microsoft Azure authentication, enhancing security and user experience.</w:t>
      </w:r>
    </w:p>
    <w:p w14:paraId="49FA44D9" w14:textId="77777777" w:rsidR="00353D6E" w:rsidRPr="00524F8C" w:rsidRDefault="00353D6E" w:rsidP="00353D6E">
      <w:pPr>
        <w:pStyle w:val="ListParagraph"/>
        <w:numPr>
          <w:ilvl w:val="0"/>
          <w:numId w:val="35"/>
        </w:numPr>
        <w:autoSpaceDE w:val="0"/>
        <w:autoSpaceDN w:val="0"/>
        <w:adjustRightInd w:val="0"/>
        <w:rPr>
          <w:rFonts w:asciiTheme="minorHAnsi" w:hAnsiTheme="minorHAnsi" w:cstheme="minorHAnsi"/>
          <w:sz w:val="18"/>
          <w:szCs w:val="18"/>
        </w:rPr>
      </w:pPr>
      <w:r w:rsidRPr="00524F8C">
        <w:rPr>
          <w:rFonts w:asciiTheme="minorHAnsi" w:hAnsiTheme="minorHAnsi" w:cstheme="minorHAnsi"/>
          <w:sz w:val="18"/>
          <w:szCs w:val="18"/>
        </w:rPr>
        <w:t>Managed data persistence using Core Data, ensuring efficient data storage and retrieval for iOS applications.</w:t>
      </w:r>
    </w:p>
    <w:p w14:paraId="596AEFA4" w14:textId="24692FBF" w:rsidR="00353D6E" w:rsidRDefault="00353D6E" w:rsidP="00353D6E">
      <w:pPr>
        <w:pStyle w:val="ListParagraph"/>
        <w:numPr>
          <w:ilvl w:val="0"/>
          <w:numId w:val="35"/>
        </w:numPr>
        <w:autoSpaceDE w:val="0"/>
        <w:autoSpaceDN w:val="0"/>
        <w:adjustRightInd w:val="0"/>
        <w:rPr>
          <w:rFonts w:asciiTheme="minorHAnsi" w:hAnsiTheme="minorHAnsi" w:cstheme="minorHAnsi"/>
          <w:sz w:val="18"/>
          <w:szCs w:val="18"/>
        </w:rPr>
      </w:pPr>
      <w:r w:rsidRPr="00524F8C">
        <w:rPr>
          <w:rFonts w:asciiTheme="minorHAnsi" w:hAnsiTheme="minorHAnsi" w:cstheme="minorHAnsi"/>
          <w:sz w:val="18"/>
          <w:szCs w:val="18"/>
        </w:rPr>
        <w:t>Integrated applications with backend services using RESTful APIs, often interacting with various databases, including Oracle, for data management.</w:t>
      </w:r>
    </w:p>
    <w:p w14:paraId="3AD0A404" w14:textId="2EC7DBDD" w:rsidR="00D95656" w:rsidRPr="00D95656" w:rsidRDefault="00D95656" w:rsidP="00353D6E">
      <w:pPr>
        <w:pStyle w:val="ListParagraph"/>
        <w:numPr>
          <w:ilvl w:val="0"/>
          <w:numId w:val="35"/>
        </w:numPr>
        <w:autoSpaceDE w:val="0"/>
        <w:autoSpaceDN w:val="0"/>
        <w:adjustRightInd w:val="0"/>
        <w:rPr>
          <w:rFonts w:asciiTheme="minorHAnsi" w:hAnsiTheme="minorHAnsi" w:cstheme="minorHAnsi"/>
          <w:sz w:val="18"/>
          <w:szCs w:val="18"/>
        </w:rPr>
      </w:pPr>
      <w:r w:rsidRPr="00D95656">
        <w:rPr>
          <w:sz w:val="18"/>
          <w:szCs w:val="18"/>
        </w:rPr>
        <w:t xml:space="preserve">Developed </w:t>
      </w:r>
      <w:proofErr w:type="spellStart"/>
      <w:r w:rsidRPr="00D95656">
        <w:rPr>
          <w:sz w:val="18"/>
          <w:szCs w:val="18"/>
        </w:rPr>
        <w:t>SwiftUI</w:t>
      </w:r>
      <w:proofErr w:type="spellEnd"/>
      <w:r w:rsidRPr="00D95656">
        <w:rPr>
          <w:sz w:val="18"/>
          <w:szCs w:val="18"/>
        </w:rPr>
        <w:t>-based dynamic forms for patient registrations, simplifying data entry workflows with visually appealing interfaces.</w:t>
      </w:r>
    </w:p>
    <w:p w14:paraId="24718162" w14:textId="129A2B6F" w:rsidR="00D95656" w:rsidRPr="00D95656" w:rsidRDefault="00D95656" w:rsidP="00353D6E">
      <w:pPr>
        <w:pStyle w:val="ListParagraph"/>
        <w:numPr>
          <w:ilvl w:val="0"/>
          <w:numId w:val="35"/>
        </w:numPr>
        <w:autoSpaceDE w:val="0"/>
        <w:autoSpaceDN w:val="0"/>
        <w:adjustRightInd w:val="0"/>
        <w:rPr>
          <w:rFonts w:asciiTheme="minorHAnsi" w:hAnsiTheme="minorHAnsi" w:cstheme="minorHAnsi"/>
          <w:sz w:val="18"/>
          <w:szCs w:val="18"/>
        </w:rPr>
      </w:pPr>
      <w:r w:rsidRPr="00D95656">
        <w:rPr>
          <w:sz w:val="18"/>
          <w:szCs w:val="18"/>
        </w:rPr>
        <w:t xml:space="preserve">Designed reusable </w:t>
      </w:r>
      <w:proofErr w:type="spellStart"/>
      <w:r w:rsidRPr="00D95656">
        <w:rPr>
          <w:sz w:val="18"/>
          <w:szCs w:val="18"/>
        </w:rPr>
        <w:t>SwiftUI</w:t>
      </w:r>
      <w:proofErr w:type="spellEnd"/>
      <w:r w:rsidRPr="00D95656">
        <w:rPr>
          <w:sz w:val="18"/>
          <w:szCs w:val="18"/>
        </w:rPr>
        <w:t xml:space="preserve"> components for the common UI framework.</w:t>
      </w:r>
    </w:p>
    <w:p w14:paraId="1EEDB8C3" w14:textId="77777777" w:rsidR="0066035F" w:rsidRPr="00524F8C" w:rsidRDefault="0066035F" w:rsidP="0066035F">
      <w:pPr>
        <w:pStyle w:val="ListParagraph"/>
        <w:numPr>
          <w:ilvl w:val="0"/>
          <w:numId w:val="35"/>
        </w:numPr>
        <w:autoSpaceDE w:val="0"/>
        <w:autoSpaceDN w:val="0"/>
        <w:adjustRightInd w:val="0"/>
        <w:spacing w:line="240" w:lineRule="auto"/>
        <w:jc w:val="both"/>
        <w:rPr>
          <w:rFonts w:asciiTheme="minorHAnsi" w:hAnsiTheme="minorHAnsi" w:cstheme="minorHAnsi"/>
          <w:sz w:val="18"/>
          <w:szCs w:val="18"/>
        </w:rPr>
      </w:pPr>
      <w:r w:rsidRPr="00524F8C">
        <w:rPr>
          <w:rFonts w:asciiTheme="minorHAnsi" w:hAnsiTheme="minorHAnsi" w:cstheme="minorHAnsi"/>
          <w:sz w:val="18"/>
          <w:szCs w:val="18"/>
        </w:rPr>
        <w:t>Championed Agile methodologies throughout the project, fostering collaboration, adaptability, and iterative development to meet evolving requirements and deadlines.</w:t>
      </w:r>
    </w:p>
    <w:p w14:paraId="66FB73BE" w14:textId="7D0C7705" w:rsidR="00985705" w:rsidRPr="00524F8C" w:rsidRDefault="00985705" w:rsidP="00985705">
      <w:pPr>
        <w:pStyle w:val="ListParagraph"/>
        <w:numPr>
          <w:ilvl w:val="0"/>
          <w:numId w:val="35"/>
        </w:numPr>
        <w:autoSpaceDE w:val="0"/>
        <w:autoSpaceDN w:val="0"/>
        <w:adjustRightInd w:val="0"/>
        <w:rPr>
          <w:rFonts w:asciiTheme="minorHAnsi" w:hAnsiTheme="minorHAnsi" w:cstheme="minorHAnsi"/>
          <w:sz w:val="18"/>
          <w:szCs w:val="18"/>
        </w:rPr>
      </w:pPr>
      <w:r w:rsidRPr="00524F8C">
        <w:rPr>
          <w:rFonts w:asciiTheme="minorHAnsi" w:hAnsiTheme="minorHAnsi" w:cstheme="minorHAnsi"/>
          <w:sz w:val="18"/>
          <w:szCs w:val="18"/>
        </w:rPr>
        <w:t>Developed robust GLASS modules to support various patient care workflows, including scheduling, medical record access, and patient communication. Improved modularity of the app, allowing for easier updates and maintenance.</w:t>
      </w:r>
    </w:p>
    <w:p w14:paraId="30F058B6" w14:textId="59ED9205" w:rsidR="00300D29" w:rsidRPr="009E75AC" w:rsidRDefault="00300D29" w:rsidP="0066035F">
      <w:pPr>
        <w:pStyle w:val="ListParagraph"/>
        <w:numPr>
          <w:ilvl w:val="0"/>
          <w:numId w:val="35"/>
        </w:numPr>
        <w:autoSpaceDE w:val="0"/>
        <w:autoSpaceDN w:val="0"/>
        <w:adjustRightInd w:val="0"/>
        <w:spacing w:line="240" w:lineRule="auto"/>
        <w:jc w:val="both"/>
        <w:rPr>
          <w:rFonts w:asciiTheme="minorHAnsi" w:hAnsiTheme="minorHAnsi" w:cstheme="minorHAnsi"/>
          <w:sz w:val="18"/>
          <w:szCs w:val="18"/>
        </w:rPr>
      </w:pPr>
      <w:r w:rsidRPr="00300D29">
        <w:rPr>
          <w:rStyle w:val="Strong"/>
          <w:b w:val="0"/>
          <w:bCs w:val="0"/>
          <w:sz w:val="18"/>
          <w:szCs w:val="18"/>
        </w:rPr>
        <w:t>Utilized MVVM architecture</w:t>
      </w:r>
      <w:r w:rsidRPr="00300D29">
        <w:rPr>
          <w:sz w:val="18"/>
          <w:szCs w:val="18"/>
        </w:rPr>
        <w:t xml:space="preserve"> in iOS projects to enhance UI responsiveness and streamline data binding through frameworks like Combine and </w:t>
      </w:r>
      <w:proofErr w:type="spellStart"/>
      <w:r w:rsidRPr="00300D29">
        <w:rPr>
          <w:sz w:val="18"/>
          <w:szCs w:val="18"/>
        </w:rPr>
        <w:t>RxSwift</w:t>
      </w:r>
      <w:proofErr w:type="spellEnd"/>
      <w:r w:rsidRPr="00300D29">
        <w:rPr>
          <w:sz w:val="18"/>
          <w:szCs w:val="18"/>
        </w:rPr>
        <w:t>.</w:t>
      </w:r>
    </w:p>
    <w:p w14:paraId="27A658EF" w14:textId="31724001" w:rsidR="009E75AC" w:rsidRPr="009E75AC" w:rsidRDefault="009E75AC" w:rsidP="0066035F">
      <w:pPr>
        <w:pStyle w:val="ListParagraph"/>
        <w:numPr>
          <w:ilvl w:val="0"/>
          <w:numId w:val="35"/>
        </w:numPr>
        <w:autoSpaceDE w:val="0"/>
        <w:autoSpaceDN w:val="0"/>
        <w:adjustRightInd w:val="0"/>
        <w:spacing w:line="240" w:lineRule="auto"/>
        <w:jc w:val="both"/>
        <w:rPr>
          <w:rFonts w:asciiTheme="minorHAnsi" w:hAnsiTheme="minorHAnsi" w:cstheme="minorHAnsi"/>
          <w:sz w:val="18"/>
          <w:szCs w:val="18"/>
        </w:rPr>
      </w:pPr>
      <w:r w:rsidRPr="009E75AC">
        <w:rPr>
          <w:rStyle w:val="Strong"/>
          <w:rFonts w:asciiTheme="minorHAnsi" w:hAnsiTheme="minorHAnsi" w:cstheme="minorHAnsi"/>
          <w:b w:val="0"/>
          <w:bCs w:val="0"/>
          <w:sz w:val="18"/>
          <w:szCs w:val="18"/>
        </w:rPr>
        <w:t xml:space="preserve">Integrated </w:t>
      </w:r>
      <w:proofErr w:type="spellStart"/>
      <w:r w:rsidRPr="009E75AC">
        <w:rPr>
          <w:rStyle w:val="Strong"/>
          <w:rFonts w:asciiTheme="minorHAnsi" w:hAnsiTheme="minorHAnsi" w:cstheme="minorHAnsi"/>
          <w:b w:val="0"/>
          <w:bCs w:val="0"/>
          <w:sz w:val="18"/>
          <w:szCs w:val="18"/>
        </w:rPr>
        <w:t>GraphQL</w:t>
      </w:r>
      <w:proofErr w:type="spellEnd"/>
      <w:r w:rsidRPr="009E75AC">
        <w:rPr>
          <w:rStyle w:val="Strong"/>
          <w:rFonts w:asciiTheme="minorHAnsi" w:hAnsiTheme="minorHAnsi" w:cstheme="minorHAnsi"/>
          <w:b w:val="0"/>
          <w:bCs w:val="0"/>
          <w:sz w:val="18"/>
          <w:szCs w:val="18"/>
        </w:rPr>
        <w:t xml:space="preserve"> APIs</w:t>
      </w:r>
      <w:r w:rsidRPr="009E75AC">
        <w:rPr>
          <w:rFonts w:asciiTheme="minorHAnsi" w:hAnsiTheme="minorHAnsi" w:cstheme="minorHAnsi"/>
          <w:sz w:val="18"/>
          <w:szCs w:val="18"/>
        </w:rPr>
        <w:t xml:space="preserve"> within the app to streamline data retrieval processes, reducing the need for multiple REST calls.</w:t>
      </w:r>
    </w:p>
    <w:p w14:paraId="527593D9" w14:textId="42599D36" w:rsidR="00765DCD" w:rsidRPr="008A702E" w:rsidRDefault="004060C9" w:rsidP="008A702E">
      <w:pPr>
        <w:pStyle w:val="ListParagraph"/>
        <w:numPr>
          <w:ilvl w:val="0"/>
          <w:numId w:val="35"/>
        </w:numPr>
        <w:autoSpaceDE w:val="0"/>
        <w:autoSpaceDN w:val="0"/>
        <w:adjustRightInd w:val="0"/>
        <w:spacing w:line="240" w:lineRule="auto"/>
        <w:jc w:val="both"/>
        <w:rPr>
          <w:rFonts w:asciiTheme="minorHAnsi" w:hAnsiTheme="minorHAnsi" w:cstheme="minorHAnsi"/>
          <w:sz w:val="18"/>
          <w:szCs w:val="18"/>
        </w:rPr>
      </w:pPr>
      <w:r w:rsidRPr="004060C9">
        <w:rPr>
          <w:sz w:val="18"/>
          <w:szCs w:val="18"/>
        </w:rPr>
        <w:t xml:space="preserve">Developed and integrated </w:t>
      </w:r>
      <w:r w:rsidRPr="004060C9">
        <w:rPr>
          <w:rStyle w:val="Strong"/>
          <w:b w:val="0"/>
          <w:bCs w:val="0"/>
          <w:sz w:val="18"/>
          <w:szCs w:val="18"/>
        </w:rPr>
        <w:t>location-based navigation features</w:t>
      </w:r>
      <w:r w:rsidRPr="004060C9">
        <w:rPr>
          <w:sz w:val="18"/>
          <w:szCs w:val="18"/>
        </w:rPr>
        <w:t xml:space="preserve">, enabling users to navigate within hospital campuses using </w:t>
      </w:r>
      <w:r w:rsidRPr="004060C9">
        <w:rPr>
          <w:rStyle w:val="Strong"/>
          <w:b w:val="0"/>
          <w:bCs w:val="0"/>
          <w:sz w:val="18"/>
          <w:szCs w:val="18"/>
        </w:rPr>
        <w:t>Core Location</w:t>
      </w:r>
      <w:r w:rsidRPr="004060C9">
        <w:rPr>
          <w:sz w:val="18"/>
          <w:szCs w:val="18"/>
        </w:rPr>
        <w:t xml:space="preserve"> and </w:t>
      </w:r>
      <w:proofErr w:type="spellStart"/>
      <w:r w:rsidRPr="004060C9">
        <w:rPr>
          <w:rStyle w:val="Strong"/>
          <w:b w:val="0"/>
          <w:bCs w:val="0"/>
          <w:sz w:val="18"/>
          <w:szCs w:val="18"/>
        </w:rPr>
        <w:t>MapKit</w:t>
      </w:r>
      <w:proofErr w:type="spellEnd"/>
      <w:r w:rsidRPr="004060C9">
        <w:rPr>
          <w:sz w:val="18"/>
          <w:szCs w:val="18"/>
        </w:rPr>
        <w:t>.</w:t>
      </w:r>
    </w:p>
    <w:p w14:paraId="27C5C8AB" w14:textId="77777777" w:rsidR="00765DCD" w:rsidRPr="00765DCD" w:rsidRDefault="004060C9" w:rsidP="00765DCD">
      <w:pPr>
        <w:pStyle w:val="ListParagraph"/>
        <w:numPr>
          <w:ilvl w:val="0"/>
          <w:numId w:val="35"/>
        </w:numPr>
        <w:autoSpaceDE w:val="0"/>
        <w:autoSpaceDN w:val="0"/>
        <w:adjustRightInd w:val="0"/>
        <w:spacing w:line="240" w:lineRule="auto"/>
        <w:jc w:val="both"/>
        <w:rPr>
          <w:rFonts w:asciiTheme="minorHAnsi" w:hAnsiTheme="minorHAnsi" w:cstheme="minorHAnsi"/>
          <w:sz w:val="18"/>
          <w:szCs w:val="18"/>
        </w:rPr>
      </w:pPr>
      <w:r w:rsidRPr="004060C9">
        <w:rPr>
          <w:sz w:val="18"/>
          <w:szCs w:val="18"/>
        </w:rPr>
        <w:t>Ensured HIPAA compliance and data security in all location services to maintain patient privacy and confidentiality</w:t>
      </w:r>
    </w:p>
    <w:p w14:paraId="06F45EB0" w14:textId="77777777" w:rsidR="00765DCD" w:rsidRDefault="00765DCD" w:rsidP="00765DCD">
      <w:pPr>
        <w:pStyle w:val="ListParagraph"/>
        <w:numPr>
          <w:ilvl w:val="0"/>
          <w:numId w:val="35"/>
        </w:numPr>
        <w:autoSpaceDE w:val="0"/>
        <w:autoSpaceDN w:val="0"/>
        <w:adjustRightInd w:val="0"/>
        <w:spacing w:line="240" w:lineRule="auto"/>
        <w:jc w:val="both"/>
        <w:rPr>
          <w:rFonts w:asciiTheme="minorHAnsi" w:hAnsiTheme="minorHAnsi" w:cstheme="minorHAnsi"/>
          <w:sz w:val="18"/>
          <w:szCs w:val="18"/>
        </w:rPr>
      </w:pPr>
      <w:r w:rsidRPr="00765DCD">
        <w:rPr>
          <w:rFonts w:asciiTheme="minorHAnsi" w:hAnsiTheme="minorHAnsi" w:cstheme="minorHAnsi"/>
          <w:sz w:val="18"/>
          <w:szCs w:val="18"/>
        </w:rPr>
        <w:t xml:space="preserve">Created and consumed </w:t>
      </w:r>
      <w:r w:rsidRPr="00765DCD">
        <w:rPr>
          <w:rStyle w:val="Strong"/>
          <w:rFonts w:asciiTheme="minorHAnsi" w:hAnsiTheme="minorHAnsi" w:cstheme="minorHAnsi"/>
          <w:b w:val="0"/>
          <w:bCs w:val="0"/>
          <w:sz w:val="18"/>
          <w:szCs w:val="18"/>
        </w:rPr>
        <w:t>JSON-based APIs</w:t>
      </w:r>
      <w:r w:rsidRPr="00765DCD">
        <w:rPr>
          <w:rFonts w:asciiTheme="minorHAnsi" w:hAnsiTheme="minorHAnsi" w:cstheme="minorHAnsi"/>
          <w:sz w:val="18"/>
          <w:szCs w:val="18"/>
        </w:rPr>
        <w:t xml:space="preserve"> for data exchange between the web application and external services.</w:t>
      </w:r>
    </w:p>
    <w:p w14:paraId="2617EC39" w14:textId="7FDE1C65" w:rsidR="00765DCD" w:rsidRPr="00765DCD" w:rsidRDefault="00765DCD" w:rsidP="00765DCD">
      <w:pPr>
        <w:pStyle w:val="ListParagraph"/>
        <w:numPr>
          <w:ilvl w:val="0"/>
          <w:numId w:val="35"/>
        </w:numPr>
        <w:autoSpaceDE w:val="0"/>
        <w:autoSpaceDN w:val="0"/>
        <w:adjustRightInd w:val="0"/>
        <w:spacing w:line="240" w:lineRule="auto"/>
        <w:jc w:val="both"/>
        <w:rPr>
          <w:rFonts w:asciiTheme="minorHAnsi" w:hAnsiTheme="minorHAnsi" w:cstheme="minorHAnsi"/>
          <w:sz w:val="18"/>
          <w:szCs w:val="18"/>
        </w:rPr>
      </w:pPr>
      <w:r w:rsidRPr="00765DCD">
        <w:rPr>
          <w:rFonts w:asciiTheme="minorHAnsi" w:hAnsiTheme="minorHAnsi" w:cstheme="minorHAnsi"/>
          <w:sz w:val="18"/>
          <w:szCs w:val="18"/>
        </w:rPr>
        <w:t xml:space="preserve">Collaborated with senior developers to implement </w:t>
      </w:r>
      <w:r w:rsidRPr="00765DCD">
        <w:rPr>
          <w:rStyle w:val="Strong"/>
          <w:rFonts w:asciiTheme="minorHAnsi" w:hAnsiTheme="minorHAnsi" w:cstheme="minorHAnsi"/>
          <w:b w:val="0"/>
          <w:bCs w:val="0"/>
          <w:sz w:val="18"/>
          <w:szCs w:val="18"/>
        </w:rPr>
        <w:t>authentication and authorization mechanisms</w:t>
      </w:r>
      <w:r w:rsidRPr="00765DCD">
        <w:rPr>
          <w:rFonts w:asciiTheme="minorHAnsi" w:hAnsiTheme="minorHAnsi" w:cstheme="minorHAnsi"/>
          <w:sz w:val="18"/>
          <w:szCs w:val="18"/>
        </w:rPr>
        <w:t xml:space="preserve"> using </w:t>
      </w:r>
      <w:r w:rsidRPr="00765DCD">
        <w:rPr>
          <w:rStyle w:val="Strong"/>
          <w:rFonts w:asciiTheme="minorHAnsi" w:hAnsiTheme="minorHAnsi" w:cstheme="minorHAnsi"/>
          <w:b w:val="0"/>
          <w:bCs w:val="0"/>
          <w:sz w:val="18"/>
          <w:szCs w:val="18"/>
        </w:rPr>
        <w:t>JWT (JSON Web Tokens)</w:t>
      </w:r>
      <w:r w:rsidRPr="00765DCD">
        <w:rPr>
          <w:rFonts w:asciiTheme="minorHAnsi" w:hAnsiTheme="minorHAnsi" w:cstheme="minorHAnsi"/>
          <w:sz w:val="18"/>
          <w:szCs w:val="18"/>
        </w:rPr>
        <w:t xml:space="preserve"> and .NET Identity.</w:t>
      </w:r>
    </w:p>
    <w:p w14:paraId="42DB44D0" w14:textId="77777777" w:rsidR="0066035F" w:rsidRPr="00524F8C" w:rsidRDefault="0066035F" w:rsidP="0066035F">
      <w:pPr>
        <w:pStyle w:val="ListParagraph"/>
        <w:numPr>
          <w:ilvl w:val="0"/>
          <w:numId w:val="35"/>
        </w:numPr>
        <w:autoSpaceDE w:val="0"/>
        <w:autoSpaceDN w:val="0"/>
        <w:adjustRightInd w:val="0"/>
        <w:spacing w:line="240" w:lineRule="auto"/>
        <w:jc w:val="both"/>
        <w:rPr>
          <w:rFonts w:asciiTheme="minorHAnsi" w:hAnsiTheme="minorHAnsi" w:cstheme="minorHAnsi"/>
          <w:sz w:val="18"/>
          <w:szCs w:val="18"/>
        </w:rPr>
      </w:pPr>
      <w:r w:rsidRPr="00524F8C">
        <w:rPr>
          <w:rFonts w:asciiTheme="minorHAnsi" w:hAnsiTheme="minorHAnsi" w:cstheme="minorHAnsi"/>
          <w:sz w:val="18"/>
          <w:szCs w:val="18"/>
        </w:rPr>
        <w:t xml:space="preserve">Conducted rigorous unit tests and UI tests using the </w:t>
      </w:r>
      <w:proofErr w:type="spellStart"/>
      <w:r w:rsidRPr="00524F8C">
        <w:rPr>
          <w:rFonts w:asciiTheme="minorHAnsi" w:hAnsiTheme="minorHAnsi" w:cstheme="minorHAnsi"/>
          <w:sz w:val="18"/>
          <w:szCs w:val="18"/>
        </w:rPr>
        <w:t>XCTestCase</w:t>
      </w:r>
      <w:proofErr w:type="spellEnd"/>
      <w:r w:rsidRPr="00524F8C">
        <w:rPr>
          <w:rFonts w:asciiTheme="minorHAnsi" w:hAnsiTheme="minorHAnsi" w:cstheme="minorHAnsi"/>
          <w:sz w:val="18"/>
          <w:szCs w:val="18"/>
        </w:rPr>
        <w:t xml:space="preserve"> framework, validating functionality and performance to deliver high-quality, bug-free applications.</w:t>
      </w:r>
    </w:p>
    <w:p w14:paraId="5E763C56" w14:textId="77777777" w:rsidR="0066035F" w:rsidRPr="00524F8C" w:rsidRDefault="0066035F" w:rsidP="0066035F">
      <w:pPr>
        <w:pStyle w:val="ListParagraph"/>
        <w:numPr>
          <w:ilvl w:val="0"/>
          <w:numId w:val="35"/>
        </w:numPr>
        <w:autoSpaceDE w:val="0"/>
        <w:autoSpaceDN w:val="0"/>
        <w:adjustRightInd w:val="0"/>
        <w:spacing w:line="240" w:lineRule="auto"/>
        <w:jc w:val="both"/>
        <w:rPr>
          <w:rFonts w:asciiTheme="minorHAnsi" w:hAnsiTheme="minorHAnsi" w:cstheme="minorHAnsi"/>
          <w:sz w:val="18"/>
          <w:szCs w:val="18"/>
        </w:rPr>
      </w:pPr>
      <w:r w:rsidRPr="00524F8C">
        <w:rPr>
          <w:rFonts w:asciiTheme="minorHAnsi" w:hAnsiTheme="minorHAnsi" w:cstheme="minorHAnsi"/>
          <w:sz w:val="18"/>
          <w:szCs w:val="18"/>
        </w:rPr>
        <w:t>Leveraged Fabric Crashlytics for real-time monitoring and analysis of app crashes, proactively identifying and resolving issues to maintain optimal app stability and user satisfaction.</w:t>
      </w:r>
    </w:p>
    <w:p w14:paraId="2D4C8027" w14:textId="1EAC98FF" w:rsidR="0066035F" w:rsidRPr="00524F8C" w:rsidRDefault="0066035F" w:rsidP="0066035F">
      <w:pPr>
        <w:pStyle w:val="ListParagraph"/>
        <w:numPr>
          <w:ilvl w:val="0"/>
          <w:numId w:val="35"/>
        </w:numPr>
        <w:autoSpaceDE w:val="0"/>
        <w:autoSpaceDN w:val="0"/>
        <w:adjustRightInd w:val="0"/>
        <w:spacing w:line="240" w:lineRule="auto"/>
        <w:jc w:val="both"/>
        <w:rPr>
          <w:rFonts w:asciiTheme="minorHAnsi" w:hAnsiTheme="minorHAnsi" w:cstheme="minorHAnsi"/>
          <w:sz w:val="18"/>
          <w:szCs w:val="18"/>
        </w:rPr>
      </w:pPr>
      <w:r w:rsidRPr="00524F8C">
        <w:rPr>
          <w:rFonts w:asciiTheme="minorHAnsi" w:hAnsiTheme="minorHAnsi" w:cstheme="minorHAnsi"/>
          <w:sz w:val="18"/>
          <w:szCs w:val="18"/>
        </w:rPr>
        <w:t>Implemented analytics solutions using Firebase, empowering data-driven decision-making by tracking user engagement metrics and behavior patterns, driving continuous improvement initiatives.</w:t>
      </w:r>
    </w:p>
    <w:p w14:paraId="0FEA305D" w14:textId="2ADB4257" w:rsidR="0066035F" w:rsidRPr="00524F8C" w:rsidRDefault="0066035F" w:rsidP="0066035F">
      <w:pPr>
        <w:autoSpaceDE w:val="0"/>
        <w:autoSpaceDN w:val="0"/>
        <w:adjustRightInd w:val="0"/>
        <w:jc w:val="both"/>
        <w:rPr>
          <w:rFonts w:asciiTheme="minorHAnsi" w:hAnsiTheme="minorHAnsi" w:cstheme="minorHAnsi"/>
          <w:sz w:val="18"/>
          <w:szCs w:val="18"/>
        </w:rPr>
      </w:pPr>
      <w:r w:rsidRPr="00524F8C">
        <w:rPr>
          <w:rFonts w:asciiTheme="minorHAnsi" w:hAnsiTheme="minorHAnsi" w:cstheme="minorHAnsi"/>
          <w:b/>
          <w:bCs/>
          <w:sz w:val="18"/>
          <w:szCs w:val="18"/>
        </w:rPr>
        <w:t xml:space="preserve">Environments: </w:t>
      </w:r>
      <w:r w:rsidRPr="00524F8C">
        <w:rPr>
          <w:rFonts w:asciiTheme="minorHAnsi" w:hAnsiTheme="minorHAnsi" w:cstheme="minorHAnsi"/>
          <w:sz w:val="18"/>
          <w:szCs w:val="18"/>
        </w:rPr>
        <w:t xml:space="preserve">iOS 12.0, Xcode11, Swift 4, Objective C, Xcode, Cocoa Touch, Cocoa framework, AV foundation, Core Location, </w:t>
      </w:r>
      <w:proofErr w:type="spellStart"/>
      <w:r w:rsidRPr="00524F8C">
        <w:rPr>
          <w:rFonts w:asciiTheme="minorHAnsi" w:hAnsiTheme="minorHAnsi" w:cstheme="minorHAnsi"/>
          <w:sz w:val="18"/>
          <w:szCs w:val="18"/>
        </w:rPr>
        <w:t>SQlite</w:t>
      </w:r>
      <w:proofErr w:type="spellEnd"/>
      <w:r w:rsidRPr="00524F8C">
        <w:rPr>
          <w:rFonts w:asciiTheme="minorHAnsi" w:hAnsiTheme="minorHAnsi" w:cstheme="minorHAnsi"/>
          <w:sz w:val="18"/>
          <w:szCs w:val="18"/>
        </w:rPr>
        <w:t xml:space="preserve"> 3, Git, Jira, JavaScript, </w:t>
      </w:r>
      <w:proofErr w:type="spellStart"/>
      <w:r w:rsidRPr="00524F8C">
        <w:rPr>
          <w:rFonts w:asciiTheme="minorHAnsi" w:hAnsiTheme="minorHAnsi" w:cstheme="minorHAnsi"/>
          <w:sz w:val="18"/>
          <w:szCs w:val="18"/>
        </w:rPr>
        <w:t>JQuery</w:t>
      </w:r>
      <w:proofErr w:type="spellEnd"/>
      <w:r w:rsidRPr="00524F8C">
        <w:rPr>
          <w:rFonts w:asciiTheme="minorHAnsi" w:hAnsiTheme="minorHAnsi" w:cstheme="minorHAnsi"/>
          <w:sz w:val="18"/>
          <w:szCs w:val="18"/>
        </w:rPr>
        <w:t xml:space="preserve">, Core Location, JSON, </w:t>
      </w:r>
      <w:proofErr w:type="spellStart"/>
      <w:r w:rsidRPr="00524F8C">
        <w:rPr>
          <w:rFonts w:asciiTheme="minorHAnsi" w:hAnsiTheme="minorHAnsi" w:cstheme="minorHAnsi"/>
          <w:sz w:val="18"/>
          <w:szCs w:val="18"/>
        </w:rPr>
        <w:t>XCTest</w:t>
      </w:r>
      <w:proofErr w:type="spellEnd"/>
      <w:r w:rsidRPr="00524F8C">
        <w:rPr>
          <w:rFonts w:asciiTheme="minorHAnsi" w:hAnsiTheme="minorHAnsi" w:cstheme="minorHAnsi"/>
          <w:sz w:val="18"/>
          <w:szCs w:val="18"/>
        </w:rPr>
        <w:t>, Fastlane, fabric kit</w:t>
      </w:r>
    </w:p>
    <w:p w14:paraId="1D0F0C93" w14:textId="78F596F1" w:rsidR="0066035F" w:rsidRPr="00524F8C" w:rsidRDefault="0066035F" w:rsidP="0066035F">
      <w:pPr>
        <w:rPr>
          <w:rFonts w:asciiTheme="minorHAnsi" w:hAnsiTheme="minorHAnsi" w:cstheme="minorHAnsi"/>
          <w:sz w:val="18"/>
          <w:szCs w:val="18"/>
        </w:rPr>
      </w:pPr>
      <w:r w:rsidRPr="00524F8C">
        <w:rPr>
          <w:rFonts w:asciiTheme="minorHAnsi" w:hAnsiTheme="minorHAnsi" w:cstheme="minorHAnsi"/>
          <w:b/>
          <w:bCs/>
          <w:sz w:val="18"/>
          <w:szCs w:val="18"/>
        </w:rPr>
        <w:t>Appstore Link</w:t>
      </w:r>
      <w:r w:rsidRPr="00524F8C">
        <w:rPr>
          <w:rFonts w:asciiTheme="minorHAnsi" w:hAnsiTheme="minorHAnsi" w:cstheme="minorHAnsi"/>
          <w:sz w:val="18"/>
          <w:szCs w:val="18"/>
        </w:rPr>
        <w:t>:  Not released yet.</w:t>
      </w:r>
    </w:p>
    <w:p w14:paraId="00AC8461" w14:textId="77777777" w:rsidR="0066035F" w:rsidRPr="00524F8C" w:rsidRDefault="0066035F" w:rsidP="0066035F">
      <w:pPr>
        <w:rPr>
          <w:rFonts w:asciiTheme="minorHAnsi" w:hAnsiTheme="minorHAnsi" w:cstheme="minorHAnsi"/>
          <w:sz w:val="18"/>
          <w:szCs w:val="18"/>
        </w:rPr>
      </w:pPr>
    </w:p>
    <w:p w14:paraId="06F70481" w14:textId="67637BFA" w:rsidR="001C1DCE" w:rsidRPr="00524F8C" w:rsidRDefault="00762706" w:rsidP="001C1DCE">
      <w:pPr>
        <w:rPr>
          <w:rFonts w:asciiTheme="minorHAnsi" w:hAnsiTheme="minorHAnsi" w:cstheme="minorHAnsi"/>
          <w:b/>
          <w:bCs/>
          <w:sz w:val="18"/>
          <w:szCs w:val="18"/>
        </w:rPr>
      </w:pPr>
      <w:r w:rsidRPr="00524F8C">
        <w:rPr>
          <w:rFonts w:asciiTheme="minorHAnsi" w:eastAsia="Calibri" w:hAnsiTheme="minorHAnsi" w:cstheme="minorHAnsi"/>
          <w:b/>
          <w:sz w:val="18"/>
          <w:szCs w:val="18"/>
        </w:rPr>
        <w:t xml:space="preserve">Client: </w:t>
      </w:r>
      <w:r w:rsidR="0066035F" w:rsidRPr="00524F8C">
        <w:rPr>
          <w:rFonts w:asciiTheme="minorHAnsi" w:hAnsiTheme="minorHAnsi" w:cstheme="minorHAnsi"/>
          <w:b/>
          <w:bCs/>
          <w:sz w:val="18"/>
          <w:szCs w:val="18"/>
        </w:rPr>
        <w:t>Sirius XM</w:t>
      </w:r>
      <w:r w:rsidR="00612D7A" w:rsidRPr="00524F8C">
        <w:rPr>
          <w:rFonts w:asciiTheme="minorHAnsi" w:hAnsiTheme="minorHAnsi" w:cstheme="minorHAnsi"/>
          <w:b/>
          <w:bCs/>
          <w:sz w:val="18"/>
          <w:szCs w:val="18"/>
        </w:rPr>
        <w:t xml:space="preserve">, </w:t>
      </w:r>
      <w:proofErr w:type="gramStart"/>
      <w:r w:rsidR="0066035F" w:rsidRPr="00524F8C">
        <w:rPr>
          <w:rFonts w:asciiTheme="minorHAnsi" w:hAnsiTheme="minorHAnsi" w:cstheme="minorHAnsi"/>
          <w:b/>
          <w:bCs/>
          <w:sz w:val="18"/>
          <w:szCs w:val="18"/>
        </w:rPr>
        <w:t>Irving</w:t>
      </w:r>
      <w:r w:rsidR="00944D62" w:rsidRPr="00524F8C">
        <w:rPr>
          <w:rFonts w:asciiTheme="minorHAnsi" w:hAnsiTheme="minorHAnsi" w:cstheme="minorHAnsi"/>
          <w:b/>
          <w:bCs/>
          <w:sz w:val="18"/>
          <w:szCs w:val="18"/>
        </w:rPr>
        <w:t xml:space="preserve"> ,</w:t>
      </w:r>
      <w:proofErr w:type="gramEnd"/>
      <w:r w:rsidR="001C1DCE" w:rsidRPr="00524F8C">
        <w:rPr>
          <w:rFonts w:asciiTheme="minorHAnsi" w:hAnsiTheme="minorHAnsi" w:cstheme="minorHAnsi"/>
          <w:b/>
          <w:bCs/>
          <w:sz w:val="18"/>
          <w:szCs w:val="18"/>
        </w:rPr>
        <w:t xml:space="preserve"> </w:t>
      </w:r>
      <w:r w:rsidR="00612D7A" w:rsidRPr="00524F8C">
        <w:rPr>
          <w:rFonts w:asciiTheme="minorHAnsi" w:hAnsiTheme="minorHAnsi" w:cstheme="minorHAnsi"/>
          <w:b/>
          <w:bCs/>
          <w:sz w:val="18"/>
          <w:szCs w:val="18"/>
        </w:rPr>
        <w:t>TX</w:t>
      </w:r>
      <w:r w:rsidR="001C1DCE" w:rsidRPr="00524F8C">
        <w:rPr>
          <w:rFonts w:asciiTheme="minorHAnsi" w:hAnsiTheme="minorHAnsi" w:cstheme="minorHAnsi"/>
          <w:b/>
          <w:bCs/>
          <w:sz w:val="18"/>
          <w:szCs w:val="18"/>
        </w:rPr>
        <w:t xml:space="preserve"> </w:t>
      </w:r>
      <w:r w:rsidR="001C1DCE" w:rsidRPr="00524F8C">
        <w:rPr>
          <w:rFonts w:asciiTheme="minorHAnsi" w:hAnsiTheme="minorHAnsi" w:cstheme="minorHAnsi"/>
          <w:b/>
          <w:bCs/>
          <w:sz w:val="18"/>
          <w:szCs w:val="18"/>
        </w:rPr>
        <w:tab/>
      </w:r>
      <w:r w:rsidR="001C1DCE" w:rsidRPr="00524F8C">
        <w:rPr>
          <w:rFonts w:asciiTheme="minorHAnsi" w:hAnsiTheme="minorHAnsi" w:cstheme="minorHAnsi"/>
          <w:b/>
          <w:bCs/>
          <w:sz w:val="18"/>
          <w:szCs w:val="18"/>
        </w:rPr>
        <w:tab/>
      </w:r>
      <w:r w:rsidR="001C1DCE" w:rsidRPr="00524F8C">
        <w:rPr>
          <w:rFonts w:asciiTheme="minorHAnsi" w:hAnsiTheme="minorHAnsi" w:cstheme="minorHAnsi"/>
          <w:b/>
          <w:bCs/>
          <w:sz w:val="18"/>
          <w:szCs w:val="18"/>
        </w:rPr>
        <w:tab/>
      </w:r>
      <w:r w:rsidR="001C1DCE" w:rsidRPr="00524F8C">
        <w:rPr>
          <w:rFonts w:asciiTheme="minorHAnsi" w:hAnsiTheme="minorHAnsi" w:cstheme="minorHAnsi"/>
          <w:b/>
          <w:bCs/>
          <w:sz w:val="18"/>
          <w:szCs w:val="18"/>
        </w:rPr>
        <w:tab/>
      </w:r>
      <w:r w:rsidR="001C1DCE" w:rsidRPr="00524F8C">
        <w:rPr>
          <w:rFonts w:asciiTheme="minorHAnsi" w:hAnsiTheme="minorHAnsi" w:cstheme="minorHAnsi"/>
          <w:b/>
          <w:bCs/>
          <w:sz w:val="18"/>
          <w:szCs w:val="18"/>
        </w:rPr>
        <w:tab/>
        <w:t xml:space="preserve">    </w:t>
      </w:r>
      <w:r w:rsidR="001C1DCE" w:rsidRPr="00524F8C">
        <w:rPr>
          <w:rFonts w:asciiTheme="minorHAnsi" w:hAnsiTheme="minorHAnsi" w:cstheme="minorHAnsi"/>
          <w:b/>
          <w:bCs/>
          <w:sz w:val="18"/>
          <w:szCs w:val="18"/>
        </w:rPr>
        <w:tab/>
      </w:r>
      <w:r w:rsidR="001C1DCE" w:rsidRPr="00524F8C">
        <w:rPr>
          <w:rFonts w:asciiTheme="minorHAnsi" w:hAnsiTheme="minorHAnsi" w:cstheme="minorHAnsi"/>
          <w:b/>
          <w:bCs/>
          <w:sz w:val="18"/>
          <w:szCs w:val="18"/>
        </w:rPr>
        <w:tab/>
      </w:r>
      <w:r w:rsidR="001C1DCE" w:rsidRPr="00524F8C">
        <w:rPr>
          <w:rFonts w:asciiTheme="minorHAnsi" w:hAnsiTheme="minorHAnsi" w:cstheme="minorHAnsi"/>
          <w:b/>
          <w:bCs/>
          <w:sz w:val="18"/>
          <w:szCs w:val="18"/>
        </w:rPr>
        <w:tab/>
      </w:r>
      <w:r w:rsidR="00944D62" w:rsidRPr="00524F8C">
        <w:rPr>
          <w:rFonts w:asciiTheme="minorHAnsi" w:hAnsiTheme="minorHAnsi" w:cstheme="minorHAnsi"/>
          <w:b/>
          <w:bCs/>
          <w:sz w:val="18"/>
          <w:szCs w:val="18"/>
        </w:rPr>
        <w:t xml:space="preserve">        </w:t>
      </w:r>
      <w:r w:rsidR="00670986">
        <w:rPr>
          <w:rFonts w:asciiTheme="minorHAnsi" w:hAnsiTheme="minorHAnsi" w:cstheme="minorHAnsi"/>
          <w:b/>
          <w:bCs/>
          <w:sz w:val="18"/>
          <w:szCs w:val="18"/>
        </w:rPr>
        <w:t xml:space="preserve">  </w:t>
      </w:r>
      <w:r w:rsidR="00944D62" w:rsidRPr="00524F8C">
        <w:rPr>
          <w:rFonts w:asciiTheme="minorHAnsi" w:hAnsiTheme="minorHAnsi" w:cstheme="minorHAnsi"/>
          <w:b/>
          <w:bCs/>
          <w:sz w:val="18"/>
          <w:szCs w:val="18"/>
        </w:rPr>
        <w:t xml:space="preserve">    </w:t>
      </w:r>
      <w:r w:rsidR="00011136">
        <w:rPr>
          <w:rFonts w:asciiTheme="minorHAnsi" w:hAnsiTheme="minorHAnsi" w:cstheme="minorHAnsi"/>
          <w:b/>
          <w:bCs/>
          <w:sz w:val="18"/>
          <w:szCs w:val="18"/>
        </w:rPr>
        <w:t xml:space="preserve">              </w:t>
      </w:r>
      <w:r w:rsidR="001C1DCE" w:rsidRPr="00524F8C">
        <w:rPr>
          <w:rFonts w:asciiTheme="minorHAnsi" w:hAnsiTheme="minorHAnsi" w:cstheme="minorHAnsi"/>
          <w:b/>
          <w:bCs/>
          <w:sz w:val="18"/>
          <w:szCs w:val="18"/>
        </w:rPr>
        <w:t xml:space="preserve">     </w:t>
      </w:r>
      <w:r w:rsidR="0066035F" w:rsidRPr="00524F8C">
        <w:rPr>
          <w:rFonts w:asciiTheme="minorHAnsi" w:hAnsiTheme="minorHAnsi" w:cstheme="minorHAnsi"/>
          <w:b/>
          <w:bCs/>
          <w:sz w:val="18"/>
          <w:szCs w:val="18"/>
        </w:rPr>
        <w:t>Jun 2022</w:t>
      </w:r>
      <w:r w:rsidR="001C1DCE" w:rsidRPr="00524F8C">
        <w:rPr>
          <w:rFonts w:asciiTheme="minorHAnsi" w:hAnsiTheme="minorHAnsi" w:cstheme="minorHAnsi"/>
          <w:b/>
          <w:bCs/>
          <w:sz w:val="18"/>
          <w:szCs w:val="18"/>
        </w:rPr>
        <w:t xml:space="preserve">- </w:t>
      </w:r>
      <w:r w:rsidR="00944D62" w:rsidRPr="00524F8C">
        <w:rPr>
          <w:rFonts w:asciiTheme="minorHAnsi" w:hAnsiTheme="minorHAnsi" w:cstheme="minorHAnsi"/>
          <w:b/>
          <w:bCs/>
          <w:sz w:val="18"/>
          <w:szCs w:val="18"/>
        </w:rPr>
        <w:t>J</w:t>
      </w:r>
      <w:r w:rsidR="0066035F" w:rsidRPr="00524F8C">
        <w:rPr>
          <w:rFonts w:asciiTheme="minorHAnsi" w:hAnsiTheme="minorHAnsi" w:cstheme="minorHAnsi"/>
          <w:b/>
          <w:bCs/>
          <w:sz w:val="18"/>
          <w:szCs w:val="18"/>
        </w:rPr>
        <w:t>an</w:t>
      </w:r>
      <w:r w:rsidR="001C1DCE" w:rsidRPr="00524F8C">
        <w:rPr>
          <w:rFonts w:asciiTheme="minorHAnsi" w:hAnsiTheme="minorHAnsi" w:cstheme="minorHAnsi"/>
          <w:b/>
          <w:bCs/>
          <w:sz w:val="18"/>
          <w:szCs w:val="18"/>
        </w:rPr>
        <w:t xml:space="preserve"> 202</w:t>
      </w:r>
      <w:r w:rsidR="0066035F" w:rsidRPr="00524F8C">
        <w:rPr>
          <w:rFonts w:asciiTheme="minorHAnsi" w:hAnsiTheme="minorHAnsi" w:cstheme="minorHAnsi"/>
          <w:b/>
          <w:bCs/>
          <w:sz w:val="18"/>
          <w:szCs w:val="18"/>
        </w:rPr>
        <w:t>3</w:t>
      </w:r>
    </w:p>
    <w:p w14:paraId="0F0B5C3C" w14:textId="4752D85C" w:rsidR="00112B92" w:rsidRDefault="001C1DCE" w:rsidP="004D7BA0">
      <w:pPr>
        <w:spacing w:line="276" w:lineRule="auto"/>
        <w:jc w:val="both"/>
        <w:rPr>
          <w:rFonts w:asciiTheme="minorHAnsi" w:eastAsia="Calibri" w:hAnsiTheme="minorHAnsi" w:cstheme="minorHAnsi"/>
          <w:b/>
          <w:sz w:val="18"/>
          <w:szCs w:val="18"/>
          <w:u w:val="single"/>
        </w:rPr>
      </w:pPr>
      <w:r w:rsidRPr="00524F8C">
        <w:rPr>
          <w:rFonts w:asciiTheme="minorHAnsi" w:hAnsiTheme="minorHAnsi" w:cstheme="minorHAnsi"/>
          <w:b/>
          <w:bCs/>
          <w:sz w:val="18"/>
          <w:szCs w:val="18"/>
          <w:lang w:val="pt-BR"/>
        </w:rPr>
        <w:t xml:space="preserve">Role: </w:t>
      </w:r>
      <w:r w:rsidR="0066035F" w:rsidRPr="00524F8C">
        <w:rPr>
          <w:rFonts w:asciiTheme="minorHAnsi" w:hAnsiTheme="minorHAnsi" w:cstheme="minorHAnsi"/>
          <w:b/>
          <w:bCs/>
          <w:sz w:val="18"/>
          <w:szCs w:val="18"/>
          <w:lang w:val="pt-BR"/>
        </w:rPr>
        <w:t xml:space="preserve">IOS </w:t>
      </w:r>
      <w:proofErr w:type="spellStart"/>
      <w:r w:rsidRPr="00524F8C">
        <w:rPr>
          <w:rFonts w:asciiTheme="minorHAnsi" w:hAnsiTheme="minorHAnsi" w:cstheme="minorHAnsi"/>
          <w:b/>
          <w:bCs/>
          <w:sz w:val="18"/>
          <w:szCs w:val="18"/>
          <w:lang w:val="pt-BR"/>
        </w:rPr>
        <w:t>Developer</w:t>
      </w:r>
      <w:proofErr w:type="spellEnd"/>
      <w:r w:rsidRPr="00524F8C">
        <w:rPr>
          <w:rFonts w:asciiTheme="minorHAnsi" w:eastAsia="Calibri" w:hAnsiTheme="minorHAnsi" w:cstheme="minorHAnsi"/>
          <w:b/>
          <w:sz w:val="18"/>
          <w:szCs w:val="18"/>
          <w:u w:val="single"/>
        </w:rPr>
        <w:t xml:space="preserve"> </w:t>
      </w:r>
    </w:p>
    <w:p w14:paraId="777990D2" w14:textId="284ACE49" w:rsidR="009F7E98" w:rsidRPr="009F7E98" w:rsidRDefault="009F7E98" w:rsidP="004D7BA0">
      <w:pPr>
        <w:spacing w:line="276" w:lineRule="auto"/>
        <w:jc w:val="both"/>
        <w:rPr>
          <w:rFonts w:asciiTheme="minorHAnsi" w:eastAsia="Calibri" w:hAnsiTheme="minorHAnsi" w:cstheme="minorHAnsi"/>
          <w:b/>
          <w:sz w:val="18"/>
          <w:szCs w:val="18"/>
          <w:u w:val="single"/>
        </w:rPr>
      </w:pPr>
      <w:r w:rsidRPr="009F7E98">
        <w:rPr>
          <w:rFonts w:asciiTheme="minorHAnsi" w:eastAsia="Calibri" w:hAnsiTheme="minorHAnsi" w:cstheme="minorHAnsi"/>
          <w:b/>
          <w:sz w:val="18"/>
          <w:szCs w:val="18"/>
        </w:rPr>
        <w:t>Project Description:</w:t>
      </w:r>
      <w:r w:rsidRPr="009F7E98">
        <w:rPr>
          <w:rFonts w:asciiTheme="minorHAnsi" w:eastAsia="Calibri" w:hAnsiTheme="minorHAnsi" w:cstheme="minorHAnsi"/>
          <w:b/>
          <w:sz w:val="18"/>
          <w:szCs w:val="18"/>
          <w:u w:val="single"/>
        </w:rPr>
        <w:t xml:space="preserve"> </w:t>
      </w:r>
      <w:r w:rsidRPr="009F7E98">
        <w:rPr>
          <w:rFonts w:asciiTheme="minorHAnsi" w:hAnsiTheme="minorHAnsi" w:cstheme="minorHAnsi"/>
          <w:color w:val="404040"/>
          <w:sz w:val="18"/>
          <w:szCs w:val="18"/>
        </w:rPr>
        <w:t>Sirius XM is a leading audio entertainment company in North America, offering a wide range of music, sports, news, and talk programming to millions of subscribers. Known for its innovative digital media platforms, Sirius XM provides seamless listening experiences across devices, including in-car systems, smartphones, and smart home devices. The iOS application I contributed to enhances the user experience by offering real-time event discovery, personalized content recommendations, and seamless streaming across devices, including Apple TV.</w:t>
      </w:r>
    </w:p>
    <w:p w14:paraId="56B228D8" w14:textId="5AFD3BE1" w:rsidR="00A76304" w:rsidRPr="009F7E98" w:rsidRDefault="00A76304" w:rsidP="004D7BA0">
      <w:pPr>
        <w:spacing w:line="276" w:lineRule="auto"/>
        <w:jc w:val="both"/>
        <w:rPr>
          <w:rFonts w:asciiTheme="minorHAnsi" w:hAnsiTheme="minorHAnsi" w:cstheme="minorHAnsi"/>
          <w:bCs/>
          <w:sz w:val="18"/>
          <w:szCs w:val="18"/>
          <w:u w:val="single"/>
        </w:rPr>
      </w:pPr>
      <w:r w:rsidRPr="009F7E98">
        <w:rPr>
          <w:rFonts w:asciiTheme="minorHAnsi" w:hAnsiTheme="minorHAnsi" w:cstheme="minorHAnsi"/>
          <w:bCs/>
          <w:sz w:val="18"/>
          <w:szCs w:val="18"/>
        </w:rPr>
        <w:t>Responsibilities</w:t>
      </w:r>
      <w:r w:rsidR="009F7E98" w:rsidRPr="009F7E98">
        <w:rPr>
          <w:rFonts w:asciiTheme="minorHAnsi" w:hAnsiTheme="minorHAnsi" w:cstheme="minorHAnsi"/>
          <w:bCs/>
          <w:sz w:val="18"/>
          <w:szCs w:val="18"/>
          <w:u w:val="single"/>
        </w:rPr>
        <w:t>:</w:t>
      </w:r>
    </w:p>
    <w:p w14:paraId="353DAFDF" w14:textId="77777777" w:rsidR="0066035F" w:rsidRPr="00524F8C" w:rsidRDefault="0066035F" w:rsidP="0066035F">
      <w:pPr>
        <w:pStyle w:val="ListParagraph"/>
        <w:numPr>
          <w:ilvl w:val="0"/>
          <w:numId w:val="36"/>
        </w:numPr>
        <w:autoSpaceDE w:val="0"/>
        <w:autoSpaceDN w:val="0"/>
        <w:adjustRightInd w:val="0"/>
        <w:rPr>
          <w:rFonts w:asciiTheme="minorHAnsi" w:hAnsiTheme="minorHAnsi" w:cstheme="minorHAnsi"/>
          <w:sz w:val="18"/>
          <w:szCs w:val="18"/>
        </w:rPr>
      </w:pPr>
      <w:r w:rsidRPr="00524F8C">
        <w:rPr>
          <w:rFonts w:asciiTheme="minorHAnsi" w:hAnsiTheme="minorHAnsi" w:cstheme="minorHAnsi"/>
          <w:sz w:val="18"/>
          <w:szCs w:val="18"/>
        </w:rPr>
        <w:t>Spearheaded the development of iPhone and iPad applications, providing critical production support to ensure seamless operation and user satisfaction.</w:t>
      </w:r>
    </w:p>
    <w:p w14:paraId="1A90D2D5" w14:textId="77777777" w:rsidR="0066035F" w:rsidRPr="00524F8C" w:rsidRDefault="0066035F" w:rsidP="0066035F">
      <w:pPr>
        <w:pStyle w:val="ListParagraph"/>
        <w:numPr>
          <w:ilvl w:val="0"/>
          <w:numId w:val="36"/>
        </w:numPr>
        <w:autoSpaceDE w:val="0"/>
        <w:autoSpaceDN w:val="0"/>
        <w:adjustRightInd w:val="0"/>
        <w:rPr>
          <w:rFonts w:asciiTheme="minorHAnsi" w:hAnsiTheme="minorHAnsi" w:cstheme="minorHAnsi"/>
          <w:sz w:val="18"/>
          <w:szCs w:val="18"/>
        </w:rPr>
      </w:pPr>
      <w:r w:rsidRPr="00524F8C">
        <w:rPr>
          <w:rFonts w:asciiTheme="minorHAnsi" w:hAnsiTheme="minorHAnsi" w:cstheme="minorHAnsi"/>
          <w:sz w:val="18"/>
          <w:szCs w:val="18"/>
        </w:rPr>
        <w:t>Adhered to Agile methodologies throughout project lifecycles, facilitating collaboration, adaptability, and iterative development to meet project goals and deadlines effectively.</w:t>
      </w:r>
    </w:p>
    <w:p w14:paraId="40F50088" w14:textId="77777777" w:rsidR="0066035F" w:rsidRPr="00524F8C" w:rsidRDefault="0066035F" w:rsidP="0066035F">
      <w:pPr>
        <w:pStyle w:val="ListParagraph"/>
        <w:numPr>
          <w:ilvl w:val="0"/>
          <w:numId w:val="36"/>
        </w:numPr>
        <w:autoSpaceDE w:val="0"/>
        <w:autoSpaceDN w:val="0"/>
        <w:adjustRightInd w:val="0"/>
        <w:rPr>
          <w:rFonts w:asciiTheme="minorHAnsi" w:hAnsiTheme="minorHAnsi" w:cstheme="minorHAnsi"/>
          <w:sz w:val="18"/>
          <w:szCs w:val="18"/>
        </w:rPr>
      </w:pPr>
      <w:r w:rsidRPr="00524F8C">
        <w:rPr>
          <w:rFonts w:asciiTheme="minorHAnsi" w:hAnsiTheme="minorHAnsi" w:cstheme="minorHAnsi"/>
          <w:sz w:val="18"/>
          <w:szCs w:val="18"/>
        </w:rPr>
        <w:t>Leveraged the VIPER (View-Interactor-Presenter-Entity-Routing) design pattern to architect scalable, modular, and maintainable iOS applications, promoting code reusability and testability.</w:t>
      </w:r>
    </w:p>
    <w:p w14:paraId="0C262794" w14:textId="77777777" w:rsidR="004060C9" w:rsidRDefault="0066035F" w:rsidP="004060C9">
      <w:pPr>
        <w:pStyle w:val="ListParagraph"/>
        <w:numPr>
          <w:ilvl w:val="0"/>
          <w:numId w:val="36"/>
        </w:numPr>
        <w:autoSpaceDE w:val="0"/>
        <w:autoSpaceDN w:val="0"/>
        <w:adjustRightInd w:val="0"/>
        <w:rPr>
          <w:rFonts w:asciiTheme="minorHAnsi" w:hAnsiTheme="minorHAnsi" w:cstheme="minorHAnsi"/>
          <w:sz w:val="18"/>
          <w:szCs w:val="18"/>
        </w:rPr>
      </w:pPr>
      <w:r w:rsidRPr="00524F8C">
        <w:rPr>
          <w:rFonts w:asciiTheme="minorHAnsi" w:hAnsiTheme="minorHAnsi" w:cstheme="minorHAnsi"/>
          <w:sz w:val="18"/>
          <w:szCs w:val="18"/>
        </w:rPr>
        <w:t>Played a key role in implementing the Apple tvOS application for Sirius XM, contributing to the expansion of the company's digital media presence and audience reach.</w:t>
      </w:r>
    </w:p>
    <w:p w14:paraId="4C0690F0" w14:textId="1DA1B5BF" w:rsidR="004060C9" w:rsidRPr="004060C9" w:rsidRDefault="004060C9" w:rsidP="004060C9">
      <w:pPr>
        <w:pStyle w:val="ListParagraph"/>
        <w:numPr>
          <w:ilvl w:val="0"/>
          <w:numId w:val="36"/>
        </w:numPr>
        <w:autoSpaceDE w:val="0"/>
        <w:autoSpaceDN w:val="0"/>
        <w:adjustRightInd w:val="0"/>
        <w:rPr>
          <w:rFonts w:asciiTheme="minorHAnsi" w:hAnsiTheme="minorHAnsi" w:cstheme="minorHAnsi"/>
          <w:sz w:val="18"/>
          <w:szCs w:val="18"/>
        </w:rPr>
      </w:pPr>
      <w:r w:rsidRPr="004060C9">
        <w:rPr>
          <w:rFonts w:asciiTheme="minorHAnsi" w:hAnsiTheme="minorHAnsi" w:cstheme="minorHAnsi"/>
          <w:sz w:val="18"/>
          <w:szCs w:val="18"/>
        </w:rPr>
        <w:t xml:space="preserve">Optimized location features for </w:t>
      </w:r>
      <w:r w:rsidRPr="004060C9">
        <w:rPr>
          <w:rStyle w:val="Strong"/>
          <w:rFonts w:asciiTheme="minorHAnsi" w:hAnsiTheme="minorHAnsi" w:cstheme="minorHAnsi"/>
          <w:b w:val="0"/>
          <w:bCs w:val="0"/>
          <w:sz w:val="18"/>
          <w:szCs w:val="18"/>
        </w:rPr>
        <w:t>real-time event discovery</w:t>
      </w:r>
      <w:r w:rsidRPr="004060C9">
        <w:rPr>
          <w:rFonts w:asciiTheme="minorHAnsi" w:hAnsiTheme="minorHAnsi" w:cstheme="minorHAnsi"/>
          <w:sz w:val="18"/>
          <w:szCs w:val="18"/>
        </w:rPr>
        <w:t>, allowing users to explore and navigate to events near them seamlessly</w:t>
      </w:r>
    </w:p>
    <w:p w14:paraId="71605F17" w14:textId="77777777" w:rsidR="0066035F" w:rsidRPr="00524F8C" w:rsidRDefault="0066035F" w:rsidP="0066035F">
      <w:pPr>
        <w:pStyle w:val="ListParagraph"/>
        <w:numPr>
          <w:ilvl w:val="0"/>
          <w:numId w:val="36"/>
        </w:numPr>
        <w:autoSpaceDE w:val="0"/>
        <w:autoSpaceDN w:val="0"/>
        <w:adjustRightInd w:val="0"/>
        <w:rPr>
          <w:rFonts w:asciiTheme="minorHAnsi" w:hAnsiTheme="minorHAnsi" w:cstheme="minorHAnsi"/>
          <w:sz w:val="18"/>
          <w:szCs w:val="18"/>
        </w:rPr>
      </w:pPr>
      <w:r w:rsidRPr="00524F8C">
        <w:rPr>
          <w:rFonts w:asciiTheme="minorHAnsi" w:hAnsiTheme="minorHAnsi" w:cstheme="minorHAnsi"/>
          <w:sz w:val="18"/>
          <w:szCs w:val="18"/>
        </w:rPr>
        <w:t>Collaborated closely within cross-functional teams of testers and developers, fostering communication, problem-solving, and knowledge sharing to deliver high-quality iOS applications.</w:t>
      </w:r>
    </w:p>
    <w:p w14:paraId="192CF230" w14:textId="77777777" w:rsidR="0066035F" w:rsidRDefault="0066035F" w:rsidP="0066035F">
      <w:pPr>
        <w:pStyle w:val="ListParagraph"/>
        <w:numPr>
          <w:ilvl w:val="0"/>
          <w:numId w:val="36"/>
        </w:numPr>
        <w:autoSpaceDE w:val="0"/>
        <w:autoSpaceDN w:val="0"/>
        <w:adjustRightInd w:val="0"/>
        <w:rPr>
          <w:rFonts w:asciiTheme="minorHAnsi" w:hAnsiTheme="minorHAnsi" w:cstheme="minorHAnsi"/>
          <w:sz w:val="18"/>
          <w:szCs w:val="18"/>
        </w:rPr>
      </w:pPr>
      <w:r w:rsidRPr="00524F8C">
        <w:rPr>
          <w:rFonts w:asciiTheme="minorHAnsi" w:hAnsiTheme="minorHAnsi" w:cstheme="minorHAnsi"/>
          <w:sz w:val="18"/>
          <w:szCs w:val="18"/>
        </w:rPr>
        <w:t>Implemented data pre-fetching mechanisms for different views to optimize screen transitions and enhance app responsiveness, providing smooth user experiences.</w:t>
      </w:r>
    </w:p>
    <w:p w14:paraId="4D6DD339" w14:textId="36ECB96E" w:rsidR="00300D29" w:rsidRPr="00300D29" w:rsidRDefault="00300D29" w:rsidP="0066035F">
      <w:pPr>
        <w:pStyle w:val="ListParagraph"/>
        <w:numPr>
          <w:ilvl w:val="0"/>
          <w:numId w:val="36"/>
        </w:numPr>
        <w:autoSpaceDE w:val="0"/>
        <w:autoSpaceDN w:val="0"/>
        <w:adjustRightInd w:val="0"/>
        <w:rPr>
          <w:rFonts w:asciiTheme="minorHAnsi" w:hAnsiTheme="minorHAnsi" w:cstheme="minorHAnsi"/>
          <w:sz w:val="18"/>
          <w:szCs w:val="18"/>
        </w:rPr>
      </w:pPr>
      <w:r w:rsidRPr="00300D29">
        <w:rPr>
          <w:rStyle w:val="Strong"/>
          <w:b w:val="0"/>
          <w:bCs w:val="0"/>
          <w:sz w:val="18"/>
          <w:szCs w:val="18"/>
        </w:rPr>
        <w:t>Implemented MVC architecture</w:t>
      </w:r>
      <w:r w:rsidRPr="00300D29">
        <w:rPr>
          <w:sz w:val="18"/>
          <w:szCs w:val="18"/>
        </w:rPr>
        <w:t xml:space="preserve"> in iOS applications to ensure clear separation of concerns, improving maintainability and scalability.</w:t>
      </w:r>
    </w:p>
    <w:p w14:paraId="7C8CD2B8" w14:textId="6ED40316" w:rsidR="001E3F86" w:rsidRPr="00524F8C" w:rsidRDefault="001E3F86" w:rsidP="001E3F86">
      <w:pPr>
        <w:pStyle w:val="ListParagraph"/>
        <w:numPr>
          <w:ilvl w:val="0"/>
          <w:numId w:val="36"/>
        </w:numPr>
        <w:autoSpaceDE w:val="0"/>
        <w:autoSpaceDN w:val="0"/>
        <w:adjustRightInd w:val="0"/>
        <w:rPr>
          <w:rFonts w:asciiTheme="minorHAnsi" w:hAnsiTheme="minorHAnsi" w:cstheme="minorHAnsi"/>
          <w:sz w:val="18"/>
          <w:szCs w:val="18"/>
        </w:rPr>
      </w:pPr>
      <w:r w:rsidRPr="00524F8C">
        <w:rPr>
          <w:rFonts w:asciiTheme="minorHAnsi" w:hAnsiTheme="minorHAnsi" w:cstheme="minorHAnsi"/>
          <w:sz w:val="18"/>
          <w:szCs w:val="18"/>
        </w:rPr>
        <w:t xml:space="preserve">Developed automated test scripts using </w:t>
      </w:r>
      <w:proofErr w:type="spellStart"/>
      <w:r w:rsidRPr="00524F8C">
        <w:rPr>
          <w:rFonts w:asciiTheme="minorHAnsi" w:hAnsiTheme="minorHAnsi" w:cstheme="minorHAnsi"/>
          <w:sz w:val="18"/>
          <w:szCs w:val="18"/>
        </w:rPr>
        <w:t>XCTest</w:t>
      </w:r>
      <w:proofErr w:type="spellEnd"/>
      <w:r w:rsidRPr="00524F8C">
        <w:rPr>
          <w:rFonts w:asciiTheme="minorHAnsi" w:hAnsiTheme="minorHAnsi" w:cstheme="minorHAnsi"/>
          <w:sz w:val="18"/>
          <w:szCs w:val="18"/>
        </w:rPr>
        <w:t xml:space="preserve"> and </w:t>
      </w:r>
      <w:proofErr w:type="spellStart"/>
      <w:r w:rsidRPr="00524F8C">
        <w:rPr>
          <w:rFonts w:asciiTheme="minorHAnsi" w:hAnsiTheme="minorHAnsi" w:cstheme="minorHAnsi"/>
          <w:sz w:val="18"/>
          <w:szCs w:val="18"/>
        </w:rPr>
        <w:t>XCUITest</w:t>
      </w:r>
      <w:proofErr w:type="spellEnd"/>
      <w:r w:rsidRPr="00524F8C">
        <w:rPr>
          <w:rFonts w:asciiTheme="minorHAnsi" w:hAnsiTheme="minorHAnsi" w:cstheme="minorHAnsi"/>
          <w:sz w:val="18"/>
          <w:szCs w:val="18"/>
        </w:rPr>
        <w:t xml:space="preserve"> frameworks to validate app functionality and UI interactions, reducing manual testing efforts by 50%.</w:t>
      </w:r>
    </w:p>
    <w:p w14:paraId="69C20FCF" w14:textId="77777777" w:rsidR="0066035F" w:rsidRDefault="0066035F" w:rsidP="0066035F">
      <w:pPr>
        <w:pStyle w:val="ListParagraph"/>
        <w:numPr>
          <w:ilvl w:val="0"/>
          <w:numId w:val="36"/>
        </w:numPr>
        <w:autoSpaceDE w:val="0"/>
        <w:autoSpaceDN w:val="0"/>
        <w:adjustRightInd w:val="0"/>
        <w:rPr>
          <w:rFonts w:asciiTheme="minorHAnsi" w:hAnsiTheme="minorHAnsi" w:cstheme="minorHAnsi"/>
          <w:sz w:val="18"/>
          <w:szCs w:val="18"/>
        </w:rPr>
      </w:pPr>
      <w:r w:rsidRPr="00524F8C">
        <w:rPr>
          <w:rFonts w:asciiTheme="minorHAnsi" w:hAnsiTheme="minorHAnsi" w:cstheme="minorHAnsi"/>
          <w:sz w:val="18"/>
          <w:szCs w:val="18"/>
        </w:rPr>
        <w:t xml:space="preserve">Contributed to unit test case development using the </w:t>
      </w:r>
      <w:proofErr w:type="spellStart"/>
      <w:r w:rsidRPr="00524F8C">
        <w:rPr>
          <w:rFonts w:asciiTheme="minorHAnsi" w:hAnsiTheme="minorHAnsi" w:cstheme="minorHAnsi"/>
          <w:sz w:val="18"/>
          <w:szCs w:val="18"/>
        </w:rPr>
        <w:t>XCTestCase</w:t>
      </w:r>
      <w:proofErr w:type="spellEnd"/>
      <w:r w:rsidRPr="00524F8C">
        <w:rPr>
          <w:rFonts w:asciiTheme="minorHAnsi" w:hAnsiTheme="minorHAnsi" w:cstheme="minorHAnsi"/>
          <w:sz w:val="18"/>
          <w:szCs w:val="18"/>
        </w:rPr>
        <w:t xml:space="preserve"> framework, ensuring code reliability, identifying bugs early, and maintaining overall code quality.</w:t>
      </w:r>
    </w:p>
    <w:p w14:paraId="0DAD1168" w14:textId="635D2189" w:rsidR="00D95656" w:rsidRPr="00D95656" w:rsidRDefault="00D95656" w:rsidP="0066035F">
      <w:pPr>
        <w:pStyle w:val="ListParagraph"/>
        <w:numPr>
          <w:ilvl w:val="0"/>
          <w:numId w:val="36"/>
        </w:numPr>
        <w:autoSpaceDE w:val="0"/>
        <w:autoSpaceDN w:val="0"/>
        <w:adjustRightInd w:val="0"/>
        <w:rPr>
          <w:rFonts w:asciiTheme="minorHAnsi" w:hAnsiTheme="minorHAnsi" w:cstheme="minorHAnsi"/>
          <w:sz w:val="18"/>
          <w:szCs w:val="18"/>
        </w:rPr>
      </w:pPr>
      <w:r w:rsidRPr="00D95656">
        <w:rPr>
          <w:sz w:val="18"/>
          <w:szCs w:val="18"/>
        </w:rPr>
        <w:t xml:space="preserve">Migrated and updated </w:t>
      </w:r>
      <w:proofErr w:type="spellStart"/>
      <w:r w:rsidRPr="00D95656">
        <w:rPr>
          <w:sz w:val="18"/>
          <w:szCs w:val="18"/>
        </w:rPr>
        <w:t>UIKit</w:t>
      </w:r>
      <w:proofErr w:type="spellEnd"/>
      <w:r w:rsidRPr="00D95656">
        <w:rPr>
          <w:sz w:val="18"/>
          <w:szCs w:val="18"/>
        </w:rPr>
        <w:t xml:space="preserve">-based views to </w:t>
      </w:r>
      <w:proofErr w:type="spellStart"/>
      <w:r w:rsidRPr="00D95656">
        <w:rPr>
          <w:sz w:val="18"/>
          <w:szCs w:val="18"/>
        </w:rPr>
        <w:t>SwiftUI</w:t>
      </w:r>
      <w:proofErr w:type="spellEnd"/>
      <w:r w:rsidRPr="00D95656">
        <w:rPr>
          <w:sz w:val="18"/>
          <w:szCs w:val="18"/>
        </w:rPr>
        <w:t>, improving app performance and reducing development overhead.</w:t>
      </w:r>
    </w:p>
    <w:p w14:paraId="54E57A33" w14:textId="2880ACF9" w:rsidR="0066035F" w:rsidRPr="00524F8C" w:rsidRDefault="0066035F" w:rsidP="0066035F">
      <w:pPr>
        <w:pStyle w:val="ListParagraph"/>
        <w:numPr>
          <w:ilvl w:val="0"/>
          <w:numId w:val="36"/>
        </w:numPr>
        <w:autoSpaceDE w:val="0"/>
        <w:autoSpaceDN w:val="0"/>
        <w:adjustRightInd w:val="0"/>
        <w:rPr>
          <w:rFonts w:asciiTheme="minorHAnsi" w:hAnsiTheme="minorHAnsi" w:cstheme="minorHAnsi"/>
          <w:sz w:val="18"/>
          <w:szCs w:val="18"/>
        </w:rPr>
      </w:pPr>
      <w:r w:rsidRPr="00524F8C">
        <w:rPr>
          <w:rFonts w:asciiTheme="minorHAnsi" w:hAnsiTheme="minorHAnsi" w:cstheme="minorHAnsi"/>
          <w:sz w:val="18"/>
          <w:szCs w:val="18"/>
        </w:rPr>
        <w:t xml:space="preserve">Led the migration of project source code from Swift </w:t>
      </w:r>
      <w:r w:rsidR="005515D8" w:rsidRPr="00524F8C">
        <w:rPr>
          <w:rFonts w:asciiTheme="minorHAnsi" w:hAnsiTheme="minorHAnsi" w:cstheme="minorHAnsi"/>
          <w:sz w:val="18"/>
          <w:szCs w:val="18"/>
        </w:rPr>
        <w:t>3</w:t>
      </w:r>
      <w:r w:rsidRPr="00524F8C">
        <w:rPr>
          <w:rFonts w:asciiTheme="minorHAnsi" w:hAnsiTheme="minorHAnsi" w:cstheme="minorHAnsi"/>
          <w:sz w:val="18"/>
          <w:szCs w:val="18"/>
        </w:rPr>
        <w:t xml:space="preserve"> to Swift 4, ensuring compatibility with the latest language features and frameworks, and enhancing codebase stability and performance.</w:t>
      </w:r>
    </w:p>
    <w:p w14:paraId="16570E20" w14:textId="77777777" w:rsidR="0066035F" w:rsidRPr="00524F8C" w:rsidRDefault="0066035F" w:rsidP="0066035F">
      <w:pPr>
        <w:pStyle w:val="ListParagraph"/>
        <w:numPr>
          <w:ilvl w:val="0"/>
          <w:numId w:val="36"/>
        </w:numPr>
        <w:autoSpaceDE w:val="0"/>
        <w:autoSpaceDN w:val="0"/>
        <w:adjustRightInd w:val="0"/>
        <w:rPr>
          <w:rFonts w:asciiTheme="minorHAnsi" w:hAnsiTheme="minorHAnsi" w:cstheme="minorHAnsi"/>
          <w:sz w:val="18"/>
          <w:szCs w:val="18"/>
        </w:rPr>
      </w:pPr>
      <w:r w:rsidRPr="00524F8C">
        <w:rPr>
          <w:rFonts w:asciiTheme="minorHAnsi" w:hAnsiTheme="minorHAnsi" w:cstheme="minorHAnsi"/>
          <w:sz w:val="18"/>
          <w:szCs w:val="18"/>
        </w:rPr>
        <w:t>Implemented accessibility features for the Sirius XM iOS app, ensuring compliance with accessibility standards and enhancing usability for users with disabilities, demonstrating a commitment to inclusivity and user-centric design principles.</w:t>
      </w:r>
    </w:p>
    <w:p w14:paraId="63D6C2BA" w14:textId="65EE511E" w:rsidR="0066035F" w:rsidRPr="00524F8C" w:rsidRDefault="0066035F" w:rsidP="0066035F">
      <w:pPr>
        <w:rPr>
          <w:rFonts w:asciiTheme="minorHAnsi" w:hAnsiTheme="minorHAnsi" w:cstheme="minorHAnsi"/>
          <w:sz w:val="18"/>
          <w:szCs w:val="18"/>
        </w:rPr>
      </w:pPr>
      <w:r w:rsidRPr="00524F8C">
        <w:rPr>
          <w:rFonts w:asciiTheme="minorHAnsi" w:hAnsiTheme="minorHAnsi" w:cstheme="minorHAnsi"/>
          <w:b/>
          <w:sz w:val="18"/>
          <w:szCs w:val="18"/>
          <w:shd w:val="clear" w:color="auto" w:fill="FFFFFF"/>
        </w:rPr>
        <w:t>Environment</w:t>
      </w:r>
      <w:r w:rsidRPr="00524F8C">
        <w:rPr>
          <w:rFonts w:asciiTheme="minorHAnsi" w:hAnsiTheme="minorHAnsi" w:cstheme="minorHAnsi"/>
          <w:sz w:val="18"/>
          <w:szCs w:val="18"/>
          <w:shd w:val="clear" w:color="auto" w:fill="FFFFFF"/>
        </w:rPr>
        <w:t>:</w:t>
      </w:r>
      <w:r w:rsidRPr="00524F8C">
        <w:rPr>
          <w:rFonts w:asciiTheme="minorHAnsi" w:hAnsiTheme="minorHAnsi" w:cstheme="minorHAnsi"/>
          <w:sz w:val="18"/>
          <w:szCs w:val="18"/>
        </w:rPr>
        <w:t xml:space="preserve"> iOS 11, tvOS, Ford Sync, Swift 3, Swift 4, </w:t>
      </w:r>
      <w:proofErr w:type="spellStart"/>
      <w:r w:rsidRPr="00524F8C">
        <w:rPr>
          <w:rFonts w:asciiTheme="minorHAnsi" w:hAnsiTheme="minorHAnsi" w:cstheme="minorHAnsi"/>
          <w:sz w:val="18"/>
          <w:szCs w:val="18"/>
        </w:rPr>
        <w:t>XCode</w:t>
      </w:r>
      <w:proofErr w:type="spellEnd"/>
      <w:r w:rsidRPr="00524F8C">
        <w:rPr>
          <w:rFonts w:asciiTheme="minorHAnsi" w:hAnsiTheme="minorHAnsi" w:cstheme="minorHAnsi"/>
          <w:sz w:val="18"/>
          <w:szCs w:val="18"/>
        </w:rPr>
        <w:t xml:space="preserve"> 9, Mac</w:t>
      </w:r>
    </w:p>
    <w:p w14:paraId="217B2E0E" w14:textId="40F939A1" w:rsidR="000361D2" w:rsidRPr="00524F8C" w:rsidRDefault="0066035F" w:rsidP="0066035F">
      <w:pPr>
        <w:rPr>
          <w:rFonts w:asciiTheme="minorHAnsi" w:hAnsiTheme="minorHAnsi" w:cstheme="minorHAnsi"/>
          <w:b/>
          <w:bCs/>
          <w:color w:val="000000" w:themeColor="text1"/>
          <w:sz w:val="18"/>
          <w:szCs w:val="18"/>
        </w:rPr>
      </w:pPr>
      <w:r w:rsidRPr="00524F8C">
        <w:rPr>
          <w:rFonts w:asciiTheme="minorHAnsi" w:hAnsiTheme="minorHAnsi" w:cstheme="minorHAnsi"/>
          <w:b/>
          <w:bCs/>
          <w:sz w:val="18"/>
          <w:szCs w:val="18"/>
        </w:rPr>
        <w:t>Appstore Link</w:t>
      </w:r>
      <w:r w:rsidRPr="00524F8C">
        <w:rPr>
          <w:rFonts w:asciiTheme="minorHAnsi" w:hAnsiTheme="minorHAnsi" w:cstheme="minorHAnsi"/>
          <w:sz w:val="18"/>
          <w:szCs w:val="18"/>
        </w:rPr>
        <w:t xml:space="preserve">:  </w:t>
      </w:r>
      <w:hyperlink r:id="rId8" w:history="1">
        <w:r w:rsidRPr="00524F8C">
          <w:rPr>
            <w:rFonts w:asciiTheme="minorHAnsi" w:hAnsiTheme="minorHAnsi" w:cstheme="minorHAnsi"/>
            <w:color w:val="DCA10D"/>
            <w:sz w:val="18"/>
            <w:szCs w:val="18"/>
            <w:u w:val="single" w:color="DCA10D"/>
          </w:rPr>
          <w:t>https://apps.apple.com/us/app/siriusxm-music-comedy-sports/id317951436</w:t>
        </w:r>
      </w:hyperlink>
    </w:p>
    <w:p w14:paraId="6F36B563" w14:textId="77777777" w:rsidR="0066035F" w:rsidRPr="00524F8C" w:rsidRDefault="0066035F" w:rsidP="005605B5">
      <w:pPr>
        <w:rPr>
          <w:rFonts w:asciiTheme="minorHAnsi" w:eastAsia="Calibri" w:hAnsiTheme="minorHAnsi" w:cstheme="minorHAnsi"/>
          <w:b/>
          <w:sz w:val="18"/>
          <w:szCs w:val="18"/>
        </w:rPr>
      </w:pPr>
    </w:p>
    <w:p w14:paraId="3473FB27" w14:textId="7488D4A0" w:rsidR="005605B5" w:rsidRPr="00524F8C" w:rsidRDefault="00B37D19" w:rsidP="005605B5">
      <w:pPr>
        <w:rPr>
          <w:rFonts w:asciiTheme="minorHAnsi" w:hAnsiTheme="minorHAnsi" w:cstheme="minorHAnsi"/>
          <w:b/>
          <w:bCs/>
          <w:color w:val="000000" w:themeColor="text1"/>
          <w:sz w:val="18"/>
          <w:szCs w:val="18"/>
        </w:rPr>
      </w:pPr>
      <w:r w:rsidRPr="00524F8C">
        <w:rPr>
          <w:rFonts w:asciiTheme="minorHAnsi" w:eastAsia="Calibri" w:hAnsiTheme="minorHAnsi" w:cstheme="minorHAnsi"/>
          <w:b/>
          <w:sz w:val="18"/>
          <w:szCs w:val="18"/>
        </w:rPr>
        <w:t xml:space="preserve">Client: </w:t>
      </w:r>
      <w:r w:rsidR="0066035F" w:rsidRPr="00524F8C">
        <w:rPr>
          <w:rFonts w:asciiTheme="minorHAnsi" w:hAnsiTheme="minorHAnsi" w:cstheme="minorHAnsi"/>
          <w:b/>
          <w:bCs/>
          <w:color w:val="000000" w:themeColor="text1"/>
          <w:sz w:val="18"/>
          <w:szCs w:val="18"/>
        </w:rPr>
        <w:t xml:space="preserve">Bank of America, Charlotte, NC </w:t>
      </w:r>
      <w:r w:rsidR="005605B5" w:rsidRPr="00524F8C">
        <w:rPr>
          <w:rFonts w:asciiTheme="minorHAnsi" w:hAnsiTheme="minorHAnsi" w:cstheme="minorHAnsi"/>
          <w:b/>
          <w:bCs/>
          <w:color w:val="000000" w:themeColor="text1"/>
          <w:sz w:val="18"/>
          <w:szCs w:val="18"/>
        </w:rPr>
        <w:t xml:space="preserve">                       </w:t>
      </w:r>
      <w:r w:rsidR="0066035F" w:rsidRPr="00524F8C">
        <w:rPr>
          <w:rFonts w:asciiTheme="minorHAnsi" w:hAnsiTheme="minorHAnsi" w:cstheme="minorHAnsi"/>
          <w:b/>
          <w:bCs/>
          <w:color w:val="000000" w:themeColor="text1"/>
          <w:sz w:val="18"/>
          <w:szCs w:val="18"/>
        </w:rPr>
        <w:t xml:space="preserve">                 </w:t>
      </w:r>
      <w:r w:rsidR="00944D62" w:rsidRPr="00524F8C">
        <w:rPr>
          <w:rFonts w:asciiTheme="minorHAnsi" w:hAnsiTheme="minorHAnsi" w:cstheme="minorHAnsi"/>
          <w:b/>
          <w:bCs/>
          <w:color w:val="000000" w:themeColor="text1"/>
          <w:sz w:val="18"/>
          <w:szCs w:val="18"/>
        </w:rPr>
        <w:t xml:space="preserve">                </w:t>
      </w:r>
      <w:r w:rsidR="0066035F" w:rsidRPr="00524F8C">
        <w:rPr>
          <w:rFonts w:asciiTheme="minorHAnsi" w:hAnsiTheme="minorHAnsi" w:cstheme="minorHAnsi"/>
          <w:b/>
          <w:bCs/>
          <w:color w:val="000000" w:themeColor="text1"/>
          <w:sz w:val="18"/>
          <w:szCs w:val="18"/>
        </w:rPr>
        <w:t xml:space="preserve">                     </w:t>
      </w:r>
      <w:r w:rsidR="00944D62" w:rsidRPr="00524F8C">
        <w:rPr>
          <w:rFonts w:asciiTheme="minorHAnsi" w:hAnsiTheme="minorHAnsi" w:cstheme="minorHAnsi"/>
          <w:b/>
          <w:bCs/>
          <w:color w:val="000000" w:themeColor="text1"/>
          <w:sz w:val="18"/>
          <w:szCs w:val="18"/>
        </w:rPr>
        <w:t xml:space="preserve">   </w:t>
      </w:r>
      <w:r w:rsidR="0066035F" w:rsidRPr="00524F8C">
        <w:rPr>
          <w:rFonts w:asciiTheme="minorHAnsi" w:hAnsiTheme="minorHAnsi" w:cstheme="minorHAnsi"/>
          <w:b/>
          <w:bCs/>
          <w:color w:val="000000" w:themeColor="text1"/>
          <w:sz w:val="18"/>
          <w:szCs w:val="18"/>
        </w:rPr>
        <w:t xml:space="preserve">            </w:t>
      </w:r>
      <w:r w:rsidR="005605B5" w:rsidRPr="00524F8C">
        <w:rPr>
          <w:rFonts w:asciiTheme="minorHAnsi" w:hAnsiTheme="minorHAnsi" w:cstheme="minorHAnsi"/>
          <w:b/>
          <w:bCs/>
          <w:color w:val="000000" w:themeColor="text1"/>
          <w:sz w:val="18"/>
          <w:szCs w:val="18"/>
        </w:rPr>
        <w:tab/>
      </w:r>
      <w:r w:rsidR="009F19FC">
        <w:rPr>
          <w:rFonts w:asciiTheme="minorHAnsi" w:hAnsiTheme="minorHAnsi" w:cstheme="minorHAnsi"/>
          <w:b/>
          <w:bCs/>
          <w:color w:val="000000" w:themeColor="text1"/>
          <w:sz w:val="18"/>
          <w:szCs w:val="18"/>
        </w:rPr>
        <w:t xml:space="preserve">       </w:t>
      </w:r>
      <w:r w:rsidR="00670986">
        <w:rPr>
          <w:rFonts w:asciiTheme="minorHAnsi" w:hAnsiTheme="minorHAnsi" w:cstheme="minorHAnsi"/>
          <w:b/>
          <w:bCs/>
          <w:color w:val="000000" w:themeColor="text1"/>
          <w:sz w:val="18"/>
          <w:szCs w:val="18"/>
        </w:rPr>
        <w:t xml:space="preserve">           </w:t>
      </w:r>
      <w:r w:rsidR="00011136">
        <w:rPr>
          <w:rFonts w:asciiTheme="minorHAnsi" w:hAnsiTheme="minorHAnsi" w:cstheme="minorHAnsi"/>
          <w:b/>
          <w:bCs/>
          <w:color w:val="000000" w:themeColor="text1"/>
          <w:sz w:val="18"/>
          <w:szCs w:val="18"/>
        </w:rPr>
        <w:t xml:space="preserve">                </w:t>
      </w:r>
      <w:r w:rsidR="00670986">
        <w:rPr>
          <w:rFonts w:asciiTheme="minorHAnsi" w:hAnsiTheme="minorHAnsi" w:cstheme="minorHAnsi"/>
          <w:b/>
          <w:bCs/>
          <w:color w:val="000000" w:themeColor="text1"/>
          <w:sz w:val="18"/>
          <w:szCs w:val="18"/>
        </w:rPr>
        <w:t xml:space="preserve">    </w:t>
      </w:r>
      <w:r w:rsidR="0066035F" w:rsidRPr="00524F8C">
        <w:rPr>
          <w:rFonts w:asciiTheme="minorHAnsi" w:hAnsiTheme="minorHAnsi" w:cstheme="minorHAnsi"/>
          <w:b/>
          <w:bCs/>
          <w:color w:val="000000" w:themeColor="text1"/>
          <w:sz w:val="18"/>
          <w:szCs w:val="18"/>
        </w:rPr>
        <w:t>Nov 2021</w:t>
      </w:r>
      <w:r w:rsidR="005605B5" w:rsidRPr="00524F8C">
        <w:rPr>
          <w:rFonts w:asciiTheme="minorHAnsi" w:hAnsiTheme="minorHAnsi" w:cstheme="minorHAnsi"/>
          <w:b/>
          <w:bCs/>
          <w:color w:val="000000" w:themeColor="text1"/>
          <w:sz w:val="18"/>
          <w:szCs w:val="18"/>
        </w:rPr>
        <w:t xml:space="preserve">- </w:t>
      </w:r>
      <w:r w:rsidR="0066035F" w:rsidRPr="00524F8C">
        <w:rPr>
          <w:rFonts w:asciiTheme="minorHAnsi" w:hAnsiTheme="minorHAnsi" w:cstheme="minorHAnsi"/>
          <w:b/>
          <w:bCs/>
          <w:color w:val="000000" w:themeColor="text1"/>
          <w:sz w:val="18"/>
          <w:szCs w:val="18"/>
        </w:rPr>
        <w:t>Jun</w:t>
      </w:r>
      <w:r w:rsidR="005605B5" w:rsidRPr="00524F8C">
        <w:rPr>
          <w:rFonts w:asciiTheme="minorHAnsi" w:hAnsiTheme="minorHAnsi" w:cstheme="minorHAnsi"/>
          <w:b/>
          <w:bCs/>
          <w:color w:val="000000" w:themeColor="text1"/>
          <w:sz w:val="18"/>
          <w:szCs w:val="18"/>
        </w:rPr>
        <w:t xml:space="preserve"> 20</w:t>
      </w:r>
      <w:r w:rsidR="00944D62" w:rsidRPr="00524F8C">
        <w:rPr>
          <w:rFonts w:asciiTheme="minorHAnsi" w:hAnsiTheme="minorHAnsi" w:cstheme="minorHAnsi"/>
          <w:b/>
          <w:bCs/>
          <w:color w:val="000000" w:themeColor="text1"/>
          <w:sz w:val="18"/>
          <w:szCs w:val="18"/>
        </w:rPr>
        <w:t>2</w:t>
      </w:r>
      <w:r w:rsidR="0066035F" w:rsidRPr="00524F8C">
        <w:rPr>
          <w:rFonts w:asciiTheme="minorHAnsi" w:hAnsiTheme="minorHAnsi" w:cstheme="minorHAnsi"/>
          <w:b/>
          <w:bCs/>
          <w:color w:val="000000" w:themeColor="text1"/>
          <w:sz w:val="18"/>
          <w:szCs w:val="18"/>
        </w:rPr>
        <w:t>2</w:t>
      </w:r>
      <w:r w:rsidR="005605B5" w:rsidRPr="00524F8C">
        <w:rPr>
          <w:rFonts w:asciiTheme="minorHAnsi" w:hAnsiTheme="minorHAnsi" w:cstheme="minorHAnsi"/>
          <w:b/>
          <w:bCs/>
          <w:color w:val="000000" w:themeColor="text1"/>
          <w:sz w:val="18"/>
          <w:szCs w:val="18"/>
        </w:rPr>
        <w:t xml:space="preserve"> </w:t>
      </w:r>
    </w:p>
    <w:p w14:paraId="30EDAF37" w14:textId="09B7C8CC" w:rsidR="005605B5" w:rsidRDefault="005605B5" w:rsidP="009A6697">
      <w:pPr>
        <w:spacing w:line="276" w:lineRule="auto"/>
        <w:rPr>
          <w:rFonts w:asciiTheme="minorHAnsi" w:hAnsiTheme="minorHAnsi" w:cstheme="minorHAnsi"/>
          <w:b/>
          <w:bCs/>
          <w:color w:val="000000" w:themeColor="text1"/>
          <w:sz w:val="18"/>
          <w:szCs w:val="18"/>
        </w:rPr>
      </w:pPr>
      <w:r w:rsidRPr="00524F8C">
        <w:rPr>
          <w:rFonts w:asciiTheme="minorHAnsi" w:hAnsiTheme="minorHAnsi" w:cstheme="minorHAnsi"/>
          <w:b/>
          <w:bCs/>
          <w:color w:val="000000" w:themeColor="text1"/>
          <w:sz w:val="18"/>
          <w:szCs w:val="18"/>
        </w:rPr>
        <w:t xml:space="preserve">Role: </w:t>
      </w:r>
      <w:r w:rsidR="0066035F" w:rsidRPr="00524F8C">
        <w:rPr>
          <w:rFonts w:asciiTheme="minorHAnsi" w:hAnsiTheme="minorHAnsi" w:cstheme="minorHAnsi"/>
          <w:b/>
          <w:bCs/>
          <w:color w:val="000000" w:themeColor="text1"/>
          <w:sz w:val="18"/>
          <w:szCs w:val="18"/>
        </w:rPr>
        <w:t>IOS</w:t>
      </w:r>
      <w:r w:rsidRPr="00524F8C">
        <w:rPr>
          <w:rFonts w:asciiTheme="minorHAnsi" w:hAnsiTheme="minorHAnsi" w:cstheme="minorHAnsi"/>
          <w:b/>
          <w:bCs/>
          <w:color w:val="000000" w:themeColor="text1"/>
          <w:sz w:val="18"/>
          <w:szCs w:val="18"/>
        </w:rPr>
        <w:t xml:space="preserve"> Developer</w:t>
      </w:r>
    </w:p>
    <w:p w14:paraId="50630F03" w14:textId="66D1E0B1" w:rsidR="009F7E98" w:rsidRPr="009F7E98" w:rsidRDefault="009F7E98" w:rsidP="009A6697">
      <w:pPr>
        <w:spacing w:line="276" w:lineRule="auto"/>
        <w:rPr>
          <w:rFonts w:asciiTheme="minorHAnsi" w:hAnsiTheme="minorHAnsi" w:cstheme="minorHAnsi"/>
          <w:b/>
          <w:bCs/>
          <w:color w:val="000000" w:themeColor="text1"/>
          <w:sz w:val="18"/>
          <w:szCs w:val="18"/>
        </w:rPr>
      </w:pPr>
      <w:r w:rsidRPr="009F7E98">
        <w:rPr>
          <w:rFonts w:asciiTheme="minorHAnsi" w:hAnsiTheme="minorHAnsi" w:cstheme="minorHAnsi"/>
          <w:b/>
          <w:bCs/>
          <w:color w:val="000000" w:themeColor="text1"/>
          <w:sz w:val="18"/>
          <w:szCs w:val="18"/>
        </w:rPr>
        <w:t xml:space="preserve">Project Description: </w:t>
      </w:r>
      <w:r w:rsidRPr="009F7E98">
        <w:rPr>
          <w:rFonts w:asciiTheme="minorHAnsi" w:hAnsiTheme="minorHAnsi" w:cstheme="minorHAnsi"/>
          <w:color w:val="404040"/>
          <w:sz w:val="18"/>
          <w:szCs w:val="18"/>
        </w:rPr>
        <w:t>Bank of America is one of the world’s leading financial institutions, serving individuals, businesses, and institutions with a full range of banking, investing, and asset management services. With a strong focus on innovation and customer experience, Bank of America delivers cutting-edge digital solutions to make financial management seamless and accessible. The iOS application I contributed to was designed to provide users with a secure and intuitive platform for managing their finances, from account monitoring to transaction tracking, while ensuring a consistent and responsive experience across iPhone and iPad devices.</w:t>
      </w:r>
    </w:p>
    <w:p w14:paraId="405560E2" w14:textId="77777777" w:rsidR="0066035F" w:rsidRPr="00524F8C" w:rsidRDefault="0066035F" w:rsidP="0066035F">
      <w:pPr>
        <w:spacing w:line="276" w:lineRule="auto"/>
        <w:jc w:val="both"/>
        <w:rPr>
          <w:rFonts w:asciiTheme="minorHAnsi" w:hAnsiTheme="minorHAnsi" w:cstheme="minorHAnsi"/>
          <w:b/>
          <w:sz w:val="18"/>
          <w:szCs w:val="18"/>
          <w:u w:val="single"/>
        </w:rPr>
      </w:pPr>
      <w:r w:rsidRPr="00524F8C">
        <w:rPr>
          <w:rFonts w:asciiTheme="minorHAnsi" w:hAnsiTheme="minorHAnsi" w:cstheme="minorHAnsi"/>
          <w:b/>
          <w:sz w:val="18"/>
          <w:szCs w:val="18"/>
        </w:rPr>
        <w:t>Responsibilities</w:t>
      </w:r>
      <w:r w:rsidRPr="00524F8C">
        <w:rPr>
          <w:rFonts w:asciiTheme="minorHAnsi" w:hAnsiTheme="minorHAnsi" w:cstheme="minorHAnsi"/>
          <w:b/>
          <w:sz w:val="18"/>
          <w:szCs w:val="18"/>
          <w:u w:val="single"/>
        </w:rPr>
        <w:t>:</w:t>
      </w:r>
    </w:p>
    <w:p w14:paraId="41D41C06" w14:textId="77777777" w:rsidR="0066035F" w:rsidRPr="00524F8C" w:rsidRDefault="0066035F" w:rsidP="0066035F">
      <w:pPr>
        <w:pStyle w:val="ListParagraph"/>
        <w:numPr>
          <w:ilvl w:val="0"/>
          <w:numId w:val="33"/>
        </w:numPr>
        <w:autoSpaceDE w:val="0"/>
        <w:autoSpaceDN w:val="0"/>
        <w:adjustRightInd w:val="0"/>
        <w:jc w:val="both"/>
        <w:rPr>
          <w:rFonts w:asciiTheme="minorHAnsi" w:hAnsiTheme="minorHAnsi" w:cstheme="minorHAnsi"/>
          <w:sz w:val="18"/>
          <w:szCs w:val="18"/>
        </w:rPr>
      </w:pPr>
      <w:r w:rsidRPr="00524F8C">
        <w:rPr>
          <w:rFonts w:asciiTheme="minorHAnsi" w:hAnsiTheme="minorHAnsi" w:cstheme="minorHAnsi"/>
          <w:sz w:val="18"/>
          <w:szCs w:val="18"/>
        </w:rPr>
        <w:t>Developed and optimized an iOS application for University Library using Xcode and Swift, streamlining access to library resources for students and staff.</w:t>
      </w:r>
    </w:p>
    <w:p w14:paraId="7DE05282" w14:textId="77777777" w:rsidR="0066035F" w:rsidRPr="00524F8C" w:rsidRDefault="0066035F" w:rsidP="0066035F">
      <w:pPr>
        <w:pStyle w:val="ListParagraph"/>
        <w:numPr>
          <w:ilvl w:val="0"/>
          <w:numId w:val="33"/>
        </w:numPr>
        <w:autoSpaceDE w:val="0"/>
        <w:autoSpaceDN w:val="0"/>
        <w:adjustRightInd w:val="0"/>
        <w:jc w:val="both"/>
        <w:rPr>
          <w:rFonts w:asciiTheme="minorHAnsi" w:hAnsiTheme="minorHAnsi" w:cstheme="minorHAnsi"/>
          <w:sz w:val="18"/>
          <w:szCs w:val="18"/>
        </w:rPr>
      </w:pPr>
      <w:r w:rsidRPr="00524F8C">
        <w:rPr>
          <w:rFonts w:asciiTheme="minorHAnsi" w:hAnsiTheme="minorHAnsi" w:cstheme="minorHAnsi"/>
          <w:sz w:val="18"/>
          <w:szCs w:val="18"/>
        </w:rPr>
        <w:t>Designed and implemented user-friendly screens for both iPhone and iPad using Size Classes, Constraints, and Auto Layouts, ensuring a consistent and responsive user experience across different devices.</w:t>
      </w:r>
    </w:p>
    <w:p w14:paraId="10D5BF6C" w14:textId="77777777" w:rsidR="0066035F" w:rsidRPr="00524F8C" w:rsidRDefault="0066035F" w:rsidP="0066035F">
      <w:pPr>
        <w:pStyle w:val="ListParagraph"/>
        <w:numPr>
          <w:ilvl w:val="0"/>
          <w:numId w:val="33"/>
        </w:numPr>
        <w:autoSpaceDE w:val="0"/>
        <w:autoSpaceDN w:val="0"/>
        <w:adjustRightInd w:val="0"/>
        <w:jc w:val="both"/>
        <w:rPr>
          <w:rFonts w:asciiTheme="minorHAnsi" w:hAnsiTheme="minorHAnsi" w:cstheme="minorHAnsi"/>
          <w:sz w:val="18"/>
          <w:szCs w:val="18"/>
        </w:rPr>
      </w:pPr>
      <w:r w:rsidRPr="00524F8C">
        <w:rPr>
          <w:rFonts w:asciiTheme="minorHAnsi" w:hAnsiTheme="minorHAnsi" w:cstheme="minorHAnsi"/>
          <w:sz w:val="18"/>
          <w:szCs w:val="18"/>
        </w:rPr>
        <w:t>Integrated the application with backend services by extensively working with REST APIs and JSON data. Implemented data tasks and sessions to fetch and process data from the server.</w:t>
      </w:r>
    </w:p>
    <w:p w14:paraId="2CF4AAA7" w14:textId="77777777" w:rsidR="001E3F86" w:rsidRPr="00524F8C" w:rsidRDefault="0066035F" w:rsidP="001E3F86">
      <w:pPr>
        <w:pStyle w:val="ListParagraph"/>
        <w:numPr>
          <w:ilvl w:val="0"/>
          <w:numId w:val="33"/>
        </w:numPr>
        <w:autoSpaceDE w:val="0"/>
        <w:autoSpaceDN w:val="0"/>
        <w:adjustRightInd w:val="0"/>
        <w:jc w:val="both"/>
        <w:rPr>
          <w:rFonts w:asciiTheme="minorHAnsi" w:hAnsiTheme="minorHAnsi" w:cstheme="minorHAnsi"/>
          <w:sz w:val="18"/>
          <w:szCs w:val="18"/>
        </w:rPr>
      </w:pPr>
      <w:r w:rsidRPr="00524F8C">
        <w:rPr>
          <w:rFonts w:asciiTheme="minorHAnsi" w:hAnsiTheme="minorHAnsi" w:cstheme="minorHAnsi"/>
          <w:sz w:val="18"/>
          <w:szCs w:val="18"/>
        </w:rPr>
        <w:t xml:space="preserve">Debugged and resolved issues by employing debugging techniques, such as using breakpoints and </w:t>
      </w:r>
      <w:proofErr w:type="spellStart"/>
      <w:r w:rsidRPr="00524F8C">
        <w:rPr>
          <w:rFonts w:asciiTheme="minorHAnsi" w:hAnsiTheme="minorHAnsi" w:cstheme="minorHAnsi"/>
          <w:sz w:val="18"/>
          <w:szCs w:val="18"/>
        </w:rPr>
        <w:t>NSLog</w:t>
      </w:r>
      <w:proofErr w:type="spellEnd"/>
      <w:r w:rsidRPr="00524F8C">
        <w:rPr>
          <w:rFonts w:asciiTheme="minorHAnsi" w:hAnsiTheme="minorHAnsi" w:cstheme="minorHAnsi"/>
          <w:sz w:val="18"/>
          <w:szCs w:val="18"/>
        </w:rPr>
        <w:t xml:space="preserve"> statements, to identify and fix bugs effectively, reducing crashes and errors by 50%.</w:t>
      </w:r>
    </w:p>
    <w:p w14:paraId="442A2E5A" w14:textId="6EEA26FB" w:rsidR="00160D27" w:rsidRPr="00524F8C" w:rsidRDefault="001E3F86" w:rsidP="00160D27">
      <w:pPr>
        <w:pStyle w:val="ListParagraph"/>
        <w:numPr>
          <w:ilvl w:val="0"/>
          <w:numId w:val="33"/>
        </w:numPr>
        <w:autoSpaceDE w:val="0"/>
        <w:autoSpaceDN w:val="0"/>
        <w:adjustRightInd w:val="0"/>
        <w:jc w:val="both"/>
        <w:rPr>
          <w:rFonts w:asciiTheme="minorHAnsi" w:hAnsiTheme="minorHAnsi" w:cstheme="minorHAnsi"/>
          <w:sz w:val="18"/>
          <w:szCs w:val="18"/>
        </w:rPr>
      </w:pPr>
      <w:r w:rsidRPr="00524F8C">
        <w:rPr>
          <w:rFonts w:asciiTheme="minorHAnsi" w:hAnsiTheme="minorHAnsi" w:cstheme="minorHAnsi"/>
          <w:sz w:val="18"/>
          <w:szCs w:val="18"/>
        </w:rPr>
        <w:t xml:space="preserve">Utilized </w:t>
      </w:r>
      <w:proofErr w:type="spellStart"/>
      <w:r w:rsidRPr="00524F8C">
        <w:rPr>
          <w:rFonts w:asciiTheme="minorHAnsi" w:hAnsiTheme="minorHAnsi" w:cstheme="minorHAnsi"/>
          <w:sz w:val="18"/>
          <w:szCs w:val="18"/>
        </w:rPr>
        <w:t>XCTest</w:t>
      </w:r>
      <w:proofErr w:type="spellEnd"/>
      <w:r w:rsidRPr="00524F8C">
        <w:rPr>
          <w:rFonts w:asciiTheme="minorHAnsi" w:hAnsiTheme="minorHAnsi" w:cstheme="minorHAnsi"/>
          <w:sz w:val="18"/>
          <w:szCs w:val="18"/>
        </w:rPr>
        <w:t xml:space="preserve"> framework to automate unit tests and UI tests, improving test coverage and accelerating the testing process.</w:t>
      </w:r>
    </w:p>
    <w:p w14:paraId="27E66E76" w14:textId="7E2AEA1E" w:rsidR="002275C2" w:rsidRPr="00524F8C" w:rsidRDefault="002275C2" w:rsidP="00160D27">
      <w:pPr>
        <w:pStyle w:val="ListParagraph"/>
        <w:numPr>
          <w:ilvl w:val="0"/>
          <w:numId w:val="33"/>
        </w:numPr>
        <w:autoSpaceDE w:val="0"/>
        <w:autoSpaceDN w:val="0"/>
        <w:adjustRightInd w:val="0"/>
        <w:jc w:val="both"/>
        <w:rPr>
          <w:rFonts w:asciiTheme="minorHAnsi" w:hAnsiTheme="minorHAnsi" w:cstheme="minorHAnsi"/>
          <w:sz w:val="18"/>
          <w:szCs w:val="18"/>
        </w:rPr>
      </w:pPr>
      <w:r w:rsidRPr="00524F8C">
        <w:rPr>
          <w:rFonts w:asciiTheme="minorHAnsi" w:hAnsiTheme="minorHAnsi" w:cstheme="minorHAnsi"/>
          <w:sz w:val="18"/>
          <w:szCs w:val="18"/>
        </w:rPr>
        <w:t xml:space="preserve">Integrated RESTful APIs and </w:t>
      </w:r>
      <w:proofErr w:type="spellStart"/>
      <w:r w:rsidRPr="00524F8C">
        <w:rPr>
          <w:rFonts w:asciiTheme="minorHAnsi" w:hAnsiTheme="minorHAnsi" w:cstheme="minorHAnsi"/>
          <w:sz w:val="18"/>
          <w:szCs w:val="18"/>
        </w:rPr>
        <w:t>GraphQL</w:t>
      </w:r>
      <w:proofErr w:type="spellEnd"/>
      <w:r w:rsidRPr="00524F8C">
        <w:rPr>
          <w:rFonts w:asciiTheme="minorHAnsi" w:hAnsiTheme="minorHAnsi" w:cstheme="minorHAnsi"/>
          <w:sz w:val="18"/>
          <w:szCs w:val="18"/>
        </w:rPr>
        <w:t xml:space="preserve"> endpoints to fetch and display dynamic data in React applications, ensuring smooth data flow and synchronization.</w:t>
      </w:r>
    </w:p>
    <w:p w14:paraId="28377D41" w14:textId="77777777" w:rsidR="0066035F" w:rsidRPr="00524F8C" w:rsidRDefault="0066035F" w:rsidP="0066035F">
      <w:pPr>
        <w:pStyle w:val="ListParagraph"/>
        <w:numPr>
          <w:ilvl w:val="0"/>
          <w:numId w:val="33"/>
        </w:numPr>
        <w:autoSpaceDE w:val="0"/>
        <w:autoSpaceDN w:val="0"/>
        <w:adjustRightInd w:val="0"/>
        <w:jc w:val="both"/>
        <w:rPr>
          <w:rFonts w:asciiTheme="minorHAnsi" w:hAnsiTheme="minorHAnsi" w:cstheme="minorHAnsi"/>
          <w:sz w:val="18"/>
          <w:szCs w:val="18"/>
        </w:rPr>
      </w:pPr>
      <w:r w:rsidRPr="00524F8C">
        <w:rPr>
          <w:rFonts w:asciiTheme="minorHAnsi" w:hAnsiTheme="minorHAnsi" w:cstheme="minorHAnsi"/>
          <w:sz w:val="18"/>
          <w:szCs w:val="18"/>
        </w:rPr>
        <w:t xml:space="preserve">Developed comprehensive unit and UI test cases using </w:t>
      </w:r>
      <w:proofErr w:type="spellStart"/>
      <w:r w:rsidRPr="00524F8C">
        <w:rPr>
          <w:rFonts w:asciiTheme="minorHAnsi" w:hAnsiTheme="minorHAnsi" w:cstheme="minorHAnsi"/>
          <w:sz w:val="18"/>
          <w:szCs w:val="18"/>
        </w:rPr>
        <w:t>XCTest</w:t>
      </w:r>
      <w:proofErr w:type="spellEnd"/>
      <w:r w:rsidRPr="00524F8C">
        <w:rPr>
          <w:rFonts w:asciiTheme="minorHAnsi" w:hAnsiTheme="minorHAnsi" w:cstheme="minorHAnsi"/>
          <w:sz w:val="18"/>
          <w:szCs w:val="18"/>
        </w:rPr>
        <w:t xml:space="preserve"> to validate the functionality and user interface of the application, ensuring a bug-free user experience, achieving a 95% pass rate.</w:t>
      </w:r>
    </w:p>
    <w:p w14:paraId="4DA5500E" w14:textId="77777777" w:rsidR="0066035F" w:rsidRPr="00524F8C" w:rsidRDefault="0066035F" w:rsidP="0066035F">
      <w:pPr>
        <w:pStyle w:val="ListParagraph"/>
        <w:numPr>
          <w:ilvl w:val="0"/>
          <w:numId w:val="33"/>
        </w:numPr>
        <w:autoSpaceDE w:val="0"/>
        <w:autoSpaceDN w:val="0"/>
        <w:adjustRightInd w:val="0"/>
        <w:jc w:val="both"/>
        <w:rPr>
          <w:rFonts w:asciiTheme="minorHAnsi" w:hAnsiTheme="minorHAnsi" w:cstheme="minorHAnsi"/>
          <w:sz w:val="18"/>
          <w:szCs w:val="18"/>
        </w:rPr>
      </w:pPr>
      <w:r w:rsidRPr="00524F8C">
        <w:rPr>
          <w:rFonts w:asciiTheme="minorHAnsi" w:hAnsiTheme="minorHAnsi" w:cstheme="minorHAnsi"/>
          <w:sz w:val="18"/>
          <w:szCs w:val="18"/>
        </w:rPr>
        <w:lastRenderedPageBreak/>
        <w:t>Implemented an efficient and non-redundant school library database system to maintain the integrity of available books, utilizing data structures to optimize code length and enhance performance.</w:t>
      </w:r>
    </w:p>
    <w:p w14:paraId="4520BBA6" w14:textId="77ECAC92" w:rsidR="0066035F" w:rsidRPr="00524F8C" w:rsidRDefault="0066035F" w:rsidP="0066035F">
      <w:pPr>
        <w:pStyle w:val="ListParagraph"/>
        <w:numPr>
          <w:ilvl w:val="0"/>
          <w:numId w:val="33"/>
        </w:numPr>
        <w:autoSpaceDE w:val="0"/>
        <w:autoSpaceDN w:val="0"/>
        <w:adjustRightInd w:val="0"/>
        <w:jc w:val="both"/>
        <w:rPr>
          <w:rFonts w:asciiTheme="minorHAnsi" w:hAnsiTheme="minorHAnsi" w:cstheme="minorHAnsi"/>
          <w:sz w:val="18"/>
          <w:szCs w:val="18"/>
        </w:rPr>
      </w:pPr>
      <w:r w:rsidRPr="00524F8C">
        <w:rPr>
          <w:rFonts w:asciiTheme="minorHAnsi" w:hAnsiTheme="minorHAnsi" w:cstheme="minorHAnsi"/>
          <w:sz w:val="18"/>
          <w:szCs w:val="18"/>
        </w:rPr>
        <w:t>Extended the project's reach by developing a web application using HTML, CSS, JavaScript, and react, enabling users to access library resources through web browsers.</w:t>
      </w:r>
    </w:p>
    <w:p w14:paraId="33DA98A6" w14:textId="6938DA6F" w:rsidR="0066035F" w:rsidRPr="00524F8C" w:rsidRDefault="0066035F" w:rsidP="0066035F">
      <w:pPr>
        <w:jc w:val="both"/>
        <w:rPr>
          <w:rFonts w:asciiTheme="minorHAnsi" w:hAnsiTheme="minorHAnsi" w:cstheme="minorHAnsi"/>
          <w:sz w:val="18"/>
          <w:szCs w:val="18"/>
        </w:rPr>
      </w:pPr>
      <w:r w:rsidRPr="00524F8C">
        <w:rPr>
          <w:rFonts w:asciiTheme="minorHAnsi" w:hAnsiTheme="minorHAnsi" w:cstheme="minorHAnsi"/>
          <w:b/>
          <w:sz w:val="18"/>
          <w:szCs w:val="18"/>
          <w:shd w:val="clear" w:color="auto" w:fill="FFFFFF"/>
        </w:rPr>
        <w:t>Environment</w:t>
      </w:r>
      <w:r w:rsidRPr="00524F8C">
        <w:rPr>
          <w:rFonts w:asciiTheme="minorHAnsi" w:hAnsiTheme="minorHAnsi" w:cstheme="minorHAnsi"/>
          <w:sz w:val="18"/>
          <w:szCs w:val="18"/>
          <w:shd w:val="clear" w:color="auto" w:fill="FFFFFF"/>
        </w:rPr>
        <w:t>:</w:t>
      </w:r>
      <w:r w:rsidRPr="00524F8C">
        <w:rPr>
          <w:rFonts w:asciiTheme="minorHAnsi" w:hAnsiTheme="minorHAnsi" w:cstheme="minorHAnsi"/>
          <w:sz w:val="18"/>
          <w:szCs w:val="18"/>
        </w:rPr>
        <w:t xml:space="preserve"> iOS 12, Swift 3 &amp; 4, Objective-C, </w:t>
      </w:r>
      <w:proofErr w:type="spellStart"/>
      <w:r w:rsidRPr="00524F8C">
        <w:rPr>
          <w:rFonts w:asciiTheme="minorHAnsi" w:hAnsiTheme="minorHAnsi" w:cstheme="minorHAnsi"/>
          <w:sz w:val="18"/>
          <w:szCs w:val="18"/>
        </w:rPr>
        <w:t>XCode</w:t>
      </w:r>
      <w:proofErr w:type="spellEnd"/>
      <w:r w:rsidRPr="00524F8C">
        <w:rPr>
          <w:rFonts w:asciiTheme="minorHAnsi" w:hAnsiTheme="minorHAnsi" w:cstheme="minorHAnsi"/>
          <w:sz w:val="18"/>
          <w:szCs w:val="18"/>
        </w:rPr>
        <w:t xml:space="preserve"> 10, Mac</w:t>
      </w:r>
    </w:p>
    <w:p w14:paraId="641EDFDC" w14:textId="77777777" w:rsidR="0066035F" w:rsidRPr="00524F8C" w:rsidRDefault="0066035F" w:rsidP="0066035F">
      <w:pPr>
        <w:rPr>
          <w:rFonts w:asciiTheme="minorHAnsi" w:hAnsiTheme="minorHAnsi" w:cstheme="minorHAnsi"/>
          <w:sz w:val="18"/>
          <w:szCs w:val="18"/>
        </w:rPr>
      </w:pPr>
      <w:r w:rsidRPr="00524F8C">
        <w:rPr>
          <w:rFonts w:asciiTheme="minorHAnsi" w:hAnsiTheme="minorHAnsi" w:cstheme="minorHAnsi"/>
          <w:b/>
          <w:bCs/>
          <w:sz w:val="18"/>
          <w:szCs w:val="18"/>
        </w:rPr>
        <w:t>Appstore Link</w:t>
      </w:r>
      <w:r w:rsidRPr="00524F8C">
        <w:rPr>
          <w:rFonts w:asciiTheme="minorHAnsi" w:hAnsiTheme="minorHAnsi" w:cstheme="minorHAnsi"/>
          <w:sz w:val="18"/>
          <w:szCs w:val="18"/>
        </w:rPr>
        <w:t xml:space="preserve">:  </w:t>
      </w:r>
      <w:hyperlink r:id="rId9" w:history="1">
        <w:r w:rsidRPr="00524F8C">
          <w:rPr>
            <w:rFonts w:asciiTheme="minorHAnsi" w:hAnsiTheme="minorHAnsi" w:cstheme="minorHAnsi"/>
            <w:color w:val="DCA10D"/>
            <w:sz w:val="18"/>
            <w:szCs w:val="18"/>
            <w:u w:val="single" w:color="DCA10D"/>
          </w:rPr>
          <w:t>https://apps.apple.com/us/app/bank-of-america-mobile-banking/id284847138</w:t>
        </w:r>
      </w:hyperlink>
    </w:p>
    <w:p w14:paraId="0E82B6D0" w14:textId="77777777" w:rsidR="0066035F" w:rsidRPr="00524F8C" w:rsidRDefault="0066035F" w:rsidP="004D7BA0">
      <w:pPr>
        <w:shd w:val="clear" w:color="auto" w:fill="FFFFFF"/>
        <w:spacing w:line="276" w:lineRule="auto"/>
        <w:jc w:val="both"/>
        <w:rPr>
          <w:rFonts w:asciiTheme="minorHAnsi" w:hAnsiTheme="minorHAnsi" w:cstheme="minorHAnsi"/>
          <w:b/>
          <w:bCs/>
          <w:sz w:val="18"/>
          <w:szCs w:val="18"/>
        </w:rPr>
      </w:pPr>
    </w:p>
    <w:p w14:paraId="67ACADC1" w14:textId="43E4E6C9" w:rsidR="00790CEC" w:rsidRPr="00524F8C" w:rsidRDefault="0066035F" w:rsidP="004D7BA0">
      <w:pPr>
        <w:shd w:val="clear" w:color="auto" w:fill="FFFFFF"/>
        <w:spacing w:line="276" w:lineRule="auto"/>
        <w:jc w:val="both"/>
        <w:rPr>
          <w:rFonts w:asciiTheme="minorHAnsi" w:hAnsiTheme="minorHAnsi" w:cstheme="minorHAnsi"/>
          <w:b/>
          <w:bCs/>
          <w:color w:val="353535"/>
          <w:sz w:val="18"/>
          <w:szCs w:val="18"/>
        </w:rPr>
      </w:pPr>
      <w:r w:rsidRPr="00524F8C">
        <w:rPr>
          <w:rFonts w:asciiTheme="minorHAnsi" w:hAnsiTheme="minorHAnsi" w:cstheme="minorHAnsi"/>
          <w:b/>
          <w:bCs/>
          <w:sz w:val="18"/>
          <w:szCs w:val="18"/>
        </w:rPr>
        <w:t xml:space="preserve">Client: </w:t>
      </w:r>
      <w:r w:rsidRPr="00524F8C">
        <w:rPr>
          <w:rFonts w:asciiTheme="minorHAnsi" w:hAnsiTheme="minorHAnsi" w:cstheme="minorHAnsi"/>
          <w:b/>
          <w:bCs/>
          <w:color w:val="353535"/>
          <w:sz w:val="18"/>
          <w:szCs w:val="18"/>
        </w:rPr>
        <w:t xml:space="preserve">Hanson </w:t>
      </w:r>
      <w:proofErr w:type="gramStart"/>
      <w:r w:rsidRPr="00524F8C">
        <w:rPr>
          <w:rFonts w:asciiTheme="minorHAnsi" w:hAnsiTheme="minorHAnsi" w:cstheme="minorHAnsi"/>
          <w:b/>
          <w:bCs/>
          <w:color w:val="353535"/>
          <w:sz w:val="18"/>
          <w:szCs w:val="18"/>
        </w:rPr>
        <w:t>Inc ,</w:t>
      </w:r>
      <w:proofErr w:type="gramEnd"/>
      <w:r w:rsidRPr="00524F8C">
        <w:rPr>
          <w:rFonts w:asciiTheme="minorHAnsi" w:hAnsiTheme="minorHAnsi" w:cstheme="minorHAnsi"/>
          <w:b/>
          <w:bCs/>
          <w:color w:val="353535"/>
          <w:sz w:val="18"/>
          <w:szCs w:val="18"/>
        </w:rPr>
        <w:t xml:space="preserve"> Hyderabad, India                                                                                                          </w:t>
      </w:r>
      <w:r w:rsidR="00EB2257">
        <w:rPr>
          <w:rFonts w:asciiTheme="minorHAnsi" w:hAnsiTheme="minorHAnsi" w:cstheme="minorHAnsi"/>
          <w:b/>
          <w:bCs/>
          <w:color w:val="353535"/>
          <w:sz w:val="18"/>
          <w:szCs w:val="18"/>
        </w:rPr>
        <w:t xml:space="preserve">                   </w:t>
      </w:r>
      <w:r w:rsidR="00011136">
        <w:rPr>
          <w:rFonts w:asciiTheme="minorHAnsi" w:hAnsiTheme="minorHAnsi" w:cstheme="minorHAnsi"/>
          <w:b/>
          <w:bCs/>
          <w:color w:val="353535"/>
          <w:sz w:val="18"/>
          <w:szCs w:val="18"/>
        </w:rPr>
        <w:t xml:space="preserve">        </w:t>
      </w:r>
      <w:r w:rsidR="009F19FC">
        <w:rPr>
          <w:rFonts w:asciiTheme="minorHAnsi" w:hAnsiTheme="minorHAnsi" w:cstheme="minorHAnsi"/>
          <w:b/>
          <w:bCs/>
          <w:color w:val="353535"/>
          <w:sz w:val="18"/>
          <w:szCs w:val="18"/>
        </w:rPr>
        <w:t xml:space="preserve">           </w:t>
      </w:r>
      <w:r w:rsidR="00011136">
        <w:rPr>
          <w:rFonts w:asciiTheme="minorHAnsi" w:hAnsiTheme="minorHAnsi" w:cstheme="minorHAnsi"/>
          <w:b/>
          <w:bCs/>
          <w:color w:val="353535"/>
          <w:sz w:val="18"/>
          <w:szCs w:val="18"/>
        </w:rPr>
        <w:t xml:space="preserve"> </w:t>
      </w:r>
      <w:r w:rsidRPr="00524F8C">
        <w:rPr>
          <w:rFonts w:asciiTheme="minorHAnsi" w:hAnsiTheme="minorHAnsi" w:cstheme="minorHAnsi"/>
          <w:b/>
          <w:bCs/>
          <w:color w:val="353535"/>
          <w:sz w:val="18"/>
          <w:szCs w:val="18"/>
        </w:rPr>
        <w:t xml:space="preserve">    Jan 2019- Jul 2021</w:t>
      </w:r>
    </w:p>
    <w:p w14:paraId="258102A9" w14:textId="1B16086C" w:rsidR="0066035F" w:rsidRPr="00524F8C" w:rsidRDefault="00507684" w:rsidP="00084A2E">
      <w:pPr>
        <w:pStyle w:val="NoSpacing"/>
        <w:spacing w:line="276" w:lineRule="auto"/>
        <w:jc w:val="both"/>
        <w:rPr>
          <w:rFonts w:asciiTheme="minorHAnsi" w:eastAsia="Cambria" w:hAnsiTheme="minorHAnsi" w:cstheme="minorHAnsi"/>
          <w:sz w:val="18"/>
          <w:szCs w:val="18"/>
        </w:rPr>
      </w:pPr>
      <w:r w:rsidRPr="00524F8C">
        <w:rPr>
          <w:rFonts w:asciiTheme="minorHAnsi" w:hAnsiTheme="minorHAnsi" w:cstheme="minorHAnsi"/>
          <w:b/>
          <w:bCs/>
          <w:color w:val="000000" w:themeColor="text1"/>
          <w:sz w:val="18"/>
          <w:szCs w:val="18"/>
        </w:rPr>
        <w:t>Role: IOS Developer</w:t>
      </w:r>
    </w:p>
    <w:p w14:paraId="0EF0496D" w14:textId="77777777" w:rsidR="009F7E98" w:rsidRPr="009F7E98" w:rsidRDefault="0066035F" w:rsidP="009F7E98">
      <w:pPr>
        <w:widowControl w:val="0"/>
        <w:autoSpaceDE w:val="0"/>
        <w:autoSpaceDN w:val="0"/>
        <w:adjustRightInd w:val="0"/>
        <w:rPr>
          <w:rFonts w:asciiTheme="minorHAnsi" w:hAnsiTheme="minorHAnsi" w:cstheme="minorHAnsi"/>
          <w:b/>
          <w:bCs/>
          <w:color w:val="353535"/>
          <w:sz w:val="18"/>
          <w:szCs w:val="18"/>
        </w:rPr>
      </w:pPr>
      <w:r w:rsidRPr="009F7E98">
        <w:rPr>
          <w:rFonts w:asciiTheme="minorHAnsi" w:hAnsiTheme="minorHAnsi" w:cstheme="minorHAnsi"/>
          <w:b/>
          <w:bCs/>
          <w:color w:val="353535"/>
          <w:sz w:val="18"/>
          <w:szCs w:val="18"/>
        </w:rPr>
        <w:t xml:space="preserve">PROJECT </w:t>
      </w:r>
      <w:proofErr w:type="gramStart"/>
      <w:r w:rsidRPr="009F7E98">
        <w:rPr>
          <w:rFonts w:asciiTheme="minorHAnsi" w:hAnsiTheme="minorHAnsi" w:cstheme="minorHAnsi"/>
          <w:b/>
          <w:bCs/>
          <w:color w:val="353535"/>
          <w:sz w:val="18"/>
          <w:szCs w:val="18"/>
        </w:rPr>
        <w:t>1</w:t>
      </w:r>
      <w:r w:rsidR="009F7E98" w:rsidRPr="009F7E98">
        <w:rPr>
          <w:rFonts w:asciiTheme="minorHAnsi" w:hAnsiTheme="minorHAnsi" w:cstheme="minorHAnsi"/>
          <w:b/>
          <w:bCs/>
          <w:color w:val="353535"/>
          <w:sz w:val="18"/>
          <w:szCs w:val="18"/>
        </w:rPr>
        <w:t xml:space="preserve"> :</w:t>
      </w:r>
      <w:proofErr w:type="gramEnd"/>
      <w:r w:rsidR="009F7E98" w:rsidRPr="009F7E98">
        <w:rPr>
          <w:rFonts w:asciiTheme="minorHAnsi" w:hAnsiTheme="minorHAnsi" w:cstheme="minorHAnsi"/>
          <w:b/>
          <w:bCs/>
          <w:color w:val="353535"/>
          <w:sz w:val="18"/>
          <w:szCs w:val="18"/>
        </w:rPr>
        <w:t xml:space="preserve"> Therma-Tru </w:t>
      </w:r>
      <w:proofErr w:type="spellStart"/>
      <w:r w:rsidR="009F7E98" w:rsidRPr="009F7E98">
        <w:rPr>
          <w:rFonts w:asciiTheme="minorHAnsi" w:hAnsiTheme="minorHAnsi" w:cstheme="minorHAnsi"/>
          <w:b/>
          <w:bCs/>
          <w:color w:val="353535"/>
          <w:sz w:val="18"/>
          <w:szCs w:val="18"/>
        </w:rPr>
        <w:t>DoorWays</w:t>
      </w:r>
      <w:proofErr w:type="spellEnd"/>
      <w:r w:rsidR="009F7E98" w:rsidRPr="009F7E98">
        <w:rPr>
          <w:rFonts w:asciiTheme="minorHAnsi" w:hAnsiTheme="minorHAnsi" w:cstheme="minorHAnsi"/>
          <w:b/>
          <w:bCs/>
          <w:color w:val="353535"/>
          <w:sz w:val="18"/>
          <w:szCs w:val="18"/>
        </w:rPr>
        <w:t>™ iPhone and iPad App:</w:t>
      </w:r>
    </w:p>
    <w:p w14:paraId="614FDC71" w14:textId="333D859C" w:rsidR="0066035F" w:rsidRPr="009F7E98" w:rsidRDefault="009F7E98" w:rsidP="009F7E98">
      <w:pPr>
        <w:widowControl w:val="0"/>
        <w:autoSpaceDE w:val="0"/>
        <w:autoSpaceDN w:val="0"/>
        <w:adjustRightInd w:val="0"/>
        <w:rPr>
          <w:rFonts w:asciiTheme="minorHAnsi" w:hAnsiTheme="minorHAnsi" w:cstheme="minorHAnsi"/>
          <w:b/>
          <w:bCs/>
          <w:color w:val="353535"/>
          <w:sz w:val="18"/>
          <w:szCs w:val="18"/>
        </w:rPr>
      </w:pPr>
      <w:r w:rsidRPr="009F7E98">
        <w:rPr>
          <w:rFonts w:asciiTheme="minorHAnsi" w:hAnsiTheme="minorHAnsi" w:cstheme="minorHAnsi"/>
          <w:bCs/>
          <w:color w:val="000000"/>
          <w:sz w:val="18"/>
          <w:szCs w:val="18"/>
          <w:shd w:val="clear" w:color="auto" w:fill="FFFFFF"/>
        </w:rPr>
        <w:t xml:space="preserve">The </w:t>
      </w:r>
      <w:proofErr w:type="spellStart"/>
      <w:r w:rsidRPr="009F7E98">
        <w:rPr>
          <w:rFonts w:asciiTheme="minorHAnsi" w:hAnsiTheme="minorHAnsi" w:cstheme="minorHAnsi"/>
          <w:bCs/>
          <w:color w:val="000000"/>
          <w:sz w:val="18"/>
          <w:szCs w:val="18"/>
          <w:shd w:val="clear" w:color="auto" w:fill="FFFFFF"/>
        </w:rPr>
        <w:t>DoorWays</w:t>
      </w:r>
      <w:proofErr w:type="spellEnd"/>
      <w:r w:rsidRPr="009F7E98">
        <w:rPr>
          <w:rFonts w:asciiTheme="minorHAnsi" w:hAnsiTheme="minorHAnsi" w:cstheme="minorHAnsi"/>
          <w:bCs/>
          <w:color w:val="000000"/>
          <w:sz w:val="18"/>
          <w:szCs w:val="18"/>
          <w:shd w:val="clear" w:color="auto" w:fill="FFFFFF"/>
        </w:rPr>
        <w:t xml:space="preserve"> app is a quick and easy-to-use tool that helps you design and visualize the perfect entry for your home. The simple interface of </w:t>
      </w:r>
      <w:proofErr w:type="spellStart"/>
      <w:r w:rsidRPr="009F7E98">
        <w:rPr>
          <w:rFonts w:asciiTheme="minorHAnsi" w:hAnsiTheme="minorHAnsi" w:cstheme="minorHAnsi"/>
          <w:bCs/>
          <w:color w:val="000000"/>
          <w:sz w:val="18"/>
          <w:szCs w:val="18"/>
          <w:shd w:val="clear" w:color="auto" w:fill="FFFFFF"/>
        </w:rPr>
        <w:t>DoorWays</w:t>
      </w:r>
      <w:proofErr w:type="spellEnd"/>
      <w:r w:rsidRPr="009F7E98">
        <w:rPr>
          <w:rFonts w:asciiTheme="minorHAnsi" w:hAnsiTheme="minorHAnsi" w:cstheme="minorHAnsi"/>
          <w:bCs/>
          <w:color w:val="000000"/>
          <w:sz w:val="18"/>
          <w:szCs w:val="18"/>
          <w:shd w:val="clear" w:color="auto" w:fill="FFFFFF"/>
        </w:rPr>
        <w:t>™ allows you to Create and experiment with multiple door and glass combinations to create entrances that fit your unique style. Users can take a picture of their home and pop in the doors that they have designed, and it also helps user to locate a nearest dealer to buy the designed doors.</w:t>
      </w:r>
    </w:p>
    <w:p w14:paraId="34EA8293" w14:textId="395EF972" w:rsidR="0066035F" w:rsidRPr="00524F8C" w:rsidRDefault="0066035F" w:rsidP="0066035F">
      <w:pPr>
        <w:rPr>
          <w:rFonts w:asciiTheme="minorHAnsi" w:hAnsiTheme="minorHAnsi" w:cstheme="minorHAnsi"/>
          <w:b/>
          <w:bCs/>
          <w:sz w:val="18"/>
          <w:szCs w:val="18"/>
          <w:shd w:val="clear" w:color="auto" w:fill="FFFFFF"/>
        </w:rPr>
      </w:pPr>
      <w:r w:rsidRPr="00524F8C">
        <w:rPr>
          <w:rFonts w:asciiTheme="minorHAnsi" w:hAnsiTheme="minorHAnsi" w:cstheme="minorHAnsi"/>
          <w:b/>
          <w:bCs/>
          <w:sz w:val="18"/>
          <w:szCs w:val="18"/>
          <w:shd w:val="clear" w:color="auto" w:fill="FFFFFF"/>
        </w:rPr>
        <w:t>Responsibilities:</w:t>
      </w:r>
    </w:p>
    <w:p w14:paraId="23A0158D" w14:textId="77777777" w:rsidR="0066035F" w:rsidRPr="00524F8C" w:rsidRDefault="0066035F" w:rsidP="0066035F">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 xml:space="preserve">Responsible for Planning, technical Analysis, Design, Development and production support </w:t>
      </w:r>
    </w:p>
    <w:p w14:paraId="4F677506" w14:textId="77777777" w:rsidR="0066035F" w:rsidRPr="00524F8C" w:rsidRDefault="0066035F" w:rsidP="0066035F">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 xml:space="preserve">Developed sign in and </w:t>
      </w:r>
      <w:proofErr w:type="gramStart"/>
      <w:r w:rsidRPr="00524F8C">
        <w:rPr>
          <w:rFonts w:asciiTheme="minorHAnsi" w:hAnsiTheme="minorHAnsi" w:cstheme="minorHAnsi"/>
          <w:sz w:val="18"/>
          <w:szCs w:val="18"/>
          <w:shd w:val="clear" w:color="auto" w:fill="FFFFFF"/>
        </w:rPr>
        <w:t>sign up</w:t>
      </w:r>
      <w:proofErr w:type="gramEnd"/>
      <w:r w:rsidRPr="00524F8C">
        <w:rPr>
          <w:rFonts w:asciiTheme="minorHAnsi" w:hAnsiTheme="minorHAnsi" w:cstheme="minorHAnsi"/>
          <w:sz w:val="18"/>
          <w:szCs w:val="18"/>
          <w:shd w:val="clear" w:color="auto" w:fill="FFFFFF"/>
        </w:rPr>
        <w:t xml:space="preserve"> functionalities by using Microsoft azure authentication</w:t>
      </w:r>
    </w:p>
    <w:p w14:paraId="4F0146DD" w14:textId="77777777" w:rsidR="0066035F" w:rsidRPr="00524F8C" w:rsidRDefault="0066035F" w:rsidP="0066035F">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Followed Agile methodology throughout the project </w:t>
      </w:r>
    </w:p>
    <w:p w14:paraId="7F086466" w14:textId="77777777" w:rsidR="0066035F" w:rsidRPr="00524F8C" w:rsidRDefault="0066035F" w:rsidP="0066035F">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Designed the User Interface using Auto layout</w:t>
      </w:r>
    </w:p>
    <w:p w14:paraId="13999BB4" w14:textId="74FA5E11" w:rsidR="00353D6E" w:rsidRPr="00524F8C" w:rsidRDefault="0066035F" w:rsidP="00353D6E">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Implemented custom paging menu controller</w:t>
      </w:r>
    </w:p>
    <w:p w14:paraId="27523276" w14:textId="5C4080CD" w:rsidR="00E711E6" w:rsidRPr="00E711E6" w:rsidRDefault="00E711E6" w:rsidP="00353D6E">
      <w:pPr>
        <w:numPr>
          <w:ilvl w:val="0"/>
          <w:numId w:val="22"/>
        </w:numPr>
        <w:rPr>
          <w:rFonts w:asciiTheme="minorHAnsi" w:hAnsiTheme="minorHAnsi" w:cstheme="minorHAnsi"/>
          <w:sz w:val="18"/>
          <w:szCs w:val="18"/>
          <w:shd w:val="clear" w:color="auto" w:fill="FFFFFF"/>
        </w:rPr>
      </w:pPr>
      <w:r w:rsidRPr="00E711E6">
        <w:rPr>
          <w:rFonts w:asciiTheme="minorHAnsi" w:hAnsiTheme="minorHAnsi" w:cstheme="minorHAnsi"/>
          <w:sz w:val="18"/>
          <w:szCs w:val="18"/>
        </w:rPr>
        <w:t xml:space="preserve">Built a scalable iOS application using </w:t>
      </w:r>
      <w:r w:rsidRPr="00E711E6">
        <w:rPr>
          <w:rStyle w:val="Strong"/>
          <w:rFonts w:asciiTheme="minorHAnsi" w:hAnsiTheme="minorHAnsi" w:cstheme="minorHAnsi"/>
          <w:b w:val="0"/>
          <w:bCs w:val="0"/>
          <w:sz w:val="18"/>
          <w:szCs w:val="18"/>
        </w:rPr>
        <w:t>MVP architecture</w:t>
      </w:r>
      <w:r w:rsidRPr="00E711E6">
        <w:rPr>
          <w:rFonts w:asciiTheme="minorHAnsi" w:hAnsiTheme="minorHAnsi" w:cstheme="minorHAnsi"/>
          <w:sz w:val="18"/>
          <w:szCs w:val="18"/>
        </w:rPr>
        <w:t xml:space="preserve"> to streamline UI logic and optimize code readability</w:t>
      </w:r>
    </w:p>
    <w:p w14:paraId="4F129667" w14:textId="61AE07F2" w:rsidR="00353D6E" w:rsidRPr="00524F8C" w:rsidRDefault="00353D6E" w:rsidP="00353D6E">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rPr>
        <w:t xml:space="preserve">Implemented image caching by using </w:t>
      </w:r>
      <w:proofErr w:type="spellStart"/>
      <w:r w:rsidRPr="00524F8C">
        <w:rPr>
          <w:rFonts w:asciiTheme="minorHAnsi" w:hAnsiTheme="minorHAnsi" w:cstheme="minorHAnsi"/>
          <w:sz w:val="18"/>
          <w:szCs w:val="18"/>
        </w:rPr>
        <w:t>SDWebImage</w:t>
      </w:r>
      <w:proofErr w:type="spellEnd"/>
      <w:r w:rsidRPr="00524F8C">
        <w:rPr>
          <w:rFonts w:asciiTheme="minorHAnsi" w:hAnsiTheme="minorHAnsi" w:cstheme="minorHAnsi"/>
          <w:sz w:val="18"/>
          <w:szCs w:val="18"/>
        </w:rPr>
        <w:t xml:space="preserve"> to cache downloaded images, reducing network overhead and improving app performance.</w:t>
      </w:r>
    </w:p>
    <w:p w14:paraId="6B8E767B" w14:textId="5CFC1DDD" w:rsidR="00353D6E" w:rsidRPr="00524F8C" w:rsidRDefault="00353D6E" w:rsidP="00353D6E">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rPr>
        <w:t xml:space="preserve"> Utilized Core Data and Oracle to persist party invitations details and manage data efficiently.</w:t>
      </w:r>
    </w:p>
    <w:p w14:paraId="305ED897" w14:textId="77777777" w:rsidR="0066035F" w:rsidRPr="00524F8C" w:rsidRDefault="0066035F" w:rsidP="0066035F">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 xml:space="preserve">Developed custom camera using </w:t>
      </w:r>
      <w:proofErr w:type="spellStart"/>
      <w:r w:rsidRPr="00524F8C">
        <w:rPr>
          <w:rFonts w:asciiTheme="minorHAnsi" w:hAnsiTheme="minorHAnsi" w:cstheme="minorHAnsi"/>
          <w:sz w:val="18"/>
          <w:szCs w:val="18"/>
          <w:shd w:val="clear" w:color="auto" w:fill="FFFFFF"/>
        </w:rPr>
        <w:t>AVFoundation</w:t>
      </w:r>
      <w:proofErr w:type="spellEnd"/>
    </w:p>
    <w:p w14:paraId="41A7E56F" w14:textId="77777777" w:rsidR="0066035F" w:rsidRPr="00524F8C" w:rsidRDefault="0066035F" w:rsidP="0066035F">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Created resizable and repositionable image views with handlers on sides to resize.</w:t>
      </w:r>
    </w:p>
    <w:p w14:paraId="6119AD03" w14:textId="77777777" w:rsidR="0066035F" w:rsidRPr="00524F8C" w:rsidRDefault="0066035F" w:rsidP="0066035F">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 xml:space="preserve">Implemented Image caching by using </w:t>
      </w:r>
      <w:proofErr w:type="spellStart"/>
      <w:r w:rsidRPr="00524F8C">
        <w:rPr>
          <w:rFonts w:asciiTheme="minorHAnsi" w:hAnsiTheme="minorHAnsi" w:cstheme="minorHAnsi"/>
          <w:sz w:val="18"/>
          <w:szCs w:val="18"/>
          <w:shd w:val="clear" w:color="auto" w:fill="FFFFFF"/>
        </w:rPr>
        <w:t>SDWebImage</w:t>
      </w:r>
      <w:proofErr w:type="spellEnd"/>
      <w:r w:rsidRPr="00524F8C">
        <w:rPr>
          <w:rFonts w:asciiTheme="minorHAnsi" w:hAnsiTheme="minorHAnsi" w:cstheme="minorHAnsi"/>
          <w:sz w:val="18"/>
          <w:szCs w:val="18"/>
          <w:shd w:val="clear" w:color="auto" w:fill="FFFFFF"/>
        </w:rPr>
        <w:t xml:space="preserve"> to cache the download images</w:t>
      </w:r>
    </w:p>
    <w:p w14:paraId="310F3631" w14:textId="414385E2" w:rsidR="0066035F" w:rsidRPr="00524F8C" w:rsidRDefault="0066035F" w:rsidP="0066035F">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 xml:space="preserve">Implemented share functionality by using </w:t>
      </w:r>
      <w:proofErr w:type="spellStart"/>
      <w:r w:rsidRPr="00524F8C">
        <w:rPr>
          <w:rFonts w:asciiTheme="minorHAnsi" w:hAnsiTheme="minorHAnsi" w:cstheme="minorHAnsi"/>
          <w:sz w:val="18"/>
          <w:szCs w:val="18"/>
          <w:shd w:val="clear" w:color="auto" w:fill="FFFFFF"/>
        </w:rPr>
        <w:t>UIActivityViewController</w:t>
      </w:r>
      <w:proofErr w:type="spellEnd"/>
    </w:p>
    <w:p w14:paraId="5674184D" w14:textId="79DCE691" w:rsidR="001E3F86" w:rsidRPr="00524F8C" w:rsidRDefault="001E3F86" w:rsidP="001E3F86">
      <w:pPr>
        <w:numPr>
          <w:ilvl w:val="0"/>
          <w:numId w:val="22"/>
        </w:numPr>
        <w:autoSpaceDE w:val="0"/>
        <w:autoSpaceDN w:val="0"/>
        <w:adjustRightInd w:val="0"/>
        <w:rPr>
          <w:rFonts w:asciiTheme="minorHAnsi" w:hAnsiTheme="minorHAnsi" w:cstheme="minorHAnsi"/>
          <w:sz w:val="18"/>
          <w:szCs w:val="18"/>
        </w:rPr>
      </w:pPr>
      <w:r w:rsidRPr="00524F8C">
        <w:rPr>
          <w:rFonts w:asciiTheme="minorHAnsi" w:hAnsiTheme="minorHAnsi" w:cstheme="minorHAnsi"/>
          <w:sz w:val="18"/>
          <w:szCs w:val="18"/>
        </w:rPr>
        <w:t>Identified and resolved critical bugs and performance issues in application, utilizing debugging tools such as Xcode debugger and Instruments.</w:t>
      </w:r>
    </w:p>
    <w:p w14:paraId="2F9EB112" w14:textId="77777777" w:rsidR="0066035F" w:rsidRPr="00524F8C" w:rsidRDefault="0066035F" w:rsidP="0066035F">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 xml:space="preserve">Optimized </w:t>
      </w:r>
      <w:proofErr w:type="spellStart"/>
      <w:r w:rsidRPr="00524F8C">
        <w:rPr>
          <w:rFonts w:asciiTheme="minorHAnsi" w:hAnsiTheme="minorHAnsi" w:cstheme="minorHAnsi"/>
          <w:sz w:val="18"/>
          <w:szCs w:val="18"/>
          <w:shd w:val="clear" w:color="auto" w:fill="FFFFFF"/>
        </w:rPr>
        <w:t>Alamofire</w:t>
      </w:r>
      <w:proofErr w:type="spellEnd"/>
      <w:r w:rsidRPr="00524F8C">
        <w:rPr>
          <w:rFonts w:asciiTheme="minorHAnsi" w:hAnsiTheme="minorHAnsi" w:cstheme="minorHAnsi"/>
          <w:sz w:val="18"/>
          <w:szCs w:val="18"/>
          <w:shd w:val="clear" w:color="auto" w:fill="FFFFFF"/>
        </w:rPr>
        <w:t xml:space="preserve"> for network calls and fetched and parsed JSON data using networking libraries </w:t>
      </w:r>
    </w:p>
    <w:p w14:paraId="75FBCD03" w14:textId="77777777" w:rsidR="0066035F" w:rsidRPr="00524F8C" w:rsidRDefault="0066035F" w:rsidP="0066035F">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 xml:space="preserve">Used Google Analytics to report required app events </w:t>
      </w:r>
    </w:p>
    <w:p w14:paraId="57F4E53F" w14:textId="77777777" w:rsidR="0066035F" w:rsidRPr="00524F8C" w:rsidRDefault="0066035F" w:rsidP="0066035F">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 xml:space="preserve">Worked with Fabric </w:t>
      </w:r>
      <w:proofErr w:type="spellStart"/>
      <w:r w:rsidRPr="00524F8C">
        <w:rPr>
          <w:rFonts w:asciiTheme="minorHAnsi" w:hAnsiTheme="minorHAnsi" w:cstheme="minorHAnsi"/>
          <w:sz w:val="18"/>
          <w:szCs w:val="18"/>
          <w:shd w:val="clear" w:color="auto" w:fill="FFFFFF"/>
        </w:rPr>
        <w:t>crashlytics</w:t>
      </w:r>
      <w:proofErr w:type="spellEnd"/>
      <w:r w:rsidRPr="00524F8C">
        <w:rPr>
          <w:rFonts w:asciiTheme="minorHAnsi" w:hAnsiTheme="minorHAnsi" w:cstheme="minorHAnsi"/>
          <w:sz w:val="18"/>
          <w:szCs w:val="18"/>
          <w:shd w:val="clear" w:color="auto" w:fill="FFFFFF"/>
        </w:rPr>
        <w:t xml:space="preserve"> to track app crashes.</w:t>
      </w:r>
    </w:p>
    <w:p w14:paraId="7CB270E8" w14:textId="77777777" w:rsidR="0066035F" w:rsidRPr="00524F8C" w:rsidRDefault="0066035F" w:rsidP="0066035F">
      <w:pPr>
        <w:rPr>
          <w:rFonts w:asciiTheme="minorHAnsi" w:hAnsiTheme="minorHAnsi" w:cstheme="minorHAnsi"/>
          <w:sz w:val="18"/>
          <w:szCs w:val="18"/>
        </w:rPr>
      </w:pPr>
      <w:r w:rsidRPr="00524F8C">
        <w:rPr>
          <w:rFonts w:asciiTheme="minorHAnsi" w:hAnsiTheme="minorHAnsi" w:cstheme="minorHAnsi"/>
          <w:b/>
          <w:bCs/>
          <w:sz w:val="18"/>
          <w:szCs w:val="18"/>
        </w:rPr>
        <w:t>Appstore Link</w:t>
      </w:r>
      <w:r w:rsidRPr="00524F8C">
        <w:rPr>
          <w:rFonts w:asciiTheme="minorHAnsi" w:hAnsiTheme="minorHAnsi" w:cstheme="minorHAnsi"/>
          <w:sz w:val="18"/>
          <w:szCs w:val="18"/>
        </w:rPr>
        <w:t xml:space="preserve">:  </w:t>
      </w:r>
      <w:hyperlink r:id="rId10" w:history="1">
        <w:r w:rsidRPr="00524F8C">
          <w:rPr>
            <w:rFonts w:asciiTheme="minorHAnsi" w:hAnsiTheme="minorHAnsi" w:cstheme="minorHAnsi"/>
            <w:color w:val="DCA10D"/>
            <w:sz w:val="18"/>
            <w:szCs w:val="18"/>
            <w:u w:val="single" w:color="DCA10D"/>
          </w:rPr>
          <w:t>https://apps.apple.com/us/app/doorways/id805675031</w:t>
        </w:r>
      </w:hyperlink>
    </w:p>
    <w:p w14:paraId="2269CAF3" w14:textId="77777777" w:rsidR="009F7E98" w:rsidRPr="009F7E98" w:rsidRDefault="0066035F" w:rsidP="009F7E98">
      <w:pPr>
        <w:widowControl w:val="0"/>
        <w:autoSpaceDE w:val="0"/>
        <w:autoSpaceDN w:val="0"/>
        <w:adjustRightInd w:val="0"/>
        <w:rPr>
          <w:rFonts w:asciiTheme="minorHAnsi" w:hAnsiTheme="minorHAnsi" w:cstheme="minorHAnsi"/>
          <w:b/>
          <w:bCs/>
          <w:color w:val="353535"/>
          <w:sz w:val="18"/>
          <w:szCs w:val="18"/>
        </w:rPr>
      </w:pPr>
      <w:r w:rsidRPr="009F7E98">
        <w:rPr>
          <w:rFonts w:asciiTheme="minorHAnsi" w:hAnsiTheme="minorHAnsi" w:cstheme="minorHAnsi"/>
          <w:b/>
          <w:bCs/>
          <w:color w:val="353535"/>
          <w:sz w:val="18"/>
          <w:szCs w:val="18"/>
        </w:rPr>
        <w:t xml:space="preserve">PROJECT </w:t>
      </w:r>
      <w:proofErr w:type="gramStart"/>
      <w:r w:rsidRPr="009F7E98">
        <w:rPr>
          <w:rFonts w:asciiTheme="minorHAnsi" w:hAnsiTheme="minorHAnsi" w:cstheme="minorHAnsi"/>
          <w:b/>
          <w:bCs/>
          <w:color w:val="353535"/>
          <w:sz w:val="18"/>
          <w:szCs w:val="18"/>
        </w:rPr>
        <w:t>2</w:t>
      </w:r>
      <w:r w:rsidR="009F7E98" w:rsidRPr="009F7E98">
        <w:rPr>
          <w:rFonts w:asciiTheme="minorHAnsi" w:hAnsiTheme="minorHAnsi" w:cstheme="minorHAnsi"/>
          <w:b/>
          <w:bCs/>
          <w:color w:val="353535"/>
          <w:sz w:val="18"/>
          <w:szCs w:val="18"/>
        </w:rPr>
        <w:t xml:space="preserve"> :</w:t>
      </w:r>
      <w:proofErr w:type="gramEnd"/>
      <w:r w:rsidR="009F7E98" w:rsidRPr="009F7E98">
        <w:rPr>
          <w:rFonts w:asciiTheme="minorHAnsi" w:hAnsiTheme="minorHAnsi" w:cstheme="minorHAnsi"/>
          <w:b/>
          <w:bCs/>
          <w:color w:val="353535"/>
          <w:sz w:val="18"/>
          <w:szCs w:val="18"/>
        </w:rPr>
        <w:t xml:space="preserve"> Norwex Parties iPhone and iPad App: </w:t>
      </w:r>
    </w:p>
    <w:p w14:paraId="3FB2F079" w14:textId="4F9B9AE0" w:rsidR="0066035F" w:rsidRPr="009F7E98" w:rsidRDefault="009F7E98" w:rsidP="009F7E98">
      <w:pPr>
        <w:widowControl w:val="0"/>
        <w:autoSpaceDE w:val="0"/>
        <w:autoSpaceDN w:val="0"/>
        <w:adjustRightInd w:val="0"/>
        <w:rPr>
          <w:rFonts w:asciiTheme="minorHAnsi" w:hAnsiTheme="minorHAnsi" w:cstheme="minorHAnsi"/>
          <w:b/>
          <w:bCs/>
          <w:color w:val="353535"/>
          <w:sz w:val="18"/>
          <w:szCs w:val="18"/>
        </w:rPr>
      </w:pPr>
      <w:r w:rsidRPr="009F7E98">
        <w:rPr>
          <w:rFonts w:asciiTheme="minorHAnsi" w:hAnsiTheme="minorHAnsi" w:cstheme="minorHAnsi"/>
          <w:bCs/>
          <w:color w:val="000000"/>
          <w:sz w:val="18"/>
          <w:szCs w:val="18"/>
          <w:shd w:val="clear" w:color="auto" w:fill="FFFFFF"/>
        </w:rPr>
        <w:t xml:space="preserve">Norwex Parties app helps to host a party on your own or co-host with a friend and your party can be held at your home, conference room, church meeting hall, or anywhere you typically gather with friends. Users can send invitation to their friends through email or text messages. It helps to order the variety of products to organize the </w:t>
      </w:r>
      <w:proofErr w:type="gramStart"/>
      <w:r w:rsidRPr="009F7E98">
        <w:rPr>
          <w:rFonts w:asciiTheme="minorHAnsi" w:hAnsiTheme="minorHAnsi" w:cstheme="minorHAnsi"/>
          <w:bCs/>
          <w:color w:val="000000"/>
          <w:sz w:val="18"/>
          <w:szCs w:val="18"/>
          <w:shd w:val="clear" w:color="auto" w:fill="FFFFFF"/>
        </w:rPr>
        <w:t>party</w:t>
      </w:r>
      <w:proofErr w:type="gramEnd"/>
      <w:r w:rsidRPr="009F7E98">
        <w:rPr>
          <w:rFonts w:asciiTheme="minorHAnsi" w:hAnsiTheme="minorHAnsi" w:cstheme="minorHAnsi"/>
          <w:bCs/>
          <w:color w:val="000000"/>
          <w:sz w:val="18"/>
          <w:szCs w:val="18"/>
          <w:shd w:val="clear" w:color="auto" w:fill="FFFFFF"/>
        </w:rPr>
        <w:t xml:space="preserve"> and it even allows guests to pay for it.</w:t>
      </w:r>
    </w:p>
    <w:p w14:paraId="58553215" w14:textId="00870DF3" w:rsidR="0066035F" w:rsidRPr="00524F8C" w:rsidRDefault="0066035F" w:rsidP="0066035F">
      <w:pPr>
        <w:rPr>
          <w:rFonts w:asciiTheme="minorHAnsi" w:hAnsiTheme="minorHAnsi" w:cstheme="minorHAnsi"/>
          <w:b/>
          <w:color w:val="000000"/>
          <w:sz w:val="18"/>
          <w:szCs w:val="18"/>
          <w:shd w:val="clear" w:color="auto" w:fill="FFFFFF"/>
        </w:rPr>
      </w:pPr>
      <w:r w:rsidRPr="00524F8C">
        <w:rPr>
          <w:rFonts w:asciiTheme="minorHAnsi" w:hAnsiTheme="minorHAnsi" w:cstheme="minorHAnsi"/>
          <w:b/>
          <w:color w:val="000000"/>
          <w:sz w:val="18"/>
          <w:szCs w:val="18"/>
          <w:shd w:val="clear" w:color="auto" w:fill="FFFFFF"/>
        </w:rPr>
        <w:t>Responsibilities:</w:t>
      </w:r>
    </w:p>
    <w:p w14:paraId="0119CAE5" w14:textId="77777777" w:rsidR="0066035F" w:rsidRPr="00524F8C" w:rsidRDefault="0066035F" w:rsidP="0066035F">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Responsible for Requirement Analysis, Design &amp; Development and production support</w:t>
      </w:r>
    </w:p>
    <w:p w14:paraId="55895150" w14:textId="77777777" w:rsidR="0066035F" w:rsidRPr="00524F8C" w:rsidRDefault="0066035F" w:rsidP="0066035F">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Followed Agile methodology throughout the project </w:t>
      </w:r>
    </w:p>
    <w:p w14:paraId="100144A8" w14:textId="77777777" w:rsidR="0066035F" w:rsidRPr="00524F8C" w:rsidRDefault="0066035F" w:rsidP="0066035F">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 xml:space="preserve">Used </w:t>
      </w:r>
      <w:proofErr w:type="spellStart"/>
      <w:r w:rsidRPr="00524F8C">
        <w:rPr>
          <w:rFonts w:asciiTheme="minorHAnsi" w:hAnsiTheme="minorHAnsi" w:cstheme="minorHAnsi"/>
          <w:sz w:val="18"/>
          <w:szCs w:val="18"/>
          <w:shd w:val="clear" w:color="auto" w:fill="FFFFFF"/>
        </w:rPr>
        <w:t>SDWebImage</w:t>
      </w:r>
      <w:proofErr w:type="spellEnd"/>
      <w:r w:rsidRPr="00524F8C">
        <w:rPr>
          <w:rFonts w:asciiTheme="minorHAnsi" w:hAnsiTheme="minorHAnsi" w:cstheme="minorHAnsi"/>
          <w:sz w:val="18"/>
          <w:szCs w:val="18"/>
          <w:shd w:val="clear" w:color="auto" w:fill="FFFFFF"/>
        </w:rPr>
        <w:t xml:space="preserve"> to cache the download images</w:t>
      </w:r>
    </w:p>
    <w:p w14:paraId="1BB390C3" w14:textId="77777777" w:rsidR="0066035F" w:rsidRPr="00524F8C" w:rsidRDefault="0066035F" w:rsidP="0066035F">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Implemented Localizations on the application</w:t>
      </w:r>
    </w:p>
    <w:p w14:paraId="52C5575D" w14:textId="77777777" w:rsidR="0066035F" w:rsidRPr="00524F8C" w:rsidRDefault="0066035F" w:rsidP="0066035F">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Implemented custom paging menu controller</w:t>
      </w:r>
    </w:p>
    <w:p w14:paraId="77B57268" w14:textId="77777777" w:rsidR="0066035F" w:rsidRPr="00524F8C" w:rsidRDefault="0066035F" w:rsidP="0066035F">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Used Core data to persist party invitations details</w:t>
      </w:r>
    </w:p>
    <w:p w14:paraId="06F30801" w14:textId="77777777" w:rsidR="0066035F" w:rsidRPr="00524F8C" w:rsidRDefault="0066035F" w:rsidP="0066035F">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 xml:space="preserve">Optimized </w:t>
      </w:r>
      <w:proofErr w:type="spellStart"/>
      <w:r w:rsidRPr="00524F8C">
        <w:rPr>
          <w:rFonts w:asciiTheme="minorHAnsi" w:hAnsiTheme="minorHAnsi" w:cstheme="minorHAnsi"/>
          <w:sz w:val="18"/>
          <w:szCs w:val="18"/>
          <w:shd w:val="clear" w:color="auto" w:fill="FFFFFF"/>
        </w:rPr>
        <w:t>Alamofire</w:t>
      </w:r>
      <w:proofErr w:type="spellEnd"/>
      <w:r w:rsidRPr="00524F8C">
        <w:rPr>
          <w:rFonts w:asciiTheme="minorHAnsi" w:hAnsiTheme="minorHAnsi" w:cstheme="minorHAnsi"/>
          <w:sz w:val="18"/>
          <w:szCs w:val="18"/>
          <w:shd w:val="clear" w:color="auto" w:fill="FFFFFF"/>
        </w:rPr>
        <w:t xml:space="preserve"> for network calls and fetched and parsed JSON data using networking libraries </w:t>
      </w:r>
    </w:p>
    <w:p w14:paraId="3486CA88" w14:textId="77777777" w:rsidR="0066035F" w:rsidRPr="00524F8C" w:rsidRDefault="0066035F" w:rsidP="0066035F">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 xml:space="preserve">Developed send invites feature through message using </w:t>
      </w:r>
      <w:proofErr w:type="spellStart"/>
      <w:r w:rsidRPr="00524F8C">
        <w:rPr>
          <w:rFonts w:asciiTheme="minorHAnsi" w:hAnsiTheme="minorHAnsi" w:cstheme="minorHAnsi"/>
          <w:sz w:val="18"/>
          <w:szCs w:val="18"/>
          <w:shd w:val="clear" w:color="auto" w:fill="FFFFFF"/>
        </w:rPr>
        <w:t>MFMail</w:t>
      </w:r>
      <w:proofErr w:type="spellEnd"/>
      <w:r w:rsidRPr="00524F8C">
        <w:rPr>
          <w:rFonts w:asciiTheme="minorHAnsi" w:hAnsiTheme="minorHAnsi" w:cstheme="minorHAnsi"/>
          <w:sz w:val="18"/>
          <w:szCs w:val="18"/>
          <w:shd w:val="clear" w:color="auto" w:fill="FFFFFF"/>
        </w:rPr>
        <w:t xml:space="preserve"> and </w:t>
      </w:r>
      <w:proofErr w:type="spellStart"/>
      <w:r w:rsidRPr="00524F8C">
        <w:rPr>
          <w:rFonts w:asciiTheme="minorHAnsi" w:hAnsiTheme="minorHAnsi" w:cstheme="minorHAnsi"/>
          <w:sz w:val="18"/>
          <w:szCs w:val="18"/>
          <w:shd w:val="clear" w:color="auto" w:fill="FFFFFF"/>
        </w:rPr>
        <w:t>MFMessage</w:t>
      </w:r>
      <w:proofErr w:type="spellEnd"/>
      <w:r w:rsidRPr="00524F8C">
        <w:rPr>
          <w:rFonts w:asciiTheme="minorHAnsi" w:hAnsiTheme="minorHAnsi" w:cstheme="minorHAnsi"/>
          <w:sz w:val="18"/>
          <w:szCs w:val="18"/>
          <w:shd w:val="clear" w:color="auto" w:fill="FFFFFF"/>
        </w:rPr>
        <w:t xml:space="preserve"> view controllers</w:t>
      </w:r>
    </w:p>
    <w:p w14:paraId="321497C7" w14:textId="77777777" w:rsidR="0066035F" w:rsidRPr="00524F8C" w:rsidRDefault="0066035F" w:rsidP="0066035F">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 xml:space="preserve">Implemented share functionality by using </w:t>
      </w:r>
      <w:proofErr w:type="spellStart"/>
      <w:r w:rsidRPr="00524F8C">
        <w:rPr>
          <w:rFonts w:asciiTheme="minorHAnsi" w:hAnsiTheme="minorHAnsi" w:cstheme="minorHAnsi"/>
          <w:sz w:val="18"/>
          <w:szCs w:val="18"/>
          <w:shd w:val="clear" w:color="auto" w:fill="FFFFFF"/>
        </w:rPr>
        <w:t>UIActivityViewController</w:t>
      </w:r>
      <w:proofErr w:type="spellEnd"/>
    </w:p>
    <w:p w14:paraId="5B0F74FF" w14:textId="77777777" w:rsidR="0066035F" w:rsidRPr="00524F8C" w:rsidRDefault="0066035F" w:rsidP="0066035F">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 xml:space="preserve">Worked with Fabric </w:t>
      </w:r>
      <w:proofErr w:type="spellStart"/>
      <w:r w:rsidRPr="00524F8C">
        <w:rPr>
          <w:rFonts w:asciiTheme="minorHAnsi" w:hAnsiTheme="minorHAnsi" w:cstheme="minorHAnsi"/>
          <w:sz w:val="18"/>
          <w:szCs w:val="18"/>
          <w:shd w:val="clear" w:color="auto" w:fill="FFFFFF"/>
        </w:rPr>
        <w:t>crashlytics</w:t>
      </w:r>
      <w:proofErr w:type="spellEnd"/>
      <w:r w:rsidRPr="00524F8C">
        <w:rPr>
          <w:rFonts w:asciiTheme="minorHAnsi" w:hAnsiTheme="minorHAnsi" w:cstheme="minorHAnsi"/>
          <w:sz w:val="18"/>
          <w:szCs w:val="18"/>
          <w:shd w:val="clear" w:color="auto" w:fill="FFFFFF"/>
        </w:rPr>
        <w:t xml:space="preserve"> to track app crashes</w:t>
      </w:r>
    </w:p>
    <w:p w14:paraId="7B085451" w14:textId="77777777" w:rsidR="0066035F" w:rsidRPr="00524F8C" w:rsidRDefault="0066035F" w:rsidP="0066035F">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Used Firebase Analytics to report required app events.</w:t>
      </w:r>
    </w:p>
    <w:p w14:paraId="19EF9E46" w14:textId="77777777" w:rsidR="0066035F" w:rsidRPr="00524F8C" w:rsidRDefault="0066035F" w:rsidP="0066035F">
      <w:pPr>
        <w:rPr>
          <w:rFonts w:asciiTheme="minorHAnsi" w:hAnsiTheme="minorHAnsi" w:cstheme="minorHAnsi"/>
          <w:sz w:val="18"/>
          <w:szCs w:val="18"/>
        </w:rPr>
      </w:pPr>
      <w:r w:rsidRPr="00524F8C">
        <w:rPr>
          <w:rFonts w:asciiTheme="minorHAnsi" w:hAnsiTheme="minorHAnsi" w:cstheme="minorHAnsi"/>
          <w:b/>
          <w:bCs/>
          <w:sz w:val="18"/>
          <w:szCs w:val="18"/>
        </w:rPr>
        <w:t>Appstore Link</w:t>
      </w:r>
      <w:r w:rsidRPr="00524F8C">
        <w:rPr>
          <w:rFonts w:asciiTheme="minorHAnsi" w:hAnsiTheme="minorHAnsi" w:cstheme="minorHAnsi"/>
          <w:sz w:val="18"/>
          <w:szCs w:val="18"/>
        </w:rPr>
        <w:t xml:space="preserve">:  </w:t>
      </w:r>
      <w:hyperlink r:id="rId11" w:history="1">
        <w:r w:rsidRPr="00524F8C">
          <w:rPr>
            <w:rFonts w:asciiTheme="minorHAnsi" w:hAnsiTheme="minorHAnsi" w:cstheme="minorHAnsi"/>
            <w:color w:val="DCA10D"/>
            <w:sz w:val="18"/>
            <w:szCs w:val="18"/>
            <w:u w:val="single" w:color="DCA10D"/>
          </w:rPr>
          <w:t>https://apps.apple.com/us/app/norwex-parties/id1330663397</w:t>
        </w:r>
      </w:hyperlink>
      <w:r w:rsidRPr="00524F8C">
        <w:rPr>
          <w:rFonts w:asciiTheme="minorHAnsi" w:hAnsiTheme="minorHAnsi" w:cstheme="minorHAnsi"/>
          <w:sz w:val="18"/>
          <w:szCs w:val="18"/>
        </w:rPr>
        <w:br/>
      </w:r>
      <w:r w:rsidRPr="00524F8C">
        <w:rPr>
          <w:rFonts w:asciiTheme="minorHAnsi" w:hAnsiTheme="minorHAnsi" w:cstheme="minorHAnsi"/>
          <w:b/>
          <w:sz w:val="18"/>
          <w:szCs w:val="18"/>
          <w:shd w:val="clear" w:color="auto" w:fill="FFFFFF"/>
        </w:rPr>
        <w:t>Environment</w:t>
      </w:r>
      <w:r w:rsidRPr="00524F8C">
        <w:rPr>
          <w:rFonts w:asciiTheme="minorHAnsi" w:hAnsiTheme="minorHAnsi" w:cstheme="minorHAnsi"/>
          <w:sz w:val="18"/>
          <w:szCs w:val="18"/>
          <w:shd w:val="clear" w:color="auto" w:fill="FFFFFF"/>
        </w:rPr>
        <w:t>:</w:t>
      </w:r>
      <w:r w:rsidRPr="00524F8C">
        <w:rPr>
          <w:rFonts w:asciiTheme="minorHAnsi" w:hAnsiTheme="minorHAnsi" w:cstheme="minorHAnsi"/>
          <w:sz w:val="18"/>
          <w:szCs w:val="18"/>
        </w:rPr>
        <w:t xml:space="preserve"> iOS 10 &amp; 11, Swift 3, </w:t>
      </w:r>
      <w:proofErr w:type="spellStart"/>
      <w:r w:rsidRPr="00524F8C">
        <w:rPr>
          <w:rFonts w:asciiTheme="minorHAnsi" w:hAnsiTheme="minorHAnsi" w:cstheme="minorHAnsi"/>
          <w:sz w:val="18"/>
          <w:szCs w:val="18"/>
        </w:rPr>
        <w:t>XCode</w:t>
      </w:r>
      <w:proofErr w:type="spellEnd"/>
      <w:r w:rsidRPr="00524F8C">
        <w:rPr>
          <w:rFonts w:asciiTheme="minorHAnsi" w:hAnsiTheme="minorHAnsi" w:cstheme="minorHAnsi"/>
          <w:sz w:val="18"/>
          <w:szCs w:val="18"/>
        </w:rPr>
        <w:t xml:space="preserve"> 8 &amp; 9, Mac, JIRA, Stash, Core Data, Microsoft Azure, Fabric Crashlytics, Firebase Analytics.</w:t>
      </w:r>
    </w:p>
    <w:p w14:paraId="4F7B1123" w14:textId="77777777" w:rsidR="0066035F" w:rsidRPr="00524F8C" w:rsidRDefault="0066035F" w:rsidP="00362C77">
      <w:pPr>
        <w:rPr>
          <w:rFonts w:asciiTheme="minorHAnsi" w:hAnsiTheme="minorHAnsi" w:cstheme="minorHAnsi"/>
          <w:b/>
          <w:bCs/>
          <w:sz w:val="18"/>
          <w:szCs w:val="18"/>
        </w:rPr>
      </w:pPr>
    </w:p>
    <w:p w14:paraId="0EA4287C" w14:textId="12275E9E" w:rsidR="00362C77" w:rsidRDefault="00944D62" w:rsidP="00362C77">
      <w:pPr>
        <w:rPr>
          <w:rFonts w:asciiTheme="minorHAnsi" w:hAnsiTheme="minorHAnsi" w:cstheme="minorHAnsi"/>
          <w:b/>
          <w:bCs/>
          <w:color w:val="000000" w:themeColor="text1"/>
          <w:sz w:val="18"/>
          <w:szCs w:val="18"/>
        </w:rPr>
      </w:pPr>
      <w:r w:rsidRPr="00524F8C">
        <w:rPr>
          <w:rFonts w:asciiTheme="minorHAnsi" w:hAnsiTheme="minorHAnsi" w:cstheme="minorHAnsi"/>
          <w:b/>
          <w:bCs/>
          <w:color w:val="000000" w:themeColor="text1"/>
          <w:sz w:val="18"/>
          <w:szCs w:val="18"/>
        </w:rPr>
        <w:t xml:space="preserve">Client: </w:t>
      </w:r>
      <w:r w:rsidR="0066035F" w:rsidRPr="00524F8C">
        <w:rPr>
          <w:rFonts w:asciiTheme="minorHAnsi" w:hAnsiTheme="minorHAnsi" w:cstheme="minorHAnsi"/>
          <w:b/>
          <w:bCs/>
          <w:color w:val="000000" w:themeColor="text1"/>
          <w:sz w:val="18"/>
          <w:szCs w:val="18"/>
        </w:rPr>
        <w:t>Dominos</w:t>
      </w:r>
      <w:r w:rsidR="00362C77" w:rsidRPr="00524F8C">
        <w:rPr>
          <w:rFonts w:asciiTheme="minorHAnsi" w:hAnsiTheme="minorHAnsi" w:cstheme="minorHAnsi"/>
          <w:b/>
          <w:bCs/>
          <w:color w:val="000000" w:themeColor="text1"/>
          <w:sz w:val="18"/>
          <w:szCs w:val="18"/>
        </w:rPr>
        <w:t xml:space="preserve">, Hyderabad, India                                             </w:t>
      </w:r>
      <w:r w:rsidRPr="00524F8C">
        <w:rPr>
          <w:rFonts w:asciiTheme="minorHAnsi" w:hAnsiTheme="minorHAnsi" w:cstheme="minorHAnsi"/>
          <w:b/>
          <w:bCs/>
          <w:color w:val="000000" w:themeColor="text1"/>
          <w:sz w:val="18"/>
          <w:szCs w:val="18"/>
        </w:rPr>
        <w:t xml:space="preserve">                                       </w:t>
      </w:r>
      <w:r w:rsidR="006445E0" w:rsidRPr="00524F8C">
        <w:rPr>
          <w:rFonts w:asciiTheme="minorHAnsi" w:hAnsiTheme="minorHAnsi" w:cstheme="minorHAnsi"/>
          <w:b/>
          <w:bCs/>
          <w:color w:val="000000" w:themeColor="text1"/>
          <w:sz w:val="18"/>
          <w:szCs w:val="18"/>
        </w:rPr>
        <w:t xml:space="preserve">     </w:t>
      </w:r>
      <w:r w:rsidR="00084A2E" w:rsidRPr="00524F8C">
        <w:rPr>
          <w:rFonts w:asciiTheme="minorHAnsi" w:hAnsiTheme="minorHAnsi" w:cstheme="minorHAnsi"/>
          <w:b/>
          <w:bCs/>
          <w:color w:val="000000" w:themeColor="text1"/>
          <w:sz w:val="18"/>
          <w:szCs w:val="18"/>
        </w:rPr>
        <w:t xml:space="preserve">   </w:t>
      </w:r>
      <w:r w:rsidR="006445E0" w:rsidRPr="00524F8C">
        <w:rPr>
          <w:rFonts w:asciiTheme="minorHAnsi" w:hAnsiTheme="minorHAnsi" w:cstheme="minorHAnsi"/>
          <w:b/>
          <w:bCs/>
          <w:color w:val="000000" w:themeColor="text1"/>
          <w:sz w:val="18"/>
          <w:szCs w:val="18"/>
        </w:rPr>
        <w:t xml:space="preserve">     </w:t>
      </w:r>
      <w:r w:rsidR="0066035F" w:rsidRPr="00524F8C">
        <w:rPr>
          <w:rFonts w:asciiTheme="minorHAnsi" w:hAnsiTheme="minorHAnsi" w:cstheme="minorHAnsi"/>
          <w:b/>
          <w:bCs/>
          <w:color w:val="000000" w:themeColor="text1"/>
          <w:sz w:val="18"/>
          <w:szCs w:val="18"/>
        </w:rPr>
        <w:t xml:space="preserve">  </w:t>
      </w:r>
      <w:r w:rsidR="00300D29">
        <w:rPr>
          <w:rFonts w:asciiTheme="minorHAnsi" w:hAnsiTheme="minorHAnsi" w:cstheme="minorHAnsi"/>
          <w:b/>
          <w:bCs/>
          <w:color w:val="000000" w:themeColor="text1"/>
          <w:sz w:val="18"/>
          <w:szCs w:val="18"/>
        </w:rPr>
        <w:t xml:space="preserve">             </w:t>
      </w:r>
      <w:r w:rsidR="0066035F" w:rsidRPr="00524F8C">
        <w:rPr>
          <w:rFonts w:asciiTheme="minorHAnsi" w:hAnsiTheme="minorHAnsi" w:cstheme="minorHAnsi"/>
          <w:b/>
          <w:bCs/>
          <w:color w:val="000000" w:themeColor="text1"/>
          <w:sz w:val="18"/>
          <w:szCs w:val="18"/>
        </w:rPr>
        <w:t xml:space="preserve">  </w:t>
      </w:r>
      <w:r w:rsidR="00011136">
        <w:rPr>
          <w:rFonts w:asciiTheme="minorHAnsi" w:hAnsiTheme="minorHAnsi" w:cstheme="minorHAnsi"/>
          <w:b/>
          <w:bCs/>
          <w:color w:val="000000" w:themeColor="text1"/>
          <w:sz w:val="18"/>
          <w:szCs w:val="18"/>
        </w:rPr>
        <w:t xml:space="preserve">                         </w:t>
      </w:r>
      <w:r w:rsidR="0066035F" w:rsidRPr="00524F8C">
        <w:rPr>
          <w:rFonts w:asciiTheme="minorHAnsi" w:hAnsiTheme="minorHAnsi" w:cstheme="minorHAnsi"/>
          <w:b/>
          <w:bCs/>
          <w:color w:val="000000" w:themeColor="text1"/>
          <w:sz w:val="18"/>
          <w:szCs w:val="18"/>
        </w:rPr>
        <w:t xml:space="preserve">    </w:t>
      </w:r>
      <w:r w:rsidR="006445E0" w:rsidRPr="00524F8C">
        <w:rPr>
          <w:rFonts w:asciiTheme="minorHAnsi" w:hAnsiTheme="minorHAnsi" w:cstheme="minorHAnsi"/>
          <w:b/>
          <w:bCs/>
          <w:color w:val="000000" w:themeColor="text1"/>
          <w:sz w:val="18"/>
          <w:szCs w:val="18"/>
        </w:rPr>
        <w:t xml:space="preserve">   </w:t>
      </w:r>
      <w:r w:rsidR="00362C77" w:rsidRPr="00524F8C">
        <w:rPr>
          <w:rFonts w:asciiTheme="minorHAnsi" w:hAnsiTheme="minorHAnsi" w:cstheme="minorHAnsi"/>
          <w:b/>
          <w:bCs/>
          <w:color w:val="000000" w:themeColor="text1"/>
          <w:sz w:val="18"/>
          <w:szCs w:val="18"/>
        </w:rPr>
        <w:t>Aug 201</w:t>
      </w:r>
      <w:r w:rsidR="009F19FC">
        <w:rPr>
          <w:rFonts w:asciiTheme="minorHAnsi" w:hAnsiTheme="minorHAnsi" w:cstheme="minorHAnsi"/>
          <w:b/>
          <w:bCs/>
          <w:color w:val="000000" w:themeColor="text1"/>
          <w:sz w:val="18"/>
          <w:szCs w:val="18"/>
        </w:rPr>
        <w:t>6</w:t>
      </w:r>
      <w:r w:rsidR="00362C77" w:rsidRPr="00524F8C">
        <w:rPr>
          <w:rFonts w:asciiTheme="minorHAnsi" w:hAnsiTheme="minorHAnsi" w:cstheme="minorHAnsi"/>
          <w:b/>
          <w:bCs/>
          <w:color w:val="000000" w:themeColor="text1"/>
          <w:sz w:val="18"/>
          <w:szCs w:val="18"/>
        </w:rPr>
        <w:t xml:space="preserve"> - </w:t>
      </w:r>
      <w:r w:rsidR="005652B8">
        <w:rPr>
          <w:rFonts w:asciiTheme="minorHAnsi" w:hAnsiTheme="minorHAnsi" w:cstheme="minorHAnsi"/>
          <w:b/>
          <w:bCs/>
          <w:color w:val="000000" w:themeColor="text1"/>
          <w:sz w:val="18"/>
          <w:szCs w:val="18"/>
        </w:rPr>
        <w:t>Jul</w:t>
      </w:r>
      <w:r w:rsidR="00362C77" w:rsidRPr="00524F8C">
        <w:rPr>
          <w:rFonts w:asciiTheme="minorHAnsi" w:hAnsiTheme="minorHAnsi" w:cstheme="minorHAnsi"/>
          <w:b/>
          <w:bCs/>
          <w:color w:val="000000" w:themeColor="text1"/>
          <w:sz w:val="18"/>
          <w:szCs w:val="18"/>
        </w:rPr>
        <w:t xml:space="preserve"> 201</w:t>
      </w:r>
      <w:r w:rsidR="00C910E3" w:rsidRPr="00524F8C">
        <w:rPr>
          <w:rFonts w:asciiTheme="minorHAnsi" w:hAnsiTheme="minorHAnsi" w:cstheme="minorHAnsi"/>
          <w:b/>
          <w:bCs/>
          <w:color w:val="000000" w:themeColor="text1"/>
          <w:sz w:val="18"/>
          <w:szCs w:val="18"/>
        </w:rPr>
        <w:t>8</w:t>
      </w:r>
    </w:p>
    <w:p w14:paraId="547AB8C0" w14:textId="29283284" w:rsidR="00BE3AA0" w:rsidRDefault="0066035F" w:rsidP="00D95656">
      <w:pPr>
        <w:rPr>
          <w:rFonts w:asciiTheme="minorHAnsi" w:eastAsia="Cambria" w:hAnsiTheme="minorHAnsi" w:cstheme="minorHAnsi"/>
          <w:b/>
          <w:bCs/>
          <w:sz w:val="18"/>
          <w:szCs w:val="18"/>
        </w:rPr>
      </w:pPr>
      <w:r w:rsidRPr="00524F8C">
        <w:rPr>
          <w:rFonts w:asciiTheme="minorHAnsi" w:hAnsiTheme="minorHAnsi" w:cstheme="minorHAnsi"/>
          <w:b/>
          <w:bCs/>
          <w:color w:val="000000" w:themeColor="text1"/>
          <w:sz w:val="18"/>
          <w:szCs w:val="18"/>
        </w:rPr>
        <w:t xml:space="preserve">Role: </w:t>
      </w:r>
      <w:r w:rsidR="00084A2E" w:rsidRPr="00524F8C">
        <w:rPr>
          <w:rFonts w:asciiTheme="minorHAnsi" w:hAnsiTheme="minorHAnsi" w:cstheme="minorHAnsi"/>
          <w:b/>
          <w:bCs/>
          <w:color w:val="000000" w:themeColor="text1"/>
          <w:sz w:val="18"/>
          <w:szCs w:val="18"/>
        </w:rPr>
        <w:t xml:space="preserve"> (Internship</w:t>
      </w:r>
      <w:r w:rsidR="00D95656">
        <w:rPr>
          <w:rFonts w:asciiTheme="minorHAnsi" w:hAnsiTheme="minorHAnsi" w:cstheme="minorHAnsi"/>
          <w:b/>
          <w:bCs/>
          <w:color w:val="000000" w:themeColor="text1"/>
          <w:sz w:val="18"/>
          <w:szCs w:val="18"/>
        </w:rPr>
        <w:t>/ Fulltime</w:t>
      </w:r>
      <w:r w:rsidR="00084A2E" w:rsidRPr="00524F8C">
        <w:rPr>
          <w:rFonts w:asciiTheme="minorHAnsi" w:hAnsiTheme="minorHAnsi" w:cstheme="minorHAnsi"/>
          <w:b/>
          <w:bCs/>
          <w:color w:val="000000" w:themeColor="text1"/>
          <w:sz w:val="18"/>
          <w:szCs w:val="18"/>
        </w:rPr>
        <w:t>)</w:t>
      </w:r>
      <w:r w:rsidR="002F78CB" w:rsidRPr="00524F8C">
        <w:rPr>
          <w:rFonts w:asciiTheme="minorHAnsi" w:hAnsiTheme="minorHAnsi" w:cstheme="minorHAnsi"/>
          <w:b/>
          <w:bCs/>
          <w:color w:val="000000" w:themeColor="text1"/>
          <w:sz w:val="18"/>
          <w:szCs w:val="18"/>
        </w:rPr>
        <w:t>IOS</w:t>
      </w:r>
      <w:r w:rsidR="00362C77" w:rsidRPr="00524F8C">
        <w:rPr>
          <w:rFonts w:asciiTheme="minorHAnsi" w:hAnsiTheme="minorHAnsi" w:cstheme="minorHAnsi"/>
          <w:b/>
          <w:bCs/>
          <w:color w:val="000000" w:themeColor="text1"/>
          <w:sz w:val="18"/>
          <w:szCs w:val="18"/>
        </w:rPr>
        <w:t xml:space="preserve"> Developer</w:t>
      </w:r>
      <w:r w:rsidR="00D04F59" w:rsidRPr="00524F8C">
        <w:rPr>
          <w:rFonts w:asciiTheme="minorHAnsi" w:eastAsia="Cambria" w:hAnsiTheme="minorHAnsi" w:cstheme="minorHAnsi"/>
          <w:sz w:val="18"/>
          <w:szCs w:val="18"/>
        </w:rPr>
        <w:t>.</w:t>
      </w:r>
      <w:r w:rsidR="00D95656">
        <w:rPr>
          <w:rFonts w:asciiTheme="minorHAnsi" w:eastAsia="Cambria" w:hAnsiTheme="minorHAnsi" w:cstheme="minorHAnsi"/>
          <w:sz w:val="18"/>
          <w:szCs w:val="18"/>
        </w:rPr>
        <w:t xml:space="preserve">                                                                                                                                   </w:t>
      </w:r>
      <w:r w:rsidR="00D95656" w:rsidRPr="00D95656">
        <w:rPr>
          <w:rFonts w:asciiTheme="minorHAnsi" w:eastAsia="Cambria" w:hAnsiTheme="minorHAnsi" w:cstheme="minorHAnsi"/>
          <w:b/>
          <w:bCs/>
          <w:sz w:val="18"/>
          <w:szCs w:val="18"/>
        </w:rPr>
        <w:t>Aug 2018-Dec2018</w:t>
      </w:r>
    </w:p>
    <w:p w14:paraId="399CA136" w14:textId="48E17A25" w:rsidR="009F7E98" w:rsidRPr="009F7E98" w:rsidRDefault="009F7E98" w:rsidP="00D95656">
      <w:pPr>
        <w:rPr>
          <w:rFonts w:asciiTheme="minorHAnsi" w:hAnsiTheme="minorHAnsi" w:cstheme="minorHAnsi"/>
          <w:color w:val="404040"/>
          <w:sz w:val="18"/>
          <w:szCs w:val="18"/>
        </w:rPr>
      </w:pPr>
      <w:r w:rsidRPr="009F7E98">
        <w:rPr>
          <w:rFonts w:asciiTheme="minorHAnsi" w:eastAsia="Cambria" w:hAnsiTheme="minorHAnsi" w:cstheme="minorHAnsi"/>
          <w:b/>
          <w:bCs/>
          <w:sz w:val="18"/>
          <w:szCs w:val="18"/>
        </w:rPr>
        <w:t xml:space="preserve">Project Description: </w:t>
      </w:r>
      <w:r w:rsidRPr="009F7E98">
        <w:rPr>
          <w:rFonts w:asciiTheme="minorHAnsi" w:hAnsiTheme="minorHAnsi" w:cstheme="minorHAnsi"/>
          <w:color w:val="404040"/>
          <w:sz w:val="18"/>
          <w:szCs w:val="18"/>
        </w:rPr>
        <w:t>Domino’s Pizza is a global leader in pizza delivery and takeout, operating in over 90 countries with a reputation for innovation and customer convenience. Known for its cutting-edge digital platforms, Domino’s has revolutionized the food delivery experience with features like real-time order tracking and seamless online ordering. The iOS application I worked on enhances the customer experience by offering intuitive tools for placing orders, tracking deliveries in real time using GPS, and accessing exclusive deals, all while ensuring a smooth and engaging user experience.</w:t>
      </w:r>
    </w:p>
    <w:p w14:paraId="62F96E47" w14:textId="374DE8AF" w:rsidR="002F78CB" w:rsidRPr="009F7E98" w:rsidRDefault="002F78CB" w:rsidP="002F78CB">
      <w:pPr>
        <w:rPr>
          <w:rFonts w:asciiTheme="minorHAnsi" w:hAnsiTheme="minorHAnsi" w:cstheme="minorHAnsi"/>
          <w:color w:val="000000"/>
          <w:sz w:val="18"/>
          <w:szCs w:val="18"/>
        </w:rPr>
      </w:pPr>
      <w:r w:rsidRPr="009F7E98">
        <w:rPr>
          <w:rFonts w:asciiTheme="minorHAnsi" w:hAnsiTheme="minorHAnsi" w:cstheme="minorHAnsi"/>
          <w:b/>
          <w:bCs/>
          <w:sz w:val="18"/>
          <w:szCs w:val="18"/>
          <w:shd w:val="clear" w:color="auto" w:fill="FFFFFF"/>
        </w:rPr>
        <w:t> </w:t>
      </w:r>
      <w:r w:rsidR="0066035F" w:rsidRPr="009F7E98">
        <w:rPr>
          <w:rFonts w:asciiTheme="minorHAnsi" w:hAnsiTheme="minorHAnsi" w:cstheme="minorHAnsi"/>
          <w:b/>
          <w:bCs/>
          <w:sz w:val="18"/>
          <w:szCs w:val="18"/>
          <w:shd w:val="clear" w:color="auto" w:fill="FFFFFF"/>
        </w:rPr>
        <w:t>Responsibilities:</w:t>
      </w:r>
    </w:p>
    <w:p w14:paraId="160892F4" w14:textId="77777777" w:rsidR="002F78CB" w:rsidRPr="00524F8C" w:rsidRDefault="002F78CB" w:rsidP="002F78CB">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lastRenderedPageBreak/>
        <w:t>Involve in technical Analysis, Design, Development, Implementation and production support for Apple iOS Applications</w:t>
      </w:r>
    </w:p>
    <w:p w14:paraId="61FA6977" w14:textId="77777777" w:rsidR="002F78CB" w:rsidRPr="00524F8C" w:rsidRDefault="002F78CB" w:rsidP="002F78CB">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Attend daily meeting and bi-weekly team meeting to discuss the current task status and upcoming tasks for the coming weeks</w:t>
      </w:r>
    </w:p>
    <w:p w14:paraId="5EACD75D" w14:textId="77777777" w:rsidR="002F78CB" w:rsidRPr="00524F8C" w:rsidRDefault="002F78CB" w:rsidP="002F78CB">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Developing Dominos SDK using Swift</w:t>
      </w:r>
    </w:p>
    <w:p w14:paraId="5469E304" w14:textId="77777777" w:rsidR="004060C9" w:rsidRDefault="002F78CB" w:rsidP="004060C9">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Developing the Apple Watch App to track Dominos Orders</w:t>
      </w:r>
      <w:r w:rsidR="004060C9">
        <w:rPr>
          <w:rFonts w:asciiTheme="minorHAnsi" w:hAnsiTheme="minorHAnsi" w:cstheme="minorHAnsi"/>
          <w:sz w:val="18"/>
          <w:szCs w:val="18"/>
          <w:shd w:val="clear" w:color="auto" w:fill="FFFFFF"/>
        </w:rPr>
        <w:t>.</w:t>
      </w:r>
    </w:p>
    <w:p w14:paraId="06F0872E" w14:textId="77777777" w:rsidR="004060C9" w:rsidRPr="004060C9" w:rsidRDefault="004060C9" w:rsidP="004060C9">
      <w:pPr>
        <w:numPr>
          <w:ilvl w:val="0"/>
          <w:numId w:val="22"/>
        </w:numPr>
        <w:rPr>
          <w:rFonts w:asciiTheme="minorHAnsi" w:hAnsiTheme="minorHAnsi" w:cstheme="minorHAnsi"/>
          <w:sz w:val="18"/>
          <w:szCs w:val="18"/>
          <w:shd w:val="clear" w:color="auto" w:fill="FFFFFF"/>
        </w:rPr>
      </w:pPr>
      <w:r>
        <w:t xml:space="preserve"> </w:t>
      </w:r>
      <w:r w:rsidRPr="004060C9">
        <w:rPr>
          <w:rFonts w:asciiTheme="minorHAnsi" w:hAnsiTheme="minorHAnsi" w:cstheme="minorHAnsi"/>
          <w:sz w:val="18"/>
          <w:szCs w:val="18"/>
        </w:rPr>
        <w:t xml:space="preserve">Led the development of </w:t>
      </w:r>
      <w:r w:rsidRPr="004060C9">
        <w:rPr>
          <w:rStyle w:val="Strong"/>
          <w:rFonts w:asciiTheme="minorHAnsi" w:hAnsiTheme="minorHAnsi" w:cstheme="minorHAnsi"/>
          <w:b w:val="0"/>
          <w:bCs w:val="0"/>
          <w:sz w:val="18"/>
          <w:szCs w:val="18"/>
        </w:rPr>
        <w:t>real-time delivery tracking</w:t>
      </w:r>
      <w:r w:rsidRPr="004060C9">
        <w:rPr>
          <w:rFonts w:asciiTheme="minorHAnsi" w:hAnsiTheme="minorHAnsi" w:cstheme="minorHAnsi"/>
          <w:sz w:val="18"/>
          <w:szCs w:val="18"/>
        </w:rPr>
        <w:t xml:space="preserve"> features for Domino's mobile app using </w:t>
      </w:r>
      <w:r w:rsidRPr="004060C9">
        <w:rPr>
          <w:rStyle w:val="Strong"/>
          <w:rFonts w:asciiTheme="minorHAnsi" w:hAnsiTheme="minorHAnsi" w:cstheme="minorHAnsi"/>
          <w:b w:val="0"/>
          <w:bCs w:val="0"/>
          <w:sz w:val="18"/>
          <w:szCs w:val="18"/>
        </w:rPr>
        <w:t>Core Location</w:t>
      </w:r>
      <w:r w:rsidRPr="004060C9">
        <w:rPr>
          <w:rFonts w:asciiTheme="minorHAnsi" w:hAnsiTheme="minorHAnsi" w:cstheme="minorHAnsi"/>
          <w:sz w:val="18"/>
          <w:szCs w:val="18"/>
        </w:rPr>
        <w:t xml:space="preserve"> and </w:t>
      </w:r>
      <w:r w:rsidRPr="004060C9">
        <w:rPr>
          <w:rStyle w:val="Strong"/>
          <w:rFonts w:asciiTheme="minorHAnsi" w:hAnsiTheme="minorHAnsi" w:cstheme="minorHAnsi"/>
          <w:b w:val="0"/>
          <w:bCs w:val="0"/>
          <w:sz w:val="18"/>
          <w:szCs w:val="18"/>
        </w:rPr>
        <w:t>Google Maps SDK</w:t>
      </w:r>
      <w:r w:rsidRPr="004060C9">
        <w:rPr>
          <w:rFonts w:asciiTheme="minorHAnsi" w:hAnsiTheme="minorHAnsi" w:cstheme="minorHAnsi"/>
          <w:sz w:val="18"/>
          <w:szCs w:val="18"/>
        </w:rPr>
        <w:t>, allowing customers to track their pizza delivery in real time.</w:t>
      </w:r>
    </w:p>
    <w:p w14:paraId="463B5029" w14:textId="77777777" w:rsidR="004060C9" w:rsidRPr="004060C9" w:rsidRDefault="004060C9" w:rsidP="004060C9">
      <w:pPr>
        <w:numPr>
          <w:ilvl w:val="0"/>
          <w:numId w:val="22"/>
        </w:numPr>
        <w:rPr>
          <w:rFonts w:asciiTheme="minorHAnsi" w:hAnsiTheme="minorHAnsi" w:cstheme="minorHAnsi"/>
          <w:sz w:val="18"/>
          <w:szCs w:val="18"/>
          <w:shd w:val="clear" w:color="auto" w:fill="FFFFFF"/>
        </w:rPr>
      </w:pPr>
      <w:r w:rsidRPr="004060C9">
        <w:rPr>
          <w:rFonts w:asciiTheme="minorHAnsi" w:hAnsiTheme="minorHAnsi" w:cstheme="minorHAnsi"/>
          <w:sz w:val="18"/>
          <w:szCs w:val="18"/>
        </w:rPr>
        <w:t xml:space="preserve"> Designed and integrated </w:t>
      </w:r>
      <w:r w:rsidRPr="004060C9">
        <w:rPr>
          <w:rStyle w:val="Strong"/>
          <w:rFonts w:asciiTheme="minorHAnsi" w:hAnsiTheme="minorHAnsi" w:cstheme="minorHAnsi"/>
          <w:b w:val="0"/>
          <w:bCs w:val="0"/>
          <w:sz w:val="18"/>
          <w:szCs w:val="18"/>
        </w:rPr>
        <w:t>route optimization</w:t>
      </w:r>
      <w:r w:rsidRPr="004060C9">
        <w:rPr>
          <w:rFonts w:asciiTheme="minorHAnsi" w:hAnsiTheme="minorHAnsi" w:cstheme="minorHAnsi"/>
          <w:sz w:val="18"/>
          <w:szCs w:val="18"/>
        </w:rPr>
        <w:t xml:space="preserve"> features for delivery drivers to ensure faster delivery times and improve operational efficiency.</w:t>
      </w:r>
    </w:p>
    <w:p w14:paraId="5742EC49" w14:textId="603E0464" w:rsidR="004060C9" w:rsidRPr="004060C9" w:rsidRDefault="004060C9" w:rsidP="004060C9">
      <w:pPr>
        <w:numPr>
          <w:ilvl w:val="0"/>
          <w:numId w:val="22"/>
        </w:numPr>
        <w:rPr>
          <w:rFonts w:asciiTheme="minorHAnsi" w:hAnsiTheme="minorHAnsi" w:cstheme="minorHAnsi"/>
          <w:sz w:val="18"/>
          <w:szCs w:val="18"/>
          <w:shd w:val="clear" w:color="auto" w:fill="FFFFFF"/>
        </w:rPr>
      </w:pPr>
      <w:r w:rsidRPr="004060C9">
        <w:rPr>
          <w:rFonts w:asciiTheme="minorHAnsi" w:hAnsiTheme="minorHAnsi" w:cstheme="minorHAnsi"/>
          <w:sz w:val="18"/>
          <w:szCs w:val="18"/>
        </w:rPr>
        <w:t xml:space="preserve"> Utilized </w:t>
      </w:r>
      <w:r w:rsidRPr="004060C9">
        <w:rPr>
          <w:rStyle w:val="Strong"/>
          <w:rFonts w:asciiTheme="minorHAnsi" w:hAnsiTheme="minorHAnsi" w:cstheme="minorHAnsi"/>
          <w:b w:val="0"/>
          <w:bCs w:val="0"/>
          <w:sz w:val="18"/>
          <w:szCs w:val="18"/>
        </w:rPr>
        <w:t>RESTful APIs</w:t>
      </w:r>
      <w:r w:rsidRPr="004060C9">
        <w:rPr>
          <w:rFonts w:asciiTheme="minorHAnsi" w:hAnsiTheme="minorHAnsi" w:cstheme="minorHAnsi"/>
          <w:sz w:val="18"/>
          <w:szCs w:val="18"/>
        </w:rPr>
        <w:t xml:space="preserve"> to connect the mobile app to backend services, providing up-to-date delivery status and location data to users</w:t>
      </w:r>
      <w:r>
        <w:t>.</w:t>
      </w:r>
    </w:p>
    <w:p w14:paraId="4BA08C32" w14:textId="77777777" w:rsidR="002F78CB" w:rsidRPr="00524F8C" w:rsidRDefault="002F78CB" w:rsidP="002F78CB">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Re-design the user interface using Auto Layout</w:t>
      </w:r>
    </w:p>
    <w:p w14:paraId="692F38DF" w14:textId="77777777" w:rsidR="002F78CB" w:rsidRPr="00524F8C" w:rsidRDefault="002F78CB" w:rsidP="002F78CB">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 xml:space="preserve">Developing </w:t>
      </w:r>
      <w:proofErr w:type="spellStart"/>
      <w:r w:rsidRPr="00524F8C">
        <w:rPr>
          <w:rFonts w:asciiTheme="minorHAnsi" w:hAnsiTheme="minorHAnsi" w:cstheme="minorHAnsi"/>
          <w:sz w:val="18"/>
          <w:szCs w:val="18"/>
          <w:shd w:val="clear" w:color="auto" w:fill="FFFFFF"/>
        </w:rPr>
        <w:t>Deeplink</w:t>
      </w:r>
      <w:proofErr w:type="spellEnd"/>
      <w:r w:rsidRPr="00524F8C">
        <w:rPr>
          <w:rFonts w:asciiTheme="minorHAnsi" w:hAnsiTheme="minorHAnsi" w:cstheme="minorHAnsi"/>
          <w:sz w:val="18"/>
          <w:szCs w:val="18"/>
          <w:shd w:val="clear" w:color="auto" w:fill="FFFFFF"/>
        </w:rPr>
        <w:t xml:space="preserve"> feature to send coupons and track order information by using apple push notifications and with Web URL’s</w:t>
      </w:r>
    </w:p>
    <w:p w14:paraId="53A5B3A1" w14:textId="77777777" w:rsidR="002F78CB" w:rsidRPr="00524F8C" w:rsidRDefault="002F78CB" w:rsidP="002F78CB">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Developing new designs by requirements and adding functionality to the existing Dominos iOS Mobile Architecture</w:t>
      </w:r>
    </w:p>
    <w:p w14:paraId="4540D980" w14:textId="7795CAE3" w:rsidR="002F78CB" w:rsidRPr="00524F8C" w:rsidRDefault="002F78CB" w:rsidP="002F78CB">
      <w:pPr>
        <w:numPr>
          <w:ilvl w:val="0"/>
          <w:numId w:val="22"/>
        </w:numPr>
        <w:rPr>
          <w:rFonts w:asciiTheme="minorHAnsi" w:hAnsiTheme="minorHAnsi" w:cstheme="minorHAnsi"/>
          <w:sz w:val="18"/>
          <w:szCs w:val="18"/>
          <w:shd w:val="clear" w:color="auto" w:fill="FFFFFF"/>
        </w:rPr>
      </w:pPr>
      <w:r w:rsidRPr="00524F8C">
        <w:rPr>
          <w:rFonts w:asciiTheme="minorHAnsi" w:hAnsiTheme="minorHAnsi" w:cstheme="minorHAnsi"/>
          <w:sz w:val="18"/>
          <w:szCs w:val="18"/>
          <w:shd w:val="clear" w:color="auto" w:fill="FFFFFF"/>
        </w:rPr>
        <w:t>Troubleshoot issues that arise with the iOS Mobile, iOS iPad and Apple Watch and perform patch up work whenever required.</w:t>
      </w:r>
      <w:r w:rsidRPr="00524F8C">
        <w:rPr>
          <w:rFonts w:asciiTheme="minorHAnsi" w:hAnsiTheme="minorHAnsi" w:cstheme="minorHAnsi"/>
          <w:sz w:val="18"/>
          <w:szCs w:val="18"/>
        </w:rPr>
        <w:br/>
      </w:r>
      <w:r w:rsidRPr="00524F8C">
        <w:rPr>
          <w:rFonts w:asciiTheme="minorHAnsi" w:hAnsiTheme="minorHAnsi" w:cstheme="minorHAnsi"/>
          <w:b/>
          <w:sz w:val="18"/>
          <w:szCs w:val="18"/>
          <w:shd w:val="clear" w:color="auto" w:fill="FFFFFF"/>
        </w:rPr>
        <w:t>Environment</w:t>
      </w:r>
      <w:r w:rsidRPr="00524F8C">
        <w:rPr>
          <w:rFonts w:asciiTheme="minorHAnsi" w:hAnsiTheme="minorHAnsi" w:cstheme="minorHAnsi"/>
          <w:sz w:val="18"/>
          <w:szCs w:val="18"/>
          <w:shd w:val="clear" w:color="auto" w:fill="FFFFFF"/>
        </w:rPr>
        <w:t>:</w:t>
      </w:r>
      <w:r w:rsidRPr="00524F8C">
        <w:rPr>
          <w:rFonts w:asciiTheme="minorHAnsi" w:hAnsiTheme="minorHAnsi" w:cstheme="minorHAnsi"/>
          <w:sz w:val="18"/>
          <w:szCs w:val="18"/>
        </w:rPr>
        <w:t> iOS </w:t>
      </w:r>
      <w:r w:rsidRPr="00524F8C">
        <w:rPr>
          <w:rFonts w:asciiTheme="minorHAnsi" w:hAnsiTheme="minorHAnsi" w:cstheme="minorHAnsi"/>
          <w:sz w:val="18"/>
          <w:szCs w:val="18"/>
          <w:shd w:val="clear" w:color="auto" w:fill="FFFFFF"/>
        </w:rPr>
        <w:t xml:space="preserve">9 &amp; 10, Objective-C, Swift, </w:t>
      </w:r>
      <w:proofErr w:type="spellStart"/>
      <w:r w:rsidRPr="00524F8C">
        <w:rPr>
          <w:rFonts w:asciiTheme="minorHAnsi" w:hAnsiTheme="minorHAnsi" w:cstheme="minorHAnsi"/>
          <w:sz w:val="18"/>
          <w:szCs w:val="18"/>
          <w:shd w:val="clear" w:color="auto" w:fill="FFFFFF"/>
        </w:rPr>
        <w:t>XCode</w:t>
      </w:r>
      <w:proofErr w:type="spellEnd"/>
      <w:r w:rsidRPr="00524F8C">
        <w:rPr>
          <w:rFonts w:asciiTheme="minorHAnsi" w:hAnsiTheme="minorHAnsi" w:cstheme="minorHAnsi"/>
          <w:sz w:val="18"/>
          <w:szCs w:val="18"/>
          <w:shd w:val="clear" w:color="auto" w:fill="FFFFFF"/>
        </w:rPr>
        <w:t xml:space="preserve"> 7 &amp; 8, Mac, JIRA, Stash.</w:t>
      </w:r>
    </w:p>
    <w:p w14:paraId="63E4D2D9" w14:textId="2F2DA9D9" w:rsidR="002F78CB" w:rsidRPr="00524F8C" w:rsidRDefault="002F78CB" w:rsidP="002F78CB">
      <w:pPr>
        <w:rPr>
          <w:rFonts w:asciiTheme="minorHAnsi" w:hAnsiTheme="minorHAnsi" w:cstheme="minorHAnsi"/>
          <w:color w:val="DCA10D"/>
          <w:sz w:val="18"/>
          <w:szCs w:val="18"/>
          <w:u w:val="single" w:color="DCA10D"/>
        </w:rPr>
      </w:pPr>
      <w:r w:rsidRPr="00524F8C">
        <w:rPr>
          <w:rFonts w:asciiTheme="minorHAnsi" w:hAnsiTheme="minorHAnsi" w:cstheme="minorHAnsi"/>
          <w:b/>
          <w:bCs/>
          <w:sz w:val="18"/>
          <w:szCs w:val="18"/>
        </w:rPr>
        <w:t>Appstore Link</w:t>
      </w:r>
      <w:r w:rsidRPr="00524F8C">
        <w:rPr>
          <w:rFonts w:asciiTheme="minorHAnsi" w:hAnsiTheme="minorHAnsi" w:cstheme="minorHAnsi"/>
          <w:sz w:val="18"/>
          <w:szCs w:val="18"/>
        </w:rPr>
        <w:t xml:space="preserve">:  </w:t>
      </w:r>
      <w:hyperlink r:id="rId12" w:history="1">
        <w:r w:rsidRPr="00524F8C">
          <w:rPr>
            <w:rFonts w:asciiTheme="minorHAnsi" w:hAnsiTheme="minorHAnsi" w:cstheme="minorHAnsi"/>
            <w:color w:val="DCA10D"/>
            <w:sz w:val="18"/>
            <w:szCs w:val="18"/>
            <w:u w:val="single" w:color="DCA10D"/>
          </w:rPr>
          <w:t>https://apps.apple.com/us/app/dominos-pizza-usa/id436491861</w:t>
        </w:r>
      </w:hyperlink>
    </w:p>
    <w:p w14:paraId="05D9AC13" w14:textId="0AAAF7E6" w:rsidR="000C3C0B" w:rsidRPr="00524F8C" w:rsidRDefault="000C3C0B" w:rsidP="002F78CB">
      <w:pPr>
        <w:rPr>
          <w:rFonts w:asciiTheme="minorHAnsi" w:hAnsiTheme="minorHAnsi" w:cstheme="minorHAnsi"/>
          <w:color w:val="DCA10D"/>
          <w:sz w:val="18"/>
          <w:szCs w:val="18"/>
          <w:u w:val="single" w:color="DCA10D"/>
        </w:rPr>
      </w:pPr>
    </w:p>
    <w:p w14:paraId="3A11C303" w14:textId="77777777" w:rsidR="00300D29" w:rsidRPr="00300D29" w:rsidRDefault="00300D29" w:rsidP="00300D29">
      <w:pPr>
        <w:rPr>
          <w:rFonts w:asciiTheme="minorHAnsi" w:hAnsiTheme="minorHAnsi" w:cstheme="minorHAnsi"/>
          <w:sz w:val="18"/>
          <w:szCs w:val="18"/>
          <w:u w:val="single"/>
        </w:rPr>
      </w:pPr>
      <w:r w:rsidRPr="00300D29">
        <w:rPr>
          <w:rFonts w:asciiTheme="minorHAnsi" w:hAnsiTheme="minorHAnsi" w:cstheme="minorHAnsi"/>
          <w:b/>
          <w:bCs/>
          <w:color w:val="000000" w:themeColor="text1"/>
          <w:sz w:val="18"/>
          <w:szCs w:val="18"/>
          <w:u w:val="single"/>
        </w:rPr>
        <w:t>EDUCATION:</w:t>
      </w:r>
    </w:p>
    <w:p w14:paraId="56732F3E" w14:textId="77777777" w:rsidR="00300D29" w:rsidRPr="00300D29" w:rsidRDefault="00300D29" w:rsidP="00300D29">
      <w:pPr>
        <w:spacing w:line="276" w:lineRule="auto"/>
        <w:rPr>
          <w:rFonts w:asciiTheme="minorHAnsi" w:hAnsiTheme="minorHAnsi" w:cstheme="minorHAnsi"/>
          <w:b/>
          <w:bCs/>
          <w:sz w:val="18"/>
          <w:szCs w:val="18"/>
        </w:rPr>
      </w:pPr>
      <w:r w:rsidRPr="00300D29">
        <w:rPr>
          <w:rFonts w:asciiTheme="minorHAnsi" w:hAnsiTheme="minorHAnsi" w:cstheme="minorHAnsi"/>
          <w:b/>
          <w:bCs/>
          <w:sz w:val="18"/>
          <w:szCs w:val="18"/>
        </w:rPr>
        <w:t>Master of Science in Computer Science | GPA: 3.5                                                                                                                        Aug 2021 -Dec 2022</w:t>
      </w:r>
    </w:p>
    <w:p w14:paraId="1BE83F9B" w14:textId="77777777" w:rsidR="00300D29" w:rsidRDefault="00300D29" w:rsidP="00300D29">
      <w:pPr>
        <w:pBdr>
          <w:bottom w:val="single" w:sz="4" w:space="1" w:color="auto"/>
        </w:pBdr>
        <w:spacing w:line="276" w:lineRule="auto"/>
        <w:rPr>
          <w:rFonts w:asciiTheme="minorHAnsi" w:hAnsiTheme="minorHAnsi" w:cstheme="minorHAnsi"/>
          <w:sz w:val="18"/>
          <w:szCs w:val="18"/>
        </w:rPr>
      </w:pPr>
      <w:r w:rsidRPr="00300D29">
        <w:rPr>
          <w:rFonts w:asciiTheme="minorHAnsi" w:hAnsiTheme="minorHAnsi" w:cstheme="minorHAnsi"/>
          <w:sz w:val="18"/>
          <w:szCs w:val="18"/>
        </w:rPr>
        <w:t>University of Missouri Kansas City</w:t>
      </w:r>
    </w:p>
    <w:p w14:paraId="2BA0B328" w14:textId="36B3AD34" w:rsidR="00300D29" w:rsidRPr="00300D29" w:rsidRDefault="00E711E6" w:rsidP="00300D29">
      <w:pPr>
        <w:pBdr>
          <w:bottom w:val="single" w:sz="4" w:space="1" w:color="auto"/>
        </w:pBdr>
        <w:spacing w:line="276" w:lineRule="auto"/>
        <w:rPr>
          <w:rFonts w:asciiTheme="minorHAnsi" w:hAnsiTheme="minorHAnsi" w:cstheme="minorHAnsi"/>
          <w:b/>
          <w:bCs/>
          <w:sz w:val="18"/>
          <w:szCs w:val="18"/>
        </w:rPr>
      </w:pPr>
      <w:proofErr w:type="gramStart"/>
      <w:r w:rsidRPr="00300D29">
        <w:rPr>
          <w:rFonts w:asciiTheme="minorHAnsi" w:hAnsiTheme="minorHAnsi" w:cstheme="minorHAnsi"/>
          <w:b/>
          <w:bCs/>
          <w:sz w:val="18"/>
          <w:szCs w:val="18"/>
        </w:rPr>
        <w:t>Bachelor’s</w:t>
      </w:r>
      <w:proofErr w:type="gramEnd"/>
      <w:r w:rsidRPr="00300D29">
        <w:rPr>
          <w:rFonts w:asciiTheme="minorHAnsi" w:hAnsiTheme="minorHAnsi" w:cstheme="minorHAnsi"/>
          <w:b/>
          <w:bCs/>
          <w:sz w:val="18"/>
          <w:szCs w:val="18"/>
        </w:rPr>
        <w:t xml:space="preserve"> in </w:t>
      </w:r>
      <w:r>
        <w:rPr>
          <w:rFonts w:asciiTheme="minorHAnsi" w:hAnsiTheme="minorHAnsi" w:cstheme="minorHAnsi"/>
          <w:b/>
          <w:bCs/>
          <w:sz w:val="18"/>
          <w:szCs w:val="18"/>
        </w:rPr>
        <w:t>computer science</w:t>
      </w:r>
      <w:r w:rsidR="00300D29" w:rsidRPr="00300D29">
        <w:rPr>
          <w:rFonts w:asciiTheme="minorHAnsi" w:hAnsiTheme="minorHAnsi" w:cstheme="minorHAnsi"/>
          <w:b/>
          <w:bCs/>
          <w:sz w:val="18"/>
          <w:szCs w:val="18"/>
        </w:rPr>
        <w:t xml:space="preserve"> |GPA:3.5                                                                                                                                         Aug 2014- Jun 2018</w:t>
      </w:r>
    </w:p>
    <w:p w14:paraId="5737F082" w14:textId="73ACA6AB" w:rsidR="00300D29" w:rsidRPr="00300D29" w:rsidRDefault="00300D29" w:rsidP="00300D29">
      <w:pPr>
        <w:pBdr>
          <w:bottom w:val="single" w:sz="4" w:space="1" w:color="auto"/>
        </w:pBdr>
        <w:spacing w:line="276" w:lineRule="auto"/>
        <w:rPr>
          <w:rFonts w:asciiTheme="minorHAnsi" w:hAnsiTheme="minorHAnsi" w:cstheme="minorHAnsi"/>
          <w:sz w:val="18"/>
          <w:szCs w:val="18"/>
        </w:rPr>
      </w:pPr>
      <w:r>
        <w:rPr>
          <w:rFonts w:asciiTheme="minorHAnsi" w:hAnsiTheme="minorHAnsi" w:cstheme="minorHAnsi"/>
          <w:sz w:val="18"/>
          <w:szCs w:val="18"/>
        </w:rPr>
        <w:t>Bharath Institute of Engineering and Technology</w:t>
      </w:r>
    </w:p>
    <w:p w14:paraId="5742D5D2" w14:textId="77777777" w:rsidR="00300D29" w:rsidRPr="00524F8C" w:rsidRDefault="00300D29" w:rsidP="00AA1D2C">
      <w:pPr>
        <w:widowControl w:val="0"/>
        <w:autoSpaceDE w:val="0"/>
        <w:autoSpaceDN w:val="0"/>
        <w:adjustRightInd w:val="0"/>
        <w:spacing w:line="276" w:lineRule="auto"/>
        <w:jc w:val="both"/>
        <w:rPr>
          <w:rFonts w:asciiTheme="minorHAnsi" w:hAnsiTheme="minorHAnsi" w:cstheme="minorHAnsi"/>
          <w:sz w:val="18"/>
          <w:szCs w:val="18"/>
        </w:rPr>
      </w:pPr>
    </w:p>
    <w:sectPr w:rsidR="00300D29" w:rsidRPr="00524F8C" w:rsidSect="00827FCF">
      <w:headerReference w:type="even" r:id="rId13"/>
      <w:footerReference w:type="even" r:id="rId14"/>
      <w:headerReference w:type="first" r:id="rId15"/>
      <w:pgSz w:w="12240" w:h="15840" w:code="1"/>
      <w:pgMar w:top="720" w:right="763" w:bottom="810" w:left="720" w:header="44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215D1" w14:textId="77777777" w:rsidR="00F31E18" w:rsidRDefault="00F31E18">
      <w:r>
        <w:separator/>
      </w:r>
    </w:p>
  </w:endnote>
  <w:endnote w:type="continuationSeparator" w:id="0">
    <w:p w14:paraId="084F469D" w14:textId="77777777" w:rsidR="00F31E18" w:rsidRDefault="00F31E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20B0604020202020204"/>
    <w:charset w:val="00"/>
    <w:family w:val="roman"/>
    <w:pitch w:val="variable"/>
  </w:font>
  <w:font w:name="Arial Narrow">
    <w:panose1 w:val="020B0606020202030204"/>
    <w:charset w:val="00"/>
    <w:family w:val="swiss"/>
    <w:pitch w:val="variable"/>
    <w:sig w:usb0="00000287" w:usb1="000008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 w:name="Arrus BT">
    <w:altName w:val="Times New Roman"/>
    <w:panose1 w:val="020B0604020202020204"/>
    <w:charset w:val="00"/>
    <w:family w:val="roman"/>
    <w:pitch w:val="variable"/>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6FC20" w14:textId="77777777" w:rsidR="00750F08" w:rsidRDefault="005F56FA">
    <w:pPr>
      <w:pStyle w:val="Footer"/>
      <w:framePr w:wrap="around" w:vAnchor="text" w:hAnchor="margin" w:xAlign="center" w:y="1"/>
      <w:rPr>
        <w:rStyle w:val="PageNumber"/>
      </w:rPr>
    </w:pPr>
    <w:r>
      <w:rPr>
        <w:rStyle w:val="PageNumber"/>
      </w:rPr>
      <w:fldChar w:fldCharType="begin"/>
    </w:r>
    <w:r w:rsidR="00750F08">
      <w:rPr>
        <w:rStyle w:val="PageNumber"/>
      </w:rPr>
      <w:instrText xml:space="preserve">PAGE  </w:instrText>
    </w:r>
    <w:r>
      <w:rPr>
        <w:rStyle w:val="PageNumber"/>
      </w:rPr>
      <w:fldChar w:fldCharType="end"/>
    </w:r>
  </w:p>
  <w:p w14:paraId="4B533A9B" w14:textId="77777777" w:rsidR="00750F08" w:rsidRDefault="00750F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68386" w14:textId="77777777" w:rsidR="00F31E18" w:rsidRDefault="00F31E18">
      <w:r>
        <w:separator/>
      </w:r>
    </w:p>
  </w:footnote>
  <w:footnote w:type="continuationSeparator" w:id="0">
    <w:p w14:paraId="4AF19596" w14:textId="77777777" w:rsidR="00F31E18" w:rsidRDefault="00F31E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A81DE" w14:textId="77777777" w:rsidR="00750F08" w:rsidRDefault="005F56FA">
    <w:pPr>
      <w:pStyle w:val="Header"/>
      <w:framePr w:wrap="around" w:vAnchor="text" w:hAnchor="margin" w:xAlign="right" w:y="1"/>
      <w:rPr>
        <w:rStyle w:val="PageNumber"/>
      </w:rPr>
    </w:pPr>
    <w:r>
      <w:rPr>
        <w:rStyle w:val="PageNumber"/>
      </w:rPr>
      <w:fldChar w:fldCharType="begin"/>
    </w:r>
    <w:r w:rsidR="00750F08">
      <w:rPr>
        <w:rStyle w:val="PageNumber"/>
      </w:rPr>
      <w:instrText xml:space="preserve">PAGE  </w:instrText>
    </w:r>
    <w:r>
      <w:rPr>
        <w:rStyle w:val="PageNumber"/>
      </w:rPr>
      <w:fldChar w:fldCharType="end"/>
    </w:r>
  </w:p>
  <w:p w14:paraId="0C3504C8" w14:textId="77777777" w:rsidR="00750F08" w:rsidRDefault="00750F0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206C3" w14:textId="77777777" w:rsidR="00750F08" w:rsidRDefault="00750F08" w:rsidP="005C493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814665C"/>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2"/>
    <w:multiLevelType w:val="singleLevel"/>
    <w:tmpl w:val="00000002"/>
    <w:name w:val="WW8Num1"/>
    <w:lvl w:ilvl="0">
      <w:start w:val="1"/>
      <w:numFmt w:val="bullet"/>
      <w:lvlText w:val=""/>
      <w:lvlJc w:val="left"/>
      <w:pPr>
        <w:tabs>
          <w:tab w:val="num" w:pos="432"/>
        </w:tabs>
        <w:ind w:left="432" w:hanging="288"/>
      </w:pPr>
      <w:rPr>
        <w:rFonts w:ascii="Symbol" w:hAnsi="Symbol"/>
      </w:rPr>
    </w:lvl>
  </w:abstractNum>
  <w:abstractNum w:abstractNumId="3" w15:restartNumberingAfterBreak="0">
    <w:nsid w:val="00000003"/>
    <w:multiLevelType w:val="singleLevel"/>
    <w:tmpl w:val="00000003"/>
    <w:lvl w:ilvl="0">
      <w:start w:val="1"/>
      <w:numFmt w:val="bullet"/>
      <w:lvlText w:val=""/>
      <w:lvlJc w:val="left"/>
      <w:pPr>
        <w:tabs>
          <w:tab w:val="num" w:pos="576"/>
        </w:tabs>
        <w:ind w:left="576" w:hanging="288"/>
      </w:pPr>
      <w:rPr>
        <w:rFonts w:ascii="Symbol" w:hAnsi="Symbol"/>
      </w:rPr>
    </w:lvl>
  </w:abstractNum>
  <w:abstractNum w:abstractNumId="4" w15:restartNumberingAfterBreak="0">
    <w:nsid w:val="00000004"/>
    <w:multiLevelType w:val="singleLevel"/>
    <w:tmpl w:val="00000004"/>
    <w:name w:val="WW8Num3"/>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5"/>
    <w:multiLevelType w:val="singleLevel"/>
    <w:tmpl w:val="00000005"/>
    <w:name w:val="WW8Num4"/>
    <w:lvl w:ilvl="0">
      <w:start w:val="1"/>
      <w:numFmt w:val="bullet"/>
      <w:lvlText w:val=""/>
      <w:lvlJc w:val="left"/>
      <w:pPr>
        <w:tabs>
          <w:tab w:val="num" w:pos="432"/>
        </w:tabs>
        <w:ind w:left="432" w:hanging="288"/>
      </w:pPr>
      <w:rPr>
        <w:rFonts w:ascii="Symbol" w:hAnsi="Symbol"/>
      </w:rPr>
    </w:lvl>
  </w:abstractNum>
  <w:abstractNum w:abstractNumId="6" w15:restartNumberingAfterBreak="0">
    <w:nsid w:val="00000006"/>
    <w:multiLevelType w:val="singleLevel"/>
    <w:tmpl w:val="00000006"/>
    <w:name w:val="WW8Num5"/>
    <w:lvl w:ilvl="0">
      <w:start w:val="1"/>
      <w:numFmt w:val="bullet"/>
      <w:lvlText w:val=""/>
      <w:lvlJc w:val="left"/>
      <w:pPr>
        <w:tabs>
          <w:tab w:val="num" w:pos="432"/>
        </w:tabs>
        <w:ind w:left="432" w:hanging="288"/>
      </w:pPr>
      <w:rPr>
        <w:rFonts w:ascii="Symbol" w:hAnsi="Symbol"/>
      </w:rPr>
    </w:lvl>
  </w:abstractNum>
  <w:abstractNum w:abstractNumId="7" w15:restartNumberingAfterBreak="0">
    <w:nsid w:val="00000007"/>
    <w:multiLevelType w:val="multilevel"/>
    <w:tmpl w:val="00000007"/>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440"/>
        </w:tabs>
        <w:ind w:left="1440" w:hanging="360"/>
      </w:pPr>
      <w:rPr>
        <w:rFonts w:ascii="Symbol" w:hAnsi="Symbol"/>
      </w:rPr>
    </w:lvl>
    <w:lvl w:ilvl="2">
      <w:start w:val="1"/>
      <w:numFmt w:val="bullet"/>
      <w:lvlText w:val=""/>
      <w:lvlJc w:val="left"/>
      <w:pPr>
        <w:tabs>
          <w:tab w:val="num" w:pos="2160"/>
        </w:tabs>
        <w:ind w:left="2160" w:hanging="360"/>
      </w:pPr>
      <w:rPr>
        <w:rFonts w:ascii="Symbol" w:hAnsi="Symbol"/>
      </w:rPr>
    </w:lvl>
    <w:lvl w:ilvl="3">
      <w:start w:val="1"/>
      <w:numFmt w:val="bullet"/>
      <w:lvlText w:val=""/>
      <w:lvlJc w:val="left"/>
      <w:pPr>
        <w:tabs>
          <w:tab w:val="num" w:pos="2880"/>
        </w:tabs>
        <w:ind w:left="2880" w:hanging="360"/>
      </w:pPr>
      <w:rPr>
        <w:rFonts w:ascii="Symbol" w:hAnsi="Symbol"/>
      </w:rPr>
    </w:lvl>
    <w:lvl w:ilvl="4">
      <w:start w:val="1"/>
      <w:numFmt w:val="bullet"/>
      <w:lvlText w:val=""/>
      <w:lvlJc w:val="left"/>
      <w:pPr>
        <w:tabs>
          <w:tab w:val="num" w:pos="3600"/>
        </w:tabs>
        <w:ind w:left="3600" w:hanging="360"/>
      </w:pPr>
      <w:rPr>
        <w:rFonts w:ascii="Symbol" w:hAnsi="Symbol"/>
      </w:rPr>
    </w:lvl>
    <w:lvl w:ilvl="5">
      <w:start w:val="1"/>
      <w:numFmt w:val="bullet"/>
      <w:lvlText w:val=""/>
      <w:lvlJc w:val="left"/>
      <w:pPr>
        <w:tabs>
          <w:tab w:val="num" w:pos="4320"/>
        </w:tabs>
        <w:ind w:left="4320" w:hanging="360"/>
      </w:pPr>
      <w:rPr>
        <w:rFonts w:ascii="Symbol" w:hAnsi="Symbol"/>
      </w:rPr>
    </w:lvl>
    <w:lvl w:ilvl="6">
      <w:start w:val="1"/>
      <w:numFmt w:val="bullet"/>
      <w:lvlText w:val=""/>
      <w:lvlJc w:val="left"/>
      <w:pPr>
        <w:tabs>
          <w:tab w:val="num" w:pos="5040"/>
        </w:tabs>
        <w:ind w:left="5040" w:hanging="360"/>
      </w:pPr>
      <w:rPr>
        <w:rFonts w:ascii="Symbol" w:hAnsi="Symbol"/>
      </w:rPr>
    </w:lvl>
    <w:lvl w:ilvl="7">
      <w:start w:val="1"/>
      <w:numFmt w:val="bullet"/>
      <w:lvlText w:val=""/>
      <w:lvlJc w:val="left"/>
      <w:pPr>
        <w:tabs>
          <w:tab w:val="num" w:pos="5760"/>
        </w:tabs>
        <w:ind w:left="5760" w:hanging="360"/>
      </w:pPr>
      <w:rPr>
        <w:rFonts w:ascii="Symbol" w:hAnsi="Symbol"/>
      </w:rPr>
    </w:lvl>
    <w:lvl w:ilvl="8">
      <w:start w:val="1"/>
      <w:numFmt w:val="bullet"/>
      <w:lvlText w:val=""/>
      <w:lvlJc w:val="left"/>
      <w:pPr>
        <w:tabs>
          <w:tab w:val="num" w:pos="6480"/>
        </w:tabs>
        <w:ind w:left="6480" w:hanging="360"/>
      </w:pPr>
      <w:rPr>
        <w:rFonts w:ascii="Symbol" w:hAnsi="Symbol"/>
      </w:rPr>
    </w:lvl>
  </w:abstractNum>
  <w:abstractNum w:abstractNumId="8" w15:restartNumberingAfterBreak="0">
    <w:nsid w:val="00000008"/>
    <w:multiLevelType w:val="singleLevel"/>
    <w:tmpl w:val="00000008"/>
    <w:name w:val="WW8Num7"/>
    <w:lvl w:ilvl="0">
      <w:start w:val="1"/>
      <w:numFmt w:val="bullet"/>
      <w:lvlText w:val=""/>
      <w:lvlJc w:val="left"/>
      <w:pPr>
        <w:tabs>
          <w:tab w:val="num" w:pos="0"/>
        </w:tabs>
        <w:ind w:left="720" w:hanging="360"/>
      </w:pPr>
      <w:rPr>
        <w:rFonts w:ascii="Symbol" w:hAnsi="Symbol" w:cs="Times New Roman"/>
        <w:b/>
        <w:i/>
        <w:caps w:val="0"/>
        <w:smallCaps w:val="0"/>
        <w:strike w:val="0"/>
        <w:dstrike w:val="0"/>
        <w:vanish w:val="0"/>
        <w:color w:val="000000"/>
      </w:rPr>
    </w:lvl>
  </w:abstractNum>
  <w:abstractNum w:abstractNumId="9" w15:restartNumberingAfterBreak="0">
    <w:nsid w:val="00000009"/>
    <w:multiLevelType w:val="singleLevel"/>
    <w:tmpl w:val="00000009"/>
    <w:name w:val="WW8Num9"/>
    <w:lvl w:ilvl="0">
      <w:start w:val="1"/>
      <w:numFmt w:val="bullet"/>
      <w:lvlText w:val=""/>
      <w:lvlJc w:val="left"/>
      <w:pPr>
        <w:tabs>
          <w:tab w:val="num" w:pos="720"/>
        </w:tabs>
        <w:ind w:left="720" w:hanging="360"/>
      </w:pPr>
      <w:rPr>
        <w:rFonts w:ascii="Symbol" w:hAnsi="Symbol"/>
        <w:color w:val="auto"/>
      </w:rPr>
    </w:lvl>
  </w:abstractNum>
  <w:abstractNum w:abstractNumId="10" w15:restartNumberingAfterBreak="0">
    <w:nsid w:val="0000000A"/>
    <w:multiLevelType w:val="singleLevel"/>
    <w:tmpl w:val="0000000A"/>
    <w:name w:val="WW8Num10"/>
    <w:lvl w:ilvl="0">
      <w:start w:val="1"/>
      <w:numFmt w:val="bullet"/>
      <w:lvlText w:val=""/>
      <w:lvlJc w:val="left"/>
      <w:pPr>
        <w:tabs>
          <w:tab w:val="num" w:pos="360"/>
        </w:tabs>
        <w:ind w:left="360" w:hanging="360"/>
      </w:pPr>
      <w:rPr>
        <w:rFonts w:ascii="Symbol" w:hAnsi="Symbol"/>
        <w:color w:val="auto"/>
      </w:rPr>
    </w:lvl>
  </w:abstractNum>
  <w:abstractNum w:abstractNumId="11" w15:restartNumberingAfterBreak="0">
    <w:nsid w:val="0000000B"/>
    <w:multiLevelType w:val="singleLevel"/>
    <w:tmpl w:val="0000000B"/>
    <w:name w:val="WW8Num11"/>
    <w:lvl w:ilvl="0">
      <w:start w:val="1"/>
      <w:numFmt w:val="bullet"/>
      <w:lvlText w:val=""/>
      <w:lvlJc w:val="left"/>
      <w:pPr>
        <w:tabs>
          <w:tab w:val="num" w:pos="720"/>
        </w:tabs>
        <w:ind w:left="720" w:hanging="360"/>
      </w:pPr>
      <w:rPr>
        <w:rFonts w:ascii="Symbol" w:hAnsi="Symbol"/>
      </w:rPr>
    </w:lvl>
  </w:abstractNum>
  <w:abstractNum w:abstractNumId="12" w15:restartNumberingAfterBreak="0">
    <w:nsid w:val="03255FE2"/>
    <w:multiLevelType w:val="hybridMultilevel"/>
    <w:tmpl w:val="4C2818A6"/>
    <w:name w:val="WW8Num8"/>
    <w:lvl w:ilvl="0" w:tplc="FEFA4AC6">
      <w:start w:val="1"/>
      <w:numFmt w:val="bullet"/>
      <w:lvlText w:val=""/>
      <w:lvlJc w:val="left"/>
      <w:pPr>
        <w:ind w:left="360" w:hanging="360"/>
      </w:pPr>
      <w:rPr>
        <w:rFonts w:ascii="Symbol" w:hAnsi="Symbol" w:hint="default"/>
      </w:rPr>
    </w:lvl>
    <w:lvl w:ilvl="1" w:tplc="F5D24320" w:tentative="1">
      <w:start w:val="1"/>
      <w:numFmt w:val="bullet"/>
      <w:lvlText w:val="o"/>
      <w:lvlJc w:val="left"/>
      <w:pPr>
        <w:ind w:left="1080" w:hanging="360"/>
      </w:pPr>
      <w:rPr>
        <w:rFonts w:ascii="Courier New" w:hAnsi="Courier New" w:cs="Courier New" w:hint="default"/>
      </w:rPr>
    </w:lvl>
    <w:lvl w:ilvl="2" w:tplc="6D8AC5F8" w:tentative="1">
      <w:start w:val="1"/>
      <w:numFmt w:val="bullet"/>
      <w:lvlText w:val=""/>
      <w:lvlJc w:val="left"/>
      <w:pPr>
        <w:ind w:left="1800" w:hanging="360"/>
      </w:pPr>
      <w:rPr>
        <w:rFonts w:ascii="Wingdings" w:hAnsi="Wingdings" w:hint="default"/>
      </w:rPr>
    </w:lvl>
    <w:lvl w:ilvl="3" w:tplc="5E8484E2" w:tentative="1">
      <w:start w:val="1"/>
      <w:numFmt w:val="bullet"/>
      <w:lvlText w:val=""/>
      <w:lvlJc w:val="left"/>
      <w:pPr>
        <w:ind w:left="2520" w:hanging="360"/>
      </w:pPr>
      <w:rPr>
        <w:rFonts w:ascii="Symbol" w:hAnsi="Symbol" w:hint="default"/>
      </w:rPr>
    </w:lvl>
    <w:lvl w:ilvl="4" w:tplc="480A2F80" w:tentative="1">
      <w:start w:val="1"/>
      <w:numFmt w:val="bullet"/>
      <w:lvlText w:val="o"/>
      <w:lvlJc w:val="left"/>
      <w:pPr>
        <w:ind w:left="3240" w:hanging="360"/>
      </w:pPr>
      <w:rPr>
        <w:rFonts w:ascii="Courier New" w:hAnsi="Courier New" w:cs="Courier New" w:hint="default"/>
      </w:rPr>
    </w:lvl>
    <w:lvl w:ilvl="5" w:tplc="AAACFDA4" w:tentative="1">
      <w:start w:val="1"/>
      <w:numFmt w:val="bullet"/>
      <w:lvlText w:val=""/>
      <w:lvlJc w:val="left"/>
      <w:pPr>
        <w:ind w:left="3960" w:hanging="360"/>
      </w:pPr>
      <w:rPr>
        <w:rFonts w:ascii="Wingdings" w:hAnsi="Wingdings" w:hint="default"/>
      </w:rPr>
    </w:lvl>
    <w:lvl w:ilvl="6" w:tplc="0810AECA" w:tentative="1">
      <w:start w:val="1"/>
      <w:numFmt w:val="bullet"/>
      <w:lvlText w:val=""/>
      <w:lvlJc w:val="left"/>
      <w:pPr>
        <w:ind w:left="4680" w:hanging="360"/>
      </w:pPr>
      <w:rPr>
        <w:rFonts w:ascii="Symbol" w:hAnsi="Symbol" w:hint="default"/>
      </w:rPr>
    </w:lvl>
    <w:lvl w:ilvl="7" w:tplc="EAB2365A" w:tentative="1">
      <w:start w:val="1"/>
      <w:numFmt w:val="bullet"/>
      <w:lvlText w:val="o"/>
      <w:lvlJc w:val="left"/>
      <w:pPr>
        <w:ind w:left="5400" w:hanging="360"/>
      </w:pPr>
      <w:rPr>
        <w:rFonts w:ascii="Courier New" w:hAnsi="Courier New" w:cs="Courier New" w:hint="default"/>
      </w:rPr>
    </w:lvl>
    <w:lvl w:ilvl="8" w:tplc="98D0F3B8" w:tentative="1">
      <w:start w:val="1"/>
      <w:numFmt w:val="bullet"/>
      <w:lvlText w:val=""/>
      <w:lvlJc w:val="left"/>
      <w:pPr>
        <w:ind w:left="6120" w:hanging="360"/>
      </w:pPr>
      <w:rPr>
        <w:rFonts w:ascii="Wingdings" w:hAnsi="Wingdings" w:hint="default"/>
      </w:rPr>
    </w:lvl>
  </w:abstractNum>
  <w:abstractNum w:abstractNumId="13" w15:restartNumberingAfterBreak="0">
    <w:nsid w:val="03417502"/>
    <w:multiLevelType w:val="hybridMultilevel"/>
    <w:tmpl w:val="B19051F4"/>
    <w:lvl w:ilvl="0" w:tplc="FFFFFFFF">
      <w:start w:val="1"/>
      <w:numFmt w:val="bullet"/>
      <w:lvlText w:val=""/>
      <w:lvlJc w:val="left"/>
      <w:pPr>
        <w:ind w:left="720" w:hanging="360"/>
      </w:pPr>
      <w:rPr>
        <w:rFonts w:ascii="Symbol" w:hAnsi="Symbol"/>
      </w:rPr>
    </w:lvl>
    <w:lvl w:ilvl="1" w:tplc="00000003">
      <w:start w:val="1"/>
      <w:numFmt w:val="bullet"/>
      <w:lvlText w:val=""/>
      <w:lvlJc w:val="left"/>
      <w:pPr>
        <w:ind w:left="1440" w:hanging="360"/>
      </w:pPr>
      <w:rPr>
        <w:rFonts w:ascii="Symbol" w:hAnsi="Symbol"/>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5FB315D"/>
    <w:multiLevelType w:val="hybridMultilevel"/>
    <w:tmpl w:val="E0ACA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9C0156"/>
    <w:multiLevelType w:val="multilevel"/>
    <w:tmpl w:val="D786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96630C"/>
    <w:multiLevelType w:val="hybridMultilevel"/>
    <w:tmpl w:val="12BE8A1A"/>
    <w:lvl w:ilvl="0" w:tplc="00000003">
      <w:start w:val="1"/>
      <w:numFmt w:val="bullet"/>
      <w:lvlText w:val=""/>
      <w:lvlJc w:val="left"/>
      <w:pPr>
        <w:ind w:left="720" w:hanging="360"/>
      </w:pPr>
      <w:rPr>
        <w:rFonts w:ascii="Symbol" w:hAnsi="Symbo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F50FD5"/>
    <w:multiLevelType w:val="hybridMultilevel"/>
    <w:tmpl w:val="6AD0258E"/>
    <w:lvl w:ilvl="0" w:tplc="10166A6A">
      <w:start w:val="1"/>
      <w:numFmt w:val="bullet"/>
      <w:pStyle w:val="Normalblack"/>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378132F"/>
    <w:multiLevelType w:val="hybridMultilevel"/>
    <w:tmpl w:val="3B8E2DEE"/>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9" w15:restartNumberingAfterBreak="0">
    <w:nsid w:val="17AA1C3F"/>
    <w:multiLevelType w:val="hybridMultilevel"/>
    <w:tmpl w:val="13A290F0"/>
    <w:lvl w:ilvl="0" w:tplc="04090001">
      <w:start w:val="1"/>
      <w:numFmt w:val="bullet"/>
      <w:pStyle w:val="WyvilList"/>
      <w:lvlText w:val=""/>
      <w:lvlJc w:val="left"/>
      <w:pPr>
        <w:tabs>
          <w:tab w:val="num" w:pos="720"/>
        </w:tabs>
        <w:ind w:left="720" w:hanging="360"/>
      </w:pPr>
      <w:rPr>
        <w:rFonts w:ascii="Wingdings" w:hAnsi="Wingdings" w:hint="default"/>
      </w:rPr>
    </w:lvl>
    <w:lvl w:ilvl="1" w:tplc="04090003">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D3124A7"/>
    <w:multiLevelType w:val="hybridMultilevel"/>
    <w:tmpl w:val="BC0CC3B4"/>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0C235E"/>
    <w:multiLevelType w:val="hybridMultilevel"/>
    <w:tmpl w:val="302A34AC"/>
    <w:lvl w:ilvl="0" w:tplc="00000003">
      <w:start w:val="1"/>
      <w:numFmt w:val="bullet"/>
      <w:lvlText w:val=""/>
      <w:lvlJc w:val="left"/>
      <w:pPr>
        <w:ind w:left="720" w:hanging="360"/>
      </w:pPr>
      <w:rPr>
        <w:rFonts w:ascii="Symbol" w:hAnsi="Symbo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1D6D53"/>
    <w:multiLevelType w:val="hybridMultilevel"/>
    <w:tmpl w:val="9B707FB0"/>
    <w:lvl w:ilvl="0" w:tplc="00000003">
      <w:start w:val="1"/>
      <w:numFmt w:val="bullet"/>
      <w:lvlText w:val=""/>
      <w:lvlJc w:val="left"/>
      <w:pPr>
        <w:ind w:left="1080" w:hanging="360"/>
      </w:pPr>
      <w:rPr>
        <w:rFonts w:ascii="Symbol" w:hAnsi="Symbol"/>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776217D"/>
    <w:multiLevelType w:val="hybridMultilevel"/>
    <w:tmpl w:val="E5347D30"/>
    <w:lvl w:ilvl="0" w:tplc="00000003">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EF305C"/>
    <w:multiLevelType w:val="hybridMultilevel"/>
    <w:tmpl w:val="A4E2F98A"/>
    <w:lvl w:ilvl="0" w:tplc="CA7C94F0">
      <w:start w:val="1"/>
      <w:numFmt w:val="bullet"/>
      <w:pStyle w:val="Accomplishmentsbullet"/>
      <w:lvlText w:val=""/>
      <w:lvlJc w:val="left"/>
      <w:pPr>
        <w:tabs>
          <w:tab w:val="num" w:pos="360"/>
        </w:tabs>
        <w:ind w:left="360" w:hanging="360"/>
      </w:pPr>
      <w:rPr>
        <w:rFonts w:ascii="Symbol" w:hAnsi="Symbol" w:cs="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5" w15:restartNumberingAfterBreak="0">
    <w:nsid w:val="2CE46E52"/>
    <w:multiLevelType w:val="hybridMultilevel"/>
    <w:tmpl w:val="AA76E434"/>
    <w:lvl w:ilvl="0" w:tplc="00000003">
      <w:start w:val="1"/>
      <w:numFmt w:val="bullet"/>
      <w:lvlText w:val=""/>
      <w:lvlJc w:val="left"/>
      <w:pPr>
        <w:ind w:left="630" w:hanging="360"/>
      </w:pPr>
      <w:rPr>
        <w:rFonts w:ascii="Symbol" w:hAnsi="Symbol"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26" w15:restartNumberingAfterBreak="0">
    <w:nsid w:val="433F0C9F"/>
    <w:multiLevelType w:val="multilevel"/>
    <w:tmpl w:val="CB34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A15C69"/>
    <w:multiLevelType w:val="hybridMultilevel"/>
    <w:tmpl w:val="C87AA2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A64A61"/>
    <w:multiLevelType w:val="hybridMultilevel"/>
    <w:tmpl w:val="2FCE6BE0"/>
    <w:lvl w:ilvl="0" w:tplc="04090001">
      <w:start w:val="1"/>
      <w:numFmt w:val="bullet"/>
      <w:pStyle w:val="List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9" w15:restartNumberingAfterBreak="0">
    <w:nsid w:val="4CAC26B0"/>
    <w:multiLevelType w:val="hybridMultilevel"/>
    <w:tmpl w:val="E920ED0C"/>
    <w:lvl w:ilvl="0" w:tplc="00000003">
      <w:start w:val="1"/>
      <w:numFmt w:val="bullet"/>
      <w:lvlText w:val=""/>
      <w:lvlJc w:val="left"/>
      <w:pPr>
        <w:tabs>
          <w:tab w:val="num" w:pos="576"/>
        </w:tabs>
        <w:ind w:left="576" w:hanging="288"/>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542064"/>
    <w:multiLevelType w:val="hybridMultilevel"/>
    <w:tmpl w:val="C4F2EE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266622C"/>
    <w:multiLevelType w:val="hybridMultilevel"/>
    <w:tmpl w:val="DACC4FC2"/>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38851BF"/>
    <w:multiLevelType w:val="hybridMultilevel"/>
    <w:tmpl w:val="750CDEBC"/>
    <w:lvl w:ilvl="0" w:tplc="0409000B">
      <w:start w:val="1"/>
      <w:numFmt w:val="bullet"/>
      <w:pStyle w:val="advance"/>
      <w:lvlText w:val=""/>
      <w:legacy w:legacy="1" w:legacySpace="120" w:legacyIndent="360"/>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EA23F35"/>
    <w:multiLevelType w:val="hybridMultilevel"/>
    <w:tmpl w:val="2EFA95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16F3164"/>
    <w:multiLevelType w:val="hybridMultilevel"/>
    <w:tmpl w:val="0E44A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D0211D"/>
    <w:multiLevelType w:val="hybridMultilevel"/>
    <w:tmpl w:val="10CA9AA6"/>
    <w:lvl w:ilvl="0" w:tplc="B0DED07C">
      <w:start w:val="1"/>
      <w:numFmt w:val="bullet"/>
      <w:pStyle w:val="TableText"/>
      <w:lvlText w:val="•"/>
      <w:lvlJc w:val="left"/>
      <w:pPr>
        <w:tabs>
          <w:tab w:val="num" w:pos="360"/>
        </w:tabs>
        <w:ind w:left="360" w:hanging="360"/>
      </w:pPr>
      <w:rPr>
        <w:rFonts w:ascii="Times New Roman" w:hAnsi="Times New Roman" w:cs="Times New Roman"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6242CF0"/>
    <w:multiLevelType w:val="hybridMultilevel"/>
    <w:tmpl w:val="4C12DA56"/>
    <w:lvl w:ilvl="0" w:tplc="00000003">
      <w:start w:val="1"/>
      <w:numFmt w:val="bullet"/>
      <w:lvlText w:val=""/>
      <w:lvlJc w:val="left"/>
      <w:pPr>
        <w:tabs>
          <w:tab w:val="num" w:pos="576"/>
        </w:tabs>
        <w:ind w:left="576" w:hanging="288"/>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211A03"/>
    <w:multiLevelType w:val="hybridMultilevel"/>
    <w:tmpl w:val="53DC89DC"/>
    <w:lvl w:ilvl="0" w:tplc="D09CAF54">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8392A22"/>
    <w:multiLevelType w:val="hybridMultilevel"/>
    <w:tmpl w:val="4FB0A7C4"/>
    <w:lvl w:ilvl="0" w:tplc="00000003">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7D613A"/>
    <w:multiLevelType w:val="hybridMultilevel"/>
    <w:tmpl w:val="4482A00A"/>
    <w:lvl w:ilvl="0" w:tplc="0409000B">
      <w:start w:val="1"/>
      <w:numFmt w:val="bullet"/>
      <w:pStyle w:val="NormalJustified"/>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8D73B1C"/>
    <w:multiLevelType w:val="hybridMultilevel"/>
    <w:tmpl w:val="CBE80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062074"/>
    <w:multiLevelType w:val="hybridMultilevel"/>
    <w:tmpl w:val="B74C6A6C"/>
    <w:lvl w:ilvl="0" w:tplc="00000003">
      <w:start w:val="1"/>
      <w:numFmt w:val="bullet"/>
      <w:lvlText w:val=""/>
      <w:lvlJc w:val="left"/>
      <w:pPr>
        <w:ind w:left="720" w:hanging="360"/>
      </w:pPr>
      <w:rPr>
        <w:rFonts w:ascii="Symbol" w:hAnsi="Symbol"/>
      </w:rPr>
    </w:lvl>
    <w:lvl w:ilvl="1" w:tplc="3D9E34F2">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491850"/>
    <w:multiLevelType w:val="hybridMultilevel"/>
    <w:tmpl w:val="EC92598A"/>
    <w:lvl w:ilvl="0" w:tplc="04090001">
      <w:start w:val="1"/>
      <w:numFmt w:val="bullet"/>
      <w:pStyle w:val="Bullet1"/>
      <w:lvlText w:val=""/>
      <w:lvlJc w:val="left"/>
      <w:pPr>
        <w:tabs>
          <w:tab w:val="num" w:pos="720"/>
        </w:tabs>
        <w:ind w:left="720" w:hanging="360"/>
      </w:pPr>
      <w:rPr>
        <w:rFonts w:ascii="Wingdings" w:hAnsi="Wingdings"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CE18A0"/>
    <w:multiLevelType w:val="hybridMultilevel"/>
    <w:tmpl w:val="D5024430"/>
    <w:styleLink w:val="ImportedStyle6"/>
    <w:lvl w:ilvl="0" w:tplc="7578158C">
      <w:start w:val="1"/>
      <w:numFmt w:val="bullet"/>
      <w:lvlText w:val="➢"/>
      <w:lvlJc w:val="left"/>
      <w:pPr>
        <w:ind w:left="402" w:hanging="2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0834FC14">
      <w:start w:val="1"/>
      <w:numFmt w:val="bullet"/>
      <w:lvlText w:val="□"/>
      <w:lvlJc w:val="left"/>
      <w:pPr>
        <w:ind w:left="114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BF478C2">
      <w:start w:val="1"/>
      <w:numFmt w:val="bullet"/>
      <w:lvlText w:val="▪"/>
      <w:lvlJc w:val="left"/>
      <w:pPr>
        <w:ind w:left="186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17822BA">
      <w:start w:val="1"/>
      <w:numFmt w:val="bullet"/>
      <w:lvlText w:val="•"/>
      <w:lvlJc w:val="left"/>
      <w:pPr>
        <w:ind w:left="258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AD507924">
      <w:start w:val="1"/>
      <w:numFmt w:val="bullet"/>
      <w:lvlText w:val="□"/>
      <w:lvlJc w:val="left"/>
      <w:pPr>
        <w:ind w:left="330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4989322">
      <w:start w:val="1"/>
      <w:numFmt w:val="bullet"/>
      <w:lvlText w:val="▪"/>
      <w:lvlJc w:val="left"/>
      <w:pPr>
        <w:ind w:left="402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8AE6D16">
      <w:start w:val="1"/>
      <w:numFmt w:val="bullet"/>
      <w:lvlText w:val="•"/>
      <w:lvlJc w:val="left"/>
      <w:pPr>
        <w:ind w:left="474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83D03F02">
      <w:start w:val="1"/>
      <w:numFmt w:val="bullet"/>
      <w:lvlText w:val="□"/>
      <w:lvlJc w:val="left"/>
      <w:pPr>
        <w:ind w:left="546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8C89526">
      <w:start w:val="1"/>
      <w:numFmt w:val="bullet"/>
      <w:lvlText w:val="▪"/>
      <w:lvlJc w:val="left"/>
      <w:pPr>
        <w:ind w:left="618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15:restartNumberingAfterBreak="0">
    <w:nsid w:val="76E74328"/>
    <w:multiLevelType w:val="hybridMultilevel"/>
    <w:tmpl w:val="BBBC8A6E"/>
    <w:lvl w:ilvl="0" w:tplc="D09CAF5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A65D20"/>
    <w:multiLevelType w:val="hybridMultilevel"/>
    <w:tmpl w:val="4B428862"/>
    <w:lvl w:ilvl="0" w:tplc="04090001">
      <w:start w:val="1"/>
      <w:numFmt w:val="bullet"/>
      <w:pStyle w:val="NormalArial"/>
      <w:lvlText w:val=""/>
      <w:lvlJc w:val="left"/>
      <w:pPr>
        <w:tabs>
          <w:tab w:val="num" w:pos="720"/>
        </w:tabs>
        <w:ind w:left="720" w:hanging="360"/>
      </w:pPr>
      <w:rPr>
        <w:rFonts w:ascii="Symbol" w:hAnsi="Symbol" w:hint="default"/>
      </w:rPr>
    </w:lvl>
    <w:lvl w:ilvl="1" w:tplc="04090003">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86804A5"/>
    <w:multiLevelType w:val="hybridMultilevel"/>
    <w:tmpl w:val="5C6C0982"/>
    <w:lvl w:ilvl="0" w:tplc="04090001">
      <w:start w:val="1"/>
      <w:numFmt w:val="bullet"/>
      <w:pStyle w:val="Objectivelis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79657445"/>
    <w:multiLevelType w:val="hybridMultilevel"/>
    <w:tmpl w:val="B4581D12"/>
    <w:lvl w:ilvl="0" w:tplc="933A8DE4">
      <w:start w:val="1"/>
      <w:numFmt w:val="bullet"/>
      <w:pStyle w:val="Normal12p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997413463">
    <w:abstractNumId w:val="45"/>
  </w:num>
  <w:num w:numId="2" w16cid:durableId="35859279">
    <w:abstractNumId w:val="28"/>
  </w:num>
  <w:num w:numId="3" w16cid:durableId="1633973780">
    <w:abstractNumId w:val="47"/>
  </w:num>
  <w:num w:numId="4" w16cid:durableId="1808622034">
    <w:abstractNumId w:val="32"/>
  </w:num>
  <w:num w:numId="5" w16cid:durableId="845900262">
    <w:abstractNumId w:val="39"/>
  </w:num>
  <w:num w:numId="6" w16cid:durableId="1247573432">
    <w:abstractNumId w:val="19"/>
  </w:num>
  <w:num w:numId="7" w16cid:durableId="388653767">
    <w:abstractNumId w:val="17"/>
  </w:num>
  <w:num w:numId="8" w16cid:durableId="812333212">
    <w:abstractNumId w:val="42"/>
  </w:num>
  <w:num w:numId="9" w16cid:durableId="254096484">
    <w:abstractNumId w:val="46"/>
  </w:num>
  <w:num w:numId="10" w16cid:durableId="1089815296">
    <w:abstractNumId w:val="35"/>
  </w:num>
  <w:num w:numId="11" w16cid:durableId="960265817">
    <w:abstractNumId w:val="0"/>
  </w:num>
  <w:num w:numId="12" w16cid:durableId="1750613201">
    <w:abstractNumId w:val="24"/>
  </w:num>
  <w:num w:numId="13" w16cid:durableId="1202130523">
    <w:abstractNumId w:val="30"/>
  </w:num>
  <w:num w:numId="14" w16cid:durableId="1991517089">
    <w:abstractNumId w:val="31"/>
  </w:num>
  <w:num w:numId="15" w16cid:durableId="1943300600">
    <w:abstractNumId w:val="43"/>
  </w:num>
  <w:num w:numId="16" w16cid:durableId="663897797">
    <w:abstractNumId w:val="20"/>
  </w:num>
  <w:num w:numId="17" w16cid:durableId="1132669695">
    <w:abstractNumId w:val="40"/>
  </w:num>
  <w:num w:numId="18" w16cid:durableId="1865439724">
    <w:abstractNumId w:val="14"/>
  </w:num>
  <w:num w:numId="19" w16cid:durableId="719400398">
    <w:abstractNumId w:val="34"/>
  </w:num>
  <w:num w:numId="20" w16cid:durableId="1346437648">
    <w:abstractNumId w:val="1"/>
  </w:num>
  <w:num w:numId="21" w16cid:durableId="1080326591">
    <w:abstractNumId w:val="18"/>
  </w:num>
  <w:num w:numId="22" w16cid:durableId="706956349">
    <w:abstractNumId w:val="27"/>
  </w:num>
  <w:num w:numId="23" w16cid:durableId="1711152733">
    <w:abstractNumId w:val="2"/>
  </w:num>
  <w:num w:numId="24" w16cid:durableId="410201267">
    <w:abstractNumId w:val="3"/>
  </w:num>
  <w:num w:numId="25" w16cid:durableId="819885009">
    <w:abstractNumId w:val="36"/>
  </w:num>
  <w:num w:numId="26" w16cid:durableId="654259011">
    <w:abstractNumId w:val="29"/>
  </w:num>
  <w:num w:numId="27" w16cid:durableId="1153372473">
    <w:abstractNumId w:val="44"/>
  </w:num>
  <w:num w:numId="28" w16cid:durableId="283511603">
    <w:abstractNumId w:val="37"/>
  </w:num>
  <w:num w:numId="29" w16cid:durableId="223221095">
    <w:abstractNumId w:val="25"/>
  </w:num>
  <w:num w:numId="30" w16cid:durableId="1263880783">
    <w:abstractNumId w:val="41"/>
  </w:num>
  <w:num w:numId="31" w16cid:durableId="175656695">
    <w:abstractNumId w:val="16"/>
  </w:num>
  <w:num w:numId="32" w16cid:durableId="681322549">
    <w:abstractNumId w:val="22"/>
  </w:num>
  <w:num w:numId="33" w16cid:durableId="625354071">
    <w:abstractNumId w:val="21"/>
  </w:num>
  <w:num w:numId="34" w16cid:durableId="575866438">
    <w:abstractNumId w:val="13"/>
  </w:num>
  <w:num w:numId="35" w16cid:durableId="140197602">
    <w:abstractNumId w:val="23"/>
  </w:num>
  <w:num w:numId="36" w16cid:durableId="2018075847">
    <w:abstractNumId w:val="38"/>
  </w:num>
  <w:num w:numId="37" w16cid:durableId="1927494933">
    <w:abstractNumId w:val="33"/>
  </w:num>
  <w:num w:numId="38" w16cid:durableId="1076248259">
    <w:abstractNumId w:val="26"/>
  </w:num>
  <w:num w:numId="39" w16cid:durableId="81267167">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433"/>
    <w:rsid w:val="00002E0A"/>
    <w:rsid w:val="000030A5"/>
    <w:rsid w:val="0000352D"/>
    <w:rsid w:val="000037B4"/>
    <w:rsid w:val="000038A0"/>
    <w:rsid w:val="00003ED4"/>
    <w:rsid w:val="00004782"/>
    <w:rsid w:val="0000490D"/>
    <w:rsid w:val="0001030B"/>
    <w:rsid w:val="00010B18"/>
    <w:rsid w:val="00011136"/>
    <w:rsid w:val="0001136A"/>
    <w:rsid w:val="000116E9"/>
    <w:rsid w:val="00012E82"/>
    <w:rsid w:val="00013637"/>
    <w:rsid w:val="000137B6"/>
    <w:rsid w:val="00013FE5"/>
    <w:rsid w:val="0001430A"/>
    <w:rsid w:val="00015535"/>
    <w:rsid w:val="00015802"/>
    <w:rsid w:val="00016214"/>
    <w:rsid w:val="00016BA4"/>
    <w:rsid w:val="00016DDD"/>
    <w:rsid w:val="000171ED"/>
    <w:rsid w:val="00017D2C"/>
    <w:rsid w:val="00020898"/>
    <w:rsid w:val="00020E9C"/>
    <w:rsid w:val="00021095"/>
    <w:rsid w:val="00022944"/>
    <w:rsid w:val="0002326F"/>
    <w:rsid w:val="000245B9"/>
    <w:rsid w:val="00024744"/>
    <w:rsid w:val="00025846"/>
    <w:rsid w:val="000266AA"/>
    <w:rsid w:val="00026F40"/>
    <w:rsid w:val="00027626"/>
    <w:rsid w:val="000276CA"/>
    <w:rsid w:val="000278C5"/>
    <w:rsid w:val="00027AED"/>
    <w:rsid w:val="000306B6"/>
    <w:rsid w:val="00031572"/>
    <w:rsid w:val="00031CC9"/>
    <w:rsid w:val="00032523"/>
    <w:rsid w:val="00032C24"/>
    <w:rsid w:val="000333FB"/>
    <w:rsid w:val="000336FF"/>
    <w:rsid w:val="00035D02"/>
    <w:rsid w:val="00035F1A"/>
    <w:rsid w:val="000361D2"/>
    <w:rsid w:val="000369C4"/>
    <w:rsid w:val="000404C8"/>
    <w:rsid w:val="0004168E"/>
    <w:rsid w:val="00041F9D"/>
    <w:rsid w:val="00042269"/>
    <w:rsid w:val="00042D30"/>
    <w:rsid w:val="000435C1"/>
    <w:rsid w:val="0004588F"/>
    <w:rsid w:val="00045CEB"/>
    <w:rsid w:val="00045F3D"/>
    <w:rsid w:val="00046400"/>
    <w:rsid w:val="00046407"/>
    <w:rsid w:val="00046BAF"/>
    <w:rsid w:val="00046C5F"/>
    <w:rsid w:val="00050B90"/>
    <w:rsid w:val="0005619C"/>
    <w:rsid w:val="0005716E"/>
    <w:rsid w:val="000600BC"/>
    <w:rsid w:val="0006258D"/>
    <w:rsid w:val="00062B9E"/>
    <w:rsid w:val="00064D51"/>
    <w:rsid w:val="000659E7"/>
    <w:rsid w:val="00065AE9"/>
    <w:rsid w:val="000664FB"/>
    <w:rsid w:val="0006656A"/>
    <w:rsid w:val="00067D2E"/>
    <w:rsid w:val="000712A0"/>
    <w:rsid w:val="00071755"/>
    <w:rsid w:val="00072ED3"/>
    <w:rsid w:val="00074000"/>
    <w:rsid w:val="00074C78"/>
    <w:rsid w:val="000755A6"/>
    <w:rsid w:val="000756B1"/>
    <w:rsid w:val="0007583F"/>
    <w:rsid w:val="00075A4D"/>
    <w:rsid w:val="00077A0B"/>
    <w:rsid w:val="00077D72"/>
    <w:rsid w:val="00080F8F"/>
    <w:rsid w:val="00081EB1"/>
    <w:rsid w:val="00082402"/>
    <w:rsid w:val="00082AF2"/>
    <w:rsid w:val="00083F50"/>
    <w:rsid w:val="00084A2E"/>
    <w:rsid w:val="000850A0"/>
    <w:rsid w:val="000853C2"/>
    <w:rsid w:val="00086D21"/>
    <w:rsid w:val="000872CD"/>
    <w:rsid w:val="00087A7B"/>
    <w:rsid w:val="00090A47"/>
    <w:rsid w:val="00090E9F"/>
    <w:rsid w:val="00091C60"/>
    <w:rsid w:val="000923B5"/>
    <w:rsid w:val="00093851"/>
    <w:rsid w:val="000938BA"/>
    <w:rsid w:val="0009407E"/>
    <w:rsid w:val="00094731"/>
    <w:rsid w:val="00095CD6"/>
    <w:rsid w:val="000A0A16"/>
    <w:rsid w:val="000A1FF9"/>
    <w:rsid w:val="000A21FC"/>
    <w:rsid w:val="000A22F2"/>
    <w:rsid w:val="000A2F66"/>
    <w:rsid w:val="000A31C0"/>
    <w:rsid w:val="000A3C66"/>
    <w:rsid w:val="000A3ED3"/>
    <w:rsid w:val="000A4013"/>
    <w:rsid w:val="000A4DD6"/>
    <w:rsid w:val="000A59D6"/>
    <w:rsid w:val="000A7518"/>
    <w:rsid w:val="000A79C2"/>
    <w:rsid w:val="000B0E40"/>
    <w:rsid w:val="000B19DC"/>
    <w:rsid w:val="000B1A0D"/>
    <w:rsid w:val="000B1C4D"/>
    <w:rsid w:val="000B2683"/>
    <w:rsid w:val="000B3989"/>
    <w:rsid w:val="000B3E28"/>
    <w:rsid w:val="000B4455"/>
    <w:rsid w:val="000B7506"/>
    <w:rsid w:val="000C050B"/>
    <w:rsid w:val="000C12A1"/>
    <w:rsid w:val="000C16B6"/>
    <w:rsid w:val="000C21FF"/>
    <w:rsid w:val="000C377C"/>
    <w:rsid w:val="000C38BC"/>
    <w:rsid w:val="000C3C0B"/>
    <w:rsid w:val="000C44E1"/>
    <w:rsid w:val="000C4874"/>
    <w:rsid w:val="000C4AA6"/>
    <w:rsid w:val="000C5CA9"/>
    <w:rsid w:val="000C6DE6"/>
    <w:rsid w:val="000C7950"/>
    <w:rsid w:val="000C7A7E"/>
    <w:rsid w:val="000D03EB"/>
    <w:rsid w:val="000D0BF5"/>
    <w:rsid w:val="000D161C"/>
    <w:rsid w:val="000D19BB"/>
    <w:rsid w:val="000D1DBC"/>
    <w:rsid w:val="000D343B"/>
    <w:rsid w:val="000D353C"/>
    <w:rsid w:val="000D3557"/>
    <w:rsid w:val="000D39D3"/>
    <w:rsid w:val="000D4968"/>
    <w:rsid w:val="000D4A48"/>
    <w:rsid w:val="000D4EAF"/>
    <w:rsid w:val="000D5053"/>
    <w:rsid w:val="000D58AC"/>
    <w:rsid w:val="000D5C33"/>
    <w:rsid w:val="000D7B4E"/>
    <w:rsid w:val="000D7D00"/>
    <w:rsid w:val="000E10FB"/>
    <w:rsid w:val="000E1FCE"/>
    <w:rsid w:val="000E2184"/>
    <w:rsid w:val="000E21F7"/>
    <w:rsid w:val="000E2598"/>
    <w:rsid w:val="000E3912"/>
    <w:rsid w:val="000E49FE"/>
    <w:rsid w:val="000E4A8F"/>
    <w:rsid w:val="000E565E"/>
    <w:rsid w:val="000E61C2"/>
    <w:rsid w:val="000E6F4D"/>
    <w:rsid w:val="000E791A"/>
    <w:rsid w:val="000E7DA2"/>
    <w:rsid w:val="000F03DB"/>
    <w:rsid w:val="000F0BA9"/>
    <w:rsid w:val="000F0CD3"/>
    <w:rsid w:val="000F3646"/>
    <w:rsid w:val="000F409D"/>
    <w:rsid w:val="000F4B48"/>
    <w:rsid w:val="000F512A"/>
    <w:rsid w:val="000F5A8B"/>
    <w:rsid w:val="000F6109"/>
    <w:rsid w:val="000F67A3"/>
    <w:rsid w:val="000F6879"/>
    <w:rsid w:val="000F74D6"/>
    <w:rsid w:val="00100B0D"/>
    <w:rsid w:val="001012C5"/>
    <w:rsid w:val="001018FC"/>
    <w:rsid w:val="0010208F"/>
    <w:rsid w:val="00102156"/>
    <w:rsid w:val="00102995"/>
    <w:rsid w:val="001031B7"/>
    <w:rsid w:val="00107811"/>
    <w:rsid w:val="00107D6E"/>
    <w:rsid w:val="00110979"/>
    <w:rsid w:val="00110C30"/>
    <w:rsid w:val="001111FD"/>
    <w:rsid w:val="00111446"/>
    <w:rsid w:val="00112016"/>
    <w:rsid w:val="00112100"/>
    <w:rsid w:val="00112B92"/>
    <w:rsid w:val="00113074"/>
    <w:rsid w:val="001136A9"/>
    <w:rsid w:val="00113B54"/>
    <w:rsid w:val="001152E0"/>
    <w:rsid w:val="0011617A"/>
    <w:rsid w:val="00117335"/>
    <w:rsid w:val="00117A78"/>
    <w:rsid w:val="00117DFD"/>
    <w:rsid w:val="001205E9"/>
    <w:rsid w:val="001207C4"/>
    <w:rsid w:val="00120E55"/>
    <w:rsid w:val="00120F02"/>
    <w:rsid w:val="00121533"/>
    <w:rsid w:val="0012197D"/>
    <w:rsid w:val="00121BE4"/>
    <w:rsid w:val="001227D2"/>
    <w:rsid w:val="00122D58"/>
    <w:rsid w:val="0012365B"/>
    <w:rsid w:val="00123A2D"/>
    <w:rsid w:val="001256BE"/>
    <w:rsid w:val="001265A4"/>
    <w:rsid w:val="001276D9"/>
    <w:rsid w:val="00127FC8"/>
    <w:rsid w:val="001309A4"/>
    <w:rsid w:val="00132BB7"/>
    <w:rsid w:val="00133362"/>
    <w:rsid w:val="0013401F"/>
    <w:rsid w:val="00134D3C"/>
    <w:rsid w:val="00135158"/>
    <w:rsid w:val="00135489"/>
    <w:rsid w:val="001360B7"/>
    <w:rsid w:val="0013682D"/>
    <w:rsid w:val="00137681"/>
    <w:rsid w:val="00137FE1"/>
    <w:rsid w:val="00140328"/>
    <w:rsid w:val="00140774"/>
    <w:rsid w:val="00140EAB"/>
    <w:rsid w:val="0014106B"/>
    <w:rsid w:val="0014147C"/>
    <w:rsid w:val="001416F3"/>
    <w:rsid w:val="001426BE"/>
    <w:rsid w:val="00143742"/>
    <w:rsid w:val="00144099"/>
    <w:rsid w:val="0014492A"/>
    <w:rsid w:val="00145257"/>
    <w:rsid w:val="00145DB7"/>
    <w:rsid w:val="00146271"/>
    <w:rsid w:val="00150884"/>
    <w:rsid w:val="00150FE8"/>
    <w:rsid w:val="00152460"/>
    <w:rsid w:val="001535B6"/>
    <w:rsid w:val="00154969"/>
    <w:rsid w:val="0015500C"/>
    <w:rsid w:val="0015654D"/>
    <w:rsid w:val="00157FC4"/>
    <w:rsid w:val="00160806"/>
    <w:rsid w:val="00160D27"/>
    <w:rsid w:val="00161632"/>
    <w:rsid w:val="00162163"/>
    <w:rsid w:val="00162F22"/>
    <w:rsid w:val="00164573"/>
    <w:rsid w:val="00165E8A"/>
    <w:rsid w:val="00166040"/>
    <w:rsid w:val="00166520"/>
    <w:rsid w:val="001678B3"/>
    <w:rsid w:val="00167AD2"/>
    <w:rsid w:val="00170672"/>
    <w:rsid w:val="00170779"/>
    <w:rsid w:val="001709A4"/>
    <w:rsid w:val="00171269"/>
    <w:rsid w:val="001727C3"/>
    <w:rsid w:val="00172AFB"/>
    <w:rsid w:val="00172D93"/>
    <w:rsid w:val="001743CA"/>
    <w:rsid w:val="0017597B"/>
    <w:rsid w:val="001763B6"/>
    <w:rsid w:val="00176896"/>
    <w:rsid w:val="00176989"/>
    <w:rsid w:val="00177256"/>
    <w:rsid w:val="00177F7E"/>
    <w:rsid w:val="00181891"/>
    <w:rsid w:val="0018346B"/>
    <w:rsid w:val="0018550A"/>
    <w:rsid w:val="00186839"/>
    <w:rsid w:val="00187841"/>
    <w:rsid w:val="00190379"/>
    <w:rsid w:val="00190826"/>
    <w:rsid w:val="00191363"/>
    <w:rsid w:val="00191EC8"/>
    <w:rsid w:val="00192031"/>
    <w:rsid w:val="00192558"/>
    <w:rsid w:val="00192B76"/>
    <w:rsid w:val="0019473A"/>
    <w:rsid w:val="00194BBA"/>
    <w:rsid w:val="0019500F"/>
    <w:rsid w:val="0019524B"/>
    <w:rsid w:val="00195A1D"/>
    <w:rsid w:val="00195F8A"/>
    <w:rsid w:val="00197D47"/>
    <w:rsid w:val="001A024E"/>
    <w:rsid w:val="001A2347"/>
    <w:rsid w:val="001A292F"/>
    <w:rsid w:val="001A3759"/>
    <w:rsid w:val="001A4335"/>
    <w:rsid w:val="001A5579"/>
    <w:rsid w:val="001A58A9"/>
    <w:rsid w:val="001A5BE9"/>
    <w:rsid w:val="001A6153"/>
    <w:rsid w:val="001A62D8"/>
    <w:rsid w:val="001A6329"/>
    <w:rsid w:val="001A68BB"/>
    <w:rsid w:val="001A6F26"/>
    <w:rsid w:val="001A7863"/>
    <w:rsid w:val="001B08E4"/>
    <w:rsid w:val="001B0A49"/>
    <w:rsid w:val="001B19B7"/>
    <w:rsid w:val="001B2D43"/>
    <w:rsid w:val="001B31F1"/>
    <w:rsid w:val="001B32A5"/>
    <w:rsid w:val="001B3810"/>
    <w:rsid w:val="001B3CB3"/>
    <w:rsid w:val="001B51AF"/>
    <w:rsid w:val="001B7838"/>
    <w:rsid w:val="001B7C10"/>
    <w:rsid w:val="001C0397"/>
    <w:rsid w:val="001C09BB"/>
    <w:rsid w:val="001C1DCE"/>
    <w:rsid w:val="001C2674"/>
    <w:rsid w:val="001C44E1"/>
    <w:rsid w:val="001C458F"/>
    <w:rsid w:val="001C5941"/>
    <w:rsid w:val="001C60FA"/>
    <w:rsid w:val="001C6467"/>
    <w:rsid w:val="001C6A05"/>
    <w:rsid w:val="001C711C"/>
    <w:rsid w:val="001C7930"/>
    <w:rsid w:val="001D18AA"/>
    <w:rsid w:val="001D1926"/>
    <w:rsid w:val="001D1D5C"/>
    <w:rsid w:val="001D3032"/>
    <w:rsid w:val="001D3A12"/>
    <w:rsid w:val="001D45C4"/>
    <w:rsid w:val="001D4893"/>
    <w:rsid w:val="001D54FA"/>
    <w:rsid w:val="001D5897"/>
    <w:rsid w:val="001D61DC"/>
    <w:rsid w:val="001D6422"/>
    <w:rsid w:val="001D6FF9"/>
    <w:rsid w:val="001E09DA"/>
    <w:rsid w:val="001E1FFC"/>
    <w:rsid w:val="001E2101"/>
    <w:rsid w:val="001E24CF"/>
    <w:rsid w:val="001E2E33"/>
    <w:rsid w:val="001E2FA3"/>
    <w:rsid w:val="001E3095"/>
    <w:rsid w:val="001E31A6"/>
    <w:rsid w:val="001E3561"/>
    <w:rsid w:val="001E37EF"/>
    <w:rsid w:val="001E3F86"/>
    <w:rsid w:val="001E4AEF"/>
    <w:rsid w:val="001E5004"/>
    <w:rsid w:val="001E521F"/>
    <w:rsid w:val="001E6F09"/>
    <w:rsid w:val="001F2FA6"/>
    <w:rsid w:val="001F405C"/>
    <w:rsid w:val="001F4450"/>
    <w:rsid w:val="001F44AA"/>
    <w:rsid w:val="001F469B"/>
    <w:rsid w:val="001F46FA"/>
    <w:rsid w:val="001F494B"/>
    <w:rsid w:val="001F5AB9"/>
    <w:rsid w:val="001F5CD6"/>
    <w:rsid w:val="00200A91"/>
    <w:rsid w:val="00201003"/>
    <w:rsid w:val="002011E4"/>
    <w:rsid w:val="0020194F"/>
    <w:rsid w:val="00201F01"/>
    <w:rsid w:val="00202B8A"/>
    <w:rsid w:val="00202E40"/>
    <w:rsid w:val="00204A04"/>
    <w:rsid w:val="00204F89"/>
    <w:rsid w:val="002057C4"/>
    <w:rsid w:val="00205BB1"/>
    <w:rsid w:val="002078A9"/>
    <w:rsid w:val="00207ED3"/>
    <w:rsid w:val="00210950"/>
    <w:rsid w:val="00212250"/>
    <w:rsid w:val="00213D1D"/>
    <w:rsid w:val="00213D8B"/>
    <w:rsid w:val="00213DBE"/>
    <w:rsid w:val="0021430C"/>
    <w:rsid w:val="002149D8"/>
    <w:rsid w:val="0021525D"/>
    <w:rsid w:val="00215309"/>
    <w:rsid w:val="00215554"/>
    <w:rsid w:val="00215CA5"/>
    <w:rsid w:val="00215D40"/>
    <w:rsid w:val="002164DD"/>
    <w:rsid w:val="00216B65"/>
    <w:rsid w:val="00216FFF"/>
    <w:rsid w:val="0022085A"/>
    <w:rsid w:val="002235FA"/>
    <w:rsid w:val="00223E8D"/>
    <w:rsid w:val="00224115"/>
    <w:rsid w:val="002255DB"/>
    <w:rsid w:val="002261DB"/>
    <w:rsid w:val="002275C2"/>
    <w:rsid w:val="0023143F"/>
    <w:rsid w:val="00231903"/>
    <w:rsid w:val="0023218C"/>
    <w:rsid w:val="00233FD6"/>
    <w:rsid w:val="002344C5"/>
    <w:rsid w:val="00235CF4"/>
    <w:rsid w:val="00236622"/>
    <w:rsid w:val="00237166"/>
    <w:rsid w:val="002374F6"/>
    <w:rsid w:val="0024016A"/>
    <w:rsid w:val="00241CC5"/>
    <w:rsid w:val="00242924"/>
    <w:rsid w:val="00242DC9"/>
    <w:rsid w:val="00243D98"/>
    <w:rsid w:val="0024471F"/>
    <w:rsid w:val="00244720"/>
    <w:rsid w:val="00244EC1"/>
    <w:rsid w:val="002464AD"/>
    <w:rsid w:val="00246BC9"/>
    <w:rsid w:val="00247C5B"/>
    <w:rsid w:val="00250169"/>
    <w:rsid w:val="00250E73"/>
    <w:rsid w:val="00251D21"/>
    <w:rsid w:val="00251D3C"/>
    <w:rsid w:val="00251F13"/>
    <w:rsid w:val="00252414"/>
    <w:rsid w:val="002525AF"/>
    <w:rsid w:val="00253460"/>
    <w:rsid w:val="002536FA"/>
    <w:rsid w:val="00253D6F"/>
    <w:rsid w:val="002563B8"/>
    <w:rsid w:val="002568AD"/>
    <w:rsid w:val="00257020"/>
    <w:rsid w:val="002600EC"/>
    <w:rsid w:val="0026028F"/>
    <w:rsid w:val="00261389"/>
    <w:rsid w:val="002620C0"/>
    <w:rsid w:val="0026398B"/>
    <w:rsid w:val="0026450B"/>
    <w:rsid w:val="00264F5E"/>
    <w:rsid w:val="00265167"/>
    <w:rsid w:val="00265A5D"/>
    <w:rsid w:val="00266251"/>
    <w:rsid w:val="00267122"/>
    <w:rsid w:val="00267512"/>
    <w:rsid w:val="002705A3"/>
    <w:rsid w:val="002716CD"/>
    <w:rsid w:val="00271841"/>
    <w:rsid w:val="00272969"/>
    <w:rsid w:val="00272DD0"/>
    <w:rsid w:val="0027450A"/>
    <w:rsid w:val="00274D33"/>
    <w:rsid w:val="00274F03"/>
    <w:rsid w:val="00275039"/>
    <w:rsid w:val="00275777"/>
    <w:rsid w:val="0028099C"/>
    <w:rsid w:val="002809A1"/>
    <w:rsid w:val="0028120C"/>
    <w:rsid w:val="0028126F"/>
    <w:rsid w:val="00283B70"/>
    <w:rsid w:val="00283EE1"/>
    <w:rsid w:val="0028528D"/>
    <w:rsid w:val="002852F9"/>
    <w:rsid w:val="00286E66"/>
    <w:rsid w:val="0028700D"/>
    <w:rsid w:val="00290066"/>
    <w:rsid w:val="00290138"/>
    <w:rsid w:val="00290DB5"/>
    <w:rsid w:val="002916E0"/>
    <w:rsid w:val="00292807"/>
    <w:rsid w:val="002932A2"/>
    <w:rsid w:val="00294DB3"/>
    <w:rsid w:val="00295738"/>
    <w:rsid w:val="00296830"/>
    <w:rsid w:val="00296D2F"/>
    <w:rsid w:val="002A093F"/>
    <w:rsid w:val="002A1036"/>
    <w:rsid w:val="002A1ADC"/>
    <w:rsid w:val="002A2DB2"/>
    <w:rsid w:val="002A3AE6"/>
    <w:rsid w:val="002A42F9"/>
    <w:rsid w:val="002A48C5"/>
    <w:rsid w:val="002A5A3A"/>
    <w:rsid w:val="002A5EA3"/>
    <w:rsid w:val="002A60A1"/>
    <w:rsid w:val="002B0070"/>
    <w:rsid w:val="002B0084"/>
    <w:rsid w:val="002B02E4"/>
    <w:rsid w:val="002B0388"/>
    <w:rsid w:val="002B108E"/>
    <w:rsid w:val="002B17AB"/>
    <w:rsid w:val="002B1B82"/>
    <w:rsid w:val="002B22C3"/>
    <w:rsid w:val="002B3162"/>
    <w:rsid w:val="002B3694"/>
    <w:rsid w:val="002B38D6"/>
    <w:rsid w:val="002B3C98"/>
    <w:rsid w:val="002B43F9"/>
    <w:rsid w:val="002B4C98"/>
    <w:rsid w:val="002B5FD1"/>
    <w:rsid w:val="002B688A"/>
    <w:rsid w:val="002B6906"/>
    <w:rsid w:val="002B6CB3"/>
    <w:rsid w:val="002B7537"/>
    <w:rsid w:val="002C0560"/>
    <w:rsid w:val="002C0D2F"/>
    <w:rsid w:val="002C1B5B"/>
    <w:rsid w:val="002C1CBB"/>
    <w:rsid w:val="002C2B77"/>
    <w:rsid w:val="002C341E"/>
    <w:rsid w:val="002C411E"/>
    <w:rsid w:val="002C43D9"/>
    <w:rsid w:val="002C4835"/>
    <w:rsid w:val="002C50F8"/>
    <w:rsid w:val="002C5188"/>
    <w:rsid w:val="002C607D"/>
    <w:rsid w:val="002C65A9"/>
    <w:rsid w:val="002C7BB9"/>
    <w:rsid w:val="002C7CE2"/>
    <w:rsid w:val="002D06DF"/>
    <w:rsid w:val="002D157D"/>
    <w:rsid w:val="002D21E9"/>
    <w:rsid w:val="002D282C"/>
    <w:rsid w:val="002D2BF3"/>
    <w:rsid w:val="002D4FDB"/>
    <w:rsid w:val="002D7714"/>
    <w:rsid w:val="002E03A4"/>
    <w:rsid w:val="002E1AC4"/>
    <w:rsid w:val="002E1D2B"/>
    <w:rsid w:val="002E2757"/>
    <w:rsid w:val="002E452F"/>
    <w:rsid w:val="002E48EE"/>
    <w:rsid w:val="002E4C88"/>
    <w:rsid w:val="002E590A"/>
    <w:rsid w:val="002E5AF9"/>
    <w:rsid w:val="002E6078"/>
    <w:rsid w:val="002E6E7F"/>
    <w:rsid w:val="002F016C"/>
    <w:rsid w:val="002F0A77"/>
    <w:rsid w:val="002F1932"/>
    <w:rsid w:val="002F1ECA"/>
    <w:rsid w:val="002F264A"/>
    <w:rsid w:val="002F3F1B"/>
    <w:rsid w:val="002F4256"/>
    <w:rsid w:val="002F6A28"/>
    <w:rsid w:val="002F6C57"/>
    <w:rsid w:val="002F6CE3"/>
    <w:rsid w:val="002F6E30"/>
    <w:rsid w:val="002F78CB"/>
    <w:rsid w:val="002F7B49"/>
    <w:rsid w:val="0030029B"/>
    <w:rsid w:val="00300721"/>
    <w:rsid w:val="00300D29"/>
    <w:rsid w:val="00300D92"/>
    <w:rsid w:val="00300DAD"/>
    <w:rsid w:val="00301289"/>
    <w:rsid w:val="003015AF"/>
    <w:rsid w:val="00301844"/>
    <w:rsid w:val="003021C1"/>
    <w:rsid w:val="003025D8"/>
    <w:rsid w:val="00302819"/>
    <w:rsid w:val="00303449"/>
    <w:rsid w:val="0030367B"/>
    <w:rsid w:val="00304383"/>
    <w:rsid w:val="00305A32"/>
    <w:rsid w:val="00306A27"/>
    <w:rsid w:val="00307257"/>
    <w:rsid w:val="00307B82"/>
    <w:rsid w:val="0031013A"/>
    <w:rsid w:val="0031157D"/>
    <w:rsid w:val="003115D1"/>
    <w:rsid w:val="00311A30"/>
    <w:rsid w:val="00311EF4"/>
    <w:rsid w:val="0031208A"/>
    <w:rsid w:val="00312CED"/>
    <w:rsid w:val="00313DAA"/>
    <w:rsid w:val="003144A8"/>
    <w:rsid w:val="00314B66"/>
    <w:rsid w:val="0031506B"/>
    <w:rsid w:val="00315590"/>
    <w:rsid w:val="00315684"/>
    <w:rsid w:val="003164A7"/>
    <w:rsid w:val="00316FD2"/>
    <w:rsid w:val="0031775D"/>
    <w:rsid w:val="00320457"/>
    <w:rsid w:val="00320774"/>
    <w:rsid w:val="00320C20"/>
    <w:rsid w:val="00320CC7"/>
    <w:rsid w:val="00321381"/>
    <w:rsid w:val="003213FC"/>
    <w:rsid w:val="00321854"/>
    <w:rsid w:val="00321A87"/>
    <w:rsid w:val="00322358"/>
    <w:rsid w:val="00322AAA"/>
    <w:rsid w:val="00324127"/>
    <w:rsid w:val="00324827"/>
    <w:rsid w:val="00324887"/>
    <w:rsid w:val="00324AA5"/>
    <w:rsid w:val="00324C84"/>
    <w:rsid w:val="0032528E"/>
    <w:rsid w:val="0032568A"/>
    <w:rsid w:val="003262BE"/>
    <w:rsid w:val="003266EE"/>
    <w:rsid w:val="00330042"/>
    <w:rsid w:val="003324E4"/>
    <w:rsid w:val="00332889"/>
    <w:rsid w:val="00333A95"/>
    <w:rsid w:val="00333B84"/>
    <w:rsid w:val="00333C48"/>
    <w:rsid w:val="00333C99"/>
    <w:rsid w:val="00334B9F"/>
    <w:rsid w:val="00334FC3"/>
    <w:rsid w:val="00335CF5"/>
    <w:rsid w:val="00336E0F"/>
    <w:rsid w:val="003376D9"/>
    <w:rsid w:val="003377E3"/>
    <w:rsid w:val="00337B9F"/>
    <w:rsid w:val="00340755"/>
    <w:rsid w:val="00340867"/>
    <w:rsid w:val="00340AF5"/>
    <w:rsid w:val="0034151B"/>
    <w:rsid w:val="00341D09"/>
    <w:rsid w:val="0034252E"/>
    <w:rsid w:val="00342C4F"/>
    <w:rsid w:val="00342DDD"/>
    <w:rsid w:val="003457B0"/>
    <w:rsid w:val="00345D9D"/>
    <w:rsid w:val="00345DF7"/>
    <w:rsid w:val="0034626E"/>
    <w:rsid w:val="0034676A"/>
    <w:rsid w:val="00350AD7"/>
    <w:rsid w:val="00351016"/>
    <w:rsid w:val="00352868"/>
    <w:rsid w:val="00352C4B"/>
    <w:rsid w:val="00353D6E"/>
    <w:rsid w:val="00356A76"/>
    <w:rsid w:val="003576A6"/>
    <w:rsid w:val="0036006D"/>
    <w:rsid w:val="00360B62"/>
    <w:rsid w:val="0036216B"/>
    <w:rsid w:val="00362C77"/>
    <w:rsid w:val="00363CC9"/>
    <w:rsid w:val="00365F16"/>
    <w:rsid w:val="00366078"/>
    <w:rsid w:val="00366146"/>
    <w:rsid w:val="003665BF"/>
    <w:rsid w:val="003666C6"/>
    <w:rsid w:val="00366D42"/>
    <w:rsid w:val="00367554"/>
    <w:rsid w:val="003678ED"/>
    <w:rsid w:val="00367BD9"/>
    <w:rsid w:val="00367EA1"/>
    <w:rsid w:val="00370434"/>
    <w:rsid w:val="003710EE"/>
    <w:rsid w:val="00371988"/>
    <w:rsid w:val="003722A8"/>
    <w:rsid w:val="003732B8"/>
    <w:rsid w:val="0037363E"/>
    <w:rsid w:val="0037464C"/>
    <w:rsid w:val="00374854"/>
    <w:rsid w:val="00374E7C"/>
    <w:rsid w:val="00376405"/>
    <w:rsid w:val="00376A17"/>
    <w:rsid w:val="00376B33"/>
    <w:rsid w:val="00376E6A"/>
    <w:rsid w:val="003771C4"/>
    <w:rsid w:val="00380BB7"/>
    <w:rsid w:val="0038141A"/>
    <w:rsid w:val="00381456"/>
    <w:rsid w:val="00382D15"/>
    <w:rsid w:val="00383C53"/>
    <w:rsid w:val="003849DC"/>
    <w:rsid w:val="00386221"/>
    <w:rsid w:val="00386BCE"/>
    <w:rsid w:val="00387AD0"/>
    <w:rsid w:val="00390E50"/>
    <w:rsid w:val="0039107E"/>
    <w:rsid w:val="00391A16"/>
    <w:rsid w:val="00391D9D"/>
    <w:rsid w:val="0039232E"/>
    <w:rsid w:val="00395147"/>
    <w:rsid w:val="003954C9"/>
    <w:rsid w:val="00395759"/>
    <w:rsid w:val="00395A6A"/>
    <w:rsid w:val="00395B4A"/>
    <w:rsid w:val="00395E22"/>
    <w:rsid w:val="00396BB7"/>
    <w:rsid w:val="00396E48"/>
    <w:rsid w:val="003970FD"/>
    <w:rsid w:val="0039710E"/>
    <w:rsid w:val="003A0DDF"/>
    <w:rsid w:val="003A2575"/>
    <w:rsid w:val="003A296A"/>
    <w:rsid w:val="003A2D11"/>
    <w:rsid w:val="003A2F2E"/>
    <w:rsid w:val="003A3C80"/>
    <w:rsid w:val="003A5400"/>
    <w:rsid w:val="003A6635"/>
    <w:rsid w:val="003A706B"/>
    <w:rsid w:val="003A7619"/>
    <w:rsid w:val="003B09CB"/>
    <w:rsid w:val="003B1527"/>
    <w:rsid w:val="003B1AC6"/>
    <w:rsid w:val="003B2877"/>
    <w:rsid w:val="003B2B69"/>
    <w:rsid w:val="003B51EA"/>
    <w:rsid w:val="003B52DC"/>
    <w:rsid w:val="003B6C3C"/>
    <w:rsid w:val="003B6D6E"/>
    <w:rsid w:val="003B71F2"/>
    <w:rsid w:val="003B7F62"/>
    <w:rsid w:val="003C069B"/>
    <w:rsid w:val="003C2BE3"/>
    <w:rsid w:val="003C3A9F"/>
    <w:rsid w:val="003C4E9C"/>
    <w:rsid w:val="003C69B1"/>
    <w:rsid w:val="003C6D85"/>
    <w:rsid w:val="003D003F"/>
    <w:rsid w:val="003D08BC"/>
    <w:rsid w:val="003D13EA"/>
    <w:rsid w:val="003D1521"/>
    <w:rsid w:val="003D230C"/>
    <w:rsid w:val="003D30C6"/>
    <w:rsid w:val="003D4C8D"/>
    <w:rsid w:val="003D5C72"/>
    <w:rsid w:val="003D6970"/>
    <w:rsid w:val="003D716C"/>
    <w:rsid w:val="003D72F4"/>
    <w:rsid w:val="003E0419"/>
    <w:rsid w:val="003E0BBB"/>
    <w:rsid w:val="003E0CA4"/>
    <w:rsid w:val="003E1AEF"/>
    <w:rsid w:val="003E2BC7"/>
    <w:rsid w:val="003E3F71"/>
    <w:rsid w:val="003E5C2B"/>
    <w:rsid w:val="003E619F"/>
    <w:rsid w:val="003F0B9F"/>
    <w:rsid w:val="003F16A8"/>
    <w:rsid w:val="003F1D6F"/>
    <w:rsid w:val="003F23A5"/>
    <w:rsid w:val="003F2E44"/>
    <w:rsid w:val="003F43FA"/>
    <w:rsid w:val="003F460A"/>
    <w:rsid w:val="003F4856"/>
    <w:rsid w:val="003F4C4A"/>
    <w:rsid w:val="003F59C6"/>
    <w:rsid w:val="0040049B"/>
    <w:rsid w:val="0040108B"/>
    <w:rsid w:val="004014A2"/>
    <w:rsid w:val="00401B68"/>
    <w:rsid w:val="004054B2"/>
    <w:rsid w:val="00405D90"/>
    <w:rsid w:val="00405E9E"/>
    <w:rsid w:val="004060C9"/>
    <w:rsid w:val="00406215"/>
    <w:rsid w:val="00411D30"/>
    <w:rsid w:val="004130DE"/>
    <w:rsid w:val="00414999"/>
    <w:rsid w:val="00415F98"/>
    <w:rsid w:val="00416085"/>
    <w:rsid w:val="00417548"/>
    <w:rsid w:val="004179A0"/>
    <w:rsid w:val="00420089"/>
    <w:rsid w:val="00420889"/>
    <w:rsid w:val="00421911"/>
    <w:rsid w:val="00421D80"/>
    <w:rsid w:val="00422A64"/>
    <w:rsid w:val="004239A9"/>
    <w:rsid w:val="004243EF"/>
    <w:rsid w:val="00425029"/>
    <w:rsid w:val="00425410"/>
    <w:rsid w:val="00425429"/>
    <w:rsid w:val="00425B85"/>
    <w:rsid w:val="0042659F"/>
    <w:rsid w:val="00426A3D"/>
    <w:rsid w:val="00426AD0"/>
    <w:rsid w:val="00426E55"/>
    <w:rsid w:val="004300DD"/>
    <w:rsid w:val="004301E2"/>
    <w:rsid w:val="00430D24"/>
    <w:rsid w:val="0043131B"/>
    <w:rsid w:val="00431B2A"/>
    <w:rsid w:val="004331D3"/>
    <w:rsid w:val="00433D03"/>
    <w:rsid w:val="0043497E"/>
    <w:rsid w:val="00434C0B"/>
    <w:rsid w:val="00436467"/>
    <w:rsid w:val="004367B6"/>
    <w:rsid w:val="00436A98"/>
    <w:rsid w:val="00437E1F"/>
    <w:rsid w:val="00442C7E"/>
    <w:rsid w:val="00443006"/>
    <w:rsid w:val="00443420"/>
    <w:rsid w:val="004444B9"/>
    <w:rsid w:val="004446EC"/>
    <w:rsid w:val="00444CFD"/>
    <w:rsid w:val="00444EFB"/>
    <w:rsid w:val="00445BC7"/>
    <w:rsid w:val="00446169"/>
    <w:rsid w:val="004471E6"/>
    <w:rsid w:val="00447DC3"/>
    <w:rsid w:val="00450E94"/>
    <w:rsid w:val="004513A1"/>
    <w:rsid w:val="004515FC"/>
    <w:rsid w:val="004517D4"/>
    <w:rsid w:val="0045230B"/>
    <w:rsid w:val="004539E2"/>
    <w:rsid w:val="00453C32"/>
    <w:rsid w:val="00454E73"/>
    <w:rsid w:val="00454FB5"/>
    <w:rsid w:val="00456197"/>
    <w:rsid w:val="00461069"/>
    <w:rsid w:val="0046212E"/>
    <w:rsid w:val="004621C7"/>
    <w:rsid w:val="00463C44"/>
    <w:rsid w:val="00463FFF"/>
    <w:rsid w:val="0046404D"/>
    <w:rsid w:val="00464981"/>
    <w:rsid w:val="00464B54"/>
    <w:rsid w:val="0046501D"/>
    <w:rsid w:val="00467BA5"/>
    <w:rsid w:val="004703E3"/>
    <w:rsid w:val="00470755"/>
    <w:rsid w:val="004712E0"/>
    <w:rsid w:val="00471D18"/>
    <w:rsid w:val="0047343D"/>
    <w:rsid w:val="004737E0"/>
    <w:rsid w:val="00474093"/>
    <w:rsid w:val="00475BB3"/>
    <w:rsid w:val="00476923"/>
    <w:rsid w:val="00476F1C"/>
    <w:rsid w:val="00480ED4"/>
    <w:rsid w:val="00481A8D"/>
    <w:rsid w:val="00481FE0"/>
    <w:rsid w:val="00483538"/>
    <w:rsid w:val="00483717"/>
    <w:rsid w:val="00483B85"/>
    <w:rsid w:val="00484E8E"/>
    <w:rsid w:val="00484EB1"/>
    <w:rsid w:val="00485A3D"/>
    <w:rsid w:val="00485B56"/>
    <w:rsid w:val="00486151"/>
    <w:rsid w:val="00486B22"/>
    <w:rsid w:val="00487070"/>
    <w:rsid w:val="00487207"/>
    <w:rsid w:val="00487D60"/>
    <w:rsid w:val="00490443"/>
    <w:rsid w:val="00490668"/>
    <w:rsid w:val="00490B2C"/>
    <w:rsid w:val="00491DA2"/>
    <w:rsid w:val="00492B16"/>
    <w:rsid w:val="0049397F"/>
    <w:rsid w:val="004945D8"/>
    <w:rsid w:val="004952A2"/>
    <w:rsid w:val="00497D25"/>
    <w:rsid w:val="004A09AD"/>
    <w:rsid w:val="004A1B46"/>
    <w:rsid w:val="004A1E1A"/>
    <w:rsid w:val="004A1EA2"/>
    <w:rsid w:val="004A2C6D"/>
    <w:rsid w:val="004A2D52"/>
    <w:rsid w:val="004A2E1A"/>
    <w:rsid w:val="004A3847"/>
    <w:rsid w:val="004A42A2"/>
    <w:rsid w:val="004A43F4"/>
    <w:rsid w:val="004A4613"/>
    <w:rsid w:val="004A49A3"/>
    <w:rsid w:val="004A4B7E"/>
    <w:rsid w:val="004A4EAB"/>
    <w:rsid w:val="004A53D3"/>
    <w:rsid w:val="004A59CD"/>
    <w:rsid w:val="004A5A8E"/>
    <w:rsid w:val="004A5EFE"/>
    <w:rsid w:val="004A60FC"/>
    <w:rsid w:val="004A65D9"/>
    <w:rsid w:val="004A7051"/>
    <w:rsid w:val="004B06EF"/>
    <w:rsid w:val="004B1B0C"/>
    <w:rsid w:val="004B227E"/>
    <w:rsid w:val="004B4418"/>
    <w:rsid w:val="004B4FD4"/>
    <w:rsid w:val="004B620A"/>
    <w:rsid w:val="004B68B3"/>
    <w:rsid w:val="004B6B26"/>
    <w:rsid w:val="004B7A00"/>
    <w:rsid w:val="004C1787"/>
    <w:rsid w:val="004C4362"/>
    <w:rsid w:val="004C50EF"/>
    <w:rsid w:val="004C5DB5"/>
    <w:rsid w:val="004C5FD1"/>
    <w:rsid w:val="004C6433"/>
    <w:rsid w:val="004C655F"/>
    <w:rsid w:val="004C68A5"/>
    <w:rsid w:val="004C7A70"/>
    <w:rsid w:val="004C7FEB"/>
    <w:rsid w:val="004D0FF3"/>
    <w:rsid w:val="004D1880"/>
    <w:rsid w:val="004D2D07"/>
    <w:rsid w:val="004D2D36"/>
    <w:rsid w:val="004D3592"/>
    <w:rsid w:val="004D3CA5"/>
    <w:rsid w:val="004D3E09"/>
    <w:rsid w:val="004D5010"/>
    <w:rsid w:val="004D5572"/>
    <w:rsid w:val="004D55B5"/>
    <w:rsid w:val="004D5A32"/>
    <w:rsid w:val="004D5E5F"/>
    <w:rsid w:val="004D6534"/>
    <w:rsid w:val="004D692B"/>
    <w:rsid w:val="004D7272"/>
    <w:rsid w:val="004D77FE"/>
    <w:rsid w:val="004D7BA0"/>
    <w:rsid w:val="004D7DC6"/>
    <w:rsid w:val="004E05E4"/>
    <w:rsid w:val="004E1DA0"/>
    <w:rsid w:val="004E2DDC"/>
    <w:rsid w:val="004E305E"/>
    <w:rsid w:val="004E3F5A"/>
    <w:rsid w:val="004E6129"/>
    <w:rsid w:val="004E6C39"/>
    <w:rsid w:val="004E775B"/>
    <w:rsid w:val="004E7CF3"/>
    <w:rsid w:val="004F0275"/>
    <w:rsid w:val="004F1F47"/>
    <w:rsid w:val="004F2186"/>
    <w:rsid w:val="004F2F15"/>
    <w:rsid w:val="004F65B7"/>
    <w:rsid w:val="004F6722"/>
    <w:rsid w:val="004F7479"/>
    <w:rsid w:val="004F7E25"/>
    <w:rsid w:val="0050020E"/>
    <w:rsid w:val="00500482"/>
    <w:rsid w:val="0050165E"/>
    <w:rsid w:val="00501F16"/>
    <w:rsid w:val="00502A47"/>
    <w:rsid w:val="0050412D"/>
    <w:rsid w:val="00504F51"/>
    <w:rsid w:val="00505204"/>
    <w:rsid w:val="00506E56"/>
    <w:rsid w:val="0050729A"/>
    <w:rsid w:val="00507684"/>
    <w:rsid w:val="0051004A"/>
    <w:rsid w:val="0051078F"/>
    <w:rsid w:val="00510C3C"/>
    <w:rsid w:val="0051109C"/>
    <w:rsid w:val="00511774"/>
    <w:rsid w:val="00512A29"/>
    <w:rsid w:val="00512CC0"/>
    <w:rsid w:val="00513456"/>
    <w:rsid w:val="00513D51"/>
    <w:rsid w:val="0051400B"/>
    <w:rsid w:val="00514096"/>
    <w:rsid w:val="00514145"/>
    <w:rsid w:val="00515A5D"/>
    <w:rsid w:val="00516231"/>
    <w:rsid w:val="00521194"/>
    <w:rsid w:val="00521B74"/>
    <w:rsid w:val="00523EDE"/>
    <w:rsid w:val="00524F8C"/>
    <w:rsid w:val="00525773"/>
    <w:rsid w:val="005268DC"/>
    <w:rsid w:val="00526B71"/>
    <w:rsid w:val="00526BF2"/>
    <w:rsid w:val="00526F58"/>
    <w:rsid w:val="00527B05"/>
    <w:rsid w:val="005300CF"/>
    <w:rsid w:val="00530162"/>
    <w:rsid w:val="00530C37"/>
    <w:rsid w:val="0053164D"/>
    <w:rsid w:val="00531840"/>
    <w:rsid w:val="005323AD"/>
    <w:rsid w:val="005342FE"/>
    <w:rsid w:val="005346B0"/>
    <w:rsid w:val="005349BB"/>
    <w:rsid w:val="00534C64"/>
    <w:rsid w:val="00534C8D"/>
    <w:rsid w:val="00534CD6"/>
    <w:rsid w:val="00535132"/>
    <w:rsid w:val="0053631F"/>
    <w:rsid w:val="005367F9"/>
    <w:rsid w:val="00536A49"/>
    <w:rsid w:val="00537EAB"/>
    <w:rsid w:val="00540347"/>
    <w:rsid w:val="0054129D"/>
    <w:rsid w:val="00541A9F"/>
    <w:rsid w:val="00541D25"/>
    <w:rsid w:val="00543AEA"/>
    <w:rsid w:val="005443C5"/>
    <w:rsid w:val="0054466E"/>
    <w:rsid w:val="00544D33"/>
    <w:rsid w:val="0054597A"/>
    <w:rsid w:val="00545E96"/>
    <w:rsid w:val="00546415"/>
    <w:rsid w:val="005469BF"/>
    <w:rsid w:val="00546C5D"/>
    <w:rsid w:val="00546CD6"/>
    <w:rsid w:val="00547EAF"/>
    <w:rsid w:val="0055078D"/>
    <w:rsid w:val="00550C64"/>
    <w:rsid w:val="005515D8"/>
    <w:rsid w:val="0055167C"/>
    <w:rsid w:val="005522FC"/>
    <w:rsid w:val="0055417C"/>
    <w:rsid w:val="005543A4"/>
    <w:rsid w:val="0055471A"/>
    <w:rsid w:val="00554C8A"/>
    <w:rsid w:val="00554FED"/>
    <w:rsid w:val="00555AE2"/>
    <w:rsid w:val="005561DC"/>
    <w:rsid w:val="00556A9B"/>
    <w:rsid w:val="00556FF7"/>
    <w:rsid w:val="00557660"/>
    <w:rsid w:val="0055778F"/>
    <w:rsid w:val="005605B5"/>
    <w:rsid w:val="00560DBA"/>
    <w:rsid w:val="00561088"/>
    <w:rsid w:val="00561A69"/>
    <w:rsid w:val="00562B0D"/>
    <w:rsid w:val="00563127"/>
    <w:rsid w:val="00563890"/>
    <w:rsid w:val="005641ED"/>
    <w:rsid w:val="005643B1"/>
    <w:rsid w:val="005652B8"/>
    <w:rsid w:val="005653E0"/>
    <w:rsid w:val="0056559A"/>
    <w:rsid w:val="00566447"/>
    <w:rsid w:val="005700D7"/>
    <w:rsid w:val="00570175"/>
    <w:rsid w:val="00570D23"/>
    <w:rsid w:val="00571C5D"/>
    <w:rsid w:val="00571E81"/>
    <w:rsid w:val="00573FB5"/>
    <w:rsid w:val="005740F6"/>
    <w:rsid w:val="0057762B"/>
    <w:rsid w:val="00577C5E"/>
    <w:rsid w:val="005815A6"/>
    <w:rsid w:val="005818F8"/>
    <w:rsid w:val="00583055"/>
    <w:rsid w:val="00583BBA"/>
    <w:rsid w:val="00584872"/>
    <w:rsid w:val="00584913"/>
    <w:rsid w:val="00584E9A"/>
    <w:rsid w:val="00585BC4"/>
    <w:rsid w:val="00586189"/>
    <w:rsid w:val="00586254"/>
    <w:rsid w:val="00587179"/>
    <w:rsid w:val="0059093A"/>
    <w:rsid w:val="00590AC3"/>
    <w:rsid w:val="00591873"/>
    <w:rsid w:val="00593AF9"/>
    <w:rsid w:val="00594A44"/>
    <w:rsid w:val="00594FDD"/>
    <w:rsid w:val="005950B8"/>
    <w:rsid w:val="00595475"/>
    <w:rsid w:val="00597329"/>
    <w:rsid w:val="005A1847"/>
    <w:rsid w:val="005A188D"/>
    <w:rsid w:val="005A3DAA"/>
    <w:rsid w:val="005A3E56"/>
    <w:rsid w:val="005A4498"/>
    <w:rsid w:val="005A46FC"/>
    <w:rsid w:val="005A4DDD"/>
    <w:rsid w:val="005A532A"/>
    <w:rsid w:val="005A53D9"/>
    <w:rsid w:val="005A67F1"/>
    <w:rsid w:val="005A68D4"/>
    <w:rsid w:val="005A7E1A"/>
    <w:rsid w:val="005B0F38"/>
    <w:rsid w:val="005B1D50"/>
    <w:rsid w:val="005B256C"/>
    <w:rsid w:val="005B501D"/>
    <w:rsid w:val="005B73B1"/>
    <w:rsid w:val="005B7575"/>
    <w:rsid w:val="005C17CF"/>
    <w:rsid w:val="005C1B6B"/>
    <w:rsid w:val="005C23D9"/>
    <w:rsid w:val="005C34D1"/>
    <w:rsid w:val="005C3939"/>
    <w:rsid w:val="005C39D5"/>
    <w:rsid w:val="005C3FDF"/>
    <w:rsid w:val="005C4938"/>
    <w:rsid w:val="005C52F2"/>
    <w:rsid w:val="005C6437"/>
    <w:rsid w:val="005C736B"/>
    <w:rsid w:val="005C751C"/>
    <w:rsid w:val="005D0203"/>
    <w:rsid w:val="005D0F76"/>
    <w:rsid w:val="005D1217"/>
    <w:rsid w:val="005D4C50"/>
    <w:rsid w:val="005D52EA"/>
    <w:rsid w:val="005D5358"/>
    <w:rsid w:val="005D5B61"/>
    <w:rsid w:val="005D5FEF"/>
    <w:rsid w:val="005D6B4F"/>
    <w:rsid w:val="005D74D5"/>
    <w:rsid w:val="005D7D51"/>
    <w:rsid w:val="005D7F8B"/>
    <w:rsid w:val="005E04C9"/>
    <w:rsid w:val="005E0616"/>
    <w:rsid w:val="005E0658"/>
    <w:rsid w:val="005E185F"/>
    <w:rsid w:val="005E2739"/>
    <w:rsid w:val="005E2833"/>
    <w:rsid w:val="005E2995"/>
    <w:rsid w:val="005E29E4"/>
    <w:rsid w:val="005E38B4"/>
    <w:rsid w:val="005E3C6C"/>
    <w:rsid w:val="005E3DC9"/>
    <w:rsid w:val="005E5FDE"/>
    <w:rsid w:val="005E684A"/>
    <w:rsid w:val="005E74D7"/>
    <w:rsid w:val="005E7EA6"/>
    <w:rsid w:val="005F1174"/>
    <w:rsid w:val="005F2209"/>
    <w:rsid w:val="005F3199"/>
    <w:rsid w:val="005F49BA"/>
    <w:rsid w:val="005F555D"/>
    <w:rsid w:val="005F56FA"/>
    <w:rsid w:val="005F62ED"/>
    <w:rsid w:val="005F6416"/>
    <w:rsid w:val="005F6A82"/>
    <w:rsid w:val="005F723D"/>
    <w:rsid w:val="005F74D2"/>
    <w:rsid w:val="005F7A7E"/>
    <w:rsid w:val="005F7B37"/>
    <w:rsid w:val="00600573"/>
    <w:rsid w:val="006008DF"/>
    <w:rsid w:val="0060123C"/>
    <w:rsid w:val="00601C16"/>
    <w:rsid w:val="0060204B"/>
    <w:rsid w:val="00602335"/>
    <w:rsid w:val="00604702"/>
    <w:rsid w:val="00604830"/>
    <w:rsid w:val="00605EC0"/>
    <w:rsid w:val="006100F1"/>
    <w:rsid w:val="00610455"/>
    <w:rsid w:val="006108EB"/>
    <w:rsid w:val="0061181A"/>
    <w:rsid w:val="006119E0"/>
    <w:rsid w:val="006125AF"/>
    <w:rsid w:val="00612D7A"/>
    <w:rsid w:val="0061307B"/>
    <w:rsid w:val="00613B83"/>
    <w:rsid w:val="0061504D"/>
    <w:rsid w:val="00615F02"/>
    <w:rsid w:val="00615FB3"/>
    <w:rsid w:val="00616C3F"/>
    <w:rsid w:val="00616C49"/>
    <w:rsid w:val="0061787E"/>
    <w:rsid w:val="00617957"/>
    <w:rsid w:val="00617AAB"/>
    <w:rsid w:val="006200A2"/>
    <w:rsid w:val="006203DE"/>
    <w:rsid w:val="00622DDB"/>
    <w:rsid w:val="00625A74"/>
    <w:rsid w:val="006260F7"/>
    <w:rsid w:val="00626465"/>
    <w:rsid w:val="00626F5B"/>
    <w:rsid w:val="0062798A"/>
    <w:rsid w:val="00627E83"/>
    <w:rsid w:val="00627EA3"/>
    <w:rsid w:val="0063377B"/>
    <w:rsid w:val="006337F6"/>
    <w:rsid w:val="00633DBA"/>
    <w:rsid w:val="00635673"/>
    <w:rsid w:val="00636025"/>
    <w:rsid w:val="006371AC"/>
    <w:rsid w:val="006407B1"/>
    <w:rsid w:val="00642A51"/>
    <w:rsid w:val="00642C5F"/>
    <w:rsid w:val="00643DED"/>
    <w:rsid w:val="006445D1"/>
    <w:rsid w:val="006445E0"/>
    <w:rsid w:val="00645382"/>
    <w:rsid w:val="00645443"/>
    <w:rsid w:val="006462BA"/>
    <w:rsid w:val="006469B2"/>
    <w:rsid w:val="00646F95"/>
    <w:rsid w:val="006525BD"/>
    <w:rsid w:val="0065276C"/>
    <w:rsid w:val="0065306C"/>
    <w:rsid w:val="00654D57"/>
    <w:rsid w:val="0065565F"/>
    <w:rsid w:val="00657A70"/>
    <w:rsid w:val="00657BAF"/>
    <w:rsid w:val="00657DBA"/>
    <w:rsid w:val="0066035F"/>
    <w:rsid w:val="0066107C"/>
    <w:rsid w:val="006633A6"/>
    <w:rsid w:val="00663EA3"/>
    <w:rsid w:val="006640D9"/>
    <w:rsid w:val="00666001"/>
    <w:rsid w:val="00670986"/>
    <w:rsid w:val="0067167D"/>
    <w:rsid w:val="0067186B"/>
    <w:rsid w:val="00671929"/>
    <w:rsid w:val="00671FA2"/>
    <w:rsid w:val="006726F4"/>
    <w:rsid w:val="00672E31"/>
    <w:rsid w:val="00672F86"/>
    <w:rsid w:val="0067313F"/>
    <w:rsid w:val="006733D7"/>
    <w:rsid w:val="00675B98"/>
    <w:rsid w:val="00675C91"/>
    <w:rsid w:val="00676600"/>
    <w:rsid w:val="00677BBC"/>
    <w:rsid w:val="00680006"/>
    <w:rsid w:val="0068037E"/>
    <w:rsid w:val="00680D4B"/>
    <w:rsid w:val="00681CA8"/>
    <w:rsid w:val="00682683"/>
    <w:rsid w:val="006826BC"/>
    <w:rsid w:val="00682719"/>
    <w:rsid w:val="006827C3"/>
    <w:rsid w:val="00682E3A"/>
    <w:rsid w:val="00684BED"/>
    <w:rsid w:val="00685FE0"/>
    <w:rsid w:val="00687134"/>
    <w:rsid w:val="00690950"/>
    <w:rsid w:val="0069117D"/>
    <w:rsid w:val="00691767"/>
    <w:rsid w:val="0069199C"/>
    <w:rsid w:val="0069228A"/>
    <w:rsid w:val="00693763"/>
    <w:rsid w:val="00694915"/>
    <w:rsid w:val="00694DD6"/>
    <w:rsid w:val="006956A2"/>
    <w:rsid w:val="00697701"/>
    <w:rsid w:val="006A055D"/>
    <w:rsid w:val="006A0829"/>
    <w:rsid w:val="006A0C62"/>
    <w:rsid w:val="006A0FD3"/>
    <w:rsid w:val="006A2225"/>
    <w:rsid w:val="006A27D8"/>
    <w:rsid w:val="006A3582"/>
    <w:rsid w:val="006A40C7"/>
    <w:rsid w:val="006A4358"/>
    <w:rsid w:val="006A4C01"/>
    <w:rsid w:val="006A6C55"/>
    <w:rsid w:val="006A7C34"/>
    <w:rsid w:val="006B0800"/>
    <w:rsid w:val="006B0FA7"/>
    <w:rsid w:val="006B1833"/>
    <w:rsid w:val="006B1C3E"/>
    <w:rsid w:val="006B1E26"/>
    <w:rsid w:val="006B23A4"/>
    <w:rsid w:val="006B259A"/>
    <w:rsid w:val="006B2734"/>
    <w:rsid w:val="006B35BE"/>
    <w:rsid w:val="006B3711"/>
    <w:rsid w:val="006B4E14"/>
    <w:rsid w:val="006B52EC"/>
    <w:rsid w:val="006B5A2A"/>
    <w:rsid w:val="006B5B14"/>
    <w:rsid w:val="006B7BF0"/>
    <w:rsid w:val="006C081B"/>
    <w:rsid w:val="006C0B57"/>
    <w:rsid w:val="006C13CB"/>
    <w:rsid w:val="006C243D"/>
    <w:rsid w:val="006C25D3"/>
    <w:rsid w:val="006C25E2"/>
    <w:rsid w:val="006C3FF4"/>
    <w:rsid w:val="006C44AB"/>
    <w:rsid w:val="006C4805"/>
    <w:rsid w:val="006C5BF9"/>
    <w:rsid w:val="006C6277"/>
    <w:rsid w:val="006C657D"/>
    <w:rsid w:val="006C65B3"/>
    <w:rsid w:val="006C718B"/>
    <w:rsid w:val="006C7B68"/>
    <w:rsid w:val="006D0A25"/>
    <w:rsid w:val="006D0C48"/>
    <w:rsid w:val="006D10DD"/>
    <w:rsid w:val="006D1D49"/>
    <w:rsid w:val="006D4425"/>
    <w:rsid w:val="006D54C6"/>
    <w:rsid w:val="006D6BFB"/>
    <w:rsid w:val="006D7223"/>
    <w:rsid w:val="006D72DD"/>
    <w:rsid w:val="006D74C8"/>
    <w:rsid w:val="006E0C18"/>
    <w:rsid w:val="006E0F38"/>
    <w:rsid w:val="006E1998"/>
    <w:rsid w:val="006E1BCF"/>
    <w:rsid w:val="006E1CD0"/>
    <w:rsid w:val="006E2377"/>
    <w:rsid w:val="006E2606"/>
    <w:rsid w:val="006E3A89"/>
    <w:rsid w:val="006E3C75"/>
    <w:rsid w:val="006E518D"/>
    <w:rsid w:val="006E578B"/>
    <w:rsid w:val="006E5998"/>
    <w:rsid w:val="006E5E66"/>
    <w:rsid w:val="006E5EA7"/>
    <w:rsid w:val="006E5F18"/>
    <w:rsid w:val="006E632D"/>
    <w:rsid w:val="006E7402"/>
    <w:rsid w:val="006E749C"/>
    <w:rsid w:val="006F0452"/>
    <w:rsid w:val="006F05AD"/>
    <w:rsid w:val="006F09DD"/>
    <w:rsid w:val="006F0F13"/>
    <w:rsid w:val="006F26F7"/>
    <w:rsid w:val="006F2E4F"/>
    <w:rsid w:val="006F5BF0"/>
    <w:rsid w:val="006F63B4"/>
    <w:rsid w:val="006F65B7"/>
    <w:rsid w:val="006F6B8F"/>
    <w:rsid w:val="006F700A"/>
    <w:rsid w:val="006F762B"/>
    <w:rsid w:val="00700A42"/>
    <w:rsid w:val="00700DBD"/>
    <w:rsid w:val="00701E31"/>
    <w:rsid w:val="0070391E"/>
    <w:rsid w:val="00703B1A"/>
    <w:rsid w:val="0070434A"/>
    <w:rsid w:val="007044F1"/>
    <w:rsid w:val="00704AE2"/>
    <w:rsid w:val="0070606C"/>
    <w:rsid w:val="007069AD"/>
    <w:rsid w:val="00706AFA"/>
    <w:rsid w:val="007109F9"/>
    <w:rsid w:val="00710B52"/>
    <w:rsid w:val="00710CE2"/>
    <w:rsid w:val="00711239"/>
    <w:rsid w:val="00711E9A"/>
    <w:rsid w:val="00712215"/>
    <w:rsid w:val="007138E2"/>
    <w:rsid w:val="00713E9D"/>
    <w:rsid w:val="007147B6"/>
    <w:rsid w:val="007149CF"/>
    <w:rsid w:val="00714DAE"/>
    <w:rsid w:val="00714FFF"/>
    <w:rsid w:val="00715771"/>
    <w:rsid w:val="00716D9F"/>
    <w:rsid w:val="007207D9"/>
    <w:rsid w:val="00720E06"/>
    <w:rsid w:val="007218B8"/>
    <w:rsid w:val="00721BAA"/>
    <w:rsid w:val="00722620"/>
    <w:rsid w:val="00722792"/>
    <w:rsid w:val="0072446F"/>
    <w:rsid w:val="00725086"/>
    <w:rsid w:val="007250FB"/>
    <w:rsid w:val="007260D2"/>
    <w:rsid w:val="0072615E"/>
    <w:rsid w:val="007265F7"/>
    <w:rsid w:val="007267B2"/>
    <w:rsid w:val="00726A42"/>
    <w:rsid w:val="00726CF7"/>
    <w:rsid w:val="0072727E"/>
    <w:rsid w:val="0072759A"/>
    <w:rsid w:val="00727A96"/>
    <w:rsid w:val="00727D70"/>
    <w:rsid w:val="00730DD9"/>
    <w:rsid w:val="00733E12"/>
    <w:rsid w:val="00734EBC"/>
    <w:rsid w:val="00735DAC"/>
    <w:rsid w:val="0073710B"/>
    <w:rsid w:val="007375A9"/>
    <w:rsid w:val="00741771"/>
    <w:rsid w:val="00741EEB"/>
    <w:rsid w:val="00742663"/>
    <w:rsid w:val="00743588"/>
    <w:rsid w:val="00743C57"/>
    <w:rsid w:val="00743CAE"/>
    <w:rsid w:val="00744083"/>
    <w:rsid w:val="00744C57"/>
    <w:rsid w:val="00745E54"/>
    <w:rsid w:val="007464CC"/>
    <w:rsid w:val="007469AE"/>
    <w:rsid w:val="0074779C"/>
    <w:rsid w:val="00750F08"/>
    <w:rsid w:val="00752032"/>
    <w:rsid w:val="0075248B"/>
    <w:rsid w:val="00752B80"/>
    <w:rsid w:val="00753257"/>
    <w:rsid w:val="00753316"/>
    <w:rsid w:val="00753BD8"/>
    <w:rsid w:val="00754032"/>
    <w:rsid w:val="0075557A"/>
    <w:rsid w:val="007558B5"/>
    <w:rsid w:val="00755D26"/>
    <w:rsid w:val="00756474"/>
    <w:rsid w:val="00756E23"/>
    <w:rsid w:val="00757DE4"/>
    <w:rsid w:val="00760401"/>
    <w:rsid w:val="00760F07"/>
    <w:rsid w:val="00760FF3"/>
    <w:rsid w:val="00762631"/>
    <w:rsid w:val="00762706"/>
    <w:rsid w:val="00762C2D"/>
    <w:rsid w:val="00762E23"/>
    <w:rsid w:val="00764FD5"/>
    <w:rsid w:val="00765DCD"/>
    <w:rsid w:val="0076641F"/>
    <w:rsid w:val="007665C8"/>
    <w:rsid w:val="00767AFE"/>
    <w:rsid w:val="0077031C"/>
    <w:rsid w:val="007703D0"/>
    <w:rsid w:val="00771A8B"/>
    <w:rsid w:val="007733E8"/>
    <w:rsid w:val="00774158"/>
    <w:rsid w:val="00774AA1"/>
    <w:rsid w:val="00774E1B"/>
    <w:rsid w:val="00775C0B"/>
    <w:rsid w:val="00775C9F"/>
    <w:rsid w:val="00776908"/>
    <w:rsid w:val="00780284"/>
    <w:rsid w:val="00780463"/>
    <w:rsid w:val="00780565"/>
    <w:rsid w:val="00780BD1"/>
    <w:rsid w:val="007825F0"/>
    <w:rsid w:val="00782CA0"/>
    <w:rsid w:val="007831D4"/>
    <w:rsid w:val="00784453"/>
    <w:rsid w:val="007847EB"/>
    <w:rsid w:val="00784F68"/>
    <w:rsid w:val="00786063"/>
    <w:rsid w:val="00786224"/>
    <w:rsid w:val="00786D51"/>
    <w:rsid w:val="00787FF5"/>
    <w:rsid w:val="0079007E"/>
    <w:rsid w:val="007908C4"/>
    <w:rsid w:val="00790CEC"/>
    <w:rsid w:val="00792353"/>
    <w:rsid w:val="00792FB5"/>
    <w:rsid w:val="00793782"/>
    <w:rsid w:val="00794487"/>
    <w:rsid w:val="00795707"/>
    <w:rsid w:val="00795E5C"/>
    <w:rsid w:val="00795EBE"/>
    <w:rsid w:val="007A0759"/>
    <w:rsid w:val="007A09EC"/>
    <w:rsid w:val="007A0EF1"/>
    <w:rsid w:val="007A1334"/>
    <w:rsid w:val="007A1C29"/>
    <w:rsid w:val="007A1F04"/>
    <w:rsid w:val="007A31CD"/>
    <w:rsid w:val="007A477A"/>
    <w:rsid w:val="007A623E"/>
    <w:rsid w:val="007A69E9"/>
    <w:rsid w:val="007A6B74"/>
    <w:rsid w:val="007A7294"/>
    <w:rsid w:val="007B07C5"/>
    <w:rsid w:val="007B1236"/>
    <w:rsid w:val="007B1904"/>
    <w:rsid w:val="007B1D7F"/>
    <w:rsid w:val="007B2E75"/>
    <w:rsid w:val="007B2F7B"/>
    <w:rsid w:val="007B3511"/>
    <w:rsid w:val="007B3FE2"/>
    <w:rsid w:val="007B463F"/>
    <w:rsid w:val="007B5466"/>
    <w:rsid w:val="007B60E7"/>
    <w:rsid w:val="007B6471"/>
    <w:rsid w:val="007B66E4"/>
    <w:rsid w:val="007B66EC"/>
    <w:rsid w:val="007B70EB"/>
    <w:rsid w:val="007C03C3"/>
    <w:rsid w:val="007C06E7"/>
    <w:rsid w:val="007C07F9"/>
    <w:rsid w:val="007C1875"/>
    <w:rsid w:val="007C4FCD"/>
    <w:rsid w:val="007C563F"/>
    <w:rsid w:val="007C599A"/>
    <w:rsid w:val="007C6033"/>
    <w:rsid w:val="007C6679"/>
    <w:rsid w:val="007D0242"/>
    <w:rsid w:val="007D06FE"/>
    <w:rsid w:val="007D09E6"/>
    <w:rsid w:val="007D0C18"/>
    <w:rsid w:val="007D0FB7"/>
    <w:rsid w:val="007D1462"/>
    <w:rsid w:val="007D190B"/>
    <w:rsid w:val="007D1D4F"/>
    <w:rsid w:val="007D22D4"/>
    <w:rsid w:val="007D30DF"/>
    <w:rsid w:val="007D340A"/>
    <w:rsid w:val="007D4D1A"/>
    <w:rsid w:val="007D673B"/>
    <w:rsid w:val="007D6A67"/>
    <w:rsid w:val="007D6EFE"/>
    <w:rsid w:val="007D7570"/>
    <w:rsid w:val="007D75A9"/>
    <w:rsid w:val="007D7FE4"/>
    <w:rsid w:val="007E057F"/>
    <w:rsid w:val="007E0B2C"/>
    <w:rsid w:val="007E0F39"/>
    <w:rsid w:val="007E1E85"/>
    <w:rsid w:val="007E4BA8"/>
    <w:rsid w:val="007E55BF"/>
    <w:rsid w:val="007E62A0"/>
    <w:rsid w:val="007E6A3F"/>
    <w:rsid w:val="007E6C68"/>
    <w:rsid w:val="007E75EF"/>
    <w:rsid w:val="007E7977"/>
    <w:rsid w:val="007F1FF1"/>
    <w:rsid w:val="007F2FC2"/>
    <w:rsid w:val="007F4766"/>
    <w:rsid w:val="007F47A1"/>
    <w:rsid w:val="007F4D32"/>
    <w:rsid w:val="007F4DEB"/>
    <w:rsid w:val="007F52CC"/>
    <w:rsid w:val="007F55DE"/>
    <w:rsid w:val="007F5BAE"/>
    <w:rsid w:val="007F62AB"/>
    <w:rsid w:val="007F66C4"/>
    <w:rsid w:val="007F6DC8"/>
    <w:rsid w:val="007F705A"/>
    <w:rsid w:val="007F7228"/>
    <w:rsid w:val="008006E0"/>
    <w:rsid w:val="0080118F"/>
    <w:rsid w:val="0080180E"/>
    <w:rsid w:val="008024B4"/>
    <w:rsid w:val="00803B78"/>
    <w:rsid w:val="00804628"/>
    <w:rsid w:val="00806549"/>
    <w:rsid w:val="00807424"/>
    <w:rsid w:val="0080764E"/>
    <w:rsid w:val="008077B6"/>
    <w:rsid w:val="008079BC"/>
    <w:rsid w:val="00807E92"/>
    <w:rsid w:val="00807F46"/>
    <w:rsid w:val="00807FDD"/>
    <w:rsid w:val="0081036E"/>
    <w:rsid w:val="008105E3"/>
    <w:rsid w:val="008114EA"/>
    <w:rsid w:val="008116E0"/>
    <w:rsid w:val="0081232A"/>
    <w:rsid w:val="008145FF"/>
    <w:rsid w:val="008155ED"/>
    <w:rsid w:val="0081575E"/>
    <w:rsid w:val="00816631"/>
    <w:rsid w:val="0082021D"/>
    <w:rsid w:val="00820256"/>
    <w:rsid w:val="00820AC4"/>
    <w:rsid w:val="00821844"/>
    <w:rsid w:val="008218CA"/>
    <w:rsid w:val="00821B00"/>
    <w:rsid w:val="00821FC4"/>
    <w:rsid w:val="00822596"/>
    <w:rsid w:val="008229B4"/>
    <w:rsid w:val="00822D8F"/>
    <w:rsid w:val="00823FDD"/>
    <w:rsid w:val="008242DF"/>
    <w:rsid w:val="00824EDF"/>
    <w:rsid w:val="0082505C"/>
    <w:rsid w:val="00825B9F"/>
    <w:rsid w:val="00825C89"/>
    <w:rsid w:val="00826159"/>
    <w:rsid w:val="0082643F"/>
    <w:rsid w:val="00826ED5"/>
    <w:rsid w:val="00827FCF"/>
    <w:rsid w:val="008301E6"/>
    <w:rsid w:val="00830487"/>
    <w:rsid w:val="008313EF"/>
    <w:rsid w:val="00831468"/>
    <w:rsid w:val="00831D78"/>
    <w:rsid w:val="008327A7"/>
    <w:rsid w:val="00834277"/>
    <w:rsid w:val="00835E0E"/>
    <w:rsid w:val="0083661C"/>
    <w:rsid w:val="00836816"/>
    <w:rsid w:val="0083716D"/>
    <w:rsid w:val="00837B2D"/>
    <w:rsid w:val="00841293"/>
    <w:rsid w:val="008419DA"/>
    <w:rsid w:val="00841BA7"/>
    <w:rsid w:val="00843F7F"/>
    <w:rsid w:val="00844675"/>
    <w:rsid w:val="008453CF"/>
    <w:rsid w:val="00846433"/>
    <w:rsid w:val="00846E27"/>
    <w:rsid w:val="008503C8"/>
    <w:rsid w:val="00851521"/>
    <w:rsid w:val="008526BB"/>
    <w:rsid w:val="0085282F"/>
    <w:rsid w:val="008529CD"/>
    <w:rsid w:val="008538EA"/>
    <w:rsid w:val="0085463F"/>
    <w:rsid w:val="00854789"/>
    <w:rsid w:val="00855717"/>
    <w:rsid w:val="00857584"/>
    <w:rsid w:val="00857636"/>
    <w:rsid w:val="00857E09"/>
    <w:rsid w:val="008611C4"/>
    <w:rsid w:val="00861430"/>
    <w:rsid w:val="0086169B"/>
    <w:rsid w:val="008633B2"/>
    <w:rsid w:val="00864EAB"/>
    <w:rsid w:val="00865DED"/>
    <w:rsid w:val="00866543"/>
    <w:rsid w:val="008668A4"/>
    <w:rsid w:val="00866F47"/>
    <w:rsid w:val="00867DA0"/>
    <w:rsid w:val="00870A02"/>
    <w:rsid w:val="0087115E"/>
    <w:rsid w:val="00871CFC"/>
    <w:rsid w:val="00871DFA"/>
    <w:rsid w:val="00871E66"/>
    <w:rsid w:val="00872414"/>
    <w:rsid w:val="00873A6E"/>
    <w:rsid w:val="00873AF1"/>
    <w:rsid w:val="00875BCC"/>
    <w:rsid w:val="00875C28"/>
    <w:rsid w:val="0087613C"/>
    <w:rsid w:val="00877D46"/>
    <w:rsid w:val="0088031A"/>
    <w:rsid w:val="00881CF3"/>
    <w:rsid w:val="0088473D"/>
    <w:rsid w:val="00884BF2"/>
    <w:rsid w:val="00885281"/>
    <w:rsid w:val="00885D83"/>
    <w:rsid w:val="00887B3E"/>
    <w:rsid w:val="00887CBC"/>
    <w:rsid w:val="0089032A"/>
    <w:rsid w:val="008910C7"/>
    <w:rsid w:val="00891838"/>
    <w:rsid w:val="008926DC"/>
    <w:rsid w:val="00893318"/>
    <w:rsid w:val="008949B1"/>
    <w:rsid w:val="00894ACA"/>
    <w:rsid w:val="00895266"/>
    <w:rsid w:val="00895760"/>
    <w:rsid w:val="0089576B"/>
    <w:rsid w:val="00895850"/>
    <w:rsid w:val="00896630"/>
    <w:rsid w:val="0089668C"/>
    <w:rsid w:val="0089737F"/>
    <w:rsid w:val="00897BA5"/>
    <w:rsid w:val="008A14E4"/>
    <w:rsid w:val="008A20F8"/>
    <w:rsid w:val="008A25F8"/>
    <w:rsid w:val="008A2BA0"/>
    <w:rsid w:val="008A2E97"/>
    <w:rsid w:val="008A33D3"/>
    <w:rsid w:val="008A37AC"/>
    <w:rsid w:val="008A3992"/>
    <w:rsid w:val="008A3A5F"/>
    <w:rsid w:val="008A3E43"/>
    <w:rsid w:val="008A4F50"/>
    <w:rsid w:val="008A5128"/>
    <w:rsid w:val="008A5DA8"/>
    <w:rsid w:val="008A5F0C"/>
    <w:rsid w:val="008A673A"/>
    <w:rsid w:val="008A6C68"/>
    <w:rsid w:val="008A702E"/>
    <w:rsid w:val="008A7355"/>
    <w:rsid w:val="008A763E"/>
    <w:rsid w:val="008A7A5F"/>
    <w:rsid w:val="008A7F81"/>
    <w:rsid w:val="008B0969"/>
    <w:rsid w:val="008B1B07"/>
    <w:rsid w:val="008B20C5"/>
    <w:rsid w:val="008B314C"/>
    <w:rsid w:val="008B3663"/>
    <w:rsid w:val="008B3F54"/>
    <w:rsid w:val="008B4173"/>
    <w:rsid w:val="008B46C4"/>
    <w:rsid w:val="008B4D2A"/>
    <w:rsid w:val="008B5D69"/>
    <w:rsid w:val="008B6CB4"/>
    <w:rsid w:val="008B752C"/>
    <w:rsid w:val="008C03C8"/>
    <w:rsid w:val="008C1457"/>
    <w:rsid w:val="008C1FBA"/>
    <w:rsid w:val="008C23D9"/>
    <w:rsid w:val="008C242A"/>
    <w:rsid w:val="008C24FE"/>
    <w:rsid w:val="008C25A5"/>
    <w:rsid w:val="008C356A"/>
    <w:rsid w:val="008C35E3"/>
    <w:rsid w:val="008C3EED"/>
    <w:rsid w:val="008C3F0C"/>
    <w:rsid w:val="008C5219"/>
    <w:rsid w:val="008C620B"/>
    <w:rsid w:val="008C6279"/>
    <w:rsid w:val="008C6CA2"/>
    <w:rsid w:val="008C7A44"/>
    <w:rsid w:val="008D022C"/>
    <w:rsid w:val="008D0520"/>
    <w:rsid w:val="008D08BB"/>
    <w:rsid w:val="008D0EDB"/>
    <w:rsid w:val="008D1104"/>
    <w:rsid w:val="008D1AB4"/>
    <w:rsid w:val="008D2DA2"/>
    <w:rsid w:val="008D2EC8"/>
    <w:rsid w:val="008D300D"/>
    <w:rsid w:val="008D3952"/>
    <w:rsid w:val="008D3BD4"/>
    <w:rsid w:val="008D4FCC"/>
    <w:rsid w:val="008D59D5"/>
    <w:rsid w:val="008D5B17"/>
    <w:rsid w:val="008D5BDC"/>
    <w:rsid w:val="008D5CF2"/>
    <w:rsid w:val="008E0D47"/>
    <w:rsid w:val="008E10B0"/>
    <w:rsid w:val="008E1C6A"/>
    <w:rsid w:val="008E1E87"/>
    <w:rsid w:val="008E2794"/>
    <w:rsid w:val="008E34A8"/>
    <w:rsid w:val="008E37A1"/>
    <w:rsid w:val="008E3CCC"/>
    <w:rsid w:val="008E5CD2"/>
    <w:rsid w:val="008E69C0"/>
    <w:rsid w:val="008E722D"/>
    <w:rsid w:val="008F0260"/>
    <w:rsid w:val="008F0434"/>
    <w:rsid w:val="008F0C29"/>
    <w:rsid w:val="008F1476"/>
    <w:rsid w:val="008F192A"/>
    <w:rsid w:val="008F1B0F"/>
    <w:rsid w:val="008F29C9"/>
    <w:rsid w:val="008F33ED"/>
    <w:rsid w:val="008F3788"/>
    <w:rsid w:val="008F3E11"/>
    <w:rsid w:val="008F3E42"/>
    <w:rsid w:val="008F459D"/>
    <w:rsid w:val="008F4F6F"/>
    <w:rsid w:val="008F501F"/>
    <w:rsid w:val="008F57D1"/>
    <w:rsid w:val="008F5AE3"/>
    <w:rsid w:val="008F62DB"/>
    <w:rsid w:val="008F63A1"/>
    <w:rsid w:val="008F6C65"/>
    <w:rsid w:val="008F7567"/>
    <w:rsid w:val="008F7DB1"/>
    <w:rsid w:val="009001A6"/>
    <w:rsid w:val="00900852"/>
    <w:rsid w:val="00900B21"/>
    <w:rsid w:val="00902F55"/>
    <w:rsid w:val="00902F8B"/>
    <w:rsid w:val="00903836"/>
    <w:rsid w:val="009039E0"/>
    <w:rsid w:val="0090444D"/>
    <w:rsid w:val="009046A0"/>
    <w:rsid w:val="00905106"/>
    <w:rsid w:val="00907D5B"/>
    <w:rsid w:val="00910921"/>
    <w:rsid w:val="00910FA1"/>
    <w:rsid w:val="009112B6"/>
    <w:rsid w:val="00911A2F"/>
    <w:rsid w:val="0091251A"/>
    <w:rsid w:val="00913503"/>
    <w:rsid w:val="00913639"/>
    <w:rsid w:val="00913B0C"/>
    <w:rsid w:val="00914168"/>
    <w:rsid w:val="00914AEA"/>
    <w:rsid w:val="00915773"/>
    <w:rsid w:val="00915AE2"/>
    <w:rsid w:val="009161D9"/>
    <w:rsid w:val="0091621B"/>
    <w:rsid w:val="00916492"/>
    <w:rsid w:val="00916AFE"/>
    <w:rsid w:val="00920183"/>
    <w:rsid w:val="00921116"/>
    <w:rsid w:val="00921684"/>
    <w:rsid w:val="009220F7"/>
    <w:rsid w:val="009226F7"/>
    <w:rsid w:val="00922DBE"/>
    <w:rsid w:val="00923AE3"/>
    <w:rsid w:val="00924855"/>
    <w:rsid w:val="00924C08"/>
    <w:rsid w:val="00924E3C"/>
    <w:rsid w:val="00924E8D"/>
    <w:rsid w:val="009256DE"/>
    <w:rsid w:val="00925703"/>
    <w:rsid w:val="0092650C"/>
    <w:rsid w:val="00926820"/>
    <w:rsid w:val="009270CA"/>
    <w:rsid w:val="00931354"/>
    <w:rsid w:val="009314D3"/>
    <w:rsid w:val="00932F3D"/>
    <w:rsid w:val="0093450C"/>
    <w:rsid w:val="00935075"/>
    <w:rsid w:val="0093515A"/>
    <w:rsid w:val="00935768"/>
    <w:rsid w:val="0093579A"/>
    <w:rsid w:val="00935A84"/>
    <w:rsid w:val="00935D1B"/>
    <w:rsid w:val="00935F09"/>
    <w:rsid w:val="009363E7"/>
    <w:rsid w:val="00937491"/>
    <w:rsid w:val="00940ABD"/>
    <w:rsid w:val="00941658"/>
    <w:rsid w:val="009416AA"/>
    <w:rsid w:val="0094228F"/>
    <w:rsid w:val="0094253C"/>
    <w:rsid w:val="00942A98"/>
    <w:rsid w:val="00943AEC"/>
    <w:rsid w:val="00944A4F"/>
    <w:rsid w:val="00944D62"/>
    <w:rsid w:val="00945998"/>
    <w:rsid w:val="00947373"/>
    <w:rsid w:val="0094752F"/>
    <w:rsid w:val="00952F0C"/>
    <w:rsid w:val="009545F3"/>
    <w:rsid w:val="0095493A"/>
    <w:rsid w:val="0095629D"/>
    <w:rsid w:val="0095698D"/>
    <w:rsid w:val="00960014"/>
    <w:rsid w:val="00961E7E"/>
    <w:rsid w:val="0096214B"/>
    <w:rsid w:val="00962A1F"/>
    <w:rsid w:val="00962B2B"/>
    <w:rsid w:val="00964501"/>
    <w:rsid w:val="00964EB2"/>
    <w:rsid w:val="009657D8"/>
    <w:rsid w:val="00970EB4"/>
    <w:rsid w:val="00970ECB"/>
    <w:rsid w:val="009710CB"/>
    <w:rsid w:val="0097177D"/>
    <w:rsid w:val="0097192E"/>
    <w:rsid w:val="00971AE6"/>
    <w:rsid w:val="00971DAB"/>
    <w:rsid w:val="00972FAB"/>
    <w:rsid w:val="0097315F"/>
    <w:rsid w:val="009762CF"/>
    <w:rsid w:val="00976E01"/>
    <w:rsid w:val="00977E8E"/>
    <w:rsid w:val="00981414"/>
    <w:rsid w:val="00981509"/>
    <w:rsid w:val="00981C32"/>
    <w:rsid w:val="00982C79"/>
    <w:rsid w:val="00984EB8"/>
    <w:rsid w:val="00985705"/>
    <w:rsid w:val="00985748"/>
    <w:rsid w:val="00985891"/>
    <w:rsid w:val="00986375"/>
    <w:rsid w:val="00987CC1"/>
    <w:rsid w:val="0099083A"/>
    <w:rsid w:val="00990A72"/>
    <w:rsid w:val="00990DF5"/>
    <w:rsid w:val="00992E61"/>
    <w:rsid w:val="009941BF"/>
    <w:rsid w:val="00995397"/>
    <w:rsid w:val="009963B4"/>
    <w:rsid w:val="009964D0"/>
    <w:rsid w:val="00996F3C"/>
    <w:rsid w:val="009A0D34"/>
    <w:rsid w:val="009A1023"/>
    <w:rsid w:val="009A10D6"/>
    <w:rsid w:val="009A27EF"/>
    <w:rsid w:val="009A2E33"/>
    <w:rsid w:val="009A4078"/>
    <w:rsid w:val="009A6697"/>
    <w:rsid w:val="009A6ACB"/>
    <w:rsid w:val="009A723F"/>
    <w:rsid w:val="009A7E14"/>
    <w:rsid w:val="009B08FE"/>
    <w:rsid w:val="009B120A"/>
    <w:rsid w:val="009B1C1B"/>
    <w:rsid w:val="009B2182"/>
    <w:rsid w:val="009B25D5"/>
    <w:rsid w:val="009B29D4"/>
    <w:rsid w:val="009B2ADB"/>
    <w:rsid w:val="009B3C5F"/>
    <w:rsid w:val="009B479D"/>
    <w:rsid w:val="009B5030"/>
    <w:rsid w:val="009B5933"/>
    <w:rsid w:val="009B5988"/>
    <w:rsid w:val="009B5F85"/>
    <w:rsid w:val="009B64EF"/>
    <w:rsid w:val="009B7002"/>
    <w:rsid w:val="009B7866"/>
    <w:rsid w:val="009C0335"/>
    <w:rsid w:val="009C1456"/>
    <w:rsid w:val="009C27F8"/>
    <w:rsid w:val="009C2DD2"/>
    <w:rsid w:val="009C3F88"/>
    <w:rsid w:val="009C493A"/>
    <w:rsid w:val="009C5098"/>
    <w:rsid w:val="009D0C34"/>
    <w:rsid w:val="009D234E"/>
    <w:rsid w:val="009D3233"/>
    <w:rsid w:val="009D3840"/>
    <w:rsid w:val="009D4565"/>
    <w:rsid w:val="009D50D4"/>
    <w:rsid w:val="009D5412"/>
    <w:rsid w:val="009D5F68"/>
    <w:rsid w:val="009D6195"/>
    <w:rsid w:val="009D68E9"/>
    <w:rsid w:val="009D7153"/>
    <w:rsid w:val="009D78FB"/>
    <w:rsid w:val="009D7D57"/>
    <w:rsid w:val="009E0EBC"/>
    <w:rsid w:val="009E3938"/>
    <w:rsid w:val="009E3D42"/>
    <w:rsid w:val="009E64FA"/>
    <w:rsid w:val="009E7590"/>
    <w:rsid w:val="009E75AC"/>
    <w:rsid w:val="009E7DD7"/>
    <w:rsid w:val="009F01B9"/>
    <w:rsid w:val="009F1010"/>
    <w:rsid w:val="009F19FC"/>
    <w:rsid w:val="009F1BF0"/>
    <w:rsid w:val="009F2AE9"/>
    <w:rsid w:val="009F2D31"/>
    <w:rsid w:val="009F4151"/>
    <w:rsid w:val="009F68AA"/>
    <w:rsid w:val="009F7040"/>
    <w:rsid w:val="009F7A0C"/>
    <w:rsid w:val="009F7E98"/>
    <w:rsid w:val="00A0100E"/>
    <w:rsid w:val="00A01DA3"/>
    <w:rsid w:val="00A03CFA"/>
    <w:rsid w:val="00A04F78"/>
    <w:rsid w:val="00A05492"/>
    <w:rsid w:val="00A05F09"/>
    <w:rsid w:val="00A0627B"/>
    <w:rsid w:val="00A0627F"/>
    <w:rsid w:val="00A07506"/>
    <w:rsid w:val="00A078F1"/>
    <w:rsid w:val="00A07E77"/>
    <w:rsid w:val="00A10F92"/>
    <w:rsid w:val="00A11278"/>
    <w:rsid w:val="00A113CC"/>
    <w:rsid w:val="00A114F5"/>
    <w:rsid w:val="00A137F1"/>
    <w:rsid w:val="00A13D74"/>
    <w:rsid w:val="00A140D2"/>
    <w:rsid w:val="00A14726"/>
    <w:rsid w:val="00A147F3"/>
    <w:rsid w:val="00A14B45"/>
    <w:rsid w:val="00A15CCD"/>
    <w:rsid w:val="00A15D3F"/>
    <w:rsid w:val="00A15F85"/>
    <w:rsid w:val="00A16326"/>
    <w:rsid w:val="00A1739F"/>
    <w:rsid w:val="00A20567"/>
    <w:rsid w:val="00A20F8B"/>
    <w:rsid w:val="00A214C2"/>
    <w:rsid w:val="00A21976"/>
    <w:rsid w:val="00A2445E"/>
    <w:rsid w:val="00A249FA"/>
    <w:rsid w:val="00A24E62"/>
    <w:rsid w:val="00A25B07"/>
    <w:rsid w:val="00A263E0"/>
    <w:rsid w:val="00A27252"/>
    <w:rsid w:val="00A3019E"/>
    <w:rsid w:val="00A30772"/>
    <w:rsid w:val="00A30A3B"/>
    <w:rsid w:val="00A319BB"/>
    <w:rsid w:val="00A33CBB"/>
    <w:rsid w:val="00A34670"/>
    <w:rsid w:val="00A34C57"/>
    <w:rsid w:val="00A35854"/>
    <w:rsid w:val="00A35B42"/>
    <w:rsid w:val="00A366A0"/>
    <w:rsid w:val="00A37D62"/>
    <w:rsid w:val="00A401E5"/>
    <w:rsid w:val="00A4116D"/>
    <w:rsid w:val="00A4120B"/>
    <w:rsid w:val="00A41267"/>
    <w:rsid w:val="00A41696"/>
    <w:rsid w:val="00A4274B"/>
    <w:rsid w:val="00A427E2"/>
    <w:rsid w:val="00A427FF"/>
    <w:rsid w:val="00A42913"/>
    <w:rsid w:val="00A4300C"/>
    <w:rsid w:val="00A43378"/>
    <w:rsid w:val="00A43ED6"/>
    <w:rsid w:val="00A443DA"/>
    <w:rsid w:val="00A4469C"/>
    <w:rsid w:val="00A44B92"/>
    <w:rsid w:val="00A45DCA"/>
    <w:rsid w:val="00A461FC"/>
    <w:rsid w:val="00A47616"/>
    <w:rsid w:val="00A479E3"/>
    <w:rsid w:val="00A50DFD"/>
    <w:rsid w:val="00A5143C"/>
    <w:rsid w:val="00A516AC"/>
    <w:rsid w:val="00A5184E"/>
    <w:rsid w:val="00A51AFA"/>
    <w:rsid w:val="00A51EF3"/>
    <w:rsid w:val="00A52BFF"/>
    <w:rsid w:val="00A53F86"/>
    <w:rsid w:val="00A55574"/>
    <w:rsid w:val="00A55BA1"/>
    <w:rsid w:val="00A5617B"/>
    <w:rsid w:val="00A56C74"/>
    <w:rsid w:val="00A56CFF"/>
    <w:rsid w:val="00A6051F"/>
    <w:rsid w:val="00A61CCC"/>
    <w:rsid w:val="00A61F0D"/>
    <w:rsid w:val="00A62F3A"/>
    <w:rsid w:val="00A63BC2"/>
    <w:rsid w:val="00A645BF"/>
    <w:rsid w:val="00A64D8B"/>
    <w:rsid w:val="00A64F41"/>
    <w:rsid w:val="00A672F8"/>
    <w:rsid w:val="00A70726"/>
    <w:rsid w:val="00A70AA6"/>
    <w:rsid w:val="00A71244"/>
    <w:rsid w:val="00A7135A"/>
    <w:rsid w:val="00A717B5"/>
    <w:rsid w:val="00A71ADB"/>
    <w:rsid w:val="00A726EE"/>
    <w:rsid w:val="00A74E81"/>
    <w:rsid w:val="00A75306"/>
    <w:rsid w:val="00A76206"/>
    <w:rsid w:val="00A7622B"/>
    <w:rsid w:val="00A76304"/>
    <w:rsid w:val="00A77E46"/>
    <w:rsid w:val="00A80D4A"/>
    <w:rsid w:val="00A80D9F"/>
    <w:rsid w:val="00A80E76"/>
    <w:rsid w:val="00A83737"/>
    <w:rsid w:val="00A83C6F"/>
    <w:rsid w:val="00A86BD0"/>
    <w:rsid w:val="00A87C3A"/>
    <w:rsid w:val="00A91053"/>
    <w:rsid w:val="00A92064"/>
    <w:rsid w:val="00A92D41"/>
    <w:rsid w:val="00A93463"/>
    <w:rsid w:val="00A9365B"/>
    <w:rsid w:val="00A93F26"/>
    <w:rsid w:val="00A94F12"/>
    <w:rsid w:val="00A9557A"/>
    <w:rsid w:val="00A9558D"/>
    <w:rsid w:val="00A9609C"/>
    <w:rsid w:val="00A970F2"/>
    <w:rsid w:val="00A97225"/>
    <w:rsid w:val="00A9726B"/>
    <w:rsid w:val="00A97F46"/>
    <w:rsid w:val="00AA012A"/>
    <w:rsid w:val="00AA033A"/>
    <w:rsid w:val="00AA0585"/>
    <w:rsid w:val="00AA0717"/>
    <w:rsid w:val="00AA079F"/>
    <w:rsid w:val="00AA1037"/>
    <w:rsid w:val="00AA11BC"/>
    <w:rsid w:val="00AA1D2C"/>
    <w:rsid w:val="00AA21FD"/>
    <w:rsid w:val="00AA3456"/>
    <w:rsid w:val="00AA3799"/>
    <w:rsid w:val="00AA38C6"/>
    <w:rsid w:val="00AA3A3C"/>
    <w:rsid w:val="00AA3D62"/>
    <w:rsid w:val="00AA3F4C"/>
    <w:rsid w:val="00AA55B1"/>
    <w:rsid w:val="00AA77A6"/>
    <w:rsid w:val="00AB001C"/>
    <w:rsid w:val="00AB004F"/>
    <w:rsid w:val="00AB0FA5"/>
    <w:rsid w:val="00AB133D"/>
    <w:rsid w:val="00AB15A5"/>
    <w:rsid w:val="00AB17A5"/>
    <w:rsid w:val="00AB2DD7"/>
    <w:rsid w:val="00AB40B3"/>
    <w:rsid w:val="00AB46D3"/>
    <w:rsid w:val="00AB477E"/>
    <w:rsid w:val="00AB596A"/>
    <w:rsid w:val="00AB6572"/>
    <w:rsid w:val="00AB78D0"/>
    <w:rsid w:val="00AB7A35"/>
    <w:rsid w:val="00AC03EB"/>
    <w:rsid w:val="00AC1F14"/>
    <w:rsid w:val="00AC1F84"/>
    <w:rsid w:val="00AC20BB"/>
    <w:rsid w:val="00AC3A22"/>
    <w:rsid w:val="00AC46EA"/>
    <w:rsid w:val="00AC4D30"/>
    <w:rsid w:val="00AC5432"/>
    <w:rsid w:val="00AC64D5"/>
    <w:rsid w:val="00AC6D78"/>
    <w:rsid w:val="00AC6E00"/>
    <w:rsid w:val="00AC73FB"/>
    <w:rsid w:val="00AC754F"/>
    <w:rsid w:val="00AC7C12"/>
    <w:rsid w:val="00AD0059"/>
    <w:rsid w:val="00AD1E9A"/>
    <w:rsid w:val="00AD2BC7"/>
    <w:rsid w:val="00AD2EE7"/>
    <w:rsid w:val="00AD3E18"/>
    <w:rsid w:val="00AD3E6D"/>
    <w:rsid w:val="00AD43A3"/>
    <w:rsid w:val="00AD4B0C"/>
    <w:rsid w:val="00AD4B46"/>
    <w:rsid w:val="00AD5526"/>
    <w:rsid w:val="00AE17CB"/>
    <w:rsid w:val="00AE2D56"/>
    <w:rsid w:val="00AE3138"/>
    <w:rsid w:val="00AE3166"/>
    <w:rsid w:val="00AE405C"/>
    <w:rsid w:val="00AE43BA"/>
    <w:rsid w:val="00AE53C7"/>
    <w:rsid w:val="00AE5BE9"/>
    <w:rsid w:val="00AE5CBF"/>
    <w:rsid w:val="00AE6ABD"/>
    <w:rsid w:val="00AE7794"/>
    <w:rsid w:val="00AE7E5C"/>
    <w:rsid w:val="00AF01E8"/>
    <w:rsid w:val="00AF0324"/>
    <w:rsid w:val="00AF0AFC"/>
    <w:rsid w:val="00AF0B58"/>
    <w:rsid w:val="00AF1289"/>
    <w:rsid w:val="00AF16CA"/>
    <w:rsid w:val="00AF1D4D"/>
    <w:rsid w:val="00AF20CC"/>
    <w:rsid w:val="00AF2787"/>
    <w:rsid w:val="00AF34E3"/>
    <w:rsid w:val="00AF3551"/>
    <w:rsid w:val="00AF3C5C"/>
    <w:rsid w:val="00AF4A3D"/>
    <w:rsid w:val="00AF527F"/>
    <w:rsid w:val="00AF5513"/>
    <w:rsid w:val="00AF561C"/>
    <w:rsid w:val="00AF56EE"/>
    <w:rsid w:val="00AF58DF"/>
    <w:rsid w:val="00AF5C07"/>
    <w:rsid w:val="00AF6169"/>
    <w:rsid w:val="00AF6DFA"/>
    <w:rsid w:val="00AF76AB"/>
    <w:rsid w:val="00B019CA"/>
    <w:rsid w:val="00B02323"/>
    <w:rsid w:val="00B02871"/>
    <w:rsid w:val="00B03A6E"/>
    <w:rsid w:val="00B0489A"/>
    <w:rsid w:val="00B05F0E"/>
    <w:rsid w:val="00B060CF"/>
    <w:rsid w:val="00B0658C"/>
    <w:rsid w:val="00B06BCD"/>
    <w:rsid w:val="00B07883"/>
    <w:rsid w:val="00B07C21"/>
    <w:rsid w:val="00B102AD"/>
    <w:rsid w:val="00B10BA1"/>
    <w:rsid w:val="00B11082"/>
    <w:rsid w:val="00B1257C"/>
    <w:rsid w:val="00B12919"/>
    <w:rsid w:val="00B15BC5"/>
    <w:rsid w:val="00B160FF"/>
    <w:rsid w:val="00B16FFE"/>
    <w:rsid w:val="00B17C2C"/>
    <w:rsid w:val="00B21DB8"/>
    <w:rsid w:val="00B22DAD"/>
    <w:rsid w:val="00B23153"/>
    <w:rsid w:val="00B23CE3"/>
    <w:rsid w:val="00B243CA"/>
    <w:rsid w:val="00B24B50"/>
    <w:rsid w:val="00B24B52"/>
    <w:rsid w:val="00B25785"/>
    <w:rsid w:val="00B27CFE"/>
    <w:rsid w:val="00B310F3"/>
    <w:rsid w:val="00B31C80"/>
    <w:rsid w:val="00B32FAC"/>
    <w:rsid w:val="00B33152"/>
    <w:rsid w:val="00B35688"/>
    <w:rsid w:val="00B3592C"/>
    <w:rsid w:val="00B35C62"/>
    <w:rsid w:val="00B36EAC"/>
    <w:rsid w:val="00B36F9E"/>
    <w:rsid w:val="00B378D1"/>
    <w:rsid w:val="00B37D19"/>
    <w:rsid w:val="00B37D1A"/>
    <w:rsid w:val="00B37DCA"/>
    <w:rsid w:val="00B40277"/>
    <w:rsid w:val="00B40D78"/>
    <w:rsid w:val="00B4110D"/>
    <w:rsid w:val="00B417BA"/>
    <w:rsid w:val="00B42845"/>
    <w:rsid w:val="00B436D8"/>
    <w:rsid w:val="00B43ED1"/>
    <w:rsid w:val="00B44481"/>
    <w:rsid w:val="00B44639"/>
    <w:rsid w:val="00B44AD4"/>
    <w:rsid w:val="00B45B17"/>
    <w:rsid w:val="00B4633A"/>
    <w:rsid w:val="00B46439"/>
    <w:rsid w:val="00B4728C"/>
    <w:rsid w:val="00B47EA2"/>
    <w:rsid w:val="00B5064A"/>
    <w:rsid w:val="00B51E87"/>
    <w:rsid w:val="00B51F5B"/>
    <w:rsid w:val="00B520F0"/>
    <w:rsid w:val="00B52D41"/>
    <w:rsid w:val="00B5473E"/>
    <w:rsid w:val="00B56234"/>
    <w:rsid w:val="00B57747"/>
    <w:rsid w:val="00B57951"/>
    <w:rsid w:val="00B61AE1"/>
    <w:rsid w:val="00B623BF"/>
    <w:rsid w:val="00B6365D"/>
    <w:rsid w:val="00B63ABA"/>
    <w:rsid w:val="00B63F81"/>
    <w:rsid w:val="00B64E7D"/>
    <w:rsid w:val="00B65262"/>
    <w:rsid w:val="00B657EA"/>
    <w:rsid w:val="00B66227"/>
    <w:rsid w:val="00B67B1E"/>
    <w:rsid w:val="00B71560"/>
    <w:rsid w:val="00B71604"/>
    <w:rsid w:val="00B725C0"/>
    <w:rsid w:val="00B733ED"/>
    <w:rsid w:val="00B73B9E"/>
    <w:rsid w:val="00B74A16"/>
    <w:rsid w:val="00B75329"/>
    <w:rsid w:val="00B75CA3"/>
    <w:rsid w:val="00B762FF"/>
    <w:rsid w:val="00B76636"/>
    <w:rsid w:val="00B76A3E"/>
    <w:rsid w:val="00B76C8A"/>
    <w:rsid w:val="00B77389"/>
    <w:rsid w:val="00B80E50"/>
    <w:rsid w:val="00B81D15"/>
    <w:rsid w:val="00B82014"/>
    <w:rsid w:val="00B82676"/>
    <w:rsid w:val="00B82E38"/>
    <w:rsid w:val="00B82FE2"/>
    <w:rsid w:val="00B8335D"/>
    <w:rsid w:val="00B84187"/>
    <w:rsid w:val="00B84491"/>
    <w:rsid w:val="00B85EAA"/>
    <w:rsid w:val="00B86278"/>
    <w:rsid w:val="00B8653F"/>
    <w:rsid w:val="00B86872"/>
    <w:rsid w:val="00B87230"/>
    <w:rsid w:val="00B87B58"/>
    <w:rsid w:val="00B9043B"/>
    <w:rsid w:val="00B90DED"/>
    <w:rsid w:val="00B91E83"/>
    <w:rsid w:val="00B91F87"/>
    <w:rsid w:val="00B94383"/>
    <w:rsid w:val="00B94819"/>
    <w:rsid w:val="00B958B4"/>
    <w:rsid w:val="00B96979"/>
    <w:rsid w:val="00B978AE"/>
    <w:rsid w:val="00BA009A"/>
    <w:rsid w:val="00BA01F4"/>
    <w:rsid w:val="00BA09FC"/>
    <w:rsid w:val="00BA1CDE"/>
    <w:rsid w:val="00BA1D93"/>
    <w:rsid w:val="00BA3953"/>
    <w:rsid w:val="00BA3AF0"/>
    <w:rsid w:val="00BA3B65"/>
    <w:rsid w:val="00BA3FB0"/>
    <w:rsid w:val="00BA56DF"/>
    <w:rsid w:val="00BA576D"/>
    <w:rsid w:val="00BA73E2"/>
    <w:rsid w:val="00BA7AFB"/>
    <w:rsid w:val="00BA7D8D"/>
    <w:rsid w:val="00BB021B"/>
    <w:rsid w:val="00BB219F"/>
    <w:rsid w:val="00BB21B4"/>
    <w:rsid w:val="00BB52BC"/>
    <w:rsid w:val="00BB563E"/>
    <w:rsid w:val="00BB6976"/>
    <w:rsid w:val="00BB6E0E"/>
    <w:rsid w:val="00BB7C01"/>
    <w:rsid w:val="00BB7EDA"/>
    <w:rsid w:val="00BC0033"/>
    <w:rsid w:val="00BC0599"/>
    <w:rsid w:val="00BC07AF"/>
    <w:rsid w:val="00BC086F"/>
    <w:rsid w:val="00BC1111"/>
    <w:rsid w:val="00BC2785"/>
    <w:rsid w:val="00BC35F2"/>
    <w:rsid w:val="00BC3DAF"/>
    <w:rsid w:val="00BC498F"/>
    <w:rsid w:val="00BC524D"/>
    <w:rsid w:val="00BC5922"/>
    <w:rsid w:val="00BC5A27"/>
    <w:rsid w:val="00BC5F34"/>
    <w:rsid w:val="00BC6508"/>
    <w:rsid w:val="00BD18F5"/>
    <w:rsid w:val="00BD2681"/>
    <w:rsid w:val="00BD29A1"/>
    <w:rsid w:val="00BD2A3D"/>
    <w:rsid w:val="00BD3628"/>
    <w:rsid w:val="00BD3852"/>
    <w:rsid w:val="00BD473C"/>
    <w:rsid w:val="00BD530E"/>
    <w:rsid w:val="00BD5914"/>
    <w:rsid w:val="00BD5ED6"/>
    <w:rsid w:val="00BD7CC6"/>
    <w:rsid w:val="00BE007F"/>
    <w:rsid w:val="00BE00C3"/>
    <w:rsid w:val="00BE1208"/>
    <w:rsid w:val="00BE1905"/>
    <w:rsid w:val="00BE1CC3"/>
    <w:rsid w:val="00BE1F66"/>
    <w:rsid w:val="00BE22EE"/>
    <w:rsid w:val="00BE28E3"/>
    <w:rsid w:val="00BE3AA0"/>
    <w:rsid w:val="00BE3B8B"/>
    <w:rsid w:val="00BE5E03"/>
    <w:rsid w:val="00BE5EAB"/>
    <w:rsid w:val="00BE6601"/>
    <w:rsid w:val="00BE69D2"/>
    <w:rsid w:val="00BE7493"/>
    <w:rsid w:val="00BE79D0"/>
    <w:rsid w:val="00BF20D9"/>
    <w:rsid w:val="00BF2B47"/>
    <w:rsid w:val="00BF39F4"/>
    <w:rsid w:val="00BF4316"/>
    <w:rsid w:val="00BF4722"/>
    <w:rsid w:val="00BF5714"/>
    <w:rsid w:val="00BF5F91"/>
    <w:rsid w:val="00BF6374"/>
    <w:rsid w:val="00BF64BE"/>
    <w:rsid w:val="00BF70C7"/>
    <w:rsid w:val="00BF7DAC"/>
    <w:rsid w:val="00C00733"/>
    <w:rsid w:val="00C00828"/>
    <w:rsid w:val="00C01158"/>
    <w:rsid w:val="00C01423"/>
    <w:rsid w:val="00C01E47"/>
    <w:rsid w:val="00C022A4"/>
    <w:rsid w:val="00C0277B"/>
    <w:rsid w:val="00C028A3"/>
    <w:rsid w:val="00C02A1F"/>
    <w:rsid w:val="00C030D8"/>
    <w:rsid w:val="00C03D7D"/>
    <w:rsid w:val="00C049DE"/>
    <w:rsid w:val="00C068D0"/>
    <w:rsid w:val="00C072B0"/>
    <w:rsid w:val="00C0795D"/>
    <w:rsid w:val="00C10362"/>
    <w:rsid w:val="00C1124F"/>
    <w:rsid w:val="00C11F27"/>
    <w:rsid w:val="00C12F85"/>
    <w:rsid w:val="00C13D21"/>
    <w:rsid w:val="00C15142"/>
    <w:rsid w:val="00C1778F"/>
    <w:rsid w:val="00C20D6D"/>
    <w:rsid w:val="00C22934"/>
    <w:rsid w:val="00C22B2C"/>
    <w:rsid w:val="00C22E87"/>
    <w:rsid w:val="00C24DDF"/>
    <w:rsid w:val="00C2608B"/>
    <w:rsid w:val="00C265E7"/>
    <w:rsid w:val="00C3099D"/>
    <w:rsid w:val="00C30AF7"/>
    <w:rsid w:val="00C311BF"/>
    <w:rsid w:val="00C31480"/>
    <w:rsid w:val="00C33330"/>
    <w:rsid w:val="00C346C2"/>
    <w:rsid w:val="00C348FA"/>
    <w:rsid w:val="00C34B1D"/>
    <w:rsid w:val="00C40C7B"/>
    <w:rsid w:val="00C4102A"/>
    <w:rsid w:val="00C41C72"/>
    <w:rsid w:val="00C429A8"/>
    <w:rsid w:val="00C452B2"/>
    <w:rsid w:val="00C45EC9"/>
    <w:rsid w:val="00C46194"/>
    <w:rsid w:val="00C461AA"/>
    <w:rsid w:val="00C4720F"/>
    <w:rsid w:val="00C47D54"/>
    <w:rsid w:val="00C47E5A"/>
    <w:rsid w:val="00C5095F"/>
    <w:rsid w:val="00C50D86"/>
    <w:rsid w:val="00C5207D"/>
    <w:rsid w:val="00C53EE0"/>
    <w:rsid w:val="00C541CB"/>
    <w:rsid w:val="00C548F1"/>
    <w:rsid w:val="00C54F44"/>
    <w:rsid w:val="00C56396"/>
    <w:rsid w:val="00C565FB"/>
    <w:rsid w:val="00C57D38"/>
    <w:rsid w:val="00C57E99"/>
    <w:rsid w:val="00C57EBD"/>
    <w:rsid w:val="00C616AD"/>
    <w:rsid w:val="00C620FB"/>
    <w:rsid w:val="00C62373"/>
    <w:rsid w:val="00C64BFA"/>
    <w:rsid w:val="00C65E67"/>
    <w:rsid w:val="00C667D2"/>
    <w:rsid w:val="00C66998"/>
    <w:rsid w:val="00C66B9C"/>
    <w:rsid w:val="00C6732D"/>
    <w:rsid w:val="00C7075E"/>
    <w:rsid w:val="00C70957"/>
    <w:rsid w:val="00C71200"/>
    <w:rsid w:val="00C71A7E"/>
    <w:rsid w:val="00C72199"/>
    <w:rsid w:val="00C732B0"/>
    <w:rsid w:val="00C73D62"/>
    <w:rsid w:val="00C73DA3"/>
    <w:rsid w:val="00C74DDA"/>
    <w:rsid w:val="00C75391"/>
    <w:rsid w:val="00C764C8"/>
    <w:rsid w:val="00C7673D"/>
    <w:rsid w:val="00C76A10"/>
    <w:rsid w:val="00C77061"/>
    <w:rsid w:val="00C771BC"/>
    <w:rsid w:val="00C77397"/>
    <w:rsid w:val="00C773C6"/>
    <w:rsid w:val="00C77466"/>
    <w:rsid w:val="00C807CF"/>
    <w:rsid w:val="00C80B3D"/>
    <w:rsid w:val="00C8203C"/>
    <w:rsid w:val="00C82A41"/>
    <w:rsid w:val="00C82E6C"/>
    <w:rsid w:val="00C836E3"/>
    <w:rsid w:val="00C83FE6"/>
    <w:rsid w:val="00C8481E"/>
    <w:rsid w:val="00C84989"/>
    <w:rsid w:val="00C84E63"/>
    <w:rsid w:val="00C852EC"/>
    <w:rsid w:val="00C8732D"/>
    <w:rsid w:val="00C90095"/>
    <w:rsid w:val="00C903B4"/>
    <w:rsid w:val="00C9059B"/>
    <w:rsid w:val="00C90F86"/>
    <w:rsid w:val="00C9109D"/>
    <w:rsid w:val="00C910E3"/>
    <w:rsid w:val="00C9166F"/>
    <w:rsid w:val="00C9234F"/>
    <w:rsid w:val="00C92E37"/>
    <w:rsid w:val="00C94405"/>
    <w:rsid w:val="00C94C56"/>
    <w:rsid w:val="00C94DAF"/>
    <w:rsid w:val="00C94FF6"/>
    <w:rsid w:val="00C95330"/>
    <w:rsid w:val="00C96073"/>
    <w:rsid w:val="00C9632A"/>
    <w:rsid w:val="00C9666A"/>
    <w:rsid w:val="00C975CF"/>
    <w:rsid w:val="00CA008F"/>
    <w:rsid w:val="00CA06EB"/>
    <w:rsid w:val="00CA1625"/>
    <w:rsid w:val="00CA1A2D"/>
    <w:rsid w:val="00CA207B"/>
    <w:rsid w:val="00CA2DFE"/>
    <w:rsid w:val="00CA2F3E"/>
    <w:rsid w:val="00CA42A4"/>
    <w:rsid w:val="00CA53E8"/>
    <w:rsid w:val="00CA5DF0"/>
    <w:rsid w:val="00CA6F38"/>
    <w:rsid w:val="00CB0C64"/>
    <w:rsid w:val="00CB277D"/>
    <w:rsid w:val="00CB2F6F"/>
    <w:rsid w:val="00CB34C7"/>
    <w:rsid w:val="00CB3C5B"/>
    <w:rsid w:val="00CB47A8"/>
    <w:rsid w:val="00CB5051"/>
    <w:rsid w:val="00CB55EF"/>
    <w:rsid w:val="00CB593D"/>
    <w:rsid w:val="00CB5E7E"/>
    <w:rsid w:val="00CB5FA5"/>
    <w:rsid w:val="00CB7F28"/>
    <w:rsid w:val="00CC07F6"/>
    <w:rsid w:val="00CC1021"/>
    <w:rsid w:val="00CC2321"/>
    <w:rsid w:val="00CC3857"/>
    <w:rsid w:val="00CC3E56"/>
    <w:rsid w:val="00CC4082"/>
    <w:rsid w:val="00CC427D"/>
    <w:rsid w:val="00CC72D3"/>
    <w:rsid w:val="00CC7C2F"/>
    <w:rsid w:val="00CD11F3"/>
    <w:rsid w:val="00CD1E52"/>
    <w:rsid w:val="00CD1F19"/>
    <w:rsid w:val="00CD3595"/>
    <w:rsid w:val="00CD35F5"/>
    <w:rsid w:val="00CD3749"/>
    <w:rsid w:val="00CD48A6"/>
    <w:rsid w:val="00CD4F5B"/>
    <w:rsid w:val="00CD5447"/>
    <w:rsid w:val="00CD5C0A"/>
    <w:rsid w:val="00CD618B"/>
    <w:rsid w:val="00CD6840"/>
    <w:rsid w:val="00CD7076"/>
    <w:rsid w:val="00CD7239"/>
    <w:rsid w:val="00CD7D08"/>
    <w:rsid w:val="00CE0D51"/>
    <w:rsid w:val="00CE108A"/>
    <w:rsid w:val="00CE147A"/>
    <w:rsid w:val="00CE2E82"/>
    <w:rsid w:val="00CE37D1"/>
    <w:rsid w:val="00CE432A"/>
    <w:rsid w:val="00CE4F04"/>
    <w:rsid w:val="00CE6957"/>
    <w:rsid w:val="00CE78A5"/>
    <w:rsid w:val="00CE7ACC"/>
    <w:rsid w:val="00CE7CE3"/>
    <w:rsid w:val="00CF07C0"/>
    <w:rsid w:val="00CF09C3"/>
    <w:rsid w:val="00CF0BA0"/>
    <w:rsid w:val="00CF1181"/>
    <w:rsid w:val="00CF1634"/>
    <w:rsid w:val="00CF187B"/>
    <w:rsid w:val="00CF1C3B"/>
    <w:rsid w:val="00CF1D9F"/>
    <w:rsid w:val="00CF2503"/>
    <w:rsid w:val="00CF31FE"/>
    <w:rsid w:val="00CF369E"/>
    <w:rsid w:val="00CF3D57"/>
    <w:rsid w:val="00CF57A3"/>
    <w:rsid w:val="00CF62BF"/>
    <w:rsid w:val="00CF6965"/>
    <w:rsid w:val="00D00513"/>
    <w:rsid w:val="00D005C1"/>
    <w:rsid w:val="00D01DA2"/>
    <w:rsid w:val="00D021DB"/>
    <w:rsid w:val="00D02322"/>
    <w:rsid w:val="00D02BAF"/>
    <w:rsid w:val="00D02F91"/>
    <w:rsid w:val="00D03E22"/>
    <w:rsid w:val="00D047A2"/>
    <w:rsid w:val="00D04F59"/>
    <w:rsid w:val="00D05B59"/>
    <w:rsid w:val="00D10F2F"/>
    <w:rsid w:val="00D11588"/>
    <w:rsid w:val="00D125D9"/>
    <w:rsid w:val="00D125F8"/>
    <w:rsid w:val="00D13495"/>
    <w:rsid w:val="00D135A8"/>
    <w:rsid w:val="00D13E98"/>
    <w:rsid w:val="00D14418"/>
    <w:rsid w:val="00D14943"/>
    <w:rsid w:val="00D153CC"/>
    <w:rsid w:val="00D17181"/>
    <w:rsid w:val="00D17F8B"/>
    <w:rsid w:val="00D17FE7"/>
    <w:rsid w:val="00D21CE4"/>
    <w:rsid w:val="00D22397"/>
    <w:rsid w:val="00D226C9"/>
    <w:rsid w:val="00D228EF"/>
    <w:rsid w:val="00D23001"/>
    <w:rsid w:val="00D23C0B"/>
    <w:rsid w:val="00D25D7B"/>
    <w:rsid w:val="00D26220"/>
    <w:rsid w:val="00D263D2"/>
    <w:rsid w:val="00D265EC"/>
    <w:rsid w:val="00D26B7D"/>
    <w:rsid w:val="00D27667"/>
    <w:rsid w:val="00D279C8"/>
    <w:rsid w:val="00D27CA3"/>
    <w:rsid w:val="00D27DB9"/>
    <w:rsid w:val="00D27FBC"/>
    <w:rsid w:val="00D3163D"/>
    <w:rsid w:val="00D3370B"/>
    <w:rsid w:val="00D33EF1"/>
    <w:rsid w:val="00D3408D"/>
    <w:rsid w:val="00D34394"/>
    <w:rsid w:val="00D34C32"/>
    <w:rsid w:val="00D34D0E"/>
    <w:rsid w:val="00D34D31"/>
    <w:rsid w:val="00D34E58"/>
    <w:rsid w:val="00D357B7"/>
    <w:rsid w:val="00D35E24"/>
    <w:rsid w:val="00D36712"/>
    <w:rsid w:val="00D36826"/>
    <w:rsid w:val="00D36BF0"/>
    <w:rsid w:val="00D372C0"/>
    <w:rsid w:val="00D379C9"/>
    <w:rsid w:val="00D40277"/>
    <w:rsid w:val="00D40C95"/>
    <w:rsid w:val="00D41212"/>
    <w:rsid w:val="00D42239"/>
    <w:rsid w:val="00D4278C"/>
    <w:rsid w:val="00D429F0"/>
    <w:rsid w:val="00D431E0"/>
    <w:rsid w:val="00D43350"/>
    <w:rsid w:val="00D43C61"/>
    <w:rsid w:val="00D4428A"/>
    <w:rsid w:val="00D451BF"/>
    <w:rsid w:val="00D457DC"/>
    <w:rsid w:val="00D45B88"/>
    <w:rsid w:val="00D4702D"/>
    <w:rsid w:val="00D4761B"/>
    <w:rsid w:val="00D47962"/>
    <w:rsid w:val="00D47EC9"/>
    <w:rsid w:val="00D50021"/>
    <w:rsid w:val="00D50417"/>
    <w:rsid w:val="00D5068A"/>
    <w:rsid w:val="00D50E61"/>
    <w:rsid w:val="00D51103"/>
    <w:rsid w:val="00D51984"/>
    <w:rsid w:val="00D51B57"/>
    <w:rsid w:val="00D53139"/>
    <w:rsid w:val="00D5322E"/>
    <w:rsid w:val="00D54EBA"/>
    <w:rsid w:val="00D55313"/>
    <w:rsid w:val="00D55D03"/>
    <w:rsid w:val="00D605E8"/>
    <w:rsid w:val="00D60670"/>
    <w:rsid w:val="00D611EC"/>
    <w:rsid w:val="00D61FE6"/>
    <w:rsid w:val="00D624FC"/>
    <w:rsid w:val="00D62A16"/>
    <w:rsid w:val="00D631BB"/>
    <w:rsid w:val="00D63385"/>
    <w:rsid w:val="00D63495"/>
    <w:rsid w:val="00D637C8"/>
    <w:rsid w:val="00D64BD4"/>
    <w:rsid w:val="00D6510E"/>
    <w:rsid w:val="00D65D67"/>
    <w:rsid w:val="00D673F8"/>
    <w:rsid w:val="00D677CE"/>
    <w:rsid w:val="00D67B74"/>
    <w:rsid w:val="00D67C80"/>
    <w:rsid w:val="00D67CD2"/>
    <w:rsid w:val="00D70CA6"/>
    <w:rsid w:val="00D73630"/>
    <w:rsid w:val="00D73D24"/>
    <w:rsid w:val="00D74C1D"/>
    <w:rsid w:val="00D75484"/>
    <w:rsid w:val="00D75EE4"/>
    <w:rsid w:val="00D763FD"/>
    <w:rsid w:val="00D76624"/>
    <w:rsid w:val="00D779BC"/>
    <w:rsid w:val="00D77F73"/>
    <w:rsid w:val="00D82E21"/>
    <w:rsid w:val="00D84A92"/>
    <w:rsid w:val="00D84AEB"/>
    <w:rsid w:val="00D85BB9"/>
    <w:rsid w:val="00D861F7"/>
    <w:rsid w:val="00D87BDF"/>
    <w:rsid w:val="00D92AA6"/>
    <w:rsid w:val="00D938AB"/>
    <w:rsid w:val="00D94031"/>
    <w:rsid w:val="00D94E5D"/>
    <w:rsid w:val="00D95656"/>
    <w:rsid w:val="00D95B84"/>
    <w:rsid w:val="00D95D33"/>
    <w:rsid w:val="00D96A60"/>
    <w:rsid w:val="00D96BDD"/>
    <w:rsid w:val="00D97163"/>
    <w:rsid w:val="00D97398"/>
    <w:rsid w:val="00DA077A"/>
    <w:rsid w:val="00DA1D64"/>
    <w:rsid w:val="00DA1DB5"/>
    <w:rsid w:val="00DA2D52"/>
    <w:rsid w:val="00DA3073"/>
    <w:rsid w:val="00DA34BB"/>
    <w:rsid w:val="00DA34D5"/>
    <w:rsid w:val="00DA3FAE"/>
    <w:rsid w:val="00DA4C47"/>
    <w:rsid w:val="00DA6F9F"/>
    <w:rsid w:val="00DA71D4"/>
    <w:rsid w:val="00DA74A0"/>
    <w:rsid w:val="00DB0A6A"/>
    <w:rsid w:val="00DB5821"/>
    <w:rsid w:val="00DB6636"/>
    <w:rsid w:val="00DB6820"/>
    <w:rsid w:val="00DB6B8A"/>
    <w:rsid w:val="00DB72B0"/>
    <w:rsid w:val="00DB7DD2"/>
    <w:rsid w:val="00DB7DE3"/>
    <w:rsid w:val="00DC0E72"/>
    <w:rsid w:val="00DC1614"/>
    <w:rsid w:val="00DC348C"/>
    <w:rsid w:val="00DC45A2"/>
    <w:rsid w:val="00DC7A2B"/>
    <w:rsid w:val="00DD0176"/>
    <w:rsid w:val="00DD0971"/>
    <w:rsid w:val="00DD15E7"/>
    <w:rsid w:val="00DD1EED"/>
    <w:rsid w:val="00DD2FD9"/>
    <w:rsid w:val="00DD3461"/>
    <w:rsid w:val="00DD385E"/>
    <w:rsid w:val="00DD416F"/>
    <w:rsid w:val="00DD73B0"/>
    <w:rsid w:val="00DD7C6E"/>
    <w:rsid w:val="00DE01F4"/>
    <w:rsid w:val="00DE1EC4"/>
    <w:rsid w:val="00DE254F"/>
    <w:rsid w:val="00DE3B5C"/>
    <w:rsid w:val="00DE3F08"/>
    <w:rsid w:val="00DE4000"/>
    <w:rsid w:val="00DE4230"/>
    <w:rsid w:val="00DE45E5"/>
    <w:rsid w:val="00DE4D25"/>
    <w:rsid w:val="00DE5271"/>
    <w:rsid w:val="00DE6097"/>
    <w:rsid w:val="00DE625E"/>
    <w:rsid w:val="00DE6EAF"/>
    <w:rsid w:val="00DE6F20"/>
    <w:rsid w:val="00DE7454"/>
    <w:rsid w:val="00DF1189"/>
    <w:rsid w:val="00DF124F"/>
    <w:rsid w:val="00DF2B62"/>
    <w:rsid w:val="00DF41CA"/>
    <w:rsid w:val="00DF5CA6"/>
    <w:rsid w:val="00DF6559"/>
    <w:rsid w:val="00DF6A6F"/>
    <w:rsid w:val="00DF6E59"/>
    <w:rsid w:val="00DF6EAA"/>
    <w:rsid w:val="00DF72D8"/>
    <w:rsid w:val="00DF7439"/>
    <w:rsid w:val="00DF7C58"/>
    <w:rsid w:val="00E0064D"/>
    <w:rsid w:val="00E01245"/>
    <w:rsid w:val="00E0133E"/>
    <w:rsid w:val="00E01BFC"/>
    <w:rsid w:val="00E02568"/>
    <w:rsid w:val="00E030D4"/>
    <w:rsid w:val="00E03F8A"/>
    <w:rsid w:val="00E04283"/>
    <w:rsid w:val="00E04918"/>
    <w:rsid w:val="00E04D38"/>
    <w:rsid w:val="00E04F1A"/>
    <w:rsid w:val="00E05D2C"/>
    <w:rsid w:val="00E07852"/>
    <w:rsid w:val="00E106A0"/>
    <w:rsid w:val="00E10B58"/>
    <w:rsid w:val="00E114F3"/>
    <w:rsid w:val="00E11601"/>
    <w:rsid w:val="00E12F5E"/>
    <w:rsid w:val="00E16B19"/>
    <w:rsid w:val="00E20251"/>
    <w:rsid w:val="00E20724"/>
    <w:rsid w:val="00E20775"/>
    <w:rsid w:val="00E21F9B"/>
    <w:rsid w:val="00E23A10"/>
    <w:rsid w:val="00E24C3F"/>
    <w:rsid w:val="00E24D14"/>
    <w:rsid w:val="00E25865"/>
    <w:rsid w:val="00E25CBB"/>
    <w:rsid w:val="00E27AF5"/>
    <w:rsid w:val="00E31E2C"/>
    <w:rsid w:val="00E3457E"/>
    <w:rsid w:val="00E34EF1"/>
    <w:rsid w:val="00E353AD"/>
    <w:rsid w:val="00E35C5B"/>
    <w:rsid w:val="00E36644"/>
    <w:rsid w:val="00E36671"/>
    <w:rsid w:val="00E36725"/>
    <w:rsid w:val="00E37763"/>
    <w:rsid w:val="00E40158"/>
    <w:rsid w:val="00E40839"/>
    <w:rsid w:val="00E40DFA"/>
    <w:rsid w:val="00E41A00"/>
    <w:rsid w:val="00E4285B"/>
    <w:rsid w:val="00E44102"/>
    <w:rsid w:val="00E44226"/>
    <w:rsid w:val="00E44697"/>
    <w:rsid w:val="00E44CD2"/>
    <w:rsid w:val="00E45809"/>
    <w:rsid w:val="00E4590D"/>
    <w:rsid w:val="00E4637E"/>
    <w:rsid w:val="00E4667A"/>
    <w:rsid w:val="00E4689F"/>
    <w:rsid w:val="00E4713A"/>
    <w:rsid w:val="00E4737D"/>
    <w:rsid w:val="00E474CF"/>
    <w:rsid w:val="00E47928"/>
    <w:rsid w:val="00E50441"/>
    <w:rsid w:val="00E50BDC"/>
    <w:rsid w:val="00E54077"/>
    <w:rsid w:val="00E5515C"/>
    <w:rsid w:val="00E56665"/>
    <w:rsid w:val="00E56798"/>
    <w:rsid w:val="00E56AB7"/>
    <w:rsid w:val="00E57210"/>
    <w:rsid w:val="00E57307"/>
    <w:rsid w:val="00E57484"/>
    <w:rsid w:val="00E603B6"/>
    <w:rsid w:val="00E61A2F"/>
    <w:rsid w:val="00E633DE"/>
    <w:rsid w:val="00E63826"/>
    <w:rsid w:val="00E63E13"/>
    <w:rsid w:val="00E6479A"/>
    <w:rsid w:val="00E64856"/>
    <w:rsid w:val="00E660EE"/>
    <w:rsid w:val="00E67B23"/>
    <w:rsid w:val="00E70387"/>
    <w:rsid w:val="00E705FC"/>
    <w:rsid w:val="00E711E6"/>
    <w:rsid w:val="00E71562"/>
    <w:rsid w:val="00E73043"/>
    <w:rsid w:val="00E731DB"/>
    <w:rsid w:val="00E73B25"/>
    <w:rsid w:val="00E73B3F"/>
    <w:rsid w:val="00E73CF1"/>
    <w:rsid w:val="00E742E8"/>
    <w:rsid w:val="00E75CDB"/>
    <w:rsid w:val="00E75ED3"/>
    <w:rsid w:val="00E80177"/>
    <w:rsid w:val="00E8059D"/>
    <w:rsid w:val="00E81C59"/>
    <w:rsid w:val="00E83414"/>
    <w:rsid w:val="00E83D64"/>
    <w:rsid w:val="00E8550A"/>
    <w:rsid w:val="00E866AA"/>
    <w:rsid w:val="00E869C9"/>
    <w:rsid w:val="00E86DE4"/>
    <w:rsid w:val="00E86EC4"/>
    <w:rsid w:val="00E90424"/>
    <w:rsid w:val="00E911FF"/>
    <w:rsid w:val="00E9244A"/>
    <w:rsid w:val="00E9275E"/>
    <w:rsid w:val="00E92A31"/>
    <w:rsid w:val="00E92D18"/>
    <w:rsid w:val="00E9371C"/>
    <w:rsid w:val="00E94015"/>
    <w:rsid w:val="00E940FE"/>
    <w:rsid w:val="00E957E3"/>
    <w:rsid w:val="00E9689A"/>
    <w:rsid w:val="00E96B0F"/>
    <w:rsid w:val="00E97438"/>
    <w:rsid w:val="00EA0092"/>
    <w:rsid w:val="00EA094A"/>
    <w:rsid w:val="00EA2C90"/>
    <w:rsid w:val="00EA3947"/>
    <w:rsid w:val="00EA3DB4"/>
    <w:rsid w:val="00EA5829"/>
    <w:rsid w:val="00EA583A"/>
    <w:rsid w:val="00EA5D47"/>
    <w:rsid w:val="00EA633E"/>
    <w:rsid w:val="00EB0CA6"/>
    <w:rsid w:val="00EB0F85"/>
    <w:rsid w:val="00EB150F"/>
    <w:rsid w:val="00EB1750"/>
    <w:rsid w:val="00EB2257"/>
    <w:rsid w:val="00EB2477"/>
    <w:rsid w:val="00EB2CC6"/>
    <w:rsid w:val="00EB31E6"/>
    <w:rsid w:val="00EB3A74"/>
    <w:rsid w:val="00EB42FA"/>
    <w:rsid w:val="00EB5A68"/>
    <w:rsid w:val="00EB60C7"/>
    <w:rsid w:val="00EB6A35"/>
    <w:rsid w:val="00EB6C21"/>
    <w:rsid w:val="00EC0A3C"/>
    <w:rsid w:val="00EC1C74"/>
    <w:rsid w:val="00EC2F61"/>
    <w:rsid w:val="00EC5518"/>
    <w:rsid w:val="00EC5C0C"/>
    <w:rsid w:val="00EC6C71"/>
    <w:rsid w:val="00EC73A2"/>
    <w:rsid w:val="00ED471F"/>
    <w:rsid w:val="00ED4744"/>
    <w:rsid w:val="00ED4BE2"/>
    <w:rsid w:val="00ED7001"/>
    <w:rsid w:val="00EE00CC"/>
    <w:rsid w:val="00EE0158"/>
    <w:rsid w:val="00EE048A"/>
    <w:rsid w:val="00EE1F5B"/>
    <w:rsid w:val="00EE2BE6"/>
    <w:rsid w:val="00EE2D2C"/>
    <w:rsid w:val="00EE2D78"/>
    <w:rsid w:val="00EE3136"/>
    <w:rsid w:val="00EE418E"/>
    <w:rsid w:val="00EE5872"/>
    <w:rsid w:val="00EE58A3"/>
    <w:rsid w:val="00EE5C75"/>
    <w:rsid w:val="00EE7003"/>
    <w:rsid w:val="00EE775F"/>
    <w:rsid w:val="00EE7990"/>
    <w:rsid w:val="00EF006A"/>
    <w:rsid w:val="00EF04C9"/>
    <w:rsid w:val="00EF2569"/>
    <w:rsid w:val="00EF330B"/>
    <w:rsid w:val="00EF4466"/>
    <w:rsid w:val="00EF51CB"/>
    <w:rsid w:val="00EF57AF"/>
    <w:rsid w:val="00EF7CDD"/>
    <w:rsid w:val="00F003B1"/>
    <w:rsid w:val="00F005B8"/>
    <w:rsid w:val="00F00E34"/>
    <w:rsid w:val="00F02EE6"/>
    <w:rsid w:val="00F04F22"/>
    <w:rsid w:val="00F055CB"/>
    <w:rsid w:val="00F05A34"/>
    <w:rsid w:val="00F122F3"/>
    <w:rsid w:val="00F13443"/>
    <w:rsid w:val="00F149DC"/>
    <w:rsid w:val="00F14F5D"/>
    <w:rsid w:val="00F15BB8"/>
    <w:rsid w:val="00F17571"/>
    <w:rsid w:val="00F175FD"/>
    <w:rsid w:val="00F17951"/>
    <w:rsid w:val="00F2008E"/>
    <w:rsid w:val="00F20666"/>
    <w:rsid w:val="00F225CF"/>
    <w:rsid w:val="00F22A00"/>
    <w:rsid w:val="00F233FA"/>
    <w:rsid w:val="00F23A75"/>
    <w:rsid w:val="00F243E7"/>
    <w:rsid w:val="00F26B7E"/>
    <w:rsid w:val="00F270C1"/>
    <w:rsid w:val="00F27180"/>
    <w:rsid w:val="00F30A65"/>
    <w:rsid w:val="00F31272"/>
    <w:rsid w:val="00F3158F"/>
    <w:rsid w:val="00F31E18"/>
    <w:rsid w:val="00F31FF4"/>
    <w:rsid w:val="00F3230F"/>
    <w:rsid w:val="00F33D13"/>
    <w:rsid w:val="00F34428"/>
    <w:rsid w:val="00F34B8C"/>
    <w:rsid w:val="00F3548B"/>
    <w:rsid w:val="00F36038"/>
    <w:rsid w:val="00F366F2"/>
    <w:rsid w:val="00F36A36"/>
    <w:rsid w:val="00F373E2"/>
    <w:rsid w:val="00F37E81"/>
    <w:rsid w:val="00F4063A"/>
    <w:rsid w:val="00F40FB1"/>
    <w:rsid w:val="00F4136C"/>
    <w:rsid w:val="00F41654"/>
    <w:rsid w:val="00F42B3D"/>
    <w:rsid w:val="00F42CE9"/>
    <w:rsid w:val="00F42E0B"/>
    <w:rsid w:val="00F433FE"/>
    <w:rsid w:val="00F44563"/>
    <w:rsid w:val="00F45A55"/>
    <w:rsid w:val="00F46851"/>
    <w:rsid w:val="00F469A2"/>
    <w:rsid w:val="00F46D56"/>
    <w:rsid w:val="00F46EE5"/>
    <w:rsid w:val="00F4717C"/>
    <w:rsid w:val="00F50114"/>
    <w:rsid w:val="00F50672"/>
    <w:rsid w:val="00F50D73"/>
    <w:rsid w:val="00F51045"/>
    <w:rsid w:val="00F52FCD"/>
    <w:rsid w:val="00F53E03"/>
    <w:rsid w:val="00F54BDA"/>
    <w:rsid w:val="00F551F3"/>
    <w:rsid w:val="00F552C9"/>
    <w:rsid w:val="00F57A64"/>
    <w:rsid w:val="00F57AD2"/>
    <w:rsid w:val="00F57E31"/>
    <w:rsid w:val="00F60BBF"/>
    <w:rsid w:val="00F613CB"/>
    <w:rsid w:val="00F61E4E"/>
    <w:rsid w:val="00F61FA2"/>
    <w:rsid w:val="00F62009"/>
    <w:rsid w:val="00F6317B"/>
    <w:rsid w:val="00F63B7A"/>
    <w:rsid w:val="00F63C54"/>
    <w:rsid w:val="00F645A9"/>
    <w:rsid w:val="00F64C39"/>
    <w:rsid w:val="00F65947"/>
    <w:rsid w:val="00F70044"/>
    <w:rsid w:val="00F70296"/>
    <w:rsid w:val="00F712A7"/>
    <w:rsid w:val="00F7192A"/>
    <w:rsid w:val="00F720AE"/>
    <w:rsid w:val="00F72459"/>
    <w:rsid w:val="00F725DB"/>
    <w:rsid w:val="00F730F2"/>
    <w:rsid w:val="00F74AD0"/>
    <w:rsid w:val="00F74B1E"/>
    <w:rsid w:val="00F74B44"/>
    <w:rsid w:val="00F76CE7"/>
    <w:rsid w:val="00F77003"/>
    <w:rsid w:val="00F77356"/>
    <w:rsid w:val="00F773AB"/>
    <w:rsid w:val="00F776E5"/>
    <w:rsid w:val="00F81149"/>
    <w:rsid w:val="00F815F7"/>
    <w:rsid w:val="00F81C31"/>
    <w:rsid w:val="00F82A17"/>
    <w:rsid w:val="00F82D75"/>
    <w:rsid w:val="00F85854"/>
    <w:rsid w:val="00F85BF8"/>
    <w:rsid w:val="00F85FBD"/>
    <w:rsid w:val="00F86CBC"/>
    <w:rsid w:val="00F87081"/>
    <w:rsid w:val="00F918DA"/>
    <w:rsid w:val="00F92359"/>
    <w:rsid w:val="00F93362"/>
    <w:rsid w:val="00F93BEB"/>
    <w:rsid w:val="00F94BD1"/>
    <w:rsid w:val="00F95DD7"/>
    <w:rsid w:val="00F96338"/>
    <w:rsid w:val="00F96E1A"/>
    <w:rsid w:val="00F9716B"/>
    <w:rsid w:val="00F97C73"/>
    <w:rsid w:val="00FA066A"/>
    <w:rsid w:val="00FA0E21"/>
    <w:rsid w:val="00FA0E3F"/>
    <w:rsid w:val="00FA1FE6"/>
    <w:rsid w:val="00FA20AE"/>
    <w:rsid w:val="00FA2AB0"/>
    <w:rsid w:val="00FA2AB3"/>
    <w:rsid w:val="00FA2CBE"/>
    <w:rsid w:val="00FA432C"/>
    <w:rsid w:val="00FA5F40"/>
    <w:rsid w:val="00FA6D6A"/>
    <w:rsid w:val="00FA7419"/>
    <w:rsid w:val="00FA78A2"/>
    <w:rsid w:val="00FA7C0D"/>
    <w:rsid w:val="00FB1ACC"/>
    <w:rsid w:val="00FB2E3F"/>
    <w:rsid w:val="00FB2E8A"/>
    <w:rsid w:val="00FB2FEC"/>
    <w:rsid w:val="00FB3E78"/>
    <w:rsid w:val="00FB430B"/>
    <w:rsid w:val="00FB5078"/>
    <w:rsid w:val="00FB5B48"/>
    <w:rsid w:val="00FB5F21"/>
    <w:rsid w:val="00FB64B0"/>
    <w:rsid w:val="00FB7B93"/>
    <w:rsid w:val="00FC0741"/>
    <w:rsid w:val="00FC190C"/>
    <w:rsid w:val="00FC1AB5"/>
    <w:rsid w:val="00FC1CF0"/>
    <w:rsid w:val="00FC24B9"/>
    <w:rsid w:val="00FC25F5"/>
    <w:rsid w:val="00FC28C7"/>
    <w:rsid w:val="00FC2BFE"/>
    <w:rsid w:val="00FC32F3"/>
    <w:rsid w:val="00FC3501"/>
    <w:rsid w:val="00FC3E22"/>
    <w:rsid w:val="00FC432B"/>
    <w:rsid w:val="00FC4DDF"/>
    <w:rsid w:val="00FC4F42"/>
    <w:rsid w:val="00FC62FD"/>
    <w:rsid w:val="00FC6E21"/>
    <w:rsid w:val="00FC70AF"/>
    <w:rsid w:val="00FD3412"/>
    <w:rsid w:val="00FD3CA3"/>
    <w:rsid w:val="00FD3E5B"/>
    <w:rsid w:val="00FD404E"/>
    <w:rsid w:val="00FD43BD"/>
    <w:rsid w:val="00FD44D8"/>
    <w:rsid w:val="00FD456E"/>
    <w:rsid w:val="00FD4923"/>
    <w:rsid w:val="00FD5FBD"/>
    <w:rsid w:val="00FD658E"/>
    <w:rsid w:val="00FD695B"/>
    <w:rsid w:val="00FD6974"/>
    <w:rsid w:val="00FD7419"/>
    <w:rsid w:val="00FD766C"/>
    <w:rsid w:val="00FE0380"/>
    <w:rsid w:val="00FE06FA"/>
    <w:rsid w:val="00FE1658"/>
    <w:rsid w:val="00FE18B2"/>
    <w:rsid w:val="00FE1991"/>
    <w:rsid w:val="00FE1B78"/>
    <w:rsid w:val="00FE3867"/>
    <w:rsid w:val="00FE3A55"/>
    <w:rsid w:val="00FE413F"/>
    <w:rsid w:val="00FE49DB"/>
    <w:rsid w:val="00FE4E3C"/>
    <w:rsid w:val="00FE4FCC"/>
    <w:rsid w:val="00FE5316"/>
    <w:rsid w:val="00FE5EF4"/>
    <w:rsid w:val="00FE650A"/>
    <w:rsid w:val="00FE6847"/>
    <w:rsid w:val="00FE6887"/>
    <w:rsid w:val="00FE7611"/>
    <w:rsid w:val="00FF0854"/>
    <w:rsid w:val="00FF098F"/>
    <w:rsid w:val="00FF0AAB"/>
    <w:rsid w:val="00FF1B06"/>
    <w:rsid w:val="00FF1DFB"/>
    <w:rsid w:val="00FF22EA"/>
    <w:rsid w:val="00FF257B"/>
    <w:rsid w:val="00FF2F78"/>
    <w:rsid w:val="00FF3B10"/>
    <w:rsid w:val="00FF48FA"/>
    <w:rsid w:val="00FF4BED"/>
    <w:rsid w:val="00FF4C8C"/>
    <w:rsid w:val="00FF565C"/>
    <w:rsid w:val="00FF65BF"/>
    <w:rsid w:val="00FF78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3895C8"/>
  <w15:docId w15:val="{DE656697-2E9D-4414-BDC4-50E853687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7335"/>
    <w:rPr>
      <w:sz w:val="24"/>
      <w:szCs w:val="24"/>
    </w:rPr>
  </w:style>
  <w:style w:type="paragraph" w:styleId="Heading1">
    <w:name w:val="heading 1"/>
    <w:basedOn w:val="Normal"/>
    <w:next w:val="Normal"/>
    <w:link w:val="Heading1Char"/>
    <w:qFormat/>
    <w:rsid w:val="00107811"/>
    <w:pPr>
      <w:keepNext/>
      <w:spacing w:before="240" w:after="60"/>
      <w:outlineLvl w:val="0"/>
    </w:pPr>
    <w:rPr>
      <w:rFonts w:ascii="Arial" w:hAnsi="Arial"/>
      <w:b/>
      <w:bCs/>
      <w:kern w:val="32"/>
      <w:sz w:val="32"/>
      <w:szCs w:val="32"/>
    </w:rPr>
  </w:style>
  <w:style w:type="paragraph" w:styleId="Heading2">
    <w:name w:val="heading 2"/>
    <w:basedOn w:val="Normal"/>
    <w:next w:val="Normal"/>
    <w:qFormat/>
    <w:rsid w:val="00107811"/>
    <w:pPr>
      <w:keepNext/>
      <w:autoSpaceDE w:val="0"/>
      <w:autoSpaceDN w:val="0"/>
      <w:outlineLvl w:val="1"/>
    </w:pPr>
    <w:rPr>
      <w:b/>
      <w:bCs/>
      <w:sz w:val="20"/>
    </w:rPr>
  </w:style>
  <w:style w:type="paragraph" w:styleId="Heading3">
    <w:name w:val="heading 3"/>
    <w:basedOn w:val="Normal"/>
    <w:next w:val="Normal"/>
    <w:qFormat/>
    <w:rsid w:val="00107811"/>
    <w:pPr>
      <w:keepNext/>
      <w:jc w:val="both"/>
      <w:outlineLvl w:val="2"/>
    </w:pPr>
    <w:rPr>
      <w:rFonts w:ascii="Verdana" w:hAnsi="Verdana"/>
      <w:b/>
      <w:bCs/>
      <w:i/>
      <w:iCs/>
      <w:sz w:val="20"/>
    </w:rPr>
  </w:style>
  <w:style w:type="paragraph" w:styleId="Heading4">
    <w:name w:val="heading 4"/>
    <w:basedOn w:val="Normal"/>
    <w:next w:val="Normal"/>
    <w:qFormat/>
    <w:rsid w:val="00107811"/>
    <w:pPr>
      <w:keepNext/>
      <w:spacing w:before="240" w:after="60"/>
      <w:outlineLvl w:val="3"/>
    </w:pPr>
    <w:rPr>
      <w:b/>
      <w:bCs/>
      <w:sz w:val="28"/>
      <w:szCs w:val="28"/>
    </w:rPr>
  </w:style>
  <w:style w:type="paragraph" w:styleId="Heading5">
    <w:name w:val="heading 5"/>
    <w:basedOn w:val="Normal"/>
    <w:next w:val="Normal"/>
    <w:qFormat/>
    <w:rsid w:val="00107811"/>
    <w:pPr>
      <w:spacing w:before="240" w:after="60"/>
      <w:outlineLvl w:val="4"/>
    </w:pPr>
    <w:rPr>
      <w:b/>
      <w:bCs/>
      <w:i/>
      <w:iCs/>
      <w:sz w:val="26"/>
      <w:szCs w:val="26"/>
    </w:rPr>
  </w:style>
  <w:style w:type="paragraph" w:styleId="Heading6">
    <w:name w:val="heading 6"/>
    <w:basedOn w:val="Normal"/>
    <w:next w:val="Normal"/>
    <w:qFormat/>
    <w:rsid w:val="00107811"/>
    <w:pPr>
      <w:keepNext/>
      <w:outlineLvl w:val="5"/>
    </w:pPr>
    <w:rPr>
      <w:b/>
      <w:color w:val="993300"/>
    </w:rPr>
  </w:style>
  <w:style w:type="paragraph" w:styleId="Heading7">
    <w:name w:val="heading 7"/>
    <w:basedOn w:val="Normal"/>
    <w:next w:val="Normal"/>
    <w:qFormat/>
    <w:rsid w:val="00107811"/>
    <w:pPr>
      <w:keepNext/>
      <w:outlineLvl w:val="6"/>
    </w:pPr>
    <w:rPr>
      <w:b/>
      <w:bCs/>
    </w:rPr>
  </w:style>
  <w:style w:type="paragraph" w:styleId="Heading8">
    <w:name w:val="heading 8"/>
    <w:basedOn w:val="Normal"/>
    <w:next w:val="Normal"/>
    <w:qFormat/>
    <w:rsid w:val="00107811"/>
    <w:pPr>
      <w:keepNext/>
      <w:outlineLvl w:val="7"/>
    </w:pPr>
    <w:rPr>
      <w:b/>
      <w:color w:val="800000"/>
    </w:rPr>
  </w:style>
  <w:style w:type="paragraph" w:styleId="Heading9">
    <w:name w:val="heading 9"/>
    <w:basedOn w:val="Normal"/>
    <w:next w:val="Normal"/>
    <w:link w:val="Heading9Char"/>
    <w:qFormat/>
    <w:rsid w:val="006B0FA7"/>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
    <w:basedOn w:val="Normal"/>
    <w:link w:val="HeaderChar"/>
    <w:uiPriority w:val="99"/>
    <w:rsid w:val="00107811"/>
    <w:pPr>
      <w:tabs>
        <w:tab w:val="center" w:pos="4320"/>
        <w:tab w:val="right" w:pos="8640"/>
      </w:tabs>
    </w:pPr>
  </w:style>
  <w:style w:type="paragraph" w:styleId="Footer">
    <w:name w:val="footer"/>
    <w:basedOn w:val="Normal"/>
    <w:link w:val="FooterChar"/>
    <w:rsid w:val="00107811"/>
    <w:pPr>
      <w:tabs>
        <w:tab w:val="center" w:pos="4320"/>
        <w:tab w:val="right" w:pos="8640"/>
      </w:tabs>
    </w:pPr>
  </w:style>
  <w:style w:type="paragraph" w:styleId="Title">
    <w:name w:val="Title"/>
    <w:basedOn w:val="Normal"/>
    <w:link w:val="TitleChar"/>
    <w:uiPriority w:val="99"/>
    <w:qFormat/>
    <w:rsid w:val="00107811"/>
    <w:pPr>
      <w:tabs>
        <w:tab w:val="left" w:pos="2340"/>
      </w:tabs>
      <w:jc w:val="center"/>
    </w:pPr>
    <w:rPr>
      <w:b/>
    </w:rPr>
  </w:style>
  <w:style w:type="character" w:styleId="PageNumber">
    <w:name w:val="page number"/>
    <w:basedOn w:val="DefaultParagraphFont"/>
    <w:rsid w:val="00107811"/>
  </w:style>
  <w:style w:type="paragraph" w:styleId="BodyText2">
    <w:name w:val="Body Text 2"/>
    <w:basedOn w:val="Normal"/>
    <w:rsid w:val="00107811"/>
    <w:pPr>
      <w:spacing w:after="120" w:line="480" w:lineRule="auto"/>
    </w:pPr>
  </w:style>
  <w:style w:type="character" w:styleId="Hyperlink">
    <w:name w:val="Hyperlink"/>
    <w:uiPriority w:val="99"/>
    <w:rsid w:val="00107811"/>
    <w:rPr>
      <w:color w:val="0000FF"/>
      <w:u w:val="single"/>
    </w:rPr>
  </w:style>
  <w:style w:type="paragraph" w:styleId="BodyTextIndent2">
    <w:name w:val="Body Text Indent 2"/>
    <w:basedOn w:val="Normal"/>
    <w:rsid w:val="00107811"/>
    <w:pPr>
      <w:spacing w:after="120" w:line="480" w:lineRule="auto"/>
      <w:ind w:left="360"/>
    </w:pPr>
  </w:style>
  <w:style w:type="paragraph" w:styleId="PlainText">
    <w:name w:val="Plain Text"/>
    <w:aliases w:val="Plain Text Char"/>
    <w:basedOn w:val="Normal"/>
    <w:link w:val="PlainTextChar1"/>
    <w:uiPriority w:val="99"/>
    <w:rsid w:val="00107811"/>
    <w:rPr>
      <w:rFonts w:ascii="Courier New" w:hAnsi="Courier New"/>
      <w:sz w:val="20"/>
    </w:rPr>
  </w:style>
  <w:style w:type="paragraph" w:styleId="BodyText">
    <w:name w:val="Body Text"/>
    <w:basedOn w:val="Normal"/>
    <w:rsid w:val="00107811"/>
    <w:pPr>
      <w:spacing w:after="120"/>
    </w:pPr>
  </w:style>
  <w:style w:type="paragraph" w:customStyle="1" w:styleId="ResumeText">
    <w:name w:val="Resume Text"/>
    <w:basedOn w:val="Normal"/>
    <w:rsid w:val="00107811"/>
    <w:pPr>
      <w:suppressAutoHyphens/>
      <w:ind w:left="720" w:firstLine="1"/>
      <w:jc w:val="both"/>
    </w:pPr>
    <w:rPr>
      <w:sz w:val="20"/>
      <w:lang w:val="de-DE"/>
    </w:rPr>
  </w:style>
  <w:style w:type="paragraph" w:styleId="BlockText">
    <w:name w:val="Block Text"/>
    <w:basedOn w:val="Normal"/>
    <w:rsid w:val="00107811"/>
    <w:pPr>
      <w:ind w:left="144" w:right="144"/>
      <w:jc w:val="both"/>
    </w:pPr>
  </w:style>
  <w:style w:type="character" w:customStyle="1" w:styleId="bodycopy1">
    <w:name w:val="bodycopy1"/>
    <w:rsid w:val="00107811"/>
    <w:rPr>
      <w:rFonts w:ascii="Arial" w:hAnsi="Arial" w:cs="Arial" w:hint="default"/>
      <w:caps w:val="0"/>
      <w:strike w:val="0"/>
      <w:dstrike w:val="0"/>
      <w:color w:val="000000"/>
      <w:spacing w:val="240"/>
      <w:sz w:val="20"/>
      <w:szCs w:val="20"/>
      <w:u w:val="none"/>
      <w:effect w:val="none"/>
    </w:rPr>
  </w:style>
  <w:style w:type="paragraph" w:customStyle="1" w:styleId="NormalArial">
    <w:name w:val="Normal + Arial"/>
    <w:aliases w:val="10 pt,BoldNormal + Arial,Bold,Normal + Palatino Linotype,Black,Normal + (Latin) Book Antiqua,(Complex) Tahoma,(Latin) Bold,Justifi... ...,(Complex) Arial,11 pt,Line spacinNormal + Arial,10 pt... ...,Line spacin...,10,Normal + Verdana"/>
    <w:basedOn w:val="Normal"/>
    <w:link w:val="NormalArialChar"/>
    <w:rsid w:val="00107811"/>
    <w:pPr>
      <w:numPr>
        <w:numId w:val="1"/>
      </w:numPr>
    </w:pPr>
    <w:rPr>
      <w:rFonts w:ascii="Garamond" w:hAnsi="Garamond"/>
      <w:sz w:val="20"/>
    </w:rPr>
  </w:style>
  <w:style w:type="character" w:customStyle="1" w:styleId="BlockTextChar">
    <w:name w:val="Block Text Char"/>
    <w:rsid w:val="00107811"/>
    <w:rPr>
      <w:sz w:val="24"/>
      <w:szCs w:val="24"/>
      <w:lang w:val="en-US" w:eastAsia="en-US" w:bidi="ar-SA"/>
    </w:rPr>
  </w:style>
  <w:style w:type="character" w:styleId="HTMLTypewriter">
    <w:name w:val="HTML Typewriter"/>
    <w:rsid w:val="00107811"/>
    <w:rPr>
      <w:rFonts w:ascii="Courier New" w:eastAsia="Courier New" w:hAnsi="Courier New" w:cs="Courier New" w:hint="default"/>
      <w:sz w:val="20"/>
      <w:szCs w:val="20"/>
    </w:rPr>
  </w:style>
  <w:style w:type="paragraph" w:styleId="BodyText3">
    <w:name w:val="Body Text 3"/>
    <w:basedOn w:val="Normal"/>
    <w:rsid w:val="00107811"/>
    <w:pPr>
      <w:jc w:val="both"/>
    </w:pPr>
  </w:style>
  <w:style w:type="character" w:customStyle="1" w:styleId="Heading8Char">
    <w:name w:val="Heading 8 Char"/>
    <w:rsid w:val="00107811"/>
    <w:rPr>
      <w:b/>
      <w:color w:val="800000"/>
      <w:sz w:val="24"/>
      <w:szCs w:val="24"/>
      <w:lang w:val="en-US" w:eastAsia="en-US" w:bidi="ar-SA"/>
    </w:rPr>
  </w:style>
  <w:style w:type="paragraph" w:styleId="BodyTextIndent">
    <w:name w:val="Body Text Indent"/>
    <w:basedOn w:val="Normal"/>
    <w:rsid w:val="00107811"/>
    <w:pPr>
      <w:spacing w:after="120"/>
      <w:ind w:left="360"/>
    </w:pPr>
  </w:style>
  <w:style w:type="paragraph" w:styleId="NormalWeb">
    <w:name w:val="Normal (Web)"/>
    <w:basedOn w:val="Normal"/>
    <w:link w:val="NormalWebChar"/>
    <w:uiPriority w:val="99"/>
    <w:rsid w:val="00107811"/>
    <w:pPr>
      <w:spacing w:before="100" w:beforeAutospacing="1" w:after="100" w:afterAutospacing="1"/>
    </w:pPr>
  </w:style>
  <w:style w:type="paragraph" w:styleId="HTMLPreformatted">
    <w:name w:val="HTML Preformatted"/>
    <w:basedOn w:val="Normal"/>
    <w:link w:val="HTMLPreformattedChar"/>
    <w:rsid w:val="00107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rPr>
  </w:style>
  <w:style w:type="paragraph" w:customStyle="1" w:styleId="objective">
    <w:name w:val="objective"/>
    <w:basedOn w:val="Normal"/>
    <w:rsid w:val="00107811"/>
  </w:style>
  <w:style w:type="paragraph" w:styleId="NormalIndent">
    <w:name w:val="Normal Indent"/>
    <w:basedOn w:val="Normal"/>
    <w:rsid w:val="00A07E77"/>
    <w:pPr>
      <w:ind w:left="720"/>
    </w:pPr>
    <w:rPr>
      <w:sz w:val="20"/>
    </w:rPr>
  </w:style>
  <w:style w:type="paragraph" w:styleId="ListBullet">
    <w:name w:val="List Bullet"/>
    <w:basedOn w:val="Normal"/>
    <w:autoRedefine/>
    <w:rsid w:val="00D13E98"/>
    <w:pPr>
      <w:numPr>
        <w:numId w:val="2"/>
      </w:numPr>
    </w:pPr>
    <w:rPr>
      <w:rFonts w:ascii="Tahoma" w:hAnsi="Tahoma" w:cs="Tahoma"/>
      <w:sz w:val="20"/>
    </w:rPr>
  </w:style>
  <w:style w:type="paragraph" w:customStyle="1" w:styleId="boolet">
    <w:name w:val="boolet"/>
    <w:basedOn w:val="Normal"/>
    <w:rsid w:val="00150FE8"/>
    <w:pPr>
      <w:tabs>
        <w:tab w:val="num" w:pos="1080"/>
      </w:tabs>
      <w:ind w:left="1080" w:right="18" w:hanging="360"/>
    </w:pPr>
    <w:rPr>
      <w:rFonts w:ascii="Garamond" w:hAnsi="Garamond"/>
      <w:sz w:val="20"/>
    </w:rPr>
  </w:style>
  <w:style w:type="paragraph" w:styleId="BalloonText">
    <w:name w:val="Balloon Text"/>
    <w:basedOn w:val="Normal"/>
    <w:semiHidden/>
    <w:rsid w:val="006B0800"/>
    <w:rPr>
      <w:rFonts w:ascii="Tahoma" w:hAnsi="Tahoma" w:cs="Tahoma"/>
      <w:sz w:val="16"/>
      <w:szCs w:val="16"/>
    </w:rPr>
  </w:style>
  <w:style w:type="character" w:styleId="CommentReference">
    <w:name w:val="annotation reference"/>
    <w:semiHidden/>
    <w:rsid w:val="006B0800"/>
    <w:rPr>
      <w:sz w:val="16"/>
      <w:szCs w:val="16"/>
    </w:rPr>
  </w:style>
  <w:style w:type="paragraph" w:styleId="CommentText">
    <w:name w:val="annotation text"/>
    <w:basedOn w:val="Normal"/>
    <w:semiHidden/>
    <w:rsid w:val="006B0800"/>
    <w:rPr>
      <w:sz w:val="20"/>
    </w:rPr>
  </w:style>
  <w:style w:type="paragraph" w:styleId="CommentSubject">
    <w:name w:val="annotation subject"/>
    <w:basedOn w:val="CommentText"/>
    <w:next w:val="CommentText"/>
    <w:semiHidden/>
    <w:rsid w:val="006B0800"/>
    <w:rPr>
      <w:b/>
      <w:bCs/>
    </w:rPr>
  </w:style>
  <w:style w:type="paragraph" w:customStyle="1" w:styleId="TechSummNormal">
    <w:name w:val="TechSummNormal"/>
    <w:basedOn w:val="Normal"/>
    <w:rsid w:val="00F36A36"/>
    <w:pPr>
      <w:spacing w:before="220"/>
      <w:ind w:left="907"/>
      <w:jc w:val="both"/>
    </w:pPr>
    <w:rPr>
      <w:rFonts w:ascii="CG Times (W1)" w:hAnsi="CG Times (W1)" w:cs="CG Times (W1)"/>
      <w:sz w:val="22"/>
      <w:szCs w:val="22"/>
    </w:rPr>
  </w:style>
  <w:style w:type="paragraph" w:customStyle="1" w:styleId="Normal12pt">
    <w:name w:val="Normal + 12 pt"/>
    <w:aliases w:val="Justified,Left:  2.5&quot;"/>
    <w:basedOn w:val="Normal"/>
    <w:rsid w:val="00F36A36"/>
    <w:pPr>
      <w:numPr>
        <w:numId w:val="3"/>
      </w:numPr>
      <w:autoSpaceDE w:val="0"/>
      <w:autoSpaceDN w:val="0"/>
      <w:adjustRightInd w:val="0"/>
    </w:pPr>
  </w:style>
  <w:style w:type="paragraph" w:styleId="ListParagraph">
    <w:name w:val="List Paragraph"/>
    <w:aliases w:val="Integrc Standard,list1,b1,List Paragraph Char Char,Number_1,Normal Sentence,ListPar1,new,SGLText List Paragraph,List Paragraph2,List Paragraph11,List Paragraph21,lp1,Figure_name,List Paragraph1,Bullet Level 2 dot"/>
    <w:basedOn w:val="Normal"/>
    <w:link w:val="ListParagraphChar"/>
    <w:uiPriority w:val="34"/>
    <w:qFormat/>
    <w:rsid w:val="00050B90"/>
    <w:pPr>
      <w:spacing w:after="200" w:line="276" w:lineRule="auto"/>
      <w:ind w:left="720"/>
      <w:contextualSpacing/>
    </w:pPr>
    <w:rPr>
      <w:rFonts w:ascii="Calibri" w:eastAsia="Calibri" w:hAnsi="Calibri"/>
      <w:sz w:val="22"/>
      <w:szCs w:val="22"/>
    </w:rPr>
  </w:style>
  <w:style w:type="paragraph" w:customStyle="1" w:styleId="western">
    <w:name w:val="western"/>
    <w:basedOn w:val="Normal"/>
    <w:rsid w:val="00BB563E"/>
    <w:pPr>
      <w:spacing w:before="100" w:beforeAutospacing="1" w:after="100" w:afterAutospacing="1"/>
    </w:pPr>
  </w:style>
  <w:style w:type="paragraph" w:customStyle="1" w:styleId="SectionTitle">
    <w:name w:val="Section Title"/>
    <w:basedOn w:val="Normal"/>
    <w:next w:val="Normal"/>
    <w:rsid w:val="00A20F8B"/>
    <w:pPr>
      <w:keepNext/>
      <w:pBdr>
        <w:top w:val="single" w:sz="4" w:space="2" w:color="FFFFFF"/>
        <w:left w:val="single" w:sz="4" w:space="2" w:color="FFFFFF"/>
        <w:bottom w:val="single" w:sz="4" w:space="2" w:color="FFFFFF"/>
        <w:right w:val="single" w:sz="4" w:space="2" w:color="FFFFFF"/>
      </w:pBdr>
      <w:shd w:val="clear" w:color="auto" w:fill="E5E5E5"/>
      <w:suppressAutoHyphens/>
      <w:spacing w:before="120" w:line="280" w:lineRule="atLeast"/>
    </w:pPr>
    <w:rPr>
      <w:rFonts w:ascii="Arial" w:hAnsi="Arial"/>
      <w:b/>
      <w:bCs/>
      <w:spacing w:val="-10"/>
      <w:position w:val="7"/>
      <w:sz w:val="20"/>
      <w:lang w:eastAsia="ar-SA"/>
    </w:rPr>
  </w:style>
  <w:style w:type="paragraph" w:styleId="NoSpacing">
    <w:name w:val="No Spacing"/>
    <w:link w:val="NoSpacingChar"/>
    <w:qFormat/>
    <w:rsid w:val="00481FE0"/>
    <w:rPr>
      <w:rFonts w:ascii="Calibri" w:hAnsi="Calibri"/>
      <w:sz w:val="22"/>
      <w:szCs w:val="22"/>
    </w:rPr>
  </w:style>
  <w:style w:type="character" w:customStyle="1" w:styleId="NoSpacingChar">
    <w:name w:val="No Spacing Char"/>
    <w:link w:val="NoSpacing"/>
    <w:rsid w:val="00481FE0"/>
    <w:rPr>
      <w:rFonts w:ascii="Calibri" w:hAnsi="Calibri"/>
      <w:sz w:val="22"/>
      <w:szCs w:val="22"/>
      <w:lang w:val="en-US" w:eastAsia="en-US" w:bidi="ar-SA"/>
    </w:rPr>
  </w:style>
  <w:style w:type="paragraph" w:customStyle="1" w:styleId="BulletList1">
    <w:name w:val="Bullet_List1"/>
    <w:basedOn w:val="Normal"/>
    <w:autoRedefine/>
    <w:rsid w:val="00D51103"/>
    <w:pPr>
      <w:tabs>
        <w:tab w:val="left" w:pos="2250"/>
      </w:tabs>
      <w:snapToGrid w:val="0"/>
      <w:spacing w:after="120"/>
      <w:ind w:left="360"/>
      <w:jc w:val="both"/>
    </w:pPr>
    <w:rPr>
      <w:rFonts w:ascii="Arial Narrow" w:hAnsi="Arial Narrow" w:cs="Arial"/>
      <w:bCs/>
      <w:snapToGrid w:val="0"/>
      <w:color w:val="000000"/>
      <w:sz w:val="22"/>
      <w:szCs w:val="22"/>
    </w:rPr>
  </w:style>
  <w:style w:type="character" w:customStyle="1" w:styleId="Character-Bold">
    <w:name w:val="Character-Bold"/>
    <w:rsid w:val="00D51103"/>
    <w:rPr>
      <w:rFonts w:ascii="Arial Narrow" w:hAnsi="Arial Narrow"/>
    </w:rPr>
  </w:style>
  <w:style w:type="paragraph" w:customStyle="1" w:styleId="Heading4NN">
    <w:name w:val="Heading4_NN"/>
    <w:basedOn w:val="Heading4"/>
    <w:next w:val="Normal"/>
    <w:autoRedefine/>
    <w:rsid w:val="00D51103"/>
    <w:pPr>
      <w:keepNext w:val="0"/>
      <w:snapToGrid w:val="0"/>
      <w:spacing w:before="0" w:after="120"/>
      <w:jc w:val="both"/>
      <w:outlineLvl w:val="9"/>
    </w:pPr>
    <w:rPr>
      <w:rFonts w:ascii="Arial Narrow" w:hAnsi="Arial Narrow" w:cs="Arial"/>
      <w:b w:val="0"/>
      <w:snapToGrid w:val="0"/>
      <w:color w:val="000000"/>
      <w:sz w:val="22"/>
    </w:rPr>
  </w:style>
  <w:style w:type="paragraph" w:customStyle="1" w:styleId="TableHead">
    <w:name w:val="Table_Head"/>
    <w:basedOn w:val="Normal"/>
    <w:autoRedefine/>
    <w:rsid w:val="00D51103"/>
    <w:pPr>
      <w:tabs>
        <w:tab w:val="left" w:pos="1080"/>
      </w:tabs>
      <w:snapToGrid w:val="0"/>
      <w:spacing w:before="120" w:after="120"/>
      <w:jc w:val="both"/>
    </w:pPr>
    <w:rPr>
      <w:rFonts w:ascii="Arial Narrow" w:hAnsi="Arial Narrow" w:cs="Arial"/>
      <w:b/>
      <w:bCs/>
      <w:snapToGrid w:val="0"/>
      <w:color w:val="000000"/>
      <w:sz w:val="22"/>
    </w:rPr>
  </w:style>
  <w:style w:type="paragraph" w:styleId="List2">
    <w:name w:val="List 2"/>
    <w:basedOn w:val="Normal"/>
    <w:rsid w:val="00D51103"/>
    <w:pPr>
      <w:snapToGrid w:val="0"/>
      <w:ind w:left="720" w:hanging="360"/>
      <w:jc w:val="both"/>
    </w:pPr>
    <w:rPr>
      <w:rFonts w:cs="Arial"/>
    </w:rPr>
  </w:style>
  <w:style w:type="character" w:customStyle="1" w:styleId="text">
    <w:name w:val="text"/>
    <w:basedOn w:val="DefaultParagraphFont"/>
    <w:rsid w:val="00A41267"/>
  </w:style>
  <w:style w:type="paragraph" w:customStyle="1" w:styleId="TableContents">
    <w:name w:val="Table Contents"/>
    <w:basedOn w:val="Normal"/>
    <w:rsid w:val="0086169B"/>
    <w:pPr>
      <w:suppressLineNumbers/>
      <w:suppressAutoHyphens/>
    </w:pPr>
    <w:rPr>
      <w:sz w:val="20"/>
      <w:lang w:eastAsia="ar-SA"/>
    </w:rPr>
  </w:style>
  <w:style w:type="character" w:styleId="Strong">
    <w:name w:val="Strong"/>
    <w:uiPriority w:val="22"/>
    <w:qFormat/>
    <w:rsid w:val="00C9234F"/>
    <w:rPr>
      <w:b/>
      <w:bCs/>
    </w:rPr>
  </w:style>
  <w:style w:type="character" w:customStyle="1" w:styleId="normalchar">
    <w:name w:val="normal__char"/>
    <w:basedOn w:val="DefaultParagraphFont"/>
    <w:rsid w:val="00C9234F"/>
  </w:style>
  <w:style w:type="paragraph" w:customStyle="1" w:styleId="Normal1">
    <w:name w:val="Normal1"/>
    <w:basedOn w:val="Normal"/>
    <w:rsid w:val="00C9234F"/>
    <w:pPr>
      <w:spacing w:before="100" w:beforeAutospacing="1" w:after="100" w:afterAutospacing="1"/>
    </w:pPr>
  </w:style>
  <w:style w:type="character" w:customStyle="1" w:styleId="footerchar0">
    <w:name w:val="footer__char"/>
    <w:basedOn w:val="DefaultParagraphFont"/>
    <w:rsid w:val="00C9234F"/>
  </w:style>
  <w:style w:type="character" w:customStyle="1" w:styleId="strongchar">
    <w:name w:val="strong__char"/>
    <w:basedOn w:val="DefaultParagraphFont"/>
    <w:rsid w:val="00C9234F"/>
  </w:style>
  <w:style w:type="character" w:customStyle="1" w:styleId="beelinelabel">
    <w:name w:val="beelinelabel"/>
    <w:basedOn w:val="DefaultParagraphFont"/>
    <w:rsid w:val="00C9234F"/>
  </w:style>
  <w:style w:type="character" w:customStyle="1" w:styleId="yshortcuts">
    <w:name w:val="yshortcuts"/>
    <w:basedOn w:val="DefaultParagraphFont"/>
    <w:rsid w:val="0005619C"/>
  </w:style>
  <w:style w:type="character" w:customStyle="1" w:styleId="apple-style-span">
    <w:name w:val="apple-style-span"/>
    <w:basedOn w:val="DefaultParagraphFont"/>
    <w:rsid w:val="0005619C"/>
  </w:style>
  <w:style w:type="paragraph" w:styleId="List3">
    <w:name w:val="List 3"/>
    <w:basedOn w:val="Normal"/>
    <w:rsid w:val="007A31CD"/>
    <w:pPr>
      <w:ind w:left="1080" w:hanging="360"/>
      <w:contextualSpacing/>
    </w:pPr>
  </w:style>
  <w:style w:type="character" w:customStyle="1" w:styleId="HTMLTypewriter2">
    <w:name w:val="HTML Typewriter2"/>
    <w:rsid w:val="00216B65"/>
    <w:rPr>
      <w:rFonts w:ascii="Courier New" w:eastAsia="Times New Roman" w:hAnsi="Courier New" w:cs="Courier New"/>
      <w:sz w:val="20"/>
      <w:szCs w:val="20"/>
    </w:rPr>
  </w:style>
  <w:style w:type="character" w:customStyle="1" w:styleId="PlainTextChar1">
    <w:name w:val="Plain Text Char1"/>
    <w:aliases w:val="Plain Text Char Char"/>
    <w:link w:val="PlainText"/>
    <w:uiPriority w:val="99"/>
    <w:rsid w:val="00216B65"/>
    <w:rPr>
      <w:rFonts w:ascii="Courier New" w:hAnsi="Courier New" w:cs="Courier New"/>
    </w:rPr>
  </w:style>
  <w:style w:type="character" w:customStyle="1" w:styleId="HeaderChar">
    <w:name w:val="Header Char"/>
    <w:aliases w:val="h Char"/>
    <w:link w:val="Header"/>
    <w:uiPriority w:val="99"/>
    <w:rsid w:val="00216B65"/>
    <w:rPr>
      <w:sz w:val="24"/>
      <w:szCs w:val="24"/>
    </w:rPr>
  </w:style>
  <w:style w:type="character" w:customStyle="1" w:styleId="highlight1">
    <w:name w:val="highlight1"/>
    <w:rsid w:val="0031775D"/>
    <w:rPr>
      <w:b/>
      <w:bCs/>
      <w:color w:val="FF0000"/>
    </w:rPr>
  </w:style>
  <w:style w:type="character" w:customStyle="1" w:styleId="NormalWebChar">
    <w:name w:val="Normal (Web) Char"/>
    <w:link w:val="NormalWeb"/>
    <w:rsid w:val="0031775D"/>
    <w:rPr>
      <w:sz w:val="24"/>
      <w:szCs w:val="24"/>
    </w:rPr>
  </w:style>
  <w:style w:type="character" w:customStyle="1" w:styleId="HTMLPreformattedChar">
    <w:name w:val="HTML Preformatted Char"/>
    <w:link w:val="HTMLPreformatted"/>
    <w:rsid w:val="00D70CA6"/>
    <w:rPr>
      <w:rFonts w:ascii="Courier New" w:hAnsi="Courier New" w:cs="Courier New"/>
    </w:rPr>
  </w:style>
  <w:style w:type="character" w:customStyle="1" w:styleId="corpdircompname1">
    <w:name w:val="corpdircompname1"/>
    <w:rsid w:val="00D70CA6"/>
    <w:rPr>
      <w:rFonts w:ascii="Verdana" w:hAnsi="Verdana" w:hint="default"/>
      <w:b/>
      <w:bCs/>
      <w:i w:val="0"/>
      <w:iCs w:val="0"/>
      <w:color w:val="000000"/>
      <w:sz w:val="16"/>
      <w:szCs w:val="16"/>
    </w:rPr>
  </w:style>
  <w:style w:type="character" w:customStyle="1" w:styleId="mainheadprod1">
    <w:name w:val="mainheadprod1"/>
    <w:rsid w:val="00DB72B0"/>
    <w:rPr>
      <w:rFonts w:ascii="Verdana" w:hAnsi="Verdana" w:hint="default"/>
      <w:b/>
      <w:bCs/>
      <w:color w:val="333333"/>
      <w:sz w:val="20"/>
      <w:szCs w:val="20"/>
    </w:rPr>
  </w:style>
  <w:style w:type="character" w:customStyle="1" w:styleId="bold1">
    <w:name w:val="bold1"/>
    <w:rsid w:val="00DB72B0"/>
    <w:rPr>
      <w:rFonts w:ascii="Arial" w:hAnsi="Arial" w:cs="Arial"/>
      <w:b/>
      <w:bCs/>
      <w:color w:val="000000"/>
      <w:sz w:val="18"/>
      <w:szCs w:val="18"/>
    </w:rPr>
  </w:style>
  <w:style w:type="paragraph" w:customStyle="1" w:styleId="advance">
    <w:name w:val="advance"/>
    <w:basedOn w:val="Normal"/>
    <w:rsid w:val="00FC6E21"/>
    <w:pPr>
      <w:numPr>
        <w:numId w:val="4"/>
      </w:numPr>
    </w:pPr>
    <w:rPr>
      <w:rFonts w:ascii="Arial" w:hAnsi="Arial" w:cs="Arial"/>
      <w:color w:val="000000"/>
      <w:sz w:val="18"/>
      <w:szCs w:val="18"/>
    </w:rPr>
  </w:style>
  <w:style w:type="paragraph" w:customStyle="1" w:styleId="Normal11pt">
    <w:name w:val="Normal + 11 pt"/>
    <w:aliases w:val="Line spacing:  At least 14 pt"/>
    <w:basedOn w:val="Normal"/>
    <w:rsid w:val="00FC6E21"/>
    <w:pPr>
      <w:tabs>
        <w:tab w:val="left" w:pos="7020"/>
      </w:tabs>
    </w:pPr>
    <w:rPr>
      <w:b/>
      <w:sz w:val="22"/>
    </w:rPr>
  </w:style>
  <w:style w:type="paragraph" w:customStyle="1" w:styleId="ResumeHeading">
    <w:name w:val="Resume Heading"/>
    <w:basedOn w:val="Heading1"/>
    <w:autoRedefine/>
    <w:rsid w:val="00FC6E21"/>
    <w:pPr>
      <w:widowControl w:val="0"/>
      <w:tabs>
        <w:tab w:val="left" w:pos="2880"/>
      </w:tabs>
      <w:spacing w:before="0" w:after="0"/>
    </w:pPr>
    <w:rPr>
      <w:rFonts w:ascii="Times New Roman" w:hAnsi="Times New Roman"/>
      <w:b w:val="0"/>
      <w:kern w:val="0"/>
      <w:sz w:val="22"/>
      <w:szCs w:val="22"/>
    </w:rPr>
  </w:style>
  <w:style w:type="paragraph" w:customStyle="1" w:styleId="NormalJustified">
    <w:name w:val="Normal + Justified"/>
    <w:basedOn w:val="Normal"/>
    <w:rsid w:val="00FC6E21"/>
    <w:pPr>
      <w:numPr>
        <w:numId w:val="5"/>
      </w:numPr>
      <w:spacing w:after="120"/>
      <w:ind w:right="-360"/>
      <w:jc w:val="both"/>
    </w:pPr>
    <w:rPr>
      <w:sz w:val="20"/>
    </w:rPr>
  </w:style>
  <w:style w:type="character" w:customStyle="1" w:styleId="blackres1">
    <w:name w:val="blackres1"/>
    <w:rsid w:val="00FC6E21"/>
    <w:rPr>
      <w:rFonts w:ascii="Arial" w:hAnsi="Arial" w:cs="Arial" w:hint="default"/>
      <w:color w:val="000000"/>
      <w:sz w:val="20"/>
      <w:szCs w:val="20"/>
    </w:rPr>
  </w:style>
  <w:style w:type="paragraph" w:customStyle="1" w:styleId="Achievement">
    <w:name w:val="Achievement"/>
    <w:basedOn w:val="BodyText"/>
    <w:rsid w:val="00F23A75"/>
    <w:pPr>
      <w:tabs>
        <w:tab w:val="num" w:pos="2160"/>
      </w:tabs>
      <w:spacing w:after="60" w:line="240" w:lineRule="atLeast"/>
      <w:ind w:left="2160" w:hanging="360"/>
    </w:pPr>
    <w:rPr>
      <w:rFonts w:ascii="Garamond" w:hAnsi="Garamond"/>
      <w:sz w:val="20"/>
    </w:rPr>
  </w:style>
  <w:style w:type="character" w:customStyle="1" w:styleId="txtempstyle">
    <w:name w:val="txtempstyle"/>
    <w:basedOn w:val="DefaultParagraphFont"/>
    <w:rsid w:val="00F23A75"/>
  </w:style>
  <w:style w:type="character" w:customStyle="1" w:styleId="highlight">
    <w:name w:val="highlight"/>
    <w:basedOn w:val="DefaultParagraphFont"/>
    <w:rsid w:val="00F23A75"/>
  </w:style>
  <w:style w:type="paragraph" w:customStyle="1" w:styleId="WyvilNormal">
    <w:name w:val="WyvilNormal"/>
    <w:basedOn w:val="Normal"/>
    <w:autoRedefine/>
    <w:rsid w:val="00A14B45"/>
    <w:pPr>
      <w:jc w:val="both"/>
    </w:pPr>
    <w:rPr>
      <w:rFonts w:ascii="Palatino Linotype" w:hAnsi="Palatino Linotype" w:cs="Arial"/>
      <w:color w:val="000000"/>
      <w:sz w:val="20"/>
    </w:rPr>
  </w:style>
  <w:style w:type="paragraph" w:customStyle="1" w:styleId="WyvilList">
    <w:name w:val="WyvilList"/>
    <w:basedOn w:val="WyvilNormal"/>
    <w:autoRedefine/>
    <w:rsid w:val="00A14B45"/>
    <w:pPr>
      <w:numPr>
        <w:numId w:val="6"/>
      </w:numPr>
    </w:pPr>
    <w:rPr>
      <w:color w:val="auto"/>
    </w:rPr>
  </w:style>
  <w:style w:type="paragraph" w:customStyle="1" w:styleId="WyvilHeading">
    <w:name w:val="WyvilHeading"/>
    <w:basedOn w:val="WyvilList"/>
    <w:autoRedefine/>
    <w:rsid w:val="00A14B45"/>
    <w:pPr>
      <w:numPr>
        <w:numId w:val="0"/>
      </w:numPr>
    </w:pPr>
    <w:rPr>
      <w:b/>
      <w:i/>
      <w:color w:val="000000"/>
      <w:sz w:val="22"/>
      <w:szCs w:val="22"/>
    </w:rPr>
  </w:style>
  <w:style w:type="paragraph" w:customStyle="1" w:styleId="WyvilSubHead">
    <w:name w:val="WyvilSubHead"/>
    <w:basedOn w:val="WyvilNormal"/>
    <w:autoRedefine/>
    <w:rsid w:val="00A14B45"/>
    <w:rPr>
      <w:b/>
      <w:bCs/>
      <w:sz w:val="22"/>
      <w:szCs w:val="22"/>
    </w:rPr>
  </w:style>
  <w:style w:type="character" w:customStyle="1" w:styleId="WyvilSubHeadChar">
    <w:name w:val="WyvilSubHead Char"/>
    <w:rsid w:val="00A14B45"/>
    <w:rPr>
      <w:rFonts w:ascii="Times" w:hAnsi="Times"/>
      <w:b/>
      <w:color w:val="000000"/>
      <w:szCs w:val="24"/>
      <w:lang w:val="en-US" w:eastAsia="en-US" w:bidi="ar-SA"/>
    </w:rPr>
  </w:style>
  <w:style w:type="character" w:customStyle="1" w:styleId="Heading9Char">
    <w:name w:val="Heading 9 Char"/>
    <w:link w:val="Heading9"/>
    <w:semiHidden/>
    <w:rsid w:val="006B0FA7"/>
    <w:rPr>
      <w:rFonts w:ascii="Cambria" w:eastAsia="Times New Roman" w:hAnsi="Cambria" w:cs="Times New Roman"/>
      <w:sz w:val="22"/>
      <w:szCs w:val="22"/>
    </w:rPr>
  </w:style>
  <w:style w:type="paragraph" w:customStyle="1" w:styleId="levnl11">
    <w:name w:val="_levnl11"/>
    <w:basedOn w:val="Normal"/>
    <w:rsid w:val="006B0FA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pPr>
  </w:style>
  <w:style w:type="character" w:customStyle="1" w:styleId="apple-converted-space">
    <w:name w:val="apple-converted-space"/>
    <w:basedOn w:val="DefaultParagraphFont"/>
    <w:rsid w:val="006B0FA7"/>
  </w:style>
  <w:style w:type="character" w:customStyle="1" w:styleId="TitleChar">
    <w:name w:val="Title Char"/>
    <w:link w:val="Title"/>
    <w:uiPriority w:val="99"/>
    <w:locked/>
    <w:rsid w:val="004F1F47"/>
    <w:rPr>
      <w:b/>
      <w:sz w:val="24"/>
    </w:rPr>
  </w:style>
  <w:style w:type="paragraph" w:customStyle="1" w:styleId="Preformatted">
    <w:name w:val="Preformatted"/>
    <w:basedOn w:val="Normal"/>
    <w:rsid w:val="00F22A00"/>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rPr>
  </w:style>
  <w:style w:type="character" w:customStyle="1" w:styleId="Normal11ptChar">
    <w:name w:val="Normal + 11 pt Char"/>
    <w:aliases w:val="Justified Char,Line spacing:  At least 14 pt Char Char"/>
    <w:rsid w:val="00F22A00"/>
    <w:rPr>
      <w:color w:val="000000"/>
      <w:sz w:val="22"/>
      <w:szCs w:val="22"/>
      <w:lang w:val="en-US" w:eastAsia="en-US" w:bidi="ar-SA"/>
    </w:rPr>
  </w:style>
  <w:style w:type="character" w:customStyle="1" w:styleId="spelle">
    <w:name w:val="spelle"/>
    <w:rsid w:val="00CA2DFE"/>
    <w:rPr>
      <w:rFonts w:cs="Times New Roman"/>
    </w:rPr>
  </w:style>
  <w:style w:type="character" w:customStyle="1" w:styleId="grame">
    <w:name w:val="grame"/>
    <w:rsid w:val="00CA2DFE"/>
    <w:rPr>
      <w:rFonts w:cs="Times New Roman"/>
    </w:rPr>
  </w:style>
  <w:style w:type="paragraph" w:styleId="Subtitle">
    <w:name w:val="Subtitle"/>
    <w:basedOn w:val="Normal"/>
    <w:link w:val="SubtitleChar"/>
    <w:qFormat/>
    <w:rsid w:val="00924C08"/>
    <w:rPr>
      <w:rFonts w:ascii="Arrus BT" w:hAnsi="Arrus BT"/>
      <w:sz w:val="28"/>
    </w:rPr>
  </w:style>
  <w:style w:type="character" w:customStyle="1" w:styleId="SubtitleChar">
    <w:name w:val="Subtitle Char"/>
    <w:link w:val="Subtitle"/>
    <w:rsid w:val="00924C08"/>
    <w:rPr>
      <w:rFonts w:ascii="Arrus BT" w:hAnsi="Arrus BT"/>
      <w:sz w:val="28"/>
    </w:rPr>
  </w:style>
  <w:style w:type="paragraph" w:customStyle="1" w:styleId="NewsletterNormal">
    <w:name w:val="Newsletter Normal"/>
    <w:basedOn w:val="Normal"/>
    <w:rsid w:val="00FF2F78"/>
    <w:pPr>
      <w:spacing w:before="60" w:after="120"/>
    </w:pPr>
    <w:rPr>
      <w:rFonts w:ascii="Verdana" w:hAnsi="Verdana"/>
      <w:sz w:val="20"/>
    </w:rPr>
  </w:style>
  <w:style w:type="character" w:customStyle="1" w:styleId="body0020text00203char">
    <w:name w:val="body_0020text_00203__char"/>
    <w:basedOn w:val="DefaultParagraphFont"/>
    <w:rsid w:val="00FF2F78"/>
  </w:style>
  <w:style w:type="paragraph" w:customStyle="1" w:styleId="Normalblack">
    <w:name w:val="Normal + black"/>
    <w:basedOn w:val="Normal"/>
    <w:rsid w:val="0026398B"/>
    <w:pPr>
      <w:numPr>
        <w:numId w:val="7"/>
      </w:numPr>
    </w:pPr>
  </w:style>
  <w:style w:type="character" w:customStyle="1" w:styleId="Heading1Char">
    <w:name w:val="Heading 1 Char"/>
    <w:link w:val="Heading1"/>
    <w:rsid w:val="0026398B"/>
    <w:rPr>
      <w:rFonts w:ascii="Arial" w:hAnsi="Arial" w:cs="Arial"/>
      <w:b/>
      <w:bCs/>
      <w:kern w:val="32"/>
      <w:sz w:val="32"/>
      <w:szCs w:val="32"/>
    </w:rPr>
  </w:style>
  <w:style w:type="paragraph" w:customStyle="1" w:styleId="NormalAdvance">
    <w:name w:val="Normal + Advance"/>
    <w:aliases w:val="11 pt Char,Normal + Advance Char"/>
    <w:basedOn w:val="Normal"/>
    <w:rsid w:val="001265A4"/>
    <w:pPr>
      <w:tabs>
        <w:tab w:val="num" w:pos="720"/>
      </w:tabs>
      <w:ind w:left="720" w:hanging="360"/>
      <w:jc w:val="both"/>
    </w:pPr>
  </w:style>
  <w:style w:type="character" w:customStyle="1" w:styleId="ilad">
    <w:name w:val="il_ad"/>
    <w:basedOn w:val="DefaultParagraphFont"/>
    <w:rsid w:val="001265A4"/>
  </w:style>
  <w:style w:type="paragraph" w:customStyle="1" w:styleId="Bullet1">
    <w:name w:val="Bullet1"/>
    <w:basedOn w:val="Normal"/>
    <w:rsid w:val="00272DD0"/>
    <w:pPr>
      <w:numPr>
        <w:numId w:val="8"/>
      </w:numPr>
      <w:spacing w:before="60"/>
      <w:jc w:val="both"/>
    </w:pPr>
    <w:rPr>
      <w:sz w:val="22"/>
    </w:rPr>
  </w:style>
  <w:style w:type="paragraph" w:customStyle="1" w:styleId="Char1CharCharCharCharCharCharCharCharChar">
    <w:name w:val="Char1 Char Char Char Char Char Char Char Char Char"/>
    <w:basedOn w:val="Normal"/>
    <w:autoRedefine/>
    <w:semiHidden/>
    <w:rsid w:val="00272DD0"/>
    <w:pPr>
      <w:widowControl w:val="0"/>
      <w:spacing w:after="160"/>
      <w:jc w:val="both"/>
    </w:pPr>
    <w:rPr>
      <w:sz w:val="22"/>
    </w:rPr>
  </w:style>
  <w:style w:type="paragraph" w:customStyle="1" w:styleId="Objectivelist">
    <w:name w:val="Objective.list"/>
    <w:basedOn w:val="Normal"/>
    <w:rsid w:val="00272DD0"/>
    <w:pPr>
      <w:numPr>
        <w:numId w:val="9"/>
      </w:numPr>
    </w:pPr>
  </w:style>
  <w:style w:type="paragraph" w:customStyle="1" w:styleId="Heady">
    <w:name w:val="Heady"/>
    <w:basedOn w:val="Normal"/>
    <w:rsid w:val="009416AA"/>
    <w:pPr>
      <w:tabs>
        <w:tab w:val="left" w:pos="360"/>
      </w:tabs>
      <w:jc w:val="both"/>
    </w:pPr>
    <w:rPr>
      <w:sz w:val="22"/>
    </w:rPr>
  </w:style>
  <w:style w:type="character" w:customStyle="1" w:styleId="klink">
    <w:name w:val="klink"/>
    <w:basedOn w:val="DefaultParagraphFont"/>
    <w:rsid w:val="00A4469C"/>
  </w:style>
  <w:style w:type="paragraph" w:customStyle="1" w:styleId="ResumeCompanyNameText">
    <w:name w:val="Resume Company Name Text"/>
    <w:basedOn w:val="Normal"/>
    <w:link w:val="ResumeCompanyNameTextChar"/>
    <w:qFormat/>
    <w:rsid w:val="00D17F8B"/>
    <w:pPr>
      <w:tabs>
        <w:tab w:val="left" w:pos="7355"/>
      </w:tabs>
    </w:pPr>
    <w:rPr>
      <w:rFonts w:ascii="Calibri" w:hAnsi="Calibri"/>
      <w:b/>
      <w:sz w:val="22"/>
    </w:rPr>
  </w:style>
  <w:style w:type="character" w:customStyle="1" w:styleId="ResumeCompanyNameTextChar">
    <w:name w:val="Resume Company Name Text Char"/>
    <w:link w:val="ResumeCompanyNameText"/>
    <w:rsid w:val="00D17F8B"/>
    <w:rPr>
      <w:rFonts w:ascii="Calibri" w:hAnsi="Calibri" w:cs="Arial"/>
      <w:b/>
      <w:sz w:val="22"/>
    </w:rPr>
  </w:style>
  <w:style w:type="character" w:customStyle="1" w:styleId="NormalArialChar">
    <w:name w:val="Normal + Arial Char"/>
    <w:aliases w:val="10 Char Char"/>
    <w:link w:val="NormalArial"/>
    <w:rsid w:val="00CE78A5"/>
    <w:rPr>
      <w:rFonts w:ascii="Garamond" w:hAnsi="Garamond"/>
      <w:szCs w:val="24"/>
    </w:rPr>
  </w:style>
  <w:style w:type="paragraph" w:customStyle="1" w:styleId="Name">
    <w:name w:val="Name"/>
    <w:basedOn w:val="Normal"/>
    <w:next w:val="Heading1"/>
    <w:rsid w:val="00C33330"/>
    <w:pPr>
      <w:keepNext/>
      <w:pBdr>
        <w:bottom w:val="single" w:sz="18" w:space="4" w:color="0075BF"/>
      </w:pBdr>
      <w:spacing w:before="60" w:after="60"/>
    </w:pPr>
    <w:rPr>
      <w:rFonts w:ascii="Arial Narrow" w:hAnsi="Arial Narrow"/>
      <w:b/>
      <w:smallCaps/>
      <w:color w:val="007EC4"/>
      <w:spacing w:val="26"/>
      <w:w w:val="90"/>
      <w:sz w:val="44"/>
      <w:szCs w:val="44"/>
    </w:rPr>
  </w:style>
  <w:style w:type="paragraph" w:customStyle="1" w:styleId="TableHeading">
    <w:name w:val="Table Heading"/>
    <w:basedOn w:val="Closing"/>
    <w:rsid w:val="00C33330"/>
    <w:pPr>
      <w:suppressAutoHyphens/>
      <w:spacing w:before="80" w:after="80"/>
      <w:ind w:left="0"/>
    </w:pPr>
    <w:rPr>
      <w:rFonts w:ascii="Arial Narrow" w:hAnsi="Arial Narrow"/>
      <w:b/>
      <w:spacing w:val="20"/>
      <w:sz w:val="20"/>
    </w:rPr>
  </w:style>
  <w:style w:type="paragraph" w:customStyle="1" w:styleId="TableText">
    <w:name w:val="Table Text"/>
    <w:basedOn w:val="Normal"/>
    <w:rsid w:val="00C33330"/>
    <w:pPr>
      <w:numPr>
        <w:numId w:val="10"/>
      </w:numPr>
      <w:suppressAutoHyphens/>
      <w:spacing w:before="20" w:after="20"/>
    </w:pPr>
    <w:rPr>
      <w:rFonts w:ascii="Arial" w:hAnsi="Arial"/>
      <w:sz w:val="18"/>
      <w:szCs w:val="18"/>
    </w:rPr>
  </w:style>
  <w:style w:type="paragraph" w:styleId="Closing">
    <w:name w:val="Closing"/>
    <w:basedOn w:val="Normal"/>
    <w:link w:val="ClosingChar"/>
    <w:rsid w:val="00C33330"/>
    <w:pPr>
      <w:ind w:left="4320"/>
    </w:pPr>
  </w:style>
  <w:style w:type="character" w:customStyle="1" w:styleId="ClosingChar">
    <w:name w:val="Closing Char"/>
    <w:link w:val="Closing"/>
    <w:rsid w:val="00C33330"/>
    <w:rPr>
      <w:sz w:val="24"/>
    </w:rPr>
  </w:style>
  <w:style w:type="paragraph" w:styleId="ListBullet2">
    <w:name w:val="List Bullet 2"/>
    <w:basedOn w:val="Normal"/>
    <w:rsid w:val="00215D40"/>
    <w:pPr>
      <w:numPr>
        <w:numId w:val="11"/>
      </w:numPr>
      <w:contextualSpacing/>
    </w:pPr>
  </w:style>
  <w:style w:type="character" w:customStyle="1" w:styleId="Typewriter">
    <w:name w:val="Typewriter"/>
    <w:rsid w:val="00215D40"/>
    <w:rPr>
      <w:rFonts w:ascii="Courier New" w:hAnsi="Courier New"/>
      <w:sz w:val="20"/>
    </w:rPr>
  </w:style>
  <w:style w:type="character" w:customStyle="1" w:styleId="hp">
    <w:name w:val="hp"/>
    <w:basedOn w:val="DefaultParagraphFont"/>
    <w:rsid w:val="00E57307"/>
  </w:style>
  <w:style w:type="character" w:customStyle="1" w:styleId="il">
    <w:name w:val="il"/>
    <w:basedOn w:val="DefaultParagraphFont"/>
    <w:rsid w:val="00E57307"/>
  </w:style>
  <w:style w:type="character" w:customStyle="1" w:styleId="BodyText2Char">
    <w:name w:val="Body Text 2 Char"/>
    <w:rsid w:val="00F40FB1"/>
    <w:rPr>
      <w:sz w:val="24"/>
      <w:lang w:val="en-US" w:eastAsia="ar-SA" w:bidi="ar-SA"/>
    </w:rPr>
  </w:style>
  <w:style w:type="character" w:styleId="Emphasis">
    <w:name w:val="Emphasis"/>
    <w:qFormat/>
    <w:rsid w:val="005C4938"/>
    <w:rPr>
      <w:i/>
      <w:iCs/>
    </w:rPr>
  </w:style>
  <w:style w:type="character" w:customStyle="1" w:styleId="FooterChar">
    <w:name w:val="Footer Char"/>
    <w:link w:val="Footer"/>
    <w:rsid w:val="00757DE4"/>
    <w:rPr>
      <w:sz w:val="24"/>
      <w:szCs w:val="24"/>
      <w:lang w:val="en-US" w:eastAsia="en-US"/>
    </w:rPr>
  </w:style>
  <w:style w:type="character" w:customStyle="1" w:styleId="beelinetextbox">
    <w:name w:val="beelinetextbox"/>
    <w:rsid w:val="00757DE4"/>
  </w:style>
  <w:style w:type="paragraph" w:customStyle="1" w:styleId="Default">
    <w:name w:val="Default"/>
    <w:rsid w:val="00964501"/>
    <w:pPr>
      <w:autoSpaceDE w:val="0"/>
      <w:autoSpaceDN w:val="0"/>
      <w:adjustRightInd w:val="0"/>
    </w:pPr>
    <w:rPr>
      <w:color w:val="000000"/>
      <w:sz w:val="24"/>
      <w:szCs w:val="24"/>
    </w:rPr>
  </w:style>
  <w:style w:type="character" w:customStyle="1" w:styleId="ListParagraphChar">
    <w:name w:val="List Paragraph Char"/>
    <w:aliases w:val="Integrc Standard Char,list1 Char,b1 Char,List Paragraph Char Char Char,Number_1 Char,Normal Sentence Char,ListPar1 Char,new Char,SGLText List Paragraph Char,List Paragraph2 Char,List Paragraph11 Char,List Paragraph21 Char,lp1 Char"/>
    <w:link w:val="ListParagraph"/>
    <w:uiPriority w:val="34"/>
    <w:qFormat/>
    <w:rsid w:val="00981C32"/>
    <w:rPr>
      <w:rFonts w:ascii="Calibri" w:eastAsia="Calibri" w:hAnsi="Calibri"/>
      <w:sz w:val="22"/>
      <w:szCs w:val="22"/>
    </w:rPr>
  </w:style>
  <w:style w:type="paragraph" w:customStyle="1" w:styleId="medlist">
    <w:name w:val="medlist"/>
    <w:basedOn w:val="Normal"/>
    <w:rsid w:val="008C35E3"/>
    <w:pPr>
      <w:spacing w:before="100" w:beforeAutospacing="1" w:after="100" w:afterAutospacing="1"/>
    </w:pPr>
  </w:style>
  <w:style w:type="character" w:customStyle="1" w:styleId="watch-title">
    <w:name w:val="watch-title"/>
    <w:basedOn w:val="DefaultParagraphFont"/>
    <w:rsid w:val="0070391E"/>
  </w:style>
  <w:style w:type="character" w:customStyle="1" w:styleId="hl">
    <w:name w:val="hl"/>
    <w:basedOn w:val="DefaultParagraphFont"/>
    <w:rsid w:val="00481A8D"/>
  </w:style>
  <w:style w:type="character" w:customStyle="1" w:styleId="bold">
    <w:name w:val="bold"/>
    <w:basedOn w:val="DefaultParagraphFont"/>
    <w:rsid w:val="00481A8D"/>
  </w:style>
  <w:style w:type="paragraph" w:customStyle="1" w:styleId="workdates">
    <w:name w:val="work_dates"/>
    <w:basedOn w:val="Normal"/>
    <w:rsid w:val="00481A8D"/>
    <w:pPr>
      <w:spacing w:before="100" w:beforeAutospacing="1" w:after="100" w:afterAutospacing="1"/>
    </w:pPr>
  </w:style>
  <w:style w:type="paragraph" w:customStyle="1" w:styleId="worktitle">
    <w:name w:val="work_title"/>
    <w:basedOn w:val="Normal"/>
    <w:rsid w:val="00481A8D"/>
    <w:pPr>
      <w:spacing w:before="100" w:beforeAutospacing="1" w:after="100" w:afterAutospacing="1"/>
    </w:pPr>
  </w:style>
  <w:style w:type="paragraph" w:customStyle="1" w:styleId="edutitle">
    <w:name w:val="edu_title"/>
    <w:basedOn w:val="Normal"/>
    <w:rsid w:val="00481A8D"/>
    <w:pPr>
      <w:spacing w:before="100" w:beforeAutospacing="1" w:after="100" w:afterAutospacing="1"/>
    </w:pPr>
  </w:style>
  <w:style w:type="paragraph" w:customStyle="1" w:styleId="Normal0">
    <w:name w:val="[Normal]"/>
    <w:rsid w:val="00826159"/>
    <w:pPr>
      <w:widowControl w:val="0"/>
    </w:pPr>
    <w:rPr>
      <w:rFonts w:ascii="Arial" w:eastAsia="Arial" w:hAnsi="Arial" w:cs="Arial"/>
      <w:sz w:val="24"/>
    </w:rPr>
  </w:style>
  <w:style w:type="paragraph" w:customStyle="1" w:styleId="ContactInfo">
    <w:name w:val="Contact Info"/>
    <w:basedOn w:val="Normal"/>
    <w:rsid w:val="00826159"/>
    <w:pPr>
      <w:pBdr>
        <w:top w:val="single" w:sz="4" w:space="4" w:color="auto"/>
      </w:pBdr>
      <w:spacing w:after="40" w:line="240" w:lineRule="atLeast"/>
      <w:jc w:val="center"/>
    </w:pPr>
    <w:rPr>
      <w:rFonts w:ascii="Calibri" w:eastAsia="Calibri" w:hAnsi="Calibri" w:cs="Arial"/>
      <w:sz w:val="19"/>
    </w:rPr>
  </w:style>
  <w:style w:type="character" w:customStyle="1" w:styleId="NormalVerdanaChar">
    <w:name w:val="Normal + Verdana Char"/>
    <w:locked/>
    <w:rsid w:val="009A6ACB"/>
    <w:rPr>
      <w:rFonts w:ascii="Verdana" w:eastAsia="Times New Roman" w:hAnsi="Verdana" w:cs="Times New Roman"/>
      <w:sz w:val="20"/>
      <w:szCs w:val="20"/>
    </w:rPr>
  </w:style>
  <w:style w:type="table" w:styleId="TableGrid">
    <w:name w:val="Table Grid"/>
    <w:basedOn w:val="TableNormal"/>
    <w:uiPriority w:val="39"/>
    <w:rsid w:val="00EC73A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har">
    <w:name w:val="Char"/>
    <w:rsid w:val="00D5322E"/>
    <w:rPr>
      <w:rFonts w:ascii="Arial" w:hAnsi="Arial" w:cs="Arial"/>
      <w:sz w:val="18"/>
    </w:rPr>
  </w:style>
  <w:style w:type="paragraph" w:customStyle="1" w:styleId="workdescription">
    <w:name w:val="work_description"/>
    <w:basedOn w:val="Normal"/>
    <w:rsid w:val="00FD43BD"/>
    <w:pPr>
      <w:spacing w:before="100" w:beforeAutospacing="1" w:after="100" w:afterAutospacing="1"/>
    </w:pPr>
  </w:style>
  <w:style w:type="paragraph" w:customStyle="1" w:styleId="Accomplishmentsbullet">
    <w:name w:val="Accomplishments bullet"/>
    <w:basedOn w:val="Normal"/>
    <w:link w:val="AccomplishmentsbulletChar"/>
    <w:uiPriority w:val="99"/>
    <w:rsid w:val="0015654D"/>
    <w:pPr>
      <w:numPr>
        <w:numId w:val="12"/>
      </w:numPr>
      <w:spacing w:before="80"/>
      <w:jc w:val="both"/>
    </w:pPr>
    <w:rPr>
      <w:rFonts w:ascii="Arial" w:hAnsi="Arial" w:cs="Arial"/>
      <w:sz w:val="21"/>
      <w:szCs w:val="21"/>
    </w:rPr>
  </w:style>
  <w:style w:type="character" w:customStyle="1" w:styleId="AccomplishmentsbulletChar">
    <w:name w:val="Accomplishments bullet Char"/>
    <w:link w:val="Accomplishmentsbullet"/>
    <w:uiPriority w:val="99"/>
    <w:locked/>
    <w:rsid w:val="0015654D"/>
    <w:rPr>
      <w:rFonts w:ascii="Arial" w:hAnsi="Arial" w:cs="Arial"/>
      <w:sz w:val="21"/>
      <w:szCs w:val="21"/>
    </w:rPr>
  </w:style>
  <w:style w:type="character" w:customStyle="1" w:styleId="WW8Num13z1">
    <w:name w:val="WW8Num13z1"/>
    <w:rsid w:val="0019500F"/>
    <w:rPr>
      <w:rFonts w:ascii="Courier New" w:hAnsi="Courier New" w:cs="Courier New"/>
    </w:rPr>
  </w:style>
  <w:style w:type="character" w:customStyle="1" w:styleId="bodycontent">
    <w:name w:val="bodycontent"/>
    <w:basedOn w:val="DefaultParagraphFont"/>
    <w:rsid w:val="0019500F"/>
  </w:style>
  <w:style w:type="paragraph" w:customStyle="1" w:styleId="BodyA">
    <w:name w:val="Body A"/>
    <w:rsid w:val="00760F07"/>
    <w:pPr>
      <w:pBdr>
        <w:top w:val="nil"/>
        <w:left w:val="nil"/>
        <w:bottom w:val="nil"/>
        <w:right w:val="nil"/>
        <w:between w:val="nil"/>
        <w:bar w:val="nil"/>
      </w:pBdr>
      <w:spacing w:before="100" w:after="100"/>
    </w:pPr>
    <w:rPr>
      <w:color w:val="000000"/>
      <w:sz w:val="24"/>
      <w:szCs w:val="24"/>
      <w:u w:color="000000"/>
      <w:bdr w:val="nil"/>
    </w:rPr>
  </w:style>
  <w:style w:type="paragraph" w:customStyle="1" w:styleId="ColorfulList-Accent11">
    <w:name w:val="Colorful List - Accent 11"/>
    <w:basedOn w:val="Normal"/>
    <w:link w:val="ColorfulList-Accent1Char"/>
    <w:qFormat/>
    <w:rsid w:val="006D74C8"/>
    <w:pPr>
      <w:spacing w:line="300" w:lineRule="auto"/>
      <w:ind w:left="720"/>
      <w:contextualSpacing/>
    </w:pPr>
    <w:rPr>
      <w:rFonts w:ascii="Calibri" w:hAnsi="Calibri"/>
      <w:sz w:val="20"/>
      <w:szCs w:val="22"/>
    </w:rPr>
  </w:style>
  <w:style w:type="character" w:customStyle="1" w:styleId="ColorfulList-Accent1Char">
    <w:name w:val="Colorful List - Accent 1 Char"/>
    <w:link w:val="ColorfulList-Accent11"/>
    <w:rsid w:val="006D74C8"/>
    <w:rPr>
      <w:rFonts w:ascii="Calibri" w:hAnsi="Calibri"/>
      <w:szCs w:val="22"/>
    </w:rPr>
  </w:style>
  <w:style w:type="character" w:styleId="UnresolvedMention">
    <w:name w:val="Unresolved Mention"/>
    <w:basedOn w:val="DefaultParagraphFont"/>
    <w:uiPriority w:val="99"/>
    <w:semiHidden/>
    <w:unhideWhenUsed/>
    <w:rsid w:val="004301E2"/>
    <w:rPr>
      <w:color w:val="605E5C"/>
      <w:shd w:val="clear" w:color="auto" w:fill="E1DFDD"/>
    </w:rPr>
  </w:style>
  <w:style w:type="numbering" w:customStyle="1" w:styleId="ImportedStyle6">
    <w:name w:val="Imported Style 6"/>
    <w:rsid w:val="000A21FC"/>
    <w:pPr>
      <w:numPr>
        <w:numId w:val="15"/>
      </w:numPr>
    </w:pPr>
  </w:style>
  <w:style w:type="character" w:customStyle="1" w:styleId="span">
    <w:name w:val="span"/>
    <w:basedOn w:val="DefaultParagraphFont"/>
    <w:rsid w:val="0066035F"/>
    <w:rPr>
      <w:sz w:val="24"/>
      <w:szCs w:val="24"/>
      <w:bdr w:val="none" w:sz="0" w:space="0" w:color="auto"/>
      <w:vertAlign w:val="baseline"/>
    </w:rPr>
  </w:style>
  <w:style w:type="paragraph" w:customStyle="1" w:styleId="ulli">
    <w:name w:val="ul_li"/>
    <w:basedOn w:val="Normal"/>
    <w:rsid w:val="0066035F"/>
    <w:pPr>
      <w:spacing w:line="240" w:lineRule="atLeast"/>
    </w:pPr>
  </w:style>
  <w:style w:type="character" w:customStyle="1" w:styleId="Strong1">
    <w:name w:val="Strong1"/>
    <w:basedOn w:val="DefaultParagraphFont"/>
    <w:rsid w:val="0066035F"/>
    <w:rPr>
      <w:sz w:val="24"/>
      <w:szCs w:val="24"/>
      <w:bdr w:val="none" w:sz="0" w:space="0" w:color="auto"/>
      <w:vertAlign w:val="baseline"/>
    </w:rPr>
  </w:style>
  <w:style w:type="paragraph" w:customStyle="1" w:styleId="p">
    <w:name w:val="p"/>
    <w:basedOn w:val="Normal"/>
    <w:rsid w:val="0066035F"/>
    <w:pPr>
      <w:spacing w:line="240"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0691">
      <w:bodyDiv w:val="1"/>
      <w:marLeft w:val="0"/>
      <w:marRight w:val="0"/>
      <w:marTop w:val="0"/>
      <w:marBottom w:val="0"/>
      <w:divBdr>
        <w:top w:val="none" w:sz="0" w:space="0" w:color="auto"/>
        <w:left w:val="none" w:sz="0" w:space="0" w:color="auto"/>
        <w:bottom w:val="none" w:sz="0" w:space="0" w:color="auto"/>
        <w:right w:val="none" w:sz="0" w:space="0" w:color="auto"/>
      </w:divBdr>
      <w:divsChild>
        <w:div w:id="1277758608">
          <w:marLeft w:val="0"/>
          <w:marRight w:val="0"/>
          <w:marTop w:val="0"/>
          <w:marBottom w:val="0"/>
          <w:divBdr>
            <w:top w:val="none" w:sz="0" w:space="0" w:color="auto"/>
            <w:left w:val="none" w:sz="0" w:space="0" w:color="auto"/>
            <w:bottom w:val="none" w:sz="0" w:space="0" w:color="auto"/>
            <w:right w:val="none" w:sz="0" w:space="0" w:color="auto"/>
          </w:divBdr>
          <w:divsChild>
            <w:div w:id="354582046">
              <w:marLeft w:val="0"/>
              <w:marRight w:val="0"/>
              <w:marTop w:val="0"/>
              <w:marBottom w:val="0"/>
              <w:divBdr>
                <w:top w:val="none" w:sz="0" w:space="0" w:color="auto"/>
                <w:left w:val="none" w:sz="0" w:space="0" w:color="auto"/>
                <w:bottom w:val="none" w:sz="0" w:space="0" w:color="auto"/>
                <w:right w:val="none" w:sz="0" w:space="0" w:color="auto"/>
              </w:divBdr>
            </w:div>
            <w:div w:id="19460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7456">
      <w:bodyDiv w:val="1"/>
      <w:marLeft w:val="0"/>
      <w:marRight w:val="0"/>
      <w:marTop w:val="0"/>
      <w:marBottom w:val="0"/>
      <w:divBdr>
        <w:top w:val="none" w:sz="0" w:space="0" w:color="auto"/>
        <w:left w:val="none" w:sz="0" w:space="0" w:color="auto"/>
        <w:bottom w:val="none" w:sz="0" w:space="0" w:color="auto"/>
        <w:right w:val="none" w:sz="0" w:space="0" w:color="auto"/>
      </w:divBdr>
    </w:div>
    <w:div w:id="165560519">
      <w:bodyDiv w:val="1"/>
      <w:marLeft w:val="0"/>
      <w:marRight w:val="0"/>
      <w:marTop w:val="0"/>
      <w:marBottom w:val="0"/>
      <w:divBdr>
        <w:top w:val="none" w:sz="0" w:space="0" w:color="auto"/>
        <w:left w:val="none" w:sz="0" w:space="0" w:color="auto"/>
        <w:bottom w:val="none" w:sz="0" w:space="0" w:color="auto"/>
        <w:right w:val="none" w:sz="0" w:space="0" w:color="auto"/>
      </w:divBdr>
    </w:div>
    <w:div w:id="185826404">
      <w:bodyDiv w:val="1"/>
      <w:marLeft w:val="0"/>
      <w:marRight w:val="0"/>
      <w:marTop w:val="0"/>
      <w:marBottom w:val="0"/>
      <w:divBdr>
        <w:top w:val="none" w:sz="0" w:space="0" w:color="auto"/>
        <w:left w:val="none" w:sz="0" w:space="0" w:color="auto"/>
        <w:bottom w:val="none" w:sz="0" w:space="0" w:color="auto"/>
        <w:right w:val="none" w:sz="0" w:space="0" w:color="auto"/>
      </w:divBdr>
    </w:div>
    <w:div w:id="203444009">
      <w:bodyDiv w:val="1"/>
      <w:marLeft w:val="0"/>
      <w:marRight w:val="0"/>
      <w:marTop w:val="0"/>
      <w:marBottom w:val="0"/>
      <w:divBdr>
        <w:top w:val="none" w:sz="0" w:space="0" w:color="auto"/>
        <w:left w:val="none" w:sz="0" w:space="0" w:color="auto"/>
        <w:bottom w:val="none" w:sz="0" w:space="0" w:color="auto"/>
        <w:right w:val="none" w:sz="0" w:space="0" w:color="auto"/>
      </w:divBdr>
      <w:divsChild>
        <w:div w:id="199822754">
          <w:marLeft w:val="0"/>
          <w:marRight w:val="0"/>
          <w:marTop w:val="0"/>
          <w:marBottom w:val="0"/>
          <w:divBdr>
            <w:top w:val="none" w:sz="0" w:space="0" w:color="auto"/>
            <w:left w:val="none" w:sz="0" w:space="0" w:color="auto"/>
            <w:bottom w:val="none" w:sz="0" w:space="0" w:color="auto"/>
            <w:right w:val="none" w:sz="0" w:space="0" w:color="auto"/>
          </w:divBdr>
          <w:divsChild>
            <w:div w:id="1644503960">
              <w:marLeft w:val="0"/>
              <w:marRight w:val="0"/>
              <w:marTop w:val="0"/>
              <w:marBottom w:val="0"/>
              <w:divBdr>
                <w:top w:val="none" w:sz="0" w:space="0" w:color="auto"/>
                <w:left w:val="none" w:sz="0" w:space="0" w:color="auto"/>
                <w:bottom w:val="none" w:sz="0" w:space="0" w:color="auto"/>
                <w:right w:val="none" w:sz="0" w:space="0" w:color="auto"/>
              </w:divBdr>
            </w:div>
            <w:div w:id="16944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01313">
      <w:bodyDiv w:val="1"/>
      <w:marLeft w:val="0"/>
      <w:marRight w:val="0"/>
      <w:marTop w:val="0"/>
      <w:marBottom w:val="0"/>
      <w:divBdr>
        <w:top w:val="none" w:sz="0" w:space="0" w:color="auto"/>
        <w:left w:val="none" w:sz="0" w:space="0" w:color="auto"/>
        <w:bottom w:val="none" w:sz="0" w:space="0" w:color="auto"/>
        <w:right w:val="none" w:sz="0" w:space="0" w:color="auto"/>
      </w:divBdr>
      <w:divsChild>
        <w:div w:id="118376226">
          <w:marLeft w:val="0"/>
          <w:marRight w:val="0"/>
          <w:marTop w:val="0"/>
          <w:marBottom w:val="0"/>
          <w:divBdr>
            <w:top w:val="none" w:sz="0" w:space="0" w:color="auto"/>
            <w:left w:val="none" w:sz="0" w:space="0" w:color="auto"/>
            <w:bottom w:val="none" w:sz="0" w:space="0" w:color="auto"/>
            <w:right w:val="none" w:sz="0" w:space="0" w:color="auto"/>
          </w:divBdr>
        </w:div>
        <w:div w:id="1783498059">
          <w:marLeft w:val="0"/>
          <w:marRight w:val="0"/>
          <w:marTop w:val="0"/>
          <w:marBottom w:val="0"/>
          <w:divBdr>
            <w:top w:val="none" w:sz="0" w:space="0" w:color="auto"/>
            <w:left w:val="none" w:sz="0" w:space="0" w:color="auto"/>
            <w:bottom w:val="none" w:sz="0" w:space="0" w:color="auto"/>
            <w:right w:val="none" w:sz="0" w:space="0" w:color="auto"/>
          </w:divBdr>
        </w:div>
      </w:divsChild>
    </w:div>
    <w:div w:id="270670528">
      <w:bodyDiv w:val="1"/>
      <w:marLeft w:val="0"/>
      <w:marRight w:val="0"/>
      <w:marTop w:val="0"/>
      <w:marBottom w:val="0"/>
      <w:divBdr>
        <w:top w:val="none" w:sz="0" w:space="0" w:color="auto"/>
        <w:left w:val="none" w:sz="0" w:space="0" w:color="auto"/>
        <w:bottom w:val="none" w:sz="0" w:space="0" w:color="auto"/>
        <w:right w:val="none" w:sz="0" w:space="0" w:color="auto"/>
      </w:divBdr>
    </w:div>
    <w:div w:id="317199329">
      <w:bodyDiv w:val="1"/>
      <w:marLeft w:val="0"/>
      <w:marRight w:val="0"/>
      <w:marTop w:val="0"/>
      <w:marBottom w:val="0"/>
      <w:divBdr>
        <w:top w:val="none" w:sz="0" w:space="0" w:color="auto"/>
        <w:left w:val="none" w:sz="0" w:space="0" w:color="auto"/>
        <w:bottom w:val="none" w:sz="0" w:space="0" w:color="auto"/>
        <w:right w:val="none" w:sz="0" w:space="0" w:color="auto"/>
      </w:divBdr>
    </w:div>
    <w:div w:id="326253853">
      <w:bodyDiv w:val="1"/>
      <w:marLeft w:val="0"/>
      <w:marRight w:val="0"/>
      <w:marTop w:val="0"/>
      <w:marBottom w:val="0"/>
      <w:divBdr>
        <w:top w:val="none" w:sz="0" w:space="0" w:color="auto"/>
        <w:left w:val="none" w:sz="0" w:space="0" w:color="auto"/>
        <w:bottom w:val="none" w:sz="0" w:space="0" w:color="auto"/>
        <w:right w:val="none" w:sz="0" w:space="0" w:color="auto"/>
      </w:divBdr>
    </w:div>
    <w:div w:id="350036722">
      <w:bodyDiv w:val="1"/>
      <w:marLeft w:val="0"/>
      <w:marRight w:val="0"/>
      <w:marTop w:val="0"/>
      <w:marBottom w:val="0"/>
      <w:divBdr>
        <w:top w:val="none" w:sz="0" w:space="0" w:color="auto"/>
        <w:left w:val="none" w:sz="0" w:space="0" w:color="auto"/>
        <w:bottom w:val="none" w:sz="0" w:space="0" w:color="auto"/>
        <w:right w:val="none" w:sz="0" w:space="0" w:color="auto"/>
      </w:divBdr>
      <w:divsChild>
        <w:div w:id="409234096">
          <w:marLeft w:val="0"/>
          <w:marRight w:val="0"/>
          <w:marTop w:val="0"/>
          <w:marBottom w:val="0"/>
          <w:divBdr>
            <w:top w:val="none" w:sz="0" w:space="0" w:color="auto"/>
            <w:left w:val="none" w:sz="0" w:space="0" w:color="auto"/>
            <w:bottom w:val="none" w:sz="0" w:space="0" w:color="auto"/>
            <w:right w:val="none" w:sz="0" w:space="0" w:color="auto"/>
          </w:divBdr>
        </w:div>
        <w:div w:id="548493582">
          <w:marLeft w:val="0"/>
          <w:marRight w:val="0"/>
          <w:marTop w:val="0"/>
          <w:marBottom w:val="0"/>
          <w:divBdr>
            <w:top w:val="none" w:sz="0" w:space="0" w:color="auto"/>
            <w:left w:val="none" w:sz="0" w:space="0" w:color="auto"/>
            <w:bottom w:val="none" w:sz="0" w:space="0" w:color="auto"/>
            <w:right w:val="none" w:sz="0" w:space="0" w:color="auto"/>
          </w:divBdr>
        </w:div>
        <w:div w:id="907300489">
          <w:marLeft w:val="0"/>
          <w:marRight w:val="0"/>
          <w:marTop w:val="0"/>
          <w:marBottom w:val="0"/>
          <w:divBdr>
            <w:top w:val="none" w:sz="0" w:space="0" w:color="auto"/>
            <w:left w:val="none" w:sz="0" w:space="0" w:color="auto"/>
            <w:bottom w:val="none" w:sz="0" w:space="0" w:color="auto"/>
            <w:right w:val="none" w:sz="0" w:space="0" w:color="auto"/>
          </w:divBdr>
        </w:div>
        <w:div w:id="1364788789">
          <w:marLeft w:val="0"/>
          <w:marRight w:val="0"/>
          <w:marTop w:val="0"/>
          <w:marBottom w:val="0"/>
          <w:divBdr>
            <w:top w:val="none" w:sz="0" w:space="0" w:color="auto"/>
            <w:left w:val="none" w:sz="0" w:space="0" w:color="auto"/>
            <w:bottom w:val="none" w:sz="0" w:space="0" w:color="auto"/>
            <w:right w:val="none" w:sz="0" w:space="0" w:color="auto"/>
          </w:divBdr>
        </w:div>
        <w:div w:id="1605452460">
          <w:marLeft w:val="0"/>
          <w:marRight w:val="0"/>
          <w:marTop w:val="0"/>
          <w:marBottom w:val="0"/>
          <w:divBdr>
            <w:top w:val="none" w:sz="0" w:space="0" w:color="auto"/>
            <w:left w:val="none" w:sz="0" w:space="0" w:color="auto"/>
            <w:bottom w:val="none" w:sz="0" w:space="0" w:color="auto"/>
            <w:right w:val="none" w:sz="0" w:space="0" w:color="auto"/>
          </w:divBdr>
        </w:div>
        <w:div w:id="1767337409">
          <w:marLeft w:val="0"/>
          <w:marRight w:val="0"/>
          <w:marTop w:val="0"/>
          <w:marBottom w:val="0"/>
          <w:divBdr>
            <w:top w:val="none" w:sz="0" w:space="0" w:color="auto"/>
            <w:left w:val="none" w:sz="0" w:space="0" w:color="auto"/>
            <w:bottom w:val="none" w:sz="0" w:space="0" w:color="auto"/>
            <w:right w:val="none" w:sz="0" w:space="0" w:color="auto"/>
          </w:divBdr>
        </w:div>
        <w:div w:id="1885286178">
          <w:marLeft w:val="0"/>
          <w:marRight w:val="0"/>
          <w:marTop w:val="0"/>
          <w:marBottom w:val="0"/>
          <w:divBdr>
            <w:top w:val="none" w:sz="0" w:space="0" w:color="auto"/>
            <w:left w:val="none" w:sz="0" w:space="0" w:color="auto"/>
            <w:bottom w:val="none" w:sz="0" w:space="0" w:color="auto"/>
            <w:right w:val="none" w:sz="0" w:space="0" w:color="auto"/>
          </w:divBdr>
        </w:div>
      </w:divsChild>
    </w:div>
    <w:div w:id="367922881">
      <w:bodyDiv w:val="1"/>
      <w:marLeft w:val="0"/>
      <w:marRight w:val="0"/>
      <w:marTop w:val="0"/>
      <w:marBottom w:val="0"/>
      <w:divBdr>
        <w:top w:val="none" w:sz="0" w:space="0" w:color="auto"/>
        <w:left w:val="none" w:sz="0" w:space="0" w:color="auto"/>
        <w:bottom w:val="none" w:sz="0" w:space="0" w:color="auto"/>
        <w:right w:val="none" w:sz="0" w:space="0" w:color="auto"/>
      </w:divBdr>
    </w:div>
    <w:div w:id="398863621">
      <w:bodyDiv w:val="1"/>
      <w:marLeft w:val="0"/>
      <w:marRight w:val="0"/>
      <w:marTop w:val="0"/>
      <w:marBottom w:val="0"/>
      <w:divBdr>
        <w:top w:val="none" w:sz="0" w:space="0" w:color="auto"/>
        <w:left w:val="none" w:sz="0" w:space="0" w:color="auto"/>
        <w:bottom w:val="none" w:sz="0" w:space="0" w:color="auto"/>
        <w:right w:val="none" w:sz="0" w:space="0" w:color="auto"/>
      </w:divBdr>
    </w:div>
    <w:div w:id="400372164">
      <w:bodyDiv w:val="1"/>
      <w:marLeft w:val="0"/>
      <w:marRight w:val="0"/>
      <w:marTop w:val="0"/>
      <w:marBottom w:val="0"/>
      <w:divBdr>
        <w:top w:val="none" w:sz="0" w:space="0" w:color="auto"/>
        <w:left w:val="none" w:sz="0" w:space="0" w:color="auto"/>
        <w:bottom w:val="none" w:sz="0" w:space="0" w:color="auto"/>
        <w:right w:val="none" w:sz="0" w:space="0" w:color="auto"/>
      </w:divBdr>
    </w:div>
    <w:div w:id="483358323">
      <w:bodyDiv w:val="1"/>
      <w:marLeft w:val="0"/>
      <w:marRight w:val="0"/>
      <w:marTop w:val="0"/>
      <w:marBottom w:val="0"/>
      <w:divBdr>
        <w:top w:val="none" w:sz="0" w:space="0" w:color="auto"/>
        <w:left w:val="none" w:sz="0" w:space="0" w:color="auto"/>
        <w:bottom w:val="none" w:sz="0" w:space="0" w:color="auto"/>
        <w:right w:val="none" w:sz="0" w:space="0" w:color="auto"/>
      </w:divBdr>
    </w:div>
    <w:div w:id="493843179">
      <w:bodyDiv w:val="1"/>
      <w:marLeft w:val="0"/>
      <w:marRight w:val="0"/>
      <w:marTop w:val="0"/>
      <w:marBottom w:val="0"/>
      <w:divBdr>
        <w:top w:val="none" w:sz="0" w:space="0" w:color="auto"/>
        <w:left w:val="none" w:sz="0" w:space="0" w:color="auto"/>
        <w:bottom w:val="none" w:sz="0" w:space="0" w:color="auto"/>
        <w:right w:val="none" w:sz="0" w:space="0" w:color="auto"/>
      </w:divBdr>
    </w:div>
    <w:div w:id="523979295">
      <w:bodyDiv w:val="1"/>
      <w:marLeft w:val="0"/>
      <w:marRight w:val="0"/>
      <w:marTop w:val="0"/>
      <w:marBottom w:val="0"/>
      <w:divBdr>
        <w:top w:val="none" w:sz="0" w:space="0" w:color="auto"/>
        <w:left w:val="none" w:sz="0" w:space="0" w:color="auto"/>
        <w:bottom w:val="none" w:sz="0" w:space="0" w:color="auto"/>
        <w:right w:val="none" w:sz="0" w:space="0" w:color="auto"/>
      </w:divBdr>
    </w:div>
    <w:div w:id="588200953">
      <w:bodyDiv w:val="1"/>
      <w:marLeft w:val="0"/>
      <w:marRight w:val="0"/>
      <w:marTop w:val="0"/>
      <w:marBottom w:val="0"/>
      <w:divBdr>
        <w:top w:val="none" w:sz="0" w:space="0" w:color="auto"/>
        <w:left w:val="none" w:sz="0" w:space="0" w:color="auto"/>
        <w:bottom w:val="none" w:sz="0" w:space="0" w:color="auto"/>
        <w:right w:val="none" w:sz="0" w:space="0" w:color="auto"/>
      </w:divBdr>
    </w:div>
    <w:div w:id="590239531">
      <w:bodyDiv w:val="1"/>
      <w:marLeft w:val="0"/>
      <w:marRight w:val="0"/>
      <w:marTop w:val="0"/>
      <w:marBottom w:val="0"/>
      <w:divBdr>
        <w:top w:val="none" w:sz="0" w:space="0" w:color="auto"/>
        <w:left w:val="none" w:sz="0" w:space="0" w:color="auto"/>
        <w:bottom w:val="none" w:sz="0" w:space="0" w:color="auto"/>
        <w:right w:val="none" w:sz="0" w:space="0" w:color="auto"/>
      </w:divBdr>
    </w:div>
    <w:div w:id="638611899">
      <w:bodyDiv w:val="1"/>
      <w:marLeft w:val="0"/>
      <w:marRight w:val="0"/>
      <w:marTop w:val="0"/>
      <w:marBottom w:val="0"/>
      <w:divBdr>
        <w:top w:val="none" w:sz="0" w:space="0" w:color="auto"/>
        <w:left w:val="none" w:sz="0" w:space="0" w:color="auto"/>
        <w:bottom w:val="none" w:sz="0" w:space="0" w:color="auto"/>
        <w:right w:val="none" w:sz="0" w:space="0" w:color="auto"/>
      </w:divBdr>
    </w:div>
    <w:div w:id="681321872">
      <w:bodyDiv w:val="1"/>
      <w:marLeft w:val="0"/>
      <w:marRight w:val="0"/>
      <w:marTop w:val="0"/>
      <w:marBottom w:val="0"/>
      <w:divBdr>
        <w:top w:val="none" w:sz="0" w:space="0" w:color="auto"/>
        <w:left w:val="none" w:sz="0" w:space="0" w:color="auto"/>
        <w:bottom w:val="none" w:sz="0" w:space="0" w:color="auto"/>
        <w:right w:val="none" w:sz="0" w:space="0" w:color="auto"/>
      </w:divBdr>
    </w:div>
    <w:div w:id="769474356">
      <w:bodyDiv w:val="1"/>
      <w:marLeft w:val="0"/>
      <w:marRight w:val="0"/>
      <w:marTop w:val="0"/>
      <w:marBottom w:val="0"/>
      <w:divBdr>
        <w:top w:val="none" w:sz="0" w:space="0" w:color="auto"/>
        <w:left w:val="none" w:sz="0" w:space="0" w:color="auto"/>
        <w:bottom w:val="none" w:sz="0" w:space="0" w:color="auto"/>
        <w:right w:val="none" w:sz="0" w:space="0" w:color="auto"/>
      </w:divBdr>
    </w:div>
    <w:div w:id="826554816">
      <w:bodyDiv w:val="1"/>
      <w:marLeft w:val="0"/>
      <w:marRight w:val="0"/>
      <w:marTop w:val="0"/>
      <w:marBottom w:val="0"/>
      <w:divBdr>
        <w:top w:val="none" w:sz="0" w:space="0" w:color="auto"/>
        <w:left w:val="none" w:sz="0" w:space="0" w:color="auto"/>
        <w:bottom w:val="none" w:sz="0" w:space="0" w:color="auto"/>
        <w:right w:val="none" w:sz="0" w:space="0" w:color="auto"/>
      </w:divBdr>
      <w:divsChild>
        <w:div w:id="1070537568">
          <w:marLeft w:val="0"/>
          <w:marRight w:val="0"/>
          <w:marTop w:val="0"/>
          <w:marBottom w:val="0"/>
          <w:divBdr>
            <w:top w:val="none" w:sz="0" w:space="0" w:color="auto"/>
            <w:left w:val="none" w:sz="0" w:space="0" w:color="auto"/>
            <w:bottom w:val="none" w:sz="0" w:space="0" w:color="auto"/>
            <w:right w:val="none" w:sz="0" w:space="0" w:color="auto"/>
          </w:divBdr>
          <w:divsChild>
            <w:div w:id="758915029">
              <w:marLeft w:val="0"/>
              <w:marRight w:val="0"/>
              <w:marTop w:val="0"/>
              <w:marBottom w:val="0"/>
              <w:divBdr>
                <w:top w:val="none" w:sz="0" w:space="0" w:color="auto"/>
                <w:left w:val="none" w:sz="0" w:space="0" w:color="auto"/>
                <w:bottom w:val="none" w:sz="0" w:space="0" w:color="auto"/>
                <w:right w:val="none" w:sz="0" w:space="0" w:color="auto"/>
              </w:divBdr>
            </w:div>
            <w:div w:id="21114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07262">
      <w:bodyDiv w:val="1"/>
      <w:marLeft w:val="0"/>
      <w:marRight w:val="0"/>
      <w:marTop w:val="0"/>
      <w:marBottom w:val="0"/>
      <w:divBdr>
        <w:top w:val="none" w:sz="0" w:space="0" w:color="auto"/>
        <w:left w:val="none" w:sz="0" w:space="0" w:color="auto"/>
        <w:bottom w:val="none" w:sz="0" w:space="0" w:color="auto"/>
        <w:right w:val="none" w:sz="0" w:space="0" w:color="auto"/>
      </w:divBdr>
    </w:div>
    <w:div w:id="833646740">
      <w:bodyDiv w:val="1"/>
      <w:marLeft w:val="0"/>
      <w:marRight w:val="0"/>
      <w:marTop w:val="0"/>
      <w:marBottom w:val="0"/>
      <w:divBdr>
        <w:top w:val="none" w:sz="0" w:space="0" w:color="auto"/>
        <w:left w:val="none" w:sz="0" w:space="0" w:color="auto"/>
        <w:bottom w:val="none" w:sz="0" w:space="0" w:color="auto"/>
        <w:right w:val="none" w:sz="0" w:space="0" w:color="auto"/>
      </w:divBdr>
    </w:div>
    <w:div w:id="945235007">
      <w:bodyDiv w:val="1"/>
      <w:marLeft w:val="0"/>
      <w:marRight w:val="0"/>
      <w:marTop w:val="0"/>
      <w:marBottom w:val="0"/>
      <w:divBdr>
        <w:top w:val="none" w:sz="0" w:space="0" w:color="auto"/>
        <w:left w:val="none" w:sz="0" w:space="0" w:color="auto"/>
        <w:bottom w:val="none" w:sz="0" w:space="0" w:color="auto"/>
        <w:right w:val="none" w:sz="0" w:space="0" w:color="auto"/>
      </w:divBdr>
    </w:div>
    <w:div w:id="954561755">
      <w:bodyDiv w:val="1"/>
      <w:marLeft w:val="0"/>
      <w:marRight w:val="0"/>
      <w:marTop w:val="0"/>
      <w:marBottom w:val="0"/>
      <w:divBdr>
        <w:top w:val="none" w:sz="0" w:space="0" w:color="auto"/>
        <w:left w:val="none" w:sz="0" w:space="0" w:color="auto"/>
        <w:bottom w:val="none" w:sz="0" w:space="0" w:color="auto"/>
        <w:right w:val="none" w:sz="0" w:space="0" w:color="auto"/>
      </w:divBdr>
    </w:div>
    <w:div w:id="954672229">
      <w:bodyDiv w:val="1"/>
      <w:marLeft w:val="0"/>
      <w:marRight w:val="0"/>
      <w:marTop w:val="0"/>
      <w:marBottom w:val="0"/>
      <w:divBdr>
        <w:top w:val="none" w:sz="0" w:space="0" w:color="auto"/>
        <w:left w:val="none" w:sz="0" w:space="0" w:color="auto"/>
        <w:bottom w:val="none" w:sz="0" w:space="0" w:color="auto"/>
        <w:right w:val="none" w:sz="0" w:space="0" w:color="auto"/>
      </w:divBdr>
      <w:divsChild>
        <w:div w:id="1183057835">
          <w:marLeft w:val="0"/>
          <w:marRight w:val="0"/>
          <w:marTop w:val="225"/>
          <w:marBottom w:val="0"/>
          <w:divBdr>
            <w:top w:val="none" w:sz="0" w:space="0" w:color="auto"/>
            <w:left w:val="none" w:sz="0" w:space="0" w:color="auto"/>
            <w:bottom w:val="none" w:sz="0" w:space="0" w:color="auto"/>
            <w:right w:val="none" w:sz="0" w:space="0" w:color="auto"/>
          </w:divBdr>
          <w:divsChild>
            <w:div w:id="75740483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966349844">
      <w:bodyDiv w:val="1"/>
      <w:marLeft w:val="0"/>
      <w:marRight w:val="0"/>
      <w:marTop w:val="0"/>
      <w:marBottom w:val="0"/>
      <w:divBdr>
        <w:top w:val="none" w:sz="0" w:space="0" w:color="auto"/>
        <w:left w:val="none" w:sz="0" w:space="0" w:color="auto"/>
        <w:bottom w:val="none" w:sz="0" w:space="0" w:color="auto"/>
        <w:right w:val="none" w:sz="0" w:space="0" w:color="auto"/>
      </w:divBdr>
    </w:div>
    <w:div w:id="974333917">
      <w:bodyDiv w:val="1"/>
      <w:marLeft w:val="0"/>
      <w:marRight w:val="0"/>
      <w:marTop w:val="0"/>
      <w:marBottom w:val="0"/>
      <w:divBdr>
        <w:top w:val="none" w:sz="0" w:space="0" w:color="auto"/>
        <w:left w:val="none" w:sz="0" w:space="0" w:color="auto"/>
        <w:bottom w:val="none" w:sz="0" w:space="0" w:color="auto"/>
        <w:right w:val="none" w:sz="0" w:space="0" w:color="auto"/>
      </w:divBdr>
      <w:divsChild>
        <w:div w:id="593897920">
          <w:marLeft w:val="0"/>
          <w:marRight w:val="0"/>
          <w:marTop w:val="0"/>
          <w:marBottom w:val="0"/>
          <w:divBdr>
            <w:top w:val="none" w:sz="0" w:space="0" w:color="auto"/>
            <w:left w:val="none" w:sz="0" w:space="0" w:color="auto"/>
            <w:bottom w:val="none" w:sz="0" w:space="0" w:color="auto"/>
            <w:right w:val="none" w:sz="0" w:space="0" w:color="auto"/>
          </w:divBdr>
          <w:divsChild>
            <w:div w:id="777680458">
              <w:marLeft w:val="0"/>
              <w:marRight w:val="0"/>
              <w:marTop w:val="0"/>
              <w:marBottom w:val="0"/>
              <w:divBdr>
                <w:top w:val="none" w:sz="0" w:space="0" w:color="auto"/>
                <w:left w:val="none" w:sz="0" w:space="0" w:color="auto"/>
                <w:bottom w:val="none" w:sz="0" w:space="0" w:color="auto"/>
                <w:right w:val="none" w:sz="0" w:space="0" w:color="auto"/>
              </w:divBdr>
            </w:div>
            <w:div w:id="100015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944747">
      <w:bodyDiv w:val="1"/>
      <w:marLeft w:val="0"/>
      <w:marRight w:val="0"/>
      <w:marTop w:val="0"/>
      <w:marBottom w:val="0"/>
      <w:divBdr>
        <w:top w:val="none" w:sz="0" w:space="0" w:color="auto"/>
        <w:left w:val="none" w:sz="0" w:space="0" w:color="auto"/>
        <w:bottom w:val="none" w:sz="0" w:space="0" w:color="auto"/>
        <w:right w:val="none" w:sz="0" w:space="0" w:color="auto"/>
      </w:divBdr>
    </w:div>
    <w:div w:id="1052077473">
      <w:bodyDiv w:val="1"/>
      <w:marLeft w:val="0"/>
      <w:marRight w:val="0"/>
      <w:marTop w:val="0"/>
      <w:marBottom w:val="0"/>
      <w:divBdr>
        <w:top w:val="none" w:sz="0" w:space="0" w:color="auto"/>
        <w:left w:val="none" w:sz="0" w:space="0" w:color="auto"/>
        <w:bottom w:val="none" w:sz="0" w:space="0" w:color="auto"/>
        <w:right w:val="none" w:sz="0" w:space="0" w:color="auto"/>
      </w:divBdr>
    </w:div>
    <w:div w:id="1086655991">
      <w:bodyDiv w:val="1"/>
      <w:marLeft w:val="0"/>
      <w:marRight w:val="0"/>
      <w:marTop w:val="0"/>
      <w:marBottom w:val="0"/>
      <w:divBdr>
        <w:top w:val="none" w:sz="0" w:space="0" w:color="auto"/>
        <w:left w:val="none" w:sz="0" w:space="0" w:color="auto"/>
        <w:bottom w:val="none" w:sz="0" w:space="0" w:color="auto"/>
        <w:right w:val="none" w:sz="0" w:space="0" w:color="auto"/>
      </w:divBdr>
    </w:div>
    <w:div w:id="1090197336">
      <w:bodyDiv w:val="1"/>
      <w:marLeft w:val="0"/>
      <w:marRight w:val="0"/>
      <w:marTop w:val="0"/>
      <w:marBottom w:val="0"/>
      <w:divBdr>
        <w:top w:val="none" w:sz="0" w:space="0" w:color="auto"/>
        <w:left w:val="none" w:sz="0" w:space="0" w:color="auto"/>
        <w:bottom w:val="none" w:sz="0" w:space="0" w:color="auto"/>
        <w:right w:val="none" w:sz="0" w:space="0" w:color="auto"/>
      </w:divBdr>
    </w:div>
    <w:div w:id="1187792699">
      <w:bodyDiv w:val="1"/>
      <w:marLeft w:val="0"/>
      <w:marRight w:val="0"/>
      <w:marTop w:val="0"/>
      <w:marBottom w:val="0"/>
      <w:divBdr>
        <w:top w:val="none" w:sz="0" w:space="0" w:color="auto"/>
        <w:left w:val="none" w:sz="0" w:space="0" w:color="auto"/>
        <w:bottom w:val="none" w:sz="0" w:space="0" w:color="auto"/>
        <w:right w:val="none" w:sz="0" w:space="0" w:color="auto"/>
      </w:divBdr>
    </w:div>
    <w:div w:id="1224636402">
      <w:bodyDiv w:val="1"/>
      <w:marLeft w:val="0"/>
      <w:marRight w:val="0"/>
      <w:marTop w:val="0"/>
      <w:marBottom w:val="0"/>
      <w:divBdr>
        <w:top w:val="none" w:sz="0" w:space="0" w:color="auto"/>
        <w:left w:val="none" w:sz="0" w:space="0" w:color="auto"/>
        <w:bottom w:val="none" w:sz="0" w:space="0" w:color="auto"/>
        <w:right w:val="none" w:sz="0" w:space="0" w:color="auto"/>
      </w:divBdr>
    </w:div>
    <w:div w:id="1260332990">
      <w:bodyDiv w:val="1"/>
      <w:marLeft w:val="0"/>
      <w:marRight w:val="0"/>
      <w:marTop w:val="0"/>
      <w:marBottom w:val="0"/>
      <w:divBdr>
        <w:top w:val="none" w:sz="0" w:space="0" w:color="auto"/>
        <w:left w:val="none" w:sz="0" w:space="0" w:color="auto"/>
        <w:bottom w:val="none" w:sz="0" w:space="0" w:color="auto"/>
        <w:right w:val="none" w:sz="0" w:space="0" w:color="auto"/>
      </w:divBdr>
    </w:div>
    <w:div w:id="1325087139">
      <w:bodyDiv w:val="1"/>
      <w:marLeft w:val="0"/>
      <w:marRight w:val="0"/>
      <w:marTop w:val="0"/>
      <w:marBottom w:val="0"/>
      <w:divBdr>
        <w:top w:val="none" w:sz="0" w:space="0" w:color="auto"/>
        <w:left w:val="none" w:sz="0" w:space="0" w:color="auto"/>
        <w:bottom w:val="none" w:sz="0" w:space="0" w:color="auto"/>
        <w:right w:val="none" w:sz="0" w:space="0" w:color="auto"/>
      </w:divBdr>
    </w:div>
    <w:div w:id="1333875816">
      <w:bodyDiv w:val="1"/>
      <w:marLeft w:val="0"/>
      <w:marRight w:val="0"/>
      <w:marTop w:val="0"/>
      <w:marBottom w:val="0"/>
      <w:divBdr>
        <w:top w:val="none" w:sz="0" w:space="0" w:color="auto"/>
        <w:left w:val="none" w:sz="0" w:space="0" w:color="auto"/>
        <w:bottom w:val="none" w:sz="0" w:space="0" w:color="auto"/>
        <w:right w:val="none" w:sz="0" w:space="0" w:color="auto"/>
      </w:divBdr>
      <w:divsChild>
        <w:div w:id="105541561">
          <w:marLeft w:val="547"/>
          <w:marRight w:val="0"/>
          <w:marTop w:val="432"/>
          <w:marBottom w:val="0"/>
          <w:divBdr>
            <w:top w:val="none" w:sz="0" w:space="0" w:color="auto"/>
            <w:left w:val="none" w:sz="0" w:space="0" w:color="auto"/>
            <w:bottom w:val="none" w:sz="0" w:space="0" w:color="auto"/>
            <w:right w:val="none" w:sz="0" w:space="0" w:color="auto"/>
          </w:divBdr>
        </w:div>
        <w:div w:id="539362531">
          <w:marLeft w:val="547"/>
          <w:marRight w:val="0"/>
          <w:marTop w:val="432"/>
          <w:marBottom w:val="0"/>
          <w:divBdr>
            <w:top w:val="none" w:sz="0" w:space="0" w:color="auto"/>
            <w:left w:val="none" w:sz="0" w:space="0" w:color="auto"/>
            <w:bottom w:val="none" w:sz="0" w:space="0" w:color="auto"/>
            <w:right w:val="none" w:sz="0" w:space="0" w:color="auto"/>
          </w:divBdr>
        </w:div>
        <w:div w:id="997466166">
          <w:marLeft w:val="547"/>
          <w:marRight w:val="0"/>
          <w:marTop w:val="432"/>
          <w:marBottom w:val="0"/>
          <w:divBdr>
            <w:top w:val="none" w:sz="0" w:space="0" w:color="auto"/>
            <w:left w:val="none" w:sz="0" w:space="0" w:color="auto"/>
            <w:bottom w:val="none" w:sz="0" w:space="0" w:color="auto"/>
            <w:right w:val="none" w:sz="0" w:space="0" w:color="auto"/>
          </w:divBdr>
        </w:div>
        <w:div w:id="1378242598">
          <w:marLeft w:val="547"/>
          <w:marRight w:val="0"/>
          <w:marTop w:val="432"/>
          <w:marBottom w:val="0"/>
          <w:divBdr>
            <w:top w:val="none" w:sz="0" w:space="0" w:color="auto"/>
            <w:left w:val="none" w:sz="0" w:space="0" w:color="auto"/>
            <w:bottom w:val="none" w:sz="0" w:space="0" w:color="auto"/>
            <w:right w:val="none" w:sz="0" w:space="0" w:color="auto"/>
          </w:divBdr>
        </w:div>
        <w:div w:id="1468622500">
          <w:marLeft w:val="547"/>
          <w:marRight w:val="0"/>
          <w:marTop w:val="432"/>
          <w:marBottom w:val="0"/>
          <w:divBdr>
            <w:top w:val="none" w:sz="0" w:space="0" w:color="auto"/>
            <w:left w:val="none" w:sz="0" w:space="0" w:color="auto"/>
            <w:bottom w:val="none" w:sz="0" w:space="0" w:color="auto"/>
            <w:right w:val="none" w:sz="0" w:space="0" w:color="auto"/>
          </w:divBdr>
        </w:div>
        <w:div w:id="1623150641">
          <w:marLeft w:val="547"/>
          <w:marRight w:val="0"/>
          <w:marTop w:val="432"/>
          <w:marBottom w:val="0"/>
          <w:divBdr>
            <w:top w:val="none" w:sz="0" w:space="0" w:color="auto"/>
            <w:left w:val="none" w:sz="0" w:space="0" w:color="auto"/>
            <w:bottom w:val="none" w:sz="0" w:space="0" w:color="auto"/>
            <w:right w:val="none" w:sz="0" w:space="0" w:color="auto"/>
          </w:divBdr>
        </w:div>
        <w:div w:id="1908416513">
          <w:marLeft w:val="547"/>
          <w:marRight w:val="0"/>
          <w:marTop w:val="432"/>
          <w:marBottom w:val="0"/>
          <w:divBdr>
            <w:top w:val="none" w:sz="0" w:space="0" w:color="auto"/>
            <w:left w:val="none" w:sz="0" w:space="0" w:color="auto"/>
            <w:bottom w:val="none" w:sz="0" w:space="0" w:color="auto"/>
            <w:right w:val="none" w:sz="0" w:space="0" w:color="auto"/>
          </w:divBdr>
        </w:div>
      </w:divsChild>
    </w:div>
    <w:div w:id="1367367413">
      <w:bodyDiv w:val="1"/>
      <w:marLeft w:val="0"/>
      <w:marRight w:val="0"/>
      <w:marTop w:val="0"/>
      <w:marBottom w:val="0"/>
      <w:divBdr>
        <w:top w:val="none" w:sz="0" w:space="0" w:color="auto"/>
        <w:left w:val="none" w:sz="0" w:space="0" w:color="auto"/>
        <w:bottom w:val="none" w:sz="0" w:space="0" w:color="auto"/>
        <w:right w:val="none" w:sz="0" w:space="0" w:color="auto"/>
      </w:divBdr>
      <w:divsChild>
        <w:div w:id="719129279">
          <w:marLeft w:val="0"/>
          <w:marRight w:val="0"/>
          <w:marTop w:val="0"/>
          <w:marBottom w:val="0"/>
          <w:divBdr>
            <w:top w:val="none" w:sz="0" w:space="0" w:color="auto"/>
            <w:left w:val="none" w:sz="0" w:space="0" w:color="auto"/>
            <w:bottom w:val="none" w:sz="0" w:space="0" w:color="auto"/>
            <w:right w:val="none" w:sz="0" w:space="0" w:color="auto"/>
          </w:divBdr>
          <w:divsChild>
            <w:div w:id="1533306182">
              <w:marLeft w:val="0"/>
              <w:marRight w:val="0"/>
              <w:marTop w:val="0"/>
              <w:marBottom w:val="0"/>
              <w:divBdr>
                <w:top w:val="none" w:sz="0" w:space="0" w:color="auto"/>
                <w:left w:val="none" w:sz="0" w:space="0" w:color="auto"/>
                <w:bottom w:val="none" w:sz="0" w:space="0" w:color="auto"/>
                <w:right w:val="none" w:sz="0" w:space="0" w:color="auto"/>
              </w:divBdr>
            </w:div>
            <w:div w:id="164497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2972">
      <w:bodyDiv w:val="1"/>
      <w:marLeft w:val="0"/>
      <w:marRight w:val="0"/>
      <w:marTop w:val="0"/>
      <w:marBottom w:val="0"/>
      <w:divBdr>
        <w:top w:val="none" w:sz="0" w:space="0" w:color="auto"/>
        <w:left w:val="none" w:sz="0" w:space="0" w:color="auto"/>
        <w:bottom w:val="none" w:sz="0" w:space="0" w:color="auto"/>
        <w:right w:val="none" w:sz="0" w:space="0" w:color="auto"/>
      </w:divBdr>
    </w:div>
    <w:div w:id="1440180713">
      <w:bodyDiv w:val="1"/>
      <w:marLeft w:val="0"/>
      <w:marRight w:val="0"/>
      <w:marTop w:val="0"/>
      <w:marBottom w:val="0"/>
      <w:divBdr>
        <w:top w:val="none" w:sz="0" w:space="0" w:color="auto"/>
        <w:left w:val="none" w:sz="0" w:space="0" w:color="auto"/>
        <w:bottom w:val="none" w:sz="0" w:space="0" w:color="auto"/>
        <w:right w:val="none" w:sz="0" w:space="0" w:color="auto"/>
      </w:divBdr>
    </w:div>
    <w:div w:id="1459955957">
      <w:bodyDiv w:val="1"/>
      <w:marLeft w:val="0"/>
      <w:marRight w:val="0"/>
      <w:marTop w:val="0"/>
      <w:marBottom w:val="0"/>
      <w:divBdr>
        <w:top w:val="none" w:sz="0" w:space="0" w:color="auto"/>
        <w:left w:val="none" w:sz="0" w:space="0" w:color="auto"/>
        <w:bottom w:val="none" w:sz="0" w:space="0" w:color="auto"/>
        <w:right w:val="none" w:sz="0" w:space="0" w:color="auto"/>
      </w:divBdr>
    </w:div>
    <w:div w:id="1464468010">
      <w:bodyDiv w:val="1"/>
      <w:marLeft w:val="0"/>
      <w:marRight w:val="0"/>
      <w:marTop w:val="0"/>
      <w:marBottom w:val="0"/>
      <w:divBdr>
        <w:top w:val="none" w:sz="0" w:space="0" w:color="auto"/>
        <w:left w:val="none" w:sz="0" w:space="0" w:color="auto"/>
        <w:bottom w:val="none" w:sz="0" w:space="0" w:color="auto"/>
        <w:right w:val="none" w:sz="0" w:space="0" w:color="auto"/>
      </w:divBdr>
    </w:div>
    <w:div w:id="1473400606">
      <w:bodyDiv w:val="1"/>
      <w:marLeft w:val="0"/>
      <w:marRight w:val="0"/>
      <w:marTop w:val="0"/>
      <w:marBottom w:val="0"/>
      <w:divBdr>
        <w:top w:val="none" w:sz="0" w:space="0" w:color="auto"/>
        <w:left w:val="none" w:sz="0" w:space="0" w:color="auto"/>
        <w:bottom w:val="none" w:sz="0" w:space="0" w:color="auto"/>
        <w:right w:val="none" w:sz="0" w:space="0" w:color="auto"/>
      </w:divBdr>
    </w:div>
    <w:div w:id="1544442275">
      <w:bodyDiv w:val="1"/>
      <w:marLeft w:val="0"/>
      <w:marRight w:val="0"/>
      <w:marTop w:val="0"/>
      <w:marBottom w:val="0"/>
      <w:divBdr>
        <w:top w:val="none" w:sz="0" w:space="0" w:color="auto"/>
        <w:left w:val="none" w:sz="0" w:space="0" w:color="auto"/>
        <w:bottom w:val="none" w:sz="0" w:space="0" w:color="auto"/>
        <w:right w:val="none" w:sz="0" w:space="0" w:color="auto"/>
      </w:divBdr>
    </w:div>
    <w:div w:id="1553536018">
      <w:bodyDiv w:val="1"/>
      <w:marLeft w:val="0"/>
      <w:marRight w:val="0"/>
      <w:marTop w:val="0"/>
      <w:marBottom w:val="0"/>
      <w:divBdr>
        <w:top w:val="none" w:sz="0" w:space="0" w:color="auto"/>
        <w:left w:val="none" w:sz="0" w:space="0" w:color="auto"/>
        <w:bottom w:val="none" w:sz="0" w:space="0" w:color="auto"/>
        <w:right w:val="none" w:sz="0" w:space="0" w:color="auto"/>
      </w:divBdr>
    </w:div>
    <w:div w:id="1562786073">
      <w:bodyDiv w:val="1"/>
      <w:marLeft w:val="0"/>
      <w:marRight w:val="0"/>
      <w:marTop w:val="0"/>
      <w:marBottom w:val="0"/>
      <w:divBdr>
        <w:top w:val="none" w:sz="0" w:space="0" w:color="auto"/>
        <w:left w:val="none" w:sz="0" w:space="0" w:color="auto"/>
        <w:bottom w:val="none" w:sz="0" w:space="0" w:color="auto"/>
        <w:right w:val="none" w:sz="0" w:space="0" w:color="auto"/>
      </w:divBdr>
    </w:div>
    <w:div w:id="1606621582">
      <w:bodyDiv w:val="1"/>
      <w:marLeft w:val="0"/>
      <w:marRight w:val="0"/>
      <w:marTop w:val="0"/>
      <w:marBottom w:val="0"/>
      <w:divBdr>
        <w:top w:val="none" w:sz="0" w:space="0" w:color="auto"/>
        <w:left w:val="none" w:sz="0" w:space="0" w:color="auto"/>
        <w:bottom w:val="none" w:sz="0" w:space="0" w:color="auto"/>
        <w:right w:val="none" w:sz="0" w:space="0" w:color="auto"/>
      </w:divBdr>
    </w:div>
    <w:div w:id="1637179917">
      <w:bodyDiv w:val="1"/>
      <w:marLeft w:val="0"/>
      <w:marRight w:val="0"/>
      <w:marTop w:val="0"/>
      <w:marBottom w:val="0"/>
      <w:divBdr>
        <w:top w:val="none" w:sz="0" w:space="0" w:color="auto"/>
        <w:left w:val="none" w:sz="0" w:space="0" w:color="auto"/>
        <w:bottom w:val="none" w:sz="0" w:space="0" w:color="auto"/>
        <w:right w:val="none" w:sz="0" w:space="0" w:color="auto"/>
      </w:divBdr>
    </w:div>
    <w:div w:id="1638146229">
      <w:bodyDiv w:val="1"/>
      <w:marLeft w:val="0"/>
      <w:marRight w:val="0"/>
      <w:marTop w:val="0"/>
      <w:marBottom w:val="0"/>
      <w:divBdr>
        <w:top w:val="none" w:sz="0" w:space="0" w:color="auto"/>
        <w:left w:val="none" w:sz="0" w:space="0" w:color="auto"/>
        <w:bottom w:val="none" w:sz="0" w:space="0" w:color="auto"/>
        <w:right w:val="none" w:sz="0" w:space="0" w:color="auto"/>
      </w:divBdr>
    </w:div>
    <w:div w:id="1757558391">
      <w:bodyDiv w:val="1"/>
      <w:marLeft w:val="0"/>
      <w:marRight w:val="0"/>
      <w:marTop w:val="0"/>
      <w:marBottom w:val="0"/>
      <w:divBdr>
        <w:top w:val="none" w:sz="0" w:space="0" w:color="auto"/>
        <w:left w:val="none" w:sz="0" w:space="0" w:color="auto"/>
        <w:bottom w:val="none" w:sz="0" w:space="0" w:color="auto"/>
        <w:right w:val="none" w:sz="0" w:space="0" w:color="auto"/>
      </w:divBdr>
      <w:divsChild>
        <w:div w:id="49500245">
          <w:marLeft w:val="0"/>
          <w:marRight w:val="0"/>
          <w:marTop w:val="0"/>
          <w:marBottom w:val="0"/>
          <w:divBdr>
            <w:top w:val="none" w:sz="0" w:space="0" w:color="auto"/>
            <w:left w:val="none" w:sz="0" w:space="0" w:color="auto"/>
            <w:bottom w:val="none" w:sz="0" w:space="0" w:color="auto"/>
            <w:right w:val="none" w:sz="0" w:space="0" w:color="auto"/>
          </w:divBdr>
          <w:divsChild>
            <w:div w:id="327025173">
              <w:marLeft w:val="0"/>
              <w:marRight w:val="0"/>
              <w:marTop w:val="0"/>
              <w:marBottom w:val="0"/>
              <w:divBdr>
                <w:top w:val="none" w:sz="0" w:space="0" w:color="auto"/>
                <w:left w:val="none" w:sz="0" w:space="0" w:color="auto"/>
                <w:bottom w:val="none" w:sz="0" w:space="0" w:color="auto"/>
                <w:right w:val="none" w:sz="0" w:space="0" w:color="auto"/>
              </w:divBdr>
            </w:div>
            <w:div w:id="196518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19085">
      <w:bodyDiv w:val="1"/>
      <w:marLeft w:val="0"/>
      <w:marRight w:val="0"/>
      <w:marTop w:val="0"/>
      <w:marBottom w:val="0"/>
      <w:divBdr>
        <w:top w:val="none" w:sz="0" w:space="0" w:color="auto"/>
        <w:left w:val="none" w:sz="0" w:space="0" w:color="auto"/>
        <w:bottom w:val="none" w:sz="0" w:space="0" w:color="auto"/>
        <w:right w:val="none" w:sz="0" w:space="0" w:color="auto"/>
      </w:divBdr>
    </w:div>
    <w:div w:id="1876262762">
      <w:bodyDiv w:val="1"/>
      <w:marLeft w:val="0"/>
      <w:marRight w:val="0"/>
      <w:marTop w:val="0"/>
      <w:marBottom w:val="0"/>
      <w:divBdr>
        <w:top w:val="none" w:sz="0" w:space="0" w:color="auto"/>
        <w:left w:val="none" w:sz="0" w:space="0" w:color="auto"/>
        <w:bottom w:val="none" w:sz="0" w:space="0" w:color="auto"/>
        <w:right w:val="none" w:sz="0" w:space="0" w:color="auto"/>
      </w:divBdr>
    </w:div>
    <w:div w:id="1878424117">
      <w:bodyDiv w:val="1"/>
      <w:marLeft w:val="0"/>
      <w:marRight w:val="0"/>
      <w:marTop w:val="0"/>
      <w:marBottom w:val="0"/>
      <w:divBdr>
        <w:top w:val="none" w:sz="0" w:space="0" w:color="auto"/>
        <w:left w:val="none" w:sz="0" w:space="0" w:color="auto"/>
        <w:bottom w:val="none" w:sz="0" w:space="0" w:color="auto"/>
        <w:right w:val="none" w:sz="0" w:space="0" w:color="auto"/>
      </w:divBdr>
    </w:div>
    <w:div w:id="1934437364">
      <w:bodyDiv w:val="1"/>
      <w:marLeft w:val="0"/>
      <w:marRight w:val="0"/>
      <w:marTop w:val="0"/>
      <w:marBottom w:val="0"/>
      <w:divBdr>
        <w:top w:val="none" w:sz="0" w:space="0" w:color="auto"/>
        <w:left w:val="none" w:sz="0" w:space="0" w:color="auto"/>
        <w:bottom w:val="none" w:sz="0" w:space="0" w:color="auto"/>
        <w:right w:val="none" w:sz="0" w:space="0" w:color="auto"/>
      </w:divBdr>
      <w:divsChild>
        <w:div w:id="1817721645">
          <w:marLeft w:val="547"/>
          <w:marRight w:val="0"/>
          <w:marTop w:val="0"/>
          <w:marBottom w:val="200"/>
          <w:divBdr>
            <w:top w:val="none" w:sz="0" w:space="0" w:color="auto"/>
            <w:left w:val="none" w:sz="0" w:space="0" w:color="auto"/>
            <w:bottom w:val="none" w:sz="0" w:space="0" w:color="auto"/>
            <w:right w:val="none" w:sz="0" w:space="0" w:color="auto"/>
          </w:divBdr>
        </w:div>
        <w:div w:id="1722362393">
          <w:marLeft w:val="547"/>
          <w:marRight w:val="0"/>
          <w:marTop w:val="0"/>
          <w:marBottom w:val="200"/>
          <w:divBdr>
            <w:top w:val="none" w:sz="0" w:space="0" w:color="auto"/>
            <w:left w:val="none" w:sz="0" w:space="0" w:color="auto"/>
            <w:bottom w:val="none" w:sz="0" w:space="0" w:color="auto"/>
            <w:right w:val="none" w:sz="0" w:space="0" w:color="auto"/>
          </w:divBdr>
        </w:div>
        <w:div w:id="1582638799">
          <w:marLeft w:val="547"/>
          <w:marRight w:val="0"/>
          <w:marTop w:val="0"/>
          <w:marBottom w:val="200"/>
          <w:divBdr>
            <w:top w:val="none" w:sz="0" w:space="0" w:color="auto"/>
            <w:left w:val="none" w:sz="0" w:space="0" w:color="auto"/>
            <w:bottom w:val="none" w:sz="0" w:space="0" w:color="auto"/>
            <w:right w:val="none" w:sz="0" w:space="0" w:color="auto"/>
          </w:divBdr>
        </w:div>
        <w:div w:id="1608386224">
          <w:marLeft w:val="547"/>
          <w:marRight w:val="0"/>
          <w:marTop w:val="0"/>
          <w:marBottom w:val="200"/>
          <w:divBdr>
            <w:top w:val="none" w:sz="0" w:space="0" w:color="auto"/>
            <w:left w:val="none" w:sz="0" w:space="0" w:color="auto"/>
            <w:bottom w:val="none" w:sz="0" w:space="0" w:color="auto"/>
            <w:right w:val="none" w:sz="0" w:space="0" w:color="auto"/>
          </w:divBdr>
        </w:div>
        <w:div w:id="1405763669">
          <w:marLeft w:val="547"/>
          <w:marRight w:val="0"/>
          <w:marTop w:val="0"/>
          <w:marBottom w:val="200"/>
          <w:divBdr>
            <w:top w:val="none" w:sz="0" w:space="0" w:color="auto"/>
            <w:left w:val="none" w:sz="0" w:space="0" w:color="auto"/>
            <w:bottom w:val="none" w:sz="0" w:space="0" w:color="auto"/>
            <w:right w:val="none" w:sz="0" w:space="0" w:color="auto"/>
          </w:divBdr>
        </w:div>
        <w:div w:id="72510434">
          <w:marLeft w:val="547"/>
          <w:marRight w:val="0"/>
          <w:marTop w:val="0"/>
          <w:marBottom w:val="200"/>
          <w:divBdr>
            <w:top w:val="none" w:sz="0" w:space="0" w:color="auto"/>
            <w:left w:val="none" w:sz="0" w:space="0" w:color="auto"/>
            <w:bottom w:val="none" w:sz="0" w:space="0" w:color="auto"/>
            <w:right w:val="none" w:sz="0" w:space="0" w:color="auto"/>
          </w:divBdr>
        </w:div>
        <w:div w:id="1089621744">
          <w:marLeft w:val="547"/>
          <w:marRight w:val="0"/>
          <w:marTop w:val="0"/>
          <w:marBottom w:val="200"/>
          <w:divBdr>
            <w:top w:val="none" w:sz="0" w:space="0" w:color="auto"/>
            <w:left w:val="none" w:sz="0" w:space="0" w:color="auto"/>
            <w:bottom w:val="none" w:sz="0" w:space="0" w:color="auto"/>
            <w:right w:val="none" w:sz="0" w:space="0" w:color="auto"/>
          </w:divBdr>
        </w:div>
      </w:divsChild>
    </w:div>
    <w:div w:id="1934823488">
      <w:bodyDiv w:val="1"/>
      <w:marLeft w:val="0"/>
      <w:marRight w:val="0"/>
      <w:marTop w:val="0"/>
      <w:marBottom w:val="0"/>
      <w:divBdr>
        <w:top w:val="none" w:sz="0" w:space="0" w:color="auto"/>
        <w:left w:val="none" w:sz="0" w:space="0" w:color="auto"/>
        <w:bottom w:val="none" w:sz="0" w:space="0" w:color="auto"/>
        <w:right w:val="none" w:sz="0" w:space="0" w:color="auto"/>
      </w:divBdr>
      <w:divsChild>
        <w:div w:id="19011862">
          <w:marLeft w:val="0"/>
          <w:marRight w:val="0"/>
          <w:marTop w:val="0"/>
          <w:marBottom w:val="0"/>
          <w:divBdr>
            <w:top w:val="none" w:sz="0" w:space="0" w:color="auto"/>
            <w:left w:val="none" w:sz="0" w:space="0" w:color="auto"/>
            <w:bottom w:val="none" w:sz="0" w:space="0" w:color="auto"/>
            <w:right w:val="none" w:sz="0" w:space="0" w:color="auto"/>
          </w:divBdr>
          <w:divsChild>
            <w:div w:id="1437823361">
              <w:marLeft w:val="0"/>
              <w:marRight w:val="0"/>
              <w:marTop w:val="0"/>
              <w:marBottom w:val="0"/>
              <w:divBdr>
                <w:top w:val="none" w:sz="0" w:space="0" w:color="auto"/>
                <w:left w:val="none" w:sz="0" w:space="0" w:color="auto"/>
                <w:bottom w:val="none" w:sz="0" w:space="0" w:color="auto"/>
                <w:right w:val="none" w:sz="0" w:space="0" w:color="auto"/>
              </w:divBdr>
              <w:divsChild>
                <w:div w:id="1494880329">
                  <w:marLeft w:val="0"/>
                  <w:marRight w:val="0"/>
                  <w:marTop w:val="0"/>
                  <w:marBottom w:val="0"/>
                  <w:divBdr>
                    <w:top w:val="none" w:sz="0" w:space="0" w:color="auto"/>
                    <w:left w:val="none" w:sz="0" w:space="0" w:color="auto"/>
                    <w:bottom w:val="none" w:sz="0" w:space="0" w:color="auto"/>
                    <w:right w:val="none" w:sz="0" w:space="0" w:color="auto"/>
                  </w:divBdr>
                  <w:divsChild>
                    <w:div w:id="408356797">
                      <w:marLeft w:val="0"/>
                      <w:marRight w:val="0"/>
                      <w:marTop w:val="0"/>
                      <w:marBottom w:val="0"/>
                      <w:divBdr>
                        <w:top w:val="none" w:sz="0" w:space="0" w:color="auto"/>
                        <w:left w:val="none" w:sz="0" w:space="0" w:color="auto"/>
                        <w:bottom w:val="none" w:sz="0" w:space="0" w:color="auto"/>
                        <w:right w:val="none" w:sz="0" w:space="0" w:color="auto"/>
                      </w:divBdr>
                      <w:divsChild>
                        <w:div w:id="1449012154">
                          <w:marLeft w:val="0"/>
                          <w:marRight w:val="0"/>
                          <w:marTop w:val="0"/>
                          <w:marBottom w:val="0"/>
                          <w:divBdr>
                            <w:top w:val="none" w:sz="0" w:space="0" w:color="auto"/>
                            <w:left w:val="none" w:sz="0" w:space="0" w:color="auto"/>
                            <w:bottom w:val="none" w:sz="0" w:space="0" w:color="auto"/>
                            <w:right w:val="none" w:sz="0" w:space="0" w:color="auto"/>
                          </w:divBdr>
                          <w:divsChild>
                            <w:div w:id="121642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005221">
              <w:marLeft w:val="0"/>
              <w:marRight w:val="0"/>
              <w:marTop w:val="0"/>
              <w:marBottom w:val="0"/>
              <w:divBdr>
                <w:top w:val="none" w:sz="0" w:space="0" w:color="auto"/>
                <w:left w:val="none" w:sz="0" w:space="0" w:color="auto"/>
                <w:bottom w:val="none" w:sz="0" w:space="0" w:color="auto"/>
                <w:right w:val="none" w:sz="0" w:space="0" w:color="auto"/>
              </w:divBdr>
              <w:divsChild>
                <w:div w:id="108272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411471">
      <w:bodyDiv w:val="1"/>
      <w:marLeft w:val="0"/>
      <w:marRight w:val="0"/>
      <w:marTop w:val="0"/>
      <w:marBottom w:val="0"/>
      <w:divBdr>
        <w:top w:val="none" w:sz="0" w:space="0" w:color="auto"/>
        <w:left w:val="none" w:sz="0" w:space="0" w:color="auto"/>
        <w:bottom w:val="none" w:sz="0" w:space="0" w:color="auto"/>
        <w:right w:val="none" w:sz="0" w:space="0" w:color="auto"/>
      </w:divBdr>
    </w:div>
    <w:div w:id="206772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apple.com/us/app/siriusxm-music-comedy-sports/id317951436"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pps.apple.com/us/app/dominos-pizza-usa/id43649186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s.apple.com/us/app/norwex-parties/id1330663397"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apps.apple.com/us/app/doorways/id805675031" TargetMode="External"/><Relationship Id="rId4" Type="http://schemas.openxmlformats.org/officeDocument/2006/relationships/settings" Target="settings.xml"/><Relationship Id="rId9" Type="http://schemas.openxmlformats.org/officeDocument/2006/relationships/hyperlink" Target="https://apps.apple.com/us/app/bank-of-america-mobile-banking/id284847138"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13C396-5F00-43A3-85D5-E56478995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2563</Words>
  <Characters>14611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17140</CharactersWithSpaces>
  <SharedDoc>false</SharedDoc>
  <HLinks>
    <vt:vector size="6" baseType="variant">
      <vt:variant>
        <vt:i4>4391017</vt:i4>
      </vt:variant>
      <vt:variant>
        <vt:i4>0</vt:i4>
      </vt:variant>
      <vt:variant>
        <vt:i4>0</vt:i4>
      </vt:variant>
      <vt:variant>
        <vt:i4>5</vt:i4>
      </vt:variant>
      <vt:variant>
        <vt:lpwstr>mailto:saya.java6@gmail.com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Ponnolu, Nishitha (UMKC-Student)</cp:lastModifiedBy>
  <cp:revision>22</cp:revision>
  <cp:lastPrinted>2009-04-14T05:54:00Z</cp:lastPrinted>
  <dcterms:created xsi:type="dcterms:W3CDTF">2024-08-02T15:08:00Z</dcterms:created>
  <dcterms:modified xsi:type="dcterms:W3CDTF">2025-02-13T16:40:00Z</dcterms:modified>
</cp:coreProperties>
</file>