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D65D161" w14:textId="54BCDDA7" w:rsidR="00D06457" w:rsidRDefault="00E649A1">
      <w:pPr>
        <w:jc w:val="both"/>
        <w:rPr>
          <w:rFonts w:ascii="Calibri" w:hAnsi="Calibri" w:cs="Calibri"/>
          <w:b/>
          <w:bCs/>
          <w:sz w:val="28"/>
          <w:szCs w:val="28"/>
          <w:u w:val="single"/>
        </w:rPr>
      </w:pPr>
      <w:r>
        <w:rPr>
          <w:rFonts w:ascii="Calibri" w:hAnsi="Calibri" w:cs="Calibri"/>
          <w:b/>
          <w:bCs/>
          <w:noProof/>
          <w:sz w:val="28"/>
          <w:szCs w:val="28"/>
        </w:rPr>
        <w:drawing>
          <wp:anchor distT="0" distB="0" distL="114300" distR="114300" simplePos="0" relativeHeight="251658240" behindDoc="0" locked="0" layoutInCell="1" allowOverlap="1" wp14:anchorId="6C8AF366" wp14:editId="1852F9FF">
            <wp:simplePos x="0" y="0"/>
            <wp:positionH relativeFrom="margin">
              <wp:posOffset>5422900</wp:posOffset>
            </wp:positionH>
            <wp:positionV relativeFrom="margin">
              <wp:posOffset>50800</wp:posOffset>
            </wp:positionV>
            <wp:extent cx="796925" cy="763270"/>
            <wp:effectExtent l="0" t="0" r="0" b="0"/>
            <wp:wrapSquare wrapText="bothSides"/>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6925" cy="76327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cs="Calibri"/>
          <w:b/>
          <w:bCs/>
          <w:sz w:val="28"/>
          <w:szCs w:val="28"/>
        </w:rPr>
        <w:t>Susmitha Thurimerla</w:t>
      </w:r>
    </w:p>
    <w:p w14:paraId="061E4178" w14:textId="77777777" w:rsidR="00D06457" w:rsidRDefault="00D06457">
      <w:pPr>
        <w:rPr>
          <w:rFonts w:ascii="Calibri" w:hAnsi="Calibri" w:cs="Calibri"/>
        </w:rPr>
      </w:pPr>
      <w:hyperlink r:id="rId9" w:history="1">
        <w:r>
          <w:rPr>
            <w:rStyle w:val="Hyperlink"/>
            <w:rFonts w:ascii="Calibri" w:hAnsi="Calibri" w:cs="Calibri"/>
            <w:sz w:val="21"/>
            <w:szCs w:val="21"/>
          </w:rPr>
          <w:t>susmitha.thurimerla@gmail.com</w:t>
        </w:r>
      </w:hyperlink>
    </w:p>
    <w:p w14:paraId="51C25A28" w14:textId="77777777" w:rsidR="00D06457" w:rsidRPr="00CB719B" w:rsidRDefault="00000000" w:rsidP="00CB719B">
      <w:pPr>
        <w:jc w:val="both"/>
        <w:rPr>
          <w:rFonts w:ascii="Calibri" w:hAnsi="Calibri" w:cs="Calibri"/>
          <w:b/>
          <w:bCs/>
          <w:sz w:val="28"/>
          <w:szCs w:val="28"/>
        </w:rPr>
      </w:pPr>
      <w:r w:rsidRPr="00CB719B">
        <w:rPr>
          <w:rFonts w:ascii="Calibri" w:hAnsi="Calibri" w:cs="Calibri"/>
          <w:b/>
          <w:bCs/>
          <w:sz w:val="28"/>
          <w:szCs w:val="28"/>
        </w:rPr>
        <w:t xml:space="preserve">+1 609-388-8339                                </w:t>
      </w:r>
    </w:p>
    <w:p w14:paraId="280987E6" w14:textId="0D6EF261" w:rsidR="00D06457" w:rsidRPr="00CB719B" w:rsidRDefault="00000000">
      <w:pPr>
        <w:jc w:val="both"/>
        <w:rPr>
          <w:rFonts w:ascii="Calibri" w:hAnsi="Calibri" w:cs="Calibri"/>
          <w:b/>
          <w:bCs/>
          <w:sz w:val="28"/>
          <w:szCs w:val="28"/>
        </w:rPr>
      </w:pPr>
      <w:r w:rsidRPr="00CB719B">
        <w:rPr>
          <w:rFonts w:ascii="Calibri" w:hAnsi="Calibri" w:cs="Calibri"/>
          <w:b/>
          <w:bCs/>
          <w:sz w:val="28"/>
          <w:szCs w:val="28"/>
        </w:rPr>
        <w:t xml:space="preserve">ETL </w:t>
      </w:r>
      <w:r w:rsidR="005865A2" w:rsidRPr="00CB719B">
        <w:rPr>
          <w:rFonts w:ascii="Calibri" w:hAnsi="Calibri" w:cs="Calibri"/>
          <w:b/>
          <w:bCs/>
          <w:sz w:val="28"/>
          <w:szCs w:val="28"/>
        </w:rPr>
        <w:t>DataStage</w:t>
      </w:r>
      <w:r w:rsidR="005A1FC0" w:rsidRPr="00CB719B">
        <w:rPr>
          <w:rFonts w:ascii="Calibri" w:hAnsi="Calibri" w:cs="Calibri"/>
          <w:b/>
          <w:bCs/>
          <w:sz w:val="28"/>
          <w:szCs w:val="28"/>
        </w:rPr>
        <w:t xml:space="preserve"> </w:t>
      </w:r>
      <w:r w:rsidRPr="00CB719B">
        <w:rPr>
          <w:rFonts w:ascii="Calibri" w:hAnsi="Calibri" w:cs="Calibri"/>
          <w:b/>
          <w:bCs/>
          <w:sz w:val="28"/>
          <w:szCs w:val="28"/>
        </w:rPr>
        <w:t>Developer/</w:t>
      </w:r>
    </w:p>
    <w:p w14:paraId="3147AE13" w14:textId="2D37F5EC" w:rsidR="00D06457" w:rsidRPr="00CB719B" w:rsidRDefault="00000000">
      <w:pPr>
        <w:jc w:val="both"/>
        <w:rPr>
          <w:rFonts w:ascii="Calibri" w:hAnsi="Calibri" w:cs="Calibri"/>
          <w:b/>
          <w:bCs/>
          <w:sz w:val="28"/>
          <w:szCs w:val="28"/>
        </w:rPr>
      </w:pPr>
      <w:r w:rsidRPr="00CB719B">
        <w:rPr>
          <w:rFonts w:ascii="Calibri" w:hAnsi="Calibri" w:cs="Calibri"/>
          <w:b/>
          <w:bCs/>
          <w:sz w:val="28"/>
          <w:szCs w:val="28"/>
        </w:rPr>
        <w:t xml:space="preserve">Data Engineer </w:t>
      </w:r>
    </w:p>
    <w:p w14:paraId="25EDD0C4" w14:textId="3074C93D" w:rsidR="00D06457" w:rsidRDefault="00E649A1">
      <w:pPr>
        <w:jc w:val="both"/>
        <w:rPr>
          <w:rFonts w:ascii="Calibri" w:hAnsi="Calibri" w:cs="Calibri"/>
          <w:b/>
          <w:bCs/>
          <w:sz w:val="22"/>
          <w:szCs w:val="22"/>
        </w:rPr>
      </w:pPr>
      <w:r>
        <w:rPr>
          <w:rFonts w:ascii="Calibri" w:hAnsi="Calibri" w:cs="Calibri"/>
          <w:b/>
          <w:bCs/>
          <w:noProof/>
          <w:sz w:val="22"/>
          <w:szCs w:val="22"/>
        </w:rPr>
        <mc:AlternateContent>
          <mc:Choice Requires="wps">
            <w:drawing>
              <wp:anchor distT="0" distB="0" distL="114300" distR="114300" simplePos="0" relativeHeight="251657216" behindDoc="0" locked="0" layoutInCell="1" allowOverlap="1" wp14:anchorId="29A872E3" wp14:editId="2B45D122">
                <wp:simplePos x="0" y="0"/>
                <wp:positionH relativeFrom="column">
                  <wp:posOffset>9525</wp:posOffset>
                </wp:positionH>
                <wp:positionV relativeFrom="paragraph">
                  <wp:posOffset>29210</wp:posOffset>
                </wp:positionV>
                <wp:extent cx="6934200" cy="0"/>
                <wp:effectExtent l="9525" t="17145" r="9525" b="11430"/>
                <wp:wrapNone/>
                <wp:docPr id="1071240207"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34200" cy="0"/>
                        </a:xfrm>
                        <a:prstGeom prst="straightConnector1">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9292C1A" id="_x0000_t32" coordsize="21600,21600" o:spt="32" o:oned="t" path="m,l21600,21600e" filled="f">
                <v:path arrowok="t" fillok="f" o:connecttype="none"/>
                <o:lock v:ext="edit" shapetype="t"/>
              </v:shapetype>
              <v:shape id="AutoShape 2" o:spid="_x0000_s1026" type="#_x0000_t32" style="position:absolute;margin-left:.75pt;margin-top:2.3pt;width:546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" strokeweight="1.5pt">
                <v:stroke joinstyle="miter"/>
              </v:shape>
            </w:pict>
          </mc:Fallback>
        </mc:AlternateContent>
      </w:r>
    </w:p>
    <w:p w14:paraId="2F6EBC15" w14:textId="77777777" w:rsidR="00D06457" w:rsidRDefault="00000000">
      <w:pPr>
        <w:jc w:val="both"/>
        <w:rPr>
          <w:rFonts w:ascii="Calibri" w:hAnsi="Calibri" w:cs="Calibri"/>
          <w:b/>
          <w:bCs/>
          <w:sz w:val="24"/>
          <w:szCs w:val="24"/>
        </w:rPr>
      </w:pPr>
      <w:r>
        <w:rPr>
          <w:rFonts w:ascii="Calibri" w:hAnsi="Calibri" w:cs="Calibri"/>
          <w:b/>
          <w:bCs/>
          <w:sz w:val="24"/>
          <w:szCs w:val="24"/>
        </w:rPr>
        <w:t>Summary:</w:t>
      </w:r>
    </w:p>
    <w:p w14:paraId="4632330B" w14:textId="77777777" w:rsidR="00D06457" w:rsidRDefault="00D06457">
      <w:pPr>
        <w:jc w:val="both"/>
        <w:rPr>
          <w:rFonts w:ascii="Calibri" w:hAnsi="Calibri" w:cs="Calibri"/>
          <w:b/>
          <w:sz w:val="24"/>
          <w:szCs w:val="24"/>
        </w:rPr>
      </w:pPr>
    </w:p>
    <w:p w14:paraId="0EDCF66E" w14:textId="06EC1746" w:rsidR="00D06457" w:rsidRDefault="00000000">
      <w:pPr>
        <w:numPr>
          <w:ilvl w:val="0"/>
          <w:numId w:val="33"/>
        </w:numPr>
        <w:jc w:val="both"/>
        <w:rPr>
          <w:rFonts w:ascii="Calibri" w:hAnsi="Calibri" w:cs="Calibri"/>
          <w:sz w:val="22"/>
          <w:szCs w:val="22"/>
        </w:rPr>
      </w:pPr>
      <w:r>
        <w:rPr>
          <w:rFonts w:ascii="Calibri" w:hAnsi="Calibri" w:cs="Calibri"/>
          <w:sz w:val="22"/>
          <w:szCs w:val="22"/>
        </w:rPr>
        <w:t xml:space="preserve">Overall, </w:t>
      </w:r>
      <w:r w:rsidR="00C429FA">
        <w:rPr>
          <w:rFonts w:ascii="Calibri" w:hAnsi="Calibri" w:cs="Calibri"/>
          <w:b/>
          <w:bCs/>
          <w:sz w:val="22"/>
          <w:szCs w:val="22"/>
        </w:rPr>
        <w:t>8</w:t>
      </w:r>
      <w:r>
        <w:rPr>
          <w:rFonts w:ascii="Calibri" w:hAnsi="Calibri" w:cs="Calibri"/>
          <w:b/>
          <w:bCs/>
          <w:sz w:val="22"/>
          <w:szCs w:val="22"/>
        </w:rPr>
        <w:t>+ years</w:t>
      </w:r>
      <w:r>
        <w:rPr>
          <w:rFonts w:ascii="Calibri" w:hAnsi="Calibri" w:cs="Calibri"/>
          <w:sz w:val="22"/>
          <w:szCs w:val="22"/>
        </w:rPr>
        <w:t xml:space="preserve"> of expertise in Information Technology as Data Engineer with an expert hand in areas of Database Development, ETL Development, Report Development and Big Data Technologies.</w:t>
      </w:r>
    </w:p>
    <w:p w14:paraId="4DE68DBC" w14:textId="77777777" w:rsidR="00D06457" w:rsidRDefault="00000000">
      <w:pPr>
        <w:numPr>
          <w:ilvl w:val="0"/>
          <w:numId w:val="33"/>
        </w:numPr>
        <w:jc w:val="both"/>
        <w:rPr>
          <w:rFonts w:ascii="Calibri" w:hAnsi="Calibri" w:cs="Calibri"/>
          <w:sz w:val="22"/>
          <w:szCs w:val="22"/>
        </w:rPr>
      </w:pPr>
      <w:r>
        <w:rPr>
          <w:rFonts w:ascii="Calibri" w:hAnsi="Calibri" w:cs="Calibri"/>
          <w:sz w:val="22"/>
          <w:szCs w:val="22"/>
        </w:rPr>
        <w:t xml:space="preserve">Design, Development, documentation, and implementation of Data Warehousing / Client-Server solutions in various industries such as Banking, Manufacturing, Telecommunications and Insurance </w:t>
      </w:r>
    </w:p>
    <w:p w14:paraId="20D852D8" w14:textId="77777777" w:rsidR="00D06457" w:rsidRDefault="00000000">
      <w:pPr>
        <w:numPr>
          <w:ilvl w:val="0"/>
          <w:numId w:val="33"/>
        </w:numPr>
        <w:jc w:val="both"/>
        <w:rPr>
          <w:rFonts w:ascii="Calibri" w:hAnsi="Calibri" w:cs="Calibri"/>
          <w:sz w:val="22"/>
          <w:szCs w:val="22"/>
        </w:rPr>
      </w:pPr>
      <w:r>
        <w:rPr>
          <w:rFonts w:ascii="Calibri" w:hAnsi="Calibri" w:cs="Calibri"/>
          <w:sz w:val="22"/>
          <w:szCs w:val="22"/>
        </w:rPr>
        <w:t>Worked extensively in analysis, design and development of various applications using DataStage, Talend, Oracle, DB2, Hadoop, VB on Windows NT\2000\XP and UNIX environments</w:t>
      </w:r>
    </w:p>
    <w:p w14:paraId="25EEF160" w14:textId="77777777" w:rsidR="00D06457" w:rsidRDefault="00000000">
      <w:pPr>
        <w:numPr>
          <w:ilvl w:val="0"/>
          <w:numId w:val="33"/>
        </w:numPr>
        <w:jc w:val="both"/>
        <w:rPr>
          <w:rFonts w:ascii="Calibri" w:hAnsi="Calibri" w:cs="Calibri"/>
          <w:sz w:val="22"/>
          <w:szCs w:val="22"/>
        </w:rPr>
      </w:pPr>
      <w:r>
        <w:rPr>
          <w:rFonts w:ascii="Calibri" w:hAnsi="Calibri" w:cs="Calibri"/>
          <w:sz w:val="22"/>
          <w:szCs w:val="22"/>
        </w:rPr>
        <w:t>Expertise in developing DataStage jobs, user creations, permissions, assigning roles, DataStage health check activities, addressing production issues like performance tuning and enhancement, migrations and maintenance of different environments</w:t>
      </w:r>
    </w:p>
    <w:p w14:paraId="5AAEBF99" w14:textId="77777777" w:rsidR="00D06457" w:rsidRDefault="00000000">
      <w:pPr>
        <w:numPr>
          <w:ilvl w:val="0"/>
          <w:numId w:val="33"/>
        </w:numPr>
        <w:jc w:val="both"/>
        <w:rPr>
          <w:rFonts w:ascii="Calibri" w:hAnsi="Calibri" w:cs="Calibri"/>
          <w:sz w:val="22"/>
          <w:szCs w:val="22"/>
        </w:rPr>
      </w:pPr>
      <w:r>
        <w:rPr>
          <w:rFonts w:ascii="Calibri" w:hAnsi="Calibri" w:cs="Calibri"/>
          <w:sz w:val="22"/>
          <w:szCs w:val="22"/>
        </w:rPr>
        <w:t>Strong analytical, presentation, problem solving and excellent inter-personal and communication skills with Source flexibility to learn emerging/latest technologies</w:t>
      </w:r>
    </w:p>
    <w:p w14:paraId="7CF9349C" w14:textId="77777777" w:rsidR="00D06457" w:rsidRDefault="00000000">
      <w:pPr>
        <w:numPr>
          <w:ilvl w:val="0"/>
          <w:numId w:val="33"/>
        </w:numPr>
        <w:jc w:val="both"/>
        <w:rPr>
          <w:rFonts w:ascii="Calibri" w:hAnsi="Calibri" w:cs="Calibri"/>
          <w:sz w:val="22"/>
          <w:szCs w:val="22"/>
        </w:rPr>
      </w:pPr>
      <w:r>
        <w:rPr>
          <w:rFonts w:ascii="Calibri" w:hAnsi="Calibri" w:cs="Calibri"/>
          <w:sz w:val="22"/>
          <w:szCs w:val="22"/>
        </w:rPr>
        <w:t>Team Player with ability to communicate effectively during the entire SDLC process and to stakeholders at various levels.</w:t>
      </w:r>
    </w:p>
    <w:p w14:paraId="7F643150" w14:textId="77777777" w:rsidR="00D06457" w:rsidRDefault="00D06457">
      <w:pPr>
        <w:jc w:val="both"/>
        <w:rPr>
          <w:rFonts w:ascii="Calibri" w:hAnsi="Calibri" w:cs="Calibri"/>
          <w:b/>
          <w:bCs/>
          <w:sz w:val="22"/>
          <w:szCs w:val="22"/>
        </w:rPr>
      </w:pPr>
    </w:p>
    <w:p w14:paraId="41C4D8F3" w14:textId="77777777" w:rsidR="00D06457" w:rsidRDefault="00000000">
      <w:pPr>
        <w:jc w:val="both"/>
        <w:rPr>
          <w:rFonts w:ascii="Calibri" w:hAnsi="Calibri" w:cs="Calibri"/>
          <w:b/>
          <w:bCs/>
          <w:sz w:val="24"/>
          <w:szCs w:val="24"/>
        </w:rPr>
      </w:pPr>
      <w:r>
        <w:rPr>
          <w:rFonts w:ascii="Calibri" w:hAnsi="Calibri" w:cs="Calibri"/>
          <w:b/>
          <w:bCs/>
          <w:sz w:val="24"/>
          <w:szCs w:val="24"/>
        </w:rPr>
        <w:t>Technical Expertise:</w:t>
      </w:r>
    </w:p>
    <w:p w14:paraId="37C3CB1A" w14:textId="77777777" w:rsidR="00D06457" w:rsidRDefault="00D06457">
      <w:pPr>
        <w:jc w:val="both"/>
        <w:rPr>
          <w:rFonts w:ascii="Calibri" w:hAnsi="Calibri" w:cs="Calibri"/>
          <w:b/>
          <w:bCs/>
          <w:sz w:val="24"/>
          <w:szCs w:val="24"/>
        </w:rPr>
      </w:pPr>
    </w:p>
    <w:p w14:paraId="39188F33" w14:textId="5EB443B3" w:rsidR="001D409F" w:rsidRPr="001D409F" w:rsidRDefault="001D409F" w:rsidP="001D409F">
      <w:pPr>
        <w:numPr>
          <w:ilvl w:val="0"/>
          <w:numId w:val="33"/>
        </w:numPr>
        <w:jc w:val="both"/>
        <w:rPr>
          <w:rFonts w:ascii="Calibri" w:hAnsi="Calibri" w:cs="Calibri"/>
          <w:sz w:val="22"/>
          <w:szCs w:val="22"/>
        </w:rPr>
      </w:pPr>
      <w:r w:rsidRPr="001D409F">
        <w:rPr>
          <w:rFonts w:ascii="Calibri" w:hAnsi="Calibri" w:cs="Calibri"/>
          <w:sz w:val="22"/>
          <w:szCs w:val="22"/>
        </w:rPr>
        <w:t xml:space="preserve">Almost </w:t>
      </w:r>
      <w:r w:rsidR="00A75296">
        <w:rPr>
          <w:rFonts w:ascii="Calibri" w:hAnsi="Calibri" w:cs="Calibri"/>
          <w:sz w:val="22"/>
          <w:szCs w:val="22"/>
        </w:rPr>
        <w:t>8</w:t>
      </w:r>
      <w:r>
        <w:rPr>
          <w:rFonts w:ascii="Calibri" w:hAnsi="Calibri" w:cs="Calibri"/>
          <w:sz w:val="22"/>
          <w:szCs w:val="22"/>
        </w:rPr>
        <w:t>+</w:t>
      </w:r>
      <w:r w:rsidRPr="001D409F">
        <w:rPr>
          <w:rFonts w:ascii="Calibri" w:hAnsi="Calibri" w:cs="Calibri"/>
          <w:sz w:val="22"/>
          <w:szCs w:val="22"/>
        </w:rPr>
        <w:t xml:space="preserve"> years of experience in IT industry as an ETL developer with IBM Info Sphere, Data Stage as primary tool. </w:t>
      </w:r>
    </w:p>
    <w:p w14:paraId="15BACD0E" w14:textId="77777777" w:rsidR="001D409F" w:rsidRDefault="001D409F" w:rsidP="001D409F">
      <w:pPr>
        <w:numPr>
          <w:ilvl w:val="0"/>
          <w:numId w:val="33"/>
        </w:numPr>
        <w:jc w:val="both"/>
        <w:rPr>
          <w:rFonts w:ascii="Calibri" w:hAnsi="Calibri" w:cs="Calibri"/>
          <w:sz w:val="22"/>
          <w:szCs w:val="22"/>
        </w:rPr>
      </w:pPr>
      <w:r w:rsidRPr="001D409F">
        <w:rPr>
          <w:rFonts w:ascii="Calibri" w:hAnsi="Calibri" w:cs="Calibri"/>
          <w:sz w:val="22"/>
          <w:szCs w:val="22"/>
        </w:rPr>
        <w:t>Experience in loading and maintaining Data Warehouses and Data Marts using Data Stage ETL processes.</w:t>
      </w:r>
    </w:p>
    <w:p w14:paraId="605000D0" w14:textId="2AB2502E" w:rsidR="00D06457" w:rsidRPr="001D409F" w:rsidRDefault="00000000" w:rsidP="001D409F">
      <w:pPr>
        <w:numPr>
          <w:ilvl w:val="0"/>
          <w:numId w:val="33"/>
        </w:numPr>
        <w:jc w:val="both"/>
        <w:rPr>
          <w:rFonts w:ascii="Calibri" w:hAnsi="Calibri" w:cs="Calibri"/>
          <w:sz w:val="22"/>
          <w:szCs w:val="22"/>
        </w:rPr>
      </w:pPr>
      <w:r w:rsidRPr="001D409F">
        <w:rPr>
          <w:rFonts w:ascii="Calibri" w:hAnsi="Calibri" w:cs="Calibri"/>
          <w:sz w:val="22"/>
          <w:szCs w:val="22"/>
        </w:rPr>
        <w:t>Cloud computing platforms like Amazon Web Services (AWS).</w:t>
      </w:r>
    </w:p>
    <w:p w14:paraId="783C16DB" w14:textId="77777777" w:rsidR="00D06457" w:rsidRDefault="00000000">
      <w:pPr>
        <w:numPr>
          <w:ilvl w:val="0"/>
          <w:numId w:val="33"/>
        </w:numPr>
        <w:jc w:val="both"/>
        <w:rPr>
          <w:rFonts w:ascii="Calibri" w:hAnsi="Calibri" w:cs="Calibri"/>
          <w:sz w:val="22"/>
          <w:szCs w:val="22"/>
        </w:rPr>
      </w:pPr>
      <w:r>
        <w:rPr>
          <w:rFonts w:ascii="Calibri" w:hAnsi="Calibri" w:cs="Calibri"/>
          <w:sz w:val="22"/>
          <w:szCs w:val="22"/>
        </w:rPr>
        <w:t>Hands-on experience in DataStage ETL using Cloud Platform AWS.</w:t>
      </w:r>
    </w:p>
    <w:p w14:paraId="365865E1" w14:textId="5245EE73" w:rsidR="001D409F" w:rsidRPr="001D409F" w:rsidRDefault="001D409F" w:rsidP="001D409F">
      <w:pPr>
        <w:numPr>
          <w:ilvl w:val="0"/>
          <w:numId w:val="33"/>
        </w:numPr>
        <w:jc w:val="both"/>
        <w:rPr>
          <w:rFonts w:ascii="Calibri" w:hAnsi="Calibri" w:cs="Calibri"/>
          <w:sz w:val="22"/>
          <w:szCs w:val="22"/>
        </w:rPr>
      </w:pPr>
      <w:r w:rsidRPr="001D409F">
        <w:rPr>
          <w:rFonts w:ascii="Calibri" w:hAnsi="Calibri" w:cs="Calibri"/>
          <w:sz w:val="22"/>
          <w:szCs w:val="22"/>
        </w:rPr>
        <w:t xml:space="preserve">Extensive exposure to Star, Snowflake Schema and Multidimensional Data Model </w:t>
      </w:r>
    </w:p>
    <w:p w14:paraId="78493CE1" w14:textId="77777777" w:rsidR="001D409F" w:rsidRPr="001D409F" w:rsidRDefault="001D409F" w:rsidP="001D409F">
      <w:pPr>
        <w:numPr>
          <w:ilvl w:val="0"/>
          <w:numId w:val="33"/>
        </w:numPr>
        <w:jc w:val="both"/>
        <w:rPr>
          <w:rFonts w:ascii="Calibri" w:hAnsi="Calibri" w:cs="Calibri"/>
          <w:sz w:val="22"/>
          <w:szCs w:val="22"/>
        </w:rPr>
      </w:pPr>
      <w:r w:rsidRPr="001D409F">
        <w:rPr>
          <w:rFonts w:ascii="Calibri" w:hAnsi="Calibri" w:cs="Calibri"/>
          <w:sz w:val="22"/>
          <w:szCs w:val="22"/>
        </w:rPr>
        <w:t xml:space="preserve">Experience in extraction, cleansing, integration, loading of data from/to disparate data sources. </w:t>
      </w:r>
    </w:p>
    <w:p w14:paraId="2CB18345" w14:textId="77777777" w:rsidR="001D409F" w:rsidRPr="001D409F" w:rsidRDefault="001D409F" w:rsidP="001D409F">
      <w:pPr>
        <w:numPr>
          <w:ilvl w:val="0"/>
          <w:numId w:val="33"/>
        </w:numPr>
        <w:jc w:val="both"/>
        <w:rPr>
          <w:rFonts w:ascii="Calibri" w:hAnsi="Calibri" w:cs="Calibri"/>
          <w:sz w:val="22"/>
          <w:szCs w:val="22"/>
        </w:rPr>
      </w:pPr>
      <w:r w:rsidRPr="001D409F">
        <w:rPr>
          <w:rFonts w:ascii="Calibri" w:hAnsi="Calibri" w:cs="Calibri"/>
          <w:sz w:val="22"/>
          <w:szCs w:val="22"/>
        </w:rPr>
        <w:t xml:space="preserve"> Worked with various source systems like Oracle, SQL Server, flat files into a staging area.</w:t>
      </w:r>
    </w:p>
    <w:p w14:paraId="3105A78A" w14:textId="77777777" w:rsidR="001D409F" w:rsidRPr="001D409F" w:rsidRDefault="001D409F" w:rsidP="001D409F">
      <w:pPr>
        <w:numPr>
          <w:ilvl w:val="0"/>
          <w:numId w:val="33"/>
        </w:numPr>
        <w:jc w:val="both"/>
        <w:rPr>
          <w:rFonts w:ascii="Calibri" w:hAnsi="Calibri" w:cs="Calibri"/>
          <w:sz w:val="22"/>
          <w:szCs w:val="22"/>
        </w:rPr>
      </w:pPr>
      <w:r w:rsidRPr="001D409F">
        <w:rPr>
          <w:rFonts w:ascii="Calibri" w:hAnsi="Calibri" w:cs="Calibri"/>
          <w:sz w:val="22"/>
          <w:szCs w:val="22"/>
        </w:rPr>
        <w:t>Hands on experience in parsing the data from XML strings and files using XML stag Strong experience in developing jobs using different stages in Data Stage such as join, merge, lookup, transformer, filter, dataset, modify, aggregator and change capture and slow change dimension.</w:t>
      </w:r>
    </w:p>
    <w:p w14:paraId="40F918D2" w14:textId="77777777" w:rsidR="001D409F" w:rsidRPr="001D409F" w:rsidRDefault="001D409F" w:rsidP="001D409F">
      <w:pPr>
        <w:numPr>
          <w:ilvl w:val="0"/>
          <w:numId w:val="33"/>
        </w:numPr>
        <w:jc w:val="both"/>
        <w:rPr>
          <w:rFonts w:ascii="Calibri" w:hAnsi="Calibri" w:cs="Calibri"/>
          <w:sz w:val="22"/>
          <w:szCs w:val="22"/>
        </w:rPr>
      </w:pPr>
      <w:r w:rsidRPr="001D409F">
        <w:rPr>
          <w:rFonts w:ascii="Calibri" w:hAnsi="Calibri" w:cs="Calibri"/>
          <w:sz w:val="22"/>
          <w:szCs w:val="22"/>
        </w:rPr>
        <w:t xml:space="preserve">Expertise in data warehousing techniques for Slowly Changing Dimension phenomenon. Hands on experience in writing, testing and implementation of triggers, procedures and functions at Database level using PL/SQL.  </w:t>
      </w:r>
    </w:p>
    <w:p w14:paraId="2F3A1944" w14:textId="77777777" w:rsidR="001D409F" w:rsidRPr="001D409F" w:rsidRDefault="001D409F" w:rsidP="001D409F">
      <w:pPr>
        <w:numPr>
          <w:ilvl w:val="0"/>
          <w:numId w:val="33"/>
        </w:numPr>
        <w:jc w:val="both"/>
        <w:rPr>
          <w:rFonts w:ascii="Calibri" w:hAnsi="Calibri" w:cs="Calibri"/>
          <w:sz w:val="22"/>
          <w:szCs w:val="22"/>
        </w:rPr>
      </w:pPr>
      <w:r w:rsidRPr="001D409F">
        <w:rPr>
          <w:rFonts w:ascii="Calibri" w:hAnsi="Calibri" w:cs="Calibri"/>
          <w:sz w:val="22"/>
          <w:szCs w:val="22"/>
        </w:rPr>
        <w:t xml:space="preserve">Extensive experience in loading high volumes of data and performance tuning. Involved in various phases of software life cycle, such as requirements definition, functional a technical designs, testing, implementation and production support. </w:t>
      </w:r>
    </w:p>
    <w:p w14:paraId="62E80B89" w14:textId="77777777" w:rsidR="001D409F" w:rsidRPr="001D409F" w:rsidRDefault="001D409F" w:rsidP="001D409F">
      <w:pPr>
        <w:numPr>
          <w:ilvl w:val="0"/>
          <w:numId w:val="33"/>
        </w:numPr>
        <w:jc w:val="both"/>
        <w:rPr>
          <w:rFonts w:ascii="Calibri" w:hAnsi="Calibri" w:cs="Calibri"/>
          <w:sz w:val="22"/>
          <w:szCs w:val="22"/>
        </w:rPr>
      </w:pPr>
      <w:r w:rsidRPr="001D409F">
        <w:rPr>
          <w:rFonts w:ascii="Calibri" w:hAnsi="Calibri" w:cs="Calibri"/>
          <w:sz w:val="22"/>
          <w:szCs w:val="22"/>
        </w:rPr>
        <w:t>Avid and quick learner, always ready to learn the available tools to accomplish project tasks. Excellent team member with problem - solving and trouble-shooting capabilities, highly motivated, result oriented and an enthusiastic team player.</w:t>
      </w:r>
    </w:p>
    <w:p w14:paraId="783BA379" w14:textId="3855606A" w:rsidR="00304997" w:rsidRPr="001D409F" w:rsidRDefault="00000000" w:rsidP="001D409F">
      <w:pPr>
        <w:numPr>
          <w:ilvl w:val="0"/>
          <w:numId w:val="33"/>
        </w:numPr>
        <w:jc w:val="both"/>
        <w:rPr>
          <w:rFonts w:ascii="Calibri" w:hAnsi="Calibri" w:cs="Calibri"/>
          <w:sz w:val="22"/>
          <w:szCs w:val="22"/>
        </w:rPr>
      </w:pPr>
      <w:r w:rsidRPr="001D409F">
        <w:rPr>
          <w:rFonts w:ascii="Calibri" w:hAnsi="Calibri" w:cs="Calibri"/>
          <w:sz w:val="22"/>
          <w:szCs w:val="22"/>
        </w:rPr>
        <w:t>Develop python scripts to read and write from csv files to database.</w:t>
      </w:r>
    </w:p>
    <w:p w14:paraId="323BF3CB" w14:textId="6C87FD08" w:rsidR="00304997" w:rsidRPr="00304997" w:rsidRDefault="00304997" w:rsidP="00304997">
      <w:pPr>
        <w:numPr>
          <w:ilvl w:val="0"/>
          <w:numId w:val="33"/>
        </w:numPr>
        <w:jc w:val="both"/>
        <w:rPr>
          <w:rFonts w:ascii="Calibri" w:hAnsi="Calibri" w:cs="Calibri"/>
          <w:sz w:val="22"/>
          <w:szCs w:val="22"/>
        </w:rPr>
      </w:pPr>
      <w:r w:rsidRPr="00304997">
        <w:rPr>
          <w:rFonts w:ascii="Calibri" w:hAnsi="Calibri" w:cs="Calibri"/>
          <w:sz w:val="22"/>
          <w:szCs w:val="22"/>
        </w:rPr>
        <w:t>Managed Snowflake data warehouse environments for enterprise clients.</w:t>
      </w:r>
    </w:p>
    <w:p w14:paraId="625C38A9" w14:textId="6D5988E3" w:rsidR="00304997" w:rsidRPr="00304997" w:rsidRDefault="00304997" w:rsidP="00304997">
      <w:pPr>
        <w:numPr>
          <w:ilvl w:val="0"/>
          <w:numId w:val="33"/>
        </w:numPr>
        <w:jc w:val="both"/>
        <w:rPr>
          <w:rFonts w:ascii="Calibri" w:hAnsi="Calibri" w:cs="Calibri"/>
          <w:sz w:val="22"/>
          <w:szCs w:val="22"/>
        </w:rPr>
      </w:pPr>
      <w:r w:rsidRPr="00304997">
        <w:rPr>
          <w:rFonts w:ascii="Calibri" w:hAnsi="Calibri" w:cs="Calibri"/>
          <w:sz w:val="22"/>
          <w:szCs w:val="22"/>
        </w:rPr>
        <w:t>Responded to service requests, incidents, and platform outages with a focus on minimizing downtime.</w:t>
      </w:r>
    </w:p>
    <w:p w14:paraId="3BF1AE7E" w14:textId="4C262378" w:rsidR="00304997" w:rsidRPr="00304997" w:rsidRDefault="00304997" w:rsidP="00304997">
      <w:pPr>
        <w:numPr>
          <w:ilvl w:val="0"/>
          <w:numId w:val="33"/>
        </w:numPr>
        <w:jc w:val="both"/>
        <w:rPr>
          <w:rFonts w:ascii="Calibri" w:hAnsi="Calibri" w:cs="Calibri"/>
          <w:sz w:val="22"/>
          <w:szCs w:val="22"/>
        </w:rPr>
      </w:pPr>
      <w:r w:rsidRPr="00304997">
        <w:rPr>
          <w:rFonts w:ascii="Calibri" w:hAnsi="Calibri" w:cs="Calibri"/>
          <w:sz w:val="22"/>
          <w:szCs w:val="22"/>
        </w:rPr>
        <w:t>Automated recurring tasks using Python scripts and cloud-native tools.</w:t>
      </w:r>
    </w:p>
    <w:p w14:paraId="1ABF9AFD" w14:textId="41BFF3C9" w:rsidR="00304997" w:rsidRPr="00304997" w:rsidRDefault="00304997" w:rsidP="00304997">
      <w:pPr>
        <w:numPr>
          <w:ilvl w:val="0"/>
          <w:numId w:val="33"/>
        </w:numPr>
        <w:jc w:val="both"/>
        <w:rPr>
          <w:rFonts w:ascii="Calibri" w:hAnsi="Calibri" w:cs="Calibri"/>
          <w:sz w:val="22"/>
          <w:szCs w:val="22"/>
        </w:rPr>
      </w:pPr>
      <w:r w:rsidRPr="00304997">
        <w:rPr>
          <w:rFonts w:ascii="Calibri" w:hAnsi="Calibri" w:cs="Calibri"/>
          <w:sz w:val="22"/>
          <w:szCs w:val="22"/>
        </w:rPr>
        <w:t>Assisted with data pipeline maintenance and ETL job troubleshooting.</w:t>
      </w:r>
    </w:p>
    <w:p w14:paraId="79A6CE97" w14:textId="77777777" w:rsidR="00D06457" w:rsidRDefault="00000000">
      <w:pPr>
        <w:numPr>
          <w:ilvl w:val="0"/>
          <w:numId w:val="33"/>
        </w:numPr>
        <w:jc w:val="both"/>
        <w:rPr>
          <w:rFonts w:ascii="Calibri" w:hAnsi="Calibri" w:cs="Calibri"/>
          <w:sz w:val="22"/>
          <w:szCs w:val="22"/>
        </w:rPr>
      </w:pPr>
      <w:r>
        <w:rPr>
          <w:rFonts w:ascii="Calibri" w:hAnsi="Calibri" w:cs="Calibri"/>
          <w:sz w:val="22"/>
          <w:szCs w:val="22"/>
        </w:rPr>
        <w:t>Experience with executing projects in Agile environments.</w:t>
      </w:r>
    </w:p>
    <w:p w14:paraId="0F506E12" w14:textId="77777777" w:rsidR="00D06457" w:rsidRDefault="00000000">
      <w:pPr>
        <w:numPr>
          <w:ilvl w:val="0"/>
          <w:numId w:val="33"/>
        </w:numPr>
        <w:jc w:val="both"/>
        <w:rPr>
          <w:rFonts w:ascii="Calibri" w:hAnsi="Calibri" w:cs="Calibri"/>
          <w:sz w:val="22"/>
          <w:szCs w:val="22"/>
        </w:rPr>
      </w:pPr>
      <w:r>
        <w:rPr>
          <w:rFonts w:ascii="Calibri" w:hAnsi="Calibri" w:cs="Calibri"/>
          <w:sz w:val="22"/>
          <w:szCs w:val="22"/>
        </w:rPr>
        <w:lastRenderedPageBreak/>
        <w:t>In - depth understanding of Snowflake cloud technology.</w:t>
      </w:r>
    </w:p>
    <w:p w14:paraId="1B9B5BB8" w14:textId="77777777" w:rsidR="00D06457" w:rsidRDefault="00000000">
      <w:pPr>
        <w:numPr>
          <w:ilvl w:val="0"/>
          <w:numId w:val="33"/>
        </w:numPr>
        <w:jc w:val="both"/>
        <w:rPr>
          <w:rFonts w:ascii="Calibri" w:hAnsi="Calibri" w:cs="Calibri"/>
          <w:sz w:val="22"/>
          <w:szCs w:val="22"/>
        </w:rPr>
      </w:pPr>
      <w:r>
        <w:rPr>
          <w:rFonts w:ascii="Calibri" w:hAnsi="Calibri" w:cs="Calibri"/>
          <w:sz w:val="22"/>
          <w:szCs w:val="22"/>
        </w:rPr>
        <w:t>In-depth knowledge of. Snowflake Database, Schema and Table structures.</w:t>
      </w:r>
    </w:p>
    <w:p w14:paraId="321A57A5" w14:textId="77777777" w:rsidR="00D06457" w:rsidRDefault="00000000">
      <w:pPr>
        <w:numPr>
          <w:ilvl w:val="0"/>
          <w:numId w:val="33"/>
        </w:numPr>
        <w:jc w:val="both"/>
        <w:rPr>
          <w:rFonts w:ascii="Calibri" w:hAnsi="Calibri" w:cs="Calibri"/>
          <w:sz w:val="22"/>
          <w:szCs w:val="22"/>
        </w:rPr>
      </w:pPr>
      <w:r>
        <w:rPr>
          <w:rFonts w:ascii="Calibri" w:hAnsi="Calibri" w:cs="Calibri"/>
          <w:sz w:val="22"/>
          <w:szCs w:val="22"/>
        </w:rPr>
        <w:t>Written UNIX Shell Scripts for performing file validations and Job scheduling on various flavors of UNIX</w:t>
      </w:r>
    </w:p>
    <w:p w14:paraId="37A11874" w14:textId="77777777" w:rsidR="00D06457" w:rsidRDefault="00000000">
      <w:pPr>
        <w:numPr>
          <w:ilvl w:val="0"/>
          <w:numId w:val="33"/>
        </w:numPr>
        <w:jc w:val="both"/>
        <w:rPr>
          <w:rFonts w:ascii="Calibri" w:hAnsi="Calibri" w:cs="Calibri"/>
          <w:sz w:val="22"/>
          <w:szCs w:val="22"/>
        </w:rPr>
      </w:pPr>
      <w:r>
        <w:rPr>
          <w:rFonts w:ascii="Calibri" w:hAnsi="Calibri" w:cs="Calibri"/>
          <w:sz w:val="22"/>
          <w:szCs w:val="22"/>
        </w:rPr>
        <w:t>Expertise in ETL - Extracting, transforming of data from multiple sources &amp; Loading data into a Data Warehouse.</w:t>
      </w:r>
    </w:p>
    <w:p w14:paraId="3A33E6DE" w14:textId="77777777" w:rsidR="00D06457" w:rsidRDefault="00000000">
      <w:pPr>
        <w:numPr>
          <w:ilvl w:val="0"/>
          <w:numId w:val="33"/>
        </w:numPr>
        <w:jc w:val="both"/>
        <w:rPr>
          <w:rFonts w:ascii="Calibri" w:hAnsi="Calibri" w:cs="Calibri"/>
          <w:sz w:val="22"/>
          <w:szCs w:val="22"/>
        </w:rPr>
      </w:pPr>
      <w:r>
        <w:rPr>
          <w:rFonts w:ascii="Calibri" w:hAnsi="Calibri" w:cs="Calibri"/>
          <w:sz w:val="22"/>
          <w:szCs w:val="22"/>
        </w:rPr>
        <w:t>Developed the PySpark code for AWS Glue jobs and for EMR.</w:t>
      </w:r>
    </w:p>
    <w:p w14:paraId="742CAC7C" w14:textId="77777777" w:rsidR="00D06457" w:rsidRDefault="00000000">
      <w:pPr>
        <w:numPr>
          <w:ilvl w:val="0"/>
          <w:numId w:val="33"/>
        </w:numPr>
        <w:jc w:val="both"/>
        <w:rPr>
          <w:rFonts w:ascii="Calibri" w:hAnsi="Calibri" w:cs="Calibri"/>
          <w:sz w:val="22"/>
          <w:szCs w:val="22"/>
        </w:rPr>
      </w:pPr>
      <w:r>
        <w:rPr>
          <w:rFonts w:ascii="Calibri" w:hAnsi="Calibri" w:cs="Calibri"/>
          <w:sz w:val="22"/>
          <w:szCs w:val="22"/>
        </w:rPr>
        <w:t>Generated script in AWS Glue to transfer the data and utilized AWS Glue to run ETL jobs and run aggregation on PySpark code</w:t>
      </w:r>
    </w:p>
    <w:p w14:paraId="70E20914" w14:textId="77777777" w:rsidR="00D06457" w:rsidRDefault="00000000">
      <w:pPr>
        <w:numPr>
          <w:ilvl w:val="0"/>
          <w:numId w:val="33"/>
        </w:numPr>
        <w:jc w:val="both"/>
        <w:rPr>
          <w:rFonts w:ascii="Calibri" w:hAnsi="Calibri" w:cs="Calibri"/>
          <w:sz w:val="22"/>
          <w:szCs w:val="22"/>
        </w:rPr>
      </w:pPr>
      <w:r>
        <w:rPr>
          <w:rFonts w:ascii="Calibri" w:hAnsi="Calibri" w:cs="Calibri"/>
          <w:sz w:val="22"/>
          <w:szCs w:val="22"/>
        </w:rPr>
        <w:t>Developed Python AWS serverless lambda with concurrent and multi-threading to make the process faster and asynchronously executing the callable.</w:t>
      </w:r>
    </w:p>
    <w:p w14:paraId="17E40B4D" w14:textId="77777777" w:rsidR="00D06457" w:rsidRDefault="00000000">
      <w:pPr>
        <w:numPr>
          <w:ilvl w:val="0"/>
          <w:numId w:val="33"/>
        </w:numPr>
        <w:jc w:val="both"/>
        <w:rPr>
          <w:rFonts w:ascii="Calibri" w:hAnsi="Calibri" w:cs="Calibri"/>
          <w:sz w:val="22"/>
          <w:szCs w:val="22"/>
        </w:rPr>
      </w:pPr>
      <w:r>
        <w:rPr>
          <w:rFonts w:ascii="Calibri" w:hAnsi="Calibri" w:cs="Calibri"/>
          <w:sz w:val="22"/>
          <w:szCs w:val="22"/>
        </w:rPr>
        <w:t>Instantiated, created, and maintained CI/CD (continuous integration &amp; deployment) pipelines and apply automation to environments and applications. Worked on various automation tools like GIT, Terraform, Ansible.</w:t>
      </w:r>
      <w:r>
        <w:rPr>
          <w:rFonts w:ascii="Calibri" w:hAnsi="Calibri" w:cs="Calibri"/>
          <w:sz w:val="22"/>
          <w:szCs w:val="22"/>
        </w:rPr>
        <w:br/>
        <w:t>Experienced in fact dimensional modeling (Star schema, Snowflake schema), transactional modeling and SCD (Slowly changing dimension)</w:t>
      </w:r>
    </w:p>
    <w:p w14:paraId="22925447" w14:textId="77777777" w:rsidR="00D06457" w:rsidRDefault="00000000">
      <w:pPr>
        <w:numPr>
          <w:ilvl w:val="0"/>
          <w:numId w:val="33"/>
        </w:numPr>
        <w:jc w:val="both"/>
        <w:rPr>
          <w:rFonts w:ascii="Calibri" w:hAnsi="Calibri" w:cs="Calibri"/>
          <w:sz w:val="22"/>
          <w:szCs w:val="22"/>
        </w:rPr>
      </w:pPr>
      <w:r>
        <w:rPr>
          <w:rFonts w:ascii="Calibri" w:hAnsi="Calibri" w:cs="Calibri"/>
          <w:sz w:val="22"/>
          <w:szCs w:val="22"/>
        </w:rPr>
        <w:t>Excellent leadership and experienced in Team lead/Tech lead, communication and inter-personal skills.</w:t>
      </w:r>
    </w:p>
    <w:p w14:paraId="62B7F052" w14:textId="77777777" w:rsidR="00D06457" w:rsidRDefault="00000000">
      <w:pPr>
        <w:numPr>
          <w:ilvl w:val="0"/>
          <w:numId w:val="33"/>
        </w:numPr>
        <w:jc w:val="both"/>
        <w:rPr>
          <w:rFonts w:ascii="Calibri" w:hAnsi="Calibri" w:cs="Calibri"/>
          <w:sz w:val="22"/>
          <w:szCs w:val="22"/>
        </w:rPr>
      </w:pPr>
      <w:r>
        <w:rPr>
          <w:rFonts w:ascii="Calibri" w:hAnsi="Calibri" w:cs="Calibri"/>
          <w:sz w:val="22"/>
          <w:szCs w:val="22"/>
        </w:rPr>
        <w:t>Extensive experience in writing UNIX shell scripts and automation of the ETL processes using UNIX shell scripting.</w:t>
      </w:r>
    </w:p>
    <w:p w14:paraId="458B7366" w14:textId="77777777" w:rsidR="00D06457" w:rsidRDefault="00000000">
      <w:pPr>
        <w:numPr>
          <w:ilvl w:val="0"/>
          <w:numId w:val="33"/>
        </w:numPr>
        <w:jc w:val="both"/>
        <w:rPr>
          <w:rFonts w:ascii="Calibri" w:hAnsi="Calibri" w:cs="Calibri"/>
          <w:sz w:val="22"/>
          <w:szCs w:val="22"/>
        </w:rPr>
      </w:pPr>
      <w:r>
        <w:rPr>
          <w:rFonts w:ascii="Calibri" w:hAnsi="Calibri" w:cs="Calibri"/>
          <w:sz w:val="22"/>
          <w:szCs w:val="22"/>
        </w:rPr>
        <w:t>Written UNIX Shell Scripts for performing file validations and Job scheduling on various flavors of UNIX.</w:t>
      </w:r>
    </w:p>
    <w:p w14:paraId="11D6E254" w14:textId="77777777" w:rsidR="00D06457" w:rsidRDefault="00000000">
      <w:pPr>
        <w:numPr>
          <w:ilvl w:val="0"/>
          <w:numId w:val="33"/>
        </w:numPr>
        <w:jc w:val="both"/>
        <w:rPr>
          <w:rFonts w:ascii="Calibri" w:hAnsi="Calibri" w:cs="Calibri"/>
          <w:sz w:val="22"/>
          <w:szCs w:val="22"/>
        </w:rPr>
      </w:pPr>
      <w:r>
        <w:rPr>
          <w:rFonts w:ascii="Calibri" w:hAnsi="Calibri" w:cs="Calibri"/>
          <w:sz w:val="22"/>
          <w:szCs w:val="22"/>
        </w:rPr>
        <w:t>Expertise in ETL - Extracting, transforming of data from multiple sources &amp; Loading data into a Data Warehouse</w:t>
      </w:r>
    </w:p>
    <w:p w14:paraId="7BB574EC" w14:textId="77777777" w:rsidR="00D06457" w:rsidRDefault="00000000">
      <w:pPr>
        <w:numPr>
          <w:ilvl w:val="0"/>
          <w:numId w:val="33"/>
        </w:numPr>
        <w:jc w:val="both"/>
        <w:rPr>
          <w:rFonts w:ascii="Calibri" w:hAnsi="Calibri" w:cs="Calibri"/>
          <w:sz w:val="22"/>
          <w:szCs w:val="22"/>
        </w:rPr>
      </w:pPr>
      <w:r>
        <w:rPr>
          <w:rFonts w:ascii="Calibri" w:hAnsi="Calibri" w:cs="Calibri"/>
          <w:sz w:val="22"/>
          <w:szCs w:val="22"/>
        </w:rPr>
        <w:t>Involved in identification of Facts, Measures and Dimensions.</w:t>
      </w:r>
    </w:p>
    <w:p w14:paraId="7B537BB7" w14:textId="77777777" w:rsidR="00D06457" w:rsidRDefault="00000000">
      <w:pPr>
        <w:numPr>
          <w:ilvl w:val="0"/>
          <w:numId w:val="33"/>
        </w:numPr>
        <w:jc w:val="both"/>
        <w:rPr>
          <w:rFonts w:ascii="Calibri" w:hAnsi="Calibri" w:cs="Calibri"/>
          <w:sz w:val="22"/>
          <w:szCs w:val="22"/>
        </w:rPr>
      </w:pPr>
      <w:r>
        <w:rPr>
          <w:rFonts w:ascii="Calibri" w:hAnsi="Calibri" w:cs="Calibri"/>
          <w:sz w:val="22"/>
          <w:szCs w:val="22"/>
        </w:rPr>
        <w:t>Team player with effective communication and interpersonal skills.</w:t>
      </w:r>
    </w:p>
    <w:p w14:paraId="4CBE1098" w14:textId="77777777" w:rsidR="00D06457" w:rsidRDefault="00000000">
      <w:pPr>
        <w:numPr>
          <w:ilvl w:val="0"/>
          <w:numId w:val="33"/>
        </w:numPr>
        <w:jc w:val="both"/>
        <w:rPr>
          <w:rFonts w:ascii="Calibri" w:hAnsi="Calibri" w:cs="Calibri"/>
          <w:sz w:val="22"/>
          <w:szCs w:val="22"/>
        </w:rPr>
      </w:pPr>
      <w:r>
        <w:rPr>
          <w:rFonts w:ascii="Calibri" w:hAnsi="Calibri" w:cs="Calibri"/>
          <w:sz w:val="22"/>
          <w:szCs w:val="22"/>
        </w:rPr>
        <w:t>Experience on Job Scheduling tool – Autosys, Crontab entries, TWS.</w:t>
      </w:r>
    </w:p>
    <w:p w14:paraId="328F6D76" w14:textId="77777777" w:rsidR="00D06457" w:rsidRDefault="00D06457">
      <w:pPr>
        <w:jc w:val="both"/>
        <w:rPr>
          <w:rFonts w:ascii="Calibri" w:hAnsi="Calibri" w:cs="Calibri"/>
          <w:b/>
          <w:color w:val="222A35"/>
          <w:sz w:val="24"/>
          <w:szCs w:val="24"/>
        </w:rPr>
      </w:pPr>
    </w:p>
    <w:p w14:paraId="43672454" w14:textId="77777777" w:rsidR="00D06457" w:rsidRDefault="00000000">
      <w:pPr>
        <w:jc w:val="both"/>
        <w:rPr>
          <w:rFonts w:ascii="Calibri" w:hAnsi="Calibri" w:cs="Calibri"/>
          <w:b/>
          <w:color w:val="222A35"/>
          <w:sz w:val="24"/>
          <w:szCs w:val="24"/>
        </w:rPr>
      </w:pPr>
      <w:r>
        <w:rPr>
          <w:rFonts w:ascii="Calibri" w:hAnsi="Calibri" w:cs="Calibri"/>
          <w:b/>
          <w:color w:val="222A35"/>
          <w:sz w:val="24"/>
          <w:szCs w:val="24"/>
        </w:rPr>
        <w:t>Certifications:</w:t>
      </w:r>
    </w:p>
    <w:p w14:paraId="66E989E6" w14:textId="77777777" w:rsidR="00D06457" w:rsidRDefault="00D06457">
      <w:pPr>
        <w:jc w:val="both"/>
        <w:rPr>
          <w:rFonts w:ascii="Calibri" w:hAnsi="Calibri" w:cs="Calibri"/>
          <w:b/>
          <w:color w:val="222A35"/>
          <w:sz w:val="24"/>
          <w:szCs w:val="24"/>
        </w:rPr>
      </w:pPr>
    </w:p>
    <w:p w14:paraId="285C1F29" w14:textId="77777777" w:rsidR="00D06457" w:rsidRDefault="00000000">
      <w:pPr>
        <w:numPr>
          <w:ilvl w:val="0"/>
          <w:numId w:val="35"/>
        </w:numPr>
        <w:jc w:val="both"/>
        <w:rPr>
          <w:rFonts w:ascii="Calibri" w:hAnsi="Calibri" w:cs="Calibri"/>
          <w:sz w:val="22"/>
          <w:szCs w:val="22"/>
        </w:rPr>
      </w:pPr>
      <w:r>
        <w:rPr>
          <w:rFonts w:ascii="Calibri" w:hAnsi="Calibri" w:cs="Calibri"/>
          <w:sz w:val="22"/>
          <w:szCs w:val="22"/>
        </w:rPr>
        <w:t>Certified ‘AWS Certified Solutions Architect – Associate’ in AWS-2024</w:t>
      </w:r>
    </w:p>
    <w:p w14:paraId="7124433B" w14:textId="77777777" w:rsidR="00D06457" w:rsidRDefault="00D06457">
      <w:pPr>
        <w:jc w:val="both"/>
        <w:rPr>
          <w:rFonts w:ascii="Calibri" w:hAnsi="Calibri" w:cs="Calibri"/>
          <w:sz w:val="22"/>
          <w:szCs w:val="22"/>
        </w:rPr>
      </w:pPr>
    </w:p>
    <w:p w14:paraId="17341863" w14:textId="77777777" w:rsidR="00D06457" w:rsidRDefault="00000000">
      <w:pPr>
        <w:jc w:val="both"/>
        <w:rPr>
          <w:rFonts w:ascii="Calibri" w:hAnsi="Calibri" w:cs="Calibri"/>
          <w:b/>
          <w:color w:val="222A35"/>
          <w:sz w:val="24"/>
          <w:szCs w:val="24"/>
        </w:rPr>
      </w:pPr>
      <w:r>
        <w:rPr>
          <w:rFonts w:ascii="Calibri" w:hAnsi="Calibri" w:cs="Calibri"/>
          <w:b/>
          <w:color w:val="222A35"/>
          <w:sz w:val="24"/>
          <w:szCs w:val="24"/>
        </w:rPr>
        <w:t xml:space="preserve">Education: </w:t>
      </w:r>
    </w:p>
    <w:p w14:paraId="44983B72" w14:textId="77777777" w:rsidR="00D06457" w:rsidRDefault="00D06457">
      <w:pPr>
        <w:jc w:val="both"/>
        <w:rPr>
          <w:rFonts w:ascii="Arial" w:hAnsi="Arial" w:cs="Arial"/>
          <w:b/>
        </w:rPr>
      </w:pPr>
    </w:p>
    <w:p w14:paraId="1F2D6812" w14:textId="77777777" w:rsidR="00D06457" w:rsidRDefault="00000000">
      <w:pPr>
        <w:numPr>
          <w:ilvl w:val="0"/>
          <w:numId w:val="12"/>
        </w:numPr>
        <w:jc w:val="both"/>
        <w:rPr>
          <w:rFonts w:ascii="Calibri" w:hAnsi="Calibri" w:cs="Calibri"/>
          <w:sz w:val="22"/>
          <w:szCs w:val="22"/>
        </w:rPr>
      </w:pPr>
      <w:r>
        <w:rPr>
          <w:rFonts w:ascii="Calibri" w:hAnsi="Calibri" w:cs="Calibri"/>
          <w:sz w:val="22"/>
          <w:szCs w:val="22"/>
        </w:rPr>
        <w:t>Master of Science (Computers) from Vikram Simhapuri University India: May 2012 – April 2014</w:t>
      </w:r>
    </w:p>
    <w:p w14:paraId="2BFE4458" w14:textId="77777777" w:rsidR="00D06457" w:rsidRDefault="00000000">
      <w:pPr>
        <w:numPr>
          <w:ilvl w:val="0"/>
          <w:numId w:val="12"/>
        </w:numPr>
        <w:jc w:val="both"/>
        <w:rPr>
          <w:rFonts w:ascii="Calibri" w:hAnsi="Calibri" w:cs="Calibri"/>
          <w:sz w:val="22"/>
          <w:szCs w:val="22"/>
        </w:rPr>
      </w:pPr>
      <w:r>
        <w:rPr>
          <w:rFonts w:ascii="Calibri" w:hAnsi="Calibri" w:cs="Calibri"/>
          <w:sz w:val="22"/>
          <w:szCs w:val="22"/>
        </w:rPr>
        <w:t>Bachelors of Computer Science from Sri Venkateshwara University, India: Apr 2009 – Apr 2012</w:t>
      </w:r>
    </w:p>
    <w:p w14:paraId="5490BA96" w14:textId="77777777" w:rsidR="00D06457" w:rsidRDefault="00D06457">
      <w:pPr>
        <w:jc w:val="both"/>
        <w:rPr>
          <w:rFonts w:ascii="Calibri" w:hAnsi="Calibri" w:cs="Calibri"/>
          <w:sz w:val="22"/>
          <w:szCs w:val="22"/>
        </w:rPr>
      </w:pPr>
    </w:p>
    <w:p w14:paraId="4F52E56E" w14:textId="77777777" w:rsidR="00D06457" w:rsidRDefault="00000000">
      <w:pPr>
        <w:jc w:val="both"/>
        <w:rPr>
          <w:rFonts w:ascii="Calibri" w:hAnsi="Calibri" w:cs="Calibri"/>
          <w:b/>
          <w:color w:val="222A35"/>
          <w:sz w:val="22"/>
          <w:szCs w:val="22"/>
        </w:rPr>
      </w:pPr>
      <w:r>
        <w:rPr>
          <w:rFonts w:ascii="Calibri" w:hAnsi="Calibri" w:cs="Calibri"/>
          <w:b/>
          <w:color w:val="222A35"/>
          <w:sz w:val="22"/>
          <w:szCs w:val="22"/>
        </w:rPr>
        <w:t>Technical Skills:</w:t>
      </w:r>
    </w:p>
    <w:p w14:paraId="3A389E1A" w14:textId="77777777" w:rsidR="00D06457" w:rsidRDefault="00D06457">
      <w:pPr>
        <w:jc w:val="both"/>
        <w:rPr>
          <w:rFonts w:ascii="Calibri" w:hAnsi="Calibri" w:cs="Calibri"/>
          <w:b/>
          <w:color w:val="222A35"/>
          <w:sz w:val="22"/>
          <w:szCs w:val="22"/>
        </w:rPr>
      </w:pPr>
    </w:p>
    <w:tbl>
      <w:tblPr>
        <w:tblW w:w="0" w:type="auto"/>
        <w:tblInd w:w="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510"/>
        <w:gridCol w:w="6462"/>
      </w:tblGrid>
      <w:tr w:rsidR="00D06457" w14:paraId="5B4474AA" w14:textId="77777777">
        <w:tc>
          <w:tcPr>
            <w:tcW w:w="3510" w:type="dxa"/>
            <w:shd w:val="clear" w:color="auto" w:fill="auto"/>
          </w:tcPr>
          <w:p w14:paraId="29162FED" w14:textId="77777777" w:rsidR="00D06457" w:rsidRDefault="00000000">
            <w:pPr>
              <w:jc w:val="both"/>
              <w:rPr>
                <w:rFonts w:ascii="Calibri" w:hAnsi="Calibri" w:cs="Calibri"/>
                <w:sz w:val="22"/>
                <w:szCs w:val="22"/>
              </w:rPr>
            </w:pPr>
            <w:r>
              <w:rPr>
                <w:rFonts w:ascii="Calibri" w:hAnsi="Calibri" w:cs="Calibri"/>
                <w:sz w:val="22"/>
                <w:szCs w:val="22"/>
              </w:rPr>
              <w:t>Programming Language</w:t>
            </w:r>
          </w:p>
        </w:tc>
        <w:tc>
          <w:tcPr>
            <w:tcW w:w="6462" w:type="dxa"/>
            <w:shd w:val="clear" w:color="auto" w:fill="auto"/>
          </w:tcPr>
          <w:p w14:paraId="533960D4" w14:textId="77777777" w:rsidR="00D06457" w:rsidRDefault="00000000">
            <w:pPr>
              <w:jc w:val="both"/>
              <w:rPr>
                <w:rFonts w:ascii="Calibri" w:hAnsi="Calibri" w:cs="Calibri"/>
                <w:sz w:val="22"/>
                <w:szCs w:val="22"/>
              </w:rPr>
            </w:pPr>
            <w:r>
              <w:rPr>
                <w:rFonts w:ascii="Calibri" w:hAnsi="Calibri" w:cs="Calibri"/>
                <w:sz w:val="22"/>
                <w:szCs w:val="22"/>
              </w:rPr>
              <w:t>SQL, UNIX shell scripting, Python, Scala.</w:t>
            </w:r>
          </w:p>
        </w:tc>
      </w:tr>
      <w:tr w:rsidR="00D06457" w14:paraId="33953261" w14:textId="77777777">
        <w:tc>
          <w:tcPr>
            <w:tcW w:w="3510" w:type="dxa"/>
            <w:shd w:val="clear" w:color="auto" w:fill="auto"/>
          </w:tcPr>
          <w:p w14:paraId="6C3C7AD1" w14:textId="77777777" w:rsidR="00D06457" w:rsidRDefault="00000000">
            <w:pPr>
              <w:jc w:val="both"/>
              <w:rPr>
                <w:rFonts w:ascii="Calibri" w:hAnsi="Calibri" w:cs="Calibri"/>
                <w:sz w:val="22"/>
                <w:szCs w:val="22"/>
              </w:rPr>
            </w:pPr>
            <w:r>
              <w:rPr>
                <w:rFonts w:ascii="Calibri" w:hAnsi="Calibri" w:cs="Calibri"/>
                <w:sz w:val="22"/>
                <w:szCs w:val="22"/>
              </w:rPr>
              <w:t>Cloud Environment</w:t>
            </w:r>
          </w:p>
        </w:tc>
        <w:tc>
          <w:tcPr>
            <w:tcW w:w="6462" w:type="dxa"/>
            <w:shd w:val="clear" w:color="auto" w:fill="auto"/>
          </w:tcPr>
          <w:p w14:paraId="674094B1" w14:textId="77777777" w:rsidR="00D06457" w:rsidRDefault="00000000">
            <w:pPr>
              <w:jc w:val="both"/>
              <w:rPr>
                <w:rFonts w:ascii="Calibri" w:hAnsi="Calibri" w:cs="Calibri"/>
                <w:sz w:val="22"/>
                <w:szCs w:val="22"/>
              </w:rPr>
            </w:pPr>
            <w:r>
              <w:rPr>
                <w:rFonts w:ascii="Calibri" w:hAnsi="Calibri" w:cs="Calibri"/>
                <w:sz w:val="22"/>
                <w:szCs w:val="22"/>
              </w:rPr>
              <w:t>Amazon Web Services (AWS,Snowflake)</w:t>
            </w:r>
          </w:p>
        </w:tc>
      </w:tr>
      <w:tr w:rsidR="00D06457" w14:paraId="48A296E7" w14:textId="77777777">
        <w:tc>
          <w:tcPr>
            <w:tcW w:w="3510" w:type="dxa"/>
            <w:shd w:val="clear" w:color="auto" w:fill="auto"/>
          </w:tcPr>
          <w:p w14:paraId="7DBA722D" w14:textId="77777777" w:rsidR="00D06457" w:rsidRDefault="00000000">
            <w:pPr>
              <w:jc w:val="both"/>
              <w:rPr>
                <w:rFonts w:ascii="Calibri" w:hAnsi="Calibri" w:cs="Calibri"/>
                <w:sz w:val="22"/>
                <w:szCs w:val="22"/>
              </w:rPr>
            </w:pPr>
            <w:r>
              <w:rPr>
                <w:rFonts w:ascii="Calibri" w:hAnsi="Calibri" w:cs="Calibri"/>
                <w:sz w:val="22"/>
                <w:szCs w:val="22"/>
              </w:rPr>
              <w:t>Big Data</w:t>
            </w:r>
          </w:p>
        </w:tc>
        <w:tc>
          <w:tcPr>
            <w:tcW w:w="6462" w:type="dxa"/>
            <w:shd w:val="clear" w:color="auto" w:fill="auto"/>
          </w:tcPr>
          <w:p w14:paraId="74BB185D" w14:textId="77777777" w:rsidR="00D06457" w:rsidRDefault="00000000">
            <w:pPr>
              <w:jc w:val="both"/>
              <w:rPr>
                <w:rFonts w:ascii="Calibri" w:hAnsi="Calibri" w:cs="Calibri"/>
                <w:sz w:val="22"/>
                <w:szCs w:val="22"/>
              </w:rPr>
            </w:pPr>
            <w:r>
              <w:rPr>
                <w:rFonts w:ascii="Calibri" w:hAnsi="Calibri" w:cs="Calibri"/>
                <w:sz w:val="22"/>
                <w:szCs w:val="22"/>
              </w:rPr>
              <w:t>Spark, Hive: LLAP, Beeline, HDFS, Sqoop, HBase, Oozie.</w:t>
            </w:r>
          </w:p>
        </w:tc>
      </w:tr>
      <w:tr w:rsidR="00D06457" w14:paraId="246E2734" w14:textId="77777777">
        <w:tc>
          <w:tcPr>
            <w:tcW w:w="3510" w:type="dxa"/>
            <w:shd w:val="clear" w:color="auto" w:fill="auto"/>
          </w:tcPr>
          <w:p w14:paraId="20840425" w14:textId="77777777" w:rsidR="00D06457" w:rsidRDefault="00000000">
            <w:pPr>
              <w:jc w:val="both"/>
              <w:rPr>
                <w:rFonts w:ascii="Calibri" w:hAnsi="Calibri" w:cs="Calibri"/>
                <w:sz w:val="22"/>
                <w:szCs w:val="22"/>
              </w:rPr>
            </w:pPr>
            <w:r>
              <w:rPr>
                <w:rFonts w:ascii="Calibri" w:hAnsi="Calibri" w:cs="Calibri"/>
                <w:sz w:val="22"/>
                <w:szCs w:val="22"/>
              </w:rPr>
              <w:t>Hadoop Distributions</w:t>
            </w:r>
          </w:p>
        </w:tc>
        <w:tc>
          <w:tcPr>
            <w:tcW w:w="6462" w:type="dxa"/>
            <w:shd w:val="clear" w:color="auto" w:fill="auto"/>
          </w:tcPr>
          <w:p w14:paraId="039FCC52" w14:textId="77777777" w:rsidR="00D06457" w:rsidRDefault="00000000">
            <w:pPr>
              <w:jc w:val="both"/>
              <w:rPr>
                <w:rFonts w:ascii="Calibri" w:hAnsi="Calibri" w:cs="Calibri"/>
                <w:sz w:val="22"/>
                <w:szCs w:val="22"/>
              </w:rPr>
            </w:pPr>
            <w:r>
              <w:rPr>
                <w:rFonts w:ascii="Calibri" w:hAnsi="Calibri" w:cs="Calibri"/>
                <w:sz w:val="22"/>
                <w:szCs w:val="22"/>
              </w:rPr>
              <w:t>Cloudera, Hortonworks</w:t>
            </w:r>
          </w:p>
        </w:tc>
      </w:tr>
      <w:tr w:rsidR="00D06457" w14:paraId="788F1FA4" w14:textId="77777777">
        <w:tc>
          <w:tcPr>
            <w:tcW w:w="3510" w:type="dxa"/>
            <w:shd w:val="clear" w:color="auto" w:fill="auto"/>
          </w:tcPr>
          <w:p w14:paraId="30E2BF52" w14:textId="77777777" w:rsidR="00D06457" w:rsidRDefault="00000000">
            <w:pPr>
              <w:jc w:val="both"/>
              <w:rPr>
                <w:rFonts w:ascii="Calibri" w:hAnsi="Calibri" w:cs="Calibri"/>
                <w:sz w:val="22"/>
                <w:szCs w:val="22"/>
              </w:rPr>
            </w:pPr>
            <w:r>
              <w:rPr>
                <w:rFonts w:ascii="Calibri" w:hAnsi="Calibri" w:cs="Calibri"/>
                <w:sz w:val="22"/>
                <w:szCs w:val="22"/>
              </w:rPr>
              <w:t>Dashboard</w:t>
            </w:r>
          </w:p>
        </w:tc>
        <w:tc>
          <w:tcPr>
            <w:tcW w:w="6462" w:type="dxa"/>
            <w:shd w:val="clear" w:color="auto" w:fill="auto"/>
          </w:tcPr>
          <w:p w14:paraId="05D286EF" w14:textId="77777777" w:rsidR="00D06457" w:rsidRDefault="00000000">
            <w:pPr>
              <w:jc w:val="both"/>
              <w:rPr>
                <w:rFonts w:ascii="Calibri" w:hAnsi="Calibri" w:cs="Calibri"/>
                <w:sz w:val="22"/>
                <w:szCs w:val="22"/>
              </w:rPr>
            </w:pPr>
            <w:r>
              <w:rPr>
                <w:rFonts w:ascii="Calibri" w:hAnsi="Calibri" w:cs="Calibri"/>
                <w:sz w:val="22"/>
                <w:szCs w:val="22"/>
              </w:rPr>
              <w:t>Ambari, Elastic Search, Kibana.</w:t>
            </w:r>
          </w:p>
        </w:tc>
      </w:tr>
      <w:tr w:rsidR="00D06457" w14:paraId="6C853C7C" w14:textId="77777777">
        <w:tc>
          <w:tcPr>
            <w:tcW w:w="3510" w:type="dxa"/>
            <w:shd w:val="clear" w:color="auto" w:fill="auto"/>
          </w:tcPr>
          <w:p w14:paraId="25BDC5D9" w14:textId="77777777" w:rsidR="00D06457" w:rsidRDefault="00000000">
            <w:pPr>
              <w:jc w:val="both"/>
              <w:rPr>
                <w:rFonts w:ascii="Calibri" w:hAnsi="Calibri" w:cs="Calibri"/>
                <w:sz w:val="22"/>
                <w:szCs w:val="22"/>
              </w:rPr>
            </w:pPr>
            <w:r>
              <w:rPr>
                <w:rFonts w:ascii="Calibri" w:hAnsi="Calibri" w:cs="Calibri"/>
                <w:sz w:val="22"/>
                <w:szCs w:val="22"/>
              </w:rPr>
              <w:t>Healthcare Tools &amp; Technologies</w:t>
            </w:r>
          </w:p>
        </w:tc>
        <w:tc>
          <w:tcPr>
            <w:tcW w:w="6462" w:type="dxa"/>
            <w:shd w:val="clear" w:color="auto" w:fill="auto"/>
          </w:tcPr>
          <w:p w14:paraId="7C5BE5A1" w14:textId="77777777" w:rsidR="00D06457" w:rsidRDefault="00000000">
            <w:pPr>
              <w:jc w:val="both"/>
              <w:rPr>
                <w:rFonts w:ascii="Calibri" w:hAnsi="Calibri" w:cs="Calibri"/>
                <w:sz w:val="22"/>
                <w:szCs w:val="22"/>
              </w:rPr>
            </w:pPr>
            <w:r>
              <w:rPr>
                <w:rFonts w:ascii="Calibri" w:hAnsi="Calibri" w:cs="Calibri"/>
                <w:sz w:val="22"/>
                <w:szCs w:val="22"/>
              </w:rPr>
              <w:t>HL7,EDI,EHR,EMR,FHIR,Open Link, Symphonia,Request Validator</w:t>
            </w:r>
          </w:p>
        </w:tc>
      </w:tr>
      <w:tr w:rsidR="00D06457" w14:paraId="1823528C" w14:textId="77777777">
        <w:tc>
          <w:tcPr>
            <w:tcW w:w="3510" w:type="dxa"/>
            <w:shd w:val="clear" w:color="auto" w:fill="auto"/>
          </w:tcPr>
          <w:p w14:paraId="4E6E4992" w14:textId="77777777" w:rsidR="00D06457" w:rsidRDefault="00000000">
            <w:pPr>
              <w:jc w:val="both"/>
              <w:rPr>
                <w:rFonts w:ascii="Calibri" w:hAnsi="Calibri" w:cs="Calibri"/>
                <w:sz w:val="22"/>
                <w:szCs w:val="22"/>
              </w:rPr>
            </w:pPr>
            <w:r>
              <w:rPr>
                <w:rFonts w:ascii="Calibri" w:hAnsi="Calibri" w:cs="Calibri"/>
                <w:sz w:val="22"/>
                <w:szCs w:val="22"/>
              </w:rPr>
              <w:t>DBMS</w:t>
            </w:r>
          </w:p>
        </w:tc>
        <w:tc>
          <w:tcPr>
            <w:tcW w:w="6462" w:type="dxa"/>
            <w:shd w:val="clear" w:color="auto" w:fill="auto"/>
          </w:tcPr>
          <w:p w14:paraId="78094EDC" w14:textId="77777777" w:rsidR="00D06457" w:rsidRDefault="00000000">
            <w:pPr>
              <w:jc w:val="both"/>
              <w:rPr>
                <w:rFonts w:ascii="Calibri" w:hAnsi="Calibri" w:cs="Calibri"/>
                <w:sz w:val="22"/>
                <w:szCs w:val="22"/>
              </w:rPr>
            </w:pPr>
            <w:r>
              <w:rPr>
                <w:rFonts w:ascii="Calibri" w:hAnsi="Calibri" w:cs="Calibri"/>
                <w:sz w:val="22"/>
                <w:szCs w:val="22"/>
              </w:rPr>
              <w:t>Oracle 9i,10g RAC, SQL Server, Netezza, MySQL, Db2</w:t>
            </w:r>
          </w:p>
        </w:tc>
      </w:tr>
      <w:tr w:rsidR="00D06457" w14:paraId="676A11F8" w14:textId="77777777">
        <w:tc>
          <w:tcPr>
            <w:tcW w:w="3510" w:type="dxa"/>
            <w:shd w:val="clear" w:color="auto" w:fill="auto"/>
          </w:tcPr>
          <w:p w14:paraId="1E228BD2" w14:textId="77777777" w:rsidR="00D06457" w:rsidRDefault="00000000">
            <w:pPr>
              <w:jc w:val="both"/>
              <w:rPr>
                <w:rFonts w:ascii="Calibri" w:hAnsi="Calibri" w:cs="Calibri"/>
                <w:sz w:val="22"/>
                <w:szCs w:val="22"/>
              </w:rPr>
            </w:pPr>
            <w:r>
              <w:rPr>
                <w:rFonts w:ascii="Calibri" w:hAnsi="Calibri" w:cs="Calibri"/>
                <w:sz w:val="22"/>
                <w:szCs w:val="22"/>
              </w:rPr>
              <w:t>Operating System</w:t>
            </w:r>
          </w:p>
        </w:tc>
        <w:tc>
          <w:tcPr>
            <w:tcW w:w="6462" w:type="dxa"/>
            <w:shd w:val="clear" w:color="auto" w:fill="auto"/>
          </w:tcPr>
          <w:p w14:paraId="2E5AAB4A" w14:textId="77777777" w:rsidR="00D06457" w:rsidRDefault="00000000">
            <w:pPr>
              <w:jc w:val="both"/>
              <w:rPr>
                <w:rFonts w:ascii="Calibri" w:hAnsi="Calibri" w:cs="Calibri"/>
                <w:sz w:val="22"/>
                <w:szCs w:val="22"/>
              </w:rPr>
            </w:pPr>
            <w:r>
              <w:rPr>
                <w:rFonts w:ascii="Calibri" w:hAnsi="Calibri" w:cs="Calibri"/>
                <w:sz w:val="22"/>
                <w:szCs w:val="22"/>
              </w:rPr>
              <w:t>Windows, Linux, Solaris, Centos, OS X</w:t>
            </w:r>
          </w:p>
        </w:tc>
      </w:tr>
      <w:tr w:rsidR="00D06457" w14:paraId="3BF4785F" w14:textId="77777777">
        <w:tc>
          <w:tcPr>
            <w:tcW w:w="3510" w:type="dxa"/>
            <w:shd w:val="clear" w:color="auto" w:fill="auto"/>
          </w:tcPr>
          <w:p w14:paraId="6B4039FF" w14:textId="77777777" w:rsidR="00D06457" w:rsidRDefault="00000000">
            <w:pPr>
              <w:jc w:val="both"/>
              <w:rPr>
                <w:rFonts w:ascii="Calibri" w:hAnsi="Calibri" w:cs="Calibri"/>
                <w:sz w:val="22"/>
                <w:szCs w:val="22"/>
              </w:rPr>
            </w:pPr>
            <w:r>
              <w:rPr>
                <w:rFonts w:ascii="Calibri" w:hAnsi="Calibri" w:cs="Calibri"/>
                <w:sz w:val="22"/>
                <w:szCs w:val="22"/>
              </w:rPr>
              <w:t>Scheduling Tool</w:t>
            </w:r>
          </w:p>
        </w:tc>
        <w:tc>
          <w:tcPr>
            <w:tcW w:w="6462" w:type="dxa"/>
            <w:shd w:val="clear" w:color="auto" w:fill="auto"/>
          </w:tcPr>
          <w:p w14:paraId="19FDE2DA" w14:textId="77777777" w:rsidR="00D06457" w:rsidRDefault="00000000">
            <w:pPr>
              <w:jc w:val="both"/>
              <w:rPr>
                <w:rFonts w:ascii="Calibri" w:hAnsi="Calibri" w:cs="Calibri"/>
                <w:sz w:val="22"/>
                <w:szCs w:val="22"/>
              </w:rPr>
            </w:pPr>
            <w:r>
              <w:rPr>
                <w:rFonts w:ascii="Calibri" w:hAnsi="Calibri" w:cs="Calibri"/>
                <w:sz w:val="22"/>
                <w:szCs w:val="22"/>
              </w:rPr>
              <w:t>Autosys and ControlM</w:t>
            </w:r>
          </w:p>
        </w:tc>
      </w:tr>
      <w:tr w:rsidR="00D06457" w14:paraId="78CCB625" w14:textId="77777777">
        <w:tc>
          <w:tcPr>
            <w:tcW w:w="3510" w:type="dxa"/>
            <w:shd w:val="clear" w:color="auto" w:fill="auto"/>
          </w:tcPr>
          <w:p w14:paraId="2CBAB0AD" w14:textId="77777777" w:rsidR="00D06457" w:rsidRDefault="00000000">
            <w:pPr>
              <w:jc w:val="both"/>
              <w:rPr>
                <w:rFonts w:ascii="Calibri" w:hAnsi="Calibri" w:cs="Calibri"/>
                <w:sz w:val="22"/>
                <w:szCs w:val="22"/>
              </w:rPr>
            </w:pPr>
            <w:r>
              <w:rPr>
                <w:rFonts w:ascii="Calibri" w:hAnsi="Calibri" w:cs="Calibri"/>
                <w:sz w:val="22"/>
                <w:szCs w:val="22"/>
              </w:rPr>
              <w:t>RDBMS Tools</w:t>
            </w:r>
          </w:p>
        </w:tc>
        <w:tc>
          <w:tcPr>
            <w:tcW w:w="6462" w:type="dxa"/>
            <w:shd w:val="clear" w:color="auto" w:fill="auto"/>
          </w:tcPr>
          <w:p w14:paraId="1118A05C" w14:textId="77777777" w:rsidR="00D06457" w:rsidRDefault="00000000">
            <w:pPr>
              <w:jc w:val="both"/>
              <w:rPr>
                <w:rFonts w:ascii="Calibri" w:hAnsi="Calibri" w:cs="Calibri"/>
                <w:sz w:val="22"/>
                <w:szCs w:val="22"/>
              </w:rPr>
            </w:pPr>
            <w:r>
              <w:rPr>
                <w:rFonts w:ascii="Calibri" w:hAnsi="Calibri" w:cs="Calibri"/>
                <w:sz w:val="22"/>
                <w:szCs w:val="22"/>
              </w:rPr>
              <w:t>TOAD 8.5/ 8.0, SQL*Loader (Oracle), SQL*Plus</w:t>
            </w:r>
          </w:p>
        </w:tc>
      </w:tr>
      <w:tr w:rsidR="00D06457" w14:paraId="7DCA704B" w14:textId="77777777">
        <w:tc>
          <w:tcPr>
            <w:tcW w:w="3510" w:type="dxa"/>
            <w:shd w:val="clear" w:color="auto" w:fill="auto"/>
          </w:tcPr>
          <w:p w14:paraId="6074A9A4" w14:textId="77777777" w:rsidR="00D06457" w:rsidRDefault="00000000">
            <w:pPr>
              <w:jc w:val="both"/>
              <w:rPr>
                <w:rFonts w:ascii="Calibri" w:hAnsi="Calibri" w:cs="Calibri"/>
                <w:sz w:val="22"/>
                <w:szCs w:val="22"/>
              </w:rPr>
            </w:pPr>
            <w:r>
              <w:rPr>
                <w:rFonts w:ascii="Calibri" w:hAnsi="Calibri" w:cs="Calibri"/>
                <w:sz w:val="22"/>
                <w:szCs w:val="22"/>
              </w:rPr>
              <w:t>ETL Tools</w:t>
            </w:r>
          </w:p>
        </w:tc>
        <w:tc>
          <w:tcPr>
            <w:tcW w:w="6462" w:type="dxa"/>
            <w:shd w:val="clear" w:color="auto" w:fill="auto"/>
          </w:tcPr>
          <w:p w14:paraId="769CF0AF" w14:textId="77777777" w:rsidR="00D06457" w:rsidRDefault="00000000">
            <w:pPr>
              <w:jc w:val="both"/>
              <w:rPr>
                <w:rFonts w:ascii="Calibri" w:hAnsi="Calibri" w:cs="Calibri"/>
                <w:sz w:val="22"/>
                <w:szCs w:val="22"/>
              </w:rPr>
            </w:pPr>
            <w:r>
              <w:rPr>
                <w:rFonts w:ascii="Calibri" w:hAnsi="Calibri" w:cs="Calibri"/>
                <w:sz w:val="22"/>
                <w:szCs w:val="22"/>
              </w:rPr>
              <w:t>DataStage</w:t>
            </w:r>
          </w:p>
        </w:tc>
      </w:tr>
      <w:tr w:rsidR="00D06457" w14:paraId="6C48B9C7" w14:textId="77777777">
        <w:tc>
          <w:tcPr>
            <w:tcW w:w="3510" w:type="dxa"/>
            <w:shd w:val="clear" w:color="auto" w:fill="auto"/>
          </w:tcPr>
          <w:p w14:paraId="5A42DDDD" w14:textId="77777777" w:rsidR="00D06457" w:rsidRDefault="00000000">
            <w:pPr>
              <w:jc w:val="both"/>
              <w:rPr>
                <w:rFonts w:ascii="Calibri" w:hAnsi="Calibri" w:cs="Calibri"/>
                <w:sz w:val="22"/>
                <w:szCs w:val="22"/>
              </w:rPr>
            </w:pPr>
            <w:r>
              <w:rPr>
                <w:rFonts w:ascii="Calibri" w:hAnsi="Calibri" w:cs="Calibri"/>
                <w:sz w:val="22"/>
                <w:szCs w:val="22"/>
              </w:rPr>
              <w:t>Testing/Defect Tracking</w:t>
            </w:r>
          </w:p>
        </w:tc>
        <w:tc>
          <w:tcPr>
            <w:tcW w:w="6462" w:type="dxa"/>
            <w:shd w:val="clear" w:color="auto" w:fill="auto"/>
          </w:tcPr>
          <w:p w14:paraId="5246416C" w14:textId="77777777" w:rsidR="00D06457" w:rsidRDefault="00000000">
            <w:pPr>
              <w:jc w:val="both"/>
              <w:rPr>
                <w:rFonts w:ascii="Calibri" w:hAnsi="Calibri" w:cs="Calibri"/>
                <w:sz w:val="22"/>
                <w:szCs w:val="22"/>
              </w:rPr>
            </w:pPr>
            <w:r>
              <w:rPr>
                <w:rFonts w:ascii="Calibri" w:hAnsi="Calibri" w:cs="Calibri"/>
                <w:sz w:val="22"/>
                <w:szCs w:val="22"/>
              </w:rPr>
              <w:t>HP Quality Center</w:t>
            </w:r>
          </w:p>
        </w:tc>
      </w:tr>
    </w:tbl>
    <w:p w14:paraId="3D0BF690" w14:textId="77777777" w:rsidR="00D06457" w:rsidRDefault="00D06457">
      <w:pPr>
        <w:jc w:val="both"/>
        <w:rPr>
          <w:rFonts w:ascii="Calibri" w:hAnsi="Calibri" w:cs="Calibri"/>
          <w:b/>
          <w:sz w:val="22"/>
          <w:szCs w:val="22"/>
        </w:rPr>
      </w:pPr>
    </w:p>
    <w:p w14:paraId="0EFEC21D" w14:textId="77777777" w:rsidR="00D06457" w:rsidRDefault="00D06457">
      <w:pPr>
        <w:jc w:val="both"/>
        <w:rPr>
          <w:rFonts w:ascii="Calibri" w:hAnsi="Calibri" w:cs="Calibri"/>
          <w:b/>
          <w:sz w:val="22"/>
          <w:szCs w:val="22"/>
        </w:rPr>
      </w:pPr>
    </w:p>
    <w:p w14:paraId="5E69972B" w14:textId="77777777" w:rsidR="00D06457" w:rsidRDefault="00D06457">
      <w:pPr>
        <w:jc w:val="both"/>
        <w:rPr>
          <w:rFonts w:ascii="Calibri" w:hAnsi="Calibri" w:cs="Calibri"/>
          <w:b/>
          <w:bCs/>
          <w:sz w:val="24"/>
          <w:szCs w:val="24"/>
        </w:rPr>
      </w:pPr>
    </w:p>
    <w:p w14:paraId="13D93526" w14:textId="77777777" w:rsidR="00D06457" w:rsidRDefault="00D06457">
      <w:pPr>
        <w:jc w:val="both"/>
        <w:rPr>
          <w:rFonts w:ascii="Calibri" w:hAnsi="Calibri" w:cs="Calibri"/>
          <w:b/>
          <w:bCs/>
          <w:sz w:val="24"/>
          <w:szCs w:val="24"/>
        </w:rPr>
      </w:pPr>
    </w:p>
    <w:p w14:paraId="0ED8B532" w14:textId="77777777" w:rsidR="00D06457" w:rsidRDefault="00D06457">
      <w:pPr>
        <w:jc w:val="both"/>
        <w:rPr>
          <w:rFonts w:ascii="Calibri" w:hAnsi="Calibri" w:cs="Calibri"/>
          <w:b/>
          <w:bCs/>
          <w:sz w:val="24"/>
          <w:szCs w:val="24"/>
        </w:rPr>
      </w:pPr>
    </w:p>
    <w:p w14:paraId="2AABF018" w14:textId="77777777" w:rsidR="00D06457" w:rsidRDefault="00000000">
      <w:pPr>
        <w:jc w:val="both"/>
        <w:rPr>
          <w:rFonts w:ascii="Calibri" w:hAnsi="Calibri" w:cs="Calibri"/>
          <w:b/>
          <w:bCs/>
          <w:sz w:val="24"/>
          <w:szCs w:val="24"/>
        </w:rPr>
      </w:pPr>
      <w:r>
        <w:rPr>
          <w:rFonts w:ascii="Calibri" w:hAnsi="Calibri" w:cs="Calibri"/>
          <w:b/>
          <w:bCs/>
          <w:sz w:val="24"/>
          <w:szCs w:val="24"/>
        </w:rPr>
        <w:lastRenderedPageBreak/>
        <w:t xml:space="preserve">Professional Experience: </w:t>
      </w:r>
    </w:p>
    <w:p w14:paraId="212693A6" w14:textId="77777777" w:rsidR="00D06457" w:rsidRDefault="00D06457">
      <w:pPr>
        <w:jc w:val="both"/>
        <w:rPr>
          <w:rFonts w:ascii="Calibri" w:hAnsi="Calibri" w:cs="Calibri"/>
          <w:b/>
          <w:bCs/>
          <w:sz w:val="22"/>
          <w:szCs w:val="22"/>
        </w:rPr>
      </w:pPr>
    </w:p>
    <w:p w14:paraId="5FFB135B" w14:textId="4F585567" w:rsidR="00D06457" w:rsidRDefault="00000000">
      <w:pPr>
        <w:tabs>
          <w:tab w:val="left" w:pos="8820"/>
        </w:tabs>
        <w:jc w:val="both"/>
        <w:rPr>
          <w:rFonts w:ascii="Calibri" w:hAnsi="Calibri" w:cs="Calibri"/>
          <w:b/>
          <w:color w:val="222A35"/>
          <w:sz w:val="22"/>
          <w:szCs w:val="22"/>
        </w:rPr>
      </w:pPr>
      <w:r>
        <w:rPr>
          <w:rFonts w:ascii="Calibri" w:hAnsi="Calibri" w:cs="Calibri"/>
          <w:b/>
          <w:bCs/>
          <w:sz w:val="22"/>
          <w:szCs w:val="22"/>
        </w:rPr>
        <w:t xml:space="preserve">Client: </w:t>
      </w:r>
      <w:r>
        <w:rPr>
          <w:rFonts w:ascii="Arial" w:hAnsi="Arial" w:cs="Arial"/>
          <w:b/>
          <w:bCs/>
        </w:rPr>
        <w:t xml:space="preserve">Cardinal Health                                                                                                                     </w:t>
      </w:r>
      <w:r w:rsidR="002453EC">
        <w:rPr>
          <w:rFonts w:ascii="Calibri" w:hAnsi="Calibri" w:cs="Calibri"/>
          <w:b/>
          <w:bCs/>
          <w:sz w:val="22"/>
          <w:szCs w:val="22"/>
        </w:rPr>
        <w:t>Nov'23</w:t>
      </w:r>
      <w:r>
        <w:rPr>
          <w:rFonts w:ascii="Calibri" w:hAnsi="Calibri" w:cs="Calibri"/>
          <w:b/>
          <w:bCs/>
          <w:sz w:val="22"/>
          <w:szCs w:val="22"/>
        </w:rPr>
        <w:t xml:space="preserve"> -Till Date</w:t>
      </w:r>
    </w:p>
    <w:p w14:paraId="3E2271E9" w14:textId="01B26C8B" w:rsidR="00D06457" w:rsidRDefault="00000000">
      <w:pPr>
        <w:jc w:val="both"/>
        <w:rPr>
          <w:rFonts w:ascii="Calibri" w:hAnsi="Calibri" w:cs="Calibri"/>
          <w:b/>
          <w:bCs/>
          <w:sz w:val="22"/>
          <w:szCs w:val="22"/>
        </w:rPr>
      </w:pPr>
      <w:r>
        <w:rPr>
          <w:rFonts w:ascii="Calibri" w:hAnsi="Calibri" w:cs="Calibri"/>
          <w:b/>
          <w:bCs/>
          <w:sz w:val="22"/>
          <w:szCs w:val="22"/>
        </w:rPr>
        <w:t xml:space="preserve">Role: ETL </w:t>
      </w:r>
      <w:r w:rsidR="005865A2">
        <w:rPr>
          <w:rFonts w:ascii="Calibri" w:hAnsi="Calibri" w:cs="Calibri"/>
          <w:b/>
          <w:bCs/>
          <w:sz w:val="22"/>
          <w:szCs w:val="22"/>
        </w:rPr>
        <w:t>DataStage</w:t>
      </w:r>
      <w:r w:rsidR="002A3691">
        <w:rPr>
          <w:rFonts w:ascii="Calibri" w:hAnsi="Calibri" w:cs="Calibri"/>
          <w:b/>
          <w:bCs/>
          <w:sz w:val="22"/>
          <w:szCs w:val="22"/>
        </w:rPr>
        <w:t xml:space="preserve"> </w:t>
      </w:r>
      <w:r>
        <w:rPr>
          <w:rFonts w:ascii="Calibri" w:hAnsi="Calibri" w:cs="Calibri"/>
          <w:b/>
          <w:bCs/>
          <w:sz w:val="22"/>
          <w:szCs w:val="22"/>
        </w:rPr>
        <w:t>Developer</w:t>
      </w:r>
    </w:p>
    <w:p w14:paraId="4A78C80B" w14:textId="77777777" w:rsidR="00D06457" w:rsidRDefault="00000000">
      <w:pPr>
        <w:jc w:val="both"/>
        <w:rPr>
          <w:rFonts w:ascii="Calibri" w:hAnsi="Calibri" w:cs="Calibri"/>
          <w:b/>
          <w:bCs/>
          <w:sz w:val="22"/>
          <w:szCs w:val="22"/>
        </w:rPr>
      </w:pPr>
      <w:r>
        <w:rPr>
          <w:rFonts w:ascii="Calibri" w:hAnsi="Calibri" w:cs="Calibri"/>
          <w:b/>
          <w:bCs/>
          <w:sz w:val="22"/>
          <w:szCs w:val="22"/>
        </w:rPr>
        <w:t>Project: EPST</w:t>
      </w:r>
    </w:p>
    <w:p w14:paraId="169F2404" w14:textId="77777777" w:rsidR="00D06457" w:rsidRDefault="00000000">
      <w:pPr>
        <w:jc w:val="both"/>
        <w:rPr>
          <w:rFonts w:ascii="Calibri" w:hAnsi="Calibri" w:cs="Calibri"/>
          <w:b/>
          <w:color w:val="222A35"/>
          <w:sz w:val="22"/>
          <w:szCs w:val="22"/>
        </w:rPr>
      </w:pPr>
      <w:r>
        <w:rPr>
          <w:rFonts w:ascii="Calibri" w:hAnsi="Calibri" w:cs="Calibri"/>
          <w:b/>
          <w:color w:val="222A35"/>
          <w:sz w:val="22"/>
          <w:szCs w:val="22"/>
        </w:rPr>
        <w:t xml:space="preserve"> </w:t>
      </w:r>
    </w:p>
    <w:p w14:paraId="72357502" w14:textId="77777777" w:rsidR="00D06457" w:rsidRDefault="00000000">
      <w:pPr>
        <w:pStyle w:val="Divdocumentulli"/>
        <w:spacing w:line="240" w:lineRule="auto"/>
        <w:ind w:firstLine="720"/>
        <w:jc w:val="both"/>
        <w:rPr>
          <w:rFonts w:ascii="Calibri" w:hAnsi="Calibri" w:cs="Calibri"/>
          <w:sz w:val="22"/>
          <w:szCs w:val="22"/>
          <w:lang w:val="en-US" w:eastAsia="en-US"/>
        </w:rPr>
      </w:pPr>
      <w:r>
        <w:rPr>
          <w:rFonts w:ascii="Calibri" w:hAnsi="Calibri" w:cs="Calibri"/>
          <w:sz w:val="22"/>
          <w:szCs w:val="22"/>
          <w:lang w:val="en-US" w:eastAsia="en-US"/>
        </w:rPr>
        <w:t xml:space="preserve">The purpose of the Data &amp; Content Transformation &amp; Load Design Deliverable is to define the strategy, approach and design for performing data conversion activities. Data conversion activities include data profiling, data cleansing, extracting, transforming, loading and validating converted data. This Deliverable includes design scope for transforming, target loading and validating converted data. The Data &amp; Content Transformation &amp; Load Design represents the design specifications that guide the development of the automated conversion process. </w:t>
      </w:r>
    </w:p>
    <w:p w14:paraId="07D6B97A" w14:textId="77777777" w:rsidR="00D06457" w:rsidRDefault="00D06457">
      <w:pPr>
        <w:jc w:val="both"/>
        <w:rPr>
          <w:rFonts w:ascii="Calibri" w:hAnsi="Calibri" w:cs="Calibri"/>
          <w:sz w:val="22"/>
          <w:szCs w:val="22"/>
        </w:rPr>
      </w:pPr>
    </w:p>
    <w:p w14:paraId="53963896" w14:textId="77777777" w:rsidR="00D06457" w:rsidRDefault="00000000">
      <w:pPr>
        <w:jc w:val="both"/>
        <w:rPr>
          <w:rFonts w:ascii="Calibri" w:hAnsi="Calibri" w:cs="Calibri"/>
          <w:sz w:val="22"/>
          <w:szCs w:val="22"/>
        </w:rPr>
      </w:pPr>
      <w:r>
        <w:rPr>
          <w:rFonts w:ascii="Calibri" w:hAnsi="Calibri" w:cs="Calibri"/>
          <w:b/>
          <w:bCs/>
          <w:sz w:val="22"/>
          <w:szCs w:val="22"/>
        </w:rPr>
        <w:t>Responsibilities</w:t>
      </w:r>
      <w:r>
        <w:rPr>
          <w:rFonts w:ascii="Calibri" w:hAnsi="Calibri" w:cs="Calibri"/>
          <w:sz w:val="22"/>
          <w:szCs w:val="22"/>
        </w:rPr>
        <w:t>:</w:t>
      </w:r>
    </w:p>
    <w:p w14:paraId="4505C655" w14:textId="77777777" w:rsidR="00D06457" w:rsidRDefault="00D06457">
      <w:pPr>
        <w:jc w:val="both"/>
        <w:rPr>
          <w:rFonts w:ascii="Calibri" w:hAnsi="Calibri" w:cs="Calibri"/>
          <w:sz w:val="22"/>
          <w:szCs w:val="22"/>
        </w:rPr>
      </w:pPr>
    </w:p>
    <w:p w14:paraId="09967DAE" w14:textId="77777777" w:rsidR="00D06457" w:rsidRDefault="00000000">
      <w:pPr>
        <w:widowControl/>
        <w:numPr>
          <w:ilvl w:val="0"/>
          <w:numId w:val="21"/>
        </w:numPr>
        <w:jc w:val="both"/>
        <w:rPr>
          <w:rFonts w:ascii="Calibri" w:hAnsi="Calibri" w:cs="Calibri"/>
          <w:sz w:val="22"/>
          <w:szCs w:val="22"/>
        </w:rPr>
      </w:pPr>
      <w:r>
        <w:rPr>
          <w:rFonts w:ascii="Calibri" w:hAnsi="Calibri" w:cs="Calibri"/>
          <w:sz w:val="22"/>
          <w:szCs w:val="22"/>
        </w:rPr>
        <w:t>Work with other developers, designers, testers and architects to verify that the application meets business requirements with converted data.</w:t>
      </w:r>
    </w:p>
    <w:p w14:paraId="6D6024AB" w14:textId="77777777" w:rsidR="00D06457" w:rsidRDefault="00000000">
      <w:pPr>
        <w:widowControl/>
        <w:numPr>
          <w:ilvl w:val="0"/>
          <w:numId w:val="21"/>
        </w:numPr>
        <w:jc w:val="both"/>
        <w:rPr>
          <w:rFonts w:ascii="Calibri" w:hAnsi="Calibri" w:cs="Calibri"/>
          <w:sz w:val="22"/>
          <w:szCs w:val="22"/>
        </w:rPr>
      </w:pPr>
      <w:r>
        <w:rPr>
          <w:rFonts w:ascii="Calibri" w:hAnsi="Calibri" w:cs="Calibri"/>
          <w:sz w:val="22"/>
          <w:szCs w:val="22"/>
        </w:rPr>
        <w:t xml:space="preserve">Follow strong security coding practices to ensure the conversion process is free of most common coding vulnerabilities </w:t>
      </w:r>
    </w:p>
    <w:p w14:paraId="1C6BB79F" w14:textId="77777777" w:rsidR="00D06457" w:rsidRDefault="00000000">
      <w:pPr>
        <w:widowControl/>
        <w:numPr>
          <w:ilvl w:val="0"/>
          <w:numId w:val="21"/>
        </w:numPr>
        <w:jc w:val="both"/>
        <w:rPr>
          <w:rFonts w:ascii="Calibri" w:hAnsi="Calibri" w:cs="Calibri"/>
          <w:sz w:val="22"/>
          <w:szCs w:val="22"/>
        </w:rPr>
      </w:pPr>
      <w:r>
        <w:rPr>
          <w:rFonts w:ascii="Calibri" w:hAnsi="Calibri" w:cs="Calibri"/>
          <w:sz w:val="22"/>
          <w:szCs w:val="22"/>
        </w:rPr>
        <w:t>Participate in design and code reviews</w:t>
      </w:r>
    </w:p>
    <w:p w14:paraId="265D6B72" w14:textId="77777777" w:rsidR="001D409F" w:rsidRDefault="001D409F">
      <w:pPr>
        <w:widowControl/>
        <w:numPr>
          <w:ilvl w:val="0"/>
          <w:numId w:val="21"/>
        </w:numPr>
        <w:jc w:val="both"/>
        <w:rPr>
          <w:rFonts w:ascii="Calibri" w:hAnsi="Calibri" w:cs="Calibri"/>
          <w:sz w:val="22"/>
          <w:szCs w:val="22"/>
        </w:rPr>
      </w:pPr>
      <w:r w:rsidRPr="001D409F">
        <w:rPr>
          <w:rFonts w:ascii="Calibri" w:hAnsi="Calibri" w:cs="Calibri"/>
          <w:sz w:val="22"/>
          <w:szCs w:val="22"/>
        </w:rPr>
        <w:t>Interacted with Business Analysts and Data Modelers for better understanding of the business and data models and the different sources and target system</w:t>
      </w:r>
      <w:r>
        <w:rPr>
          <w:rFonts w:ascii="Calibri" w:hAnsi="Calibri" w:cs="Calibri"/>
          <w:sz w:val="22"/>
          <w:szCs w:val="22"/>
        </w:rPr>
        <w:t>.</w:t>
      </w:r>
    </w:p>
    <w:p w14:paraId="1FF05CA4" w14:textId="77777777" w:rsidR="001D409F" w:rsidRDefault="001D409F">
      <w:pPr>
        <w:widowControl/>
        <w:numPr>
          <w:ilvl w:val="0"/>
          <w:numId w:val="21"/>
        </w:numPr>
        <w:jc w:val="both"/>
        <w:rPr>
          <w:rFonts w:ascii="Calibri" w:hAnsi="Calibri" w:cs="Calibri"/>
          <w:sz w:val="22"/>
          <w:szCs w:val="22"/>
        </w:rPr>
      </w:pPr>
      <w:r w:rsidRPr="001D409F">
        <w:rPr>
          <w:rFonts w:ascii="Calibri" w:hAnsi="Calibri" w:cs="Calibri"/>
          <w:sz w:val="22"/>
          <w:szCs w:val="22"/>
        </w:rPr>
        <w:t xml:space="preserve"> Followed the IBM Insurance Information Warehouse industry data model.</w:t>
      </w:r>
    </w:p>
    <w:p w14:paraId="64D9EF03" w14:textId="1AD0A3DE" w:rsidR="001D409F" w:rsidRDefault="001D409F">
      <w:pPr>
        <w:widowControl/>
        <w:numPr>
          <w:ilvl w:val="0"/>
          <w:numId w:val="21"/>
        </w:numPr>
        <w:jc w:val="both"/>
        <w:rPr>
          <w:rFonts w:ascii="Calibri" w:hAnsi="Calibri" w:cs="Calibri"/>
          <w:sz w:val="22"/>
          <w:szCs w:val="22"/>
        </w:rPr>
      </w:pPr>
      <w:r w:rsidRPr="001D409F">
        <w:rPr>
          <w:rFonts w:ascii="Calibri" w:hAnsi="Calibri" w:cs="Calibri"/>
          <w:sz w:val="22"/>
          <w:szCs w:val="22"/>
        </w:rPr>
        <w:t xml:space="preserve"> Worked in the design of job templates (ETL patterns) to specify high-level framework approach. Developed and implemented data incremental loads that constitute different subject areas for diffe</w:t>
      </w:r>
      <w:r>
        <w:rPr>
          <w:rFonts w:ascii="Calibri" w:hAnsi="Calibri" w:cs="Calibri"/>
          <w:sz w:val="22"/>
          <w:szCs w:val="22"/>
        </w:rPr>
        <w:t>rent</w:t>
      </w:r>
      <w:r w:rsidRPr="001D409F">
        <w:rPr>
          <w:rFonts w:ascii="Calibri" w:hAnsi="Calibri" w:cs="Calibri"/>
          <w:sz w:val="22"/>
          <w:szCs w:val="22"/>
        </w:rPr>
        <w:t xml:space="preserve"> Source Systems.  Designed and developed parallel jobs for loading data from the staging area to the Atomic Warehouse and from the Atomic Warehouse to the Dimensional Warehouse (dimension/fact tables). </w:t>
      </w:r>
    </w:p>
    <w:p w14:paraId="7ACD0ABA" w14:textId="77777777" w:rsidR="001D409F" w:rsidRDefault="001D409F">
      <w:pPr>
        <w:widowControl/>
        <w:numPr>
          <w:ilvl w:val="0"/>
          <w:numId w:val="21"/>
        </w:numPr>
        <w:jc w:val="both"/>
        <w:rPr>
          <w:rFonts w:ascii="Calibri" w:hAnsi="Calibri" w:cs="Calibri"/>
          <w:sz w:val="22"/>
          <w:szCs w:val="22"/>
        </w:rPr>
      </w:pPr>
      <w:r w:rsidRPr="001D409F">
        <w:rPr>
          <w:rFonts w:ascii="Calibri" w:hAnsi="Calibri" w:cs="Calibri"/>
          <w:sz w:val="22"/>
          <w:szCs w:val="22"/>
        </w:rPr>
        <w:t>Developed job sequencers to run and control the flow of jobs by subject area and target syste</w:t>
      </w:r>
      <w:r>
        <w:rPr>
          <w:rFonts w:ascii="Calibri" w:hAnsi="Calibri" w:cs="Calibri"/>
          <w:sz w:val="22"/>
          <w:szCs w:val="22"/>
        </w:rPr>
        <w:t>m</w:t>
      </w:r>
      <w:r w:rsidRPr="001D409F">
        <w:rPr>
          <w:rFonts w:ascii="Calibri" w:hAnsi="Calibri" w:cs="Calibri"/>
          <w:sz w:val="22"/>
          <w:szCs w:val="22"/>
        </w:rPr>
        <w:t xml:space="preserve"> Performed Unit testing, Integration testing and Regression testing for jobs developed to ensure that they meet the requirements. Integrated parameter sets and environment variables in the development of jobs and followed job flows, audit processes and strategies established by the ETL development tea</w:t>
      </w:r>
      <w:r>
        <w:rPr>
          <w:rFonts w:ascii="Calibri" w:hAnsi="Calibri" w:cs="Calibri"/>
          <w:sz w:val="22"/>
          <w:szCs w:val="22"/>
        </w:rPr>
        <w:t>m.</w:t>
      </w:r>
    </w:p>
    <w:p w14:paraId="0EB18CC5" w14:textId="716823CC" w:rsidR="001D409F" w:rsidRDefault="001D409F">
      <w:pPr>
        <w:widowControl/>
        <w:numPr>
          <w:ilvl w:val="0"/>
          <w:numId w:val="21"/>
        </w:numPr>
        <w:jc w:val="both"/>
        <w:rPr>
          <w:rFonts w:ascii="Calibri" w:hAnsi="Calibri" w:cs="Calibri"/>
          <w:sz w:val="22"/>
          <w:szCs w:val="22"/>
        </w:rPr>
      </w:pPr>
      <w:r w:rsidRPr="001D409F">
        <w:rPr>
          <w:rFonts w:ascii="Calibri" w:hAnsi="Calibri" w:cs="Calibri"/>
          <w:sz w:val="22"/>
          <w:szCs w:val="22"/>
        </w:rPr>
        <w:t>Used extensively different stages such as Transformer, Change Capture, Slow Change Dimensio Shared containers, Remove Duplicates, Funnel, Look Up, Sort, Data Sets, ODBC Connector among others.</w:t>
      </w:r>
    </w:p>
    <w:p w14:paraId="6B702035" w14:textId="77777777" w:rsidR="00D06457" w:rsidRDefault="00000000">
      <w:pPr>
        <w:widowControl/>
        <w:numPr>
          <w:ilvl w:val="0"/>
          <w:numId w:val="21"/>
        </w:numPr>
        <w:jc w:val="both"/>
        <w:rPr>
          <w:rFonts w:ascii="Calibri" w:hAnsi="Calibri" w:cs="Calibri"/>
          <w:sz w:val="22"/>
          <w:szCs w:val="22"/>
        </w:rPr>
      </w:pPr>
      <w:r>
        <w:rPr>
          <w:rFonts w:ascii="Calibri" w:hAnsi="Calibri" w:cs="Calibri"/>
          <w:sz w:val="22"/>
          <w:szCs w:val="22"/>
        </w:rPr>
        <w:t>Perform code profiling by using appropriate tools to confirm coding compliance with development standards</w:t>
      </w:r>
    </w:p>
    <w:p w14:paraId="47907C1A" w14:textId="77777777" w:rsidR="00D06457" w:rsidRDefault="00000000">
      <w:pPr>
        <w:widowControl/>
        <w:numPr>
          <w:ilvl w:val="0"/>
          <w:numId w:val="21"/>
        </w:numPr>
        <w:jc w:val="both"/>
        <w:rPr>
          <w:rFonts w:ascii="Calibri" w:hAnsi="Calibri" w:cs="Calibri"/>
          <w:sz w:val="22"/>
          <w:szCs w:val="22"/>
        </w:rPr>
      </w:pPr>
      <w:r>
        <w:rPr>
          <w:rFonts w:ascii="Calibri" w:hAnsi="Calibri" w:cs="Calibri"/>
          <w:sz w:val="22"/>
          <w:szCs w:val="22"/>
        </w:rPr>
        <w:t>Check code coverage of unit and assembly tests and verify it meets expectations</w:t>
      </w:r>
    </w:p>
    <w:p w14:paraId="0CF5CC30" w14:textId="77777777" w:rsidR="00D06457" w:rsidRDefault="00000000">
      <w:pPr>
        <w:widowControl/>
        <w:numPr>
          <w:ilvl w:val="0"/>
          <w:numId w:val="21"/>
        </w:numPr>
        <w:jc w:val="both"/>
        <w:rPr>
          <w:rFonts w:ascii="Calibri" w:hAnsi="Calibri" w:cs="Calibri"/>
          <w:sz w:val="22"/>
          <w:szCs w:val="22"/>
        </w:rPr>
      </w:pPr>
      <w:r>
        <w:rPr>
          <w:rFonts w:ascii="Calibri" w:hAnsi="Calibri" w:cs="Calibri"/>
          <w:sz w:val="22"/>
          <w:szCs w:val="22"/>
        </w:rPr>
        <w:t>Document the code during development to ensure maintainability</w:t>
      </w:r>
    </w:p>
    <w:p w14:paraId="4CA6FFA4" w14:textId="77777777" w:rsidR="00D06457" w:rsidRDefault="00000000">
      <w:pPr>
        <w:widowControl/>
        <w:numPr>
          <w:ilvl w:val="0"/>
          <w:numId w:val="21"/>
        </w:numPr>
        <w:jc w:val="both"/>
        <w:rPr>
          <w:rFonts w:ascii="Calibri" w:hAnsi="Calibri" w:cs="Calibri"/>
          <w:sz w:val="22"/>
          <w:szCs w:val="22"/>
        </w:rPr>
      </w:pPr>
      <w:r>
        <w:rPr>
          <w:rFonts w:ascii="Calibri" w:hAnsi="Calibri" w:cs="Calibri"/>
          <w:sz w:val="22"/>
          <w:szCs w:val="22"/>
        </w:rPr>
        <w:t>Inform the Managers of any issues that may affect any other areas of the project</w:t>
      </w:r>
    </w:p>
    <w:p w14:paraId="3DAA04E1" w14:textId="77777777" w:rsidR="00D06457" w:rsidRDefault="00000000">
      <w:pPr>
        <w:widowControl/>
        <w:numPr>
          <w:ilvl w:val="0"/>
          <w:numId w:val="21"/>
        </w:numPr>
        <w:jc w:val="both"/>
        <w:rPr>
          <w:rFonts w:ascii="Calibri" w:hAnsi="Calibri" w:cs="Calibri"/>
          <w:sz w:val="22"/>
          <w:szCs w:val="22"/>
        </w:rPr>
      </w:pPr>
      <w:r>
        <w:rPr>
          <w:rFonts w:ascii="Calibri" w:hAnsi="Calibri" w:cs="Calibri"/>
          <w:sz w:val="22"/>
          <w:szCs w:val="22"/>
        </w:rPr>
        <w:t>Participate in transitions of the application or technical architecture components to the testers</w:t>
      </w:r>
    </w:p>
    <w:p w14:paraId="3E89FE76" w14:textId="77777777" w:rsidR="00D06457" w:rsidRDefault="00000000">
      <w:pPr>
        <w:widowControl/>
        <w:numPr>
          <w:ilvl w:val="0"/>
          <w:numId w:val="21"/>
        </w:numPr>
        <w:jc w:val="both"/>
        <w:rPr>
          <w:rFonts w:ascii="Calibri" w:hAnsi="Calibri" w:cs="Calibri"/>
          <w:sz w:val="22"/>
          <w:szCs w:val="22"/>
        </w:rPr>
      </w:pPr>
      <w:r>
        <w:rPr>
          <w:rFonts w:ascii="Calibri" w:hAnsi="Calibri" w:cs="Calibri"/>
          <w:sz w:val="22"/>
          <w:szCs w:val="22"/>
        </w:rPr>
        <w:t>Fix any defects and performance problems discovered during testing</w:t>
      </w:r>
    </w:p>
    <w:p w14:paraId="4EF3BCB9" w14:textId="77777777" w:rsidR="00D06457" w:rsidRDefault="00000000">
      <w:pPr>
        <w:widowControl/>
        <w:numPr>
          <w:ilvl w:val="0"/>
          <w:numId w:val="21"/>
        </w:numPr>
        <w:jc w:val="both"/>
        <w:rPr>
          <w:rFonts w:ascii="Calibri" w:hAnsi="Calibri" w:cs="Calibri"/>
          <w:sz w:val="22"/>
          <w:szCs w:val="22"/>
        </w:rPr>
      </w:pPr>
      <w:r>
        <w:rPr>
          <w:rFonts w:ascii="Calibri" w:hAnsi="Calibri" w:cs="Calibri"/>
          <w:sz w:val="22"/>
          <w:szCs w:val="22"/>
        </w:rPr>
        <w:t>Generate, configure, and optimize the performance of the databases</w:t>
      </w:r>
    </w:p>
    <w:p w14:paraId="779BE676" w14:textId="77777777" w:rsidR="00D06457" w:rsidRDefault="00000000">
      <w:pPr>
        <w:widowControl/>
        <w:numPr>
          <w:ilvl w:val="0"/>
          <w:numId w:val="21"/>
        </w:numPr>
        <w:jc w:val="both"/>
        <w:rPr>
          <w:rFonts w:ascii="Calibri" w:hAnsi="Calibri" w:cs="Calibri"/>
          <w:sz w:val="22"/>
          <w:szCs w:val="22"/>
        </w:rPr>
      </w:pPr>
      <w:r>
        <w:rPr>
          <w:rFonts w:ascii="Calibri" w:hAnsi="Calibri" w:cs="Calibri"/>
          <w:sz w:val="22"/>
          <w:szCs w:val="22"/>
        </w:rPr>
        <w:t>Support the efforts of the test lead and deployment lead to plan, manage, and deploy the application</w:t>
      </w:r>
    </w:p>
    <w:p w14:paraId="32E5343B" w14:textId="77777777" w:rsidR="00D06457" w:rsidRDefault="00000000">
      <w:pPr>
        <w:widowControl/>
        <w:numPr>
          <w:ilvl w:val="0"/>
          <w:numId w:val="21"/>
        </w:numPr>
        <w:jc w:val="both"/>
        <w:rPr>
          <w:rFonts w:ascii="Calibri" w:hAnsi="Calibri" w:cs="Calibri"/>
          <w:sz w:val="22"/>
          <w:szCs w:val="22"/>
        </w:rPr>
      </w:pPr>
      <w:r>
        <w:rPr>
          <w:rFonts w:ascii="Calibri" w:hAnsi="Calibri" w:cs="Calibri"/>
          <w:sz w:val="22"/>
          <w:szCs w:val="22"/>
        </w:rPr>
        <w:t>Document benchmarks and procedures needed to optimize performance</w:t>
      </w:r>
    </w:p>
    <w:p w14:paraId="1E117C8C" w14:textId="77777777" w:rsidR="00D06457" w:rsidRDefault="00000000">
      <w:pPr>
        <w:widowControl/>
        <w:numPr>
          <w:ilvl w:val="0"/>
          <w:numId w:val="21"/>
        </w:numPr>
        <w:jc w:val="both"/>
        <w:rPr>
          <w:rFonts w:ascii="Calibri" w:hAnsi="Calibri" w:cs="Calibri"/>
          <w:sz w:val="22"/>
          <w:szCs w:val="22"/>
        </w:rPr>
      </w:pPr>
      <w:r>
        <w:rPr>
          <w:rFonts w:ascii="Calibri" w:hAnsi="Calibri" w:cs="Calibri"/>
          <w:sz w:val="22"/>
          <w:szCs w:val="22"/>
        </w:rPr>
        <w:t>Provide input on any design decisions for interfacing or integrating databases</w:t>
      </w:r>
    </w:p>
    <w:p w14:paraId="1FE3DAC8" w14:textId="77777777" w:rsidR="00D06457" w:rsidRDefault="00000000">
      <w:pPr>
        <w:widowControl/>
        <w:numPr>
          <w:ilvl w:val="0"/>
          <w:numId w:val="21"/>
        </w:numPr>
        <w:jc w:val="both"/>
        <w:rPr>
          <w:rFonts w:ascii="Calibri" w:hAnsi="Calibri" w:cs="Calibri"/>
          <w:sz w:val="22"/>
          <w:szCs w:val="22"/>
        </w:rPr>
      </w:pPr>
      <w:r>
        <w:rPr>
          <w:rFonts w:ascii="Calibri" w:hAnsi="Calibri" w:cs="Calibri"/>
          <w:sz w:val="22"/>
          <w:szCs w:val="22"/>
        </w:rPr>
        <w:t>Work with the configuration manager to determine change control and impact analysis for the databases</w:t>
      </w:r>
    </w:p>
    <w:p w14:paraId="034CEEEC" w14:textId="77777777" w:rsidR="00D06457" w:rsidRDefault="00000000">
      <w:pPr>
        <w:widowControl/>
        <w:numPr>
          <w:ilvl w:val="0"/>
          <w:numId w:val="21"/>
        </w:numPr>
        <w:jc w:val="both"/>
        <w:rPr>
          <w:rFonts w:ascii="Calibri" w:hAnsi="Calibri" w:cs="Calibri"/>
          <w:sz w:val="22"/>
          <w:szCs w:val="22"/>
        </w:rPr>
      </w:pPr>
      <w:r>
        <w:rPr>
          <w:rFonts w:ascii="Calibri" w:hAnsi="Calibri" w:cs="Calibri"/>
          <w:sz w:val="22"/>
          <w:szCs w:val="22"/>
        </w:rPr>
        <w:t>Plan disaster recovery and execution activities</w:t>
      </w:r>
    </w:p>
    <w:p w14:paraId="3976730E" w14:textId="77777777" w:rsidR="00D06457" w:rsidRDefault="00000000">
      <w:pPr>
        <w:widowControl/>
        <w:numPr>
          <w:ilvl w:val="0"/>
          <w:numId w:val="21"/>
        </w:numPr>
        <w:jc w:val="both"/>
        <w:rPr>
          <w:rFonts w:ascii="Calibri" w:hAnsi="Calibri" w:cs="Calibri"/>
          <w:sz w:val="22"/>
          <w:szCs w:val="22"/>
        </w:rPr>
      </w:pPr>
      <w:r>
        <w:rPr>
          <w:rFonts w:ascii="Calibri" w:hAnsi="Calibri" w:cs="Calibri"/>
          <w:sz w:val="22"/>
          <w:szCs w:val="22"/>
        </w:rPr>
        <w:t>Provide support for modeling the Source &amp; Staging schemas used for data migration</w:t>
      </w:r>
    </w:p>
    <w:p w14:paraId="1028B715" w14:textId="77777777" w:rsidR="00D06457" w:rsidRDefault="00000000">
      <w:pPr>
        <w:widowControl/>
        <w:numPr>
          <w:ilvl w:val="0"/>
          <w:numId w:val="21"/>
        </w:numPr>
        <w:jc w:val="both"/>
        <w:rPr>
          <w:rFonts w:ascii="Calibri" w:hAnsi="Calibri" w:cs="Calibri"/>
          <w:sz w:val="22"/>
          <w:szCs w:val="22"/>
        </w:rPr>
      </w:pPr>
      <w:r>
        <w:rPr>
          <w:rFonts w:ascii="Calibri" w:hAnsi="Calibri" w:cs="Calibri"/>
          <w:sz w:val="22"/>
          <w:szCs w:val="22"/>
        </w:rPr>
        <w:t xml:space="preserve">Provide source data expertise </w:t>
      </w:r>
    </w:p>
    <w:p w14:paraId="050466B1" w14:textId="77777777" w:rsidR="00D06457" w:rsidRDefault="00000000">
      <w:pPr>
        <w:widowControl/>
        <w:numPr>
          <w:ilvl w:val="0"/>
          <w:numId w:val="21"/>
        </w:numPr>
        <w:jc w:val="both"/>
        <w:rPr>
          <w:rFonts w:ascii="Calibri" w:hAnsi="Calibri" w:cs="Calibri"/>
          <w:sz w:val="22"/>
          <w:szCs w:val="22"/>
        </w:rPr>
      </w:pPr>
      <w:r>
        <w:rPr>
          <w:rFonts w:ascii="Calibri" w:hAnsi="Calibri" w:cs="Calibri"/>
          <w:sz w:val="22"/>
          <w:szCs w:val="22"/>
        </w:rPr>
        <w:t>Assist with strategy for data cleansing and eliminating duplicates</w:t>
      </w:r>
    </w:p>
    <w:p w14:paraId="14E44169" w14:textId="77777777" w:rsidR="00D06457" w:rsidRDefault="00000000">
      <w:pPr>
        <w:widowControl/>
        <w:numPr>
          <w:ilvl w:val="0"/>
          <w:numId w:val="21"/>
        </w:numPr>
        <w:jc w:val="both"/>
        <w:rPr>
          <w:rFonts w:ascii="Calibri" w:hAnsi="Calibri" w:cs="Calibri"/>
          <w:sz w:val="22"/>
          <w:szCs w:val="22"/>
        </w:rPr>
      </w:pPr>
      <w:r>
        <w:rPr>
          <w:rFonts w:ascii="Calibri" w:hAnsi="Calibri" w:cs="Calibri"/>
          <w:sz w:val="22"/>
          <w:szCs w:val="22"/>
        </w:rPr>
        <w:t>Operate and support the database for the source systems</w:t>
      </w:r>
    </w:p>
    <w:p w14:paraId="13AE19F6" w14:textId="77777777" w:rsidR="00D06457" w:rsidRDefault="00000000">
      <w:pPr>
        <w:widowControl/>
        <w:numPr>
          <w:ilvl w:val="0"/>
          <w:numId w:val="21"/>
        </w:numPr>
        <w:jc w:val="both"/>
        <w:rPr>
          <w:rFonts w:ascii="Calibri" w:hAnsi="Calibri" w:cs="Calibri"/>
          <w:sz w:val="22"/>
          <w:szCs w:val="22"/>
        </w:rPr>
      </w:pPr>
      <w:r>
        <w:rPr>
          <w:rFonts w:ascii="Calibri" w:hAnsi="Calibri" w:cs="Calibri"/>
          <w:sz w:val="22"/>
          <w:szCs w:val="22"/>
        </w:rPr>
        <w:lastRenderedPageBreak/>
        <w:t>Design and implement required database changes Provide subject matter expertise for legacy systems affected by conversion, interfaces and reporting sources</w:t>
      </w:r>
    </w:p>
    <w:p w14:paraId="1926AA6B" w14:textId="77777777" w:rsidR="00D06457" w:rsidRDefault="00000000">
      <w:pPr>
        <w:widowControl/>
        <w:numPr>
          <w:ilvl w:val="0"/>
          <w:numId w:val="21"/>
        </w:numPr>
        <w:jc w:val="both"/>
        <w:rPr>
          <w:rFonts w:ascii="Calibri" w:hAnsi="Calibri" w:cs="Calibri"/>
          <w:sz w:val="22"/>
          <w:szCs w:val="22"/>
        </w:rPr>
      </w:pPr>
      <w:r>
        <w:rPr>
          <w:rFonts w:ascii="Calibri" w:hAnsi="Calibri" w:cs="Calibri"/>
          <w:sz w:val="22"/>
          <w:szCs w:val="22"/>
        </w:rPr>
        <w:t>Provide subject matter expertise for policy, process and data associated with Release 1 EPST functionality</w:t>
      </w:r>
    </w:p>
    <w:p w14:paraId="7B647940" w14:textId="77777777" w:rsidR="00D06457" w:rsidRDefault="00000000">
      <w:pPr>
        <w:widowControl/>
        <w:numPr>
          <w:ilvl w:val="0"/>
          <w:numId w:val="21"/>
        </w:numPr>
        <w:jc w:val="both"/>
        <w:rPr>
          <w:rFonts w:ascii="Calibri" w:hAnsi="Calibri" w:cs="Calibri"/>
          <w:sz w:val="22"/>
          <w:szCs w:val="22"/>
        </w:rPr>
      </w:pPr>
      <w:r>
        <w:rPr>
          <w:rFonts w:ascii="Calibri" w:hAnsi="Calibri" w:cs="Calibri"/>
          <w:sz w:val="22"/>
          <w:szCs w:val="22"/>
        </w:rPr>
        <w:t xml:space="preserve">Responsible to Build ETL code, prepare Unite test case scenarios, Functional testing, Cross product Integration Testing, EDU/UAT testing, Production deployment, Production support of Current ETL components and future deployments. </w:t>
      </w:r>
    </w:p>
    <w:p w14:paraId="588C76CC" w14:textId="77777777" w:rsidR="00D06457" w:rsidRDefault="00D06457">
      <w:pPr>
        <w:pStyle w:val="ListParagraph"/>
        <w:spacing w:after="0" w:line="240" w:lineRule="auto"/>
        <w:ind w:left="0"/>
        <w:jc w:val="both"/>
        <w:rPr>
          <w:rFonts w:ascii="Arial" w:hAnsi="Arial" w:cs="Arial"/>
          <w:b/>
          <w:sz w:val="20"/>
          <w:szCs w:val="20"/>
        </w:rPr>
      </w:pPr>
    </w:p>
    <w:p w14:paraId="1FB65557" w14:textId="77777777" w:rsidR="00D06457" w:rsidRDefault="00000000">
      <w:pPr>
        <w:widowControl/>
        <w:jc w:val="both"/>
        <w:rPr>
          <w:rFonts w:ascii="Calibri" w:hAnsi="Calibri" w:cs="Calibri"/>
          <w:sz w:val="22"/>
          <w:szCs w:val="22"/>
        </w:rPr>
      </w:pPr>
      <w:r>
        <w:rPr>
          <w:rFonts w:ascii="Calibri" w:hAnsi="Calibri" w:cs="Calibri"/>
          <w:sz w:val="22"/>
          <w:szCs w:val="22"/>
        </w:rPr>
        <w:t>Environment: DataStage v11.7, python, MySQL, AWS, Putty, Oracle, SQL Server, MYSQL Workbench, Jira, Service Now. Cloud SQL</w:t>
      </w:r>
    </w:p>
    <w:p w14:paraId="30F4AD4B" w14:textId="77777777" w:rsidR="00D06457" w:rsidRDefault="00D06457">
      <w:pPr>
        <w:widowControl/>
        <w:jc w:val="both"/>
        <w:rPr>
          <w:rFonts w:ascii="Calibri" w:hAnsi="Calibri" w:cs="Calibri"/>
          <w:sz w:val="22"/>
          <w:szCs w:val="22"/>
        </w:rPr>
      </w:pPr>
    </w:p>
    <w:p w14:paraId="35A8E30C" w14:textId="77777777" w:rsidR="00D06457" w:rsidRDefault="00D06457">
      <w:pPr>
        <w:jc w:val="both"/>
        <w:rPr>
          <w:rFonts w:ascii="Calibri" w:hAnsi="Calibri" w:cs="Calibri"/>
          <w:sz w:val="22"/>
          <w:szCs w:val="22"/>
        </w:rPr>
      </w:pPr>
    </w:p>
    <w:p w14:paraId="2B1B242B" w14:textId="77777777" w:rsidR="00D06457" w:rsidRDefault="00D06457">
      <w:pPr>
        <w:jc w:val="both"/>
        <w:rPr>
          <w:rFonts w:ascii="Calibri" w:hAnsi="Calibri" w:cs="Calibri"/>
          <w:b/>
          <w:bCs/>
          <w:sz w:val="22"/>
          <w:szCs w:val="22"/>
        </w:rPr>
      </w:pPr>
    </w:p>
    <w:p w14:paraId="4B47532C" w14:textId="77777777" w:rsidR="00D06457" w:rsidRDefault="00000000">
      <w:pPr>
        <w:tabs>
          <w:tab w:val="left" w:pos="8640"/>
        </w:tabs>
        <w:jc w:val="both"/>
        <w:rPr>
          <w:rFonts w:ascii="Calibri" w:hAnsi="Calibri" w:cs="Calibri"/>
          <w:b/>
          <w:bCs/>
          <w:sz w:val="22"/>
          <w:szCs w:val="22"/>
        </w:rPr>
      </w:pPr>
      <w:r>
        <w:rPr>
          <w:rFonts w:ascii="Calibri" w:hAnsi="Calibri" w:cs="Calibri"/>
          <w:b/>
          <w:bCs/>
          <w:sz w:val="22"/>
          <w:szCs w:val="22"/>
        </w:rPr>
        <w:tab/>
      </w:r>
    </w:p>
    <w:p w14:paraId="0A4E98C1" w14:textId="77777777" w:rsidR="00D06457" w:rsidRDefault="00D06457">
      <w:pPr>
        <w:tabs>
          <w:tab w:val="left" w:pos="8640"/>
        </w:tabs>
        <w:jc w:val="both"/>
        <w:rPr>
          <w:rFonts w:ascii="Calibri" w:hAnsi="Calibri" w:cs="Calibri"/>
          <w:b/>
          <w:bCs/>
          <w:sz w:val="22"/>
          <w:szCs w:val="22"/>
        </w:rPr>
      </w:pPr>
    </w:p>
    <w:p w14:paraId="0446C875" w14:textId="77777777" w:rsidR="00D06457" w:rsidRDefault="00000000">
      <w:pPr>
        <w:tabs>
          <w:tab w:val="left" w:pos="8640"/>
        </w:tabs>
        <w:jc w:val="both"/>
        <w:rPr>
          <w:rFonts w:ascii="Calibri" w:hAnsi="Calibri" w:cs="Calibri"/>
          <w:b/>
          <w:bCs/>
          <w:sz w:val="22"/>
          <w:szCs w:val="22"/>
        </w:rPr>
      </w:pPr>
      <w:r>
        <w:rPr>
          <w:rFonts w:ascii="Calibri" w:hAnsi="Calibri" w:cs="Calibri"/>
          <w:b/>
          <w:bCs/>
          <w:sz w:val="22"/>
          <w:szCs w:val="22"/>
        </w:rPr>
        <w:t>Client: Bank of America                                                                                                                                   Aug’20 -June’21</w:t>
      </w:r>
    </w:p>
    <w:p w14:paraId="2A84E7A7" w14:textId="77777777" w:rsidR="00D06457" w:rsidRDefault="00000000">
      <w:pPr>
        <w:jc w:val="both"/>
        <w:rPr>
          <w:rFonts w:ascii="Calibri" w:hAnsi="Calibri" w:cs="Calibri"/>
          <w:b/>
          <w:bCs/>
          <w:sz w:val="22"/>
          <w:szCs w:val="22"/>
        </w:rPr>
      </w:pPr>
      <w:r>
        <w:rPr>
          <w:rFonts w:ascii="Calibri" w:hAnsi="Calibri" w:cs="Calibri"/>
          <w:b/>
          <w:bCs/>
          <w:sz w:val="22"/>
          <w:szCs w:val="22"/>
        </w:rPr>
        <w:t>Role: Data Engineer</w:t>
      </w:r>
    </w:p>
    <w:p w14:paraId="47B7BF85" w14:textId="77777777" w:rsidR="00D06457" w:rsidRDefault="00000000">
      <w:pPr>
        <w:jc w:val="both"/>
        <w:rPr>
          <w:rFonts w:ascii="Calibri" w:hAnsi="Calibri" w:cs="Calibri"/>
          <w:b/>
          <w:bCs/>
          <w:sz w:val="22"/>
          <w:szCs w:val="22"/>
        </w:rPr>
      </w:pPr>
      <w:r>
        <w:rPr>
          <w:rFonts w:ascii="Calibri" w:hAnsi="Calibri" w:cs="Calibri"/>
          <w:b/>
          <w:bCs/>
          <w:sz w:val="22"/>
          <w:szCs w:val="22"/>
        </w:rPr>
        <w:t xml:space="preserve">Project: </w:t>
      </w:r>
      <w:r>
        <w:rPr>
          <w:rFonts w:ascii="Calibri" w:hAnsi="Calibri" w:cs="Calibri"/>
          <w:b/>
          <w:sz w:val="22"/>
          <w:szCs w:val="22"/>
        </w:rPr>
        <w:t>Bank of America CARD Information system (BACARDI)</w:t>
      </w:r>
    </w:p>
    <w:p w14:paraId="6F3B2097" w14:textId="77777777" w:rsidR="00D06457" w:rsidRDefault="00000000">
      <w:pPr>
        <w:jc w:val="both"/>
        <w:rPr>
          <w:rFonts w:ascii="Calibri" w:hAnsi="Calibri" w:cs="Calibri"/>
          <w:b/>
          <w:sz w:val="22"/>
          <w:szCs w:val="22"/>
        </w:rPr>
      </w:pPr>
      <w:r>
        <w:rPr>
          <w:rFonts w:ascii="Calibri" w:hAnsi="Calibri" w:cs="Calibri"/>
          <w:b/>
          <w:bCs/>
          <w:sz w:val="22"/>
          <w:szCs w:val="22"/>
        </w:rPr>
        <w:t xml:space="preserve"> </w:t>
      </w:r>
    </w:p>
    <w:p w14:paraId="4A5E2170" w14:textId="77777777" w:rsidR="00D06457" w:rsidRDefault="00000000">
      <w:pPr>
        <w:ind w:firstLine="720"/>
        <w:jc w:val="both"/>
        <w:rPr>
          <w:rFonts w:ascii="Calibri" w:hAnsi="Calibri" w:cs="Calibri"/>
          <w:sz w:val="22"/>
          <w:szCs w:val="22"/>
        </w:rPr>
      </w:pPr>
      <w:r>
        <w:rPr>
          <w:rFonts w:ascii="Calibri" w:hAnsi="Calibri" w:cs="Calibri"/>
          <w:sz w:val="22"/>
          <w:szCs w:val="22"/>
        </w:rPr>
        <w:t xml:space="preserve">               Bank of America CARD Information system (BACARDI) is a card services data mart hosting card and transaction information for Consumer, Small Business, Large Commercial, Merchant and Government Cards. The application users are across USA and EMEA regions. Bacardi receives and extracts data from various SORs within cards space and various consumer data sources and imports this data into tables. This information is then utilized to develop models, assign scores, perform analytics and generate leads. Bacardi data is mainly used to provide financial, performance and management reports.</w:t>
      </w:r>
    </w:p>
    <w:p w14:paraId="1835A4C6" w14:textId="77777777" w:rsidR="00D06457" w:rsidRDefault="00000000">
      <w:pPr>
        <w:jc w:val="both"/>
        <w:rPr>
          <w:rFonts w:ascii="Calibri" w:hAnsi="Calibri" w:cs="Calibri"/>
          <w:sz w:val="22"/>
          <w:szCs w:val="22"/>
        </w:rPr>
      </w:pPr>
      <w:r>
        <w:rPr>
          <w:rFonts w:ascii="Calibri" w:hAnsi="Calibri" w:cs="Calibri"/>
          <w:sz w:val="22"/>
          <w:szCs w:val="22"/>
        </w:rPr>
        <w:t xml:space="preserve">         </w:t>
      </w:r>
    </w:p>
    <w:p w14:paraId="5CFF06A9" w14:textId="77777777" w:rsidR="00D06457" w:rsidRDefault="00000000">
      <w:pPr>
        <w:jc w:val="both"/>
        <w:rPr>
          <w:rFonts w:ascii="Calibri" w:hAnsi="Calibri" w:cs="Calibri"/>
          <w:sz w:val="22"/>
          <w:szCs w:val="22"/>
        </w:rPr>
      </w:pPr>
      <w:r>
        <w:rPr>
          <w:rFonts w:ascii="Calibri" w:hAnsi="Calibri" w:cs="Calibri"/>
          <w:sz w:val="22"/>
          <w:szCs w:val="22"/>
        </w:rPr>
        <w:t xml:space="preserve">                             Bacardi currently supplies data to approximately 20+ applications via 200+ extracts and there are large number of users running queries and accessing data on Bacardi (1500+ concurrent users).</w:t>
      </w:r>
    </w:p>
    <w:p w14:paraId="3EAF6D37" w14:textId="77777777" w:rsidR="00D06457" w:rsidRDefault="00000000">
      <w:pPr>
        <w:pStyle w:val="ListParagraph"/>
        <w:spacing w:after="0" w:line="240" w:lineRule="auto"/>
        <w:ind w:left="0"/>
        <w:jc w:val="both"/>
        <w:rPr>
          <w:rFonts w:ascii="Calibri" w:eastAsia="Times New Roman" w:hAnsi="Calibri" w:cs="Calibri"/>
        </w:rPr>
      </w:pPr>
      <w:r>
        <w:rPr>
          <w:rFonts w:ascii="Calibri" w:eastAsia="Times New Roman" w:hAnsi="Calibri" w:cs="Calibri"/>
        </w:rPr>
        <w:t>This project provides an all-in-one central repository (Gold /Silver &amp; Bronze layer) for converged Data Platform that helps bank to integrate and analyze a wide variety of Card data received through many systems including the e-commerce transactions, clickstream data, e-mail, point of sale (POS) systems and call center records. Analyst can analyze this data to generate insights about individual consumer behaviors and preferences, and offer personalized recommendations such as flexible offers and Loyalty and Reward Programs.</w:t>
      </w:r>
    </w:p>
    <w:p w14:paraId="6AFDBF6E" w14:textId="77777777" w:rsidR="00D06457" w:rsidRDefault="00D06457">
      <w:pPr>
        <w:jc w:val="both"/>
        <w:rPr>
          <w:rFonts w:ascii="Calibri" w:hAnsi="Calibri" w:cs="Calibri"/>
          <w:sz w:val="22"/>
          <w:szCs w:val="22"/>
        </w:rPr>
      </w:pPr>
    </w:p>
    <w:p w14:paraId="23A5C0BF" w14:textId="77777777" w:rsidR="00D06457" w:rsidRDefault="00000000">
      <w:pPr>
        <w:jc w:val="both"/>
        <w:rPr>
          <w:rFonts w:ascii="Calibri" w:hAnsi="Calibri" w:cs="Calibri"/>
          <w:sz w:val="22"/>
          <w:szCs w:val="22"/>
        </w:rPr>
      </w:pPr>
      <w:r>
        <w:rPr>
          <w:rFonts w:ascii="Calibri" w:hAnsi="Calibri" w:cs="Calibri"/>
          <w:b/>
          <w:bCs/>
          <w:sz w:val="22"/>
          <w:szCs w:val="22"/>
        </w:rPr>
        <w:t>Responsibilities</w:t>
      </w:r>
      <w:r>
        <w:rPr>
          <w:rFonts w:ascii="Calibri" w:hAnsi="Calibri" w:cs="Calibri"/>
          <w:sz w:val="22"/>
          <w:szCs w:val="22"/>
        </w:rPr>
        <w:t xml:space="preserve">: </w:t>
      </w:r>
    </w:p>
    <w:p w14:paraId="28E01483" w14:textId="77777777" w:rsidR="00D06457" w:rsidRDefault="00D06457">
      <w:pPr>
        <w:jc w:val="both"/>
        <w:rPr>
          <w:rFonts w:ascii="Calibri" w:hAnsi="Calibri" w:cs="Calibri"/>
          <w:sz w:val="22"/>
          <w:szCs w:val="22"/>
        </w:rPr>
      </w:pPr>
    </w:p>
    <w:p w14:paraId="377FB71D" w14:textId="77777777" w:rsidR="00D06457" w:rsidRDefault="00000000">
      <w:pPr>
        <w:widowControl/>
        <w:numPr>
          <w:ilvl w:val="0"/>
          <w:numId w:val="21"/>
        </w:numPr>
        <w:jc w:val="both"/>
        <w:rPr>
          <w:rFonts w:ascii="Calibri" w:hAnsi="Calibri" w:cs="Calibri"/>
          <w:sz w:val="22"/>
          <w:szCs w:val="22"/>
        </w:rPr>
      </w:pPr>
      <w:r>
        <w:rPr>
          <w:rFonts w:ascii="Calibri" w:hAnsi="Calibri" w:cs="Calibri"/>
          <w:sz w:val="22"/>
          <w:szCs w:val="22"/>
        </w:rPr>
        <w:t>Developed ETL (Extract, Transform, Load) workflows in AWS Glue to cleanse, transform, and load data from various sources into data lakes and data warehouses.</w:t>
      </w:r>
    </w:p>
    <w:p w14:paraId="39A09EFD" w14:textId="77777777" w:rsidR="00D06457" w:rsidRDefault="00000000">
      <w:pPr>
        <w:widowControl/>
        <w:numPr>
          <w:ilvl w:val="0"/>
          <w:numId w:val="21"/>
        </w:numPr>
        <w:jc w:val="both"/>
        <w:rPr>
          <w:rFonts w:ascii="Calibri" w:hAnsi="Calibri" w:cs="Calibri"/>
          <w:sz w:val="22"/>
          <w:szCs w:val="22"/>
        </w:rPr>
      </w:pPr>
      <w:r>
        <w:rPr>
          <w:rFonts w:ascii="Calibri" w:hAnsi="Calibri" w:cs="Calibri"/>
          <w:sz w:val="22"/>
          <w:szCs w:val="22"/>
        </w:rPr>
        <w:t>Developed Spark applications using Pyspark and Spark-SQL for data extraction, transformation, and aggregation from multiple file formats.</w:t>
      </w:r>
    </w:p>
    <w:p w14:paraId="62002660" w14:textId="77777777" w:rsidR="00D06457" w:rsidRDefault="00000000">
      <w:pPr>
        <w:widowControl/>
        <w:numPr>
          <w:ilvl w:val="0"/>
          <w:numId w:val="21"/>
        </w:numPr>
        <w:jc w:val="both"/>
        <w:rPr>
          <w:rFonts w:ascii="Calibri" w:hAnsi="Calibri" w:cs="Calibri"/>
          <w:sz w:val="22"/>
          <w:szCs w:val="22"/>
        </w:rPr>
      </w:pPr>
      <w:r>
        <w:rPr>
          <w:rFonts w:ascii="Calibri" w:hAnsi="Calibri" w:cs="Calibri"/>
          <w:sz w:val="22"/>
          <w:szCs w:val="22"/>
        </w:rPr>
        <w:t>Utilized AWS Glue DynamicFrames for schema inference and dynamic data transformations, improving data processing flexibility.</w:t>
      </w:r>
    </w:p>
    <w:p w14:paraId="3ACD223E" w14:textId="77777777" w:rsidR="00D06457" w:rsidRDefault="00000000">
      <w:pPr>
        <w:widowControl/>
        <w:numPr>
          <w:ilvl w:val="0"/>
          <w:numId w:val="21"/>
        </w:numPr>
        <w:jc w:val="both"/>
        <w:rPr>
          <w:rFonts w:ascii="Calibri" w:hAnsi="Calibri" w:cs="Calibri"/>
          <w:sz w:val="22"/>
          <w:szCs w:val="22"/>
        </w:rPr>
      </w:pPr>
      <w:r>
        <w:rPr>
          <w:rFonts w:ascii="Calibri" w:hAnsi="Calibri" w:cs="Calibri"/>
          <w:sz w:val="22"/>
          <w:szCs w:val="22"/>
        </w:rPr>
        <w:t>Managed and optimized AWS Glue Data Catalog to maintain metadata and improve query performance in Athena.</w:t>
      </w:r>
    </w:p>
    <w:p w14:paraId="6AA7778B" w14:textId="77777777" w:rsidR="00D06457" w:rsidRDefault="00000000">
      <w:pPr>
        <w:widowControl/>
        <w:numPr>
          <w:ilvl w:val="0"/>
          <w:numId w:val="21"/>
        </w:numPr>
        <w:jc w:val="both"/>
        <w:rPr>
          <w:rFonts w:ascii="Calibri" w:hAnsi="Calibri" w:cs="Calibri"/>
          <w:sz w:val="22"/>
          <w:szCs w:val="22"/>
        </w:rPr>
      </w:pPr>
      <w:r>
        <w:rPr>
          <w:rFonts w:ascii="Calibri" w:hAnsi="Calibri" w:cs="Calibri"/>
          <w:sz w:val="22"/>
          <w:szCs w:val="22"/>
        </w:rPr>
        <w:t>Created and managed AWS Glue Crawlers to automatically discover and catalog metadata from data sources in Amazon S3.</w:t>
      </w:r>
    </w:p>
    <w:p w14:paraId="35A1F33A" w14:textId="77777777" w:rsidR="00D06457" w:rsidRDefault="00000000">
      <w:pPr>
        <w:numPr>
          <w:ilvl w:val="0"/>
          <w:numId w:val="21"/>
        </w:numPr>
        <w:jc w:val="both"/>
        <w:rPr>
          <w:rFonts w:ascii="Calibri" w:hAnsi="Calibri" w:cs="Calibri"/>
          <w:sz w:val="22"/>
          <w:szCs w:val="22"/>
        </w:rPr>
      </w:pPr>
      <w:r>
        <w:rPr>
          <w:rFonts w:ascii="Calibri" w:hAnsi="Calibri" w:cs="Calibri"/>
          <w:sz w:val="22"/>
          <w:szCs w:val="22"/>
        </w:rPr>
        <w:t xml:space="preserve">Developed Spark framework to load the data from </w:t>
      </w:r>
      <w:r>
        <w:rPr>
          <w:rFonts w:ascii="Calibri" w:hAnsi="Calibri" w:cs="Calibri"/>
          <w:b/>
          <w:bCs/>
          <w:sz w:val="22"/>
          <w:szCs w:val="22"/>
        </w:rPr>
        <w:t>AWS S3 to Redshift</w:t>
      </w:r>
      <w:r>
        <w:rPr>
          <w:rFonts w:ascii="Calibri" w:hAnsi="Calibri" w:cs="Calibri"/>
          <w:sz w:val="22"/>
          <w:szCs w:val="22"/>
        </w:rPr>
        <w:t xml:space="preserve"> for data warehousing.</w:t>
      </w:r>
    </w:p>
    <w:p w14:paraId="20FCC8D8" w14:textId="77777777" w:rsidR="00D06457" w:rsidRDefault="00000000">
      <w:pPr>
        <w:numPr>
          <w:ilvl w:val="0"/>
          <w:numId w:val="21"/>
        </w:numPr>
        <w:jc w:val="both"/>
        <w:rPr>
          <w:rFonts w:ascii="Calibri" w:hAnsi="Calibri" w:cs="Calibri"/>
          <w:sz w:val="22"/>
          <w:szCs w:val="22"/>
        </w:rPr>
      </w:pPr>
      <w:r>
        <w:rPr>
          <w:rFonts w:ascii="Calibri" w:hAnsi="Calibri" w:cs="Calibri"/>
          <w:sz w:val="22"/>
          <w:szCs w:val="22"/>
        </w:rPr>
        <w:t xml:space="preserve">Developed </w:t>
      </w:r>
      <w:r>
        <w:rPr>
          <w:rFonts w:ascii="Calibri" w:hAnsi="Calibri" w:cs="Calibri"/>
          <w:b/>
          <w:bCs/>
          <w:sz w:val="22"/>
          <w:szCs w:val="22"/>
        </w:rPr>
        <w:t>Python/SQL</w:t>
      </w:r>
      <w:r>
        <w:rPr>
          <w:rFonts w:ascii="Calibri" w:hAnsi="Calibri" w:cs="Calibri"/>
          <w:sz w:val="22"/>
          <w:szCs w:val="22"/>
        </w:rPr>
        <w:t xml:space="preserve"> scripts to automate data sampling process. Ensured the data integrity by checking for completeness, duplication, accuracy and consistency. </w:t>
      </w:r>
    </w:p>
    <w:p w14:paraId="1CB1D8F8" w14:textId="77777777" w:rsidR="00D06457" w:rsidRDefault="00000000">
      <w:pPr>
        <w:numPr>
          <w:ilvl w:val="0"/>
          <w:numId w:val="21"/>
        </w:numPr>
        <w:jc w:val="both"/>
        <w:rPr>
          <w:rFonts w:ascii="Calibri" w:hAnsi="Calibri" w:cs="Calibri"/>
          <w:sz w:val="22"/>
          <w:szCs w:val="22"/>
        </w:rPr>
      </w:pPr>
      <w:r>
        <w:rPr>
          <w:rFonts w:ascii="Calibri" w:hAnsi="Calibri" w:cs="Calibri"/>
          <w:sz w:val="22"/>
          <w:szCs w:val="22"/>
        </w:rPr>
        <w:t xml:space="preserve">Wrote scripts and indexing strategy for a migration to Confidential </w:t>
      </w:r>
      <w:r>
        <w:rPr>
          <w:rFonts w:ascii="Calibri" w:hAnsi="Calibri" w:cs="Calibri"/>
          <w:b/>
          <w:bCs/>
          <w:sz w:val="22"/>
          <w:szCs w:val="22"/>
        </w:rPr>
        <w:t>Redshift</w:t>
      </w:r>
      <w:r>
        <w:rPr>
          <w:rFonts w:ascii="Calibri" w:hAnsi="Calibri" w:cs="Calibri"/>
          <w:sz w:val="22"/>
          <w:szCs w:val="22"/>
        </w:rPr>
        <w:t xml:space="preserve"> from </w:t>
      </w:r>
      <w:r>
        <w:rPr>
          <w:rFonts w:ascii="Calibri" w:hAnsi="Calibri" w:cs="Calibri"/>
          <w:b/>
          <w:bCs/>
          <w:sz w:val="22"/>
          <w:szCs w:val="22"/>
        </w:rPr>
        <w:t>SQL</w:t>
      </w:r>
      <w:r>
        <w:rPr>
          <w:rFonts w:ascii="Calibri" w:hAnsi="Calibri" w:cs="Calibri"/>
          <w:sz w:val="22"/>
          <w:szCs w:val="22"/>
        </w:rPr>
        <w:t xml:space="preserve"> and Teradata database.</w:t>
      </w:r>
    </w:p>
    <w:p w14:paraId="6DDD550B" w14:textId="77777777" w:rsidR="00D06457" w:rsidRDefault="00000000">
      <w:pPr>
        <w:numPr>
          <w:ilvl w:val="0"/>
          <w:numId w:val="21"/>
        </w:numPr>
        <w:jc w:val="both"/>
        <w:rPr>
          <w:rFonts w:ascii="Calibri" w:hAnsi="Calibri" w:cs="Calibri"/>
          <w:sz w:val="22"/>
          <w:szCs w:val="22"/>
        </w:rPr>
      </w:pPr>
      <w:r>
        <w:rPr>
          <w:rFonts w:ascii="Calibri" w:hAnsi="Calibri" w:cs="Calibri"/>
          <w:sz w:val="22"/>
          <w:szCs w:val="22"/>
        </w:rPr>
        <w:t>Created ETL flows to Integrate the On-Prem data to Cloud AWS S3 Buckets.</w:t>
      </w:r>
    </w:p>
    <w:p w14:paraId="5F14749D" w14:textId="77777777" w:rsidR="00D06457" w:rsidRDefault="00000000">
      <w:pPr>
        <w:numPr>
          <w:ilvl w:val="0"/>
          <w:numId w:val="21"/>
        </w:numPr>
        <w:jc w:val="both"/>
        <w:rPr>
          <w:rFonts w:ascii="Calibri" w:hAnsi="Calibri" w:cs="Calibri"/>
          <w:sz w:val="22"/>
          <w:szCs w:val="22"/>
        </w:rPr>
      </w:pPr>
      <w:r>
        <w:rPr>
          <w:rFonts w:ascii="Calibri" w:hAnsi="Calibri" w:cs="Calibri"/>
          <w:sz w:val="22"/>
          <w:szCs w:val="22"/>
        </w:rPr>
        <w:t>Worked on AWS data pipeline to configure data loads from S3 to into Redshift</w:t>
      </w:r>
    </w:p>
    <w:p w14:paraId="2ECAA159" w14:textId="77777777" w:rsidR="00D06457" w:rsidRDefault="00000000">
      <w:pPr>
        <w:numPr>
          <w:ilvl w:val="0"/>
          <w:numId w:val="21"/>
        </w:numPr>
        <w:jc w:val="both"/>
        <w:rPr>
          <w:rFonts w:ascii="Calibri" w:hAnsi="Calibri" w:cs="Calibri"/>
          <w:sz w:val="22"/>
          <w:szCs w:val="22"/>
        </w:rPr>
      </w:pPr>
      <w:r>
        <w:rPr>
          <w:rFonts w:ascii="Calibri" w:hAnsi="Calibri" w:cs="Calibri"/>
          <w:sz w:val="22"/>
          <w:szCs w:val="22"/>
        </w:rPr>
        <w:lastRenderedPageBreak/>
        <w:t>Create a flow to load data from Amazon S3 to Redshift using Glue.</w:t>
      </w:r>
    </w:p>
    <w:p w14:paraId="2E9CA5E8" w14:textId="77777777" w:rsidR="00D06457" w:rsidRDefault="00000000">
      <w:pPr>
        <w:numPr>
          <w:ilvl w:val="0"/>
          <w:numId w:val="21"/>
        </w:numPr>
        <w:jc w:val="both"/>
        <w:rPr>
          <w:rFonts w:ascii="Calibri" w:hAnsi="Calibri" w:cs="Calibri"/>
          <w:sz w:val="22"/>
          <w:szCs w:val="22"/>
        </w:rPr>
      </w:pPr>
      <w:r>
        <w:rPr>
          <w:rFonts w:ascii="Calibri" w:hAnsi="Calibri" w:cs="Calibri"/>
          <w:sz w:val="22"/>
          <w:szCs w:val="22"/>
        </w:rPr>
        <w:t>Diagnose complex problems, including performance issues, and driving to resolution.</w:t>
      </w:r>
    </w:p>
    <w:p w14:paraId="4A956F33" w14:textId="77777777" w:rsidR="00D06457" w:rsidRDefault="00000000">
      <w:pPr>
        <w:numPr>
          <w:ilvl w:val="0"/>
          <w:numId w:val="21"/>
        </w:numPr>
        <w:jc w:val="both"/>
        <w:rPr>
          <w:rFonts w:ascii="Calibri" w:hAnsi="Calibri" w:cs="Calibri"/>
          <w:sz w:val="22"/>
          <w:szCs w:val="22"/>
        </w:rPr>
      </w:pPr>
      <w:r>
        <w:rPr>
          <w:rFonts w:ascii="Calibri" w:hAnsi="Calibri" w:cs="Calibri"/>
          <w:sz w:val="22"/>
          <w:szCs w:val="22"/>
        </w:rPr>
        <w:t>Write reusable, testable, and efficient code in Python.</w:t>
      </w:r>
    </w:p>
    <w:p w14:paraId="61D7E106" w14:textId="77777777" w:rsidR="00D06457" w:rsidRDefault="00000000">
      <w:pPr>
        <w:numPr>
          <w:ilvl w:val="0"/>
          <w:numId w:val="21"/>
        </w:numPr>
        <w:jc w:val="both"/>
        <w:rPr>
          <w:rFonts w:ascii="Calibri" w:hAnsi="Calibri" w:cs="Calibri"/>
          <w:sz w:val="22"/>
          <w:szCs w:val="22"/>
        </w:rPr>
      </w:pPr>
      <w:r>
        <w:rPr>
          <w:rFonts w:ascii="Calibri" w:hAnsi="Calibri" w:cs="Calibri"/>
          <w:sz w:val="22"/>
          <w:szCs w:val="22"/>
        </w:rPr>
        <w:t>Configure Data Governance on Business requirements and specifications.</w:t>
      </w:r>
    </w:p>
    <w:p w14:paraId="31E099CB" w14:textId="77777777" w:rsidR="00D06457" w:rsidRDefault="00000000">
      <w:pPr>
        <w:numPr>
          <w:ilvl w:val="0"/>
          <w:numId w:val="21"/>
        </w:numPr>
        <w:jc w:val="both"/>
        <w:rPr>
          <w:rFonts w:ascii="Calibri" w:hAnsi="Calibri" w:cs="Calibri"/>
          <w:sz w:val="22"/>
          <w:szCs w:val="22"/>
        </w:rPr>
      </w:pPr>
      <w:r>
        <w:rPr>
          <w:rFonts w:ascii="Calibri" w:hAnsi="Calibri" w:cs="Calibri"/>
          <w:sz w:val="22"/>
          <w:szCs w:val="22"/>
        </w:rPr>
        <w:t>Assist Cloud Architect design overall for data migration solution.</w:t>
      </w:r>
    </w:p>
    <w:p w14:paraId="1078C8D5" w14:textId="77777777" w:rsidR="00D06457" w:rsidRDefault="00000000">
      <w:pPr>
        <w:numPr>
          <w:ilvl w:val="0"/>
          <w:numId w:val="21"/>
        </w:numPr>
        <w:jc w:val="both"/>
        <w:rPr>
          <w:rFonts w:ascii="Calibri" w:hAnsi="Calibri" w:cs="Calibri"/>
          <w:sz w:val="22"/>
          <w:szCs w:val="22"/>
        </w:rPr>
      </w:pPr>
      <w:r>
        <w:rPr>
          <w:rFonts w:ascii="Calibri" w:hAnsi="Calibri" w:cs="Calibri"/>
          <w:sz w:val="22"/>
          <w:szCs w:val="22"/>
        </w:rPr>
        <w:t>Connect to extract the (meta) data from multiple source systems that comprise databases like Oracle, SQL Server, Hadoop etc. into data governance platform.</w:t>
      </w:r>
    </w:p>
    <w:p w14:paraId="04BD3CD1" w14:textId="77777777" w:rsidR="00D06457" w:rsidRDefault="00000000">
      <w:pPr>
        <w:numPr>
          <w:ilvl w:val="0"/>
          <w:numId w:val="21"/>
        </w:numPr>
        <w:jc w:val="both"/>
        <w:rPr>
          <w:rFonts w:ascii="Calibri" w:hAnsi="Calibri" w:cs="Calibri"/>
          <w:sz w:val="22"/>
          <w:szCs w:val="22"/>
        </w:rPr>
      </w:pPr>
      <w:r>
        <w:rPr>
          <w:rFonts w:ascii="Calibri" w:hAnsi="Calibri" w:cs="Calibri"/>
          <w:sz w:val="22"/>
          <w:szCs w:val="22"/>
        </w:rPr>
        <w:t>Develop DataStage Parallel Extender jobs using different stages like Aggregator, Join, Merge, Lookup, Source dataset, External Filter, Row generator, Column Generator, Change Capture, Copy, Funnel, Short, Peek stages etc.</w:t>
      </w:r>
    </w:p>
    <w:p w14:paraId="6AD2E28F" w14:textId="77777777" w:rsidR="00D06457" w:rsidRDefault="00000000">
      <w:pPr>
        <w:numPr>
          <w:ilvl w:val="0"/>
          <w:numId w:val="21"/>
        </w:numPr>
        <w:jc w:val="both"/>
        <w:rPr>
          <w:rFonts w:ascii="Calibri" w:hAnsi="Calibri" w:cs="Calibri"/>
          <w:sz w:val="22"/>
          <w:szCs w:val="22"/>
        </w:rPr>
      </w:pPr>
      <w:r>
        <w:rPr>
          <w:rFonts w:ascii="Calibri" w:hAnsi="Calibri" w:cs="Calibri"/>
          <w:sz w:val="22"/>
          <w:szCs w:val="22"/>
        </w:rPr>
        <w:t>Work with other developers, designers, testers and architects to verify that the application meets business requirements with converted data.</w:t>
      </w:r>
    </w:p>
    <w:p w14:paraId="374A707A" w14:textId="77777777" w:rsidR="00D06457" w:rsidRDefault="00000000">
      <w:pPr>
        <w:numPr>
          <w:ilvl w:val="0"/>
          <w:numId w:val="21"/>
        </w:numPr>
        <w:jc w:val="both"/>
        <w:rPr>
          <w:rFonts w:ascii="Calibri" w:hAnsi="Calibri" w:cs="Calibri"/>
          <w:sz w:val="22"/>
          <w:szCs w:val="22"/>
        </w:rPr>
      </w:pPr>
      <w:r>
        <w:rPr>
          <w:rFonts w:ascii="Calibri" w:hAnsi="Calibri" w:cs="Calibri"/>
          <w:sz w:val="22"/>
          <w:szCs w:val="22"/>
        </w:rPr>
        <w:t>Created a Lambda Deployment function, and configured it to receive events from our S3 bucket.</w:t>
      </w:r>
    </w:p>
    <w:p w14:paraId="3DC9BAC8" w14:textId="77777777" w:rsidR="00D06457" w:rsidRDefault="00000000">
      <w:pPr>
        <w:numPr>
          <w:ilvl w:val="0"/>
          <w:numId w:val="21"/>
        </w:numPr>
        <w:jc w:val="both"/>
        <w:rPr>
          <w:rFonts w:ascii="Calibri" w:hAnsi="Calibri" w:cs="Calibri"/>
          <w:sz w:val="22"/>
          <w:szCs w:val="22"/>
        </w:rPr>
      </w:pPr>
      <w:r>
        <w:rPr>
          <w:rFonts w:ascii="Calibri" w:hAnsi="Calibri" w:cs="Calibri"/>
          <w:sz w:val="22"/>
          <w:szCs w:val="22"/>
        </w:rPr>
        <w:t>Follow strong security coding practices to ensure the conversion process is free of most common coding vulnerabilities.</w:t>
      </w:r>
    </w:p>
    <w:p w14:paraId="7F0F68EA" w14:textId="77777777" w:rsidR="00D06457" w:rsidRDefault="00000000">
      <w:pPr>
        <w:numPr>
          <w:ilvl w:val="0"/>
          <w:numId w:val="21"/>
        </w:numPr>
        <w:jc w:val="both"/>
        <w:rPr>
          <w:rFonts w:ascii="Calibri" w:hAnsi="Calibri" w:cs="Calibri"/>
          <w:sz w:val="22"/>
          <w:szCs w:val="22"/>
        </w:rPr>
      </w:pPr>
      <w:r>
        <w:rPr>
          <w:rFonts w:ascii="Calibri" w:hAnsi="Calibri" w:cs="Calibri"/>
          <w:sz w:val="22"/>
          <w:szCs w:val="22"/>
        </w:rPr>
        <w:t>Implementation of well-planned archiving tasks and perform ad-hoc analysis on historic data using AWS Athena.</w:t>
      </w:r>
    </w:p>
    <w:p w14:paraId="0D38C62F" w14:textId="77777777" w:rsidR="00D06457" w:rsidRDefault="00000000">
      <w:pPr>
        <w:widowControl/>
        <w:numPr>
          <w:ilvl w:val="0"/>
          <w:numId w:val="21"/>
        </w:numPr>
        <w:jc w:val="both"/>
        <w:rPr>
          <w:rFonts w:ascii="Calibri" w:hAnsi="Calibri" w:cs="Calibri"/>
          <w:sz w:val="22"/>
          <w:szCs w:val="22"/>
        </w:rPr>
      </w:pPr>
      <w:r>
        <w:rPr>
          <w:rFonts w:ascii="Calibri" w:hAnsi="Calibri" w:cs="Calibri"/>
          <w:sz w:val="22"/>
          <w:szCs w:val="22"/>
        </w:rPr>
        <w:t>Created monitors, alarms, and notifications using Cloud watch, and Nagios, ELK stack to monitor services other than AWS and real-time application logs streaming.</w:t>
      </w:r>
    </w:p>
    <w:p w14:paraId="56179F36" w14:textId="77777777" w:rsidR="00D06457" w:rsidRDefault="00000000">
      <w:pPr>
        <w:numPr>
          <w:ilvl w:val="0"/>
          <w:numId w:val="21"/>
        </w:numPr>
        <w:jc w:val="both"/>
        <w:rPr>
          <w:rFonts w:ascii="Calibri" w:hAnsi="Calibri" w:cs="Calibri"/>
          <w:sz w:val="22"/>
          <w:szCs w:val="22"/>
        </w:rPr>
      </w:pPr>
      <w:r>
        <w:rPr>
          <w:rFonts w:ascii="Calibri" w:hAnsi="Calibri" w:cs="Calibri"/>
          <w:sz w:val="22"/>
          <w:szCs w:val="22"/>
        </w:rPr>
        <w:t>Built the data pipelines to aggregate the user click stream session data using spark streaming module which reads the click stream data from Kinesis streams and store the aggregate results in S3 and data and eventually loaded to AWS Redshift warehouse.</w:t>
      </w:r>
    </w:p>
    <w:p w14:paraId="6343C5EA" w14:textId="77777777" w:rsidR="00D06457" w:rsidRDefault="00D06457">
      <w:pPr>
        <w:ind w:left="720"/>
        <w:jc w:val="both"/>
        <w:rPr>
          <w:rFonts w:ascii="Calibri" w:hAnsi="Calibri" w:cs="Calibri"/>
          <w:sz w:val="22"/>
          <w:szCs w:val="22"/>
        </w:rPr>
      </w:pPr>
    </w:p>
    <w:p w14:paraId="3A0C800B" w14:textId="77777777" w:rsidR="00D06457" w:rsidRDefault="00000000">
      <w:pPr>
        <w:pStyle w:val="ListParagraph"/>
        <w:spacing w:after="0" w:line="240" w:lineRule="auto"/>
        <w:ind w:left="0"/>
        <w:jc w:val="both"/>
        <w:rPr>
          <w:rFonts w:ascii="Calibri" w:hAnsi="Calibri" w:cs="Calibri"/>
        </w:rPr>
      </w:pPr>
      <w:r>
        <w:rPr>
          <w:rFonts w:ascii="Calibri" w:hAnsi="Calibri" w:cs="Calibri"/>
          <w:b/>
        </w:rPr>
        <w:t xml:space="preserve">Environment: </w:t>
      </w:r>
      <w:r>
        <w:rPr>
          <w:rFonts w:ascii="Calibri" w:hAnsi="Calibri" w:cs="Calibri"/>
        </w:rPr>
        <w:t xml:space="preserve">DataStage v11.7, </w:t>
      </w:r>
      <w:r>
        <w:rPr>
          <w:rFonts w:ascii="Calibri" w:hAnsi="Calibri" w:cs="Calibri"/>
          <w:b/>
          <w:bCs/>
        </w:rPr>
        <w:t>Python, Spark, Spark SQL, AWS (EC2, S3, Redshift, Lambda, Glue, Athena,</w:t>
      </w:r>
      <w:r>
        <w:rPr>
          <w:rFonts w:ascii="Calibri" w:hAnsi="Calibri" w:cs="Calibri"/>
        </w:rPr>
        <w:t xml:space="preserve"> </w:t>
      </w:r>
      <w:r>
        <w:rPr>
          <w:rFonts w:ascii="Calibri" w:hAnsi="Calibri" w:cs="Calibri"/>
          <w:b/>
          <w:bCs/>
        </w:rPr>
        <w:t>Kinesis,</w:t>
      </w:r>
      <w:r>
        <w:rPr>
          <w:rFonts w:ascii="Times New Roman" w:hAnsi="Times New Roman"/>
        </w:rPr>
        <w:t xml:space="preserve"> </w:t>
      </w:r>
      <w:r>
        <w:rPr>
          <w:rFonts w:ascii="Calibri" w:hAnsi="Calibri" w:cs="Calibri"/>
          <w:b/>
          <w:bCs/>
        </w:rPr>
        <w:t>cloud-watch, Dynamo DB, Event Bridge),</w:t>
      </w:r>
      <w:r>
        <w:rPr>
          <w:rFonts w:ascii="Times New Roman" w:hAnsi="Times New Roman"/>
        </w:rPr>
        <w:t xml:space="preserve"> </w:t>
      </w:r>
      <w:r>
        <w:rPr>
          <w:rFonts w:ascii="Calibri" w:hAnsi="Calibri" w:cs="Calibri"/>
        </w:rPr>
        <w:t>Unix scripting, SQL Server, Rally, Service Now, Tableau.</w:t>
      </w:r>
    </w:p>
    <w:p w14:paraId="0C98FE44" w14:textId="77777777" w:rsidR="00D06457" w:rsidRDefault="00D06457">
      <w:pPr>
        <w:jc w:val="both"/>
        <w:rPr>
          <w:rFonts w:ascii="Calibri" w:hAnsi="Calibri" w:cs="Calibri"/>
          <w:b/>
          <w:bCs/>
          <w:sz w:val="22"/>
          <w:szCs w:val="22"/>
        </w:rPr>
      </w:pPr>
    </w:p>
    <w:p w14:paraId="645F2921" w14:textId="77777777" w:rsidR="00D06457" w:rsidRDefault="00D06457">
      <w:pPr>
        <w:jc w:val="both"/>
        <w:rPr>
          <w:rFonts w:ascii="Calibri" w:hAnsi="Calibri" w:cs="Calibri"/>
          <w:bCs/>
          <w:color w:val="222A35"/>
          <w:sz w:val="22"/>
          <w:szCs w:val="22"/>
        </w:rPr>
      </w:pPr>
    </w:p>
    <w:p w14:paraId="31B9BA32" w14:textId="77777777" w:rsidR="00D06457" w:rsidRDefault="00000000">
      <w:pPr>
        <w:tabs>
          <w:tab w:val="left" w:pos="8640"/>
        </w:tabs>
        <w:jc w:val="both"/>
        <w:rPr>
          <w:rFonts w:ascii="Calibri" w:hAnsi="Calibri" w:cs="Calibri"/>
          <w:b/>
          <w:bCs/>
          <w:sz w:val="22"/>
          <w:szCs w:val="22"/>
        </w:rPr>
      </w:pPr>
      <w:r>
        <w:rPr>
          <w:rFonts w:ascii="Calibri" w:hAnsi="Calibri" w:cs="Calibri"/>
          <w:b/>
          <w:bCs/>
          <w:sz w:val="22"/>
          <w:szCs w:val="22"/>
        </w:rPr>
        <w:t>Client:</w:t>
      </w:r>
      <w:r>
        <w:rPr>
          <w:rFonts w:ascii="Calibri" w:hAnsi="Calibri" w:cs="Calibri"/>
          <w:b/>
          <w:sz w:val="22"/>
          <w:szCs w:val="22"/>
        </w:rPr>
        <w:t xml:space="preserve"> </w:t>
      </w:r>
      <w:r>
        <w:rPr>
          <w:rFonts w:ascii="Calibri" w:hAnsi="Calibri" w:cs="Calibri"/>
          <w:b/>
          <w:bCs/>
          <w:sz w:val="22"/>
          <w:szCs w:val="22"/>
        </w:rPr>
        <w:t>UNUM                                                                                                                                                    May ‘17 – Aug 20</w:t>
      </w:r>
    </w:p>
    <w:p w14:paraId="3D28D686" w14:textId="77777777" w:rsidR="00FC22CE" w:rsidRDefault="00000000">
      <w:pPr>
        <w:jc w:val="both"/>
        <w:rPr>
          <w:rFonts w:ascii="Calibri" w:hAnsi="Calibri" w:cs="Calibri"/>
          <w:b/>
          <w:bCs/>
          <w:sz w:val="22"/>
          <w:szCs w:val="22"/>
        </w:rPr>
      </w:pPr>
      <w:r>
        <w:rPr>
          <w:rFonts w:ascii="Calibri" w:hAnsi="Calibri" w:cs="Calibri"/>
          <w:b/>
          <w:bCs/>
          <w:sz w:val="22"/>
          <w:szCs w:val="22"/>
        </w:rPr>
        <w:t xml:space="preserve">Role: ETL Developer       </w:t>
      </w:r>
    </w:p>
    <w:p w14:paraId="62BA9BA8" w14:textId="77777777" w:rsidR="00D06457" w:rsidRDefault="00000000">
      <w:pPr>
        <w:jc w:val="both"/>
        <w:rPr>
          <w:rFonts w:ascii="Calibri" w:hAnsi="Calibri" w:cs="Calibri"/>
          <w:b/>
          <w:bCs/>
          <w:sz w:val="22"/>
          <w:szCs w:val="22"/>
        </w:rPr>
      </w:pPr>
      <w:r>
        <w:rPr>
          <w:rFonts w:ascii="Calibri" w:hAnsi="Calibri" w:cs="Calibri"/>
          <w:b/>
          <w:sz w:val="22"/>
          <w:szCs w:val="22"/>
        </w:rPr>
        <w:t xml:space="preserve">Project: </w:t>
      </w:r>
      <w:r>
        <w:rPr>
          <w:rFonts w:ascii="Calibri" w:hAnsi="Calibri" w:cs="Calibri"/>
          <w:b/>
          <w:bCs/>
          <w:sz w:val="22"/>
          <w:szCs w:val="22"/>
        </w:rPr>
        <w:t>Enterprise Data Warehouse (EDW)</w:t>
      </w:r>
    </w:p>
    <w:p w14:paraId="2BF27917" w14:textId="77777777" w:rsidR="00D06457" w:rsidRDefault="00D06457">
      <w:pPr>
        <w:jc w:val="both"/>
        <w:rPr>
          <w:rFonts w:ascii="Calibri" w:hAnsi="Calibri" w:cs="Calibri"/>
          <w:b/>
          <w:bCs/>
          <w:sz w:val="22"/>
          <w:szCs w:val="22"/>
        </w:rPr>
      </w:pPr>
    </w:p>
    <w:p w14:paraId="101C20E7" w14:textId="77777777" w:rsidR="00D06457" w:rsidRDefault="00000000">
      <w:pPr>
        <w:widowControl/>
        <w:jc w:val="both"/>
        <w:rPr>
          <w:rFonts w:ascii="Calibri" w:hAnsi="Calibri" w:cs="Calibri"/>
          <w:sz w:val="22"/>
          <w:szCs w:val="22"/>
        </w:rPr>
      </w:pPr>
      <w:r>
        <w:rPr>
          <w:rFonts w:ascii="Calibri" w:hAnsi="Calibri" w:cs="Calibri"/>
          <w:b/>
          <w:bCs/>
          <w:sz w:val="22"/>
          <w:szCs w:val="22"/>
        </w:rPr>
        <w:t xml:space="preserve">                      </w:t>
      </w:r>
      <w:r>
        <w:rPr>
          <w:rFonts w:ascii="Calibri" w:hAnsi="Calibri" w:cs="Calibri"/>
          <w:sz w:val="22"/>
          <w:szCs w:val="22"/>
        </w:rPr>
        <w:t>Unum offers group and individual life insurance coverage to suit your employees offered through your employer, can provide a safety net, helping to secure your finances when the unexpected happens. When you are unable to work due to sickness or injury, Disability Insurance can replace a portion of your income. The EDW team is responsible for part of the process involving Extracts from various source systems/Client systems to the EDW (Enterprise Data Warehouse). Once in the EDW environment, these extract files are transformed, enriched and loaded into the EDW.</w:t>
      </w:r>
    </w:p>
    <w:p w14:paraId="22270494" w14:textId="77777777" w:rsidR="00D06457" w:rsidRDefault="00D06457">
      <w:pPr>
        <w:jc w:val="both"/>
        <w:rPr>
          <w:rFonts w:ascii="Calibri" w:hAnsi="Calibri" w:cs="Calibri"/>
          <w:bCs/>
          <w:color w:val="222A35"/>
          <w:sz w:val="22"/>
          <w:szCs w:val="22"/>
        </w:rPr>
      </w:pPr>
    </w:p>
    <w:p w14:paraId="4DE76041" w14:textId="77777777" w:rsidR="00D06457" w:rsidRDefault="00000000">
      <w:pPr>
        <w:jc w:val="both"/>
        <w:rPr>
          <w:rFonts w:ascii="Calibri" w:hAnsi="Calibri" w:cs="Calibri"/>
          <w:sz w:val="22"/>
          <w:szCs w:val="22"/>
        </w:rPr>
      </w:pPr>
      <w:r>
        <w:rPr>
          <w:rFonts w:ascii="Calibri" w:hAnsi="Calibri" w:cs="Calibri"/>
          <w:b/>
          <w:bCs/>
          <w:sz w:val="22"/>
          <w:szCs w:val="22"/>
        </w:rPr>
        <w:t>Responsibilities</w:t>
      </w:r>
      <w:r>
        <w:rPr>
          <w:rFonts w:ascii="Calibri" w:hAnsi="Calibri" w:cs="Calibri"/>
          <w:sz w:val="22"/>
          <w:szCs w:val="22"/>
        </w:rPr>
        <w:t>:</w:t>
      </w:r>
    </w:p>
    <w:p w14:paraId="40648A2F" w14:textId="77777777" w:rsidR="00D06457" w:rsidRDefault="00D06457">
      <w:pPr>
        <w:jc w:val="both"/>
        <w:rPr>
          <w:rFonts w:ascii="Calibri" w:hAnsi="Calibri" w:cs="Calibri"/>
          <w:sz w:val="22"/>
          <w:szCs w:val="22"/>
        </w:rPr>
      </w:pPr>
    </w:p>
    <w:p w14:paraId="6C160E7B" w14:textId="77777777" w:rsidR="00D06457" w:rsidRDefault="00000000">
      <w:pPr>
        <w:numPr>
          <w:ilvl w:val="0"/>
          <w:numId w:val="20"/>
        </w:numPr>
        <w:jc w:val="both"/>
        <w:rPr>
          <w:rFonts w:ascii="Calibri" w:hAnsi="Calibri" w:cs="Calibri"/>
          <w:sz w:val="22"/>
          <w:szCs w:val="22"/>
        </w:rPr>
      </w:pPr>
      <w:r>
        <w:rPr>
          <w:rFonts w:ascii="Calibri" w:hAnsi="Calibri" w:cs="Calibri"/>
          <w:sz w:val="22"/>
          <w:szCs w:val="22"/>
        </w:rPr>
        <w:t>ETL IBM DataStage Developer with emphasis on Hadoop Data Processing - Coding and testing complex (data from multiple sources such as SQL databases and Hadoop) IBM DataStage jobs.</w:t>
      </w:r>
    </w:p>
    <w:p w14:paraId="2536639F" w14:textId="77777777" w:rsidR="00D06457" w:rsidRDefault="00000000">
      <w:pPr>
        <w:numPr>
          <w:ilvl w:val="0"/>
          <w:numId w:val="20"/>
        </w:numPr>
        <w:jc w:val="both"/>
        <w:rPr>
          <w:rFonts w:ascii="Calibri" w:hAnsi="Calibri" w:cs="Calibri"/>
          <w:sz w:val="22"/>
          <w:szCs w:val="22"/>
        </w:rPr>
      </w:pPr>
      <w:r>
        <w:rPr>
          <w:rFonts w:ascii="Calibri" w:hAnsi="Calibri" w:cs="Calibri"/>
          <w:sz w:val="22"/>
          <w:szCs w:val="22"/>
        </w:rPr>
        <w:t>Provide technical expertise on ETL design, Data Warehousing, and Data integration.</w:t>
      </w:r>
    </w:p>
    <w:p w14:paraId="329883A2" w14:textId="77777777" w:rsidR="00D06457" w:rsidRDefault="00000000">
      <w:pPr>
        <w:numPr>
          <w:ilvl w:val="0"/>
          <w:numId w:val="20"/>
        </w:numPr>
        <w:jc w:val="both"/>
        <w:rPr>
          <w:rFonts w:ascii="Calibri" w:hAnsi="Calibri" w:cs="Calibri"/>
          <w:sz w:val="22"/>
          <w:szCs w:val="22"/>
        </w:rPr>
      </w:pPr>
      <w:r>
        <w:rPr>
          <w:rFonts w:ascii="Calibri" w:hAnsi="Calibri" w:cs="Calibri"/>
          <w:sz w:val="22"/>
          <w:szCs w:val="22"/>
        </w:rPr>
        <w:t>Collaborate with Business Intelligence and business operational teams to understand data sources and implement new requirement.</w:t>
      </w:r>
    </w:p>
    <w:p w14:paraId="1FFEB286" w14:textId="77777777" w:rsidR="00D06457" w:rsidRDefault="00000000">
      <w:pPr>
        <w:numPr>
          <w:ilvl w:val="0"/>
          <w:numId w:val="20"/>
        </w:numPr>
        <w:jc w:val="both"/>
        <w:rPr>
          <w:rFonts w:ascii="Calibri" w:hAnsi="Calibri" w:cs="Calibri"/>
          <w:sz w:val="22"/>
          <w:szCs w:val="22"/>
        </w:rPr>
      </w:pPr>
      <w:r>
        <w:rPr>
          <w:rFonts w:ascii="Calibri" w:hAnsi="Calibri" w:cs="Calibri"/>
          <w:sz w:val="22"/>
          <w:szCs w:val="22"/>
        </w:rPr>
        <w:t>Created several Job Sequences for the maintenance of Data Stage jobs using Wait for file, Job Activity.</w:t>
      </w:r>
    </w:p>
    <w:p w14:paraId="09137BE6" w14:textId="77777777" w:rsidR="00D06457" w:rsidRDefault="00000000">
      <w:pPr>
        <w:numPr>
          <w:ilvl w:val="0"/>
          <w:numId w:val="20"/>
        </w:numPr>
        <w:jc w:val="both"/>
        <w:rPr>
          <w:rFonts w:ascii="Calibri" w:hAnsi="Calibri" w:cs="Calibri"/>
          <w:sz w:val="22"/>
          <w:szCs w:val="22"/>
        </w:rPr>
      </w:pPr>
      <w:r>
        <w:rPr>
          <w:rFonts w:ascii="Calibri" w:hAnsi="Calibri" w:cs="Calibri"/>
          <w:sz w:val="22"/>
          <w:szCs w:val="22"/>
        </w:rPr>
        <w:t xml:space="preserve">Used File Connector stage to Pull and Load data from HDFS file system. </w:t>
      </w:r>
    </w:p>
    <w:p w14:paraId="4B84E964" w14:textId="77777777" w:rsidR="00D06457" w:rsidRDefault="00000000">
      <w:pPr>
        <w:numPr>
          <w:ilvl w:val="0"/>
          <w:numId w:val="20"/>
        </w:numPr>
        <w:jc w:val="both"/>
        <w:rPr>
          <w:rFonts w:ascii="Calibri" w:hAnsi="Calibri" w:cs="Calibri"/>
          <w:sz w:val="22"/>
          <w:szCs w:val="22"/>
        </w:rPr>
      </w:pPr>
      <w:r>
        <w:rPr>
          <w:rFonts w:ascii="Calibri" w:hAnsi="Calibri" w:cs="Calibri"/>
          <w:sz w:val="22"/>
          <w:szCs w:val="22"/>
        </w:rPr>
        <w:t>Responsible for the ongoing operational stability of the ETL processes ensuring they are properly monitored and audited to provide data integrity and timeliness of delivery</w:t>
      </w:r>
    </w:p>
    <w:p w14:paraId="44FA7C11" w14:textId="77777777" w:rsidR="00D06457" w:rsidRDefault="00000000">
      <w:pPr>
        <w:numPr>
          <w:ilvl w:val="0"/>
          <w:numId w:val="20"/>
        </w:numPr>
        <w:jc w:val="both"/>
        <w:rPr>
          <w:rFonts w:ascii="Calibri" w:hAnsi="Calibri" w:cs="Calibri"/>
          <w:sz w:val="22"/>
          <w:szCs w:val="22"/>
        </w:rPr>
      </w:pPr>
      <w:r>
        <w:rPr>
          <w:rFonts w:ascii="Calibri" w:hAnsi="Calibri" w:cs="Calibri"/>
          <w:sz w:val="22"/>
          <w:szCs w:val="22"/>
        </w:rPr>
        <w:t>Working with Onshore business partner for requirement gathering and estimation.</w:t>
      </w:r>
    </w:p>
    <w:p w14:paraId="587670BD" w14:textId="77777777" w:rsidR="00D06457" w:rsidRDefault="00000000">
      <w:pPr>
        <w:numPr>
          <w:ilvl w:val="0"/>
          <w:numId w:val="20"/>
        </w:numPr>
        <w:jc w:val="both"/>
        <w:rPr>
          <w:rFonts w:ascii="Calibri" w:hAnsi="Calibri" w:cs="Calibri"/>
          <w:sz w:val="22"/>
          <w:szCs w:val="22"/>
        </w:rPr>
      </w:pPr>
      <w:r>
        <w:rPr>
          <w:rFonts w:ascii="Calibri" w:hAnsi="Calibri" w:cs="Calibri"/>
          <w:sz w:val="22"/>
          <w:szCs w:val="22"/>
        </w:rPr>
        <w:t>Analyze and Resolve the Problem tickets created by Production Batch teams through Break-Fix.</w:t>
      </w:r>
    </w:p>
    <w:p w14:paraId="52CFF753" w14:textId="77777777" w:rsidR="00D06457" w:rsidRDefault="00000000">
      <w:pPr>
        <w:numPr>
          <w:ilvl w:val="0"/>
          <w:numId w:val="20"/>
        </w:numPr>
        <w:jc w:val="both"/>
        <w:rPr>
          <w:rFonts w:ascii="Calibri" w:hAnsi="Calibri" w:cs="Calibri"/>
          <w:sz w:val="22"/>
          <w:szCs w:val="22"/>
        </w:rPr>
      </w:pPr>
      <w:r>
        <w:rPr>
          <w:rFonts w:ascii="Calibri" w:hAnsi="Calibri" w:cs="Calibri"/>
          <w:sz w:val="22"/>
          <w:szCs w:val="22"/>
        </w:rPr>
        <w:t>Providing KT to L1/L2 teams for new/enhancements installs in the production.</w:t>
      </w:r>
    </w:p>
    <w:p w14:paraId="0F4FFDE0" w14:textId="77777777" w:rsidR="00D06457" w:rsidRDefault="00000000">
      <w:pPr>
        <w:numPr>
          <w:ilvl w:val="0"/>
          <w:numId w:val="20"/>
        </w:numPr>
        <w:jc w:val="both"/>
        <w:rPr>
          <w:rFonts w:ascii="Calibri" w:hAnsi="Calibri" w:cs="Calibri"/>
          <w:sz w:val="22"/>
          <w:szCs w:val="22"/>
        </w:rPr>
      </w:pPr>
      <w:r>
        <w:rPr>
          <w:rFonts w:ascii="Calibri" w:hAnsi="Calibri" w:cs="Calibri"/>
          <w:sz w:val="22"/>
          <w:szCs w:val="22"/>
        </w:rPr>
        <w:lastRenderedPageBreak/>
        <w:t xml:space="preserve"> Setting up internal and external file transmissions through different gateways and tools to facilitate data movement between upstream and downstream. </w:t>
      </w:r>
    </w:p>
    <w:p w14:paraId="0ACB423C" w14:textId="77777777" w:rsidR="00D06457" w:rsidRDefault="00000000">
      <w:pPr>
        <w:numPr>
          <w:ilvl w:val="0"/>
          <w:numId w:val="20"/>
        </w:numPr>
        <w:jc w:val="both"/>
        <w:rPr>
          <w:rFonts w:ascii="Calibri" w:hAnsi="Calibri" w:cs="Calibri"/>
          <w:sz w:val="22"/>
          <w:szCs w:val="22"/>
        </w:rPr>
      </w:pPr>
      <w:r>
        <w:rPr>
          <w:rFonts w:ascii="Calibri" w:hAnsi="Calibri" w:cs="Calibri"/>
          <w:sz w:val="22"/>
          <w:szCs w:val="22"/>
        </w:rPr>
        <w:t>Participating in weekly team meetings and status updates calls with Onshore the post them with latest updates on the assigned tasks and progress.</w:t>
      </w:r>
    </w:p>
    <w:p w14:paraId="32B8B2B1" w14:textId="77777777" w:rsidR="00D06457" w:rsidRDefault="00000000">
      <w:pPr>
        <w:numPr>
          <w:ilvl w:val="0"/>
          <w:numId w:val="20"/>
        </w:numPr>
        <w:jc w:val="both"/>
        <w:rPr>
          <w:rFonts w:ascii="Calibri" w:hAnsi="Calibri" w:cs="Calibri"/>
          <w:sz w:val="22"/>
          <w:szCs w:val="22"/>
        </w:rPr>
      </w:pPr>
      <w:r>
        <w:rPr>
          <w:rFonts w:ascii="Calibri" w:hAnsi="Calibri" w:cs="Calibri"/>
          <w:sz w:val="22"/>
          <w:szCs w:val="22"/>
        </w:rPr>
        <w:t>Go through change management process like create CRQ, get approval and implementation.</w:t>
      </w:r>
    </w:p>
    <w:p w14:paraId="72AC014C" w14:textId="77777777" w:rsidR="00D06457" w:rsidRDefault="00000000">
      <w:pPr>
        <w:numPr>
          <w:ilvl w:val="0"/>
          <w:numId w:val="20"/>
        </w:numPr>
        <w:jc w:val="both"/>
        <w:rPr>
          <w:rFonts w:ascii="Calibri" w:hAnsi="Calibri" w:cs="Calibri"/>
          <w:sz w:val="22"/>
          <w:szCs w:val="22"/>
        </w:rPr>
      </w:pPr>
      <w:r>
        <w:rPr>
          <w:rFonts w:ascii="Calibri" w:hAnsi="Calibri" w:cs="Calibri"/>
          <w:sz w:val="22"/>
          <w:szCs w:val="22"/>
        </w:rPr>
        <w:t>Ran Jobs, Job monitoring using UNIX command line.</w:t>
      </w:r>
    </w:p>
    <w:p w14:paraId="4BBAA803" w14:textId="77777777" w:rsidR="00D06457" w:rsidRDefault="00000000">
      <w:pPr>
        <w:numPr>
          <w:ilvl w:val="0"/>
          <w:numId w:val="20"/>
        </w:numPr>
        <w:jc w:val="both"/>
        <w:rPr>
          <w:rFonts w:ascii="Calibri" w:hAnsi="Calibri" w:cs="Calibri"/>
          <w:sz w:val="22"/>
          <w:szCs w:val="22"/>
        </w:rPr>
      </w:pPr>
      <w:r>
        <w:rPr>
          <w:rFonts w:ascii="Calibri" w:hAnsi="Calibri" w:cs="Calibri"/>
          <w:sz w:val="22"/>
          <w:szCs w:val="22"/>
        </w:rPr>
        <w:t>Edited text files, moved and copied files using UNIX scripts.</w:t>
      </w:r>
    </w:p>
    <w:p w14:paraId="52CC480A" w14:textId="77777777" w:rsidR="00D06457" w:rsidRDefault="00000000">
      <w:pPr>
        <w:numPr>
          <w:ilvl w:val="0"/>
          <w:numId w:val="20"/>
        </w:numPr>
        <w:jc w:val="both"/>
        <w:rPr>
          <w:rFonts w:ascii="Calibri" w:hAnsi="Calibri" w:cs="Calibri"/>
          <w:sz w:val="22"/>
          <w:szCs w:val="22"/>
        </w:rPr>
      </w:pPr>
      <w:r>
        <w:rPr>
          <w:rFonts w:ascii="Calibri" w:hAnsi="Calibri" w:cs="Calibri"/>
          <w:sz w:val="22"/>
          <w:szCs w:val="22"/>
        </w:rPr>
        <w:t>Modified existing shell and UNIX scripts to suit the present functional requirements.</w:t>
      </w:r>
    </w:p>
    <w:p w14:paraId="01F49662" w14:textId="77777777" w:rsidR="00D06457" w:rsidRDefault="00000000">
      <w:pPr>
        <w:numPr>
          <w:ilvl w:val="0"/>
          <w:numId w:val="20"/>
        </w:numPr>
        <w:jc w:val="both"/>
        <w:rPr>
          <w:rFonts w:ascii="Calibri" w:hAnsi="Calibri" w:cs="Calibri"/>
          <w:sz w:val="22"/>
          <w:szCs w:val="22"/>
        </w:rPr>
      </w:pPr>
      <w:r>
        <w:rPr>
          <w:rFonts w:ascii="Calibri" w:hAnsi="Calibri" w:cs="Calibri"/>
          <w:sz w:val="22"/>
          <w:szCs w:val="22"/>
        </w:rPr>
        <w:t>Managed and reviewed the Hadoop log files using Unix Shell scripts</w:t>
      </w:r>
    </w:p>
    <w:p w14:paraId="1F39CC8D" w14:textId="77777777" w:rsidR="00D06457" w:rsidRDefault="00D06457">
      <w:pPr>
        <w:pStyle w:val="ListParagraph"/>
        <w:spacing w:after="0" w:line="240" w:lineRule="auto"/>
        <w:ind w:left="0"/>
        <w:jc w:val="both"/>
        <w:rPr>
          <w:rFonts w:ascii="Calibri" w:hAnsi="Calibri" w:cs="Calibri"/>
          <w:b/>
        </w:rPr>
      </w:pPr>
    </w:p>
    <w:p w14:paraId="0768F161" w14:textId="77777777" w:rsidR="00D06457" w:rsidRDefault="00000000">
      <w:pPr>
        <w:pStyle w:val="ListParagraph"/>
        <w:spacing w:after="0" w:line="240" w:lineRule="auto"/>
        <w:ind w:left="0"/>
        <w:jc w:val="both"/>
        <w:rPr>
          <w:rFonts w:ascii="Calibri" w:hAnsi="Calibri" w:cs="Calibri"/>
        </w:rPr>
      </w:pPr>
      <w:r>
        <w:rPr>
          <w:rFonts w:ascii="Calibri" w:hAnsi="Calibri" w:cs="Calibri"/>
          <w:b/>
        </w:rPr>
        <w:t xml:space="preserve">Environment: </w:t>
      </w:r>
      <w:r>
        <w:rPr>
          <w:rFonts w:ascii="Calibri" w:hAnsi="Calibri" w:cs="Calibri"/>
        </w:rPr>
        <w:t>DataStage v11.7/9.1, Netezza, AIX v7.2, Unix scripting, Hadoop- Hive, Sqoop, Autosys.</w:t>
      </w:r>
    </w:p>
    <w:p w14:paraId="6000CA89" w14:textId="77777777" w:rsidR="00D06457" w:rsidRDefault="00D06457">
      <w:pPr>
        <w:tabs>
          <w:tab w:val="left" w:pos="8640"/>
        </w:tabs>
        <w:jc w:val="both"/>
        <w:rPr>
          <w:rFonts w:ascii="Calibri" w:hAnsi="Calibri" w:cs="Calibri"/>
          <w:b/>
          <w:sz w:val="22"/>
          <w:szCs w:val="22"/>
        </w:rPr>
      </w:pPr>
    </w:p>
    <w:p w14:paraId="1966E1BB" w14:textId="77777777" w:rsidR="00D06457" w:rsidRDefault="00000000">
      <w:pPr>
        <w:tabs>
          <w:tab w:val="left" w:pos="8640"/>
        </w:tabs>
        <w:jc w:val="both"/>
        <w:rPr>
          <w:rFonts w:ascii="Calibri" w:hAnsi="Calibri" w:cs="Calibri"/>
          <w:b/>
          <w:sz w:val="22"/>
          <w:szCs w:val="22"/>
        </w:rPr>
      </w:pPr>
      <w:r>
        <w:rPr>
          <w:rFonts w:ascii="Calibri" w:hAnsi="Calibri" w:cs="Calibri"/>
          <w:b/>
          <w:sz w:val="22"/>
          <w:szCs w:val="22"/>
        </w:rPr>
        <w:tab/>
      </w:r>
    </w:p>
    <w:p w14:paraId="1AEE955B" w14:textId="77777777" w:rsidR="00D06457" w:rsidRDefault="00D06457">
      <w:pPr>
        <w:tabs>
          <w:tab w:val="left" w:pos="8640"/>
        </w:tabs>
        <w:jc w:val="both"/>
        <w:rPr>
          <w:rFonts w:ascii="Calibri" w:hAnsi="Calibri" w:cs="Calibri"/>
          <w:b/>
          <w:sz w:val="22"/>
          <w:szCs w:val="22"/>
        </w:rPr>
      </w:pPr>
    </w:p>
    <w:p w14:paraId="4DE49667" w14:textId="77777777" w:rsidR="00D06457" w:rsidRDefault="00D06457">
      <w:pPr>
        <w:tabs>
          <w:tab w:val="left" w:pos="8640"/>
        </w:tabs>
        <w:jc w:val="both"/>
        <w:rPr>
          <w:rFonts w:ascii="Calibri" w:hAnsi="Calibri" w:cs="Calibri"/>
          <w:b/>
          <w:sz w:val="22"/>
          <w:szCs w:val="22"/>
        </w:rPr>
      </w:pPr>
    </w:p>
    <w:p w14:paraId="556ADF28" w14:textId="77777777" w:rsidR="007068DF" w:rsidRDefault="00000000">
      <w:pPr>
        <w:tabs>
          <w:tab w:val="left" w:pos="8640"/>
        </w:tabs>
        <w:jc w:val="both"/>
        <w:rPr>
          <w:rFonts w:ascii="Arial" w:hAnsi="Arial" w:cs="Arial"/>
          <w:b/>
        </w:rPr>
      </w:pPr>
      <w:r>
        <w:rPr>
          <w:rFonts w:ascii="Calibri" w:hAnsi="Calibri" w:cs="Calibri"/>
          <w:b/>
          <w:sz w:val="22"/>
          <w:szCs w:val="22"/>
        </w:rPr>
        <w:t xml:space="preserve">Client: </w:t>
      </w:r>
      <w:r>
        <w:rPr>
          <w:rFonts w:ascii="Arial" w:hAnsi="Arial" w:cs="Arial"/>
          <w:b/>
        </w:rPr>
        <w:t xml:space="preserve">United Services Automobile Association (USAA)       </w:t>
      </w:r>
    </w:p>
    <w:p w14:paraId="7FFFF764" w14:textId="77777777" w:rsidR="007068DF" w:rsidRPr="007068DF" w:rsidRDefault="007068DF" w:rsidP="007068DF">
      <w:pPr>
        <w:tabs>
          <w:tab w:val="left" w:pos="9336"/>
        </w:tabs>
        <w:jc w:val="both"/>
        <w:rPr>
          <w:rFonts w:ascii="Calibri" w:hAnsi="Calibri" w:cs="Calibri"/>
          <w:sz w:val="22"/>
          <w:szCs w:val="22"/>
        </w:rPr>
      </w:pPr>
      <w:r>
        <w:rPr>
          <w:rFonts w:ascii="Calibri" w:hAnsi="Calibri" w:cs="Calibri"/>
          <w:b/>
          <w:sz w:val="22"/>
          <w:szCs w:val="22"/>
        </w:rPr>
        <w:t xml:space="preserve">Role: ETL DataStage Developer                                                                                                               </w:t>
      </w:r>
      <w:r>
        <w:rPr>
          <w:rFonts w:ascii="Calibri" w:hAnsi="Calibri" w:cs="Calibri"/>
          <w:b/>
          <w:bCs/>
          <w:sz w:val="22"/>
          <w:szCs w:val="22"/>
        </w:rPr>
        <w:t>July ‘16 – May 17</w:t>
      </w:r>
    </w:p>
    <w:p w14:paraId="19C2ACD1" w14:textId="77777777" w:rsidR="007068DF" w:rsidRDefault="007068DF">
      <w:pPr>
        <w:tabs>
          <w:tab w:val="left" w:pos="8640"/>
        </w:tabs>
        <w:jc w:val="both"/>
        <w:rPr>
          <w:rFonts w:ascii="Arial" w:hAnsi="Arial" w:cs="Arial"/>
          <w:b/>
        </w:rPr>
      </w:pPr>
    </w:p>
    <w:p w14:paraId="5C6CA092" w14:textId="77777777" w:rsidR="00FC22CE" w:rsidRDefault="00000000">
      <w:pPr>
        <w:tabs>
          <w:tab w:val="left" w:pos="8640"/>
        </w:tabs>
        <w:jc w:val="both"/>
        <w:rPr>
          <w:rFonts w:ascii="Arial" w:hAnsi="Arial" w:cs="Arial"/>
          <w:b/>
        </w:rPr>
      </w:pPr>
      <w:r>
        <w:rPr>
          <w:rFonts w:ascii="Arial" w:hAnsi="Arial" w:cs="Arial"/>
          <w:b/>
        </w:rPr>
        <w:t xml:space="preserve">  </w:t>
      </w:r>
    </w:p>
    <w:p w14:paraId="4E58E84A" w14:textId="77777777" w:rsidR="007068DF" w:rsidRDefault="007068DF" w:rsidP="007068DF">
      <w:pPr>
        <w:tabs>
          <w:tab w:val="left" w:pos="8640"/>
        </w:tabs>
        <w:jc w:val="both"/>
        <w:rPr>
          <w:rFonts w:ascii="Calibri" w:hAnsi="Calibri" w:cs="Calibri"/>
          <w:b/>
          <w:bCs/>
          <w:sz w:val="22"/>
          <w:szCs w:val="22"/>
        </w:rPr>
      </w:pPr>
      <w:r>
        <w:rPr>
          <w:rFonts w:ascii="Arial" w:hAnsi="Arial" w:cs="Arial"/>
          <w:b/>
        </w:rPr>
        <w:t xml:space="preserve">                                                                                                                                                               </w:t>
      </w:r>
    </w:p>
    <w:p w14:paraId="43D44443" w14:textId="77777777" w:rsidR="00D06457" w:rsidRDefault="00000000">
      <w:pPr>
        <w:jc w:val="both"/>
        <w:rPr>
          <w:rFonts w:ascii="Calibri" w:hAnsi="Calibri" w:cs="Calibri"/>
          <w:sz w:val="22"/>
          <w:szCs w:val="22"/>
        </w:rPr>
      </w:pPr>
      <w:r>
        <w:rPr>
          <w:rFonts w:ascii="Calibri" w:hAnsi="Calibri" w:cs="Calibri"/>
          <w:sz w:val="22"/>
          <w:szCs w:val="22"/>
        </w:rPr>
        <w:t xml:space="preserve">                The </w:t>
      </w:r>
      <w:r>
        <w:rPr>
          <w:rFonts w:ascii="Calibri" w:hAnsi="Calibri" w:cs="Calibri"/>
          <w:b/>
          <w:bCs/>
          <w:sz w:val="22"/>
          <w:szCs w:val="22"/>
        </w:rPr>
        <w:t>United Services Automobile Association (USAA)</w:t>
      </w:r>
      <w:r>
        <w:rPr>
          <w:rFonts w:ascii="Calibri" w:hAnsi="Calibri" w:cs="Calibri"/>
          <w:sz w:val="22"/>
          <w:szCs w:val="22"/>
        </w:rPr>
        <w:t xml:space="preserve"> is a Texas-based Fortune 500 diversified financial services group of companies including a Texas Department of Insurance regulated reciprocal inter-insurance exchange and subsidiaries offering banking, investing, and insurance to people and families that serve, or served, in the United States military. Financial Interface and Reporting System (FIRS) was created 30+ years ago to work with old batch mainframe system which is now Re-engineered to Financial Operational Data Store (FODS) which connects data between policy Administration System to General Ledger. Through this project all the Premium Financial Operational Data Store data are loaded into Staging Data Store (SDS) which in turn aims at providing data structures and archiving services to satisfy historical retention and availability of integrated data for Business Intelligence purposes. Premium SDS contains integrated policy characteristics data and earnings data.</w:t>
      </w:r>
    </w:p>
    <w:p w14:paraId="414B8EF7" w14:textId="77777777" w:rsidR="00D06457" w:rsidRDefault="00D06457">
      <w:pPr>
        <w:jc w:val="both"/>
        <w:rPr>
          <w:rFonts w:ascii="Calibri" w:hAnsi="Calibri" w:cs="Calibri"/>
          <w:b/>
          <w:sz w:val="22"/>
          <w:szCs w:val="22"/>
        </w:rPr>
      </w:pPr>
    </w:p>
    <w:p w14:paraId="0AB85E4B" w14:textId="77777777" w:rsidR="00D06457" w:rsidRDefault="00000000">
      <w:pPr>
        <w:jc w:val="both"/>
        <w:rPr>
          <w:rFonts w:ascii="Calibri" w:hAnsi="Calibri" w:cs="Calibri"/>
          <w:b/>
          <w:bCs/>
          <w:sz w:val="22"/>
          <w:szCs w:val="22"/>
        </w:rPr>
      </w:pPr>
      <w:r>
        <w:rPr>
          <w:rFonts w:ascii="Calibri" w:hAnsi="Calibri" w:cs="Calibri"/>
          <w:b/>
          <w:bCs/>
          <w:sz w:val="22"/>
          <w:szCs w:val="22"/>
        </w:rPr>
        <w:t>Responsibilities:</w:t>
      </w:r>
    </w:p>
    <w:p w14:paraId="5E061E70" w14:textId="77777777" w:rsidR="00D06457" w:rsidRDefault="00D06457">
      <w:pPr>
        <w:jc w:val="both"/>
        <w:rPr>
          <w:rFonts w:ascii="Calibri" w:hAnsi="Calibri" w:cs="Calibri"/>
          <w:b/>
          <w:bCs/>
          <w:sz w:val="22"/>
          <w:szCs w:val="22"/>
        </w:rPr>
      </w:pPr>
    </w:p>
    <w:p w14:paraId="2BCA9B8F" w14:textId="77777777" w:rsidR="00D06457" w:rsidRDefault="00000000">
      <w:pPr>
        <w:numPr>
          <w:ilvl w:val="0"/>
          <w:numId w:val="36"/>
        </w:numPr>
        <w:jc w:val="both"/>
        <w:rPr>
          <w:rFonts w:ascii="Calibri" w:hAnsi="Calibri" w:cs="Calibri"/>
          <w:sz w:val="22"/>
          <w:szCs w:val="22"/>
        </w:rPr>
      </w:pPr>
      <w:r>
        <w:rPr>
          <w:rFonts w:ascii="Calibri" w:hAnsi="Calibri" w:cs="Calibri"/>
          <w:sz w:val="22"/>
          <w:szCs w:val="22"/>
        </w:rPr>
        <w:t>Responsibility to Provide feedback on business requirements documentation to ensure resolution of any apparent ambiguity or contradictions.</w:t>
      </w:r>
    </w:p>
    <w:p w14:paraId="16BE93DE" w14:textId="77777777" w:rsidR="00D06457" w:rsidRDefault="00000000">
      <w:pPr>
        <w:numPr>
          <w:ilvl w:val="0"/>
          <w:numId w:val="36"/>
        </w:numPr>
        <w:jc w:val="both"/>
        <w:rPr>
          <w:rFonts w:ascii="Calibri" w:hAnsi="Calibri" w:cs="Calibri"/>
          <w:sz w:val="22"/>
          <w:szCs w:val="22"/>
        </w:rPr>
      </w:pPr>
      <w:r>
        <w:rPr>
          <w:rFonts w:ascii="Calibri" w:hAnsi="Calibri" w:cs="Calibri"/>
          <w:sz w:val="22"/>
          <w:szCs w:val="22"/>
        </w:rPr>
        <w:t>Responsibility to provide the impact analysis for design modification and obtain signoff from the Architecture Team.</w:t>
      </w:r>
    </w:p>
    <w:p w14:paraId="283B7A1A" w14:textId="77777777" w:rsidR="00D06457" w:rsidRDefault="00000000">
      <w:pPr>
        <w:numPr>
          <w:ilvl w:val="0"/>
          <w:numId w:val="36"/>
        </w:numPr>
        <w:jc w:val="both"/>
        <w:rPr>
          <w:rFonts w:ascii="Calibri" w:hAnsi="Calibri" w:cs="Calibri"/>
          <w:sz w:val="22"/>
          <w:szCs w:val="22"/>
        </w:rPr>
      </w:pPr>
      <w:r>
        <w:rPr>
          <w:rFonts w:ascii="Calibri" w:hAnsi="Calibri" w:cs="Calibri"/>
          <w:sz w:val="22"/>
          <w:szCs w:val="22"/>
        </w:rPr>
        <w:t>Responsibility to Conduct documentation and code reviews for the team members to ensure standards compliance.</w:t>
      </w:r>
    </w:p>
    <w:p w14:paraId="0CC7F1BE" w14:textId="77777777" w:rsidR="00D06457" w:rsidRDefault="00000000">
      <w:pPr>
        <w:numPr>
          <w:ilvl w:val="0"/>
          <w:numId w:val="36"/>
        </w:numPr>
        <w:jc w:val="both"/>
        <w:rPr>
          <w:rFonts w:ascii="Calibri" w:hAnsi="Calibri" w:cs="Calibri"/>
          <w:sz w:val="22"/>
          <w:szCs w:val="22"/>
        </w:rPr>
      </w:pPr>
      <w:r>
        <w:rPr>
          <w:rFonts w:ascii="Calibri" w:hAnsi="Calibri" w:cs="Calibri"/>
          <w:sz w:val="22"/>
          <w:szCs w:val="22"/>
        </w:rPr>
        <w:t>Responsibility to Update system data and prepare conversion requirement as necessary for new implementation and production rollout.</w:t>
      </w:r>
    </w:p>
    <w:p w14:paraId="6D91C5A3" w14:textId="77777777" w:rsidR="00D06457" w:rsidRDefault="00000000">
      <w:pPr>
        <w:numPr>
          <w:ilvl w:val="0"/>
          <w:numId w:val="36"/>
        </w:numPr>
        <w:jc w:val="both"/>
        <w:rPr>
          <w:rFonts w:ascii="Calibri" w:hAnsi="Calibri" w:cs="Calibri"/>
          <w:sz w:val="22"/>
          <w:szCs w:val="22"/>
        </w:rPr>
      </w:pPr>
      <w:r>
        <w:rPr>
          <w:rFonts w:ascii="Calibri" w:hAnsi="Calibri" w:cs="Calibri"/>
          <w:sz w:val="22"/>
          <w:szCs w:val="22"/>
        </w:rPr>
        <w:t>Participate in project status review meetings with the Development Manager.</w:t>
      </w:r>
    </w:p>
    <w:p w14:paraId="0C57E039" w14:textId="77777777" w:rsidR="00D06457" w:rsidRDefault="00000000">
      <w:pPr>
        <w:numPr>
          <w:ilvl w:val="0"/>
          <w:numId w:val="36"/>
        </w:numPr>
        <w:jc w:val="both"/>
        <w:rPr>
          <w:rFonts w:ascii="Calibri" w:hAnsi="Calibri" w:cs="Calibri"/>
          <w:sz w:val="22"/>
          <w:szCs w:val="22"/>
        </w:rPr>
      </w:pPr>
      <w:r>
        <w:rPr>
          <w:rFonts w:ascii="Calibri" w:hAnsi="Calibri" w:cs="Calibri"/>
          <w:sz w:val="22"/>
          <w:szCs w:val="22"/>
        </w:rPr>
        <w:t>Responsible for overall ETL architecture design and implementation of the platform that includes data validation, data matching and merging processes.</w:t>
      </w:r>
    </w:p>
    <w:p w14:paraId="2241B4AA" w14:textId="77777777" w:rsidR="00D06457" w:rsidRDefault="00000000">
      <w:pPr>
        <w:numPr>
          <w:ilvl w:val="0"/>
          <w:numId w:val="36"/>
        </w:numPr>
        <w:jc w:val="both"/>
        <w:rPr>
          <w:rFonts w:ascii="Calibri" w:hAnsi="Calibri" w:cs="Calibri"/>
          <w:sz w:val="22"/>
          <w:szCs w:val="22"/>
        </w:rPr>
      </w:pPr>
      <w:r>
        <w:rPr>
          <w:rFonts w:ascii="Calibri" w:hAnsi="Calibri" w:cs="Calibri"/>
          <w:sz w:val="22"/>
          <w:szCs w:val="22"/>
        </w:rPr>
        <w:t>Responsible for explaining the ETL design flow to the End Client.</w:t>
      </w:r>
    </w:p>
    <w:p w14:paraId="4DBC9BF3" w14:textId="77777777" w:rsidR="00D06457" w:rsidRDefault="00000000">
      <w:pPr>
        <w:numPr>
          <w:ilvl w:val="0"/>
          <w:numId w:val="36"/>
        </w:numPr>
        <w:jc w:val="both"/>
        <w:rPr>
          <w:rFonts w:ascii="Calibri" w:hAnsi="Calibri" w:cs="Calibri"/>
          <w:sz w:val="22"/>
          <w:szCs w:val="22"/>
        </w:rPr>
      </w:pPr>
      <w:r>
        <w:rPr>
          <w:rFonts w:ascii="Calibri" w:hAnsi="Calibri" w:cs="Calibri"/>
          <w:sz w:val="22"/>
          <w:szCs w:val="22"/>
        </w:rPr>
        <w:t>Responsible in designing and developing ETL jobs in Data Stage v8.7</w:t>
      </w:r>
    </w:p>
    <w:p w14:paraId="57B789F9" w14:textId="77777777" w:rsidR="00D06457" w:rsidRDefault="00000000">
      <w:pPr>
        <w:numPr>
          <w:ilvl w:val="0"/>
          <w:numId w:val="36"/>
        </w:numPr>
        <w:jc w:val="both"/>
        <w:rPr>
          <w:rFonts w:ascii="Calibri" w:hAnsi="Calibri" w:cs="Calibri"/>
          <w:sz w:val="22"/>
          <w:szCs w:val="22"/>
        </w:rPr>
      </w:pPr>
      <w:r>
        <w:rPr>
          <w:rFonts w:ascii="Calibri" w:hAnsi="Calibri" w:cs="Calibri"/>
          <w:sz w:val="22"/>
          <w:szCs w:val="22"/>
        </w:rPr>
        <w:t>Arranging in the preparation of Release Notes Documents to different Environments.</w:t>
      </w:r>
    </w:p>
    <w:p w14:paraId="37350759" w14:textId="77777777" w:rsidR="00D06457" w:rsidRDefault="00000000">
      <w:pPr>
        <w:numPr>
          <w:ilvl w:val="0"/>
          <w:numId w:val="36"/>
        </w:numPr>
        <w:jc w:val="both"/>
        <w:rPr>
          <w:rFonts w:ascii="Calibri" w:hAnsi="Calibri" w:cs="Calibri"/>
          <w:sz w:val="22"/>
          <w:szCs w:val="22"/>
        </w:rPr>
      </w:pPr>
      <w:r>
        <w:rPr>
          <w:rFonts w:ascii="Calibri" w:hAnsi="Calibri" w:cs="Calibri"/>
          <w:sz w:val="22"/>
          <w:szCs w:val="22"/>
        </w:rPr>
        <w:t>Analyzed and documented client's business requirements and processes.</w:t>
      </w:r>
    </w:p>
    <w:p w14:paraId="0867BEC5" w14:textId="77777777" w:rsidR="00D06457" w:rsidRDefault="00000000">
      <w:pPr>
        <w:numPr>
          <w:ilvl w:val="0"/>
          <w:numId w:val="36"/>
        </w:numPr>
        <w:jc w:val="both"/>
        <w:rPr>
          <w:rFonts w:ascii="Calibri" w:hAnsi="Calibri" w:cs="Calibri"/>
          <w:sz w:val="22"/>
          <w:szCs w:val="22"/>
        </w:rPr>
      </w:pPr>
      <w:r>
        <w:rPr>
          <w:rFonts w:ascii="Calibri" w:hAnsi="Calibri" w:cs="Calibri"/>
          <w:sz w:val="22"/>
          <w:szCs w:val="22"/>
        </w:rPr>
        <w:t>Improved the performance of ETL load jobs to by optimizing the ETL code.</w:t>
      </w:r>
    </w:p>
    <w:p w14:paraId="0F0E5274" w14:textId="77777777" w:rsidR="00D06457" w:rsidRDefault="00000000">
      <w:pPr>
        <w:numPr>
          <w:ilvl w:val="0"/>
          <w:numId w:val="36"/>
        </w:numPr>
        <w:jc w:val="both"/>
        <w:rPr>
          <w:rFonts w:ascii="Calibri" w:hAnsi="Calibri" w:cs="Calibri"/>
          <w:sz w:val="22"/>
          <w:szCs w:val="22"/>
        </w:rPr>
      </w:pPr>
      <w:r>
        <w:rPr>
          <w:rFonts w:ascii="Calibri" w:hAnsi="Calibri" w:cs="Calibri"/>
          <w:sz w:val="22"/>
          <w:szCs w:val="22"/>
        </w:rPr>
        <w:t>Configured the unix Shell scripts in GIT hooks to send push notifications, trigger builds, tag branches on changes pushed to the remote branch.</w:t>
      </w:r>
    </w:p>
    <w:p w14:paraId="337DD92C" w14:textId="77777777" w:rsidR="00D06457" w:rsidRDefault="00000000">
      <w:pPr>
        <w:numPr>
          <w:ilvl w:val="0"/>
          <w:numId w:val="36"/>
        </w:numPr>
        <w:jc w:val="both"/>
        <w:rPr>
          <w:rFonts w:ascii="Calibri" w:hAnsi="Calibri" w:cs="Calibri"/>
          <w:sz w:val="22"/>
          <w:szCs w:val="22"/>
        </w:rPr>
      </w:pPr>
      <w:r>
        <w:rPr>
          <w:rFonts w:ascii="Calibri" w:hAnsi="Calibri" w:cs="Calibri"/>
          <w:sz w:val="22"/>
          <w:szCs w:val="22"/>
        </w:rPr>
        <w:lastRenderedPageBreak/>
        <w:t>Automated the release management and deployment process of the application with the unix Shell scripts.</w:t>
      </w:r>
    </w:p>
    <w:p w14:paraId="7E014D30" w14:textId="77777777" w:rsidR="00D06457" w:rsidRDefault="00D06457">
      <w:pPr>
        <w:jc w:val="both"/>
        <w:rPr>
          <w:rFonts w:ascii="Calibri" w:hAnsi="Calibri" w:cs="Calibri"/>
          <w:b/>
          <w:sz w:val="22"/>
          <w:szCs w:val="22"/>
        </w:rPr>
      </w:pPr>
    </w:p>
    <w:p w14:paraId="12FB3356" w14:textId="77777777" w:rsidR="00D06457" w:rsidRDefault="00000000">
      <w:pPr>
        <w:jc w:val="both"/>
        <w:rPr>
          <w:rFonts w:ascii="Calibri" w:hAnsi="Calibri" w:cs="Calibri"/>
          <w:sz w:val="22"/>
          <w:szCs w:val="22"/>
        </w:rPr>
      </w:pPr>
      <w:r>
        <w:rPr>
          <w:rFonts w:ascii="Calibri" w:hAnsi="Calibri" w:cs="Calibri"/>
          <w:b/>
          <w:sz w:val="22"/>
          <w:szCs w:val="22"/>
        </w:rPr>
        <w:t xml:space="preserve">Environment: </w:t>
      </w:r>
      <w:r>
        <w:rPr>
          <w:rFonts w:ascii="Calibri" w:hAnsi="Calibri" w:cs="Calibri"/>
          <w:sz w:val="22"/>
          <w:szCs w:val="22"/>
        </w:rPr>
        <w:t>DataStage v8.7, DB2 LUW 11.1, AIX v7.1, Unix scripting, Teradata, Control M, PuTTY.</w:t>
      </w:r>
    </w:p>
    <w:p w14:paraId="49ED1853" w14:textId="77777777" w:rsidR="00D06457" w:rsidRDefault="00D06457">
      <w:pPr>
        <w:jc w:val="both"/>
        <w:rPr>
          <w:rFonts w:ascii="Calibri" w:hAnsi="Calibri" w:cs="Calibri"/>
          <w:sz w:val="22"/>
          <w:szCs w:val="22"/>
        </w:rPr>
      </w:pPr>
    </w:p>
    <w:p w14:paraId="27CAF6D4" w14:textId="77777777" w:rsidR="00D06457" w:rsidRDefault="00000000">
      <w:pPr>
        <w:tabs>
          <w:tab w:val="left" w:pos="8640"/>
        </w:tabs>
        <w:jc w:val="both"/>
        <w:rPr>
          <w:rFonts w:ascii="Calibri" w:hAnsi="Calibri" w:cs="Calibri"/>
          <w:b/>
          <w:sz w:val="22"/>
          <w:szCs w:val="22"/>
        </w:rPr>
      </w:pPr>
      <w:r>
        <w:rPr>
          <w:rFonts w:ascii="Calibri" w:hAnsi="Calibri" w:cs="Calibri"/>
          <w:b/>
          <w:sz w:val="22"/>
          <w:szCs w:val="22"/>
        </w:rPr>
        <w:tab/>
      </w:r>
    </w:p>
    <w:p w14:paraId="306BF237" w14:textId="77777777" w:rsidR="00D06457" w:rsidRDefault="00000000">
      <w:pPr>
        <w:tabs>
          <w:tab w:val="left" w:pos="8640"/>
        </w:tabs>
        <w:jc w:val="both"/>
        <w:rPr>
          <w:rFonts w:ascii="Calibri" w:hAnsi="Calibri" w:cs="Calibri"/>
          <w:b/>
          <w:sz w:val="22"/>
          <w:szCs w:val="22"/>
        </w:rPr>
      </w:pPr>
      <w:r>
        <w:rPr>
          <w:rFonts w:ascii="Calibri" w:hAnsi="Calibri" w:cs="Calibri"/>
          <w:b/>
          <w:sz w:val="22"/>
          <w:szCs w:val="22"/>
        </w:rPr>
        <w:t>Client: United Health Group                                                                                                                               Sep ‘15 – July 16</w:t>
      </w:r>
    </w:p>
    <w:p w14:paraId="38380198" w14:textId="77777777" w:rsidR="00D06457" w:rsidRDefault="00000000">
      <w:pPr>
        <w:jc w:val="both"/>
        <w:rPr>
          <w:rFonts w:ascii="Calibri" w:hAnsi="Calibri" w:cs="Calibri"/>
          <w:b/>
          <w:sz w:val="22"/>
          <w:szCs w:val="22"/>
        </w:rPr>
      </w:pPr>
      <w:r>
        <w:rPr>
          <w:rFonts w:ascii="Calibri" w:hAnsi="Calibri" w:cs="Calibri"/>
          <w:b/>
          <w:sz w:val="22"/>
          <w:szCs w:val="22"/>
        </w:rPr>
        <w:t>Role: ETL DataStage Developer</w:t>
      </w:r>
    </w:p>
    <w:p w14:paraId="57A20759" w14:textId="77777777" w:rsidR="00D06457" w:rsidRDefault="00000000">
      <w:pPr>
        <w:jc w:val="both"/>
        <w:rPr>
          <w:rFonts w:ascii="Calibri" w:hAnsi="Calibri" w:cs="Calibri"/>
          <w:b/>
          <w:sz w:val="22"/>
          <w:szCs w:val="22"/>
        </w:rPr>
      </w:pPr>
      <w:r>
        <w:rPr>
          <w:rFonts w:ascii="Calibri" w:hAnsi="Calibri" w:cs="Calibri"/>
          <w:b/>
          <w:sz w:val="22"/>
          <w:szCs w:val="22"/>
        </w:rPr>
        <w:t>Project: Claims Highway</w:t>
      </w:r>
    </w:p>
    <w:p w14:paraId="7E00C715" w14:textId="77777777" w:rsidR="00D06457" w:rsidRDefault="00D06457">
      <w:pPr>
        <w:jc w:val="both"/>
        <w:rPr>
          <w:rFonts w:ascii="Calibri" w:hAnsi="Calibri" w:cs="Calibri"/>
          <w:b/>
          <w:color w:val="222A35"/>
          <w:sz w:val="22"/>
          <w:szCs w:val="22"/>
        </w:rPr>
      </w:pPr>
    </w:p>
    <w:p w14:paraId="7EE26417" w14:textId="77777777" w:rsidR="00D06457" w:rsidRDefault="00000000">
      <w:pPr>
        <w:ind w:left="720"/>
        <w:jc w:val="both"/>
        <w:rPr>
          <w:rFonts w:ascii="Calibri" w:hAnsi="Calibri" w:cs="Calibri"/>
          <w:sz w:val="22"/>
          <w:szCs w:val="22"/>
        </w:rPr>
      </w:pPr>
      <w:r>
        <w:rPr>
          <w:rFonts w:ascii="Calibri" w:hAnsi="Calibri" w:cs="Calibri"/>
          <w:sz w:val="22"/>
          <w:szCs w:val="22"/>
        </w:rPr>
        <w:t xml:space="preserve">                 The primary objective of the project is to develop, test and implement a robust, automated and reliable Extract, Transform and Load (ETL) process to populate the data from the CLAIMS HIGHWAY Mainframe to CLAIMS HIGHWAY Distributed System. Medco will send the RX data for the 3 customers In-Scope (International Paper, Wells Fargo, and Textron on a daily CDL (Claims Data Layout) file to CAMS and copy of the file is available for UPCSA process. The RX data would come on a different feed than Target. UPCSA will need to create new jobs to process this file. All the new customers would be on the same data file. The CDL file will also be sent to CAMS for purse processing.  CAMS will send the RX data to Summary Check for EOB, Health Statement and payment processing. Check will provide feedback data to UPCSA. No Enhancement to Feedback files layout/ copybook from Summary Check to UPCSA.</w:t>
      </w:r>
    </w:p>
    <w:p w14:paraId="4E26C31C" w14:textId="77777777" w:rsidR="00D06457" w:rsidRDefault="00D06457">
      <w:pPr>
        <w:jc w:val="both"/>
        <w:rPr>
          <w:rFonts w:ascii="Calibri" w:hAnsi="Calibri" w:cs="Calibri"/>
          <w:b/>
          <w:color w:val="222A35"/>
          <w:sz w:val="22"/>
          <w:szCs w:val="22"/>
        </w:rPr>
      </w:pPr>
    </w:p>
    <w:p w14:paraId="4017F3A5" w14:textId="77777777" w:rsidR="00D06457" w:rsidRDefault="00000000">
      <w:pPr>
        <w:jc w:val="both"/>
        <w:rPr>
          <w:rFonts w:ascii="Calibri" w:hAnsi="Calibri" w:cs="Calibri"/>
          <w:sz w:val="22"/>
          <w:szCs w:val="22"/>
        </w:rPr>
      </w:pPr>
      <w:r>
        <w:rPr>
          <w:rFonts w:ascii="Calibri" w:hAnsi="Calibri" w:cs="Calibri"/>
          <w:b/>
          <w:bCs/>
          <w:sz w:val="22"/>
          <w:szCs w:val="22"/>
        </w:rPr>
        <w:t>Responsibilities</w:t>
      </w:r>
      <w:r>
        <w:rPr>
          <w:rFonts w:ascii="Calibri" w:hAnsi="Calibri" w:cs="Calibri"/>
          <w:sz w:val="22"/>
          <w:szCs w:val="22"/>
        </w:rPr>
        <w:t>:</w:t>
      </w:r>
    </w:p>
    <w:p w14:paraId="71EADF0C" w14:textId="77777777" w:rsidR="00D06457" w:rsidRDefault="00000000">
      <w:pPr>
        <w:numPr>
          <w:ilvl w:val="0"/>
          <w:numId w:val="37"/>
        </w:numPr>
        <w:jc w:val="both"/>
        <w:rPr>
          <w:rFonts w:ascii="Calibri" w:hAnsi="Calibri" w:cs="Calibri"/>
          <w:sz w:val="22"/>
          <w:szCs w:val="22"/>
        </w:rPr>
      </w:pPr>
      <w:r>
        <w:rPr>
          <w:rFonts w:ascii="Calibri" w:hAnsi="Calibri" w:cs="Calibri"/>
          <w:sz w:val="22"/>
          <w:szCs w:val="22"/>
        </w:rPr>
        <w:t>Participated in the Design discussion, system design, coordinate with EDW team to define the requirements and develop implementation plan and deployment schedule.</w:t>
      </w:r>
    </w:p>
    <w:p w14:paraId="5A7BD4F5" w14:textId="77777777" w:rsidR="00D06457" w:rsidRDefault="00000000">
      <w:pPr>
        <w:numPr>
          <w:ilvl w:val="0"/>
          <w:numId w:val="37"/>
        </w:numPr>
        <w:jc w:val="both"/>
        <w:rPr>
          <w:rFonts w:ascii="Calibri" w:hAnsi="Calibri" w:cs="Calibri"/>
          <w:sz w:val="22"/>
          <w:szCs w:val="22"/>
        </w:rPr>
      </w:pPr>
      <w:r>
        <w:rPr>
          <w:rFonts w:ascii="Calibri" w:hAnsi="Calibri" w:cs="Calibri"/>
          <w:sz w:val="22"/>
          <w:szCs w:val="22"/>
        </w:rPr>
        <w:t>Extensively used IBM InfoSphere DataStage to develop processes to extract, transform, integrate and load data from various sources into the Data Warehouse.</w:t>
      </w:r>
    </w:p>
    <w:p w14:paraId="5BA58FBF" w14:textId="77777777" w:rsidR="00D06457" w:rsidRDefault="00000000">
      <w:pPr>
        <w:numPr>
          <w:ilvl w:val="0"/>
          <w:numId w:val="37"/>
        </w:numPr>
        <w:jc w:val="both"/>
        <w:rPr>
          <w:rFonts w:ascii="Calibri" w:hAnsi="Calibri" w:cs="Calibri"/>
          <w:sz w:val="22"/>
          <w:szCs w:val="22"/>
        </w:rPr>
      </w:pPr>
      <w:r>
        <w:rPr>
          <w:rFonts w:ascii="Calibri" w:hAnsi="Calibri" w:cs="Calibri"/>
          <w:sz w:val="22"/>
          <w:szCs w:val="22"/>
        </w:rPr>
        <w:t>Used DataStage v8.5 to load the data to Staging area and eventually to the DWH.</w:t>
      </w:r>
    </w:p>
    <w:p w14:paraId="79887CEE" w14:textId="77777777" w:rsidR="00D06457" w:rsidRDefault="00000000">
      <w:pPr>
        <w:numPr>
          <w:ilvl w:val="0"/>
          <w:numId w:val="37"/>
        </w:numPr>
        <w:jc w:val="both"/>
        <w:rPr>
          <w:rFonts w:ascii="Calibri" w:hAnsi="Calibri" w:cs="Calibri"/>
          <w:sz w:val="22"/>
          <w:szCs w:val="22"/>
        </w:rPr>
      </w:pPr>
      <w:r>
        <w:rPr>
          <w:rFonts w:ascii="Calibri" w:hAnsi="Calibri" w:cs="Calibri"/>
          <w:sz w:val="22"/>
          <w:szCs w:val="22"/>
        </w:rPr>
        <w:t>Worked extensively on building CDC jobs to capture new Inserts, Updates and Deletes.</w:t>
      </w:r>
    </w:p>
    <w:p w14:paraId="042DC1E8" w14:textId="77777777" w:rsidR="00D06457" w:rsidRDefault="00000000">
      <w:pPr>
        <w:numPr>
          <w:ilvl w:val="0"/>
          <w:numId w:val="37"/>
        </w:numPr>
        <w:jc w:val="both"/>
        <w:rPr>
          <w:rFonts w:ascii="Calibri" w:hAnsi="Calibri" w:cs="Calibri"/>
          <w:sz w:val="22"/>
          <w:szCs w:val="22"/>
        </w:rPr>
      </w:pPr>
      <w:r>
        <w:rPr>
          <w:rFonts w:ascii="Calibri" w:hAnsi="Calibri" w:cs="Calibri"/>
          <w:sz w:val="22"/>
          <w:szCs w:val="22"/>
        </w:rPr>
        <w:t>Created the Unit test cases for the complete flow and validated the data to achieve accuracy.</w:t>
      </w:r>
    </w:p>
    <w:p w14:paraId="6A74961A" w14:textId="77777777" w:rsidR="00D06457" w:rsidRDefault="00000000">
      <w:pPr>
        <w:numPr>
          <w:ilvl w:val="0"/>
          <w:numId w:val="37"/>
        </w:numPr>
        <w:jc w:val="both"/>
        <w:rPr>
          <w:rFonts w:ascii="Calibri" w:hAnsi="Calibri" w:cs="Calibri"/>
          <w:sz w:val="22"/>
          <w:szCs w:val="22"/>
        </w:rPr>
      </w:pPr>
      <w:r>
        <w:rPr>
          <w:rFonts w:ascii="Calibri" w:hAnsi="Calibri" w:cs="Calibri"/>
          <w:sz w:val="22"/>
          <w:szCs w:val="22"/>
        </w:rPr>
        <w:t>Used DataStage Director to monitor the jobs, debug, run DataStage jobs.</w:t>
      </w:r>
    </w:p>
    <w:p w14:paraId="15AF65D3" w14:textId="77777777" w:rsidR="00D06457" w:rsidRDefault="00000000">
      <w:pPr>
        <w:numPr>
          <w:ilvl w:val="0"/>
          <w:numId w:val="37"/>
        </w:numPr>
        <w:jc w:val="both"/>
        <w:rPr>
          <w:rFonts w:ascii="Calibri" w:hAnsi="Calibri" w:cs="Calibri"/>
          <w:sz w:val="22"/>
          <w:szCs w:val="22"/>
        </w:rPr>
      </w:pPr>
      <w:r>
        <w:rPr>
          <w:rFonts w:ascii="Calibri" w:hAnsi="Calibri" w:cs="Calibri"/>
          <w:sz w:val="22"/>
          <w:szCs w:val="22"/>
        </w:rPr>
        <w:t>Developed DataStage jobs using various source stages, target and processing stages like Sequential file, Dataset, Aggregator, Transformer, CDC, look-up, join, merge, funnel, Shared containers, ODBC connector, DB2 connector, Job activity, Execute Command Activity, User Variable Activity, Routine Activity, Loop Activities, Notification Activity Etc.</w:t>
      </w:r>
    </w:p>
    <w:p w14:paraId="04E2053B" w14:textId="77777777" w:rsidR="00D06457" w:rsidRDefault="00000000">
      <w:pPr>
        <w:numPr>
          <w:ilvl w:val="0"/>
          <w:numId w:val="37"/>
        </w:numPr>
        <w:jc w:val="both"/>
        <w:rPr>
          <w:rFonts w:ascii="Calibri" w:hAnsi="Calibri" w:cs="Calibri"/>
          <w:sz w:val="22"/>
          <w:szCs w:val="22"/>
        </w:rPr>
      </w:pPr>
      <w:r>
        <w:rPr>
          <w:rFonts w:ascii="Calibri" w:hAnsi="Calibri" w:cs="Calibri"/>
          <w:sz w:val="22"/>
          <w:szCs w:val="22"/>
        </w:rPr>
        <w:t>Expertise in creating reusable components like Parameter-sets, Multiple instance jobs, Shared Containers and Local Containers.</w:t>
      </w:r>
    </w:p>
    <w:p w14:paraId="6DEF5709" w14:textId="77777777" w:rsidR="00D06457" w:rsidRDefault="00000000">
      <w:pPr>
        <w:numPr>
          <w:ilvl w:val="0"/>
          <w:numId w:val="37"/>
        </w:numPr>
        <w:jc w:val="both"/>
        <w:rPr>
          <w:rFonts w:ascii="Calibri" w:hAnsi="Calibri" w:cs="Calibri"/>
          <w:sz w:val="22"/>
          <w:szCs w:val="22"/>
        </w:rPr>
      </w:pPr>
      <w:r>
        <w:rPr>
          <w:rFonts w:ascii="Calibri" w:hAnsi="Calibri" w:cs="Calibri"/>
          <w:sz w:val="22"/>
          <w:szCs w:val="22"/>
        </w:rPr>
        <w:t>Improved the performance of ETL load jobs to by optimizing the ETL code.</w:t>
      </w:r>
    </w:p>
    <w:p w14:paraId="11EAF3BA" w14:textId="77777777" w:rsidR="00D06457" w:rsidRDefault="00000000">
      <w:pPr>
        <w:numPr>
          <w:ilvl w:val="0"/>
          <w:numId w:val="37"/>
        </w:numPr>
        <w:jc w:val="both"/>
        <w:rPr>
          <w:rFonts w:ascii="Calibri" w:hAnsi="Calibri" w:cs="Calibri"/>
          <w:sz w:val="22"/>
          <w:szCs w:val="22"/>
        </w:rPr>
      </w:pPr>
      <w:r>
        <w:rPr>
          <w:rFonts w:ascii="Calibri" w:hAnsi="Calibri" w:cs="Calibri"/>
          <w:sz w:val="22"/>
          <w:szCs w:val="22"/>
        </w:rPr>
        <w:t>Worked with INFORMATION ANALYZER 8.5 tool for profiling the data</w:t>
      </w:r>
    </w:p>
    <w:p w14:paraId="7D94D8FE" w14:textId="77777777" w:rsidR="00D06457" w:rsidRDefault="00000000">
      <w:pPr>
        <w:numPr>
          <w:ilvl w:val="0"/>
          <w:numId w:val="37"/>
        </w:numPr>
        <w:jc w:val="both"/>
        <w:rPr>
          <w:rFonts w:ascii="Calibri" w:hAnsi="Calibri" w:cs="Calibri"/>
          <w:sz w:val="22"/>
          <w:szCs w:val="22"/>
        </w:rPr>
      </w:pPr>
      <w:r>
        <w:rPr>
          <w:rFonts w:ascii="Calibri" w:hAnsi="Calibri" w:cs="Calibri"/>
          <w:sz w:val="22"/>
          <w:szCs w:val="22"/>
        </w:rPr>
        <w:t>Created Technical requirement and mapping documents with the help of business analyst between sources to operational staging targets, using Star Schema, implemented logic to Slowly Changing Dimensions.</w:t>
      </w:r>
    </w:p>
    <w:p w14:paraId="525591D7" w14:textId="77777777" w:rsidR="00D06457" w:rsidRDefault="00000000">
      <w:pPr>
        <w:numPr>
          <w:ilvl w:val="0"/>
          <w:numId w:val="37"/>
        </w:numPr>
        <w:jc w:val="both"/>
        <w:rPr>
          <w:rFonts w:ascii="Calibri" w:hAnsi="Calibri" w:cs="Calibri"/>
          <w:sz w:val="22"/>
          <w:szCs w:val="22"/>
        </w:rPr>
      </w:pPr>
      <w:r>
        <w:rPr>
          <w:rFonts w:ascii="Calibri" w:hAnsi="Calibri" w:cs="Calibri"/>
          <w:sz w:val="22"/>
          <w:szCs w:val="22"/>
        </w:rPr>
        <w:t xml:space="preserve">Worked on Job Sequencers and implemented restart ability with the help of checkpoints to ensure the correct process flow and dependencies. </w:t>
      </w:r>
    </w:p>
    <w:p w14:paraId="37C8D1D4" w14:textId="77777777" w:rsidR="00D06457" w:rsidRDefault="00000000">
      <w:pPr>
        <w:numPr>
          <w:ilvl w:val="0"/>
          <w:numId w:val="37"/>
        </w:numPr>
        <w:jc w:val="both"/>
        <w:rPr>
          <w:rFonts w:ascii="Calibri" w:hAnsi="Calibri" w:cs="Calibri"/>
          <w:sz w:val="22"/>
          <w:szCs w:val="22"/>
        </w:rPr>
      </w:pPr>
      <w:r>
        <w:rPr>
          <w:rFonts w:ascii="Calibri" w:hAnsi="Calibri" w:cs="Calibri"/>
          <w:sz w:val="22"/>
          <w:szCs w:val="22"/>
        </w:rPr>
        <w:t>Provided 24/7 support during the various test phases and production support during the release phases.</w:t>
      </w:r>
    </w:p>
    <w:p w14:paraId="2E267AFF" w14:textId="77777777" w:rsidR="00D06457" w:rsidRDefault="00000000">
      <w:pPr>
        <w:numPr>
          <w:ilvl w:val="0"/>
          <w:numId w:val="37"/>
        </w:numPr>
        <w:jc w:val="both"/>
        <w:rPr>
          <w:rFonts w:ascii="Calibri" w:hAnsi="Calibri" w:cs="Calibri"/>
          <w:sz w:val="22"/>
          <w:szCs w:val="22"/>
        </w:rPr>
      </w:pPr>
      <w:r>
        <w:rPr>
          <w:rFonts w:ascii="Calibri" w:hAnsi="Calibri" w:cs="Calibri"/>
          <w:sz w:val="22"/>
          <w:szCs w:val="22"/>
        </w:rPr>
        <w:t>Preparing Unit test cases and Unit testing the Jobs.</w:t>
      </w:r>
    </w:p>
    <w:p w14:paraId="15495F55" w14:textId="77777777" w:rsidR="00D06457" w:rsidRDefault="00000000">
      <w:pPr>
        <w:numPr>
          <w:ilvl w:val="0"/>
          <w:numId w:val="37"/>
        </w:numPr>
        <w:jc w:val="both"/>
        <w:rPr>
          <w:rFonts w:ascii="Calibri" w:hAnsi="Calibri" w:cs="Calibri"/>
          <w:sz w:val="22"/>
          <w:szCs w:val="22"/>
        </w:rPr>
      </w:pPr>
      <w:r>
        <w:rPr>
          <w:rFonts w:ascii="Calibri" w:hAnsi="Calibri" w:cs="Calibri"/>
          <w:sz w:val="22"/>
          <w:szCs w:val="22"/>
        </w:rPr>
        <w:t>Working under different modules to achieve the project deliveries possible.</w:t>
      </w:r>
    </w:p>
    <w:p w14:paraId="3ADAF96D" w14:textId="77777777" w:rsidR="00D06457" w:rsidRDefault="00000000">
      <w:pPr>
        <w:numPr>
          <w:ilvl w:val="0"/>
          <w:numId w:val="37"/>
        </w:numPr>
        <w:jc w:val="both"/>
        <w:rPr>
          <w:rFonts w:ascii="Calibri" w:hAnsi="Calibri" w:cs="Calibri"/>
          <w:sz w:val="22"/>
          <w:szCs w:val="22"/>
        </w:rPr>
      </w:pPr>
      <w:r>
        <w:rPr>
          <w:rFonts w:ascii="Calibri" w:hAnsi="Calibri" w:cs="Calibri"/>
          <w:sz w:val="22"/>
          <w:szCs w:val="22"/>
        </w:rPr>
        <w:t>Test Results and Screenshots uploaded in HPALM (Testing Tool).</w:t>
      </w:r>
    </w:p>
    <w:p w14:paraId="7D9F9140" w14:textId="77777777" w:rsidR="00D06457" w:rsidRDefault="00000000">
      <w:pPr>
        <w:numPr>
          <w:ilvl w:val="0"/>
          <w:numId w:val="37"/>
        </w:numPr>
        <w:jc w:val="both"/>
        <w:rPr>
          <w:rFonts w:ascii="Calibri" w:hAnsi="Calibri" w:cs="Calibri"/>
          <w:sz w:val="22"/>
          <w:szCs w:val="22"/>
        </w:rPr>
      </w:pPr>
      <w:r>
        <w:rPr>
          <w:rFonts w:ascii="Calibri" w:hAnsi="Calibri" w:cs="Calibri"/>
          <w:sz w:val="22"/>
          <w:szCs w:val="22"/>
        </w:rPr>
        <w:t>Developing/Enhancing UNIX and shell scripts for transformation of data.</w:t>
      </w:r>
    </w:p>
    <w:p w14:paraId="6D944F77" w14:textId="77777777" w:rsidR="00D06457" w:rsidRDefault="00D06457">
      <w:pPr>
        <w:ind w:left="360"/>
        <w:jc w:val="both"/>
        <w:rPr>
          <w:rFonts w:ascii="Calibri" w:hAnsi="Calibri" w:cs="Calibri"/>
          <w:sz w:val="22"/>
          <w:szCs w:val="22"/>
        </w:rPr>
      </w:pPr>
    </w:p>
    <w:p w14:paraId="6DB974F3" w14:textId="77777777" w:rsidR="00D06457" w:rsidRDefault="00000000">
      <w:pPr>
        <w:jc w:val="both"/>
        <w:rPr>
          <w:rFonts w:ascii="Calibri" w:hAnsi="Calibri" w:cs="Calibri"/>
          <w:sz w:val="22"/>
          <w:szCs w:val="22"/>
        </w:rPr>
      </w:pPr>
      <w:r>
        <w:rPr>
          <w:rFonts w:ascii="Calibri" w:hAnsi="Calibri" w:cs="Calibri"/>
          <w:b/>
          <w:sz w:val="22"/>
          <w:szCs w:val="22"/>
        </w:rPr>
        <w:t xml:space="preserve">Environment: </w:t>
      </w:r>
      <w:r>
        <w:rPr>
          <w:rFonts w:ascii="Calibri" w:hAnsi="Calibri" w:cs="Calibri"/>
          <w:sz w:val="22"/>
          <w:szCs w:val="22"/>
        </w:rPr>
        <w:t>DataStage v8.5, Oracle, Control M, Toad, Unix scripting.</w:t>
      </w:r>
    </w:p>
    <w:p w14:paraId="7EC87DB1" w14:textId="77777777" w:rsidR="00DC5961" w:rsidRDefault="00DC5961">
      <w:pPr>
        <w:jc w:val="both"/>
      </w:pPr>
      <w:bookmarkStart w:id="0" w:name="_PictureBullets"/>
      <w:bookmarkEnd w:id="0"/>
    </w:p>
    <w:sectPr w:rsidR="00DC5961">
      <w:headerReference w:type="default" r:id="rId10"/>
      <w:footerReference w:type="default" r:id="rId11"/>
      <w:footerReference w:type="first" r:id="rId12"/>
      <w:pgSz w:w="12240" w:h="15840"/>
      <w:pgMar w:top="720" w:right="720" w:bottom="720" w:left="72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293C9" w14:textId="77777777" w:rsidR="006B449D" w:rsidRDefault="006B449D">
      <w:r>
        <w:separator/>
      </w:r>
    </w:p>
  </w:endnote>
  <w:endnote w:type="continuationSeparator" w:id="0">
    <w:p w14:paraId="013E2DC4" w14:textId="77777777" w:rsidR="006B449D" w:rsidRDefault="006B44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w:charset w:val="00"/>
    <w:family w:val="swiss"/>
    <w:pitch w:val="variable"/>
    <w:sig w:usb0="E00082FF" w:usb1="400078FF" w:usb2="00000021" w:usb3="00000000" w:csb0="0000019F" w:csb1="00000000"/>
  </w:font>
  <w:font w:name="Noto Sans Symbols">
    <w:charset w:val="00"/>
    <w:family w:val="auto"/>
    <w:pitch w:val="default"/>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erpetua">
    <w:panose1 w:val="02020502060401020303"/>
    <w:charset w:val="00"/>
    <w:family w:val="roman"/>
    <w:pitch w:val="variable"/>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ヒラギノ角ゴ Pro W3">
    <w:charset w:val="80"/>
    <w:family w:val="auto"/>
    <w:pitch w:val="default"/>
    <w:sig w:usb0="00000001" w:usb1="00000000" w:usb2="01000407" w:usb3="00000000" w:csb0="00020000"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charset w:val="00"/>
    <w:family w:val="swiss"/>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04341" w14:textId="77777777" w:rsidR="00D06457" w:rsidRDefault="00D06457">
    <w:pPr>
      <w:pStyle w:val="Footer"/>
    </w:pPr>
  </w:p>
  <w:p w14:paraId="7600EE39" w14:textId="77777777" w:rsidR="00D06457" w:rsidRDefault="00000000">
    <w:pPr>
      <w:pStyle w:val="Footer"/>
    </w:pPr>
    <w:r>
      <w:rPr>
        <w:color w:val="808080"/>
        <w:spacing w:val="60"/>
      </w:rPr>
      <w:t>Page</w:t>
    </w:r>
    <w:r>
      <w:t xml:space="preserve"> | </w:t>
    </w:r>
    <w:r>
      <w:rPr>
        <w:b/>
        <w:bCs/>
      </w:rPr>
      <w:fldChar w:fldCharType="begin"/>
    </w:r>
    <w:r>
      <w:rPr>
        <w:b/>
        <w:bCs/>
      </w:rPr>
      <w:instrText xml:space="preserve"> PAGE   \* MERGEFORMAT </w:instrText>
    </w:r>
    <w:r>
      <w:rPr>
        <w:b/>
        <w:bCs/>
      </w:rPr>
      <w:fldChar w:fldCharType="separate"/>
    </w:r>
    <w:r>
      <w:rPr>
        <w:b/>
        <w:bCs/>
      </w:rP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42C5C" w14:textId="77777777" w:rsidR="00D06457" w:rsidRDefault="00D06457">
    <w:pPr>
      <w:pStyle w:val="Footer"/>
    </w:pPr>
  </w:p>
  <w:p w14:paraId="4E367321" w14:textId="77777777" w:rsidR="00D06457" w:rsidRDefault="00000000">
    <w:pPr>
      <w:pStyle w:val="Footer"/>
    </w:pPr>
    <w:r>
      <w:rPr>
        <w:color w:val="808080"/>
        <w:spacing w:val="60"/>
      </w:rPr>
      <w:t>Page</w:t>
    </w:r>
    <w:r>
      <w:t xml:space="preserve"> | </w:t>
    </w:r>
    <w:r>
      <w:rPr>
        <w:b/>
        <w:bCs/>
      </w:rPr>
      <w:fldChar w:fldCharType="begin"/>
    </w:r>
    <w:r>
      <w:rPr>
        <w:b/>
        <w:bCs/>
      </w:rPr>
      <w:instrText xml:space="preserve"> PAGE   \* MERGEFORMAT </w:instrText>
    </w:r>
    <w:r>
      <w:rPr>
        <w:b/>
        <w:bCs/>
      </w:rPr>
      <w:fldChar w:fldCharType="separate"/>
    </w:r>
    <w:r>
      <w:rPr>
        <w:b/>
        <w:bCs/>
      </w:rPr>
      <w:t>1</w:t>
    </w:r>
    <w:r>
      <w:fldChar w:fldCharType="end"/>
    </w:r>
  </w:p>
  <w:p w14:paraId="19EB8B30" w14:textId="77777777" w:rsidR="00D06457" w:rsidRDefault="00D064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D89C7" w14:textId="77777777" w:rsidR="006B449D" w:rsidRDefault="006B449D">
      <w:r>
        <w:separator/>
      </w:r>
    </w:p>
  </w:footnote>
  <w:footnote w:type="continuationSeparator" w:id="0">
    <w:p w14:paraId="3412D2A5" w14:textId="77777777" w:rsidR="006B449D" w:rsidRDefault="006B44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09E0C" w14:textId="77777777" w:rsidR="00D06457" w:rsidRDefault="00D06457">
    <w:pPr>
      <w:jc w:val="both"/>
      <w:rPr>
        <w:rFonts w:ascii="Verdana" w:hAnsi="Verdana"/>
        <w:b/>
        <w:iCs/>
        <w:color w:val="8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00000002"/>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00000003"/>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multilevel"/>
    <w:tmpl w:val="00000004"/>
    <w:lvl w:ilvl="0">
      <w:start w:val="1"/>
      <w:numFmt w:val="bullet"/>
      <w:pStyle w:val="NormalBlack"/>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00000005"/>
    <w:multiLevelType w:val="hybridMultilevel"/>
    <w:tmpl w:val="00000005"/>
    <w:lvl w:ilvl="0" w:tplc="FFFFFFFF">
      <w:start w:val="1"/>
      <w:numFmt w:val="bullet"/>
      <w:lvlText w:val="-"/>
      <w:lvlJc w:val="left"/>
      <w:pPr>
        <w:tabs>
          <w:tab w:val="num" w:pos="357"/>
        </w:tabs>
        <w:ind w:left="357" w:hanging="357"/>
      </w:pPr>
      <w:rPr>
        <w:rFont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0000006"/>
    <w:multiLevelType w:val="hybridMultilevel"/>
    <w:tmpl w:val="00000006"/>
    <w:lvl w:ilvl="0" w:tplc="FFFFFFFF">
      <w:start w:val="1"/>
      <w:numFmt w:val="bullet"/>
      <w:pStyle w:val="Note"/>
      <w:lvlText w:val=""/>
      <w:lvlJc w:val="left"/>
      <w:pPr>
        <w:tabs>
          <w:tab w:val="num" w:pos="720"/>
        </w:tabs>
        <w:ind w:left="720" w:hanging="360"/>
      </w:pPr>
      <w:rPr>
        <w:rFonts w:ascii="Wingdings" w:hAnsi="Wingdings" w:hint="default"/>
      </w:rPr>
    </w:lvl>
    <w:lvl w:ilvl="1" w:tplc="FFFFFFFF">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0000007"/>
    <w:multiLevelType w:val="multilevel"/>
    <w:tmpl w:val="00000007"/>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000008"/>
    <w:multiLevelType w:val="multilevel"/>
    <w:tmpl w:val="00000008"/>
    <w:lvl w:ilvl="0">
      <w:start w:val="1"/>
      <w:numFmt w:val="bullet"/>
      <w:pStyle w:val="SAP-TableHeader"/>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00000009"/>
    <w:multiLevelType w:val="hybridMultilevel"/>
    <w:tmpl w:val="00000009"/>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000000A"/>
    <w:multiLevelType w:val="hybridMultilevel"/>
    <w:tmpl w:val="0000000A"/>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000000B"/>
    <w:multiLevelType w:val="multilevel"/>
    <w:tmpl w:val="0000000B"/>
    <w:lvl w:ilvl="0">
      <w:start w:val="1"/>
      <w:numFmt w:val="bullet"/>
      <w:lvlText w:val="●"/>
      <w:lvlJc w:val="left"/>
      <w:pPr>
        <w:ind w:left="720" w:hanging="360"/>
      </w:pPr>
      <w:rPr>
        <w:rFonts w:hint="default"/>
        <w:strike w:val="0"/>
        <w:dstrike w:val="0"/>
        <w:u w:val="none"/>
      </w:rPr>
    </w:lvl>
    <w:lvl w:ilvl="1">
      <w:start w:val="1"/>
      <w:numFmt w:val="bullet"/>
      <w:lvlText w:val="○"/>
      <w:lvlJc w:val="left"/>
      <w:pPr>
        <w:ind w:left="1440" w:hanging="360"/>
      </w:pPr>
      <w:rPr>
        <w:rFonts w:hint="default"/>
        <w:strike w:val="0"/>
        <w:dstrike w:val="0"/>
        <w:u w:val="none"/>
      </w:rPr>
    </w:lvl>
    <w:lvl w:ilvl="2">
      <w:start w:val="1"/>
      <w:numFmt w:val="bullet"/>
      <w:lvlText w:val="■"/>
      <w:lvlJc w:val="left"/>
      <w:pPr>
        <w:ind w:left="2160" w:hanging="360"/>
      </w:pPr>
      <w:rPr>
        <w:rFonts w:hint="default"/>
        <w:strike w:val="0"/>
        <w:dstrike w:val="0"/>
        <w:u w:val="none"/>
      </w:rPr>
    </w:lvl>
    <w:lvl w:ilvl="3">
      <w:start w:val="1"/>
      <w:numFmt w:val="bullet"/>
      <w:lvlText w:val="●"/>
      <w:lvlJc w:val="left"/>
      <w:pPr>
        <w:ind w:left="2880" w:hanging="360"/>
      </w:pPr>
      <w:rPr>
        <w:rFonts w:hint="default"/>
        <w:strike w:val="0"/>
        <w:dstrike w:val="0"/>
        <w:u w:val="none"/>
      </w:rPr>
    </w:lvl>
    <w:lvl w:ilvl="4">
      <w:start w:val="1"/>
      <w:numFmt w:val="bullet"/>
      <w:lvlText w:val="○"/>
      <w:lvlJc w:val="left"/>
      <w:pPr>
        <w:ind w:left="3600" w:hanging="360"/>
      </w:pPr>
      <w:rPr>
        <w:rFonts w:hint="default"/>
        <w:strike w:val="0"/>
        <w:dstrike w:val="0"/>
        <w:u w:val="none"/>
      </w:rPr>
    </w:lvl>
    <w:lvl w:ilvl="5">
      <w:start w:val="1"/>
      <w:numFmt w:val="bullet"/>
      <w:lvlText w:val="■"/>
      <w:lvlJc w:val="left"/>
      <w:pPr>
        <w:ind w:left="4320" w:hanging="360"/>
      </w:pPr>
      <w:rPr>
        <w:rFonts w:hint="default"/>
        <w:strike w:val="0"/>
        <w:dstrike w:val="0"/>
        <w:u w:val="none"/>
      </w:rPr>
    </w:lvl>
    <w:lvl w:ilvl="6">
      <w:start w:val="1"/>
      <w:numFmt w:val="bullet"/>
      <w:lvlText w:val="●"/>
      <w:lvlJc w:val="left"/>
      <w:pPr>
        <w:ind w:left="5040" w:hanging="360"/>
      </w:pPr>
      <w:rPr>
        <w:rFonts w:hint="default"/>
        <w:strike w:val="0"/>
        <w:dstrike w:val="0"/>
        <w:u w:val="none"/>
      </w:rPr>
    </w:lvl>
    <w:lvl w:ilvl="7">
      <w:start w:val="1"/>
      <w:numFmt w:val="bullet"/>
      <w:lvlText w:val="○"/>
      <w:lvlJc w:val="left"/>
      <w:pPr>
        <w:ind w:left="5760" w:hanging="360"/>
      </w:pPr>
      <w:rPr>
        <w:rFonts w:hint="default"/>
        <w:strike w:val="0"/>
        <w:dstrike w:val="0"/>
        <w:u w:val="none"/>
      </w:rPr>
    </w:lvl>
    <w:lvl w:ilvl="8">
      <w:start w:val="1"/>
      <w:numFmt w:val="bullet"/>
      <w:lvlText w:val="■"/>
      <w:lvlJc w:val="left"/>
      <w:pPr>
        <w:ind w:left="6480" w:hanging="360"/>
      </w:pPr>
      <w:rPr>
        <w:rFonts w:hint="default"/>
        <w:strike w:val="0"/>
        <w:dstrike w:val="0"/>
        <w:u w:val="none"/>
      </w:rPr>
    </w:lvl>
  </w:abstractNum>
  <w:abstractNum w:abstractNumId="11" w15:restartNumberingAfterBreak="0">
    <w:nsid w:val="0000000C"/>
    <w:multiLevelType w:val="hybridMultilevel"/>
    <w:tmpl w:val="0000000C"/>
    <w:lvl w:ilvl="0" w:tplc="FFFFFFFF">
      <w:start w:val="1"/>
      <w:numFmt w:val="bullet"/>
      <w:lvlText w:val=""/>
      <w:lvlJc w:val="left"/>
      <w:pPr>
        <w:tabs>
          <w:tab w:val="num" w:pos="720"/>
        </w:tabs>
        <w:ind w:left="720" w:hanging="360"/>
      </w:pPr>
      <w:rPr>
        <w:rFonts w:ascii="Wingdings" w:hAnsi="Wingdings" w:hint="default"/>
        <w:color w:val="auto"/>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000000D"/>
    <w:multiLevelType w:val="multilevel"/>
    <w:tmpl w:val="0000000D"/>
    <w:lvl w:ilvl="0">
      <w:start w:val="1"/>
      <w:numFmt w:val="bullet"/>
      <w:lvlText w:val="●"/>
      <w:lvlJc w:val="left"/>
      <w:pPr>
        <w:ind w:left="720" w:hanging="360"/>
      </w:pPr>
      <w:rPr>
        <w:rFonts w:hint="default"/>
        <w:strike w:val="0"/>
        <w:dstrike w:val="0"/>
        <w:u w:val="none"/>
      </w:rPr>
    </w:lvl>
    <w:lvl w:ilvl="1">
      <w:start w:val="1"/>
      <w:numFmt w:val="bullet"/>
      <w:lvlText w:val="○"/>
      <w:lvlJc w:val="left"/>
      <w:pPr>
        <w:ind w:left="1440" w:hanging="360"/>
      </w:pPr>
      <w:rPr>
        <w:rFonts w:hint="default"/>
        <w:strike w:val="0"/>
        <w:dstrike w:val="0"/>
        <w:u w:val="none"/>
      </w:rPr>
    </w:lvl>
    <w:lvl w:ilvl="2">
      <w:start w:val="1"/>
      <w:numFmt w:val="bullet"/>
      <w:lvlText w:val="■"/>
      <w:lvlJc w:val="left"/>
      <w:pPr>
        <w:ind w:left="2160" w:hanging="360"/>
      </w:pPr>
      <w:rPr>
        <w:rFonts w:hint="default"/>
        <w:strike w:val="0"/>
        <w:dstrike w:val="0"/>
        <w:u w:val="none"/>
      </w:rPr>
    </w:lvl>
    <w:lvl w:ilvl="3">
      <w:start w:val="1"/>
      <w:numFmt w:val="bullet"/>
      <w:lvlText w:val="●"/>
      <w:lvlJc w:val="left"/>
      <w:pPr>
        <w:ind w:left="2880" w:hanging="360"/>
      </w:pPr>
      <w:rPr>
        <w:rFonts w:hint="default"/>
        <w:strike w:val="0"/>
        <w:dstrike w:val="0"/>
        <w:u w:val="none"/>
      </w:rPr>
    </w:lvl>
    <w:lvl w:ilvl="4">
      <w:start w:val="1"/>
      <w:numFmt w:val="bullet"/>
      <w:lvlText w:val="○"/>
      <w:lvlJc w:val="left"/>
      <w:pPr>
        <w:ind w:left="3600" w:hanging="360"/>
      </w:pPr>
      <w:rPr>
        <w:rFonts w:hint="default"/>
        <w:strike w:val="0"/>
        <w:dstrike w:val="0"/>
        <w:u w:val="none"/>
      </w:rPr>
    </w:lvl>
    <w:lvl w:ilvl="5">
      <w:start w:val="1"/>
      <w:numFmt w:val="bullet"/>
      <w:lvlText w:val="■"/>
      <w:lvlJc w:val="left"/>
      <w:pPr>
        <w:ind w:left="4320" w:hanging="360"/>
      </w:pPr>
      <w:rPr>
        <w:rFonts w:hint="default"/>
        <w:strike w:val="0"/>
        <w:dstrike w:val="0"/>
        <w:u w:val="none"/>
      </w:rPr>
    </w:lvl>
    <w:lvl w:ilvl="6">
      <w:start w:val="1"/>
      <w:numFmt w:val="bullet"/>
      <w:lvlText w:val="●"/>
      <w:lvlJc w:val="left"/>
      <w:pPr>
        <w:ind w:left="5040" w:hanging="360"/>
      </w:pPr>
      <w:rPr>
        <w:rFonts w:hint="default"/>
        <w:strike w:val="0"/>
        <w:dstrike w:val="0"/>
        <w:u w:val="none"/>
      </w:rPr>
    </w:lvl>
    <w:lvl w:ilvl="7">
      <w:start w:val="1"/>
      <w:numFmt w:val="bullet"/>
      <w:lvlText w:val="○"/>
      <w:lvlJc w:val="left"/>
      <w:pPr>
        <w:ind w:left="5760" w:hanging="360"/>
      </w:pPr>
      <w:rPr>
        <w:rFonts w:hint="default"/>
        <w:strike w:val="0"/>
        <w:dstrike w:val="0"/>
        <w:u w:val="none"/>
      </w:rPr>
    </w:lvl>
    <w:lvl w:ilvl="8">
      <w:start w:val="1"/>
      <w:numFmt w:val="bullet"/>
      <w:lvlText w:val="■"/>
      <w:lvlJc w:val="left"/>
      <w:pPr>
        <w:ind w:left="6480" w:hanging="360"/>
      </w:pPr>
      <w:rPr>
        <w:rFonts w:hint="default"/>
        <w:strike w:val="0"/>
        <w:dstrike w:val="0"/>
        <w:u w:val="none"/>
      </w:rPr>
    </w:lvl>
  </w:abstractNum>
  <w:abstractNum w:abstractNumId="13" w15:restartNumberingAfterBreak="0">
    <w:nsid w:val="0000000E"/>
    <w:multiLevelType w:val="multilevel"/>
    <w:tmpl w:val="0000000E"/>
    <w:lvl w:ilvl="0">
      <w:start w:val="1"/>
      <w:numFmt w:val="bullet"/>
      <w:pStyle w:val="Kickerbullet"/>
      <w:lvlText w:val=""/>
      <w:lvlJc w:val="left"/>
      <w:pPr>
        <w:tabs>
          <w:tab w:val="num" w:pos="720"/>
        </w:tabs>
        <w:ind w:left="720" w:hanging="360"/>
      </w:pPr>
      <w:rPr>
        <w:rFonts w:ascii="Symbol" w:hAnsi="Symbol" w:hint="default"/>
        <w:color w:val="333399"/>
      </w:rPr>
    </w:lvl>
    <w:lvl w:ilvl="1">
      <w:start w:val="1"/>
      <w:numFmt w:val="bullet"/>
      <w:lvlText w:val="o"/>
      <w:lvlJc w:val="left"/>
      <w:pPr>
        <w:tabs>
          <w:tab w:val="num" w:pos="1440"/>
        </w:tabs>
        <w:ind w:left="1440" w:hanging="360"/>
      </w:pPr>
      <w:rPr>
        <w:rFonts w:ascii="Courier New" w:hAnsi="Courier New"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imes New Roman"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imes New Roman"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000000F"/>
    <w:multiLevelType w:val="multilevel"/>
    <w:tmpl w:val="0000000F"/>
    <w:lvl w:ilvl="0">
      <w:start w:val="1"/>
      <w:numFmt w:val="bullet"/>
      <w:lvlText w:val="●"/>
      <w:lvlJc w:val="left"/>
      <w:pPr>
        <w:ind w:left="-90" w:hanging="360"/>
      </w:pPr>
      <w:rPr>
        <w:rFonts w:ascii="Noto Sans" w:eastAsia="Noto Sans" w:hAnsi="Noto Sans" w:cs="Noto Sans"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Noto Sans" w:eastAsia="Noto Sans" w:hAnsi="Noto Sans" w:cs="Noto Sans" w:hint="default"/>
      </w:rPr>
    </w:lvl>
    <w:lvl w:ilvl="3">
      <w:start w:val="1"/>
      <w:numFmt w:val="bullet"/>
      <w:lvlText w:val="●"/>
      <w:lvlJc w:val="left"/>
      <w:pPr>
        <w:ind w:left="2880" w:hanging="360"/>
      </w:pPr>
      <w:rPr>
        <w:rFonts w:ascii="Noto Sans" w:eastAsia="Noto Sans" w:hAnsi="Noto Sans" w:cs="Noto San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w:eastAsia="Noto Sans" w:hAnsi="Noto Sans" w:cs="Noto Sans" w:hint="default"/>
      </w:rPr>
    </w:lvl>
    <w:lvl w:ilvl="6">
      <w:start w:val="1"/>
      <w:numFmt w:val="bullet"/>
      <w:lvlText w:val="●"/>
      <w:lvlJc w:val="left"/>
      <w:pPr>
        <w:ind w:left="5040" w:hanging="360"/>
      </w:pPr>
      <w:rPr>
        <w:rFonts w:ascii="Noto Sans" w:eastAsia="Noto Sans" w:hAnsi="Noto Sans" w:cs="Noto San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w:eastAsia="Noto Sans" w:hAnsi="Noto Sans" w:cs="Noto Sans" w:hint="default"/>
      </w:rPr>
    </w:lvl>
  </w:abstractNum>
  <w:abstractNum w:abstractNumId="15" w15:restartNumberingAfterBreak="0">
    <w:nsid w:val="00000010"/>
    <w:multiLevelType w:val="multilevel"/>
    <w:tmpl w:val="00000010"/>
    <w:lvl w:ilvl="0">
      <w:start w:val="1"/>
      <w:numFmt w:val="bullet"/>
      <w:lvlText w:val="●"/>
      <w:lvlJc w:val="left"/>
      <w:pPr>
        <w:ind w:left="960" w:hanging="360"/>
      </w:pPr>
      <w:rPr>
        <w:rFonts w:hint="default"/>
        <w:strike w:val="0"/>
        <w:dstrike w:val="0"/>
        <w:u w:val="none"/>
      </w:rPr>
    </w:lvl>
    <w:lvl w:ilvl="1">
      <w:numFmt w:val="decimal"/>
      <w:lvlText w:val=""/>
      <w:lvlJc w:val="left"/>
      <w:pPr>
        <w:ind w:left="0" w:firstLine="0"/>
      </w:pPr>
      <w:rPr>
        <w:rFonts w:hint="default"/>
        <w:strike w:val="0"/>
        <w:dstrike w:val="0"/>
        <w:u w:val="none"/>
      </w:rPr>
    </w:lvl>
    <w:lvl w:ilvl="2">
      <w:numFmt w:val="decimal"/>
      <w:lvlText w:val=""/>
      <w:lvlJc w:val="left"/>
      <w:pPr>
        <w:ind w:left="0" w:firstLine="0"/>
      </w:pPr>
      <w:rPr>
        <w:rFonts w:hint="default"/>
        <w:strike w:val="0"/>
        <w:dstrike w:val="0"/>
        <w:u w:val="none"/>
      </w:rPr>
    </w:lvl>
    <w:lvl w:ilvl="3">
      <w:numFmt w:val="decimal"/>
      <w:lvlText w:val=""/>
      <w:lvlJc w:val="left"/>
      <w:pPr>
        <w:ind w:left="0" w:firstLine="0"/>
      </w:pPr>
      <w:rPr>
        <w:rFonts w:hint="default"/>
        <w:strike w:val="0"/>
        <w:dstrike w:val="0"/>
        <w:u w:val="none"/>
      </w:rPr>
    </w:lvl>
    <w:lvl w:ilvl="4">
      <w:numFmt w:val="decimal"/>
      <w:lvlText w:val=""/>
      <w:lvlJc w:val="left"/>
      <w:pPr>
        <w:ind w:left="0" w:firstLine="0"/>
      </w:pPr>
      <w:rPr>
        <w:rFonts w:hint="default"/>
        <w:strike w:val="0"/>
        <w:dstrike w:val="0"/>
        <w:u w:val="none"/>
      </w:rPr>
    </w:lvl>
    <w:lvl w:ilvl="5">
      <w:numFmt w:val="decimal"/>
      <w:lvlText w:val=""/>
      <w:lvlJc w:val="left"/>
      <w:pPr>
        <w:ind w:left="0" w:firstLine="0"/>
      </w:pPr>
      <w:rPr>
        <w:rFonts w:hint="default"/>
        <w:strike w:val="0"/>
        <w:dstrike w:val="0"/>
        <w:u w:val="none"/>
      </w:rPr>
    </w:lvl>
    <w:lvl w:ilvl="6">
      <w:numFmt w:val="decimal"/>
      <w:lvlText w:val=""/>
      <w:lvlJc w:val="left"/>
      <w:pPr>
        <w:ind w:left="0" w:firstLine="0"/>
      </w:pPr>
      <w:rPr>
        <w:rFonts w:hint="default"/>
        <w:strike w:val="0"/>
        <w:dstrike w:val="0"/>
        <w:u w:val="none"/>
      </w:rPr>
    </w:lvl>
    <w:lvl w:ilvl="7">
      <w:numFmt w:val="decimal"/>
      <w:lvlText w:val=""/>
      <w:lvlJc w:val="left"/>
      <w:pPr>
        <w:ind w:left="0" w:firstLine="0"/>
      </w:pPr>
      <w:rPr>
        <w:rFonts w:hint="default"/>
        <w:strike w:val="0"/>
        <w:dstrike w:val="0"/>
        <w:u w:val="none"/>
      </w:rPr>
    </w:lvl>
    <w:lvl w:ilvl="8">
      <w:numFmt w:val="decimal"/>
      <w:lvlText w:val=""/>
      <w:lvlJc w:val="left"/>
      <w:pPr>
        <w:ind w:left="0" w:firstLine="0"/>
      </w:pPr>
      <w:rPr>
        <w:rFonts w:hint="default"/>
        <w:strike w:val="0"/>
        <w:dstrike w:val="0"/>
        <w:u w:val="none"/>
      </w:rPr>
    </w:lvl>
  </w:abstractNum>
  <w:abstractNum w:abstractNumId="16" w15:restartNumberingAfterBreak="0">
    <w:nsid w:val="00000011"/>
    <w:multiLevelType w:val="multilevel"/>
    <w:tmpl w:val="00000011"/>
    <w:lvl w:ilvl="0">
      <w:start w:val="1"/>
      <w:numFmt w:val="bullet"/>
      <w:lvlText w:val="●"/>
      <w:lvlJc w:val="left"/>
      <w:pPr>
        <w:ind w:left="718" w:hanging="360"/>
      </w:pPr>
      <w:rPr>
        <w:rFonts w:ascii="Noto Sans Symbols" w:eastAsia="Noto Sans Symbols" w:hAnsi="Noto Sans Symbols" w:cs="Noto Sans Symbols" w:hint="default"/>
      </w:rPr>
    </w:lvl>
    <w:lvl w:ilvl="1">
      <w:start w:val="1"/>
      <w:numFmt w:val="bullet"/>
      <w:lvlText w:val="o"/>
      <w:lvlJc w:val="left"/>
      <w:pPr>
        <w:ind w:left="1438" w:hanging="360"/>
      </w:pPr>
      <w:rPr>
        <w:rFonts w:ascii="Courier New" w:eastAsia="Courier New" w:hAnsi="Courier New" w:cs="Courier New" w:hint="default"/>
      </w:rPr>
    </w:lvl>
    <w:lvl w:ilvl="2">
      <w:start w:val="1"/>
      <w:numFmt w:val="bullet"/>
      <w:lvlText w:val="▪"/>
      <w:lvlJc w:val="left"/>
      <w:pPr>
        <w:ind w:left="2158" w:hanging="360"/>
      </w:pPr>
      <w:rPr>
        <w:rFonts w:ascii="Noto Sans Symbols" w:eastAsia="Noto Sans Symbols" w:hAnsi="Noto Sans Symbols" w:cs="Noto Sans Symbols" w:hint="default"/>
      </w:rPr>
    </w:lvl>
    <w:lvl w:ilvl="3">
      <w:start w:val="1"/>
      <w:numFmt w:val="bullet"/>
      <w:lvlText w:val="●"/>
      <w:lvlJc w:val="left"/>
      <w:pPr>
        <w:ind w:left="2878" w:hanging="360"/>
      </w:pPr>
      <w:rPr>
        <w:rFonts w:ascii="Noto Sans Symbols" w:eastAsia="Noto Sans Symbols" w:hAnsi="Noto Sans Symbols" w:cs="Noto Sans Symbols" w:hint="default"/>
      </w:rPr>
    </w:lvl>
    <w:lvl w:ilvl="4">
      <w:start w:val="1"/>
      <w:numFmt w:val="bullet"/>
      <w:lvlText w:val="o"/>
      <w:lvlJc w:val="left"/>
      <w:pPr>
        <w:ind w:left="3598" w:hanging="360"/>
      </w:pPr>
      <w:rPr>
        <w:rFonts w:ascii="Courier New" w:eastAsia="Courier New" w:hAnsi="Courier New" w:cs="Courier New" w:hint="default"/>
      </w:rPr>
    </w:lvl>
    <w:lvl w:ilvl="5">
      <w:start w:val="1"/>
      <w:numFmt w:val="bullet"/>
      <w:lvlText w:val="▪"/>
      <w:lvlJc w:val="left"/>
      <w:pPr>
        <w:ind w:left="4318" w:hanging="360"/>
      </w:pPr>
      <w:rPr>
        <w:rFonts w:ascii="Noto Sans Symbols" w:eastAsia="Noto Sans Symbols" w:hAnsi="Noto Sans Symbols" w:cs="Noto Sans Symbols" w:hint="default"/>
      </w:rPr>
    </w:lvl>
    <w:lvl w:ilvl="6">
      <w:start w:val="1"/>
      <w:numFmt w:val="bullet"/>
      <w:lvlText w:val="●"/>
      <w:lvlJc w:val="left"/>
      <w:pPr>
        <w:ind w:left="5038" w:hanging="360"/>
      </w:pPr>
      <w:rPr>
        <w:rFonts w:ascii="Noto Sans Symbols" w:eastAsia="Noto Sans Symbols" w:hAnsi="Noto Sans Symbols" w:cs="Noto Sans Symbols" w:hint="default"/>
      </w:rPr>
    </w:lvl>
    <w:lvl w:ilvl="7">
      <w:start w:val="1"/>
      <w:numFmt w:val="bullet"/>
      <w:lvlText w:val="o"/>
      <w:lvlJc w:val="left"/>
      <w:pPr>
        <w:ind w:left="5758" w:hanging="360"/>
      </w:pPr>
      <w:rPr>
        <w:rFonts w:ascii="Courier New" w:eastAsia="Courier New" w:hAnsi="Courier New" w:cs="Courier New" w:hint="default"/>
      </w:rPr>
    </w:lvl>
    <w:lvl w:ilvl="8">
      <w:start w:val="1"/>
      <w:numFmt w:val="bullet"/>
      <w:lvlText w:val="▪"/>
      <w:lvlJc w:val="left"/>
      <w:pPr>
        <w:ind w:left="6478" w:hanging="360"/>
      </w:pPr>
      <w:rPr>
        <w:rFonts w:ascii="Noto Sans Symbols" w:eastAsia="Noto Sans Symbols" w:hAnsi="Noto Sans Symbols" w:cs="Noto Sans Symbols" w:hint="default"/>
      </w:rPr>
    </w:lvl>
  </w:abstractNum>
  <w:abstractNum w:abstractNumId="17" w15:restartNumberingAfterBreak="0">
    <w:nsid w:val="00000012"/>
    <w:multiLevelType w:val="multilevel"/>
    <w:tmpl w:val="00000012"/>
    <w:lvl w:ilvl="0">
      <w:start w:val="1"/>
      <w:numFmt w:val="bullet"/>
      <w:lvlText w:val="•"/>
      <w:lvlJc w:val="left"/>
      <w:pPr>
        <w:ind w:left="0" w:firstLine="0"/>
      </w:pPr>
      <w:rPr>
        <w:rFonts w:hint="default"/>
      </w:rPr>
    </w:lvl>
    <w:lvl w:ilvl="1">
      <w:numFmt w:val="decimal"/>
      <w:lvlText w:val=""/>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8" w15:restartNumberingAfterBreak="0">
    <w:nsid w:val="00000013"/>
    <w:multiLevelType w:val="multilevel"/>
    <w:tmpl w:val="00000013"/>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9" w15:restartNumberingAfterBreak="0">
    <w:nsid w:val="00000014"/>
    <w:multiLevelType w:val="hybridMultilevel"/>
    <w:tmpl w:val="0000001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00000015"/>
    <w:multiLevelType w:val="hybridMultilevel"/>
    <w:tmpl w:val="00000015"/>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1" w15:restartNumberingAfterBreak="0">
    <w:nsid w:val="00000016"/>
    <w:multiLevelType w:val="hybridMultilevel"/>
    <w:tmpl w:val="0000001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00000017"/>
    <w:multiLevelType w:val="multilevel"/>
    <w:tmpl w:val="00000017"/>
    <w:lvl w:ilvl="0">
      <w:start w:val="1"/>
      <w:numFmt w:val="bullet"/>
      <w:pStyle w:val="ResumeBullet"/>
      <w:lvlText w:val=""/>
      <w:lvlJc w:val="left"/>
      <w:pPr>
        <w:tabs>
          <w:tab w:val="num" w:pos="360"/>
        </w:tabs>
        <w:ind w:left="360" w:hanging="360"/>
      </w:pPr>
      <w:rPr>
        <w:rFonts w:ascii="Symbol" w:hAnsi="Symbol" w:hint="default"/>
      </w:rPr>
    </w:lvl>
    <w:lvl w:ilvl="1">
      <w:start w:val="1"/>
      <w:numFmt w:val="bullet"/>
      <w:pStyle w:val="ResumeBullet2"/>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numFmt w:val="none"/>
      <w:lvlText w:val=""/>
      <w:lvlJc w:val="left"/>
      <w:pPr>
        <w:tabs>
          <w:tab w:val="num" w:pos="360"/>
        </w:tabs>
        <w:ind w:left="0" w:firstLine="0"/>
      </w:pPr>
      <w:rPr>
        <w:rFonts w:hint="default"/>
      </w:rPr>
    </w:lvl>
  </w:abstractNum>
  <w:abstractNum w:abstractNumId="23" w15:restartNumberingAfterBreak="0">
    <w:nsid w:val="00000018"/>
    <w:multiLevelType w:val="multilevel"/>
    <w:tmpl w:val="00000018"/>
    <w:lvl w:ilvl="0">
      <w:start w:val="1"/>
      <w:numFmt w:val="bullet"/>
      <w:lvlText w:val="●"/>
      <w:lvlJc w:val="left"/>
      <w:pPr>
        <w:ind w:left="360" w:hanging="360"/>
      </w:pPr>
      <w:rPr>
        <w:rFonts w:ascii="Noto Sans Symbols" w:eastAsia="Noto Sans Symbols" w:hAnsi="Noto Sans Symbols" w:cs="Noto Sans Symbols" w:hint="default"/>
        <w:vertAlign w:val="baseline"/>
      </w:rPr>
    </w:lvl>
    <w:lvl w:ilvl="1">
      <w:start w:val="1"/>
      <w:numFmt w:val="bullet"/>
      <w:lvlText w:val="o"/>
      <w:lvlJc w:val="left"/>
      <w:pPr>
        <w:ind w:left="1440" w:hanging="360"/>
      </w:pPr>
      <w:rPr>
        <w:rFonts w:ascii="Courier New" w:eastAsia="Courier New" w:hAnsi="Courier New" w:cs="Courier New" w:hint="default"/>
        <w:vertAlign w:val="baseline"/>
      </w:rPr>
    </w:lvl>
    <w:lvl w:ilvl="2">
      <w:start w:val="1"/>
      <w:numFmt w:val="bullet"/>
      <w:lvlText w:val="▪"/>
      <w:lvlJc w:val="left"/>
      <w:pPr>
        <w:ind w:left="2160" w:hanging="360"/>
      </w:pPr>
      <w:rPr>
        <w:rFonts w:ascii="Noto Sans Symbols" w:eastAsia="Noto Sans Symbols" w:hAnsi="Noto Sans Symbols" w:cs="Noto Sans Symbols" w:hint="default"/>
        <w:vertAlign w:val="baseline"/>
      </w:rPr>
    </w:lvl>
    <w:lvl w:ilvl="3">
      <w:start w:val="1"/>
      <w:numFmt w:val="bullet"/>
      <w:lvlText w:val="●"/>
      <w:lvlJc w:val="left"/>
      <w:pPr>
        <w:ind w:left="2880" w:hanging="360"/>
      </w:pPr>
      <w:rPr>
        <w:rFonts w:ascii="Noto Sans Symbols" w:eastAsia="Noto Sans Symbols" w:hAnsi="Noto Sans Symbols" w:cs="Noto Sans Symbols" w:hint="default"/>
        <w:vertAlign w:val="baseline"/>
      </w:rPr>
    </w:lvl>
    <w:lvl w:ilvl="4">
      <w:start w:val="1"/>
      <w:numFmt w:val="bullet"/>
      <w:lvlText w:val="o"/>
      <w:lvlJc w:val="left"/>
      <w:pPr>
        <w:ind w:left="3600" w:hanging="360"/>
      </w:pPr>
      <w:rPr>
        <w:rFonts w:ascii="Courier New" w:eastAsia="Courier New" w:hAnsi="Courier New" w:cs="Courier New" w:hint="default"/>
        <w:vertAlign w:val="baseline"/>
      </w:rPr>
    </w:lvl>
    <w:lvl w:ilvl="5">
      <w:start w:val="1"/>
      <w:numFmt w:val="bullet"/>
      <w:lvlText w:val="▪"/>
      <w:lvlJc w:val="left"/>
      <w:pPr>
        <w:ind w:left="4320" w:hanging="360"/>
      </w:pPr>
      <w:rPr>
        <w:rFonts w:ascii="Noto Sans Symbols" w:eastAsia="Noto Sans Symbols" w:hAnsi="Noto Sans Symbols" w:cs="Noto Sans Symbols" w:hint="default"/>
        <w:vertAlign w:val="baseline"/>
      </w:rPr>
    </w:lvl>
    <w:lvl w:ilvl="6">
      <w:start w:val="1"/>
      <w:numFmt w:val="bullet"/>
      <w:lvlText w:val="●"/>
      <w:lvlJc w:val="left"/>
      <w:pPr>
        <w:ind w:left="5040" w:hanging="360"/>
      </w:pPr>
      <w:rPr>
        <w:rFonts w:ascii="Noto Sans Symbols" w:eastAsia="Noto Sans Symbols" w:hAnsi="Noto Sans Symbols" w:cs="Noto Sans Symbols" w:hint="default"/>
        <w:vertAlign w:val="baseline"/>
      </w:rPr>
    </w:lvl>
    <w:lvl w:ilvl="7">
      <w:start w:val="1"/>
      <w:numFmt w:val="bullet"/>
      <w:lvlText w:val="o"/>
      <w:lvlJc w:val="left"/>
      <w:pPr>
        <w:ind w:left="5760" w:hanging="360"/>
      </w:pPr>
      <w:rPr>
        <w:rFonts w:ascii="Courier New" w:eastAsia="Courier New" w:hAnsi="Courier New" w:cs="Courier New" w:hint="default"/>
        <w:vertAlign w:val="baseline"/>
      </w:rPr>
    </w:lvl>
    <w:lvl w:ilvl="8">
      <w:start w:val="1"/>
      <w:numFmt w:val="bullet"/>
      <w:lvlText w:val="▪"/>
      <w:lvlJc w:val="left"/>
      <w:pPr>
        <w:ind w:left="6480" w:hanging="360"/>
      </w:pPr>
      <w:rPr>
        <w:rFonts w:ascii="Noto Sans Symbols" w:eastAsia="Noto Sans Symbols" w:hAnsi="Noto Sans Symbols" w:cs="Noto Sans Symbols" w:hint="default"/>
        <w:vertAlign w:val="baseline"/>
      </w:rPr>
    </w:lvl>
  </w:abstractNum>
  <w:abstractNum w:abstractNumId="24" w15:restartNumberingAfterBreak="0">
    <w:nsid w:val="00000019"/>
    <w:multiLevelType w:val="multilevel"/>
    <w:tmpl w:val="00000019"/>
    <w:lvl w:ilvl="0">
      <w:start w:val="1"/>
      <w:numFmt w:val="bullet"/>
      <w:pStyle w:val="Bullets"/>
      <w:lvlText w:val=""/>
      <w:lvlJc w:val="left"/>
      <w:pPr>
        <w:tabs>
          <w:tab w:val="num" w:pos="425"/>
        </w:tabs>
        <w:ind w:left="425" w:hanging="425"/>
      </w:pPr>
      <w:rPr>
        <w:rFonts w:ascii="Symbol" w:hAnsi="Symbol" w:hint="default"/>
        <w:sz w:val="18"/>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0000001A"/>
    <w:multiLevelType w:val="multilevel"/>
    <w:tmpl w:val="000000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0000001B"/>
    <w:multiLevelType w:val="hybridMultilevel"/>
    <w:tmpl w:val="0000001B"/>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0000001C"/>
    <w:multiLevelType w:val="multilevel"/>
    <w:tmpl w:val="0000001C"/>
    <w:lvl w:ilvl="0">
      <w:start w:val="1"/>
      <w:numFmt w:val="bullet"/>
      <w:pStyle w:val="NormalJustified"/>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0000001D"/>
    <w:multiLevelType w:val="multilevel"/>
    <w:tmpl w:val="0000001D"/>
    <w:lvl w:ilvl="0">
      <w:numFmt w:val="bullet"/>
      <w:pStyle w:val="MyBullets"/>
      <w:lvlText w:val=""/>
      <w:lvlJc w:val="left"/>
      <w:pPr>
        <w:ind w:left="720" w:firstLine="0"/>
      </w:pPr>
      <w:rPr>
        <w:rFonts w:ascii="Symbol" w:hAnsi="Symbol" w:hint="default"/>
        <w:color w:val="auto"/>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9" w15:restartNumberingAfterBreak="0">
    <w:nsid w:val="0000001E"/>
    <w:multiLevelType w:val="hybridMultilevel"/>
    <w:tmpl w:val="0000001E"/>
    <w:lvl w:ilvl="0" w:tplc="FFFFFFFF">
      <w:start w:val="1"/>
      <w:numFmt w:val="bullet"/>
      <w:lvlText w:val=""/>
      <w:lvlJc w:val="left"/>
      <w:pPr>
        <w:ind w:left="825" w:hanging="361"/>
      </w:pPr>
      <w:rPr>
        <w:rFonts w:ascii="Symbol" w:eastAsia="Symbol" w:hAnsi="Symbol" w:hint="default"/>
        <w:w w:val="97"/>
        <w:sz w:val="20"/>
        <w:szCs w:val="20"/>
      </w:rPr>
    </w:lvl>
    <w:lvl w:ilvl="1" w:tplc="FFFFFFFF">
      <w:start w:val="1"/>
      <w:numFmt w:val="bullet"/>
      <w:lvlText w:val="•"/>
      <w:lvlJc w:val="left"/>
      <w:pPr>
        <w:ind w:left="1507" w:hanging="361"/>
      </w:pPr>
      <w:rPr>
        <w:rFonts w:hint="default"/>
      </w:rPr>
    </w:lvl>
    <w:lvl w:ilvl="2" w:tplc="FFFFFFFF">
      <w:start w:val="1"/>
      <w:numFmt w:val="bullet"/>
      <w:lvlText w:val="•"/>
      <w:lvlJc w:val="left"/>
      <w:pPr>
        <w:ind w:left="2188" w:hanging="361"/>
      </w:pPr>
      <w:rPr>
        <w:rFonts w:hint="default"/>
      </w:rPr>
    </w:lvl>
    <w:lvl w:ilvl="3" w:tplc="FFFFFFFF">
      <w:start w:val="1"/>
      <w:numFmt w:val="bullet"/>
      <w:lvlText w:val="•"/>
      <w:lvlJc w:val="left"/>
      <w:pPr>
        <w:ind w:left="2870" w:hanging="361"/>
      </w:pPr>
      <w:rPr>
        <w:rFonts w:hint="default"/>
      </w:rPr>
    </w:lvl>
    <w:lvl w:ilvl="4" w:tplc="FFFFFFFF">
      <w:start w:val="1"/>
      <w:numFmt w:val="bullet"/>
      <w:lvlText w:val="•"/>
      <w:lvlJc w:val="left"/>
      <w:pPr>
        <w:ind w:left="3552" w:hanging="361"/>
      </w:pPr>
      <w:rPr>
        <w:rFonts w:hint="default"/>
      </w:rPr>
    </w:lvl>
    <w:lvl w:ilvl="5" w:tplc="FFFFFFFF">
      <w:start w:val="1"/>
      <w:numFmt w:val="bullet"/>
      <w:lvlText w:val="•"/>
      <w:lvlJc w:val="left"/>
      <w:pPr>
        <w:ind w:left="4234" w:hanging="361"/>
      </w:pPr>
      <w:rPr>
        <w:rFonts w:hint="default"/>
      </w:rPr>
    </w:lvl>
    <w:lvl w:ilvl="6" w:tplc="FFFFFFFF">
      <w:start w:val="1"/>
      <w:numFmt w:val="bullet"/>
      <w:lvlText w:val="•"/>
      <w:lvlJc w:val="left"/>
      <w:pPr>
        <w:ind w:left="4916" w:hanging="361"/>
      </w:pPr>
      <w:rPr>
        <w:rFonts w:hint="default"/>
      </w:rPr>
    </w:lvl>
    <w:lvl w:ilvl="7" w:tplc="FFFFFFFF">
      <w:start w:val="1"/>
      <w:numFmt w:val="bullet"/>
      <w:lvlText w:val="•"/>
      <w:lvlJc w:val="left"/>
      <w:pPr>
        <w:ind w:left="5598" w:hanging="361"/>
      </w:pPr>
      <w:rPr>
        <w:rFonts w:hint="default"/>
      </w:rPr>
    </w:lvl>
    <w:lvl w:ilvl="8" w:tplc="FFFFFFFF">
      <w:start w:val="1"/>
      <w:numFmt w:val="bullet"/>
      <w:lvlText w:val="•"/>
      <w:lvlJc w:val="left"/>
      <w:pPr>
        <w:ind w:left="6279" w:hanging="361"/>
      </w:pPr>
      <w:rPr>
        <w:rFonts w:hint="default"/>
      </w:rPr>
    </w:lvl>
  </w:abstractNum>
  <w:abstractNum w:abstractNumId="30" w15:restartNumberingAfterBreak="0">
    <w:nsid w:val="0000001F"/>
    <w:multiLevelType w:val="hybridMultilevel"/>
    <w:tmpl w:val="0000001F"/>
    <w:lvl w:ilvl="0" w:tplc="FFFFFFFF">
      <w:start w:val="1"/>
      <w:numFmt w:val="bullet"/>
      <w:lvlText w:val=""/>
      <w:lvlJc w:val="left"/>
      <w:pPr>
        <w:tabs>
          <w:tab w:val="num" w:pos="720"/>
        </w:tabs>
        <w:ind w:left="720" w:hanging="360"/>
      </w:pPr>
      <w:rPr>
        <w:rFonts w:ascii="Symbol" w:hAnsi="Symbol" w:hint="default"/>
        <w:color w:val="auto"/>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00000020"/>
    <w:multiLevelType w:val="hybridMultilevel"/>
    <w:tmpl w:val="0000002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00000021"/>
    <w:multiLevelType w:val="multilevel"/>
    <w:tmpl w:val="00000021"/>
    <w:lvl w:ilvl="0">
      <w:start w:val="1"/>
      <w:numFmt w:val="bullet"/>
      <w:lvlText w:val="●"/>
      <w:lvlJc w:val="left"/>
      <w:pPr>
        <w:ind w:left="720" w:hanging="360"/>
      </w:pPr>
      <w:rPr>
        <w:rFonts w:hint="default"/>
        <w:strike w:val="0"/>
        <w:dstrike w:val="0"/>
        <w:u w:val="none"/>
      </w:rPr>
    </w:lvl>
    <w:lvl w:ilvl="1">
      <w:start w:val="1"/>
      <w:numFmt w:val="bullet"/>
      <w:lvlText w:val="○"/>
      <w:lvlJc w:val="left"/>
      <w:pPr>
        <w:ind w:left="1440" w:hanging="360"/>
      </w:pPr>
      <w:rPr>
        <w:rFonts w:hint="default"/>
        <w:strike w:val="0"/>
        <w:dstrike w:val="0"/>
        <w:u w:val="none"/>
      </w:rPr>
    </w:lvl>
    <w:lvl w:ilvl="2">
      <w:start w:val="1"/>
      <w:numFmt w:val="bullet"/>
      <w:lvlText w:val="■"/>
      <w:lvlJc w:val="left"/>
      <w:pPr>
        <w:ind w:left="2160" w:hanging="360"/>
      </w:pPr>
      <w:rPr>
        <w:rFonts w:hint="default"/>
        <w:strike w:val="0"/>
        <w:dstrike w:val="0"/>
        <w:u w:val="none"/>
      </w:rPr>
    </w:lvl>
    <w:lvl w:ilvl="3">
      <w:start w:val="1"/>
      <w:numFmt w:val="bullet"/>
      <w:lvlText w:val="●"/>
      <w:lvlJc w:val="left"/>
      <w:pPr>
        <w:ind w:left="2880" w:hanging="360"/>
      </w:pPr>
      <w:rPr>
        <w:rFonts w:hint="default"/>
        <w:strike w:val="0"/>
        <w:dstrike w:val="0"/>
        <w:u w:val="none"/>
      </w:rPr>
    </w:lvl>
    <w:lvl w:ilvl="4">
      <w:start w:val="1"/>
      <w:numFmt w:val="bullet"/>
      <w:lvlText w:val="○"/>
      <w:lvlJc w:val="left"/>
      <w:pPr>
        <w:ind w:left="3600" w:hanging="360"/>
      </w:pPr>
      <w:rPr>
        <w:rFonts w:hint="default"/>
        <w:strike w:val="0"/>
        <w:dstrike w:val="0"/>
        <w:u w:val="none"/>
      </w:rPr>
    </w:lvl>
    <w:lvl w:ilvl="5">
      <w:start w:val="1"/>
      <w:numFmt w:val="bullet"/>
      <w:lvlText w:val="■"/>
      <w:lvlJc w:val="left"/>
      <w:pPr>
        <w:ind w:left="4320" w:hanging="360"/>
      </w:pPr>
      <w:rPr>
        <w:rFonts w:hint="default"/>
        <w:strike w:val="0"/>
        <w:dstrike w:val="0"/>
        <w:u w:val="none"/>
      </w:rPr>
    </w:lvl>
    <w:lvl w:ilvl="6">
      <w:start w:val="1"/>
      <w:numFmt w:val="bullet"/>
      <w:lvlText w:val="●"/>
      <w:lvlJc w:val="left"/>
      <w:pPr>
        <w:ind w:left="5040" w:hanging="360"/>
      </w:pPr>
      <w:rPr>
        <w:rFonts w:hint="default"/>
        <w:strike w:val="0"/>
        <w:dstrike w:val="0"/>
        <w:u w:val="none"/>
      </w:rPr>
    </w:lvl>
    <w:lvl w:ilvl="7">
      <w:start w:val="1"/>
      <w:numFmt w:val="bullet"/>
      <w:lvlText w:val="○"/>
      <w:lvlJc w:val="left"/>
      <w:pPr>
        <w:ind w:left="5760" w:hanging="360"/>
      </w:pPr>
      <w:rPr>
        <w:rFonts w:hint="default"/>
        <w:strike w:val="0"/>
        <w:dstrike w:val="0"/>
        <w:u w:val="none"/>
      </w:rPr>
    </w:lvl>
    <w:lvl w:ilvl="8">
      <w:start w:val="1"/>
      <w:numFmt w:val="bullet"/>
      <w:lvlText w:val="■"/>
      <w:lvlJc w:val="left"/>
      <w:pPr>
        <w:ind w:left="6480" w:hanging="360"/>
      </w:pPr>
      <w:rPr>
        <w:rFonts w:hint="default"/>
        <w:strike w:val="0"/>
        <w:dstrike w:val="0"/>
        <w:u w:val="none"/>
      </w:rPr>
    </w:lvl>
  </w:abstractNum>
  <w:abstractNum w:abstractNumId="33" w15:restartNumberingAfterBreak="0">
    <w:nsid w:val="00000022"/>
    <w:multiLevelType w:val="hybridMultilevel"/>
    <w:tmpl w:val="0000002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00000023"/>
    <w:multiLevelType w:val="hybridMultilevel"/>
    <w:tmpl w:val="00000023"/>
    <w:lvl w:ilvl="0" w:tplc="FFFFFFFF">
      <w:start w:val="1"/>
      <w:numFmt w:val="bullet"/>
      <w:lvlText w:val=""/>
      <w:lvlJc w:val="left"/>
      <w:pPr>
        <w:ind w:left="825" w:hanging="361"/>
      </w:pPr>
      <w:rPr>
        <w:rFonts w:ascii="Symbol" w:eastAsia="Symbol" w:hAnsi="Symbol" w:hint="default"/>
        <w:w w:val="97"/>
        <w:sz w:val="20"/>
        <w:szCs w:val="20"/>
      </w:rPr>
    </w:lvl>
    <w:lvl w:ilvl="1" w:tplc="FFFFFFFF">
      <w:start w:val="1"/>
      <w:numFmt w:val="bullet"/>
      <w:lvlText w:val="•"/>
      <w:lvlJc w:val="left"/>
      <w:pPr>
        <w:ind w:left="1507" w:hanging="361"/>
      </w:pPr>
      <w:rPr>
        <w:rFonts w:hint="default"/>
      </w:rPr>
    </w:lvl>
    <w:lvl w:ilvl="2" w:tplc="FFFFFFFF">
      <w:start w:val="1"/>
      <w:numFmt w:val="bullet"/>
      <w:lvlText w:val="•"/>
      <w:lvlJc w:val="left"/>
      <w:pPr>
        <w:ind w:left="2188" w:hanging="361"/>
      </w:pPr>
      <w:rPr>
        <w:rFonts w:hint="default"/>
      </w:rPr>
    </w:lvl>
    <w:lvl w:ilvl="3" w:tplc="FFFFFFFF">
      <w:start w:val="1"/>
      <w:numFmt w:val="bullet"/>
      <w:lvlText w:val="•"/>
      <w:lvlJc w:val="left"/>
      <w:pPr>
        <w:ind w:left="2870" w:hanging="361"/>
      </w:pPr>
      <w:rPr>
        <w:rFonts w:hint="default"/>
      </w:rPr>
    </w:lvl>
    <w:lvl w:ilvl="4" w:tplc="FFFFFFFF">
      <w:start w:val="1"/>
      <w:numFmt w:val="bullet"/>
      <w:lvlText w:val="•"/>
      <w:lvlJc w:val="left"/>
      <w:pPr>
        <w:ind w:left="3552" w:hanging="361"/>
      </w:pPr>
      <w:rPr>
        <w:rFonts w:hint="default"/>
      </w:rPr>
    </w:lvl>
    <w:lvl w:ilvl="5" w:tplc="FFFFFFFF">
      <w:start w:val="1"/>
      <w:numFmt w:val="bullet"/>
      <w:lvlText w:val="•"/>
      <w:lvlJc w:val="left"/>
      <w:pPr>
        <w:ind w:left="4234" w:hanging="361"/>
      </w:pPr>
      <w:rPr>
        <w:rFonts w:hint="default"/>
      </w:rPr>
    </w:lvl>
    <w:lvl w:ilvl="6" w:tplc="FFFFFFFF">
      <w:start w:val="1"/>
      <w:numFmt w:val="bullet"/>
      <w:lvlText w:val="•"/>
      <w:lvlJc w:val="left"/>
      <w:pPr>
        <w:ind w:left="4916" w:hanging="361"/>
      </w:pPr>
      <w:rPr>
        <w:rFonts w:hint="default"/>
      </w:rPr>
    </w:lvl>
    <w:lvl w:ilvl="7" w:tplc="FFFFFFFF">
      <w:start w:val="1"/>
      <w:numFmt w:val="bullet"/>
      <w:lvlText w:val="•"/>
      <w:lvlJc w:val="left"/>
      <w:pPr>
        <w:ind w:left="5598" w:hanging="361"/>
      </w:pPr>
      <w:rPr>
        <w:rFonts w:hint="default"/>
      </w:rPr>
    </w:lvl>
    <w:lvl w:ilvl="8" w:tplc="FFFFFFFF">
      <w:start w:val="1"/>
      <w:numFmt w:val="bullet"/>
      <w:lvlText w:val="•"/>
      <w:lvlJc w:val="left"/>
      <w:pPr>
        <w:ind w:left="6279" w:hanging="361"/>
      </w:pPr>
      <w:rPr>
        <w:rFonts w:hint="default"/>
      </w:rPr>
    </w:lvl>
  </w:abstractNum>
  <w:abstractNum w:abstractNumId="35" w15:restartNumberingAfterBreak="0">
    <w:nsid w:val="00000024"/>
    <w:multiLevelType w:val="multilevel"/>
    <w:tmpl w:val="00000024"/>
    <w:lvl w:ilvl="0">
      <w:start w:val="1"/>
      <w:numFmt w:val="bullet"/>
      <w:pStyle w:val="Achievement"/>
      <w:lvlText w:val=""/>
      <w:lvlJc w:val="left"/>
      <w:pPr>
        <w:tabs>
          <w:tab w:val="num" w:pos="360"/>
        </w:tabs>
        <w:ind w:left="36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36" w15:restartNumberingAfterBreak="0">
    <w:nsid w:val="00000025"/>
    <w:multiLevelType w:val="multilevel"/>
    <w:tmpl w:val="00000025"/>
    <w:lvl w:ilvl="0">
      <w:start w:val="1"/>
      <w:numFmt w:val="bullet"/>
      <w:pStyle w:val="Head1Bullet"/>
      <w:lvlText w:val=""/>
      <w:lvlJc w:val="left"/>
      <w:pPr>
        <w:tabs>
          <w:tab w:val="num" w:pos="720"/>
        </w:tabs>
        <w:ind w:left="720" w:hanging="360"/>
      </w:pPr>
      <w:rPr>
        <w:rFonts w:ascii="Wingdings" w:hAnsi="Wingdings" w:hint="default"/>
        <w:color w:val="FF6600"/>
        <w:sz w:val="16"/>
      </w:rPr>
    </w:lvl>
    <w:lvl w:ilvl="1">
      <w:start w:val="1"/>
      <w:numFmt w:val="bullet"/>
      <w:lvlText w:val=""/>
      <w:lvlJc w:val="left"/>
      <w:pPr>
        <w:tabs>
          <w:tab w:val="num" w:pos="360"/>
        </w:tabs>
        <w:ind w:left="360" w:hanging="360"/>
      </w:pPr>
      <w:rPr>
        <w:rFonts w:ascii="Symbol" w:hAnsi="Symbol" w:hint="default"/>
        <w:color w:val="FF6600"/>
        <w:sz w:val="16"/>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800"/>
        </w:tabs>
        <w:ind w:left="1800" w:hanging="360"/>
      </w:pPr>
      <w:rPr>
        <w:rFonts w:ascii="Symbol" w:hAnsi="Symbol" w:hint="default"/>
      </w:rPr>
    </w:lvl>
    <w:lvl w:ilvl="4">
      <w:start w:val="1"/>
      <w:numFmt w:val="bullet"/>
      <w:lvlText w:val="o"/>
      <w:lvlJc w:val="left"/>
      <w:pPr>
        <w:tabs>
          <w:tab w:val="num" w:pos="2520"/>
        </w:tabs>
        <w:ind w:left="2520" w:hanging="360"/>
      </w:pPr>
      <w:rPr>
        <w:rFonts w:ascii="Courier New" w:hAnsi="Courier New" w:cs="Times New Roman" w:hint="default"/>
      </w:rPr>
    </w:lvl>
    <w:lvl w:ilvl="5">
      <w:start w:val="1"/>
      <w:numFmt w:val="bullet"/>
      <w:lvlText w:val=""/>
      <w:lvlJc w:val="left"/>
      <w:pPr>
        <w:tabs>
          <w:tab w:val="num" w:pos="3240"/>
        </w:tabs>
        <w:ind w:left="3240" w:hanging="360"/>
      </w:pPr>
      <w:rPr>
        <w:rFonts w:ascii="Wingdings" w:hAnsi="Wingdings" w:hint="default"/>
      </w:rPr>
    </w:lvl>
    <w:lvl w:ilvl="6">
      <w:start w:val="1"/>
      <w:numFmt w:val="bullet"/>
      <w:lvlText w:val=""/>
      <w:lvlJc w:val="left"/>
      <w:pPr>
        <w:tabs>
          <w:tab w:val="num" w:pos="3960"/>
        </w:tabs>
        <w:ind w:left="3960" w:hanging="360"/>
      </w:pPr>
      <w:rPr>
        <w:rFonts w:ascii="Symbol" w:hAnsi="Symbol" w:hint="default"/>
      </w:rPr>
    </w:lvl>
    <w:lvl w:ilvl="7">
      <w:start w:val="1"/>
      <w:numFmt w:val="bullet"/>
      <w:lvlText w:val="o"/>
      <w:lvlJc w:val="left"/>
      <w:pPr>
        <w:tabs>
          <w:tab w:val="num" w:pos="4680"/>
        </w:tabs>
        <w:ind w:left="4680" w:hanging="360"/>
      </w:pPr>
      <w:rPr>
        <w:rFonts w:ascii="Courier New" w:hAnsi="Courier New" w:cs="Times New Roman" w:hint="default"/>
      </w:rPr>
    </w:lvl>
    <w:lvl w:ilvl="8">
      <w:start w:val="1"/>
      <w:numFmt w:val="bullet"/>
      <w:lvlText w:val=""/>
      <w:lvlJc w:val="left"/>
      <w:pPr>
        <w:tabs>
          <w:tab w:val="num" w:pos="5400"/>
        </w:tabs>
        <w:ind w:left="5400" w:hanging="360"/>
      </w:pPr>
      <w:rPr>
        <w:rFonts w:ascii="Wingdings" w:hAnsi="Wingdings" w:hint="default"/>
      </w:rPr>
    </w:lvl>
  </w:abstractNum>
  <w:abstractNum w:abstractNumId="37" w15:restartNumberingAfterBreak="0">
    <w:nsid w:val="00000026"/>
    <w:multiLevelType w:val="hybridMultilevel"/>
    <w:tmpl w:val="0000002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00000027"/>
    <w:multiLevelType w:val="hybridMultilevel"/>
    <w:tmpl w:val="00000027"/>
    <w:lvl w:ilvl="0" w:tplc="FFFFFFFF">
      <w:start w:val="1"/>
      <w:numFmt w:val="bullet"/>
      <w:lvlText w:val=""/>
      <w:lvlJc w:val="left"/>
      <w:pPr>
        <w:tabs>
          <w:tab w:val="num" w:pos="1440"/>
        </w:tabs>
        <w:ind w:left="144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00000028"/>
    <w:multiLevelType w:val="multilevel"/>
    <w:tmpl w:val="0000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0000029"/>
    <w:multiLevelType w:val="hybridMultilevel"/>
    <w:tmpl w:val="00000029"/>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0000002A"/>
    <w:multiLevelType w:val="singleLevel"/>
    <w:tmpl w:val="0000002A"/>
    <w:lvl w:ilvl="0">
      <w:start w:val="1"/>
      <w:numFmt w:val="bullet"/>
      <w:pStyle w:val="WithoutBullets"/>
      <w:lvlText w:val=""/>
      <w:lvlJc w:val="left"/>
      <w:pPr>
        <w:tabs>
          <w:tab w:val="num" w:pos="360"/>
        </w:tabs>
        <w:ind w:left="360" w:hanging="360"/>
      </w:pPr>
      <w:rPr>
        <w:rFonts w:ascii="Symbol" w:hAnsi="Symbol" w:hint="default"/>
        <w:color w:val="auto"/>
      </w:rPr>
    </w:lvl>
  </w:abstractNum>
  <w:abstractNum w:abstractNumId="42" w15:restartNumberingAfterBreak="0">
    <w:nsid w:val="0000002B"/>
    <w:multiLevelType w:val="hybridMultilevel"/>
    <w:tmpl w:val="0000002B"/>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0000002C"/>
    <w:multiLevelType w:val="hybridMultilevel"/>
    <w:tmpl w:val="0000002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0000002D"/>
    <w:multiLevelType w:val="singleLevel"/>
    <w:tmpl w:val="0000002D"/>
    <w:lvl w:ilvl="0">
      <w:start w:val="1"/>
      <w:numFmt w:val="bullet"/>
      <w:lvlText w:val=""/>
      <w:lvlJc w:val="left"/>
      <w:pPr>
        <w:tabs>
          <w:tab w:val="left" w:pos="0"/>
        </w:tabs>
        <w:ind w:left="720" w:hanging="360"/>
      </w:pPr>
      <w:rPr>
        <w:rFonts w:ascii="Symbol" w:hAnsi="Symbol" w:hint="default"/>
      </w:rPr>
    </w:lvl>
  </w:abstractNum>
  <w:abstractNum w:abstractNumId="45" w15:restartNumberingAfterBreak="0">
    <w:nsid w:val="0000002E"/>
    <w:multiLevelType w:val="multilevel"/>
    <w:tmpl w:val="0000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000002F"/>
    <w:multiLevelType w:val="multilevel"/>
    <w:tmpl w:val="0000002F"/>
    <w:lvl w:ilvl="0">
      <w:start w:val="1"/>
      <w:numFmt w:val="bullet"/>
      <w:lvlText w:val="●"/>
      <w:lvlJc w:val="left"/>
      <w:pPr>
        <w:ind w:left="360" w:hanging="360"/>
      </w:pPr>
      <w:rPr>
        <w:rFonts w:ascii="Noto Sans Symbols" w:eastAsia="Noto Sans Symbols" w:hAnsi="Noto Sans Symbols" w:cs="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47" w15:restartNumberingAfterBreak="0">
    <w:nsid w:val="112604C4"/>
    <w:multiLevelType w:val="singleLevel"/>
    <w:tmpl w:val="00000000"/>
    <w:lvl w:ilvl="0">
      <w:start w:val="1"/>
      <w:numFmt w:val="bullet"/>
      <w:pStyle w:val="ListBullet"/>
      <w:lvlText w:val=""/>
      <w:lvlJc w:val="left"/>
      <w:pPr>
        <w:tabs>
          <w:tab w:val="num" w:pos="360"/>
        </w:tabs>
        <w:ind w:left="360" w:hanging="360"/>
      </w:pPr>
      <w:rPr>
        <w:rFonts w:ascii="Symbol" w:hAnsi="Symbol" w:hint="default"/>
      </w:rPr>
    </w:lvl>
  </w:abstractNum>
  <w:abstractNum w:abstractNumId="48" w15:restartNumberingAfterBreak="0">
    <w:nsid w:val="35BF1227"/>
    <w:multiLevelType w:val="multilevel"/>
    <w:tmpl w:val="3FC6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8311719">
    <w:abstractNumId w:val="47"/>
  </w:num>
  <w:num w:numId="2" w16cid:durableId="292904879">
    <w:abstractNumId w:val="35"/>
  </w:num>
  <w:num w:numId="3" w16cid:durableId="387804991">
    <w:abstractNumId w:val="7"/>
  </w:num>
  <w:num w:numId="4" w16cid:durableId="437333397">
    <w:abstractNumId w:val="24"/>
  </w:num>
  <w:num w:numId="5" w16cid:durableId="1890611980">
    <w:abstractNumId w:val="3"/>
  </w:num>
  <w:num w:numId="6" w16cid:durableId="1856112975">
    <w:abstractNumId w:val="22"/>
  </w:num>
  <w:num w:numId="7" w16cid:durableId="1434202465">
    <w:abstractNumId w:val="36"/>
  </w:num>
  <w:num w:numId="8" w16cid:durableId="93862631">
    <w:abstractNumId w:val="41"/>
  </w:num>
  <w:num w:numId="9" w16cid:durableId="1769813442">
    <w:abstractNumId w:val="27"/>
  </w:num>
  <w:num w:numId="10" w16cid:durableId="214388237">
    <w:abstractNumId w:val="13"/>
  </w:num>
  <w:num w:numId="11" w16cid:durableId="197858232">
    <w:abstractNumId w:val="28"/>
  </w:num>
  <w:num w:numId="12" w16cid:durableId="778110507">
    <w:abstractNumId w:val="18"/>
  </w:num>
  <w:num w:numId="13" w16cid:durableId="1303005290">
    <w:abstractNumId w:val="25"/>
  </w:num>
  <w:num w:numId="14" w16cid:durableId="1393889582">
    <w:abstractNumId w:val="0"/>
  </w:num>
  <w:num w:numId="15" w16cid:durableId="1231229402">
    <w:abstractNumId w:val="44"/>
  </w:num>
  <w:num w:numId="16" w16cid:durableId="279461213">
    <w:abstractNumId w:val="42"/>
  </w:num>
  <w:num w:numId="17" w16cid:durableId="1620455926">
    <w:abstractNumId w:val="1"/>
  </w:num>
  <w:num w:numId="18" w16cid:durableId="1738749331">
    <w:abstractNumId w:val="30"/>
  </w:num>
  <w:num w:numId="19" w16cid:durableId="2093618627">
    <w:abstractNumId w:val="11"/>
  </w:num>
  <w:num w:numId="20" w16cid:durableId="101808408">
    <w:abstractNumId w:val="33"/>
  </w:num>
  <w:num w:numId="21" w16cid:durableId="1840846183">
    <w:abstractNumId w:val="37"/>
  </w:num>
  <w:num w:numId="22" w16cid:durableId="914364905">
    <w:abstractNumId w:val="19"/>
  </w:num>
  <w:num w:numId="23" w16cid:durableId="1018237158">
    <w:abstractNumId w:val="4"/>
  </w:num>
  <w:num w:numId="24" w16cid:durableId="1767798734">
    <w:abstractNumId w:val="9"/>
  </w:num>
  <w:num w:numId="25" w16cid:durableId="1950971996">
    <w:abstractNumId w:val="9"/>
  </w:num>
  <w:num w:numId="26" w16cid:durableId="863858274">
    <w:abstractNumId w:val="26"/>
  </w:num>
  <w:num w:numId="27" w16cid:durableId="1685552493">
    <w:abstractNumId w:val="5"/>
  </w:num>
  <w:num w:numId="28" w16cid:durableId="156044265">
    <w:abstractNumId w:val="38"/>
  </w:num>
  <w:num w:numId="29" w16cid:durableId="269897142">
    <w:abstractNumId w:val="39"/>
  </w:num>
  <w:num w:numId="30" w16cid:durableId="1973248874">
    <w:abstractNumId w:val="2"/>
  </w:num>
  <w:num w:numId="31" w16cid:durableId="934556164">
    <w:abstractNumId w:val="45"/>
  </w:num>
  <w:num w:numId="32" w16cid:durableId="1858228838">
    <w:abstractNumId w:val="6"/>
  </w:num>
  <w:num w:numId="33" w16cid:durableId="1344698669">
    <w:abstractNumId w:val="21"/>
  </w:num>
  <w:num w:numId="34" w16cid:durableId="2145077999">
    <w:abstractNumId w:val="8"/>
  </w:num>
  <w:num w:numId="35" w16cid:durableId="1864635238">
    <w:abstractNumId w:val="43"/>
  </w:num>
  <w:num w:numId="36" w16cid:durableId="1836071867">
    <w:abstractNumId w:val="40"/>
  </w:num>
  <w:num w:numId="37" w16cid:durableId="593780789">
    <w:abstractNumId w:val="31"/>
  </w:num>
  <w:num w:numId="38" w16cid:durableId="355547266">
    <w:abstractNumId w:val="20"/>
    <w:lvlOverride w:ilvl="0">
      <w:lvl w:ilvl="0" w:tplc="FFFFFFFF">
        <w:start w:val="1"/>
        <w:numFmt w:val="decimal"/>
        <w:lvlText w:val="%1."/>
        <w:lvlJc w:val="left"/>
      </w:lvl>
    </w:lvlOverride>
    <w:lvlOverride w:ilvl="1">
      <w:lvl w:ilvl="1" w:tplc="FFFFFFFF">
        <w:start w:val="1"/>
        <w:numFmt w:val="decimal"/>
        <w:lvlText w:val="%2."/>
        <w:lvlJc w:val="left"/>
      </w:lvl>
    </w:lvlOverride>
    <w:lvlOverride w:ilvl="2">
      <w:lvl w:ilvl="2" w:tplc="FFFFFFFF">
        <w:start w:val="1"/>
        <w:numFmt w:val="decimal"/>
        <w:lvlText w:val="%3."/>
        <w:lvlJc w:val="left"/>
      </w:lvl>
    </w:lvlOverride>
    <w:lvlOverride w:ilvl="6">
      <w:lvl w:ilvl="6" w:tplc="FFFFFFFF">
        <w:numFmt w:val="decimal"/>
        <w:lvlText w:val=""/>
        <w:lvlJc w:val="left"/>
      </w:lvl>
    </w:lvlOverride>
    <w:lvlOverride w:ilvl="7">
      <w:lvl w:ilvl="7" w:tplc="FFFFFFFF">
        <w:start w:val="1"/>
        <w:numFmt w:val="decimal"/>
        <w:lvlText w:val="%8."/>
        <w:lvlJc w:val="left"/>
      </w:lvl>
    </w:lvlOverride>
    <w:lvlOverride w:ilvl="8">
      <w:lvl w:ilvl="8" w:tplc="FFFFFFFF">
        <w:start w:val="1"/>
        <w:numFmt w:val="decimal"/>
        <w:lvlText w:val="%9."/>
        <w:lvlJc w:val="left"/>
      </w:lvl>
    </w:lvlOverride>
  </w:num>
  <w:num w:numId="39" w16cid:durableId="166411760">
    <w:abstractNumId w:val="16"/>
    <w:lvlOverride w:ilvl="0">
      <w:lvl w:ilvl="0">
        <w:numFmt w:val="decimal"/>
        <w:lvlText w:val=""/>
        <w:lvlJc w:val="left"/>
      </w:lvl>
    </w:lvlOverride>
    <w:lvlOverride w:ilvl="1">
      <w:lvl w:ilvl="1">
        <w:numFmt w:val="decimal"/>
        <w:lvlText w:val=""/>
        <w:lvlJc w:val="left"/>
      </w:lvl>
    </w:lvlOverride>
    <w:lvlOverride w:ilvl="4">
      <w:lvl w:ilvl="4">
        <w:numFmt w:val="decimal"/>
        <w:lvlText w:val=""/>
        <w:lvlJc w:val="left"/>
      </w:lvl>
    </w:lvlOverride>
    <w:lvlOverride w:ilvl="5">
      <w:lvl w:ilvl="5">
        <w:start w:val="1"/>
        <w:numFmt w:val="decimal"/>
        <w:lvlText w:val="%6."/>
        <w:lvlJc w:val="left"/>
      </w:lvl>
    </w:lvlOverride>
    <w:lvlOverride w:ilvl="6">
      <w:lvl w:ilvl="6">
        <w:start w:val="1"/>
        <w:numFmt w:val="decimal"/>
        <w:lvlText w:val="%7."/>
        <w:lvlJc w:val="left"/>
      </w:lvl>
    </w:lvlOverride>
    <w:lvlOverride w:ilvl="7">
      <w:lvl w:ilvl="7">
        <w:start w:val="1"/>
        <w:numFmt w:val="decimal"/>
        <w:lvlText w:val="%8."/>
        <w:lvlJc w:val="left"/>
      </w:lvl>
    </w:lvlOverride>
    <w:lvlOverride w:ilvl="8">
      <w:lvl w:ilvl="8">
        <w:numFmt w:val="decimal"/>
        <w:lvlText w:val=""/>
        <w:lvlJc w:val="left"/>
      </w:lvl>
    </w:lvlOverride>
  </w:num>
  <w:num w:numId="40" w16cid:durableId="1789931120">
    <w:abstractNumId w:val="23"/>
    <w:lvlOverride w:ilvl="0">
      <w:lvl w:ilvl="0">
        <w:numFmt w:val="decimal"/>
        <w:lvlText w:val=""/>
        <w:lvlJc w:val="left"/>
      </w:lvl>
    </w:lvlOverride>
    <w:lvlOverride w:ilvl="1">
      <w:lvl w:ilvl="1">
        <w:start w:val="1"/>
        <w:numFmt w:val="decimal"/>
        <w:lvlText w:val="%2."/>
        <w:lvlJc w:val="left"/>
      </w:lvl>
    </w:lvlOverride>
    <w:lvlOverride w:ilvl="2">
      <w:lvl w:ilvl="2">
        <w:start w:val="1"/>
        <w:numFmt w:val="decimal"/>
        <w:lvlText w:val="%3."/>
        <w:lvlJc w:val="left"/>
      </w:lvl>
    </w:lvlOverride>
    <w:lvlOverride w:ilvl="3">
      <w:lvl w:ilvl="3">
        <w:start w:val="1"/>
        <w:numFmt w:val="decimal"/>
        <w:lvlText w:val="%4."/>
        <w:lvlJc w:val="left"/>
      </w:lvl>
    </w:lvlOverride>
    <w:lvlOverride w:ilvl="8">
      <w:lvl w:ilvl="8">
        <w:numFmt w:val="decimal"/>
        <w:lvlText w:val=""/>
        <w:lvlJc w:val="left"/>
      </w:lvl>
    </w:lvlOverride>
  </w:num>
  <w:num w:numId="41" w16cid:durableId="1057902118">
    <w:abstractNumId w:val="12"/>
    <w:lvlOverride w:ilvl="0">
      <w:lvl w:ilvl="0">
        <w:numFmt w:val="decimal"/>
        <w:lvlText w:val=""/>
        <w:lvlJc w:val="left"/>
      </w:lvl>
    </w:lvlOverride>
    <w:lvlOverride w:ilvl="1">
      <w:lvl w:ilvl="1">
        <w:numFmt w:val="decimal"/>
        <w:lvlText w:val=""/>
        <w:lvlJc w:val="left"/>
      </w:lvl>
    </w:lvlOverride>
    <w:lvlOverride w:ilvl="5">
      <w:lvl w:ilvl="5">
        <w:numFmt w:val="decimal"/>
        <w:lvlText w:val=""/>
        <w:lvlJc w:val="left"/>
      </w:lvl>
    </w:lvlOverride>
    <w:lvlOverride w:ilvl="6">
      <w:lvl w:ilvl="6">
        <w:start w:val="1"/>
        <w:numFmt w:val="decimal"/>
        <w:lvlText w:val="%7."/>
        <w:lvlJc w:val="left"/>
      </w:lvl>
    </w:lvlOverride>
    <w:lvlOverride w:ilvl="7">
      <w:lvl w:ilvl="7">
        <w:start w:val="1"/>
        <w:numFmt w:val="decimal"/>
        <w:lvlText w:val="%8."/>
        <w:lvlJc w:val="left"/>
      </w:lvl>
    </w:lvlOverride>
    <w:lvlOverride w:ilvl="8">
      <w:lvl w:ilvl="8">
        <w:start w:val="1"/>
        <w:numFmt w:val="decimal"/>
        <w:lvlText w:val="%9."/>
        <w:lvlJc w:val="left"/>
      </w:lvl>
    </w:lvlOverride>
  </w:num>
  <w:num w:numId="42" w16cid:durableId="1038162848">
    <w:abstractNumId w:val="32"/>
    <w:lvlOverride w:ilvl="0">
      <w:lvl w:ilvl="0">
        <w:numFmt w:val="decimal"/>
        <w:lvlText w:val=""/>
        <w:lvlJc w:val="left"/>
      </w:lvl>
    </w:lvlOverride>
    <w:lvlOverride w:ilvl="1">
      <w:lvl w:ilvl="1">
        <w:numFmt w:val="decimal"/>
        <w:lvlText w:val=""/>
        <w:lvlJc w:val="left"/>
      </w:lvl>
    </w:lvlOverride>
    <w:lvlOverride w:ilvl="2">
      <w:lvl w:ilvl="2">
        <w:start w:val="1"/>
        <w:numFmt w:val="decimal"/>
        <w:lvlText w:val="%3."/>
        <w:lvlJc w:val="left"/>
      </w:lvl>
    </w:lvlOverride>
    <w:lvlOverride w:ilvl="3">
      <w:lvl w:ilvl="3">
        <w:start w:val="1"/>
        <w:numFmt w:val="decimal"/>
        <w:lvlText w:val="%4."/>
        <w:lvlJc w:val="left"/>
      </w:lvl>
    </w:lvlOverride>
    <w:lvlOverride w:ilvl="4">
      <w:lvl w:ilvl="4">
        <w:start w:val="1"/>
        <w:numFmt w:val="decimal"/>
        <w:lvlText w:val="%5."/>
        <w:lvlJc w:val="left"/>
      </w:lvl>
    </w:lvlOverride>
    <w:lvlOverride w:ilvl="8">
      <w:lvl w:ilvl="8">
        <w:numFmt w:val="decimal"/>
        <w:lvlText w:val=""/>
        <w:lvlJc w:val="left"/>
      </w:lvl>
    </w:lvlOverride>
  </w:num>
  <w:num w:numId="43" w16cid:durableId="1999111520">
    <w:abstractNumId w:val="15"/>
    <w:lvlOverride w:ilvl="0">
      <w:lvl w:ilvl="0">
        <w:start w:val="1"/>
        <w:numFmt w:val="decimal"/>
        <w:lvlText w:val="%1."/>
        <w:lvlJc w:val="left"/>
      </w:lvl>
    </w:lvlOverride>
    <w:lvlOverride w:ilvl="1">
      <w:lvl w:ilvl="1">
        <w:numFmt w:val="decimal"/>
        <w:lvlText w:val=""/>
        <w:lvlJc w:val="left"/>
      </w:lvl>
    </w:lvlOverride>
    <w:lvlOverride w:ilvl="6">
      <w:lvl w:ilvl="6">
        <w:numFmt w:val="decimal"/>
        <w:lvlText w:val=""/>
        <w:lvlJc w:val="left"/>
      </w:lvl>
    </w:lvlOverride>
    <w:lvlOverride w:ilvl="7">
      <w:lvl w:ilvl="7">
        <w:start w:val="1"/>
        <w:numFmt w:val="decimal"/>
        <w:lvlText w:val="%8."/>
        <w:lvlJc w:val="left"/>
      </w:lvl>
    </w:lvlOverride>
    <w:lvlOverride w:ilvl="8">
      <w:lvl w:ilvl="8">
        <w:start w:val="1"/>
        <w:numFmt w:val="decimal"/>
        <w:lvlText w:val="%9."/>
        <w:lvlJc w:val="left"/>
      </w:lvl>
    </w:lvlOverride>
  </w:num>
  <w:num w:numId="44" w16cid:durableId="1521309867">
    <w:abstractNumId w:val="29"/>
    <w:lvlOverride w:ilvl="0">
      <w:lvl w:ilvl="0" w:tplc="FFFFFFFF">
        <w:numFmt w:val="decimal"/>
        <w:lvlText w:val=""/>
        <w:lvlJc w:val="left"/>
      </w:lvl>
    </w:lvlOverride>
    <w:lvlOverride w:ilvl="1">
      <w:lvl w:ilvl="1" w:tplc="FFFFFFFF">
        <w:numFmt w:val="decimal"/>
        <w:lvlText w:val=""/>
        <w:lvlJc w:val="left"/>
      </w:lvl>
    </w:lvlOverride>
    <w:lvlOverride w:ilvl="2">
      <w:lvl w:ilvl="2" w:tplc="FFFFFFFF">
        <w:numFmt w:val="decimal"/>
        <w:lvlText w:val=""/>
        <w:lvlJc w:val="left"/>
      </w:lvl>
    </w:lvlOverride>
    <w:lvlOverride w:ilvl="3">
      <w:lvl w:ilvl="3" w:tplc="FFFFFFFF">
        <w:start w:val="1"/>
        <w:numFmt w:val="decimal"/>
        <w:lvlText w:val="%4."/>
        <w:lvlJc w:val="left"/>
      </w:lvl>
    </w:lvlOverride>
    <w:lvlOverride w:ilvl="4">
      <w:lvl w:ilvl="4" w:tplc="FFFFFFFF">
        <w:start w:val="1"/>
        <w:numFmt w:val="decimal"/>
        <w:lvlText w:val="%5."/>
        <w:lvlJc w:val="left"/>
      </w:lvl>
    </w:lvlOverride>
    <w:lvlOverride w:ilvl="5">
      <w:lvl w:ilvl="5" w:tplc="FFFFFFFF">
        <w:start w:val="1"/>
        <w:numFmt w:val="decimal"/>
        <w:lvlText w:val="%6."/>
        <w:lvlJc w:val="left"/>
      </w:lvl>
    </w:lvlOverride>
    <w:lvlOverride w:ilvl="8">
      <w:lvl w:ilvl="8" w:tplc="FFFFFFFF">
        <w:numFmt w:val="decimal"/>
        <w:lvlText w:val=""/>
        <w:lvlJc w:val="left"/>
      </w:lvl>
    </w:lvlOverride>
  </w:num>
  <w:num w:numId="45" w16cid:durableId="1781679436">
    <w:abstractNumId w:val="10"/>
    <w:lvlOverride w:ilvl="0">
      <w:lvl w:ilvl="0">
        <w:start w:val="1"/>
        <w:numFmt w:val="decimal"/>
        <w:lvlText w:val="%1."/>
        <w:lvlJc w:val="left"/>
      </w:lvl>
    </w:lvlOverride>
    <w:lvlOverride w:ilvl="1">
      <w:lvl w:ilvl="1">
        <w:start w:val="1"/>
        <w:numFmt w:val="decimal"/>
        <w:lvlText w:val="%2."/>
        <w:lvlJc w:val="left"/>
      </w:lvl>
    </w:lvlOverride>
    <w:lvlOverride w:ilvl="7">
      <w:lvl w:ilvl="7">
        <w:numFmt w:val="decimal"/>
        <w:lvlText w:val=""/>
        <w:lvlJc w:val="left"/>
      </w:lvl>
    </w:lvlOverride>
    <w:lvlOverride w:ilvl="8">
      <w:lvl w:ilvl="8">
        <w:start w:val="1"/>
        <w:numFmt w:val="decimal"/>
        <w:lvlText w:val="%9."/>
        <w:lvlJc w:val="left"/>
      </w:lvl>
    </w:lvlOverride>
  </w:num>
  <w:num w:numId="46" w16cid:durableId="970284952">
    <w:abstractNumId w:val="17"/>
    <w:lvlOverride w:ilvl="0">
      <w:lvl w:ilvl="0">
        <w:numFmt w:val="decimal"/>
        <w:lvlText w:val=""/>
        <w:lvlJc w:val="left"/>
      </w:lvl>
    </w:lvlOverride>
    <w:lvlOverride w:ilvl="1">
      <w:lvl w:ilvl="1">
        <w:numFmt w:val="decimal"/>
        <w:lvlText w:val=""/>
        <w:lvlJc w:val="left"/>
      </w:lvl>
    </w:lvlOverride>
    <w:lvlOverride w:ilvl="3">
      <w:lvl w:ilvl="3">
        <w:numFmt w:val="decimal"/>
        <w:lvlText w:val=""/>
        <w:lvlJc w:val="left"/>
      </w:lvl>
    </w:lvlOverride>
    <w:lvlOverride w:ilvl="4">
      <w:lvl w:ilvl="4">
        <w:start w:val="1"/>
        <w:numFmt w:val="decimal"/>
        <w:lvlText w:val="%5."/>
        <w:lvlJc w:val="left"/>
      </w:lvl>
    </w:lvlOverride>
    <w:lvlOverride w:ilvl="5">
      <w:lvl w:ilvl="5">
        <w:start w:val="1"/>
        <w:numFmt w:val="decimal"/>
        <w:lvlText w:val="%6."/>
        <w:lvlJc w:val="left"/>
      </w:lvl>
    </w:lvlOverride>
    <w:lvlOverride w:ilvl="6">
      <w:lvl w:ilvl="6">
        <w:start w:val="1"/>
        <w:numFmt w:val="decimal"/>
        <w:lvlText w:val="%7."/>
        <w:lvlJc w:val="left"/>
      </w:lvl>
    </w:lvlOverride>
    <w:lvlOverride w:ilvl="8">
      <w:lvl w:ilvl="8">
        <w:numFmt w:val="decimal"/>
        <w:lvlText w:val=""/>
        <w:lvlJc w:val="left"/>
      </w:lvl>
    </w:lvlOverride>
  </w:num>
  <w:num w:numId="47" w16cid:durableId="607156513">
    <w:abstractNumId w:val="46"/>
  </w:num>
  <w:num w:numId="48" w16cid:durableId="772748321">
    <w:abstractNumId w:val="14"/>
  </w:num>
  <w:num w:numId="49" w16cid:durableId="243808294">
    <w:abstractNumId w:val="34"/>
    <w:lvlOverride w:ilvl="0">
      <w:lvl w:ilvl="0" w:tplc="FFFFFFFF">
        <w:start w:val="1"/>
        <w:numFmt w:val="decimal"/>
        <w:lvlText w:val="%1."/>
        <w:lvlJc w:val="left"/>
      </w:lvl>
    </w:lvlOverride>
    <w:lvlOverride w:ilvl="1">
      <w:lvl w:ilvl="1" w:tplc="FFFFFFFF">
        <w:numFmt w:val="decimal"/>
        <w:lvlText w:val=""/>
        <w:lvlJc w:val="left"/>
      </w:lvl>
    </w:lvlOverride>
    <w:lvlOverride w:ilvl="2">
      <w:lvl w:ilvl="2" w:tplc="FFFFFFFF">
        <w:numFmt w:val="decimal"/>
        <w:lvlText w:val=""/>
        <w:lvlJc w:val="left"/>
      </w:lvl>
    </w:lvlOverride>
    <w:lvlOverride w:ilvl="3">
      <w:lvl w:ilvl="3" w:tplc="FFFFFFFF">
        <w:numFmt w:val="decimal"/>
        <w:lvlText w:val=""/>
        <w:lvlJc w:val="left"/>
      </w:lvl>
    </w:lvlOverride>
    <w:lvlOverride w:ilvl="4">
      <w:lvl w:ilvl="4" w:tplc="FFFFFFFF">
        <w:numFmt w:val="decimal"/>
        <w:lvlText w:val=""/>
        <w:lvlJc w:val="left"/>
      </w:lvl>
    </w:lvlOverride>
    <w:lvlOverride w:ilvl="5">
      <w:lvl w:ilvl="5" w:tplc="FFFFFFFF">
        <w:numFmt w:val="decimal"/>
        <w:lvlText w:val=""/>
        <w:lvlJc w:val="left"/>
      </w:lvl>
    </w:lvlOverride>
    <w:lvlOverride w:ilvl="6">
      <w:lvl w:ilvl="6" w:tplc="FFFFFFFF">
        <w:numFmt w:val="decimal"/>
        <w:lvlText w:val=""/>
        <w:lvlJc w:val="left"/>
      </w:lvl>
    </w:lvlOverride>
    <w:lvlOverride w:ilvl="7">
      <w:lvl w:ilvl="7" w:tplc="FFFFFFFF">
        <w:numFmt w:val="decimal"/>
        <w:lvlText w:val=""/>
        <w:lvlJc w:val="left"/>
      </w:lvl>
    </w:lvlOverride>
    <w:lvlOverride w:ilvl="8">
      <w:lvl w:ilvl="8" w:tplc="FFFFFFFF">
        <w:numFmt w:val="decimal"/>
        <w:lvlText w:val=""/>
        <w:lvlJc w:val="left"/>
      </w:lvl>
    </w:lvlOverride>
  </w:num>
  <w:num w:numId="50" w16cid:durableId="1897618062">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9B2"/>
    <w:rsid w:val="000C79B2"/>
    <w:rsid w:val="000D6E9A"/>
    <w:rsid w:val="0011776A"/>
    <w:rsid w:val="001439CB"/>
    <w:rsid w:val="001D409F"/>
    <w:rsid w:val="002453EC"/>
    <w:rsid w:val="002A2A6C"/>
    <w:rsid w:val="002A3691"/>
    <w:rsid w:val="00304997"/>
    <w:rsid w:val="004833D3"/>
    <w:rsid w:val="004D1DBE"/>
    <w:rsid w:val="005156B8"/>
    <w:rsid w:val="005237FB"/>
    <w:rsid w:val="00567AAF"/>
    <w:rsid w:val="005865A2"/>
    <w:rsid w:val="005A1FC0"/>
    <w:rsid w:val="005C0FAD"/>
    <w:rsid w:val="005C23EA"/>
    <w:rsid w:val="006156F5"/>
    <w:rsid w:val="006B449D"/>
    <w:rsid w:val="006E68E1"/>
    <w:rsid w:val="007068DF"/>
    <w:rsid w:val="008D066C"/>
    <w:rsid w:val="00A46C56"/>
    <w:rsid w:val="00A75296"/>
    <w:rsid w:val="00A86353"/>
    <w:rsid w:val="00B84AF9"/>
    <w:rsid w:val="00C429FA"/>
    <w:rsid w:val="00CB719B"/>
    <w:rsid w:val="00D06457"/>
    <w:rsid w:val="00D336B4"/>
    <w:rsid w:val="00D438B5"/>
    <w:rsid w:val="00DA32F5"/>
    <w:rsid w:val="00DC5961"/>
    <w:rsid w:val="00E34190"/>
    <w:rsid w:val="00E649A1"/>
    <w:rsid w:val="00F23D80"/>
    <w:rsid w:val="00FC22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278A03"/>
  <w15:chartTrackingRefBased/>
  <w15:docId w15:val="{835E7E5C-B235-4961-A480-CD4A96238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style>
  <w:style w:type="paragraph" w:styleId="Heading1">
    <w:name w:val="heading 1"/>
    <w:basedOn w:val="Normal"/>
    <w:next w:val="Normal"/>
    <w:link w:val="Heading1Char"/>
    <w:qFormat/>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0"/>
    </w:pPr>
    <w:rPr>
      <w:rFonts w:ascii="Verdana" w:hAnsi="Verdana"/>
      <w:b/>
      <w:color w:val="0000FF"/>
    </w:rPr>
  </w:style>
  <w:style w:type="paragraph" w:styleId="Heading2">
    <w:name w:val="heading 2"/>
    <w:basedOn w:val="Normal"/>
    <w:next w:val="Normal"/>
    <w:link w:val="Heading2Char"/>
    <w:qFormat/>
    <w:pPr>
      <w:keepNext/>
      <w:outlineLvl w:val="1"/>
    </w:pPr>
    <w:rPr>
      <w:rFonts w:ascii="Arial" w:hAnsi="Arial"/>
      <w:b/>
      <w:sz w:val="22"/>
      <w:u w:val="single"/>
    </w:rPr>
  </w:style>
  <w:style w:type="paragraph" w:styleId="Heading3">
    <w:name w:val="heading 3"/>
    <w:basedOn w:val="Normal"/>
    <w:next w:val="Normal"/>
    <w:qFormat/>
    <w:pPr>
      <w:keepNext/>
      <w:outlineLvl w:val="2"/>
    </w:pPr>
    <w:rPr>
      <w:rFonts w:ascii="Arial" w:hAnsi="Arial"/>
      <w:b/>
      <w:sz w:val="22"/>
    </w:rPr>
  </w:style>
  <w:style w:type="paragraph" w:styleId="Heading4">
    <w:name w:val="heading 4"/>
    <w:basedOn w:val="Normal"/>
    <w:next w:val="Normal"/>
    <w:link w:val="Heading4Char"/>
    <w:qFormat/>
    <w:pPr>
      <w:keepNext/>
      <w:jc w:val="both"/>
      <w:outlineLvl w:val="3"/>
    </w:pPr>
    <w:rPr>
      <w:rFonts w:ascii="Arial" w:hAnsi="Arial"/>
      <w:b/>
      <w:sz w:val="22"/>
    </w:rPr>
  </w:style>
  <w:style w:type="paragraph" w:styleId="Heading5">
    <w:name w:val="heading 5"/>
    <w:basedOn w:val="Normal"/>
    <w:next w:val="Normal"/>
    <w:link w:val="Heading5Char"/>
    <w:qFormat/>
    <w:pPr>
      <w:keepNext/>
      <w:outlineLvl w:val="4"/>
    </w:pPr>
    <w:rPr>
      <w:rFonts w:ascii="Arial" w:hAnsi="Arial"/>
      <w:b/>
      <w:color w:val="FF0000"/>
      <w:sz w:val="22"/>
    </w:rPr>
  </w:style>
  <w:style w:type="paragraph" w:styleId="Heading6">
    <w:name w:val="heading 6"/>
    <w:basedOn w:val="Normal"/>
    <w:next w:val="Normal"/>
    <w:link w:val="Heading6Char"/>
    <w:qFormat/>
    <w:pPr>
      <w:keepNext/>
      <w:tabs>
        <w:tab w:val="left" w:pos="4860"/>
        <w:tab w:val="right" w:pos="9360"/>
      </w:tabs>
      <w:ind w:right="446"/>
      <w:outlineLvl w:val="5"/>
    </w:pPr>
    <w:rPr>
      <w:rFonts w:ascii="Arial" w:hAnsi="Arial"/>
      <w:b/>
      <w:color w:val="FF0000"/>
      <w:sz w:val="22"/>
    </w:rPr>
  </w:style>
  <w:style w:type="paragraph" w:styleId="Heading7">
    <w:name w:val="heading 7"/>
    <w:basedOn w:val="Normal"/>
    <w:next w:val="Normal"/>
    <w:link w:val="Heading7Char"/>
    <w:qFormat/>
    <w:pPr>
      <w:keepNext/>
      <w:jc w:val="both"/>
      <w:outlineLvl w:val="6"/>
    </w:pPr>
    <w:rPr>
      <w:b/>
      <w:bCs/>
    </w:rPr>
  </w:style>
  <w:style w:type="paragraph" w:styleId="Heading8">
    <w:name w:val="heading 8"/>
    <w:basedOn w:val="Normal"/>
    <w:next w:val="Normal"/>
    <w:link w:val="Heading8Char"/>
    <w:qFormat/>
    <w:pPr>
      <w:keepNext/>
      <w:jc w:val="both"/>
      <w:outlineLvl w:val="7"/>
    </w:pPr>
    <w:rPr>
      <w:rFonts w:ascii="Arial" w:hAnsi="Arial"/>
      <w:u w:val="single"/>
    </w:rPr>
  </w:style>
  <w:style w:type="paragraph" w:styleId="Heading9">
    <w:name w:val="heading 9"/>
    <w:basedOn w:val="Normal"/>
    <w:next w:val="Normal"/>
    <w:link w:val="Heading9Char"/>
    <w:qFormat/>
    <w:pPr>
      <w:keepNext/>
      <w:outlineLvl w:val="8"/>
    </w:pPr>
    <w:rPr>
      <w:rFonts w:ascii="Arial" w:hAnsi="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op">
    <w:name w:val="Eop"/>
    <w:rPr>
      <w:rFonts w:hint="default"/>
    </w:rPr>
  </w:style>
  <w:style w:type="character" w:customStyle="1" w:styleId="Zk">
    <w:name w:val="Zk"/>
    <w:rPr>
      <w:rFonts w:hint="default"/>
    </w:rPr>
  </w:style>
  <w:style w:type="character" w:customStyle="1" w:styleId="Apple-converted-space">
    <w:name w:val="Apple-converted-space"/>
    <w:rPr>
      <w:rFonts w:hint="default"/>
    </w:rPr>
  </w:style>
  <w:style w:type="character" w:styleId="Strong">
    <w:name w:val="Strong"/>
    <w:uiPriority w:val="22"/>
    <w:qFormat/>
    <w:rPr>
      <w:rFonts w:hint="default"/>
      <w:b/>
      <w:bCs/>
    </w:rPr>
  </w:style>
  <w:style w:type="character" w:styleId="HTMLTypewriter">
    <w:name w:val="HTML Typewriter"/>
    <w:uiPriority w:val="99"/>
    <w:unhideWhenUsed/>
    <w:rPr>
      <w:rFonts w:ascii="Courier New" w:eastAsia="Times New Roman" w:hAnsi="Courier New" w:cs="Courier New" w:hint="default"/>
      <w:sz w:val="20"/>
      <w:szCs w:val="20"/>
    </w:rPr>
  </w:style>
  <w:style w:type="character" w:customStyle="1" w:styleId="Webtext41">
    <w:name w:val="Webtext41"/>
    <w:rPr>
      <w:rFonts w:ascii="Verdana" w:hAnsi="Verdana" w:hint="default"/>
      <w:color w:val="000000"/>
      <w:sz w:val="19"/>
      <w:szCs w:val="19"/>
    </w:rPr>
  </w:style>
  <w:style w:type="character" w:customStyle="1" w:styleId="ResumeBodyCharChar">
    <w:name w:val="Resume Body Char Char"/>
    <w:link w:val="ResumeBodyChar"/>
    <w:locked/>
    <w:rPr>
      <w:rFonts w:hint="default"/>
      <w:szCs w:val="24"/>
    </w:rPr>
  </w:style>
  <w:style w:type="character" w:styleId="Emphasis">
    <w:name w:val="Emphasis"/>
    <w:qFormat/>
    <w:rPr>
      <w:rFonts w:hint="default"/>
      <w:i/>
      <w:iCs/>
    </w:rPr>
  </w:style>
  <w:style w:type="character" w:customStyle="1" w:styleId="Hl">
    <w:name w:val="Hl"/>
    <w:rPr>
      <w:rFonts w:ascii="Times New Roman" w:hAnsi="Times New Roman" w:cs="Times New Roman" w:hint="default"/>
    </w:rPr>
  </w:style>
  <w:style w:type="character" w:styleId="Hyperlink">
    <w:name w:val="Hyperlink"/>
    <w:rPr>
      <w:rFonts w:hint="default"/>
      <w:color w:val="0000FF"/>
      <w:u w:val="single"/>
    </w:rPr>
  </w:style>
  <w:style w:type="character" w:customStyle="1" w:styleId="Html0020preformattedchar">
    <w:name w:val="Html_0020preformatted__char"/>
    <w:rPr>
      <w:rFonts w:hint="default"/>
    </w:rPr>
  </w:style>
  <w:style w:type="character" w:customStyle="1" w:styleId="Heading3Char">
    <w:name w:val="Heading 3 Char"/>
    <w:rPr>
      <w:rFonts w:ascii="Arial" w:hAnsi="Arial" w:cs="Arial" w:hint="default"/>
      <w:b/>
      <w:bCs/>
      <w:sz w:val="26"/>
      <w:szCs w:val="26"/>
      <w:lang w:val="en-US" w:eastAsia="en-US" w:bidi="ar-SA"/>
    </w:rPr>
  </w:style>
  <w:style w:type="character" w:customStyle="1" w:styleId="Ccbntxt1">
    <w:name w:val="Ccbntxt1"/>
    <w:rPr>
      <w:rFonts w:ascii="Verdana" w:hAnsi="Verdana" w:hint="default"/>
      <w:color w:val="333333"/>
      <w:sz w:val="16"/>
      <w:szCs w:val="16"/>
    </w:rPr>
  </w:style>
  <w:style w:type="character" w:customStyle="1" w:styleId="BalloonTextChar">
    <w:name w:val="Balloon Text Char"/>
    <w:link w:val="BalloonText"/>
    <w:rPr>
      <w:rFonts w:ascii="Tahoma" w:hAnsi="Tahoma" w:cs="Tahoma" w:hint="default"/>
      <w:sz w:val="16"/>
      <w:szCs w:val="16"/>
    </w:rPr>
  </w:style>
  <w:style w:type="character" w:customStyle="1" w:styleId="Heading1Char">
    <w:name w:val="Heading 1 Char"/>
    <w:link w:val="Heading1"/>
    <w:rPr>
      <w:rFonts w:ascii="Verdana" w:hAnsi="Verdana" w:hint="default"/>
      <w:b/>
      <w:color w:val="0000FF"/>
    </w:rPr>
  </w:style>
  <w:style w:type="character" w:customStyle="1" w:styleId="Font-header1">
    <w:name w:val="Font-header1"/>
    <w:rPr>
      <w:rFonts w:hint="default"/>
      <w:b/>
      <w:bCs/>
      <w:sz w:val="20"/>
      <w:szCs w:val="20"/>
    </w:rPr>
  </w:style>
  <w:style w:type="character" w:customStyle="1" w:styleId="CIBERTextChar">
    <w:name w:val="CIBER Text Char"/>
    <w:link w:val="CIBERText"/>
    <w:locked/>
    <w:rPr>
      <w:rFonts w:ascii="Arial" w:hAnsi="Arial" w:cs="Arial" w:hint="default"/>
      <w:sz w:val="22"/>
      <w:szCs w:val="22"/>
      <w:lang w:eastAsia="en-US"/>
    </w:rPr>
  </w:style>
  <w:style w:type="character" w:customStyle="1" w:styleId="Text1">
    <w:name w:val="Text1"/>
    <w:rPr>
      <w:rFonts w:ascii="Verdana" w:hAnsi="Verdana" w:hint="default"/>
      <w:sz w:val="17"/>
      <w:szCs w:val="17"/>
    </w:rPr>
  </w:style>
  <w:style w:type="character" w:customStyle="1" w:styleId="HeaderChar">
    <w:name w:val="Header Char"/>
    <w:link w:val="Header"/>
    <w:rPr>
      <w:rFonts w:hint="default"/>
      <w:lang w:val="en-US" w:eastAsia="en-US"/>
    </w:rPr>
  </w:style>
  <w:style w:type="character" w:customStyle="1" w:styleId="TitleChar">
    <w:name w:val="Title Char"/>
    <w:link w:val="Title"/>
    <w:rPr>
      <w:rFonts w:hint="default"/>
      <w:sz w:val="28"/>
    </w:rPr>
  </w:style>
  <w:style w:type="character" w:customStyle="1" w:styleId="Style1Char">
    <w:name w:val="Style1 Char"/>
    <w:link w:val="Style1"/>
    <w:rPr>
      <w:rFonts w:ascii="Perpetua" w:eastAsia="Perpetua" w:hAnsi="Perpetua" w:hint="default"/>
      <w:b/>
      <w:sz w:val="22"/>
      <w:szCs w:val="22"/>
    </w:rPr>
  </w:style>
  <w:style w:type="character" w:customStyle="1" w:styleId="EndnoteTextChar">
    <w:name w:val="Endnote Text Char"/>
    <w:link w:val="EndnoteText"/>
    <w:semiHidden/>
    <w:rPr>
      <w:rFonts w:ascii="Courier" w:hAnsi="Courier" w:hint="default"/>
      <w:sz w:val="24"/>
      <w:lang w:val="en-US" w:eastAsia="en-US"/>
    </w:rPr>
  </w:style>
  <w:style w:type="character" w:customStyle="1" w:styleId="Heading2Char">
    <w:name w:val="Heading 2 Char"/>
    <w:link w:val="Heading2"/>
    <w:rPr>
      <w:rFonts w:ascii="Arial" w:hAnsi="Arial" w:hint="default"/>
      <w:b/>
      <w:sz w:val="22"/>
      <w:u w:val="single"/>
    </w:rPr>
  </w:style>
  <w:style w:type="character" w:customStyle="1" w:styleId="Address2Char">
    <w:name w:val="Address 2 Char"/>
    <w:rPr>
      <w:rFonts w:hint="default"/>
      <w:sz w:val="24"/>
      <w:szCs w:val="24"/>
      <w:lang w:val="en-US" w:eastAsia="en-US" w:bidi="ar-SA"/>
    </w:rPr>
  </w:style>
  <w:style w:type="character" w:customStyle="1" w:styleId="Apple-style-span">
    <w:name w:val="Apple-style-span"/>
    <w:rPr>
      <w:rFonts w:hint="default"/>
    </w:rPr>
  </w:style>
  <w:style w:type="character" w:customStyle="1" w:styleId="Normaltextrun">
    <w:name w:val="Normaltextrun"/>
    <w:rPr>
      <w:rFonts w:hint="default"/>
    </w:rPr>
  </w:style>
  <w:style w:type="character" w:customStyle="1" w:styleId="Gmailquote">
    <w:name w:val="Gmail_quote"/>
    <w:rPr>
      <w:rFonts w:hint="default"/>
    </w:rPr>
  </w:style>
  <w:style w:type="character" w:styleId="SubtleReference">
    <w:name w:val="Subtle Reference"/>
    <w:uiPriority w:val="31"/>
    <w:qFormat/>
    <w:rPr>
      <w:rFonts w:hint="default"/>
      <w:smallCaps/>
      <w:color w:val="5A5A5A"/>
    </w:rPr>
  </w:style>
  <w:style w:type="character" w:customStyle="1" w:styleId="HTMLPreformattedChar">
    <w:name w:val="HTML Preformatted Char"/>
    <w:link w:val="HTMLPreformatted"/>
    <w:rPr>
      <w:rFonts w:ascii="Courier New" w:eastAsia="Courier New" w:hAnsi="Courier New" w:hint="default"/>
    </w:rPr>
  </w:style>
  <w:style w:type="character" w:customStyle="1" w:styleId="EYBodyTextChar">
    <w:name w:val="EY Body Text Char"/>
    <w:link w:val="EYBodyText"/>
    <w:locked/>
    <w:rPr>
      <w:rFonts w:ascii="Arial" w:eastAsia="MS Mincho" w:hAnsi="Arial" w:cs="Arial" w:hint="default"/>
      <w:bCs/>
      <w:sz w:val="22"/>
    </w:rPr>
  </w:style>
  <w:style w:type="character" w:customStyle="1" w:styleId="Book">
    <w:name w:val="Book"/>
    <w:uiPriority w:val="99"/>
    <w:rPr>
      <w:rFonts w:ascii="Book Antiqua" w:hAnsi="Book Antiqua" w:hint="default"/>
      <w:vertAlign w:val="baseline"/>
    </w:rPr>
  </w:style>
  <w:style w:type="character" w:customStyle="1" w:styleId="FooterChar">
    <w:name w:val="Footer Char"/>
    <w:link w:val="Footer"/>
    <w:uiPriority w:val="99"/>
    <w:rPr>
      <w:rFonts w:hint="default"/>
    </w:rPr>
  </w:style>
  <w:style w:type="character" w:customStyle="1" w:styleId="PlainTextChar">
    <w:name w:val="Plain Text Char"/>
    <w:link w:val="PlainText"/>
    <w:rPr>
      <w:rFonts w:ascii="Courier New" w:eastAsia="PMingLiU" w:hAnsi="Courier New" w:hint="default"/>
      <w:lang w:val="en-US" w:eastAsia="en-US"/>
    </w:rPr>
  </w:style>
  <w:style w:type="character" w:customStyle="1" w:styleId="Spellingerror">
    <w:name w:val="Spellingerror"/>
    <w:rPr>
      <w:rFonts w:hint="default"/>
    </w:rPr>
  </w:style>
  <w:style w:type="character" w:customStyle="1" w:styleId="Heading4Char">
    <w:name w:val="Heading 4 Char"/>
    <w:link w:val="Heading4"/>
    <w:rPr>
      <w:rFonts w:ascii="Arial" w:hAnsi="Arial" w:hint="default"/>
      <w:b/>
      <w:sz w:val="22"/>
      <w:lang w:val="en-US" w:eastAsia="en-US"/>
    </w:rPr>
  </w:style>
  <w:style w:type="character" w:customStyle="1" w:styleId="Yshortcuts">
    <w:name w:val="Yshortcuts"/>
    <w:rPr>
      <w:rFonts w:hint="default"/>
    </w:rPr>
  </w:style>
  <w:style w:type="character" w:customStyle="1" w:styleId="A">
    <w:name w:val="A"/>
    <w:rPr>
      <w:rFonts w:hint="default"/>
    </w:rPr>
  </w:style>
  <w:style w:type="character" w:customStyle="1" w:styleId="HeaderChar1">
    <w:name w:val="Header Char1"/>
    <w:semiHidden/>
    <w:locked/>
    <w:rPr>
      <w:rFonts w:eastAsia="Calibri" w:hint="default"/>
      <w:sz w:val="24"/>
      <w:szCs w:val="24"/>
    </w:rPr>
  </w:style>
  <w:style w:type="character" w:styleId="Mention">
    <w:name w:val="Mention"/>
    <w:uiPriority w:val="99"/>
    <w:unhideWhenUsed/>
    <w:rPr>
      <w:rFonts w:hint="default"/>
      <w:color w:val="2B579A"/>
      <w:shd w:val="clear" w:color="auto" w:fill="E6E6E6"/>
    </w:rPr>
  </w:style>
  <w:style w:type="paragraph" w:styleId="Footer">
    <w:name w:val="footer"/>
    <w:basedOn w:val="Normal"/>
    <w:link w:val="FooterChar"/>
    <w:pPr>
      <w:tabs>
        <w:tab w:val="center" w:pos="4320"/>
        <w:tab w:val="right" w:pos="8640"/>
      </w:tabs>
    </w:pPr>
  </w:style>
  <w:style w:type="paragraph" w:styleId="NormalWeb">
    <w:name w:val="Normal (Web)"/>
    <w:basedOn w:val="Normal"/>
    <w:uiPriority w:val="99"/>
    <w:pPr>
      <w:widowControl/>
      <w:spacing w:before="100" w:after="100"/>
    </w:pPr>
    <w:rPr>
      <w:sz w:val="24"/>
      <w:szCs w:val="24"/>
    </w:rPr>
  </w:style>
  <w:style w:type="paragraph" w:styleId="Caption">
    <w:name w:val="caption"/>
    <w:basedOn w:val="Normal"/>
    <w:next w:val="Normal"/>
    <w:qFormat/>
    <w:pPr>
      <w:widowControl/>
      <w:jc w:val="center"/>
    </w:pPr>
    <w:rPr>
      <w:rFonts w:ascii="Arial" w:hAnsi="Arial"/>
      <w:b/>
      <w:i/>
      <w:sz w:val="32"/>
    </w:rPr>
  </w:style>
  <w:style w:type="paragraph" w:styleId="BalloonText">
    <w:name w:val="Balloon Text"/>
    <w:basedOn w:val="Normal"/>
    <w:link w:val="BalloonTextChar"/>
    <w:rPr>
      <w:rFonts w:ascii="Tahoma" w:hAnsi="Tahoma" w:cs="Tahoma"/>
      <w:sz w:val="16"/>
      <w:szCs w:val="16"/>
    </w:rPr>
  </w:style>
  <w:style w:type="paragraph" w:styleId="Subtitle">
    <w:name w:val="Subtitle"/>
    <w:basedOn w:val="Normal"/>
    <w:link w:val="SubtitleChar"/>
    <w:qFormat/>
    <w:pPr>
      <w:widowControl/>
    </w:pPr>
    <w:rPr>
      <w:b/>
      <w:bCs/>
      <w:sz w:val="24"/>
      <w:szCs w:val="24"/>
    </w:rPr>
  </w:style>
  <w:style w:type="paragraph" w:styleId="Header">
    <w:name w:val="header"/>
    <w:basedOn w:val="Normal"/>
    <w:link w:val="HeaderChar"/>
    <w:pPr>
      <w:tabs>
        <w:tab w:val="center" w:pos="4320"/>
        <w:tab w:val="right" w:pos="8640"/>
      </w:tabs>
    </w:pPr>
  </w:style>
  <w:style w:type="paragraph" w:styleId="PlainText">
    <w:name w:val="Plain Text"/>
    <w:basedOn w:val="Normal"/>
    <w:link w:val="PlainTextChar"/>
    <w:pPr>
      <w:widowControl/>
    </w:pPr>
    <w:rPr>
      <w:rFonts w:ascii="Courier New" w:eastAsia="PMingLiU" w:hAnsi="Courier New"/>
    </w:rPr>
  </w:style>
  <w:style w:type="paragraph" w:styleId="ListBullet">
    <w:name w:val="List Bullet"/>
    <w:basedOn w:val="Normal"/>
    <w:pPr>
      <w:numPr>
        <w:numId w:val="1"/>
      </w:numPr>
      <w:tabs>
        <w:tab w:val="left" w:pos="360"/>
      </w:tabs>
    </w:pPr>
  </w:style>
  <w:style w:type="paragraph" w:styleId="HTMLPreformatted">
    <w:name w:val="HTML Preformatted"/>
    <w:basedOn w:val="Normal"/>
    <w:link w:val="HTMLPreformattedChar"/>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rPr>
  </w:style>
  <w:style w:type="paragraph" w:styleId="BodyText3">
    <w:name w:val="Body Text 3"/>
    <w:basedOn w:val="Normal"/>
    <w:pPr>
      <w:jc w:val="both"/>
    </w:pPr>
    <w:rPr>
      <w:rFonts w:ascii="Verdana" w:hAnsi="Verdana" w:cs="Arial"/>
      <w:b/>
      <w:color w:val="993300"/>
    </w:rPr>
  </w:style>
  <w:style w:type="paragraph" w:styleId="CommentText">
    <w:name w:val="annotation text"/>
    <w:basedOn w:val="Normal"/>
    <w:semiHidden/>
  </w:style>
  <w:style w:type="paragraph" w:styleId="BodyTextIndent">
    <w:name w:val="Body Text Indent"/>
    <w:basedOn w:val="Normal"/>
    <w:pPr>
      <w:spacing w:after="120"/>
      <w:ind w:left="360"/>
    </w:pPr>
  </w:style>
  <w:style w:type="paragraph" w:styleId="EndnoteText">
    <w:name w:val="endnote text"/>
    <w:basedOn w:val="Normal"/>
    <w:link w:val="EndnoteTextChar"/>
    <w:semiHidden/>
    <w:pPr>
      <w:widowControl/>
    </w:pPr>
    <w:rPr>
      <w:rFonts w:ascii="Courier" w:hAnsi="Courier"/>
      <w:sz w:val="24"/>
    </w:rPr>
  </w:style>
  <w:style w:type="paragraph" w:styleId="BodyText">
    <w:name w:val="Body Text"/>
    <w:basedOn w:val="Normal"/>
    <w:rPr>
      <w:rFonts w:ascii="Verdana" w:hAnsi="Verdana"/>
      <w:b/>
      <w:color w:val="993300"/>
      <w:u w:val="single"/>
    </w:rPr>
  </w:style>
  <w:style w:type="paragraph" w:styleId="Title">
    <w:name w:val="Title"/>
    <w:basedOn w:val="Normal"/>
    <w:link w:val="TitleChar"/>
    <w:qFormat/>
    <w:pPr>
      <w:jc w:val="center"/>
    </w:pPr>
    <w:rPr>
      <w:sz w:val="28"/>
    </w:rPr>
  </w:style>
  <w:style w:type="paragraph" w:styleId="CommentSubject">
    <w:name w:val="annotation subject"/>
    <w:basedOn w:val="CommentText"/>
    <w:next w:val="CommentText"/>
    <w:semiHidden/>
    <w:rPr>
      <w:rFonts w:eastAsia="SimSun"/>
      <w:b/>
      <w:bCs/>
      <w:lang w:eastAsia="zh-CN"/>
    </w:rPr>
  </w:style>
  <w:style w:type="paragraph" w:styleId="BodyText2">
    <w:name w:val="Body Text 2"/>
    <w:basedOn w:val="Normal"/>
    <w:rPr>
      <w:rFonts w:ascii="Verdana" w:hAnsi="Verdana"/>
      <w:b/>
      <w:color w:val="993300"/>
    </w:rPr>
  </w:style>
  <w:style w:type="paragraph" w:customStyle="1" w:styleId="Index">
    <w:name w:val="Index"/>
    <w:basedOn w:val="Normal"/>
    <w:pPr>
      <w:widowControl/>
    </w:pPr>
    <w:rPr>
      <w:rFonts w:cs="Tahoma"/>
      <w:lang w:eastAsia="ar-SA"/>
    </w:rPr>
  </w:style>
  <w:style w:type="paragraph" w:customStyle="1" w:styleId="Achievement">
    <w:name w:val="Achievement"/>
    <w:basedOn w:val="BodyText"/>
    <w:pPr>
      <w:widowControl/>
      <w:numPr>
        <w:numId w:val="2"/>
      </w:numPr>
      <w:tabs>
        <w:tab w:val="left" w:pos="360"/>
      </w:tabs>
      <w:ind w:right="360"/>
      <w:jc w:val="both"/>
    </w:pPr>
    <w:rPr>
      <w:rFonts w:ascii="Arial" w:eastAsia="SimSun" w:hAnsi="Arial" w:cs="Arial"/>
      <w:b w:val="0"/>
      <w:color w:val="auto"/>
      <w:spacing w:val="-5"/>
      <w:sz w:val="16"/>
      <w:szCs w:val="16"/>
      <w:u w:val="none"/>
    </w:rPr>
  </w:style>
  <w:style w:type="paragraph" w:customStyle="1" w:styleId="CompanyNameOne">
    <w:name w:val="Company Name One"/>
    <w:basedOn w:val="Normal"/>
    <w:next w:val="Normal"/>
    <w:pPr>
      <w:widowControl/>
      <w:tabs>
        <w:tab w:val="left" w:pos="2160"/>
        <w:tab w:val="right" w:pos="6480"/>
      </w:tabs>
      <w:ind w:right="-108"/>
      <w:jc w:val="both"/>
    </w:pPr>
    <w:rPr>
      <w:rFonts w:ascii="Arial" w:eastAsia="SimSun" w:hAnsi="Arial" w:cs="Arial"/>
      <w:b/>
      <w:bCs/>
      <w:lang w:val="en-GB"/>
    </w:rPr>
  </w:style>
  <w:style w:type="paragraph" w:customStyle="1" w:styleId="Gap">
    <w:name w:val="Gap"/>
    <w:basedOn w:val="Normal"/>
    <w:uiPriority w:val="99"/>
    <w:pPr>
      <w:widowControl/>
    </w:pPr>
    <w:rPr>
      <w:rFonts w:ascii="Arial" w:hAnsi="Arial"/>
      <w:lang w:val="en-AU"/>
    </w:rPr>
  </w:style>
  <w:style w:type="paragraph" w:customStyle="1" w:styleId="H4">
    <w:name w:val="H4"/>
    <w:basedOn w:val="Normal"/>
    <w:next w:val="Normal"/>
    <w:pPr>
      <w:keepNext/>
      <w:widowControl/>
      <w:spacing w:before="100" w:after="100"/>
    </w:pPr>
    <w:rPr>
      <w:b/>
      <w:sz w:val="24"/>
      <w:lang w:eastAsia="ar-SA"/>
    </w:rPr>
  </w:style>
  <w:style w:type="paragraph" w:customStyle="1" w:styleId="SAP-TableHeader">
    <w:name w:val="SAP - Table Header"/>
    <w:basedOn w:val="Normal"/>
    <w:pPr>
      <w:widowControl/>
      <w:numPr>
        <w:numId w:val="3"/>
      </w:numPr>
      <w:spacing w:before="20" w:after="20" w:line="260" w:lineRule="exact"/>
    </w:pPr>
    <w:rPr>
      <w:rFonts w:ascii="Arial" w:hAnsi="Arial" w:cs="Arial"/>
      <w:sz w:val="22"/>
    </w:rPr>
  </w:style>
  <w:style w:type="paragraph" w:customStyle="1" w:styleId="SectionTitle">
    <w:name w:val="Section Title"/>
    <w:basedOn w:val="Normal"/>
    <w:next w:val="Normal"/>
    <w:pPr>
      <w:widowControl/>
      <w:tabs>
        <w:tab w:val="left" w:pos="10770"/>
      </w:tabs>
      <w:spacing w:before="120"/>
      <w:ind w:left="108"/>
    </w:pPr>
    <w:rPr>
      <w:rFonts w:ascii="Arial" w:eastAsia="SimSun" w:hAnsi="Arial" w:cs="Arial"/>
      <w:b/>
      <w:bCs/>
      <w:i/>
      <w:iCs/>
      <w:spacing w:val="-10"/>
      <w:sz w:val="22"/>
      <w:szCs w:val="22"/>
    </w:rPr>
  </w:style>
  <w:style w:type="paragraph" w:customStyle="1" w:styleId="EYBodyText">
    <w:name w:val="EY Body Text"/>
    <w:basedOn w:val="Normal"/>
    <w:link w:val="EYBodyTextChar"/>
    <w:qFormat/>
    <w:pPr>
      <w:widowControl/>
      <w:spacing w:after="140" w:line="280" w:lineRule="exact"/>
    </w:pPr>
    <w:rPr>
      <w:rFonts w:ascii="Arial" w:eastAsia="MS Mincho" w:hAnsi="Arial" w:cs="Arial"/>
      <w:bCs/>
      <w:sz w:val="22"/>
    </w:rPr>
  </w:style>
  <w:style w:type="paragraph" w:customStyle="1" w:styleId="Address2">
    <w:name w:val="Address 2"/>
    <w:basedOn w:val="Normal"/>
    <w:pPr>
      <w:widowControl/>
      <w:spacing w:line="160" w:lineRule="atLeast"/>
      <w:jc w:val="both"/>
    </w:pPr>
    <w:rPr>
      <w:sz w:val="24"/>
      <w:szCs w:val="24"/>
    </w:rPr>
  </w:style>
  <w:style w:type="paragraph" w:customStyle="1" w:styleId="Bullets">
    <w:name w:val="Bullets"/>
    <w:basedOn w:val="Normal"/>
    <w:pPr>
      <w:widowControl/>
      <w:numPr>
        <w:numId w:val="4"/>
      </w:numPr>
      <w:tabs>
        <w:tab w:val="left" w:pos="425"/>
      </w:tabs>
      <w:jc w:val="both"/>
    </w:pPr>
    <w:rPr>
      <w:rFonts w:ascii="Verdana" w:hAnsi="Verdana"/>
      <w:b/>
      <w:sz w:val="22"/>
      <w:lang w:val="en-NZ"/>
    </w:rPr>
  </w:style>
  <w:style w:type="paragraph" w:customStyle="1" w:styleId="CompanyName">
    <w:name w:val="Company Name"/>
    <w:basedOn w:val="Normal"/>
    <w:next w:val="Normal"/>
    <w:pPr>
      <w:widowControl/>
      <w:tabs>
        <w:tab w:val="left" w:pos="2160"/>
        <w:tab w:val="right" w:pos="6480"/>
      </w:tabs>
      <w:spacing w:before="240" w:after="40" w:line="220" w:lineRule="atLeast"/>
      <w:ind w:right="-72"/>
    </w:pPr>
    <w:rPr>
      <w:rFonts w:ascii="Arial" w:hAnsi="Arial" w:cs="Arial"/>
      <w:b/>
      <w:bCs/>
      <w:sz w:val="22"/>
      <w:lang w:eastAsia="ar-SA"/>
    </w:rPr>
  </w:style>
  <w:style w:type="paragraph" w:customStyle="1" w:styleId="Style1">
    <w:name w:val="Style1"/>
    <w:basedOn w:val="Normal"/>
    <w:link w:val="Style1Char"/>
    <w:qFormat/>
    <w:pPr>
      <w:widowControl/>
      <w:spacing w:after="200" w:line="276" w:lineRule="auto"/>
    </w:pPr>
    <w:rPr>
      <w:rFonts w:ascii="Perpetua" w:eastAsia="Perpetua" w:hAnsi="Perpetua"/>
      <w:b/>
      <w:sz w:val="22"/>
      <w:szCs w:val="22"/>
    </w:rPr>
  </w:style>
  <w:style w:type="paragraph" w:customStyle="1" w:styleId="SpaceBetween">
    <w:name w:val="Space Between"/>
    <w:basedOn w:val="Normal"/>
    <w:pPr>
      <w:widowControl/>
    </w:pPr>
    <w:rPr>
      <w:rFonts w:ascii="Century Gothic" w:hAnsi="Century Gothic"/>
      <w:sz w:val="36"/>
      <w:szCs w:val="22"/>
    </w:rPr>
  </w:style>
  <w:style w:type="paragraph" w:customStyle="1" w:styleId="BodyText21">
    <w:name w:val="Body Text 21"/>
    <w:basedOn w:val="Normal"/>
    <w:pPr>
      <w:widowControl/>
    </w:pPr>
    <w:rPr>
      <w:sz w:val="24"/>
    </w:rPr>
  </w:style>
  <w:style w:type="paragraph" w:customStyle="1" w:styleId="CIBERText">
    <w:name w:val="CIBER Text"/>
    <w:basedOn w:val="Normal"/>
    <w:link w:val="CIBERTextChar"/>
    <w:pPr>
      <w:widowControl/>
      <w:jc w:val="both"/>
    </w:pPr>
    <w:rPr>
      <w:rFonts w:ascii="Arial" w:hAnsi="Arial" w:cs="Arial"/>
      <w:sz w:val="22"/>
      <w:szCs w:val="22"/>
      <w:lang w:val="en-IN"/>
    </w:rPr>
  </w:style>
  <w:style w:type="paragraph" w:customStyle="1" w:styleId="Objective">
    <w:name w:val="Objective"/>
    <w:basedOn w:val="Normal"/>
    <w:next w:val="BodyText"/>
    <w:pPr>
      <w:widowControl/>
      <w:spacing w:before="240" w:after="220" w:line="220" w:lineRule="atLeast"/>
    </w:pPr>
    <w:rPr>
      <w:rFonts w:ascii="Arial" w:hAnsi="Arial" w:cs="Arial"/>
      <w:lang w:eastAsia="ar-SA"/>
    </w:rPr>
  </w:style>
  <w:style w:type="paragraph" w:customStyle="1" w:styleId="NormalBlack">
    <w:name w:val="Normal + Black"/>
    <w:basedOn w:val="Normal"/>
    <w:pPr>
      <w:widowControl/>
      <w:numPr>
        <w:numId w:val="5"/>
      </w:numPr>
      <w:tabs>
        <w:tab w:val="left" w:pos="720"/>
      </w:tabs>
      <w:spacing w:line="240" w:lineRule="atLeast"/>
      <w:jc w:val="both"/>
    </w:pPr>
  </w:style>
  <w:style w:type="paragraph" w:customStyle="1" w:styleId="H3">
    <w:name w:val="H3"/>
    <w:basedOn w:val="Normal"/>
    <w:next w:val="Normal"/>
    <w:pPr>
      <w:keepNext/>
      <w:widowControl/>
      <w:spacing w:before="100" w:after="100"/>
    </w:pPr>
    <w:rPr>
      <w:b/>
      <w:sz w:val="28"/>
      <w:lang w:eastAsia="ar-SA"/>
    </w:rPr>
  </w:style>
  <w:style w:type="paragraph" w:customStyle="1" w:styleId="Contact">
    <w:name w:val="Contact"/>
    <w:basedOn w:val="Normal"/>
    <w:next w:val="Heading1"/>
    <w:pPr>
      <w:widowControl/>
      <w:jc w:val="center"/>
    </w:pPr>
    <w:rPr>
      <w:rFonts w:ascii="Verdana" w:hAnsi="Verdana"/>
      <w:b/>
      <w:sz w:val="22"/>
      <w:szCs w:val="24"/>
    </w:rPr>
  </w:style>
  <w:style w:type="paragraph" w:customStyle="1" w:styleId="Name">
    <w:name w:val="Name"/>
    <w:basedOn w:val="Normal"/>
    <w:next w:val="Normal"/>
    <w:pPr>
      <w:widowControl/>
    </w:pPr>
    <w:rPr>
      <w:b/>
      <w:sz w:val="24"/>
    </w:rPr>
  </w:style>
  <w:style w:type="paragraph" w:customStyle="1" w:styleId="ResumeBullet">
    <w:name w:val="Resume Bullet"/>
    <w:basedOn w:val="Normal"/>
    <w:next w:val="ResumeBullet2"/>
    <w:pPr>
      <w:keepLines/>
      <w:numPr>
        <w:numId w:val="6"/>
      </w:numPr>
      <w:tabs>
        <w:tab w:val="left" w:pos="360"/>
      </w:tabs>
      <w:spacing w:before="60"/>
    </w:pPr>
    <w:rPr>
      <w:szCs w:val="24"/>
    </w:rPr>
  </w:style>
  <w:style w:type="paragraph" w:customStyle="1" w:styleId="Head1Bullet">
    <w:name w:val="Head1Bullet"/>
    <w:pPr>
      <w:numPr>
        <w:numId w:val="7"/>
      </w:numPr>
      <w:tabs>
        <w:tab w:val="left" w:pos="720"/>
      </w:tabs>
    </w:pPr>
    <w:rPr>
      <w:rFonts w:ascii="Verdana" w:hAnsi="Verdana"/>
      <w:sz w:val="18"/>
    </w:rPr>
  </w:style>
  <w:style w:type="paragraph" w:customStyle="1" w:styleId="TitleA">
    <w:name w:val="Title A"/>
    <w:pPr>
      <w:jc w:val="center"/>
    </w:pPr>
    <w:rPr>
      <w:rFonts w:ascii="Garamond" w:eastAsia="ヒラギノ角ゴ Pro W3" w:hAnsi="Garamond"/>
      <w:b/>
      <w:color w:val="000000"/>
      <w:sz w:val="22"/>
    </w:rPr>
  </w:style>
  <w:style w:type="paragraph" w:customStyle="1" w:styleId="Normal10pt">
    <w:name w:val="Normal + 10 pt"/>
    <w:basedOn w:val="Normal"/>
    <w:pPr>
      <w:widowControl/>
      <w:spacing w:before="60" w:after="60"/>
      <w:jc w:val="both"/>
    </w:pPr>
    <w:rPr>
      <w:rFonts w:ascii="Verdana" w:hAnsi="Verdana" w:cs="Tahoma"/>
      <w:lang w:eastAsia="ar-SA"/>
    </w:rPr>
  </w:style>
  <w:style w:type="paragraph" w:customStyle="1" w:styleId="Default">
    <w:name w:val="Default"/>
    <w:rPr>
      <w:rFonts w:ascii="Trebuchet MS" w:hAnsi="Trebuchet MS" w:cs="Trebuchet MS"/>
      <w:color w:val="000000"/>
      <w:sz w:val="24"/>
      <w:szCs w:val="24"/>
    </w:rPr>
  </w:style>
  <w:style w:type="paragraph" w:customStyle="1" w:styleId="WithoutBullets">
    <w:name w:val="Without Bullets"/>
    <w:basedOn w:val="Normal"/>
    <w:pPr>
      <w:widowControl/>
      <w:numPr>
        <w:numId w:val="8"/>
      </w:numPr>
      <w:tabs>
        <w:tab w:val="left" w:pos="360"/>
      </w:tabs>
      <w:jc w:val="both"/>
    </w:pPr>
    <w:rPr>
      <w:rFonts w:ascii="Arial" w:hAnsi="Arial"/>
      <w:sz w:val="18"/>
      <w:szCs w:val="18"/>
    </w:rPr>
  </w:style>
  <w:style w:type="paragraph" w:customStyle="1" w:styleId="ResumeBullet2">
    <w:name w:val="Resume Bullet 2"/>
    <w:pPr>
      <w:numPr>
        <w:ilvl w:val="1"/>
        <w:numId w:val="6"/>
      </w:numPr>
      <w:tabs>
        <w:tab w:val="left" w:pos="720"/>
      </w:tabs>
    </w:pPr>
  </w:style>
  <w:style w:type="paragraph" w:customStyle="1" w:styleId="MyStyle1">
    <w:name w:val="MyStyle1"/>
    <w:pPr>
      <w:jc w:val="both"/>
    </w:pPr>
    <w:rPr>
      <w:b/>
      <w:sz w:val="24"/>
    </w:rPr>
  </w:style>
  <w:style w:type="paragraph" w:customStyle="1" w:styleId="NormalJustified">
    <w:name w:val="Normal + Justified"/>
    <w:basedOn w:val="BodyText"/>
    <w:pPr>
      <w:widowControl/>
      <w:numPr>
        <w:numId w:val="9"/>
      </w:numPr>
      <w:tabs>
        <w:tab w:val="left" w:pos="360"/>
      </w:tabs>
      <w:spacing w:before="20" w:after="20"/>
      <w:ind w:right="-18"/>
      <w:jc w:val="both"/>
    </w:pPr>
    <w:rPr>
      <w:rFonts w:ascii="Arial" w:hAnsi="Arial" w:cs="Arial"/>
      <w:color w:val="auto"/>
      <w:sz w:val="22"/>
      <w:u w:val="none"/>
    </w:rPr>
  </w:style>
  <w:style w:type="paragraph" w:customStyle="1" w:styleId="JobTitle">
    <w:name w:val="Job Title"/>
    <w:next w:val="Achievement"/>
    <w:pPr>
      <w:spacing w:after="100"/>
    </w:pPr>
    <w:rPr>
      <w:rFonts w:ascii="Arial" w:eastAsia="SimSun" w:hAnsi="Arial" w:cs="Arial"/>
      <w:b/>
      <w:bCs/>
      <w:color w:val="000080"/>
      <w:spacing w:val="-10"/>
      <w:sz w:val="18"/>
      <w:szCs w:val="18"/>
    </w:rPr>
  </w:style>
  <w:style w:type="paragraph" w:styleId="ListParagraph">
    <w:name w:val="List Paragraph"/>
    <w:aliases w:val="list1,b1,List Paragraph Char Char,Number_1,Normal Sentence,Colorful List - Accent 11,ListPar1,new,SGLText List Paragraph,List Paragraph2,List Paragraph11,List Paragraph21,lp1,Figure_name,Equipment,numbered,B1,Indented Paragraph,Bullet 1"/>
    <w:basedOn w:val="Normal"/>
    <w:link w:val="ListParagraphChar"/>
    <w:uiPriority w:val="1"/>
    <w:qFormat/>
    <w:pPr>
      <w:widowControl/>
      <w:spacing w:after="200" w:line="276" w:lineRule="auto"/>
      <w:ind w:left="720"/>
    </w:pPr>
    <w:rPr>
      <w:rFonts w:ascii="Perpetua" w:eastAsia="Perpetua" w:hAnsi="Perpetua"/>
      <w:sz w:val="22"/>
      <w:szCs w:val="22"/>
    </w:rPr>
  </w:style>
  <w:style w:type="paragraph" w:styleId="NoSpacing">
    <w:name w:val="No Spacing"/>
    <w:uiPriority w:val="1"/>
    <w:qFormat/>
    <w:rPr>
      <w:rFonts w:ascii="Calibri" w:hAnsi="Calibri" w:cs="Calibri"/>
      <w:sz w:val="22"/>
      <w:szCs w:val="22"/>
    </w:rPr>
  </w:style>
  <w:style w:type="paragraph" w:customStyle="1" w:styleId="ResumeBodyChar">
    <w:name w:val="Resume Body Char"/>
    <w:basedOn w:val="Normal"/>
    <w:link w:val="ResumeBodyCharChar"/>
    <w:pPr>
      <w:widowControl/>
      <w:spacing w:before="60"/>
    </w:pPr>
    <w:rPr>
      <w:szCs w:val="24"/>
    </w:rPr>
  </w:style>
  <w:style w:type="paragraph" w:customStyle="1" w:styleId="Preformatted">
    <w:name w:val="Preformatted"/>
    <w:basedOn w:val="Normal"/>
    <w:uiPriority w:val="99"/>
    <w:pPr>
      <w:widowControl/>
      <w:tabs>
        <w:tab w:val="left" w:pos="0"/>
        <w:tab w:val="left" w:pos="959"/>
        <w:tab w:val="left" w:pos="1918"/>
        <w:tab w:val="left" w:pos="2877"/>
        <w:tab w:val="left" w:pos="3836"/>
        <w:tab w:val="left" w:pos="4795"/>
        <w:tab w:val="left" w:pos="5754"/>
        <w:tab w:val="left" w:pos="6713"/>
        <w:tab w:val="left" w:pos="7672"/>
        <w:tab w:val="left" w:pos="8631"/>
        <w:tab w:val="left" w:pos="9590"/>
      </w:tabs>
      <w:snapToGrid w:val="0"/>
    </w:pPr>
    <w:rPr>
      <w:rFonts w:ascii="Courier New" w:hAnsi="Courier New"/>
    </w:rPr>
  </w:style>
  <w:style w:type="paragraph" w:customStyle="1" w:styleId="Institution">
    <w:name w:val="Institution"/>
    <w:basedOn w:val="Normal"/>
    <w:next w:val="Achievement"/>
    <w:pPr>
      <w:widowControl/>
      <w:tabs>
        <w:tab w:val="left" w:pos="2160"/>
        <w:tab w:val="right" w:pos="6480"/>
      </w:tabs>
      <w:spacing w:line="220" w:lineRule="atLeast"/>
    </w:pPr>
    <w:rPr>
      <w:rFonts w:ascii="Arial" w:eastAsia="SimSun" w:hAnsi="Arial" w:cs="Arial"/>
      <w:b/>
      <w:bCs/>
      <w:sz w:val="22"/>
      <w:szCs w:val="22"/>
    </w:rPr>
  </w:style>
  <w:style w:type="paragraph" w:customStyle="1" w:styleId="DecimalAligned">
    <w:name w:val="Decimal Aligned"/>
    <w:basedOn w:val="Normal"/>
    <w:uiPriority w:val="40"/>
    <w:qFormat/>
    <w:pPr>
      <w:widowControl/>
      <w:tabs>
        <w:tab w:val="decimal" w:pos="360"/>
      </w:tabs>
      <w:spacing w:after="200" w:line="276" w:lineRule="auto"/>
    </w:pPr>
    <w:rPr>
      <w:rFonts w:ascii="Calibri" w:hAnsi="Calibri"/>
      <w:sz w:val="22"/>
      <w:szCs w:val="22"/>
    </w:rPr>
  </w:style>
  <w:style w:type="paragraph" w:customStyle="1" w:styleId="MyProject">
    <w:name w:val="My Project"/>
    <w:basedOn w:val="Normal"/>
    <w:pPr>
      <w:ind w:left="720"/>
    </w:pPr>
    <w:rPr>
      <w:rFonts w:ascii="Arial" w:hAnsi="Arial"/>
      <w:b/>
      <w:bCs/>
      <w:szCs w:val="24"/>
    </w:rPr>
  </w:style>
  <w:style w:type="paragraph" w:customStyle="1" w:styleId="ResumeHeading">
    <w:name w:val="Resume Heading"/>
    <w:basedOn w:val="Heading2"/>
    <w:pPr>
      <w:widowControl/>
      <w:pBdr>
        <w:bottom w:val="single" w:sz="4" w:space="1" w:color="auto"/>
      </w:pBdr>
      <w:tabs>
        <w:tab w:val="left" w:pos="576"/>
      </w:tabs>
      <w:spacing w:before="240" w:after="60"/>
      <w:ind w:left="576" w:hanging="576"/>
    </w:pPr>
    <w:rPr>
      <w:rFonts w:ascii="Times New Roman" w:hAnsi="Times New Roman" w:cs="Arial"/>
      <w:bCs/>
      <w:i/>
      <w:iCs/>
      <w:sz w:val="28"/>
      <w:szCs w:val="28"/>
      <w:u w:val="none"/>
    </w:rPr>
  </w:style>
  <w:style w:type="paragraph" w:customStyle="1" w:styleId="Address1">
    <w:name w:val="Address 1"/>
    <w:basedOn w:val="Normal"/>
    <w:pPr>
      <w:spacing w:line="160" w:lineRule="atLeast"/>
      <w:jc w:val="both"/>
    </w:pPr>
    <w:rPr>
      <w:sz w:val="14"/>
    </w:rPr>
  </w:style>
  <w:style w:type="paragraph" w:customStyle="1" w:styleId="RT-BodyText">
    <w:name w:val="RT-Body Text"/>
    <w:pPr>
      <w:tabs>
        <w:tab w:val="right" w:pos="3420"/>
      </w:tabs>
      <w:spacing w:after="60"/>
    </w:pPr>
    <w:rPr>
      <w:rFonts w:ascii="Garamond" w:hAnsi="Garamond"/>
      <w:bCs/>
      <w:sz w:val="22"/>
    </w:rPr>
  </w:style>
  <w:style w:type="paragraph" w:customStyle="1" w:styleId="S4-wptoptable1">
    <w:name w:val="S4-wptoptable1"/>
    <w:basedOn w:val="Normal"/>
    <w:pPr>
      <w:widowControl/>
      <w:spacing w:before="100" w:after="100"/>
    </w:pPr>
    <w:rPr>
      <w:sz w:val="24"/>
      <w:szCs w:val="24"/>
    </w:rPr>
  </w:style>
  <w:style w:type="paragraph" w:customStyle="1" w:styleId="Textbody">
    <w:name w:val="Text body"/>
    <w:pPr>
      <w:widowControl w:val="0"/>
      <w:spacing w:after="140" w:line="288" w:lineRule="auto"/>
    </w:pPr>
    <w:rPr>
      <w:color w:val="000000"/>
      <w:sz w:val="24"/>
      <w:szCs w:val="24"/>
      <w:u w:color="000000"/>
    </w:rPr>
  </w:style>
  <w:style w:type="paragraph" w:customStyle="1" w:styleId="TableContents">
    <w:name w:val="Table Contents"/>
    <w:pPr>
      <w:widowControl w:val="0"/>
    </w:pPr>
    <w:rPr>
      <w:rFonts w:eastAsia="Arial Unicode MS" w:cs="Arial Unicode MS"/>
      <w:color w:val="000000"/>
      <w:sz w:val="24"/>
      <w:szCs w:val="24"/>
      <w:u w:color="000000"/>
    </w:rPr>
  </w:style>
  <w:style w:type="paragraph" w:customStyle="1" w:styleId="Standard">
    <w:name w:val="Standard"/>
    <w:pPr>
      <w:widowControl w:val="0"/>
    </w:pPr>
    <w:rPr>
      <w:rFonts w:eastAsia="Arial Unicode MS" w:cs="Arial Unicode MS"/>
      <w:color w:val="000000"/>
      <w:sz w:val="24"/>
      <w:szCs w:val="24"/>
      <w:u w:color="000000"/>
    </w:rPr>
  </w:style>
  <w:style w:type="paragraph" w:customStyle="1" w:styleId="Cog-body">
    <w:name w:val="Cog-body"/>
    <w:basedOn w:val="Normal"/>
    <w:pPr>
      <w:keepNext/>
      <w:widowControl/>
      <w:spacing w:before="60" w:after="60" w:line="260" w:lineRule="atLeast"/>
      <w:ind w:left="720"/>
      <w:jc w:val="both"/>
    </w:pPr>
    <w:rPr>
      <w:rFonts w:ascii="Arial" w:hAnsi="Arial"/>
      <w:lang w:val="en-IN" w:eastAsia="en-IN"/>
    </w:rPr>
  </w:style>
  <w:style w:type="paragraph" w:customStyle="1" w:styleId="ContactDetails">
    <w:name w:val="Contact Details"/>
    <w:basedOn w:val="Normal"/>
    <w:pPr>
      <w:widowControl/>
    </w:pPr>
    <w:rPr>
      <w:rFonts w:ascii="Century Gothic" w:hAnsi="Century Gothic"/>
      <w:color w:val="7F7F7F"/>
      <w:sz w:val="16"/>
      <w:szCs w:val="18"/>
    </w:rPr>
  </w:style>
  <w:style w:type="paragraph" w:customStyle="1" w:styleId="SectionHeading">
    <w:name w:val="Section Heading"/>
    <w:basedOn w:val="Normal"/>
    <w:next w:val="Normal"/>
    <w:uiPriority w:val="1"/>
    <w:qFormat/>
    <w:pPr>
      <w:widowControl/>
      <w:spacing w:before="500" w:after="100"/>
    </w:pPr>
    <w:rPr>
      <w:rFonts w:ascii="Cambria" w:hAnsi="Cambria"/>
      <w:b/>
      <w:bCs/>
      <w:color w:val="39A5B7"/>
      <w:sz w:val="24"/>
      <w:lang w:eastAsia="ja-JP"/>
    </w:rPr>
  </w:style>
  <w:style w:type="paragraph" w:customStyle="1" w:styleId="TableParagraph">
    <w:name w:val="Table Paragraph"/>
    <w:basedOn w:val="Normal"/>
    <w:rPr>
      <w:rFonts w:eastAsia="Calibri"/>
      <w:sz w:val="22"/>
      <w:szCs w:val="22"/>
    </w:rPr>
  </w:style>
  <w:style w:type="paragraph" w:customStyle="1" w:styleId="Normal12pt">
    <w:name w:val="Normal + 12 pt"/>
    <w:basedOn w:val="Normal"/>
    <w:pPr>
      <w:widowControl/>
      <w:jc w:val="both"/>
    </w:pPr>
    <w:rPr>
      <w:rFonts w:cs="Arial"/>
      <w:sz w:val="24"/>
      <w:szCs w:val="24"/>
    </w:rPr>
  </w:style>
  <w:style w:type="paragraph" w:customStyle="1" w:styleId="level1">
    <w:name w:val="_level1"/>
    <w:basedOn w:val="Normal"/>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left="360" w:hanging="360"/>
    </w:pPr>
    <w:rPr>
      <w:sz w:val="24"/>
    </w:rPr>
  </w:style>
  <w:style w:type="paragraph" w:customStyle="1" w:styleId="SectionTitl">
    <w:name w:val="Section Titl"/>
    <w:basedOn w:val="Normal"/>
    <w:pPr>
      <w:spacing w:line="220" w:lineRule="atLeast"/>
    </w:pPr>
    <w:rPr>
      <w:rFonts w:ascii="Arial" w:hAnsi="Arial"/>
      <w:sz w:val="24"/>
    </w:rPr>
  </w:style>
  <w:style w:type="paragraph" w:customStyle="1" w:styleId="Paragraph">
    <w:name w:val="Paragraph"/>
    <w:basedOn w:val="Normal"/>
    <w:pPr>
      <w:widowControl/>
      <w:spacing w:before="100" w:after="100"/>
    </w:pPr>
    <w:rPr>
      <w:sz w:val="24"/>
      <w:szCs w:val="24"/>
    </w:rPr>
  </w:style>
  <w:style w:type="paragraph" w:customStyle="1" w:styleId="Kickerbullet">
    <w:name w:val="Kicker bullet"/>
    <w:basedOn w:val="Normal"/>
    <w:pPr>
      <w:widowControl/>
      <w:numPr>
        <w:numId w:val="10"/>
      </w:numPr>
      <w:tabs>
        <w:tab w:val="left" w:pos="720"/>
      </w:tabs>
      <w:spacing w:after="40"/>
    </w:pPr>
    <w:rPr>
      <w:rFonts w:ascii="Helvetica" w:hAnsi="Helvetica"/>
    </w:rPr>
  </w:style>
  <w:style w:type="paragraph" w:customStyle="1" w:styleId="MyBullets">
    <w:name w:val="My Bullets"/>
    <w:basedOn w:val="Normal"/>
    <w:pPr>
      <w:numPr>
        <w:numId w:val="11"/>
      </w:numPr>
    </w:pPr>
    <w:rPr>
      <w:rFonts w:ascii="Arial" w:hAnsi="Arial"/>
    </w:rPr>
  </w:style>
  <w:style w:type="character" w:customStyle="1" w:styleId="Il">
    <w:name w:val="Il"/>
    <w:rPr>
      <w:rFonts w:hint="default"/>
    </w:rPr>
  </w:style>
  <w:style w:type="paragraph" w:customStyle="1" w:styleId="NormalCalibri">
    <w:name w:val="Normal + Calibri"/>
    <w:basedOn w:val="Normal"/>
    <w:pPr>
      <w:widowControl/>
      <w:ind w:left="360"/>
    </w:pPr>
  </w:style>
  <w:style w:type="paragraph" w:customStyle="1" w:styleId="Divdocumentulli">
    <w:name w:val="Div_document_ul_li"/>
    <w:basedOn w:val="Normal"/>
    <w:pPr>
      <w:widowControl/>
      <w:pBdr>
        <w:left w:val="none" w:sz="4" w:space="0" w:color="auto"/>
      </w:pBdr>
      <w:spacing w:line="240" w:lineRule="atLeast"/>
    </w:pPr>
    <w:rPr>
      <w:sz w:val="24"/>
      <w:szCs w:val="24"/>
      <w:lang w:val="en-IN" w:eastAsia="en-IN"/>
    </w:rPr>
  </w:style>
  <w:style w:type="paragraph" w:customStyle="1" w:styleId="Text">
    <w:name w:val="Text"/>
    <w:basedOn w:val="Normal"/>
    <w:pPr>
      <w:widowControl/>
    </w:pPr>
    <w:rPr>
      <w:rFonts w:ascii="Verdana" w:hAnsi="Verdana"/>
      <w:sz w:val="22"/>
    </w:rPr>
  </w:style>
  <w:style w:type="paragraph" w:customStyle="1" w:styleId="Head3">
    <w:name w:val="Head 3"/>
    <w:basedOn w:val="BodyText"/>
    <w:pPr>
      <w:widowControl/>
      <w:spacing w:after="120"/>
      <w:jc w:val="center"/>
    </w:pPr>
    <w:rPr>
      <w:bCs/>
      <w:color w:val="auto"/>
      <w:sz w:val="24"/>
      <w:lang w:val="en-GB"/>
    </w:rPr>
  </w:style>
  <w:style w:type="paragraph" w:customStyle="1" w:styleId="Note">
    <w:name w:val="Note"/>
    <w:basedOn w:val="BodyText"/>
    <w:pPr>
      <w:widowControl/>
      <w:numPr>
        <w:numId w:val="27"/>
      </w:numPr>
      <w:pBdr>
        <w:top w:val="single" w:sz="8" w:space="1" w:color="auto"/>
        <w:bottom w:val="single" w:sz="8" w:space="1" w:color="auto"/>
      </w:pBdr>
      <w:shd w:val="clear" w:color="auto" w:fill="E6E6E6"/>
      <w:spacing w:after="120"/>
      <w:jc w:val="both"/>
    </w:pPr>
    <w:rPr>
      <w:b w:val="0"/>
      <w:color w:val="auto"/>
      <w:szCs w:val="24"/>
      <w:u w:val="none"/>
      <w:lang w:val="en-GB"/>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Pr>
      <w:rFonts w:ascii="Perpetua" w:eastAsia="Perpetua" w:hAnsi="Perpetua" w:hint="default"/>
      <w:sz w:val="22"/>
      <w:szCs w:val="22"/>
      <w:lang w:val="en-US" w:eastAsia="en-U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Pr>
      <w:rFonts w:hint="default"/>
      <w:color w:val="605E5C"/>
      <w:shd w:val="clear" w:color="auto" w:fill="E1DFDD"/>
    </w:rPr>
  </w:style>
  <w:style w:type="character" w:styleId="FollowedHyperlink">
    <w:name w:val="FollowedHyperlink"/>
    <w:rPr>
      <w:rFonts w:hint="default"/>
      <w:color w:val="954F72"/>
      <w:u w:val="single"/>
    </w:rPr>
  </w:style>
  <w:style w:type="character" w:customStyle="1" w:styleId="Span">
    <w:name w:val="Span"/>
    <w:rPr>
      <w:rFonts w:hint="default"/>
      <w:sz w:val="24"/>
      <w:szCs w:val="24"/>
      <w:bdr w:val="none" w:sz="4" w:space="0" w:color="auto"/>
      <w:vertAlign w:val="baseline"/>
    </w:rPr>
  </w:style>
  <w:style w:type="character" w:customStyle="1" w:styleId="Heading5Char">
    <w:name w:val="Heading 5 Char"/>
    <w:link w:val="Heading5"/>
    <w:uiPriority w:val="9"/>
    <w:rPr>
      <w:rFonts w:ascii="Calibri Light" w:eastAsia="Helvetica Neue" w:hAnsi="Calibri Light" w:cs="Times New Roman" w:hint="default"/>
      <w:color w:val="1F3763"/>
    </w:rPr>
  </w:style>
  <w:style w:type="character" w:customStyle="1" w:styleId="Heading6Char">
    <w:name w:val="Heading 6 Char"/>
    <w:link w:val="Heading6"/>
    <w:uiPriority w:val="9"/>
    <w:rPr>
      <w:rFonts w:ascii="Calibri Light" w:eastAsia="Helvetica Neue" w:hAnsi="Calibri Light" w:cs="Times New Roman" w:hint="default"/>
      <w:i/>
      <w:iCs/>
      <w:color w:val="1F3763"/>
    </w:rPr>
  </w:style>
  <w:style w:type="character" w:customStyle="1" w:styleId="Heading7Char">
    <w:name w:val="Heading 7 Char"/>
    <w:link w:val="Heading7"/>
    <w:uiPriority w:val="9"/>
    <w:rPr>
      <w:rFonts w:ascii="Calibri Light" w:eastAsia="Helvetica Neue" w:hAnsi="Calibri Light" w:cs="Times New Roman" w:hint="default"/>
      <w:i/>
      <w:iCs/>
      <w:color w:val="404040"/>
    </w:rPr>
  </w:style>
  <w:style w:type="character" w:customStyle="1" w:styleId="Heading8Char">
    <w:name w:val="Heading 8 Char"/>
    <w:link w:val="Heading8"/>
    <w:uiPriority w:val="9"/>
    <w:rPr>
      <w:rFonts w:ascii="Calibri Light" w:eastAsia="Helvetica Neue" w:hAnsi="Calibri Light" w:cs="Times New Roman" w:hint="default"/>
      <w:color w:val="404040"/>
      <w:sz w:val="20"/>
      <w:szCs w:val="20"/>
    </w:rPr>
  </w:style>
  <w:style w:type="character" w:customStyle="1" w:styleId="Heading9Char">
    <w:name w:val="Heading 9 Char"/>
    <w:link w:val="Heading9"/>
    <w:uiPriority w:val="9"/>
    <w:rPr>
      <w:rFonts w:ascii="Calibri Light" w:eastAsia="Helvetica Neue" w:hAnsi="Calibri Light" w:cs="Times New Roman" w:hint="default"/>
      <w:i/>
      <w:iCs/>
      <w:color w:val="404040"/>
      <w:sz w:val="20"/>
      <w:szCs w:val="20"/>
    </w:rPr>
  </w:style>
  <w:style w:type="character" w:customStyle="1" w:styleId="SubtitleChar">
    <w:name w:val="Subtitle Char"/>
    <w:link w:val="Subtitle"/>
    <w:uiPriority w:val="11"/>
    <w:rPr>
      <w:rFonts w:ascii="Calibri Light" w:eastAsia="Helvetica Neue" w:hAnsi="Calibri Light" w:cs="Times New Roman" w:hint="default"/>
      <w:i/>
      <w:iCs/>
      <w:color w:val="4472C4"/>
      <w:spacing w:val="15"/>
      <w:sz w:val="24"/>
      <w:szCs w:val="24"/>
    </w:rPr>
  </w:style>
  <w:style w:type="character" w:styleId="SubtleEmphasis">
    <w:name w:val="Subtle Emphasis"/>
    <w:uiPriority w:val="19"/>
    <w:qFormat/>
    <w:rPr>
      <w:rFonts w:hint="default"/>
      <w:i/>
      <w:iCs/>
      <w:color w:val="808080"/>
    </w:rPr>
  </w:style>
  <w:style w:type="character" w:styleId="IntenseEmphasis">
    <w:name w:val="Intense Emphasis"/>
    <w:uiPriority w:val="21"/>
    <w:qFormat/>
    <w:rPr>
      <w:rFonts w:hint="default"/>
      <w:b/>
      <w:bCs/>
      <w:i/>
      <w:iCs/>
      <w:color w:val="4472C4"/>
    </w:rPr>
  </w:style>
  <w:style w:type="paragraph" w:styleId="Quote">
    <w:name w:val="Quote"/>
    <w:basedOn w:val="Normal"/>
    <w:next w:val="Normal"/>
    <w:link w:val="QuoteChar"/>
    <w:uiPriority w:val="29"/>
    <w:qFormat/>
    <w:rPr>
      <w:i/>
      <w:iCs/>
      <w:color w:val="000000"/>
    </w:rPr>
  </w:style>
  <w:style w:type="character" w:customStyle="1" w:styleId="QuoteChar">
    <w:name w:val="Quote Char"/>
    <w:link w:val="Quote"/>
    <w:uiPriority w:val="29"/>
    <w:rPr>
      <w:rFonts w:hint="default"/>
      <w:i/>
      <w:iCs/>
      <w:color w:val="000000"/>
    </w:rPr>
  </w:style>
  <w:style w:type="paragraph" w:styleId="IntenseQuote">
    <w:name w:val="Intense Quote"/>
    <w:basedOn w:val="Normal"/>
    <w:next w:val="Normal"/>
    <w:link w:val="IntenseQuoteChar"/>
    <w:uiPriority w:val="30"/>
    <w:qFormat/>
    <w:pPr>
      <w:pBdr>
        <w:bottom w:val="single" w:sz="4" w:space="4" w:color="4472C4"/>
      </w:pBdr>
      <w:spacing w:before="200" w:after="280"/>
      <w:ind w:left="936" w:right="936"/>
    </w:pPr>
    <w:rPr>
      <w:b/>
      <w:bCs/>
      <w:i/>
      <w:iCs/>
      <w:color w:val="4472C4"/>
    </w:rPr>
  </w:style>
  <w:style w:type="character" w:customStyle="1" w:styleId="IntenseQuoteChar">
    <w:name w:val="Intense Quote Char"/>
    <w:link w:val="IntenseQuote"/>
    <w:uiPriority w:val="30"/>
    <w:rPr>
      <w:rFonts w:hint="default"/>
      <w:b/>
      <w:bCs/>
      <w:i/>
      <w:iCs/>
      <w:color w:val="4472C4"/>
    </w:rPr>
  </w:style>
  <w:style w:type="character" w:styleId="IntenseReference">
    <w:name w:val="Intense Reference"/>
    <w:uiPriority w:val="32"/>
    <w:qFormat/>
    <w:rPr>
      <w:rFonts w:hint="default"/>
      <w:b/>
      <w:bCs/>
      <w:smallCaps/>
      <w:color w:val="ED7D31"/>
      <w:spacing w:val="5"/>
      <w:u w:val="single"/>
    </w:rPr>
  </w:style>
  <w:style w:type="character" w:styleId="BookTitle">
    <w:name w:val="Book Title"/>
    <w:uiPriority w:val="33"/>
    <w:qFormat/>
    <w:rPr>
      <w:rFonts w:hint="default"/>
      <w:b/>
      <w:bCs/>
      <w:smallCaps/>
      <w:spacing w:val="5"/>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rPr>
      <w:rFonts w:hint="default"/>
      <w:sz w:val="20"/>
      <w:szCs w:val="20"/>
    </w:rPr>
  </w:style>
  <w:style w:type="character" w:styleId="FootnoteReference">
    <w:name w:val="footnote reference"/>
    <w:uiPriority w:val="99"/>
    <w:semiHidden/>
    <w:unhideWhenUsed/>
    <w:rPr>
      <w:rFonts w:hint="default"/>
      <w:vertAlign w:val="superscript"/>
    </w:rPr>
  </w:style>
  <w:style w:type="character" w:styleId="EndnoteReference">
    <w:name w:val="endnote reference"/>
    <w:uiPriority w:val="99"/>
    <w:semiHidden/>
    <w:unhideWhenUsed/>
    <w:rPr>
      <w:rFonts w:hint="default"/>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1918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susmitha.thurimerla@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A964B0-1399-4B56-9E9C-450104B82C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3478</Words>
  <Characters>19825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23257</CharactersWithSpaces>
  <SharedDoc>false</SharedDoc>
  <HLinks>
    <vt:vector size="6" baseType="variant">
      <vt:variant>
        <vt:i4>5046307</vt:i4>
      </vt:variant>
      <vt:variant>
        <vt:i4>0</vt:i4>
      </vt:variant>
      <vt:variant>
        <vt:i4>0</vt:i4>
      </vt:variant>
      <vt:variant>
        <vt:i4>5</vt:i4>
      </vt:variant>
      <vt:variant>
        <vt:lpwstr>mailto:susmitha.thurimerla@gmail.com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dc:creator>
  <cp:keywords/>
  <cp:lastModifiedBy>Olivia</cp:lastModifiedBy>
  <cp:revision>6</cp:revision>
  <cp:lastPrinted>2004-06-11T10:39:00Z</cp:lastPrinted>
  <dcterms:created xsi:type="dcterms:W3CDTF">2025-02-13T17:13:00Z</dcterms:created>
  <dcterms:modified xsi:type="dcterms:W3CDTF">2025-02-14T15:31:00Z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1033-11.2.0.8641</vt:lpwstr>
  </property>
</Properties>
</file>