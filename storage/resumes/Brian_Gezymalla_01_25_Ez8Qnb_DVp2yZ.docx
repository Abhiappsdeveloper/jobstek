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27C805" w14:textId="77777777" w:rsidR="00506ED7" w:rsidRPr="00B63FA0" w:rsidRDefault="00951C17" w:rsidP="00B63FA0">
      <w:pPr>
        <w:pStyle w:val="Heading6"/>
        <w:pBdr>
          <w:bottom w:val="single" w:sz="6" w:space="1" w:color="auto"/>
        </w:pBdr>
        <w:jc w:val="center"/>
        <w:rPr>
          <w:szCs w:val="32"/>
        </w:rPr>
      </w:pPr>
      <w:r w:rsidRPr="00B63FA0">
        <w:rPr>
          <w:szCs w:val="32"/>
        </w:rPr>
        <w:t xml:space="preserve">Brian </w:t>
      </w:r>
      <w:proofErr w:type="spellStart"/>
      <w:r w:rsidRPr="00B63FA0">
        <w:rPr>
          <w:szCs w:val="32"/>
        </w:rPr>
        <w:t>Gezymalla</w:t>
      </w:r>
      <w:proofErr w:type="spellEnd"/>
    </w:p>
    <w:p w14:paraId="7227C806" w14:textId="677678B5" w:rsidR="00506ED7" w:rsidRPr="00ED010F" w:rsidRDefault="00506ED7" w:rsidP="00B63FA0">
      <w:pPr>
        <w:spacing w:line="19" w:lineRule="exact"/>
        <w:jc w:val="center"/>
        <w:rPr>
          <w:sz w:val="22"/>
          <w:szCs w:val="22"/>
        </w:rPr>
      </w:pPr>
    </w:p>
    <w:p w14:paraId="7227C807" w14:textId="6D626682" w:rsidR="00506ED7" w:rsidRPr="00ED010F" w:rsidRDefault="00506ED7" w:rsidP="00B63FA0">
      <w:pPr>
        <w:jc w:val="center"/>
        <w:rPr>
          <w:i/>
          <w:sz w:val="22"/>
          <w:szCs w:val="22"/>
        </w:rPr>
      </w:pPr>
      <w:r w:rsidRPr="00ED010F">
        <w:rPr>
          <w:i/>
          <w:sz w:val="22"/>
          <w:szCs w:val="22"/>
        </w:rPr>
        <w:t>540.</w:t>
      </w:r>
      <w:r w:rsidR="00951C17" w:rsidRPr="00ED010F">
        <w:rPr>
          <w:i/>
          <w:sz w:val="22"/>
          <w:szCs w:val="22"/>
        </w:rPr>
        <w:t>239.4367</w:t>
      </w:r>
      <w:r w:rsidR="00321A2F" w:rsidRPr="00ED010F">
        <w:rPr>
          <w:i/>
          <w:sz w:val="22"/>
          <w:szCs w:val="22"/>
        </w:rPr>
        <w:t xml:space="preserve"> </w:t>
      </w:r>
      <w:r w:rsidR="00FC44F3" w:rsidRPr="00ED010F">
        <w:rPr>
          <w:i/>
          <w:sz w:val="22"/>
          <w:szCs w:val="22"/>
        </w:rPr>
        <w:t xml:space="preserve">- </w:t>
      </w:r>
      <w:hyperlink r:id="rId8" w:history="1">
        <w:r w:rsidR="002D2EED" w:rsidRPr="00ED010F">
          <w:rPr>
            <w:rStyle w:val="Hyperlink"/>
            <w:i/>
            <w:sz w:val="22"/>
            <w:szCs w:val="22"/>
          </w:rPr>
          <w:t>bgezymalla@gmail.com</w:t>
        </w:r>
      </w:hyperlink>
    </w:p>
    <w:p w14:paraId="7550ADA6" w14:textId="77777777" w:rsidR="00E04593" w:rsidRPr="00ED010F" w:rsidRDefault="00E04593" w:rsidP="00951C17">
      <w:pPr>
        <w:rPr>
          <w:i/>
          <w:sz w:val="22"/>
          <w:szCs w:val="22"/>
        </w:rPr>
      </w:pPr>
    </w:p>
    <w:p w14:paraId="7227C809" w14:textId="77777777" w:rsidR="007F2715" w:rsidRPr="00B63FA0" w:rsidRDefault="00CF0815" w:rsidP="007F2715">
      <w:pPr>
        <w:pStyle w:val="Heading4"/>
        <w:pBdr>
          <w:bottom w:val="single" w:sz="6" w:space="1" w:color="auto"/>
        </w:pBdr>
        <w:tabs>
          <w:tab w:val="clear" w:pos="-1440"/>
        </w:tabs>
        <w:rPr>
          <w:sz w:val="24"/>
          <w:szCs w:val="24"/>
        </w:rPr>
      </w:pPr>
      <w:r w:rsidRPr="00B63FA0">
        <w:rPr>
          <w:sz w:val="24"/>
          <w:szCs w:val="24"/>
        </w:rPr>
        <w:t xml:space="preserve">Career </w:t>
      </w:r>
      <w:r w:rsidR="007F2715" w:rsidRPr="00B63FA0">
        <w:rPr>
          <w:sz w:val="24"/>
          <w:szCs w:val="24"/>
        </w:rPr>
        <w:t xml:space="preserve">Summary </w:t>
      </w:r>
    </w:p>
    <w:p w14:paraId="7227C80B" w14:textId="4D27ABE1" w:rsidR="007F2715" w:rsidRPr="00ED010F" w:rsidRDefault="005C7CFC" w:rsidP="00ED010F">
      <w:pPr>
        <w:rPr>
          <w:sz w:val="22"/>
          <w:szCs w:val="22"/>
        </w:rPr>
      </w:pPr>
      <w:r w:rsidRPr="00ED010F">
        <w:rPr>
          <w:sz w:val="22"/>
          <w:szCs w:val="22"/>
        </w:rPr>
        <w:t xml:space="preserve">Highly motivated professional with a strong drive to continuously learn and adapt to new technologies. </w:t>
      </w:r>
      <w:r w:rsidR="00ED010F">
        <w:rPr>
          <w:sz w:val="22"/>
          <w:szCs w:val="22"/>
        </w:rPr>
        <w:t>C</w:t>
      </w:r>
      <w:r w:rsidRPr="00ED010F">
        <w:rPr>
          <w:sz w:val="22"/>
          <w:szCs w:val="22"/>
        </w:rPr>
        <w:t xml:space="preserve">ommitted to finding optimal solutions for complex </w:t>
      </w:r>
      <w:r w:rsidR="001A784A">
        <w:rPr>
          <w:sz w:val="22"/>
          <w:szCs w:val="22"/>
        </w:rPr>
        <w:t>challenge</w:t>
      </w:r>
      <w:r w:rsidRPr="00ED010F">
        <w:rPr>
          <w:sz w:val="22"/>
          <w:szCs w:val="22"/>
        </w:rPr>
        <w:t xml:space="preserve">s and </w:t>
      </w:r>
      <w:r w:rsidR="001A784A">
        <w:rPr>
          <w:sz w:val="22"/>
          <w:szCs w:val="22"/>
        </w:rPr>
        <w:t>maintain</w:t>
      </w:r>
      <w:r w:rsidRPr="00ED010F">
        <w:rPr>
          <w:sz w:val="22"/>
          <w:szCs w:val="22"/>
        </w:rPr>
        <w:t>i</w:t>
      </w:r>
      <w:r w:rsidR="00ED010F">
        <w:rPr>
          <w:sz w:val="22"/>
          <w:szCs w:val="22"/>
        </w:rPr>
        <w:t xml:space="preserve">ng collaborative relationships. </w:t>
      </w:r>
      <w:r w:rsidRPr="00ED010F">
        <w:rPr>
          <w:sz w:val="22"/>
          <w:szCs w:val="22"/>
        </w:rPr>
        <w:t xml:space="preserve">Demonstrated expertise in product implementation, task automation, configuration management, and infrastructure administration. Proven ability to effectively juggle multiple projects, </w:t>
      </w:r>
      <w:r w:rsidR="00B120A5">
        <w:rPr>
          <w:sz w:val="22"/>
          <w:szCs w:val="22"/>
        </w:rPr>
        <w:t xml:space="preserve">design solutions to </w:t>
      </w:r>
      <w:r w:rsidRPr="00ED010F">
        <w:rPr>
          <w:sz w:val="22"/>
          <w:szCs w:val="22"/>
        </w:rPr>
        <w:t>problems, and consistently deliver timely results.</w:t>
      </w:r>
    </w:p>
    <w:p w14:paraId="1C805FBC" w14:textId="77777777" w:rsidR="00D90EC1" w:rsidRPr="00ED010F" w:rsidRDefault="00D90EC1" w:rsidP="00D90EC1">
      <w:pPr>
        <w:tabs>
          <w:tab w:val="left" w:pos="-1440"/>
        </w:tabs>
        <w:rPr>
          <w:sz w:val="22"/>
          <w:szCs w:val="22"/>
        </w:rPr>
      </w:pPr>
    </w:p>
    <w:p w14:paraId="533AA8B9" w14:textId="1001666E" w:rsidR="00903C8E" w:rsidRPr="00B63FA0" w:rsidRDefault="00903C8E" w:rsidP="00903C8E">
      <w:pPr>
        <w:pStyle w:val="Heading4"/>
        <w:pBdr>
          <w:bottom w:val="single" w:sz="6" w:space="1" w:color="auto"/>
        </w:pBdr>
        <w:tabs>
          <w:tab w:val="clear" w:pos="-1440"/>
        </w:tabs>
        <w:rPr>
          <w:sz w:val="24"/>
          <w:szCs w:val="24"/>
        </w:rPr>
      </w:pPr>
      <w:r w:rsidRPr="00B63FA0">
        <w:rPr>
          <w:sz w:val="24"/>
          <w:szCs w:val="24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6"/>
        <w:gridCol w:w="3896"/>
        <w:gridCol w:w="3834"/>
      </w:tblGrid>
      <w:tr w:rsidR="002D2EED" w:rsidRPr="00ED010F" w14:paraId="504AE73A" w14:textId="77777777" w:rsidTr="002D2EED">
        <w:trPr>
          <w:trHeight w:val="342"/>
        </w:trPr>
        <w:tc>
          <w:tcPr>
            <w:tcW w:w="0" w:type="auto"/>
          </w:tcPr>
          <w:p w14:paraId="25719028" w14:textId="499E96FE" w:rsidR="002D2EED" w:rsidRPr="00ED010F" w:rsidRDefault="002D2EED" w:rsidP="002D2EED">
            <w:pPr>
              <w:pStyle w:val="ListParagraph"/>
              <w:numPr>
                <w:ilvl w:val="0"/>
                <w:numId w:val="17"/>
              </w:numPr>
              <w:tabs>
                <w:tab w:val="left" w:pos="-1440"/>
              </w:tabs>
              <w:rPr>
                <w:sz w:val="22"/>
                <w:szCs w:val="22"/>
              </w:rPr>
            </w:pPr>
            <w:r w:rsidRPr="00ED010F">
              <w:rPr>
                <w:sz w:val="22"/>
                <w:szCs w:val="22"/>
              </w:rPr>
              <w:t>PowerShell</w:t>
            </w:r>
          </w:p>
        </w:tc>
        <w:tc>
          <w:tcPr>
            <w:tcW w:w="0" w:type="auto"/>
          </w:tcPr>
          <w:p w14:paraId="10B406F5" w14:textId="0CAA696A" w:rsidR="002D2EED" w:rsidRPr="00ED010F" w:rsidRDefault="002D2EED" w:rsidP="00ED010F">
            <w:pPr>
              <w:pStyle w:val="ListParagraph"/>
              <w:numPr>
                <w:ilvl w:val="0"/>
                <w:numId w:val="17"/>
              </w:numPr>
              <w:tabs>
                <w:tab w:val="left" w:pos="-1440"/>
              </w:tabs>
              <w:rPr>
                <w:sz w:val="22"/>
                <w:szCs w:val="22"/>
              </w:rPr>
            </w:pPr>
            <w:r w:rsidRPr="00ED010F">
              <w:rPr>
                <w:sz w:val="22"/>
                <w:szCs w:val="22"/>
              </w:rPr>
              <w:t>VMWare</w:t>
            </w:r>
            <w:r w:rsidR="002E5EAB">
              <w:rPr>
                <w:sz w:val="22"/>
                <w:szCs w:val="22"/>
              </w:rPr>
              <w:t xml:space="preserve"> vSphere</w:t>
            </w:r>
          </w:p>
        </w:tc>
        <w:tc>
          <w:tcPr>
            <w:tcW w:w="0" w:type="auto"/>
          </w:tcPr>
          <w:p w14:paraId="657B8FDC" w14:textId="20A6A0E7" w:rsidR="002D2EED" w:rsidRPr="00ED010F" w:rsidRDefault="002D2EED" w:rsidP="002D2EED">
            <w:pPr>
              <w:pStyle w:val="ListParagraph"/>
              <w:numPr>
                <w:ilvl w:val="0"/>
                <w:numId w:val="17"/>
              </w:numPr>
              <w:tabs>
                <w:tab w:val="left" w:pos="-1440"/>
              </w:tabs>
              <w:rPr>
                <w:sz w:val="22"/>
                <w:szCs w:val="22"/>
              </w:rPr>
            </w:pPr>
            <w:r w:rsidRPr="00ED010F">
              <w:rPr>
                <w:sz w:val="22"/>
                <w:szCs w:val="22"/>
              </w:rPr>
              <w:t>Windows / AD / GPO</w:t>
            </w:r>
          </w:p>
        </w:tc>
      </w:tr>
      <w:tr w:rsidR="002D2EED" w:rsidRPr="00ED010F" w14:paraId="6D6C64A2" w14:textId="77777777" w:rsidTr="002D2EED">
        <w:trPr>
          <w:trHeight w:val="369"/>
        </w:trPr>
        <w:tc>
          <w:tcPr>
            <w:tcW w:w="0" w:type="auto"/>
          </w:tcPr>
          <w:p w14:paraId="64958305" w14:textId="3377791D" w:rsidR="002D2EED" w:rsidRPr="00ED010F" w:rsidRDefault="002D2EED" w:rsidP="002D2EED">
            <w:pPr>
              <w:pStyle w:val="ListParagraph"/>
              <w:numPr>
                <w:ilvl w:val="0"/>
                <w:numId w:val="17"/>
              </w:numPr>
              <w:tabs>
                <w:tab w:val="left" w:pos="-1440"/>
              </w:tabs>
              <w:rPr>
                <w:sz w:val="22"/>
                <w:szCs w:val="22"/>
              </w:rPr>
            </w:pPr>
            <w:proofErr w:type="spellStart"/>
            <w:r w:rsidRPr="00ED010F">
              <w:rPr>
                <w:sz w:val="22"/>
                <w:szCs w:val="22"/>
              </w:rPr>
              <w:t>Ansible</w:t>
            </w:r>
            <w:proofErr w:type="spellEnd"/>
            <w:r w:rsidRPr="00ED010F">
              <w:rPr>
                <w:sz w:val="22"/>
                <w:szCs w:val="22"/>
              </w:rPr>
              <w:t xml:space="preserve"> / AAP</w:t>
            </w:r>
          </w:p>
        </w:tc>
        <w:tc>
          <w:tcPr>
            <w:tcW w:w="0" w:type="auto"/>
          </w:tcPr>
          <w:p w14:paraId="56D046AF" w14:textId="7B1FA55D" w:rsidR="002D2EED" w:rsidRPr="00ED010F" w:rsidRDefault="0034166B" w:rsidP="0034166B">
            <w:pPr>
              <w:pStyle w:val="ListParagraph"/>
              <w:numPr>
                <w:ilvl w:val="0"/>
                <w:numId w:val="17"/>
              </w:numPr>
              <w:tabs>
                <w:tab w:val="left" w:pos="-14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Red </w:t>
            </w:r>
            <w:r w:rsidR="002D2EED" w:rsidRPr="00ED010F">
              <w:rPr>
                <w:sz w:val="22"/>
                <w:szCs w:val="22"/>
              </w:rPr>
              <w:t>Hat</w:t>
            </w:r>
            <w:bookmarkStart w:id="0" w:name="_GoBack"/>
            <w:bookmarkEnd w:id="0"/>
            <w:r w:rsidR="002D2EED" w:rsidRPr="00ED010F">
              <w:rPr>
                <w:sz w:val="22"/>
                <w:szCs w:val="22"/>
              </w:rPr>
              <w:t xml:space="preserve"> Linux</w:t>
            </w:r>
          </w:p>
        </w:tc>
        <w:tc>
          <w:tcPr>
            <w:tcW w:w="0" w:type="auto"/>
          </w:tcPr>
          <w:p w14:paraId="0F3488AF" w14:textId="611A0513" w:rsidR="002D2EED" w:rsidRPr="00ED010F" w:rsidRDefault="00ED010F" w:rsidP="00ED010F">
            <w:pPr>
              <w:pStyle w:val="ListParagraph"/>
              <w:numPr>
                <w:ilvl w:val="0"/>
                <w:numId w:val="17"/>
              </w:numPr>
              <w:tabs>
                <w:tab w:val="left" w:pos="-1440"/>
              </w:tabs>
              <w:rPr>
                <w:sz w:val="22"/>
                <w:szCs w:val="22"/>
              </w:rPr>
            </w:pPr>
            <w:r w:rsidRPr="00ED010F">
              <w:rPr>
                <w:sz w:val="22"/>
                <w:szCs w:val="22"/>
              </w:rPr>
              <w:t xml:space="preserve">Configuration management </w:t>
            </w:r>
          </w:p>
        </w:tc>
      </w:tr>
      <w:tr w:rsidR="002D2EED" w:rsidRPr="00ED010F" w14:paraId="2B5CA9B7" w14:textId="77777777" w:rsidTr="002D2EED">
        <w:trPr>
          <w:trHeight w:val="350"/>
        </w:trPr>
        <w:tc>
          <w:tcPr>
            <w:tcW w:w="0" w:type="auto"/>
          </w:tcPr>
          <w:p w14:paraId="725D8A7E" w14:textId="44432F85" w:rsidR="002D2EED" w:rsidRPr="00ED010F" w:rsidRDefault="00DD59A2" w:rsidP="00DD59A2">
            <w:pPr>
              <w:pStyle w:val="ListParagraph"/>
              <w:numPr>
                <w:ilvl w:val="0"/>
                <w:numId w:val="17"/>
              </w:numPr>
              <w:tabs>
                <w:tab w:val="left" w:pos="-1440"/>
              </w:tabs>
              <w:rPr>
                <w:sz w:val="22"/>
                <w:szCs w:val="22"/>
              </w:rPr>
            </w:pPr>
            <w:r w:rsidRPr="00ED010F">
              <w:rPr>
                <w:sz w:val="22"/>
                <w:szCs w:val="22"/>
              </w:rPr>
              <w:t>O365</w:t>
            </w:r>
          </w:p>
        </w:tc>
        <w:tc>
          <w:tcPr>
            <w:tcW w:w="0" w:type="auto"/>
          </w:tcPr>
          <w:p w14:paraId="0996F67E" w14:textId="3E4181DE" w:rsidR="002D2EED" w:rsidRPr="00ED010F" w:rsidRDefault="00ED010F" w:rsidP="002D2EED">
            <w:pPr>
              <w:pStyle w:val="ListParagraph"/>
              <w:numPr>
                <w:ilvl w:val="0"/>
                <w:numId w:val="17"/>
              </w:numPr>
              <w:tabs>
                <w:tab w:val="left" w:pos="-1440"/>
              </w:tabs>
              <w:rPr>
                <w:sz w:val="22"/>
                <w:szCs w:val="22"/>
              </w:rPr>
            </w:pPr>
            <w:r w:rsidRPr="00ED010F">
              <w:rPr>
                <w:sz w:val="22"/>
                <w:szCs w:val="22"/>
              </w:rPr>
              <w:t>Troubleshooting and diagnosis</w:t>
            </w:r>
          </w:p>
        </w:tc>
        <w:tc>
          <w:tcPr>
            <w:tcW w:w="0" w:type="auto"/>
          </w:tcPr>
          <w:p w14:paraId="7F7AF6D8" w14:textId="2E0C9F76" w:rsidR="002D2EED" w:rsidRPr="00ED010F" w:rsidRDefault="002D2EED" w:rsidP="002D2EED">
            <w:pPr>
              <w:pStyle w:val="ListParagraph"/>
              <w:numPr>
                <w:ilvl w:val="0"/>
                <w:numId w:val="17"/>
              </w:numPr>
              <w:tabs>
                <w:tab w:val="left" w:pos="-1440"/>
              </w:tabs>
              <w:rPr>
                <w:sz w:val="22"/>
                <w:szCs w:val="22"/>
              </w:rPr>
            </w:pPr>
            <w:r w:rsidRPr="00ED010F">
              <w:rPr>
                <w:sz w:val="22"/>
                <w:szCs w:val="22"/>
              </w:rPr>
              <w:t>Implementation / Deployment</w:t>
            </w:r>
          </w:p>
        </w:tc>
      </w:tr>
      <w:tr w:rsidR="002D2EED" w:rsidRPr="00ED010F" w14:paraId="5C17533E" w14:textId="77777777" w:rsidTr="002D2EED">
        <w:trPr>
          <w:trHeight w:val="369"/>
        </w:trPr>
        <w:tc>
          <w:tcPr>
            <w:tcW w:w="0" w:type="auto"/>
          </w:tcPr>
          <w:p w14:paraId="1CE7A507" w14:textId="6082DB74" w:rsidR="002D2EED" w:rsidRPr="00ED010F" w:rsidRDefault="00DD59A2" w:rsidP="002D2EED">
            <w:pPr>
              <w:pStyle w:val="ListParagraph"/>
              <w:numPr>
                <w:ilvl w:val="0"/>
                <w:numId w:val="17"/>
              </w:numPr>
              <w:tabs>
                <w:tab w:val="left" w:pos="-1440"/>
              </w:tabs>
              <w:rPr>
                <w:sz w:val="22"/>
                <w:szCs w:val="22"/>
              </w:rPr>
            </w:pPr>
            <w:r w:rsidRPr="00ED010F">
              <w:rPr>
                <w:sz w:val="22"/>
                <w:szCs w:val="22"/>
              </w:rPr>
              <w:t>NetApp</w:t>
            </w:r>
          </w:p>
        </w:tc>
        <w:tc>
          <w:tcPr>
            <w:tcW w:w="0" w:type="auto"/>
          </w:tcPr>
          <w:p w14:paraId="44171AEF" w14:textId="77777777" w:rsidR="002D2EED" w:rsidRPr="00ED010F" w:rsidRDefault="002D2EED" w:rsidP="002D2EED">
            <w:pPr>
              <w:pStyle w:val="ListParagraph"/>
              <w:numPr>
                <w:ilvl w:val="0"/>
                <w:numId w:val="17"/>
              </w:numPr>
              <w:tabs>
                <w:tab w:val="left" w:pos="-1440"/>
              </w:tabs>
              <w:rPr>
                <w:sz w:val="22"/>
                <w:szCs w:val="22"/>
              </w:rPr>
            </w:pPr>
            <w:r w:rsidRPr="00ED010F">
              <w:rPr>
                <w:sz w:val="22"/>
                <w:szCs w:val="22"/>
              </w:rPr>
              <w:t>Server Hardware</w:t>
            </w:r>
          </w:p>
          <w:p w14:paraId="7DB2C552" w14:textId="77777777" w:rsidR="002D2EED" w:rsidRPr="00ED010F" w:rsidRDefault="002D2EED" w:rsidP="00D90EC1">
            <w:pPr>
              <w:tabs>
                <w:tab w:val="left" w:pos="-1440"/>
              </w:tabs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E48DB71" w14:textId="33F19E4B" w:rsidR="002D2EED" w:rsidRPr="00ED010F" w:rsidRDefault="002D2EED" w:rsidP="002D2EED">
            <w:pPr>
              <w:pStyle w:val="ListParagraph"/>
              <w:numPr>
                <w:ilvl w:val="0"/>
                <w:numId w:val="17"/>
              </w:numPr>
              <w:tabs>
                <w:tab w:val="left" w:pos="-1440"/>
              </w:tabs>
              <w:rPr>
                <w:sz w:val="22"/>
                <w:szCs w:val="22"/>
              </w:rPr>
            </w:pPr>
            <w:r w:rsidRPr="00ED010F">
              <w:rPr>
                <w:sz w:val="22"/>
                <w:szCs w:val="22"/>
              </w:rPr>
              <w:t>Quick learner</w:t>
            </w:r>
          </w:p>
        </w:tc>
      </w:tr>
    </w:tbl>
    <w:p w14:paraId="7227C80D" w14:textId="5620C3C3" w:rsidR="00506ED7" w:rsidRPr="00B63FA0" w:rsidRDefault="00506ED7" w:rsidP="008A6479">
      <w:pPr>
        <w:pStyle w:val="Heading4"/>
        <w:pBdr>
          <w:bottom w:val="single" w:sz="6" w:space="1" w:color="auto"/>
        </w:pBdr>
        <w:tabs>
          <w:tab w:val="clear" w:pos="-1440"/>
        </w:tabs>
        <w:rPr>
          <w:sz w:val="24"/>
          <w:szCs w:val="24"/>
        </w:rPr>
      </w:pPr>
      <w:r w:rsidRPr="00B63FA0">
        <w:rPr>
          <w:sz w:val="24"/>
          <w:szCs w:val="24"/>
        </w:rPr>
        <w:t>Professional Experience</w:t>
      </w:r>
    </w:p>
    <w:p w14:paraId="6E028D88" w14:textId="0DB84240" w:rsidR="00863292" w:rsidRPr="00ED010F" w:rsidRDefault="00D90EC1" w:rsidP="00863292">
      <w:pPr>
        <w:pStyle w:val="Heading2"/>
        <w:rPr>
          <w:b w:val="0"/>
          <w:szCs w:val="22"/>
        </w:rPr>
      </w:pPr>
      <w:r w:rsidRPr="00ED010F">
        <w:rPr>
          <w:b w:val="0"/>
          <w:szCs w:val="22"/>
        </w:rPr>
        <w:t>Principal</w:t>
      </w:r>
      <w:r w:rsidR="00863292" w:rsidRPr="00ED010F">
        <w:rPr>
          <w:b w:val="0"/>
          <w:szCs w:val="22"/>
        </w:rPr>
        <w:t xml:space="preserve"> Systems </w:t>
      </w:r>
      <w:r w:rsidR="006355D4" w:rsidRPr="00ED010F">
        <w:rPr>
          <w:b w:val="0"/>
          <w:szCs w:val="22"/>
        </w:rPr>
        <w:t>Administrator</w:t>
      </w:r>
    </w:p>
    <w:p w14:paraId="72FC8759" w14:textId="6EC3E4A1" w:rsidR="00863292" w:rsidRPr="00ED010F" w:rsidRDefault="00D90EC1" w:rsidP="00863292">
      <w:pPr>
        <w:tabs>
          <w:tab w:val="left" w:pos="-1440"/>
        </w:tabs>
        <w:rPr>
          <w:sz w:val="22"/>
          <w:szCs w:val="22"/>
        </w:rPr>
      </w:pPr>
      <w:r w:rsidRPr="00ED010F">
        <w:rPr>
          <w:rStyle w:val="fontstyle01"/>
          <w:rFonts w:ascii="Times New Roman" w:hAnsi="Times New Roman"/>
          <w:sz w:val="22"/>
          <w:szCs w:val="22"/>
        </w:rPr>
        <w:t>Raytheon Tec</w:t>
      </w:r>
      <w:r w:rsidR="005C7CFC" w:rsidRPr="00ED010F">
        <w:rPr>
          <w:rStyle w:val="fontstyle01"/>
          <w:rFonts w:ascii="Times New Roman" w:hAnsi="Times New Roman"/>
          <w:sz w:val="22"/>
          <w:szCs w:val="22"/>
        </w:rPr>
        <w:t>hnologies, Tucson, AZ, 01/2019 - 01/2024</w:t>
      </w:r>
      <w:r w:rsidR="00903C8E" w:rsidRPr="00ED010F">
        <w:rPr>
          <w:rStyle w:val="fontstyle01"/>
          <w:rFonts w:ascii="Times New Roman" w:hAnsi="Times New Roman"/>
          <w:sz w:val="22"/>
          <w:szCs w:val="22"/>
        </w:rPr>
        <w:t xml:space="preserve"> (hybrid remote)</w:t>
      </w:r>
    </w:p>
    <w:p w14:paraId="57211FF1" w14:textId="1C4C7B9F" w:rsidR="00D90EC1" w:rsidRPr="00ED010F" w:rsidRDefault="00D90EC1" w:rsidP="00ED010F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ED010F">
        <w:rPr>
          <w:sz w:val="22"/>
          <w:szCs w:val="22"/>
        </w:rPr>
        <w:t xml:space="preserve">Developed </w:t>
      </w:r>
      <w:proofErr w:type="spellStart"/>
      <w:r w:rsidRPr="00ED010F">
        <w:rPr>
          <w:sz w:val="22"/>
          <w:szCs w:val="22"/>
        </w:rPr>
        <w:t>Ansible</w:t>
      </w:r>
      <w:proofErr w:type="spellEnd"/>
      <w:r w:rsidRPr="00ED010F">
        <w:rPr>
          <w:sz w:val="22"/>
          <w:szCs w:val="22"/>
        </w:rPr>
        <w:t xml:space="preserve"> playbooks and PowerShell scripts to automate the software delivery, configuration</w:t>
      </w:r>
      <w:r w:rsidR="005C7CFC" w:rsidRPr="00ED010F">
        <w:rPr>
          <w:sz w:val="22"/>
          <w:szCs w:val="22"/>
        </w:rPr>
        <w:t xml:space="preserve"> </w:t>
      </w:r>
      <w:r w:rsidRPr="00ED010F">
        <w:rPr>
          <w:sz w:val="22"/>
          <w:szCs w:val="22"/>
        </w:rPr>
        <w:t>management, data collection, account management, and general administration for all OS platforms, as well</w:t>
      </w:r>
      <w:r w:rsidR="005C7CFC" w:rsidRPr="00ED010F">
        <w:rPr>
          <w:sz w:val="22"/>
          <w:szCs w:val="22"/>
        </w:rPr>
        <w:t xml:space="preserve"> </w:t>
      </w:r>
      <w:r w:rsidRPr="00ED010F">
        <w:rPr>
          <w:sz w:val="22"/>
          <w:szCs w:val="22"/>
        </w:rPr>
        <w:t xml:space="preserve">as a script that configures a NetApp from top to bottom, including the NFS and CIFS </w:t>
      </w:r>
      <w:proofErr w:type="spellStart"/>
      <w:r w:rsidRPr="00ED010F">
        <w:rPr>
          <w:sz w:val="22"/>
          <w:szCs w:val="22"/>
        </w:rPr>
        <w:t>configs</w:t>
      </w:r>
      <w:proofErr w:type="spellEnd"/>
      <w:r w:rsidRPr="00ED010F">
        <w:rPr>
          <w:sz w:val="22"/>
          <w:szCs w:val="22"/>
        </w:rPr>
        <w:t>, the export,</w:t>
      </w:r>
      <w:r w:rsidR="005C7CFC" w:rsidRPr="00ED010F">
        <w:rPr>
          <w:sz w:val="22"/>
          <w:szCs w:val="22"/>
        </w:rPr>
        <w:t xml:space="preserve"> </w:t>
      </w:r>
      <w:r w:rsidRPr="00ED010F">
        <w:rPr>
          <w:sz w:val="22"/>
          <w:szCs w:val="22"/>
        </w:rPr>
        <w:t xml:space="preserve">snapshot, and dedupe policies, and more, </w:t>
      </w:r>
      <w:r w:rsidR="004354EB">
        <w:rPr>
          <w:sz w:val="22"/>
          <w:szCs w:val="22"/>
        </w:rPr>
        <w:t>with err</w:t>
      </w:r>
      <w:r w:rsidR="007C3884">
        <w:rPr>
          <w:sz w:val="22"/>
          <w:szCs w:val="22"/>
        </w:rPr>
        <w:t>or checking and verbose logging</w:t>
      </w:r>
    </w:p>
    <w:p w14:paraId="427611D5" w14:textId="5DDBDA99" w:rsidR="00D90EC1" w:rsidRPr="00ED010F" w:rsidRDefault="00D90EC1" w:rsidP="00ED010F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ED010F">
        <w:rPr>
          <w:sz w:val="22"/>
          <w:szCs w:val="22"/>
        </w:rPr>
        <w:t>Provisioned and administered 10+ independent air-gapped information systems consisting of VMware,</w:t>
      </w:r>
      <w:r w:rsidR="005C7CFC" w:rsidRPr="00ED010F">
        <w:rPr>
          <w:sz w:val="22"/>
          <w:szCs w:val="22"/>
        </w:rPr>
        <w:t xml:space="preserve"> </w:t>
      </w:r>
      <w:r w:rsidRPr="00ED010F">
        <w:rPr>
          <w:sz w:val="22"/>
          <w:szCs w:val="22"/>
        </w:rPr>
        <w:t>NetApp, Linux, and Windows, including all requisite security and application configurations</w:t>
      </w:r>
    </w:p>
    <w:p w14:paraId="52118D12" w14:textId="3FC05CD2" w:rsidR="00D90EC1" w:rsidRPr="00ED010F" w:rsidRDefault="00D90EC1" w:rsidP="00ED010F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ED010F">
        <w:rPr>
          <w:sz w:val="22"/>
          <w:szCs w:val="22"/>
        </w:rPr>
        <w:t>Modernized outdated IS in</w:t>
      </w:r>
      <w:r w:rsidR="005C7CFC" w:rsidRPr="00ED010F">
        <w:rPr>
          <w:sz w:val="22"/>
          <w:szCs w:val="22"/>
        </w:rPr>
        <w:t>stallations</w:t>
      </w:r>
      <w:r w:rsidRPr="00ED010F">
        <w:rPr>
          <w:sz w:val="22"/>
          <w:szCs w:val="22"/>
        </w:rPr>
        <w:t xml:space="preserve"> by rebuilding entire VMWare stacks (adding HA, </w:t>
      </w:r>
      <w:proofErr w:type="spellStart"/>
      <w:r w:rsidR="004B157C">
        <w:rPr>
          <w:sz w:val="22"/>
          <w:szCs w:val="22"/>
        </w:rPr>
        <w:t>vMotion</w:t>
      </w:r>
      <w:proofErr w:type="spellEnd"/>
      <w:r w:rsidR="004B157C">
        <w:rPr>
          <w:sz w:val="22"/>
          <w:szCs w:val="22"/>
        </w:rPr>
        <w:t xml:space="preserve">/DRS </w:t>
      </w:r>
      <w:r w:rsidRPr="00ED010F">
        <w:rPr>
          <w:sz w:val="22"/>
          <w:szCs w:val="22"/>
        </w:rPr>
        <w:t>where available), migrating all IS data from non-compliant NetApp appliances to current ones</w:t>
      </w:r>
      <w:r w:rsidR="005C7CFC" w:rsidRPr="00ED010F">
        <w:rPr>
          <w:sz w:val="22"/>
          <w:szCs w:val="22"/>
        </w:rPr>
        <w:t xml:space="preserve"> </w:t>
      </w:r>
      <w:r w:rsidRPr="00ED010F">
        <w:rPr>
          <w:sz w:val="22"/>
          <w:szCs w:val="22"/>
        </w:rPr>
        <w:t xml:space="preserve">(setting up disk-to-disk backups where possible), and replacing legacy server </w:t>
      </w:r>
      <w:r w:rsidR="009728A2">
        <w:rPr>
          <w:sz w:val="22"/>
          <w:szCs w:val="22"/>
        </w:rPr>
        <w:t>OS/</w:t>
      </w:r>
      <w:r w:rsidRPr="00ED010F">
        <w:rPr>
          <w:sz w:val="22"/>
          <w:szCs w:val="22"/>
        </w:rPr>
        <w:t>hardware/software</w:t>
      </w:r>
    </w:p>
    <w:p w14:paraId="55C8F327" w14:textId="7E646F56" w:rsidR="00D90EC1" w:rsidRPr="00ED010F" w:rsidRDefault="00D90EC1" w:rsidP="00ED010F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ED010F">
        <w:rPr>
          <w:sz w:val="22"/>
          <w:szCs w:val="22"/>
        </w:rPr>
        <w:t>Provisioned a complete WDS/MDT solution for capturing and delivering images and applications, created</w:t>
      </w:r>
      <w:r w:rsidR="00FC44F3" w:rsidRPr="00ED010F">
        <w:rPr>
          <w:sz w:val="22"/>
          <w:szCs w:val="22"/>
        </w:rPr>
        <w:t xml:space="preserve"> </w:t>
      </w:r>
      <w:r w:rsidRPr="00ED010F">
        <w:rPr>
          <w:sz w:val="22"/>
          <w:szCs w:val="22"/>
        </w:rPr>
        <w:t>several gold images for different environments, and documented the entire process</w:t>
      </w:r>
    </w:p>
    <w:p w14:paraId="377DECC7" w14:textId="20140934" w:rsidR="00D06242" w:rsidRPr="00ED010F" w:rsidRDefault="00D90EC1" w:rsidP="00ED010F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ED010F">
        <w:rPr>
          <w:sz w:val="22"/>
          <w:szCs w:val="22"/>
        </w:rPr>
        <w:t>Assisted dozens of fellow administrators with occurring challenges, errors, outages, and implementations,</w:t>
      </w:r>
      <w:r w:rsidR="00FC44F3" w:rsidRPr="00ED010F">
        <w:rPr>
          <w:sz w:val="22"/>
          <w:szCs w:val="22"/>
        </w:rPr>
        <w:t xml:space="preserve"> </w:t>
      </w:r>
      <w:r w:rsidRPr="00ED010F">
        <w:rPr>
          <w:sz w:val="22"/>
          <w:szCs w:val="22"/>
        </w:rPr>
        <w:t>while always looking for opportunities for knowledge transfer and collaboration</w:t>
      </w:r>
    </w:p>
    <w:p w14:paraId="52785931" w14:textId="77777777" w:rsidR="00863292" w:rsidRPr="00ED010F" w:rsidRDefault="00863292" w:rsidP="00863292">
      <w:pPr>
        <w:rPr>
          <w:sz w:val="22"/>
          <w:szCs w:val="22"/>
        </w:rPr>
      </w:pPr>
    </w:p>
    <w:p w14:paraId="0B05B029" w14:textId="77777777" w:rsidR="006355D4" w:rsidRPr="00ED010F" w:rsidRDefault="006355D4" w:rsidP="006355D4">
      <w:pPr>
        <w:pStyle w:val="Heading2"/>
        <w:rPr>
          <w:b w:val="0"/>
          <w:szCs w:val="22"/>
        </w:rPr>
      </w:pPr>
      <w:r w:rsidRPr="00ED010F">
        <w:rPr>
          <w:b w:val="0"/>
          <w:szCs w:val="22"/>
        </w:rPr>
        <w:t>Senior Systems Engineer</w:t>
      </w:r>
    </w:p>
    <w:p w14:paraId="7443C90B" w14:textId="661BB66B" w:rsidR="006355D4" w:rsidRPr="00ED010F" w:rsidRDefault="00D90EC1" w:rsidP="006355D4">
      <w:pPr>
        <w:tabs>
          <w:tab w:val="left" w:pos="-1440"/>
        </w:tabs>
        <w:rPr>
          <w:sz w:val="22"/>
          <w:szCs w:val="22"/>
        </w:rPr>
      </w:pPr>
      <w:r w:rsidRPr="00ED010F">
        <w:rPr>
          <w:rStyle w:val="fontstyle01"/>
          <w:rFonts w:ascii="Times New Roman" w:hAnsi="Times New Roman"/>
          <w:sz w:val="22"/>
          <w:szCs w:val="22"/>
        </w:rPr>
        <w:t>Arizona Community Physicians, Tucson, AZ, 02/2020 – 10/2020</w:t>
      </w:r>
      <w:r w:rsidR="00903C8E" w:rsidRPr="00ED010F">
        <w:rPr>
          <w:rStyle w:val="fontstyle01"/>
          <w:rFonts w:ascii="Times New Roman" w:hAnsi="Times New Roman"/>
          <w:sz w:val="22"/>
          <w:szCs w:val="22"/>
        </w:rPr>
        <w:t xml:space="preserve"> (hybrid remote)</w:t>
      </w:r>
    </w:p>
    <w:p w14:paraId="49756696" w14:textId="0FD818B5" w:rsidR="00D90EC1" w:rsidRPr="00ED010F" w:rsidRDefault="00D90EC1" w:rsidP="00ED010F">
      <w:pPr>
        <w:pStyle w:val="ListParagraph"/>
        <w:numPr>
          <w:ilvl w:val="0"/>
          <w:numId w:val="19"/>
        </w:numPr>
        <w:rPr>
          <w:sz w:val="22"/>
          <w:szCs w:val="22"/>
        </w:rPr>
      </w:pPr>
      <w:r w:rsidRPr="00ED010F">
        <w:rPr>
          <w:sz w:val="22"/>
          <w:szCs w:val="22"/>
        </w:rPr>
        <w:t>Designed and implemented an enterprise-wide O365 deployment, the SSO configuration for several apps,</w:t>
      </w:r>
      <w:r w:rsidR="00FC44F3" w:rsidRPr="00ED010F">
        <w:rPr>
          <w:sz w:val="22"/>
          <w:szCs w:val="22"/>
        </w:rPr>
        <w:t xml:space="preserve"> </w:t>
      </w:r>
      <w:r w:rsidRPr="00ED010F">
        <w:rPr>
          <w:sz w:val="22"/>
          <w:szCs w:val="22"/>
        </w:rPr>
        <w:t xml:space="preserve">AD based OS activation, a security suite removal/replacement, </w:t>
      </w:r>
      <w:r w:rsidR="0065305B" w:rsidRPr="00ED010F">
        <w:rPr>
          <w:sz w:val="22"/>
          <w:szCs w:val="22"/>
        </w:rPr>
        <w:t>many</w:t>
      </w:r>
      <w:r w:rsidRPr="00ED010F">
        <w:rPr>
          <w:sz w:val="22"/>
          <w:szCs w:val="22"/>
        </w:rPr>
        <w:t xml:space="preserve"> GPOs, a tightened-down AD</w:t>
      </w:r>
      <w:r w:rsidR="00FC44F3" w:rsidRPr="00ED010F">
        <w:rPr>
          <w:sz w:val="22"/>
          <w:szCs w:val="22"/>
        </w:rPr>
        <w:t xml:space="preserve"> </w:t>
      </w:r>
      <w:r w:rsidRPr="00ED010F">
        <w:rPr>
          <w:sz w:val="22"/>
          <w:szCs w:val="22"/>
        </w:rPr>
        <w:t>security posture, a certificate authority migration, and an updated .NET/WMF installation</w:t>
      </w:r>
    </w:p>
    <w:p w14:paraId="26C0C999" w14:textId="7C5F70C6" w:rsidR="00D90EC1" w:rsidRPr="00ED010F" w:rsidRDefault="00D90EC1" w:rsidP="00ED010F">
      <w:pPr>
        <w:pStyle w:val="ListParagraph"/>
        <w:numPr>
          <w:ilvl w:val="0"/>
          <w:numId w:val="19"/>
        </w:numPr>
        <w:rPr>
          <w:sz w:val="22"/>
          <w:szCs w:val="22"/>
        </w:rPr>
      </w:pPr>
      <w:r w:rsidRPr="00ED010F">
        <w:rPr>
          <w:sz w:val="22"/>
          <w:szCs w:val="22"/>
        </w:rPr>
        <w:t xml:space="preserve">Wrote PowerShell scripts to </w:t>
      </w:r>
      <w:r w:rsidR="0065305B" w:rsidRPr="00ED010F">
        <w:rPr>
          <w:sz w:val="22"/>
          <w:szCs w:val="22"/>
        </w:rPr>
        <w:t xml:space="preserve">manage Azure/O365 settings, </w:t>
      </w:r>
      <w:r w:rsidRPr="00ED010F">
        <w:rPr>
          <w:sz w:val="22"/>
          <w:szCs w:val="22"/>
        </w:rPr>
        <w:t xml:space="preserve">install/uninstall software, manage OS/application </w:t>
      </w:r>
      <w:proofErr w:type="spellStart"/>
      <w:r w:rsidRPr="00ED010F">
        <w:rPr>
          <w:sz w:val="22"/>
          <w:szCs w:val="22"/>
        </w:rPr>
        <w:t>configs</w:t>
      </w:r>
      <w:proofErr w:type="spellEnd"/>
      <w:r w:rsidRPr="00ED010F">
        <w:rPr>
          <w:sz w:val="22"/>
          <w:szCs w:val="22"/>
        </w:rPr>
        <w:t>, manage VMWare</w:t>
      </w:r>
      <w:r w:rsidR="0065305B" w:rsidRPr="00ED010F">
        <w:rPr>
          <w:sz w:val="22"/>
          <w:szCs w:val="22"/>
        </w:rPr>
        <w:t xml:space="preserve"> </w:t>
      </w:r>
      <w:r w:rsidRPr="00ED010F">
        <w:rPr>
          <w:sz w:val="22"/>
          <w:szCs w:val="22"/>
        </w:rPr>
        <w:t xml:space="preserve">hosts/guests with </w:t>
      </w:r>
      <w:proofErr w:type="spellStart"/>
      <w:r w:rsidRPr="00ED010F">
        <w:rPr>
          <w:sz w:val="22"/>
          <w:szCs w:val="22"/>
        </w:rPr>
        <w:t>PowerCLI</w:t>
      </w:r>
      <w:proofErr w:type="spellEnd"/>
      <w:r w:rsidRPr="00ED010F">
        <w:rPr>
          <w:sz w:val="22"/>
          <w:szCs w:val="22"/>
        </w:rPr>
        <w:t>, alt</w:t>
      </w:r>
      <w:r w:rsidR="0065305B" w:rsidRPr="00ED010F">
        <w:rPr>
          <w:sz w:val="22"/>
          <w:szCs w:val="22"/>
        </w:rPr>
        <w:t>er VHDX files</w:t>
      </w:r>
      <w:r w:rsidRPr="00ED010F">
        <w:rPr>
          <w:sz w:val="22"/>
          <w:szCs w:val="22"/>
        </w:rPr>
        <w:t>, and more</w:t>
      </w:r>
    </w:p>
    <w:p w14:paraId="4B1EFB0A" w14:textId="77777777" w:rsidR="00051B81" w:rsidRPr="00BF6425" w:rsidRDefault="00051B81" w:rsidP="00051B81">
      <w:pPr>
        <w:pStyle w:val="ListParagraph"/>
        <w:numPr>
          <w:ilvl w:val="0"/>
          <w:numId w:val="19"/>
        </w:numPr>
        <w:rPr>
          <w:sz w:val="22"/>
          <w:szCs w:val="22"/>
        </w:rPr>
      </w:pPr>
      <w:r w:rsidRPr="00ED010F">
        <w:rPr>
          <w:sz w:val="22"/>
          <w:szCs w:val="22"/>
        </w:rPr>
        <w:t xml:space="preserve">Built the entire Epic POC and TST environment infrastructures from the ground up, consisting of ~80 virtual servers, and installed/configured the Web BLOB, BCA, EPS, CE, Hyperspace/Web, Interconnect, </w:t>
      </w:r>
      <w:proofErr w:type="spellStart"/>
      <w:r w:rsidRPr="00ED010F">
        <w:rPr>
          <w:sz w:val="22"/>
          <w:szCs w:val="22"/>
        </w:rPr>
        <w:t>SystemPulse</w:t>
      </w:r>
      <w:proofErr w:type="spellEnd"/>
      <w:r w:rsidRPr="00ED010F">
        <w:rPr>
          <w:sz w:val="22"/>
          <w:szCs w:val="22"/>
        </w:rPr>
        <w:t xml:space="preserve">, Kuiper, </w:t>
      </w:r>
      <w:proofErr w:type="spellStart"/>
      <w:r w:rsidRPr="00ED010F">
        <w:rPr>
          <w:sz w:val="22"/>
          <w:szCs w:val="22"/>
        </w:rPr>
        <w:t>MyChart</w:t>
      </w:r>
      <w:proofErr w:type="spellEnd"/>
      <w:r w:rsidRPr="00ED010F">
        <w:rPr>
          <w:sz w:val="22"/>
          <w:szCs w:val="22"/>
        </w:rPr>
        <w:t xml:space="preserve">/Mobile, and </w:t>
      </w:r>
      <w:proofErr w:type="spellStart"/>
      <w:r w:rsidRPr="00ED010F">
        <w:rPr>
          <w:sz w:val="22"/>
          <w:szCs w:val="22"/>
        </w:rPr>
        <w:t>EpicCare</w:t>
      </w:r>
      <w:proofErr w:type="spellEnd"/>
      <w:r w:rsidRPr="00ED010F">
        <w:rPr>
          <w:sz w:val="22"/>
          <w:szCs w:val="22"/>
        </w:rPr>
        <w:t xml:space="preserve"> Link applications</w:t>
      </w:r>
    </w:p>
    <w:p w14:paraId="24EF190F" w14:textId="12FD3BD7" w:rsidR="00D90EC1" w:rsidRDefault="00D90EC1" w:rsidP="00ED010F">
      <w:pPr>
        <w:pStyle w:val="ListParagraph"/>
        <w:numPr>
          <w:ilvl w:val="0"/>
          <w:numId w:val="19"/>
        </w:numPr>
        <w:rPr>
          <w:sz w:val="22"/>
          <w:szCs w:val="22"/>
        </w:rPr>
      </w:pPr>
      <w:r w:rsidRPr="00ED010F">
        <w:rPr>
          <w:sz w:val="22"/>
          <w:szCs w:val="22"/>
        </w:rPr>
        <w:t xml:space="preserve">Configured a pair of </w:t>
      </w:r>
      <w:proofErr w:type="spellStart"/>
      <w:r w:rsidRPr="00ED010F">
        <w:rPr>
          <w:sz w:val="22"/>
          <w:szCs w:val="22"/>
        </w:rPr>
        <w:t>Netscaler</w:t>
      </w:r>
      <w:proofErr w:type="spellEnd"/>
      <w:r w:rsidRPr="00ED010F">
        <w:rPr>
          <w:sz w:val="22"/>
          <w:szCs w:val="22"/>
        </w:rPr>
        <w:t xml:space="preserve"> (ADC) appliances for load balancing and content switching for</w:t>
      </w:r>
      <w:r w:rsidR="00FC44F3" w:rsidRPr="00ED010F">
        <w:rPr>
          <w:sz w:val="22"/>
          <w:szCs w:val="22"/>
        </w:rPr>
        <w:t xml:space="preserve"> </w:t>
      </w:r>
      <w:r w:rsidRPr="00ED010F">
        <w:rPr>
          <w:sz w:val="22"/>
          <w:szCs w:val="22"/>
        </w:rPr>
        <w:t>several applications, built the Epic gold image and published all relevant Epic applications in Citrix</w:t>
      </w:r>
      <w:r w:rsidR="00FC44F3" w:rsidRPr="00ED010F">
        <w:rPr>
          <w:sz w:val="22"/>
          <w:szCs w:val="22"/>
        </w:rPr>
        <w:t xml:space="preserve"> </w:t>
      </w:r>
      <w:r w:rsidRPr="00ED010F">
        <w:rPr>
          <w:sz w:val="22"/>
          <w:szCs w:val="22"/>
        </w:rPr>
        <w:t xml:space="preserve">Studio, and troubleshot external accessibility to Storefront </w:t>
      </w:r>
    </w:p>
    <w:p w14:paraId="4387C9D3" w14:textId="77777777" w:rsidR="00FC44F3" w:rsidRPr="00ED010F" w:rsidRDefault="00FC44F3" w:rsidP="00FC44F3">
      <w:pPr>
        <w:rPr>
          <w:sz w:val="22"/>
          <w:szCs w:val="22"/>
        </w:rPr>
      </w:pPr>
    </w:p>
    <w:p w14:paraId="2140B148" w14:textId="4DDA03E6" w:rsidR="006825A4" w:rsidRPr="00ED010F" w:rsidRDefault="006825A4" w:rsidP="00D90EC1">
      <w:pPr>
        <w:pStyle w:val="Heading2"/>
        <w:rPr>
          <w:b w:val="0"/>
          <w:szCs w:val="22"/>
        </w:rPr>
      </w:pPr>
      <w:r w:rsidRPr="00ED010F">
        <w:rPr>
          <w:b w:val="0"/>
          <w:szCs w:val="22"/>
        </w:rPr>
        <w:lastRenderedPageBreak/>
        <w:t xml:space="preserve">Systems </w:t>
      </w:r>
      <w:r w:rsidR="00A83D99">
        <w:rPr>
          <w:b w:val="0"/>
          <w:szCs w:val="22"/>
        </w:rPr>
        <w:t>Engineer</w:t>
      </w:r>
    </w:p>
    <w:p w14:paraId="3D40756E" w14:textId="4A627DF8" w:rsidR="00B77836" w:rsidRPr="00ED010F" w:rsidRDefault="00B77836" w:rsidP="00B77836">
      <w:pPr>
        <w:widowControl/>
        <w:rPr>
          <w:snapToGrid/>
          <w:color w:val="000000"/>
          <w:sz w:val="22"/>
          <w:szCs w:val="22"/>
        </w:rPr>
      </w:pPr>
      <w:r w:rsidRPr="00ED010F">
        <w:rPr>
          <w:rStyle w:val="fontstyle01"/>
          <w:rFonts w:ascii="Times New Roman" w:hAnsi="Times New Roman"/>
          <w:sz w:val="22"/>
          <w:szCs w:val="22"/>
        </w:rPr>
        <w:t>Hewlett-Packard Federal, San Diego, CA, 05/2017 – 09/2018</w:t>
      </w:r>
      <w:r w:rsidR="00903C8E" w:rsidRPr="00ED010F">
        <w:rPr>
          <w:rStyle w:val="fontstyle01"/>
          <w:rFonts w:ascii="Times New Roman" w:hAnsi="Times New Roman"/>
          <w:sz w:val="22"/>
          <w:szCs w:val="22"/>
        </w:rPr>
        <w:t xml:space="preserve"> (</w:t>
      </w:r>
      <w:r w:rsidR="00ED010F">
        <w:rPr>
          <w:rStyle w:val="fontstyle01"/>
          <w:rFonts w:ascii="Times New Roman" w:hAnsi="Times New Roman"/>
          <w:sz w:val="22"/>
          <w:szCs w:val="22"/>
        </w:rPr>
        <w:t xml:space="preserve">fully </w:t>
      </w:r>
      <w:r w:rsidR="00903C8E" w:rsidRPr="00ED010F">
        <w:rPr>
          <w:rStyle w:val="fontstyle01"/>
          <w:rFonts w:ascii="Times New Roman" w:hAnsi="Times New Roman"/>
          <w:sz w:val="22"/>
          <w:szCs w:val="22"/>
        </w:rPr>
        <w:t>remote)</w:t>
      </w:r>
    </w:p>
    <w:p w14:paraId="18523A82" w14:textId="77777777" w:rsidR="00A70E97" w:rsidRDefault="00A70E97" w:rsidP="00A70E97">
      <w:pPr>
        <w:pStyle w:val="ListParagraph"/>
        <w:widowControl/>
        <w:numPr>
          <w:ilvl w:val="0"/>
          <w:numId w:val="15"/>
        </w:numPr>
        <w:rPr>
          <w:snapToGrid/>
          <w:color w:val="000000"/>
          <w:sz w:val="22"/>
          <w:szCs w:val="22"/>
        </w:rPr>
      </w:pPr>
      <w:r w:rsidRPr="00ED010F">
        <w:rPr>
          <w:snapToGrid/>
          <w:color w:val="000000"/>
          <w:sz w:val="22"/>
          <w:szCs w:val="22"/>
        </w:rPr>
        <w:t>Wrote PowerShell scripts to automate the administration, membership, and access of AD users, computers, groups, and OUs in a multi-domain environment</w:t>
      </w:r>
    </w:p>
    <w:p w14:paraId="71609111" w14:textId="20AA4020" w:rsidR="00A70E97" w:rsidRPr="00ED010F" w:rsidRDefault="00A70E97" w:rsidP="00A70E97">
      <w:pPr>
        <w:pStyle w:val="ListParagraph"/>
        <w:widowControl/>
        <w:numPr>
          <w:ilvl w:val="0"/>
          <w:numId w:val="15"/>
        </w:numPr>
        <w:rPr>
          <w:snapToGrid/>
          <w:color w:val="000000"/>
          <w:sz w:val="22"/>
          <w:szCs w:val="22"/>
        </w:rPr>
      </w:pPr>
      <w:r w:rsidRPr="00ED010F">
        <w:rPr>
          <w:snapToGrid/>
          <w:color w:val="000000"/>
          <w:sz w:val="22"/>
          <w:szCs w:val="22"/>
        </w:rPr>
        <w:t xml:space="preserve">Took the lead role in deploying and upgrading </w:t>
      </w:r>
      <w:proofErr w:type="spellStart"/>
      <w:r w:rsidRPr="00ED010F">
        <w:rPr>
          <w:snapToGrid/>
          <w:color w:val="000000"/>
          <w:sz w:val="22"/>
          <w:szCs w:val="22"/>
        </w:rPr>
        <w:t>Centrify</w:t>
      </w:r>
      <w:proofErr w:type="spellEnd"/>
      <w:r w:rsidRPr="00ED010F">
        <w:rPr>
          <w:snapToGrid/>
          <w:color w:val="000000"/>
          <w:sz w:val="22"/>
          <w:szCs w:val="22"/>
        </w:rPr>
        <w:t xml:space="preserve"> management suite, deploying agents to cross platform servers, and successfully configuring multi-factor authentication to Active Directory</w:t>
      </w:r>
    </w:p>
    <w:p w14:paraId="7CF2BB36" w14:textId="13E5C17F" w:rsidR="00B77836" w:rsidRPr="00ED010F" w:rsidRDefault="00B77836" w:rsidP="00FC44F3">
      <w:pPr>
        <w:pStyle w:val="ListParagraph"/>
        <w:widowControl/>
        <w:numPr>
          <w:ilvl w:val="0"/>
          <w:numId w:val="15"/>
        </w:numPr>
        <w:rPr>
          <w:snapToGrid/>
          <w:color w:val="000000"/>
          <w:sz w:val="22"/>
          <w:szCs w:val="22"/>
        </w:rPr>
      </w:pPr>
      <w:r w:rsidRPr="00ED010F">
        <w:rPr>
          <w:snapToGrid/>
          <w:color w:val="000000"/>
          <w:sz w:val="22"/>
          <w:szCs w:val="22"/>
        </w:rPr>
        <w:t>Administered CA PAM in a diverse multiplatform environment, creating remote access policies for</w:t>
      </w:r>
      <w:r w:rsidR="00FC44F3" w:rsidRPr="00ED010F">
        <w:rPr>
          <w:snapToGrid/>
          <w:color w:val="000000"/>
          <w:sz w:val="22"/>
          <w:szCs w:val="22"/>
        </w:rPr>
        <w:t xml:space="preserve"> </w:t>
      </w:r>
      <w:r w:rsidRPr="00ED010F">
        <w:rPr>
          <w:snapToGrid/>
          <w:color w:val="000000"/>
          <w:sz w:val="22"/>
          <w:szCs w:val="22"/>
        </w:rPr>
        <w:t xml:space="preserve">multiple protocols including RDP and SSH, across </w:t>
      </w:r>
      <w:r w:rsidR="00D653E6">
        <w:rPr>
          <w:snapToGrid/>
          <w:color w:val="000000"/>
          <w:sz w:val="22"/>
          <w:szCs w:val="22"/>
        </w:rPr>
        <w:t>many</w:t>
      </w:r>
      <w:r w:rsidRPr="00ED010F">
        <w:rPr>
          <w:snapToGrid/>
          <w:color w:val="000000"/>
          <w:sz w:val="22"/>
          <w:szCs w:val="22"/>
        </w:rPr>
        <w:t xml:space="preserve"> customers</w:t>
      </w:r>
    </w:p>
    <w:p w14:paraId="6A294EDB" w14:textId="64C1943B" w:rsidR="00B77836" w:rsidRPr="00A70E97" w:rsidRDefault="00B77836" w:rsidP="00A70E97">
      <w:pPr>
        <w:pStyle w:val="ListParagraph"/>
        <w:widowControl/>
        <w:numPr>
          <w:ilvl w:val="0"/>
          <w:numId w:val="15"/>
        </w:numPr>
        <w:rPr>
          <w:snapToGrid/>
          <w:color w:val="000000"/>
          <w:sz w:val="22"/>
          <w:szCs w:val="22"/>
        </w:rPr>
      </w:pPr>
      <w:r w:rsidRPr="00ED010F">
        <w:rPr>
          <w:snapToGrid/>
          <w:color w:val="000000"/>
          <w:sz w:val="22"/>
          <w:szCs w:val="22"/>
        </w:rPr>
        <w:t>Created dozens of GPOs to coincide with PAM policies, STIG compliance, and application requirements as</w:t>
      </w:r>
      <w:r w:rsidR="00FC44F3" w:rsidRPr="00ED010F">
        <w:rPr>
          <w:snapToGrid/>
          <w:color w:val="000000"/>
          <w:sz w:val="22"/>
          <w:szCs w:val="22"/>
        </w:rPr>
        <w:t xml:space="preserve"> </w:t>
      </w:r>
      <w:r w:rsidRPr="00ED010F">
        <w:rPr>
          <w:snapToGrid/>
          <w:color w:val="000000"/>
          <w:sz w:val="22"/>
          <w:szCs w:val="22"/>
        </w:rPr>
        <w:t>needed, and updated documentation to reflect the changes</w:t>
      </w:r>
    </w:p>
    <w:p w14:paraId="106CFC08" w14:textId="3DECF8CB" w:rsidR="00691E79" w:rsidRPr="00ED010F" w:rsidRDefault="00B77836" w:rsidP="00FC44F3">
      <w:pPr>
        <w:pStyle w:val="ListParagraph"/>
        <w:widowControl/>
        <w:numPr>
          <w:ilvl w:val="0"/>
          <w:numId w:val="15"/>
        </w:numPr>
        <w:rPr>
          <w:snapToGrid/>
          <w:color w:val="000000"/>
          <w:sz w:val="22"/>
          <w:szCs w:val="22"/>
        </w:rPr>
      </w:pPr>
      <w:r w:rsidRPr="00ED010F">
        <w:rPr>
          <w:snapToGrid/>
          <w:color w:val="000000"/>
          <w:sz w:val="22"/>
          <w:szCs w:val="22"/>
        </w:rPr>
        <w:t>Authored, modified, and peer reviewed hundreds of technical documents supporting the PAM policies for</w:t>
      </w:r>
      <w:r w:rsidR="00FC44F3" w:rsidRPr="00ED010F">
        <w:rPr>
          <w:snapToGrid/>
          <w:color w:val="000000"/>
          <w:sz w:val="22"/>
          <w:szCs w:val="22"/>
        </w:rPr>
        <w:t xml:space="preserve"> </w:t>
      </w:r>
      <w:r w:rsidRPr="00ED010F">
        <w:rPr>
          <w:snapToGrid/>
          <w:color w:val="000000"/>
          <w:sz w:val="22"/>
          <w:szCs w:val="22"/>
        </w:rPr>
        <w:t xml:space="preserve">individual customers and server types, as well </w:t>
      </w:r>
      <w:r w:rsidR="00385931">
        <w:rPr>
          <w:snapToGrid/>
          <w:color w:val="000000"/>
          <w:sz w:val="22"/>
          <w:szCs w:val="22"/>
        </w:rPr>
        <w:t xml:space="preserve">as the </w:t>
      </w:r>
      <w:proofErr w:type="spellStart"/>
      <w:r w:rsidR="00385931">
        <w:rPr>
          <w:snapToGrid/>
          <w:color w:val="000000"/>
          <w:sz w:val="22"/>
          <w:szCs w:val="22"/>
        </w:rPr>
        <w:t>Centrify</w:t>
      </w:r>
      <w:proofErr w:type="spellEnd"/>
      <w:r w:rsidR="00385931">
        <w:rPr>
          <w:snapToGrid/>
          <w:color w:val="000000"/>
          <w:sz w:val="22"/>
          <w:szCs w:val="22"/>
        </w:rPr>
        <w:t xml:space="preserve"> project</w:t>
      </w:r>
    </w:p>
    <w:p w14:paraId="1CFE70C2" w14:textId="77777777" w:rsidR="006825A4" w:rsidRPr="00ED010F" w:rsidRDefault="006825A4" w:rsidP="00ED1D74">
      <w:pPr>
        <w:pStyle w:val="Heading2"/>
        <w:rPr>
          <w:b w:val="0"/>
          <w:szCs w:val="22"/>
        </w:rPr>
      </w:pPr>
    </w:p>
    <w:p w14:paraId="7227C80E" w14:textId="4DDD384C" w:rsidR="00ED1D74" w:rsidRPr="00ED010F" w:rsidRDefault="00A83D99" w:rsidP="00ED1D74">
      <w:pPr>
        <w:pStyle w:val="Heading2"/>
        <w:rPr>
          <w:b w:val="0"/>
          <w:szCs w:val="22"/>
        </w:rPr>
      </w:pPr>
      <w:r>
        <w:rPr>
          <w:b w:val="0"/>
          <w:szCs w:val="22"/>
        </w:rPr>
        <w:t>Systems Administrator</w:t>
      </w:r>
    </w:p>
    <w:p w14:paraId="0082118F" w14:textId="53E9EB3E" w:rsidR="00B77836" w:rsidRPr="00ED010F" w:rsidRDefault="00B77836" w:rsidP="00B77836">
      <w:pPr>
        <w:tabs>
          <w:tab w:val="left" w:pos="-1440"/>
        </w:tabs>
        <w:rPr>
          <w:sz w:val="22"/>
          <w:szCs w:val="22"/>
        </w:rPr>
      </w:pPr>
      <w:r w:rsidRPr="00ED010F">
        <w:rPr>
          <w:rStyle w:val="fontstyle01"/>
          <w:rFonts w:ascii="Times New Roman" w:hAnsi="Times New Roman"/>
          <w:sz w:val="22"/>
          <w:szCs w:val="22"/>
        </w:rPr>
        <w:t xml:space="preserve">PD ALTESS, Radford, VA, 03/2014 – 03/2017 </w:t>
      </w:r>
      <w:r w:rsidR="00ED010F" w:rsidRPr="00ED010F">
        <w:rPr>
          <w:rStyle w:val="fontstyle01"/>
          <w:rFonts w:ascii="Times New Roman" w:hAnsi="Times New Roman"/>
          <w:sz w:val="22"/>
          <w:szCs w:val="22"/>
        </w:rPr>
        <w:t>(on-site)</w:t>
      </w:r>
    </w:p>
    <w:p w14:paraId="57A5F4BC" w14:textId="29423D84" w:rsidR="00B77836" w:rsidRPr="00ED010F" w:rsidRDefault="00B77836" w:rsidP="008A6479">
      <w:pPr>
        <w:pStyle w:val="ListParagraph"/>
        <w:widowControl/>
        <w:numPr>
          <w:ilvl w:val="0"/>
          <w:numId w:val="15"/>
        </w:numPr>
        <w:rPr>
          <w:snapToGrid/>
          <w:color w:val="000000"/>
          <w:sz w:val="22"/>
          <w:szCs w:val="22"/>
        </w:rPr>
      </w:pPr>
      <w:r w:rsidRPr="00ED010F">
        <w:rPr>
          <w:snapToGrid/>
          <w:color w:val="000000"/>
          <w:sz w:val="22"/>
          <w:szCs w:val="22"/>
        </w:rPr>
        <w:t xml:space="preserve">Assumed ownership of overdue project to design and implement 3 installations of </w:t>
      </w:r>
      <w:proofErr w:type="spellStart"/>
      <w:r w:rsidRPr="00ED010F">
        <w:rPr>
          <w:snapToGrid/>
          <w:color w:val="000000"/>
          <w:sz w:val="22"/>
          <w:szCs w:val="22"/>
        </w:rPr>
        <w:t>SolarWinds</w:t>
      </w:r>
      <w:proofErr w:type="spellEnd"/>
      <w:r w:rsidRPr="00ED010F">
        <w:rPr>
          <w:snapToGrid/>
          <w:color w:val="000000"/>
          <w:sz w:val="22"/>
          <w:szCs w:val="22"/>
        </w:rPr>
        <w:t xml:space="preserve"> monitoring</w:t>
      </w:r>
      <w:r w:rsidR="008A6479" w:rsidRPr="00ED010F">
        <w:rPr>
          <w:snapToGrid/>
          <w:color w:val="000000"/>
          <w:sz w:val="22"/>
          <w:szCs w:val="22"/>
        </w:rPr>
        <w:t xml:space="preserve"> </w:t>
      </w:r>
      <w:r w:rsidRPr="00ED010F">
        <w:rPr>
          <w:snapToGrid/>
          <w:color w:val="000000"/>
          <w:sz w:val="22"/>
          <w:szCs w:val="22"/>
        </w:rPr>
        <w:t>products, including a failover solution and test environment, and delivered ahead of revised schedule</w:t>
      </w:r>
    </w:p>
    <w:p w14:paraId="2FFABC30" w14:textId="35F27018" w:rsidR="00B77836" w:rsidRPr="00ED010F" w:rsidRDefault="00B77836" w:rsidP="00FC44F3">
      <w:pPr>
        <w:pStyle w:val="ListParagraph"/>
        <w:widowControl/>
        <w:numPr>
          <w:ilvl w:val="0"/>
          <w:numId w:val="15"/>
        </w:numPr>
        <w:rPr>
          <w:snapToGrid/>
          <w:color w:val="000000"/>
          <w:sz w:val="22"/>
          <w:szCs w:val="22"/>
        </w:rPr>
      </w:pPr>
      <w:r w:rsidRPr="00ED010F">
        <w:rPr>
          <w:snapToGrid/>
          <w:color w:val="000000"/>
          <w:sz w:val="22"/>
          <w:szCs w:val="22"/>
        </w:rPr>
        <w:t>Wrote PowerShell scripts to automate several administrative tasks including disk space remediation, server</w:t>
      </w:r>
      <w:r w:rsidR="00FC44F3" w:rsidRPr="00ED010F">
        <w:rPr>
          <w:snapToGrid/>
          <w:color w:val="000000"/>
          <w:sz w:val="22"/>
          <w:szCs w:val="22"/>
        </w:rPr>
        <w:t xml:space="preserve"> </w:t>
      </w:r>
      <w:r w:rsidRPr="00ED010F">
        <w:rPr>
          <w:snapToGrid/>
          <w:color w:val="000000"/>
          <w:sz w:val="22"/>
          <w:szCs w:val="22"/>
        </w:rPr>
        <w:t>decommissioning, application installs/uninstalls and a number of AD tasks including group/OU creation</w:t>
      </w:r>
      <w:r w:rsidR="00FC44F3" w:rsidRPr="00ED010F">
        <w:rPr>
          <w:snapToGrid/>
          <w:color w:val="000000"/>
          <w:sz w:val="22"/>
          <w:szCs w:val="22"/>
        </w:rPr>
        <w:t xml:space="preserve"> </w:t>
      </w:r>
      <w:r w:rsidRPr="00ED010F">
        <w:rPr>
          <w:snapToGrid/>
          <w:color w:val="000000"/>
          <w:sz w:val="22"/>
          <w:szCs w:val="22"/>
        </w:rPr>
        <w:t>and membership, creating/configuring users and computers, and cross-domain lookups and memberships</w:t>
      </w:r>
    </w:p>
    <w:p w14:paraId="76BF5B11" w14:textId="1F6BB155" w:rsidR="00B77836" w:rsidRPr="00ED010F" w:rsidRDefault="00366D5E" w:rsidP="00FC44F3">
      <w:pPr>
        <w:pStyle w:val="ListParagraph"/>
        <w:widowControl/>
        <w:numPr>
          <w:ilvl w:val="0"/>
          <w:numId w:val="15"/>
        </w:numPr>
        <w:rPr>
          <w:snapToGrid/>
          <w:color w:val="000000"/>
          <w:sz w:val="22"/>
          <w:szCs w:val="22"/>
        </w:rPr>
      </w:pPr>
      <w:r>
        <w:rPr>
          <w:snapToGrid/>
          <w:color w:val="000000"/>
          <w:sz w:val="22"/>
          <w:szCs w:val="22"/>
        </w:rPr>
        <w:t>Performed</w:t>
      </w:r>
      <w:r w:rsidR="00316FE8">
        <w:rPr>
          <w:snapToGrid/>
          <w:color w:val="000000"/>
          <w:sz w:val="22"/>
          <w:szCs w:val="22"/>
        </w:rPr>
        <w:t xml:space="preserve"> </w:t>
      </w:r>
      <w:r w:rsidR="00857CCD">
        <w:rPr>
          <w:snapToGrid/>
          <w:color w:val="000000"/>
          <w:sz w:val="22"/>
          <w:szCs w:val="22"/>
        </w:rPr>
        <w:t xml:space="preserve">SCAP </w:t>
      </w:r>
      <w:r w:rsidR="00316FE8">
        <w:rPr>
          <w:snapToGrid/>
          <w:color w:val="000000"/>
          <w:sz w:val="22"/>
          <w:szCs w:val="22"/>
        </w:rPr>
        <w:t xml:space="preserve">scanning and </w:t>
      </w:r>
      <w:r>
        <w:rPr>
          <w:snapToGrid/>
          <w:color w:val="000000"/>
          <w:sz w:val="22"/>
          <w:szCs w:val="22"/>
        </w:rPr>
        <w:t xml:space="preserve">remediation of </w:t>
      </w:r>
      <w:r w:rsidR="00B77836" w:rsidRPr="00ED010F">
        <w:rPr>
          <w:snapToGrid/>
          <w:color w:val="000000"/>
          <w:sz w:val="22"/>
          <w:szCs w:val="22"/>
        </w:rPr>
        <w:t>vulnerabilities by applying STIG settings and</w:t>
      </w:r>
      <w:r w:rsidR="00FC44F3" w:rsidRPr="00ED010F">
        <w:rPr>
          <w:snapToGrid/>
          <w:color w:val="000000"/>
          <w:sz w:val="22"/>
          <w:szCs w:val="22"/>
        </w:rPr>
        <w:t xml:space="preserve"> </w:t>
      </w:r>
      <w:r w:rsidR="00B77836" w:rsidRPr="00ED010F">
        <w:rPr>
          <w:snapToGrid/>
          <w:color w:val="000000"/>
          <w:sz w:val="22"/>
          <w:szCs w:val="22"/>
        </w:rPr>
        <w:t>configurations to ~1</w:t>
      </w:r>
      <w:r w:rsidR="00857CCD">
        <w:rPr>
          <w:snapToGrid/>
          <w:color w:val="000000"/>
          <w:sz w:val="22"/>
          <w:szCs w:val="22"/>
        </w:rPr>
        <w:t>2</w:t>
      </w:r>
      <w:r w:rsidR="00B77836" w:rsidRPr="00ED010F">
        <w:rPr>
          <w:snapToGrid/>
          <w:color w:val="000000"/>
          <w:sz w:val="22"/>
          <w:szCs w:val="22"/>
        </w:rPr>
        <w:t>00 Windows servers using GPOs</w:t>
      </w:r>
      <w:r>
        <w:rPr>
          <w:snapToGrid/>
          <w:color w:val="000000"/>
          <w:sz w:val="22"/>
          <w:szCs w:val="22"/>
        </w:rPr>
        <w:t xml:space="preserve"> and PowerShell</w:t>
      </w:r>
      <w:r w:rsidR="00B77836" w:rsidRPr="00ED010F">
        <w:rPr>
          <w:snapToGrid/>
          <w:color w:val="000000"/>
          <w:sz w:val="22"/>
          <w:szCs w:val="22"/>
        </w:rPr>
        <w:t>, bringing them into compliance with DoD regulation</w:t>
      </w:r>
    </w:p>
    <w:p w14:paraId="24CBB770" w14:textId="149B5E81" w:rsidR="00B77836" w:rsidRPr="007D6FD0" w:rsidRDefault="00A83D99" w:rsidP="008A6479">
      <w:pPr>
        <w:pStyle w:val="ListParagraph"/>
        <w:widowControl/>
        <w:numPr>
          <w:ilvl w:val="0"/>
          <w:numId w:val="15"/>
        </w:numPr>
        <w:rPr>
          <w:snapToGrid/>
          <w:color w:val="000000"/>
          <w:sz w:val="22"/>
          <w:szCs w:val="22"/>
        </w:rPr>
      </w:pPr>
      <w:r w:rsidRPr="007D6FD0">
        <w:rPr>
          <w:snapToGrid/>
          <w:color w:val="000000"/>
          <w:sz w:val="22"/>
          <w:szCs w:val="22"/>
        </w:rPr>
        <w:t>Responded to</w:t>
      </w:r>
      <w:r w:rsidR="00FD0911">
        <w:rPr>
          <w:snapToGrid/>
          <w:color w:val="000000"/>
          <w:sz w:val="22"/>
          <w:szCs w:val="22"/>
        </w:rPr>
        <w:t xml:space="preserve"> Remedy tickets </w:t>
      </w:r>
      <w:r w:rsidRPr="007D6FD0">
        <w:rPr>
          <w:snapToGrid/>
          <w:color w:val="000000"/>
          <w:sz w:val="22"/>
          <w:szCs w:val="22"/>
        </w:rPr>
        <w:t>and resolved</w:t>
      </w:r>
      <w:r w:rsidR="00B77836" w:rsidRPr="007D6FD0">
        <w:rPr>
          <w:snapToGrid/>
          <w:color w:val="000000"/>
          <w:sz w:val="22"/>
          <w:szCs w:val="22"/>
        </w:rPr>
        <w:t xml:space="preserve"> server support issues, </w:t>
      </w:r>
      <w:r w:rsidR="002D4DE8" w:rsidRPr="007D6FD0">
        <w:rPr>
          <w:snapToGrid/>
          <w:color w:val="000000"/>
          <w:sz w:val="22"/>
          <w:szCs w:val="22"/>
        </w:rPr>
        <w:t>access requests</w:t>
      </w:r>
      <w:r w:rsidR="00B77836" w:rsidRPr="007D6FD0">
        <w:rPr>
          <w:snapToGrid/>
          <w:color w:val="000000"/>
          <w:sz w:val="22"/>
          <w:szCs w:val="22"/>
        </w:rPr>
        <w:t>, provisioning/decommission</w:t>
      </w:r>
      <w:r w:rsidR="002D4DE8" w:rsidRPr="007D6FD0">
        <w:rPr>
          <w:snapToGrid/>
          <w:color w:val="000000"/>
          <w:sz w:val="22"/>
          <w:szCs w:val="22"/>
        </w:rPr>
        <w:t xml:space="preserve">ing requests, and </w:t>
      </w:r>
      <w:r w:rsidR="00EA399E">
        <w:rPr>
          <w:snapToGrid/>
          <w:color w:val="000000"/>
          <w:sz w:val="22"/>
          <w:szCs w:val="22"/>
        </w:rPr>
        <w:t>various outages</w:t>
      </w:r>
    </w:p>
    <w:p w14:paraId="7227C816" w14:textId="4D17D19F" w:rsidR="00B33AB9" w:rsidRDefault="00B77836" w:rsidP="00FC44F3">
      <w:pPr>
        <w:pStyle w:val="ListParagraph"/>
        <w:widowControl/>
        <w:numPr>
          <w:ilvl w:val="0"/>
          <w:numId w:val="15"/>
        </w:numPr>
        <w:rPr>
          <w:snapToGrid/>
          <w:color w:val="000000"/>
          <w:sz w:val="22"/>
          <w:szCs w:val="22"/>
        </w:rPr>
      </w:pPr>
      <w:r w:rsidRPr="00ED010F">
        <w:rPr>
          <w:snapToGrid/>
          <w:color w:val="000000"/>
          <w:sz w:val="22"/>
          <w:szCs w:val="22"/>
        </w:rPr>
        <w:t xml:space="preserve">Trained 4 members of the vulnerability management team in PowerShell basics and </w:t>
      </w:r>
      <w:proofErr w:type="spellStart"/>
      <w:r w:rsidR="002D4DE8">
        <w:rPr>
          <w:snapToGrid/>
          <w:color w:val="000000"/>
          <w:sz w:val="22"/>
          <w:szCs w:val="22"/>
        </w:rPr>
        <w:t>Solarwinds</w:t>
      </w:r>
      <w:proofErr w:type="spellEnd"/>
      <w:r w:rsidR="002D4DE8">
        <w:rPr>
          <w:snapToGrid/>
          <w:color w:val="000000"/>
          <w:sz w:val="22"/>
          <w:szCs w:val="22"/>
        </w:rPr>
        <w:t xml:space="preserve"> management</w:t>
      </w:r>
      <w:r w:rsidRPr="00ED010F">
        <w:rPr>
          <w:snapToGrid/>
          <w:color w:val="000000"/>
          <w:sz w:val="22"/>
          <w:szCs w:val="22"/>
        </w:rPr>
        <w:t xml:space="preserve"> to</w:t>
      </w:r>
      <w:r w:rsidR="00FC44F3" w:rsidRPr="00ED010F">
        <w:rPr>
          <w:snapToGrid/>
          <w:color w:val="000000"/>
          <w:sz w:val="22"/>
          <w:szCs w:val="22"/>
        </w:rPr>
        <w:t xml:space="preserve"> </w:t>
      </w:r>
      <w:r w:rsidRPr="00ED010F">
        <w:rPr>
          <w:snapToGrid/>
          <w:color w:val="000000"/>
          <w:sz w:val="22"/>
          <w:szCs w:val="22"/>
        </w:rPr>
        <w:t>help improve overall team efficiency</w:t>
      </w:r>
    </w:p>
    <w:p w14:paraId="2BB8171E" w14:textId="3D3477D8" w:rsidR="00385931" w:rsidRPr="00385931" w:rsidRDefault="002F5EA3" w:rsidP="00385931">
      <w:pPr>
        <w:pStyle w:val="ListParagraph"/>
        <w:widowControl/>
        <w:numPr>
          <w:ilvl w:val="0"/>
          <w:numId w:val="15"/>
        </w:numPr>
        <w:rPr>
          <w:snapToGrid/>
          <w:color w:val="000000"/>
          <w:sz w:val="22"/>
          <w:szCs w:val="22"/>
        </w:rPr>
      </w:pPr>
      <w:r>
        <w:rPr>
          <w:snapToGrid/>
          <w:color w:val="000000"/>
          <w:sz w:val="22"/>
          <w:szCs w:val="22"/>
        </w:rPr>
        <w:t>Designed and implemented a</w:t>
      </w:r>
      <w:r w:rsidR="002D4DE8">
        <w:rPr>
          <w:snapToGrid/>
          <w:color w:val="000000"/>
          <w:sz w:val="22"/>
          <w:szCs w:val="22"/>
        </w:rPr>
        <w:t xml:space="preserve"> </w:t>
      </w:r>
      <w:r w:rsidR="00385931" w:rsidRPr="00ED010F">
        <w:rPr>
          <w:snapToGrid/>
          <w:color w:val="000000"/>
          <w:sz w:val="22"/>
          <w:szCs w:val="22"/>
        </w:rPr>
        <w:t>SCOM installation, and participated in the ongoing administration and c</w:t>
      </w:r>
      <w:r>
        <w:rPr>
          <w:snapToGrid/>
          <w:color w:val="000000"/>
          <w:sz w:val="22"/>
          <w:szCs w:val="22"/>
        </w:rPr>
        <w:t>onfiguration of the environment</w:t>
      </w:r>
    </w:p>
    <w:p w14:paraId="3B4B55C9" w14:textId="77777777" w:rsidR="00B77836" w:rsidRPr="00ED010F" w:rsidRDefault="00B77836" w:rsidP="00B77836">
      <w:pPr>
        <w:rPr>
          <w:sz w:val="22"/>
          <w:szCs w:val="22"/>
        </w:rPr>
      </w:pPr>
    </w:p>
    <w:p w14:paraId="7227C838" w14:textId="370734B8" w:rsidR="00C53619" w:rsidRPr="00B63FA0" w:rsidRDefault="00506ED7" w:rsidP="008A6479">
      <w:pPr>
        <w:pStyle w:val="Heading4"/>
        <w:pBdr>
          <w:bottom w:val="single" w:sz="6" w:space="1" w:color="auto"/>
        </w:pBdr>
        <w:tabs>
          <w:tab w:val="clear" w:pos="-1440"/>
        </w:tabs>
        <w:rPr>
          <w:sz w:val="24"/>
          <w:szCs w:val="24"/>
        </w:rPr>
      </w:pPr>
      <w:r w:rsidRPr="00B63FA0">
        <w:rPr>
          <w:sz w:val="24"/>
          <w:szCs w:val="24"/>
        </w:rPr>
        <w:t>Education</w:t>
      </w:r>
    </w:p>
    <w:p w14:paraId="7227C839" w14:textId="0557A181" w:rsidR="00506ED7" w:rsidRPr="00ED010F" w:rsidRDefault="00DD59A2" w:rsidP="00C53619">
      <w:pPr>
        <w:tabs>
          <w:tab w:val="left" w:pos="-1440"/>
        </w:tabs>
        <w:rPr>
          <w:sz w:val="22"/>
          <w:szCs w:val="22"/>
        </w:rPr>
      </w:pPr>
      <w:r>
        <w:rPr>
          <w:sz w:val="22"/>
          <w:szCs w:val="22"/>
        </w:rPr>
        <w:t>ECPI</w:t>
      </w:r>
      <w:r w:rsidR="00951C17" w:rsidRPr="00ED010F">
        <w:rPr>
          <w:sz w:val="22"/>
          <w:szCs w:val="22"/>
        </w:rPr>
        <w:t xml:space="preserve"> </w:t>
      </w:r>
      <w:r w:rsidR="00ED010F" w:rsidRPr="00ED010F">
        <w:rPr>
          <w:sz w:val="22"/>
          <w:szCs w:val="22"/>
        </w:rPr>
        <w:t>Technical College</w:t>
      </w:r>
      <w:r w:rsidR="00951C17" w:rsidRPr="00ED010F">
        <w:rPr>
          <w:smallCaps/>
          <w:sz w:val="22"/>
          <w:szCs w:val="22"/>
        </w:rPr>
        <w:t>,</w:t>
      </w:r>
      <w:r w:rsidR="00506ED7" w:rsidRPr="00ED010F">
        <w:rPr>
          <w:smallCaps/>
          <w:sz w:val="22"/>
          <w:szCs w:val="22"/>
        </w:rPr>
        <w:t xml:space="preserve"> </w:t>
      </w:r>
      <w:r w:rsidR="00951C17" w:rsidRPr="00ED010F">
        <w:rPr>
          <w:sz w:val="22"/>
          <w:szCs w:val="22"/>
        </w:rPr>
        <w:t xml:space="preserve">Roanoke, </w:t>
      </w:r>
      <w:r w:rsidR="00506ED7" w:rsidRPr="00ED010F">
        <w:rPr>
          <w:sz w:val="22"/>
          <w:szCs w:val="22"/>
        </w:rPr>
        <w:t>Virginia</w:t>
      </w:r>
    </w:p>
    <w:p w14:paraId="7227C83A" w14:textId="130C7E54" w:rsidR="00506ED7" w:rsidRPr="00ED010F" w:rsidRDefault="005C7CFC" w:rsidP="00506ED7">
      <w:pPr>
        <w:tabs>
          <w:tab w:val="left" w:pos="-1440"/>
        </w:tabs>
        <w:rPr>
          <w:i/>
          <w:sz w:val="22"/>
          <w:szCs w:val="22"/>
        </w:rPr>
      </w:pPr>
      <w:r w:rsidRPr="00ED010F">
        <w:rPr>
          <w:i/>
          <w:sz w:val="22"/>
          <w:szCs w:val="22"/>
        </w:rPr>
        <w:t>A.A.S. – Computer Science - Information</w:t>
      </w:r>
      <w:r w:rsidR="00622E29" w:rsidRPr="00ED010F">
        <w:rPr>
          <w:i/>
          <w:sz w:val="22"/>
          <w:szCs w:val="22"/>
        </w:rPr>
        <w:t xml:space="preserve"> Technology</w:t>
      </w:r>
      <w:r w:rsidR="00951C17" w:rsidRPr="00ED010F">
        <w:rPr>
          <w:i/>
          <w:sz w:val="22"/>
          <w:szCs w:val="22"/>
        </w:rPr>
        <w:t>/Networking</w:t>
      </w:r>
    </w:p>
    <w:p w14:paraId="7227C83B" w14:textId="77777777" w:rsidR="00506ED7" w:rsidRPr="00ED010F" w:rsidRDefault="00506ED7" w:rsidP="00506ED7">
      <w:pPr>
        <w:tabs>
          <w:tab w:val="left" w:pos="-1440"/>
        </w:tabs>
        <w:spacing w:line="120" w:lineRule="auto"/>
        <w:rPr>
          <w:smallCaps/>
          <w:sz w:val="22"/>
          <w:szCs w:val="22"/>
        </w:rPr>
      </w:pPr>
    </w:p>
    <w:p w14:paraId="7227C83C" w14:textId="3A15A696" w:rsidR="00506ED7" w:rsidRPr="00ED010F" w:rsidRDefault="00DD59A2" w:rsidP="00506ED7">
      <w:pPr>
        <w:tabs>
          <w:tab w:val="left" w:pos="-1440"/>
        </w:tabs>
        <w:rPr>
          <w:sz w:val="22"/>
          <w:szCs w:val="22"/>
        </w:rPr>
      </w:pPr>
      <w:r>
        <w:rPr>
          <w:sz w:val="22"/>
          <w:szCs w:val="22"/>
        </w:rPr>
        <w:t>ECPI</w:t>
      </w:r>
      <w:r w:rsidR="00951C17" w:rsidRPr="00ED010F">
        <w:rPr>
          <w:sz w:val="22"/>
          <w:szCs w:val="22"/>
        </w:rPr>
        <w:t xml:space="preserve"> Technical College</w:t>
      </w:r>
      <w:r w:rsidR="00506ED7" w:rsidRPr="00ED010F">
        <w:rPr>
          <w:sz w:val="22"/>
          <w:szCs w:val="22"/>
        </w:rPr>
        <w:t>, R</w:t>
      </w:r>
      <w:r w:rsidR="00951C17" w:rsidRPr="00ED010F">
        <w:rPr>
          <w:sz w:val="22"/>
          <w:szCs w:val="22"/>
        </w:rPr>
        <w:t>oanoke</w:t>
      </w:r>
      <w:r w:rsidR="00506ED7" w:rsidRPr="00ED010F">
        <w:rPr>
          <w:sz w:val="22"/>
          <w:szCs w:val="22"/>
        </w:rPr>
        <w:t>, Virginia</w:t>
      </w:r>
    </w:p>
    <w:p w14:paraId="7227C83D" w14:textId="47674359" w:rsidR="00506ED7" w:rsidRPr="00ED010F" w:rsidRDefault="005C7CFC" w:rsidP="00506ED7">
      <w:pPr>
        <w:tabs>
          <w:tab w:val="left" w:pos="-1440"/>
        </w:tabs>
        <w:rPr>
          <w:i/>
          <w:sz w:val="22"/>
          <w:szCs w:val="22"/>
        </w:rPr>
      </w:pPr>
      <w:r w:rsidRPr="00ED010F">
        <w:rPr>
          <w:i/>
          <w:sz w:val="22"/>
          <w:szCs w:val="22"/>
        </w:rPr>
        <w:t>A.A.S. – Computer Science - Information</w:t>
      </w:r>
      <w:r w:rsidR="00622E29" w:rsidRPr="00ED010F">
        <w:rPr>
          <w:i/>
          <w:sz w:val="22"/>
          <w:szCs w:val="22"/>
        </w:rPr>
        <w:t xml:space="preserve"> Technology</w:t>
      </w:r>
      <w:r w:rsidR="00A73F67" w:rsidRPr="00ED010F">
        <w:rPr>
          <w:i/>
          <w:sz w:val="22"/>
          <w:szCs w:val="22"/>
        </w:rPr>
        <w:t>/Networking &amp; Security Management</w:t>
      </w:r>
    </w:p>
    <w:p w14:paraId="7E7EC182" w14:textId="77777777" w:rsidR="00817385" w:rsidRPr="00ED010F" w:rsidRDefault="00817385" w:rsidP="00506ED7">
      <w:pPr>
        <w:tabs>
          <w:tab w:val="left" w:pos="-1440"/>
        </w:tabs>
        <w:rPr>
          <w:i/>
          <w:sz w:val="22"/>
          <w:szCs w:val="22"/>
        </w:rPr>
      </w:pPr>
    </w:p>
    <w:p w14:paraId="7227C840" w14:textId="7AEC165F" w:rsidR="00506ED7" w:rsidRPr="00B63FA0" w:rsidRDefault="00CF0815" w:rsidP="008A6479">
      <w:pPr>
        <w:pStyle w:val="Heading4"/>
        <w:pBdr>
          <w:bottom w:val="single" w:sz="6" w:space="1" w:color="auto"/>
        </w:pBdr>
        <w:tabs>
          <w:tab w:val="clear" w:pos="-1440"/>
        </w:tabs>
        <w:rPr>
          <w:sz w:val="24"/>
          <w:szCs w:val="24"/>
        </w:rPr>
      </w:pPr>
      <w:r w:rsidRPr="00B63FA0">
        <w:rPr>
          <w:sz w:val="24"/>
          <w:szCs w:val="24"/>
        </w:rPr>
        <w:t>Certifications and Clearance</w:t>
      </w:r>
    </w:p>
    <w:p w14:paraId="7644FC9C" w14:textId="7D862918" w:rsidR="00B77836" w:rsidRPr="00DD59A2" w:rsidRDefault="00DD59A2" w:rsidP="00DD59A2">
      <w:r>
        <w:t xml:space="preserve">Top Secret </w:t>
      </w:r>
      <w:proofErr w:type="gramStart"/>
      <w:r>
        <w:t>DoD</w:t>
      </w:r>
      <w:proofErr w:type="gramEnd"/>
      <w:r>
        <w:t xml:space="preserve"> Clearance</w:t>
      </w:r>
      <w:r w:rsidR="00B77836" w:rsidRPr="00DD59A2">
        <w:t xml:space="preserve"> – </w:t>
      </w:r>
      <w:r w:rsidR="00B77836" w:rsidRPr="00DD59A2">
        <w:rPr>
          <w:rStyle w:val="fontstyle01"/>
          <w:rFonts w:ascii="Times New Roman" w:hAnsi="Times New Roman"/>
          <w:sz w:val="22"/>
          <w:szCs w:val="22"/>
        </w:rPr>
        <w:t>February, 2015 – Current</w:t>
      </w:r>
    </w:p>
    <w:p w14:paraId="4F9BEDEC" w14:textId="45827FF1" w:rsidR="00B77836" w:rsidRPr="00DD59A2" w:rsidRDefault="00DD59A2" w:rsidP="00DD59A2">
      <w:r>
        <w:t xml:space="preserve">CompTIA Security+ </w:t>
      </w:r>
      <w:r w:rsidR="00F92532">
        <w:t xml:space="preserve">- </w:t>
      </w:r>
      <w:r w:rsidR="00F92532" w:rsidRPr="00F92532">
        <w:rPr>
          <w:rStyle w:val="fontstyle01"/>
          <w:rFonts w:ascii="Times New Roman" w:hAnsi="Times New Roman"/>
          <w:sz w:val="22"/>
          <w:szCs w:val="22"/>
        </w:rPr>
        <w:t>September</w:t>
      </w:r>
      <w:r w:rsidR="00B77836" w:rsidRPr="00DD59A2">
        <w:rPr>
          <w:rStyle w:val="fontstyle01"/>
          <w:rFonts w:ascii="Times New Roman" w:hAnsi="Times New Roman"/>
          <w:sz w:val="22"/>
          <w:szCs w:val="22"/>
        </w:rPr>
        <w:t>, 2014 - Current</w:t>
      </w:r>
    </w:p>
    <w:p w14:paraId="2C035D50" w14:textId="535CBDFE" w:rsidR="00B77836" w:rsidRPr="00DD59A2" w:rsidRDefault="00B77836" w:rsidP="00DD59A2">
      <w:r w:rsidRPr="00DD59A2">
        <w:t>C</w:t>
      </w:r>
      <w:r w:rsidR="00DD59A2">
        <w:t xml:space="preserve">ompTIA Server+ </w:t>
      </w:r>
      <w:r w:rsidR="00F92532" w:rsidRPr="00DD59A2">
        <w:rPr>
          <w:rStyle w:val="fontstyle01"/>
          <w:rFonts w:ascii="Times New Roman" w:hAnsi="Times New Roman"/>
          <w:sz w:val="22"/>
          <w:szCs w:val="22"/>
        </w:rPr>
        <w:t>- June</w:t>
      </w:r>
      <w:r w:rsidRPr="00DD59A2">
        <w:rPr>
          <w:rStyle w:val="fontstyle01"/>
          <w:rFonts w:ascii="Times New Roman" w:hAnsi="Times New Roman"/>
          <w:sz w:val="22"/>
          <w:szCs w:val="22"/>
        </w:rPr>
        <w:t>, 2013 - Current</w:t>
      </w:r>
    </w:p>
    <w:p w14:paraId="181F9317" w14:textId="25C512BC" w:rsidR="00B77836" w:rsidRPr="00DD59A2" w:rsidRDefault="00DD59A2" w:rsidP="00DD59A2">
      <w:r>
        <w:t>CompTIA Network</w:t>
      </w:r>
      <w:r w:rsidR="00B77836" w:rsidRPr="00DD59A2">
        <w:t>+</w:t>
      </w:r>
      <w:r>
        <w:t xml:space="preserve"> </w:t>
      </w:r>
      <w:r w:rsidRPr="00DD59A2">
        <w:rPr>
          <w:rStyle w:val="fontstyle01"/>
          <w:rFonts w:ascii="Times New Roman" w:hAnsi="Times New Roman"/>
          <w:sz w:val="22"/>
          <w:szCs w:val="22"/>
        </w:rPr>
        <w:t>-</w:t>
      </w:r>
      <w:r w:rsidR="00B77836" w:rsidRPr="00DD59A2">
        <w:rPr>
          <w:rStyle w:val="fontstyle01"/>
          <w:rFonts w:ascii="Times New Roman" w:hAnsi="Times New Roman"/>
          <w:sz w:val="22"/>
          <w:szCs w:val="22"/>
        </w:rPr>
        <w:t xml:space="preserve"> September, 20</w:t>
      </w:r>
      <w:r w:rsidR="007D39C3">
        <w:rPr>
          <w:rStyle w:val="fontstyle01"/>
          <w:rFonts w:ascii="Times New Roman" w:hAnsi="Times New Roman"/>
          <w:sz w:val="22"/>
          <w:szCs w:val="22"/>
        </w:rPr>
        <w:t>1</w:t>
      </w:r>
      <w:r w:rsidR="00B77836" w:rsidRPr="00DD59A2">
        <w:rPr>
          <w:rStyle w:val="fontstyle01"/>
          <w:rFonts w:ascii="Times New Roman" w:hAnsi="Times New Roman"/>
          <w:sz w:val="22"/>
          <w:szCs w:val="22"/>
        </w:rPr>
        <w:t>5 – Current</w:t>
      </w:r>
    </w:p>
    <w:p w14:paraId="7227C844" w14:textId="11C2F656" w:rsidR="00910808" w:rsidRPr="00DD59A2" w:rsidRDefault="00DD59A2" w:rsidP="00DD59A2">
      <w:r>
        <w:t xml:space="preserve">6Sigma Specialist - </w:t>
      </w:r>
      <w:r w:rsidR="00B77836" w:rsidRPr="00DD59A2">
        <w:rPr>
          <w:rStyle w:val="fontstyle01"/>
          <w:rFonts w:ascii="Times New Roman" w:hAnsi="Times New Roman"/>
          <w:sz w:val="22"/>
          <w:szCs w:val="22"/>
        </w:rPr>
        <w:t>October, 2019</w:t>
      </w:r>
    </w:p>
    <w:sectPr w:rsidR="00910808" w:rsidRPr="00DD59A2" w:rsidSect="00FC44F3">
      <w:headerReference w:type="default" r:id="rId9"/>
      <w:endnotePr>
        <w:numFmt w:val="decimal"/>
      </w:endnotePr>
      <w:type w:val="continuous"/>
      <w:pgSz w:w="12240" w:h="15840"/>
      <w:pgMar w:top="1080" w:right="1080" w:bottom="1080" w:left="1080" w:header="1440" w:footer="144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4C1107" w14:textId="77777777" w:rsidR="00AA7E09" w:rsidRDefault="00AA7E09">
      <w:r>
        <w:separator/>
      </w:r>
    </w:p>
  </w:endnote>
  <w:endnote w:type="continuationSeparator" w:id="0">
    <w:p w14:paraId="3E498672" w14:textId="77777777" w:rsidR="00AA7E09" w:rsidRDefault="00AA7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1A5431" w14:textId="77777777" w:rsidR="00AA7E09" w:rsidRDefault="00AA7E09">
      <w:r>
        <w:separator/>
      </w:r>
    </w:p>
  </w:footnote>
  <w:footnote w:type="continuationSeparator" w:id="0">
    <w:p w14:paraId="057E551D" w14:textId="77777777" w:rsidR="00AA7E09" w:rsidRDefault="00AA7E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27C85A" w14:textId="77777777" w:rsidR="00CC63EE" w:rsidRDefault="00CC63EE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26D074F8"/>
    <w:lvl w:ilvl="0">
      <w:numFmt w:val="bullet"/>
      <w:lvlText w:val="*"/>
      <w:lvlJc w:val="left"/>
      <w:pPr>
        <w:ind w:left="0" w:firstLine="0"/>
      </w:pPr>
    </w:lvl>
  </w:abstractNum>
  <w:abstractNum w:abstractNumId="1">
    <w:nsid w:val="00000003"/>
    <w:multiLevelType w:val="hybridMultilevel"/>
    <w:tmpl w:val="00000003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4"/>
    <w:multiLevelType w:val="hybridMultilevel"/>
    <w:tmpl w:val="0000000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5"/>
    <w:multiLevelType w:val="hybridMultilevel"/>
    <w:tmpl w:val="00000005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A973B0"/>
    <w:multiLevelType w:val="hybridMultilevel"/>
    <w:tmpl w:val="ECAE89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CD87556"/>
    <w:multiLevelType w:val="multilevel"/>
    <w:tmpl w:val="E894FF4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>
    <w:nsid w:val="0EBD11AE"/>
    <w:multiLevelType w:val="hybridMultilevel"/>
    <w:tmpl w:val="D96A7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0D07F5"/>
    <w:multiLevelType w:val="hybridMultilevel"/>
    <w:tmpl w:val="E894FF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>
    <w:nsid w:val="2660666C"/>
    <w:multiLevelType w:val="hybridMultilevel"/>
    <w:tmpl w:val="9920F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ED1ABE"/>
    <w:multiLevelType w:val="hybridMultilevel"/>
    <w:tmpl w:val="1D28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7E04BF"/>
    <w:multiLevelType w:val="hybridMultilevel"/>
    <w:tmpl w:val="9EC20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082762"/>
    <w:multiLevelType w:val="hybridMultilevel"/>
    <w:tmpl w:val="0B24A39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448B3AB9"/>
    <w:multiLevelType w:val="multilevel"/>
    <w:tmpl w:val="ECA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9AE6B63"/>
    <w:multiLevelType w:val="hybridMultilevel"/>
    <w:tmpl w:val="F60CE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CC6D3E"/>
    <w:multiLevelType w:val="hybridMultilevel"/>
    <w:tmpl w:val="64126F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26B72EF"/>
    <w:multiLevelType w:val="hybridMultilevel"/>
    <w:tmpl w:val="F962B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8902E92"/>
    <w:multiLevelType w:val="hybridMultilevel"/>
    <w:tmpl w:val="88083F7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>
    <w:nsid w:val="702F1903"/>
    <w:multiLevelType w:val="multilevel"/>
    <w:tmpl w:val="E894FF4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>
    <w:nsid w:val="7B1244A2"/>
    <w:multiLevelType w:val="hybridMultilevel"/>
    <w:tmpl w:val="76400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7"/>
  </w:num>
  <w:num w:numId="3">
    <w:abstractNumId w:val="11"/>
  </w:num>
  <w:num w:numId="4">
    <w:abstractNumId w:val="14"/>
  </w:num>
  <w:num w:numId="5">
    <w:abstractNumId w:val="4"/>
  </w:num>
  <w:num w:numId="6">
    <w:abstractNumId w:val="0"/>
    <w:lvlOverride w:ilvl="0">
      <w:lvl w:ilvl="0">
        <w:numFmt w:val="bullet"/>
        <w:lvlText w:val=""/>
        <w:legacy w:legacy="1" w:legacySpace="120" w:legacyIndent="360"/>
        <w:lvlJc w:val="left"/>
        <w:pPr>
          <w:ind w:left="0" w:hanging="360"/>
        </w:pPr>
        <w:rPr>
          <w:rFonts w:ascii="Wingdings" w:hAnsi="Wingdings" w:hint="default"/>
          <w:sz w:val="16"/>
        </w:rPr>
      </w:lvl>
    </w:lvlOverride>
  </w:num>
  <w:num w:numId="7">
    <w:abstractNumId w:val="5"/>
  </w:num>
  <w:num w:numId="8">
    <w:abstractNumId w:val="17"/>
  </w:num>
  <w:num w:numId="9">
    <w:abstractNumId w:val="12"/>
  </w:num>
  <w:num w:numId="10">
    <w:abstractNumId w:val="1"/>
  </w:num>
  <w:num w:numId="11">
    <w:abstractNumId w:val="2"/>
  </w:num>
  <w:num w:numId="12">
    <w:abstractNumId w:val="3"/>
  </w:num>
  <w:num w:numId="13">
    <w:abstractNumId w:val="9"/>
  </w:num>
  <w:num w:numId="14">
    <w:abstractNumId w:val="10"/>
  </w:num>
  <w:num w:numId="15">
    <w:abstractNumId w:val="6"/>
  </w:num>
  <w:num w:numId="16">
    <w:abstractNumId w:val="8"/>
  </w:num>
  <w:num w:numId="17">
    <w:abstractNumId w:val="15"/>
  </w:num>
  <w:num w:numId="18">
    <w:abstractNumId w:val="18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ED7"/>
    <w:rsid w:val="000003D8"/>
    <w:rsid w:val="000005E3"/>
    <w:rsid w:val="00007DA7"/>
    <w:rsid w:val="00050004"/>
    <w:rsid w:val="00051B81"/>
    <w:rsid w:val="00056A96"/>
    <w:rsid w:val="0006405D"/>
    <w:rsid w:val="00071A19"/>
    <w:rsid w:val="000867A7"/>
    <w:rsid w:val="00091A18"/>
    <w:rsid w:val="00092F3B"/>
    <w:rsid w:val="000946D4"/>
    <w:rsid w:val="0009502A"/>
    <w:rsid w:val="00097CFD"/>
    <w:rsid w:val="000B58CE"/>
    <w:rsid w:val="000D4EFE"/>
    <w:rsid w:val="000F25BB"/>
    <w:rsid w:val="001034E3"/>
    <w:rsid w:val="0010373E"/>
    <w:rsid w:val="0010377D"/>
    <w:rsid w:val="0010484D"/>
    <w:rsid w:val="00120EE0"/>
    <w:rsid w:val="00123D28"/>
    <w:rsid w:val="00127087"/>
    <w:rsid w:val="00144CC1"/>
    <w:rsid w:val="00176D46"/>
    <w:rsid w:val="00184DBF"/>
    <w:rsid w:val="0018783F"/>
    <w:rsid w:val="00191D2F"/>
    <w:rsid w:val="001A5EE2"/>
    <w:rsid w:val="001A784A"/>
    <w:rsid w:val="001C3D23"/>
    <w:rsid w:val="001C6271"/>
    <w:rsid w:val="001D0242"/>
    <w:rsid w:val="001F03A9"/>
    <w:rsid w:val="001F6BF5"/>
    <w:rsid w:val="00205BE0"/>
    <w:rsid w:val="00205D00"/>
    <w:rsid w:val="002107D5"/>
    <w:rsid w:val="002164D4"/>
    <w:rsid w:val="00233116"/>
    <w:rsid w:val="002331FB"/>
    <w:rsid w:val="00237A68"/>
    <w:rsid w:val="00240E97"/>
    <w:rsid w:val="00246796"/>
    <w:rsid w:val="002472B6"/>
    <w:rsid w:val="00252CB9"/>
    <w:rsid w:val="00266BEB"/>
    <w:rsid w:val="00270868"/>
    <w:rsid w:val="002927C8"/>
    <w:rsid w:val="002B145A"/>
    <w:rsid w:val="002C0550"/>
    <w:rsid w:val="002C211E"/>
    <w:rsid w:val="002C6C79"/>
    <w:rsid w:val="002D2EED"/>
    <w:rsid w:val="002D4DE8"/>
    <w:rsid w:val="002E5EAB"/>
    <w:rsid w:val="002F5EA3"/>
    <w:rsid w:val="002F6E32"/>
    <w:rsid w:val="003018B2"/>
    <w:rsid w:val="003026EE"/>
    <w:rsid w:val="00316FE8"/>
    <w:rsid w:val="00321A2F"/>
    <w:rsid w:val="0032343C"/>
    <w:rsid w:val="0032452E"/>
    <w:rsid w:val="00324B72"/>
    <w:rsid w:val="00332B68"/>
    <w:rsid w:val="00332C36"/>
    <w:rsid w:val="0033659B"/>
    <w:rsid w:val="0034106A"/>
    <w:rsid w:val="0034166B"/>
    <w:rsid w:val="0035617D"/>
    <w:rsid w:val="00362CE4"/>
    <w:rsid w:val="00366D5E"/>
    <w:rsid w:val="003736AF"/>
    <w:rsid w:val="00385931"/>
    <w:rsid w:val="003929A1"/>
    <w:rsid w:val="00393474"/>
    <w:rsid w:val="0039627B"/>
    <w:rsid w:val="003B7BDD"/>
    <w:rsid w:val="003C1EFB"/>
    <w:rsid w:val="003C3258"/>
    <w:rsid w:val="003C425B"/>
    <w:rsid w:val="003D2DE5"/>
    <w:rsid w:val="003E1AED"/>
    <w:rsid w:val="003E5F2C"/>
    <w:rsid w:val="003F04A3"/>
    <w:rsid w:val="004013FD"/>
    <w:rsid w:val="00415878"/>
    <w:rsid w:val="0042002B"/>
    <w:rsid w:val="00424BC9"/>
    <w:rsid w:val="004354EB"/>
    <w:rsid w:val="004556F4"/>
    <w:rsid w:val="0046717C"/>
    <w:rsid w:val="004728AE"/>
    <w:rsid w:val="00472C9E"/>
    <w:rsid w:val="004769DB"/>
    <w:rsid w:val="0048484F"/>
    <w:rsid w:val="004912E7"/>
    <w:rsid w:val="004A1605"/>
    <w:rsid w:val="004A4AD4"/>
    <w:rsid w:val="004B157C"/>
    <w:rsid w:val="004B32D2"/>
    <w:rsid w:val="004C33EE"/>
    <w:rsid w:val="004C7F54"/>
    <w:rsid w:val="004D361B"/>
    <w:rsid w:val="004D5A77"/>
    <w:rsid w:val="004E078C"/>
    <w:rsid w:val="004E4612"/>
    <w:rsid w:val="004F30D7"/>
    <w:rsid w:val="00506ED7"/>
    <w:rsid w:val="00516656"/>
    <w:rsid w:val="00521B40"/>
    <w:rsid w:val="00534453"/>
    <w:rsid w:val="00543FA9"/>
    <w:rsid w:val="005608EB"/>
    <w:rsid w:val="00565359"/>
    <w:rsid w:val="00596A5A"/>
    <w:rsid w:val="005A0C5E"/>
    <w:rsid w:val="005A67F5"/>
    <w:rsid w:val="005A73ED"/>
    <w:rsid w:val="005C7CFC"/>
    <w:rsid w:val="005D13F2"/>
    <w:rsid w:val="005D34FB"/>
    <w:rsid w:val="005E1AFA"/>
    <w:rsid w:val="005E4CAF"/>
    <w:rsid w:val="005F0BEB"/>
    <w:rsid w:val="005F47EB"/>
    <w:rsid w:val="006043EA"/>
    <w:rsid w:val="0061176A"/>
    <w:rsid w:val="00622E29"/>
    <w:rsid w:val="006355D4"/>
    <w:rsid w:val="00637650"/>
    <w:rsid w:val="00643252"/>
    <w:rsid w:val="00646A09"/>
    <w:rsid w:val="0065305B"/>
    <w:rsid w:val="0066116E"/>
    <w:rsid w:val="00661882"/>
    <w:rsid w:val="006709B4"/>
    <w:rsid w:val="006728ED"/>
    <w:rsid w:val="00677B12"/>
    <w:rsid w:val="006825A4"/>
    <w:rsid w:val="00691E79"/>
    <w:rsid w:val="00696269"/>
    <w:rsid w:val="006A33C7"/>
    <w:rsid w:val="006C6609"/>
    <w:rsid w:val="006F2361"/>
    <w:rsid w:val="00706771"/>
    <w:rsid w:val="007104D8"/>
    <w:rsid w:val="00710A46"/>
    <w:rsid w:val="007216C8"/>
    <w:rsid w:val="00724163"/>
    <w:rsid w:val="00725D0B"/>
    <w:rsid w:val="0073265A"/>
    <w:rsid w:val="00755A12"/>
    <w:rsid w:val="007724DA"/>
    <w:rsid w:val="007911D9"/>
    <w:rsid w:val="007A3F61"/>
    <w:rsid w:val="007A574E"/>
    <w:rsid w:val="007C3884"/>
    <w:rsid w:val="007D1AC3"/>
    <w:rsid w:val="007D39C3"/>
    <w:rsid w:val="007D6FD0"/>
    <w:rsid w:val="007E39A2"/>
    <w:rsid w:val="007F006E"/>
    <w:rsid w:val="007F0DC3"/>
    <w:rsid w:val="007F2715"/>
    <w:rsid w:val="007F74F5"/>
    <w:rsid w:val="00805A0C"/>
    <w:rsid w:val="00807BDD"/>
    <w:rsid w:val="00817385"/>
    <w:rsid w:val="00831464"/>
    <w:rsid w:val="008424AB"/>
    <w:rsid w:val="0085305F"/>
    <w:rsid w:val="00857CCD"/>
    <w:rsid w:val="00857E9B"/>
    <w:rsid w:val="00863292"/>
    <w:rsid w:val="00886A6F"/>
    <w:rsid w:val="008A0DEF"/>
    <w:rsid w:val="008A6479"/>
    <w:rsid w:val="008B521E"/>
    <w:rsid w:val="008D444F"/>
    <w:rsid w:val="008D63D2"/>
    <w:rsid w:val="008E5CA3"/>
    <w:rsid w:val="008E5F40"/>
    <w:rsid w:val="009009A1"/>
    <w:rsid w:val="00903C8E"/>
    <w:rsid w:val="00910808"/>
    <w:rsid w:val="00912AA4"/>
    <w:rsid w:val="00912DD8"/>
    <w:rsid w:val="009277CF"/>
    <w:rsid w:val="00933F9A"/>
    <w:rsid w:val="00947516"/>
    <w:rsid w:val="00951C17"/>
    <w:rsid w:val="00971F30"/>
    <w:rsid w:val="009728A2"/>
    <w:rsid w:val="00972A64"/>
    <w:rsid w:val="00975B3C"/>
    <w:rsid w:val="009836B5"/>
    <w:rsid w:val="00985682"/>
    <w:rsid w:val="009925FA"/>
    <w:rsid w:val="00997253"/>
    <w:rsid w:val="009A3BE7"/>
    <w:rsid w:val="009A671F"/>
    <w:rsid w:val="009B1AB6"/>
    <w:rsid w:val="009C5003"/>
    <w:rsid w:val="009D7935"/>
    <w:rsid w:val="009F03BD"/>
    <w:rsid w:val="009F4C00"/>
    <w:rsid w:val="00A14C76"/>
    <w:rsid w:val="00A37E5F"/>
    <w:rsid w:val="00A42488"/>
    <w:rsid w:val="00A53B58"/>
    <w:rsid w:val="00A54C37"/>
    <w:rsid w:val="00A648D5"/>
    <w:rsid w:val="00A67754"/>
    <w:rsid w:val="00A70E97"/>
    <w:rsid w:val="00A73F67"/>
    <w:rsid w:val="00A81578"/>
    <w:rsid w:val="00A820B0"/>
    <w:rsid w:val="00A83D99"/>
    <w:rsid w:val="00AA7265"/>
    <w:rsid w:val="00AA749D"/>
    <w:rsid w:val="00AA7E09"/>
    <w:rsid w:val="00AB371E"/>
    <w:rsid w:val="00AB4401"/>
    <w:rsid w:val="00AC1765"/>
    <w:rsid w:val="00AC5230"/>
    <w:rsid w:val="00AC5B7A"/>
    <w:rsid w:val="00AC64E8"/>
    <w:rsid w:val="00AE23A1"/>
    <w:rsid w:val="00AF0404"/>
    <w:rsid w:val="00AF66F5"/>
    <w:rsid w:val="00B04488"/>
    <w:rsid w:val="00B0541E"/>
    <w:rsid w:val="00B120A5"/>
    <w:rsid w:val="00B21F6C"/>
    <w:rsid w:val="00B2768D"/>
    <w:rsid w:val="00B33AB9"/>
    <w:rsid w:val="00B3694A"/>
    <w:rsid w:val="00B42631"/>
    <w:rsid w:val="00B43998"/>
    <w:rsid w:val="00B47C33"/>
    <w:rsid w:val="00B63FA0"/>
    <w:rsid w:val="00B7206D"/>
    <w:rsid w:val="00B77836"/>
    <w:rsid w:val="00B848CB"/>
    <w:rsid w:val="00B84910"/>
    <w:rsid w:val="00B85004"/>
    <w:rsid w:val="00B93C22"/>
    <w:rsid w:val="00B93C57"/>
    <w:rsid w:val="00B940BB"/>
    <w:rsid w:val="00B9547A"/>
    <w:rsid w:val="00BA37EE"/>
    <w:rsid w:val="00BB349A"/>
    <w:rsid w:val="00BC3257"/>
    <w:rsid w:val="00BC4D08"/>
    <w:rsid w:val="00BD0AB1"/>
    <w:rsid w:val="00BD1213"/>
    <w:rsid w:val="00BD6DC4"/>
    <w:rsid w:val="00BE17E6"/>
    <w:rsid w:val="00BE26E7"/>
    <w:rsid w:val="00BE3E1A"/>
    <w:rsid w:val="00BF6425"/>
    <w:rsid w:val="00C16EA4"/>
    <w:rsid w:val="00C35050"/>
    <w:rsid w:val="00C432F8"/>
    <w:rsid w:val="00C53188"/>
    <w:rsid w:val="00C53619"/>
    <w:rsid w:val="00C61B8B"/>
    <w:rsid w:val="00C65538"/>
    <w:rsid w:val="00C72E58"/>
    <w:rsid w:val="00C80B98"/>
    <w:rsid w:val="00C95F7B"/>
    <w:rsid w:val="00CA25FA"/>
    <w:rsid w:val="00CB03D9"/>
    <w:rsid w:val="00CB4216"/>
    <w:rsid w:val="00CB7C5E"/>
    <w:rsid w:val="00CC1587"/>
    <w:rsid w:val="00CC63EE"/>
    <w:rsid w:val="00CD097A"/>
    <w:rsid w:val="00CE2AC0"/>
    <w:rsid w:val="00CE54DF"/>
    <w:rsid w:val="00CF0815"/>
    <w:rsid w:val="00D06242"/>
    <w:rsid w:val="00D15E6C"/>
    <w:rsid w:val="00D37B17"/>
    <w:rsid w:val="00D413B4"/>
    <w:rsid w:val="00D467EC"/>
    <w:rsid w:val="00D5113D"/>
    <w:rsid w:val="00D653E6"/>
    <w:rsid w:val="00D65BEF"/>
    <w:rsid w:val="00D660B2"/>
    <w:rsid w:val="00D6677D"/>
    <w:rsid w:val="00D712BC"/>
    <w:rsid w:val="00D73D0B"/>
    <w:rsid w:val="00D833E6"/>
    <w:rsid w:val="00D874DC"/>
    <w:rsid w:val="00D90EC1"/>
    <w:rsid w:val="00D92CFB"/>
    <w:rsid w:val="00DA23BE"/>
    <w:rsid w:val="00DC3C9C"/>
    <w:rsid w:val="00DD3880"/>
    <w:rsid w:val="00DD59A2"/>
    <w:rsid w:val="00DD5B58"/>
    <w:rsid w:val="00DE4B8E"/>
    <w:rsid w:val="00DF3F00"/>
    <w:rsid w:val="00E04593"/>
    <w:rsid w:val="00E30BE5"/>
    <w:rsid w:val="00E320CF"/>
    <w:rsid w:val="00E409BF"/>
    <w:rsid w:val="00E642E6"/>
    <w:rsid w:val="00EA0340"/>
    <w:rsid w:val="00EA1CDA"/>
    <w:rsid w:val="00EA399E"/>
    <w:rsid w:val="00EA63B1"/>
    <w:rsid w:val="00EB7E45"/>
    <w:rsid w:val="00ED010F"/>
    <w:rsid w:val="00ED12DB"/>
    <w:rsid w:val="00ED1D74"/>
    <w:rsid w:val="00EE44EA"/>
    <w:rsid w:val="00EF1D68"/>
    <w:rsid w:val="00EF5707"/>
    <w:rsid w:val="00F131D0"/>
    <w:rsid w:val="00F314B9"/>
    <w:rsid w:val="00F32C4E"/>
    <w:rsid w:val="00F41E1A"/>
    <w:rsid w:val="00F63CDA"/>
    <w:rsid w:val="00F64DFC"/>
    <w:rsid w:val="00F665CD"/>
    <w:rsid w:val="00F80D76"/>
    <w:rsid w:val="00F83AF4"/>
    <w:rsid w:val="00F84110"/>
    <w:rsid w:val="00F85AF1"/>
    <w:rsid w:val="00F92532"/>
    <w:rsid w:val="00FA3D24"/>
    <w:rsid w:val="00FC44F3"/>
    <w:rsid w:val="00FC76AC"/>
    <w:rsid w:val="00FD0911"/>
    <w:rsid w:val="00FD3480"/>
    <w:rsid w:val="00FE383E"/>
    <w:rsid w:val="00FF1A29"/>
    <w:rsid w:val="00FF5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227C80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ED7"/>
    <w:pPr>
      <w:widowControl w:val="0"/>
    </w:pPr>
    <w:rPr>
      <w:snapToGrid w:val="0"/>
      <w:sz w:val="24"/>
    </w:rPr>
  </w:style>
  <w:style w:type="paragraph" w:styleId="Heading1">
    <w:name w:val="heading 1"/>
    <w:basedOn w:val="Normal"/>
    <w:next w:val="Normal"/>
    <w:qFormat/>
    <w:rsid w:val="00506ED7"/>
    <w:pPr>
      <w:keepNext/>
      <w:tabs>
        <w:tab w:val="left" w:pos="-1440"/>
      </w:tabs>
      <w:outlineLvl w:val="0"/>
    </w:pPr>
    <w:rPr>
      <w:i/>
      <w:sz w:val="22"/>
    </w:rPr>
  </w:style>
  <w:style w:type="paragraph" w:styleId="Heading2">
    <w:name w:val="heading 2"/>
    <w:basedOn w:val="Normal"/>
    <w:next w:val="Normal"/>
    <w:qFormat/>
    <w:rsid w:val="00506ED7"/>
    <w:pPr>
      <w:keepNext/>
      <w:tabs>
        <w:tab w:val="left" w:pos="-1440"/>
      </w:tabs>
      <w:outlineLvl w:val="1"/>
    </w:pPr>
    <w:rPr>
      <w:b/>
      <w:smallCaps/>
      <w:sz w:val="22"/>
    </w:rPr>
  </w:style>
  <w:style w:type="paragraph" w:styleId="Heading3">
    <w:name w:val="heading 3"/>
    <w:basedOn w:val="Normal"/>
    <w:next w:val="Normal"/>
    <w:qFormat/>
    <w:rsid w:val="00506ED7"/>
    <w:pPr>
      <w:keepNext/>
      <w:tabs>
        <w:tab w:val="left" w:pos="-1440"/>
      </w:tabs>
      <w:outlineLvl w:val="2"/>
    </w:pPr>
    <w:rPr>
      <w:b/>
      <w:smallCaps/>
      <w:sz w:val="20"/>
    </w:rPr>
  </w:style>
  <w:style w:type="paragraph" w:styleId="Heading4">
    <w:name w:val="heading 4"/>
    <w:basedOn w:val="Normal"/>
    <w:next w:val="Normal"/>
    <w:qFormat/>
    <w:rsid w:val="00506ED7"/>
    <w:pPr>
      <w:keepNext/>
      <w:tabs>
        <w:tab w:val="left" w:pos="-1440"/>
      </w:tabs>
      <w:outlineLvl w:val="3"/>
    </w:pPr>
    <w:rPr>
      <w:b/>
      <w:smallCaps/>
      <w:sz w:val="28"/>
    </w:rPr>
  </w:style>
  <w:style w:type="paragraph" w:styleId="Heading5">
    <w:name w:val="heading 5"/>
    <w:basedOn w:val="Normal"/>
    <w:next w:val="Normal"/>
    <w:qFormat/>
    <w:rsid w:val="00506ED7"/>
    <w:pPr>
      <w:keepNext/>
      <w:widowControl/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</w:tabs>
      <w:ind w:left="360" w:hanging="360"/>
      <w:outlineLvl w:val="4"/>
    </w:pPr>
    <w:rPr>
      <w:i/>
      <w:sz w:val="20"/>
    </w:rPr>
  </w:style>
  <w:style w:type="paragraph" w:styleId="Heading6">
    <w:name w:val="heading 6"/>
    <w:basedOn w:val="Normal"/>
    <w:next w:val="Normal"/>
    <w:qFormat/>
    <w:rsid w:val="00506ED7"/>
    <w:pPr>
      <w:keepNext/>
      <w:outlineLvl w:val="5"/>
    </w:pPr>
    <w:rPr>
      <w:b/>
      <w:smallCap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06ED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D874D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5D13F2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4728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728AE"/>
    <w:rPr>
      <w:snapToGrid w:val="0"/>
      <w:sz w:val="24"/>
    </w:rPr>
  </w:style>
  <w:style w:type="character" w:customStyle="1" w:styleId="fontstyle01">
    <w:name w:val="fontstyle01"/>
    <w:basedOn w:val="DefaultParagraphFont"/>
    <w:rsid w:val="00D90EC1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D90EC1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D90EC1"/>
    <w:pPr>
      <w:ind w:left="720"/>
      <w:contextualSpacing/>
    </w:pPr>
  </w:style>
  <w:style w:type="character" w:customStyle="1" w:styleId="fontstyle11">
    <w:name w:val="fontstyle11"/>
    <w:basedOn w:val="DefaultParagraphFont"/>
    <w:rsid w:val="00D90EC1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DefaultParagraphFont"/>
    <w:rsid w:val="00D90EC1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ED7"/>
    <w:pPr>
      <w:widowControl w:val="0"/>
    </w:pPr>
    <w:rPr>
      <w:snapToGrid w:val="0"/>
      <w:sz w:val="24"/>
    </w:rPr>
  </w:style>
  <w:style w:type="paragraph" w:styleId="Heading1">
    <w:name w:val="heading 1"/>
    <w:basedOn w:val="Normal"/>
    <w:next w:val="Normal"/>
    <w:qFormat/>
    <w:rsid w:val="00506ED7"/>
    <w:pPr>
      <w:keepNext/>
      <w:tabs>
        <w:tab w:val="left" w:pos="-1440"/>
      </w:tabs>
      <w:outlineLvl w:val="0"/>
    </w:pPr>
    <w:rPr>
      <w:i/>
      <w:sz w:val="22"/>
    </w:rPr>
  </w:style>
  <w:style w:type="paragraph" w:styleId="Heading2">
    <w:name w:val="heading 2"/>
    <w:basedOn w:val="Normal"/>
    <w:next w:val="Normal"/>
    <w:qFormat/>
    <w:rsid w:val="00506ED7"/>
    <w:pPr>
      <w:keepNext/>
      <w:tabs>
        <w:tab w:val="left" w:pos="-1440"/>
      </w:tabs>
      <w:outlineLvl w:val="1"/>
    </w:pPr>
    <w:rPr>
      <w:b/>
      <w:smallCaps/>
      <w:sz w:val="22"/>
    </w:rPr>
  </w:style>
  <w:style w:type="paragraph" w:styleId="Heading3">
    <w:name w:val="heading 3"/>
    <w:basedOn w:val="Normal"/>
    <w:next w:val="Normal"/>
    <w:qFormat/>
    <w:rsid w:val="00506ED7"/>
    <w:pPr>
      <w:keepNext/>
      <w:tabs>
        <w:tab w:val="left" w:pos="-1440"/>
      </w:tabs>
      <w:outlineLvl w:val="2"/>
    </w:pPr>
    <w:rPr>
      <w:b/>
      <w:smallCaps/>
      <w:sz w:val="20"/>
    </w:rPr>
  </w:style>
  <w:style w:type="paragraph" w:styleId="Heading4">
    <w:name w:val="heading 4"/>
    <w:basedOn w:val="Normal"/>
    <w:next w:val="Normal"/>
    <w:qFormat/>
    <w:rsid w:val="00506ED7"/>
    <w:pPr>
      <w:keepNext/>
      <w:tabs>
        <w:tab w:val="left" w:pos="-1440"/>
      </w:tabs>
      <w:outlineLvl w:val="3"/>
    </w:pPr>
    <w:rPr>
      <w:b/>
      <w:smallCaps/>
      <w:sz w:val="28"/>
    </w:rPr>
  </w:style>
  <w:style w:type="paragraph" w:styleId="Heading5">
    <w:name w:val="heading 5"/>
    <w:basedOn w:val="Normal"/>
    <w:next w:val="Normal"/>
    <w:qFormat/>
    <w:rsid w:val="00506ED7"/>
    <w:pPr>
      <w:keepNext/>
      <w:widowControl/>
      <w:tabs>
        <w:tab w:val="left" w:pos="-36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</w:tabs>
      <w:ind w:left="360" w:hanging="360"/>
      <w:outlineLvl w:val="4"/>
    </w:pPr>
    <w:rPr>
      <w:i/>
      <w:sz w:val="20"/>
    </w:rPr>
  </w:style>
  <w:style w:type="paragraph" w:styleId="Heading6">
    <w:name w:val="heading 6"/>
    <w:basedOn w:val="Normal"/>
    <w:next w:val="Normal"/>
    <w:qFormat/>
    <w:rsid w:val="00506ED7"/>
    <w:pPr>
      <w:keepNext/>
      <w:outlineLvl w:val="5"/>
    </w:pPr>
    <w:rPr>
      <w:b/>
      <w:smallCap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06ED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D874D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5D13F2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4728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728AE"/>
    <w:rPr>
      <w:snapToGrid w:val="0"/>
      <w:sz w:val="24"/>
    </w:rPr>
  </w:style>
  <w:style w:type="character" w:customStyle="1" w:styleId="fontstyle01">
    <w:name w:val="fontstyle01"/>
    <w:basedOn w:val="DefaultParagraphFont"/>
    <w:rsid w:val="00D90EC1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D90EC1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D90EC1"/>
    <w:pPr>
      <w:ind w:left="720"/>
      <w:contextualSpacing/>
    </w:pPr>
  </w:style>
  <w:style w:type="character" w:customStyle="1" w:styleId="fontstyle11">
    <w:name w:val="fontstyle11"/>
    <w:basedOn w:val="DefaultParagraphFont"/>
    <w:rsid w:val="00D90EC1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DefaultParagraphFont"/>
    <w:rsid w:val="00D90EC1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08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0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4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gezymalla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2</Pages>
  <Words>876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Brian J Gezymalla</vt:lpstr>
    </vt:vector>
  </TitlesOfParts>
  <Company/>
  <LinksUpToDate>false</LinksUpToDate>
  <CharactersWithSpaces>5861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Brian J Gezymalla</dc:title>
  <dc:creator>bgezy</dc:creator>
  <cp:lastModifiedBy>WhereAreYou</cp:lastModifiedBy>
  <cp:revision>34</cp:revision>
  <cp:lastPrinted>2005-09-21T15:28:00Z</cp:lastPrinted>
  <dcterms:created xsi:type="dcterms:W3CDTF">2025-01-08T16:26:00Z</dcterms:created>
  <dcterms:modified xsi:type="dcterms:W3CDTF">2025-01-21T23:05:00Z</dcterms:modified>
</cp:coreProperties>
</file>