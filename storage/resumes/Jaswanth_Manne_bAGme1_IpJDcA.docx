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F9492B" w14:textId="77777777" w:rsidR="00AB6BC8" w:rsidRPr="00AB6BC8" w:rsidRDefault="00FD1928" w:rsidP="00AB6BC8">
      <w:pPr>
        <w:pStyle w:val="divnamelname"/>
        <w:pBdr>
          <w:bottom w:val="single" w:sz="4" w:space="1" w:color="auto"/>
        </w:pBdr>
        <w:shd w:val="clear" w:color="auto" w:fill="FFFFFF"/>
        <w:spacing w:line="800" w:lineRule="exact"/>
        <w:rPr>
          <w:rFonts w:ascii="Aptos" w:eastAsia="Century Gothic" w:hAnsi="Aptos" w:cs="Century Gothic"/>
          <w:caps/>
          <w:color w:val="231F20"/>
          <w:sz w:val="48"/>
          <w:szCs w:val="48"/>
        </w:rPr>
      </w:pPr>
      <w:r w:rsidRPr="00AB6BC8">
        <w:rPr>
          <w:rFonts w:ascii="Aptos" w:eastAsia="Century Gothic" w:hAnsi="Aptos" w:cs="Century Gothic"/>
          <w:caps/>
          <w:color w:val="231F20"/>
          <w:sz w:val="48"/>
          <w:szCs w:val="48"/>
        </w:rPr>
        <w:t>Jaswanth</w:t>
      </w:r>
      <w:r w:rsidR="00587439" w:rsidRPr="00AB6BC8">
        <w:rPr>
          <w:rFonts w:ascii="Aptos" w:eastAsia="Century Gothic" w:hAnsi="Aptos" w:cs="Century Gothic"/>
          <w:caps/>
          <w:color w:val="231F20"/>
          <w:sz w:val="48"/>
          <w:szCs w:val="48"/>
        </w:rPr>
        <w:t xml:space="preserve"> Manne</w:t>
      </w:r>
    </w:p>
    <w:p w14:paraId="2FC10E93" w14:textId="76DCBD74" w:rsidR="00AB6BC8" w:rsidRPr="00AB6BC8" w:rsidRDefault="00AB6BC8" w:rsidP="00AB6BC8">
      <w:pPr>
        <w:pStyle w:val="divdocumentdivsectiontitle"/>
        <w:pBdr>
          <w:bottom w:val="single" w:sz="4" w:space="1" w:color="auto"/>
        </w:pBdr>
        <w:shd w:val="clear" w:color="auto" w:fill="FFFFFF"/>
        <w:rPr>
          <w:rFonts w:ascii="Aptos" w:eastAsia="Century Gothic" w:hAnsi="Aptos" w:cs="Century Gothic"/>
          <w:sz w:val="28"/>
          <w:szCs w:val="28"/>
        </w:rPr>
      </w:pPr>
      <w:r w:rsidRPr="00AB6BC8">
        <w:rPr>
          <w:rFonts w:ascii="Aptos" w:eastAsia="Century Gothic" w:hAnsi="Aptos" w:cs="Century Gothic"/>
          <w:sz w:val="28"/>
          <w:szCs w:val="28"/>
        </w:rPr>
        <w:t>Sr .NET Full Stack developer</w:t>
      </w:r>
    </w:p>
    <w:p w14:paraId="3A7047F0" w14:textId="19E65DCB" w:rsidR="00AB6BC8" w:rsidRPr="00A81186" w:rsidRDefault="00E0550D" w:rsidP="00A81186">
      <w:pPr>
        <w:pStyle w:val="divaddress"/>
        <w:pBdr>
          <w:bottom w:val="single" w:sz="4" w:space="1" w:color="auto"/>
        </w:pBdr>
        <w:shd w:val="clear" w:color="auto" w:fill="FFFFFF"/>
        <w:spacing w:line="420" w:lineRule="exact"/>
        <w:rPr>
          <w:rFonts w:ascii="Aptos" w:eastAsia="Century Gothic" w:hAnsi="Aptos" w:cs="Century Gothic"/>
          <w:color w:val="231F20"/>
        </w:rPr>
      </w:pPr>
      <w:r>
        <w:pict w14:anchorId="61353956">
          <v:shape id="Graphic 1" o:spid="_x0000_i1025" type="#_x0000_t75" alt="Receiver with solid fill" style="width:13.95pt;height:13.9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">
            <v:imagedata r:id="rId5" o:title="" cropleft="-2445f" cropright="-2445f"/>
          </v:shape>
        </w:pict>
      </w:r>
      <w:r w:rsidR="00A81186" w:rsidRPr="00A81186">
        <w:rPr>
          <w:rStyle w:val="span"/>
          <w:rFonts w:ascii="Aptos" w:eastAsia="Century Gothic" w:hAnsi="Aptos" w:cs="Century Gothic"/>
          <w:color w:val="231F20"/>
          <w:sz w:val="22"/>
          <w:szCs w:val="22"/>
        </w:rPr>
        <w:t xml:space="preserve"> </w:t>
      </w:r>
      <w:r w:rsidR="00AB6BC8" w:rsidRPr="00A81186">
        <w:rPr>
          <w:rStyle w:val="span"/>
          <w:rFonts w:ascii="Aptos" w:eastAsia="Century Gothic" w:hAnsi="Aptos" w:cs="Century Gothic"/>
          <w:color w:val="231F20"/>
          <w:sz w:val="22"/>
          <w:szCs w:val="22"/>
        </w:rPr>
        <w:t xml:space="preserve">+1 </w:t>
      </w:r>
      <w:r w:rsidR="00A81186" w:rsidRPr="00A81186">
        <w:rPr>
          <w:rStyle w:val="span"/>
          <w:rFonts w:ascii="Aptos" w:eastAsia="Century Gothic" w:hAnsi="Aptos" w:cs="Century Gothic"/>
          <w:color w:val="231F20"/>
          <w:sz w:val="22"/>
          <w:szCs w:val="22"/>
        </w:rPr>
        <w:t>5713171963</w:t>
      </w:r>
      <w:r w:rsidR="00A81186" w:rsidRPr="00A81186">
        <w:rPr>
          <w:rFonts w:ascii="Aptos" w:eastAsia="Century Gothic" w:hAnsi="Aptos" w:cs="Century Gothic"/>
          <w:color w:val="231F20"/>
        </w:rPr>
        <w:t xml:space="preserve">  </w:t>
      </w:r>
      <w:r w:rsidR="00A81186" w:rsidRPr="00A81186">
        <w:rPr>
          <w:rFonts w:ascii="Aptos" w:eastAsia="Century Gothic" w:hAnsi="Aptos" w:cs="Century Gothic"/>
          <w:noProof/>
          <w:color w:val="231F20"/>
        </w:rPr>
        <w:drawing>
          <wp:inline distT="0" distB="0" distL="0" distR="0" wp14:anchorId="175415C7" wp14:editId="130598BC">
            <wp:extent cx="252774" cy="198120"/>
            <wp:effectExtent l="0" t="0" r="0" b="0"/>
            <wp:docPr id="805923442" name="Graphic 2"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23442" name="Graphic 805923442" descr="Email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53472" cy="198667"/>
                    </a:xfrm>
                    <a:prstGeom prst="rect">
                      <a:avLst/>
                    </a:prstGeom>
                  </pic:spPr>
                </pic:pic>
              </a:graphicData>
            </a:graphic>
          </wp:inline>
        </w:drawing>
      </w:r>
      <w:r w:rsidR="00A81186" w:rsidRPr="00A81186">
        <w:rPr>
          <w:rFonts w:ascii="Aptos" w:eastAsia="Century Gothic" w:hAnsi="Aptos" w:cs="Century Gothic"/>
          <w:color w:val="231F20"/>
        </w:rPr>
        <w:t xml:space="preserve"> </w:t>
      </w:r>
      <w:r w:rsidR="00AB6BC8" w:rsidRPr="00A81186">
        <w:rPr>
          <w:rStyle w:val="span"/>
          <w:rFonts w:ascii="Aptos" w:eastAsia="Century Gothic" w:hAnsi="Aptos" w:cs="Century Gothic"/>
          <w:color w:val="231F20"/>
          <w:sz w:val="22"/>
          <w:szCs w:val="22"/>
        </w:rPr>
        <w:t>jmanne.tech@gmail.com</w:t>
      </w:r>
      <w:r w:rsidR="00AB6BC8" w:rsidRPr="00A81186">
        <w:rPr>
          <w:rFonts w:ascii="Aptos" w:eastAsia="Century Gothic" w:hAnsi="Aptos" w:cs="Century Gothic"/>
          <w:color w:val="231F20"/>
        </w:rPr>
        <w:t xml:space="preserve"> </w:t>
      </w:r>
    </w:p>
    <w:p w14:paraId="0981BD37" w14:textId="1C134AB2" w:rsidR="00B9495B" w:rsidRPr="00A81186" w:rsidRDefault="00A81186" w:rsidP="00587439">
      <w:pPr>
        <w:pStyle w:val="divdocumentdivsectiontitle"/>
        <w:pBdr>
          <w:bottom w:val="single" w:sz="4" w:space="1" w:color="auto"/>
        </w:pBdr>
        <w:shd w:val="clear" w:color="auto" w:fill="FFFFFF"/>
        <w:spacing w:before="300"/>
        <w:jc w:val="center"/>
        <w:rPr>
          <w:rFonts w:ascii="Aptos" w:eastAsia="Century Gothic" w:hAnsi="Aptos" w:cs="Century Gothic"/>
          <w:b/>
          <w:bCs/>
          <w:caps/>
        </w:rPr>
      </w:pPr>
      <w:r w:rsidRPr="00587439">
        <w:rPr>
          <w:rFonts w:ascii="Aptos" w:eastAsia="Century Gothic" w:hAnsi="Aptos" w:cs="Century Gothic"/>
          <w:b/>
          <w:bCs/>
          <w:caps/>
          <w:highlight w:val="lightGray"/>
        </w:rPr>
        <w:t>Professional Summary</w:t>
      </w:r>
    </w:p>
    <w:p w14:paraId="63919418" w14:textId="77777777" w:rsidR="00E23DA5" w:rsidRDefault="00E23DA5" w:rsidP="00E23DA5">
      <w:pPr>
        <w:pStyle w:val="divdocumentulli"/>
        <w:shd w:val="clear" w:color="auto" w:fill="FFFFFF"/>
        <w:spacing w:line="320" w:lineRule="atLeast"/>
        <w:ind w:left="460"/>
        <w:jc w:val="both"/>
        <w:rPr>
          <w:rFonts w:ascii="Aptos" w:eastAsia="Century Gothic" w:hAnsi="Aptos" w:cs="Century Gothic"/>
          <w:color w:val="231F20"/>
          <w:sz w:val="22"/>
          <w:szCs w:val="22"/>
        </w:rPr>
      </w:pPr>
    </w:p>
    <w:p w14:paraId="51449E0D" w14:textId="24CE3142"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Around </w:t>
      </w:r>
      <w:r w:rsidR="00F463E2" w:rsidRPr="00A81186">
        <w:rPr>
          <w:rFonts w:ascii="Aptos" w:eastAsia="Century Gothic" w:hAnsi="Aptos" w:cs="Century Gothic"/>
          <w:color w:val="231F20"/>
          <w:sz w:val="22"/>
          <w:szCs w:val="22"/>
        </w:rPr>
        <w:t>6 years</w:t>
      </w:r>
      <w:r w:rsidRPr="00A81186">
        <w:rPr>
          <w:rFonts w:ascii="Aptos" w:eastAsia="Century Gothic" w:hAnsi="Aptos" w:cs="Century Gothic"/>
          <w:color w:val="231F20"/>
          <w:sz w:val="22"/>
          <w:szCs w:val="22"/>
        </w:rPr>
        <w:t xml:space="preserve"> of experience in development and creating interactive software products using .NET, webservices and Microservices.</w:t>
      </w:r>
    </w:p>
    <w:p w14:paraId="507045F8"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in each phase of the Software Development Life Cycle (SDLC), concept to full implementation, and software design life cycle management implementation with Agile Methodologies.</w:t>
      </w:r>
    </w:p>
    <w:p w14:paraId="7E390E7C" w14:textId="2993CC4C"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Solid work experience in </w:t>
      </w:r>
      <w:r w:rsidR="00F463E2">
        <w:rPr>
          <w:rFonts w:ascii="Aptos" w:eastAsia="Century Gothic" w:hAnsi="Aptos" w:cs="Century Gothic"/>
          <w:color w:val="231F20"/>
          <w:sz w:val="22"/>
          <w:szCs w:val="22"/>
        </w:rPr>
        <w:t xml:space="preserve">the </w:t>
      </w:r>
      <w:r w:rsidRPr="00A81186">
        <w:rPr>
          <w:rFonts w:ascii="Aptos" w:eastAsia="Century Gothic" w:hAnsi="Aptos" w:cs="Century Gothic"/>
          <w:color w:val="231F20"/>
          <w:sz w:val="22"/>
          <w:szCs w:val="22"/>
        </w:rPr>
        <w:t>design and development of web applications using the Model View Controller (MVC) architecture and entity framework code first.</w:t>
      </w:r>
    </w:p>
    <w:p w14:paraId="6DEDB19E" w14:textId="50E94A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Expert in developing and enhancing applications using Microsoft .Net framework, Microsoft Visual Studio</w:t>
      </w:r>
      <w:r w:rsidR="00F463E2">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and object-oriented programming concepts.</w:t>
      </w:r>
    </w:p>
    <w:p w14:paraId="52C3DCEE"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with JavaScript MVC Frameworks such as AngularJS.</w:t>
      </w:r>
    </w:p>
    <w:p w14:paraId="3EFF6AE8" w14:textId="10E4D4E5"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Experience as a .Net developer in developing Windows-based and web-based applications using </w:t>
      </w:r>
      <w:r w:rsidR="00F463E2" w:rsidRPr="00A81186">
        <w:rPr>
          <w:rFonts w:ascii="Aptos" w:eastAsia="Century Gothic" w:hAnsi="Aptos" w:cs="Century Gothic"/>
          <w:color w:val="231F20"/>
          <w:sz w:val="22"/>
          <w:szCs w:val="22"/>
        </w:rPr>
        <w:t>.Net</w:t>
      </w:r>
      <w:r w:rsidRPr="00A81186">
        <w:rPr>
          <w:rFonts w:ascii="Aptos" w:eastAsia="Century Gothic" w:hAnsi="Aptos" w:cs="Century Gothic"/>
          <w:color w:val="231F20"/>
          <w:sz w:val="22"/>
          <w:szCs w:val="22"/>
        </w:rPr>
        <w:t xml:space="preserve"> technologies such as C#, VB. NET, ASP .NET, ADO.NET, React, Sitecore, Power</w:t>
      </w:r>
      <w:r w:rsidR="00E0550D">
        <w:rPr>
          <w:rFonts w:ascii="Aptos" w:eastAsia="Century Gothic" w:hAnsi="Aptos" w:cs="Century Gothic"/>
          <w:color w:val="231F20"/>
          <w:sz w:val="22"/>
          <w:szCs w:val="22"/>
        </w:rPr>
        <w:t xml:space="preserve"> </w:t>
      </w:r>
      <w:r w:rsidRPr="00A81186">
        <w:rPr>
          <w:rFonts w:ascii="Aptos" w:eastAsia="Century Gothic" w:hAnsi="Aptos" w:cs="Century Gothic"/>
          <w:color w:val="231F20"/>
          <w:sz w:val="22"/>
          <w:szCs w:val="22"/>
        </w:rPr>
        <w:t>BI</w:t>
      </w:r>
      <w:r w:rsidR="00F463E2">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w:t>
      </w:r>
      <w:r w:rsidR="00F463E2" w:rsidRPr="00A81186">
        <w:rPr>
          <w:rFonts w:ascii="Aptos" w:eastAsia="Century Gothic" w:hAnsi="Aptos" w:cs="Century Gothic"/>
          <w:color w:val="231F20"/>
          <w:sz w:val="22"/>
          <w:szCs w:val="22"/>
        </w:rPr>
        <w:t>WinForms</w:t>
      </w:r>
      <w:r w:rsidRPr="00A81186">
        <w:rPr>
          <w:rFonts w:ascii="Aptos" w:eastAsia="Century Gothic" w:hAnsi="Aptos" w:cs="Century Gothic"/>
          <w:color w:val="231F20"/>
          <w:sz w:val="22"/>
          <w:szCs w:val="22"/>
        </w:rPr>
        <w:t>, server controls, web services, .NET Framework, HTML/XHTML, DHTML, CSS</w:t>
      </w:r>
      <w:r w:rsidR="00F463E2">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and IIS.</w:t>
      </w:r>
    </w:p>
    <w:p w14:paraId="67B514F4"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Strong experience in implementation of Object-Oriented Languages (OOPS), Object Oriented Application Development (OOAD), Relational Database (RDBMS).</w:t>
      </w:r>
    </w:p>
    <w:p w14:paraId="28F1CA34" w14:textId="54EF649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RESTful API's, Design Patterns (MVC5, MVP, MVVM)</w:t>
      </w:r>
      <w:r w:rsidR="00F463E2">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code-first initial developments, Telerik, MVC5 controls, AJAX controls, jQuery, VBScript.</w:t>
      </w:r>
    </w:p>
    <w:p w14:paraId="5EE70681"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Implemented and consumed Web Services (SOAP, WSDL, UDDI) for automating dump in SQL Server.</w:t>
      </w:r>
    </w:p>
    <w:p w14:paraId="5FF165FE"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Implemented WEB API Services for CRUD operations with HTTP verbs GET, POST, PUT and DELETE, handled the exceptions in Web API and customized the Exceptions using Exception Filters and registered them at the Action Level.</w:t>
      </w:r>
    </w:p>
    <w:p w14:paraId="4AE2A707"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in deploying applications with Cloud Services by creating a simple Cloud Service with Visual Studio Testing it locally, deploying to a live Microsoft Azure Cloud environment and Amazon Web Services (AWS).</w:t>
      </w:r>
    </w:p>
    <w:p w14:paraId="742E84A4" w14:textId="6FEA9982"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Proficient knowledge of Entity Framework 6.0/4.3 Code First and Database First approaches with ASP.NET MVC 5.0/4.0 to implement CRUD operations, data messaging, </w:t>
      </w:r>
      <w:r w:rsidR="000A21AC">
        <w:rPr>
          <w:rFonts w:ascii="Aptos" w:eastAsia="Century Gothic" w:hAnsi="Aptos" w:cs="Century Gothic"/>
          <w:color w:val="231F20"/>
          <w:sz w:val="22"/>
          <w:szCs w:val="22"/>
        </w:rPr>
        <w:t xml:space="preserve">and </w:t>
      </w:r>
      <w:r w:rsidRPr="00A81186">
        <w:rPr>
          <w:rFonts w:ascii="Aptos" w:eastAsia="Century Gothic" w:hAnsi="Aptos" w:cs="Century Gothic"/>
          <w:color w:val="231F20"/>
          <w:sz w:val="22"/>
          <w:szCs w:val="22"/>
        </w:rPr>
        <w:t>Fluent API with LINQ to Entities.</w:t>
      </w:r>
    </w:p>
    <w:p w14:paraId="37A38442" w14:textId="55B988F1"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in CICD, Azure Cloud, Azure DevOps, Azure Pipeline, Micro services, Docker</w:t>
      </w:r>
      <w:r w:rsidR="000A21AC">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and Kubernetes.</w:t>
      </w:r>
    </w:p>
    <w:p w14:paraId="1715BB69"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Used Microsoft messaging queue (MSMQ) technology for inter-process communication.</w:t>
      </w:r>
    </w:p>
    <w:p w14:paraId="37C3600B"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with Snowflake cloud data-based warehouse.</w:t>
      </w:r>
    </w:p>
    <w:p w14:paraId="5D4868FA"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Experience in developing PaaS and IaaS applications on Microsoft Azure.</w:t>
      </w:r>
    </w:p>
    <w:p w14:paraId="3DF016A3"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Working experience and sound knowledge in API Gateway/API Management.</w:t>
      </w:r>
    </w:p>
    <w:p w14:paraId="0560496E"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Hands-on experience with reporting tools in writing and tuning with better design and much information in different layouts using SQL Server Reporting Services (SSRS).</w:t>
      </w:r>
    </w:p>
    <w:p w14:paraId="59EDB8B5" w14:textId="77777777"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Work experience in code version maintenance/tracking using Microsoft Visual Source Safe (VSS) and Microsoft Team Foundation Server (TFS).</w:t>
      </w:r>
    </w:p>
    <w:p w14:paraId="0FD3D6FE" w14:textId="3A2A0713" w:rsidR="00B9495B" w:rsidRPr="00A81186" w:rsidRDefault="000A21AC"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Hands-on</w:t>
      </w:r>
      <w:r w:rsidR="00FD1928" w:rsidRPr="00A81186">
        <w:rPr>
          <w:rFonts w:ascii="Aptos" w:eastAsia="Century Gothic" w:hAnsi="Aptos" w:cs="Century Gothic"/>
          <w:color w:val="231F20"/>
          <w:sz w:val="22"/>
          <w:szCs w:val="22"/>
        </w:rPr>
        <w:t xml:space="preserve"> experience with </w:t>
      </w:r>
      <w:r w:rsidRPr="00A81186">
        <w:rPr>
          <w:rFonts w:ascii="Aptos" w:eastAsia="Century Gothic" w:hAnsi="Aptos" w:cs="Century Gothic"/>
          <w:color w:val="231F20"/>
          <w:sz w:val="22"/>
          <w:szCs w:val="22"/>
        </w:rPr>
        <w:t>3rd-party</w:t>
      </w:r>
      <w:r w:rsidR="00FD1928" w:rsidRPr="00A81186">
        <w:rPr>
          <w:rFonts w:ascii="Aptos" w:eastAsia="Century Gothic" w:hAnsi="Aptos" w:cs="Century Gothic"/>
          <w:color w:val="231F20"/>
          <w:sz w:val="22"/>
          <w:szCs w:val="22"/>
        </w:rPr>
        <w:t xml:space="preserve"> application integration with salesforce, subscription management </w:t>
      </w:r>
      <w:r w:rsidR="00A81186" w:rsidRPr="00A81186">
        <w:rPr>
          <w:rFonts w:ascii="Aptos" w:eastAsia="Century Gothic" w:hAnsi="Aptos" w:cs="Century Gothic"/>
          <w:color w:val="231F20"/>
          <w:sz w:val="22"/>
          <w:szCs w:val="22"/>
        </w:rPr>
        <w:t>cloud-based</w:t>
      </w:r>
      <w:r w:rsidR="00FD1928" w:rsidRPr="00A81186">
        <w:rPr>
          <w:rFonts w:ascii="Aptos" w:eastAsia="Century Gothic" w:hAnsi="Aptos" w:cs="Century Gothic"/>
          <w:color w:val="231F20"/>
          <w:sz w:val="22"/>
          <w:szCs w:val="22"/>
        </w:rPr>
        <w:t xml:space="preserve"> oracle ERP.</w:t>
      </w:r>
    </w:p>
    <w:p w14:paraId="4CEB7C94" w14:textId="16DB64AD" w:rsidR="00B9495B" w:rsidRPr="00A81186"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lastRenderedPageBreak/>
        <w:t>Implemented Schematics and Client-Side State Management using Angular 6/8/14</w:t>
      </w:r>
      <w:r w:rsidR="000A21AC" w:rsidRPr="00A81186">
        <w:rPr>
          <w:rFonts w:ascii="Aptos" w:eastAsia="Century Gothic" w:hAnsi="Aptos" w:cs="Century Gothic"/>
          <w:color w:val="231F20"/>
          <w:sz w:val="22"/>
          <w:szCs w:val="22"/>
        </w:rPr>
        <w:t xml:space="preserve"> and</w:t>
      </w:r>
      <w:r w:rsidRPr="00A81186">
        <w:rPr>
          <w:rFonts w:ascii="Aptos" w:eastAsia="Century Gothic" w:hAnsi="Aptos" w:cs="Century Gothic"/>
          <w:color w:val="231F20"/>
          <w:sz w:val="22"/>
          <w:szCs w:val="22"/>
        </w:rPr>
        <w:t xml:space="preserve"> Dot Net code for </w:t>
      </w:r>
      <w:r w:rsidR="00114F9F">
        <w:rPr>
          <w:rFonts w:ascii="Aptos" w:eastAsia="Century Gothic" w:hAnsi="Aptos" w:cs="Century Gothic"/>
          <w:color w:val="231F20"/>
          <w:sz w:val="22"/>
          <w:szCs w:val="22"/>
        </w:rPr>
        <w:t xml:space="preserve">the </w:t>
      </w:r>
      <w:r w:rsidRPr="00A81186">
        <w:rPr>
          <w:rFonts w:ascii="Aptos" w:eastAsia="Century Gothic" w:hAnsi="Aptos" w:cs="Century Gothic"/>
          <w:color w:val="231F20"/>
          <w:sz w:val="22"/>
          <w:szCs w:val="22"/>
        </w:rPr>
        <w:t>Enterprise App.</w:t>
      </w:r>
    </w:p>
    <w:p w14:paraId="01171D59" w14:textId="4C3D52D5" w:rsidR="00B9495B" w:rsidRDefault="00FD1928" w:rsidP="00587439">
      <w:pPr>
        <w:pStyle w:val="divdocumentulli"/>
        <w:numPr>
          <w:ilvl w:val="0"/>
          <w:numId w:val="1"/>
        </w:numPr>
        <w:shd w:val="clear" w:color="auto" w:fill="FFFFFF"/>
        <w:spacing w:line="320" w:lineRule="atLeast"/>
        <w:ind w:left="460" w:hanging="201"/>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Extensive programming experience </w:t>
      </w:r>
      <w:r w:rsidR="000A21AC" w:rsidRPr="00A81186">
        <w:rPr>
          <w:rFonts w:ascii="Aptos" w:eastAsia="Century Gothic" w:hAnsi="Aptos" w:cs="Century Gothic"/>
          <w:color w:val="231F20"/>
          <w:sz w:val="22"/>
          <w:szCs w:val="22"/>
        </w:rPr>
        <w:t>as</w:t>
      </w:r>
      <w:r w:rsidRPr="00A81186">
        <w:rPr>
          <w:rFonts w:ascii="Aptos" w:eastAsia="Century Gothic" w:hAnsi="Aptos" w:cs="Century Gothic"/>
          <w:color w:val="231F20"/>
          <w:sz w:val="22"/>
          <w:szCs w:val="22"/>
        </w:rPr>
        <w:t xml:space="preserve"> </w:t>
      </w:r>
      <w:r w:rsidR="000A21AC">
        <w:rPr>
          <w:rFonts w:ascii="Aptos" w:eastAsia="Century Gothic" w:hAnsi="Aptos" w:cs="Century Gothic"/>
          <w:color w:val="231F20"/>
          <w:sz w:val="22"/>
          <w:szCs w:val="22"/>
        </w:rPr>
        <w:t xml:space="preserve">a </w:t>
      </w:r>
      <w:r w:rsidRPr="00A81186">
        <w:rPr>
          <w:rFonts w:ascii="Aptos" w:eastAsia="Century Gothic" w:hAnsi="Aptos" w:cs="Century Gothic"/>
          <w:color w:val="231F20"/>
          <w:sz w:val="22"/>
          <w:szCs w:val="22"/>
        </w:rPr>
        <w:t>User Interface/</w:t>
      </w:r>
      <w:r w:rsidR="000A21AC" w:rsidRPr="00A81186">
        <w:rPr>
          <w:rFonts w:ascii="Aptos" w:eastAsia="Century Gothic" w:hAnsi="Aptos" w:cs="Century Gothic"/>
          <w:color w:val="231F20"/>
          <w:sz w:val="22"/>
          <w:szCs w:val="22"/>
        </w:rPr>
        <w:t>front-end</w:t>
      </w:r>
      <w:r w:rsidRPr="00A81186">
        <w:rPr>
          <w:rFonts w:ascii="Aptos" w:eastAsia="Century Gothic" w:hAnsi="Aptos" w:cs="Century Gothic"/>
          <w:color w:val="231F20"/>
          <w:sz w:val="22"/>
          <w:szCs w:val="22"/>
        </w:rPr>
        <w:t xml:space="preserve"> developer in developing </w:t>
      </w:r>
      <w:r w:rsidR="000A21AC" w:rsidRPr="00A81186">
        <w:rPr>
          <w:rFonts w:ascii="Aptos" w:eastAsia="Century Gothic" w:hAnsi="Aptos" w:cs="Century Gothic"/>
          <w:color w:val="231F20"/>
          <w:sz w:val="22"/>
          <w:szCs w:val="22"/>
        </w:rPr>
        <w:t>web-based</w:t>
      </w:r>
      <w:r w:rsidRPr="00A81186">
        <w:rPr>
          <w:rFonts w:ascii="Aptos" w:eastAsia="Century Gothic" w:hAnsi="Aptos" w:cs="Century Gothic"/>
          <w:color w:val="231F20"/>
          <w:sz w:val="22"/>
          <w:szCs w:val="22"/>
        </w:rPr>
        <w:t xml:space="preserve"> applications and client server technologies.</w:t>
      </w:r>
    </w:p>
    <w:p w14:paraId="1181272B" w14:textId="77777777" w:rsidR="00587439" w:rsidRDefault="00587439" w:rsidP="00587439">
      <w:pPr>
        <w:pStyle w:val="divdocumentulli"/>
        <w:shd w:val="clear" w:color="auto" w:fill="FFFFFF"/>
        <w:spacing w:line="320" w:lineRule="atLeast"/>
        <w:ind w:left="460"/>
        <w:jc w:val="both"/>
        <w:rPr>
          <w:rFonts w:ascii="Aptos" w:eastAsia="Century Gothic" w:hAnsi="Aptos" w:cs="Century Gothic"/>
          <w:color w:val="231F20"/>
          <w:sz w:val="22"/>
          <w:szCs w:val="22"/>
        </w:rPr>
      </w:pPr>
    </w:p>
    <w:p w14:paraId="118E4D5D" w14:textId="20B5D946" w:rsidR="00587439" w:rsidRDefault="00AB6BC8" w:rsidP="00AB6BC8">
      <w:pPr>
        <w:pStyle w:val="divdocumentulli"/>
        <w:shd w:val="clear" w:color="auto" w:fill="FFFFFF"/>
        <w:spacing w:line="320" w:lineRule="atLeast"/>
        <w:ind w:left="460"/>
        <w:jc w:val="center"/>
        <w:rPr>
          <w:rFonts w:ascii="Aptos" w:eastAsia="Century Gothic" w:hAnsi="Aptos" w:cs="Century Gothic"/>
          <w:color w:val="231F20"/>
          <w:sz w:val="22"/>
          <w:szCs w:val="22"/>
        </w:rPr>
      </w:pPr>
      <w:r w:rsidRPr="00AB6BC8">
        <w:rPr>
          <w:rFonts w:ascii="Aptos" w:eastAsia="Century Gothic" w:hAnsi="Aptos" w:cs="Century Gothic"/>
          <w:b/>
          <w:bCs/>
          <w:caps/>
          <w:highlight w:val="lightGray"/>
        </w:rPr>
        <w:t xml:space="preserve">technical </w:t>
      </w:r>
      <w:r w:rsidR="00587439" w:rsidRPr="00AB6BC8">
        <w:rPr>
          <w:rFonts w:ascii="Aptos" w:eastAsia="Century Gothic" w:hAnsi="Aptos" w:cs="Century Gothic"/>
          <w:b/>
          <w:bCs/>
          <w:caps/>
          <w:highlight w:val="lightGray"/>
        </w:rPr>
        <w:t>Skills</w:t>
      </w:r>
    </w:p>
    <w:tbl>
      <w:tblPr>
        <w:tblpPr w:leftFromText="180" w:rightFromText="180" w:vertAnchor="text" w:tblpX="475" w:tblpY="3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93"/>
        <w:gridCol w:w="7493"/>
      </w:tblGrid>
      <w:tr w:rsidR="00587439" w14:paraId="3CD14256" w14:textId="04E5A2F1" w:rsidTr="00DF1BC6">
        <w:trPr>
          <w:trHeight w:val="455"/>
        </w:trPr>
        <w:tc>
          <w:tcPr>
            <w:tcW w:w="2193" w:type="dxa"/>
          </w:tcPr>
          <w:p w14:paraId="47C71DDB" w14:textId="30A9A5BD" w:rsidR="00587439" w:rsidRDefault="00587439"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Operating systems</w:t>
            </w:r>
          </w:p>
        </w:tc>
        <w:tc>
          <w:tcPr>
            <w:tcW w:w="7493" w:type="dxa"/>
          </w:tcPr>
          <w:p w14:paraId="753D03AB" w14:textId="5DA6A09B" w:rsidR="00587439" w:rsidRPr="00A81186" w:rsidRDefault="00587439"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Windows 2008 R2/ 2008/2003, XP, Vista, Windows 7, and </w:t>
            </w:r>
            <w:r w:rsidR="00937195">
              <w:rPr>
                <w:rFonts w:ascii="Aptos" w:eastAsia="Century Gothic" w:hAnsi="Aptos" w:cs="Century Gothic"/>
                <w:color w:val="231F20"/>
                <w:sz w:val="22"/>
                <w:szCs w:val="22"/>
              </w:rPr>
              <w:t>Windows 8</w:t>
            </w:r>
            <w:r w:rsidRPr="00A81186">
              <w:rPr>
                <w:rFonts w:ascii="Aptos" w:eastAsia="Century Gothic" w:hAnsi="Aptos" w:cs="Century Gothic"/>
                <w:color w:val="231F20"/>
                <w:sz w:val="22"/>
                <w:szCs w:val="22"/>
              </w:rPr>
              <w:t>.</w:t>
            </w:r>
          </w:p>
          <w:p w14:paraId="78A8978B" w14:textId="77777777" w:rsidR="00587439" w:rsidRDefault="00587439" w:rsidP="00DF1BC6">
            <w:pPr>
              <w:pStyle w:val="divdocumentulli"/>
              <w:spacing w:line="320" w:lineRule="atLeast"/>
              <w:jc w:val="both"/>
              <w:rPr>
                <w:rFonts w:ascii="Aptos" w:eastAsia="Century Gothic" w:hAnsi="Aptos" w:cs="Century Gothic"/>
                <w:color w:val="231F20"/>
                <w:sz w:val="22"/>
                <w:szCs w:val="22"/>
              </w:rPr>
            </w:pPr>
          </w:p>
        </w:tc>
      </w:tr>
      <w:tr w:rsidR="00587439" w14:paraId="61E0851B" w14:textId="77777777" w:rsidTr="00DF1BC6">
        <w:trPr>
          <w:trHeight w:val="476"/>
        </w:trPr>
        <w:tc>
          <w:tcPr>
            <w:tcW w:w="2193" w:type="dxa"/>
          </w:tcPr>
          <w:p w14:paraId="003541CA" w14:textId="77777777" w:rsidR="00587439" w:rsidRDefault="00587439" w:rsidP="00DF1BC6">
            <w:pPr>
              <w:pStyle w:val="divdocumentulli"/>
              <w:spacing w:line="320" w:lineRule="atLeast"/>
              <w:jc w:val="both"/>
              <w:rPr>
                <w:rStyle w:val="Strong1"/>
                <w:rFonts w:ascii="Aptos" w:eastAsia="Century Gothic" w:hAnsi="Aptos" w:cs="Century Gothic"/>
                <w:b/>
                <w:bCs/>
                <w:color w:val="231F20"/>
                <w:sz w:val="22"/>
                <w:szCs w:val="22"/>
              </w:rPr>
            </w:pPr>
            <w:r w:rsidRPr="00A81186">
              <w:rPr>
                <w:rStyle w:val="Strong1"/>
                <w:rFonts w:ascii="Aptos" w:eastAsia="Century Gothic" w:hAnsi="Aptos" w:cs="Century Gothic"/>
                <w:b/>
                <w:bCs/>
                <w:color w:val="231F20"/>
                <w:sz w:val="22"/>
                <w:szCs w:val="22"/>
              </w:rPr>
              <w:t>Programming</w:t>
            </w:r>
            <w:r>
              <w:rPr>
                <w:rStyle w:val="Strong1"/>
                <w:rFonts w:ascii="Aptos" w:eastAsia="Century Gothic" w:hAnsi="Aptos" w:cs="Century Gothic"/>
                <w:b/>
                <w:bCs/>
                <w:color w:val="231F20"/>
                <w:sz w:val="22"/>
                <w:szCs w:val="22"/>
              </w:rPr>
              <w:t xml:space="preserve"> </w:t>
            </w:r>
          </w:p>
          <w:p w14:paraId="685F55D5" w14:textId="5C43D0AF" w:rsidR="00587439" w:rsidRDefault="00587439"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Languages</w:t>
            </w:r>
          </w:p>
        </w:tc>
        <w:tc>
          <w:tcPr>
            <w:tcW w:w="7493" w:type="dxa"/>
          </w:tcPr>
          <w:p w14:paraId="1ADEB11C" w14:textId="29C1CF02" w:rsidR="00587439" w:rsidRPr="00A81186" w:rsidRDefault="00587439"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C#.NET (4.0/3.5/3.00), </w:t>
            </w:r>
            <w:r w:rsidR="00FD3C76">
              <w:rPr>
                <w:rFonts w:ascii="Aptos" w:eastAsia="Century Gothic" w:hAnsi="Aptos" w:cs="Century Gothic"/>
                <w:color w:val="231F20"/>
                <w:sz w:val="22"/>
                <w:szCs w:val="22"/>
              </w:rPr>
              <w:t xml:space="preserve">Python, </w:t>
            </w:r>
            <w:r w:rsidRPr="00A81186">
              <w:rPr>
                <w:rFonts w:ascii="Aptos" w:eastAsia="Century Gothic" w:hAnsi="Aptos" w:cs="Century Gothic"/>
                <w:color w:val="231F20"/>
                <w:sz w:val="22"/>
                <w:szCs w:val="22"/>
              </w:rPr>
              <w:t>VB.NET (10.0/9.0/8.0), HTML,</w:t>
            </w:r>
            <w:r w:rsidR="004C76AE">
              <w:rPr>
                <w:rFonts w:ascii="Aptos" w:eastAsia="Century Gothic" w:hAnsi="Aptos" w:cs="Century Gothic"/>
                <w:color w:val="231F20"/>
                <w:sz w:val="22"/>
                <w:szCs w:val="22"/>
              </w:rPr>
              <w:t xml:space="preserve"> RSL Development,</w:t>
            </w:r>
            <w:r w:rsidRPr="00A81186">
              <w:rPr>
                <w:rFonts w:ascii="Aptos" w:eastAsia="Century Gothic" w:hAnsi="Aptos" w:cs="Century Gothic"/>
                <w:color w:val="231F20"/>
                <w:sz w:val="22"/>
                <w:szCs w:val="22"/>
              </w:rPr>
              <w:t xml:space="preserve"> T-SQL, PL, SQ.</w:t>
            </w:r>
          </w:p>
          <w:p w14:paraId="2C6CB821" w14:textId="77777777" w:rsidR="00587439" w:rsidRDefault="00587439" w:rsidP="00DF1BC6">
            <w:pPr>
              <w:pStyle w:val="divdocumentulli"/>
              <w:spacing w:line="320" w:lineRule="atLeast"/>
              <w:jc w:val="both"/>
              <w:rPr>
                <w:rFonts w:ascii="Aptos" w:eastAsia="Century Gothic" w:hAnsi="Aptos" w:cs="Century Gothic"/>
                <w:color w:val="231F20"/>
                <w:sz w:val="22"/>
                <w:szCs w:val="22"/>
              </w:rPr>
            </w:pPr>
          </w:p>
        </w:tc>
      </w:tr>
      <w:tr w:rsidR="008D18DE" w14:paraId="7FA674CE" w14:textId="441C7870" w:rsidTr="00DF1BC6">
        <w:trPr>
          <w:trHeight w:val="322"/>
        </w:trPr>
        <w:tc>
          <w:tcPr>
            <w:tcW w:w="2193" w:type="dxa"/>
          </w:tcPr>
          <w:p w14:paraId="604985FF" w14:textId="137A776A" w:rsidR="00587439"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Web Technologies</w:t>
            </w:r>
          </w:p>
        </w:tc>
        <w:tc>
          <w:tcPr>
            <w:tcW w:w="7487" w:type="dxa"/>
            <w:shd w:val="clear" w:color="auto" w:fill="auto"/>
          </w:tcPr>
          <w:p w14:paraId="5AE60E3B" w14:textId="66C75C0E" w:rsidR="008D18DE" w:rsidRPr="00A81186" w:rsidRDefault="008D18DE"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ASP.NET (4.5/4.0/3.5/3.0/2.0), ASP.NET Core MVC (4.0/3.0/2.0), </w:t>
            </w:r>
            <w:r w:rsidR="00802534" w:rsidRPr="00A81186">
              <w:rPr>
                <w:rFonts w:ascii="Aptos" w:eastAsia="Century Gothic" w:hAnsi="Aptos" w:cs="Century Gothic"/>
                <w:color w:val="231F20"/>
                <w:sz w:val="22"/>
                <w:szCs w:val="22"/>
              </w:rPr>
              <w:t>JavaScript</w:t>
            </w:r>
            <w:r w:rsidRPr="00A81186">
              <w:rPr>
                <w:rFonts w:ascii="Aptos" w:eastAsia="Century Gothic" w:hAnsi="Aptos" w:cs="Century Gothic"/>
                <w:color w:val="231F20"/>
                <w:sz w:val="22"/>
                <w:szCs w:val="22"/>
              </w:rPr>
              <w:t xml:space="preserve">, </w:t>
            </w:r>
            <w:r w:rsidR="00802534" w:rsidRPr="00A81186">
              <w:rPr>
                <w:rFonts w:ascii="Aptos" w:eastAsia="Century Gothic" w:hAnsi="Aptos" w:cs="Century Gothic"/>
                <w:color w:val="231F20"/>
                <w:sz w:val="22"/>
                <w:szCs w:val="22"/>
              </w:rPr>
              <w:t>Angular 8.0</w:t>
            </w:r>
            <w:r w:rsidRPr="00A81186">
              <w:rPr>
                <w:rFonts w:ascii="Aptos" w:eastAsia="Century Gothic" w:hAnsi="Aptos" w:cs="Century Gothic"/>
                <w:color w:val="231F20"/>
                <w:sz w:val="22"/>
                <w:szCs w:val="22"/>
              </w:rPr>
              <w:t>, MVP,</w:t>
            </w:r>
            <w:r w:rsidR="007F0686">
              <w:rPr>
                <w:rFonts w:ascii="Aptos" w:eastAsia="Century Gothic" w:hAnsi="Aptos" w:cs="Century Gothic"/>
                <w:color w:val="231F20"/>
                <w:sz w:val="22"/>
                <w:szCs w:val="22"/>
              </w:rPr>
              <w:t xml:space="preserve"> Web API</w:t>
            </w:r>
            <w:r w:rsidR="00517C5B">
              <w:rPr>
                <w:rFonts w:ascii="Aptos" w:eastAsia="Century Gothic" w:hAnsi="Aptos" w:cs="Century Gothic"/>
                <w:color w:val="231F20"/>
                <w:sz w:val="22"/>
                <w:szCs w:val="22"/>
              </w:rPr>
              <w:t>,</w:t>
            </w:r>
            <w:r w:rsidRPr="00A81186">
              <w:rPr>
                <w:rFonts w:ascii="Aptos" w:eastAsia="Century Gothic" w:hAnsi="Aptos" w:cs="Century Gothic"/>
                <w:color w:val="231F20"/>
                <w:sz w:val="22"/>
                <w:szCs w:val="22"/>
              </w:rPr>
              <w:t xml:space="preserve"> Microservices, </w:t>
            </w:r>
            <w:r w:rsidR="00900B7F">
              <w:rPr>
                <w:rFonts w:ascii="Aptos" w:eastAsia="Century Gothic" w:hAnsi="Aptos" w:cs="Century Gothic"/>
                <w:color w:val="231F20"/>
                <w:sz w:val="22"/>
                <w:szCs w:val="22"/>
              </w:rPr>
              <w:t>SharePoint</w:t>
            </w:r>
            <w:r w:rsidR="002D3508">
              <w:rPr>
                <w:rFonts w:ascii="Aptos" w:eastAsia="Century Gothic" w:hAnsi="Aptos" w:cs="Century Gothic"/>
                <w:color w:val="231F20"/>
                <w:sz w:val="22"/>
                <w:szCs w:val="22"/>
              </w:rPr>
              <w:t>,</w:t>
            </w:r>
            <w:r w:rsidR="00900B7F">
              <w:rPr>
                <w:rFonts w:ascii="Aptos" w:eastAsia="Century Gothic" w:hAnsi="Aptos" w:cs="Century Gothic"/>
                <w:color w:val="231F20"/>
                <w:sz w:val="22"/>
                <w:szCs w:val="22"/>
              </w:rPr>
              <w:t xml:space="preserve"> </w:t>
            </w:r>
            <w:r w:rsidRPr="00A81186">
              <w:rPr>
                <w:rFonts w:ascii="Aptos" w:eastAsia="Century Gothic" w:hAnsi="Aptos" w:cs="Century Gothic"/>
                <w:color w:val="231F20"/>
                <w:sz w:val="22"/>
                <w:szCs w:val="22"/>
              </w:rPr>
              <w:t>AngularJS, jQuery, Angular 2/4/5.</w:t>
            </w:r>
          </w:p>
          <w:p w14:paraId="134535CF" w14:textId="77777777" w:rsidR="008D18DE" w:rsidRDefault="008D18DE" w:rsidP="00DF1BC6">
            <w:pPr>
              <w:spacing w:line="240" w:lineRule="auto"/>
              <w:textAlignment w:val="auto"/>
              <w:rPr>
                <w:rFonts w:ascii="Aptos" w:eastAsia="Century Gothic" w:hAnsi="Aptos" w:cs="Century Gothic"/>
                <w:color w:val="231F20"/>
                <w:sz w:val="22"/>
                <w:szCs w:val="22"/>
              </w:rPr>
            </w:pPr>
          </w:p>
        </w:tc>
      </w:tr>
      <w:tr w:rsidR="008D18DE" w14:paraId="32D4C04A" w14:textId="26E1AD34" w:rsidTr="00DF1BC6">
        <w:trPr>
          <w:trHeight w:val="539"/>
        </w:trPr>
        <w:tc>
          <w:tcPr>
            <w:tcW w:w="2193" w:type="dxa"/>
          </w:tcPr>
          <w:p w14:paraId="2C7C2CF0" w14:textId="2174A8BF"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UI Technologies</w:t>
            </w:r>
          </w:p>
        </w:tc>
        <w:tc>
          <w:tcPr>
            <w:tcW w:w="7493" w:type="dxa"/>
            <w:shd w:val="clear" w:color="auto" w:fill="auto"/>
          </w:tcPr>
          <w:p w14:paraId="5FC3F2F4" w14:textId="4D8720F2" w:rsidR="008D18DE" w:rsidRPr="00A81186" w:rsidRDefault="008D18DE"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HTML5, CSS3, Bootstrap, WinForms, WPF</w:t>
            </w:r>
            <w:r w:rsidR="00974072">
              <w:rPr>
                <w:rFonts w:ascii="Aptos" w:eastAsia="Century Gothic" w:hAnsi="Aptos" w:cs="Century Gothic"/>
                <w:color w:val="231F20"/>
                <w:sz w:val="22"/>
                <w:szCs w:val="22"/>
              </w:rPr>
              <w:t xml:space="preserve">, </w:t>
            </w:r>
            <w:r w:rsidR="00C504ED">
              <w:rPr>
                <w:rFonts w:ascii="Aptos" w:eastAsia="Century Gothic" w:hAnsi="Aptos" w:cs="Century Gothic"/>
                <w:color w:val="231F20"/>
                <w:sz w:val="22"/>
                <w:szCs w:val="22"/>
              </w:rPr>
              <w:t>SCSS, JavaScript, Angular, React.</w:t>
            </w:r>
          </w:p>
          <w:p w14:paraId="3ABE60F5" w14:textId="77777777" w:rsidR="008D18DE" w:rsidRDefault="008D18DE" w:rsidP="00DF1BC6">
            <w:pPr>
              <w:spacing w:line="240" w:lineRule="auto"/>
              <w:textAlignment w:val="auto"/>
              <w:rPr>
                <w:rFonts w:ascii="Aptos" w:eastAsia="Century Gothic" w:hAnsi="Aptos" w:cs="Century Gothic"/>
                <w:color w:val="231F20"/>
                <w:sz w:val="22"/>
                <w:szCs w:val="22"/>
              </w:rPr>
            </w:pPr>
          </w:p>
        </w:tc>
      </w:tr>
      <w:tr w:rsidR="008D18DE" w14:paraId="06BF6277" w14:textId="77311B96" w:rsidTr="00DF1BC6">
        <w:trPr>
          <w:trHeight w:val="349"/>
        </w:trPr>
        <w:tc>
          <w:tcPr>
            <w:tcW w:w="2193" w:type="dxa"/>
          </w:tcPr>
          <w:p w14:paraId="3ED8303D" w14:textId="7CB57EBC"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.NET Frameworks</w:t>
            </w:r>
          </w:p>
        </w:tc>
        <w:tc>
          <w:tcPr>
            <w:tcW w:w="7487" w:type="dxa"/>
            <w:shd w:val="clear" w:color="auto" w:fill="auto"/>
          </w:tcPr>
          <w:p w14:paraId="31FC37B7" w14:textId="4EA591BC" w:rsidR="008D18DE" w:rsidRDefault="008D18DE" w:rsidP="00DF1BC6">
            <w:pPr>
              <w:spacing w:line="240" w:lineRule="auto"/>
              <w:textAlignment w:val="auto"/>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.NET Framework 4.5/4.0/3.5/3.0, LINQ, .NET Core 2.0</w:t>
            </w:r>
            <w:r w:rsidR="00D61816">
              <w:rPr>
                <w:rFonts w:ascii="Aptos" w:eastAsia="Century Gothic" w:hAnsi="Aptos" w:cs="Century Gothic"/>
                <w:color w:val="231F20"/>
                <w:sz w:val="22"/>
                <w:szCs w:val="22"/>
              </w:rPr>
              <w:t xml:space="preserve">, </w:t>
            </w:r>
            <w:r w:rsidR="00D61816" w:rsidRPr="00D61816">
              <w:rPr>
                <w:rFonts w:ascii="Aptos" w:eastAsia="Century Gothic" w:hAnsi="Aptos" w:cs="Century Gothic"/>
                <w:color w:val="231F20"/>
                <w:sz w:val="22"/>
                <w:szCs w:val="22"/>
              </w:rPr>
              <w:t>Entity Framework (EF Core &amp; EF 6)</w:t>
            </w:r>
            <w:r w:rsidR="00D61816">
              <w:rPr>
                <w:rFonts w:ascii="Aptos" w:eastAsia="Century Gothic" w:hAnsi="Aptos" w:cs="Century Gothic"/>
                <w:color w:val="231F20"/>
                <w:sz w:val="22"/>
                <w:szCs w:val="22"/>
              </w:rPr>
              <w:t>.</w:t>
            </w:r>
          </w:p>
        </w:tc>
      </w:tr>
      <w:tr w:rsidR="008D18DE" w14:paraId="7C0A55F8" w14:textId="3390F7AA" w:rsidTr="00DF1BC6">
        <w:trPr>
          <w:trHeight w:val="322"/>
        </w:trPr>
        <w:tc>
          <w:tcPr>
            <w:tcW w:w="2193" w:type="dxa"/>
          </w:tcPr>
          <w:p w14:paraId="429227B6" w14:textId="248876D2"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Databases</w:t>
            </w:r>
          </w:p>
        </w:tc>
        <w:tc>
          <w:tcPr>
            <w:tcW w:w="7487" w:type="dxa"/>
            <w:shd w:val="clear" w:color="auto" w:fill="auto"/>
          </w:tcPr>
          <w:p w14:paraId="3D0C0487" w14:textId="2C4BE338" w:rsidR="008D18DE" w:rsidRPr="00A81186" w:rsidRDefault="008D18DE"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MSSQLServer2012/2008R2/2008/2005/2000, MS Access 2010/2007/2003, Oracle11g/10g/9i/8i, RDBMS,</w:t>
            </w:r>
            <w:r w:rsidR="004313FC">
              <w:rPr>
                <w:rFonts w:ascii="Aptos" w:eastAsia="Century Gothic" w:hAnsi="Aptos" w:cs="Century Gothic"/>
                <w:color w:val="231F20"/>
                <w:sz w:val="22"/>
                <w:szCs w:val="22"/>
              </w:rPr>
              <w:t xml:space="preserve"> MongoDB,</w:t>
            </w:r>
            <w:r w:rsidR="00991B09">
              <w:rPr>
                <w:rFonts w:ascii="Aptos" w:eastAsia="Century Gothic" w:hAnsi="Aptos" w:cs="Century Gothic"/>
                <w:color w:val="231F20"/>
                <w:sz w:val="22"/>
                <w:szCs w:val="22"/>
              </w:rPr>
              <w:t xml:space="preserve"> </w:t>
            </w:r>
            <w:r w:rsidR="006071A6">
              <w:rPr>
                <w:rFonts w:ascii="Aptos" w:eastAsia="Century Gothic" w:hAnsi="Aptos" w:cs="Century Gothic"/>
                <w:color w:val="231F20"/>
                <w:sz w:val="22"/>
                <w:szCs w:val="22"/>
              </w:rPr>
              <w:t xml:space="preserve">Geneva </w:t>
            </w:r>
            <w:r w:rsidR="00991B09">
              <w:rPr>
                <w:rFonts w:ascii="Aptos" w:eastAsia="Century Gothic" w:hAnsi="Aptos" w:cs="Century Gothic"/>
                <w:color w:val="231F20"/>
                <w:sz w:val="22"/>
                <w:szCs w:val="22"/>
              </w:rPr>
              <w:t xml:space="preserve">portfolio </w:t>
            </w:r>
            <w:r w:rsidR="005B036F">
              <w:rPr>
                <w:rFonts w:ascii="Aptos" w:eastAsia="Century Gothic" w:hAnsi="Aptos" w:cs="Century Gothic"/>
                <w:color w:val="231F20"/>
                <w:sz w:val="22"/>
                <w:szCs w:val="22"/>
              </w:rPr>
              <w:t>Accounting,</w:t>
            </w:r>
            <w:r w:rsidR="00991B09">
              <w:rPr>
                <w:rFonts w:ascii="Aptos" w:eastAsia="Century Gothic" w:hAnsi="Aptos" w:cs="Century Gothic"/>
                <w:color w:val="231F20"/>
                <w:sz w:val="22"/>
                <w:szCs w:val="22"/>
              </w:rPr>
              <w:t xml:space="preserve"> </w:t>
            </w:r>
            <w:r w:rsidR="00B04DE7">
              <w:rPr>
                <w:rFonts w:ascii="Aptos" w:eastAsia="Century Gothic" w:hAnsi="Aptos" w:cs="Century Gothic"/>
                <w:color w:val="231F20"/>
                <w:sz w:val="22"/>
                <w:szCs w:val="22"/>
              </w:rPr>
              <w:t>SharePoint Lists,</w:t>
            </w:r>
            <w:r w:rsidRPr="00A81186">
              <w:rPr>
                <w:rFonts w:ascii="Aptos" w:eastAsia="Century Gothic" w:hAnsi="Aptos" w:cs="Century Gothic"/>
                <w:color w:val="231F20"/>
                <w:sz w:val="22"/>
                <w:szCs w:val="22"/>
              </w:rPr>
              <w:t xml:space="preserve"> PostgreSQL</w:t>
            </w:r>
            <w:r w:rsidR="001F5E30">
              <w:rPr>
                <w:rFonts w:ascii="Aptos" w:eastAsia="Century Gothic" w:hAnsi="Aptos" w:cs="Century Gothic"/>
                <w:color w:val="231F20"/>
                <w:sz w:val="22"/>
                <w:szCs w:val="22"/>
              </w:rPr>
              <w:t>, Yardi.</w:t>
            </w:r>
          </w:p>
          <w:p w14:paraId="5B7A163D" w14:textId="77777777" w:rsidR="008D18DE" w:rsidRDefault="008D18DE" w:rsidP="00DF1BC6">
            <w:pPr>
              <w:spacing w:line="240" w:lineRule="auto"/>
              <w:textAlignment w:val="auto"/>
              <w:rPr>
                <w:rFonts w:ascii="Aptos" w:eastAsia="Century Gothic" w:hAnsi="Aptos" w:cs="Century Gothic"/>
                <w:color w:val="231F20"/>
                <w:sz w:val="22"/>
                <w:szCs w:val="22"/>
              </w:rPr>
            </w:pPr>
          </w:p>
        </w:tc>
      </w:tr>
      <w:tr w:rsidR="008D18DE" w14:paraId="7F7A0158" w14:textId="41B82BF4" w:rsidTr="00DF1BC6">
        <w:trPr>
          <w:trHeight w:val="385"/>
        </w:trPr>
        <w:tc>
          <w:tcPr>
            <w:tcW w:w="2193" w:type="dxa"/>
          </w:tcPr>
          <w:p w14:paraId="16A628DA" w14:textId="23A33735"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Reporting Tools</w:t>
            </w:r>
          </w:p>
        </w:tc>
        <w:tc>
          <w:tcPr>
            <w:tcW w:w="7487" w:type="dxa"/>
            <w:shd w:val="clear" w:color="auto" w:fill="auto"/>
          </w:tcPr>
          <w:p w14:paraId="6F5505B2" w14:textId="08ADEB65" w:rsidR="008D18DE" w:rsidRPr="00A81186" w:rsidRDefault="008D18DE"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SQL Server Reporting </w:t>
            </w:r>
            <w:r w:rsidR="00956175">
              <w:rPr>
                <w:rFonts w:ascii="Aptos" w:eastAsia="Century Gothic" w:hAnsi="Aptos" w:cs="Century Gothic"/>
                <w:color w:val="231F20"/>
                <w:sz w:val="22"/>
                <w:szCs w:val="22"/>
              </w:rPr>
              <w:t>Services</w:t>
            </w:r>
            <w:r w:rsidRPr="00A81186">
              <w:rPr>
                <w:rFonts w:ascii="Aptos" w:eastAsia="Century Gothic" w:hAnsi="Aptos" w:cs="Century Gothic"/>
                <w:color w:val="231F20"/>
                <w:sz w:val="22"/>
                <w:szCs w:val="22"/>
              </w:rPr>
              <w:t xml:space="preserve"> (SSRS 2008/2005), Crystal Reports.</w:t>
            </w:r>
          </w:p>
          <w:p w14:paraId="517B06EE" w14:textId="77777777" w:rsidR="008D18DE" w:rsidRDefault="008D18DE" w:rsidP="00DF1BC6">
            <w:pPr>
              <w:spacing w:line="240" w:lineRule="auto"/>
              <w:textAlignment w:val="auto"/>
              <w:rPr>
                <w:rFonts w:ascii="Aptos" w:eastAsia="Century Gothic" w:hAnsi="Aptos" w:cs="Century Gothic"/>
                <w:color w:val="231F20"/>
                <w:sz w:val="22"/>
                <w:szCs w:val="22"/>
              </w:rPr>
            </w:pPr>
          </w:p>
        </w:tc>
      </w:tr>
      <w:tr w:rsidR="008D18DE" w14:paraId="2D2B5D90" w14:textId="73B1253E" w:rsidTr="00DF1BC6">
        <w:trPr>
          <w:trHeight w:val="466"/>
        </w:trPr>
        <w:tc>
          <w:tcPr>
            <w:tcW w:w="2193" w:type="dxa"/>
          </w:tcPr>
          <w:p w14:paraId="14376BB3" w14:textId="30C08008" w:rsidR="008D18DE" w:rsidRDefault="008D18DE" w:rsidP="00DF1BC6">
            <w:pPr>
              <w:pStyle w:val="divdocumentulli"/>
              <w:spacing w:line="320" w:lineRule="atLeast"/>
              <w:jc w:val="both"/>
              <w:rPr>
                <w:rFonts w:ascii="Aptos" w:eastAsia="Century Gothic" w:hAnsi="Aptos" w:cs="Century Gothic"/>
                <w:color w:val="231F20"/>
                <w:sz w:val="22"/>
                <w:szCs w:val="22"/>
              </w:rPr>
            </w:pPr>
            <w:proofErr w:type="spellStart"/>
            <w:r w:rsidRPr="00A81186">
              <w:rPr>
                <w:rStyle w:val="Strong1"/>
                <w:rFonts w:ascii="Aptos" w:eastAsia="Century Gothic" w:hAnsi="Aptos" w:cs="Century Gothic"/>
                <w:b/>
                <w:bCs/>
                <w:color w:val="231F20"/>
                <w:sz w:val="22"/>
                <w:szCs w:val="22"/>
              </w:rPr>
              <w:t>VersionControl</w:t>
            </w:r>
            <w:proofErr w:type="spellEnd"/>
            <w:r w:rsidRPr="00A81186">
              <w:rPr>
                <w:rStyle w:val="Strong1"/>
                <w:rFonts w:ascii="Aptos" w:eastAsia="Century Gothic" w:hAnsi="Aptos" w:cs="Century Gothic"/>
                <w:b/>
                <w:bCs/>
                <w:color w:val="231F20"/>
                <w:sz w:val="22"/>
                <w:szCs w:val="22"/>
              </w:rPr>
              <w:t xml:space="preserve"> Tools</w:t>
            </w:r>
          </w:p>
        </w:tc>
        <w:tc>
          <w:tcPr>
            <w:tcW w:w="7487" w:type="dxa"/>
            <w:shd w:val="clear" w:color="auto" w:fill="auto"/>
          </w:tcPr>
          <w:p w14:paraId="5DD22A55" w14:textId="77777777" w:rsidR="008D18DE" w:rsidRPr="00A81186" w:rsidRDefault="008D18DE" w:rsidP="00DF1BC6">
            <w:pPr>
              <w:pStyle w:val="p"/>
              <w:spacing w:line="320" w:lineRule="atLeast"/>
              <w:jc w:val="both"/>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GIT, Team Foundation Server (2008), Jira, SourceTree</w:t>
            </w:r>
          </w:p>
          <w:p w14:paraId="6DEEA3BF" w14:textId="77777777" w:rsidR="008D18DE" w:rsidRDefault="008D18DE" w:rsidP="00DF1BC6">
            <w:pPr>
              <w:spacing w:line="240" w:lineRule="auto"/>
              <w:textAlignment w:val="auto"/>
              <w:rPr>
                <w:rFonts w:ascii="Aptos" w:eastAsia="Century Gothic" w:hAnsi="Aptos" w:cs="Century Gothic"/>
                <w:color w:val="231F20"/>
                <w:sz w:val="22"/>
                <w:szCs w:val="22"/>
              </w:rPr>
            </w:pPr>
          </w:p>
        </w:tc>
      </w:tr>
      <w:tr w:rsidR="008D18DE" w14:paraId="3FB33F2F" w14:textId="5A8BCB6F" w:rsidTr="00DF1BC6">
        <w:trPr>
          <w:trHeight w:val="422"/>
        </w:trPr>
        <w:tc>
          <w:tcPr>
            <w:tcW w:w="2193" w:type="dxa"/>
          </w:tcPr>
          <w:p w14:paraId="40A2C6D9" w14:textId="47757853"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Web Services</w:t>
            </w:r>
          </w:p>
        </w:tc>
        <w:tc>
          <w:tcPr>
            <w:tcW w:w="7487" w:type="dxa"/>
            <w:shd w:val="clear" w:color="auto" w:fill="auto"/>
          </w:tcPr>
          <w:p w14:paraId="4008479A" w14:textId="4C5ABC90" w:rsidR="008D18DE" w:rsidRDefault="008D18DE" w:rsidP="00DF1BC6">
            <w:pPr>
              <w:spacing w:line="240" w:lineRule="auto"/>
              <w:textAlignment w:val="auto"/>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WCF, SOAP, Web API, REST.</w:t>
            </w:r>
          </w:p>
        </w:tc>
      </w:tr>
      <w:tr w:rsidR="008D18DE" w14:paraId="63A93514" w14:textId="6D66293D" w:rsidTr="00DF1BC6">
        <w:trPr>
          <w:trHeight w:val="430"/>
        </w:trPr>
        <w:tc>
          <w:tcPr>
            <w:tcW w:w="2193" w:type="dxa"/>
          </w:tcPr>
          <w:p w14:paraId="27F7ACB4" w14:textId="727F1149" w:rsidR="008D18DE" w:rsidRDefault="008D18DE" w:rsidP="00DF1BC6">
            <w:pPr>
              <w:pStyle w:val="divdocumentulli"/>
              <w:spacing w:line="320" w:lineRule="atLeast"/>
              <w:jc w:val="both"/>
              <w:rPr>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Cloud computing</w:t>
            </w:r>
          </w:p>
        </w:tc>
        <w:tc>
          <w:tcPr>
            <w:tcW w:w="7487" w:type="dxa"/>
            <w:shd w:val="clear" w:color="auto" w:fill="auto"/>
          </w:tcPr>
          <w:p w14:paraId="0348F55C" w14:textId="242D5B6E" w:rsidR="008D18DE" w:rsidRDefault="008D18DE" w:rsidP="00DF1BC6">
            <w:pPr>
              <w:spacing w:line="240" w:lineRule="auto"/>
              <w:textAlignment w:val="auto"/>
              <w:rPr>
                <w:rFonts w:ascii="Aptos" w:eastAsia="Century Gothic" w:hAnsi="Aptos" w:cs="Century Gothic"/>
                <w:color w:val="231F20"/>
                <w:sz w:val="22"/>
                <w:szCs w:val="22"/>
              </w:rPr>
            </w:pPr>
            <w:r w:rsidRPr="00A81186">
              <w:rPr>
                <w:rFonts w:ascii="Aptos" w:eastAsia="Century Gothic" w:hAnsi="Aptos" w:cs="Century Gothic"/>
                <w:color w:val="231F20"/>
                <w:sz w:val="22"/>
                <w:szCs w:val="22"/>
              </w:rPr>
              <w:t xml:space="preserve">Azure, Snowflake, </w:t>
            </w:r>
            <w:r w:rsidR="00956175">
              <w:rPr>
                <w:rFonts w:ascii="Aptos" w:eastAsia="Century Gothic" w:hAnsi="Aptos" w:cs="Century Gothic"/>
                <w:color w:val="231F20"/>
                <w:sz w:val="22"/>
                <w:szCs w:val="22"/>
              </w:rPr>
              <w:t xml:space="preserve">SharePoint Online, </w:t>
            </w:r>
            <w:r w:rsidRPr="00A81186">
              <w:rPr>
                <w:rFonts w:ascii="Aptos" w:eastAsia="Century Gothic" w:hAnsi="Aptos" w:cs="Century Gothic"/>
                <w:color w:val="231F20"/>
                <w:sz w:val="22"/>
                <w:szCs w:val="22"/>
              </w:rPr>
              <w:t>Tableau, AWS.</w:t>
            </w:r>
          </w:p>
        </w:tc>
      </w:tr>
      <w:tr w:rsidR="00DF1BC6" w14:paraId="4F5AECE1" w14:textId="6E3E5F7C" w:rsidTr="00DF1BC6">
        <w:trPr>
          <w:trHeight w:val="384"/>
        </w:trPr>
        <w:tc>
          <w:tcPr>
            <w:tcW w:w="2193" w:type="dxa"/>
            <w:tcBorders>
              <w:bottom w:val="single" w:sz="4" w:space="0" w:color="auto"/>
            </w:tcBorders>
          </w:tcPr>
          <w:p w14:paraId="3BF55F6F" w14:textId="6EE8B070" w:rsidR="00DF1BC6" w:rsidRPr="0078035E" w:rsidRDefault="008B577A" w:rsidP="00DF1BC6">
            <w:pPr>
              <w:pStyle w:val="divdocumentulli"/>
              <w:spacing w:line="320" w:lineRule="atLeast"/>
              <w:jc w:val="both"/>
              <w:rPr>
                <w:rFonts w:ascii="Aptos" w:eastAsia="Century Gothic" w:hAnsi="Aptos" w:cs="Century Gothic"/>
                <w:b/>
                <w:bCs/>
                <w:color w:val="231F20"/>
                <w:sz w:val="22"/>
                <w:szCs w:val="22"/>
              </w:rPr>
            </w:pPr>
            <w:r w:rsidRPr="0078035E">
              <w:rPr>
                <w:rFonts w:ascii="Aptos" w:eastAsia="Century Gothic" w:hAnsi="Aptos" w:cs="Century Gothic"/>
                <w:b/>
                <w:bCs/>
                <w:color w:val="231F20"/>
                <w:sz w:val="22"/>
                <w:szCs w:val="22"/>
              </w:rPr>
              <w:t>Mapping Technologies</w:t>
            </w:r>
          </w:p>
        </w:tc>
        <w:tc>
          <w:tcPr>
            <w:tcW w:w="7488" w:type="dxa"/>
            <w:shd w:val="clear" w:color="auto" w:fill="auto"/>
          </w:tcPr>
          <w:p w14:paraId="69E1F987" w14:textId="769ACE41" w:rsidR="00DF1BC6" w:rsidRPr="0078035E" w:rsidRDefault="0078035E" w:rsidP="00DF1BC6">
            <w:pPr>
              <w:spacing w:line="240" w:lineRule="auto"/>
              <w:textAlignment w:val="auto"/>
              <w:rPr>
                <w:rFonts w:ascii="Aptos" w:eastAsia="Century Gothic" w:hAnsi="Aptos" w:cs="Century Gothic"/>
                <w:color w:val="231F20"/>
                <w:sz w:val="22"/>
                <w:szCs w:val="22"/>
              </w:rPr>
            </w:pPr>
            <w:r w:rsidRPr="0078035E">
              <w:rPr>
                <w:rFonts w:ascii="Aptos" w:eastAsia="Century Gothic" w:hAnsi="Aptos" w:cs="Century Gothic"/>
                <w:color w:val="231F20"/>
                <w:sz w:val="22"/>
                <w:szCs w:val="22"/>
              </w:rPr>
              <w:t>ArcGIS SDK</w:t>
            </w:r>
          </w:p>
        </w:tc>
      </w:tr>
    </w:tbl>
    <w:p w14:paraId="3F070383" w14:textId="37BB14F8" w:rsidR="00587439" w:rsidRPr="001079F8" w:rsidRDefault="00587439" w:rsidP="00587439">
      <w:pPr>
        <w:pStyle w:val="divdocumentulli"/>
        <w:shd w:val="clear" w:color="auto" w:fill="FFFFFF"/>
        <w:spacing w:line="320" w:lineRule="atLeast"/>
        <w:ind w:left="460"/>
        <w:jc w:val="both"/>
        <w:rPr>
          <w:rFonts w:ascii="Aptos" w:eastAsia="Century Gothic" w:hAnsi="Aptos" w:cs="Century Gothic"/>
          <w:color w:val="231F20"/>
          <w:sz w:val="22"/>
          <w:szCs w:val="22"/>
          <w:u w:val="single"/>
        </w:rPr>
      </w:pPr>
    </w:p>
    <w:p w14:paraId="311A9E28" w14:textId="77777777" w:rsidR="00587439" w:rsidRPr="001079F8" w:rsidRDefault="00587439" w:rsidP="00587439">
      <w:pPr>
        <w:pStyle w:val="divdocumentulli"/>
        <w:shd w:val="clear" w:color="auto" w:fill="FFFFFF"/>
        <w:spacing w:line="320" w:lineRule="atLeast"/>
        <w:ind w:left="460"/>
        <w:jc w:val="both"/>
        <w:rPr>
          <w:rFonts w:ascii="Aptos" w:eastAsia="Century Gothic" w:hAnsi="Aptos" w:cs="Century Gothic"/>
          <w:color w:val="231F20"/>
          <w:sz w:val="22"/>
          <w:szCs w:val="22"/>
          <w:u w:val="single"/>
        </w:rPr>
      </w:pPr>
    </w:p>
    <w:p w14:paraId="528FBFB1" w14:textId="77777777" w:rsidR="00587439" w:rsidRPr="00A81186" w:rsidRDefault="00587439" w:rsidP="00587439">
      <w:pPr>
        <w:pStyle w:val="divdocumentulli"/>
        <w:shd w:val="clear" w:color="auto" w:fill="FFFFFF"/>
        <w:spacing w:line="320" w:lineRule="atLeast"/>
        <w:ind w:left="460"/>
        <w:jc w:val="both"/>
        <w:rPr>
          <w:rFonts w:ascii="Aptos" w:eastAsia="Century Gothic" w:hAnsi="Aptos" w:cs="Century Gothic"/>
          <w:color w:val="231F20"/>
          <w:sz w:val="22"/>
          <w:szCs w:val="22"/>
        </w:rPr>
      </w:pPr>
    </w:p>
    <w:p w14:paraId="4A8F1B28" w14:textId="77777777" w:rsidR="00587439" w:rsidRDefault="00587439" w:rsidP="00587439">
      <w:pPr>
        <w:pStyle w:val="divdocumentdivsectiontitle"/>
        <w:shd w:val="clear" w:color="auto" w:fill="FFFFFF"/>
        <w:spacing w:before="300"/>
        <w:jc w:val="both"/>
        <w:rPr>
          <w:rFonts w:ascii="Aptos" w:eastAsia="Century Gothic" w:hAnsi="Aptos" w:cs="Century Gothic"/>
          <w:b/>
          <w:bCs/>
          <w:caps/>
        </w:rPr>
      </w:pPr>
    </w:p>
    <w:p w14:paraId="6ECDA22A" w14:textId="31199891" w:rsidR="00B9495B" w:rsidRDefault="00B9495B" w:rsidP="00587439">
      <w:pPr>
        <w:pStyle w:val="divdocumentdivsectiontitle"/>
        <w:shd w:val="clear" w:color="auto" w:fill="FFFFFF"/>
        <w:spacing w:before="300"/>
        <w:jc w:val="both"/>
        <w:rPr>
          <w:rFonts w:ascii="Aptos" w:eastAsia="Century Gothic" w:hAnsi="Aptos" w:cs="Century Gothic"/>
          <w:b/>
          <w:bCs/>
          <w:caps/>
        </w:rPr>
      </w:pPr>
    </w:p>
    <w:p w14:paraId="53FBF12D"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1DCF6DF6"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379BE15B"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121B69C9"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204EF007"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2ECAE096" w14:textId="77777777" w:rsidR="008D18DE" w:rsidRDefault="008D18DE" w:rsidP="00587439">
      <w:pPr>
        <w:pStyle w:val="divdocumentdivsectiontitle"/>
        <w:shd w:val="clear" w:color="auto" w:fill="FFFFFF"/>
        <w:spacing w:before="300"/>
        <w:jc w:val="both"/>
        <w:rPr>
          <w:rFonts w:ascii="Aptos" w:eastAsia="Century Gothic" w:hAnsi="Aptos" w:cs="Century Gothic"/>
          <w:b/>
          <w:bCs/>
          <w:caps/>
        </w:rPr>
      </w:pPr>
    </w:p>
    <w:p w14:paraId="7A329181" w14:textId="77777777" w:rsidR="008D18DE" w:rsidRPr="00A81186" w:rsidRDefault="008D18DE" w:rsidP="00587439">
      <w:pPr>
        <w:pStyle w:val="divdocumentdivsectiontitle"/>
        <w:shd w:val="clear" w:color="auto" w:fill="FFFFFF"/>
        <w:spacing w:before="300"/>
        <w:jc w:val="both"/>
        <w:rPr>
          <w:rFonts w:ascii="Aptos" w:eastAsia="Century Gothic" w:hAnsi="Aptos" w:cs="Century Gothic"/>
          <w:b/>
          <w:bCs/>
          <w:caps/>
        </w:rPr>
      </w:pPr>
    </w:p>
    <w:tbl>
      <w:tblPr>
        <w:tblStyle w:val="divdocumenttable"/>
        <w:tblW w:w="0" w:type="auto"/>
        <w:shd w:val="clear" w:color="auto" w:fill="FFFFFF"/>
        <w:tblLayout w:type="fixed"/>
        <w:tblCellMar>
          <w:left w:w="0" w:type="dxa"/>
          <w:right w:w="0" w:type="dxa"/>
        </w:tblCellMar>
        <w:tblLook w:val="05E0" w:firstRow="1" w:lastRow="1" w:firstColumn="1" w:lastColumn="1" w:noHBand="0" w:noVBand="1"/>
      </w:tblPr>
      <w:tblGrid>
        <w:gridCol w:w="4410"/>
        <w:gridCol w:w="6350"/>
      </w:tblGrid>
      <w:tr w:rsidR="00B9495B" w:rsidRPr="00A81186" w14:paraId="086E6428" w14:textId="77777777" w:rsidTr="008D18DE">
        <w:tc>
          <w:tcPr>
            <w:tcW w:w="4410" w:type="dxa"/>
            <w:tcMar>
              <w:top w:w="0" w:type="dxa"/>
              <w:left w:w="0" w:type="dxa"/>
              <w:bottom w:w="0" w:type="dxa"/>
              <w:right w:w="0" w:type="dxa"/>
            </w:tcMar>
            <w:hideMark/>
          </w:tcPr>
          <w:p w14:paraId="3A4705F7" w14:textId="490F19D2" w:rsidR="00B9495B" w:rsidRPr="00A81186" w:rsidRDefault="00B9495B" w:rsidP="00587439">
            <w:pPr>
              <w:pStyle w:val="p"/>
              <w:spacing w:line="320" w:lineRule="atLeast"/>
              <w:jc w:val="both"/>
              <w:rPr>
                <w:rFonts w:ascii="Aptos" w:eastAsia="Century Gothic" w:hAnsi="Aptos" w:cs="Century Gothic"/>
                <w:color w:val="231F20"/>
                <w:sz w:val="22"/>
                <w:szCs w:val="22"/>
              </w:rPr>
            </w:pPr>
          </w:p>
        </w:tc>
        <w:tc>
          <w:tcPr>
            <w:tcW w:w="6350" w:type="dxa"/>
            <w:tcMar>
              <w:top w:w="0" w:type="dxa"/>
              <w:left w:w="0" w:type="dxa"/>
              <w:bottom w:w="0" w:type="dxa"/>
              <w:right w:w="0" w:type="dxa"/>
            </w:tcMar>
            <w:hideMark/>
          </w:tcPr>
          <w:p w14:paraId="01FAAA92" w14:textId="3063B2EC" w:rsidR="00B9495B" w:rsidRPr="00A81186" w:rsidRDefault="00B9495B" w:rsidP="00587439">
            <w:pPr>
              <w:pStyle w:val="p"/>
              <w:spacing w:line="320" w:lineRule="atLeast"/>
              <w:jc w:val="both"/>
              <w:rPr>
                <w:rFonts w:ascii="Aptos" w:eastAsia="Century Gothic" w:hAnsi="Aptos" w:cs="Century Gothic"/>
                <w:color w:val="231F20"/>
                <w:sz w:val="22"/>
                <w:szCs w:val="22"/>
              </w:rPr>
            </w:pPr>
          </w:p>
        </w:tc>
      </w:tr>
    </w:tbl>
    <w:p w14:paraId="3A8A6906" w14:textId="591FA66F" w:rsidR="00AB6BC8" w:rsidRPr="00A81186" w:rsidRDefault="00A81186" w:rsidP="00AB6BC8">
      <w:pPr>
        <w:pStyle w:val="divdocumentdivsectiontitle"/>
        <w:shd w:val="clear" w:color="auto" w:fill="FFFFFF"/>
        <w:spacing w:before="300"/>
        <w:jc w:val="center"/>
        <w:rPr>
          <w:rFonts w:ascii="Aptos" w:eastAsia="Century Gothic" w:hAnsi="Aptos" w:cs="Century Gothic"/>
          <w:b/>
          <w:bCs/>
          <w:caps/>
        </w:rPr>
      </w:pPr>
      <w:r w:rsidRPr="00AB6BC8">
        <w:rPr>
          <w:rFonts w:ascii="Aptos" w:eastAsia="Century Gothic" w:hAnsi="Aptos" w:cs="Century Gothic"/>
          <w:b/>
          <w:bCs/>
          <w:caps/>
          <w:highlight w:val="lightGray"/>
        </w:rPr>
        <w:t>Professional Experience</w:t>
      </w:r>
    </w:p>
    <w:p w14:paraId="70E14D9B" w14:textId="77777777" w:rsidR="00B9495B" w:rsidRPr="00A81186" w:rsidRDefault="00FD1928" w:rsidP="00587439">
      <w:pPr>
        <w:pStyle w:val="divdocumentsinglecolumn"/>
        <w:shd w:val="clear" w:color="auto" w:fill="FFFFFF"/>
        <w:spacing w:line="320" w:lineRule="atLeast"/>
        <w:jc w:val="both"/>
        <w:rPr>
          <w:rFonts w:ascii="Aptos" w:eastAsia="Century Gothic" w:hAnsi="Aptos" w:cs="Century Gothic"/>
          <w:color w:val="231F20"/>
          <w:sz w:val="22"/>
          <w:szCs w:val="22"/>
        </w:rPr>
      </w:pPr>
      <w:r w:rsidRPr="00A81186">
        <w:rPr>
          <w:rStyle w:val="span"/>
          <w:rFonts w:ascii="Aptos" w:eastAsia="Century Gothic" w:hAnsi="Aptos" w:cs="Century Gothic"/>
          <w:b/>
          <w:bCs/>
          <w:color w:val="231F20"/>
          <w:sz w:val="22"/>
          <w:szCs w:val="22"/>
        </w:rPr>
        <w:t>Sr .NET Full Stack Developer</w:t>
      </w:r>
      <w:r w:rsidRPr="00A81186">
        <w:rPr>
          <w:rStyle w:val="documenttxtBold"/>
          <w:rFonts w:ascii="Aptos" w:eastAsia="Century Gothic" w:hAnsi="Aptos" w:cs="Century Gothic"/>
          <w:color w:val="231F20"/>
          <w:sz w:val="22"/>
          <w:szCs w:val="22"/>
        </w:rPr>
        <w:t xml:space="preserve"> </w:t>
      </w:r>
    </w:p>
    <w:p w14:paraId="0E6B2D68" w14:textId="77777777" w:rsidR="00B9495B" w:rsidRDefault="00FD1928" w:rsidP="00587439">
      <w:pPr>
        <w:pStyle w:val="spanpaddedline"/>
        <w:shd w:val="clear" w:color="auto" w:fill="FFFFFF"/>
        <w:spacing w:line="320" w:lineRule="atLeast"/>
        <w:jc w:val="both"/>
        <w:rPr>
          <w:rStyle w:val="span"/>
          <w:rFonts w:ascii="Aptos" w:eastAsia="Century Gothic" w:hAnsi="Aptos" w:cs="Century Gothic"/>
          <w:b/>
          <w:bCs/>
          <w:color w:val="231F20"/>
          <w:sz w:val="22"/>
          <w:szCs w:val="22"/>
        </w:rPr>
      </w:pPr>
      <w:r w:rsidRPr="00A81186">
        <w:rPr>
          <w:rStyle w:val="span"/>
          <w:rFonts w:ascii="Aptos" w:eastAsia="Century Gothic" w:hAnsi="Aptos" w:cs="Century Gothic"/>
          <w:b/>
          <w:bCs/>
          <w:color w:val="231F20"/>
          <w:sz w:val="22"/>
          <w:szCs w:val="22"/>
        </w:rPr>
        <w:t>Change Healthcare | Nashville, TN</w:t>
      </w:r>
      <w:r w:rsidRPr="00A81186">
        <w:rPr>
          <w:rFonts w:ascii="Aptos" w:eastAsia="Century Gothic" w:hAnsi="Aptos" w:cs="Century Gothic"/>
          <w:b/>
          <w:bCs/>
          <w:color w:val="231F20"/>
          <w:sz w:val="22"/>
          <w:szCs w:val="22"/>
        </w:rPr>
        <w:t xml:space="preserve"> </w:t>
      </w:r>
      <w:r w:rsidRPr="00A81186">
        <w:rPr>
          <w:rStyle w:val="span"/>
          <w:rFonts w:ascii="Aptos" w:eastAsia="Century Gothic" w:hAnsi="Aptos" w:cs="Century Gothic"/>
          <w:b/>
          <w:bCs/>
          <w:color w:val="231F20"/>
          <w:sz w:val="22"/>
          <w:szCs w:val="22"/>
        </w:rPr>
        <w:t>| Mar 2024-Current</w:t>
      </w:r>
    </w:p>
    <w:p w14:paraId="44318BD4" w14:textId="77777777" w:rsidR="00A81186" w:rsidRPr="00A81186" w:rsidRDefault="00A81186" w:rsidP="00587439">
      <w:pPr>
        <w:pStyle w:val="spanpaddedline"/>
        <w:shd w:val="clear" w:color="auto" w:fill="FFFFFF"/>
        <w:spacing w:line="320" w:lineRule="atLeast"/>
        <w:jc w:val="both"/>
        <w:rPr>
          <w:rFonts w:ascii="Aptos" w:eastAsia="Century Gothic" w:hAnsi="Aptos" w:cs="Century Gothic"/>
          <w:b/>
          <w:bCs/>
          <w:color w:val="231F20"/>
          <w:sz w:val="22"/>
          <w:szCs w:val="22"/>
        </w:rPr>
      </w:pPr>
    </w:p>
    <w:p w14:paraId="40B9B4D7"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Collaborated with business users to gather requirements and enhance the Incident Intake web application.</w:t>
      </w:r>
    </w:p>
    <w:p w14:paraId="2F5B6F94" w14:textId="4D141FD6"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Designed the web application using ASP.NET Core MVC architecture </w:t>
      </w:r>
      <w:r w:rsidR="00F12126" w:rsidRPr="00A81186">
        <w:rPr>
          <w:rStyle w:val="span"/>
          <w:rFonts w:ascii="Aptos" w:eastAsia="Century Gothic" w:hAnsi="Aptos" w:cs="Century Gothic"/>
          <w:color w:val="231F20"/>
          <w:sz w:val="22"/>
          <w:szCs w:val="22"/>
        </w:rPr>
        <w:t>to convert</w:t>
      </w:r>
      <w:r w:rsidRPr="00A81186">
        <w:rPr>
          <w:rStyle w:val="span"/>
          <w:rFonts w:ascii="Aptos" w:eastAsia="Century Gothic" w:hAnsi="Aptos" w:cs="Century Gothic"/>
          <w:color w:val="231F20"/>
          <w:sz w:val="22"/>
          <w:szCs w:val="22"/>
        </w:rPr>
        <w:t xml:space="preserve"> it into a Blazor Web Assembly (WASM) project.</w:t>
      </w:r>
    </w:p>
    <w:p w14:paraId="61D44194"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custom web APIs using ASP.NET Core MVC to handle data, integrating them into the application.</w:t>
      </w:r>
    </w:p>
    <w:p w14:paraId="26E4A92D" w14:textId="77777777" w:rsidR="00B9495B"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responsive UI design to ensure readability and ease of use across various device sizes and form factors, maintaining consistent styling across all pages and devices.</w:t>
      </w:r>
    </w:p>
    <w:p w14:paraId="12BFF544" w14:textId="58A494E1" w:rsidR="00DF1BC6" w:rsidRDefault="00DF1BC6"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DF1BC6">
        <w:rPr>
          <w:rFonts w:ascii="Aptos" w:eastAsia="Century Gothic" w:hAnsi="Aptos" w:cs="Century Gothic"/>
          <w:color w:val="231F20"/>
          <w:sz w:val="22"/>
          <w:szCs w:val="22"/>
        </w:rPr>
        <w:t>Enhanced UI components using Bootstrap for responsive and mobile-friendly designs.</w:t>
      </w:r>
    </w:p>
    <w:p w14:paraId="05A3ABDB" w14:textId="637F6752" w:rsidR="00E3226D" w:rsidRPr="00E3226D" w:rsidRDefault="00E3226D"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E3226D">
        <w:rPr>
          <w:rFonts w:ascii="Aptos" w:eastAsia="Century Gothic" w:hAnsi="Aptos" w:cs="Century Gothic"/>
          <w:color w:val="231F20"/>
          <w:sz w:val="22"/>
          <w:szCs w:val="22"/>
        </w:rPr>
        <w:lastRenderedPageBreak/>
        <w:t>Worked on mapping and geospatial features using ArcGIS SDK for JavaScript.</w:t>
      </w:r>
    </w:p>
    <w:p w14:paraId="2D3AF818"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Built a user-friendly invoicing project using ASP.NET, HTML/HTML5, CSS, JavaScript, and jQuery within an Agile/Scrum methodology, implementing client-side validations using JavaScript and jQuery, and handling events with JavaScript and jQuery.</w:t>
      </w:r>
    </w:p>
    <w:p w14:paraId="4A4C74E7" w14:textId="77777777" w:rsidR="00B9495B"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Designed and developed web and Windows applications using the .NET Framework, C#, web services, WPF, ASP.NET MVC, CSS, and AngularJS.</w:t>
      </w:r>
    </w:p>
    <w:p w14:paraId="1416FD4E" w14:textId="58AD3B7B" w:rsidR="000566F1" w:rsidRDefault="00887397" w:rsidP="00587439">
      <w:pPr>
        <w:pStyle w:val="divdocumentulli"/>
        <w:numPr>
          <w:ilvl w:val="0"/>
          <w:numId w:val="2"/>
        </w:numPr>
        <w:shd w:val="clear" w:color="auto" w:fill="FFFFFF"/>
        <w:spacing w:line="320" w:lineRule="atLeast"/>
        <w:ind w:left="460" w:hanging="201"/>
        <w:jc w:val="both"/>
        <w:rPr>
          <w:rFonts w:ascii="Aptos" w:eastAsia="Century Gothic" w:hAnsi="Aptos" w:cs="Century Gothic"/>
          <w:color w:val="231F20"/>
          <w:sz w:val="22"/>
          <w:szCs w:val="22"/>
        </w:rPr>
      </w:pPr>
      <w:r w:rsidRPr="00887397">
        <w:rPr>
          <w:rFonts w:ascii="Aptos" w:eastAsia="Century Gothic" w:hAnsi="Aptos" w:cs="Century Gothic"/>
          <w:color w:val="231F20"/>
          <w:sz w:val="22"/>
          <w:szCs w:val="22"/>
        </w:rPr>
        <w:t>Developed and optimized data access layers using Entity Framework Core, integrating SQL Server and Azure Synapse Analytics for enterprise applications.</w:t>
      </w:r>
    </w:p>
    <w:p w14:paraId="68BA2559" w14:textId="4F07AC95" w:rsidR="00D5636A" w:rsidRPr="00A81186" w:rsidRDefault="00D5636A"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D5636A">
        <w:rPr>
          <w:rFonts w:ascii="Aptos" w:eastAsia="Century Gothic" w:hAnsi="Aptos" w:cs="Century Gothic"/>
          <w:color w:val="231F20"/>
          <w:sz w:val="22"/>
          <w:szCs w:val="22"/>
        </w:rPr>
        <w:t>Implemented Code-First and Database-First approaches in ASP.NET Core Web APIs using EF Core.</w:t>
      </w:r>
    </w:p>
    <w:p w14:paraId="722DA6FE" w14:textId="367B0961"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Gathered and analyzed business and functional requirements from customer stakeholders and documented requirement specifications.</w:t>
      </w:r>
    </w:p>
    <w:p w14:paraId="5C6C5FC0"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Created a data access layer using ADO.NET and C#, developing web forms for the user interface using ASP.NET, C#, server controls, HTML controls, and user controls.</w:t>
      </w:r>
    </w:p>
    <w:p w14:paraId="44A21DCB" w14:textId="29E03E73"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Successfully rewrote an existing application from VB6 to VB.NET, creating multiple web services and WCF services in C#.NET to communicate with third-party applications and consuming WCF service methods using Net TCP/HTTP Binding.</w:t>
      </w:r>
    </w:p>
    <w:p w14:paraId="6E54EE14" w14:textId="663BB74F" w:rsidR="00522382" w:rsidRPr="00E3226D" w:rsidRDefault="00FD1928" w:rsidP="00E3226D">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Supported and maintained various web and Windows applications developed with older .NET technologies, such as VB, VB.NET, ASP, ASP.NET, ASP.NET MVC, and ASP.NET Core.</w:t>
      </w:r>
    </w:p>
    <w:p w14:paraId="1CB9B76F"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a custom API to handle database calls and assure claims API, integrating Azure AD for user authentication and authorization.</w:t>
      </w:r>
    </w:p>
    <w:p w14:paraId="1BBED393"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user interfaces and backend logic using ASP.NET MVC and C#, actively contributing to business layer development and integration with the presentation layer.</w:t>
      </w:r>
    </w:p>
    <w:p w14:paraId="02C7755D"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Utilized ASP.NET web forms to create front-end screens, incorporating HTML5, CSS, and Bootstrap.</w:t>
      </w:r>
    </w:p>
    <w:p w14:paraId="38EE24C9"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modules for exporting data from WPF 4.0 applications to MS Excel.</w:t>
      </w:r>
    </w:p>
    <w:p w14:paraId="23060F1C"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Ensured secure API calls by utilizing the X-User-Token header for authenticated users.</w:t>
      </w:r>
    </w:p>
    <w:p w14:paraId="3A7E78B8" w14:textId="77777777" w:rsidR="00B9495B"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Deployed applications using Octopus by establishing CI/CD pipelines.</w:t>
      </w:r>
    </w:p>
    <w:p w14:paraId="212A7142" w14:textId="0CA78840" w:rsidR="001C6FA7" w:rsidRPr="00A81186" w:rsidRDefault="001C6FA7"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1C6FA7">
        <w:rPr>
          <w:rStyle w:val="span"/>
          <w:rFonts w:ascii="Aptos" w:eastAsia="Century Gothic" w:hAnsi="Aptos" w:cs="Century Gothic"/>
          <w:color w:val="231F20"/>
          <w:sz w:val="22"/>
          <w:szCs w:val="22"/>
        </w:rPr>
        <w:t>Experienced in implementing continuous integration and delivery concepts (CI/CD) using Concourse/Jenkins.</w:t>
      </w:r>
    </w:p>
    <w:p w14:paraId="20E9F2A1"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Created UI screens using JavaScript, jQuery libraries, CSS, Bootstrap, and HTML.</w:t>
      </w:r>
    </w:p>
    <w:p w14:paraId="4A0DBE6A" w14:textId="77777777" w:rsidR="00B9495B"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Leveraged AJAX for page rendering and data binding.</w:t>
      </w:r>
    </w:p>
    <w:p w14:paraId="75CC67C1" w14:textId="6E82FA48" w:rsidR="00C91C70" w:rsidRDefault="00630D44" w:rsidP="00587439">
      <w:pPr>
        <w:pStyle w:val="divdocumentulli"/>
        <w:numPr>
          <w:ilvl w:val="0"/>
          <w:numId w:val="2"/>
        </w:numPr>
        <w:shd w:val="clear" w:color="auto" w:fill="FFFFFF"/>
        <w:spacing w:line="320" w:lineRule="atLeast"/>
        <w:ind w:left="460" w:hanging="201"/>
        <w:jc w:val="both"/>
        <w:rPr>
          <w:rFonts w:ascii="Aptos" w:eastAsia="Century Gothic" w:hAnsi="Aptos" w:cs="Century Gothic"/>
          <w:color w:val="231F20"/>
          <w:sz w:val="22"/>
          <w:szCs w:val="22"/>
        </w:rPr>
      </w:pPr>
      <w:r w:rsidRPr="00630D44">
        <w:rPr>
          <w:rFonts w:ascii="Aptos" w:eastAsia="Century Gothic" w:hAnsi="Aptos" w:cs="Century Gothic"/>
          <w:color w:val="231F20"/>
          <w:sz w:val="22"/>
          <w:szCs w:val="22"/>
        </w:rPr>
        <w:t>Developed and optimized Geneva RSL reports for financial data analysis and transaction reconciliation, improving reporting accuracy and compliance.</w:t>
      </w:r>
    </w:p>
    <w:p w14:paraId="328CACA3" w14:textId="5E011D37" w:rsidR="00630D44" w:rsidRDefault="00630D44" w:rsidP="00587439">
      <w:pPr>
        <w:pStyle w:val="divdocumentulli"/>
        <w:numPr>
          <w:ilvl w:val="0"/>
          <w:numId w:val="2"/>
        </w:numPr>
        <w:shd w:val="clear" w:color="auto" w:fill="FFFFFF"/>
        <w:spacing w:line="320" w:lineRule="atLeast"/>
        <w:ind w:left="460" w:hanging="201"/>
        <w:jc w:val="both"/>
        <w:rPr>
          <w:rFonts w:ascii="Aptos" w:eastAsia="Century Gothic" w:hAnsi="Aptos" w:cs="Century Gothic"/>
          <w:color w:val="231F20"/>
          <w:sz w:val="22"/>
          <w:szCs w:val="22"/>
        </w:rPr>
      </w:pPr>
      <w:r w:rsidRPr="00630D44">
        <w:rPr>
          <w:rFonts w:ascii="Aptos" w:eastAsia="Century Gothic" w:hAnsi="Aptos" w:cs="Century Gothic"/>
          <w:color w:val="231F20"/>
          <w:sz w:val="22"/>
          <w:szCs w:val="22"/>
        </w:rPr>
        <w:t>Integrated Geneva Portfolio Accounting with .NET Core applications, ensuring seamless PNL, tax lot, and trial balance calculations.</w:t>
      </w:r>
    </w:p>
    <w:p w14:paraId="229F2853" w14:textId="0F2F8353" w:rsidR="00630D44" w:rsidRDefault="00F90739" w:rsidP="00587439">
      <w:pPr>
        <w:pStyle w:val="divdocumentulli"/>
        <w:numPr>
          <w:ilvl w:val="0"/>
          <w:numId w:val="2"/>
        </w:numPr>
        <w:shd w:val="clear" w:color="auto" w:fill="FFFFFF"/>
        <w:spacing w:line="320" w:lineRule="atLeast"/>
        <w:ind w:left="460" w:hanging="201"/>
        <w:jc w:val="both"/>
        <w:rPr>
          <w:rFonts w:ascii="Aptos" w:eastAsia="Century Gothic" w:hAnsi="Aptos" w:cs="Century Gothic"/>
          <w:color w:val="231F20"/>
          <w:sz w:val="22"/>
          <w:szCs w:val="22"/>
        </w:rPr>
      </w:pPr>
      <w:r w:rsidRPr="00F90739">
        <w:rPr>
          <w:rFonts w:ascii="Aptos" w:eastAsia="Century Gothic" w:hAnsi="Aptos" w:cs="Century Gothic"/>
          <w:color w:val="231F20"/>
          <w:sz w:val="22"/>
          <w:szCs w:val="22"/>
        </w:rPr>
        <w:t>Utilized SQL Server &amp; Geneva RSL scripting to enhance financial reporting and data extraction.</w:t>
      </w:r>
    </w:p>
    <w:p w14:paraId="4BF231A8" w14:textId="16939B13" w:rsidR="00F90739" w:rsidRPr="00A81186" w:rsidRDefault="00F90739"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F90739">
        <w:rPr>
          <w:rFonts w:ascii="Aptos" w:eastAsia="Century Gothic" w:hAnsi="Aptos" w:cs="Century Gothic"/>
          <w:color w:val="231F20"/>
          <w:sz w:val="22"/>
          <w:szCs w:val="22"/>
        </w:rPr>
        <w:t>Automated data processing workflows using Python, improving financial transaction validation and reporting efficiency.</w:t>
      </w:r>
    </w:p>
    <w:p w14:paraId="0C4EBDA1"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Participated in the development of user-friendly web applications using ASP.NET, HTML, CSS, JavaScript, jQuery, and AngularJS in both Waterfall and Agile methodologies.</w:t>
      </w:r>
    </w:p>
    <w:p w14:paraId="43CD8A27" w14:textId="1CC08877" w:rsidR="00B9495B"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Implemented MVC concepts, including Action Methods, Validators, </w:t>
      </w:r>
      <w:r w:rsidR="008D18DE" w:rsidRPr="00A81186">
        <w:rPr>
          <w:rStyle w:val="span"/>
          <w:rFonts w:ascii="Aptos" w:eastAsia="Century Gothic" w:hAnsi="Aptos" w:cs="Century Gothic"/>
          <w:color w:val="231F20"/>
          <w:sz w:val="22"/>
          <w:szCs w:val="22"/>
        </w:rPr>
        <w:t>View Bag</w:t>
      </w:r>
      <w:r w:rsidRPr="00A81186">
        <w:rPr>
          <w:rStyle w:val="span"/>
          <w:rFonts w:ascii="Aptos" w:eastAsia="Century Gothic" w:hAnsi="Aptos" w:cs="Century Gothic"/>
          <w:color w:val="231F20"/>
          <w:sz w:val="22"/>
          <w:szCs w:val="22"/>
        </w:rPr>
        <w:t>, View Data, TempData, Action Filters, and Areas, across multiple projects.</w:t>
      </w:r>
    </w:p>
    <w:p w14:paraId="0B8D0532" w14:textId="146E763D" w:rsidR="005F11D4" w:rsidRPr="00A81186" w:rsidRDefault="006E7F25"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6E7F25">
        <w:rPr>
          <w:rFonts w:ascii="Aptos" w:eastAsia="Century Gothic" w:hAnsi="Aptos" w:cs="Century Gothic"/>
          <w:color w:val="231F20"/>
          <w:sz w:val="22"/>
          <w:szCs w:val="22"/>
        </w:rPr>
        <w:t xml:space="preserve">Developed and customized </w:t>
      </w:r>
      <w:r w:rsidRPr="00435FF8">
        <w:rPr>
          <w:rFonts w:ascii="Aptos" w:eastAsia="Century Gothic" w:hAnsi="Aptos" w:cs="Century Gothic"/>
          <w:color w:val="231F20"/>
          <w:sz w:val="22"/>
          <w:szCs w:val="22"/>
        </w:rPr>
        <w:t>SharePoint Online applications and workflows</w:t>
      </w:r>
      <w:r w:rsidRPr="006E7F25">
        <w:rPr>
          <w:rFonts w:ascii="Aptos" w:eastAsia="Century Gothic" w:hAnsi="Aptos" w:cs="Century Gothic"/>
          <w:color w:val="231F20"/>
          <w:sz w:val="22"/>
          <w:szCs w:val="22"/>
        </w:rPr>
        <w:t xml:space="preserve"> using </w:t>
      </w:r>
      <w:r w:rsidRPr="00435FF8">
        <w:rPr>
          <w:rFonts w:ascii="Aptos" w:eastAsia="Century Gothic" w:hAnsi="Aptos" w:cs="Century Gothic"/>
          <w:color w:val="231F20"/>
          <w:sz w:val="22"/>
          <w:szCs w:val="22"/>
        </w:rPr>
        <w:t>Power Automate,</w:t>
      </w:r>
      <w:r w:rsidRPr="006E7F25">
        <w:rPr>
          <w:rFonts w:ascii="Aptos" w:eastAsia="Century Gothic" w:hAnsi="Aptos" w:cs="Century Gothic"/>
          <w:b/>
          <w:bCs/>
          <w:color w:val="231F20"/>
          <w:sz w:val="22"/>
          <w:szCs w:val="22"/>
        </w:rPr>
        <w:t xml:space="preserve"> </w:t>
      </w:r>
      <w:r w:rsidRPr="00435FF8">
        <w:rPr>
          <w:rFonts w:ascii="Aptos" w:eastAsia="Century Gothic" w:hAnsi="Aptos" w:cs="Century Gothic"/>
          <w:color w:val="231F20"/>
          <w:sz w:val="22"/>
          <w:szCs w:val="22"/>
        </w:rPr>
        <w:t>SPFx, and</w:t>
      </w:r>
      <w:r w:rsidRPr="006E7F25">
        <w:rPr>
          <w:rFonts w:ascii="Aptos" w:eastAsia="Century Gothic" w:hAnsi="Aptos" w:cs="Century Gothic"/>
          <w:b/>
          <w:bCs/>
          <w:color w:val="231F20"/>
          <w:sz w:val="22"/>
          <w:szCs w:val="22"/>
        </w:rPr>
        <w:t xml:space="preserve"> </w:t>
      </w:r>
      <w:r w:rsidRPr="00435FF8">
        <w:rPr>
          <w:rFonts w:ascii="Aptos" w:eastAsia="Century Gothic" w:hAnsi="Aptos" w:cs="Century Gothic"/>
          <w:color w:val="231F20"/>
          <w:sz w:val="22"/>
          <w:szCs w:val="22"/>
        </w:rPr>
        <w:t>REST API</w:t>
      </w:r>
      <w:r w:rsidRPr="006E7F25">
        <w:rPr>
          <w:rFonts w:ascii="Aptos" w:eastAsia="Century Gothic" w:hAnsi="Aptos" w:cs="Century Gothic"/>
          <w:color w:val="231F20"/>
          <w:sz w:val="22"/>
          <w:szCs w:val="22"/>
        </w:rPr>
        <w:t xml:space="preserve"> to improve document management and collaboration</w:t>
      </w:r>
      <w:r>
        <w:rPr>
          <w:rFonts w:ascii="Aptos" w:eastAsia="Century Gothic" w:hAnsi="Aptos" w:cs="Century Gothic"/>
          <w:color w:val="231F20"/>
          <w:sz w:val="22"/>
          <w:szCs w:val="22"/>
        </w:rPr>
        <w:t>.</w:t>
      </w:r>
    </w:p>
    <w:p w14:paraId="3F39CAA4" w14:textId="77777777" w:rsidR="00B9495B" w:rsidRPr="00A81186" w:rsidRDefault="00FD1928" w:rsidP="00587439">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Conducted SQL queries in SQL Management Studio for data monitoring.</w:t>
      </w:r>
    </w:p>
    <w:p w14:paraId="751455A0" w14:textId="4FF51E97" w:rsidR="00AB6BC8" w:rsidRPr="00706D64" w:rsidRDefault="00FD1928" w:rsidP="00706D64">
      <w:pPr>
        <w:pStyle w:val="divdocumentulli"/>
        <w:numPr>
          <w:ilvl w:val="0"/>
          <w:numId w:val="2"/>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Performed application testing, end-to-end testing, and manual testing using test cases and logged bugs using Azure DevOps.</w:t>
      </w:r>
    </w:p>
    <w:p w14:paraId="2C37F646" w14:textId="12CC0F7D" w:rsidR="00D5636A" w:rsidRDefault="00FD1928" w:rsidP="00587439">
      <w:pPr>
        <w:pStyle w:val="p"/>
        <w:shd w:val="clear" w:color="auto" w:fill="FFFFFF"/>
        <w:spacing w:line="320" w:lineRule="atLeast"/>
        <w:jc w:val="both"/>
        <w:rPr>
          <w:rStyle w:val="span"/>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lastRenderedPageBreak/>
        <w:t xml:space="preserve">Environment: </w:t>
      </w:r>
      <w:r w:rsidRPr="00A81186">
        <w:rPr>
          <w:rStyle w:val="span"/>
          <w:rFonts w:ascii="Aptos" w:eastAsia="Century Gothic" w:hAnsi="Aptos" w:cs="Century Gothic"/>
          <w:color w:val="231F20"/>
          <w:sz w:val="22"/>
          <w:szCs w:val="22"/>
        </w:rPr>
        <w:t>.NET Framework, ASP.NET MVC, C#, Entity Framework, Web Services, HTML, jQuery, Bootstrap, CSS, AJAX Toolkit, IIS, SQL Server, Visual Studio.</w:t>
      </w:r>
    </w:p>
    <w:p w14:paraId="3B3E275E" w14:textId="77777777" w:rsidR="00D1684F" w:rsidRPr="00A81186" w:rsidRDefault="00D1684F" w:rsidP="00587439">
      <w:pPr>
        <w:pStyle w:val="p"/>
        <w:shd w:val="clear" w:color="auto" w:fill="FFFFFF"/>
        <w:spacing w:line="320" w:lineRule="atLeast"/>
        <w:jc w:val="both"/>
        <w:rPr>
          <w:rStyle w:val="span"/>
          <w:rFonts w:ascii="Aptos" w:eastAsia="Century Gothic" w:hAnsi="Aptos" w:cs="Century Gothic"/>
          <w:color w:val="231F20"/>
          <w:sz w:val="22"/>
          <w:szCs w:val="22"/>
        </w:rPr>
      </w:pPr>
    </w:p>
    <w:p w14:paraId="7952C64A" w14:textId="77777777" w:rsidR="00B9495B" w:rsidRPr="00A81186" w:rsidRDefault="00FD1928" w:rsidP="00587439">
      <w:pPr>
        <w:pStyle w:val="divdocumentsinglecolumn"/>
        <w:shd w:val="clear" w:color="auto" w:fill="FFFFFF"/>
        <w:spacing w:before="200" w:line="320" w:lineRule="atLeast"/>
        <w:jc w:val="both"/>
        <w:rPr>
          <w:rFonts w:ascii="Aptos" w:eastAsia="Century Gothic" w:hAnsi="Aptos" w:cs="Century Gothic"/>
          <w:color w:val="231F20"/>
          <w:sz w:val="22"/>
          <w:szCs w:val="22"/>
        </w:rPr>
      </w:pPr>
      <w:r w:rsidRPr="00A81186">
        <w:rPr>
          <w:rStyle w:val="span"/>
          <w:rFonts w:ascii="Aptos" w:eastAsia="Century Gothic" w:hAnsi="Aptos" w:cs="Century Gothic"/>
          <w:b/>
          <w:bCs/>
          <w:color w:val="231F20"/>
          <w:sz w:val="22"/>
          <w:szCs w:val="22"/>
        </w:rPr>
        <w:t>.NET Full Stack Developer</w:t>
      </w:r>
      <w:r w:rsidRPr="00A81186">
        <w:rPr>
          <w:rStyle w:val="documenttxtBold"/>
          <w:rFonts w:ascii="Aptos" w:eastAsia="Century Gothic" w:hAnsi="Aptos" w:cs="Century Gothic"/>
          <w:color w:val="231F20"/>
          <w:sz w:val="22"/>
          <w:szCs w:val="22"/>
        </w:rPr>
        <w:t xml:space="preserve"> </w:t>
      </w:r>
    </w:p>
    <w:p w14:paraId="778E0934" w14:textId="77777777" w:rsidR="00B9495B" w:rsidRDefault="00FD1928" w:rsidP="00587439">
      <w:pPr>
        <w:pStyle w:val="spanpaddedline"/>
        <w:shd w:val="clear" w:color="auto" w:fill="FFFFFF"/>
        <w:spacing w:line="320" w:lineRule="atLeast"/>
        <w:jc w:val="both"/>
        <w:rPr>
          <w:rStyle w:val="span"/>
          <w:rFonts w:ascii="Aptos" w:eastAsia="Century Gothic" w:hAnsi="Aptos" w:cs="Century Gothic"/>
          <w:b/>
          <w:bCs/>
          <w:color w:val="231F20"/>
          <w:sz w:val="22"/>
          <w:szCs w:val="22"/>
        </w:rPr>
      </w:pPr>
      <w:r w:rsidRPr="00A81186">
        <w:rPr>
          <w:rStyle w:val="span"/>
          <w:rFonts w:ascii="Aptos" w:eastAsia="Century Gothic" w:hAnsi="Aptos" w:cs="Century Gothic"/>
          <w:b/>
          <w:bCs/>
          <w:color w:val="231F20"/>
          <w:sz w:val="22"/>
          <w:szCs w:val="22"/>
        </w:rPr>
        <w:t>Ally Bank | Detroit, MI</w:t>
      </w:r>
      <w:r w:rsidRPr="00A81186">
        <w:rPr>
          <w:rFonts w:ascii="Aptos" w:eastAsia="Century Gothic" w:hAnsi="Aptos" w:cs="Century Gothic"/>
          <w:b/>
          <w:bCs/>
          <w:color w:val="231F20"/>
          <w:sz w:val="22"/>
          <w:szCs w:val="22"/>
        </w:rPr>
        <w:t xml:space="preserve"> </w:t>
      </w:r>
      <w:r w:rsidRPr="00A81186">
        <w:rPr>
          <w:rStyle w:val="span"/>
          <w:rFonts w:ascii="Aptos" w:eastAsia="Century Gothic" w:hAnsi="Aptos" w:cs="Century Gothic"/>
          <w:b/>
          <w:bCs/>
          <w:color w:val="231F20"/>
          <w:sz w:val="22"/>
          <w:szCs w:val="22"/>
        </w:rPr>
        <w:t>| Dec 2022-Mar 2024</w:t>
      </w:r>
    </w:p>
    <w:p w14:paraId="700C31D6" w14:textId="77777777" w:rsidR="00A81186" w:rsidRPr="00A81186" w:rsidRDefault="00A81186" w:rsidP="00587439">
      <w:pPr>
        <w:pStyle w:val="spanpaddedline"/>
        <w:shd w:val="clear" w:color="auto" w:fill="FFFFFF"/>
        <w:spacing w:line="320" w:lineRule="atLeast"/>
        <w:jc w:val="both"/>
        <w:rPr>
          <w:rFonts w:ascii="Aptos" w:eastAsia="Century Gothic" w:hAnsi="Aptos" w:cs="Century Gothic"/>
          <w:b/>
          <w:bCs/>
          <w:color w:val="231F20"/>
          <w:sz w:val="22"/>
          <w:szCs w:val="22"/>
        </w:rPr>
      </w:pPr>
    </w:p>
    <w:p w14:paraId="1F0407B4"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As an Application Development and Support professional in .NET, I had the opportunity to code, program, test, and analyze.</w:t>
      </w:r>
    </w:p>
    <w:p w14:paraId="78A848F2"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Utilized a range of technologies to create application software.</w:t>
      </w:r>
    </w:p>
    <w:p w14:paraId="6B0373D5"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Supported all existing business system applications.</w:t>
      </w:r>
    </w:p>
    <w:p w14:paraId="7E7F9F65" w14:textId="0160728C"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Facilitated seamless communication among product, business, testing, application</w:t>
      </w:r>
      <w:r w:rsidR="00802534">
        <w:rPr>
          <w:rStyle w:val="span"/>
          <w:rFonts w:ascii="Aptos" w:eastAsia="Century Gothic" w:hAnsi="Aptos" w:cs="Century Gothic"/>
          <w:color w:val="231F20"/>
          <w:sz w:val="22"/>
          <w:szCs w:val="22"/>
        </w:rPr>
        <w:t>,</w:t>
      </w:r>
      <w:r w:rsidRPr="00A81186">
        <w:rPr>
          <w:rStyle w:val="span"/>
          <w:rFonts w:ascii="Aptos" w:eastAsia="Century Gothic" w:hAnsi="Aptos" w:cs="Century Gothic"/>
          <w:color w:val="231F20"/>
          <w:sz w:val="22"/>
          <w:szCs w:val="22"/>
        </w:rPr>
        <w:t xml:space="preserve"> and development teams for agile project execution.</w:t>
      </w:r>
    </w:p>
    <w:p w14:paraId="0112F0FD" w14:textId="5DB71943"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Work with enterprise </w:t>
      </w:r>
      <w:r w:rsidR="00A81186" w:rsidRPr="00A81186">
        <w:rPr>
          <w:rStyle w:val="span"/>
          <w:rFonts w:ascii="Aptos" w:eastAsia="Century Gothic" w:hAnsi="Aptos" w:cs="Century Gothic"/>
          <w:color w:val="231F20"/>
          <w:sz w:val="22"/>
          <w:szCs w:val="22"/>
        </w:rPr>
        <w:t>architecture and</w:t>
      </w:r>
      <w:r w:rsidRPr="00A81186">
        <w:rPr>
          <w:rStyle w:val="span"/>
          <w:rFonts w:ascii="Aptos" w:eastAsia="Century Gothic" w:hAnsi="Aptos" w:cs="Century Gothic"/>
          <w:color w:val="231F20"/>
          <w:sz w:val="22"/>
          <w:szCs w:val="22"/>
        </w:rPr>
        <w:t xml:space="preserve"> provide critical design decisions and software solutions.</w:t>
      </w:r>
    </w:p>
    <w:p w14:paraId="4EB3C0CC"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Worked on Web API and RESTful service API using WCF, which returns XML and JSON data using WCF attributes.</w:t>
      </w:r>
    </w:p>
    <w:p w14:paraId="60F8365D" w14:textId="77777777" w:rsidR="00B9495B"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Migrated a few pages from ColdFusion to ASP.NET.</w:t>
      </w:r>
    </w:p>
    <w:p w14:paraId="7C41EC78" w14:textId="53C3A679" w:rsidR="00A9056A" w:rsidRDefault="00A9056A" w:rsidP="00587439">
      <w:pPr>
        <w:pStyle w:val="divdocumentulli"/>
        <w:numPr>
          <w:ilvl w:val="0"/>
          <w:numId w:val="3"/>
        </w:numPr>
        <w:shd w:val="clear" w:color="auto" w:fill="FFFFFF"/>
        <w:spacing w:line="320" w:lineRule="atLeast"/>
        <w:ind w:left="460" w:hanging="201"/>
        <w:jc w:val="both"/>
        <w:rPr>
          <w:rFonts w:ascii="Aptos" w:eastAsia="Century Gothic" w:hAnsi="Aptos" w:cs="Century Gothic"/>
          <w:color w:val="231F20"/>
          <w:sz w:val="22"/>
          <w:szCs w:val="22"/>
        </w:rPr>
      </w:pPr>
      <w:r w:rsidRPr="00A9056A">
        <w:rPr>
          <w:rFonts w:ascii="Aptos" w:eastAsia="Century Gothic" w:hAnsi="Aptos" w:cs="Century Gothic"/>
          <w:color w:val="231F20"/>
          <w:sz w:val="22"/>
          <w:szCs w:val="22"/>
        </w:rPr>
        <w:t>Designed and maintained RESTful APIs using ASP.NET Core and Entity Framework, optimizing data retrieval and transactions in SQL Server &amp; PostgreSQL</w:t>
      </w:r>
      <w:r w:rsidR="006C52A2">
        <w:rPr>
          <w:rFonts w:ascii="Aptos" w:eastAsia="Century Gothic" w:hAnsi="Aptos" w:cs="Century Gothic"/>
          <w:color w:val="231F20"/>
          <w:sz w:val="22"/>
          <w:szCs w:val="22"/>
        </w:rPr>
        <w:t>.</w:t>
      </w:r>
    </w:p>
    <w:p w14:paraId="1FA8DF79" w14:textId="3401D63A" w:rsidR="006C52A2" w:rsidRPr="00A9056A" w:rsidRDefault="00802534"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Pr>
          <w:rFonts w:ascii="Aptos" w:eastAsia="Century Gothic" w:hAnsi="Aptos" w:cs="Century Gothic"/>
          <w:color w:val="231F20"/>
          <w:sz w:val="22"/>
          <w:szCs w:val="22"/>
        </w:rPr>
        <w:t>Leveraged</w:t>
      </w:r>
      <w:r w:rsidR="006C52A2" w:rsidRPr="006C52A2">
        <w:rPr>
          <w:rFonts w:ascii="Aptos" w:eastAsia="Century Gothic" w:hAnsi="Aptos" w:cs="Century Gothic"/>
          <w:color w:val="231F20"/>
          <w:sz w:val="22"/>
          <w:szCs w:val="22"/>
        </w:rPr>
        <w:t xml:space="preserve"> EF Core migrations to manage database schema changes in </w:t>
      </w:r>
      <w:r w:rsidR="006C52A2">
        <w:rPr>
          <w:rFonts w:ascii="Aptos" w:eastAsia="Century Gothic" w:hAnsi="Aptos" w:cs="Century Gothic"/>
          <w:color w:val="231F20"/>
          <w:sz w:val="22"/>
          <w:szCs w:val="22"/>
        </w:rPr>
        <w:t xml:space="preserve">a </w:t>
      </w:r>
      <w:r w:rsidR="006C52A2" w:rsidRPr="006C52A2">
        <w:rPr>
          <w:rFonts w:ascii="Aptos" w:eastAsia="Century Gothic" w:hAnsi="Aptos" w:cs="Century Gothic"/>
          <w:color w:val="231F20"/>
          <w:sz w:val="22"/>
          <w:szCs w:val="22"/>
        </w:rPr>
        <w:t>microservices architecture.</w:t>
      </w:r>
    </w:p>
    <w:p w14:paraId="2D4A7470"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Created a custom data migration solution based on SQS and Lambda from RDS and DynamoDB using combinations of Lambda and SQS.</w:t>
      </w:r>
    </w:p>
    <w:p w14:paraId="1C61C0AF"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Used Docker for packaging and automatic deployment of microservices.</w:t>
      </w:r>
    </w:p>
    <w:p w14:paraId="6D29C4CD"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Involved in the design and development of automation for the application.</w:t>
      </w:r>
    </w:p>
    <w:p w14:paraId="766FD465" w14:textId="76B75BC8"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Implemented Microservice Architecture </w:t>
      </w:r>
      <w:r w:rsidR="00802534" w:rsidRPr="00A81186">
        <w:rPr>
          <w:rStyle w:val="span"/>
          <w:rFonts w:ascii="Aptos" w:eastAsia="Century Gothic" w:hAnsi="Aptos" w:cs="Century Gothic"/>
          <w:color w:val="231F20"/>
          <w:sz w:val="22"/>
          <w:szCs w:val="22"/>
        </w:rPr>
        <w:t>using</w:t>
      </w:r>
      <w:r w:rsidRPr="00A81186">
        <w:rPr>
          <w:rStyle w:val="span"/>
          <w:rFonts w:ascii="Aptos" w:eastAsia="Century Gothic" w:hAnsi="Aptos" w:cs="Century Gothic"/>
          <w:color w:val="231F20"/>
          <w:sz w:val="22"/>
          <w:szCs w:val="22"/>
        </w:rPr>
        <w:t xml:space="preserve"> technologies like Entity Framework Core, RabbitMQ messaging queue, and Web API.</w:t>
      </w:r>
    </w:p>
    <w:p w14:paraId="3B34247F"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Worked with API testing tools like Postman and Swagger.</w:t>
      </w:r>
    </w:p>
    <w:p w14:paraId="5A68F513"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Expertise in designing and developing class libraries for encapsulating reusable functionalities, such as creating the library for the Data Access Layer and implementing many reusable business rules.</w:t>
      </w:r>
    </w:p>
    <w:p w14:paraId="078ECB0C"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Demonstrated proficiency in documentation according to application standards and production run books.</w:t>
      </w:r>
    </w:p>
    <w:p w14:paraId="0C10497A"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 worked in an agile Scrum, as well as a Kanban model of development and support.</w:t>
      </w:r>
    </w:p>
    <w:p w14:paraId="67DF970C" w14:textId="68364E66" w:rsidR="00B9495B" w:rsidRDefault="00802534"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Built</w:t>
      </w:r>
      <w:r w:rsidR="00FD1928" w:rsidRPr="00A81186">
        <w:rPr>
          <w:rStyle w:val="span"/>
          <w:rFonts w:ascii="Aptos" w:eastAsia="Century Gothic" w:hAnsi="Aptos" w:cs="Century Gothic"/>
          <w:color w:val="231F20"/>
          <w:sz w:val="22"/>
          <w:szCs w:val="22"/>
        </w:rPr>
        <w:t xml:space="preserve"> REST APIs using ASP.NET Core </w:t>
      </w:r>
      <w:r w:rsidR="0038035C">
        <w:rPr>
          <w:rStyle w:val="span"/>
          <w:rFonts w:ascii="Aptos" w:eastAsia="Century Gothic" w:hAnsi="Aptos" w:cs="Century Gothic"/>
          <w:color w:val="231F20"/>
          <w:sz w:val="22"/>
          <w:szCs w:val="22"/>
        </w:rPr>
        <w:t xml:space="preserve">and </w:t>
      </w:r>
      <w:r w:rsidR="00FD1928" w:rsidRPr="00A81186">
        <w:rPr>
          <w:rStyle w:val="span"/>
          <w:rFonts w:ascii="Aptos" w:eastAsia="Century Gothic" w:hAnsi="Aptos" w:cs="Century Gothic"/>
          <w:color w:val="231F20"/>
          <w:sz w:val="22"/>
          <w:szCs w:val="22"/>
        </w:rPr>
        <w:t>EF Core, deploying using Docker containers.</w:t>
      </w:r>
    </w:p>
    <w:p w14:paraId="6BB1C88A" w14:textId="5E5A1E9E" w:rsidR="00F90739" w:rsidRDefault="007302C0" w:rsidP="00587439">
      <w:pPr>
        <w:pStyle w:val="divdocumentulli"/>
        <w:numPr>
          <w:ilvl w:val="0"/>
          <w:numId w:val="3"/>
        </w:numPr>
        <w:shd w:val="clear" w:color="auto" w:fill="FFFFFF"/>
        <w:spacing w:line="320" w:lineRule="atLeast"/>
        <w:ind w:left="460" w:hanging="201"/>
        <w:jc w:val="both"/>
        <w:rPr>
          <w:rFonts w:ascii="Aptos" w:eastAsia="Century Gothic" w:hAnsi="Aptos" w:cs="Century Gothic"/>
          <w:color w:val="231F20"/>
          <w:sz w:val="22"/>
          <w:szCs w:val="22"/>
        </w:rPr>
      </w:pPr>
      <w:r w:rsidRPr="007302C0">
        <w:rPr>
          <w:rFonts w:ascii="Aptos" w:eastAsia="Century Gothic" w:hAnsi="Aptos" w:cs="Century Gothic"/>
          <w:color w:val="231F20"/>
          <w:sz w:val="22"/>
          <w:szCs w:val="22"/>
        </w:rPr>
        <w:t>Developed custom Geneva RSL reports to track portfolio performance, cash ledgers,</w:t>
      </w:r>
      <w:r w:rsidRPr="007302C0">
        <w:rPr>
          <w:rFonts w:ascii="Aptos" w:eastAsia="Century Gothic" w:hAnsi="Aptos" w:cs="Century Gothic"/>
          <w:b/>
          <w:bCs/>
          <w:color w:val="231F20"/>
          <w:sz w:val="22"/>
          <w:szCs w:val="22"/>
        </w:rPr>
        <w:t xml:space="preserve"> </w:t>
      </w:r>
      <w:r w:rsidRPr="007302C0">
        <w:rPr>
          <w:rFonts w:ascii="Aptos" w:eastAsia="Century Gothic" w:hAnsi="Aptos" w:cs="Century Gothic"/>
          <w:color w:val="231F20"/>
          <w:sz w:val="22"/>
          <w:szCs w:val="22"/>
        </w:rPr>
        <w:t>and tax lot accounting for investment accounts.</w:t>
      </w:r>
    </w:p>
    <w:p w14:paraId="0C346BD4" w14:textId="27BBB28F" w:rsidR="007302C0" w:rsidRDefault="007302C0" w:rsidP="00587439">
      <w:pPr>
        <w:pStyle w:val="divdocumentulli"/>
        <w:numPr>
          <w:ilvl w:val="0"/>
          <w:numId w:val="3"/>
        </w:numPr>
        <w:shd w:val="clear" w:color="auto" w:fill="FFFFFF"/>
        <w:spacing w:line="320" w:lineRule="atLeast"/>
        <w:ind w:left="460" w:hanging="201"/>
        <w:jc w:val="both"/>
        <w:rPr>
          <w:rFonts w:ascii="Aptos" w:eastAsia="Century Gothic" w:hAnsi="Aptos" w:cs="Century Gothic"/>
          <w:color w:val="231F20"/>
          <w:sz w:val="22"/>
          <w:szCs w:val="22"/>
        </w:rPr>
      </w:pPr>
      <w:r w:rsidRPr="007302C0">
        <w:rPr>
          <w:rFonts w:ascii="Aptos" w:eastAsia="Century Gothic" w:hAnsi="Aptos" w:cs="Century Gothic"/>
          <w:color w:val="231F20"/>
          <w:sz w:val="22"/>
          <w:szCs w:val="22"/>
        </w:rPr>
        <w:t>Implemented Geneva-based financial data solutions to improve accuracy in equity, bond, and swap transactions.</w:t>
      </w:r>
    </w:p>
    <w:p w14:paraId="64BE5E50" w14:textId="0DFE8730" w:rsidR="007302C0" w:rsidRDefault="0030369E" w:rsidP="00587439">
      <w:pPr>
        <w:pStyle w:val="divdocumentulli"/>
        <w:numPr>
          <w:ilvl w:val="0"/>
          <w:numId w:val="3"/>
        </w:numPr>
        <w:shd w:val="clear" w:color="auto" w:fill="FFFFFF"/>
        <w:spacing w:line="320" w:lineRule="atLeast"/>
        <w:ind w:left="460" w:hanging="201"/>
        <w:jc w:val="both"/>
        <w:rPr>
          <w:rFonts w:ascii="Aptos" w:eastAsia="Century Gothic" w:hAnsi="Aptos" w:cs="Century Gothic"/>
          <w:color w:val="231F20"/>
          <w:sz w:val="22"/>
          <w:szCs w:val="22"/>
        </w:rPr>
      </w:pPr>
      <w:r w:rsidRPr="0030369E">
        <w:rPr>
          <w:rFonts w:ascii="Aptos" w:eastAsia="Century Gothic" w:hAnsi="Aptos" w:cs="Century Gothic"/>
          <w:color w:val="231F20"/>
          <w:sz w:val="22"/>
          <w:szCs w:val="22"/>
        </w:rPr>
        <w:t>Designed and optimized SQL queries for Geneva database integration, improving portfolio reconciliation and audit tracking.</w:t>
      </w:r>
    </w:p>
    <w:p w14:paraId="19882208" w14:textId="381930DC" w:rsidR="0030369E" w:rsidRPr="00A81186" w:rsidRDefault="0030369E"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30369E">
        <w:rPr>
          <w:rFonts w:ascii="Aptos" w:eastAsia="Century Gothic" w:hAnsi="Aptos" w:cs="Century Gothic"/>
          <w:color w:val="231F20"/>
          <w:sz w:val="22"/>
          <w:szCs w:val="22"/>
        </w:rPr>
        <w:t>Utilized Python scripting for data analysis and financial risk assessment, enhancing reporting accuracy.</w:t>
      </w:r>
    </w:p>
    <w:p w14:paraId="07B29D60" w14:textId="77777777" w:rsidR="00B9495B"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Primary experience in Java is preferred, along with experience in ASP.NET (latest), Oracle (latest), Db2, MongoDB, and PostgreSQL.</w:t>
      </w:r>
    </w:p>
    <w:p w14:paraId="764E2ABC" w14:textId="0B85F4D2" w:rsidR="002536B8" w:rsidRPr="00A81186" w:rsidRDefault="0038035C"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38035C">
        <w:rPr>
          <w:rFonts w:ascii="Aptos" w:eastAsia="Century Gothic" w:hAnsi="Aptos" w:cs="Century Gothic"/>
          <w:color w:val="231F20"/>
          <w:sz w:val="22"/>
          <w:szCs w:val="22"/>
        </w:rPr>
        <w:t>Integrated SharePoint Lists and Libraries with .NET applications for secure document storage and retrieval.</w:t>
      </w:r>
    </w:p>
    <w:p w14:paraId="6A4C2292"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Worked on data retrieval and manipulation using .NET, message queues, and Event Hub.</w:t>
      </w:r>
    </w:p>
    <w:p w14:paraId="05D72BCF" w14:textId="77777777"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a loosely coupled application using C#, the MVVM pattern, LINQ, the dependency injection container, Unity Container, and NHibernate.</w:t>
      </w:r>
    </w:p>
    <w:p w14:paraId="2AB865D7" w14:textId="4F432E7F"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lastRenderedPageBreak/>
        <w:t>Created a thin web UI using ASP.NET MVC4</w:t>
      </w:r>
      <w:r w:rsidR="00802534" w:rsidRPr="00A81186">
        <w:rPr>
          <w:rStyle w:val="span"/>
          <w:rFonts w:ascii="Aptos" w:eastAsia="Century Gothic" w:hAnsi="Aptos" w:cs="Century Gothic"/>
          <w:color w:val="231F20"/>
          <w:sz w:val="22"/>
          <w:szCs w:val="22"/>
        </w:rPr>
        <w:t xml:space="preserve"> and</w:t>
      </w:r>
      <w:r w:rsidRPr="00A81186">
        <w:rPr>
          <w:rStyle w:val="span"/>
          <w:rFonts w:ascii="Aptos" w:eastAsia="Century Gothic" w:hAnsi="Aptos" w:cs="Century Gothic"/>
          <w:color w:val="231F20"/>
          <w:sz w:val="22"/>
          <w:szCs w:val="22"/>
        </w:rPr>
        <w:t xml:space="preserve"> React, and developed controllers </w:t>
      </w:r>
      <w:r w:rsidR="0038035C">
        <w:rPr>
          <w:rStyle w:val="span"/>
          <w:rFonts w:ascii="Aptos" w:eastAsia="Century Gothic" w:hAnsi="Aptos" w:cs="Century Gothic"/>
          <w:color w:val="231F20"/>
          <w:sz w:val="22"/>
          <w:szCs w:val="22"/>
        </w:rPr>
        <w:t xml:space="preserve">and </w:t>
      </w:r>
      <w:r w:rsidRPr="00A81186">
        <w:rPr>
          <w:rStyle w:val="span"/>
          <w:rFonts w:ascii="Aptos" w:eastAsia="Century Gothic" w:hAnsi="Aptos" w:cs="Century Gothic"/>
          <w:color w:val="231F20"/>
          <w:sz w:val="22"/>
          <w:szCs w:val="22"/>
        </w:rPr>
        <w:t>models using Entity Framework and C. Implemented the client-side validations using jQuery.</w:t>
      </w:r>
    </w:p>
    <w:p w14:paraId="7F27A113" w14:textId="27596D1D" w:rsidR="00B9495B" w:rsidRPr="00A81186" w:rsidRDefault="00FD1928" w:rsidP="00587439">
      <w:pPr>
        <w:pStyle w:val="divdocumentulli"/>
        <w:numPr>
          <w:ilvl w:val="0"/>
          <w:numId w:val="3"/>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Used various WPF controls</w:t>
      </w:r>
      <w:r w:rsidR="00755951" w:rsidRPr="00A81186">
        <w:rPr>
          <w:rStyle w:val="span"/>
          <w:rFonts w:ascii="Aptos" w:eastAsia="Century Gothic" w:hAnsi="Aptos" w:cs="Century Gothic"/>
          <w:color w:val="231F20"/>
          <w:sz w:val="22"/>
          <w:szCs w:val="22"/>
        </w:rPr>
        <w:t xml:space="preserve"> and</w:t>
      </w:r>
      <w:r w:rsidRPr="00A81186">
        <w:rPr>
          <w:rStyle w:val="span"/>
          <w:rFonts w:ascii="Aptos" w:eastAsia="Century Gothic" w:hAnsi="Aptos" w:cs="Century Gothic"/>
          <w:color w:val="231F20"/>
          <w:sz w:val="22"/>
          <w:szCs w:val="22"/>
        </w:rPr>
        <w:t xml:space="preserve"> Telerik controls and developed User Controls to design custom UI to meet the requirements and </w:t>
      </w:r>
      <w:r w:rsidR="00755951" w:rsidRPr="00A81186">
        <w:rPr>
          <w:rStyle w:val="span"/>
          <w:rFonts w:ascii="Aptos" w:eastAsia="Century Gothic" w:hAnsi="Aptos" w:cs="Century Gothic"/>
          <w:color w:val="231F20"/>
          <w:sz w:val="22"/>
          <w:szCs w:val="22"/>
        </w:rPr>
        <w:t>increase customer ease of use</w:t>
      </w:r>
      <w:r w:rsidRPr="00A81186">
        <w:rPr>
          <w:rStyle w:val="span"/>
          <w:rFonts w:ascii="Aptos" w:eastAsia="Century Gothic" w:hAnsi="Aptos" w:cs="Century Gothic"/>
          <w:color w:val="231F20"/>
          <w:sz w:val="22"/>
          <w:szCs w:val="22"/>
        </w:rPr>
        <w:t>.</w:t>
      </w:r>
    </w:p>
    <w:p w14:paraId="5813AE4F" w14:textId="77777777" w:rsidR="00B9495B" w:rsidRPr="00A81186" w:rsidRDefault="00FD1928" w:rsidP="00587439">
      <w:pPr>
        <w:pStyle w:val="divdocumentulli"/>
        <w:numPr>
          <w:ilvl w:val="0"/>
          <w:numId w:val="4"/>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Solid understanding of networking, web security, and vulnerabilities. Experienced in database design and architecture with SQL Server, writing database queries using joins, indexes, views, stored procedures, triggers, normalization, functions, T-SQL, PL/SQL, and query optimization techniques.</w:t>
      </w:r>
    </w:p>
    <w:p w14:paraId="0612E0EC" w14:textId="77777777" w:rsidR="00B9495B" w:rsidRPr="00A81186" w:rsidRDefault="00FD1928" w:rsidP="00587439">
      <w:pPr>
        <w:pStyle w:val="divdocumentulli"/>
        <w:numPr>
          <w:ilvl w:val="0"/>
          <w:numId w:val="4"/>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Used Microsoft Azure DevOps to control the version of the source code and project management.</w:t>
      </w:r>
    </w:p>
    <w:p w14:paraId="1D4B7782" w14:textId="77777777" w:rsidR="00B9495B" w:rsidRPr="00A81186" w:rsidRDefault="00FD1928" w:rsidP="00587439">
      <w:pPr>
        <w:pStyle w:val="divdocumentulli"/>
        <w:numPr>
          <w:ilvl w:val="0"/>
          <w:numId w:val="4"/>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Knowledge about the banking domain and PCI/PII compliance.</w:t>
      </w:r>
    </w:p>
    <w:p w14:paraId="73346B6C" w14:textId="77777777" w:rsidR="00B9495B" w:rsidRDefault="00FD1928" w:rsidP="00587439">
      <w:pPr>
        <w:pStyle w:val="divdocumentulli"/>
        <w:numPr>
          <w:ilvl w:val="0"/>
          <w:numId w:val="4"/>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Experienced in banking, credit unions, financial services, and lending.</w:t>
      </w:r>
    </w:p>
    <w:p w14:paraId="5509F61F" w14:textId="77777777" w:rsidR="008D18DE" w:rsidRPr="00A81186" w:rsidRDefault="008D18DE" w:rsidP="008D18DE">
      <w:pPr>
        <w:pStyle w:val="divdocumentulli"/>
        <w:shd w:val="clear" w:color="auto" w:fill="FFFFFF"/>
        <w:spacing w:line="320" w:lineRule="atLeast"/>
        <w:ind w:left="460"/>
        <w:jc w:val="both"/>
        <w:rPr>
          <w:rStyle w:val="span"/>
          <w:rFonts w:ascii="Aptos" w:eastAsia="Century Gothic" w:hAnsi="Aptos" w:cs="Century Gothic"/>
          <w:color w:val="231F20"/>
          <w:sz w:val="22"/>
          <w:szCs w:val="22"/>
        </w:rPr>
      </w:pPr>
    </w:p>
    <w:p w14:paraId="5F479B5A" w14:textId="77777777" w:rsidR="00AB6BC8" w:rsidRDefault="00FD1928" w:rsidP="00AB6BC8">
      <w:pPr>
        <w:pStyle w:val="p"/>
        <w:shd w:val="clear" w:color="auto" w:fill="FFFFFF"/>
        <w:spacing w:line="320" w:lineRule="atLeast"/>
        <w:jc w:val="both"/>
        <w:rPr>
          <w:rStyle w:val="span"/>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 xml:space="preserve">Environment: </w:t>
      </w:r>
      <w:r w:rsidRPr="00A81186">
        <w:rPr>
          <w:rStyle w:val="span"/>
          <w:rFonts w:ascii="Aptos" w:eastAsia="Century Gothic" w:hAnsi="Aptos" w:cs="Century Gothic"/>
          <w:color w:val="231F20"/>
          <w:sz w:val="22"/>
          <w:szCs w:val="22"/>
        </w:rPr>
        <w:t>.NET Core, Web API, JavaScript, Azure, Snowflake, Swagger, RabbitMQ, MongoDB, Angular 7, ASP.NET Core MVC, C#, HTML, CSS, SQL Server, TFS, Bootstrap, HTML5, CSS4, Git, Postman, React, PostgreSQL, Oracle subscription.</w:t>
      </w:r>
    </w:p>
    <w:p w14:paraId="5EC1E1AF" w14:textId="77777777" w:rsidR="0030369E" w:rsidRDefault="0030369E" w:rsidP="00AB6BC8">
      <w:pPr>
        <w:pStyle w:val="p"/>
        <w:shd w:val="clear" w:color="auto" w:fill="FFFFFF"/>
        <w:spacing w:line="320" w:lineRule="atLeast"/>
        <w:jc w:val="both"/>
        <w:rPr>
          <w:rStyle w:val="span"/>
          <w:rFonts w:ascii="Aptos" w:eastAsia="Century Gothic" w:hAnsi="Aptos" w:cs="Century Gothic"/>
          <w:color w:val="231F20"/>
          <w:sz w:val="22"/>
          <w:szCs w:val="22"/>
        </w:rPr>
      </w:pPr>
    </w:p>
    <w:p w14:paraId="45A4F2C3" w14:textId="313F2A54" w:rsidR="00B9495B" w:rsidRPr="00A81186" w:rsidRDefault="00FD1928" w:rsidP="00AB6BC8">
      <w:pPr>
        <w:pStyle w:val="p"/>
        <w:shd w:val="clear" w:color="auto" w:fill="FFFFFF"/>
        <w:spacing w:line="320" w:lineRule="atLeast"/>
        <w:jc w:val="both"/>
        <w:rPr>
          <w:rFonts w:ascii="Aptos" w:eastAsia="Century Gothic" w:hAnsi="Aptos" w:cs="Century Gothic"/>
          <w:color w:val="231F20"/>
          <w:sz w:val="22"/>
          <w:szCs w:val="22"/>
        </w:rPr>
      </w:pPr>
      <w:r w:rsidRPr="00A81186">
        <w:rPr>
          <w:rStyle w:val="span"/>
          <w:rFonts w:ascii="Aptos" w:eastAsia="Century Gothic" w:hAnsi="Aptos" w:cs="Century Gothic"/>
          <w:b/>
          <w:bCs/>
          <w:color w:val="231F20"/>
          <w:sz w:val="22"/>
          <w:szCs w:val="22"/>
        </w:rPr>
        <w:t>Sr .NET Developer</w:t>
      </w:r>
      <w:r w:rsidRPr="00A81186">
        <w:rPr>
          <w:rStyle w:val="documenttxtBold"/>
          <w:rFonts w:ascii="Aptos" w:eastAsia="Century Gothic" w:hAnsi="Aptos" w:cs="Century Gothic"/>
          <w:color w:val="231F20"/>
          <w:sz w:val="22"/>
          <w:szCs w:val="22"/>
        </w:rPr>
        <w:t xml:space="preserve"> </w:t>
      </w:r>
    </w:p>
    <w:p w14:paraId="640200A6" w14:textId="77777777" w:rsidR="00B9495B" w:rsidRPr="00A81186" w:rsidRDefault="00FD1928" w:rsidP="00587439">
      <w:pPr>
        <w:pStyle w:val="spanpaddedline"/>
        <w:shd w:val="clear" w:color="auto" w:fill="FFFFFF"/>
        <w:spacing w:line="320" w:lineRule="atLeast"/>
        <w:jc w:val="both"/>
        <w:rPr>
          <w:rFonts w:ascii="Aptos" w:eastAsia="Century Gothic" w:hAnsi="Aptos" w:cs="Century Gothic"/>
          <w:b/>
          <w:bCs/>
          <w:color w:val="231F20"/>
          <w:sz w:val="22"/>
          <w:szCs w:val="22"/>
        </w:rPr>
      </w:pPr>
      <w:r w:rsidRPr="00A81186">
        <w:rPr>
          <w:rStyle w:val="span"/>
          <w:rFonts w:ascii="Aptos" w:eastAsia="Century Gothic" w:hAnsi="Aptos" w:cs="Century Gothic"/>
          <w:b/>
          <w:bCs/>
          <w:color w:val="231F20"/>
          <w:sz w:val="22"/>
          <w:szCs w:val="22"/>
        </w:rPr>
        <w:t>Infotech Solutions | Bangalore</w:t>
      </w:r>
      <w:r w:rsidRPr="00A81186">
        <w:rPr>
          <w:rFonts w:ascii="Aptos" w:eastAsia="Century Gothic" w:hAnsi="Aptos" w:cs="Century Gothic"/>
          <w:b/>
          <w:bCs/>
          <w:color w:val="231F20"/>
          <w:sz w:val="22"/>
          <w:szCs w:val="22"/>
        </w:rPr>
        <w:t xml:space="preserve"> </w:t>
      </w:r>
      <w:r w:rsidRPr="00A81186">
        <w:rPr>
          <w:rStyle w:val="span"/>
          <w:rFonts w:ascii="Aptos" w:eastAsia="Century Gothic" w:hAnsi="Aptos" w:cs="Century Gothic"/>
          <w:b/>
          <w:bCs/>
          <w:color w:val="231F20"/>
          <w:sz w:val="22"/>
          <w:szCs w:val="22"/>
        </w:rPr>
        <w:t>| Jan 2021-Apr 2022</w:t>
      </w:r>
    </w:p>
    <w:p w14:paraId="3BDFCA07" w14:textId="2C0250B5"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Primary responsibility is to study the requirements of the clients and the specific needs of the business projects since I am leading a department of six programmers, estimating all design work, and assigning tasks to the department.</w:t>
      </w:r>
    </w:p>
    <w:p w14:paraId="135653B3" w14:textId="5D4A4051"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Actively involved in coding and designing using ASP.NET Master Pages, MVC, ADO.NET, Web API, JavaScript, XML, JIRA, CSS, Visual Studio .NET 2012, 2013, and 2015, and Entity Framework.</w:t>
      </w:r>
    </w:p>
    <w:p w14:paraId="71D5B5BE"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Hands-on experience in writing Terraform API modules to manage infrastructure for the automatic creation of AWS services, like RDS instances, VPCs, autoscaling groups, load balancers, EC2, EKS, Elastic Search, Lambda, and S3 buckets.</w:t>
      </w:r>
    </w:p>
    <w:p w14:paraId="2EAA3150" w14:textId="27874127" w:rsidR="00B9495B" w:rsidRPr="00A81186" w:rsidRDefault="00F12126"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Used</w:t>
      </w:r>
      <w:r w:rsidR="00FD1928" w:rsidRPr="00A81186">
        <w:rPr>
          <w:rStyle w:val="span"/>
          <w:rFonts w:ascii="Aptos" w:eastAsia="Century Gothic" w:hAnsi="Aptos" w:cs="Century Gothic"/>
          <w:color w:val="231F20"/>
          <w:sz w:val="22"/>
          <w:szCs w:val="22"/>
        </w:rPr>
        <w:t xml:space="preserve"> C# to create custom objects to handle functions that are difficult to implement with PowerShell. Used Azure DevOps. - Major features: Repos, Board, CICD Pipelines, and Artifacts.</w:t>
      </w:r>
    </w:p>
    <w:p w14:paraId="52328422"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RESTful/WCF web services, APIs, and other back-end components to support new business requirements.</w:t>
      </w:r>
    </w:p>
    <w:p w14:paraId="7703DD6C" w14:textId="4A67E129"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an SQL database with Xamarin Forms to save necessary information into the device's local database.</w:t>
      </w:r>
    </w:p>
    <w:p w14:paraId="6A52669A"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Worked on cloud computing using Windows Azure and SQL Server Azure.</w:t>
      </w:r>
    </w:p>
    <w:p w14:paraId="76371136"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Defined information architecture for the global platform to host multilingual, multi-site on Sitecore CMS 7.0.</w:t>
      </w:r>
    </w:p>
    <w:p w14:paraId="399C3AB4"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Performance tuning of Sitecore control by using the Sitecore caching mechanism.</w:t>
      </w:r>
    </w:p>
    <w:p w14:paraId="3984EF6C"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Developing the enhancement and new features for PD4 on Sitecore CMS 5.3.</w:t>
      </w:r>
    </w:p>
    <w:p w14:paraId="3BE1C885"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Experience in healthcare integration, with HL7 and HIPAA.</w:t>
      </w:r>
    </w:p>
    <w:p w14:paraId="5FD65854"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Experience in Azure Services, such as Web Roles and Worker Roles.</w:t>
      </w:r>
    </w:p>
    <w:p w14:paraId="3D076954" w14:textId="28865634"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Developing and deploying.</w:t>
      </w:r>
      <w:r w:rsidR="00F12126">
        <w:rPr>
          <w:rStyle w:val="span"/>
          <w:rFonts w:ascii="Aptos" w:eastAsia="Century Gothic" w:hAnsi="Aptos" w:cs="Century Gothic"/>
          <w:color w:val="231F20"/>
          <w:sz w:val="22"/>
          <w:szCs w:val="22"/>
        </w:rPr>
        <w:t xml:space="preserve"> </w:t>
      </w:r>
      <w:r w:rsidRPr="00A81186">
        <w:rPr>
          <w:rStyle w:val="span"/>
          <w:rFonts w:ascii="Aptos" w:eastAsia="Century Gothic" w:hAnsi="Aptos" w:cs="Century Gothic"/>
          <w:color w:val="231F20"/>
          <w:sz w:val="22"/>
          <w:szCs w:val="22"/>
        </w:rPr>
        <w:t>NET-based web applications and websites into the Azure services.</w:t>
      </w:r>
    </w:p>
    <w:p w14:paraId="60609B0C"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Monitoring website resources using APIs, RESTful services, SOAP, and PowerShell.</w:t>
      </w:r>
    </w:p>
    <w:p w14:paraId="75290BE6"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Involved in the design and architecture of the ASP.NET Core application, WCF, and Web API-based web services, used Swagger for service testing.</w:t>
      </w:r>
    </w:p>
    <w:p w14:paraId="42BA7003"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Used Azure Service Bus queues and web jobs to pass messages between different REST web APIs to decouple them, ensuring scalability.</w:t>
      </w:r>
    </w:p>
    <w:p w14:paraId="05680DDE"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Experience in deploying and testing web applications on IIS web server, as well as on a cloud platform (Microsoft Azure).</w:t>
      </w:r>
    </w:p>
    <w:p w14:paraId="03E8AAE9" w14:textId="77777777" w:rsidR="00B9495B"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lastRenderedPageBreak/>
        <w:t>Implemented a CI/CD pipeline with Docker, Team Foundation Server (TFS), GitHub, and Azure Container Service.</w:t>
      </w:r>
    </w:p>
    <w:p w14:paraId="2EFE3298" w14:textId="0946BB19" w:rsidR="0030369E" w:rsidRDefault="00290B6A" w:rsidP="00587439">
      <w:pPr>
        <w:pStyle w:val="divdocumentulli"/>
        <w:numPr>
          <w:ilvl w:val="0"/>
          <w:numId w:val="5"/>
        </w:numPr>
        <w:shd w:val="clear" w:color="auto" w:fill="FFFFFF"/>
        <w:spacing w:line="320" w:lineRule="atLeast"/>
        <w:ind w:left="460" w:hanging="201"/>
        <w:jc w:val="both"/>
        <w:rPr>
          <w:rFonts w:ascii="Aptos" w:eastAsia="Century Gothic" w:hAnsi="Aptos" w:cs="Century Gothic"/>
          <w:color w:val="231F20"/>
          <w:sz w:val="22"/>
          <w:szCs w:val="22"/>
        </w:rPr>
      </w:pPr>
      <w:r w:rsidRPr="00290B6A">
        <w:rPr>
          <w:rFonts w:ascii="Aptos" w:eastAsia="Century Gothic" w:hAnsi="Aptos" w:cs="Century Gothic"/>
          <w:color w:val="231F20"/>
          <w:sz w:val="22"/>
          <w:szCs w:val="22"/>
        </w:rPr>
        <w:t>Developed and supported Geneva RSL-based reports, ensuring seamless tracking of investment portfolios,</w:t>
      </w:r>
      <w:r w:rsidRPr="00290B6A">
        <w:rPr>
          <w:rFonts w:ascii="Aptos" w:eastAsia="Century Gothic" w:hAnsi="Aptos" w:cs="Century Gothic"/>
          <w:b/>
          <w:bCs/>
          <w:color w:val="231F20"/>
          <w:sz w:val="22"/>
          <w:szCs w:val="22"/>
        </w:rPr>
        <w:t xml:space="preserve"> </w:t>
      </w:r>
      <w:r w:rsidRPr="00290B6A">
        <w:rPr>
          <w:rFonts w:ascii="Aptos" w:eastAsia="Century Gothic" w:hAnsi="Aptos" w:cs="Century Gothic"/>
          <w:color w:val="231F20"/>
          <w:sz w:val="22"/>
          <w:szCs w:val="22"/>
        </w:rPr>
        <w:t>cash flows, and NAV calculations.</w:t>
      </w:r>
    </w:p>
    <w:p w14:paraId="2B62620E" w14:textId="1D14BE7A" w:rsidR="00290B6A" w:rsidRDefault="00290B6A" w:rsidP="00587439">
      <w:pPr>
        <w:pStyle w:val="divdocumentulli"/>
        <w:numPr>
          <w:ilvl w:val="0"/>
          <w:numId w:val="5"/>
        </w:numPr>
        <w:shd w:val="clear" w:color="auto" w:fill="FFFFFF"/>
        <w:spacing w:line="320" w:lineRule="atLeast"/>
        <w:ind w:left="460" w:hanging="201"/>
        <w:jc w:val="both"/>
        <w:rPr>
          <w:rFonts w:ascii="Aptos" w:eastAsia="Century Gothic" w:hAnsi="Aptos" w:cs="Century Gothic"/>
          <w:color w:val="231F20"/>
          <w:sz w:val="22"/>
          <w:szCs w:val="22"/>
        </w:rPr>
      </w:pPr>
      <w:r w:rsidRPr="00290B6A">
        <w:rPr>
          <w:rFonts w:ascii="Aptos" w:eastAsia="Century Gothic" w:hAnsi="Aptos" w:cs="Century Gothic"/>
          <w:color w:val="231F20"/>
          <w:sz w:val="22"/>
          <w:szCs w:val="22"/>
        </w:rPr>
        <w:t>Integrated Geneva Portfolio Accounting System with .NET applications, enabling real-time financial data processing and reconciliation.</w:t>
      </w:r>
    </w:p>
    <w:p w14:paraId="11AE45D5" w14:textId="7C1FC191" w:rsidR="00290B6A" w:rsidRDefault="00513F19" w:rsidP="00587439">
      <w:pPr>
        <w:pStyle w:val="divdocumentulli"/>
        <w:numPr>
          <w:ilvl w:val="0"/>
          <w:numId w:val="5"/>
        </w:numPr>
        <w:shd w:val="clear" w:color="auto" w:fill="FFFFFF"/>
        <w:spacing w:line="320" w:lineRule="atLeast"/>
        <w:ind w:left="460" w:hanging="201"/>
        <w:jc w:val="both"/>
        <w:rPr>
          <w:rFonts w:ascii="Aptos" w:eastAsia="Century Gothic" w:hAnsi="Aptos" w:cs="Century Gothic"/>
          <w:color w:val="231F20"/>
          <w:sz w:val="22"/>
          <w:szCs w:val="22"/>
        </w:rPr>
      </w:pPr>
      <w:r w:rsidRPr="00513F19">
        <w:rPr>
          <w:rFonts w:ascii="Aptos" w:eastAsia="Century Gothic" w:hAnsi="Aptos" w:cs="Century Gothic"/>
          <w:color w:val="231F20"/>
          <w:sz w:val="22"/>
          <w:szCs w:val="22"/>
        </w:rPr>
        <w:t>Created and managed SQL procedures for Geneva data extraction, optimizing reporting performance.</w:t>
      </w:r>
    </w:p>
    <w:p w14:paraId="58F3F07A" w14:textId="6C8FCD13" w:rsidR="00513F19" w:rsidRPr="00A81186" w:rsidRDefault="00513F19"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513F19">
        <w:rPr>
          <w:rFonts w:ascii="Aptos" w:eastAsia="Century Gothic" w:hAnsi="Aptos" w:cs="Century Gothic"/>
          <w:color w:val="231F20"/>
          <w:sz w:val="22"/>
          <w:szCs w:val="22"/>
        </w:rPr>
        <w:t>Automated portfolio risk analysis using Python, improving investment decision-making efficiency.</w:t>
      </w:r>
    </w:p>
    <w:p w14:paraId="0FF15509"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RESTful services to pass JSON data to communicate between the dashboard and servers.</w:t>
      </w:r>
    </w:p>
    <w:p w14:paraId="3857EA13"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Involved in the implementation of complex, performance-oriented queries for the business logic.</w:t>
      </w:r>
    </w:p>
    <w:p w14:paraId="1FBBB066"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 reports using SSRS and Power BI.</w:t>
      </w:r>
    </w:p>
    <w:p w14:paraId="7E6AF631" w14:textId="40FFEA3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Extensively involved in writing SQL stored procedures and functions to meet business requirements.</w:t>
      </w:r>
    </w:p>
    <w:p w14:paraId="6873BE65" w14:textId="77777777"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Integrated services like GitHub, Azure Code Pipeline, Jenkins, and AWS Elastic Beanstalk are used to create a deployment pipeline.</w:t>
      </w:r>
    </w:p>
    <w:p w14:paraId="3B5C07A0" w14:textId="17388591" w:rsidR="00B9495B" w:rsidRPr="00A81186" w:rsidRDefault="00F12126"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w:t>
      </w:r>
      <w:r w:rsidR="00FD1928" w:rsidRPr="00A81186">
        <w:rPr>
          <w:rStyle w:val="span"/>
          <w:rFonts w:ascii="Aptos" w:eastAsia="Century Gothic" w:hAnsi="Aptos" w:cs="Century Gothic"/>
          <w:color w:val="231F20"/>
          <w:sz w:val="22"/>
          <w:szCs w:val="22"/>
        </w:rPr>
        <w:t xml:space="preserve"> Python APIs to dump the array structures in the processor at the failure point for debugging.</w:t>
      </w:r>
    </w:p>
    <w:p w14:paraId="549D6448" w14:textId="53C1DF49" w:rsidR="00B9495B" w:rsidRPr="00A81186" w:rsidRDefault="00FD1928"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Adding the new </w:t>
      </w:r>
      <w:r w:rsidR="00A81186" w:rsidRPr="00A81186">
        <w:rPr>
          <w:rStyle w:val="span"/>
          <w:rFonts w:ascii="Aptos" w:eastAsia="Century Gothic" w:hAnsi="Aptos" w:cs="Century Gothic"/>
          <w:color w:val="231F20"/>
          <w:sz w:val="22"/>
          <w:szCs w:val="22"/>
        </w:rPr>
        <w:t>co-admin and</w:t>
      </w:r>
      <w:r w:rsidRPr="00A81186">
        <w:rPr>
          <w:rStyle w:val="span"/>
          <w:rFonts w:ascii="Aptos" w:eastAsia="Century Gothic" w:hAnsi="Aptos" w:cs="Century Gothic"/>
          <w:color w:val="231F20"/>
          <w:sz w:val="22"/>
          <w:szCs w:val="22"/>
        </w:rPr>
        <w:t xml:space="preserve"> managing the co-admins for all Oracle subscriptions in the Windows Azure platform.</w:t>
      </w:r>
    </w:p>
    <w:p w14:paraId="351D1239" w14:textId="48ED6AE6" w:rsidR="00B9495B" w:rsidRPr="00A81186" w:rsidRDefault="00F12126" w:rsidP="00587439">
      <w:pPr>
        <w:pStyle w:val="divdocumentulli"/>
        <w:numPr>
          <w:ilvl w:val="0"/>
          <w:numId w:val="5"/>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Using Terraform and CloudFormation, create and maintain highly scalable, fault-tolerant, multi-tier AWS and Azure environments across multiple availability zones</w:t>
      </w:r>
      <w:r w:rsidR="00FD1928" w:rsidRPr="00A81186">
        <w:rPr>
          <w:rStyle w:val="span"/>
          <w:rFonts w:ascii="Aptos" w:eastAsia="Century Gothic" w:hAnsi="Aptos" w:cs="Century Gothic"/>
          <w:color w:val="231F20"/>
          <w:sz w:val="22"/>
          <w:szCs w:val="22"/>
        </w:rPr>
        <w:t>.</w:t>
      </w:r>
    </w:p>
    <w:p w14:paraId="3750D60C" w14:textId="77777777" w:rsidR="00B9495B" w:rsidRPr="00A81186" w:rsidRDefault="00FD1928" w:rsidP="00587439">
      <w:pPr>
        <w:pStyle w:val="p"/>
        <w:shd w:val="clear" w:color="auto" w:fill="FFFFFF"/>
        <w:spacing w:line="320" w:lineRule="atLeast"/>
        <w:jc w:val="both"/>
        <w:rPr>
          <w:rStyle w:val="span"/>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 xml:space="preserve">Environment: </w:t>
      </w:r>
      <w:r w:rsidRPr="00A81186">
        <w:rPr>
          <w:rStyle w:val="em"/>
          <w:rFonts w:ascii="Aptos" w:eastAsia="Century Gothic" w:hAnsi="Aptos" w:cs="Century Gothic"/>
          <w:i/>
          <w:iCs/>
          <w:color w:val="231F20"/>
          <w:sz w:val="22"/>
          <w:szCs w:val="22"/>
        </w:rPr>
        <w:t>Visual Studio 2012/2013/2015 IDE, C#, ASP.NET, TFS, ADO.NET, Web API, XML, IIS, HTML5, CSS3, JavaScript, Razor, WCF, WPF, Sitecore, Azure, SQL Server 2012, SSMS/SSIS/SSRS 2017/2012/2008, .NET Framework 3.5/4.5, SQL, ADO.NET, Web Services, Angular JS, SSO, MVC 5, DevOps, React.</w:t>
      </w:r>
    </w:p>
    <w:p w14:paraId="33304CD2" w14:textId="77777777" w:rsidR="00B9495B" w:rsidRPr="00A81186" w:rsidRDefault="00FD1928" w:rsidP="00587439">
      <w:pPr>
        <w:pStyle w:val="divdocumentsinglecolumn"/>
        <w:shd w:val="clear" w:color="auto" w:fill="FFFFFF"/>
        <w:spacing w:before="200" w:line="320" w:lineRule="atLeast"/>
        <w:jc w:val="both"/>
        <w:rPr>
          <w:rFonts w:ascii="Aptos" w:eastAsia="Century Gothic" w:hAnsi="Aptos" w:cs="Century Gothic"/>
          <w:color w:val="231F20"/>
          <w:sz w:val="22"/>
          <w:szCs w:val="22"/>
        </w:rPr>
      </w:pPr>
      <w:r w:rsidRPr="00A81186">
        <w:rPr>
          <w:rStyle w:val="span"/>
          <w:rFonts w:ascii="Aptos" w:eastAsia="Century Gothic" w:hAnsi="Aptos" w:cs="Century Gothic"/>
          <w:b/>
          <w:bCs/>
          <w:color w:val="231F20"/>
          <w:sz w:val="22"/>
          <w:szCs w:val="22"/>
        </w:rPr>
        <w:t>.NET Developer</w:t>
      </w:r>
      <w:r w:rsidRPr="00A81186">
        <w:rPr>
          <w:rStyle w:val="documenttxtBold"/>
          <w:rFonts w:ascii="Aptos" w:eastAsia="Century Gothic" w:hAnsi="Aptos" w:cs="Century Gothic"/>
          <w:color w:val="231F20"/>
          <w:sz w:val="22"/>
          <w:szCs w:val="22"/>
        </w:rPr>
        <w:t xml:space="preserve"> </w:t>
      </w:r>
    </w:p>
    <w:p w14:paraId="5EFFF28C" w14:textId="77777777" w:rsidR="00B9495B" w:rsidRPr="00A81186" w:rsidRDefault="00FD1928" w:rsidP="00587439">
      <w:pPr>
        <w:pStyle w:val="spanpaddedline"/>
        <w:shd w:val="clear" w:color="auto" w:fill="FFFFFF"/>
        <w:spacing w:line="320" w:lineRule="atLeast"/>
        <w:jc w:val="both"/>
        <w:rPr>
          <w:rFonts w:ascii="Aptos" w:eastAsia="Century Gothic" w:hAnsi="Aptos" w:cs="Century Gothic"/>
          <w:b/>
          <w:bCs/>
          <w:color w:val="231F20"/>
          <w:sz w:val="22"/>
          <w:szCs w:val="22"/>
        </w:rPr>
      </w:pPr>
      <w:r w:rsidRPr="00A81186">
        <w:rPr>
          <w:rStyle w:val="span"/>
          <w:rFonts w:ascii="Aptos" w:eastAsia="Century Gothic" w:hAnsi="Aptos" w:cs="Century Gothic"/>
          <w:b/>
          <w:bCs/>
          <w:color w:val="231F20"/>
          <w:sz w:val="22"/>
          <w:szCs w:val="22"/>
        </w:rPr>
        <w:t>CA Technologies | Hyderabad, India</w:t>
      </w:r>
      <w:r w:rsidRPr="00A81186">
        <w:rPr>
          <w:rFonts w:ascii="Aptos" w:eastAsia="Century Gothic" w:hAnsi="Aptos" w:cs="Century Gothic"/>
          <w:b/>
          <w:bCs/>
          <w:color w:val="231F20"/>
          <w:sz w:val="22"/>
          <w:szCs w:val="22"/>
        </w:rPr>
        <w:t xml:space="preserve"> </w:t>
      </w:r>
      <w:r w:rsidRPr="00A81186">
        <w:rPr>
          <w:rStyle w:val="span"/>
          <w:rFonts w:ascii="Aptos" w:eastAsia="Century Gothic" w:hAnsi="Aptos" w:cs="Century Gothic"/>
          <w:b/>
          <w:bCs/>
          <w:color w:val="231F20"/>
          <w:sz w:val="22"/>
          <w:szCs w:val="22"/>
        </w:rPr>
        <w:t>| Jan 2019-Jan 2021</w:t>
      </w:r>
    </w:p>
    <w:p w14:paraId="1C08D208"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Involved in the SDLC of the project from design, development, and testing in Agile Scrum methodology.</w:t>
      </w:r>
    </w:p>
    <w:p w14:paraId="196E4956" w14:textId="7EA5C2C9"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web applications using C# .NET, ASP.NET MVC, HTML5, CSS3, JavaScript, Bootstrap, Angular framework, SOAP, WCF, REST</w:t>
      </w:r>
      <w:r>
        <w:rPr>
          <w:rStyle w:val="span"/>
          <w:rFonts w:ascii="Aptos" w:eastAsia="Century Gothic" w:hAnsi="Aptos" w:cs="Century Gothic"/>
          <w:color w:val="231F20"/>
          <w:sz w:val="22"/>
          <w:szCs w:val="22"/>
        </w:rPr>
        <w:t>,</w:t>
      </w:r>
      <w:r w:rsidRPr="00A81186">
        <w:rPr>
          <w:rStyle w:val="span"/>
          <w:rFonts w:ascii="Aptos" w:eastAsia="Century Gothic" w:hAnsi="Aptos" w:cs="Century Gothic"/>
          <w:color w:val="231F20"/>
          <w:sz w:val="22"/>
          <w:szCs w:val="22"/>
        </w:rPr>
        <w:t xml:space="preserve"> and jQuery.</w:t>
      </w:r>
    </w:p>
    <w:p w14:paraId="37002635" w14:textId="42E6DB0C"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Implemented ASP.NET MVC Page Controller pattern to enhance </w:t>
      </w:r>
      <w:r>
        <w:rPr>
          <w:rStyle w:val="span"/>
          <w:rFonts w:ascii="Aptos" w:eastAsia="Century Gothic" w:hAnsi="Aptos" w:cs="Century Gothic"/>
          <w:color w:val="231F20"/>
          <w:sz w:val="22"/>
          <w:szCs w:val="22"/>
        </w:rPr>
        <w:t xml:space="preserve">the </w:t>
      </w:r>
      <w:r w:rsidRPr="00A81186">
        <w:rPr>
          <w:rStyle w:val="span"/>
          <w:rFonts w:ascii="Aptos" w:eastAsia="Century Gothic" w:hAnsi="Aptos" w:cs="Century Gothic"/>
          <w:color w:val="231F20"/>
          <w:sz w:val="22"/>
          <w:szCs w:val="22"/>
        </w:rPr>
        <w:t>functionality of individual pages.</w:t>
      </w:r>
    </w:p>
    <w:p w14:paraId="1BC6A16A"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Engineered a responsive, single-page web interface leveraging AngularJS and Bootstrap.</w:t>
      </w:r>
    </w:p>
    <w:p w14:paraId="2E2B1109" w14:textId="4221E121"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Played a role in crafting dynamic graphic interfaces with AJAX, HTML, CSS, </w:t>
      </w:r>
      <w:r>
        <w:rPr>
          <w:rStyle w:val="span"/>
          <w:rFonts w:ascii="Aptos" w:eastAsia="Century Gothic" w:hAnsi="Aptos" w:cs="Century Gothic"/>
          <w:color w:val="231F20"/>
          <w:sz w:val="22"/>
          <w:szCs w:val="22"/>
        </w:rPr>
        <w:t xml:space="preserve">and </w:t>
      </w:r>
      <w:r w:rsidRPr="00A81186">
        <w:rPr>
          <w:rStyle w:val="span"/>
          <w:rFonts w:ascii="Aptos" w:eastAsia="Century Gothic" w:hAnsi="Aptos" w:cs="Century Gothic"/>
          <w:color w:val="231F20"/>
          <w:sz w:val="22"/>
          <w:szCs w:val="22"/>
        </w:rPr>
        <w:t>JavaScript.</w:t>
      </w:r>
    </w:p>
    <w:p w14:paraId="45396295"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middleware solutions using Entity Framework.</w:t>
      </w:r>
    </w:p>
    <w:p w14:paraId="4587BF93"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Engineered WCF solutions for desktop tools.</w:t>
      </w:r>
    </w:p>
    <w:p w14:paraId="03CD5541"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Implemented LINQ to SQL techniques to manage database interactions seamlessly.</w:t>
      </w:r>
    </w:p>
    <w:p w14:paraId="774C52D6" w14:textId="1A9BFEEA"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Configured WEB API services to execute CRUD functions utilizing HTTP commands like GET, POST, PUT</w:t>
      </w:r>
      <w:r>
        <w:rPr>
          <w:rStyle w:val="span"/>
          <w:rFonts w:ascii="Aptos" w:eastAsia="Century Gothic" w:hAnsi="Aptos" w:cs="Century Gothic"/>
          <w:color w:val="231F20"/>
          <w:sz w:val="22"/>
          <w:szCs w:val="22"/>
        </w:rPr>
        <w:t>,</w:t>
      </w:r>
      <w:r w:rsidRPr="00A81186">
        <w:rPr>
          <w:rStyle w:val="span"/>
          <w:rFonts w:ascii="Aptos" w:eastAsia="Century Gothic" w:hAnsi="Aptos" w:cs="Century Gothic"/>
          <w:color w:val="231F20"/>
          <w:sz w:val="22"/>
          <w:szCs w:val="22"/>
        </w:rPr>
        <w:t xml:space="preserve"> and DELETE.</w:t>
      </w:r>
    </w:p>
    <w:p w14:paraId="4612CCBC" w14:textId="41C91862"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Strong </w:t>
      </w:r>
      <w:r>
        <w:rPr>
          <w:rStyle w:val="span"/>
          <w:rFonts w:ascii="Aptos" w:eastAsia="Century Gothic" w:hAnsi="Aptos" w:cs="Century Gothic"/>
          <w:color w:val="231F20"/>
          <w:sz w:val="22"/>
          <w:szCs w:val="22"/>
        </w:rPr>
        <w:t>experience</w:t>
      </w:r>
      <w:r w:rsidRPr="00A81186">
        <w:rPr>
          <w:rStyle w:val="span"/>
          <w:rFonts w:ascii="Aptos" w:eastAsia="Century Gothic" w:hAnsi="Aptos" w:cs="Century Gothic"/>
          <w:color w:val="231F20"/>
          <w:sz w:val="22"/>
          <w:szCs w:val="22"/>
        </w:rPr>
        <w:t xml:space="preserve"> in creating and consuming XML Web Services and knowledge of SOAP, SOAP HEADER, and SOAP EXCEPTION.</w:t>
      </w:r>
    </w:p>
    <w:p w14:paraId="5A451ED6" w14:textId="63320864"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Designed efficient database objects</w:t>
      </w:r>
      <w:r w:rsidR="00F12126">
        <w:rPr>
          <w:rStyle w:val="span"/>
          <w:rFonts w:ascii="Aptos" w:eastAsia="Century Gothic" w:hAnsi="Aptos" w:cs="Century Gothic"/>
          <w:color w:val="231F20"/>
          <w:sz w:val="22"/>
          <w:szCs w:val="22"/>
        </w:rPr>
        <w:t>,</w:t>
      </w:r>
      <w:r w:rsidRPr="00A81186">
        <w:rPr>
          <w:rStyle w:val="span"/>
          <w:rFonts w:ascii="Aptos" w:eastAsia="Century Gothic" w:hAnsi="Aptos" w:cs="Century Gothic"/>
          <w:color w:val="231F20"/>
          <w:sz w:val="22"/>
          <w:szCs w:val="22"/>
        </w:rPr>
        <w:t xml:space="preserve"> including triggers and views leveraging T-SQL to meet dynamic business logic demands.</w:t>
      </w:r>
    </w:p>
    <w:p w14:paraId="28BCF014" w14:textId="25665A13"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Designed and developed a portal with a </w:t>
      </w:r>
      <w:r w:rsidR="00713DA6">
        <w:rPr>
          <w:rStyle w:val="span"/>
          <w:rFonts w:ascii="Aptos" w:eastAsia="Century Gothic" w:hAnsi="Aptos" w:cs="Century Gothic"/>
          <w:color w:val="231F20"/>
          <w:sz w:val="22"/>
          <w:szCs w:val="22"/>
        </w:rPr>
        <w:t>healthcare and life sciences subscription manager</w:t>
      </w:r>
      <w:r w:rsidRPr="00A81186">
        <w:rPr>
          <w:rStyle w:val="span"/>
          <w:rFonts w:ascii="Aptos" w:eastAsia="Century Gothic" w:hAnsi="Aptos" w:cs="Century Gothic"/>
          <w:color w:val="231F20"/>
          <w:sz w:val="22"/>
          <w:szCs w:val="22"/>
        </w:rPr>
        <w:t>.</w:t>
      </w:r>
    </w:p>
    <w:p w14:paraId="7352FE2A"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Performed T-SQL tuning and optimization of queries for reports that took longer execution times using MS SQL Profiler, Index Tuning Wizard, and SQL Query.</w:t>
      </w:r>
    </w:p>
    <w:p w14:paraId="51ED755C"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Developed and optimized Oracle BRM functionalities to streamline SMS reporting processes.</w:t>
      </w:r>
    </w:p>
    <w:p w14:paraId="1DBC3E0A"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Enhanced database functionality through optimized SQL scripts.</w:t>
      </w:r>
    </w:p>
    <w:p w14:paraId="59A4C386"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lastRenderedPageBreak/>
        <w:t>Expert in using SQL Server Reporting Services, like SSRS, and creating various reports, such as parameterized, cascading, tabular, matrix, chart, and drill-down reports.</w:t>
      </w:r>
    </w:p>
    <w:p w14:paraId="20EDC6DF" w14:textId="226D6041"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Managed .NET security features</w:t>
      </w:r>
      <w:r w:rsidR="00F12126">
        <w:rPr>
          <w:rStyle w:val="span"/>
          <w:rFonts w:ascii="Aptos" w:eastAsia="Century Gothic" w:hAnsi="Aptos" w:cs="Century Gothic"/>
          <w:color w:val="231F20"/>
          <w:sz w:val="22"/>
          <w:szCs w:val="22"/>
        </w:rPr>
        <w:t>,</w:t>
      </w:r>
      <w:r w:rsidRPr="00A81186">
        <w:rPr>
          <w:rStyle w:val="span"/>
          <w:rFonts w:ascii="Aptos" w:eastAsia="Century Gothic" w:hAnsi="Aptos" w:cs="Century Gothic"/>
          <w:color w:val="231F20"/>
          <w:sz w:val="22"/>
          <w:szCs w:val="22"/>
        </w:rPr>
        <w:t xml:space="preserve"> including authentication and authorization.</w:t>
      </w:r>
    </w:p>
    <w:p w14:paraId="5CF30EA9" w14:textId="77777777"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Worked on Azure Data Storage technologies like Blob Storage and Data Lake.</w:t>
      </w:r>
    </w:p>
    <w:p w14:paraId="73864554" w14:textId="288287D4"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Modified code based on </w:t>
      </w:r>
      <w:r w:rsidR="00F12126">
        <w:rPr>
          <w:rStyle w:val="span"/>
          <w:rFonts w:ascii="Aptos" w:eastAsia="Century Gothic" w:hAnsi="Aptos" w:cs="Century Gothic"/>
          <w:color w:val="231F20"/>
          <w:sz w:val="22"/>
          <w:szCs w:val="22"/>
        </w:rPr>
        <w:t xml:space="preserve">the </w:t>
      </w:r>
      <w:r w:rsidRPr="00A81186">
        <w:rPr>
          <w:rStyle w:val="span"/>
          <w:rFonts w:ascii="Aptos" w:eastAsia="Century Gothic" w:hAnsi="Aptos" w:cs="Century Gothic"/>
          <w:color w:val="231F20"/>
          <w:sz w:val="22"/>
          <w:szCs w:val="22"/>
        </w:rPr>
        <w:t>Fortify report.</w:t>
      </w:r>
    </w:p>
    <w:p w14:paraId="011EA2DA" w14:textId="5898DF32"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Participated in code reviews and coordination between the development team</w:t>
      </w:r>
      <w:r w:rsidR="00F12126" w:rsidRPr="00A81186">
        <w:rPr>
          <w:rStyle w:val="span"/>
          <w:rFonts w:ascii="Aptos" w:eastAsia="Century Gothic" w:hAnsi="Aptos" w:cs="Century Gothic"/>
          <w:color w:val="231F20"/>
          <w:sz w:val="22"/>
          <w:szCs w:val="22"/>
        </w:rPr>
        <w:t xml:space="preserve"> and</w:t>
      </w:r>
      <w:r w:rsidRPr="00A81186">
        <w:rPr>
          <w:rStyle w:val="span"/>
          <w:rFonts w:ascii="Aptos" w:eastAsia="Century Gothic" w:hAnsi="Aptos" w:cs="Century Gothic"/>
          <w:color w:val="231F20"/>
          <w:sz w:val="22"/>
          <w:szCs w:val="22"/>
        </w:rPr>
        <w:t xml:space="preserve"> QA team.</w:t>
      </w:r>
    </w:p>
    <w:p w14:paraId="0F5A3813" w14:textId="002FAFBB" w:rsidR="00B9495B" w:rsidRPr="00A81186" w:rsidRDefault="00FD1928" w:rsidP="00587439">
      <w:pPr>
        <w:pStyle w:val="divdocumentulli"/>
        <w:numPr>
          <w:ilvl w:val="0"/>
          <w:numId w:val="6"/>
        </w:numPr>
        <w:shd w:val="clear" w:color="auto" w:fill="FFFFFF"/>
        <w:spacing w:line="320" w:lineRule="atLeast"/>
        <w:ind w:left="460" w:hanging="201"/>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Executed unit tests for modules using </w:t>
      </w:r>
      <w:proofErr w:type="spellStart"/>
      <w:r w:rsidRPr="00A81186">
        <w:rPr>
          <w:rStyle w:val="span"/>
          <w:rFonts w:ascii="Aptos" w:eastAsia="Century Gothic" w:hAnsi="Aptos" w:cs="Century Gothic"/>
          <w:color w:val="231F20"/>
          <w:sz w:val="22"/>
          <w:szCs w:val="22"/>
        </w:rPr>
        <w:t>Nunit</w:t>
      </w:r>
      <w:proofErr w:type="spellEnd"/>
      <w:r w:rsidR="00713DA6">
        <w:rPr>
          <w:rStyle w:val="span"/>
          <w:rFonts w:ascii="Aptos" w:eastAsia="Century Gothic" w:hAnsi="Aptos" w:cs="Century Gothic"/>
          <w:color w:val="231F20"/>
          <w:sz w:val="22"/>
          <w:szCs w:val="22"/>
        </w:rPr>
        <w:t xml:space="preserve"> and</w:t>
      </w:r>
      <w:r w:rsidRPr="00A81186">
        <w:rPr>
          <w:rStyle w:val="span"/>
          <w:rFonts w:ascii="Aptos" w:eastAsia="Century Gothic" w:hAnsi="Aptos" w:cs="Century Gothic"/>
          <w:color w:val="231F20"/>
          <w:sz w:val="22"/>
          <w:szCs w:val="22"/>
        </w:rPr>
        <w:t xml:space="preserve"> the Mock .NET framework.</w:t>
      </w:r>
    </w:p>
    <w:p w14:paraId="1325F132" w14:textId="77777777" w:rsidR="00B9495B" w:rsidRPr="00A81186" w:rsidRDefault="00FD1928" w:rsidP="00587439">
      <w:pPr>
        <w:pStyle w:val="p"/>
        <w:shd w:val="clear" w:color="auto" w:fill="FFFFFF"/>
        <w:spacing w:line="320" w:lineRule="atLeast"/>
        <w:jc w:val="both"/>
        <w:rPr>
          <w:rStyle w:val="span"/>
          <w:rFonts w:ascii="Aptos" w:eastAsia="Century Gothic" w:hAnsi="Aptos" w:cs="Century Gothic"/>
          <w:color w:val="231F20"/>
          <w:sz w:val="22"/>
          <w:szCs w:val="22"/>
        </w:rPr>
      </w:pPr>
      <w:r w:rsidRPr="00A81186">
        <w:rPr>
          <w:rStyle w:val="Strong1"/>
          <w:rFonts w:ascii="Aptos" w:eastAsia="Century Gothic" w:hAnsi="Aptos" w:cs="Century Gothic"/>
          <w:b/>
          <w:bCs/>
          <w:color w:val="231F20"/>
          <w:sz w:val="22"/>
          <w:szCs w:val="22"/>
        </w:rPr>
        <w:t xml:space="preserve">Environments: </w:t>
      </w:r>
      <w:r w:rsidRPr="00A81186">
        <w:rPr>
          <w:rStyle w:val="span"/>
          <w:rFonts w:ascii="Aptos" w:eastAsia="Century Gothic" w:hAnsi="Aptos" w:cs="Century Gothic"/>
          <w:color w:val="231F20"/>
          <w:sz w:val="22"/>
          <w:szCs w:val="22"/>
        </w:rPr>
        <w:t>C# .NET, ASP.NET MVC, WCF, Web API, HTML5, CSS3, Azure, JavaScript, jQuery, AJAX, Bootstrap, LINQ, IIS, GIT, SQL, T-SQL, SSRS, WPF, Elastic Search, React, Cassandra, and SMS.</w:t>
      </w:r>
    </w:p>
    <w:p w14:paraId="31A2C44C" w14:textId="77777777" w:rsidR="00B9495B" w:rsidRPr="00A81186" w:rsidRDefault="00FD1928" w:rsidP="00587439">
      <w:pPr>
        <w:pStyle w:val="divdocumentdivsectiontitle"/>
        <w:shd w:val="clear" w:color="auto" w:fill="FFFFFF"/>
        <w:spacing w:before="300"/>
        <w:jc w:val="both"/>
        <w:rPr>
          <w:rFonts w:ascii="Aptos" w:eastAsia="Century Gothic" w:hAnsi="Aptos" w:cs="Century Gothic"/>
          <w:b/>
          <w:bCs/>
          <w:caps/>
        </w:rPr>
      </w:pPr>
      <w:r w:rsidRPr="00A81186">
        <w:rPr>
          <w:rFonts w:ascii="Aptos" w:eastAsia="Century Gothic" w:hAnsi="Aptos" w:cs="Century Gothic"/>
          <w:b/>
          <w:bCs/>
          <w:caps/>
        </w:rPr>
        <w:t>Education</w:t>
      </w:r>
    </w:p>
    <w:p w14:paraId="4C51717C" w14:textId="77777777" w:rsidR="00B9495B" w:rsidRPr="00A81186" w:rsidRDefault="00FD1928" w:rsidP="00587439">
      <w:pPr>
        <w:pStyle w:val="divdocumentsinglecolumn"/>
        <w:shd w:val="clear" w:color="auto" w:fill="FFFFFF"/>
        <w:spacing w:line="320" w:lineRule="atLeast"/>
        <w:jc w:val="both"/>
        <w:rPr>
          <w:rFonts w:ascii="Aptos" w:eastAsia="Century Gothic" w:hAnsi="Aptos" w:cs="Century Gothic"/>
          <w:color w:val="231F20"/>
          <w:sz w:val="22"/>
          <w:szCs w:val="22"/>
        </w:rPr>
      </w:pPr>
      <w:r w:rsidRPr="00A81186">
        <w:rPr>
          <w:rStyle w:val="span"/>
          <w:rFonts w:ascii="Aptos" w:eastAsia="Century Gothic" w:hAnsi="Aptos" w:cs="Century Gothic"/>
          <w:b/>
          <w:bCs/>
          <w:color w:val="231F20"/>
          <w:sz w:val="22"/>
          <w:szCs w:val="22"/>
        </w:rPr>
        <w:t>Bachelor of Science: Computer Science</w:t>
      </w:r>
      <w:r w:rsidRPr="00A81186">
        <w:rPr>
          <w:rStyle w:val="documenttxtBold"/>
          <w:rFonts w:ascii="Aptos" w:eastAsia="Century Gothic" w:hAnsi="Aptos" w:cs="Century Gothic"/>
          <w:color w:val="231F20"/>
          <w:sz w:val="22"/>
          <w:szCs w:val="22"/>
        </w:rPr>
        <w:t xml:space="preserve"> </w:t>
      </w:r>
    </w:p>
    <w:p w14:paraId="6B7B8A62" w14:textId="77777777" w:rsidR="00B9495B" w:rsidRDefault="00FD1928" w:rsidP="00587439">
      <w:pPr>
        <w:pStyle w:val="spanpaddedline"/>
        <w:shd w:val="clear" w:color="auto" w:fill="FFFFFF"/>
        <w:spacing w:line="320" w:lineRule="atLeast"/>
        <w:jc w:val="both"/>
        <w:rPr>
          <w:rStyle w:val="span"/>
          <w:rFonts w:ascii="Aptos" w:eastAsia="Century Gothic" w:hAnsi="Aptos" w:cs="Century Gothic"/>
          <w:color w:val="231F20"/>
          <w:sz w:val="22"/>
          <w:szCs w:val="22"/>
        </w:rPr>
      </w:pPr>
      <w:r w:rsidRPr="00A81186">
        <w:rPr>
          <w:rStyle w:val="span"/>
          <w:rFonts w:ascii="Aptos" w:eastAsia="Century Gothic" w:hAnsi="Aptos" w:cs="Century Gothic"/>
          <w:color w:val="231F20"/>
          <w:sz w:val="22"/>
          <w:szCs w:val="22"/>
        </w:rPr>
        <w:t xml:space="preserve">Acharya Nagarjuna University | </w:t>
      </w:r>
      <w:r w:rsidRPr="00A81186">
        <w:rPr>
          <w:rStyle w:val="educsprtreducsprtr"/>
          <w:rFonts w:ascii="Aptos" w:eastAsia="Century Gothic" w:hAnsi="Aptos" w:cs="Century Gothic"/>
          <w:color w:val="231F20"/>
          <w:sz w:val="22"/>
          <w:szCs w:val="22"/>
        </w:rPr>
        <w:t xml:space="preserve">| </w:t>
      </w:r>
      <w:r w:rsidRPr="00A81186">
        <w:rPr>
          <w:rStyle w:val="span"/>
          <w:rFonts w:ascii="Aptos" w:eastAsia="Century Gothic" w:hAnsi="Aptos" w:cs="Century Gothic"/>
          <w:color w:val="231F20"/>
          <w:sz w:val="22"/>
          <w:szCs w:val="22"/>
        </w:rPr>
        <w:t>India</w:t>
      </w:r>
      <w:r w:rsidRPr="00A81186">
        <w:rPr>
          <w:rFonts w:ascii="Aptos" w:eastAsia="Century Gothic" w:hAnsi="Aptos" w:cs="Century Gothic"/>
          <w:color w:val="231F20"/>
          <w:sz w:val="22"/>
          <w:szCs w:val="22"/>
        </w:rPr>
        <w:t xml:space="preserve"> </w:t>
      </w:r>
      <w:r w:rsidRPr="00A81186">
        <w:rPr>
          <w:rStyle w:val="span"/>
          <w:rFonts w:ascii="Aptos" w:eastAsia="Century Gothic" w:hAnsi="Aptos" w:cs="Century Gothic"/>
          <w:color w:val="231F20"/>
          <w:sz w:val="22"/>
          <w:szCs w:val="22"/>
        </w:rPr>
        <w:t>| 2019</w:t>
      </w:r>
    </w:p>
    <w:p w14:paraId="3EB47374" w14:textId="055C81C1" w:rsidR="00632DC2" w:rsidRDefault="00632DC2" w:rsidP="00587439">
      <w:pPr>
        <w:pStyle w:val="spanpaddedline"/>
        <w:shd w:val="clear" w:color="auto" w:fill="FFFFFF"/>
        <w:spacing w:line="320" w:lineRule="atLeast"/>
        <w:jc w:val="both"/>
        <w:rPr>
          <w:rStyle w:val="span"/>
          <w:rFonts w:ascii="Aptos" w:eastAsia="Century Gothic" w:hAnsi="Aptos" w:cs="Century Gothic"/>
          <w:color w:val="231F20"/>
          <w:sz w:val="22"/>
          <w:szCs w:val="22"/>
        </w:rPr>
      </w:pPr>
      <w:r w:rsidRPr="00977C56">
        <w:rPr>
          <w:rStyle w:val="span"/>
          <w:rFonts w:ascii="Aptos" w:eastAsia="Century Gothic" w:hAnsi="Aptos" w:cs="Century Gothic"/>
          <w:b/>
          <w:bCs/>
          <w:color w:val="231F20"/>
          <w:sz w:val="22"/>
          <w:szCs w:val="22"/>
        </w:rPr>
        <w:t xml:space="preserve">Master </w:t>
      </w:r>
      <w:r w:rsidR="00977C56" w:rsidRPr="00977C56">
        <w:rPr>
          <w:rStyle w:val="span"/>
          <w:rFonts w:ascii="Aptos" w:eastAsia="Century Gothic" w:hAnsi="Aptos" w:cs="Century Gothic"/>
          <w:b/>
          <w:bCs/>
          <w:color w:val="231F20"/>
          <w:sz w:val="22"/>
          <w:szCs w:val="22"/>
        </w:rPr>
        <w:t xml:space="preserve">of </w:t>
      </w:r>
      <w:r w:rsidR="007C7C47">
        <w:rPr>
          <w:rStyle w:val="span"/>
          <w:rFonts w:ascii="Aptos" w:eastAsia="Century Gothic" w:hAnsi="Aptos" w:cs="Century Gothic"/>
          <w:b/>
          <w:bCs/>
          <w:color w:val="231F20"/>
          <w:sz w:val="22"/>
          <w:szCs w:val="22"/>
        </w:rPr>
        <w:t>Science</w:t>
      </w:r>
      <w:r w:rsidR="00977C56">
        <w:rPr>
          <w:rStyle w:val="span"/>
          <w:rFonts w:ascii="Aptos" w:eastAsia="Century Gothic" w:hAnsi="Aptos" w:cs="Century Gothic"/>
          <w:b/>
          <w:bCs/>
          <w:color w:val="231F20"/>
          <w:sz w:val="22"/>
          <w:szCs w:val="22"/>
        </w:rPr>
        <w:t xml:space="preserve">: </w:t>
      </w:r>
      <w:r w:rsidR="00F56D3B" w:rsidRPr="00F56D3B">
        <w:rPr>
          <w:rStyle w:val="span"/>
          <w:rFonts w:ascii="Aptos" w:eastAsia="Century Gothic" w:hAnsi="Aptos" w:cs="Century Gothic"/>
          <w:color w:val="231F20"/>
          <w:sz w:val="22"/>
          <w:szCs w:val="22"/>
        </w:rPr>
        <w:t>Computer Science</w:t>
      </w:r>
    </w:p>
    <w:p w14:paraId="431259D1" w14:textId="1CF96358" w:rsidR="00F56D3B" w:rsidRPr="00977C56" w:rsidRDefault="00F56D3B" w:rsidP="00587439">
      <w:pPr>
        <w:pStyle w:val="spanpaddedline"/>
        <w:shd w:val="clear" w:color="auto" w:fill="FFFFFF"/>
        <w:spacing w:line="320" w:lineRule="atLeast"/>
        <w:jc w:val="both"/>
        <w:rPr>
          <w:rFonts w:ascii="Aptos" w:eastAsia="Century Gothic" w:hAnsi="Aptos" w:cs="Century Gothic"/>
          <w:b/>
          <w:bCs/>
          <w:color w:val="231F20"/>
          <w:sz w:val="22"/>
          <w:szCs w:val="22"/>
        </w:rPr>
      </w:pPr>
      <w:r>
        <w:rPr>
          <w:rStyle w:val="span"/>
          <w:rFonts w:ascii="Aptos" w:eastAsia="Century Gothic" w:hAnsi="Aptos" w:cs="Century Gothic"/>
          <w:color w:val="231F20"/>
          <w:sz w:val="22"/>
          <w:szCs w:val="22"/>
        </w:rPr>
        <w:t xml:space="preserve">Webster University </w:t>
      </w:r>
      <w:r w:rsidR="008B2793" w:rsidRPr="00A81186">
        <w:rPr>
          <w:rStyle w:val="span"/>
          <w:rFonts w:ascii="Aptos" w:eastAsia="Century Gothic" w:hAnsi="Aptos" w:cs="Century Gothic"/>
          <w:color w:val="231F20"/>
          <w:sz w:val="22"/>
          <w:szCs w:val="22"/>
        </w:rPr>
        <w:t>|</w:t>
      </w:r>
      <w:r w:rsidR="008B2793">
        <w:rPr>
          <w:rStyle w:val="span"/>
          <w:rFonts w:ascii="Aptos" w:eastAsia="Century Gothic" w:hAnsi="Aptos" w:cs="Century Gothic"/>
          <w:color w:val="231F20"/>
          <w:sz w:val="22"/>
          <w:szCs w:val="22"/>
        </w:rPr>
        <w:t xml:space="preserve"> </w:t>
      </w:r>
      <w:r w:rsidR="00397CBF">
        <w:rPr>
          <w:rStyle w:val="span"/>
          <w:rFonts w:ascii="Aptos" w:eastAsia="Century Gothic" w:hAnsi="Aptos" w:cs="Century Gothic"/>
          <w:color w:val="231F20"/>
          <w:sz w:val="22"/>
          <w:szCs w:val="22"/>
        </w:rPr>
        <w:t>USA</w:t>
      </w:r>
      <w:r w:rsidR="00397CBF" w:rsidRPr="00A81186">
        <w:rPr>
          <w:rStyle w:val="span"/>
          <w:rFonts w:ascii="Aptos" w:eastAsia="Century Gothic" w:hAnsi="Aptos" w:cs="Century Gothic"/>
          <w:color w:val="231F20"/>
          <w:sz w:val="22"/>
          <w:szCs w:val="22"/>
        </w:rPr>
        <w:t xml:space="preserve"> |</w:t>
      </w:r>
      <w:r w:rsidR="00397CBF">
        <w:rPr>
          <w:rStyle w:val="span"/>
          <w:rFonts w:ascii="Aptos" w:eastAsia="Century Gothic" w:hAnsi="Aptos" w:cs="Century Gothic"/>
          <w:color w:val="231F20"/>
          <w:sz w:val="22"/>
          <w:szCs w:val="22"/>
        </w:rPr>
        <w:t xml:space="preserve"> </w:t>
      </w:r>
      <w:r w:rsidR="007C7C47">
        <w:rPr>
          <w:rStyle w:val="span"/>
          <w:rFonts w:ascii="Aptos" w:eastAsia="Century Gothic" w:hAnsi="Aptos" w:cs="Century Gothic"/>
          <w:color w:val="231F20"/>
          <w:sz w:val="22"/>
          <w:szCs w:val="22"/>
        </w:rPr>
        <w:t>2024</w:t>
      </w:r>
    </w:p>
    <w:sectPr w:rsidR="00F56D3B" w:rsidRPr="00977C56" w:rsidSect="00587439">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8FBC4B3-0602-416D-A369-3B192EC24629}"/>
    <w:embedBold r:id="rId2" w:fontKey="{676B4746-00D3-486E-AB6E-A75B428A9BB2}"/>
    <w:embedItalic r:id="rId3" w:fontKey="{3683F796-87C0-45CE-B657-2D4B13A9C175}"/>
  </w:font>
  <w:font w:name="Century Gothic">
    <w:panose1 w:val="020B0502020202020204"/>
    <w:charset w:val="00"/>
    <w:family w:val="swiss"/>
    <w:pitch w:val="variable"/>
    <w:sig w:usb0="00000287" w:usb1="00000000" w:usb2="00000000" w:usb3="00000000" w:csb0="0000009F" w:csb1="00000000"/>
    <w:embedRegular r:id="rId4" w:fontKey="{260721E3-F357-43E1-AD01-88C55B036724}"/>
    <w:embedBold r:id="rId5" w:fontKey="{37BCDE9B-6858-4E09-B97F-10E7DC6DBEA2}"/>
    <w:embedItalic r:id="rId6" w:fontKey="{44C906D9-611D-4CE0-BA6E-867390FC082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120B0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2800248" o:spid="_x0000_i1025" type="#_x0000_t75" alt="Receiver with solid fill" style="width:13.2pt;height:14.4pt;visibility:visible;mso-wrap-style:square">
            <v:imagedata r:id="rId1" o:title="Receiver with solid fill" cropleft="-2445f" cropright="-2445f"/>
          </v:shape>
        </w:pict>
      </mc:Choice>
      <mc:Fallback>
        <w:drawing>
          <wp:inline distT="0" distB="0" distL="0" distR="0" wp14:anchorId="11CFD79A" wp14:editId="11CFD79B">
            <wp:extent cx="167640" cy="182880"/>
            <wp:effectExtent l="0" t="0" r="0" b="0"/>
            <wp:docPr id="1862800248" name="Picture 1862800248"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Receiver with solid fill"/>
                    <pic:cNvPicPr>
                      <a:picLocks noChangeAspect="1" noChangeArrowheads="1"/>
                    </pic:cNvPicPr>
                  </pic:nvPicPr>
                  <pic:blipFill>
                    <a:blip r:embed="rId2">
                      <a:extLst>
                        <a:ext uri="{28A0092B-C50C-407E-A947-70E740481C1C}">
                          <a14:useLocalDpi xmlns:a14="http://schemas.microsoft.com/office/drawing/2010/main" val="0"/>
                        </a:ext>
                      </a:extLst>
                    </a:blip>
                    <a:srcRect l="-3731" r="-3731"/>
                    <a:stretch>
                      <a:fillRect/>
                    </a:stretch>
                  </pic:blipFill>
                  <pic:spPr bwMode="auto">
                    <a:xfrm>
                      <a:off x="0" y="0"/>
                      <a:ext cx="167640" cy="182880"/>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00000001"/>
    <w:lvl w:ilvl="0" w:tplc="8DC687CC">
      <w:start w:val="1"/>
      <w:numFmt w:val="bullet"/>
      <w:lvlText w:val=""/>
      <w:lvlJc w:val="left"/>
      <w:pPr>
        <w:ind w:left="360" w:hanging="360"/>
      </w:pPr>
      <w:rPr>
        <w:rFonts w:ascii="Symbol" w:hAnsi="Symbol"/>
      </w:rPr>
    </w:lvl>
    <w:lvl w:ilvl="1" w:tplc="0F84B04C">
      <w:start w:val="1"/>
      <w:numFmt w:val="bullet"/>
      <w:lvlText w:val="o"/>
      <w:lvlJc w:val="left"/>
      <w:pPr>
        <w:tabs>
          <w:tab w:val="num" w:pos="1080"/>
        </w:tabs>
        <w:ind w:left="1080" w:hanging="360"/>
      </w:pPr>
      <w:rPr>
        <w:rFonts w:ascii="Courier New" w:hAnsi="Courier New"/>
      </w:rPr>
    </w:lvl>
    <w:lvl w:ilvl="2" w:tplc="E83E2316">
      <w:start w:val="1"/>
      <w:numFmt w:val="bullet"/>
      <w:lvlText w:val=""/>
      <w:lvlJc w:val="left"/>
      <w:pPr>
        <w:tabs>
          <w:tab w:val="num" w:pos="1800"/>
        </w:tabs>
        <w:ind w:left="1800" w:hanging="360"/>
      </w:pPr>
      <w:rPr>
        <w:rFonts w:ascii="Wingdings" w:hAnsi="Wingdings"/>
      </w:rPr>
    </w:lvl>
    <w:lvl w:ilvl="3" w:tplc="75469AE2">
      <w:start w:val="1"/>
      <w:numFmt w:val="bullet"/>
      <w:lvlText w:val=""/>
      <w:lvlJc w:val="left"/>
      <w:pPr>
        <w:tabs>
          <w:tab w:val="num" w:pos="2520"/>
        </w:tabs>
        <w:ind w:left="2520" w:hanging="360"/>
      </w:pPr>
      <w:rPr>
        <w:rFonts w:ascii="Symbol" w:hAnsi="Symbol"/>
      </w:rPr>
    </w:lvl>
    <w:lvl w:ilvl="4" w:tplc="76DA0758">
      <w:start w:val="1"/>
      <w:numFmt w:val="bullet"/>
      <w:lvlText w:val="o"/>
      <w:lvlJc w:val="left"/>
      <w:pPr>
        <w:tabs>
          <w:tab w:val="num" w:pos="3240"/>
        </w:tabs>
        <w:ind w:left="3240" w:hanging="360"/>
      </w:pPr>
      <w:rPr>
        <w:rFonts w:ascii="Courier New" w:hAnsi="Courier New"/>
      </w:rPr>
    </w:lvl>
    <w:lvl w:ilvl="5" w:tplc="F9F0FB3C">
      <w:start w:val="1"/>
      <w:numFmt w:val="bullet"/>
      <w:lvlText w:val=""/>
      <w:lvlJc w:val="left"/>
      <w:pPr>
        <w:tabs>
          <w:tab w:val="num" w:pos="3960"/>
        </w:tabs>
        <w:ind w:left="3960" w:hanging="360"/>
      </w:pPr>
      <w:rPr>
        <w:rFonts w:ascii="Wingdings" w:hAnsi="Wingdings"/>
      </w:rPr>
    </w:lvl>
    <w:lvl w:ilvl="6" w:tplc="DE32A79A">
      <w:start w:val="1"/>
      <w:numFmt w:val="bullet"/>
      <w:lvlText w:val=""/>
      <w:lvlJc w:val="left"/>
      <w:pPr>
        <w:tabs>
          <w:tab w:val="num" w:pos="4680"/>
        </w:tabs>
        <w:ind w:left="4680" w:hanging="360"/>
      </w:pPr>
      <w:rPr>
        <w:rFonts w:ascii="Symbol" w:hAnsi="Symbol"/>
      </w:rPr>
    </w:lvl>
    <w:lvl w:ilvl="7" w:tplc="2BEC6C74">
      <w:start w:val="1"/>
      <w:numFmt w:val="bullet"/>
      <w:lvlText w:val="o"/>
      <w:lvlJc w:val="left"/>
      <w:pPr>
        <w:tabs>
          <w:tab w:val="num" w:pos="5400"/>
        </w:tabs>
        <w:ind w:left="5400" w:hanging="360"/>
      </w:pPr>
      <w:rPr>
        <w:rFonts w:ascii="Courier New" w:hAnsi="Courier New"/>
      </w:rPr>
    </w:lvl>
    <w:lvl w:ilvl="8" w:tplc="F4E24160">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84900BFE">
      <w:start w:val="1"/>
      <w:numFmt w:val="bullet"/>
      <w:lvlText w:val=""/>
      <w:lvlJc w:val="left"/>
      <w:pPr>
        <w:ind w:left="720" w:hanging="360"/>
      </w:pPr>
      <w:rPr>
        <w:rFonts w:ascii="Symbol" w:hAnsi="Symbol"/>
      </w:rPr>
    </w:lvl>
    <w:lvl w:ilvl="1" w:tplc="59DA8E08">
      <w:start w:val="1"/>
      <w:numFmt w:val="bullet"/>
      <w:lvlText w:val="o"/>
      <w:lvlJc w:val="left"/>
      <w:pPr>
        <w:tabs>
          <w:tab w:val="num" w:pos="1440"/>
        </w:tabs>
        <w:ind w:left="1440" w:hanging="360"/>
      </w:pPr>
      <w:rPr>
        <w:rFonts w:ascii="Courier New" w:hAnsi="Courier New"/>
      </w:rPr>
    </w:lvl>
    <w:lvl w:ilvl="2" w:tplc="4FFA989C">
      <w:start w:val="1"/>
      <w:numFmt w:val="bullet"/>
      <w:lvlText w:val=""/>
      <w:lvlJc w:val="left"/>
      <w:pPr>
        <w:tabs>
          <w:tab w:val="num" w:pos="2160"/>
        </w:tabs>
        <w:ind w:left="2160" w:hanging="360"/>
      </w:pPr>
      <w:rPr>
        <w:rFonts w:ascii="Wingdings" w:hAnsi="Wingdings"/>
      </w:rPr>
    </w:lvl>
    <w:lvl w:ilvl="3" w:tplc="24DC66CA">
      <w:start w:val="1"/>
      <w:numFmt w:val="bullet"/>
      <w:lvlText w:val=""/>
      <w:lvlJc w:val="left"/>
      <w:pPr>
        <w:tabs>
          <w:tab w:val="num" w:pos="2880"/>
        </w:tabs>
        <w:ind w:left="2880" w:hanging="360"/>
      </w:pPr>
      <w:rPr>
        <w:rFonts w:ascii="Symbol" w:hAnsi="Symbol"/>
      </w:rPr>
    </w:lvl>
    <w:lvl w:ilvl="4" w:tplc="C658A74A">
      <w:start w:val="1"/>
      <w:numFmt w:val="bullet"/>
      <w:lvlText w:val="o"/>
      <w:lvlJc w:val="left"/>
      <w:pPr>
        <w:tabs>
          <w:tab w:val="num" w:pos="3600"/>
        </w:tabs>
        <w:ind w:left="3600" w:hanging="360"/>
      </w:pPr>
      <w:rPr>
        <w:rFonts w:ascii="Courier New" w:hAnsi="Courier New"/>
      </w:rPr>
    </w:lvl>
    <w:lvl w:ilvl="5" w:tplc="308AAD7C">
      <w:start w:val="1"/>
      <w:numFmt w:val="bullet"/>
      <w:lvlText w:val=""/>
      <w:lvlJc w:val="left"/>
      <w:pPr>
        <w:tabs>
          <w:tab w:val="num" w:pos="4320"/>
        </w:tabs>
        <w:ind w:left="4320" w:hanging="360"/>
      </w:pPr>
      <w:rPr>
        <w:rFonts w:ascii="Wingdings" w:hAnsi="Wingdings"/>
      </w:rPr>
    </w:lvl>
    <w:lvl w:ilvl="6" w:tplc="0DA25060">
      <w:start w:val="1"/>
      <w:numFmt w:val="bullet"/>
      <w:lvlText w:val=""/>
      <w:lvlJc w:val="left"/>
      <w:pPr>
        <w:tabs>
          <w:tab w:val="num" w:pos="5040"/>
        </w:tabs>
        <w:ind w:left="5040" w:hanging="360"/>
      </w:pPr>
      <w:rPr>
        <w:rFonts w:ascii="Symbol" w:hAnsi="Symbol"/>
      </w:rPr>
    </w:lvl>
    <w:lvl w:ilvl="7" w:tplc="D9461552">
      <w:start w:val="1"/>
      <w:numFmt w:val="bullet"/>
      <w:lvlText w:val="o"/>
      <w:lvlJc w:val="left"/>
      <w:pPr>
        <w:tabs>
          <w:tab w:val="num" w:pos="5760"/>
        </w:tabs>
        <w:ind w:left="5760" w:hanging="360"/>
      </w:pPr>
      <w:rPr>
        <w:rFonts w:ascii="Courier New" w:hAnsi="Courier New"/>
      </w:rPr>
    </w:lvl>
    <w:lvl w:ilvl="8" w:tplc="2800F13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1644E2E">
      <w:start w:val="1"/>
      <w:numFmt w:val="bullet"/>
      <w:lvlText w:val=""/>
      <w:lvlJc w:val="left"/>
      <w:pPr>
        <w:ind w:left="720" w:hanging="360"/>
      </w:pPr>
      <w:rPr>
        <w:rFonts w:ascii="Symbol" w:hAnsi="Symbol"/>
      </w:rPr>
    </w:lvl>
    <w:lvl w:ilvl="1" w:tplc="A1688318">
      <w:start w:val="1"/>
      <w:numFmt w:val="bullet"/>
      <w:lvlText w:val="o"/>
      <w:lvlJc w:val="left"/>
      <w:pPr>
        <w:tabs>
          <w:tab w:val="num" w:pos="1440"/>
        </w:tabs>
        <w:ind w:left="1440" w:hanging="360"/>
      </w:pPr>
      <w:rPr>
        <w:rFonts w:ascii="Courier New" w:hAnsi="Courier New"/>
      </w:rPr>
    </w:lvl>
    <w:lvl w:ilvl="2" w:tplc="BB28911A">
      <w:start w:val="1"/>
      <w:numFmt w:val="bullet"/>
      <w:lvlText w:val=""/>
      <w:lvlJc w:val="left"/>
      <w:pPr>
        <w:tabs>
          <w:tab w:val="num" w:pos="2160"/>
        </w:tabs>
        <w:ind w:left="2160" w:hanging="360"/>
      </w:pPr>
      <w:rPr>
        <w:rFonts w:ascii="Wingdings" w:hAnsi="Wingdings"/>
      </w:rPr>
    </w:lvl>
    <w:lvl w:ilvl="3" w:tplc="30602FC8">
      <w:start w:val="1"/>
      <w:numFmt w:val="bullet"/>
      <w:lvlText w:val=""/>
      <w:lvlJc w:val="left"/>
      <w:pPr>
        <w:tabs>
          <w:tab w:val="num" w:pos="2880"/>
        </w:tabs>
        <w:ind w:left="2880" w:hanging="360"/>
      </w:pPr>
      <w:rPr>
        <w:rFonts w:ascii="Symbol" w:hAnsi="Symbol"/>
      </w:rPr>
    </w:lvl>
    <w:lvl w:ilvl="4" w:tplc="55DE9690">
      <w:start w:val="1"/>
      <w:numFmt w:val="bullet"/>
      <w:lvlText w:val="o"/>
      <w:lvlJc w:val="left"/>
      <w:pPr>
        <w:tabs>
          <w:tab w:val="num" w:pos="3600"/>
        </w:tabs>
        <w:ind w:left="3600" w:hanging="360"/>
      </w:pPr>
      <w:rPr>
        <w:rFonts w:ascii="Courier New" w:hAnsi="Courier New"/>
      </w:rPr>
    </w:lvl>
    <w:lvl w:ilvl="5" w:tplc="AE465536">
      <w:start w:val="1"/>
      <w:numFmt w:val="bullet"/>
      <w:lvlText w:val=""/>
      <w:lvlJc w:val="left"/>
      <w:pPr>
        <w:tabs>
          <w:tab w:val="num" w:pos="4320"/>
        </w:tabs>
        <w:ind w:left="4320" w:hanging="360"/>
      </w:pPr>
      <w:rPr>
        <w:rFonts w:ascii="Wingdings" w:hAnsi="Wingdings"/>
      </w:rPr>
    </w:lvl>
    <w:lvl w:ilvl="6" w:tplc="87FA1E72">
      <w:start w:val="1"/>
      <w:numFmt w:val="bullet"/>
      <w:lvlText w:val=""/>
      <w:lvlJc w:val="left"/>
      <w:pPr>
        <w:tabs>
          <w:tab w:val="num" w:pos="5040"/>
        </w:tabs>
        <w:ind w:left="5040" w:hanging="360"/>
      </w:pPr>
      <w:rPr>
        <w:rFonts w:ascii="Symbol" w:hAnsi="Symbol"/>
      </w:rPr>
    </w:lvl>
    <w:lvl w:ilvl="7" w:tplc="82D4A236">
      <w:start w:val="1"/>
      <w:numFmt w:val="bullet"/>
      <w:lvlText w:val="o"/>
      <w:lvlJc w:val="left"/>
      <w:pPr>
        <w:tabs>
          <w:tab w:val="num" w:pos="5760"/>
        </w:tabs>
        <w:ind w:left="5760" w:hanging="360"/>
      </w:pPr>
      <w:rPr>
        <w:rFonts w:ascii="Courier New" w:hAnsi="Courier New"/>
      </w:rPr>
    </w:lvl>
    <w:lvl w:ilvl="8" w:tplc="74648D3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F40410E">
      <w:start w:val="1"/>
      <w:numFmt w:val="bullet"/>
      <w:lvlText w:val=""/>
      <w:lvlJc w:val="left"/>
      <w:pPr>
        <w:ind w:left="720" w:hanging="360"/>
      </w:pPr>
      <w:rPr>
        <w:rFonts w:ascii="Symbol" w:hAnsi="Symbol"/>
      </w:rPr>
    </w:lvl>
    <w:lvl w:ilvl="1" w:tplc="00586D10">
      <w:start w:val="1"/>
      <w:numFmt w:val="bullet"/>
      <w:lvlText w:val="o"/>
      <w:lvlJc w:val="left"/>
      <w:pPr>
        <w:tabs>
          <w:tab w:val="num" w:pos="1440"/>
        </w:tabs>
        <w:ind w:left="1440" w:hanging="360"/>
      </w:pPr>
      <w:rPr>
        <w:rFonts w:ascii="Courier New" w:hAnsi="Courier New"/>
      </w:rPr>
    </w:lvl>
    <w:lvl w:ilvl="2" w:tplc="8C2E5764">
      <w:start w:val="1"/>
      <w:numFmt w:val="bullet"/>
      <w:lvlText w:val=""/>
      <w:lvlJc w:val="left"/>
      <w:pPr>
        <w:tabs>
          <w:tab w:val="num" w:pos="2160"/>
        </w:tabs>
        <w:ind w:left="2160" w:hanging="360"/>
      </w:pPr>
      <w:rPr>
        <w:rFonts w:ascii="Wingdings" w:hAnsi="Wingdings"/>
      </w:rPr>
    </w:lvl>
    <w:lvl w:ilvl="3" w:tplc="FDA8DDCC">
      <w:start w:val="1"/>
      <w:numFmt w:val="bullet"/>
      <w:lvlText w:val=""/>
      <w:lvlJc w:val="left"/>
      <w:pPr>
        <w:tabs>
          <w:tab w:val="num" w:pos="2880"/>
        </w:tabs>
        <w:ind w:left="2880" w:hanging="360"/>
      </w:pPr>
      <w:rPr>
        <w:rFonts w:ascii="Symbol" w:hAnsi="Symbol"/>
      </w:rPr>
    </w:lvl>
    <w:lvl w:ilvl="4" w:tplc="5F3A9460">
      <w:start w:val="1"/>
      <w:numFmt w:val="bullet"/>
      <w:lvlText w:val="o"/>
      <w:lvlJc w:val="left"/>
      <w:pPr>
        <w:tabs>
          <w:tab w:val="num" w:pos="3600"/>
        </w:tabs>
        <w:ind w:left="3600" w:hanging="360"/>
      </w:pPr>
      <w:rPr>
        <w:rFonts w:ascii="Courier New" w:hAnsi="Courier New"/>
      </w:rPr>
    </w:lvl>
    <w:lvl w:ilvl="5" w:tplc="A010F784">
      <w:start w:val="1"/>
      <w:numFmt w:val="bullet"/>
      <w:lvlText w:val=""/>
      <w:lvlJc w:val="left"/>
      <w:pPr>
        <w:tabs>
          <w:tab w:val="num" w:pos="4320"/>
        </w:tabs>
        <w:ind w:left="4320" w:hanging="360"/>
      </w:pPr>
      <w:rPr>
        <w:rFonts w:ascii="Wingdings" w:hAnsi="Wingdings"/>
      </w:rPr>
    </w:lvl>
    <w:lvl w:ilvl="6" w:tplc="1AE2D646">
      <w:start w:val="1"/>
      <w:numFmt w:val="bullet"/>
      <w:lvlText w:val=""/>
      <w:lvlJc w:val="left"/>
      <w:pPr>
        <w:tabs>
          <w:tab w:val="num" w:pos="5040"/>
        </w:tabs>
        <w:ind w:left="5040" w:hanging="360"/>
      </w:pPr>
      <w:rPr>
        <w:rFonts w:ascii="Symbol" w:hAnsi="Symbol"/>
      </w:rPr>
    </w:lvl>
    <w:lvl w:ilvl="7" w:tplc="F98E7ED6">
      <w:start w:val="1"/>
      <w:numFmt w:val="bullet"/>
      <w:lvlText w:val="o"/>
      <w:lvlJc w:val="left"/>
      <w:pPr>
        <w:tabs>
          <w:tab w:val="num" w:pos="5760"/>
        </w:tabs>
        <w:ind w:left="5760" w:hanging="360"/>
      </w:pPr>
      <w:rPr>
        <w:rFonts w:ascii="Courier New" w:hAnsi="Courier New"/>
      </w:rPr>
    </w:lvl>
    <w:lvl w:ilvl="8" w:tplc="49C6BE1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27492B8">
      <w:start w:val="1"/>
      <w:numFmt w:val="bullet"/>
      <w:lvlText w:val=""/>
      <w:lvlJc w:val="left"/>
      <w:pPr>
        <w:ind w:left="720" w:hanging="360"/>
      </w:pPr>
      <w:rPr>
        <w:rFonts w:ascii="Symbol" w:hAnsi="Symbol"/>
      </w:rPr>
    </w:lvl>
    <w:lvl w:ilvl="1" w:tplc="1CF2EAD6">
      <w:start w:val="1"/>
      <w:numFmt w:val="bullet"/>
      <w:lvlText w:val="o"/>
      <w:lvlJc w:val="left"/>
      <w:pPr>
        <w:tabs>
          <w:tab w:val="num" w:pos="1440"/>
        </w:tabs>
        <w:ind w:left="1440" w:hanging="360"/>
      </w:pPr>
      <w:rPr>
        <w:rFonts w:ascii="Courier New" w:hAnsi="Courier New"/>
      </w:rPr>
    </w:lvl>
    <w:lvl w:ilvl="2" w:tplc="D4D81A76">
      <w:start w:val="1"/>
      <w:numFmt w:val="bullet"/>
      <w:lvlText w:val=""/>
      <w:lvlJc w:val="left"/>
      <w:pPr>
        <w:tabs>
          <w:tab w:val="num" w:pos="2160"/>
        </w:tabs>
        <w:ind w:left="2160" w:hanging="360"/>
      </w:pPr>
      <w:rPr>
        <w:rFonts w:ascii="Wingdings" w:hAnsi="Wingdings"/>
      </w:rPr>
    </w:lvl>
    <w:lvl w:ilvl="3" w:tplc="9C9C747E">
      <w:start w:val="1"/>
      <w:numFmt w:val="bullet"/>
      <w:lvlText w:val=""/>
      <w:lvlJc w:val="left"/>
      <w:pPr>
        <w:tabs>
          <w:tab w:val="num" w:pos="2880"/>
        </w:tabs>
        <w:ind w:left="2880" w:hanging="360"/>
      </w:pPr>
      <w:rPr>
        <w:rFonts w:ascii="Symbol" w:hAnsi="Symbol"/>
      </w:rPr>
    </w:lvl>
    <w:lvl w:ilvl="4" w:tplc="69AEC28E">
      <w:start w:val="1"/>
      <w:numFmt w:val="bullet"/>
      <w:lvlText w:val="o"/>
      <w:lvlJc w:val="left"/>
      <w:pPr>
        <w:tabs>
          <w:tab w:val="num" w:pos="3600"/>
        </w:tabs>
        <w:ind w:left="3600" w:hanging="360"/>
      </w:pPr>
      <w:rPr>
        <w:rFonts w:ascii="Courier New" w:hAnsi="Courier New"/>
      </w:rPr>
    </w:lvl>
    <w:lvl w:ilvl="5" w:tplc="7110F3B4">
      <w:start w:val="1"/>
      <w:numFmt w:val="bullet"/>
      <w:lvlText w:val=""/>
      <w:lvlJc w:val="left"/>
      <w:pPr>
        <w:tabs>
          <w:tab w:val="num" w:pos="4320"/>
        </w:tabs>
        <w:ind w:left="4320" w:hanging="360"/>
      </w:pPr>
      <w:rPr>
        <w:rFonts w:ascii="Wingdings" w:hAnsi="Wingdings"/>
      </w:rPr>
    </w:lvl>
    <w:lvl w:ilvl="6" w:tplc="C29A1FEA">
      <w:start w:val="1"/>
      <w:numFmt w:val="bullet"/>
      <w:lvlText w:val=""/>
      <w:lvlJc w:val="left"/>
      <w:pPr>
        <w:tabs>
          <w:tab w:val="num" w:pos="5040"/>
        </w:tabs>
        <w:ind w:left="5040" w:hanging="360"/>
      </w:pPr>
      <w:rPr>
        <w:rFonts w:ascii="Symbol" w:hAnsi="Symbol"/>
      </w:rPr>
    </w:lvl>
    <w:lvl w:ilvl="7" w:tplc="C58C2572">
      <w:start w:val="1"/>
      <w:numFmt w:val="bullet"/>
      <w:lvlText w:val="o"/>
      <w:lvlJc w:val="left"/>
      <w:pPr>
        <w:tabs>
          <w:tab w:val="num" w:pos="5760"/>
        </w:tabs>
        <w:ind w:left="5760" w:hanging="360"/>
      </w:pPr>
      <w:rPr>
        <w:rFonts w:ascii="Courier New" w:hAnsi="Courier New"/>
      </w:rPr>
    </w:lvl>
    <w:lvl w:ilvl="8" w:tplc="ECA6421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18BE744A">
      <w:start w:val="1"/>
      <w:numFmt w:val="bullet"/>
      <w:lvlText w:val=""/>
      <w:lvlJc w:val="left"/>
      <w:pPr>
        <w:ind w:left="720" w:hanging="360"/>
      </w:pPr>
      <w:rPr>
        <w:rFonts w:ascii="Symbol" w:hAnsi="Symbol"/>
      </w:rPr>
    </w:lvl>
    <w:lvl w:ilvl="1" w:tplc="95681C2C">
      <w:start w:val="1"/>
      <w:numFmt w:val="bullet"/>
      <w:lvlText w:val="o"/>
      <w:lvlJc w:val="left"/>
      <w:pPr>
        <w:tabs>
          <w:tab w:val="num" w:pos="1440"/>
        </w:tabs>
        <w:ind w:left="1440" w:hanging="360"/>
      </w:pPr>
      <w:rPr>
        <w:rFonts w:ascii="Courier New" w:hAnsi="Courier New"/>
      </w:rPr>
    </w:lvl>
    <w:lvl w:ilvl="2" w:tplc="0A1C3E44">
      <w:start w:val="1"/>
      <w:numFmt w:val="bullet"/>
      <w:lvlText w:val=""/>
      <w:lvlJc w:val="left"/>
      <w:pPr>
        <w:tabs>
          <w:tab w:val="num" w:pos="2160"/>
        </w:tabs>
        <w:ind w:left="2160" w:hanging="360"/>
      </w:pPr>
      <w:rPr>
        <w:rFonts w:ascii="Wingdings" w:hAnsi="Wingdings"/>
      </w:rPr>
    </w:lvl>
    <w:lvl w:ilvl="3" w:tplc="0D8C36DC">
      <w:start w:val="1"/>
      <w:numFmt w:val="bullet"/>
      <w:lvlText w:val=""/>
      <w:lvlJc w:val="left"/>
      <w:pPr>
        <w:tabs>
          <w:tab w:val="num" w:pos="2880"/>
        </w:tabs>
        <w:ind w:left="2880" w:hanging="360"/>
      </w:pPr>
      <w:rPr>
        <w:rFonts w:ascii="Symbol" w:hAnsi="Symbol"/>
      </w:rPr>
    </w:lvl>
    <w:lvl w:ilvl="4" w:tplc="17B6EF40">
      <w:start w:val="1"/>
      <w:numFmt w:val="bullet"/>
      <w:lvlText w:val="o"/>
      <w:lvlJc w:val="left"/>
      <w:pPr>
        <w:tabs>
          <w:tab w:val="num" w:pos="3600"/>
        </w:tabs>
        <w:ind w:left="3600" w:hanging="360"/>
      </w:pPr>
      <w:rPr>
        <w:rFonts w:ascii="Courier New" w:hAnsi="Courier New"/>
      </w:rPr>
    </w:lvl>
    <w:lvl w:ilvl="5" w:tplc="F7006DEA">
      <w:start w:val="1"/>
      <w:numFmt w:val="bullet"/>
      <w:lvlText w:val=""/>
      <w:lvlJc w:val="left"/>
      <w:pPr>
        <w:tabs>
          <w:tab w:val="num" w:pos="4320"/>
        </w:tabs>
        <w:ind w:left="4320" w:hanging="360"/>
      </w:pPr>
      <w:rPr>
        <w:rFonts w:ascii="Wingdings" w:hAnsi="Wingdings"/>
      </w:rPr>
    </w:lvl>
    <w:lvl w:ilvl="6" w:tplc="2FFEAB12">
      <w:start w:val="1"/>
      <w:numFmt w:val="bullet"/>
      <w:lvlText w:val=""/>
      <w:lvlJc w:val="left"/>
      <w:pPr>
        <w:tabs>
          <w:tab w:val="num" w:pos="5040"/>
        </w:tabs>
        <w:ind w:left="5040" w:hanging="360"/>
      </w:pPr>
      <w:rPr>
        <w:rFonts w:ascii="Symbol" w:hAnsi="Symbol"/>
      </w:rPr>
    </w:lvl>
    <w:lvl w:ilvl="7" w:tplc="3F1A2574">
      <w:start w:val="1"/>
      <w:numFmt w:val="bullet"/>
      <w:lvlText w:val="o"/>
      <w:lvlJc w:val="left"/>
      <w:pPr>
        <w:tabs>
          <w:tab w:val="num" w:pos="5760"/>
        </w:tabs>
        <w:ind w:left="5760" w:hanging="360"/>
      </w:pPr>
      <w:rPr>
        <w:rFonts w:ascii="Courier New" w:hAnsi="Courier New"/>
      </w:rPr>
    </w:lvl>
    <w:lvl w:ilvl="8" w:tplc="4E0A6A5C">
      <w:start w:val="1"/>
      <w:numFmt w:val="bullet"/>
      <w:lvlText w:val=""/>
      <w:lvlJc w:val="left"/>
      <w:pPr>
        <w:tabs>
          <w:tab w:val="num" w:pos="6480"/>
        </w:tabs>
        <w:ind w:left="6480" w:hanging="360"/>
      </w:pPr>
      <w:rPr>
        <w:rFonts w:ascii="Wingdings" w:hAnsi="Wingdings"/>
      </w:rPr>
    </w:lvl>
  </w:abstractNum>
  <w:num w:numId="1" w16cid:durableId="2087797974">
    <w:abstractNumId w:val="0"/>
  </w:num>
  <w:num w:numId="2" w16cid:durableId="699093109">
    <w:abstractNumId w:val="1"/>
  </w:num>
  <w:num w:numId="3" w16cid:durableId="1185512556">
    <w:abstractNumId w:val="2"/>
  </w:num>
  <w:num w:numId="4" w16cid:durableId="2145005057">
    <w:abstractNumId w:val="3"/>
  </w:num>
  <w:num w:numId="5" w16cid:durableId="1277564344">
    <w:abstractNumId w:val="4"/>
  </w:num>
  <w:num w:numId="6" w16cid:durableId="85228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9495B"/>
    <w:rsid w:val="00031DEC"/>
    <w:rsid w:val="000566F1"/>
    <w:rsid w:val="000A21AC"/>
    <w:rsid w:val="001079F8"/>
    <w:rsid w:val="00114F9F"/>
    <w:rsid w:val="001A59BC"/>
    <w:rsid w:val="001C6FA7"/>
    <w:rsid w:val="001F5E30"/>
    <w:rsid w:val="002536B8"/>
    <w:rsid w:val="00290B6A"/>
    <w:rsid w:val="002D3508"/>
    <w:rsid w:val="002D6EC5"/>
    <w:rsid w:val="0030369E"/>
    <w:rsid w:val="00341531"/>
    <w:rsid w:val="0038035C"/>
    <w:rsid w:val="00397CBF"/>
    <w:rsid w:val="00424E19"/>
    <w:rsid w:val="004313FC"/>
    <w:rsid w:val="00435FF8"/>
    <w:rsid w:val="004C76AE"/>
    <w:rsid w:val="00513F19"/>
    <w:rsid w:val="00514F69"/>
    <w:rsid w:val="00517C5B"/>
    <w:rsid w:val="00522382"/>
    <w:rsid w:val="00587439"/>
    <w:rsid w:val="005B036F"/>
    <w:rsid w:val="005E6945"/>
    <w:rsid w:val="005F11D4"/>
    <w:rsid w:val="00603680"/>
    <w:rsid w:val="006071A6"/>
    <w:rsid w:val="00630D44"/>
    <w:rsid w:val="00632DC2"/>
    <w:rsid w:val="00693B57"/>
    <w:rsid w:val="006C52A2"/>
    <w:rsid w:val="006D57A9"/>
    <w:rsid w:val="006E7F25"/>
    <w:rsid w:val="007039B9"/>
    <w:rsid w:val="00706D64"/>
    <w:rsid w:val="00713DA6"/>
    <w:rsid w:val="007302C0"/>
    <w:rsid w:val="00752A2E"/>
    <w:rsid w:val="00755951"/>
    <w:rsid w:val="0078035E"/>
    <w:rsid w:val="007C7C47"/>
    <w:rsid w:val="007F0686"/>
    <w:rsid w:val="00802534"/>
    <w:rsid w:val="00887397"/>
    <w:rsid w:val="008B2793"/>
    <w:rsid w:val="008B577A"/>
    <w:rsid w:val="008D18DE"/>
    <w:rsid w:val="008F3302"/>
    <w:rsid w:val="00900B7F"/>
    <w:rsid w:val="00937195"/>
    <w:rsid w:val="00956175"/>
    <w:rsid w:val="0096094C"/>
    <w:rsid w:val="00974072"/>
    <w:rsid w:val="00977C56"/>
    <w:rsid w:val="00991B09"/>
    <w:rsid w:val="00A81186"/>
    <w:rsid w:val="00A9056A"/>
    <w:rsid w:val="00AB6BC8"/>
    <w:rsid w:val="00B04DE7"/>
    <w:rsid w:val="00B31A09"/>
    <w:rsid w:val="00B47F7C"/>
    <w:rsid w:val="00B9495B"/>
    <w:rsid w:val="00C1114B"/>
    <w:rsid w:val="00C504ED"/>
    <w:rsid w:val="00C91C70"/>
    <w:rsid w:val="00CE0481"/>
    <w:rsid w:val="00D03960"/>
    <w:rsid w:val="00D1684F"/>
    <w:rsid w:val="00D5636A"/>
    <w:rsid w:val="00D61816"/>
    <w:rsid w:val="00DD7BF3"/>
    <w:rsid w:val="00DF1BC6"/>
    <w:rsid w:val="00E0550D"/>
    <w:rsid w:val="00E23DA5"/>
    <w:rsid w:val="00E3226D"/>
    <w:rsid w:val="00F12126"/>
    <w:rsid w:val="00F227B8"/>
    <w:rsid w:val="00F463E2"/>
    <w:rsid w:val="00F56D3B"/>
    <w:rsid w:val="00F90739"/>
    <w:rsid w:val="00FD1928"/>
    <w:rsid w:val="00FD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DD09308"/>
  <w15:docId w15:val="{36D2622A-21E9-482B-B18B-A0AEDD3F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231F20"/>
      <w:shd w:val="clear" w:color="auto" w:fill="FFFFFF"/>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800" w:lineRule="atLeast"/>
    </w:pPr>
    <w:rPr>
      <w:caps/>
      <w:color w:val="231F20"/>
      <w:sz w:val="64"/>
      <w:szCs w:val="64"/>
    </w:rPr>
  </w:style>
  <w:style w:type="paragraph" w:customStyle="1" w:styleId="div">
    <w:name w:val="div"/>
    <w:basedOn w:val="Normal"/>
  </w:style>
  <w:style w:type="paragraph" w:customStyle="1" w:styleId="divnamefname">
    <w:name w:val="div_name_fname"/>
    <w:basedOn w:val="Normal"/>
  </w:style>
  <w:style w:type="character" w:customStyle="1" w:styleId="divnamefnameCharacter">
    <w:name w:val="div_name_fname Character"/>
    <w:basedOn w:val="DefaultParagraphFont"/>
  </w:style>
  <w:style w:type="paragraph" w:customStyle="1" w:styleId="divnamelname">
    <w:name w:val="div_name_lname"/>
    <w:basedOn w:val="Normal"/>
  </w:style>
  <w:style w:type="character" w:customStyle="1" w:styleId="divnamelnameCharacter">
    <w:name w:val="div_name_lname Character"/>
    <w:basedOn w:val="DefaultParagraphFont"/>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sz w:val="22"/>
      <w:szCs w:val="22"/>
    </w:rPr>
  </w:style>
  <w:style w:type="character" w:customStyle="1" w:styleId="divdocumentdivaddressli">
    <w:name w:val="div_document_div_address_li"/>
    <w:basedOn w:val="DefaultParagraphFont"/>
  </w:style>
  <w:style w:type="character" w:customStyle="1" w:styleId="span">
    <w:name w:val="span"/>
    <w:basedOn w:val="DefaultParagraphFont"/>
    <w:rPr>
      <w:sz w:val="24"/>
      <w:szCs w:val="24"/>
      <w:bdr w:val="none" w:sz="0" w:space="0" w:color="auto"/>
      <w:vertAlign w:val="baseline"/>
    </w:rPr>
  </w:style>
  <w:style w:type="character" w:customStyle="1" w:styleId="divdocumentdivaddresslispanbluebullet">
    <w:name w:val="div_document_div_address_li_span_bluebullet"/>
    <w:basedOn w:val="DefaultParagraphFont"/>
    <w:rPr>
      <w:rFonts w:ascii="Symbol" w:eastAsia="Symbol" w:hAnsi="Symbol" w:cs="Symbol"/>
      <w:color w:val="DADADA"/>
      <w:position w:val="-2"/>
      <w:sz w:val="34"/>
      <w:szCs w:val="34"/>
    </w:rPr>
  </w:style>
  <w:style w:type="character" w:customStyle="1" w:styleId="divaddressCharacter">
    <w:name w:val="div_address Character"/>
    <w:basedOn w:val="divCharacter"/>
    <w:rPr>
      <w:b w:val="0"/>
      <w:bCs w:val="0"/>
      <w:sz w:val="22"/>
      <w:szCs w:val="22"/>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ECTIONCNTCsectionnotbtnlnk">
    <w:name w:val="div_document_SECTION_CNTC + section_not(.btnlnk)"/>
    <w:basedOn w:val="Normal"/>
  </w:style>
  <w:style w:type="paragraph" w:customStyle="1" w:styleId="heading">
    <w:name w:val="heading"/>
    <w:basedOn w:val="Normal"/>
    <w:rPr>
      <w:b/>
      <w:bCs/>
      <w:caps/>
    </w:rPr>
  </w:style>
  <w:style w:type="paragraph" w:customStyle="1" w:styleId="divdocumentdivsectiontitle">
    <w:name w:val="div_document_div_sectiontitle"/>
    <w:basedOn w:val="Normal"/>
    <w:pPr>
      <w:spacing w:line="340" w:lineRule="atLeast"/>
    </w:pPr>
    <w:rPr>
      <w:color w:val="231F20"/>
    </w:rPr>
  </w:style>
  <w:style w:type="paragraph" w:customStyle="1" w:styleId="divdocumentsinglecolumn">
    <w:name w:val="div_document_singlecolumn"/>
    <w:basedOn w:val="Normal"/>
  </w:style>
  <w:style w:type="paragraph" w:customStyle="1" w:styleId="divdocumentulli">
    <w:name w:val="div_document_ul_li"/>
    <w:basedOn w:val="Normal"/>
  </w:style>
  <w:style w:type="paragraph" w:customStyle="1" w:styleId="divdocumentsection">
    <w:name w:val="div_document_sectio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documenttxtBold">
    <w:name w:val="document_txtBold"/>
    <w:basedOn w:val="DefaultParagraphFont"/>
    <w:rPr>
      <w:b/>
      <w:bC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em">
    <w:name w:val="em"/>
    <w:basedOn w:val="DefaultParagraphFont"/>
    <w:rPr>
      <w:sz w:val="24"/>
      <w:szCs w:val="24"/>
      <w:bdr w:val="none" w:sz="0" w:space="0" w:color="auto"/>
      <w:vertAlign w:val="baseline"/>
    </w:rPr>
  </w:style>
  <w:style w:type="character" w:customStyle="1" w:styleId="educsprtreducsprtr">
    <w:name w:val="educsprtr + educsprtr"/>
    <w:basedOn w:val="DefaultParagraphFont"/>
    <w:rPr>
      <w:vanis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7</Pages>
  <Words>2544</Words>
  <Characters>16109</Characters>
  <Application>Microsoft Office Word</Application>
  <DocSecurity>0</DocSecurity>
  <Lines>303</Lines>
  <Paragraphs>209</Paragraphs>
  <ScaleCrop>false</ScaleCrop>
  <HeadingPairs>
    <vt:vector size="2" baseType="variant">
      <vt:variant>
        <vt:lpstr>Title</vt:lpstr>
      </vt:variant>
      <vt:variant>
        <vt:i4>1</vt:i4>
      </vt:variant>
    </vt:vector>
  </HeadingPairs>
  <TitlesOfParts>
    <vt:vector size="1" baseType="lpstr">
      <vt:lpstr>Jaswanth Manne</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Jaswanth Manne</dc:title>
  <cp:lastModifiedBy>Jaswanth Manne</cp:lastModifiedBy>
  <cp:revision>97</cp:revision>
  <dcterms:created xsi:type="dcterms:W3CDTF">2025-02-04T00:01:00Z</dcterms:created>
  <dcterms:modified xsi:type="dcterms:W3CDTF">2025-03-03T19:06:00Z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3fb6a1ed-9a01-4bcc-8269-892891ed28ab</vt:lpwstr>
  </property>
  <property fmtid="{D5CDD505-2E9C-101B-9397-08002B2CF9AE}" pid="3" name="x1ye=0">
    <vt:lpwstr>uJcAAB+LCAAAAAAABAAUm8VyrUAURT+IAW5D3O3izHB35+tf3iRVSaU60H22rBtAeAqCYITEcIYWcZiGUZLlBYZjcFpkWJYuk5k+B1I6TascKlotAzNfPqgH6tmKADJJ68lvEbrWhlqZ7pk3ry5hoxZsrKsBmJjr0kYsNsVx9/q0ZCVPqQSmIYlZgRccM1eOjZsvaXDwbNR+EOpchUgkQ2BxCyelrpd+4HYLBQRYGvrclf6jgylNGPfqGEWcecD</vt:lpwstr>
  </property>
  <property fmtid="{D5CDD505-2E9C-101B-9397-08002B2CF9AE}" pid="4" name="x1ye=1">
    <vt:lpwstr>CbZ1tIeeNonnwKVKdnMqy7cq95RQ/FJ2oJv7zFrLD+ZqaYgeqhBan+wlNtwtoyoXxj6KqPT3BVTltx1HzqUJc/cNTHigr0y857xA4XvuX2FqIlr4fPAIMifw574shJAaKfISlDCp6jZ8pD726rOmkxlUJ5IwjrhOsbUe5StQ+W4/UfHlCQOwxE+4vE876ckkSo3ouCqCZGRNgkczRPowmVuuAXHXPbdRnIoxph57t0lzxZ1/c0/WRVE959OZbDW</vt:lpwstr>
  </property>
  <property fmtid="{D5CDD505-2E9C-101B-9397-08002B2CF9AE}" pid="5" name="x1ye=10">
    <vt:lpwstr>O5pH3wiR7SZut37PFtU8/M59vrHxU9OqkNqYID3xV/ISW52MGQd5nLkxMOv/7ePe+qWoBwLCqlY7aTrgWujUI9QWfmtd7km0NI9A5fkyATTwK76hpElytlcmOHCA6er94ReZrXksVx4xec4zK+filHmrOJwueny19zgU1neoZF4LpWtXcyGhfHEUdk07jodYtuaKjvoqEtNJNZajK9fG8Bzp34iuc3/XWhI8a9eet98QOuOyN/L3fdv9v7muiR6</vt:lpwstr>
  </property>
  <property fmtid="{D5CDD505-2E9C-101B-9397-08002B2CF9AE}" pid="6" name="x1ye=100">
    <vt:lpwstr>q0NUbcBmIyEbOAI/gDj7E0BU+zs67TTiRuqRINAOlhYFOM3KPP989e+Aqe5iXHWhm+nN6830c2zD8yjtLNt7k38o2ny0X49nH5WSbTscWhUuhPOF6Hdg+3u0t6j3Rfla34k0m9tYJmx2hg6bqkBX80z/MTHtaOHeyQqwoL7UTM4dc2Kr0LTzedaGsLgy+ZLTy8QL/lPGTBcP8LW0qLtRqEqxOX8o4L5YMI3SQhhU8/8KqJvSOf89nWUc0gtvS6t</vt:lpwstr>
  </property>
  <property fmtid="{D5CDD505-2E9C-101B-9397-08002B2CF9AE}" pid="7" name="x1ye=101">
    <vt:lpwstr>CbUmVmZ4M7lyiTstyPXg5aKWlDhAao24i8V+d/7iOFJRIWwubnDJJNpUmW2f4/ZWfU3HJ61pl/Tbh8M340Bvm0Pmu8bzy7ItJxVTg9iRmcMP/xMYMCVdHqlDU3ha+hzUKZX5W2qmsVHz16fTo7kz8JXN/4CSLJHD0uyD/bIHQdonOYcb9c5ZrbBh14gHW1tsnD+MRew+KKiAs1DJhZlx3r3n6E8oWcTRhL8ydTo+Z6CmhowsfUW2wT/F/y3HQnP</vt:lpwstr>
  </property>
  <property fmtid="{D5CDD505-2E9C-101B-9397-08002B2CF9AE}" pid="8" name="x1ye=102">
    <vt:lpwstr>UbWrfDQgtwOo3svIzSOjsBy89F12+0so4kSVjakZpPNwvRXnyblrWOlHZ8LP2F8Ne5zbWUjsH/DWpbHuTElGWgu2KrTnjX2gGv50n4G3Mb0+vf+GQvlf9csmr89hefalCYzsObna3UG1W9IuKfYYhk3/NrVUakrF5ZUNjEk/TQTNUni88ft2Yzanrl8C6gCUau6wDp2Vm7NFrxaMr5+ZlIErsl+mLvHR8BsgkuWiBwkuE0ZPMmt2i7HooalwH/b</vt:lpwstr>
  </property>
  <property fmtid="{D5CDD505-2E9C-101B-9397-08002B2CF9AE}" pid="9" name="x1ye=103">
    <vt:lpwstr>zkMGVo4IiaeJkkFi9vwzaOaM9CscXASrQ/kxzyk3Yk3d7+zfh0B51XPXTHosYLxwdPMDqMiQkKw02oB4QtjtvZIzY9+VdRUQAmnPGcuu3vp4xJw4QUXmsB3K/fxYCppgI4DfNg5qhLMfXSEiave/0vRu6cOjCNrP6wU3LoR6v7bLCY7N2PgVG5t6mVwwzvKwZh3yEJAPBamneYrIMPuu+1YulC0rr7++YDKJhBRzCgAZDmh8A0RlkBIoI4cm2x1</vt:lpwstr>
  </property>
  <property fmtid="{D5CDD505-2E9C-101B-9397-08002B2CF9AE}" pid="10" name="x1ye=104">
    <vt:lpwstr>ivC+XyPXNQvmQYcs8g6Nl1S94UTDYluA7cP3QMix9mcDBYcoVi1Iq+xk1JvG3SSgdJIk5eGM35y4qo4tIFwZeKxIXstGvivdWXi+H+MPek3htxRR2ojawrA8v7Uz1ZIcnG+/TyQqO/QVq8S1UQGVToiZIIAsXkXHxBDAAXl1Nab9uApYAvsKeAX+jGQkWGjdYh85xqLeYWHCKDsx+IVbBJm7/5DjyMrv5M23IDjJHOn8TwkAWwUN9VpbjwHUOfi</vt:lpwstr>
  </property>
  <property fmtid="{D5CDD505-2E9C-101B-9397-08002B2CF9AE}" pid="11" name="x1ye=105">
    <vt:lpwstr>/UzCdbxGRj4LKSvz0lV4MxE2xj4qnkX0KCthwEO+M6sEFDlOLyzq3b3UhuYylgYBpwPaKsk7eD9Rv52dwAdd+DcfKR+NOBaX5q3avBJi+APAl5MVJAi/BgUPJYq/9TLKGc2oXeLL9KiT1EO5OeFqVjSexKzr9qXRktlv6O75l4SmDDZ4EMLPfNCP02hSpWz+qDgPabzHieMVgvMQYfLsc2UzE+qTw4O9DBIz+fCtfmuEMTpndJtBWlt9tHWNi/e</vt:lpwstr>
  </property>
  <property fmtid="{D5CDD505-2E9C-101B-9397-08002B2CF9AE}" pid="12" name="x1ye=106">
    <vt:lpwstr>oLSFGXImeq/2QU7t/Yixom2Vvm0PoIWyeFdXudv0BSe4yV1bu4p4kLJADz9iTtsFsa6pN7GoTJU4/X+68bGryOmdr8omkSCn9YkaOW3dwzXJJNO1dykR/Hn8YNhuekcQuWUMdVZ+PNpgIZJV84TYJQABsWU2rv23efJqc9hvDiN99BjpHxOtGYuEZwEYzIH6lqWEWzIf9Ete3HNel9uLDb53XONTYytGKTD0QEHZiHVQmZR3DZKA698pc9WapwV</vt:lpwstr>
  </property>
  <property fmtid="{D5CDD505-2E9C-101B-9397-08002B2CF9AE}" pid="13" name="x1ye=107">
    <vt:lpwstr>R5xYqL+FMuibSzBFTa8tkGRwKwoqd9ZbfSvGUuW257FDW/MHdge+QP/H2dA6jecLvL9aW+IQ5n7U+TFb+RMq7uiAO80+N2j7aMTkBwC6NVRUAuSFeQCPbd2ysFNJoq6ZDwqVAUydud1EKcajo8DLQOfPzp6IrG+nB+Hb/aEVgBBpzf0200yAluXjykmykpkiwC23HqigyuoR8UFLYE3m4ZTxZG0Fc3F+25Vzxk7KDS905/WgXPyU4XCtCBfcZOh</vt:lpwstr>
  </property>
  <property fmtid="{D5CDD505-2E9C-101B-9397-08002B2CF9AE}" pid="14" name="x1ye=108">
    <vt:lpwstr>IqBwnZ7x7gRZwWd31QjLukidkCqf2frRAxGSRCa20Lx/X6BztU83pkKNjYrKQACFpqyFtxhwnl4UQdOoab7/hr5Yb/ZXrmo9zjxXtEXD2exm+Mz11heHewMvxtYyKmctNxk4niDKz9FjRi0hx8wIZRpiBe55EO1ltndAGB3aucUsEd0PrB9704/ypyMijRfXjBDZ2OrHzJ+SOC8jydmuwEmu2/W+cwPQt6CmIo0gSCZf3+ynqWOh+st9EK1Za/o</vt:lpwstr>
  </property>
  <property fmtid="{D5CDD505-2E9C-101B-9397-08002B2CF9AE}" pid="15" name="x1ye=109">
    <vt:lpwstr>gyf3BHY1GYUxpHYX9xjfMEMhIQeisfynu+GnRPAcgknb2EpGVFjFj9yUSFgYeQSVzX52SLcpUXLuB4QOrvpmefJl+lmqcJ8YcWZ+uvmsN4s5gUYUQdZibBxmEs/qELgLWpRqm8i4QfBWB4/fQ+nUVHa4vIuuH7ZY7z83C1DvG91eU2m7GL9jHvCrjenQaGBoXSX0tJd741wlOy4VqE+mBpo9C6D3ScBnOwKuesta/BnrhK0LqmgjRj/3Ng/zKI1</vt:lpwstr>
  </property>
  <property fmtid="{D5CDD505-2E9C-101B-9397-08002B2CF9AE}" pid="16" name="x1ye=11">
    <vt:lpwstr>NS2I8xoxLK5PW5z/860BgHbY2q1ObkutgU5lExvP0Vhq1Sf2kOJyOue+/tDTIdOxOWs7TSELS+/y/e3rsl41e+Jike81PjweaY77ueBx+16f7Y7z63ErTL21KvXleRsb1AdCy9Y3qS5ENtFN1dJ9WOPrfaQGAhVpDBn74WTZM3FGMV1xhK7igbUgV4vCuCcLrUSqb4aoKXpZzlxLuivgf0lW6oNauh6F3VWxf0K9U07LYo07W5wBM0QFr5I1Gi4</vt:lpwstr>
  </property>
  <property fmtid="{D5CDD505-2E9C-101B-9397-08002B2CF9AE}" pid="17" name="x1ye=110">
    <vt:lpwstr>OE24Hs8PX7wVSnz2eP8AhKI3QBvy/YRBsVJZd93FfeM+qZkroy++wOtXN6YkjFbEjAa+gFUO+gI4K0pnXzpuROdzDzjQ1KDoRhhWjsMQmisBh3g8B8IeyLsDflBptzhr/6cN0gBAstW9bso9frOnzxuytGVWIt4Xs2zbQGHVfDBl6zcxFKn2gthpYewlx90G8Qr/voJ9oHznO1iT2Z/yT1aDOVFC9J2DGrLaIePl0gW2ptCk/L1yyXA0F1Ka0+t</vt:lpwstr>
  </property>
  <property fmtid="{D5CDD505-2E9C-101B-9397-08002B2CF9AE}" pid="18" name="x1ye=111">
    <vt:lpwstr>fLcdl2OTZAsBmUoCcdqIFDZxCK0WeQ4gG7qqqT5CkgvqA0gcKqP8sw+I0NP/sKZ9RajF1GAy+zQF28S7CZ+B9CPFGASNW1H519WsDj08/ONrthnZuiadECTNGj1E+jfKEEZzda3CthN6zGmeT7v3TQYuf0RCpImo1bh66YS+9ohYbsAC5VivHCWIfhmgPCEB/0jYrmWteKlzoJFKA0WwX6TsXDemXuJhJSk75oCqDmiuIVkg4hRkpCwhDnNQ5hP</vt:lpwstr>
  </property>
  <property fmtid="{D5CDD505-2E9C-101B-9397-08002B2CF9AE}" pid="19" name="x1ye=112">
    <vt:lpwstr>CHz/aJ8btSWTM8MzuDNBxixC8CJ05xhreWNsmn/8J7jFgwgff3AlENSezv+tVJdfX51Y6TsI08NQ2HNEWlimvLg9YudCAFyqdUzgxpL/zd2aWj69CRynBi9KfhFMjG6vEZ33DBeU9rVVplDVPkL9wpTetEewjZYgUIfhRReamhaDK5C8a/tp2Z0nbwIRrO/750honC8piTCb2FA0thv/uIvY+yY4NO8Rnufd3oRlVXD+xOqs+SyP40+P2scOCLQ</vt:lpwstr>
  </property>
  <property fmtid="{D5CDD505-2E9C-101B-9397-08002B2CF9AE}" pid="20" name="x1ye=113">
    <vt:lpwstr>TP/DRVO2IURn55PQ5SEY+wBt1OKvWQK3s+otlgz8QTNelTaZvoQEVDnWFAN/sbW/u4S/CxZfsDw36+SN7KxCHD6IfnO0ndiXbrtboeVoiYihsylsC+E8IhzTckTuAV/tTbVwGXGrGU/dP9KxM1SyD0BwJYDV2Re5iFUsXgS6nnDBKpqr7yskrUJBpkWqeLv2OX7mVvca7fHjaVimvgXPCbYRizbi9KBKikWFLofmiC/MP3uV6ZD4gO4dIDOBD/S</vt:lpwstr>
  </property>
  <property fmtid="{D5CDD505-2E9C-101B-9397-08002B2CF9AE}" pid="21" name="x1ye=114">
    <vt:lpwstr>1Hl9kVbDtncu6ib31wzlSpjrNCFn5XW5Btxa/1cUT4UoZEFwsaP8r8WbfBx7Mko4XP8cjV+3W69drlGkNoWPEgewcegCnnENiFR4cV3BUqONZd+f5ANcUR1T6rOXH47uFk3SVuUZYP4afFOaVnypwDto8XuTeejyvGX+iyrOBmFt9vGLVBi7Xqumg9UOrOQBeOhzVVFEk0Xf/kb5IqdWfWxSK7eJwnxrW6xA8cuTx7KBqwfnyE7w/r28U+dYX++</vt:lpwstr>
  </property>
  <property fmtid="{D5CDD505-2E9C-101B-9397-08002B2CF9AE}" pid="22" name="x1ye=115">
    <vt:lpwstr>hFcbr4UDdHpicjQShC2bGMzsETbDUhqWBZLoTUiq8brcKIK9Z7oKk6YHyQEOEfv5BieHcqP61FeNb/mTI9+h0JOYZJkZVsAA1GvqMNXwj5xSREPIT26vTdP0DBH8tivubdDxSfmmjQ65G0R09DxRs45Xo6V6amY2aq/C4iROPL1Pr4Ol74pmrtj45QwrWIkIwZxHhqavLXoAY2S0v8Ey7CF/bBR7kcSUTJDOsMYmeoFFBf/wYzzQ4y7lOy7R7CO</vt:lpwstr>
  </property>
  <property fmtid="{D5CDD505-2E9C-101B-9397-08002B2CF9AE}" pid="23" name="x1ye=116">
    <vt:lpwstr>abZ1as7oqiHwY1OkRTLRarIHzek0/BVZHyrJ8uTsmtwA4v+CMBgqYlaeouzHk4FWon4a6zYXWVqHx9lEMNGMWzz4XDxx1DmXU6ol596LJZ+TZtnh2xY+bcAhS2NU4Ew7nZMJ2fdXsEmI0blLv4pbSHZKOEUYqjzYgWTZZsI03jv4yGWpC0rPREHWIXhu+v+Emst3XJvScV4MxBiTLVxlJxqn7Tw+Hd58WNWcfGKFBEj4vD9w0qOJgSABCWa9pvZ</vt:lpwstr>
  </property>
  <property fmtid="{D5CDD505-2E9C-101B-9397-08002B2CF9AE}" pid="24" name="x1ye=117">
    <vt:lpwstr>kMCcIdNm8bYX23HBy2zC4zz4N4KUQv78nQKxik17z7pLvshM70yvcQBig+uthTwRn4iniu/B7hhoJhSEhcDIzJmx8MwExMwNFSYoHO3kRee5d/SSgCWG93m7w7bNaxJ1pOKivPMI+xEU9HxybLW139PZ3a6emNUQIsh707RT57JPIkkdJxAVfbk58awxPXQJUyz//95eIa5Dk6IinjvgH/abBVz7tecHuYCJHjk7e+Ft8PZVqpNPonQUAZiYO5K</vt:lpwstr>
  </property>
  <property fmtid="{D5CDD505-2E9C-101B-9397-08002B2CF9AE}" pid="25" name="x1ye=118">
    <vt:lpwstr>iYingZJ0Iv+a7cc7GVFISXGpIZ7JbXmilzkeEptOypgr2qVaupKjC9ExUtKTH0it2kXhLPM/oWbNdLAZDmG+hyzzY77CMWjKDEiayZPOeG7kEMeOoSK8U2Dwb5oUM7Bd1JLP/9xj1pUSn/BEr2vG5fuufNi+ZEbjjRO82gWs6HXt9AWl9CmRg0eaJQ7F139RvIBqKsoTnvVOQrLzpvgul1JI+P5IHc2tyKlveqY3Odw5z66DObxVuqMcLae2CS9</vt:lpwstr>
  </property>
  <property fmtid="{D5CDD505-2E9C-101B-9397-08002B2CF9AE}" pid="26" name="x1ye=119">
    <vt:lpwstr>hfEahu9HVaOQCx9X3CaDrzTJ+DXfXt3XBA7hTjFgB4VEU6HCKP1iScWO+uFJMc71xaT2EAoGBAngo7KEBhI+rXIZBoAn0jL6ft8F5tHjdt8hZoNmlhjmhjp0/fQXKMBsPP2pTOqXw8nt+9csLdeCDcq6FbX5D9FcqNdqod+fOoSPNUa49CF9kU2Tz9il+2G7jJ/Ml3sBIr7aZVoWYu2b0vH8oacZQYScYQ+3olkCAXq7ScCpHRfxTAyszJ47GJe</vt:lpwstr>
  </property>
  <property fmtid="{D5CDD505-2E9C-101B-9397-08002B2CF9AE}" pid="27" name="x1ye=12">
    <vt:lpwstr>yVc6InQQg3MSJmRcCSrzEp8i2zPDkhaDyzumwG8b7xMjIgnyo4un9RjBmWdce6AHYftqOy3xMGAcMSqL+0FngIhjrIWl7OoiJtaAIFxUK12RbgoLdLPWTLO+1+GWeYJTw+eoI4zg3fb3+CuPl0ImAArFMmPU3k34DRuIdifC8lDtVP7ckiTCfnmi8uJb1dsfi9IV2GDELjtLgRjfmtCsjmjWaw0v6QVBQ78/3ViyFthPKin2cM62vmNOKXMe/vY</vt:lpwstr>
  </property>
  <property fmtid="{D5CDD505-2E9C-101B-9397-08002B2CF9AE}" pid="28" name="x1ye=120">
    <vt:lpwstr>pmviOHdlcmO0aJxd9ljTfz3CoDE6pJcD43RQWihnm6V9fbQnil3Ry9HCcOILl9WClRNSvZVHG+JNu1C2peYSWpO18eFDFo7Zcf0UQBqhXji3j79PBDdfcKduoZzPTpDrMiuXeRPpIC2kb0+BzY9PUuk+Z+LHfHrG2V5gX4aYzKxejZCWe/gkE1lQI0ilr9M1eiRr8nJ4tIoKTe/phL1siCuBRzJHhTYJOO+G2vDyMVaQhcL+6xLGR+ylex5/OgE</vt:lpwstr>
  </property>
  <property fmtid="{D5CDD505-2E9C-101B-9397-08002B2CF9AE}" pid="29" name="x1ye=121">
    <vt:lpwstr>UB7zgdu1nl+J+LBPfvWRauB6DWZWPSnd7xCtLyl/5gF0Y2WMx7rFrTdPDECa6l3xRziMqZR5zfYelLSj0rG0jLX+Jbu1Sdh76ptTo1+v4ZwWG5diISPVQNv4ki+J986ZFbu1CVixEZ4KAdED8mPKCzuzpyD80BrH+kKFlSG2HdGRzT02Ox1WjQnkNE1brFvisdaQ20ITOx6Xq8a+dQRJ8EGkjdx02oj97Bgnhei/cDxAZO9rVqwIQExxiKsNWhP</vt:lpwstr>
  </property>
  <property fmtid="{D5CDD505-2E9C-101B-9397-08002B2CF9AE}" pid="30" name="x1ye=122">
    <vt:lpwstr>6OS3Dsg1SJcgHuiEI9mAm5/KV/bphhh+Ap8+O7JxPyKXFxkcWApx9F+vD3j+zOhFRapE8ZOjY+dnOr14KebJdjOtxivNhh1mATTub09DkfPdaRq6y0MoCXBJpCt1v0QpWPr1rsX34vhPG8DrDVJOh4yDnQqGxaGbpaIibNWwzMfO/Sh5xgig+8sv8fXU4tMMLHoYRjsu06mNoMlunQwQ8FISmRF4QzAiDgT3pog7gmZoKHdK3q3bvOpDtksBjN+</vt:lpwstr>
  </property>
  <property fmtid="{D5CDD505-2E9C-101B-9397-08002B2CF9AE}" pid="31" name="x1ye=123">
    <vt:lpwstr>4Y0dYEHvkkNjCAs+xzqK0LgpTHUQCXdXAaIu85tDTyYQwkNp7sEn5AgltjPNkEV4ejtCM8NiVhhayqB+1zSScE45dmUp92Ye/fPPPaPQWeAOdb8W/umRaMLaMiUGalNuB2/JwcAsRZO4HF235u+zklwB2t/cRHSRIa2Q/wDWk2lD1lVBAxpJzlXFhW1baesIppz3ITVQ4VJiMb/myl2Tqh8/7rDzqWf3yJDs6n4tLD6dRawXONGyRIUhmipO6lL</vt:lpwstr>
  </property>
  <property fmtid="{D5CDD505-2E9C-101B-9397-08002B2CF9AE}" pid="32" name="x1ye=124">
    <vt:lpwstr>n9Gl/Yk8xgAKCnjf6gyjFtYuyPxCyogbePY35o9U0o4Q3Jasoy8eqWpz0GxiKs1k7odJ0Ig6YucP0AwpllH7PsiPG8enBh+otBStNDDVYjcJcsqrH1GtMvLQc5L3Oiboys6NS7rCGIu4PgZ0APM673WDunZinGQQ7PXRbB/pmZaqA7D5bz5NvShX5gGs0AAMOcG51nCnmtd3LDCoOzuJOtr5zalF5TDE9Oa1uhSuzh2hYUF/ZDVFAMlI/BPeP34</vt:lpwstr>
  </property>
  <property fmtid="{D5CDD505-2E9C-101B-9397-08002B2CF9AE}" pid="33" name="x1ye=125">
    <vt:lpwstr>fDwPwa5V9v6XU00rrvVUFc+HM+7JGeOrRQwZeVxq1q+LbQEmxcFGFWAncQ8juyJmXP2zbxg8ON0lwJLwE93SpVIrANLK6xq2kPrTYMVqu/j8yZ1aFM4wr8LipOF3vfmWbmERjBO2WQhBzLzMswcJLrDAZVxYQcuaBlJPFpinUibGLmDf25KlVjiN1NVHqU/FlPnOrYFDnHOYlryFLT/YtQm/qeaaiwc64hENoOYH0Z5DrT7zci006inn/v8F5qu</vt:lpwstr>
  </property>
  <property fmtid="{D5CDD505-2E9C-101B-9397-08002B2CF9AE}" pid="34" name="x1ye=126">
    <vt:lpwstr>A2euU6ggrN0WWj81xFw90Qs3BDdHLJs4atdBTO4zFHuttWrkJjo5J7sSraugz8Y8pI9AY8aV52FL73xiV0MGFojpZ7IgvZplXkNxEJ/9nVwCPd++bNUEgOQCYm2bqUSr/oSAMea/B/NL83NcgK66ZIA5fhNDg8QfihuuyMKF7f7Gz8lbaPF6wRAESWLF6r3FHYR5CVTCz3ehDi+ZyVNI2I7wvypd+T/dkWEoW5fg0EvQsL/Uu4/udVLAQ6ShtCr</vt:lpwstr>
  </property>
  <property fmtid="{D5CDD505-2E9C-101B-9397-08002B2CF9AE}" pid="35" name="x1ye=127">
    <vt:lpwstr>G98jnFFLGqPuFOifPjWNBv/RxaybkYWiNzjh5lnXXqKxkLI3gJCXbunrvvoDNPVdwzQR5AlY5amU+1CimEphyKEFxoHsSn2Nv1ZUEKabwwTZZZyHc3t6EJ+0UPIItcNBYV0q7Wl3rHOhbYQXZdi1fljUCcNZUMy057+Ik2U1K4Dajwdq4h6mZa5QUr7SvxHi+6vSN6GvdMp4SuE0ekobXwkpw1OvuoK2lyI70JFbd8JJkgug9SW62TBr++I2XQY</vt:lpwstr>
  </property>
  <property fmtid="{D5CDD505-2E9C-101B-9397-08002B2CF9AE}" pid="36" name="x1ye=128">
    <vt:lpwstr>T7fKDmODfcM06fC29wEoBfvarxqOyBq2v3eK1WZ1wYcA+gC3O3gILBRQJnCdH2A34BwSb+HtZVKuHEv5abDJUoqv2eUby/iqxGS32tj3O+MoJH2+vN6VE9XC+0d44ELB8hA0fN/4ZjyelC5MGmCuRrEUB6TUhTrZed9aBkoA8UvlElmYswOjrCaw19WD9IzFxoQoa8HzU6TPiYyWabaAtX0SD93DacYokWLCQOciBqFxisFKldfhqsRoBNfOL9K</vt:lpwstr>
  </property>
  <property fmtid="{D5CDD505-2E9C-101B-9397-08002B2CF9AE}" pid="37" name="x1ye=129">
    <vt:lpwstr>h7COwZGaIe9FCJcYu1dmPwnWiYPfqCkGr7woY88Do07bnf+f7m63AfuSPJVKPTyY6KHeSl4H1hW4IXoC2W3KWFy5FteVletydzzCqibRgjGkyOVjNXh56/pz47+4mFokhVns5bjgXVJeyTkbZgV/Z2vMCSv39MgpIBBP6ngZBH2/eDA+Sc2fbgTFkzt/nLdvNGyEUnUKKSonGHPfxccdj2f8/je+4yizkPWh00+RT65lBUjCENDmZLLuQT2z57v</vt:lpwstr>
  </property>
  <property fmtid="{D5CDD505-2E9C-101B-9397-08002B2CF9AE}" pid="38" name="x1ye=13">
    <vt:lpwstr>gAe1kXIvl9Ieim/lXk2FFs56RQXS21KmwF5q1Vd0l+lXj3UDA9zG8osDOiFSQAY9TC5LRZhUGkIKG09bnSP75iB6JCuZjwia2IlFV9MHD/JTiA893tnQk79lbGdhd2dzBm1hj2M+6aFIv0l8AXZnY5W7WvYSJc0ssvjnwW8dMq59fyVIWggC1WL6yBzO9HTb48LP/mpZbQvJ5oxqpqwvIysj612LBekwlgJ0pON2y1rxjmXVdSSO2zbo/gwqml0</vt:lpwstr>
  </property>
  <property fmtid="{D5CDD505-2E9C-101B-9397-08002B2CF9AE}" pid="39" name="x1ye=130">
    <vt:lpwstr>393c3wuQqhY1xULj40PgwAvamlYY8SzUJ2+SLU/TW39AOXra2rgk2WCUVg+A6cJJ+NuwehnqIzLBObyxI8X/O851WhGs7jC9atziGW2zwrCOY6vbDZrd6MWWxoBOPA/LH/fN4oysQKirLbetZcBG86jF9h4FyEp6PALKIwZu6qJWuwFvogT+LRFr4gOvlb16IsqHgAejrvwV0F0GoReGfpmP74XvhdHE5UUrahCm9GCuQ+BjCViQcDp2riRIKhg</vt:lpwstr>
  </property>
  <property fmtid="{D5CDD505-2E9C-101B-9397-08002B2CF9AE}" pid="40" name="x1ye=131">
    <vt:lpwstr>qjLrirO3SFa6HO9pzfQFD7JLTvUT6lSfU6b6pCFahxR7c7bCS4QaWfLeCQPpE9X7Vn2IbM9/C04bYyGJp5e+mvxRU7AywIV6ICn0QUuewnitSI+Q3zRuz1p8DWP8QclB3kXSgBFnU7Qn3QY7JxmPGos6Gaz1vmzZHPKieTPlw7TgspuqWnP87Ou73NVorJw/p1tjXzBW5WNB3AyMvo+KP+lhO3jm6pZZ0AP/1Q/52C+TUGefJV3dTmAHQ4JmAah</vt:lpwstr>
  </property>
  <property fmtid="{D5CDD505-2E9C-101B-9397-08002B2CF9AE}" pid="41" name="x1ye=132">
    <vt:lpwstr>8WA2gNbihaMDlIyyICC6Jd3QKCCa821cLqoBZYBeAMiQ3ygdsA9hL+DzbOFJwG+3oYPOsdA5494cRNgPgTg6WPKbtDPWZ+4Z87qkvbklFqqmK9GK3F0N5Wt3SpNxLa9s83v8p/nrP9MsVeWb8Zf9DJEegKTciOItMpxhf3bYNOHjKqiMu8CEXApcKAbtegN0eUl2pjcaRUfmx6h5CW6PSte5s1QfrBxkEEapZWCLzHO/abbARFzJ8K0YVxPJWB2</vt:lpwstr>
  </property>
  <property fmtid="{D5CDD505-2E9C-101B-9397-08002B2CF9AE}" pid="42" name="x1ye=133">
    <vt:lpwstr>Fecji08fiGQxpzQveQu3SZ0s3giYcDidWmFhz3L0ehlIKyfJLau/fXpTUmefDEfwxEO1PIRLpbwlLmATjepK30iZOwcPVN5UaNZk+rnNFholsbeWkUsEEyEux2oIh+SaS1/edY5ezrAOReX36oa987B3oT/+PTsc+wfaT8HaY8/F8i2Hh29aVkPpwnsvM9ssX7w/mmflmOlImdXiQuhpdWiR768oiNJntgVE3vBnLXbIG2msBNAXatyDe/FV03r</vt:lpwstr>
  </property>
  <property fmtid="{D5CDD505-2E9C-101B-9397-08002B2CF9AE}" pid="43" name="x1ye=134">
    <vt:lpwstr>iSAgEUPBAB3gUb4L33ZAMM3g/+9MuPERJN069eSUCDCoCn/Wa/nddLcayV5rn9XB8zJ2U3P4zbi5SluCL+XlkvPi4JyLXB3T55isxFouU6pZlt0LVZ3k4nCFVr4YasmxHrcrJV2l56iu61eEOwFcqTqpeOzjYJLiyQzTRsjnakG5ubtKjIg/ySVaEJVroCg4dT9PnN8u2Qu68bSCbiOA7V6/ALpRPhYi4FunIT4/NOTRhIssssizsL3aILtb4N9</vt:lpwstr>
  </property>
  <property fmtid="{D5CDD505-2E9C-101B-9397-08002B2CF9AE}" pid="44" name="x1ye=135">
    <vt:lpwstr>LhTASi3uqs/ABT3J51WRnc/Pd/u2dXzfSTGTdUM4BZ4rmZHGHn8eiPp7mJIsvrvhxqfbQ1598fWX7dxz8EALR9FtwHLU1/TRP5q6cy0yHGDfleARJ3pmXbsCeHlP3LaBQ0uPqyBfnqtYWVRcOJlRYE4YlBPsnKe64AilAXZiwO2yCc8ZvOXR05nHSjjKUa4XV9flQxLSPffHDSLqQJ65L/exumVe6NshD7TamdGA81jifKWApo435DFByfytHnm</vt:lpwstr>
  </property>
  <property fmtid="{D5CDD505-2E9C-101B-9397-08002B2CF9AE}" pid="45" name="x1ye=136">
    <vt:lpwstr>JDvq7e9nNzZ+Gwr0Eymfm18NwgR7cJ+q02gmrpUubZpG7QnOfwbGyr6GmSivkQ73nRfHEc2bfa55nsP3+nE6NPPaX4aJXexog+HJD7SBnDzQVaZGDPJSPp/sav6UNJ/HLYk3FteFt3jDP1H3EjqIhDAwgIQnPeVW43GZCqj6dvV1YCsePpoIhAD04t38iYJv9HKI6CIAMz8pm/qT7Jhr9QNQIrHe9IH1TTE2Ji1eHl429+oICXXrrLHymi4IgFc</vt:lpwstr>
  </property>
  <property fmtid="{D5CDD505-2E9C-101B-9397-08002B2CF9AE}" pid="46" name="x1ye=137">
    <vt:lpwstr>MUBoyVWyuv+qWLLgkdTLNTJipkEOeQuUwOqSDmCKeBsMY+jvr51MxohA2f+yvFaritoeAGr5kbQcTZfdhJicZDcPyzABPz1MTIjchDlca/tvqwfSJFMdbXdFuugs6jvme12vR+/HtlbdCb+wH7T/6Q+8z0cvrLQlAe2VB6y0dSGVt5lsGrCihfgvOUHA2c/HX8S7kiWJraNYhFZgTyMIP2cChsHgn0fsQwmsbkjx4S9r4B9TnDGeRBG+PmEjAnM</vt:lpwstr>
  </property>
  <property fmtid="{D5CDD505-2E9C-101B-9397-08002B2CF9AE}" pid="47" name="x1ye=138">
    <vt:lpwstr>2mYVyY6I7V6/k4HBgRtvXtmJkIouTxP419OwVC3+/hdCxL+Kzi+iNnBzm4GDoWgHtzg8D4X5esnHyjbhT8cfBRk0g+j/cDc0O7oRMffbFSeSgn9ZrvXK8TH9raeDurKPyW735725LF46gvtKsXN18i/jccpfc+RIazDo0FsBtkpFFN1gFQqFjcZcbnY19BQ0SbZsPoWe3UWYBSKMm9jYCcpd63nMDoY4DoFRqMs+scbhFJPu9hrXhbYybEp3GbN</vt:lpwstr>
  </property>
  <property fmtid="{D5CDD505-2E9C-101B-9397-08002B2CF9AE}" pid="48" name="x1ye=139">
    <vt:lpwstr>qQNGfZoF74h3AdiEQA+bTJL9Ko3iaDBTG9HHENxzyZ637xFX+U/Tsz4iBfSjU6kvSNi0BvASp53zOVYLdb0thaFOGcu9CzYAVD9rsXj6J+XxySNy8VJDlIVkphZFZ9nc0uk/p2AylYA+ZnkcE9YPhDfBcMitWw0QrZZDwpSbdrkKsPaRCC47mZwwAZ+gSpYKcv77vPi6xUyeVFFQD4/Pph0MuzBAGXI6lf6I5zEjs9vcTQ9kXBFhvj9uMsgEcEl</vt:lpwstr>
  </property>
  <property fmtid="{D5CDD505-2E9C-101B-9397-08002B2CF9AE}" pid="49" name="x1ye=14">
    <vt:lpwstr>OEz/KAVoflj/TO81Aow/tVFGWcLc1bDvYwQWP3HE2rh68Af9+lOau1dt249V+heFFKSM6lOG1zTNpl/bnHnhQZ8scHY8AhrBFMnsNh7dMxomsQDnTo/uKQ4HLxyctx+ol76yisv/BIzYqHJMVkLUg2N+q1x6Z+NQCteul8varHoJwAwYte0hh5wjxCcOP7Y7bzB6OD+9dkl/VjyyYfV6tatMy5wvA+kmLzLPR5/e81jJ6gyIjyYnqoyanGAXb/u</vt:lpwstr>
  </property>
  <property fmtid="{D5CDD505-2E9C-101B-9397-08002B2CF9AE}" pid="50" name="x1ye=140">
    <vt:lpwstr>4D0gbPcG8ANnqFgIr7ykHO4wb+A+Ytzy2a7M6zABGI+WMqdZ/ZoL71AjJSuMr7a7yhr3sVarWD91WJrXLucPKu2Mj5NrS6uAQeoyKiieuQ6C8dNn3r49oRYW9jGmpwwdfhsH8xgCnZl9xqXOWtWpp2PnSlsS/CITk8VPUE0YX+kjyXZACw7R2FE4pqqO2r1xmTQIctzvA3YKNfXxNbdTjlcDuXjJZrCjvrcQLUxMmFB/8OAKyyg2ey6inMYIlpP</vt:lpwstr>
  </property>
  <property fmtid="{D5CDD505-2E9C-101B-9397-08002B2CF9AE}" pid="51" name="x1ye=141">
    <vt:lpwstr>W+VKW8gIcWjWCPaLkXDDDgZbj9y1O87pl4fmIm79zVREsSrEJvwIuTd8eOCsHPT12PsSJVEP1aAoaHfsZPLnMlyyxprcXCmW/m2UPHkTQZhSaXMacqxF2gyBcKKHELsmSMHS1Hn1kx9KYApJhKU65jV/tQIgEOLYT8K9AEaKRumR0CawfaC3vabKdq6sqgZQKvaAI2rKLPCgCdSwMvMKNvS+rRtI1A3eNsQKL9zp5ISphQQy6041qTSV3KtkvTA</vt:lpwstr>
  </property>
  <property fmtid="{D5CDD505-2E9C-101B-9397-08002B2CF9AE}" pid="52" name="x1ye=142">
    <vt:lpwstr>f+94HqPXUynH8Zi0EWJLPf1CCw5COPoKWQKce3TATVX/9IN+WxmZ5h1xI5VMaHSPz38zkA/EhAB5xqpgwxmDIEeW1QF00ljwg+GjnjCNITUEIK7OfdXhsx4ce3RmoAHN748EjIN2M9dsff+NLiwKpHDmKWaxW9fmx9sA+7LhCWE3T3X4gtfEBWK2KSrKeVlc0peXfX9GC3b9N0btA+3vrL8FgOUksUovWVgEeeT9/blnf+bV9KqBxUVNsCn5t2F</vt:lpwstr>
  </property>
  <property fmtid="{D5CDD505-2E9C-101B-9397-08002B2CF9AE}" pid="53" name="x1ye=143">
    <vt:lpwstr>aK71ber6pgWVKvi4mjnTLv1315KS3jIV8J7N17ehWNP4vVo9T2AIR57gJ2Ne4TbDS/e0vKYJmVcjqPylC2gzXPS9xNPQZgzukCouBFeUll9znQo40HKWQV4NCTTZiP2HaW304yxfQ6VzgNWGtgosDKX1vm1x7tMTFGdYgSSc+EnXuVVf9Qhpcume8EY1LDNDWsRY4XDOPBN4EKP58Ck+Dm0bd1ov3gRfxFgm80YotM3svQLKJKvtFxmCoVIhQ/j</vt:lpwstr>
  </property>
  <property fmtid="{D5CDD505-2E9C-101B-9397-08002B2CF9AE}" pid="54" name="x1ye=144">
    <vt:lpwstr>ZKmMu2EcTEk39/RyWZLnGCTYarjwWbtkYPep6axevW3f1Lt07mlHHXN/NV11V2592elt9JrhwTOXQDartY/okhvBtDHMB27DwOSHUyQxk7NPq4mEyQQq0Ao8v7ULJELgpwwHmiLO1hQ5rXufrx+QlyCXWHvPpu3XalwoVaayqWSa7EB1DtagUAJ5bcoQU6oc36NPG5mqKzTt+gPJr1IurpS8enk9amuqpfGj/DOCDD07JcqmFo/q1GWwDDPurcT</vt:lpwstr>
  </property>
  <property fmtid="{D5CDD505-2E9C-101B-9397-08002B2CF9AE}" pid="55" name="x1ye=145">
    <vt:lpwstr>HBEWUosSVegWqtdGtrj62CY+w1R4+U6zNgYxw64R20SVQxHtB04tCwrry86OvekX/FSbZVySoZBXAhRakSpeeRyZ6Qm2lg0JGW2GJ0SRIKYC093UN9VSWoPUJJb8OPEa3IR4PfqgjMa9zIjLkA7pZkAVzMWdKJsNw9kDICYvEXqaxcSinxWSZxI6M28JewbOWkiUmudr1NWqK+dOGwlviOIWahDmHzVuQ9FPiFw/W+VTj9/LWNTQt480rE8EIkp</vt:lpwstr>
  </property>
  <property fmtid="{D5CDD505-2E9C-101B-9397-08002B2CF9AE}" pid="56" name="x1ye=146">
    <vt:lpwstr>ref6ccIStUNAKL4Fc/TdKY9aoxkhslhgrdKj9r8U2X3tjKTEadk3/5O2ob1NYi2yZ0MvnZE7hAHBr15pJqX10lhn7Ei+IEls4rEbb5NfiM/TIrxUZb9lwcJLn4n+kbOY0yt6toigGPrFsVa1+jT/q7FGb+yh777a5X4JtKgW3WG6yWDX1rOE0T2X4QtTpBuCvc2R06UD9ot8SfRYlzgn2fdSQ+gqIrVdPtAaPL306vXbbDvYuRX0omG7UR2gSdC</vt:lpwstr>
  </property>
  <property fmtid="{D5CDD505-2E9C-101B-9397-08002B2CF9AE}" pid="57" name="x1ye=147">
    <vt:lpwstr>AcYniLfCHkF/BBSkTOguxXnAI0CuYl42Pnc+pGZOKTgxvcw50gVnIGILEfGhxuPIWIUMmCFuRthPj7slGI0ICdZtfTTWStPLf78yvt7NR24F90MR8XqhnmJbNAmwfIBIzxRp9CYzJSlxOcbUWiNvD0YAgCd3R9UyqQZRNz+1F2YY66oY9GmNgbJBlUphQE4syMmMJVl7al6gMdlNBusv3/CbcOBiUs+XS5BifFr/iFC5TO9LSRmmjv8mdSFETvx</vt:lpwstr>
  </property>
  <property fmtid="{D5CDD505-2E9C-101B-9397-08002B2CF9AE}" pid="58" name="x1ye=148">
    <vt:lpwstr>pWYIUn7rI7BmQX1tu9MTGyPQhMdtM05rEb5RC9gzTbhHdq1dWGeHoaI+23BjAn3R+h3vfJ4KJE7LgRx+4sduGKoFefaXbHoYv2aXFk28T9TAleXJ8MyrOccMf+SgsH749woWmtacmapXk02DGgumx9NT+Q/u03Z4iiMWye4VHQ2fj+8sHUCCwvqM5xohz/dtvf7laLkY2++JI5BAPaPaKWnfUkNvayTAh95HJ+tsC9Pp1o3ubQnG/W0QxhJc1jq</vt:lpwstr>
  </property>
  <property fmtid="{D5CDD505-2E9C-101B-9397-08002B2CF9AE}" pid="59" name="x1ye=149">
    <vt:lpwstr>f/twJszs1MdrCTAHOOBlnvHUOcgiYORWNs9bCI2JpCEh61wNV2XdEERBRTM+m1J/fAmFK7ZfX8hiVOnO3Uc6TntIA25YO7R+MsXn6XFn/qSbxGPmSE3KKFJV0hu4UgtlaykG5LHR8IuRet4ltxNHdSwEtKXKama+1kxxH33xJgD4RjCLdBaV/byCuwDd1vvvnSLzwsSLyDp+LlQfhDXHGJmiNo/3vih7I/ntgqNOYuZ8nor26ORmBWCFgfD3A19</vt:lpwstr>
  </property>
  <property fmtid="{D5CDD505-2E9C-101B-9397-08002B2CF9AE}" pid="60" name="x1ye=15">
    <vt:lpwstr>PHWS1u5B5iZPVij6fsPMC1hGHd2bALL/VlQeOfVl9ny/KcyuEj7B0+4tDn+tB/CX4Jkd7iVSxJ9LVqlqlizjcElYdcTfpJcMr5rXZZjQ1ON+ip25g0MPvnt5aUgWdPBNRKGnxlVdoX9JgINEG5xc7jkulM9qMD9s1ow7fbgG0aFwxAFcHosV/8gB6nk926HBWlvyuqy6KezyU53oJRtHrG3REdV2mAPGFsKs6jbFuKTKJ8q3XX8NXz7vuKgmfL9</vt:lpwstr>
  </property>
  <property fmtid="{D5CDD505-2E9C-101B-9397-08002B2CF9AE}" pid="61" name="x1ye=150">
    <vt:lpwstr>wrzOatT6ok857TmmcKCvGVabSCo35s2DdwQf1Ij6CWjwLu6153Ba47pSm9erBLEuB+5w6AKiRTQdfHsBxAU8KD4gPG+OqjUtzdFnr7s1cGSYBaT9uGN371l5O7slS6/GRTszkM/dRJ67TtfCXxBHUb7jeAXdRXHqmwehVfZQaTlgruvFaydqStEAL0YG2daequJJYMd/Dqe4FBMc0WK/rdK7fY0f7o+ctRkSTt6Yhtyqp9MwzttnXUIKIZdotJK</vt:lpwstr>
  </property>
  <property fmtid="{D5CDD505-2E9C-101B-9397-08002B2CF9AE}" pid="62" name="x1ye=151">
    <vt:lpwstr>L6sHkzlyuhWWERiNUZQPcrBec3X2gzzDuZnewbsfn9vHuEbOEjWE3Cd7fbyjD6b3PGgHH1/9ieJNqHihLbasp7klOgyH8N/0fTqb/OLh3WlAANA+2o20oAJbQiXPATbKcZkuw37erTYfL8MtQQ+6XswhUPjMbXrPUa9ZhysU7RJfOHi22l5eKhuHpt13ScJTLnZ9Cz/PubKiFx6fmhW/+yy8nT+QzHq6kWpAI3EQTnip5zxOpN05Dae5jUIrLUP</vt:lpwstr>
  </property>
  <property fmtid="{D5CDD505-2E9C-101B-9397-08002B2CF9AE}" pid="63" name="x1ye=152">
    <vt:lpwstr>E9T3Sv8FN0TUiW4uk92+rZyyBh6A2Y8ygNbJOKCCDLPNtxmfpMX5st4sLVy0RePhcw4Ze5M2pHTpn2KG+/Nx8x6p8dFhPL8yPbBdW3EM25h2XsKLC1IIzuzJZi715ZnSulKUSUvKHD7aHalH6+/+SVzOudPXvWL/1ItZEGml9wqqe7jZBT1yjQ3etdW263GRlcVGBUcSr768+IhmdqVZI/jTsqTOM6bGXnzKnNsm77sAxtD4tROMXfYxckwx34t</vt:lpwstr>
  </property>
  <property fmtid="{D5CDD505-2E9C-101B-9397-08002B2CF9AE}" pid="64" name="x1ye=153">
    <vt:lpwstr>TGWvKRBN/pldhc4sFhnU3eXf08pCeFmnhtkdVT+e0YIVmffXzwEgJb4OWFdsZ6Uw8N2EcsW6sFxnf71OVklqMsbKtKP2O6rD/+RjEiQjpuDG/ZCEufFFHo6JUB3yjloxU1av7ubX6GRx71NJQ94trCmpttb9ZErXCzI40aMBF5+gICSHxl25gMBAlKbuLu4CyjXW0CexMwXa6q0wqy6fiGyDjH7+jAjyYebfmR+oVBuewy/hy/v37D4RxZ9u4lw</vt:lpwstr>
  </property>
  <property fmtid="{D5CDD505-2E9C-101B-9397-08002B2CF9AE}" pid="65" name="x1ye=154">
    <vt:lpwstr>AA</vt:lpwstr>
  </property>
  <property fmtid="{D5CDD505-2E9C-101B-9397-08002B2CF9AE}" pid="66" name="x1ye=16">
    <vt:lpwstr>MChwfsdVf+UfOYMcG/jv35DEf9H5yHnwrR9va73wazvbJ0HJsZYZh6LIAQtDUZQd4NqxVLYQIFg3UMU900c8nM0RKE8mnp9c+LFr3RIm2mVi1uw6Ruh4g+y+Y5RO0bdPPhb0gomxFcpnc8HdYbjF8CdRwPEsnJRsS4fkps3DXXgNk+TWX6qvVQfdwXoZ+Bg8VvvnuyKTyZ4WDDl1+Q8oaofyAMpd/vQD8U36MQAtszwa4xr+qNYkuR+aPBPTXR7</vt:lpwstr>
  </property>
  <property fmtid="{D5CDD505-2E9C-101B-9397-08002B2CF9AE}" pid="67" name="x1ye=17">
    <vt:lpwstr>6/Ys79si3rfA/VvwwXfGbP5IW1Ck9ZVJH+6lhheUKJ8acAlHJuGHj9TDW/qBG2SG7WsA6T4emLfQupKA/lu5jken48RN5TYiTZ1/LoH94JcBTb0oub5jQmzAUSBZQYKWKFcz+wBxp4161cjbBYmLEOJIqhwqr+TZrDCR+97GjYXJqLHcPU64JxWDNsFB9zKN5dXcYHAG+p0cM5zz20XgV4jJjJx/DeNOIO7D6EWW+MFGgm8872+0zuUOS2/r9R2</vt:lpwstr>
  </property>
  <property fmtid="{D5CDD505-2E9C-101B-9397-08002B2CF9AE}" pid="68" name="x1ye=18">
    <vt:lpwstr>Jtx05TOwKxJ9/UGKg6WIDiX/VlKnMWFd3MkT8Sr9W+4hNB4AswGX/OUCFrrEeha5zgbBbuHPDjX9rMaQX/nKCNPxiN7Py5lkE+R/TEYxuX2Dz/u8w418Nltm+si0dKdXwPnSRTraN1ZGt3Tqdy0YqZlyN02+1Fq452tibXoNcP2gE0rrvjlNmnVDX+lIyPP/Gc0kmbHon372zyEjOh4WbaYI8vDIduGitfqgM56PsR8FD6qrgYEmq06dAh1h8Fn</vt:lpwstr>
  </property>
  <property fmtid="{D5CDD505-2E9C-101B-9397-08002B2CF9AE}" pid="69" name="x1ye=19">
    <vt:lpwstr>5APLwXGcfOfVzVlXf6VsnRV9fRGzywMTVyQhoLB86PftShcn0OhwwHwIhpYMvoHqAO8SUccfw/iWplHe8WOIO7ho4qFHXe2dI9w9ZRxzKVZSip6qbbAEWoNUF/LzDeT5VVIabnfNWCTrgDYcREYxQosqYLT08YVA8izdG4T/LE7uIphqDuTdTQe6e6Zh7GHo4O5jQ0iYWkrXOyZfIeTA0zAC8UtLA4jc+qBh0xov5z0++7K2HIkHOoHuf2pYa+E</vt:lpwstr>
  </property>
  <property fmtid="{D5CDD505-2E9C-101B-9397-08002B2CF9AE}" pid="70" name="x1ye=2">
    <vt:lpwstr>7ejM/S7Owj/KgJ+2tUisf1sLAfLutZzciJGXBipPX6cgcKRCQPuF4ieVS6Ktd5sVBk/9YE1TQQXPA9Y/CbrcDzqJTzSdM4D4IeHF4vxZWquhC4WDwKJkvi2cKyVKArd+n3ms3AsphCYkWflnslFgmmWVBocVdHQo1NEo4B/RU8ZoPuMcu0jSaTxFcynTerdf2KVDjuvoSlIKQiIhuJFrhW5uWPRlu91KPxymvcVL+EKJOzRegkej04nI8SyHKgj</vt:lpwstr>
  </property>
  <property fmtid="{D5CDD505-2E9C-101B-9397-08002B2CF9AE}" pid="71" name="x1ye=20">
    <vt:lpwstr>9y3gIkI6uJ+jqEePmE/OMYGZI9ZtKdXLLkA6GcU6TeNjSaZP5tGUhMjYoSVG8xrc3x8YEb3BZtzyF2zH9wejmrkm1u3ItTe4LRHUvi/DIGJ3UMOZXxKcvL5L/W91AkPY800A/woq9yAmspmtnPPDVZGD8rODGRo6KdNLrl/cTF1O65blPCujKymahJrdoyTUFkMd7OBUtAVM9joDfMatQoYC67fiOmZEmOlTi5xVNSVgvHF3gOAuVi1fc8elyS/</vt:lpwstr>
  </property>
  <property fmtid="{D5CDD505-2E9C-101B-9397-08002B2CF9AE}" pid="72" name="x1ye=21">
    <vt:lpwstr>jjni7QOhxZvDTyH7gr+Y1YG2T4ZhFFbWjOwnL9KYFRbn6cSj3xpFms0m1V/dsz8NheecTMsOgH8aYeWvS6hn+pRvJxjs/GwiyRedS/v6asTRGQtoJX3AwXy7FvQiDYwyWIwpNV1T7bJtoPBjBl/sHLoi/7l/CBA73mDagpS3hUzgKeTxbIseYKvaVqyJ79ZVMwgtwTZCpsczLdqzRoiRoOvi7p72FT9pb3OLyh5GdvsVZsbjztWywBetIkCGNZ+</vt:lpwstr>
  </property>
  <property fmtid="{D5CDD505-2E9C-101B-9397-08002B2CF9AE}" pid="73" name="x1ye=22">
    <vt:lpwstr>TfwMEg6W57VyZTcKqI+Pr8aaE0AKjF9D6rb/cq59QazJR+ngPSAvZ7mfi4c6gukm8YnFQ5y0RqrpZIxbK31FoPPvSHrFSvdGjbouU/YFi9n+6KRpwsIq35uId0/HFITYRfNbhww8wbYBcm3ZABWEa8h5UEEbTIrbLmWz3TZU+40UhGMJ3oC16Iru/HrG8IhrAh9cw+8ShDWl48QZZIHFQBZbfGuSSFBHBmnKypeqfxELXPP+WzOJirbnIEggFbY</vt:lpwstr>
  </property>
  <property fmtid="{D5CDD505-2E9C-101B-9397-08002B2CF9AE}" pid="74" name="x1ye=23">
    <vt:lpwstr>vYMfNqsFxuWW53K6Qd9FBqrOGR0OIHX73EumgCYzKE3fOD+m9yx4WSuajKrKTW2VQopYf/cfGXS+1lXx45LHOY4qAgSpU/09PnilMjys/ub8/Y3N5BTKofUkvg3RyBvK5vkkCjrV8mPph5sKpE/72HIbvkmiGzoIpPQZzn3dph9wXEEBVQQDTvCFP+LDBEOVtKHDoNEs7W8R3bGjG4e7L608Z0IlvL/KbnjN8OBSOPL35aNHnieNYtXl6Jsvg5s</vt:lpwstr>
  </property>
  <property fmtid="{D5CDD505-2E9C-101B-9397-08002B2CF9AE}" pid="75" name="x1ye=24">
    <vt:lpwstr>q6n24bdjN9a4SaVSGs2GAF6vj8GmJ9ZFnVliEVMJVhLFgbos+CF/Ncyapznju2NWSfI3EK1gv7QdPzB5ESMJMTHsNdhIV9b7p93ZuVq9QhrY0CE78/CkxkTQvFdn725Xh6hYDjBkVdQNHbLeYfwW+qO5zhmGv2ZtMV6op+6f8Mcoj6RD/6tVTqLgd6SRL6ppT6KEz03LMXY92S9Lf3QNHcM9lEOeLOqqJUB7xKVGKQh9SlYyFiGKhqsYQaTiV7r</vt:lpwstr>
  </property>
  <property fmtid="{D5CDD505-2E9C-101B-9397-08002B2CF9AE}" pid="76" name="x1ye=25">
    <vt:lpwstr>YRpbBVIZTG5UyiC4JphipM3W+ouKcZSOVxbT+mOj2MSPmh78TaJfiF9G/jYKHbLosS8nnOVKmafnrqM3oEbNpR1BHqO433H85Jp1VI3LbiOA95AoquSWI+6A6HhuSSek6fGh2oVjsXMG9CFosyqyeRYBLWmAemRzkGhsHjVyq1AON0ObYrZ0cNx7CiIKA5xLhK+2BLYp/rCFbCZFiNRpspU0l4VwVnvF5uITblZ3+tdj4mDywVeeAJAGoY0FQhq</vt:lpwstr>
  </property>
  <property fmtid="{D5CDD505-2E9C-101B-9397-08002B2CF9AE}" pid="77" name="x1ye=26">
    <vt:lpwstr>+rm7Fv7ztl1oaXf4SFeofc85QjFJmFe8lziarVCAoAZYiFeRN9oJ8RO20OlEp01b80O/0CbllcPef+/FrM4psYwH4/wjSRaMSlfBZMYr8wsn6seqoWQRyAXaxCxKPvfgTan4oXOXqM/e9d4i97RWES1rE/Q0S3lrrzL3hBPsmIymSuTs1R6Xq22ZWv7gwDtvevPmO3SHFWKLYkJI/1Lmz0w7DsQxwTpfZ35zJACzI9TUOb+XW69UKOAIKzx8OIP</vt:lpwstr>
  </property>
  <property fmtid="{D5CDD505-2E9C-101B-9397-08002B2CF9AE}" pid="78" name="x1ye=27">
    <vt:lpwstr>0ZVJxSzz/W8RZetwVZec4BAffW5pmFpvcYeriI+mmCcFFL4q2/Roztzjo8PcCzmU3NMzgJLk+dgGHb51cuD/Urk2mY6Gn28NtAAZncxzr/dt1K2/btGN9GxYhtJ2NVejSQfXvpBL/J5USpav2QYLRR8oxmRVlOvE01GeEMHBabQ959U/FEnuk/RhMniJ6TBfUuy1uKY7DuCzZSj3SwU8H5lG3JSK0Wz8nXl6mc/hl/j1RiS2HzXjaXDV3uxNvdT</vt:lpwstr>
  </property>
  <property fmtid="{D5CDD505-2E9C-101B-9397-08002B2CF9AE}" pid="79" name="x1ye=28">
    <vt:lpwstr>3Uz5s+bRpZ8BfWUJrZ8IHdP15c9+/K9kzCuDwHOb7/H7ZqQnYWYwC2JRZDbsfbMkz7nUc45NHthjE2cfK+DNPL5Cbk4L49P8iW4CZt7BUTK6u3UGyfQCEWv4wmr7dZellrFU/TXQq0cE4/vrvOHBJJ8wzCDkC9bVHu2O4dGFCJQ0rso9GbkCZYhVNEAy29iy2MfeAddD+XY3A3SKf9tXBqmTyFM/ySWjIiUEMu4qyb97lGHrmuI/g3vZQI3J8kr</vt:lpwstr>
  </property>
  <property fmtid="{D5CDD505-2E9C-101B-9397-08002B2CF9AE}" pid="80" name="x1ye=29">
    <vt:lpwstr>vdUaR6MzVhsPAPuCfMMCpJlVuzfYUHefV2DVCSCY4hqk9IYzy9Dg/nXiQ61OmuGHbbmkci/6gVDHQqF5FfRf1hAotS+hBHiKiLDL+bgIkzRjJuChfNNsNGLRr4Nqw2Z+4/NRgmOYAVGk5Ed6mgp3QqwUHasBZPpSmEmFCL4P9aTwPMwMN3tOfklqvoObGl9y/rcraJN9fPgySwYR/AUJMjtpQlTS1dTwkY+NLxBJ+sSVmpIwHYhXJoQ8NiaMFU5</vt:lpwstr>
  </property>
  <property fmtid="{D5CDD505-2E9C-101B-9397-08002B2CF9AE}" pid="81" name="x1ye=3">
    <vt:lpwstr>EMFAKTz9U1kwVNBNwV9A8zpDHrYeglFGqdmYgFmItIko18IIc7ut0s6Nvy7CEU2BZ42kPwZtZbgDedKdEkNkzjgOl8hnFwQMpPhvsBHMoXiYejpLOIyRxHH9xhSYIislr1ajC2dfKE4QdrNBVY2PnHB0aK06knzjjbhEnsyX0XPukUSmGXb3I37KM8f2f5Zc4245ggAoDWExa0VyLRWF8kKbwJqMr2FMW/LI51LTjGeMBtuBoKImj85kONEpMZe</vt:lpwstr>
  </property>
  <property fmtid="{D5CDD505-2E9C-101B-9397-08002B2CF9AE}" pid="82" name="x1ye=30">
    <vt:lpwstr>NwVS4p0LwDq9XA8gnGCpj0xKylFWe/BbKUDINHicV1+tEx6XftZjmlMSi3IcOC5vqnHzlHAJQgY7ttL9BsqqxICsIK6FugK5p18uX3/l3ItZ7nzwAUbnVOYR8tCbziAy+UU2MBZ3vJ/QqNV8GuxZle5A8bAnF+K4SOV7D0qBYs38BBQ8JL1iChMg13lXl1jaLurREqTy7xXr8JTS98lYAwe8jpBSE9xO2BQ2NHLdSS/vBwUDp3u8875IVJHNqx7</vt:lpwstr>
  </property>
  <property fmtid="{D5CDD505-2E9C-101B-9397-08002B2CF9AE}" pid="83" name="x1ye=31">
    <vt:lpwstr>3+YcAfk2dbS7+I26eyM30wYzIbwMBSPB2TRF4aAr/dnQdHfDSx3s5txaaiJQdocDKkF9kVAqHf9h78g/+nGJQIAhBeA3xbxFpY/ov3xIBWAr8GHbWp8PYjB7LHJqrvwJsZPl5ZI2AALFqlugbcrwh2D9eRmxhjcjRlY+Xr3RuI2xfcXlXAW/ym9E1JeOszmP/hHEbzZAzLu4yNqTN5Wk5cQneaxOnf+ZuoQnx7EkTb9m1fKDxXSHhyQ2OQbcTYz</vt:lpwstr>
  </property>
  <property fmtid="{D5CDD505-2E9C-101B-9397-08002B2CF9AE}" pid="84" name="x1ye=32">
    <vt:lpwstr>g6sHNS+RTt9Sb6Pj+ovC8oIskxAvcdqMBpigThAFl1sqNApjbFKWrWh5p+7m/q/gVZJKbT1uBWWuWd4bGxgx75LaU8GJhh9z/Tr8bZdfZqvIC8M51U3tZSrdTel/Fo4u5e3JUa16OgdX2GqiKzZkXdsmrD3p9tRfRjvVa6/vPsbMXLeBi8aipDGa4BNWJGDtOn7YFFh/x8HXd9s9iPUdG1aGykq4Y5lhQZHU20tkQZSDH7AVivbpfEZNP9+uB9j</vt:lpwstr>
  </property>
  <property fmtid="{D5CDD505-2E9C-101B-9397-08002B2CF9AE}" pid="85" name="x1ye=33">
    <vt:lpwstr>ofJ1mfSChmXOHuF+3MKSCmyFfvD8i3uZiVPGUIW4LTTnTRgaB7f86PbdSYRYv4fgT0qlwvofTtU6+L+qunmQFP0I8dxkEdjT0Bt+rWQo33lgkhPhLn3Qg+r0Zx4A1lLcJQ4dChZdVWHqftWZT0blLqqIIKbpizRUDm0JYLoiUWD/HS6jss7+zSWeWqNX1l+DgoWnrxnk02GINS1jFHXdHy6G3dL4xVCMBUAnlPAH8SqwS5hv//8004kAijvLQVu</vt:lpwstr>
  </property>
  <property fmtid="{D5CDD505-2E9C-101B-9397-08002B2CF9AE}" pid="86" name="x1ye=34">
    <vt:lpwstr>oyn9paKWvc+ee1lKvLQdJ+2UTOvdWS2HaEG38BlILSKW8YMQJMARrtvTPu6en/n3vwgon++NeYrDtkfsCLbjPH7Nr8KkZ1lXJ7FY+Bse6LBpkfBxwSYSrS+qShFHQatX9qhiK78oIqAbZn5fa93DuMEn0v1piqTH3i6GbLcIYRfUu05+0bhw+TQ0N4Gq6BbtvBRHp4pV39cwMlyMQOWa+nMJnFCtcgn864Ig2LzBtE9SIpAV20uS5itcCDAIm2c</vt:lpwstr>
  </property>
  <property fmtid="{D5CDD505-2E9C-101B-9397-08002B2CF9AE}" pid="87" name="x1ye=35">
    <vt:lpwstr>M7SHsCAyBN4ewALn4dLkv9IQBnpNucluBBIWZGSd5UDNxm1yJcs4cUtXqD35o614NuCEnYr4WEi780+5NnxhROdaAABp1uxT7p34VvmnssJPTCv4/oMKTyJQ59Ejmz+gnwv3CVlPi0R/pYZuzqtoLje9ExnOCT9+QtXSq/isSS+uMJKBOSAHKl3Q8lrNUScDBuzmQrW2uu8fLgnJ4ruSDeTHcaGKThNCSVwNiTOik22QdYK4yO2IrdE5DeZoXRE</vt:lpwstr>
  </property>
  <property fmtid="{D5CDD505-2E9C-101B-9397-08002B2CF9AE}" pid="88" name="x1ye=36">
    <vt:lpwstr>cyAOgAVykVdQ3IlTCE6in8XfaMqnIeQDY/h8lGdZvaOOy0T+gSIAPiAnCwEndKJFRSW3Ml+H5/3miEFMRoFznfhp/WZWrRwoT3z4I6JRD3SBgSmR4x1hbEEhDneS0egbt6QNnqFVyGgRw1pIwhBeekujktBxWNPV13Y+ziOZrbvCprjsK8pmXYwxVuAdNH9cpeHkOAvN3bXZETn40DQZgDXkjwquh+0z57qX2rPY7TxKO6qBDx2MWfPHw+8urjX</vt:lpwstr>
  </property>
  <property fmtid="{D5CDD505-2E9C-101B-9397-08002B2CF9AE}" pid="89" name="x1ye=37">
    <vt:lpwstr>oyU/ihZ4iwUqX0JPfMA3t64IP7H3pEXtTpHbfNGyXUO6j/PDnQPNTYFp4QyA7gEoQNsi7/CMlMWsbWc1SswoJ/C8Fit0Qfo6Q0q6o13paOOAy5Q314OJgFXBna594VsQelm1F9azv1hTPJLr9/lHXSYJ2FVoVuyLEK8rkX68E0V856HUdLijasmA+UU+TfOmBPXG7hhdAoZZm+opPuDhuWlSahvntadvd5dhb/j6r6alp0ODmKaEnEkA0KzwL/5</vt:lpwstr>
  </property>
  <property fmtid="{D5CDD505-2E9C-101B-9397-08002B2CF9AE}" pid="90" name="x1ye=38">
    <vt:lpwstr>EaE6sGJYmfbnfZe46dwAQ64xI3s2/TH0pTIGXtci4T018/NAx+rHP8gTcOxnTbMe8rPdmBLKktUOoK09uDPtBBjrXh/nCRQPUdVU2rrqTmV06qt0oweVrdX57z7/nVJqSoeghANFHnh0KBfJUEz1jqqyURv4wKh2ZPtWUdwQjPnYoDdet3cKYz0wo6+ASf50OPN+OfOSk/5XTvqEfJStGHirX8w4FyfHr7/A9RseKn09GEjn+nPfiXsEEklGZCO</vt:lpwstr>
  </property>
  <property fmtid="{D5CDD505-2E9C-101B-9397-08002B2CF9AE}" pid="91" name="x1ye=39">
    <vt:lpwstr>VAFJHzktr1f+kKfebxMHTbJkY5gQqilJVBsRjNi0ivj1pI04UZZo62g5o98unoaL+SOClE6eBneatD5vDYKJyZQtEnVmI7PMdMMfObuFlHmTEfIgEkNu2F7MRt+85OWnrEfIda7y70O4OHRm5p/VAGmFUPgeqcRCVE31Bt0UVH99Bzvesh2oOUT5nAPCbLw4Zjb6xRMlOmvNIkuu8u63o4NAhpIS0Vrr9T9qT6pVmfoucPMZTIAbt5ubmDYMXcp</vt:lpwstr>
  </property>
  <property fmtid="{D5CDD505-2E9C-101B-9397-08002B2CF9AE}" pid="92" name="x1ye=4">
    <vt:lpwstr>dZi/tuAa5PCV8J/OrIpwPVMJTkBneRN0A/Do/ggCnAqmf9O4nTZKKwNKSi+YmCUlhdo0lMVyVjo6y8jNgTuP3Oi+b/v+phCKczvRZS328zIjn/zh9eDM2BAQJojAPD/N+ZNohaj5S1syuputGtRwUAZx6rn+Ld6It5UhxDTw8hnMsawrTZpnsu1e8hACelTn1YIQMcIN+SvEUnP2pwnWwjqG237kqzjjIEYq4K68wcuyolgjYC20YtKQXtCB5U8</vt:lpwstr>
  </property>
  <property fmtid="{D5CDD505-2E9C-101B-9397-08002B2CF9AE}" pid="93" name="x1ye=40">
    <vt:lpwstr>MT8lXioZFU+hJcrfecLbtSLj5443DpX6+DjoI9XE0PxcnvqoJKgqT+u6Xf2LfF6GPNiyAmsLjCS1LeJtanhCO5Wk5mwzMU2bytZrLAGUWbm3aUebZLu2/JV74Z4kT/1NmJurJSkT6JUVOr5TW7FaGpROQYxZIlMMchKwS0j2j7peMIUHi2nk5xETBqwV/PqNEw003d0pzx9OR2eMpZu+KsH2GvAQ9m3pB9mxrbL8V2GYjnGFrbZ69P6jeQjXxBg</vt:lpwstr>
  </property>
  <property fmtid="{D5CDD505-2E9C-101B-9397-08002B2CF9AE}" pid="94" name="x1ye=41">
    <vt:lpwstr>8/MtEFgwmeCCuVCPejj6QKS2ZGx/8u1bDeDtwS/8YZxa07PFIX4TbSXxtL3U16f9GVuTqsxDCt4nOGweX6l0maRBDtbRy1cDQ4lcmN3C4mPXJjbZJ0lGsaIYSXSRThoZvihlUUSGoFyYiw1tt5CGpGOyNIB10pddfuerY4jbaqrW68K90hff6452y8DWJbhjWjl2VmsaoDbR6eaTpqnUGWIGMxPk4/K4f9FzQrjjVZXIfJnlthDqRK330J3rZnx</vt:lpwstr>
  </property>
  <property fmtid="{D5CDD505-2E9C-101B-9397-08002B2CF9AE}" pid="95" name="x1ye=42">
    <vt:lpwstr>X3+7kXgW3wMhzluwzdML5RukNkMeQ1RVtDnfYX9hXy13ZMlippC1V70tk1UAXcD+MrzC5pNpiYULO7NozOsjzhObniyIzPS/JKWbyBh3o4qqwZ5/4DGn/FknfOJSx7+E5DmfhdwVZ8kKk/+pP5hU0zn2I+Y+UOT1QcFmSK4xOetXGrIqTNO+xKjTL9mAccI3tFkH/txge2k0EOSp8W8OQW8eiBPrZoKEZep33Vq94Tr9P4mQgV5zD3tqC6V8TEk</vt:lpwstr>
  </property>
  <property fmtid="{D5CDD505-2E9C-101B-9397-08002B2CF9AE}" pid="96" name="x1ye=43">
    <vt:lpwstr>hSaa+GbEDncGV8knnzswgiuW8cuxp8smXq1ej7Wa5Yy/7aEQN1yL/WFc7vJQ+l+1kgMJumsxXcTH5wsCvmIlH+S2dmh6fEnN/pvzg8r1X+/6YIU96r8jFmAP61OtigeeZAhYWIilRK1kMrtf850rzr4F6GrPxP25M/G5jE11jPm5mmpkvee113jwDu+yu4XbY/c99eNYtZKZ0ctBugPeqPkVkMWwTkew2dhhLxcSQmBRBW7FJQprV7sPgij/537</vt:lpwstr>
  </property>
  <property fmtid="{D5CDD505-2E9C-101B-9397-08002B2CF9AE}" pid="97" name="x1ye=44">
    <vt:lpwstr>YbXrYd23p24Iqxl/hrtYkv7ywSmfXq3Hul9w/AJzQQtHVodH0rvlxc96LqYJd/a0Pm7XpRC11wu9ZqC/xt4nOrPHaVF8CQ+BSLs7W22i4AF8nCjboj+yjOiR8UQwVymnSYbBMYyRLdPvJQq89X7Iln+JJcR00yHPXyhIxLQz3LTjz2sTECzM29QjC7mXa8gbUCOYWRJA8OyUEn7+HUhVCB1sHmdV+7P4Vx4zPxcAYJ+2QsvTewpyRdsfqBQy4A/</vt:lpwstr>
  </property>
  <property fmtid="{D5CDD505-2E9C-101B-9397-08002B2CF9AE}" pid="98" name="x1ye=45">
    <vt:lpwstr>5F8zevcgreitsYNP+uypWwTTv97jNk5kwLv8xO0tBTAxwasw9a75p5ri6iNCpDdCWPQnxvauffPe7kAXZhDDBVgrX1DZykmPdWv9zszvIa3pWfVrrCO/cFAVat8fhAKtMPnTKyhn9xcfxmsDTAcrAMcn2Wc+PfUysFncuPswFwYfk6goF8Xm6iFst4Kzq74vMft0ZM8x2vRFUxgYTtIokluC1qJfzJlIqI7z1quXAG3l+NrTNKvD3Lep9ygLUvZ</vt:lpwstr>
  </property>
  <property fmtid="{D5CDD505-2E9C-101B-9397-08002B2CF9AE}" pid="99" name="x1ye=46">
    <vt:lpwstr>W0DhJBjKGFJXgxXe9g5YaxM/jfvbIdp2Z46wfM+xI6InPymkFK0p2a9dfe1I7+q1xFtNGqCE4pGWaTE+OyzoMB/Cv6AXt/VlIYy2QXNrbfMTKMnBwfzaQr6iCu8HWJL9olNT22VdYKhXWCjgKe44G4vSrksgOGYtPmfd9wQoyCY1tIOYaxIlCj1Dk58uypg4d39WJv3XyjETxT3470E5/EeFWOz+PEhXz+f6hqTosMXV54NIdlj/QsPIjf0UmK0</vt:lpwstr>
  </property>
  <property fmtid="{D5CDD505-2E9C-101B-9397-08002B2CF9AE}" pid="100" name="x1ye=47">
    <vt:lpwstr>w3DqFy9uuHU/J9s7ieNZPvLQaYyJwlzPnajpwufjac9RstIsvQjThuZf6lX87+I+OoTM9ev3YJ5E1tbT4yoriDh1a7TGTerzS4NBDja38WyvFYWJ2mZwu2gzhbewKqoiJQnFy+nmobVVpLIIMRQk1x5YwUVky+6mPt1r3H2TEqkV/1Za4tsAHqjNAe3eUWbh0hxVL/aFZ+NkXjw9zGU8Ieuyu4PKU/xCCil/Vntl8qiYBIDwpdW8nZWH1aovigp</vt:lpwstr>
  </property>
  <property fmtid="{D5CDD505-2E9C-101B-9397-08002B2CF9AE}" pid="101" name="x1ye=48">
    <vt:lpwstr>tqj9TVXuEo2d/nFlbPDeo+N5+VaJPjNQ7/4lsLoM1/9PyR0xFZ3Qmg4J5hiX0vIGgAEvAoB7S8SmfqVK4zIei/vZJMBJwzASekwfYiNpgeWC6VsMTcWaLgx9j29Mkt2IqpZoqFZv+J6qxzbtlxrLuslsswpJ72hawNRFB2sRM+2YPec/4xbfhf3e8TCj1ZPRx8MYzgpwYp5UXqJe922GVfzj6MmvwCk+0vC3bybYWFq6nmKNzajU00HdMBzPx7C</vt:lpwstr>
  </property>
  <property fmtid="{D5CDD505-2E9C-101B-9397-08002B2CF9AE}" pid="102" name="x1ye=49">
    <vt:lpwstr>6DkXIBQJ4bET7t0tDwIVvd9YzGZRraq0Dbx0qunDJ8ZsfLx85ZNMqDmulqTLFbr+MtdID/l3jU/K7eisgX3fG9s0qHgnsOIBRwmgBo5oWZdCSx+OE9S/S+dvVC44BnK9Iz2Y3eGF9CBIz41/Q0TLsJD8i14dU9p7cbFRrug1Z8vLYD6vZHEpU7GcyDm+AwbdasIMX6F6X9YP5PI4ZeF1/dJ6x6ea4uJ6wb2wKyqGcT110x/LC3HAG/pumJ5DRkb</vt:lpwstr>
  </property>
  <property fmtid="{D5CDD505-2E9C-101B-9397-08002B2CF9AE}" pid="103" name="x1ye=5">
    <vt:lpwstr>WZtI0UDuP1GpGrUFUThYLv7uDKMlj3Z43m263xT7V9h+2DNgeex4Iws/0tsjgyMRUcOHOEfKu+N5oUdXiJURUIY8p9j8El3MvdB8s9OPysxepwdOMlSNIe3rhCzHBM4Gbv9xl4lfmWd1yFBymhpgSBJCgAYo86YCuO7Lgq6GfHbJgiwPXj6+0CA8xR868E74si3Sqz/UAWurT7tI2/AzhggRabKVFzyYGSd7L8qBwz5Nc40/gET1Dn4f39u1MAv</vt:lpwstr>
  </property>
  <property fmtid="{D5CDD505-2E9C-101B-9397-08002B2CF9AE}" pid="104" name="x1ye=50">
    <vt:lpwstr>ThPDglc3SQx+3+8DOVpjVH0AWt1AEnl2xkDkzH2nEQBCv14QlX4tBliSiZHnZQ8GX526L5LzihawC27g+7VxTIGmRgXPYLGIAEl1BI1lWNzC3zlFHaAtifycwU9GwQrhX85YA5e2RHlMuP+P5AakGhwYnqy0VMgMy6D0h+h8pKrIcfjem8+QnU+JhaLqq+zic8VRkRyQ8cSWuwn1uKgk+P1AnHrAvm3x2bTAeTydRIi1N+KFhTbPl836c1Wc0+E</vt:lpwstr>
  </property>
  <property fmtid="{D5CDD505-2E9C-101B-9397-08002B2CF9AE}" pid="105" name="x1ye=51">
    <vt:lpwstr>ERsQ/RKiE+/l1enU+xnQYLDkQou+0OLEarhflFM/ZUQqBDawT30wPe41mIoChLWBuFxHOiK4Ymk9Gf89W2oatl3jioY0E4ahsDPm07eEXL2ZExgAiDmc4mc2Mons4mOOXkWeeGI0/7Qk3GI0sDQTMtbWPjQAjHGA+JseppQC0NKHwDS9edyNfOMJz8nPFl8+sHMyWPsIFcAA86nEyw/ywksg3T0u+4s+SkpFfzjzlKeIwDSLxICd9Hfi5vpwYz/</vt:lpwstr>
  </property>
  <property fmtid="{D5CDD505-2E9C-101B-9397-08002B2CF9AE}" pid="106" name="x1ye=52">
    <vt:lpwstr>sBV2mPDUgMjHyHx5nXVl4VNal3XnuboMDH/RN2o2ID/xeGeeREb/bvsHeWe5kPH63GUDf+SBZl72+Gv4/xWbjEHUwB9Nb5axsFsIF7l+nJW4d/kUAjZ+y+nIl8PmE7d8oWtFcxuod2S8+lYQfrhB5QT/hbxFC5eWArr6dybgkHxd+cc5n9RjebugsOZuJam/Y1QPM8LIXzb5k9b3fz/iZpJxaVj77ZeyoqGDAQ3A3O1fj9OyOif6jaDnDGRcyB8</vt:lpwstr>
  </property>
  <property fmtid="{D5CDD505-2E9C-101B-9397-08002B2CF9AE}" pid="107" name="x1ye=53">
    <vt:lpwstr>k9ofo86U5DSPSnf3/Y2vp/SRAUH9NE5q1ZU8dS82cCtHNxXJrqcGMcP+CAY3j0R2F02KAufOQdFNgg3jHJiMIMMRUs541xE+03oZDhHUGJQVFNWfuOUFiPwV/IiMTcZkFfpZLvnCUl01ELonRYxJuqXTwSpTOtlYPPAftgqRrUketNTR2IFsTRwS6sgHdf1XzEpDg4o2Nn/eRsq8CL7ROduIt6hXYvhQGPd0A6RIV7fKwRRigfbEEG5iBRFCwc0</vt:lpwstr>
  </property>
  <property fmtid="{D5CDD505-2E9C-101B-9397-08002B2CF9AE}" pid="108" name="x1ye=54">
    <vt:lpwstr>mKyJJtyOLPj2GsH5VI4BSuMzMJaxRy9xk9oOTfL7Kg0ufCNij2A55uXfflJqtn7xhrwdmtES4VGGoV/r0aiSlU88BfencArr23FZsJbYIVszdq4PqpAZdeFtgF6fO79jB/zLw9N5N2/+pUgccFExUkDKONVow63W1SeuExbDmnXlOR+wSPVNiny4g8Wu/0BwTz67z2e/+QkCPf1f6zYn+h+eLeg/ov6aljnLh+LjDsYceYmZDimZG+t4vkSzFyu</vt:lpwstr>
  </property>
  <property fmtid="{D5CDD505-2E9C-101B-9397-08002B2CF9AE}" pid="109" name="x1ye=55">
    <vt:lpwstr>myYxsp+Mb/mKskCi3DnD/tzGkTbpYNwJ/JsD6ygGct7/RegzRb+tSZBJ+XDBz4fqVczY/m/jcCwXa5S3IqiltxP9Op7wyvZwzULES9LHdeOpcLOjmOcI+s4cFiDWCqkjuzsvhDXfNpWTfKo9xrepxe2LUtjiC34Ns4yvvFPK2epFoBHTqVNL+MU4y3JEpPAwBh/bC8MJi0K2adqnzcQAdL/DKtITvXTEzkBv1Z/sd/YHUXI0yPHfKP2xwnE/mtC</vt:lpwstr>
  </property>
  <property fmtid="{D5CDD505-2E9C-101B-9397-08002B2CF9AE}" pid="110" name="x1ye=56">
    <vt:lpwstr>ciBmI/F/8PErX8URs5WDdbY1+kpXpaPV2VCOOy8bPmFwFCDRxO1nUI1ROyYiqBdechB2DGJ7pr9iEFYzEhFCPELtISGMGeIiAMYD/SyGHzD5MExQHc4+HuceTfQ2g8/jRUyvrKbfBR+ocB1pqfiHw4m+X7m1mQgf60vWmj3KzlonQbUCoEi6Sokb/Po6sQf31YUCg4Uk85V902mqmjjaX94vv2NSK1LESTtiW1KtuPk0/5aP6hbb6JmgUCzL083</vt:lpwstr>
  </property>
  <property fmtid="{D5CDD505-2E9C-101B-9397-08002B2CF9AE}" pid="111" name="x1ye=57">
    <vt:lpwstr>948MUcccZEY40nroxemYw79KbVc5GOYjgL5WNPtAd3ecdbgziCpW/LvCICSd+/XqZ6nbV3rnyDK2jhbk4JyIQ9RRY0sQVd+klvuw1HkrOy09Zds807WdQJCCyD+bPzSPVWvouXAfQ8lWneG0f6KjaJ8cDYwcqocUaNMGaq5DB5jrQH5pbbkbl+4jJ8UKpa87Cqc9RUg+zhkt+kxOIZdUfQBPXTB49ok/K0s1qH0XY/rg1SUw3s3wHLpRTye7K4w</vt:lpwstr>
  </property>
  <property fmtid="{D5CDD505-2E9C-101B-9397-08002B2CF9AE}" pid="112" name="x1ye=58">
    <vt:lpwstr>JKrz3c+fgp6ZVQd+3N/KT/37Bj/KXjxeraP85FGYTj8UtJTxhdf9WvM2k/uhWVnZ6djHLoCNKoYVNQQqlF7IOaQcRzOHkgKH6yT7Fbj5OVz70ZB3ZVhd6vF+z6mu7I50zYDbGXhZSzGsOzSQWpBDrPa27Nc3kgm9HmMY3nS5eijTNn4iSPOu9xzPVApAyv7WG1PdEPT3ZYwFhOl6PzXNn+X7L+lYHMZ0XcX2GWRGxvOuLqc01AVEJS1hh0hs9Uy</vt:lpwstr>
  </property>
  <property fmtid="{D5CDD505-2E9C-101B-9397-08002B2CF9AE}" pid="113" name="x1ye=59">
    <vt:lpwstr>bo6HbatGLYhIDObDtmZwE1t3djSXdTTbG/b9S6ZmJJ24wccQKOoNHYdV/NeOZzfoiNw7aLZ+Uqwu4AW4wsiN1EIWJ5q7bidTQBR0JumPsywT4ANs1V8bv1AQtmUUAzcC09EXj1ZONmIPL8kruU+mqHZlfU3AGvMz3dGd5dljr7Uj+hWqFkVRtj4aRn1TnTEXWMpic1NSjnbVLiztWmk0dq++LcONTtPVT0fZNXdqugKChDt08TaC7CEOUH1InCW</vt:lpwstr>
  </property>
  <property fmtid="{D5CDD505-2E9C-101B-9397-08002B2CF9AE}" pid="114" name="x1ye=6">
    <vt:lpwstr>eBQam6QXvaGQkMqHIIsAyAdhWphjn1miXhnD5V8DGPQ9vWsU8k19+xriXLzsFuKp5arwd+DFM3y3tmwUCM56Oqx/GpuEVH/UYNA0kKPO8tsqYXiBAqQThrdm4JCbgJ8AvsmhoNfs8lwIzEpYrSmAy/9zjPp6F5Nrujpn5tmUHpo+0qsbppJA7m5yDuQojf6FTsIG/vwoJuWfzkO6eU9SmKPjnr6mZRqD5BX2bJvjdyLbhiAZpUxA//DBnStK+T4</vt:lpwstr>
  </property>
  <property fmtid="{D5CDD505-2E9C-101B-9397-08002B2CF9AE}" pid="115" name="x1ye=60">
    <vt:lpwstr>2mLz4i3oyMySfSP/fxqJ4XPJAS0d2M4jq4A6D4boC8rG3RJzgVZIldCDxZWhNo56cQcGjBicChA92o8iousP27ekPlxwf9ecgKNXs0Htnrzq6+7O3BUEKUrJwHrnDp1TkKBi4sAELaGFjMBu0sKw4oRxB1TlYcDlgD7pFvIXtq3IyGJMzpXBglRUo3GWNZkh+JtEb7RXPpPBE/sTZvj8AERYBRIbbjmpVcTrBjWOZqeNcIuMff7PwgwK1fyiaVq</vt:lpwstr>
  </property>
  <property fmtid="{D5CDD505-2E9C-101B-9397-08002B2CF9AE}" pid="116" name="x1ye=61">
    <vt:lpwstr>f9Xd+LUU9rthkLDsOn8PESyTlFf9W8IE86PjHuU/l4ivvsF53Y7W38/Dq2yJV6mwf783nkhrb1XZFmPaitbdXVh5vYJViTGF+eq5lTim2sKLgQvhdv5lYKbVhd2nV8FGx02OaOSGBuuYQiD/Y4qtVU54Rg/IXui1dohS1juptsJPcg2GiL7XvmYXz82cDILHVTWF4yceGgkfkjx1Py8wvv3Pc+S9kW60g9qI5PeoXcq0M08QTgivHP6d1QrSqQc</vt:lpwstr>
  </property>
  <property fmtid="{D5CDD505-2E9C-101B-9397-08002B2CF9AE}" pid="117" name="x1ye=62">
    <vt:lpwstr>fJaygBI176rSw2KKCaSMGl2Gy8DldGiCtT2mce4ya5PBLVPJAKBxVQAqK4msDt8FZlDGtS+Zt3t0bZoeK5zcCuNdpFXPwvU4v6fCD49zjqiy9cwyzj9ALla/+l++8+lgcTYQ1d17yeI9zeNaDAoK1wgbqi3r41n2eD6zVn1xuGBh8IlljXeNbhUbw2ew5R4Wrs9YHe6jarKsT1YYNn5zbbEvwtdFHgRiFeXftv+PtTeQOOKebVqVsUQf/grQqyG</vt:lpwstr>
  </property>
  <property fmtid="{D5CDD505-2E9C-101B-9397-08002B2CF9AE}" pid="118" name="x1ye=63">
    <vt:lpwstr>hGzwtqQydrD+/cm6Q+v0osXzCxLveBtFllvAQv1sIZL/QK43Q+K358jkJ8vOfAmxBT9545z0a6jp8xeZbuk+P+VmLuOzMgJsfOiu+PX8RD2trjW0SW6D9VZXdncGof7KdIaEw2yHLonuKW4p9reboMW577yXPo9/QroiasUe8dkxMjuq+QEp2HQXI9IDpsgid8ci+6/yqxt/vvSbeDBsUoKI6dhQjzgKZhByQW2AmpcLDpne2IaXKQI/NxCDyGK</vt:lpwstr>
  </property>
  <property fmtid="{D5CDD505-2E9C-101B-9397-08002B2CF9AE}" pid="119" name="x1ye=64">
    <vt:lpwstr>ph0cvYfkD5Im407s5oDn9u2vog52fl0zxhyyx+TY7pb/bQvsGKrpgVbRGtID/NEKjj4/qtXuEdyPvJUknFX8B8Ue3KhC8zetxFAv6gTmxSLvjAQYxv15xl9kbq3IAbhpCRxER4w9lE3cMvR+RKxRUnXY/e0kRjUUClHUD2QYKGnAruXGtktcP9apMhadySb7Mt4X8dpSkv5dt+ZE1v14aDOBKcULmgHpTYF1zUNUJ6Tz9GWy5F9qHsTB/TTBXmU</vt:lpwstr>
  </property>
  <property fmtid="{D5CDD505-2E9C-101B-9397-08002B2CF9AE}" pid="120" name="x1ye=65">
    <vt:lpwstr>5cTHE5CaXviSzVsrMl7GETr4ycQBi9tcUGVaPFJN3+oU0cQzDE38zqSQjECb+vShFWSCgjCdGjP7xD3+urz/J9Q/BNr3tthetlrFHtGnFeHdB4O8gHAv0WVsT9850sY/ippFxk2QMvSxaWh7rgro1XWJMSxifqcbGF7Z3sYIHxleuIif+m4TtJkS77nMqzDfoVxzg/CtN9c9EeO3gJgz5/UKPwJhlmT6dJ29kO4yjuX5BrQh/oomiDdYq6RMagF</vt:lpwstr>
  </property>
  <property fmtid="{D5CDD505-2E9C-101B-9397-08002B2CF9AE}" pid="121" name="x1ye=66">
    <vt:lpwstr>NBVHegrTQTH0NCRkTyky1PkKR6azsSmhi1akOpd1FeTpOE8x2BrwbCJn1i9ww1w1BLP42dnlWeY/HR1VO/0h9rWZBZhBu7GeVlAV1PH4FXUycm0lCTAo9sP9a84uQz8K96NpHi0wQri4zVzedEiR8RZg4UdxrGxdiJoXnc7a5EolCnOv8oOovtBqEoin4QA9yGOME1yAx3D/r1pcPKohTuO2fvJMAdrux8dXPTSWHZICFo4RjoYxKfo37McP/8Z</vt:lpwstr>
  </property>
  <property fmtid="{D5CDD505-2E9C-101B-9397-08002B2CF9AE}" pid="122" name="x1ye=67">
    <vt:lpwstr>QX6I2nr8fv8tERqE2DWrXC4uu0Q52clh6RDN/O7NH4ByrSy1Odl8Qz1sRMJ4cFXgc9TxSUcv1ZiM50UFeE5Zc34w/fZAUDHFWtCa9OHGDD0y6DdjFGwl4nDSdqmShZGNBn8V9r7Bkk+K9aCZRbtHRlz8ATyP8DSBHpHfhR6nfZHlYX7fnhJZIoZkx39G6LJOZrt6ZJtcz3wcswnjM/JeG7J5VnWVsDBVaDUN+Ni1q6jib2dqUxrn23Qn/WsZaBm</vt:lpwstr>
  </property>
  <property fmtid="{D5CDD505-2E9C-101B-9397-08002B2CF9AE}" pid="123" name="x1ye=68">
    <vt:lpwstr>2yM1P/gCvfxbsrkfr36ZAeNlxtQiUSqKU2kjXkJfMG2tJmrbVehKaobmRA5KsTgI9aUtezeK+D+11moC1SP25eDHeDo3m2erz3+ei8qIFg8yshNCjlOBtI/sXfCEnQ74ALMj95vVckljtvAyaCP0LD7XXpRW4zx4zAN3UA4efde8jJb0/e0wyv0t85RyrpB8Cr/M08A0ltzsKJTt4bFxVl1hDaX+3Fubm/QbqOvrCg8rU+WsCt1PZ+WX0cSLSF1</vt:lpwstr>
  </property>
  <property fmtid="{D5CDD505-2E9C-101B-9397-08002B2CF9AE}" pid="124" name="x1ye=69">
    <vt:lpwstr>Oi0My4vEskPP75fwvhFm9/NNmQKgo3oUt1R93MiFgVnxmjwWrpOURchYqYBLA0UsXhl1GnCOXpEDoX3Ve9memXIBAuSWymDFtxpg0XBOJ6ImLiSQWLKtkE9RXznGGggXtirL/Nri9ipFSQ+++/MpCFg34oVLTpJCLAaw7I7c3a2I1Vb+ZRHNogD6NWTgnZ5PB4qMHiVf4Z59cf+NgAD1h+2T5nqi4gSuD/pohTmCUz28nSE8H81PN2r7tPvwVMi</vt:lpwstr>
  </property>
  <property fmtid="{D5CDD505-2E9C-101B-9397-08002B2CF9AE}" pid="125" name="x1ye=7">
    <vt:lpwstr>ephvUMyRvIducXJpUHV1i43+3y8YJN2Cy7pwC+6J4y2MhUwDRfGcF5FBLDiqqTFCESyGNoBTz4O29/j/gS+ep4u1rTo0M4h3bZTYRR1MzdcPp5thNegIFBsKCIqzdf0vAtusH6JKz7yLwQD1Z0Jff7RU+tRlSf54+gfuMJt+KM9abtfch6lJ0E1K9QLaUivZJJnriOOf+ZkbczfSvSbZklK5YMSGeQET8Sf4sFH8n+McISUGddz92dO2Z/rFLX1</vt:lpwstr>
  </property>
  <property fmtid="{D5CDD505-2E9C-101B-9397-08002B2CF9AE}" pid="126" name="x1ye=70">
    <vt:lpwstr>m383hp5lCNZtLZAPJeJWwcNAcEccvpfIZM4QyyjMP7M+yZnOuQLvhIAP7w6BeA9SonxievXKZcFgHDbd09b6xTEoMiesln5jFagKLUZXaFu5iEwzwGDnCo2boxXUcRQ1MqMlP4NswYZ4KTzk3U9gsru/aBQs6mjYgam34lCVB6UhJVUKLdH7s8qaCqf2TQJH8alWeRAdI0Cn6x7kXXqiS3ET9lMzBU1RV7PvJ6hiQW/+NA/mNmmS6E5ks3OPPxj</vt:lpwstr>
  </property>
  <property fmtid="{D5CDD505-2E9C-101B-9397-08002B2CF9AE}" pid="127" name="x1ye=71">
    <vt:lpwstr>LPpCDBOVogygGF1tJkJtFEOCvrr/7qhNrRjk9AUV3PMAH92p4pJ6GejjSIBbqFzlDaQ4UF8jfxmEKHNKbA2t9vJ6QJb/f8+K5H5f/03wNFAPokvVT2p49JxwGzPwhsIOGZ6sgItXKaX+PrR+S7FN6o0Y809hRRn5aoXlFVjG3nHzebIm9eHLBFCwHySG7lFREmSwSnqPDJfvpWcm4OMyfNBccqiKV9nTuCYnW/9fPT69SWScWU88+mypES7n4Lt</vt:lpwstr>
  </property>
  <property fmtid="{D5CDD505-2E9C-101B-9397-08002B2CF9AE}" pid="128" name="x1ye=72">
    <vt:lpwstr>kIPb6YnveO1PbPWplChRPSBtaKymL5YP5nwIkzDnGj3Dr1v1E/pUvFxdBZfEGSQ3Qp0V5IZB0ZrqihXUue91ICNDob77auwOsGVaQbWHXJ74HIyo7rqUcYwgJx5a/RbZU+2V9Hn1sMN3pcdmg9Fnk/LK6D0uVMxqVHLDmbxBoFCHEkx+qSS3E/U9DXx9SRoLPrDonB9bPwH3A9PGq3a230e1dQE3H8OC4z6yU2UkcZDwa16VCPZpbrq6Akpxt5A</vt:lpwstr>
  </property>
  <property fmtid="{D5CDD505-2E9C-101B-9397-08002B2CF9AE}" pid="129" name="x1ye=73">
    <vt:lpwstr>tme9beLqggFdbZf3KPRXu/nRF5izn0sbX2CHyZDzwANEy5nVnEy3zdzp7Px3vsoqnxzho/jq/VHjEtPxTjCCRtLOVjSX49BkkXV+72X+ZRyh6UZ979LqSlIW6lxy5pkvABGLkXInJMctsv85wnjmpbmuYoG9JE9WSPc6HA0jzfng1pMn676eo4Jf/kqvOd5RV7UlrgdHmSHFlvX4UXN61kHVHOBwBgzxfraRA3N9quzI2ss+fA7tXnbBwtx5vfe</vt:lpwstr>
  </property>
  <property fmtid="{D5CDD505-2E9C-101B-9397-08002B2CF9AE}" pid="130" name="x1ye=74">
    <vt:lpwstr>SctKVO+XLoW2hT6VdL9OU8BdXGxEkcxPkQ9c5HYAzJ3Yf2hI50jHp/ibPbUpchWc9oSRTHaDGJU1elwEI+yAt5IxOltu9qDZ03lUftVAmmEkmid/b4qa89d2xIZNtRP9fu+V7Ehe/G94hip2akS/cslSjHVqS/eLDTUaVIBMfAOTqvBz5cPGOYeNUklElLtIk0PIx8ywnn8by5UECbi/U2K2GQI/ZSLoxdZhPGxGU7H3N/5ax+gVW9K1B4eLNti</vt:lpwstr>
  </property>
  <property fmtid="{D5CDD505-2E9C-101B-9397-08002B2CF9AE}" pid="131" name="x1ye=75">
    <vt:lpwstr>1FNFVANHWgshLi+3JaqEKs7SVZayVsGROl5pBXUktckRO4n8TNnL5R53t0BSyAtscEiEuteft7BR/LxYy+LMugrHomJBfuilFKlszkxlRIVv1By9J0+0xpBX/OHLeTzJIbLpb9bLD8QK2DMgLoSPcYrm4XuhaYfCv6ZRd7a7cUPDubytX2kEBFVybbgN8PAnnNIxaQLclFDZYGdc62uiiMgEPuJR6nnqFxh8AV3SZWrP9YMK2+RLSxQXHcWmFwv</vt:lpwstr>
  </property>
  <property fmtid="{D5CDD505-2E9C-101B-9397-08002B2CF9AE}" pid="132" name="x1ye=76">
    <vt:lpwstr>fQq9SWyL9anukaTzzvIlESDjlLLEMgyVFoziHRa/JzkIg8TXH5IQVukqoRJVYMIO5mDjZYlthQ2Nuir5G/oqRURfbefU9gZkRy6m6ktX7aY6tn59Lf5pZX2HiE4qKtLXvLXZBZPgLphWFUB4sYcR26QcRFCG/GasIyJncP89DWqi3FwIBS/3MR7EuTBSzsYVfg31jJTcs9KOBF1WJd91UhFjW6xHxaTVRiqu0ZF8NpfmjEVOqzRER8h2KcojmZJ</vt:lpwstr>
  </property>
  <property fmtid="{D5CDD505-2E9C-101B-9397-08002B2CF9AE}" pid="133" name="x1ye=77">
    <vt:lpwstr>7LI7SqErvmDAY0ptI2iVYz3xVQjPkhWzvlWCrmQtpY/Qkr9kGW9ZKFepxcCDolq+eo4h/5S9ev90CoUm0DnLXQgQ9FnV2URwzJYm8GYEoHNC3FkJMSkbO1quMhkervFX1o4XMyANV+52qXywsN/+mkQQcv25vELyaoIT3KNttsFdA3w3tN/9NeILgJvZF57BR5yKuO15oxMk5i3QVobOXu9/kQftSHiuarwZRx8+01GO4U5MhWKddeZyTsZgOC0</vt:lpwstr>
  </property>
  <property fmtid="{D5CDD505-2E9C-101B-9397-08002B2CF9AE}" pid="134" name="x1ye=78">
    <vt:lpwstr>GOZMVtekEkECSnifLxwbIqQ93WlTmWJzMN09HUK+mmSFKpGoV8ALI3HJGW5ZcLwSzbQq7+HWdXVn9fdR+d8Quscb1SGAA/RJvbe5VddvwOHl0sCGid1pmgJEaMY/x/w4B9+S1MKZBKg4DE9VG5taZ72XmMJYQfDBbJK0IdpoGNw2nosaWKXI544CoH/Ls8YvccmGiU7Y4ArzD/LOVFsaV606cg5EkCR+LVA2r4uT2ckwVh+BUCxogBxa6K41gS0</vt:lpwstr>
  </property>
  <property fmtid="{D5CDD505-2E9C-101B-9397-08002B2CF9AE}" pid="135" name="x1ye=79">
    <vt:lpwstr>lSaHSzedn7PD8Ac0+VpbDTn2sznI+Z3YiQTGtTROPONbDkFFcCZCvmXSjr6Jvg+83t88dLN3GmEAAk4wzAjPjldeJa+LhpyX1exEku7cphSv68lihO2cqYnbCL/e3j0qrOgHPzAvMy0XIr/lwk6u8k/dmig3ZSkvwuFT/2m0CSe1h9QMwNeLGfegWG/hBAotu3P6VcQZ5c+3gYuxCi1VgiO/0hm3XdnFL/7Zygv8PlCxxCRCHpqAuVmryNh/erJ</vt:lpwstr>
  </property>
  <property fmtid="{D5CDD505-2E9C-101B-9397-08002B2CF9AE}" pid="136" name="x1ye=8">
    <vt:lpwstr>90uzroPZos7sGgrwSZmpgJpN0G8Gxem+rJxlnTxiMryjvG5af7oAQLq0mRC35PbuNbWb9nBGFDP5n22d2Ii3T4NoMvl3/sKD5+ph+JTKLf1y0NFY6oTT8QGo7qKi6DD3MtltxKr7IjRKuOSewpFOv+AOQL/bTrI45qdGDQZiwqo+jFvpA+iXLui8drl0aFUGx0fYqcJISwXRHYjTGWF6k9OgsmgXCa8DM8gia6pTr+KJC18N3/izpK705EMif1H</vt:lpwstr>
  </property>
  <property fmtid="{D5CDD505-2E9C-101B-9397-08002B2CF9AE}" pid="137" name="x1ye=80">
    <vt:lpwstr>EqbTsn2ASi5whln0BC6gq7k/X/89H6e7jGohfRMtBdIwN9U4Ib9FItDFdjKchDJi/ZEGyHyJBawZYZ7bTODJmtNQRtAoDHxXWL+XVQfDmZ3uVskgX2Rptjn0NViIpGa+5Mvo1BgSP7kjOF3gq2ASn+obZ53LfViA55YLqxh0EVYnewugv+zLQffBVevkBhc/WKYVnV/E7w9QIxlSFN1b57ZI7+qmltIcnvpGEglGkdSnD3sgqp10Zad6+iG6bOG</vt:lpwstr>
  </property>
  <property fmtid="{D5CDD505-2E9C-101B-9397-08002B2CF9AE}" pid="138" name="x1ye=81">
    <vt:lpwstr>CVYJIZQ4WV5QsOkaGyf42WwTa2n0Cb2s6OXKXQDvek+devljNNfd655qfgzmbWV1gqK9J63nC9N26YrDmXPlDmbO6DHcIbJNkEJaRuumrNQSLGQzjvnXn/kSGo4D+C9rkpG/fG8dX7OxY7kpSuRYrvP6KZibKvbjDCO+GgEyd87f3HsdUxXY6vyTKZ9hnt3B9vPURXuwTTnk1Jvl6q/mi1yxTitJnfZPiafH2w6jjng1Tryb3124zzmYP1A5Alf</vt:lpwstr>
  </property>
  <property fmtid="{D5CDD505-2E9C-101B-9397-08002B2CF9AE}" pid="139" name="x1ye=82">
    <vt:lpwstr>JNE6ba63I1Ta2s38IZE9F+biIUl/zii+X7Dps698unNBOZxznUkb7iqrxFWEKPms3xLxyQxlxZ9FRnQ+iSjUr5dwUYeloqg1jt/G0mti1d4cfI6GhpvhWd8VPjPWNq/Cxvtu3lY/OWCnqAB7cRnAsxFGvOFLg37hBxAk6Kz7G28nD5tnpn8vSABWAPAho/KR8wODEy4FtEwXKiKFEZZh37hVtvGyEJFLK+SDK2E6YPOLM1GK+Uz3jLUFQTvwsy+</vt:lpwstr>
  </property>
  <property fmtid="{D5CDD505-2E9C-101B-9397-08002B2CF9AE}" pid="140" name="x1ye=83">
    <vt:lpwstr>zRAZ4VIR1ApLP5EBsx9Hb9cUIEvl+c3Z2+7xiQTpbW+ZEhlOxAoQG8tD6KVUy0+6INS9jIGfQzjLINyhNpxUF+0pWl3gOuMP2zeLxyEgKlRtJDf5zgtsG7x6rMOazQuBX/h+NLAe6lxvWxiJ1S1+oePsV8ijr6+yUJ5Slsh4SmX6yM1Bo6MbetoaOO3boLjGiLVxOFglJlIsEJrGHOljN6D6KZo2Skgde7fzDt6K1KEc7eZgUd+qlFBxVBeZygb</vt:lpwstr>
  </property>
  <property fmtid="{D5CDD505-2E9C-101B-9397-08002B2CF9AE}" pid="141" name="x1ye=84">
    <vt:lpwstr>khHFSUVadTedwjqz1Vi0yO9cEPiYPnG6rlCnQVHKRC2i+mch6UVz0noGqPcR587EXm7YvZIB5kx85EM7WCKh3fjYfLOXswwuW0p0dVux3QLhiHbJmOORPYuhMAqcz2ELKtULJyRVeD0Xx48sGSn5rbLQqDiY5JkzvfrtXf4QuHjIWGvlcMrzczPiLPcGT22t39gAB807eLjNzx9yuDW3IBuc6PtqzZJqoIRHSaMeNbeGRKtiMC0A940y3FA4axh</vt:lpwstr>
  </property>
  <property fmtid="{D5CDD505-2E9C-101B-9397-08002B2CF9AE}" pid="142" name="x1ye=85">
    <vt:lpwstr>EQEIbHO4iNKepjAHMrnFq8ONUmYphYW3YYq7XYUSqoclTedPXer1ReMUETjbgtFTovIYGrO1QRat0asS+7olw1wXbuzmVhSjfd7oomK7c8RFIEdQ3v3YGxfx8OyAYpEiwH/V6i05HRmuQ7TFoL2PhHOWFfFIqtC7GItos9ho5wYyw8QxFfpHm2lEMOhrXheuQWF1hymnKMR0qcRAP7D8n/o2CaJZU1aYWiq7t2jEfPBh3YN2IdaaSPnNpNfBw90</vt:lpwstr>
  </property>
  <property fmtid="{D5CDD505-2E9C-101B-9397-08002B2CF9AE}" pid="143" name="x1ye=86">
    <vt:lpwstr>3Tr7iwbPe540swNL8R/JPqDqaqZq8j+Lj99QHmuO2EqsKPo/23WzerRHI7KlW/ow1cevMdsYlvWmXtUTQB+RuKD+YqrLod630mF4zRdkAfk5KiRioId2TykwW0WPI97Xai2MWkvZ8caz2MhtdDqmg0tsvaOEL9Gcbvb/3dADEgZqQ7p2YawijvNxGBZj8yzpesLUlEbGZfXpwTuOfJZBH5kayqFSzNrUDYKQOiDaqVqXoBkLLQyNAc5zq4uzJGe</vt:lpwstr>
  </property>
  <property fmtid="{D5CDD505-2E9C-101B-9397-08002B2CF9AE}" pid="144" name="x1ye=87">
    <vt:lpwstr>Hppg6JnapzQl7/0/6OAtQA1AU/sG5tsUxoyHzrMfuekXVlSBCE6ycGm1IOdiqGncX6PTKR38zT5cjmJliBV0/kXbOH+kzTV7Z78teabxy3Y8gCMf0HV4Bl8Z4XfsgTLnJKIz2cDWf8jSnwaDDo7EfbsEr0nRl+vKsp3rmWpBzN21CcDjj+JhqfSB7rhfJM440dR7Adsvjz8sauHjX18jMPPDKodrbQl3J+BWz/+VnHadVgiGOq+y8IhmW7rW7No</vt:lpwstr>
  </property>
  <property fmtid="{D5CDD505-2E9C-101B-9397-08002B2CF9AE}" pid="145" name="x1ye=88">
    <vt:lpwstr>UMSXgikIE0oOY+2zsI6m8MMTikwUvtunaTs47MeZwwV/7zr/lLkieGfxrefbjV/PzUFlsT6j9cE+7o/X2dXR1UbwCGwJlytm82/0UwlC5G3TeImgpy07c80Iqh30hJRzDFQmJmnjhcWWsS7EmNrrMWw3zmqEV+tUoX0WT2graeIfySRNoGmsx7TavsMA6R+xlr5p3JDz7g/m5LljyhxGw4FafC7Dj99c0GRqpq6vkyHl7AP01de3JZ8jWuAGTkI</vt:lpwstr>
  </property>
  <property fmtid="{D5CDD505-2E9C-101B-9397-08002B2CF9AE}" pid="146" name="x1ye=89">
    <vt:lpwstr>4wtYDlrAvRL2SkIf5oi5XgDwKC0pmuyvs2Nldf0Z8FOBN+XkM+8sAb3a+qQdyR2wqJRF+vHnnWk8lfj6GZV9MYOq1yL2hv4ftxo7hzHH+a4koKu2Fz6wM3cmP9aqHsK0ukteAXWcq7HzL5/OaR/E47zrWPpBKgKnaPo39ecoCOAzIFGVHPAHPTIHRATg1MAVCYqeZ5OzWLfVeViXR1IpP3o9h26mPgWOvaeueQojKkl284xQgCdJnUQyofgmoUk</vt:lpwstr>
  </property>
  <property fmtid="{D5CDD505-2E9C-101B-9397-08002B2CF9AE}" pid="147" name="x1ye=9">
    <vt:lpwstr>1+XK0U1XNA/noWObFpJFQzWHG/40Q+cFbNIwYFOr0pUQkRj9riLXzljkzzg6vyb75mhD0PEEx4s3+jpO9TEdhQBxgZoFEwoGok8coRP04NY/qyCQFL80dNf4TcpPmOPUW56z1KPmgRTaxRYL8bVIMVCecckiF7wzUWQoRIqSgZBgDg/vjA+RJPtRg2wbNtw9dr84PEodSZHJcLSNfPMEC2VQn4gN5aPqxDjuMpobEa6VutZxCVQGy334GboEc/o</vt:lpwstr>
  </property>
  <property fmtid="{D5CDD505-2E9C-101B-9397-08002B2CF9AE}" pid="148" name="x1ye=90">
    <vt:lpwstr>hiyiKc9I4IZgL+rrkjwhxRyaYRRUMR7SPWk9AJSqyueRC7ZBc/bLVPBmlIvKF/8ERj6CVkGda8IJuW+6nJNxTAqucWTHgO2COOh2N/XwD9fyFuHcamWSLqdcc4NGjbLlnsriugUBo05NWXnP1GafrJeu6ku1rKQeXocNwH2Xqp4sUr+/0mQXo6glh2+f+GXrkiXRishOqatRTfuvZDfBOzpQB5a9GR2ypfLj7RB1CRkbDiay30KsLXKuz6cTP3B</vt:lpwstr>
  </property>
  <property fmtid="{D5CDD505-2E9C-101B-9397-08002B2CF9AE}" pid="149" name="x1ye=91">
    <vt:lpwstr>d1hE6nUjnsy/WE7wW2J4f/CUrq+Kr6GE/DBWLwI/SAt4/krSI2lvymOIWm1GuLvCXDaFx8UIPT0zJfpgCodLPROqVU7fT7AHuFQY6AeUqCpM6eX2yvMDQSn59k5BYFB4n7WhKH6VJl86f4QvgU9whbVYv9UoA2XxrvljpSjVmG5ceh0zIfmb4rBmmnVzTuyoY6d4LnfGsoZ8Vj4Cw5Kvczr24sTZctFBYu7OTBcyyNnCVn4WN914gqqIhM2pjh9</vt:lpwstr>
  </property>
  <property fmtid="{D5CDD505-2E9C-101B-9397-08002B2CF9AE}" pid="150" name="x1ye=92">
    <vt:lpwstr>cutNc4uw3oBcUoRN25Q5oU8zTRbb5+ShI7XjYSxRQ/udED6yU9s+H+UtrBK3/zjVr8yujIMYepxgstqtfmhBkCLeSIu1NRhWY9QZluUX/Ny2gxORQT/BA/cMBkGbiJ3j45LZEb0ORyCbu92cK6c0oGij9naNzVyBhTNis1zNytP4+Q1tQP8S0BfE9GqKUcsdP8Orc8I2OLn7ZX8t4hhFTKiyXGIua0xaJwcioxf09UBLo8cG9xlPjLCu1OpIpG1</vt:lpwstr>
  </property>
  <property fmtid="{D5CDD505-2E9C-101B-9397-08002B2CF9AE}" pid="151" name="x1ye=93">
    <vt:lpwstr>OiYwa/NCCnelISndydAAJM++Rq5GW3ycgUP0pDRl2OVGZMOWjCJcPxds+aetiC65Aur2XwyqF1gw0uEav2+5ey2wUL43bAnWXzabDaxW44uNg+N8ZfJv4qTj79TXQz3ia4pGPjnDRaEOrDU+6yRiNx+TrspthisL7d7FQ6em5PT01zxuHNRzcBO4njhj4KE778cehd3ym7/GqSYkcj9LbIcJB1KTDYJPBu4DFrPyg4NbpM0z7yiQEMpL0A2wM5T</vt:lpwstr>
  </property>
  <property fmtid="{D5CDD505-2E9C-101B-9397-08002B2CF9AE}" pid="152" name="x1ye=94">
    <vt:lpwstr>hlSPRxfV1S69jmdcFAGIJL+skFWB/kmfuitn8f/Y753N/AOGqnD/rWLKQp3T2L8JpalJ9a8W7ujHSILnjf1osquWnTL9qHpTCMvqotvtcJgg++q0ogKqiMWuvEtNyarLiLs6WG0i0qUYq5pXooysKhlknn5Gpsnpv6aGyD3eHB7cpMAhLGUBw4+qQrXqY4S+8CN1XS82mp/q7TngHw6fRgLCbw9X1BYCa4ys4IgBRDDSLDhLHJa+01uRxGBwaa4</vt:lpwstr>
  </property>
  <property fmtid="{D5CDD505-2E9C-101B-9397-08002B2CF9AE}" pid="153" name="x1ye=95">
    <vt:lpwstr>pHepdbiXYnPoTJEyPaBFXl2Ff0CFj/P/GPaTjsz+1At1Kd8rmRGSdv+KjUTRd1v3VYx5JEaQj/UM04h+skAIBCEDMJIr5504u40xyoYYZrfs8uhCIKRnXa97VPWJqO/pZj9SqQ0gR83fdHx0dFWRRRr/Jrqa5uiSAEdndIxvj5rQt/fs1K+XkHEPOB8mJwyRShl8ZiB0bEpaB/cMsX1BFyNpXtrlNomLZLWfUdW/MgkFe9wVMbum7z7Hh7QT/bx</vt:lpwstr>
  </property>
  <property fmtid="{D5CDD505-2E9C-101B-9397-08002B2CF9AE}" pid="154" name="x1ye=96">
    <vt:lpwstr>kuXUy4jRPIe1e07G+BFNA0V6OFt6n29Q9WwRXdg1fo9mdk491FfJTPh5hiXJ9yxqo7oXxdR2BevcvGyO3IZ6mJ4CwlqraiVt+O07/ySQDsW2a4Ig0w5TQKMxS/E3/oHODe0BHMO3ffR4oxyx2f1iBfBW2KvAQG6i/SkuyzPsS3iPbZ/W0RZpvwIq3+hLFn9diAnuqhf3v0tB474KwxHbfKd8yWd/O1iWo1pM0PNgFDO393d487ItXsI9sU6QE09</vt:lpwstr>
  </property>
  <property fmtid="{D5CDD505-2E9C-101B-9397-08002B2CF9AE}" pid="155" name="x1ye=97">
    <vt:lpwstr>MQjbO0Pq7+4ZdWn5BYXhPvPstvhyLWjSvEWe1egNN2SrZj9hgOXYOOM+WjOMAWEJha350pfLmPGdLks0KaLeMiMnE+s4GlXYtdM5iTmT80Ep8IhKXz1b3MUP8rXk/0jOz1JUpzRSPqS0ycfI9z3emOPestG+DLqCVZMrIfAgxc1o1/3HZwU8dY1ak4l81cm18mrY4CnjPnbFL76EUsA9lsoPXEQuoGaWXdy4Bq2tdHWtmGozmD1R5OueVX3EVdb</vt:lpwstr>
  </property>
  <property fmtid="{D5CDD505-2E9C-101B-9397-08002B2CF9AE}" pid="156" name="x1ye=98">
    <vt:lpwstr>9z+Mcc74lDNhKYl0AFSVrgUEqpuMI61WNfrcbwy1NGZPkEgkRJzcU4Pzj4RLQDj/wv8XJTN6efBPqMefu1ZEjU+K40AzUSvn6GRYr73fQ/lyOVawZjwQp8jLQM8VG150DJk+nq8d1uiCzYtu0sOdagk5m/JZl4GnjdytRxJIJhu0x2CxtBFvwWHFvcZXnWYT3jNkuQf9rYgxsSBorNLpguaiTIhYgQYnh/u6n8hp5nmMtoPHXT6IRmT7rj2V08H</vt:lpwstr>
  </property>
  <property fmtid="{D5CDD505-2E9C-101B-9397-08002B2CF9AE}" pid="157" name="x1ye=99">
    <vt:lpwstr>UL7Y6+G1tfXMMVWCOgfWHs8VGnrgxzPsL4q7X9X58osUyONF+jYWArs26kmQrKqHCH5ILDobIohMFK4zwtR31wj+Sr6PjRlsMEnxhopJM+ERoDAvaffYLM67ys4DBdI0iNVCcZnfLw8+Bs/feetGNrXEP3h3L6kyUe49AnowrPBzhdEHhi9Zfxa4ucANUqji1grfj2FKnRAY0ARlh6A8Xwcszd80cfb55ZdJjo5J/UBe1Nq24NiOwMfmsP5ZROM</vt:lpwstr>
  </property>
</Properties>
</file>