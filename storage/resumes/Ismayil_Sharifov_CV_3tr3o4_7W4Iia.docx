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2.0 -->
  <w:background w:color="ffffff">
    <v:background id="_x0000_s1025" filled="t" fillcolor="white"/>
  </w:background>
  <w:body>
    <w:p>
      <w:pPr>
        <w:pStyle w:val="divonlyName"/>
        <w:pBdr>
          <w:top w:val="single" w:sz="8" w:space="0" w:color="34383C"/>
          <w:left w:val="none" w:sz="0" w:space="0" w:color="auto"/>
          <w:bottom w:val="none" w:sz="0" w:space="1" w:color="auto"/>
          <w:right w:val="none" w:sz="0" w:space="0" w:color="auto"/>
        </w:pBdr>
        <w:spacing w:before="60" w:after="160" w:line="580" w:lineRule="atLeast"/>
        <w:ind w:left="0" w:right="0"/>
        <w:jc w:val="center"/>
        <w:rPr>
          <w:rFonts w:ascii="Arial" w:eastAsia="Arial" w:hAnsi="Arial" w:cs="Arial"/>
          <w:b/>
          <w:bCs/>
          <w:smallCaps/>
          <w:color w:val="34383C"/>
          <w:sz w:val="42"/>
          <w:szCs w:val="42"/>
          <w:bdr w:val="none" w:sz="0" w:space="0" w:color="auto"/>
          <w:vertAlign w:val="baseline"/>
        </w:rPr>
      </w:pPr>
      <w:r>
        <w:rPr>
          <w:rStyle w:val="span"/>
          <w:rFonts w:ascii="Arial" w:eastAsia="Arial" w:hAnsi="Arial" w:cs="Arial"/>
          <w:b/>
          <w:bCs/>
          <w:smallCaps/>
          <w:color w:val="34383C"/>
          <w:sz w:val="42"/>
          <w:szCs w:val="42"/>
        </w:rPr>
        <w:t>ISMAYIL</w:t>
      </w:r>
      <w:r>
        <w:rPr>
          <w:rFonts w:ascii="Arial" w:eastAsia="Arial" w:hAnsi="Arial" w:cs="Arial"/>
          <w:b/>
          <w:bCs/>
          <w:smallCaps/>
          <w:color w:val="34383C"/>
          <w:sz w:val="42"/>
          <w:szCs w:val="42"/>
          <w:bdr w:val="none" w:sz="0" w:space="0" w:color="auto"/>
          <w:vertAlign w:val="baseline"/>
        </w:rPr>
        <w:t xml:space="preserve"> </w:t>
      </w:r>
      <w:r>
        <w:rPr>
          <w:rStyle w:val="span"/>
          <w:rFonts w:ascii="Arial" w:eastAsia="Arial" w:hAnsi="Arial" w:cs="Arial"/>
          <w:b/>
          <w:bCs/>
          <w:smallCaps/>
          <w:color w:val="34383C"/>
          <w:sz w:val="42"/>
          <w:szCs w:val="42"/>
        </w:rPr>
        <w:t>SHARIFOV</w:t>
      </w:r>
    </w:p>
    <w:p>
      <w:pPr>
        <w:pStyle w:val="divdocumentdivlowerborderupper"/>
        <w:pBdr>
          <w:top w:val="none" w:sz="0" w:space="0" w:color="auto"/>
          <w:left w:val="none" w:sz="0" w:space="0" w:color="auto"/>
          <w:bottom w:val="single" w:sz="8" w:space="0" w:color="34383C"/>
          <w:right w:val="none" w:sz="0" w:space="0" w:color="auto"/>
        </w:pBdr>
        <w:spacing w:before="0" w:after="10"/>
        <w:ind w:left="0" w:right="0"/>
        <w:rPr>
          <w:rFonts w:ascii="Arial" w:eastAsia="Arial" w:hAnsi="Arial" w:cs="Arial"/>
          <w:color w:val="34383C"/>
          <w:sz w:val="0"/>
          <w:szCs w:val="0"/>
          <w:bdr w:val="none" w:sz="0" w:space="0" w:color="auto"/>
          <w:vertAlign w:val="baseline"/>
        </w:rPr>
      </w:pPr>
      <w:r>
        <w:rPr>
          <w:rFonts w:ascii="Arial" w:eastAsia="Arial" w:hAnsi="Arial" w:cs="Arial"/>
          <w:bdr w:val="none" w:sz="0" w:space="0" w:color="auto"/>
          <w:vertAlign w:val="baseline"/>
        </w:rPr>
        <w:t> </w:t>
      </w:r>
    </w:p>
    <w:p>
      <w:pPr>
        <w:pStyle w:val="divdocumentdivlowerborder"/>
        <w:pBdr>
          <w:top w:val="none" w:sz="0" w:space="0" w:color="auto"/>
          <w:left w:val="none" w:sz="0" w:space="0" w:color="auto"/>
          <w:bottom w:val="single" w:sz="24" w:space="0" w:color="34383C"/>
          <w:right w:val="none" w:sz="0" w:space="0" w:color="auto"/>
        </w:pBdr>
        <w:spacing w:before="0" w:after="0"/>
        <w:ind w:left="0" w:right="0"/>
        <w:rPr>
          <w:rFonts w:ascii="Arial" w:eastAsia="Arial" w:hAnsi="Arial" w:cs="Arial"/>
          <w:color w:val="34383C"/>
          <w:sz w:val="0"/>
          <w:szCs w:val="0"/>
          <w:bdr w:val="none" w:sz="0" w:space="0" w:color="auto"/>
          <w:vertAlign w:val="baseline"/>
        </w:rPr>
      </w:pPr>
      <w:r>
        <w:rPr>
          <w:rFonts w:ascii="Arial" w:eastAsia="Arial" w:hAnsi="Arial" w:cs="Arial"/>
          <w:bdr w:val="none" w:sz="0" w:space="0" w:color="auto"/>
          <w:vertAlign w:val="baseline"/>
        </w:rPr>
        <w:t> </w:t>
      </w:r>
    </w:p>
    <w:p>
      <w:pPr>
        <w:pStyle w:val="div"/>
        <w:pBdr>
          <w:top w:val="none" w:sz="0" w:space="0" w:color="auto"/>
          <w:left w:val="none" w:sz="0" w:space="0" w:color="auto"/>
          <w:bottom w:val="none" w:sz="0" w:space="0" w:color="auto"/>
          <w:right w:val="none" w:sz="0" w:space="0" w:color="auto"/>
        </w:pBdr>
        <w:spacing w:before="0" w:after="0" w:line="0" w:lineRule="atLeast"/>
        <w:ind w:left="0" w:right="0"/>
        <w:rPr>
          <w:rFonts w:ascii="Arial" w:eastAsia="Arial" w:hAnsi="Arial" w:cs="Arial"/>
          <w:sz w:val="0"/>
          <w:szCs w:val="0"/>
          <w:bdr w:val="none" w:sz="0" w:space="0" w:color="auto"/>
          <w:vertAlign w:val="baseline"/>
        </w:rPr>
      </w:pPr>
      <w:r>
        <w:rPr>
          <w:rFonts w:ascii="Arial" w:eastAsia="Arial" w:hAnsi="Arial" w:cs="Arial"/>
          <w:sz w:val="0"/>
          <w:szCs w:val="0"/>
          <w:bdr w:val="none" w:sz="0" w:space="0" w:color="auto"/>
          <w:vertAlign w:val="baseline"/>
        </w:rPr>
        <w:t> </w:t>
      </w:r>
    </w:p>
    <w:p>
      <w:pPr>
        <w:pBdr>
          <w:top w:val="none" w:sz="0" w:space="0" w:color="auto"/>
          <w:left w:val="none" w:sz="0" w:space="0" w:color="auto"/>
          <w:bottom w:val="none" w:sz="0" w:space="0" w:color="auto"/>
          <w:right w:val="none" w:sz="0" w:space="0" w:color="auto"/>
        </w:pBdr>
        <w:spacing w:before="120"/>
        <w:ind w:left="0" w:right="0"/>
        <w:jc w:val="center"/>
        <w:textAlignment w:val="auto"/>
        <w:rPr>
          <w:rStyle w:val="divdocumentdivaddressli"/>
          <w:rFonts w:ascii="Arial" w:eastAsia="Arial" w:hAnsi="Arial" w:cs="Arial"/>
          <w:sz w:val="16"/>
          <w:szCs w:val="16"/>
        </w:rPr>
      </w:pPr>
      <w:r>
        <w:rPr>
          <w:rStyle w:val="span"/>
          <w:rFonts w:ascii="Arial" w:eastAsia="Arial" w:hAnsi="Arial" w:cs="Arial"/>
          <w:vanish/>
          <w:sz w:val="16"/>
          <w:szCs w:val="16"/>
        </w:rPr>
        <w:t> </w:t>
      </w:r>
      <w:r>
        <w:rPr>
          <w:rStyle w:val="span"/>
          <w:rFonts w:ascii="Arial" w:eastAsia="Arial" w:hAnsi="Arial" w:cs="Arial"/>
          <w:sz w:val="16"/>
          <w:szCs w:val="16"/>
        </w:rPr>
        <w:t>Ontario,</w:t>
      </w:r>
      <w:r>
        <w:rPr>
          <w:rStyle w:val="span"/>
          <w:rFonts w:ascii="Arial" w:eastAsia="Arial" w:hAnsi="Arial" w:cs="Arial"/>
          <w:sz w:val="16"/>
          <w:szCs w:val="16"/>
        </w:rPr>
        <w:t> </w:t>
      </w:r>
      <w:r>
        <w:rPr>
          <w:rStyle w:val="span"/>
          <w:rFonts w:ascii="Arial" w:eastAsia="Arial" w:hAnsi="Arial" w:cs="Arial"/>
          <w:sz w:val="16"/>
          <w:szCs w:val="16"/>
        </w:rPr>
        <w:t>CA</w:t>
      </w:r>
      <w:r>
        <w:rPr>
          <w:rStyle w:val="span"/>
          <w:rFonts w:ascii="Arial" w:eastAsia="Arial" w:hAnsi="Arial" w:cs="Arial"/>
          <w:sz w:val="16"/>
          <w:szCs w:val="16"/>
        </w:rPr>
        <w:t> </w:t>
      </w:r>
      <w:r>
        <w:rPr>
          <w:rStyle w:val="span"/>
          <w:rFonts w:ascii="Arial" w:eastAsia="Arial" w:hAnsi="Arial" w:cs="Arial"/>
          <w:sz w:val="16"/>
          <w:szCs w:val="16"/>
        </w:rPr>
        <w:t>91762</w:t>
      </w:r>
      <w:r>
        <w:rPr>
          <w:rStyle w:val="divdocumentdivaddressli"/>
          <w:rFonts w:ascii="Arial" w:eastAsia="Arial" w:hAnsi="Arial" w:cs="Arial"/>
          <w:sz w:val="16"/>
          <w:szCs w:val="16"/>
        </w:rPr>
        <w:t xml:space="preserve"> </w:t>
      </w:r>
      <w:r>
        <w:rPr>
          <w:rStyle w:val="documentbullet"/>
          <w:rFonts w:ascii="Arial" w:eastAsia="Arial" w:hAnsi="Arial" w:cs="Arial"/>
          <w:vertAlign w:val="baseline"/>
        </w:rPr>
        <w:t>♦</w:t>
      </w:r>
      <w:r>
        <w:rPr>
          <w:rStyle w:val="divdocumentdivaddressli"/>
          <w:rFonts w:ascii="Arial" w:eastAsia="Arial" w:hAnsi="Arial" w:cs="Arial"/>
          <w:sz w:val="16"/>
          <w:szCs w:val="16"/>
        </w:rPr>
        <w:t> </w:t>
      </w:r>
      <w:r>
        <w:rPr>
          <w:rStyle w:val="span"/>
          <w:rFonts w:ascii="Arial" w:eastAsia="Arial" w:hAnsi="Arial" w:cs="Arial"/>
          <w:sz w:val="16"/>
          <w:szCs w:val="16"/>
        </w:rPr>
        <w:t>6172512589</w:t>
      </w:r>
      <w:r>
        <w:rPr>
          <w:rStyle w:val="divdocumentdivaddressli"/>
          <w:rFonts w:ascii="Arial" w:eastAsia="Arial" w:hAnsi="Arial" w:cs="Arial"/>
          <w:sz w:val="16"/>
          <w:szCs w:val="16"/>
        </w:rPr>
        <w:t xml:space="preserve"> </w:t>
      </w:r>
      <w:r>
        <w:rPr>
          <w:rStyle w:val="documentbullet"/>
          <w:rFonts w:ascii="Arial" w:eastAsia="Arial" w:hAnsi="Arial" w:cs="Arial"/>
          <w:vertAlign w:val="baseline"/>
        </w:rPr>
        <w:t>♦</w:t>
      </w:r>
      <w:r>
        <w:rPr>
          <w:rStyle w:val="divdocumentdivaddressli"/>
          <w:rFonts w:ascii="Arial" w:eastAsia="Arial" w:hAnsi="Arial" w:cs="Arial"/>
          <w:sz w:val="16"/>
          <w:szCs w:val="16"/>
        </w:rPr>
        <w:t> </w:t>
      </w:r>
      <w:r>
        <w:rPr>
          <w:rStyle w:val="span"/>
          <w:rFonts w:ascii="Arial" w:eastAsia="Arial" w:hAnsi="Arial" w:cs="Arial"/>
          <w:sz w:val="16"/>
          <w:szCs w:val="16"/>
        </w:rPr>
        <w:t>sharifovismayil94@gmail.com</w:t>
      </w:r>
      <w:r>
        <w:rPr>
          <w:rStyle w:val="divdocumentdivaddressli"/>
          <w:rFonts w:ascii="Arial" w:eastAsia="Arial" w:hAnsi="Arial" w:cs="Arial"/>
          <w:sz w:val="16"/>
          <w:szCs w:val="16"/>
        </w:rPr>
        <w:t xml:space="preserve"> </w:t>
      </w:r>
      <w:r>
        <w:rPr>
          <w:rFonts w:ascii="Arial" w:eastAsia="Arial" w:hAnsi="Arial" w:cs="Arial"/>
          <w:sz w:val="16"/>
          <w:szCs w:val="16"/>
          <w:bdr w:val="none" w:sz="0" w:space="0" w:color="auto"/>
          <w:vertAlign w:val="baseline"/>
        </w:rPr>
        <w:t> </w:t>
      </w:r>
      <w:r>
        <w:rPr>
          <w:rStyle w:val="documentbullet"/>
          <w:rFonts w:ascii="Arial" w:eastAsia="Arial" w:hAnsi="Arial" w:cs="Arial"/>
          <w:vertAlign w:val="baseline"/>
        </w:rPr>
        <w:t>♦</w:t>
      </w:r>
      <w:r>
        <w:rPr>
          <w:rStyle w:val="divdocumentdivaddressli"/>
          <w:rFonts w:ascii="Arial" w:eastAsia="Arial" w:hAnsi="Arial" w:cs="Arial"/>
          <w:sz w:val="16"/>
          <w:szCs w:val="16"/>
        </w:rPr>
        <w:t> </w:t>
      </w:r>
      <w:r>
        <w:rPr>
          <w:rStyle w:val="documenttxt-bold"/>
          <w:rFonts w:ascii="Arial" w:eastAsia="Arial" w:hAnsi="Arial" w:cs="Arial"/>
          <w:b/>
          <w:bCs/>
          <w:sz w:val="16"/>
          <w:szCs w:val="16"/>
        </w:rPr>
        <w:t>WWW</w:t>
      </w:r>
      <w:r>
        <w:rPr>
          <w:rStyle w:val="documenttxt-bold"/>
          <w:rFonts w:ascii="Arial" w:eastAsia="Arial" w:hAnsi="Arial" w:cs="Arial"/>
          <w:b/>
          <w:bCs/>
          <w:sz w:val="16"/>
          <w:szCs w:val="16"/>
        </w:rPr>
        <w:t>:</w:t>
      </w:r>
      <w:r>
        <w:rPr>
          <w:rStyle w:val="documenttxt-bold"/>
          <w:rFonts w:ascii="Arial" w:eastAsia="Arial" w:hAnsi="Arial" w:cs="Arial"/>
          <w:b/>
          <w:bCs/>
          <w:sz w:val="16"/>
          <w:szCs w:val="16"/>
        </w:rPr>
        <w:t> </w:t>
      </w:r>
      <w:r>
        <w:rPr>
          <w:rStyle w:val="span"/>
          <w:rFonts w:ascii="Arial" w:eastAsia="Arial" w:hAnsi="Arial" w:cs="Arial"/>
          <w:sz w:val="16"/>
          <w:szCs w:val="16"/>
        </w:rPr>
        <w:t>linkedin.com/in/ismayil</w:t>
      </w:r>
      <w:r>
        <w:rPr>
          <w:rStyle w:val="span"/>
          <w:rFonts w:ascii="Arial" w:eastAsia="Arial" w:hAnsi="Arial" w:cs="Arial"/>
          <w:sz w:val="16"/>
          <w:szCs w:val="16"/>
        </w:rPr>
        <w:noBreakHyphen/>
      </w:r>
      <w:r>
        <w:rPr>
          <w:rStyle w:val="span"/>
          <w:rFonts w:ascii="Arial" w:eastAsia="Arial" w:hAnsi="Arial" w:cs="Arial"/>
          <w:sz w:val="16"/>
          <w:szCs w:val="16"/>
        </w:rPr>
        <w:t>sharifov</w:t>
      </w:r>
      <w:r>
        <w:rPr>
          <w:rStyle w:val="divdocumentdivaddressli"/>
          <w:rFonts w:ascii="Arial" w:eastAsia="Arial" w:hAnsi="Arial" w:cs="Arial"/>
          <w:sz w:val="16"/>
          <w:szCs w:val="16"/>
        </w:rPr>
        <w:t xml:space="preserve"> </w:t>
      </w:r>
      <w:r>
        <w:rPr>
          <w:rFonts w:ascii="Arial" w:eastAsia="Arial" w:hAnsi="Arial" w:cs="Arial"/>
          <w:sz w:val="16"/>
          <w:szCs w:val="16"/>
          <w:bdr w:val="none" w:sz="0" w:space="0" w:color="auto"/>
          <w:vertAlign w:val="baseline"/>
        </w:rPr>
        <w:t xml:space="preserve"> </w:t>
      </w:r>
    </w:p>
    <w:p>
      <w:pPr>
        <w:pStyle w:val="div"/>
        <w:pBdr>
          <w:top w:val="none" w:sz="0" w:space="0" w:color="auto"/>
          <w:left w:val="none" w:sz="0" w:space="0" w:color="auto"/>
          <w:bottom w:val="none" w:sz="0" w:space="0" w:color="auto"/>
          <w:right w:val="none" w:sz="0" w:space="0" w:color="auto"/>
        </w:pBdr>
        <w:spacing w:before="0" w:after="0" w:line="140" w:lineRule="exact"/>
        <w:ind w:left="0" w:right="0"/>
        <w:jc w:val="center"/>
        <w:rPr>
          <w:rFonts w:ascii="Arial" w:eastAsia="Arial" w:hAnsi="Arial" w:cs="Arial"/>
          <w:sz w:val="14"/>
          <w:szCs w:val="14"/>
          <w:bdr w:val="none" w:sz="0" w:space="0" w:color="auto"/>
          <w:vertAlign w:val="baseline"/>
        </w:rPr>
      </w:pPr>
    </w:p>
    <w:p>
      <w:pPr>
        <w:pStyle w:val="divdocumentdivheading"/>
        <w:pBdr>
          <w:top w:val="none" w:sz="0" w:space="0" w:color="auto"/>
          <w:left w:val="none" w:sz="0" w:space="0" w:color="auto"/>
          <w:bottom w:val="none" w:sz="0" w:space="0" w:color="auto"/>
          <w:right w:val="none" w:sz="0" w:space="0" w:color="auto"/>
        </w:pBdr>
        <w:tabs>
          <w:tab w:val="left" w:pos="4909"/>
          <w:tab w:val="left" w:pos="11120"/>
        </w:tabs>
        <w:spacing w:before="60" w:line="260" w:lineRule="atLeast"/>
        <w:ind w:left="0" w:right="0"/>
        <w:jc w:val="center"/>
        <w:rPr>
          <w:rFonts w:ascii="Arial" w:eastAsia="Arial" w:hAnsi="Arial" w:cs="Arial"/>
          <w:b w:val="0"/>
          <w:bCs w:val="0"/>
          <w:smallCaps/>
          <w:sz w:val="18"/>
          <w:szCs w:val="18"/>
          <w:bdr w:val="none" w:sz="0" w:space="0" w:color="auto"/>
          <w:vertAlign w:val="baseline"/>
        </w:rPr>
      </w:pPr>
      <w:r>
        <w:rPr>
          <w:rFonts w:ascii="Arial" w:eastAsia="Arial" w:hAnsi="Arial" w:cs="Arial"/>
          <w:b w:val="0"/>
          <w:bCs w:val="0"/>
          <w:smallCaps/>
          <w:sz w:val="18"/>
          <w:szCs w:val="18"/>
          <w:bdr w:val="none" w:sz="0" w:space="0" w:color="auto"/>
          <w:vertAlign w:val="baseline"/>
        </w:rPr>
        <w:t xml:space="preserve"> </w:t>
      </w:r>
      <w:r>
        <w:rPr>
          <w:rFonts w:ascii="Arial" w:eastAsia="Arial" w:hAnsi="Arial" w:cs="Arial"/>
          <w:strike/>
          <w:color w:val="34383C"/>
          <w:sz w:val="20"/>
        </w:rPr>
        <w:tab/>
      </w:r>
      <w:r>
        <w:rPr>
          <w:rStyle w:val="divdocumentdivsectiontitle"/>
          <w:rFonts w:ascii="Arial" w:eastAsia="Arial" w:hAnsi="Arial" w:cs="Arial"/>
          <w:b w:val="0"/>
          <w:bCs w:val="0"/>
          <w:smallCaps/>
          <w:shd w:val="clear" w:color="auto" w:fill="FFFFFF"/>
        </w:rPr>
        <w:t xml:space="preserve">   SUMMARY   </w:t>
      </w:r>
      <w:r>
        <w:rPr>
          <w:rFonts w:ascii="Arial" w:eastAsia="Arial" w:hAnsi="Arial" w:cs="Arial"/>
          <w:strike/>
          <w:color w:val="34383C"/>
          <w:sz w:val="20"/>
        </w:rPr>
        <w:tab/>
      </w:r>
    </w:p>
    <w:p>
      <w:pPr>
        <w:pStyle w:val="p"/>
        <w:pBdr>
          <w:top w:val="none" w:sz="0" w:space="0" w:color="auto"/>
          <w:left w:val="none" w:sz="0" w:space="0" w:color="auto"/>
          <w:bottom w:val="none" w:sz="0" w:space="0" w:color="auto"/>
          <w:right w:val="none" w:sz="0" w:space="0" w:color="auto"/>
        </w:pBdr>
        <w:spacing w:before="0" w:after="0" w:line="260" w:lineRule="atLeast"/>
        <w:ind w:left="0" w:right="0"/>
        <w:rPr>
          <w:rFonts w:ascii="Arial" w:eastAsia="Arial" w:hAnsi="Arial" w:cs="Arial"/>
          <w:sz w:val="18"/>
          <w:szCs w:val="18"/>
          <w:bdr w:val="none" w:sz="0" w:space="0" w:color="auto"/>
          <w:vertAlign w:val="baseline"/>
        </w:rPr>
      </w:pPr>
      <w:r>
        <w:rPr>
          <w:rFonts w:ascii="Arial" w:eastAsia="Arial" w:hAnsi="Arial" w:cs="Arial"/>
          <w:sz w:val="18"/>
          <w:szCs w:val="18"/>
          <w:bdr w:val="none" w:sz="0" w:space="0" w:color="auto"/>
          <w:vertAlign w:val="baseline"/>
        </w:rPr>
        <w:t>Experienced Senior Software Engineer with over 8 years of expertise in designing and developing robust, scalable, and secure backend systems. Proficient in a wide range of technologies, including Java, Python, C, Groovy, AWS Serverless stack, Microservices Architecture, Spring Framework (Boot, Security), Hibernate, Liquibase, SQL/NoSQL/Graph databases, RESTful API/GraphQL, ActiveMQ, Kafka, Prometheus/Grafana, Zeebe BPMN, GNU/Linux, and version control systems. Possesses a strong work ethic and a commitment to quality assurance. Skilled at working both independently and collaboratively in fast-paced environments. Currently working on AI-driven personalization and A/B testing platform.</w:t>
      </w:r>
    </w:p>
    <w:p>
      <w:pPr>
        <w:pStyle w:val="divdocumentdivheading"/>
        <w:pBdr>
          <w:top w:val="none" w:sz="0" w:space="0" w:color="auto"/>
          <w:left w:val="none" w:sz="0" w:space="0" w:color="auto"/>
          <w:bottom w:val="none" w:sz="0" w:space="0" w:color="auto"/>
          <w:right w:val="none" w:sz="0" w:space="0" w:color="auto"/>
        </w:pBdr>
        <w:tabs>
          <w:tab w:val="left" w:pos="5075"/>
          <w:tab w:val="left" w:pos="11120"/>
        </w:tabs>
        <w:spacing w:before="60" w:line="260" w:lineRule="atLeast"/>
        <w:ind w:left="0" w:right="0"/>
        <w:jc w:val="center"/>
        <w:rPr>
          <w:rFonts w:ascii="Arial" w:eastAsia="Arial" w:hAnsi="Arial" w:cs="Arial"/>
          <w:b w:val="0"/>
          <w:bCs w:val="0"/>
          <w:smallCaps/>
          <w:sz w:val="18"/>
          <w:szCs w:val="18"/>
          <w:bdr w:val="none" w:sz="0" w:space="0" w:color="auto"/>
          <w:vertAlign w:val="baseline"/>
        </w:rPr>
      </w:pPr>
      <w:r>
        <w:rPr>
          <w:rFonts w:ascii="Arial" w:eastAsia="Arial" w:hAnsi="Arial" w:cs="Arial"/>
          <w:b w:val="0"/>
          <w:bCs w:val="0"/>
          <w:smallCaps/>
          <w:sz w:val="18"/>
          <w:szCs w:val="18"/>
          <w:bdr w:val="none" w:sz="0" w:space="0" w:color="auto"/>
          <w:vertAlign w:val="baseline"/>
        </w:rPr>
        <w:t xml:space="preserve"> </w:t>
      </w:r>
      <w:r>
        <w:rPr>
          <w:rFonts w:ascii="Arial" w:eastAsia="Arial" w:hAnsi="Arial" w:cs="Arial"/>
          <w:strike/>
          <w:color w:val="34383C"/>
          <w:sz w:val="20"/>
        </w:rPr>
        <w:tab/>
      </w:r>
      <w:r>
        <w:rPr>
          <w:rStyle w:val="divdocumentdivsectiontitle"/>
          <w:rFonts w:ascii="Arial" w:eastAsia="Arial" w:hAnsi="Arial" w:cs="Arial"/>
          <w:b w:val="0"/>
          <w:bCs w:val="0"/>
          <w:smallCaps/>
          <w:shd w:val="clear" w:color="auto" w:fill="FFFFFF"/>
        </w:rPr>
        <w:t xml:space="preserve">   SKILLS   </w:t>
      </w:r>
      <w:r>
        <w:rPr>
          <w:rFonts w:ascii="Arial" w:eastAsia="Arial" w:hAnsi="Arial" w:cs="Arial"/>
          <w:strike/>
          <w:color w:val="34383C"/>
          <w:sz w:val="20"/>
        </w:rPr>
        <w:tab/>
      </w:r>
    </w:p>
    <w:p>
      <w:pPr>
        <w:pStyle w:val="divdocumentulli"/>
        <w:numPr>
          <w:ilvl w:val="0"/>
          <w:numId w:val="1"/>
        </w:numPr>
        <w:pBdr>
          <w:top w:val="none" w:sz="0" w:space="0" w:color="auto"/>
          <w:left w:val="none" w:sz="0" w:space="0" w:color="auto"/>
          <w:bottom w:val="none" w:sz="0" w:space="0" w:color="auto"/>
          <w:right w:val="none" w:sz="0" w:space="0" w:color="auto"/>
        </w:pBdr>
        <w:spacing w:before="0" w:after="0" w:line="260" w:lineRule="atLeast"/>
        <w:ind w:left="460" w:right="0" w:hanging="183"/>
        <w:rPr>
          <w:rFonts w:ascii="Arial" w:eastAsia="Arial" w:hAnsi="Arial" w:cs="Arial"/>
          <w:sz w:val="18"/>
          <w:szCs w:val="18"/>
          <w:bdr w:val="none" w:sz="0" w:space="0" w:color="auto"/>
          <w:vertAlign w:val="baseline"/>
        </w:rPr>
      </w:pPr>
      <w:r>
        <w:rPr>
          <w:rFonts w:ascii="Arial" w:eastAsia="Arial" w:hAnsi="Arial" w:cs="Arial"/>
          <w:sz w:val="18"/>
          <w:szCs w:val="18"/>
          <w:bdr w:val="none" w:sz="0" w:space="0" w:color="auto"/>
          <w:vertAlign w:val="baseline"/>
        </w:rPr>
        <w:t>Programming Languages: Java, Groovy, JavaScript/TypeScript, C, Python, Bash scripting</w:t>
      </w:r>
    </w:p>
    <w:p>
      <w:pPr>
        <w:pStyle w:val="divdocumentulli"/>
        <w:numPr>
          <w:ilvl w:val="0"/>
          <w:numId w:val="1"/>
        </w:numPr>
        <w:spacing w:after="0" w:line="260" w:lineRule="atLeast"/>
        <w:ind w:left="460" w:right="0" w:hanging="183"/>
        <w:rPr>
          <w:rFonts w:ascii="Arial" w:eastAsia="Arial" w:hAnsi="Arial" w:cs="Arial"/>
          <w:sz w:val="18"/>
          <w:szCs w:val="18"/>
          <w:bdr w:val="none" w:sz="0" w:space="0" w:color="auto"/>
          <w:vertAlign w:val="baseline"/>
        </w:rPr>
      </w:pPr>
      <w:r>
        <w:rPr>
          <w:rFonts w:ascii="Arial" w:eastAsia="Arial" w:hAnsi="Arial" w:cs="Arial"/>
          <w:sz w:val="18"/>
          <w:szCs w:val="18"/>
          <w:bdr w:val="none" w:sz="0" w:space="0" w:color="auto"/>
          <w:vertAlign w:val="baseline"/>
        </w:rPr>
        <w:t>Frameworks: Spring Framework (Boot, Security)</w:t>
      </w:r>
    </w:p>
    <w:p>
      <w:pPr>
        <w:pStyle w:val="divdocumentulli"/>
        <w:numPr>
          <w:ilvl w:val="0"/>
          <w:numId w:val="1"/>
        </w:numPr>
        <w:spacing w:after="0" w:line="260" w:lineRule="atLeast"/>
        <w:ind w:left="460" w:right="0" w:hanging="183"/>
        <w:rPr>
          <w:rFonts w:ascii="Arial" w:eastAsia="Arial" w:hAnsi="Arial" w:cs="Arial"/>
          <w:sz w:val="18"/>
          <w:szCs w:val="18"/>
          <w:bdr w:val="none" w:sz="0" w:space="0" w:color="auto"/>
          <w:vertAlign w:val="baseline"/>
        </w:rPr>
      </w:pPr>
      <w:r>
        <w:rPr>
          <w:rFonts w:ascii="Arial" w:eastAsia="Arial" w:hAnsi="Arial" w:cs="Arial"/>
          <w:sz w:val="18"/>
          <w:szCs w:val="18"/>
          <w:bdr w:val="none" w:sz="0" w:space="0" w:color="auto"/>
          <w:vertAlign w:val="baseline"/>
        </w:rPr>
        <w:t>Cloud Platforms: AWS (Lambda, API Gateway, DynamoDB, S3, SQS, SNS, EventBridge, Kinesis, Step Functions, Route53, CloudWatch)</w:t>
      </w:r>
    </w:p>
    <w:p>
      <w:pPr>
        <w:pStyle w:val="divdocumentulli"/>
        <w:numPr>
          <w:ilvl w:val="0"/>
          <w:numId w:val="1"/>
        </w:numPr>
        <w:spacing w:after="0" w:line="260" w:lineRule="atLeast"/>
        <w:ind w:left="460" w:right="0" w:hanging="183"/>
        <w:rPr>
          <w:rFonts w:ascii="Arial" w:eastAsia="Arial" w:hAnsi="Arial" w:cs="Arial"/>
          <w:sz w:val="18"/>
          <w:szCs w:val="18"/>
          <w:bdr w:val="none" w:sz="0" w:space="0" w:color="auto"/>
          <w:vertAlign w:val="baseline"/>
        </w:rPr>
      </w:pPr>
      <w:r>
        <w:rPr>
          <w:rFonts w:ascii="Arial" w:eastAsia="Arial" w:hAnsi="Arial" w:cs="Arial"/>
          <w:sz w:val="18"/>
          <w:szCs w:val="18"/>
          <w:bdr w:val="none" w:sz="0" w:space="0" w:color="auto"/>
          <w:vertAlign w:val="baseline"/>
        </w:rPr>
        <w:t>Databases: Oracle, PostgreSQL, MySQL, DynamoDB, MongoDB, Cassandra, Neo4j</w:t>
      </w:r>
    </w:p>
    <w:p>
      <w:pPr>
        <w:pStyle w:val="divdocumentulli"/>
        <w:numPr>
          <w:ilvl w:val="0"/>
          <w:numId w:val="1"/>
        </w:numPr>
        <w:spacing w:after="0" w:line="260" w:lineRule="atLeast"/>
        <w:ind w:left="460" w:right="0" w:hanging="183"/>
        <w:rPr>
          <w:rFonts w:ascii="Arial" w:eastAsia="Arial" w:hAnsi="Arial" w:cs="Arial"/>
          <w:sz w:val="18"/>
          <w:szCs w:val="18"/>
          <w:bdr w:val="none" w:sz="0" w:space="0" w:color="auto"/>
          <w:vertAlign w:val="baseline"/>
        </w:rPr>
      </w:pPr>
      <w:r>
        <w:rPr>
          <w:rFonts w:ascii="Arial" w:eastAsia="Arial" w:hAnsi="Arial" w:cs="Arial"/>
          <w:sz w:val="18"/>
          <w:szCs w:val="18"/>
          <w:bdr w:val="none" w:sz="0" w:space="0" w:color="auto"/>
          <w:vertAlign w:val="baseline"/>
        </w:rPr>
        <w:t>SQL database management, SQL query optimization: Query execution plan analysis, indexing, and partitioning. ACID principles: Ensuring data consistency in multi-step operations.</w:t>
      </w:r>
    </w:p>
    <w:p>
      <w:pPr>
        <w:pStyle w:val="divdocumentulli"/>
        <w:numPr>
          <w:ilvl w:val="0"/>
          <w:numId w:val="1"/>
        </w:numPr>
        <w:spacing w:after="0" w:line="260" w:lineRule="atLeast"/>
        <w:ind w:left="460" w:right="0" w:hanging="183"/>
        <w:rPr>
          <w:rFonts w:ascii="Arial" w:eastAsia="Arial" w:hAnsi="Arial" w:cs="Arial"/>
          <w:sz w:val="18"/>
          <w:szCs w:val="18"/>
          <w:bdr w:val="none" w:sz="0" w:space="0" w:color="auto"/>
          <w:vertAlign w:val="baseline"/>
        </w:rPr>
      </w:pPr>
      <w:r>
        <w:rPr>
          <w:rFonts w:ascii="Arial" w:eastAsia="Arial" w:hAnsi="Arial" w:cs="Arial"/>
          <w:sz w:val="18"/>
          <w:szCs w:val="18"/>
          <w:bdr w:val="none" w:sz="0" w:space="0" w:color="auto"/>
          <w:vertAlign w:val="baseline"/>
        </w:rPr>
        <w:t>Microservices Architecture</w:t>
      </w:r>
    </w:p>
    <w:p>
      <w:pPr>
        <w:pStyle w:val="divdocumentulli"/>
        <w:numPr>
          <w:ilvl w:val="0"/>
          <w:numId w:val="1"/>
        </w:numPr>
        <w:spacing w:after="0" w:line="260" w:lineRule="atLeast"/>
        <w:ind w:left="460" w:right="0" w:hanging="183"/>
        <w:rPr>
          <w:rFonts w:ascii="Arial" w:eastAsia="Arial" w:hAnsi="Arial" w:cs="Arial"/>
          <w:sz w:val="18"/>
          <w:szCs w:val="18"/>
          <w:bdr w:val="none" w:sz="0" w:space="0" w:color="auto"/>
          <w:vertAlign w:val="baseline"/>
        </w:rPr>
      </w:pPr>
      <w:r>
        <w:rPr>
          <w:rFonts w:ascii="Arial" w:eastAsia="Arial" w:hAnsi="Arial" w:cs="Arial"/>
          <w:sz w:val="18"/>
          <w:szCs w:val="18"/>
          <w:bdr w:val="none" w:sz="0" w:space="0" w:color="auto"/>
          <w:vertAlign w:val="baseline"/>
        </w:rPr>
        <w:t>RESTful and GraphQL APIs</w:t>
      </w:r>
    </w:p>
    <w:p>
      <w:pPr>
        <w:pStyle w:val="divdocumentulli"/>
        <w:numPr>
          <w:ilvl w:val="0"/>
          <w:numId w:val="1"/>
        </w:numPr>
        <w:spacing w:after="0" w:line="260" w:lineRule="atLeast"/>
        <w:ind w:left="460" w:right="0" w:hanging="183"/>
        <w:rPr>
          <w:rFonts w:ascii="Arial" w:eastAsia="Arial" w:hAnsi="Arial" w:cs="Arial"/>
          <w:sz w:val="18"/>
          <w:szCs w:val="18"/>
          <w:bdr w:val="none" w:sz="0" w:space="0" w:color="auto"/>
          <w:vertAlign w:val="baseline"/>
        </w:rPr>
      </w:pPr>
      <w:r>
        <w:rPr>
          <w:rFonts w:ascii="Arial" w:eastAsia="Arial" w:hAnsi="Arial" w:cs="Arial"/>
          <w:sz w:val="18"/>
          <w:szCs w:val="18"/>
          <w:bdr w:val="none" w:sz="0" w:space="0" w:color="auto"/>
          <w:vertAlign w:val="baseline"/>
        </w:rPr>
        <w:t>API architectural knowledge, API Design and Development, API Gateways and Management. OpenAPI and API Design Standards: Expertise in OpenAPI specification (YAML or JSON format)</w:t>
      </w:r>
    </w:p>
    <w:p>
      <w:pPr>
        <w:pStyle w:val="divdocumentulli"/>
        <w:numPr>
          <w:ilvl w:val="0"/>
          <w:numId w:val="1"/>
        </w:numPr>
        <w:spacing w:after="0" w:line="260" w:lineRule="atLeast"/>
        <w:ind w:left="460" w:right="0" w:hanging="183"/>
        <w:rPr>
          <w:rFonts w:ascii="Arial" w:eastAsia="Arial" w:hAnsi="Arial" w:cs="Arial"/>
          <w:sz w:val="18"/>
          <w:szCs w:val="18"/>
          <w:bdr w:val="none" w:sz="0" w:space="0" w:color="auto"/>
          <w:vertAlign w:val="baseline"/>
        </w:rPr>
      </w:pPr>
      <w:r>
        <w:rPr>
          <w:rFonts w:ascii="Arial" w:eastAsia="Arial" w:hAnsi="Arial" w:cs="Arial"/>
          <w:sz w:val="18"/>
          <w:szCs w:val="18"/>
          <w:bdr w:val="none" w:sz="0" w:space="0" w:color="auto"/>
          <w:vertAlign w:val="baseline"/>
        </w:rPr>
        <w:t>Event-Driven Architecture: Kafka, ActiveMQ, AWS Kinesis</w:t>
      </w:r>
    </w:p>
    <w:p>
      <w:pPr>
        <w:pStyle w:val="divdocumentulli"/>
        <w:numPr>
          <w:ilvl w:val="0"/>
          <w:numId w:val="1"/>
        </w:numPr>
        <w:spacing w:after="0" w:line="260" w:lineRule="atLeast"/>
        <w:ind w:left="460" w:right="0" w:hanging="183"/>
        <w:rPr>
          <w:rFonts w:ascii="Arial" w:eastAsia="Arial" w:hAnsi="Arial" w:cs="Arial"/>
          <w:sz w:val="18"/>
          <w:szCs w:val="18"/>
          <w:bdr w:val="none" w:sz="0" w:space="0" w:color="auto"/>
          <w:vertAlign w:val="baseline"/>
        </w:rPr>
      </w:pPr>
      <w:r>
        <w:rPr>
          <w:rFonts w:ascii="Arial" w:eastAsia="Arial" w:hAnsi="Arial" w:cs="Arial"/>
          <w:sz w:val="18"/>
          <w:szCs w:val="18"/>
          <w:bdr w:val="none" w:sz="0" w:space="0" w:color="auto"/>
          <w:vertAlign w:val="baseline"/>
        </w:rPr>
        <w:t>Advanced Caching tools: Distributed caching (Redis), CDN caching (Cloudfare)</w:t>
      </w:r>
    </w:p>
    <w:p>
      <w:pPr>
        <w:pStyle w:val="divdocumentulli"/>
        <w:numPr>
          <w:ilvl w:val="0"/>
          <w:numId w:val="1"/>
        </w:numPr>
        <w:spacing w:after="0" w:line="260" w:lineRule="atLeast"/>
        <w:ind w:left="460" w:right="0" w:hanging="183"/>
        <w:rPr>
          <w:rFonts w:ascii="Arial" w:eastAsia="Arial" w:hAnsi="Arial" w:cs="Arial"/>
          <w:sz w:val="18"/>
          <w:szCs w:val="18"/>
          <w:bdr w:val="none" w:sz="0" w:space="0" w:color="auto"/>
          <w:vertAlign w:val="baseline"/>
        </w:rPr>
      </w:pPr>
      <w:r>
        <w:rPr>
          <w:rFonts w:ascii="Arial" w:eastAsia="Arial" w:hAnsi="Arial" w:cs="Arial"/>
          <w:sz w:val="18"/>
          <w:szCs w:val="18"/>
          <w:bdr w:val="none" w:sz="0" w:space="0" w:color="auto"/>
          <w:vertAlign w:val="baseline"/>
        </w:rPr>
        <w:t>Container Orchestration: Advanced Kubernetes, Helm Charts.</w:t>
      </w:r>
    </w:p>
    <w:p>
      <w:pPr>
        <w:pStyle w:val="divdocumentulli"/>
        <w:numPr>
          <w:ilvl w:val="0"/>
          <w:numId w:val="1"/>
        </w:numPr>
        <w:spacing w:after="0" w:line="260" w:lineRule="atLeast"/>
        <w:ind w:left="460" w:right="0" w:hanging="183"/>
        <w:rPr>
          <w:rFonts w:ascii="Arial" w:eastAsia="Arial" w:hAnsi="Arial" w:cs="Arial"/>
          <w:sz w:val="18"/>
          <w:szCs w:val="18"/>
          <w:bdr w:val="none" w:sz="0" w:space="0" w:color="auto"/>
          <w:vertAlign w:val="baseline"/>
        </w:rPr>
      </w:pPr>
      <w:r>
        <w:rPr>
          <w:rFonts w:ascii="Arial" w:eastAsia="Arial" w:hAnsi="Arial" w:cs="Arial"/>
          <w:sz w:val="18"/>
          <w:szCs w:val="18"/>
          <w:bdr w:val="none" w:sz="0" w:space="0" w:color="auto"/>
          <w:vertAlign w:val="baseline"/>
        </w:rPr>
        <w:t>Reactive Programming: Spring WebFlux.</w:t>
      </w:r>
    </w:p>
    <w:p>
      <w:pPr>
        <w:pStyle w:val="divdocumentulli"/>
        <w:numPr>
          <w:ilvl w:val="0"/>
          <w:numId w:val="1"/>
        </w:numPr>
        <w:spacing w:after="0" w:line="260" w:lineRule="atLeast"/>
        <w:ind w:left="460" w:right="0" w:hanging="183"/>
        <w:rPr>
          <w:rFonts w:ascii="Arial" w:eastAsia="Arial" w:hAnsi="Arial" w:cs="Arial"/>
          <w:sz w:val="18"/>
          <w:szCs w:val="18"/>
          <w:bdr w:val="none" w:sz="0" w:space="0" w:color="auto"/>
          <w:vertAlign w:val="baseline"/>
        </w:rPr>
      </w:pPr>
      <w:r>
        <w:rPr>
          <w:rFonts w:ascii="Arial" w:eastAsia="Arial" w:hAnsi="Arial" w:cs="Arial"/>
          <w:sz w:val="18"/>
          <w:szCs w:val="18"/>
          <w:bdr w:val="none" w:sz="0" w:space="0" w:color="auto"/>
          <w:vertAlign w:val="baseline"/>
        </w:rPr>
        <w:t>Version Control: Git</w:t>
      </w:r>
    </w:p>
    <w:p>
      <w:pPr>
        <w:pStyle w:val="divdocumentulli"/>
        <w:numPr>
          <w:ilvl w:val="0"/>
          <w:numId w:val="1"/>
        </w:numPr>
        <w:spacing w:after="0" w:line="260" w:lineRule="atLeast"/>
        <w:ind w:left="460" w:right="0" w:hanging="183"/>
        <w:rPr>
          <w:rFonts w:ascii="Arial" w:eastAsia="Arial" w:hAnsi="Arial" w:cs="Arial"/>
          <w:sz w:val="18"/>
          <w:szCs w:val="18"/>
          <w:bdr w:val="none" w:sz="0" w:space="0" w:color="auto"/>
          <w:vertAlign w:val="baseline"/>
        </w:rPr>
      </w:pPr>
      <w:r>
        <w:rPr>
          <w:rFonts w:ascii="Arial" w:eastAsia="Arial" w:hAnsi="Arial" w:cs="Arial"/>
          <w:sz w:val="18"/>
          <w:szCs w:val="18"/>
          <w:bdr w:val="none" w:sz="0" w:space="0" w:color="auto"/>
          <w:vertAlign w:val="baseline"/>
        </w:rPr>
        <w:t>Testing Frameworks: Jasmine, JUnit</w:t>
      </w:r>
    </w:p>
    <w:p>
      <w:pPr>
        <w:pStyle w:val="divdocumentulli"/>
        <w:numPr>
          <w:ilvl w:val="0"/>
          <w:numId w:val="1"/>
        </w:numPr>
        <w:spacing w:after="0" w:line="260" w:lineRule="atLeast"/>
        <w:ind w:left="460" w:right="0" w:hanging="183"/>
        <w:rPr>
          <w:rFonts w:ascii="Arial" w:eastAsia="Arial" w:hAnsi="Arial" w:cs="Arial"/>
          <w:sz w:val="18"/>
          <w:szCs w:val="18"/>
          <w:bdr w:val="none" w:sz="0" w:space="0" w:color="auto"/>
          <w:vertAlign w:val="baseline"/>
        </w:rPr>
      </w:pPr>
      <w:r>
        <w:rPr>
          <w:rFonts w:ascii="Arial" w:eastAsia="Arial" w:hAnsi="Arial" w:cs="Arial"/>
          <w:sz w:val="18"/>
          <w:szCs w:val="18"/>
          <w:bdr w:val="none" w:sz="0" w:space="0" w:color="auto"/>
          <w:vertAlign w:val="baseline"/>
        </w:rPr>
        <w:t>CI/CD Tools: AWS CodePipeline, Jenkins</w:t>
      </w:r>
    </w:p>
    <w:p>
      <w:pPr>
        <w:pStyle w:val="divdocumentulli"/>
        <w:numPr>
          <w:ilvl w:val="0"/>
          <w:numId w:val="1"/>
        </w:numPr>
        <w:spacing w:after="0" w:line="260" w:lineRule="atLeast"/>
        <w:ind w:left="460" w:right="0" w:hanging="183"/>
        <w:rPr>
          <w:rFonts w:ascii="Arial" w:eastAsia="Arial" w:hAnsi="Arial" w:cs="Arial"/>
          <w:sz w:val="18"/>
          <w:szCs w:val="18"/>
          <w:bdr w:val="none" w:sz="0" w:space="0" w:color="auto"/>
          <w:vertAlign w:val="baseline"/>
        </w:rPr>
      </w:pPr>
      <w:r>
        <w:rPr>
          <w:rFonts w:ascii="Arial" w:eastAsia="Arial" w:hAnsi="Arial" w:cs="Arial"/>
          <w:sz w:val="18"/>
          <w:szCs w:val="18"/>
          <w:bdr w:val="none" w:sz="0" w:space="0" w:color="auto"/>
          <w:vertAlign w:val="baseline"/>
        </w:rPr>
        <w:t>Infrastructure as Code: Terraform, AWS CloudFormation</w:t>
      </w:r>
    </w:p>
    <w:p>
      <w:pPr>
        <w:pStyle w:val="divdocumentulli"/>
        <w:numPr>
          <w:ilvl w:val="0"/>
          <w:numId w:val="1"/>
        </w:numPr>
        <w:spacing w:after="0" w:line="260" w:lineRule="atLeast"/>
        <w:ind w:left="460" w:right="0" w:hanging="183"/>
        <w:rPr>
          <w:rFonts w:ascii="Arial" w:eastAsia="Arial" w:hAnsi="Arial" w:cs="Arial"/>
          <w:sz w:val="18"/>
          <w:szCs w:val="18"/>
          <w:bdr w:val="none" w:sz="0" w:space="0" w:color="auto"/>
          <w:vertAlign w:val="baseline"/>
        </w:rPr>
      </w:pPr>
      <w:r>
        <w:rPr>
          <w:rFonts w:ascii="Arial" w:eastAsia="Arial" w:hAnsi="Arial" w:cs="Arial"/>
          <w:sz w:val="18"/>
          <w:szCs w:val="18"/>
          <w:bdr w:val="none" w:sz="0" w:space="0" w:color="auto"/>
          <w:vertAlign w:val="baseline"/>
        </w:rPr>
        <w:t>Monitoring and Logging: ELK Stack, Prometeus, Grafana</w:t>
      </w:r>
    </w:p>
    <w:p>
      <w:pPr>
        <w:pStyle w:val="divdocumentulli"/>
        <w:numPr>
          <w:ilvl w:val="0"/>
          <w:numId w:val="1"/>
        </w:numPr>
        <w:spacing w:after="0" w:line="260" w:lineRule="atLeast"/>
        <w:ind w:left="460" w:right="0" w:hanging="183"/>
        <w:rPr>
          <w:rFonts w:ascii="Arial" w:eastAsia="Arial" w:hAnsi="Arial" w:cs="Arial"/>
          <w:sz w:val="18"/>
          <w:szCs w:val="18"/>
          <w:bdr w:val="none" w:sz="0" w:space="0" w:color="auto"/>
          <w:vertAlign w:val="baseline"/>
        </w:rPr>
      </w:pPr>
      <w:r>
        <w:rPr>
          <w:rFonts w:ascii="Arial" w:eastAsia="Arial" w:hAnsi="Arial" w:cs="Arial"/>
          <w:sz w:val="18"/>
          <w:szCs w:val="18"/>
          <w:bdr w:val="none" w:sz="0" w:space="0" w:color="auto"/>
          <w:vertAlign w:val="baseline"/>
        </w:rPr>
        <w:t>Unix shell scripting</w:t>
      </w:r>
    </w:p>
    <w:p>
      <w:pPr>
        <w:pStyle w:val="divdocumentulli"/>
        <w:numPr>
          <w:ilvl w:val="0"/>
          <w:numId w:val="1"/>
        </w:numPr>
        <w:spacing w:after="0" w:line="260" w:lineRule="atLeast"/>
        <w:ind w:left="460" w:right="0" w:hanging="183"/>
        <w:rPr>
          <w:rFonts w:ascii="Arial" w:eastAsia="Arial" w:hAnsi="Arial" w:cs="Arial"/>
          <w:sz w:val="18"/>
          <w:szCs w:val="18"/>
          <w:bdr w:val="none" w:sz="0" w:space="0" w:color="auto"/>
          <w:vertAlign w:val="baseline"/>
        </w:rPr>
      </w:pPr>
      <w:r>
        <w:rPr>
          <w:rFonts w:ascii="Arial" w:eastAsia="Arial" w:hAnsi="Arial" w:cs="Arial"/>
          <w:sz w:val="18"/>
          <w:szCs w:val="18"/>
          <w:bdr w:val="none" w:sz="0" w:space="0" w:color="auto"/>
          <w:vertAlign w:val="baseline"/>
        </w:rPr>
        <w:t>Agile Methodologies: Scrum</w:t>
      </w:r>
    </w:p>
    <w:p>
      <w:pPr>
        <w:pStyle w:val="divdocumentulli"/>
        <w:numPr>
          <w:ilvl w:val="0"/>
          <w:numId w:val="1"/>
        </w:numPr>
        <w:spacing w:after="0" w:line="260" w:lineRule="atLeast"/>
        <w:ind w:left="460" w:right="0" w:hanging="183"/>
        <w:rPr>
          <w:rFonts w:ascii="Arial" w:eastAsia="Arial" w:hAnsi="Arial" w:cs="Arial"/>
          <w:sz w:val="18"/>
          <w:szCs w:val="18"/>
          <w:bdr w:val="none" w:sz="0" w:space="0" w:color="auto"/>
          <w:vertAlign w:val="baseline"/>
        </w:rPr>
      </w:pPr>
      <w:r>
        <w:rPr>
          <w:rFonts w:ascii="Arial" w:eastAsia="Arial" w:hAnsi="Arial" w:cs="Arial"/>
          <w:sz w:val="18"/>
          <w:szCs w:val="18"/>
          <w:bdr w:val="none" w:sz="0" w:space="0" w:color="auto"/>
          <w:vertAlign w:val="baseline"/>
        </w:rPr>
        <w:t>Software Development Tools: Redmine, JIRA, Confluence.</w:t>
      </w:r>
    </w:p>
    <w:p>
      <w:pPr>
        <w:pStyle w:val="divdocumentulli"/>
        <w:numPr>
          <w:ilvl w:val="0"/>
          <w:numId w:val="1"/>
        </w:numPr>
        <w:spacing w:after="0" w:line="260" w:lineRule="atLeast"/>
        <w:ind w:left="460" w:right="0" w:hanging="183"/>
        <w:rPr>
          <w:rFonts w:ascii="Arial" w:eastAsia="Arial" w:hAnsi="Arial" w:cs="Arial"/>
          <w:sz w:val="18"/>
          <w:szCs w:val="18"/>
          <w:bdr w:val="none" w:sz="0" w:space="0" w:color="auto"/>
          <w:vertAlign w:val="baseline"/>
        </w:rPr>
      </w:pPr>
      <w:r>
        <w:rPr>
          <w:rFonts w:ascii="Arial" w:eastAsia="Arial" w:hAnsi="Arial" w:cs="Arial"/>
          <w:sz w:val="18"/>
          <w:szCs w:val="18"/>
          <w:bdr w:val="none" w:sz="0" w:space="0" w:color="auto"/>
          <w:vertAlign w:val="baseline"/>
        </w:rPr>
        <w:t>User-experience improvements, client communication, Cross-Functional Teamwork and Collaboration.</w:t>
      </w:r>
    </w:p>
    <w:p>
      <w:pPr>
        <w:pStyle w:val="divdocumentulli"/>
        <w:numPr>
          <w:ilvl w:val="0"/>
          <w:numId w:val="1"/>
        </w:numPr>
        <w:spacing w:after="0" w:line="260" w:lineRule="atLeast"/>
        <w:ind w:left="460" w:right="0" w:hanging="183"/>
        <w:rPr>
          <w:rFonts w:ascii="Arial" w:eastAsia="Arial" w:hAnsi="Arial" w:cs="Arial"/>
          <w:sz w:val="18"/>
          <w:szCs w:val="18"/>
          <w:bdr w:val="none" w:sz="0" w:space="0" w:color="auto"/>
          <w:vertAlign w:val="baseline"/>
        </w:rPr>
      </w:pPr>
      <w:r>
        <w:rPr>
          <w:rFonts w:ascii="Arial" w:eastAsia="Arial" w:hAnsi="Arial" w:cs="Arial"/>
          <w:sz w:val="18"/>
          <w:szCs w:val="18"/>
          <w:bdr w:val="none" w:sz="0" w:space="0" w:color="auto"/>
          <w:vertAlign w:val="baseline"/>
        </w:rPr>
        <w:t>Debugging and Troubleshooting, Software Testing, Validation, Conducting code reviews, Mentoring and coaching.</w:t>
      </w:r>
    </w:p>
    <w:p>
      <w:pPr>
        <w:pStyle w:val="divdocumentulli"/>
        <w:numPr>
          <w:ilvl w:val="0"/>
          <w:numId w:val="1"/>
        </w:numPr>
        <w:spacing w:after="0" w:line="260" w:lineRule="atLeast"/>
        <w:ind w:left="460" w:right="0" w:hanging="183"/>
        <w:rPr>
          <w:rFonts w:ascii="Arial" w:eastAsia="Arial" w:hAnsi="Arial" w:cs="Arial"/>
          <w:sz w:val="18"/>
          <w:szCs w:val="18"/>
          <w:bdr w:val="none" w:sz="0" w:space="0" w:color="auto"/>
          <w:vertAlign w:val="baseline"/>
        </w:rPr>
      </w:pPr>
      <w:r>
        <w:rPr>
          <w:rStyle w:val="strong"/>
          <w:rFonts w:ascii="Arial" w:eastAsia="Arial" w:hAnsi="Arial" w:cs="Arial"/>
          <w:b/>
          <w:bCs/>
          <w:sz w:val="18"/>
          <w:szCs w:val="18"/>
        </w:rPr>
        <w:t>Technological Stack:</w:t>
      </w:r>
      <w:r>
        <w:rPr>
          <w:rFonts w:ascii="Arial" w:eastAsia="Arial" w:hAnsi="Arial" w:cs="Arial"/>
          <w:sz w:val="18"/>
          <w:szCs w:val="18"/>
          <w:bdr w:val="none" w:sz="0" w:space="0" w:color="auto"/>
          <w:vertAlign w:val="baseline"/>
        </w:rPr>
        <w:t xml:space="preserve"> C • Python • Bash Scripting • GNU/Linux • Mac OS X • J2SE • J2EE • Groovy • Spring Framework (Boot, Security) • RESTful API • GraphQL • Oracle DB/PostgreSQL/MySQL • Liqubase • Mybatis • JPA data modeling • Hibernate • Redis • Cloudflare • ELK • Mongodb • Cassandra • Neo4j • Zeebe • Docker • Kubernetes • Kafka • ActiveMQ • AWS (Lambda, API Gateway, DynamoDB, S3, SQS, SNS, EventBridge, Kinesis, Step Functions, Route53, CloudWatch) • Jenkins • Prometheus • Grafana • MVC • Tomcat • Servlets • JSP • JSTL • AJAX • Maven • Gradle • Mapstruct • OOP/Design Patterns • Java Thread/Executor Service • JDBC • GIT • XML processing (SAX, StAX, DOM, JAXB, XSD) • JSON • JWT • Unit testing • Integration testing • HTML, CSS, JS (jQuery)</w:t>
      </w:r>
    </w:p>
    <w:p>
      <w:pPr>
        <w:pStyle w:val="divdocumentdivheading"/>
        <w:pBdr>
          <w:top w:val="none" w:sz="0" w:space="0" w:color="auto"/>
          <w:left w:val="none" w:sz="0" w:space="0" w:color="auto"/>
          <w:bottom w:val="none" w:sz="0" w:space="0" w:color="auto"/>
          <w:right w:val="none" w:sz="0" w:space="0" w:color="auto"/>
        </w:pBdr>
        <w:tabs>
          <w:tab w:val="left" w:pos="4777"/>
          <w:tab w:val="left" w:pos="11120"/>
        </w:tabs>
        <w:spacing w:before="60" w:line="260" w:lineRule="atLeast"/>
        <w:ind w:left="0" w:right="0"/>
        <w:jc w:val="center"/>
        <w:rPr>
          <w:rFonts w:ascii="Arial" w:eastAsia="Arial" w:hAnsi="Arial" w:cs="Arial"/>
          <w:b w:val="0"/>
          <w:bCs w:val="0"/>
          <w:smallCaps/>
          <w:sz w:val="18"/>
          <w:szCs w:val="18"/>
          <w:bdr w:val="none" w:sz="0" w:space="0" w:color="auto"/>
          <w:vertAlign w:val="baseline"/>
        </w:rPr>
      </w:pPr>
      <w:r>
        <w:rPr>
          <w:rFonts w:ascii="Arial" w:eastAsia="Arial" w:hAnsi="Arial" w:cs="Arial"/>
          <w:b w:val="0"/>
          <w:bCs w:val="0"/>
          <w:smallCaps/>
          <w:sz w:val="18"/>
          <w:szCs w:val="18"/>
          <w:bdr w:val="none" w:sz="0" w:space="0" w:color="auto"/>
          <w:vertAlign w:val="baseline"/>
        </w:rPr>
        <w:t xml:space="preserve"> </w:t>
      </w:r>
      <w:r>
        <w:rPr>
          <w:rFonts w:ascii="Arial" w:eastAsia="Arial" w:hAnsi="Arial" w:cs="Arial"/>
          <w:strike/>
          <w:color w:val="34383C"/>
          <w:sz w:val="20"/>
        </w:rPr>
        <w:tab/>
      </w:r>
      <w:r>
        <w:rPr>
          <w:rStyle w:val="divdocumentdivsectiontitle"/>
          <w:rFonts w:ascii="Arial" w:eastAsia="Arial" w:hAnsi="Arial" w:cs="Arial"/>
          <w:b w:val="0"/>
          <w:bCs w:val="0"/>
          <w:smallCaps/>
          <w:shd w:val="clear" w:color="auto" w:fill="FFFFFF"/>
        </w:rPr>
        <w:t xml:space="preserve">   EXPERIENCE   </w:t>
      </w:r>
      <w:r>
        <w:rPr>
          <w:rFonts w:ascii="Arial" w:eastAsia="Arial" w:hAnsi="Arial" w:cs="Arial"/>
          <w:strike/>
          <w:color w:val="34383C"/>
          <w:sz w:val="20"/>
        </w:rPr>
        <w:tab/>
      </w:r>
    </w:p>
    <w:p>
      <w:pPr>
        <w:pStyle w:val="divdocumentsinglecolumn"/>
        <w:pBdr>
          <w:top w:val="none" w:sz="0" w:space="0" w:color="auto"/>
          <w:left w:val="none" w:sz="0" w:space="0" w:color="auto"/>
          <w:bottom w:val="none" w:sz="0" w:space="0" w:color="auto"/>
          <w:right w:val="none" w:sz="0" w:space="0" w:color="auto"/>
        </w:pBdr>
        <w:spacing w:before="0" w:line="260" w:lineRule="atLeast"/>
        <w:ind w:left="0" w:right="0"/>
        <w:rPr>
          <w:rFonts w:ascii="Arial" w:eastAsia="Arial" w:hAnsi="Arial" w:cs="Arial"/>
          <w:sz w:val="18"/>
          <w:szCs w:val="18"/>
          <w:bdr w:val="none" w:sz="0" w:space="0" w:color="auto"/>
          <w:vertAlign w:val="baseline"/>
        </w:rPr>
      </w:pPr>
      <w:r>
        <w:rPr>
          <w:rStyle w:val="spanjobtitle"/>
          <w:rFonts w:ascii="Arial" w:eastAsia="Arial" w:hAnsi="Arial" w:cs="Arial"/>
          <w:b/>
          <w:bCs/>
          <w:sz w:val="18"/>
          <w:szCs w:val="18"/>
        </w:rPr>
        <w:t>Back-End Developer</w:t>
      </w:r>
      <w:r>
        <w:rPr>
          <w:rStyle w:val="span"/>
          <w:rFonts w:ascii="Arial" w:eastAsia="Arial" w:hAnsi="Arial" w:cs="Arial"/>
          <w:sz w:val="18"/>
          <w:szCs w:val="18"/>
        </w:rPr>
        <w:t xml:space="preserve">, </w:t>
      </w:r>
      <w:r>
        <w:rPr>
          <w:rStyle w:val="span"/>
          <w:rFonts w:ascii="Arial" w:eastAsia="Arial" w:hAnsi="Arial" w:cs="Arial"/>
          <w:sz w:val="18"/>
          <w:szCs w:val="18"/>
        </w:rPr>
        <w:t>08/2022</w:t>
      </w:r>
      <w:r>
        <w:rPr>
          <w:rStyle w:val="span"/>
          <w:rFonts w:ascii="Arial" w:eastAsia="Arial" w:hAnsi="Arial" w:cs="Arial"/>
          <w:sz w:val="18"/>
          <w:szCs w:val="18"/>
        </w:rPr>
        <w:t xml:space="preserve"> - </w:t>
      </w:r>
      <w:r>
        <w:rPr>
          <w:rStyle w:val="span"/>
          <w:rFonts w:ascii="Arial" w:eastAsia="Arial" w:hAnsi="Arial" w:cs="Arial"/>
          <w:sz w:val="18"/>
          <w:szCs w:val="18"/>
        </w:rPr>
        <w:t>Current</w:t>
      </w:r>
      <w:r>
        <w:rPr>
          <w:rStyle w:val="spanpaddedline"/>
          <w:rFonts w:ascii="Arial" w:eastAsia="Arial" w:hAnsi="Arial" w:cs="Arial"/>
          <w:sz w:val="18"/>
          <w:szCs w:val="18"/>
        </w:rPr>
        <w:t xml:space="preserve"> </w:t>
      </w:r>
    </w:p>
    <w:p>
      <w:pPr>
        <w:pStyle w:val="spanpaddedlineParagraph"/>
        <w:spacing w:before="0" w:after="0" w:line="260" w:lineRule="atLeast"/>
        <w:ind w:left="0" w:right="0"/>
        <w:rPr>
          <w:rFonts w:ascii="Arial" w:eastAsia="Arial" w:hAnsi="Arial" w:cs="Arial"/>
          <w:sz w:val="18"/>
          <w:szCs w:val="18"/>
          <w:bdr w:val="none" w:sz="0" w:space="0" w:color="auto"/>
          <w:vertAlign w:val="baseline"/>
        </w:rPr>
      </w:pPr>
      <w:r>
        <w:rPr>
          <w:rStyle w:val="spancompanyname"/>
          <w:rFonts w:ascii="Arial" w:eastAsia="Arial" w:hAnsi="Arial" w:cs="Arial"/>
          <w:b/>
          <w:bCs/>
          <w:sz w:val="18"/>
          <w:szCs w:val="18"/>
        </w:rPr>
        <w:t>Kameleoon</w:t>
      </w:r>
      <w:r>
        <w:rPr>
          <w:rStyle w:val="span"/>
          <w:rFonts w:ascii="Arial" w:eastAsia="Arial" w:hAnsi="Arial" w:cs="Arial"/>
          <w:sz w:val="18"/>
          <w:szCs w:val="18"/>
        </w:rPr>
        <w:t xml:space="preserve"> – </w:t>
      </w:r>
      <w:r>
        <w:rPr>
          <w:rStyle w:val="span"/>
          <w:rFonts w:ascii="Arial" w:eastAsia="Arial" w:hAnsi="Arial" w:cs="Arial"/>
          <w:sz w:val="18"/>
          <w:szCs w:val="18"/>
        </w:rPr>
        <w:t>Los Angeles - California</w:t>
      </w:r>
    </w:p>
    <w:p>
      <w:pPr>
        <w:pStyle w:val="divdocumentulli"/>
        <w:numPr>
          <w:ilvl w:val="0"/>
          <w:numId w:val="2"/>
        </w:numPr>
        <w:spacing w:before="0" w:after="0" w:line="260" w:lineRule="atLeast"/>
        <w:ind w:left="460" w:right="0" w:hanging="183"/>
        <w:rPr>
          <w:rStyle w:val="span"/>
          <w:rFonts w:ascii="Arial" w:eastAsia="Arial" w:hAnsi="Arial" w:cs="Arial"/>
          <w:sz w:val="18"/>
          <w:szCs w:val="18"/>
          <w:bdr w:val="none" w:sz="0" w:space="0" w:color="auto"/>
          <w:vertAlign w:val="baseline"/>
        </w:rPr>
      </w:pPr>
      <w:r>
        <w:rPr>
          <w:rStyle w:val="span"/>
          <w:rFonts w:ascii="Arial" w:eastAsia="Arial" w:hAnsi="Arial" w:cs="Arial"/>
          <w:sz w:val="18"/>
          <w:szCs w:val="18"/>
          <w:bdr w:val="none" w:sz="0" w:space="0" w:color="auto"/>
          <w:vertAlign w:val="baseline"/>
        </w:rPr>
        <w:t>Designed and developed robust APIs using REST and GraphQL for high-traffic A/B testing and personalization services. Migrated a legacy Groovy/Grails application to a modern microservices architecture with Spring Boot and Java. Improved operational efficiency by 85% through query optimization, indexing, caching, performance monitoring and bottleneck resolution.</w:t>
      </w:r>
    </w:p>
    <w:p>
      <w:pPr>
        <w:pStyle w:val="divdocumentulli"/>
        <w:numPr>
          <w:ilvl w:val="0"/>
          <w:numId w:val="2"/>
        </w:numPr>
        <w:spacing w:after="0" w:line="260" w:lineRule="atLeast"/>
        <w:ind w:left="460" w:right="0" w:hanging="183"/>
        <w:rPr>
          <w:rStyle w:val="span"/>
          <w:rFonts w:ascii="Arial" w:eastAsia="Arial" w:hAnsi="Arial" w:cs="Arial"/>
          <w:sz w:val="18"/>
          <w:szCs w:val="18"/>
          <w:bdr w:val="none" w:sz="0" w:space="0" w:color="auto"/>
          <w:vertAlign w:val="baseline"/>
        </w:rPr>
      </w:pPr>
      <w:r>
        <w:rPr>
          <w:rStyle w:val="span"/>
          <w:rFonts w:ascii="Arial" w:eastAsia="Arial" w:hAnsi="Arial" w:cs="Arial"/>
          <w:sz w:val="18"/>
          <w:szCs w:val="18"/>
          <w:bdr w:val="none" w:sz="0" w:space="0" w:color="auto"/>
          <w:vertAlign w:val="baseline"/>
        </w:rPr>
        <w:t>Led database design and management tasks, enhancing data storage and retrieval performance through query optimization techniques, indexing, and query plan analysis, improving execution times by 65%. Designed and implemented partitioning strategies for handling large datasets, reducing query latency. Designed and integrated Graph database solutions (Neo4j) for metadata association and querying, achieving a 50% faster lookup time for downstream use cases. Authored complex SQL queries for reporting and analytics.</w:t>
      </w:r>
    </w:p>
    <w:p>
      <w:pPr>
        <w:pStyle w:val="divdocumentulli"/>
        <w:numPr>
          <w:ilvl w:val="0"/>
          <w:numId w:val="2"/>
        </w:numPr>
        <w:spacing w:after="0" w:line="260" w:lineRule="atLeast"/>
        <w:ind w:left="460" w:right="0" w:hanging="183"/>
        <w:rPr>
          <w:rStyle w:val="span"/>
          <w:rFonts w:ascii="Arial" w:eastAsia="Arial" w:hAnsi="Arial" w:cs="Arial"/>
          <w:sz w:val="18"/>
          <w:szCs w:val="18"/>
          <w:bdr w:val="none" w:sz="0" w:space="0" w:color="auto"/>
          <w:vertAlign w:val="baseline"/>
        </w:rPr>
      </w:pPr>
      <w:r>
        <w:rPr>
          <w:rStyle w:val="span"/>
          <w:rFonts w:ascii="Arial" w:eastAsia="Arial" w:hAnsi="Arial" w:cs="Arial"/>
          <w:sz w:val="18"/>
          <w:szCs w:val="18"/>
          <w:bdr w:val="none" w:sz="0" w:space="0" w:color="auto"/>
          <w:vertAlign w:val="baseline"/>
        </w:rPr>
        <w:t>Rearchitected jobs to fetch and process data from Elasticsearch, then push it to external services, utilizing asynchronous processing for scalability. Implemented a messaging system with ActiveMQ, enabling real-time communication and efficient asynchronous processing to ensure seamless integration with external systems and third-party APIs, enhancing application capabilities and user experience.</w:t>
      </w:r>
    </w:p>
    <w:p>
      <w:pPr>
        <w:pStyle w:val="divdocumentulli"/>
        <w:numPr>
          <w:ilvl w:val="0"/>
          <w:numId w:val="2"/>
        </w:numPr>
        <w:spacing w:after="0" w:line="260" w:lineRule="atLeast"/>
        <w:ind w:left="460" w:right="0" w:hanging="183"/>
        <w:rPr>
          <w:rStyle w:val="span"/>
          <w:rFonts w:ascii="Arial" w:eastAsia="Arial" w:hAnsi="Arial" w:cs="Arial"/>
          <w:sz w:val="18"/>
          <w:szCs w:val="18"/>
          <w:bdr w:val="none" w:sz="0" w:space="0" w:color="auto"/>
          <w:vertAlign w:val="baseline"/>
        </w:rPr>
      </w:pPr>
      <w:r>
        <w:rPr>
          <w:rStyle w:val="span"/>
          <w:rFonts w:ascii="Arial" w:eastAsia="Arial" w:hAnsi="Arial" w:cs="Arial"/>
          <w:sz w:val="18"/>
          <w:szCs w:val="18"/>
          <w:bdr w:val="none" w:sz="0" w:space="0" w:color="auto"/>
          <w:vertAlign w:val="baseline"/>
        </w:rPr>
        <w:t>Managed cloud infrastructure and services on AWS, optimizing resource utilization and reducing operational costs. Implemented SQS for high availability and fault-tolerant API request processing, configured dead-letter queues for failure handling, and used batch message processing to increase throughput.</w:t>
      </w:r>
    </w:p>
    <w:p>
      <w:pPr>
        <w:pStyle w:val="divdocumentulli"/>
        <w:numPr>
          <w:ilvl w:val="0"/>
          <w:numId w:val="2"/>
        </w:numPr>
        <w:spacing w:after="0" w:line="260" w:lineRule="atLeast"/>
        <w:ind w:left="460" w:right="0" w:hanging="183"/>
        <w:rPr>
          <w:rStyle w:val="span"/>
          <w:rFonts w:ascii="Arial" w:eastAsia="Arial" w:hAnsi="Arial" w:cs="Arial"/>
          <w:sz w:val="18"/>
          <w:szCs w:val="18"/>
          <w:bdr w:val="none" w:sz="0" w:space="0" w:color="auto"/>
          <w:vertAlign w:val="baseline"/>
        </w:rPr>
      </w:pPr>
      <w:r>
        <w:rPr>
          <w:rStyle w:val="span"/>
          <w:rFonts w:ascii="Arial" w:eastAsia="Arial" w:hAnsi="Arial" w:cs="Arial"/>
          <w:sz w:val="18"/>
          <w:szCs w:val="18"/>
          <w:bdr w:val="none" w:sz="0" w:space="0" w:color="auto"/>
          <w:vertAlign w:val="baseline"/>
        </w:rPr>
        <w:t>Produced and managed product data reports, code repositories, and documentation; gathered requirements, analyzed, and designed applications while collaborating with cross-functional teams to deliver high-quality software solutions. Prepared software releases with semantic versioning. Deployed microservices architecture to streamline development and enhance reliability and scalability. Crafted detailed backend systems and API documentation to support maintenance and onboarding.</w:t>
      </w:r>
    </w:p>
    <w:p>
      <w:pPr>
        <w:pStyle w:val="divdocumentulli"/>
        <w:numPr>
          <w:ilvl w:val="0"/>
          <w:numId w:val="2"/>
        </w:numPr>
        <w:spacing w:after="0" w:line="260" w:lineRule="atLeast"/>
        <w:ind w:left="460" w:right="0" w:hanging="183"/>
        <w:rPr>
          <w:rStyle w:val="span"/>
          <w:rFonts w:ascii="Arial" w:eastAsia="Arial" w:hAnsi="Arial" w:cs="Arial"/>
          <w:sz w:val="18"/>
          <w:szCs w:val="18"/>
          <w:bdr w:val="none" w:sz="0" w:space="0" w:color="auto"/>
          <w:vertAlign w:val="baseline"/>
        </w:rPr>
      </w:pPr>
      <w:r>
        <w:rPr>
          <w:rStyle w:val="span"/>
          <w:rFonts w:ascii="Arial" w:eastAsia="Arial" w:hAnsi="Arial" w:cs="Arial"/>
          <w:sz w:val="18"/>
          <w:szCs w:val="18"/>
          <w:bdr w:val="none" w:sz="0" w:space="0" w:color="auto"/>
          <w:vertAlign w:val="baseline"/>
        </w:rPr>
        <w:t>Conferred with front-end developers to design efficient algorithms and ensure seamless system integration. Conducted code reviews and provided constructive feedback to team members and cross-functional teams, fostering a culture of continuous improvement. Mentored Java developers, sharing expertise and guiding professional development through hands-on training sessions.</w:t>
      </w:r>
    </w:p>
    <w:p>
      <w:pPr>
        <w:pStyle w:val="divdocumentulli"/>
        <w:numPr>
          <w:ilvl w:val="0"/>
          <w:numId w:val="2"/>
        </w:numPr>
        <w:spacing w:after="0" w:line="260" w:lineRule="atLeast"/>
        <w:ind w:left="460" w:right="0" w:hanging="183"/>
        <w:rPr>
          <w:rStyle w:val="span"/>
          <w:rFonts w:ascii="Arial" w:eastAsia="Arial" w:hAnsi="Arial" w:cs="Arial"/>
          <w:sz w:val="18"/>
          <w:szCs w:val="18"/>
          <w:bdr w:val="none" w:sz="0" w:space="0" w:color="auto"/>
          <w:vertAlign w:val="baseline"/>
        </w:rPr>
      </w:pPr>
      <w:r>
        <w:rPr>
          <w:rStyle w:val="strong"/>
          <w:rFonts w:ascii="Arial" w:eastAsia="Arial" w:hAnsi="Arial" w:cs="Arial"/>
          <w:b/>
          <w:bCs/>
          <w:sz w:val="18"/>
          <w:szCs w:val="18"/>
        </w:rPr>
        <w:t xml:space="preserve">Product: </w:t>
      </w:r>
      <w:r>
        <w:rPr>
          <w:rStyle w:val="span"/>
          <w:rFonts w:ascii="Arial" w:eastAsia="Arial" w:hAnsi="Arial" w:cs="Arial"/>
          <w:sz w:val="18"/>
          <w:szCs w:val="18"/>
          <w:bdr w:val="none" w:sz="0" w:space="0" w:color="auto"/>
          <w:vertAlign w:val="baseline"/>
        </w:rPr>
        <w:t>AI-driven personalization and A/B testing platform with over 2100 companies using Kameleoon as an A/B testing tool.</w:t>
      </w:r>
    </w:p>
    <w:p>
      <w:pPr>
        <w:pStyle w:val="divdocumentulli"/>
        <w:numPr>
          <w:ilvl w:val="0"/>
          <w:numId w:val="2"/>
        </w:numPr>
        <w:spacing w:after="0" w:line="260" w:lineRule="atLeast"/>
        <w:ind w:left="460" w:right="0" w:hanging="183"/>
        <w:rPr>
          <w:rStyle w:val="span"/>
          <w:rFonts w:ascii="Arial" w:eastAsia="Arial" w:hAnsi="Arial" w:cs="Arial"/>
          <w:sz w:val="18"/>
          <w:szCs w:val="18"/>
          <w:bdr w:val="none" w:sz="0" w:space="0" w:color="auto"/>
          <w:vertAlign w:val="baseline"/>
        </w:rPr>
      </w:pPr>
      <w:r>
        <w:rPr>
          <w:rStyle w:val="strong"/>
          <w:rFonts w:ascii="Arial" w:eastAsia="Arial" w:hAnsi="Arial" w:cs="Arial"/>
          <w:b/>
          <w:bCs/>
          <w:sz w:val="18"/>
          <w:szCs w:val="18"/>
        </w:rPr>
        <w:t>Technical Skills:</w:t>
      </w:r>
      <w:r>
        <w:rPr>
          <w:rStyle w:val="span"/>
          <w:rFonts w:ascii="Arial" w:eastAsia="Arial" w:hAnsi="Arial" w:cs="Arial"/>
          <w:sz w:val="18"/>
          <w:szCs w:val="18"/>
          <w:bdr w:val="none" w:sz="0" w:space="0" w:color="auto"/>
          <w:vertAlign w:val="baseline"/>
        </w:rPr>
        <w:t xml:space="preserve"> Java 17/21 · Groovy · RESTful WebServices · GraphQL · Spring Boot 2 · Gradle · Elasticsearch · Cassandra · MySQL · Neo4j · Liqubase · Hibernate · Jenkins · Prometheus · Grafana · ActiveMQ · Redis · Docker · Kubernetes · AWS (Lambda, SNS, SQS, EventBridge, API Gateway, S3, SSM/Secrets Manager, Cloudformation (SAM), Cloudwatch, ElasticSearch) · GNU/Linux · JUnit · Integration test</w:t>
      </w:r>
    </w:p>
    <w:p>
      <w:pPr>
        <w:pStyle w:val="divdocumentsinglecolumn"/>
        <w:pBdr>
          <w:top w:val="none" w:sz="0" w:space="0" w:color="auto"/>
          <w:left w:val="none" w:sz="0" w:space="0" w:color="auto"/>
          <w:bottom w:val="none" w:sz="0" w:space="0" w:color="auto"/>
          <w:right w:val="none" w:sz="0" w:space="0" w:color="auto"/>
        </w:pBdr>
        <w:spacing w:before="280" w:line="260" w:lineRule="atLeast"/>
        <w:ind w:left="0" w:right="0"/>
        <w:rPr>
          <w:rFonts w:ascii="Arial" w:eastAsia="Arial" w:hAnsi="Arial" w:cs="Arial"/>
          <w:sz w:val="18"/>
          <w:szCs w:val="18"/>
          <w:bdr w:val="none" w:sz="0" w:space="0" w:color="auto"/>
          <w:vertAlign w:val="baseline"/>
        </w:rPr>
      </w:pPr>
      <w:r>
        <w:rPr>
          <w:rStyle w:val="spanjobtitle"/>
          <w:rFonts w:ascii="Arial" w:eastAsia="Arial" w:hAnsi="Arial" w:cs="Arial"/>
          <w:b/>
          <w:bCs/>
          <w:sz w:val="18"/>
          <w:szCs w:val="18"/>
        </w:rPr>
        <w:t>Back-End Developer</w:t>
      </w:r>
      <w:r>
        <w:rPr>
          <w:rStyle w:val="span"/>
          <w:rFonts w:ascii="Arial" w:eastAsia="Arial" w:hAnsi="Arial" w:cs="Arial"/>
          <w:sz w:val="18"/>
          <w:szCs w:val="18"/>
        </w:rPr>
        <w:t xml:space="preserve">, </w:t>
      </w:r>
      <w:r>
        <w:rPr>
          <w:rStyle w:val="span"/>
          <w:rFonts w:ascii="Arial" w:eastAsia="Arial" w:hAnsi="Arial" w:cs="Arial"/>
          <w:sz w:val="18"/>
          <w:szCs w:val="18"/>
        </w:rPr>
        <w:t>09/2020</w:t>
      </w:r>
      <w:r>
        <w:rPr>
          <w:rStyle w:val="span"/>
          <w:rFonts w:ascii="Arial" w:eastAsia="Arial" w:hAnsi="Arial" w:cs="Arial"/>
          <w:sz w:val="18"/>
          <w:szCs w:val="18"/>
        </w:rPr>
        <w:t xml:space="preserve"> - </w:t>
      </w:r>
      <w:r>
        <w:rPr>
          <w:rStyle w:val="span"/>
          <w:rFonts w:ascii="Arial" w:eastAsia="Arial" w:hAnsi="Arial" w:cs="Arial"/>
          <w:sz w:val="18"/>
          <w:szCs w:val="18"/>
        </w:rPr>
        <w:t>08/2022</w:t>
      </w:r>
      <w:r>
        <w:rPr>
          <w:rStyle w:val="spanpaddedline"/>
          <w:rFonts w:ascii="Arial" w:eastAsia="Arial" w:hAnsi="Arial" w:cs="Arial"/>
          <w:sz w:val="18"/>
          <w:szCs w:val="18"/>
        </w:rPr>
        <w:t xml:space="preserve"> </w:t>
      </w:r>
    </w:p>
    <w:p>
      <w:pPr>
        <w:pStyle w:val="spanpaddedlineParagraph"/>
        <w:spacing w:before="0" w:after="0" w:line="260" w:lineRule="atLeast"/>
        <w:ind w:left="0" w:right="0"/>
        <w:rPr>
          <w:rFonts w:ascii="Arial" w:eastAsia="Arial" w:hAnsi="Arial" w:cs="Arial"/>
          <w:sz w:val="18"/>
          <w:szCs w:val="18"/>
          <w:bdr w:val="none" w:sz="0" w:space="0" w:color="auto"/>
          <w:vertAlign w:val="baseline"/>
        </w:rPr>
      </w:pPr>
      <w:r>
        <w:rPr>
          <w:rStyle w:val="spancompanyname"/>
          <w:rFonts w:ascii="Arial" w:eastAsia="Arial" w:hAnsi="Arial" w:cs="Arial"/>
          <w:b/>
          <w:bCs/>
          <w:sz w:val="18"/>
          <w:szCs w:val="18"/>
        </w:rPr>
        <w:t>Bank of America</w:t>
      </w:r>
      <w:r>
        <w:rPr>
          <w:rStyle w:val="span"/>
          <w:rFonts w:ascii="Arial" w:eastAsia="Arial" w:hAnsi="Arial" w:cs="Arial"/>
          <w:sz w:val="18"/>
          <w:szCs w:val="18"/>
        </w:rPr>
        <w:t xml:space="preserve"> – </w:t>
      </w:r>
      <w:r>
        <w:rPr>
          <w:rStyle w:val="span"/>
          <w:rFonts w:ascii="Arial" w:eastAsia="Arial" w:hAnsi="Arial" w:cs="Arial"/>
          <w:sz w:val="18"/>
          <w:szCs w:val="18"/>
        </w:rPr>
        <w:t>San Francisco, California, USA</w:t>
      </w:r>
    </w:p>
    <w:p>
      <w:pPr>
        <w:pStyle w:val="divdocumentulli"/>
        <w:numPr>
          <w:ilvl w:val="0"/>
          <w:numId w:val="3"/>
        </w:numPr>
        <w:spacing w:before="0" w:after="0" w:line="260" w:lineRule="atLeast"/>
        <w:ind w:left="460" w:right="0" w:hanging="183"/>
        <w:rPr>
          <w:rStyle w:val="span"/>
          <w:rFonts w:ascii="Arial" w:eastAsia="Arial" w:hAnsi="Arial" w:cs="Arial"/>
          <w:sz w:val="18"/>
          <w:szCs w:val="18"/>
          <w:bdr w:val="none" w:sz="0" w:space="0" w:color="auto"/>
          <w:vertAlign w:val="baseline"/>
        </w:rPr>
      </w:pPr>
      <w:r>
        <w:rPr>
          <w:rStyle w:val="span"/>
          <w:rFonts w:ascii="Arial" w:eastAsia="Arial" w:hAnsi="Arial" w:cs="Arial"/>
          <w:sz w:val="18"/>
          <w:szCs w:val="18"/>
          <w:bdr w:val="none" w:sz="0" w:space="0" w:color="auto"/>
          <w:vertAlign w:val="baseline"/>
        </w:rPr>
        <w:t>Accelerated customer and partner onboarding process by developing integrations with multiple financial, compliance, fulfillment, customer communication, and analytics provider APIs. Each integration streamlined onboarding workflows for various customer segments, tripling the monthly onboarding rate and improving operational efficiency.</w:t>
      </w:r>
    </w:p>
    <w:p>
      <w:pPr>
        <w:pStyle w:val="divdocumentulli"/>
        <w:numPr>
          <w:ilvl w:val="0"/>
          <w:numId w:val="3"/>
        </w:numPr>
        <w:spacing w:after="0" w:line="260" w:lineRule="atLeast"/>
        <w:ind w:left="460" w:right="0" w:hanging="183"/>
        <w:rPr>
          <w:rStyle w:val="span"/>
          <w:rFonts w:ascii="Arial" w:eastAsia="Arial" w:hAnsi="Arial" w:cs="Arial"/>
          <w:sz w:val="18"/>
          <w:szCs w:val="18"/>
          <w:bdr w:val="none" w:sz="0" w:space="0" w:color="auto"/>
          <w:vertAlign w:val="baseline"/>
        </w:rPr>
      </w:pPr>
      <w:r>
        <w:rPr>
          <w:rStyle w:val="span"/>
          <w:rFonts w:ascii="Arial" w:eastAsia="Arial" w:hAnsi="Arial" w:cs="Arial"/>
          <w:sz w:val="18"/>
          <w:szCs w:val="18"/>
          <w:bdr w:val="none" w:sz="0" w:space="0" w:color="auto"/>
          <w:vertAlign w:val="baseline"/>
        </w:rPr>
        <w:t>Collaborated on system design, documented scope and objectives for new solutions, and translated business requirements into technical language. Successfully developed, launched and maintained ~10 micro services with our pod. Enhanced performance of critical API endpoints by analyzing and optimizing code and database queries, and implementing Redis caching. Achieved up to a 90% reduction in latency.</w:t>
      </w:r>
    </w:p>
    <w:p>
      <w:pPr>
        <w:pStyle w:val="divdocumentulli"/>
        <w:numPr>
          <w:ilvl w:val="0"/>
          <w:numId w:val="3"/>
        </w:numPr>
        <w:spacing w:after="0" w:line="260" w:lineRule="atLeast"/>
        <w:ind w:left="460" w:right="0" w:hanging="183"/>
        <w:rPr>
          <w:rStyle w:val="span"/>
          <w:rFonts w:ascii="Arial" w:eastAsia="Arial" w:hAnsi="Arial" w:cs="Arial"/>
          <w:sz w:val="18"/>
          <w:szCs w:val="18"/>
          <w:bdr w:val="none" w:sz="0" w:space="0" w:color="auto"/>
          <w:vertAlign w:val="baseline"/>
        </w:rPr>
      </w:pPr>
      <w:r>
        <w:rPr>
          <w:rStyle w:val="span"/>
          <w:rFonts w:ascii="Arial" w:eastAsia="Arial" w:hAnsi="Arial" w:cs="Arial"/>
          <w:sz w:val="18"/>
          <w:szCs w:val="18"/>
          <w:bdr w:val="none" w:sz="0" w:space="0" w:color="auto"/>
          <w:vertAlign w:val="baseline"/>
        </w:rPr>
        <w:t>Optimized backend services to handle AI workloads, ensuring seamless interaction with generative AI systems like customer chatbots. Built secure and efficient middleware for transaction processing and real-time account updates, ensuring zero downtime during peak usage. Designed and successfully launched app review feature, reducing the number of invalid applications and documents by 80% through automated validation.</w:t>
      </w:r>
    </w:p>
    <w:p>
      <w:pPr>
        <w:pStyle w:val="divdocumentulli"/>
        <w:numPr>
          <w:ilvl w:val="0"/>
          <w:numId w:val="3"/>
        </w:numPr>
        <w:spacing w:after="0" w:line="260" w:lineRule="atLeast"/>
        <w:ind w:left="460" w:right="0" w:hanging="183"/>
        <w:rPr>
          <w:rStyle w:val="span"/>
          <w:rFonts w:ascii="Arial" w:eastAsia="Arial" w:hAnsi="Arial" w:cs="Arial"/>
          <w:sz w:val="18"/>
          <w:szCs w:val="18"/>
          <w:bdr w:val="none" w:sz="0" w:space="0" w:color="auto"/>
          <w:vertAlign w:val="baseline"/>
        </w:rPr>
      </w:pPr>
      <w:r>
        <w:rPr>
          <w:rStyle w:val="span"/>
          <w:rFonts w:ascii="Arial" w:eastAsia="Arial" w:hAnsi="Arial" w:cs="Arial"/>
          <w:sz w:val="18"/>
          <w:szCs w:val="18"/>
          <w:bdr w:val="none" w:sz="0" w:space="0" w:color="auto"/>
          <w:vertAlign w:val="baseline"/>
        </w:rPr>
        <w:t>Created reusable libraries, modules and packages, decoupling application components and improving maintainability. Implemented</w:t>
      </w:r>
      <w:r>
        <w:rPr>
          <w:rStyle w:val="strong"/>
          <w:rFonts w:ascii="Arial" w:eastAsia="Arial" w:hAnsi="Arial" w:cs="Arial"/>
          <w:b/>
          <w:bCs/>
          <w:sz w:val="18"/>
          <w:szCs w:val="18"/>
        </w:rPr>
        <w:t xml:space="preserve"> </w:t>
      </w:r>
      <w:r>
        <w:rPr>
          <w:rStyle w:val="span"/>
          <w:rFonts w:ascii="Arial" w:eastAsia="Arial" w:hAnsi="Arial" w:cs="Arial"/>
          <w:sz w:val="18"/>
          <w:szCs w:val="18"/>
          <w:bdr w:val="none" w:sz="0" w:space="0" w:color="auto"/>
          <w:vertAlign w:val="baseline"/>
        </w:rPr>
        <w:t>batch jobs for processing and updating large datasets on a scheduled basis. Used Kinesis Data Streams to ingest large volumes of event data for real-time processing and reporting. Integrated Kinesis with AWS Lambda to process streaming data in real time and trigger downstream workflows.</w:t>
      </w:r>
    </w:p>
    <w:p>
      <w:pPr>
        <w:pStyle w:val="divdocumentulli"/>
        <w:numPr>
          <w:ilvl w:val="0"/>
          <w:numId w:val="3"/>
        </w:numPr>
        <w:spacing w:after="0" w:line="260" w:lineRule="atLeast"/>
        <w:ind w:left="460" w:right="0" w:hanging="183"/>
        <w:rPr>
          <w:rStyle w:val="span"/>
          <w:rFonts w:ascii="Arial" w:eastAsia="Arial" w:hAnsi="Arial" w:cs="Arial"/>
          <w:sz w:val="18"/>
          <w:szCs w:val="18"/>
          <w:bdr w:val="none" w:sz="0" w:space="0" w:color="auto"/>
          <w:vertAlign w:val="baseline"/>
        </w:rPr>
      </w:pPr>
      <w:r>
        <w:rPr>
          <w:rStyle w:val="span"/>
          <w:rFonts w:ascii="Arial" w:eastAsia="Arial" w:hAnsi="Arial" w:cs="Arial"/>
          <w:sz w:val="18"/>
          <w:szCs w:val="18"/>
          <w:bdr w:val="none" w:sz="0" w:space="0" w:color="auto"/>
          <w:vertAlign w:val="baseline"/>
        </w:rPr>
        <w:t>Built architecture diagrams, created scope &amp; objectives docs for new solutions/services, created required Jira epics/stories and introduced technical solutions. Attended in-take, refinement and business related meetings with manager and stakeholders from business/product. Ensured compliance with security policies when developing back end systems. Conducted code reviews and provided constructive feedback to team members. Devised Test Driven Development (TDD) plans to expand existing capabilities.</w:t>
      </w:r>
    </w:p>
    <w:p>
      <w:pPr>
        <w:pStyle w:val="divdocumentulli"/>
        <w:numPr>
          <w:ilvl w:val="0"/>
          <w:numId w:val="3"/>
        </w:numPr>
        <w:spacing w:after="0" w:line="260" w:lineRule="atLeast"/>
        <w:ind w:left="460" w:right="0" w:hanging="183"/>
        <w:rPr>
          <w:rStyle w:val="span"/>
          <w:rFonts w:ascii="Arial" w:eastAsia="Arial" w:hAnsi="Arial" w:cs="Arial"/>
          <w:sz w:val="18"/>
          <w:szCs w:val="18"/>
          <w:bdr w:val="none" w:sz="0" w:space="0" w:color="auto"/>
          <w:vertAlign w:val="baseline"/>
        </w:rPr>
      </w:pPr>
      <w:r>
        <w:rPr>
          <w:rStyle w:val="strong"/>
          <w:rFonts w:ascii="Arial" w:eastAsia="Arial" w:hAnsi="Arial" w:cs="Arial"/>
          <w:b/>
          <w:bCs/>
          <w:sz w:val="18"/>
          <w:szCs w:val="18"/>
        </w:rPr>
        <w:t>Product:</w:t>
      </w:r>
      <w:r>
        <w:rPr>
          <w:rStyle w:val="span"/>
          <w:rFonts w:ascii="Arial" w:eastAsia="Arial" w:hAnsi="Arial" w:cs="Arial"/>
          <w:sz w:val="18"/>
          <w:szCs w:val="18"/>
          <w:bdr w:val="none" w:sz="0" w:space="0" w:color="auto"/>
          <w:vertAlign w:val="baseline"/>
        </w:rPr>
        <w:t xml:space="preserve"> Mobile Banking Application, serving over 47 million active users.</w:t>
      </w:r>
    </w:p>
    <w:p>
      <w:pPr>
        <w:pStyle w:val="divdocumentulli"/>
        <w:numPr>
          <w:ilvl w:val="0"/>
          <w:numId w:val="3"/>
        </w:numPr>
        <w:spacing w:after="0" w:line="260" w:lineRule="atLeast"/>
        <w:ind w:left="460" w:right="0" w:hanging="183"/>
        <w:rPr>
          <w:rStyle w:val="span"/>
          <w:rFonts w:ascii="Arial" w:eastAsia="Arial" w:hAnsi="Arial" w:cs="Arial"/>
          <w:sz w:val="18"/>
          <w:szCs w:val="18"/>
          <w:bdr w:val="none" w:sz="0" w:space="0" w:color="auto"/>
          <w:vertAlign w:val="baseline"/>
        </w:rPr>
      </w:pPr>
      <w:r>
        <w:rPr>
          <w:rStyle w:val="strong"/>
          <w:rFonts w:ascii="Arial" w:eastAsia="Arial" w:hAnsi="Arial" w:cs="Arial"/>
          <w:b/>
          <w:bCs/>
          <w:sz w:val="18"/>
          <w:szCs w:val="18"/>
        </w:rPr>
        <w:t>Technical Skills:</w:t>
      </w:r>
      <w:r>
        <w:rPr>
          <w:rStyle w:val="span"/>
          <w:rFonts w:ascii="Arial" w:eastAsia="Arial" w:hAnsi="Arial" w:cs="Arial"/>
          <w:sz w:val="18"/>
          <w:szCs w:val="18"/>
          <w:bdr w:val="none" w:sz="0" w:space="0" w:color="auto"/>
          <w:vertAlign w:val="baseline"/>
        </w:rPr>
        <w:t xml:space="preserve"> Java 11/17 · RESTful WebServices · Spring Boot 2 · Elasticsearch · MongoDB · PostgreSQL · Liqubase · Hibernate · Jenkins · Prometheus · Kafka · Redis · Docker · Kubernetes · AWS (API Gateway, Lambda, Step functions, DynamoDB, S3, SNS, SQS, Kinesis) · GNU/Linux · Unit &amp; Integration test</w:t>
      </w:r>
    </w:p>
    <w:p>
      <w:pPr>
        <w:pStyle w:val="divdocumentsinglecolumn"/>
        <w:pBdr>
          <w:top w:val="none" w:sz="0" w:space="0" w:color="auto"/>
          <w:left w:val="none" w:sz="0" w:space="0" w:color="auto"/>
          <w:bottom w:val="none" w:sz="0" w:space="0" w:color="auto"/>
          <w:right w:val="none" w:sz="0" w:space="0" w:color="auto"/>
        </w:pBdr>
        <w:spacing w:before="280" w:line="260" w:lineRule="atLeast"/>
        <w:ind w:left="0" w:right="0"/>
        <w:rPr>
          <w:rFonts w:ascii="Arial" w:eastAsia="Arial" w:hAnsi="Arial" w:cs="Arial"/>
          <w:sz w:val="18"/>
          <w:szCs w:val="18"/>
          <w:bdr w:val="none" w:sz="0" w:space="0" w:color="auto"/>
          <w:vertAlign w:val="baseline"/>
        </w:rPr>
      </w:pPr>
      <w:r>
        <w:rPr>
          <w:rStyle w:val="spanjobtitle"/>
          <w:rFonts w:ascii="Arial" w:eastAsia="Arial" w:hAnsi="Arial" w:cs="Arial"/>
          <w:b/>
          <w:bCs/>
          <w:sz w:val="18"/>
          <w:szCs w:val="18"/>
        </w:rPr>
        <w:t>Back-End Developer</w:t>
      </w:r>
      <w:r>
        <w:rPr>
          <w:rStyle w:val="span"/>
          <w:rFonts w:ascii="Arial" w:eastAsia="Arial" w:hAnsi="Arial" w:cs="Arial"/>
          <w:sz w:val="18"/>
          <w:szCs w:val="18"/>
        </w:rPr>
        <w:t xml:space="preserve">, </w:t>
      </w:r>
      <w:r>
        <w:rPr>
          <w:rStyle w:val="span"/>
          <w:rFonts w:ascii="Arial" w:eastAsia="Arial" w:hAnsi="Arial" w:cs="Arial"/>
          <w:sz w:val="18"/>
          <w:szCs w:val="18"/>
        </w:rPr>
        <w:t>07/2018</w:t>
      </w:r>
      <w:r>
        <w:rPr>
          <w:rStyle w:val="span"/>
          <w:rFonts w:ascii="Arial" w:eastAsia="Arial" w:hAnsi="Arial" w:cs="Arial"/>
          <w:sz w:val="18"/>
          <w:szCs w:val="18"/>
        </w:rPr>
        <w:t xml:space="preserve"> - </w:t>
      </w:r>
      <w:r>
        <w:rPr>
          <w:rStyle w:val="span"/>
          <w:rFonts w:ascii="Arial" w:eastAsia="Arial" w:hAnsi="Arial" w:cs="Arial"/>
          <w:sz w:val="18"/>
          <w:szCs w:val="18"/>
        </w:rPr>
        <w:t>08/2020</w:t>
      </w:r>
      <w:r>
        <w:rPr>
          <w:rStyle w:val="spanpaddedline"/>
          <w:rFonts w:ascii="Arial" w:eastAsia="Arial" w:hAnsi="Arial" w:cs="Arial"/>
          <w:sz w:val="18"/>
          <w:szCs w:val="18"/>
        </w:rPr>
        <w:t xml:space="preserve"> </w:t>
      </w:r>
    </w:p>
    <w:p>
      <w:pPr>
        <w:pStyle w:val="spanpaddedlineParagraph"/>
        <w:spacing w:before="0" w:after="0" w:line="260" w:lineRule="atLeast"/>
        <w:ind w:left="0" w:right="0"/>
        <w:rPr>
          <w:rFonts w:ascii="Arial" w:eastAsia="Arial" w:hAnsi="Arial" w:cs="Arial"/>
          <w:sz w:val="18"/>
          <w:szCs w:val="18"/>
          <w:bdr w:val="none" w:sz="0" w:space="0" w:color="auto"/>
          <w:vertAlign w:val="baseline"/>
        </w:rPr>
      </w:pPr>
      <w:r>
        <w:rPr>
          <w:rStyle w:val="spancompanyname"/>
          <w:rFonts w:ascii="Arial" w:eastAsia="Arial" w:hAnsi="Arial" w:cs="Arial"/>
          <w:b/>
          <w:bCs/>
          <w:sz w:val="18"/>
          <w:szCs w:val="18"/>
        </w:rPr>
        <w:t>Cybernet</w:t>
      </w:r>
      <w:r>
        <w:rPr>
          <w:rStyle w:val="span"/>
          <w:rFonts w:ascii="Arial" w:eastAsia="Arial" w:hAnsi="Arial" w:cs="Arial"/>
          <w:sz w:val="18"/>
          <w:szCs w:val="18"/>
        </w:rPr>
        <w:t xml:space="preserve"> – </w:t>
      </w:r>
      <w:r>
        <w:rPr>
          <w:rStyle w:val="span"/>
          <w:rFonts w:ascii="Arial" w:eastAsia="Arial" w:hAnsi="Arial" w:cs="Arial"/>
          <w:sz w:val="18"/>
          <w:szCs w:val="18"/>
        </w:rPr>
        <w:t>Baku, Azerbaijan</w:t>
      </w:r>
    </w:p>
    <w:p>
      <w:pPr>
        <w:pStyle w:val="divdocumentulli"/>
        <w:numPr>
          <w:ilvl w:val="0"/>
          <w:numId w:val="4"/>
        </w:numPr>
        <w:spacing w:before="0" w:after="0" w:line="260" w:lineRule="atLeast"/>
        <w:ind w:left="460" w:right="0" w:hanging="183"/>
        <w:rPr>
          <w:rStyle w:val="span"/>
          <w:rFonts w:ascii="Arial" w:eastAsia="Arial" w:hAnsi="Arial" w:cs="Arial"/>
          <w:sz w:val="18"/>
          <w:szCs w:val="18"/>
          <w:bdr w:val="none" w:sz="0" w:space="0" w:color="auto"/>
          <w:vertAlign w:val="baseline"/>
        </w:rPr>
      </w:pPr>
      <w:r>
        <w:rPr>
          <w:rStyle w:val="span"/>
          <w:rFonts w:ascii="Arial" w:eastAsia="Arial" w:hAnsi="Arial" w:cs="Arial"/>
          <w:sz w:val="18"/>
          <w:szCs w:val="18"/>
          <w:bdr w:val="none" w:sz="0" w:space="0" w:color="auto"/>
          <w:vertAlign w:val="baseline"/>
        </w:rPr>
        <w:t>Solely designed and developed modules for the Income Tax System, providing reliable services to over 5 million taxpayers and state workers. Migrated a monolithic legacy application (a company-based hybrid framework combining Java Desktop components and Java EE components for the Electronic Tax Invoice system) to a modern, high-performing microservices (Java) architecture. Was responsible for the document processing module in the Income Tax System, a critical component of the project that handled the lifecycle management of documents, including their registration, editing, approval, distribution, tracking, signing, and archiving.</w:t>
      </w:r>
    </w:p>
    <w:p>
      <w:pPr>
        <w:pStyle w:val="divdocumentulli"/>
        <w:numPr>
          <w:ilvl w:val="0"/>
          <w:numId w:val="4"/>
        </w:numPr>
        <w:spacing w:after="0" w:line="260" w:lineRule="atLeast"/>
        <w:ind w:left="460" w:right="0" w:hanging="183"/>
        <w:rPr>
          <w:rStyle w:val="span"/>
          <w:rFonts w:ascii="Arial" w:eastAsia="Arial" w:hAnsi="Arial" w:cs="Arial"/>
          <w:sz w:val="18"/>
          <w:szCs w:val="18"/>
          <w:bdr w:val="none" w:sz="0" w:space="0" w:color="auto"/>
          <w:vertAlign w:val="baseline"/>
        </w:rPr>
      </w:pPr>
      <w:r>
        <w:rPr>
          <w:rStyle w:val="span"/>
          <w:rFonts w:ascii="Arial" w:eastAsia="Arial" w:hAnsi="Arial" w:cs="Arial"/>
          <w:sz w:val="18"/>
          <w:szCs w:val="18"/>
          <w:bdr w:val="none" w:sz="0" w:space="0" w:color="auto"/>
          <w:vertAlign w:val="baseline"/>
        </w:rPr>
        <w:t>Developed Java-based microservices to enhance system scalability and facilitate smoother service integration. Utilized Python to develop scripts for automating operational workflows and streamlining error-handling mechanisms. Encapsulated multi-step operations within transactions to ensure atomic execution and maintain data consistency. Designed graphical user interfaces using Java Desktop components, added new features and resolved critical bugs in legacy hybrid Java web and desktop systems. Developed a workflow where a Chrome extension, utilizing a backend module with native C integration, facilitated secure digital signature operations.</w:t>
      </w:r>
    </w:p>
    <w:p>
      <w:pPr>
        <w:pStyle w:val="divdocumentulli"/>
        <w:numPr>
          <w:ilvl w:val="0"/>
          <w:numId w:val="4"/>
        </w:numPr>
        <w:spacing w:after="0" w:line="260" w:lineRule="atLeast"/>
        <w:ind w:left="460" w:right="0" w:hanging="183"/>
        <w:rPr>
          <w:rStyle w:val="span"/>
          <w:rFonts w:ascii="Arial" w:eastAsia="Arial" w:hAnsi="Arial" w:cs="Arial"/>
          <w:sz w:val="18"/>
          <w:szCs w:val="18"/>
          <w:bdr w:val="none" w:sz="0" w:space="0" w:color="auto"/>
          <w:vertAlign w:val="baseline"/>
        </w:rPr>
      </w:pPr>
      <w:r>
        <w:rPr>
          <w:rStyle w:val="span"/>
          <w:rFonts w:ascii="Arial" w:eastAsia="Arial" w:hAnsi="Arial" w:cs="Arial"/>
          <w:sz w:val="18"/>
          <w:szCs w:val="18"/>
          <w:bdr w:val="none" w:sz="0" w:space="0" w:color="auto"/>
          <w:vertAlign w:val="baseline"/>
        </w:rPr>
        <w:t>Prepared and produced software component releases using semantic versioning. Integrated third-party services and APIs, enhancing application capabilities and user experience. Implemented event-driven architecture using Kafka. Designed and implemented robust error handling and logging mechanisms, improving system resilience and maintainability. Manipulated databases for data retrieval and storage using Hibernate as an ORM tool and designed common components of the application.</w:t>
      </w:r>
    </w:p>
    <w:p>
      <w:pPr>
        <w:pStyle w:val="divdocumentulli"/>
        <w:numPr>
          <w:ilvl w:val="0"/>
          <w:numId w:val="4"/>
        </w:numPr>
        <w:spacing w:after="0" w:line="260" w:lineRule="atLeast"/>
        <w:ind w:left="460" w:right="0" w:hanging="183"/>
        <w:rPr>
          <w:rStyle w:val="span"/>
          <w:rFonts w:ascii="Arial" w:eastAsia="Arial" w:hAnsi="Arial" w:cs="Arial"/>
          <w:sz w:val="18"/>
          <w:szCs w:val="18"/>
          <w:bdr w:val="none" w:sz="0" w:space="0" w:color="auto"/>
          <w:vertAlign w:val="baseline"/>
        </w:rPr>
      </w:pPr>
      <w:r>
        <w:rPr>
          <w:rStyle w:val="span"/>
          <w:rFonts w:ascii="Arial" w:eastAsia="Arial" w:hAnsi="Arial" w:cs="Arial"/>
          <w:sz w:val="18"/>
          <w:szCs w:val="18"/>
          <w:bdr w:val="none" w:sz="0" w:space="0" w:color="auto"/>
          <w:vertAlign w:val="baseline"/>
        </w:rPr>
        <w:t>Developed BPMN workflows using the Zeebe tool. Engaged in requirements gathering, analysis, design, and documentation of application. Gathered and examined user feedback to improve capacity of software. Resolved customer queries and problems using effective communication and providing step-by-step solutions.</w:t>
      </w:r>
    </w:p>
    <w:p>
      <w:pPr>
        <w:pStyle w:val="divdocumentulli"/>
        <w:numPr>
          <w:ilvl w:val="0"/>
          <w:numId w:val="4"/>
        </w:numPr>
        <w:spacing w:after="0" w:line="260" w:lineRule="atLeast"/>
        <w:ind w:left="460" w:right="0" w:hanging="183"/>
        <w:rPr>
          <w:rStyle w:val="span"/>
          <w:rFonts w:ascii="Arial" w:eastAsia="Arial" w:hAnsi="Arial" w:cs="Arial"/>
          <w:sz w:val="18"/>
          <w:szCs w:val="18"/>
          <w:bdr w:val="none" w:sz="0" w:space="0" w:color="auto"/>
          <w:vertAlign w:val="baseline"/>
        </w:rPr>
      </w:pPr>
      <w:r>
        <w:rPr>
          <w:rStyle w:val="span"/>
          <w:rFonts w:ascii="Arial" w:eastAsia="Arial" w:hAnsi="Arial" w:cs="Arial"/>
          <w:sz w:val="18"/>
          <w:szCs w:val="18"/>
          <w:bdr w:val="none" w:sz="0" w:space="0" w:color="auto"/>
          <w:vertAlign w:val="baseline"/>
        </w:rPr>
        <w:t>Participated in code reviews, promoting coding standards and improving software quality across the development team.</w:t>
      </w:r>
    </w:p>
    <w:p>
      <w:pPr>
        <w:pStyle w:val="divdocumentulli"/>
        <w:numPr>
          <w:ilvl w:val="0"/>
          <w:numId w:val="4"/>
        </w:numPr>
        <w:spacing w:after="0" w:line="260" w:lineRule="atLeast"/>
        <w:ind w:left="460" w:right="0" w:hanging="183"/>
        <w:rPr>
          <w:rStyle w:val="span"/>
          <w:rFonts w:ascii="Arial" w:eastAsia="Arial" w:hAnsi="Arial" w:cs="Arial"/>
          <w:sz w:val="18"/>
          <w:szCs w:val="18"/>
          <w:bdr w:val="none" w:sz="0" w:space="0" w:color="auto"/>
          <w:vertAlign w:val="baseline"/>
        </w:rPr>
      </w:pPr>
      <w:r>
        <w:rPr>
          <w:rStyle w:val="strong"/>
          <w:rFonts w:ascii="Arial" w:eastAsia="Arial" w:hAnsi="Arial" w:cs="Arial"/>
          <w:b/>
          <w:bCs/>
          <w:sz w:val="18"/>
          <w:szCs w:val="18"/>
        </w:rPr>
        <w:t>Product:</w:t>
      </w:r>
      <w:r>
        <w:rPr>
          <w:rStyle w:val="span"/>
          <w:rFonts w:ascii="Arial" w:eastAsia="Arial" w:hAnsi="Arial" w:cs="Arial"/>
          <w:sz w:val="18"/>
          <w:szCs w:val="18"/>
          <w:bdr w:val="none" w:sz="0" w:space="0" w:color="auto"/>
          <w:vertAlign w:val="baseline"/>
        </w:rPr>
        <w:t xml:space="preserve"> Income Tax System: The aim of the project is to create the Azerbaijan Income Tax System. We have worked on web and business processes managed a complex robust system developed on the microservices architecture. It provides reliable servicing for more than 5 million taxpayers and state workers with a simplified and pleasant experience.</w:t>
      </w:r>
    </w:p>
    <w:p>
      <w:pPr>
        <w:pStyle w:val="divdocumentulli"/>
        <w:numPr>
          <w:ilvl w:val="0"/>
          <w:numId w:val="4"/>
        </w:numPr>
        <w:spacing w:after="0" w:line="260" w:lineRule="atLeast"/>
        <w:ind w:left="460" w:right="0" w:hanging="183"/>
        <w:rPr>
          <w:rStyle w:val="span"/>
          <w:rFonts w:ascii="Arial" w:eastAsia="Arial" w:hAnsi="Arial" w:cs="Arial"/>
          <w:sz w:val="18"/>
          <w:szCs w:val="18"/>
          <w:bdr w:val="none" w:sz="0" w:space="0" w:color="auto"/>
          <w:vertAlign w:val="baseline"/>
        </w:rPr>
      </w:pPr>
      <w:r>
        <w:rPr>
          <w:rStyle w:val="strong"/>
          <w:rFonts w:ascii="Arial" w:eastAsia="Arial" w:hAnsi="Arial" w:cs="Arial"/>
          <w:b/>
          <w:bCs/>
          <w:sz w:val="18"/>
          <w:szCs w:val="18"/>
        </w:rPr>
        <w:t xml:space="preserve">Technical Skills: </w:t>
      </w:r>
      <w:r>
        <w:rPr>
          <w:rStyle w:val="span"/>
          <w:rFonts w:ascii="Arial" w:eastAsia="Arial" w:hAnsi="Arial" w:cs="Arial"/>
          <w:sz w:val="18"/>
          <w:szCs w:val="18"/>
          <w:bdr w:val="none" w:sz="0" w:space="0" w:color="auto"/>
          <w:vertAlign w:val="baseline"/>
        </w:rPr>
        <w:t>Java 11/17 · Python · C · Spring Boot 2 · J2EE Web Services · RESTful WebServices · WebFlux · Maven · Apache Kafka · ElasticSearch · Docker · Kubernetes · Liqubase · Oracle DB · PostgreSQL · JPA data modeling · MyBatis · Zeebe BPMN · Mapstruct · Design Patterns · Java Thread · Unit Testing · Integration test</w:t>
      </w:r>
    </w:p>
    <w:p>
      <w:pPr>
        <w:pStyle w:val="divdocumentsinglecolumn"/>
        <w:pBdr>
          <w:top w:val="none" w:sz="0" w:space="0" w:color="auto"/>
          <w:left w:val="none" w:sz="0" w:space="0" w:color="auto"/>
          <w:bottom w:val="none" w:sz="0" w:space="0" w:color="auto"/>
          <w:right w:val="none" w:sz="0" w:space="0" w:color="auto"/>
        </w:pBdr>
        <w:spacing w:before="280" w:line="260" w:lineRule="atLeast"/>
        <w:ind w:left="0" w:right="0"/>
        <w:rPr>
          <w:rFonts w:ascii="Arial" w:eastAsia="Arial" w:hAnsi="Arial" w:cs="Arial"/>
          <w:sz w:val="18"/>
          <w:szCs w:val="18"/>
          <w:bdr w:val="none" w:sz="0" w:space="0" w:color="auto"/>
          <w:vertAlign w:val="baseline"/>
        </w:rPr>
      </w:pPr>
      <w:r>
        <w:rPr>
          <w:rStyle w:val="spanjobtitle"/>
          <w:rFonts w:ascii="Arial" w:eastAsia="Arial" w:hAnsi="Arial" w:cs="Arial"/>
          <w:b/>
          <w:bCs/>
          <w:sz w:val="18"/>
          <w:szCs w:val="18"/>
        </w:rPr>
        <w:t>Back-End Developer</w:t>
      </w:r>
      <w:r>
        <w:rPr>
          <w:rStyle w:val="span"/>
          <w:rFonts w:ascii="Arial" w:eastAsia="Arial" w:hAnsi="Arial" w:cs="Arial"/>
          <w:sz w:val="18"/>
          <w:szCs w:val="18"/>
        </w:rPr>
        <w:t xml:space="preserve">, </w:t>
      </w:r>
      <w:r>
        <w:rPr>
          <w:rStyle w:val="span"/>
          <w:rFonts w:ascii="Arial" w:eastAsia="Arial" w:hAnsi="Arial" w:cs="Arial"/>
          <w:sz w:val="18"/>
          <w:szCs w:val="18"/>
        </w:rPr>
        <w:t>10/2017</w:t>
      </w:r>
      <w:r>
        <w:rPr>
          <w:rStyle w:val="span"/>
          <w:rFonts w:ascii="Arial" w:eastAsia="Arial" w:hAnsi="Arial" w:cs="Arial"/>
          <w:sz w:val="18"/>
          <w:szCs w:val="18"/>
        </w:rPr>
        <w:t xml:space="preserve"> - </w:t>
      </w:r>
      <w:r>
        <w:rPr>
          <w:rStyle w:val="span"/>
          <w:rFonts w:ascii="Arial" w:eastAsia="Arial" w:hAnsi="Arial" w:cs="Arial"/>
          <w:sz w:val="18"/>
          <w:szCs w:val="18"/>
        </w:rPr>
        <w:t>08/2018</w:t>
      </w:r>
      <w:r>
        <w:rPr>
          <w:rStyle w:val="spanpaddedline"/>
          <w:rFonts w:ascii="Arial" w:eastAsia="Arial" w:hAnsi="Arial" w:cs="Arial"/>
          <w:sz w:val="18"/>
          <w:szCs w:val="18"/>
        </w:rPr>
        <w:t xml:space="preserve"> </w:t>
      </w:r>
    </w:p>
    <w:p>
      <w:pPr>
        <w:pStyle w:val="spanpaddedlineParagraph"/>
        <w:spacing w:before="0" w:after="0" w:line="260" w:lineRule="atLeast"/>
        <w:ind w:left="0" w:right="0"/>
        <w:rPr>
          <w:rFonts w:ascii="Arial" w:eastAsia="Arial" w:hAnsi="Arial" w:cs="Arial"/>
          <w:sz w:val="18"/>
          <w:szCs w:val="18"/>
          <w:bdr w:val="none" w:sz="0" w:space="0" w:color="auto"/>
          <w:vertAlign w:val="baseline"/>
        </w:rPr>
      </w:pPr>
      <w:r>
        <w:rPr>
          <w:rStyle w:val="spancompanyname"/>
          <w:rFonts w:ascii="Arial" w:eastAsia="Arial" w:hAnsi="Arial" w:cs="Arial"/>
          <w:b/>
          <w:bCs/>
          <w:sz w:val="18"/>
          <w:szCs w:val="18"/>
        </w:rPr>
        <w:t>ITCity Academy</w:t>
      </w:r>
      <w:r>
        <w:rPr>
          <w:rStyle w:val="span"/>
          <w:rFonts w:ascii="Arial" w:eastAsia="Arial" w:hAnsi="Arial" w:cs="Arial"/>
          <w:sz w:val="18"/>
          <w:szCs w:val="18"/>
        </w:rPr>
        <w:t xml:space="preserve"> – </w:t>
      </w:r>
      <w:r>
        <w:rPr>
          <w:rStyle w:val="span"/>
          <w:rFonts w:ascii="Arial" w:eastAsia="Arial" w:hAnsi="Arial" w:cs="Arial"/>
          <w:sz w:val="18"/>
          <w:szCs w:val="18"/>
        </w:rPr>
        <w:t>Baku, Azerbaijan</w:t>
      </w:r>
    </w:p>
    <w:p>
      <w:pPr>
        <w:pStyle w:val="divdocumentulli"/>
        <w:numPr>
          <w:ilvl w:val="0"/>
          <w:numId w:val="5"/>
        </w:numPr>
        <w:spacing w:before="0" w:after="0" w:line="260" w:lineRule="atLeast"/>
        <w:ind w:left="460" w:right="0" w:hanging="183"/>
        <w:rPr>
          <w:rStyle w:val="span"/>
          <w:rFonts w:ascii="Arial" w:eastAsia="Arial" w:hAnsi="Arial" w:cs="Arial"/>
          <w:sz w:val="18"/>
          <w:szCs w:val="18"/>
          <w:bdr w:val="none" w:sz="0" w:space="0" w:color="auto"/>
          <w:vertAlign w:val="baseline"/>
        </w:rPr>
      </w:pPr>
      <w:r>
        <w:rPr>
          <w:rStyle w:val="span"/>
          <w:rFonts w:ascii="Arial" w:eastAsia="Arial" w:hAnsi="Arial" w:cs="Arial"/>
          <w:sz w:val="18"/>
          <w:szCs w:val="18"/>
          <w:bdr w:val="none" w:sz="0" w:space="0" w:color="auto"/>
          <w:vertAlign w:val="baseline"/>
        </w:rPr>
        <w:t>Being involved in internal academy project and coded in native C and Python. Designed and implemented Python scripts to automate tasks, process data, and perform validations. Designed, developed and tested Java-based applications &amp; websites. Developed well-designed, efficient, and testable code, and improved code quality by implementing best practices. Wrote and defined clean codes to achieve functional and sustainable web applications.</w:t>
      </w:r>
    </w:p>
    <w:p>
      <w:pPr>
        <w:pStyle w:val="divdocumentulli"/>
        <w:numPr>
          <w:ilvl w:val="0"/>
          <w:numId w:val="5"/>
        </w:numPr>
        <w:spacing w:after="0" w:line="260" w:lineRule="atLeast"/>
        <w:ind w:left="460" w:right="0" w:hanging="183"/>
        <w:rPr>
          <w:rStyle w:val="span"/>
          <w:rFonts w:ascii="Arial" w:eastAsia="Arial" w:hAnsi="Arial" w:cs="Arial"/>
          <w:sz w:val="18"/>
          <w:szCs w:val="18"/>
          <w:bdr w:val="none" w:sz="0" w:space="0" w:color="auto"/>
          <w:vertAlign w:val="baseline"/>
        </w:rPr>
      </w:pPr>
      <w:r>
        <w:rPr>
          <w:rStyle w:val="span"/>
          <w:rFonts w:ascii="Arial" w:eastAsia="Arial" w:hAnsi="Arial" w:cs="Arial"/>
          <w:sz w:val="18"/>
          <w:szCs w:val="18"/>
          <w:bdr w:val="none" w:sz="0" w:space="0" w:color="auto"/>
          <w:vertAlign w:val="baseline"/>
        </w:rPr>
        <w:t>Built microservices utilizing Java Spring Boot, Hibernate, and Restful services, enabling seamless integration with front-end technologies and third-party services. Developed custom data models and algorithms to solve complex business problems, delivering tailored solutions to clients. Contributed to all phases of the development lifecycle, from design to writing and developing.</w:t>
      </w:r>
    </w:p>
    <w:p>
      <w:pPr>
        <w:pStyle w:val="divdocumentulli"/>
        <w:numPr>
          <w:ilvl w:val="0"/>
          <w:numId w:val="5"/>
        </w:numPr>
        <w:spacing w:after="0" w:line="260" w:lineRule="atLeast"/>
        <w:ind w:left="460" w:right="0" w:hanging="183"/>
        <w:rPr>
          <w:rStyle w:val="span"/>
          <w:rFonts w:ascii="Arial" w:eastAsia="Arial" w:hAnsi="Arial" w:cs="Arial"/>
          <w:sz w:val="18"/>
          <w:szCs w:val="18"/>
          <w:bdr w:val="none" w:sz="0" w:space="0" w:color="auto"/>
          <w:vertAlign w:val="baseline"/>
        </w:rPr>
      </w:pPr>
      <w:r>
        <w:rPr>
          <w:rStyle w:val="span"/>
          <w:rFonts w:ascii="Arial" w:eastAsia="Arial" w:hAnsi="Arial" w:cs="Arial"/>
          <w:sz w:val="18"/>
          <w:szCs w:val="18"/>
          <w:bdr w:val="none" w:sz="0" w:space="0" w:color="auto"/>
          <w:vertAlign w:val="baseline"/>
        </w:rPr>
        <w:t>Developed web applications utilizing Java EE components (Java Servlets, JavaServer Pages, JSTL, XML processing with SAX, StAX, DOM, JAXB, and XSD), leveraging Executor Service and Spring MVC technologies to build client-server environment applications and enhance functionalities in existing applications.</w:t>
      </w:r>
    </w:p>
    <w:p>
      <w:pPr>
        <w:pStyle w:val="divdocumentulli"/>
        <w:numPr>
          <w:ilvl w:val="0"/>
          <w:numId w:val="5"/>
        </w:numPr>
        <w:spacing w:after="0" w:line="260" w:lineRule="atLeast"/>
        <w:ind w:left="460" w:right="0" w:hanging="183"/>
        <w:rPr>
          <w:rStyle w:val="span"/>
          <w:rFonts w:ascii="Arial" w:eastAsia="Arial" w:hAnsi="Arial" w:cs="Arial"/>
          <w:sz w:val="18"/>
          <w:szCs w:val="18"/>
          <w:bdr w:val="none" w:sz="0" w:space="0" w:color="auto"/>
          <w:vertAlign w:val="baseline"/>
        </w:rPr>
      </w:pPr>
      <w:r>
        <w:rPr>
          <w:rStyle w:val="span"/>
          <w:rFonts w:ascii="Arial" w:eastAsia="Arial" w:hAnsi="Arial" w:cs="Arial"/>
          <w:sz w:val="18"/>
          <w:szCs w:val="18"/>
          <w:bdr w:val="none" w:sz="0" w:space="0" w:color="auto"/>
          <w:vertAlign w:val="baseline"/>
        </w:rPr>
        <w:t>Developed graphical user interfaces using JSP, HTML, CSS, and JavaScript (jQuery), validated client interface utilizing JavaScript and jQuery. Conducted software analysis, testing, and debugging tasks. Troubleshot and resolved reported issues and responded to queries in a timely manner.</w:t>
      </w:r>
    </w:p>
    <w:p>
      <w:pPr>
        <w:pStyle w:val="divdocumentulli"/>
        <w:numPr>
          <w:ilvl w:val="0"/>
          <w:numId w:val="5"/>
        </w:numPr>
        <w:spacing w:after="0" w:line="260" w:lineRule="atLeast"/>
        <w:ind w:left="460" w:right="0" w:hanging="183"/>
        <w:rPr>
          <w:rStyle w:val="span"/>
          <w:rFonts w:ascii="Arial" w:eastAsia="Arial" w:hAnsi="Arial" w:cs="Arial"/>
          <w:sz w:val="18"/>
          <w:szCs w:val="18"/>
          <w:bdr w:val="none" w:sz="0" w:space="0" w:color="auto"/>
          <w:vertAlign w:val="baseline"/>
        </w:rPr>
      </w:pPr>
      <w:r>
        <w:rPr>
          <w:rStyle w:val="strong"/>
          <w:rFonts w:ascii="Arial" w:eastAsia="Arial" w:hAnsi="Arial" w:cs="Arial"/>
          <w:b/>
          <w:bCs/>
          <w:sz w:val="18"/>
          <w:szCs w:val="18"/>
        </w:rPr>
        <w:t>Product:</w:t>
      </w:r>
      <w:r>
        <w:rPr>
          <w:rStyle w:val="span"/>
          <w:rFonts w:ascii="Arial" w:eastAsia="Arial" w:hAnsi="Arial" w:cs="Arial"/>
          <w:sz w:val="18"/>
          <w:szCs w:val="18"/>
          <w:bdr w:val="none" w:sz="0" w:space="0" w:color="auto"/>
          <w:vertAlign w:val="baseline"/>
        </w:rPr>
        <w:t xml:space="preserve"> https://bacar.az</w:t>
      </w:r>
    </w:p>
    <w:p>
      <w:pPr>
        <w:pStyle w:val="divdocumentulli"/>
        <w:numPr>
          <w:ilvl w:val="0"/>
          <w:numId w:val="5"/>
        </w:numPr>
        <w:spacing w:after="0" w:line="260" w:lineRule="atLeast"/>
        <w:ind w:left="460" w:right="0" w:hanging="183"/>
        <w:rPr>
          <w:rStyle w:val="span"/>
          <w:rFonts w:ascii="Arial" w:eastAsia="Arial" w:hAnsi="Arial" w:cs="Arial"/>
          <w:sz w:val="18"/>
          <w:szCs w:val="18"/>
          <w:bdr w:val="none" w:sz="0" w:space="0" w:color="auto"/>
          <w:vertAlign w:val="baseline"/>
        </w:rPr>
      </w:pPr>
      <w:r>
        <w:rPr>
          <w:rStyle w:val="strong"/>
          <w:rFonts w:ascii="Arial" w:eastAsia="Arial" w:hAnsi="Arial" w:cs="Arial"/>
          <w:b/>
          <w:bCs/>
          <w:sz w:val="18"/>
          <w:szCs w:val="18"/>
        </w:rPr>
        <w:t xml:space="preserve">Technical Skills: </w:t>
      </w:r>
      <w:r>
        <w:rPr>
          <w:rStyle w:val="span"/>
          <w:rFonts w:ascii="Arial" w:eastAsia="Arial" w:hAnsi="Arial" w:cs="Arial"/>
          <w:sz w:val="18"/>
          <w:szCs w:val="18"/>
          <w:bdr w:val="none" w:sz="0" w:space="0" w:color="auto"/>
          <w:vertAlign w:val="baseline"/>
        </w:rPr>
        <w:t>Java 6/11 · Python · Spring Boot 2 · RESTful WebServices · MVC · Oracle DB · Hibernate · Tomcat · Java Servlets · JSP · JSTL · GIT · Maven · JDBC · XML processing (SAX, StAX, DOM, JAXB, XSD) · Executor Service · HTML · CSS · JavaScript · Ajax · jQuery · Spring Security · JWT · C · GNU/Linux · Bash Scripting · Unit Testing · Integration test</w:t>
      </w:r>
    </w:p>
    <w:p>
      <w:pPr>
        <w:pStyle w:val="divdocumentdivheading"/>
        <w:pBdr>
          <w:top w:val="none" w:sz="0" w:space="0" w:color="auto"/>
          <w:left w:val="none" w:sz="0" w:space="0" w:color="auto"/>
          <w:bottom w:val="none" w:sz="0" w:space="0" w:color="auto"/>
          <w:right w:val="none" w:sz="0" w:space="0" w:color="auto"/>
        </w:pBdr>
        <w:tabs>
          <w:tab w:val="left" w:pos="4829"/>
          <w:tab w:val="left" w:pos="11120"/>
        </w:tabs>
        <w:spacing w:before="60" w:line="260" w:lineRule="atLeast"/>
        <w:ind w:left="0" w:right="0"/>
        <w:jc w:val="center"/>
        <w:rPr>
          <w:rFonts w:ascii="Arial" w:eastAsia="Arial" w:hAnsi="Arial" w:cs="Arial"/>
          <w:b w:val="0"/>
          <w:bCs w:val="0"/>
          <w:smallCaps/>
          <w:sz w:val="18"/>
          <w:szCs w:val="18"/>
          <w:bdr w:val="none" w:sz="0" w:space="0" w:color="auto"/>
          <w:vertAlign w:val="baseline"/>
        </w:rPr>
      </w:pPr>
      <w:r>
        <w:rPr>
          <w:rFonts w:ascii="Arial" w:eastAsia="Arial" w:hAnsi="Arial" w:cs="Arial"/>
          <w:b w:val="0"/>
          <w:bCs w:val="0"/>
          <w:smallCaps/>
          <w:sz w:val="18"/>
          <w:szCs w:val="18"/>
          <w:bdr w:val="none" w:sz="0" w:space="0" w:color="auto"/>
          <w:vertAlign w:val="baseline"/>
        </w:rPr>
        <w:t xml:space="preserve"> </w:t>
      </w:r>
      <w:r>
        <w:rPr>
          <w:rFonts w:ascii="Arial" w:eastAsia="Arial" w:hAnsi="Arial" w:cs="Arial"/>
          <w:strike/>
          <w:color w:val="34383C"/>
          <w:sz w:val="20"/>
        </w:rPr>
        <w:tab/>
      </w:r>
      <w:r>
        <w:rPr>
          <w:rStyle w:val="divdocumentdivsectiontitle"/>
          <w:rFonts w:ascii="Arial" w:eastAsia="Arial" w:hAnsi="Arial" w:cs="Arial"/>
          <w:b w:val="0"/>
          <w:bCs w:val="0"/>
          <w:smallCaps/>
          <w:shd w:val="clear" w:color="auto" w:fill="FFFFFF"/>
        </w:rPr>
        <w:t xml:space="preserve">   EDUCATION   </w:t>
      </w:r>
      <w:r>
        <w:rPr>
          <w:rFonts w:ascii="Arial" w:eastAsia="Arial" w:hAnsi="Arial" w:cs="Arial"/>
          <w:strike/>
          <w:color w:val="34383C"/>
          <w:sz w:val="20"/>
        </w:rPr>
        <w:tab/>
      </w:r>
    </w:p>
    <w:p>
      <w:pPr>
        <w:pStyle w:val="divdocumentsinglecolumn"/>
        <w:pBdr>
          <w:top w:val="none" w:sz="0" w:space="0" w:color="auto"/>
          <w:left w:val="none" w:sz="0" w:space="0" w:color="auto"/>
          <w:bottom w:val="none" w:sz="0" w:space="0" w:color="auto"/>
          <w:right w:val="none" w:sz="0" w:space="0" w:color="auto"/>
        </w:pBdr>
        <w:spacing w:before="0" w:after="0" w:line="260" w:lineRule="atLeast"/>
        <w:ind w:left="0" w:right="0"/>
        <w:rPr>
          <w:rFonts w:ascii="Arial" w:eastAsia="Arial" w:hAnsi="Arial" w:cs="Arial"/>
          <w:sz w:val="18"/>
          <w:szCs w:val="18"/>
          <w:bdr w:val="none" w:sz="0" w:space="0" w:color="auto"/>
          <w:vertAlign w:val="baseline"/>
        </w:rPr>
      </w:pPr>
      <w:r>
        <w:rPr>
          <w:rStyle w:val="spandegree"/>
          <w:rFonts w:ascii="Arial" w:eastAsia="Arial" w:hAnsi="Arial" w:cs="Arial"/>
          <w:b/>
          <w:bCs/>
          <w:sz w:val="18"/>
          <w:szCs w:val="18"/>
        </w:rPr>
        <w:t>Certificate of Higher Education</w:t>
      </w:r>
      <w:r>
        <w:rPr>
          <w:rStyle w:val="span"/>
          <w:rFonts w:ascii="Arial" w:eastAsia="Arial" w:hAnsi="Arial" w:cs="Arial"/>
          <w:sz w:val="18"/>
          <w:szCs w:val="18"/>
        </w:rPr>
        <w:t xml:space="preserve">: </w:t>
      </w:r>
      <w:r>
        <w:rPr>
          <w:rStyle w:val="span"/>
          <w:rFonts w:ascii="Arial" w:eastAsia="Arial" w:hAnsi="Arial" w:cs="Arial"/>
          <w:sz w:val="18"/>
          <w:szCs w:val="18"/>
        </w:rPr>
        <w:t>Java Microservices Architecture</w:t>
      </w:r>
      <w:r>
        <w:rPr>
          <w:rStyle w:val="span"/>
          <w:rFonts w:ascii="Arial" w:eastAsia="Arial" w:hAnsi="Arial" w:cs="Arial"/>
          <w:sz w:val="18"/>
          <w:szCs w:val="18"/>
        </w:rPr>
        <w:t xml:space="preserve">, </w:t>
      </w:r>
      <w:r>
        <w:rPr>
          <w:rStyle w:val="span"/>
          <w:rFonts w:ascii="Arial" w:eastAsia="Arial" w:hAnsi="Arial" w:cs="Arial"/>
          <w:sz w:val="18"/>
          <w:szCs w:val="18"/>
        </w:rPr>
        <w:t>2020</w:t>
      </w:r>
      <w:r>
        <w:rPr>
          <w:rStyle w:val="singlecolumnspanpaddedlinenth-child1"/>
          <w:rFonts w:ascii="Arial" w:eastAsia="Arial" w:hAnsi="Arial" w:cs="Arial"/>
          <w:sz w:val="18"/>
          <w:szCs w:val="18"/>
        </w:rPr>
        <w:t xml:space="preserve"> </w:t>
      </w:r>
    </w:p>
    <w:p>
      <w:pPr>
        <w:pStyle w:val="spanpaddedlineParagraph"/>
        <w:spacing w:before="0" w:after="0" w:line="260" w:lineRule="atLeast"/>
        <w:ind w:left="0" w:right="0"/>
        <w:rPr>
          <w:rFonts w:ascii="Arial" w:eastAsia="Arial" w:hAnsi="Arial" w:cs="Arial"/>
          <w:sz w:val="18"/>
          <w:szCs w:val="18"/>
          <w:bdr w:val="none" w:sz="0" w:space="0" w:color="auto"/>
          <w:vertAlign w:val="baseline"/>
        </w:rPr>
      </w:pPr>
      <w:r>
        <w:rPr>
          <w:rStyle w:val="spancompanyname"/>
          <w:rFonts w:ascii="Arial" w:eastAsia="Arial" w:hAnsi="Arial" w:cs="Arial"/>
          <w:b/>
          <w:bCs/>
          <w:sz w:val="18"/>
          <w:szCs w:val="18"/>
        </w:rPr>
        <w:t>Ingress Academy</w:t>
      </w:r>
      <w:r>
        <w:rPr>
          <w:rStyle w:val="span"/>
          <w:rFonts w:ascii="Arial" w:eastAsia="Arial" w:hAnsi="Arial" w:cs="Arial"/>
          <w:sz w:val="18"/>
          <w:szCs w:val="18"/>
        </w:rPr>
        <w:t xml:space="preserve"> - </w:t>
      </w:r>
      <w:r>
        <w:rPr>
          <w:rStyle w:val="span"/>
          <w:rFonts w:ascii="Arial" w:eastAsia="Arial" w:hAnsi="Arial" w:cs="Arial"/>
          <w:sz w:val="18"/>
          <w:szCs w:val="18"/>
        </w:rPr>
        <w:t>Baku, Azerbaijan</w:t>
      </w:r>
      <w:r>
        <w:rPr>
          <w:rFonts w:ascii="Arial" w:eastAsia="Arial" w:hAnsi="Arial" w:cs="Arial"/>
          <w:sz w:val="18"/>
          <w:szCs w:val="18"/>
          <w:bdr w:val="none" w:sz="0" w:space="0" w:color="auto"/>
          <w:vertAlign w:val="baseline"/>
        </w:rPr>
        <w:t xml:space="preserve"> </w:t>
      </w:r>
    </w:p>
    <w:p>
      <w:pPr>
        <w:pStyle w:val="divdocumentsinglecolumn"/>
        <w:pBdr>
          <w:top w:val="none" w:sz="0" w:space="0" w:color="auto"/>
          <w:left w:val="none" w:sz="0" w:space="0" w:color="auto"/>
          <w:bottom w:val="none" w:sz="0" w:space="0" w:color="auto"/>
          <w:right w:val="none" w:sz="0" w:space="0" w:color="auto"/>
        </w:pBdr>
        <w:spacing w:before="280" w:after="0" w:line="260" w:lineRule="atLeast"/>
        <w:ind w:left="0" w:right="0"/>
        <w:rPr>
          <w:rFonts w:ascii="Arial" w:eastAsia="Arial" w:hAnsi="Arial" w:cs="Arial"/>
          <w:sz w:val="18"/>
          <w:szCs w:val="18"/>
          <w:bdr w:val="none" w:sz="0" w:space="0" w:color="auto"/>
          <w:vertAlign w:val="baseline"/>
        </w:rPr>
      </w:pPr>
      <w:r>
        <w:rPr>
          <w:rStyle w:val="spandegree"/>
          <w:rFonts w:ascii="Arial" w:eastAsia="Arial" w:hAnsi="Arial" w:cs="Arial"/>
          <w:b/>
          <w:bCs/>
          <w:sz w:val="18"/>
          <w:szCs w:val="18"/>
        </w:rPr>
        <w:t>Certificate of Higher Education</w:t>
      </w:r>
      <w:r>
        <w:rPr>
          <w:rStyle w:val="span"/>
          <w:rFonts w:ascii="Arial" w:eastAsia="Arial" w:hAnsi="Arial" w:cs="Arial"/>
          <w:sz w:val="18"/>
          <w:szCs w:val="18"/>
        </w:rPr>
        <w:t xml:space="preserve">: </w:t>
      </w:r>
      <w:r>
        <w:rPr>
          <w:rStyle w:val="span"/>
          <w:rFonts w:ascii="Arial" w:eastAsia="Arial" w:hAnsi="Arial" w:cs="Arial"/>
          <w:sz w:val="18"/>
          <w:szCs w:val="18"/>
        </w:rPr>
        <w:t>Back-End Java Web Developer</w:t>
      </w:r>
      <w:r>
        <w:rPr>
          <w:rStyle w:val="span"/>
          <w:rFonts w:ascii="Arial" w:eastAsia="Arial" w:hAnsi="Arial" w:cs="Arial"/>
          <w:sz w:val="18"/>
          <w:szCs w:val="18"/>
        </w:rPr>
        <w:t xml:space="preserve">, </w:t>
      </w:r>
      <w:r>
        <w:rPr>
          <w:rStyle w:val="span"/>
          <w:rFonts w:ascii="Arial" w:eastAsia="Arial" w:hAnsi="Arial" w:cs="Arial"/>
          <w:sz w:val="18"/>
          <w:szCs w:val="18"/>
        </w:rPr>
        <w:t>2018</w:t>
      </w:r>
      <w:r>
        <w:rPr>
          <w:rStyle w:val="singlecolumnspanpaddedlinenth-child1"/>
          <w:rFonts w:ascii="Arial" w:eastAsia="Arial" w:hAnsi="Arial" w:cs="Arial"/>
          <w:sz w:val="18"/>
          <w:szCs w:val="18"/>
        </w:rPr>
        <w:t xml:space="preserve"> </w:t>
      </w:r>
    </w:p>
    <w:p>
      <w:pPr>
        <w:pStyle w:val="spanpaddedlineParagraph"/>
        <w:spacing w:before="0" w:after="0" w:line="260" w:lineRule="atLeast"/>
        <w:ind w:left="0" w:right="0"/>
        <w:rPr>
          <w:rFonts w:ascii="Arial" w:eastAsia="Arial" w:hAnsi="Arial" w:cs="Arial"/>
          <w:sz w:val="18"/>
          <w:szCs w:val="18"/>
          <w:bdr w:val="none" w:sz="0" w:space="0" w:color="auto"/>
          <w:vertAlign w:val="baseline"/>
        </w:rPr>
      </w:pPr>
      <w:r>
        <w:rPr>
          <w:rStyle w:val="spancompanyname"/>
          <w:rFonts w:ascii="Arial" w:eastAsia="Arial" w:hAnsi="Arial" w:cs="Arial"/>
          <w:b/>
          <w:bCs/>
          <w:sz w:val="18"/>
          <w:szCs w:val="18"/>
        </w:rPr>
        <w:t>ITCity Academy</w:t>
      </w:r>
      <w:r>
        <w:rPr>
          <w:rStyle w:val="span"/>
          <w:rFonts w:ascii="Arial" w:eastAsia="Arial" w:hAnsi="Arial" w:cs="Arial"/>
          <w:sz w:val="18"/>
          <w:szCs w:val="18"/>
        </w:rPr>
        <w:t xml:space="preserve"> - </w:t>
      </w:r>
      <w:r>
        <w:rPr>
          <w:rStyle w:val="span"/>
          <w:rFonts w:ascii="Arial" w:eastAsia="Arial" w:hAnsi="Arial" w:cs="Arial"/>
          <w:sz w:val="18"/>
          <w:szCs w:val="18"/>
        </w:rPr>
        <w:t>Baku, Azerbaijan</w:t>
      </w:r>
      <w:r>
        <w:rPr>
          <w:rFonts w:ascii="Arial" w:eastAsia="Arial" w:hAnsi="Arial" w:cs="Arial"/>
          <w:sz w:val="18"/>
          <w:szCs w:val="18"/>
          <w:bdr w:val="none" w:sz="0" w:space="0" w:color="auto"/>
          <w:vertAlign w:val="baseline"/>
        </w:rPr>
        <w:t xml:space="preserve"> </w:t>
      </w:r>
    </w:p>
    <w:p>
      <w:pPr>
        <w:pStyle w:val="divdocumentsinglecolumn"/>
        <w:pBdr>
          <w:top w:val="none" w:sz="0" w:space="0" w:color="auto"/>
          <w:left w:val="none" w:sz="0" w:space="0" w:color="auto"/>
          <w:bottom w:val="none" w:sz="0" w:space="0" w:color="auto"/>
          <w:right w:val="none" w:sz="0" w:space="0" w:color="auto"/>
        </w:pBdr>
        <w:spacing w:before="280" w:after="0" w:line="260" w:lineRule="atLeast"/>
        <w:ind w:left="0" w:right="0"/>
        <w:rPr>
          <w:rFonts w:ascii="Arial" w:eastAsia="Arial" w:hAnsi="Arial" w:cs="Arial"/>
          <w:sz w:val="18"/>
          <w:szCs w:val="18"/>
          <w:bdr w:val="none" w:sz="0" w:space="0" w:color="auto"/>
          <w:vertAlign w:val="baseline"/>
        </w:rPr>
      </w:pPr>
      <w:r>
        <w:rPr>
          <w:rStyle w:val="spandegree"/>
          <w:rFonts w:ascii="Arial" w:eastAsia="Arial" w:hAnsi="Arial" w:cs="Arial"/>
          <w:b/>
          <w:bCs/>
          <w:sz w:val="18"/>
          <w:szCs w:val="18"/>
        </w:rPr>
        <w:t>Certificate of Higher Education</w:t>
      </w:r>
      <w:r>
        <w:rPr>
          <w:rStyle w:val="span"/>
          <w:rFonts w:ascii="Arial" w:eastAsia="Arial" w:hAnsi="Arial" w:cs="Arial"/>
          <w:sz w:val="18"/>
          <w:szCs w:val="18"/>
        </w:rPr>
        <w:t xml:space="preserve">: </w:t>
      </w:r>
      <w:r>
        <w:rPr>
          <w:rStyle w:val="span"/>
          <w:rFonts w:ascii="Arial" w:eastAsia="Arial" w:hAnsi="Arial" w:cs="Arial"/>
          <w:sz w:val="18"/>
          <w:szCs w:val="18"/>
        </w:rPr>
        <w:t>Linux Essentials</w:t>
      </w:r>
      <w:r>
        <w:rPr>
          <w:rStyle w:val="span"/>
          <w:rFonts w:ascii="Arial" w:eastAsia="Arial" w:hAnsi="Arial" w:cs="Arial"/>
          <w:sz w:val="18"/>
          <w:szCs w:val="18"/>
        </w:rPr>
        <w:t xml:space="preserve">, </w:t>
      </w:r>
      <w:r>
        <w:rPr>
          <w:rStyle w:val="span"/>
          <w:rFonts w:ascii="Arial" w:eastAsia="Arial" w:hAnsi="Arial" w:cs="Arial"/>
          <w:sz w:val="18"/>
          <w:szCs w:val="18"/>
        </w:rPr>
        <w:t>2017</w:t>
      </w:r>
      <w:r>
        <w:rPr>
          <w:rStyle w:val="singlecolumnspanpaddedlinenth-child1"/>
          <w:rFonts w:ascii="Arial" w:eastAsia="Arial" w:hAnsi="Arial" w:cs="Arial"/>
          <w:sz w:val="18"/>
          <w:szCs w:val="18"/>
        </w:rPr>
        <w:t xml:space="preserve"> </w:t>
      </w:r>
    </w:p>
    <w:p>
      <w:pPr>
        <w:pStyle w:val="spanpaddedlineParagraph"/>
        <w:spacing w:before="0" w:after="0" w:line="260" w:lineRule="atLeast"/>
        <w:ind w:left="0" w:right="0"/>
        <w:rPr>
          <w:rFonts w:ascii="Arial" w:eastAsia="Arial" w:hAnsi="Arial" w:cs="Arial"/>
          <w:sz w:val="18"/>
          <w:szCs w:val="18"/>
          <w:bdr w:val="none" w:sz="0" w:space="0" w:color="auto"/>
          <w:vertAlign w:val="baseline"/>
        </w:rPr>
      </w:pPr>
      <w:r>
        <w:rPr>
          <w:rStyle w:val="spancompanyname"/>
          <w:rFonts w:ascii="Arial" w:eastAsia="Arial" w:hAnsi="Arial" w:cs="Arial"/>
          <w:b/>
          <w:bCs/>
          <w:sz w:val="18"/>
          <w:szCs w:val="18"/>
        </w:rPr>
        <w:t>Linux Foundation</w:t>
      </w:r>
      <w:r>
        <w:rPr>
          <w:rStyle w:val="span"/>
          <w:rFonts w:ascii="Arial" w:eastAsia="Arial" w:hAnsi="Arial" w:cs="Arial"/>
          <w:sz w:val="18"/>
          <w:szCs w:val="18"/>
        </w:rPr>
        <w:t xml:space="preserve"> - </w:t>
      </w:r>
      <w:r>
        <w:rPr>
          <w:rStyle w:val="span"/>
          <w:rFonts w:ascii="Arial" w:eastAsia="Arial" w:hAnsi="Arial" w:cs="Arial"/>
          <w:sz w:val="18"/>
          <w:szCs w:val="18"/>
        </w:rPr>
        <w:t>Baku, Azerbaijan</w:t>
      </w:r>
      <w:r>
        <w:rPr>
          <w:rFonts w:ascii="Arial" w:eastAsia="Arial" w:hAnsi="Arial" w:cs="Arial"/>
          <w:sz w:val="18"/>
          <w:szCs w:val="18"/>
          <w:bdr w:val="none" w:sz="0" w:space="0" w:color="auto"/>
          <w:vertAlign w:val="baseline"/>
        </w:rPr>
        <w:t xml:space="preserve"> </w:t>
      </w:r>
    </w:p>
    <w:p>
      <w:pPr>
        <w:pStyle w:val="divdocumentsinglecolumn"/>
        <w:pBdr>
          <w:top w:val="none" w:sz="0" w:space="0" w:color="auto"/>
          <w:left w:val="none" w:sz="0" w:space="0" w:color="auto"/>
          <w:bottom w:val="none" w:sz="0" w:space="0" w:color="auto"/>
          <w:right w:val="none" w:sz="0" w:space="0" w:color="auto"/>
        </w:pBdr>
        <w:spacing w:before="280" w:after="0" w:line="260" w:lineRule="atLeast"/>
        <w:ind w:left="0" w:right="0"/>
        <w:rPr>
          <w:rFonts w:ascii="Arial" w:eastAsia="Arial" w:hAnsi="Arial" w:cs="Arial"/>
          <w:sz w:val="18"/>
          <w:szCs w:val="18"/>
          <w:bdr w:val="none" w:sz="0" w:space="0" w:color="auto"/>
          <w:vertAlign w:val="baseline"/>
        </w:rPr>
      </w:pPr>
      <w:r>
        <w:rPr>
          <w:rStyle w:val="spandegree"/>
          <w:rFonts w:ascii="Arial" w:eastAsia="Arial" w:hAnsi="Arial" w:cs="Arial"/>
          <w:b/>
          <w:bCs/>
          <w:sz w:val="18"/>
          <w:szCs w:val="18"/>
        </w:rPr>
        <w:t>Certificate of Higher Education</w:t>
      </w:r>
      <w:r>
        <w:rPr>
          <w:rStyle w:val="span"/>
          <w:rFonts w:ascii="Arial" w:eastAsia="Arial" w:hAnsi="Arial" w:cs="Arial"/>
          <w:sz w:val="18"/>
          <w:szCs w:val="18"/>
        </w:rPr>
        <w:t xml:space="preserve">: </w:t>
      </w:r>
      <w:r>
        <w:rPr>
          <w:rStyle w:val="span"/>
          <w:rFonts w:ascii="Arial" w:eastAsia="Arial" w:hAnsi="Arial" w:cs="Arial"/>
          <w:sz w:val="18"/>
          <w:szCs w:val="18"/>
        </w:rPr>
        <w:t>C, Algorithms And Data Structures</w:t>
      </w:r>
      <w:r>
        <w:rPr>
          <w:rStyle w:val="span"/>
          <w:rFonts w:ascii="Arial" w:eastAsia="Arial" w:hAnsi="Arial" w:cs="Arial"/>
          <w:sz w:val="18"/>
          <w:szCs w:val="18"/>
        </w:rPr>
        <w:t xml:space="preserve">, </w:t>
      </w:r>
      <w:r>
        <w:rPr>
          <w:rStyle w:val="span"/>
          <w:rFonts w:ascii="Arial" w:eastAsia="Arial" w:hAnsi="Arial" w:cs="Arial"/>
          <w:sz w:val="18"/>
          <w:szCs w:val="18"/>
        </w:rPr>
        <w:t>2017</w:t>
      </w:r>
      <w:r>
        <w:rPr>
          <w:rStyle w:val="singlecolumnspanpaddedlinenth-child1"/>
          <w:rFonts w:ascii="Arial" w:eastAsia="Arial" w:hAnsi="Arial" w:cs="Arial"/>
          <w:sz w:val="18"/>
          <w:szCs w:val="18"/>
        </w:rPr>
        <w:t xml:space="preserve"> </w:t>
      </w:r>
    </w:p>
    <w:p>
      <w:pPr>
        <w:pStyle w:val="spanpaddedlineParagraph"/>
        <w:spacing w:before="0" w:after="0" w:line="260" w:lineRule="atLeast"/>
        <w:ind w:left="0" w:right="0"/>
        <w:rPr>
          <w:rFonts w:ascii="Arial" w:eastAsia="Arial" w:hAnsi="Arial" w:cs="Arial"/>
          <w:sz w:val="18"/>
          <w:szCs w:val="18"/>
          <w:bdr w:val="none" w:sz="0" w:space="0" w:color="auto"/>
          <w:vertAlign w:val="baseline"/>
        </w:rPr>
      </w:pPr>
      <w:r>
        <w:rPr>
          <w:rStyle w:val="spancompanyname"/>
          <w:rFonts w:ascii="Arial" w:eastAsia="Arial" w:hAnsi="Arial" w:cs="Arial"/>
          <w:b/>
          <w:bCs/>
          <w:sz w:val="18"/>
          <w:szCs w:val="18"/>
        </w:rPr>
        <w:t>ITCity Academy</w:t>
      </w:r>
      <w:r>
        <w:rPr>
          <w:rStyle w:val="span"/>
          <w:rFonts w:ascii="Arial" w:eastAsia="Arial" w:hAnsi="Arial" w:cs="Arial"/>
          <w:sz w:val="18"/>
          <w:szCs w:val="18"/>
        </w:rPr>
        <w:t xml:space="preserve"> - </w:t>
      </w:r>
      <w:r>
        <w:rPr>
          <w:rStyle w:val="span"/>
          <w:rFonts w:ascii="Arial" w:eastAsia="Arial" w:hAnsi="Arial" w:cs="Arial"/>
          <w:sz w:val="18"/>
          <w:szCs w:val="18"/>
        </w:rPr>
        <w:t>Baku, Azerbaijan</w:t>
      </w:r>
      <w:r>
        <w:rPr>
          <w:rFonts w:ascii="Arial" w:eastAsia="Arial" w:hAnsi="Arial" w:cs="Arial"/>
          <w:sz w:val="18"/>
          <w:szCs w:val="18"/>
          <w:bdr w:val="none" w:sz="0" w:space="0" w:color="auto"/>
          <w:vertAlign w:val="baseline"/>
        </w:rPr>
        <w:t xml:space="preserve"> </w:t>
      </w:r>
    </w:p>
    <w:p>
      <w:pPr>
        <w:pStyle w:val="divdocumentsinglecolumn"/>
        <w:pBdr>
          <w:top w:val="none" w:sz="0" w:space="0" w:color="auto"/>
          <w:left w:val="none" w:sz="0" w:space="0" w:color="auto"/>
          <w:bottom w:val="none" w:sz="0" w:space="0" w:color="auto"/>
          <w:right w:val="none" w:sz="0" w:space="0" w:color="auto"/>
        </w:pBdr>
        <w:spacing w:before="280" w:after="0" w:line="260" w:lineRule="atLeast"/>
        <w:ind w:left="0" w:right="0"/>
        <w:rPr>
          <w:rFonts w:ascii="Arial" w:eastAsia="Arial" w:hAnsi="Arial" w:cs="Arial"/>
          <w:sz w:val="18"/>
          <w:szCs w:val="18"/>
          <w:bdr w:val="none" w:sz="0" w:space="0" w:color="auto"/>
          <w:vertAlign w:val="baseline"/>
        </w:rPr>
      </w:pPr>
      <w:r>
        <w:rPr>
          <w:rStyle w:val="spandegree"/>
          <w:rFonts w:ascii="Arial" w:eastAsia="Arial" w:hAnsi="Arial" w:cs="Arial"/>
          <w:b/>
          <w:bCs/>
          <w:sz w:val="18"/>
          <w:szCs w:val="18"/>
        </w:rPr>
        <w:t>Bachelor's degree</w:t>
      </w:r>
      <w:r>
        <w:rPr>
          <w:rStyle w:val="span"/>
          <w:rFonts w:ascii="Arial" w:eastAsia="Arial" w:hAnsi="Arial" w:cs="Arial"/>
          <w:sz w:val="18"/>
          <w:szCs w:val="18"/>
        </w:rPr>
        <w:t xml:space="preserve">: </w:t>
      </w:r>
      <w:r>
        <w:rPr>
          <w:rStyle w:val="span"/>
          <w:rFonts w:ascii="Arial" w:eastAsia="Arial" w:hAnsi="Arial" w:cs="Arial"/>
          <w:sz w:val="18"/>
          <w:szCs w:val="18"/>
        </w:rPr>
        <w:t>2015</w:t>
      </w:r>
      <w:r>
        <w:rPr>
          <w:rStyle w:val="singlecolumnspanpaddedlinenth-child1"/>
          <w:rFonts w:ascii="Arial" w:eastAsia="Arial" w:hAnsi="Arial" w:cs="Arial"/>
          <w:sz w:val="18"/>
          <w:szCs w:val="18"/>
        </w:rPr>
        <w:t xml:space="preserve"> </w:t>
      </w:r>
    </w:p>
    <w:p>
      <w:pPr>
        <w:pStyle w:val="spanpaddedlineParagraph"/>
        <w:spacing w:before="0" w:after="0" w:line="260" w:lineRule="atLeast"/>
        <w:ind w:left="0" w:right="0"/>
        <w:rPr>
          <w:rFonts w:ascii="Arial" w:eastAsia="Arial" w:hAnsi="Arial" w:cs="Arial"/>
          <w:sz w:val="18"/>
          <w:szCs w:val="18"/>
          <w:bdr w:val="none" w:sz="0" w:space="0" w:color="auto"/>
          <w:vertAlign w:val="baseline"/>
        </w:rPr>
      </w:pPr>
      <w:r>
        <w:rPr>
          <w:rStyle w:val="spancompanyname"/>
          <w:rFonts w:ascii="Arial" w:eastAsia="Arial" w:hAnsi="Arial" w:cs="Arial"/>
          <w:b/>
          <w:bCs/>
          <w:sz w:val="18"/>
          <w:szCs w:val="18"/>
        </w:rPr>
        <w:t>Baku State University</w:t>
      </w:r>
      <w:r>
        <w:rPr>
          <w:rStyle w:val="span"/>
          <w:rFonts w:ascii="Arial" w:eastAsia="Arial" w:hAnsi="Arial" w:cs="Arial"/>
          <w:sz w:val="18"/>
          <w:szCs w:val="18"/>
        </w:rPr>
        <w:t xml:space="preserve"> - </w:t>
      </w:r>
      <w:r>
        <w:rPr>
          <w:rStyle w:val="span"/>
          <w:rFonts w:ascii="Arial" w:eastAsia="Arial" w:hAnsi="Arial" w:cs="Arial"/>
          <w:sz w:val="18"/>
          <w:szCs w:val="18"/>
        </w:rPr>
        <w:t>Baku, Azerbaijan</w:t>
      </w:r>
      <w:r>
        <w:rPr>
          <w:rFonts w:ascii="Arial" w:eastAsia="Arial" w:hAnsi="Arial" w:cs="Arial"/>
          <w:sz w:val="18"/>
          <w:szCs w:val="18"/>
          <w:bdr w:val="none" w:sz="0" w:space="0" w:color="auto"/>
          <w:vertAlign w:val="baseline"/>
        </w:rPr>
        <w:t xml:space="preserve"> </w:t>
      </w:r>
    </w:p>
    <w:sectPr>
      <w:pgSz w:w="12240" w:h="15840"/>
      <w:pgMar w:top="240" w:right="560" w:bottom="240" w:left="560" w:header="720" w:footer="720"/>
      <w:cols w:space="720"/>
    </w:sectPr>
  </w:body>
</w:document>
</file>

<file path=word/fontTable.xml><?xml version="1.0" encoding="utf-8"?>
<w:fonts xmlns:r="http://schemas.openxmlformats.org/officeDocument/2006/relationships" xmlns:w="http://schemas.openxmlformats.org/wordprocessingml/2006/main">
  <w:font w:name="Arial">
    <w:charset w:val="00"/>
    <w:family w:val="auto"/>
    <w:pitch w:val="default"/>
  </w:font>
  <w:font w:name="Courier New">
    <w:charset w:val="00"/>
    <w:family w:val="auto"/>
    <w:pitch w:val="default"/>
  </w:font>
  <w:font w:name="Symbol">
    <w:charset w:val="00"/>
    <w:family w:val="auto"/>
    <w:pitch w:val="default"/>
  </w:font>
  <w:font w:name="Times New Roman">
    <w:charset w:val="00"/>
    <w:family w:val="auto"/>
    <w:pitch w:val="default"/>
  </w:font>
  <w:font w:name="Wingdings">
    <w:charset w:val="00"/>
    <w:family w:val="auto"/>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embedTrueTypeFonts/>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spacing w:line="240" w:lineRule="atLeast"/>
      <w:jc w:val="left"/>
      <w:textAlignment w:val="baseline"/>
    </w:pPr>
    <w:rPr>
      <w:sz w:val="24"/>
      <w:szCs w:val="24"/>
      <w:bdr w:val="none" w:sz="0" w:space="0" w:color="auto"/>
      <w:vertAlign w:val="baseline"/>
    </w:rPr>
  </w:style>
  <w:style w:type="paragraph" w:styleId="Heading1">
    <w:name w:val="heading 1"/>
    <w:basedOn w:val="Normal"/>
    <w:next w:val="Normal"/>
    <w:link w:val="Heading1Char"/>
    <w:uiPriority w:val="9"/>
    <w:qFormat/>
    <w:rsid w:val="00506D7A"/>
    <w:pPr>
      <w:keepNext/>
      <w:keepLines/>
      <w:pBdr>
        <w:top w:val="none" w:sz="0" w:space="0" w:color="auto"/>
        <w:left w:val="none" w:sz="0" w:space="0" w:color="auto"/>
        <w:bottom w:val="none" w:sz="0" w:space="0" w:color="auto"/>
        <w:right w:val="none" w:sz="0" w:space="0" w:color="auto"/>
      </w:pBdr>
      <w:spacing w:before="240" w:after="0"/>
      <w:textAlignment w:val="baseline"/>
      <w:outlineLvl w:val="0"/>
    </w:pPr>
    <w:rPr>
      <w:rFonts w:ascii="Times New Roman" w:eastAsia="Times New Roman" w:hAnsi="Times New Roman" w:cs="Times New Roman"/>
      <w:b/>
      <w:bCs/>
      <w:i w:val="0"/>
      <w:color w:val="2F5496" w:themeShade="BF"/>
      <w:kern w:val="36"/>
      <w:sz w:val="24"/>
      <w:szCs w:val="24"/>
      <w:bdr w:val="none" w:sz="0" w:space="0" w:color="auto"/>
      <w:vertAlign w:val="baseline"/>
    </w:rPr>
  </w:style>
  <w:style w:type="paragraph" w:styleId="Heading2">
    <w:name w:val="heading 2"/>
    <w:basedOn w:val="Normal"/>
    <w:next w:val="Normal"/>
    <w:link w:val="Heading2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1"/>
    </w:pPr>
    <w:rPr>
      <w:rFonts w:ascii="Times New Roman" w:eastAsia="Times New Roman" w:hAnsi="Times New Roman" w:cs="Times New Roman"/>
      <w:b/>
      <w:bCs/>
      <w:i w:val="0"/>
      <w:color w:val="2F5496" w:themeShade="BF"/>
      <w:sz w:val="24"/>
      <w:szCs w:val="24"/>
      <w:bdr w:val="none" w:sz="0" w:space="0" w:color="auto"/>
      <w:vertAlign w:val="baseline"/>
    </w:rPr>
  </w:style>
  <w:style w:type="paragraph" w:styleId="Heading3">
    <w:name w:val="heading 3"/>
    <w:basedOn w:val="Normal"/>
    <w:next w:val="Normal"/>
    <w:link w:val="Heading3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2"/>
    </w:pPr>
    <w:rPr>
      <w:rFonts w:ascii="Times New Roman" w:eastAsia="Times New Roman" w:hAnsi="Times New Roman" w:cs="Times New Roman"/>
      <w:b/>
      <w:bCs/>
      <w:i w:val="0"/>
      <w:color w:val="1F3763" w:themeShade="7F"/>
      <w:sz w:val="24"/>
      <w:szCs w:val="24"/>
      <w:bdr w:val="none" w:sz="0" w:space="0" w:color="auto"/>
      <w:vertAlign w:val="baseline"/>
    </w:rPr>
  </w:style>
  <w:style w:type="paragraph" w:styleId="Heading4">
    <w:name w:val="heading 4"/>
    <w:basedOn w:val="Normal"/>
    <w:next w:val="Normal"/>
    <w:link w:val="Heading4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3"/>
    </w:pPr>
    <w:rPr>
      <w:rFonts w:ascii="Times New Roman" w:eastAsia="Times New Roman" w:hAnsi="Times New Roman" w:cs="Times New Roman"/>
      <w:b/>
      <w:bCs/>
      <w:i w:val="0"/>
      <w:iCs/>
      <w:color w:val="2F5496" w:themeShade="BF"/>
      <w:sz w:val="24"/>
      <w:szCs w:val="24"/>
      <w:bdr w:val="none" w:sz="0" w:space="0" w:color="auto"/>
      <w:vertAlign w:val="baseline"/>
    </w:rPr>
  </w:style>
  <w:style w:type="paragraph" w:styleId="Heading5">
    <w:name w:val="heading 5"/>
    <w:basedOn w:val="Normal"/>
    <w:next w:val="Normal"/>
    <w:link w:val="Heading5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4"/>
    </w:pPr>
    <w:rPr>
      <w:rFonts w:ascii="Times New Roman" w:eastAsia="Times New Roman" w:hAnsi="Times New Roman" w:cs="Times New Roman"/>
      <w:b/>
      <w:bCs/>
      <w:i w:val="0"/>
      <w:color w:val="2F5496" w:themeShade="BF"/>
      <w:sz w:val="24"/>
      <w:szCs w:val="24"/>
      <w:bdr w:val="none" w:sz="0" w:space="0" w:color="auto"/>
      <w:vertAlign w:val="baseline"/>
    </w:rPr>
  </w:style>
  <w:style w:type="paragraph" w:styleId="Heading6">
    <w:name w:val="heading 6"/>
    <w:basedOn w:val="Normal"/>
    <w:next w:val="Normal"/>
    <w:link w:val="Heading6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5"/>
    </w:pPr>
    <w:rPr>
      <w:rFonts w:ascii="Times New Roman" w:eastAsia="Times New Roman" w:hAnsi="Times New Roman" w:cs="Times New Roman"/>
      <w:b/>
      <w:bCs/>
      <w:i w:val="0"/>
      <w:color w:val="1F3763" w:themeShade="7F"/>
      <w:sz w:val="24"/>
      <w:szCs w:val="24"/>
      <w:bdr w:val="none" w:sz="0" w:space="0" w:color="auto"/>
      <w:vertAlign w:val="baseline"/>
    </w:rPr>
  </w:style>
  <w:style w:type="character" w:default="1" w:styleId="DefaultParagraphFont">
    <w:name w:val="Default Paragraph Font"/>
    <w:semiHidden/>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themeShade="BF"/>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themeShade="BF"/>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themeShade="7F"/>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themeShade="BF"/>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themeShade="BF"/>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themeShade="7F"/>
    </w:rPr>
  </w:style>
  <w:style w:type="paragraph" w:customStyle="1" w:styleId="divdocument">
    <w:name w:val="div_document"/>
    <w:basedOn w:val="Normal"/>
    <w:pPr>
      <w:spacing w:line="260" w:lineRule="atLeast"/>
    </w:pPr>
  </w:style>
  <w:style w:type="paragraph" w:customStyle="1" w:styleId="divdocumentsection">
    <w:name w:val="div_document_section"/>
    <w:basedOn w:val="Normal"/>
  </w:style>
  <w:style w:type="paragraph" w:customStyle="1" w:styleId="divdocumentdivparagraph">
    <w:name w:val="div_document_div_paragraph"/>
    <w:basedOn w:val="Normal"/>
  </w:style>
  <w:style w:type="paragraph" w:customStyle="1" w:styleId="divdocumentdivname">
    <w:name w:val="div_document_div_name"/>
    <w:basedOn w:val="Normal"/>
    <w:rPr>
      <w:color w:val="34383C"/>
    </w:rPr>
  </w:style>
  <w:style w:type="paragraph" w:customStyle="1" w:styleId="divonlyName">
    <w:name w:val="div_onlyName"/>
    <w:basedOn w:val="div"/>
  </w:style>
  <w:style w:type="paragraph" w:customStyle="1" w:styleId="div">
    <w:name w:val="div"/>
    <w:basedOn w:val="Normal"/>
    <w:pPr>
      <w:pBdr>
        <w:top w:val="none" w:sz="0" w:space="0" w:color="auto"/>
        <w:left w:val="none" w:sz="0" w:space="0" w:color="auto"/>
        <w:bottom w:val="none" w:sz="0" w:space="0" w:color="auto"/>
        <w:right w:val="none" w:sz="0" w:space="0" w:color="auto"/>
      </w:pBdr>
      <w:textAlignment w:val="baseline"/>
    </w:pPr>
    <w:rPr>
      <w:sz w:val="24"/>
      <w:szCs w:val="24"/>
      <w:bdr w:val="none" w:sz="0" w:space="0" w:color="auto"/>
      <w:vertAlign w:val="baseline"/>
    </w:rPr>
  </w:style>
  <w:style w:type="character" w:customStyle="1" w:styleId="span">
    <w:name w:val="span"/>
    <w:basedOn w:val="DefaultParagraphFont"/>
    <w:rPr>
      <w:sz w:val="24"/>
      <w:szCs w:val="24"/>
      <w:bdr w:val="none" w:sz="0" w:space="0" w:color="auto"/>
      <w:vertAlign w:val="baseline"/>
    </w:rPr>
  </w:style>
  <w:style w:type="paragraph" w:customStyle="1" w:styleId="divdocumentdivlowerborderupper">
    <w:name w:val="div_document_div_lowerborderupper"/>
    <w:basedOn w:val="Normal"/>
    <w:pPr>
      <w:pBdr>
        <w:bottom w:val="single" w:sz="8" w:space="0" w:color="34383C"/>
      </w:pBdr>
      <w:spacing w:line="0" w:lineRule="atLeast"/>
    </w:pPr>
    <w:rPr>
      <w:color w:val="34383C"/>
      <w:sz w:val="0"/>
      <w:szCs w:val="0"/>
    </w:rPr>
  </w:style>
  <w:style w:type="paragraph" w:customStyle="1" w:styleId="divdocumentdivlowerborder">
    <w:name w:val="div_document_div_lowerborder"/>
    <w:basedOn w:val="Normal"/>
    <w:pPr>
      <w:pBdr>
        <w:bottom w:val="single" w:sz="24" w:space="0" w:color="34383C"/>
      </w:pBdr>
      <w:spacing w:line="0" w:lineRule="atLeast"/>
    </w:pPr>
    <w:rPr>
      <w:color w:val="34383C"/>
      <w:sz w:val="0"/>
      <w:szCs w:val="0"/>
    </w:rPr>
  </w:style>
  <w:style w:type="paragraph" w:customStyle="1" w:styleId="divdocumentdivSECTIONCNTC">
    <w:name w:val="div_document_div_SECTION_CNTC"/>
    <w:basedOn w:val="Normal"/>
  </w:style>
  <w:style w:type="paragraph" w:customStyle="1" w:styleId="divaddress">
    <w:name w:val="div_address"/>
    <w:basedOn w:val="div"/>
    <w:pPr>
      <w:spacing w:line="240" w:lineRule="atLeast"/>
      <w:jc w:val="center"/>
    </w:pPr>
    <w:rPr>
      <w:sz w:val="16"/>
      <w:szCs w:val="16"/>
    </w:rPr>
  </w:style>
  <w:style w:type="character" w:customStyle="1" w:styleId="divdocumentdivaddressli">
    <w:name w:val="div_document_div_address_li"/>
    <w:basedOn w:val="DefaultParagraphFont"/>
  </w:style>
  <w:style w:type="character" w:customStyle="1" w:styleId="documentzipsuffix">
    <w:name w:val="document_zipsuffix"/>
    <w:basedOn w:val="DefaultParagraphFont"/>
  </w:style>
  <w:style w:type="character" w:customStyle="1" w:styleId="documentzipprefix">
    <w:name w:val="document_zipprefix"/>
    <w:basedOn w:val="DefaultParagraphFont"/>
    <w:rPr>
      <w:vanish/>
    </w:rPr>
  </w:style>
  <w:style w:type="character" w:customStyle="1" w:styleId="documentbullet">
    <w:name w:val="document_bullet"/>
    <w:basedOn w:val="DefaultParagraphFont"/>
    <w:rPr>
      <w:sz w:val="26"/>
      <w:szCs w:val="26"/>
    </w:rPr>
  </w:style>
  <w:style w:type="character" w:customStyle="1" w:styleId="documenttxt-bold">
    <w:name w:val="document_txt-bold"/>
    <w:basedOn w:val="DefaultParagraphFont"/>
    <w:rPr>
      <w:b/>
      <w:bCs/>
    </w:rPr>
  </w:style>
  <w:style w:type="paragraph" w:customStyle="1" w:styleId="divdocumentdivheading">
    <w:name w:val="div_document_div_heading"/>
    <w:basedOn w:val="Normal"/>
  </w:style>
  <w:style w:type="character" w:customStyle="1" w:styleId="divdocumentdivheadingCharacter">
    <w:name w:val="div_document_div_heading Character"/>
    <w:basedOn w:val="DefaultParagraphFont"/>
  </w:style>
  <w:style w:type="character" w:customStyle="1" w:styleId="divdocumentdivsectiontitle">
    <w:name w:val="div_document_div_sectiontitle"/>
    <w:basedOn w:val="DefaultParagraphFont"/>
    <w:rPr>
      <w:color w:val="34383C"/>
      <w:sz w:val="20"/>
      <w:szCs w:val="20"/>
    </w:rPr>
  </w:style>
  <w:style w:type="paragraph" w:customStyle="1" w:styleId="divdocumentsinglecolumn">
    <w:name w:val="div_document_singlecolumn"/>
    <w:basedOn w:val="Normal"/>
  </w:style>
  <w:style w:type="paragraph" w:customStyle="1" w:styleId="p">
    <w:name w:val="p"/>
    <w:basedOn w:val="Normal"/>
    <w:pPr>
      <w:pBdr>
        <w:top w:val="none" w:sz="0" w:space="0" w:color="auto"/>
        <w:left w:val="none" w:sz="0" w:space="0" w:color="auto"/>
        <w:bottom w:val="none" w:sz="0" w:space="0" w:color="auto"/>
        <w:right w:val="none" w:sz="0" w:space="0" w:color="auto"/>
      </w:pBdr>
      <w:textAlignment w:val="baseline"/>
    </w:pPr>
    <w:rPr>
      <w:sz w:val="24"/>
      <w:szCs w:val="24"/>
      <w:bdr w:val="none" w:sz="0" w:space="0" w:color="auto"/>
      <w:vertAlign w:val="baseline"/>
    </w:rPr>
  </w:style>
  <w:style w:type="paragraph" w:customStyle="1" w:styleId="divdocumentulli">
    <w:name w:val="div_document_ul_li"/>
    <w:basedOn w:val="Normal"/>
  </w:style>
  <w:style w:type="character" w:customStyle="1" w:styleId="strong">
    <w:name w:val="strong"/>
    <w:basedOn w:val="DefaultParagraphFont"/>
    <w:rPr>
      <w:sz w:val="24"/>
      <w:szCs w:val="24"/>
      <w:bdr w:val="none" w:sz="0" w:space="0" w:color="auto"/>
      <w:vertAlign w:val="baseline"/>
    </w:rPr>
  </w:style>
  <w:style w:type="character" w:customStyle="1" w:styleId="singlecolumnspanpaddedlinenth-child1">
    <w:name w:val="singlecolumn_span_paddedline_nth-child(1)"/>
    <w:basedOn w:val="DefaultParagraphFont"/>
  </w:style>
  <w:style w:type="character" w:customStyle="1" w:styleId="spanjobtitle">
    <w:name w:val="span_jobtitle"/>
    <w:basedOn w:val="span"/>
    <w:rPr>
      <w:b/>
      <w:bCs/>
    </w:rPr>
  </w:style>
  <w:style w:type="character" w:customStyle="1" w:styleId="spanpaddedline">
    <w:name w:val="span_paddedline"/>
    <w:basedOn w:val="span"/>
  </w:style>
  <w:style w:type="paragraph" w:customStyle="1" w:styleId="spanpaddedlineParagraph">
    <w:name w:val="span_paddedline Paragraph"/>
    <w:basedOn w:val="spanParagraph"/>
  </w:style>
  <w:style w:type="paragraph" w:customStyle="1" w:styleId="spanParagraph">
    <w:name w:val="span Paragraph"/>
    <w:basedOn w:val="Normal"/>
    <w:pPr>
      <w:pBdr>
        <w:top w:val="none" w:sz="0" w:space="0" w:color="auto"/>
        <w:left w:val="none" w:sz="0" w:space="0" w:color="auto"/>
        <w:bottom w:val="none" w:sz="0" w:space="0" w:color="auto"/>
        <w:right w:val="none" w:sz="0" w:space="0" w:color="auto"/>
      </w:pBdr>
      <w:textAlignment w:val="baseline"/>
    </w:pPr>
    <w:rPr>
      <w:sz w:val="24"/>
      <w:szCs w:val="24"/>
      <w:bdr w:val="none" w:sz="0" w:space="0" w:color="auto"/>
      <w:vertAlign w:val="baseline"/>
    </w:rPr>
  </w:style>
  <w:style w:type="character" w:customStyle="1" w:styleId="spancompanyname">
    <w:name w:val="span_companyname"/>
    <w:basedOn w:val="span"/>
    <w:rPr>
      <w:b/>
      <w:bCs/>
    </w:rPr>
  </w:style>
  <w:style w:type="character" w:customStyle="1" w:styleId="spandegree">
    <w:name w:val="span_degree"/>
    <w:basedOn w:val="span"/>
    <w:rPr>
      <w:b/>
      <w:bCs/>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sx="100000" sy="100000" kx="0" ky="0" algn="b" rotWithShape="0">
              <a:srgbClr val="000000">
                <a:alpha val="38000"/>
              </a:srgbClr>
            </a:outerShdw>
          </a:effectLst>
        </a:effectStyle>
        <a:effectStyle>
          <a:effectLst>
            <a:outerShdw blurRad="40000" dist="23000" dir="5400000" sx="100000" sy="100000" kx="0" ky="0" algn="b" rotWithShape="0">
              <a:srgbClr val="000000">
                <a:alpha val="35000"/>
              </a:srgbClr>
            </a:outerShdw>
          </a:effectLst>
        </a:effectStyle>
        <a:effectStyle>
          <a:effectLst>
            <a:outerShdw blurRad="40000" dist="23000" dir="5400000" sx="100000" sy="100000" kx="0" ky="0" algn="b" rotWithShape="0">
              <a:srgbClr val="000000">
                <a:alpha val="35000"/>
              </a:srgbClr>
            </a:outerShdw>
          </a:effectLst>
          <a:scene3d>
            <a:camera prst="orthographicFront">
              <a:rot lat="0" lon="0" rev="0"/>
            </a:camera>
            <a:lightRig rig="threePt" dir="t">
              <a:rot lat="0" lon="0" rev="1200000"/>
            </a:lightRig>
          </a:scene3d>
          <a:sp3d>
            <a:bevelT w="63500" h="25400" prst="circle"/>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xmlns:a="http://schemas.openxmlformats.org/drawingml/2006/main"/>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ISMAYIL SHARIFOV</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c70e141f-27ff-406a-b75e-f56791fc0c0b</vt:lpwstr>
  </property>
  <property fmtid="{D5CDD505-2E9C-101B-9397-08002B2CF9AE}" pid="3" name="x1ye=0">
    <vt:lpwstr>uJsAAB+LCAAAAAAABAAUm8V2g1AURT+IAW5D3CFogBnu7nx902G7utLw3r1n71NBKQgmWAZnGF5gWRHDOYyhBRoXRUqgUA4RE3x2M8L+AB9oFNVePCxO25zUTn1IDpc9UGpPCEeSVopZGK9EN94XlivT3tlK6Bohy4KHsCqgXygbPKRyssMPPo7ye6AOw+RCQCy27oxHfFRDUK6WmOGQKO68WRxUh1x8Mx+6bx9PdSpREzTC9xSALBMMHUgJZhc</vt:lpwstr>
  </property>
  <property fmtid="{D5CDD505-2E9C-101B-9397-08002B2CF9AE}" pid="4" name="x1ye=1">
    <vt:lpwstr>NljeH4XKwSlNLK5dC0L3WMw3Suo5OPdklTAiHm2zat9VviwzDl3/DUWS/FUfbnOVlO6mB8BX0QxkY1Bx6BpSM6SC2+zhCJ9sB0DCx5pdojCRri8AjpmUMt6CuklEVLqUg3ewz8oAuz6WJBpPjlQ5UsIM4xWr/QqPgaMz9kY0e6NANELzJf8Wq1iTjue7K3U6/gE41pL1efrrCfO9uJwkkvjNZNlzBcyQrL5F23UOniZyR+wpjpJhW+SlIIN/cta</vt:lpwstr>
  </property>
  <property fmtid="{D5CDD505-2E9C-101B-9397-08002B2CF9AE}" pid="5" name="x1ye=10">
    <vt:lpwstr>vZKX55vkJQL0JKaeh8dyRzEenRirC67m5O3AJOnRX5ljS1PdhJ5Enx8RYVkj+axpNC5Kq+1M3+LYBiKc+19xvgzBd1XSiTfXqlmXx5kF5QxwKYFo4+rOBj1n1xmXwgTp4WUVB5aKJevAoDmKvoyqLkoMKaxBY/obPUpXlcU5Br0aRklN2q1oDB1khTN/wgXLcFQsZLX5VWzDnf/NwJnUB4zOND5f5gSnDb7+nBtukqI/dRSeBXrdsaILFbkBZBi</vt:lpwstr>
  </property>
  <property fmtid="{D5CDD505-2E9C-101B-9397-08002B2CF9AE}" pid="6" name="x1ye=100">
    <vt:lpwstr>5oKjZdsut3/xRBchIs9M1aO8YUXfJir6OoJdq8YVmThktdbzJByZGTcFf/1nvp80rYHEDOwhktbdkpyiuKObe4v/ubYfiW1EbK9AiYAuWocZKHxTFsz6zqpWKMwLIfkGr8t2Jgz6AsK+UOWvQW9rgqQr1ilxv0/kdOIeTWKu5RaqO+ybQ7Kfj9EhjX9D88dPchtQxOc3Qd7bzpgrurSzgmWKFXX3e8oF08GuxJPLdHpwSgbMgMKL6dnxguYv7GP</vt:lpwstr>
  </property>
  <property fmtid="{D5CDD505-2E9C-101B-9397-08002B2CF9AE}" pid="7" name="x1ye=101">
    <vt:lpwstr>94yE5ecYosm7tL1JoIM0hIEMszeIzJwCKZNt5mx3QD0GUTWqV1wq6gmxFZwMUu+nMOvM1zDQz7yepkRq4ixsML4oiDazj/rdCwPDgkL/TPe90DT6hpyERWXAyqy6n/ObrmZU/5LAnp9IdqO0S/y83LXBXREYv2mhOMm+WHGpwhen2XI1Yq6RFpecqxpTF/HxOiP9sogb4UjiLTfJx8LI2YauIKN352OTFp24GkqsYAxF5igyUfw/oqAkDB3fSB2</vt:lpwstr>
  </property>
  <property fmtid="{D5CDD505-2E9C-101B-9397-08002B2CF9AE}" pid="8" name="x1ye=102">
    <vt:lpwstr>PzyWA9vhfUzWOElUmnGtsiFaKnv6d6MYtgpbxKROyCzN1fzQXwr4/2/ZtQkYNLmwKS6QJPD25OLpDRa83c50UMKsLHcB28YTbuvtK8TQHK5LY8gjd1nmNAuuRvbqSHeAGK9cUo+9pu0IYpB6+AhjcNN/ax/7zITs/TwX3EjZq631fhtH6rlr4HC+IHgJqfqK13IuT2LOzi3ewBWdvQ9LvqbvoXZB0UkIPRRGYjI/znK8oaOdvuFhqCyfMPaV+xD</vt:lpwstr>
  </property>
  <property fmtid="{D5CDD505-2E9C-101B-9397-08002B2CF9AE}" pid="9" name="x1ye=103">
    <vt:lpwstr>avXaVVOqsv70hlQnocT/7sds1lNfFWUx234wxdYncqREZ2lwqi2qfOD1nz5IfFUFX/1DgTDqsccP/WdT0/2vsdrph9CoRQGLX4CuMhvgMOXia+k6DWUJ22rHymB1dbl26j0Zn2UahMjoaHVqhH/4hVX00pznnYKdF/qc+U3dlZ7xHs3Ope/aAeph5Q3OZ4dclbEJC8+R7XmosT4EWsZ2zB8Um3bU9kW3g8T+o1HYQQnBzErgschXrXeI81XC/CC</vt:lpwstr>
  </property>
  <property fmtid="{D5CDD505-2E9C-101B-9397-08002B2CF9AE}" pid="10" name="x1ye=104">
    <vt:lpwstr>CHAjh8QNHAGY/RhY7FyBk2ID2jZj9h8ARW8KsGZ9dihxquFfSH9HmMTq/+8HrHCsXPX55MrLUOSANqEf6Afn/NgxOiFLMIKmWGfkVr58YQf1zESLhtV+3xnYQe1Ak5jS7AmiWVb1ynRqIWQuyRx72ggkFD405cZWkrusnHaefvlYkqfK4C9DIJnnri7sx8UD3h85ZS6DjzsfxWe72yQ2Na3JQZdsuPVt/k+T/5yoPb4Ihn1mShsXBqxL/96w+pV</vt:lpwstr>
  </property>
  <property fmtid="{D5CDD505-2E9C-101B-9397-08002B2CF9AE}" pid="11" name="x1ye=105">
    <vt:lpwstr>WGs9GLqATQq8+WTTgLaAst2izB4+mHbsmPMH8xgTTqBigrrxzEdx9cZ52X2DiHN2JOsTpnEOQh4H7/XCwA0D8e9+ko1Ez+y7DrGq9qyw0DwejeOyTtljF6j5r8P3A9PpircakMARLCwcJeZJb+DxePfpZByPDabSsRtph9q9UhnMrPCGOsBO04Jav3YIAANrB9IBUaL8QZeyt4kbb42tlHdLhmx9XsfF320L1yF0azVCfL8pMztsVlOYyJrUSa4</vt:lpwstr>
  </property>
  <property fmtid="{D5CDD505-2E9C-101B-9397-08002B2CF9AE}" pid="12" name="x1ye=106">
    <vt:lpwstr>k3m02sn0ThK9PQD2DEQYxHhMfSo9eHFQZAP/aPvqADBoHWIdEAzFcABDriMplWUD7NBJ/GcNe9+7Ez2TyLGs6Tm3qGkPwUTsxXYlYZ+y6gnLBnixLpaoyWd297rWLYcGgOn+Pu8i9xa2fvLArJzgVRd3vbFWkhTdmh+gyHmlcm2EkHRFKqrR93mxxTVDSKxvrIbkpjq+TZW0t66qr1OokPJDNgUyrPgfJnDa+6LGbmpBpKuuD7BFal7dBY8pbRz</vt:lpwstr>
  </property>
  <property fmtid="{D5CDD505-2E9C-101B-9397-08002B2CF9AE}" pid="13" name="x1ye=107">
    <vt:lpwstr>v5/w4PsIR8hAXIRyI8S3f+HgigIwKRz6o7AAZabWk0Ihi9uvj6QcQLMEy8BFDlLdGD6BwDEujsu85sHw/611Uwh4QhYfoG6RMJgCgLzGTIuc2ckKov4NTjwXPiy2AOhK0eHrI8aucBZTZsTnK3bnU4nqIqq31crBLJTp4XX54msiMS65Ve1nINFntB2cN9Qd+RXewO/MjmdT1bgcJiIYbdQp3CkpvX5yQHehKRPm8J4Zl7/yK22t3SIHTTwFZa7</vt:lpwstr>
  </property>
  <property fmtid="{D5CDD505-2E9C-101B-9397-08002B2CF9AE}" pid="14" name="x1ye=108">
    <vt:lpwstr>lK6iC+hXOvdTvJPuUvN01miHzPTACIeww/GVnT3rDdtufkDOr25qKoRS7oVF8bKE+0fNSB2gazd53OvpgleHX8c8D0pG1k7JokKRdqdZtaVKmrGYF+vZE2Vk0a3+hOpM6n1QPJcUM3RQNOFB4yg5s1AjiJ5FfeBA+jGDYksA8h9k0OII17hV6T2dnk9ldON2RuHUfOsUnhgEji9NwmuTzdVcnwYWGETvcU6USs60grSE4Q232pw6VXInm38/pMh</vt:lpwstr>
  </property>
  <property fmtid="{D5CDD505-2E9C-101B-9397-08002B2CF9AE}" pid="15" name="x1ye=109">
    <vt:lpwstr>eUNKRCN3sZo5xkIVZkLZrVEmzn5HBzemo1GfexIY05lFziBD4/Rh91M/HgL+I80z79XB28+n1sI1Dm7UwaXVdDJJAJmxoaJcSG1y8g+4lSRAm8GkxiaKKmNn4FL3lPnHJ09EET1nLFpHPx8YltpXVMWKafkRTbD6Wg46oTVhtfyB1QpW+AOYjhAta1wK7ndtlKv9Jp/Abpgyklfq1J0N/361+ec8UK1Av1Bv6nUXzDd4qwYQwgSUr+x22bzvNr2</vt:lpwstr>
  </property>
  <property fmtid="{D5CDD505-2E9C-101B-9397-08002B2CF9AE}" pid="16" name="x1ye=11">
    <vt:lpwstr>5h66gQSU8icFIUDJXSvfDUYRrAnC31qO2g13eyFLs7nS4uh3vlgSvET4oM6fH/Nn2ZMEOzk/Qen3058h/J3j94vQmI0P3rzELCxd5VcZW0cwsmO5SzwSKy9ox3ck3ostngeQ1J/rYMsgaE8UABeygS1cUflEb+DbbTMYkRY/QMswJOzChrq/MxK2K2G75+PLtrPgLZ7S+mXv7mNWWI8g0hB7pv4Gro46opc25CLLTj8L5S+ZTU1YE0Fxi1HzMX6</vt:lpwstr>
  </property>
  <property fmtid="{D5CDD505-2E9C-101B-9397-08002B2CF9AE}" pid="17" name="x1ye=110">
    <vt:lpwstr>S3BkdDYcDmhULhcGDdaR7T1rFgBXSG3AVcnxtH+Lzlh2MnjJskmvpNjT1n31YJsiWOo3yEqbvYvJqeRXqqPDztyIW7VH33VlhmdekB44TDXuGSyylUhGQEM2Wy/G/VDYMITyje9J05Lkncd0C8a76ue3JSPan4+3A8ll0ZbPoPqrEJZLrRuMPb3tQWX1WEB1mwjrFHmP2cnc4Lff0+a9+wqRfMzcrqYuRn4VTbVcWcvBW9f2fAsDGk/RdMRqyZD</vt:lpwstr>
  </property>
  <property fmtid="{D5CDD505-2E9C-101B-9397-08002B2CF9AE}" pid="18" name="x1ye=111">
    <vt:lpwstr>OZB76H02v6XmStXjnx95kz7f8zuUn4F4yDJ/hZLSYTglMKITuockclOFP3PLI27AY0TxH3kH0F1zErsW/LUx3mkE1cyuGTbEfL//otQzqe4+ADtfCGnIP+fY3MdH/EcNOUeFgizyABp/VASViCj7uFe8nlJhdZKyP+0Qa2GADKAbRVc2CmKwMfrnSfPdzYf87xO78j/NXhTIUSFlOInxIXWGhaAqL8WgDliZz6zd2rKUyWChmn6wrDxV9J+UPqm</vt:lpwstr>
  </property>
  <property fmtid="{D5CDD505-2E9C-101B-9397-08002B2CF9AE}" pid="19" name="x1ye=112">
    <vt:lpwstr>ZXoR5aAj7zCDPAhRre2rkJ6vlfAB0gdUsu71aMR3xjzrm1b3xW6KjyTHHmyWiES3Kp0SRHfm/pIKqrXrtn7bkgE/ufzVTCNbnM9cRfOCAmL+/ILjpxIqVP5Gjze2d9FFJOxB75Cmm6L0mhwwYzFDLf9v5auaNqR9XsuezgJEN8GtX50thB9hKS1cm0aZTDbyI+umY5vNI/pJ4T1awOh++HhuFSUivLgz0qVuF7KC5vnJ9UJN8udrKeODYm6I/O/</vt:lpwstr>
  </property>
  <property fmtid="{D5CDD505-2E9C-101B-9397-08002B2CF9AE}" pid="20" name="x1ye=113">
    <vt:lpwstr>N9NOjj1lFkhwLvjG0xh7tJkEVPVubF9drTNkAnjtzcLYgjYm5KB6DH36yeTuFxiSjxoIu0aOupZ6dZCpejC9czTpEjjLwtu60dxWo6/f8V2qgK1JFsBs69bbk7fPNhHYY+1WPTMuQdH9rR3ALKu0am0qZ42rQ3UuLuzgb1dw7hHWUX/DOZ7ZO46r/1CjzkaRDr7/uUaPbl+G5jNlO8y5Kc1LYiLGzEDe+thArhmxwP6sCk29BEzdAiMTPd9UWXN</vt:lpwstr>
  </property>
  <property fmtid="{D5CDD505-2E9C-101B-9397-08002B2CF9AE}" pid="21" name="x1ye=114">
    <vt:lpwstr>bHjgHgR752CwdmQV9BslA73DrTbydjp6ZpVPoHLlhYPNDQChtaightD0sDL/Gbj8HBPHvtVaT+/Rwx1sHJW0L2AiyqotAW+jiJ6qs4SYhqPLLShn0m6FeGdGr7i8Zb7vzGbXQ0W4/xPQM/rvZ6++t38s4PDg7XU3ZIC3RddyBTMCkXF3Kl4InAT/ItzmJlcMu79oc6WXGWAFfkiuc3CA0ODAC2UGMa2cCPQ2659Nl+rlTW0Tnb0xowJCGIo1dr8</vt:lpwstr>
  </property>
  <property fmtid="{D5CDD505-2E9C-101B-9397-08002B2CF9AE}" pid="22" name="x1ye=115">
    <vt:lpwstr>bwuKZhlzAudPgvjVMtzrgEuUkaKhl1xbcOlnFDNhtZ0Oy0TLhNmmHR5McPrmQZsosqpIT42vyQIMZvKMyO81ppNMlIx4VU6Q7Tpvt0RF6LEa/0NfqEDohNgyzoLVFM9/23enQU/KmprG/wA9Utv1XTc+QQfmvimFMhQQobQiY+23FZBRC3ifyA9eQ7JkYaGxNH+ZwI/NWC6GHSl2S1IfjKkFZrpmHRwZiMWzTeTKZcUMR19Ki1e8fXswRTnXOTR</vt:lpwstr>
  </property>
  <property fmtid="{D5CDD505-2E9C-101B-9397-08002B2CF9AE}" pid="23" name="x1ye=116">
    <vt:lpwstr>i1EOBQA5WjyKueUAdq6xEz1M9rvIknDcfWo5xsCoBaYwXKhMn2GTcK9l7GeaTyoLkCM2OPetH6GyIUcJhmAsZWk/HFPN1dstWcqdSXySPY60WCaJU7d3Kpj4BwZvPUi+adqXw/RKqrWjAFJ41nZYFC/15z3+lG7pz9Dn1L4QdM7/x2biBC75JYdOfVyl5lOVWFbnPG4SshrXatnG1LVssMBvbkN32zg2rAhn9aBQ2kmLwMD6GewABUBzQj8KB2B</vt:lpwstr>
  </property>
  <property fmtid="{D5CDD505-2E9C-101B-9397-08002B2CF9AE}" pid="24" name="x1ye=117">
    <vt:lpwstr>ihwWb6XRSnZ3Qi81yWqGgv1dKWYd+MJ8Fvz7oq53bKFYhYAbgRiH6Gb/St8VLTHO5GNjGBPqk4pXoaB5JFEpCdy+OgovtnvOj854tQdo8m3sQBqytqYZzMiZbbRBxl7ZvItkf586oDjZdL1FcotNII/27xZUeSN8OdYx9Pbts1y4Vo92KWBknrGTBPnZFNVmARoDnejPGb6z7WpApK3LZ331PDiHdHFeE69K6n3rad15fpenZWq5ry9tiCCl/4F</vt:lpwstr>
  </property>
  <property fmtid="{D5CDD505-2E9C-101B-9397-08002B2CF9AE}" pid="25" name="x1ye=118">
    <vt:lpwstr>oVM5GPUF3u1tXWSuzzejekQrNK7eNGEwY0AZKjkyjW1aK20w6tRkLYWm4odaxRUdedk/cZ14cAT8gyym4pbqk5QlgqMUwSPr+864T/g4oEhYirs9WISkexENyVCaV3h48M2kcTWMb3o9DgN9LaqbT8F3QFJByxHI9RCT/lBVguTvqtbWD2gnulCYK+0D00/JbJV45bXGTrifx5Ij1MqBuF68BZfrrovDkRbl1J2olLwj5ty2kQ5taoPdiTQ9M/j</vt:lpwstr>
  </property>
  <property fmtid="{D5CDD505-2E9C-101B-9397-08002B2CF9AE}" pid="26" name="x1ye=119">
    <vt:lpwstr>3V685I42Rks6Pfsx72Bt/jtEvopcxip/DjPr/iw/VtsP7nK7S5jLFX+ueVhx/LOwgp1Q7uQWB3UmydY1WhAoJdAjo/rW7ITldBfCO1EYr6gRWpKr19fMXQRkGDvn3oon16Z9QbzfrZAehNwRYWtQ2PyDXb0DHSoC1U/It4J3Y5IcMLFsOel7A0xZquakIRwmhAtLsyZ2ocB8fSqaGZhF/mGobfxm1uQQxbpQ331uXxHVeap3p6fQflOH0oFdBcC</vt:lpwstr>
  </property>
  <property fmtid="{D5CDD505-2E9C-101B-9397-08002B2CF9AE}" pid="27" name="x1ye=12">
    <vt:lpwstr>phjA34f7XNarPPFYKtcmPZOvti5LUnovhdAVjxkbfu7fF6fXzaFIS5Jacf9otMWEdodJbQ5aC6xzqSfM9CxGCFou3wUABIucARwFLjw/fGfNmt+WbGDbDqCRblqhJWJ3chvLsKgLsCyZ7TBYZPsTP9e3pZoqS2/+mHzR76nO+GZcpsTGETD4x8DfXkY1C2M/RUaFogKQ5zdXP5wi2mwwfjFBHaND1JdhY8hokpQ64KPriZb3wIDOulBd7HN2dNq</vt:lpwstr>
  </property>
  <property fmtid="{D5CDD505-2E9C-101B-9397-08002B2CF9AE}" pid="28" name="x1ye=120">
    <vt:lpwstr>0oEwSOmE68VKCdCdT90MN3ppMb3PeF5blVFaXlNu3l4O8abAGuf0NxNMrYSIEHILddUQNex4Y7BGr2FBndeS09V1OyCajfOPzwqddjjHQoHIWeE8vSproCLaVIurIhGon+ySeHsJCZH5m1xP+U7z4ZB7GSEtvhLYl7oHatqDluadedBcz7MtWWcIaiIujXFc8IskCwQ0xS9F/nflPaSFyPdoZS+uQUHOvmPfbLX+DfijC3IT2p0jYL5tcoAww65</vt:lpwstr>
  </property>
  <property fmtid="{D5CDD505-2E9C-101B-9397-08002B2CF9AE}" pid="29" name="x1ye=121">
    <vt:lpwstr>R1zxdnWyVWip3j5w40Iu1JRmYVMyDXmBA6bkmcEm2NgaWmyglPwo0Rm4xQrtzTX1JnKCU9tPBiHlv/JsR8E96C3FA+Fp6+ApCcU7k1PsALKJJj7BcNVkxLnRQMuOyqPBKzvb/k4ylx+DEwUs88AFB8j5Riw8AAe8TPRysde8864+1uNLJnmS7AIa/SYFHwNLma+HajN54C1dBrkuwLkm3AZwz21igpE/2tmrwvJyy2ePXUvS71NWa9DFHoZDh+9</vt:lpwstr>
  </property>
  <property fmtid="{D5CDD505-2E9C-101B-9397-08002B2CF9AE}" pid="30" name="x1ye=122">
    <vt:lpwstr>DS1xkua0jIzVoEFPPyX15C9PWFw6ztvvyhoQHKMlpLvhoHUOrIX5C7fL2wwKdYknTsUT7hqZ9pK8T9XT8Q9Rm9k4q+G2gZTo64FMwCa3c+EA4Xnl8/E+koiWuIHWc+Ib/Ws0sx7gvCl4dzom+mvgSG/jIW8d15mwVRPy4QW0ERZtoa9DLw1xsEEg2U/DqMfk3mvcKAVIg23ASFfh9IHi3UuUZ60VaSrLtgpj6xOzfobS030AwmemRfzSfCSKqdf</vt:lpwstr>
  </property>
  <property fmtid="{D5CDD505-2E9C-101B-9397-08002B2CF9AE}" pid="31" name="x1ye=123">
    <vt:lpwstr>lh+tuWz0iOXiUO4rh+E+I0UnT79eKoB9mWhNRcb5mou0gEFmoVqZLCuTyzNxPiNRgg6HwxtrMpNONFm618s38oXSTVBotM7niRz5tWhvEJccz/APWqIhzDKNmVMFJEHM/8OmjK8T8BTX/r2wIY9GL4qJBdJy53WV8S2LXb9qL0VdXd6NM4VshWdoSb9EXmtte4Pn4yjzaZqa38S4pwZltctZz2JUCWgAteFX6AO0xM122WnebDSsgmsO6V8fLNu</vt:lpwstr>
  </property>
  <property fmtid="{D5CDD505-2E9C-101B-9397-08002B2CF9AE}" pid="32" name="x1ye=124">
    <vt:lpwstr>Tz7cJT6GHYHpeJuMr370m7KQuA/sxNjwPMeWhmBkywvvMBgeZmbt51LuceJza/dEysw2+tOvphmsh6u7R+uudQbzQxdZ55BC6nXtDr8kfa0aIh8HsRE2XwLnCQ5Rz8SyasPLvpEjbJmCKhYsyx9q2UOF8zGmGv2FH+knWg8OH6wKBetKkGIIc9MgfBiLII/oO6zKm4k5Y1k4jogXRyP4Ne4/KnikApUeOoVxaxXoMoRd0QGZPYRFg/w790Lf6K/</vt:lpwstr>
  </property>
  <property fmtid="{D5CDD505-2E9C-101B-9397-08002B2CF9AE}" pid="33" name="x1ye=125">
    <vt:lpwstr>LlZl5HuJ+Do7G0yaKxHpWaOAR9ZZ50Zx5bF/wxXXhUSHNiMkx3s+drKPBfdvoRG/3hX2bWDr38ficJTForq2hFJAiLXO/weCRIqDtB1s2hZSCXUJAlFVwsAQFlVnB63CNHDSdKxevZb+ckLNYF0fjyxX/b6PIGeSkUUIBUFb/QZPn5WbDXYrv+S3VeZVSFSzMy5mLUOYWlzwuUdI4H1PrsUmFJqclDxtvr1zWKkBz5sf1w36/LQo+fK25rjKa/Q</vt:lpwstr>
  </property>
  <property fmtid="{D5CDD505-2E9C-101B-9397-08002B2CF9AE}" pid="34" name="x1ye=126">
    <vt:lpwstr>HG9FlGgmkkgq5lWW5FZ5kJILSzVE/+DM7iaX7Rv0/H3f1X18SJ+rDioLhBNN59+bVWpLFDwwyazwc0RteKOO0ggt6lA+ppag4eRnocvxNs6Z4vArT4Y6xZl9hfF1UYXltUnf7uXlm8LrUteHAgbOVtZ0qZjFbU6r19JGu4afSmzkIu1kQB9e+vFrz9+wOu7gL3z0N09aLVNauWMyFccOTrjyBoXJY0fYj2CjXTs2N/STiYhOcWUOETqG6ePCZnk</vt:lpwstr>
  </property>
  <property fmtid="{D5CDD505-2E9C-101B-9397-08002B2CF9AE}" pid="35" name="x1ye=127">
    <vt:lpwstr>zYp8dI34hI9IRwxBLazyjCejmZOsymeaxyxQdF7LOHpgEZ78xEZrXph3+telsEoTmmNarnkndj0aD3kFes8NMtuG8oNrUhg84fq59/m/hmNExNuiWvaAhle4eTOx40L+8m6pTpr7FdAXle1n9NmmyUE00V66csLnoiEBWaljoMrq6vf3H1zpKoAm9cEvqJ12KVRJ4Sm+k7SmrhhElAkc/iq5vvZRsXUci6oYAaknXLdwcMlhE8Kz8jxXDSTmrCn</vt:lpwstr>
  </property>
  <property fmtid="{D5CDD505-2E9C-101B-9397-08002B2CF9AE}" pid="36" name="x1ye=128">
    <vt:lpwstr>ZDP11NR2UmtkzZwQHV8GyBPJ7LL8MjG32yrXsfX8xLQiMxhBpOcr9aqgAuk6mMrbLKZMhdxPCYWGskmAuv7Ura3iz68tXpkMNfUX+xZQx5PzWNVaWpIrXWuwH/Ienw+HLMk2CDogfunGyjP/Svo6ojbEwSqZGnhbY+x5NPozzslsgup9muvwcyncmCyc9Nqfrf0eoPC23peV9AgxybfdS2y+KgQqu3LFy30Jjmz8Tr9eCw2dNkFFKaovE6ExCxz</vt:lpwstr>
  </property>
  <property fmtid="{D5CDD505-2E9C-101B-9397-08002B2CF9AE}" pid="37" name="x1ye=129">
    <vt:lpwstr>0pOv4XhuHMZae6FbmfKoCF8UyLBPbzOxOBvJm+oErfPYV92wD11h1ShrDi5CtxOhsd/brLiBfqTd5z/cKL1/eUbCaxF+zjK/wpiLXADcm4yE4zCheBKhPpkVyp2bipg7zHg6ggXTB8iSThDeOsRzJ4yzHWLaSK0u7gNiAtVpEH1GthqpbdOkRUzPxeJor9XGfj07RWq8iMIwhMXny45hEJT0381epa6OLaFlBK/SjQe409sB8nbutOjLf4NMYOw</vt:lpwstr>
  </property>
  <property fmtid="{D5CDD505-2E9C-101B-9397-08002B2CF9AE}" pid="38" name="x1ye=13">
    <vt:lpwstr>3UxZtjPQR4F8yOuwsFqTUMEj+ASqCQvgt8Uus3633fK7fwYKxywPYuMSpF+HEUxkfRd7EC8r5k2zDIsgJA+/npiil1bKu7DeJC2BrXOO/kF0lQjwVOJlNlbZrXuryrTTK82Gt7qzIKyRm3Uk1LPBZTx+pJ0bQCbrFtLgAHm8tw4JCQpkznHWByvZSZyC6t/nLSq2mjYVuqwZ4Scte7bV7zX0rI1Wni8mI+l5UJTAD4KcPk34RikMmPovYfQjSXD</vt:lpwstr>
  </property>
  <property fmtid="{D5CDD505-2E9C-101B-9397-08002B2CF9AE}" pid="39" name="x1ye=130">
    <vt:lpwstr>Lie/f2s3DenE29T7Jk+xS9EMxliExp2w49o4Ba6WXRYuCQv+6qvwzpS8qH3YO3l+WmP6t7cCJ6Wtx5zXH9Kxa0UkV3Z2zld8W6LblIsB39mH/ospyTgYUDEdztY5Cal0ELiYfxbKvaCYmvGYZQpaOHtcXyJR6QWZn6KSFt42pAvnzgYze/DNoICGI5PdglkS0CD64j++fuP1H46MwVud6AwN+Ssa48mzIBrwwqgaJ7b3zYUumKvx/o/+HgjN2m9</vt:lpwstr>
  </property>
  <property fmtid="{D5CDD505-2E9C-101B-9397-08002B2CF9AE}" pid="40" name="x1ye=131">
    <vt:lpwstr>AN/CY/vofoIXjDnMkdKutwcykm6N03ooEQqDzKN9vjM31aMBs0iV3D1zd+d+mimSYEE6sISWfnwDfJhJTQ6mZ3VuSsn2Qml2Z1cYPXpyMWAjPXtBOGLidOencUoz+GQEti6iRzUIT/DV8bMh8HVrk6zOVK9/iKejzlIVSR8Zaj5UV+PkhmnpSKOy7gk23CJuC05E1rDMmDTPzdTPrIgk/QiexDHayACF1roSxG30wOllSL7A1oSqvAu6wZz47H1</vt:lpwstr>
  </property>
  <property fmtid="{D5CDD505-2E9C-101B-9397-08002B2CF9AE}" pid="41" name="x1ye=132">
    <vt:lpwstr>zEsYeXvxU9kaB6cs2qFNw72L5463pN9KJ8de/mY3TT1bpRR4vdu78T0vqfC/uRx3zNuFTbIgxI6cO5JORKHDms6lcGxGJI8hJ0EadkBftYpCo3uVPTkhxbxIq88rNY3CM/U19OXOcyqt7ErUEgO9B1IEtw0joJT9ecJBR4TorWO0bdcvV1ft2IEI+jC4uFnbkrmRl23p9CvCM1UsseDdyGi+ijoPogRKFiOVSfx9VPLIbae2prnjTq9KTehKWJr</vt:lpwstr>
  </property>
  <property fmtid="{D5CDD505-2E9C-101B-9397-08002B2CF9AE}" pid="42" name="x1ye=133">
    <vt:lpwstr>oh/sAwWEwpLMPY+yN26ZcaXnjsw6l7uS1J/YKg8WKiRWWz2/VtBT8ydDQPvJBY5olm5+1/Fmw143gVFLVmsDbjT/qaMIgxYglNgJt0bX8IogpIDF255E+nvKHoJHGembu9CsT39fCUXemHTSFXdWo4dqXSKCLedaY8KDeNEnyTVE5kP4l+S5DLo524i8TXKc1NK5efqbJDEI5cAZ5+jCQ2WGT0qIdEc/o/66i5E416Yb+KjqLpFmBIAgfiAVui7</vt:lpwstr>
  </property>
  <property fmtid="{D5CDD505-2E9C-101B-9397-08002B2CF9AE}" pid="43" name="x1ye=134">
    <vt:lpwstr>dAB4cBBtvh7s7pH/8BiIDq6sz8CKgOySXx6H7FeXH0E+ojJUWocloDV6bpZzxEk1kUJ7PvpPGOLh97C3f1LveicXDLOagPuhNNkWN3HL3N1r924/DuC+bGunzwh9eWAM/fcPQqbQrrf++A4B0VdehJmRuK4+XFiSon7N5tzu1MmMy8Djpntr0B6Fje5Sb7FSiJxVv7AsmXH2zKzOFvgLbpwd78D3AHiSgOCrD+3qYKHpR0O2bSTPDLiuyc7Y0yy</vt:lpwstr>
  </property>
  <property fmtid="{D5CDD505-2E9C-101B-9397-08002B2CF9AE}" pid="44" name="x1ye=135">
    <vt:lpwstr>4g6jJ4HjxVEfcWO+M939fuWSCE31NbnTKEPK5k8zxwymSi9ZmwaJxoIjE63ollPWinMzGRYXOvtavTJaIo2dPFqsCkU2fbVs6P8oPCaOFtltwTc14Svt+m9p1dNGqSykPxCRf4j2JpC05qFzRJvUr0AuchL+HFlMOeZKn5Qn09+DiHVWriywkDSoT1w6yhQEchICm6HpjiOmxaMxUNJIBZCrNxrCFVBnLB6kbKBFut+0LHzHX48ceQN727D8/Ka</vt:lpwstr>
  </property>
  <property fmtid="{D5CDD505-2E9C-101B-9397-08002B2CF9AE}" pid="45" name="x1ye=136">
    <vt:lpwstr>agqGseDjZxpuL9VLaVrIuPCdaGvyO2w83tcIwPieUGUKAXi4Tq48vtPzWyey1Sn3wmD2F/D8bkujDEY5hUFG3J2VmNNaYQq9pXzXgDqreOAIgr5tFZnZgukhqWpWFHawQVCGfyXaiRhTj1IFYwrm+/zmVUuUAflNpimqWnEHr/VXnvw3bAw9zhvCsSi9zL1FKxnPzwfYUrZV1y0qD66JZ9RaVgQQYFk5aGx/wineoKuFaxDmmonLy/uBQr5j9Sw</vt:lpwstr>
  </property>
  <property fmtid="{D5CDD505-2E9C-101B-9397-08002B2CF9AE}" pid="46" name="x1ye=137">
    <vt:lpwstr>R/ZCgaQJs5PsrK/PElA76SPb5E/ruQZHF2mqVii7JNU/dTKLW8trV6Q59hemx2CVQOqX0TWL6vBgsq4wTHL5l5xTPJ9m/SVoVsbQQLFhiHmdL9KPN+wGoVTdCt/oMmisX9RoqXDTatoGoxUwfW01iYJivR0MFutmDZIwZDZQ44ilV92qZvmK1CKvzLhRb9Qxg0tCSn59tQB7Su4xrHkJUDxackzU2oUSt5gZYeTs1zkQWiUydJOp5uH4ZXGWDLk</vt:lpwstr>
  </property>
  <property fmtid="{D5CDD505-2E9C-101B-9397-08002B2CF9AE}" pid="47" name="x1ye=138">
    <vt:lpwstr>9nvkyh3dNNv5ler2h+l1SSYClKmvPQuZSC2Of766oVh7+kPtdQLNF7MeVmtWZ2bTUxTVz4w/5yfmLc+qx3bHbqwLC0HxemGyqMMcD/ev8V//B0k0K03T1V984AvnkYto7i1GIcYYtR3qQuNYDiLQF4QaQoZ5lxyoUN1a9+7IiJ1hrI5xBOezv94mlog9VYZww7BO96L9kd79oT2fwnmG6noLAhdu2F+RugZmdH+mJO5wdRqOP0TxdmU1eHOf4CI</vt:lpwstr>
  </property>
  <property fmtid="{D5CDD505-2E9C-101B-9397-08002B2CF9AE}" pid="48" name="x1ye=139">
    <vt:lpwstr>rsOn+ywGG8EXW9rnYs+bVF5KQlXTCzWJ3ZgjYM3/V+6ORoy0iliKOvplg0iNWVzdOUxTKsQ4IVXcu3WNnlk8pbMLraTQHIlgNF3aAHCbLrpS3Ab52F3AUdrRHlPAp/anMwIkzGNSXupnEqWYcYfkipg3mpAKO3OOmAd7i+s4lodGs2QgT04A3DqaeYeXiPZkM/vVRMLB5H01I6NVe/9FMH1EOTWNjE15XuKr31fdzRyrY5izAP7IDFJufS125NQ</vt:lpwstr>
  </property>
  <property fmtid="{D5CDD505-2E9C-101B-9397-08002B2CF9AE}" pid="49" name="x1ye=14">
    <vt:lpwstr>zvsvWXeWrUikZ5e4s+/Piq0vf8PhOuSilvEWQX8C4m8axLi2P+XuVU3vqzxKRiVltN+N03WpPfxfuojZYyTeL5i5g545mWamsorRDM8LCMxEEM9yBmCVEbxxzIsHb/5Gk5exzyYQhT1iNhi1Zb1TfycrH0uGztI4nJ0VUF5XRuU6rsNpDPNeNO0g8ilxrKY0VrTT9Zuk/FD/x79ozndzUfvL2YnkMCtOE1pamdk5sw/V1N6NUU64rvWTqHsiget</vt:lpwstr>
  </property>
  <property fmtid="{D5CDD505-2E9C-101B-9397-08002B2CF9AE}" pid="50" name="x1ye=140">
    <vt:lpwstr>uSSgLbX0+5kpnrESJhLBjuDI03iMb8Io5WiYrCW7vwr8PZs4VsQ8DuIXo6hOZ9enF7HE4jSY6dNQSsOk/hG4q5mvt2tmmeR4rfp1Rx7rvphYZhQ8kw/7uilr9ZNcAdwm4bYCCevvq5BbP5aP86QnDP1wGk5pgfttF0o2CNQro02Mx31PE8zkgjNt9QGTwlEVZ8NjvQZJlFi6fYdvmo2QftdxU8KMwTMmYevQI0b3MCE4da8/OaYl4i3Gd7+2aiK</vt:lpwstr>
  </property>
  <property fmtid="{D5CDD505-2E9C-101B-9397-08002B2CF9AE}" pid="51" name="x1ye=141">
    <vt:lpwstr>UrKoKhHEbTWhOOg2f9YxZ/4kBoEcR8raj3VzdxAdsBddcitHzDSxMjQQiRKR602ghYfYUBiirGXgMcLFeIoNWdJhhjqQxF7fRXXrlsMT74F7tFCR76pcXRd2JglwvPW5S4JBlGXW0VblV1s8CqXxk/Y3dxkxGfe/oHwSDxBSElg+035VYk4caBY/EaclX9n52zrJZus11ENIw8auLD1NyBAcwSZmYD/QdCdwwae05mtaam0+C64knFIAS2QJ/rE</vt:lpwstr>
  </property>
  <property fmtid="{D5CDD505-2E9C-101B-9397-08002B2CF9AE}" pid="52" name="x1ye=142">
    <vt:lpwstr>qtyKhznp8GxmNNs0rVPPhDUWqtMiTYGdgpt6Lng7xqqs9uTuCMPzAKy1LB8mp80rKuFLNrpekYOsymVw+sd1Hy4F9YS81+6tWwlOs4hFK/xh9mJLnHDPkey8d4pKVzJFaJUL/lJO/awaA4Iq8PCYGAPhu+RUgFK6BDuBDaz1/R/TKsmuJHbbiRpqJhqqzfdQiwttfxlJQtT+8jOAq+Hhcg7gwwEvhkm9O2EZWQ2i+8IpstoNEWnDzk1Dq+c1sSw</vt:lpwstr>
  </property>
  <property fmtid="{D5CDD505-2E9C-101B-9397-08002B2CF9AE}" pid="53" name="x1ye=143">
    <vt:lpwstr>Sf2yBcetRfoLUOALRY+lGOHEI3r+o1WqXDsdtlK+ti0l1q/NuMR22oAEw5q8lXsXIaNB13YSFrvKRFZ1yXt+U4D7eMQTOfUlGRMXBXlR/iLyYYVuoDdcrOMUbEEyh0WVt/1avrcmliDKYLe8NAMWDIIkn6rsmh65LKSYgodEfCF0OufRDRG/1xLZIk1LMHwL3XARj9Ciu0chxdPA2TWLrRsLA1DszidB3roCFVuQHwlapC/8ZVPVUZpFnYzuiU3</vt:lpwstr>
  </property>
  <property fmtid="{D5CDD505-2E9C-101B-9397-08002B2CF9AE}" pid="54" name="x1ye=144">
    <vt:lpwstr>7dCSzRN0d67l/Htqjhxq8ByCPuSS6k4mUlpa7Sjn2UgQE9Fn37mw6idEoNPGUR+wyn3wlF9ZWxzmk0tx6WvMuEBeK3yaUXgo6II+vOTIY9ON2XpnffU1TGY+G6ngWIFwibTpLHdpluNhyvfpdt48CVPKKlv9EDv8IKGEXsLuPsucaXeT1aQaMj1SLXD31YL9/kHs+AnXFHt3QvzDoJvBEmAkZVbZRMjBeiZsz8r/wbRHYKTtI98Ud59wfQMTeOj</vt:lpwstr>
  </property>
  <property fmtid="{D5CDD505-2E9C-101B-9397-08002B2CF9AE}" pid="55" name="x1ye=145">
    <vt:lpwstr>QBSyAJXM57f59uGjkMDZKviAvTEdkahlouN/fmqq0HArZDRJBP7zS815bUcGgIuBTmnTWuB25KIVgzVT2JDUhfaaQw3Q/ZSnVKynheXP6iavAr2uhiJECmMEmAQ+A41WUF/xpgLqp3nm3nyByLDDC6OdvPq7b9KmUUWI3O44fK79LfVSJhSbEAR+D31FXNifaYpYGrNrkk5BL009iVZ75kujHcXafWeMqspa3j1UpW+mR39amZrt9Bc2TdHd920</vt:lpwstr>
  </property>
  <property fmtid="{D5CDD505-2E9C-101B-9397-08002B2CF9AE}" pid="56" name="x1ye=146">
    <vt:lpwstr>ZWLeBpk84MhdRWCA6GdZNKWd5L0pjnPVtQC/uD0A79E009FI6sVDruywMyxnyTr9XTjigR4gY7fLpq1KVZP6pV6JwDqD1flNW2T+vU10eeJb0w1wD/GD+TlexgrotbnXVg+5vrwowUPtoKwkVUPRwr9hsCx8TfAqajQ7bq1yO+l/flpxPJxxU004PTIHmMPdbMDcmUDZenYqbihColf9jHYkxWR8ns4DhEAVIfY1GNLGQWt37+TMFeyW9U9rrzR</vt:lpwstr>
  </property>
  <property fmtid="{D5CDD505-2E9C-101B-9397-08002B2CF9AE}" pid="57" name="x1ye=147">
    <vt:lpwstr>WvY348mnypxMDICaitphym+IUHjNa1k4qmFziUrd7zD8gadxrZFY0lO8Xcp9fgODAIiMQx7EqyaDrh9b/W7b9zJ7eg4lXBvOjd/rTq9LQtb5/OZJijdH0lHsLcXuXnxg0+01l+hfC4ohLkn6uMc6WFigmM3Rzv2DNKul9QWCPafQnr2b3IUFZgkmtXsA5JbEiwPu9oH+hXDLxnsJW49B7yGfk0JReFQ1Pib1JBuc/7luJbhy5jfaie3g2Imk9yV</vt:lpwstr>
  </property>
  <property fmtid="{D5CDD505-2E9C-101B-9397-08002B2CF9AE}" pid="58" name="x1ye=148">
    <vt:lpwstr>Nck0rlK/qqmPEuYqKK8hPjn6kq52XFLWG02IXRwIgqTYcu7f4VWEf6PYjvlEy2hf51N0IzA7PsRc0EqWbqmyjXFYOfV5SG0G7nvvYAfJi12KU5konFDK8ufjSkcnTy9fSQIGsthmt8x9cBmrxiqIkGDze2Kq3qT9+xnMUoLRr9iwY8nsAD1v4Jx3yKctrNaShsJ4cxCB9Md7xZbuojlUrdgIvt9ocZ59ZDS3nfyW4wUD4Di0POn4+SbU7m8kHf0</vt:lpwstr>
  </property>
  <property fmtid="{D5CDD505-2E9C-101B-9397-08002B2CF9AE}" pid="59" name="x1ye=149">
    <vt:lpwstr>Rsdx1lOu4XxplARrV73XGmnFyWi01sAzpygfMfNSQkEERA660PsRzvtEpoMgyWFqFwWz1+ETQ1pE07waL3n+BRKklPGk43HRv2ejZt9Hcu+TJlt8zA4d8WE+C+lV9suT3VhFiaRvYE9p5+GsB17aEnOSq0UXSSd+sswK6/lkhOSHAncJE5QUKR5Bbzj2vTc030X7eN5wB9h0tQKUPa++u97eZNO6O7kjV8QhOy3gL8O3DXOAJZpq8YY7+GKHgrv</vt:lpwstr>
  </property>
  <property fmtid="{D5CDD505-2E9C-101B-9397-08002B2CF9AE}" pid="60" name="x1ye=15">
    <vt:lpwstr>WhNwCKib3NWeILE4c1vahrgba0xlWC8aSq8lazgGYWOppNZ3CGlqvt+ZaKtjHiOXYC92sHPKggii7fivVBPP+rRU5LQ2qp8C69RxGB+Zh9Hy1pV7IvmO3Kw7/kQRTcGemDRTitOAiPB9zesCLKvlEyZ9vmhW3odrqlZi28QROjKHLQUVCg0NwEeT78qJRVqn0CgzoPLA5aQXoVa/Cyw9TaXZ3wNMkD5CMLT9cM61GnsP8rk6afLALueNOrYNj7J</vt:lpwstr>
  </property>
  <property fmtid="{D5CDD505-2E9C-101B-9397-08002B2CF9AE}" pid="61" name="x1ye=150">
    <vt:lpwstr>5ZpEfIIL88b/HXcXD59IVXu9YfetuseCixKxG78YtuB/+ec8SpDPicC8FdQrXLEQW0aJAz7dPssYHFu38iHjnrsOuWpkrsHLUYXRMugdiaU+qJI58hsjNfX4j8GN/tVg3lOmI4gulU2qeS4BHSl4Z3MaXBgH63rXkfXSUTpAKryJV4nOWYomPSFok9ZHRJA7IWrbAb/oeaKHyrb9ejd+ujgKBL1Y/OfbjxmmtXg0UhBTrPhM4PT5kKwExFidLzC</vt:lpwstr>
  </property>
  <property fmtid="{D5CDD505-2E9C-101B-9397-08002B2CF9AE}" pid="62" name="x1ye=151">
    <vt:lpwstr>+FdNJq3fz0xciJnfWtp+BG65h2IojH6b/jM4KxR3HpWZGyK+EBBh0K1T6VUeRuWrfbbVvMCJtz+zoWTCxTaI6XpYmVIaX5d7TnMfRuX8Jfyc9ySO6i/2Ll0PDCDKsTBfueyLD1zqMY918vrZSlChcS7hg+zREBPBXvzBtFIn80OPu/et06PNJXBw5ZNX/AGeTkfOgL5Z3o6rJ+hRlRxXFFHbPFLZr3qXT58dZ6mtFfL/tq38wWzWp0mWD4Q+0k9</vt:lpwstr>
  </property>
  <property fmtid="{D5CDD505-2E9C-101B-9397-08002B2CF9AE}" pid="63" name="x1ye=152">
    <vt:lpwstr>cKI/pCysXqGWCK/UC3Z5Tr70Ypy8KkisKapvBHwqOaznyjwoxLspyoSeJrc9IrBllINN5xBMVz+BQcOqr6uat0513YJwd3hNXTEOyeQgAaSfKg5l/Jc0XvGomi+9WvQcTTiePEeVhGAAym2fml8SU4QjEnR+tX79aVWfI8+wkKaRtrEzEysBbhkr+1tVVyiaNHGSk/zp7qmIjAf5uXr/gycpgvwPb2khldlXF+Ao9jfIOYrl/Mnb4WsmJ6RuhDP</vt:lpwstr>
  </property>
  <property fmtid="{D5CDD505-2E9C-101B-9397-08002B2CF9AE}" pid="64" name="x1ye=153">
    <vt:lpwstr>IB2B9Zq6w6Kzb6Y1jtImYfYoQMBfoVP+zNqGE2CZBluPnHKmwFDEeMuB2qyuxusRrLJrxNdX+5Codl6W4vQeKRaEbKUEa6mfulyCDQ5yvbSYSBGxCKVgIq3DkpX1Kdp5VQo5dgJownl7RHpBhY/A+2jCGAwfCJOM15FWvk/7YwsfY5++dRw6v5QrOyZSFBFouPzcCxUg2hjhN91NGi64Kc4pFpzPvrhHrmvzQ0p5KWfcpfwcPgpTFtmQ5BjOQIv</vt:lpwstr>
  </property>
  <property fmtid="{D5CDD505-2E9C-101B-9397-08002B2CF9AE}" pid="65" name="x1ye=154">
    <vt:lpwstr>d3J/w8O3E04c2/qPkJud44mWSLHZvltZ0QeSiHKC6mRLhwWVhH3xwrt5u6Yg/XaHJQ4cPMs0CSM9uxDCOMnZndqXtFLk5WqlFMAZ8Epox1vH75fdrysO65lCbb8QO3+lbvSUnDO74YAvtq9P4K/7KNBKm8wlve9ZJSzcI7XOV5hQn6p7QPgriU+zMnV76/T/77XUw7WNxqxPqP3X9iHa4JMxAeOjdqxKD28XQE6vSyr6W8UuRM1gOY31wpyN0TU</vt:lpwstr>
  </property>
  <property fmtid="{D5CDD505-2E9C-101B-9397-08002B2CF9AE}" pid="66" name="x1ye=155">
    <vt:lpwstr>lfVsrUUMu8+tQWzKT4HOFWbk2sBxhFQWiigiFAhkDzi5f+NEhFSHKxeJBK/BitR0AiaPrOec36AMC+IY47gERNOhEbw04QVtKFYGPthP0bbhWa36bLjlSUYb6qGC5mvXKARRmsMo4k0rG/MSu9XUANHxuMu3rO2mZ/vgHecBJeNc5AODsdObW0nE3sB6Q3TLLD743U2iG0fChpIlPf5e3SavZiTXbrt3Xn01Ao4Qsu/meiLZtzdXAZY9QqSTiRB</vt:lpwstr>
  </property>
  <property fmtid="{D5CDD505-2E9C-101B-9397-08002B2CF9AE}" pid="67" name="x1ye=156">
    <vt:lpwstr>b/GccWT+DB/g51NW/RnUT5Tj1UIviIJgiyVu6jUFz++PBPz1mf3IfT3hVH9bFbX9KvASg/A9mJP4a6PA36EyXHbTVR7fWg/UY8Ta/sKmAvRYfcOzKtb1KIjMi88AjzMswUT8JjvyLEsSI8woNABKHYMQrlLGbgMrv2Z+QAmPv3TayfVD3HgKAAN05EWQvam7AHsbHuNIyASyII5cvWAvGDfEvFnmQzrpSRd4LwnK38AQn8+3S1myv/mlVjk+bHl</vt:lpwstr>
  </property>
  <property fmtid="{D5CDD505-2E9C-101B-9397-08002B2CF9AE}" pid="68" name="x1ye=157">
    <vt:lpwstr>/eWW/+Cw4jzyUrJRRkXjz3DwQv+VQIBIxfMHvd7VBvpvJNKw3nwwUG/u2Yv1SkJyPyL0nXTkOQ9YMXcSS1hfm7qsrssYPu4CXOyhtPCH2GTL6TuwvXm+7071Lkil+95USDBKi0LzyCU2tJfvz68djNtHLamRGGqOwlJbLuy5+seCGsX5s46f+nWDrcJ/FqkwtDVBAEtlHLkv/pgr70Lehreyo28S8t3njN0+tcU2SJmPgRTPC3ycJb9HIgMkFB1</vt:lpwstr>
  </property>
  <property fmtid="{D5CDD505-2E9C-101B-9397-08002B2CF9AE}" pid="69" name="x1ye=158">
    <vt:lpwstr>Vp5Pz37z+3b6rnuJsAAA==</vt:lpwstr>
  </property>
  <property fmtid="{D5CDD505-2E9C-101B-9397-08002B2CF9AE}" pid="70" name="x1ye=16">
    <vt:lpwstr>EZgJlMnFwuHjCU2fJg9DFGdZnpTtf/OKKl8+ZzET4YSSiinu64q2QOLOAWt+AZMjFaTBZVLIdeif7KNjeCTsgOuoGDzUR4N/kLQbabNZIBjhSLnAiJhZUuWKu+yYv4M0CCdLmEkX6md5qwY6S5n1idqxeR/ipxGt7OZ7vMEwQbtZi6z057eFm4IakAQcinIAb5ljUBm9OGs1ufOGpXH8DhlcR9ar8k6lC0mCbfr4puuC2OcDbgmUhekUwzQ7EF8</vt:lpwstr>
  </property>
  <property fmtid="{D5CDD505-2E9C-101B-9397-08002B2CF9AE}" pid="71" name="x1ye=17">
    <vt:lpwstr>oL3ERxFttSsXg5vFEKqvLkmCXCptDD7ZC2DQMEn71a9yBCQUEQQFLTb2n3YZIFh0G9ovmhRBtRaYy4aCX01nx5YKEbsjiT+gHXPO4zsM4+DDgH2OFx5zbuQOHhtSJ7NdBPt56ROQaOz1gkmfGJ3zf52SQG/JlYx14ReOmiPN8lK7UcAX8JUyKaG9+NG4vWPPxB1nOolbtiXpZ8+YiboDSOV+vcYLOpcupCn9tM+dd6tc1xq+Db3eIa/17OOuAI7</vt:lpwstr>
  </property>
  <property fmtid="{D5CDD505-2E9C-101B-9397-08002B2CF9AE}" pid="72" name="x1ye=18">
    <vt:lpwstr>OSuYGSZAgBScq+XeSybn5w0DSG3mw2cK6xefRXq9NWP7eCJ8e2Cgv3+C/OXTtooIxZJcOAKSnsNid4+LnkIGiSD3W3OsVadzQ3PynnyqDJlPAI3LnFPMrrnbh9zw8C+AGLFNN5P0EtOEKzNYjp0mKKY1+soyXDo4wb3jUyqvsty6nkoI42aj0auMa21vspd6CT+J22K9+EanwtzQPmSt2AUsGU0E8EPjoWKEXo13QI5bLuJcUaw+BvkTNFq2wCb</vt:lpwstr>
  </property>
  <property fmtid="{D5CDD505-2E9C-101B-9397-08002B2CF9AE}" pid="73" name="x1ye=19">
    <vt:lpwstr>q097mYIhGQFhthV7Su5bwYhtfBAFRQMP4B/hCvNq9vXx4zu4Z2Paxzq6oxOsHuTMLfdmaykgq6ZDdDas+vXUmcAdhByeHSQW95L4/jWOMNdOyA8SwRHIawt86UqyiXaM1WLqMhPyAXNsWmMbnur3yxz9cndrVflQnb6ecjRWeDJNdVO66jIlP/AjQD9SgDxK0acyO0soKSshIBID+dI7U3tp5aqRet4tfw1d4TK8MKq4Xz+jI8tqyq7LUtoHB9L</vt:lpwstr>
  </property>
  <property fmtid="{D5CDD505-2E9C-101B-9397-08002B2CF9AE}" pid="74" name="x1ye=2">
    <vt:lpwstr>pKNvh25RbnbHqvNsJolhTM09PtmLVV7gV1s0OlcNUCesyE9enPYHg683PXWWauWGGmDbEaqXhsR+zdxvhU8hNfOAhOCGIPMByhZhTEERipY5nf20MxRv3EYjuPm8Fvkk/aInITHwOGai6dlw/frkOgmzV+UDk/9ZBZy1NUoPxhOMcshoXAfO/Y7oN0rHrUJ/2bbCFXs/WIhVYUP57i2RcVaefvVwcRTMiRZQ5aM0tnG/dbHBSXeyhKwlq6hqNqJ</vt:lpwstr>
  </property>
  <property fmtid="{D5CDD505-2E9C-101B-9397-08002B2CF9AE}" pid="75" name="x1ye=20">
    <vt:lpwstr>zvLumWypk66f+Lg2p0PV2B9cHknQxTsZ0WPbQyzfzvkVL48xr7yb6cJqpDI8K+0D8anJnfegADB8ZJz3uc2sSzkS7v0GJ6Rsh/FE82ti+EEwBiS1aWJ5Qlw6mQJqsEmW0XN+50o2fyjlGiyJLoleOvzX/xlSimko7gVjmC1OL5wSQPNPMzWew3esRzHxIyO2Vvivc+uRjP5cJh2zcD0FsZ/Jn8Oi4DyVM17gHfT5vkXIhAJXyHqhezwMleP63sb</vt:lpwstr>
  </property>
  <property fmtid="{D5CDD505-2E9C-101B-9397-08002B2CF9AE}" pid="76" name="x1ye=21">
    <vt:lpwstr>nR0aAwD2cYcZqkEXEu5bjtPR8reB3gaSAT3WPjtwE/vUo7n4Zn2KeqaDY7huIL8h/8ABuadr3rb1lvQkRlKDCO3Tx4r1eOUiOwgh7hru/UuLnBPl6fwrx1dgH+hzRt/4K0bckxTZiyG2aAIp446lcG7xp5Tz+Ut1VVXb7O5JoHKcovEdpjqpbaw5GJOuSc6dDq06iyOGFsrloY9Cp/BYHMSM5DJ5Uj6xdsBJb5ZAWoyIPilqdPGdvxIoykt0pUx</vt:lpwstr>
  </property>
  <property fmtid="{D5CDD505-2E9C-101B-9397-08002B2CF9AE}" pid="77" name="x1ye=22">
    <vt:lpwstr>QNbv0KNtY8LyaGtJfmNM4pNfczTg2Z96g4Xv8e1OScsAe1Rbi5l9gkPA7ChHRybKf/JF5Jb2KYcdEFnHn5PRbDdDDKzO7izC93p6466Pr+Om/amIvXYNHpQnBdZJKrJmRoOddhVnN+kTK4c9JMtXtm7BEEZNIigBnwMfWvRD0Hi4YIiPnMIGeM9vUij9+YxP2yN/8Z6XzKl4k0kBXQgKd9s9V34HU3eg1X6Tff+9LCdqqJNTCOm29fPTW7soJ4z</vt:lpwstr>
  </property>
  <property fmtid="{D5CDD505-2E9C-101B-9397-08002B2CF9AE}" pid="78" name="x1ye=23">
    <vt:lpwstr>NfKrYJ2INFTFjnCnc6vnc3Uc6XFPnWdvsUARnn8u6f5g7XLniVuUI1BqzK9BDpC8NtwzGkd9cmxFAlBezEEkCa3fTR+aE0wCqGUJe2rVQq0EGCk4vQf4LcogWPMvtchaMeHsrk79icUitP4Udk3l8g7mj3Ky6BvWObzeZ4Nq5Tytml+B3XLNi9Jizk2ZTYc8Pfg3QHi7d6E2LwCoRvFgJxBtwYP0+P1tzaMwtctyXFu20bF1FV+KWXfi48iFeQ9</vt:lpwstr>
  </property>
  <property fmtid="{D5CDD505-2E9C-101B-9397-08002B2CF9AE}" pid="79" name="x1ye=24">
    <vt:lpwstr>XX1G3kEqwPxN3Xe4NetSQW2/0ivT8xJlhOCAdl4DDVLt8O4Lhdb8YZrDzfQoiLwrYVJ9ORbMyh1xPDdyPnmEUc19+rhGQAxCiJ782kEeNuVecj2gruW/Th7I6k8RNIDvDqQ5lcZ/4HL/xAM8ZBkwH4YwKSdTVNRm2PLSggKcQr2zfzf5/Z07U9JV8nm6Gh790/TpxUi/A1qBw5onmUaiQFjiGSxDDhNOcXF/Jk2VhaRqIL0ErosDfwJ+pAPJWU9</vt:lpwstr>
  </property>
  <property fmtid="{D5CDD505-2E9C-101B-9397-08002B2CF9AE}" pid="80" name="x1ye=25">
    <vt:lpwstr>3bJccaWBA4qoStlIsogZdaT1wl0GoBEVtIcEmU8uH/YYbGuKLWNEh4P0aAVFlA6KyFnPqKrrffVYaBjtAnUhM9+4jMn3VF0A1NksfLEB8f86cUlzNNRvEOWw83F0gi3wabwvqK+x3E3NikOivnj6NKM7uCud1dikUMh41Jkbkb5nO9kp0ohDpK0h4aA9f5+KbzOXVB5K65Djci+4Rhp39hHrE9SrxiHHDDx+BU7FgLRik01OwjvAzxvziB4r097</vt:lpwstr>
  </property>
  <property fmtid="{D5CDD505-2E9C-101B-9397-08002B2CF9AE}" pid="81" name="x1ye=26">
    <vt:lpwstr>WDOTf6HNS18kJsdb/YiUEQ0/kqCFCY6gCzRj6jw4Dt7LGux6D8nmp2vBfsIVk2FCNaiRLb2Edoob1W8ABpmaibixgCucTV/EFXLhI4fJ6R5dU+tIcHY7H+HCcDYe47IlECVeCDV81JxqNjo0+zyyEcNqutdFf2oD+TLAEikISoi0VXHDSAqWOYKEdx0zYkaRGcHxnbK41v8TPAPnQTPNok8Y1LPdUtvLtCaOYxB5NoSE/369l3aj+ob4VdRq7r3</vt:lpwstr>
  </property>
  <property fmtid="{D5CDD505-2E9C-101B-9397-08002B2CF9AE}" pid="82" name="x1ye=27">
    <vt:lpwstr>lV8Pl7Q/k5GuT5uN6Z1ptwZwAVv6dCGBX2XTfNvMlOuurhLaZzPF2GQAR/AKxEwwEWpWQTCselDxnNsSNMQEQE88RBfAaNBDlJMxFqXIs6sgCBXzfKbT5S5pWnIRkLPPoMfrVfm1U7/nu/sY40w6MbOvmn7tCuwr+R023amxTcccH6tEBxZr0MQxrH7OivjTSszLpXtGcN3Dmr2ahhp/NpXwpvP6l9fID2Qj/kEcfhCmVkfS3g4TYAGQdqCiJ7M</vt:lpwstr>
  </property>
  <property fmtid="{D5CDD505-2E9C-101B-9397-08002B2CF9AE}" pid="83" name="x1ye=28">
    <vt:lpwstr>Q5bYPe15Am3L5KQ3a68s+BeqP54eyxXOufcVc1IT8nwPnELfidFLM7ZslJxjSUUB7007lILrcXxI7SpDdW5vg9qvAFPPGGKap5obW3ZaPAwy8Dyg5k/pHrCQYC+aokQlm3ziRZwGFVuDFquQND12gvwxURUNgxrR4mQVy6PqGIECHdj59hfbHQeWhv+1XQVPtXh+u+DT4QqVxQOQ1UzGby5e7Ql1mC2s5QnypGUvrCTL5j6/6Vb8AwlPWk/7NMN</vt:lpwstr>
  </property>
  <property fmtid="{D5CDD505-2E9C-101B-9397-08002B2CF9AE}" pid="84" name="x1ye=29">
    <vt:lpwstr>PvfnEg9jMiHhlfCcR9bYPLWTq1d+FOdLhgO69z62f+UHfFp02fGC7y1jsKXz0AbvSigIJI4X8Ldsy7SVfMrgEgUtFHVsrAFg8CCa8UdRTJ3EM652Z6KzC0WXLfgKxK4TzMqs+TV+Am7KbQHzqY8FGkyz7/netUkR9cWbuqjjfmso9POgc6YA6qqGL5I3SwpcvveKmWUSwNmlBDMVbTO4YdnvywYT+JkCwYnwbms1talipUrpJQltziz/qpRgOvX</vt:lpwstr>
  </property>
  <property fmtid="{D5CDD505-2E9C-101B-9397-08002B2CF9AE}" pid="85" name="x1ye=3">
    <vt:lpwstr>GgS3HH5cRytAm91zylkeyCF32eHKz0fAmmsfsRgfC0iwGlLBjoA9TUQ+XNjo+8/g82CflHx+CbNFjgIDloRCZDMzEIbudVUuTDqTY3nyDCVQh5PAhWteP8p/ak0W5tr/ZdDqoPednW9vpb5cuYmhWPsZ2guubzAf4xFUG+jKWjQoBTrGxHLeYNBZ9RzUhrDvlD3bMNGgNOArKFFLwrsvChmbOezONSVYgj5rmdxWX6xFQgHiCSG363hE1Mm4TKV</vt:lpwstr>
  </property>
  <property fmtid="{D5CDD505-2E9C-101B-9397-08002B2CF9AE}" pid="86" name="x1ye=30">
    <vt:lpwstr>mc2eKUUaz09g6vIyjTRTgIBIlmqblzQAzFYQ6gMYv4fab7p2Z18qnLYI9DaKGrIo8eR+rY9J3q+3Nik6ODr1RBYoRGadB2+McxRd60/BhNNOOxV+FIE8Cebgf4uo1twzrOI3KARRfukU/3MAPq7xTHuri3OR0xpDZbmpLfwJsfbl0FE6ETMekj8CF+wgkzn0q0THBUfJzomrTyDb6AfOSgVqVvaby6pOVdpSWfipbQHszWmgYxqPgMtmlGjIkld</vt:lpwstr>
  </property>
  <property fmtid="{D5CDD505-2E9C-101B-9397-08002B2CF9AE}" pid="87" name="x1ye=31">
    <vt:lpwstr>cINNYIucWtkdIgJSbz3BOlRKgsBp+c1ABVkjvZrl9REemg2EVhq9sWuwj/LLLjvWZML558fYqungxRz+5c/JOGlKpBtn+eFlG7YaZa24XtB0qG6TTK9JXdmnm2qXfUKeGowyzHLQ82Bd4GhLIb4/syy/hjzt2xT3SBTYw/NPjo+JCw/hdhFNwzG47rAqVlpqlZB1jdw14cuJQw9d3jmOLxIG6DjOWW3I1khsShJwm/KDtgvjn/Te7uq80Q3a4ee</vt:lpwstr>
  </property>
  <property fmtid="{D5CDD505-2E9C-101B-9397-08002B2CF9AE}" pid="88" name="x1ye=32">
    <vt:lpwstr>Nf/eOTNKTl4+v26M0Oy5MwrrvWs/1KE/T412JLFMswauzL5a0siGFywfR8BnZZMeRj+7eYKfcyL1vmKdH1KIw0E33G/fYs8t4L4xBVQsSdpEuu6A/mlkFIyS72fJ0uD9ZseRX8mt+vFaahJiQmYhcl5P3mb8cP93e1yDzAHE/nu/H5EJcJnbzXeFnErPnAhKQC7vfAryzRoviKHHiIU6j0cQHq/FzOBj8E135s2vfUxy0MwU0EFIq3DCeuvx8St</vt:lpwstr>
  </property>
  <property fmtid="{D5CDD505-2E9C-101B-9397-08002B2CF9AE}" pid="89" name="x1ye=33">
    <vt:lpwstr>xc8je3ORNWf/rgKo8bwwCWLMOxImM5WcSUo+iHA4VH3EQwFcGytu4RZ5KkWo7xhyJXElggCJVsHgY76hLIyRS6znHNq53CqiYXy3/u3SeYtslkJrfQGZO+KK5AROfBnn8SChUBcnTmlnLXYSKrQKX5juW+9dR635FoMO0TDEv+yXXRCf7yfcu0cOkP3cfj7D4e+oWMubbbJ5Px3bMfResNzDNT+lHuqXcWRXpIaWr7w9iXWP98uUC2IDJpAjaDh</vt:lpwstr>
  </property>
  <property fmtid="{D5CDD505-2E9C-101B-9397-08002B2CF9AE}" pid="90" name="x1ye=34">
    <vt:lpwstr>XN0LMm7sedntjwOWETqkagNd1p+ud0kG0mr4T9llgskrtMNKRVmO3N3Og05GeVyWK5Sz7UFsWMBQUzetv0fRATl62AcRf+cjozQlaP2i7jyyRjBXP+Bg1jZXyhfqou6SfqZTG71DylwUlLicBpX1cueKYXvKdzOMg0n1/HM3GH9P3jlHaaINI8C394kprpCT7YbOoNJiml2+BjVqT7R88i4weOdxl8ZMH5k/T4gU4tdhFJxVM4s/W/uR79VsPZQ</vt:lpwstr>
  </property>
  <property fmtid="{D5CDD505-2E9C-101B-9397-08002B2CF9AE}" pid="91" name="x1ye=35">
    <vt:lpwstr>INaeG2z36oAFMlB3IQ86BtHv77b9P5JQbuoHTwfUYSDFcEQwGkohNLPq1kbTCb5rEuDHvWhGlq6vssDIHRt22jJI07Tax4HxbTsJvC6+0QfDk73J3W92slBuaYtKJnr2Oq7uPAVSloYrJD8WMl7a9Uql/NzgKzovjnaaaQG5JFJ5OO1zkdzGwiaJ5apT7Dg88cWcb9M689zyOHrKToRkVa6Blaw6sqMoEBd8DCdJKOoMIi+MKavuLbLNebBuzO/</vt:lpwstr>
  </property>
  <property fmtid="{D5CDD505-2E9C-101B-9397-08002B2CF9AE}" pid="92" name="x1ye=36">
    <vt:lpwstr>vUUKozk8BslSnVgFgFpMC9cBmMPP3YrCVVXaN24QgwE6FCJImOiANqMcQcwlyHP1B2eAmH65zXXEtLSDXxzq8HuppW5xsxcf8E0UNMKuTO2Zn4pO/S/+AJ3XBYnhkbW2rIu/R9b75Y2GtD4vdvEtfRyuEvkwu5hj7s5zTjoDHN2I2KamiZFz1HZAE1xEBR5wiCUxCzN+CMHPQTztIHLtl3HghCIjnJTs789K8zR1mUjef42g9kUYmkTuTAvyI5q</vt:lpwstr>
  </property>
  <property fmtid="{D5CDD505-2E9C-101B-9397-08002B2CF9AE}" pid="93" name="x1ye=37">
    <vt:lpwstr>/LLPOmrurQYpTX3PZPNQtEKEk7fBKjXu31NThlzQKSpTyMsVVqYzERWvJabfqn0nTKLvzHk2CuEoRrPkb4Inb9iXk5IrshtveF1g61anbfbnqUQMH5yeVgjRDW1kxEjkUR/DcZY/UiTuarCi8gC7W62Sc8QCdoKjvDLW8L2BiMCPQlnyG25/YcgGyd4xlHWLJNDdGw+2NB3PIT4lddg4AH352sYKWBGUF8d0+eZ/nJ0UsE7B0kKW090hvLbRYvH</vt:lpwstr>
  </property>
  <property fmtid="{D5CDD505-2E9C-101B-9397-08002B2CF9AE}" pid="94" name="x1ye=38">
    <vt:lpwstr>7T3hO98UNj3cTWO3t+J7wIfW44x3LDY5VcMMOOO8+OSt2RVcjzOS/efu3GAgEAt1StI9+2ReTy43LZ/gOqk8ApN8qER96kYCLJUdzyj/0kR3yTiKhsq1zrAi7zzsM5oYCcL0Dw/VVw8jpB+2LaXi2Bh/W5sMlD73wf1ugthVPiybf7fM4fj4MQvE39XEJMLz4zGe7EtMaUqNuC7vm5o9wJrexovYWXfhYqGQqbqrHPyfbs9xn9FpseKGN6dS0Rg</vt:lpwstr>
  </property>
  <property fmtid="{D5CDD505-2E9C-101B-9397-08002B2CF9AE}" pid="95" name="x1ye=39">
    <vt:lpwstr>xu6RaeIM/vpKrmKDt0vO/5UiKZ/wzoRCeF541XeNKN089/oG0RtqoUZhlY61tm5wCJ0fQ3BByLSf+M+KlNLXfmxT35TUL3ppyzdeDB9c5MrATqG1F+et1mVFzhXWKV75V7iYmJHelL0pvOFEo2upyEbkXvUHIleDHDsjpm+whM2mhGJEEGBVyF5A/gi84ESULwvLNGndAtASMoYedFLPEbXghxudliMSxvoqKWj+09vBZWRuSO25QwsBcraS7tV</vt:lpwstr>
  </property>
  <property fmtid="{D5CDD505-2E9C-101B-9397-08002B2CF9AE}" pid="96" name="x1ye=4">
    <vt:lpwstr>S06CqKfupaOzfr5nc6fambWaeiGV1ycDeR8aXneckxUVxe8jX4T5ewyH2S6v4II5I+JpQLzJ6fiwTb9CZtumy0RovkI7ErmiFJmheU8U6a3nGXo8Zj3+FTxzeN9Z69kdglFzJA05vvDv66qZrZ4tG9Qf/2nFNxfqyyiZGo3mSsy+NOuL6eYxrBHLgw4Ze0HKnd5HG4PNddXPnKdYUaj4qa67bi0E4CYjrPjps/kLt9KHL49s1RQV6juekOB49s3</vt:lpwstr>
  </property>
  <property fmtid="{D5CDD505-2E9C-101B-9397-08002B2CF9AE}" pid="97" name="x1ye=40">
    <vt:lpwstr>yskAdhKagsdiQQber24dWmmhBXJsbCIF7GVUistE30tX9LR2mzrePgHlJSjmBskxnkCq492Bg7guXDnOpGwZdr+KCRBIAZBvhXe4tNXRIGx88ytveRZl7Wr07l6v5K4WdATBQAC6FysBv/hOOxXQpztVCBe84d4dWRrpFaH4IM3NDF5J9nj59Q11FWztpI88F525qG1AsadD3Yncm5Sq2Rd85JvDOts8d4ExPuNfOQP0tgfPW9WGMijxVZ/Sn3q</vt:lpwstr>
  </property>
  <property fmtid="{D5CDD505-2E9C-101B-9397-08002B2CF9AE}" pid="98" name="x1ye=41">
    <vt:lpwstr>yl/6O1Jm8+0+Vk2uVQeAFMOJduRn+vSBdmNXtU1FRk4MH12/U33pBMeJqulS+X6M1Ql+eAb+G86Mb+wuAgE0sVrtV7EvQL5efjq0KOhNHiZ635WN8IyNGbsns5PT8AOz5MDK6KL05scZ5DsIPdYxlW7dqF9/0UzjBCFjy9cNemqskbOZ3NVrwtSdjG6vGTveOuqabYaXfXgh322ZcPObxFdqvgyQawCHwlLSJ5z5Wa0PvzkpJUZO+o97e9S5cFx</vt:lpwstr>
  </property>
  <property fmtid="{D5CDD505-2E9C-101B-9397-08002B2CF9AE}" pid="99" name="x1ye=42">
    <vt:lpwstr>ZR/GXGzWMii0w625ZkGCEFs+W3RfdbHDfcCKyD4pO1jLIMhwjKZQJTdnargLU4kcDVV+ENiuUJamn+rLJlyczYvljM+MqDv1eV1MECZD68lg+MqoRV/laGfi/sWMs0va8kfW2y1AqWTRuWHGHT3CgV8K95epDfJLfKEFxxTw4I4VK6cOZ0Sdx78TWu7lE980s59LY1TfAbVNV9mBTnK2XUKC1bHKs+QykA0dPq4ZuZuDrQ9XVxeG4PXnSr4PCZ9</vt:lpwstr>
  </property>
  <property fmtid="{D5CDD505-2E9C-101B-9397-08002B2CF9AE}" pid="100" name="x1ye=43">
    <vt:lpwstr>fBDF6BeIbiWDNv1YIXdsaVkXJqf5LZuS0SCrkWxxXzlIdXGfIipBIw5bgQH4n7Jr2Cuz2D1gWhmsU0E90V5mjHgrZi0EKR1RN5qEJR6zFtbGk66sr4GP7zEOHBVaNm9pOE/GYJ2odUbh22vGS/MXtZfiiCZ0w0GGLxFfAFFHViVdYYV+RJKo+k7bBLFUs+YpO4+qHRBntMZ9puxjb6KhnnEMYga9LTqkaW3kx8SbQe/bssRFJG9tGJNBYWyrzsw</vt:lpwstr>
  </property>
  <property fmtid="{D5CDD505-2E9C-101B-9397-08002B2CF9AE}" pid="101" name="x1ye=44">
    <vt:lpwstr>lWnxN58fTrehU1VsgeYqvUhXAHnLM/eS6VhIwXTbMqrTSGFaR3UCq9z9IOUTYWRWtI09PlJDFDzuslqGZRdk2HtupbQfVNCSp6eNwwczoIKViXW8QRWNzxNkcECBVenkX6tfL4XeJDLS233AGzkdhSVQ7brRxK4VNliTSMPaW62KftBr4v5OI/e7wq0n/bTY4ajsg2Vi52mwezTMaYj+1BYB8HM9f+KYm0iJ+0R61xCfPbFzrNbtR9Y4HCYEf6Y</vt:lpwstr>
  </property>
  <property fmtid="{D5CDD505-2E9C-101B-9397-08002B2CF9AE}" pid="102" name="x1ye=45">
    <vt:lpwstr>PI1pomaNrTnKNOIgs2gjcugZCOsxYyZLQ4houtMEyedIXf5g1Hdj3eTbidDW/K/hDKNKiKFI5ZV99AC+52jlXNrUYCNTb7jt28bVDqTip1iGm4zNCVYzDEkzuvZ+oJ2C/BaxecAet1Nilb1rRsdF7WDSFXren23oydM3UTbjY5hzUyRAsXRVAeWzRR+dvqncZaxkp/cJbS99X9wleoPEhhXIqgIOsBTZVWxA+rmzScXniVOttQmTCUgp4wJshvR</vt:lpwstr>
  </property>
  <property fmtid="{D5CDD505-2E9C-101B-9397-08002B2CF9AE}" pid="103" name="x1ye=46">
    <vt:lpwstr>MF+sE9r4wombknd7hvrv6LSGPk0NX7+vmIONcN4Z4ol7LLpEJLIf5TEKosfG3J8r0ZwWw5h5/zEK0jGCDqzgI2F1VpexjXb8GeYikB9sab7rSPPGwvJoDreZ/D26cqo+BSIYTfLbkg+1xYgRq/EifHxG1cfPY7OceQCy8AZsFkMchwL83TwTeF2w1EFiY37/zrZf8rZWQ8WfmhYURuf2RVHf942qz1DbUvA95r5kAVR3Q/KoPfy6s/K5YJ5nLlG</vt:lpwstr>
  </property>
  <property fmtid="{D5CDD505-2E9C-101B-9397-08002B2CF9AE}" pid="104" name="x1ye=47">
    <vt:lpwstr>Dz6u+v9aHlwd9tXTpX92lJ2N/fZtgIKVW8ieBEruNL5ETxcFU8IKo597kFivBmvm0qkTcJps2//KNoKYQxFHda1XhO3/X65CZFuubyO2cf48kx/95IMroOcPhzbY7v0nOjozUFzPd9d6eBYmGE4YPWeS6TXppTqe1ahD8hs/GU7CwIK9/Fr00S2rjrJbuMr1nnt4s2XABMvPxj8MIWOZWeQaN31EyvLsm0Te01XEMG9nCkhi/8iT0vCTtjNAhpX</vt:lpwstr>
  </property>
  <property fmtid="{D5CDD505-2E9C-101B-9397-08002B2CF9AE}" pid="105" name="x1ye=48">
    <vt:lpwstr>T6W/X8REo7B8lQBv02MIezNGvnhxfFFBlZ9Ch0tUf3FJsAX6Ja5td8QTsMJfbUtnA8muKUQ0bOVR2qPqLvP8Cnq+6eGRJH+XJoLOPyVGJAR/XXQdF+v4zEmvNjIVhfT3nyZHuB8kBX/Y+TsAgrkvaqXEA7R5SPd9ycjj8Px7nkGdRTYDstWBY+5+mvpy5nbZT7zF7vQ0Ci2RQc8sxnDexWmq4WCSmhZiiAWQpDuEL2UbP6/6g4ZjzQt9NwQSrmH</vt:lpwstr>
  </property>
  <property fmtid="{D5CDD505-2E9C-101B-9397-08002B2CF9AE}" pid="106" name="x1ye=49">
    <vt:lpwstr>r4++nsFBKW4RKsU4S43D+psHgB9GwyQIlJhrCurcYO6t6S6GLm5LGAdBjIfi4Uz/CGYZbLcFC/UXk3ZvbnNSsvt/dZZKkBerNEyYvrvFelA3pzZlSwYekTnK72UXF49a7x1+DaMriYL8H0U8BRLk/DGCEGcOsxCpl5Jrigm/HQnAGJEjLhIUctFH4PEs7B1+ncHFKgJN/FheATaLqTyoYqDtBiPj+wqUwBJTPbhb2ef//BNIPsJ+PXgINqsHXut</vt:lpwstr>
  </property>
  <property fmtid="{D5CDD505-2E9C-101B-9397-08002B2CF9AE}" pid="107" name="x1ye=5">
    <vt:lpwstr>g3Jcu/tyrz25juzhtntu4vaAvWEEuAjixD1YSZUamvVTPA6OB5yVzZh8791spQntdDfAMo+9LE++e9UKxz3YNw5Q1nim+azjrRSpWXikBjk8DS9ghVlcnuVrAbg/wXlBuWzHoNTOzcQKfSAQryLVOewT71ny7rSpHkZCcg5hDz5FLHt22ewLvuM0uC16LTztfaJz4j12wrdJtS+gROfAZbx8vyVrCO/Px3OOOHH4MW2Bm5i2BxSUu/WDIZUGuqi</vt:lpwstr>
  </property>
  <property fmtid="{D5CDD505-2E9C-101B-9397-08002B2CF9AE}" pid="108" name="x1ye=50">
    <vt:lpwstr>caucow88oGc62vTJecjh8eUuxcmQu5PAjW3YogeJ0QZ/klVflkndlys9Sh4DViqjrMQEPz+UtvcvwZjTdhmdZkyxGggkT6d5sDEWsk9wckGrFJwOFH1TUgpvmta9VIUqrt5TCo1EscbMyLBaqtM1D4OoPmm/Hv2U6fPwLDz/A8YhROHzT7F71ApScXfIg59Q0JpOaB8ANWyOfnVscwFtGKuZ/bUxCZnstPb4d4YiXuLNdEnnbZJq0IdytfFV4Ra</vt:lpwstr>
  </property>
  <property fmtid="{D5CDD505-2E9C-101B-9397-08002B2CF9AE}" pid="109" name="x1ye=51">
    <vt:lpwstr>+wuSEF9QJJaXpdRBhhN7nTOifWtpT6DJ8Yej692Nstb1TsbnZ+RCi/nWFLqrrnpxiKhob81obz7nWvWzxE+hAKX40f4VZ3HP1GfrT2OV38dtCi/IFQUqn3U9/vegdeAq3y7KE6RMvIpHuvLe5l5g7EJpu037JXJW0cnJdMdp+F5AYPf4BhLKoYIrVysZfrNZ7/Xi0av9a0oeg44S0a/A3m1dbtag4o16cMyjAmbVPFCJ3NlO1jL1zEGN3EdkLQ6</vt:lpwstr>
  </property>
  <property fmtid="{D5CDD505-2E9C-101B-9397-08002B2CF9AE}" pid="110" name="x1ye=52">
    <vt:lpwstr>ZDEsiygslaZAW5sGYgkj1LGErAEjHBDd4eLWn9v49uXKJWwhmvQqU1TVWd9rWZzu5aWbH+BkPZA1x9rvZ0YBmShXwtnGiLZt84aYtsWiEfDawMbccGCXl0C/nziJv6+jl8Gav3F6Ht+7GO5ZtPYdszkPFdXw+joOvAkLu8iq2X5jb2E/2XauAG2TmJ/5PeGIMuvniNhBrhpR4mBoKCK6soWmFGsMxCJOzrLdjD5FRPp+VbnF6nfWm58SPBScepj</vt:lpwstr>
  </property>
  <property fmtid="{D5CDD505-2E9C-101B-9397-08002B2CF9AE}" pid="111" name="x1ye=53">
    <vt:lpwstr>/EC38gZewSLqNMKy3HeQNy9Bce5w7+YTBcosgn2HLpB0nB7eBDOxquMAjbyBpE9wu4xggNwftlQUmCiMRRGJFMiKXdYxhr/YBVZdwOnYfatorQ//MbD6eKmgbY5GLcTW/Fk4q3rcOQFr4pETChJK/QrZi/LozWcN3f2pnqN/WXsNPjh4R0+YHfuGsPRcEuKng2VskqwFeTr3xzysG6ruLgB/Au1icqNMY4YB+acuoSJ/hT966vjVXiYwj/FbKOI</vt:lpwstr>
  </property>
  <property fmtid="{D5CDD505-2E9C-101B-9397-08002B2CF9AE}" pid="112" name="x1ye=54">
    <vt:lpwstr>UPtegRXA8097TxsFcJElg5UxRZBmobJXPQ/SwGEB4S96W3LopH+2N5e/Mr8sC8W6vrNQ8/tVOgJ+qXbUMdA0bUWGO4O480QMIoaDbl7D5C3942uGaeYMEblK8mg7UoxB0UCgbsMMxV02Da5U+569mlEZ/j9OZYYn/ALDB+UIM/iPj/uxxRfOuDMaMyFtnjCbOMXTdPtbBS1Yi9RMA97ZTZ1jTGLslu7nrP+dh7kb2BCGLsg4zbaqXilJaNaBkIS</vt:lpwstr>
  </property>
  <property fmtid="{D5CDD505-2E9C-101B-9397-08002B2CF9AE}" pid="113" name="x1ye=55">
    <vt:lpwstr>0i4IYwJF9nDNo8wRX5jzVvmkm8r4tytpL/lb2X2KzIxk/h9N5nM39EbL/XLSKU+sl/MxelAbpxtQuPZCV6wn1jseT4cbAbKt6Nzio/F72XiZ+UxR1pq01ryF5LSdHpqFm3lcOxi8eYUS/bweFBWQvILCmJ2juwX8iWPJYs6YrRR0a00giXKWUjYNHKjVl0Q9EXmL3Q+9MxrV6h58mbC7YqsdlS9lWpT/f90sPwqZwBr+DMjl8bjmkYLGoJJl7J+</vt:lpwstr>
  </property>
  <property fmtid="{D5CDD505-2E9C-101B-9397-08002B2CF9AE}" pid="114" name="x1ye=56">
    <vt:lpwstr>e/5+OOlrANxnG8Ow/WLF7wBgJ91vESh0BlL1UnJSkbuYhCeQoKmmCep0ywVMrEaCUCon3hMTuZlEF9qiAmN0mr04OrZA/8w7xmpYF+lFLceoXHOPST+9QCTI/Eu4qdrTM/D8xAGHbbV+SldMMw3/pBIVqqO3ZAtnBFOzzqSnm4Nx2SrAcE8Y/HYqPGTbOhApGmirJ7Ewj9+A9IveHrBRHuQYlJYxtymBCdTz493jfoaqWK6BQ6KXUerbC0ueiUq</vt:lpwstr>
  </property>
  <property fmtid="{D5CDD505-2E9C-101B-9397-08002B2CF9AE}" pid="115" name="x1ye=57">
    <vt:lpwstr>MDqPGBc6C+AkB+Cq0nTVL1vTrX7nta3touuZLYvGeegBsPB3QSDhNnjMv35wYJTZxBl3fiXlu5AxPQapMfaI0IzFdMmuq+N9+ugJ7VOA+U9mfb9Z98O+af5rTRHHdvgS1mACYtjI6VJKubkDxpyzfesMHUMz2A8BNpJIYWZw8/wVD3xvwSFqnXaxD/mWVVp67cjKHcMwzy3/YFwCLUrsDvfdx58tsNBFCpcMbBokOeGp8LRL45BIMoYmVXf3nka</vt:lpwstr>
  </property>
  <property fmtid="{D5CDD505-2E9C-101B-9397-08002B2CF9AE}" pid="116" name="x1ye=58">
    <vt:lpwstr>sLW+hDWjtf98ihUSSEBo3c7BrrvoIdfNcSqvs5selZq6/uXB4uRiQD04o0Kg3VwAigWrR4WsWBLZVfCbfM9gYF5QcqseiIJQQzoAFoGgPKpq8ABN486SvagJ+lakl3dgUI0qowI/VdOAs2xNWr42Cc58dVjuzW27cxnIjx1vybqRL1XSeigNKr0pWug6dg2NzD6NXfJHJFJKMulY+c/caFDmXHByZdXKB+jKy912M6jR6EPS2G48oAP71vt16Ys</vt:lpwstr>
  </property>
  <property fmtid="{D5CDD505-2E9C-101B-9397-08002B2CF9AE}" pid="117" name="x1ye=59">
    <vt:lpwstr>KmAX8cySr+K5bqYjv2nS3ZjlIMy5r/i3sOTkPFLdvac5RUOYH5C93L1IYMUmBqUZjzK8DutvdNpsGN2b30LWe57ew58YS6kd5j7eWQBgtEj7ihVmL83DXhlSK83FRvOKF799whXTbpOMm/q534+zParJ2x0fyi+NFnFiPVu6kJ7Qx4ssiTd6xKubo9hBnMs9TH0LH9Z2tav2oM6vxw2KUFDbqLjrZGJHx7EFDQC55MEV1igNDULvD9vJECOPpRU</vt:lpwstr>
  </property>
  <property fmtid="{D5CDD505-2E9C-101B-9397-08002B2CF9AE}" pid="118" name="x1ye=6">
    <vt:lpwstr>86sasbkA+JqJ3JSPRv8gPClJMFaLvcdPi1inipBcrEh6/5YEB1izoOdGZahgJhS5dL6NCDXLfHiYO8J2WzT/uligKduyX9pSiplglEgjoIGDDDsAdul4XrRwOgl6UvsjaNmig9Nhry0wQgaln95RbOxzYSWqOR2nm+yj5Q/EykTX5Ubq5Ics4mGvK52IZq1yRtNFyBtzQ+XIKcEKcHNdivIVuSFECgd+Uyev+XIbB5ezMnjq+ZYirdZ5WwfKYoR</vt:lpwstr>
  </property>
  <property fmtid="{D5CDD505-2E9C-101B-9397-08002B2CF9AE}" pid="119" name="x1ye=60">
    <vt:lpwstr>cmIcOCa8qKsO5SCfWvCdr9gNLfFZruoK3bAYuYhp7BvHhju99fU7FSvyHHtRmJcu5xdkWvi0S4cOiEf7SRcSwmXJ6JXW1U7m20NCeVx8yh3Tx28PgJWAq1bKtrFK5jQT7OfeLO/NVR/TqLqasL9aMsCFHE7/EknOMwaO5F//QfzCCPOzEbXTeSmS4kN8D214IsBUzn2VOrH5XGfd4CsJWBxfearPkUGUG4hWRxkUH8FgmEjjZxjNKl6Ay7bEWGz</vt:lpwstr>
  </property>
  <property fmtid="{D5CDD505-2E9C-101B-9397-08002B2CF9AE}" pid="120" name="x1ye=61">
    <vt:lpwstr>FiPeUcx8G+2P7BN+tEGjXKUshtajEssH0UJQGitHoEa0jv9g7D9h2seez6Ol5h4puO9PyTN3WKIFdbLyOUFM6FPNQvviGXUfBxXUUe5n94PJDTRPnLdhvEaFzV4LexGDEyy65HJ9v/Cl3prOqLebsWYhvisLuWSs+UQyH7XEqJ3EOY0wkor7bqj5Ubiui2PZARawJcJvee3r16Mw3Ep9/58Glxg3gHN57lGiCWtaa0uz+HZRynltKTkbbB5otss</vt:lpwstr>
  </property>
  <property fmtid="{D5CDD505-2E9C-101B-9397-08002B2CF9AE}" pid="121" name="x1ye=62">
    <vt:lpwstr>3Rb4RmOJpp6LjtjkfIqSUxSkWQIs6zyHHHJMaIllMJb6CUvm88YMgnX9rg4gURa42sITnxc4sS1R4aQvxuR46hNZisavgyk9OApILE6/zot0LZM6WiYDYaPym+jMXlloa92+sHsyzGWELJB4czcYwfomt4JeB+PfMdVwihmLIGSwiOY8aBcae0I9Qzy4WxXNMG2BGzecP+QupXy8yq1ZKy5T+XHVVyR5FqokGxtZFYBNCmFswSASm8wtc2ouu/d</vt:lpwstr>
  </property>
  <property fmtid="{D5CDD505-2E9C-101B-9397-08002B2CF9AE}" pid="122" name="x1ye=63">
    <vt:lpwstr>W/Q+BZ2Ba+zeg7WmTEWxbmcMREFY6FwuykmIrLVaEK+GVHSC0UNPF1+J1L8GfowvgfD/vSu/hbi0AJcb4jAirI5Logo2I/b9Pv23TIZ3cpiNlzloqVKGWVjlfjR+EiiaFnffdsWoyvl50Rm87Lwr1ODb9gnMEBRTtnqiuUwzOhiv+QpNsovPtGEqAM8hPs4NhMtyrcDsg/YgpIPWOa2mAFcuXU36ziRyyOvmTQiD3KYePpA7hD88V2VYWMjR/Ug</vt:lpwstr>
  </property>
  <property fmtid="{D5CDD505-2E9C-101B-9397-08002B2CF9AE}" pid="123" name="x1ye=64">
    <vt:lpwstr>SW7Qeh2SRBigmJqVeCmF2qIV5tldFi8p1MDbtdZAqSYdbVHvzHGhVy4eyV3IRXUtCITuEKeRj039kq/gT9UmXPJb3hJY+8S4TqAzYVKR6x51CJ0W0amdpjDMysHLon4A6DGQ1BHQD6uCyus8xPDUWTxxWsT//xB8vN2U3YN6IPEmXM2ubTdjF95dfqcV3mtETEcEy6BWE67HXhaPhmPiTf7N4uLt5QpMP9Q9V0zZMlCTfZH0Di9inmWWHG/1zcv</vt:lpwstr>
  </property>
  <property fmtid="{D5CDD505-2E9C-101B-9397-08002B2CF9AE}" pid="124" name="x1ye=65">
    <vt:lpwstr>TOzgmgX/4sUyxLff1t8QkoxwEKjRogEZbrSsftvqOUz2uG6xOsT6q2baAKomJt6SpYTyhyQyJ3wwcBqA8HayLKG5iYBWlwCzZ32npMadmTyeQER580hOAhl0Kci3P0JAzjge52RYwU5popCQoMSQ/dRFQozd7luc2bFWGycVNqDKVJEmeszgULf/U21U1IttIfNK2Jv6k6vyXusOiEcM9WX7iVI1c30lzqgTgLb/62CszRJ1PDXjhPYFAoRX82o</vt:lpwstr>
  </property>
  <property fmtid="{D5CDD505-2E9C-101B-9397-08002B2CF9AE}" pid="125" name="x1ye=66">
    <vt:lpwstr>IRujlRlkX+JZThJ/NPgvSkynI+GuNvm9HcE8JL/hHvgGIuHLebFhUOD+gXeKAztPVBiVzRTsxl89j/xHYLXhqe6j7VjZru4DLa6SptsOrA6KQuFVkSmgnzCNRYXmY2eqiXzp3zw1zzqWSOsGYh82QqLrW1w5F1QDjDyzMxHT96G6KtYwyRYnZiRQjYS5A6AD8FaUSV/UfRWSQ4CERB9EAscFtigUBwZ4e7O6cf5gCTofn/V70i3cSAlZS6hDc6c</vt:lpwstr>
  </property>
  <property fmtid="{D5CDD505-2E9C-101B-9397-08002B2CF9AE}" pid="126" name="x1ye=67">
    <vt:lpwstr>PrhVGa+8N8pQKSPqSvSi0TfNC85USqfoQ71rf9F6bqLNactv2qsDmNGTHSa70ndMBA+zj44fsAcTROpF0LznK6aWSwIHYtJdoaNLvgdDJZufBTFTGTrDNfr67N14s8zFwhD4vR6YWRXPqbHqZX9x8ThlvGVWbUEh0xzXmD6cx6vU9L6Lryn4FDFiGfiBm+jA5Yq/bQ5AV11SuAQRR9LG+gldHbpWguVl3OMhVGNw1wGQG+L+GbpVejPlWLrafzf</vt:lpwstr>
  </property>
  <property fmtid="{D5CDD505-2E9C-101B-9397-08002B2CF9AE}" pid="127" name="x1ye=68">
    <vt:lpwstr>OiMgRqHFkJTi6bAJcPar+kXBOcYB0L3Y7p4wyDULVMtDLOZc3kiRx2g17LBTXoUOGcT2sVNkM9AIFdQVjuOycRXIUd+E24TajgAfMw3Q23WXQP+xmq1szJbOgxMcb9YxfyM/MR9zN346Z2fvdD0uiFfG61RZKVEdAwOAxWPwNN7L2ke1tP/czn4jSVYCTy3nN9qf1K1adG6/l6XXJvKdMgZaNocSo0GIQpyHTy9h85QheT61NLgNs8frE9ISNyi</vt:lpwstr>
  </property>
  <property fmtid="{D5CDD505-2E9C-101B-9397-08002B2CF9AE}" pid="128" name="x1ye=69">
    <vt:lpwstr>vdzW/zJclzV+ly3tvrYUGGfoebHfasiXzehfSBww9Vzp3OsnMSjSPxCIza5DT2x91Kur+w/v0oF0XVH64WvW1/R09SbqWj1bjuowS144ejvEEEtOjiJw6uOC0UaLY9vGJxsQdzULfhr48kJyPJZr+GaMzdYMfzp8L71L8qryNEiLxOFnS+VSR4EOWg2fwa7uo/72ZeWuybfKwZj2NMuKUdu3hIoSQ9dx/HumFlbZ+2a+Bf60jtLK7WW/M7gbvNt</vt:lpwstr>
  </property>
  <property fmtid="{D5CDD505-2E9C-101B-9397-08002B2CF9AE}" pid="129" name="x1ye=7">
    <vt:lpwstr>2GGCRzXdIFFGEoWF6JoBqP2tD0K1VklKRHpKIrj0C2bxfFHmW2VhE+gRPFdvXKhMwVyeOmNqJ98JufGgCZzZ4WkSEzwC9yafGixs3LeCKDqAkebdsTsLzS1NqXRIObdUaDnui4MVnQaMmRaCIrZ9srjLK4H9MQSlukdFWTQazrXGYyrfR9ceIX0W64BmT4UV8nk9NLguWB38A4+LKWsTai4Yyreo3f2C7SGoQtmdWohShKLqVFle7iuzTeZOTmU</vt:lpwstr>
  </property>
  <property fmtid="{D5CDD505-2E9C-101B-9397-08002B2CF9AE}" pid="130" name="x1ye=70">
    <vt:lpwstr>zLNnn5QB+JVcIDQGixu2nZTN7cPeDh5/iWknR6i3xpXbBn6KHDLBB0wNN1CZ/xIAXqbGJv2EaZkmJq5WZvcUMQ/e/TK5GMrCG6EGLWEDsWcIJnifMhyjjvDmlcy99T+hwXf+0qn9BtN/dcUoyAX0rYlI0Kk/0aJGXHyln/t+cWAyH4PwpvxmzazaW75TVdjWLSsvCU+0XrPfv9t+s6wyz22gxNXVGr4lt5c43rvSNcg6eQkKJfbigzIl6mu7a8G</vt:lpwstr>
  </property>
  <property fmtid="{D5CDD505-2E9C-101B-9397-08002B2CF9AE}" pid="131" name="x1ye=71">
    <vt:lpwstr>VqZ8O53Vmvn45Mhm2cpx/w8fyGptmMTMz8sWL7AL8LKbCzPLjvActE5fNISQC8EeiVl4bh+K+EVzsML/fNL/RLAg018DfBp7Feo1hY0lFdO6u6TirK6XgjVcwuNYKzjU/7yF81r5sp7yUjyOihbB/jIFb9PTeBzF10EWYfs5YYn7oLJWnVENMTnmaR2OkNpos9Onvf/lNisx5GULwwgMmAxQrUCuo+W5G40Kiih/qBRJzowoJnCJK7Hj0afdF/u</vt:lpwstr>
  </property>
  <property fmtid="{D5CDD505-2E9C-101B-9397-08002B2CF9AE}" pid="132" name="x1ye=72">
    <vt:lpwstr>8xnQnAhXbkWq31Y6j6b+KS6KvfR7u24AWYgSV31Z1Uv3A7fiYzljPgpZuUjQ6nHxrS8dEc6ypVLBOfyOAtAGcxf7yxdW1OJghpH4GnrwLwCyNvA9qRl/vMKX4/Vi9xY+QkXVzDncWSH2rUJjwsSluHiVejGosqOCOQgzXVBD/bzGj8n7Kr6HvtNFP98lAqWSslfVe2SenX8p+WaCXSeYjzgH0pl5Arxhbwnl1qPVNez45XF+qycXSKPltwPh1wA</vt:lpwstr>
  </property>
  <property fmtid="{D5CDD505-2E9C-101B-9397-08002B2CF9AE}" pid="133" name="x1ye=73">
    <vt:lpwstr>R20mD+xbTuMHqVldundf6eC2oiDdxYFQU45KGZyorbUI9NY7K1Eq6k2V8bhHMwQqYeXZKfoGKORffBFzi/j4S6BRp8tnw204ZJvbzcviiYYNJYLNsO5mmj3HIgs8qHswl4f77Qq79rMK88NOSHrLKdVxFfIhawy4k9ZNTXmCUy74uJthvXF/E9aecQRF4Eb/I8kh6w6MmEDF0pMBMJF7UMo4UcFF2gRUGjDz+YoOvi+4R7dXlAsNspXVpE/KXng</vt:lpwstr>
  </property>
  <property fmtid="{D5CDD505-2E9C-101B-9397-08002B2CF9AE}" pid="134" name="x1ye=74">
    <vt:lpwstr>G+Tl+0WdWE2MyQvEXO7qmSC1Dh1TyAqw6eMN8k9BM+uAYKcOWajjjAYH03wom6Ayh8FJvmflSuWAvPGDn7/7hXEJC9o4yFoPL/oxUUwMxDG9o1QYe9u8qNppoeQOhI7h9pJwtDlo7KAkgZbxTy/UKNuvzeDO4fM8C6WB7VY2y8ymphcZPb1zwcz6uFrwM4qktVUM+/hqESrsGBJtTDYFQKQfHKwyiSIXE1/8dHW405XfObD46SNEeFwAUCfDs9h</vt:lpwstr>
  </property>
  <property fmtid="{D5CDD505-2E9C-101B-9397-08002B2CF9AE}" pid="135" name="x1ye=75">
    <vt:lpwstr>TcFGYVjEKt04hJT84vPzC4mnacGma+cvHffEjG03uKbEPJpivkBaXgw5dU+dVItMig4Vol6lV4Fvaob/EWwH34pRHeJS9c/50BX8s83hYFe1CwketKx7vYvuIHt6Tz+Q0VTk9zpARJLo8HqIklJ+3zrmDRfT+nrhip8X9hcJZIUX+l5HeOnH3i5XkyOgKHthzcRiIXfFLh749pjrS2g6dLOTkoc9GQInQ9DG587uHWz1qj1ZTik73rHFX0Vojh+</vt:lpwstr>
  </property>
  <property fmtid="{D5CDD505-2E9C-101B-9397-08002B2CF9AE}" pid="136" name="x1ye=76">
    <vt:lpwstr>xk4fTPbO9uWsP2kpDvufMqaz2lr3/lohGXWTVBRcN3oNrXPjuoFWm6a1Xal3KLlNSRA4X5eFsdI/VsQUh+0wOeElAUvCRbo0jeHuuVaton9WZ+Up720Rp1SR+5m3BJMu8RISOh4Wdti3m0cCSxINfI1GRvzR2g+9FvOdwhEf4jYWblWZmZAZ+ob4GJbwo4IG6gl1ymllwmOT+EYNh/YoenzEx1uCWri5V6Nqrtar5wP6KhRUNpXSAoj3dORgX2j</vt:lpwstr>
  </property>
  <property fmtid="{D5CDD505-2E9C-101B-9397-08002B2CF9AE}" pid="137" name="x1ye=77">
    <vt:lpwstr>vuCgruMV57RFQv+/k3sMI2FbCSenrfoRZdh/Pc4WmONRylpud4H5NDdphkyxf58yD/70lfmPrnHR8LZtvLD7lYj0sualhgjNyoUFmg65W6Q+hr20koOeYAya8S2Qsk2v+bT+k98l5arjxpRDYUq05dSmqBICsY9F1za+1DEY6GJ0ESb0Zp8wMGqI5zz27zXOXTFGzT/MKCQ5+YBCZjK441qtOVSX3wORoH0Hxgt1aWsfZYC1YKZoN4/LT+So6gg</vt:lpwstr>
  </property>
  <property fmtid="{D5CDD505-2E9C-101B-9397-08002B2CF9AE}" pid="138" name="x1ye=78">
    <vt:lpwstr>wizHTrzAPnW2uLJ6lXQKUHmKZJAWZXf6PX0zKaOXYHed3ks0SRGb0X/COKAIj2JQUpoFs8jqrP14Q8kxfkIh+DKmJFEiLUAR905lCf31sssgNFHjZw5xgar8oiUb8tHZ+3fpsK8fNmSMUTX8Asmf2SCq+zPQfn7POR9eBwRJjgf9DpP5rxi4ucSmxeCGtaMDWvspu9ixdme+zTvr5hZzbHnbWckuLf/sGwQLKsA7bCeql3WEE6dlNTx3GJtNWJA</vt:lpwstr>
  </property>
  <property fmtid="{D5CDD505-2E9C-101B-9397-08002B2CF9AE}" pid="139" name="x1ye=79">
    <vt:lpwstr>u3yvRhDzvhKpqbcnewlP1YphgT6jV4RjfDDrdI6T6RQem6CEHQAIsQvoHvf8PBipZBRpRtmu7U6jkFutn3BM+xOYHmGHoZM0BUQAQr+QyPJuA4WePLEcx7m1GvwbjoS0xHf1nNeqIkIRONDqzfQ4Om/PM8+3YR8aorm1oEd5TX55vt7R/oSIPj6PIY3L3/Ecn4HkB1FWimCxe1aAD75I/W1VkXf8tSDFnurc6ufzrMNaqIrSJey70/QW1QJ+XPr</vt:lpwstr>
  </property>
  <property fmtid="{D5CDD505-2E9C-101B-9397-08002B2CF9AE}" pid="140" name="x1ye=8">
    <vt:lpwstr>od9HTx7YdJ+cOWfoupxiB49CLEJJmwgZzpCL07M/1r4K0GX7hC2sqbgyn/Jb/Z5hrMC8uXkE+J30Auks1EBeuRcM0RDoUBP4ibYmzRYz9p5NXS+cA4zyfagprZxfrH0juudwx/IcFZXmcMZYaWbKIt6Ot6bUOGL0OeJUDfRkpYAslPFp0keIm/1w9id/hHaJ5DQVPaNM0+F5ZhKT/TeANYFLu0lfoMGjtfvtm8+Gktp9UCpIUjhIICeZza50TGU</vt:lpwstr>
  </property>
  <property fmtid="{D5CDD505-2E9C-101B-9397-08002B2CF9AE}" pid="141" name="x1ye=80">
    <vt:lpwstr>OA7HG8NLDm6rzbfKWI2w2qJsGVCy9bAcVWGXrC9jSP97oQAndo098s4BWvaecBRU7hRbNQPMGYgi0jrxYAca8qAMqd4y8lH/rQ8CVumCsFIVuyMJvMGKuElRkHbA3vs7o3l6N3Tw/azM+Pm7ov1/z0yptxwmbAvtletjsmVsDB6aw4/nJqIGsbU8CeIcIilKRStu3elxyGssTeDuQUePZwDAlbwBJKKUOwdZtzy7GKCo5zL9TeOVhoxCQJ+7QQu</vt:lpwstr>
  </property>
  <property fmtid="{D5CDD505-2E9C-101B-9397-08002B2CF9AE}" pid="142" name="x1ye=81">
    <vt:lpwstr>bjT+4+yuy3K0Rw1i4PsELZ6RURw9/fGysXcRctxia8Kee8DpZCaSJXHyCzgUiP8scGuTX2uBY/9847ThsCrmoCimNnzPlVjqu8Fh3FT1Hr2/iNqUOsaaqN+R84n/FH5aOeQH9Ygkxy+SC84Z0R6AgwbXbnO/+QvNNhpPjSBAx/VQsFfy3kNIbaFzpIH4g8vLfGZSn+aBOLzPcsPvcXYPfsy5ftLT60uZ/tNzk1mYDMSXvpU72Ww/rSbgaHNyRc3</vt:lpwstr>
  </property>
  <property fmtid="{D5CDD505-2E9C-101B-9397-08002B2CF9AE}" pid="143" name="x1ye=82">
    <vt:lpwstr>d/vV9h7CBiYwNVV8z8xL4KXzz7OjRjF8l6sFtT9MuUzZXL4/HJD6/WonXAuF1hV86dDHnrae3DefdhMe9KizHo8OI34cVu1RpFUYRioVttG3TM7Aw4xMAnB2Z6Bvtgk5U6KZwaLikmb7qhLPuc3l23yRXm/w7mHUHhYgJGddMmrGl91KN8Fx+TL39Q0t33pi6oUcB2a9RkcuDA6fgNeMS4yMg/dJes8ktCS/ZJG7sHWrR6sCAyRxyXuPkbw1OMm</vt:lpwstr>
  </property>
  <property fmtid="{D5CDD505-2E9C-101B-9397-08002B2CF9AE}" pid="144" name="x1ye=83">
    <vt:lpwstr>5IjNdfFSZshyS6AHF93QN84fMWGEMTxthFJ9U05YRNPI4OZ1tOdjCMFD5ep9gAE9wI4AXFFxpOdGXp5d+wKil57NBjW4TKf20aFLZeYbebnliMj6dIpK5MYw5xkkviFbGHTvV4mb05peFBKneG6p0kK0k9IrDDzEznmo8rsRxHwHuqA2swvMco1UO3PiN+MnePg2F/SSJhhKZcek5Cq/MfxfZZ4fdNDFpd7Nj1ZyX6SpQY7EouyQA7EfpQ9pMZ+</vt:lpwstr>
  </property>
  <property fmtid="{D5CDD505-2E9C-101B-9397-08002B2CF9AE}" pid="145" name="x1ye=84">
    <vt:lpwstr>05I1t3uYS1izE57gwl7G3OCYWdt6dr2g60OFgEFroYPG8rYQdlw0ts+EY3rOUt92TtBJBIanedOju7UHPVqgZiqT7ahsAZk90Z0lwLaGg7KXBYRZyGRyRjozmgEWWg79vmJbQnJaZiPKwFpvtlQvGs7oAmiQSwfkrOn/K035X85jflh1QIU03sgg661P2e5lHYGxusVPSg9/KVLp/EFAsVEsiAbFUb2xn5949+1mhS8RL2V7Nsl6tkSN2kn4ud4</vt:lpwstr>
  </property>
  <property fmtid="{D5CDD505-2E9C-101B-9397-08002B2CF9AE}" pid="146" name="x1ye=85">
    <vt:lpwstr>e6PwyJDjgjFQeKQDslG8+KseFwEQMUxezJHlhY7m/uSo2wAzsyNWPNWdOE4uIN0/8Vj4vfwBBUM1zg8jYRZrcoBICJDVNzbcf06rj+kG9X5a+8egiwtFUOpWuieMUa9JUbmJlvMcEvKN0arUisUJpv4EYjdHluUrWGWFzylDTbXLt0mNW2FYGWkKAU3RIfUwoCny5pk7RyTPtc+vp7jHV4ARcBUScXZA17WpIpfv0Sug7o4LgRgp91yRDc/RB0X</vt:lpwstr>
  </property>
  <property fmtid="{D5CDD505-2E9C-101B-9397-08002B2CF9AE}" pid="147" name="x1ye=86">
    <vt:lpwstr>4R2PDDHS2CnrL0Zkfbzx0atuePuvrlx28IYntoIY9hPW5xxSeTMotBlmmz/Xhzvgltus9CiowbMpZ2W1g8tkXTU/2uvWb1WEVkyVFoveWCLTsexZgkRLEXs82075SmDZDmmuKPG67gnDbR9XMSd64ov6xqLAt9/cYdfBVTrB011ZkgJm0t8HVVzexN+inbb9xvWKDLgljjvWZZoDlCqNjGrKIshjP3WnCEq8OxWo5kLvA2o8+55CQ6GSVeaB4op</vt:lpwstr>
  </property>
  <property fmtid="{D5CDD505-2E9C-101B-9397-08002B2CF9AE}" pid="148" name="x1ye=87">
    <vt:lpwstr>U/S5IWC2BXI9s/6MaN9OA4XYNqzZI4TB3dgnXJJH8BAo1QASiB6KLMpb+AEfXH8ESCZlhq82mJXt9PhuVkeLGP4e7AOsdWibNlU5Q5HjLocuMWrewBcHWu90nFQ+ybyHXMbWQxRHDQbqzDbWcSewUJ5Zixwxc+F/bhaHcckj2G57XyYMMWtZLWM8RZzuMwQl/9Z1MSLvQXFnc+OlT7UewHzWDcP6vNB7NC8hwue4I+1f8oHiblk/b7GDd3HEIhK</vt:lpwstr>
  </property>
  <property fmtid="{D5CDD505-2E9C-101B-9397-08002B2CF9AE}" pid="149" name="x1ye=88">
    <vt:lpwstr>htQ7SBqwCTXBhkCmpHfHwSdtUEiByHHuQPi+TO1tgVAgjDFAeKcTnGhaWIpOjw+zGYGfKwL859zWRd5lmUFp8FozCo5kfunBmZa2AEPMpnrlnydh09xh/EwUSYTCiUlemvf4npom1IGxijlRhOCyh+WeDYyW0DLPdW2p5y6b18CI3DrPUA606pPL9cI3G0X96m7FbuTxMEfFuiSjaYS2AP+uX3EOKHiyGVFBzVvW1bgl3KxrYv9EW8UnudrPR00</vt:lpwstr>
  </property>
  <property fmtid="{D5CDD505-2E9C-101B-9397-08002B2CF9AE}" pid="150" name="x1ye=89">
    <vt:lpwstr>v1jTAD51+JUjxcCzt3I4k92Ya0rv07Ua48BRf2stMD7Rq5mQohoA2oLPcNyamC4c7tYty7+tFE0BFH2yGwldog/olj2EqmblEMWx7rmlKK740RzEGNynubMNi7S6XYBakDF5ffe8x2iC8sYVDhvaTfoU9iI/v/Klcykgpp+XHOJ5ji/scKFN2X3FBqmGvLdWaVHLXGb4gVWiWbSr6kerg2YjsUcfjJqcGrmG410VFL+hVdC18OZtehXyvsZApol</vt:lpwstr>
  </property>
  <property fmtid="{D5CDD505-2E9C-101B-9397-08002B2CF9AE}" pid="151" name="x1ye=9">
    <vt:lpwstr>vYsYRrMob/kxk55y4VoxzZAJkceQi6yOv7T8tisjUxDcJNYazlx5rE5hHWPvY3WChSU1xNxcAiOnmHblrRwMjm/2AWmVYAmdk8HpBmEb9vPoC/qQYMEFgmPGe5RPFJAJg2U2XlWzfDeaB1EmNQYtqwzfIjTrENEyEVv82ISLoikQT04ycViudy6Pv/ppE1+pvChM5wYlr++qDUszZPIZZWjUgo9B4JG/QCBtD0Vowdda1odW6zixJwTD5Vp/qmp</vt:lpwstr>
  </property>
  <property fmtid="{D5CDD505-2E9C-101B-9397-08002B2CF9AE}" pid="152" name="x1ye=90">
    <vt:lpwstr>W999S1U3PUlCzkDE0VQp4P14W7DXs8xVswQeJe/+ryNOanEH8ABkuKKOzf2TE3fpCry1xMFjcHH9h9Y/48k219uGwZlrWE0gxMFQtgOiZVsQ8+oJhUMt9Mz+N9dJ5JQsiRh/k74bIzGz7FobA/ka0gxIRLfoV2ezAvQ14kDr/E3unAuRt2aa1JK04OOPBo3Wq3IvC6lF3LL6pVLBxWHy+3ViS46M+y/FjZbX5eFARmTz9fy9ACKwoTnEWVnAaD1</vt:lpwstr>
  </property>
  <property fmtid="{D5CDD505-2E9C-101B-9397-08002B2CF9AE}" pid="153" name="x1ye=91">
    <vt:lpwstr>htwarJHABsN7OP1tarmchPKHri1Np1Us+vxwJigy5YAXzhbRTBs1UnWs7OMqNOOv7T2SZjwG7T6e33Q9OjnaCvyKgkPhgSjIt5fs28qRIIeYXWeUktjxiUYPcsxtpE4E3dRqiQk+KVFg+mrymWQWEGIF2wEaGPPZBQ0sHYCbEgYQIviLPL5uqFRT8/Dzrv23RqsIeboRCbpxUM+Rw4QOh0xX1p5XRPrcyP/HFZe5i1S32am5K5+w0ej0vH6xn1Z</vt:lpwstr>
  </property>
  <property fmtid="{D5CDD505-2E9C-101B-9397-08002B2CF9AE}" pid="154" name="x1ye=92">
    <vt:lpwstr>aWzgXigESWtQedNpXMnLBR981eVI6PILF7RoVBRYOp2aRTRMK7KwnpsFdcK+rM31+hPWUgW94SpxLySevm0xPF2ugxeedBWIONG3H1QfcP818x9BpbY4Z93KxJixYb8Idg7S7nlFDgDeL3LS6GlDfxVsdkr0jmknqXIsUACMgvLWBILVLJ3is39ENDrPWgvYg9K6Vz+FNnXCVmKSLI/gPNDRFma4Wx944CMahxfcBEdKzsDwj60R3leBQJFSvIN</vt:lpwstr>
  </property>
  <property fmtid="{D5CDD505-2E9C-101B-9397-08002B2CF9AE}" pid="155" name="x1ye=93">
    <vt:lpwstr>HDrr2TBauX1byrBD8yoNgKgSJPo2dFOTJdmFZcdquRWk8zGdkegs6rspx3JEDr4IUnifIDid6GKW52bU7SlzE6GaJcuYotPd0TZgCyiaJmcZEQ4Oyjdfi5niv9my48mLpHsR0Y1NO/WxiaEuhPWLWIrqqA/KC2fwA6AyuJfvmJYUxHPkbXSEnecScQaH9q1hJPLiF1KScRhIx2mZBTjtXl9Pfgu76D3bmVoEhZ9EE0yJrdVb027EbNhfBASG/gQ</vt:lpwstr>
  </property>
  <property fmtid="{D5CDD505-2E9C-101B-9397-08002B2CF9AE}" pid="156" name="x1ye=94">
    <vt:lpwstr>K3JUaA2o9lDeJ5cYf7FAuRVyzu0SCS1TqKe+pIlwoZLbkOZb9JaqA34YnLR66YdmOQs9+ycoMmCotqRkSedfg/rsI/E4L88oqUA2Kj+KrF1O8XhT46PXiHRss+fPUY02au/HR9H4kRaS9UpYBXz4m2ZH5GFdgDMLO+e4DqqBBJb8kqj2vEs11p7xZvFRvlpRcdOr87GB/Ll1zTX1jDnhIpwIUBcEomxi+l3YzWbvmkftCU+ntoKiYCnuOOSuFSZ</vt:lpwstr>
  </property>
  <property fmtid="{D5CDD505-2E9C-101B-9397-08002B2CF9AE}" pid="157" name="x1ye=95">
    <vt:lpwstr>lkplAJKLjkH6HP3KV6We7zIAeXE1Bxwrq79pvbOM/hteIhquqPPfQCI23OJqfJIR6mfb6h7BQT+GFeKPVJazptZL5RTN7wo770AGLL9QfyVYAw5jgPX7STxkNliBpjJ/xh8aGLqEFmgrTOJzgQvFlk2agS0gZxNLtewBideDbRRzPAPQDeFmGBFbIkRpyJp2nzRV53UuhbLcbPVMh6BivpeO5z7MNuRmWj6kBA1cfQTGHDj5h8a92ACp3VGSm0t</vt:lpwstr>
  </property>
  <property fmtid="{D5CDD505-2E9C-101B-9397-08002B2CF9AE}" pid="158" name="x1ye=96">
    <vt:lpwstr>qkVveYtJaUYOSe7STdjzDUfuZro2Ghd6AFWHQDcI676E6Evp77NWbb4iTKahV1zx1Pis9fcz9Zuy4t0gKIFcLctskKv2u2Zb3c0u33RckIZY8Be9D3GUjYCDh+NKnNMFYwGiwW13Brlc/OZbe7+z4hablxzDlFmAOrA8GSLiGWtjGzvu8YSnHvpG5G0T62I+zev40OVZo1+Hm8PRkU98K4+D/U7FoIjG0GuUPYKyJ0XgcSru9YXUmilq9qJNZQR</vt:lpwstr>
  </property>
  <property fmtid="{D5CDD505-2E9C-101B-9397-08002B2CF9AE}" pid="159" name="x1ye=97">
    <vt:lpwstr>+1rF+urr74kRA3vnhnF9CHRXE5nr/O0mHDeWNixu/oNF09svK3Ldh7U8MHKOe5sLTP4MLl+qeNRWdV6cBQxRPPfbWaeEzHI+yto5CbTeb9PEQTYiAgNkUaJkwNm9uiVLy4bs7THoh+swylq4xv8SsUaUgWMy3q80+XUkWYUrnxkQG+huOo7uxD3raxQzgUIkZkXhRDTRYQO6ebT9Bhh1dxzapaL4FeV/dvULtIyCaqCLwHpG7oESiHm9tGBGMBM</vt:lpwstr>
  </property>
  <property fmtid="{D5CDD505-2E9C-101B-9397-08002B2CF9AE}" pid="160" name="x1ye=98">
    <vt:lpwstr>4hv/XhW5MKz6+auZp8/f5fjMwnUHxNdtxhkL4bmHIgpgcm5h7QrIKRvbnhE/hhzsUuuANtpzdYJuwN4db2Wc7c/LnIB7wv66e1WhIOT2i/eLS24of3xNRhMf8AXia4ma969flSMLCaVjCuy1DhceqJXs6AGFvI22SFE/9nLdM2vZCf8oi8DSdHtNYY7n9z3pfJhZo0Xfz+vJXiZrr91h2erkBni0TPAHaMYNboQ1zk0RJ/GobigltDbFg0ItdVq</vt:lpwstr>
  </property>
  <property fmtid="{D5CDD505-2E9C-101B-9397-08002B2CF9AE}" pid="161" name="x1ye=99">
    <vt:lpwstr>6lOJhkufi3pyp6ib569pZZ3NIfXUqPF7d84f92/Ani4ukqro16eM3juI3y+SOeubobw+lZF4ICsQGFdUYu3OxHuFaQXAWTKYKP+TDunSA86CgxUChzRJSE0W562Z/VVWCadBhGnYtL5QduMIo1DIVYg2nL+i/ypPZjCq5J2Duu4e3WbmvG6d4ZBW4vw7XSo8xAUAA8XIrfEE5hhajLx+TYEQ8Xj8SJZtW2QL3s+RX5SLKaNmX7OkNSYb5DFvkO0</vt:lpwstr>
  </property>
</Properties>
</file>