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8705DE" w14:textId="4F775382" w:rsidR="00ED41FD" w:rsidRPr="003C124D" w:rsidRDefault="003C124D" w:rsidP="00AF33AC">
      <w:pPr>
        <w:pBdr>
          <w:bottom w:val="single" w:sz="6" w:space="0" w:color="FFFFFF"/>
        </w:pBdr>
        <w:spacing w:line="320" w:lineRule="atLeast"/>
        <w:jc w:val="center"/>
        <w:rPr>
          <w:rFonts w:ascii="Calibri" w:eastAsia="Calibri" w:hAnsi="Calibri" w:cs="Calibri"/>
          <w:b/>
          <w:bCs/>
          <w:color w:val="4472C4" w:themeColor="accent1"/>
          <w:sz w:val="32"/>
          <w:szCs w:val="32"/>
        </w:rPr>
      </w:pPr>
      <w:r w:rsidRPr="003C124D">
        <w:rPr>
          <w:rFonts w:ascii="Calibri" w:eastAsia="Calibri" w:hAnsi="Calibri" w:cs="Calibri"/>
          <w:b/>
          <w:bCs/>
          <w:color w:val="4472C4" w:themeColor="accent1"/>
          <w:sz w:val="32"/>
          <w:szCs w:val="32"/>
        </w:rPr>
        <w:t>NITHYA</w:t>
      </w:r>
      <w:r w:rsidR="00AE0C64" w:rsidRPr="003C124D">
        <w:rPr>
          <w:rFonts w:ascii="Calibri" w:eastAsia="Calibri" w:hAnsi="Calibri" w:cs="Calibri"/>
          <w:b/>
          <w:bCs/>
          <w:color w:val="4472C4" w:themeColor="accent1"/>
          <w:sz w:val="32"/>
          <w:szCs w:val="32"/>
        </w:rPr>
        <w:t xml:space="preserve"> </w:t>
      </w:r>
      <w:r w:rsidRPr="003C124D">
        <w:rPr>
          <w:rFonts w:ascii="Calibri" w:eastAsia="Calibri" w:hAnsi="Calibri" w:cs="Calibri"/>
          <w:b/>
          <w:bCs/>
          <w:color w:val="4472C4" w:themeColor="accent1"/>
          <w:sz w:val="32"/>
          <w:szCs w:val="32"/>
        </w:rPr>
        <w:t>LYADHALA</w:t>
      </w:r>
    </w:p>
    <w:p w14:paraId="4C9BD802" w14:textId="7110B988" w:rsidR="006F5D04" w:rsidRPr="00E00CFF" w:rsidRDefault="00D84291" w:rsidP="00E00CFF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color w:val="0563C1" w:themeColor="hyperlink"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</w:rPr>
        <w:t>Atlanta</w:t>
      </w:r>
      <w:r w:rsidR="00AE0C64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GA</w:t>
      </w:r>
      <w:r w:rsidR="00AE0C64">
        <w:rPr>
          <w:rFonts w:ascii="Calibri" w:eastAsia="Calibri" w:hAnsi="Calibri" w:cs="Calibri"/>
          <w:color w:val="000000"/>
          <w:sz w:val="22"/>
          <w:szCs w:val="22"/>
        </w:rPr>
        <w:t>• </w:t>
      </w:r>
      <w:bookmarkStart w:id="0" w:name="OLE_LINK1"/>
      <w:r w:rsidR="005326A9">
        <w:rPr>
          <w:rFonts w:ascii="Calibri" w:eastAsia="Calibri" w:hAnsi="Calibri" w:cs="Calibri"/>
          <w:sz w:val="22"/>
          <w:szCs w:val="22"/>
        </w:rPr>
        <w:t>702-608-0581</w:t>
      </w:r>
      <w:r w:rsidR="00AE0C64">
        <w:rPr>
          <w:rFonts w:ascii="Calibri" w:eastAsia="Calibri" w:hAnsi="Calibri" w:cs="Calibri"/>
          <w:sz w:val="22"/>
          <w:szCs w:val="22"/>
        </w:rPr>
        <w:t> </w:t>
      </w:r>
      <w:bookmarkEnd w:id="0"/>
      <w:r w:rsidR="00AE0C64">
        <w:rPr>
          <w:rFonts w:ascii="Calibri" w:eastAsia="Calibri" w:hAnsi="Calibri" w:cs="Calibri"/>
          <w:color w:val="000000"/>
          <w:sz w:val="22"/>
          <w:szCs w:val="22"/>
        </w:rPr>
        <w:t>•</w:t>
      </w:r>
      <w:r w:rsidR="003C124D">
        <w:rPr>
          <w:rFonts w:ascii="Calibri" w:eastAsia="Calibri" w:hAnsi="Calibri" w:cs="Calibri"/>
          <w:color w:val="000000"/>
          <w:sz w:val="22"/>
          <w:szCs w:val="22"/>
        </w:rPr>
        <w:t>nithyalyadhala</w:t>
      </w:r>
      <w:r w:rsidR="005326A9">
        <w:rPr>
          <w:rFonts w:ascii="Calibri" w:eastAsia="Calibri" w:hAnsi="Calibri" w:cs="Calibri"/>
          <w:color w:val="000000"/>
          <w:sz w:val="22"/>
          <w:szCs w:val="22"/>
        </w:rPr>
        <w:t>3</w:t>
      </w:r>
      <w:r w:rsidR="003C124D">
        <w:rPr>
          <w:rFonts w:ascii="Calibri" w:eastAsia="Calibri" w:hAnsi="Calibri" w:cs="Calibri"/>
          <w:color w:val="000000"/>
          <w:sz w:val="22"/>
          <w:szCs w:val="22"/>
        </w:rPr>
        <w:t>@gmail.com</w:t>
      </w:r>
      <w:r w:rsidR="00AE0C64">
        <w:rPr>
          <w:rFonts w:ascii="Calibri" w:eastAsia="Calibri" w:hAnsi="Calibri" w:cs="Calibri"/>
          <w:sz w:val="22"/>
          <w:szCs w:val="22"/>
        </w:rPr>
        <w:t> </w:t>
      </w:r>
      <w:r w:rsidR="003C124D">
        <w:rPr>
          <w:rStyle w:val="Hyperlink"/>
          <w:rFonts w:ascii="Calibri" w:eastAsia="Calibri" w:hAnsi="Calibri" w:cs="Calibri"/>
          <w:sz w:val="22"/>
          <w:szCs w:val="22"/>
        </w:rPr>
        <w:t xml:space="preserve"> </w:t>
      </w:r>
      <w:bookmarkStart w:id="1" w:name="_GoBack"/>
      <w:r w:rsidR="00374D8B">
        <w:rPr>
          <w:rStyle w:val="Hyperlink"/>
          <w:rFonts w:ascii="Calibri" w:eastAsia="Calibri" w:hAnsi="Calibri" w:cs="Calibri"/>
          <w:color w:val="000000" w:themeColor="text1"/>
          <w:sz w:val="22"/>
          <w:szCs w:val="22"/>
        </w:rPr>
        <w:fldChar w:fldCharType="begin"/>
      </w:r>
      <w:r w:rsidR="00374D8B">
        <w:rPr>
          <w:rStyle w:val="Hyperlink"/>
          <w:rFonts w:ascii="Calibri" w:eastAsia="Calibri" w:hAnsi="Calibri" w:cs="Calibri"/>
          <w:color w:val="000000" w:themeColor="text1"/>
          <w:sz w:val="22"/>
          <w:szCs w:val="22"/>
        </w:rPr>
        <w:instrText xml:space="preserve"> HYPERLINK "https://www.linkedin.com/in/nithya-lyadhala-79b20921a/" </w:instrText>
      </w:r>
      <w:r w:rsidR="00374D8B">
        <w:rPr>
          <w:rStyle w:val="Hyperlink"/>
          <w:rFonts w:ascii="Calibri" w:eastAsia="Calibri" w:hAnsi="Calibri" w:cs="Calibri"/>
          <w:color w:val="000000" w:themeColor="text1"/>
          <w:sz w:val="22"/>
          <w:szCs w:val="22"/>
        </w:rPr>
        <w:fldChar w:fldCharType="separate"/>
      </w:r>
      <w:r w:rsidR="00C12FF5">
        <w:rPr>
          <w:rStyle w:val="Hyperlink"/>
          <w:rFonts w:ascii="Calibri" w:eastAsia="Calibri" w:hAnsi="Calibri" w:cs="Calibri"/>
          <w:color w:val="000000" w:themeColor="text1"/>
          <w:sz w:val="22"/>
          <w:szCs w:val="22"/>
        </w:rPr>
        <w:t>https://www.linkedin.com/in/nithya-lyadhala-79b20921a/</w:t>
      </w:r>
      <w:r w:rsidR="00374D8B">
        <w:rPr>
          <w:rStyle w:val="Hyperlink"/>
          <w:rFonts w:ascii="Calibri" w:eastAsia="Calibri" w:hAnsi="Calibri" w:cs="Calibri"/>
          <w:color w:val="000000" w:themeColor="text1"/>
          <w:sz w:val="22"/>
          <w:szCs w:val="22"/>
        </w:rPr>
        <w:fldChar w:fldCharType="end"/>
      </w:r>
    </w:p>
    <w:bookmarkEnd w:id="1"/>
    <w:p w14:paraId="6524D420" w14:textId="702F2699" w:rsidR="006F5D04" w:rsidRPr="009E2B4E" w:rsidRDefault="006F5D04" w:rsidP="00E00CFF">
      <w:pPr>
        <w:pBdr>
          <w:bottom w:val="single" w:sz="6" w:space="0" w:color="000000"/>
        </w:pBdr>
        <w:spacing w:before="240" w:after="240" w:line="220" w:lineRule="atLeast"/>
        <w:rPr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</w:pPr>
      <w:r w:rsidRPr="009E2B4E">
        <w:rPr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>PROFESSIONAL SUMMARY:</w:t>
      </w:r>
    </w:p>
    <w:p w14:paraId="31C1B140" w14:textId="56E82B55" w:rsidR="00E00CFF" w:rsidRPr="00E00CFF" w:rsidRDefault="00E00CFF" w:rsidP="00E00CFF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E00CFF">
        <w:rPr>
          <w:rFonts w:ascii="Calibri Light" w:hAnsi="Calibri Light" w:cs="Calibri Light"/>
          <w:sz w:val="22"/>
          <w:szCs w:val="22"/>
        </w:rPr>
        <w:t xml:space="preserve">Experienced Senior Java Full Stack Developer with </w:t>
      </w:r>
      <w:r w:rsidR="00720424">
        <w:rPr>
          <w:rFonts w:ascii="Calibri Light" w:hAnsi="Calibri Light" w:cs="Calibri Light"/>
          <w:sz w:val="22"/>
          <w:szCs w:val="22"/>
        </w:rPr>
        <w:t>6</w:t>
      </w:r>
      <w:r w:rsidR="005326A9">
        <w:rPr>
          <w:rFonts w:ascii="Calibri Light" w:hAnsi="Calibri Light" w:cs="Calibri Light"/>
          <w:sz w:val="22"/>
          <w:szCs w:val="22"/>
        </w:rPr>
        <w:t xml:space="preserve"> </w:t>
      </w:r>
      <w:r w:rsidRPr="00E00CFF">
        <w:rPr>
          <w:rFonts w:ascii="Calibri Light" w:hAnsi="Calibri Light" w:cs="Calibri Light"/>
          <w:sz w:val="22"/>
          <w:szCs w:val="22"/>
        </w:rPr>
        <w:t>years of expertise in designing, developing, and deploying scalable microservices architectures using Java, Spring Boot, Angular, and React. Proficient in modern frameworks like Hibernate, RESTful APIs, Kafka, and has hands-on experience with cloud technologies (AWS, Azure). Skilled in Agile and DevOps methodologies, with a strong background in CI/CD pipelines, Docker, and Kubernetes. Proven track record of orchestrating cross-functional teams, delivering high-quality software solutions, and driving continuous integration/deployment practices. Open to relocation and ready to contribute to enterprise-level applications across industries.</w:t>
      </w:r>
    </w:p>
    <w:p w14:paraId="104DEF70" w14:textId="276C5038" w:rsidR="00AF33AC" w:rsidRPr="00E00CFF" w:rsidRDefault="006F5D04" w:rsidP="00E00CFF">
      <w:pPr>
        <w:pBdr>
          <w:bottom w:val="single" w:sz="6" w:space="0" w:color="000000"/>
        </w:pBdr>
        <w:spacing w:before="240" w:after="240" w:line="220" w:lineRule="atLeast"/>
        <w:rPr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</w:pPr>
      <w:r w:rsidRPr="009E2B4E">
        <w:rPr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AF33AC" w14:paraId="458D9C7A" w14:textId="77777777" w:rsidTr="00AF33AC">
        <w:tc>
          <w:tcPr>
            <w:tcW w:w="5381" w:type="dxa"/>
          </w:tcPr>
          <w:p w14:paraId="28E1AE81" w14:textId="46239CAF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Programming Languages:</w:t>
            </w:r>
          </w:p>
        </w:tc>
        <w:tc>
          <w:tcPr>
            <w:tcW w:w="5382" w:type="dxa"/>
          </w:tcPr>
          <w:p w14:paraId="74F06633" w14:textId="3B764544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Java 8/11/17, J2EE, C, C++</w:t>
            </w:r>
          </w:p>
        </w:tc>
      </w:tr>
      <w:tr w:rsidR="00AF33AC" w14:paraId="02B898D1" w14:textId="77777777" w:rsidTr="00AF33AC">
        <w:tc>
          <w:tcPr>
            <w:tcW w:w="5381" w:type="dxa"/>
          </w:tcPr>
          <w:p w14:paraId="64B8C82A" w14:textId="4A25FBBE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Scripting Languages:</w:t>
            </w:r>
          </w:p>
        </w:tc>
        <w:tc>
          <w:tcPr>
            <w:tcW w:w="5382" w:type="dxa"/>
          </w:tcPr>
          <w:p w14:paraId="1FE3D6EA" w14:textId="66F84603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JavaScript ES6, TypeScript, HTML5, Angular 9/12/14</w:t>
            </w:r>
          </w:p>
        </w:tc>
      </w:tr>
      <w:tr w:rsidR="00AF33AC" w14:paraId="3CC21B73" w14:textId="77777777" w:rsidTr="00AF33AC">
        <w:tc>
          <w:tcPr>
            <w:tcW w:w="5381" w:type="dxa"/>
          </w:tcPr>
          <w:p w14:paraId="7ECB3A2D" w14:textId="682C7AD5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Frameworks and Technologies:</w:t>
            </w:r>
          </w:p>
        </w:tc>
        <w:tc>
          <w:tcPr>
            <w:tcW w:w="5382" w:type="dxa"/>
          </w:tcPr>
          <w:p w14:paraId="5583CFA7" w14:textId="5D6BEA34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Spring Boot 2.x/3.x, Maven 3.x, Hibernate 5.x/6.x, Bootstrap 4.x/5.x, RESTful Services (JAX-RS 2.x), SOAP Web Services, JDBC 4.x, JPA 2.2/3.x, JSON, Kafka 2.6/3.x, Apigee</w:t>
            </w:r>
          </w:p>
        </w:tc>
      </w:tr>
      <w:tr w:rsidR="00AF33AC" w14:paraId="2EF462B5" w14:textId="77777777" w:rsidTr="00AF33AC">
        <w:tc>
          <w:tcPr>
            <w:tcW w:w="5381" w:type="dxa"/>
          </w:tcPr>
          <w:p w14:paraId="7DA3E630" w14:textId="41863B5F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Databases:</w:t>
            </w:r>
          </w:p>
        </w:tc>
        <w:tc>
          <w:tcPr>
            <w:tcW w:w="5382" w:type="dxa"/>
          </w:tcPr>
          <w:p w14:paraId="13C2B05C" w14:textId="5F253A2E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SQL,</w:t>
            </w:r>
            <w:r w:rsidR="00720424">
              <w:rPr>
                <w:rFonts w:ascii="Calibri Light" w:hAnsi="Calibri Light" w:cs="Calibri Light"/>
                <w:sz w:val="22"/>
                <w:szCs w:val="22"/>
              </w:rPr>
              <w:t xml:space="preserve"> NoSQL,</w:t>
            </w:r>
            <w:r w:rsidRPr="00AF33AC">
              <w:rPr>
                <w:rFonts w:ascii="Calibri Light" w:hAnsi="Calibri Light" w:cs="Calibri Light"/>
                <w:sz w:val="22"/>
                <w:szCs w:val="22"/>
              </w:rPr>
              <w:t xml:space="preserve"> MySQL, PostgreSQL, Oracle</w:t>
            </w:r>
            <w:r w:rsidR="00720424">
              <w:rPr>
                <w:rFonts w:ascii="Calibri Light" w:hAnsi="Calibri Light" w:cs="Calibri Light"/>
                <w:sz w:val="22"/>
                <w:szCs w:val="22"/>
              </w:rPr>
              <w:t>, Cassandra</w:t>
            </w:r>
          </w:p>
        </w:tc>
      </w:tr>
      <w:tr w:rsidR="00AF33AC" w14:paraId="7F0E7096" w14:textId="77777777" w:rsidTr="00AF33AC">
        <w:tc>
          <w:tcPr>
            <w:tcW w:w="5381" w:type="dxa"/>
          </w:tcPr>
          <w:p w14:paraId="707B96D0" w14:textId="4B96A732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Tools:</w:t>
            </w:r>
          </w:p>
        </w:tc>
        <w:tc>
          <w:tcPr>
            <w:tcW w:w="5382" w:type="dxa"/>
          </w:tcPr>
          <w:p w14:paraId="50559A54" w14:textId="05614641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Eclipse, IntelliJ IDEA, Visual Studio Code, Git, Jira, Postman, GitLab</w:t>
            </w:r>
          </w:p>
        </w:tc>
      </w:tr>
      <w:tr w:rsidR="00AF33AC" w14:paraId="55F0C5E7" w14:textId="77777777" w:rsidTr="00AF33AC">
        <w:tc>
          <w:tcPr>
            <w:tcW w:w="5381" w:type="dxa"/>
          </w:tcPr>
          <w:p w14:paraId="68023628" w14:textId="5D0E2E53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Development Methodology:</w:t>
            </w:r>
          </w:p>
        </w:tc>
        <w:tc>
          <w:tcPr>
            <w:tcW w:w="5382" w:type="dxa"/>
          </w:tcPr>
          <w:p w14:paraId="37E48C8D" w14:textId="2A5C94CA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Agile (Scrum), Waterfall</w:t>
            </w:r>
          </w:p>
        </w:tc>
      </w:tr>
      <w:tr w:rsidR="00AF33AC" w14:paraId="3AD2307B" w14:textId="77777777" w:rsidTr="00AF33AC">
        <w:tc>
          <w:tcPr>
            <w:tcW w:w="5381" w:type="dxa"/>
          </w:tcPr>
          <w:p w14:paraId="10E5101A" w14:textId="51B27E00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Additional Technologies:</w:t>
            </w:r>
          </w:p>
        </w:tc>
        <w:tc>
          <w:tcPr>
            <w:tcW w:w="5382" w:type="dxa"/>
          </w:tcPr>
          <w:p w14:paraId="3EA77F7A" w14:textId="5043B884" w:rsidR="00AF33AC" w:rsidRPr="00AF33AC" w:rsidRDefault="00AF33AC" w:rsidP="00AF33AC">
            <w:pPr>
              <w:pStyle w:val="NormalWeb"/>
              <w:spacing w:before="0" w:beforeAutospacing="0" w:after="0" w:afterAutospacing="0"/>
              <w:rPr>
                <w:rFonts w:ascii="Calibri Light" w:hAnsi="Calibri Light" w:cs="Calibri Light"/>
                <w:sz w:val="22"/>
                <w:szCs w:val="22"/>
              </w:rPr>
            </w:pPr>
            <w:r w:rsidRPr="00AF33AC">
              <w:rPr>
                <w:rFonts w:ascii="Calibri Light" w:hAnsi="Calibri Light" w:cs="Calibri Light"/>
                <w:sz w:val="22"/>
                <w:szCs w:val="22"/>
              </w:rPr>
              <w:t>Microservices (Spring Boot 2.x/3.x), Bootstrap 4.x/5.x, Hibernate 5.x/6.x</w:t>
            </w:r>
          </w:p>
        </w:tc>
      </w:tr>
    </w:tbl>
    <w:p w14:paraId="29BE08AF" w14:textId="77777777" w:rsidR="00AF33AC" w:rsidRPr="009E2B4E" w:rsidRDefault="00AF33AC" w:rsidP="00E00CFF">
      <w:pPr>
        <w:pBdr>
          <w:bottom w:val="single" w:sz="6" w:space="0" w:color="000000"/>
        </w:pBdr>
        <w:spacing w:before="240" w:after="240"/>
        <w:rPr>
          <w:rFonts w:ascii="Calibri body" w:eastAsia="Calibri" w:hAnsi="Calibri body" w:cs="Calibri"/>
          <w:b/>
          <w:bCs/>
          <w:sz w:val="22"/>
          <w:szCs w:val="22"/>
        </w:rPr>
      </w:pPr>
      <w:r w:rsidRPr="009E2B4E">
        <w:rPr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>EDUCATION:</w:t>
      </w:r>
    </w:p>
    <w:p w14:paraId="7A5FDD24" w14:textId="77777777" w:rsidR="00AF33AC" w:rsidRPr="009E2B4E" w:rsidRDefault="00AF33AC" w:rsidP="00AF33AC">
      <w:pPr>
        <w:spacing w:line="220" w:lineRule="atLeast"/>
        <w:rPr>
          <w:rFonts w:ascii="Calibri body" w:eastAsia="Calibri" w:hAnsi="Calibri body" w:cs="Calibri"/>
          <w:sz w:val="22"/>
          <w:szCs w:val="22"/>
        </w:rPr>
      </w:pPr>
      <w:r w:rsidRPr="009E2B4E">
        <w:rPr>
          <w:rStyle w:val="fs15fw6undefined"/>
          <w:rFonts w:ascii="Calibri body" w:eastAsia="Calibri" w:hAnsi="Calibri body" w:cs="Calibri"/>
          <w:b/>
          <w:bCs/>
          <w:sz w:val="22"/>
          <w:szCs w:val="22"/>
        </w:rPr>
        <w:t>Master of Science in Computer Science</w:t>
      </w:r>
    </w:p>
    <w:p w14:paraId="4AB3976D" w14:textId="77777777" w:rsidR="00AF33AC" w:rsidRDefault="00AF33AC" w:rsidP="00AF33AC">
      <w:pPr>
        <w:tabs>
          <w:tab w:val="right" w:pos="10200"/>
        </w:tabs>
        <w:spacing w:line="220" w:lineRule="atLeast"/>
        <w:rPr>
          <w:rStyle w:val="fs15fw4"/>
          <w:rFonts w:ascii="Calibri body" w:eastAsia="Calibri" w:hAnsi="Calibri body" w:cs="Calibri"/>
          <w:sz w:val="22"/>
          <w:szCs w:val="22"/>
        </w:rPr>
      </w:pPr>
      <w:r w:rsidRPr="009E2B4E">
        <w:rPr>
          <w:rStyle w:val="fs15fw4"/>
          <w:rFonts w:ascii="Calibri body" w:eastAsia="Calibri" w:hAnsi="Calibri body" w:cs="Calibri"/>
          <w:sz w:val="22"/>
          <w:szCs w:val="22"/>
        </w:rPr>
        <w:t>Fitchburg State University</w:t>
      </w:r>
      <w:r w:rsidRPr="009E2B4E">
        <w:rPr>
          <w:rStyle w:val="fs15fw4undefinedtdn"/>
          <w:rFonts w:ascii="Calibri body" w:eastAsia="Calibri" w:hAnsi="Calibri body" w:cs="Calibri"/>
          <w:sz w:val="22"/>
          <w:szCs w:val="22"/>
        </w:rPr>
        <w:t xml:space="preserve">, </w:t>
      </w:r>
      <w:r w:rsidRPr="009E2B4E">
        <w:rPr>
          <w:rStyle w:val="fs15fw4"/>
          <w:rFonts w:ascii="Calibri body" w:eastAsia="Calibri" w:hAnsi="Calibri body" w:cs="Calibri"/>
          <w:sz w:val="22"/>
          <w:szCs w:val="22"/>
        </w:rPr>
        <w:t>Boston, MA</w:t>
      </w:r>
    </w:p>
    <w:p w14:paraId="66C5196C" w14:textId="77777777" w:rsidR="00AF33AC" w:rsidRDefault="00AF33AC" w:rsidP="00AF33AC">
      <w:pPr>
        <w:tabs>
          <w:tab w:val="right" w:pos="10200"/>
        </w:tabs>
        <w:spacing w:line="220" w:lineRule="atLeast"/>
        <w:rPr>
          <w:rStyle w:val="fs15fw4"/>
          <w:rFonts w:ascii="Calibri body" w:eastAsia="Calibri" w:hAnsi="Calibri body" w:cs="Calibri"/>
          <w:sz w:val="22"/>
          <w:szCs w:val="22"/>
        </w:rPr>
      </w:pPr>
    </w:p>
    <w:p w14:paraId="326D227F" w14:textId="77777777" w:rsidR="00AF33AC" w:rsidRDefault="00AF33AC" w:rsidP="00AF33AC">
      <w:pPr>
        <w:tabs>
          <w:tab w:val="right" w:pos="10200"/>
        </w:tabs>
        <w:spacing w:line="220" w:lineRule="atLeast"/>
        <w:rPr>
          <w:rStyle w:val="fs15fw4"/>
          <w:rFonts w:ascii="Calibri body" w:eastAsia="Calibri" w:hAnsi="Calibri body" w:cs="Calibri"/>
          <w:b/>
          <w:bCs/>
          <w:sz w:val="22"/>
          <w:szCs w:val="22"/>
        </w:rPr>
      </w:pPr>
      <w:r w:rsidRPr="00EB325E">
        <w:rPr>
          <w:rStyle w:val="fs15fw4"/>
          <w:rFonts w:ascii="Calibri body" w:eastAsia="Calibri" w:hAnsi="Calibri body" w:cs="Calibri"/>
          <w:b/>
          <w:bCs/>
          <w:sz w:val="22"/>
          <w:szCs w:val="22"/>
        </w:rPr>
        <w:t>Master of Science in Computer Information Systems</w:t>
      </w:r>
    </w:p>
    <w:p w14:paraId="0063F696" w14:textId="26F4539C" w:rsidR="00ED41FD" w:rsidRPr="00E00CFF" w:rsidRDefault="00AF33AC" w:rsidP="00E00CFF">
      <w:pPr>
        <w:spacing w:line="276" w:lineRule="auto"/>
        <w:ind w:left="-426" w:firstLine="426"/>
        <w:rPr>
          <w:rFonts w:ascii="Calibri body" w:hAnsi="Calibri body" w:cstheme="minorHAnsi"/>
          <w:b/>
          <w:bCs/>
          <w:sz w:val="22"/>
          <w:szCs w:val="22"/>
        </w:rPr>
      </w:pPr>
      <w:r w:rsidRPr="00EB325E">
        <w:rPr>
          <w:rStyle w:val="fs15fw4"/>
          <w:rFonts w:ascii="Calibri body" w:eastAsia="Calibri" w:hAnsi="Calibri body" w:cs="Calibri"/>
          <w:sz w:val="22"/>
          <w:szCs w:val="22"/>
        </w:rPr>
        <w:t>New England College, Henniker, NH</w:t>
      </w:r>
    </w:p>
    <w:p w14:paraId="15F786F3" w14:textId="7DD28132" w:rsidR="00ED41FD" w:rsidRPr="009E2B4E" w:rsidRDefault="006F5D04" w:rsidP="00E00CFF">
      <w:pPr>
        <w:pBdr>
          <w:bottom w:val="single" w:sz="6" w:space="0" w:color="000000"/>
        </w:pBdr>
        <w:spacing w:before="240" w:after="240"/>
        <w:rPr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</w:pPr>
      <w:r w:rsidRPr="009E2B4E">
        <w:rPr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>WORK EXPERIENCE:</w:t>
      </w:r>
    </w:p>
    <w:p w14:paraId="1B491F56" w14:textId="5804CBCC" w:rsidR="001333C1" w:rsidRPr="009E2B4E" w:rsidRDefault="006F5D04" w:rsidP="00AF33AC">
      <w:pPr>
        <w:tabs>
          <w:tab w:val="right" w:pos="10200"/>
        </w:tabs>
        <w:spacing w:line="220" w:lineRule="atLeast"/>
        <w:rPr>
          <w:rStyle w:val="fs15fw4overflow-hidden"/>
          <w:rFonts w:ascii="Calibri body" w:eastAsia="Calibri" w:hAnsi="Calibri body" w:cs="Calibri"/>
          <w:sz w:val="22"/>
          <w:szCs w:val="22"/>
        </w:rPr>
      </w:pPr>
      <w:r w:rsidRPr="009E2B4E">
        <w:rPr>
          <w:rStyle w:val="fs15fw6overflow-hidden"/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 xml:space="preserve">Full Stack </w:t>
      </w:r>
      <w:r w:rsidR="008E25D8">
        <w:rPr>
          <w:rStyle w:val="fs15fw6overflow-hidden"/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 xml:space="preserve">Senior </w:t>
      </w:r>
      <w:r w:rsidR="008E25D8" w:rsidRPr="009E2B4E">
        <w:rPr>
          <w:rStyle w:val="fs15fw6overflow-hidden"/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 xml:space="preserve">Java </w:t>
      </w:r>
      <w:r w:rsidRPr="009E2B4E">
        <w:rPr>
          <w:rStyle w:val="fs15fw6overflow-hidden"/>
          <w:rFonts w:ascii="Calibri body" w:eastAsia="Calibri" w:hAnsi="Calibri body" w:cs="Calibri"/>
          <w:b/>
          <w:bCs/>
          <w:color w:val="4472C4" w:themeColor="accent1"/>
          <w:sz w:val="22"/>
          <w:szCs w:val="22"/>
        </w:rPr>
        <w:t>Developer</w:t>
      </w:r>
      <w:r w:rsidR="00217062">
        <w:rPr>
          <w:rStyle w:val="fs15fw4"/>
          <w:rFonts w:ascii="Calibri body" w:eastAsia="Calibri" w:hAnsi="Calibri body" w:cs="Calibri"/>
          <w:sz w:val="22"/>
          <w:szCs w:val="22"/>
        </w:rPr>
        <w:t xml:space="preserve">                                                                                 </w:t>
      </w:r>
      <w:r w:rsidR="00991F2B" w:rsidRPr="009E2B4E">
        <w:rPr>
          <w:rStyle w:val="fs15fw4overflow-hidden"/>
          <w:rFonts w:ascii="Calibri body" w:eastAsia="Calibri" w:hAnsi="Calibri body" w:cs="Calibri"/>
          <w:sz w:val="22"/>
          <w:szCs w:val="22"/>
        </w:rPr>
        <w:t xml:space="preserve">September </w:t>
      </w:r>
      <w:r w:rsidR="001333C1" w:rsidRPr="009E2B4E">
        <w:rPr>
          <w:rStyle w:val="fs15fw4overflow-hidden"/>
          <w:rFonts w:ascii="Calibri body" w:eastAsia="Calibri" w:hAnsi="Calibri body" w:cs="Calibri"/>
          <w:sz w:val="22"/>
          <w:szCs w:val="22"/>
        </w:rPr>
        <w:t>202</w:t>
      </w:r>
      <w:r w:rsidR="00991F2B" w:rsidRPr="009E2B4E">
        <w:rPr>
          <w:rStyle w:val="fs15fw4overflow-hidden"/>
          <w:rFonts w:ascii="Calibri body" w:eastAsia="Calibri" w:hAnsi="Calibri body" w:cs="Calibri"/>
          <w:sz w:val="22"/>
          <w:szCs w:val="22"/>
        </w:rPr>
        <w:t>3</w:t>
      </w:r>
      <w:r w:rsidR="001333C1" w:rsidRPr="009E2B4E">
        <w:rPr>
          <w:rStyle w:val="fs15fw4overflow-hidden"/>
          <w:rFonts w:ascii="Calibri body" w:eastAsia="Calibri" w:hAnsi="Calibri body" w:cs="Calibri"/>
          <w:sz w:val="22"/>
          <w:szCs w:val="22"/>
        </w:rPr>
        <w:t xml:space="preserve"> </w:t>
      </w:r>
      <w:r w:rsidR="00D900A1" w:rsidRPr="009E2B4E">
        <w:rPr>
          <w:rStyle w:val="fs15fw4overflow-hidden"/>
          <w:rFonts w:ascii="Calibri body" w:eastAsia="Calibri" w:hAnsi="Calibri body" w:cs="Calibri"/>
          <w:sz w:val="22"/>
          <w:szCs w:val="22"/>
        </w:rPr>
        <w:t>–</w:t>
      </w:r>
      <w:r w:rsidR="001333C1" w:rsidRPr="009E2B4E">
        <w:rPr>
          <w:rStyle w:val="fs15fw4overflow-hidden"/>
          <w:rFonts w:ascii="Calibri body" w:eastAsia="Calibri" w:hAnsi="Calibri body" w:cs="Calibri"/>
          <w:sz w:val="22"/>
          <w:szCs w:val="22"/>
        </w:rPr>
        <w:t xml:space="preserve"> </w:t>
      </w:r>
      <w:r w:rsidR="00217062">
        <w:rPr>
          <w:rStyle w:val="fs15fw4overflow-hidden"/>
          <w:rFonts w:ascii="Calibri body" w:eastAsia="Calibri" w:hAnsi="Calibri body" w:cs="Calibri"/>
          <w:sz w:val="22"/>
          <w:szCs w:val="22"/>
        </w:rPr>
        <w:t>Present</w:t>
      </w:r>
    </w:p>
    <w:p w14:paraId="524E59D8" w14:textId="0737A488" w:rsidR="00991F2B" w:rsidRPr="009E2B4E" w:rsidRDefault="00720424" w:rsidP="00AF33AC">
      <w:pPr>
        <w:spacing w:line="220" w:lineRule="atLeast"/>
        <w:rPr>
          <w:rStyle w:val="fs15fw6overflow-hidden"/>
          <w:rFonts w:ascii="Calibri body" w:eastAsia="Calibri" w:hAnsi="Calibri body" w:cs="Calibri"/>
          <w:b/>
          <w:bCs/>
          <w:sz w:val="22"/>
          <w:szCs w:val="22"/>
        </w:rPr>
      </w:pPr>
      <w:r>
        <w:rPr>
          <w:rStyle w:val="fs15fw4undefinedtdn"/>
          <w:rFonts w:ascii="Calibri body" w:eastAsia="Calibri" w:hAnsi="Calibri body" w:cs="Calibri"/>
          <w:b/>
          <w:bCs/>
          <w:sz w:val="22"/>
          <w:szCs w:val="22"/>
        </w:rPr>
        <w:t>Credit One Bank</w:t>
      </w:r>
      <w:r w:rsidR="005326A9">
        <w:rPr>
          <w:rStyle w:val="fs15fw4undefinedtdn"/>
          <w:rFonts w:ascii="Calibri body" w:eastAsia="Calibri" w:hAnsi="Calibri body" w:cs="Calibri"/>
          <w:b/>
          <w:bCs/>
          <w:sz w:val="22"/>
          <w:szCs w:val="22"/>
        </w:rPr>
        <w:t xml:space="preserve">, </w:t>
      </w:r>
      <w:r>
        <w:rPr>
          <w:rStyle w:val="fs15fw4undefined"/>
          <w:rFonts w:ascii="Calibri body" w:eastAsia="Calibri" w:hAnsi="Calibri body" w:cs="Calibri"/>
          <w:b/>
          <w:bCs/>
          <w:sz w:val="22"/>
          <w:szCs w:val="22"/>
        </w:rPr>
        <w:t>NV</w:t>
      </w:r>
    </w:p>
    <w:p w14:paraId="3AAD6276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Orchestrated development within an Agile and Test-Driven Development (TDD) environment, ensuring high-quality deliverables through iterative sprints.</w:t>
      </w:r>
    </w:p>
    <w:p w14:paraId="28A71653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Participated in modernizing a payment system by designing and implementing a Microservices architecture with reactive programming using Spring Boot.</w:t>
      </w:r>
    </w:p>
    <w:p w14:paraId="2D1048D1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Crafted front-end interactions using Angular 8, integrating it seamlessly with a Java-based orchestration layer bridging the UI and microservices.</w:t>
      </w:r>
    </w:p>
    <w:p w14:paraId="64C64B85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Executed deployment of reactive microservices to AWS, leveraging EKS clusters to ensure scalability and reliability.</w:t>
      </w:r>
    </w:p>
    <w:p w14:paraId="264C261A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Authored REST APIs within a reactive pipeline to facilitate data exchange between microservices and the front-end application.</w:t>
      </w:r>
    </w:p>
    <w:p w14:paraId="525E85CA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Facilitated UI testing for Angular applications using Karma, improving application reliability and code coverage.</w:t>
      </w:r>
    </w:p>
    <w:p w14:paraId="0F3F8821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Leveraged Confluent Kafka to synchronize data between legacy systems and the newly developed architecture.</w:t>
      </w:r>
    </w:p>
    <w:p w14:paraId="13560321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lastRenderedPageBreak/>
        <w:t>Supervised CI/CD workflows utilizing Docker and Jenkins for seamless deployment to AWS and managed version control with Git.</w:t>
      </w:r>
    </w:p>
    <w:p w14:paraId="65C2B1BF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Utilized AWS S3 buckets for efficient document storage and retrieval, ensuring secure and scalable management.</w:t>
      </w:r>
    </w:p>
    <w:p w14:paraId="7929E565" w14:textId="77777777" w:rsidR="00AF33AC" w:rsidRPr="001C3C37" w:rsidRDefault="00AF33AC" w:rsidP="001C3C3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Carried out database integration with AWS RDS (Postgres) and conducted API testing using Postman to validate functionality.</w:t>
      </w:r>
    </w:p>
    <w:p w14:paraId="08AC1515" w14:textId="3370828A" w:rsidR="00AF33AC" w:rsidRPr="001C3C37" w:rsidRDefault="00AF33AC" w:rsidP="001C3C37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b/>
          <w:bCs/>
          <w:sz w:val="22"/>
          <w:szCs w:val="22"/>
        </w:rPr>
        <w:t>Technologies:</w:t>
      </w:r>
      <w:r w:rsidR="001C3C37">
        <w:rPr>
          <w:rFonts w:ascii="Calibri Light" w:hAnsi="Calibri Light" w:cs="Calibri Light"/>
          <w:sz w:val="22"/>
          <w:szCs w:val="22"/>
        </w:rPr>
        <w:t xml:space="preserve"> </w:t>
      </w:r>
      <w:r w:rsidRPr="001C3C37">
        <w:rPr>
          <w:rFonts w:ascii="Calibri Light" w:hAnsi="Calibri Light" w:cs="Calibri Light"/>
          <w:sz w:val="22"/>
          <w:szCs w:val="22"/>
        </w:rPr>
        <w:t>Java, Spring Boot, Microservices, Reactive Programming, Angular 8, REST APIs, Hibernate, Bootstrap, Kafka (Confluent), Docker, Jenkins, Git, AWS (EKS, S3, RDS - Postgres, Lambda), Azure, Postman, Karma, JPA, Maven, JSON, Agile, Test-Driven Development (TDD).</w:t>
      </w:r>
    </w:p>
    <w:p w14:paraId="718A3021" w14:textId="77777777" w:rsidR="00991F2B" w:rsidRPr="009E2B4E" w:rsidRDefault="00991F2B" w:rsidP="00AF33AC">
      <w:pPr>
        <w:spacing w:line="220" w:lineRule="atLeast"/>
        <w:rPr>
          <w:rStyle w:val="fs15fw6overflow-hidden"/>
          <w:rFonts w:ascii="Calibri body" w:eastAsia="Calibri" w:hAnsi="Calibri body" w:cstheme="majorHAnsi"/>
          <w:sz w:val="22"/>
          <w:szCs w:val="22"/>
        </w:rPr>
      </w:pPr>
    </w:p>
    <w:p w14:paraId="07E1A741" w14:textId="5DE15593" w:rsidR="00D900A1" w:rsidRPr="009E2B4E" w:rsidRDefault="00991F2B" w:rsidP="00AF33AC">
      <w:pPr>
        <w:tabs>
          <w:tab w:val="right" w:pos="10200"/>
        </w:tabs>
        <w:spacing w:line="220" w:lineRule="atLeast"/>
        <w:rPr>
          <w:rFonts w:ascii="Calibri body" w:hAnsi="Calibri body" w:cstheme="majorHAnsi"/>
          <w:sz w:val="22"/>
          <w:szCs w:val="22"/>
        </w:rPr>
      </w:pPr>
      <w:r w:rsidRPr="009E2B4E">
        <w:rPr>
          <w:rFonts w:ascii="Calibri body" w:hAnsi="Calibri body" w:cstheme="majorHAnsi"/>
          <w:b/>
          <w:bCs/>
          <w:color w:val="4472C4" w:themeColor="accent1"/>
          <w:sz w:val="22"/>
          <w:szCs w:val="22"/>
        </w:rPr>
        <w:t xml:space="preserve">Java Full Stack Developer                                                                               </w:t>
      </w:r>
      <w:r w:rsidR="00777FA1" w:rsidRPr="009E2B4E">
        <w:rPr>
          <w:rFonts w:ascii="Calibri body" w:hAnsi="Calibri body" w:cstheme="majorHAnsi"/>
          <w:b/>
          <w:bCs/>
          <w:color w:val="4472C4" w:themeColor="accent1"/>
          <w:sz w:val="22"/>
          <w:szCs w:val="22"/>
        </w:rPr>
        <w:t xml:space="preserve">            </w:t>
      </w:r>
      <w:r w:rsidRPr="009E2B4E">
        <w:rPr>
          <w:rFonts w:ascii="Calibri body" w:hAnsi="Calibri body" w:cstheme="majorHAnsi"/>
          <w:b/>
          <w:bCs/>
          <w:color w:val="4472C4" w:themeColor="accent1"/>
          <w:sz w:val="22"/>
          <w:szCs w:val="22"/>
        </w:rPr>
        <w:t xml:space="preserve">    </w:t>
      </w:r>
      <w:r w:rsidR="002B439B">
        <w:rPr>
          <w:rFonts w:ascii="Calibri body" w:hAnsi="Calibri body" w:cstheme="majorHAnsi"/>
          <w:sz w:val="22"/>
          <w:szCs w:val="22"/>
        </w:rPr>
        <w:t>A</w:t>
      </w:r>
      <w:r w:rsidR="00B509E4">
        <w:rPr>
          <w:rFonts w:ascii="Calibri body" w:hAnsi="Calibri body" w:cstheme="majorHAnsi"/>
          <w:sz w:val="22"/>
          <w:szCs w:val="22"/>
        </w:rPr>
        <w:t>ugust</w:t>
      </w:r>
      <w:r w:rsidR="00217062">
        <w:rPr>
          <w:rFonts w:ascii="Calibri body" w:hAnsi="Calibri body" w:cstheme="majorHAnsi"/>
          <w:sz w:val="22"/>
          <w:szCs w:val="22"/>
        </w:rPr>
        <w:t xml:space="preserve"> </w:t>
      </w:r>
      <w:r w:rsidRPr="009E2B4E">
        <w:rPr>
          <w:rFonts w:ascii="Calibri body" w:hAnsi="Calibri body" w:cstheme="majorHAnsi"/>
          <w:sz w:val="22"/>
          <w:szCs w:val="22"/>
        </w:rPr>
        <w:t>2022</w:t>
      </w:r>
      <w:r w:rsidR="00D424A3" w:rsidRPr="009E2B4E">
        <w:rPr>
          <w:rFonts w:ascii="Calibri body" w:hAnsi="Calibri body" w:cstheme="majorHAnsi"/>
          <w:sz w:val="22"/>
          <w:szCs w:val="22"/>
        </w:rPr>
        <w:t xml:space="preserve"> </w:t>
      </w:r>
      <w:r w:rsidR="00D900A1" w:rsidRPr="009E2B4E">
        <w:rPr>
          <w:rFonts w:ascii="Calibri body" w:hAnsi="Calibri body" w:cstheme="majorHAnsi"/>
          <w:sz w:val="22"/>
          <w:szCs w:val="22"/>
        </w:rPr>
        <w:t xml:space="preserve">– </w:t>
      </w:r>
      <w:r w:rsidR="00217062">
        <w:rPr>
          <w:rFonts w:ascii="Calibri body" w:hAnsi="Calibri body" w:cstheme="majorHAnsi"/>
          <w:sz w:val="22"/>
          <w:szCs w:val="22"/>
        </w:rPr>
        <w:t>A</w:t>
      </w:r>
      <w:r w:rsidR="002B439B">
        <w:rPr>
          <w:rFonts w:ascii="Calibri body" w:hAnsi="Calibri body" w:cstheme="majorHAnsi"/>
          <w:sz w:val="22"/>
          <w:szCs w:val="22"/>
        </w:rPr>
        <w:t xml:space="preserve">ugust </w:t>
      </w:r>
      <w:r w:rsidR="00217062">
        <w:rPr>
          <w:rFonts w:ascii="Calibri body" w:hAnsi="Calibri body" w:cstheme="majorHAnsi"/>
          <w:sz w:val="22"/>
          <w:szCs w:val="22"/>
        </w:rPr>
        <w:t>2023</w:t>
      </w:r>
    </w:p>
    <w:p w14:paraId="112D5508" w14:textId="4675E1A4" w:rsidR="009B59B0" w:rsidRPr="009E2B4E" w:rsidRDefault="00991F2B" w:rsidP="001C3C37">
      <w:pPr>
        <w:tabs>
          <w:tab w:val="right" w:pos="10200"/>
        </w:tabs>
        <w:spacing w:line="220" w:lineRule="atLeast"/>
        <w:rPr>
          <w:rFonts w:ascii="Calibri body" w:hAnsi="Calibri body" w:cstheme="majorHAnsi"/>
          <w:b/>
          <w:bCs/>
          <w:sz w:val="22"/>
          <w:szCs w:val="22"/>
        </w:rPr>
      </w:pPr>
      <w:r w:rsidRPr="009E2B4E">
        <w:rPr>
          <w:rFonts w:ascii="Calibri body" w:hAnsi="Calibri body" w:cstheme="majorHAnsi"/>
          <w:b/>
          <w:bCs/>
          <w:sz w:val="22"/>
          <w:szCs w:val="22"/>
        </w:rPr>
        <w:t>Deloitte, Atlanta, GA</w:t>
      </w:r>
    </w:p>
    <w:p w14:paraId="3160091E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Orchestrated development of microservices architecture using REST APIs, Spring Boot, and Java 11, ensuring scalable and maintainable solutions.</w:t>
      </w:r>
    </w:p>
    <w:p w14:paraId="4C4A8469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Authored multi-threaded programs to enhance backend interactions with various system components, improving performance and responsiveness.</w:t>
      </w:r>
    </w:p>
    <w:p w14:paraId="61C6990B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Crafted intuitive user interfaces for the application front end using Angular 8, delivering a seamless user experience.</w:t>
      </w:r>
    </w:p>
    <w:p w14:paraId="1AEA203A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Executed integration of OpenStack API with AWS EC2 cloud-based architecture, including the creation of machine images and deployment of high-availability backup/restore infrastructure.</w:t>
      </w:r>
    </w:p>
    <w:p w14:paraId="22E313C2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Facilitated advanced UI search functionality by implementing a generic interface to Hibernate Criteria API.</w:t>
      </w:r>
    </w:p>
    <w:p w14:paraId="7C79C646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Leveraged declarative interfaces like Swagger/Open API to design and document robust APIs, enabling seamless integration across services.</w:t>
      </w:r>
    </w:p>
    <w:p w14:paraId="66B87299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Integrated Spring DAO pattern for efficient and secure data access, ensuring a modular and extensible architecture.</w:t>
      </w:r>
    </w:p>
    <w:p w14:paraId="4D114B7F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Acquired proficiency in NoSQL databases like MongoDB to manage dynamic and unstructured data effectively.</w:t>
      </w:r>
    </w:p>
    <w:p w14:paraId="2B8A20E7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Supervised CI/CD pipelines utilizing Docker to align Java code with DevOps practices, enhancing deployment efficiency.</w:t>
      </w:r>
    </w:p>
    <w:p w14:paraId="6D1D089E" w14:textId="77777777" w:rsidR="001C3C37" w:rsidRPr="001C3C37" w:rsidRDefault="001C3C37" w:rsidP="001C3C3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Maintained version control and streamlined code migrations using CI/CD tools, including Git, SVN, and Jenkins, ensuring smooth collaboration and continuous integration.</w:t>
      </w:r>
    </w:p>
    <w:p w14:paraId="7C64E047" w14:textId="1171FADE" w:rsidR="001C3C37" w:rsidRPr="001C3C37" w:rsidRDefault="001C3C37" w:rsidP="001C3C37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5326A9">
        <w:rPr>
          <w:rFonts w:ascii="Calibri Light" w:hAnsi="Calibri Light" w:cs="Calibri Light"/>
          <w:b/>
          <w:bCs/>
          <w:sz w:val="22"/>
          <w:szCs w:val="22"/>
        </w:rPr>
        <w:t>Technologies</w:t>
      </w:r>
      <w:r w:rsidRPr="001C3C37">
        <w:rPr>
          <w:rFonts w:ascii="Calibri Light" w:hAnsi="Calibri Light" w:cs="Calibri Light"/>
          <w:b/>
          <w:bCs/>
          <w:sz w:val="22"/>
          <w:szCs w:val="22"/>
        </w:rPr>
        <w:t>:</w:t>
      </w:r>
      <w:r w:rsidRPr="001C3C37">
        <w:rPr>
          <w:rFonts w:ascii="Calibri Light" w:hAnsi="Calibri Light" w:cs="Calibri Light"/>
          <w:sz w:val="22"/>
          <w:szCs w:val="22"/>
        </w:rPr>
        <w:t xml:space="preserve"> Java 11, Spring Boot, REST APIs, Microservices, Multi-threading, Angular 8, OpenStack API, AWS (EC2, High Availability, Backup/Restore), Hibernate, Hibernate Criteria API, Swagger/Open API, Spring DAO, MongoDB, Docker, Jenkins, Git, SVN, CI/CD pipelines, DevOps practices.</w:t>
      </w:r>
    </w:p>
    <w:p w14:paraId="1A1813D7" w14:textId="77777777" w:rsidR="00D900A1" w:rsidRPr="009E2B4E" w:rsidRDefault="00D900A1" w:rsidP="00AF33AC">
      <w:pPr>
        <w:spacing w:line="220" w:lineRule="atLeast"/>
        <w:rPr>
          <w:rFonts w:ascii="Calibri body" w:eastAsia="Calibri" w:hAnsi="Calibri body" w:cstheme="minorHAnsi"/>
          <w:sz w:val="22"/>
          <w:szCs w:val="22"/>
        </w:rPr>
      </w:pPr>
    </w:p>
    <w:p w14:paraId="440D6ACE" w14:textId="512F0CEC" w:rsidR="00572FE7" w:rsidRPr="009E2B4E" w:rsidRDefault="00572FE7" w:rsidP="00AF33AC">
      <w:pPr>
        <w:spacing w:line="220" w:lineRule="atLeast"/>
        <w:rPr>
          <w:rFonts w:ascii="Calibri body" w:hAnsi="Calibri body" w:cstheme="minorHAnsi"/>
          <w:b/>
          <w:bCs/>
          <w:color w:val="4472C4" w:themeColor="accent1"/>
          <w:sz w:val="22"/>
          <w:szCs w:val="22"/>
        </w:rPr>
      </w:pPr>
      <w:r w:rsidRPr="009E2B4E">
        <w:rPr>
          <w:rFonts w:ascii="Calibri body" w:hAnsi="Calibri body" w:cstheme="minorHAnsi"/>
          <w:b/>
          <w:bCs/>
          <w:color w:val="4472C4" w:themeColor="accent1"/>
          <w:sz w:val="22"/>
          <w:szCs w:val="22"/>
        </w:rPr>
        <w:t>Java-J2EE Developer</w:t>
      </w:r>
      <w:r w:rsidR="00777FA1" w:rsidRPr="009E2B4E">
        <w:rPr>
          <w:rFonts w:ascii="Calibri body" w:hAnsi="Calibri body" w:cstheme="minorHAnsi"/>
          <w:b/>
          <w:bCs/>
          <w:color w:val="4472C4" w:themeColor="accent1"/>
          <w:sz w:val="22"/>
          <w:szCs w:val="22"/>
        </w:rPr>
        <w:t xml:space="preserve">                                                                                                          </w:t>
      </w:r>
      <w:r w:rsidR="00720424">
        <w:rPr>
          <w:rFonts w:ascii="Calibri body" w:hAnsi="Calibri body" w:cstheme="minorHAnsi"/>
          <w:sz w:val="22"/>
          <w:szCs w:val="22"/>
        </w:rPr>
        <w:t>October</w:t>
      </w:r>
      <w:r w:rsidR="005326A9">
        <w:rPr>
          <w:rFonts w:ascii="Calibri body" w:hAnsi="Calibri body" w:cstheme="minorHAnsi"/>
          <w:sz w:val="22"/>
          <w:szCs w:val="22"/>
        </w:rPr>
        <w:t xml:space="preserve"> </w:t>
      </w:r>
      <w:r w:rsidR="00777FA1" w:rsidRPr="009E2B4E">
        <w:rPr>
          <w:rFonts w:ascii="Calibri body" w:hAnsi="Calibri body" w:cstheme="minorHAnsi"/>
          <w:sz w:val="22"/>
          <w:szCs w:val="22"/>
        </w:rPr>
        <w:t>201</w:t>
      </w:r>
      <w:r w:rsidR="00720424">
        <w:rPr>
          <w:rFonts w:ascii="Calibri body" w:hAnsi="Calibri body" w:cstheme="minorHAnsi"/>
          <w:sz w:val="22"/>
          <w:szCs w:val="22"/>
        </w:rPr>
        <w:t>4</w:t>
      </w:r>
      <w:r w:rsidR="00777FA1" w:rsidRPr="009E2B4E">
        <w:rPr>
          <w:rFonts w:ascii="Calibri body" w:hAnsi="Calibri body" w:cstheme="minorHAnsi"/>
          <w:sz w:val="22"/>
          <w:szCs w:val="22"/>
        </w:rPr>
        <w:t xml:space="preserve"> –</w:t>
      </w:r>
      <w:r w:rsidR="0006592B">
        <w:rPr>
          <w:rFonts w:ascii="Calibri body" w:hAnsi="Calibri body" w:cstheme="minorHAnsi"/>
          <w:sz w:val="22"/>
          <w:szCs w:val="22"/>
        </w:rPr>
        <w:t xml:space="preserve"> </w:t>
      </w:r>
      <w:r w:rsidR="002B439B">
        <w:rPr>
          <w:rFonts w:ascii="Calibri body" w:hAnsi="Calibri body" w:cstheme="minorHAnsi"/>
          <w:sz w:val="22"/>
          <w:szCs w:val="22"/>
        </w:rPr>
        <w:t>March</w:t>
      </w:r>
      <w:r w:rsidR="00777FA1" w:rsidRPr="009E2B4E">
        <w:rPr>
          <w:rFonts w:ascii="Calibri body" w:hAnsi="Calibri body" w:cstheme="minorHAnsi"/>
          <w:sz w:val="22"/>
          <w:szCs w:val="22"/>
        </w:rPr>
        <w:t xml:space="preserve"> 201</w:t>
      </w:r>
      <w:r w:rsidR="0006592B">
        <w:rPr>
          <w:rFonts w:ascii="Calibri body" w:hAnsi="Calibri body" w:cstheme="minorHAnsi"/>
          <w:sz w:val="22"/>
          <w:szCs w:val="22"/>
        </w:rPr>
        <w:t>8</w:t>
      </w:r>
    </w:p>
    <w:p w14:paraId="497171FC" w14:textId="04F1E0D8" w:rsidR="005D7302" w:rsidRPr="00E00CFF" w:rsidRDefault="0006592B" w:rsidP="00AF33AC">
      <w:pPr>
        <w:spacing w:line="220" w:lineRule="atLeast"/>
        <w:rPr>
          <w:rFonts w:ascii="Calibri body" w:hAnsi="Calibri body" w:cstheme="minorHAnsi"/>
          <w:b/>
          <w:bCs/>
          <w:sz w:val="22"/>
          <w:szCs w:val="22"/>
        </w:rPr>
      </w:pPr>
      <w:r>
        <w:rPr>
          <w:rFonts w:ascii="Calibri body" w:hAnsi="Calibri body" w:cstheme="minorHAnsi"/>
          <w:b/>
          <w:bCs/>
          <w:sz w:val="22"/>
          <w:szCs w:val="22"/>
        </w:rPr>
        <w:t>Sage IT</w:t>
      </w:r>
      <w:r w:rsidR="00FB25BE">
        <w:rPr>
          <w:rFonts w:ascii="Calibri body" w:hAnsi="Calibri body" w:cstheme="minorHAnsi"/>
          <w:b/>
          <w:bCs/>
          <w:sz w:val="22"/>
          <w:szCs w:val="22"/>
        </w:rPr>
        <w:t>, Hyderabad, India</w:t>
      </w:r>
    </w:p>
    <w:p w14:paraId="787E132C" w14:textId="77777777" w:rsidR="001C3C37" w:rsidRPr="001C3C37" w:rsidRDefault="001C3C37" w:rsidP="001C3C3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Participated in various phases of the Software Development Lifecycle (SDLC), including gathering requirements, designing, developing, and deploying applications to ensure smooth project execution.</w:t>
      </w:r>
    </w:p>
    <w:p w14:paraId="17B28808" w14:textId="77777777" w:rsidR="001C3C37" w:rsidRPr="001C3C37" w:rsidRDefault="001C3C37" w:rsidP="001C3C3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Crafted scalable microservices architecture using Spring Boot, enhancing system reliability and facilitating integration for due diligence systems.</w:t>
      </w:r>
    </w:p>
    <w:p w14:paraId="371956ED" w14:textId="77777777" w:rsidR="001C3C37" w:rsidRPr="001C3C37" w:rsidRDefault="001C3C37" w:rsidP="001C3C3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Executed front-end development using HTML5, CSS3, TypeScript, and Angular 2, crafting dynamic user interfaces and implementing client-side validations with JavaScript and AJAX.</w:t>
      </w:r>
    </w:p>
    <w:p w14:paraId="62288887" w14:textId="77777777" w:rsidR="001C3C37" w:rsidRPr="001C3C37" w:rsidRDefault="001C3C37" w:rsidP="001C3C3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Developed back-end components using Servlets and JSP, deploying them on WebSphere Application Server, and integrated data layers with Hibernate for seamless database interactions.</w:t>
      </w:r>
    </w:p>
    <w:p w14:paraId="480A995B" w14:textId="77777777" w:rsidR="001C3C37" w:rsidRPr="001C3C37" w:rsidRDefault="001C3C37" w:rsidP="001C3C3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Orchestrated database operations using PL/SQL queries, stored procedures, and triggers, ensuring efficient back-end functionality and performance optimization.</w:t>
      </w:r>
    </w:p>
    <w:p w14:paraId="59AA0AA1" w14:textId="77777777" w:rsidR="001C3C37" w:rsidRPr="001C3C37" w:rsidRDefault="001C3C37" w:rsidP="001C3C3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Leveraged AWS services like EC2, S3, DynamoDB, and RDS for deploying, monitoring, and scaling applications in cloud environments.</w:t>
      </w:r>
    </w:p>
    <w:p w14:paraId="6B66A2C5" w14:textId="77777777" w:rsidR="001C3C37" w:rsidRPr="001C3C37" w:rsidRDefault="001C3C37" w:rsidP="001C3C3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Accomplished robust testing and debugging using JUnit to ensure high-quality deliverables while collaborating with QA teams to track and resolve defects.</w:t>
      </w:r>
    </w:p>
    <w:p w14:paraId="6EBE4599" w14:textId="330497CC" w:rsidR="00E00CFF" w:rsidRPr="00E00CFF" w:rsidRDefault="001C3C37" w:rsidP="00E00CF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sz w:val="22"/>
          <w:szCs w:val="22"/>
        </w:rPr>
        <w:t>Supervised build and deployment activities using Apache Ant, ensuring code consistency and smooth releases across environments.</w:t>
      </w:r>
    </w:p>
    <w:p w14:paraId="5ADC3295" w14:textId="7BD28389" w:rsidR="00A0395C" w:rsidRPr="001C3C37" w:rsidRDefault="001C3C37" w:rsidP="001C3C37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  <w:r w:rsidRPr="001C3C37">
        <w:rPr>
          <w:rFonts w:ascii="Calibri Light" w:hAnsi="Calibri Light" w:cs="Calibri Light"/>
          <w:b/>
          <w:bCs/>
          <w:sz w:val="22"/>
          <w:szCs w:val="22"/>
        </w:rPr>
        <w:t>Technologies: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Pr="001C3C37">
        <w:rPr>
          <w:rFonts w:ascii="Calibri Light" w:hAnsi="Calibri Light" w:cs="Calibri Light"/>
          <w:sz w:val="22"/>
          <w:szCs w:val="22"/>
        </w:rPr>
        <w:t>Java, JavaScript, TypeScript, HTML5, CSS3, Spring Boot, Angular 2, Hibernate, JSP, Servlets, AWS (EC2, S3, DynamoDB, RDS, CloudWatch, Route 53, ELB), JUnit, Apache Ant, PL/SQL, Oracle, AJAX, WebSphere Application Server.</w:t>
      </w:r>
    </w:p>
    <w:sectPr w:rsidR="00A0395C" w:rsidRPr="001C3C37" w:rsidSect="00E00CFF">
      <w:pgSz w:w="12225" w:h="15810"/>
      <w:pgMar w:top="719" w:right="730" w:bottom="570" w:left="722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body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CA300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6C01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C674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BE06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4E81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2470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6A23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7C13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562F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D7662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043D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9270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EA90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CEBA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0AD9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4283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A6C8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425A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3A81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F294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740D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D65D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1EF6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9AD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7296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C0FE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3C08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650FC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8A96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C81A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76B0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8F6F5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9836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88BB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701C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B85C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8C0A6B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2A42A3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3481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FC59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C2A3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82B3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F8C81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607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2C6D8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1B43B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7218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AEEB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5ACE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44C3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B28C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6C42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D2A2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CEA9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38885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B4D3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F496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1C0C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B61C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2A5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3497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B6D7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4007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210FE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24DE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B228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FCBB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2C29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1060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D1649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2620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B2F8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F005C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8089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66F2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9458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0AC3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DE2A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DCEC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96C2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C884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1925E86"/>
    <w:multiLevelType w:val="hybridMultilevel"/>
    <w:tmpl w:val="60E6D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53214"/>
    <w:multiLevelType w:val="hybridMultilevel"/>
    <w:tmpl w:val="A9C6BA0C"/>
    <w:lvl w:ilvl="0" w:tplc="EFFE88AA">
      <w:start w:val="1"/>
      <w:numFmt w:val="bullet"/>
      <w:lvlText w:val="•"/>
      <w:lvlJc w:val="left"/>
      <w:pPr>
        <w:ind w:left="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84DB96">
      <w:start w:val="1"/>
      <w:numFmt w:val="bullet"/>
      <w:lvlText w:val="o"/>
      <w:lvlJc w:val="left"/>
      <w:pPr>
        <w:ind w:left="1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7E982E">
      <w:start w:val="1"/>
      <w:numFmt w:val="bullet"/>
      <w:lvlText w:val="▪"/>
      <w:lvlJc w:val="left"/>
      <w:pPr>
        <w:ind w:left="2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C6C35E">
      <w:start w:val="1"/>
      <w:numFmt w:val="bullet"/>
      <w:lvlText w:val="•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78FC26">
      <w:start w:val="1"/>
      <w:numFmt w:val="bullet"/>
      <w:lvlText w:val="o"/>
      <w:lvlJc w:val="left"/>
      <w:pPr>
        <w:ind w:left="3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FA69B96">
      <w:start w:val="1"/>
      <w:numFmt w:val="bullet"/>
      <w:lvlText w:val="▪"/>
      <w:lvlJc w:val="left"/>
      <w:pPr>
        <w:ind w:left="4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5C8342">
      <w:start w:val="1"/>
      <w:numFmt w:val="bullet"/>
      <w:lvlText w:val="•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FE97B8">
      <w:start w:val="1"/>
      <w:numFmt w:val="bullet"/>
      <w:lvlText w:val="o"/>
      <w:lvlJc w:val="left"/>
      <w:pPr>
        <w:ind w:left="59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DD4771A">
      <w:start w:val="1"/>
      <w:numFmt w:val="bullet"/>
      <w:lvlText w:val="▪"/>
      <w:lvlJc w:val="left"/>
      <w:pPr>
        <w:ind w:left="66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5F5448D"/>
    <w:multiLevelType w:val="hybridMultilevel"/>
    <w:tmpl w:val="3C340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871671"/>
    <w:multiLevelType w:val="multilevel"/>
    <w:tmpl w:val="62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66ADD"/>
    <w:multiLevelType w:val="hybridMultilevel"/>
    <w:tmpl w:val="F2507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C22419"/>
    <w:multiLevelType w:val="hybridMultilevel"/>
    <w:tmpl w:val="FCC48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12D23"/>
    <w:multiLevelType w:val="hybridMultilevel"/>
    <w:tmpl w:val="9648E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337F8"/>
    <w:multiLevelType w:val="multilevel"/>
    <w:tmpl w:val="D07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70B36"/>
    <w:multiLevelType w:val="hybridMultilevel"/>
    <w:tmpl w:val="7DAE20D4"/>
    <w:lvl w:ilvl="0" w:tplc="80EECBB6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8" w15:restartNumberingAfterBreak="0">
    <w:nsid w:val="473C0339"/>
    <w:multiLevelType w:val="multilevel"/>
    <w:tmpl w:val="96221B1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562C2475"/>
    <w:multiLevelType w:val="hybridMultilevel"/>
    <w:tmpl w:val="B3347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F5A07"/>
    <w:multiLevelType w:val="hybridMultilevel"/>
    <w:tmpl w:val="0EF2C56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1" w15:restartNumberingAfterBreak="0">
    <w:nsid w:val="5C365364"/>
    <w:multiLevelType w:val="hybridMultilevel"/>
    <w:tmpl w:val="3C969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76553"/>
    <w:multiLevelType w:val="hybridMultilevel"/>
    <w:tmpl w:val="B5CCCF2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22"/>
  </w:num>
  <w:num w:numId="11">
    <w:abstractNumId w:val="14"/>
  </w:num>
  <w:num w:numId="12">
    <w:abstractNumId w:val="17"/>
  </w:num>
  <w:num w:numId="13">
    <w:abstractNumId w:val="10"/>
  </w:num>
  <w:num w:numId="14">
    <w:abstractNumId w:val="12"/>
  </w:num>
  <w:num w:numId="15">
    <w:abstractNumId w:val="16"/>
  </w:num>
  <w:num w:numId="16">
    <w:abstractNumId w:val="9"/>
  </w:num>
  <w:num w:numId="17">
    <w:abstractNumId w:val="18"/>
  </w:num>
  <w:num w:numId="18">
    <w:abstractNumId w:val="20"/>
  </w:num>
  <w:num w:numId="19">
    <w:abstractNumId w:val="13"/>
  </w:num>
  <w:num w:numId="20">
    <w:abstractNumId w:val="21"/>
  </w:num>
  <w:num w:numId="21">
    <w:abstractNumId w:val="15"/>
  </w:num>
  <w:num w:numId="22">
    <w:abstractNumId w:val="11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1FD"/>
    <w:rsid w:val="00001530"/>
    <w:rsid w:val="000046A2"/>
    <w:rsid w:val="00016824"/>
    <w:rsid w:val="0002566D"/>
    <w:rsid w:val="0006592B"/>
    <w:rsid w:val="0007671D"/>
    <w:rsid w:val="0008066C"/>
    <w:rsid w:val="00083941"/>
    <w:rsid w:val="00084CF0"/>
    <w:rsid w:val="00111C23"/>
    <w:rsid w:val="001333C1"/>
    <w:rsid w:val="001B5068"/>
    <w:rsid w:val="001C3C37"/>
    <w:rsid w:val="001D5B18"/>
    <w:rsid w:val="001E6402"/>
    <w:rsid w:val="00217062"/>
    <w:rsid w:val="00237AC0"/>
    <w:rsid w:val="00296714"/>
    <w:rsid w:val="002A2A6A"/>
    <w:rsid w:val="002A4E86"/>
    <w:rsid w:val="002B439B"/>
    <w:rsid w:val="00330F85"/>
    <w:rsid w:val="00374D8B"/>
    <w:rsid w:val="00380A83"/>
    <w:rsid w:val="003872EE"/>
    <w:rsid w:val="003C124D"/>
    <w:rsid w:val="003C1B1D"/>
    <w:rsid w:val="003E7674"/>
    <w:rsid w:val="00464AAD"/>
    <w:rsid w:val="004B3766"/>
    <w:rsid w:val="004B5BC4"/>
    <w:rsid w:val="004D7B19"/>
    <w:rsid w:val="005326A9"/>
    <w:rsid w:val="0057003B"/>
    <w:rsid w:val="00572FE7"/>
    <w:rsid w:val="00582FD1"/>
    <w:rsid w:val="005B0F77"/>
    <w:rsid w:val="005D7302"/>
    <w:rsid w:val="006C79A5"/>
    <w:rsid w:val="006F5D04"/>
    <w:rsid w:val="00720424"/>
    <w:rsid w:val="00777FA1"/>
    <w:rsid w:val="00787F08"/>
    <w:rsid w:val="008443DB"/>
    <w:rsid w:val="008E0468"/>
    <w:rsid w:val="008E25D8"/>
    <w:rsid w:val="00914F66"/>
    <w:rsid w:val="00943F31"/>
    <w:rsid w:val="0094637E"/>
    <w:rsid w:val="00967A38"/>
    <w:rsid w:val="0098528D"/>
    <w:rsid w:val="00991F2B"/>
    <w:rsid w:val="009B59B0"/>
    <w:rsid w:val="009E1569"/>
    <w:rsid w:val="009E2B4E"/>
    <w:rsid w:val="00A0395C"/>
    <w:rsid w:val="00A5463E"/>
    <w:rsid w:val="00A623A2"/>
    <w:rsid w:val="00AE0C64"/>
    <w:rsid w:val="00AF33AC"/>
    <w:rsid w:val="00B509E4"/>
    <w:rsid w:val="00B976E5"/>
    <w:rsid w:val="00BC1ABB"/>
    <w:rsid w:val="00C12FF5"/>
    <w:rsid w:val="00C13B7E"/>
    <w:rsid w:val="00C876CD"/>
    <w:rsid w:val="00CD7624"/>
    <w:rsid w:val="00CE3F6F"/>
    <w:rsid w:val="00CE6B8E"/>
    <w:rsid w:val="00CF20C6"/>
    <w:rsid w:val="00CF52DC"/>
    <w:rsid w:val="00D224CF"/>
    <w:rsid w:val="00D424A3"/>
    <w:rsid w:val="00D65E40"/>
    <w:rsid w:val="00D84291"/>
    <w:rsid w:val="00D87B6C"/>
    <w:rsid w:val="00D900A1"/>
    <w:rsid w:val="00E00CFF"/>
    <w:rsid w:val="00E37488"/>
    <w:rsid w:val="00EA0EEB"/>
    <w:rsid w:val="00EB2447"/>
    <w:rsid w:val="00EB325E"/>
    <w:rsid w:val="00ED41FD"/>
    <w:rsid w:val="00F31182"/>
    <w:rsid w:val="00F612FE"/>
    <w:rsid w:val="00FB25BE"/>
    <w:rsid w:val="00FC3CEE"/>
    <w:rsid w:val="00FD467E"/>
    <w:rsid w:val="00FF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462C"/>
  <w15:docId w15:val="{0FCE7E86-63D3-40D7-81CE-810001DE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5fw6undefinedtdn">
    <w:name w:val="fs15 fw6 undefined tdn"/>
    <w:basedOn w:val="DefaultParagraphFont"/>
  </w:style>
  <w:style w:type="character" w:customStyle="1" w:styleId="fs15fw6undefined">
    <w:name w:val="fs15 fw6 undefined"/>
    <w:basedOn w:val="DefaultParagraphFont"/>
  </w:style>
  <w:style w:type="character" w:customStyle="1" w:styleId="fs15fw4undefinedtdn">
    <w:name w:val="fs15 fw4 undefined tdn"/>
    <w:basedOn w:val="DefaultParagraphFont"/>
  </w:style>
  <w:style w:type="character" w:customStyle="1" w:styleId="fs15fw4">
    <w:name w:val="fs15 fw4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6overflow-hidden">
    <w:name w:val="fs15 fw6 overflow-hidden"/>
    <w:basedOn w:val="DefaultParagraphFont"/>
  </w:style>
  <w:style w:type="character" w:customStyle="1" w:styleId="fs15fw4overflow-hidden">
    <w:name w:val="fs15 fw4 overflow-hidden"/>
    <w:basedOn w:val="DefaultParagraphFont"/>
  </w:style>
  <w:style w:type="character" w:customStyle="1" w:styleId="fs15fw4undefined">
    <w:name w:val="fs15 fw4 undefined"/>
    <w:basedOn w:val="DefaultParagraphFont"/>
  </w:style>
  <w:style w:type="character" w:customStyle="1" w:styleId="fs15fw6">
    <w:name w:val="fs15 fw6"/>
    <w:basedOn w:val="DefaultParagraphFont"/>
  </w:style>
  <w:style w:type="character" w:styleId="Hyperlink">
    <w:name w:val="Hyperlink"/>
    <w:basedOn w:val="DefaultParagraphFont"/>
    <w:uiPriority w:val="99"/>
    <w:unhideWhenUsed/>
    <w:rsid w:val="00F311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1182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Level 2 dot,Bullets,Indented Paragraph,Bullet 1,B1"/>
    <w:basedOn w:val="Normal"/>
    <w:link w:val="ListParagraphChar"/>
    <w:qFormat/>
    <w:rsid w:val="00A623A2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572FE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F33AC"/>
    <w:pPr>
      <w:spacing w:before="100" w:beforeAutospacing="1" w:after="100" w:afterAutospacing="1"/>
    </w:pPr>
    <w:rPr>
      <w:lang w:val="en-IN" w:eastAsia="en-GB"/>
    </w:rPr>
  </w:style>
  <w:style w:type="table" w:styleId="TableGrid">
    <w:name w:val="Table Grid"/>
    <w:basedOn w:val="TableNormal"/>
    <w:uiPriority w:val="59"/>
    <w:rsid w:val="00AF3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2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Abhishikth Daniel M</dc:creator>
  <cp:lastModifiedBy>lenovo</cp:lastModifiedBy>
  <cp:revision>5</cp:revision>
  <cp:lastPrinted>2022-09-28T14:00:00Z</cp:lastPrinted>
  <dcterms:created xsi:type="dcterms:W3CDTF">2025-01-22T22:20:00Z</dcterms:created>
  <dcterms:modified xsi:type="dcterms:W3CDTF">2025-02-06T23:00:00Z</dcterms:modified>
</cp:coreProperties>
</file>