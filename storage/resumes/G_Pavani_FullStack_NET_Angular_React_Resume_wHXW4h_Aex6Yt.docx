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B96EC2" w14:textId="10DD2764" w:rsidR="000153A5" w:rsidRPr="007746B8" w:rsidRDefault="000153A5" w:rsidP="007746B8">
      <w:pPr>
        <w:spacing w:after="0" w:line="240" w:lineRule="auto"/>
        <w:rPr>
          <w:rFonts w:ascii="Cambria" w:hAnsi="Cambria"/>
          <w:b/>
          <w:sz w:val="24"/>
        </w:rPr>
      </w:pPr>
      <w:r w:rsidRPr="007746B8">
        <w:rPr>
          <w:rFonts w:ascii="Cambria" w:hAnsi="Cambria"/>
          <w:b/>
          <w:sz w:val="24"/>
        </w:rPr>
        <w:t xml:space="preserve">Pavani </w:t>
      </w:r>
      <w:r w:rsidR="000F6500">
        <w:rPr>
          <w:rFonts w:ascii="Cambria" w:hAnsi="Cambria"/>
          <w:b/>
          <w:sz w:val="24"/>
        </w:rPr>
        <w:t>Goli</w:t>
      </w:r>
    </w:p>
    <w:p w14:paraId="7D91D54D" w14:textId="47079821" w:rsidR="000153A5" w:rsidRPr="007746B8" w:rsidRDefault="000153A5" w:rsidP="007746B8">
      <w:pPr>
        <w:spacing w:after="0" w:line="240" w:lineRule="auto"/>
        <w:rPr>
          <w:rFonts w:ascii="Cambria" w:hAnsi="Cambria"/>
          <w:b/>
          <w:sz w:val="24"/>
        </w:rPr>
      </w:pPr>
      <w:r w:rsidRPr="007746B8">
        <w:rPr>
          <w:rFonts w:ascii="Cambria" w:hAnsi="Cambria"/>
          <w:b/>
          <w:sz w:val="24"/>
        </w:rPr>
        <w:t>Full Stack .Net developer</w:t>
      </w:r>
    </w:p>
    <w:p w14:paraId="42DAFF63" w14:textId="13EB18CA" w:rsidR="000153A5" w:rsidRPr="007746B8" w:rsidRDefault="000153A5" w:rsidP="007746B8">
      <w:pPr>
        <w:spacing w:after="0" w:line="240" w:lineRule="auto"/>
        <w:rPr>
          <w:rFonts w:ascii="Cambria" w:hAnsi="Cambria"/>
          <w:b/>
          <w:sz w:val="24"/>
        </w:rPr>
      </w:pPr>
      <w:proofErr w:type="gramStart"/>
      <w:r w:rsidRPr="007746B8">
        <w:rPr>
          <w:rFonts w:ascii="Cambria" w:hAnsi="Cambria"/>
          <w:b/>
          <w:sz w:val="24"/>
        </w:rPr>
        <w:t>Phone :</w:t>
      </w:r>
      <w:proofErr w:type="gramEnd"/>
      <w:r w:rsidRPr="007746B8">
        <w:rPr>
          <w:rFonts w:ascii="Cambria" w:hAnsi="Cambria"/>
          <w:b/>
          <w:sz w:val="24"/>
        </w:rPr>
        <w:t xml:space="preserve"> </w:t>
      </w:r>
      <w:r w:rsidR="003B3E1F">
        <w:rPr>
          <w:rFonts w:ascii="Cambria" w:hAnsi="Cambria"/>
          <w:sz w:val="24"/>
        </w:rPr>
        <w:t>+1 (314)-722-5898</w:t>
      </w:r>
    </w:p>
    <w:p w14:paraId="71E43F1D" w14:textId="77777777" w:rsidR="005B792B" w:rsidRDefault="000153A5" w:rsidP="007746B8">
      <w:pPr>
        <w:pBdr>
          <w:bottom w:val="single" w:sz="12" w:space="1" w:color="auto"/>
        </w:pBdr>
        <w:spacing w:after="0" w:line="240" w:lineRule="auto"/>
        <w:rPr>
          <w:rStyle w:val="Hyperlink"/>
          <w:rFonts w:ascii="Cambria" w:hAnsi="Cambria"/>
          <w:sz w:val="24"/>
        </w:rPr>
      </w:pPr>
      <w:r w:rsidRPr="007746B8">
        <w:rPr>
          <w:rFonts w:ascii="Cambria" w:hAnsi="Cambria"/>
          <w:b/>
          <w:sz w:val="24"/>
        </w:rPr>
        <w:t>Email:</w:t>
      </w:r>
      <w:r w:rsidRPr="007746B8">
        <w:rPr>
          <w:rFonts w:ascii="Cambria" w:hAnsi="Cambria"/>
          <w:sz w:val="24"/>
        </w:rPr>
        <w:t xml:space="preserve"> </w:t>
      </w:r>
      <w:hyperlink r:id="rId8" w:history="1">
        <w:r w:rsidR="002526D8" w:rsidRPr="003A6F56">
          <w:rPr>
            <w:rStyle w:val="Hyperlink"/>
            <w:rFonts w:ascii="Cambria" w:hAnsi="Cambria"/>
            <w:sz w:val="24"/>
          </w:rPr>
          <w:t>nagapavanigoli34@gmail.com</w:t>
        </w:r>
      </w:hyperlink>
    </w:p>
    <w:p w14:paraId="67F5E7BE" w14:textId="2F1D9F66" w:rsidR="000153A5" w:rsidRPr="0096305F" w:rsidRDefault="005B792B" w:rsidP="0096305F">
      <w:pPr>
        <w:pBdr>
          <w:bottom w:val="single" w:sz="12" w:space="1" w:color="auto"/>
        </w:pBdr>
        <w:spacing w:after="0" w:line="240" w:lineRule="auto"/>
        <w:rPr>
          <w:rFonts w:ascii="Cambria" w:hAnsi="Cambria"/>
          <w:color w:val="0563C1"/>
          <w:sz w:val="24"/>
          <w:u w:val="single"/>
        </w:rPr>
      </w:pPr>
      <w:proofErr w:type="spellStart"/>
      <w:r w:rsidRPr="005B792B">
        <w:rPr>
          <w:rStyle w:val="Hyperlink"/>
          <w:rFonts w:ascii="Cambria" w:hAnsi="Cambria"/>
          <w:b/>
          <w:color w:val="auto"/>
          <w:sz w:val="24"/>
          <w:u w:val="none"/>
        </w:rPr>
        <w:t>Linkedin</w:t>
      </w:r>
      <w:proofErr w:type="spellEnd"/>
      <w:r w:rsidRPr="005B792B">
        <w:rPr>
          <w:rStyle w:val="Hyperlink"/>
          <w:rFonts w:ascii="Cambria" w:hAnsi="Cambria"/>
          <w:b/>
          <w:color w:val="auto"/>
          <w:sz w:val="24"/>
          <w:u w:val="none"/>
        </w:rPr>
        <w:t>:</w:t>
      </w:r>
      <w:r w:rsidRPr="005B792B">
        <w:rPr>
          <w:rStyle w:val="Hyperlink"/>
          <w:rFonts w:ascii="Cambria" w:hAnsi="Cambria"/>
          <w:color w:val="auto"/>
          <w:sz w:val="24"/>
          <w:u w:val="none"/>
        </w:rPr>
        <w:t xml:space="preserve"> </w:t>
      </w:r>
      <w:r w:rsidR="002D2584" w:rsidRPr="002D2584">
        <w:rPr>
          <w:rStyle w:val="Hyperlink"/>
          <w:rFonts w:ascii="Cambria" w:hAnsi="Cambria"/>
          <w:sz w:val="24"/>
        </w:rPr>
        <w:t>www.linkedin.com/in/pavani-goli</w:t>
      </w:r>
    </w:p>
    <w:p w14:paraId="419C7811" w14:textId="2F10C220" w:rsidR="002F7D8C" w:rsidRPr="007746B8" w:rsidRDefault="00FF46D7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>Professional Summary</w:t>
      </w:r>
      <w:r w:rsidR="00276AEB" w:rsidRPr="007746B8">
        <w:rPr>
          <w:rFonts w:ascii="Cambria" w:hAnsi="Cambria"/>
          <w:b/>
        </w:rPr>
        <w:t>:</w:t>
      </w:r>
    </w:p>
    <w:p w14:paraId="7CA1C342" w14:textId="77777777" w:rsidR="009F4465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Full-stack .NET Developer with 8+ years of experience designing, developing, and delivering scalable, secure, and high-performance full-stack applications across healthcare, finance, legal/media, and IT domains.</w:t>
      </w:r>
    </w:p>
    <w:p w14:paraId="51C7BB60" w14:textId="77777777" w:rsidR="009F4465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Expert in C#, .NET Core 3.1/6/8, .NET 3.x/4.x, ASP.NET MVC/Web API, WCF, Blazor, and Node.js, building robust backend services and full-stack solutions integrated with React and Angular frontends.</w:t>
      </w:r>
    </w:p>
    <w:p w14:paraId="42DD2B96" w14:textId="77777777" w:rsidR="009F4465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 xml:space="preserve">Designed and implemented RESTful and </w:t>
      </w:r>
      <w:proofErr w:type="spellStart"/>
      <w:r w:rsidRPr="009F4465">
        <w:rPr>
          <w:rFonts w:ascii="Cambria" w:hAnsi="Cambria"/>
        </w:rPr>
        <w:t>GraphQL</w:t>
      </w:r>
      <w:proofErr w:type="spellEnd"/>
      <w:r w:rsidRPr="009F4465">
        <w:rPr>
          <w:rFonts w:ascii="Cambria" w:hAnsi="Cambria"/>
        </w:rPr>
        <w:t xml:space="preserve"> APIs, microservices, and event-driven architectures, enabling efficient data exchange across multiple systems, platforms, and teams.</w:t>
      </w:r>
    </w:p>
    <w:p w14:paraId="4FE3EDA6" w14:textId="77777777" w:rsidR="00FC3C9A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Developed full-stack services integrating Node.js backend with React and Angular frontends, ensuring smooth communication, consistent data flow, and responsive user experiences.</w:t>
      </w:r>
    </w:p>
    <w:p w14:paraId="37CE4E4E" w14:textId="77777777" w:rsidR="00FC3C9A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 xml:space="preserve">Skilled in database design and optimization with SQL Server, MySQL, PostgreSQL, MongoDB, </w:t>
      </w:r>
      <w:proofErr w:type="spellStart"/>
      <w:r w:rsidRPr="009F4465">
        <w:rPr>
          <w:rFonts w:ascii="Cambria" w:hAnsi="Cambria"/>
        </w:rPr>
        <w:t>Firestore</w:t>
      </w:r>
      <w:proofErr w:type="spellEnd"/>
      <w:r w:rsidRPr="009F4465">
        <w:rPr>
          <w:rFonts w:ascii="Cambria" w:hAnsi="Cambria"/>
        </w:rPr>
        <w:t>, and Redis, including complex stored procedures, query tuning, and database migrations for high-volume enterprise operations.</w:t>
      </w:r>
    </w:p>
    <w:p w14:paraId="5D0197E1" w14:textId="77777777" w:rsidR="00FC3C9A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Delivered cloud-native solutions on Azure (Functions, App Services, AKS) and AWS (Lambda, S3, RDS, SQS), implementing CI/CD pipelines via Azure DevOps and Jenkins to enable automated and reliable deployments.</w:t>
      </w:r>
    </w:p>
    <w:p w14:paraId="653A3A3B" w14:textId="77777777" w:rsidR="00FC3C9A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Applied Clean Architecture, Domain-Driven Design (DDD), SOLID principles, event-driven patterns, and legacy modernization to ensure maintainable, scalable, and future-ready backend and full-stack systems.</w:t>
      </w:r>
    </w:p>
    <w:p w14:paraId="1A6A4ACC" w14:textId="77777777" w:rsidR="00FC3C9A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Automated deployment, monitoring, and operational workflows using Docker, Kubernetes, Linux, Bash, and PowerShell, enhancing system reliability and reducing downtime.</w:t>
      </w:r>
    </w:p>
    <w:p w14:paraId="7CAD237B" w14:textId="77777777" w:rsidR="00FC3C9A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 xml:space="preserve">Built comprehensive unit, integration, and end-to-end test frameworks with </w:t>
      </w:r>
      <w:proofErr w:type="spellStart"/>
      <w:r w:rsidRPr="009F4465">
        <w:rPr>
          <w:rFonts w:ascii="Cambria" w:hAnsi="Cambria"/>
        </w:rPr>
        <w:t>xUnit</w:t>
      </w:r>
      <w:proofErr w:type="spellEnd"/>
      <w:r w:rsidRPr="009F4465">
        <w:rPr>
          <w:rFonts w:ascii="Cambria" w:hAnsi="Cambria"/>
        </w:rPr>
        <w:t xml:space="preserve">, </w:t>
      </w:r>
      <w:proofErr w:type="spellStart"/>
      <w:r w:rsidRPr="009F4465">
        <w:rPr>
          <w:rFonts w:ascii="Cambria" w:hAnsi="Cambria"/>
        </w:rPr>
        <w:t>NUnit</w:t>
      </w:r>
      <w:proofErr w:type="spellEnd"/>
      <w:r w:rsidRPr="009F4465">
        <w:rPr>
          <w:rFonts w:ascii="Cambria" w:hAnsi="Cambria"/>
        </w:rPr>
        <w:t>, Jest, Mocha, Cypress, Playwright, and Postman to ensure high-quality and secure software delivery.</w:t>
      </w:r>
    </w:p>
    <w:p w14:paraId="319A5EFD" w14:textId="77777777" w:rsidR="00FA008D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Configured authentication and authorization using OAuth2.0, JWT, MFA, and IAM, securing enterprise applications and protecting sensitive customer and business data.</w:t>
      </w:r>
    </w:p>
    <w:p w14:paraId="039C3A57" w14:textId="77777777" w:rsidR="00FA008D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Implemented logging, monitoring, and error-handling mechanisms across Node.js and .NET backends to detect and resolve issues in real-time for mission-critical applications.</w:t>
      </w:r>
    </w:p>
    <w:p w14:paraId="743C5858" w14:textId="77777777" w:rsidR="00FA008D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Optimized API performance, database queries, and Node.js service workflows to efficiently handle large datasets and high-volume transactions in full-stack environments.</w:t>
      </w:r>
    </w:p>
    <w:p w14:paraId="5ACCC786" w14:textId="77777777" w:rsidR="00FA008D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Actively participated in Agile/Scrum processes, collaborating with product owners, QA, DevOps, and frontend teams to deliver full-stack solutions on schedule.</w:t>
      </w:r>
    </w:p>
    <w:p w14:paraId="2356C8AC" w14:textId="77777777" w:rsidR="00FA008D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 xml:space="preserve">Mentored junior developers on Node.js, C#, .NET Core, microservices, and secure </w:t>
      </w:r>
      <w:proofErr w:type="gramStart"/>
      <w:r w:rsidRPr="009F4465">
        <w:rPr>
          <w:rFonts w:ascii="Cambria" w:hAnsi="Cambria"/>
        </w:rPr>
        <w:t>full-stack</w:t>
      </w:r>
      <w:proofErr w:type="gramEnd"/>
      <w:r w:rsidRPr="009F4465">
        <w:rPr>
          <w:rFonts w:ascii="Cambria" w:hAnsi="Cambria"/>
        </w:rPr>
        <w:t xml:space="preserve"> coding practices, fostering team growth and knowledge sharing.</w:t>
      </w:r>
    </w:p>
    <w:p w14:paraId="65F240C7" w14:textId="4E36B1FB" w:rsidR="004B3606" w:rsidRDefault="009F4465" w:rsidP="009F4465">
      <w:pPr>
        <w:pStyle w:val="ListParagraph"/>
        <w:numPr>
          <w:ilvl w:val="0"/>
          <w:numId w:val="20"/>
        </w:numPr>
        <w:spacing w:after="0"/>
        <w:ind w:left="720"/>
        <w:rPr>
          <w:rFonts w:ascii="Cambria" w:hAnsi="Cambria"/>
        </w:rPr>
      </w:pPr>
      <w:r w:rsidRPr="009F4465">
        <w:rPr>
          <w:rFonts w:ascii="Cambria" w:hAnsi="Cambria"/>
        </w:rPr>
        <w:t>Collaborated with cross-functional teams to implement backend and full-stack solutions aligned with business goals, compliance standards, and enterprise requirements.</w:t>
      </w:r>
    </w:p>
    <w:p w14:paraId="1AA41D63" w14:textId="77777777" w:rsidR="004B3606" w:rsidRPr="004B3606" w:rsidRDefault="004B3606" w:rsidP="004B3606">
      <w:pPr>
        <w:pStyle w:val="ListParagraph"/>
        <w:spacing w:after="0"/>
        <w:rPr>
          <w:rFonts w:ascii="Cambria" w:hAnsi="Cambria"/>
        </w:rPr>
      </w:pPr>
    </w:p>
    <w:p w14:paraId="55E9A227" w14:textId="6D5276D9" w:rsidR="002F7D8C" w:rsidRPr="00BA2DC7" w:rsidRDefault="00A974C4" w:rsidP="00BA2DC7">
      <w:pPr>
        <w:spacing w:after="0"/>
        <w:rPr>
          <w:rFonts w:ascii="Cambria" w:hAnsi="Cambria"/>
          <w:b/>
          <w:bCs/>
        </w:rPr>
      </w:pPr>
      <w:r w:rsidRPr="00A974C4">
        <w:rPr>
          <w:rFonts w:ascii="Cambria" w:hAnsi="Cambria"/>
          <w:b/>
          <w:bCs/>
        </w:rPr>
        <w:t>SKILLS:</w:t>
      </w:r>
    </w:p>
    <w:p w14:paraId="648A345D" w14:textId="77777777" w:rsidR="00EE51F9" w:rsidRPr="00EE51F9" w:rsidRDefault="00EE51F9" w:rsidP="00EE51F9">
      <w:pPr>
        <w:spacing w:after="0" w:line="240" w:lineRule="auto"/>
        <w:rPr>
          <w:rFonts w:ascii="Cambria" w:hAnsi="Cambria"/>
        </w:rPr>
      </w:pPr>
      <w:r w:rsidRPr="00EE51F9">
        <w:rPr>
          <w:rFonts w:ascii="Cambria" w:hAnsi="Cambria"/>
          <w:b/>
          <w:bCs/>
        </w:rPr>
        <w:t>Backend &amp; Languages:</w:t>
      </w:r>
      <w:r w:rsidRPr="00EE51F9">
        <w:rPr>
          <w:rFonts w:ascii="Cambria" w:hAnsi="Cambria"/>
        </w:rPr>
        <w:t xml:space="preserve"> C#, .NET Core 3.1/6/8, .NET 3.x/4.x, ASP.NET MVC/Web API, WCF, Blazor, Node.js, Python (basic), Microservices, REST/</w:t>
      </w:r>
      <w:proofErr w:type="spellStart"/>
      <w:r w:rsidRPr="00EE51F9">
        <w:rPr>
          <w:rFonts w:ascii="Cambria" w:hAnsi="Cambria"/>
        </w:rPr>
        <w:t>GraphQL</w:t>
      </w:r>
      <w:proofErr w:type="spellEnd"/>
      <w:r w:rsidRPr="00EE51F9">
        <w:rPr>
          <w:rFonts w:ascii="Cambria" w:hAnsi="Cambria"/>
        </w:rPr>
        <w:t xml:space="preserve"> API development</w:t>
      </w:r>
    </w:p>
    <w:p w14:paraId="2507B0C6" w14:textId="77777777" w:rsidR="00EE51F9" w:rsidRPr="00EE51F9" w:rsidRDefault="00EE51F9" w:rsidP="00EE51F9">
      <w:pPr>
        <w:spacing w:after="0" w:line="240" w:lineRule="auto"/>
        <w:rPr>
          <w:rFonts w:ascii="Cambria" w:hAnsi="Cambria"/>
        </w:rPr>
      </w:pPr>
      <w:r w:rsidRPr="00EE51F9">
        <w:rPr>
          <w:rFonts w:ascii="Cambria" w:hAnsi="Cambria"/>
          <w:b/>
          <w:bCs/>
        </w:rPr>
        <w:t>Frontend (Integration):</w:t>
      </w:r>
      <w:r w:rsidRPr="00EE51F9">
        <w:rPr>
          <w:rFonts w:ascii="Cambria" w:hAnsi="Cambria"/>
        </w:rPr>
        <w:t xml:space="preserve"> Angular 2–17 (modules), React.js (Hooks, Redux), Blazor, Next.js – primarily for backend integration with dynamic user interfaces</w:t>
      </w:r>
    </w:p>
    <w:p w14:paraId="33155F5E" w14:textId="77777777" w:rsidR="00EE51F9" w:rsidRPr="00EE51F9" w:rsidRDefault="00EE51F9" w:rsidP="00EE51F9">
      <w:pPr>
        <w:spacing w:after="0" w:line="240" w:lineRule="auto"/>
        <w:rPr>
          <w:rFonts w:ascii="Cambria" w:hAnsi="Cambria"/>
        </w:rPr>
      </w:pPr>
      <w:r w:rsidRPr="00EE51F9">
        <w:rPr>
          <w:rFonts w:ascii="Cambria" w:hAnsi="Cambria"/>
          <w:b/>
          <w:bCs/>
        </w:rPr>
        <w:t>Cloud &amp; DevOps:</w:t>
      </w:r>
      <w:r w:rsidRPr="00EE51F9">
        <w:rPr>
          <w:rFonts w:ascii="Cambria" w:hAnsi="Cambria"/>
        </w:rPr>
        <w:t xml:space="preserve"> Azure (Functions, App Services, AKS), AWS (Lambda, S3, App Runner, RDS, SQS, API Gateway), GCP basics, Docker, Kubernetes, CI/CD pipelines (Azure DevOps, Jenkins)</w:t>
      </w:r>
    </w:p>
    <w:p w14:paraId="55F85EE8" w14:textId="77777777" w:rsidR="00EE51F9" w:rsidRPr="00EE51F9" w:rsidRDefault="00EE51F9" w:rsidP="00EE51F9">
      <w:pPr>
        <w:spacing w:after="0" w:line="240" w:lineRule="auto"/>
        <w:rPr>
          <w:rFonts w:ascii="Cambria" w:hAnsi="Cambria"/>
        </w:rPr>
      </w:pPr>
      <w:r w:rsidRPr="00EE51F9">
        <w:rPr>
          <w:rFonts w:ascii="Cambria" w:hAnsi="Cambria"/>
          <w:b/>
          <w:bCs/>
        </w:rPr>
        <w:t>Databases &amp; Data Management:</w:t>
      </w:r>
      <w:r w:rsidRPr="00EE51F9">
        <w:rPr>
          <w:rFonts w:ascii="Cambria" w:hAnsi="Cambria"/>
        </w:rPr>
        <w:t xml:space="preserve"> SQL Server, MySQL, PostgreSQL, MongoDB, </w:t>
      </w:r>
      <w:proofErr w:type="spellStart"/>
      <w:r w:rsidRPr="00EE51F9">
        <w:rPr>
          <w:rFonts w:ascii="Cambria" w:hAnsi="Cambria"/>
        </w:rPr>
        <w:t>Firestore</w:t>
      </w:r>
      <w:proofErr w:type="spellEnd"/>
      <w:r w:rsidRPr="00EE51F9">
        <w:rPr>
          <w:rFonts w:ascii="Cambria" w:hAnsi="Cambria"/>
        </w:rPr>
        <w:t>, Redis, Database migrations with Liquibase, Query optimization, Stored Procedures, Performance tuning for high-volume data processing</w:t>
      </w:r>
    </w:p>
    <w:p w14:paraId="345DC83E" w14:textId="77777777" w:rsidR="00EE51F9" w:rsidRPr="00EE51F9" w:rsidRDefault="00EE51F9" w:rsidP="00EE51F9">
      <w:pPr>
        <w:spacing w:after="0" w:line="240" w:lineRule="auto"/>
        <w:rPr>
          <w:rFonts w:ascii="Cambria" w:hAnsi="Cambria"/>
        </w:rPr>
      </w:pPr>
      <w:r w:rsidRPr="00EE51F9">
        <w:rPr>
          <w:rFonts w:ascii="Cambria" w:hAnsi="Cambria"/>
          <w:b/>
          <w:bCs/>
        </w:rPr>
        <w:t>Testing &amp; Quality Assurance:</w:t>
      </w:r>
      <w:r w:rsidRPr="00EE51F9">
        <w:rPr>
          <w:rFonts w:ascii="Cambria" w:hAnsi="Cambria"/>
        </w:rPr>
        <w:t xml:space="preserve"> </w:t>
      </w:r>
      <w:proofErr w:type="spellStart"/>
      <w:r w:rsidRPr="00EE51F9">
        <w:rPr>
          <w:rFonts w:ascii="Cambria" w:hAnsi="Cambria"/>
        </w:rPr>
        <w:t>xUnit</w:t>
      </w:r>
      <w:proofErr w:type="spellEnd"/>
      <w:r w:rsidRPr="00EE51F9">
        <w:rPr>
          <w:rFonts w:ascii="Cambria" w:hAnsi="Cambria"/>
        </w:rPr>
        <w:t xml:space="preserve">, </w:t>
      </w:r>
      <w:proofErr w:type="spellStart"/>
      <w:r w:rsidRPr="00EE51F9">
        <w:rPr>
          <w:rFonts w:ascii="Cambria" w:hAnsi="Cambria"/>
        </w:rPr>
        <w:t>NUnit</w:t>
      </w:r>
      <w:proofErr w:type="spellEnd"/>
      <w:r w:rsidRPr="00EE51F9">
        <w:rPr>
          <w:rFonts w:ascii="Cambria" w:hAnsi="Cambria"/>
        </w:rPr>
        <w:t>, Jest, Mocha, Postman, Cypress, Playwright, Test Automation frameworks, Code Coverage, Secure Coding Practices</w:t>
      </w:r>
    </w:p>
    <w:p w14:paraId="0CD7C3D3" w14:textId="77777777" w:rsidR="00EE51F9" w:rsidRPr="00EE51F9" w:rsidRDefault="00EE51F9" w:rsidP="00EE51F9">
      <w:pPr>
        <w:spacing w:after="0" w:line="240" w:lineRule="auto"/>
        <w:rPr>
          <w:rFonts w:ascii="Cambria" w:hAnsi="Cambria"/>
        </w:rPr>
      </w:pPr>
      <w:r w:rsidRPr="00EE51F9">
        <w:rPr>
          <w:rFonts w:ascii="Cambria" w:hAnsi="Cambria"/>
          <w:b/>
          <w:bCs/>
        </w:rPr>
        <w:t>Architecture &amp; Design:</w:t>
      </w:r>
      <w:r w:rsidRPr="00EE51F9">
        <w:rPr>
          <w:rFonts w:ascii="Cambria" w:hAnsi="Cambria"/>
        </w:rPr>
        <w:t xml:space="preserve"> Clean Architecture, Domain-Driven Design (DDD), SOLID Principles, Event-driven Architecture, Design Patterns, Legacy Modernization, Scalable and Maintainable Backend Systems</w:t>
      </w:r>
    </w:p>
    <w:p w14:paraId="4C802C33" w14:textId="77777777" w:rsidR="00EE51F9" w:rsidRPr="00EE51F9" w:rsidRDefault="00EE51F9" w:rsidP="00EE51F9">
      <w:pPr>
        <w:spacing w:after="0" w:line="240" w:lineRule="auto"/>
        <w:rPr>
          <w:rFonts w:ascii="Cambria" w:hAnsi="Cambria"/>
        </w:rPr>
      </w:pPr>
      <w:r w:rsidRPr="00EE51F9">
        <w:rPr>
          <w:rFonts w:ascii="Cambria" w:hAnsi="Cambria"/>
          <w:b/>
          <w:bCs/>
        </w:rPr>
        <w:t xml:space="preserve">Scripting &amp; Automation: </w:t>
      </w:r>
      <w:r w:rsidRPr="00EE51F9">
        <w:rPr>
          <w:rFonts w:ascii="Cambria" w:hAnsi="Cambria"/>
        </w:rPr>
        <w:t>Linux administration, Bash, PowerShell scripting, CI/CD automation, Deployment pipelines, System monitoring, Production support</w:t>
      </w:r>
    </w:p>
    <w:p w14:paraId="6C2C835B" w14:textId="77777777" w:rsidR="00EE51F9" w:rsidRPr="00EE51F9" w:rsidRDefault="00EE51F9" w:rsidP="00EE51F9">
      <w:pPr>
        <w:spacing w:after="0" w:line="240" w:lineRule="auto"/>
        <w:rPr>
          <w:rFonts w:ascii="Cambria" w:hAnsi="Cambria"/>
        </w:rPr>
      </w:pPr>
      <w:r w:rsidRPr="00EE51F9">
        <w:rPr>
          <w:rFonts w:ascii="Cambria" w:hAnsi="Cambria"/>
          <w:b/>
          <w:bCs/>
        </w:rPr>
        <w:t>Collaboration &amp; Tools:</w:t>
      </w:r>
      <w:r w:rsidRPr="00EE51F9">
        <w:rPr>
          <w:rFonts w:ascii="Cambria" w:hAnsi="Cambria"/>
        </w:rPr>
        <w:t xml:space="preserve"> Agile/Scrum, Jira, Confluence, Git/Bitbucket, SonarQube, Swagger/</w:t>
      </w:r>
      <w:proofErr w:type="spellStart"/>
      <w:r w:rsidRPr="00EE51F9">
        <w:rPr>
          <w:rFonts w:ascii="Cambria" w:hAnsi="Cambria"/>
        </w:rPr>
        <w:t>Swashbuckle</w:t>
      </w:r>
      <w:proofErr w:type="spellEnd"/>
      <w:r w:rsidRPr="00EE51F9">
        <w:rPr>
          <w:rFonts w:ascii="Cambria" w:hAnsi="Cambria"/>
        </w:rPr>
        <w:t>, Mentoring, Cross-functional Team Collaboration</w:t>
      </w:r>
    </w:p>
    <w:p w14:paraId="1FC3FEBB" w14:textId="77777777" w:rsidR="00B16350" w:rsidRPr="00B16350" w:rsidRDefault="00B16350" w:rsidP="00B16350">
      <w:pPr>
        <w:spacing w:after="0" w:line="240" w:lineRule="auto"/>
        <w:rPr>
          <w:rFonts w:ascii="Cambria" w:hAnsi="Cambria"/>
        </w:rPr>
      </w:pPr>
    </w:p>
    <w:p w14:paraId="3EA15443" w14:textId="77777777" w:rsidR="00E84DC8" w:rsidRPr="005F4A30" w:rsidRDefault="00FF46D7" w:rsidP="00E84DC8">
      <w:pPr>
        <w:spacing w:after="0" w:line="240" w:lineRule="auto"/>
        <w:rPr>
          <w:rFonts w:ascii="Cambria" w:hAnsi="Cambria"/>
          <w:b/>
        </w:rPr>
      </w:pPr>
      <w:r w:rsidRPr="005F4A30">
        <w:rPr>
          <w:rFonts w:ascii="Cambria" w:hAnsi="Cambria"/>
          <w:b/>
        </w:rPr>
        <w:t xml:space="preserve">Professional </w:t>
      </w:r>
      <w:r w:rsidR="00E84DC8" w:rsidRPr="005F4A30">
        <w:rPr>
          <w:rFonts w:ascii="Cambria" w:hAnsi="Cambria"/>
          <w:b/>
        </w:rPr>
        <w:t>Experience:</w:t>
      </w:r>
    </w:p>
    <w:p w14:paraId="7704116C" w14:textId="77777777" w:rsidR="00FF46D7" w:rsidRPr="005F4A30" w:rsidRDefault="00FF46D7" w:rsidP="007746B8">
      <w:pPr>
        <w:pStyle w:val="NoSpacing"/>
        <w:rPr>
          <w:rFonts w:ascii="Cambria" w:hAnsi="Cambria"/>
        </w:rPr>
      </w:pPr>
    </w:p>
    <w:p w14:paraId="352A233A" w14:textId="090D30DC" w:rsidR="00630AC6" w:rsidRPr="007746B8" w:rsidRDefault="000153A5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 xml:space="preserve">Mayo Clinic - Rochester MN </w:t>
      </w:r>
      <w:r w:rsidR="00630AC6" w:rsidRPr="007746B8">
        <w:rPr>
          <w:rFonts w:ascii="Cambria" w:hAnsi="Cambria"/>
          <w:b/>
        </w:rPr>
        <w:t xml:space="preserve">                                           </w:t>
      </w:r>
      <w:r w:rsidR="008A05E3" w:rsidRPr="007746B8">
        <w:rPr>
          <w:rFonts w:ascii="Cambria" w:hAnsi="Cambria"/>
          <w:b/>
        </w:rPr>
        <w:t xml:space="preserve">                         </w:t>
      </w:r>
      <w:r w:rsidR="00562D97" w:rsidRPr="007746B8">
        <w:rPr>
          <w:rFonts w:ascii="Cambria" w:hAnsi="Cambria"/>
          <w:b/>
        </w:rPr>
        <w:t xml:space="preserve">    </w:t>
      </w:r>
      <w:r w:rsidRPr="007746B8">
        <w:rPr>
          <w:rFonts w:ascii="Cambria" w:hAnsi="Cambria"/>
          <w:b/>
        </w:rPr>
        <w:t xml:space="preserve">                                                   </w:t>
      </w:r>
      <w:r w:rsidR="00562D97" w:rsidRPr="007746B8">
        <w:rPr>
          <w:rFonts w:ascii="Cambria" w:hAnsi="Cambria"/>
          <w:b/>
        </w:rPr>
        <w:t xml:space="preserve"> Jan 20</w:t>
      </w:r>
      <w:r w:rsidRPr="007746B8">
        <w:rPr>
          <w:rFonts w:ascii="Cambria" w:hAnsi="Cambria"/>
          <w:b/>
        </w:rPr>
        <w:t>24 to</w:t>
      </w:r>
      <w:r w:rsidR="008A05E3" w:rsidRPr="007746B8">
        <w:rPr>
          <w:rFonts w:ascii="Cambria" w:hAnsi="Cambria"/>
          <w:b/>
        </w:rPr>
        <w:t xml:space="preserve"> </w:t>
      </w:r>
      <w:r w:rsidR="00D9410A" w:rsidRPr="007746B8">
        <w:rPr>
          <w:rFonts w:ascii="Cambria" w:hAnsi="Cambria"/>
          <w:b/>
        </w:rPr>
        <w:t>Present</w:t>
      </w:r>
    </w:p>
    <w:p w14:paraId="4F891F51" w14:textId="49CDBF6A" w:rsidR="00CD5CFE" w:rsidRPr="007746B8" w:rsidRDefault="00FF46D7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 xml:space="preserve">Full Stack </w:t>
      </w:r>
      <w:r w:rsidR="00630AC6" w:rsidRPr="007746B8">
        <w:rPr>
          <w:rFonts w:ascii="Cambria" w:hAnsi="Cambria"/>
          <w:b/>
        </w:rPr>
        <w:t>.Net developer</w:t>
      </w:r>
    </w:p>
    <w:p w14:paraId="242EA285" w14:textId="1308B15E" w:rsidR="00057E14" w:rsidRPr="007746B8" w:rsidRDefault="00057E14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>Responsibilities</w:t>
      </w:r>
    </w:p>
    <w:p w14:paraId="00F5ED30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Developed robust backend services using C# and .NET Core 6/8 and Node.js, ensuring scalable and secure processing for healthcare APIs and microservices.</w:t>
      </w:r>
    </w:p>
    <w:p w14:paraId="7598FCC9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 xml:space="preserve">Designed and implemented RESTful and </w:t>
      </w:r>
      <w:proofErr w:type="spellStart"/>
      <w:r w:rsidRPr="001600CC">
        <w:rPr>
          <w:rFonts w:ascii="Cambria" w:hAnsi="Cambria"/>
          <w:bCs/>
        </w:rPr>
        <w:t>GraphQL</w:t>
      </w:r>
      <w:proofErr w:type="spellEnd"/>
      <w:r w:rsidRPr="001600CC">
        <w:rPr>
          <w:rFonts w:ascii="Cambria" w:hAnsi="Cambria"/>
          <w:bCs/>
        </w:rPr>
        <w:t xml:space="preserve"> APIs, enabling efficient integration with internal systems and Angular/React frontends.</w:t>
      </w:r>
    </w:p>
    <w:p w14:paraId="0926ADA0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Optimized SQL Server and MySQL databases, including stored procedures, query tuning, and high-volume transaction handling for large healthcare datasets.</w:t>
      </w:r>
    </w:p>
    <w:p w14:paraId="2BDF82DB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lastRenderedPageBreak/>
        <w:t>Built microservices and event-driven backend modules to support real-time data processing, asynchronous communication, and integration with Node.js services.</w:t>
      </w:r>
    </w:p>
    <w:p w14:paraId="38ABDA16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Deployed backend services to Azure App Services, Azure Functions, and AKS, ensuring high availability and reliability of core systems.</w:t>
      </w:r>
    </w:p>
    <w:p w14:paraId="33DA3F41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Configured authentication, authorization, and secure data access using OAuth2.0, JWT, and Azure Key Vault for sensitive healthcare information.</w:t>
      </w:r>
    </w:p>
    <w:p w14:paraId="56B98278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Automated CI/CD pipelines using Azure DevOps, Docker, and Kubernetes, reducing deployment time and ensuring consistent releases.</w:t>
      </w:r>
    </w:p>
    <w:p w14:paraId="25CF17FA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Implemented logging, monitoring, and error-handling mechanisms for proactive detection and resolution of backend issues.</w:t>
      </w:r>
    </w:p>
    <w:p w14:paraId="14D79842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Applied Clean Architecture, SOLID principles, and DDD patterns to maintain scalable, reusable, and future-ready backend modules.</w:t>
      </w:r>
    </w:p>
    <w:p w14:paraId="2DF8C590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Conducted performance tuning and optimization for APIs and database queries handling large-scale healthcare datasets.</w:t>
      </w:r>
    </w:p>
    <w:p w14:paraId="3BBFF7E2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 xml:space="preserve">Integrated backend services with </w:t>
      </w:r>
      <w:proofErr w:type="gramStart"/>
      <w:r w:rsidRPr="001600CC">
        <w:rPr>
          <w:rFonts w:ascii="Cambria" w:hAnsi="Cambria"/>
          <w:bCs/>
        </w:rPr>
        <w:t>frontend</w:t>
      </w:r>
      <w:proofErr w:type="gramEnd"/>
      <w:r w:rsidRPr="001600CC">
        <w:rPr>
          <w:rFonts w:ascii="Cambria" w:hAnsi="Cambria"/>
          <w:bCs/>
        </w:rPr>
        <w:t xml:space="preserve"> dashboards built in Angular and React for responsive and reliable applications.</w:t>
      </w:r>
    </w:p>
    <w:p w14:paraId="4E957962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Participated in Agile/Scrum ceremonies, including sprint planning, backlog grooming, and peer code reviews, to improve backend quality and delivery.</w:t>
      </w:r>
    </w:p>
    <w:p w14:paraId="575E8E19" w14:textId="77777777" w:rsidR="001600CC" w:rsidRP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Mentored junior developers on C#/.NET Core, Node.js, microservices, database optimization, and secure coding best practices.</w:t>
      </w:r>
    </w:p>
    <w:p w14:paraId="617E4BB1" w14:textId="77777777" w:rsidR="001600CC" w:rsidRDefault="001600CC" w:rsidP="001600CC">
      <w:pPr>
        <w:numPr>
          <w:ilvl w:val="0"/>
          <w:numId w:val="23"/>
        </w:num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Cs/>
        </w:rPr>
        <w:t>Collaborated with cross-functional teams including QA, DevOps, and product owners to deliver compliant, reliable, and maintainable backend solutions.</w:t>
      </w:r>
    </w:p>
    <w:p w14:paraId="692DBDB8" w14:textId="77777777" w:rsidR="001600CC" w:rsidRPr="001600CC" w:rsidRDefault="001600CC" w:rsidP="001600CC">
      <w:pPr>
        <w:spacing w:after="0" w:line="240" w:lineRule="auto"/>
        <w:ind w:left="720"/>
        <w:rPr>
          <w:rFonts w:ascii="Cambria" w:hAnsi="Cambria"/>
          <w:bCs/>
        </w:rPr>
      </w:pPr>
    </w:p>
    <w:p w14:paraId="452AB3BF" w14:textId="77777777" w:rsidR="001600CC" w:rsidRPr="001600CC" w:rsidRDefault="001600CC" w:rsidP="001600CC">
      <w:pPr>
        <w:spacing w:after="0" w:line="240" w:lineRule="auto"/>
        <w:rPr>
          <w:rFonts w:ascii="Cambria" w:hAnsi="Cambria"/>
          <w:bCs/>
        </w:rPr>
      </w:pPr>
      <w:r w:rsidRPr="001600CC">
        <w:rPr>
          <w:rFonts w:ascii="Cambria" w:hAnsi="Cambria"/>
          <w:b/>
          <w:bCs/>
        </w:rPr>
        <w:t>Environment:</w:t>
      </w:r>
      <w:r w:rsidRPr="001600CC">
        <w:rPr>
          <w:rFonts w:ascii="Cambria" w:hAnsi="Cambria"/>
          <w:bCs/>
        </w:rPr>
        <w:t xml:space="preserve"> C#, .NET Core 6/8, Node.js, ASP.NET MVC/Web API, WCF, SQL Server, MySQL, Azure (Functions, App Services, AKS), Docker, Kubernetes, REST/</w:t>
      </w:r>
      <w:proofErr w:type="spellStart"/>
      <w:r w:rsidRPr="001600CC">
        <w:rPr>
          <w:rFonts w:ascii="Cambria" w:hAnsi="Cambria"/>
          <w:bCs/>
        </w:rPr>
        <w:t>GraphQL</w:t>
      </w:r>
      <w:proofErr w:type="spellEnd"/>
      <w:r w:rsidRPr="001600CC">
        <w:rPr>
          <w:rFonts w:ascii="Cambria" w:hAnsi="Cambria"/>
          <w:bCs/>
        </w:rPr>
        <w:t xml:space="preserve"> APIs, OAuth2.0, JWT, Azure Key Vault, CI/CD (Azure DevOps), Agile/Scrum</w:t>
      </w:r>
    </w:p>
    <w:p w14:paraId="5982AB97" w14:textId="77777777" w:rsidR="003C3286" w:rsidRPr="003C3286" w:rsidRDefault="003C3286" w:rsidP="003C3286">
      <w:pPr>
        <w:spacing w:after="0" w:line="240" w:lineRule="auto"/>
        <w:rPr>
          <w:rFonts w:ascii="Cambria" w:hAnsi="Cambria"/>
          <w:bCs/>
        </w:rPr>
      </w:pPr>
    </w:p>
    <w:p w14:paraId="1462CC2C" w14:textId="44993BE7" w:rsidR="000409A7" w:rsidRPr="007746B8" w:rsidRDefault="000153A5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>Broadridge Financials - Newark, NJ</w:t>
      </w:r>
      <w:r w:rsidRPr="007746B8">
        <w:rPr>
          <w:rFonts w:ascii="Cambria" w:hAnsi="Cambria"/>
          <w:b/>
        </w:rPr>
        <w:tab/>
      </w:r>
      <w:r w:rsidR="00D9410A" w:rsidRPr="007746B8">
        <w:rPr>
          <w:rFonts w:ascii="Cambria" w:hAnsi="Cambria"/>
          <w:b/>
        </w:rPr>
        <w:t xml:space="preserve">                                                                </w:t>
      </w:r>
      <w:r w:rsidR="008A05E3" w:rsidRPr="007746B8">
        <w:rPr>
          <w:rFonts w:ascii="Cambria" w:hAnsi="Cambria"/>
          <w:b/>
        </w:rPr>
        <w:t xml:space="preserve">            </w:t>
      </w:r>
      <w:r w:rsidRPr="007746B8">
        <w:rPr>
          <w:rFonts w:ascii="Cambria" w:hAnsi="Cambria"/>
          <w:b/>
        </w:rPr>
        <w:t xml:space="preserve">                         June 2021 to Dec 2023</w:t>
      </w:r>
    </w:p>
    <w:p w14:paraId="09563240" w14:textId="7535160E" w:rsidR="00CD5CFE" w:rsidRPr="007746B8" w:rsidRDefault="000153A5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>Senior</w:t>
      </w:r>
      <w:r w:rsidR="00DB0133" w:rsidRPr="007746B8">
        <w:rPr>
          <w:rFonts w:ascii="Cambria" w:hAnsi="Cambria"/>
          <w:b/>
        </w:rPr>
        <w:t xml:space="preserve"> </w:t>
      </w:r>
      <w:r w:rsidRPr="007746B8">
        <w:rPr>
          <w:rFonts w:ascii="Cambria" w:hAnsi="Cambria"/>
          <w:b/>
        </w:rPr>
        <w:t>.</w:t>
      </w:r>
      <w:r w:rsidR="00D9410A" w:rsidRPr="007746B8">
        <w:rPr>
          <w:rFonts w:ascii="Cambria" w:hAnsi="Cambria"/>
          <w:b/>
        </w:rPr>
        <w:t>Net developer</w:t>
      </w:r>
      <w:r w:rsidR="001F66BF" w:rsidRPr="007746B8">
        <w:rPr>
          <w:rFonts w:ascii="Cambria" w:hAnsi="Cambria"/>
          <w:b/>
        </w:rPr>
        <w:t xml:space="preserve">                  </w:t>
      </w:r>
      <w:r w:rsidR="00980CA2" w:rsidRPr="007746B8">
        <w:rPr>
          <w:rFonts w:ascii="Cambria" w:hAnsi="Cambria"/>
          <w:b/>
        </w:rPr>
        <w:t xml:space="preserve">                                                                                                                            </w:t>
      </w:r>
    </w:p>
    <w:p w14:paraId="526737AF" w14:textId="25D8CDA6" w:rsidR="00276AEB" w:rsidRPr="007746B8" w:rsidRDefault="00980CA2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>Responsibilities</w:t>
      </w:r>
    </w:p>
    <w:p w14:paraId="0BBC1D1F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Developed high-performance backend services using C#, .NET Core 6/8, and Node.js, supporting financial data processing, reporting systems, and enterprise-grade workflows.</w:t>
      </w:r>
    </w:p>
    <w:p w14:paraId="4AB5E7CE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 xml:space="preserve">Designed and implemented RESTful and </w:t>
      </w:r>
      <w:proofErr w:type="spellStart"/>
      <w:r w:rsidRPr="007C18B2">
        <w:rPr>
          <w:rFonts w:ascii="Cambria" w:hAnsi="Cambria"/>
        </w:rPr>
        <w:t>GraphQL</w:t>
      </w:r>
      <w:proofErr w:type="spellEnd"/>
      <w:r w:rsidRPr="007C18B2">
        <w:rPr>
          <w:rFonts w:ascii="Cambria" w:hAnsi="Cambria"/>
        </w:rPr>
        <w:t xml:space="preserve"> APIs for secure and efficient communication between internal systems and React/Angular frontends.</w:t>
      </w:r>
    </w:p>
    <w:p w14:paraId="3F8AB6DB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Built microservices and event-driven modules to enable real-time processing of trades, settlements, and financial transactions.</w:t>
      </w:r>
    </w:p>
    <w:p w14:paraId="4795D469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Optimized SQL Server and MySQL databases, including stored procedures, query tuning, and performance optimization for large datasets.</w:t>
      </w:r>
    </w:p>
    <w:p w14:paraId="5A02ACB7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Deployed backend services to Azure App Services, Azure Functions, and AKS, ensuring reliability, scalability, and disaster recovery.</w:t>
      </w:r>
    </w:p>
    <w:p w14:paraId="33A8C9E3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Configured authentication and authorization using OAuth2.0, JWT, and Azure Key Vault to protect sensitive financial data.</w:t>
      </w:r>
    </w:p>
    <w:p w14:paraId="6D55E866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Automated CI/CD pipelines using Azure DevOps, Docker, and Kubernetes, reducing deployment time, operational errors, and improving release consistency.</w:t>
      </w:r>
    </w:p>
    <w:p w14:paraId="13C17037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Implemented logging, monitoring, and error-handling frameworks to track system health and troubleshoot backend issues efficiently.</w:t>
      </w:r>
    </w:p>
    <w:p w14:paraId="7EFABBD4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Applied Clean Architecture, SOLID principles, and Domain-Driven Design (DDD) to deliver maintainable and scalable backend modules.</w:t>
      </w:r>
    </w:p>
    <w:p w14:paraId="7404A9A6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Conducted performance testing and optimization for APIs and database queries handling high-volume financial transactions.</w:t>
      </w:r>
    </w:p>
    <w:p w14:paraId="71ED4C66" w14:textId="77777777" w:rsidR="007C18B2" w:rsidRP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Mentored junior developers on backend best practices, C#/.NET Core, Node.js integration, microservices, and secure coding standards.</w:t>
      </w:r>
    </w:p>
    <w:p w14:paraId="3798D214" w14:textId="77777777" w:rsidR="007C18B2" w:rsidRDefault="007C18B2" w:rsidP="007C18B2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</w:rPr>
        <w:t>Collaborated with Agile/Scrum teams, QA, and DevOps, ensuring backend solutions aligned with business requirements, compliance standards, and enterprise expectations.</w:t>
      </w:r>
    </w:p>
    <w:p w14:paraId="1A0096CB" w14:textId="77777777" w:rsidR="007C18B2" w:rsidRPr="007C18B2" w:rsidRDefault="007C18B2" w:rsidP="007C18B2">
      <w:pPr>
        <w:spacing w:after="0" w:line="240" w:lineRule="auto"/>
        <w:ind w:left="720"/>
        <w:rPr>
          <w:rFonts w:ascii="Cambria" w:hAnsi="Cambria"/>
        </w:rPr>
      </w:pPr>
    </w:p>
    <w:p w14:paraId="7CC007D4" w14:textId="77777777" w:rsidR="007C18B2" w:rsidRPr="007C18B2" w:rsidRDefault="007C18B2" w:rsidP="007C18B2">
      <w:pPr>
        <w:spacing w:after="0" w:line="240" w:lineRule="auto"/>
        <w:rPr>
          <w:rFonts w:ascii="Cambria" w:hAnsi="Cambria"/>
        </w:rPr>
      </w:pPr>
      <w:r w:rsidRPr="007C18B2">
        <w:rPr>
          <w:rFonts w:ascii="Cambria" w:hAnsi="Cambria"/>
          <w:b/>
          <w:bCs/>
        </w:rPr>
        <w:t>Environment:</w:t>
      </w:r>
      <w:r w:rsidRPr="007C18B2">
        <w:rPr>
          <w:rFonts w:ascii="Cambria" w:hAnsi="Cambria"/>
        </w:rPr>
        <w:t xml:space="preserve"> C#, .NET Core 6/8, Node.js, ASP.NET MVC/Web API, WCF, SQL Server, MySQL, Azure (Functions, App Services, AKS), Docker, Kubernetes, REST/</w:t>
      </w:r>
      <w:proofErr w:type="spellStart"/>
      <w:r w:rsidRPr="007C18B2">
        <w:rPr>
          <w:rFonts w:ascii="Cambria" w:hAnsi="Cambria"/>
        </w:rPr>
        <w:t>GraphQL</w:t>
      </w:r>
      <w:proofErr w:type="spellEnd"/>
      <w:r w:rsidRPr="007C18B2">
        <w:rPr>
          <w:rFonts w:ascii="Cambria" w:hAnsi="Cambria"/>
        </w:rPr>
        <w:t xml:space="preserve"> APIs, OAuth2.0, JWT, Azure Key Vault, CI/CD (Azure DevOps), Agile/Scrum</w:t>
      </w:r>
    </w:p>
    <w:p w14:paraId="7247A0F6" w14:textId="77777777" w:rsidR="00012435" w:rsidRPr="00012435" w:rsidRDefault="00012435" w:rsidP="00012435">
      <w:pPr>
        <w:spacing w:after="0" w:line="240" w:lineRule="auto"/>
        <w:ind w:left="720"/>
        <w:rPr>
          <w:rFonts w:ascii="Cambria" w:hAnsi="Cambria"/>
        </w:rPr>
      </w:pPr>
    </w:p>
    <w:p w14:paraId="2B69C586" w14:textId="1C315B84" w:rsidR="00EF7E20" w:rsidRPr="007746B8" w:rsidRDefault="000153A5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>Thomson Reuters - Eagan, MN</w:t>
      </w:r>
      <w:r w:rsidR="00DB0133" w:rsidRPr="007746B8">
        <w:rPr>
          <w:rFonts w:ascii="Cambria" w:hAnsi="Cambria"/>
          <w:b/>
        </w:rPr>
        <w:t xml:space="preserve"> </w:t>
      </w:r>
      <w:r w:rsidR="00D00E80" w:rsidRPr="007746B8">
        <w:rPr>
          <w:rFonts w:ascii="Cambria" w:hAnsi="Cambria"/>
          <w:b/>
        </w:rPr>
        <w:t xml:space="preserve">                                                                                 </w:t>
      </w:r>
      <w:r w:rsidR="00562D97" w:rsidRPr="007746B8">
        <w:rPr>
          <w:rFonts w:ascii="Cambria" w:hAnsi="Cambria"/>
          <w:b/>
        </w:rPr>
        <w:t xml:space="preserve">             </w:t>
      </w:r>
      <w:r w:rsidRPr="007746B8">
        <w:rPr>
          <w:rFonts w:ascii="Cambria" w:hAnsi="Cambria"/>
          <w:b/>
        </w:rPr>
        <w:t xml:space="preserve">                    Oct 2019 to May 2021</w:t>
      </w:r>
    </w:p>
    <w:p w14:paraId="06F1F39E" w14:textId="109BFB0B" w:rsidR="00CD5CFE" w:rsidRPr="007746B8" w:rsidRDefault="00005E81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>.Net Developer</w:t>
      </w:r>
    </w:p>
    <w:p w14:paraId="433171B5" w14:textId="77777777" w:rsidR="0085138C" w:rsidRPr="0085138C" w:rsidRDefault="0085138C" w:rsidP="0085138C">
      <w:pPr>
        <w:numPr>
          <w:ilvl w:val="0"/>
          <w:numId w:val="27"/>
        </w:numPr>
        <w:spacing w:after="0" w:line="240" w:lineRule="auto"/>
        <w:rPr>
          <w:rFonts w:ascii="Cambria" w:hAnsi="Cambria"/>
          <w:bCs/>
        </w:rPr>
      </w:pPr>
      <w:bookmarkStart w:id="0" w:name="_Hlk520122102"/>
      <w:r w:rsidRPr="0085138C">
        <w:rPr>
          <w:rFonts w:ascii="Cambria" w:hAnsi="Cambria"/>
          <w:bCs/>
        </w:rPr>
        <w:t>Developed robust backend services using C#, ASP.NET Core, and Node.js, supporting high-performance legal and media workflows with secure enterprise APIs.</w:t>
      </w:r>
    </w:p>
    <w:p w14:paraId="5AE402EC" w14:textId="77777777" w:rsidR="0085138C" w:rsidRPr="0085138C" w:rsidRDefault="0085138C" w:rsidP="0085138C">
      <w:pPr>
        <w:numPr>
          <w:ilvl w:val="0"/>
          <w:numId w:val="27"/>
        </w:numPr>
        <w:spacing w:after="0" w:line="240" w:lineRule="auto"/>
        <w:rPr>
          <w:rFonts w:ascii="Cambria" w:hAnsi="Cambria"/>
          <w:bCs/>
        </w:rPr>
      </w:pPr>
      <w:r w:rsidRPr="0085138C">
        <w:rPr>
          <w:rFonts w:ascii="Cambria" w:hAnsi="Cambria"/>
          <w:bCs/>
        </w:rPr>
        <w:t>Designed and implemented RESTful APIs and microservices, enabling seamless, real-time data exchange with Angular/React frontends.</w:t>
      </w:r>
    </w:p>
    <w:p w14:paraId="7850ED39" w14:textId="77777777" w:rsidR="0085138C" w:rsidRPr="0085138C" w:rsidRDefault="0085138C" w:rsidP="0085138C">
      <w:pPr>
        <w:numPr>
          <w:ilvl w:val="0"/>
          <w:numId w:val="27"/>
        </w:numPr>
        <w:spacing w:after="0" w:line="240" w:lineRule="auto"/>
        <w:rPr>
          <w:rFonts w:ascii="Cambria" w:hAnsi="Cambria"/>
          <w:bCs/>
        </w:rPr>
      </w:pPr>
      <w:r w:rsidRPr="0085138C">
        <w:rPr>
          <w:rFonts w:ascii="Cambria" w:hAnsi="Cambria"/>
          <w:bCs/>
        </w:rPr>
        <w:t>Optimized MySQL and SQL Server databases, tuning queries and improving performance to handle large-scale legal datasets efficiently.</w:t>
      </w:r>
    </w:p>
    <w:p w14:paraId="53A9AD93" w14:textId="77777777" w:rsidR="0085138C" w:rsidRPr="0085138C" w:rsidRDefault="0085138C" w:rsidP="0085138C">
      <w:pPr>
        <w:numPr>
          <w:ilvl w:val="0"/>
          <w:numId w:val="27"/>
        </w:numPr>
        <w:spacing w:after="0" w:line="240" w:lineRule="auto"/>
        <w:rPr>
          <w:rFonts w:ascii="Cambria" w:hAnsi="Cambria"/>
          <w:bCs/>
        </w:rPr>
      </w:pPr>
      <w:r w:rsidRPr="0085138C">
        <w:rPr>
          <w:rFonts w:ascii="Cambria" w:hAnsi="Cambria"/>
          <w:bCs/>
        </w:rPr>
        <w:t>Built event-driven backend modules to process asynchronous tasks, notifications, and real-time updates across multiple applications.</w:t>
      </w:r>
    </w:p>
    <w:p w14:paraId="2F74C2A2" w14:textId="77777777" w:rsidR="0085138C" w:rsidRPr="0085138C" w:rsidRDefault="0085138C" w:rsidP="0085138C">
      <w:pPr>
        <w:numPr>
          <w:ilvl w:val="0"/>
          <w:numId w:val="27"/>
        </w:numPr>
        <w:spacing w:after="0" w:line="240" w:lineRule="auto"/>
        <w:rPr>
          <w:rFonts w:ascii="Cambria" w:hAnsi="Cambria"/>
          <w:bCs/>
        </w:rPr>
      </w:pPr>
      <w:r w:rsidRPr="0085138C">
        <w:rPr>
          <w:rFonts w:ascii="Cambria" w:hAnsi="Cambria"/>
          <w:bCs/>
        </w:rPr>
        <w:t>Deployed backend services to Azure App Services and Functions, ensuring high availability, scalability, and disaster recovery for core systems.</w:t>
      </w:r>
    </w:p>
    <w:p w14:paraId="2D5B9FB6" w14:textId="77777777" w:rsidR="0085138C" w:rsidRPr="0085138C" w:rsidRDefault="0085138C" w:rsidP="0085138C">
      <w:pPr>
        <w:numPr>
          <w:ilvl w:val="0"/>
          <w:numId w:val="27"/>
        </w:numPr>
        <w:spacing w:after="0" w:line="240" w:lineRule="auto"/>
        <w:rPr>
          <w:rFonts w:ascii="Cambria" w:hAnsi="Cambria"/>
          <w:bCs/>
        </w:rPr>
      </w:pPr>
      <w:r w:rsidRPr="0085138C">
        <w:rPr>
          <w:rFonts w:ascii="Cambria" w:hAnsi="Cambria"/>
          <w:bCs/>
        </w:rPr>
        <w:lastRenderedPageBreak/>
        <w:t>Configured authentication and authorization using OAuth2.0, JWT, and Azure Key Vault to protect sensitive legal and media data.</w:t>
      </w:r>
    </w:p>
    <w:p w14:paraId="2F0AE14F" w14:textId="77777777" w:rsidR="0085138C" w:rsidRPr="0085138C" w:rsidRDefault="0085138C" w:rsidP="0085138C">
      <w:pPr>
        <w:numPr>
          <w:ilvl w:val="0"/>
          <w:numId w:val="27"/>
        </w:numPr>
        <w:spacing w:after="0" w:line="240" w:lineRule="auto"/>
        <w:rPr>
          <w:rFonts w:ascii="Cambria" w:hAnsi="Cambria"/>
          <w:bCs/>
        </w:rPr>
      </w:pPr>
      <w:r w:rsidRPr="0085138C">
        <w:rPr>
          <w:rFonts w:ascii="Cambria" w:hAnsi="Cambria"/>
          <w:bCs/>
        </w:rPr>
        <w:t>Automated CI/CD pipelines with Azure DevOps, Docker, and Kubernetes, reducing deployment errors and improving release velocity.</w:t>
      </w:r>
    </w:p>
    <w:p w14:paraId="4F726585" w14:textId="77777777" w:rsidR="0085138C" w:rsidRPr="0085138C" w:rsidRDefault="0085138C" w:rsidP="0085138C">
      <w:pPr>
        <w:numPr>
          <w:ilvl w:val="0"/>
          <w:numId w:val="27"/>
        </w:numPr>
        <w:spacing w:after="0" w:line="240" w:lineRule="auto"/>
        <w:rPr>
          <w:rFonts w:ascii="Cambria" w:hAnsi="Cambria"/>
          <w:bCs/>
        </w:rPr>
      </w:pPr>
      <w:r w:rsidRPr="0085138C">
        <w:rPr>
          <w:rFonts w:ascii="Cambria" w:hAnsi="Cambria"/>
          <w:bCs/>
        </w:rPr>
        <w:t>Applied Clean Architecture, SOLID principles, and DDD patterns, delivering maintainable and scalable backend solutions for enterprise applications.</w:t>
      </w:r>
    </w:p>
    <w:p w14:paraId="72AD86A4" w14:textId="77777777" w:rsidR="0085138C" w:rsidRPr="0085138C" w:rsidRDefault="0085138C" w:rsidP="0085138C">
      <w:pPr>
        <w:numPr>
          <w:ilvl w:val="0"/>
          <w:numId w:val="27"/>
        </w:numPr>
        <w:spacing w:after="0" w:line="240" w:lineRule="auto"/>
        <w:rPr>
          <w:rFonts w:ascii="Cambria" w:hAnsi="Cambria"/>
          <w:bCs/>
        </w:rPr>
      </w:pPr>
      <w:r w:rsidRPr="0085138C">
        <w:rPr>
          <w:rFonts w:ascii="Cambria" w:hAnsi="Cambria"/>
          <w:bCs/>
        </w:rPr>
        <w:t>Participated in Agile/Scrum ceremonies, peer code reviews, and mentoring, enhancing team collaboration and backend code quality.</w:t>
      </w:r>
    </w:p>
    <w:p w14:paraId="06132DEE" w14:textId="77777777" w:rsidR="0085138C" w:rsidRDefault="0085138C" w:rsidP="0085138C">
      <w:pPr>
        <w:numPr>
          <w:ilvl w:val="0"/>
          <w:numId w:val="27"/>
        </w:numPr>
        <w:spacing w:after="0" w:line="240" w:lineRule="auto"/>
        <w:rPr>
          <w:rFonts w:ascii="Cambria" w:hAnsi="Cambria"/>
          <w:bCs/>
        </w:rPr>
      </w:pPr>
      <w:r w:rsidRPr="0085138C">
        <w:rPr>
          <w:rFonts w:ascii="Cambria" w:hAnsi="Cambria"/>
          <w:bCs/>
        </w:rPr>
        <w:t>Integrated backend services with Angular/React frontends and Node.js microservices, ensuring responsive, reliable, and enterprise-ready applications for end users.</w:t>
      </w:r>
    </w:p>
    <w:p w14:paraId="71C6674B" w14:textId="77777777" w:rsidR="0085138C" w:rsidRPr="0085138C" w:rsidRDefault="0085138C" w:rsidP="0085138C">
      <w:pPr>
        <w:spacing w:after="0" w:line="240" w:lineRule="auto"/>
        <w:ind w:left="720"/>
        <w:rPr>
          <w:rFonts w:ascii="Cambria" w:hAnsi="Cambria"/>
          <w:bCs/>
        </w:rPr>
      </w:pPr>
    </w:p>
    <w:p w14:paraId="28D5A9C0" w14:textId="77777777" w:rsidR="0085138C" w:rsidRPr="0085138C" w:rsidRDefault="0085138C" w:rsidP="0085138C">
      <w:pPr>
        <w:spacing w:after="0" w:line="240" w:lineRule="auto"/>
        <w:rPr>
          <w:rFonts w:ascii="Cambria" w:hAnsi="Cambria"/>
          <w:bCs/>
        </w:rPr>
      </w:pPr>
      <w:r w:rsidRPr="0085138C">
        <w:rPr>
          <w:rFonts w:ascii="Cambria" w:hAnsi="Cambria"/>
          <w:b/>
          <w:bCs/>
        </w:rPr>
        <w:t>Environment:</w:t>
      </w:r>
      <w:r w:rsidRPr="0085138C">
        <w:rPr>
          <w:rFonts w:ascii="Cambria" w:hAnsi="Cambria"/>
          <w:bCs/>
        </w:rPr>
        <w:t xml:space="preserve"> C#, .NET Core 3.1/6, Node.js, ASP.NET MVC/Web API, MySQL, SQL Server, Azure (Functions, App Services), Docker, Kubernetes, REST APIs, OAuth2.0, JWT, Azure Key Vault, CI/CD (Azure DevOps), Agile/Scrum</w:t>
      </w:r>
    </w:p>
    <w:p w14:paraId="732BF58D" w14:textId="0DBE6AD2" w:rsidR="00676D42" w:rsidRPr="00C97593" w:rsidRDefault="00676D42" w:rsidP="007746B8">
      <w:pPr>
        <w:spacing w:after="0" w:line="240" w:lineRule="auto"/>
        <w:rPr>
          <w:rFonts w:ascii="Cambria" w:hAnsi="Cambria"/>
          <w:b/>
        </w:rPr>
      </w:pPr>
    </w:p>
    <w:p w14:paraId="7C44EFDD" w14:textId="4B1EAEFD" w:rsidR="00797925" w:rsidRPr="007746B8" w:rsidRDefault="000153A5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>Innova Solutions - Hyderabad, India</w:t>
      </w:r>
      <w:r w:rsidR="004541A0" w:rsidRPr="007746B8">
        <w:rPr>
          <w:rFonts w:ascii="Cambria" w:hAnsi="Cambria"/>
          <w:b/>
        </w:rPr>
        <w:t xml:space="preserve">                                                       </w:t>
      </w:r>
      <w:r w:rsidR="00562D97" w:rsidRPr="007746B8">
        <w:rPr>
          <w:rFonts w:ascii="Cambria" w:hAnsi="Cambria"/>
          <w:b/>
        </w:rPr>
        <w:t xml:space="preserve">                     </w:t>
      </w:r>
      <w:r w:rsidR="00AA56AF" w:rsidRPr="007746B8">
        <w:rPr>
          <w:rFonts w:ascii="Cambria" w:hAnsi="Cambria"/>
          <w:b/>
        </w:rPr>
        <w:t xml:space="preserve">    </w:t>
      </w:r>
      <w:r w:rsidRPr="007746B8">
        <w:rPr>
          <w:rFonts w:ascii="Cambria" w:hAnsi="Cambria"/>
          <w:b/>
        </w:rPr>
        <w:t xml:space="preserve">                  April 2017 to June 2019</w:t>
      </w:r>
    </w:p>
    <w:p w14:paraId="0E7FEBD8" w14:textId="00538597" w:rsidR="00CD5CFE" w:rsidRPr="007746B8" w:rsidRDefault="008A05E3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>.Net</w:t>
      </w:r>
      <w:r w:rsidR="00797925" w:rsidRPr="007746B8">
        <w:rPr>
          <w:rFonts w:ascii="Cambria" w:hAnsi="Cambria"/>
          <w:b/>
        </w:rPr>
        <w:t xml:space="preserve"> Developer</w:t>
      </w:r>
      <w:r w:rsidR="00562D97" w:rsidRPr="007746B8">
        <w:rPr>
          <w:rFonts w:ascii="Cambria" w:hAnsi="Cambria"/>
          <w:b/>
        </w:rPr>
        <w:t xml:space="preserve"> </w:t>
      </w:r>
    </w:p>
    <w:p w14:paraId="1BFB0DBF" w14:textId="5C2B91A9" w:rsidR="00797925" w:rsidRPr="007746B8" w:rsidRDefault="00797925" w:rsidP="007746B8">
      <w:pPr>
        <w:spacing w:after="0" w:line="240" w:lineRule="auto"/>
        <w:rPr>
          <w:rFonts w:ascii="Cambria" w:hAnsi="Cambria"/>
          <w:b/>
        </w:rPr>
      </w:pPr>
      <w:r w:rsidRPr="007746B8">
        <w:rPr>
          <w:rFonts w:ascii="Cambria" w:hAnsi="Cambria"/>
          <w:b/>
        </w:rPr>
        <w:t>Responsibilities:</w:t>
      </w:r>
    </w:p>
    <w:bookmarkEnd w:id="0"/>
    <w:p w14:paraId="0DD97210" w14:textId="77777777" w:rsidR="008E589C" w:rsidRPr="008E589C" w:rsidRDefault="008E589C" w:rsidP="008E589C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</w:rPr>
        <w:t>Developed enterprise IT automation backend services using C#, .NET Core 3.1/6/8, and Node.js, supporting scalable and secure workflows across multiple business applications.</w:t>
      </w:r>
    </w:p>
    <w:p w14:paraId="69F97606" w14:textId="77777777" w:rsidR="008E589C" w:rsidRPr="008E589C" w:rsidRDefault="008E589C" w:rsidP="008E589C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</w:rPr>
        <w:t xml:space="preserve">Designed and implemented RESTful and </w:t>
      </w:r>
      <w:proofErr w:type="spellStart"/>
      <w:r w:rsidRPr="008E589C">
        <w:rPr>
          <w:rFonts w:ascii="Cambria" w:hAnsi="Cambria"/>
        </w:rPr>
        <w:t>GraphQL</w:t>
      </w:r>
      <w:proofErr w:type="spellEnd"/>
      <w:r w:rsidRPr="008E589C">
        <w:rPr>
          <w:rFonts w:ascii="Cambria" w:hAnsi="Cambria"/>
        </w:rPr>
        <w:t xml:space="preserve"> APIs, enabling secure, high-performance integration with React/Angular frontends.</w:t>
      </w:r>
    </w:p>
    <w:p w14:paraId="2231B673" w14:textId="77777777" w:rsidR="008E589C" w:rsidRPr="008E589C" w:rsidRDefault="008E589C" w:rsidP="008E589C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</w:rPr>
        <w:t>Built cloud-native microservices on AWS (Lambda, S3, RDS, SQS, API Gateway) to deliver event-driven, scalable, and resilient solutions.</w:t>
      </w:r>
    </w:p>
    <w:p w14:paraId="68310D53" w14:textId="77777777" w:rsidR="008E589C" w:rsidRPr="008E589C" w:rsidRDefault="008E589C" w:rsidP="008E589C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</w:rPr>
        <w:t>Optimized SQL Server, MongoDB, and Redis databases, improving query performance, real-time processing, and reporting efficiency.</w:t>
      </w:r>
    </w:p>
    <w:p w14:paraId="3CD92828" w14:textId="77777777" w:rsidR="008E589C" w:rsidRPr="008E589C" w:rsidRDefault="008E589C" w:rsidP="008E589C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</w:rPr>
        <w:t>Automated CI/CD pipelines and deployments with Jenkins, Docker, and Kubernetes, reducing manual errors and accelerating release cycles.</w:t>
      </w:r>
    </w:p>
    <w:p w14:paraId="71E65BCC" w14:textId="77777777" w:rsidR="008E589C" w:rsidRPr="008E589C" w:rsidRDefault="008E589C" w:rsidP="008E589C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</w:rPr>
        <w:t>Applied Clean Architecture, SOLID principles, and event-driven design patterns, delivering maintainable, scalable, and future-ready backend systems.</w:t>
      </w:r>
    </w:p>
    <w:p w14:paraId="2D5C9613" w14:textId="77777777" w:rsidR="008E589C" w:rsidRPr="008E589C" w:rsidRDefault="008E589C" w:rsidP="008E589C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</w:rPr>
        <w:t>Implemented authentication and authorization using OAuth2.0 and JWT, securing critical business data and APIs.</w:t>
      </w:r>
    </w:p>
    <w:p w14:paraId="53F61F35" w14:textId="77777777" w:rsidR="008E589C" w:rsidRPr="008E589C" w:rsidRDefault="008E589C" w:rsidP="008E589C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</w:rPr>
        <w:t>Integrated backend services with React/Angular frontends and Node.js microservices for seamless, reliable, and responsive applications.</w:t>
      </w:r>
    </w:p>
    <w:p w14:paraId="241818F6" w14:textId="77777777" w:rsidR="008E589C" w:rsidRPr="008E589C" w:rsidRDefault="008E589C" w:rsidP="008E589C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</w:rPr>
        <w:t>Collaborated with Agile/Scrum teams, mentored junior developers, and conducted code reviews, ensuring high-quality and consistent delivery.</w:t>
      </w:r>
    </w:p>
    <w:p w14:paraId="4B824DA3" w14:textId="77777777" w:rsidR="008E589C" w:rsidRDefault="008E589C" w:rsidP="008E589C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</w:rPr>
        <w:t>Participated in architectural discussions, system design, and backlog grooming, aligning solutions with business requirements and enterprise standards.</w:t>
      </w:r>
    </w:p>
    <w:p w14:paraId="4E65CDDF" w14:textId="77777777" w:rsidR="008E589C" w:rsidRPr="008E589C" w:rsidRDefault="008E589C" w:rsidP="008E589C">
      <w:pPr>
        <w:spacing w:after="0" w:line="240" w:lineRule="auto"/>
        <w:ind w:left="720"/>
        <w:rPr>
          <w:rFonts w:ascii="Cambria" w:hAnsi="Cambria"/>
        </w:rPr>
      </w:pPr>
    </w:p>
    <w:p w14:paraId="60E94FDD" w14:textId="77777777" w:rsidR="008E589C" w:rsidRPr="008E589C" w:rsidRDefault="008E589C" w:rsidP="008E589C">
      <w:pPr>
        <w:spacing w:after="0" w:line="240" w:lineRule="auto"/>
        <w:rPr>
          <w:rFonts w:ascii="Cambria" w:hAnsi="Cambria"/>
        </w:rPr>
      </w:pPr>
      <w:r w:rsidRPr="008E589C">
        <w:rPr>
          <w:rFonts w:ascii="Cambria" w:hAnsi="Cambria"/>
          <w:b/>
          <w:bCs/>
        </w:rPr>
        <w:t>Environment:</w:t>
      </w:r>
      <w:r w:rsidRPr="008E589C">
        <w:rPr>
          <w:rFonts w:ascii="Cambria" w:hAnsi="Cambria"/>
        </w:rPr>
        <w:t xml:space="preserve"> C#, .NET Core 3.1/6/8, Node.js, ASP.NET MVC/Web API, SQL Server, MongoDB, Redis, AWS (Lambda, S3, RDS, SQS, API Gateway), Docker, Kubernetes, OAuth2.0, JWT, Jenkins, CI/CD, Agile/Scrum</w:t>
      </w:r>
    </w:p>
    <w:p w14:paraId="76DE5E41" w14:textId="77777777" w:rsidR="00797925" w:rsidRPr="00500FEE" w:rsidRDefault="00797925" w:rsidP="008E589C">
      <w:pPr>
        <w:spacing w:after="0" w:line="240" w:lineRule="auto"/>
        <w:ind w:left="720"/>
        <w:rPr>
          <w:rFonts w:ascii="Cambria" w:hAnsi="Cambria"/>
          <w:bCs/>
        </w:rPr>
      </w:pPr>
    </w:p>
    <w:sectPr w:rsidR="00797925" w:rsidRPr="00500FEE" w:rsidSect="000153A5">
      <w:pgSz w:w="12240" w:h="20160" w:code="5"/>
      <w:pgMar w:top="720" w:right="720" w:bottom="720" w:left="72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53466" w14:textId="77777777" w:rsidR="00314E17" w:rsidRDefault="00314E17">
      <w:pPr>
        <w:spacing w:after="0" w:line="240" w:lineRule="auto"/>
      </w:pPr>
      <w:r>
        <w:separator/>
      </w:r>
    </w:p>
  </w:endnote>
  <w:endnote w:type="continuationSeparator" w:id="0">
    <w:p w14:paraId="4CFDA1BB" w14:textId="77777777" w:rsidR="00314E17" w:rsidRDefault="00314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B8F27" w14:textId="77777777" w:rsidR="00314E17" w:rsidRDefault="00314E17">
      <w:pPr>
        <w:spacing w:after="0" w:line="240" w:lineRule="auto"/>
      </w:pPr>
      <w:r>
        <w:separator/>
      </w:r>
    </w:p>
  </w:footnote>
  <w:footnote w:type="continuationSeparator" w:id="0">
    <w:p w14:paraId="299103F7" w14:textId="77777777" w:rsidR="00314E17" w:rsidRDefault="00314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2"/>
        <w:szCs w:val="22"/>
        <w:shd w:val="clear" w:color="auto" w:fill="FFFFFF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2"/>
        <w:szCs w:val="22"/>
        <w:highlight w:val="white"/>
        <w:shd w:val="clear" w:color="auto" w:fill="FFFFFF"/>
        <w:lang w:val="en-US" w:eastAsia="zh-CN" w:bidi="ar-SA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2"/>
        <w:szCs w:val="22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2"/>
        <w:szCs w:val="22"/>
        <w:shd w:val="clear" w:color="auto" w:fill="FFFFFF"/>
        <w:lang w:val="en-US" w:eastAsia="zh-CN" w:bidi="ar-SA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2"/>
        <w:szCs w:val="22"/>
        <w:shd w:val="clear" w:color="auto" w:fill="FFFFFF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2"/>
        <w:szCs w:val="22"/>
        <w:shd w:val="clear" w:color="auto" w:fill="FFFFFF"/>
        <w:lang w:val="en-GB" w:eastAsia="zh-CN" w:bidi="ar-SA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pacing w:val="4"/>
        <w:sz w:val="22"/>
        <w:szCs w:val="22"/>
        <w:highlight w:val="white"/>
        <w:shd w:val="clear" w:color="auto" w:fill="FFFFFF"/>
        <w:lang w:val="en-IN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2"/>
        <w:szCs w:val="22"/>
        <w:highlight w:val="white"/>
        <w:shd w:val="clear" w:color="auto" w:fill="FFFFFF"/>
      </w:r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333333"/>
        <w:sz w:val="22"/>
        <w:szCs w:val="22"/>
        <w:shd w:val="clear" w:color="auto" w:fill="FFFFFF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color w:val="333333"/>
        <w:sz w:val="22"/>
        <w:szCs w:val="22"/>
        <w:shd w:val="clear" w:color="auto" w:fill="FFFFFF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color w:val="333333"/>
        <w:sz w:val="22"/>
        <w:szCs w:val="22"/>
        <w:shd w:val="clear" w:color="auto" w:fill="FFFFFF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0" w15:restartNumberingAfterBreak="0">
    <w:nsid w:val="05A35E28"/>
    <w:multiLevelType w:val="multilevel"/>
    <w:tmpl w:val="612E7F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34AD0"/>
    <w:multiLevelType w:val="multilevel"/>
    <w:tmpl w:val="06148816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96"/>
        </w:tabs>
        <w:ind w:left="396" w:hanging="216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C1118B6"/>
    <w:multiLevelType w:val="multilevel"/>
    <w:tmpl w:val="235E13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F75FE0"/>
    <w:multiLevelType w:val="multilevel"/>
    <w:tmpl w:val="C9D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54901"/>
    <w:multiLevelType w:val="hybridMultilevel"/>
    <w:tmpl w:val="DF02E4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114F91"/>
    <w:multiLevelType w:val="multilevel"/>
    <w:tmpl w:val="130625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F16FF"/>
    <w:multiLevelType w:val="multilevel"/>
    <w:tmpl w:val="D5D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A60C2"/>
    <w:multiLevelType w:val="multilevel"/>
    <w:tmpl w:val="939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E322F"/>
    <w:multiLevelType w:val="multilevel"/>
    <w:tmpl w:val="D2C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22017"/>
    <w:multiLevelType w:val="multilevel"/>
    <w:tmpl w:val="7428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A164E"/>
    <w:multiLevelType w:val="multilevel"/>
    <w:tmpl w:val="68A881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156408"/>
    <w:multiLevelType w:val="multilevel"/>
    <w:tmpl w:val="B9B2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E72FB"/>
    <w:multiLevelType w:val="hybridMultilevel"/>
    <w:tmpl w:val="8FDED710"/>
    <w:lvl w:ilvl="0" w:tplc="842888FC">
      <w:numFmt w:val="bullet"/>
      <w:lvlText w:val="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532D67"/>
    <w:multiLevelType w:val="multilevel"/>
    <w:tmpl w:val="F7DA0A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63376"/>
    <w:multiLevelType w:val="hybridMultilevel"/>
    <w:tmpl w:val="E68A00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3444BA7"/>
    <w:multiLevelType w:val="multilevel"/>
    <w:tmpl w:val="204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F5E8C"/>
    <w:multiLevelType w:val="multilevel"/>
    <w:tmpl w:val="0A2A6E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407D5"/>
    <w:multiLevelType w:val="hybridMultilevel"/>
    <w:tmpl w:val="294804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7C7BC2"/>
    <w:multiLevelType w:val="multilevel"/>
    <w:tmpl w:val="436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C0BDD"/>
    <w:multiLevelType w:val="multilevel"/>
    <w:tmpl w:val="4D9E23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C734A"/>
    <w:multiLevelType w:val="multilevel"/>
    <w:tmpl w:val="0BF89C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92B1E"/>
    <w:multiLevelType w:val="multilevel"/>
    <w:tmpl w:val="B93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D602D"/>
    <w:multiLevelType w:val="multilevel"/>
    <w:tmpl w:val="D7A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E0DB1"/>
    <w:multiLevelType w:val="multilevel"/>
    <w:tmpl w:val="F71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375A9"/>
    <w:multiLevelType w:val="multilevel"/>
    <w:tmpl w:val="C96248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708A4"/>
    <w:multiLevelType w:val="hybridMultilevel"/>
    <w:tmpl w:val="666235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4940E6"/>
    <w:multiLevelType w:val="multilevel"/>
    <w:tmpl w:val="E4BE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08315">
    <w:abstractNumId w:val="0"/>
  </w:num>
  <w:num w:numId="2" w16cid:durableId="374933067">
    <w:abstractNumId w:val="11"/>
  </w:num>
  <w:num w:numId="3" w16cid:durableId="404031576">
    <w:abstractNumId w:val="12"/>
  </w:num>
  <w:num w:numId="4" w16cid:durableId="1663389549">
    <w:abstractNumId w:val="27"/>
  </w:num>
  <w:num w:numId="5" w16cid:durableId="1870020258">
    <w:abstractNumId w:val="26"/>
  </w:num>
  <w:num w:numId="6" w16cid:durableId="1484278247">
    <w:abstractNumId w:val="16"/>
  </w:num>
  <w:num w:numId="7" w16cid:durableId="567227644">
    <w:abstractNumId w:val="35"/>
  </w:num>
  <w:num w:numId="8" w16cid:durableId="1903446205">
    <w:abstractNumId w:val="13"/>
  </w:num>
  <w:num w:numId="9" w16cid:durableId="180704688">
    <w:abstractNumId w:val="14"/>
  </w:num>
  <w:num w:numId="10" w16cid:durableId="873539501">
    <w:abstractNumId w:val="22"/>
  </w:num>
  <w:num w:numId="11" w16cid:durableId="1824545320">
    <w:abstractNumId w:val="28"/>
  </w:num>
  <w:num w:numId="12" w16cid:durableId="133910215">
    <w:abstractNumId w:val="25"/>
  </w:num>
  <w:num w:numId="13" w16cid:durableId="1281568501">
    <w:abstractNumId w:val="29"/>
  </w:num>
  <w:num w:numId="14" w16cid:durableId="226184575">
    <w:abstractNumId w:val="21"/>
  </w:num>
  <w:num w:numId="15" w16cid:durableId="889655657">
    <w:abstractNumId w:val="15"/>
  </w:num>
  <w:num w:numId="16" w16cid:durableId="262541074">
    <w:abstractNumId w:val="33"/>
  </w:num>
  <w:num w:numId="17" w16cid:durableId="2125272932">
    <w:abstractNumId w:val="23"/>
  </w:num>
  <w:num w:numId="18" w16cid:durableId="1875999910">
    <w:abstractNumId w:val="31"/>
  </w:num>
  <w:num w:numId="19" w16cid:durableId="710957494">
    <w:abstractNumId w:val="34"/>
  </w:num>
  <w:num w:numId="20" w16cid:durableId="1772124149">
    <w:abstractNumId w:val="24"/>
  </w:num>
  <w:num w:numId="21" w16cid:durableId="1070420861">
    <w:abstractNumId w:val="17"/>
  </w:num>
  <w:num w:numId="22" w16cid:durableId="1117409868">
    <w:abstractNumId w:val="32"/>
  </w:num>
  <w:num w:numId="23" w16cid:durableId="1445810469">
    <w:abstractNumId w:val="20"/>
  </w:num>
  <w:num w:numId="24" w16cid:durableId="1802454811">
    <w:abstractNumId w:val="36"/>
  </w:num>
  <w:num w:numId="25" w16cid:durableId="588927658">
    <w:abstractNumId w:val="30"/>
  </w:num>
  <w:num w:numId="26" w16cid:durableId="888224585">
    <w:abstractNumId w:val="18"/>
  </w:num>
  <w:num w:numId="27" w16cid:durableId="1738627812">
    <w:abstractNumId w:val="10"/>
  </w:num>
  <w:num w:numId="28" w16cid:durableId="1677734406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0NTM3MDA2MzE2sDBX0lEKTi0uzszPAykwrQUAdarBPCwAAAA="/>
  </w:docVars>
  <w:rsids>
    <w:rsidRoot w:val="00F61C16"/>
    <w:rsid w:val="00005E81"/>
    <w:rsid w:val="00012435"/>
    <w:rsid w:val="0001297C"/>
    <w:rsid w:val="00012C76"/>
    <w:rsid w:val="0001473E"/>
    <w:rsid w:val="000153A5"/>
    <w:rsid w:val="000314CE"/>
    <w:rsid w:val="000409A7"/>
    <w:rsid w:val="00044E7C"/>
    <w:rsid w:val="000572EB"/>
    <w:rsid w:val="00057E14"/>
    <w:rsid w:val="000649B6"/>
    <w:rsid w:val="00064EA9"/>
    <w:rsid w:val="00076123"/>
    <w:rsid w:val="00077EB4"/>
    <w:rsid w:val="0008160D"/>
    <w:rsid w:val="000967AB"/>
    <w:rsid w:val="000A3B49"/>
    <w:rsid w:val="000B5D54"/>
    <w:rsid w:val="000C1188"/>
    <w:rsid w:val="000D4EBF"/>
    <w:rsid w:val="000D5D91"/>
    <w:rsid w:val="000F57D5"/>
    <w:rsid w:val="000F6500"/>
    <w:rsid w:val="00104A35"/>
    <w:rsid w:val="0012460A"/>
    <w:rsid w:val="0015759E"/>
    <w:rsid w:val="001600CC"/>
    <w:rsid w:val="001720B1"/>
    <w:rsid w:val="001808BB"/>
    <w:rsid w:val="00182D14"/>
    <w:rsid w:val="001A7A56"/>
    <w:rsid w:val="001C0C57"/>
    <w:rsid w:val="001C0C71"/>
    <w:rsid w:val="001F66BF"/>
    <w:rsid w:val="002001CD"/>
    <w:rsid w:val="00202EA6"/>
    <w:rsid w:val="0021765D"/>
    <w:rsid w:val="002207FA"/>
    <w:rsid w:val="00235D49"/>
    <w:rsid w:val="00252577"/>
    <w:rsid w:val="002526D8"/>
    <w:rsid w:val="002533B1"/>
    <w:rsid w:val="002564B4"/>
    <w:rsid w:val="002679A9"/>
    <w:rsid w:val="002734BD"/>
    <w:rsid w:val="00276AEB"/>
    <w:rsid w:val="00285576"/>
    <w:rsid w:val="002B1184"/>
    <w:rsid w:val="002C2570"/>
    <w:rsid w:val="002D2584"/>
    <w:rsid w:val="002E3D33"/>
    <w:rsid w:val="002E7EA7"/>
    <w:rsid w:val="002F58CE"/>
    <w:rsid w:val="002F7D8C"/>
    <w:rsid w:val="0030271D"/>
    <w:rsid w:val="003058E9"/>
    <w:rsid w:val="00312D2A"/>
    <w:rsid w:val="00314E17"/>
    <w:rsid w:val="0031621E"/>
    <w:rsid w:val="0035463C"/>
    <w:rsid w:val="003564EC"/>
    <w:rsid w:val="003637A7"/>
    <w:rsid w:val="003755C6"/>
    <w:rsid w:val="00390CE4"/>
    <w:rsid w:val="003A3A9C"/>
    <w:rsid w:val="003A7362"/>
    <w:rsid w:val="003B1F30"/>
    <w:rsid w:val="003B3E1F"/>
    <w:rsid w:val="003C3286"/>
    <w:rsid w:val="003D491D"/>
    <w:rsid w:val="004078FD"/>
    <w:rsid w:val="00424FE4"/>
    <w:rsid w:val="00427EA2"/>
    <w:rsid w:val="004541A0"/>
    <w:rsid w:val="00462B21"/>
    <w:rsid w:val="00463543"/>
    <w:rsid w:val="004B3606"/>
    <w:rsid w:val="004E5A1D"/>
    <w:rsid w:val="004F62D0"/>
    <w:rsid w:val="00500FEE"/>
    <w:rsid w:val="00522A6F"/>
    <w:rsid w:val="00534268"/>
    <w:rsid w:val="005463AB"/>
    <w:rsid w:val="0054663B"/>
    <w:rsid w:val="00547588"/>
    <w:rsid w:val="00562927"/>
    <w:rsid w:val="00562D97"/>
    <w:rsid w:val="005741AF"/>
    <w:rsid w:val="00574A8A"/>
    <w:rsid w:val="00582DB3"/>
    <w:rsid w:val="00584462"/>
    <w:rsid w:val="005A6B93"/>
    <w:rsid w:val="005B009E"/>
    <w:rsid w:val="005B52A3"/>
    <w:rsid w:val="005B792B"/>
    <w:rsid w:val="005D0530"/>
    <w:rsid w:val="005F4A30"/>
    <w:rsid w:val="00612863"/>
    <w:rsid w:val="006154B8"/>
    <w:rsid w:val="006215FC"/>
    <w:rsid w:val="0062245B"/>
    <w:rsid w:val="00630AC6"/>
    <w:rsid w:val="00645A7E"/>
    <w:rsid w:val="00660574"/>
    <w:rsid w:val="00676D42"/>
    <w:rsid w:val="0069763D"/>
    <w:rsid w:val="006A338F"/>
    <w:rsid w:val="006A6248"/>
    <w:rsid w:val="006C7372"/>
    <w:rsid w:val="006F0320"/>
    <w:rsid w:val="0073105C"/>
    <w:rsid w:val="00740E8C"/>
    <w:rsid w:val="007644C4"/>
    <w:rsid w:val="007746B8"/>
    <w:rsid w:val="0077559D"/>
    <w:rsid w:val="00780DC8"/>
    <w:rsid w:val="00781ADC"/>
    <w:rsid w:val="007829DA"/>
    <w:rsid w:val="00797925"/>
    <w:rsid w:val="007A30C1"/>
    <w:rsid w:val="007C18B2"/>
    <w:rsid w:val="007D731C"/>
    <w:rsid w:val="007F7A72"/>
    <w:rsid w:val="007F7B60"/>
    <w:rsid w:val="00800379"/>
    <w:rsid w:val="00801D09"/>
    <w:rsid w:val="008112A3"/>
    <w:rsid w:val="00824AFB"/>
    <w:rsid w:val="008317E4"/>
    <w:rsid w:val="0085138C"/>
    <w:rsid w:val="008567C8"/>
    <w:rsid w:val="008626C0"/>
    <w:rsid w:val="00875D66"/>
    <w:rsid w:val="008A05E3"/>
    <w:rsid w:val="008B5130"/>
    <w:rsid w:val="008D419D"/>
    <w:rsid w:val="008E102D"/>
    <w:rsid w:val="008E589C"/>
    <w:rsid w:val="009134CF"/>
    <w:rsid w:val="00932DBE"/>
    <w:rsid w:val="00937BEC"/>
    <w:rsid w:val="009414EB"/>
    <w:rsid w:val="00943B8D"/>
    <w:rsid w:val="00956D38"/>
    <w:rsid w:val="0096305F"/>
    <w:rsid w:val="00963962"/>
    <w:rsid w:val="00972CAB"/>
    <w:rsid w:val="00972EA7"/>
    <w:rsid w:val="00977759"/>
    <w:rsid w:val="00980CA2"/>
    <w:rsid w:val="009A149E"/>
    <w:rsid w:val="009A3FFA"/>
    <w:rsid w:val="009B50BC"/>
    <w:rsid w:val="009C4327"/>
    <w:rsid w:val="009C51B5"/>
    <w:rsid w:val="009C7D7B"/>
    <w:rsid w:val="009D1494"/>
    <w:rsid w:val="009F0B52"/>
    <w:rsid w:val="009F4465"/>
    <w:rsid w:val="00A31DB8"/>
    <w:rsid w:val="00A81DE9"/>
    <w:rsid w:val="00A974C4"/>
    <w:rsid w:val="00AA56AF"/>
    <w:rsid w:val="00AD65C2"/>
    <w:rsid w:val="00B04C3C"/>
    <w:rsid w:val="00B070B8"/>
    <w:rsid w:val="00B11AC5"/>
    <w:rsid w:val="00B12BFD"/>
    <w:rsid w:val="00B16350"/>
    <w:rsid w:val="00B308E7"/>
    <w:rsid w:val="00B41FBF"/>
    <w:rsid w:val="00B64F3E"/>
    <w:rsid w:val="00B91BDA"/>
    <w:rsid w:val="00BA0860"/>
    <w:rsid w:val="00BA2DC7"/>
    <w:rsid w:val="00BB0742"/>
    <w:rsid w:val="00BB794B"/>
    <w:rsid w:val="00BD1B10"/>
    <w:rsid w:val="00BE21B3"/>
    <w:rsid w:val="00BE527D"/>
    <w:rsid w:val="00BF1A90"/>
    <w:rsid w:val="00C05F8A"/>
    <w:rsid w:val="00C45161"/>
    <w:rsid w:val="00C53CAE"/>
    <w:rsid w:val="00C6781F"/>
    <w:rsid w:val="00C844BF"/>
    <w:rsid w:val="00C97593"/>
    <w:rsid w:val="00CA5908"/>
    <w:rsid w:val="00CA7B10"/>
    <w:rsid w:val="00CB2419"/>
    <w:rsid w:val="00CC1423"/>
    <w:rsid w:val="00CD4E5D"/>
    <w:rsid w:val="00CD5CFE"/>
    <w:rsid w:val="00CE360E"/>
    <w:rsid w:val="00CE7321"/>
    <w:rsid w:val="00CF70D8"/>
    <w:rsid w:val="00D00E80"/>
    <w:rsid w:val="00D22899"/>
    <w:rsid w:val="00D30E58"/>
    <w:rsid w:val="00D32C67"/>
    <w:rsid w:val="00D351C1"/>
    <w:rsid w:val="00D63507"/>
    <w:rsid w:val="00D71684"/>
    <w:rsid w:val="00D7266E"/>
    <w:rsid w:val="00D75EE8"/>
    <w:rsid w:val="00D81196"/>
    <w:rsid w:val="00D81DCF"/>
    <w:rsid w:val="00D84BC4"/>
    <w:rsid w:val="00D9410A"/>
    <w:rsid w:val="00DA006E"/>
    <w:rsid w:val="00DB0133"/>
    <w:rsid w:val="00DB34F1"/>
    <w:rsid w:val="00DC4D40"/>
    <w:rsid w:val="00DC5003"/>
    <w:rsid w:val="00DD32C1"/>
    <w:rsid w:val="00E1009B"/>
    <w:rsid w:val="00E221C6"/>
    <w:rsid w:val="00E44DC9"/>
    <w:rsid w:val="00E607F8"/>
    <w:rsid w:val="00E67EF9"/>
    <w:rsid w:val="00E84DC8"/>
    <w:rsid w:val="00E85199"/>
    <w:rsid w:val="00EB0F38"/>
    <w:rsid w:val="00ED12AC"/>
    <w:rsid w:val="00ED729C"/>
    <w:rsid w:val="00EE1D04"/>
    <w:rsid w:val="00EE51F9"/>
    <w:rsid w:val="00EE619A"/>
    <w:rsid w:val="00EF4551"/>
    <w:rsid w:val="00EF7396"/>
    <w:rsid w:val="00EF7673"/>
    <w:rsid w:val="00EF7E20"/>
    <w:rsid w:val="00F31F04"/>
    <w:rsid w:val="00F451EC"/>
    <w:rsid w:val="00F60026"/>
    <w:rsid w:val="00F61C16"/>
    <w:rsid w:val="00F70243"/>
    <w:rsid w:val="00F72925"/>
    <w:rsid w:val="00F802B7"/>
    <w:rsid w:val="00F962B5"/>
    <w:rsid w:val="00FA008D"/>
    <w:rsid w:val="00FA0941"/>
    <w:rsid w:val="00FA5B4E"/>
    <w:rsid w:val="00FC3C9A"/>
    <w:rsid w:val="00FC51DE"/>
    <w:rsid w:val="00FE33F2"/>
    <w:rsid w:val="00FF2AB3"/>
    <w:rsid w:val="00FF35B2"/>
    <w:rsid w:val="00FF46D7"/>
    <w:rsid w:val="00FF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2AFA84"/>
  <w15:chartTrackingRefBased/>
  <w15:docId w15:val="{ED5B438E-3E33-4D84-B584-69288E04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10A"/>
    <w:pPr>
      <w:suppressAutoHyphens/>
      <w:spacing w:after="160" w:line="252" w:lineRule="auto"/>
    </w:pPr>
    <w:rPr>
      <w:rFonts w:ascii="Calibri" w:eastAsia="Calibri" w:hAnsi="Calibri"/>
      <w:sz w:val="22"/>
      <w:szCs w:val="2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8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5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 w:cs="Calibri Light"/>
      <w:color w:val="2F5496"/>
      <w:sz w:val="20"/>
      <w:szCs w:val="20"/>
      <w:lang w:val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color w:val="000000"/>
      <w:sz w:val="22"/>
      <w:szCs w:val="22"/>
      <w:shd w:val="clear" w:color="auto" w:fill="FFFFFF"/>
    </w:rPr>
  </w:style>
  <w:style w:type="character" w:customStyle="1" w:styleId="WW8Num3z0">
    <w:name w:val="WW8Num3z0"/>
    <w:rPr>
      <w:rFonts w:ascii="Symbol" w:eastAsia="Times New Roman" w:hAnsi="Symbol" w:cs="Symbol" w:hint="default"/>
      <w:color w:val="000000"/>
      <w:sz w:val="22"/>
      <w:szCs w:val="22"/>
      <w:highlight w:val="white"/>
      <w:shd w:val="clear" w:color="auto" w:fill="FFFFFF"/>
      <w:lang w:val="en-US" w:eastAsia="zh-CN" w:bidi="ar-SA"/>
    </w:rPr>
  </w:style>
  <w:style w:type="character" w:customStyle="1" w:styleId="WW8Num4z0">
    <w:name w:val="WW8Num4z0"/>
    <w:rPr>
      <w:rFonts w:ascii="Symbol" w:hAnsi="Symbol" w:cs="Symbol" w:hint="default"/>
      <w:color w:val="000000"/>
      <w:sz w:val="22"/>
      <w:szCs w:val="22"/>
    </w:rPr>
  </w:style>
  <w:style w:type="character" w:customStyle="1" w:styleId="WW8Num5z0">
    <w:name w:val="WW8Num5z0"/>
    <w:rPr>
      <w:rFonts w:ascii="Symbol" w:eastAsia="Calibri" w:hAnsi="Symbol" w:cs="Symbol" w:hint="default"/>
      <w:color w:val="000000"/>
      <w:sz w:val="22"/>
      <w:szCs w:val="22"/>
      <w:shd w:val="clear" w:color="auto" w:fill="FFFFFF"/>
      <w:lang w:val="en-US" w:eastAsia="zh-CN" w:bidi="ar-SA"/>
    </w:rPr>
  </w:style>
  <w:style w:type="character" w:customStyle="1" w:styleId="WW8Num6z0">
    <w:name w:val="WW8Num6z0"/>
    <w:rPr>
      <w:rFonts w:ascii="Symbol" w:hAnsi="Symbol" w:cs="Symbol" w:hint="default"/>
      <w:color w:val="000000"/>
      <w:sz w:val="22"/>
      <w:szCs w:val="22"/>
      <w:shd w:val="clear" w:color="auto" w:fill="FFFFFF"/>
    </w:rPr>
  </w:style>
  <w:style w:type="character" w:customStyle="1" w:styleId="WW8Num7z0">
    <w:name w:val="WW8Num7z0"/>
    <w:rPr>
      <w:rFonts w:ascii="Symbol" w:eastAsia="MS Mincho" w:hAnsi="Symbol" w:cs="Symbol" w:hint="default"/>
      <w:color w:val="000000"/>
      <w:sz w:val="22"/>
      <w:szCs w:val="22"/>
      <w:shd w:val="clear" w:color="auto" w:fill="FFFFFF"/>
      <w:lang w:val="en-GB" w:eastAsia="zh-CN" w:bidi="ar-SA"/>
    </w:rPr>
  </w:style>
  <w:style w:type="character" w:customStyle="1" w:styleId="WW8Num8z0">
    <w:name w:val="WW8Num8z0"/>
    <w:rPr>
      <w:rFonts w:ascii="Symbol" w:hAnsi="Symbol" w:cs="Symbol" w:hint="default"/>
      <w:color w:val="000000"/>
      <w:spacing w:val="4"/>
      <w:sz w:val="22"/>
      <w:szCs w:val="22"/>
      <w:highlight w:val="white"/>
      <w:shd w:val="clear" w:color="auto" w:fill="FFFFFF"/>
      <w:lang w:val="en-IN"/>
    </w:rPr>
  </w:style>
  <w:style w:type="character" w:customStyle="1" w:styleId="WW8Num9z0">
    <w:name w:val="WW8Num9z0"/>
    <w:rPr>
      <w:rFonts w:ascii="Symbol" w:hAnsi="Symbol" w:cs="Symbol" w:hint="default"/>
      <w:color w:val="000000"/>
      <w:sz w:val="22"/>
      <w:szCs w:val="22"/>
      <w:highlight w:val="white"/>
      <w:shd w:val="clear" w:color="auto" w:fill="FFFFFF"/>
    </w:rPr>
  </w:style>
  <w:style w:type="character" w:customStyle="1" w:styleId="WW8Num10z0">
    <w:name w:val="WW8Num10z0"/>
    <w:rPr>
      <w:rFonts w:ascii="Symbol" w:eastAsia="Malgun Gothic" w:hAnsi="Symbol" w:cs="Symbol"/>
      <w:color w:val="333333"/>
      <w:sz w:val="22"/>
      <w:szCs w:val="22"/>
      <w:shd w:val="clear" w:color="auto" w:fill="FFFFFF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Symbol" w:eastAsia="Times New Roman" w:hAnsi="Symbol" w:cs="Symbol" w:hint="default"/>
      <w:color w:val="000000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ascii="Wingdings" w:hAnsi="Wingdings" w:cs="Wingdings" w:hint="default"/>
      <w:color w:val="auto"/>
      <w:sz w:val="20"/>
      <w:szCs w:val="20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  <w:color w:val="000000"/>
      <w:sz w:val="22"/>
      <w:szCs w:val="22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  <w:b w:val="0"/>
      <w:i w:val="0"/>
      <w:caps w:val="0"/>
      <w:smallCaps w:val="0"/>
      <w:strike w:val="0"/>
      <w:dstrike w:val="0"/>
      <w:vanish w:val="0"/>
      <w:position w:val="0"/>
      <w:sz w:val="22"/>
      <w:vertAlign w:val="baseline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  <w:b w:val="0"/>
      <w:i w:val="0"/>
      <w:caps w:val="0"/>
      <w:smallCaps w:val="0"/>
      <w:strike w:val="0"/>
      <w:dstrike w:val="0"/>
      <w:vanish w:val="0"/>
      <w:position w:val="0"/>
      <w:sz w:val="22"/>
      <w:vertAlign w:val="baseline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ascii="Calibri" w:eastAsia="Calibri" w:hAnsi="Calibri" w:cs="Times New Roman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Verdana" w:eastAsia="Verdana" w:hAnsi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1z0">
    <w:name w:val="WW8Num21z0"/>
    <w:rPr>
      <w:rFonts w:ascii="Symbol" w:hAnsi="Symbol" w:cs="Symbol" w:hint="default"/>
      <w:b w:val="0"/>
      <w:i w:val="0"/>
      <w:caps w:val="0"/>
      <w:smallCaps w:val="0"/>
      <w:strike w:val="0"/>
      <w:dstrike w:val="0"/>
      <w:vanish w:val="0"/>
      <w:position w:val="0"/>
      <w:sz w:val="22"/>
      <w:vertAlign w:val="baseline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Symbol" w:hAnsi="Symbol" w:cs="Symbol" w:hint="default"/>
      <w:color w:val="000000"/>
      <w:shd w:val="clear" w:color="auto" w:fill="FFFFFF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ascii="Symbol" w:eastAsia="Arial" w:hAnsi="Symbol" w:cs="Symbol" w:hint="default"/>
      <w:color w:val="000000"/>
      <w:shd w:val="clear" w:color="auto" w:fill="FFFFFF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5z0">
    <w:name w:val="WW8Num25z0"/>
    <w:rPr>
      <w:rFonts w:ascii="Symbol" w:hAnsi="Symbol" w:cs="Symbo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6z0">
    <w:name w:val="WW8Num26z0"/>
    <w:rPr>
      <w:rFonts w:ascii="Symbol" w:hAnsi="Symbol" w:cs="Symbol" w:hint="default"/>
      <w:sz w:val="16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  <w:rPr>
      <w:rFonts w:ascii="Wingdings" w:hAnsi="Wingdings" w:cs="Wingdings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WW8Num28z0">
    <w:name w:val="WW8Num28z0"/>
    <w:rPr>
      <w:rFonts w:ascii="Symbol" w:hAnsi="Symbol" w:cs="Symbol" w:hint="default"/>
      <w:color w:val="000000"/>
      <w:sz w:val="22"/>
      <w:szCs w:val="22"/>
      <w:shd w:val="clear" w:color="auto" w:fill="FFFFFF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ascii="Symbol" w:eastAsia="Arial" w:hAnsi="Symbol" w:cs="Symbol" w:hint="default"/>
      <w:color w:val="000000"/>
      <w:spacing w:val="4"/>
      <w:shd w:val="clear" w:color="auto" w:fill="FFFFFF"/>
      <w:lang w:val="en-IN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2">
    <w:name w:val="WW8Num29z2"/>
    <w:rPr>
      <w:rFonts w:ascii="Wingdings" w:hAnsi="Wingdings" w:cs="Wingdings" w:hint="default"/>
    </w:rPr>
  </w:style>
  <w:style w:type="character" w:customStyle="1" w:styleId="WW8Num30z0">
    <w:name w:val="WW8Num30z0"/>
    <w:rPr>
      <w:rFonts w:ascii="Symbol" w:hAnsi="Symbol" w:cs="Symbol" w:hint="default"/>
      <w:b w:val="0"/>
      <w:i w:val="0"/>
      <w:caps w:val="0"/>
      <w:smallCaps w:val="0"/>
      <w:strike w:val="0"/>
      <w:dstrike w:val="0"/>
      <w:vanish w:val="0"/>
      <w:position w:val="0"/>
      <w:sz w:val="22"/>
      <w:vertAlign w:val="baseline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2">
    <w:name w:val="WW8Num30z2"/>
    <w:rPr>
      <w:rFonts w:ascii="Wingdings" w:hAnsi="Wingdings" w:cs="Wingdings" w:hint="default"/>
    </w:rPr>
  </w:style>
  <w:style w:type="character" w:customStyle="1" w:styleId="WW8Num30z3">
    <w:name w:val="WW8Num30z3"/>
    <w:rPr>
      <w:rFonts w:ascii="Symbol" w:hAnsi="Symbol" w:cs="Symbol" w:hint="default"/>
    </w:rPr>
  </w:style>
  <w:style w:type="character" w:customStyle="1" w:styleId="WW8Num31z0">
    <w:name w:val="WW8Num31z0"/>
    <w:rPr>
      <w:rFonts w:ascii="Symbol" w:hAnsi="Symbol" w:cs="Symbol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2">
    <w:name w:val="WW8Num31z2"/>
    <w:rPr>
      <w:rFonts w:ascii="Wingdings" w:hAnsi="Wingdings" w:cs="Wingdings" w:hint="default"/>
    </w:rPr>
  </w:style>
  <w:style w:type="character" w:customStyle="1" w:styleId="WW8Num32z0">
    <w:name w:val="WW8Num32z0"/>
    <w:rPr>
      <w:rFonts w:ascii="Symbol" w:hAnsi="Symbol" w:cs="Symbol" w:hint="default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3z0">
    <w:name w:val="WW8Num33z0"/>
    <w:rPr>
      <w:rFonts w:ascii="Wingdings" w:hAnsi="Wingdings" w:cs="Wingdings" w:hint="default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3">
    <w:name w:val="WW8Num33z3"/>
    <w:rPr>
      <w:rFonts w:ascii="Symbol" w:hAnsi="Symbol" w:cs="Symbol" w:hint="default"/>
    </w:rPr>
  </w:style>
  <w:style w:type="character" w:customStyle="1" w:styleId="WW8Num34z0">
    <w:name w:val="WW8Num34z0"/>
    <w:rPr>
      <w:rFonts w:ascii="Symbol" w:hAnsi="Symbol" w:cs="Symbol" w:hint="default"/>
      <w:sz w:val="20"/>
    </w:rPr>
  </w:style>
  <w:style w:type="character" w:customStyle="1" w:styleId="WW8Num35z0">
    <w:name w:val="WW8Num35z0"/>
    <w:rPr>
      <w:rFonts w:ascii="Symbol" w:hAnsi="Symbol" w:cs="Symbol" w:hint="default"/>
      <w:b w:val="0"/>
      <w:i w:val="0"/>
      <w:caps w:val="0"/>
      <w:smallCaps w:val="0"/>
      <w:strike w:val="0"/>
      <w:dstrike w:val="0"/>
      <w:vanish w:val="0"/>
      <w:position w:val="0"/>
      <w:sz w:val="22"/>
      <w:vertAlign w:val="baseline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5z3">
    <w:name w:val="WW8Num35z3"/>
    <w:rPr>
      <w:rFonts w:ascii="Symbol" w:hAnsi="Symbol" w:cs="Symbol" w:hint="default"/>
    </w:rPr>
  </w:style>
  <w:style w:type="character" w:customStyle="1" w:styleId="WW8Num36z0">
    <w:name w:val="WW8Num36z0"/>
    <w:rPr>
      <w:rFonts w:ascii="Verdana" w:eastAsia="Verdana" w:hAnsi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36z3">
    <w:name w:val="WW8Num36z3"/>
    <w:rPr>
      <w:rFonts w:ascii="Symbol" w:hAnsi="Symbol" w:cs="Symbol" w:hint="default"/>
    </w:rPr>
  </w:style>
  <w:style w:type="character" w:customStyle="1" w:styleId="WW8Num37z0">
    <w:name w:val="WW8Num37z0"/>
    <w:rPr>
      <w:rFonts w:ascii="Wingdings" w:hAnsi="Wingdings" w:cs="Wingdings" w:hint="default"/>
    </w:rPr>
  </w:style>
  <w:style w:type="character" w:customStyle="1" w:styleId="WW8Num37z1">
    <w:name w:val="WW8Num37z1"/>
    <w:rPr>
      <w:rFonts w:ascii="Courier New" w:hAnsi="Courier New" w:cs="Courier New" w:hint="default"/>
    </w:rPr>
  </w:style>
  <w:style w:type="character" w:customStyle="1" w:styleId="WW8Num37z3">
    <w:name w:val="WW8Num37z3"/>
    <w:rPr>
      <w:rFonts w:ascii="Symbol" w:hAnsi="Symbol" w:cs="Symbol" w:hint="default"/>
    </w:rPr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1">
    <w:name w:val="WW8Num38z1"/>
    <w:rPr>
      <w:rFonts w:ascii="Courier New" w:hAnsi="Courier New" w:cs="Courier New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9z0">
    <w:name w:val="WW8Num39z0"/>
    <w:rPr>
      <w:rFonts w:ascii="Symbol" w:hAnsi="Symbol" w:cs="Symbol" w:hint="default"/>
      <w:color w:val="000000"/>
      <w:sz w:val="22"/>
      <w:szCs w:val="22"/>
      <w:shd w:val="clear" w:color="auto" w:fill="FFFFFF"/>
    </w:rPr>
  </w:style>
  <w:style w:type="character" w:customStyle="1" w:styleId="WW8Num39z1">
    <w:name w:val="WW8Num39z1"/>
    <w:rPr>
      <w:rFonts w:ascii="Courier New" w:hAnsi="Courier New" w:cs="Courier New" w:hint="default"/>
    </w:rPr>
  </w:style>
  <w:style w:type="character" w:customStyle="1" w:styleId="WW8Num39z2">
    <w:name w:val="WW8Num39z2"/>
    <w:rPr>
      <w:rFonts w:ascii="Wingdings" w:hAnsi="Wingdings" w:cs="Wingdings" w:hint="default"/>
    </w:rPr>
  </w:style>
  <w:style w:type="character" w:customStyle="1" w:styleId="WW8Num40z0">
    <w:name w:val="WW8Num40z0"/>
    <w:rPr>
      <w:rFonts w:ascii="Symbol" w:hAnsi="Symbol" w:cs="Symbol" w:hint="default"/>
    </w:rPr>
  </w:style>
  <w:style w:type="character" w:customStyle="1" w:styleId="WW8Num40z1">
    <w:name w:val="WW8Num40z1"/>
    <w:rPr>
      <w:rFonts w:ascii="Courier New" w:hAnsi="Courier New" w:cs="Courier New" w:hint="default"/>
    </w:rPr>
  </w:style>
  <w:style w:type="character" w:customStyle="1" w:styleId="WW8Num40z2">
    <w:name w:val="WW8Num40z2"/>
    <w:rPr>
      <w:rFonts w:ascii="Wingdings" w:hAnsi="Wingdings" w:cs="Wingdings" w:hint="default"/>
    </w:rPr>
  </w:style>
  <w:style w:type="character" w:customStyle="1" w:styleId="WW8Num41z0">
    <w:name w:val="WW8Num41z0"/>
    <w:rPr>
      <w:rFonts w:ascii="Symbol" w:hAnsi="Symbol" w:cs="Symbol" w:hint="default"/>
      <w:b w:val="0"/>
      <w:i w:val="0"/>
      <w:caps w:val="0"/>
      <w:smallCaps w:val="0"/>
      <w:strike w:val="0"/>
      <w:dstrike w:val="0"/>
      <w:vanish w:val="0"/>
      <w:position w:val="0"/>
      <w:sz w:val="22"/>
      <w:vertAlign w:val="baseline"/>
    </w:rPr>
  </w:style>
  <w:style w:type="character" w:customStyle="1" w:styleId="WW8Num41z1">
    <w:name w:val="WW8Num41z1"/>
    <w:rPr>
      <w:rFonts w:ascii="Courier New" w:hAnsi="Courier New" w:cs="Courier New" w:hint="default"/>
    </w:rPr>
  </w:style>
  <w:style w:type="character" w:customStyle="1" w:styleId="WW8Num41z2">
    <w:name w:val="WW8Num41z2"/>
    <w:rPr>
      <w:rFonts w:ascii="Wingdings" w:hAnsi="Wingdings" w:cs="Wingdings" w:hint="default"/>
    </w:rPr>
  </w:style>
  <w:style w:type="character" w:customStyle="1" w:styleId="WW8Num41z3">
    <w:name w:val="WW8Num41z3"/>
    <w:rPr>
      <w:rFonts w:ascii="Symbol" w:hAnsi="Symbol" w:cs="Symbol" w:hint="default"/>
    </w:rPr>
  </w:style>
  <w:style w:type="character" w:customStyle="1" w:styleId="WW8Num42z0">
    <w:name w:val="WW8Num42z0"/>
    <w:rPr>
      <w:rFonts w:ascii="Symbol" w:hAnsi="Symbol" w:cs="Symbol" w:hint="default"/>
    </w:rPr>
  </w:style>
  <w:style w:type="character" w:customStyle="1" w:styleId="WW8Num42z1">
    <w:name w:val="WW8Num42z1"/>
    <w:rPr>
      <w:rFonts w:ascii="Courier New" w:hAnsi="Courier New" w:cs="Courier New" w:hint="default"/>
    </w:rPr>
  </w:style>
  <w:style w:type="character" w:customStyle="1" w:styleId="WW8Num42z2">
    <w:name w:val="WW8Num42z2"/>
    <w:rPr>
      <w:rFonts w:ascii="Wingdings" w:hAnsi="Wingdings" w:cs="Wingdings" w:hint="default"/>
    </w:rPr>
  </w:style>
  <w:style w:type="character" w:customStyle="1" w:styleId="WW8Num43z0">
    <w:name w:val="WW8Num43z0"/>
    <w:rPr>
      <w:rFonts w:ascii="Symbol" w:hAnsi="Symbol" w:cs="Symbol" w:hint="default"/>
    </w:rPr>
  </w:style>
  <w:style w:type="character" w:customStyle="1" w:styleId="WW8Num43z1">
    <w:name w:val="WW8Num43z1"/>
    <w:rPr>
      <w:rFonts w:ascii="Courier New" w:hAnsi="Courier New" w:cs="Courier New" w:hint="default"/>
    </w:rPr>
  </w:style>
  <w:style w:type="character" w:customStyle="1" w:styleId="WW8Num43z2">
    <w:name w:val="WW8Num43z2"/>
    <w:rPr>
      <w:rFonts w:ascii="Wingdings" w:hAnsi="Wingdings" w:cs="Wingdings" w:hint="default"/>
    </w:rPr>
  </w:style>
  <w:style w:type="character" w:customStyle="1" w:styleId="WW8Num44z0">
    <w:name w:val="WW8Num44z0"/>
    <w:rPr>
      <w:rFonts w:ascii="Verdana" w:eastAsia="Verdana" w:hAnsi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44z1">
    <w:name w:val="WW8Num44z1"/>
    <w:rPr>
      <w:rFonts w:ascii="Courier New" w:hAnsi="Courier New" w:cs="Courier New" w:hint="default"/>
    </w:rPr>
  </w:style>
  <w:style w:type="character" w:customStyle="1" w:styleId="WW8Num44z2">
    <w:name w:val="WW8Num44z2"/>
    <w:rPr>
      <w:rFonts w:ascii="Wingdings" w:hAnsi="Wingdings" w:cs="Wingdings" w:hint="default"/>
    </w:rPr>
  </w:style>
  <w:style w:type="character" w:customStyle="1" w:styleId="WW8Num44z3">
    <w:name w:val="WW8Num44z3"/>
    <w:rPr>
      <w:rFonts w:ascii="Symbol" w:hAnsi="Symbol" w:cs="Symbol" w:hint="default"/>
    </w:rPr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Bullet List Paragraph Char,Use Case List Paragraph Char,Figure_name Char,list1 Char"/>
    <w:uiPriority w:val="34"/>
    <w:qFormat/>
  </w:style>
  <w:style w:type="character" w:styleId="Hyperlink">
    <w:name w:val="Hyperlink"/>
    <w:rPr>
      <w:color w:val="0563C1"/>
      <w:u w:val="single"/>
    </w:rPr>
  </w:style>
  <w:style w:type="character" w:customStyle="1" w:styleId="BodyTextChar">
    <w:name w:val="Body Text Char"/>
    <w:basedOn w:val="DefaultParagraphFont"/>
  </w:style>
  <w:style w:type="character" w:customStyle="1" w:styleId="apple-style-span">
    <w:name w:val="apple-style-span"/>
    <w:basedOn w:val="DefaultParagraphFont"/>
  </w:style>
  <w:style w:type="character" w:customStyle="1" w:styleId="NoSpacingChar">
    <w:name w:val="No Spacing Char"/>
    <w:aliases w:val="SAP Char"/>
    <w:uiPriority w:val="1"/>
    <w:qFormat/>
    <w:rPr>
      <w:sz w:val="22"/>
      <w:szCs w:val="22"/>
      <w:lang w:val="en-US" w:bidi="ar-SA"/>
    </w:rPr>
  </w:style>
  <w:style w:type="character" w:customStyle="1" w:styleId="apple-converted-space">
    <w:name w:val="apple-converted-space"/>
    <w:basedOn w:val="DefaultParagraphFont"/>
  </w:style>
  <w:style w:type="character" w:customStyle="1" w:styleId="hl">
    <w:name w:val="hl"/>
    <w:basedOn w:val="DefaultParagraphFont"/>
  </w:style>
  <w:style w:type="character" w:styleId="Strong">
    <w:name w:val="Strong"/>
    <w:uiPriority w:val="22"/>
    <w:qFormat/>
    <w:rPr>
      <w:b/>
      <w:bCs/>
    </w:rPr>
  </w:style>
  <w:style w:type="character" w:customStyle="1" w:styleId="ColorfulList-Accent1Char1">
    <w:name w:val="Colorful List - Accent 1 Char1"/>
    <w:rPr>
      <w:rFonts w:ascii="Calibri" w:eastAsia="MS Mincho" w:hAnsi="Calibri" w:cs="Times New Roman"/>
      <w:lang w:val="en-GB"/>
    </w:rPr>
  </w:style>
  <w:style w:type="character" w:customStyle="1" w:styleId="Heading5Char">
    <w:name w:val="Heading 5 Char"/>
    <w:rPr>
      <w:rFonts w:ascii="Calibri Light" w:eastAsia="Times New Roman" w:hAnsi="Calibri Light" w:cs="Times New Roman"/>
      <w:color w:val="2F5496"/>
    </w:rPr>
  </w:style>
  <w:style w:type="character" w:customStyle="1" w:styleId="ResumeListChar">
    <w:name w:val="Resume List Char"/>
    <w:rPr>
      <w:rFonts w:ascii="Times New Roman" w:eastAsia="Times New Roman" w:hAnsi="Times New Roman" w:cs="Times New Roman"/>
      <w:lang w:val="en-US" w:bidi="ar-SA"/>
    </w:rPr>
  </w:style>
  <w:style w:type="character" w:customStyle="1" w:styleId="ft9">
    <w:name w:val="ft9"/>
    <w:basedOn w:val="DefaultParagraphFont"/>
  </w:style>
  <w:style w:type="character" w:customStyle="1" w:styleId="HTMLPreformattedChar">
    <w:name w:val="HTML Preformatted Char"/>
    <w:rPr>
      <w:rFonts w:ascii="Courier New" w:eastAsia="Times New Roman" w:hAnsi="Courier New" w:cs="Courier New"/>
      <w:sz w:val="20"/>
      <w:szCs w:val="20"/>
    </w:rPr>
  </w:style>
  <w:style w:type="character" w:customStyle="1" w:styleId="normalchar">
    <w:name w:val="normal__char"/>
    <w:basedOn w:val="DefaultParagraphFont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UnresolvedMention1">
    <w:name w:val="Unresolved Mention1"/>
    <w:rPr>
      <w:color w:val="605E5C"/>
      <w:shd w:val="clear" w:color="auto" w:fill="E1DFDD"/>
    </w:rPr>
  </w:style>
  <w:style w:type="character" w:customStyle="1" w:styleId="rezemp-highlightedfield-highlightedterm">
    <w:name w:val="rezemp-highlightedfield-highlightedterm"/>
  </w:style>
  <w:style w:type="character" w:styleId="FollowedHyperlink">
    <w:name w:val="FollowedHyperlink"/>
    <w:rPr>
      <w:color w:val="800080"/>
      <w:u w:val="single"/>
    </w:rPr>
  </w:style>
  <w:style w:type="character" w:customStyle="1" w:styleId="bold">
    <w:name w:val="bold"/>
    <w:basedOn w:val="DefaultParagraphFont"/>
  </w:style>
  <w:style w:type="character" w:customStyle="1" w:styleId="ListLabel40">
    <w:name w:val="ListLabel 40"/>
    <w:rPr>
      <w:rFonts w:cs="Courier New"/>
    </w:rPr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aliases w:val="List Paragraph1,b1 + Justified,b1 Char,Bullet 11,b1 + Justified1,Bullet 111,b1 + Justified11,List Paragraph11,Bullet List Paragraph,Use Case List Paragraph,Figure_name,List Paragraph(bulleted),list1,b1,List Paragraph Char Char,Number_1"/>
    <w:basedOn w:val="Normal"/>
    <w:uiPriority w:val="99"/>
    <w:qFormat/>
    <w:pPr>
      <w:ind w:left="720"/>
      <w:contextualSpacing/>
    </w:pPr>
  </w:style>
  <w:style w:type="paragraph" w:styleId="NoSpacing">
    <w:name w:val="No Spacing"/>
    <w:aliases w:val="SAP"/>
    <w:uiPriority w:val="1"/>
    <w:qFormat/>
    <w:pPr>
      <w:suppressAutoHyphens/>
    </w:pPr>
    <w:rPr>
      <w:rFonts w:ascii="Calibri" w:eastAsia="Calibri" w:hAnsi="Calibri"/>
      <w:sz w:val="22"/>
      <w:szCs w:val="22"/>
      <w:lang w:eastAsia="zh-CN"/>
    </w:rPr>
  </w:style>
  <w:style w:type="paragraph" w:customStyle="1" w:styleId="Achievement">
    <w:name w:val="Achievement"/>
    <w:basedOn w:val="BodyText"/>
    <w:pPr>
      <w:widowControl w:val="0"/>
      <w:spacing w:after="60" w:line="220" w:lineRule="atLeast"/>
      <w:ind w:left="240" w:hanging="240"/>
      <w:jc w:val="both"/>
    </w:pPr>
    <w:rPr>
      <w:rFonts w:ascii="Arial" w:eastAsia="Times New Roman" w:hAnsi="Arial"/>
      <w:spacing w:val="-5"/>
      <w:sz w:val="20"/>
      <w:szCs w:val="20"/>
    </w:rPr>
  </w:style>
  <w:style w:type="paragraph" w:customStyle="1" w:styleId="ColorfulList-Accent12">
    <w:name w:val="Colorful List - Accent 12"/>
    <w:basedOn w:val="Normal"/>
    <w:pPr>
      <w:spacing w:after="200" w:line="276" w:lineRule="auto"/>
      <w:ind w:left="720"/>
    </w:pPr>
    <w:rPr>
      <w:rFonts w:eastAsia="MS Mincho"/>
      <w:sz w:val="20"/>
      <w:szCs w:val="20"/>
      <w:lang w:val="en-GB"/>
    </w:rPr>
  </w:style>
  <w:style w:type="paragraph" w:customStyle="1" w:styleId="NormalTahoma">
    <w:name w:val="Normal+Tahoma"/>
    <w:basedOn w:val="Heading5"/>
    <w:pPr>
      <w:keepNext w:val="0"/>
      <w:keepLines w:val="0"/>
      <w:numPr>
        <w:ilvl w:val="0"/>
        <w:numId w:val="0"/>
      </w:numPr>
      <w:shd w:val="clear" w:color="auto" w:fill="C0C0C0"/>
      <w:spacing w:before="0" w:line="240" w:lineRule="auto"/>
      <w:jc w:val="both"/>
    </w:pPr>
    <w:rPr>
      <w:rFonts w:ascii="Tahoma" w:hAnsi="Tahoma" w:cs="Tahoma"/>
      <w:b/>
      <w:bCs/>
      <w:iCs/>
      <w:color w:val="auto"/>
    </w:rPr>
  </w:style>
  <w:style w:type="paragraph" w:customStyle="1" w:styleId="ResExpSummary">
    <w:name w:val="Res Exp Summary"/>
    <w:pPr>
      <w:suppressAutoHyphens/>
      <w:spacing w:before="60" w:after="60"/>
    </w:pPr>
    <w:rPr>
      <w:rFonts w:cs="Arial"/>
      <w:lang w:eastAsia="zh-CN"/>
    </w:rPr>
  </w:style>
  <w:style w:type="paragraph" w:customStyle="1" w:styleId="ResumeList">
    <w:name w:val="Resume List"/>
    <w:pPr>
      <w:suppressAutoHyphens/>
      <w:spacing w:before="60"/>
    </w:pPr>
    <w:rPr>
      <w:lang w:eastAsia="zh-CN"/>
    </w:rPr>
  </w:style>
  <w:style w:type="paragraph" w:customStyle="1" w:styleId="p0">
    <w:name w:val="p0"/>
    <w:basedOn w:val="Normal"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p33">
    <w:name w:val="p33"/>
    <w:basedOn w:val="Normal"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x-none"/>
    </w:rPr>
  </w:style>
  <w:style w:type="paragraph" w:styleId="NormalWeb">
    <w:name w:val="Normal (Web)"/>
    <w:basedOn w:val="Normal"/>
    <w:uiPriority w:val="99"/>
    <w:pPr>
      <w:spacing w:after="200" w:line="276" w:lineRule="auto"/>
    </w:pPr>
    <w:rPr>
      <w:rFonts w:ascii="Times New Roman" w:hAnsi="Times New Roman"/>
      <w:sz w:val="24"/>
      <w:szCs w:val="24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odyTextIndent">
    <w:name w:val="Body Text Indent"/>
    <w:basedOn w:val="Normal"/>
    <w:pPr>
      <w:ind w:left="780"/>
    </w:pPr>
  </w:style>
  <w:style w:type="paragraph" w:customStyle="1" w:styleId="Arial">
    <w:name w:val="Arial"/>
    <w:basedOn w:val="Header"/>
    <w:pPr>
      <w:tabs>
        <w:tab w:val="center" w:pos="5580"/>
        <w:tab w:val="right" w:pos="8640"/>
      </w:tabs>
    </w:pPr>
    <w:rPr>
      <w:rFonts w:ascii="Arial" w:hAnsi="Arial" w:cs="Arial"/>
      <w:b/>
      <w:bCs/>
      <w:sz w:val="36"/>
      <w:szCs w:val="36"/>
      <w:lang w:val="fr-FR"/>
    </w:rPr>
  </w:style>
  <w:style w:type="paragraph" w:customStyle="1" w:styleId="workdescription">
    <w:name w:val="work_description"/>
    <w:basedOn w:val="Normal"/>
    <w:pPr>
      <w:spacing w:before="280" w:after="28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F7A72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DD32C1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630AC6"/>
  </w:style>
  <w:style w:type="character" w:customStyle="1" w:styleId="UnresolvedMention4">
    <w:name w:val="Unresolved Mention4"/>
    <w:basedOn w:val="DefaultParagraphFont"/>
    <w:uiPriority w:val="99"/>
    <w:semiHidden/>
    <w:unhideWhenUsed/>
    <w:rsid w:val="00D7266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0"/>
    <w:unhideWhenUsed/>
    <w:qFormat/>
    <w:rsid w:val="00235D49"/>
    <w:pPr>
      <w:numPr>
        <w:numId w:val="2"/>
      </w:numPr>
      <w:suppressAutoHyphens w:val="0"/>
      <w:spacing w:after="240" w:line="288" w:lineRule="auto"/>
      <w:contextualSpacing/>
    </w:pPr>
    <w:rPr>
      <w:rFonts w:eastAsia="Times New Roman"/>
      <w:color w:val="404040"/>
      <w:lang w:eastAsia="ja-JP"/>
    </w:rPr>
  </w:style>
  <w:style w:type="table" w:styleId="TableGrid">
    <w:name w:val="Table Grid"/>
    <w:basedOn w:val="TableNormal"/>
    <w:uiPriority w:val="39"/>
    <w:rsid w:val="002F7D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AD65C2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89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D2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3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0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7455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1319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85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0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gapavanigoli3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F07A4-AB67-42E4-B77D-A2B8DB7C3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1867</Words>
  <Characters>10648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12491</CharactersWithSpaces>
  <SharedDoc>false</SharedDoc>
  <HLinks>
    <vt:vector size="18" baseType="variant">
      <vt:variant>
        <vt:i4>4718665</vt:i4>
      </vt:variant>
      <vt:variant>
        <vt:i4>6</vt:i4>
      </vt:variant>
      <vt:variant>
        <vt:i4>0</vt:i4>
      </vt:variant>
      <vt:variant>
        <vt:i4>5</vt:i4>
      </vt:variant>
      <vt:variant>
        <vt:lpwstr>http://www.discountschoolsupply.com/</vt:lpwstr>
      </vt:variant>
      <vt:variant>
        <vt:lpwstr/>
      </vt:variant>
      <vt:variant>
        <vt:i4>4718686</vt:i4>
      </vt:variant>
      <vt:variant>
        <vt:i4>3</vt:i4>
      </vt:variant>
      <vt:variant>
        <vt:i4>0</vt:i4>
      </vt:variant>
      <vt:variant>
        <vt:i4>5</vt:i4>
      </vt:variant>
      <vt:variant>
        <vt:lpwstr>../../AppData/Local/Microsoft/Windows/Temporary%20Internet%20Files/Content.IE5/OW24D2HN/www.ecmdstore.com</vt:lpwstr>
      </vt:variant>
      <vt:variant>
        <vt:lpwstr/>
      </vt:variant>
      <vt:variant>
        <vt:i4>4718665</vt:i4>
      </vt:variant>
      <vt:variant>
        <vt:i4>0</vt:i4>
      </vt:variant>
      <vt:variant>
        <vt:i4>0</vt:i4>
      </vt:variant>
      <vt:variant>
        <vt:i4>5</vt:i4>
      </vt:variant>
      <vt:variant>
        <vt:lpwstr>http://www.discountschoolsupply.com/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Pavani</dc:creator>
  <cp:keywords/>
  <cp:lastModifiedBy>Naga pavani Goli</cp:lastModifiedBy>
  <cp:revision>25</cp:revision>
  <cp:lastPrinted>1995-11-21T23:41:00Z</cp:lastPrinted>
  <dcterms:created xsi:type="dcterms:W3CDTF">2025-10-18T22:34:00Z</dcterms:created>
  <dcterms:modified xsi:type="dcterms:W3CDTF">2025-10-19T02:43:00Z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af592bf898149e2bd6140d95798ae1da49386d5aea6b1bde2e48c17c54495190</vt:lpwstr>
  </property>
</Properties>
</file>