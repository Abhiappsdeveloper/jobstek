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A42D" w14:textId="77777777" w:rsidR="005F0B6A" w:rsidRPr="004167B7" w:rsidRDefault="005F0B6A" w:rsidP="004167B7">
      <w:pPr>
        <w:rPr>
          <w:rFonts w:ascii="Times New Roman" w:hAnsi="Times New Roman" w:cs="Times New Roman"/>
          <w:b/>
          <w:bCs/>
        </w:rPr>
      </w:pPr>
    </w:p>
    <w:p w14:paraId="3A9A232B" w14:textId="348E347D" w:rsidR="00D73C09" w:rsidRPr="004167B7" w:rsidRDefault="005B31A9" w:rsidP="00AB1EBD">
      <w:pPr>
        <w:rPr>
          <w:rFonts w:ascii="Times New Roman" w:hAnsi="Times New Roman" w:cs="Times New Roman"/>
          <w:b/>
          <w:bCs/>
        </w:rPr>
      </w:pPr>
      <w:r w:rsidRPr="004167B7">
        <w:rPr>
          <w:rFonts w:ascii="Times New Roman" w:hAnsi="Times New Roman" w:cs="Times New Roman"/>
          <w:b/>
          <w:bCs/>
        </w:rPr>
        <w:t>Ashok</w:t>
      </w:r>
      <w:r w:rsidR="00AB1EBD">
        <w:rPr>
          <w:rFonts w:ascii="Times New Roman" w:hAnsi="Times New Roman" w:cs="Times New Roman"/>
          <w:b/>
          <w:bCs/>
        </w:rPr>
        <w:t xml:space="preserve"> </w:t>
      </w:r>
      <w:r w:rsidR="00AB1EBD">
        <w:rPr>
          <w:rFonts w:ascii="Times New Roman" w:hAnsi="Times New Roman" w:cs="Times New Roman"/>
          <w:b/>
          <w:bCs/>
        </w:rPr>
        <w:tab/>
        <w:t xml:space="preserve">             </w:t>
      </w:r>
      <w:r w:rsidR="00AB1EBD" w:rsidRPr="0060637A">
        <w:rPr>
          <w:rFonts w:ascii="Segoe UI Symbol" w:hAnsi="Segoe UI Symbol" w:cs="Segoe UI Symbol"/>
          <w:b/>
          <w:bCs/>
          <w:sz w:val="22"/>
          <w:szCs w:val="22"/>
        </w:rPr>
        <w:t>✉</w:t>
      </w:r>
      <w:r w:rsidR="00AB1EBD" w:rsidRPr="003D1C19">
        <w:rPr>
          <w:rFonts w:ascii="Verdana" w:hAnsi="Verdana"/>
          <w:bCs/>
          <w:sz w:val="18"/>
          <w:szCs w:val="18"/>
        </w:rPr>
        <w:t xml:space="preserve">: </w:t>
      </w:r>
      <w:hyperlink r:id="rId8" w:history="1">
        <w:r w:rsidR="00AB1EBD" w:rsidRPr="00EC7CDE">
          <w:rPr>
            <w:rStyle w:val="Hyperlink"/>
            <w:rFonts w:ascii="Verdana" w:hAnsi="Verdana"/>
            <w:bCs/>
            <w:sz w:val="18"/>
            <w:szCs w:val="18"/>
          </w:rPr>
          <w:t>enugala83</w:t>
        </w:r>
        <w:r w:rsidR="00AB1EBD" w:rsidRPr="00EC7CDE">
          <w:rPr>
            <w:rStyle w:val="Hyperlink"/>
            <w:rFonts w:ascii="Verdana" w:hAnsi="Verdana"/>
            <w:sz w:val="18"/>
            <w:szCs w:val="18"/>
          </w:rPr>
          <w:t>@gmail.com</w:t>
        </w:r>
      </w:hyperlink>
      <w:r w:rsidR="00AB1EBD">
        <w:rPr>
          <w:rFonts w:ascii="Verdana" w:hAnsi="Verdana"/>
          <w:sz w:val="18"/>
          <w:szCs w:val="18"/>
        </w:rPr>
        <w:t xml:space="preserve"> </w:t>
      </w:r>
      <w:r w:rsidR="00AB1EBD" w:rsidRPr="003D1C19">
        <w:rPr>
          <w:rFonts w:ascii="Verdana" w:hAnsi="Verdana"/>
          <w:sz w:val="18"/>
          <w:szCs w:val="18"/>
        </w:rPr>
        <w:t xml:space="preserve"> </w:t>
      </w:r>
      <w:r w:rsidR="00AB1EBD" w:rsidRPr="003D1C19">
        <w:rPr>
          <w:rFonts w:ascii="Verdana" w:hAnsi="Verdana"/>
          <w:sz w:val="18"/>
          <w:szCs w:val="18"/>
        </w:rPr>
        <w:tab/>
      </w:r>
      <w:r w:rsidR="00AB1EBD" w:rsidRPr="0060637A">
        <w:rPr>
          <w:rFonts w:ascii="Segoe UI Emoji" w:hAnsi="Segoe UI Emoji" w:cs="Segoe UI Emoji"/>
          <w:sz w:val="22"/>
          <w:szCs w:val="22"/>
        </w:rPr>
        <w:t>📞</w:t>
      </w:r>
      <w:r w:rsidR="00AB1EBD" w:rsidRPr="003D1C19">
        <w:rPr>
          <w:rFonts w:ascii="Verdana" w:hAnsi="Verdana"/>
          <w:sz w:val="18"/>
          <w:szCs w:val="18"/>
        </w:rPr>
        <w:t xml:space="preserve">: </w:t>
      </w:r>
      <w:r w:rsidR="00AB1EBD" w:rsidRPr="003D1C19">
        <w:rPr>
          <w:rFonts w:ascii="Verdana" w:hAnsi="Verdana"/>
          <w:bCs/>
          <w:sz w:val="18"/>
          <w:szCs w:val="18"/>
        </w:rPr>
        <w:t>+</w:t>
      </w:r>
      <w:r w:rsidR="00AB1EBD">
        <w:rPr>
          <w:rFonts w:ascii="Verdana" w:hAnsi="Verdana"/>
          <w:bCs/>
          <w:sz w:val="18"/>
          <w:szCs w:val="18"/>
        </w:rPr>
        <w:t>1</w:t>
      </w:r>
      <w:r w:rsidR="00AB1EBD" w:rsidRPr="006C4BF9">
        <w:rPr>
          <w:rFonts w:ascii="Verdana" w:hAnsi="Verdana"/>
          <w:sz w:val="18"/>
          <w:szCs w:val="18"/>
        </w:rPr>
        <w:t xml:space="preserve"> </w:t>
      </w:r>
      <w:r w:rsidR="00C75D5F">
        <w:rPr>
          <w:rFonts w:ascii="Verdana" w:hAnsi="Verdana"/>
          <w:sz w:val="18"/>
          <w:szCs w:val="18"/>
        </w:rPr>
        <w:t>732-532-8394</w:t>
      </w:r>
    </w:p>
    <w:p w14:paraId="464C604C" w14:textId="77777777" w:rsidR="004167B7" w:rsidRPr="004167B7" w:rsidRDefault="004167B7" w:rsidP="004167B7">
      <w:pPr>
        <w:widowControl/>
        <w:autoSpaceDE/>
        <w:autoSpaceDN/>
        <w:adjustRightInd/>
        <w:ind w:left="720"/>
        <w:rPr>
          <w:rFonts w:ascii="Times New Roman" w:eastAsia="Calibri" w:hAnsi="Times New Roman" w:cs="Times New Roman"/>
          <w:bCs/>
        </w:rPr>
      </w:pPr>
    </w:p>
    <w:tbl>
      <w:tblPr>
        <w:tblW w:w="9648" w:type="dxa"/>
        <w:tblLayout w:type="fixed"/>
        <w:tblLook w:val="0000" w:firstRow="0" w:lastRow="0" w:firstColumn="0" w:lastColumn="0" w:noHBand="0" w:noVBand="0"/>
      </w:tblPr>
      <w:tblGrid>
        <w:gridCol w:w="9648"/>
      </w:tblGrid>
      <w:tr w:rsidR="004167B7" w:rsidRPr="004167B7" w14:paraId="40F13507" w14:textId="77777777" w:rsidTr="00D73C09">
        <w:tc>
          <w:tcPr>
            <w:tcW w:w="9648" w:type="dxa"/>
            <w:tcBorders>
              <w:top w:val="nil"/>
              <w:left w:val="nil"/>
              <w:bottom w:val="nil"/>
              <w:right w:val="nil"/>
            </w:tcBorders>
            <w:shd w:val="clear" w:color="auto" w:fill="C0C0C0"/>
          </w:tcPr>
          <w:p w14:paraId="7B171E45" w14:textId="3D124FE8" w:rsidR="004167B7" w:rsidRPr="004167B7" w:rsidRDefault="004167B7" w:rsidP="004167B7">
            <w:pPr>
              <w:widowControl/>
              <w:autoSpaceDE/>
              <w:autoSpaceDN/>
              <w:adjustRightInd/>
              <w:rPr>
                <w:rFonts w:ascii="Times New Roman" w:eastAsia="Calibri" w:hAnsi="Times New Roman" w:cs="Times New Roman"/>
                <w:b/>
                <w:bCs/>
              </w:rPr>
            </w:pPr>
            <w:r w:rsidRPr="005B31A9">
              <w:rPr>
                <w:rFonts w:ascii="Times New Roman" w:eastAsia="Calibri" w:hAnsi="Times New Roman" w:cs="Times New Roman"/>
                <w:b/>
                <w:bCs/>
              </w:rPr>
              <w:t>Professional Summary</w:t>
            </w:r>
          </w:p>
        </w:tc>
      </w:tr>
    </w:tbl>
    <w:p w14:paraId="796B99AE" w14:textId="77777777" w:rsidR="005B31A9" w:rsidRPr="005B31A9" w:rsidRDefault="005B31A9" w:rsidP="00D73C09">
      <w:pPr>
        <w:widowControl/>
        <w:suppressAutoHyphens/>
        <w:autoSpaceDE/>
        <w:autoSpaceDN/>
        <w:adjustRightInd/>
        <w:rPr>
          <w:rFonts w:ascii="Times New Roman" w:hAnsi="Times New Roman" w:cs="Times New Roman"/>
          <w:color w:val="000000" w:themeColor="text1"/>
          <w:shd w:val="clear" w:color="auto" w:fill="FFFFFF"/>
          <w:lang w:val="en-IN"/>
        </w:rPr>
      </w:pPr>
      <w:r w:rsidRPr="005B31A9">
        <w:rPr>
          <w:rFonts w:ascii="Times New Roman" w:hAnsi="Times New Roman" w:cs="Times New Roman"/>
          <w:color w:val="000000" w:themeColor="text1"/>
          <w:shd w:val="clear" w:color="auto" w:fill="FFFFFF"/>
          <w:lang w:val="en-IN"/>
        </w:rPr>
        <w:t xml:space="preserve">Results-driven </w:t>
      </w:r>
      <w:r w:rsidRPr="005B31A9">
        <w:rPr>
          <w:rFonts w:ascii="Times New Roman" w:hAnsi="Times New Roman" w:cs="Times New Roman"/>
          <w:b/>
          <w:bCs/>
          <w:color w:val="000000" w:themeColor="text1"/>
          <w:shd w:val="clear" w:color="auto" w:fill="FFFFFF"/>
          <w:lang w:val="en-IN"/>
        </w:rPr>
        <w:t>Cloud &amp; DevOps Architect</w:t>
      </w:r>
      <w:r w:rsidRPr="005B31A9">
        <w:rPr>
          <w:rFonts w:ascii="Times New Roman" w:hAnsi="Times New Roman" w:cs="Times New Roman"/>
          <w:color w:val="000000" w:themeColor="text1"/>
          <w:shd w:val="clear" w:color="auto" w:fill="FFFFFF"/>
          <w:lang w:val="en-IN"/>
        </w:rPr>
        <w:t xml:space="preserve"> with </w:t>
      </w:r>
      <w:r w:rsidRPr="005B31A9">
        <w:rPr>
          <w:rFonts w:ascii="Times New Roman" w:hAnsi="Times New Roman" w:cs="Times New Roman"/>
          <w:b/>
          <w:bCs/>
          <w:color w:val="000000" w:themeColor="text1"/>
          <w:shd w:val="clear" w:color="auto" w:fill="FFFFFF"/>
          <w:lang w:val="en-IN"/>
        </w:rPr>
        <w:t>18+ years of experience</w:t>
      </w:r>
      <w:r w:rsidRPr="005B31A9">
        <w:rPr>
          <w:rFonts w:ascii="Times New Roman" w:hAnsi="Times New Roman" w:cs="Times New Roman"/>
          <w:color w:val="000000" w:themeColor="text1"/>
          <w:shd w:val="clear" w:color="auto" w:fill="FFFFFF"/>
          <w:lang w:val="en-IN"/>
        </w:rPr>
        <w:t xml:space="preserve"> in designing, implementing, and managing </w:t>
      </w:r>
      <w:r w:rsidRPr="005B31A9">
        <w:rPr>
          <w:rFonts w:ascii="Times New Roman" w:hAnsi="Times New Roman" w:cs="Times New Roman"/>
          <w:b/>
          <w:bCs/>
          <w:color w:val="000000" w:themeColor="text1"/>
          <w:shd w:val="clear" w:color="auto" w:fill="FFFFFF"/>
          <w:lang w:val="en-IN"/>
        </w:rPr>
        <w:t>Azure, AWS, and Linux-based</w:t>
      </w:r>
      <w:r w:rsidRPr="005B31A9">
        <w:rPr>
          <w:rFonts w:ascii="Times New Roman" w:hAnsi="Times New Roman" w:cs="Times New Roman"/>
          <w:color w:val="000000" w:themeColor="text1"/>
          <w:shd w:val="clear" w:color="auto" w:fill="FFFFFF"/>
          <w:lang w:val="en-IN"/>
        </w:rPr>
        <w:t xml:space="preserve"> enterprise solutions. Proven expertise in </w:t>
      </w:r>
      <w:r w:rsidRPr="005B31A9">
        <w:rPr>
          <w:rFonts w:ascii="Times New Roman" w:hAnsi="Times New Roman" w:cs="Times New Roman"/>
          <w:b/>
          <w:bCs/>
          <w:color w:val="000000" w:themeColor="text1"/>
          <w:shd w:val="clear" w:color="auto" w:fill="FFFFFF"/>
          <w:lang w:val="en-IN"/>
        </w:rPr>
        <w:t>cloud architecture, automation, infrastructure as code (</w:t>
      </w:r>
      <w:proofErr w:type="spellStart"/>
      <w:r w:rsidRPr="005B31A9">
        <w:rPr>
          <w:rFonts w:ascii="Times New Roman" w:hAnsi="Times New Roman" w:cs="Times New Roman"/>
          <w:b/>
          <w:bCs/>
          <w:color w:val="000000" w:themeColor="text1"/>
          <w:shd w:val="clear" w:color="auto" w:fill="FFFFFF"/>
          <w:lang w:val="en-IN"/>
        </w:rPr>
        <w:t>IaC</w:t>
      </w:r>
      <w:proofErr w:type="spellEnd"/>
      <w:r w:rsidRPr="005B31A9">
        <w:rPr>
          <w:rFonts w:ascii="Times New Roman" w:hAnsi="Times New Roman" w:cs="Times New Roman"/>
          <w:b/>
          <w:bCs/>
          <w:color w:val="000000" w:themeColor="text1"/>
          <w:shd w:val="clear" w:color="auto" w:fill="FFFFFF"/>
          <w:lang w:val="en-IN"/>
        </w:rPr>
        <w:t>), CI/CD pipelines, containerization, and security best practices</w:t>
      </w:r>
      <w:r w:rsidRPr="005B31A9">
        <w:rPr>
          <w:rFonts w:ascii="Times New Roman" w:hAnsi="Times New Roman" w:cs="Times New Roman"/>
          <w:color w:val="000000" w:themeColor="text1"/>
          <w:shd w:val="clear" w:color="auto" w:fill="FFFFFF"/>
          <w:lang w:val="en-IN"/>
        </w:rPr>
        <w:t xml:space="preserve">. Strong background in </w:t>
      </w:r>
      <w:r w:rsidRPr="005B31A9">
        <w:rPr>
          <w:rFonts w:ascii="Times New Roman" w:hAnsi="Times New Roman" w:cs="Times New Roman"/>
          <w:b/>
          <w:bCs/>
          <w:color w:val="000000" w:themeColor="text1"/>
          <w:shd w:val="clear" w:color="auto" w:fill="FFFFFF"/>
          <w:lang w:val="en-IN"/>
        </w:rPr>
        <w:t>Linux administration</w:t>
      </w:r>
      <w:r w:rsidRPr="005B31A9">
        <w:rPr>
          <w:rFonts w:ascii="Times New Roman" w:hAnsi="Times New Roman" w:cs="Times New Roman"/>
          <w:color w:val="000000" w:themeColor="text1"/>
          <w:shd w:val="clear" w:color="auto" w:fill="FFFFFF"/>
          <w:lang w:val="en-IN"/>
        </w:rPr>
        <w:t xml:space="preserve">, system optimization, and high-availability deployments. Adept at leading cross-functional teams, streamlining operations, and driving </w:t>
      </w:r>
      <w:r w:rsidRPr="005B31A9">
        <w:rPr>
          <w:rFonts w:ascii="Times New Roman" w:hAnsi="Times New Roman" w:cs="Times New Roman"/>
          <w:b/>
          <w:bCs/>
          <w:color w:val="000000" w:themeColor="text1"/>
          <w:shd w:val="clear" w:color="auto" w:fill="FFFFFF"/>
          <w:lang w:val="en-IN"/>
        </w:rPr>
        <w:t>cloud transformations</w:t>
      </w:r>
      <w:r w:rsidRPr="005B31A9">
        <w:rPr>
          <w:rFonts w:ascii="Times New Roman" w:hAnsi="Times New Roman" w:cs="Times New Roman"/>
          <w:color w:val="000000" w:themeColor="text1"/>
          <w:shd w:val="clear" w:color="auto" w:fill="FFFFFF"/>
          <w:lang w:val="en-IN"/>
        </w:rPr>
        <w:t xml:space="preserve"> to enhance scalability and performance. Passionate about </w:t>
      </w:r>
      <w:r w:rsidRPr="005B31A9">
        <w:rPr>
          <w:rFonts w:ascii="Times New Roman" w:hAnsi="Times New Roman" w:cs="Times New Roman"/>
          <w:b/>
          <w:bCs/>
          <w:color w:val="000000" w:themeColor="text1"/>
          <w:shd w:val="clear" w:color="auto" w:fill="FFFFFF"/>
          <w:lang w:val="en-IN"/>
        </w:rPr>
        <w:t>cloud-native technologies</w:t>
      </w:r>
      <w:r w:rsidRPr="005B31A9">
        <w:rPr>
          <w:rFonts w:ascii="Times New Roman" w:hAnsi="Times New Roman" w:cs="Times New Roman"/>
          <w:color w:val="000000" w:themeColor="text1"/>
          <w:shd w:val="clear" w:color="auto" w:fill="FFFFFF"/>
          <w:lang w:val="en-IN"/>
        </w:rPr>
        <w:t>, DevOps methodologies, and delivering robust, cost-effective solutions that align with business objectives.</w:t>
      </w:r>
    </w:p>
    <w:p w14:paraId="2FF39B87" w14:textId="77777777" w:rsidR="005B31A9" w:rsidRPr="005B31A9" w:rsidRDefault="005B31A9" w:rsidP="004167B7">
      <w:pPr>
        <w:widowControl/>
        <w:suppressAutoHyphens/>
        <w:autoSpaceDE/>
        <w:autoSpaceDN/>
        <w:adjustRightInd/>
        <w:rPr>
          <w:rFonts w:ascii="Times New Roman" w:hAnsi="Times New Roman" w:cs="Times New Roman"/>
          <w:color w:val="000000" w:themeColor="text1"/>
          <w:shd w:val="clear" w:color="auto" w:fill="FFFFFF"/>
          <w:lang w:val="en-IN"/>
        </w:rPr>
      </w:pPr>
      <w:r w:rsidRPr="005B31A9">
        <w:rPr>
          <w:rFonts w:ascii="Times New Roman" w:hAnsi="Times New Roman" w:cs="Times New Roman"/>
          <w:b/>
          <w:bCs/>
          <w:color w:val="000000" w:themeColor="text1"/>
          <w:shd w:val="clear" w:color="auto" w:fill="FFFFFF"/>
          <w:lang w:val="en-IN"/>
        </w:rPr>
        <w:t>Key Skills &amp; Expertise:</w:t>
      </w:r>
      <w:r w:rsidRPr="005B31A9">
        <w:rPr>
          <w:rFonts w:ascii="Times New Roman" w:hAnsi="Times New Roman" w:cs="Times New Roman"/>
          <w:color w:val="000000" w:themeColor="text1"/>
          <w:shd w:val="clear" w:color="auto" w:fill="FFFFFF"/>
          <w:lang w:val="en-IN"/>
        </w:rPr>
        <w:br/>
      </w:r>
      <w:r w:rsidRPr="005B31A9">
        <w:rPr>
          <w:rFonts w:ascii="Segoe UI Emoji" w:hAnsi="Segoe UI Emoji" w:cs="Segoe UI Emoji"/>
          <w:color w:val="000000" w:themeColor="text1"/>
          <w:shd w:val="clear" w:color="auto" w:fill="FFFFFF"/>
          <w:lang w:val="en-IN"/>
        </w:rPr>
        <w:t>✅</w:t>
      </w:r>
      <w:r w:rsidRPr="005B31A9">
        <w:rPr>
          <w:rFonts w:ascii="Times New Roman" w:hAnsi="Times New Roman" w:cs="Times New Roman"/>
          <w:color w:val="000000" w:themeColor="text1"/>
          <w:shd w:val="clear" w:color="auto" w:fill="FFFFFF"/>
          <w:lang w:val="en-IN"/>
        </w:rPr>
        <w:t xml:space="preserve"> </w:t>
      </w:r>
      <w:r w:rsidRPr="005B31A9">
        <w:rPr>
          <w:rFonts w:ascii="Times New Roman" w:hAnsi="Times New Roman" w:cs="Times New Roman"/>
          <w:b/>
          <w:bCs/>
          <w:color w:val="000000" w:themeColor="text1"/>
          <w:shd w:val="clear" w:color="auto" w:fill="FFFFFF"/>
          <w:lang w:val="en-IN"/>
        </w:rPr>
        <w:t>Cloud Platforms:</w:t>
      </w:r>
      <w:r w:rsidRPr="005B31A9">
        <w:rPr>
          <w:rFonts w:ascii="Times New Roman" w:hAnsi="Times New Roman" w:cs="Times New Roman"/>
          <w:color w:val="000000" w:themeColor="text1"/>
          <w:shd w:val="clear" w:color="auto" w:fill="FFFFFF"/>
          <w:lang w:val="en-IN"/>
        </w:rPr>
        <w:t xml:space="preserve"> Azure, AWS, Hybrid Cloud Solutions</w:t>
      </w:r>
      <w:r w:rsidRPr="005B31A9">
        <w:rPr>
          <w:rFonts w:ascii="Times New Roman" w:hAnsi="Times New Roman" w:cs="Times New Roman"/>
          <w:color w:val="000000" w:themeColor="text1"/>
          <w:shd w:val="clear" w:color="auto" w:fill="FFFFFF"/>
          <w:lang w:val="en-IN"/>
        </w:rPr>
        <w:br/>
      </w:r>
      <w:r w:rsidRPr="005B31A9">
        <w:rPr>
          <w:rFonts w:ascii="Segoe UI Emoji" w:hAnsi="Segoe UI Emoji" w:cs="Segoe UI Emoji"/>
          <w:color w:val="000000" w:themeColor="text1"/>
          <w:shd w:val="clear" w:color="auto" w:fill="FFFFFF"/>
          <w:lang w:val="en-IN"/>
        </w:rPr>
        <w:t>✅</w:t>
      </w:r>
      <w:r w:rsidRPr="005B31A9">
        <w:rPr>
          <w:rFonts w:ascii="Times New Roman" w:hAnsi="Times New Roman" w:cs="Times New Roman"/>
          <w:color w:val="000000" w:themeColor="text1"/>
          <w:shd w:val="clear" w:color="auto" w:fill="FFFFFF"/>
          <w:lang w:val="en-IN"/>
        </w:rPr>
        <w:t xml:space="preserve"> </w:t>
      </w:r>
      <w:r w:rsidRPr="005B31A9">
        <w:rPr>
          <w:rFonts w:ascii="Times New Roman" w:hAnsi="Times New Roman" w:cs="Times New Roman"/>
          <w:b/>
          <w:bCs/>
          <w:color w:val="000000" w:themeColor="text1"/>
          <w:shd w:val="clear" w:color="auto" w:fill="FFFFFF"/>
          <w:lang w:val="en-IN"/>
        </w:rPr>
        <w:t>DevOps &amp; Automation:</w:t>
      </w:r>
      <w:r w:rsidRPr="005B31A9">
        <w:rPr>
          <w:rFonts w:ascii="Times New Roman" w:hAnsi="Times New Roman" w:cs="Times New Roman"/>
          <w:color w:val="000000" w:themeColor="text1"/>
          <w:shd w:val="clear" w:color="auto" w:fill="FFFFFF"/>
          <w:lang w:val="en-IN"/>
        </w:rPr>
        <w:t xml:space="preserve"> CI/CD, Terraform, Ansible, Kubernetes, Docker, </w:t>
      </w:r>
      <w:proofErr w:type="spellStart"/>
      <w:r w:rsidRPr="005B31A9">
        <w:rPr>
          <w:rFonts w:ascii="Times New Roman" w:hAnsi="Times New Roman" w:cs="Times New Roman"/>
          <w:color w:val="000000" w:themeColor="text1"/>
          <w:shd w:val="clear" w:color="auto" w:fill="FFFFFF"/>
          <w:lang w:val="en-IN"/>
        </w:rPr>
        <w:t>GitOps</w:t>
      </w:r>
      <w:proofErr w:type="spellEnd"/>
      <w:r w:rsidRPr="005B31A9">
        <w:rPr>
          <w:rFonts w:ascii="Times New Roman" w:hAnsi="Times New Roman" w:cs="Times New Roman"/>
          <w:color w:val="000000" w:themeColor="text1"/>
          <w:shd w:val="clear" w:color="auto" w:fill="FFFFFF"/>
          <w:lang w:val="en-IN"/>
        </w:rPr>
        <w:br/>
      </w:r>
      <w:r w:rsidRPr="005B31A9">
        <w:rPr>
          <w:rFonts w:ascii="Segoe UI Emoji" w:hAnsi="Segoe UI Emoji" w:cs="Segoe UI Emoji"/>
          <w:color w:val="000000" w:themeColor="text1"/>
          <w:shd w:val="clear" w:color="auto" w:fill="FFFFFF"/>
          <w:lang w:val="en-IN"/>
        </w:rPr>
        <w:t>✅</w:t>
      </w:r>
      <w:r w:rsidRPr="005B31A9">
        <w:rPr>
          <w:rFonts w:ascii="Times New Roman" w:hAnsi="Times New Roman" w:cs="Times New Roman"/>
          <w:color w:val="000000" w:themeColor="text1"/>
          <w:shd w:val="clear" w:color="auto" w:fill="FFFFFF"/>
          <w:lang w:val="en-IN"/>
        </w:rPr>
        <w:t xml:space="preserve"> </w:t>
      </w:r>
      <w:r w:rsidRPr="005B31A9">
        <w:rPr>
          <w:rFonts w:ascii="Times New Roman" w:hAnsi="Times New Roman" w:cs="Times New Roman"/>
          <w:b/>
          <w:bCs/>
          <w:color w:val="000000" w:themeColor="text1"/>
          <w:shd w:val="clear" w:color="auto" w:fill="FFFFFF"/>
          <w:lang w:val="en-IN"/>
        </w:rPr>
        <w:t>Infrastructure as Code (</w:t>
      </w:r>
      <w:proofErr w:type="spellStart"/>
      <w:r w:rsidRPr="005B31A9">
        <w:rPr>
          <w:rFonts w:ascii="Times New Roman" w:hAnsi="Times New Roman" w:cs="Times New Roman"/>
          <w:b/>
          <w:bCs/>
          <w:color w:val="000000" w:themeColor="text1"/>
          <w:shd w:val="clear" w:color="auto" w:fill="FFFFFF"/>
          <w:lang w:val="en-IN"/>
        </w:rPr>
        <w:t>IaC</w:t>
      </w:r>
      <w:proofErr w:type="spellEnd"/>
      <w:r w:rsidRPr="005B31A9">
        <w:rPr>
          <w:rFonts w:ascii="Times New Roman" w:hAnsi="Times New Roman" w:cs="Times New Roman"/>
          <w:b/>
          <w:bCs/>
          <w:color w:val="000000" w:themeColor="text1"/>
          <w:shd w:val="clear" w:color="auto" w:fill="FFFFFF"/>
          <w:lang w:val="en-IN"/>
        </w:rPr>
        <w:t>):</w:t>
      </w:r>
      <w:r w:rsidRPr="005B31A9">
        <w:rPr>
          <w:rFonts w:ascii="Times New Roman" w:hAnsi="Times New Roman" w:cs="Times New Roman"/>
          <w:color w:val="000000" w:themeColor="text1"/>
          <w:shd w:val="clear" w:color="auto" w:fill="FFFFFF"/>
          <w:lang w:val="en-IN"/>
        </w:rPr>
        <w:t xml:space="preserve"> Terraform, CloudFormation, ARM Templates</w:t>
      </w:r>
      <w:r w:rsidRPr="005B31A9">
        <w:rPr>
          <w:rFonts w:ascii="Times New Roman" w:hAnsi="Times New Roman" w:cs="Times New Roman"/>
          <w:color w:val="000000" w:themeColor="text1"/>
          <w:shd w:val="clear" w:color="auto" w:fill="FFFFFF"/>
          <w:lang w:val="en-IN"/>
        </w:rPr>
        <w:br/>
      </w:r>
      <w:r w:rsidRPr="005B31A9">
        <w:rPr>
          <w:rFonts w:ascii="Segoe UI Emoji" w:hAnsi="Segoe UI Emoji" w:cs="Segoe UI Emoji"/>
          <w:color w:val="000000" w:themeColor="text1"/>
          <w:shd w:val="clear" w:color="auto" w:fill="FFFFFF"/>
          <w:lang w:val="en-IN"/>
        </w:rPr>
        <w:t>✅</w:t>
      </w:r>
      <w:r w:rsidRPr="005B31A9">
        <w:rPr>
          <w:rFonts w:ascii="Times New Roman" w:hAnsi="Times New Roman" w:cs="Times New Roman"/>
          <w:color w:val="000000" w:themeColor="text1"/>
          <w:shd w:val="clear" w:color="auto" w:fill="FFFFFF"/>
          <w:lang w:val="en-IN"/>
        </w:rPr>
        <w:t xml:space="preserve"> </w:t>
      </w:r>
      <w:r w:rsidRPr="005B31A9">
        <w:rPr>
          <w:rFonts w:ascii="Times New Roman" w:hAnsi="Times New Roman" w:cs="Times New Roman"/>
          <w:b/>
          <w:bCs/>
          <w:color w:val="000000" w:themeColor="text1"/>
          <w:shd w:val="clear" w:color="auto" w:fill="FFFFFF"/>
          <w:lang w:val="en-IN"/>
        </w:rPr>
        <w:t>System Administration:</w:t>
      </w:r>
      <w:r w:rsidRPr="005B31A9">
        <w:rPr>
          <w:rFonts w:ascii="Times New Roman" w:hAnsi="Times New Roman" w:cs="Times New Roman"/>
          <w:color w:val="000000" w:themeColor="text1"/>
          <w:shd w:val="clear" w:color="auto" w:fill="FFFFFF"/>
          <w:lang w:val="en-IN"/>
        </w:rPr>
        <w:t xml:space="preserve"> Linux (RHEL, CentOS, Ubuntu), Windows Server</w:t>
      </w:r>
    </w:p>
    <w:p w14:paraId="4BD4379F" w14:textId="77777777" w:rsidR="005B31A9" w:rsidRPr="004167B7" w:rsidRDefault="005B31A9" w:rsidP="004167B7">
      <w:pPr>
        <w:widowControl/>
        <w:suppressAutoHyphens/>
        <w:autoSpaceDE/>
        <w:autoSpaceDN/>
        <w:adjustRightInd/>
        <w:rPr>
          <w:rFonts w:ascii="Times New Roman" w:hAnsi="Times New Roman" w:cs="Times New Roman"/>
        </w:rPr>
      </w:pPr>
    </w:p>
    <w:tbl>
      <w:tblPr>
        <w:tblW w:w="9684" w:type="dxa"/>
        <w:tblLook w:val="01E0" w:firstRow="1" w:lastRow="1" w:firstColumn="1" w:lastColumn="1" w:noHBand="0" w:noVBand="0"/>
      </w:tblPr>
      <w:tblGrid>
        <w:gridCol w:w="9684"/>
      </w:tblGrid>
      <w:tr w:rsidR="002A3549" w:rsidRPr="004167B7" w14:paraId="2E6D79E3" w14:textId="77777777" w:rsidTr="00D73C09">
        <w:trPr>
          <w:trHeight w:val="297"/>
        </w:trPr>
        <w:tc>
          <w:tcPr>
            <w:tcW w:w="9684" w:type="dxa"/>
            <w:shd w:val="solid" w:color="C0C0C0" w:fill="FFFFFF"/>
          </w:tcPr>
          <w:p w14:paraId="3ADF9540" w14:textId="77777777" w:rsidR="002A3549" w:rsidRPr="004167B7" w:rsidRDefault="002A3549" w:rsidP="004167B7">
            <w:pPr>
              <w:widowControl/>
              <w:autoSpaceDE/>
              <w:autoSpaceDN/>
              <w:adjustRightInd/>
              <w:rPr>
                <w:rFonts w:ascii="Times New Roman" w:eastAsia="Calibri" w:hAnsi="Times New Roman" w:cs="Times New Roman"/>
                <w:b/>
                <w:bCs/>
              </w:rPr>
            </w:pPr>
            <w:r w:rsidRPr="004167B7">
              <w:rPr>
                <w:rFonts w:ascii="Times New Roman" w:eastAsia="Calibri" w:hAnsi="Times New Roman" w:cs="Times New Roman"/>
                <w:b/>
                <w:bCs/>
              </w:rPr>
              <w:t>Certifications</w:t>
            </w:r>
          </w:p>
        </w:tc>
      </w:tr>
    </w:tbl>
    <w:p w14:paraId="1718FBD7" w14:textId="140F1831" w:rsidR="002049A1" w:rsidRPr="004167B7" w:rsidRDefault="00861824"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SAA-C02: </w:t>
      </w:r>
      <w:r w:rsidR="002049A1" w:rsidRPr="004167B7">
        <w:rPr>
          <w:rFonts w:ascii="Times New Roman" w:hAnsi="Times New Roman" w:cs="Times New Roman"/>
          <w:color w:val="000000" w:themeColor="text1"/>
          <w:shd w:val="clear" w:color="auto" w:fill="FFFFFF"/>
        </w:rPr>
        <w:t xml:space="preserve">AWS Certified Solutions Architect Associate </w:t>
      </w:r>
    </w:p>
    <w:p w14:paraId="0C46E702" w14:textId="20E0E35E" w:rsidR="002049A1" w:rsidRPr="004167B7" w:rsidRDefault="00861824"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AZ103: </w:t>
      </w:r>
      <w:r w:rsidR="002049A1" w:rsidRPr="004167B7">
        <w:rPr>
          <w:rFonts w:ascii="Times New Roman" w:hAnsi="Times New Roman" w:cs="Times New Roman"/>
          <w:color w:val="000000" w:themeColor="text1"/>
          <w:shd w:val="clear" w:color="auto" w:fill="FFFFFF"/>
        </w:rPr>
        <w:t>Microsoft Certified: Azure Administrator Associate</w:t>
      </w:r>
    </w:p>
    <w:p w14:paraId="6E7F61BD" w14:textId="7904ACAC" w:rsidR="00EE6662" w:rsidRPr="004167B7" w:rsidRDefault="00EE6662"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AZ104: Microsoft Certified: Azure Administrator Associate</w:t>
      </w:r>
    </w:p>
    <w:p w14:paraId="38E9D7CD" w14:textId="43612CF5" w:rsidR="002A3549" w:rsidRPr="004167B7" w:rsidRDefault="00861824"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RHCSA: </w:t>
      </w:r>
      <w:r w:rsidR="002049A1" w:rsidRPr="004167B7">
        <w:rPr>
          <w:rFonts w:ascii="Times New Roman" w:hAnsi="Times New Roman" w:cs="Times New Roman"/>
          <w:color w:val="000000" w:themeColor="text1"/>
          <w:shd w:val="clear" w:color="auto" w:fill="FFFFFF"/>
        </w:rPr>
        <w:t>Redhat</w:t>
      </w:r>
      <w:r w:rsidR="002A3549" w:rsidRPr="004167B7">
        <w:rPr>
          <w:rFonts w:ascii="Times New Roman" w:hAnsi="Times New Roman" w:cs="Times New Roman"/>
          <w:color w:val="000000" w:themeColor="text1"/>
          <w:shd w:val="clear" w:color="auto" w:fill="FFFFFF"/>
        </w:rPr>
        <w:t xml:space="preserve"> Certified System Administrator </w:t>
      </w:r>
    </w:p>
    <w:p w14:paraId="7E08A13F" w14:textId="02069131" w:rsidR="009B5576" w:rsidRPr="004167B7" w:rsidRDefault="00861824"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RHCE: </w:t>
      </w:r>
      <w:r w:rsidR="002049A1" w:rsidRPr="004167B7">
        <w:rPr>
          <w:rFonts w:ascii="Times New Roman" w:hAnsi="Times New Roman" w:cs="Times New Roman"/>
          <w:color w:val="000000" w:themeColor="text1"/>
          <w:shd w:val="clear" w:color="auto" w:fill="FFFFFF"/>
        </w:rPr>
        <w:t>Redhat</w:t>
      </w:r>
      <w:r w:rsidR="002A3549" w:rsidRPr="004167B7">
        <w:rPr>
          <w:rFonts w:ascii="Times New Roman" w:hAnsi="Times New Roman" w:cs="Times New Roman"/>
          <w:color w:val="000000" w:themeColor="text1"/>
          <w:shd w:val="clear" w:color="auto" w:fill="FFFFFF"/>
        </w:rPr>
        <w:t xml:space="preserve"> Certified Engineer </w:t>
      </w:r>
    </w:p>
    <w:p w14:paraId="3F7B6D07" w14:textId="675001C4" w:rsidR="0049545D" w:rsidRPr="004167B7" w:rsidRDefault="0049545D"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CompTIA Security+</w:t>
      </w:r>
    </w:p>
    <w:p w14:paraId="14055894" w14:textId="77777777" w:rsidR="004167B7" w:rsidRPr="004167B7" w:rsidRDefault="004167B7" w:rsidP="004167B7">
      <w:pPr>
        <w:widowControl/>
        <w:suppressAutoHyphens/>
        <w:autoSpaceDE/>
        <w:autoSpaceDN/>
        <w:adjustRightInd/>
        <w:rPr>
          <w:rFonts w:ascii="Times New Roman" w:hAnsi="Times New Roman" w:cs="Times New Roman"/>
        </w:rPr>
      </w:pPr>
    </w:p>
    <w:tbl>
      <w:tblPr>
        <w:tblW w:w="9648" w:type="dxa"/>
        <w:tblLayout w:type="fixed"/>
        <w:tblLook w:val="0000" w:firstRow="0" w:lastRow="0" w:firstColumn="0" w:lastColumn="0" w:noHBand="0" w:noVBand="0"/>
      </w:tblPr>
      <w:tblGrid>
        <w:gridCol w:w="9648"/>
      </w:tblGrid>
      <w:tr w:rsidR="004167B7" w:rsidRPr="004167B7" w14:paraId="7A1AA59C" w14:textId="77777777" w:rsidTr="00D73C09">
        <w:tc>
          <w:tcPr>
            <w:tcW w:w="9648" w:type="dxa"/>
            <w:tcBorders>
              <w:top w:val="nil"/>
              <w:left w:val="nil"/>
              <w:bottom w:val="nil"/>
              <w:right w:val="nil"/>
            </w:tcBorders>
            <w:shd w:val="clear" w:color="auto" w:fill="C0C0C0"/>
          </w:tcPr>
          <w:p w14:paraId="2C23F27E" w14:textId="77777777" w:rsidR="004167B7" w:rsidRPr="004167B7" w:rsidRDefault="004167B7" w:rsidP="00133321">
            <w:pPr>
              <w:rPr>
                <w:rFonts w:ascii="Times New Roman" w:hAnsi="Times New Roman" w:cs="Times New Roman"/>
                <w:b/>
                <w:bCs/>
              </w:rPr>
            </w:pPr>
            <w:r w:rsidRPr="004167B7">
              <w:rPr>
                <w:rFonts w:ascii="Times New Roman" w:hAnsi="Times New Roman" w:cs="Times New Roman"/>
                <w:b/>
                <w:bCs/>
              </w:rPr>
              <w:t>Strengths</w:t>
            </w:r>
          </w:p>
        </w:tc>
      </w:tr>
    </w:tbl>
    <w:p w14:paraId="6B5049B4" w14:textId="77777777" w:rsidR="004167B7" w:rsidRPr="004167B7" w:rsidRDefault="004167B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Good interpersonal/Communication Skills.</w:t>
      </w:r>
    </w:p>
    <w:p w14:paraId="02287E4C" w14:textId="77777777" w:rsidR="004167B7" w:rsidRPr="004167B7" w:rsidRDefault="004167B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Ability to work independently with Capacity of Leadership to guide a team.</w:t>
      </w:r>
    </w:p>
    <w:p w14:paraId="6681DF7B" w14:textId="77777777" w:rsidR="004167B7" w:rsidRPr="004167B7" w:rsidRDefault="004167B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Can Absorb Quickly and Contribute Productively.</w:t>
      </w:r>
    </w:p>
    <w:p w14:paraId="1F676288" w14:textId="77777777" w:rsidR="004167B7" w:rsidRPr="004167B7" w:rsidRDefault="004167B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Comprehensive problem-solving abilities, Team facilitator and Leadership qualities.</w:t>
      </w:r>
    </w:p>
    <w:p w14:paraId="5C3BB4A6" w14:textId="77777777" w:rsidR="004167B7" w:rsidRPr="004167B7" w:rsidRDefault="004167B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Fast learner, willingness to learn more and implement new concepts to develop The Technology for future.</w:t>
      </w:r>
    </w:p>
    <w:p w14:paraId="798E3BD0" w14:textId="77777777" w:rsidR="004167B7" w:rsidRPr="004167B7" w:rsidRDefault="004167B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Highly work oriented with the availability during off hours and Holidays for any kind of on call   support.</w:t>
      </w:r>
    </w:p>
    <w:p w14:paraId="60998FE6" w14:textId="77777777" w:rsidR="004167B7" w:rsidRPr="004167B7" w:rsidRDefault="004167B7" w:rsidP="004167B7">
      <w:pPr>
        <w:widowControl/>
        <w:suppressAutoHyphens/>
        <w:autoSpaceDE/>
        <w:autoSpaceDN/>
        <w:adjustRightInd/>
        <w:rPr>
          <w:rFonts w:ascii="Times New Roman" w:hAnsi="Times New Roman" w:cs="Times New Roman"/>
          <w:color w:val="000000" w:themeColor="text1"/>
          <w:shd w:val="clear" w:color="auto" w:fill="FFFFFF"/>
        </w:rPr>
      </w:pPr>
    </w:p>
    <w:tbl>
      <w:tblPr>
        <w:tblW w:w="9648" w:type="dxa"/>
        <w:tblLayout w:type="fixed"/>
        <w:tblLook w:val="0000" w:firstRow="0" w:lastRow="0" w:firstColumn="0" w:lastColumn="0" w:noHBand="0" w:noVBand="0"/>
      </w:tblPr>
      <w:tblGrid>
        <w:gridCol w:w="9648"/>
      </w:tblGrid>
      <w:tr w:rsidR="004167B7" w:rsidRPr="004167B7" w14:paraId="6C118A5B" w14:textId="77777777" w:rsidTr="00D73C09">
        <w:tc>
          <w:tcPr>
            <w:tcW w:w="9648" w:type="dxa"/>
            <w:tcBorders>
              <w:top w:val="nil"/>
              <w:left w:val="nil"/>
              <w:bottom w:val="nil"/>
              <w:right w:val="nil"/>
            </w:tcBorders>
            <w:shd w:val="clear" w:color="auto" w:fill="C0C0C0"/>
          </w:tcPr>
          <w:p w14:paraId="7E3255C6" w14:textId="77777777" w:rsidR="004167B7" w:rsidRPr="004167B7" w:rsidRDefault="004167B7" w:rsidP="00133321">
            <w:pPr>
              <w:widowControl/>
              <w:autoSpaceDE/>
              <w:autoSpaceDN/>
              <w:adjustRightInd/>
              <w:rPr>
                <w:rFonts w:ascii="Times New Roman" w:eastAsia="Calibri" w:hAnsi="Times New Roman" w:cs="Times New Roman"/>
                <w:b/>
                <w:bCs/>
              </w:rPr>
            </w:pPr>
            <w:r w:rsidRPr="004167B7">
              <w:rPr>
                <w:rFonts w:ascii="Times New Roman" w:eastAsia="Calibri" w:hAnsi="Times New Roman" w:cs="Times New Roman"/>
                <w:b/>
                <w:bCs/>
              </w:rPr>
              <w:t>Educational Qualification</w:t>
            </w:r>
          </w:p>
        </w:tc>
      </w:tr>
    </w:tbl>
    <w:p w14:paraId="77F5C7F5" w14:textId="77777777" w:rsidR="004167B7" w:rsidRPr="004167B7" w:rsidRDefault="004167B7" w:rsidP="004167B7">
      <w:pPr>
        <w:pStyle w:val="ListParagraph"/>
        <w:widowControl/>
        <w:numPr>
          <w:ilvl w:val="0"/>
          <w:numId w:val="27"/>
        </w:numPr>
        <w:tabs>
          <w:tab w:val="left" w:pos="720"/>
        </w:tabs>
        <w:suppressAutoHyphens/>
        <w:autoSpaceDE/>
        <w:autoSpaceDN/>
        <w:adjustRightInd/>
        <w:ind w:left="709"/>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Bachelors of Technology (CSIT) from JNTU, Hyderabad in 2006.</w:t>
      </w:r>
    </w:p>
    <w:p w14:paraId="2B04E86F" w14:textId="77777777" w:rsidR="004167B7" w:rsidRPr="004167B7" w:rsidRDefault="004167B7" w:rsidP="004167B7">
      <w:pPr>
        <w:pStyle w:val="ListParagraph"/>
        <w:widowControl/>
        <w:numPr>
          <w:ilvl w:val="0"/>
          <w:numId w:val="27"/>
        </w:numPr>
        <w:suppressAutoHyphens/>
        <w:autoSpaceDE/>
        <w:autoSpaceDN/>
        <w:adjustRightInd/>
        <w:ind w:left="709"/>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Intermediate Education from BIE of Andhra Pradesh in 2002.</w:t>
      </w:r>
    </w:p>
    <w:p w14:paraId="7655A97C" w14:textId="77777777" w:rsidR="004167B7" w:rsidRPr="004167B7" w:rsidRDefault="004167B7" w:rsidP="004167B7">
      <w:pPr>
        <w:pStyle w:val="ListParagraph"/>
        <w:widowControl/>
        <w:numPr>
          <w:ilvl w:val="0"/>
          <w:numId w:val="27"/>
        </w:numPr>
        <w:tabs>
          <w:tab w:val="left" w:pos="720"/>
        </w:tabs>
        <w:suppressAutoHyphens/>
        <w:autoSpaceDE/>
        <w:autoSpaceDN/>
        <w:adjustRightInd/>
        <w:ind w:left="709"/>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Secondary School Certificate from SSC Board of Andhra Pradesh in 2000.</w:t>
      </w:r>
    </w:p>
    <w:p w14:paraId="3700185E" w14:textId="47B4CB42" w:rsidR="008C1CB8" w:rsidRPr="004167B7" w:rsidRDefault="008C1CB8" w:rsidP="004167B7">
      <w:pPr>
        <w:widowControl/>
        <w:autoSpaceDE/>
        <w:autoSpaceDN/>
        <w:adjustRightInd/>
        <w:ind w:left="720"/>
        <w:rPr>
          <w:rFonts w:ascii="Times New Roman" w:eastAsia="Calibri" w:hAnsi="Times New Roman" w:cs="Times New Roman"/>
          <w:bCs/>
        </w:rPr>
      </w:pPr>
    </w:p>
    <w:tbl>
      <w:tblPr>
        <w:tblW w:w="9648" w:type="dxa"/>
        <w:tblLayout w:type="fixed"/>
        <w:tblLook w:val="0000" w:firstRow="0" w:lastRow="0" w:firstColumn="0" w:lastColumn="0" w:noHBand="0" w:noVBand="0"/>
      </w:tblPr>
      <w:tblGrid>
        <w:gridCol w:w="9648"/>
      </w:tblGrid>
      <w:tr w:rsidR="003A5F03" w:rsidRPr="004167B7" w14:paraId="1843F47F" w14:textId="77777777" w:rsidTr="00D73C09">
        <w:tc>
          <w:tcPr>
            <w:tcW w:w="9648" w:type="dxa"/>
            <w:tcBorders>
              <w:top w:val="nil"/>
              <w:left w:val="nil"/>
              <w:bottom w:val="nil"/>
              <w:right w:val="nil"/>
            </w:tcBorders>
            <w:shd w:val="clear" w:color="auto" w:fill="C0C0C0"/>
          </w:tcPr>
          <w:p w14:paraId="19B38D64" w14:textId="77777777" w:rsidR="0079597B" w:rsidRPr="004167B7" w:rsidRDefault="003A5F03" w:rsidP="004167B7">
            <w:pPr>
              <w:rPr>
                <w:rFonts w:ascii="Times New Roman" w:hAnsi="Times New Roman" w:cs="Times New Roman"/>
                <w:b/>
                <w:bCs/>
              </w:rPr>
            </w:pPr>
            <w:r w:rsidRPr="004167B7">
              <w:rPr>
                <w:rFonts w:ascii="Times New Roman" w:hAnsi="Times New Roman" w:cs="Times New Roman"/>
                <w:b/>
                <w:bCs/>
              </w:rPr>
              <w:t>Experience Summary</w:t>
            </w:r>
          </w:p>
        </w:tc>
      </w:tr>
    </w:tbl>
    <w:p w14:paraId="763899D3" w14:textId="2AB07790" w:rsidR="009D38A9" w:rsidRPr="004167B7" w:rsidRDefault="009D38A9" w:rsidP="004167B7">
      <w:pPr>
        <w:tabs>
          <w:tab w:val="left" w:pos="720"/>
          <w:tab w:val="left" w:pos="1080"/>
        </w:tabs>
        <w:suppressAutoHyphens/>
        <w:rPr>
          <w:rFonts w:ascii="Times New Roman" w:hAnsi="Times New Roman" w:cs="Times New Roman"/>
          <w:b/>
        </w:rPr>
      </w:pPr>
      <w:r w:rsidRPr="004167B7">
        <w:rPr>
          <w:rFonts w:ascii="Times New Roman" w:hAnsi="Times New Roman" w:cs="Times New Roman"/>
          <w:b/>
        </w:rPr>
        <w:t xml:space="preserve">Job Title: </w:t>
      </w:r>
      <w:r w:rsidR="004167B7" w:rsidRPr="004167B7">
        <w:rPr>
          <w:rFonts w:ascii="Times New Roman" w:hAnsi="Times New Roman" w:cs="Times New Roman"/>
          <w:b/>
        </w:rPr>
        <w:t>Senior Cloud &amp; Infrastructure Architect</w:t>
      </w:r>
      <w:r w:rsidR="00174C67" w:rsidRPr="004167B7">
        <w:rPr>
          <w:rFonts w:ascii="Times New Roman" w:hAnsi="Times New Roman" w:cs="Times New Roman"/>
          <w:b/>
        </w:rPr>
        <w:t>.</w:t>
      </w:r>
      <w:r w:rsidRPr="004167B7">
        <w:rPr>
          <w:rFonts w:ascii="Times New Roman" w:hAnsi="Times New Roman" w:cs="Times New Roman"/>
          <w:b/>
        </w:rPr>
        <w:br/>
        <w:t xml:space="preserve">Company Name: Transatlantic Reinsurance Company Singapore Branch. </w:t>
      </w:r>
      <w:r w:rsidRPr="004167B7">
        <w:rPr>
          <w:rFonts w:ascii="Times New Roman" w:hAnsi="Times New Roman" w:cs="Times New Roman"/>
          <w:b/>
        </w:rPr>
        <w:br/>
        <w:t xml:space="preserve">Duration: </w:t>
      </w:r>
      <w:r w:rsidRPr="004167B7">
        <w:rPr>
          <w:rFonts w:ascii="Times New Roman" w:hAnsi="Times New Roman" w:cs="Times New Roman"/>
          <w:b/>
        </w:rPr>
        <w:tab/>
        <w:t>Sept 2023 to Present</w:t>
      </w:r>
      <w:r w:rsidRPr="004167B7">
        <w:rPr>
          <w:rFonts w:ascii="Times New Roman" w:hAnsi="Times New Roman" w:cs="Times New Roman"/>
          <w:b/>
        </w:rPr>
        <w:br/>
      </w:r>
      <w:r w:rsidR="00D32BE6" w:rsidRPr="004167B7">
        <w:rPr>
          <w:rFonts w:ascii="Times New Roman" w:hAnsi="Times New Roman" w:cs="Times New Roman"/>
          <w:b/>
        </w:rPr>
        <w:t>Location: Singapore</w:t>
      </w:r>
    </w:p>
    <w:p w14:paraId="1C378DED"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Design, deploy, and maintain cloud infrastructure solutions on Microsoft Azure, leveraging best practices and industry standards.</w:t>
      </w:r>
    </w:p>
    <w:p w14:paraId="1A4C6C15" w14:textId="33DE52B3"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Manage and optimize Kubernetes </w:t>
      </w:r>
      <w:r w:rsidR="005033E3" w:rsidRPr="004167B7">
        <w:rPr>
          <w:rFonts w:ascii="Times New Roman" w:hAnsi="Times New Roman" w:cs="Times New Roman"/>
          <w:color w:val="000000" w:themeColor="text1"/>
          <w:shd w:val="clear" w:color="auto" w:fill="FFFFFF"/>
        </w:rPr>
        <w:t>clusters (AKS)</w:t>
      </w:r>
      <w:r w:rsidRPr="004167B7">
        <w:rPr>
          <w:rFonts w:ascii="Times New Roman" w:hAnsi="Times New Roman" w:cs="Times New Roman"/>
          <w:color w:val="000000" w:themeColor="text1"/>
          <w:shd w:val="clear" w:color="auto" w:fill="FFFFFF"/>
        </w:rPr>
        <w:t>, ensuring high availability, scalability, and performance of containerized applications.</w:t>
      </w:r>
    </w:p>
    <w:p w14:paraId="00DB10D7"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Develop and maintain microservices architecture, promoting modular and scalable application design.</w:t>
      </w:r>
    </w:p>
    <w:p w14:paraId="6F21A5D9"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Administer and support Office 365 services, including Exchange Online, SharePoint Online, and Teams, ensuring seamless collaboration and communication for end users.</w:t>
      </w:r>
    </w:p>
    <w:p w14:paraId="78E47A4E"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lastRenderedPageBreak/>
        <w:t>Implement and manage Citrix Cloud solutions, including Virtual Apps and Desktops, ensuring secure and efficient access to virtualized applications and desktops.</w:t>
      </w:r>
    </w:p>
    <w:p w14:paraId="7034ED1B"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Develop and maintain scripts and automation workflows to streamline cloud operations and improve efficiency.</w:t>
      </w:r>
    </w:p>
    <w:p w14:paraId="39791EDE"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Collaborate with development and operations teams to implement CI/CD pipelines and automate deployment processes.</w:t>
      </w:r>
    </w:p>
    <w:p w14:paraId="76A20070"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Monitor cloud infrastructure and services, proactively identifying and resolving performance issues, bottlenecks, and vulnerabilities.</w:t>
      </w:r>
    </w:p>
    <w:p w14:paraId="3FF7C811"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Collaborate with cross-functional teams to design and implement cloud security measures, including identity and access management, network security, and data protection.</w:t>
      </w:r>
    </w:p>
    <w:p w14:paraId="1FC305ED"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Stay up to date with the latest cloud technologies, industry trends, and best practices, and provide recommendations for continuous improvement.</w:t>
      </w:r>
    </w:p>
    <w:p w14:paraId="17C70F18" w14:textId="77777777" w:rsidR="009D38A9" w:rsidRPr="004167B7" w:rsidRDefault="009D38A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Investigate and resolve complex technical issues related to cloud infrastructure and services.</w:t>
      </w:r>
    </w:p>
    <w:p w14:paraId="49A074CF" w14:textId="4A9AD5D3" w:rsidR="009D38A9" w:rsidRPr="004167B7" w:rsidRDefault="009D38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Participate in capacity planning, performance tuning, and disaster recovery exercises to ensure high availability and business continuity.</w:t>
      </w:r>
    </w:p>
    <w:p w14:paraId="5016F0F6" w14:textId="3EF3A8C1" w:rsidR="00174C67" w:rsidRPr="004167B7" w:rsidRDefault="00174C6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Worked on Active Directory, Microsoft Exchange, O365, and Okta Admin for user creations and assigning them roles. Worked on VMware upgrades, and Linux and Windows hosts.</w:t>
      </w:r>
    </w:p>
    <w:p w14:paraId="08E9AB95" w14:textId="24960BD9" w:rsidR="00174C67" w:rsidRPr="004167B7" w:rsidRDefault="00174C6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Setup for disaster recovery plan for on-prem and Azure East US2 to </w:t>
      </w:r>
      <w:proofErr w:type="spellStart"/>
      <w:r w:rsidRPr="004167B7">
        <w:rPr>
          <w:rFonts w:ascii="Times New Roman" w:hAnsi="Times New Roman" w:cs="Times New Roman"/>
          <w:color w:val="000000" w:themeColor="text1"/>
          <w:shd w:val="clear" w:color="auto" w:fill="FFFFFF"/>
        </w:rPr>
        <w:t>CentralUS</w:t>
      </w:r>
      <w:proofErr w:type="spellEnd"/>
      <w:r w:rsidRPr="004167B7">
        <w:rPr>
          <w:rFonts w:ascii="Times New Roman" w:hAnsi="Times New Roman" w:cs="Times New Roman"/>
          <w:color w:val="000000" w:themeColor="text1"/>
          <w:shd w:val="clear" w:color="auto" w:fill="FFFFFF"/>
        </w:rPr>
        <w:t xml:space="preserve"> servers using Zerto and SQL backups using Commvault.</w:t>
      </w:r>
    </w:p>
    <w:p w14:paraId="4097AF5E" w14:textId="3D5B8385" w:rsidR="00174C67" w:rsidRPr="004167B7" w:rsidRDefault="00174C67"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Planned and executed several migration waves for a server consolidation project which consisted of numerous P2Vs and V2Vs within same and across different datacenters, P2Vs performed through vCenter Standalone Converter 7.X and V2Vs performed through Zerto. Also assisted in planning migration waves for the client’s datacenter relocation project coming up in the future.</w:t>
      </w:r>
    </w:p>
    <w:p w14:paraId="5B607B13" w14:textId="77777777" w:rsidR="00E017C6" w:rsidRPr="004167B7" w:rsidRDefault="00E017C6" w:rsidP="004167B7">
      <w:pPr>
        <w:widowControl/>
        <w:suppressAutoHyphens/>
        <w:autoSpaceDE/>
        <w:autoSpaceDN/>
        <w:adjustRightInd/>
        <w:rPr>
          <w:rFonts w:ascii="Times New Roman" w:hAnsi="Times New Roman" w:cs="Times New Roman"/>
          <w:color w:val="000000" w:themeColor="text1"/>
          <w:shd w:val="clear" w:color="auto" w:fill="FFFFFF"/>
        </w:rPr>
      </w:pPr>
    </w:p>
    <w:p w14:paraId="5BE61658" w14:textId="409EB9D4" w:rsidR="00E017C6" w:rsidRPr="004167B7" w:rsidRDefault="00E017C6" w:rsidP="004167B7">
      <w:pPr>
        <w:widowControl/>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b/>
        </w:rPr>
        <w:t xml:space="preserve">Job Title: </w:t>
      </w:r>
      <w:r w:rsidR="004167B7" w:rsidRPr="004167B7">
        <w:rPr>
          <w:rFonts w:ascii="Times New Roman" w:hAnsi="Times New Roman" w:cs="Times New Roman"/>
          <w:b/>
        </w:rPr>
        <w:t>Senior Cloud &amp; Infrastructure Architect</w:t>
      </w:r>
      <w:r w:rsidRPr="004167B7">
        <w:rPr>
          <w:rFonts w:ascii="Times New Roman" w:hAnsi="Times New Roman" w:cs="Times New Roman"/>
          <w:b/>
        </w:rPr>
        <w:t xml:space="preserve">. </w:t>
      </w:r>
    </w:p>
    <w:p w14:paraId="24F40ACF" w14:textId="77777777" w:rsidR="00E017C6" w:rsidRPr="004167B7" w:rsidRDefault="00E017C6"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Experience in building email integration for importing suspicious emails as Security incidents (Phishing use case)</w:t>
      </w:r>
    </w:p>
    <w:p w14:paraId="414F5CB3" w14:textId="77777777" w:rsidR="00E017C6" w:rsidRPr="004167B7" w:rsidRDefault="00E017C6"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Working experience in configuring Security incident response applications with SIEM tool/ TI enrichment tools</w:t>
      </w:r>
    </w:p>
    <w:p w14:paraId="1CA40D08" w14:textId="77777777" w:rsidR="00E017C6" w:rsidRPr="004167B7" w:rsidRDefault="00E017C6"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Working experience in configuring Vulnerability response applications and integration with one of vulnerability scanner tool</w:t>
      </w:r>
    </w:p>
    <w:p w14:paraId="06612DD6" w14:textId="181B8025" w:rsidR="005033E3" w:rsidRPr="004167B7" w:rsidRDefault="005033E3"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Continuous Monitoring: Vulnerability Management, Web Application Scanning, </w:t>
      </w:r>
      <w:r w:rsidR="00A77E5D" w:rsidRPr="004167B7">
        <w:rPr>
          <w:rFonts w:ascii="Times New Roman" w:hAnsi="Times New Roman" w:cs="Times New Roman"/>
          <w:color w:val="000000" w:themeColor="text1"/>
          <w:shd w:val="clear" w:color="auto" w:fill="FFFFFF"/>
        </w:rPr>
        <w:t>Threat Protect</w:t>
      </w:r>
      <w:r w:rsidRPr="004167B7">
        <w:rPr>
          <w:rFonts w:ascii="Times New Roman" w:hAnsi="Times New Roman" w:cs="Times New Roman"/>
          <w:color w:val="000000" w:themeColor="text1"/>
          <w:shd w:val="clear" w:color="auto" w:fill="FFFFFF"/>
        </w:rPr>
        <w:t xml:space="preserve">, Policy Compliance, Cloud Agents, Asset Management, Governance, Risk Management and Compliance, </w:t>
      </w:r>
      <w:r w:rsidR="00A77E5D" w:rsidRPr="004167B7">
        <w:rPr>
          <w:rFonts w:ascii="Times New Roman" w:hAnsi="Times New Roman" w:cs="Times New Roman"/>
          <w:color w:val="000000" w:themeColor="text1"/>
          <w:shd w:val="clear" w:color="auto" w:fill="FFFFFF"/>
        </w:rPr>
        <w:t>SolarWinds</w:t>
      </w:r>
      <w:r w:rsidRPr="004167B7">
        <w:rPr>
          <w:rFonts w:ascii="Times New Roman" w:hAnsi="Times New Roman" w:cs="Times New Roman"/>
          <w:color w:val="000000" w:themeColor="text1"/>
          <w:shd w:val="clear" w:color="auto" w:fill="FFFFFF"/>
        </w:rPr>
        <w:t>, Nexpose, Rapid7.</w:t>
      </w:r>
    </w:p>
    <w:p w14:paraId="5C94A2C1" w14:textId="77777777" w:rsidR="00E017C6" w:rsidRPr="004167B7" w:rsidRDefault="00E017C6"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Build service requests from customer requirements including requests, request items and tasks using workflows-to manage data flows from the customer to the support teams providing the service.</w:t>
      </w:r>
    </w:p>
    <w:p w14:paraId="4D349E74" w14:textId="77777777" w:rsidR="00E017C6" w:rsidRPr="004167B7" w:rsidRDefault="00E017C6"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Performs system and integration testing with sample and live data Monitor health, usage, and overall compliance of the application.</w:t>
      </w:r>
    </w:p>
    <w:p w14:paraId="76AFA7E5" w14:textId="77777777" w:rsidR="00E017C6" w:rsidRPr="004167B7" w:rsidRDefault="00E017C6"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Document and conduct post-incident reviews to identify lessons learned and improve response processes</w:t>
      </w:r>
    </w:p>
    <w:p w14:paraId="0212309F" w14:textId="4BC901A3" w:rsidR="00E017C6" w:rsidRPr="004167B7" w:rsidRDefault="00E017C6"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Review the monthly patching report of UAT, DEV, and production-wise and report it to SVP.</w:t>
      </w:r>
    </w:p>
    <w:p w14:paraId="05842901" w14:textId="5B717116" w:rsidR="007A4C18" w:rsidRPr="004167B7" w:rsidRDefault="005B31A9" w:rsidP="004167B7">
      <w:pPr>
        <w:tabs>
          <w:tab w:val="left" w:pos="720"/>
          <w:tab w:val="left" w:pos="1080"/>
        </w:tabs>
        <w:suppressAutoHyphens/>
        <w:rPr>
          <w:rFonts w:ascii="Times New Roman" w:hAnsi="Times New Roman" w:cs="Times New Roman"/>
          <w:b/>
        </w:rPr>
      </w:pPr>
      <w:r w:rsidRPr="004167B7">
        <w:rPr>
          <w:rFonts w:ascii="Times New Roman" w:hAnsi="Times New Roman" w:cs="Times New Roman"/>
          <w:b/>
        </w:rPr>
        <w:br/>
      </w:r>
      <w:r w:rsidR="007A4C18" w:rsidRPr="004167B7">
        <w:rPr>
          <w:rFonts w:ascii="Times New Roman" w:hAnsi="Times New Roman" w:cs="Times New Roman"/>
          <w:b/>
        </w:rPr>
        <w:t xml:space="preserve">Job Title: </w:t>
      </w:r>
      <w:r w:rsidR="004167B7" w:rsidRPr="004167B7">
        <w:rPr>
          <w:rFonts w:ascii="Times New Roman" w:hAnsi="Times New Roman" w:cs="Times New Roman"/>
          <w:b/>
        </w:rPr>
        <w:t>Senior Cloud &amp; Infrastructure Architect</w:t>
      </w:r>
      <w:r w:rsidR="007A4C18" w:rsidRPr="004167B7">
        <w:rPr>
          <w:rFonts w:ascii="Times New Roman" w:hAnsi="Times New Roman" w:cs="Times New Roman"/>
          <w:b/>
        </w:rPr>
        <w:br/>
        <w:t>Company Name: PCCW Solutions INSYS Ltd</w:t>
      </w:r>
      <w:r w:rsidR="007A4C18" w:rsidRPr="004167B7">
        <w:rPr>
          <w:rFonts w:ascii="Times New Roman" w:hAnsi="Times New Roman" w:cs="Times New Roman"/>
          <w:b/>
        </w:rPr>
        <w:br/>
        <w:t xml:space="preserve">Duration: </w:t>
      </w:r>
      <w:r w:rsidR="007A4C18" w:rsidRPr="004167B7">
        <w:rPr>
          <w:rFonts w:ascii="Times New Roman" w:hAnsi="Times New Roman" w:cs="Times New Roman"/>
          <w:b/>
        </w:rPr>
        <w:tab/>
      </w:r>
      <w:r w:rsidR="00E017C6" w:rsidRPr="004167B7">
        <w:rPr>
          <w:rFonts w:ascii="Times New Roman" w:hAnsi="Times New Roman" w:cs="Times New Roman"/>
          <w:b/>
        </w:rPr>
        <w:t xml:space="preserve">Feb 2020 to June 2021 and </w:t>
      </w:r>
      <w:r w:rsidR="009164A6" w:rsidRPr="004167B7">
        <w:rPr>
          <w:rFonts w:ascii="Times New Roman" w:hAnsi="Times New Roman" w:cs="Times New Roman"/>
          <w:b/>
        </w:rPr>
        <w:t>Dec</w:t>
      </w:r>
      <w:r w:rsidR="007A4C18" w:rsidRPr="004167B7">
        <w:rPr>
          <w:rFonts w:ascii="Times New Roman" w:hAnsi="Times New Roman" w:cs="Times New Roman"/>
          <w:b/>
        </w:rPr>
        <w:t xml:space="preserve"> 202</w:t>
      </w:r>
      <w:r w:rsidR="009164A6" w:rsidRPr="004167B7">
        <w:rPr>
          <w:rFonts w:ascii="Times New Roman" w:hAnsi="Times New Roman" w:cs="Times New Roman"/>
          <w:b/>
        </w:rPr>
        <w:t>1</w:t>
      </w:r>
      <w:r w:rsidR="007A4C18" w:rsidRPr="004167B7">
        <w:rPr>
          <w:rFonts w:ascii="Times New Roman" w:hAnsi="Times New Roman" w:cs="Times New Roman"/>
          <w:b/>
        </w:rPr>
        <w:t xml:space="preserve"> to </w:t>
      </w:r>
      <w:r w:rsidR="009D38A9" w:rsidRPr="004167B7">
        <w:rPr>
          <w:rFonts w:ascii="Times New Roman" w:hAnsi="Times New Roman" w:cs="Times New Roman"/>
          <w:b/>
        </w:rPr>
        <w:t>Sep 2023</w:t>
      </w:r>
      <w:r w:rsidR="00D32BE6" w:rsidRPr="004167B7">
        <w:rPr>
          <w:rFonts w:ascii="Times New Roman" w:hAnsi="Times New Roman" w:cs="Times New Roman"/>
          <w:b/>
        </w:rPr>
        <w:br/>
        <w:t>Location: Singapore</w:t>
      </w:r>
    </w:p>
    <w:p w14:paraId="3A25CF79" w14:textId="77777777" w:rsidR="007A4C18" w:rsidRPr="004167B7" w:rsidRDefault="007A4C18"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Worked on Identity Access Management (IAM) like AWS permissions, Roles, Policies, MFA authentication, User permissions and Groups.</w:t>
      </w:r>
    </w:p>
    <w:p w14:paraId="57953311" w14:textId="0CA237DC" w:rsidR="007A4C18" w:rsidRPr="004167B7" w:rsidRDefault="007A4C18"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lastRenderedPageBreak/>
        <w:t xml:space="preserve">Very good hands-on experience on Simple Storage Service (S3) like Create an S3 Bucket, S3 Version Control, Cross Region Replication, S3 Life Cycle Management, Glacier, create a CloudFront CDN, S3 Security and Encryption, Snowball, S3 Transfer Acceleration and Create </w:t>
      </w:r>
      <w:r w:rsidR="00934A25" w:rsidRPr="004167B7">
        <w:rPr>
          <w:rFonts w:ascii="Times New Roman" w:hAnsi="Times New Roman" w:cs="Times New Roman"/>
          <w:color w:val="000000" w:themeColor="text1"/>
          <w:shd w:val="clear" w:color="auto" w:fill="FFFFFF"/>
        </w:rPr>
        <w:t>a</w:t>
      </w:r>
      <w:r w:rsidRPr="004167B7">
        <w:rPr>
          <w:rFonts w:ascii="Times New Roman" w:hAnsi="Times New Roman" w:cs="Times New Roman"/>
          <w:color w:val="000000" w:themeColor="text1"/>
          <w:shd w:val="clear" w:color="auto" w:fill="FFFFFF"/>
        </w:rPr>
        <w:t xml:space="preserve"> Static Website Using S3.</w:t>
      </w:r>
    </w:p>
    <w:p w14:paraId="31647AD1" w14:textId="77777777" w:rsidR="007A4C18" w:rsidRPr="004167B7" w:rsidRDefault="007A4C18"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Good knowledge on Route 53, Register A Domain Name, Setup Our EC2 Instances, Simple Routing Policy, Weighted Routing Policy, Latency Routing Policy, Failover Routing Policy and Health Checks and Geolocation Routing Policy.</w:t>
      </w:r>
    </w:p>
    <w:p w14:paraId="76C86124" w14:textId="77777777" w:rsidR="007A4C18" w:rsidRPr="004167B7" w:rsidRDefault="007A4C18"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Complete hands-on experience on VPC, Public subnets &amp; private subnets, Difference Between Default &amp; Custom VPC, Introduction to Gateways, Understanding Route tables &amp; Subnets, Build Your Own Custom VPC, Network Address Translation (NAT), Access Control Lists (ACLs), Custom VPCs and ELBs, VPC Flow Logs, NATs vs Bastions and VPC End Points.</w:t>
      </w:r>
    </w:p>
    <w:p w14:paraId="00438B48" w14:textId="77777777" w:rsidR="007A4C18" w:rsidRPr="004167B7" w:rsidRDefault="007A4C18"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Worked on Data bases like Create RDS Instance, RDS - Back Ups, Multi-AZ &amp; Read Replicas, DynamoDB and Amazon Aurora.</w:t>
      </w:r>
    </w:p>
    <w:p w14:paraId="3E434064" w14:textId="77777777" w:rsidR="007A4C18" w:rsidRPr="004167B7" w:rsidRDefault="007A4C18"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color w:val="000000" w:themeColor="text1"/>
          <w:shd w:val="clear" w:color="auto" w:fill="FFFFFF"/>
        </w:rPr>
        <w:t>Involved in migrating SQL Server databases to SQL Azure Database using SQL Azure Migration Wizard and then Deployed application to Azure Cloud.</w:t>
      </w:r>
    </w:p>
    <w:p w14:paraId="3D64983B" w14:textId="17E4B3EC" w:rsidR="00EB59C4"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Utilized Splunk for monitoring and reporting purposes and to identify potential threats.</w:t>
      </w:r>
    </w:p>
    <w:p w14:paraId="5730E2FA" w14:textId="4A40ADD1" w:rsidR="00EB59C4"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 xml:space="preserve">Experience with industry recognized SIEM (Security Information and Event Management) solutions such as NITRO, Splunk, Forcepoint and many other tools. </w:t>
      </w:r>
    </w:p>
    <w:p w14:paraId="09807EF8" w14:textId="2971955C" w:rsidR="00EB59C4"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Worked in IDS/IPS to trigger the alerts which intern used for forensic purposes.</w:t>
      </w:r>
    </w:p>
    <w:p w14:paraId="2193A405" w14:textId="72F50BC2" w:rsidR="00EB59C4"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Documenting the results from the monitoring tools and performance reviews, audits.</w:t>
      </w:r>
    </w:p>
    <w:p w14:paraId="380828F0" w14:textId="166CAB4F" w:rsidR="00EB59C4"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 xml:space="preserve">Oversee Vulnerability assessment /penetration testing of scoped systems and applications to identify system vulnerabilities. </w:t>
      </w:r>
    </w:p>
    <w:p w14:paraId="2C173FDA" w14:textId="03558627" w:rsidR="00EB59C4"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Analyzed Performance and Monitoring network devices using network monitoring tools like SolarWinds and sniffers to troubleshoot network intrusions by tracing their origin and destination</w:t>
      </w:r>
    </w:p>
    <w:p w14:paraId="12F95EAC" w14:textId="6B7EB8CB" w:rsidR="00EB59C4"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Provide troubleshooting support on global Firewall, IDS, Load Balancing and Proxy infrastructure.</w:t>
      </w:r>
    </w:p>
    <w:p w14:paraId="03B1A31C" w14:textId="289FC4FC" w:rsidR="00EB59C4"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Experienced in Authentication, Endpoint Security, Internet Policy Enforcement, Firewalls, Web Content Filtering, Database Activity Monitoring (DAM), Data Loss Prevention (DLP), Identity and Access Management (IAM) solutions</w:t>
      </w:r>
    </w:p>
    <w:p w14:paraId="350A18CA" w14:textId="6B3478D6" w:rsidR="007A4C18" w:rsidRPr="004167B7" w:rsidRDefault="00EB59C4" w:rsidP="004167B7">
      <w:pPr>
        <w:widowControl/>
        <w:numPr>
          <w:ilvl w:val="0"/>
          <w:numId w:val="1"/>
        </w:numPr>
        <w:suppressAutoHyphens/>
        <w:autoSpaceDE/>
        <w:autoSpaceDN/>
        <w:adjustRightInd/>
        <w:contextualSpacing/>
        <w:jc w:val="both"/>
        <w:rPr>
          <w:rFonts w:ascii="Times New Roman" w:hAnsi="Times New Roman" w:cs="Times New Roman"/>
        </w:rPr>
      </w:pPr>
      <w:r w:rsidRPr="004167B7">
        <w:rPr>
          <w:rFonts w:ascii="Times New Roman" w:hAnsi="Times New Roman" w:cs="Times New Roman"/>
        </w:rPr>
        <w:t>Coordinate Symantec DLP, endpoint protection manager and anti-malware bytes exploit for endpoints agent and software upgrades. Experience in cloud security, threat monitoring, and prevention.</w:t>
      </w:r>
    </w:p>
    <w:p w14:paraId="383E7B78" w14:textId="77777777" w:rsidR="004167B7" w:rsidRPr="004167B7" w:rsidRDefault="004167B7" w:rsidP="004167B7">
      <w:pPr>
        <w:jc w:val="both"/>
        <w:rPr>
          <w:rFonts w:ascii="Times New Roman" w:hAnsi="Times New Roman" w:cs="Times New Roman"/>
          <w:b/>
        </w:rPr>
      </w:pPr>
    </w:p>
    <w:p w14:paraId="5F65DCC4" w14:textId="6365175F" w:rsidR="007A4C18" w:rsidRPr="004167B7" w:rsidRDefault="007A4C18" w:rsidP="004167B7">
      <w:pPr>
        <w:jc w:val="both"/>
        <w:rPr>
          <w:rFonts w:ascii="Times New Roman" w:hAnsi="Times New Roman" w:cs="Times New Roman"/>
        </w:rPr>
      </w:pPr>
      <w:r w:rsidRPr="004167B7">
        <w:rPr>
          <w:rFonts w:ascii="Times New Roman" w:hAnsi="Times New Roman" w:cs="Times New Roman"/>
          <w:b/>
        </w:rPr>
        <w:t xml:space="preserve">Environment: </w:t>
      </w:r>
      <w:r w:rsidRPr="004167B7">
        <w:rPr>
          <w:rFonts w:ascii="Times New Roman" w:hAnsi="Times New Roman" w:cs="Times New Roman"/>
        </w:rPr>
        <w:t>RHEL</w:t>
      </w:r>
      <w:r w:rsidRPr="004167B7">
        <w:rPr>
          <w:rFonts w:ascii="Times New Roman" w:hAnsi="Times New Roman" w:cs="Times New Roman"/>
          <w:b/>
        </w:rPr>
        <w:t xml:space="preserve">, </w:t>
      </w:r>
      <w:r w:rsidRPr="004167B7">
        <w:rPr>
          <w:rFonts w:ascii="Times New Roman" w:hAnsi="Times New Roman" w:cs="Times New Roman"/>
        </w:rPr>
        <w:t>LINUX</w:t>
      </w:r>
      <w:r w:rsidRPr="004167B7">
        <w:rPr>
          <w:rFonts w:ascii="Times New Roman" w:hAnsi="Times New Roman" w:cs="Times New Roman"/>
          <w:color w:val="000000"/>
        </w:rPr>
        <w:t xml:space="preserve">, Power Shell, </w:t>
      </w:r>
      <w:r w:rsidRPr="004167B7">
        <w:rPr>
          <w:rFonts w:ascii="Times New Roman" w:hAnsi="Times New Roman" w:cs="Times New Roman"/>
        </w:rPr>
        <w:t>AWS, S3, VPN, CDN, IAM, AMI</w:t>
      </w:r>
      <w:r w:rsidR="00EB59C4" w:rsidRPr="004167B7">
        <w:rPr>
          <w:rFonts w:ascii="Times New Roman" w:hAnsi="Times New Roman" w:cs="Times New Roman"/>
        </w:rPr>
        <w:t xml:space="preserve">, SPLUNK, NESSUS, DLP. </w:t>
      </w:r>
    </w:p>
    <w:p w14:paraId="6ACB696E" w14:textId="77777777" w:rsidR="00174C67" w:rsidRPr="004167B7" w:rsidRDefault="00174C67" w:rsidP="004167B7">
      <w:pPr>
        <w:widowControl/>
        <w:tabs>
          <w:tab w:val="left" w:pos="720"/>
        </w:tabs>
        <w:suppressAutoHyphens/>
        <w:autoSpaceDE/>
        <w:autoSpaceDN/>
        <w:adjustRightInd/>
        <w:rPr>
          <w:rFonts w:ascii="Times New Roman" w:hAnsi="Times New Roman" w:cs="Times New Roman"/>
          <w:b/>
        </w:rPr>
      </w:pPr>
    </w:p>
    <w:p w14:paraId="7D656AD4" w14:textId="32D8921A" w:rsidR="00D32BE6" w:rsidRPr="004167B7" w:rsidRDefault="007A4C18" w:rsidP="004167B7">
      <w:pPr>
        <w:widowControl/>
        <w:tabs>
          <w:tab w:val="left" w:pos="720"/>
        </w:tabs>
        <w:suppressAutoHyphens/>
        <w:autoSpaceDE/>
        <w:autoSpaceDN/>
        <w:adjustRightInd/>
        <w:rPr>
          <w:rFonts w:ascii="Times New Roman" w:hAnsi="Times New Roman" w:cs="Times New Roman"/>
          <w:b/>
        </w:rPr>
      </w:pPr>
      <w:r w:rsidRPr="004167B7">
        <w:rPr>
          <w:rFonts w:ascii="Times New Roman" w:hAnsi="Times New Roman" w:cs="Times New Roman"/>
          <w:b/>
        </w:rPr>
        <w:t xml:space="preserve">Job Title: </w:t>
      </w:r>
      <w:r w:rsidR="004167B7" w:rsidRPr="004167B7">
        <w:rPr>
          <w:rFonts w:ascii="Times New Roman" w:hAnsi="Times New Roman" w:cs="Times New Roman"/>
          <w:b/>
        </w:rPr>
        <w:t>Senior Cloud &amp; Infrastructure Architect</w:t>
      </w:r>
      <w:r w:rsidRPr="004167B7">
        <w:rPr>
          <w:rFonts w:ascii="Times New Roman" w:hAnsi="Times New Roman" w:cs="Times New Roman"/>
          <w:b/>
        </w:rPr>
        <w:br/>
        <w:t>Company Name: NCS Pte Ltd</w:t>
      </w:r>
      <w:r w:rsidRPr="004167B7">
        <w:rPr>
          <w:rFonts w:ascii="Times New Roman" w:hAnsi="Times New Roman" w:cs="Times New Roman"/>
          <w:b/>
        </w:rPr>
        <w:br/>
        <w:t>Duration: June 2021 to December 2021</w:t>
      </w:r>
      <w:r w:rsidR="00D32BE6" w:rsidRPr="004167B7">
        <w:rPr>
          <w:rFonts w:ascii="Times New Roman" w:hAnsi="Times New Roman" w:cs="Times New Roman"/>
          <w:b/>
        </w:rPr>
        <w:br/>
        <w:t>Location: Singapore</w:t>
      </w:r>
    </w:p>
    <w:p w14:paraId="067E496C" w14:textId="62419CC5"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Lead and Worked on Nutanix Hyperconverged infrastructure and migrated on-premise servers </w:t>
      </w:r>
    </w:p>
    <w:p w14:paraId="35D36FCE" w14:textId="402A4559"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Lead on Linux/Windows systems maintenance, upgrade and troubleshooting. Experience in provisioning the VMs using Puppet console, installation, and Patching on Linux Servers (Oracle Linux and Ubuntu hosts). Expertise in NetBackup installation, configuration, and troubleshooting, </w:t>
      </w:r>
    </w:p>
    <w:p w14:paraId="0B74F4D3" w14:textId="64E6E88A"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Troubleshoot and work on Software/Hardware Issues as per the Service Level Agreement (SLA) and update tickets with documentation. Working on Reviewing/Scheduling and Implementing the change tickets.</w:t>
      </w:r>
    </w:p>
    <w:p w14:paraId="20E104F7" w14:textId="3BC1CC56"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Decommissioning of Linux VMs/Solaris servers. Performed freeze/unfreeze service groups for VCS clusters. Worked on Hard disk replacements for Linux servers and motherboard/System Battery replacements in Solaris 10 and 11. </w:t>
      </w:r>
    </w:p>
    <w:p w14:paraId="7388480D" w14:textId="766B2140"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Build a Dev/QA/Production environment when needed, new data center builds up support. Install and maintain 3rd-party applications like BPM, Teamwork, and WordPress. Reboot scheduling and monitoring using Autosys</w:t>
      </w:r>
    </w:p>
    <w:p w14:paraId="4E411022" w14:textId="79B6203C"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lastRenderedPageBreak/>
        <w:t xml:space="preserve">Experience integrating SaaS and on-premise solutions that require LDAP, </w:t>
      </w:r>
      <w:proofErr w:type="spellStart"/>
      <w:r w:rsidRPr="004167B7">
        <w:rPr>
          <w:rFonts w:ascii="Times New Roman" w:hAnsi="Times New Roman" w:cs="Times New Roman"/>
          <w:color w:val="000000" w:themeColor="text1"/>
          <w:shd w:val="clear" w:color="auto" w:fill="FFFFFF"/>
        </w:rPr>
        <w:t>OpenLDAP</w:t>
      </w:r>
      <w:proofErr w:type="spellEnd"/>
      <w:r w:rsidRPr="004167B7">
        <w:rPr>
          <w:rFonts w:ascii="Times New Roman" w:hAnsi="Times New Roman" w:cs="Times New Roman"/>
          <w:color w:val="000000" w:themeColor="text1"/>
          <w:shd w:val="clear" w:color="auto" w:fill="FFFFFF"/>
        </w:rPr>
        <w:t>, or direct Active Directory integration. Worked with users on LDAP authentication issues.</w:t>
      </w:r>
    </w:p>
    <w:p w14:paraId="3114DA78" w14:textId="198E6CA5"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Role of support engineer to support and resolve the tickets as per SLA norms. Patching/Package upgradation of the servers. Support for OOR/Production DR replication servers during DR test windows. Increased the size of file systems in Linux by using LVEXTEND, and AIX servers and user creation on AIX. </w:t>
      </w:r>
    </w:p>
    <w:p w14:paraId="080DF993" w14:textId="5429B4BC"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Worked on scheduling the Jobs using Crontab. Scheduled </w:t>
      </w:r>
      <w:proofErr w:type="spellStart"/>
      <w:r w:rsidRPr="004167B7">
        <w:rPr>
          <w:rFonts w:ascii="Times New Roman" w:hAnsi="Times New Roman" w:cs="Times New Roman"/>
          <w:color w:val="000000" w:themeColor="text1"/>
          <w:shd w:val="clear" w:color="auto" w:fill="FFFFFF"/>
        </w:rPr>
        <w:t>Rsync</w:t>
      </w:r>
      <w:proofErr w:type="spellEnd"/>
      <w:r w:rsidRPr="004167B7">
        <w:rPr>
          <w:rFonts w:ascii="Times New Roman" w:hAnsi="Times New Roman" w:cs="Times New Roman"/>
          <w:color w:val="000000" w:themeColor="text1"/>
          <w:shd w:val="clear" w:color="auto" w:fill="FFFFFF"/>
        </w:rPr>
        <w:t xml:space="preserve"> the data of the file systems from one host to another using Crontab. Provided sudo access to the users/app IDs. </w:t>
      </w:r>
    </w:p>
    <w:p w14:paraId="1B2C36ED" w14:textId="3CFAD5CE"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Installed recommended patches &amp; packages on Linux servers in production &amp; development using Yum and RPM.</w:t>
      </w:r>
    </w:p>
    <w:p w14:paraId="676D4785" w14:textId="73F7E318"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Worked with QA/Dev teams on fixing Jira tickets and bugs. Worked on Patching/Package upgradation of the servers. Responsible for Solaris/LINUX support, and production support in an operational environment. Includes adding file systems, </w:t>
      </w:r>
      <w:proofErr w:type="spellStart"/>
      <w:r w:rsidRPr="004167B7">
        <w:rPr>
          <w:rFonts w:ascii="Times New Roman" w:hAnsi="Times New Roman" w:cs="Times New Roman"/>
          <w:color w:val="000000" w:themeColor="text1"/>
          <w:shd w:val="clear" w:color="auto" w:fill="FFFFFF"/>
        </w:rPr>
        <w:t>zpools</w:t>
      </w:r>
      <w:proofErr w:type="spellEnd"/>
      <w:r w:rsidRPr="004167B7">
        <w:rPr>
          <w:rFonts w:ascii="Times New Roman" w:hAnsi="Times New Roman" w:cs="Times New Roman"/>
          <w:color w:val="000000" w:themeColor="text1"/>
          <w:shd w:val="clear" w:color="auto" w:fill="FFFFFF"/>
        </w:rPr>
        <w:t>, sudo access, clustering, network troubleshooting, etc. Worked on increasing the size of file systems in Linux by using LVEXTEND. Installed Splunk forwarder for all Windows, Linux and Solaris servers in the Environment.</w:t>
      </w:r>
    </w:p>
    <w:p w14:paraId="503F8DAD" w14:textId="03E659ED" w:rsidR="00996C09" w:rsidRPr="004167B7" w:rsidRDefault="00996C09" w:rsidP="004167B7">
      <w:pPr>
        <w:widowControl/>
        <w:numPr>
          <w:ilvl w:val="0"/>
          <w:numId w:val="1"/>
        </w:numPr>
        <w:tabs>
          <w:tab w:val="left" w:pos="720"/>
        </w:tabs>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Patched and upgraded the firmware HP blades using ILO and Onboard Administrator.</w:t>
      </w:r>
    </w:p>
    <w:p w14:paraId="2D015470" w14:textId="77777777" w:rsidR="004167B7" w:rsidRPr="004167B7" w:rsidRDefault="004167B7" w:rsidP="004167B7">
      <w:pPr>
        <w:tabs>
          <w:tab w:val="left" w:pos="720"/>
          <w:tab w:val="left" w:pos="1080"/>
        </w:tabs>
        <w:suppressAutoHyphens/>
        <w:rPr>
          <w:rFonts w:ascii="Times New Roman" w:hAnsi="Times New Roman" w:cs="Times New Roman"/>
          <w:b/>
        </w:rPr>
      </w:pPr>
    </w:p>
    <w:p w14:paraId="31A5F177" w14:textId="04C24C9A" w:rsidR="00D32BE6" w:rsidRPr="004167B7" w:rsidRDefault="002E748A" w:rsidP="004167B7">
      <w:pPr>
        <w:tabs>
          <w:tab w:val="left" w:pos="720"/>
          <w:tab w:val="left" w:pos="1080"/>
        </w:tabs>
        <w:suppressAutoHyphens/>
        <w:rPr>
          <w:rFonts w:ascii="Times New Roman" w:hAnsi="Times New Roman" w:cs="Times New Roman"/>
          <w:b/>
        </w:rPr>
      </w:pPr>
      <w:r w:rsidRPr="004167B7">
        <w:rPr>
          <w:rFonts w:ascii="Times New Roman" w:hAnsi="Times New Roman" w:cs="Times New Roman"/>
          <w:b/>
        </w:rPr>
        <w:t xml:space="preserve">Job Title: </w:t>
      </w:r>
      <w:r w:rsidR="004167B7" w:rsidRPr="004167B7">
        <w:rPr>
          <w:rFonts w:ascii="Times New Roman" w:hAnsi="Times New Roman" w:cs="Times New Roman"/>
          <w:b/>
        </w:rPr>
        <w:t>Sr. Cloud &amp; Infrastructure Engineer</w:t>
      </w:r>
      <w:r w:rsidR="00AF00DD" w:rsidRPr="004167B7">
        <w:rPr>
          <w:rFonts w:ascii="Times New Roman" w:hAnsi="Times New Roman" w:cs="Times New Roman"/>
          <w:b/>
        </w:rPr>
        <w:br/>
        <w:t>Com</w:t>
      </w:r>
      <w:r w:rsidR="00134393" w:rsidRPr="004167B7">
        <w:rPr>
          <w:rFonts w:ascii="Times New Roman" w:hAnsi="Times New Roman" w:cs="Times New Roman"/>
          <w:b/>
        </w:rPr>
        <w:t>pany Name: SP</w:t>
      </w:r>
      <w:r w:rsidR="00E05279" w:rsidRPr="004167B7">
        <w:rPr>
          <w:rFonts w:ascii="Times New Roman" w:hAnsi="Times New Roman" w:cs="Times New Roman"/>
          <w:b/>
        </w:rPr>
        <w:t xml:space="preserve"> </w:t>
      </w:r>
      <w:r w:rsidR="00134393" w:rsidRPr="004167B7">
        <w:rPr>
          <w:rFonts w:ascii="Times New Roman" w:hAnsi="Times New Roman" w:cs="Times New Roman"/>
          <w:b/>
        </w:rPr>
        <w:t>SYSNET PTE LTD</w:t>
      </w:r>
      <w:r w:rsidR="00AF00DD" w:rsidRPr="004167B7">
        <w:rPr>
          <w:rFonts w:ascii="Times New Roman" w:hAnsi="Times New Roman" w:cs="Times New Roman"/>
          <w:b/>
        </w:rPr>
        <w:br/>
      </w:r>
      <w:r w:rsidR="00381164" w:rsidRPr="004167B7">
        <w:rPr>
          <w:rFonts w:ascii="Times New Roman" w:hAnsi="Times New Roman" w:cs="Times New Roman"/>
          <w:b/>
        </w:rPr>
        <w:t>Duration: Apr 2019 to Jan 2020</w:t>
      </w:r>
      <w:r w:rsidR="00AF00DD" w:rsidRPr="004167B7">
        <w:rPr>
          <w:rFonts w:ascii="Times New Roman" w:hAnsi="Times New Roman" w:cs="Times New Roman"/>
          <w:b/>
        </w:rPr>
        <w:br/>
      </w:r>
      <w:r w:rsidR="00D32BE6" w:rsidRPr="004167B7">
        <w:rPr>
          <w:rFonts w:ascii="Times New Roman" w:hAnsi="Times New Roman" w:cs="Times New Roman"/>
          <w:b/>
        </w:rPr>
        <w:t>Location: Singapore.</w:t>
      </w:r>
      <w:r w:rsidRPr="004167B7">
        <w:rPr>
          <w:rFonts w:ascii="Times New Roman" w:hAnsi="Times New Roman" w:cs="Times New Roman"/>
          <w:b/>
        </w:rPr>
        <w:br/>
        <w:t xml:space="preserve">Project1: </w:t>
      </w:r>
    </w:p>
    <w:p w14:paraId="47E2DF62" w14:textId="77777777" w:rsidR="00AF00DD" w:rsidRPr="004167B7" w:rsidRDefault="00AF00DD" w:rsidP="004167B7">
      <w:pPr>
        <w:rPr>
          <w:rFonts w:ascii="Times New Roman" w:hAnsi="Times New Roman" w:cs="Times New Roman"/>
          <w:b/>
          <w:color w:val="000000" w:themeColor="text1"/>
        </w:rPr>
      </w:pPr>
      <w:r w:rsidRPr="004167B7">
        <w:rPr>
          <w:rFonts w:ascii="Times New Roman" w:hAnsi="Times New Roman" w:cs="Times New Roman"/>
          <w:b/>
          <w:color w:val="000000" w:themeColor="text1"/>
          <w:u w:val="single"/>
        </w:rPr>
        <w:t>Responsibilities</w:t>
      </w:r>
      <w:r w:rsidRPr="004167B7">
        <w:rPr>
          <w:rFonts w:ascii="Times New Roman" w:hAnsi="Times New Roman" w:cs="Times New Roman"/>
          <w:b/>
          <w:color w:val="000000" w:themeColor="text1"/>
        </w:rPr>
        <w:t>:</w:t>
      </w:r>
    </w:p>
    <w:p w14:paraId="5DEA7DAF"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Working as cloud Administrator, involved in configuration for Web apps/Function apps, V-net integration, HCM, Application gateway, App Insights, Active directory, Azure Key Vault, Encryption and Security on AZURE using ARM templates and PowerShell script.  </w:t>
      </w:r>
    </w:p>
    <w:p w14:paraId="07E4845C"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Responsible for implementing and architect Azure cloud and network infrastructure.  </w:t>
      </w:r>
    </w:p>
    <w:p w14:paraId="64B67278"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Responsible to configure alert notification to monitor CPU matrices, VM server </w:t>
      </w:r>
      <w:r w:rsidR="00381164" w:rsidRPr="004167B7">
        <w:rPr>
          <w:rFonts w:ascii="Times New Roman" w:hAnsi="Times New Roman" w:cs="Times New Roman"/>
          <w:color w:val="000000" w:themeColor="text1"/>
          <w:shd w:val="clear" w:color="auto" w:fill="FFFFFF"/>
        </w:rPr>
        <w:t>health’s</w:t>
      </w:r>
      <w:r w:rsidRPr="004167B7">
        <w:rPr>
          <w:rFonts w:ascii="Times New Roman" w:hAnsi="Times New Roman" w:cs="Times New Roman"/>
          <w:color w:val="000000" w:themeColor="text1"/>
          <w:shd w:val="clear" w:color="auto" w:fill="FFFFFF"/>
        </w:rPr>
        <w:t xml:space="preserve"> and events logs.  </w:t>
      </w:r>
    </w:p>
    <w:p w14:paraId="46525683"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Responsible to configure and design network infrastructure in Azure cloud like implementing virtual private network, site to site and point to site VPN.  </w:t>
      </w:r>
    </w:p>
    <w:p w14:paraId="5FCDAF29"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Deployed VNETs and Site-Site VPN using PowerShell and deployed VMs into various Subnets and enabled communication between Subnets.  </w:t>
      </w:r>
    </w:p>
    <w:p w14:paraId="6BA4AF38"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Upload and deploy Azure VM using custom images.  </w:t>
      </w:r>
    </w:p>
    <w:p w14:paraId="27E2DEF9"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Implement network security in Azure environment through Endpoints, ACL and rules in windows azure portal.  </w:t>
      </w:r>
    </w:p>
    <w:p w14:paraId="4590B206"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Coordinate with Application owners and installed the applications on servers.  </w:t>
      </w:r>
    </w:p>
    <w:p w14:paraId="5B0A7987"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Planning and implementing Disaster Recovery solutions, capacity planning, data archiving, backup/recovery strategies, Performance Analysis and optimization.  </w:t>
      </w:r>
    </w:p>
    <w:p w14:paraId="3BE518B8"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Designed and developed Cloud Service projects and deployed to Web Apps, PaaS, and IaaS.  </w:t>
      </w:r>
    </w:p>
    <w:p w14:paraId="5EF21B2A"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Troubleshooting the Azure Development, configuration and Performance issues.  </w:t>
      </w:r>
    </w:p>
    <w:p w14:paraId="09090FAD"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Azure VMs, Networking (Load Balancers, App Gateway, Traffic Manager, etc.)  </w:t>
      </w:r>
    </w:p>
    <w:p w14:paraId="7ED86786"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Installing windows roles, features and deploying applications using PowerShell scripting.  </w:t>
      </w:r>
    </w:p>
    <w:p w14:paraId="13DCB5C0"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Deployed VNETs and Site-Site VPN using PowerShell and deployed VMs into various Subnets and enabled communication between Subnets. </w:t>
      </w:r>
    </w:p>
    <w:p w14:paraId="38AB165A"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Interacted with multiple teams who are responsible for Azure Platform to fix the Azure Platform Bugs.  </w:t>
      </w:r>
    </w:p>
    <w:p w14:paraId="16854AB9" w14:textId="77777777" w:rsidR="006C7D20"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Providing 24/7 support for on-call on Azure configuration and Performance issues.  </w:t>
      </w:r>
    </w:p>
    <w:p w14:paraId="451BE1C3" w14:textId="374C0CBA" w:rsidR="00AF00DD" w:rsidRPr="004167B7" w:rsidRDefault="006C7D20" w:rsidP="004167B7">
      <w:pPr>
        <w:widowControl/>
        <w:numPr>
          <w:ilvl w:val="0"/>
          <w:numId w:val="1"/>
        </w:numPr>
        <w:suppressAutoHyphens/>
        <w:autoSpaceDE/>
        <w:autoSpaceDN/>
        <w:adjustRightInd/>
        <w:rPr>
          <w:rFonts w:ascii="Times New Roman" w:hAnsi="Times New Roman" w:cs="Times New Roman"/>
          <w:color w:val="000000" w:themeColor="text1"/>
        </w:rPr>
      </w:pPr>
      <w:r w:rsidRPr="004167B7">
        <w:rPr>
          <w:rFonts w:ascii="Times New Roman" w:hAnsi="Times New Roman" w:cs="Times New Roman"/>
          <w:color w:val="000000" w:themeColor="text1"/>
          <w:shd w:val="clear" w:color="auto" w:fill="FFFFFF"/>
        </w:rPr>
        <w:t>Excellent Client interaction skills and proven experience in working independently as well as in a team.  </w:t>
      </w:r>
    </w:p>
    <w:p w14:paraId="53BD66C9" w14:textId="3B92501F" w:rsidR="00375949" w:rsidRPr="004167B7" w:rsidRDefault="002E748A" w:rsidP="004167B7">
      <w:pPr>
        <w:rPr>
          <w:rFonts w:ascii="Times New Roman" w:hAnsi="Times New Roman" w:cs="Times New Roman"/>
          <w:b/>
        </w:rPr>
      </w:pPr>
      <w:r w:rsidRPr="004167B7">
        <w:rPr>
          <w:rFonts w:ascii="Times New Roman" w:hAnsi="Times New Roman" w:cs="Times New Roman"/>
          <w:b/>
        </w:rPr>
        <w:lastRenderedPageBreak/>
        <w:t>Project2</w:t>
      </w:r>
      <w:r w:rsidR="006C7D20" w:rsidRPr="004167B7">
        <w:rPr>
          <w:rFonts w:ascii="Times New Roman" w:hAnsi="Times New Roman" w:cs="Times New Roman"/>
          <w:b/>
        </w:rPr>
        <w:t xml:space="preserve">: </w:t>
      </w:r>
      <w:r w:rsidR="006C7D20" w:rsidRPr="004167B7">
        <w:rPr>
          <w:rFonts w:ascii="Times New Roman" w:hAnsi="Times New Roman" w:cs="Times New Roman"/>
          <w:b/>
        </w:rPr>
        <w:br/>
      </w:r>
      <w:r w:rsidR="00AF00DD" w:rsidRPr="004167B7">
        <w:rPr>
          <w:rFonts w:ascii="Times New Roman" w:hAnsi="Times New Roman" w:cs="Times New Roman"/>
          <w:b/>
          <w:color w:val="000000" w:themeColor="text1"/>
          <w:u w:val="single"/>
        </w:rPr>
        <w:t>Responsibilities</w:t>
      </w:r>
      <w:r w:rsidR="00AF00DD" w:rsidRPr="004167B7">
        <w:rPr>
          <w:rFonts w:ascii="Times New Roman" w:hAnsi="Times New Roman" w:cs="Times New Roman"/>
          <w:b/>
          <w:color w:val="000000" w:themeColor="text1"/>
        </w:rPr>
        <w:t>:</w:t>
      </w:r>
    </w:p>
    <w:p w14:paraId="0A76DE1B" w14:textId="4DDDF690"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Lead and participate in Oracle Virtual Manager technology roadmaps, testing and proof of concepts, solution validation. </w:t>
      </w:r>
    </w:p>
    <w:p w14:paraId="0D336D88" w14:textId="1E038EE5"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Managed, administrated and Installation, Configuration, and upgrade of Oracle Linux 7</w:t>
      </w:r>
    </w:p>
    <w:p w14:paraId="08FDA4F8" w14:textId="1B5EC22C"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Operating System and applying patches, troubleshooting both physical and virtual server issues. </w:t>
      </w:r>
    </w:p>
    <w:p w14:paraId="05AE782B" w14:textId="7F394DA8"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Hands on experience working with production servers at multiple data centers, System Installation, and configuration (RHEL, Windows Servers). </w:t>
      </w:r>
    </w:p>
    <w:p w14:paraId="1144B455" w14:textId="5061CD85"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Good knowledge of RAID groups and setting up NFS, CIFS and iSCSI protocols in the SAN/NAS environment on RedHat LINUX </w:t>
      </w:r>
    </w:p>
    <w:p w14:paraId="13C6E8E3" w14:textId="37FAAC55"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Operations Management and Oracle Virtual Manager. </w:t>
      </w:r>
    </w:p>
    <w:p w14:paraId="50E1154B" w14:textId="168DE527"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Creating, installing, WebLogic Application servers, on them installed on Linux. </w:t>
      </w:r>
    </w:p>
    <w:p w14:paraId="65FACD5D" w14:textId="02C485B7"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Handling NFS, Auto Mount, DNS, LDAP related issues.</w:t>
      </w:r>
    </w:p>
    <w:p w14:paraId="61A550EF" w14:textId="691EACB9"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Installation and configuration of Oracle database systems. </w:t>
      </w:r>
    </w:p>
    <w:p w14:paraId="1E1ECD19" w14:textId="020DC142"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Performed routine LVM tasks like replacing failed drives, adding new volume groups, extending volume groups/ LVM /file system, exporting and importing volume group for hardware migration. </w:t>
      </w:r>
    </w:p>
    <w:p w14:paraId="1EAEFD9E" w14:textId="0F5A1F94"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Deployed and implemented NIS, DHCP, and DNS environment and implemented and maintained.</w:t>
      </w:r>
    </w:p>
    <w:p w14:paraId="3A445F74" w14:textId="5BFE0DFF"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Proxy Server under Linux issues regarding Samba Servers and perform hardware and software installs/upgrade.</w:t>
      </w:r>
    </w:p>
    <w:p w14:paraId="6C0EC2CC" w14:textId="0F0BB443" w:rsidR="00375949"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Monitoring CPU, memory, physical disk, Hardware, and Software RAID, multipath, file systems, a network using the tools. Setup, configured and maintained NFS, and TCP/IP network, setting up SSH and SCP features between hosts (Password-less setup and agent-forwarding done for SSH login using the ssh-keygen tool).</w:t>
      </w:r>
    </w:p>
    <w:p w14:paraId="13DBE8E4" w14:textId="77777777" w:rsidR="005033E3" w:rsidRPr="004167B7" w:rsidRDefault="0037594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Creation, management and upkeep of Intranet FAQs, User guides and Knowledgebase, standards and build documents including DR plans.</w:t>
      </w:r>
    </w:p>
    <w:p w14:paraId="70ABF077" w14:textId="17723805" w:rsidR="00AF00DD" w:rsidRPr="004167B7" w:rsidRDefault="00AF00DD" w:rsidP="004167B7">
      <w:pPr>
        <w:widowControl/>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b/>
          <w:color w:val="000000" w:themeColor="text1"/>
        </w:rPr>
        <w:t>Environment</w:t>
      </w:r>
      <w:r w:rsidRPr="004167B7">
        <w:rPr>
          <w:rFonts w:ascii="Times New Roman" w:hAnsi="Times New Roman" w:cs="Times New Roman"/>
          <w:color w:val="000000" w:themeColor="text1"/>
        </w:rPr>
        <w:t xml:space="preserve">: </w:t>
      </w:r>
      <w:r w:rsidR="003D1C19" w:rsidRPr="004167B7">
        <w:rPr>
          <w:rFonts w:ascii="Times New Roman" w:hAnsi="Times New Roman" w:cs="Times New Roman"/>
          <w:color w:val="000000" w:themeColor="text1"/>
        </w:rPr>
        <w:t>Linux, Windows, Oracle Virtual Manager</w:t>
      </w:r>
      <w:r w:rsidR="00FC33A6" w:rsidRPr="004167B7">
        <w:rPr>
          <w:rFonts w:ascii="Times New Roman" w:hAnsi="Times New Roman" w:cs="Times New Roman"/>
          <w:color w:val="000000" w:themeColor="text1"/>
        </w:rPr>
        <w:t>, Apache, Reverse Proxy</w:t>
      </w:r>
      <w:r w:rsidR="00375949" w:rsidRPr="004167B7">
        <w:rPr>
          <w:rFonts w:ascii="Times New Roman" w:hAnsi="Times New Roman" w:cs="Times New Roman"/>
          <w:color w:val="000000" w:themeColor="text1"/>
        </w:rPr>
        <w:t xml:space="preserve">, </w:t>
      </w:r>
      <w:r w:rsidR="00375949" w:rsidRPr="004167B7">
        <w:rPr>
          <w:rFonts w:ascii="Times New Roman" w:hAnsi="Times New Roman" w:cs="Times New Roman"/>
          <w:color w:val="000000" w:themeColor="text1"/>
          <w:shd w:val="clear" w:color="auto" w:fill="FFFFFF"/>
        </w:rPr>
        <w:t>WebLogic.</w:t>
      </w:r>
    </w:p>
    <w:p w14:paraId="169CC2C2" w14:textId="77777777" w:rsidR="005033E3" w:rsidRPr="004167B7" w:rsidRDefault="005033E3" w:rsidP="004167B7">
      <w:pPr>
        <w:rPr>
          <w:rFonts w:ascii="Times New Roman" w:hAnsi="Times New Roman" w:cs="Times New Roman"/>
          <w:b/>
        </w:rPr>
      </w:pPr>
    </w:p>
    <w:p w14:paraId="7EB91D14" w14:textId="037ECEFB" w:rsidR="00B34249" w:rsidRPr="004167B7" w:rsidRDefault="00B34249" w:rsidP="004167B7">
      <w:pPr>
        <w:rPr>
          <w:rFonts w:ascii="Times New Roman" w:hAnsi="Times New Roman" w:cs="Times New Roman"/>
          <w:b/>
        </w:rPr>
      </w:pPr>
      <w:r w:rsidRPr="004167B7">
        <w:rPr>
          <w:rFonts w:ascii="Times New Roman" w:hAnsi="Times New Roman" w:cs="Times New Roman"/>
          <w:b/>
        </w:rPr>
        <w:t>Job Title:</w:t>
      </w:r>
      <w:r w:rsidR="002B0CD6" w:rsidRPr="004167B7">
        <w:rPr>
          <w:rFonts w:ascii="Times New Roman" w:hAnsi="Times New Roman" w:cs="Times New Roman"/>
          <w:b/>
        </w:rPr>
        <w:t xml:space="preserve"> </w:t>
      </w:r>
      <w:r w:rsidR="004167B7" w:rsidRPr="004167B7">
        <w:rPr>
          <w:rFonts w:ascii="Times New Roman" w:hAnsi="Times New Roman" w:cs="Times New Roman"/>
          <w:b/>
        </w:rPr>
        <w:t>Sr. Cloud &amp; Infrastructure Engineer</w:t>
      </w:r>
    </w:p>
    <w:p w14:paraId="1E9D9715" w14:textId="77777777" w:rsidR="00B34249" w:rsidRPr="004167B7" w:rsidRDefault="00B34249" w:rsidP="004167B7">
      <w:pPr>
        <w:rPr>
          <w:rFonts w:ascii="Times New Roman" w:hAnsi="Times New Roman" w:cs="Times New Roman"/>
          <w:b/>
        </w:rPr>
      </w:pPr>
      <w:r w:rsidRPr="004167B7">
        <w:rPr>
          <w:rFonts w:ascii="Times New Roman" w:hAnsi="Times New Roman" w:cs="Times New Roman"/>
          <w:b/>
        </w:rPr>
        <w:t xml:space="preserve">Company Name: </w:t>
      </w:r>
      <w:r w:rsidR="00FB22A7" w:rsidRPr="004167B7">
        <w:rPr>
          <w:rFonts w:ascii="Times New Roman" w:hAnsi="Times New Roman" w:cs="Times New Roman"/>
          <w:b/>
        </w:rPr>
        <w:t>Insoursys Inc</w:t>
      </w:r>
      <w:r w:rsidR="00A8344B" w:rsidRPr="004167B7">
        <w:rPr>
          <w:rFonts w:ascii="Times New Roman" w:hAnsi="Times New Roman" w:cs="Times New Roman"/>
          <w:b/>
        </w:rPr>
        <w:t xml:space="preserve"> </w:t>
      </w:r>
      <w:r w:rsidR="00B00606" w:rsidRPr="004167B7">
        <w:rPr>
          <w:rFonts w:ascii="Times New Roman" w:hAnsi="Times New Roman" w:cs="Times New Roman"/>
          <w:b/>
        </w:rPr>
        <w:t>(</w:t>
      </w:r>
      <w:r w:rsidR="00A8344B" w:rsidRPr="004167B7">
        <w:rPr>
          <w:rFonts w:ascii="Times New Roman" w:hAnsi="Times New Roman" w:cs="Times New Roman"/>
          <w:b/>
        </w:rPr>
        <w:t>subsidiary of Equinox Consulting Pvt Ltd</w:t>
      </w:r>
      <w:r w:rsidR="00B00606" w:rsidRPr="004167B7">
        <w:rPr>
          <w:rFonts w:ascii="Times New Roman" w:hAnsi="Times New Roman" w:cs="Times New Roman"/>
          <w:b/>
        </w:rPr>
        <w:t>)</w:t>
      </w:r>
    </w:p>
    <w:p w14:paraId="1EB9BC33" w14:textId="45F766FE" w:rsidR="00B34249" w:rsidRPr="004167B7" w:rsidRDefault="00B34249" w:rsidP="004167B7">
      <w:pPr>
        <w:rPr>
          <w:rFonts w:ascii="Times New Roman" w:hAnsi="Times New Roman" w:cs="Times New Roman"/>
          <w:b/>
        </w:rPr>
      </w:pPr>
      <w:r w:rsidRPr="004167B7">
        <w:rPr>
          <w:rFonts w:ascii="Times New Roman" w:hAnsi="Times New Roman" w:cs="Times New Roman"/>
          <w:b/>
        </w:rPr>
        <w:t xml:space="preserve">Duration: </w:t>
      </w:r>
      <w:r w:rsidR="000A4C57" w:rsidRPr="004167B7">
        <w:rPr>
          <w:rFonts w:ascii="Times New Roman" w:hAnsi="Times New Roman" w:cs="Times New Roman"/>
          <w:b/>
        </w:rPr>
        <w:t>Feb</w:t>
      </w:r>
      <w:r w:rsidR="00A20378" w:rsidRPr="004167B7">
        <w:rPr>
          <w:rFonts w:ascii="Times New Roman" w:hAnsi="Times New Roman" w:cs="Times New Roman"/>
          <w:b/>
        </w:rPr>
        <w:t xml:space="preserve"> 2017</w:t>
      </w:r>
      <w:r w:rsidR="00AF4792" w:rsidRPr="004167B7">
        <w:rPr>
          <w:rFonts w:ascii="Times New Roman" w:hAnsi="Times New Roman" w:cs="Times New Roman"/>
          <w:b/>
        </w:rPr>
        <w:t xml:space="preserve"> </w:t>
      </w:r>
      <w:r w:rsidR="00FB22A7" w:rsidRPr="004167B7">
        <w:rPr>
          <w:rFonts w:ascii="Times New Roman" w:hAnsi="Times New Roman" w:cs="Times New Roman"/>
          <w:b/>
        </w:rPr>
        <w:t>to Apr 2019</w:t>
      </w:r>
      <w:r w:rsidR="002379FD" w:rsidRPr="004167B7">
        <w:rPr>
          <w:rFonts w:ascii="Times New Roman" w:hAnsi="Times New Roman" w:cs="Times New Roman"/>
          <w:b/>
        </w:rPr>
        <w:br/>
        <w:t>Location: India</w:t>
      </w:r>
    </w:p>
    <w:p w14:paraId="5675B383" w14:textId="77777777" w:rsidR="00D37E2B" w:rsidRPr="004167B7" w:rsidRDefault="00B34249" w:rsidP="004167B7">
      <w:pPr>
        <w:rPr>
          <w:rFonts w:ascii="Times New Roman" w:hAnsi="Times New Roman" w:cs="Times New Roman"/>
          <w:b/>
        </w:rPr>
      </w:pPr>
      <w:r w:rsidRPr="004167B7">
        <w:rPr>
          <w:rFonts w:ascii="Times New Roman" w:hAnsi="Times New Roman" w:cs="Times New Roman"/>
          <w:b/>
        </w:rPr>
        <w:t xml:space="preserve">Job Role: </w:t>
      </w:r>
    </w:p>
    <w:p w14:paraId="28EA915B"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Virtual Data Center: Built and configured a virtual data center in the Amazon Web Services (AWS) cloud to support Enterprise Data Warehouse hosting, including Virtual Private Cloud (VPC), Public and Private Subnets, Security Groups, Route Tables, and Elastic Load Balancer.</w:t>
      </w:r>
    </w:p>
    <w:p w14:paraId="49D71272"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Build Infrastructure Management: Continuously managed and improved the build infrastructure for global software development engineering teams, including the implementation of build scripts, continuous integration infrastructure, and deployment tools.</w:t>
      </w:r>
    </w:p>
    <w:p w14:paraId="5AEB76B4"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Web Application Management: Managed web applications, configuration files, databases, commands, and users using Puppet.</w:t>
      </w:r>
    </w:p>
    <w:p w14:paraId="1635C8AF"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AWS Cloud Services: Leveraged AWS cloud services such as EC2, autoscaling, and VPC to build secure, highly scalable, and flexible systems that handled expected and unexpected load bursts.</w:t>
      </w:r>
    </w:p>
    <w:p w14:paraId="2860ADA1"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Amazon Redshift Management: Managed Amazon Redshift clusters, including launching clusters and specifying node types.</w:t>
      </w:r>
    </w:p>
    <w:p w14:paraId="1FF1BAFA" w14:textId="6A0E14D9"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AWS Beanstalk Deployment: Used AWS Beanstalk for deploying and scaling web applications and services developed with Java, PHP, .Net familiar servers such as Apache and IIS.</w:t>
      </w:r>
    </w:p>
    <w:p w14:paraId="179ED939"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AWS CloudFormation: Designed AWS CloudFormation templates to create customized VPCs, subnets, and NAT to ensure successful deployment of web applications and database templates.</w:t>
      </w:r>
    </w:p>
    <w:p w14:paraId="44000F5D"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AWS Infrastructure Setup: Set up and built AWS infrastructure resources, including VPC, EC2, S3, IAM, EBS, Security Groups, Autoscaling, and RDS using CloudFormation JSON templates.</w:t>
      </w:r>
    </w:p>
    <w:p w14:paraId="515A2A57"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lastRenderedPageBreak/>
        <w:t>Data Durability and Availability: Provided highly durable and available data using S3 data store, versioning, lifecycle policies, and created AMIs for mission critical production servers for backup.</w:t>
      </w:r>
    </w:p>
    <w:p w14:paraId="0B17375B"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AWS Services Management: Maintained user accounts (IAM), RDS, Route 53, VPC, RDB, DynamoDB, SES, SQS, and SNS services in the AWS cloud.</w:t>
      </w:r>
    </w:p>
    <w:p w14:paraId="14B3592E"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Server Building: Built servers using AWS, imported volumes, launched EC2 and RDS instances, created security groups, and set up autoscaling and load balancers (ELBs) in the defined virtual private connection.</w:t>
      </w:r>
    </w:p>
    <w:p w14:paraId="3F70F940"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Application Deployment: Deployed applications on AWS using Elastic Beanstalk.</w:t>
      </w:r>
    </w:p>
    <w:p w14:paraId="6C16E749" w14:textId="77777777"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Source Code and Software Management: Managed source code, software builds, software versioning, and defect tracking on software maintenance tasks/projects.</w:t>
      </w:r>
    </w:p>
    <w:p w14:paraId="25D88017" w14:textId="45B3CFF5" w:rsidR="002B0CD6" w:rsidRPr="004167B7" w:rsidRDefault="002B0CD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Monitoring and Alerts: Created monitors, alarms, and notifications for EC2 hosts using CloudWatch.</w:t>
      </w:r>
    </w:p>
    <w:p w14:paraId="4BDAA000" w14:textId="77777777" w:rsidR="00A01FF1" w:rsidRPr="004167B7" w:rsidRDefault="00A01FF1" w:rsidP="004167B7">
      <w:pPr>
        <w:widowControl/>
        <w:tabs>
          <w:tab w:val="left" w:pos="720"/>
        </w:tabs>
        <w:suppressAutoHyphens/>
        <w:autoSpaceDE/>
        <w:autoSpaceDN/>
        <w:adjustRightInd/>
        <w:rPr>
          <w:rFonts w:ascii="Times New Roman" w:hAnsi="Times New Roman" w:cs="Times New Roman"/>
          <w:color w:val="000000" w:themeColor="text1"/>
          <w:shd w:val="clear" w:color="auto" w:fill="FFFFFF"/>
        </w:rPr>
      </w:pPr>
    </w:p>
    <w:p w14:paraId="164C1F93" w14:textId="0384F11E" w:rsidR="0079597B" w:rsidRPr="004167B7" w:rsidRDefault="00B357C8" w:rsidP="004167B7">
      <w:pPr>
        <w:tabs>
          <w:tab w:val="left" w:pos="720"/>
          <w:tab w:val="left" w:pos="1080"/>
        </w:tabs>
        <w:suppressAutoHyphens/>
        <w:rPr>
          <w:rFonts w:ascii="Times New Roman" w:hAnsi="Times New Roman" w:cs="Times New Roman"/>
          <w:b/>
        </w:rPr>
      </w:pPr>
      <w:r w:rsidRPr="004167B7">
        <w:rPr>
          <w:rFonts w:ascii="Times New Roman" w:hAnsi="Times New Roman" w:cs="Times New Roman"/>
          <w:b/>
        </w:rPr>
        <w:t xml:space="preserve">Job </w:t>
      </w:r>
      <w:r w:rsidR="00336C3A" w:rsidRPr="004167B7">
        <w:rPr>
          <w:rFonts w:ascii="Times New Roman" w:hAnsi="Times New Roman" w:cs="Times New Roman"/>
          <w:b/>
        </w:rPr>
        <w:t>Title:</w:t>
      </w:r>
      <w:r w:rsidRPr="004167B7">
        <w:rPr>
          <w:rFonts w:ascii="Times New Roman" w:hAnsi="Times New Roman" w:cs="Times New Roman"/>
          <w:b/>
        </w:rPr>
        <w:t xml:space="preserve"> </w:t>
      </w:r>
      <w:r w:rsidR="00293D7D" w:rsidRPr="004167B7">
        <w:rPr>
          <w:rFonts w:ascii="Times New Roman" w:hAnsi="Times New Roman" w:cs="Times New Roman"/>
          <w:b/>
        </w:rPr>
        <w:tab/>
      </w:r>
      <w:r w:rsidR="006F289B" w:rsidRPr="004167B7">
        <w:rPr>
          <w:rFonts w:ascii="Times New Roman" w:hAnsi="Times New Roman" w:cs="Times New Roman"/>
          <w:b/>
        </w:rPr>
        <w:t>Linux</w:t>
      </w:r>
      <w:r w:rsidRPr="004167B7">
        <w:rPr>
          <w:rFonts w:ascii="Times New Roman" w:hAnsi="Times New Roman" w:cs="Times New Roman"/>
          <w:b/>
        </w:rPr>
        <w:t xml:space="preserve"> </w:t>
      </w:r>
      <w:r w:rsidR="004167B7" w:rsidRPr="004167B7">
        <w:rPr>
          <w:rFonts w:ascii="Times New Roman" w:hAnsi="Times New Roman" w:cs="Times New Roman"/>
          <w:b/>
        </w:rPr>
        <w:t>Infrastructure Engineer</w:t>
      </w:r>
    </w:p>
    <w:p w14:paraId="01640107" w14:textId="77777777" w:rsidR="00B357C8" w:rsidRPr="004167B7" w:rsidRDefault="00B357C8" w:rsidP="004167B7">
      <w:pPr>
        <w:tabs>
          <w:tab w:val="left" w:pos="720"/>
          <w:tab w:val="left" w:pos="1080"/>
        </w:tabs>
        <w:suppressAutoHyphens/>
        <w:rPr>
          <w:rFonts w:ascii="Times New Roman" w:hAnsi="Times New Roman" w:cs="Times New Roman"/>
          <w:b/>
        </w:rPr>
      </w:pPr>
      <w:r w:rsidRPr="004167B7">
        <w:rPr>
          <w:rFonts w:ascii="Times New Roman" w:hAnsi="Times New Roman" w:cs="Times New Roman"/>
          <w:b/>
        </w:rPr>
        <w:t>Company Name: Equinox Consulting Pvt Ltd</w:t>
      </w:r>
    </w:p>
    <w:p w14:paraId="74882CFA" w14:textId="51576FE1" w:rsidR="00B34249" w:rsidRPr="004167B7" w:rsidRDefault="00B357C8" w:rsidP="004167B7">
      <w:pPr>
        <w:tabs>
          <w:tab w:val="left" w:pos="720"/>
          <w:tab w:val="left" w:pos="1080"/>
        </w:tabs>
        <w:suppressAutoHyphens/>
        <w:rPr>
          <w:rFonts w:ascii="Times New Roman" w:hAnsi="Times New Roman" w:cs="Times New Roman"/>
          <w:b/>
        </w:rPr>
      </w:pPr>
      <w:r w:rsidRPr="004167B7">
        <w:rPr>
          <w:rFonts w:ascii="Times New Roman" w:hAnsi="Times New Roman" w:cs="Times New Roman"/>
          <w:b/>
        </w:rPr>
        <w:t xml:space="preserve">Duration: </w:t>
      </w:r>
      <w:r w:rsidR="00293D7D" w:rsidRPr="004167B7">
        <w:rPr>
          <w:rFonts w:ascii="Times New Roman" w:hAnsi="Times New Roman" w:cs="Times New Roman"/>
          <w:b/>
        </w:rPr>
        <w:tab/>
      </w:r>
      <w:r w:rsidR="000A4C57" w:rsidRPr="004167B7">
        <w:rPr>
          <w:rFonts w:ascii="Times New Roman" w:hAnsi="Times New Roman" w:cs="Times New Roman"/>
          <w:b/>
        </w:rPr>
        <w:t>Sep 2010 to Jan</w:t>
      </w:r>
      <w:r w:rsidR="00A20378" w:rsidRPr="004167B7">
        <w:rPr>
          <w:rFonts w:ascii="Times New Roman" w:hAnsi="Times New Roman" w:cs="Times New Roman"/>
          <w:b/>
        </w:rPr>
        <w:t xml:space="preserve"> 2017</w:t>
      </w:r>
      <w:r w:rsidR="002379FD" w:rsidRPr="004167B7">
        <w:rPr>
          <w:rFonts w:ascii="Times New Roman" w:hAnsi="Times New Roman" w:cs="Times New Roman"/>
          <w:b/>
        </w:rPr>
        <w:br/>
        <w:t>Location: India</w:t>
      </w:r>
    </w:p>
    <w:p w14:paraId="27325EF2" w14:textId="77777777" w:rsidR="00D37E2B" w:rsidRPr="004167B7" w:rsidRDefault="00B357C8" w:rsidP="004167B7">
      <w:pPr>
        <w:tabs>
          <w:tab w:val="left" w:pos="720"/>
          <w:tab w:val="left" w:pos="1080"/>
        </w:tabs>
        <w:suppressAutoHyphens/>
        <w:rPr>
          <w:rFonts w:ascii="Times New Roman" w:hAnsi="Times New Roman" w:cs="Times New Roman"/>
          <w:b/>
        </w:rPr>
      </w:pPr>
      <w:r w:rsidRPr="004167B7">
        <w:rPr>
          <w:rFonts w:ascii="Times New Roman" w:hAnsi="Times New Roman" w:cs="Times New Roman"/>
          <w:b/>
        </w:rPr>
        <w:t xml:space="preserve">Job Role: </w:t>
      </w:r>
    </w:p>
    <w:p w14:paraId="6F5EB922" w14:textId="77777777" w:rsidR="001E065D" w:rsidRPr="004167B7" w:rsidRDefault="00E416ED"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Hands on experience in protocols such as TCP/IP, DHCP, HTTP, SMTP, SSH, FTP</w:t>
      </w:r>
      <w:r w:rsidR="00102613" w:rsidRPr="004167B7">
        <w:rPr>
          <w:rFonts w:ascii="Times New Roman" w:hAnsi="Times New Roman" w:cs="Times New Roman"/>
          <w:color w:val="000000" w:themeColor="text1"/>
          <w:shd w:val="clear" w:color="auto" w:fill="FFFFFF"/>
        </w:rPr>
        <w:t>.</w:t>
      </w:r>
    </w:p>
    <w:p w14:paraId="1FF134D4" w14:textId="77777777" w:rsidR="001E065D" w:rsidRPr="004167B7" w:rsidRDefault="001E065D"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Installed and configured SSH, SFTP, Managed email (Postfix and Sendmail), LDAP</w:t>
      </w:r>
      <w:r w:rsidR="00102613" w:rsidRPr="004167B7">
        <w:rPr>
          <w:rFonts w:ascii="Times New Roman" w:hAnsi="Times New Roman" w:cs="Times New Roman"/>
          <w:color w:val="000000" w:themeColor="text1"/>
          <w:shd w:val="clear" w:color="auto" w:fill="FFFFFF"/>
        </w:rPr>
        <w:t>.</w:t>
      </w:r>
    </w:p>
    <w:p w14:paraId="03847D04" w14:textId="77777777" w:rsidR="009A28B0" w:rsidRPr="004167B7" w:rsidRDefault="00DD008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Installed Apache</w:t>
      </w:r>
      <w:r w:rsidR="001005CA" w:rsidRPr="004167B7">
        <w:rPr>
          <w:rFonts w:ascii="Times New Roman" w:hAnsi="Times New Roman" w:cs="Times New Roman"/>
          <w:color w:val="000000" w:themeColor="text1"/>
          <w:shd w:val="clear" w:color="auto" w:fill="FFFFFF"/>
        </w:rPr>
        <w:t>, IIS</w:t>
      </w:r>
      <w:r w:rsidRPr="004167B7">
        <w:rPr>
          <w:rFonts w:ascii="Times New Roman" w:hAnsi="Times New Roman" w:cs="Times New Roman"/>
          <w:color w:val="000000" w:themeColor="text1"/>
          <w:shd w:val="clear" w:color="auto" w:fill="FFFFFF"/>
        </w:rPr>
        <w:t xml:space="preserve"> and configured Virtual hosts and also experience </w:t>
      </w:r>
      <w:r w:rsidR="00401C93" w:rsidRPr="004167B7">
        <w:rPr>
          <w:rFonts w:ascii="Times New Roman" w:hAnsi="Times New Roman" w:cs="Times New Roman"/>
          <w:color w:val="000000" w:themeColor="text1"/>
          <w:shd w:val="clear" w:color="auto" w:fill="FFFFFF"/>
        </w:rPr>
        <w:t>applying SSL certs for websites, CSR generation</w:t>
      </w:r>
      <w:r w:rsidR="00102613" w:rsidRPr="004167B7">
        <w:rPr>
          <w:rFonts w:ascii="Times New Roman" w:hAnsi="Times New Roman" w:cs="Times New Roman"/>
          <w:color w:val="000000" w:themeColor="text1"/>
          <w:shd w:val="clear" w:color="auto" w:fill="FFFFFF"/>
        </w:rPr>
        <w:t>.</w:t>
      </w:r>
    </w:p>
    <w:p w14:paraId="3C6BB65A" w14:textId="77777777" w:rsidR="00DD0086" w:rsidRPr="004167B7" w:rsidRDefault="00E416ED"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Create File systems using Logical Volume Management (LVM), LV Extend and Reduce</w:t>
      </w:r>
      <w:r w:rsidR="00102613" w:rsidRPr="004167B7">
        <w:rPr>
          <w:rFonts w:ascii="Times New Roman" w:hAnsi="Times New Roman" w:cs="Times New Roman"/>
          <w:color w:val="000000" w:themeColor="text1"/>
          <w:shd w:val="clear" w:color="auto" w:fill="FFFFFF"/>
        </w:rPr>
        <w:t>.</w:t>
      </w:r>
    </w:p>
    <w:p w14:paraId="0B3F7211" w14:textId="540E1B18" w:rsidR="002369F2" w:rsidRPr="004167B7" w:rsidRDefault="00DD0086"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Linux kernel, memory upgrades and swaps area and performed Red</w:t>
      </w:r>
      <w:r w:rsidR="000737A9" w:rsidRPr="004167B7">
        <w:rPr>
          <w:rFonts w:ascii="Times New Roman" w:hAnsi="Times New Roman" w:cs="Times New Roman"/>
          <w:color w:val="000000" w:themeColor="text1"/>
          <w:shd w:val="clear" w:color="auto" w:fill="FFFFFF"/>
        </w:rPr>
        <w:t>h</w:t>
      </w:r>
      <w:r w:rsidRPr="004167B7">
        <w:rPr>
          <w:rFonts w:ascii="Times New Roman" w:hAnsi="Times New Roman" w:cs="Times New Roman"/>
          <w:color w:val="000000" w:themeColor="text1"/>
          <w:shd w:val="clear" w:color="auto" w:fill="FFFFFF"/>
        </w:rPr>
        <w:t>at Linux Kickstart</w:t>
      </w:r>
      <w:r w:rsidR="00401C93" w:rsidRPr="004167B7">
        <w:rPr>
          <w:rFonts w:ascii="Times New Roman" w:hAnsi="Times New Roman" w:cs="Times New Roman"/>
          <w:color w:val="000000" w:themeColor="text1"/>
          <w:shd w:val="clear" w:color="auto" w:fill="FFFFFF"/>
        </w:rPr>
        <w:t xml:space="preserve"> installations</w:t>
      </w:r>
      <w:r w:rsidR="00102613" w:rsidRPr="004167B7">
        <w:rPr>
          <w:rFonts w:ascii="Times New Roman" w:hAnsi="Times New Roman" w:cs="Times New Roman"/>
          <w:color w:val="000000" w:themeColor="text1"/>
          <w:shd w:val="clear" w:color="auto" w:fill="FFFFFF"/>
        </w:rPr>
        <w:t>.</w:t>
      </w:r>
    </w:p>
    <w:p w14:paraId="1C07A1B6" w14:textId="77777777" w:rsidR="00965221" w:rsidRPr="004167B7" w:rsidRDefault="00965221"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Strong experience in working in Linux and Windows environments</w:t>
      </w:r>
    </w:p>
    <w:p w14:paraId="5D4439EB" w14:textId="3D54A5F8"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Creating Virtual Machine, VM Guest OS Templates and Clone Virtual Machine</w:t>
      </w:r>
    </w:p>
    <w:p w14:paraId="1D6ED2CD" w14:textId="37635F44"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Configuring Virtual appliances, Access control, and Resource pool.</w:t>
      </w:r>
    </w:p>
    <w:p w14:paraId="3F99C190" w14:textId="16BADAFA"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VMware infrastructure performance analysis, problem management and determining corrective actions.</w:t>
      </w:r>
    </w:p>
    <w:p w14:paraId="08A388E8" w14:textId="60B31B97"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Making sure all Production servers are updated using vCenter update manager.</w:t>
      </w:r>
    </w:p>
    <w:p w14:paraId="04C7ECB9" w14:textId="09373203"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Migrating Windows, Linux Physical and Virtual servers utilizing various server migration strategies, tools and technologies such as P2P, P2V, P2I using VMware converter.</w:t>
      </w:r>
    </w:p>
    <w:p w14:paraId="68490547" w14:textId="063FEC43"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Performance Tuning of the ESX / </w:t>
      </w:r>
      <w:proofErr w:type="spellStart"/>
      <w:r w:rsidRPr="004167B7">
        <w:rPr>
          <w:rFonts w:ascii="Times New Roman" w:hAnsi="Times New Roman" w:cs="Times New Roman"/>
          <w:color w:val="000000" w:themeColor="text1"/>
          <w:shd w:val="clear" w:color="auto" w:fill="FFFFFF"/>
        </w:rPr>
        <w:t>ESXi</w:t>
      </w:r>
      <w:proofErr w:type="spellEnd"/>
      <w:r w:rsidRPr="004167B7">
        <w:rPr>
          <w:rFonts w:ascii="Times New Roman" w:hAnsi="Times New Roman" w:cs="Times New Roman"/>
          <w:color w:val="000000" w:themeColor="text1"/>
          <w:shd w:val="clear" w:color="auto" w:fill="FFFFFF"/>
        </w:rPr>
        <w:t xml:space="preserve"> servers.</w:t>
      </w:r>
    </w:p>
    <w:p w14:paraId="545C5D78" w14:textId="7E56AAB3"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Capacity Planning of the Virtualized Environment</w:t>
      </w:r>
    </w:p>
    <w:p w14:paraId="767A94EA" w14:textId="6595085E"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System Administration of Windows 2003/2008 Infrastructure.</w:t>
      </w:r>
    </w:p>
    <w:p w14:paraId="57AFCA6B" w14:textId="38350A7C"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Building Standard &amp; Enterprise Servers (Raid Enabled) with Remote Management configuration.</w:t>
      </w:r>
    </w:p>
    <w:p w14:paraId="0DF55CFE" w14:textId="5C42F0AF"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Backup Administration for VMware Infrastructure using Net Backup.</w:t>
      </w:r>
    </w:p>
    <w:p w14:paraId="18FD21E4" w14:textId="32C4D553"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Troubleshooting DNS &amp; DHCP issues.</w:t>
      </w:r>
    </w:p>
    <w:p w14:paraId="4209E259" w14:textId="4C104EF0"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Managing &amp; Administering Active Directory</w:t>
      </w:r>
    </w:p>
    <w:p w14:paraId="103D44DB" w14:textId="2FE26154"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Managing SCCM, SCOM &amp; WSUS for Deployment software, Monitoring systems &amp; Patch management on client PC’s and servers</w:t>
      </w:r>
    </w:p>
    <w:p w14:paraId="198734D7" w14:textId="5014931B"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Maintaining &amp; managing firewall &amp; proxy services by using ISA 2004 &amp; Net-Screen.</w:t>
      </w:r>
    </w:p>
    <w:p w14:paraId="7302E72E" w14:textId="30262BC7"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Managed &amp; Administer Trend Micro Antivirus Server. </w:t>
      </w:r>
    </w:p>
    <w:p w14:paraId="516BD010" w14:textId="60BFBE4A"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 xml:space="preserve">Manage &amp; Administer Sophos UTM in order to configure new firewall policies. </w:t>
      </w:r>
    </w:p>
    <w:p w14:paraId="3019D57F" w14:textId="48B74418"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Monitoring and troubleshoot client &amp; server issues on regular basis.</w:t>
      </w:r>
    </w:p>
    <w:p w14:paraId="6A204140" w14:textId="02342CB8" w:rsidR="000737A9" w:rsidRPr="004167B7"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Comply with Company IT policies and procedures</w:t>
      </w:r>
      <w:r w:rsidRPr="004167B7">
        <w:rPr>
          <w:rFonts w:ascii="Times New Roman" w:hAnsi="Times New Roman" w:cs="Times New Roman"/>
          <w:color w:val="000000" w:themeColor="text1"/>
          <w:shd w:val="clear" w:color="auto" w:fill="FFFFFF"/>
        </w:rPr>
        <w:tab/>
      </w:r>
    </w:p>
    <w:p w14:paraId="5CDB2FFA" w14:textId="07ECE5D2" w:rsidR="000737A9" w:rsidRDefault="000737A9" w:rsidP="004167B7">
      <w:pPr>
        <w:widowControl/>
        <w:numPr>
          <w:ilvl w:val="0"/>
          <w:numId w:val="1"/>
        </w:numPr>
        <w:suppressAutoHyphens/>
        <w:autoSpaceDE/>
        <w:autoSpaceDN/>
        <w:adjustRightInd/>
        <w:rPr>
          <w:rFonts w:ascii="Times New Roman" w:hAnsi="Times New Roman" w:cs="Times New Roman"/>
          <w:color w:val="000000" w:themeColor="text1"/>
          <w:shd w:val="clear" w:color="auto" w:fill="FFFFFF"/>
        </w:rPr>
      </w:pPr>
      <w:r w:rsidRPr="004167B7">
        <w:rPr>
          <w:rFonts w:ascii="Times New Roman" w:hAnsi="Times New Roman" w:cs="Times New Roman"/>
          <w:color w:val="000000" w:themeColor="text1"/>
          <w:shd w:val="clear" w:color="auto" w:fill="FFFFFF"/>
        </w:rPr>
        <w:t>Administering VMWARE, V-sphere, and Microsoft Hyper V Cluster to manage all client production Servers.</w:t>
      </w:r>
    </w:p>
    <w:p w14:paraId="03ECC016" w14:textId="77777777" w:rsidR="008904EA" w:rsidRDefault="008904EA" w:rsidP="008904EA">
      <w:pPr>
        <w:widowControl/>
        <w:suppressAutoHyphens/>
        <w:autoSpaceDE/>
        <w:autoSpaceDN/>
        <w:adjustRightInd/>
        <w:ind w:left="720"/>
        <w:rPr>
          <w:rFonts w:ascii="Times New Roman" w:hAnsi="Times New Roman" w:cs="Times New Roman"/>
          <w:color w:val="000000" w:themeColor="text1"/>
          <w:shd w:val="clear" w:color="auto" w:fill="FFFFFF"/>
        </w:rPr>
      </w:pPr>
    </w:p>
    <w:p w14:paraId="6C62E7AC" w14:textId="77777777" w:rsidR="008904EA" w:rsidRPr="004167B7" w:rsidRDefault="008904EA" w:rsidP="008904EA">
      <w:pPr>
        <w:widowControl/>
        <w:suppressAutoHyphens/>
        <w:autoSpaceDE/>
        <w:autoSpaceDN/>
        <w:adjustRightInd/>
        <w:ind w:left="720"/>
        <w:rPr>
          <w:rFonts w:ascii="Times New Roman" w:hAnsi="Times New Roman" w:cs="Times New Roman"/>
          <w:color w:val="000000" w:themeColor="text1"/>
          <w:shd w:val="clear" w:color="auto" w:fill="FFFFFF"/>
        </w:rPr>
      </w:pPr>
    </w:p>
    <w:p w14:paraId="2F88ED4D" w14:textId="77777777" w:rsidR="006C7D20" w:rsidRPr="004167B7" w:rsidRDefault="006C7D20" w:rsidP="004167B7">
      <w:pPr>
        <w:suppressAutoHyphens/>
        <w:rPr>
          <w:rFonts w:ascii="Times New Roman" w:hAnsi="Times New Roman" w:cs="Times New Roman"/>
          <w:b/>
        </w:rPr>
      </w:pPr>
    </w:p>
    <w:p w14:paraId="330472D9" w14:textId="77777777" w:rsidR="00C42149" w:rsidRPr="004167B7" w:rsidRDefault="00C42149" w:rsidP="004167B7">
      <w:pPr>
        <w:suppressAutoHyphens/>
        <w:rPr>
          <w:rFonts w:ascii="Times New Roman" w:hAnsi="Times New Roman" w:cs="Times New Roman"/>
          <w:b/>
        </w:rPr>
      </w:pPr>
      <w:r w:rsidRPr="004167B7">
        <w:rPr>
          <w:rFonts w:ascii="Times New Roman" w:hAnsi="Times New Roman" w:cs="Times New Roman"/>
          <w:b/>
        </w:rPr>
        <w:lastRenderedPageBreak/>
        <w:t>Job Title: System Administrator</w:t>
      </w:r>
    </w:p>
    <w:p w14:paraId="4CB6BA6F" w14:textId="77777777" w:rsidR="00C42149" w:rsidRPr="004167B7" w:rsidRDefault="00C42149" w:rsidP="004167B7">
      <w:pPr>
        <w:suppressAutoHyphens/>
        <w:rPr>
          <w:rFonts w:ascii="Times New Roman" w:hAnsi="Times New Roman" w:cs="Times New Roman"/>
          <w:b/>
        </w:rPr>
      </w:pPr>
      <w:r w:rsidRPr="004167B7">
        <w:rPr>
          <w:rFonts w:ascii="Times New Roman" w:hAnsi="Times New Roman" w:cs="Times New Roman"/>
          <w:b/>
        </w:rPr>
        <w:t>Company Name: Effexoft Solutions Pvt Ltd</w:t>
      </w:r>
    </w:p>
    <w:p w14:paraId="191B18BB" w14:textId="231D94F4" w:rsidR="00C42149" w:rsidRPr="004167B7" w:rsidRDefault="00C42149" w:rsidP="004167B7">
      <w:pPr>
        <w:suppressAutoHyphens/>
        <w:rPr>
          <w:rFonts w:ascii="Times New Roman" w:hAnsi="Times New Roman" w:cs="Times New Roman"/>
          <w:b/>
        </w:rPr>
      </w:pPr>
      <w:r w:rsidRPr="004167B7">
        <w:rPr>
          <w:rFonts w:ascii="Times New Roman" w:hAnsi="Times New Roman" w:cs="Times New Roman"/>
          <w:b/>
        </w:rPr>
        <w:t xml:space="preserve">Duration: </w:t>
      </w:r>
      <w:r w:rsidR="00A743E3" w:rsidRPr="004167B7">
        <w:rPr>
          <w:rFonts w:ascii="Times New Roman" w:hAnsi="Times New Roman" w:cs="Times New Roman"/>
          <w:b/>
        </w:rPr>
        <w:t>Jan 2007 to Aug</w:t>
      </w:r>
      <w:r w:rsidRPr="004167B7">
        <w:rPr>
          <w:rFonts w:ascii="Times New Roman" w:hAnsi="Times New Roman" w:cs="Times New Roman"/>
          <w:b/>
        </w:rPr>
        <w:t xml:space="preserve"> 2010</w:t>
      </w:r>
      <w:r w:rsidR="002379FD" w:rsidRPr="004167B7">
        <w:rPr>
          <w:rFonts w:ascii="Times New Roman" w:hAnsi="Times New Roman" w:cs="Times New Roman"/>
          <w:b/>
        </w:rPr>
        <w:br/>
        <w:t>Location: India</w:t>
      </w:r>
    </w:p>
    <w:p w14:paraId="3F9080B2" w14:textId="77777777" w:rsidR="00D37E2B" w:rsidRPr="004167B7" w:rsidRDefault="00C42149" w:rsidP="004167B7">
      <w:pPr>
        <w:suppressAutoHyphens/>
        <w:rPr>
          <w:rFonts w:ascii="Times New Roman" w:hAnsi="Times New Roman" w:cs="Times New Roman"/>
          <w:b/>
        </w:rPr>
      </w:pPr>
      <w:r w:rsidRPr="004167B7">
        <w:rPr>
          <w:rFonts w:ascii="Times New Roman" w:hAnsi="Times New Roman" w:cs="Times New Roman"/>
          <w:b/>
        </w:rPr>
        <w:t>Job Role:</w:t>
      </w:r>
    </w:p>
    <w:p w14:paraId="26E80D90" w14:textId="0187AD33"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System Installation and Configuration: Installed and configured RHEL, Solaris, and Windows Servers.</w:t>
      </w:r>
    </w:p>
    <w:p w14:paraId="2F5D0702" w14:textId="57D75BD6"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Security Event Management: Monitored, analyzed, and responded to security events using security event management and reporting tools.</w:t>
      </w:r>
    </w:p>
    <w:p w14:paraId="1EE2AC53" w14:textId="5309ABD2"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User and Group Administration: Managed accounts, user and group administration, permissions policy management, and quota implementation.</w:t>
      </w:r>
    </w:p>
    <w:p w14:paraId="78F9A266" w14:textId="1099CA00"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System Performance Monitoring: Conducted system performance monitoring, tuning, log management, security checks, periodic upgrades, and user account management.</w:t>
      </w:r>
    </w:p>
    <w:p w14:paraId="1BD81061" w14:textId="1DEFCFCD"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Networking: Troubleshot TCP/IP networking issues and administered Linux network systems.</w:t>
      </w:r>
    </w:p>
    <w:p w14:paraId="4AF90D50" w14:textId="1EA1946F"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Collaboration: Worked closely with network/incident analysts and IC analysts to monitor current attack and threat information.</w:t>
      </w:r>
    </w:p>
    <w:p w14:paraId="0830F4CD" w14:textId="07BFDC8C" w:rsidR="00570AD5" w:rsidRPr="004167B7" w:rsidRDefault="005B31A9" w:rsidP="004167B7">
      <w:pPr>
        <w:widowControl/>
        <w:suppressAutoHyphens/>
        <w:autoSpaceDE/>
        <w:autoSpaceDN/>
        <w:adjustRightInd/>
        <w:rPr>
          <w:rFonts w:ascii="Times New Roman" w:hAnsi="Times New Roman" w:cs="Times New Roman"/>
          <w:b/>
          <w:bCs/>
        </w:rPr>
      </w:pPr>
      <w:r w:rsidRPr="004167B7">
        <w:rPr>
          <w:rFonts w:ascii="Times New Roman" w:hAnsi="Times New Roman" w:cs="Times New Roman"/>
          <w:b/>
          <w:bCs/>
        </w:rPr>
        <w:br/>
      </w:r>
      <w:r w:rsidR="00570AD5" w:rsidRPr="004167B7">
        <w:rPr>
          <w:rFonts w:ascii="Times New Roman" w:hAnsi="Times New Roman" w:cs="Times New Roman"/>
          <w:b/>
          <w:bCs/>
        </w:rPr>
        <w:t>Service Installation and Configuration</w:t>
      </w:r>
    </w:p>
    <w:p w14:paraId="592C0C0D" w14:textId="53106274"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DHCP: Configured IP ranges and assigned fixed IPs to MAC addresses.</w:t>
      </w:r>
    </w:p>
    <w:p w14:paraId="09D735AE" w14:textId="7F97A594"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SSH: Configured servers and set up password-less authentication.</w:t>
      </w:r>
    </w:p>
    <w:p w14:paraId="2032F75B" w14:textId="0EC8E779"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NFS: Managed configuration, administration, and on-demand mounting.</w:t>
      </w:r>
    </w:p>
    <w:p w14:paraId="5E4818CD" w14:textId="0B49B77D"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SAMBA: Shared folders and printers with Win32 &amp; Win64 systems and created SAMBA users.</w:t>
      </w:r>
    </w:p>
    <w:p w14:paraId="0EEC59E6" w14:textId="1E830003"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NIS: Configured server and client systems.</w:t>
      </w:r>
    </w:p>
    <w:p w14:paraId="1C4195D6" w14:textId="2184EAA6"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DNS: Managed server configuration and maintenance.</w:t>
      </w:r>
    </w:p>
    <w:p w14:paraId="1B1DFEF2" w14:textId="59EFA33C"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HTTPD and IIS: Maintained, installed, and configured Apache web servers, managed web hosting, monitored performance, and generated certificates.</w:t>
      </w:r>
    </w:p>
    <w:p w14:paraId="68CA5956" w14:textId="3BB90124"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SQUID: Configured proxy servers and managed access permissions.</w:t>
      </w:r>
    </w:p>
    <w:p w14:paraId="68C93923" w14:textId="7C796747"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 xml:space="preserve">Email Services: Configured and managed </w:t>
      </w:r>
      <w:proofErr w:type="spellStart"/>
      <w:r w:rsidRPr="004167B7">
        <w:rPr>
          <w:rFonts w:ascii="Times New Roman" w:hAnsi="Times New Roman" w:cs="Times New Roman"/>
        </w:rPr>
        <w:t>MailEnable</w:t>
      </w:r>
      <w:proofErr w:type="spellEnd"/>
      <w:r w:rsidRPr="004167B7">
        <w:rPr>
          <w:rFonts w:ascii="Times New Roman" w:hAnsi="Times New Roman" w:cs="Times New Roman"/>
        </w:rPr>
        <w:t xml:space="preserve">, Postfix, EXIM, and Dovecot, including user management, relay, alias, and </w:t>
      </w:r>
      <w:proofErr w:type="spellStart"/>
      <w:r w:rsidRPr="004167B7">
        <w:rPr>
          <w:rFonts w:ascii="Times New Roman" w:hAnsi="Times New Roman" w:cs="Times New Roman"/>
        </w:rPr>
        <w:t>Procmail</w:t>
      </w:r>
      <w:proofErr w:type="spellEnd"/>
      <w:r w:rsidRPr="004167B7">
        <w:rPr>
          <w:rFonts w:ascii="Times New Roman" w:hAnsi="Times New Roman" w:cs="Times New Roman"/>
        </w:rPr>
        <w:t xml:space="preserve"> configuration.</w:t>
      </w:r>
    </w:p>
    <w:p w14:paraId="72FD75F9" w14:textId="667C9B62" w:rsidR="00570AD5" w:rsidRPr="004167B7" w:rsidRDefault="005B31A9" w:rsidP="004167B7">
      <w:pPr>
        <w:widowControl/>
        <w:suppressAutoHyphens/>
        <w:autoSpaceDE/>
        <w:autoSpaceDN/>
        <w:adjustRightInd/>
        <w:rPr>
          <w:rFonts w:ascii="Times New Roman" w:hAnsi="Times New Roman" w:cs="Times New Roman"/>
          <w:b/>
          <w:bCs/>
        </w:rPr>
      </w:pPr>
      <w:r w:rsidRPr="004167B7">
        <w:rPr>
          <w:rFonts w:ascii="Times New Roman" w:hAnsi="Times New Roman" w:cs="Times New Roman"/>
          <w:b/>
          <w:bCs/>
        </w:rPr>
        <w:br/>
      </w:r>
      <w:r w:rsidR="00570AD5" w:rsidRPr="004167B7">
        <w:rPr>
          <w:rFonts w:ascii="Times New Roman" w:hAnsi="Times New Roman" w:cs="Times New Roman"/>
          <w:b/>
          <w:bCs/>
        </w:rPr>
        <w:t>Virtualization and Database Management</w:t>
      </w:r>
    </w:p>
    <w:p w14:paraId="00A3B6B0" w14:textId="29EE28BB"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 xml:space="preserve">Server Virtualization: Implemented and maintained server virtualization using VMware, </w:t>
      </w:r>
      <w:proofErr w:type="spellStart"/>
      <w:r w:rsidRPr="004167B7">
        <w:rPr>
          <w:rFonts w:ascii="Times New Roman" w:hAnsi="Times New Roman" w:cs="Times New Roman"/>
        </w:rPr>
        <w:t>ESXi</w:t>
      </w:r>
      <w:proofErr w:type="spellEnd"/>
      <w:r w:rsidRPr="004167B7">
        <w:rPr>
          <w:rFonts w:ascii="Times New Roman" w:hAnsi="Times New Roman" w:cs="Times New Roman"/>
        </w:rPr>
        <w:t>, and Oracle Virtual Manager.</w:t>
      </w:r>
    </w:p>
    <w:p w14:paraId="23A440B3" w14:textId="150C6DD8"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Application Support: Coordinated with application teams for installation, configuration, and troubleshooting of IIS and Apache servers for .Net and PHP Applications.</w:t>
      </w:r>
    </w:p>
    <w:p w14:paraId="6F52E6CC" w14:textId="2E34E1C2"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Database Systems: Installed and configured MSSQL, MySQL, and Oracle databases.</w:t>
      </w:r>
    </w:p>
    <w:p w14:paraId="23E4284C" w14:textId="5F430508"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Virtual Machine Management: Created virtual machines using Oracle Virtual Manager, managed server pools, and performed VM cloning.</w:t>
      </w:r>
    </w:p>
    <w:p w14:paraId="01DC9304" w14:textId="5561E51A" w:rsidR="00570AD5" w:rsidRPr="004167B7" w:rsidRDefault="005B31A9" w:rsidP="004167B7">
      <w:pPr>
        <w:widowControl/>
        <w:suppressAutoHyphens/>
        <w:autoSpaceDE/>
        <w:autoSpaceDN/>
        <w:adjustRightInd/>
        <w:rPr>
          <w:rFonts w:ascii="Times New Roman" w:hAnsi="Times New Roman" w:cs="Times New Roman"/>
          <w:b/>
          <w:bCs/>
        </w:rPr>
      </w:pPr>
      <w:r w:rsidRPr="004167B7">
        <w:rPr>
          <w:rFonts w:ascii="Times New Roman" w:hAnsi="Times New Roman" w:cs="Times New Roman"/>
          <w:b/>
          <w:bCs/>
        </w:rPr>
        <w:br/>
      </w:r>
      <w:r w:rsidR="00570AD5" w:rsidRPr="004167B7">
        <w:rPr>
          <w:rFonts w:ascii="Times New Roman" w:hAnsi="Times New Roman" w:cs="Times New Roman"/>
          <w:b/>
          <w:bCs/>
        </w:rPr>
        <w:t>Additional Responsibilities</w:t>
      </w:r>
    </w:p>
    <w:p w14:paraId="0600B68F" w14:textId="76892774"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System Monitoring: Monitored systems and managed remote connections using RDP, telnet and SSH.</w:t>
      </w:r>
    </w:p>
    <w:p w14:paraId="6468359A" w14:textId="640D7C02"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Storage Management: Set up Storage Area Networks (SAN) and Network Attached Storage (NAS), and managed file system backups and restores.</w:t>
      </w:r>
    </w:p>
    <w:p w14:paraId="0CDD4D39" w14:textId="6B17062E"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On-Call Support: Provided 24x7 on-call support for production systems.</w:t>
      </w:r>
    </w:p>
    <w:p w14:paraId="20E83C21" w14:textId="0A1BCEDE"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High Traffic Server Management: Supported, troubleshot, and maintained high-traffic web and database servers with up to 200,000 daily visitors, including support for Sakshi.com for over three years.</w:t>
      </w:r>
    </w:p>
    <w:p w14:paraId="08578F37" w14:textId="713F89B9" w:rsidR="00570AD5" w:rsidRPr="004167B7" w:rsidRDefault="00570AD5" w:rsidP="004167B7">
      <w:pPr>
        <w:widowControl/>
        <w:numPr>
          <w:ilvl w:val="0"/>
          <w:numId w:val="1"/>
        </w:numPr>
        <w:suppressAutoHyphens/>
        <w:autoSpaceDE/>
        <w:autoSpaceDN/>
        <w:adjustRightInd/>
        <w:rPr>
          <w:rFonts w:ascii="Times New Roman" w:hAnsi="Times New Roman" w:cs="Times New Roman"/>
        </w:rPr>
      </w:pPr>
      <w:r w:rsidRPr="004167B7">
        <w:rPr>
          <w:rFonts w:ascii="Times New Roman" w:hAnsi="Times New Roman" w:cs="Times New Roman"/>
        </w:rPr>
        <w:t>Network Design: Designed networks with up to 100 PCs, servers, printers, network switches, and routers, successfully implementing such networks at five locations.</w:t>
      </w:r>
    </w:p>
    <w:p w14:paraId="2D32E87B" w14:textId="2AEC140D" w:rsidR="004167B7" w:rsidRPr="003971F7" w:rsidRDefault="00570AD5" w:rsidP="00BD652F">
      <w:pPr>
        <w:widowControl/>
        <w:numPr>
          <w:ilvl w:val="0"/>
          <w:numId w:val="1"/>
        </w:numPr>
        <w:suppressAutoHyphens/>
        <w:autoSpaceDE/>
        <w:autoSpaceDN/>
        <w:adjustRightInd/>
        <w:rPr>
          <w:rFonts w:ascii="Times New Roman" w:hAnsi="Times New Roman" w:cs="Times New Roman"/>
        </w:rPr>
      </w:pPr>
      <w:r w:rsidRPr="003971F7">
        <w:rPr>
          <w:rFonts w:ascii="Times New Roman" w:hAnsi="Times New Roman" w:cs="Times New Roman"/>
        </w:rPr>
        <w:t>VOIP Network Installation: Installed VOIP telephone networks through SIP and integrated them with US networks like Vonage.</w:t>
      </w:r>
    </w:p>
    <w:sectPr w:rsidR="004167B7" w:rsidRPr="003971F7" w:rsidSect="004167B7">
      <w:headerReference w:type="default" r:id="rId9"/>
      <w:pgSz w:w="12240" w:h="15840"/>
      <w:pgMar w:top="284" w:right="758" w:bottom="567" w:left="85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BD764" w14:textId="77777777" w:rsidR="005E175F" w:rsidRDefault="005E175F" w:rsidP="000928EB">
      <w:r>
        <w:separator/>
      </w:r>
    </w:p>
  </w:endnote>
  <w:endnote w:type="continuationSeparator" w:id="0">
    <w:p w14:paraId="538C6249" w14:textId="77777777" w:rsidR="005E175F" w:rsidRDefault="005E175F" w:rsidP="0009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9A741" w14:textId="77777777" w:rsidR="005E175F" w:rsidRDefault="005E175F" w:rsidP="000928EB">
      <w:r>
        <w:separator/>
      </w:r>
    </w:p>
  </w:footnote>
  <w:footnote w:type="continuationSeparator" w:id="0">
    <w:p w14:paraId="1DA63829" w14:textId="77777777" w:rsidR="005E175F" w:rsidRDefault="005E175F" w:rsidP="00092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D973" w14:textId="06947177" w:rsidR="006C7D20" w:rsidRDefault="006C7D20">
    <w:pPr>
      <w:pStyle w:val="Header"/>
    </w:pPr>
    <w:r>
      <w:t xml:space="preserve">   </w:t>
    </w:r>
    <w:r>
      <w:tab/>
    </w:r>
    <w:r w:rsidR="00BA04A0">
      <w:t xml:space="preserve">                                                                         </w:t>
    </w:r>
  </w:p>
  <w:p w14:paraId="635CDE40" w14:textId="77777777" w:rsidR="006C7D20" w:rsidRDefault="006C7D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3"/>
    <w:multiLevelType w:val="singleLevel"/>
    <w:tmpl w:val="00000003"/>
    <w:name w:val="WW8Num7"/>
    <w:lvl w:ilvl="0">
      <w:start w:val="1"/>
      <w:numFmt w:val="bullet"/>
      <w:lvlText w:val=""/>
      <w:lvlJc w:val="left"/>
      <w:pPr>
        <w:tabs>
          <w:tab w:val="num" w:pos="1080"/>
        </w:tabs>
        <w:ind w:left="1080" w:hanging="360"/>
      </w:pPr>
      <w:rPr>
        <w:rFonts w:ascii="Wingdings" w:hAnsi="Wingdings"/>
      </w:rPr>
    </w:lvl>
  </w:abstractNum>
  <w:abstractNum w:abstractNumId="2" w15:restartNumberingAfterBreak="0">
    <w:nsid w:val="00000005"/>
    <w:multiLevelType w:val="singleLevel"/>
    <w:tmpl w:val="00000005"/>
    <w:name w:val="WW8Num12"/>
    <w:lvl w:ilvl="0">
      <w:start w:val="1"/>
      <w:numFmt w:val="bullet"/>
      <w:lvlText w:val=""/>
      <w:lvlJc w:val="left"/>
      <w:pPr>
        <w:tabs>
          <w:tab w:val="num" w:pos="1020"/>
        </w:tabs>
        <w:ind w:left="1020" w:hanging="360"/>
      </w:pPr>
      <w:rPr>
        <w:rFonts w:ascii="Wingdings" w:hAnsi="Wingdings"/>
        <w:color w:val="auto"/>
      </w:rPr>
    </w:lvl>
  </w:abstractNum>
  <w:abstractNum w:abstractNumId="3" w15:restartNumberingAfterBreak="0">
    <w:nsid w:val="00143CCF"/>
    <w:multiLevelType w:val="hybridMultilevel"/>
    <w:tmpl w:val="26363E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C009DE"/>
    <w:multiLevelType w:val="hybridMultilevel"/>
    <w:tmpl w:val="7C50A0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E11A9"/>
    <w:multiLevelType w:val="hybridMultilevel"/>
    <w:tmpl w:val="5B1CAD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D93BB6"/>
    <w:multiLevelType w:val="hybridMultilevel"/>
    <w:tmpl w:val="FB105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557379F"/>
    <w:multiLevelType w:val="hybridMultilevel"/>
    <w:tmpl w:val="1786C6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7D26462"/>
    <w:multiLevelType w:val="hybridMultilevel"/>
    <w:tmpl w:val="85D4AD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E17C0E"/>
    <w:multiLevelType w:val="hybridMultilevel"/>
    <w:tmpl w:val="07989A5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0E6281F"/>
    <w:multiLevelType w:val="hybridMultilevel"/>
    <w:tmpl w:val="D4A8DA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D610E1"/>
    <w:multiLevelType w:val="hybridMultilevel"/>
    <w:tmpl w:val="938618EC"/>
    <w:lvl w:ilvl="0" w:tplc="48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142CC"/>
    <w:multiLevelType w:val="multilevel"/>
    <w:tmpl w:val="0D164284"/>
    <w:lvl w:ilvl="0">
      <w:start w:val="1"/>
      <w:numFmt w:val="bullet"/>
      <w:lvlText w:val=""/>
      <w:lvlJc w:val="left"/>
      <w:pPr>
        <w:ind w:left="720" w:hanging="360"/>
      </w:pPr>
      <w:rPr>
        <w:rFonts w:ascii="Wingdings" w:hAnsi="Wingdings" w:cs="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3D147674"/>
    <w:multiLevelType w:val="multilevel"/>
    <w:tmpl w:val="E056E096"/>
    <w:lvl w:ilvl="0">
      <w:start w:val="1"/>
      <w:numFmt w:val="bullet"/>
      <w:lvlText w:val=""/>
      <w:lvlJc w:val="left"/>
      <w:pPr>
        <w:ind w:left="72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4" w15:restartNumberingAfterBreak="0">
    <w:nsid w:val="3E127576"/>
    <w:multiLevelType w:val="hybridMultilevel"/>
    <w:tmpl w:val="872ADE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A77DE"/>
    <w:multiLevelType w:val="hybridMultilevel"/>
    <w:tmpl w:val="823EEB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70BF6"/>
    <w:multiLevelType w:val="hybridMultilevel"/>
    <w:tmpl w:val="04DCAB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A33298"/>
    <w:multiLevelType w:val="hybridMultilevel"/>
    <w:tmpl w:val="7CBE23D4"/>
    <w:lvl w:ilvl="0" w:tplc="4809000B">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 w15:restartNumberingAfterBreak="0">
    <w:nsid w:val="4F164A2D"/>
    <w:multiLevelType w:val="hybridMultilevel"/>
    <w:tmpl w:val="A35435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E033A6"/>
    <w:multiLevelType w:val="hybridMultilevel"/>
    <w:tmpl w:val="FD52BC0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DB59BA"/>
    <w:multiLevelType w:val="hybridMultilevel"/>
    <w:tmpl w:val="D5F46CB6"/>
    <w:lvl w:ilvl="0" w:tplc="0602D0C6">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350"/>
        </w:tabs>
        <w:ind w:left="1350" w:hanging="360"/>
      </w:pPr>
    </w:lvl>
    <w:lvl w:ilvl="2" w:tplc="0409001B">
      <w:start w:val="1"/>
      <w:numFmt w:val="lowerRoman"/>
      <w:lvlText w:val="%3."/>
      <w:lvlJc w:val="right"/>
      <w:pPr>
        <w:tabs>
          <w:tab w:val="num" w:pos="2070"/>
        </w:tabs>
        <w:ind w:left="2070" w:hanging="180"/>
      </w:pPr>
    </w:lvl>
    <w:lvl w:ilvl="3" w:tplc="0409000F">
      <w:start w:val="1"/>
      <w:numFmt w:val="decimal"/>
      <w:lvlText w:val="%4."/>
      <w:lvlJc w:val="left"/>
      <w:pPr>
        <w:tabs>
          <w:tab w:val="num" w:pos="2790"/>
        </w:tabs>
        <w:ind w:left="2790" w:hanging="360"/>
      </w:pPr>
    </w:lvl>
    <w:lvl w:ilvl="4" w:tplc="04090019">
      <w:start w:val="1"/>
      <w:numFmt w:val="lowerLetter"/>
      <w:lvlText w:val="%5."/>
      <w:lvlJc w:val="left"/>
      <w:pPr>
        <w:tabs>
          <w:tab w:val="num" w:pos="3510"/>
        </w:tabs>
        <w:ind w:left="3510" w:hanging="360"/>
      </w:pPr>
    </w:lvl>
    <w:lvl w:ilvl="5" w:tplc="0409001B">
      <w:start w:val="1"/>
      <w:numFmt w:val="lowerRoman"/>
      <w:lvlText w:val="%6."/>
      <w:lvlJc w:val="right"/>
      <w:pPr>
        <w:tabs>
          <w:tab w:val="num" w:pos="4230"/>
        </w:tabs>
        <w:ind w:left="4230" w:hanging="180"/>
      </w:pPr>
    </w:lvl>
    <w:lvl w:ilvl="6" w:tplc="0409000F">
      <w:start w:val="1"/>
      <w:numFmt w:val="decimal"/>
      <w:lvlText w:val="%7."/>
      <w:lvlJc w:val="left"/>
      <w:pPr>
        <w:tabs>
          <w:tab w:val="num" w:pos="4950"/>
        </w:tabs>
        <w:ind w:left="4950" w:hanging="360"/>
      </w:pPr>
    </w:lvl>
    <w:lvl w:ilvl="7" w:tplc="04090019">
      <w:start w:val="1"/>
      <w:numFmt w:val="lowerLetter"/>
      <w:lvlText w:val="%8."/>
      <w:lvlJc w:val="left"/>
      <w:pPr>
        <w:tabs>
          <w:tab w:val="num" w:pos="5670"/>
        </w:tabs>
        <w:ind w:left="5670" w:hanging="360"/>
      </w:pPr>
    </w:lvl>
    <w:lvl w:ilvl="8" w:tplc="0409001B">
      <w:start w:val="1"/>
      <w:numFmt w:val="lowerRoman"/>
      <w:lvlText w:val="%9."/>
      <w:lvlJc w:val="right"/>
      <w:pPr>
        <w:tabs>
          <w:tab w:val="num" w:pos="6390"/>
        </w:tabs>
        <w:ind w:left="6390" w:hanging="180"/>
      </w:pPr>
    </w:lvl>
  </w:abstractNum>
  <w:abstractNum w:abstractNumId="21" w15:restartNumberingAfterBreak="0">
    <w:nsid w:val="533307AC"/>
    <w:multiLevelType w:val="hybridMultilevel"/>
    <w:tmpl w:val="DE0894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C7008B"/>
    <w:multiLevelType w:val="multilevel"/>
    <w:tmpl w:val="322ACA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2C27EAA"/>
    <w:multiLevelType w:val="hybridMultilevel"/>
    <w:tmpl w:val="46D00C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3283960"/>
    <w:multiLevelType w:val="hybridMultilevel"/>
    <w:tmpl w:val="B3484E5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D4E086D"/>
    <w:multiLevelType w:val="hybridMultilevel"/>
    <w:tmpl w:val="C47677FE"/>
    <w:lvl w:ilvl="0" w:tplc="0409000B">
      <w:start w:val="1"/>
      <w:numFmt w:val="bullet"/>
      <w:lvlText w:val=""/>
      <w:lvlJc w:val="left"/>
      <w:pPr>
        <w:ind w:left="720" w:hanging="360"/>
      </w:pPr>
      <w:rPr>
        <w:rFonts w:ascii="Wingdings" w:hAnsi="Wingdings" w:hint="default"/>
      </w:rPr>
    </w:lvl>
    <w:lvl w:ilvl="1" w:tplc="AAF2B0B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B15890"/>
    <w:multiLevelType w:val="hybridMultilevel"/>
    <w:tmpl w:val="AA9A518A"/>
    <w:lvl w:ilvl="0" w:tplc="48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726A6"/>
    <w:multiLevelType w:val="hybridMultilevel"/>
    <w:tmpl w:val="C26C3F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5372073"/>
    <w:multiLevelType w:val="hybridMultilevel"/>
    <w:tmpl w:val="203AD0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A60C47"/>
    <w:multiLevelType w:val="multilevel"/>
    <w:tmpl w:val="82183480"/>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16cid:durableId="1233464385">
    <w:abstractNumId w:val="20"/>
  </w:num>
  <w:num w:numId="2" w16cid:durableId="37702550">
    <w:abstractNumId w:val="14"/>
  </w:num>
  <w:num w:numId="3" w16cid:durableId="1875187312">
    <w:abstractNumId w:val="15"/>
  </w:num>
  <w:num w:numId="4" w16cid:durableId="2052921718">
    <w:abstractNumId w:val="16"/>
  </w:num>
  <w:num w:numId="5" w16cid:durableId="784815529">
    <w:abstractNumId w:val="28"/>
  </w:num>
  <w:num w:numId="6" w16cid:durableId="100152557">
    <w:abstractNumId w:val="8"/>
  </w:num>
  <w:num w:numId="7" w16cid:durableId="647056738">
    <w:abstractNumId w:val="5"/>
  </w:num>
  <w:num w:numId="8" w16cid:durableId="625965465">
    <w:abstractNumId w:val="27"/>
  </w:num>
  <w:num w:numId="9" w16cid:durableId="948851208">
    <w:abstractNumId w:val="10"/>
  </w:num>
  <w:num w:numId="10" w16cid:durableId="578946959">
    <w:abstractNumId w:val="18"/>
  </w:num>
  <w:num w:numId="11" w16cid:durableId="1607272024">
    <w:abstractNumId w:val="21"/>
  </w:num>
  <w:num w:numId="12" w16cid:durableId="1763603617">
    <w:abstractNumId w:val="24"/>
  </w:num>
  <w:num w:numId="13" w16cid:durableId="743726158">
    <w:abstractNumId w:val="23"/>
  </w:num>
  <w:num w:numId="14" w16cid:durableId="1059014367">
    <w:abstractNumId w:val="22"/>
  </w:num>
  <w:num w:numId="15" w16cid:durableId="159197486">
    <w:abstractNumId w:val="13"/>
  </w:num>
  <w:num w:numId="16" w16cid:durableId="163588572">
    <w:abstractNumId w:val="29"/>
  </w:num>
  <w:num w:numId="17" w16cid:durableId="440343700">
    <w:abstractNumId w:val="25"/>
  </w:num>
  <w:num w:numId="18" w16cid:durableId="241451283">
    <w:abstractNumId w:val="12"/>
  </w:num>
  <w:num w:numId="19" w16cid:durableId="576020380">
    <w:abstractNumId w:val="19"/>
  </w:num>
  <w:num w:numId="20" w16cid:durableId="2094468151">
    <w:abstractNumId w:val="4"/>
  </w:num>
  <w:num w:numId="21" w16cid:durableId="966618669">
    <w:abstractNumId w:val="26"/>
  </w:num>
  <w:num w:numId="22" w16cid:durableId="1494487114">
    <w:abstractNumId w:val="11"/>
  </w:num>
  <w:num w:numId="23" w16cid:durableId="823198998">
    <w:abstractNumId w:val="17"/>
  </w:num>
  <w:num w:numId="24" w16cid:durableId="1838032540">
    <w:abstractNumId w:val="7"/>
  </w:num>
  <w:num w:numId="25" w16cid:durableId="1694040369">
    <w:abstractNumId w:val="6"/>
  </w:num>
  <w:num w:numId="26" w16cid:durableId="2084449859">
    <w:abstractNumId w:val="3"/>
  </w:num>
  <w:num w:numId="27" w16cid:durableId="1715036847">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03"/>
    <w:rsid w:val="00002C61"/>
    <w:rsid w:val="00003A45"/>
    <w:rsid w:val="000058F3"/>
    <w:rsid w:val="00005B14"/>
    <w:rsid w:val="00012ADE"/>
    <w:rsid w:val="00026D71"/>
    <w:rsid w:val="00033A78"/>
    <w:rsid w:val="000474F9"/>
    <w:rsid w:val="0005260C"/>
    <w:rsid w:val="00061F12"/>
    <w:rsid w:val="000712D8"/>
    <w:rsid w:val="000737A9"/>
    <w:rsid w:val="00076780"/>
    <w:rsid w:val="00077C9D"/>
    <w:rsid w:val="00077D37"/>
    <w:rsid w:val="00085A1A"/>
    <w:rsid w:val="00085E24"/>
    <w:rsid w:val="0008738C"/>
    <w:rsid w:val="000928EB"/>
    <w:rsid w:val="000A0588"/>
    <w:rsid w:val="000A2B9D"/>
    <w:rsid w:val="000A38F5"/>
    <w:rsid w:val="000A4C57"/>
    <w:rsid w:val="000A5DB2"/>
    <w:rsid w:val="000B3865"/>
    <w:rsid w:val="000B6769"/>
    <w:rsid w:val="000C1165"/>
    <w:rsid w:val="000C3A84"/>
    <w:rsid w:val="000C4DAC"/>
    <w:rsid w:val="000D4856"/>
    <w:rsid w:val="000E4500"/>
    <w:rsid w:val="000F01C1"/>
    <w:rsid w:val="001005CA"/>
    <w:rsid w:val="00102613"/>
    <w:rsid w:val="00106DDB"/>
    <w:rsid w:val="001073CF"/>
    <w:rsid w:val="0010791B"/>
    <w:rsid w:val="00126BBC"/>
    <w:rsid w:val="00131AEC"/>
    <w:rsid w:val="00134393"/>
    <w:rsid w:val="00141816"/>
    <w:rsid w:val="00143931"/>
    <w:rsid w:val="0015264B"/>
    <w:rsid w:val="001610D7"/>
    <w:rsid w:val="00162939"/>
    <w:rsid w:val="00164FEF"/>
    <w:rsid w:val="00165DDF"/>
    <w:rsid w:val="00167D09"/>
    <w:rsid w:val="00174C67"/>
    <w:rsid w:val="00177785"/>
    <w:rsid w:val="00180D84"/>
    <w:rsid w:val="0018228B"/>
    <w:rsid w:val="001833D9"/>
    <w:rsid w:val="001843C8"/>
    <w:rsid w:val="00187049"/>
    <w:rsid w:val="001A1A20"/>
    <w:rsid w:val="001B3806"/>
    <w:rsid w:val="001B40B7"/>
    <w:rsid w:val="001B495E"/>
    <w:rsid w:val="001C090D"/>
    <w:rsid w:val="001C28DD"/>
    <w:rsid w:val="001D1AD8"/>
    <w:rsid w:val="001D2264"/>
    <w:rsid w:val="001D780F"/>
    <w:rsid w:val="001E065D"/>
    <w:rsid w:val="001E6060"/>
    <w:rsid w:val="001F6E1B"/>
    <w:rsid w:val="0020264D"/>
    <w:rsid w:val="002049A1"/>
    <w:rsid w:val="002071F4"/>
    <w:rsid w:val="00207933"/>
    <w:rsid w:val="00214AC8"/>
    <w:rsid w:val="00222F9D"/>
    <w:rsid w:val="00225CEC"/>
    <w:rsid w:val="0022763E"/>
    <w:rsid w:val="00231E82"/>
    <w:rsid w:val="00233A82"/>
    <w:rsid w:val="002369F2"/>
    <w:rsid w:val="00236EFD"/>
    <w:rsid w:val="002379FD"/>
    <w:rsid w:val="00240252"/>
    <w:rsid w:val="00252D3F"/>
    <w:rsid w:val="00255CDA"/>
    <w:rsid w:val="00267999"/>
    <w:rsid w:val="00275A32"/>
    <w:rsid w:val="00280452"/>
    <w:rsid w:val="00286229"/>
    <w:rsid w:val="00293D7D"/>
    <w:rsid w:val="00295B61"/>
    <w:rsid w:val="002A011D"/>
    <w:rsid w:val="002A3549"/>
    <w:rsid w:val="002B0CD6"/>
    <w:rsid w:val="002B6875"/>
    <w:rsid w:val="002B70FB"/>
    <w:rsid w:val="002C60DB"/>
    <w:rsid w:val="002D474E"/>
    <w:rsid w:val="002E176B"/>
    <w:rsid w:val="002E1CAA"/>
    <w:rsid w:val="002E748A"/>
    <w:rsid w:val="002F26E2"/>
    <w:rsid w:val="002F4D7E"/>
    <w:rsid w:val="003033C4"/>
    <w:rsid w:val="00303834"/>
    <w:rsid w:val="00314660"/>
    <w:rsid w:val="00324939"/>
    <w:rsid w:val="00330628"/>
    <w:rsid w:val="003338CA"/>
    <w:rsid w:val="00334AD8"/>
    <w:rsid w:val="00336BBF"/>
    <w:rsid w:val="00336C3A"/>
    <w:rsid w:val="00351BA1"/>
    <w:rsid w:val="00353EB7"/>
    <w:rsid w:val="00354B35"/>
    <w:rsid w:val="0036342D"/>
    <w:rsid w:val="00367630"/>
    <w:rsid w:val="00373AF5"/>
    <w:rsid w:val="00375949"/>
    <w:rsid w:val="00381164"/>
    <w:rsid w:val="00396F9B"/>
    <w:rsid w:val="003971F7"/>
    <w:rsid w:val="003A2C6F"/>
    <w:rsid w:val="003A5F03"/>
    <w:rsid w:val="003B4915"/>
    <w:rsid w:val="003C16DF"/>
    <w:rsid w:val="003C3D4A"/>
    <w:rsid w:val="003D19CF"/>
    <w:rsid w:val="003D1C19"/>
    <w:rsid w:val="003D4208"/>
    <w:rsid w:val="003E3143"/>
    <w:rsid w:val="003E4D5B"/>
    <w:rsid w:val="003E70D9"/>
    <w:rsid w:val="003E7FF4"/>
    <w:rsid w:val="00401C93"/>
    <w:rsid w:val="004020A9"/>
    <w:rsid w:val="0040257E"/>
    <w:rsid w:val="004059C6"/>
    <w:rsid w:val="004126A9"/>
    <w:rsid w:val="0041380C"/>
    <w:rsid w:val="004167B7"/>
    <w:rsid w:val="0041697D"/>
    <w:rsid w:val="00420818"/>
    <w:rsid w:val="00421CFA"/>
    <w:rsid w:val="00440052"/>
    <w:rsid w:val="00440307"/>
    <w:rsid w:val="004622CC"/>
    <w:rsid w:val="00477254"/>
    <w:rsid w:val="00485C0F"/>
    <w:rsid w:val="004936E6"/>
    <w:rsid w:val="00493E31"/>
    <w:rsid w:val="0049545D"/>
    <w:rsid w:val="00497BF2"/>
    <w:rsid w:val="004A3BD3"/>
    <w:rsid w:val="004A4113"/>
    <w:rsid w:val="004A51CD"/>
    <w:rsid w:val="004C1995"/>
    <w:rsid w:val="004D6ABE"/>
    <w:rsid w:val="004E36EF"/>
    <w:rsid w:val="004E4CDE"/>
    <w:rsid w:val="004E703E"/>
    <w:rsid w:val="004F079F"/>
    <w:rsid w:val="004F110B"/>
    <w:rsid w:val="004F5C0E"/>
    <w:rsid w:val="0050263A"/>
    <w:rsid w:val="005033E3"/>
    <w:rsid w:val="005060FA"/>
    <w:rsid w:val="00507630"/>
    <w:rsid w:val="005076DF"/>
    <w:rsid w:val="00512A4F"/>
    <w:rsid w:val="005176DB"/>
    <w:rsid w:val="00526F81"/>
    <w:rsid w:val="00531545"/>
    <w:rsid w:val="0053345D"/>
    <w:rsid w:val="00535696"/>
    <w:rsid w:val="00535D16"/>
    <w:rsid w:val="00537DAE"/>
    <w:rsid w:val="005415FA"/>
    <w:rsid w:val="00547A0C"/>
    <w:rsid w:val="00552C9B"/>
    <w:rsid w:val="00570AD5"/>
    <w:rsid w:val="00575624"/>
    <w:rsid w:val="00577181"/>
    <w:rsid w:val="00580DCF"/>
    <w:rsid w:val="0058696B"/>
    <w:rsid w:val="005916BB"/>
    <w:rsid w:val="0059497D"/>
    <w:rsid w:val="005959A5"/>
    <w:rsid w:val="0059790D"/>
    <w:rsid w:val="005A5BE6"/>
    <w:rsid w:val="005B0808"/>
    <w:rsid w:val="005B31A9"/>
    <w:rsid w:val="005C30EF"/>
    <w:rsid w:val="005C39B7"/>
    <w:rsid w:val="005D3F91"/>
    <w:rsid w:val="005E175F"/>
    <w:rsid w:val="005E1E32"/>
    <w:rsid w:val="005E4529"/>
    <w:rsid w:val="005E5877"/>
    <w:rsid w:val="005E6AE7"/>
    <w:rsid w:val="005F0B6A"/>
    <w:rsid w:val="005F1F7E"/>
    <w:rsid w:val="005F2226"/>
    <w:rsid w:val="005F4EC9"/>
    <w:rsid w:val="005F59A0"/>
    <w:rsid w:val="0060637A"/>
    <w:rsid w:val="00607529"/>
    <w:rsid w:val="00617979"/>
    <w:rsid w:val="00633B0B"/>
    <w:rsid w:val="00636547"/>
    <w:rsid w:val="00637083"/>
    <w:rsid w:val="006376A1"/>
    <w:rsid w:val="00643941"/>
    <w:rsid w:val="00644B27"/>
    <w:rsid w:val="00654720"/>
    <w:rsid w:val="00665E7A"/>
    <w:rsid w:val="00666203"/>
    <w:rsid w:val="00671D84"/>
    <w:rsid w:val="00680AA0"/>
    <w:rsid w:val="0068761F"/>
    <w:rsid w:val="006916F2"/>
    <w:rsid w:val="006B089B"/>
    <w:rsid w:val="006B109F"/>
    <w:rsid w:val="006C331D"/>
    <w:rsid w:val="006C4BF9"/>
    <w:rsid w:val="006C7D20"/>
    <w:rsid w:val="006E369F"/>
    <w:rsid w:val="006E6815"/>
    <w:rsid w:val="006E7A82"/>
    <w:rsid w:val="006F26C8"/>
    <w:rsid w:val="006F289B"/>
    <w:rsid w:val="006F6C76"/>
    <w:rsid w:val="006F798B"/>
    <w:rsid w:val="006F7DDA"/>
    <w:rsid w:val="00704EC1"/>
    <w:rsid w:val="007205E3"/>
    <w:rsid w:val="00722217"/>
    <w:rsid w:val="00723EDF"/>
    <w:rsid w:val="0076028E"/>
    <w:rsid w:val="00761C44"/>
    <w:rsid w:val="0076350F"/>
    <w:rsid w:val="007847C5"/>
    <w:rsid w:val="00791973"/>
    <w:rsid w:val="0079597B"/>
    <w:rsid w:val="007959AC"/>
    <w:rsid w:val="007A172F"/>
    <w:rsid w:val="007A3DE3"/>
    <w:rsid w:val="007A4C18"/>
    <w:rsid w:val="007A68A4"/>
    <w:rsid w:val="007B0392"/>
    <w:rsid w:val="007B4F2C"/>
    <w:rsid w:val="007C1939"/>
    <w:rsid w:val="007C4854"/>
    <w:rsid w:val="007C661B"/>
    <w:rsid w:val="007C6951"/>
    <w:rsid w:val="007D4A84"/>
    <w:rsid w:val="007D52BF"/>
    <w:rsid w:val="007D58DD"/>
    <w:rsid w:val="007D5A48"/>
    <w:rsid w:val="007D6FAD"/>
    <w:rsid w:val="007E04ED"/>
    <w:rsid w:val="007E6239"/>
    <w:rsid w:val="007E7E19"/>
    <w:rsid w:val="007F2124"/>
    <w:rsid w:val="007F4A52"/>
    <w:rsid w:val="007F5C1F"/>
    <w:rsid w:val="0080176B"/>
    <w:rsid w:val="00801EB0"/>
    <w:rsid w:val="00805768"/>
    <w:rsid w:val="00807D58"/>
    <w:rsid w:val="00812757"/>
    <w:rsid w:val="00817D79"/>
    <w:rsid w:val="008237C5"/>
    <w:rsid w:val="00825A53"/>
    <w:rsid w:val="008262FD"/>
    <w:rsid w:val="0083448E"/>
    <w:rsid w:val="008432FC"/>
    <w:rsid w:val="00845749"/>
    <w:rsid w:val="0084589A"/>
    <w:rsid w:val="00852B39"/>
    <w:rsid w:val="008559CE"/>
    <w:rsid w:val="00861824"/>
    <w:rsid w:val="008644FE"/>
    <w:rsid w:val="00876AD9"/>
    <w:rsid w:val="00877153"/>
    <w:rsid w:val="00883BDB"/>
    <w:rsid w:val="008904EA"/>
    <w:rsid w:val="00890A67"/>
    <w:rsid w:val="00890C4A"/>
    <w:rsid w:val="00891CD7"/>
    <w:rsid w:val="008946B3"/>
    <w:rsid w:val="008B3167"/>
    <w:rsid w:val="008B4D9E"/>
    <w:rsid w:val="008C1CB8"/>
    <w:rsid w:val="008C7380"/>
    <w:rsid w:val="008D7C52"/>
    <w:rsid w:val="008E08DF"/>
    <w:rsid w:val="008E3D0F"/>
    <w:rsid w:val="008E7B9C"/>
    <w:rsid w:val="008F4418"/>
    <w:rsid w:val="00903108"/>
    <w:rsid w:val="009058AE"/>
    <w:rsid w:val="00915CC4"/>
    <w:rsid w:val="009164A6"/>
    <w:rsid w:val="009174C1"/>
    <w:rsid w:val="00921F9E"/>
    <w:rsid w:val="00934A25"/>
    <w:rsid w:val="009376C3"/>
    <w:rsid w:val="00945260"/>
    <w:rsid w:val="00950150"/>
    <w:rsid w:val="00956D48"/>
    <w:rsid w:val="00961D70"/>
    <w:rsid w:val="0096253F"/>
    <w:rsid w:val="00965221"/>
    <w:rsid w:val="00973068"/>
    <w:rsid w:val="009746C5"/>
    <w:rsid w:val="00977ED6"/>
    <w:rsid w:val="00994EEF"/>
    <w:rsid w:val="00995F3D"/>
    <w:rsid w:val="00996C09"/>
    <w:rsid w:val="009A187C"/>
    <w:rsid w:val="009A28B0"/>
    <w:rsid w:val="009A2D1A"/>
    <w:rsid w:val="009A573B"/>
    <w:rsid w:val="009B22F0"/>
    <w:rsid w:val="009B5576"/>
    <w:rsid w:val="009C0348"/>
    <w:rsid w:val="009C4620"/>
    <w:rsid w:val="009D38A9"/>
    <w:rsid w:val="009D4552"/>
    <w:rsid w:val="009D749F"/>
    <w:rsid w:val="009E0820"/>
    <w:rsid w:val="009E5081"/>
    <w:rsid w:val="009F23F3"/>
    <w:rsid w:val="009F29DE"/>
    <w:rsid w:val="00A0097A"/>
    <w:rsid w:val="00A01FF1"/>
    <w:rsid w:val="00A12AFB"/>
    <w:rsid w:val="00A20378"/>
    <w:rsid w:val="00A2292D"/>
    <w:rsid w:val="00A312A3"/>
    <w:rsid w:val="00A312B7"/>
    <w:rsid w:val="00A33613"/>
    <w:rsid w:val="00A3628F"/>
    <w:rsid w:val="00A41BDB"/>
    <w:rsid w:val="00A44394"/>
    <w:rsid w:val="00A444ED"/>
    <w:rsid w:val="00A4463B"/>
    <w:rsid w:val="00A509B8"/>
    <w:rsid w:val="00A53453"/>
    <w:rsid w:val="00A61B17"/>
    <w:rsid w:val="00A65B7C"/>
    <w:rsid w:val="00A72AE6"/>
    <w:rsid w:val="00A743E3"/>
    <w:rsid w:val="00A77E5D"/>
    <w:rsid w:val="00A817E9"/>
    <w:rsid w:val="00A8344B"/>
    <w:rsid w:val="00A91DC8"/>
    <w:rsid w:val="00A94A98"/>
    <w:rsid w:val="00A972AB"/>
    <w:rsid w:val="00AA5CA3"/>
    <w:rsid w:val="00AB0F4F"/>
    <w:rsid w:val="00AB1EBD"/>
    <w:rsid w:val="00AB2615"/>
    <w:rsid w:val="00AB41D9"/>
    <w:rsid w:val="00AC1AB6"/>
    <w:rsid w:val="00AE163C"/>
    <w:rsid w:val="00AE1D68"/>
    <w:rsid w:val="00AF00DD"/>
    <w:rsid w:val="00AF4792"/>
    <w:rsid w:val="00AF565E"/>
    <w:rsid w:val="00B00064"/>
    <w:rsid w:val="00B00606"/>
    <w:rsid w:val="00B02C79"/>
    <w:rsid w:val="00B03C8F"/>
    <w:rsid w:val="00B077B6"/>
    <w:rsid w:val="00B15872"/>
    <w:rsid w:val="00B1598F"/>
    <w:rsid w:val="00B16416"/>
    <w:rsid w:val="00B21B07"/>
    <w:rsid w:val="00B309C6"/>
    <w:rsid w:val="00B33581"/>
    <w:rsid w:val="00B34249"/>
    <w:rsid w:val="00B357C8"/>
    <w:rsid w:val="00B50D69"/>
    <w:rsid w:val="00B57516"/>
    <w:rsid w:val="00B820C1"/>
    <w:rsid w:val="00B82C3C"/>
    <w:rsid w:val="00B901C0"/>
    <w:rsid w:val="00BA04A0"/>
    <w:rsid w:val="00BA563E"/>
    <w:rsid w:val="00BB19AB"/>
    <w:rsid w:val="00BB308C"/>
    <w:rsid w:val="00BB4332"/>
    <w:rsid w:val="00BB59C5"/>
    <w:rsid w:val="00BC3F95"/>
    <w:rsid w:val="00BC42F1"/>
    <w:rsid w:val="00BD0624"/>
    <w:rsid w:val="00BE52F7"/>
    <w:rsid w:val="00BE5E9D"/>
    <w:rsid w:val="00BF0D02"/>
    <w:rsid w:val="00BF47EF"/>
    <w:rsid w:val="00BF4AD9"/>
    <w:rsid w:val="00BF61D6"/>
    <w:rsid w:val="00C02A5D"/>
    <w:rsid w:val="00C0510E"/>
    <w:rsid w:val="00C10F52"/>
    <w:rsid w:val="00C125BE"/>
    <w:rsid w:val="00C26A7D"/>
    <w:rsid w:val="00C26B87"/>
    <w:rsid w:val="00C3072F"/>
    <w:rsid w:val="00C36A42"/>
    <w:rsid w:val="00C42149"/>
    <w:rsid w:val="00C42B19"/>
    <w:rsid w:val="00C43E3A"/>
    <w:rsid w:val="00C453CD"/>
    <w:rsid w:val="00C457F5"/>
    <w:rsid w:val="00C53A6F"/>
    <w:rsid w:val="00C7326B"/>
    <w:rsid w:val="00C75D5F"/>
    <w:rsid w:val="00C77853"/>
    <w:rsid w:val="00C80226"/>
    <w:rsid w:val="00C8109F"/>
    <w:rsid w:val="00C91F36"/>
    <w:rsid w:val="00C92F9D"/>
    <w:rsid w:val="00C959CF"/>
    <w:rsid w:val="00CA2193"/>
    <w:rsid w:val="00CB0393"/>
    <w:rsid w:val="00CB0825"/>
    <w:rsid w:val="00CD1D21"/>
    <w:rsid w:val="00CD6A65"/>
    <w:rsid w:val="00CE10EE"/>
    <w:rsid w:val="00CE19D8"/>
    <w:rsid w:val="00CE78F6"/>
    <w:rsid w:val="00CE7A0A"/>
    <w:rsid w:val="00CE7F4A"/>
    <w:rsid w:val="00CF11A3"/>
    <w:rsid w:val="00CF12E6"/>
    <w:rsid w:val="00CF5B88"/>
    <w:rsid w:val="00CF66D1"/>
    <w:rsid w:val="00D16B3E"/>
    <w:rsid w:val="00D210C8"/>
    <w:rsid w:val="00D22436"/>
    <w:rsid w:val="00D32BE6"/>
    <w:rsid w:val="00D37E2B"/>
    <w:rsid w:val="00D37FD4"/>
    <w:rsid w:val="00D40CF4"/>
    <w:rsid w:val="00D43A53"/>
    <w:rsid w:val="00D44CF3"/>
    <w:rsid w:val="00D45B99"/>
    <w:rsid w:val="00D53820"/>
    <w:rsid w:val="00D560D1"/>
    <w:rsid w:val="00D57606"/>
    <w:rsid w:val="00D6314F"/>
    <w:rsid w:val="00D636B7"/>
    <w:rsid w:val="00D71B08"/>
    <w:rsid w:val="00D73C09"/>
    <w:rsid w:val="00D755FC"/>
    <w:rsid w:val="00D94B19"/>
    <w:rsid w:val="00D9546B"/>
    <w:rsid w:val="00D9628A"/>
    <w:rsid w:val="00DA1950"/>
    <w:rsid w:val="00DC09B6"/>
    <w:rsid w:val="00DD0086"/>
    <w:rsid w:val="00DD262B"/>
    <w:rsid w:val="00DE583D"/>
    <w:rsid w:val="00DF1CA0"/>
    <w:rsid w:val="00E0054B"/>
    <w:rsid w:val="00E017C6"/>
    <w:rsid w:val="00E01C70"/>
    <w:rsid w:val="00E02042"/>
    <w:rsid w:val="00E05279"/>
    <w:rsid w:val="00E12130"/>
    <w:rsid w:val="00E231DD"/>
    <w:rsid w:val="00E241FC"/>
    <w:rsid w:val="00E26129"/>
    <w:rsid w:val="00E300C3"/>
    <w:rsid w:val="00E416ED"/>
    <w:rsid w:val="00E57D9A"/>
    <w:rsid w:val="00E6001D"/>
    <w:rsid w:val="00E63053"/>
    <w:rsid w:val="00E64D40"/>
    <w:rsid w:val="00E6770A"/>
    <w:rsid w:val="00E70067"/>
    <w:rsid w:val="00E723FC"/>
    <w:rsid w:val="00E7422C"/>
    <w:rsid w:val="00E80324"/>
    <w:rsid w:val="00E9279F"/>
    <w:rsid w:val="00E941E6"/>
    <w:rsid w:val="00EA5F0A"/>
    <w:rsid w:val="00EA7A01"/>
    <w:rsid w:val="00EB2019"/>
    <w:rsid w:val="00EB59C4"/>
    <w:rsid w:val="00EB7C4E"/>
    <w:rsid w:val="00EC4674"/>
    <w:rsid w:val="00EC58DA"/>
    <w:rsid w:val="00ED411E"/>
    <w:rsid w:val="00EE6662"/>
    <w:rsid w:val="00F12AF9"/>
    <w:rsid w:val="00F16D5C"/>
    <w:rsid w:val="00F24D75"/>
    <w:rsid w:val="00F26921"/>
    <w:rsid w:val="00F46DF7"/>
    <w:rsid w:val="00F50EEB"/>
    <w:rsid w:val="00F518D1"/>
    <w:rsid w:val="00F53761"/>
    <w:rsid w:val="00F53A93"/>
    <w:rsid w:val="00F53C13"/>
    <w:rsid w:val="00F552AD"/>
    <w:rsid w:val="00F57543"/>
    <w:rsid w:val="00F669E4"/>
    <w:rsid w:val="00F710D1"/>
    <w:rsid w:val="00F74439"/>
    <w:rsid w:val="00F775A0"/>
    <w:rsid w:val="00F8197D"/>
    <w:rsid w:val="00F82268"/>
    <w:rsid w:val="00F8709E"/>
    <w:rsid w:val="00FA4572"/>
    <w:rsid w:val="00FB22A7"/>
    <w:rsid w:val="00FC0E6A"/>
    <w:rsid w:val="00FC1796"/>
    <w:rsid w:val="00FC33A6"/>
    <w:rsid w:val="00FC5563"/>
    <w:rsid w:val="00FD01C1"/>
    <w:rsid w:val="00FD5AE7"/>
    <w:rsid w:val="00FE080D"/>
    <w:rsid w:val="00FE3B3F"/>
    <w:rsid w:val="00FF1379"/>
    <w:rsid w:val="00FF32AF"/>
    <w:rsid w:val="00FF6818"/>
    <w:rsid w:val="00FF6FE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926CA"/>
  <w15:docId w15:val="{F4FFEB3A-00D1-48C2-871F-6F274F17C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2C6F"/>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uiPriority w:val="99"/>
    <w:qFormat/>
    <w:rsid w:val="003A2C6F"/>
    <w:pPr>
      <w:outlineLvl w:val="0"/>
    </w:pPr>
  </w:style>
  <w:style w:type="paragraph" w:styleId="Heading3">
    <w:name w:val="heading 3"/>
    <w:basedOn w:val="Normal"/>
    <w:next w:val="Normal"/>
    <w:link w:val="Heading3Char"/>
    <w:semiHidden/>
    <w:unhideWhenUsed/>
    <w:qFormat/>
    <w:rsid w:val="005B31A9"/>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C6F"/>
    <w:rPr>
      <w:rFonts w:ascii="Cambria" w:eastAsia="Times New Roman" w:hAnsi="Cambria" w:cs="Times New Roman"/>
      <w:b/>
      <w:bCs/>
      <w:kern w:val="32"/>
      <w:sz w:val="32"/>
      <w:szCs w:val="32"/>
    </w:rPr>
  </w:style>
  <w:style w:type="paragraph" w:styleId="BodyText">
    <w:name w:val="Body Text"/>
    <w:basedOn w:val="Normal"/>
    <w:link w:val="BodyTextChar"/>
    <w:uiPriority w:val="99"/>
    <w:rsid w:val="00026D71"/>
    <w:pPr>
      <w:widowControl/>
      <w:suppressAutoHyphens/>
      <w:autoSpaceDE/>
      <w:autoSpaceDN/>
      <w:adjustRightInd/>
    </w:pPr>
    <w:rPr>
      <w:rFonts w:ascii="Verdana" w:hAnsi="Verdana" w:cs="Verdana"/>
      <w:sz w:val="18"/>
      <w:szCs w:val="18"/>
      <w:lang w:eastAsia="ar-SA"/>
    </w:rPr>
  </w:style>
  <w:style w:type="character" w:customStyle="1" w:styleId="BodyTextChar">
    <w:name w:val="Body Text Char"/>
    <w:basedOn w:val="DefaultParagraphFont"/>
    <w:link w:val="BodyText"/>
    <w:uiPriority w:val="99"/>
    <w:semiHidden/>
    <w:rsid w:val="003A2C6F"/>
    <w:rPr>
      <w:rFonts w:ascii="Arial" w:hAnsi="Arial" w:cs="Arial"/>
      <w:sz w:val="24"/>
      <w:szCs w:val="24"/>
    </w:rPr>
  </w:style>
  <w:style w:type="table" w:styleId="TableGrid">
    <w:name w:val="Table Grid"/>
    <w:basedOn w:val="TableNormal"/>
    <w:uiPriority w:val="59"/>
    <w:rsid w:val="0057718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3Deffects1">
    <w:name w:val="Table 3D effects 1"/>
    <w:basedOn w:val="TableNormal"/>
    <w:rsid w:val="00C8109F"/>
    <w:pPr>
      <w:widowControl w:val="0"/>
      <w:autoSpaceDE w:val="0"/>
      <w:autoSpaceDN w:val="0"/>
      <w:adjustRightInd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ListParagraph">
    <w:name w:val="List Paragraph"/>
    <w:basedOn w:val="Normal"/>
    <w:link w:val="ListParagraphChar"/>
    <w:uiPriority w:val="34"/>
    <w:qFormat/>
    <w:rsid w:val="006F26C8"/>
    <w:pPr>
      <w:ind w:left="720"/>
    </w:pPr>
  </w:style>
  <w:style w:type="character" w:styleId="Hyperlink">
    <w:name w:val="Hyperlink"/>
    <w:basedOn w:val="DefaultParagraphFont"/>
    <w:rsid w:val="00240252"/>
    <w:rPr>
      <w:color w:val="0000FF"/>
      <w:u w:val="single"/>
    </w:rPr>
  </w:style>
  <w:style w:type="character" w:customStyle="1" w:styleId="apple-style-span">
    <w:name w:val="apple-style-span"/>
    <w:basedOn w:val="DefaultParagraphFont"/>
    <w:rsid w:val="001E065D"/>
  </w:style>
  <w:style w:type="paragraph" w:customStyle="1" w:styleId="Normal10pt">
    <w:name w:val="Normal + 10 pt"/>
    <w:basedOn w:val="Normal"/>
    <w:uiPriority w:val="99"/>
    <w:rsid w:val="00E416ED"/>
    <w:pPr>
      <w:widowControl/>
      <w:autoSpaceDE/>
      <w:autoSpaceDN/>
      <w:adjustRightInd/>
      <w:spacing w:before="40" w:after="40"/>
    </w:pPr>
    <w:rPr>
      <w:rFonts w:cs="Times New Roman"/>
      <w:sz w:val="18"/>
      <w:szCs w:val="20"/>
      <w:lang w:val="en-GB"/>
    </w:rPr>
  </w:style>
  <w:style w:type="paragraph" w:styleId="Header">
    <w:name w:val="header"/>
    <w:basedOn w:val="Normal"/>
    <w:link w:val="HeaderChar"/>
    <w:rsid w:val="000928EB"/>
    <w:pPr>
      <w:tabs>
        <w:tab w:val="center" w:pos="4680"/>
        <w:tab w:val="right" w:pos="9360"/>
      </w:tabs>
    </w:pPr>
  </w:style>
  <w:style w:type="character" w:customStyle="1" w:styleId="HeaderChar">
    <w:name w:val="Header Char"/>
    <w:basedOn w:val="DefaultParagraphFont"/>
    <w:link w:val="Header"/>
    <w:rsid w:val="000928EB"/>
    <w:rPr>
      <w:rFonts w:ascii="Arial" w:hAnsi="Arial" w:cs="Arial"/>
      <w:sz w:val="24"/>
      <w:szCs w:val="24"/>
    </w:rPr>
  </w:style>
  <w:style w:type="paragraph" w:styleId="Footer">
    <w:name w:val="footer"/>
    <w:basedOn w:val="Normal"/>
    <w:link w:val="FooterChar"/>
    <w:rsid w:val="000928EB"/>
    <w:pPr>
      <w:tabs>
        <w:tab w:val="center" w:pos="4680"/>
        <w:tab w:val="right" w:pos="9360"/>
      </w:tabs>
    </w:pPr>
  </w:style>
  <w:style w:type="character" w:customStyle="1" w:styleId="FooterChar">
    <w:name w:val="Footer Char"/>
    <w:basedOn w:val="DefaultParagraphFont"/>
    <w:link w:val="Footer"/>
    <w:rsid w:val="000928EB"/>
    <w:rPr>
      <w:rFonts w:ascii="Arial" w:hAnsi="Arial" w:cs="Arial"/>
      <w:sz w:val="24"/>
      <w:szCs w:val="24"/>
    </w:rPr>
  </w:style>
  <w:style w:type="paragraph" w:styleId="BalloonText">
    <w:name w:val="Balloon Text"/>
    <w:basedOn w:val="Normal"/>
    <w:link w:val="BalloonTextChar"/>
    <w:rsid w:val="000058F3"/>
    <w:rPr>
      <w:rFonts w:ascii="Tahoma" w:hAnsi="Tahoma" w:cs="Tahoma"/>
      <w:sz w:val="16"/>
      <w:szCs w:val="16"/>
    </w:rPr>
  </w:style>
  <w:style w:type="character" w:customStyle="1" w:styleId="BalloonTextChar">
    <w:name w:val="Balloon Text Char"/>
    <w:basedOn w:val="DefaultParagraphFont"/>
    <w:link w:val="BalloonText"/>
    <w:rsid w:val="000058F3"/>
    <w:rPr>
      <w:rFonts w:ascii="Tahoma" w:hAnsi="Tahoma" w:cs="Tahoma"/>
      <w:sz w:val="16"/>
      <w:szCs w:val="16"/>
    </w:rPr>
  </w:style>
  <w:style w:type="character" w:customStyle="1" w:styleId="ListParagraphChar">
    <w:name w:val="List Paragraph Char"/>
    <w:link w:val="ListParagraph"/>
    <w:uiPriority w:val="34"/>
    <w:qFormat/>
    <w:locked/>
    <w:rsid w:val="00B16416"/>
    <w:rPr>
      <w:rFonts w:ascii="Arial" w:hAnsi="Arial" w:cs="Arial"/>
      <w:sz w:val="24"/>
      <w:szCs w:val="24"/>
    </w:rPr>
  </w:style>
  <w:style w:type="paragraph" w:styleId="NoSpacing">
    <w:name w:val="No Spacing"/>
    <w:uiPriority w:val="1"/>
    <w:qFormat/>
    <w:rsid w:val="00AF00DD"/>
    <w:rPr>
      <w:rFonts w:asciiTheme="minorHAnsi" w:eastAsiaTheme="minorHAnsi" w:hAnsiTheme="minorHAnsi" w:cstheme="minorBidi"/>
      <w:sz w:val="22"/>
      <w:szCs w:val="22"/>
    </w:rPr>
  </w:style>
  <w:style w:type="character" w:customStyle="1" w:styleId="apple-converted-space">
    <w:name w:val="apple-converted-space"/>
    <w:basedOn w:val="DefaultParagraphFont"/>
    <w:qFormat/>
    <w:rsid w:val="00AF00DD"/>
  </w:style>
  <w:style w:type="character" w:styleId="UnresolvedMention">
    <w:name w:val="Unresolved Mention"/>
    <w:basedOn w:val="DefaultParagraphFont"/>
    <w:uiPriority w:val="99"/>
    <w:semiHidden/>
    <w:unhideWhenUsed/>
    <w:rsid w:val="00003A45"/>
    <w:rPr>
      <w:color w:val="605E5C"/>
      <w:shd w:val="clear" w:color="auto" w:fill="E1DFDD"/>
    </w:rPr>
  </w:style>
  <w:style w:type="character" w:customStyle="1" w:styleId="Heading3Char">
    <w:name w:val="Heading 3 Char"/>
    <w:basedOn w:val="DefaultParagraphFont"/>
    <w:link w:val="Heading3"/>
    <w:semiHidden/>
    <w:rsid w:val="005B31A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018119">
      <w:bodyDiv w:val="1"/>
      <w:marLeft w:val="0"/>
      <w:marRight w:val="0"/>
      <w:marTop w:val="0"/>
      <w:marBottom w:val="0"/>
      <w:divBdr>
        <w:top w:val="none" w:sz="0" w:space="0" w:color="auto"/>
        <w:left w:val="none" w:sz="0" w:space="0" w:color="auto"/>
        <w:bottom w:val="none" w:sz="0" w:space="0" w:color="auto"/>
        <w:right w:val="none" w:sz="0" w:space="0" w:color="auto"/>
      </w:divBdr>
    </w:div>
    <w:div w:id="612446486">
      <w:bodyDiv w:val="1"/>
      <w:marLeft w:val="0"/>
      <w:marRight w:val="0"/>
      <w:marTop w:val="0"/>
      <w:marBottom w:val="0"/>
      <w:divBdr>
        <w:top w:val="none" w:sz="0" w:space="0" w:color="auto"/>
        <w:left w:val="none" w:sz="0" w:space="0" w:color="auto"/>
        <w:bottom w:val="none" w:sz="0" w:space="0" w:color="auto"/>
        <w:right w:val="none" w:sz="0" w:space="0" w:color="auto"/>
      </w:divBdr>
    </w:div>
    <w:div w:id="690380852">
      <w:bodyDiv w:val="1"/>
      <w:marLeft w:val="0"/>
      <w:marRight w:val="0"/>
      <w:marTop w:val="0"/>
      <w:marBottom w:val="0"/>
      <w:divBdr>
        <w:top w:val="none" w:sz="0" w:space="0" w:color="auto"/>
        <w:left w:val="none" w:sz="0" w:space="0" w:color="auto"/>
        <w:bottom w:val="none" w:sz="0" w:space="0" w:color="auto"/>
        <w:right w:val="none" w:sz="0" w:space="0" w:color="auto"/>
      </w:divBdr>
    </w:div>
    <w:div w:id="1013648225">
      <w:bodyDiv w:val="1"/>
      <w:marLeft w:val="0"/>
      <w:marRight w:val="0"/>
      <w:marTop w:val="0"/>
      <w:marBottom w:val="0"/>
      <w:divBdr>
        <w:top w:val="none" w:sz="0" w:space="0" w:color="auto"/>
        <w:left w:val="none" w:sz="0" w:space="0" w:color="auto"/>
        <w:bottom w:val="none" w:sz="0" w:space="0" w:color="auto"/>
        <w:right w:val="none" w:sz="0" w:space="0" w:color="auto"/>
      </w:divBdr>
    </w:div>
    <w:div w:id="1263608058">
      <w:bodyDiv w:val="1"/>
      <w:marLeft w:val="0"/>
      <w:marRight w:val="0"/>
      <w:marTop w:val="0"/>
      <w:marBottom w:val="0"/>
      <w:divBdr>
        <w:top w:val="none" w:sz="0" w:space="0" w:color="auto"/>
        <w:left w:val="none" w:sz="0" w:space="0" w:color="auto"/>
        <w:bottom w:val="none" w:sz="0" w:space="0" w:color="auto"/>
        <w:right w:val="none" w:sz="0" w:space="0" w:color="auto"/>
      </w:divBdr>
    </w:div>
    <w:div w:id="1511219136">
      <w:bodyDiv w:val="1"/>
      <w:marLeft w:val="0"/>
      <w:marRight w:val="0"/>
      <w:marTop w:val="0"/>
      <w:marBottom w:val="0"/>
      <w:divBdr>
        <w:top w:val="none" w:sz="0" w:space="0" w:color="auto"/>
        <w:left w:val="none" w:sz="0" w:space="0" w:color="auto"/>
        <w:bottom w:val="none" w:sz="0" w:space="0" w:color="auto"/>
        <w:right w:val="none" w:sz="0" w:space="0" w:color="auto"/>
      </w:divBdr>
    </w:div>
    <w:div w:id="205083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ugala8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48378D-76AD-400D-B716-6E12619DA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Ashok Enugala</vt:lpstr>
    </vt:vector>
  </TitlesOfParts>
  <Company>ashok.enugala@gmail.com</Company>
  <LinksUpToDate>false</LinksUpToDate>
  <CharactersWithSpaces>22285</CharactersWithSpaces>
  <SharedDoc>false</SharedDoc>
  <HLinks>
    <vt:vector size="6" baseType="variant">
      <vt:variant>
        <vt:i4>7602200</vt:i4>
      </vt:variant>
      <vt:variant>
        <vt:i4>0</vt:i4>
      </vt:variant>
      <vt:variant>
        <vt:i4>0</vt:i4>
      </vt:variant>
      <vt:variant>
        <vt:i4>5</vt:i4>
      </vt:variant>
      <vt:variant>
        <vt:lpwstr>mailto:ashok.enugala@gmail.com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Ashok Enugala</dc:title>
  <dc:subject>DevOps Engineer</dc:subject>
  <dc:creator>Ashok Enugala</dc:creator>
  <cp:lastModifiedBy>Ashok Enugala</cp:lastModifiedBy>
  <cp:revision>13</cp:revision>
  <dcterms:created xsi:type="dcterms:W3CDTF">2025-02-07T08:38:00Z</dcterms:created>
  <dcterms:modified xsi:type="dcterms:W3CDTF">2025-02-09T00:59:00Z</dcterms:modified>
</cp:coreProperties>
</file>