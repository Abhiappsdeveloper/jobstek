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4C4AE0" w:rsidRPr="00A96A81" w:rsidRDefault="00B23E3E" w:rsidP="00A96A81">
      <w:pPr>
        <w:pBdr>
          <w:bottom w:val="single" w:sz="5" w:space="0" w:color="000000"/>
        </w:pBd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A96A81">
        <w:rPr>
          <w:rFonts w:ascii="Times New Roman" w:eastAsia="Times New Roman" w:hAnsi="Times New Roman" w:cs="Times New Roman"/>
          <w:b/>
          <w:color w:val="000000"/>
          <w:sz w:val="32"/>
          <w:szCs w:val="24"/>
        </w:rPr>
        <w:t>SHIVKESH MADASU</w:t>
      </w:r>
    </w:p>
    <w:p w:rsidR="004C4AE0" w:rsidRPr="00A96A81" w:rsidRDefault="00B23E3E">
      <w:pPr>
        <w:spacing w:after="0" w:line="240" w:lineRule="auto"/>
        <w:jc w:val="center"/>
        <w:textAlignment w:val="top"/>
        <w:rPr>
          <w:rFonts w:ascii="Times New Roman" w:hAnsi="Times New Roman" w:cs="Times New Roman"/>
          <w:sz w:val="24"/>
          <w:szCs w:val="24"/>
        </w:rPr>
      </w:pPr>
      <w:r w:rsidRPr="00A96A81">
        <w:rPr>
          <w:rFonts w:ascii="Times New Roman" w:eastAsia="Times New Roman" w:hAnsi="Times New Roman" w:cs="Times New Roman"/>
          <w:color w:val="000000"/>
          <w:sz w:val="24"/>
          <w:szCs w:val="24"/>
        </w:rPr>
        <w:t>m.shivkesh026@gmail.com • 4806164773 • https://www.linkedin.com/in/shivkesh-madasu-858b8b192/</w:t>
      </w:r>
    </w:p>
    <w:p w:rsidR="004C4AE0" w:rsidRPr="00A96A81" w:rsidRDefault="00B23E3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6A8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036721" w:rsidRPr="00A96A81" w:rsidRDefault="00036721" w:rsidP="00036721">
      <w:pPr>
        <w:pBdr>
          <w:bottom w:val="single" w:sz="5" w:space="0" w:color="000000"/>
        </w:pBdr>
        <w:spacing w:after="0" w:line="240" w:lineRule="auto"/>
        <w:textAlignment w:val="top"/>
        <w:rPr>
          <w:rFonts w:ascii="Times New Roman" w:hAnsi="Times New Roman" w:cs="Times New Roman"/>
          <w:sz w:val="24"/>
          <w:szCs w:val="24"/>
        </w:rPr>
      </w:pPr>
      <w:r w:rsidRPr="00A96A81">
        <w:rPr>
          <w:rFonts w:ascii="Times New Roman" w:eastAsia="Times New Roman" w:hAnsi="Times New Roman" w:cs="Times New Roman"/>
          <w:b/>
          <w:bCs/>
          <w:color w:val="373737"/>
          <w:spacing w:val="20"/>
          <w:sz w:val="24"/>
          <w:szCs w:val="24"/>
        </w:rPr>
        <w:t>PROFESSIONAL SUMMARY</w:t>
      </w:r>
    </w:p>
    <w:p w:rsidR="004C4AE0" w:rsidRPr="00A96A81" w:rsidRDefault="00036721" w:rsidP="000367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6A81">
        <w:rPr>
          <w:rFonts w:ascii="Times New Roman" w:hAnsi="Times New Roman" w:cs="Times New Roman"/>
          <w:sz w:val="24"/>
          <w:szCs w:val="24"/>
        </w:rPr>
        <w:t>Results-driven Full Stack Software Engineer with</w:t>
      </w:r>
      <w:bookmarkStart w:id="0" w:name="_GoBack"/>
      <w:bookmarkEnd w:id="0"/>
      <w:r w:rsidRPr="00A96A81">
        <w:rPr>
          <w:rFonts w:ascii="Times New Roman" w:hAnsi="Times New Roman" w:cs="Times New Roman"/>
          <w:sz w:val="24"/>
          <w:szCs w:val="24"/>
        </w:rPr>
        <w:t xml:space="preserve"> hands-on experience in Java (Spring Boot), Node.js, React.js, and AWS cloud-native development. Skilled in building scalable microservices, RESTful APIs, and event-driven architectures leveraging Kafka, Docker, and Kubernetes for high availability and fault tolerance. Adept at developing responsive UI components, integrating GraphQL APIs, and deploying production-grade systems through CI/CD pipelines. Strong background in distributed systems, data modeling, and system observability using Splunk, Dynatrace, and DataDog. Passionate about AI/ML integration, automation, and end-to-end software delivery with a focus on performance, reliability, and exceptional user experience.</w:t>
      </w:r>
    </w:p>
    <w:p w:rsidR="00036721" w:rsidRPr="00A96A81" w:rsidRDefault="000367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C4AE0" w:rsidRPr="00A96A81" w:rsidRDefault="00B23E3E">
      <w:pPr>
        <w:pBdr>
          <w:bottom w:val="single" w:sz="5" w:space="0" w:color="000000"/>
        </w:pBdr>
        <w:spacing w:after="0" w:line="240" w:lineRule="auto"/>
        <w:textAlignment w:val="top"/>
        <w:rPr>
          <w:rFonts w:ascii="Times New Roman" w:hAnsi="Times New Roman" w:cs="Times New Roman"/>
          <w:sz w:val="24"/>
          <w:szCs w:val="24"/>
        </w:rPr>
      </w:pPr>
      <w:r w:rsidRPr="00A96A81">
        <w:rPr>
          <w:rFonts w:ascii="Times New Roman" w:eastAsia="Times New Roman" w:hAnsi="Times New Roman" w:cs="Times New Roman"/>
          <w:b/>
          <w:bCs/>
          <w:color w:val="373737"/>
          <w:spacing w:val="20"/>
          <w:sz w:val="24"/>
          <w:szCs w:val="24"/>
        </w:rPr>
        <w:t>EDUCATION</w:t>
      </w:r>
    </w:p>
    <w:p w:rsidR="004C4AE0" w:rsidRPr="00A96A81" w:rsidRDefault="00B23E3E">
      <w:pPr>
        <w:tabs>
          <w:tab w:val="right" w:pos="104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6A81">
        <w:rPr>
          <w:rFonts w:ascii="Times New Roman" w:hAnsi="Times New Roman" w:cs="Times New Roman"/>
          <w:b/>
          <w:bCs/>
          <w:color w:val="3D3D3D"/>
          <w:sz w:val="24"/>
          <w:szCs w:val="24"/>
        </w:rPr>
        <w:t>Master of Science in Information Technology</w:t>
      </w:r>
      <w:r w:rsidRPr="00A96A81">
        <w:rPr>
          <w:rFonts w:ascii="Times New Roman" w:hAnsi="Times New Roman" w:cs="Times New Roman"/>
          <w:color w:val="3D3D3D"/>
          <w:sz w:val="24"/>
          <w:szCs w:val="24"/>
        </w:rPr>
        <w:tab/>
        <w:t>Graduated: May 2025</w:t>
      </w:r>
    </w:p>
    <w:p w:rsidR="004C4AE0" w:rsidRPr="00A96A81" w:rsidRDefault="00B23E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6A81">
        <w:rPr>
          <w:rFonts w:ascii="Times New Roman" w:eastAsia="Times New Roman" w:hAnsi="Times New Roman" w:cs="Times New Roman"/>
          <w:b/>
          <w:bCs/>
          <w:color w:val="3D3D3D"/>
          <w:sz w:val="24"/>
          <w:szCs w:val="24"/>
        </w:rPr>
        <w:t>Arizona State University</w:t>
      </w:r>
    </w:p>
    <w:p w:rsidR="004C4AE0" w:rsidRPr="00A96A81" w:rsidRDefault="00B23E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6A8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4C4AE0" w:rsidRPr="00A96A81" w:rsidRDefault="00B23E3E">
      <w:pPr>
        <w:pBdr>
          <w:bottom w:val="single" w:sz="5" w:space="0" w:color="000000"/>
        </w:pBdr>
        <w:spacing w:after="0" w:line="240" w:lineRule="auto"/>
        <w:textAlignment w:val="top"/>
        <w:rPr>
          <w:rFonts w:ascii="Times New Roman" w:hAnsi="Times New Roman" w:cs="Times New Roman"/>
          <w:sz w:val="24"/>
          <w:szCs w:val="24"/>
        </w:rPr>
      </w:pPr>
      <w:r w:rsidRPr="00A96A81">
        <w:rPr>
          <w:rFonts w:ascii="Times New Roman" w:eastAsia="Times New Roman" w:hAnsi="Times New Roman" w:cs="Times New Roman"/>
          <w:b/>
          <w:bCs/>
          <w:color w:val="373737"/>
          <w:spacing w:val="20"/>
          <w:sz w:val="24"/>
          <w:szCs w:val="24"/>
        </w:rPr>
        <w:t>SKILLS</w:t>
      </w:r>
    </w:p>
    <w:p w:rsidR="00AC2DFE" w:rsidRPr="00A96A81" w:rsidRDefault="00AC2D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6A81">
        <w:rPr>
          <w:rStyle w:val="Strong"/>
          <w:rFonts w:ascii="Times New Roman" w:hAnsi="Times New Roman" w:cs="Times New Roman"/>
          <w:sz w:val="24"/>
          <w:szCs w:val="24"/>
        </w:rPr>
        <w:t>Programming Languages:</w:t>
      </w:r>
      <w:r w:rsidRPr="00A96A81">
        <w:rPr>
          <w:rFonts w:ascii="Times New Roman" w:hAnsi="Times New Roman" w:cs="Times New Roman"/>
          <w:sz w:val="24"/>
          <w:szCs w:val="24"/>
        </w:rPr>
        <w:t xml:space="preserve"> Java, Go, Python, TypeScript, JavaScript, </w:t>
      </w:r>
      <w:r w:rsidR="00406B0A" w:rsidRPr="00A96A81">
        <w:rPr>
          <w:rFonts w:ascii="Times New Roman" w:hAnsi="Times New Roman" w:cs="Times New Roman"/>
          <w:sz w:val="24"/>
          <w:szCs w:val="24"/>
        </w:rPr>
        <w:t xml:space="preserve">C++, </w:t>
      </w:r>
      <w:r w:rsidRPr="00A96A81">
        <w:rPr>
          <w:rFonts w:ascii="Times New Roman" w:hAnsi="Times New Roman" w:cs="Times New Roman"/>
          <w:sz w:val="24"/>
          <w:szCs w:val="24"/>
        </w:rPr>
        <w:t>C#, Ruby, SQL</w:t>
      </w:r>
      <w:r w:rsidRPr="00A96A81">
        <w:rPr>
          <w:rFonts w:ascii="Times New Roman" w:hAnsi="Times New Roman" w:cs="Times New Roman"/>
          <w:sz w:val="24"/>
          <w:szCs w:val="24"/>
        </w:rPr>
        <w:br/>
      </w:r>
      <w:r w:rsidRPr="00A96A81">
        <w:rPr>
          <w:rStyle w:val="Strong"/>
          <w:rFonts w:ascii="Times New Roman" w:hAnsi="Times New Roman" w:cs="Times New Roman"/>
          <w:sz w:val="24"/>
          <w:szCs w:val="24"/>
        </w:rPr>
        <w:t>Frontend Development:</w:t>
      </w:r>
      <w:r w:rsidRPr="00A96A81">
        <w:rPr>
          <w:rFonts w:ascii="Times New Roman" w:hAnsi="Times New Roman" w:cs="Times New Roman"/>
          <w:sz w:val="24"/>
          <w:szCs w:val="24"/>
        </w:rPr>
        <w:t xml:space="preserve"> React.js, Next.js, HTML5, CSS3, Tailwind CSS, Material UI, Redux, Micro Frontends</w:t>
      </w:r>
      <w:r w:rsidRPr="00A96A81">
        <w:rPr>
          <w:rFonts w:ascii="Times New Roman" w:hAnsi="Times New Roman" w:cs="Times New Roman"/>
          <w:sz w:val="24"/>
          <w:szCs w:val="24"/>
        </w:rPr>
        <w:br/>
      </w:r>
      <w:r w:rsidRPr="00A96A81">
        <w:rPr>
          <w:rStyle w:val="Strong"/>
          <w:rFonts w:ascii="Times New Roman" w:hAnsi="Times New Roman" w:cs="Times New Roman"/>
          <w:sz w:val="24"/>
          <w:szCs w:val="24"/>
        </w:rPr>
        <w:t>Backend Development:</w:t>
      </w:r>
      <w:r w:rsidRPr="00A96A81">
        <w:rPr>
          <w:rFonts w:ascii="Times New Roman" w:hAnsi="Times New Roman" w:cs="Times New Roman"/>
          <w:sz w:val="24"/>
          <w:szCs w:val="24"/>
        </w:rPr>
        <w:t xml:space="preserve"> Spring Boot, Node.js, Express.js, Ruby on Rails, RESTful APIs, GraphQL, gRPC, Microservices Architecture</w:t>
      </w:r>
      <w:r w:rsidRPr="00A96A81">
        <w:rPr>
          <w:rFonts w:ascii="Times New Roman" w:hAnsi="Times New Roman" w:cs="Times New Roman"/>
          <w:sz w:val="24"/>
          <w:szCs w:val="24"/>
        </w:rPr>
        <w:br/>
      </w:r>
      <w:r w:rsidRPr="00A96A81">
        <w:rPr>
          <w:rStyle w:val="Strong"/>
          <w:rFonts w:ascii="Times New Roman" w:hAnsi="Times New Roman" w:cs="Times New Roman"/>
          <w:sz w:val="24"/>
          <w:szCs w:val="24"/>
        </w:rPr>
        <w:t>Cloud &amp; DevOps:</w:t>
      </w:r>
      <w:r w:rsidRPr="00A96A81">
        <w:rPr>
          <w:rFonts w:ascii="Times New Roman" w:hAnsi="Times New Roman" w:cs="Times New Roman"/>
          <w:sz w:val="24"/>
          <w:szCs w:val="24"/>
        </w:rPr>
        <w:t xml:space="preserve"> AWS (EC2, S3, Lambda, </w:t>
      </w:r>
      <w:r w:rsidR="002A230E">
        <w:rPr>
          <w:rFonts w:ascii="Times New Roman" w:hAnsi="Times New Roman" w:cs="Times New Roman"/>
          <w:sz w:val="24"/>
          <w:szCs w:val="24"/>
        </w:rPr>
        <w:t xml:space="preserve">DynamoDB, </w:t>
      </w:r>
      <w:r w:rsidRPr="00A96A81">
        <w:rPr>
          <w:rFonts w:ascii="Times New Roman" w:hAnsi="Times New Roman" w:cs="Times New Roman"/>
          <w:sz w:val="24"/>
          <w:szCs w:val="24"/>
        </w:rPr>
        <w:t>EKS), Azure, GCP, Docker, Kubernetes, Jenkins, CI/CD Pipelines, Terraform</w:t>
      </w:r>
      <w:r w:rsidRPr="00A96A81">
        <w:rPr>
          <w:rFonts w:ascii="Times New Roman" w:hAnsi="Times New Roman" w:cs="Times New Roman"/>
          <w:sz w:val="24"/>
          <w:szCs w:val="24"/>
        </w:rPr>
        <w:br/>
      </w:r>
      <w:r w:rsidRPr="00A96A81">
        <w:rPr>
          <w:rStyle w:val="Strong"/>
          <w:rFonts w:ascii="Times New Roman" w:hAnsi="Times New Roman" w:cs="Times New Roman"/>
          <w:sz w:val="24"/>
          <w:szCs w:val="24"/>
        </w:rPr>
        <w:t>Databases:</w:t>
      </w:r>
      <w:r w:rsidRPr="00A96A81">
        <w:rPr>
          <w:rFonts w:ascii="Times New Roman" w:hAnsi="Times New Roman" w:cs="Times New Roman"/>
          <w:sz w:val="24"/>
          <w:szCs w:val="24"/>
        </w:rPr>
        <w:t xml:space="preserve"> MySQL, PostgreSQL, </w:t>
      </w:r>
      <w:r w:rsidR="00CA5AC1">
        <w:rPr>
          <w:rFonts w:ascii="Times New Roman" w:hAnsi="Times New Roman" w:cs="Times New Roman"/>
          <w:sz w:val="24"/>
          <w:szCs w:val="24"/>
        </w:rPr>
        <w:t xml:space="preserve">NoSQL, </w:t>
      </w:r>
      <w:r w:rsidRPr="00A96A81">
        <w:rPr>
          <w:rFonts w:ascii="Times New Roman" w:hAnsi="Times New Roman" w:cs="Times New Roman"/>
          <w:sz w:val="24"/>
          <w:szCs w:val="24"/>
        </w:rPr>
        <w:t>MongoDB, Redis, Cassandra, Elasticsearch, Aerospike, ScyllaDB, Redshift</w:t>
      </w:r>
      <w:r w:rsidRPr="00A96A81">
        <w:rPr>
          <w:rFonts w:ascii="Times New Roman" w:hAnsi="Times New Roman" w:cs="Times New Roman"/>
          <w:sz w:val="24"/>
          <w:szCs w:val="24"/>
        </w:rPr>
        <w:br/>
      </w:r>
      <w:r w:rsidRPr="00A96A81">
        <w:rPr>
          <w:rStyle w:val="Strong"/>
          <w:rFonts w:ascii="Times New Roman" w:hAnsi="Times New Roman" w:cs="Times New Roman"/>
          <w:sz w:val="24"/>
          <w:szCs w:val="24"/>
        </w:rPr>
        <w:t>Data &amp; Messaging:</w:t>
      </w:r>
      <w:r w:rsidRPr="00A96A81">
        <w:rPr>
          <w:rFonts w:ascii="Times New Roman" w:hAnsi="Times New Roman" w:cs="Times New Roman"/>
          <w:sz w:val="24"/>
          <w:szCs w:val="24"/>
        </w:rPr>
        <w:t xml:space="preserve"> Kafka, Kinesis, SQS, Event-Driven Architecture, Real-Time Streaming</w:t>
      </w:r>
      <w:r w:rsidRPr="00A96A81">
        <w:rPr>
          <w:rFonts w:ascii="Times New Roman" w:hAnsi="Times New Roman" w:cs="Times New Roman"/>
          <w:sz w:val="24"/>
          <w:szCs w:val="24"/>
        </w:rPr>
        <w:br/>
      </w:r>
      <w:r w:rsidRPr="00A96A81">
        <w:rPr>
          <w:rStyle w:val="Strong"/>
          <w:rFonts w:ascii="Times New Roman" w:hAnsi="Times New Roman" w:cs="Times New Roman"/>
          <w:sz w:val="24"/>
          <w:szCs w:val="24"/>
        </w:rPr>
        <w:t>Testing &amp; Quality:</w:t>
      </w:r>
      <w:r w:rsidRPr="00A96A81">
        <w:rPr>
          <w:rFonts w:ascii="Times New Roman" w:hAnsi="Times New Roman" w:cs="Times New Roman"/>
          <w:sz w:val="24"/>
          <w:szCs w:val="24"/>
        </w:rPr>
        <w:t xml:space="preserve"> JUnit, Mockito, Jest, Cypress, React Testing Library, Integration &amp; Load Testing</w:t>
      </w:r>
      <w:r w:rsidRPr="00A96A81">
        <w:rPr>
          <w:rFonts w:ascii="Times New Roman" w:hAnsi="Times New Roman" w:cs="Times New Roman"/>
          <w:sz w:val="24"/>
          <w:szCs w:val="24"/>
        </w:rPr>
        <w:br/>
      </w:r>
      <w:r w:rsidRPr="00A96A81">
        <w:rPr>
          <w:rStyle w:val="Strong"/>
          <w:rFonts w:ascii="Times New Roman" w:hAnsi="Times New Roman" w:cs="Times New Roman"/>
          <w:sz w:val="24"/>
          <w:szCs w:val="24"/>
        </w:rPr>
        <w:t>Monitoring &amp; Security:</w:t>
      </w:r>
      <w:r w:rsidRPr="00A96A81">
        <w:rPr>
          <w:rFonts w:ascii="Times New Roman" w:hAnsi="Times New Roman" w:cs="Times New Roman"/>
          <w:sz w:val="24"/>
          <w:szCs w:val="24"/>
        </w:rPr>
        <w:t xml:space="preserve"> Splunk, Dynatrace, DataDog, CloudWatch, NGINX, SOC2/NIST/ISO Compliance</w:t>
      </w:r>
      <w:r w:rsidRPr="00A96A81">
        <w:rPr>
          <w:rFonts w:ascii="Times New Roman" w:hAnsi="Times New Roman" w:cs="Times New Roman"/>
          <w:sz w:val="24"/>
          <w:szCs w:val="24"/>
        </w:rPr>
        <w:br/>
      </w:r>
      <w:r w:rsidRPr="00A96A81">
        <w:rPr>
          <w:rStyle w:val="Strong"/>
          <w:rFonts w:ascii="Times New Roman" w:hAnsi="Times New Roman" w:cs="Times New Roman"/>
          <w:sz w:val="24"/>
          <w:szCs w:val="24"/>
        </w:rPr>
        <w:t>AI/ML &amp; Automation:</w:t>
      </w:r>
      <w:r w:rsidRPr="00A96A81">
        <w:rPr>
          <w:rFonts w:ascii="Times New Roman" w:hAnsi="Times New Roman" w:cs="Times New Roman"/>
          <w:sz w:val="24"/>
          <w:szCs w:val="24"/>
        </w:rPr>
        <w:t xml:space="preserve"> AI/ML Model Integration, GenAI Tools (</w:t>
      </w:r>
      <w:r w:rsidR="00923C22" w:rsidRPr="00A96A81">
        <w:rPr>
          <w:rFonts w:ascii="Times New Roman" w:hAnsi="Times New Roman" w:cs="Times New Roman"/>
          <w:sz w:val="24"/>
          <w:szCs w:val="24"/>
        </w:rPr>
        <w:t xml:space="preserve">Git, </w:t>
      </w:r>
      <w:r w:rsidRPr="00A96A81">
        <w:rPr>
          <w:rFonts w:ascii="Times New Roman" w:hAnsi="Times New Roman" w:cs="Times New Roman"/>
          <w:sz w:val="24"/>
          <w:szCs w:val="24"/>
        </w:rPr>
        <w:t>GitHub Copilot, OpenAI APIs), Predictive Systems, Recommendation Engines</w:t>
      </w:r>
      <w:r w:rsidRPr="00A96A81">
        <w:rPr>
          <w:rFonts w:ascii="Times New Roman" w:hAnsi="Times New Roman" w:cs="Times New Roman"/>
          <w:sz w:val="24"/>
          <w:szCs w:val="24"/>
        </w:rPr>
        <w:br/>
      </w:r>
      <w:r w:rsidRPr="00A96A81">
        <w:rPr>
          <w:rStyle w:val="Strong"/>
          <w:rFonts w:ascii="Times New Roman" w:hAnsi="Times New Roman" w:cs="Times New Roman"/>
          <w:sz w:val="24"/>
          <w:szCs w:val="24"/>
        </w:rPr>
        <w:t>Architecture &amp; Design:</w:t>
      </w:r>
      <w:r w:rsidRPr="00A96A81">
        <w:rPr>
          <w:rFonts w:ascii="Times New Roman" w:hAnsi="Times New Roman" w:cs="Times New Roman"/>
          <w:sz w:val="24"/>
          <w:szCs w:val="24"/>
        </w:rPr>
        <w:t xml:space="preserve"> Distributed Systems, System Design, Caching Strategies, Fault Tolerance, High Availability</w:t>
      </w:r>
      <w:r w:rsidRPr="00A96A81">
        <w:rPr>
          <w:rFonts w:ascii="Times New Roman" w:hAnsi="Times New Roman" w:cs="Times New Roman"/>
          <w:sz w:val="24"/>
          <w:szCs w:val="24"/>
        </w:rPr>
        <w:br/>
      </w:r>
      <w:r w:rsidRPr="00A96A81">
        <w:rPr>
          <w:rStyle w:val="Strong"/>
          <w:rFonts w:ascii="Times New Roman" w:hAnsi="Times New Roman" w:cs="Times New Roman"/>
          <w:sz w:val="24"/>
          <w:szCs w:val="24"/>
        </w:rPr>
        <w:t>Soft Skills:</w:t>
      </w:r>
      <w:r w:rsidRPr="00A96A81">
        <w:rPr>
          <w:rFonts w:ascii="Times New Roman" w:hAnsi="Times New Roman" w:cs="Times New Roman"/>
          <w:sz w:val="24"/>
          <w:szCs w:val="24"/>
        </w:rPr>
        <w:t xml:space="preserve"> Agile/Scrum, Technical Documentation, Mentorship, Problem Solving, Cross-Functional Collaboration</w:t>
      </w:r>
      <w:r w:rsidR="001843A8" w:rsidRPr="00A96A81">
        <w:rPr>
          <w:rFonts w:ascii="Times New Roman" w:hAnsi="Times New Roman" w:cs="Times New Roman"/>
          <w:sz w:val="24"/>
          <w:szCs w:val="24"/>
        </w:rPr>
        <w:t>, Communication Skills</w:t>
      </w:r>
    </w:p>
    <w:p w:rsidR="004C4AE0" w:rsidRPr="00A96A81" w:rsidRDefault="00B23E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6A8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4C4AE0" w:rsidRPr="00A96A81" w:rsidRDefault="00B23E3E">
      <w:pPr>
        <w:pBdr>
          <w:bottom w:val="single" w:sz="5" w:space="0" w:color="000000"/>
        </w:pBdr>
        <w:spacing w:after="0" w:line="240" w:lineRule="auto"/>
        <w:textAlignment w:val="top"/>
        <w:rPr>
          <w:rFonts w:ascii="Times New Roman" w:hAnsi="Times New Roman" w:cs="Times New Roman"/>
          <w:sz w:val="24"/>
          <w:szCs w:val="24"/>
        </w:rPr>
      </w:pPr>
      <w:r w:rsidRPr="00A96A81">
        <w:rPr>
          <w:rFonts w:ascii="Times New Roman" w:eastAsia="Times New Roman" w:hAnsi="Times New Roman" w:cs="Times New Roman"/>
          <w:b/>
          <w:bCs/>
          <w:color w:val="373737"/>
          <w:spacing w:val="20"/>
          <w:sz w:val="24"/>
          <w:szCs w:val="24"/>
        </w:rPr>
        <w:t>EXPERIENCE</w:t>
      </w:r>
    </w:p>
    <w:p w:rsidR="004C4AE0" w:rsidRPr="00A96A81" w:rsidRDefault="004F04E6">
      <w:pPr>
        <w:tabs>
          <w:tab w:val="right" w:pos="104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3D3D3D"/>
          <w:sz w:val="24"/>
          <w:szCs w:val="24"/>
        </w:rPr>
        <w:t xml:space="preserve">Java </w:t>
      </w:r>
      <w:r w:rsidR="000960F6" w:rsidRPr="00A96A81">
        <w:rPr>
          <w:rFonts w:ascii="Times New Roman" w:hAnsi="Times New Roman" w:cs="Times New Roman"/>
          <w:b/>
          <w:bCs/>
          <w:color w:val="3D3D3D"/>
          <w:sz w:val="24"/>
          <w:szCs w:val="24"/>
        </w:rPr>
        <w:t>Developer /</w:t>
      </w:r>
      <w:r w:rsidR="006D3429" w:rsidRPr="00A96A81">
        <w:rPr>
          <w:rFonts w:ascii="Times New Roman" w:hAnsi="Times New Roman" w:cs="Times New Roman"/>
          <w:b/>
          <w:bCs/>
          <w:color w:val="3D3D3D"/>
          <w:sz w:val="24"/>
          <w:szCs w:val="24"/>
        </w:rPr>
        <w:t xml:space="preserve"> Software Engineer</w:t>
      </w:r>
      <w:r w:rsidR="00B23E3E" w:rsidRPr="00A96A81">
        <w:rPr>
          <w:rFonts w:ascii="Times New Roman" w:hAnsi="Times New Roman" w:cs="Times New Roman"/>
          <w:color w:val="3D3D3D"/>
          <w:sz w:val="24"/>
          <w:szCs w:val="24"/>
        </w:rPr>
        <w:tab/>
        <w:t xml:space="preserve">Feb 2025 - </w:t>
      </w:r>
      <w:r w:rsidR="00BE6671" w:rsidRPr="00A96A81">
        <w:rPr>
          <w:rFonts w:ascii="Times New Roman" w:hAnsi="Times New Roman" w:cs="Times New Roman"/>
          <w:color w:val="3D3D3D"/>
          <w:sz w:val="24"/>
          <w:szCs w:val="24"/>
        </w:rPr>
        <w:t>Present</w:t>
      </w:r>
    </w:p>
    <w:p w:rsidR="004C4AE0" w:rsidRPr="00A96A81" w:rsidRDefault="00B23E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6A81">
        <w:rPr>
          <w:rFonts w:ascii="Times New Roman" w:eastAsia="Times New Roman" w:hAnsi="Times New Roman" w:cs="Times New Roman"/>
          <w:b/>
          <w:bCs/>
          <w:color w:val="3D3D3D"/>
          <w:sz w:val="24"/>
          <w:szCs w:val="24"/>
        </w:rPr>
        <w:t>Anvitek Solutions (J.P. Morgan Chase)</w:t>
      </w:r>
    </w:p>
    <w:p w:rsidR="007C4896" w:rsidRPr="007C4896" w:rsidRDefault="007C4896" w:rsidP="007C4896">
      <w:pPr>
        <w:pStyle w:val="NormalWeb"/>
        <w:numPr>
          <w:ilvl w:val="0"/>
          <w:numId w:val="28"/>
        </w:numPr>
        <w:spacing w:before="0" w:beforeAutospacing="0" w:after="0" w:afterAutospacing="0"/>
      </w:pPr>
      <w:r w:rsidRPr="007C4896">
        <w:t>Designed and implemented microservices and REST APIs using Java (Spring Boot) and Node.js, ensuring scalable, secure backend integrations for digital banking systems.</w:t>
      </w:r>
    </w:p>
    <w:p w:rsidR="007C4896" w:rsidRPr="007C4896" w:rsidRDefault="007C4896" w:rsidP="007C4896">
      <w:pPr>
        <w:pStyle w:val="NormalWeb"/>
        <w:numPr>
          <w:ilvl w:val="0"/>
          <w:numId w:val="28"/>
        </w:numPr>
        <w:spacing w:before="0" w:beforeAutospacing="0" w:after="0" w:afterAutospacing="0"/>
      </w:pPr>
      <w:r w:rsidRPr="007C4896">
        <w:t>Developed responsive React.js UIs with HTML5, CSS3, and accessibility best practices, enhancing cross-device usability and performance.</w:t>
      </w:r>
    </w:p>
    <w:p w:rsidR="007C4896" w:rsidRDefault="007C4896" w:rsidP="007C4896">
      <w:pPr>
        <w:pStyle w:val="NormalWeb"/>
        <w:numPr>
          <w:ilvl w:val="0"/>
          <w:numId w:val="28"/>
        </w:numPr>
        <w:spacing w:before="0" w:beforeAutospacing="0" w:after="0" w:afterAutospacing="0"/>
      </w:pPr>
      <w:r w:rsidRPr="007C4896">
        <w:t>Collaborated with Design, Research, and customers to deliver exceptional UX, integrate new memory capabilities, and refine product requirements.</w:t>
      </w:r>
    </w:p>
    <w:p w:rsidR="00CA5AC1" w:rsidRPr="007C4896" w:rsidRDefault="00CA5AC1" w:rsidP="007C4896">
      <w:pPr>
        <w:pStyle w:val="NormalWeb"/>
        <w:numPr>
          <w:ilvl w:val="0"/>
          <w:numId w:val="28"/>
        </w:numPr>
        <w:spacing w:before="0" w:beforeAutospacing="0" w:after="0" w:afterAutospacing="0"/>
      </w:pPr>
      <w:r w:rsidRPr="00CA5AC1">
        <w:t>Designed and optimized data pipelines leveraging Apache Spark for large-scale data processing, integrating both RDBMS (Oracle, PostgreSQL) and NoSQL databases (MongoDB, Cassandra) to ensure high performance and scalability.</w:t>
      </w:r>
    </w:p>
    <w:p w:rsidR="007C4896" w:rsidRPr="007C4896" w:rsidRDefault="007C4896" w:rsidP="007C4896">
      <w:pPr>
        <w:pStyle w:val="NormalWeb"/>
        <w:numPr>
          <w:ilvl w:val="0"/>
          <w:numId w:val="28"/>
        </w:numPr>
        <w:spacing w:before="0" w:beforeAutospacing="0" w:after="0" w:afterAutospacing="0"/>
      </w:pPr>
      <w:r w:rsidRPr="007C4896">
        <w:t>Provisioned cloud infrastructure using Terraform and implemented TDD methodologies for both application code and infrastructure automation, ensuring reliability and maintainability.</w:t>
      </w:r>
    </w:p>
    <w:p w:rsidR="007C4896" w:rsidRPr="007C4896" w:rsidRDefault="007C4896" w:rsidP="007C4896">
      <w:pPr>
        <w:pStyle w:val="NormalWeb"/>
        <w:numPr>
          <w:ilvl w:val="0"/>
          <w:numId w:val="28"/>
        </w:numPr>
        <w:spacing w:before="0" w:beforeAutospacing="0" w:after="0" w:afterAutospacing="0"/>
      </w:pPr>
      <w:r w:rsidRPr="007C4896">
        <w:t>Built and deployed AI-powered ETL agents for automated data movement, transformation, and streaming with Kafka and AWS Lambda, improving efficiency by 40%.</w:t>
      </w:r>
    </w:p>
    <w:p w:rsidR="007C4896" w:rsidRDefault="007C4896" w:rsidP="007C4896">
      <w:pPr>
        <w:pStyle w:val="NormalWeb"/>
        <w:numPr>
          <w:ilvl w:val="0"/>
          <w:numId w:val="28"/>
        </w:numPr>
        <w:spacing w:before="0" w:beforeAutospacing="0" w:after="0" w:afterAutospacing="0"/>
      </w:pPr>
      <w:r w:rsidRPr="007C4896">
        <w:lastRenderedPageBreak/>
        <w:t>Applied advanced data structures and algorithms for performance optimization, reducing query latency by 35%, while ensuring 24/7 reliability through Splunk and Dynatrace monitoring.</w:t>
      </w:r>
    </w:p>
    <w:p w:rsidR="007C4896" w:rsidRPr="007C4896" w:rsidRDefault="007C4896" w:rsidP="007C4896">
      <w:pPr>
        <w:pStyle w:val="NormalWeb"/>
        <w:spacing w:before="0" w:beforeAutospacing="0" w:after="0" w:afterAutospacing="0"/>
        <w:ind w:left="720"/>
      </w:pPr>
    </w:p>
    <w:p w:rsidR="004C4AE0" w:rsidRPr="00A96A81" w:rsidRDefault="00B23E3E" w:rsidP="007C4896">
      <w:pPr>
        <w:tabs>
          <w:tab w:val="right" w:pos="104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6A81">
        <w:rPr>
          <w:rFonts w:ascii="Times New Roman" w:hAnsi="Times New Roman" w:cs="Times New Roman"/>
          <w:b/>
          <w:bCs/>
          <w:color w:val="3D3D3D"/>
          <w:sz w:val="24"/>
          <w:szCs w:val="24"/>
        </w:rPr>
        <w:t>Research Aide</w:t>
      </w:r>
      <w:r w:rsidRPr="00A96A81">
        <w:rPr>
          <w:rFonts w:ascii="Times New Roman" w:hAnsi="Times New Roman" w:cs="Times New Roman"/>
          <w:color w:val="3D3D3D"/>
          <w:sz w:val="24"/>
          <w:szCs w:val="24"/>
        </w:rPr>
        <w:tab/>
        <w:t>Apr 2024 - Jan 2025</w:t>
      </w:r>
    </w:p>
    <w:p w:rsidR="004C4AE0" w:rsidRPr="00A96A81" w:rsidRDefault="00B23E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6A81">
        <w:rPr>
          <w:rFonts w:ascii="Times New Roman" w:eastAsia="Times New Roman" w:hAnsi="Times New Roman" w:cs="Times New Roman"/>
          <w:b/>
          <w:bCs/>
          <w:color w:val="3D3D3D"/>
          <w:sz w:val="24"/>
          <w:szCs w:val="24"/>
        </w:rPr>
        <w:t>Arizona State University, SWPT Lab</w:t>
      </w:r>
    </w:p>
    <w:p w:rsidR="004C4AE0" w:rsidRPr="00A96A81" w:rsidRDefault="00B23E3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6A81">
        <w:rPr>
          <w:rFonts w:ascii="Times New Roman" w:eastAsia="Times New Roman" w:hAnsi="Times New Roman" w:cs="Times New Roman"/>
          <w:color w:val="000000"/>
          <w:sz w:val="24"/>
          <w:szCs w:val="24"/>
        </w:rPr>
        <w:t>Designed and implemented a centralized Master Data Management (MDM) system using SQL Server, replacing Excel based tracking, improving data accuracy and availability by 98% across 20+ ongoing lab projects. </w:t>
      </w:r>
    </w:p>
    <w:p w:rsidR="004C4AE0" w:rsidRPr="00A96A81" w:rsidRDefault="00B23E3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6A81">
        <w:rPr>
          <w:rFonts w:ascii="Times New Roman" w:eastAsia="Times New Roman" w:hAnsi="Times New Roman" w:cs="Times New Roman"/>
          <w:color w:val="000000"/>
          <w:sz w:val="24"/>
          <w:szCs w:val="24"/>
        </w:rPr>
        <w:t>Built an interactive React.js dashboard allowing researchers to filter, preview and export lab data, leading to improvement in data retrieval speed and better decision-making.</w:t>
      </w:r>
    </w:p>
    <w:p w:rsidR="004C4AE0" w:rsidRPr="00A96A81" w:rsidRDefault="00B23E3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6A81">
        <w:rPr>
          <w:rFonts w:ascii="Times New Roman" w:eastAsia="Times New Roman" w:hAnsi="Times New Roman" w:cs="Times New Roman"/>
          <w:color w:val="000000"/>
          <w:sz w:val="24"/>
          <w:szCs w:val="24"/>
        </w:rPr>
        <w:t>Engineered RESTful APIs using Node.js and Express.js, enabling real-time updates that reduced manual data errors and saved over 10 hours/week in admin overhead.</w:t>
      </w:r>
    </w:p>
    <w:p w:rsidR="004C4AE0" w:rsidRPr="00A96A81" w:rsidRDefault="00B23E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6A8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4C4AE0" w:rsidRPr="00A96A81" w:rsidRDefault="00B23E3E">
      <w:pPr>
        <w:tabs>
          <w:tab w:val="right" w:pos="104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6A81">
        <w:rPr>
          <w:rFonts w:ascii="Times New Roman" w:hAnsi="Times New Roman" w:cs="Times New Roman"/>
          <w:b/>
          <w:bCs/>
          <w:color w:val="3D3D3D"/>
          <w:sz w:val="24"/>
          <w:szCs w:val="24"/>
        </w:rPr>
        <w:t>Software Engineer</w:t>
      </w:r>
      <w:r w:rsidRPr="00A96A81">
        <w:rPr>
          <w:rFonts w:ascii="Times New Roman" w:hAnsi="Times New Roman" w:cs="Times New Roman"/>
          <w:color w:val="3D3D3D"/>
          <w:sz w:val="24"/>
          <w:szCs w:val="24"/>
        </w:rPr>
        <w:tab/>
        <w:t>Jul 2022 - Jul 2023</w:t>
      </w:r>
    </w:p>
    <w:p w:rsidR="004C4AE0" w:rsidRPr="00A96A81" w:rsidRDefault="00B23E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6A81">
        <w:rPr>
          <w:rFonts w:ascii="Times New Roman" w:eastAsia="Times New Roman" w:hAnsi="Times New Roman" w:cs="Times New Roman"/>
          <w:b/>
          <w:bCs/>
          <w:color w:val="3D3D3D"/>
          <w:sz w:val="24"/>
          <w:szCs w:val="24"/>
        </w:rPr>
        <w:t>Zemoso Technologies</w:t>
      </w:r>
    </w:p>
    <w:p w:rsidR="00AC2DFE" w:rsidRPr="00A96A81" w:rsidRDefault="00AC2DFE" w:rsidP="00AC2DFE">
      <w:pPr>
        <w:pStyle w:val="NormalWeb"/>
        <w:numPr>
          <w:ilvl w:val="0"/>
          <w:numId w:val="23"/>
        </w:numPr>
        <w:spacing w:before="0" w:beforeAutospacing="0"/>
        <w:ind w:left="700"/>
      </w:pPr>
      <w:r w:rsidRPr="00A96A81">
        <w:t>Developed backend microservices using Java (Spring Boot) and Node.js, ensuring scalability and resilience for enterprise-grade products.</w:t>
      </w:r>
    </w:p>
    <w:p w:rsidR="00AC2DFE" w:rsidRDefault="00AC2DFE" w:rsidP="00AC2DFE">
      <w:pPr>
        <w:pStyle w:val="NormalWeb"/>
        <w:numPr>
          <w:ilvl w:val="0"/>
          <w:numId w:val="23"/>
        </w:numPr>
        <w:spacing w:before="0" w:beforeAutospacing="0"/>
        <w:ind w:left="700"/>
      </w:pPr>
      <w:r w:rsidRPr="00A96A81">
        <w:t>Built and integrated GraphQL schemas and RESTful APIs for seamless data flow between web and mobile applications.</w:t>
      </w:r>
    </w:p>
    <w:p w:rsidR="00CA5AC1" w:rsidRDefault="00CA5AC1" w:rsidP="00AC2DFE">
      <w:pPr>
        <w:pStyle w:val="NormalWeb"/>
        <w:numPr>
          <w:ilvl w:val="0"/>
          <w:numId w:val="23"/>
        </w:numPr>
        <w:spacing w:before="0" w:beforeAutospacing="0"/>
        <w:ind w:left="700"/>
      </w:pPr>
      <w:r w:rsidRPr="00CA5AC1">
        <w:t xml:space="preserve">Implemented Spark-based ETL workflows for real-time analytics and batch processing, enabling seamless data transformation across structured and unstructured storage systems while maintaining data integrity and consistency. </w:t>
      </w:r>
    </w:p>
    <w:p w:rsidR="00AC2DFE" w:rsidRPr="00A96A81" w:rsidRDefault="00AC2DFE" w:rsidP="00AC2DFE">
      <w:pPr>
        <w:pStyle w:val="NormalWeb"/>
        <w:numPr>
          <w:ilvl w:val="0"/>
          <w:numId w:val="23"/>
        </w:numPr>
        <w:spacing w:before="0" w:beforeAutospacing="0"/>
        <w:ind w:left="700"/>
      </w:pPr>
      <w:r w:rsidRPr="00A96A81">
        <w:t>Implemented Kafka and Redis for distributed, real-time processing pipelines across fintech services.</w:t>
      </w:r>
    </w:p>
    <w:p w:rsidR="00AC2DFE" w:rsidRPr="00A96A81" w:rsidRDefault="00AC2DFE" w:rsidP="00AC2DFE">
      <w:pPr>
        <w:pStyle w:val="NormalWeb"/>
        <w:numPr>
          <w:ilvl w:val="0"/>
          <w:numId w:val="23"/>
        </w:numPr>
        <w:spacing w:before="0" w:beforeAutospacing="0"/>
        <w:ind w:left="700"/>
      </w:pPr>
      <w:r w:rsidRPr="00A96A81">
        <w:t>Automated deployments using Docker, Kubernetes, and Jenkins CI/CD, improving delivery efficiency and reliability.</w:t>
      </w:r>
    </w:p>
    <w:p w:rsidR="00AC2DFE" w:rsidRPr="00A96A81" w:rsidRDefault="00AC2DFE" w:rsidP="00AC2DFE">
      <w:pPr>
        <w:pStyle w:val="NormalWeb"/>
        <w:numPr>
          <w:ilvl w:val="0"/>
          <w:numId w:val="23"/>
        </w:numPr>
        <w:spacing w:before="0" w:beforeAutospacing="0"/>
        <w:ind w:left="700"/>
      </w:pPr>
      <w:r w:rsidRPr="00A96A81">
        <w:t>Managed PostgreSQL and MongoDB databases with a focus on schema optimization, indexing, and data security.</w:t>
      </w:r>
    </w:p>
    <w:p w:rsidR="004C4AE0" w:rsidRPr="00A96A81" w:rsidRDefault="00AC2DFE" w:rsidP="00AC2DFE">
      <w:pPr>
        <w:pStyle w:val="NormalWeb"/>
        <w:numPr>
          <w:ilvl w:val="0"/>
          <w:numId w:val="23"/>
        </w:numPr>
        <w:spacing w:before="0" w:beforeAutospacing="0"/>
        <w:ind w:left="700"/>
      </w:pPr>
      <w:r w:rsidRPr="00A96A81">
        <w:t>Enhanced system observability and performance tracking via DataDog, Grafana, and CloudWatch dashboards.</w:t>
      </w:r>
    </w:p>
    <w:p w:rsidR="004C4AE0" w:rsidRPr="00A96A81" w:rsidRDefault="00B23E3E">
      <w:pPr>
        <w:tabs>
          <w:tab w:val="right" w:pos="104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6A81">
        <w:rPr>
          <w:rFonts w:ascii="Times New Roman" w:hAnsi="Times New Roman" w:cs="Times New Roman"/>
          <w:b/>
          <w:bCs/>
          <w:color w:val="3D3D3D"/>
          <w:sz w:val="24"/>
          <w:szCs w:val="24"/>
        </w:rPr>
        <w:t>Associate Software Engineer</w:t>
      </w:r>
      <w:r w:rsidRPr="00A96A81">
        <w:rPr>
          <w:rFonts w:ascii="Times New Roman" w:hAnsi="Times New Roman" w:cs="Times New Roman"/>
          <w:color w:val="3D3D3D"/>
          <w:sz w:val="24"/>
          <w:szCs w:val="24"/>
        </w:rPr>
        <w:tab/>
        <w:t>Jul 2021 - Jun 2022</w:t>
      </w:r>
    </w:p>
    <w:p w:rsidR="004C4AE0" w:rsidRPr="00A96A81" w:rsidRDefault="00B23E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6A81">
        <w:rPr>
          <w:rFonts w:ascii="Times New Roman" w:eastAsia="Times New Roman" w:hAnsi="Times New Roman" w:cs="Times New Roman"/>
          <w:b/>
          <w:bCs/>
          <w:color w:val="3D3D3D"/>
          <w:sz w:val="24"/>
          <w:szCs w:val="24"/>
        </w:rPr>
        <w:t>Zemoso Technologies</w:t>
      </w:r>
    </w:p>
    <w:p w:rsidR="00AC2DFE" w:rsidRPr="00A96A81" w:rsidRDefault="00AC2DFE" w:rsidP="00AC2DFE">
      <w:pPr>
        <w:pStyle w:val="ListParagraph"/>
        <w:numPr>
          <w:ilvl w:val="0"/>
          <w:numId w:val="23"/>
        </w:numPr>
        <w:spacing w:after="0" w:line="240" w:lineRule="auto"/>
        <w:ind w:left="700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A96A81">
        <w:rPr>
          <w:rFonts w:ascii="Times New Roman" w:hAnsi="Times New Roman" w:cs="Times New Roman"/>
          <w:sz w:val="24"/>
          <w:szCs w:val="24"/>
          <w:lang w:val="en-IN" w:eastAsia="en-IN"/>
        </w:rPr>
        <w:t>Built React.js dashboards and micro frontends using HTML, CSS, TypeScript, Redux, and Material UI, boosting product performance and maintainability.</w:t>
      </w:r>
    </w:p>
    <w:p w:rsidR="00AC2DFE" w:rsidRPr="00A96A81" w:rsidRDefault="00AC2DFE" w:rsidP="00AC2DFE">
      <w:pPr>
        <w:pStyle w:val="ListParagraph"/>
        <w:numPr>
          <w:ilvl w:val="0"/>
          <w:numId w:val="23"/>
        </w:numPr>
        <w:spacing w:after="0" w:line="240" w:lineRule="auto"/>
        <w:ind w:left="700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A96A81">
        <w:rPr>
          <w:rFonts w:ascii="Times New Roman" w:hAnsi="Times New Roman" w:cs="Times New Roman"/>
          <w:sz w:val="24"/>
          <w:szCs w:val="24"/>
          <w:lang w:val="en-IN" w:eastAsia="en-IN"/>
        </w:rPr>
        <w:t>Developed Node.js middleware integrated with GraphQL, cutting API</w:t>
      </w:r>
      <w:r w:rsidR="00275A7F" w:rsidRPr="00A96A81">
        <w:rPr>
          <w:rFonts w:ascii="Times New Roman" w:hAnsi="Times New Roman" w:cs="Times New Roman"/>
          <w:sz w:val="24"/>
          <w:szCs w:val="24"/>
          <w:lang w:val="en-IN" w:eastAsia="en-IN"/>
        </w:rPr>
        <w:t xml:space="preserve"> design</w:t>
      </w:r>
      <w:r w:rsidRPr="00A96A81">
        <w:rPr>
          <w:rFonts w:ascii="Times New Roman" w:hAnsi="Times New Roman" w:cs="Times New Roman"/>
          <w:sz w:val="24"/>
          <w:szCs w:val="24"/>
          <w:lang w:val="en-IN" w:eastAsia="en-IN"/>
        </w:rPr>
        <w:t xml:space="preserve"> latency by 30% through smart caching and efficient query design.</w:t>
      </w:r>
    </w:p>
    <w:p w:rsidR="00AC2DFE" w:rsidRPr="00A96A81" w:rsidRDefault="00AC2DFE" w:rsidP="00AC2DFE">
      <w:pPr>
        <w:pStyle w:val="ListParagraph"/>
        <w:numPr>
          <w:ilvl w:val="0"/>
          <w:numId w:val="23"/>
        </w:numPr>
        <w:spacing w:after="0" w:line="240" w:lineRule="auto"/>
        <w:ind w:left="700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A96A81">
        <w:rPr>
          <w:rFonts w:ascii="Times New Roman" w:hAnsi="Times New Roman" w:cs="Times New Roman"/>
          <w:sz w:val="24"/>
          <w:szCs w:val="24"/>
          <w:lang w:val="en-IN" w:eastAsia="en-IN"/>
        </w:rPr>
        <w:t>Implemented unit and E2E tests with Jest, Cypress, and React Testing Library, achieving 95%+ code coverage.</w:t>
      </w:r>
    </w:p>
    <w:p w:rsidR="00AC2DFE" w:rsidRPr="00A96A81" w:rsidRDefault="00AC2DFE" w:rsidP="00AC2DFE">
      <w:pPr>
        <w:pStyle w:val="ListParagraph"/>
        <w:numPr>
          <w:ilvl w:val="0"/>
          <w:numId w:val="23"/>
        </w:numPr>
        <w:spacing w:after="0" w:line="240" w:lineRule="auto"/>
        <w:ind w:left="700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A96A81">
        <w:rPr>
          <w:rFonts w:ascii="Times New Roman" w:hAnsi="Times New Roman" w:cs="Times New Roman"/>
          <w:sz w:val="24"/>
          <w:szCs w:val="24"/>
          <w:lang w:val="en-IN" w:eastAsia="en-IN"/>
        </w:rPr>
        <w:t>Utilized Splunk and Dynatrace for monitoring performance and detecting anomalies in real-time.</w:t>
      </w:r>
    </w:p>
    <w:p w:rsidR="00AC2DFE" w:rsidRPr="00A96A81" w:rsidRDefault="00AC2DFE" w:rsidP="00AC2DFE">
      <w:pPr>
        <w:pStyle w:val="ListParagraph"/>
        <w:numPr>
          <w:ilvl w:val="0"/>
          <w:numId w:val="23"/>
        </w:numPr>
        <w:spacing w:after="0" w:line="240" w:lineRule="auto"/>
        <w:ind w:left="700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A96A81">
        <w:rPr>
          <w:rFonts w:ascii="Times New Roman" w:hAnsi="Times New Roman" w:cs="Times New Roman"/>
          <w:sz w:val="24"/>
          <w:szCs w:val="24"/>
          <w:lang w:val="en-IN" w:eastAsia="en-IN"/>
        </w:rPr>
        <w:t>Conducted code reviews and mentored interns, promoting best practices and agile collaboration across teams.</w:t>
      </w:r>
    </w:p>
    <w:p w:rsidR="00AC2DFE" w:rsidRPr="00A96A81" w:rsidRDefault="00AC2DFE" w:rsidP="00AC2DFE">
      <w:pPr>
        <w:pStyle w:val="ListParagraph"/>
        <w:numPr>
          <w:ilvl w:val="0"/>
          <w:numId w:val="23"/>
        </w:numPr>
        <w:spacing w:after="0" w:line="240" w:lineRule="auto"/>
        <w:ind w:left="700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A96A81">
        <w:rPr>
          <w:rFonts w:ascii="Times New Roman" w:hAnsi="Times New Roman" w:cs="Times New Roman"/>
          <w:sz w:val="24"/>
          <w:szCs w:val="24"/>
          <w:lang w:val="en-IN" w:eastAsia="en-IN"/>
        </w:rPr>
        <w:t>Contributed to refactoring and modularization efforts, improving maintainability and reliability of production systems.</w:t>
      </w:r>
    </w:p>
    <w:p w:rsidR="004C4AE0" w:rsidRPr="00A96A81" w:rsidRDefault="00B23E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6A8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4C4AE0" w:rsidRPr="00A96A81" w:rsidRDefault="00B23E3E">
      <w:pPr>
        <w:pBdr>
          <w:bottom w:val="single" w:sz="5" w:space="0" w:color="000000"/>
        </w:pBdr>
        <w:spacing w:after="0" w:line="240" w:lineRule="auto"/>
        <w:textAlignment w:val="top"/>
        <w:rPr>
          <w:rFonts w:ascii="Times New Roman" w:hAnsi="Times New Roman" w:cs="Times New Roman"/>
          <w:sz w:val="24"/>
          <w:szCs w:val="24"/>
        </w:rPr>
      </w:pPr>
      <w:r w:rsidRPr="00A96A81">
        <w:rPr>
          <w:rFonts w:ascii="Times New Roman" w:eastAsia="Times New Roman" w:hAnsi="Times New Roman" w:cs="Times New Roman"/>
          <w:b/>
          <w:bCs/>
          <w:color w:val="373737"/>
          <w:spacing w:val="20"/>
          <w:sz w:val="24"/>
          <w:szCs w:val="24"/>
        </w:rPr>
        <w:t>PROJECTS</w:t>
      </w:r>
    </w:p>
    <w:p w:rsidR="004C4AE0" w:rsidRPr="00A96A81" w:rsidRDefault="00B23E3E">
      <w:pPr>
        <w:tabs>
          <w:tab w:val="right" w:pos="104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6A81">
        <w:rPr>
          <w:rFonts w:ascii="Times New Roman" w:hAnsi="Times New Roman" w:cs="Times New Roman"/>
          <w:b/>
          <w:bCs/>
          <w:color w:val="3D3D3D"/>
          <w:sz w:val="24"/>
          <w:szCs w:val="24"/>
        </w:rPr>
        <w:t>Intelligent Parking System</w:t>
      </w:r>
      <w:r w:rsidRPr="00A96A81">
        <w:rPr>
          <w:rFonts w:ascii="Times New Roman" w:hAnsi="Times New Roman" w:cs="Times New Roman"/>
          <w:color w:val="3D3D3D"/>
          <w:sz w:val="24"/>
          <w:szCs w:val="24"/>
        </w:rPr>
        <w:tab/>
        <w:t>Jan 2024 - Apr 2024</w:t>
      </w:r>
    </w:p>
    <w:p w:rsidR="004C4AE0" w:rsidRPr="00A96A81" w:rsidRDefault="00B23E3E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6A81">
        <w:rPr>
          <w:rFonts w:ascii="Times New Roman" w:eastAsia="Times New Roman" w:hAnsi="Times New Roman" w:cs="Times New Roman"/>
          <w:color w:val="000000"/>
          <w:sz w:val="24"/>
          <w:szCs w:val="24"/>
        </w:rPr>
        <w:t>Built a real-time parking management system using React.js, enabling users to search, filter, watch, and navigate to live parking spots, improving navigation efficiency by 30%.</w:t>
      </w:r>
    </w:p>
    <w:p w:rsidR="004C4AE0" w:rsidRPr="00A96A81" w:rsidRDefault="00B23E3E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6A81">
        <w:rPr>
          <w:rFonts w:ascii="Times New Roman" w:eastAsia="Times New Roman" w:hAnsi="Times New Roman" w:cs="Times New Roman"/>
          <w:color w:val="000000"/>
          <w:sz w:val="24"/>
          <w:szCs w:val="24"/>
        </w:rPr>
        <w:t>Integrated Google Maps Directions API and AWS Kinesis Video Streams to stream live camera feeds of parking spots and provide turn-by-turn guidance, reducing user parking time by 25% in real-world simulations.</w:t>
      </w:r>
    </w:p>
    <w:sectPr w:rsidR="004C4AE0" w:rsidRPr="00A96A81" w:rsidSect="0020712E">
      <w:footerReference w:type="default" r:id="rId8"/>
      <w:footerReference w:type="first" r:id="rId9"/>
      <w:pgSz w:w="11906" w:h="16838" w:code="9"/>
      <w:pgMar w:top="851" w:right="750" w:bottom="709" w:left="750" w:header="0" w:footer="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A1389" w:rsidRDefault="008A1389" w:rsidP="006E0FDA">
      <w:pPr>
        <w:spacing w:after="0" w:line="240" w:lineRule="auto"/>
      </w:pPr>
      <w:r>
        <w:separator/>
      </w:r>
    </w:p>
  </w:endnote>
  <w:endnote w:type="continuationSeparator" w:id="1">
    <w:p w:rsidR="008A1389" w:rsidRDefault="008A1389" w:rsidP="006E0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4AE0" w:rsidRDefault="00B23E3E">
    <w:pPr>
      <w:pStyle w:val="pageNumberStyle"/>
      <w:spacing w:line="240" w:lineRule="auto"/>
      <w:rPr>
        <w:szCs w:val="18"/>
      </w:rPr>
    </w:pPr>
    <w:r>
      <w:rPr>
        <w:szCs w:val="18"/>
      </w:rPr>
      <w:t xml:space="preserve">Shivkesh Madasu - </w:t>
    </w:r>
    <w:r>
      <w:t xml:space="preserve">Page </w:t>
    </w:r>
    <w:r w:rsidR="006F520B">
      <w:fldChar w:fldCharType="begin"/>
    </w:r>
    <w:r>
      <w:instrText xml:space="preserve">PAGE </w:instrText>
    </w:r>
    <w:r w:rsidR="006F520B">
      <w:fldChar w:fldCharType="separate"/>
    </w:r>
    <w:r w:rsidR="00CA5AC1">
      <w:rPr>
        <w:noProof/>
      </w:rPr>
      <w:t>2</w:t>
    </w:r>
    <w:r w:rsidR="006F520B">
      <w:fldChar w:fldCharType="end"/>
    </w:r>
    <w:r>
      <w:t xml:space="preserve"> of </w:t>
    </w:r>
    <w:r w:rsidR="006F520B">
      <w:fldChar w:fldCharType="begin"/>
    </w:r>
    <w:r>
      <w:instrText xml:space="preserve">NUMPAGES  </w:instrText>
    </w:r>
    <w:r w:rsidR="006F520B">
      <w:fldChar w:fldCharType="separate"/>
    </w:r>
    <w:r w:rsidR="00CA5AC1">
      <w:rPr>
        <w:noProof/>
      </w:rPr>
      <w:t>2</w:t>
    </w:r>
    <w:r w:rsidR="006F520B"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4AE0" w:rsidRDefault="004C4AE0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A1389" w:rsidRDefault="008A1389" w:rsidP="006E0FDA">
      <w:pPr>
        <w:spacing w:after="0" w:line="240" w:lineRule="auto"/>
      </w:pPr>
      <w:r>
        <w:separator/>
      </w:r>
    </w:p>
  </w:footnote>
  <w:footnote w:type="continuationSeparator" w:id="1">
    <w:p w:rsidR="008A1389" w:rsidRDefault="008A1389" w:rsidP="006E0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53530"/>
    <w:multiLevelType w:val="hybridMultilevel"/>
    <w:tmpl w:val="4C9206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C20BE7"/>
    <w:multiLevelType w:val="hybridMultilevel"/>
    <w:tmpl w:val="90742E48"/>
    <w:lvl w:ilvl="0" w:tplc="E8DA97EE">
      <w:start w:val="1"/>
      <w:numFmt w:val="bullet"/>
      <w:lvlText w:val=""/>
      <w:lvlJc w:val="left"/>
      <w:pPr>
        <w:ind w:left="530" w:hanging="200"/>
      </w:pPr>
      <w:rPr>
        <w:rFonts w:ascii="Symbol" w:hAnsi="Symbol" w:cs="Symbol" w:hint="default"/>
      </w:rPr>
    </w:lvl>
    <w:lvl w:ilvl="1" w:tplc="0E4CB42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38E9CC6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3FAF016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9BAFB6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F80B31E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F462F1F0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1AF0B8F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188C90E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414316C"/>
    <w:multiLevelType w:val="hybridMultilevel"/>
    <w:tmpl w:val="7086630E"/>
    <w:lvl w:ilvl="0" w:tplc="82C413A0">
      <w:start w:val="1"/>
      <w:numFmt w:val="bullet"/>
      <w:lvlText w:val=""/>
      <w:lvlJc w:val="left"/>
      <w:pPr>
        <w:ind w:left="530" w:hanging="200"/>
      </w:pPr>
      <w:rPr>
        <w:rFonts w:ascii="Symbol" w:hAnsi="Symbol" w:cs="Symbol" w:hint="default"/>
      </w:rPr>
    </w:lvl>
    <w:lvl w:ilvl="1" w:tplc="5726B09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F90F828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B9AA55FE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8D36CE5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79C3354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9F0044D2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8B1AD23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3EC2F42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nsid w:val="04487AAD"/>
    <w:multiLevelType w:val="hybridMultilevel"/>
    <w:tmpl w:val="49941256"/>
    <w:lvl w:ilvl="0" w:tplc="F55C7762">
      <w:start w:val="1"/>
      <w:numFmt w:val="bullet"/>
      <w:lvlText w:val=""/>
      <w:lvlJc w:val="left"/>
      <w:pPr>
        <w:ind w:left="530" w:hanging="200"/>
      </w:pPr>
      <w:rPr>
        <w:rFonts w:ascii="Symbol" w:hAnsi="Symbol" w:cs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47E738C"/>
    <w:multiLevelType w:val="hybridMultilevel"/>
    <w:tmpl w:val="A006ABC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A1D341E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0D7D223C"/>
    <w:multiLevelType w:val="hybridMultilevel"/>
    <w:tmpl w:val="1BB65F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0DEB2D78"/>
    <w:multiLevelType w:val="hybridMultilevel"/>
    <w:tmpl w:val="015A453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E0C1803"/>
    <w:multiLevelType w:val="hybridMultilevel"/>
    <w:tmpl w:val="597A1FE0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26D211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>
    <w:nsid w:val="17BF3B9C"/>
    <w:multiLevelType w:val="hybridMultilevel"/>
    <w:tmpl w:val="2D84A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A2379AF"/>
    <w:multiLevelType w:val="hybridMultilevel"/>
    <w:tmpl w:val="03E81B40"/>
    <w:lvl w:ilvl="0" w:tplc="34363149">
      <w:start w:val="1"/>
      <w:numFmt w:val="decimal"/>
      <w:lvlText w:val="%1."/>
      <w:lvlJc w:val="left"/>
      <w:pPr>
        <w:ind w:left="720" w:hanging="360"/>
      </w:pPr>
    </w:lvl>
    <w:lvl w:ilvl="1" w:tplc="34363149" w:tentative="1">
      <w:start w:val="1"/>
      <w:numFmt w:val="lowerLetter"/>
      <w:lvlText w:val="%2."/>
      <w:lvlJc w:val="left"/>
      <w:pPr>
        <w:ind w:left="1440" w:hanging="360"/>
      </w:pPr>
    </w:lvl>
    <w:lvl w:ilvl="2" w:tplc="34363149" w:tentative="1">
      <w:start w:val="1"/>
      <w:numFmt w:val="lowerRoman"/>
      <w:lvlText w:val="%3."/>
      <w:lvlJc w:val="right"/>
      <w:pPr>
        <w:ind w:left="2160" w:hanging="180"/>
      </w:pPr>
    </w:lvl>
    <w:lvl w:ilvl="3" w:tplc="34363149" w:tentative="1">
      <w:start w:val="1"/>
      <w:numFmt w:val="decimal"/>
      <w:lvlText w:val="%4."/>
      <w:lvlJc w:val="left"/>
      <w:pPr>
        <w:ind w:left="2880" w:hanging="360"/>
      </w:pPr>
    </w:lvl>
    <w:lvl w:ilvl="4" w:tplc="34363149" w:tentative="1">
      <w:start w:val="1"/>
      <w:numFmt w:val="lowerLetter"/>
      <w:lvlText w:val="%5."/>
      <w:lvlJc w:val="left"/>
      <w:pPr>
        <w:ind w:left="3600" w:hanging="360"/>
      </w:pPr>
    </w:lvl>
    <w:lvl w:ilvl="5" w:tplc="34363149" w:tentative="1">
      <w:start w:val="1"/>
      <w:numFmt w:val="lowerRoman"/>
      <w:lvlText w:val="%6."/>
      <w:lvlJc w:val="right"/>
      <w:pPr>
        <w:ind w:left="4320" w:hanging="180"/>
      </w:pPr>
    </w:lvl>
    <w:lvl w:ilvl="6" w:tplc="34363149" w:tentative="1">
      <w:start w:val="1"/>
      <w:numFmt w:val="decimal"/>
      <w:lvlText w:val="%7."/>
      <w:lvlJc w:val="left"/>
      <w:pPr>
        <w:ind w:left="5040" w:hanging="360"/>
      </w:pPr>
    </w:lvl>
    <w:lvl w:ilvl="7" w:tplc="34363149" w:tentative="1">
      <w:start w:val="1"/>
      <w:numFmt w:val="lowerLetter"/>
      <w:lvlText w:val="%8."/>
      <w:lvlJc w:val="left"/>
      <w:pPr>
        <w:ind w:left="5760" w:hanging="360"/>
      </w:pPr>
    </w:lvl>
    <w:lvl w:ilvl="8" w:tplc="34363149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0840E79"/>
    <w:multiLevelType w:val="hybridMultilevel"/>
    <w:tmpl w:val="D5525F94"/>
    <w:lvl w:ilvl="0" w:tplc="231995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0CE2467"/>
    <w:multiLevelType w:val="hybridMultilevel"/>
    <w:tmpl w:val="9AD67314"/>
    <w:lvl w:ilvl="0" w:tplc="62FA968A">
      <w:start w:val="1"/>
      <w:numFmt w:val="bullet"/>
      <w:lvlText w:val=""/>
      <w:lvlJc w:val="left"/>
      <w:pPr>
        <w:ind w:left="530" w:hanging="200"/>
      </w:pPr>
      <w:rPr>
        <w:rFonts w:ascii="Symbol" w:hAnsi="Symbol" w:cs="Symbol" w:hint="default"/>
      </w:rPr>
    </w:lvl>
    <w:lvl w:ilvl="1" w:tplc="B690463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A929C6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C1067ADC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A8FC531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9E2FF52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AAFE781E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760AF5D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2BCBDAE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>
    <w:nsid w:val="27937E82"/>
    <w:multiLevelType w:val="hybridMultilevel"/>
    <w:tmpl w:val="07B4C6A0"/>
    <w:lvl w:ilvl="0" w:tplc="5A305664">
      <w:start w:val="1"/>
      <w:numFmt w:val="bullet"/>
      <w:lvlText w:val=""/>
      <w:lvlJc w:val="left"/>
      <w:pPr>
        <w:ind w:left="530" w:hanging="200"/>
      </w:pPr>
      <w:rPr>
        <w:rFonts w:ascii="Symbol" w:hAnsi="Symbol" w:cs="Symbol" w:hint="default"/>
      </w:rPr>
    </w:lvl>
    <w:lvl w:ilvl="1" w:tplc="B20281F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8AB2F0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84AC572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19DEC72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C78BD1A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167CDC92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549C774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65E4626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>
    <w:nsid w:val="27C26CF9"/>
    <w:multiLevelType w:val="hybridMultilevel"/>
    <w:tmpl w:val="940659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CA960D8"/>
    <w:multiLevelType w:val="multilevel"/>
    <w:tmpl w:val="38B4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08030E5"/>
    <w:multiLevelType w:val="hybridMultilevel"/>
    <w:tmpl w:val="E89EB5FC"/>
    <w:lvl w:ilvl="0" w:tplc="F55C7762">
      <w:start w:val="1"/>
      <w:numFmt w:val="bullet"/>
      <w:lvlText w:val=""/>
      <w:lvlJc w:val="left"/>
      <w:pPr>
        <w:ind w:left="530" w:hanging="200"/>
      </w:pPr>
      <w:rPr>
        <w:rFonts w:ascii="Symbol" w:hAnsi="Symbol" w:cs="Symbol" w:hint="default"/>
      </w:rPr>
    </w:lvl>
    <w:lvl w:ilvl="1" w:tplc="60B2231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186D5DA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8EEEE292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75D4B07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7C0E38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B858A5EC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B84255D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466CBC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>
    <w:nsid w:val="42796624"/>
    <w:multiLevelType w:val="hybridMultilevel"/>
    <w:tmpl w:val="69DC96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A295083"/>
    <w:multiLevelType w:val="hybridMultilevel"/>
    <w:tmpl w:val="CEC4AA2A"/>
    <w:lvl w:ilvl="0" w:tplc="C2B06782">
      <w:start w:val="1"/>
      <w:numFmt w:val="bullet"/>
      <w:lvlText w:val=""/>
      <w:lvlJc w:val="left"/>
      <w:pPr>
        <w:ind w:left="530" w:hanging="200"/>
      </w:pPr>
      <w:rPr>
        <w:rFonts w:ascii="Symbol" w:hAnsi="Symbol" w:cs="Symbol" w:hint="default"/>
      </w:rPr>
    </w:lvl>
    <w:lvl w:ilvl="1" w:tplc="55C0092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D74EA44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C7CEB2F6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1EB8EA3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30E1162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5F66AC4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82CA23E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F348080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>
    <w:nsid w:val="5FAB5C87"/>
    <w:multiLevelType w:val="hybridMultilevel"/>
    <w:tmpl w:val="CAA82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43C2FC6"/>
    <w:multiLevelType w:val="hybridMultilevel"/>
    <w:tmpl w:val="0B4A7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BE73D8D"/>
    <w:multiLevelType w:val="hybridMultilevel"/>
    <w:tmpl w:val="2DAA18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0D4493C"/>
    <w:multiLevelType w:val="hybridMultilevel"/>
    <w:tmpl w:val="47F0252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310056A"/>
    <w:multiLevelType w:val="multilevel"/>
    <w:tmpl w:val="A684B6F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>
    <w:nsid w:val="756B51D6"/>
    <w:multiLevelType w:val="multilevel"/>
    <w:tmpl w:val="95BCD2E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>
    <w:nsid w:val="7A0F6576"/>
    <w:multiLevelType w:val="hybridMultilevel"/>
    <w:tmpl w:val="E694719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E4B620B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5"/>
  </w:num>
  <w:num w:numId="2">
    <w:abstractNumId w:val="7"/>
  </w:num>
  <w:num w:numId="3">
    <w:abstractNumId w:val="5"/>
  </w:num>
  <w:num w:numId="4">
    <w:abstractNumId w:val="27"/>
  </w:num>
  <w:num w:numId="5">
    <w:abstractNumId w:val="9"/>
  </w:num>
  <w:num w:numId="6">
    <w:abstractNumId w:val="24"/>
  </w:num>
  <w:num w:numId="7">
    <w:abstractNumId w:val="25"/>
  </w:num>
  <w:num w:numId="8">
    <w:abstractNumId w:val="12"/>
  </w:num>
  <w:num w:numId="9">
    <w:abstractNumId w:val="11"/>
  </w:num>
  <w:num w:numId="10">
    <w:abstractNumId w:val="13"/>
  </w:num>
  <w:num w:numId="11">
    <w:abstractNumId w:val="2"/>
  </w:num>
  <w:num w:numId="12">
    <w:abstractNumId w:val="17"/>
  </w:num>
  <w:num w:numId="13">
    <w:abstractNumId w:val="14"/>
  </w:num>
  <w:num w:numId="14">
    <w:abstractNumId w:val="19"/>
  </w:num>
  <w:num w:numId="15">
    <w:abstractNumId w:val="1"/>
  </w:num>
  <w:num w:numId="16">
    <w:abstractNumId w:val="21"/>
  </w:num>
  <w:num w:numId="17">
    <w:abstractNumId w:val="26"/>
  </w:num>
  <w:num w:numId="18">
    <w:abstractNumId w:val="22"/>
  </w:num>
  <w:num w:numId="19">
    <w:abstractNumId w:val="3"/>
  </w:num>
  <w:num w:numId="20">
    <w:abstractNumId w:val="18"/>
  </w:num>
  <w:num w:numId="21">
    <w:abstractNumId w:val="8"/>
  </w:num>
  <w:num w:numId="22">
    <w:abstractNumId w:val="16"/>
  </w:num>
  <w:num w:numId="23">
    <w:abstractNumId w:val="6"/>
  </w:num>
  <w:num w:numId="24">
    <w:abstractNumId w:val="0"/>
  </w:num>
  <w:num w:numId="25">
    <w:abstractNumId w:val="10"/>
  </w:num>
  <w:num w:numId="26">
    <w:abstractNumId w:val="23"/>
  </w:num>
  <w:num w:numId="27">
    <w:abstractNumId w:val="20"/>
  </w:num>
  <w:num w:numId="2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F064E"/>
    <w:rsid w:val="00036721"/>
    <w:rsid w:val="00042D4F"/>
    <w:rsid w:val="00051892"/>
    <w:rsid w:val="00065F9C"/>
    <w:rsid w:val="000960F6"/>
    <w:rsid w:val="000F6147"/>
    <w:rsid w:val="00112029"/>
    <w:rsid w:val="00135412"/>
    <w:rsid w:val="001843A8"/>
    <w:rsid w:val="0020712E"/>
    <w:rsid w:val="00247D91"/>
    <w:rsid w:val="00275A7F"/>
    <w:rsid w:val="0029719D"/>
    <w:rsid w:val="002A230E"/>
    <w:rsid w:val="002B0AE8"/>
    <w:rsid w:val="0031337B"/>
    <w:rsid w:val="00340A79"/>
    <w:rsid w:val="00361FF4"/>
    <w:rsid w:val="00394D3F"/>
    <w:rsid w:val="003A19FF"/>
    <w:rsid w:val="003B5299"/>
    <w:rsid w:val="003C7EAC"/>
    <w:rsid w:val="00406B0A"/>
    <w:rsid w:val="00412526"/>
    <w:rsid w:val="00466010"/>
    <w:rsid w:val="00480B5A"/>
    <w:rsid w:val="00493A0C"/>
    <w:rsid w:val="004B302D"/>
    <w:rsid w:val="004C4AE0"/>
    <w:rsid w:val="004D29DA"/>
    <w:rsid w:val="004D6B48"/>
    <w:rsid w:val="004F04E6"/>
    <w:rsid w:val="00531A4E"/>
    <w:rsid w:val="00535F5A"/>
    <w:rsid w:val="00555F58"/>
    <w:rsid w:val="0059777E"/>
    <w:rsid w:val="005C7C24"/>
    <w:rsid w:val="005E2A80"/>
    <w:rsid w:val="005E5CE4"/>
    <w:rsid w:val="006A69F0"/>
    <w:rsid w:val="006C3BBE"/>
    <w:rsid w:val="006D3429"/>
    <w:rsid w:val="006E6663"/>
    <w:rsid w:val="006F520B"/>
    <w:rsid w:val="00717D51"/>
    <w:rsid w:val="00722D0F"/>
    <w:rsid w:val="0079318A"/>
    <w:rsid w:val="007C4896"/>
    <w:rsid w:val="007D756F"/>
    <w:rsid w:val="007E0001"/>
    <w:rsid w:val="00802849"/>
    <w:rsid w:val="008A1389"/>
    <w:rsid w:val="008B3AC2"/>
    <w:rsid w:val="008F680D"/>
    <w:rsid w:val="00923C22"/>
    <w:rsid w:val="009379A0"/>
    <w:rsid w:val="00975EFE"/>
    <w:rsid w:val="00A45534"/>
    <w:rsid w:val="00A51DFF"/>
    <w:rsid w:val="00A522E0"/>
    <w:rsid w:val="00A9070B"/>
    <w:rsid w:val="00A96A81"/>
    <w:rsid w:val="00AC197E"/>
    <w:rsid w:val="00AC2DFE"/>
    <w:rsid w:val="00B054DB"/>
    <w:rsid w:val="00B21D59"/>
    <w:rsid w:val="00B23E3E"/>
    <w:rsid w:val="00B664C1"/>
    <w:rsid w:val="00BD419F"/>
    <w:rsid w:val="00BE450C"/>
    <w:rsid w:val="00BE6671"/>
    <w:rsid w:val="00C47106"/>
    <w:rsid w:val="00C95AB0"/>
    <w:rsid w:val="00CA5AC1"/>
    <w:rsid w:val="00D455D7"/>
    <w:rsid w:val="00D73239"/>
    <w:rsid w:val="00DF064E"/>
    <w:rsid w:val="00E50C1A"/>
    <w:rsid w:val="00E513DA"/>
    <w:rsid w:val="00EF13E8"/>
    <w:rsid w:val="00F61BB4"/>
    <w:rsid w:val="00FA0D7E"/>
    <w:rsid w:val="00FB45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heading 1" w:semiHidden="0" w:unhideWhenUsed="0"/>
    <w:lsdException w:name="Title" w:semiHidden="0" w:unhideWhenUsed="0"/>
    <w:lsdException w:name="Strong" w:semiHidden="0" w:uiPriority="22" w:unhideWhenUsed="0" w:qFormat="1"/>
    <w:lsdException w:name="Emphasis" w:semiHidden="0" w:unhideWhenUsed="0"/>
    <w:lsdException w:name="Table Grid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/>
    <w:lsdException w:name="Intense Emphasis" w:semiHidden="0" w:unhideWhenUsed="0"/>
    <w:lsdException w:name="Subtle Reference" w:semiHidden="0" w:unhideWhenUsed="0"/>
    <w:lsdException w:name="Intense Reference" w:semiHidden="0" w:unhideWhenUsed="0"/>
    <w:lsdException w:name="Book Title" w:semiHidden="0" w:unhideWhenUsed="0"/>
  </w:latentStyles>
  <w:style w:type="paragraph" w:default="1" w:styleId="Normal">
    <w:name w:val="Normal"/>
    <w:qFormat/>
    <w:rsid w:val="000F61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PHPDOCX">
    <w:name w:val="Heading 1 PHPDOCX"/>
    <w:basedOn w:val="Normal"/>
    <w:next w:val="Normal"/>
    <w:link w:val="Heading1CarPHPDOCX"/>
    <w:uiPriority w:val="9"/>
    <w:qFormat/>
    <w:rsid w:val="00DF06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Heading2PHPDOCX">
    <w:name w:val="Heading 2 PHPDOCX"/>
    <w:basedOn w:val="Normal"/>
    <w:next w:val="Normal"/>
    <w:link w:val="Heading2CarPHPDOCX"/>
    <w:uiPriority w:val="9"/>
    <w:unhideWhenUsed/>
    <w:qFormat/>
    <w:rsid w:val="00DF06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3PHPDOCX">
    <w:name w:val="Heading 3 PHPDOCX"/>
    <w:basedOn w:val="Normal"/>
    <w:next w:val="Normal"/>
    <w:link w:val="Heading3CarPHPDOCX"/>
    <w:uiPriority w:val="9"/>
    <w:unhideWhenUsed/>
    <w:qFormat/>
    <w:rsid w:val="00DF06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eading4PHPDOCX">
    <w:name w:val="Heading 4 PHPDOCX"/>
    <w:basedOn w:val="Normal"/>
    <w:next w:val="Normal"/>
    <w:link w:val="Heading4CarPHPDOCX"/>
    <w:uiPriority w:val="9"/>
    <w:unhideWhenUsed/>
    <w:qFormat/>
    <w:rsid w:val="00DF06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Heading5PHPDOCX">
    <w:name w:val="Heading 5 PHPDOCX"/>
    <w:basedOn w:val="Normal"/>
    <w:next w:val="Normal"/>
    <w:link w:val="Heading5CarPHPDOCX"/>
    <w:uiPriority w:val="9"/>
    <w:unhideWhenUsed/>
    <w:qFormat/>
    <w:rsid w:val="00DF06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Heading6PHPDOCX">
    <w:name w:val="Heading 6 PHPDOCX"/>
    <w:basedOn w:val="Normal"/>
    <w:next w:val="Normal"/>
    <w:link w:val="Heading6CarPHPDOCX"/>
    <w:uiPriority w:val="9"/>
    <w:unhideWhenUsed/>
    <w:qFormat/>
    <w:rsid w:val="00DF064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Heading7PHPDOCX">
    <w:name w:val="Heading 7 PHPDOCX"/>
    <w:basedOn w:val="Normal"/>
    <w:next w:val="Normal"/>
    <w:link w:val="Heading7CarPHPDOCX"/>
    <w:uiPriority w:val="9"/>
    <w:unhideWhenUsed/>
    <w:qFormat/>
    <w:rsid w:val="00DF064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Heading8PHPDOCX">
    <w:name w:val="Heading 8 PHPDOCX"/>
    <w:basedOn w:val="Normal"/>
    <w:next w:val="Normal"/>
    <w:link w:val="Heading8CarPHPDOCX"/>
    <w:uiPriority w:val="9"/>
    <w:semiHidden/>
    <w:unhideWhenUsed/>
    <w:qFormat/>
    <w:rsid w:val="00DF064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customStyle="1" w:styleId="Heading9PHPDOCX">
    <w:name w:val="Heading 9 PHPDOCX"/>
    <w:basedOn w:val="Normal"/>
    <w:next w:val="Normal"/>
    <w:link w:val="Heading9CarPHPDOCX"/>
    <w:uiPriority w:val="9"/>
    <w:semiHidden/>
    <w:unhideWhenUsed/>
    <w:qFormat/>
    <w:rsid w:val="00DF064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DefaultParagraphFontPHPDOCX">
    <w:name w:val="Default Paragraph Font PHPDOCX"/>
    <w:uiPriority w:val="1"/>
    <w:semiHidden/>
    <w:unhideWhenUsed/>
    <w:rsid w:val="007E0001"/>
  </w:style>
  <w:style w:type="numbering" w:customStyle="1" w:styleId="NoListPHPDOCX">
    <w:name w:val="No List PHPDOCX"/>
    <w:uiPriority w:val="99"/>
    <w:semiHidden/>
    <w:unhideWhenUsed/>
    <w:rsid w:val="007E0001"/>
  </w:style>
  <w:style w:type="character" w:customStyle="1" w:styleId="Heading1CarPHPDOCX">
    <w:name w:val="Heading 1 Car PHPDOCX"/>
    <w:basedOn w:val="DefaultParagraphFontPHPDOCX"/>
    <w:link w:val="Heading1PHPDOCX"/>
    <w:uiPriority w:val="9"/>
    <w:rsid w:val="00DF06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arPHPDOCX">
    <w:name w:val="Heading 2 Car PHPDOCX"/>
    <w:basedOn w:val="DefaultParagraphFontPHPDOCX"/>
    <w:link w:val="Heading2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arPHPDOCX">
    <w:name w:val="Heading 3 Car PHPDOCX"/>
    <w:basedOn w:val="DefaultParagraphFontPHPDOCX"/>
    <w:link w:val="Heading3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arPHPDOCX">
    <w:name w:val="Heading 4 Car PHPDOCX"/>
    <w:basedOn w:val="DefaultParagraphFontPHPDOCX"/>
    <w:link w:val="Heading4PHPDOCX"/>
    <w:uiPriority w:val="9"/>
    <w:rsid w:val="00DF06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arPHPDOCX">
    <w:name w:val="Heading 5 Car PHPDOCX"/>
    <w:basedOn w:val="DefaultParagraphFontPHPDOCX"/>
    <w:link w:val="Heading5PHPDOCX"/>
    <w:uiPriority w:val="9"/>
    <w:rsid w:val="00DF064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arPHPDOCX">
    <w:name w:val="Heading 6 Car PHPDOCX"/>
    <w:basedOn w:val="DefaultParagraphFontPHPDOCX"/>
    <w:link w:val="Heading6PHPDOCX"/>
    <w:uiPriority w:val="9"/>
    <w:rsid w:val="00DF064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arPHPDOCX">
    <w:name w:val="Heading 7 Car PHPDOCX"/>
    <w:basedOn w:val="DefaultParagraphFontPHPDOCX"/>
    <w:link w:val="Heading7PHPDOCX"/>
    <w:uiPriority w:val="9"/>
    <w:rsid w:val="00DF064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leEmphasisPHPDOCX">
    <w:name w:val="Subtle Emphasis PHPDOCX"/>
    <w:basedOn w:val="DefaultParagraphFontPHPDOCX"/>
    <w:uiPriority w:val="19"/>
    <w:qFormat/>
    <w:rsid w:val="00DF064E"/>
    <w:rPr>
      <w:i/>
      <w:iCs/>
      <w:color w:val="808080" w:themeColor="text1" w:themeTint="7F"/>
    </w:rPr>
  </w:style>
  <w:style w:type="character" w:customStyle="1" w:styleId="EmphasisPHPDOCX">
    <w:name w:val="Emphasis PHPDOCX"/>
    <w:basedOn w:val="DefaultParagraphFontPHPDOCX"/>
    <w:uiPriority w:val="20"/>
    <w:qFormat/>
    <w:rsid w:val="00DF064E"/>
    <w:rPr>
      <w:i/>
      <w:iCs/>
    </w:rPr>
  </w:style>
  <w:style w:type="character" w:customStyle="1" w:styleId="IntenseEmphasisPHPDOCX">
    <w:name w:val="Intense Emphasis PHPDOCX"/>
    <w:basedOn w:val="DefaultParagraphFontPHPDOCX"/>
    <w:uiPriority w:val="21"/>
    <w:qFormat/>
    <w:rsid w:val="00DF064E"/>
    <w:rPr>
      <w:b/>
      <w:bCs/>
      <w:i/>
      <w:iCs/>
      <w:color w:val="4F81BD" w:themeColor="accent1"/>
    </w:rPr>
  </w:style>
  <w:style w:type="character" w:customStyle="1" w:styleId="StrongPHPDOCX">
    <w:name w:val="Strong PHPDOCX"/>
    <w:basedOn w:val="DefaultParagraphFontPHPDOCX"/>
    <w:uiPriority w:val="22"/>
    <w:qFormat/>
    <w:rsid w:val="00DF064E"/>
    <w:rPr>
      <w:b/>
      <w:bCs/>
    </w:rPr>
  </w:style>
  <w:style w:type="paragraph" w:customStyle="1" w:styleId="QuotePHPDOCX">
    <w:name w:val="Quote PHPDOCX"/>
    <w:basedOn w:val="Normal"/>
    <w:next w:val="Normal"/>
    <w:link w:val="QuoteCarPHPDOCX"/>
    <w:uiPriority w:val="29"/>
    <w:qFormat/>
    <w:rsid w:val="00DF064E"/>
    <w:rPr>
      <w:i/>
      <w:iCs/>
      <w:color w:val="000000" w:themeColor="text1"/>
    </w:rPr>
  </w:style>
  <w:style w:type="character" w:customStyle="1" w:styleId="QuoteCarPHPDOCX">
    <w:name w:val="Quote Car PHPDOCX"/>
    <w:basedOn w:val="DefaultParagraphFontPHPDOCX"/>
    <w:link w:val="QuotePHPDOCX"/>
    <w:uiPriority w:val="29"/>
    <w:rsid w:val="00DF064E"/>
    <w:rPr>
      <w:i/>
      <w:iCs/>
      <w:color w:val="000000" w:themeColor="text1"/>
    </w:rPr>
  </w:style>
  <w:style w:type="paragraph" w:customStyle="1" w:styleId="IntenseQuotePHPDOCX">
    <w:name w:val="Intense Quote PHPDOCX"/>
    <w:basedOn w:val="Normal"/>
    <w:next w:val="Normal"/>
    <w:link w:val="IntenseQuoteCarPHPDOCX"/>
    <w:uiPriority w:val="30"/>
    <w:qFormat/>
    <w:rsid w:val="00DF064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arPHPDOCX">
    <w:name w:val="Intense Quote Car PHPDOCX"/>
    <w:basedOn w:val="DefaultParagraphFontPHPDOCX"/>
    <w:link w:val="IntenseQuotePHPDOCX"/>
    <w:uiPriority w:val="30"/>
    <w:rsid w:val="00DF064E"/>
    <w:rPr>
      <w:b/>
      <w:bCs/>
      <w:i/>
      <w:iCs/>
      <w:color w:val="4F81BD" w:themeColor="accent1"/>
    </w:rPr>
  </w:style>
  <w:style w:type="character" w:customStyle="1" w:styleId="SubtleReferencePHPDOCX">
    <w:name w:val="Subtle Reference PHPDOCX"/>
    <w:basedOn w:val="DefaultParagraphFontPHPDOCX"/>
    <w:uiPriority w:val="31"/>
    <w:qFormat/>
    <w:rsid w:val="00DF064E"/>
    <w:rPr>
      <w:smallCaps/>
      <w:color w:val="C0504D" w:themeColor="accent2"/>
      <w:u w:val="single"/>
    </w:rPr>
  </w:style>
  <w:style w:type="character" w:customStyle="1" w:styleId="IntenseReferencePHPDOCX">
    <w:name w:val="Intense Reference PHPDOCX"/>
    <w:basedOn w:val="DefaultParagraphFontPHPDOCX"/>
    <w:uiPriority w:val="32"/>
    <w:qFormat/>
    <w:rsid w:val="00DF064E"/>
    <w:rPr>
      <w:b/>
      <w:bCs/>
      <w:smallCaps/>
      <w:color w:val="C0504D" w:themeColor="accent2"/>
      <w:spacing w:val="5"/>
      <w:u w:val="single"/>
    </w:rPr>
  </w:style>
  <w:style w:type="character" w:customStyle="1" w:styleId="BookTitlePHPDOCX">
    <w:name w:val="Book Title PHPDOCX"/>
    <w:basedOn w:val="DefaultParagraphFontPHPDOCX"/>
    <w:uiPriority w:val="33"/>
    <w:qFormat/>
    <w:rsid w:val="00DF064E"/>
    <w:rPr>
      <w:b/>
      <w:bCs/>
      <w:smallCaps/>
      <w:spacing w:val="5"/>
    </w:rPr>
  </w:style>
  <w:style w:type="paragraph" w:customStyle="1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customStyle="1" w:styleId="NoSpacingPHPDOCX">
    <w:name w:val="No Spacing PHPDOCX"/>
    <w:uiPriority w:val="1"/>
    <w:qFormat/>
    <w:rsid w:val="00DF064E"/>
    <w:pPr>
      <w:spacing w:after="0" w:line="240" w:lineRule="auto"/>
    </w:pPr>
  </w:style>
  <w:style w:type="character" w:customStyle="1" w:styleId="Heading8CarPHPDOCX">
    <w:name w:val="Heading 8 Car PHPDOCX"/>
    <w:basedOn w:val="DefaultParagraphFontPHPDOCX"/>
    <w:link w:val="Heading8PHPDOCX"/>
    <w:uiPriority w:val="9"/>
    <w:semiHidden/>
    <w:rsid w:val="00DF064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arPHPDOCX">
    <w:name w:val="Heading 9 Car PHPDOCX"/>
    <w:basedOn w:val="DefaultParagraphFontPHPDOCX"/>
    <w:link w:val="Heading9PHPDOCX"/>
    <w:uiPriority w:val="9"/>
    <w:semiHidden/>
    <w:rsid w:val="00DF064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customStyle="1" w:styleId="NormalTablePHPDOCX">
    <w:name w:val="Normal Table PHPDOCX"/>
    <w:uiPriority w:val="99"/>
    <w:semiHidden/>
    <w:unhideWhenUsed/>
    <w:qFormat/>
    <w:rsid w:val="007E000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PHPDOCX">
    <w:name w:val="Plain Table PHPDOCX"/>
    <w:uiPriority w:val="58"/>
    <w:rsid w:val="007E0001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PHPDOCX">
    <w:name w:val="Light Shading PHPDOCX"/>
    <w:uiPriority w:val="60"/>
    <w:rsid w:val="00493A0C"/>
    <w:pPr>
      <w:spacing w:after="0" w:line="240" w:lineRule="auto"/>
    </w:pPr>
    <w:rPr>
      <w:color w:val="000000" w:themeColor="text1" w:themeShade="BF"/>
      <w:sz w:val="20"/>
      <w:szCs w:val="20"/>
      <w:lang w:val="en-IN" w:eastAsia="en-I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Accent1PHPDOCX">
    <w:name w:val="Light Shading Accent 1 PHPDOCX"/>
    <w:uiPriority w:val="60"/>
    <w:rsid w:val="00493A0C"/>
    <w:pPr>
      <w:spacing w:after="0" w:line="240" w:lineRule="auto"/>
    </w:pPr>
    <w:rPr>
      <w:color w:val="365F91" w:themeColor="accent1" w:themeShade="BF"/>
      <w:sz w:val="20"/>
      <w:szCs w:val="20"/>
      <w:lang w:val="en-IN" w:eastAsia="en-I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Accent2PHPDOCX">
    <w:name w:val="Light Shading Accent 2 PHPDOCX"/>
    <w:uiPriority w:val="60"/>
    <w:rsid w:val="00493A0C"/>
    <w:pPr>
      <w:spacing w:after="0" w:line="240" w:lineRule="auto"/>
    </w:pPr>
    <w:rPr>
      <w:color w:val="943634" w:themeColor="accent2" w:themeShade="BF"/>
      <w:sz w:val="20"/>
      <w:szCs w:val="20"/>
      <w:lang w:val="en-IN" w:eastAsia="en-I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LightShadingAccent3PHPDOCX">
    <w:name w:val="Light Shading Accent 3 PHPDOCX"/>
    <w:uiPriority w:val="60"/>
    <w:rsid w:val="00493A0C"/>
    <w:pPr>
      <w:spacing w:after="0" w:line="240" w:lineRule="auto"/>
    </w:pPr>
    <w:rPr>
      <w:color w:val="76923C" w:themeColor="accent3" w:themeShade="BF"/>
      <w:sz w:val="20"/>
      <w:szCs w:val="20"/>
      <w:lang w:val="en-IN" w:eastAsia="en-I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LightShadingAccent4PHPDOCX">
    <w:name w:val="Light Shading Accent 4 PHPDOCX"/>
    <w:uiPriority w:val="60"/>
    <w:rsid w:val="00493A0C"/>
    <w:pPr>
      <w:spacing w:after="0" w:line="240" w:lineRule="auto"/>
    </w:pPr>
    <w:rPr>
      <w:color w:val="5F497A" w:themeColor="accent4" w:themeShade="BF"/>
      <w:sz w:val="20"/>
      <w:szCs w:val="20"/>
      <w:lang w:val="en-IN" w:eastAsia="en-I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LightShadingAccent5PHPDOCX">
    <w:name w:val="Light Shading Accent 5 PHPDOCX"/>
    <w:uiPriority w:val="60"/>
    <w:rsid w:val="00493A0C"/>
    <w:pPr>
      <w:spacing w:after="0" w:line="240" w:lineRule="auto"/>
    </w:pPr>
    <w:rPr>
      <w:color w:val="31849B" w:themeColor="accent5" w:themeShade="BF"/>
      <w:sz w:val="20"/>
      <w:szCs w:val="20"/>
      <w:lang w:val="en-IN" w:eastAsia="en-I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LightListPHPDOCX">
    <w:name w:val="Light List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Accent1PHPDOCX">
    <w:name w:val="Light List Accent 1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ghtListAccent2PHPDOCX">
    <w:name w:val="Light List Accent 2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LightListAccent3PHPDOCX">
    <w:name w:val="Light List Accent 3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LightListAccent4PHPDOCX">
    <w:name w:val="Light List Accent 4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ListAccent5PHPDOCX">
    <w:name w:val="Light List Accent 5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LightListAccent6PHPDOCX">
    <w:name w:val="Light List Accent 6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PHPDOCX">
    <w:name w:val="Light Grid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1PHPDOCX">
    <w:name w:val="Light Grid 1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2PHPDOCX">
    <w:name w:val="Light Grid 2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LightGrid3PHPDOCX">
    <w:name w:val="Light Grid 3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LightGrid4PHPDOCX">
    <w:name w:val="Light Grid 4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LightGrid5PHPDOCX">
    <w:name w:val="Light Grid 5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LightGrid6PHPDOCX">
    <w:name w:val="Light Grid 6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PHPDOCX">
    <w:name w:val="Medium Shading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1PHPDOCX">
    <w:name w:val="Medium Shading 1 Accent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2PHPDOCX">
    <w:name w:val="Medium Shading 1 Accent 2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3PHPDOCX">
    <w:name w:val="Medium Shading 1 Accent 3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4PHPDOCX">
    <w:name w:val="Medium Shading 1 Accent 4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5PHPDOCX">
    <w:name w:val="Medium Shading 1 Accent 5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6PHPDOCX">
    <w:name w:val="Medium Shading 1 Accent 6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PHPDOCX">
    <w:name w:val="Medium Shading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1PHPDOCX">
    <w:name w:val="Medium Shading 2 Accent 1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2PHPDOCX">
    <w:name w:val="Medium Shading 2 Accent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3PHPDOCX">
    <w:name w:val="Medium Shading 2 Accent 3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4PHPDOCX">
    <w:name w:val="Medium Shading 2 Accent 4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5PHPDOCX">
    <w:name w:val="Medium Shading 2 Accent 5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6PHPDOCX">
    <w:name w:val="Medium Shading 2 Accent 6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PHPDOCX">
    <w:name w:val="Medium Lis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en-IN" w:eastAsia="en-I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Accent1PHPDOCX">
    <w:name w:val="Medium List 1 Accen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en-IN" w:eastAsia="en-I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MediumList1Accent2PHPDOCX">
    <w:name w:val="Medium List 1 Accent 2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en-IN" w:eastAsia="en-I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MediumList1Accent3PHPDOCX">
    <w:name w:val="Medium List 1 Accent 3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en-IN" w:eastAsia="en-I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MediumList1Accent4PHPDOCX">
    <w:name w:val="Medium List 1 Accent 4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en-IN" w:eastAsia="en-I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MediumList1Accent5PHPDOCX">
    <w:name w:val="Medium List 1 Accent 5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en-IN" w:eastAsia="en-I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MediumList1Accent6PHPDOCX">
    <w:name w:val="Medium List 1 Accent 6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en-IN" w:eastAsia="en-I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PHPDOCX">
    <w:name w:val="Medium Lis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IN" w:eastAsia="en-I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1PHPDOCX">
    <w:name w:val="Medium List 2 Accent 1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IN" w:eastAsia="en-I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2PHPDOCX">
    <w:name w:val="Medium List 2 Accen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IN" w:eastAsia="en-I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3PHPDOCX">
    <w:name w:val="Medium List 2 Accent 3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IN" w:eastAsia="en-I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4PHPDOCX">
    <w:name w:val="Medium List 2 Accent 4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IN" w:eastAsia="en-I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5PHPDOCX">
    <w:name w:val="Medium List 2 Accent 5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IN" w:eastAsia="en-I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6PHPDOCX">
    <w:name w:val="Medium List 2 Accent 6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IN" w:eastAsia="en-I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PHPDOCX">
    <w:name w:val="Medium Grid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MediumGrid1Accent1PHPDOCX">
    <w:name w:val="Medium Grid 1 Accent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MediumGrid1Accent2PHPDOCX">
    <w:name w:val="Medium Grid 1 Accent 2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MediumGrid1Accent3PHPDOCX">
    <w:name w:val="Medium Grid 1 Accent 3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MediumGrid1Accent4PHPDOCX">
    <w:name w:val="Medium Grid 1 Accent 4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MediumGrid1Accent5PHPDOCX">
    <w:name w:val="Medium Grid 1 Accent 5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MediumGrid1Accent6PHPDOCX">
    <w:name w:val="Medium Grid 1 Accent 6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PHPDOCX">
    <w:name w:val="Medium Grid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IN" w:eastAsia="en-I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1PHPDOCX">
    <w:name w:val="Medium Grid 2 Accent 1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IN" w:eastAsia="en-I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2PHPDOCX">
    <w:name w:val="Medium Grid 2 Accent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IN" w:eastAsia="en-I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3PHPDOCX">
    <w:name w:val="Medium Grid 2 Accent 3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IN" w:eastAsia="en-I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4PHPDOCX">
    <w:name w:val="Medium Grid 2 Accent 4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IN" w:eastAsia="en-I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5PHPDOCX">
    <w:name w:val="Medium Grid 2 Accent 5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IN" w:eastAsia="en-I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6PHPDOCX">
    <w:name w:val="Medium Grid 2 Accent 6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en-IN" w:eastAsia="en-I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PHPDOCX">
    <w:name w:val="Medium Grid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MediumGrid3Accent1PHPDOCX">
    <w:name w:val="Medium Grid 3 Accent 1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MediumGrid3Accent2PHPDOCX">
    <w:name w:val="Medium Grid 3 Accent 2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MediumGrid3Accent3PHPDOCX">
    <w:name w:val="Medium Grid 3 Accent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MediumGrid3Accent5PHPDOCX">
    <w:name w:val="Medium Grid 3 Accent 5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MediumGrid3Accent4PHPDOCX">
    <w:name w:val="Medium Grid 3 Accent 4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MediumGrid3Accent6PHPDOCX">
    <w:name w:val="Medium Grid 3 Accent 6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PHPDOCX">
    <w:name w:val="Dark List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en-IN" w:eastAsia="en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DarkListAccent1PHPDOCX">
    <w:name w:val="Dark List Accent 1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en-IN" w:eastAsia="en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DarkListAccent2PHPDOCX">
    <w:name w:val="Dark List Accent 2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en-IN" w:eastAsia="en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DarkListAccent3PHPDOCX">
    <w:name w:val="Dark List Accent 3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en-IN" w:eastAsia="en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DarkListAccent4PHPDOCX">
    <w:name w:val="Dark List Accent 4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en-IN" w:eastAsia="en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DarkListAccent5PHPDOCX">
    <w:name w:val="Dark List Accent 5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en-IN" w:eastAsia="en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DarkListAccent6PHPDOCX">
    <w:name w:val="Dark List Accent 6 PHPDOCX"/>
    <w:uiPriority w:val="70"/>
    <w:rsid w:val="00AC197E"/>
    <w:pPr>
      <w:spacing w:after="0" w:line="240" w:lineRule="auto"/>
    </w:pPr>
    <w:rPr>
      <w:color w:val="FFFFFF" w:themeColor="background1"/>
      <w:sz w:val="20"/>
      <w:szCs w:val="20"/>
      <w:lang w:val="en-IN" w:eastAsia="en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PHPDOCX">
    <w:name w:val="Colorful Shading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en-IN" w:eastAsia="en-I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1PHPDOCX">
    <w:name w:val="Colorful Shading Accent 1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en-IN" w:eastAsia="en-I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2PHPDOCX">
    <w:name w:val="Colorful Shading Accent 2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en-IN" w:eastAsia="en-I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3PHPDOCX">
    <w:name w:val="Colorful Shading Accent 3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en-IN" w:eastAsia="en-IN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ShadingAccent4PHPDOCX">
    <w:name w:val="Colorful Shading Accent 4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en-IN" w:eastAsia="en-IN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5PHPDOCX">
    <w:name w:val="Colorful Shading Accent 5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en-IN" w:eastAsia="en-IN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6PHPDOCX">
    <w:name w:val="Colorful Shading Accent 6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en-IN" w:eastAsia="en-IN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PHPDOCX">
    <w:name w:val="Colorful List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en-IN" w:eastAsia="en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ColorfulListAccent1PHPDOCX">
    <w:name w:val="Colorful List Accent 1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en-IN" w:eastAsia="en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ColorfulListAccent2PHPDOCX">
    <w:name w:val="Colorful List Accent 2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en-IN" w:eastAsia="en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ColorfulListAccent3PHPDOCX">
    <w:name w:val="Colorful List Accent 3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en-IN" w:eastAsia="en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ColorfulListAccent4PHPDOCX">
    <w:name w:val="Colorful List Accent 4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en-IN" w:eastAsia="en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ColorfulListAccent5PHPDOCX">
    <w:name w:val="Colorful List Accent 5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en-IN" w:eastAsia="en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ColorfulListAccent6PHPDOCX">
    <w:name w:val="Colorful List Accent 6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en-IN" w:eastAsia="en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PHPDOCX">
    <w:name w:val="Colorful Grid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en-IN" w:eastAsia="en-I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ColorfulGridAccent1PHPDOCX">
    <w:name w:val="Colorful Grid Accent 1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en-IN" w:eastAsia="en-I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ColorfulGridAccent2PHPDOCX">
    <w:name w:val="Colorful Grid Accent 2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en-IN" w:eastAsia="en-I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ColorfulGridAccent3PHPDOCX">
    <w:name w:val="Colorful Grid Accent 3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en-IN" w:eastAsia="en-I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GridAccent4PHPDOCX">
    <w:name w:val="Colorful Grid Accent 4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en-IN" w:eastAsia="en-I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ColorfulGridAccent5PHPDOCX">
    <w:name w:val="Colorful Grid Accent 5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en-IN" w:eastAsia="en-I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ColorfulGridAccent6PHPDOCX">
    <w:name w:val="Colorful Grid Accent 6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en-IN" w:eastAsia="en-I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geNumberStyle">
    <w:name w:val="pageNumberStyle"/>
    <w:link w:val="pageNumberStyleCar"/>
    <w:uiPriority w:val="99"/>
    <w:semiHidden/>
    <w:unhideWhenUsed/>
    <w:rsid w:val="006E0FDA"/>
    <w:pPr>
      <w:spacing w:before="150"/>
      <w:jc w:val="right"/>
    </w:pPr>
    <w:rPr>
      <w:rFonts w:ascii="Times New Roman" w:eastAsia="Times New Roman" w:hAnsi="Times New Roman" w:cs="Times New Roman"/>
      <w:color w:val="443F3F"/>
      <w:sz w:val="18"/>
    </w:rPr>
  </w:style>
  <w:style w:type="character" w:customStyle="1" w:styleId="pageNumberStyleCar">
    <w:name w:val="pageNumberStyleCar"/>
    <w:link w:val="pageNumberStyle"/>
    <w:uiPriority w:val="99"/>
    <w:semiHidden/>
    <w:unhideWhenUsed/>
    <w:rsid w:val="006E0FDA"/>
    <w:rPr>
      <w:rFonts w:ascii="Times New Roman" w:eastAsia="Times New Roman" w:hAnsi="Times New Roman" w:cs="Times New Roman"/>
      <w:color w:val="443F3F"/>
      <w:sz w:val="18"/>
    </w:rPr>
  </w:style>
  <w:style w:type="character" w:styleId="Strong">
    <w:name w:val="Strong"/>
    <w:basedOn w:val="DefaultParagraphFont"/>
    <w:uiPriority w:val="22"/>
    <w:qFormat/>
    <w:rsid w:val="004D29DA"/>
    <w:rPr>
      <w:b/>
      <w:bCs/>
    </w:rPr>
  </w:style>
  <w:style w:type="paragraph" w:styleId="NormalWeb">
    <w:name w:val="Normal (Web)"/>
    <w:basedOn w:val="Normal"/>
    <w:uiPriority w:val="99"/>
    <w:unhideWhenUsed/>
    <w:rsid w:val="004D29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99"/>
    <w:rsid w:val="00AC2DF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10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F7037F-2936-4408-9525-F872397C9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937</Words>
  <Characters>5346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Shivkesh Madasu</vt:lpstr>
      <vt:lpstr/>
    </vt:vector>
  </TitlesOfParts>
  <Company/>
  <LinksUpToDate>false</LinksUpToDate>
  <CharactersWithSpaces>6271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Shivkesh Madasu</dc:title>
  <dc:subject/>
  <dc:creator>SkillsFirst</dc:creator>
  <cp:keywords/>
  <dc:description/>
  <cp:lastModifiedBy>Skill-O</cp:lastModifiedBy>
  <cp:revision>60</cp:revision>
  <dcterms:created xsi:type="dcterms:W3CDTF">2012-01-10T09:29:00Z</dcterms:created>
  <dcterms:modified xsi:type="dcterms:W3CDTF">2025-11-13T18:53:00Z</dcterms:modified>
</cp:coreProperties>
</file>