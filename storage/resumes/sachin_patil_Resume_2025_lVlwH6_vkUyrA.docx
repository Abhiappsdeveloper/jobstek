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skn-mld9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900"/>
        <w:gridCol w:w="310"/>
        <w:gridCol w:w="300"/>
        <w:gridCol w:w="6930"/>
      </w:tblGrid>
      <w:tr w:rsidR="009B63A6" w14:paraId="3C92F0FC" w14:textId="77777777">
        <w:trPr>
          <w:tblCellSpacing w:w="0" w:type="dxa"/>
        </w:trPr>
        <w:tc>
          <w:tcPr>
            <w:tcW w:w="29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2A41F9" w14:textId="77777777" w:rsidR="009B63A6" w:rsidRDefault="00DD6CAD">
            <w:pPr>
              <w:pStyle w:val="documentskn-mld9addressulli"/>
              <w:spacing w:after="100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sachin701patil@gmail.com</w:t>
            </w:r>
          </w:p>
          <w:p w14:paraId="4B31A115" w14:textId="27733A48" w:rsidR="009B63A6" w:rsidRDefault="00DD6CAD">
            <w:pPr>
              <w:pStyle w:val="documentskn-mld9addressulli"/>
              <w:spacing w:after="100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+1</w:t>
            </w:r>
            <w:r w:rsidR="00061DB0">
              <w:rPr>
                <w:rStyle w:val="documentskn-mld9cntc-sec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7734555550</w:t>
            </w:r>
          </w:p>
          <w:p w14:paraId="49FD823D" w14:textId="77777777" w:rsidR="009B63A6" w:rsidRDefault="00DD6CAD">
            <w:pPr>
              <w:pStyle w:val="documentskn-mld9addressullinth-last-child1"/>
              <w:spacing w:after="100"/>
              <w:rPr>
                <w:rStyle w:val="documentskn-mld9lef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Katy, TX 77494</w:t>
            </w:r>
          </w:p>
          <w:p w14:paraId="1D7A2F4F" w14:textId="77777777" w:rsidR="009B63A6" w:rsidRDefault="00DD6CAD">
            <w:pPr>
              <w:pStyle w:val="documentskn-mld9sectiontitle"/>
              <w:spacing w:before="400" w:after="100"/>
              <w:rPr>
                <w:rStyle w:val="documentskn-mld9lef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</w:rPr>
              <w:t>Technical Knowledge</w:t>
            </w:r>
          </w:p>
          <w:p w14:paraId="7375B8AC" w14:textId="77777777" w:rsidR="009B63A6" w:rsidRDefault="00DD6CAD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Software Development</w:t>
            </w:r>
          </w:p>
          <w:p w14:paraId="063A8990" w14:textId="77777777" w:rsidR="009B63A6" w:rsidRDefault="00DD6CAD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Software Development Lifecycle</w:t>
            </w:r>
          </w:p>
          <w:p w14:paraId="0EBBFC28" w14:textId="77777777" w:rsidR="009B63A6" w:rsidRDefault="00DD6CAD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SDK application development</w:t>
            </w:r>
          </w:p>
          <w:p w14:paraId="5CC54FC3" w14:textId="77777777" w:rsidR="009B63A6" w:rsidRDefault="00DD6CAD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Project Management</w:t>
            </w:r>
          </w:p>
          <w:p w14:paraId="1891E5C0" w14:textId="77777777" w:rsidR="009B63A6" w:rsidRDefault="00DD6CAD">
            <w:pPr>
              <w:pStyle w:val="documentskn-mld9ullinth-last-child1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Agile development methodologies</w:t>
            </w:r>
          </w:p>
          <w:p w14:paraId="3027BE88" w14:textId="77777777" w:rsidR="009B63A6" w:rsidRDefault="00DD6CAD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Teamwork and Collaboration</w:t>
            </w:r>
          </w:p>
          <w:p w14:paraId="7FC541B1" w14:textId="77777777" w:rsidR="009B63A6" w:rsidRDefault="00DD6CAD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Task Prioritization</w:t>
            </w:r>
          </w:p>
          <w:p w14:paraId="4D761EC8" w14:textId="77777777" w:rsidR="009B63A6" w:rsidRDefault="00DD6CAD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Mobile App Development</w:t>
            </w:r>
          </w:p>
          <w:p w14:paraId="4787C5AF" w14:textId="77777777" w:rsidR="009B63A6" w:rsidRDefault="00DD6CAD">
            <w:pPr>
              <w:pStyle w:val="documentskn-mld9ullinth-last-child1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Linux Environments</w:t>
            </w:r>
          </w:p>
          <w:p w14:paraId="3EB79B0C" w14:textId="77777777" w:rsidR="009B63A6" w:rsidRDefault="00DD6CAD">
            <w:pPr>
              <w:pStyle w:val="documentskn-mld9sectiontitle"/>
              <w:spacing w:before="400" w:after="100"/>
              <w:rPr>
                <w:rStyle w:val="documentskn-mld9lef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</w:rPr>
              <w:t>Education</w:t>
            </w:r>
          </w:p>
          <w:p w14:paraId="24C3F859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12/2020</w:t>
            </w:r>
          </w:p>
          <w:p w14:paraId="0D1B31C5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Master of Science</w:t>
            </w: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: </w:t>
            </w:r>
          </w:p>
          <w:p w14:paraId="67511853" w14:textId="3E360D81" w:rsidR="009B63A6" w:rsidRDefault="00131BDA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Cyber</w:t>
            </w:r>
            <w:r w:rsidR="00732306"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security and networking.</w:t>
            </w:r>
          </w:p>
          <w:p w14:paraId="2D1F061D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University of New Haven</w:t>
            </w:r>
          </w:p>
          <w:p w14:paraId="707A9C96" w14:textId="77777777" w:rsidR="009B63A6" w:rsidRDefault="00DD6CAD">
            <w:pPr>
              <w:spacing w:line="260" w:lineRule="atLeast"/>
              <w:textAlignment w:val="auto"/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New Haven, CT</w:t>
            </w:r>
            <w:r>
              <w:rPr>
                <w:rStyle w:val="documentskn-mld9lef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</w:t>
            </w:r>
          </w:p>
          <w:p w14:paraId="15DCEBCF" w14:textId="77777777" w:rsidR="00D00085" w:rsidRDefault="00D00085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</w:rPr>
            </w:pPr>
          </w:p>
          <w:p w14:paraId="775B9B55" w14:textId="4CA2D2D1" w:rsidR="00D00085" w:rsidRDefault="00D00085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</w:rPr>
            </w:pPr>
            <w:r>
              <w:rPr>
                <w:rStyle w:val="documentskn-mld9left-box"/>
                <w:rFonts w:eastAsia="Source Sans Pro"/>
              </w:rPr>
              <w:t>2017</w:t>
            </w:r>
          </w:p>
          <w:p w14:paraId="5B8EA916" w14:textId="77777777" w:rsidR="006F5069" w:rsidRDefault="006F5069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  <w:b/>
                <w:bCs/>
              </w:rPr>
            </w:pPr>
            <w:r>
              <w:rPr>
                <w:rStyle w:val="documentskn-mld9left-box"/>
                <w:rFonts w:eastAsia="Source Sans Pro"/>
                <w:b/>
                <w:bCs/>
              </w:rPr>
              <w:t xml:space="preserve">Bachelor in </w:t>
            </w:r>
          </w:p>
          <w:p w14:paraId="62912969" w14:textId="75EE8C70" w:rsidR="00D00085" w:rsidRDefault="006F5069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</w:rPr>
            </w:pPr>
            <w:r w:rsidRPr="006F5069">
              <w:rPr>
                <w:rStyle w:val="documentskn-mld9left-box"/>
                <w:rFonts w:eastAsia="Source Sans Pro"/>
              </w:rPr>
              <w:t xml:space="preserve">computer applications </w:t>
            </w:r>
          </w:p>
          <w:p w14:paraId="221661A4" w14:textId="7B9FA4AA" w:rsidR="006F5069" w:rsidRDefault="006F5069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  <w:b/>
                <w:bCs/>
              </w:rPr>
            </w:pPr>
            <w:r>
              <w:rPr>
                <w:rStyle w:val="documentskn-mld9left-box"/>
                <w:rFonts w:eastAsia="Source Sans Pro"/>
                <w:b/>
                <w:bCs/>
              </w:rPr>
              <w:t xml:space="preserve">The Maharaja </w:t>
            </w:r>
            <w:proofErr w:type="spellStart"/>
            <w:r>
              <w:rPr>
                <w:rStyle w:val="documentskn-mld9left-box"/>
                <w:rFonts w:eastAsia="Source Sans Pro"/>
                <w:b/>
                <w:bCs/>
              </w:rPr>
              <w:t>sayajirao</w:t>
            </w:r>
            <w:proofErr w:type="spellEnd"/>
            <w:r>
              <w:rPr>
                <w:rStyle w:val="documentskn-mld9left-box"/>
                <w:rFonts w:eastAsia="Source Sans Pro"/>
                <w:b/>
                <w:bCs/>
              </w:rPr>
              <w:t xml:space="preserve"> university of Baroda.</w:t>
            </w:r>
          </w:p>
          <w:p w14:paraId="77A71B70" w14:textId="65538B6D" w:rsidR="006F5069" w:rsidRDefault="0057025D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</w:rPr>
            </w:pPr>
            <w:proofErr w:type="spellStart"/>
            <w:r w:rsidRPr="0057025D">
              <w:rPr>
                <w:rStyle w:val="documentskn-mld9left-box"/>
                <w:rFonts w:eastAsia="Source Sans Pro"/>
              </w:rPr>
              <w:t>Vadodara</w:t>
            </w:r>
            <w:r>
              <w:rPr>
                <w:rStyle w:val="documentskn-mld9left-box"/>
                <w:rFonts w:eastAsia="Source Sans Pro"/>
              </w:rPr>
              <w:t>,Gujarat,India</w:t>
            </w:r>
            <w:proofErr w:type="spellEnd"/>
            <w:r>
              <w:rPr>
                <w:rStyle w:val="documentskn-mld9left-box"/>
                <w:rFonts w:eastAsia="Source Sans Pro"/>
              </w:rPr>
              <w:t>.</w:t>
            </w:r>
          </w:p>
          <w:p w14:paraId="3BE0053D" w14:textId="77777777" w:rsidR="0057025D" w:rsidRPr="0057025D" w:rsidRDefault="0057025D">
            <w:pPr>
              <w:spacing w:line="260" w:lineRule="atLeast"/>
              <w:textAlignment w:val="auto"/>
              <w:rPr>
                <w:rStyle w:val="documentskn-mld9left-box"/>
                <w:rFonts w:eastAsia="Source Sans Pro"/>
              </w:rPr>
            </w:pPr>
          </w:p>
          <w:p w14:paraId="1A3A57D6" w14:textId="01DE0B2B" w:rsidR="006F5069" w:rsidRPr="006F5069" w:rsidRDefault="006F5069">
            <w:pPr>
              <w:spacing w:line="260" w:lineRule="atLeast"/>
              <w:textAlignment w:val="auto"/>
              <w:rPr>
                <w:rStyle w:val="span"/>
                <w:rFonts w:eastAsia="Source Sans Pro"/>
                <w:b/>
                <w:bCs/>
              </w:rPr>
            </w:pPr>
          </w:p>
        </w:tc>
        <w:tc>
          <w:tcPr>
            <w:tcW w:w="310" w:type="dxa"/>
            <w:tcBorders>
              <w:right w:val="single" w:sz="8" w:space="0" w:color="40404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48634A" w14:textId="77777777" w:rsidR="009B63A6" w:rsidRDefault="009B63A6">
            <w:pPr>
              <w:pStyle w:val="documentmiddleleftcellParagraph"/>
              <w:pBdr>
                <w:right w:val="none" w:sz="0" w:space="0" w:color="auto"/>
              </w:pBdr>
              <w:spacing w:line="260" w:lineRule="atLeast"/>
              <w:textAlignment w:val="auto"/>
              <w:rPr>
                <w:rStyle w:val="documentmiddleleftcell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315F0B7" w14:textId="77777777" w:rsidR="009B63A6" w:rsidRDefault="009B63A6">
            <w:pPr>
              <w:pStyle w:val="documentmiddleleftcellParagraph"/>
              <w:pBdr>
                <w:right w:val="none" w:sz="0" w:space="0" w:color="auto"/>
              </w:pBdr>
              <w:spacing w:line="260" w:lineRule="atLeast"/>
              <w:textAlignment w:val="auto"/>
              <w:rPr>
                <w:rStyle w:val="documentmiddleleftcell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</w:p>
        </w:tc>
        <w:tc>
          <w:tcPr>
            <w:tcW w:w="69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C0665B" w14:textId="77777777" w:rsidR="009B63A6" w:rsidRDefault="00DD6CAD">
            <w:pPr>
              <w:pStyle w:val="documentskn-mld9name"/>
              <w:spacing w:line="720" w:lineRule="exact"/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noProof/>
                <w:color w:val="2A2A2A"/>
              </w:rPr>
              <w:drawing>
                <wp:anchor distT="0" distB="0" distL="114300" distR="114300" simplePos="0" relativeHeight="251658240" behindDoc="0" locked="0" layoutInCell="1" allowOverlap="1" wp14:anchorId="1BC55058" wp14:editId="7BA804D3">
                  <wp:simplePos x="0" y="0"/>
                  <wp:positionH relativeFrom="column">
                    <wp:posOffset>-241300</wp:posOffset>
                  </wp:positionH>
                  <wp:positionV relativeFrom="line">
                    <wp:posOffset>0</wp:posOffset>
                  </wp:positionV>
                  <wp:extent cx="38735" cy="521283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" cy="52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Style w:val="span"/>
                <w:rFonts w:ascii="Source Sans Pro Light" w:eastAsia="Source Sans Pro Light" w:hAnsi="Source Sans Pro Light" w:cs="Source Sans Pro Light"/>
                <w:color w:val="2A2A2A"/>
              </w:rPr>
              <w:t>sachin</w:t>
            </w:r>
            <w:proofErr w:type="spellEnd"/>
            <w:r>
              <w:rPr>
                <w:rStyle w:val="documentskn-mld9right-box"/>
                <w:rFonts w:ascii="Source Sans Pro Light" w:eastAsia="Source Sans Pro Light" w:hAnsi="Source Sans Pro Light" w:cs="Source Sans Pro Light"/>
                <w:color w:val="2A2A2A"/>
              </w:rPr>
              <w:t xml:space="preserve"> </w:t>
            </w:r>
            <w:proofErr w:type="spellStart"/>
            <w:r>
              <w:rPr>
                <w:rStyle w:val="span"/>
                <w:rFonts w:ascii="Source Sans Pro Light" w:eastAsia="Source Sans Pro Light" w:hAnsi="Source Sans Pro Light" w:cs="Source Sans Pro Light"/>
                <w:color w:val="2A2A2A"/>
              </w:rPr>
              <w:t>patil</w:t>
            </w:r>
            <w:proofErr w:type="spellEnd"/>
          </w:p>
          <w:p w14:paraId="4F23B502" w14:textId="77777777" w:rsidR="009B63A6" w:rsidRDefault="00DD6CAD">
            <w:pPr>
              <w:pStyle w:val="gap-btn-hidden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 </w:t>
            </w:r>
          </w:p>
          <w:p w14:paraId="27E3E29F" w14:textId="77777777" w:rsidR="009B63A6" w:rsidRDefault="00DD6CAD">
            <w:pPr>
              <w:pStyle w:val="documentskn-mld9sectiontitle"/>
              <w:spacing w:before="800" w:after="100"/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  <w:t>Summary</w:t>
            </w:r>
          </w:p>
          <w:p w14:paraId="6C79BFE1" w14:textId="77777777" w:rsidR="009B63A6" w:rsidRDefault="00DD6CAD">
            <w:pPr>
              <w:pStyle w:val="p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Skilled Android developer with </w:t>
            </w:r>
            <w:r>
              <w:rPr>
                <w:rStyle w:val="Strong1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8 </w:t>
            </w: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years of experience as a team member designing, implementing, and maintaining new Android applications, as well as expansions to existing applications. Wrote and updated code in Java,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participated in the development of several new applications and functional expansions to several applications. Creative developer driven to achieve maintainable, streamlined solutions in Android applications.</w:t>
            </w:r>
          </w:p>
          <w:p w14:paraId="15C31DF1" w14:textId="77777777" w:rsidR="009B63A6" w:rsidRDefault="00DD6CAD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  <w:t>Experience</w:t>
            </w:r>
          </w:p>
          <w:p w14:paraId="3B009525" w14:textId="2640CF2B" w:rsidR="005400D2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American Tech vision solutions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Senior Android developer</w:t>
            </w:r>
          </w:p>
          <w:p w14:paraId="00BB0C99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Houston, TX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22DEFC50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01/2024 - Current</w:t>
            </w:r>
          </w:p>
          <w:p w14:paraId="5F823B6A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Develop high quality android app for clients</w:t>
            </w:r>
          </w:p>
          <w:p w14:paraId="222E3940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Guide directions on ongoing app under development as a senior android developer role</w:t>
            </w:r>
          </w:p>
          <w:p w14:paraId="6256FF0D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with all latest technology in Android with multiple frameworks</w:t>
            </w:r>
          </w:p>
          <w:p w14:paraId="23BB58C1" w14:textId="680D0C18" w:rsidR="00482B3E" w:rsidRDefault="00482B3E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Jetpack compose and implementing design structure through compose.</w:t>
            </w:r>
          </w:p>
          <w:p w14:paraId="2BEDD56C" w14:textId="1EFB0C23" w:rsidR="00482B3E" w:rsidRDefault="00482B3E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with compose testing.</w:t>
            </w:r>
          </w:p>
          <w:p w14:paraId="5D838E82" w14:textId="142DE47F" w:rsidR="006B14F5" w:rsidRDefault="00802AAB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Design application UI through server driven method.</w:t>
            </w:r>
          </w:p>
          <w:p w14:paraId="4E93409E" w14:textId="73FB5878" w:rsidR="004F398B" w:rsidRDefault="00727187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Building application modules using MVVM architecture.</w:t>
            </w:r>
          </w:p>
          <w:p w14:paraId="008CEE6D" w14:textId="4BFD8D91" w:rsidR="00802AAB" w:rsidRDefault="00802AAB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Implementing constraints and </w:t>
            </w:r>
            <w:r w:rsidR="00467233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UI dynamics using SDUI.</w:t>
            </w:r>
          </w:p>
          <w:p w14:paraId="09D55C0E" w14:textId="2010B1F1" w:rsidR="00724EFE" w:rsidRDefault="00724EFE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Good knowledge on JSON object parsing and implementing into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compose.</w:t>
            </w:r>
          </w:p>
          <w:p w14:paraId="3E837568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Work with product managers to ensure product metrics (engagement, customer satisfaction, etc.) are being achieved with current features and understand how metrics could improve</w:t>
            </w:r>
          </w:p>
          <w:p w14:paraId="543BEEE5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Collaborate with other developers to deliver product features as required by the goals of the team</w:t>
            </w:r>
          </w:p>
          <w:p w14:paraId="7309BD33" w14:textId="6D2522E2" w:rsidR="00680704" w:rsidRDefault="00680704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with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</w:p>
          <w:p w14:paraId="4E79744F" w14:textId="14E9CA7E" w:rsidR="003939D0" w:rsidRDefault="003939D0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working with Graph QL.</w:t>
            </w:r>
          </w:p>
          <w:p w14:paraId="43CA860E" w14:textId="4A300B1A" w:rsidR="009A789F" w:rsidRDefault="009A789F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native application development.</w:t>
            </w:r>
          </w:p>
          <w:p w14:paraId="2F3CBB8E" w14:textId="22824DAA" w:rsidR="004237F4" w:rsidRDefault="004237F4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building</w:t>
            </w:r>
            <w:r w:rsidR="00C74320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complex UI/UX.</w:t>
            </w:r>
          </w:p>
          <w:p w14:paraId="65EB425D" w14:textId="1A9806AB" w:rsidR="00C74320" w:rsidRDefault="00C74320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with dagger</w:t>
            </w:r>
            <w:r w:rsidR="004C0B5A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2 and Hilt.</w:t>
            </w:r>
          </w:p>
          <w:p w14:paraId="423204FA" w14:textId="75467D1C" w:rsidR="004C0B5A" w:rsidRDefault="00D873E3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in Linux environment.</w:t>
            </w:r>
          </w:p>
          <w:p w14:paraId="1A48B869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Provide feedback to rest of team on features, coding issues, and general progress in order to foster an environment of growth and excellence</w:t>
            </w:r>
          </w:p>
          <w:p w14:paraId="61F296E5" w14:textId="6A71CFA8" w:rsidR="0078768C" w:rsidRDefault="0078768C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Testing android functionality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Mockk</w:t>
            </w:r>
            <w:proofErr w:type="spellEnd"/>
            <w:r w:rsidR="0044671A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, espresso and Google truth.</w:t>
            </w:r>
          </w:p>
          <w:p w14:paraId="72D7593A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Regularly update product managers on status of work and communicate areas where additional support is needed</w:t>
            </w:r>
          </w:p>
          <w:p w14:paraId="4A86F20B" w14:textId="77777777" w:rsidR="009B63A6" w:rsidRDefault="00DD6CAD">
            <w:pPr>
              <w:pStyle w:val="documentskn-mld9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Monitor app regularly for bugs and glitches</w:t>
            </w:r>
          </w:p>
          <w:p w14:paraId="36006018" w14:textId="77777777" w:rsidR="009B63A6" w:rsidRDefault="00DD6CAD">
            <w:pPr>
              <w:pStyle w:val="documentskn-mld9ullinth-last-child1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Keep up to date on new tools to improve user experience.</w:t>
            </w:r>
          </w:p>
          <w:p w14:paraId="4773593A" w14:textId="77777777" w:rsidR="009B63A6" w:rsidRDefault="00DD6CAD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Silverlink</w:t>
            </w:r>
            <w:proofErr w:type="spellEnd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Technologies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Senior Android developer</w:t>
            </w:r>
          </w:p>
          <w:p w14:paraId="2F32DE1D" w14:textId="7C9CC5AB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Mumba</w:t>
            </w:r>
            <w:r w:rsidR="00B13C25"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i,</w:t>
            </w:r>
            <w:r w:rsidR="00B96EC1"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India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4D7FC26B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12/2022 - 01/2024</w:t>
            </w:r>
          </w:p>
          <w:p w14:paraId="39527271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Interacted with business and development teams to analyze the user requirements on building e-commerce website</w:t>
            </w:r>
          </w:p>
          <w:p w14:paraId="2AFD1E49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Responsible for technical aspects of e-commerce application such as scalability, performance and security</w:t>
            </w:r>
          </w:p>
          <w:p w14:paraId="063E1C3C" w14:textId="5B2D38D8" w:rsidR="00482B3E" w:rsidRPr="00357389" w:rsidRDefault="00482B3E" w:rsidP="00357389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Build application UI using Jetpack compose and material design.</w:t>
            </w:r>
          </w:p>
          <w:p w14:paraId="4B7FAA10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with development structure of E-commerce application creating content stack and importing content from different sources</w:t>
            </w:r>
          </w:p>
          <w:p w14:paraId="7BAC15F4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with advertisement block in E-commerce application</w:t>
            </w:r>
          </w:p>
          <w:p w14:paraId="13D3324C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work environment in Confluence, Jira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Bitbucket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GIT</w:t>
            </w:r>
          </w:p>
          <w:p w14:paraId="4322DDBB" w14:textId="6B182210" w:rsidR="004F6EF4" w:rsidRPr="004F6EF4" w:rsidRDefault="004F6EF4" w:rsidP="004F6EF4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building complex UI/UX.</w:t>
            </w:r>
          </w:p>
          <w:p w14:paraId="62AE4E31" w14:textId="762B1089" w:rsidR="004F6EF4" w:rsidRPr="004F6EF4" w:rsidRDefault="004F6EF4" w:rsidP="004F6EF4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with dagger</w:t>
            </w:r>
            <w:r w:rsidR="00680704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</w:t>
            </w: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nd Hilt.</w:t>
            </w:r>
          </w:p>
          <w:p w14:paraId="50546C2B" w14:textId="62A116E6" w:rsidR="004F6EF4" w:rsidRPr="004F6EF4" w:rsidRDefault="004F6EF4" w:rsidP="004F6EF4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in Linux environment.</w:t>
            </w:r>
          </w:p>
          <w:p w14:paraId="283D3C71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application architecture and technical design using design patterns and common solutions using MVVM architecture</w:t>
            </w:r>
          </w:p>
          <w:p w14:paraId="504482AE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GIT based repository like Jira,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Bitbucket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other platforms for developing</w:t>
            </w:r>
          </w:p>
          <w:p w14:paraId="6F563FEC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Conversed with back-end teams to create optimum integration solutions and ensure cross- device compatibility</w:t>
            </w:r>
          </w:p>
          <w:p w14:paraId="5ADF4475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Creating various custom views for the application using standard Android components, database, services, and various UI widgets types</w:t>
            </w:r>
          </w:p>
          <w:p w14:paraId="32B5C05C" w14:textId="3153F5BE" w:rsidR="000876FC" w:rsidRPr="0007440F" w:rsidRDefault="00467233" w:rsidP="0007440F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Creating </w:t>
            </w:r>
            <w:r w:rsidR="000876FC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Dialog box and other alert components using server driven UI.</w:t>
            </w:r>
          </w:p>
          <w:p w14:paraId="425222C8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Implemented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content providers for implementing features like sending E- mails, SMS, etc., from the app and designed suitable GUI for these applications</w:t>
            </w:r>
          </w:p>
          <w:p w14:paraId="640D2A2C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Designed and developed several scripts using SQL and created a database using Oracle with stored procedures and triggers</w:t>
            </w:r>
          </w:p>
          <w:p w14:paraId="588FD180" w14:textId="5038B232" w:rsidR="009A789F" w:rsidRDefault="009A789F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native application development.</w:t>
            </w:r>
          </w:p>
          <w:p w14:paraId="6817B9D1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Have experience with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authorization</w:t>
            </w:r>
          </w:p>
          <w:p w14:paraId="71406CFA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policy and manage mobile device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</w:p>
          <w:p w14:paraId="4FA19BCB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writing apps from scratch in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studio</w:t>
            </w:r>
          </w:p>
          <w:p w14:paraId="05E2A705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 new XML layout with Android Map View to display the location Map and defined the layout that can be reuse</w:t>
            </w:r>
          </w:p>
          <w:p w14:paraId="632E3059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Implemented the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studio for smooth functioning of the location based services GPS</w:t>
            </w:r>
          </w:p>
          <w:p w14:paraId="2CE4CE91" w14:textId="68366263" w:rsidR="0044671A" w:rsidRDefault="002E54D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Applications test cases using Espresso and </w:t>
            </w:r>
            <w:r w:rsidR="00C91CA4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Google truth.</w:t>
            </w:r>
          </w:p>
          <w:p w14:paraId="7E01B5BF" w14:textId="77777777" w:rsidR="009B63A6" w:rsidRDefault="00DD6CAD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REST web service interaction utilizing OAUTH authentication and retrieved JSON response</w:t>
            </w:r>
          </w:p>
          <w:p w14:paraId="22A6646A" w14:textId="77777777" w:rsidR="009B63A6" w:rsidRDefault="00DD6CAD">
            <w:pPr>
              <w:pStyle w:val="documentskn-mld9ullinth-last-child1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Used Android SDK, Eclipse IDE,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Dalvik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Debug Monitor Server, Android NDK Android Virtual Device, and Android Debug Bridge for development and debugging tool.</w:t>
            </w:r>
          </w:p>
          <w:p w14:paraId="6466EBEE" w14:textId="77777777" w:rsidR="009B63A6" w:rsidRDefault="00DD6CAD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Citizens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Bank-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Senior Android Developer</w:t>
            </w:r>
          </w:p>
          <w:p w14:paraId="5B75F6DB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Providence, RI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578C10E4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10/2021 - 11/2022</w:t>
            </w:r>
          </w:p>
          <w:p w14:paraId="3370D2CC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Designed and developed several scripts using SQL and created a database using Oracle with stored procedures and triggers</w:t>
            </w:r>
          </w:p>
          <w:p w14:paraId="0A539908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Involved in designing and creating user interface screens utilizing XML, Java,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and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Gradle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components, as well as deploying apps to the Play Store</w:t>
            </w:r>
          </w:p>
          <w:p w14:paraId="44226EDE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Material design animations were used to provide a material appearance to the interaction screens, combined with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Recyler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view</w:t>
            </w:r>
          </w:p>
          <w:p w14:paraId="464A358E" w14:textId="61D70803" w:rsidR="00AE0F13" w:rsidRPr="00AE0F13" w:rsidRDefault="00AE0F13" w:rsidP="00AE0F13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working on Jetpack compose.</w:t>
            </w:r>
          </w:p>
          <w:p w14:paraId="780425DE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writing apps from scratch in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studio</w:t>
            </w:r>
          </w:p>
          <w:p w14:paraId="522DB314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Process layer integration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backbase</w:t>
            </w:r>
            <w:proofErr w:type="spellEnd"/>
          </w:p>
          <w:p w14:paraId="3E3BE2A7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Use of MMSP code for Transfer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API,Transfer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History API and scheduler</w:t>
            </w:r>
          </w:p>
          <w:p w14:paraId="1A72F916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OTP/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Threatmetrix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Integration</w:t>
            </w:r>
          </w:p>
          <w:p w14:paraId="47CA815B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Enablement of MMSP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wiretransfer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APIs APIC Portal</w:t>
            </w:r>
          </w:p>
          <w:p w14:paraId="1D62945F" w14:textId="1D0F5452" w:rsidR="0007440F" w:rsidRDefault="0007440F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Implementing </w:t>
            </w:r>
            <w:r w:rsidR="001612BF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UI acco</w:t>
            </w:r>
            <w:r w:rsidR="002856C4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rding to </w:t>
            </w:r>
            <w:proofErr w:type="spellStart"/>
            <w:r w:rsidR="002856C4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Threatmetrix</w:t>
            </w:r>
            <w:proofErr w:type="spellEnd"/>
            <w:r w:rsidR="002856C4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server response .</w:t>
            </w:r>
          </w:p>
          <w:p w14:paraId="62FFF12B" w14:textId="7C028431" w:rsidR="003939D0" w:rsidRDefault="003939D0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working with Graph QL.</w:t>
            </w:r>
          </w:p>
          <w:p w14:paraId="78A8C9A5" w14:textId="62B544AE" w:rsidR="002856C4" w:rsidRDefault="0067648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Good knowledge about reading and parsing JSON object.</w:t>
            </w:r>
          </w:p>
          <w:p w14:paraId="527C3824" w14:textId="54B271AD" w:rsidR="0067648C" w:rsidRDefault="0067648C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Handling server driven application model for traversing into different modules.</w:t>
            </w:r>
          </w:p>
          <w:p w14:paraId="3ED15B06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 new XML layout with Android Map View to display the location Map and defined the layout that can be reuse</w:t>
            </w:r>
          </w:p>
          <w:p w14:paraId="009DBC4A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Tested the app across various versions of android and different android mobile devices to assure quality and performance</w:t>
            </w:r>
          </w:p>
          <w:p w14:paraId="3E4D24D2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Have experience with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</w:p>
          <w:p w14:paraId="0783F9C8" w14:textId="4BF4A7E2" w:rsidR="006775B7" w:rsidRPr="006775B7" w:rsidRDefault="006775B7" w:rsidP="006775B7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building complex UI/UX.</w:t>
            </w:r>
          </w:p>
          <w:p w14:paraId="6B93A6C3" w14:textId="4D740785" w:rsidR="006775B7" w:rsidRPr="006775B7" w:rsidRDefault="006775B7" w:rsidP="006775B7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with dagger2 and Hilt.</w:t>
            </w:r>
          </w:p>
          <w:p w14:paraId="0F0911BF" w14:textId="08DD5F56" w:rsidR="006775B7" w:rsidRPr="006775B7" w:rsidRDefault="006775B7" w:rsidP="006775B7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Familiar working in Linux environment.</w:t>
            </w:r>
          </w:p>
          <w:p w14:paraId="308A6023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Manage mobile device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okta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for security</w:t>
            </w:r>
          </w:p>
          <w:p w14:paraId="4796E778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REST web service interaction utilizing OAUTH authentication and retrieved JSON response</w:t>
            </w:r>
          </w:p>
          <w:p w14:paraId="033ACEC0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Used Android SDK, Eclipse IDE,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Dalvik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Debug Monitor Server, Android NDK Android Virtual Device, and Android Debug Bridge for development and debugging tool</w:t>
            </w:r>
          </w:p>
          <w:p w14:paraId="021A3B4D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Implemented the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studio for smooth functioning of the location based services GPS</w:t>
            </w:r>
          </w:p>
          <w:p w14:paraId="2CDE74D9" w14:textId="0083F027" w:rsidR="00C91CA4" w:rsidRPr="00C91CA4" w:rsidRDefault="00C91CA4" w:rsidP="00C91CA4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Usi</w:t>
            </w:r>
            <w:r w:rsidR="00D56AF5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ng MVP </w:t>
            </w:r>
            <w:r w:rsidR="00FB5F18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architecture for building app modules.</w:t>
            </w:r>
          </w:p>
          <w:p w14:paraId="43619825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using debugging tools such as DDMS,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Logcat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android device monitor</w:t>
            </w:r>
          </w:p>
          <w:p w14:paraId="1216A37F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Engaged in constructing automated unit testing, performing usability testing on UI, ad hoc testing based on test and fault models</w:t>
            </w:r>
          </w:p>
          <w:p w14:paraId="098B0C17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Worked with Android UI components such as Layouts, Menus, and Action Bars</w:t>
            </w:r>
          </w:p>
          <w:p w14:paraId="365B96BD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in developing few modules in the application</w:t>
            </w:r>
          </w:p>
          <w:p w14:paraId="72B295F7" w14:textId="77777777" w:rsidR="009B63A6" w:rsidRDefault="00DD6CAD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Used GIT for version control and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Gradle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as build tool</w:t>
            </w:r>
          </w:p>
          <w:p w14:paraId="4830259B" w14:textId="77777777" w:rsidR="009B63A6" w:rsidRDefault="00DD6CAD">
            <w:pPr>
              <w:pStyle w:val="documentskn-mld9ullinth-last-child1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Navbar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for activity design.</w:t>
            </w:r>
          </w:p>
          <w:p w14:paraId="7A1F9554" w14:textId="77777777" w:rsidR="009B63A6" w:rsidRDefault="00DD6CAD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General Motors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Software Developer</w:t>
            </w:r>
          </w:p>
          <w:p w14:paraId="28B0B88B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Detroit, MI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1EA47E18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01/2021 - 10/2021</w:t>
            </w:r>
          </w:p>
          <w:p w14:paraId="27863124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General Motors for developing multimedia car system for android using tablet size screen development with customized android widget for UI</w:t>
            </w:r>
          </w:p>
          <w:p w14:paraId="6218046C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work environment in Confluence, Jira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Bitbucket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GIT</w:t>
            </w:r>
          </w:p>
          <w:p w14:paraId="4E6E94FA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application architecture and technical design using design patterns and common solutions using MVVM architecture</w:t>
            </w:r>
          </w:p>
          <w:p w14:paraId="03560A53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GIT based repository like Jira,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Bitbucket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other platforms for developing</w:t>
            </w:r>
          </w:p>
          <w:p w14:paraId="16D6BAEB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Conversed with back-end teams to create optimum integration solutions and ensure cross- device compatibility</w:t>
            </w:r>
          </w:p>
          <w:p w14:paraId="46CD75A7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AOSP</w:t>
            </w:r>
          </w:p>
          <w:p w14:paraId="53276EEB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android automotive</w:t>
            </w:r>
          </w:p>
          <w:p w14:paraId="2AD712C0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developing infotainment system</w:t>
            </w:r>
          </w:p>
          <w:p w14:paraId="2C1D472B" w14:textId="48559A3F" w:rsidR="00BD2EE6" w:rsidRDefault="00BD2EE6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in native application development .</w:t>
            </w:r>
          </w:p>
          <w:p w14:paraId="17F72060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Linux kernel</w:t>
            </w:r>
          </w:p>
          <w:p w14:paraId="7EA1C76E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using debugging tools such as DDMS,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Logcat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and android device monitor</w:t>
            </w:r>
          </w:p>
          <w:p w14:paraId="1F6CCEE2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Engaged in constructing automated unit testing, performing usability testing on UI, ad hoc testing based on test and fault models</w:t>
            </w:r>
          </w:p>
          <w:p w14:paraId="2C497A9C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Worked and Developed Android Automotive OS apps Google Automotive Services (GAS), Android Core OS/Frameworks, Android ecosystem</w:t>
            </w:r>
          </w:p>
          <w:p w14:paraId="19F18997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in developing few modules in the application</w:t>
            </w:r>
          </w:p>
          <w:p w14:paraId="6238344E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Experience with HMI</w:t>
            </w:r>
          </w:p>
          <w:p w14:paraId="213B74FF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Used GIT for version control and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Gradle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as build tool</w:t>
            </w:r>
          </w:p>
          <w:p w14:paraId="01041A41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Familiar with using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Navbar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for activity design</w:t>
            </w:r>
          </w:p>
          <w:p w14:paraId="156FEB42" w14:textId="77777777" w:rsidR="009B63A6" w:rsidRDefault="00DD6CAD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Tested the app across various versions of android and different android mobile devices to assure quality and performance(unit testing)</w:t>
            </w:r>
          </w:p>
          <w:p w14:paraId="01A10CF0" w14:textId="77777777" w:rsidR="009B63A6" w:rsidRDefault="00DD6CAD">
            <w:pPr>
              <w:pStyle w:val="documentskn-mld9ullinth-last-child1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Creating various custom views for the application using standard Android components, database, services, and various UI widgets types.</w:t>
            </w:r>
          </w:p>
          <w:p w14:paraId="1A79F685" w14:textId="77777777" w:rsidR="009B63A6" w:rsidRDefault="00DD6CAD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Techlance</w:t>
            </w:r>
            <w:proofErr w:type="spellEnd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Solutions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Junior Android Developer</w:t>
            </w:r>
          </w:p>
          <w:p w14:paraId="53F3054D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West Haven, CT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2D1F326A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06/2019 - 12/2020</w:t>
            </w:r>
          </w:p>
          <w:p w14:paraId="20DDE560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Interacted with business and development teams to analyze the user requirements</w:t>
            </w:r>
          </w:p>
          <w:p w14:paraId="7BB557AF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Developed different projects separately in both Eclipse and Android Studio</w:t>
            </w:r>
          </w:p>
          <w:p w14:paraId="76F1BD2C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application architecture and technical design using design patterns and common solutions</w:t>
            </w:r>
          </w:p>
          <w:p w14:paraId="32F330B4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Conversed with back-end teams to create optimum integration solutions and ensure cross-device compatibility</w:t>
            </w:r>
          </w:p>
          <w:p w14:paraId="36A03CA3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Creating various custom views for the application using standard Android components, database, services, and various UI widgets types</w:t>
            </w:r>
          </w:p>
          <w:p w14:paraId="488E72B6" w14:textId="639576B8" w:rsidR="00D41140" w:rsidRPr="006A5B4D" w:rsidRDefault="009E43F4" w:rsidP="006A5B4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Using clean architecture for project.</w:t>
            </w:r>
          </w:p>
          <w:p w14:paraId="3C430B7D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Implemented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content providers for implementing features like sending E-mails, SMS, etc., from the app and designed suitable GUI for these applications</w:t>
            </w:r>
          </w:p>
          <w:p w14:paraId="731C7ED1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Designed and developed several scripts using SQL and created a database using Oracle with stored procedures and triggers</w:t>
            </w:r>
          </w:p>
          <w:p w14:paraId="273A11E9" w14:textId="77777777" w:rsidR="009B63A6" w:rsidRDefault="00DD6CAD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Experience writing apps from scratch in </w:t>
            </w: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with Android studio</w:t>
            </w:r>
          </w:p>
          <w:p w14:paraId="57BB4315" w14:textId="44BA3E53" w:rsidR="009E43F4" w:rsidRDefault="009E43F4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Building test cases using </w:t>
            </w:r>
            <w:r w:rsidR="004B6793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Junit and </w:t>
            </w:r>
            <w:proofErr w:type="spellStart"/>
            <w:r w:rsidR="004B6793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mocki</w:t>
            </w:r>
            <w:r w:rsidR="00EC2232"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to</w:t>
            </w:r>
            <w:proofErr w:type="spellEnd"/>
          </w:p>
          <w:p w14:paraId="79CDE664" w14:textId="77777777" w:rsidR="009B63A6" w:rsidRDefault="00DD6CAD">
            <w:pPr>
              <w:pStyle w:val="documentskn-mld9ullinth-last-child1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Created a new XML layout with Android Map View to display the location Map and defined the layout that can be reuse.</w:t>
            </w:r>
          </w:p>
          <w:p w14:paraId="6B0C86DB" w14:textId="77777777" w:rsidR="009B63A6" w:rsidRDefault="00DD6CAD">
            <w:pPr>
              <w:pStyle w:val="documentskn-mld9disp-blk"/>
              <w:pBdr>
                <w:top w:val="none" w:sz="0" w:space="15" w:color="auto"/>
              </w:pBdr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</w:pPr>
            <w:proofErr w:type="spellStart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Adri</w:t>
            </w:r>
            <w:proofErr w:type="spellEnd"/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IT solutions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eastAsia="Source Sans Pro" w:hAnsi="Source Sans Pro" w:cs="Source Sans Pro"/>
                <w:b/>
                <w:bCs/>
                <w:color w:val="2A2A2A"/>
                <w:sz w:val="20"/>
                <w:szCs w:val="20"/>
              </w:rPr>
              <w:t>Android Developer</w:t>
            </w:r>
          </w:p>
          <w:p w14:paraId="5A9E7B6A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Vadodara, Gujarat</w:t>
            </w:r>
            <w:r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 xml:space="preserve"> </w:t>
            </w:r>
          </w:p>
          <w:p w14:paraId="0CF17517" w14:textId="77777777" w:rsidR="009B63A6" w:rsidRDefault="00DD6CAD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i/>
                <w:iCs/>
                <w:color w:val="2A2A2A"/>
                <w:sz w:val="20"/>
                <w:szCs w:val="20"/>
              </w:rPr>
              <w:t>09/2017 - 01/2019</w:t>
            </w:r>
          </w:p>
          <w:p w14:paraId="2625B632" w14:textId="77777777" w:rsidR="009B63A6" w:rsidRDefault="00DD6CAD">
            <w:pPr>
              <w:pStyle w:val="documentskn-mld9ulli"/>
              <w:numPr>
                <w:ilvl w:val="0"/>
                <w:numId w:val="8"/>
              </w:numPr>
              <w:spacing w:before="120"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Developed Android applications and completed assignments that were given</w:t>
            </w:r>
          </w:p>
          <w:p w14:paraId="0FCB508B" w14:textId="77777777" w:rsidR="009B63A6" w:rsidRDefault="00DD6CAD">
            <w:pPr>
              <w:pStyle w:val="documentskn-mld9ulli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PRARTHANA was one of the live android application, project management documents completed in UML language</w:t>
            </w:r>
          </w:p>
          <w:p w14:paraId="05DD96B4" w14:textId="77777777" w:rsidR="009B63A6" w:rsidRDefault="00DD6CAD">
            <w:pPr>
              <w:pStyle w:val="documentskn-mld9ulli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RSA Hyundai project for Hyundai company car management handy application for manager and staff members</w:t>
            </w:r>
          </w:p>
          <w:p w14:paraId="20EB1F54" w14:textId="77777777" w:rsidR="009B63A6" w:rsidRDefault="00DD6CAD">
            <w:pPr>
              <w:pStyle w:val="documentskn-mld9ulli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Testing applications for bug analysis and releasing updated patches for android apps with new design module</w:t>
            </w:r>
          </w:p>
          <w:p w14:paraId="771DAC3C" w14:textId="77777777" w:rsidR="009B63A6" w:rsidRDefault="00DD6CAD">
            <w:pPr>
              <w:pStyle w:val="documentskn-mld9ullinth-last-child1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Encryption module developed for API calls made within company server and application.</w:t>
            </w:r>
          </w:p>
          <w:p w14:paraId="48656804" w14:textId="77777777" w:rsidR="009B63A6" w:rsidRDefault="00DD6CAD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</w:rPr>
              <w:t>Skills And Languages</w:t>
            </w:r>
          </w:p>
          <w:p w14:paraId="755442C8" w14:textId="7CBCA9CE" w:rsidR="009B63A6" w:rsidRDefault="00DD6CAD">
            <w:pPr>
              <w:pStyle w:val="p"/>
              <w:spacing w:line="260" w:lineRule="atLeast"/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C++,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Kotlin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Java, core java, Adv. Java, Java UI, Data structures and algorithms, Advance python, Volatility memory test, Retrofit, Dagger, Jetpack Compose,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NavGraph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</w:t>
            </w:r>
            <w:proofErr w:type="spellStart"/>
            <w:r w:rsidR="00FB387F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Mockk</w:t>
            </w:r>
            <w:proofErr w:type="spellEnd"/>
            <w:r w:rsidR="00FB387F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, Google truth</w:t>
            </w:r>
            <w:r w:rsidR="00802140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</w:t>
            </w:r>
            <w:proofErr w:type="spellStart"/>
            <w:r w:rsidR="00802140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Espresso,MVVM</w:t>
            </w:r>
            <w:proofErr w:type="spellEnd"/>
            <w:r w:rsidR="00802140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MVP, clean architecture, </w:t>
            </w: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Networking (AWS cloud and cisco packets), Data analytics, Cyber security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analytics,</w:t>
            </w:r>
            <w:r w:rsidR="003939D0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Graph</w:t>
            </w:r>
            <w:proofErr w:type="spellEnd"/>
            <w:r w:rsidR="003939D0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QL,</w:t>
            </w: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</w:t>
            </w:r>
            <w:proofErr w:type="spellStart"/>
            <w:r w:rsidR="005C6518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SDUI,</w:t>
            </w:r>
            <w:r w:rsidR="006B14F5"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Jetpackcompose,</w:t>
            </w:r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Memory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 image analysis, Android SDK, Google Firebase crash analytics, Core PHP, XML, UML, HTML5, DBMS, C, Google Firebase, Net Beans, Visual Studio, Android Studio,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Drawio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Microsoft 365 office tools, Autopsy, Image Analyzer, Eclipse, Postman, Adobe tools, MS Microsoft, Cisco packet tracer, XAMPP control Panel,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Genymotion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vysor</w:t>
            </w:r>
            <w:proofErr w:type="spellEnd"/>
            <w:r>
              <w:rPr>
                <w:rStyle w:val="documentskn-mld9right-box"/>
                <w:rFonts w:ascii="Source Sans Pro" w:eastAsia="Source Sans Pro" w:hAnsi="Source Sans Pro" w:cs="Source Sans Pro"/>
                <w:color w:val="2A2A2A"/>
                <w:sz w:val="20"/>
                <w:szCs w:val="20"/>
              </w:rPr>
              <w:t>, sublime text 3, code builder, Turbo C++, MySQL, SQLite, Windows (7, 8, 10, 10 pros,11), Linux (Ubuntu, kali and mint), Mac OS</w:t>
            </w:r>
          </w:p>
        </w:tc>
      </w:tr>
    </w:tbl>
    <w:p w14:paraId="6C33D6D3" w14:textId="77777777" w:rsidR="009B63A6" w:rsidRDefault="00DD6CAD">
      <w:pPr>
        <w:spacing w:line="20" w:lineRule="auto"/>
        <w:rPr>
          <w:rFonts w:ascii="Source Sans Pro" w:eastAsia="Source Sans Pro" w:hAnsi="Source Sans Pro" w:cs="Source Sans Pro"/>
          <w:color w:val="2A2A2A"/>
          <w:sz w:val="20"/>
          <w:szCs w:val="20"/>
        </w:rPr>
      </w:pPr>
      <w:r>
        <w:rPr>
          <w:color w:val="FFFFFF"/>
          <w:sz w:val="2"/>
        </w:rPr>
        <w:t>.</w:t>
      </w:r>
    </w:p>
    <w:sectPr w:rsidR="009B63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6D63" w14:textId="77777777" w:rsidR="001930D4" w:rsidRDefault="001930D4">
      <w:pPr>
        <w:spacing w:line="240" w:lineRule="auto"/>
      </w:pPr>
      <w:r>
        <w:separator/>
      </w:r>
    </w:p>
  </w:endnote>
  <w:endnote w:type="continuationSeparator" w:id="0">
    <w:p w14:paraId="70F86BA5" w14:textId="77777777" w:rsidR="001930D4" w:rsidRDefault="001930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1" w:fontKey="{F51B7DC8-CF01-40C7-A486-999DCFC61EF7}"/>
    <w:embedBold r:id="rId2" w:fontKey="{6FCCD28A-192D-45BA-AE0F-121886A7A1DD}"/>
    <w:embedItalic r:id="rId3" w:fontKey="{3D0E7F2F-9C52-45B4-AEA1-CF2E035DD710}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  <w:embedRegular r:id="rId4" w:fontKey="{189D78BA-559E-4AC3-94BC-5DE6B76DF54A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29B4" w14:textId="77777777" w:rsidR="00CF0B89" w:rsidRDefault="00CF0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CEDE" w14:textId="77777777" w:rsidR="00CF0B89" w:rsidRDefault="00CF0B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914E" w14:textId="77777777" w:rsidR="00CF0B89" w:rsidRDefault="00CF0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FDD8C" w14:textId="77777777" w:rsidR="001930D4" w:rsidRDefault="001930D4">
      <w:pPr>
        <w:spacing w:line="240" w:lineRule="auto"/>
      </w:pPr>
      <w:r>
        <w:separator/>
      </w:r>
    </w:p>
  </w:footnote>
  <w:footnote w:type="continuationSeparator" w:id="0">
    <w:p w14:paraId="4EDFD190" w14:textId="77777777" w:rsidR="001930D4" w:rsidRDefault="001930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3801" w14:textId="77777777" w:rsidR="00CF0B89" w:rsidRDefault="00CF0B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2FFA" w14:textId="77777777" w:rsidR="009B63A6" w:rsidRDefault="00DD6CAD">
    <w:r>
      <w:rPr>
        <w:noProof/>
      </w:rPr>
      <w:drawing>
        <wp:anchor distT="0" distB="0" distL="114300" distR="114300" simplePos="0" relativeHeight="251658240" behindDoc="0" locked="0" layoutInCell="1" allowOverlap="1" wp14:anchorId="0900A20F" wp14:editId="7855DB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399" cy="10058400"/>
          <wp:effectExtent l="0" t="0" r="0" b="0"/>
          <wp:wrapNone/>
          <wp:docPr id="100004" name="Graphic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1957" w14:textId="77777777" w:rsidR="00CF0B89" w:rsidRDefault="00CF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81EA02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A1C6D6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7CF2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D807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3036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B848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0093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2A85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1618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3E6ACC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65B0AA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A288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BC79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F049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02A9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4EBC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ECA6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8EEB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AF42F2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918E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E0DA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6AB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9EB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DA0E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6282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1CF9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F2CA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C28755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DFE8F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3070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E438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3029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A24E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FE7A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7CAB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6A0A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1F8BFF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0EB6D8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B657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C028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B639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2E2C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9683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72BB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5E1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35659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F7E6F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CC50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E679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76E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4A8E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6401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BA9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66F9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A68B7C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24B8F8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DA9B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088D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68A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08C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5C2C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E6D5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3033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566024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1BE19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3A9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86AA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4648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FC87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F06C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4AAD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7C83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36895124">
    <w:abstractNumId w:val="0"/>
  </w:num>
  <w:num w:numId="2" w16cid:durableId="131992870">
    <w:abstractNumId w:val="1"/>
  </w:num>
  <w:num w:numId="3" w16cid:durableId="1134954830">
    <w:abstractNumId w:val="2"/>
  </w:num>
  <w:num w:numId="4" w16cid:durableId="447627721">
    <w:abstractNumId w:val="3"/>
  </w:num>
  <w:num w:numId="5" w16cid:durableId="1186552564">
    <w:abstractNumId w:val="4"/>
  </w:num>
  <w:num w:numId="6" w16cid:durableId="985550636">
    <w:abstractNumId w:val="5"/>
  </w:num>
  <w:num w:numId="7" w16cid:durableId="1775442512">
    <w:abstractNumId w:val="6"/>
  </w:num>
  <w:num w:numId="8" w16cid:durableId="192344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displayBackgroundShape/>
  <w:embedTrueTypeFonts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A6"/>
    <w:rsid w:val="000211CC"/>
    <w:rsid w:val="00061DB0"/>
    <w:rsid w:val="0007440F"/>
    <w:rsid w:val="000876FC"/>
    <w:rsid w:val="000B414B"/>
    <w:rsid w:val="000C0024"/>
    <w:rsid w:val="00131BDA"/>
    <w:rsid w:val="001523B1"/>
    <w:rsid w:val="001612BF"/>
    <w:rsid w:val="001930D4"/>
    <w:rsid w:val="0019319F"/>
    <w:rsid w:val="002533FB"/>
    <w:rsid w:val="002856C4"/>
    <w:rsid w:val="002E54DD"/>
    <w:rsid w:val="00343AB0"/>
    <w:rsid w:val="00357389"/>
    <w:rsid w:val="003939D0"/>
    <w:rsid w:val="004237F4"/>
    <w:rsid w:val="0044671A"/>
    <w:rsid w:val="00467233"/>
    <w:rsid w:val="00482B3E"/>
    <w:rsid w:val="004B6793"/>
    <w:rsid w:val="004C0B5A"/>
    <w:rsid w:val="004F398B"/>
    <w:rsid w:val="004F6EF4"/>
    <w:rsid w:val="005400D2"/>
    <w:rsid w:val="0057025D"/>
    <w:rsid w:val="005A0D5C"/>
    <w:rsid w:val="005C6518"/>
    <w:rsid w:val="00616B2F"/>
    <w:rsid w:val="00634CDB"/>
    <w:rsid w:val="0067648C"/>
    <w:rsid w:val="006775B7"/>
    <w:rsid w:val="00680704"/>
    <w:rsid w:val="006A5B4D"/>
    <w:rsid w:val="006B14F5"/>
    <w:rsid w:val="006B509F"/>
    <w:rsid w:val="006F5069"/>
    <w:rsid w:val="00724EFE"/>
    <w:rsid w:val="00727187"/>
    <w:rsid w:val="00732306"/>
    <w:rsid w:val="0078768C"/>
    <w:rsid w:val="007A5038"/>
    <w:rsid w:val="007D6780"/>
    <w:rsid w:val="00802140"/>
    <w:rsid w:val="00802AAB"/>
    <w:rsid w:val="00904EA4"/>
    <w:rsid w:val="009614BD"/>
    <w:rsid w:val="009924AF"/>
    <w:rsid w:val="009A789F"/>
    <w:rsid w:val="009B63A6"/>
    <w:rsid w:val="009E43F4"/>
    <w:rsid w:val="00A7257F"/>
    <w:rsid w:val="00AE0F13"/>
    <w:rsid w:val="00AE4CED"/>
    <w:rsid w:val="00B13C25"/>
    <w:rsid w:val="00B17536"/>
    <w:rsid w:val="00B96EC1"/>
    <w:rsid w:val="00BD2EE6"/>
    <w:rsid w:val="00C531A7"/>
    <w:rsid w:val="00C74320"/>
    <w:rsid w:val="00C91CA4"/>
    <w:rsid w:val="00CB12D4"/>
    <w:rsid w:val="00CB4D2F"/>
    <w:rsid w:val="00CF0B89"/>
    <w:rsid w:val="00D00085"/>
    <w:rsid w:val="00D10FF3"/>
    <w:rsid w:val="00D41140"/>
    <w:rsid w:val="00D56AF5"/>
    <w:rsid w:val="00D873E3"/>
    <w:rsid w:val="00DD6CAD"/>
    <w:rsid w:val="00E427AC"/>
    <w:rsid w:val="00E75D5A"/>
    <w:rsid w:val="00EC2232"/>
    <w:rsid w:val="00ED6FF7"/>
    <w:rsid w:val="00F17A7A"/>
    <w:rsid w:val="00F23429"/>
    <w:rsid w:val="00F8008D"/>
    <w:rsid w:val="00F81EF9"/>
    <w:rsid w:val="00F90100"/>
    <w:rsid w:val="00FB387F"/>
    <w:rsid w:val="00FB5F18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4D0E1"/>
  <w15:docId w15:val="{8AE0D49E-F7D3-C440-BE09-25E4286F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d9fontsize">
    <w:name w:val="document_skn-mld9_fontsize"/>
    <w:basedOn w:val="Normal"/>
    <w:rPr>
      <w:sz w:val="20"/>
      <w:szCs w:val="20"/>
    </w:rPr>
  </w:style>
  <w:style w:type="character" w:customStyle="1" w:styleId="documentskn-mld9left-box">
    <w:name w:val="document_skn-mld9_left-box"/>
    <w:basedOn w:val="DefaultParagraphFont"/>
  </w:style>
  <w:style w:type="paragraph" w:customStyle="1" w:styleId="documentskn-mld9parent-containercntc-sec">
    <w:name w:val="document_skn-mld9_parent-container_cntc-sec"/>
    <w:basedOn w:val="Normal"/>
  </w:style>
  <w:style w:type="paragraph" w:customStyle="1" w:styleId="documentskn-mld9firstparagraph">
    <w:name w:val="document_skn-mld9_firstparagraph"/>
    <w:basedOn w:val="Normal"/>
  </w:style>
  <w:style w:type="paragraph" w:customStyle="1" w:styleId="div">
    <w:name w:val="div"/>
    <w:basedOn w:val="Normal"/>
  </w:style>
  <w:style w:type="paragraph" w:customStyle="1" w:styleId="documentskn-mld9addressulli">
    <w:name w:val="document_skn-mld9_address_ul_li"/>
    <w:basedOn w:val="Normal"/>
    <w:rPr>
      <w:b/>
      <w:bCs/>
    </w:rPr>
  </w:style>
  <w:style w:type="character" w:customStyle="1" w:styleId="documentskn-mld9cntc-secspan">
    <w:name w:val="document_skn-mld9_cntc-sec_span"/>
    <w:basedOn w:val="DefaultParagraphFont"/>
  </w:style>
  <w:style w:type="paragraph" w:customStyle="1" w:styleId="documentskn-mld9addressullinth-last-child1">
    <w:name w:val="document_skn-mld9_address_ul_li_nth-last-child(1)"/>
    <w:basedOn w:val="Normal"/>
  </w:style>
  <w:style w:type="paragraph" w:customStyle="1" w:styleId="documentskn-mld9parent-containersection">
    <w:name w:val="document_skn-mld9_parent-container_section"/>
    <w:basedOn w:val="Normal"/>
  </w:style>
  <w:style w:type="paragraph" w:customStyle="1" w:styleId="documentskn-mld9heading">
    <w:name w:val="document_skn-mld9_heading"/>
    <w:basedOn w:val="Normal"/>
  </w:style>
  <w:style w:type="paragraph" w:customStyle="1" w:styleId="documentskn-mld9sectiontitle">
    <w:name w:val="document_skn-mld9_sectiontitle"/>
    <w:basedOn w:val="Normal"/>
    <w:pPr>
      <w:spacing w:line="320" w:lineRule="atLeast"/>
    </w:pPr>
    <w:rPr>
      <w:sz w:val="28"/>
      <w:szCs w:val="28"/>
    </w:rPr>
  </w:style>
  <w:style w:type="character" w:customStyle="1" w:styleId="documentskn-mld9sectiontitleCharacter">
    <w:name w:val="document_skn-mld9_sectiontitle Character"/>
    <w:basedOn w:val="DefaultParagraphFont"/>
    <w:rPr>
      <w:caps w:val="0"/>
      <w:sz w:val="28"/>
      <w:szCs w:val="28"/>
    </w:rPr>
  </w:style>
  <w:style w:type="paragraph" w:customStyle="1" w:styleId="documentskn-mld9SECTIONHILTsinglecolumn">
    <w:name w:val="document_skn-mld9_SECTION_HILT_singlecolumn"/>
    <w:basedOn w:val="Normal"/>
  </w:style>
  <w:style w:type="paragraph" w:customStyle="1" w:styleId="documentskn-mld9left-boxskillpaddedline">
    <w:name w:val="document_skn-mld9_left-box_skill_paddedline"/>
    <w:basedOn w:val="Normal"/>
  </w:style>
  <w:style w:type="paragraph" w:customStyle="1" w:styleId="documentskn-mld9ulli">
    <w:name w:val="document_skn-mld9_ul_li"/>
    <w:basedOn w:val="Normal"/>
  </w:style>
  <w:style w:type="paragraph" w:customStyle="1" w:styleId="documentskn-mld9ullinth-last-child1">
    <w:name w:val="document_skn-mld9_ul_li_nth-last-child(1)"/>
    <w:basedOn w:val="Normal"/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kn-mld9disp-blk">
    <w:name w:val="document_skn-mld9_disp-bl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d9txt-bold">
    <w:name w:val="document_skn-mld9_txt-bold"/>
    <w:basedOn w:val="DefaultParagraphFont"/>
    <w:rPr>
      <w:b/>
      <w:bCs/>
    </w:rPr>
  </w:style>
  <w:style w:type="character" w:customStyle="1" w:styleId="documentmiddleleftcell">
    <w:name w:val="document_middleleftcell"/>
    <w:basedOn w:val="DefaultParagraphFont"/>
  </w:style>
  <w:style w:type="paragraph" w:customStyle="1" w:styleId="documentmiddleleftcellParagraph">
    <w:name w:val="document_middleleftcell Paragraph"/>
    <w:basedOn w:val="Normal"/>
    <w:pPr>
      <w:pBdr>
        <w:right w:val="single" w:sz="8" w:space="0" w:color="404040"/>
      </w:pBdr>
    </w:pPr>
  </w:style>
  <w:style w:type="character" w:customStyle="1" w:styleId="documentmiddlerightcell">
    <w:name w:val="document_middlerightcell"/>
    <w:basedOn w:val="DefaultParagraphFont"/>
  </w:style>
  <w:style w:type="character" w:customStyle="1" w:styleId="documentskn-mld9right-box">
    <w:name w:val="document_skn-mld9_right-box"/>
    <w:basedOn w:val="DefaultParagraphFont"/>
  </w:style>
  <w:style w:type="paragraph" w:customStyle="1" w:styleId="documentskn-mld9parent-containername-sec">
    <w:name w:val="document_skn-mld9_parent-container_name-sec"/>
    <w:basedOn w:val="Normal"/>
  </w:style>
  <w:style w:type="paragraph" w:customStyle="1" w:styleId="documentskn-mld9name">
    <w:name w:val="document_skn-mld9_name"/>
    <w:basedOn w:val="Normal"/>
    <w:pPr>
      <w:spacing w:line="720" w:lineRule="atLeast"/>
    </w:pPr>
    <w:rPr>
      <w:sz w:val="72"/>
      <w:szCs w:val="72"/>
    </w:rPr>
  </w:style>
  <w:style w:type="character" w:customStyle="1" w:styleId="documentskn-mld9nameCharacter">
    <w:name w:val="document_skn-mld9_name Character"/>
    <w:basedOn w:val="DefaultParagraphFont"/>
    <w:rPr>
      <w:b w:val="0"/>
      <w:bCs w:val="0"/>
      <w:sz w:val="72"/>
      <w:szCs w:val="72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ocumentskn-mld9right-boxsectionnth-child1section">
    <w:name w:val="document_skn-mld9_right-box_section_nth-child(1) + section"/>
    <w:basedOn w:val="Normal"/>
  </w:style>
  <w:style w:type="paragraph" w:customStyle="1" w:styleId="documentskn-mld9right-boxsinglecolumn">
    <w:name w:val="document_skn-mld9_right-box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skn-mld9expr-secparagraph">
    <w:name w:val="document_skn-mld9_expr-sec_paragraph"/>
    <w:basedOn w:val="Normal"/>
    <w:pPr>
      <w:pBdr>
        <w:top w:val="none" w:sz="0" w:space="15" w:color="auto"/>
      </w:pBdr>
    </w:pPr>
  </w:style>
  <w:style w:type="character" w:customStyle="1" w:styleId="documentskn-mld9txt-capitalize">
    <w:name w:val="document_skn-mld9_txt-capitalize"/>
    <w:basedOn w:val="DefaultParagraphFont"/>
    <w:rPr>
      <w:caps w:val="0"/>
    </w:rPr>
  </w:style>
  <w:style w:type="table" w:customStyle="1" w:styleId="documentskn-mld9parent-container">
    <w:name w:val="document_skn-mld9_parent-container"/>
    <w:basedOn w:val="TableNormal"/>
    <w:tblPr/>
  </w:style>
  <w:style w:type="paragraph" w:styleId="Header">
    <w:name w:val="header"/>
    <w:basedOn w:val="Normal"/>
    <w:link w:val="HeaderChar"/>
    <w:uiPriority w:val="99"/>
    <w:unhideWhenUsed/>
    <w:rsid w:val="00CF0B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B8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0B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B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patil</dc:title>
  <cp:lastModifiedBy>sachin patil</cp:lastModifiedBy>
  <cp:revision>2</cp:revision>
  <dcterms:created xsi:type="dcterms:W3CDTF">2025-03-11T18:59:00Z</dcterms:created>
  <dcterms:modified xsi:type="dcterms:W3CDTF">2025-03-11T18:59:00Z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1f398661-21ef-4deb-946d-89e4a690ada3</vt:lpwstr>
  </property>
  <property fmtid="{D5CDD505-2E9C-101B-9397-08002B2CF9AE}" pid="3" name="x1ye=0">
    <vt:lpwstr>zHYAAB+LCAAAAAAABAAUm7Vu7FAURT/IhZlKsz1mhs7MzP76l1dEShFNxueeu/da0gxO84wIYQiJCDDO4CQkMjTJIghB8ASGIvw8RwbkZWZyraVx+Y+1oQ2BqbX6hUM+qni/1SSJKHV1GQM9AZKnmtoT7ZIOJmxRLLMGhhGCgT4YRe4+3xXsNGdKqGJeXWsu8YQ9z2nnMN76sykJiBfxAuWtj8Y3liQps5he5zTYA0//VMt+JSABvH8hT1cd0Lm</vt:lpwstr>
  </property>
  <property fmtid="{D5CDD505-2E9C-101B-9397-08002B2CF9AE}" pid="4" name="x1ye=1">
    <vt:lpwstr>gVVli1BTLewoFaSy95Xcnd+3El0vxwArfLs1+olYlYlMyvN3cW/1gwyHnoaBRZWLOMaVEI7tocN9F1umaKOe6QNaom7XSe7q6cFOgYCzpQMBKfWWGZjV7ER2rEFMQ6bAT6XEWEO4HhADQd78TRuoYFYMMhQ25a5EFQkhb/zWoZKU0Yinpo/xJsDP9akiL7xf9ifwzdybHpN4Ziv2mBcgQnXHNscxP+TAxIMsWuMpuAGH3Q5k5F0X3yKTE7HamC1</vt:lpwstr>
  </property>
  <property fmtid="{D5CDD505-2E9C-101B-9397-08002B2CF9AE}" pid="5" name="x1ye=10">
    <vt:lpwstr>jbdIxfk99Y+FKjVDhGmbvEwOUYtdCSvSaK4yai2Rl3Aq0kmqn2F3ztoLB2AnpqzdPP0QurNLprLuQsrwxEkkCPCbpuXn2FcjqDNLKVYwVJhUZGWdz5Jaa2LTl9uUtBL0Y0gjtC5MCcOxVtbBpIjeqm32uk6AoPDP700eu8gR08MQ91yHjuuriLqPoLm9uSW13db4RiBZfdeVdqCpb2/9ZmToBmuHg6INv2r2GiAo4SdMcQs5Az46VZjLnNFZcIQ</vt:lpwstr>
  </property>
  <property fmtid="{D5CDD505-2E9C-101B-9397-08002B2CF9AE}" pid="6" name="x1ye=100">
    <vt:lpwstr>1AP2Ssi+0J3e34X0KqqL6HtWadVxwm8D5V5X7VNeRXALZAo0fEkY+mXN/iJ896j7rWIxBmFjNDle1jGy94u/HK+ZqUty5YNE/mvo/OypGTQLQJWML1eqNdGSV2bW3rgRrDUoz23HVEG66oCq/oCwe1PAuv4uDBbipDrs3l0ml3QHInF8d0sGIxAzwrBVbwlmWW766s4lftZuNTgfdAu1ijzyomD7O7v4IUhgsrGQhmB8hRoaVXnYIgyRHMlKAtb</vt:lpwstr>
  </property>
  <property fmtid="{D5CDD505-2E9C-101B-9397-08002B2CF9AE}" pid="7" name="x1ye=101">
    <vt:lpwstr>KdJXGz+LgiRIWKzL0WD6Tp1/4aFyNtbcRdC+wBFm8z8cNFgRMowhxRAdO1WZVlFnv9opM1p9cnQ4zrhDwAdy6Zr9Njex6J+ojuehkbIeaZN2BElbKLm3Y2IbOVxPRuUtpqXqor/6VLqaDt6YnPtxr7zsa0UqDZnTp9Hivuqf+ssPLwJ1bvBUwWcm9OU9cUqgLvLwakqBfSmmwXsYzWqAhcfdOWinjJLWEzZXQ9xyKhpOUIOfQrZ3gTMl7d1eGwg</vt:lpwstr>
  </property>
  <property fmtid="{D5CDD505-2E9C-101B-9397-08002B2CF9AE}" pid="8" name="x1ye=102">
    <vt:lpwstr>w4iRuABfasWF5BEW1pTITcC4UdTb20g1Gn+jxVfjRDyta+TUgnY/YgotmbCIdCRs8Up6U0dMCihCyqu+IcpAYXYFWGD7TU0bhH1nk+h2kTCT7Ydwhuf13yqI8szvrtmbgOBNoCvwnJKWeB7Nze2NyfcSip779U3+jmixjo6KRgC7GZeAq/mj8MAr0L+nZH/opuuIb8TNplzDC8qIbUw+uVj/Lxtzth6uyTENW2K9Fyb5JqSfKWb3J9ldAU3I/u1</vt:lpwstr>
  </property>
  <property fmtid="{D5CDD505-2E9C-101B-9397-08002B2CF9AE}" pid="9" name="x1ye=103">
    <vt:lpwstr>d28TXYv4XrcLKl3RTOpNVwjG4jRLLtdSEY+oUiRgLCBaMFvPop8D7CWHTYYYZH9B8jR/bUC3mXaJSFoQ4ZDVU+Qzh/G+XymxvqgXT1j7rfwV69AkHANlsH1ZF8t6spU+MIAiC0tK5//Fl22KNb6zD8Am88Ns5VAivnmlvv7MFXbbPg6fr7aFbYDmP6EiOpET4GSn6mNU90QAo7cQEtSp/WjO4kt7Uufd+acqNSLaGnTBOuHkDPU23tgmfvXD1WK</vt:lpwstr>
  </property>
  <property fmtid="{D5CDD505-2E9C-101B-9397-08002B2CF9AE}" pid="10" name="x1ye=104">
    <vt:lpwstr>WTXQCD32bRHMk7jLoT7myPijF3CWFumFADDVZjmcB94jbBz1BtLuJuZWp+nCbGdP5TWjNXf7SU3FPk4gsJW4KwztXadpafE4ojWAmBTHFl5Zw2Ice4LiCXqYoERkb/XN10ON2uXoMtyI3D74Uy1kqnDDlbc9axOJ5MfeOZpDX/fn8wYNxyrnk8x1zNRq7vSsCvCQwwNDWnnIULLGSPIv5QPdLILUS0MxkDLPjUztKSSA9xjwsAaA3sPELXOXSvF</vt:lpwstr>
  </property>
  <property fmtid="{D5CDD505-2E9C-101B-9397-08002B2CF9AE}" pid="11" name="x1ye=105">
    <vt:lpwstr>vu/6IZvkqMHCV3SM7uK0zMCiomUq5UA3PHBRik9KaLmXc4fwjT3ylOzrjFRrwSeJL1az9GmBB85gf15k/6/zNXF50is8A625sjsE+lnJ0msWW4RTjcEV6ad9kkY37OLuRuRB1my0Wxi4Iq6UPeaj2RUEoS9D2h9phtkMyAxxUfra8LKy4wxFA5Yvo+1fJf/cHJqlIubvBhJGkJUlPu1E8wLFwxa8JXyLGXwHhIU2Q6uyty+XhWDnTKFHAAZtQXu</vt:lpwstr>
  </property>
  <property fmtid="{D5CDD505-2E9C-101B-9397-08002B2CF9AE}" pid="12" name="x1ye=106">
    <vt:lpwstr>XXWjH76m6n4ciEz14iKFCQYBTSFn/9J0AnMBiEmhOFRUPhxDIXkFNqx8x397W0LsBBodOQOGJWNJbWpgcyF/LTEmqovja52aOQHVCTGP4A2VR4yAsMQSlv3/5VN3uHbffDAuXBzfEaHvggSy8B9xxSxjhWvLRqmhR0CWMQEX0Ocb1yR/ZcdDInn/nyLoAgbXccANwdgNGziM9qqMVArGB2BZnu7NGoofGrSfM81dD2WJJkQ9AX6i5UYDby7wOgx</vt:lpwstr>
  </property>
  <property fmtid="{D5CDD505-2E9C-101B-9397-08002B2CF9AE}" pid="13" name="x1ye=107">
    <vt:lpwstr>ffkOLFQ6K9/8TzLM4860Z/jrv0LCiEz9k4rviBvIWEcqx6pNBEp3be6BE0Qwy2dnJoFnaELk2X+w4f9c6VHBKts9IIBm3tnb9/EKwX8hn11Np+mz4CGxONSi2B9a+GcAgZsDv9t/Ze0H33ODrSxBuRnPpEQO/eG+fsnPpRcUAYxTOZyZdmqtvszWVyhoZqNJUWaInjiA3jsRpZZbPfu711BLS75ayQ/zvRS1zILjw2GG6UsVn14wxEYGLgL5yz/</vt:lpwstr>
  </property>
  <property fmtid="{D5CDD505-2E9C-101B-9397-08002B2CF9AE}" pid="14" name="x1ye=108">
    <vt:lpwstr>fhiEGDbn+/CcDZj8XgPcJSie/BA8zTEFe/b7oaA8cclYF7NA5+vwGPQ+KChHHb/CY1ZlQhwc7WbGPteC4Y8mHqVjTRlSGTtamRjZ9x363bx/cLH4HORKK0nOpwa7cbQtAcQyNOnJT9BmW19IOifKSHsCOxRJpjzTc5DFqANOpwUp77XUGhdwyuwqfSi8N3tecStIFX+RhDxW6Lfgp0ZvJmaKx7ZCe/z8nA4JS1pHW+werFDeRAuTyWC/3CHdz8C</vt:lpwstr>
  </property>
  <property fmtid="{D5CDD505-2E9C-101B-9397-08002B2CF9AE}" pid="15" name="x1ye=109">
    <vt:lpwstr>KScGNhILA1mjxAONZD8Q4FXBM4nY/7vRtUN45N2uSxz5o6z5zCXqk/YqCEzc89qFlLyl4UORm+wCqVPpuiX+MAIognGiBQ0Y/6Ia6zXxTAZ/AErh7LHJFS/4BidMqd8Mv1IgvjyVJ5YTEICe6uU4rekVuwX120jRVK4PI6WdRdnP66H5nPbjTpPbpqEkv+POv7pFNF9fHWFOZCFb8RKCZOh52gM5OJdmu3OGt5rvVYSMDOLY5WS7+92a/NRqQ6V</vt:lpwstr>
  </property>
  <property fmtid="{D5CDD505-2E9C-101B-9397-08002B2CF9AE}" pid="16" name="x1ye=11">
    <vt:lpwstr>pqnuXqkvzJpcAXa6RbLt4MJTZ3L37cjk7OI8SsZfUJjS3d0+X7hach9BP/j0O2Hcib7HmfO05FwOqL+cw7NS0CWpvHRzI06M8ODzUAv9rY2bT+c7V63wAMjxGtq4NtcZnGFLCBn2vx6CJ5kma+/G+aKvJ5/JH5eoTfDq73J3ZpZtf9469H/UdhKVqne/iX2BTe+fnzJWtz8Qw2jcryleaM26JVRlmmtUIquObZE0QyiShRZX3Zu8jdn9L4caBbQ</vt:lpwstr>
  </property>
  <property fmtid="{D5CDD505-2E9C-101B-9397-08002B2CF9AE}" pid="17" name="x1ye=110">
    <vt:lpwstr>bVeWcPa6stRvsp5JceyMvngkNnEOJNcsvxjEjSjFs7GzZBUtJmKYAwOA7k77TSCThfGwhgDXkV8oNTyc8FLfbxENiPod1QFNaJ9+KRFRYqeQKmha8EX0hXON8yQq4w/8QmeoVqHQYkkCUrRuInGeedeK0v6hIfD4FgENLmCFHxyjT5DaJ/TlcX/IAjPc/bvI0lwpu3O+mUcqJ9LZxx8WIYnQGWFIMiOCjxrDUTI52ZXcxGunMoymFQ/Bv10CNyn</vt:lpwstr>
  </property>
  <property fmtid="{D5CDD505-2E9C-101B-9397-08002B2CF9AE}" pid="18" name="x1ye=111">
    <vt:lpwstr>0TBoVHhA++mwbknCFv49hkTv8dNYq0lV3LzAVg6jvStr8Eym2oMRoGULqUTxyPjtgGq90jAHo1i6Mm63yo7QEUk4U7HnM/tpKIg2sEiY4taCkdjQNZO1PouV3BTO2MYxATvzuTX+7CJ6kPBMk45OhWb6h0h59uNNFkosvjCTnubnpcaJMMxgwTTOMAh+vPynzB+Ard7qn5qV8ueyUUSTHcIn/cQ5ehulPjuotk2YB8IzSGaPJcp3Lvj3hRnkheQ</vt:lpwstr>
  </property>
  <property fmtid="{D5CDD505-2E9C-101B-9397-08002B2CF9AE}" pid="19" name="x1ye=112">
    <vt:lpwstr>4RpjeU39sJCEJ6YMGWP6uniSxKUgTIZDQjkAUPbWICMrWk67/T4PwumLtOL0oIibPC40zRq34wdUpPn3bWN7AjHr/cEfqwAIH4F6BHZQ9Hm8WfGzTqIdwer5a/tJUPNj2pHjDFdOOgzN2kvleahOkIqR21b/zdAefBtupH7yHBrxWBugd81fSkatgWMdXVM3S01PlQ79SJPRDIQ8XoctOw2NUrcsmvPDO8S7oTmnJWs81AeZQ5fmth7HwgxkWyu</vt:lpwstr>
  </property>
  <property fmtid="{D5CDD505-2E9C-101B-9397-08002B2CF9AE}" pid="20" name="x1ye=113">
    <vt:lpwstr>iPaqB/FOA04c6bq+3k1BB+PJXve3TuWVITsn4EbZu/n0ciHuiyYoPTXVv11UylWiLb+oxBhg64W+zkKcY5y/yEEviGfLkIH1Tf3YQnoSfWTN1jgJERLtzkk/S+KuoU/pIr0lSQ/VRe+rjs9BiVY3h8hG8R4RIZOaw8P5iH2uOA5qmTomGvtTgxUMqAy2ozfIXsOZFHKAp0lyij4yHMO/htA6sLIKPrZ1wmafp1IcX/jPKCFCJlGVX+GMdNzDnMt</vt:lpwstr>
  </property>
  <property fmtid="{D5CDD505-2E9C-101B-9397-08002B2CF9AE}" pid="21" name="x1ye=114">
    <vt:lpwstr>D8fXR5e/INu9cRr4g/MV2pPONPTeoutz/YmqS39/hWyC+tzbtT+GspS08Ic7HHQlA/6PplY2V/sKFy/AFcQcoPmJkI5nUmiuOLjTJd8M4yfO36PkEgaHNJC4NiCQpSgif5CIb4dKjc0uTGiCUgKBxaXWcVvJCwwrFtvspvLX7DDFzi0jKy23g0fCa261fI56zCYUsB0WILG/BNL7yzR7Zbo/YT01Wb8w63TVYdC5JcoMDBJGOOt6v3PULizZ39k</vt:lpwstr>
  </property>
  <property fmtid="{D5CDD505-2E9C-101B-9397-08002B2CF9AE}" pid="22" name="x1ye=115">
    <vt:lpwstr>7KuLJis0H9wll/Vd5oYQGzCmxN+6xE8oCqSql14+4yZyMBhIf1tcqnKG1fgDWQbPxRlKVT5zZMXQFouWbZ1TdC4Ny/qbPsmE9R9+YLoEuSxvEtG8wsMvQoNTpIe5SH81KKCRLm3PMO5llO+E/jIpwkdn58N0H2X8s27M9gbUV8LEJzWMIC3/YxZRVlXH6rJtZR8oNH+bp4Sa8f4p4le3S+VLOOON3/Pr8muZj3Nlc1FwyXqgBNS3MsEnc+c6tfZ</vt:lpwstr>
  </property>
  <property fmtid="{D5CDD505-2E9C-101B-9397-08002B2CF9AE}" pid="23" name="x1ye=116">
    <vt:lpwstr>a6p9cLfvlK90VmzyDcL5I3bZBSgKneTGiNWEU6NwH2+aanwOVe2avH6fqO1gHiKd8dn6vqNVIltk8ItEAwBeE0rDi6gvz562lx62rPbVeoqIj9uH6OHkjYxVAmUnvRImwWmacwiwfxN16UL/vHr6dvdjs0wiWMrme6daNchAOpYll0+xEt52ezSUKAI1KYn3QJdCJHgzIYbH+j+lTwLuxJCs65dX+G8bgMFTVuEj7/0N7H8+CQ+Rcl2TRpiOzHN</vt:lpwstr>
  </property>
  <property fmtid="{D5CDD505-2E9C-101B-9397-08002B2CF9AE}" pid="24" name="x1ye=117">
    <vt:lpwstr>K9WkMmJKAvcxPVtWr5unVpiFKTgBd9MS5EGfm7eaBhrRMIaa7Y+IvvERPJC/vD/FprPwXfehaMfYOAhprAd910Qbqx43wJ8LeiFxOVYhwHS0MhtB4e9r0ayeDrUukKjPtk7J4wkDPoD3E64M57ZN9SoI8b7iH6tvt05+tE4ktsSlpXXe2ikZVv52PohU2bEIwrr63Kl8M7L54gmYfRdc7sQFBCmRd2mANkH2Z2s4kesdNYn0rLt8uWtFAKhIkdj</vt:lpwstr>
  </property>
  <property fmtid="{D5CDD505-2E9C-101B-9397-08002B2CF9AE}" pid="25" name="x1ye=118">
    <vt:lpwstr>90SKCdBnFPzH2CNIrk/WVc66Cu1ZKc/oKW5aBJrE6JZJNK/XPTiKj7YXCqU9trLTOjOH7i0jK3rHcJihsyGLxng1WwXVZutQUB/lFl2wgSVRwf05b8QmFrkbw7mvUMtVbLL7Nlv6d1zZCT0+5Jud/FUCXrJxS0+k1oMXbXYhAFJfBVxVQu8TmOOhyCuXRejAiqywDE80fAr1O8vlGmQJrjcKmNffolAe6SrXX+fPwRJ0ZzoImkWk3WxwCl/HXxv</vt:lpwstr>
  </property>
  <property fmtid="{D5CDD505-2E9C-101B-9397-08002B2CF9AE}" pid="26" name="x1ye=119">
    <vt:lpwstr>WM9UedTbCfP82N8C9gg5/qWIiT5WFvm+PbDKN43H8FxNCEaduSuscfnCxNmZFBJMtLjc6Xcjw6wj0g3LBkGypdvcilWv+5M44RnEFAFmHOZ+griBlFaKGVxEubBQ432wcIHR5DEQKGJoQk7yOXibnW8yDiBSY2g2KkKdyeonnxmEhHruyuPcoggZyMpe7Q/iEw0YvH84Ws2BOjCIRaJloIGu1JJq/A8sPrtlWozLoQunJ9DfDqaKfbdu7Icycmy</vt:lpwstr>
  </property>
  <property fmtid="{D5CDD505-2E9C-101B-9397-08002B2CF9AE}" pid="27" name="x1ye=12">
    <vt:lpwstr>Q7jixxBNOtYKNgzoquKGk0Q5Rtyy5Fl+BDx2bbjY119r6z6NmBoGOHmuSc3C9clsEv0qNotwKEFub+pmjjDU0bgQ/YYeBO3qXvrHzGXeUqY/PE/mfGQa/9hDb3IY9Sl0avTfWE1od8NuideM84YWACsCkB2HOMnz0/kxuN5qXsyrP5DGq59AOw5FEMqv4Zl3LQ9n7oINgYMS2BHk+SPgL1X61FkSiFnGAunuYMOEJbE52+c2254/RMe4apE7eJ7</vt:lpwstr>
  </property>
  <property fmtid="{D5CDD505-2E9C-101B-9397-08002B2CF9AE}" pid="28" name="x1ye=120">
    <vt:lpwstr>eDpvnPuo4m8UoOlgWbQkk+U0EQ3N5IPlcAi/fFmyOOtcyLofKDJ38Y3ZtcBdXVYDpKdLFe5CjuJWYy5HAvn7pjYyI3hZduluI5vE0aZmCLXobqXm1OmXNlnvFP79B7aJiULMdgAA</vt:lpwstr>
  </property>
  <property fmtid="{D5CDD505-2E9C-101B-9397-08002B2CF9AE}" pid="29" name="x1ye=13">
    <vt:lpwstr>9n5fx9t9deANt6HX6S4W/K4eSIAWABxEYf4xM1VoX0COXM/m1oXZeeIChNDdVJK+gz0EmaSG/G7oOqRL+FQsBnBTs9h9b42O7+tdNYbOkjTCmlzKS0dLfJi8B4wyyfgIQAJqYLQl2TgAyTsHJe3Qx1njEkHxlvvfDJQY1lqtMF3omdzL8sevN/XTKff+Rhnak7d/DYHPi1VlLGfrlhQX/85deMGG74CD9BXFM+uNJ60czbkop/cenhAbGcRrjhL</vt:lpwstr>
  </property>
  <property fmtid="{D5CDD505-2E9C-101B-9397-08002B2CF9AE}" pid="30" name="x1ye=14">
    <vt:lpwstr>uqNZFt94gxKyFjf+1VmVN3aTMTCVj3RSJeXAYirolR/e0uNzyHYRhhu7I+qArW745Paf9Wz/9cihs9iB4HK2yM1B3cv8jzNGy+2Qr6UZmhac8jit6nfteYgEwyxNcSTNYyWPVCgdcI6cWpgr/T6VLX1n6KVm5fnzb2klY3egtucYy1isdvGgn+qzcZVul4ZHsRBv8QBrpl7F7Q/mfDaQsbxWx9UmR48fqHz5xWSFgoRiMgxX53+64wErhGqZp4w</vt:lpwstr>
  </property>
  <property fmtid="{D5CDD505-2E9C-101B-9397-08002B2CF9AE}" pid="31" name="x1ye=15">
    <vt:lpwstr>o9lcDfYeEHnYHxaFnFLCkRJFH+t/k7hhCNb2NFNRw7o16NnBP7qNb9v6i9xmenKRiV8BovBaq/bHtJRuN0jfo4Ux7jIVyuWUg3vvn5vQdlHIODcU54NU++PWtzBT7e46PSHHtchGaoj7MQzfKRgGIY1zuJqUmGnwIqZSX5frhGEm/fCZ2xReBvg+5d7AVqKbzqr28ppaBQb8gvG5HGxH1xrWkQ8/JTNAuWSRuxOl2JQ+J+3uLwcFH9KhYqirPjn</vt:lpwstr>
  </property>
  <property fmtid="{D5CDD505-2E9C-101B-9397-08002B2CF9AE}" pid="32" name="x1ye=16">
    <vt:lpwstr>z+4MNa7537WniKNhFsGuLgcErjuABDXX0g90fC09i1WaZmAFtw4C6j2LBbvPJdMsT6b/yAAvGgUi4toLDTgNS3tIzyoSKZx+p5vIXWLhCm+GpMGpJcipfweKjaCH6tvkKmvGeaJorYchnySpiPgFb+GVPO4IlAKEcYNw2JAXMUlw/S286PIo8XsQpODO5rm7ZfCakpiDndGPRa5HB5AgXGw6cZMpqQ6g8s00aUIwD2nOuga/4hf8nqUpJqyhKUP</vt:lpwstr>
  </property>
  <property fmtid="{D5CDD505-2E9C-101B-9397-08002B2CF9AE}" pid="33" name="x1ye=17">
    <vt:lpwstr>7mDx5MCEeCFbdx5BrI0YbnSBEj6NP4OJv26k7TxGU5bvrjzw9AGIeWDR2/qJXGY/Ych4D+BSkv45DmCrqWUT+GL8C01+7yD4St+MD/6qPlJdW946ZxA3E+hVCxhTZiYQNrqOM7uL95/U2Rj1VIW5BZLxaJ5f951R1Si/W1AjUxEVF0m/BOiaQAQ7NkUQMX8PWR1cLczxEma+SrOpHK3wyU6PwY5d+TEVvGchXO+OrR6zxH2AKtqNRbxpsfzPWCy</vt:lpwstr>
  </property>
  <property fmtid="{D5CDD505-2E9C-101B-9397-08002B2CF9AE}" pid="34" name="x1ye=18">
    <vt:lpwstr>zbikeQMK8f7uvL+xndC/rUMiEQlSYP9Hi1KnPM/GEMJlY+oEkoAIK7PSUmRfu9RnBtYMOsaF4/j9PFvuXrMB4WevsixwxSxb/woP9e2YSjLdAb5hszE1raPmgfvfbPDxXvOGbIkP01oirWe8p5uWM70fyJSpx8q2XSaTajK/dRQkDJnEbUIl0Ney/IV81Bv12Qm5Ki+i6bcFUov6Dnv9UQPK0aLIw2+IROjDkxt/v1ZWQfE8ZtAk5o/TSygRWaA</vt:lpwstr>
  </property>
  <property fmtid="{D5CDD505-2E9C-101B-9397-08002B2CF9AE}" pid="35" name="x1ye=19">
    <vt:lpwstr>fv4sLsO5I0sCl4YuiN1fuwgBR6OsnVxndz9SZzXrjn0lpSFtJJ1OQhp2xbPucgYM8/s/ZYqr/FAfgRvxnXekISWYQMCkr6hKue3o/K0Nd/5zeEFtqzi73dW9WMTfZkUZoq2WVd5wec2f0jfDVK3jaBIISrc1O1rQPRQHXldtv42H4BS6TmpP4XsuHQqBvVQDjRzI5D9aX/9bonDqWtnHPVqCCKoZmbxmY4WPlGehPMmPcIeCsEueFlRLpL2g+xd</vt:lpwstr>
  </property>
  <property fmtid="{D5CDD505-2E9C-101B-9397-08002B2CF9AE}" pid="36" name="x1ye=2">
    <vt:lpwstr>bUFQnbrkazsnZEF6eDZ3zxJ2562QFbz/Vuxiv9u5hHCF8J2LxDI2/sL8O4UwaE8YujPaSqGLkbE6V5O2ipzXy7LR/XeM+rvEce2qsXxumnPjG3J/9VqYTXQPcDcFTYKt62gkBvV+K526ru07+/boqM/cTG8xak4+KAQqWgkhX6J7nyUGCmCU3WtwwX2KFbxJem+YYWmJMDTZu1iX9XwsnYo3zMk4vHyJcBfZ6l8ptKzwwwS8YcWZIhac/Z41MFl</vt:lpwstr>
  </property>
  <property fmtid="{D5CDD505-2E9C-101B-9397-08002B2CF9AE}" pid="37" name="x1ye=20">
    <vt:lpwstr>zBdFATu2NqTymIZUmh8V9fYqyLUyTfW4IOwi/lGm2JhBBXAnFprdnBsC2mpzm9bTrn2J/kpDpMFLgDAfgrSx19DVnyfyJYc5JKjJigGBd1WdwSa0uXPqfIsAyopYcWQe9PkFESmQpBmY4pk0e6pOMuty3qhzznOutUrvoGK+Md0PZBBnndUu5LvKZMAkQmaxjqDrD/ipsyTGMWERLuR3bnP9VUY4r/uVO3ejMKUl+RhlhzBMleoQGnzD3IRdGaS</vt:lpwstr>
  </property>
  <property fmtid="{D5CDD505-2E9C-101B-9397-08002B2CF9AE}" pid="38" name="x1ye=21">
    <vt:lpwstr>RIUCA9X3pAMEiAJGfduHEpX+25TWkqOfCwNcXf3d2kGVIpzqIM7DnSkoo+egQpQX8I7PTrKja/j4VxyZBcH4Clfa/R5IYRUOuGP8LnTEmcBydQb1pdCOYSyVS2OT8fsFozvNfny42T4+ZcDGg1nedXCikJznvsC+sx8/N9IsoAiJbV2Jax09856j4R8x4aGqlg0nc7wIi+F3IdnuI3SHtMkyUxniWnFbzavTCeFqK+27f/ID8YxzQ3rz6ISvPbw</vt:lpwstr>
  </property>
  <property fmtid="{D5CDD505-2E9C-101B-9397-08002B2CF9AE}" pid="39" name="x1ye=22">
    <vt:lpwstr>8vzRMUzBpqd37/HA2+iB/RdWaWk/SKL2iVqXVlx3u0C3QlbrmqIPwFOzPqcL3QFHR5SEo+J+jAeHKj0bdiuvwTge9vPj3rb9f4syS5t1+4n8SK0qyQoqPgxIlsfaMMhjZhAEPtH1ueP8bJxHtGMBqjUVq7gYKT37XmxeQZzWF65zjrD4/Ho9zq+fYzGphT1PBBeJoOCfNPm7IKFQDdHCo4fZlo1wroTxT8OOzkvOPIav6Z9HYzZE6G4tVllHtVE</vt:lpwstr>
  </property>
  <property fmtid="{D5CDD505-2E9C-101B-9397-08002B2CF9AE}" pid="40" name="x1ye=23">
    <vt:lpwstr>OBFIdjr6hrRWV1bKkLC0T78nYJRBDlLTTHv7XOnmQKNYt1Be6fGIFb9/kW+XTVGLaPxHwUpbUaf5yLJ2qEgfg35UYmW2Jjj0uLWwKvPZdroCrxvpk1tVGMe+qOxmnx/KGA6y20ExBNF88ZOnJKvBQgYgvEF/kJIY54o4/y6f5cjaZHRglZg7Pq/R8PCTYOYJJGbh4DlxtDBiYOztxYZ/7nlqgNy2vqpiL6dehJiDCGAYuIJVvRecw0INCkBd3bX</vt:lpwstr>
  </property>
  <property fmtid="{D5CDD505-2E9C-101B-9397-08002B2CF9AE}" pid="41" name="x1ye=24">
    <vt:lpwstr>Ppt5BFLhyhFBGve7PWTxJOKvJfC0OYWYULdQm6ogApivvF9pPqW+BELApwC2h8z44eg/nkDUHJ+goU4kMAH0mTJaasTqfYqr1xiVhY8/vcdEP+KWZWnO+JZrBxO5HPuMctl4ZZSyYzRgWB/+lo23MpojU+hS9TvGFlnl08GVyHbKgR/2+cAvrH6Miak9g0NPh9MCor0a+UX6+LO271ObdP/FgqIjLDO3VPnRfzZnJkdcGTaRWwsWw0CbIDiM60t</vt:lpwstr>
  </property>
  <property fmtid="{D5CDD505-2E9C-101B-9397-08002B2CF9AE}" pid="42" name="x1ye=25">
    <vt:lpwstr>0o9PSHQX/LvKnD9zq8tqk5XcP1P48WaV6DXlj6n0IMgVqJ3RmN3PaH7bSjAoUa/rfextVod/bIecbhAbC0XSoqcyyKKVlWW8fIm/bJAbAgInITKehUfWhgjaenyJVTqhqWsqbZ7cYI1fq0MtTmNEhrzC6NtT8Pfo6mZCnMaC4BCvIeliKLMp1FVku+4cc/j78hxryXxoqJoeSupNwRzMvoYzNYowlIw4RXaHW8iqaMnmf2K7IDz5xIkDO3zFzVu</vt:lpwstr>
  </property>
  <property fmtid="{D5CDD505-2E9C-101B-9397-08002B2CF9AE}" pid="43" name="x1ye=26">
    <vt:lpwstr>QyNU469/OgdHBgeRY4t5JnDDicK8+CGXNaGcRU73dtWHiL13xcuSf+geyFh877NwDv9C5yck1Z4UhM6fgjAxUQ0zgQEQLkNvd0MW32Jx0GQLxSkcPwcaalUKdWUUSWOZpm+hRb8NrPplTzWcDhTZ0nl3eO2sfIMokT3sinHwjk4tOlsCPAp50beYLAyWAgN69rkN0Js9hjSaTHkqxovrn+cNKPenoFCaU99RHH3ewdgz3w9RtOM4vyXiyffqQq9</vt:lpwstr>
  </property>
  <property fmtid="{D5CDD505-2E9C-101B-9397-08002B2CF9AE}" pid="44" name="x1ye=27">
    <vt:lpwstr>Y/e00+YXnyzkluNN88hTztY8lNa46qV5PrkgN+C53ldKKpLdX+T6ABwCw4o+WgwtT2R0Rz9eDTUTN0pfMb4QQUSdkzUy5I9vTodP79kX8WYfsQ+b3P3E5RzwNnUOzKdIKVFKYG35i7JaLTOZ3zKcv66zWPx0Tne4GLczh9zaOy9MjSayQUa1tyHYdywJ7i2tkSFe69xFKN22NJCW6mkzKAd2j4oSXm56VZfVdAn5JqSTYHOaG90Z0WcC8ptuO76</vt:lpwstr>
  </property>
  <property fmtid="{D5CDD505-2E9C-101B-9397-08002B2CF9AE}" pid="45" name="x1ye=28">
    <vt:lpwstr>pnPbRzlkylK7yFsnpxUe+SBdqj3jd8lgyCCf9NXLFbJGlD571+/EYbryjhbxjt5ysyb30HZYBMDKoHGqGL4g+/3yfWo+1P0Tti+mLAFXb+lnDm+UJGqtLBi757giJE3SPUZTlne03fmTv7WnVBFk3ID+un/xJ7y/CHgzIa3o+AktCpzCvDmJFttrUlku0C4eO+Lf6GcBQBdxnN1a51syt1D8cckNF/T350jOXzuycXDg54hJSrw0Kd6e9SZLMIz</vt:lpwstr>
  </property>
  <property fmtid="{D5CDD505-2E9C-101B-9397-08002B2CF9AE}" pid="46" name="x1ye=29">
    <vt:lpwstr>kibrKtJKy3svy17oP4GGL0epMLddUv3hOQcyvaySi/izXhmehwJmAWRe+RwDE3b+ge/v7/hVKPCWhF3Xm2BUMjTg8KZsILaJR5//eINd/1ZUHPi3z+RJO+S/xxQuvLFlBNdcrRbDYYuEWhWW5tmoPic4L/RzqVs8hoDgPc/RiIolQvsv9W2/sb2cLHSrnx9cjwvjDFuHPctdqC5odOl7gZ5uGOm0dsyyanVk2zp51ij9n/7Towf5+JSsyIDZsu4</vt:lpwstr>
  </property>
  <property fmtid="{D5CDD505-2E9C-101B-9397-08002B2CF9AE}" pid="47" name="x1ye=3">
    <vt:lpwstr>O6owb3o5psjrqtQ72jm9/qwR5V5ycUBeCKyeH8U4Kxcu7RBrJO+R31VgGq6z/6IiuTGH5MWZA/MrN7DofthfNwp9PONiDAmuH8Dnv9mv55d0RWqtT65j0E8g0wcIK9OUjZmxcjTEcp0iHgxtotlJ6vRD3CzyHNDQfResOZo5CTAV11wdQ2xB88/G2LR7ekXDSmd/qqhEoijnCve1IFvEV0g+rsS/Y92lGLGFx4RGXJmSXO4htcAfs7FZdKk/3/1</vt:lpwstr>
  </property>
  <property fmtid="{D5CDD505-2E9C-101B-9397-08002B2CF9AE}" pid="48" name="x1ye=30">
    <vt:lpwstr>OFiew0PZuN8iRHB3V0f6ovnVjjzHso5OsPecXYw/fpRLqtrl3qAhMawuNxGC9xAX7F85iCzPoKTYq7F8/QDY2t+LsBByaebbFFgVBgfer6v7YSa9iuA6YHtJ54GYqbfNAn13pIUqVWWcoHrx59tnSVMTgWnocJ1B6GdFEfa6ofGZaex/380fVGMRrJiPPbcmNs/OEVS/eMqaC+uUJunn9UHCHKzHNlA/8+0+MzGA/xAZwctsqaNcaNzdF2Ywnsd</vt:lpwstr>
  </property>
  <property fmtid="{D5CDD505-2E9C-101B-9397-08002B2CF9AE}" pid="49" name="x1ye=31">
    <vt:lpwstr>PvS98Up67TXv2j0lB4ztUTmYa4nT/S4n1DD1fxl3ZVIrVVSL0eGhQgmFTYIF1vVEKoI11ixCb+KppsisHCKka7Y/hDng+IdXB/ZnXdiE9twA4xj629UrRFqM2trzzZU0NQt+lOpmob6p3rzP2Ds0P08ECk02o2342wKHYti6h9w72bSu4t+snMP+sq2D7ywU/3GrERyUIw3OZZA1hr3uKhrW1ny/SCHIgWeJvOYZH7tDuF4fyVY4N//3TP2gRT9</vt:lpwstr>
  </property>
  <property fmtid="{D5CDD505-2E9C-101B-9397-08002B2CF9AE}" pid="50" name="x1ye=32">
    <vt:lpwstr>op7kqBhC5bwecK5R8+Nn95Me8OnskfciGKlzWs5JdwnoISh0lt2l57pTEyOsBKTL6fwE+nd9hZXw9Kxp9uNHJXgpLc2XResct06vWc7GC28/nI2zjIqNXSNZf1SFLEClqvFfCYwvIvMGJnoMrbkZKNx1/CdCrRsXQrouzvhzNsSF3saHCc2Ur9mlTrd+TU73My5AmV2VbRmY1TkJ9D/dJ7NktriQv1RO4H3+sc+AW+uefN0hY8Elm8+/qsNtLA7</vt:lpwstr>
  </property>
  <property fmtid="{D5CDD505-2E9C-101B-9397-08002B2CF9AE}" pid="51" name="x1ye=33">
    <vt:lpwstr>fJxTEs7bF5VhD1s4+K6Q7ymDOt7ad4QH/+lrwG/FctJKqKJ2M+TKPE2n6nREMFK9pKszanBRldcZ4v50Px3D2Bxo/XLLTm9THBgN1BJJuHJlr8691hjbA/gyNKEOgyu6vZx4IJTmQMDppRESlT7cAvW3aXsBthA4Jh1GJ9BKHy1q9UkALCjaPOvwfXZjMd/yU0lcThbqb72rEaJBM6VAnzunwpXe/DkBRIWrYPO0iloTms5x7JS54IgNmc322Vm</vt:lpwstr>
  </property>
  <property fmtid="{D5CDD505-2E9C-101B-9397-08002B2CF9AE}" pid="52" name="x1ye=34">
    <vt:lpwstr>4BY21he+bUOKr2Y2EEzKEdEga+8AtgIuzpktqMVg4GalDqoL23VR7h3Zb04gbc6I54Pg1/HL26SeKWdknebdZGRoQZZKCqhUdKE4CClcdlml1Wt2vUsGzYYzeJhqPWvTO2yKeTSzkTyEWkwCWSj8Cc2Q0Dq2cdRWiFOa23UiFliD7bVYjNX5+eZdWVhlumjIxsjXLX+vbmUKgk8VT5zSBrxQVXETPMWAbvS9FSBlf2QJqVZMnEQGEVBM/P02QDF</vt:lpwstr>
  </property>
  <property fmtid="{D5CDD505-2E9C-101B-9397-08002B2CF9AE}" pid="53" name="x1ye=35">
    <vt:lpwstr>phLXPeOhWnLf1IwS8fovwVM4eAC/2RfrP0dE4uH+f4LB7ksONoqTMhiw7iw9e6zZH8BRTzov/J3i3o3jLEsI+NYf1whYoEyq3CgBajhXNrSlCl9sJCH9fXBNhcz4MAfeBw2RFoor347s13kPbUDD4hyV2N0SPorOSSnpkDW4AhfSBndM4h78GA5WJGTs3KgDC0oQr5AGyz4ECnETZy2B2J7ZH6miPQu+Wa8NCUMslzk3qmKdIQM0eYt30tyVyLh</vt:lpwstr>
  </property>
  <property fmtid="{D5CDD505-2E9C-101B-9397-08002B2CF9AE}" pid="54" name="x1ye=36">
    <vt:lpwstr>Emf0zVRz6FrFcmarl59gWBu9zfducOqY8zv/XMORUdqC7i0FINu08SCo3xf14t8JhL/IDh5lYOWw63wsohzJfJJek/sp3Ru/f/M/HTriJmxbCaeVBhNfGITjodOxEGlaYrks+pr+Zu3a9Z/7a3aiCS5uVfi22cIs+NJDiJ5RSvmpUkAUFefSmQmZ25x5Oly1pSQttLwoBIoxSkd3CzuUl5NTEZJCY/HJqfsMny/zqqVc8mkawxrDvIRZ/OAz7Tm</vt:lpwstr>
  </property>
  <property fmtid="{D5CDD505-2E9C-101B-9397-08002B2CF9AE}" pid="55" name="x1ye=37">
    <vt:lpwstr>ls7Kg2WAtEBZtFLy8aaDt9RmOxg60suLh77FAVAxXIdWp+ENOJQzdGP2Je4q9wTrprc9K1/ELwzWI8lcYZHNd69T8RsuWDUpoBIA+vKZrbodtX6fthB/wHK8mJL9OmPcj0Xkr/eui2FS7p50PX49H++/2Z5vIJzGC/2RU9XlakRlb0ekLuajsuDisCIclTx9cBHmt463YZrvZBSt5izHKzFhpW0QeLvBvHxfI3CVYIrJlMPf+R1UsK4i/CNbvW1</vt:lpwstr>
  </property>
  <property fmtid="{D5CDD505-2E9C-101B-9397-08002B2CF9AE}" pid="56" name="x1ye=38">
    <vt:lpwstr>a2K0imEjj7m7SDHqOd8RjhyCOC/dUmXRT3vhfYEoNlhm2XAGp4I2opkk8oWPght6uC2e/HDk6RtjQKwHscb31ZFJvU8Q7lV35+K1vMED/VIrWLsIezXUQbeQGWrQq2qJ+N+T20xAkC64LIazzOru17JIV1RbBKttpcBYGaUCuZMKmsgx1xT7FB+3zgKTxiLt3O4XBdlL2JgR936QTQal/lHxHbIzyZlgaBqQIbk3NbuMBVJyeCjObDovGG8yuid</vt:lpwstr>
  </property>
  <property fmtid="{D5CDD505-2E9C-101B-9397-08002B2CF9AE}" pid="57" name="x1ye=39">
    <vt:lpwstr>c7L2kcAXvA+x45FuaiqjMPs0S/Dpi4U7aEHs8iJgkGtDPPYPo9HixC23xagU4frLa4j4dcSsxn+sRzx6+yJlBvBsLRM+dhgEyfkeLwe9Z5LGC3gLK87w3rXS1HiD/SrCwjE+vPpN5wq1EgaixkOYhvQZIORpF/B1wP07lvps0oz9J2tZLVDCZUhzFamCjE2kTxymjXKhN94QO4lZW0h5NjTkV98ZpM3M6ImMAGp+dcPibsp+0NHrZc8KT9tfhDq</vt:lpwstr>
  </property>
  <property fmtid="{D5CDD505-2E9C-101B-9397-08002B2CF9AE}" pid="58" name="x1ye=4">
    <vt:lpwstr>hh1EriHWdCExYYAwoevtlopYUtSg3cp/tTDlPLqSmfF7XBSLLt9IM99f0p4+poaH8f5KebVBu9feMkQXxmu6b2KZsF18IvRiESDnjIvWoPX4GybFi3txWsAcYq/AKowsqA/UzGfrT39rB0CGTgFSyQH3hUySdDnDJdOSe6N4l4HBG3mgF8HSMN8CbBlI4MJ9/x1wDwtSqXOBlCLAuxgfb7zjL95mpN7RE5RrzegbnYs2ABmGnAVP6BJ/9STzUUW</vt:lpwstr>
  </property>
  <property fmtid="{D5CDD505-2E9C-101B-9397-08002B2CF9AE}" pid="59" name="x1ye=40">
    <vt:lpwstr>QQO5NhpuL1PXFT/3U2Dhz7WWGGhAw3Ea30sFf0B+4UVf13/7Cw4pkbBQ9uGMaOqPGOQB+uRjOXhqZ+/P4RYycSTiGj6cIWJe2+BoDy/AaZG3TSodYjDI2sPsgDHjDCxU0gZneEskYpSuuYBASpOncToA97Ajew5Qp7JmHkrDOijnyUZCts7YYR8Jm8rqn52xaAEB5aeVzLhooiYqqGN9w1QkBTj4ZA3celFDNx1fk6zqBHq3b6rwZ6zWAiOBatm</vt:lpwstr>
  </property>
  <property fmtid="{D5CDD505-2E9C-101B-9397-08002B2CF9AE}" pid="60" name="x1ye=41">
    <vt:lpwstr>GwBFnqtNO6+pTe6YI502YKt35D5spwAifVEHYPB4IcfhQ3/B3hu2srs4pdSeqhBoNCyU1GRTTwvE3ELhMwKl/W62J5Suhk2fQ16RnCulxzRV+/9aRZcVZET1cVoUcXoafG+bw7PibYyaMYP1V7akEffjnJErfA215BA6NNG5pUfuWfO/B3KgfvJeIKSeETZcNP4lLZZJEV4CBwvhbS9CqYcYohFwK2CtCGp7bXLzU5Hd04FJypJiUDZmGnCOrIJ</vt:lpwstr>
  </property>
  <property fmtid="{D5CDD505-2E9C-101B-9397-08002B2CF9AE}" pid="61" name="x1ye=42">
    <vt:lpwstr>/Nbcr259xH+1Wb9hkGjUOlJoC51ka3g4ru9P5pWjS3CVpdDL86GHadHibthoW42lKfuXjT9Ve1HXJ+zuzwVFFBmg4OUUn8uZ/ITcWYr/3pNfpwPiHa8gTWcUX/0DhFCyFOQ3k77efk32int3MqcwEvyLS8LsWoW0JpHBasUCUPsnlPZcDL/10K7raYtHLQ5dRwJHhlhrPD/dRyzR/6pQhkeGqJMW0HjTN1I4AFf6jXIlO6SM5oSHviiWg/afDaw</vt:lpwstr>
  </property>
  <property fmtid="{D5CDD505-2E9C-101B-9397-08002B2CF9AE}" pid="62" name="x1ye=43">
    <vt:lpwstr>lu0DCPWCxMr5gbTwE9BgaJTBEjFwM0YiHYxNbtBST0Gr0ASYAI0PfgtwJ40dnWgCfr2bQsPad2p4CftJdQCMqdQbEdq8l0dnTN5pkj8Mr8BSSBDMLdskErnmBPdNrc7j7/82ldI9ku+4kd2IfIwKeTjeb0qKgrzmQDWjt1nMUpEI4m5dYD/H870VBzw3eT5GxhDyjCNcN/bkg41EtH0A8ZDmoNuntMp+OM5BBDs03oTyRA8QEpofFAPf86D+Brp</vt:lpwstr>
  </property>
  <property fmtid="{D5CDD505-2E9C-101B-9397-08002B2CF9AE}" pid="63" name="x1ye=44">
    <vt:lpwstr>aw4CfdUxbNA7ZxGL/e+pF1QjrPs1ErAXiUxIBmiyRtpjmqogPZaPa/roIY0OQzigHFKOwfwU3BqUrv4Hpp0NynUxmm8gR2ZNwIZayVagHwA0U4QiuOvf3Nmz1X8eA2EQMiegJXgRQGUaHsrZrRspQX99SMKHLbFdeU/oExPrNFqcTL5Jmjy7b6sWTgUaeP80JTLM17bZCEhGcQAe0egs0E9+hQCWJzEUO03iP6CKXDl6ojeMAH5S3vw7CiBktwz</vt:lpwstr>
  </property>
  <property fmtid="{D5CDD505-2E9C-101B-9397-08002B2CF9AE}" pid="64" name="x1ye=45">
    <vt:lpwstr>5I6wMpZkb+/3ST68vFG49mHR2FBOyYbVioNoD+Pe3tk5UwXNJ5bdj6dJPdEe65EvhtrGdsknknBCpuX4C+9P/zhiRThfDApebzmouVvSJknE4Q9rrIhDH/vK5NC/awE2QcKTmB49HJEw1TetepIDwrJKHsp9W1yZZ7we7h2lJCIF/qr657mCBBMpmRcIqFPdS4yrcufbq6xKYkdGhsvZ+oCy1CR6/ckEDYeCDEz7En65l9GNOU27ph0TXF9b0Ap</vt:lpwstr>
  </property>
  <property fmtid="{D5CDD505-2E9C-101B-9397-08002B2CF9AE}" pid="65" name="x1ye=46">
    <vt:lpwstr>OwG2w3cFE0UpcSC2n4tCvPBf0rVMVWh0AbvLsQ3ffxiw4Nj4mew0SpDHoZ53sFANLDS3x3EBFrGBMIsMLa2e+v6K7doWSVD7DHcruVrS5iaB8ooPTMdjQvu6tAWtMfb+5+UmENweU+KvpTcicksHQYXqIi5To/TsM2w4B1xMrmFBXIUfVt369MbTl0H1/w8mc+Nn8ZPEF+gxl/y8thvP+T5WSLw5gFKaryYpKu6wlVL2O9zrN/UNjPV9NkHbSdN</vt:lpwstr>
  </property>
  <property fmtid="{D5CDD505-2E9C-101B-9397-08002B2CF9AE}" pid="66" name="x1ye=47">
    <vt:lpwstr>/NY4+TtP1og6pIGKuuqcWbbIP5kWvSwFQgPWKO4FtXM0sRp+0yhKTaMl9QX1bkNFSgn8MuT/vQHmp1tu0y+/RH6DzFGgMQ+KutEZxke7RisPt2l+9IOfZtV0wKkNktM6FTRTfMTDyPlClUhMYq24T3J3S29UmkN4z9mGt12EVbSY3yzWOV5+IZuHWRhpcLeLQjFVVwg5+C4imzXVSXq4ZaG6O5bAM60iGxIgY0oJdVKTwbmx/eThue6SMRWWSGv</vt:lpwstr>
  </property>
  <property fmtid="{D5CDD505-2E9C-101B-9397-08002B2CF9AE}" pid="67" name="x1ye=48">
    <vt:lpwstr>XXzsTV8tC5+qIFt0Yy05jSY4nZuwwVjZtNNUrzZK0bl4CHjlRVKnfETDjmK6i1cbcAKc4ilggH+kF+cI9Uf/SPknXKSMLX+J3UUE9Je8rUWyLLuMv7P5w2jFd0RT1cQZ70DHpGy4eDjfr3+INjylA9KpsaHT+AtkDDpq3aiXRiyD+8vYKZZIgbJB3k8StPbiTKxkaX1Qxvlt/iTRJsyuL8rx4PBBx597Q0VwwoxbJyZo4yGMEzHf5Bf1mch9WzE</vt:lpwstr>
  </property>
  <property fmtid="{D5CDD505-2E9C-101B-9397-08002B2CF9AE}" pid="68" name="x1ye=49">
    <vt:lpwstr>FbpD0Yr9uOJBjcn2Um55YiArEW5B2bGh34ksAA8QDCV0kF7oC3goS1SB2N9TSvdFNmDlSGHHXj0WgCNVUUNVorAYaBsirzt1ClNP4OnL2raQ+ZLJ4eIBM6PMzgCyiUzqIgLt0O6xbLVdxHt0NJZmNC+32q9PKpmL2eZ1BHpjZu7ZGC1si2ThDzv5Cy2/TP7AEFAjlWLB5Wmia6V8NnXUnLRV9uk4+ndFb8Je4CYjKbkwp9C6m1wftoYM4TW7l/R</vt:lpwstr>
  </property>
  <property fmtid="{D5CDD505-2E9C-101B-9397-08002B2CF9AE}" pid="69" name="x1ye=5">
    <vt:lpwstr>sdUOdPjVuLehUcNSMh0L8nddwLBqOaHQdHdnKsEo9NkqZCaRraR/6FKx+eh7K0F1PxoUcXpl2H4wNc4EW+ihGSyYWD8Vt7qgJOmttJkw+7191j9R4gvRphznlDYEzajuevU40iiPADz8bYl4YIgPecCCFkt7AFWEtex9q9sPo09IveS09E/OOrsQd2FyWkNNK+ZyS3seDKdzgtJaI1BQApsmhE3Diwrr1Nd3uiKp1b53bfuVoL6MXnLFxvG1ZEL</vt:lpwstr>
  </property>
  <property fmtid="{D5CDD505-2E9C-101B-9397-08002B2CF9AE}" pid="70" name="x1ye=50">
    <vt:lpwstr>xdlEoRTNSz+vNtnXdp12cX/UtuY+JyKBie2eOrphFe4B0gfLnMv39fJWNy4xpsrdpjEpeic6qo2OK0y9xFBuBk6BmSE/vfLAF7ceNt5wV8y/VlQXozKef7fb8aT4o/UTT0vzP2dYTy+L27AaQZGoWqB995YQh8bIp3ZjsLUhCpKKIZKzobJX+QxrxAmT8AS9YMC2AAvxGsD9QFQ7b5uiH/CqCY4Tr+95MBFALfg9XdaOtl4MWbuknmvzcYYL6+W</vt:lpwstr>
  </property>
  <property fmtid="{D5CDD505-2E9C-101B-9397-08002B2CF9AE}" pid="71" name="x1ye=51">
    <vt:lpwstr>6vzA4vqlC1XR0A+FgRIAjesrWMoIYcUqYZZZbFk6CagBwPbII6/QJzkUQH4kEqmZsZ4m0y5OIwSSGONQSnL3wwMV3y3OyZDqvgn74LqoaRcGBOGzL+NuC2BNIvRRm1gCDqCQvoQxZa1rp1qrq7PD5FkE1l/ybSze5KEcklMxu3uRSfvDTAvR3z9Q2RbPXWPbB9xRY9R5ZKvm5mV1k1aVV2aJPipgiDfZqXePFy4PlrCI+hcMOHCn9Py14/Y7FBn</vt:lpwstr>
  </property>
  <property fmtid="{D5CDD505-2E9C-101B-9397-08002B2CF9AE}" pid="72" name="x1ye=52">
    <vt:lpwstr>ntzC34Ru58syXTn7xogItMkf/2Qb2qvZenC4orN7INP9HYrnP7xjgyTOZ0B8dSmQ3dBpuJn848SdI2GUFLT2TybI4Rl7orFtC935s05p7684HBfGS0AaIa3y543n5xn2mtHqHV8ldlX9FbFiDW/zFxAuUo3iJ8KhJ/xO7XoMZBB6vA1GfKdrac8FFqiKNAVAdbXvypTP1kORrcPFR6ysmWYlpZILS7f7vz4g8gDU3yejaA5WsdxYixpfoI67t03</vt:lpwstr>
  </property>
  <property fmtid="{D5CDD505-2E9C-101B-9397-08002B2CF9AE}" pid="73" name="x1ye=53">
    <vt:lpwstr>q859HsntIqT3i1carGCXBzkWjjrJyJ4Z+0N0pj8WZCWAxXJJfCktYUyW6Q2z53MtqaMN1IRbrahts/FH9XXSp+xBf9XdxS5372CLmTNYTaYji1qHX6EPVe4A3/g7fTwZQxY0ZaXlYK+peBdUQyGjrmi14zcAkqCYVuwX2dc0tNoZxra4sC8wP1zdeuqCeSri23S22fRlQu5EIduAE1+/uAmGmIscrGrrvxXEzxKPccdTjBGfXOmTpjt3yWNKCRw</vt:lpwstr>
  </property>
  <property fmtid="{D5CDD505-2E9C-101B-9397-08002B2CF9AE}" pid="74" name="x1ye=54">
    <vt:lpwstr>/3r4io6veubcwccCzIYh6QlfAU09bUA/SrHMoOJgp+0Fe7KgvtxuLNgcVgmvcJgdRAFNDBwJTuWasPkvVuc6O5IVKpRpOBBMuYwZCvgiU6M+a61yo7hstB0XBAu1Zl0okOKhoOWaRTaPuviWNJTeykGFNdYGJfEZ+uGLc7Gn5tWcGmXo5gXUq7ogyfPO3z9QA473Ffj6e8se3BL/ZO5q8/5CHg1LbkyvSM5jT9C5+Ioo+hDgd+Nf+qg2iLbywaP</vt:lpwstr>
  </property>
  <property fmtid="{D5CDD505-2E9C-101B-9397-08002B2CF9AE}" pid="75" name="x1ye=55">
    <vt:lpwstr>slyDcmaHPrLAYPP9DetNGd3RgLeCZIWZ3SIjrUJd2Ped6GVZmZ/pJi+cX0QyZxYx0pUr5/GoVp5o4lCoDitsOX7y0VH4gzXGwLf2JXgUWQNj4k+0yD1/puOqntTsuPA61glcPVSOXfOAClBVCkvF7uGJ2ihdbmRXE5uOxpbPzNfK5S4fxL4HZRubMqwEIvx5vQCjf1e0SExU99Dds81eMZyvSwXnhHFq96bZcOPqTOaQxO07hJNuUA2bDfReLvz</vt:lpwstr>
  </property>
  <property fmtid="{D5CDD505-2E9C-101B-9397-08002B2CF9AE}" pid="76" name="x1ye=56">
    <vt:lpwstr>Xw2Tg8dpGYQ0YSVOrKB9hIayRkySvqksLgYjApp4ZrLQTUS3Ojg2TTxuLyvWumn0XoqZjhVe0uw16Cv86hh5G0/w8vSS2S/PNXL+420WOH+6yGI7cmTgc7phJn/uEW6lyS3H+ZnT65wBrNiEzPQwMWb07UDf3C72/t63KgAfh9EpHFoy+Et4B3tz20j6a6SuGoIgra4IhDAY4YpbbPio8JE+2vHiWedlUZbKACK599v5cS2MKuWwXRji7VfA6Fu</vt:lpwstr>
  </property>
  <property fmtid="{D5CDD505-2E9C-101B-9397-08002B2CF9AE}" pid="77" name="x1ye=57">
    <vt:lpwstr>5mLBI8xfKcOx/dEYdDbCt9us/Bn4Ft+pJLcujex4Q8/yjRbt/tVeWl7/jPJuaqJ1OetKH6RIZgRDpx2qK1JSYsreXo6o9rbYQTHX3ZyDAY5YOrVuky0YWm4nzKjnLhSK48Dol6701wKpqQYoqTGLnEniPSR9lLFYUByW+qGDwB2d58Gg7YxccsSmRdLwbi/4qz1HsulFzNenPqm9ICehABGsHF1xEhSIj3ETgqXd/Ffc4qzr5L0+7wPj4NmkBWY</vt:lpwstr>
  </property>
  <property fmtid="{D5CDD505-2E9C-101B-9397-08002B2CF9AE}" pid="78" name="x1ye=58">
    <vt:lpwstr>0Sr+ViM8jh6jf/3KNADHOlGQzrXqH260wK/jozb/H89BskhgyXRDbJl+hK+MHDH55KaYGIhCX5nUZ4splIkQbriiaDwXaPN5H/8Q3mIg0SBngCwK2o9Kr1MkN+NRGsPchxuoemsaaFtmPisJgGp3+lpp6fnpJ/kLMnXtADBxLhs3GqzevWRC/Y06vv4ho1QgsuSsUgOoCOS559/mzvQgEy4HjrrRDxJw4QliEbr0ZuyFSNY6IZImtC6RP753unh</vt:lpwstr>
  </property>
  <property fmtid="{D5CDD505-2E9C-101B-9397-08002B2CF9AE}" pid="79" name="x1ye=59">
    <vt:lpwstr>QXtEJWYdDRB35F+P21ZP6GcrgAonIKRw+EPhb3wgE9DMlJo4Nb3D3bEQYF+gAP2I/WRf0h+xqnE9khFsAa6X8CaYCZCIAjFXpaSDuHPO7g9Z7H3uIKffq0nFpSpZfOtP7ChuUyG+feugGxDVJ6tZQLXVehUOG20++crY8Hp682e1/Za0jkxmyDf68t7MoNnLbU6bFIBmP53Z+witYuYGlM+yx7VuWy3X8n2V+8fCFc6xEEjCX0lqHOKR0cG6X8B</vt:lpwstr>
  </property>
  <property fmtid="{D5CDD505-2E9C-101B-9397-08002B2CF9AE}" pid="80" name="x1ye=6">
    <vt:lpwstr>pa6V1IXGVNBpFc017SYreC6w54HikPwuyrFqCRLS97m7Yb/1Tvtd2ZLhL4jjhQB4E2w+UCFvzy717QS8wzXFGQCDovPyDOma8GuyJZplANM2sWahZWX1YlXT0EcUeGrhEINRgI5XxFTlUOZz3D9qPbmA5nAmsUZCBLE9IRgaZBcNcENlEjqdzjjZqJ8LtDpyFAsx+yJiQHASbttZazKT6VRWohOraAL7cDYX2TrrDkR0Q3orMckiaEntJnjSIjC</vt:lpwstr>
  </property>
  <property fmtid="{D5CDD505-2E9C-101B-9397-08002B2CF9AE}" pid="81" name="x1ye=60">
    <vt:lpwstr>kZ8/OBeGeu5JnVivnIQvFHQPeVzKty04drUwL4ne2ENKcB9QOq4VNfH+6tav0Hg+dszXSnBK5LILrva6p1GNF5Po0KimPCtpMOZzQrTuCyyDz+twz3ymHyfmEsiycxo7niu2h7OLRLJV0+xPRbrJSdy8qcWIWSbz8zx98dBsm/S/7BhBPGo2KhQqyPpzGhyB1bYTBhg0yWSg+2hytrQGBEYBnk6rVZNDmI+W3EyeQr0auR/uiW6IAuxLC6D84jn</vt:lpwstr>
  </property>
  <property fmtid="{D5CDD505-2E9C-101B-9397-08002B2CF9AE}" pid="82" name="x1ye=61">
    <vt:lpwstr>p0PcbscGLc+gn045+Kxi5cCk755TYYx1htzBHghiWCq3agU2Eaa6JMvGqhuEGvGXDD7eiclvod1dMP4Emo9Mf2twgtDkMl+SRbt5FDEzBNpsivsGUwBg/oDfq8+JCAZEcGpdl9BQ9pvfftfbGXvjF6CnRbqIwkMHfFcJHMb/8VtUyZ3aidQ6qp2ue62gtOWkqYb+2dryBViVV9DvlZHIEHttGNH6vFO7F5MnTKm55bFH3dNj7y1FbueSdphUUSN</vt:lpwstr>
  </property>
  <property fmtid="{D5CDD505-2E9C-101B-9397-08002B2CF9AE}" pid="83" name="x1ye=62">
    <vt:lpwstr>02vs7oBrV3wj4HuvoitS+Z+UZ/cArLE3JveX+4QlB9Sjv/v06Jm1JR1eIVfbLngk5xH3iu/fL+ijcGLatryKoJjkh3ovD2esqMaj0QfVFs9oK/m8HSuKMZ30OaJc9j714W9JTze4rMf53sP30KLHtMgLoSkICuAZq19cm17++ylT45a9+VfD6jealnW5PgrNF/DWhLX5SZxbgrTH5nX8F7tqtmI/99HFkUvQ5UXP3e/PBV9G81SMHkPWNhfCx5t</vt:lpwstr>
  </property>
  <property fmtid="{D5CDD505-2E9C-101B-9397-08002B2CF9AE}" pid="84" name="x1ye=63">
    <vt:lpwstr>ZDEDzfC6hrUpDqcslxPynth+mPrFubbK6JrjMEMiP1rOFeTSoi74N/yUTrptsmSqcDIiXixwhyRY2MJ6JG1yawesG79p/tdnBs2kF7dPYQorf9F4hDbWhJ/yrdPkeEE3jU/ERrX3UQsVaUxhkkQ9yEBcZAdJAseJNVbt+WHvr8Qf4JTomOP2f18fraoJlNkqtOwgX6hlNCOnaJov/0UgkZI1rArZJ+4p2NQOBdPza+sreR0e666Mni7bIkgEOvT</vt:lpwstr>
  </property>
  <property fmtid="{D5CDD505-2E9C-101B-9397-08002B2CF9AE}" pid="85" name="x1ye=64">
    <vt:lpwstr>ZgtEqFhl+yuXgyzN+rrsyvECTZ8+SmxLaD+oW/TfjUYYMYXnBgDqYdjU6/wBiZdR7ONbdC8LmeZS4XqeW3oVXAAoAqLnAJ9y9d3eSrQpsdv64TwKSkPV1cw1jFO0wWIFno8xv6jivxWh/XOXldNsbTIoi5MZqTQBqvFmEb+o67S06vYvL2kCh/cEDGHnFxBTKpH8Gnu/GPRsLM/O+Sh9WVwL8ygNcMjALjz1osFm+9c/g2AAz6dG9ho9YwTZVGi</vt:lpwstr>
  </property>
  <property fmtid="{D5CDD505-2E9C-101B-9397-08002B2CF9AE}" pid="86" name="x1ye=65">
    <vt:lpwstr>KQu2d2yFdGRm4owcvqnyZpwITelQaKuPvkiIz5rQGca7zPyCDHZLIZW4Hcex+lvMtnT/rm2LkbyWYUf6VTGr4WUmj2k0/r0bPGHer42WCNRVPpVuZuzXWRlF2bjVTYrZxNgOQ+m1SBgoDOXiNO9RqA9Om6kWca/AQhJivpqfgbCJR+Q/GYnSLUrjZBzth+rMBEeCP8eQzpa2JC7uXGAcaZj3BL6AR54JLwd5f9DgEUvdWs76wIzVF8Ydt9t9Pyg</vt:lpwstr>
  </property>
  <property fmtid="{D5CDD505-2E9C-101B-9397-08002B2CF9AE}" pid="87" name="x1ye=66">
    <vt:lpwstr>Fk8JtBCyL0PY08zTWw6YEeIEc/7EN75guQka2YLbQGGbD/kOte31SS8c3daSLJiW0P5d0o/J0aRVf4ocrtqycYUpD5SgaFZ13TcOMH1baFHeP/79DEM/AjxronzkHyRIlcfl/VwxXNZZBxZRQCp6XON/8qOossV6Eoig6IBm6N38DdCdbD3UmQ0X9qAFkrj3fvOXuXJEZ3Cr4Qvu0pNODZyefWS3lGWJST5NCLn0qYLB6NLMuJk6p/Xz+FxEIzj</vt:lpwstr>
  </property>
  <property fmtid="{D5CDD505-2E9C-101B-9397-08002B2CF9AE}" pid="88" name="x1ye=67">
    <vt:lpwstr>jV9POey+73vOcKjXzqb69Fz548R0cqS/n7SuZZ6iuofOQEEkCn503Aeaya/Afhqg8YCk9ZSBa9/g1Xh4RY4pRRVT+uWeeYnzm7CT3vBuZnoLIsWLVHMZWTHVx112VwMezSMdmEdKb3ho8tsHyNcscBW2pYhv/JfgWtxEL5HYLXFbt0tPS3aeXfnq2qTJW06Gu+zmtfumiv/AOSVTfIj8uIZX04gbYC6KkZWzYya8RwVvy6pdrSZEaWX7vGbGelb</vt:lpwstr>
  </property>
  <property fmtid="{D5CDD505-2E9C-101B-9397-08002B2CF9AE}" pid="89" name="x1ye=68">
    <vt:lpwstr>L+4v82zTnUkGYV+Wms1oMX01igMF26e0X6gft6G6tkjwAJj2HoJuzPh9fqJofznsloRU3WAOxJeMvluqTsjHifd6zD6Jry5WPZgZIjd7egfXndhfD0aT7fwFTx1Fj7PzGNWLKnCp9pxe7EClBbF4wUIdTxqPquIS0EXQRD/KvdQEnVVy8OZTaKqd8kmiL6XEDz3006aTxtegfDqVEg7bFJfeGvOJMSfLcqH9kkc2qE/iEMNDN+UK33oloiTZWwe</vt:lpwstr>
  </property>
  <property fmtid="{D5CDD505-2E9C-101B-9397-08002B2CF9AE}" pid="90" name="x1ye=69">
    <vt:lpwstr>ynlkOkD8Gzd2P/z7s2J9HymQZvDkiLGQatkIFKZtTCXgMQ/DacACNnvMutxRC0Spfkkm5zjP7M4d/Pbmmi1E8BOhWUEoi3hoJb6vk4+CuUqKkMok+tMcbFWz3IccNZsGGLOsMzTTNgyN8MiRC+g0gPrWiPh8SKmsu46jXYKLngonsoj9IzlQNQFE1x3xtCLb1DF3h/fe6+BMp3tT7mEh3+SP2YN77d6/GkyZLE+3EHkspAr6peHG0bI+JZsdZCU</vt:lpwstr>
  </property>
  <property fmtid="{D5CDD505-2E9C-101B-9397-08002B2CF9AE}" pid="91" name="x1ye=7">
    <vt:lpwstr>pKZhkOU2XjHqZfdEOB825Sw69RV9S+No++GTuyTILLp1mS+JelMbGsijjmmX4yOjSch8yFJP0TWgUyuAGmSqV1D5MNkb0iOQXoC59PhdblKwOb4jdvEIc4Ubqn/sbeFO7BMRqL1LkO7YCeuSuO64ct7EJ+m8unZOYkpUCMwfaRlLUWVJYI0yBYcpIF2yxACwTd/I3jSfiPYmjRfzxw/j89ppSLPOiUbqDxmVHUQLuku6vs5YpjNCaE7r7Owl8FV</vt:lpwstr>
  </property>
  <property fmtid="{D5CDD505-2E9C-101B-9397-08002B2CF9AE}" pid="92" name="x1ye=70">
    <vt:lpwstr>xPxTe2Mda8F/kVyzs9N9xXTou+w0S06UZEWDEVvvMdYtYAi0eX9zY2755Z1spXHbWgFpjjJS+Am9h0b3wqyGbGEycMk6+78n/2+vX9794F2arR5WDJyi9hgJ9yPLWFJeUGDheOwS9K+K5X1vUKQhO3q7wbuwYS6W/ZZfQhecRVeoLLITtj1cHnbnu1nvnzLpKRa2nCSz1qokyGG/RSxuFNythwnM77mwXXtcwWnL/wco/U4Va0zru6ss+9TRee3</vt:lpwstr>
  </property>
  <property fmtid="{D5CDD505-2E9C-101B-9397-08002B2CF9AE}" pid="93" name="x1ye=71">
    <vt:lpwstr>Jpf466/QRIAQpXHDDGksXwdzbaWCyi5N3dABxxAXRmUfX4IU7WQ/Uvlwu7soo2kVOyQiJ68yuCIyBHSZLIKrtN7v+kU5z0yTCtqUlwuViWToISep0QjVwt7KMam4VPbojUYBqKxB3uMd2/J7buvSKIIMBCr5oaWGOuM0UZWotbk+rXHVBlPlyBhD1xFghN32bGp00dDzIeNzjJYMIYfpw6W8EkK8bYCZctyMy68ZLDyW+lw50EFYRKIWViklBBL</vt:lpwstr>
  </property>
  <property fmtid="{D5CDD505-2E9C-101B-9397-08002B2CF9AE}" pid="94" name="x1ye=72">
    <vt:lpwstr>8DetIs7AzlKJwAlu/Kf3xHJXPzoT7/f0VRYBXrgXny9zi7+B67jurwmx94AxmRbgJlD3nVQyPBivcXMO38hnzHWHTIvgN2i4uO0NI6HkNSrvuJoE3T7aoJza7qceG5xFZdYVZ1ccvFM2RxMqjKyKPiWtqLf7ShucefO9OxGSEap9g/dOCGpa93iq5ZMggZ9+tIsSOHfM8e4c2W8Ab5yFR3MORd0b2q5uecczJOcPxDUGPanMv2/dtHpKFN79/zY</vt:lpwstr>
  </property>
  <property fmtid="{D5CDD505-2E9C-101B-9397-08002B2CF9AE}" pid="95" name="x1ye=73">
    <vt:lpwstr>+kkYL26ioJ6+QSuhRPonW6YwwM5l1ISiB5KM1wosNH2Jqp4jhXmcw6qVvRjSwUwufkLCFG//Fj4T+/cEM0PgXdetoDUPBZ5WzPmAghnXLY6uX7zzadQgzA2FgYpjYLN3Rz2zL0ffrIJYMwH116JxPiwmpYFgcJ724BBS+aSNjQkPsT6cspxFvI5LYpOEXdzL26rWqmuuPVV3R4f/9dtmvFV58dJcDE94ZVIGePm+a18SshXWVy7vw2bbC72c9yO</vt:lpwstr>
  </property>
  <property fmtid="{D5CDD505-2E9C-101B-9397-08002B2CF9AE}" pid="96" name="x1ye=74">
    <vt:lpwstr>SN++EmfiOOrFlwI+vJa6SnGamBqyiuYjb7qhWfNi2u6Ntt1qftKy4hA+sj+PZXWoKF2+NzCSJDhiVFNT9A4PgQbHjy1WpHut2GL0/mXXOW+fAJxwwWs43NfVza5EU1uIdJrcDWERh7rabY3QDY/minBFCsXW/mRtXnFkDEQG2Q+BUxb4bNZD5YQYaP0DamyeOo8NfAs78eAE/+8JnR5uMdsHj7PT9lYE6I8EAPoiECbqZIx+wjUPsvJejMp2U+L</vt:lpwstr>
  </property>
  <property fmtid="{D5CDD505-2E9C-101B-9397-08002B2CF9AE}" pid="97" name="x1ye=75">
    <vt:lpwstr>O21pM7NMpkzFhwZfZ2pokx/EggUXLF3PiagIDGDok2iN8VkCnoxK6vx/Cw080NbouZkQ6BDvCqfNXALcIu1mPI0o8QoVRh7gTSS55vDJWU56bNvEiMf9OCjedG+hqWd73RITfUjXJgowWb5pBkBbroLnfSn+foioU2Oj/BuwsZ+5GDeJL6jNvZGudZJA3yD6OulBBllXQctoK5QBDwOmENSNPqJQHKmlXhqeHX5VeyXjXKjVUrr0A41zx45tz/U</vt:lpwstr>
  </property>
  <property fmtid="{D5CDD505-2E9C-101B-9397-08002B2CF9AE}" pid="98" name="x1ye=76">
    <vt:lpwstr>R7SvlTz2ryebXEWt35905rkb0Myx7DJZoCKdPHfrTJuayGTKFfokq9/vEpyzkhdU4UHuFuhRSucO2T+1gBttUT8oYFx6rSN+VEueFCG/pl53uDoXrd5oIQRC6jZ6QhrpBGi8llmXBVyULxDJpspECcJulnJyQaMcplR+iGO4eT0otN1mpaV7GYQRJ8XQHo/aw+1znZFtZobPDPC4gS8v69NtwPYP8i67uw56gbP1U9dqnkd1mikQBntRVlv1472</vt:lpwstr>
  </property>
  <property fmtid="{D5CDD505-2E9C-101B-9397-08002B2CF9AE}" pid="99" name="x1ye=77">
    <vt:lpwstr>UW7x+1iD6ACp2KlNIOZgdjc4dctIxXh3lpBfp2a9qIdFKSBrEJ/7G/dCFdL7BQuSSUL8jE649meUCe/BrcCDqgYlm5XPJMjxVEMtRfAxZNY1YMEFTAALvD/rc9O08Ma++XkTLEBzB9aHbYepJj0+N5kKfPMiS4QFb63FLJRw3Zb2hVUEkdVvORGDfDMXtGZmbWLyYGvaslNmhUPkrCZoSFMuXsfz69RglUSYkbjbIXIwYXnjCh9IkNcAdXg4n5V</vt:lpwstr>
  </property>
  <property fmtid="{D5CDD505-2E9C-101B-9397-08002B2CF9AE}" pid="100" name="x1ye=78">
    <vt:lpwstr>8+0tNcGJtHN3hjYiY5S6kZoOPUG+BnUPBFQHHfKp6Ds5johIpocMZULJnPt7J3a32qI06pnTLBjwhoeAh6Xao3sIzGTDzMW07EPxGlgo2VNAA+XO0UOX87WmAEOSAV7Z+mOXXH83qmjqjy68xKAXvKqUYY2xO1BmIlYOMPMalhaoP4SdqVBnDcNdeuNlemK4XA+cxU+sVwYDknflvm71xk7YypeJ1PSHlxa1mR8wORX2wTumBxyoRaAjUe0H1PT</vt:lpwstr>
  </property>
  <property fmtid="{D5CDD505-2E9C-101B-9397-08002B2CF9AE}" pid="101" name="x1ye=79">
    <vt:lpwstr>qH1Ser2JHvWb0jROY5JKInrfP0TN5R8CJ/4TKv78sp42PyMWGVXCpxJJ967fhEexDjnSHnHUpEqcY/V20qsVEynPxVdBdZnxmwwTmEO/9VwJfOmFFnQcRZNKH4kIWN5LTjt19rzHsqwYeR+97wcF5By6LcsIr2oYcz8jAf96yc+5q09qHDnF79WN/Y332v4R+cp2A5crdXgmNNU2oHEt0dWMwJVBvXT/XHBgw/0QtU/wlNCiZUyef0j5dMk+0Ib</vt:lpwstr>
  </property>
  <property fmtid="{D5CDD505-2E9C-101B-9397-08002B2CF9AE}" pid="102" name="x1ye=8">
    <vt:lpwstr>qQK8LzoStk7hwlbX/QKDUkpmNj4b9fh3PpBIBuATiEtDyCoQ7fZjdGwfa8uPdShDpjkNJC6IrLblEeTN9R4x1egGNUt3H9eo1BPlpHxE+EtnsF4Iv9Sqv61SW8U1mwKhZZKEIPFMq0zqaSv5NM29AK+9KIyG+su0GxHReH5PJR1ZMPiJiNinzlDtnFi1udXuLUf42eQ1boMgjvPvNsgXy0i0UjD8EiyuVZlAc/PN46r6FKH0JEK7Mb/6cruHW1M</vt:lpwstr>
  </property>
  <property fmtid="{D5CDD505-2E9C-101B-9397-08002B2CF9AE}" pid="103" name="x1ye=80">
    <vt:lpwstr>Pv1GMG92uebaMwC+9bK6idoH5c8u3kTUA+Hffs2FlrAP+5Bbi/WO6FY+UpbPN2Mg16psmhDUDeiQT1Laext9fkz7bj6RyFQlbYDy5avRfeNmqhQYyAB5aXhR7uYCgqahmq9nrjA4yszvmarpbs5JIprrOzPX8p4t+9naE0rhG9+X0Yxo52qstX+QICle4Y7RisNIgrhV/jrPrfiB2vR7iw10wpdaCMlKnUnuE1St3Vra6BeRPmb3HMbdQvqb/sC</vt:lpwstr>
  </property>
  <property fmtid="{D5CDD505-2E9C-101B-9397-08002B2CF9AE}" pid="104" name="x1ye=81">
    <vt:lpwstr>wntKXsCJ33k5Q9YW3zVkZuop4AjRYzO8M6UwLzGf/t2p//8EtOrOnLxR9LjqVSIN/vyP2eOkxoUYD3VWXVSenQ4L/jLUN9gKsWRge2Go70UvmSYggaR6+ThMFgIhKM7a04sMK2YrOsx8r1EjpecLIyCLYPD7kvunHFkHn0mTYSeEBlWhop5nFr7WFpXxJ916qEKjUzAxwQ7u+CSRT8gbPW2OHuE1A9MmO4fkGqqsqcWybITP8hNDE+ymy+cmeLG</vt:lpwstr>
  </property>
  <property fmtid="{D5CDD505-2E9C-101B-9397-08002B2CF9AE}" pid="105" name="x1ye=82">
    <vt:lpwstr>WeJ+BHDNhZcwQmYfFvOJEJTBvhy3wPGEkTtWn8gMMIqfSvZvuMO9G4AtOGzM11sY3SG1C8BOoAz7ejYUidY+uivvTt1p0U0CKf8hD7vqgINBsAYSbPDjQiuAkRe3UPhc4ZcB60Zb+kHGwdocCkBqPfBiABCEAQe5Z9jAD8LO82bK6D0V0F5+fLCFOzh2yKxbsksGJPzhnzTdSSe7tLC7WWLGrFncMYNvHv7WnVwI0DMFSg584LOsCMrhkRTH/L9</vt:lpwstr>
  </property>
  <property fmtid="{D5CDD505-2E9C-101B-9397-08002B2CF9AE}" pid="106" name="x1ye=83">
    <vt:lpwstr>tCf2PQxyymMZ6+SRr0cK5is4MNnUZ1bxOdCwcFeqDDS8B4PfbZxpKTxMSW16FfD/MUemTWmYM3RiXwWq1ZcSDUFdgSP6mSiOnY/+FVAYjkThvNKbYac3hBsWr3wGArQRKvWzuwjAEoTUDUq0OmLKK7h+8LSbQH4IyaT8+T8tKboHgoyKU5k0VAvUL+HJnx4kABsqpuw7OQtxgZMmGRwuyyShLlEhmkZBVqskFi7HtuNTyN6fYpCc5t1kZLy1O7t</vt:lpwstr>
  </property>
  <property fmtid="{D5CDD505-2E9C-101B-9397-08002B2CF9AE}" pid="107" name="x1ye=84">
    <vt:lpwstr>K8wmYhn0v+0ry62Qu6JllZd+1tPq9Iab/AoPi+pvFWgj1b9sTrdt+mPd+geiaRNbe8Ml48CPvtEicBm1dorPQL9W3nO+zXY3Rr5w3OESLqEwfbdT2M1MUaj4ss2FMD6iZVcunSgHHD+ENFYoTpV5SYFQN1vQcbh2H58L33SYX9gH0lmzFSmxG9szDma4fNSXtrU7UV6k9vTg5m0H/d2Rzl3sJGza6iYDG6shOiVx7OHWrpAyzXsHinGbFt8lzbx</vt:lpwstr>
  </property>
  <property fmtid="{D5CDD505-2E9C-101B-9397-08002B2CF9AE}" pid="108" name="x1ye=85">
    <vt:lpwstr>nEqtx0aQgaKdB+3wrsL4LpjFj9GgbJ9LQa6PRFD0l6WZlLq5ZTq//FiOVjjtwXj00hW/zCz82qn91VYCfzLdXHAdYypjMduaJA21lPmox7csADSD9AJad/H0t1MDHHHdPzSgRWPfWOyWYtRU1kB/x8GauLKv9/cVaTzqb0lcFJaF0vGJffonXyVvOYy2JlwRW8ZtXpWkKijvmgifw4xFpH9YunzsHFU8rSUF5OdgoYoL/fTZ8bGzpWcGYhx8VxG</vt:lpwstr>
  </property>
  <property fmtid="{D5CDD505-2E9C-101B-9397-08002B2CF9AE}" pid="109" name="x1ye=86">
    <vt:lpwstr>RVa2w9Y7U40nMKE5qBq/opWOfDbhOJBXJFKpgCXajomJ43VAltfvI8HPOBpx0ThnSVUVJt03IrqVAhE0cb/OkQiwZ6YJWlbPBZpsaopm7gjDWzDFJqifxQKulvh7UELOLFlY9YzM5rP5+pBZZIpLFObxRSvi0d3D5RIzA/0S+HZlzRmotxbj6kzQ3UDtyT0PJrHKCGzpofwXURPIe5y++Oi1n57MG+U2sV9Qz427kFhXBOKuXfEEjItahSzLz7i</vt:lpwstr>
  </property>
  <property fmtid="{D5CDD505-2E9C-101B-9397-08002B2CF9AE}" pid="110" name="x1ye=87">
    <vt:lpwstr>wkxJH/QsVACO66+fgvJoHX/yoMg3Gouo+eysLBQ8X5+KRQuOoWpwJWFvSSav2I3CbmpQrzgjz7irpwLu/XKkr/UZN91bayrJ9QkiV4W3tpqWxBtuKmj2skq4BzH7zG4K1v7l/7CwttlI9m8hst3ww81LpNGtbJHagzblLks2hIMCjD98sX1oc4gxVgI/DQLzOQsQoitrP6iaNcK3wb9LOLVDn1QxzM7oXHy+rt/CuipGK+eLYa1QC9LBPm4lKMb</vt:lpwstr>
  </property>
  <property fmtid="{D5CDD505-2E9C-101B-9397-08002B2CF9AE}" pid="111" name="x1ye=88">
    <vt:lpwstr>quLpL7ODPWNOLET5s9a2Q7F208DajvirvBBr2W/q5aMd2LugTdPLv1xD8clk/EZtbYz3/VFVmX9bhVP7lcG6xPR8VMaVsbjQ1Kbj4ECQy6Rd9tEhUoVMWS47vtKwyevm2L1PozCyne/aF/flLj6YeGk7NXednDIJUSImEeZj7YHO4jin3bCKhKkol99hEMumEoFdnKEpYngEW8c23L00DvBIuP0lMHHEPSmRDBaErP8uXcoNq819nk8PxDe3jme</vt:lpwstr>
  </property>
  <property fmtid="{D5CDD505-2E9C-101B-9397-08002B2CF9AE}" pid="112" name="x1ye=89">
    <vt:lpwstr>8W5aHd/xjvrb+EsUHKaN0jb95BniOEEyPBW/q2XGsD1DmJt96imqUOmWsMBvn6thK/1h6CCZpGuAsKoaoXDUf7kq5F3/W3kJDz1asRFQe8bxrH1syazbuiMwaEvZZz/9m/pvP9ovRFwLU3gmJ8cIOFyFpGs10Odtfgv8DWg8wT3dOWRAXxeuGl6dxUy5ea+4nzpVht0u1HAhwjUL/cdc5ZycR1/oMjA4Bq9wnWoVDmvkPrnymQy2SvE6pQ4Gin2</vt:lpwstr>
  </property>
  <property fmtid="{D5CDD505-2E9C-101B-9397-08002B2CF9AE}" pid="113" name="x1ye=9">
    <vt:lpwstr>Y/xyNL42i5WrPe3xQ6mO48SaLCKlWxvLYM2bbPR5dPK1idllPRL50mOq/w+ZlPkcK+nk4O8dOBMOiX2EXuoXmzdSmTfTAd/O6xpVyOQ6MVufaNa0hwQNZfPGdsOjxY+ExbiDAJTdbgF0JtMJrLOpdvKPOIwuuaGRZnv6XJf3uvurM5vhYW7AfIyu85vjf8f8tF7UAnbC+Oknqm0AnoSzt2K9XbyB2vsC07PUH7faUIZUgssBYMyyHDshYD+HTXR</vt:lpwstr>
  </property>
  <property fmtid="{D5CDD505-2E9C-101B-9397-08002B2CF9AE}" pid="114" name="x1ye=90">
    <vt:lpwstr>B2ZNdt5l0OnOY8hk1fNPleuv8pIq+ycUzIt63r6ZfXIn84ADTN2tWIwbuv/cpeubLJV0Qrvd03YuE2IdeHafLsIPKujY+dD7Jp2fMNbkEvmnoOlNkjRIAdZlZL/Zqf02mjTCoIJr4gFDngsxCFfdkjR//ohkyqjzzgMa9PNkN1YxSYDgE0TvkxsRYymC8IQUrkik4op8nef+agYAeXnbXDv7MyBX1diX/BGRw48tNZ1QwBRXp6Fo8isYaDu40js</vt:lpwstr>
  </property>
  <property fmtid="{D5CDD505-2E9C-101B-9397-08002B2CF9AE}" pid="115" name="x1ye=91">
    <vt:lpwstr>y2cNFQ0ZVgRxz4ayLJtXpbIcEz4pL/qprvypf0K5rjbs8y6Hzwq2fMn2LzCdbVEmpgcaVyT87XCLssWiaRltuxkafb8fFBGwJXFw5/EKldTJi2L+8kazzKtOQqNdyWtWTYf2i47EbEzmYScu/2K8VebSoib+XcXT4GCeXAZaOyLgVFefFWiPbZ0CEUwYS0QHc8vR4fRVSEprmGELbs7QXOY12uwzFMzmOv3x1WmoJDJbKSDgiwqchBRrTEZkIhf</vt:lpwstr>
  </property>
  <property fmtid="{D5CDD505-2E9C-101B-9397-08002B2CF9AE}" pid="116" name="x1ye=92">
    <vt:lpwstr>lc9hBcbqLqNa027u6X21Hzvj+MRAY7MwRG9ujCv5NMM87zSRECzhh5vqvE+vnPlY5zJKXY2OLEDqYJwxETZvBd4l32GrHKLRNP1XYgPQClYmrJDOzH3DgB7YwqyRN43N1If9YK4pMSNNtFcaqtijYSXcl+k+NyOk0A+7+7RuLWvao7Jvym3f1RfrQZb7+7XvagCaQSPqiYJfvdK7CFo2OX4YzcYlgCm8xwCOjFarVgdkUKnqcvityPqdw9Y6mqu</vt:lpwstr>
  </property>
  <property fmtid="{D5CDD505-2E9C-101B-9397-08002B2CF9AE}" pid="117" name="x1ye=93">
    <vt:lpwstr>Sp1p/V4OBkOgTd6sfHuZryz4oQdyifW+umbmzZoePzDQc3WatsuetZNEXbmwkpBu7hxFbuz2uedl9lttgeqx8PPkA6j0vRu9Q8YPmQTCr0e6wH5WUn35ydMinsxMc4GXSIlf1x2IliHk40xLbIyPiCvVjrd/Pji5sHaeNurnC50FKehZQMniY8Z1rNMEEvEKx35aTVCBM3O+0Qn7kaWqNLfaBe39lmvyXgQ+6xWxTVzQUEp+v/zyiYkjWRwkEM2</vt:lpwstr>
  </property>
  <property fmtid="{D5CDD505-2E9C-101B-9397-08002B2CF9AE}" pid="118" name="x1ye=94">
    <vt:lpwstr>pZ7NNUwFvPr2JvR0HGYAb9rg/TLBM1JzwEbIlEY+Ja+aCah3up+wnutjfPdRT10FQKgMBk1wH2yVPepYBN2R0hm75Hpho6xyumXFG9xyZOk0iHv8jlJU8CiOwtryPyF2MWa00mGW4IzLuNysroo1Bd7Yt+LxPxnNk8cdG2uIwaNvw6ybFT55cWCRUaPaG2LV4SLnN0JQTQ+qrU8ZKovYxS/aW0MRsneMbCSEl5+bb2WUoZ6VT5sHKfyyPrjr6yG</vt:lpwstr>
  </property>
  <property fmtid="{D5CDD505-2E9C-101B-9397-08002B2CF9AE}" pid="119" name="x1ye=95">
    <vt:lpwstr>gD8yw6O4B4dOE5IrqLD58g2PeXRZCANFMm4XlYMxvLdK+sZJpFiuHLfl/0Bo8Hi7pZ7HFkDKlNr+bXOUPaiNc2Vk28/aQDYOoAJPRHVDTETbqvTRyHbujHWXQg8ftIatZ+7jI4IMkw11GGq+oFh+QV+zVeY2LKAp4lrTKMHe4ZWLeP0iP3B256GsYopvxAcMHZWUrB3g03NJ0I9sdmgh+RbEB4slQcSkv09hxm6liNdVUhL12vXABwlCo4+zpg9</vt:lpwstr>
  </property>
  <property fmtid="{D5CDD505-2E9C-101B-9397-08002B2CF9AE}" pid="120" name="x1ye=96">
    <vt:lpwstr>N9dNRK0So8Swjo1AGJ8WrGJ83SxA7URMlyELo23cMlolMbaTqRAgEYvnLpLaF3Gou6ePG3XLlnqVpfUxgZyApETe2Yone1bZ9CiZBA9nfcJXhfH+s0jbmygw2bBVf4Ghht40Paxwyu4K2zIps++Lhsg7Wq1wiQ9OrBhZ+dOMxtKt+abV913oUizWF1MzBgSLokkdoX0A/KMnQR83gciYltwwCODZjOsCE3tRa2sMS7qeguhn43ZCQnxTIjWTBtd</vt:lpwstr>
  </property>
  <property fmtid="{D5CDD505-2E9C-101B-9397-08002B2CF9AE}" pid="121" name="x1ye=97">
    <vt:lpwstr>nH7d19OZpo0oz2QLx4yysxzDniyPJRgn6VNVEcYrYNTeid0OVB7+sBVA1x3yaG+BjesVUmb5Eoe1lMku1sPY+GSAoINPFjLU4TErc1q7ir/uK/UPOwsYiLs+eAaXfVC9nLTkw1pcg6x4yo4/HAI4nniFWTGdQBmnP/HpuVCpHskizXmXrY3t5SJXYqiI67U3SJ1ClZy4rijOMJIpGw1XHulBDbsuIgM7ZKhsySRvKpclCe7GzFsfZzVsgzRLOdb</vt:lpwstr>
  </property>
  <property fmtid="{D5CDD505-2E9C-101B-9397-08002B2CF9AE}" pid="122" name="x1ye=98">
    <vt:lpwstr>VH82Yi1rZz61E9y7Rx37A1WQU4DVHOXId/GozTkb24euW5PJjbFLbVosuESRatOLBzB0abaC3Rt10k7Faf4am0U+H0cBRqqWLQFYWe5Db7zBEbwsXBjxl+F5O9M6p7sYCkpbic8GkxvxXmiJv5UNVZDu6cg4/R0tlleUteJOFs0RHJgHlsry7boL/JxoBXy4ft6tAFmMvLVQVHbb1BjLL4Eizc2mILawZr0UXZS1IUL3h/7OJrqKlPxy1flHhHn</vt:lpwstr>
  </property>
  <property fmtid="{D5CDD505-2E9C-101B-9397-08002B2CF9AE}" pid="123" name="x1ye=99">
    <vt:lpwstr>g1JX/4IhS6ExNglnw+kMAzOEVNC8d1JfkBR/NK40m9nbsqDV8JZNhRKqmv5dsESNNy6ev/oNV3qXzWDTGPPL0ubY1SW8Y4BBZt0nGY2uICM8ZCNxbFqkP405BMcJRzRpCj9YOLLAbxRF3AOnCbKz83vknSCy9VrosnGGnl0BCeDleqCrZbRodstlT6oS96RWfRZ/2xKpF7fci+G7j6LpBPWC6FRTIZ1TSEp4eFw4Kxj4s15Kn11pjS/wFHsuYjW</vt:lpwstr>
  </property>
</Properties>
</file>