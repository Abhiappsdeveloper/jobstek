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AEEE86" w14:textId="597E25EF" w:rsidR="45864367" w:rsidRDefault="45864367" w:rsidP="45864367">
      <w:pPr>
        <w:pStyle w:val="Heading2"/>
        <w:numPr>
          <w:ilvl w:val="1"/>
          <w:numId w:val="0"/>
        </w:numPr>
        <w:ind w:left="576" w:hanging="576"/>
        <w:jc w:val="left"/>
        <w:rPr>
          <w:rFonts w:asciiTheme="minorHAnsi" w:hAnsiTheme="minorHAnsi" w:cstheme="minorBidi"/>
          <w:color w:val="548DD4"/>
          <w:sz w:val="20"/>
        </w:rPr>
      </w:pPr>
      <w:r w:rsidRPr="45864367">
        <w:rPr>
          <w:rFonts w:asciiTheme="minorHAnsi" w:hAnsiTheme="minorHAnsi" w:cstheme="minorBidi"/>
          <w:color w:val="548DD4"/>
          <w:sz w:val="28"/>
          <w:szCs w:val="28"/>
        </w:rPr>
        <w:t>Veera Venkata Satyanarayana Manne</w:t>
      </w:r>
    </w:p>
    <w:p w14:paraId="04EA9E45" w14:textId="6D279998" w:rsidR="45864367" w:rsidRDefault="45864367" w:rsidP="45864367">
      <w:pPr>
        <w:pStyle w:val="Heading2"/>
        <w:numPr>
          <w:ilvl w:val="0"/>
          <w:numId w:val="0"/>
        </w:numPr>
        <w:spacing w:line="259" w:lineRule="auto"/>
        <w:jc w:val="left"/>
        <w:rPr>
          <w:rFonts w:asciiTheme="minorHAnsi" w:hAnsiTheme="minorHAnsi" w:cstheme="minorBidi"/>
          <w:color w:val="9CC2E5" w:themeColor="accent1" w:themeTint="99"/>
          <w:sz w:val="20"/>
        </w:rPr>
      </w:pPr>
      <w:r w:rsidRPr="546B7553">
        <w:rPr>
          <w:rFonts w:asciiTheme="minorHAnsi" w:hAnsiTheme="minorHAnsi" w:cstheme="minorBidi"/>
          <w:color w:val="5B9AD5"/>
          <w:sz w:val="20"/>
        </w:rPr>
        <w:t>Senior .Net Full Stack Engineer</w:t>
      </w:r>
    </w:p>
    <w:p w14:paraId="53A04803" w14:textId="77777777" w:rsidR="00481E41" w:rsidRPr="00481E41" w:rsidRDefault="00481E41" w:rsidP="00481E41">
      <w:pPr>
        <w:shd w:val="clear" w:color="auto" w:fill="E9EEF6"/>
        <w:suppressAutoHyphens w:val="0"/>
        <w:rPr>
          <w:rFonts w:ascii="Roboto" w:hAnsi="Roboto"/>
          <w:color w:val="1F1F1F"/>
          <w:sz w:val="27"/>
          <w:szCs w:val="27"/>
          <w:lang w:eastAsia="en-US"/>
        </w:rPr>
      </w:pPr>
      <w:r w:rsidRPr="00481E41">
        <w:rPr>
          <w:rFonts w:ascii="Roboto" w:hAnsi="Roboto"/>
          <w:color w:val="1F1F1F"/>
          <w:sz w:val="27"/>
          <w:szCs w:val="27"/>
          <w:lang w:eastAsia="en-US"/>
        </w:rPr>
        <w:t>veeravenkatasatyanaranamanne@gmail.com</w:t>
      </w:r>
    </w:p>
    <w:p w14:paraId="46F7753A" w14:textId="77777777" w:rsidR="00481E41" w:rsidRPr="00481E41" w:rsidRDefault="00481E41" w:rsidP="00481E41">
      <w:pPr>
        <w:suppressAutoHyphens w:val="0"/>
        <w:rPr>
          <w:sz w:val="24"/>
          <w:szCs w:val="24"/>
          <w:lang w:eastAsia="en-US"/>
        </w:rPr>
      </w:pPr>
    </w:p>
    <w:p w14:paraId="03DB285B" w14:textId="77777777" w:rsidR="001E5FE2" w:rsidRPr="00E9029D" w:rsidRDefault="001E5FE2">
      <w:pPr>
        <w:pStyle w:val="Heading3"/>
        <w:numPr>
          <w:ilvl w:val="0"/>
          <w:numId w:val="0"/>
        </w:numPr>
        <w:ind w:left="720" w:hanging="720"/>
        <w:rPr>
          <w:rFonts w:asciiTheme="minorHAnsi" w:hAnsiTheme="minorHAnsi" w:cstheme="minorHAnsi"/>
          <w:color w:val="548DD4"/>
          <w:sz w:val="22"/>
          <w:szCs w:val="22"/>
        </w:rPr>
      </w:pPr>
    </w:p>
    <w:p w14:paraId="09A7DB64" w14:textId="77777777" w:rsidR="001E5FE2" w:rsidRPr="00E9029D" w:rsidRDefault="001E5FE2">
      <w:pPr>
        <w:pStyle w:val="Heading3"/>
        <w:numPr>
          <w:ilvl w:val="0"/>
          <w:numId w:val="0"/>
        </w:numPr>
        <w:rPr>
          <w:rFonts w:asciiTheme="minorHAnsi" w:hAnsiTheme="minorHAnsi" w:cstheme="minorHAnsi"/>
          <w:color w:val="548DD4"/>
          <w:sz w:val="22"/>
          <w:szCs w:val="22"/>
        </w:rPr>
      </w:pPr>
      <w:r w:rsidRPr="00E9029D">
        <w:rPr>
          <w:rFonts w:asciiTheme="minorHAnsi" w:hAnsiTheme="minorHAnsi" w:cstheme="minorHAnsi"/>
          <w:color w:val="548DD4"/>
          <w:sz w:val="22"/>
          <w:szCs w:val="22"/>
        </w:rPr>
        <w:t>Summary</w:t>
      </w:r>
    </w:p>
    <w:p w14:paraId="6A304BAA" w14:textId="19026947" w:rsidR="00875911" w:rsidRPr="00CA479B" w:rsidRDefault="6B44CD2F" w:rsidP="67E4F479">
      <w:pPr>
        <w:numPr>
          <w:ilvl w:val="0"/>
          <w:numId w:val="1"/>
        </w:numPr>
        <w:rPr>
          <w:rFonts w:asciiTheme="minorHAnsi" w:hAnsiTheme="minorHAnsi" w:cstheme="minorBidi"/>
          <w:b/>
          <w:bCs/>
          <w:color w:val="000000"/>
          <w:lang w:val="en-GB"/>
        </w:rPr>
      </w:pPr>
      <w:r w:rsidRPr="546B7553">
        <w:rPr>
          <w:rFonts w:asciiTheme="minorHAnsi" w:hAnsiTheme="minorHAnsi" w:cstheme="minorBidi"/>
          <w:color w:val="000000" w:themeColor="text1"/>
          <w:lang w:val="en-GB"/>
        </w:rPr>
        <w:t xml:space="preserve">Over </w:t>
      </w:r>
      <w:r w:rsidRPr="546B7553">
        <w:rPr>
          <w:rFonts w:asciiTheme="minorHAnsi" w:hAnsiTheme="minorHAnsi" w:cstheme="minorBidi"/>
          <w:b/>
          <w:bCs/>
          <w:color w:val="000000" w:themeColor="text1"/>
          <w:lang w:val="en-GB"/>
        </w:rPr>
        <w:t>1</w:t>
      </w:r>
      <w:r w:rsidR="00D5BABA" w:rsidRPr="546B7553">
        <w:rPr>
          <w:rFonts w:asciiTheme="minorHAnsi" w:hAnsiTheme="minorHAnsi" w:cstheme="minorBidi"/>
          <w:b/>
          <w:bCs/>
          <w:color w:val="000000" w:themeColor="text1"/>
          <w:lang w:val="en-GB"/>
        </w:rPr>
        <w:t>3</w:t>
      </w:r>
      <w:r w:rsidR="123A402D" w:rsidRPr="546B7553">
        <w:rPr>
          <w:rFonts w:asciiTheme="minorHAnsi" w:hAnsiTheme="minorHAnsi" w:cstheme="minorBidi"/>
          <w:b/>
          <w:bCs/>
          <w:color w:val="000000" w:themeColor="text1"/>
          <w:lang w:val="en-GB"/>
        </w:rPr>
        <w:t>+</w:t>
      </w:r>
      <w:r w:rsidRPr="546B7553">
        <w:rPr>
          <w:rFonts w:asciiTheme="minorHAnsi" w:hAnsiTheme="minorHAnsi" w:cstheme="minorBidi"/>
          <w:b/>
          <w:bCs/>
          <w:color w:val="000000" w:themeColor="text1"/>
          <w:lang w:val="en-GB"/>
        </w:rPr>
        <w:t xml:space="preserve"> years</w:t>
      </w:r>
      <w:r w:rsidRPr="546B7553">
        <w:rPr>
          <w:rFonts w:asciiTheme="minorHAnsi" w:hAnsiTheme="minorHAnsi" w:cstheme="minorBidi"/>
          <w:color w:val="000000" w:themeColor="text1"/>
          <w:lang w:val="en-GB"/>
        </w:rPr>
        <w:t xml:space="preserve"> of hands-on experience in the software design, analysis, and development. </w:t>
      </w:r>
    </w:p>
    <w:p w14:paraId="079844E0" w14:textId="3594E436" w:rsidR="00875911" w:rsidRPr="00CA479B" w:rsidRDefault="6B44CD2F" w:rsidP="67E4F479">
      <w:pPr>
        <w:numPr>
          <w:ilvl w:val="0"/>
          <w:numId w:val="1"/>
        </w:numPr>
        <w:rPr>
          <w:rFonts w:asciiTheme="minorHAnsi" w:hAnsiTheme="minorHAnsi" w:cstheme="minorBidi"/>
          <w:b/>
          <w:bCs/>
          <w:color w:val="000000"/>
          <w:lang w:val="en-GB"/>
        </w:rPr>
      </w:pPr>
      <w:r w:rsidRPr="67E4F479">
        <w:rPr>
          <w:rFonts w:asciiTheme="minorHAnsi" w:hAnsiTheme="minorHAnsi" w:cstheme="minorBidi"/>
          <w:color w:val="000000" w:themeColor="text1"/>
          <w:lang w:val="en-GB"/>
        </w:rPr>
        <w:t>Excellent troubleshooting skills and Analytical skills are plus with proven track record of delivering high quality solutions.</w:t>
      </w:r>
    </w:p>
    <w:p w14:paraId="6632CD07" w14:textId="78E5916C" w:rsidR="6B44CD2F" w:rsidRDefault="6B44CD2F" w:rsidP="67E4F479">
      <w:pPr>
        <w:numPr>
          <w:ilvl w:val="0"/>
          <w:numId w:val="1"/>
        </w:numPr>
        <w:rPr>
          <w:rFonts w:asciiTheme="minorHAnsi" w:hAnsiTheme="minorHAnsi" w:cstheme="minorBidi"/>
          <w:b/>
          <w:bCs/>
          <w:color w:val="000000" w:themeColor="text1"/>
          <w:lang w:val="en-GB"/>
        </w:rPr>
      </w:pPr>
      <w:r w:rsidRPr="67E4F479">
        <w:rPr>
          <w:rFonts w:asciiTheme="minorHAnsi" w:hAnsiTheme="minorHAnsi" w:cstheme="minorBidi"/>
          <w:color w:val="000000" w:themeColor="text1"/>
          <w:lang w:val="en-GB"/>
        </w:rPr>
        <w:t xml:space="preserve">Proficient in both front-end and back-end development using </w:t>
      </w:r>
      <w:r w:rsidRPr="67E4F479">
        <w:rPr>
          <w:rFonts w:asciiTheme="minorHAnsi" w:hAnsiTheme="minorHAnsi" w:cstheme="minorBidi"/>
          <w:b/>
          <w:bCs/>
          <w:color w:val="000000" w:themeColor="text1"/>
          <w:lang w:val="en-GB"/>
        </w:rPr>
        <w:t>.Net</w:t>
      </w:r>
      <w:r w:rsidRPr="67E4F479">
        <w:rPr>
          <w:rFonts w:asciiTheme="minorHAnsi" w:hAnsiTheme="minorHAnsi" w:cstheme="minorBidi"/>
          <w:color w:val="000000" w:themeColor="text1"/>
          <w:lang w:val="en-GB"/>
        </w:rPr>
        <w:t xml:space="preserve"> and </w:t>
      </w:r>
      <w:r w:rsidRPr="67E4F479">
        <w:rPr>
          <w:rFonts w:asciiTheme="minorHAnsi" w:hAnsiTheme="minorHAnsi" w:cstheme="minorBidi"/>
          <w:b/>
          <w:bCs/>
          <w:color w:val="000000" w:themeColor="text1"/>
          <w:lang w:val="en-GB"/>
        </w:rPr>
        <w:t>Angular</w:t>
      </w:r>
      <w:r w:rsidRPr="67E4F479">
        <w:rPr>
          <w:rFonts w:asciiTheme="minorHAnsi" w:hAnsiTheme="minorHAnsi" w:cstheme="minorBidi"/>
          <w:color w:val="000000" w:themeColor="text1"/>
          <w:lang w:val="en-GB"/>
        </w:rPr>
        <w:t>.</w:t>
      </w:r>
    </w:p>
    <w:p w14:paraId="1776F0E1" w14:textId="49A5B311" w:rsidR="00CA479B" w:rsidRPr="00334A38" w:rsidRDefault="6B44CD2F" w:rsidP="67E4F479">
      <w:pPr>
        <w:numPr>
          <w:ilvl w:val="0"/>
          <w:numId w:val="1"/>
        </w:numPr>
        <w:rPr>
          <w:rFonts w:asciiTheme="minorHAnsi" w:hAnsiTheme="minorHAnsi" w:cstheme="minorBidi"/>
          <w:b/>
          <w:bCs/>
          <w:color w:val="000000"/>
          <w:lang w:val="en-GB"/>
        </w:rPr>
      </w:pPr>
      <w:r w:rsidRPr="67E4F479">
        <w:rPr>
          <w:rFonts w:asciiTheme="minorHAnsi" w:hAnsiTheme="minorHAnsi" w:cstheme="minorBidi"/>
          <w:color w:val="000000" w:themeColor="text1"/>
          <w:lang w:val="en-GB"/>
        </w:rPr>
        <w:t xml:space="preserve">Working as a </w:t>
      </w:r>
      <w:r w:rsidRPr="67E4F479">
        <w:rPr>
          <w:rFonts w:asciiTheme="minorHAnsi" w:hAnsiTheme="minorHAnsi" w:cstheme="minorBidi"/>
          <w:b/>
          <w:bCs/>
          <w:color w:val="000000" w:themeColor="text1"/>
          <w:lang w:val="en-GB"/>
        </w:rPr>
        <w:t>Senior</w:t>
      </w:r>
      <w:r w:rsidRPr="67E4F479">
        <w:rPr>
          <w:rFonts w:asciiTheme="minorHAnsi" w:hAnsiTheme="minorHAnsi" w:cstheme="minorBidi"/>
          <w:color w:val="000000" w:themeColor="text1"/>
          <w:lang w:val="en-GB"/>
        </w:rPr>
        <w:t xml:space="preserve"> </w:t>
      </w:r>
      <w:r w:rsidRPr="67E4F479">
        <w:rPr>
          <w:rFonts w:asciiTheme="minorHAnsi" w:hAnsiTheme="minorHAnsi" w:cstheme="minorBidi"/>
          <w:b/>
          <w:bCs/>
          <w:color w:val="000000" w:themeColor="text1"/>
          <w:lang w:val="en-GB"/>
        </w:rPr>
        <w:t>Full Stack</w:t>
      </w:r>
      <w:r w:rsidRPr="67E4F479">
        <w:rPr>
          <w:rFonts w:asciiTheme="minorHAnsi" w:hAnsiTheme="minorHAnsi" w:cstheme="minorBidi"/>
          <w:color w:val="000000" w:themeColor="text1"/>
          <w:lang w:val="en-GB"/>
        </w:rPr>
        <w:t xml:space="preserve"> application developer.</w:t>
      </w:r>
    </w:p>
    <w:p w14:paraId="6684B86A" w14:textId="012A2A36" w:rsidR="00334A38" w:rsidRPr="00CA479B" w:rsidRDefault="6B44CD2F" w:rsidP="67E4F479">
      <w:pPr>
        <w:numPr>
          <w:ilvl w:val="0"/>
          <w:numId w:val="1"/>
        </w:numPr>
        <w:rPr>
          <w:rFonts w:asciiTheme="minorHAnsi" w:hAnsiTheme="minorHAnsi" w:cstheme="minorBidi"/>
          <w:b/>
          <w:bCs/>
          <w:color w:val="000000"/>
          <w:lang w:val="en-GB"/>
        </w:rPr>
      </w:pPr>
      <w:r w:rsidRPr="546B7553">
        <w:rPr>
          <w:rFonts w:asciiTheme="minorHAnsi" w:hAnsiTheme="minorHAnsi" w:cstheme="minorBidi"/>
          <w:color w:val="000000" w:themeColor="text1"/>
          <w:lang w:val="en-GB"/>
        </w:rPr>
        <w:t xml:space="preserve">Having strong experience in web technologies </w:t>
      </w:r>
      <w:r w:rsidRPr="546B7553">
        <w:rPr>
          <w:rFonts w:asciiTheme="minorHAnsi" w:hAnsiTheme="minorHAnsi" w:cstheme="minorBidi"/>
          <w:b/>
          <w:bCs/>
          <w:color w:val="000000" w:themeColor="text1"/>
          <w:lang w:val="en-GB"/>
        </w:rPr>
        <w:t>ASP. Net MVC, ASP. Net Core</w:t>
      </w:r>
      <w:r w:rsidRPr="546B7553">
        <w:rPr>
          <w:rFonts w:asciiTheme="minorHAnsi" w:hAnsiTheme="minorHAnsi" w:cstheme="minorBidi"/>
          <w:color w:val="000000" w:themeColor="text1"/>
          <w:lang w:val="en-GB"/>
        </w:rPr>
        <w:t>.</w:t>
      </w:r>
    </w:p>
    <w:p w14:paraId="558CDF3F" w14:textId="46CAFDF9" w:rsidR="6B44CD2F" w:rsidRDefault="6B44CD2F" w:rsidP="67E4F479">
      <w:pPr>
        <w:numPr>
          <w:ilvl w:val="0"/>
          <w:numId w:val="1"/>
        </w:numPr>
        <w:rPr>
          <w:rFonts w:asciiTheme="minorHAnsi" w:hAnsiTheme="minorHAnsi" w:cstheme="minorBidi"/>
          <w:b/>
          <w:bCs/>
          <w:color w:val="000000" w:themeColor="text1"/>
          <w:lang w:val="en-GB"/>
        </w:rPr>
      </w:pPr>
      <w:r w:rsidRPr="546B7553">
        <w:rPr>
          <w:rFonts w:asciiTheme="minorHAnsi" w:hAnsiTheme="minorHAnsi" w:cstheme="minorBidi"/>
          <w:color w:val="000000" w:themeColor="text1"/>
          <w:lang w:val="en-GB"/>
        </w:rPr>
        <w:t xml:space="preserve">Expertise in developing </w:t>
      </w:r>
      <w:r w:rsidRPr="546B7553">
        <w:rPr>
          <w:rFonts w:asciiTheme="minorHAnsi" w:hAnsiTheme="minorHAnsi" w:cstheme="minorBidi"/>
          <w:b/>
          <w:bCs/>
          <w:color w:val="000000" w:themeColor="text1"/>
          <w:lang w:val="en-GB"/>
        </w:rPr>
        <w:t>APIs</w:t>
      </w:r>
      <w:r w:rsidRPr="546B7553">
        <w:rPr>
          <w:rFonts w:asciiTheme="minorHAnsi" w:hAnsiTheme="minorHAnsi" w:cstheme="minorBidi"/>
          <w:color w:val="000000" w:themeColor="text1"/>
          <w:lang w:val="en-GB"/>
        </w:rPr>
        <w:t>.</w:t>
      </w:r>
    </w:p>
    <w:p w14:paraId="5BC35B8F" w14:textId="78ADA74F" w:rsidR="6B44CD2F" w:rsidRDefault="6B44CD2F" w:rsidP="67E4F479">
      <w:pPr>
        <w:numPr>
          <w:ilvl w:val="0"/>
          <w:numId w:val="1"/>
        </w:numPr>
        <w:rPr>
          <w:rFonts w:asciiTheme="minorHAnsi" w:hAnsiTheme="minorHAnsi" w:cstheme="minorBidi"/>
          <w:b/>
          <w:bCs/>
          <w:color w:val="000000" w:themeColor="text1"/>
          <w:lang w:val="en-GB"/>
        </w:rPr>
      </w:pPr>
      <w:r w:rsidRPr="67E4F479">
        <w:rPr>
          <w:rFonts w:asciiTheme="minorHAnsi" w:hAnsiTheme="minorHAnsi" w:cstheme="minorBidi"/>
          <w:color w:val="000000" w:themeColor="text1"/>
          <w:lang w:val="en-GB"/>
        </w:rPr>
        <w:t xml:space="preserve">Working experience in </w:t>
      </w:r>
      <w:r w:rsidRPr="67E4F479">
        <w:rPr>
          <w:rFonts w:asciiTheme="minorHAnsi" w:hAnsiTheme="minorHAnsi" w:cstheme="minorBidi"/>
          <w:b/>
          <w:bCs/>
          <w:color w:val="000000" w:themeColor="text1"/>
          <w:lang w:val="en-GB"/>
        </w:rPr>
        <w:t>Entity Framework and LINQ queries</w:t>
      </w:r>
      <w:r w:rsidRPr="67E4F479">
        <w:rPr>
          <w:rFonts w:asciiTheme="minorHAnsi" w:hAnsiTheme="minorHAnsi" w:cstheme="minorBidi"/>
          <w:color w:val="000000" w:themeColor="text1"/>
          <w:lang w:val="en-GB"/>
        </w:rPr>
        <w:t>.</w:t>
      </w:r>
    </w:p>
    <w:p w14:paraId="03D01808" w14:textId="5D3E3CAE" w:rsidR="6B44CD2F" w:rsidRDefault="6B44CD2F" w:rsidP="546B7553">
      <w:pPr>
        <w:numPr>
          <w:ilvl w:val="0"/>
          <w:numId w:val="1"/>
        </w:numPr>
        <w:rPr>
          <w:rFonts w:ascii="Calibri" w:eastAsia="Calibri" w:hAnsi="Calibri" w:cs="Calibri"/>
          <w:lang w:val="en-GB"/>
        </w:rPr>
      </w:pPr>
      <w:r w:rsidRPr="546B7553">
        <w:rPr>
          <w:rFonts w:asciiTheme="minorHAnsi" w:hAnsiTheme="minorHAnsi" w:cstheme="minorBidi"/>
          <w:color w:val="000000" w:themeColor="text1"/>
          <w:lang w:val="en-GB"/>
        </w:rPr>
        <w:t xml:space="preserve">Experience working in Angular JS and </w:t>
      </w:r>
      <w:r w:rsidRPr="546B7553">
        <w:rPr>
          <w:rFonts w:asciiTheme="minorHAnsi" w:hAnsiTheme="minorHAnsi" w:cstheme="minorBidi"/>
          <w:b/>
          <w:bCs/>
          <w:color w:val="000000" w:themeColor="text1"/>
          <w:lang w:val="en-GB"/>
        </w:rPr>
        <w:t>Angular 9</w:t>
      </w:r>
      <w:r w:rsidRPr="546B7553">
        <w:rPr>
          <w:rFonts w:asciiTheme="minorHAnsi" w:hAnsiTheme="minorHAnsi" w:cstheme="minorBidi"/>
          <w:color w:val="000000" w:themeColor="text1"/>
          <w:lang w:val="en-GB"/>
        </w:rPr>
        <w:t>.</w:t>
      </w:r>
    </w:p>
    <w:p w14:paraId="5BB154FD" w14:textId="0A1D7DB8" w:rsidR="00CA479B" w:rsidRPr="00AE618E" w:rsidRDefault="6B44CD2F" w:rsidP="67E4F479">
      <w:pPr>
        <w:numPr>
          <w:ilvl w:val="0"/>
          <w:numId w:val="1"/>
        </w:numPr>
        <w:rPr>
          <w:rFonts w:asciiTheme="minorHAnsi" w:hAnsiTheme="minorHAnsi" w:cstheme="minorBidi"/>
          <w:b/>
          <w:bCs/>
          <w:color w:val="000000"/>
          <w:lang w:val="en-GB"/>
        </w:rPr>
      </w:pPr>
      <w:r w:rsidRPr="67E4F479">
        <w:rPr>
          <w:rFonts w:asciiTheme="minorHAnsi" w:hAnsiTheme="minorHAnsi" w:cstheme="minorBidi"/>
          <w:color w:val="000000" w:themeColor="text1"/>
          <w:lang w:val="en-GB"/>
        </w:rPr>
        <w:t xml:space="preserve">Experienced developing web applications front-end with </w:t>
      </w:r>
      <w:r w:rsidRPr="67E4F479">
        <w:rPr>
          <w:rFonts w:asciiTheme="minorHAnsi" w:hAnsiTheme="minorHAnsi" w:cstheme="minorBidi"/>
          <w:b/>
          <w:bCs/>
          <w:color w:val="000000" w:themeColor="text1"/>
          <w:lang w:val="en-GB"/>
        </w:rPr>
        <w:t>HTML, CSS, jQuery, JavaScript, Bootstrap, XML, JSON</w:t>
      </w:r>
      <w:r w:rsidRPr="67E4F479">
        <w:rPr>
          <w:rFonts w:asciiTheme="minorHAnsi" w:hAnsiTheme="minorHAnsi" w:cstheme="minorBidi"/>
          <w:color w:val="000000" w:themeColor="text1"/>
          <w:lang w:val="en-GB"/>
        </w:rPr>
        <w:t xml:space="preserve"> and other frameworks.</w:t>
      </w:r>
    </w:p>
    <w:p w14:paraId="7F873DA1" w14:textId="47163EE3" w:rsidR="00AE618E" w:rsidRPr="00AE618E" w:rsidRDefault="6B44CD2F" w:rsidP="67E4F479">
      <w:pPr>
        <w:numPr>
          <w:ilvl w:val="0"/>
          <w:numId w:val="1"/>
        </w:numPr>
        <w:rPr>
          <w:rFonts w:asciiTheme="minorHAnsi" w:hAnsiTheme="minorHAnsi" w:cstheme="minorBidi"/>
          <w:b/>
          <w:bCs/>
          <w:color w:val="000000"/>
          <w:lang w:val="en-GB"/>
        </w:rPr>
      </w:pPr>
      <w:r w:rsidRPr="67E4F479">
        <w:rPr>
          <w:rFonts w:asciiTheme="minorHAnsi" w:hAnsiTheme="minorHAnsi" w:cstheme="minorBidi"/>
          <w:color w:val="000000" w:themeColor="text1"/>
          <w:lang w:val="en-GB"/>
        </w:rPr>
        <w:t xml:space="preserve">Development experience on </w:t>
      </w:r>
      <w:r w:rsidRPr="67E4F479">
        <w:rPr>
          <w:rFonts w:asciiTheme="minorHAnsi" w:hAnsiTheme="minorHAnsi" w:cstheme="minorBidi"/>
          <w:b/>
          <w:bCs/>
          <w:color w:val="000000" w:themeColor="text1"/>
          <w:lang w:val="en-GB"/>
        </w:rPr>
        <w:t>Kendo UI</w:t>
      </w:r>
      <w:r w:rsidRPr="67E4F479">
        <w:rPr>
          <w:rFonts w:asciiTheme="minorHAnsi" w:hAnsiTheme="minorHAnsi" w:cstheme="minorBidi"/>
          <w:color w:val="000000" w:themeColor="text1"/>
          <w:lang w:val="en-GB"/>
        </w:rPr>
        <w:t>.</w:t>
      </w:r>
    </w:p>
    <w:p w14:paraId="30FE5F26" w14:textId="1B2BB24B" w:rsidR="00334A38" w:rsidRDefault="6B44CD2F" w:rsidP="67E4F479">
      <w:pPr>
        <w:numPr>
          <w:ilvl w:val="0"/>
          <w:numId w:val="1"/>
        </w:numPr>
        <w:rPr>
          <w:rFonts w:asciiTheme="minorHAnsi" w:hAnsiTheme="minorHAnsi" w:cstheme="minorBidi"/>
          <w:b/>
          <w:bCs/>
          <w:color w:val="000000"/>
          <w:lang w:val="en-GB"/>
        </w:rPr>
      </w:pPr>
      <w:r w:rsidRPr="67E4F479">
        <w:rPr>
          <w:rFonts w:asciiTheme="minorHAnsi" w:hAnsiTheme="minorHAnsi" w:cstheme="minorBidi"/>
          <w:color w:val="000000" w:themeColor="text1"/>
          <w:lang w:val="en-GB"/>
        </w:rPr>
        <w:t xml:space="preserve">Experience working on Microsoft </w:t>
      </w:r>
      <w:r w:rsidRPr="67E4F479">
        <w:rPr>
          <w:rFonts w:asciiTheme="minorHAnsi" w:hAnsiTheme="minorHAnsi" w:cstheme="minorBidi"/>
          <w:b/>
          <w:bCs/>
          <w:color w:val="000000" w:themeColor="text1"/>
          <w:lang w:val="en-GB"/>
        </w:rPr>
        <w:t>SQL Server Database</w:t>
      </w:r>
      <w:r w:rsidRPr="67E4F479">
        <w:rPr>
          <w:rFonts w:asciiTheme="minorHAnsi" w:hAnsiTheme="minorHAnsi" w:cstheme="minorBidi"/>
          <w:color w:val="000000" w:themeColor="text1"/>
          <w:lang w:val="en-GB"/>
        </w:rPr>
        <w:t xml:space="preserve"> development.</w:t>
      </w:r>
    </w:p>
    <w:p w14:paraId="100A547F" w14:textId="3CE7601A" w:rsidR="00334A38" w:rsidRPr="00334A38" w:rsidRDefault="6B44CD2F" w:rsidP="67E4F479">
      <w:pPr>
        <w:numPr>
          <w:ilvl w:val="0"/>
          <w:numId w:val="1"/>
        </w:numPr>
        <w:rPr>
          <w:rFonts w:asciiTheme="minorHAnsi" w:hAnsiTheme="minorHAnsi" w:cstheme="minorBidi"/>
          <w:color w:val="000000"/>
          <w:lang w:val="en-GB"/>
        </w:rPr>
      </w:pPr>
      <w:r w:rsidRPr="67E4F479">
        <w:rPr>
          <w:rFonts w:asciiTheme="minorHAnsi" w:hAnsiTheme="minorHAnsi" w:cstheme="minorBidi"/>
          <w:color w:val="000000" w:themeColor="text1"/>
          <w:lang w:val="en-GB"/>
        </w:rPr>
        <w:t>Flexible to learn new programming languages or technologies within the shortest possible time.</w:t>
      </w:r>
    </w:p>
    <w:p w14:paraId="57CCC5B0" w14:textId="77777777" w:rsidR="00AE618E" w:rsidRDefault="6B44CD2F" w:rsidP="67E4F479">
      <w:pPr>
        <w:numPr>
          <w:ilvl w:val="0"/>
          <w:numId w:val="1"/>
        </w:numPr>
        <w:rPr>
          <w:rFonts w:asciiTheme="minorHAnsi" w:hAnsiTheme="minorHAnsi" w:cstheme="minorBidi"/>
          <w:color w:val="000000"/>
          <w:lang w:val="en-GB"/>
        </w:rPr>
      </w:pPr>
      <w:r w:rsidRPr="67E4F479">
        <w:rPr>
          <w:rFonts w:asciiTheme="minorHAnsi" w:hAnsiTheme="minorHAnsi" w:cstheme="minorBidi"/>
          <w:color w:val="000000" w:themeColor="text1"/>
          <w:lang w:val="en-GB"/>
        </w:rPr>
        <w:t xml:space="preserve">Expertise in performing </w:t>
      </w:r>
      <w:r w:rsidRPr="67E4F479">
        <w:rPr>
          <w:rFonts w:asciiTheme="minorHAnsi" w:hAnsiTheme="minorHAnsi" w:cstheme="minorBidi"/>
          <w:b/>
          <w:bCs/>
          <w:color w:val="000000" w:themeColor="text1"/>
          <w:lang w:val="en-GB"/>
        </w:rPr>
        <w:t>MS Unit Testing</w:t>
      </w:r>
      <w:r w:rsidRPr="67E4F479">
        <w:rPr>
          <w:rFonts w:asciiTheme="minorHAnsi" w:hAnsiTheme="minorHAnsi" w:cstheme="minorBidi"/>
          <w:color w:val="000000" w:themeColor="text1"/>
          <w:lang w:val="en-GB"/>
        </w:rPr>
        <w:t xml:space="preserve"> using </w:t>
      </w:r>
      <w:r w:rsidRPr="67E4F479">
        <w:rPr>
          <w:rFonts w:asciiTheme="minorHAnsi" w:hAnsiTheme="minorHAnsi" w:cstheme="minorBidi"/>
          <w:b/>
          <w:bCs/>
          <w:color w:val="000000" w:themeColor="text1"/>
          <w:lang w:val="en-GB"/>
        </w:rPr>
        <w:t>MOQ</w:t>
      </w:r>
      <w:r w:rsidRPr="67E4F479">
        <w:rPr>
          <w:rFonts w:asciiTheme="minorHAnsi" w:hAnsiTheme="minorHAnsi" w:cstheme="minorBidi"/>
          <w:color w:val="000000" w:themeColor="text1"/>
          <w:lang w:val="en-GB"/>
        </w:rPr>
        <w:t xml:space="preserve"> Framework.</w:t>
      </w:r>
    </w:p>
    <w:p w14:paraId="2290D8BF" w14:textId="70865EA7" w:rsidR="009F1A89" w:rsidRDefault="6B44CD2F" w:rsidP="67E4F479">
      <w:pPr>
        <w:numPr>
          <w:ilvl w:val="0"/>
          <w:numId w:val="1"/>
        </w:numPr>
        <w:rPr>
          <w:rFonts w:asciiTheme="minorHAnsi" w:hAnsiTheme="minorHAnsi" w:cstheme="minorBidi"/>
          <w:color w:val="000000"/>
          <w:lang w:val="en-GB"/>
        </w:rPr>
      </w:pPr>
      <w:r w:rsidRPr="67E4F479">
        <w:rPr>
          <w:rFonts w:asciiTheme="minorHAnsi" w:hAnsiTheme="minorHAnsi" w:cstheme="minorBidi"/>
          <w:color w:val="000000" w:themeColor="text1"/>
          <w:lang w:val="en-GB"/>
        </w:rPr>
        <w:t xml:space="preserve">Experience in all phases of </w:t>
      </w:r>
      <w:r w:rsidRPr="67E4F479">
        <w:rPr>
          <w:rFonts w:asciiTheme="minorHAnsi" w:hAnsiTheme="minorHAnsi" w:cstheme="minorBidi"/>
          <w:b/>
          <w:bCs/>
          <w:color w:val="000000" w:themeColor="text1"/>
          <w:lang w:val="en-GB"/>
        </w:rPr>
        <w:t>Software Design Life Cycle</w:t>
      </w:r>
      <w:r w:rsidRPr="67E4F479">
        <w:rPr>
          <w:rFonts w:asciiTheme="minorHAnsi" w:hAnsiTheme="minorHAnsi" w:cstheme="minorBidi"/>
          <w:color w:val="000000" w:themeColor="text1"/>
          <w:lang w:val="en-GB"/>
        </w:rPr>
        <w:t xml:space="preserve"> management and implementation using </w:t>
      </w:r>
      <w:r w:rsidRPr="67E4F479">
        <w:rPr>
          <w:rFonts w:asciiTheme="minorHAnsi" w:hAnsiTheme="minorHAnsi" w:cstheme="minorBidi"/>
          <w:b/>
          <w:bCs/>
          <w:color w:val="000000" w:themeColor="text1"/>
          <w:lang w:val="en-GB"/>
        </w:rPr>
        <w:t>Agile Methodology</w:t>
      </w:r>
      <w:r w:rsidRPr="67E4F479">
        <w:rPr>
          <w:rFonts w:asciiTheme="minorHAnsi" w:hAnsiTheme="minorHAnsi" w:cstheme="minorBidi"/>
          <w:color w:val="000000" w:themeColor="text1"/>
          <w:lang w:val="en-GB"/>
        </w:rPr>
        <w:t xml:space="preserve"> with </w:t>
      </w:r>
      <w:r w:rsidRPr="67E4F479">
        <w:rPr>
          <w:rFonts w:asciiTheme="minorHAnsi" w:hAnsiTheme="minorHAnsi" w:cstheme="minorBidi"/>
          <w:b/>
          <w:bCs/>
          <w:color w:val="000000" w:themeColor="text1"/>
          <w:lang w:val="en-GB"/>
        </w:rPr>
        <w:t>Scrum</w:t>
      </w:r>
      <w:r w:rsidRPr="67E4F479">
        <w:rPr>
          <w:rFonts w:asciiTheme="minorHAnsi" w:hAnsiTheme="minorHAnsi" w:cstheme="minorBidi"/>
          <w:color w:val="000000" w:themeColor="text1"/>
          <w:lang w:val="en-GB"/>
        </w:rPr>
        <w:t>.</w:t>
      </w:r>
    </w:p>
    <w:p w14:paraId="449AA548" w14:textId="13C610BD" w:rsidR="003F14E9" w:rsidRPr="00E9029D" w:rsidRDefault="6B44CD2F" w:rsidP="67E4F479">
      <w:pPr>
        <w:numPr>
          <w:ilvl w:val="0"/>
          <w:numId w:val="1"/>
        </w:numPr>
        <w:rPr>
          <w:rFonts w:asciiTheme="minorHAnsi" w:hAnsiTheme="minorHAnsi" w:cstheme="minorBidi"/>
          <w:color w:val="000000"/>
          <w:lang w:val="en-GB"/>
        </w:rPr>
      </w:pPr>
      <w:r w:rsidRPr="67E4F479">
        <w:rPr>
          <w:rFonts w:asciiTheme="minorHAnsi" w:hAnsiTheme="minorHAnsi" w:cstheme="minorBidi"/>
          <w:color w:val="000000" w:themeColor="text1"/>
          <w:lang w:val="en-GB"/>
        </w:rPr>
        <w:t xml:space="preserve">Experience performing </w:t>
      </w:r>
      <w:r w:rsidRPr="67E4F479">
        <w:rPr>
          <w:rFonts w:asciiTheme="minorHAnsi" w:hAnsiTheme="minorHAnsi" w:cstheme="minorBidi"/>
          <w:b/>
          <w:bCs/>
          <w:color w:val="000000" w:themeColor="text1"/>
          <w:lang w:val="en-GB"/>
        </w:rPr>
        <w:t>Code Reviews</w:t>
      </w:r>
      <w:r w:rsidRPr="67E4F479">
        <w:rPr>
          <w:rFonts w:asciiTheme="minorHAnsi" w:hAnsiTheme="minorHAnsi" w:cstheme="minorBidi"/>
          <w:color w:val="000000" w:themeColor="text1"/>
          <w:lang w:val="en-GB"/>
        </w:rPr>
        <w:t xml:space="preserve"> for peer developers and suggest best practices. Keen to find the optimum feasible solutions.</w:t>
      </w:r>
    </w:p>
    <w:p w14:paraId="3C0300CC" w14:textId="1B772903" w:rsidR="00695A31" w:rsidRPr="00E9029D" w:rsidRDefault="6B44CD2F" w:rsidP="67E4F479">
      <w:pPr>
        <w:numPr>
          <w:ilvl w:val="0"/>
          <w:numId w:val="1"/>
        </w:numPr>
        <w:rPr>
          <w:rFonts w:asciiTheme="minorHAnsi" w:hAnsiTheme="minorHAnsi" w:cstheme="minorBidi"/>
          <w:color w:val="000000"/>
          <w:lang w:val="en-GB"/>
        </w:rPr>
      </w:pPr>
      <w:r w:rsidRPr="67E4F479">
        <w:rPr>
          <w:rFonts w:asciiTheme="minorHAnsi" w:hAnsiTheme="minorHAnsi" w:cstheme="minorBidi"/>
          <w:color w:val="000000" w:themeColor="text1"/>
          <w:lang w:val="en-GB"/>
        </w:rPr>
        <w:t xml:space="preserve">Experience of version control tool such as </w:t>
      </w:r>
      <w:r w:rsidRPr="67E4F479">
        <w:rPr>
          <w:rFonts w:asciiTheme="minorHAnsi" w:hAnsiTheme="minorHAnsi" w:cstheme="minorBidi"/>
          <w:b/>
          <w:bCs/>
          <w:color w:val="000000" w:themeColor="text1"/>
          <w:lang w:val="en-GB"/>
        </w:rPr>
        <w:t>Git, TFS, SVN, VSS.</w:t>
      </w:r>
    </w:p>
    <w:p w14:paraId="5A42717E" w14:textId="77777777" w:rsidR="005E32BC" w:rsidRPr="00E9029D" w:rsidRDefault="005E32BC" w:rsidP="00473F4C">
      <w:pPr>
        <w:ind w:left="360"/>
        <w:rPr>
          <w:rFonts w:asciiTheme="minorHAnsi" w:hAnsiTheme="minorHAnsi" w:cstheme="minorHAnsi"/>
          <w:color w:val="000000"/>
          <w:lang w:val="en-GB"/>
        </w:rPr>
      </w:pPr>
    </w:p>
    <w:p w14:paraId="4208D161" w14:textId="77777777" w:rsidR="001E5FE2" w:rsidRPr="00E9029D" w:rsidRDefault="001E5FE2">
      <w:pPr>
        <w:pStyle w:val="Heading3"/>
        <w:numPr>
          <w:ilvl w:val="0"/>
          <w:numId w:val="0"/>
        </w:numPr>
        <w:rPr>
          <w:rFonts w:asciiTheme="minorHAnsi" w:hAnsiTheme="minorHAnsi" w:cstheme="minorHAnsi"/>
          <w:color w:val="548DD4"/>
          <w:sz w:val="22"/>
          <w:szCs w:val="22"/>
        </w:rPr>
      </w:pPr>
      <w:r w:rsidRPr="00E9029D">
        <w:rPr>
          <w:rFonts w:asciiTheme="minorHAnsi" w:hAnsiTheme="minorHAnsi" w:cstheme="minorHAnsi"/>
          <w:color w:val="548DD4"/>
          <w:sz w:val="22"/>
          <w:szCs w:val="22"/>
        </w:rPr>
        <w:t>Education</w:t>
      </w:r>
    </w:p>
    <w:p w14:paraId="67555193" w14:textId="34F80B1D" w:rsidR="00323B4C" w:rsidRPr="00E9029D" w:rsidRDefault="049B7DBD" w:rsidP="6B44CD2F">
      <w:pPr>
        <w:jc w:val="both"/>
        <w:rPr>
          <w:rFonts w:asciiTheme="minorHAnsi" w:hAnsiTheme="minorHAnsi" w:cstheme="minorBidi"/>
          <w:color w:val="000000"/>
        </w:rPr>
      </w:pPr>
      <w:proofErr w:type="gramStart"/>
      <w:r w:rsidRPr="546B7553">
        <w:rPr>
          <w:rFonts w:asciiTheme="minorHAnsi" w:hAnsiTheme="minorHAnsi" w:cstheme="minorBidi"/>
          <w:b/>
          <w:bCs/>
          <w:color w:val="000000" w:themeColor="text1"/>
        </w:rPr>
        <w:t>Masters in computer applications</w:t>
      </w:r>
      <w:proofErr w:type="gramEnd"/>
      <w:r w:rsidR="45864367" w:rsidRPr="546B7553">
        <w:rPr>
          <w:rFonts w:asciiTheme="minorHAnsi" w:hAnsiTheme="minorHAnsi" w:cstheme="minorBidi"/>
          <w:color w:val="000000" w:themeColor="text1"/>
        </w:rPr>
        <w:t xml:space="preserve"> from Jawaharlal Nehru Technological University (JNTU), India</w:t>
      </w:r>
    </w:p>
    <w:p w14:paraId="4F275E5A" w14:textId="77777777" w:rsidR="00DB0F21" w:rsidRPr="00E9029D" w:rsidRDefault="00DB0F21" w:rsidP="00DB0F21">
      <w:pPr>
        <w:pStyle w:val="Heading3"/>
        <w:numPr>
          <w:ilvl w:val="0"/>
          <w:numId w:val="0"/>
        </w:numPr>
        <w:rPr>
          <w:rFonts w:asciiTheme="minorHAnsi" w:hAnsiTheme="minorHAnsi" w:cstheme="minorHAnsi"/>
          <w:color w:val="548DD4"/>
          <w:sz w:val="22"/>
          <w:szCs w:val="22"/>
        </w:rPr>
      </w:pPr>
    </w:p>
    <w:p w14:paraId="345B7664" w14:textId="77777777" w:rsidR="001E5FE2" w:rsidRPr="00E9029D" w:rsidRDefault="001E5FE2" w:rsidP="00DB0F21">
      <w:pPr>
        <w:pStyle w:val="Heading3"/>
        <w:numPr>
          <w:ilvl w:val="0"/>
          <w:numId w:val="0"/>
        </w:numPr>
        <w:rPr>
          <w:rFonts w:asciiTheme="minorHAnsi" w:hAnsiTheme="minorHAnsi" w:cstheme="minorHAnsi"/>
          <w:color w:val="548DD4"/>
          <w:sz w:val="22"/>
          <w:szCs w:val="22"/>
        </w:rPr>
      </w:pPr>
      <w:r w:rsidRPr="00E9029D">
        <w:rPr>
          <w:rFonts w:asciiTheme="minorHAnsi" w:hAnsiTheme="minorHAnsi" w:cstheme="minorHAnsi"/>
          <w:color w:val="548DD4"/>
          <w:sz w:val="22"/>
          <w:szCs w:val="22"/>
        </w:rPr>
        <w:t>Technical Skills</w:t>
      </w:r>
    </w:p>
    <w:tbl>
      <w:tblPr>
        <w:tblW w:w="9999" w:type="dxa"/>
        <w:tblInd w:w="188" w:type="dxa"/>
        <w:tblLayout w:type="fixed"/>
        <w:tblLook w:val="0000" w:firstRow="0" w:lastRow="0" w:firstColumn="0" w:lastColumn="0" w:noHBand="0" w:noVBand="0"/>
      </w:tblPr>
      <w:tblGrid>
        <w:gridCol w:w="2080"/>
        <w:gridCol w:w="7919"/>
      </w:tblGrid>
      <w:tr w:rsidR="001E5FE2" w:rsidRPr="00E9029D" w14:paraId="57BB01A6" w14:textId="77777777" w:rsidTr="546B7553">
        <w:trPr>
          <w:trHeight w:val="428"/>
        </w:trPr>
        <w:tc>
          <w:tcPr>
            <w:tcW w:w="2080" w:type="dxa"/>
            <w:tcBorders>
              <w:top w:val="single" w:sz="4" w:space="0" w:color="000000" w:themeColor="text1"/>
              <w:left w:val="single" w:sz="4" w:space="0" w:color="808080" w:themeColor="background1" w:themeShade="80"/>
              <w:bottom w:val="single" w:sz="4" w:space="0" w:color="000000" w:themeColor="text1"/>
            </w:tcBorders>
          </w:tcPr>
          <w:p w14:paraId="33D9B00C" w14:textId="77777777" w:rsidR="001E5FE2" w:rsidRPr="00E9029D" w:rsidRDefault="00A01AC8">
            <w:pPr>
              <w:snapToGrid w:val="0"/>
              <w:rPr>
                <w:rFonts w:asciiTheme="minorHAnsi" w:hAnsiTheme="minorHAnsi" w:cstheme="minorHAnsi"/>
                <w:b/>
                <w:color w:val="000000"/>
              </w:rPr>
            </w:pPr>
            <w:r w:rsidRPr="00E9029D">
              <w:rPr>
                <w:rFonts w:asciiTheme="minorHAnsi" w:hAnsiTheme="minorHAnsi" w:cstheme="minorHAnsi"/>
                <w:b/>
                <w:color w:val="000000"/>
              </w:rPr>
              <w:t>Server-side</w:t>
            </w:r>
            <w:r w:rsidR="001E5FE2" w:rsidRPr="00E9029D">
              <w:rPr>
                <w:rFonts w:asciiTheme="minorHAnsi" w:hAnsiTheme="minorHAnsi" w:cstheme="minorHAnsi"/>
                <w:b/>
                <w:color w:val="000000"/>
              </w:rPr>
              <w:t xml:space="preserve"> Technologies</w:t>
            </w:r>
          </w:p>
        </w:tc>
        <w:tc>
          <w:tcPr>
            <w:tcW w:w="7919" w:type="dxa"/>
            <w:tcBorders>
              <w:top w:val="single" w:sz="4" w:space="0" w:color="000000" w:themeColor="text1"/>
              <w:bottom w:val="single" w:sz="4" w:space="0" w:color="000000" w:themeColor="text1"/>
              <w:right w:val="single" w:sz="4" w:space="0" w:color="808080" w:themeColor="background1" w:themeShade="80"/>
            </w:tcBorders>
          </w:tcPr>
          <w:p w14:paraId="41438E68" w14:textId="7A3AFB0D" w:rsidR="001E5FE2" w:rsidRPr="00E9029D" w:rsidRDefault="6B44CD2F" w:rsidP="6B44CD2F">
            <w:pPr>
              <w:snapToGrid w:val="0"/>
              <w:rPr>
                <w:rFonts w:asciiTheme="minorHAnsi" w:hAnsiTheme="minorHAnsi" w:cstheme="minorBidi"/>
                <w:b/>
                <w:bCs/>
                <w:color w:val="000000"/>
              </w:rPr>
            </w:pPr>
            <w:r w:rsidRPr="546B7553">
              <w:rPr>
                <w:rFonts w:asciiTheme="minorHAnsi" w:hAnsiTheme="minorHAnsi" w:cstheme="minorBidi"/>
                <w:b/>
                <w:bCs/>
                <w:color w:val="000000" w:themeColor="text1"/>
              </w:rPr>
              <w:t>C#</w:t>
            </w:r>
            <w:r w:rsidR="337E36EC" w:rsidRPr="546B7553">
              <w:rPr>
                <w:rFonts w:asciiTheme="minorHAnsi" w:hAnsiTheme="minorHAnsi" w:cstheme="minorBidi"/>
                <w:b/>
                <w:bCs/>
                <w:color w:val="000000" w:themeColor="text1"/>
              </w:rPr>
              <w:t xml:space="preserve"> .Net</w:t>
            </w:r>
            <w:r w:rsidRPr="546B7553">
              <w:rPr>
                <w:rFonts w:asciiTheme="minorHAnsi" w:hAnsiTheme="minorHAnsi" w:cstheme="minorBidi"/>
                <w:b/>
                <w:bCs/>
                <w:color w:val="000000" w:themeColor="text1"/>
              </w:rPr>
              <w:t>, .Net Framework 4.7, ASP. Net MVC, Entity Framework, LINQ</w:t>
            </w:r>
          </w:p>
        </w:tc>
      </w:tr>
      <w:tr w:rsidR="001E5FE2" w:rsidRPr="00E9029D" w14:paraId="1078F4F6" w14:textId="77777777" w:rsidTr="546B7553">
        <w:trPr>
          <w:trHeight w:val="280"/>
        </w:trPr>
        <w:tc>
          <w:tcPr>
            <w:tcW w:w="2080" w:type="dxa"/>
            <w:tcBorders>
              <w:top w:val="single" w:sz="4" w:space="0" w:color="000000" w:themeColor="text1"/>
              <w:left w:val="single" w:sz="4" w:space="0" w:color="808080" w:themeColor="background1" w:themeShade="80"/>
              <w:bottom w:val="single" w:sz="4" w:space="0" w:color="000000" w:themeColor="text1"/>
            </w:tcBorders>
          </w:tcPr>
          <w:p w14:paraId="3C3B1D4A" w14:textId="77777777" w:rsidR="001E5FE2" w:rsidRPr="00E9029D" w:rsidRDefault="00854B72">
            <w:pPr>
              <w:rPr>
                <w:rFonts w:asciiTheme="minorHAnsi" w:hAnsiTheme="minorHAnsi" w:cstheme="minorHAnsi"/>
                <w:b/>
                <w:color w:val="000000"/>
              </w:rPr>
            </w:pPr>
            <w:r w:rsidRPr="00E9029D">
              <w:rPr>
                <w:rFonts w:asciiTheme="minorHAnsi" w:hAnsiTheme="minorHAnsi" w:cstheme="minorHAnsi"/>
                <w:b/>
                <w:color w:val="000000"/>
              </w:rPr>
              <w:t>Scripting</w:t>
            </w:r>
          </w:p>
        </w:tc>
        <w:tc>
          <w:tcPr>
            <w:tcW w:w="7919" w:type="dxa"/>
            <w:tcBorders>
              <w:top w:val="single" w:sz="4" w:space="0" w:color="000000" w:themeColor="text1"/>
              <w:bottom w:val="single" w:sz="4" w:space="0" w:color="000000" w:themeColor="text1"/>
              <w:right w:val="single" w:sz="4" w:space="0" w:color="808080" w:themeColor="background1" w:themeShade="80"/>
            </w:tcBorders>
          </w:tcPr>
          <w:p w14:paraId="42DF6D82" w14:textId="751D4EA0" w:rsidR="001E5FE2" w:rsidRPr="00E9029D" w:rsidRDefault="6B44CD2F" w:rsidP="07A08837">
            <w:pPr>
              <w:snapToGrid w:val="0"/>
              <w:rPr>
                <w:rFonts w:asciiTheme="minorHAnsi" w:hAnsiTheme="minorHAnsi" w:cstheme="minorBidi"/>
                <w:b/>
                <w:bCs/>
                <w:color w:val="000000"/>
              </w:rPr>
            </w:pPr>
            <w:r w:rsidRPr="546B7553">
              <w:rPr>
                <w:rFonts w:asciiTheme="minorHAnsi" w:hAnsiTheme="minorHAnsi" w:cstheme="minorBidi"/>
                <w:b/>
                <w:bCs/>
                <w:color w:val="000000" w:themeColor="text1"/>
              </w:rPr>
              <w:t>JavaScript, jQuery, Angular 9, Type Script</w:t>
            </w:r>
          </w:p>
        </w:tc>
      </w:tr>
      <w:tr w:rsidR="001E5FE2" w:rsidRPr="00E9029D" w14:paraId="55F6FC96" w14:textId="77777777" w:rsidTr="546B7553">
        <w:trPr>
          <w:trHeight w:val="112"/>
        </w:trPr>
        <w:tc>
          <w:tcPr>
            <w:tcW w:w="2080" w:type="dxa"/>
            <w:tcBorders>
              <w:top w:val="single" w:sz="4" w:space="0" w:color="000000" w:themeColor="text1"/>
              <w:left w:val="single" w:sz="4" w:space="0" w:color="808080" w:themeColor="background1" w:themeShade="80"/>
              <w:bottom w:val="single" w:sz="4" w:space="0" w:color="000000" w:themeColor="text1"/>
            </w:tcBorders>
          </w:tcPr>
          <w:p w14:paraId="0B5A47F4" w14:textId="77777777" w:rsidR="001E5FE2" w:rsidRPr="00E9029D" w:rsidRDefault="001E5FE2">
            <w:pPr>
              <w:snapToGrid w:val="0"/>
              <w:rPr>
                <w:rFonts w:asciiTheme="minorHAnsi" w:hAnsiTheme="minorHAnsi" w:cstheme="minorHAnsi"/>
                <w:b/>
                <w:color w:val="000000"/>
              </w:rPr>
            </w:pPr>
            <w:r w:rsidRPr="00E9029D">
              <w:rPr>
                <w:rFonts w:asciiTheme="minorHAnsi" w:hAnsiTheme="minorHAnsi" w:cstheme="minorHAnsi"/>
                <w:b/>
                <w:color w:val="000000"/>
              </w:rPr>
              <w:t xml:space="preserve">RDBMS                        </w:t>
            </w:r>
          </w:p>
        </w:tc>
        <w:tc>
          <w:tcPr>
            <w:tcW w:w="7919" w:type="dxa"/>
            <w:tcBorders>
              <w:top w:val="single" w:sz="4" w:space="0" w:color="000000" w:themeColor="text1"/>
              <w:bottom w:val="single" w:sz="4" w:space="0" w:color="000000" w:themeColor="text1"/>
              <w:right w:val="single" w:sz="4" w:space="0" w:color="808080" w:themeColor="background1" w:themeShade="80"/>
            </w:tcBorders>
          </w:tcPr>
          <w:p w14:paraId="2187132A" w14:textId="120C743E" w:rsidR="001E5FE2" w:rsidRPr="00CE380F" w:rsidRDefault="5E61214E" w:rsidP="07A08837">
            <w:pPr>
              <w:snapToGrid w:val="0"/>
              <w:rPr>
                <w:rFonts w:asciiTheme="minorHAnsi" w:hAnsiTheme="minorHAnsi" w:cstheme="minorBidi"/>
                <w:b/>
                <w:bCs/>
                <w:color w:val="000000"/>
              </w:rPr>
            </w:pPr>
            <w:r w:rsidRPr="07A08837">
              <w:rPr>
                <w:rFonts w:asciiTheme="minorHAnsi" w:hAnsiTheme="minorHAnsi" w:cstheme="minorBidi"/>
                <w:b/>
                <w:bCs/>
                <w:color w:val="000000" w:themeColor="text1"/>
              </w:rPr>
              <w:t>MS-SQL Server 201</w:t>
            </w:r>
            <w:r w:rsidR="00CE380F" w:rsidRPr="07A08837">
              <w:rPr>
                <w:rFonts w:asciiTheme="minorHAnsi" w:hAnsiTheme="minorHAnsi" w:cstheme="minorBidi"/>
                <w:b/>
                <w:bCs/>
                <w:color w:val="000000" w:themeColor="text1"/>
              </w:rPr>
              <w:t>8</w:t>
            </w:r>
            <w:r w:rsidRPr="07A08837">
              <w:rPr>
                <w:rFonts w:asciiTheme="minorHAnsi" w:hAnsiTheme="minorHAnsi" w:cstheme="minorBidi"/>
                <w:b/>
                <w:bCs/>
                <w:color w:val="000000" w:themeColor="text1"/>
              </w:rPr>
              <w:t>/2012/2008</w:t>
            </w:r>
            <w:r w:rsidR="519FE47E" w:rsidRPr="07A08837">
              <w:rPr>
                <w:rFonts w:asciiTheme="minorHAnsi" w:hAnsiTheme="minorHAnsi" w:cstheme="minorBidi"/>
                <w:b/>
                <w:bCs/>
                <w:color w:val="000000" w:themeColor="text1"/>
              </w:rPr>
              <w:t>, Oracle</w:t>
            </w:r>
          </w:p>
        </w:tc>
      </w:tr>
      <w:tr w:rsidR="001E5FE2" w:rsidRPr="00E9029D" w14:paraId="009B86DE" w14:textId="77777777" w:rsidTr="546B7553">
        <w:trPr>
          <w:trHeight w:val="327"/>
        </w:trPr>
        <w:tc>
          <w:tcPr>
            <w:tcW w:w="2080" w:type="dxa"/>
            <w:tcBorders>
              <w:top w:val="single" w:sz="4" w:space="0" w:color="000000" w:themeColor="text1"/>
              <w:left w:val="single" w:sz="4" w:space="0" w:color="808080" w:themeColor="background1" w:themeShade="80"/>
              <w:bottom w:val="single" w:sz="4" w:space="0" w:color="000000" w:themeColor="text1"/>
            </w:tcBorders>
          </w:tcPr>
          <w:p w14:paraId="407AD878" w14:textId="77777777" w:rsidR="001E5FE2" w:rsidRPr="00E9029D" w:rsidRDefault="001E5FE2">
            <w:pPr>
              <w:snapToGrid w:val="0"/>
              <w:rPr>
                <w:rFonts w:asciiTheme="minorHAnsi" w:hAnsiTheme="minorHAnsi" w:cstheme="minorHAnsi"/>
                <w:b/>
                <w:color w:val="000000"/>
              </w:rPr>
            </w:pPr>
            <w:r w:rsidRPr="00E9029D">
              <w:rPr>
                <w:rFonts w:asciiTheme="minorHAnsi" w:hAnsiTheme="minorHAnsi" w:cstheme="minorHAnsi"/>
                <w:b/>
                <w:color w:val="000000"/>
              </w:rPr>
              <w:t>Other Tools / Technologies</w:t>
            </w:r>
          </w:p>
        </w:tc>
        <w:tc>
          <w:tcPr>
            <w:tcW w:w="7919" w:type="dxa"/>
            <w:tcBorders>
              <w:top w:val="single" w:sz="4" w:space="0" w:color="000000" w:themeColor="text1"/>
              <w:bottom w:val="single" w:sz="4" w:space="0" w:color="000000" w:themeColor="text1"/>
              <w:right w:val="single" w:sz="4" w:space="0" w:color="808080" w:themeColor="background1" w:themeShade="80"/>
            </w:tcBorders>
          </w:tcPr>
          <w:p w14:paraId="43CF3E72" w14:textId="07D2C891" w:rsidR="001E5FE2" w:rsidRPr="00E9029D" w:rsidRDefault="001E5FE2" w:rsidP="07A08837">
            <w:pPr>
              <w:snapToGrid w:val="0"/>
              <w:rPr>
                <w:rFonts w:asciiTheme="minorHAnsi" w:hAnsiTheme="minorHAnsi" w:cstheme="minorBidi"/>
                <w:b/>
                <w:bCs/>
              </w:rPr>
            </w:pPr>
            <w:r w:rsidRPr="07A08837">
              <w:rPr>
                <w:rFonts w:asciiTheme="minorHAnsi" w:hAnsiTheme="minorHAnsi" w:cstheme="minorBidi"/>
                <w:b/>
                <w:bCs/>
                <w:color w:val="000000" w:themeColor="text1"/>
              </w:rPr>
              <w:t>Visual Studio Team Syste</w:t>
            </w:r>
            <w:r w:rsidR="4F9950E8" w:rsidRPr="07A08837">
              <w:rPr>
                <w:rFonts w:asciiTheme="minorHAnsi" w:hAnsiTheme="minorHAnsi" w:cstheme="minorBidi"/>
                <w:b/>
                <w:bCs/>
                <w:color w:val="000000" w:themeColor="text1"/>
              </w:rPr>
              <w:t xml:space="preserve">m, </w:t>
            </w:r>
            <w:r w:rsidR="0A32B015" w:rsidRPr="07A08837">
              <w:rPr>
                <w:rFonts w:asciiTheme="minorHAnsi" w:hAnsiTheme="minorHAnsi" w:cstheme="minorBidi"/>
                <w:b/>
                <w:bCs/>
              </w:rPr>
              <w:t>Atlassian</w:t>
            </w:r>
            <w:r w:rsidR="50EB9CC1" w:rsidRPr="07A08837">
              <w:rPr>
                <w:rFonts w:asciiTheme="minorHAnsi" w:hAnsiTheme="minorHAnsi" w:cstheme="minorBidi"/>
                <w:b/>
                <w:bCs/>
              </w:rPr>
              <w:t xml:space="preserve"> JIRA</w:t>
            </w:r>
            <w:r w:rsidR="17D44B37" w:rsidRPr="07A08837">
              <w:rPr>
                <w:rFonts w:asciiTheme="minorHAnsi" w:hAnsiTheme="minorHAnsi" w:cstheme="minorBidi"/>
                <w:b/>
                <w:bCs/>
              </w:rPr>
              <w:t>, Crucible, Source Tree</w:t>
            </w:r>
            <w:r w:rsidR="00CE380F" w:rsidRPr="07A08837">
              <w:rPr>
                <w:rFonts w:asciiTheme="minorHAnsi" w:hAnsiTheme="minorHAnsi" w:cstheme="minorBidi"/>
                <w:b/>
                <w:bCs/>
              </w:rPr>
              <w:t>.</w:t>
            </w:r>
          </w:p>
        </w:tc>
      </w:tr>
      <w:tr w:rsidR="0077480B" w:rsidRPr="00E9029D" w14:paraId="0471F8FD" w14:textId="77777777" w:rsidTr="546B7553">
        <w:trPr>
          <w:trHeight w:val="149"/>
        </w:trPr>
        <w:tc>
          <w:tcPr>
            <w:tcW w:w="2080" w:type="dxa"/>
            <w:tcBorders>
              <w:top w:val="single" w:sz="4" w:space="0" w:color="000000" w:themeColor="text1"/>
              <w:left w:val="single" w:sz="4" w:space="0" w:color="808080" w:themeColor="background1" w:themeShade="80"/>
              <w:bottom w:val="single" w:sz="4" w:space="0" w:color="000000" w:themeColor="text1"/>
            </w:tcBorders>
          </w:tcPr>
          <w:p w14:paraId="699191E4" w14:textId="77777777" w:rsidR="0077480B" w:rsidRPr="00E9029D" w:rsidRDefault="0077480B">
            <w:pPr>
              <w:snapToGrid w:val="0"/>
              <w:rPr>
                <w:rFonts w:asciiTheme="minorHAnsi" w:hAnsiTheme="minorHAnsi" w:cstheme="minorHAnsi"/>
                <w:b/>
                <w:color w:val="000000"/>
              </w:rPr>
            </w:pPr>
            <w:r w:rsidRPr="00E9029D">
              <w:rPr>
                <w:rFonts w:asciiTheme="minorHAnsi" w:hAnsiTheme="minorHAnsi" w:cstheme="minorHAnsi"/>
                <w:b/>
                <w:color w:val="000000"/>
              </w:rPr>
              <w:t>Source Code Control</w:t>
            </w:r>
          </w:p>
        </w:tc>
        <w:tc>
          <w:tcPr>
            <w:tcW w:w="7919" w:type="dxa"/>
            <w:tcBorders>
              <w:top w:val="single" w:sz="4" w:space="0" w:color="000000" w:themeColor="text1"/>
              <w:bottom w:val="single" w:sz="4" w:space="0" w:color="000000" w:themeColor="text1"/>
              <w:right w:val="single" w:sz="4" w:space="0" w:color="808080" w:themeColor="background1" w:themeShade="80"/>
            </w:tcBorders>
          </w:tcPr>
          <w:p w14:paraId="1096CE38" w14:textId="34BEC12E" w:rsidR="0077480B" w:rsidRPr="00E9029D" w:rsidRDefault="4F9950E8" w:rsidP="07A08837">
            <w:pPr>
              <w:tabs>
                <w:tab w:val="left" w:pos="3930"/>
              </w:tabs>
              <w:snapToGrid w:val="0"/>
              <w:rPr>
                <w:rFonts w:asciiTheme="minorHAnsi" w:hAnsiTheme="minorHAnsi" w:cstheme="minorBidi"/>
                <w:b/>
                <w:bCs/>
                <w:color w:val="000000"/>
              </w:rPr>
            </w:pPr>
            <w:r w:rsidRPr="07A08837">
              <w:rPr>
                <w:rFonts w:asciiTheme="minorHAnsi" w:hAnsiTheme="minorHAnsi" w:cstheme="minorBidi"/>
                <w:b/>
                <w:bCs/>
                <w:color w:val="000000" w:themeColor="text1"/>
              </w:rPr>
              <w:t>GIT</w:t>
            </w:r>
            <w:r w:rsidR="17D44B37" w:rsidRPr="07A08837">
              <w:rPr>
                <w:rFonts w:asciiTheme="minorHAnsi" w:hAnsiTheme="minorHAnsi" w:cstheme="minorBidi"/>
                <w:b/>
                <w:bCs/>
                <w:color w:val="000000" w:themeColor="text1"/>
              </w:rPr>
              <w:t xml:space="preserve">, TFS </w:t>
            </w:r>
          </w:p>
        </w:tc>
      </w:tr>
    </w:tbl>
    <w:p w14:paraId="2369AFB2" w14:textId="77777777" w:rsidR="00985DF8" w:rsidRDefault="00985DF8">
      <w:pPr>
        <w:pStyle w:val="Heading3"/>
        <w:numPr>
          <w:ilvl w:val="0"/>
          <w:numId w:val="0"/>
        </w:numPr>
        <w:rPr>
          <w:rFonts w:asciiTheme="minorHAnsi" w:hAnsiTheme="minorHAnsi" w:cstheme="minorHAnsi"/>
          <w:color w:val="548DD4"/>
          <w:sz w:val="22"/>
          <w:szCs w:val="22"/>
        </w:rPr>
      </w:pPr>
    </w:p>
    <w:p w14:paraId="2885F278" w14:textId="77777777" w:rsidR="00985DF8" w:rsidRDefault="00985DF8" w:rsidP="00985DF8">
      <w:r>
        <w:br w:type="page"/>
      </w:r>
    </w:p>
    <w:p w14:paraId="35B39EEA" w14:textId="33B1FECC" w:rsidR="001E5FE2" w:rsidRDefault="001E5FE2">
      <w:pPr>
        <w:pStyle w:val="Heading3"/>
        <w:numPr>
          <w:ilvl w:val="0"/>
          <w:numId w:val="0"/>
        </w:numPr>
        <w:rPr>
          <w:rFonts w:asciiTheme="minorHAnsi" w:hAnsiTheme="minorHAnsi" w:cstheme="minorHAnsi"/>
          <w:color w:val="548DD4"/>
          <w:sz w:val="22"/>
          <w:szCs w:val="22"/>
        </w:rPr>
      </w:pPr>
      <w:r w:rsidRPr="00E9029D">
        <w:rPr>
          <w:rFonts w:asciiTheme="minorHAnsi" w:hAnsiTheme="minorHAnsi" w:cstheme="minorHAnsi"/>
          <w:color w:val="548DD4"/>
          <w:sz w:val="22"/>
          <w:szCs w:val="22"/>
        </w:rPr>
        <w:lastRenderedPageBreak/>
        <w:t xml:space="preserve">Project </w:t>
      </w:r>
      <w:r w:rsidR="00E9029D">
        <w:rPr>
          <w:rFonts w:asciiTheme="minorHAnsi" w:hAnsiTheme="minorHAnsi" w:cstheme="minorHAnsi"/>
          <w:color w:val="548DD4"/>
          <w:sz w:val="22"/>
          <w:szCs w:val="22"/>
        </w:rPr>
        <w:t xml:space="preserve">Experience </w:t>
      </w:r>
      <w:r w:rsidRPr="00E9029D">
        <w:rPr>
          <w:rFonts w:asciiTheme="minorHAnsi" w:hAnsiTheme="minorHAnsi" w:cstheme="minorHAnsi"/>
          <w:color w:val="548DD4"/>
          <w:sz w:val="22"/>
          <w:szCs w:val="22"/>
        </w:rPr>
        <w:t>Summary</w:t>
      </w:r>
    </w:p>
    <w:p w14:paraId="4E88AF8D" w14:textId="435E850E" w:rsidR="00CE380F" w:rsidRDefault="00CE380F" w:rsidP="00CE380F"/>
    <w:p w14:paraId="291194D7" w14:textId="77777777" w:rsidR="00B400F2" w:rsidRDefault="00B400F2" w:rsidP="00B400F2"/>
    <w:p w14:paraId="2287B49B" w14:textId="03A91C1B" w:rsidR="00B400F2" w:rsidRPr="00E9029D" w:rsidRDefault="6B44CD2F" w:rsidP="6B44CD2F">
      <w:pPr>
        <w:pBdr>
          <w:bottom w:val="single" w:sz="4" w:space="1" w:color="000000"/>
        </w:pBdr>
        <w:shd w:val="clear" w:color="auto" w:fill="F3F3F3"/>
        <w:rPr>
          <w:rFonts w:asciiTheme="minorHAnsi" w:hAnsiTheme="minorHAnsi" w:cstheme="minorBidi"/>
          <w:b/>
          <w:bCs/>
          <w:color w:val="17365D"/>
        </w:rPr>
      </w:pPr>
      <w:r w:rsidRPr="6B44CD2F">
        <w:rPr>
          <w:rFonts w:asciiTheme="minorHAnsi" w:hAnsiTheme="minorHAnsi" w:cstheme="minorBidi"/>
          <w:b/>
          <w:bCs/>
          <w:color w:val="17365D"/>
        </w:rPr>
        <w:t>Client: Mott Macdonald</w:t>
      </w:r>
      <w:r w:rsidR="00B400F2">
        <w:tab/>
      </w:r>
      <w:r w:rsidR="00B400F2">
        <w:tab/>
      </w:r>
      <w:r w:rsidRPr="6B44CD2F">
        <w:rPr>
          <w:rFonts w:asciiTheme="minorHAnsi" w:hAnsiTheme="minorHAnsi" w:cstheme="minorBidi"/>
          <w:b/>
          <w:bCs/>
          <w:color w:val="17365D"/>
        </w:rPr>
        <w:t xml:space="preserve">                                                                 from Feb 2022 – Till Now</w:t>
      </w:r>
    </w:p>
    <w:p w14:paraId="4B285023" w14:textId="270470FD" w:rsidR="00B400F2" w:rsidRPr="00E9029D" w:rsidRDefault="00B400F2" w:rsidP="00B400F2">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Project Name:  Department of Transportation</w:t>
      </w:r>
    </w:p>
    <w:tbl>
      <w:tblPr>
        <w:tblW w:w="0" w:type="auto"/>
        <w:tblInd w:w="-37" w:type="dxa"/>
        <w:tblLayout w:type="fixed"/>
        <w:tblLook w:val="0000" w:firstRow="0" w:lastRow="0" w:firstColumn="0" w:lastColumn="0" w:noHBand="0" w:noVBand="0"/>
      </w:tblPr>
      <w:tblGrid>
        <w:gridCol w:w="2611"/>
        <w:gridCol w:w="7658"/>
      </w:tblGrid>
      <w:tr w:rsidR="00B400F2" w:rsidRPr="00E9029D" w14:paraId="59F7F810" w14:textId="77777777" w:rsidTr="546B7553">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64972089" w14:textId="77777777" w:rsidR="00B400F2" w:rsidRPr="00E9029D" w:rsidRDefault="00B400F2" w:rsidP="00991CF4">
            <w:pPr>
              <w:snapToGrid w:val="0"/>
              <w:rPr>
                <w:rFonts w:asciiTheme="minorHAnsi" w:hAnsiTheme="minorHAnsi" w:cstheme="minorHAnsi"/>
                <w:b/>
                <w:bCs/>
                <w:color w:val="000000"/>
              </w:rPr>
            </w:pPr>
            <w:r w:rsidRPr="00E9029D">
              <w:rPr>
                <w:rFonts w:asciiTheme="minorHAnsi" w:hAnsiTheme="minorHAnsi" w:cstheme="minorHAnsi"/>
                <w:b/>
                <w:bCs/>
                <w:color w:val="000000"/>
              </w:rPr>
              <w:t>Role</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C80F19" w14:textId="77777777" w:rsidR="00B400F2" w:rsidRPr="00E9029D" w:rsidRDefault="00B400F2" w:rsidP="00991CF4">
            <w:pPr>
              <w:snapToGrid w:val="0"/>
              <w:rPr>
                <w:rFonts w:asciiTheme="minorHAnsi" w:hAnsiTheme="minorHAnsi" w:cstheme="minorHAnsi"/>
                <w:b/>
                <w:bCs/>
                <w:color w:val="000000"/>
              </w:rPr>
            </w:pPr>
            <w:r>
              <w:rPr>
                <w:rFonts w:asciiTheme="minorHAnsi" w:hAnsiTheme="minorHAnsi" w:cstheme="minorHAnsi"/>
                <w:b/>
                <w:bCs/>
                <w:color w:val="000000"/>
              </w:rPr>
              <w:t>Senior Full Stack Developer</w:t>
            </w:r>
          </w:p>
        </w:tc>
      </w:tr>
      <w:tr w:rsidR="00B400F2" w:rsidRPr="00E9029D" w14:paraId="17A30DAA" w14:textId="77777777" w:rsidTr="546B7553">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18F470AE" w14:textId="77777777" w:rsidR="00B400F2" w:rsidRPr="00E9029D" w:rsidRDefault="00B400F2" w:rsidP="00991CF4">
            <w:pPr>
              <w:snapToGrid w:val="0"/>
              <w:rPr>
                <w:rFonts w:asciiTheme="minorHAnsi" w:hAnsiTheme="minorHAnsi" w:cstheme="minorHAnsi"/>
                <w:b/>
                <w:bCs/>
                <w:color w:val="000000"/>
              </w:rPr>
            </w:pPr>
            <w:r w:rsidRPr="00E9029D">
              <w:rPr>
                <w:rFonts w:asciiTheme="minorHAnsi" w:hAnsiTheme="minorHAnsi" w:cstheme="minorHAnsi"/>
                <w:b/>
                <w:bCs/>
                <w:color w:val="000000"/>
              </w:rPr>
              <w:t>Environment</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938824" w14:textId="7DB80826" w:rsidR="00B400F2" w:rsidRPr="00E9029D" w:rsidRDefault="6B44CD2F" w:rsidP="6B44CD2F">
            <w:pPr>
              <w:snapToGrid w:val="0"/>
              <w:rPr>
                <w:rFonts w:asciiTheme="minorHAnsi" w:hAnsiTheme="minorHAnsi" w:cstheme="minorBidi"/>
                <w:b/>
                <w:bCs/>
                <w:color w:val="000000"/>
              </w:rPr>
            </w:pPr>
            <w:r w:rsidRPr="546B7553">
              <w:rPr>
                <w:rFonts w:asciiTheme="minorHAnsi" w:hAnsiTheme="minorHAnsi" w:cstheme="minorBidi"/>
                <w:b/>
                <w:bCs/>
                <w:color w:val="000000" w:themeColor="text1"/>
              </w:rPr>
              <w:t>Visual Studio 2019, VS code, C#, Asp. Net MVC, SQL server, jQuery, Kendo UI.</w:t>
            </w:r>
          </w:p>
          <w:p w14:paraId="5ADAD17A" w14:textId="77777777" w:rsidR="00B400F2" w:rsidRPr="00E9029D" w:rsidRDefault="00B400F2" w:rsidP="00991CF4">
            <w:pPr>
              <w:rPr>
                <w:rFonts w:asciiTheme="minorHAnsi" w:hAnsiTheme="minorHAnsi" w:cstheme="minorHAnsi"/>
                <w:b/>
                <w:bCs/>
                <w:color w:val="000000"/>
              </w:rPr>
            </w:pPr>
          </w:p>
        </w:tc>
      </w:tr>
    </w:tbl>
    <w:p w14:paraId="654FEC27" w14:textId="0BB5C4FA" w:rsidR="00B400F2" w:rsidRDefault="45864367" w:rsidP="45864367">
      <w:pPr>
        <w:jc w:val="both"/>
        <w:rPr>
          <w:rFonts w:asciiTheme="minorHAnsi" w:hAnsiTheme="minorHAnsi" w:cstheme="minorBidi"/>
          <w:color w:val="000000"/>
        </w:rPr>
      </w:pPr>
      <w:r w:rsidRPr="45864367">
        <w:rPr>
          <w:rFonts w:asciiTheme="minorHAnsi" w:hAnsiTheme="minorHAnsi" w:cstheme="minorBidi"/>
          <w:b/>
          <w:bCs/>
          <w:color w:val="000000" w:themeColor="text1"/>
        </w:rPr>
        <w:t>Department of Transportation</w:t>
      </w:r>
      <w:r w:rsidRPr="45864367">
        <w:rPr>
          <w:rFonts w:asciiTheme="minorHAnsi" w:hAnsiTheme="minorHAnsi" w:cstheme="minorBidi"/>
          <w:color w:val="000000" w:themeColor="text1"/>
        </w:rPr>
        <w:t xml:space="preserve"> in New Jersey maintains and operates the state’s Highway and public road system planning and development. Through DOT project admin can manage NJ DOT assets like roads, signal property, manholes and different kinds and can create tasks for crew and assign, calculate the costs incurred and claim the same from respective departments.</w:t>
      </w:r>
    </w:p>
    <w:p w14:paraId="46237340" w14:textId="77777777" w:rsidR="00B400F2" w:rsidRPr="00933B1C" w:rsidRDefault="00B400F2" w:rsidP="00B400F2">
      <w:pPr>
        <w:jc w:val="both"/>
        <w:rPr>
          <w:rFonts w:asciiTheme="minorHAnsi" w:hAnsiTheme="minorHAnsi" w:cstheme="minorHAnsi"/>
          <w:bCs/>
          <w:color w:val="000000"/>
          <w:sz w:val="16"/>
        </w:rPr>
      </w:pPr>
    </w:p>
    <w:p w14:paraId="59094B58" w14:textId="77777777" w:rsidR="00B400F2" w:rsidRPr="00E9029D" w:rsidRDefault="00B400F2" w:rsidP="00B400F2">
      <w:pPr>
        <w:rPr>
          <w:rFonts w:asciiTheme="minorHAnsi" w:hAnsiTheme="minorHAnsi" w:cstheme="minorHAnsi"/>
          <w:color w:val="000000"/>
        </w:rPr>
      </w:pPr>
      <w:r w:rsidRPr="00E9029D">
        <w:rPr>
          <w:rFonts w:asciiTheme="minorHAnsi" w:hAnsiTheme="minorHAnsi" w:cstheme="minorHAnsi"/>
          <w:b/>
          <w:bCs/>
          <w:color w:val="000000"/>
        </w:rPr>
        <w:t>Responsibilities</w:t>
      </w:r>
      <w:r w:rsidRPr="00E9029D">
        <w:rPr>
          <w:rFonts w:asciiTheme="minorHAnsi" w:hAnsiTheme="minorHAnsi" w:cstheme="minorHAnsi"/>
          <w:color w:val="000000"/>
        </w:rPr>
        <w:t>:</w:t>
      </w:r>
    </w:p>
    <w:p w14:paraId="549C5ACA" w14:textId="6C0FF9A3" w:rsidR="00B400F2" w:rsidRDefault="00B400F2" w:rsidP="00B400F2">
      <w:pPr>
        <w:numPr>
          <w:ilvl w:val="0"/>
          <w:numId w:val="12"/>
        </w:numPr>
        <w:jc w:val="both"/>
        <w:rPr>
          <w:rFonts w:asciiTheme="minorHAnsi" w:hAnsiTheme="minorHAnsi" w:cstheme="minorHAnsi"/>
          <w:color w:val="000000"/>
        </w:rPr>
      </w:pPr>
      <w:r>
        <w:rPr>
          <w:rFonts w:asciiTheme="minorHAnsi" w:hAnsiTheme="minorHAnsi" w:cstheme="minorHAnsi"/>
          <w:color w:val="000000"/>
        </w:rPr>
        <w:t>Following Agile method in project, update the status in daily scrum meetings and help team if they are stuck with any issues.</w:t>
      </w:r>
    </w:p>
    <w:p w14:paraId="0D53DFD6" w14:textId="2EC745A8" w:rsidR="00B400F2" w:rsidRDefault="45864367" w:rsidP="45864367">
      <w:pPr>
        <w:numPr>
          <w:ilvl w:val="0"/>
          <w:numId w:val="12"/>
        </w:numPr>
        <w:jc w:val="both"/>
        <w:rPr>
          <w:rFonts w:asciiTheme="minorHAnsi" w:hAnsiTheme="minorHAnsi" w:cstheme="minorBidi"/>
          <w:color w:val="000000"/>
        </w:rPr>
      </w:pPr>
      <w:r w:rsidRPr="45864367">
        <w:rPr>
          <w:rFonts w:asciiTheme="minorHAnsi" w:hAnsiTheme="minorHAnsi" w:cstheme="minorBidi"/>
          <w:b/>
          <w:bCs/>
          <w:color w:val="000000" w:themeColor="text1"/>
        </w:rPr>
        <w:t>Analyzing</w:t>
      </w:r>
      <w:r w:rsidRPr="45864367">
        <w:rPr>
          <w:rFonts w:asciiTheme="minorHAnsi" w:hAnsiTheme="minorHAnsi" w:cstheme="minorBidi"/>
          <w:color w:val="000000" w:themeColor="text1"/>
        </w:rPr>
        <w:t xml:space="preserve"> the stories assigned and getting the doubts clarified in the planning/</w:t>
      </w:r>
      <w:r w:rsidRPr="45864367">
        <w:rPr>
          <w:rFonts w:asciiTheme="minorHAnsi" w:hAnsiTheme="minorHAnsi" w:cstheme="minorBidi"/>
          <w:b/>
          <w:bCs/>
          <w:color w:val="000000" w:themeColor="text1"/>
        </w:rPr>
        <w:t>Scrum meetings</w:t>
      </w:r>
      <w:r w:rsidRPr="45864367">
        <w:rPr>
          <w:rFonts w:asciiTheme="minorHAnsi" w:hAnsiTheme="minorHAnsi" w:cstheme="minorBidi"/>
          <w:color w:val="000000" w:themeColor="text1"/>
        </w:rPr>
        <w:t>.</w:t>
      </w:r>
    </w:p>
    <w:p w14:paraId="3560F141" w14:textId="21162AA9" w:rsidR="00B400F2" w:rsidRDefault="45864367" w:rsidP="45864367">
      <w:pPr>
        <w:numPr>
          <w:ilvl w:val="0"/>
          <w:numId w:val="12"/>
        </w:numPr>
        <w:jc w:val="both"/>
        <w:rPr>
          <w:rFonts w:asciiTheme="minorHAnsi" w:hAnsiTheme="minorHAnsi" w:cstheme="minorBidi"/>
          <w:color w:val="000000"/>
        </w:rPr>
      </w:pPr>
      <w:r w:rsidRPr="45864367">
        <w:rPr>
          <w:rFonts w:asciiTheme="minorHAnsi" w:hAnsiTheme="minorHAnsi" w:cstheme="minorBidi"/>
          <w:color w:val="000000" w:themeColor="text1"/>
        </w:rPr>
        <w:t>Working on the story, creating sub tasks and progressing on each sub task on daily basis.</w:t>
      </w:r>
    </w:p>
    <w:p w14:paraId="63141A2F" w14:textId="77777777" w:rsidR="00B400F2" w:rsidRDefault="00B400F2" w:rsidP="00B400F2">
      <w:pPr>
        <w:numPr>
          <w:ilvl w:val="0"/>
          <w:numId w:val="12"/>
        </w:numPr>
        <w:jc w:val="both"/>
        <w:rPr>
          <w:rFonts w:asciiTheme="minorHAnsi" w:hAnsiTheme="minorHAnsi" w:cstheme="minorHAnsi"/>
          <w:color w:val="000000"/>
        </w:rPr>
      </w:pPr>
      <w:r>
        <w:rPr>
          <w:rFonts w:asciiTheme="minorHAnsi" w:hAnsiTheme="minorHAnsi" w:cstheme="minorHAnsi"/>
          <w:color w:val="000000"/>
        </w:rPr>
        <w:t xml:space="preserve">Update/Write </w:t>
      </w:r>
      <w:r w:rsidRPr="008312FD">
        <w:rPr>
          <w:rFonts w:asciiTheme="minorHAnsi" w:hAnsiTheme="minorHAnsi" w:cstheme="minorHAnsi"/>
          <w:b/>
          <w:color w:val="000000"/>
        </w:rPr>
        <w:t>unit test</w:t>
      </w:r>
      <w:r>
        <w:rPr>
          <w:rFonts w:asciiTheme="minorHAnsi" w:hAnsiTheme="minorHAnsi" w:cstheme="minorHAnsi"/>
          <w:color w:val="000000"/>
        </w:rPr>
        <w:t xml:space="preserve"> cases for all the changes made in the code.</w:t>
      </w:r>
    </w:p>
    <w:p w14:paraId="153D7988" w14:textId="4460A9CC" w:rsidR="00B400F2" w:rsidRDefault="00B400F2" w:rsidP="00B400F2">
      <w:pPr>
        <w:numPr>
          <w:ilvl w:val="0"/>
          <w:numId w:val="12"/>
        </w:numPr>
        <w:jc w:val="both"/>
        <w:rPr>
          <w:rFonts w:asciiTheme="minorHAnsi" w:hAnsiTheme="minorHAnsi" w:cstheme="minorHAnsi"/>
          <w:color w:val="000000"/>
        </w:rPr>
      </w:pPr>
      <w:r>
        <w:rPr>
          <w:rFonts w:asciiTheme="minorHAnsi" w:hAnsiTheme="minorHAnsi" w:cstheme="minorHAnsi"/>
          <w:color w:val="000000"/>
        </w:rPr>
        <w:t>Pull request to be created accordingly fix the comments.</w:t>
      </w:r>
    </w:p>
    <w:p w14:paraId="726C24EE" w14:textId="3D2AE501" w:rsidR="00B400F2" w:rsidRDefault="00B400F2" w:rsidP="00B400F2">
      <w:pPr>
        <w:numPr>
          <w:ilvl w:val="0"/>
          <w:numId w:val="12"/>
        </w:numPr>
        <w:jc w:val="both"/>
        <w:rPr>
          <w:rFonts w:asciiTheme="minorHAnsi" w:hAnsiTheme="minorHAnsi" w:cstheme="minorHAnsi"/>
          <w:color w:val="000000"/>
        </w:rPr>
      </w:pPr>
      <w:r>
        <w:rPr>
          <w:rFonts w:asciiTheme="minorHAnsi" w:hAnsiTheme="minorHAnsi" w:cstheme="minorHAnsi"/>
          <w:color w:val="000000"/>
        </w:rPr>
        <w:t>Optimized code for the ongoing code.</w:t>
      </w:r>
    </w:p>
    <w:p w14:paraId="3ADD7BED" w14:textId="1525E625" w:rsidR="00B400F2" w:rsidRPr="00B400F2" w:rsidRDefault="00B400F2" w:rsidP="00B400F2">
      <w:pPr>
        <w:numPr>
          <w:ilvl w:val="0"/>
          <w:numId w:val="12"/>
        </w:numPr>
        <w:jc w:val="both"/>
        <w:rPr>
          <w:rFonts w:asciiTheme="minorHAnsi" w:hAnsiTheme="minorHAnsi" w:cstheme="minorHAnsi"/>
          <w:color w:val="000000"/>
        </w:rPr>
      </w:pPr>
      <w:r w:rsidRPr="546B7553">
        <w:rPr>
          <w:rFonts w:asciiTheme="minorHAnsi" w:hAnsiTheme="minorHAnsi" w:cstheme="minorBidi"/>
          <w:color w:val="000000" w:themeColor="text1"/>
        </w:rPr>
        <w:t xml:space="preserve">Perform </w:t>
      </w:r>
      <w:r w:rsidRPr="546B7553">
        <w:rPr>
          <w:rFonts w:asciiTheme="minorHAnsi" w:hAnsiTheme="minorHAnsi" w:cstheme="minorBidi"/>
          <w:b/>
          <w:bCs/>
          <w:color w:val="000000" w:themeColor="text1"/>
        </w:rPr>
        <w:t>Code reviews</w:t>
      </w:r>
      <w:r w:rsidRPr="546B7553">
        <w:rPr>
          <w:rFonts w:asciiTheme="minorHAnsi" w:hAnsiTheme="minorHAnsi" w:cstheme="minorBidi"/>
          <w:color w:val="000000" w:themeColor="text1"/>
        </w:rPr>
        <w:t xml:space="preserve"> for peer developers when they create pull requests.</w:t>
      </w:r>
    </w:p>
    <w:p w14:paraId="5DE7F615" w14:textId="7E8626FE" w:rsidR="00B400F2" w:rsidRDefault="45864367" w:rsidP="45864367">
      <w:pPr>
        <w:numPr>
          <w:ilvl w:val="0"/>
          <w:numId w:val="12"/>
        </w:numPr>
        <w:jc w:val="both"/>
        <w:rPr>
          <w:rFonts w:asciiTheme="minorHAnsi" w:hAnsiTheme="minorHAnsi" w:cstheme="minorBidi"/>
          <w:color w:val="000000"/>
        </w:rPr>
      </w:pPr>
      <w:r w:rsidRPr="45864367">
        <w:rPr>
          <w:rFonts w:asciiTheme="minorHAnsi" w:hAnsiTheme="minorHAnsi" w:cstheme="minorBidi"/>
          <w:color w:val="000000" w:themeColor="text1"/>
        </w:rPr>
        <w:t xml:space="preserve">Analyzing complex </w:t>
      </w:r>
      <w:r w:rsidRPr="45864367">
        <w:rPr>
          <w:rFonts w:asciiTheme="minorHAnsi" w:hAnsiTheme="minorHAnsi" w:cstheme="minorBidi"/>
          <w:b/>
          <w:bCs/>
          <w:color w:val="000000" w:themeColor="text1"/>
        </w:rPr>
        <w:t>stored procedures</w:t>
      </w:r>
      <w:r w:rsidRPr="45864367">
        <w:rPr>
          <w:rFonts w:asciiTheme="minorHAnsi" w:hAnsiTheme="minorHAnsi" w:cstheme="minorBidi"/>
          <w:color w:val="000000" w:themeColor="text1"/>
        </w:rPr>
        <w:t xml:space="preserve"> which were built using legacy system and updating them as per the new requirements.</w:t>
      </w:r>
    </w:p>
    <w:p w14:paraId="26D86C4E" w14:textId="2D96338D" w:rsidR="00B400F2" w:rsidRPr="00E9029D" w:rsidRDefault="45864367" w:rsidP="45864367">
      <w:pPr>
        <w:numPr>
          <w:ilvl w:val="0"/>
          <w:numId w:val="12"/>
        </w:numPr>
        <w:jc w:val="both"/>
        <w:rPr>
          <w:rFonts w:asciiTheme="minorHAnsi" w:hAnsiTheme="minorHAnsi" w:cstheme="minorBidi"/>
          <w:color w:val="000000"/>
        </w:rPr>
      </w:pPr>
      <w:r w:rsidRPr="45864367">
        <w:rPr>
          <w:rFonts w:asciiTheme="minorHAnsi" w:hAnsiTheme="minorHAnsi" w:cstheme="minorBidi"/>
          <w:color w:val="000000" w:themeColor="text1"/>
        </w:rPr>
        <w:t xml:space="preserve">Provide </w:t>
      </w:r>
      <w:r w:rsidRPr="45864367">
        <w:rPr>
          <w:rFonts w:asciiTheme="minorHAnsi" w:hAnsiTheme="minorHAnsi" w:cstheme="minorBidi"/>
          <w:b/>
          <w:bCs/>
          <w:color w:val="000000" w:themeColor="text1"/>
        </w:rPr>
        <w:t>Root Cause Analysis</w:t>
      </w:r>
      <w:r w:rsidRPr="45864367">
        <w:rPr>
          <w:rFonts w:asciiTheme="minorHAnsi" w:hAnsiTheme="minorHAnsi" w:cstheme="minorBidi"/>
          <w:color w:val="000000" w:themeColor="text1"/>
        </w:rPr>
        <w:t xml:space="preserve"> for the bugs reported in </w:t>
      </w:r>
      <w:r w:rsidRPr="45864367">
        <w:rPr>
          <w:rFonts w:asciiTheme="minorHAnsi" w:hAnsiTheme="minorHAnsi" w:cstheme="minorBidi"/>
          <w:b/>
          <w:bCs/>
          <w:color w:val="000000" w:themeColor="text1"/>
        </w:rPr>
        <w:t>Production</w:t>
      </w:r>
      <w:r w:rsidRPr="45864367">
        <w:rPr>
          <w:rFonts w:asciiTheme="minorHAnsi" w:hAnsiTheme="minorHAnsi" w:cstheme="minorBidi"/>
          <w:color w:val="000000" w:themeColor="text1"/>
        </w:rPr>
        <w:t xml:space="preserve"> and create new tickets if needed.</w:t>
      </w:r>
    </w:p>
    <w:p w14:paraId="57BFBCA8" w14:textId="2909011C" w:rsidR="00B400F2" w:rsidRPr="00484823" w:rsidRDefault="00B400F2" w:rsidP="00B400F2">
      <w:pPr>
        <w:numPr>
          <w:ilvl w:val="0"/>
          <w:numId w:val="12"/>
        </w:numPr>
        <w:jc w:val="both"/>
      </w:pPr>
      <w:r>
        <w:rPr>
          <w:rFonts w:asciiTheme="minorHAnsi" w:hAnsiTheme="minorHAnsi" w:cstheme="minorHAnsi"/>
          <w:color w:val="000000"/>
        </w:rPr>
        <w:t xml:space="preserve">Branching strategies in </w:t>
      </w:r>
      <w:r w:rsidRPr="00B400F2">
        <w:rPr>
          <w:rFonts w:asciiTheme="minorHAnsi" w:hAnsiTheme="minorHAnsi" w:cstheme="minorHAnsi"/>
          <w:b/>
          <w:bCs/>
          <w:color w:val="000000"/>
        </w:rPr>
        <w:t>Azure</w:t>
      </w:r>
      <w:r>
        <w:rPr>
          <w:rFonts w:asciiTheme="minorHAnsi" w:hAnsiTheme="minorHAnsi" w:cstheme="minorHAnsi"/>
          <w:color w:val="000000"/>
        </w:rPr>
        <w:t xml:space="preserve"> </w:t>
      </w:r>
      <w:proofErr w:type="spellStart"/>
      <w:r>
        <w:rPr>
          <w:rFonts w:asciiTheme="minorHAnsi" w:hAnsiTheme="minorHAnsi" w:cstheme="minorHAnsi"/>
          <w:b/>
          <w:color w:val="000000"/>
        </w:rPr>
        <w:t>Devops</w:t>
      </w:r>
      <w:proofErr w:type="spellEnd"/>
      <w:r>
        <w:rPr>
          <w:rFonts w:asciiTheme="minorHAnsi" w:hAnsiTheme="minorHAnsi" w:cstheme="minorHAnsi"/>
          <w:color w:val="000000"/>
        </w:rPr>
        <w:t xml:space="preserve"> source repository.</w:t>
      </w:r>
    </w:p>
    <w:p w14:paraId="1C2334A4" w14:textId="0DA74728" w:rsidR="00CE380F" w:rsidRDefault="00CE380F" w:rsidP="00CE380F"/>
    <w:p w14:paraId="6775CDDD" w14:textId="16BB52D3" w:rsidR="00CE380F" w:rsidRPr="00E9029D" w:rsidRDefault="00CE380F" w:rsidP="00CE380F">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Client: </w:t>
      </w:r>
      <w:r w:rsidR="003E4A3E">
        <w:rPr>
          <w:rFonts w:asciiTheme="minorHAnsi" w:hAnsiTheme="minorHAnsi" w:cstheme="minorHAnsi"/>
          <w:b/>
          <w:color w:val="17365D"/>
        </w:rPr>
        <w:t>Comcast</w:t>
      </w:r>
      <w:r w:rsidRPr="00E9029D">
        <w:rPr>
          <w:rFonts w:asciiTheme="minorHAnsi" w:hAnsiTheme="minorHAnsi" w:cstheme="minorHAnsi"/>
          <w:b/>
          <w:color w:val="17365D"/>
        </w:rPr>
        <w:tab/>
      </w:r>
      <w:r w:rsidRPr="00E9029D">
        <w:rPr>
          <w:rFonts w:asciiTheme="minorHAnsi" w:hAnsiTheme="minorHAnsi" w:cstheme="minorHAnsi"/>
          <w:b/>
          <w:color w:val="17365D"/>
        </w:rPr>
        <w:tab/>
        <w:t xml:space="preserve"> </w:t>
      </w:r>
      <w:r>
        <w:rPr>
          <w:rFonts w:asciiTheme="minorHAnsi" w:hAnsiTheme="minorHAnsi" w:cstheme="minorHAnsi"/>
          <w:b/>
          <w:color w:val="17365D"/>
        </w:rPr>
        <w:t xml:space="preserve">                                                                </w:t>
      </w:r>
      <w:r w:rsidR="003E4A3E">
        <w:rPr>
          <w:rFonts w:asciiTheme="minorHAnsi" w:hAnsiTheme="minorHAnsi" w:cstheme="minorHAnsi"/>
          <w:b/>
          <w:color w:val="17365D"/>
        </w:rPr>
        <w:t>from</w:t>
      </w:r>
      <w:r w:rsidRPr="00E9029D">
        <w:rPr>
          <w:rFonts w:asciiTheme="minorHAnsi" w:hAnsiTheme="minorHAnsi" w:cstheme="minorHAnsi"/>
          <w:b/>
          <w:color w:val="17365D"/>
        </w:rPr>
        <w:t xml:space="preserve"> </w:t>
      </w:r>
      <w:r w:rsidR="003E4A3E">
        <w:rPr>
          <w:rFonts w:asciiTheme="minorHAnsi" w:hAnsiTheme="minorHAnsi" w:cstheme="minorHAnsi"/>
          <w:b/>
          <w:color w:val="17365D"/>
        </w:rPr>
        <w:t>Sep 2016</w:t>
      </w:r>
      <w:r w:rsidRPr="00E9029D">
        <w:rPr>
          <w:rFonts w:asciiTheme="minorHAnsi" w:hAnsiTheme="minorHAnsi" w:cstheme="minorHAnsi"/>
          <w:b/>
          <w:color w:val="17365D"/>
        </w:rPr>
        <w:t xml:space="preserve"> – </w:t>
      </w:r>
      <w:r w:rsidR="003E4A3E">
        <w:rPr>
          <w:rFonts w:asciiTheme="minorHAnsi" w:hAnsiTheme="minorHAnsi" w:cstheme="minorHAnsi"/>
          <w:b/>
          <w:color w:val="17365D"/>
        </w:rPr>
        <w:t>Feb 2022</w:t>
      </w:r>
    </w:p>
    <w:p w14:paraId="2D677EEA" w14:textId="6CD12FC4" w:rsidR="00CE380F" w:rsidRPr="00E9029D" w:rsidRDefault="00CE380F" w:rsidP="00CE380F">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Project Name: </w:t>
      </w:r>
      <w:r w:rsidR="00933B1C">
        <w:rPr>
          <w:rFonts w:asciiTheme="minorHAnsi" w:hAnsiTheme="minorHAnsi" w:cstheme="minorHAnsi"/>
          <w:b/>
          <w:color w:val="17365D"/>
        </w:rPr>
        <w:t xml:space="preserve"> </w:t>
      </w:r>
      <w:r w:rsidR="003E4A3E">
        <w:rPr>
          <w:rFonts w:asciiTheme="minorHAnsi" w:hAnsiTheme="minorHAnsi" w:cstheme="minorHAnsi"/>
          <w:b/>
          <w:color w:val="17365D"/>
        </w:rPr>
        <w:t>Visible World</w:t>
      </w:r>
    </w:p>
    <w:tbl>
      <w:tblPr>
        <w:tblW w:w="0" w:type="auto"/>
        <w:tblInd w:w="-37" w:type="dxa"/>
        <w:tblLayout w:type="fixed"/>
        <w:tblLook w:val="0000" w:firstRow="0" w:lastRow="0" w:firstColumn="0" w:lastColumn="0" w:noHBand="0" w:noVBand="0"/>
      </w:tblPr>
      <w:tblGrid>
        <w:gridCol w:w="2611"/>
        <w:gridCol w:w="7658"/>
      </w:tblGrid>
      <w:tr w:rsidR="00CE380F" w:rsidRPr="00E9029D" w14:paraId="25CD169C" w14:textId="77777777" w:rsidTr="45864367">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767C927F" w14:textId="77777777" w:rsidR="00CE380F" w:rsidRPr="00E9029D" w:rsidRDefault="00CE380F" w:rsidP="00F75B30">
            <w:pPr>
              <w:snapToGrid w:val="0"/>
              <w:rPr>
                <w:rFonts w:asciiTheme="minorHAnsi" w:hAnsiTheme="minorHAnsi" w:cstheme="minorHAnsi"/>
                <w:b/>
                <w:bCs/>
                <w:color w:val="000000"/>
              </w:rPr>
            </w:pPr>
            <w:r w:rsidRPr="00E9029D">
              <w:rPr>
                <w:rFonts w:asciiTheme="minorHAnsi" w:hAnsiTheme="minorHAnsi" w:cstheme="minorHAnsi"/>
                <w:b/>
                <w:bCs/>
                <w:color w:val="000000"/>
              </w:rPr>
              <w:t>Role</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0D1AE2" w14:textId="4EDBB88D" w:rsidR="00CE380F" w:rsidRPr="00E9029D" w:rsidRDefault="003E4A3E" w:rsidP="003E4A3E">
            <w:pPr>
              <w:snapToGrid w:val="0"/>
              <w:rPr>
                <w:rFonts w:asciiTheme="minorHAnsi" w:hAnsiTheme="minorHAnsi" w:cstheme="minorHAnsi"/>
                <w:b/>
                <w:bCs/>
                <w:color w:val="000000"/>
              </w:rPr>
            </w:pPr>
            <w:r>
              <w:rPr>
                <w:rFonts w:asciiTheme="minorHAnsi" w:hAnsiTheme="minorHAnsi" w:cstheme="minorHAnsi"/>
                <w:b/>
                <w:bCs/>
                <w:color w:val="000000"/>
              </w:rPr>
              <w:t>Senior Full Stack Developer</w:t>
            </w:r>
          </w:p>
        </w:tc>
      </w:tr>
      <w:tr w:rsidR="00CE380F" w:rsidRPr="00E9029D" w14:paraId="293A7641" w14:textId="77777777" w:rsidTr="45864367">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47E93597" w14:textId="77777777" w:rsidR="00CE380F" w:rsidRPr="00E9029D" w:rsidRDefault="00CE380F" w:rsidP="00F75B30">
            <w:pPr>
              <w:snapToGrid w:val="0"/>
              <w:rPr>
                <w:rFonts w:asciiTheme="minorHAnsi" w:hAnsiTheme="minorHAnsi" w:cstheme="minorHAnsi"/>
                <w:b/>
                <w:bCs/>
                <w:color w:val="000000"/>
              </w:rPr>
            </w:pPr>
            <w:r w:rsidRPr="00E9029D">
              <w:rPr>
                <w:rFonts w:asciiTheme="minorHAnsi" w:hAnsiTheme="minorHAnsi" w:cstheme="minorHAnsi"/>
                <w:b/>
                <w:bCs/>
                <w:color w:val="000000"/>
              </w:rPr>
              <w:t>Environment</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B9B04E" w14:textId="0DC97E3D" w:rsidR="00CE380F" w:rsidRPr="00E9029D" w:rsidRDefault="45864367" w:rsidP="45864367">
            <w:pPr>
              <w:snapToGrid w:val="0"/>
              <w:rPr>
                <w:rFonts w:asciiTheme="minorHAnsi" w:hAnsiTheme="minorHAnsi" w:cstheme="minorBidi"/>
                <w:b/>
                <w:bCs/>
                <w:color w:val="000000"/>
              </w:rPr>
            </w:pPr>
            <w:r w:rsidRPr="45864367">
              <w:rPr>
                <w:rFonts w:asciiTheme="minorHAnsi" w:hAnsiTheme="minorHAnsi" w:cstheme="minorBidi"/>
                <w:b/>
                <w:bCs/>
                <w:color w:val="000000" w:themeColor="text1"/>
              </w:rPr>
              <w:t>Visual Studio 2019, VS code, C#, .Net Core, Asp. Net MVC, Entity Framework, LINQ, SQL server, Angular JS, Angular 9, jQuery.</w:t>
            </w:r>
          </w:p>
          <w:p w14:paraId="66AD80FE" w14:textId="77777777" w:rsidR="00CE380F" w:rsidRPr="00E9029D" w:rsidRDefault="00CE380F" w:rsidP="00F75B30">
            <w:pPr>
              <w:rPr>
                <w:rFonts w:asciiTheme="minorHAnsi" w:hAnsiTheme="minorHAnsi" w:cstheme="minorHAnsi"/>
                <w:b/>
                <w:bCs/>
                <w:color w:val="000000"/>
              </w:rPr>
            </w:pPr>
          </w:p>
        </w:tc>
      </w:tr>
    </w:tbl>
    <w:p w14:paraId="5C60F847" w14:textId="2A1DE13F" w:rsidR="003E4A3E" w:rsidRDefault="45864367" w:rsidP="45864367">
      <w:pPr>
        <w:jc w:val="both"/>
        <w:rPr>
          <w:rFonts w:asciiTheme="minorHAnsi" w:hAnsiTheme="minorHAnsi" w:cstheme="minorBidi"/>
          <w:color w:val="000000"/>
        </w:rPr>
      </w:pPr>
      <w:r w:rsidRPr="45864367">
        <w:rPr>
          <w:rFonts w:asciiTheme="minorHAnsi" w:hAnsiTheme="minorHAnsi" w:cstheme="minorBidi"/>
          <w:b/>
          <w:bCs/>
          <w:color w:val="000000" w:themeColor="text1"/>
        </w:rPr>
        <w:t>Visible World</w:t>
      </w:r>
      <w:r w:rsidRPr="45864367">
        <w:rPr>
          <w:rFonts w:asciiTheme="minorHAnsi" w:hAnsiTheme="minorHAnsi" w:cstheme="minorBidi"/>
          <w:color w:val="000000" w:themeColor="text1"/>
        </w:rPr>
        <w:t xml:space="preserve"> has multiple applications like User Management, Conductor, Dashboard and many others. The User Management System (UMS) is used to provide role-based access control through which system access can be restricted through authorization. UMS creates users, maintains passwords, and provides permissions. The Conductor is used to configure the advertisement information. Its configuration includes the target media channels, audio, video, video/audio duration, channel types like HD/SD and basis the configuration, specific campaign were created.</w:t>
      </w:r>
    </w:p>
    <w:p w14:paraId="0BDC0C7A" w14:textId="77777777" w:rsidR="00933B1C" w:rsidRPr="00933B1C" w:rsidRDefault="00933B1C" w:rsidP="00CE380F">
      <w:pPr>
        <w:jc w:val="both"/>
        <w:rPr>
          <w:rFonts w:asciiTheme="minorHAnsi" w:hAnsiTheme="minorHAnsi" w:cstheme="minorHAnsi"/>
          <w:bCs/>
          <w:color w:val="000000"/>
          <w:sz w:val="16"/>
        </w:rPr>
      </w:pPr>
    </w:p>
    <w:p w14:paraId="2F69B704" w14:textId="77777777" w:rsidR="00CE380F" w:rsidRPr="00E9029D" w:rsidRDefault="00CE380F" w:rsidP="00CE380F">
      <w:pPr>
        <w:rPr>
          <w:rFonts w:asciiTheme="minorHAnsi" w:hAnsiTheme="minorHAnsi" w:cstheme="minorHAnsi"/>
          <w:color w:val="000000"/>
        </w:rPr>
      </w:pPr>
      <w:r w:rsidRPr="00E9029D">
        <w:rPr>
          <w:rFonts w:asciiTheme="minorHAnsi" w:hAnsiTheme="minorHAnsi" w:cstheme="minorHAnsi"/>
          <w:b/>
          <w:bCs/>
          <w:color w:val="000000"/>
        </w:rPr>
        <w:t>Responsibilities</w:t>
      </w:r>
      <w:r w:rsidRPr="00E9029D">
        <w:rPr>
          <w:rFonts w:asciiTheme="minorHAnsi" w:hAnsiTheme="minorHAnsi" w:cstheme="minorHAnsi"/>
          <w:color w:val="000000"/>
        </w:rPr>
        <w:t>:</w:t>
      </w:r>
    </w:p>
    <w:p w14:paraId="143E3B1F" w14:textId="4BFC9137" w:rsidR="00B008EA" w:rsidRDefault="00B008EA" w:rsidP="00CE380F">
      <w:pPr>
        <w:numPr>
          <w:ilvl w:val="0"/>
          <w:numId w:val="12"/>
        </w:numPr>
        <w:jc w:val="both"/>
        <w:rPr>
          <w:rFonts w:asciiTheme="minorHAnsi" w:hAnsiTheme="minorHAnsi" w:cstheme="minorHAnsi"/>
          <w:color w:val="000000"/>
        </w:rPr>
      </w:pPr>
      <w:r>
        <w:rPr>
          <w:rFonts w:asciiTheme="minorHAnsi" w:hAnsiTheme="minorHAnsi" w:cstheme="minorHAnsi"/>
          <w:color w:val="000000"/>
        </w:rPr>
        <w:t xml:space="preserve">Follow Agile method in project, update the status in daily scrum meetings and help team if they </w:t>
      </w:r>
      <w:r w:rsidR="00B400F2">
        <w:rPr>
          <w:rFonts w:asciiTheme="minorHAnsi" w:hAnsiTheme="minorHAnsi" w:cstheme="minorHAnsi"/>
          <w:color w:val="000000"/>
        </w:rPr>
        <w:t>are</w:t>
      </w:r>
      <w:r>
        <w:rPr>
          <w:rFonts w:asciiTheme="minorHAnsi" w:hAnsiTheme="minorHAnsi" w:cstheme="minorHAnsi"/>
          <w:color w:val="000000"/>
        </w:rPr>
        <w:t xml:space="preserve"> stuck with any issues.</w:t>
      </w:r>
    </w:p>
    <w:p w14:paraId="6A6EFCB9" w14:textId="3DEACAA2" w:rsidR="00B008EA"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b/>
          <w:bCs/>
          <w:color w:val="000000" w:themeColor="text1"/>
        </w:rPr>
        <w:t>Analyzing</w:t>
      </w:r>
      <w:r w:rsidRPr="6B44CD2F">
        <w:rPr>
          <w:rFonts w:asciiTheme="minorHAnsi" w:hAnsiTheme="minorHAnsi" w:cstheme="minorBidi"/>
          <w:color w:val="000000" w:themeColor="text1"/>
        </w:rPr>
        <w:t xml:space="preserve"> the stories assigned and getting the doubts resolved the planning/</w:t>
      </w:r>
      <w:r w:rsidRPr="6B44CD2F">
        <w:rPr>
          <w:rFonts w:asciiTheme="minorHAnsi" w:hAnsiTheme="minorHAnsi" w:cstheme="minorBidi"/>
          <w:b/>
          <w:bCs/>
          <w:color w:val="000000" w:themeColor="text1"/>
        </w:rPr>
        <w:t>Scrum meetings</w:t>
      </w:r>
      <w:r w:rsidRPr="6B44CD2F">
        <w:rPr>
          <w:rFonts w:asciiTheme="minorHAnsi" w:hAnsiTheme="minorHAnsi" w:cstheme="minorBidi"/>
          <w:color w:val="000000" w:themeColor="text1"/>
        </w:rPr>
        <w:t>.</w:t>
      </w:r>
    </w:p>
    <w:p w14:paraId="36978BC1" w14:textId="2389CF81" w:rsidR="00B008EA"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Working on the story, creating sub tasks and progressing on each sub task on daily basis.</w:t>
      </w:r>
    </w:p>
    <w:p w14:paraId="5EC37668" w14:textId="2540D962" w:rsidR="008312FD"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 xml:space="preserve">Create a new branch new </w:t>
      </w:r>
      <w:r w:rsidRPr="6B44CD2F">
        <w:rPr>
          <w:rFonts w:asciiTheme="minorHAnsi" w:hAnsiTheme="minorHAnsi" w:cstheme="minorBidi"/>
          <w:b/>
          <w:bCs/>
          <w:color w:val="000000" w:themeColor="text1"/>
        </w:rPr>
        <w:t>Story</w:t>
      </w:r>
      <w:r w:rsidRPr="6B44CD2F">
        <w:rPr>
          <w:rFonts w:asciiTheme="minorHAnsi" w:hAnsiTheme="minorHAnsi" w:cstheme="minorBidi"/>
          <w:color w:val="000000" w:themeColor="text1"/>
        </w:rPr>
        <w:t xml:space="preserve"> and once complete, merge it with main branch after QA completes.</w:t>
      </w:r>
    </w:p>
    <w:p w14:paraId="370F5532" w14:textId="3F8EA7AD" w:rsidR="008312FD" w:rsidRDefault="008312FD" w:rsidP="00CE380F">
      <w:pPr>
        <w:numPr>
          <w:ilvl w:val="0"/>
          <w:numId w:val="12"/>
        </w:numPr>
        <w:jc w:val="both"/>
        <w:rPr>
          <w:rFonts w:asciiTheme="minorHAnsi" w:hAnsiTheme="minorHAnsi" w:cstheme="minorHAnsi"/>
          <w:color w:val="000000"/>
        </w:rPr>
      </w:pPr>
      <w:r w:rsidRPr="008312FD">
        <w:rPr>
          <w:rFonts w:asciiTheme="minorHAnsi" w:hAnsiTheme="minorHAnsi" w:cstheme="minorHAnsi"/>
          <w:b/>
          <w:color w:val="000000"/>
        </w:rPr>
        <w:t>Code</w:t>
      </w:r>
      <w:r>
        <w:rPr>
          <w:rFonts w:asciiTheme="minorHAnsi" w:hAnsiTheme="minorHAnsi" w:cstheme="minorHAnsi"/>
          <w:color w:val="000000"/>
        </w:rPr>
        <w:t xml:space="preserve"> for each subtask with required technology and push/check in the code.</w:t>
      </w:r>
    </w:p>
    <w:p w14:paraId="6A2F9C5E" w14:textId="016E4447" w:rsidR="008312FD" w:rsidRDefault="008312FD" w:rsidP="00CE380F">
      <w:pPr>
        <w:numPr>
          <w:ilvl w:val="0"/>
          <w:numId w:val="12"/>
        </w:numPr>
        <w:jc w:val="both"/>
        <w:rPr>
          <w:rFonts w:asciiTheme="minorHAnsi" w:hAnsiTheme="minorHAnsi" w:cstheme="minorHAnsi"/>
          <w:color w:val="000000"/>
        </w:rPr>
      </w:pPr>
      <w:r>
        <w:rPr>
          <w:rFonts w:asciiTheme="minorHAnsi" w:hAnsiTheme="minorHAnsi" w:cstheme="minorHAnsi"/>
          <w:color w:val="000000"/>
        </w:rPr>
        <w:t xml:space="preserve">Update/Write </w:t>
      </w:r>
      <w:r w:rsidRPr="008312FD">
        <w:rPr>
          <w:rFonts w:asciiTheme="minorHAnsi" w:hAnsiTheme="minorHAnsi" w:cstheme="minorHAnsi"/>
          <w:b/>
          <w:color w:val="000000"/>
        </w:rPr>
        <w:t>unit test</w:t>
      </w:r>
      <w:r>
        <w:rPr>
          <w:rFonts w:asciiTheme="minorHAnsi" w:hAnsiTheme="minorHAnsi" w:cstheme="minorHAnsi"/>
          <w:color w:val="000000"/>
        </w:rPr>
        <w:t xml:space="preserve"> cases for all the changes made in the code.</w:t>
      </w:r>
    </w:p>
    <w:p w14:paraId="5E79CB04" w14:textId="50EEFF71" w:rsidR="008312FD" w:rsidRDefault="008312FD" w:rsidP="00CE380F">
      <w:pPr>
        <w:numPr>
          <w:ilvl w:val="0"/>
          <w:numId w:val="12"/>
        </w:numPr>
        <w:jc w:val="both"/>
        <w:rPr>
          <w:rFonts w:asciiTheme="minorHAnsi" w:hAnsiTheme="minorHAnsi" w:cstheme="minorHAnsi"/>
          <w:color w:val="000000"/>
        </w:rPr>
      </w:pPr>
      <w:r>
        <w:rPr>
          <w:rFonts w:asciiTheme="minorHAnsi" w:hAnsiTheme="minorHAnsi" w:cstheme="minorHAnsi"/>
          <w:color w:val="000000"/>
        </w:rPr>
        <w:t>Create a code review request with peer developers and fix if there are any review comments.</w:t>
      </w:r>
    </w:p>
    <w:p w14:paraId="20129612" w14:textId="38BC4127" w:rsidR="008312FD" w:rsidRDefault="008312FD" w:rsidP="00CE380F">
      <w:pPr>
        <w:numPr>
          <w:ilvl w:val="0"/>
          <w:numId w:val="12"/>
        </w:numPr>
        <w:jc w:val="both"/>
        <w:rPr>
          <w:rFonts w:asciiTheme="minorHAnsi" w:hAnsiTheme="minorHAnsi" w:cstheme="minorHAnsi"/>
          <w:color w:val="000000"/>
        </w:rPr>
      </w:pPr>
      <w:r>
        <w:rPr>
          <w:rFonts w:asciiTheme="minorHAnsi" w:hAnsiTheme="minorHAnsi" w:cstheme="minorHAnsi"/>
          <w:color w:val="000000"/>
        </w:rPr>
        <w:t>Move the story to QA, when there are any bugs reported by QA, fix the bugs and with optimized code.</w:t>
      </w:r>
    </w:p>
    <w:p w14:paraId="03FB0B59" w14:textId="7BCA6F09" w:rsidR="008312FD" w:rsidRDefault="008312FD" w:rsidP="00CE380F">
      <w:pPr>
        <w:numPr>
          <w:ilvl w:val="0"/>
          <w:numId w:val="12"/>
        </w:numPr>
        <w:jc w:val="both"/>
        <w:rPr>
          <w:rFonts w:asciiTheme="minorHAnsi" w:hAnsiTheme="minorHAnsi" w:cstheme="minorHAnsi"/>
          <w:color w:val="000000"/>
        </w:rPr>
      </w:pPr>
      <w:r>
        <w:rPr>
          <w:rFonts w:asciiTheme="minorHAnsi" w:hAnsiTheme="minorHAnsi" w:cstheme="minorHAnsi"/>
          <w:color w:val="000000"/>
        </w:rPr>
        <w:t xml:space="preserve">Perform </w:t>
      </w:r>
      <w:r w:rsidRPr="008312FD">
        <w:rPr>
          <w:rFonts w:asciiTheme="minorHAnsi" w:hAnsiTheme="minorHAnsi" w:cstheme="minorHAnsi"/>
          <w:b/>
          <w:color w:val="000000"/>
        </w:rPr>
        <w:t>Code reviews</w:t>
      </w:r>
      <w:r>
        <w:rPr>
          <w:rFonts w:asciiTheme="minorHAnsi" w:hAnsiTheme="minorHAnsi" w:cstheme="minorHAnsi"/>
          <w:color w:val="000000"/>
        </w:rPr>
        <w:t xml:space="preserve"> for peer developers when they raise any code review requests.</w:t>
      </w:r>
    </w:p>
    <w:p w14:paraId="7DE08371" w14:textId="39C584E0" w:rsidR="0085560E" w:rsidRPr="00E9029D" w:rsidRDefault="00B008EA" w:rsidP="00CE380F">
      <w:pPr>
        <w:numPr>
          <w:ilvl w:val="0"/>
          <w:numId w:val="12"/>
        </w:numPr>
        <w:jc w:val="both"/>
        <w:rPr>
          <w:rFonts w:asciiTheme="minorHAnsi" w:hAnsiTheme="minorHAnsi" w:cstheme="minorHAnsi"/>
          <w:color w:val="000000"/>
        </w:rPr>
      </w:pPr>
      <w:proofErr w:type="spellStart"/>
      <w:r>
        <w:rPr>
          <w:rFonts w:asciiTheme="minorHAnsi" w:hAnsiTheme="minorHAnsi" w:cstheme="minorHAnsi"/>
          <w:b/>
          <w:bCs/>
          <w:color w:val="000000"/>
        </w:rPr>
        <w:t>Autofac</w:t>
      </w:r>
      <w:proofErr w:type="spellEnd"/>
      <w:r>
        <w:rPr>
          <w:rFonts w:asciiTheme="minorHAnsi" w:hAnsiTheme="minorHAnsi" w:cstheme="minorHAnsi"/>
          <w:b/>
          <w:bCs/>
          <w:color w:val="000000"/>
        </w:rPr>
        <w:t xml:space="preserve"> Dependency</w:t>
      </w:r>
      <w:r w:rsidR="0085560E" w:rsidRPr="0085560E">
        <w:rPr>
          <w:rFonts w:asciiTheme="minorHAnsi" w:hAnsiTheme="minorHAnsi" w:cstheme="minorHAnsi"/>
          <w:b/>
          <w:bCs/>
          <w:color w:val="000000"/>
        </w:rPr>
        <w:t xml:space="preserve"> injector</w:t>
      </w:r>
      <w:r w:rsidR="0085560E">
        <w:rPr>
          <w:rFonts w:asciiTheme="minorHAnsi" w:hAnsiTheme="minorHAnsi" w:cstheme="minorHAnsi"/>
          <w:color w:val="000000"/>
        </w:rPr>
        <w:t xml:space="preserve"> is used as a third-party dependency injection to register once and resolve many times. </w:t>
      </w:r>
    </w:p>
    <w:p w14:paraId="47F32691" w14:textId="5F413B77" w:rsidR="006862C1"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 xml:space="preserve">Analyzing complex </w:t>
      </w:r>
      <w:r w:rsidRPr="6B44CD2F">
        <w:rPr>
          <w:rFonts w:asciiTheme="minorHAnsi" w:hAnsiTheme="minorHAnsi" w:cstheme="minorBidi"/>
          <w:b/>
          <w:bCs/>
          <w:color w:val="000000" w:themeColor="text1"/>
        </w:rPr>
        <w:t>stored procedures</w:t>
      </w:r>
      <w:r w:rsidRPr="6B44CD2F">
        <w:rPr>
          <w:rFonts w:asciiTheme="minorHAnsi" w:hAnsiTheme="minorHAnsi" w:cstheme="minorBidi"/>
          <w:color w:val="000000" w:themeColor="text1"/>
        </w:rPr>
        <w:t xml:space="preserve"> which were built using legacy system and updating them as per the new requirements.</w:t>
      </w:r>
    </w:p>
    <w:p w14:paraId="7705CCC0" w14:textId="199AA41A" w:rsidR="008312FD" w:rsidRPr="00E9029D"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 xml:space="preserve">Provide </w:t>
      </w:r>
      <w:r w:rsidRPr="6B44CD2F">
        <w:rPr>
          <w:rFonts w:asciiTheme="minorHAnsi" w:hAnsiTheme="minorHAnsi" w:cstheme="minorBidi"/>
          <w:b/>
          <w:bCs/>
          <w:color w:val="000000" w:themeColor="text1"/>
        </w:rPr>
        <w:t>Root Cause Analysis</w:t>
      </w:r>
      <w:r w:rsidRPr="6B44CD2F">
        <w:rPr>
          <w:rFonts w:asciiTheme="minorHAnsi" w:hAnsiTheme="minorHAnsi" w:cstheme="minorBidi"/>
          <w:color w:val="000000" w:themeColor="text1"/>
        </w:rPr>
        <w:t xml:space="preserve"> for the bugs reported in </w:t>
      </w:r>
      <w:r w:rsidRPr="6B44CD2F">
        <w:rPr>
          <w:rFonts w:asciiTheme="minorHAnsi" w:hAnsiTheme="minorHAnsi" w:cstheme="minorBidi"/>
          <w:b/>
          <w:bCs/>
          <w:color w:val="000000" w:themeColor="text1"/>
        </w:rPr>
        <w:t>Production and</w:t>
      </w:r>
      <w:r w:rsidRPr="6B44CD2F">
        <w:rPr>
          <w:rFonts w:asciiTheme="minorHAnsi" w:hAnsiTheme="minorHAnsi" w:cstheme="minorBidi"/>
          <w:color w:val="000000" w:themeColor="text1"/>
        </w:rPr>
        <w:t xml:space="preserve"> create new tickets if needed.</w:t>
      </w:r>
    </w:p>
    <w:p w14:paraId="0D35B2AF" w14:textId="709B9290" w:rsidR="006862C1" w:rsidRPr="00484823" w:rsidRDefault="008312FD" w:rsidP="003C6E4F">
      <w:pPr>
        <w:numPr>
          <w:ilvl w:val="0"/>
          <w:numId w:val="12"/>
        </w:numPr>
        <w:jc w:val="both"/>
      </w:pPr>
      <w:r>
        <w:rPr>
          <w:rFonts w:asciiTheme="minorHAnsi" w:hAnsiTheme="minorHAnsi" w:cstheme="minorHAnsi"/>
          <w:color w:val="000000"/>
        </w:rPr>
        <w:t>B</w:t>
      </w:r>
      <w:r w:rsidR="00B008EA">
        <w:rPr>
          <w:rFonts w:asciiTheme="minorHAnsi" w:hAnsiTheme="minorHAnsi" w:cstheme="minorHAnsi"/>
          <w:color w:val="000000"/>
        </w:rPr>
        <w:t>ranching strategies</w:t>
      </w:r>
      <w:r w:rsidR="006862C1">
        <w:rPr>
          <w:rFonts w:asciiTheme="minorHAnsi" w:hAnsiTheme="minorHAnsi" w:cstheme="minorHAnsi"/>
          <w:color w:val="000000"/>
        </w:rPr>
        <w:t xml:space="preserve"> in </w:t>
      </w:r>
      <w:r w:rsidR="006862C1" w:rsidRPr="008312FD">
        <w:rPr>
          <w:rFonts w:asciiTheme="minorHAnsi" w:hAnsiTheme="minorHAnsi" w:cstheme="minorHAnsi"/>
          <w:b/>
          <w:color w:val="000000"/>
        </w:rPr>
        <w:t>GIT</w:t>
      </w:r>
      <w:r w:rsidR="006862C1">
        <w:rPr>
          <w:rFonts w:asciiTheme="minorHAnsi" w:hAnsiTheme="minorHAnsi" w:cstheme="minorHAnsi"/>
          <w:color w:val="000000"/>
        </w:rPr>
        <w:t xml:space="preserve"> source repository.</w:t>
      </w:r>
    </w:p>
    <w:p w14:paraId="2F71FF5E" w14:textId="77777777" w:rsidR="00CE380F" w:rsidRDefault="00CE380F" w:rsidP="00CE380F"/>
    <w:p w14:paraId="01ADF149" w14:textId="77777777" w:rsidR="00A6431A" w:rsidRPr="00CE380F" w:rsidRDefault="00A6431A" w:rsidP="00CE380F"/>
    <w:p w14:paraId="46E44F20" w14:textId="77777777" w:rsidR="00AB601C" w:rsidRPr="00E9029D" w:rsidRDefault="00AB601C" w:rsidP="00AB601C">
      <w:pPr>
        <w:rPr>
          <w:rFonts w:asciiTheme="minorHAnsi" w:hAnsiTheme="minorHAnsi" w:cstheme="minorHAnsi"/>
        </w:rPr>
      </w:pPr>
    </w:p>
    <w:p w14:paraId="3FBC497B" w14:textId="4C1E77E3" w:rsidR="00AB601C" w:rsidRPr="00E9029D" w:rsidRDefault="004E0C8C" w:rsidP="00AB601C">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Client: </w:t>
      </w:r>
      <w:r w:rsidR="003E4A3E">
        <w:rPr>
          <w:rFonts w:asciiTheme="minorHAnsi" w:hAnsiTheme="minorHAnsi" w:cstheme="minorHAnsi"/>
          <w:b/>
          <w:color w:val="17365D"/>
        </w:rPr>
        <w:t>Porzio Life Sciences</w:t>
      </w:r>
      <w:r w:rsidR="006A51C2" w:rsidRPr="00E9029D">
        <w:rPr>
          <w:rFonts w:asciiTheme="minorHAnsi" w:hAnsiTheme="minorHAnsi" w:cstheme="minorHAnsi"/>
          <w:b/>
          <w:color w:val="17365D"/>
        </w:rPr>
        <w:t xml:space="preserve"> </w:t>
      </w:r>
      <w:r w:rsidR="006A51C2" w:rsidRPr="00E9029D">
        <w:rPr>
          <w:rFonts w:asciiTheme="minorHAnsi" w:hAnsiTheme="minorHAnsi" w:cstheme="minorHAnsi"/>
          <w:b/>
          <w:color w:val="17365D"/>
        </w:rPr>
        <w:tab/>
      </w:r>
      <w:r w:rsidR="006A51C2" w:rsidRPr="00E9029D">
        <w:rPr>
          <w:rFonts w:asciiTheme="minorHAnsi" w:hAnsiTheme="minorHAnsi" w:cstheme="minorHAnsi"/>
          <w:b/>
          <w:color w:val="17365D"/>
        </w:rPr>
        <w:tab/>
      </w:r>
      <w:r w:rsidR="00AB5402" w:rsidRPr="00E9029D">
        <w:rPr>
          <w:rFonts w:asciiTheme="minorHAnsi" w:hAnsiTheme="minorHAnsi" w:cstheme="minorHAnsi"/>
          <w:b/>
          <w:color w:val="17365D"/>
        </w:rPr>
        <w:tab/>
      </w:r>
      <w:r w:rsidR="006A51C2" w:rsidRPr="00E9029D">
        <w:rPr>
          <w:rFonts w:asciiTheme="minorHAnsi" w:hAnsiTheme="minorHAnsi" w:cstheme="minorHAnsi"/>
          <w:b/>
          <w:color w:val="17365D"/>
        </w:rPr>
        <w:t xml:space="preserve"> </w:t>
      </w:r>
      <w:r>
        <w:rPr>
          <w:rFonts w:asciiTheme="minorHAnsi" w:hAnsiTheme="minorHAnsi" w:cstheme="minorHAnsi"/>
          <w:b/>
          <w:color w:val="17365D"/>
        </w:rPr>
        <w:t xml:space="preserve">                                                               </w:t>
      </w:r>
      <w:r w:rsidR="003E4A3E">
        <w:rPr>
          <w:rFonts w:asciiTheme="minorHAnsi" w:hAnsiTheme="minorHAnsi" w:cstheme="minorHAnsi"/>
          <w:b/>
          <w:color w:val="17365D"/>
        </w:rPr>
        <w:t>from</w:t>
      </w:r>
      <w:r w:rsidR="00B306C7">
        <w:rPr>
          <w:rFonts w:asciiTheme="minorHAnsi" w:hAnsiTheme="minorHAnsi" w:cstheme="minorHAnsi"/>
          <w:b/>
          <w:color w:val="17365D"/>
        </w:rPr>
        <w:t xml:space="preserve"> Jul</w:t>
      </w:r>
      <w:r w:rsidR="003E4A3E">
        <w:rPr>
          <w:rFonts w:asciiTheme="minorHAnsi" w:hAnsiTheme="minorHAnsi" w:cstheme="minorHAnsi"/>
          <w:b/>
          <w:color w:val="17365D"/>
        </w:rPr>
        <w:t xml:space="preserve"> 2014</w:t>
      </w:r>
      <w:r w:rsidR="00847F64" w:rsidRPr="00E9029D">
        <w:rPr>
          <w:rFonts w:asciiTheme="minorHAnsi" w:hAnsiTheme="minorHAnsi" w:cstheme="minorHAnsi"/>
          <w:b/>
          <w:color w:val="17365D"/>
        </w:rPr>
        <w:t xml:space="preserve"> – </w:t>
      </w:r>
      <w:r w:rsidR="003E4A3E">
        <w:rPr>
          <w:rFonts w:asciiTheme="minorHAnsi" w:hAnsiTheme="minorHAnsi" w:cstheme="minorHAnsi"/>
          <w:b/>
          <w:color w:val="17365D"/>
        </w:rPr>
        <w:t>Sep</w:t>
      </w:r>
      <w:r w:rsidR="00847F64" w:rsidRPr="00E9029D">
        <w:rPr>
          <w:rFonts w:asciiTheme="minorHAnsi" w:hAnsiTheme="minorHAnsi" w:cstheme="minorHAnsi"/>
          <w:b/>
          <w:color w:val="17365D"/>
        </w:rPr>
        <w:t xml:space="preserve"> </w:t>
      </w:r>
      <w:r w:rsidR="003E4A3E">
        <w:rPr>
          <w:rFonts w:asciiTheme="minorHAnsi" w:hAnsiTheme="minorHAnsi" w:cstheme="minorHAnsi"/>
          <w:b/>
          <w:color w:val="17365D"/>
        </w:rPr>
        <w:t>2016</w:t>
      </w:r>
    </w:p>
    <w:p w14:paraId="355BB8C5" w14:textId="1884CDF0" w:rsidR="00055FB3" w:rsidRPr="00E9029D" w:rsidRDefault="004E0C8C" w:rsidP="00AB601C">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Project Name: </w:t>
      </w:r>
      <w:r w:rsidR="003E4A3E">
        <w:rPr>
          <w:rFonts w:asciiTheme="minorHAnsi" w:hAnsiTheme="minorHAnsi" w:cstheme="minorHAnsi"/>
          <w:b/>
          <w:color w:val="17365D"/>
        </w:rPr>
        <w:t>Proactive Tech</w:t>
      </w:r>
    </w:p>
    <w:tbl>
      <w:tblPr>
        <w:tblW w:w="0" w:type="auto"/>
        <w:tblInd w:w="-37" w:type="dxa"/>
        <w:tblLayout w:type="fixed"/>
        <w:tblLook w:val="0000" w:firstRow="0" w:lastRow="0" w:firstColumn="0" w:lastColumn="0" w:noHBand="0" w:noVBand="0"/>
      </w:tblPr>
      <w:tblGrid>
        <w:gridCol w:w="2611"/>
        <w:gridCol w:w="7658"/>
      </w:tblGrid>
      <w:tr w:rsidR="00AB601C" w:rsidRPr="00E9029D" w14:paraId="3568270D" w14:textId="77777777" w:rsidTr="6B44CD2F">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1ACC232D" w14:textId="77777777" w:rsidR="00AB601C" w:rsidRPr="00E9029D" w:rsidRDefault="00AB601C" w:rsidP="00554636">
            <w:pPr>
              <w:snapToGrid w:val="0"/>
              <w:rPr>
                <w:rFonts w:asciiTheme="minorHAnsi" w:hAnsiTheme="minorHAnsi" w:cstheme="minorHAnsi"/>
                <w:b/>
                <w:bCs/>
                <w:color w:val="000000"/>
              </w:rPr>
            </w:pPr>
            <w:r w:rsidRPr="00E9029D">
              <w:rPr>
                <w:rFonts w:asciiTheme="minorHAnsi" w:hAnsiTheme="minorHAnsi" w:cstheme="minorHAnsi"/>
                <w:b/>
                <w:bCs/>
                <w:color w:val="000000"/>
              </w:rPr>
              <w:t>Role</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6E4560" w14:textId="2B651E4D" w:rsidR="00AB601C" w:rsidRPr="00E9029D" w:rsidRDefault="00AB601C" w:rsidP="003E4A3E">
            <w:pPr>
              <w:snapToGrid w:val="0"/>
              <w:rPr>
                <w:rFonts w:asciiTheme="minorHAnsi" w:hAnsiTheme="minorHAnsi" w:cstheme="minorHAnsi"/>
                <w:b/>
                <w:bCs/>
                <w:color w:val="000000"/>
              </w:rPr>
            </w:pPr>
            <w:r w:rsidRPr="00E9029D">
              <w:rPr>
                <w:rFonts w:asciiTheme="minorHAnsi" w:hAnsiTheme="minorHAnsi" w:cstheme="minorHAnsi"/>
                <w:b/>
                <w:bCs/>
                <w:color w:val="000000"/>
              </w:rPr>
              <w:t>Software Engineer</w:t>
            </w:r>
          </w:p>
        </w:tc>
      </w:tr>
      <w:tr w:rsidR="00AB601C" w:rsidRPr="00E9029D" w14:paraId="0FF12793" w14:textId="77777777" w:rsidTr="6B44CD2F">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77AEF9E2" w14:textId="77777777" w:rsidR="00AB601C" w:rsidRPr="00E9029D" w:rsidRDefault="00AB601C" w:rsidP="00554636">
            <w:pPr>
              <w:snapToGrid w:val="0"/>
              <w:rPr>
                <w:rFonts w:asciiTheme="minorHAnsi" w:hAnsiTheme="minorHAnsi" w:cstheme="minorHAnsi"/>
                <w:b/>
                <w:bCs/>
                <w:color w:val="000000"/>
              </w:rPr>
            </w:pPr>
            <w:r w:rsidRPr="00E9029D">
              <w:rPr>
                <w:rFonts w:asciiTheme="minorHAnsi" w:hAnsiTheme="minorHAnsi" w:cstheme="minorHAnsi"/>
                <w:b/>
                <w:bCs/>
                <w:color w:val="000000"/>
              </w:rPr>
              <w:t>Environment</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BB5147" w14:textId="6A95B479" w:rsidR="00AB601C" w:rsidRDefault="6B44CD2F" w:rsidP="6B44CD2F">
            <w:pPr>
              <w:snapToGrid w:val="0"/>
              <w:rPr>
                <w:rFonts w:asciiTheme="minorHAnsi" w:hAnsiTheme="minorHAnsi" w:cstheme="minorBidi"/>
                <w:b/>
                <w:bCs/>
                <w:color w:val="000000"/>
              </w:rPr>
            </w:pPr>
            <w:r w:rsidRPr="6B44CD2F">
              <w:rPr>
                <w:rFonts w:asciiTheme="minorHAnsi" w:hAnsiTheme="minorHAnsi" w:cstheme="minorBidi"/>
                <w:b/>
                <w:bCs/>
                <w:color w:val="000000" w:themeColor="text1"/>
              </w:rPr>
              <w:t>ASP. Net (MVC4), Kendo UI, In Rule Catalog, Azure blob containers</w:t>
            </w:r>
          </w:p>
          <w:p w14:paraId="59F10F9F" w14:textId="3F6A6B76" w:rsidR="00B306C7" w:rsidRPr="00E9029D" w:rsidRDefault="00B306C7" w:rsidP="003E4A3E">
            <w:pPr>
              <w:snapToGrid w:val="0"/>
              <w:rPr>
                <w:rFonts w:asciiTheme="minorHAnsi" w:hAnsiTheme="minorHAnsi" w:cstheme="minorHAnsi"/>
                <w:b/>
                <w:bCs/>
                <w:color w:val="000000"/>
              </w:rPr>
            </w:pPr>
          </w:p>
        </w:tc>
      </w:tr>
    </w:tbl>
    <w:p w14:paraId="3187D997" w14:textId="5D6A5E8D" w:rsidR="00AB601C" w:rsidRPr="00B20781" w:rsidRDefault="00B306C7" w:rsidP="00AB601C">
      <w:pPr>
        <w:jc w:val="both"/>
        <w:rPr>
          <w:rFonts w:asciiTheme="minorHAnsi" w:hAnsiTheme="minorHAnsi" w:cstheme="minorHAnsi"/>
          <w:bCs/>
          <w:color w:val="000000"/>
        </w:rPr>
      </w:pPr>
      <w:r>
        <w:rPr>
          <w:rFonts w:asciiTheme="minorHAnsi" w:hAnsiTheme="minorHAnsi" w:cstheme="minorHAnsi"/>
          <w:b/>
          <w:color w:val="000000"/>
        </w:rPr>
        <w:t>Proactive Tech</w:t>
      </w:r>
      <w:r w:rsidRPr="00B306C7">
        <w:rPr>
          <w:rFonts w:asciiTheme="minorHAnsi" w:hAnsiTheme="minorHAnsi" w:cstheme="minorHAnsi"/>
          <w:bCs/>
          <w:color w:val="000000"/>
        </w:rPr>
        <w:t xml:space="preserve"> provides the product to the client, where client wants to provide solution for the UK based Parma companies to submit the reports every year to the United Health Organization regarding the transactions happened for the new drugs or in the R&amp;D department.</w:t>
      </w:r>
    </w:p>
    <w:p w14:paraId="43B34F9F" w14:textId="77777777" w:rsidR="00AB601C" w:rsidRPr="00E9029D" w:rsidRDefault="00AB601C" w:rsidP="00AB601C">
      <w:pPr>
        <w:jc w:val="both"/>
        <w:rPr>
          <w:rFonts w:asciiTheme="minorHAnsi" w:hAnsiTheme="minorHAnsi" w:cstheme="minorHAnsi"/>
          <w:bCs/>
          <w:color w:val="000000"/>
          <w:sz w:val="16"/>
        </w:rPr>
      </w:pPr>
    </w:p>
    <w:p w14:paraId="51025177" w14:textId="77777777" w:rsidR="00AB601C" w:rsidRPr="00E9029D" w:rsidRDefault="00AB601C" w:rsidP="00AB601C">
      <w:pPr>
        <w:rPr>
          <w:rFonts w:asciiTheme="minorHAnsi" w:hAnsiTheme="minorHAnsi" w:cstheme="minorHAnsi"/>
          <w:color w:val="000000"/>
        </w:rPr>
      </w:pPr>
      <w:r w:rsidRPr="00E9029D">
        <w:rPr>
          <w:rFonts w:asciiTheme="minorHAnsi" w:hAnsiTheme="minorHAnsi" w:cstheme="minorHAnsi"/>
          <w:b/>
          <w:bCs/>
          <w:color w:val="000000"/>
        </w:rPr>
        <w:t>Responsibilities</w:t>
      </w:r>
      <w:r w:rsidRPr="00E9029D">
        <w:rPr>
          <w:rFonts w:asciiTheme="minorHAnsi" w:hAnsiTheme="minorHAnsi" w:cstheme="minorHAnsi"/>
          <w:color w:val="000000"/>
        </w:rPr>
        <w:t>:</w:t>
      </w:r>
    </w:p>
    <w:p w14:paraId="1B529D52" w14:textId="547ECAEA" w:rsidR="008312FD" w:rsidRPr="008312FD" w:rsidRDefault="008312FD" w:rsidP="00B20781">
      <w:pPr>
        <w:numPr>
          <w:ilvl w:val="0"/>
          <w:numId w:val="12"/>
        </w:numPr>
        <w:jc w:val="both"/>
        <w:rPr>
          <w:rFonts w:asciiTheme="minorHAnsi" w:hAnsiTheme="minorHAnsi" w:cstheme="minorHAnsi"/>
          <w:bCs/>
          <w:color w:val="000000"/>
        </w:rPr>
      </w:pPr>
      <w:r w:rsidRPr="008312FD">
        <w:rPr>
          <w:rFonts w:asciiTheme="minorHAnsi" w:hAnsiTheme="minorHAnsi" w:cstheme="minorHAnsi"/>
          <w:bCs/>
          <w:color w:val="000000"/>
        </w:rPr>
        <w:t>Worked</w:t>
      </w:r>
      <w:r>
        <w:rPr>
          <w:rFonts w:asciiTheme="minorHAnsi" w:hAnsiTheme="minorHAnsi" w:cstheme="minorHAnsi"/>
          <w:bCs/>
          <w:color w:val="000000"/>
        </w:rPr>
        <w:t xml:space="preserve"> on </w:t>
      </w:r>
      <w:r w:rsidRPr="008312FD">
        <w:rPr>
          <w:rFonts w:asciiTheme="minorHAnsi" w:hAnsiTheme="minorHAnsi" w:cstheme="minorHAnsi"/>
          <w:b/>
          <w:bCs/>
          <w:color w:val="000000"/>
        </w:rPr>
        <w:t xml:space="preserve">Kendo </w:t>
      </w:r>
      <w:r w:rsidR="00B3604C" w:rsidRPr="008312FD">
        <w:rPr>
          <w:rFonts w:asciiTheme="minorHAnsi" w:hAnsiTheme="minorHAnsi" w:cstheme="minorHAnsi"/>
          <w:b/>
          <w:bCs/>
          <w:color w:val="000000"/>
        </w:rPr>
        <w:t>UI</w:t>
      </w:r>
      <w:r w:rsidR="00B3604C">
        <w:rPr>
          <w:rFonts w:asciiTheme="minorHAnsi" w:hAnsiTheme="minorHAnsi" w:cstheme="minorHAnsi"/>
          <w:b/>
          <w:bCs/>
          <w:color w:val="000000"/>
        </w:rPr>
        <w:t xml:space="preserve"> </w:t>
      </w:r>
      <w:r w:rsidR="00B3604C">
        <w:rPr>
          <w:rFonts w:asciiTheme="minorHAnsi" w:hAnsiTheme="minorHAnsi" w:cstheme="minorHAnsi"/>
          <w:bCs/>
          <w:color w:val="000000"/>
        </w:rPr>
        <w:t>to</w:t>
      </w:r>
      <w:r>
        <w:rPr>
          <w:rFonts w:asciiTheme="minorHAnsi" w:hAnsiTheme="minorHAnsi" w:cstheme="minorHAnsi"/>
          <w:bCs/>
          <w:color w:val="000000"/>
        </w:rPr>
        <w:t xml:space="preserve"> build UI components.</w:t>
      </w:r>
    </w:p>
    <w:p w14:paraId="60FC1FBD" w14:textId="2C25CDEF" w:rsidR="00875E63" w:rsidRPr="00E9029D" w:rsidRDefault="6B44CD2F" w:rsidP="6B44CD2F">
      <w:pPr>
        <w:numPr>
          <w:ilvl w:val="0"/>
          <w:numId w:val="12"/>
        </w:numPr>
        <w:jc w:val="both"/>
        <w:rPr>
          <w:rFonts w:asciiTheme="minorHAnsi" w:hAnsiTheme="minorHAnsi" w:cstheme="minorBidi"/>
          <w:b/>
          <w:bCs/>
          <w:color w:val="000000"/>
        </w:rPr>
      </w:pPr>
      <w:r w:rsidRPr="6B44CD2F">
        <w:rPr>
          <w:rFonts w:asciiTheme="minorHAnsi" w:hAnsiTheme="minorHAnsi" w:cstheme="minorBidi"/>
          <w:color w:val="000000" w:themeColor="text1"/>
        </w:rPr>
        <w:t xml:space="preserve">Developed </w:t>
      </w:r>
      <w:r w:rsidRPr="6B44CD2F">
        <w:rPr>
          <w:rFonts w:asciiTheme="minorHAnsi" w:hAnsiTheme="minorHAnsi" w:cstheme="minorBidi"/>
          <w:b/>
          <w:bCs/>
          <w:color w:val="000000" w:themeColor="text1"/>
        </w:rPr>
        <w:t>using C#, ASP. Net MVC, jQuery, JavaScript, Html, CSS.</w:t>
      </w:r>
    </w:p>
    <w:p w14:paraId="435A89E0" w14:textId="26D46CC8" w:rsidR="00AB601C" w:rsidRPr="00E9029D"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 xml:space="preserve">Integrate </w:t>
      </w:r>
      <w:r w:rsidRPr="6B44CD2F">
        <w:rPr>
          <w:rFonts w:asciiTheme="minorHAnsi" w:hAnsiTheme="minorHAnsi" w:cstheme="minorBidi"/>
          <w:b/>
          <w:bCs/>
          <w:color w:val="000000" w:themeColor="text1"/>
        </w:rPr>
        <w:t>In Rule</w:t>
      </w:r>
      <w:r w:rsidRPr="6B44CD2F">
        <w:rPr>
          <w:rFonts w:asciiTheme="minorHAnsi" w:hAnsiTheme="minorHAnsi" w:cstheme="minorBidi"/>
          <w:color w:val="000000" w:themeColor="text1"/>
        </w:rPr>
        <w:t xml:space="preserve"> plugin to validate business rules.</w:t>
      </w:r>
    </w:p>
    <w:p w14:paraId="036825A7" w14:textId="20692D98" w:rsidR="00AB601C" w:rsidRDefault="6B44CD2F" w:rsidP="6B44CD2F">
      <w:pPr>
        <w:numPr>
          <w:ilvl w:val="0"/>
          <w:numId w:val="12"/>
        </w:numPr>
        <w:jc w:val="both"/>
        <w:rPr>
          <w:rFonts w:asciiTheme="minorHAnsi" w:hAnsiTheme="minorHAnsi" w:cstheme="minorBidi"/>
          <w:color w:val="000000"/>
        </w:rPr>
      </w:pPr>
      <w:r w:rsidRPr="6B44CD2F">
        <w:rPr>
          <w:rFonts w:asciiTheme="minorHAnsi" w:hAnsiTheme="minorHAnsi" w:cstheme="minorBidi"/>
          <w:color w:val="000000" w:themeColor="text1"/>
        </w:rPr>
        <w:t xml:space="preserve">Worked on </w:t>
      </w:r>
      <w:r w:rsidRPr="6B44CD2F">
        <w:rPr>
          <w:rFonts w:asciiTheme="minorHAnsi" w:hAnsiTheme="minorHAnsi" w:cstheme="minorBidi"/>
          <w:b/>
          <w:bCs/>
          <w:color w:val="000000" w:themeColor="text1"/>
        </w:rPr>
        <w:t>Entity</w:t>
      </w:r>
      <w:r w:rsidRPr="6B44CD2F">
        <w:rPr>
          <w:rFonts w:asciiTheme="minorHAnsi" w:hAnsiTheme="minorHAnsi" w:cstheme="minorBidi"/>
          <w:color w:val="000000" w:themeColor="text1"/>
        </w:rPr>
        <w:t xml:space="preserve"> </w:t>
      </w:r>
      <w:r w:rsidRPr="6B44CD2F">
        <w:rPr>
          <w:rFonts w:asciiTheme="minorHAnsi" w:hAnsiTheme="minorHAnsi" w:cstheme="minorBidi"/>
          <w:b/>
          <w:bCs/>
          <w:color w:val="000000" w:themeColor="text1"/>
        </w:rPr>
        <w:t xml:space="preserve">Framework </w:t>
      </w:r>
      <w:r w:rsidRPr="6B44CD2F">
        <w:rPr>
          <w:rFonts w:asciiTheme="minorHAnsi" w:hAnsiTheme="minorHAnsi" w:cstheme="minorBidi"/>
          <w:color w:val="000000" w:themeColor="text1"/>
        </w:rPr>
        <w:t xml:space="preserve">with </w:t>
      </w:r>
      <w:r w:rsidRPr="6B44CD2F">
        <w:rPr>
          <w:rFonts w:asciiTheme="minorHAnsi" w:hAnsiTheme="minorHAnsi" w:cstheme="minorBidi"/>
          <w:b/>
          <w:bCs/>
          <w:color w:val="000000" w:themeColor="text1"/>
        </w:rPr>
        <w:t>LINQ</w:t>
      </w:r>
      <w:r w:rsidRPr="6B44CD2F">
        <w:rPr>
          <w:rFonts w:asciiTheme="minorHAnsi" w:hAnsiTheme="minorHAnsi" w:cstheme="minorBidi"/>
          <w:color w:val="000000" w:themeColor="text1"/>
        </w:rPr>
        <w:t>.</w:t>
      </w:r>
    </w:p>
    <w:p w14:paraId="12CA38B9" w14:textId="6860FB97" w:rsidR="003B4595" w:rsidRPr="00E9029D" w:rsidRDefault="003B4595" w:rsidP="00B20781">
      <w:pPr>
        <w:numPr>
          <w:ilvl w:val="0"/>
          <w:numId w:val="12"/>
        </w:numPr>
        <w:jc w:val="both"/>
        <w:rPr>
          <w:rFonts w:asciiTheme="minorHAnsi" w:hAnsiTheme="minorHAnsi" w:cstheme="minorHAnsi"/>
          <w:color w:val="000000"/>
        </w:rPr>
      </w:pPr>
      <w:r>
        <w:rPr>
          <w:rFonts w:asciiTheme="minorHAnsi" w:hAnsiTheme="minorHAnsi" w:cstheme="minorHAnsi"/>
          <w:color w:val="000000"/>
        </w:rPr>
        <w:t xml:space="preserve">Worked on </w:t>
      </w:r>
      <w:r w:rsidRPr="003B4595">
        <w:rPr>
          <w:rFonts w:asciiTheme="minorHAnsi" w:hAnsiTheme="minorHAnsi" w:cstheme="minorHAnsi"/>
          <w:b/>
          <w:bCs/>
          <w:color w:val="000000"/>
        </w:rPr>
        <w:t>Azure blob containers</w:t>
      </w:r>
      <w:r>
        <w:rPr>
          <w:rFonts w:asciiTheme="minorHAnsi" w:hAnsiTheme="minorHAnsi" w:cstheme="minorHAnsi"/>
          <w:color w:val="000000"/>
        </w:rPr>
        <w:t>.</w:t>
      </w:r>
    </w:p>
    <w:p w14:paraId="4D7931E3" w14:textId="1D8DB6F6" w:rsidR="00AB601C" w:rsidRPr="00E9029D" w:rsidRDefault="00717217" w:rsidP="00B20781">
      <w:pPr>
        <w:numPr>
          <w:ilvl w:val="0"/>
          <w:numId w:val="12"/>
        </w:numPr>
        <w:jc w:val="both"/>
        <w:rPr>
          <w:rFonts w:asciiTheme="minorHAnsi" w:hAnsiTheme="minorHAnsi" w:cstheme="minorHAnsi"/>
          <w:color w:val="000000"/>
        </w:rPr>
      </w:pPr>
      <w:r>
        <w:rPr>
          <w:rFonts w:asciiTheme="minorHAnsi" w:hAnsiTheme="minorHAnsi" w:cstheme="minorHAnsi"/>
          <w:color w:val="000000"/>
        </w:rPr>
        <w:t>Worked on UI and designed the forms as per the wireframes provided</w:t>
      </w:r>
      <w:r w:rsidR="00B70F23" w:rsidRPr="00E9029D">
        <w:rPr>
          <w:rFonts w:asciiTheme="minorHAnsi" w:hAnsiTheme="minorHAnsi" w:cstheme="minorHAnsi"/>
          <w:color w:val="000000"/>
        </w:rPr>
        <w:t xml:space="preserve">. </w:t>
      </w:r>
    </w:p>
    <w:p w14:paraId="3D7BB079" w14:textId="77777777" w:rsidR="00AB601C" w:rsidRPr="00E9029D" w:rsidRDefault="0099702E" w:rsidP="00B20781">
      <w:pPr>
        <w:numPr>
          <w:ilvl w:val="0"/>
          <w:numId w:val="12"/>
        </w:numPr>
        <w:jc w:val="both"/>
        <w:rPr>
          <w:rFonts w:asciiTheme="minorHAnsi" w:hAnsiTheme="minorHAnsi" w:cstheme="minorHAnsi"/>
          <w:color w:val="000000"/>
        </w:rPr>
      </w:pPr>
      <w:r w:rsidRPr="00E9029D">
        <w:rPr>
          <w:rFonts w:asciiTheme="minorHAnsi" w:hAnsiTheme="minorHAnsi" w:cstheme="minorHAnsi"/>
          <w:color w:val="000000"/>
        </w:rPr>
        <w:t xml:space="preserve">Web </w:t>
      </w:r>
      <w:r w:rsidR="00B70F23" w:rsidRPr="00E9029D">
        <w:rPr>
          <w:rFonts w:asciiTheme="minorHAnsi" w:hAnsiTheme="minorHAnsi" w:cstheme="minorHAnsi"/>
          <w:color w:val="000000"/>
        </w:rPr>
        <w:t>API</w:t>
      </w:r>
      <w:r w:rsidRPr="00E9029D">
        <w:rPr>
          <w:rFonts w:asciiTheme="minorHAnsi" w:hAnsiTheme="minorHAnsi" w:cstheme="minorHAnsi"/>
          <w:color w:val="000000"/>
        </w:rPr>
        <w:t xml:space="preserve"> core </w:t>
      </w:r>
      <w:r w:rsidR="00340B0B" w:rsidRPr="00E9029D">
        <w:rPr>
          <w:rFonts w:asciiTheme="minorHAnsi" w:hAnsiTheme="minorHAnsi" w:cstheme="minorHAnsi"/>
          <w:color w:val="000000"/>
        </w:rPr>
        <w:t>has been defined with proper routes in a hierarchy.</w:t>
      </w:r>
    </w:p>
    <w:p w14:paraId="77932D92" w14:textId="74AC2C16" w:rsidR="00AB601C" w:rsidRPr="00E9029D" w:rsidRDefault="00C41FDE" w:rsidP="00B20781">
      <w:pPr>
        <w:numPr>
          <w:ilvl w:val="0"/>
          <w:numId w:val="12"/>
        </w:numPr>
        <w:jc w:val="both"/>
        <w:rPr>
          <w:rFonts w:asciiTheme="minorHAnsi" w:hAnsiTheme="minorHAnsi" w:cstheme="minorHAnsi"/>
          <w:color w:val="000000"/>
        </w:rPr>
      </w:pPr>
      <w:r w:rsidRPr="00E9029D">
        <w:rPr>
          <w:rFonts w:asciiTheme="minorHAnsi" w:hAnsiTheme="minorHAnsi" w:cstheme="minorHAnsi"/>
          <w:color w:val="000000"/>
        </w:rPr>
        <w:t xml:space="preserve">Understanding and solving a </w:t>
      </w:r>
      <w:r w:rsidR="00717217">
        <w:rPr>
          <w:rFonts w:asciiTheme="minorHAnsi" w:hAnsiTheme="minorHAnsi" w:cstheme="minorHAnsi"/>
          <w:color w:val="000000"/>
        </w:rPr>
        <w:t xml:space="preserve">technical </w:t>
      </w:r>
      <w:r w:rsidRPr="00E9029D">
        <w:rPr>
          <w:rFonts w:asciiTheme="minorHAnsi" w:hAnsiTheme="minorHAnsi" w:cstheme="minorHAnsi"/>
          <w:color w:val="000000"/>
        </w:rPr>
        <w:t>problem in a short period of time.</w:t>
      </w:r>
    </w:p>
    <w:p w14:paraId="5C35D1E6" w14:textId="77777777" w:rsidR="00717217" w:rsidRPr="00717217" w:rsidRDefault="00944C60" w:rsidP="00717217">
      <w:pPr>
        <w:numPr>
          <w:ilvl w:val="0"/>
          <w:numId w:val="12"/>
        </w:numPr>
        <w:jc w:val="both"/>
        <w:rPr>
          <w:rFonts w:asciiTheme="minorHAnsi" w:hAnsiTheme="minorHAnsi" w:cstheme="minorHAnsi"/>
          <w:b/>
          <w:color w:val="000000"/>
          <w:u w:val="single"/>
        </w:rPr>
      </w:pPr>
      <w:r w:rsidRPr="00E9029D">
        <w:rPr>
          <w:rFonts w:asciiTheme="minorHAnsi" w:hAnsiTheme="minorHAnsi" w:cstheme="minorHAnsi"/>
          <w:color w:val="000000"/>
        </w:rPr>
        <w:t xml:space="preserve">Hosting application using </w:t>
      </w:r>
      <w:r w:rsidR="00717217">
        <w:rPr>
          <w:rFonts w:asciiTheme="minorHAnsi" w:hAnsiTheme="minorHAnsi" w:cstheme="minorHAnsi"/>
          <w:b/>
          <w:bCs/>
          <w:color w:val="000000"/>
        </w:rPr>
        <w:t>IIS</w:t>
      </w:r>
      <w:r w:rsidRPr="00E9029D">
        <w:rPr>
          <w:rFonts w:asciiTheme="minorHAnsi" w:hAnsiTheme="minorHAnsi" w:cstheme="minorHAnsi"/>
          <w:b/>
          <w:bCs/>
          <w:color w:val="000000"/>
        </w:rPr>
        <w:t>.</w:t>
      </w:r>
    </w:p>
    <w:p w14:paraId="165E46A3" w14:textId="77777777" w:rsidR="00717217" w:rsidRDefault="00717217" w:rsidP="00717217">
      <w:pPr>
        <w:jc w:val="both"/>
        <w:rPr>
          <w:rFonts w:asciiTheme="minorHAnsi" w:hAnsiTheme="minorHAnsi" w:cstheme="minorHAnsi"/>
          <w:color w:val="000000"/>
        </w:rPr>
      </w:pPr>
    </w:p>
    <w:p w14:paraId="39C88F71" w14:textId="77777777" w:rsidR="00717217" w:rsidRDefault="00717217" w:rsidP="00717217">
      <w:pPr>
        <w:jc w:val="both"/>
        <w:rPr>
          <w:rFonts w:asciiTheme="minorHAnsi" w:hAnsiTheme="minorHAnsi" w:cstheme="minorHAnsi"/>
          <w:color w:val="000000"/>
        </w:rPr>
      </w:pPr>
    </w:p>
    <w:p w14:paraId="5E33ACAE" w14:textId="77777777" w:rsidR="00717217" w:rsidRDefault="00717217" w:rsidP="00717217">
      <w:pPr>
        <w:jc w:val="both"/>
        <w:rPr>
          <w:rFonts w:asciiTheme="minorHAnsi" w:hAnsiTheme="minorHAnsi" w:cstheme="minorHAnsi"/>
          <w:color w:val="000000"/>
        </w:rPr>
      </w:pPr>
    </w:p>
    <w:p w14:paraId="48B5A98C" w14:textId="77777777" w:rsidR="001317D8" w:rsidRPr="00E9029D" w:rsidRDefault="001317D8" w:rsidP="00250A22">
      <w:pPr>
        <w:ind w:left="360"/>
        <w:jc w:val="both"/>
        <w:rPr>
          <w:rFonts w:asciiTheme="minorHAnsi" w:hAnsiTheme="minorHAnsi" w:cstheme="minorHAnsi"/>
          <w:color w:val="000000"/>
        </w:rPr>
      </w:pPr>
    </w:p>
    <w:p w14:paraId="7C363546" w14:textId="36F759CC" w:rsidR="00AB601C" w:rsidRPr="00E9029D" w:rsidRDefault="00B306C7" w:rsidP="0053052E">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Client: OKI</w:t>
      </w:r>
      <w:r w:rsidR="004C2AD4" w:rsidRPr="00E9029D">
        <w:rPr>
          <w:rFonts w:asciiTheme="minorHAnsi" w:hAnsiTheme="minorHAnsi" w:cstheme="minorHAnsi"/>
          <w:b/>
          <w:color w:val="17365D"/>
        </w:rPr>
        <w:tab/>
      </w:r>
      <w:r w:rsidR="004C2AD4" w:rsidRPr="00E9029D">
        <w:rPr>
          <w:rFonts w:asciiTheme="minorHAnsi" w:hAnsiTheme="minorHAnsi" w:cstheme="minorHAnsi"/>
          <w:b/>
          <w:color w:val="17365D"/>
        </w:rPr>
        <w:tab/>
      </w:r>
      <w:r w:rsidR="004C2AD4" w:rsidRPr="00E9029D">
        <w:rPr>
          <w:rFonts w:asciiTheme="minorHAnsi" w:hAnsiTheme="minorHAnsi" w:cstheme="minorHAnsi"/>
          <w:b/>
          <w:color w:val="17365D"/>
        </w:rPr>
        <w:tab/>
      </w:r>
      <w:r w:rsidR="004C2AD4" w:rsidRPr="00E9029D">
        <w:rPr>
          <w:rFonts w:asciiTheme="minorHAnsi" w:hAnsiTheme="minorHAnsi" w:cstheme="minorHAnsi"/>
          <w:b/>
          <w:color w:val="17365D"/>
        </w:rPr>
        <w:tab/>
      </w:r>
      <w:r w:rsidR="002B313E">
        <w:rPr>
          <w:rFonts w:asciiTheme="minorHAnsi" w:hAnsiTheme="minorHAnsi" w:cstheme="minorHAnsi"/>
          <w:b/>
          <w:color w:val="17365D"/>
        </w:rPr>
        <w:t xml:space="preserve">                                                                         </w:t>
      </w:r>
      <w:r w:rsidR="00847F64" w:rsidRPr="00E9029D">
        <w:rPr>
          <w:rFonts w:asciiTheme="minorHAnsi" w:hAnsiTheme="minorHAnsi" w:cstheme="minorHAnsi"/>
          <w:b/>
          <w:color w:val="17365D"/>
        </w:rPr>
        <w:t xml:space="preserve"> from </w:t>
      </w:r>
      <w:r>
        <w:rPr>
          <w:rFonts w:asciiTheme="minorHAnsi" w:hAnsiTheme="minorHAnsi" w:cstheme="minorHAnsi"/>
          <w:b/>
          <w:color w:val="17365D"/>
        </w:rPr>
        <w:t>Oct 2012</w:t>
      </w:r>
      <w:r w:rsidR="00847F64" w:rsidRPr="00E9029D">
        <w:rPr>
          <w:rFonts w:asciiTheme="minorHAnsi" w:hAnsiTheme="minorHAnsi" w:cstheme="minorHAnsi"/>
          <w:b/>
          <w:color w:val="17365D"/>
        </w:rPr>
        <w:t xml:space="preserve"> – </w:t>
      </w:r>
      <w:r>
        <w:rPr>
          <w:rFonts w:asciiTheme="minorHAnsi" w:hAnsiTheme="minorHAnsi" w:cstheme="minorHAnsi"/>
          <w:b/>
          <w:color w:val="17365D"/>
        </w:rPr>
        <w:t>Jun 2014</w:t>
      </w:r>
    </w:p>
    <w:p w14:paraId="46A6C154" w14:textId="722E0B44" w:rsidR="00F800FE" w:rsidRPr="00E9029D" w:rsidRDefault="00713F5E" w:rsidP="0053052E">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Project </w:t>
      </w:r>
      <w:r w:rsidR="004363A9">
        <w:rPr>
          <w:rFonts w:asciiTheme="minorHAnsi" w:hAnsiTheme="minorHAnsi" w:cstheme="minorHAnsi"/>
          <w:b/>
          <w:color w:val="17365D"/>
        </w:rPr>
        <w:t xml:space="preserve">Name: </w:t>
      </w:r>
      <w:r w:rsidR="00B306C7">
        <w:rPr>
          <w:rFonts w:asciiTheme="minorHAnsi" w:hAnsiTheme="minorHAnsi" w:cstheme="minorHAnsi"/>
          <w:b/>
          <w:color w:val="17365D"/>
        </w:rPr>
        <w:t>OKI TMP Portal</w:t>
      </w:r>
    </w:p>
    <w:tbl>
      <w:tblPr>
        <w:tblW w:w="10269" w:type="dxa"/>
        <w:tblInd w:w="-37" w:type="dxa"/>
        <w:tblLayout w:type="fixed"/>
        <w:tblLook w:val="0000" w:firstRow="0" w:lastRow="0" w:firstColumn="0" w:lastColumn="0" w:noHBand="0" w:noVBand="0"/>
      </w:tblPr>
      <w:tblGrid>
        <w:gridCol w:w="2611"/>
        <w:gridCol w:w="7658"/>
      </w:tblGrid>
      <w:tr w:rsidR="0053052E" w:rsidRPr="00E9029D" w14:paraId="18E535F5" w14:textId="77777777" w:rsidTr="6B44CD2F">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065399F2" w14:textId="77777777" w:rsidR="0053052E" w:rsidRPr="00E9029D" w:rsidRDefault="0053052E" w:rsidP="0009713C">
            <w:pPr>
              <w:snapToGrid w:val="0"/>
              <w:rPr>
                <w:rFonts w:asciiTheme="minorHAnsi" w:hAnsiTheme="minorHAnsi" w:cstheme="minorHAnsi"/>
                <w:b/>
                <w:bCs/>
                <w:color w:val="000000"/>
              </w:rPr>
            </w:pPr>
            <w:r w:rsidRPr="00E9029D">
              <w:rPr>
                <w:rFonts w:asciiTheme="minorHAnsi" w:hAnsiTheme="minorHAnsi" w:cstheme="minorHAnsi"/>
                <w:b/>
                <w:bCs/>
                <w:color w:val="000000"/>
              </w:rPr>
              <w:t>Role</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459801" w14:textId="1C6FBF74" w:rsidR="0053052E" w:rsidRPr="00E9029D" w:rsidRDefault="00B306C7" w:rsidP="0009713C">
            <w:pPr>
              <w:snapToGrid w:val="0"/>
              <w:rPr>
                <w:rFonts w:asciiTheme="minorHAnsi" w:hAnsiTheme="minorHAnsi" w:cstheme="minorHAnsi"/>
                <w:b/>
                <w:bCs/>
                <w:color w:val="000000"/>
              </w:rPr>
            </w:pPr>
            <w:r>
              <w:rPr>
                <w:rFonts w:asciiTheme="minorHAnsi" w:hAnsiTheme="minorHAnsi" w:cstheme="minorHAnsi"/>
                <w:b/>
                <w:bCs/>
                <w:color w:val="000000"/>
              </w:rPr>
              <w:t>S</w:t>
            </w:r>
            <w:r w:rsidR="008B5B9A" w:rsidRPr="00E9029D">
              <w:rPr>
                <w:rFonts w:asciiTheme="minorHAnsi" w:hAnsiTheme="minorHAnsi" w:cstheme="minorHAnsi"/>
                <w:b/>
                <w:bCs/>
                <w:color w:val="000000"/>
              </w:rPr>
              <w:t>oftware Engineer</w:t>
            </w:r>
          </w:p>
        </w:tc>
      </w:tr>
      <w:tr w:rsidR="0053052E" w:rsidRPr="00E9029D" w14:paraId="66BAE014" w14:textId="77777777" w:rsidTr="6B44CD2F">
        <w:trPr>
          <w:trHeight w:val="197"/>
        </w:trPr>
        <w:tc>
          <w:tcPr>
            <w:tcW w:w="2611" w:type="dxa"/>
            <w:tcBorders>
              <w:top w:val="single" w:sz="4" w:space="0" w:color="FFFFFF" w:themeColor="background1"/>
              <w:left w:val="single" w:sz="4" w:space="0" w:color="FFFFFF" w:themeColor="background1"/>
              <w:bottom w:val="single" w:sz="4" w:space="0" w:color="FFFFFF" w:themeColor="background1"/>
            </w:tcBorders>
          </w:tcPr>
          <w:p w14:paraId="2C53B872" w14:textId="77777777" w:rsidR="0053052E" w:rsidRPr="00E9029D" w:rsidRDefault="0053052E" w:rsidP="0009713C">
            <w:pPr>
              <w:snapToGrid w:val="0"/>
              <w:rPr>
                <w:rFonts w:asciiTheme="minorHAnsi" w:hAnsiTheme="minorHAnsi" w:cstheme="minorHAnsi"/>
                <w:b/>
                <w:bCs/>
                <w:color w:val="000000"/>
              </w:rPr>
            </w:pPr>
            <w:r w:rsidRPr="00E9029D">
              <w:rPr>
                <w:rFonts w:asciiTheme="minorHAnsi" w:hAnsiTheme="minorHAnsi" w:cstheme="minorHAnsi"/>
                <w:b/>
                <w:bCs/>
                <w:color w:val="000000"/>
              </w:rPr>
              <w:t>Environment</w:t>
            </w:r>
          </w:p>
        </w:tc>
        <w:tc>
          <w:tcPr>
            <w:tcW w:w="76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D7A8FC" w14:textId="3F4295D9" w:rsidR="0053052E" w:rsidRPr="00E9029D" w:rsidRDefault="6B44CD2F" w:rsidP="6B44CD2F">
            <w:pPr>
              <w:snapToGrid w:val="0"/>
              <w:rPr>
                <w:rFonts w:asciiTheme="minorHAnsi" w:hAnsiTheme="minorHAnsi" w:cstheme="minorBidi"/>
                <w:b/>
                <w:bCs/>
                <w:color w:val="000000"/>
              </w:rPr>
            </w:pPr>
            <w:r w:rsidRPr="6B44CD2F">
              <w:rPr>
                <w:rFonts w:asciiTheme="minorHAnsi" w:hAnsiTheme="minorHAnsi" w:cstheme="minorBidi"/>
                <w:b/>
                <w:bCs/>
                <w:color w:val="000000" w:themeColor="text1"/>
              </w:rPr>
              <w:t>ASP. Net (MVC4), Entity Framework, Ajax, jQuery, Java Script, Html, CSS</w:t>
            </w:r>
          </w:p>
          <w:p w14:paraId="467A8E88" w14:textId="77777777" w:rsidR="0053052E" w:rsidRPr="00E9029D" w:rsidRDefault="0053052E" w:rsidP="0009713C">
            <w:pPr>
              <w:rPr>
                <w:rFonts w:asciiTheme="minorHAnsi" w:hAnsiTheme="minorHAnsi" w:cstheme="minorHAnsi"/>
                <w:b/>
                <w:bCs/>
                <w:color w:val="000000"/>
              </w:rPr>
            </w:pPr>
          </w:p>
        </w:tc>
      </w:tr>
    </w:tbl>
    <w:p w14:paraId="0E7540B1" w14:textId="4E3E319F" w:rsidR="0053052E" w:rsidRDefault="00B306C7" w:rsidP="0053052E">
      <w:pPr>
        <w:jc w:val="both"/>
        <w:rPr>
          <w:rFonts w:asciiTheme="minorHAnsi" w:hAnsiTheme="minorHAnsi" w:cstheme="minorHAnsi"/>
          <w:bCs/>
          <w:color w:val="000000"/>
        </w:rPr>
      </w:pPr>
      <w:r w:rsidRPr="00B306C7">
        <w:rPr>
          <w:rFonts w:asciiTheme="minorHAnsi" w:hAnsiTheme="minorHAnsi" w:cstheme="minorHAnsi"/>
          <w:bCs/>
          <w:color w:val="000000"/>
        </w:rPr>
        <w:t>The project scope was to manage the printers of OKI and other printers for leasing all over the world with     different dealers.</w:t>
      </w:r>
      <w:r>
        <w:rPr>
          <w:rFonts w:asciiTheme="minorHAnsi" w:hAnsiTheme="minorHAnsi" w:cstheme="minorHAnsi"/>
          <w:bCs/>
          <w:color w:val="000000"/>
        </w:rPr>
        <w:t xml:space="preserve"> </w:t>
      </w:r>
      <w:r w:rsidRPr="00B306C7">
        <w:rPr>
          <w:rFonts w:asciiTheme="minorHAnsi" w:hAnsiTheme="minorHAnsi" w:cstheme="minorHAnsi"/>
          <w:bCs/>
          <w:color w:val="000000"/>
        </w:rPr>
        <w:t>The application was developed for 3 levels of users like Administrators, Dealers and Sales Representatives Administrators were the OKI employees those who created dealers all over the world to maintain the printers, dealers then managed the printers for leasing with the help of sales representatives.</w:t>
      </w:r>
    </w:p>
    <w:p w14:paraId="43027761" w14:textId="77777777" w:rsidR="00B306C7" w:rsidRPr="00E9029D" w:rsidRDefault="00B306C7" w:rsidP="0053052E">
      <w:pPr>
        <w:jc w:val="both"/>
        <w:rPr>
          <w:rFonts w:asciiTheme="minorHAnsi" w:hAnsiTheme="minorHAnsi" w:cstheme="minorHAnsi"/>
          <w:bCs/>
          <w:color w:val="000000"/>
          <w:sz w:val="16"/>
        </w:rPr>
      </w:pPr>
    </w:p>
    <w:p w14:paraId="433F91FA" w14:textId="77777777" w:rsidR="0053052E" w:rsidRPr="00E9029D" w:rsidRDefault="0053052E" w:rsidP="0053052E">
      <w:pPr>
        <w:rPr>
          <w:rFonts w:asciiTheme="minorHAnsi" w:hAnsiTheme="minorHAnsi" w:cstheme="minorHAnsi"/>
          <w:color w:val="000000"/>
        </w:rPr>
      </w:pPr>
      <w:r w:rsidRPr="00E9029D">
        <w:rPr>
          <w:rFonts w:asciiTheme="minorHAnsi" w:hAnsiTheme="minorHAnsi" w:cstheme="minorHAnsi"/>
          <w:b/>
          <w:bCs/>
          <w:color w:val="000000"/>
        </w:rPr>
        <w:t>Responsibilities</w:t>
      </w:r>
      <w:r w:rsidRPr="00E9029D">
        <w:rPr>
          <w:rFonts w:asciiTheme="minorHAnsi" w:hAnsiTheme="minorHAnsi" w:cstheme="minorHAnsi"/>
          <w:color w:val="000000"/>
        </w:rPr>
        <w:t>:</w:t>
      </w:r>
    </w:p>
    <w:p w14:paraId="78D00F30" w14:textId="3B813861" w:rsidR="00D01942" w:rsidRDefault="6B44CD2F" w:rsidP="6B44CD2F">
      <w:pPr>
        <w:numPr>
          <w:ilvl w:val="0"/>
          <w:numId w:val="13"/>
        </w:numPr>
        <w:jc w:val="both"/>
        <w:rPr>
          <w:rFonts w:asciiTheme="minorHAnsi" w:hAnsiTheme="minorHAnsi" w:cstheme="minorBidi"/>
          <w:color w:val="000000"/>
        </w:rPr>
      </w:pPr>
      <w:r w:rsidRPr="6B44CD2F">
        <w:rPr>
          <w:rFonts w:asciiTheme="minorHAnsi" w:hAnsiTheme="minorHAnsi" w:cstheme="minorBidi"/>
          <w:color w:val="000000" w:themeColor="text1"/>
        </w:rPr>
        <w:t>Worked on ASP. Net MVC 4 to develop the forms.</w:t>
      </w:r>
    </w:p>
    <w:p w14:paraId="470DA5AF" w14:textId="3D10FDE4" w:rsidR="009560C0" w:rsidRDefault="009560C0" w:rsidP="00B20781">
      <w:pPr>
        <w:numPr>
          <w:ilvl w:val="0"/>
          <w:numId w:val="13"/>
        </w:numPr>
        <w:jc w:val="both"/>
        <w:rPr>
          <w:rFonts w:asciiTheme="minorHAnsi" w:hAnsiTheme="minorHAnsi" w:cstheme="minorHAnsi"/>
          <w:color w:val="000000"/>
        </w:rPr>
      </w:pPr>
      <w:r>
        <w:rPr>
          <w:rFonts w:asciiTheme="minorHAnsi" w:hAnsiTheme="minorHAnsi" w:cstheme="minorHAnsi"/>
          <w:color w:val="000000"/>
        </w:rPr>
        <w:t>Worked on SSRS reports with RDLC reporting files to design report.</w:t>
      </w:r>
    </w:p>
    <w:p w14:paraId="3F8DC6D0" w14:textId="083DF121" w:rsidR="009560C0" w:rsidRDefault="6B44CD2F" w:rsidP="6B44CD2F">
      <w:pPr>
        <w:numPr>
          <w:ilvl w:val="0"/>
          <w:numId w:val="13"/>
        </w:numPr>
        <w:jc w:val="both"/>
        <w:rPr>
          <w:rFonts w:asciiTheme="minorHAnsi" w:hAnsiTheme="minorHAnsi" w:cstheme="minorBidi"/>
          <w:color w:val="000000"/>
        </w:rPr>
      </w:pPr>
      <w:r w:rsidRPr="6B44CD2F">
        <w:rPr>
          <w:rFonts w:asciiTheme="minorHAnsi" w:hAnsiTheme="minorHAnsi" w:cstheme="minorBidi"/>
          <w:color w:val="000000" w:themeColor="text1"/>
        </w:rPr>
        <w:t>Worked on ADO. Net features to integrate UI with database.</w:t>
      </w:r>
    </w:p>
    <w:p w14:paraId="4FE8F5FC" w14:textId="0DAF6BE7" w:rsidR="009560C0" w:rsidRDefault="009560C0" w:rsidP="00B20781">
      <w:pPr>
        <w:numPr>
          <w:ilvl w:val="0"/>
          <w:numId w:val="13"/>
        </w:numPr>
        <w:jc w:val="both"/>
        <w:rPr>
          <w:rFonts w:asciiTheme="minorHAnsi" w:hAnsiTheme="minorHAnsi" w:cstheme="minorHAnsi"/>
          <w:color w:val="000000"/>
        </w:rPr>
      </w:pPr>
      <w:r>
        <w:rPr>
          <w:rFonts w:asciiTheme="minorHAnsi" w:hAnsiTheme="minorHAnsi" w:cstheme="minorHAnsi"/>
          <w:color w:val="000000"/>
        </w:rPr>
        <w:t>Worked on SQL Stored Procedures, Views, Functions.</w:t>
      </w:r>
    </w:p>
    <w:p w14:paraId="528DD059" w14:textId="1691AEA8" w:rsidR="00082D3F" w:rsidRPr="00E9029D" w:rsidRDefault="009560C0" w:rsidP="009560C0">
      <w:pPr>
        <w:numPr>
          <w:ilvl w:val="0"/>
          <w:numId w:val="13"/>
        </w:numPr>
        <w:jc w:val="both"/>
        <w:rPr>
          <w:rFonts w:asciiTheme="minorHAnsi" w:hAnsiTheme="minorHAnsi" w:cstheme="minorHAnsi"/>
          <w:color w:val="000000"/>
        </w:rPr>
      </w:pPr>
      <w:r>
        <w:rPr>
          <w:rFonts w:asciiTheme="minorHAnsi" w:hAnsiTheme="minorHAnsi" w:cstheme="minorHAnsi"/>
          <w:color w:val="000000"/>
        </w:rPr>
        <w:t>Worked on Html and CSS to create the forms.</w:t>
      </w:r>
    </w:p>
    <w:p w14:paraId="257EB948" w14:textId="38F4275D" w:rsidR="004D41BA" w:rsidRPr="00E9029D" w:rsidRDefault="6B44CD2F" w:rsidP="6B44CD2F">
      <w:pPr>
        <w:numPr>
          <w:ilvl w:val="0"/>
          <w:numId w:val="13"/>
        </w:numPr>
        <w:jc w:val="both"/>
        <w:rPr>
          <w:rFonts w:asciiTheme="minorHAnsi" w:hAnsiTheme="minorHAnsi" w:cstheme="minorBidi"/>
          <w:color w:val="000000"/>
        </w:rPr>
      </w:pPr>
      <w:r w:rsidRPr="6B44CD2F">
        <w:rPr>
          <w:rFonts w:asciiTheme="minorHAnsi" w:hAnsiTheme="minorHAnsi" w:cstheme="minorBidi"/>
          <w:color w:val="000000" w:themeColor="text1"/>
        </w:rPr>
        <w:t>Enhancements and Maintenance of a few other Feedback modules.</w:t>
      </w:r>
    </w:p>
    <w:p w14:paraId="0996B58F" w14:textId="6DE63048" w:rsidR="00D01942" w:rsidRPr="00E9029D" w:rsidRDefault="00D01942" w:rsidP="00B20781">
      <w:pPr>
        <w:numPr>
          <w:ilvl w:val="0"/>
          <w:numId w:val="13"/>
        </w:numPr>
        <w:jc w:val="both"/>
        <w:rPr>
          <w:rFonts w:asciiTheme="minorHAnsi" w:hAnsiTheme="minorHAnsi" w:cstheme="minorHAnsi"/>
          <w:color w:val="000000"/>
        </w:rPr>
      </w:pPr>
      <w:r w:rsidRPr="00E9029D">
        <w:rPr>
          <w:rFonts w:asciiTheme="minorHAnsi" w:hAnsiTheme="minorHAnsi" w:cstheme="minorHAnsi"/>
          <w:color w:val="000000"/>
        </w:rPr>
        <w:t xml:space="preserve">Follow Agile Methodology with </w:t>
      </w:r>
      <w:r w:rsidR="0082255E" w:rsidRPr="00E9029D">
        <w:rPr>
          <w:rFonts w:asciiTheme="minorHAnsi" w:hAnsiTheme="minorHAnsi" w:cstheme="minorHAnsi"/>
          <w:color w:val="000000"/>
        </w:rPr>
        <w:t>Everyday</w:t>
      </w:r>
      <w:r w:rsidRPr="00E9029D">
        <w:rPr>
          <w:rFonts w:asciiTheme="minorHAnsi" w:hAnsiTheme="minorHAnsi" w:cstheme="minorHAnsi"/>
          <w:color w:val="000000"/>
        </w:rPr>
        <w:t xml:space="preserve"> Status Call of Work</w:t>
      </w:r>
    </w:p>
    <w:p w14:paraId="75BFDD7A" w14:textId="77777777" w:rsidR="0053052E" w:rsidRPr="00E9029D" w:rsidRDefault="0053052E" w:rsidP="00D93D31">
      <w:pPr>
        <w:ind w:left="360"/>
        <w:jc w:val="both"/>
        <w:rPr>
          <w:rFonts w:asciiTheme="minorHAnsi" w:hAnsiTheme="minorHAnsi" w:cstheme="minorHAnsi"/>
          <w:color w:val="000000"/>
        </w:rPr>
      </w:pPr>
    </w:p>
    <w:p w14:paraId="5CA089CE" w14:textId="77777777" w:rsidR="0053052E" w:rsidRPr="00E9029D" w:rsidRDefault="0053052E" w:rsidP="0053052E">
      <w:pPr>
        <w:jc w:val="both"/>
        <w:rPr>
          <w:rFonts w:asciiTheme="minorHAnsi" w:hAnsiTheme="minorHAnsi" w:cstheme="minorHAnsi"/>
          <w:color w:val="000000"/>
        </w:rPr>
      </w:pPr>
    </w:p>
    <w:p w14:paraId="15D380AD" w14:textId="77777777" w:rsidR="00F925CB" w:rsidRPr="00E9029D" w:rsidRDefault="00F925CB">
      <w:pPr>
        <w:rPr>
          <w:rFonts w:asciiTheme="minorHAnsi" w:hAnsiTheme="minorHAnsi" w:cstheme="minorHAnsi"/>
          <w:b/>
          <w:color w:val="000000"/>
          <w:u w:val="single"/>
        </w:rPr>
      </w:pPr>
    </w:p>
    <w:p w14:paraId="6DFC2258" w14:textId="1F456E36" w:rsidR="00040F55" w:rsidRPr="00E9029D" w:rsidRDefault="00A65A78" w:rsidP="006A5ADC">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Client: Thane Municipal Corporation</w:t>
      </w:r>
      <w:r w:rsidR="00D319DD" w:rsidRPr="00E9029D">
        <w:rPr>
          <w:rFonts w:asciiTheme="minorHAnsi" w:hAnsiTheme="minorHAnsi" w:cstheme="minorHAnsi"/>
          <w:b/>
          <w:color w:val="17365D"/>
        </w:rPr>
        <w:tab/>
      </w:r>
      <w:r w:rsidR="00D319DD" w:rsidRPr="00E9029D">
        <w:rPr>
          <w:rFonts w:asciiTheme="minorHAnsi" w:hAnsiTheme="minorHAnsi" w:cstheme="minorHAnsi"/>
          <w:b/>
          <w:color w:val="17365D"/>
        </w:rPr>
        <w:tab/>
      </w:r>
      <w:r w:rsidR="002B313E">
        <w:rPr>
          <w:rFonts w:asciiTheme="minorHAnsi" w:hAnsiTheme="minorHAnsi" w:cstheme="minorHAnsi"/>
          <w:b/>
          <w:color w:val="17365D"/>
        </w:rPr>
        <w:tab/>
      </w:r>
      <w:r w:rsidR="002B313E">
        <w:rPr>
          <w:rFonts w:asciiTheme="minorHAnsi" w:hAnsiTheme="minorHAnsi" w:cstheme="minorHAnsi"/>
          <w:b/>
          <w:color w:val="17365D"/>
        </w:rPr>
        <w:tab/>
      </w:r>
      <w:r w:rsidR="002B313E">
        <w:rPr>
          <w:rFonts w:asciiTheme="minorHAnsi" w:hAnsiTheme="minorHAnsi" w:cstheme="minorHAnsi"/>
          <w:b/>
          <w:color w:val="17365D"/>
        </w:rPr>
        <w:tab/>
        <w:t xml:space="preserve">          </w:t>
      </w:r>
      <w:r w:rsidR="00E4559E">
        <w:rPr>
          <w:rFonts w:asciiTheme="minorHAnsi" w:hAnsiTheme="minorHAnsi" w:cstheme="minorHAnsi"/>
          <w:b/>
          <w:color w:val="17365D"/>
        </w:rPr>
        <w:t>f</w:t>
      </w:r>
      <w:r>
        <w:rPr>
          <w:rFonts w:asciiTheme="minorHAnsi" w:hAnsiTheme="minorHAnsi" w:cstheme="minorHAnsi"/>
          <w:b/>
          <w:color w:val="17365D"/>
        </w:rPr>
        <w:t>rom June 2011</w:t>
      </w:r>
      <w:r w:rsidR="00D319DD" w:rsidRPr="00E9029D">
        <w:rPr>
          <w:rFonts w:asciiTheme="minorHAnsi" w:hAnsiTheme="minorHAnsi" w:cstheme="minorHAnsi"/>
          <w:b/>
          <w:color w:val="17365D"/>
        </w:rPr>
        <w:t xml:space="preserve"> –</w:t>
      </w:r>
      <w:r>
        <w:rPr>
          <w:rFonts w:asciiTheme="minorHAnsi" w:hAnsiTheme="minorHAnsi" w:cstheme="minorHAnsi"/>
          <w:b/>
          <w:color w:val="17365D"/>
        </w:rPr>
        <w:t xml:space="preserve"> Sep</w:t>
      </w:r>
      <w:r w:rsidR="00D319DD" w:rsidRPr="00E9029D">
        <w:rPr>
          <w:rFonts w:asciiTheme="minorHAnsi" w:hAnsiTheme="minorHAnsi" w:cstheme="minorHAnsi"/>
          <w:b/>
          <w:color w:val="17365D"/>
        </w:rPr>
        <w:t xml:space="preserve"> </w:t>
      </w:r>
      <w:r w:rsidR="00E4559E">
        <w:rPr>
          <w:rFonts w:asciiTheme="minorHAnsi" w:hAnsiTheme="minorHAnsi" w:cstheme="minorHAnsi"/>
          <w:b/>
          <w:color w:val="17365D"/>
        </w:rPr>
        <w:t>20</w:t>
      </w:r>
      <w:r>
        <w:rPr>
          <w:rFonts w:asciiTheme="minorHAnsi" w:hAnsiTheme="minorHAnsi" w:cstheme="minorHAnsi"/>
          <w:b/>
          <w:color w:val="17365D"/>
        </w:rPr>
        <w:t>1</w:t>
      </w:r>
      <w:r w:rsidR="00E4559E">
        <w:rPr>
          <w:rFonts w:asciiTheme="minorHAnsi" w:hAnsiTheme="minorHAnsi" w:cstheme="minorHAnsi"/>
          <w:b/>
          <w:color w:val="17365D"/>
        </w:rPr>
        <w:t>2</w:t>
      </w:r>
    </w:p>
    <w:p w14:paraId="7CBE7E54" w14:textId="7D9CBD95" w:rsidR="00FD41C2" w:rsidRPr="00E9029D" w:rsidRDefault="004363A9" w:rsidP="006A5ADC">
      <w:pPr>
        <w:pBdr>
          <w:bottom w:val="single" w:sz="4" w:space="1" w:color="000000"/>
        </w:pBdr>
        <w:shd w:val="clear" w:color="auto" w:fill="F3F3F3"/>
        <w:rPr>
          <w:rFonts w:asciiTheme="minorHAnsi" w:hAnsiTheme="minorHAnsi" w:cstheme="minorHAnsi"/>
          <w:b/>
          <w:color w:val="17365D"/>
        </w:rPr>
      </w:pPr>
      <w:r>
        <w:rPr>
          <w:rFonts w:asciiTheme="minorHAnsi" w:hAnsiTheme="minorHAnsi" w:cstheme="minorHAnsi"/>
          <w:b/>
          <w:color w:val="17365D"/>
        </w:rPr>
        <w:t xml:space="preserve">Project Name: </w:t>
      </w:r>
      <w:r w:rsidR="00A65A78">
        <w:rPr>
          <w:rFonts w:asciiTheme="minorHAnsi" w:hAnsiTheme="minorHAnsi" w:cstheme="minorHAnsi"/>
          <w:b/>
          <w:color w:val="17365D"/>
        </w:rPr>
        <w:t>TMC Property Tax</w:t>
      </w:r>
    </w:p>
    <w:tbl>
      <w:tblPr>
        <w:tblW w:w="0" w:type="auto"/>
        <w:tblInd w:w="-37" w:type="dxa"/>
        <w:tblLayout w:type="fixed"/>
        <w:tblLook w:val="04A0" w:firstRow="1" w:lastRow="0" w:firstColumn="1" w:lastColumn="0" w:noHBand="0" w:noVBand="1"/>
      </w:tblPr>
      <w:tblGrid>
        <w:gridCol w:w="2611"/>
        <w:gridCol w:w="7658"/>
      </w:tblGrid>
      <w:tr w:rsidR="006A5ADC" w:rsidRPr="00E9029D" w14:paraId="794C182E" w14:textId="77777777" w:rsidTr="006A5ADC">
        <w:trPr>
          <w:trHeight w:val="197"/>
        </w:trPr>
        <w:tc>
          <w:tcPr>
            <w:tcW w:w="2611" w:type="dxa"/>
            <w:tcBorders>
              <w:top w:val="single" w:sz="4" w:space="0" w:color="FFFFFF"/>
              <w:left w:val="single" w:sz="4" w:space="0" w:color="FFFFFF"/>
              <w:bottom w:val="single" w:sz="4" w:space="0" w:color="FFFFFF"/>
              <w:right w:val="nil"/>
            </w:tcBorders>
            <w:hideMark/>
          </w:tcPr>
          <w:p w14:paraId="3301602A" w14:textId="77777777" w:rsidR="006A5ADC" w:rsidRPr="00E9029D" w:rsidRDefault="006A5ADC">
            <w:pPr>
              <w:snapToGrid w:val="0"/>
              <w:rPr>
                <w:rFonts w:asciiTheme="minorHAnsi" w:hAnsiTheme="minorHAnsi" w:cstheme="minorHAnsi"/>
                <w:b/>
                <w:bCs/>
                <w:color w:val="000000"/>
              </w:rPr>
            </w:pPr>
            <w:r w:rsidRPr="00E9029D">
              <w:rPr>
                <w:rFonts w:asciiTheme="minorHAnsi" w:hAnsiTheme="minorHAnsi" w:cstheme="minorHAnsi"/>
                <w:b/>
                <w:bCs/>
                <w:color w:val="000000"/>
              </w:rPr>
              <w:t>Role</w:t>
            </w:r>
          </w:p>
        </w:tc>
        <w:tc>
          <w:tcPr>
            <w:tcW w:w="7658" w:type="dxa"/>
            <w:tcBorders>
              <w:top w:val="single" w:sz="4" w:space="0" w:color="FFFFFF"/>
              <w:left w:val="single" w:sz="4" w:space="0" w:color="FFFFFF"/>
              <w:bottom w:val="single" w:sz="4" w:space="0" w:color="FFFFFF"/>
              <w:right w:val="single" w:sz="4" w:space="0" w:color="FFFFFF"/>
            </w:tcBorders>
            <w:hideMark/>
          </w:tcPr>
          <w:p w14:paraId="56D30AA4" w14:textId="405AB73E" w:rsidR="006A5ADC" w:rsidRPr="00E9029D" w:rsidRDefault="00CA1E53">
            <w:pPr>
              <w:snapToGrid w:val="0"/>
              <w:rPr>
                <w:rFonts w:asciiTheme="minorHAnsi" w:hAnsiTheme="minorHAnsi" w:cstheme="minorHAnsi"/>
                <w:b/>
                <w:bCs/>
                <w:color w:val="000000"/>
              </w:rPr>
            </w:pPr>
            <w:r w:rsidRPr="00E9029D">
              <w:rPr>
                <w:rFonts w:asciiTheme="minorHAnsi" w:hAnsiTheme="minorHAnsi" w:cstheme="minorHAnsi"/>
                <w:b/>
                <w:bCs/>
                <w:color w:val="000000"/>
              </w:rPr>
              <w:t>Software Engineer</w:t>
            </w:r>
          </w:p>
        </w:tc>
      </w:tr>
      <w:tr w:rsidR="006A5ADC" w:rsidRPr="00E9029D" w14:paraId="624CA9FC" w14:textId="77777777" w:rsidTr="006A5ADC">
        <w:trPr>
          <w:trHeight w:val="197"/>
        </w:trPr>
        <w:tc>
          <w:tcPr>
            <w:tcW w:w="2611" w:type="dxa"/>
            <w:tcBorders>
              <w:top w:val="single" w:sz="4" w:space="0" w:color="FFFFFF"/>
              <w:left w:val="single" w:sz="4" w:space="0" w:color="FFFFFF"/>
              <w:bottom w:val="single" w:sz="4" w:space="0" w:color="FFFFFF"/>
              <w:right w:val="nil"/>
            </w:tcBorders>
            <w:hideMark/>
          </w:tcPr>
          <w:p w14:paraId="77489E69" w14:textId="77777777" w:rsidR="006A5ADC" w:rsidRPr="00E9029D" w:rsidRDefault="006A5ADC">
            <w:pPr>
              <w:snapToGrid w:val="0"/>
              <w:rPr>
                <w:rFonts w:asciiTheme="minorHAnsi" w:hAnsiTheme="minorHAnsi" w:cstheme="minorHAnsi"/>
                <w:b/>
                <w:bCs/>
                <w:color w:val="000000"/>
              </w:rPr>
            </w:pPr>
            <w:r w:rsidRPr="00E9029D">
              <w:rPr>
                <w:rFonts w:asciiTheme="minorHAnsi" w:hAnsiTheme="minorHAnsi" w:cstheme="minorHAnsi"/>
                <w:b/>
                <w:bCs/>
                <w:color w:val="000000"/>
              </w:rPr>
              <w:t>Environment</w:t>
            </w:r>
          </w:p>
        </w:tc>
        <w:tc>
          <w:tcPr>
            <w:tcW w:w="7658" w:type="dxa"/>
            <w:tcBorders>
              <w:top w:val="single" w:sz="4" w:space="0" w:color="FFFFFF"/>
              <w:left w:val="single" w:sz="4" w:space="0" w:color="FFFFFF"/>
              <w:bottom w:val="single" w:sz="4" w:space="0" w:color="FFFFFF"/>
              <w:right w:val="single" w:sz="4" w:space="0" w:color="FFFFFF"/>
            </w:tcBorders>
          </w:tcPr>
          <w:p w14:paraId="37F20C2B" w14:textId="52766A59" w:rsidR="006A5ADC" w:rsidRPr="00E9029D" w:rsidRDefault="006A5ADC">
            <w:pPr>
              <w:snapToGrid w:val="0"/>
              <w:rPr>
                <w:rFonts w:asciiTheme="minorHAnsi" w:hAnsiTheme="minorHAnsi" w:cstheme="minorHAnsi"/>
                <w:b/>
                <w:bCs/>
                <w:color w:val="000000"/>
              </w:rPr>
            </w:pPr>
            <w:r w:rsidRPr="00E9029D">
              <w:rPr>
                <w:rFonts w:asciiTheme="minorHAnsi" w:hAnsiTheme="minorHAnsi" w:cstheme="minorHAnsi"/>
                <w:b/>
                <w:bCs/>
                <w:color w:val="000000"/>
              </w:rPr>
              <w:t>Visual Studio</w:t>
            </w:r>
            <w:r w:rsidR="00767B85" w:rsidRPr="00E9029D">
              <w:rPr>
                <w:rFonts w:asciiTheme="minorHAnsi" w:hAnsiTheme="minorHAnsi" w:cstheme="minorHAnsi"/>
                <w:b/>
                <w:bCs/>
                <w:color w:val="000000"/>
              </w:rPr>
              <w:t xml:space="preserve">, </w:t>
            </w:r>
            <w:r w:rsidR="00CA1E53" w:rsidRPr="00E9029D">
              <w:rPr>
                <w:rFonts w:asciiTheme="minorHAnsi" w:hAnsiTheme="minorHAnsi" w:cstheme="minorHAnsi"/>
                <w:b/>
                <w:bCs/>
                <w:color w:val="000000"/>
              </w:rPr>
              <w:t xml:space="preserve">C#, </w:t>
            </w:r>
            <w:r w:rsidR="00A6431A">
              <w:rPr>
                <w:rFonts w:asciiTheme="minorHAnsi" w:hAnsiTheme="minorHAnsi" w:cstheme="minorHAnsi"/>
                <w:b/>
                <w:bCs/>
                <w:color w:val="000000"/>
              </w:rPr>
              <w:t>Silverlight, XAML</w:t>
            </w:r>
            <w:r w:rsidR="00CA1E53" w:rsidRPr="00E9029D">
              <w:rPr>
                <w:rFonts w:asciiTheme="minorHAnsi" w:hAnsiTheme="minorHAnsi" w:cstheme="minorHAnsi"/>
                <w:b/>
                <w:bCs/>
                <w:color w:val="000000"/>
              </w:rPr>
              <w:t>,</w:t>
            </w:r>
            <w:r w:rsidR="003564A4" w:rsidRPr="00E9029D">
              <w:rPr>
                <w:rFonts w:asciiTheme="minorHAnsi" w:hAnsiTheme="minorHAnsi" w:cstheme="minorHAnsi"/>
                <w:b/>
                <w:bCs/>
                <w:color w:val="000000"/>
              </w:rPr>
              <w:t xml:space="preserve"> </w:t>
            </w:r>
            <w:r w:rsidR="00CA1E53" w:rsidRPr="00E9029D">
              <w:rPr>
                <w:rFonts w:asciiTheme="minorHAnsi" w:hAnsiTheme="minorHAnsi" w:cstheme="minorHAnsi"/>
                <w:b/>
                <w:bCs/>
                <w:color w:val="000000"/>
              </w:rPr>
              <w:t xml:space="preserve">SQL </w:t>
            </w:r>
            <w:r w:rsidR="00A6431A">
              <w:rPr>
                <w:rFonts w:asciiTheme="minorHAnsi" w:hAnsiTheme="minorHAnsi" w:cstheme="minorHAnsi"/>
                <w:b/>
                <w:bCs/>
                <w:color w:val="000000"/>
              </w:rPr>
              <w:t>Server</w:t>
            </w:r>
          </w:p>
          <w:p w14:paraId="5BC9A85C" w14:textId="77777777" w:rsidR="006A5ADC" w:rsidRPr="00E9029D" w:rsidRDefault="006A5ADC">
            <w:pPr>
              <w:rPr>
                <w:rFonts w:asciiTheme="minorHAnsi" w:hAnsiTheme="minorHAnsi" w:cstheme="minorHAnsi"/>
                <w:b/>
                <w:bCs/>
                <w:color w:val="000000"/>
              </w:rPr>
            </w:pPr>
          </w:p>
        </w:tc>
      </w:tr>
    </w:tbl>
    <w:p w14:paraId="32221D36" w14:textId="31D07CE6" w:rsidR="006A5ADC" w:rsidRPr="00B20781" w:rsidRDefault="6B44CD2F" w:rsidP="6B44CD2F">
      <w:pPr>
        <w:jc w:val="both"/>
        <w:rPr>
          <w:rFonts w:asciiTheme="minorHAnsi" w:hAnsiTheme="minorHAnsi" w:cstheme="minorBidi"/>
          <w:color w:val="000000"/>
        </w:rPr>
      </w:pPr>
      <w:r w:rsidRPr="6B44CD2F">
        <w:rPr>
          <w:rFonts w:asciiTheme="minorHAnsi" w:hAnsiTheme="minorHAnsi" w:cstheme="minorBidi"/>
          <w:b/>
          <w:bCs/>
          <w:color w:val="000000" w:themeColor="text1"/>
        </w:rPr>
        <w:lastRenderedPageBreak/>
        <w:t xml:space="preserve">TMC Property Tax </w:t>
      </w:r>
      <w:r w:rsidRPr="6B44CD2F">
        <w:rPr>
          <w:rFonts w:asciiTheme="minorHAnsi" w:hAnsiTheme="minorHAnsi" w:cstheme="minorBidi"/>
          <w:color w:val="000000" w:themeColor="text1"/>
        </w:rPr>
        <w:t>scope was to supervise property tax for city of Thane Municipal Corporation (M.H), India. The portal is capable of many enhanced uses of ESRI maps and could provide intelligence to generate reports for the property tax. The tools are developed to analyze the tax submission in different areas in the city. Applications were provided for each of the level of the users with different accessibility. The project also received an overwhelming response in terms of customer satisfaction.</w:t>
      </w:r>
    </w:p>
    <w:p w14:paraId="61C77356" w14:textId="77777777" w:rsidR="006A5ADC" w:rsidRPr="00E9029D" w:rsidRDefault="006A5ADC" w:rsidP="006A5ADC">
      <w:pPr>
        <w:jc w:val="both"/>
        <w:rPr>
          <w:rFonts w:asciiTheme="minorHAnsi" w:hAnsiTheme="minorHAnsi" w:cstheme="minorHAnsi"/>
          <w:bCs/>
          <w:color w:val="000000"/>
          <w:sz w:val="16"/>
        </w:rPr>
      </w:pPr>
    </w:p>
    <w:p w14:paraId="3BA09876" w14:textId="77777777" w:rsidR="006A5ADC" w:rsidRPr="00E9029D" w:rsidRDefault="006A5ADC" w:rsidP="006A5ADC">
      <w:pPr>
        <w:rPr>
          <w:rFonts w:asciiTheme="minorHAnsi" w:hAnsiTheme="minorHAnsi" w:cstheme="minorHAnsi"/>
          <w:color w:val="000000"/>
        </w:rPr>
      </w:pPr>
      <w:r w:rsidRPr="00E9029D">
        <w:rPr>
          <w:rFonts w:asciiTheme="minorHAnsi" w:hAnsiTheme="minorHAnsi" w:cstheme="minorHAnsi"/>
          <w:b/>
          <w:bCs/>
          <w:color w:val="000000"/>
        </w:rPr>
        <w:t>Responsibilities</w:t>
      </w:r>
      <w:r w:rsidRPr="00E9029D">
        <w:rPr>
          <w:rFonts w:asciiTheme="minorHAnsi" w:hAnsiTheme="minorHAnsi" w:cstheme="minorHAnsi"/>
          <w:color w:val="000000"/>
        </w:rPr>
        <w:t>:</w:t>
      </w:r>
    </w:p>
    <w:p w14:paraId="1B05C820" w14:textId="753ADDCC" w:rsidR="006A5ADC" w:rsidRPr="00E9029D" w:rsidRDefault="6B44CD2F" w:rsidP="6B44CD2F">
      <w:pPr>
        <w:numPr>
          <w:ilvl w:val="0"/>
          <w:numId w:val="14"/>
        </w:numPr>
        <w:jc w:val="both"/>
        <w:rPr>
          <w:rFonts w:asciiTheme="minorHAnsi" w:hAnsiTheme="minorHAnsi" w:cstheme="minorBidi"/>
          <w:color w:val="000000"/>
        </w:rPr>
      </w:pPr>
      <w:r w:rsidRPr="6B44CD2F">
        <w:rPr>
          <w:rFonts w:asciiTheme="minorHAnsi" w:hAnsiTheme="minorHAnsi" w:cstheme="minorBidi"/>
          <w:color w:val="000000" w:themeColor="text1"/>
        </w:rPr>
        <w:t>Development and enhancement of the request management system to list all the requests from the proctor.</w:t>
      </w:r>
    </w:p>
    <w:p w14:paraId="47DB449F" w14:textId="4E61E5DC" w:rsidR="005554D5" w:rsidRDefault="005554D5" w:rsidP="00B20781">
      <w:pPr>
        <w:numPr>
          <w:ilvl w:val="0"/>
          <w:numId w:val="14"/>
        </w:numPr>
        <w:jc w:val="both"/>
        <w:rPr>
          <w:rFonts w:asciiTheme="minorHAnsi" w:hAnsiTheme="minorHAnsi" w:cstheme="minorHAnsi"/>
          <w:color w:val="000000"/>
        </w:rPr>
      </w:pPr>
      <w:r w:rsidRPr="00E9029D">
        <w:rPr>
          <w:rFonts w:asciiTheme="minorHAnsi" w:hAnsiTheme="minorHAnsi" w:cstheme="minorHAnsi"/>
          <w:color w:val="000000"/>
        </w:rPr>
        <w:t>Developed</w:t>
      </w:r>
      <w:r w:rsidR="00A6431A">
        <w:rPr>
          <w:rFonts w:asciiTheme="minorHAnsi" w:hAnsiTheme="minorHAnsi" w:cstheme="minorHAnsi"/>
          <w:b/>
          <w:bCs/>
          <w:color w:val="000000"/>
        </w:rPr>
        <w:t xml:space="preserve"> UI </w:t>
      </w:r>
      <w:r w:rsidR="00A6431A">
        <w:rPr>
          <w:rFonts w:asciiTheme="minorHAnsi" w:hAnsiTheme="minorHAnsi" w:cstheme="minorHAnsi"/>
          <w:bCs/>
          <w:color w:val="000000"/>
        </w:rPr>
        <w:t>using XAML</w:t>
      </w:r>
      <w:r w:rsidRPr="00E9029D">
        <w:rPr>
          <w:rFonts w:asciiTheme="minorHAnsi" w:hAnsiTheme="minorHAnsi" w:cstheme="minorHAnsi"/>
          <w:color w:val="000000"/>
        </w:rPr>
        <w:t>.</w:t>
      </w:r>
    </w:p>
    <w:p w14:paraId="1CBC0A55" w14:textId="51A2CE88" w:rsidR="00A6431A" w:rsidRDefault="00A6431A" w:rsidP="00B20781">
      <w:pPr>
        <w:numPr>
          <w:ilvl w:val="0"/>
          <w:numId w:val="14"/>
        </w:numPr>
        <w:jc w:val="both"/>
        <w:rPr>
          <w:rFonts w:asciiTheme="minorHAnsi" w:hAnsiTheme="minorHAnsi" w:cstheme="minorHAnsi"/>
          <w:color w:val="000000"/>
        </w:rPr>
      </w:pPr>
      <w:r>
        <w:rPr>
          <w:rFonts w:asciiTheme="minorHAnsi" w:hAnsiTheme="minorHAnsi" w:cstheme="minorHAnsi"/>
          <w:color w:val="000000"/>
        </w:rPr>
        <w:t>Worked on MVVM a</w:t>
      </w:r>
      <w:r w:rsidR="00F922E8">
        <w:rPr>
          <w:rFonts w:asciiTheme="minorHAnsi" w:hAnsiTheme="minorHAnsi" w:cstheme="minorHAnsi"/>
          <w:color w:val="000000"/>
        </w:rPr>
        <w:t>rchitecture in the project.</w:t>
      </w:r>
    </w:p>
    <w:p w14:paraId="6949DCA6" w14:textId="793FB89C" w:rsidR="00F922E8" w:rsidRDefault="00F922E8" w:rsidP="00B20781">
      <w:pPr>
        <w:numPr>
          <w:ilvl w:val="0"/>
          <w:numId w:val="14"/>
        </w:numPr>
        <w:jc w:val="both"/>
        <w:rPr>
          <w:rFonts w:asciiTheme="minorHAnsi" w:hAnsiTheme="minorHAnsi" w:cstheme="minorHAnsi"/>
          <w:color w:val="000000"/>
        </w:rPr>
      </w:pPr>
      <w:r>
        <w:rPr>
          <w:rFonts w:asciiTheme="minorHAnsi" w:hAnsiTheme="minorHAnsi" w:cstheme="minorHAnsi"/>
          <w:color w:val="000000"/>
        </w:rPr>
        <w:t>Worked on Share Point to integrate these Silverlight UI components in ESRI maps.</w:t>
      </w:r>
    </w:p>
    <w:p w14:paraId="11FA96B1" w14:textId="7974DFEF" w:rsidR="006A5ADC" w:rsidRPr="00E9029D" w:rsidRDefault="00F922E8" w:rsidP="00F922E8">
      <w:pPr>
        <w:numPr>
          <w:ilvl w:val="0"/>
          <w:numId w:val="14"/>
        </w:numPr>
        <w:jc w:val="both"/>
        <w:rPr>
          <w:rFonts w:asciiTheme="minorHAnsi" w:hAnsiTheme="minorHAnsi" w:cstheme="minorHAnsi"/>
          <w:b/>
          <w:color w:val="000000"/>
          <w:u w:val="single"/>
        </w:rPr>
      </w:pPr>
      <w:r>
        <w:rPr>
          <w:rFonts w:asciiTheme="minorHAnsi" w:hAnsiTheme="minorHAnsi" w:cstheme="minorHAnsi"/>
          <w:color w:val="000000"/>
        </w:rPr>
        <w:t>Worked on Share Point lists to store/retrieve data for these UI components.</w:t>
      </w:r>
      <w:r w:rsidRPr="00E9029D">
        <w:rPr>
          <w:rFonts w:asciiTheme="minorHAnsi" w:hAnsiTheme="minorHAnsi" w:cstheme="minorHAnsi"/>
          <w:b/>
          <w:color w:val="000000"/>
          <w:u w:val="single"/>
        </w:rPr>
        <w:t xml:space="preserve"> </w:t>
      </w:r>
    </w:p>
    <w:p w14:paraId="595488E0" w14:textId="6CB1B181" w:rsidR="00783B5A" w:rsidRPr="00E9029D" w:rsidRDefault="00783B5A" w:rsidP="00B008EA">
      <w:pPr>
        <w:ind w:left="360"/>
        <w:jc w:val="both"/>
        <w:rPr>
          <w:rFonts w:asciiTheme="minorHAnsi" w:hAnsiTheme="minorHAnsi" w:cstheme="minorHAnsi"/>
          <w:color w:val="000000"/>
        </w:rPr>
      </w:pPr>
    </w:p>
    <w:sectPr w:rsidR="00783B5A" w:rsidRPr="00E9029D">
      <w:headerReference w:type="even" r:id="rId7"/>
      <w:headerReference w:type="default" r:id="rId8"/>
      <w:footerReference w:type="even" r:id="rId9"/>
      <w:footerReference w:type="default" r:id="rId10"/>
      <w:headerReference w:type="first" r:id="rId11"/>
      <w:footerReference w:type="first" r:id="rId12"/>
      <w:footnotePr>
        <w:pos w:val="beneathText"/>
      </w:footnotePr>
      <w:pgSz w:w="12240" w:h="15840"/>
      <w:pgMar w:top="1440" w:right="1080" w:bottom="1440" w:left="1080"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824A" w14:textId="77777777" w:rsidR="000058F8" w:rsidRDefault="000058F8">
      <w:r>
        <w:separator/>
      </w:r>
    </w:p>
  </w:endnote>
  <w:endnote w:type="continuationSeparator" w:id="0">
    <w:p w14:paraId="6D018CBB" w14:textId="77777777" w:rsidR="000058F8" w:rsidRDefault="00005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EDCA" w14:textId="77777777" w:rsidR="00481E41" w:rsidRDefault="00481E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DA22" w14:textId="736CE9DC" w:rsidR="0053052E" w:rsidRDefault="00C86E2A" w:rsidP="00910B79">
    <w:pPr>
      <w:pStyle w:val="Footer"/>
      <w:rPr>
        <w:rFonts w:ascii="Verdana" w:hAnsi="Verdana"/>
        <w:color w:val="000000"/>
        <w:sz w:val="16"/>
      </w:rPr>
    </w:pPr>
    <w:r>
      <w:rPr>
        <w:rFonts w:ascii="Verdana" w:hAnsi="Verdana"/>
        <w:color w:val="000000"/>
        <w:sz w:val="16"/>
      </w:rPr>
      <w:t>Name</w:t>
    </w:r>
  </w:p>
  <w:p w14:paraId="5CB91E92" w14:textId="77777777" w:rsidR="00A30D6D" w:rsidRDefault="00A30D6D" w:rsidP="00910B79">
    <w:pPr>
      <w:pStyle w:val="Footer"/>
    </w:pPr>
    <w:r>
      <w:rPr>
        <w:rFonts w:ascii="Verdana" w:hAnsi="Verdana"/>
        <w:color w:val="000000"/>
        <w:sz w:val="16"/>
      </w:rPr>
      <w:t xml:space="preserve">                                                                                                                                          </w:t>
    </w:r>
    <w:r>
      <w:rPr>
        <w:rStyle w:val="PageNumber"/>
        <w:rFonts w:ascii="Verdana" w:hAnsi="Verdana"/>
        <w:color w:val="000000"/>
        <w:sz w:val="16"/>
      </w:rPr>
      <w:t xml:space="preserve">Page </w:t>
    </w:r>
    <w:r>
      <w:rPr>
        <w:rStyle w:val="PageNumber"/>
        <w:color w:val="000000"/>
        <w:sz w:val="16"/>
      </w:rPr>
      <w:fldChar w:fldCharType="begin"/>
    </w:r>
    <w:r>
      <w:rPr>
        <w:rStyle w:val="PageNumber"/>
        <w:color w:val="000000"/>
        <w:sz w:val="16"/>
      </w:rPr>
      <w:instrText xml:space="preserve"> PAGE </w:instrText>
    </w:r>
    <w:r>
      <w:rPr>
        <w:rStyle w:val="PageNumber"/>
        <w:color w:val="000000"/>
        <w:sz w:val="16"/>
      </w:rPr>
      <w:fldChar w:fldCharType="separate"/>
    </w:r>
    <w:r w:rsidR="009560C0">
      <w:rPr>
        <w:rStyle w:val="PageNumber"/>
        <w:noProof/>
        <w:color w:val="000000"/>
        <w:sz w:val="16"/>
      </w:rPr>
      <w:t>2</w:t>
    </w:r>
    <w:r>
      <w:rPr>
        <w:rStyle w:val="PageNumber"/>
        <w:color w:val="000000"/>
        <w:sz w:val="16"/>
      </w:rPr>
      <w:fldChar w:fldCharType="end"/>
    </w:r>
    <w:r>
      <w:rPr>
        <w:rStyle w:val="PageNumber"/>
        <w:rFonts w:ascii="Verdana" w:hAnsi="Verdana"/>
        <w:color w:val="000000"/>
        <w:sz w:val="16"/>
      </w:rPr>
      <w:t xml:space="preserve"> of </w:t>
    </w:r>
    <w:r>
      <w:rPr>
        <w:rStyle w:val="PageNumber"/>
        <w:color w:val="000000"/>
        <w:sz w:val="16"/>
      </w:rPr>
      <w:fldChar w:fldCharType="begin"/>
    </w:r>
    <w:r>
      <w:rPr>
        <w:rStyle w:val="PageNumber"/>
        <w:color w:val="000000"/>
        <w:sz w:val="16"/>
      </w:rPr>
      <w:instrText xml:space="preserve"> NUMPAGES \*Arabic </w:instrText>
    </w:r>
    <w:r>
      <w:rPr>
        <w:rStyle w:val="PageNumber"/>
        <w:color w:val="000000"/>
        <w:sz w:val="16"/>
      </w:rPr>
      <w:fldChar w:fldCharType="separate"/>
    </w:r>
    <w:r w:rsidR="009560C0">
      <w:rPr>
        <w:rStyle w:val="PageNumber"/>
        <w:noProof/>
        <w:color w:val="000000"/>
        <w:sz w:val="16"/>
      </w:rPr>
      <w:t>3</w:t>
    </w:r>
    <w:r>
      <w:rPr>
        <w:rStyle w:val="PageNumber"/>
        <w:color w:val="000000"/>
        <w:sz w:val="16"/>
      </w:rPr>
      <w:fldChar w:fldCharType="end"/>
    </w:r>
  </w:p>
  <w:p w14:paraId="44D6A72C" w14:textId="77777777" w:rsidR="00A30D6D" w:rsidRDefault="00A30D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1956" w14:textId="77777777" w:rsidR="00481E41" w:rsidRDefault="00481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002EE" w14:textId="77777777" w:rsidR="000058F8" w:rsidRDefault="000058F8">
      <w:r>
        <w:separator/>
      </w:r>
    </w:p>
  </w:footnote>
  <w:footnote w:type="continuationSeparator" w:id="0">
    <w:p w14:paraId="167672C6" w14:textId="77777777" w:rsidR="000058F8" w:rsidRDefault="00005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A1A0" w14:textId="77777777" w:rsidR="00481E41" w:rsidRDefault="00481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9124" w14:textId="77777777" w:rsidR="00A30D6D" w:rsidRDefault="00A30D6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7FB0" w14:textId="77777777" w:rsidR="00481E41" w:rsidRDefault="00481E41">
    <w:pPr>
      <w:pStyle w:val="Header"/>
    </w:pPr>
  </w:p>
</w:hdr>
</file>

<file path=word/intelligence2.xml><?xml version="1.0" encoding="utf-8"?>
<int2:intelligence xmlns:int2="http://schemas.microsoft.com/office/intelligence/2020/intelligence" xmlns:oel="http://schemas.microsoft.com/office/2019/extlst">
  <int2:observations>
    <int2:textHash int2:hashCode="vVgCN5OW+oW+AE" int2:id="sZNtTtX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pStyle w:val="Heading7"/>
      <w:lvlText w:val=""/>
      <w:lvlJc w:val="left"/>
      <w:pPr>
        <w:tabs>
          <w:tab w:val="num" w:pos="1296"/>
        </w:tabs>
        <w:ind w:left="1296" w:hanging="1296"/>
      </w:pPr>
    </w:lvl>
    <w:lvl w:ilvl="7">
      <w:start w:val="1"/>
      <w:numFmt w:val="none"/>
      <w:pStyle w:val="Heading8"/>
      <w:lvlText w:val=""/>
      <w:lvlJc w:val="left"/>
      <w:pPr>
        <w:tabs>
          <w:tab w:val="num" w:pos="1440"/>
        </w:tabs>
        <w:ind w:left="1440" w:hanging="1440"/>
      </w:pPr>
    </w:lvl>
    <w:lvl w:ilvl="8">
      <w:start w:val="1"/>
      <w:numFmt w:val="none"/>
      <w:pStyle w:val="Heading9"/>
      <w:lvlText w:val=""/>
      <w:lvlJc w:val="left"/>
      <w:pPr>
        <w:tabs>
          <w:tab w:val="num" w:pos="1584"/>
        </w:tabs>
        <w:ind w:left="1584" w:hanging="1584"/>
      </w:pPr>
    </w:lvl>
  </w:abstractNum>
  <w:abstractNum w:abstractNumId="1" w15:restartNumberingAfterBreak="0">
    <w:nsid w:val="00000002"/>
    <w:multiLevelType w:val="multilevel"/>
    <w:tmpl w:val="9DC2BED4"/>
    <w:name w:val="WW8Num2"/>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360" w:hanging="360"/>
      </w:pPr>
      <w:rPr>
        <w:rFonts w:ascii="Wingdings" w:hAnsi="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5"/>
    <w:multiLevelType w:val="singleLevel"/>
    <w:tmpl w:val="00000005"/>
    <w:name w:val="WW8Num5"/>
    <w:lvl w:ilvl="0">
      <w:numFmt w:val="bullet"/>
      <w:pStyle w:val="Achievement"/>
      <w:lvlText w:val=""/>
      <w:lvlJc w:val="left"/>
      <w:pPr>
        <w:tabs>
          <w:tab w:val="num" w:pos="0"/>
        </w:tabs>
        <w:ind w:left="240" w:hanging="240"/>
      </w:pPr>
      <w:rPr>
        <w:rFonts w:ascii="Wingdings" w:hAnsi="Wingdings"/>
        <w:sz w:val="16"/>
      </w:rPr>
    </w:lvl>
  </w:abstractNum>
  <w:abstractNum w:abstractNumId="5" w15:restartNumberingAfterBreak="0">
    <w:nsid w:val="1CB20AB8"/>
    <w:multiLevelType w:val="hybridMultilevel"/>
    <w:tmpl w:val="D9ECE8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84210F"/>
    <w:multiLevelType w:val="hybridMultilevel"/>
    <w:tmpl w:val="FF18C0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A26ACF"/>
    <w:multiLevelType w:val="hybridMultilevel"/>
    <w:tmpl w:val="A4803D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692339"/>
    <w:multiLevelType w:val="hybridMultilevel"/>
    <w:tmpl w:val="BBF8AA4E"/>
    <w:lvl w:ilvl="0" w:tplc="14F455C4">
      <w:numFmt w:val="bullet"/>
      <w:lvlText w:val="-"/>
      <w:lvlJc w:val="left"/>
      <w:pPr>
        <w:ind w:left="1080" w:hanging="360"/>
      </w:pPr>
      <w:rPr>
        <w:rFonts w:ascii="Calibri" w:eastAsia="Calibri" w:hAnsi="Calibri"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51DD44D2"/>
    <w:multiLevelType w:val="hybridMultilevel"/>
    <w:tmpl w:val="CCE4C3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E4D628"/>
    <w:multiLevelType w:val="hybridMultilevel"/>
    <w:tmpl w:val="37B0CA0A"/>
    <w:lvl w:ilvl="0" w:tplc="90F6B204">
      <w:start w:val="1"/>
      <w:numFmt w:val="bullet"/>
      <w:lvlText w:val=""/>
      <w:lvlJc w:val="left"/>
      <w:pPr>
        <w:ind w:left="720" w:hanging="360"/>
      </w:pPr>
      <w:rPr>
        <w:rFonts w:ascii="Wingdings" w:hAnsi="Wingdings" w:hint="default"/>
      </w:rPr>
    </w:lvl>
    <w:lvl w:ilvl="1" w:tplc="D5BACD8A">
      <w:start w:val="1"/>
      <w:numFmt w:val="bullet"/>
      <w:lvlText w:val="o"/>
      <w:lvlJc w:val="left"/>
      <w:pPr>
        <w:ind w:left="1440" w:hanging="360"/>
      </w:pPr>
      <w:rPr>
        <w:rFonts w:ascii="Courier New" w:hAnsi="Courier New" w:hint="default"/>
      </w:rPr>
    </w:lvl>
    <w:lvl w:ilvl="2" w:tplc="E2C8D04E">
      <w:start w:val="1"/>
      <w:numFmt w:val="bullet"/>
      <w:lvlText w:val=""/>
      <w:lvlJc w:val="left"/>
      <w:pPr>
        <w:ind w:left="2160" w:hanging="360"/>
      </w:pPr>
      <w:rPr>
        <w:rFonts w:ascii="Wingdings" w:hAnsi="Wingdings" w:hint="default"/>
      </w:rPr>
    </w:lvl>
    <w:lvl w:ilvl="3" w:tplc="E1CE5C50">
      <w:start w:val="1"/>
      <w:numFmt w:val="bullet"/>
      <w:lvlText w:val=""/>
      <w:lvlJc w:val="left"/>
      <w:pPr>
        <w:ind w:left="2880" w:hanging="360"/>
      </w:pPr>
      <w:rPr>
        <w:rFonts w:ascii="Symbol" w:hAnsi="Symbol" w:hint="default"/>
      </w:rPr>
    </w:lvl>
    <w:lvl w:ilvl="4" w:tplc="E3EC8680">
      <w:start w:val="1"/>
      <w:numFmt w:val="bullet"/>
      <w:lvlText w:val="o"/>
      <w:lvlJc w:val="left"/>
      <w:pPr>
        <w:ind w:left="3600" w:hanging="360"/>
      </w:pPr>
      <w:rPr>
        <w:rFonts w:ascii="Courier New" w:hAnsi="Courier New" w:hint="default"/>
      </w:rPr>
    </w:lvl>
    <w:lvl w:ilvl="5" w:tplc="53844B3C">
      <w:start w:val="1"/>
      <w:numFmt w:val="bullet"/>
      <w:lvlText w:val=""/>
      <w:lvlJc w:val="left"/>
      <w:pPr>
        <w:ind w:left="4320" w:hanging="360"/>
      </w:pPr>
      <w:rPr>
        <w:rFonts w:ascii="Wingdings" w:hAnsi="Wingdings" w:hint="default"/>
      </w:rPr>
    </w:lvl>
    <w:lvl w:ilvl="6" w:tplc="A9467E36">
      <w:start w:val="1"/>
      <w:numFmt w:val="bullet"/>
      <w:lvlText w:val=""/>
      <w:lvlJc w:val="left"/>
      <w:pPr>
        <w:ind w:left="5040" w:hanging="360"/>
      </w:pPr>
      <w:rPr>
        <w:rFonts w:ascii="Symbol" w:hAnsi="Symbol" w:hint="default"/>
      </w:rPr>
    </w:lvl>
    <w:lvl w:ilvl="7" w:tplc="7EF8729C">
      <w:start w:val="1"/>
      <w:numFmt w:val="bullet"/>
      <w:lvlText w:val="o"/>
      <w:lvlJc w:val="left"/>
      <w:pPr>
        <w:ind w:left="5760" w:hanging="360"/>
      </w:pPr>
      <w:rPr>
        <w:rFonts w:ascii="Courier New" w:hAnsi="Courier New" w:hint="default"/>
      </w:rPr>
    </w:lvl>
    <w:lvl w:ilvl="8" w:tplc="5B4E4178">
      <w:start w:val="1"/>
      <w:numFmt w:val="bullet"/>
      <w:lvlText w:val=""/>
      <w:lvlJc w:val="left"/>
      <w:pPr>
        <w:ind w:left="6480" w:hanging="360"/>
      </w:pPr>
      <w:rPr>
        <w:rFonts w:ascii="Wingdings" w:hAnsi="Wingdings" w:hint="default"/>
      </w:rPr>
    </w:lvl>
  </w:abstractNum>
  <w:abstractNum w:abstractNumId="11" w15:restartNumberingAfterBreak="0">
    <w:nsid w:val="66F34697"/>
    <w:multiLevelType w:val="hybridMultilevel"/>
    <w:tmpl w:val="92DA18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CD1524F"/>
    <w:multiLevelType w:val="hybridMultilevel"/>
    <w:tmpl w:val="AA306A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2F2D0D"/>
    <w:multiLevelType w:val="hybridMultilevel"/>
    <w:tmpl w:val="FE9C4E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EE5801"/>
    <w:multiLevelType w:val="hybridMultilevel"/>
    <w:tmpl w:val="F32215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CC43E7D"/>
    <w:multiLevelType w:val="hybridMultilevel"/>
    <w:tmpl w:val="1908CC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6239094">
    <w:abstractNumId w:val="10"/>
  </w:num>
  <w:num w:numId="2" w16cid:durableId="1293290424">
    <w:abstractNumId w:val="0"/>
  </w:num>
  <w:num w:numId="3" w16cid:durableId="345404030">
    <w:abstractNumId w:val="1"/>
  </w:num>
  <w:num w:numId="4" w16cid:durableId="1367412446">
    <w:abstractNumId w:val="2"/>
  </w:num>
  <w:num w:numId="5" w16cid:durableId="1539322108">
    <w:abstractNumId w:val="3"/>
  </w:num>
  <w:num w:numId="6" w16cid:durableId="939994486">
    <w:abstractNumId w:val="4"/>
  </w:num>
  <w:num w:numId="7" w16cid:durableId="80512713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442074">
    <w:abstractNumId w:val="0"/>
  </w:num>
  <w:num w:numId="9" w16cid:durableId="1147208984">
    <w:abstractNumId w:val="2"/>
  </w:num>
  <w:num w:numId="10" w16cid:durableId="1272127401">
    <w:abstractNumId w:val="0"/>
  </w:num>
  <w:num w:numId="11" w16cid:durableId="860126636">
    <w:abstractNumId w:val="8"/>
  </w:num>
  <w:num w:numId="12" w16cid:durableId="992677231">
    <w:abstractNumId w:val="11"/>
  </w:num>
  <w:num w:numId="13" w16cid:durableId="1954092423">
    <w:abstractNumId w:val="7"/>
  </w:num>
  <w:num w:numId="14" w16cid:durableId="667170051">
    <w:abstractNumId w:val="12"/>
  </w:num>
  <w:num w:numId="15" w16cid:durableId="1881938948">
    <w:abstractNumId w:val="9"/>
  </w:num>
  <w:num w:numId="16" w16cid:durableId="425078417">
    <w:abstractNumId w:val="6"/>
  </w:num>
  <w:num w:numId="17" w16cid:durableId="1728646370">
    <w:abstractNumId w:val="15"/>
  </w:num>
  <w:num w:numId="18" w16cid:durableId="1026104259">
    <w:abstractNumId w:val="14"/>
  </w:num>
  <w:num w:numId="19" w16cid:durableId="771169297">
    <w:abstractNumId w:val="13"/>
  </w:num>
  <w:num w:numId="20" w16cid:durableId="2059819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1FD"/>
    <w:rsid w:val="00004C23"/>
    <w:rsid w:val="000058F8"/>
    <w:rsid w:val="000145DA"/>
    <w:rsid w:val="00040F55"/>
    <w:rsid w:val="00042CCD"/>
    <w:rsid w:val="000459F9"/>
    <w:rsid w:val="00055FB3"/>
    <w:rsid w:val="00060D7B"/>
    <w:rsid w:val="00061383"/>
    <w:rsid w:val="0006331A"/>
    <w:rsid w:val="00067149"/>
    <w:rsid w:val="000771D7"/>
    <w:rsid w:val="00082D3F"/>
    <w:rsid w:val="00083829"/>
    <w:rsid w:val="00085684"/>
    <w:rsid w:val="0009713C"/>
    <w:rsid w:val="000A31EC"/>
    <w:rsid w:val="000B0AE7"/>
    <w:rsid w:val="000B2C16"/>
    <w:rsid w:val="000C0C74"/>
    <w:rsid w:val="000C154F"/>
    <w:rsid w:val="000C208D"/>
    <w:rsid w:val="000D404D"/>
    <w:rsid w:val="000D4565"/>
    <w:rsid w:val="000E0578"/>
    <w:rsid w:val="000E1415"/>
    <w:rsid w:val="000E2369"/>
    <w:rsid w:val="000E7899"/>
    <w:rsid w:val="000F1895"/>
    <w:rsid w:val="000F39F2"/>
    <w:rsid w:val="0010331B"/>
    <w:rsid w:val="00113F4E"/>
    <w:rsid w:val="00123235"/>
    <w:rsid w:val="00127392"/>
    <w:rsid w:val="001275A7"/>
    <w:rsid w:val="001317D8"/>
    <w:rsid w:val="0013214A"/>
    <w:rsid w:val="0016329C"/>
    <w:rsid w:val="00166BB9"/>
    <w:rsid w:val="00172166"/>
    <w:rsid w:val="001732B5"/>
    <w:rsid w:val="00181E08"/>
    <w:rsid w:val="0018324D"/>
    <w:rsid w:val="00194F45"/>
    <w:rsid w:val="001A4001"/>
    <w:rsid w:val="001A61FF"/>
    <w:rsid w:val="001A7E38"/>
    <w:rsid w:val="001B0D36"/>
    <w:rsid w:val="001C1516"/>
    <w:rsid w:val="001C5FCE"/>
    <w:rsid w:val="001E0F85"/>
    <w:rsid w:val="001E5FE2"/>
    <w:rsid w:val="001E60B4"/>
    <w:rsid w:val="001F4A8A"/>
    <w:rsid w:val="00201243"/>
    <w:rsid w:val="00214C04"/>
    <w:rsid w:val="00221F22"/>
    <w:rsid w:val="00233E0D"/>
    <w:rsid w:val="00241786"/>
    <w:rsid w:val="0024261E"/>
    <w:rsid w:val="00250A22"/>
    <w:rsid w:val="002516DC"/>
    <w:rsid w:val="00262F75"/>
    <w:rsid w:val="00264EEB"/>
    <w:rsid w:val="00274B54"/>
    <w:rsid w:val="002767FC"/>
    <w:rsid w:val="00286D8F"/>
    <w:rsid w:val="00287A57"/>
    <w:rsid w:val="00295A1B"/>
    <w:rsid w:val="002A13E4"/>
    <w:rsid w:val="002A36DF"/>
    <w:rsid w:val="002A38D7"/>
    <w:rsid w:val="002A6B32"/>
    <w:rsid w:val="002B182A"/>
    <w:rsid w:val="002B1AF0"/>
    <w:rsid w:val="002B313E"/>
    <w:rsid w:val="002C0000"/>
    <w:rsid w:val="002D3DD5"/>
    <w:rsid w:val="002D51B8"/>
    <w:rsid w:val="002E3A82"/>
    <w:rsid w:val="002F0DEF"/>
    <w:rsid w:val="003005DF"/>
    <w:rsid w:val="00302DAB"/>
    <w:rsid w:val="003070F7"/>
    <w:rsid w:val="003207C9"/>
    <w:rsid w:val="003223E3"/>
    <w:rsid w:val="00323B4C"/>
    <w:rsid w:val="00334A38"/>
    <w:rsid w:val="00340B0B"/>
    <w:rsid w:val="00346AE5"/>
    <w:rsid w:val="00352C88"/>
    <w:rsid w:val="00352D65"/>
    <w:rsid w:val="003563C4"/>
    <w:rsid w:val="003564A4"/>
    <w:rsid w:val="003577C5"/>
    <w:rsid w:val="00357F8C"/>
    <w:rsid w:val="003627DD"/>
    <w:rsid w:val="00363CE9"/>
    <w:rsid w:val="0036694A"/>
    <w:rsid w:val="00367E27"/>
    <w:rsid w:val="00381B2D"/>
    <w:rsid w:val="003829DA"/>
    <w:rsid w:val="00391B34"/>
    <w:rsid w:val="003943D7"/>
    <w:rsid w:val="003A3F97"/>
    <w:rsid w:val="003B4595"/>
    <w:rsid w:val="003B7625"/>
    <w:rsid w:val="003C58D0"/>
    <w:rsid w:val="003E36E9"/>
    <w:rsid w:val="003E4A3E"/>
    <w:rsid w:val="003E5F74"/>
    <w:rsid w:val="003F14E9"/>
    <w:rsid w:val="00403049"/>
    <w:rsid w:val="0041127D"/>
    <w:rsid w:val="004148C9"/>
    <w:rsid w:val="00422564"/>
    <w:rsid w:val="004300E7"/>
    <w:rsid w:val="00436362"/>
    <w:rsid w:val="004363A9"/>
    <w:rsid w:val="00445B43"/>
    <w:rsid w:val="00457993"/>
    <w:rsid w:val="00460389"/>
    <w:rsid w:val="00465D2B"/>
    <w:rsid w:val="00473F4C"/>
    <w:rsid w:val="0047712F"/>
    <w:rsid w:val="00477BC0"/>
    <w:rsid w:val="00481E41"/>
    <w:rsid w:val="00482CCF"/>
    <w:rsid w:val="00484823"/>
    <w:rsid w:val="0049134C"/>
    <w:rsid w:val="00491A8B"/>
    <w:rsid w:val="00497FA1"/>
    <w:rsid w:val="004A0839"/>
    <w:rsid w:val="004A4D2E"/>
    <w:rsid w:val="004C2373"/>
    <w:rsid w:val="004C2AD4"/>
    <w:rsid w:val="004D41BA"/>
    <w:rsid w:val="004D4AF1"/>
    <w:rsid w:val="004D6120"/>
    <w:rsid w:val="004E0C8C"/>
    <w:rsid w:val="004E3C86"/>
    <w:rsid w:val="00526532"/>
    <w:rsid w:val="00527DA4"/>
    <w:rsid w:val="0053052E"/>
    <w:rsid w:val="0053169E"/>
    <w:rsid w:val="00535C5B"/>
    <w:rsid w:val="00540523"/>
    <w:rsid w:val="005438CA"/>
    <w:rsid w:val="00543C44"/>
    <w:rsid w:val="005444F8"/>
    <w:rsid w:val="005500DC"/>
    <w:rsid w:val="00551874"/>
    <w:rsid w:val="00552FDE"/>
    <w:rsid w:val="0055461B"/>
    <w:rsid w:val="00554636"/>
    <w:rsid w:val="00554656"/>
    <w:rsid w:val="005554D5"/>
    <w:rsid w:val="0056269A"/>
    <w:rsid w:val="005671FD"/>
    <w:rsid w:val="00567892"/>
    <w:rsid w:val="00571DC9"/>
    <w:rsid w:val="00575F71"/>
    <w:rsid w:val="00581867"/>
    <w:rsid w:val="005846DD"/>
    <w:rsid w:val="005C1E07"/>
    <w:rsid w:val="005D02C7"/>
    <w:rsid w:val="005D28FA"/>
    <w:rsid w:val="005D6C18"/>
    <w:rsid w:val="005E110B"/>
    <w:rsid w:val="005E32BC"/>
    <w:rsid w:val="005E3AD4"/>
    <w:rsid w:val="005F3D40"/>
    <w:rsid w:val="005F5EC4"/>
    <w:rsid w:val="006079DA"/>
    <w:rsid w:val="00610DEA"/>
    <w:rsid w:val="00611833"/>
    <w:rsid w:val="00612C59"/>
    <w:rsid w:val="0062311B"/>
    <w:rsid w:val="006234C0"/>
    <w:rsid w:val="00624B3E"/>
    <w:rsid w:val="006262BB"/>
    <w:rsid w:val="00635F73"/>
    <w:rsid w:val="00637D7E"/>
    <w:rsid w:val="006473BB"/>
    <w:rsid w:val="006579C1"/>
    <w:rsid w:val="006663B9"/>
    <w:rsid w:val="00666F61"/>
    <w:rsid w:val="006847E8"/>
    <w:rsid w:val="00686184"/>
    <w:rsid w:val="006862C1"/>
    <w:rsid w:val="006908DF"/>
    <w:rsid w:val="00691A84"/>
    <w:rsid w:val="00695A31"/>
    <w:rsid w:val="006A1769"/>
    <w:rsid w:val="006A51C2"/>
    <w:rsid w:val="006A5ADC"/>
    <w:rsid w:val="006B5B05"/>
    <w:rsid w:val="006C1785"/>
    <w:rsid w:val="006C6B6C"/>
    <w:rsid w:val="006C6C26"/>
    <w:rsid w:val="006C7B21"/>
    <w:rsid w:val="006D2505"/>
    <w:rsid w:val="006D298F"/>
    <w:rsid w:val="006D7869"/>
    <w:rsid w:val="006E1CB5"/>
    <w:rsid w:val="006E42F9"/>
    <w:rsid w:val="006E5B87"/>
    <w:rsid w:val="006E74FB"/>
    <w:rsid w:val="006F5D59"/>
    <w:rsid w:val="006F793A"/>
    <w:rsid w:val="006F7961"/>
    <w:rsid w:val="00703195"/>
    <w:rsid w:val="00713F5E"/>
    <w:rsid w:val="00717217"/>
    <w:rsid w:val="007173A3"/>
    <w:rsid w:val="0072708E"/>
    <w:rsid w:val="007274E8"/>
    <w:rsid w:val="00731442"/>
    <w:rsid w:val="0073576B"/>
    <w:rsid w:val="007437A5"/>
    <w:rsid w:val="00743A97"/>
    <w:rsid w:val="007470FD"/>
    <w:rsid w:val="00747BED"/>
    <w:rsid w:val="00751B2C"/>
    <w:rsid w:val="00766BFF"/>
    <w:rsid w:val="00766F80"/>
    <w:rsid w:val="00767B85"/>
    <w:rsid w:val="00772263"/>
    <w:rsid w:val="0077480B"/>
    <w:rsid w:val="00777C80"/>
    <w:rsid w:val="00780905"/>
    <w:rsid w:val="00783B5A"/>
    <w:rsid w:val="00784FE2"/>
    <w:rsid w:val="00791D02"/>
    <w:rsid w:val="00793242"/>
    <w:rsid w:val="007A15FB"/>
    <w:rsid w:val="007B1DB9"/>
    <w:rsid w:val="007C5909"/>
    <w:rsid w:val="007C68A0"/>
    <w:rsid w:val="007D618D"/>
    <w:rsid w:val="007D6617"/>
    <w:rsid w:val="007E326B"/>
    <w:rsid w:val="007F2F04"/>
    <w:rsid w:val="008017CC"/>
    <w:rsid w:val="00801EA1"/>
    <w:rsid w:val="0080296E"/>
    <w:rsid w:val="00815260"/>
    <w:rsid w:val="008202FF"/>
    <w:rsid w:val="0082255E"/>
    <w:rsid w:val="00822715"/>
    <w:rsid w:val="0082684F"/>
    <w:rsid w:val="008312FD"/>
    <w:rsid w:val="008409B4"/>
    <w:rsid w:val="00846E32"/>
    <w:rsid w:val="00847F64"/>
    <w:rsid w:val="00854B72"/>
    <w:rsid w:val="0085560E"/>
    <w:rsid w:val="00863288"/>
    <w:rsid w:val="00863C4B"/>
    <w:rsid w:val="008725CF"/>
    <w:rsid w:val="00875911"/>
    <w:rsid w:val="00875E63"/>
    <w:rsid w:val="008802C7"/>
    <w:rsid w:val="00882C0A"/>
    <w:rsid w:val="00891B46"/>
    <w:rsid w:val="00891B49"/>
    <w:rsid w:val="0089380B"/>
    <w:rsid w:val="00893B82"/>
    <w:rsid w:val="0089530F"/>
    <w:rsid w:val="008A6E8A"/>
    <w:rsid w:val="008B1763"/>
    <w:rsid w:val="008B5B9A"/>
    <w:rsid w:val="008C0103"/>
    <w:rsid w:val="008C0A6B"/>
    <w:rsid w:val="008C633E"/>
    <w:rsid w:val="008D27DB"/>
    <w:rsid w:val="008E0C9C"/>
    <w:rsid w:val="008E5C09"/>
    <w:rsid w:val="008F03E8"/>
    <w:rsid w:val="00907410"/>
    <w:rsid w:val="009109AA"/>
    <w:rsid w:val="00910B79"/>
    <w:rsid w:val="00911500"/>
    <w:rsid w:val="00913E27"/>
    <w:rsid w:val="00917203"/>
    <w:rsid w:val="009230BA"/>
    <w:rsid w:val="009256A7"/>
    <w:rsid w:val="00933B1C"/>
    <w:rsid w:val="00934FD0"/>
    <w:rsid w:val="00936939"/>
    <w:rsid w:val="00944C60"/>
    <w:rsid w:val="00950418"/>
    <w:rsid w:val="009560C0"/>
    <w:rsid w:val="009561D9"/>
    <w:rsid w:val="00960984"/>
    <w:rsid w:val="00960E63"/>
    <w:rsid w:val="009616FD"/>
    <w:rsid w:val="00984B00"/>
    <w:rsid w:val="00985DF8"/>
    <w:rsid w:val="009863DF"/>
    <w:rsid w:val="009865C6"/>
    <w:rsid w:val="00994735"/>
    <w:rsid w:val="009951DE"/>
    <w:rsid w:val="0099702E"/>
    <w:rsid w:val="009A2F7C"/>
    <w:rsid w:val="009B1F18"/>
    <w:rsid w:val="009C52AB"/>
    <w:rsid w:val="009D4609"/>
    <w:rsid w:val="009F1A89"/>
    <w:rsid w:val="00A01AC8"/>
    <w:rsid w:val="00A058F1"/>
    <w:rsid w:val="00A10750"/>
    <w:rsid w:val="00A27FD3"/>
    <w:rsid w:val="00A30D6D"/>
    <w:rsid w:val="00A40AE9"/>
    <w:rsid w:val="00A4436A"/>
    <w:rsid w:val="00A5271C"/>
    <w:rsid w:val="00A52EAE"/>
    <w:rsid w:val="00A6431A"/>
    <w:rsid w:val="00A65A78"/>
    <w:rsid w:val="00A675AC"/>
    <w:rsid w:val="00A83D93"/>
    <w:rsid w:val="00AB5402"/>
    <w:rsid w:val="00AB601C"/>
    <w:rsid w:val="00AD1282"/>
    <w:rsid w:val="00AD4EB9"/>
    <w:rsid w:val="00AD7C7D"/>
    <w:rsid w:val="00AE4567"/>
    <w:rsid w:val="00AE618E"/>
    <w:rsid w:val="00AF72D0"/>
    <w:rsid w:val="00B008EA"/>
    <w:rsid w:val="00B1608C"/>
    <w:rsid w:val="00B1737C"/>
    <w:rsid w:val="00B20781"/>
    <w:rsid w:val="00B306C7"/>
    <w:rsid w:val="00B34288"/>
    <w:rsid w:val="00B3604C"/>
    <w:rsid w:val="00B400F2"/>
    <w:rsid w:val="00B4360D"/>
    <w:rsid w:val="00B54733"/>
    <w:rsid w:val="00B57852"/>
    <w:rsid w:val="00B63DDB"/>
    <w:rsid w:val="00B67B92"/>
    <w:rsid w:val="00B70D7A"/>
    <w:rsid w:val="00B70F23"/>
    <w:rsid w:val="00B72281"/>
    <w:rsid w:val="00B911C7"/>
    <w:rsid w:val="00BB2919"/>
    <w:rsid w:val="00BB2A41"/>
    <w:rsid w:val="00BB3B25"/>
    <w:rsid w:val="00BB4538"/>
    <w:rsid w:val="00BB5161"/>
    <w:rsid w:val="00BC0D7F"/>
    <w:rsid w:val="00BC1986"/>
    <w:rsid w:val="00BD2F67"/>
    <w:rsid w:val="00BD3922"/>
    <w:rsid w:val="00BD41F6"/>
    <w:rsid w:val="00BD58EA"/>
    <w:rsid w:val="00BE2C02"/>
    <w:rsid w:val="00BF0769"/>
    <w:rsid w:val="00BF3BA5"/>
    <w:rsid w:val="00BF5515"/>
    <w:rsid w:val="00C005EC"/>
    <w:rsid w:val="00C27248"/>
    <w:rsid w:val="00C322AC"/>
    <w:rsid w:val="00C41FDE"/>
    <w:rsid w:val="00C5057E"/>
    <w:rsid w:val="00C5255F"/>
    <w:rsid w:val="00C561AD"/>
    <w:rsid w:val="00C57CDF"/>
    <w:rsid w:val="00C62049"/>
    <w:rsid w:val="00C702FA"/>
    <w:rsid w:val="00C70359"/>
    <w:rsid w:val="00C70C55"/>
    <w:rsid w:val="00C77E6F"/>
    <w:rsid w:val="00C817BA"/>
    <w:rsid w:val="00C86E2A"/>
    <w:rsid w:val="00C9367F"/>
    <w:rsid w:val="00C94A77"/>
    <w:rsid w:val="00CA1E53"/>
    <w:rsid w:val="00CA2A50"/>
    <w:rsid w:val="00CA479B"/>
    <w:rsid w:val="00CB4417"/>
    <w:rsid w:val="00CB4E66"/>
    <w:rsid w:val="00CB7BEC"/>
    <w:rsid w:val="00CC7B1E"/>
    <w:rsid w:val="00CC7B20"/>
    <w:rsid w:val="00CD1820"/>
    <w:rsid w:val="00CD33BA"/>
    <w:rsid w:val="00CD6FCA"/>
    <w:rsid w:val="00CD730F"/>
    <w:rsid w:val="00CE380F"/>
    <w:rsid w:val="00CE429A"/>
    <w:rsid w:val="00CE4F6A"/>
    <w:rsid w:val="00CF6244"/>
    <w:rsid w:val="00D01942"/>
    <w:rsid w:val="00D14525"/>
    <w:rsid w:val="00D1519D"/>
    <w:rsid w:val="00D319DD"/>
    <w:rsid w:val="00D33063"/>
    <w:rsid w:val="00D50D0E"/>
    <w:rsid w:val="00D5157E"/>
    <w:rsid w:val="00D52502"/>
    <w:rsid w:val="00D53F54"/>
    <w:rsid w:val="00D5BABA"/>
    <w:rsid w:val="00D608F6"/>
    <w:rsid w:val="00D636BC"/>
    <w:rsid w:val="00D63D15"/>
    <w:rsid w:val="00D71FC7"/>
    <w:rsid w:val="00D837F1"/>
    <w:rsid w:val="00D91DC8"/>
    <w:rsid w:val="00D91F1D"/>
    <w:rsid w:val="00D93D31"/>
    <w:rsid w:val="00D975BC"/>
    <w:rsid w:val="00DA4932"/>
    <w:rsid w:val="00DA4ADC"/>
    <w:rsid w:val="00DB0F21"/>
    <w:rsid w:val="00DB1A63"/>
    <w:rsid w:val="00DE0352"/>
    <w:rsid w:val="00DE72E3"/>
    <w:rsid w:val="00E030EB"/>
    <w:rsid w:val="00E14942"/>
    <w:rsid w:val="00E17A0C"/>
    <w:rsid w:val="00E223BB"/>
    <w:rsid w:val="00E353CB"/>
    <w:rsid w:val="00E400D8"/>
    <w:rsid w:val="00E42B06"/>
    <w:rsid w:val="00E43497"/>
    <w:rsid w:val="00E43DBA"/>
    <w:rsid w:val="00E4559E"/>
    <w:rsid w:val="00E479DD"/>
    <w:rsid w:val="00E52A71"/>
    <w:rsid w:val="00E62927"/>
    <w:rsid w:val="00E63C5A"/>
    <w:rsid w:val="00E6588E"/>
    <w:rsid w:val="00E67CC5"/>
    <w:rsid w:val="00E75974"/>
    <w:rsid w:val="00E84E14"/>
    <w:rsid w:val="00E86415"/>
    <w:rsid w:val="00E9029D"/>
    <w:rsid w:val="00E90A6C"/>
    <w:rsid w:val="00E92393"/>
    <w:rsid w:val="00EA6742"/>
    <w:rsid w:val="00EA74EE"/>
    <w:rsid w:val="00EB06F1"/>
    <w:rsid w:val="00EB7765"/>
    <w:rsid w:val="00EC24FB"/>
    <w:rsid w:val="00EC737C"/>
    <w:rsid w:val="00EE18A0"/>
    <w:rsid w:val="00EF534D"/>
    <w:rsid w:val="00EF6D31"/>
    <w:rsid w:val="00F102EC"/>
    <w:rsid w:val="00F1044F"/>
    <w:rsid w:val="00F11DFF"/>
    <w:rsid w:val="00F1396C"/>
    <w:rsid w:val="00F1418A"/>
    <w:rsid w:val="00F26375"/>
    <w:rsid w:val="00F32AAA"/>
    <w:rsid w:val="00F409B2"/>
    <w:rsid w:val="00F40A12"/>
    <w:rsid w:val="00F44665"/>
    <w:rsid w:val="00F52552"/>
    <w:rsid w:val="00F603E7"/>
    <w:rsid w:val="00F623D2"/>
    <w:rsid w:val="00F63F1D"/>
    <w:rsid w:val="00F75D63"/>
    <w:rsid w:val="00F77FBA"/>
    <w:rsid w:val="00F800FE"/>
    <w:rsid w:val="00F9036E"/>
    <w:rsid w:val="00F91320"/>
    <w:rsid w:val="00F922E8"/>
    <w:rsid w:val="00F925CB"/>
    <w:rsid w:val="00FA1E79"/>
    <w:rsid w:val="00FA7B64"/>
    <w:rsid w:val="00FC3AAD"/>
    <w:rsid w:val="00FC5A7C"/>
    <w:rsid w:val="00FD41C2"/>
    <w:rsid w:val="00FD482B"/>
    <w:rsid w:val="00FD7F11"/>
    <w:rsid w:val="00FE072E"/>
    <w:rsid w:val="00FE202B"/>
    <w:rsid w:val="00FE3B21"/>
    <w:rsid w:val="00FE660D"/>
    <w:rsid w:val="049B7DBD"/>
    <w:rsid w:val="04F3793C"/>
    <w:rsid w:val="07A08837"/>
    <w:rsid w:val="0A32B015"/>
    <w:rsid w:val="10447C21"/>
    <w:rsid w:val="123A402D"/>
    <w:rsid w:val="1538001E"/>
    <w:rsid w:val="17D44B37"/>
    <w:rsid w:val="18E9E679"/>
    <w:rsid w:val="1DC7DFAC"/>
    <w:rsid w:val="2535953A"/>
    <w:rsid w:val="337E36EC"/>
    <w:rsid w:val="3D8F2F0D"/>
    <w:rsid w:val="45864367"/>
    <w:rsid w:val="4E9419DF"/>
    <w:rsid w:val="4F9950E8"/>
    <w:rsid w:val="50EB9CC1"/>
    <w:rsid w:val="519FE47E"/>
    <w:rsid w:val="546B7553"/>
    <w:rsid w:val="55CD0260"/>
    <w:rsid w:val="57B9AE3F"/>
    <w:rsid w:val="5E61214E"/>
    <w:rsid w:val="5FE26AF3"/>
    <w:rsid w:val="65BE60A9"/>
    <w:rsid w:val="678FC1E5"/>
    <w:rsid w:val="67E4F479"/>
    <w:rsid w:val="67FFB0CB"/>
    <w:rsid w:val="6B44CD2F"/>
    <w:rsid w:val="7A5B3AE5"/>
    <w:rsid w:val="7B2CF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B854"/>
  <w15:chartTrackingRefBased/>
  <w15:docId w15:val="{5134B2E7-85A5-47DF-8DC6-BA7774EA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2"/>
      </w:numPr>
      <w:outlineLvl w:val="0"/>
    </w:pPr>
    <w:rPr>
      <w:color w:val="000000"/>
      <w:sz w:val="24"/>
    </w:rPr>
  </w:style>
  <w:style w:type="paragraph" w:styleId="Heading2">
    <w:name w:val="heading 2"/>
    <w:basedOn w:val="Normal"/>
    <w:next w:val="Normal"/>
    <w:qFormat/>
    <w:pPr>
      <w:keepNext/>
      <w:numPr>
        <w:ilvl w:val="1"/>
        <w:numId w:val="2"/>
      </w:numPr>
      <w:jc w:val="center"/>
      <w:outlineLvl w:val="1"/>
    </w:pPr>
    <w:rPr>
      <w:b/>
      <w:color w:val="000000"/>
      <w:sz w:val="24"/>
    </w:rPr>
  </w:style>
  <w:style w:type="paragraph" w:styleId="Heading3">
    <w:name w:val="heading 3"/>
    <w:basedOn w:val="Normal"/>
    <w:next w:val="Normal"/>
    <w:qFormat/>
    <w:pPr>
      <w:keepNext/>
      <w:numPr>
        <w:ilvl w:val="2"/>
        <w:numId w:val="2"/>
      </w:numPr>
      <w:outlineLvl w:val="2"/>
    </w:pPr>
    <w:rPr>
      <w:b/>
      <w:color w:val="000000"/>
      <w:sz w:val="24"/>
    </w:rPr>
  </w:style>
  <w:style w:type="paragraph" w:styleId="Heading4">
    <w:name w:val="heading 4"/>
    <w:basedOn w:val="Normal"/>
    <w:next w:val="Normal"/>
    <w:qFormat/>
    <w:pPr>
      <w:keepNext/>
      <w:numPr>
        <w:ilvl w:val="3"/>
        <w:numId w:val="2"/>
      </w:numPr>
      <w:outlineLvl w:val="3"/>
    </w:pPr>
    <w:rPr>
      <w:b/>
      <w:sz w:val="22"/>
      <w:u w:val="single"/>
      <w:lang w:val="en-GB"/>
    </w:rPr>
  </w:style>
  <w:style w:type="paragraph" w:styleId="Heading5">
    <w:name w:val="heading 5"/>
    <w:basedOn w:val="Normal"/>
    <w:next w:val="Normal"/>
    <w:qFormat/>
    <w:pPr>
      <w:keepNext/>
      <w:numPr>
        <w:ilvl w:val="4"/>
        <w:numId w:val="2"/>
      </w:numPr>
      <w:jc w:val="both"/>
      <w:outlineLvl w:val="4"/>
    </w:pPr>
    <w:rPr>
      <w:b/>
      <w:sz w:val="22"/>
      <w:u w:val="single"/>
      <w:lang w:val="en-AU"/>
    </w:rPr>
  </w:style>
  <w:style w:type="paragraph" w:styleId="Heading6">
    <w:name w:val="heading 6"/>
    <w:basedOn w:val="Normal"/>
    <w:next w:val="Normal"/>
    <w:qFormat/>
    <w:pPr>
      <w:keepNext/>
      <w:numPr>
        <w:ilvl w:val="5"/>
        <w:numId w:val="2"/>
      </w:numPr>
      <w:jc w:val="both"/>
      <w:outlineLvl w:val="5"/>
    </w:pPr>
    <w:rPr>
      <w:b/>
      <w:u w:val="single"/>
      <w:lang w:val="en-AU"/>
    </w:rPr>
  </w:style>
  <w:style w:type="paragraph" w:styleId="Heading7">
    <w:name w:val="heading 7"/>
    <w:basedOn w:val="Normal"/>
    <w:next w:val="Normal"/>
    <w:qFormat/>
    <w:pPr>
      <w:keepNext/>
      <w:numPr>
        <w:ilvl w:val="6"/>
        <w:numId w:val="2"/>
      </w:numPr>
      <w:jc w:val="both"/>
      <w:outlineLvl w:val="6"/>
    </w:pPr>
    <w:rPr>
      <w:b/>
      <w:sz w:val="22"/>
      <w:lang w:val="en-AU"/>
    </w:rPr>
  </w:style>
  <w:style w:type="paragraph" w:styleId="Heading8">
    <w:name w:val="heading 8"/>
    <w:basedOn w:val="Normal"/>
    <w:next w:val="Normal"/>
    <w:qFormat/>
    <w:pPr>
      <w:keepNext/>
      <w:numPr>
        <w:ilvl w:val="7"/>
        <w:numId w:val="2"/>
      </w:numPr>
      <w:outlineLvl w:val="7"/>
    </w:pPr>
    <w:rPr>
      <w:b/>
      <w:sz w:val="22"/>
      <w:lang w:val="en-AU"/>
    </w:rPr>
  </w:style>
  <w:style w:type="paragraph" w:styleId="Heading9">
    <w:name w:val="heading 9"/>
    <w:basedOn w:val="Normal"/>
    <w:next w:val="Normal"/>
    <w:qFormat/>
    <w:pPr>
      <w:keepNext/>
      <w:numPr>
        <w:ilvl w:val="8"/>
        <w:numId w:val="2"/>
      </w:numPr>
      <w:jc w:val="both"/>
      <w:outlineLvl w:val="8"/>
    </w:pPr>
    <w:rPr>
      <w:b/>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rPr>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sz w:val="16"/>
    </w:rPr>
  </w:style>
  <w:style w:type="character" w:customStyle="1" w:styleId="Absatz-Standardschriftart">
    <w:name w:val="Absatz-Standardschriftart"/>
  </w:style>
  <w:style w:type="character" w:customStyle="1" w:styleId="WW8Num6z0">
    <w:name w:val="WW8Num6z0"/>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cs="Times New Roman"/>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cs="Times New Roman"/>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1z0">
    <w:name w:val="WW8Num21z0"/>
    <w:rPr>
      <w:rFonts w:ascii="Symbol" w:hAnsi="Symbol"/>
    </w:rPr>
  </w:style>
  <w:style w:type="character" w:customStyle="1" w:styleId="WW8Num22z0">
    <w:name w:val="WW8Num22z0"/>
    <w:rPr>
      <w:rFonts w:ascii="Symbol" w:hAnsi="Symbol"/>
    </w:rPr>
  </w:style>
  <w:style w:type="character" w:customStyle="1" w:styleId="WW8Num23z0">
    <w:name w:val="WW8Num23z0"/>
    <w:rPr>
      <w:rFonts w:ascii="Symbol" w:hAnsi="Symbol"/>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Wingdings" w:hAnsi="Wingdings"/>
      <w:sz w:val="16"/>
    </w:rPr>
  </w:style>
  <w:style w:type="character" w:customStyle="1" w:styleId="WW8Num25z1">
    <w:name w:val="WW8Num25z1"/>
    <w:rPr>
      <w:rFonts w:ascii="Wingdings" w:hAnsi="Wingdings"/>
      <w:sz w:val="24"/>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5z4">
    <w:name w:val="WW8Num25z4"/>
    <w:rPr>
      <w:rFonts w:ascii="Courier New" w:hAnsi="Courier New"/>
    </w:rPr>
  </w:style>
  <w:style w:type="character" w:customStyle="1" w:styleId="WW8Num26z0">
    <w:name w:val="WW8Num26z0"/>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9z0">
    <w:name w:val="WW8Num29z0"/>
    <w:rPr>
      <w:rFonts w:ascii="Symbol" w:hAnsi="Symbol"/>
    </w:rPr>
  </w:style>
  <w:style w:type="character" w:customStyle="1" w:styleId="WW8Num30z0">
    <w:name w:val="WW8Num30z0"/>
    <w:rPr>
      <w:rFonts w:ascii="Arial" w:eastAsia="Times New Roman" w:hAnsi="Arial"/>
    </w:rPr>
  </w:style>
  <w:style w:type="character" w:customStyle="1" w:styleId="WW8Num30z1">
    <w:name w:val="WW8Num30z1"/>
    <w:rPr>
      <w:rFonts w:ascii="Courier New" w:hAnsi="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rFonts w:ascii="Symbol" w:hAnsi="Symbol"/>
    </w:rPr>
  </w:style>
  <w:style w:type="character" w:customStyle="1" w:styleId="WW8Num32z0">
    <w:name w:val="WW8Num32z0"/>
    <w:rPr>
      <w:rFonts w:ascii="Symbol" w:hAnsi="Symbol"/>
    </w:rPr>
  </w:style>
  <w:style w:type="character" w:customStyle="1" w:styleId="WW8Num33z0">
    <w:name w:val="WW8Num33z0"/>
    <w:rPr>
      <w:rFonts w:ascii="Symbol" w:hAnsi="Symbol"/>
    </w:rPr>
  </w:style>
  <w:style w:type="character" w:customStyle="1" w:styleId="WW8Num34z0">
    <w:name w:val="WW8Num34z0"/>
    <w:rPr>
      <w:rFonts w:ascii="Symbol" w:hAnsi="Symbol"/>
    </w:rPr>
  </w:style>
  <w:style w:type="character" w:customStyle="1" w:styleId="WW8Num35z0">
    <w:name w:val="WW8Num35z0"/>
    <w:rPr>
      <w:rFonts w:ascii="Wingdings" w:hAnsi="Wingdings"/>
    </w:rPr>
  </w:style>
  <w:style w:type="character" w:customStyle="1" w:styleId="WW8Num35z1">
    <w:name w:val="WW8Num35z1"/>
    <w:rPr>
      <w:rFonts w:ascii="Courier New" w:hAnsi="Courier New"/>
    </w:rPr>
  </w:style>
  <w:style w:type="character" w:customStyle="1" w:styleId="WW8Num35z3">
    <w:name w:val="WW8Num35z3"/>
    <w:rPr>
      <w:rFonts w:ascii="Symbol" w:hAnsi="Symbol"/>
    </w:rPr>
  </w:style>
  <w:style w:type="character" w:customStyle="1" w:styleId="WW8Num36z0">
    <w:name w:val="WW8Num36z0"/>
    <w:rPr>
      <w:rFonts w:ascii="Lucida Console" w:hAnsi="Lucida Console"/>
    </w:rPr>
  </w:style>
  <w:style w:type="character" w:customStyle="1" w:styleId="WW8Num37z0">
    <w:name w:val="WW8Num37z0"/>
    <w:rPr>
      <w:rFonts w:ascii="Symbol" w:hAnsi="Symbol"/>
    </w:rPr>
  </w:style>
  <w:style w:type="character" w:customStyle="1" w:styleId="WW8Num37z1">
    <w:name w:val="WW8Num37z1"/>
    <w:rPr>
      <w:rFonts w:ascii="Courier New" w:hAnsi="Courier New"/>
    </w:rPr>
  </w:style>
  <w:style w:type="character" w:customStyle="1" w:styleId="WW8Num37z2">
    <w:name w:val="WW8Num37z2"/>
    <w:rPr>
      <w:rFonts w:ascii="Wingdings" w:hAnsi="Wingdings"/>
    </w:rPr>
  </w:style>
  <w:style w:type="character" w:customStyle="1" w:styleId="WW8NumSt34z0">
    <w:name w:val="WW8NumSt34z0"/>
    <w:rPr>
      <w:rFonts w:ascii="Wingdings" w:hAnsi="Wingdings"/>
      <w:sz w:val="12"/>
    </w:rPr>
  </w:style>
  <w:style w:type="character" w:customStyle="1" w:styleId="WW8NumSt38z0">
    <w:name w:val="WW8NumSt38z0"/>
    <w:rPr>
      <w:rFonts w:ascii="Wingdings" w:hAnsi="Wingdings"/>
      <w:sz w:val="12"/>
    </w:rPr>
  </w:style>
  <w:style w:type="character" w:customStyle="1" w:styleId="WW8NumSt39z0">
    <w:name w:val="WW8NumSt39z0"/>
    <w:rPr>
      <w:rFonts w:ascii="Wingdings" w:hAnsi="Wingdings"/>
      <w:sz w:val="12"/>
    </w:rPr>
  </w:style>
  <w:style w:type="character" w:customStyle="1" w:styleId="WW-DefaultParagraphFont11">
    <w:name w:val="WW-Default Paragraph Font11"/>
  </w:style>
  <w:style w:type="character" w:customStyle="1" w:styleId="Heading1Char">
    <w:name w:val="Heading 1 Char"/>
    <w:rPr>
      <w:rFonts w:ascii="Cambria" w:hAnsi="Cambria" w:cs="Times New Roman"/>
      <w:b/>
      <w:bCs/>
      <w:kern w:val="1"/>
      <w:sz w:val="32"/>
      <w:szCs w:val="32"/>
    </w:rPr>
  </w:style>
  <w:style w:type="character" w:customStyle="1" w:styleId="Heading2Char">
    <w:name w:val="Heading 2 Char"/>
    <w:rPr>
      <w:rFonts w:cs="Times New Roman"/>
      <w:b/>
      <w:color w:val="000000"/>
      <w:sz w:val="24"/>
    </w:rPr>
  </w:style>
  <w:style w:type="character" w:customStyle="1" w:styleId="Heading3Char">
    <w:name w:val="Heading 3 Char"/>
    <w:rPr>
      <w:rFonts w:ascii="Cambria" w:hAnsi="Cambria" w:cs="Times New Roman"/>
      <w:b/>
      <w:bCs/>
      <w:sz w:val="26"/>
      <w:szCs w:val="26"/>
    </w:rPr>
  </w:style>
  <w:style w:type="character" w:customStyle="1" w:styleId="Heading4Char">
    <w:name w:val="Heading 4 Char"/>
    <w:rPr>
      <w:rFonts w:ascii="Calibri" w:hAnsi="Calibri" w:cs="Times New Roman"/>
      <w:b/>
      <w:bCs/>
      <w:sz w:val="28"/>
      <w:szCs w:val="28"/>
    </w:rPr>
  </w:style>
  <w:style w:type="character" w:customStyle="1" w:styleId="Heading5Char">
    <w:name w:val="Heading 5 Char"/>
    <w:rPr>
      <w:rFonts w:ascii="Calibri" w:hAnsi="Calibri" w:cs="Times New Roman"/>
      <w:b/>
      <w:bCs/>
      <w:i/>
      <w:iCs/>
      <w:sz w:val="26"/>
      <w:szCs w:val="26"/>
    </w:rPr>
  </w:style>
  <w:style w:type="character" w:customStyle="1" w:styleId="Heading6Char">
    <w:name w:val="Heading 6 Char"/>
    <w:rPr>
      <w:rFonts w:ascii="Calibri" w:hAnsi="Calibri" w:cs="Times New Roman"/>
      <w:b/>
      <w:bCs/>
      <w:sz w:val="22"/>
      <w:szCs w:val="22"/>
    </w:rPr>
  </w:style>
  <w:style w:type="character" w:customStyle="1" w:styleId="Heading7Char">
    <w:name w:val="Heading 7 Char"/>
    <w:rPr>
      <w:rFonts w:ascii="Calibri" w:hAnsi="Calibri" w:cs="Times New Roman"/>
      <w:sz w:val="24"/>
      <w:szCs w:val="24"/>
    </w:rPr>
  </w:style>
  <w:style w:type="character" w:customStyle="1" w:styleId="Heading8Char">
    <w:name w:val="Heading 8 Char"/>
    <w:rPr>
      <w:rFonts w:ascii="Calibri" w:hAnsi="Calibri" w:cs="Times New Roman"/>
      <w:i/>
      <w:iCs/>
      <w:sz w:val="24"/>
      <w:szCs w:val="24"/>
    </w:rPr>
  </w:style>
  <w:style w:type="character" w:customStyle="1" w:styleId="Heading9Char">
    <w:name w:val="Heading 9 Char"/>
    <w:rPr>
      <w:rFonts w:ascii="Cambria" w:hAnsi="Cambria" w:cs="Times New Roman"/>
      <w:sz w:val="22"/>
      <w:szCs w:val="22"/>
    </w:rPr>
  </w:style>
  <w:style w:type="character" w:customStyle="1" w:styleId="FooterChar">
    <w:name w:val="Footer Char"/>
    <w:rPr>
      <w:rFonts w:cs="Times New Roman"/>
    </w:rPr>
  </w:style>
  <w:style w:type="character" w:styleId="PageNumber">
    <w:name w:val="page number"/>
    <w:rPr>
      <w:rFonts w:cs="Times New Roman"/>
    </w:rPr>
  </w:style>
  <w:style w:type="character" w:customStyle="1" w:styleId="HeaderChar">
    <w:name w:val="Header Char"/>
    <w:rPr>
      <w:rFonts w:cs="Times New Roman"/>
    </w:rPr>
  </w:style>
  <w:style w:type="character" w:styleId="Hyperlink">
    <w:name w:val="Hyperlink"/>
    <w:rPr>
      <w:rFonts w:cs="Times New Roman"/>
      <w:color w:val="0000FF"/>
      <w:u w:val="single"/>
    </w:rPr>
  </w:style>
  <w:style w:type="character" w:customStyle="1" w:styleId="BodyTextChar">
    <w:name w:val="Body Text Char"/>
    <w:rPr>
      <w:rFonts w:cs="Times New Roman"/>
    </w:rPr>
  </w:style>
  <w:style w:type="character" w:customStyle="1" w:styleId="BodyTextIndentChar">
    <w:name w:val="Body Text Indent Char"/>
    <w:rPr>
      <w:rFonts w:cs="Times New Roman"/>
    </w:rPr>
  </w:style>
  <w:style w:type="character" w:customStyle="1" w:styleId="BodyText2Char">
    <w:name w:val="Body Text 2 Char"/>
    <w:rPr>
      <w:rFonts w:cs="Times New Roman"/>
    </w:rPr>
  </w:style>
  <w:style w:type="character" w:customStyle="1" w:styleId="BodyText3Char">
    <w:name w:val="Body Text 3 Char"/>
    <w:rPr>
      <w:rFonts w:cs="Times New Roman"/>
      <w:sz w:val="16"/>
      <w:szCs w:val="16"/>
    </w:rPr>
  </w:style>
  <w:style w:type="character" w:styleId="FollowedHyperlink">
    <w:name w:val="FollowedHyperlink"/>
    <w:rPr>
      <w:rFonts w:cs="Times New Roman"/>
      <w:color w:val="800080"/>
      <w:u w:val="single"/>
    </w:rPr>
  </w:style>
  <w:style w:type="character" w:customStyle="1" w:styleId="BalloonTextChar">
    <w:name w:val="Balloon Text Char"/>
    <w:rPr>
      <w:rFonts w:cs="Times New Roman"/>
      <w:sz w:val="2"/>
    </w:rPr>
  </w:style>
  <w:style w:type="character" w:customStyle="1" w:styleId="innerpagestext1">
    <w:name w:val="innerpagestext1"/>
    <w:rPr>
      <w:rFonts w:ascii="Arial" w:hAnsi="Arial" w:cs="Arial"/>
      <w:b/>
      <w:bCs/>
      <w:color w:val="747F8E"/>
      <w:sz w:val="15"/>
      <w:szCs w:val="15"/>
      <w:u w:val="none"/>
    </w:rPr>
  </w:style>
  <w:style w:type="character" w:customStyle="1" w:styleId="quotebyline1">
    <w:name w:val="quotebyline1"/>
    <w:rPr>
      <w:rFonts w:ascii="Verdana" w:hAnsi="Verdana" w:cs="Times New Roman"/>
      <w:sz w:val="15"/>
      <w:szCs w:val="15"/>
    </w:rPr>
  </w:style>
  <w:style w:type="character" w:styleId="Emphasis">
    <w:name w:val="Emphasis"/>
    <w:qFormat/>
    <w:rPr>
      <w:rFonts w:cs="Times New Roman"/>
      <w:i/>
      <w:iCs/>
    </w:rPr>
  </w:style>
  <w:style w:type="character" w:customStyle="1" w:styleId="messagecontrolsignupheaderq">
    <w:name w:val="messagecontrolsignupheader_q"/>
    <w:rPr>
      <w:rFonts w:cs="Times New Roman"/>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rPr>
      <w:color w:val="000000"/>
      <w:sz w:val="24"/>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odyTextIndent">
    <w:name w:val="Body Text Indent"/>
    <w:basedOn w:val="Normal"/>
    <w:rPr>
      <w:sz w:val="22"/>
      <w:lang w:val="en-AU"/>
    </w:rPr>
  </w:style>
  <w:style w:type="paragraph" w:styleId="BodyText2">
    <w:name w:val="Body Text 2"/>
    <w:basedOn w:val="Normal"/>
    <w:pPr>
      <w:jc w:val="both"/>
    </w:pPr>
    <w:rPr>
      <w:sz w:val="22"/>
    </w:rPr>
  </w:style>
  <w:style w:type="paragraph" w:styleId="BodyText3">
    <w:name w:val="Body Text 3"/>
    <w:basedOn w:val="Normal"/>
    <w:pPr>
      <w:jc w:val="both"/>
    </w:pPr>
    <w:rPr>
      <w:sz w:val="22"/>
      <w:lang w:val="en-AU"/>
    </w:rPr>
  </w:style>
  <w:style w:type="paragraph" w:styleId="BalloonText">
    <w:name w:val="Balloon Text"/>
    <w:basedOn w:val="Normal"/>
    <w:rPr>
      <w:rFonts w:ascii="Tahoma" w:hAnsi="Tahoma" w:cs="Tahoma"/>
      <w:sz w:val="16"/>
      <w:szCs w:val="16"/>
    </w:rPr>
  </w:style>
  <w:style w:type="paragraph" w:customStyle="1" w:styleId="Achievement">
    <w:name w:val="Achievement"/>
    <w:basedOn w:val="BodyText"/>
    <w:pPr>
      <w:numPr>
        <w:numId w:val="6"/>
      </w:numPr>
      <w:spacing w:after="60" w:line="240" w:lineRule="atLeast"/>
      <w:jc w:val="both"/>
    </w:pPr>
    <w:rPr>
      <w:rFonts w:ascii="Garamond" w:hAnsi="Garamond"/>
      <w:color w:val="auto"/>
      <w:sz w:val="22"/>
    </w:rPr>
  </w:style>
  <w:style w:type="paragraph" w:customStyle="1" w:styleId="CompanyNameOne">
    <w:name w:val="Company Name One"/>
    <w:basedOn w:val="Normal"/>
    <w:next w:val="Normal"/>
    <w:pPr>
      <w:tabs>
        <w:tab w:val="left" w:pos="1440"/>
        <w:tab w:val="right" w:pos="6480"/>
      </w:tabs>
      <w:spacing w:before="60" w:line="220" w:lineRule="atLeast"/>
    </w:pPr>
    <w:rPr>
      <w:rFonts w:ascii="Garamond" w:hAnsi="Garamond"/>
      <w:sz w:val="22"/>
    </w:rPr>
  </w:style>
  <w:style w:type="paragraph" w:styleId="NormalWeb">
    <w:name w:val="Normal (Web)"/>
    <w:basedOn w:val="Normal"/>
    <w:pPr>
      <w:spacing w:before="100" w:after="100"/>
    </w:pPr>
    <w:rPr>
      <w:sz w:val="24"/>
      <w:szCs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0D404D"/>
    <w:pPr>
      <w:suppressAutoHyphens w:val="0"/>
      <w:ind w:left="720"/>
    </w:pPr>
    <w:rPr>
      <w:rFonts w:ascii="Calibri" w:eastAsia="Calibri" w:hAnsi="Calibri"/>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939529">
      <w:bodyDiv w:val="1"/>
      <w:marLeft w:val="0"/>
      <w:marRight w:val="0"/>
      <w:marTop w:val="0"/>
      <w:marBottom w:val="0"/>
      <w:divBdr>
        <w:top w:val="none" w:sz="0" w:space="0" w:color="auto"/>
        <w:left w:val="none" w:sz="0" w:space="0" w:color="auto"/>
        <w:bottom w:val="none" w:sz="0" w:space="0" w:color="auto"/>
        <w:right w:val="none" w:sz="0" w:space="0" w:color="auto"/>
      </w:divBdr>
    </w:div>
    <w:div w:id="736435942">
      <w:bodyDiv w:val="1"/>
      <w:marLeft w:val="0"/>
      <w:marRight w:val="0"/>
      <w:marTop w:val="0"/>
      <w:marBottom w:val="0"/>
      <w:divBdr>
        <w:top w:val="none" w:sz="0" w:space="0" w:color="auto"/>
        <w:left w:val="none" w:sz="0" w:space="0" w:color="auto"/>
        <w:bottom w:val="none" w:sz="0" w:space="0" w:color="auto"/>
        <w:right w:val="none" w:sz="0" w:space="0" w:color="auto"/>
      </w:divBdr>
    </w:div>
    <w:div w:id="774330951">
      <w:bodyDiv w:val="1"/>
      <w:marLeft w:val="0"/>
      <w:marRight w:val="0"/>
      <w:marTop w:val="0"/>
      <w:marBottom w:val="0"/>
      <w:divBdr>
        <w:top w:val="none" w:sz="0" w:space="0" w:color="auto"/>
        <w:left w:val="none" w:sz="0" w:space="0" w:color="auto"/>
        <w:bottom w:val="none" w:sz="0" w:space="0" w:color="auto"/>
        <w:right w:val="none" w:sz="0" w:space="0" w:color="auto"/>
      </w:divBdr>
    </w:div>
    <w:div w:id="907036074">
      <w:bodyDiv w:val="1"/>
      <w:marLeft w:val="0"/>
      <w:marRight w:val="0"/>
      <w:marTop w:val="0"/>
      <w:marBottom w:val="0"/>
      <w:divBdr>
        <w:top w:val="none" w:sz="0" w:space="0" w:color="auto"/>
        <w:left w:val="none" w:sz="0" w:space="0" w:color="auto"/>
        <w:bottom w:val="none" w:sz="0" w:space="0" w:color="auto"/>
        <w:right w:val="none" w:sz="0" w:space="0" w:color="auto"/>
      </w:divBdr>
    </w:div>
    <w:div w:id="997734828">
      <w:bodyDiv w:val="1"/>
      <w:marLeft w:val="0"/>
      <w:marRight w:val="0"/>
      <w:marTop w:val="0"/>
      <w:marBottom w:val="0"/>
      <w:divBdr>
        <w:top w:val="none" w:sz="0" w:space="0" w:color="auto"/>
        <w:left w:val="none" w:sz="0" w:space="0" w:color="auto"/>
        <w:bottom w:val="none" w:sz="0" w:space="0" w:color="auto"/>
        <w:right w:val="none" w:sz="0" w:space="0" w:color="auto"/>
      </w:divBdr>
    </w:div>
    <w:div w:id="1207369936">
      <w:bodyDiv w:val="1"/>
      <w:marLeft w:val="0"/>
      <w:marRight w:val="0"/>
      <w:marTop w:val="0"/>
      <w:marBottom w:val="0"/>
      <w:divBdr>
        <w:top w:val="none" w:sz="0" w:space="0" w:color="auto"/>
        <w:left w:val="none" w:sz="0" w:space="0" w:color="auto"/>
        <w:bottom w:val="none" w:sz="0" w:space="0" w:color="auto"/>
        <w:right w:val="none" w:sz="0" w:space="0" w:color="auto"/>
      </w:divBdr>
    </w:div>
    <w:div w:id="1241867425">
      <w:bodyDiv w:val="1"/>
      <w:marLeft w:val="0"/>
      <w:marRight w:val="0"/>
      <w:marTop w:val="0"/>
      <w:marBottom w:val="0"/>
      <w:divBdr>
        <w:top w:val="none" w:sz="0" w:space="0" w:color="auto"/>
        <w:left w:val="none" w:sz="0" w:space="0" w:color="auto"/>
        <w:bottom w:val="none" w:sz="0" w:space="0" w:color="auto"/>
        <w:right w:val="none" w:sz="0" w:space="0" w:color="auto"/>
      </w:divBdr>
    </w:div>
    <w:div w:id="1505054423">
      <w:bodyDiv w:val="1"/>
      <w:marLeft w:val="0"/>
      <w:marRight w:val="0"/>
      <w:marTop w:val="0"/>
      <w:marBottom w:val="0"/>
      <w:divBdr>
        <w:top w:val="none" w:sz="0" w:space="0" w:color="auto"/>
        <w:left w:val="none" w:sz="0" w:space="0" w:color="auto"/>
        <w:bottom w:val="none" w:sz="0" w:space="0" w:color="auto"/>
        <w:right w:val="none" w:sz="0" w:space="0" w:color="auto"/>
      </w:divBdr>
    </w:div>
    <w:div w:id="1647587901">
      <w:bodyDiv w:val="1"/>
      <w:marLeft w:val="0"/>
      <w:marRight w:val="0"/>
      <w:marTop w:val="0"/>
      <w:marBottom w:val="0"/>
      <w:divBdr>
        <w:top w:val="none" w:sz="0" w:space="0" w:color="auto"/>
        <w:left w:val="none" w:sz="0" w:space="0" w:color="auto"/>
        <w:bottom w:val="none" w:sz="0" w:space="0" w:color="auto"/>
        <w:right w:val="none" w:sz="0" w:space="0" w:color="auto"/>
      </w:divBdr>
      <w:divsChild>
        <w:div w:id="2133132424">
          <w:marLeft w:val="0"/>
          <w:marRight w:val="0"/>
          <w:marTop w:val="0"/>
          <w:marBottom w:val="0"/>
          <w:divBdr>
            <w:top w:val="none" w:sz="0" w:space="0" w:color="auto"/>
            <w:left w:val="none" w:sz="0" w:space="0" w:color="auto"/>
            <w:bottom w:val="none" w:sz="0" w:space="0" w:color="auto"/>
            <w:right w:val="none" w:sz="0" w:space="0" w:color="auto"/>
          </w:divBdr>
        </w:div>
      </w:divsChild>
    </w:div>
    <w:div w:id="1755978643">
      <w:bodyDiv w:val="1"/>
      <w:marLeft w:val="0"/>
      <w:marRight w:val="0"/>
      <w:marTop w:val="0"/>
      <w:marBottom w:val="0"/>
      <w:divBdr>
        <w:top w:val="none" w:sz="0" w:space="0" w:color="auto"/>
        <w:left w:val="none" w:sz="0" w:space="0" w:color="auto"/>
        <w:bottom w:val="none" w:sz="0" w:space="0" w:color="auto"/>
        <w:right w:val="none" w:sz="0" w:space="0" w:color="auto"/>
      </w:divBdr>
    </w:div>
    <w:div w:id="1786118750">
      <w:bodyDiv w:val="1"/>
      <w:marLeft w:val="0"/>
      <w:marRight w:val="0"/>
      <w:marTop w:val="0"/>
      <w:marBottom w:val="0"/>
      <w:divBdr>
        <w:top w:val="none" w:sz="0" w:space="0" w:color="auto"/>
        <w:left w:val="none" w:sz="0" w:space="0" w:color="auto"/>
        <w:bottom w:val="none" w:sz="0" w:space="0" w:color="auto"/>
        <w:right w:val="none" w:sz="0" w:space="0" w:color="auto"/>
      </w:divBdr>
    </w:div>
    <w:div w:id="1970548931">
      <w:bodyDiv w:val="1"/>
      <w:marLeft w:val="0"/>
      <w:marRight w:val="0"/>
      <w:marTop w:val="0"/>
      <w:marBottom w:val="0"/>
      <w:divBdr>
        <w:top w:val="none" w:sz="0" w:space="0" w:color="auto"/>
        <w:left w:val="none" w:sz="0" w:space="0" w:color="auto"/>
        <w:bottom w:val="none" w:sz="0" w:space="0" w:color="auto"/>
        <w:right w:val="none" w:sz="0" w:space="0" w:color="auto"/>
      </w:divBdr>
    </w:div>
    <w:div w:id="1990861590">
      <w:bodyDiv w:val="1"/>
      <w:marLeft w:val="0"/>
      <w:marRight w:val="0"/>
      <w:marTop w:val="0"/>
      <w:marBottom w:val="0"/>
      <w:divBdr>
        <w:top w:val="none" w:sz="0" w:space="0" w:color="auto"/>
        <w:left w:val="none" w:sz="0" w:space="0" w:color="auto"/>
        <w:bottom w:val="none" w:sz="0" w:space="0" w:color="auto"/>
        <w:right w:val="none" w:sz="0" w:space="0" w:color="auto"/>
      </w:divBdr>
    </w:div>
    <w:div w:id="202535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1282</Words>
  <Characters>7312</Characters>
  <Application>Microsoft Office Word</Application>
  <DocSecurity>0</DocSecurity>
  <Lines>60</Lines>
  <Paragraphs>17</Paragraphs>
  <ScaleCrop>false</ScaleCrop>
  <Company>Time Inc.</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shiv</dc:creator>
  <cp:keywords/>
  <cp:lastModifiedBy>Abburu, Dushyanth</cp:lastModifiedBy>
  <cp:revision>55</cp:revision>
  <cp:lastPrinted>2014-12-22T22:16:00Z</cp:lastPrinted>
  <dcterms:created xsi:type="dcterms:W3CDTF">2021-01-26T21:55:00Z</dcterms:created>
  <dcterms:modified xsi:type="dcterms:W3CDTF">2025-01-09T21:23:00Z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ntegrity">
    <vt:lpwstr>native</vt:lpwstr>
  </property>
  <property fmtid="{D5CDD505-2E9C-101B-9397-08002B2CF9AE}" pid="3" name="SavedOnce">
    <vt:lpwstr>true</vt:lpwstr>
  </property>
</Properties>
</file>