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97489" w14:textId="77777777" w:rsidR="00261D5C" w:rsidRDefault="00261D5C" w:rsidP="00521B72">
      <w:pPr>
        <w:jc w:val="center"/>
        <w:rPr>
          <w:b/>
          <w:bCs/>
          <w:sz w:val="28"/>
          <w:szCs w:val="28"/>
        </w:rPr>
      </w:pPr>
    </w:p>
    <w:p w14:paraId="1B9B6F85" w14:textId="70AAC376" w:rsidR="00FA7D09" w:rsidRDefault="00521B72" w:rsidP="00521B72">
      <w:pPr>
        <w:jc w:val="center"/>
        <w:rPr>
          <w:b/>
          <w:bCs/>
          <w:sz w:val="28"/>
          <w:szCs w:val="28"/>
        </w:rPr>
      </w:pPr>
      <w:r>
        <w:rPr>
          <w:b/>
          <w:bCs/>
          <w:sz w:val="28"/>
          <w:szCs w:val="28"/>
        </w:rPr>
        <w:t>Tharun Mamillapalli</w:t>
      </w:r>
    </w:p>
    <w:p w14:paraId="6232706F" w14:textId="77777777" w:rsidR="00521B72" w:rsidRDefault="00521B72" w:rsidP="00521B72">
      <w:pPr>
        <w:jc w:val="center"/>
        <w:rPr>
          <w:sz w:val="24"/>
          <w:szCs w:val="24"/>
        </w:rPr>
      </w:pPr>
      <w:hyperlink r:id="rId5" w:history="1">
        <w:r>
          <w:rPr>
            <w:rStyle w:val="Hyperlink"/>
            <w:sz w:val="24"/>
            <w:szCs w:val="24"/>
          </w:rPr>
          <w:t>tharunmamillapalli@gmail.com</w:t>
        </w:r>
      </w:hyperlink>
      <w:r>
        <w:rPr>
          <w:sz w:val="24"/>
          <w:szCs w:val="24"/>
        </w:rPr>
        <w:t xml:space="preserve"> </w:t>
      </w:r>
    </w:p>
    <w:p w14:paraId="441030BC" w14:textId="77777777" w:rsidR="00521B72" w:rsidRDefault="00521B72" w:rsidP="00521B72">
      <w:pPr>
        <w:jc w:val="center"/>
        <w:rPr>
          <w:sz w:val="24"/>
          <w:szCs w:val="24"/>
        </w:rPr>
      </w:pPr>
      <w:r>
        <w:rPr>
          <w:sz w:val="24"/>
          <w:szCs w:val="24"/>
        </w:rPr>
        <w:t>(469)238-4163</w:t>
      </w:r>
    </w:p>
    <w:p w14:paraId="33802F65" w14:textId="40C383FF" w:rsidR="00A33A03" w:rsidRPr="00A33A03" w:rsidRDefault="00521B72" w:rsidP="00A33A03">
      <w:r>
        <w:rPr>
          <w:b/>
          <w:bCs/>
        </w:rPr>
        <w:t>Objective:</w:t>
      </w:r>
      <w:r>
        <w:t xml:space="preserve"> </w:t>
      </w:r>
      <w:r w:rsidR="00A33A03">
        <w:t>Proficient</w:t>
      </w:r>
      <w:r w:rsidR="00A33A03" w:rsidRPr="00A33A03">
        <w:t xml:space="preserve"> Android App Developer with 3+ years of expertise, driven by a passion for creating impactful mobile applications. Proven ability to deliver high-quality code and contribute effectively to collaborative development environments.</w:t>
      </w:r>
    </w:p>
    <w:p w14:paraId="3C36EF98" w14:textId="77777777" w:rsidR="00A33A03" w:rsidRDefault="00A33A03" w:rsidP="00521B72"/>
    <w:p w14:paraId="48E188FE" w14:textId="39E63E34" w:rsidR="00521B72" w:rsidRDefault="00D71588" w:rsidP="00A33A03">
      <w:pPr>
        <w:jc w:val="center"/>
        <w:rPr>
          <w:b/>
          <w:bCs/>
        </w:rPr>
      </w:pPr>
      <w:r w:rsidRPr="00D71588">
        <w:rPr>
          <w:b/>
          <w:bCs/>
          <w:sz w:val="24"/>
          <w:szCs w:val="24"/>
        </w:rPr>
        <w:t>Intern</w:t>
      </w:r>
      <w:r w:rsidR="00D559C4">
        <w:rPr>
          <w:b/>
          <w:bCs/>
          <w:sz w:val="24"/>
          <w:szCs w:val="24"/>
        </w:rPr>
        <w:t>s</w:t>
      </w:r>
      <w:r w:rsidRPr="00D71588">
        <w:rPr>
          <w:b/>
          <w:bCs/>
          <w:sz w:val="24"/>
          <w:szCs w:val="24"/>
        </w:rPr>
        <w:t>hip</w:t>
      </w:r>
      <w:r w:rsidR="00D559C4">
        <w:rPr>
          <w:b/>
          <w:bCs/>
          <w:sz w:val="24"/>
          <w:szCs w:val="24"/>
        </w:rPr>
        <w:t xml:space="preserve"> </w:t>
      </w:r>
      <w:r>
        <w:rPr>
          <w:b/>
          <w:bCs/>
          <w:sz w:val="24"/>
          <w:szCs w:val="24"/>
        </w:rPr>
        <w:t>(Android Developer)</w:t>
      </w:r>
    </w:p>
    <w:p w14:paraId="259CC763" w14:textId="2B17C5DA" w:rsidR="00D71588" w:rsidRDefault="00D71588" w:rsidP="00D71588">
      <w:pPr>
        <w:rPr>
          <w:b/>
          <w:bCs/>
          <w:sz w:val="24"/>
          <w:szCs w:val="24"/>
        </w:rPr>
      </w:pPr>
      <w:r>
        <w:rPr>
          <w:b/>
          <w:bCs/>
          <w:sz w:val="24"/>
          <w:szCs w:val="24"/>
        </w:rPr>
        <w:t xml:space="preserve">Reel Talk (Feb 2025 – present)                                                                                 </w:t>
      </w:r>
      <w:r w:rsidR="001F79AD">
        <w:rPr>
          <w:b/>
          <w:bCs/>
          <w:sz w:val="24"/>
          <w:szCs w:val="24"/>
        </w:rPr>
        <w:t xml:space="preserve">               </w:t>
      </w:r>
      <w:r>
        <w:rPr>
          <w:b/>
          <w:bCs/>
          <w:sz w:val="24"/>
          <w:szCs w:val="24"/>
        </w:rPr>
        <w:t xml:space="preserve">     Remote</w:t>
      </w:r>
    </w:p>
    <w:p w14:paraId="423E8959" w14:textId="14F6ED68" w:rsidR="00D559C4" w:rsidRDefault="00D559C4" w:rsidP="00D559C4">
      <w:pPr>
        <w:pStyle w:val="ListParagraph"/>
        <w:numPr>
          <w:ilvl w:val="0"/>
          <w:numId w:val="14"/>
        </w:numPr>
      </w:pPr>
      <w:r>
        <w:t>Architected and implemented data persistence using Room database ,optimizing performance and ensuring efficient data management.</w:t>
      </w:r>
    </w:p>
    <w:p w14:paraId="7427EEC3" w14:textId="77777777" w:rsidR="00D559C4" w:rsidRDefault="00D559C4" w:rsidP="00D559C4">
      <w:pPr>
        <w:pStyle w:val="ListParagraph"/>
        <w:numPr>
          <w:ilvl w:val="0"/>
          <w:numId w:val="14"/>
        </w:numPr>
      </w:pPr>
      <w:r>
        <w:t>Utilized Hilt for dependency injection, promoting modularity, testability, and maintainability throughout the application's architecture.</w:t>
      </w:r>
    </w:p>
    <w:p w14:paraId="406CBD6D" w14:textId="4C4962E7" w:rsidR="00712504" w:rsidRDefault="00712504" w:rsidP="00D559C4">
      <w:pPr>
        <w:pStyle w:val="ListParagraph"/>
        <w:numPr>
          <w:ilvl w:val="0"/>
          <w:numId w:val="14"/>
        </w:numPr>
      </w:pPr>
      <w:r w:rsidRPr="00712504">
        <w:t>Engineered robust RESTful API integrations using Retrofit and OkHttp, developed Kotlin functionalities with coroutines and LiveData, and implemented comprehensive testing strategies with JUnit and Espresso, ensuring a performant, stable, and well-tested application.</w:t>
      </w:r>
    </w:p>
    <w:p w14:paraId="0E93C25B" w14:textId="75CC79E2" w:rsidR="00D71588" w:rsidRDefault="00D559C4" w:rsidP="00D559C4">
      <w:pPr>
        <w:pStyle w:val="ListParagraph"/>
        <w:numPr>
          <w:ilvl w:val="0"/>
          <w:numId w:val="14"/>
        </w:numPr>
      </w:pPr>
      <w:r>
        <w:t>Integrated Google Play Billing to implement in-app purchase functionality, providing a seamless monetization experience for users.</w:t>
      </w:r>
    </w:p>
    <w:p w14:paraId="24E184EB" w14:textId="58352005" w:rsidR="00D559C4" w:rsidRDefault="00D559C4" w:rsidP="00D559C4">
      <w:pPr>
        <w:pStyle w:val="ListParagraph"/>
        <w:numPr>
          <w:ilvl w:val="0"/>
          <w:numId w:val="14"/>
        </w:numPr>
      </w:pPr>
      <w:r>
        <w:t>Served as a key developer in an agile team environment, participating in daily stand-up meetings, sprint planning, and code reviews, contributing to timely and effective project delivery.</w:t>
      </w:r>
    </w:p>
    <w:p w14:paraId="7AB4F3C0" w14:textId="77777777" w:rsidR="00D559C4" w:rsidRDefault="00D559C4" w:rsidP="00D559C4">
      <w:pPr>
        <w:pStyle w:val="ListParagraph"/>
        <w:numPr>
          <w:ilvl w:val="0"/>
          <w:numId w:val="14"/>
        </w:numPr>
      </w:pPr>
      <w:r>
        <w:t>Collaborated closely with designers, product managers, and other developers to translate product requirements into functional and user-friendly Android features.</w:t>
      </w:r>
    </w:p>
    <w:p w14:paraId="3D31ADF8" w14:textId="0AF7F86D" w:rsidR="00D559C4" w:rsidRDefault="00D559C4" w:rsidP="00D559C4">
      <w:pPr>
        <w:pStyle w:val="ListParagraph"/>
        <w:numPr>
          <w:ilvl w:val="0"/>
          <w:numId w:val="14"/>
        </w:numPr>
      </w:pPr>
      <w:r>
        <w:t>Proactively identified and resolved technical challenges, contributing to a collaborative and efficient development workflow.</w:t>
      </w:r>
    </w:p>
    <w:p w14:paraId="38648DCB" w14:textId="1B463A39" w:rsidR="000315B8" w:rsidRDefault="000315B8" w:rsidP="000315B8">
      <w:pPr>
        <w:jc w:val="center"/>
        <w:rPr>
          <w:b/>
          <w:bCs/>
          <w:sz w:val="24"/>
          <w:szCs w:val="24"/>
        </w:rPr>
      </w:pPr>
      <w:r>
        <w:rPr>
          <w:b/>
          <w:bCs/>
          <w:sz w:val="24"/>
          <w:szCs w:val="24"/>
        </w:rPr>
        <w:t>FullTime(Android Developer)</w:t>
      </w:r>
    </w:p>
    <w:p w14:paraId="26FD7258" w14:textId="77777777" w:rsidR="001A7859" w:rsidRDefault="001A7859" w:rsidP="000315B8">
      <w:pPr>
        <w:rPr>
          <w:b/>
          <w:bCs/>
          <w:sz w:val="24"/>
          <w:szCs w:val="24"/>
        </w:rPr>
      </w:pPr>
      <w:r>
        <w:rPr>
          <w:b/>
          <w:bCs/>
          <w:sz w:val="24"/>
          <w:szCs w:val="24"/>
        </w:rPr>
        <w:t>Sawn Capital LLC(Nov 2024- Feb 2025)                                                               Austin,TX</w:t>
      </w:r>
    </w:p>
    <w:p w14:paraId="1B9CB4EE" w14:textId="77777777" w:rsidR="001A7859" w:rsidRDefault="001A7859" w:rsidP="001A7859">
      <w:pPr>
        <w:pStyle w:val="ListParagraph"/>
        <w:numPr>
          <w:ilvl w:val="0"/>
          <w:numId w:val="16"/>
        </w:numPr>
      </w:pPr>
      <w:r>
        <w:t>Boosted Android application performance by implementing Coroutines for efficient asynchronous data handling, resulting in a more responsive user experience.</w:t>
      </w:r>
    </w:p>
    <w:p w14:paraId="65D5D2F2" w14:textId="77777777" w:rsidR="001A7859" w:rsidRDefault="001A7859" w:rsidP="001A7859">
      <w:pPr>
        <w:pStyle w:val="ListParagraph"/>
        <w:numPr>
          <w:ilvl w:val="0"/>
          <w:numId w:val="16"/>
        </w:numPr>
      </w:pPr>
      <w:r>
        <w:t>Developed and integrated Android applications with core business systems using Kotlin and Java, ensuring seamless data flow and operational efficiency.</w:t>
      </w:r>
    </w:p>
    <w:p w14:paraId="570A6880" w14:textId="77777777" w:rsidR="001A7859" w:rsidRDefault="001A7859" w:rsidP="001A7859">
      <w:pPr>
        <w:pStyle w:val="ListParagraph"/>
        <w:numPr>
          <w:ilvl w:val="0"/>
          <w:numId w:val="16"/>
        </w:numPr>
      </w:pPr>
      <w:r>
        <w:t>Enabled real-time data synchronization between Android and backend systems via Coroutines, facilitating immediate access to critical business information.</w:t>
      </w:r>
    </w:p>
    <w:p w14:paraId="4557E77E" w14:textId="77777777" w:rsidR="001A7859" w:rsidRDefault="001A7859" w:rsidP="001A7859">
      <w:pPr>
        <w:pStyle w:val="ListParagraph"/>
        <w:numPr>
          <w:ilvl w:val="0"/>
          <w:numId w:val="16"/>
        </w:numPr>
      </w:pPr>
      <w:r>
        <w:t>Architected scalable and maintainable Android applications using MVVM, reducing development time and enhancing long-term application stability.</w:t>
      </w:r>
    </w:p>
    <w:p w14:paraId="5858A351" w14:textId="77777777" w:rsidR="001A7859" w:rsidRDefault="001A7859" w:rsidP="001A7859">
      <w:pPr>
        <w:pStyle w:val="ListParagraph"/>
        <w:numPr>
          <w:ilvl w:val="0"/>
          <w:numId w:val="16"/>
        </w:numPr>
      </w:pPr>
      <w:r>
        <w:lastRenderedPageBreak/>
        <w:t>Optimized local data storage and retrieval using Room, improving data access speeds and minimizing application latency.</w:t>
      </w:r>
    </w:p>
    <w:p w14:paraId="5B7E2C65" w14:textId="77777777" w:rsidR="001A7859" w:rsidRDefault="001A7859" w:rsidP="001A7859">
      <w:pPr>
        <w:pStyle w:val="ListParagraph"/>
        <w:numPr>
          <w:ilvl w:val="0"/>
          <w:numId w:val="16"/>
        </w:numPr>
      </w:pPr>
      <w:r>
        <w:t>Enhanced user engagement by developing modern, intuitive interfaces with Jetpack Compose, contributing to a more positive user experience.</w:t>
      </w:r>
    </w:p>
    <w:p w14:paraId="127A13F5" w14:textId="77777777" w:rsidR="001A7859" w:rsidRDefault="001A7859" w:rsidP="001A7859">
      <w:pPr>
        <w:pStyle w:val="ListParagraph"/>
        <w:numPr>
          <w:ilvl w:val="0"/>
          <w:numId w:val="16"/>
        </w:numPr>
      </w:pPr>
      <w:r>
        <w:t>Improved application modularity and testability through Hilt dependency injection, streamlining development and reducing potential errors.</w:t>
      </w:r>
    </w:p>
    <w:p w14:paraId="23BB1851" w14:textId="705C5BBE" w:rsidR="000315B8" w:rsidRPr="001A7859" w:rsidRDefault="001A7859" w:rsidP="001A7859">
      <w:pPr>
        <w:pStyle w:val="ListParagraph"/>
        <w:numPr>
          <w:ilvl w:val="0"/>
          <w:numId w:val="16"/>
        </w:numPr>
      </w:pPr>
      <w:r>
        <w:t>Ensured reliable and efficient data exchange with backend services via Retrofit RESTful APIs, supporting critical business functionalities.</w:t>
      </w:r>
    </w:p>
    <w:p w14:paraId="2E893841" w14:textId="77777777" w:rsidR="00D71588" w:rsidRPr="00D71588" w:rsidRDefault="00D71588" w:rsidP="00D71588">
      <w:pPr>
        <w:jc w:val="center"/>
        <w:rPr>
          <w:b/>
          <w:bCs/>
          <w:sz w:val="24"/>
          <w:szCs w:val="24"/>
        </w:rPr>
      </w:pPr>
    </w:p>
    <w:p w14:paraId="0FDC9D03" w14:textId="21576B6E" w:rsidR="00521B72" w:rsidRDefault="00910E9C" w:rsidP="00521B72">
      <w:pPr>
        <w:jc w:val="center"/>
        <w:rPr>
          <w:b/>
          <w:bCs/>
          <w:sz w:val="24"/>
          <w:szCs w:val="24"/>
        </w:rPr>
      </w:pPr>
      <w:r>
        <w:rPr>
          <w:b/>
          <w:bCs/>
          <w:sz w:val="24"/>
          <w:szCs w:val="24"/>
        </w:rPr>
        <w:t>Internship</w:t>
      </w:r>
      <w:r w:rsidR="00521B72">
        <w:rPr>
          <w:b/>
          <w:bCs/>
          <w:sz w:val="24"/>
          <w:szCs w:val="24"/>
        </w:rPr>
        <w:t xml:space="preserve"> (Android Developer)</w:t>
      </w:r>
    </w:p>
    <w:p w14:paraId="1D804705" w14:textId="7079207F" w:rsidR="00521B72" w:rsidRDefault="00521B72" w:rsidP="00521B72">
      <w:pPr>
        <w:rPr>
          <w:b/>
          <w:bCs/>
        </w:rPr>
      </w:pPr>
      <w:r>
        <w:rPr>
          <w:b/>
          <w:bCs/>
        </w:rPr>
        <w:t>Server Management Services LLC(</w:t>
      </w:r>
      <w:r w:rsidR="001B1204">
        <w:rPr>
          <w:b/>
          <w:bCs/>
        </w:rPr>
        <w:t>March</w:t>
      </w:r>
      <w:r>
        <w:rPr>
          <w:b/>
          <w:bCs/>
        </w:rPr>
        <w:t xml:space="preserve"> 2024 -</w:t>
      </w:r>
      <w:r w:rsidR="00007BA2">
        <w:rPr>
          <w:b/>
          <w:bCs/>
        </w:rPr>
        <w:t>Nov</w:t>
      </w:r>
      <w:r>
        <w:rPr>
          <w:b/>
          <w:bCs/>
        </w:rPr>
        <w:t xml:space="preserve"> 2024)                                              Irving, TX</w:t>
      </w:r>
    </w:p>
    <w:p w14:paraId="3D9DC489" w14:textId="77777777" w:rsidR="00261D5C" w:rsidRPr="00261D5C" w:rsidRDefault="00261D5C" w:rsidP="00261D5C">
      <w:pPr>
        <w:pStyle w:val="ListParagraph"/>
        <w:numPr>
          <w:ilvl w:val="0"/>
          <w:numId w:val="1"/>
        </w:numPr>
      </w:pPr>
      <w:r w:rsidRPr="00261D5C">
        <w:t xml:space="preserve">Designed and implemented Android-based solutions at Server Management Services LLC, primarily using </w:t>
      </w:r>
      <w:r w:rsidRPr="00261D5C">
        <w:rPr>
          <w:b/>
          <w:bCs/>
        </w:rPr>
        <w:t>Kotlin</w:t>
      </w:r>
      <w:r w:rsidRPr="00261D5C">
        <w:t>, while leveraging Coroutines to handle asynchronous tasks efficiently.</w:t>
      </w:r>
    </w:p>
    <w:p w14:paraId="34160045" w14:textId="77777777" w:rsidR="00261D5C" w:rsidRDefault="00261D5C" w:rsidP="00261D5C">
      <w:pPr>
        <w:pStyle w:val="ListParagraph"/>
        <w:numPr>
          <w:ilvl w:val="0"/>
          <w:numId w:val="1"/>
        </w:numPr>
      </w:pPr>
      <w:r>
        <w:t>Proficient in software engineering practices at Server Management Services LLC, leveraging Kotlin and Java for developing Android applications that integrate with SMS’s business solutions.</w:t>
      </w:r>
    </w:p>
    <w:p w14:paraId="35C27ADF" w14:textId="66853CCA" w:rsidR="00261D5C" w:rsidRDefault="00261D5C" w:rsidP="00261D5C">
      <w:pPr>
        <w:pStyle w:val="ListParagraph"/>
        <w:numPr>
          <w:ilvl w:val="0"/>
          <w:numId w:val="1"/>
        </w:numPr>
      </w:pPr>
      <w:r>
        <w:t xml:space="preserve">Excelled </w:t>
      </w:r>
      <w:r w:rsidRPr="00261D5C">
        <w:rPr>
          <w:b/>
          <w:bCs/>
        </w:rPr>
        <w:t>in asynchronous programming with Coroutines</w:t>
      </w:r>
      <w:r>
        <w:t>, handling complex tasks such as real-time data synchronization between Android apps and SMS’s backend systems.</w:t>
      </w:r>
    </w:p>
    <w:p w14:paraId="256E222F" w14:textId="325B3F4A" w:rsidR="00261D5C" w:rsidRDefault="00261D5C" w:rsidP="00261D5C">
      <w:pPr>
        <w:pStyle w:val="ListParagraph"/>
        <w:numPr>
          <w:ilvl w:val="0"/>
          <w:numId w:val="1"/>
        </w:numPr>
      </w:pPr>
      <w:r>
        <w:t xml:space="preserve">Implemented </w:t>
      </w:r>
      <w:r w:rsidRPr="00261D5C">
        <w:rPr>
          <w:b/>
          <w:bCs/>
        </w:rPr>
        <w:t xml:space="preserve">MVVM </w:t>
      </w:r>
      <w:r>
        <w:t>clean architecture, ensuring the maintainability, testability, and scalability of Android applications deployed in SMS’s isolated network segments.</w:t>
      </w:r>
    </w:p>
    <w:p w14:paraId="73C94BB7" w14:textId="2CD6D41D" w:rsidR="00261D5C" w:rsidRDefault="00261D5C" w:rsidP="00261D5C">
      <w:pPr>
        <w:pStyle w:val="ListParagraph"/>
        <w:numPr>
          <w:ilvl w:val="0"/>
          <w:numId w:val="1"/>
        </w:numPr>
      </w:pPr>
      <w:r>
        <w:t xml:space="preserve">Advocated for the use of the </w:t>
      </w:r>
      <w:r w:rsidRPr="00261D5C">
        <w:rPr>
          <w:b/>
          <w:bCs/>
        </w:rPr>
        <w:t xml:space="preserve">Room </w:t>
      </w:r>
      <w:r>
        <w:t>library for efficient local data storage and retrieval in Android apps, optimizing data access within SMS’s server infrastructure.</w:t>
      </w:r>
    </w:p>
    <w:p w14:paraId="27CD2172" w14:textId="03A444C2" w:rsidR="00261D5C" w:rsidRDefault="00261D5C" w:rsidP="00261D5C">
      <w:pPr>
        <w:pStyle w:val="ListParagraph"/>
        <w:numPr>
          <w:ilvl w:val="0"/>
          <w:numId w:val="1"/>
        </w:numPr>
      </w:pPr>
      <w:r>
        <w:t xml:space="preserve">Spearheaded the adoption </w:t>
      </w:r>
      <w:r w:rsidRPr="00261D5C">
        <w:rPr>
          <w:b/>
          <w:bCs/>
        </w:rPr>
        <w:t>of Jetpack Compose</w:t>
      </w:r>
      <w:r>
        <w:t xml:space="preserve"> for creating intuitive user interfaces in Android apps, ensuring compatibility with SMS’s technical landscape and virtual environments.</w:t>
      </w:r>
    </w:p>
    <w:p w14:paraId="2E113A30" w14:textId="027DE967" w:rsidR="00261D5C" w:rsidRDefault="00261D5C" w:rsidP="00261D5C">
      <w:pPr>
        <w:pStyle w:val="ListParagraph"/>
        <w:numPr>
          <w:ilvl w:val="0"/>
          <w:numId w:val="1"/>
        </w:numPr>
      </w:pPr>
      <w:r>
        <w:t xml:space="preserve">Proficient in Dependency Injection using </w:t>
      </w:r>
      <w:r w:rsidRPr="00261D5C">
        <w:rPr>
          <w:b/>
          <w:bCs/>
        </w:rPr>
        <w:t>Dagger or Hilt</w:t>
      </w:r>
      <w:r>
        <w:t>, ensuring modular and scalable Android applications that integrate seamlessly with SMS’s server management systems.</w:t>
      </w:r>
    </w:p>
    <w:p w14:paraId="05CEBD28" w14:textId="0C6AA8A7" w:rsidR="00521B72" w:rsidRPr="00261D5C" w:rsidRDefault="00261D5C" w:rsidP="00261D5C">
      <w:pPr>
        <w:pStyle w:val="ListParagraph"/>
        <w:numPr>
          <w:ilvl w:val="0"/>
          <w:numId w:val="1"/>
        </w:numPr>
      </w:pPr>
      <w:r>
        <w:t xml:space="preserve">Facilitated seamless integration with RESTful APIs using </w:t>
      </w:r>
      <w:r w:rsidRPr="00261D5C">
        <w:rPr>
          <w:b/>
          <w:bCs/>
        </w:rPr>
        <w:t>Retrofit</w:t>
      </w:r>
      <w:r>
        <w:t>, ensuring consistent and reliable data exchange between Android apps and SMS’s business-critical server components.</w:t>
      </w:r>
    </w:p>
    <w:p w14:paraId="6B1C4D87" w14:textId="0FC529B0" w:rsidR="00521B72" w:rsidRDefault="0003095A" w:rsidP="00521B72">
      <w:pPr>
        <w:pStyle w:val="ListParagraph"/>
        <w:numPr>
          <w:ilvl w:val="0"/>
          <w:numId w:val="1"/>
        </w:numPr>
      </w:pPr>
      <w:r>
        <w:t>Familiar with the</w:t>
      </w:r>
      <w:r w:rsidR="00521B72">
        <w:t xml:space="preserve"> continuous integration and delivery (CI/CD) pipelines using tools like Jenkins or Azure DevOps to automate build, test, and deployment processes for Android applications.</w:t>
      </w:r>
    </w:p>
    <w:p w14:paraId="2917CBB0" w14:textId="77777777" w:rsidR="001F3CB0" w:rsidRDefault="001F3CB0" w:rsidP="001F3CB0">
      <w:pPr>
        <w:jc w:val="center"/>
        <w:rPr>
          <w:b/>
          <w:bCs/>
          <w:sz w:val="24"/>
          <w:szCs w:val="24"/>
        </w:rPr>
      </w:pPr>
    </w:p>
    <w:p w14:paraId="65B9489C" w14:textId="31F542FE" w:rsidR="00521B72" w:rsidRPr="001F3CB0" w:rsidRDefault="00521B72" w:rsidP="001F3CB0">
      <w:pPr>
        <w:jc w:val="center"/>
        <w:rPr>
          <w:b/>
          <w:bCs/>
        </w:rPr>
      </w:pPr>
      <w:r w:rsidRPr="001F3CB0">
        <w:rPr>
          <w:b/>
          <w:bCs/>
          <w:sz w:val="24"/>
          <w:szCs w:val="24"/>
        </w:rPr>
        <w:t>Full Time</w:t>
      </w:r>
      <w:r w:rsidRPr="001F3CB0">
        <w:rPr>
          <w:b/>
          <w:bCs/>
        </w:rPr>
        <w:t xml:space="preserve"> (Android Developer)</w:t>
      </w:r>
    </w:p>
    <w:p w14:paraId="10238834" w14:textId="77777777" w:rsidR="00521B72" w:rsidRDefault="00521B72" w:rsidP="00521B72">
      <w:pPr>
        <w:pStyle w:val="ListParagraph"/>
        <w:ind w:left="360"/>
        <w:jc w:val="center"/>
        <w:rPr>
          <w:b/>
          <w:bCs/>
        </w:rPr>
      </w:pPr>
    </w:p>
    <w:p w14:paraId="3E2CEC36" w14:textId="466250DE" w:rsidR="00521B72" w:rsidRDefault="00935E9B" w:rsidP="00521B72">
      <w:pPr>
        <w:pStyle w:val="ListParagraph"/>
        <w:ind w:left="360"/>
        <w:rPr>
          <w:b/>
          <w:bCs/>
        </w:rPr>
      </w:pPr>
      <w:r>
        <w:rPr>
          <w:b/>
          <w:bCs/>
        </w:rPr>
        <w:t>Gleam Technologies</w:t>
      </w:r>
      <w:r w:rsidR="00521B72">
        <w:rPr>
          <w:b/>
          <w:bCs/>
        </w:rPr>
        <w:t xml:space="preserve"> (Ju</w:t>
      </w:r>
      <w:r w:rsidR="00BF4FF7">
        <w:rPr>
          <w:b/>
          <w:bCs/>
        </w:rPr>
        <w:t>ly</w:t>
      </w:r>
      <w:r w:rsidR="00521B72">
        <w:rPr>
          <w:b/>
          <w:bCs/>
        </w:rPr>
        <w:t xml:space="preserve"> 2021 - Ju</w:t>
      </w:r>
      <w:r w:rsidR="0046588D">
        <w:rPr>
          <w:b/>
          <w:bCs/>
        </w:rPr>
        <w:t>ly</w:t>
      </w:r>
      <w:r w:rsidR="00521B72">
        <w:rPr>
          <w:b/>
          <w:bCs/>
        </w:rPr>
        <w:t xml:space="preserve"> 2022 )                                                    Hyderabad, India</w:t>
      </w:r>
    </w:p>
    <w:p w14:paraId="5C6EABBB" w14:textId="77777777" w:rsidR="00521B72" w:rsidRDefault="00521B72" w:rsidP="00521B72">
      <w:pPr>
        <w:pStyle w:val="ListParagraph"/>
        <w:ind w:left="360"/>
        <w:rPr>
          <w:b/>
          <w:bCs/>
        </w:rPr>
      </w:pPr>
    </w:p>
    <w:p w14:paraId="539B60E6" w14:textId="77777777" w:rsidR="00F07EE1" w:rsidRDefault="00F07EE1" w:rsidP="00F07EE1">
      <w:pPr>
        <w:pStyle w:val="ListParagraph"/>
        <w:numPr>
          <w:ilvl w:val="0"/>
          <w:numId w:val="1"/>
        </w:numPr>
      </w:pPr>
      <w:r>
        <w:lastRenderedPageBreak/>
        <w:t>Excelled as an Android Developer at Modo Elision Technologies, focusing primarily on developing Android applications using Kotlin, and contributing to the company’s omni-channel communication solutions.</w:t>
      </w:r>
    </w:p>
    <w:p w14:paraId="4B96EECE" w14:textId="77777777" w:rsidR="00F07EE1" w:rsidRDefault="00F07EE1" w:rsidP="00F07EE1">
      <w:pPr>
        <w:pStyle w:val="ListParagraph"/>
        <w:numPr>
          <w:ilvl w:val="0"/>
          <w:numId w:val="1"/>
        </w:numPr>
      </w:pPr>
      <w:r>
        <w:t>Utilized Kotlin to assist in the design and development of Android applications, supporting the integration of various communication channels into a unified platform.</w:t>
      </w:r>
    </w:p>
    <w:p w14:paraId="532A61FB" w14:textId="741C7E33" w:rsidR="00F07EE1" w:rsidRDefault="00F07EE1" w:rsidP="00F07EE1">
      <w:pPr>
        <w:pStyle w:val="ListParagraph"/>
        <w:numPr>
          <w:ilvl w:val="0"/>
          <w:numId w:val="1"/>
        </w:numPr>
      </w:pPr>
      <w:r w:rsidRPr="00F07EE1">
        <w:t>Worked with the development team to support the creation of user interfaces for applications managing various communication methods, such as messaging and notifications.</w:t>
      </w:r>
    </w:p>
    <w:p w14:paraId="5F92309E" w14:textId="7854400E" w:rsidR="00F07EE1" w:rsidRDefault="00F07EE1" w:rsidP="00F07EE1">
      <w:pPr>
        <w:pStyle w:val="ListParagraph"/>
        <w:numPr>
          <w:ilvl w:val="0"/>
          <w:numId w:val="1"/>
        </w:numPr>
      </w:pPr>
      <w:r>
        <w:t>Participated in Agile ceremonies such as daily stand-ups and sprint planning, contributing to the timely delivery of software while gaining experience in project management processes.</w:t>
      </w:r>
    </w:p>
    <w:p w14:paraId="065FF3CB" w14:textId="77777777" w:rsidR="00F07EE1" w:rsidRDefault="00F07EE1" w:rsidP="00F07EE1">
      <w:pPr>
        <w:pStyle w:val="ListParagraph"/>
        <w:numPr>
          <w:ilvl w:val="0"/>
          <w:numId w:val="1"/>
        </w:numPr>
      </w:pPr>
      <w:r>
        <w:t>Assisted in implementing new features and enhancements in Kotlin, learning to leverage modern language features and Android development frameworks.</w:t>
      </w:r>
    </w:p>
    <w:p w14:paraId="2A1876C8" w14:textId="77777777" w:rsidR="00F07EE1" w:rsidRDefault="00F07EE1" w:rsidP="00F07EE1">
      <w:pPr>
        <w:pStyle w:val="ListParagraph"/>
        <w:numPr>
          <w:ilvl w:val="0"/>
          <w:numId w:val="1"/>
        </w:numPr>
      </w:pPr>
      <w:r>
        <w:t>Collaborated with QA engineers to test and debug Android applications, ensuring basic functionality and performance, and gaining experience in quality assurance practices.</w:t>
      </w:r>
    </w:p>
    <w:p w14:paraId="44D58670" w14:textId="0791ADCD" w:rsidR="00F07EE1" w:rsidRDefault="00F07EE1" w:rsidP="00F07EE1">
      <w:pPr>
        <w:pStyle w:val="ListParagraph"/>
        <w:numPr>
          <w:ilvl w:val="0"/>
          <w:numId w:val="1"/>
        </w:numPr>
      </w:pPr>
      <w:r>
        <w:t>Contributed to the codebase through code reviews and documentation, focusing on maintaining clean and maintainable code while learning best practices for code management.</w:t>
      </w:r>
    </w:p>
    <w:p w14:paraId="4CADB0E8" w14:textId="093C8653" w:rsidR="00521B72" w:rsidRDefault="00CA1ADF" w:rsidP="00521B72">
      <w:pPr>
        <w:pStyle w:val="ListParagraph"/>
        <w:ind w:left="360"/>
        <w:jc w:val="center"/>
        <w:rPr>
          <w:b/>
          <w:bCs/>
        </w:rPr>
      </w:pPr>
      <w:r>
        <w:rPr>
          <w:b/>
          <w:bCs/>
        </w:rPr>
        <w:t>Internship</w:t>
      </w:r>
      <w:r w:rsidR="00954FCF">
        <w:rPr>
          <w:b/>
          <w:bCs/>
        </w:rPr>
        <w:t xml:space="preserve"> </w:t>
      </w:r>
      <w:r w:rsidR="00521B72">
        <w:rPr>
          <w:b/>
          <w:bCs/>
        </w:rPr>
        <w:t>(Android Developer)</w:t>
      </w:r>
    </w:p>
    <w:p w14:paraId="3E688E58" w14:textId="77777777" w:rsidR="00521B72" w:rsidRDefault="00521B72" w:rsidP="00521B72">
      <w:pPr>
        <w:pStyle w:val="ListParagraph"/>
        <w:ind w:left="360"/>
        <w:jc w:val="center"/>
        <w:rPr>
          <w:b/>
          <w:bCs/>
        </w:rPr>
      </w:pPr>
    </w:p>
    <w:p w14:paraId="4C29AC8C" w14:textId="3C5C7223" w:rsidR="00521B72" w:rsidRDefault="00935E9B" w:rsidP="00521B72">
      <w:pPr>
        <w:pStyle w:val="ListParagraph"/>
        <w:ind w:left="360"/>
        <w:rPr>
          <w:b/>
          <w:bCs/>
        </w:rPr>
      </w:pPr>
      <w:r>
        <w:rPr>
          <w:b/>
          <w:bCs/>
        </w:rPr>
        <w:t>Modo Elision Technologies</w:t>
      </w:r>
      <w:r w:rsidR="00521B72">
        <w:rPr>
          <w:b/>
          <w:bCs/>
        </w:rPr>
        <w:t xml:space="preserve"> (</w:t>
      </w:r>
      <w:r w:rsidR="00BF4FF7">
        <w:rPr>
          <w:b/>
          <w:bCs/>
        </w:rPr>
        <w:t>Ju</w:t>
      </w:r>
      <w:r w:rsidR="0046588D">
        <w:rPr>
          <w:b/>
          <w:bCs/>
        </w:rPr>
        <w:t>n</w:t>
      </w:r>
      <w:r w:rsidR="00377C2B">
        <w:rPr>
          <w:b/>
          <w:bCs/>
        </w:rPr>
        <w:t>e</w:t>
      </w:r>
      <w:r w:rsidR="00521B72">
        <w:rPr>
          <w:b/>
          <w:bCs/>
        </w:rPr>
        <w:t xml:space="preserve"> 2020 - </w:t>
      </w:r>
      <w:r w:rsidR="00BF4FF7">
        <w:rPr>
          <w:b/>
          <w:bCs/>
        </w:rPr>
        <w:t>Jun</w:t>
      </w:r>
      <w:r w:rsidR="00377C2B">
        <w:rPr>
          <w:b/>
          <w:bCs/>
        </w:rPr>
        <w:t>e</w:t>
      </w:r>
      <w:r w:rsidR="00521B72">
        <w:rPr>
          <w:b/>
          <w:bCs/>
        </w:rPr>
        <w:t xml:space="preserve"> 2021)                                                   Hyderabad, India</w:t>
      </w:r>
    </w:p>
    <w:p w14:paraId="75CD43E2" w14:textId="77777777" w:rsidR="00521B72" w:rsidRDefault="00521B72" w:rsidP="00521B72">
      <w:pPr>
        <w:pStyle w:val="ListParagraph"/>
        <w:ind w:left="360"/>
        <w:rPr>
          <w:b/>
          <w:bCs/>
        </w:rPr>
      </w:pPr>
    </w:p>
    <w:p w14:paraId="5EB22AD0" w14:textId="6F03DA46" w:rsidR="00521B72" w:rsidRDefault="00521B72" w:rsidP="00521B72">
      <w:pPr>
        <w:pStyle w:val="ListParagraph"/>
        <w:numPr>
          <w:ilvl w:val="0"/>
          <w:numId w:val="1"/>
        </w:numPr>
      </w:pPr>
      <w:r>
        <w:t>Spearheaded Android app development projects at Gleam Technologies, contributing to the company's mission-critical initiatives.</w:t>
      </w:r>
    </w:p>
    <w:p w14:paraId="7421552F" w14:textId="77777777" w:rsidR="00521B72" w:rsidRDefault="00521B72" w:rsidP="00521B72">
      <w:pPr>
        <w:pStyle w:val="ListParagraph"/>
        <w:numPr>
          <w:ilvl w:val="0"/>
          <w:numId w:val="1"/>
        </w:numPr>
      </w:pPr>
      <w:r>
        <w:t>Collaborated closely with senior developers to design and implement robust and user-friendly Android applications using Kotlin and Java.</w:t>
      </w:r>
    </w:p>
    <w:p w14:paraId="3DCDF44B" w14:textId="77777777" w:rsidR="00521B72" w:rsidRDefault="00521B72" w:rsidP="00521B72">
      <w:pPr>
        <w:pStyle w:val="ListParagraph"/>
        <w:numPr>
          <w:ilvl w:val="0"/>
          <w:numId w:val="1"/>
        </w:numPr>
      </w:pPr>
      <w:r>
        <w:t>Actively participated in the entire software development lifecycle, from requirements gathering to deployment, gaining hands-on experience in Agile methodologies.</w:t>
      </w:r>
    </w:p>
    <w:p w14:paraId="2121C3C7" w14:textId="77777777" w:rsidR="00521B72" w:rsidRDefault="00521B72" w:rsidP="00521B72">
      <w:pPr>
        <w:pStyle w:val="ListParagraph"/>
        <w:numPr>
          <w:ilvl w:val="0"/>
          <w:numId w:val="1"/>
        </w:numPr>
      </w:pPr>
      <w:r>
        <w:t>Played a key role in the implementation of core features and functionality, utilizing Kotlin's concise syntax and powerful language features.</w:t>
      </w:r>
    </w:p>
    <w:p w14:paraId="27607DAA" w14:textId="77777777" w:rsidR="00521B72" w:rsidRDefault="00521B72" w:rsidP="00521B72">
      <w:pPr>
        <w:pStyle w:val="ListParagraph"/>
        <w:numPr>
          <w:ilvl w:val="0"/>
          <w:numId w:val="1"/>
        </w:numPr>
      </w:pPr>
      <w:r>
        <w:t>Engaged in code reviews and received constructive feedback to improve coding standards and best practices.</w:t>
      </w:r>
    </w:p>
    <w:p w14:paraId="3BC1AA77" w14:textId="77777777" w:rsidR="00521B72" w:rsidRDefault="00521B72" w:rsidP="00521B72">
      <w:pPr>
        <w:pStyle w:val="ListParagraph"/>
        <w:numPr>
          <w:ilvl w:val="0"/>
          <w:numId w:val="1"/>
        </w:numPr>
      </w:pPr>
      <w:r>
        <w:t>Contributed to the optimization and enhancement of existing Android applications, ensuring compatibility across multiple devices and OS versions.</w:t>
      </w:r>
    </w:p>
    <w:p w14:paraId="43E1E8D3" w14:textId="77777777" w:rsidR="00521B72" w:rsidRDefault="00521B72" w:rsidP="00521B72"/>
    <w:p w14:paraId="039B8A8A" w14:textId="6462D1B2" w:rsidR="00521B72" w:rsidRPr="001F3CB0" w:rsidRDefault="00521B72" w:rsidP="001F3CB0">
      <w:pPr>
        <w:jc w:val="center"/>
        <w:rPr>
          <w:b/>
          <w:bCs/>
          <w:sz w:val="24"/>
          <w:szCs w:val="24"/>
        </w:rPr>
      </w:pPr>
      <w:r w:rsidRPr="001F3CB0">
        <w:rPr>
          <w:b/>
          <w:bCs/>
          <w:sz w:val="24"/>
          <w:szCs w:val="24"/>
        </w:rPr>
        <w:t>GitHub Projects</w:t>
      </w:r>
    </w:p>
    <w:p w14:paraId="011E8004" w14:textId="77777777" w:rsidR="00521B72" w:rsidRDefault="00521B72" w:rsidP="00521B72">
      <w:pPr>
        <w:pStyle w:val="ListParagraph"/>
        <w:jc w:val="center"/>
        <w:rPr>
          <w:b/>
          <w:bCs/>
          <w:sz w:val="24"/>
          <w:szCs w:val="24"/>
        </w:rPr>
      </w:pPr>
    </w:p>
    <w:p w14:paraId="619C7310" w14:textId="21741B4E" w:rsidR="008C5013" w:rsidRDefault="008C5013" w:rsidP="00F70A54">
      <w:pPr>
        <w:pStyle w:val="ListParagraph"/>
        <w:numPr>
          <w:ilvl w:val="0"/>
          <w:numId w:val="2"/>
        </w:numPr>
        <w:rPr>
          <w:b/>
          <w:bCs/>
        </w:rPr>
      </w:pPr>
      <w:r>
        <w:rPr>
          <w:b/>
          <w:bCs/>
        </w:rPr>
        <w:t>Unit Converter</w:t>
      </w:r>
    </w:p>
    <w:p w14:paraId="377B1191" w14:textId="01940B00" w:rsidR="008C5013" w:rsidRDefault="008C5013" w:rsidP="008C5013">
      <w:pPr>
        <w:pStyle w:val="ListParagraph"/>
      </w:pPr>
      <w:r w:rsidRPr="008C5013">
        <w:t>A user-friendly Unit Converter app built using Jetpack Compose. This application enables users to perform unit conversions seamlessly with a simple and interactive interface. The app is optimized for both portrait and landscape orientations, ensuring a great user experience across all device configurations.</w:t>
      </w:r>
    </w:p>
    <w:p w14:paraId="365BB712" w14:textId="65C58081" w:rsidR="008C5013" w:rsidRPr="008C5013" w:rsidRDefault="0019295D" w:rsidP="0019295D">
      <w:pPr>
        <w:pStyle w:val="ListParagraph"/>
        <w:ind w:left="1440"/>
      </w:pPr>
      <w:hyperlink r:id="rId6" w:history="1">
        <w:r w:rsidRPr="00D452E6">
          <w:rPr>
            <w:rStyle w:val="Hyperlink"/>
          </w:rPr>
          <w:t>https://github.com/TharunMamillapalli/Unit-Converter.git</w:t>
        </w:r>
      </w:hyperlink>
      <w:r w:rsidR="008C5013">
        <w:t xml:space="preserve">                          -Kotlin     </w:t>
      </w:r>
    </w:p>
    <w:p w14:paraId="1AAB06D9" w14:textId="06F53362" w:rsidR="008C5013" w:rsidRPr="008C5013" w:rsidRDefault="00480F1E" w:rsidP="008C5013">
      <w:pPr>
        <w:pStyle w:val="ListParagraph"/>
        <w:numPr>
          <w:ilvl w:val="0"/>
          <w:numId w:val="2"/>
        </w:numPr>
        <w:rPr>
          <w:b/>
          <w:bCs/>
        </w:rPr>
      </w:pPr>
      <w:r>
        <w:rPr>
          <w:b/>
          <w:bCs/>
        </w:rPr>
        <w:t>Realtime Weather</w:t>
      </w:r>
    </w:p>
    <w:p w14:paraId="7A31662A" w14:textId="77777777" w:rsidR="00480F1E" w:rsidRDefault="00480F1E" w:rsidP="00480F1E">
      <w:pPr>
        <w:pStyle w:val="ListParagraph"/>
      </w:pPr>
      <w:r w:rsidRPr="00480F1E">
        <w:t>Realtime Weather App showcasing modern Android development practices, implemented with Jetpack Compose for the UI, Retrofit2 for API integration, and MVVM architecture with ViewModel for lifecycle-aware data management and scalability.</w:t>
      </w:r>
      <w:r>
        <w:tab/>
      </w:r>
      <w:r>
        <w:tab/>
      </w:r>
    </w:p>
    <w:p w14:paraId="11A066AB" w14:textId="791E5C85" w:rsidR="00480F1E" w:rsidRDefault="0019295D" w:rsidP="0019295D">
      <w:pPr>
        <w:pStyle w:val="ListParagraph"/>
        <w:ind w:left="1440"/>
      </w:pPr>
      <w:hyperlink r:id="rId7" w:history="1">
        <w:r w:rsidRPr="00D452E6">
          <w:rPr>
            <w:rStyle w:val="Hyperlink"/>
          </w:rPr>
          <w:t>https://github.com/TharunMamillapalli/RealTimeWeather.git</w:t>
        </w:r>
      </w:hyperlink>
      <w:r w:rsidR="00480F1E">
        <w:t xml:space="preserve">                               -Kotlin</w:t>
      </w:r>
    </w:p>
    <w:p w14:paraId="3370C7E5" w14:textId="77777777" w:rsidR="008C5013" w:rsidRPr="00480F1E" w:rsidRDefault="008C5013" w:rsidP="008C5013">
      <w:pPr>
        <w:pStyle w:val="ListParagraph"/>
        <w:ind w:left="1440"/>
      </w:pPr>
    </w:p>
    <w:p w14:paraId="7A55D869" w14:textId="648BBAF0" w:rsidR="00480F1E" w:rsidRPr="00480F1E" w:rsidRDefault="00F70A54" w:rsidP="00480F1E">
      <w:pPr>
        <w:pStyle w:val="ListParagraph"/>
        <w:numPr>
          <w:ilvl w:val="0"/>
          <w:numId w:val="2"/>
        </w:numPr>
        <w:rPr>
          <w:b/>
          <w:bCs/>
        </w:rPr>
      </w:pPr>
      <w:r>
        <w:rPr>
          <w:b/>
          <w:bCs/>
        </w:rPr>
        <w:t>News API Clien</w:t>
      </w:r>
      <w:r w:rsidR="00480F1E">
        <w:rPr>
          <w:b/>
          <w:bCs/>
        </w:rPr>
        <w:t>t</w:t>
      </w:r>
    </w:p>
    <w:p w14:paraId="52D0AF96" w14:textId="65AA989B" w:rsidR="00F70A54" w:rsidRPr="00F70A54" w:rsidRDefault="00F70A54" w:rsidP="00F70A54">
      <w:pPr>
        <w:pStyle w:val="ListParagraph"/>
        <w:rPr>
          <w:b/>
          <w:bCs/>
        </w:rPr>
      </w:pPr>
      <w:r w:rsidRPr="00F70A54">
        <w:t>Developed a news aggregation app using Kotlin with Jetpack libraries (</w:t>
      </w:r>
      <w:r w:rsidR="00AC68A5">
        <w:t xml:space="preserve">Flow, </w:t>
      </w:r>
      <w:r w:rsidRPr="00F70A54">
        <w:t>Live</w:t>
      </w:r>
      <w:r w:rsidR="00AC68A5">
        <w:t xml:space="preserve">  </w:t>
      </w:r>
      <w:r w:rsidRPr="00F70A54">
        <w:t>Data, View</w:t>
      </w:r>
      <w:r w:rsidR="00AC68A5">
        <w:t xml:space="preserve"> </w:t>
      </w:r>
      <w:r w:rsidRPr="00F70A54">
        <w:t>Model, Recycler</w:t>
      </w:r>
      <w:r w:rsidR="00AC68A5">
        <w:t xml:space="preserve"> </w:t>
      </w:r>
      <w:r w:rsidRPr="00F70A54">
        <w:t>View, Room) and integrated the News API to fetch the latest news. Implemented search functionality, pagination for dynamic content loading, and Room database for saving articles locally. Added article deletion with an undo option and handled network errors and asynchronous tasks using Retrofit and Coroutines.</w:t>
      </w:r>
    </w:p>
    <w:p w14:paraId="5280BAFB" w14:textId="43C105C5" w:rsidR="00480F1E" w:rsidRPr="00480F1E" w:rsidRDefault="0019295D" w:rsidP="0019295D">
      <w:pPr>
        <w:pStyle w:val="ListParagraph"/>
        <w:ind w:left="1440"/>
      </w:pPr>
      <w:hyperlink r:id="rId8" w:history="1">
        <w:r w:rsidRPr="00D452E6">
          <w:rPr>
            <w:rStyle w:val="Hyperlink"/>
          </w:rPr>
          <w:t>https://github.com/TharunMamillapalli/News-API-Client.git</w:t>
        </w:r>
      </w:hyperlink>
      <w:r w:rsidR="0093456D">
        <w:t xml:space="preserve"> </w:t>
      </w:r>
    </w:p>
    <w:p w14:paraId="06C4DCA8" w14:textId="6DF45C2A" w:rsidR="00070411" w:rsidRDefault="00070411" w:rsidP="00521B72">
      <w:pPr>
        <w:pStyle w:val="ListParagraph"/>
        <w:numPr>
          <w:ilvl w:val="0"/>
          <w:numId w:val="2"/>
        </w:numPr>
        <w:rPr>
          <w:b/>
          <w:bCs/>
        </w:rPr>
      </w:pPr>
      <w:r w:rsidRPr="00070411">
        <w:rPr>
          <w:b/>
          <w:bCs/>
        </w:rPr>
        <w:t>TMDB Client App</w:t>
      </w:r>
    </w:p>
    <w:p w14:paraId="68751004" w14:textId="77777777" w:rsidR="00480F1E" w:rsidRDefault="00480F1E" w:rsidP="00480F1E">
      <w:pPr>
        <w:pStyle w:val="ListParagraph"/>
        <w:rPr>
          <w:b/>
          <w:bCs/>
        </w:rPr>
      </w:pPr>
    </w:p>
    <w:p w14:paraId="017CECA8" w14:textId="2A7C6DB4" w:rsidR="00070411" w:rsidRDefault="00070411" w:rsidP="00070411">
      <w:pPr>
        <w:pStyle w:val="ListParagraph"/>
      </w:pPr>
      <w:r>
        <w:t xml:space="preserve">Developed a movie and TV show information application using Kotlin with MVVM </w:t>
      </w:r>
      <w:r w:rsidR="00D33DE4">
        <w:t xml:space="preserve">clean </w:t>
      </w:r>
      <w:r>
        <w:t>architecture. Implemented Room database for local data storage and utilized RecyclerView for displaying a list of movies and TV shows. The app integrates with the TMDB API for fetching real-time data.</w:t>
      </w:r>
      <w:r w:rsidR="00F00BE6">
        <w:t xml:space="preserve"> </w:t>
      </w:r>
    </w:p>
    <w:p w14:paraId="1F254E72" w14:textId="1BD67C69" w:rsidR="00070411" w:rsidRDefault="0019295D" w:rsidP="0019295D">
      <w:pPr>
        <w:pStyle w:val="ListParagraph"/>
        <w:ind w:left="1440"/>
      </w:pPr>
      <w:hyperlink r:id="rId9" w:history="1">
        <w:r w:rsidRPr="00D452E6">
          <w:rPr>
            <w:rStyle w:val="Hyperlink"/>
          </w:rPr>
          <w:t>https://github.com/TharunMamillapalli/TMDB_MovieExplorer.git</w:t>
        </w:r>
      </w:hyperlink>
      <w:r w:rsidR="0093456D">
        <w:t xml:space="preserve"> </w:t>
      </w:r>
    </w:p>
    <w:p w14:paraId="27D173DF" w14:textId="77777777" w:rsidR="0093456D" w:rsidRPr="00070411" w:rsidRDefault="0093456D" w:rsidP="0093456D">
      <w:pPr>
        <w:pStyle w:val="ListParagraph"/>
        <w:ind w:left="1440"/>
      </w:pPr>
    </w:p>
    <w:p w14:paraId="5DDCAF6A" w14:textId="7BE1213B" w:rsidR="00521B72" w:rsidRDefault="00521B72" w:rsidP="00521B72">
      <w:pPr>
        <w:pStyle w:val="ListParagraph"/>
        <w:numPr>
          <w:ilvl w:val="0"/>
          <w:numId w:val="2"/>
        </w:numPr>
      </w:pPr>
      <w:r>
        <w:t xml:space="preserve">Student Register based on </w:t>
      </w:r>
      <w:r w:rsidRPr="00123752">
        <w:t>the use of MVVM architecture, Room database for local data storage, and Recycler View for displaying a list of students.</w:t>
      </w:r>
      <w:r>
        <w:t xml:space="preserve">                                         -Kotlin</w:t>
      </w:r>
    </w:p>
    <w:p w14:paraId="6101129A" w14:textId="02ED2381" w:rsidR="00F00BE6" w:rsidRPr="00F00BE6" w:rsidRDefault="0019295D" w:rsidP="0019295D">
      <w:pPr>
        <w:pStyle w:val="ListParagraph"/>
        <w:ind w:left="1440"/>
        <w:rPr>
          <w:rStyle w:val="Hyperlink"/>
          <w:color w:val="auto"/>
          <w:u w:val="none"/>
        </w:rPr>
      </w:pPr>
      <w:hyperlink r:id="rId10" w:history="1">
        <w:r w:rsidRPr="00D452E6">
          <w:rPr>
            <w:rStyle w:val="Hyperlink"/>
          </w:rPr>
          <w:t>https://github.com/TharunMamillapalli/student_registar.git</w:t>
        </w:r>
      </w:hyperlink>
      <w:r w:rsidR="0093456D">
        <w:rPr>
          <w:rStyle w:val="Hyperlink"/>
          <w:color w:val="auto"/>
          <w:u w:val="none"/>
        </w:rPr>
        <w:t xml:space="preserve"> </w:t>
      </w:r>
    </w:p>
    <w:p w14:paraId="71CFF6A9" w14:textId="77777777" w:rsidR="00070411" w:rsidRPr="0067668E" w:rsidRDefault="00070411" w:rsidP="00070411">
      <w:pPr>
        <w:pStyle w:val="ListParagraph"/>
        <w:ind w:left="1440"/>
        <w:rPr>
          <w:rStyle w:val="Hyperlink"/>
          <w:color w:val="auto"/>
          <w:u w:val="none"/>
        </w:rPr>
      </w:pPr>
    </w:p>
    <w:p w14:paraId="51247B76" w14:textId="77777777" w:rsidR="00F00BE6" w:rsidRPr="00F00BE6" w:rsidRDefault="00F00BE6" w:rsidP="00F00BE6">
      <w:pPr>
        <w:pStyle w:val="ListParagraph"/>
        <w:numPr>
          <w:ilvl w:val="0"/>
          <w:numId w:val="2"/>
        </w:numPr>
        <w:rPr>
          <w:b/>
          <w:bCs/>
        </w:rPr>
      </w:pPr>
      <w:r w:rsidRPr="00F00BE6">
        <w:rPr>
          <w:b/>
          <w:bCs/>
        </w:rPr>
        <w:t>Stopwatch App</w:t>
      </w:r>
    </w:p>
    <w:p w14:paraId="05A29AA0" w14:textId="50DF884A" w:rsidR="00F00BE6" w:rsidRDefault="00F00BE6" w:rsidP="00F00BE6">
      <w:pPr>
        <w:pStyle w:val="ListParagraph"/>
        <w:ind w:firstLine="720"/>
      </w:pPr>
      <w:r>
        <w:t>Developed a Stopwatch application using Kotlin that features a background service to manage timer functionality. Implemented View Binding for efficient UI interactions, utilized Broadcast Receiver for real-time updates, and followed MVVM architecture for clean code separation.                                                                                                              - Kotlin</w:t>
      </w:r>
    </w:p>
    <w:p w14:paraId="6C47DF10" w14:textId="580E4306" w:rsidR="00F00BE6" w:rsidRDefault="0019295D" w:rsidP="0019295D">
      <w:pPr>
        <w:pStyle w:val="ListParagraph"/>
        <w:ind w:left="1440"/>
      </w:pPr>
      <w:hyperlink r:id="rId11" w:history="1">
        <w:r w:rsidRPr="00D452E6">
          <w:rPr>
            <w:rStyle w:val="Hyperlink"/>
          </w:rPr>
          <w:t>https://github.com/TharunMamillapalli/StopWatch.git</w:t>
        </w:r>
      </w:hyperlink>
      <w:r w:rsidR="0093456D">
        <w:t xml:space="preserve"> </w:t>
      </w:r>
    </w:p>
    <w:p w14:paraId="786AB7F4" w14:textId="77777777" w:rsidR="0093456D" w:rsidRDefault="0093456D" w:rsidP="0093456D">
      <w:pPr>
        <w:pStyle w:val="ListParagraph"/>
        <w:ind w:left="1440"/>
      </w:pPr>
    </w:p>
    <w:p w14:paraId="545EA6AD" w14:textId="6BE9DBD0" w:rsidR="0067668E" w:rsidRDefault="0067668E" w:rsidP="0067668E">
      <w:pPr>
        <w:pStyle w:val="ListParagraph"/>
        <w:numPr>
          <w:ilvl w:val="0"/>
          <w:numId w:val="2"/>
        </w:numPr>
      </w:pPr>
      <w:r>
        <w:t>Todo application based on Recycler View for displaying the Views                             - Kotlin</w:t>
      </w:r>
    </w:p>
    <w:p w14:paraId="412CBE20" w14:textId="369151BA" w:rsidR="0067668E" w:rsidRPr="0093456D" w:rsidRDefault="0019295D" w:rsidP="0019295D">
      <w:pPr>
        <w:pStyle w:val="ListParagraph"/>
        <w:ind w:left="1440"/>
        <w:rPr>
          <w:rStyle w:val="Hyperlink"/>
          <w:color w:val="auto"/>
          <w:u w:val="none"/>
        </w:rPr>
      </w:pPr>
      <w:hyperlink r:id="rId12" w:history="1">
        <w:r w:rsidRPr="00D452E6">
          <w:rPr>
            <w:rStyle w:val="Hyperlink"/>
          </w:rPr>
          <w:t>https://github.com/TharunMamillapalli/todo_application.git</w:t>
        </w:r>
      </w:hyperlink>
      <w:r w:rsidR="0093456D">
        <w:rPr>
          <w:rStyle w:val="Hyperlink"/>
          <w:color w:val="auto"/>
          <w:u w:val="none"/>
        </w:rPr>
        <w:t xml:space="preserve"> </w:t>
      </w:r>
    </w:p>
    <w:p w14:paraId="53F201E6" w14:textId="77777777" w:rsidR="00521B72" w:rsidRDefault="00521B72" w:rsidP="00521B72"/>
    <w:p w14:paraId="5307D2AC" w14:textId="77777777" w:rsidR="00521B72" w:rsidRDefault="00521B72" w:rsidP="00521B72">
      <w:pPr>
        <w:pStyle w:val="ListParagraph"/>
        <w:jc w:val="center"/>
        <w:rPr>
          <w:b/>
          <w:bCs/>
          <w:sz w:val="24"/>
          <w:szCs w:val="24"/>
        </w:rPr>
      </w:pPr>
      <w:r>
        <w:rPr>
          <w:b/>
          <w:bCs/>
          <w:sz w:val="24"/>
          <w:szCs w:val="24"/>
        </w:rPr>
        <w:t>Extracurricular Activities</w:t>
      </w:r>
    </w:p>
    <w:p w14:paraId="6E29F81C" w14:textId="77777777" w:rsidR="00521B72" w:rsidRDefault="00521B72" w:rsidP="00521B72">
      <w:pPr>
        <w:pStyle w:val="ListParagraph"/>
        <w:jc w:val="center"/>
        <w:rPr>
          <w:b/>
          <w:bCs/>
        </w:rPr>
      </w:pPr>
    </w:p>
    <w:p w14:paraId="5B202C07" w14:textId="77777777" w:rsidR="00521B72" w:rsidRDefault="00521B72" w:rsidP="00521B72">
      <w:pPr>
        <w:pStyle w:val="ListParagraph"/>
        <w:numPr>
          <w:ilvl w:val="0"/>
          <w:numId w:val="4"/>
        </w:numPr>
        <w:rPr>
          <w:b/>
          <w:bCs/>
        </w:rPr>
      </w:pPr>
      <w:r>
        <w:t>ASSISTANT DEVELOPER for developing the CUSTOM ROM for specific android phone.</w:t>
      </w:r>
    </w:p>
    <w:p w14:paraId="7C45EB12" w14:textId="77777777" w:rsidR="00521B72" w:rsidRDefault="00521B72" w:rsidP="00521B72">
      <w:pPr>
        <w:pStyle w:val="ListParagraph"/>
        <w:numPr>
          <w:ilvl w:val="0"/>
          <w:numId w:val="5"/>
        </w:numPr>
        <w:rPr>
          <w:b/>
          <w:bCs/>
        </w:rPr>
      </w:pPr>
      <w:r>
        <w:t>Participated in building the device tree from scratch.</w:t>
      </w:r>
    </w:p>
    <w:p w14:paraId="21580C46" w14:textId="77777777" w:rsidR="00521B72" w:rsidRDefault="00521B72" w:rsidP="00521B72">
      <w:pPr>
        <w:pStyle w:val="ListParagraph"/>
        <w:numPr>
          <w:ilvl w:val="0"/>
          <w:numId w:val="5"/>
        </w:numPr>
        <w:rPr>
          <w:b/>
          <w:bCs/>
        </w:rPr>
      </w:pPr>
      <w:r>
        <w:t>Assisted with bug fixing and improving performance on 8 different updates.</w:t>
      </w:r>
    </w:p>
    <w:p w14:paraId="49DBA149" w14:textId="77777777" w:rsidR="00521B72" w:rsidRDefault="00521B72" w:rsidP="00521B72">
      <w:pPr>
        <w:pStyle w:val="ListParagraph"/>
        <w:numPr>
          <w:ilvl w:val="0"/>
          <w:numId w:val="5"/>
        </w:numPr>
        <w:rPr>
          <w:b/>
          <w:bCs/>
        </w:rPr>
      </w:pPr>
      <w:r>
        <w:t>Maintained a cutting-edge knowledge of Android development via 100+ hours of remote instructions from senior developers.</w:t>
      </w:r>
    </w:p>
    <w:p w14:paraId="09C74EC8" w14:textId="77777777" w:rsidR="00521B72" w:rsidRDefault="00521B72" w:rsidP="00521B72">
      <w:pPr>
        <w:pStyle w:val="ListParagraph"/>
        <w:numPr>
          <w:ilvl w:val="0"/>
          <w:numId w:val="5"/>
        </w:numPr>
        <w:rPr>
          <w:b/>
          <w:bCs/>
        </w:rPr>
      </w:pPr>
      <w:r>
        <w:lastRenderedPageBreak/>
        <w:t>Executed 100% safety-net pass and validation with other developers.</w:t>
      </w:r>
    </w:p>
    <w:p w14:paraId="3E25F94A" w14:textId="77777777" w:rsidR="00521B72" w:rsidRDefault="00521B72" w:rsidP="00521B72">
      <w:pPr>
        <w:pStyle w:val="ListParagraph"/>
        <w:ind w:left="0"/>
      </w:pPr>
    </w:p>
    <w:p w14:paraId="76E1E47F" w14:textId="77777777" w:rsidR="00521B72" w:rsidRDefault="00521B72" w:rsidP="00521B72"/>
    <w:p w14:paraId="6A1A4168" w14:textId="77777777" w:rsidR="00521B72" w:rsidRDefault="00521B72" w:rsidP="00521B72">
      <w:pPr>
        <w:pStyle w:val="ListParagraph"/>
        <w:ind w:left="0"/>
        <w:jc w:val="center"/>
        <w:rPr>
          <w:b/>
          <w:bCs/>
        </w:rPr>
      </w:pPr>
      <w:r>
        <w:rPr>
          <w:b/>
          <w:bCs/>
        </w:rPr>
        <w:t>Certifications</w:t>
      </w:r>
    </w:p>
    <w:p w14:paraId="0C4C1B3C" w14:textId="77777777" w:rsidR="00521B72" w:rsidRDefault="00521B72" w:rsidP="00521B72">
      <w:pPr>
        <w:pStyle w:val="ListParagraph"/>
        <w:ind w:left="0"/>
        <w:jc w:val="center"/>
        <w:rPr>
          <w:b/>
          <w:bCs/>
        </w:rPr>
      </w:pPr>
    </w:p>
    <w:p w14:paraId="5EBD8837" w14:textId="6E45DCEA" w:rsidR="00521B72" w:rsidRDefault="00521B72" w:rsidP="00521B72">
      <w:pPr>
        <w:pStyle w:val="ListParagraph"/>
        <w:numPr>
          <w:ilvl w:val="1"/>
          <w:numId w:val="6"/>
        </w:numPr>
      </w:pPr>
      <w:r>
        <w:t>Advanced android bootcamp by Anushka Madusanka in Udemy</w:t>
      </w:r>
    </w:p>
    <w:p w14:paraId="19AF75C3" w14:textId="77777777" w:rsidR="007B4C5D" w:rsidRDefault="00AA451B" w:rsidP="007B4C5D">
      <w:pPr>
        <w:pStyle w:val="ListParagraph"/>
      </w:pPr>
      <w:r>
        <w:t>(please click on the below Udemy certificate to view it)</w:t>
      </w:r>
    </w:p>
    <w:p w14:paraId="5CAFE617" w14:textId="34B833FE" w:rsidR="007B4C5D" w:rsidRDefault="00AA451B" w:rsidP="007B4C5D">
      <w:pPr>
        <w:pStyle w:val="ListParagraph"/>
        <w:ind w:firstLine="720"/>
      </w:pPr>
      <w:hyperlink r:id="rId13" w:history="1">
        <w:r w:rsidRPr="00AA451B">
          <w:rPr>
            <w:rStyle w:val="Hyperlink"/>
          </w:rPr>
          <w:t>Udemy certificate</w:t>
        </w:r>
      </w:hyperlink>
      <w:r>
        <w:t xml:space="preserve"> </w:t>
      </w:r>
    </w:p>
    <w:p w14:paraId="69A97B61" w14:textId="06B9F9DF" w:rsidR="00521B72" w:rsidRDefault="00521B72" w:rsidP="007B4C5D">
      <w:pPr>
        <w:pStyle w:val="ListParagraph"/>
        <w:numPr>
          <w:ilvl w:val="1"/>
          <w:numId w:val="6"/>
        </w:numPr>
      </w:pPr>
      <w:r>
        <w:t>Certified in PLC Programming</w:t>
      </w:r>
    </w:p>
    <w:p w14:paraId="229A23F0" w14:textId="77777777" w:rsidR="00521B72" w:rsidRDefault="00521B72" w:rsidP="00521B72">
      <w:pPr>
        <w:jc w:val="center"/>
        <w:rPr>
          <w:b/>
          <w:bCs/>
          <w:sz w:val="24"/>
          <w:szCs w:val="24"/>
        </w:rPr>
      </w:pPr>
      <w:r>
        <w:rPr>
          <w:b/>
          <w:bCs/>
          <w:sz w:val="24"/>
          <w:szCs w:val="24"/>
        </w:rPr>
        <w:t>Education</w:t>
      </w:r>
    </w:p>
    <w:p w14:paraId="0E616B7B" w14:textId="7D443B82" w:rsidR="00521B72" w:rsidRDefault="00521B72" w:rsidP="00521B72">
      <w:pPr>
        <w:rPr>
          <w:b/>
          <w:bCs/>
        </w:rPr>
      </w:pPr>
      <w:r>
        <w:rPr>
          <w:b/>
          <w:bCs/>
        </w:rPr>
        <w:t>Masters (Southern Arkansas University (SAU))                                                                         Arkansas, USA</w:t>
      </w:r>
    </w:p>
    <w:p w14:paraId="4A65177D" w14:textId="77777777" w:rsidR="00521B72" w:rsidRDefault="00521B72" w:rsidP="00521B72">
      <w:r>
        <w:t xml:space="preserve">Master of Science in Computer and Information Science (MCIS)                                                      </w:t>
      </w:r>
    </w:p>
    <w:p w14:paraId="2342ED08" w14:textId="77777777" w:rsidR="00521B72" w:rsidRDefault="00521B72" w:rsidP="00521B72">
      <w:r>
        <w:t>Aug 2022 – Dec 2023</w:t>
      </w:r>
    </w:p>
    <w:p w14:paraId="598BFE7B" w14:textId="77777777" w:rsidR="00521B72" w:rsidRDefault="00521B72" w:rsidP="00521B72">
      <w:r>
        <w:t>GPA 3.81</w:t>
      </w:r>
    </w:p>
    <w:p w14:paraId="6AAEA5D3" w14:textId="77777777" w:rsidR="00521B72" w:rsidRDefault="00521B72" w:rsidP="00521B72">
      <w:r>
        <w:t>Relevant Coursework: Mobile App Development, Kotlin, Java Programming, User Interface Design, Software Engineering</w:t>
      </w:r>
    </w:p>
    <w:p w14:paraId="491C7422" w14:textId="040E9529" w:rsidR="00521B72" w:rsidRDefault="00521B72" w:rsidP="00521B72">
      <w:pPr>
        <w:rPr>
          <w:b/>
          <w:bCs/>
        </w:rPr>
      </w:pPr>
      <w:r>
        <w:rPr>
          <w:b/>
          <w:bCs/>
        </w:rPr>
        <w:t>Bachelors (RVR&amp;JC CE)                                                                                                                 Guntur, India</w:t>
      </w:r>
    </w:p>
    <w:p w14:paraId="63A00614" w14:textId="4245553F" w:rsidR="00521B72" w:rsidRDefault="00521B72" w:rsidP="00521B72">
      <w:r>
        <w:t>Bachelor’s in electrical and Electronic Engineering (EEE)</w:t>
      </w:r>
    </w:p>
    <w:p w14:paraId="0D162348" w14:textId="77777777" w:rsidR="00521B72" w:rsidRDefault="00521B72" w:rsidP="00521B72">
      <w:r>
        <w:t>July 2017- May 2021</w:t>
      </w:r>
    </w:p>
    <w:p w14:paraId="255437DB" w14:textId="77777777" w:rsidR="00521B72" w:rsidRDefault="00521B72" w:rsidP="00521B72">
      <w:r>
        <w:t>CGPA 7.89</w:t>
      </w:r>
    </w:p>
    <w:p w14:paraId="2AEF96F7" w14:textId="77777777" w:rsidR="00521B72" w:rsidRDefault="00521B72" w:rsidP="00521B72">
      <w:r>
        <w:t>Relevant Coursework: PLC programming, MATLAB</w:t>
      </w:r>
    </w:p>
    <w:p w14:paraId="797AE6F4" w14:textId="77777777" w:rsidR="00521B72" w:rsidRDefault="00521B72" w:rsidP="00521B72"/>
    <w:p w14:paraId="1A2C2820" w14:textId="77777777" w:rsidR="00521B72" w:rsidRDefault="00521B72" w:rsidP="00521B72">
      <w:pPr>
        <w:jc w:val="center"/>
        <w:rPr>
          <w:b/>
          <w:bCs/>
          <w:sz w:val="24"/>
          <w:szCs w:val="24"/>
        </w:rPr>
      </w:pPr>
      <w:r>
        <w:rPr>
          <w:b/>
          <w:bCs/>
          <w:sz w:val="24"/>
          <w:szCs w:val="24"/>
        </w:rPr>
        <w:t>Skills</w:t>
      </w:r>
    </w:p>
    <w:p w14:paraId="2EC77C90" w14:textId="0D2D6CC8" w:rsidR="00521B72" w:rsidRDefault="00521B72" w:rsidP="002518A6">
      <w:pPr>
        <w:pStyle w:val="ListParagraph"/>
        <w:numPr>
          <w:ilvl w:val="0"/>
          <w:numId w:val="7"/>
        </w:numPr>
      </w:pPr>
      <w:r>
        <w:t>Android Studio, Android SDK</w:t>
      </w:r>
    </w:p>
    <w:p w14:paraId="3B842820" w14:textId="77777777" w:rsidR="00521B72" w:rsidRDefault="00521B72" w:rsidP="00521B72">
      <w:pPr>
        <w:pStyle w:val="ListParagraph"/>
        <w:numPr>
          <w:ilvl w:val="0"/>
          <w:numId w:val="7"/>
        </w:numPr>
      </w:pPr>
      <w:r>
        <w:t>Expert in database management (SQLite, Room database)</w:t>
      </w:r>
    </w:p>
    <w:p w14:paraId="789CDB76" w14:textId="44414AA6" w:rsidR="00521B72" w:rsidRDefault="00521B72" w:rsidP="00521B72">
      <w:pPr>
        <w:pStyle w:val="ListParagraph"/>
        <w:numPr>
          <w:ilvl w:val="0"/>
          <w:numId w:val="7"/>
        </w:numPr>
      </w:pPr>
      <w:r>
        <w:t>In depth understanding of Android development lifecycle, Activity lifecycle</w:t>
      </w:r>
    </w:p>
    <w:p w14:paraId="12B4336B" w14:textId="36D3931B" w:rsidR="00215A95" w:rsidRDefault="0067668E" w:rsidP="00521B72">
      <w:pPr>
        <w:pStyle w:val="ListParagraph"/>
        <w:numPr>
          <w:ilvl w:val="0"/>
          <w:numId w:val="7"/>
        </w:numPr>
      </w:pPr>
      <w:r>
        <w:t>Data Binding</w:t>
      </w:r>
      <w:r w:rsidR="00215A95">
        <w:t xml:space="preserve">, MVVM Architecture, ROOM </w:t>
      </w:r>
      <w:r>
        <w:t>Database</w:t>
      </w:r>
      <w:r w:rsidR="00215A95">
        <w:t xml:space="preserve">, </w:t>
      </w:r>
      <w:r>
        <w:t>View Model</w:t>
      </w:r>
      <w:r w:rsidR="00215A95">
        <w:t xml:space="preserve">, RecyclerView, Dependency injection with Dagger or </w:t>
      </w:r>
      <w:r>
        <w:t xml:space="preserve">Hilt, Kotlin Coroutines, Navigation Architecture, Retrofit with Kotlin coroutines, Jetpack Compose </w:t>
      </w:r>
    </w:p>
    <w:p w14:paraId="57679CAA" w14:textId="0BCCA0BF" w:rsidR="005F6A76" w:rsidRDefault="005F6A76" w:rsidP="005F6A76">
      <w:pPr>
        <w:pStyle w:val="ListParagraph"/>
        <w:numPr>
          <w:ilvl w:val="0"/>
          <w:numId w:val="7"/>
        </w:numPr>
      </w:pPr>
      <w:r w:rsidRPr="001E26E3">
        <w:t>Kotlin, Jetpack Compose, Java, Android SDK, Android Studio, Android UI design principles, Gradle, Maven, RESTful APIs, GraphQL, JSON, third-party API integration,Git.</w:t>
      </w:r>
    </w:p>
    <w:p w14:paraId="411DC2FE" w14:textId="77777777" w:rsidR="00521B72" w:rsidRDefault="00521B72" w:rsidP="00521B72"/>
    <w:sectPr w:rsidR="00521B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00000005"/>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0000000B"/>
    <w:multiLevelType w:val="multilevel"/>
    <w:tmpl w:val="0000000B"/>
    <w:lvl w:ilvl="0">
      <w:start w:val="1"/>
      <w:numFmt w:val="decimal"/>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000000E"/>
    <w:multiLevelType w:val="multilevel"/>
    <w:tmpl w:val="000000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0000022"/>
    <w:multiLevelType w:val="multilevel"/>
    <w:tmpl w:val="00000022"/>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24"/>
    <w:multiLevelType w:val="multilevel"/>
    <w:tmpl w:val="000000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1F1484A"/>
    <w:multiLevelType w:val="hybridMultilevel"/>
    <w:tmpl w:val="E0D4C990"/>
    <w:lvl w:ilvl="0" w:tplc="04090001">
      <w:start w:val="1"/>
      <w:numFmt w:val="bullet"/>
      <w:lvlText w:val=""/>
      <w:lvlJc w:val="left"/>
      <w:pPr>
        <w:ind w:left="2380" w:hanging="360"/>
      </w:pPr>
      <w:rPr>
        <w:rFonts w:ascii="Symbol" w:hAnsi="Symbol" w:hint="default"/>
      </w:rPr>
    </w:lvl>
    <w:lvl w:ilvl="1" w:tplc="04090003" w:tentative="1">
      <w:start w:val="1"/>
      <w:numFmt w:val="bullet"/>
      <w:lvlText w:val="o"/>
      <w:lvlJc w:val="left"/>
      <w:pPr>
        <w:ind w:left="3100" w:hanging="360"/>
      </w:pPr>
      <w:rPr>
        <w:rFonts w:ascii="Courier New" w:hAnsi="Courier New" w:cs="Courier New" w:hint="default"/>
      </w:rPr>
    </w:lvl>
    <w:lvl w:ilvl="2" w:tplc="04090005" w:tentative="1">
      <w:start w:val="1"/>
      <w:numFmt w:val="bullet"/>
      <w:lvlText w:val=""/>
      <w:lvlJc w:val="left"/>
      <w:pPr>
        <w:ind w:left="3820" w:hanging="360"/>
      </w:pPr>
      <w:rPr>
        <w:rFonts w:ascii="Wingdings" w:hAnsi="Wingdings" w:hint="default"/>
      </w:rPr>
    </w:lvl>
    <w:lvl w:ilvl="3" w:tplc="04090001" w:tentative="1">
      <w:start w:val="1"/>
      <w:numFmt w:val="bullet"/>
      <w:lvlText w:val=""/>
      <w:lvlJc w:val="left"/>
      <w:pPr>
        <w:ind w:left="4540" w:hanging="360"/>
      </w:pPr>
      <w:rPr>
        <w:rFonts w:ascii="Symbol" w:hAnsi="Symbol" w:hint="default"/>
      </w:rPr>
    </w:lvl>
    <w:lvl w:ilvl="4" w:tplc="04090003" w:tentative="1">
      <w:start w:val="1"/>
      <w:numFmt w:val="bullet"/>
      <w:lvlText w:val="o"/>
      <w:lvlJc w:val="left"/>
      <w:pPr>
        <w:ind w:left="5260" w:hanging="360"/>
      </w:pPr>
      <w:rPr>
        <w:rFonts w:ascii="Courier New" w:hAnsi="Courier New" w:cs="Courier New" w:hint="default"/>
      </w:rPr>
    </w:lvl>
    <w:lvl w:ilvl="5" w:tplc="04090005" w:tentative="1">
      <w:start w:val="1"/>
      <w:numFmt w:val="bullet"/>
      <w:lvlText w:val=""/>
      <w:lvlJc w:val="left"/>
      <w:pPr>
        <w:ind w:left="5980" w:hanging="360"/>
      </w:pPr>
      <w:rPr>
        <w:rFonts w:ascii="Wingdings" w:hAnsi="Wingdings" w:hint="default"/>
      </w:rPr>
    </w:lvl>
    <w:lvl w:ilvl="6" w:tplc="04090001" w:tentative="1">
      <w:start w:val="1"/>
      <w:numFmt w:val="bullet"/>
      <w:lvlText w:val=""/>
      <w:lvlJc w:val="left"/>
      <w:pPr>
        <w:ind w:left="6700" w:hanging="360"/>
      </w:pPr>
      <w:rPr>
        <w:rFonts w:ascii="Symbol" w:hAnsi="Symbol" w:hint="default"/>
      </w:rPr>
    </w:lvl>
    <w:lvl w:ilvl="7" w:tplc="04090003" w:tentative="1">
      <w:start w:val="1"/>
      <w:numFmt w:val="bullet"/>
      <w:lvlText w:val="o"/>
      <w:lvlJc w:val="left"/>
      <w:pPr>
        <w:ind w:left="7420" w:hanging="360"/>
      </w:pPr>
      <w:rPr>
        <w:rFonts w:ascii="Courier New" w:hAnsi="Courier New" w:cs="Courier New" w:hint="default"/>
      </w:rPr>
    </w:lvl>
    <w:lvl w:ilvl="8" w:tplc="04090005" w:tentative="1">
      <w:start w:val="1"/>
      <w:numFmt w:val="bullet"/>
      <w:lvlText w:val=""/>
      <w:lvlJc w:val="left"/>
      <w:pPr>
        <w:ind w:left="8140" w:hanging="360"/>
      </w:pPr>
      <w:rPr>
        <w:rFonts w:ascii="Wingdings" w:hAnsi="Wingdings" w:hint="default"/>
      </w:rPr>
    </w:lvl>
  </w:abstractNum>
  <w:abstractNum w:abstractNumId="6" w15:restartNumberingAfterBreak="0">
    <w:nsid w:val="2D9620A8"/>
    <w:multiLevelType w:val="hybridMultilevel"/>
    <w:tmpl w:val="EA5C50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1677DAA"/>
    <w:multiLevelType w:val="hybridMultilevel"/>
    <w:tmpl w:val="0F905E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9012DBE"/>
    <w:multiLevelType w:val="hybridMultilevel"/>
    <w:tmpl w:val="042C4F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5F75774"/>
    <w:multiLevelType w:val="hybridMultilevel"/>
    <w:tmpl w:val="AF0AC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E1637C"/>
    <w:multiLevelType w:val="hybridMultilevel"/>
    <w:tmpl w:val="9F88C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202024"/>
    <w:multiLevelType w:val="hybridMultilevel"/>
    <w:tmpl w:val="6608A3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DD76D79"/>
    <w:multiLevelType w:val="hybridMultilevel"/>
    <w:tmpl w:val="18DE5B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CC2996"/>
    <w:multiLevelType w:val="hybridMultilevel"/>
    <w:tmpl w:val="148474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33140EF"/>
    <w:multiLevelType w:val="hybridMultilevel"/>
    <w:tmpl w:val="959E3F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4F22811"/>
    <w:multiLevelType w:val="hybridMultilevel"/>
    <w:tmpl w:val="0B4820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61011650">
    <w:abstractNumId w:val="4"/>
  </w:num>
  <w:num w:numId="2" w16cid:durableId="1605839145">
    <w:abstractNumId w:val="12"/>
  </w:num>
  <w:num w:numId="3" w16cid:durableId="2051032021">
    <w:abstractNumId w:val="15"/>
  </w:num>
  <w:num w:numId="4" w16cid:durableId="1926184231">
    <w:abstractNumId w:val="3"/>
  </w:num>
  <w:num w:numId="5" w16cid:durableId="352876795">
    <w:abstractNumId w:val="0"/>
  </w:num>
  <w:num w:numId="6" w16cid:durableId="2074429821">
    <w:abstractNumId w:val="1"/>
  </w:num>
  <w:num w:numId="7" w16cid:durableId="61145980">
    <w:abstractNumId w:val="2"/>
  </w:num>
  <w:num w:numId="8" w16cid:durableId="239993152">
    <w:abstractNumId w:val="6"/>
  </w:num>
  <w:num w:numId="9" w16cid:durableId="1383872804">
    <w:abstractNumId w:val="13"/>
  </w:num>
  <w:num w:numId="10" w16cid:durableId="299699251">
    <w:abstractNumId w:val="7"/>
  </w:num>
  <w:num w:numId="11" w16cid:durableId="1739358028">
    <w:abstractNumId w:val="11"/>
  </w:num>
  <w:num w:numId="12" w16cid:durableId="264581458">
    <w:abstractNumId w:val="14"/>
  </w:num>
  <w:num w:numId="13" w16cid:durableId="1039360521">
    <w:abstractNumId w:val="8"/>
  </w:num>
  <w:num w:numId="14" w16cid:durableId="1963463132">
    <w:abstractNumId w:val="9"/>
  </w:num>
  <w:num w:numId="15" w16cid:durableId="124740928">
    <w:abstractNumId w:val="5"/>
  </w:num>
  <w:num w:numId="16" w16cid:durableId="4300113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B72"/>
    <w:rsid w:val="00007BA2"/>
    <w:rsid w:val="0003095A"/>
    <w:rsid w:val="000315B8"/>
    <w:rsid w:val="000446B3"/>
    <w:rsid w:val="00070411"/>
    <w:rsid w:val="000C514E"/>
    <w:rsid w:val="000E762A"/>
    <w:rsid w:val="00123AE0"/>
    <w:rsid w:val="0019295D"/>
    <w:rsid w:val="001A7859"/>
    <w:rsid w:val="001B1204"/>
    <w:rsid w:val="001D3483"/>
    <w:rsid w:val="001F3CB0"/>
    <w:rsid w:val="001F79AD"/>
    <w:rsid w:val="00214397"/>
    <w:rsid w:val="00215A95"/>
    <w:rsid w:val="002518A6"/>
    <w:rsid w:val="00261D5C"/>
    <w:rsid w:val="002E37BD"/>
    <w:rsid w:val="00310284"/>
    <w:rsid w:val="00377C2B"/>
    <w:rsid w:val="003A6852"/>
    <w:rsid w:val="004354B4"/>
    <w:rsid w:val="0046588D"/>
    <w:rsid w:val="00480F1E"/>
    <w:rsid w:val="00521B72"/>
    <w:rsid w:val="00575082"/>
    <w:rsid w:val="005A078A"/>
    <w:rsid w:val="005A2850"/>
    <w:rsid w:val="005F6A76"/>
    <w:rsid w:val="00617B4B"/>
    <w:rsid w:val="0067668E"/>
    <w:rsid w:val="006A058B"/>
    <w:rsid w:val="006C0DBC"/>
    <w:rsid w:val="006D6373"/>
    <w:rsid w:val="00712504"/>
    <w:rsid w:val="007510BD"/>
    <w:rsid w:val="007817FB"/>
    <w:rsid w:val="007B4C5D"/>
    <w:rsid w:val="00896966"/>
    <w:rsid w:val="008C5013"/>
    <w:rsid w:val="00910E9C"/>
    <w:rsid w:val="0093456D"/>
    <w:rsid w:val="00935E9B"/>
    <w:rsid w:val="00951FBA"/>
    <w:rsid w:val="00954FCF"/>
    <w:rsid w:val="009A7A57"/>
    <w:rsid w:val="00A33A03"/>
    <w:rsid w:val="00A60102"/>
    <w:rsid w:val="00AA451B"/>
    <w:rsid w:val="00AC68A5"/>
    <w:rsid w:val="00AD4AC2"/>
    <w:rsid w:val="00B46562"/>
    <w:rsid w:val="00B702FC"/>
    <w:rsid w:val="00B76D72"/>
    <w:rsid w:val="00BF4FF7"/>
    <w:rsid w:val="00C767F2"/>
    <w:rsid w:val="00C77C35"/>
    <w:rsid w:val="00C8509C"/>
    <w:rsid w:val="00C95681"/>
    <w:rsid w:val="00CA1ADF"/>
    <w:rsid w:val="00D33DE4"/>
    <w:rsid w:val="00D52906"/>
    <w:rsid w:val="00D559C4"/>
    <w:rsid w:val="00D71588"/>
    <w:rsid w:val="00D77A96"/>
    <w:rsid w:val="00D97C6F"/>
    <w:rsid w:val="00DB2136"/>
    <w:rsid w:val="00DD7E30"/>
    <w:rsid w:val="00EA287D"/>
    <w:rsid w:val="00EC7D98"/>
    <w:rsid w:val="00F00BE6"/>
    <w:rsid w:val="00F07EE1"/>
    <w:rsid w:val="00F10CE0"/>
    <w:rsid w:val="00F70A54"/>
    <w:rsid w:val="00FA7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4E063"/>
  <w15:chartTrackingRefBased/>
  <w15:docId w15:val="{5BD00A27-0069-4CA1-B131-5D8116D42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B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1B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1B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B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B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B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1B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1B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B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B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B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B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B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B72"/>
    <w:rPr>
      <w:rFonts w:eastAsiaTheme="majorEastAsia" w:cstheme="majorBidi"/>
      <w:color w:val="272727" w:themeColor="text1" w:themeTint="D8"/>
    </w:rPr>
  </w:style>
  <w:style w:type="paragraph" w:styleId="Title">
    <w:name w:val="Title"/>
    <w:basedOn w:val="Normal"/>
    <w:next w:val="Normal"/>
    <w:link w:val="TitleChar"/>
    <w:uiPriority w:val="10"/>
    <w:qFormat/>
    <w:rsid w:val="00521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B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B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B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B72"/>
    <w:pPr>
      <w:spacing w:before="160"/>
      <w:jc w:val="center"/>
    </w:pPr>
    <w:rPr>
      <w:i/>
      <w:iCs/>
      <w:color w:val="404040" w:themeColor="text1" w:themeTint="BF"/>
    </w:rPr>
  </w:style>
  <w:style w:type="character" w:customStyle="1" w:styleId="QuoteChar">
    <w:name w:val="Quote Char"/>
    <w:basedOn w:val="DefaultParagraphFont"/>
    <w:link w:val="Quote"/>
    <w:uiPriority w:val="29"/>
    <w:rsid w:val="00521B72"/>
    <w:rPr>
      <w:i/>
      <w:iCs/>
      <w:color w:val="404040" w:themeColor="text1" w:themeTint="BF"/>
    </w:rPr>
  </w:style>
  <w:style w:type="paragraph" w:styleId="ListParagraph">
    <w:name w:val="List Paragraph"/>
    <w:basedOn w:val="Normal"/>
    <w:uiPriority w:val="34"/>
    <w:qFormat/>
    <w:rsid w:val="00521B72"/>
    <w:pPr>
      <w:ind w:left="720"/>
      <w:contextualSpacing/>
    </w:pPr>
  </w:style>
  <w:style w:type="character" w:styleId="IntenseEmphasis">
    <w:name w:val="Intense Emphasis"/>
    <w:basedOn w:val="DefaultParagraphFont"/>
    <w:uiPriority w:val="21"/>
    <w:qFormat/>
    <w:rsid w:val="00521B72"/>
    <w:rPr>
      <w:i/>
      <w:iCs/>
      <w:color w:val="0F4761" w:themeColor="accent1" w:themeShade="BF"/>
    </w:rPr>
  </w:style>
  <w:style w:type="paragraph" w:styleId="IntenseQuote">
    <w:name w:val="Intense Quote"/>
    <w:basedOn w:val="Normal"/>
    <w:next w:val="Normal"/>
    <w:link w:val="IntenseQuoteChar"/>
    <w:uiPriority w:val="30"/>
    <w:qFormat/>
    <w:rsid w:val="00521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B72"/>
    <w:rPr>
      <w:i/>
      <w:iCs/>
      <w:color w:val="0F4761" w:themeColor="accent1" w:themeShade="BF"/>
    </w:rPr>
  </w:style>
  <w:style w:type="character" w:styleId="IntenseReference">
    <w:name w:val="Intense Reference"/>
    <w:basedOn w:val="DefaultParagraphFont"/>
    <w:uiPriority w:val="32"/>
    <w:qFormat/>
    <w:rsid w:val="00521B72"/>
    <w:rPr>
      <w:b/>
      <w:bCs/>
      <w:smallCaps/>
      <w:color w:val="0F4761" w:themeColor="accent1" w:themeShade="BF"/>
      <w:spacing w:val="5"/>
    </w:rPr>
  </w:style>
  <w:style w:type="character" w:styleId="Hyperlink">
    <w:name w:val="Hyperlink"/>
    <w:basedOn w:val="DefaultParagraphFont"/>
    <w:autoRedefine/>
    <w:uiPriority w:val="99"/>
    <w:qFormat/>
    <w:rsid w:val="00521B72"/>
    <w:rPr>
      <w:color w:val="0563C1"/>
      <w:u w:val="single"/>
    </w:rPr>
  </w:style>
  <w:style w:type="character" w:styleId="UnresolvedMention">
    <w:name w:val="Unresolved Mention"/>
    <w:basedOn w:val="DefaultParagraphFont"/>
    <w:uiPriority w:val="99"/>
    <w:semiHidden/>
    <w:unhideWhenUsed/>
    <w:rsid w:val="00070411"/>
    <w:rPr>
      <w:color w:val="605E5C"/>
      <w:shd w:val="clear" w:color="auto" w:fill="E1DFDD"/>
    </w:rPr>
  </w:style>
  <w:style w:type="character" w:styleId="FollowedHyperlink">
    <w:name w:val="FollowedHyperlink"/>
    <w:basedOn w:val="DefaultParagraphFont"/>
    <w:uiPriority w:val="99"/>
    <w:semiHidden/>
    <w:unhideWhenUsed/>
    <w:rsid w:val="00AA451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73187">
      <w:bodyDiv w:val="1"/>
      <w:marLeft w:val="0"/>
      <w:marRight w:val="0"/>
      <w:marTop w:val="0"/>
      <w:marBottom w:val="0"/>
      <w:divBdr>
        <w:top w:val="none" w:sz="0" w:space="0" w:color="auto"/>
        <w:left w:val="none" w:sz="0" w:space="0" w:color="auto"/>
        <w:bottom w:val="none" w:sz="0" w:space="0" w:color="auto"/>
        <w:right w:val="none" w:sz="0" w:space="0" w:color="auto"/>
      </w:divBdr>
    </w:div>
    <w:div w:id="93593577">
      <w:bodyDiv w:val="1"/>
      <w:marLeft w:val="0"/>
      <w:marRight w:val="0"/>
      <w:marTop w:val="0"/>
      <w:marBottom w:val="0"/>
      <w:divBdr>
        <w:top w:val="none" w:sz="0" w:space="0" w:color="auto"/>
        <w:left w:val="none" w:sz="0" w:space="0" w:color="auto"/>
        <w:bottom w:val="none" w:sz="0" w:space="0" w:color="auto"/>
        <w:right w:val="none" w:sz="0" w:space="0" w:color="auto"/>
      </w:divBdr>
    </w:div>
    <w:div w:id="101654380">
      <w:bodyDiv w:val="1"/>
      <w:marLeft w:val="0"/>
      <w:marRight w:val="0"/>
      <w:marTop w:val="0"/>
      <w:marBottom w:val="0"/>
      <w:divBdr>
        <w:top w:val="none" w:sz="0" w:space="0" w:color="auto"/>
        <w:left w:val="none" w:sz="0" w:space="0" w:color="auto"/>
        <w:bottom w:val="none" w:sz="0" w:space="0" w:color="auto"/>
        <w:right w:val="none" w:sz="0" w:space="0" w:color="auto"/>
      </w:divBdr>
    </w:div>
    <w:div w:id="159004899">
      <w:bodyDiv w:val="1"/>
      <w:marLeft w:val="0"/>
      <w:marRight w:val="0"/>
      <w:marTop w:val="0"/>
      <w:marBottom w:val="0"/>
      <w:divBdr>
        <w:top w:val="none" w:sz="0" w:space="0" w:color="auto"/>
        <w:left w:val="none" w:sz="0" w:space="0" w:color="auto"/>
        <w:bottom w:val="none" w:sz="0" w:space="0" w:color="auto"/>
        <w:right w:val="none" w:sz="0" w:space="0" w:color="auto"/>
      </w:divBdr>
    </w:div>
    <w:div w:id="223150097">
      <w:bodyDiv w:val="1"/>
      <w:marLeft w:val="0"/>
      <w:marRight w:val="0"/>
      <w:marTop w:val="0"/>
      <w:marBottom w:val="0"/>
      <w:divBdr>
        <w:top w:val="none" w:sz="0" w:space="0" w:color="auto"/>
        <w:left w:val="none" w:sz="0" w:space="0" w:color="auto"/>
        <w:bottom w:val="none" w:sz="0" w:space="0" w:color="auto"/>
        <w:right w:val="none" w:sz="0" w:space="0" w:color="auto"/>
      </w:divBdr>
    </w:div>
    <w:div w:id="402680809">
      <w:bodyDiv w:val="1"/>
      <w:marLeft w:val="0"/>
      <w:marRight w:val="0"/>
      <w:marTop w:val="0"/>
      <w:marBottom w:val="0"/>
      <w:divBdr>
        <w:top w:val="none" w:sz="0" w:space="0" w:color="auto"/>
        <w:left w:val="none" w:sz="0" w:space="0" w:color="auto"/>
        <w:bottom w:val="none" w:sz="0" w:space="0" w:color="auto"/>
        <w:right w:val="none" w:sz="0" w:space="0" w:color="auto"/>
      </w:divBdr>
    </w:div>
    <w:div w:id="516239687">
      <w:bodyDiv w:val="1"/>
      <w:marLeft w:val="0"/>
      <w:marRight w:val="0"/>
      <w:marTop w:val="0"/>
      <w:marBottom w:val="0"/>
      <w:divBdr>
        <w:top w:val="none" w:sz="0" w:space="0" w:color="auto"/>
        <w:left w:val="none" w:sz="0" w:space="0" w:color="auto"/>
        <w:bottom w:val="none" w:sz="0" w:space="0" w:color="auto"/>
        <w:right w:val="none" w:sz="0" w:space="0" w:color="auto"/>
      </w:divBdr>
      <w:divsChild>
        <w:div w:id="930314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2428431">
      <w:bodyDiv w:val="1"/>
      <w:marLeft w:val="0"/>
      <w:marRight w:val="0"/>
      <w:marTop w:val="0"/>
      <w:marBottom w:val="0"/>
      <w:divBdr>
        <w:top w:val="none" w:sz="0" w:space="0" w:color="auto"/>
        <w:left w:val="none" w:sz="0" w:space="0" w:color="auto"/>
        <w:bottom w:val="none" w:sz="0" w:space="0" w:color="auto"/>
        <w:right w:val="none" w:sz="0" w:space="0" w:color="auto"/>
      </w:divBdr>
    </w:div>
    <w:div w:id="1207256083">
      <w:bodyDiv w:val="1"/>
      <w:marLeft w:val="0"/>
      <w:marRight w:val="0"/>
      <w:marTop w:val="0"/>
      <w:marBottom w:val="0"/>
      <w:divBdr>
        <w:top w:val="none" w:sz="0" w:space="0" w:color="auto"/>
        <w:left w:val="none" w:sz="0" w:space="0" w:color="auto"/>
        <w:bottom w:val="none" w:sz="0" w:space="0" w:color="auto"/>
        <w:right w:val="none" w:sz="0" w:space="0" w:color="auto"/>
      </w:divBdr>
    </w:div>
    <w:div w:id="1385370812">
      <w:bodyDiv w:val="1"/>
      <w:marLeft w:val="0"/>
      <w:marRight w:val="0"/>
      <w:marTop w:val="0"/>
      <w:marBottom w:val="0"/>
      <w:divBdr>
        <w:top w:val="none" w:sz="0" w:space="0" w:color="auto"/>
        <w:left w:val="none" w:sz="0" w:space="0" w:color="auto"/>
        <w:bottom w:val="none" w:sz="0" w:space="0" w:color="auto"/>
        <w:right w:val="none" w:sz="0" w:space="0" w:color="auto"/>
      </w:divBdr>
      <w:divsChild>
        <w:div w:id="172768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9721640">
      <w:bodyDiv w:val="1"/>
      <w:marLeft w:val="0"/>
      <w:marRight w:val="0"/>
      <w:marTop w:val="0"/>
      <w:marBottom w:val="0"/>
      <w:divBdr>
        <w:top w:val="none" w:sz="0" w:space="0" w:color="auto"/>
        <w:left w:val="none" w:sz="0" w:space="0" w:color="auto"/>
        <w:bottom w:val="none" w:sz="0" w:space="0" w:color="auto"/>
        <w:right w:val="none" w:sz="0" w:space="0" w:color="auto"/>
      </w:divBdr>
    </w:div>
    <w:div w:id="1441484280">
      <w:bodyDiv w:val="1"/>
      <w:marLeft w:val="0"/>
      <w:marRight w:val="0"/>
      <w:marTop w:val="0"/>
      <w:marBottom w:val="0"/>
      <w:divBdr>
        <w:top w:val="none" w:sz="0" w:space="0" w:color="auto"/>
        <w:left w:val="none" w:sz="0" w:space="0" w:color="auto"/>
        <w:bottom w:val="none" w:sz="0" w:space="0" w:color="auto"/>
        <w:right w:val="none" w:sz="0" w:space="0" w:color="auto"/>
      </w:divBdr>
    </w:div>
    <w:div w:id="1658027872">
      <w:bodyDiv w:val="1"/>
      <w:marLeft w:val="0"/>
      <w:marRight w:val="0"/>
      <w:marTop w:val="0"/>
      <w:marBottom w:val="0"/>
      <w:divBdr>
        <w:top w:val="none" w:sz="0" w:space="0" w:color="auto"/>
        <w:left w:val="none" w:sz="0" w:space="0" w:color="auto"/>
        <w:bottom w:val="none" w:sz="0" w:space="0" w:color="auto"/>
        <w:right w:val="none" w:sz="0" w:space="0" w:color="auto"/>
      </w:divBdr>
    </w:div>
    <w:div w:id="1664352570">
      <w:bodyDiv w:val="1"/>
      <w:marLeft w:val="0"/>
      <w:marRight w:val="0"/>
      <w:marTop w:val="0"/>
      <w:marBottom w:val="0"/>
      <w:divBdr>
        <w:top w:val="none" w:sz="0" w:space="0" w:color="auto"/>
        <w:left w:val="none" w:sz="0" w:space="0" w:color="auto"/>
        <w:bottom w:val="none" w:sz="0" w:space="0" w:color="auto"/>
        <w:right w:val="none" w:sz="0" w:space="0" w:color="auto"/>
      </w:divBdr>
    </w:div>
    <w:div w:id="1782335575">
      <w:bodyDiv w:val="1"/>
      <w:marLeft w:val="0"/>
      <w:marRight w:val="0"/>
      <w:marTop w:val="0"/>
      <w:marBottom w:val="0"/>
      <w:divBdr>
        <w:top w:val="none" w:sz="0" w:space="0" w:color="auto"/>
        <w:left w:val="none" w:sz="0" w:space="0" w:color="auto"/>
        <w:bottom w:val="none" w:sz="0" w:space="0" w:color="auto"/>
        <w:right w:val="none" w:sz="0" w:space="0" w:color="auto"/>
      </w:divBdr>
    </w:div>
    <w:div w:id="1899977388">
      <w:bodyDiv w:val="1"/>
      <w:marLeft w:val="0"/>
      <w:marRight w:val="0"/>
      <w:marTop w:val="0"/>
      <w:marBottom w:val="0"/>
      <w:divBdr>
        <w:top w:val="none" w:sz="0" w:space="0" w:color="auto"/>
        <w:left w:val="none" w:sz="0" w:space="0" w:color="auto"/>
        <w:bottom w:val="none" w:sz="0" w:space="0" w:color="auto"/>
        <w:right w:val="none" w:sz="0" w:space="0" w:color="auto"/>
      </w:divBdr>
    </w:div>
    <w:div w:id="2079093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harunMamillapalli/News-API-Client.git" TargetMode="External"/><Relationship Id="rId13" Type="http://schemas.openxmlformats.org/officeDocument/2006/relationships/hyperlink" Target="https://www.udemy.com/certificate/UC-344ed37e-c063-4e43-91a1-8c6e0f146d38/" TargetMode="External"/><Relationship Id="rId3" Type="http://schemas.openxmlformats.org/officeDocument/2006/relationships/settings" Target="settings.xml"/><Relationship Id="rId7" Type="http://schemas.openxmlformats.org/officeDocument/2006/relationships/hyperlink" Target="https://github.com/TharunMamillapalli/RealTimeWeather.git" TargetMode="External"/><Relationship Id="rId12" Type="http://schemas.openxmlformats.org/officeDocument/2006/relationships/hyperlink" Target="https://github.com/TharunMamillapalli/todo_application.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harunMamillapalli/Unit-Converter.git" TargetMode="External"/><Relationship Id="rId11" Type="http://schemas.openxmlformats.org/officeDocument/2006/relationships/hyperlink" Target="https://github.com/TharunMamillapalli/StopWatch.git" TargetMode="External"/><Relationship Id="rId5" Type="http://schemas.openxmlformats.org/officeDocument/2006/relationships/hyperlink" Target="mailto:tharunmamillapalli@gmail.com" TargetMode="External"/><Relationship Id="rId15" Type="http://schemas.openxmlformats.org/officeDocument/2006/relationships/theme" Target="theme/theme1.xml"/><Relationship Id="rId10" Type="http://schemas.openxmlformats.org/officeDocument/2006/relationships/hyperlink" Target="https://github.com/TharunMamillapalli/student_registar.git" TargetMode="External"/><Relationship Id="rId4" Type="http://schemas.openxmlformats.org/officeDocument/2006/relationships/webSettings" Target="webSettings.xml"/><Relationship Id="rId9" Type="http://schemas.openxmlformats.org/officeDocument/2006/relationships/hyperlink" Target="https://github.com/TharunMamillapalli/TMDB_MovieExplorer.gi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1002</TotalTime>
  <Pages>5</Pages>
  <Words>1787</Words>
  <Characters>10191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Mamillapalli</dc:creator>
  <cp:keywords/>
  <dc:description/>
  <cp:lastModifiedBy>THARUN Mamillapalli</cp:lastModifiedBy>
  <cp:revision>43</cp:revision>
  <dcterms:created xsi:type="dcterms:W3CDTF">2024-07-05T19:07:00Z</dcterms:created>
  <dcterms:modified xsi:type="dcterms:W3CDTF">2025-02-26T20:27:00Z</dcterms:modified>
</cp:coreProperties>
</file>