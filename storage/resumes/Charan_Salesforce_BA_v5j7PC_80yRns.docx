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4B20FA" w14:textId="4837C891" w:rsidR="002E7B94" w:rsidRPr="002E7B94" w:rsidRDefault="002A47BB" w:rsidP="00971056">
      <w:pPr>
        <w:pStyle w:val="NoSpacing"/>
        <w:rPr>
          <w:rFonts w:cstheme="minorHAns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F7AEC9" wp14:editId="04893175">
            <wp:simplePos x="0" y="0"/>
            <wp:positionH relativeFrom="column">
              <wp:posOffset>3962400</wp:posOffset>
            </wp:positionH>
            <wp:positionV relativeFrom="paragraph">
              <wp:posOffset>-307340</wp:posOffset>
            </wp:positionV>
            <wp:extent cx="971550" cy="971550"/>
            <wp:effectExtent l="0" t="0" r="0" b="0"/>
            <wp:wrapNone/>
            <wp:docPr id="173954500" name="Picture 4" descr="A blue and white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4500" name="Picture 4" descr="A blue and white lab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321">
        <w:rPr>
          <w:noProof/>
        </w:rPr>
        <w:drawing>
          <wp:anchor distT="0" distB="0" distL="114300" distR="114300" simplePos="0" relativeHeight="251659264" behindDoc="0" locked="0" layoutInCell="1" allowOverlap="1" wp14:anchorId="1594AB8B" wp14:editId="328D8428">
            <wp:simplePos x="0" y="0"/>
            <wp:positionH relativeFrom="column">
              <wp:posOffset>4991315</wp:posOffset>
            </wp:positionH>
            <wp:positionV relativeFrom="paragraph">
              <wp:posOffset>-231140</wp:posOffset>
            </wp:positionV>
            <wp:extent cx="932397" cy="911860"/>
            <wp:effectExtent l="0" t="0" r="1270" b="2540"/>
            <wp:wrapNone/>
            <wp:docPr id="35895153" name="Picture 2" descr="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rtific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91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967">
        <w:rPr>
          <w:noProof/>
        </w:rPr>
        <w:drawing>
          <wp:anchor distT="0" distB="0" distL="114300" distR="114300" simplePos="0" relativeHeight="251658240" behindDoc="0" locked="0" layoutInCell="1" allowOverlap="1" wp14:anchorId="6BEA35DB" wp14:editId="5B9189FD">
            <wp:simplePos x="0" y="0"/>
            <wp:positionH relativeFrom="margin">
              <wp:align>right</wp:align>
            </wp:positionH>
            <wp:positionV relativeFrom="paragraph">
              <wp:posOffset>-212725</wp:posOffset>
            </wp:positionV>
            <wp:extent cx="897796" cy="885825"/>
            <wp:effectExtent l="0" t="0" r="0" b="0"/>
            <wp:wrapNone/>
            <wp:docPr id="692076873" name="Picture 1" descr="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c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796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B94" w:rsidRPr="002E7B94">
        <w:rPr>
          <w:rFonts w:cstheme="minorHAnsi"/>
          <w:b/>
          <w:bCs/>
          <w:sz w:val="22"/>
          <w:szCs w:val="22"/>
        </w:rPr>
        <w:t>CHARAN KUMAR</w:t>
      </w:r>
    </w:p>
    <w:p w14:paraId="19C059B4" w14:textId="523B35FF" w:rsidR="00860117" w:rsidRPr="007F6ED6" w:rsidRDefault="00971056" w:rsidP="00860117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 </w:t>
      </w:r>
    </w:p>
    <w:p w14:paraId="1462FC7A" w14:textId="08EF3D83" w:rsidR="00C46A6D" w:rsidRDefault="007F1296" w:rsidP="007F1296">
      <w:pPr>
        <w:spacing w:after="0" w:line="240" w:lineRule="auto"/>
        <w:jc w:val="center"/>
        <w:rPr>
          <w:rFonts w:cstheme="minorHAnsi"/>
          <w:b/>
          <w:bCs/>
          <w:sz w:val="22"/>
          <w:szCs w:val="22"/>
          <w:u w:val="single"/>
        </w:rPr>
      </w:pPr>
      <w:r w:rsidRPr="007F1296">
        <w:rPr>
          <w:rFonts w:cstheme="minorHAnsi"/>
          <w:b/>
          <w:bCs/>
          <w:sz w:val="22"/>
          <w:szCs w:val="22"/>
          <w:lang w:val="en-IN"/>
        </w:rPr>
        <w:t>SALESFORCE BUSINESS ANALYST &amp; DEVELOPER</w:t>
      </w:r>
    </w:p>
    <w:p w14:paraId="0D47E5C8" w14:textId="37DC2ACE" w:rsidR="002F59C3" w:rsidRPr="007F6ED6" w:rsidRDefault="002F59C3" w:rsidP="004813E0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7F6ED6">
        <w:rPr>
          <w:rFonts w:cstheme="minorHAnsi"/>
          <w:b/>
          <w:bCs/>
          <w:sz w:val="22"/>
          <w:szCs w:val="22"/>
          <w:u w:val="single"/>
        </w:rPr>
        <w:t>PROFESSIONAL SUMMARY:</w:t>
      </w:r>
    </w:p>
    <w:p w14:paraId="0CAD16E0" w14:textId="60D56F4B" w:rsidR="007F1296" w:rsidRPr="007F1296" w:rsidRDefault="0015377C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617EF">
        <w:rPr>
          <w:rFonts w:cstheme="minorHAnsi"/>
          <w:b/>
          <w:bCs/>
          <w:sz w:val="22"/>
          <w:szCs w:val="22"/>
          <w:lang w:val="en-IN"/>
        </w:rPr>
        <w:t>9</w:t>
      </w:r>
      <w:r w:rsidR="007F1296" w:rsidRPr="007F1296">
        <w:rPr>
          <w:rFonts w:cstheme="minorHAnsi"/>
          <w:b/>
          <w:bCs/>
          <w:sz w:val="22"/>
          <w:szCs w:val="22"/>
          <w:lang w:val="en-IN"/>
        </w:rPr>
        <w:t xml:space="preserve"> years</w:t>
      </w:r>
      <w:r w:rsidR="007F1296" w:rsidRPr="007F1296">
        <w:rPr>
          <w:rFonts w:cstheme="minorHAnsi"/>
          <w:sz w:val="22"/>
          <w:szCs w:val="22"/>
          <w:lang w:val="en-IN"/>
        </w:rPr>
        <w:t xml:space="preserve"> of experience in </w:t>
      </w:r>
      <w:r w:rsidR="007F1296" w:rsidRPr="007F1296">
        <w:rPr>
          <w:rFonts w:cstheme="minorHAnsi"/>
          <w:b/>
          <w:bCs/>
          <w:sz w:val="22"/>
          <w:szCs w:val="22"/>
          <w:lang w:val="en-IN"/>
        </w:rPr>
        <w:t>Salesforce Development, Administration, and Business Analysis</w:t>
      </w:r>
      <w:r w:rsidR="007F1296" w:rsidRPr="007F1296">
        <w:rPr>
          <w:rFonts w:cstheme="minorHAnsi"/>
          <w:sz w:val="22"/>
          <w:szCs w:val="22"/>
          <w:lang w:val="en-IN"/>
        </w:rPr>
        <w:t xml:space="preserve"> across industries like IT, Digital Trust Services, Healthcare, and Consulting.</w:t>
      </w:r>
    </w:p>
    <w:p w14:paraId="67533D14" w14:textId="238570E1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Strong experience in developing </w:t>
      </w:r>
      <w:r w:rsidRPr="007F1296">
        <w:rPr>
          <w:rFonts w:cstheme="minorHAnsi"/>
          <w:b/>
          <w:bCs/>
          <w:sz w:val="22"/>
          <w:szCs w:val="22"/>
          <w:lang w:val="en-IN"/>
        </w:rPr>
        <w:t>Lightning Web Components (LWC)</w:t>
      </w:r>
      <w:r w:rsidRPr="007F1296">
        <w:rPr>
          <w:rFonts w:cstheme="minorHAnsi"/>
          <w:sz w:val="22"/>
          <w:szCs w:val="22"/>
          <w:lang w:val="en-IN"/>
        </w:rPr>
        <w:t xml:space="preserve"> and </w:t>
      </w:r>
      <w:r w:rsidRPr="007F1296">
        <w:rPr>
          <w:rFonts w:cstheme="minorHAnsi"/>
          <w:b/>
          <w:bCs/>
          <w:sz w:val="22"/>
          <w:szCs w:val="22"/>
          <w:lang w:val="en-IN"/>
        </w:rPr>
        <w:t>Aura Components</w:t>
      </w:r>
      <w:r w:rsidRPr="007F1296">
        <w:rPr>
          <w:rFonts w:cstheme="minorHAnsi"/>
          <w:sz w:val="22"/>
          <w:szCs w:val="22"/>
          <w:lang w:val="en-IN"/>
        </w:rPr>
        <w:t xml:space="preserve"> for building modern, responsive UI in Salesforce</w:t>
      </w:r>
      <w:r w:rsidR="00C62934">
        <w:rPr>
          <w:rFonts w:cstheme="minorHAnsi"/>
          <w:sz w:val="22"/>
          <w:szCs w:val="22"/>
          <w:lang w:val="en-IN"/>
        </w:rPr>
        <w:t>.</w:t>
      </w:r>
    </w:p>
    <w:p w14:paraId="7F5B20D2" w14:textId="1C9AF11D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Hands-on experience in </w:t>
      </w:r>
      <w:r w:rsidRPr="007F1296">
        <w:rPr>
          <w:rFonts w:cstheme="minorHAnsi"/>
          <w:b/>
          <w:bCs/>
          <w:sz w:val="22"/>
          <w:szCs w:val="22"/>
          <w:lang w:val="en-IN"/>
        </w:rPr>
        <w:t>Apex Classes, Triggers, Batch Apex, Future Methods, and Asynchronous Processing</w:t>
      </w:r>
      <w:r w:rsidRPr="007F1296">
        <w:rPr>
          <w:rFonts w:cstheme="minorHAnsi"/>
          <w:sz w:val="22"/>
          <w:szCs w:val="22"/>
          <w:lang w:val="en-IN"/>
        </w:rPr>
        <w:t xml:space="preserve"> to develop custom business logic.</w:t>
      </w:r>
    </w:p>
    <w:p w14:paraId="66072274" w14:textId="294DCACB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Experience in configuring </w:t>
      </w:r>
      <w:proofErr w:type="spellStart"/>
      <w:r w:rsidRPr="007F1296">
        <w:rPr>
          <w:rFonts w:cstheme="minorHAnsi"/>
          <w:b/>
          <w:bCs/>
          <w:sz w:val="22"/>
          <w:szCs w:val="22"/>
          <w:lang w:val="en-IN"/>
        </w:rPr>
        <w:t>Flexipages</w:t>
      </w:r>
      <w:proofErr w:type="spellEnd"/>
      <w:r w:rsidRPr="007F1296">
        <w:rPr>
          <w:rFonts w:cstheme="minorHAnsi"/>
          <w:b/>
          <w:bCs/>
          <w:sz w:val="22"/>
          <w:szCs w:val="22"/>
          <w:lang w:val="en-IN"/>
        </w:rPr>
        <w:t>, Lightning Flows, Process Builders, Workflows, Approval Processes, and Email Templates</w:t>
      </w:r>
      <w:r w:rsidRPr="007F1296">
        <w:rPr>
          <w:rFonts w:cstheme="minorHAnsi"/>
          <w:sz w:val="22"/>
          <w:szCs w:val="22"/>
          <w:lang w:val="en-IN"/>
        </w:rPr>
        <w:t xml:space="preserve"> for automation.</w:t>
      </w:r>
    </w:p>
    <w:p w14:paraId="3AC1BA3F" w14:textId="2869A497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Strong database querying skills using </w:t>
      </w:r>
      <w:r w:rsidRPr="007F1296">
        <w:rPr>
          <w:rFonts w:cstheme="minorHAnsi"/>
          <w:b/>
          <w:bCs/>
          <w:sz w:val="22"/>
          <w:szCs w:val="22"/>
          <w:lang w:val="en-IN"/>
        </w:rPr>
        <w:t>SOQL &amp; SOSL</w:t>
      </w:r>
      <w:r w:rsidRPr="007F1296">
        <w:rPr>
          <w:rFonts w:cstheme="minorHAnsi"/>
          <w:sz w:val="22"/>
          <w:szCs w:val="22"/>
          <w:lang w:val="en-IN"/>
        </w:rPr>
        <w:t xml:space="preserve"> to retrieve, update, and manage Salesforce records efficiently.</w:t>
      </w:r>
    </w:p>
    <w:p w14:paraId="3512D143" w14:textId="77DBFC55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Skilled in integrating Salesforce with third-party applications using </w:t>
      </w:r>
      <w:r w:rsidRPr="007F1296">
        <w:rPr>
          <w:rFonts w:cstheme="minorHAnsi"/>
          <w:b/>
          <w:bCs/>
          <w:sz w:val="22"/>
          <w:szCs w:val="22"/>
          <w:lang w:val="en-IN"/>
        </w:rPr>
        <w:t>REST, SOAP, and Streaming APIs</w:t>
      </w:r>
      <w:r w:rsidRPr="007F1296">
        <w:rPr>
          <w:rFonts w:cstheme="minorHAnsi"/>
          <w:sz w:val="22"/>
          <w:szCs w:val="22"/>
          <w:lang w:val="en-IN"/>
        </w:rPr>
        <w:t xml:space="preserve"> for seamless data exchange.</w:t>
      </w:r>
    </w:p>
    <w:p w14:paraId="2DF2D108" w14:textId="4D6C5405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Worked with </w:t>
      </w:r>
      <w:r w:rsidRPr="007F1296">
        <w:rPr>
          <w:rFonts w:cstheme="minorHAnsi"/>
          <w:b/>
          <w:bCs/>
          <w:sz w:val="22"/>
          <w:szCs w:val="22"/>
          <w:lang w:val="en-IN"/>
        </w:rPr>
        <w:t>DocuSign, Conga Composer</w:t>
      </w:r>
      <w:r w:rsidRPr="007F1296">
        <w:rPr>
          <w:rFonts w:cstheme="minorHAnsi"/>
          <w:sz w:val="22"/>
          <w:szCs w:val="22"/>
          <w:lang w:val="en-IN"/>
        </w:rPr>
        <w:t>, and other AppExchange tools for document generation and electronic signature automation.</w:t>
      </w:r>
    </w:p>
    <w:p w14:paraId="5749E3A4" w14:textId="4FE0297E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Experience in implementing </w:t>
      </w:r>
      <w:r w:rsidRPr="007F1296">
        <w:rPr>
          <w:rFonts w:cstheme="minorHAnsi"/>
          <w:b/>
          <w:bCs/>
          <w:sz w:val="22"/>
          <w:szCs w:val="22"/>
          <w:lang w:val="en-IN"/>
        </w:rPr>
        <w:t>Salesforce Health Cloud</w:t>
      </w:r>
      <w:r w:rsidRPr="007F1296">
        <w:rPr>
          <w:rFonts w:cstheme="minorHAnsi"/>
          <w:sz w:val="22"/>
          <w:szCs w:val="22"/>
          <w:lang w:val="en-IN"/>
        </w:rPr>
        <w:t xml:space="preserve"> for healthcare services and </w:t>
      </w:r>
      <w:r w:rsidRPr="007F1296">
        <w:rPr>
          <w:rFonts w:cstheme="minorHAnsi"/>
          <w:b/>
          <w:bCs/>
          <w:sz w:val="22"/>
          <w:szCs w:val="22"/>
          <w:lang w:val="en-IN"/>
        </w:rPr>
        <w:t>Service Cloud</w:t>
      </w:r>
      <w:r w:rsidRPr="007F1296">
        <w:rPr>
          <w:rFonts w:cstheme="minorHAnsi"/>
          <w:sz w:val="22"/>
          <w:szCs w:val="22"/>
          <w:lang w:val="en-IN"/>
        </w:rPr>
        <w:t xml:space="preserve"> for customer support automation.</w:t>
      </w:r>
    </w:p>
    <w:p w14:paraId="48AEEC36" w14:textId="65A4B345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Implemented </w:t>
      </w:r>
      <w:r w:rsidRPr="007F1296">
        <w:rPr>
          <w:rFonts w:cstheme="minorHAnsi"/>
          <w:b/>
          <w:bCs/>
          <w:sz w:val="22"/>
          <w:szCs w:val="22"/>
          <w:lang w:val="en-IN"/>
        </w:rPr>
        <w:t>Sales Cloud</w:t>
      </w:r>
      <w:r w:rsidRPr="007F1296">
        <w:rPr>
          <w:rFonts w:cstheme="minorHAnsi"/>
          <w:sz w:val="22"/>
          <w:szCs w:val="22"/>
          <w:lang w:val="en-IN"/>
        </w:rPr>
        <w:t xml:space="preserve"> for lead and opportunity management and configured </w:t>
      </w:r>
      <w:r w:rsidRPr="007F1296">
        <w:rPr>
          <w:rFonts w:cstheme="minorHAnsi"/>
          <w:b/>
          <w:bCs/>
          <w:sz w:val="22"/>
          <w:szCs w:val="22"/>
          <w:lang w:val="en-IN"/>
        </w:rPr>
        <w:t>Marketing Cloud</w:t>
      </w:r>
      <w:r w:rsidRPr="007F1296">
        <w:rPr>
          <w:rFonts w:cstheme="minorHAnsi"/>
          <w:sz w:val="22"/>
          <w:szCs w:val="22"/>
          <w:lang w:val="en-IN"/>
        </w:rPr>
        <w:t xml:space="preserve"> for email automation.</w:t>
      </w:r>
    </w:p>
    <w:p w14:paraId="79A8A117" w14:textId="7A7E3880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Hands-on experience with </w:t>
      </w:r>
      <w:r w:rsidRPr="007F1296">
        <w:rPr>
          <w:rFonts w:cstheme="minorHAnsi"/>
          <w:b/>
          <w:bCs/>
          <w:sz w:val="22"/>
          <w:szCs w:val="22"/>
          <w:lang w:val="en-IN"/>
        </w:rPr>
        <w:t>Data Loader, Workbench, Import Wizard</w:t>
      </w:r>
      <w:r w:rsidRPr="007F1296">
        <w:rPr>
          <w:rFonts w:cstheme="minorHAnsi"/>
          <w:sz w:val="22"/>
          <w:szCs w:val="22"/>
          <w:lang w:val="en-IN"/>
        </w:rPr>
        <w:t>, and data deduplication strategies.</w:t>
      </w:r>
    </w:p>
    <w:p w14:paraId="5538E883" w14:textId="574A8FEB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Strong knowledge of </w:t>
      </w:r>
      <w:r w:rsidRPr="007F1296">
        <w:rPr>
          <w:rFonts w:cstheme="minorHAnsi"/>
          <w:b/>
          <w:bCs/>
          <w:sz w:val="22"/>
          <w:szCs w:val="22"/>
          <w:lang w:val="en-IN"/>
        </w:rPr>
        <w:t>HTML, JavaScript, and CSS</w:t>
      </w:r>
      <w:r w:rsidRPr="007F1296">
        <w:rPr>
          <w:rFonts w:cstheme="minorHAnsi"/>
          <w:sz w:val="22"/>
          <w:szCs w:val="22"/>
          <w:lang w:val="en-IN"/>
        </w:rPr>
        <w:t xml:space="preserve"> for building dynamic, interactive Salesforce UI components.</w:t>
      </w:r>
    </w:p>
    <w:p w14:paraId="033CDEDB" w14:textId="6280094E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Proficiency in </w:t>
      </w:r>
      <w:r w:rsidRPr="007F1296">
        <w:rPr>
          <w:rFonts w:cstheme="minorHAnsi"/>
          <w:b/>
          <w:bCs/>
          <w:sz w:val="22"/>
          <w:szCs w:val="22"/>
          <w:lang w:val="en-IN"/>
        </w:rPr>
        <w:t xml:space="preserve">Copado, Gearset, </w:t>
      </w:r>
      <w:proofErr w:type="spellStart"/>
      <w:r w:rsidRPr="007F1296">
        <w:rPr>
          <w:rFonts w:cstheme="minorHAnsi"/>
          <w:b/>
          <w:bCs/>
          <w:sz w:val="22"/>
          <w:szCs w:val="22"/>
          <w:lang w:val="en-IN"/>
        </w:rPr>
        <w:t>BitBucket</w:t>
      </w:r>
      <w:proofErr w:type="spellEnd"/>
      <w:r w:rsidRPr="007F1296">
        <w:rPr>
          <w:rFonts w:cstheme="minorHAnsi"/>
          <w:b/>
          <w:bCs/>
          <w:sz w:val="22"/>
          <w:szCs w:val="22"/>
          <w:lang w:val="en-IN"/>
        </w:rPr>
        <w:t>, GitLab, Jenkins, and Azure DevOps</w:t>
      </w:r>
      <w:r w:rsidRPr="007F1296">
        <w:rPr>
          <w:rFonts w:cstheme="minorHAnsi"/>
          <w:sz w:val="22"/>
          <w:szCs w:val="22"/>
          <w:lang w:val="en-IN"/>
        </w:rPr>
        <w:t xml:space="preserve"> for version control, deployment, and continuous integration.</w:t>
      </w:r>
    </w:p>
    <w:p w14:paraId="513E354C" w14:textId="64F1D47E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Configured </w:t>
      </w:r>
      <w:r w:rsidRPr="007F1296">
        <w:rPr>
          <w:rFonts w:cstheme="minorHAnsi"/>
          <w:b/>
          <w:bCs/>
          <w:sz w:val="22"/>
          <w:szCs w:val="22"/>
          <w:lang w:val="en-IN"/>
        </w:rPr>
        <w:t>Roles, Profiles, Permission Sets, Field-Level Security, and Sharing Rules</w:t>
      </w:r>
      <w:r w:rsidRPr="007F1296">
        <w:rPr>
          <w:rFonts w:cstheme="minorHAnsi"/>
          <w:sz w:val="22"/>
          <w:szCs w:val="22"/>
          <w:lang w:val="en-IN"/>
        </w:rPr>
        <w:t xml:space="preserve"> to ensure data security and compliance with </w:t>
      </w:r>
      <w:r w:rsidRPr="007F1296">
        <w:rPr>
          <w:rFonts w:cstheme="minorHAnsi"/>
          <w:b/>
          <w:bCs/>
          <w:sz w:val="22"/>
          <w:szCs w:val="22"/>
          <w:lang w:val="en-IN"/>
        </w:rPr>
        <w:t>GDPR &amp; ISO 27001</w:t>
      </w:r>
      <w:r w:rsidRPr="007F1296">
        <w:rPr>
          <w:rFonts w:cstheme="minorHAnsi"/>
          <w:sz w:val="22"/>
          <w:szCs w:val="22"/>
          <w:lang w:val="en-IN"/>
        </w:rPr>
        <w:t>.</w:t>
      </w:r>
    </w:p>
    <w:p w14:paraId="5A8F983A" w14:textId="2C71D9D7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Designed and optimized </w:t>
      </w:r>
      <w:r w:rsidRPr="007F1296">
        <w:rPr>
          <w:rFonts w:cstheme="minorHAnsi"/>
          <w:b/>
          <w:bCs/>
          <w:sz w:val="22"/>
          <w:szCs w:val="22"/>
          <w:lang w:val="en-IN"/>
        </w:rPr>
        <w:t>Lightning Flows, Process Builder, and Approval Processes</w:t>
      </w:r>
      <w:r w:rsidRPr="007F1296">
        <w:rPr>
          <w:rFonts w:cstheme="minorHAnsi"/>
          <w:sz w:val="22"/>
          <w:szCs w:val="22"/>
          <w:lang w:val="en-IN"/>
        </w:rPr>
        <w:t xml:space="preserve"> to automate complex business workflows.</w:t>
      </w:r>
    </w:p>
    <w:p w14:paraId="51CFBDF7" w14:textId="26BECE72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Managed </w:t>
      </w:r>
      <w:r w:rsidRPr="007F1296">
        <w:rPr>
          <w:rFonts w:cstheme="minorHAnsi"/>
          <w:b/>
          <w:bCs/>
          <w:sz w:val="22"/>
          <w:szCs w:val="22"/>
          <w:lang w:val="en-IN"/>
        </w:rPr>
        <w:t>Salesforce sandboxes</w:t>
      </w:r>
      <w:r w:rsidRPr="007F1296">
        <w:rPr>
          <w:rFonts w:cstheme="minorHAnsi"/>
          <w:sz w:val="22"/>
          <w:szCs w:val="22"/>
          <w:lang w:val="en-IN"/>
        </w:rPr>
        <w:t xml:space="preserve">, performed refreshes, and used </w:t>
      </w:r>
      <w:r w:rsidRPr="007F1296">
        <w:rPr>
          <w:rFonts w:cstheme="minorHAnsi"/>
          <w:b/>
          <w:bCs/>
          <w:sz w:val="22"/>
          <w:szCs w:val="22"/>
          <w:lang w:val="en-IN"/>
        </w:rPr>
        <w:t>Change Sets &amp; Git-based deployments</w:t>
      </w:r>
      <w:r w:rsidRPr="007F1296">
        <w:rPr>
          <w:rFonts w:cstheme="minorHAnsi"/>
          <w:sz w:val="22"/>
          <w:szCs w:val="22"/>
          <w:lang w:val="en-IN"/>
        </w:rPr>
        <w:t xml:space="preserve"> for safe releases.</w:t>
      </w:r>
    </w:p>
    <w:p w14:paraId="29B77EDB" w14:textId="41762546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Experience in </w:t>
      </w:r>
      <w:r w:rsidRPr="007F1296">
        <w:rPr>
          <w:rFonts w:cstheme="minorHAnsi"/>
          <w:b/>
          <w:bCs/>
          <w:sz w:val="22"/>
          <w:szCs w:val="22"/>
          <w:lang w:val="en-IN"/>
        </w:rPr>
        <w:t>writing test cases, performing unit testing and conducting UAT sessions</w:t>
      </w:r>
      <w:r w:rsidRPr="007F1296">
        <w:rPr>
          <w:rFonts w:cstheme="minorHAnsi"/>
          <w:sz w:val="22"/>
          <w:szCs w:val="22"/>
          <w:lang w:val="en-IN"/>
        </w:rPr>
        <w:t xml:space="preserve"> with stakeholders to ensure smooth deployments.</w:t>
      </w:r>
    </w:p>
    <w:p w14:paraId="7F8A4E07" w14:textId="5ED548A2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Configured </w:t>
      </w:r>
      <w:r w:rsidRPr="007F1296">
        <w:rPr>
          <w:rFonts w:cstheme="minorHAnsi"/>
          <w:b/>
          <w:bCs/>
          <w:sz w:val="22"/>
          <w:szCs w:val="22"/>
          <w:lang w:val="en-IN"/>
        </w:rPr>
        <w:t>Experience Cloud portals</w:t>
      </w:r>
      <w:r w:rsidRPr="007F1296">
        <w:rPr>
          <w:rFonts w:cstheme="minorHAnsi"/>
          <w:sz w:val="22"/>
          <w:szCs w:val="22"/>
          <w:lang w:val="en-IN"/>
        </w:rPr>
        <w:t xml:space="preserve"> for </w:t>
      </w:r>
      <w:r w:rsidRPr="007F1296">
        <w:rPr>
          <w:rFonts w:cstheme="minorHAnsi"/>
          <w:b/>
          <w:bCs/>
          <w:sz w:val="22"/>
          <w:szCs w:val="22"/>
          <w:lang w:val="en-IN"/>
        </w:rPr>
        <w:t>customer self-service, partner collaboration, and knowledge base management</w:t>
      </w:r>
      <w:r w:rsidRPr="007F1296">
        <w:rPr>
          <w:rFonts w:cstheme="minorHAnsi"/>
          <w:sz w:val="22"/>
          <w:szCs w:val="22"/>
          <w:lang w:val="en-IN"/>
        </w:rPr>
        <w:t>.</w:t>
      </w:r>
    </w:p>
    <w:p w14:paraId="77E064C4" w14:textId="498C1FDA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Collaborated with teams in an Agile environment using </w:t>
      </w:r>
      <w:r w:rsidRPr="007F1296">
        <w:rPr>
          <w:rFonts w:cstheme="minorHAnsi"/>
          <w:b/>
          <w:bCs/>
          <w:sz w:val="22"/>
          <w:szCs w:val="22"/>
          <w:lang w:val="en-IN"/>
        </w:rPr>
        <w:t xml:space="preserve">Jira, </w:t>
      </w:r>
      <w:r>
        <w:rPr>
          <w:rFonts w:cstheme="minorHAnsi"/>
          <w:b/>
          <w:bCs/>
          <w:sz w:val="22"/>
          <w:szCs w:val="22"/>
          <w:lang w:val="en-IN"/>
        </w:rPr>
        <w:t xml:space="preserve">and </w:t>
      </w:r>
      <w:r w:rsidRPr="007F1296">
        <w:rPr>
          <w:rFonts w:cstheme="minorHAnsi"/>
          <w:b/>
          <w:bCs/>
          <w:sz w:val="22"/>
          <w:szCs w:val="22"/>
          <w:lang w:val="en-IN"/>
        </w:rPr>
        <w:t>Confluence</w:t>
      </w:r>
      <w:r w:rsidRPr="007F1296">
        <w:rPr>
          <w:rFonts w:cstheme="minorHAnsi"/>
          <w:sz w:val="22"/>
          <w:szCs w:val="22"/>
          <w:lang w:val="en-IN"/>
        </w:rPr>
        <w:t xml:space="preserve">, and conducted </w:t>
      </w:r>
      <w:r w:rsidRPr="007F1296">
        <w:rPr>
          <w:rFonts w:cstheme="minorHAnsi"/>
          <w:b/>
          <w:bCs/>
          <w:sz w:val="22"/>
          <w:szCs w:val="22"/>
          <w:lang w:val="en-IN"/>
        </w:rPr>
        <w:t>daily stand-ups, sprint planning, and retrospectives</w:t>
      </w:r>
      <w:r w:rsidRPr="007F1296">
        <w:rPr>
          <w:rFonts w:cstheme="minorHAnsi"/>
          <w:sz w:val="22"/>
          <w:szCs w:val="22"/>
          <w:lang w:val="en-IN"/>
        </w:rPr>
        <w:t>.</w:t>
      </w:r>
    </w:p>
    <w:p w14:paraId="7686A7B7" w14:textId="20E72A13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Strong communication skills for gathering requirements, presenting solutions, and acting as a bridge between </w:t>
      </w:r>
      <w:r w:rsidRPr="007F1296">
        <w:rPr>
          <w:rFonts w:cstheme="minorHAnsi"/>
          <w:b/>
          <w:bCs/>
          <w:sz w:val="22"/>
          <w:szCs w:val="22"/>
          <w:lang w:val="en-IN"/>
        </w:rPr>
        <w:t>business and technical teams</w:t>
      </w:r>
      <w:r w:rsidRPr="007F1296">
        <w:rPr>
          <w:rFonts w:cstheme="minorHAnsi"/>
          <w:sz w:val="22"/>
          <w:szCs w:val="22"/>
          <w:lang w:val="en-IN"/>
        </w:rPr>
        <w:t>.</w:t>
      </w:r>
    </w:p>
    <w:p w14:paraId="26DD02B4" w14:textId="5F45D0D9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Followed best coding practices, </w:t>
      </w:r>
      <w:r w:rsidRPr="007F1296">
        <w:rPr>
          <w:rFonts w:cstheme="minorHAnsi"/>
          <w:b/>
          <w:bCs/>
          <w:sz w:val="22"/>
          <w:szCs w:val="22"/>
          <w:lang w:val="en-IN"/>
        </w:rPr>
        <w:t>code reviews, and security guidelines</w:t>
      </w:r>
      <w:r w:rsidRPr="007F1296">
        <w:rPr>
          <w:rFonts w:cstheme="minorHAnsi"/>
          <w:sz w:val="22"/>
          <w:szCs w:val="22"/>
          <w:lang w:val="en-IN"/>
        </w:rPr>
        <w:t xml:space="preserve"> to ensure high-performance Salesforce implementations.</w:t>
      </w:r>
    </w:p>
    <w:p w14:paraId="07BD8A89" w14:textId="146A0CA5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Created </w:t>
      </w:r>
      <w:r w:rsidRPr="007F1296">
        <w:rPr>
          <w:rFonts w:cstheme="minorHAnsi"/>
          <w:b/>
          <w:bCs/>
          <w:sz w:val="22"/>
          <w:szCs w:val="22"/>
          <w:lang w:val="en-IN"/>
        </w:rPr>
        <w:t>functional specifications, business process diagrams, user stories, and test cases</w:t>
      </w:r>
      <w:r w:rsidRPr="007F1296">
        <w:rPr>
          <w:rFonts w:cstheme="minorHAnsi"/>
          <w:sz w:val="22"/>
          <w:szCs w:val="22"/>
          <w:lang w:val="en-IN"/>
        </w:rPr>
        <w:t xml:space="preserve"> to streamline project execution.</w:t>
      </w:r>
    </w:p>
    <w:p w14:paraId="0D7866C4" w14:textId="4373DA6D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Implemented </w:t>
      </w:r>
      <w:r w:rsidRPr="007F1296">
        <w:rPr>
          <w:rFonts w:cstheme="minorHAnsi"/>
          <w:b/>
          <w:bCs/>
          <w:sz w:val="22"/>
          <w:szCs w:val="22"/>
          <w:lang w:val="en-IN"/>
        </w:rPr>
        <w:t>email marketing automation and campaign tracking</w:t>
      </w:r>
      <w:r w:rsidRPr="007F1296">
        <w:rPr>
          <w:rFonts w:cstheme="minorHAnsi"/>
          <w:sz w:val="22"/>
          <w:szCs w:val="22"/>
          <w:lang w:val="en-IN"/>
        </w:rPr>
        <w:t xml:space="preserve"> within Salesforce Marketing Cloud.</w:t>
      </w:r>
    </w:p>
    <w:p w14:paraId="5F0B1B22" w14:textId="4E8F622F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Hands-on exposure to </w:t>
      </w:r>
      <w:r w:rsidRPr="007F1296">
        <w:rPr>
          <w:rFonts w:cstheme="minorHAnsi"/>
          <w:b/>
          <w:bCs/>
          <w:sz w:val="22"/>
          <w:szCs w:val="22"/>
          <w:lang w:val="en-IN"/>
        </w:rPr>
        <w:t>Einstein Analytics for predictive insights, dashboards, and advanced data visualization</w:t>
      </w:r>
      <w:r w:rsidRPr="007F1296">
        <w:rPr>
          <w:rFonts w:cstheme="minorHAnsi"/>
          <w:sz w:val="22"/>
          <w:szCs w:val="22"/>
          <w:lang w:val="en-IN"/>
        </w:rPr>
        <w:t>.</w:t>
      </w:r>
    </w:p>
    <w:p w14:paraId="481CCE74" w14:textId="6DB69610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Optimized Salesforce applications by </w:t>
      </w:r>
      <w:r w:rsidRPr="007F1296">
        <w:rPr>
          <w:rFonts w:cstheme="minorHAnsi"/>
          <w:b/>
          <w:bCs/>
          <w:sz w:val="22"/>
          <w:szCs w:val="22"/>
          <w:lang w:val="en-IN"/>
        </w:rPr>
        <w:t>analyzing performance bottlenecks, using debug logs, and monitoring API limits</w:t>
      </w:r>
      <w:r w:rsidRPr="007F1296">
        <w:rPr>
          <w:rFonts w:cstheme="minorHAnsi"/>
          <w:sz w:val="22"/>
          <w:szCs w:val="22"/>
          <w:lang w:val="en-IN"/>
        </w:rPr>
        <w:t>.</w:t>
      </w:r>
    </w:p>
    <w:p w14:paraId="14290F96" w14:textId="10A7E0B9" w:rsidR="007F1296" w:rsidRPr="007F1296" w:rsidRDefault="007F1296" w:rsidP="007F1296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7F1296">
        <w:rPr>
          <w:rFonts w:cstheme="minorHAnsi"/>
          <w:sz w:val="22"/>
          <w:szCs w:val="22"/>
          <w:lang w:val="en-IN"/>
        </w:rPr>
        <w:t xml:space="preserve">Holds </w:t>
      </w:r>
      <w:r w:rsidRPr="007F1296">
        <w:rPr>
          <w:rFonts w:cstheme="minorHAnsi"/>
          <w:b/>
          <w:bCs/>
          <w:sz w:val="22"/>
          <w:szCs w:val="22"/>
          <w:lang w:val="en-IN"/>
        </w:rPr>
        <w:t>Salesforce Certified Platform Developer, Salesforce JavaScript Developer I, and Copado Fundamentals I</w:t>
      </w:r>
      <w:r w:rsidRPr="007F1296">
        <w:rPr>
          <w:rFonts w:cstheme="minorHAnsi"/>
          <w:sz w:val="22"/>
          <w:szCs w:val="22"/>
          <w:lang w:val="en-IN"/>
        </w:rPr>
        <w:t xml:space="preserve"> certifications.</w:t>
      </w:r>
    </w:p>
    <w:p w14:paraId="06479FFF" w14:textId="7C64C8BE" w:rsidR="007F1296" w:rsidRPr="007F1296" w:rsidRDefault="007F1296" w:rsidP="007F1296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</w:p>
    <w:p w14:paraId="0C9D720E" w14:textId="6E65668A" w:rsidR="002F59C3" w:rsidRPr="007F6ED6" w:rsidRDefault="002F59C3" w:rsidP="00D72313">
      <w:pPr>
        <w:spacing w:after="0" w:line="276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7F6ED6">
        <w:rPr>
          <w:rFonts w:cstheme="minorHAnsi"/>
          <w:b/>
          <w:bCs/>
          <w:sz w:val="22"/>
          <w:szCs w:val="22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6826"/>
      </w:tblGrid>
      <w:tr w:rsidR="00C22FE7" w:rsidRPr="007F6ED6" w14:paraId="2E13F8E3" w14:textId="77777777" w:rsidTr="008E33FC">
        <w:tc>
          <w:tcPr>
            <w:tcW w:w="3964" w:type="dxa"/>
          </w:tcPr>
          <w:p w14:paraId="2D215CA2" w14:textId="695EECD6" w:rsidR="00C22FE7" w:rsidRPr="007F6ED6" w:rsidRDefault="008E33FC" w:rsidP="00D72313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7F1296">
              <w:rPr>
                <w:rFonts w:cstheme="minorHAnsi"/>
                <w:b/>
                <w:bCs/>
              </w:rPr>
              <w:lastRenderedPageBreak/>
              <w:t>Salesforce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7F1296">
              <w:rPr>
                <w:rFonts w:cstheme="minorHAnsi"/>
                <w:b/>
                <w:bCs/>
              </w:rPr>
              <w:t>Development:</w:t>
            </w:r>
          </w:p>
        </w:tc>
        <w:tc>
          <w:tcPr>
            <w:tcW w:w="6826" w:type="dxa"/>
          </w:tcPr>
          <w:p w14:paraId="73EB89D7" w14:textId="7E04D873" w:rsidR="00C22FE7" w:rsidRPr="008E33FC" w:rsidRDefault="008E33FC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 xml:space="preserve">LWC, Aura Components, Apex, Apex Triggers, </w:t>
            </w:r>
            <w:proofErr w:type="spellStart"/>
            <w:r w:rsidRPr="007F1296">
              <w:rPr>
                <w:rFonts w:cstheme="minorHAnsi"/>
              </w:rPr>
              <w:t>Flexipages</w:t>
            </w:r>
            <w:proofErr w:type="spellEnd"/>
            <w:r w:rsidRPr="007F1296">
              <w:rPr>
                <w:rFonts w:cstheme="minorHAnsi"/>
              </w:rPr>
              <w:t>, Lightning Flows</w:t>
            </w:r>
          </w:p>
        </w:tc>
      </w:tr>
      <w:tr w:rsidR="00C22FE7" w:rsidRPr="007F6ED6" w14:paraId="13FD6A2F" w14:textId="77777777" w:rsidTr="008E33FC">
        <w:tc>
          <w:tcPr>
            <w:tcW w:w="3964" w:type="dxa"/>
          </w:tcPr>
          <w:p w14:paraId="4F3FF900" w14:textId="62AA1E36" w:rsidR="00C22FE7" w:rsidRPr="007F6ED6" w:rsidRDefault="008E33FC" w:rsidP="00D72313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7F1296">
              <w:rPr>
                <w:rFonts w:cstheme="minorHAnsi"/>
                <w:b/>
                <w:bCs/>
              </w:rPr>
              <w:t>Automation &amp; Configuration: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64405B5A" w14:textId="1E47AA97" w:rsidR="00C22FE7" w:rsidRPr="008E33FC" w:rsidRDefault="008E33FC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Process Builder, Workflow Rules, Approval Processes, Email Templates</w:t>
            </w:r>
          </w:p>
        </w:tc>
      </w:tr>
      <w:tr w:rsidR="00C22FE7" w:rsidRPr="007F6ED6" w14:paraId="19D9ABED" w14:textId="77777777" w:rsidTr="008E33FC">
        <w:tc>
          <w:tcPr>
            <w:tcW w:w="3964" w:type="dxa"/>
          </w:tcPr>
          <w:p w14:paraId="7BDF426B" w14:textId="01C12925" w:rsidR="00C22FE7" w:rsidRPr="007F6ED6" w:rsidRDefault="008E33FC" w:rsidP="00D72313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7F1296">
              <w:rPr>
                <w:rFonts w:cstheme="minorHAnsi"/>
                <w:b/>
                <w:bCs/>
              </w:rPr>
              <w:t>Integration &amp; APIs: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3F040FA9" w14:textId="36D83EF5" w:rsidR="00C22FE7" w:rsidRPr="008E33FC" w:rsidRDefault="008E33FC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REST, SOAP, Streaming APIs, AppExchange Tools (DocuSign, Conga Composer)</w:t>
            </w:r>
          </w:p>
        </w:tc>
      </w:tr>
      <w:tr w:rsidR="00C22FE7" w:rsidRPr="007F6ED6" w14:paraId="40911C67" w14:textId="77777777" w:rsidTr="008E33FC">
        <w:tc>
          <w:tcPr>
            <w:tcW w:w="3964" w:type="dxa"/>
          </w:tcPr>
          <w:p w14:paraId="4EA55B4B" w14:textId="1BC65E5C" w:rsidR="00C22FE7" w:rsidRPr="007F6ED6" w:rsidRDefault="008E33FC" w:rsidP="00D72313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7F1296">
              <w:rPr>
                <w:rFonts w:cstheme="minorHAnsi"/>
                <w:b/>
                <w:bCs/>
              </w:rPr>
              <w:t>Salesforce Data Management: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38AC2EED" w14:textId="6E1439E2" w:rsidR="00C22FE7" w:rsidRPr="008E33FC" w:rsidRDefault="008E33FC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SOQL, SOSL, Data Loader, Workbench, Import Wizard</w:t>
            </w:r>
          </w:p>
        </w:tc>
      </w:tr>
      <w:tr w:rsidR="00C22FE7" w:rsidRPr="007F6ED6" w14:paraId="14158634" w14:textId="77777777" w:rsidTr="008E33FC">
        <w:tc>
          <w:tcPr>
            <w:tcW w:w="3964" w:type="dxa"/>
          </w:tcPr>
          <w:p w14:paraId="19FB8140" w14:textId="3A861CC2" w:rsidR="00C22FE7" w:rsidRPr="007F6ED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7F1296">
              <w:rPr>
                <w:rFonts w:cstheme="minorHAnsi"/>
                <w:b/>
                <w:bCs/>
              </w:rPr>
              <w:t>Security &amp; Compliance: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609A21F4" w14:textId="23A5E657" w:rsidR="00C22FE7" w:rsidRPr="00D72313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Roles, Profiles, Permission Sets, Field-Level Security, GDPR, ISO 27001</w:t>
            </w:r>
          </w:p>
        </w:tc>
      </w:tr>
      <w:tr w:rsidR="00C22FE7" w:rsidRPr="007F6ED6" w14:paraId="4A09CC23" w14:textId="77777777" w:rsidTr="008E33FC">
        <w:tc>
          <w:tcPr>
            <w:tcW w:w="3964" w:type="dxa"/>
          </w:tcPr>
          <w:p w14:paraId="18CA3656" w14:textId="5DA8F5E8" w:rsidR="00C22FE7" w:rsidRPr="007F6ED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7F1296">
              <w:rPr>
                <w:rFonts w:cstheme="minorHAnsi"/>
                <w:b/>
                <w:bCs/>
              </w:rPr>
              <w:t>Salesforce Clouds: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2093329F" w14:textId="1444048F" w:rsidR="00C22FE7" w:rsidRPr="00D72313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Sales Cloud, Service Cloud, Health Cloud, Experience Cloud, Marketing Cloud</w:t>
            </w:r>
          </w:p>
        </w:tc>
      </w:tr>
      <w:tr w:rsidR="00C22FE7" w:rsidRPr="007F6ED6" w14:paraId="6C20D295" w14:textId="77777777" w:rsidTr="008E33FC">
        <w:tc>
          <w:tcPr>
            <w:tcW w:w="3964" w:type="dxa"/>
          </w:tcPr>
          <w:p w14:paraId="74E93467" w14:textId="2DAD160C" w:rsidR="00C22FE7" w:rsidRPr="007F6ED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  <w:u w:val="single"/>
              </w:rPr>
            </w:pPr>
            <w:r w:rsidRPr="007F1296">
              <w:rPr>
                <w:rFonts w:cstheme="minorHAnsi"/>
                <w:b/>
                <w:bCs/>
              </w:rPr>
              <w:t>Experience Cloud: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318C3D85" w14:textId="382A3C46" w:rsidR="00C22FE7" w:rsidRPr="00D72313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Partner &amp; Customer Portals, Community Branding &amp; Customization</w:t>
            </w:r>
          </w:p>
        </w:tc>
      </w:tr>
      <w:tr w:rsidR="00D72313" w:rsidRPr="007F6ED6" w14:paraId="44D83661" w14:textId="77777777" w:rsidTr="008E33FC">
        <w:tc>
          <w:tcPr>
            <w:tcW w:w="3964" w:type="dxa"/>
          </w:tcPr>
          <w:p w14:paraId="387BA51F" w14:textId="0B176EED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F1296">
              <w:rPr>
                <w:rFonts w:cstheme="minorHAnsi"/>
                <w:b/>
                <w:bCs/>
              </w:rPr>
              <w:t>Marketing Cloud: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7A7A6742" w14:textId="6048E709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Email Studio, Campaigns, Automation</w:t>
            </w:r>
          </w:p>
        </w:tc>
      </w:tr>
      <w:tr w:rsidR="00D72313" w:rsidRPr="007F6ED6" w14:paraId="1D8519D4" w14:textId="77777777" w:rsidTr="008E33FC">
        <w:tc>
          <w:tcPr>
            <w:tcW w:w="3964" w:type="dxa"/>
          </w:tcPr>
          <w:p w14:paraId="5C6518A4" w14:textId="15CEC318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F1296">
              <w:rPr>
                <w:rFonts w:cstheme="minorHAnsi"/>
                <w:b/>
                <w:bCs/>
              </w:rPr>
              <w:t>Web Development: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2D6F2FAF" w14:textId="74B50C00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HTML, JavaScript (JS), CSS, XML</w:t>
            </w:r>
          </w:p>
        </w:tc>
      </w:tr>
      <w:tr w:rsidR="00D72313" w:rsidRPr="007F6ED6" w14:paraId="7CC674DA" w14:textId="77777777" w:rsidTr="008E33FC">
        <w:tc>
          <w:tcPr>
            <w:tcW w:w="3964" w:type="dxa"/>
          </w:tcPr>
          <w:p w14:paraId="6713299B" w14:textId="40FFAEA1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F1296">
              <w:rPr>
                <w:rFonts w:cstheme="minorHAnsi"/>
                <w:b/>
                <w:bCs/>
              </w:rPr>
              <w:t>Salesforce UI Development: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652FFB3E" w14:textId="36773D1E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 xml:space="preserve">LWC, Aura Components, </w:t>
            </w:r>
            <w:proofErr w:type="spellStart"/>
            <w:r w:rsidRPr="007F1296">
              <w:rPr>
                <w:rFonts w:cstheme="minorHAnsi"/>
              </w:rPr>
              <w:t>Flexipages</w:t>
            </w:r>
            <w:proofErr w:type="spellEnd"/>
          </w:p>
        </w:tc>
      </w:tr>
      <w:tr w:rsidR="00D72313" w:rsidRPr="007F6ED6" w14:paraId="56D1686E" w14:textId="77777777" w:rsidTr="008E33FC">
        <w:tc>
          <w:tcPr>
            <w:tcW w:w="3964" w:type="dxa"/>
          </w:tcPr>
          <w:p w14:paraId="53810462" w14:textId="3C9D201C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F1296">
              <w:rPr>
                <w:rFonts w:cstheme="minorHAnsi"/>
                <w:b/>
                <w:bCs/>
              </w:rPr>
              <w:t>Version Control &amp; Deployment: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1791FE31" w14:textId="0C13E00E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 xml:space="preserve">Copado, Gearset, </w:t>
            </w:r>
            <w:proofErr w:type="spellStart"/>
            <w:r w:rsidRPr="007F1296">
              <w:rPr>
                <w:rFonts w:cstheme="minorHAnsi"/>
              </w:rPr>
              <w:t>BitBucket</w:t>
            </w:r>
            <w:proofErr w:type="spellEnd"/>
            <w:r w:rsidRPr="007F1296">
              <w:rPr>
                <w:rFonts w:cstheme="minorHAnsi"/>
              </w:rPr>
              <w:t>, GitLab</w:t>
            </w:r>
          </w:p>
        </w:tc>
      </w:tr>
      <w:tr w:rsidR="00D72313" w:rsidRPr="007F6ED6" w14:paraId="18CCADB2" w14:textId="77777777" w:rsidTr="008E33FC">
        <w:tc>
          <w:tcPr>
            <w:tcW w:w="3964" w:type="dxa"/>
          </w:tcPr>
          <w:p w14:paraId="52089EA0" w14:textId="6241472A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F1296">
              <w:rPr>
                <w:rFonts w:cstheme="minorHAnsi"/>
                <w:b/>
                <w:bCs/>
              </w:rPr>
              <w:t>CI/CD Pipelines: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2FBA4A99" w14:textId="0C8E203E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Jenkins, Azure DevOps</w:t>
            </w:r>
          </w:p>
        </w:tc>
      </w:tr>
      <w:tr w:rsidR="00D72313" w:rsidRPr="007F6ED6" w14:paraId="098A5528" w14:textId="77777777" w:rsidTr="008E33FC">
        <w:tc>
          <w:tcPr>
            <w:tcW w:w="3964" w:type="dxa"/>
          </w:tcPr>
          <w:p w14:paraId="1AB49C70" w14:textId="15FF1841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F1296">
              <w:rPr>
                <w:rFonts w:cstheme="minorHAnsi"/>
                <w:b/>
                <w:bCs/>
              </w:rPr>
              <w:t>Agile &amp; Scrum: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1DE2314F" w14:textId="6384A59C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Jira, Confluence, User Stories, Sprint Planning</w:t>
            </w:r>
          </w:p>
        </w:tc>
      </w:tr>
      <w:tr w:rsidR="00D72313" w:rsidRPr="007F6ED6" w14:paraId="5540A731" w14:textId="77777777" w:rsidTr="008E33FC">
        <w:tc>
          <w:tcPr>
            <w:tcW w:w="3964" w:type="dxa"/>
          </w:tcPr>
          <w:p w14:paraId="3706A201" w14:textId="010B1FCD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F1296">
              <w:rPr>
                <w:rFonts w:cstheme="minorHAnsi"/>
                <w:b/>
                <w:bCs/>
              </w:rPr>
              <w:t>Business Analysis Tools: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1481DE7A" w14:textId="28F227D3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 xml:space="preserve">Microsoft Visio, </w:t>
            </w:r>
            <w:proofErr w:type="spellStart"/>
            <w:r w:rsidRPr="007F1296">
              <w:rPr>
                <w:rFonts w:cstheme="minorHAnsi"/>
              </w:rPr>
              <w:t>Lucidchart</w:t>
            </w:r>
            <w:proofErr w:type="spellEnd"/>
            <w:r w:rsidRPr="007F1296">
              <w:rPr>
                <w:rFonts w:cstheme="minorHAnsi"/>
              </w:rPr>
              <w:t xml:space="preserve"> (for Process Flow Diagrams)</w:t>
            </w:r>
          </w:p>
        </w:tc>
      </w:tr>
      <w:tr w:rsidR="00D72313" w:rsidRPr="007F6ED6" w14:paraId="626E6020" w14:textId="77777777" w:rsidTr="008E33FC">
        <w:tc>
          <w:tcPr>
            <w:tcW w:w="3964" w:type="dxa"/>
          </w:tcPr>
          <w:p w14:paraId="5772532F" w14:textId="7653706E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F1296">
              <w:rPr>
                <w:rFonts w:cstheme="minorHAnsi"/>
                <w:b/>
                <w:bCs/>
              </w:rPr>
              <w:t>Testing &amp; UAT:</w:t>
            </w:r>
            <w:r w:rsidRPr="007F1296">
              <w:rPr>
                <w:rFonts w:cstheme="minorHAnsi"/>
              </w:rPr>
              <w:t xml:space="preserve"> </w:t>
            </w:r>
          </w:p>
        </w:tc>
        <w:tc>
          <w:tcPr>
            <w:tcW w:w="6826" w:type="dxa"/>
          </w:tcPr>
          <w:p w14:paraId="57EE0CD0" w14:textId="00AFAD52" w:rsidR="00D72313" w:rsidRPr="007F1296" w:rsidRDefault="00D72313" w:rsidP="00D72313">
            <w:pPr>
              <w:spacing w:line="276" w:lineRule="auto"/>
              <w:jc w:val="both"/>
              <w:rPr>
                <w:rFonts w:cstheme="minorHAnsi"/>
              </w:rPr>
            </w:pPr>
            <w:r w:rsidRPr="007F1296">
              <w:rPr>
                <w:rFonts w:cstheme="minorHAnsi"/>
              </w:rPr>
              <w:t>Unit Testing, Test Cases, UAT Coordination</w:t>
            </w:r>
          </w:p>
        </w:tc>
      </w:tr>
    </w:tbl>
    <w:p w14:paraId="0B0F4717" w14:textId="77777777" w:rsidR="002651B8" w:rsidRPr="007F6ED6" w:rsidRDefault="002651B8" w:rsidP="00E011C4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</w:p>
    <w:p w14:paraId="5DBE4FCC" w14:textId="69D00832" w:rsidR="00E011C4" w:rsidRPr="007F6ED6" w:rsidRDefault="00E011C4" w:rsidP="00E011C4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7F6ED6">
        <w:rPr>
          <w:rFonts w:cstheme="minorHAnsi"/>
          <w:b/>
          <w:bCs/>
          <w:sz w:val="22"/>
          <w:szCs w:val="22"/>
          <w:u w:val="single"/>
        </w:rPr>
        <w:t>EDUCATION:</w:t>
      </w:r>
    </w:p>
    <w:p w14:paraId="2D89C8E9" w14:textId="3F911A76" w:rsidR="00C144A0" w:rsidRPr="00C144A0" w:rsidRDefault="00E011C4" w:rsidP="00236FB5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9B02CE">
        <w:rPr>
          <w:rFonts w:cstheme="minorHAnsi"/>
          <w:b/>
          <w:bCs/>
          <w:sz w:val="22"/>
          <w:szCs w:val="22"/>
        </w:rPr>
        <w:t>Master</w:t>
      </w:r>
      <w:r w:rsidR="005F5A41" w:rsidRPr="009B02CE">
        <w:rPr>
          <w:rFonts w:cstheme="minorHAnsi"/>
          <w:b/>
          <w:bCs/>
          <w:sz w:val="22"/>
          <w:szCs w:val="22"/>
        </w:rPr>
        <w:t>s in</w:t>
      </w:r>
      <w:r w:rsidRPr="009B02CE">
        <w:rPr>
          <w:rFonts w:cstheme="minorHAnsi"/>
          <w:b/>
          <w:bCs/>
          <w:sz w:val="22"/>
          <w:szCs w:val="22"/>
        </w:rPr>
        <w:t xml:space="preserve"> </w:t>
      </w:r>
      <w:r w:rsidR="00C144A0" w:rsidRPr="009B02CE">
        <w:rPr>
          <w:rFonts w:cstheme="minorHAnsi"/>
          <w:b/>
          <w:bCs/>
          <w:sz w:val="22"/>
          <w:szCs w:val="22"/>
        </w:rPr>
        <w:t xml:space="preserve">Computer information systems and </w:t>
      </w:r>
      <w:r w:rsidR="005F5A41" w:rsidRPr="009B02CE">
        <w:rPr>
          <w:rFonts w:cstheme="minorHAnsi"/>
          <w:b/>
          <w:bCs/>
          <w:sz w:val="22"/>
          <w:szCs w:val="22"/>
        </w:rPr>
        <w:t>Information</w:t>
      </w:r>
      <w:r w:rsidR="00C144A0" w:rsidRPr="009B02CE">
        <w:rPr>
          <w:rFonts w:cstheme="minorHAnsi"/>
          <w:b/>
          <w:bCs/>
          <w:sz w:val="22"/>
          <w:szCs w:val="22"/>
        </w:rPr>
        <w:t xml:space="preserve"> Technology</w:t>
      </w:r>
      <w:r w:rsidR="00C144A0" w:rsidRPr="009B02CE">
        <w:rPr>
          <w:rFonts w:cstheme="minorHAnsi"/>
          <w:sz w:val="22"/>
          <w:szCs w:val="22"/>
        </w:rPr>
        <w:t xml:space="preserve"> from </w:t>
      </w:r>
      <w:r w:rsidR="005F5A41" w:rsidRPr="009B02CE">
        <w:rPr>
          <w:rFonts w:cstheme="minorHAnsi"/>
          <w:sz w:val="22"/>
          <w:szCs w:val="22"/>
        </w:rPr>
        <w:t xml:space="preserve">the </w:t>
      </w:r>
      <w:r w:rsidR="00C144A0" w:rsidRPr="009B02CE">
        <w:rPr>
          <w:rFonts w:cstheme="minorHAnsi"/>
          <w:sz w:val="22"/>
          <w:szCs w:val="22"/>
        </w:rPr>
        <w:t xml:space="preserve">University of </w:t>
      </w:r>
      <w:r w:rsidR="005F5A41" w:rsidRPr="009B02CE">
        <w:rPr>
          <w:rFonts w:cstheme="minorHAnsi"/>
          <w:sz w:val="22"/>
          <w:szCs w:val="22"/>
        </w:rPr>
        <w:t>Central</w:t>
      </w:r>
      <w:r w:rsidR="00C144A0" w:rsidRPr="009B02CE">
        <w:rPr>
          <w:rFonts w:cstheme="minorHAnsi"/>
          <w:sz w:val="22"/>
          <w:szCs w:val="22"/>
        </w:rPr>
        <w:t xml:space="preserve"> Missouri</w:t>
      </w:r>
      <w:r w:rsidR="005F5A41" w:rsidRPr="009B02CE">
        <w:rPr>
          <w:rFonts w:cstheme="minorHAnsi"/>
          <w:sz w:val="22"/>
          <w:szCs w:val="22"/>
        </w:rPr>
        <w:t>.</w:t>
      </w:r>
    </w:p>
    <w:p w14:paraId="67608E54" w14:textId="013807E1" w:rsidR="00922262" w:rsidRPr="00922262" w:rsidRDefault="00E011C4" w:rsidP="007E2433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9B02CE">
        <w:rPr>
          <w:rFonts w:cstheme="minorHAnsi"/>
          <w:b/>
          <w:bCs/>
          <w:sz w:val="22"/>
          <w:szCs w:val="22"/>
        </w:rPr>
        <w:t xml:space="preserve">Bachelor </w:t>
      </w:r>
      <w:r w:rsidR="00922262" w:rsidRPr="009B02CE">
        <w:rPr>
          <w:rFonts w:cstheme="minorHAnsi"/>
          <w:b/>
          <w:bCs/>
          <w:sz w:val="22"/>
          <w:szCs w:val="22"/>
        </w:rPr>
        <w:t xml:space="preserve">in </w:t>
      </w:r>
      <w:r w:rsidR="009B02CE" w:rsidRPr="009B02CE">
        <w:rPr>
          <w:rFonts w:cstheme="minorHAnsi"/>
          <w:b/>
          <w:bCs/>
          <w:sz w:val="22"/>
          <w:szCs w:val="22"/>
        </w:rPr>
        <w:t>C</w:t>
      </w:r>
      <w:r w:rsidR="00922262" w:rsidRPr="009B02CE">
        <w:rPr>
          <w:rFonts w:cstheme="minorHAnsi"/>
          <w:b/>
          <w:bCs/>
          <w:sz w:val="22"/>
          <w:szCs w:val="22"/>
        </w:rPr>
        <w:t xml:space="preserve">omputer </w:t>
      </w:r>
      <w:r w:rsidR="009B02CE" w:rsidRPr="009B02CE">
        <w:rPr>
          <w:rFonts w:cstheme="minorHAnsi"/>
          <w:b/>
          <w:bCs/>
          <w:sz w:val="22"/>
          <w:szCs w:val="22"/>
        </w:rPr>
        <w:t>S</w:t>
      </w:r>
      <w:r w:rsidR="00922262" w:rsidRPr="009B02CE">
        <w:rPr>
          <w:rFonts w:cstheme="minorHAnsi"/>
          <w:b/>
          <w:bCs/>
          <w:sz w:val="22"/>
          <w:szCs w:val="22"/>
        </w:rPr>
        <w:t xml:space="preserve">cience </w:t>
      </w:r>
      <w:r w:rsidR="009B02CE" w:rsidRPr="009B02CE">
        <w:rPr>
          <w:rFonts w:cstheme="minorHAnsi"/>
          <w:b/>
          <w:bCs/>
          <w:sz w:val="22"/>
          <w:szCs w:val="22"/>
        </w:rPr>
        <w:t>&amp; E</w:t>
      </w:r>
      <w:r w:rsidR="00922262" w:rsidRPr="009B02CE">
        <w:rPr>
          <w:rFonts w:cstheme="minorHAnsi"/>
          <w:b/>
          <w:bCs/>
          <w:sz w:val="22"/>
          <w:szCs w:val="22"/>
        </w:rPr>
        <w:t>ngineering</w:t>
      </w:r>
      <w:r w:rsidR="00922262" w:rsidRPr="009B02CE">
        <w:rPr>
          <w:rFonts w:cstheme="minorHAnsi"/>
          <w:sz w:val="22"/>
          <w:szCs w:val="22"/>
        </w:rPr>
        <w:t xml:space="preserve"> from Sri Indu College of Engineering and Technology</w:t>
      </w:r>
      <w:r w:rsidR="003931C9">
        <w:rPr>
          <w:rFonts w:cstheme="minorHAnsi"/>
          <w:sz w:val="22"/>
          <w:szCs w:val="22"/>
        </w:rPr>
        <w:t>.</w:t>
      </w:r>
    </w:p>
    <w:p w14:paraId="2A21EC95" w14:textId="77777777" w:rsidR="00C144A0" w:rsidRPr="007F6ED6" w:rsidRDefault="00C144A0" w:rsidP="00E011C4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</w:p>
    <w:p w14:paraId="00CE90D7" w14:textId="2BEE4C50" w:rsidR="00E011C4" w:rsidRPr="007F6ED6" w:rsidRDefault="00E011C4" w:rsidP="00E011C4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7F6ED6">
        <w:rPr>
          <w:rFonts w:cstheme="minorHAnsi"/>
          <w:b/>
          <w:bCs/>
          <w:sz w:val="22"/>
          <w:szCs w:val="22"/>
          <w:u w:val="single"/>
        </w:rPr>
        <w:t>CERTIFICATION</w:t>
      </w:r>
      <w:r w:rsidR="003501C7">
        <w:rPr>
          <w:rFonts w:cstheme="minorHAnsi"/>
          <w:b/>
          <w:bCs/>
          <w:sz w:val="22"/>
          <w:szCs w:val="22"/>
          <w:u w:val="single"/>
        </w:rPr>
        <w:t>S</w:t>
      </w:r>
      <w:r w:rsidRPr="007F6ED6">
        <w:rPr>
          <w:rFonts w:cstheme="minorHAnsi"/>
          <w:b/>
          <w:bCs/>
          <w:sz w:val="22"/>
          <w:szCs w:val="22"/>
          <w:u w:val="single"/>
        </w:rPr>
        <w:t>:</w:t>
      </w:r>
    </w:p>
    <w:p w14:paraId="1480EC3F" w14:textId="77777777" w:rsidR="003501C7" w:rsidRPr="00285751" w:rsidRDefault="003501C7" w:rsidP="003501C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285751">
        <w:rPr>
          <w:rFonts w:cstheme="minorHAnsi"/>
          <w:sz w:val="22"/>
          <w:szCs w:val="22"/>
        </w:rPr>
        <w:t>Salesforce Certified Platform Developer</w:t>
      </w:r>
    </w:p>
    <w:p w14:paraId="30F3F33F" w14:textId="77777777" w:rsidR="003501C7" w:rsidRPr="00285751" w:rsidRDefault="003501C7" w:rsidP="003501C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285751">
        <w:rPr>
          <w:rFonts w:cstheme="minorHAnsi"/>
          <w:sz w:val="22"/>
          <w:szCs w:val="22"/>
        </w:rPr>
        <w:t>Salesforce JavaScript Developer I</w:t>
      </w:r>
    </w:p>
    <w:p w14:paraId="19C780DF" w14:textId="77777777" w:rsidR="003501C7" w:rsidRPr="00285751" w:rsidRDefault="003501C7" w:rsidP="003501C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cstheme="minorHAnsi"/>
          <w:sz w:val="22"/>
          <w:szCs w:val="22"/>
        </w:rPr>
      </w:pPr>
      <w:r w:rsidRPr="00285751">
        <w:rPr>
          <w:rFonts w:cstheme="minorHAnsi"/>
          <w:sz w:val="22"/>
          <w:szCs w:val="22"/>
        </w:rPr>
        <w:t>Copado Fundamentals I</w:t>
      </w:r>
    </w:p>
    <w:p w14:paraId="23E72F63" w14:textId="77777777" w:rsidR="000A261E" w:rsidRPr="007F6ED6" w:rsidRDefault="000A261E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</w:p>
    <w:p w14:paraId="7711B5D7" w14:textId="77777777" w:rsidR="000A261E" w:rsidRPr="007F6ED6" w:rsidRDefault="000A261E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7F6ED6">
        <w:rPr>
          <w:rFonts w:cstheme="minorHAnsi"/>
          <w:b/>
          <w:bCs/>
          <w:sz w:val="22"/>
          <w:szCs w:val="22"/>
          <w:u w:val="single"/>
        </w:rPr>
        <w:t>PROFESSIONAL EXPERIENCE:</w:t>
      </w:r>
    </w:p>
    <w:p w14:paraId="3E5D7F3D" w14:textId="7BBB82BD" w:rsidR="000A261E" w:rsidRDefault="00A31FF6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A31FF6">
        <w:rPr>
          <w:rFonts w:cstheme="minorHAnsi"/>
          <w:b/>
          <w:bCs/>
          <w:sz w:val="22"/>
          <w:szCs w:val="22"/>
        </w:rPr>
        <w:t>Amgen</w:t>
      </w:r>
      <w:r>
        <w:rPr>
          <w:rFonts w:cstheme="minorHAnsi"/>
          <w:b/>
          <w:bCs/>
          <w:sz w:val="22"/>
          <w:szCs w:val="22"/>
        </w:rPr>
        <w:t xml:space="preserve">, </w:t>
      </w:r>
      <w:r w:rsidR="008661B4">
        <w:rPr>
          <w:rFonts w:cstheme="minorHAnsi"/>
          <w:b/>
          <w:bCs/>
          <w:sz w:val="22"/>
          <w:szCs w:val="22"/>
        </w:rPr>
        <w:t xml:space="preserve">Tampa, </w:t>
      </w:r>
      <w:r w:rsidR="00964F96">
        <w:rPr>
          <w:rFonts w:cstheme="minorHAnsi"/>
          <w:b/>
          <w:bCs/>
          <w:sz w:val="22"/>
          <w:szCs w:val="22"/>
        </w:rPr>
        <w:t>FL</w:t>
      </w:r>
      <w:r>
        <w:rPr>
          <w:rFonts w:cstheme="minorHAnsi"/>
          <w:b/>
          <w:bCs/>
          <w:sz w:val="22"/>
          <w:szCs w:val="22"/>
        </w:rPr>
        <w:t xml:space="preserve"> </w:t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 w:rsidR="00505970">
        <w:rPr>
          <w:rFonts w:cstheme="minorHAnsi"/>
          <w:b/>
          <w:bCs/>
          <w:sz w:val="22"/>
          <w:szCs w:val="22"/>
        </w:rPr>
        <w:t>Jan’24</w:t>
      </w:r>
      <w:r w:rsidR="00A500E6" w:rsidRPr="007F6ED6">
        <w:rPr>
          <w:rFonts w:cstheme="minorHAnsi"/>
          <w:b/>
          <w:bCs/>
          <w:sz w:val="22"/>
          <w:szCs w:val="22"/>
        </w:rPr>
        <w:t xml:space="preserve"> – Present</w:t>
      </w:r>
    </w:p>
    <w:p w14:paraId="3E922E40" w14:textId="77777777" w:rsidR="00505970" w:rsidRPr="00B91A70" w:rsidRDefault="00A500E6" w:rsidP="00505970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7F6ED6">
        <w:rPr>
          <w:rFonts w:cstheme="minorHAnsi"/>
          <w:b/>
          <w:bCs/>
          <w:sz w:val="22"/>
          <w:szCs w:val="22"/>
        </w:rPr>
        <w:t>Role:</w:t>
      </w:r>
      <w:r w:rsidR="00505970">
        <w:rPr>
          <w:rFonts w:cstheme="minorHAnsi"/>
          <w:b/>
          <w:bCs/>
          <w:sz w:val="22"/>
          <w:szCs w:val="22"/>
        </w:rPr>
        <w:t xml:space="preserve"> S</w:t>
      </w:r>
      <w:r w:rsidR="00505970" w:rsidRPr="00B91A70">
        <w:rPr>
          <w:rFonts w:cstheme="minorHAnsi"/>
          <w:b/>
          <w:bCs/>
          <w:sz w:val="22"/>
          <w:szCs w:val="22"/>
        </w:rPr>
        <w:t xml:space="preserve">alesforce Business </w:t>
      </w:r>
      <w:r w:rsidR="00505970">
        <w:rPr>
          <w:rFonts w:cstheme="minorHAnsi"/>
          <w:b/>
          <w:bCs/>
          <w:sz w:val="22"/>
          <w:szCs w:val="22"/>
        </w:rPr>
        <w:t>A</w:t>
      </w:r>
      <w:r w:rsidR="00505970" w:rsidRPr="00B91A70">
        <w:rPr>
          <w:rFonts w:cstheme="minorHAnsi"/>
          <w:b/>
          <w:bCs/>
          <w:sz w:val="22"/>
          <w:szCs w:val="22"/>
        </w:rPr>
        <w:t>nalyst</w:t>
      </w:r>
    </w:p>
    <w:p w14:paraId="16947C8B" w14:textId="2509DACC" w:rsidR="008D03F2" w:rsidRPr="008D03F2" w:rsidRDefault="008D03F2" w:rsidP="008D03F2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b/>
          <w:bCs/>
          <w:sz w:val="22"/>
          <w:szCs w:val="22"/>
          <w:lang w:val="en-IN"/>
        </w:rPr>
        <w:t>Project Description:</w:t>
      </w:r>
      <w:r w:rsidR="00B260A1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8D03F2">
        <w:rPr>
          <w:rFonts w:cstheme="minorHAnsi"/>
          <w:sz w:val="22"/>
          <w:szCs w:val="22"/>
          <w:lang w:val="en-IN"/>
        </w:rPr>
        <w:t>As a Salesforce Business Analyst at Amgen, I play a key role in driving the successful implementation and enhancement of Salesforce solutions tailored to the pharmaceutical industry. Collaborating with cross-functional teams, I ensure business requirements align with Salesforce capabilities to improve sales, marketing, and customer engagement processes.</w:t>
      </w:r>
    </w:p>
    <w:p w14:paraId="20F906CF" w14:textId="77777777" w:rsidR="008D03F2" w:rsidRPr="008D03F2" w:rsidRDefault="008D03F2" w:rsidP="008D03F2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8D03F2">
        <w:rPr>
          <w:rFonts w:cstheme="minorHAnsi"/>
          <w:b/>
          <w:bCs/>
          <w:sz w:val="22"/>
          <w:szCs w:val="22"/>
          <w:u w:val="single"/>
        </w:rPr>
        <w:t>Responsibilities:</w:t>
      </w:r>
    </w:p>
    <w:p w14:paraId="5E05759C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Gather, analyze, and document business requirements for Salesforce solutions, ensuring alignment with Amgen’s business objectives.</w:t>
      </w:r>
    </w:p>
    <w:p w14:paraId="127DD8E3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Act as a liaison between business stakeholders and technical teams to translate business needs into functional Salesforce solutions.</w:t>
      </w:r>
    </w:p>
    <w:p w14:paraId="00F62F92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Lead requirement workshops and stakeholder meetings to define and refine user stories and acceptance criteria.</w:t>
      </w:r>
    </w:p>
    <w:p w14:paraId="7F8BA2DE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Work closely with Salesforce developers and administrators to ensure successful configuration and customization of Salesforce applications.</w:t>
      </w:r>
    </w:p>
    <w:p w14:paraId="2AF40CA5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Conduct gap analysis and recommend enhancements to existing Salesforce functionalities to improve efficiency and user experience.</w:t>
      </w:r>
    </w:p>
    <w:p w14:paraId="6F95EDD4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Design and implement Salesforce Sales Cloud and Service Cloud solutions to optimize pharmaceutical sales and customer service operations.</w:t>
      </w:r>
    </w:p>
    <w:p w14:paraId="65D1E0B0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Develop process flows, wireframes, and functional documentation to support system design and business operations.</w:t>
      </w:r>
    </w:p>
    <w:p w14:paraId="3FA5B7C0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Collaborate with Quality Assurance teams to define test cases and perform user acceptance testing (UAT) for Salesforce enhancements.</w:t>
      </w:r>
    </w:p>
    <w:p w14:paraId="5387053C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lastRenderedPageBreak/>
        <w:t>Support data migration, integration, and cleansing efforts to ensure seamless data flow across Salesforce and other enterprise systems.</w:t>
      </w:r>
    </w:p>
    <w:p w14:paraId="7DE0A962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Monitor system performance and identify opportunities for process automation and efficiency improvements using Salesforce Flows and Apex triggers.</w:t>
      </w:r>
    </w:p>
    <w:p w14:paraId="2ECF0598" w14:textId="1753834A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 xml:space="preserve">Train end-users and create training materials to facilitate </w:t>
      </w:r>
      <w:r w:rsidR="008661B4">
        <w:rPr>
          <w:rFonts w:cstheme="minorHAnsi"/>
          <w:sz w:val="22"/>
          <w:szCs w:val="22"/>
          <w:lang w:val="en-IN"/>
        </w:rPr>
        <w:t xml:space="preserve">the </w:t>
      </w:r>
      <w:r w:rsidRPr="008D03F2">
        <w:rPr>
          <w:rFonts w:cstheme="minorHAnsi"/>
          <w:sz w:val="22"/>
          <w:szCs w:val="22"/>
          <w:lang w:val="en-IN"/>
        </w:rPr>
        <w:t>smooth adoption of Salesforce features and enhancements.</w:t>
      </w:r>
    </w:p>
    <w:p w14:paraId="57166EC3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Work with stakeholders to define and track key performance indicators (KPIs) to measure the success of Salesforce implementations.</w:t>
      </w:r>
    </w:p>
    <w:p w14:paraId="12A400D1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Ensure compliance with pharmaceutical industry regulations, including data privacy and security standards, in all Salesforce solutions.</w:t>
      </w:r>
    </w:p>
    <w:p w14:paraId="38BFFA76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Provide post-implementation support, troubleshooting, and continuous improvement recommendations for Salesforce applications.</w:t>
      </w:r>
    </w:p>
    <w:p w14:paraId="37F864F9" w14:textId="77777777" w:rsidR="008D03F2" w:rsidRPr="008D03F2" w:rsidRDefault="008D03F2" w:rsidP="008D03F2">
      <w:pPr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sz w:val="22"/>
          <w:szCs w:val="22"/>
          <w:lang w:val="en-IN"/>
        </w:rPr>
        <w:t>Participate in Agile/Scrum ceremonies, including sprint planning, backlog grooming, and retrospectives, to ensure iterative and efficient delivery of Salesforce solutions.</w:t>
      </w:r>
    </w:p>
    <w:p w14:paraId="77EA54E9" w14:textId="139ED100" w:rsidR="008D03F2" w:rsidRDefault="008D03F2" w:rsidP="008D03F2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8D03F2">
        <w:rPr>
          <w:rFonts w:cstheme="minorHAnsi"/>
          <w:sz w:val="22"/>
          <w:szCs w:val="22"/>
          <w:lang w:val="en-IN"/>
        </w:rPr>
        <w:t>Sales Cloud, Service Cloud, Experience Cloud, Marketing Cloud, Salesforce Lightning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8D03F2">
        <w:rPr>
          <w:rFonts w:cstheme="minorHAnsi"/>
          <w:sz w:val="22"/>
          <w:szCs w:val="22"/>
          <w:lang w:val="en-IN"/>
        </w:rPr>
        <w:t>Apex, Visualforce, Lightning Web Components, SOQL, Flow Builder, REST/SOAP APIs, MuleSoft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8D03F2">
        <w:rPr>
          <w:rFonts w:cstheme="minorHAnsi"/>
          <w:sz w:val="22"/>
          <w:szCs w:val="22"/>
          <w:lang w:val="en-IN"/>
        </w:rPr>
        <w:t>Agile, Scrum, Jira, Confluence, User Stories, Test Cases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8D03F2">
        <w:rPr>
          <w:rFonts w:cstheme="minorHAnsi"/>
          <w:sz w:val="22"/>
          <w:szCs w:val="22"/>
          <w:lang w:val="en-IN"/>
        </w:rPr>
        <w:t>SAP, Veeva CRM, AWS, Tableau, Microsoft Power BI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8D03F2">
        <w:rPr>
          <w:rFonts w:cstheme="minorHAnsi"/>
          <w:sz w:val="22"/>
          <w:szCs w:val="22"/>
          <w:lang w:val="en-IN"/>
        </w:rPr>
        <w:t>GDPR, HIPAA, CFR Part 11 (pharmaceutical industry regulations)</w:t>
      </w:r>
      <w:r>
        <w:rPr>
          <w:rFonts w:cstheme="minorHAnsi"/>
          <w:sz w:val="22"/>
          <w:szCs w:val="22"/>
          <w:lang w:val="en-IN"/>
        </w:rPr>
        <w:t>.</w:t>
      </w:r>
    </w:p>
    <w:p w14:paraId="30811B40" w14:textId="77777777" w:rsidR="008D03F2" w:rsidRDefault="008D03F2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</w:p>
    <w:p w14:paraId="40F04F9B" w14:textId="331D3F0D" w:rsidR="00425500" w:rsidRPr="00425500" w:rsidRDefault="00425500" w:rsidP="00425500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425500">
        <w:rPr>
          <w:rFonts w:cstheme="minorHAnsi"/>
          <w:b/>
          <w:bCs/>
          <w:sz w:val="22"/>
          <w:szCs w:val="22"/>
        </w:rPr>
        <w:t>PWC, Bangalore, India</w:t>
      </w:r>
      <w:r w:rsidR="00C16A1D">
        <w:rPr>
          <w:rFonts w:cstheme="minorHAnsi"/>
          <w:b/>
          <w:bCs/>
          <w:sz w:val="22"/>
          <w:szCs w:val="22"/>
        </w:rPr>
        <w:t xml:space="preserve"> </w:t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Pr="00425500">
        <w:rPr>
          <w:rFonts w:cstheme="minorHAnsi"/>
          <w:b/>
          <w:bCs/>
          <w:sz w:val="22"/>
          <w:szCs w:val="22"/>
        </w:rPr>
        <w:t>Mar</w:t>
      </w:r>
      <w:r w:rsidR="00C16A1D">
        <w:rPr>
          <w:rFonts w:cstheme="minorHAnsi"/>
          <w:b/>
          <w:bCs/>
          <w:sz w:val="22"/>
          <w:szCs w:val="22"/>
        </w:rPr>
        <w:t>’</w:t>
      </w:r>
      <w:r w:rsidRPr="00425500">
        <w:rPr>
          <w:rFonts w:cstheme="minorHAnsi"/>
          <w:b/>
          <w:bCs/>
          <w:sz w:val="22"/>
          <w:szCs w:val="22"/>
        </w:rPr>
        <w:t>21 – Dec</w:t>
      </w:r>
      <w:r w:rsidR="00C16A1D">
        <w:rPr>
          <w:rFonts w:cstheme="minorHAnsi"/>
          <w:b/>
          <w:bCs/>
          <w:sz w:val="22"/>
          <w:szCs w:val="22"/>
        </w:rPr>
        <w:t>’</w:t>
      </w:r>
      <w:r w:rsidRPr="00425500">
        <w:rPr>
          <w:rFonts w:cstheme="minorHAnsi"/>
          <w:b/>
          <w:bCs/>
          <w:sz w:val="22"/>
          <w:szCs w:val="22"/>
        </w:rPr>
        <w:t>22</w:t>
      </w:r>
    </w:p>
    <w:p w14:paraId="5E2AC7E5" w14:textId="7E1122B7" w:rsidR="00425500" w:rsidRPr="00425500" w:rsidRDefault="00425500" w:rsidP="00425500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425500">
        <w:rPr>
          <w:rFonts w:cstheme="minorHAnsi"/>
          <w:b/>
          <w:bCs/>
          <w:sz w:val="22"/>
          <w:szCs w:val="22"/>
        </w:rPr>
        <w:t xml:space="preserve">Role: </w:t>
      </w:r>
      <w:r w:rsidR="006D6BE4">
        <w:rPr>
          <w:rFonts w:cstheme="minorHAnsi"/>
          <w:b/>
          <w:bCs/>
          <w:sz w:val="22"/>
          <w:szCs w:val="22"/>
        </w:rPr>
        <w:t>S</w:t>
      </w:r>
      <w:r w:rsidR="006D6BE4" w:rsidRPr="00B91A70">
        <w:rPr>
          <w:rFonts w:cstheme="minorHAnsi"/>
          <w:b/>
          <w:bCs/>
          <w:sz w:val="22"/>
          <w:szCs w:val="22"/>
        </w:rPr>
        <w:t xml:space="preserve">alesforce </w:t>
      </w:r>
      <w:r w:rsidR="00881CB2">
        <w:rPr>
          <w:rFonts w:cstheme="minorHAnsi"/>
          <w:b/>
          <w:bCs/>
          <w:sz w:val="22"/>
          <w:szCs w:val="22"/>
        </w:rPr>
        <w:t>Admin</w:t>
      </w:r>
      <w:r w:rsidR="0096356E">
        <w:rPr>
          <w:rFonts w:cstheme="minorHAnsi"/>
          <w:b/>
          <w:bCs/>
          <w:sz w:val="22"/>
          <w:szCs w:val="22"/>
        </w:rPr>
        <w:t>/</w:t>
      </w:r>
      <w:r w:rsidR="006D6BE4" w:rsidRPr="00B91A70">
        <w:rPr>
          <w:rFonts w:cstheme="minorHAnsi"/>
          <w:b/>
          <w:bCs/>
          <w:sz w:val="22"/>
          <w:szCs w:val="22"/>
        </w:rPr>
        <w:t xml:space="preserve">Business </w:t>
      </w:r>
      <w:r w:rsidR="006D6BE4">
        <w:rPr>
          <w:rFonts w:cstheme="minorHAnsi"/>
          <w:b/>
          <w:bCs/>
          <w:sz w:val="22"/>
          <w:szCs w:val="22"/>
        </w:rPr>
        <w:t>A</w:t>
      </w:r>
      <w:r w:rsidR="006D6BE4" w:rsidRPr="00B91A70">
        <w:rPr>
          <w:rFonts w:cstheme="minorHAnsi"/>
          <w:b/>
          <w:bCs/>
          <w:sz w:val="22"/>
          <w:szCs w:val="22"/>
        </w:rPr>
        <w:t>nalyst</w:t>
      </w:r>
    </w:p>
    <w:p w14:paraId="095EA4A9" w14:textId="77777777" w:rsidR="00C472C6" w:rsidRPr="00C472C6" w:rsidRDefault="00C472C6" w:rsidP="00C472C6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C472C6">
        <w:rPr>
          <w:rFonts w:cstheme="minorHAnsi"/>
          <w:b/>
          <w:bCs/>
          <w:sz w:val="22"/>
          <w:szCs w:val="22"/>
          <w:lang w:val="en-IN"/>
        </w:rPr>
        <w:t>Project Description:</w:t>
      </w:r>
    </w:p>
    <w:p w14:paraId="0EDFAA3C" w14:textId="77777777" w:rsidR="00C472C6" w:rsidRDefault="00C472C6" w:rsidP="00C472C6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 xml:space="preserve">As a </w:t>
      </w:r>
      <w:r w:rsidRPr="00C472C6">
        <w:rPr>
          <w:rFonts w:cstheme="minorHAnsi"/>
          <w:b/>
          <w:bCs/>
          <w:sz w:val="22"/>
          <w:szCs w:val="22"/>
          <w:lang w:val="en-IN"/>
        </w:rPr>
        <w:t>Salesforce Admin/Business Analyst</w:t>
      </w:r>
      <w:r w:rsidRPr="00C472C6">
        <w:rPr>
          <w:rFonts w:cstheme="minorHAnsi"/>
          <w:sz w:val="22"/>
          <w:szCs w:val="22"/>
          <w:lang w:val="en-IN"/>
        </w:rPr>
        <w:t xml:space="preserve"> at PWC, I played a crucial role in managing and optimizing Salesforce solutions to streamline business operations and enhance client relationship management. I worked closely with stakeholders, developers, and end-users to ensure seamless implementation, customization, and support of Salesforce applications.</w:t>
      </w:r>
    </w:p>
    <w:p w14:paraId="1824037D" w14:textId="77777777" w:rsidR="00A749D0" w:rsidRPr="007F6ED6" w:rsidRDefault="00A749D0" w:rsidP="00A749D0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7F6ED6">
        <w:rPr>
          <w:rFonts w:cstheme="minorHAnsi"/>
          <w:b/>
          <w:bCs/>
          <w:sz w:val="22"/>
          <w:szCs w:val="22"/>
          <w:u w:val="single"/>
        </w:rPr>
        <w:t>Responsibilities:</w:t>
      </w:r>
    </w:p>
    <w:p w14:paraId="0F72B387" w14:textId="73B617E8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Collaborated with business stakeholders to gather, document, and analyze requirements for Salesforce enhancements and implementations.</w:t>
      </w:r>
    </w:p>
    <w:p w14:paraId="3E5DEE67" w14:textId="2BC0166B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Managed user accounts, profiles, roles, permissions, and security settings to ensure proper access control.</w:t>
      </w:r>
    </w:p>
    <w:p w14:paraId="348FAD46" w14:textId="0328D985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Configured Salesforce objects, fields, page layouts, record types, validation rules, workflows, and approval processes.</w:t>
      </w:r>
    </w:p>
    <w:p w14:paraId="06F737B1" w14:textId="512D8434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Assisted in migrating from Salesforce Classic to Lightning Experience, improving UI/UX and adoption rates.</w:t>
      </w:r>
    </w:p>
    <w:p w14:paraId="55202BEF" w14:textId="5A35A445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Designed and implemented automation solutions using Process Builder, Flow, and Workflow Rules to enhance efficiency.</w:t>
      </w:r>
    </w:p>
    <w:p w14:paraId="4E42573A" w14:textId="56EBD2B1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Performed data import, export, cleansing, and deduplication using tools like Data Loader, Workbench, and Salesforce Inspector.</w:t>
      </w:r>
    </w:p>
    <w:p w14:paraId="62191905" w14:textId="2FFEB229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Created custom reports and interactive dashboards to provide insights into sales, service, and operational performance.</w:t>
      </w:r>
    </w:p>
    <w:p w14:paraId="77E1C38F" w14:textId="3DE73F20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 xml:space="preserve">Conducted training sessions and developed user guides to enhance </w:t>
      </w:r>
      <w:r w:rsidR="00A749D0">
        <w:rPr>
          <w:rFonts w:cstheme="minorHAnsi"/>
          <w:sz w:val="22"/>
          <w:szCs w:val="22"/>
          <w:lang w:val="en-IN"/>
        </w:rPr>
        <w:t xml:space="preserve">the </w:t>
      </w:r>
      <w:r w:rsidRPr="00C472C6">
        <w:rPr>
          <w:rFonts w:cstheme="minorHAnsi"/>
          <w:sz w:val="22"/>
          <w:szCs w:val="22"/>
          <w:lang w:val="en-IN"/>
        </w:rPr>
        <w:t>adoption and usability of Salesforce features.</w:t>
      </w:r>
    </w:p>
    <w:p w14:paraId="2B18309F" w14:textId="44AEF971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Assisted in integrating Salesforce with third-party applications such as Tableau, Microsoft Power BI, and SAP.</w:t>
      </w:r>
    </w:p>
    <w:p w14:paraId="5A0E1E59" w14:textId="07A43401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Provided Level 1 and Level 2 support for Salesforce-related issues, resolving user queries and system errors.</w:t>
      </w:r>
    </w:p>
    <w:p w14:paraId="6AAF2D52" w14:textId="416BB692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Ensured adherence to security policies and compliance standards, implementing field-level encryption and data retention policies.</w:t>
      </w:r>
    </w:p>
    <w:p w14:paraId="5D6A9FB1" w14:textId="5C47DF52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Maintained and refreshed Salesforce sandboxes for testing and development purposes.</w:t>
      </w:r>
    </w:p>
    <w:p w14:paraId="5E7D41A2" w14:textId="4C4F364A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Assisted in deploying updates and new features using Change Sets and Version Control tools like Git.</w:t>
      </w:r>
    </w:p>
    <w:p w14:paraId="064BD91E" w14:textId="15E28522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Acted as a bridge between business users and technical teams, ensuring clarity of requirements and feasibility of solutions.</w:t>
      </w:r>
    </w:p>
    <w:p w14:paraId="26D511A4" w14:textId="2E1A316F" w:rsidR="00C472C6" w:rsidRPr="00C472C6" w:rsidRDefault="00C472C6" w:rsidP="00A749D0">
      <w:pPr>
        <w:numPr>
          <w:ilvl w:val="0"/>
          <w:numId w:val="27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C472C6">
        <w:rPr>
          <w:rFonts w:cstheme="minorHAnsi"/>
          <w:sz w:val="22"/>
          <w:szCs w:val="22"/>
          <w:lang w:val="en-IN"/>
        </w:rPr>
        <w:t>Participated in daily stand-ups, sprint planning, backlog grooming, and retrospectives to ensure iterative and efficient delivery of Salesforce solutions.</w:t>
      </w:r>
    </w:p>
    <w:p w14:paraId="5E104C41" w14:textId="19CEF91A" w:rsidR="00C472C6" w:rsidRPr="00C472C6" w:rsidRDefault="00A749D0" w:rsidP="00C472C6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8D03F2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="00C472C6" w:rsidRPr="00C472C6">
        <w:rPr>
          <w:rFonts w:cstheme="minorHAnsi"/>
          <w:sz w:val="22"/>
          <w:szCs w:val="22"/>
          <w:lang w:val="en-IN"/>
        </w:rPr>
        <w:t>Sales Cloud, Service Cloud, Experience Cloud, Salesforce Lightning</w:t>
      </w:r>
      <w:r>
        <w:rPr>
          <w:rFonts w:cstheme="minorHAnsi"/>
          <w:sz w:val="22"/>
          <w:szCs w:val="22"/>
          <w:lang w:val="en-IN"/>
        </w:rPr>
        <w:t xml:space="preserve">, </w:t>
      </w:r>
      <w:r w:rsidR="00C472C6" w:rsidRPr="00C472C6">
        <w:rPr>
          <w:rFonts w:cstheme="minorHAnsi"/>
          <w:sz w:val="22"/>
          <w:szCs w:val="22"/>
          <w:lang w:val="en-IN"/>
        </w:rPr>
        <w:t>Apex, Visualforce, Lightning Web Components, Flow Builder, SOQL, REST/SOAP APIs</w:t>
      </w:r>
      <w:r>
        <w:rPr>
          <w:rFonts w:cstheme="minorHAnsi"/>
          <w:sz w:val="22"/>
          <w:szCs w:val="22"/>
          <w:lang w:val="en-IN"/>
        </w:rPr>
        <w:t xml:space="preserve">, </w:t>
      </w:r>
      <w:r w:rsidR="00C472C6" w:rsidRPr="00C472C6">
        <w:rPr>
          <w:rFonts w:cstheme="minorHAnsi"/>
          <w:sz w:val="22"/>
          <w:szCs w:val="22"/>
          <w:lang w:val="en-IN"/>
        </w:rPr>
        <w:t>Agile, Scrum, Jira, Confluence, User Stories, Test Cases</w:t>
      </w:r>
      <w:r>
        <w:rPr>
          <w:rFonts w:cstheme="minorHAnsi"/>
          <w:sz w:val="22"/>
          <w:szCs w:val="22"/>
          <w:lang w:val="en-IN"/>
        </w:rPr>
        <w:t xml:space="preserve">, </w:t>
      </w:r>
      <w:r w:rsidR="00C472C6" w:rsidRPr="00C472C6">
        <w:rPr>
          <w:rFonts w:cstheme="minorHAnsi"/>
          <w:sz w:val="22"/>
          <w:szCs w:val="22"/>
          <w:lang w:val="en-IN"/>
        </w:rPr>
        <w:t>Tableau, Microsoft Power BI, SAP, MuleSoft</w:t>
      </w:r>
      <w:r>
        <w:rPr>
          <w:rFonts w:cstheme="minorHAnsi"/>
          <w:sz w:val="22"/>
          <w:szCs w:val="22"/>
          <w:lang w:val="en-IN"/>
        </w:rPr>
        <w:t xml:space="preserve">, </w:t>
      </w:r>
      <w:r w:rsidR="00C472C6" w:rsidRPr="00C472C6">
        <w:rPr>
          <w:rFonts w:cstheme="minorHAnsi"/>
          <w:sz w:val="22"/>
          <w:szCs w:val="22"/>
          <w:lang w:val="en-IN"/>
        </w:rPr>
        <w:t>GDPR, ISO 27001, Salesforce Shield</w:t>
      </w:r>
      <w:r>
        <w:rPr>
          <w:rFonts w:cstheme="minorHAnsi"/>
          <w:sz w:val="22"/>
          <w:szCs w:val="22"/>
          <w:lang w:val="en-IN"/>
        </w:rPr>
        <w:t>.</w:t>
      </w:r>
    </w:p>
    <w:p w14:paraId="694C903F" w14:textId="77777777" w:rsidR="00C472C6" w:rsidRPr="00425500" w:rsidRDefault="00C472C6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</w:p>
    <w:p w14:paraId="673B1018" w14:textId="0780A79E" w:rsidR="003160B3" w:rsidRPr="00425500" w:rsidRDefault="003160B3" w:rsidP="00425500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proofErr w:type="spellStart"/>
      <w:r w:rsidRPr="00425500">
        <w:rPr>
          <w:rFonts w:cstheme="minorHAnsi"/>
          <w:b/>
          <w:bCs/>
          <w:sz w:val="22"/>
          <w:szCs w:val="22"/>
        </w:rPr>
        <w:lastRenderedPageBreak/>
        <w:t>eMudhra</w:t>
      </w:r>
      <w:proofErr w:type="spellEnd"/>
      <w:r w:rsidRPr="00425500">
        <w:rPr>
          <w:rFonts w:cstheme="minorHAnsi"/>
          <w:b/>
          <w:bCs/>
          <w:sz w:val="22"/>
          <w:szCs w:val="22"/>
        </w:rPr>
        <w:t xml:space="preserve"> LTD Bangalore, Indi</w:t>
      </w:r>
      <w:r w:rsidR="00C16A1D">
        <w:rPr>
          <w:rFonts w:cstheme="minorHAnsi"/>
          <w:b/>
          <w:bCs/>
          <w:sz w:val="22"/>
          <w:szCs w:val="22"/>
        </w:rPr>
        <w:t xml:space="preserve">a </w:t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="00C16A1D">
        <w:rPr>
          <w:rFonts w:cstheme="minorHAnsi"/>
          <w:b/>
          <w:bCs/>
          <w:sz w:val="22"/>
          <w:szCs w:val="22"/>
        </w:rPr>
        <w:tab/>
      </w:r>
      <w:r w:rsidRPr="00425500">
        <w:rPr>
          <w:rFonts w:cstheme="minorHAnsi"/>
          <w:b/>
          <w:bCs/>
          <w:sz w:val="22"/>
          <w:szCs w:val="22"/>
        </w:rPr>
        <w:t>Sep</w:t>
      </w:r>
      <w:r w:rsidR="00C16A1D">
        <w:rPr>
          <w:rFonts w:cstheme="minorHAnsi"/>
          <w:b/>
          <w:bCs/>
          <w:sz w:val="22"/>
          <w:szCs w:val="22"/>
        </w:rPr>
        <w:t>t’</w:t>
      </w:r>
      <w:r w:rsidRPr="00425500">
        <w:rPr>
          <w:rFonts w:cstheme="minorHAnsi"/>
          <w:b/>
          <w:bCs/>
          <w:sz w:val="22"/>
          <w:szCs w:val="22"/>
        </w:rPr>
        <w:t>17 – Feb</w:t>
      </w:r>
      <w:r w:rsidR="00C16A1D">
        <w:rPr>
          <w:rFonts w:cstheme="minorHAnsi"/>
          <w:b/>
          <w:bCs/>
          <w:sz w:val="22"/>
          <w:szCs w:val="22"/>
        </w:rPr>
        <w:t>’</w:t>
      </w:r>
      <w:r w:rsidRPr="00425500">
        <w:rPr>
          <w:rFonts w:cstheme="minorHAnsi"/>
          <w:b/>
          <w:bCs/>
          <w:sz w:val="22"/>
          <w:szCs w:val="22"/>
        </w:rPr>
        <w:t>21</w:t>
      </w:r>
    </w:p>
    <w:p w14:paraId="4F26DE54" w14:textId="1A15AEBE" w:rsidR="00425500" w:rsidRDefault="003160B3" w:rsidP="00425500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425500">
        <w:rPr>
          <w:rFonts w:cstheme="minorHAnsi"/>
          <w:b/>
          <w:bCs/>
          <w:sz w:val="22"/>
          <w:szCs w:val="22"/>
        </w:rPr>
        <w:t xml:space="preserve">Role: </w:t>
      </w:r>
      <w:r w:rsidR="00964F96">
        <w:rPr>
          <w:rFonts w:cstheme="minorHAnsi"/>
          <w:b/>
          <w:bCs/>
          <w:sz w:val="22"/>
          <w:szCs w:val="22"/>
        </w:rPr>
        <w:t>S</w:t>
      </w:r>
      <w:r w:rsidR="00964F96" w:rsidRPr="00B91A70">
        <w:rPr>
          <w:rFonts w:cstheme="minorHAnsi"/>
          <w:b/>
          <w:bCs/>
          <w:sz w:val="22"/>
          <w:szCs w:val="22"/>
        </w:rPr>
        <w:t xml:space="preserve">alesforce Business </w:t>
      </w:r>
      <w:r w:rsidR="00964F96">
        <w:rPr>
          <w:rFonts w:cstheme="minorHAnsi"/>
          <w:b/>
          <w:bCs/>
          <w:sz w:val="22"/>
          <w:szCs w:val="22"/>
        </w:rPr>
        <w:t>A</w:t>
      </w:r>
      <w:r w:rsidR="00964F96" w:rsidRPr="00B91A70">
        <w:rPr>
          <w:rFonts w:cstheme="minorHAnsi"/>
          <w:b/>
          <w:bCs/>
          <w:sz w:val="22"/>
          <w:szCs w:val="22"/>
        </w:rPr>
        <w:t>nalyst</w:t>
      </w:r>
    </w:p>
    <w:p w14:paraId="5754FF30" w14:textId="77777777" w:rsidR="00ED4A78" w:rsidRPr="00ED4A78" w:rsidRDefault="00ED4A78" w:rsidP="00ED4A78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ED4A78">
        <w:rPr>
          <w:rFonts w:cstheme="minorHAnsi"/>
          <w:b/>
          <w:bCs/>
          <w:sz w:val="22"/>
          <w:szCs w:val="22"/>
          <w:lang w:val="en-IN"/>
        </w:rPr>
        <w:t>Project Description:</w:t>
      </w:r>
    </w:p>
    <w:p w14:paraId="72CEBA6A" w14:textId="77777777" w:rsidR="00ED4A78" w:rsidRPr="00ED4A78" w:rsidRDefault="00ED4A78" w:rsidP="00ED4A78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 xml:space="preserve">As a </w:t>
      </w:r>
      <w:r w:rsidRPr="00ED4A78">
        <w:rPr>
          <w:rFonts w:cstheme="minorHAnsi"/>
          <w:b/>
          <w:bCs/>
          <w:sz w:val="22"/>
          <w:szCs w:val="22"/>
          <w:lang w:val="en-IN"/>
        </w:rPr>
        <w:t>Salesforce Business Analyst</w:t>
      </w:r>
      <w:r w:rsidRPr="00ED4A78">
        <w:rPr>
          <w:rFonts w:cstheme="minorHAnsi"/>
          <w:sz w:val="22"/>
          <w:szCs w:val="22"/>
          <w:lang w:val="en-IN"/>
        </w:rPr>
        <w:t xml:space="preserve"> at </w:t>
      </w:r>
      <w:proofErr w:type="spellStart"/>
      <w:r w:rsidRPr="00ED4A78">
        <w:rPr>
          <w:rFonts w:cstheme="minorHAnsi"/>
          <w:sz w:val="22"/>
          <w:szCs w:val="22"/>
          <w:lang w:val="en-IN"/>
        </w:rPr>
        <w:t>eMudhra</w:t>
      </w:r>
      <w:proofErr w:type="spellEnd"/>
      <w:r w:rsidRPr="00ED4A78">
        <w:rPr>
          <w:rFonts w:cstheme="minorHAnsi"/>
          <w:sz w:val="22"/>
          <w:szCs w:val="22"/>
          <w:lang w:val="en-IN"/>
        </w:rPr>
        <w:t xml:space="preserve"> LTD, I played a pivotal role in the design, implementation, and optimization of Salesforce solutions to support digital trust services, including digital signatures, identity verification, and certificate lifecycle management. I worked closely with business stakeholders, developers, and administrators to streamline customer interactions, enhance operational efficiency, and drive digital transformation through Salesforce automation and integrations.</w:t>
      </w:r>
    </w:p>
    <w:p w14:paraId="39DD634F" w14:textId="77777777" w:rsidR="00EE07E8" w:rsidRPr="00EE07E8" w:rsidRDefault="00EE07E8" w:rsidP="00EE07E8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EE07E8">
        <w:rPr>
          <w:rFonts w:cstheme="minorHAnsi"/>
          <w:b/>
          <w:bCs/>
          <w:sz w:val="22"/>
          <w:szCs w:val="22"/>
          <w:u w:val="single"/>
        </w:rPr>
        <w:t>Responsibilities:</w:t>
      </w:r>
    </w:p>
    <w:p w14:paraId="1B2DDBEA" w14:textId="7ACB2B49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Conducted stakeholder interviews to gather business requirements, translating them into functional specifications and user stories.</w:t>
      </w:r>
    </w:p>
    <w:p w14:paraId="495A514F" w14:textId="5F4894D1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Analyzed existing business processes and identified areas for improvement using Salesforce solutions.</w:t>
      </w:r>
    </w:p>
    <w:p w14:paraId="28EE3179" w14:textId="7E81F528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Assisted in configuring Salesforce objects, workflows, validation rules, and approval processes to optimize business operations.</w:t>
      </w:r>
    </w:p>
    <w:p w14:paraId="54ECA667" w14:textId="5AA6FA90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 xml:space="preserve">Worked on integrating Salesforce with </w:t>
      </w:r>
      <w:proofErr w:type="spellStart"/>
      <w:r w:rsidRPr="00ED4A78">
        <w:rPr>
          <w:rFonts w:cstheme="minorHAnsi"/>
          <w:sz w:val="22"/>
          <w:szCs w:val="22"/>
          <w:lang w:val="en-IN"/>
        </w:rPr>
        <w:t>eMudhra’s</w:t>
      </w:r>
      <w:proofErr w:type="spellEnd"/>
      <w:r w:rsidRPr="00ED4A78">
        <w:rPr>
          <w:rFonts w:cstheme="minorHAnsi"/>
          <w:sz w:val="22"/>
          <w:szCs w:val="22"/>
          <w:lang w:val="en-IN"/>
        </w:rPr>
        <w:t xml:space="preserve"> proprietary digital signature and identity verification platforms.</w:t>
      </w:r>
    </w:p>
    <w:p w14:paraId="15B8A725" w14:textId="52E74A0B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Led the implementation of Sales Cloud and Service Cloud to streamline sales and customer service processes.</w:t>
      </w:r>
    </w:p>
    <w:p w14:paraId="67F0F53B" w14:textId="0E1058C6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Conducted training sessions and created user guides to facilitate Salesforce adoption across teams.</w:t>
      </w:r>
    </w:p>
    <w:p w14:paraId="21FCBA84" w14:textId="242A5011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Designed real-time dashboards and reports to provide insights into customer acquisition, service performance, and sales pipeline.</w:t>
      </w:r>
    </w:p>
    <w:p w14:paraId="778C2ADF" w14:textId="064E4F22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Developed automated workflows using Process Builder and Flow to reduce manual effort in customer onboarding and certificate issuance.</w:t>
      </w:r>
    </w:p>
    <w:p w14:paraId="5755B3CE" w14:textId="053E6C40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Oversaw data migration from legacy systems to Salesforce, ensuring data integrity and consistency.</w:t>
      </w:r>
    </w:p>
    <w:p w14:paraId="0DDFDD5A" w14:textId="46CB7CC3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Worked on improving the customer journey by leveraging Experience Cloud to provide a seamless self-service portal.</w:t>
      </w:r>
    </w:p>
    <w:p w14:paraId="603B6E4E" w14:textId="077E1072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 xml:space="preserve">Ensured Salesforce configurations complied with regulatory standards like GDPR and </w:t>
      </w:r>
      <w:proofErr w:type="spellStart"/>
      <w:r w:rsidRPr="00ED4A78">
        <w:rPr>
          <w:rFonts w:cstheme="minorHAnsi"/>
          <w:sz w:val="22"/>
          <w:szCs w:val="22"/>
          <w:lang w:val="en-IN"/>
        </w:rPr>
        <w:t>eKYC</w:t>
      </w:r>
      <w:proofErr w:type="spellEnd"/>
      <w:r w:rsidRPr="00ED4A78">
        <w:rPr>
          <w:rFonts w:cstheme="minorHAnsi"/>
          <w:sz w:val="22"/>
          <w:szCs w:val="22"/>
          <w:lang w:val="en-IN"/>
        </w:rPr>
        <w:t xml:space="preserve"> norms.</w:t>
      </w:r>
    </w:p>
    <w:p w14:paraId="63039168" w14:textId="0A49A375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Acted as a liaison between business teams and technical teams, ensuring alignment on project goals and requirements.</w:t>
      </w:r>
    </w:p>
    <w:p w14:paraId="1AEE3247" w14:textId="46108244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Assisted in user acceptance testing (UAT) to validate system enhancements and defect resolutions.</w:t>
      </w:r>
    </w:p>
    <w:p w14:paraId="3F0B8C0F" w14:textId="02623E7A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Managed deployments and releases using Change Sets and Version Control systems.</w:t>
      </w:r>
    </w:p>
    <w:p w14:paraId="3908F31E" w14:textId="0E0384A6" w:rsidR="00ED4A78" w:rsidRPr="00ED4A78" w:rsidRDefault="00ED4A78" w:rsidP="00EE07E8">
      <w:pPr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sz w:val="22"/>
          <w:szCs w:val="22"/>
          <w:lang w:val="en-IN"/>
        </w:rPr>
        <w:t>Participated in daily stand-ups, sprint planning, and retrospectives to ensure timely delivery of Salesforce solutions.</w:t>
      </w:r>
    </w:p>
    <w:p w14:paraId="3754C02B" w14:textId="761E32B0" w:rsidR="00ED4A78" w:rsidRDefault="00ED4A78" w:rsidP="00ED4A78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ED4A78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 w:rsidR="00EE07E8">
        <w:rPr>
          <w:rFonts w:cstheme="minorHAnsi"/>
          <w:b/>
          <w:bCs/>
          <w:sz w:val="22"/>
          <w:szCs w:val="22"/>
          <w:lang w:val="en-IN"/>
        </w:rPr>
        <w:t xml:space="preserve"> </w:t>
      </w:r>
      <w:r w:rsidRPr="00ED4A78">
        <w:rPr>
          <w:rFonts w:cstheme="minorHAnsi"/>
          <w:sz w:val="22"/>
          <w:szCs w:val="22"/>
          <w:lang w:val="en-IN"/>
        </w:rPr>
        <w:t>Sales Cloud, Service Cloud, Experience Cloud, Salesforce Lightning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ED4A78">
        <w:rPr>
          <w:rFonts w:cstheme="minorHAnsi"/>
          <w:sz w:val="22"/>
          <w:szCs w:val="22"/>
          <w:lang w:val="en-IN"/>
        </w:rPr>
        <w:t>Apex, Visualforce, Lightning Web Components, SOQL, Process Builder, Flow Builder, REST/SOAP APIs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ED4A78">
        <w:rPr>
          <w:rFonts w:cstheme="minorHAnsi"/>
          <w:sz w:val="22"/>
          <w:szCs w:val="22"/>
          <w:lang w:val="en-IN"/>
        </w:rPr>
        <w:t>Agile, Scrum, Jira, Confluence, User Stories, Test Cases</w:t>
      </w:r>
      <w:r>
        <w:rPr>
          <w:rFonts w:cstheme="minorHAnsi"/>
          <w:sz w:val="22"/>
          <w:szCs w:val="22"/>
          <w:lang w:val="en-IN"/>
        </w:rPr>
        <w:t xml:space="preserve">, </w:t>
      </w:r>
      <w:proofErr w:type="spellStart"/>
      <w:r w:rsidRPr="00ED4A78">
        <w:rPr>
          <w:rFonts w:cstheme="minorHAnsi"/>
          <w:sz w:val="22"/>
          <w:szCs w:val="22"/>
          <w:lang w:val="en-IN"/>
        </w:rPr>
        <w:t>eMudhra</w:t>
      </w:r>
      <w:proofErr w:type="spellEnd"/>
      <w:r w:rsidRPr="00ED4A78">
        <w:rPr>
          <w:rFonts w:cstheme="minorHAnsi"/>
          <w:sz w:val="22"/>
          <w:szCs w:val="22"/>
          <w:lang w:val="en-IN"/>
        </w:rPr>
        <w:t xml:space="preserve"> Digital Signature Platform, </w:t>
      </w:r>
      <w:proofErr w:type="spellStart"/>
      <w:r w:rsidRPr="00ED4A78">
        <w:rPr>
          <w:rFonts w:cstheme="minorHAnsi"/>
          <w:sz w:val="22"/>
          <w:szCs w:val="22"/>
          <w:lang w:val="en-IN"/>
        </w:rPr>
        <w:t>eKYC</w:t>
      </w:r>
      <w:proofErr w:type="spellEnd"/>
      <w:r w:rsidRPr="00ED4A78">
        <w:rPr>
          <w:rFonts w:cstheme="minorHAnsi"/>
          <w:sz w:val="22"/>
          <w:szCs w:val="22"/>
          <w:lang w:val="en-IN"/>
        </w:rPr>
        <w:t xml:space="preserve"> Systems, AWS, Microsoft Power BI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ED4A78">
        <w:rPr>
          <w:rFonts w:cstheme="minorHAnsi"/>
          <w:sz w:val="22"/>
          <w:szCs w:val="22"/>
          <w:lang w:val="en-IN"/>
        </w:rPr>
        <w:t xml:space="preserve">GDPR, ISO 27001, </w:t>
      </w:r>
      <w:proofErr w:type="spellStart"/>
      <w:r w:rsidRPr="00ED4A78">
        <w:rPr>
          <w:rFonts w:cstheme="minorHAnsi"/>
          <w:sz w:val="22"/>
          <w:szCs w:val="22"/>
          <w:lang w:val="en-IN"/>
        </w:rPr>
        <w:t>eKYC</w:t>
      </w:r>
      <w:proofErr w:type="spellEnd"/>
      <w:r w:rsidRPr="00ED4A78">
        <w:rPr>
          <w:rFonts w:cstheme="minorHAnsi"/>
          <w:sz w:val="22"/>
          <w:szCs w:val="22"/>
          <w:lang w:val="en-IN"/>
        </w:rPr>
        <w:t xml:space="preserve"> Standards</w:t>
      </w:r>
      <w:r w:rsidR="00EE07E8">
        <w:rPr>
          <w:rFonts w:cstheme="minorHAnsi"/>
          <w:sz w:val="22"/>
          <w:szCs w:val="22"/>
          <w:lang w:val="en-IN"/>
        </w:rPr>
        <w:t>.</w:t>
      </w:r>
    </w:p>
    <w:p w14:paraId="2A7BE546" w14:textId="77777777" w:rsidR="002B0438" w:rsidRPr="00964F96" w:rsidRDefault="002B0438" w:rsidP="000A261E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</w:p>
    <w:p w14:paraId="2509475F" w14:textId="23ED844F" w:rsidR="002B0438" w:rsidRPr="00425500" w:rsidRDefault="000E7AC0" w:rsidP="002B0438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proofErr w:type="spellStart"/>
      <w:r w:rsidRPr="000E7AC0">
        <w:rPr>
          <w:rFonts w:cstheme="minorHAnsi"/>
          <w:b/>
          <w:bCs/>
          <w:sz w:val="22"/>
          <w:szCs w:val="22"/>
        </w:rPr>
        <w:t>Whitescion</w:t>
      </w:r>
      <w:proofErr w:type="spellEnd"/>
      <w:r w:rsidRPr="000E7AC0">
        <w:rPr>
          <w:rFonts w:cstheme="minorHAnsi"/>
          <w:b/>
          <w:bCs/>
          <w:sz w:val="22"/>
          <w:szCs w:val="22"/>
        </w:rPr>
        <w:t xml:space="preserve"> Technologies Private Limited</w:t>
      </w:r>
      <w:r>
        <w:rPr>
          <w:rFonts w:cstheme="minorHAnsi"/>
          <w:b/>
          <w:bCs/>
          <w:sz w:val="22"/>
          <w:szCs w:val="22"/>
        </w:rPr>
        <w:t>,</w:t>
      </w:r>
      <w:r w:rsidR="002B0438" w:rsidRPr="00425500">
        <w:rPr>
          <w:rFonts w:cstheme="minorHAnsi"/>
          <w:b/>
          <w:bCs/>
          <w:sz w:val="22"/>
          <w:szCs w:val="22"/>
        </w:rPr>
        <w:t xml:space="preserve"> Indi</w:t>
      </w:r>
      <w:r w:rsidR="00E80E00">
        <w:rPr>
          <w:rFonts w:cstheme="minorHAnsi"/>
          <w:b/>
          <w:bCs/>
          <w:sz w:val="22"/>
          <w:szCs w:val="22"/>
        </w:rPr>
        <w:t xml:space="preserve">a </w:t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  <w:t>Jul</w:t>
      </w:r>
      <w:r w:rsidR="00E80E00">
        <w:rPr>
          <w:rFonts w:cstheme="minorHAnsi"/>
          <w:b/>
          <w:bCs/>
          <w:sz w:val="22"/>
          <w:szCs w:val="22"/>
        </w:rPr>
        <w:t>’</w:t>
      </w:r>
      <w:r w:rsidR="002B0438" w:rsidRPr="00425500">
        <w:rPr>
          <w:rFonts w:cstheme="minorHAnsi"/>
          <w:b/>
          <w:bCs/>
          <w:sz w:val="22"/>
          <w:szCs w:val="22"/>
        </w:rPr>
        <w:t>1</w:t>
      </w:r>
      <w:r w:rsidR="002B0438">
        <w:rPr>
          <w:rFonts w:cstheme="minorHAnsi"/>
          <w:b/>
          <w:bCs/>
          <w:sz w:val="22"/>
          <w:szCs w:val="22"/>
        </w:rPr>
        <w:t>5</w:t>
      </w:r>
      <w:r w:rsidR="002B0438" w:rsidRPr="00425500">
        <w:rPr>
          <w:rFonts w:cstheme="minorHAnsi"/>
          <w:b/>
          <w:bCs/>
          <w:sz w:val="22"/>
          <w:szCs w:val="22"/>
        </w:rPr>
        <w:t xml:space="preserve"> – </w:t>
      </w:r>
      <w:r w:rsidR="00E80E00">
        <w:rPr>
          <w:rFonts w:cstheme="minorHAnsi"/>
          <w:b/>
          <w:bCs/>
          <w:sz w:val="22"/>
          <w:szCs w:val="22"/>
        </w:rPr>
        <w:t>Aug</w:t>
      </w:r>
      <w:r w:rsidR="003931C9">
        <w:rPr>
          <w:rFonts w:cstheme="minorHAnsi"/>
          <w:b/>
          <w:bCs/>
          <w:sz w:val="22"/>
          <w:szCs w:val="22"/>
        </w:rPr>
        <w:t>’</w:t>
      </w:r>
      <w:r w:rsidR="00E80E00">
        <w:rPr>
          <w:rFonts w:cstheme="minorHAnsi"/>
          <w:b/>
          <w:bCs/>
          <w:sz w:val="22"/>
          <w:szCs w:val="22"/>
        </w:rPr>
        <w:t>17</w:t>
      </w:r>
    </w:p>
    <w:p w14:paraId="7003C207" w14:textId="4A6213C9" w:rsidR="002B0438" w:rsidRDefault="002B0438" w:rsidP="002B0438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 w:rsidRPr="00425500">
        <w:rPr>
          <w:rFonts w:cstheme="minorHAnsi"/>
          <w:b/>
          <w:bCs/>
          <w:sz w:val="22"/>
          <w:szCs w:val="22"/>
        </w:rPr>
        <w:t xml:space="preserve">Role: </w:t>
      </w:r>
      <w:r w:rsidR="00964F96" w:rsidRPr="00964F96">
        <w:rPr>
          <w:rFonts w:cstheme="minorHAnsi"/>
          <w:b/>
          <w:bCs/>
          <w:sz w:val="22"/>
          <w:szCs w:val="22"/>
        </w:rPr>
        <w:t xml:space="preserve">Business </w:t>
      </w:r>
      <w:r w:rsidR="0096356E">
        <w:rPr>
          <w:rFonts w:cstheme="minorHAnsi"/>
          <w:b/>
          <w:bCs/>
          <w:sz w:val="22"/>
          <w:szCs w:val="22"/>
        </w:rPr>
        <w:t>A</w:t>
      </w:r>
      <w:r w:rsidR="00964F96" w:rsidRPr="00964F96">
        <w:rPr>
          <w:rFonts w:cstheme="minorHAnsi"/>
          <w:b/>
          <w:bCs/>
          <w:sz w:val="22"/>
          <w:szCs w:val="22"/>
        </w:rPr>
        <w:t xml:space="preserve">nalyst </w:t>
      </w:r>
    </w:p>
    <w:p w14:paraId="2708465F" w14:textId="77777777" w:rsidR="00204C01" w:rsidRPr="00204C01" w:rsidRDefault="00204C01" w:rsidP="00204C01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lang w:val="en-IN"/>
        </w:rPr>
      </w:pPr>
      <w:r w:rsidRPr="00204C01">
        <w:rPr>
          <w:rFonts w:cstheme="minorHAnsi"/>
          <w:b/>
          <w:bCs/>
          <w:sz w:val="22"/>
          <w:szCs w:val="22"/>
          <w:lang w:val="en-IN"/>
        </w:rPr>
        <w:t>Project Description:</w:t>
      </w:r>
    </w:p>
    <w:p w14:paraId="038078AA" w14:textId="77777777" w:rsidR="00204C01" w:rsidRPr="00204C01" w:rsidRDefault="00204C01" w:rsidP="00204C01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 xml:space="preserve">As a </w:t>
      </w:r>
      <w:r w:rsidRPr="00204C01">
        <w:rPr>
          <w:rFonts w:cstheme="minorHAnsi"/>
          <w:b/>
          <w:bCs/>
          <w:sz w:val="22"/>
          <w:szCs w:val="22"/>
          <w:lang w:val="en-IN"/>
        </w:rPr>
        <w:t>Jr. Business Analyst</w:t>
      </w:r>
      <w:r w:rsidRPr="00204C01">
        <w:rPr>
          <w:rFonts w:cstheme="minorHAnsi"/>
          <w:sz w:val="22"/>
          <w:szCs w:val="22"/>
          <w:lang w:val="en-IN"/>
        </w:rPr>
        <w:t xml:space="preserve"> at </w:t>
      </w:r>
      <w:proofErr w:type="spellStart"/>
      <w:r w:rsidRPr="00204C01">
        <w:rPr>
          <w:rFonts w:cstheme="minorHAnsi"/>
          <w:sz w:val="22"/>
          <w:szCs w:val="22"/>
          <w:lang w:val="en-IN"/>
        </w:rPr>
        <w:t>Whitescion</w:t>
      </w:r>
      <w:proofErr w:type="spellEnd"/>
      <w:r w:rsidRPr="00204C01">
        <w:rPr>
          <w:rFonts w:cstheme="minorHAnsi"/>
          <w:sz w:val="22"/>
          <w:szCs w:val="22"/>
          <w:lang w:val="en-IN"/>
        </w:rPr>
        <w:t xml:space="preserve"> Technologies, I contributed to the successful implementation of Salesforce solutions to enhance business process efficiency and customer relationship management. My role involved gathering requirements, analyzing business needs, and collaborating with cross-functional teams to implement Salesforce-based solutions that streamlined sales, service, and operational workflows. I played a key role in ensuring user adoption, data integrity, and process automation to drive business growth.</w:t>
      </w:r>
    </w:p>
    <w:p w14:paraId="74C00CCE" w14:textId="77777777" w:rsidR="00204C01" w:rsidRPr="00204C01" w:rsidRDefault="00204C01" w:rsidP="00204C01">
      <w:pPr>
        <w:spacing w:after="0" w:line="240" w:lineRule="auto"/>
        <w:jc w:val="both"/>
        <w:rPr>
          <w:rFonts w:cstheme="minorHAnsi"/>
          <w:b/>
          <w:bCs/>
          <w:sz w:val="22"/>
          <w:szCs w:val="22"/>
          <w:u w:val="single"/>
        </w:rPr>
      </w:pPr>
      <w:r w:rsidRPr="00204C01">
        <w:rPr>
          <w:rFonts w:cstheme="minorHAnsi"/>
          <w:b/>
          <w:bCs/>
          <w:sz w:val="22"/>
          <w:szCs w:val="22"/>
          <w:u w:val="single"/>
        </w:rPr>
        <w:t>Responsibilities:</w:t>
      </w:r>
    </w:p>
    <w:p w14:paraId="1AC341CE" w14:textId="24D68C66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 xml:space="preserve">Engaged with stakeholders to collect business needs and </w:t>
      </w:r>
      <w:r>
        <w:rPr>
          <w:rFonts w:cstheme="minorHAnsi"/>
          <w:sz w:val="22"/>
          <w:szCs w:val="22"/>
          <w:lang w:val="en-IN"/>
        </w:rPr>
        <w:t>translate</w:t>
      </w:r>
      <w:r w:rsidRPr="00204C01">
        <w:rPr>
          <w:rFonts w:cstheme="minorHAnsi"/>
          <w:sz w:val="22"/>
          <w:szCs w:val="22"/>
          <w:lang w:val="en-IN"/>
        </w:rPr>
        <w:t xml:space="preserve"> them into detailed functional specifications.</w:t>
      </w:r>
    </w:p>
    <w:p w14:paraId="4FC0347B" w14:textId="5D407FD4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Created process flow diagrams, use cases, and user stories to streamline Salesforce implementation.</w:t>
      </w:r>
    </w:p>
    <w:p w14:paraId="1BAA38D0" w14:textId="0E74C23C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Assisted in configuring standard objects, fields, page layouts, and validation rules to meet business requirements.</w:t>
      </w:r>
    </w:p>
    <w:p w14:paraId="6C524D24" w14:textId="304C1F96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Supported data import, cleanup, and deduplication efforts using Salesforce Data Loader and Workbench.</w:t>
      </w:r>
    </w:p>
    <w:p w14:paraId="2C664628" w14:textId="73648246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Developed training materials and conducted sessions to help users understand and adopt Salesforce features.</w:t>
      </w:r>
    </w:p>
    <w:p w14:paraId="6A9E2B8B" w14:textId="71E6ADE3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Assisted in implementing workflow rules, Process Builder, and Flow to automate repetitive tasks.</w:t>
      </w:r>
    </w:p>
    <w:p w14:paraId="50F96A7B" w14:textId="39A9E469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Designed custom reports and dashboards to provide real-time business insights and track KPIs.</w:t>
      </w:r>
    </w:p>
    <w:p w14:paraId="0B76DB9C" w14:textId="45AC6F3A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Coordinated UAT sessions, gathered feedback, and worked with developers to ensure system functionality met business needs.</w:t>
      </w:r>
    </w:p>
    <w:p w14:paraId="69D3AADD" w14:textId="0333F12C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Assisted in configuring Salesforce Service Cloud to streamline customer support workflows.</w:t>
      </w:r>
    </w:p>
    <w:p w14:paraId="784ECD27" w14:textId="7AB7C414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lastRenderedPageBreak/>
        <w:t>Acted as a bridge between technical teams and business users, ensuring seamless communication and requirement alignment.</w:t>
      </w:r>
    </w:p>
    <w:p w14:paraId="02214E74" w14:textId="76EA1BB7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Supported integrations with third-party applications such as email platforms and accounting tools.</w:t>
      </w:r>
    </w:p>
    <w:p w14:paraId="52CB603A" w14:textId="0E363458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Assisted in managing roles, profiles, permission sets, and field-level security to ensure data integrity.</w:t>
      </w:r>
    </w:p>
    <w:p w14:paraId="5F3771BB" w14:textId="5082C6FF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Helped implement change management strategies to ensure a smooth transition to Salesforce for end-users.</w:t>
      </w:r>
    </w:p>
    <w:p w14:paraId="6D12E98C" w14:textId="4418F2DD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Attended daily stand-ups, sprint planning, and retrospectives to support iterative and efficient project delivery.</w:t>
      </w:r>
    </w:p>
    <w:p w14:paraId="09969F2B" w14:textId="0C29D40B" w:rsidR="00204C01" w:rsidRPr="00204C01" w:rsidRDefault="00204C01" w:rsidP="00204C01">
      <w:pPr>
        <w:numPr>
          <w:ilvl w:val="0"/>
          <w:numId w:val="29"/>
        </w:num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sz w:val="22"/>
          <w:szCs w:val="22"/>
          <w:lang w:val="en-IN"/>
        </w:rPr>
        <w:t>Regularly collected user feedback to identify enhancement opportunities and drive Salesforce optimization.</w:t>
      </w:r>
    </w:p>
    <w:p w14:paraId="270D8386" w14:textId="14F0BC18" w:rsidR="00204C01" w:rsidRDefault="00204C01" w:rsidP="00204C01">
      <w:pPr>
        <w:spacing w:after="0" w:line="240" w:lineRule="auto"/>
        <w:jc w:val="both"/>
        <w:rPr>
          <w:rFonts w:cstheme="minorHAnsi"/>
          <w:sz w:val="22"/>
          <w:szCs w:val="22"/>
          <w:lang w:val="en-IN"/>
        </w:rPr>
      </w:pPr>
      <w:r w:rsidRPr="00204C01">
        <w:rPr>
          <w:rFonts w:cstheme="minorHAnsi"/>
          <w:b/>
          <w:bCs/>
          <w:sz w:val="22"/>
          <w:szCs w:val="22"/>
          <w:u w:val="single"/>
          <w:lang w:val="en-IN"/>
        </w:rPr>
        <w:t>Environment:</w:t>
      </w:r>
      <w:r>
        <w:rPr>
          <w:rFonts w:cstheme="minorHAnsi"/>
          <w:sz w:val="22"/>
          <w:szCs w:val="22"/>
          <w:lang w:val="en-IN"/>
        </w:rPr>
        <w:t xml:space="preserve"> </w:t>
      </w:r>
      <w:r w:rsidRPr="00204C01">
        <w:rPr>
          <w:rFonts w:cstheme="minorHAnsi"/>
          <w:sz w:val="22"/>
          <w:szCs w:val="22"/>
          <w:lang w:val="en-IN"/>
        </w:rPr>
        <w:t>Sales Cloud, Service Cloud, Experience Cloud, Salesforce Lightning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204C01">
        <w:rPr>
          <w:rFonts w:cstheme="minorHAnsi"/>
          <w:sz w:val="22"/>
          <w:szCs w:val="22"/>
          <w:lang w:val="en-IN"/>
        </w:rPr>
        <w:t>Process Builder, Flow, Data Loader, SOQL, REST APIs, Microsoft Excel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204C01">
        <w:rPr>
          <w:rFonts w:cstheme="minorHAnsi"/>
          <w:sz w:val="22"/>
          <w:szCs w:val="22"/>
          <w:lang w:val="en-IN"/>
        </w:rPr>
        <w:t>Agile, Scrum, Jira, Confluence, UAT</w:t>
      </w:r>
      <w:r>
        <w:rPr>
          <w:rFonts w:cstheme="minorHAnsi"/>
          <w:sz w:val="22"/>
          <w:szCs w:val="22"/>
          <w:lang w:val="en-IN"/>
        </w:rPr>
        <w:t xml:space="preserve">, </w:t>
      </w:r>
      <w:r w:rsidRPr="00204C01">
        <w:rPr>
          <w:rFonts w:cstheme="minorHAnsi"/>
          <w:sz w:val="22"/>
          <w:szCs w:val="22"/>
          <w:lang w:val="en-IN"/>
        </w:rPr>
        <w:t>Email Platforms, Accounting Tools, Third-Party APIs</w:t>
      </w:r>
      <w:r>
        <w:rPr>
          <w:rFonts w:cstheme="minorHAnsi"/>
          <w:sz w:val="22"/>
          <w:szCs w:val="22"/>
          <w:lang w:val="en-IN"/>
        </w:rPr>
        <w:t>.</w:t>
      </w:r>
    </w:p>
    <w:p w14:paraId="5D1DB448" w14:textId="77777777" w:rsidR="00204C01" w:rsidRPr="00B91A70" w:rsidRDefault="00204C01" w:rsidP="00B91A70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sectPr w:rsidR="00204C01" w:rsidRPr="00B91A70" w:rsidSect="004E0324">
      <w:headerReference w:type="default" r:id="rId12"/>
      <w:type w:val="continuous"/>
      <w:pgSz w:w="12240" w:h="15840"/>
      <w:pgMar w:top="720" w:right="720" w:bottom="720" w:left="720" w:header="39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F9028" w14:textId="77777777" w:rsidR="009008C7" w:rsidRDefault="009008C7" w:rsidP="00C421C4">
      <w:r>
        <w:separator/>
      </w:r>
    </w:p>
  </w:endnote>
  <w:endnote w:type="continuationSeparator" w:id="0">
    <w:p w14:paraId="7B26D999" w14:textId="77777777" w:rsidR="009008C7" w:rsidRDefault="009008C7" w:rsidP="00C42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OpenSymbol, 'Arial Unicode MS'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lbany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</w:font>
  <w:font w:name="AvantGarde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2DC6" w14:textId="77777777" w:rsidR="009008C7" w:rsidRDefault="009008C7" w:rsidP="00C421C4">
      <w:r>
        <w:separator/>
      </w:r>
    </w:p>
  </w:footnote>
  <w:footnote w:type="continuationSeparator" w:id="0">
    <w:p w14:paraId="4492B2B1" w14:textId="77777777" w:rsidR="009008C7" w:rsidRDefault="009008C7" w:rsidP="00C42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4288" w14:textId="1B6A34C5" w:rsidR="00066D93" w:rsidRDefault="00D30805">
    <w:pPr>
      <w:pStyle w:val="Header"/>
    </w:pPr>
    <w:r w:rsidRPr="00950ECF">
      <w:rPr>
        <w:rFonts w:ascii="Times New Roman" w:hAnsi="Times New Roman" w:cs="Times New Roman"/>
        <w:b/>
        <w:bCs/>
        <w:color w:val="222222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5016B252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6E786826"/>
    <w:lvl w:ilvl="0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name w:val="WWNum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6" w15:restartNumberingAfterBreak="0">
    <w:nsid w:val="02DF51BA"/>
    <w:multiLevelType w:val="multilevel"/>
    <w:tmpl w:val="45E6E4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53C7D21"/>
    <w:multiLevelType w:val="multilevel"/>
    <w:tmpl w:val="D716F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CF537B6"/>
    <w:multiLevelType w:val="multilevel"/>
    <w:tmpl w:val="1706A330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10E0A5A"/>
    <w:multiLevelType w:val="multilevel"/>
    <w:tmpl w:val="A90238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990404"/>
    <w:multiLevelType w:val="multilevel"/>
    <w:tmpl w:val="16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C3C65"/>
    <w:multiLevelType w:val="hybridMultilevel"/>
    <w:tmpl w:val="631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F707A"/>
    <w:multiLevelType w:val="multilevel"/>
    <w:tmpl w:val="76F073BC"/>
    <w:styleLink w:val="WW8Num3"/>
    <w:lvl w:ilvl="0">
      <w:numFmt w:val="bullet"/>
      <w:lvlText w:val=""/>
      <w:lvlJc w:val="left"/>
      <w:pPr>
        <w:ind w:left="643" w:hanging="283"/>
      </w:pPr>
      <w:rPr>
        <w:rFonts w:ascii="Symbol" w:hAnsi="Symbol" w:cs="OpenSymbol, 'Arial Unicode MS'"/>
      </w:rPr>
    </w:lvl>
    <w:lvl w:ilvl="1">
      <w:numFmt w:val="bullet"/>
      <w:lvlText w:val=""/>
      <w:lvlJc w:val="left"/>
      <w:pPr>
        <w:ind w:left="1350" w:hanging="283"/>
      </w:pPr>
      <w:rPr>
        <w:rFonts w:ascii="Symbol" w:hAnsi="Symbol" w:cs="OpenSymbol, 'Arial Unicode MS'"/>
      </w:rPr>
    </w:lvl>
    <w:lvl w:ilvl="2">
      <w:numFmt w:val="bullet"/>
      <w:lvlText w:val=""/>
      <w:lvlJc w:val="left"/>
      <w:pPr>
        <w:ind w:left="2057" w:hanging="283"/>
      </w:pPr>
      <w:rPr>
        <w:rFonts w:ascii="Symbol" w:hAnsi="Symbol" w:cs="OpenSymbol, 'Arial Unicode MS'"/>
      </w:rPr>
    </w:lvl>
    <w:lvl w:ilvl="3">
      <w:numFmt w:val="bullet"/>
      <w:lvlText w:val=""/>
      <w:lvlJc w:val="left"/>
      <w:pPr>
        <w:ind w:left="2764" w:hanging="283"/>
      </w:pPr>
      <w:rPr>
        <w:rFonts w:ascii="Symbol" w:hAnsi="Symbol" w:cs="OpenSymbol, 'Arial Unicode MS'"/>
      </w:rPr>
    </w:lvl>
    <w:lvl w:ilvl="4">
      <w:numFmt w:val="bullet"/>
      <w:lvlText w:val=""/>
      <w:lvlJc w:val="left"/>
      <w:pPr>
        <w:ind w:left="3471" w:hanging="283"/>
      </w:pPr>
      <w:rPr>
        <w:rFonts w:ascii="Symbol" w:hAnsi="Symbol" w:cs="OpenSymbol, 'Arial Unicode MS'"/>
      </w:rPr>
    </w:lvl>
    <w:lvl w:ilvl="5">
      <w:numFmt w:val="bullet"/>
      <w:lvlText w:val=""/>
      <w:lvlJc w:val="left"/>
      <w:pPr>
        <w:ind w:left="4178" w:hanging="283"/>
      </w:pPr>
      <w:rPr>
        <w:rFonts w:ascii="Symbol" w:hAnsi="Symbol" w:cs="OpenSymbol, 'Arial Unicode MS'"/>
      </w:rPr>
    </w:lvl>
    <w:lvl w:ilvl="6">
      <w:numFmt w:val="bullet"/>
      <w:lvlText w:val=""/>
      <w:lvlJc w:val="left"/>
      <w:pPr>
        <w:ind w:left="4885" w:hanging="283"/>
      </w:pPr>
      <w:rPr>
        <w:rFonts w:ascii="Symbol" w:hAnsi="Symbol" w:cs="OpenSymbol, 'Arial Unicode MS'"/>
      </w:rPr>
    </w:lvl>
    <w:lvl w:ilvl="7">
      <w:numFmt w:val="bullet"/>
      <w:lvlText w:val=""/>
      <w:lvlJc w:val="left"/>
      <w:pPr>
        <w:ind w:left="5592" w:hanging="283"/>
      </w:pPr>
      <w:rPr>
        <w:rFonts w:ascii="Symbol" w:hAnsi="Symbol" w:cs="OpenSymbol, 'Arial Unicode MS'"/>
      </w:rPr>
    </w:lvl>
    <w:lvl w:ilvl="8">
      <w:numFmt w:val="bullet"/>
      <w:lvlText w:val=""/>
      <w:lvlJc w:val="left"/>
      <w:pPr>
        <w:ind w:left="6299" w:hanging="283"/>
      </w:pPr>
      <w:rPr>
        <w:rFonts w:ascii="Symbol" w:hAnsi="Symbol" w:cs="OpenSymbol, 'Arial Unicode MS'"/>
      </w:rPr>
    </w:lvl>
  </w:abstractNum>
  <w:abstractNum w:abstractNumId="13" w15:restartNumberingAfterBreak="0">
    <w:nsid w:val="1F8730C6"/>
    <w:multiLevelType w:val="multilevel"/>
    <w:tmpl w:val="D716F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5306D6F"/>
    <w:multiLevelType w:val="multilevel"/>
    <w:tmpl w:val="2C1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829E2"/>
    <w:multiLevelType w:val="multilevel"/>
    <w:tmpl w:val="D716F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D474AEC"/>
    <w:multiLevelType w:val="hybridMultilevel"/>
    <w:tmpl w:val="E938CC4E"/>
    <w:styleLink w:val="ImportedStyle2"/>
    <w:lvl w:ilvl="0" w:tplc="503C63EC">
      <w:start w:val="1"/>
      <w:numFmt w:val="bullet"/>
      <w:lvlText w:val="·"/>
      <w:lvlJc w:val="left"/>
      <w:pPr>
        <w:ind w:left="3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57083C8">
      <w:start w:val="1"/>
      <w:numFmt w:val="bullet"/>
      <w:lvlText w:val="o"/>
      <w:lvlJc w:val="left"/>
      <w:pPr>
        <w:ind w:left="42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07685D6E">
      <w:start w:val="1"/>
      <w:numFmt w:val="bullet"/>
      <w:lvlText w:val="▪"/>
      <w:lvlJc w:val="left"/>
      <w:pPr>
        <w:ind w:left="114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D5581960">
      <w:start w:val="1"/>
      <w:numFmt w:val="bullet"/>
      <w:lvlText w:val="·"/>
      <w:lvlJc w:val="left"/>
      <w:pPr>
        <w:ind w:left="186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BA340DE6">
      <w:start w:val="1"/>
      <w:numFmt w:val="bullet"/>
      <w:lvlText w:val="o"/>
      <w:lvlJc w:val="left"/>
      <w:pPr>
        <w:ind w:left="258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8684F212">
      <w:start w:val="1"/>
      <w:numFmt w:val="bullet"/>
      <w:lvlText w:val="▪"/>
      <w:lvlJc w:val="left"/>
      <w:pPr>
        <w:ind w:left="330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669CF47C">
      <w:start w:val="1"/>
      <w:numFmt w:val="bullet"/>
      <w:lvlText w:val="·"/>
      <w:lvlJc w:val="left"/>
      <w:pPr>
        <w:ind w:left="402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F2FE8234">
      <w:start w:val="1"/>
      <w:numFmt w:val="bullet"/>
      <w:lvlText w:val="o"/>
      <w:lvlJc w:val="left"/>
      <w:pPr>
        <w:ind w:left="474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9AE49680">
      <w:start w:val="1"/>
      <w:numFmt w:val="bullet"/>
      <w:lvlText w:val="▪"/>
      <w:lvlJc w:val="left"/>
      <w:pPr>
        <w:ind w:left="546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7" w15:restartNumberingAfterBreak="0">
    <w:nsid w:val="2E4B2F16"/>
    <w:multiLevelType w:val="multilevel"/>
    <w:tmpl w:val="20FAA12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E7C03D9"/>
    <w:multiLevelType w:val="multilevel"/>
    <w:tmpl w:val="76D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0163B"/>
    <w:multiLevelType w:val="hybridMultilevel"/>
    <w:tmpl w:val="1F8A368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C68339C"/>
    <w:multiLevelType w:val="multilevel"/>
    <w:tmpl w:val="62748990"/>
    <w:lvl w:ilvl="0">
      <w:numFmt w:val="bullet"/>
      <w:pStyle w:val="ListBullet3"/>
      <w:lvlText w:val="●"/>
      <w:lvlJc w:val="left"/>
      <w:pPr>
        <w:ind w:left="941" w:hanging="361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782" w:hanging="361"/>
      </w:pPr>
    </w:lvl>
    <w:lvl w:ilvl="2">
      <w:numFmt w:val="bullet"/>
      <w:lvlText w:val="•"/>
      <w:lvlJc w:val="left"/>
      <w:pPr>
        <w:ind w:left="2625" w:hanging="361"/>
      </w:pPr>
    </w:lvl>
    <w:lvl w:ilvl="3">
      <w:numFmt w:val="bullet"/>
      <w:lvlText w:val="•"/>
      <w:lvlJc w:val="left"/>
      <w:pPr>
        <w:ind w:left="3468" w:hanging="361"/>
      </w:pPr>
    </w:lvl>
    <w:lvl w:ilvl="4">
      <w:numFmt w:val="bullet"/>
      <w:lvlText w:val="•"/>
      <w:lvlJc w:val="left"/>
      <w:pPr>
        <w:ind w:left="4311" w:hanging="361"/>
      </w:pPr>
    </w:lvl>
    <w:lvl w:ilvl="5">
      <w:numFmt w:val="bullet"/>
      <w:lvlText w:val="•"/>
      <w:lvlJc w:val="left"/>
      <w:pPr>
        <w:ind w:left="5154" w:hanging="361"/>
      </w:pPr>
    </w:lvl>
    <w:lvl w:ilvl="6">
      <w:numFmt w:val="bullet"/>
      <w:lvlText w:val="•"/>
      <w:lvlJc w:val="left"/>
      <w:pPr>
        <w:ind w:left="5997" w:hanging="361"/>
      </w:pPr>
    </w:lvl>
    <w:lvl w:ilvl="7">
      <w:numFmt w:val="bullet"/>
      <w:lvlText w:val="•"/>
      <w:lvlJc w:val="left"/>
      <w:pPr>
        <w:ind w:left="6840" w:hanging="361"/>
      </w:pPr>
    </w:lvl>
    <w:lvl w:ilvl="8">
      <w:numFmt w:val="bullet"/>
      <w:lvlText w:val="•"/>
      <w:lvlJc w:val="left"/>
      <w:pPr>
        <w:ind w:left="7683" w:hanging="361"/>
      </w:pPr>
    </w:lvl>
  </w:abstractNum>
  <w:abstractNum w:abstractNumId="21" w15:restartNumberingAfterBreak="0">
    <w:nsid w:val="42EF1E14"/>
    <w:multiLevelType w:val="hybridMultilevel"/>
    <w:tmpl w:val="16ECD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E39F3"/>
    <w:multiLevelType w:val="hybridMultilevel"/>
    <w:tmpl w:val="D1845056"/>
    <w:lvl w:ilvl="0" w:tplc="4C4ECC12">
      <w:start w:val="1"/>
      <w:numFmt w:val="bullet"/>
      <w:pStyle w:val="Textwithleftborder"/>
      <w:lvlText w:val="»"/>
      <w:lvlJc w:val="left"/>
      <w:pPr>
        <w:ind w:left="1440" w:hanging="360"/>
      </w:pPr>
      <w:rPr>
        <w:rFonts w:ascii="Courier New" w:hAnsi="Courier New" w:hint="default"/>
        <w:caps w:val="0"/>
        <w:strike w:val="0"/>
        <w:dstrike w:val="0"/>
        <w:vanish w:val="0"/>
        <w:color w:val="244A58"/>
        <w:spacing w:val="60"/>
        <w:kern w:val="0"/>
        <w:position w:val="-6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BE0FA5"/>
    <w:multiLevelType w:val="multilevel"/>
    <w:tmpl w:val="D716F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6C15FA0"/>
    <w:multiLevelType w:val="multilevel"/>
    <w:tmpl w:val="B2085A3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999161C"/>
    <w:multiLevelType w:val="multilevel"/>
    <w:tmpl w:val="B67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E1760"/>
    <w:multiLevelType w:val="multilevel"/>
    <w:tmpl w:val="E968D5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A4E36FA"/>
    <w:multiLevelType w:val="hybridMultilevel"/>
    <w:tmpl w:val="9BCC8D30"/>
    <w:styleLink w:val="ImportedStyle1"/>
    <w:lvl w:ilvl="0" w:tplc="EBF0DBC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3E1D6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43C198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0E2B084">
      <w:start w:val="1"/>
      <w:numFmt w:val="bullet"/>
      <w:lvlText w:val="●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2CD866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3A414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269C02">
      <w:start w:val="1"/>
      <w:numFmt w:val="bullet"/>
      <w:lvlText w:val="●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50F31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0E5A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F3B3150"/>
    <w:multiLevelType w:val="multilevel"/>
    <w:tmpl w:val="28FCB282"/>
    <w:lvl w:ilvl="0">
      <w:start w:val="1"/>
      <w:numFmt w:val="bullet"/>
      <w:pStyle w:val="ListBullet5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10C5987"/>
    <w:multiLevelType w:val="multilevel"/>
    <w:tmpl w:val="D716F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6267C4B"/>
    <w:multiLevelType w:val="multilevel"/>
    <w:tmpl w:val="2C341802"/>
    <w:lvl w:ilvl="0">
      <w:start w:val="1"/>
      <w:numFmt w:val="bullet"/>
      <w:pStyle w:val="ListBullet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6B75600"/>
    <w:multiLevelType w:val="singleLevel"/>
    <w:tmpl w:val="B7F0ED64"/>
    <w:lvl w:ilvl="0">
      <w:start w:val="1"/>
      <w:numFmt w:val="bullet"/>
      <w:pStyle w:val="AchievementChar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2" w15:restartNumberingAfterBreak="0">
    <w:nsid w:val="675742F0"/>
    <w:multiLevelType w:val="multilevel"/>
    <w:tmpl w:val="6E1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F78A5"/>
    <w:multiLevelType w:val="multilevel"/>
    <w:tmpl w:val="6B04DD9C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C3F0555"/>
    <w:multiLevelType w:val="multilevel"/>
    <w:tmpl w:val="9AE249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1620895"/>
    <w:multiLevelType w:val="multilevel"/>
    <w:tmpl w:val="FC4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11505"/>
    <w:multiLevelType w:val="hybridMultilevel"/>
    <w:tmpl w:val="1B2C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D60547"/>
    <w:multiLevelType w:val="hybridMultilevel"/>
    <w:tmpl w:val="4036A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BC6ABD"/>
    <w:multiLevelType w:val="multilevel"/>
    <w:tmpl w:val="4016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DF2A5B"/>
    <w:multiLevelType w:val="multilevel"/>
    <w:tmpl w:val="2B1C1B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60714455">
    <w:abstractNumId w:val="12"/>
  </w:num>
  <w:num w:numId="2" w16cid:durableId="1376199869">
    <w:abstractNumId w:val="4"/>
  </w:num>
  <w:num w:numId="3" w16cid:durableId="1122190131">
    <w:abstractNumId w:val="28"/>
  </w:num>
  <w:num w:numId="4" w16cid:durableId="1761443512">
    <w:abstractNumId w:val="33"/>
  </w:num>
  <w:num w:numId="5" w16cid:durableId="256330600">
    <w:abstractNumId w:val="8"/>
  </w:num>
  <w:num w:numId="6" w16cid:durableId="837961614">
    <w:abstractNumId w:val="20"/>
  </w:num>
  <w:num w:numId="7" w16cid:durableId="1129394698">
    <w:abstractNumId w:val="17"/>
  </w:num>
  <w:num w:numId="8" w16cid:durableId="1133399528">
    <w:abstractNumId w:val="30"/>
  </w:num>
  <w:num w:numId="9" w16cid:durableId="1131551927">
    <w:abstractNumId w:val="27"/>
  </w:num>
  <w:num w:numId="10" w16cid:durableId="198057425">
    <w:abstractNumId w:val="22"/>
  </w:num>
  <w:num w:numId="11" w16cid:durableId="2060661954">
    <w:abstractNumId w:val="16"/>
  </w:num>
  <w:num w:numId="12" w16cid:durableId="850292796">
    <w:abstractNumId w:val="31"/>
  </w:num>
  <w:num w:numId="13" w16cid:durableId="874151690">
    <w:abstractNumId w:val="37"/>
  </w:num>
  <w:num w:numId="14" w16cid:durableId="1340431060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36404891">
    <w:abstractNumId w:val="10"/>
  </w:num>
  <w:num w:numId="16" w16cid:durableId="2083482958">
    <w:abstractNumId w:val="36"/>
  </w:num>
  <w:num w:numId="17" w16cid:durableId="994261835">
    <w:abstractNumId w:val="11"/>
  </w:num>
  <w:num w:numId="18" w16cid:durableId="1297685104">
    <w:abstractNumId w:val="6"/>
  </w:num>
  <w:num w:numId="19" w16cid:durableId="2142578960">
    <w:abstractNumId w:val="9"/>
  </w:num>
  <w:num w:numId="20" w16cid:durableId="674723405">
    <w:abstractNumId w:val="39"/>
  </w:num>
  <w:num w:numId="21" w16cid:durableId="62874982">
    <w:abstractNumId w:val="24"/>
  </w:num>
  <w:num w:numId="22" w16cid:durableId="1507597131">
    <w:abstractNumId w:val="34"/>
  </w:num>
  <w:num w:numId="23" w16cid:durableId="2044015503">
    <w:abstractNumId w:val="26"/>
  </w:num>
  <w:num w:numId="24" w16cid:durableId="1819809223">
    <w:abstractNumId w:val="21"/>
  </w:num>
  <w:num w:numId="25" w16cid:durableId="20865466">
    <w:abstractNumId w:val="38"/>
  </w:num>
  <w:num w:numId="26" w16cid:durableId="173422194">
    <w:abstractNumId w:val="15"/>
  </w:num>
  <w:num w:numId="27" w16cid:durableId="1479767401">
    <w:abstractNumId w:val="29"/>
  </w:num>
  <w:num w:numId="28" w16cid:durableId="1810588051">
    <w:abstractNumId w:val="13"/>
  </w:num>
  <w:num w:numId="29" w16cid:durableId="566301933">
    <w:abstractNumId w:val="7"/>
  </w:num>
  <w:num w:numId="30" w16cid:durableId="1977565740">
    <w:abstractNumId w:val="23"/>
  </w:num>
  <w:num w:numId="31" w16cid:durableId="852913096">
    <w:abstractNumId w:val="25"/>
  </w:num>
  <w:num w:numId="32" w16cid:durableId="587926492">
    <w:abstractNumId w:val="18"/>
  </w:num>
  <w:num w:numId="33" w16cid:durableId="1212422791">
    <w:abstractNumId w:val="14"/>
  </w:num>
  <w:num w:numId="34" w16cid:durableId="1808887240">
    <w:abstractNumId w:val="35"/>
  </w:num>
  <w:num w:numId="35" w16cid:durableId="1532256405">
    <w:abstractNumId w:val="3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5E"/>
    <w:rsid w:val="00000E10"/>
    <w:rsid w:val="0000765E"/>
    <w:rsid w:val="00010A0B"/>
    <w:rsid w:val="00013070"/>
    <w:rsid w:val="00013269"/>
    <w:rsid w:val="00015808"/>
    <w:rsid w:val="00016E53"/>
    <w:rsid w:val="00021EF8"/>
    <w:rsid w:val="00026718"/>
    <w:rsid w:val="000275F6"/>
    <w:rsid w:val="00027E54"/>
    <w:rsid w:val="00030459"/>
    <w:rsid w:val="000304C6"/>
    <w:rsid w:val="000315B7"/>
    <w:rsid w:val="00031A95"/>
    <w:rsid w:val="00032A39"/>
    <w:rsid w:val="0003420D"/>
    <w:rsid w:val="00040551"/>
    <w:rsid w:val="00042C61"/>
    <w:rsid w:val="00042F30"/>
    <w:rsid w:val="0004477D"/>
    <w:rsid w:val="00044C8C"/>
    <w:rsid w:val="00045065"/>
    <w:rsid w:val="0004558E"/>
    <w:rsid w:val="00045842"/>
    <w:rsid w:val="000470DD"/>
    <w:rsid w:val="00050BB6"/>
    <w:rsid w:val="0005358F"/>
    <w:rsid w:val="00054F73"/>
    <w:rsid w:val="000564A3"/>
    <w:rsid w:val="00062DB2"/>
    <w:rsid w:val="00065210"/>
    <w:rsid w:val="00066D93"/>
    <w:rsid w:val="00067247"/>
    <w:rsid w:val="00067632"/>
    <w:rsid w:val="00072AD7"/>
    <w:rsid w:val="0007367C"/>
    <w:rsid w:val="000800A7"/>
    <w:rsid w:val="0008048F"/>
    <w:rsid w:val="00080582"/>
    <w:rsid w:val="00083660"/>
    <w:rsid w:val="0008786B"/>
    <w:rsid w:val="00090049"/>
    <w:rsid w:val="000922FB"/>
    <w:rsid w:val="00093E18"/>
    <w:rsid w:val="00094C27"/>
    <w:rsid w:val="000A1A9D"/>
    <w:rsid w:val="000A231C"/>
    <w:rsid w:val="000A261E"/>
    <w:rsid w:val="000A2775"/>
    <w:rsid w:val="000A33EE"/>
    <w:rsid w:val="000A3DDA"/>
    <w:rsid w:val="000A7ABB"/>
    <w:rsid w:val="000B0C15"/>
    <w:rsid w:val="000B4241"/>
    <w:rsid w:val="000B70FF"/>
    <w:rsid w:val="000B739A"/>
    <w:rsid w:val="000C11EB"/>
    <w:rsid w:val="000C1E02"/>
    <w:rsid w:val="000C481E"/>
    <w:rsid w:val="000C6481"/>
    <w:rsid w:val="000D0BD0"/>
    <w:rsid w:val="000D5D20"/>
    <w:rsid w:val="000D602E"/>
    <w:rsid w:val="000D71CA"/>
    <w:rsid w:val="000E1F4F"/>
    <w:rsid w:val="000E233F"/>
    <w:rsid w:val="000E36E3"/>
    <w:rsid w:val="000E3DCB"/>
    <w:rsid w:val="000E5404"/>
    <w:rsid w:val="000E79A1"/>
    <w:rsid w:val="000E7AC0"/>
    <w:rsid w:val="000E7E8A"/>
    <w:rsid w:val="000F2773"/>
    <w:rsid w:val="000F3161"/>
    <w:rsid w:val="000F56C2"/>
    <w:rsid w:val="000F5A74"/>
    <w:rsid w:val="000F6D73"/>
    <w:rsid w:val="000F6FBF"/>
    <w:rsid w:val="000F733B"/>
    <w:rsid w:val="000F7D10"/>
    <w:rsid w:val="000F7DC9"/>
    <w:rsid w:val="001006E2"/>
    <w:rsid w:val="001027FD"/>
    <w:rsid w:val="00105240"/>
    <w:rsid w:val="001066B6"/>
    <w:rsid w:val="0010682A"/>
    <w:rsid w:val="00107E6E"/>
    <w:rsid w:val="00111146"/>
    <w:rsid w:val="00116B6F"/>
    <w:rsid w:val="00117C37"/>
    <w:rsid w:val="00121474"/>
    <w:rsid w:val="001215A7"/>
    <w:rsid w:val="00123350"/>
    <w:rsid w:val="00126F37"/>
    <w:rsid w:val="001270F2"/>
    <w:rsid w:val="0013115A"/>
    <w:rsid w:val="00132149"/>
    <w:rsid w:val="00132458"/>
    <w:rsid w:val="00133164"/>
    <w:rsid w:val="00134D71"/>
    <w:rsid w:val="00143F0B"/>
    <w:rsid w:val="0014562E"/>
    <w:rsid w:val="00147DDF"/>
    <w:rsid w:val="0015050F"/>
    <w:rsid w:val="00151280"/>
    <w:rsid w:val="001513C2"/>
    <w:rsid w:val="0015377C"/>
    <w:rsid w:val="001538ED"/>
    <w:rsid w:val="00153C4E"/>
    <w:rsid w:val="0015574E"/>
    <w:rsid w:val="00155974"/>
    <w:rsid w:val="0015683D"/>
    <w:rsid w:val="00161A2C"/>
    <w:rsid w:val="001622DC"/>
    <w:rsid w:val="00162F55"/>
    <w:rsid w:val="00166288"/>
    <w:rsid w:val="00167DED"/>
    <w:rsid w:val="00173695"/>
    <w:rsid w:val="001750F3"/>
    <w:rsid w:val="00176B81"/>
    <w:rsid w:val="00181A3A"/>
    <w:rsid w:val="00181CA5"/>
    <w:rsid w:val="00181ECD"/>
    <w:rsid w:val="001820A0"/>
    <w:rsid w:val="001855CC"/>
    <w:rsid w:val="00187174"/>
    <w:rsid w:val="00191394"/>
    <w:rsid w:val="001919EF"/>
    <w:rsid w:val="001A0495"/>
    <w:rsid w:val="001A0A87"/>
    <w:rsid w:val="001A4063"/>
    <w:rsid w:val="001B0026"/>
    <w:rsid w:val="001B0094"/>
    <w:rsid w:val="001B1662"/>
    <w:rsid w:val="001B18E7"/>
    <w:rsid w:val="001B26D0"/>
    <w:rsid w:val="001B2975"/>
    <w:rsid w:val="001B2ED8"/>
    <w:rsid w:val="001B2F24"/>
    <w:rsid w:val="001B382A"/>
    <w:rsid w:val="001B389E"/>
    <w:rsid w:val="001B3D4E"/>
    <w:rsid w:val="001B43AE"/>
    <w:rsid w:val="001B551A"/>
    <w:rsid w:val="001C0C10"/>
    <w:rsid w:val="001C15A0"/>
    <w:rsid w:val="001C18BF"/>
    <w:rsid w:val="001C20DF"/>
    <w:rsid w:val="001D2B3A"/>
    <w:rsid w:val="001D3F50"/>
    <w:rsid w:val="001D4CD9"/>
    <w:rsid w:val="001D6083"/>
    <w:rsid w:val="001D7580"/>
    <w:rsid w:val="001E002B"/>
    <w:rsid w:val="001E0BFA"/>
    <w:rsid w:val="001E1828"/>
    <w:rsid w:val="001E4816"/>
    <w:rsid w:val="001E4B72"/>
    <w:rsid w:val="001F169C"/>
    <w:rsid w:val="001F2FB1"/>
    <w:rsid w:val="001F3A29"/>
    <w:rsid w:val="001F70FA"/>
    <w:rsid w:val="002006B5"/>
    <w:rsid w:val="00201AB8"/>
    <w:rsid w:val="00204C01"/>
    <w:rsid w:val="00204EEB"/>
    <w:rsid w:val="002071B6"/>
    <w:rsid w:val="0020779B"/>
    <w:rsid w:val="00211F7B"/>
    <w:rsid w:val="00212F25"/>
    <w:rsid w:val="0021317B"/>
    <w:rsid w:val="002151CD"/>
    <w:rsid w:val="00216D24"/>
    <w:rsid w:val="00217061"/>
    <w:rsid w:val="00217AAB"/>
    <w:rsid w:val="0022015F"/>
    <w:rsid w:val="002205FB"/>
    <w:rsid w:val="002209C1"/>
    <w:rsid w:val="002212B6"/>
    <w:rsid w:val="00222E97"/>
    <w:rsid w:val="0022442A"/>
    <w:rsid w:val="002272C8"/>
    <w:rsid w:val="00233909"/>
    <w:rsid w:val="00237625"/>
    <w:rsid w:val="00243BF0"/>
    <w:rsid w:val="00243F11"/>
    <w:rsid w:val="002442D6"/>
    <w:rsid w:val="002445C9"/>
    <w:rsid w:val="00245CC0"/>
    <w:rsid w:val="00246C41"/>
    <w:rsid w:val="00250F92"/>
    <w:rsid w:val="002515D6"/>
    <w:rsid w:val="00251721"/>
    <w:rsid w:val="00253A8B"/>
    <w:rsid w:val="00255147"/>
    <w:rsid w:val="0026078C"/>
    <w:rsid w:val="002616E5"/>
    <w:rsid w:val="002617EF"/>
    <w:rsid w:val="00262D9C"/>
    <w:rsid w:val="0026397D"/>
    <w:rsid w:val="00263A62"/>
    <w:rsid w:val="00263D47"/>
    <w:rsid w:val="002651B8"/>
    <w:rsid w:val="00271CB4"/>
    <w:rsid w:val="00276255"/>
    <w:rsid w:val="00277CFD"/>
    <w:rsid w:val="0028406B"/>
    <w:rsid w:val="002856A3"/>
    <w:rsid w:val="00285941"/>
    <w:rsid w:val="00291B58"/>
    <w:rsid w:val="0029202D"/>
    <w:rsid w:val="0029359D"/>
    <w:rsid w:val="00294D96"/>
    <w:rsid w:val="00296F6F"/>
    <w:rsid w:val="002A255B"/>
    <w:rsid w:val="002A3110"/>
    <w:rsid w:val="002A47BB"/>
    <w:rsid w:val="002A53B4"/>
    <w:rsid w:val="002A5D53"/>
    <w:rsid w:val="002A6E39"/>
    <w:rsid w:val="002A76B0"/>
    <w:rsid w:val="002B0438"/>
    <w:rsid w:val="002B0872"/>
    <w:rsid w:val="002B2E40"/>
    <w:rsid w:val="002B60EB"/>
    <w:rsid w:val="002B6282"/>
    <w:rsid w:val="002B78DD"/>
    <w:rsid w:val="002C00D9"/>
    <w:rsid w:val="002C2262"/>
    <w:rsid w:val="002C3CB1"/>
    <w:rsid w:val="002C3D51"/>
    <w:rsid w:val="002C473E"/>
    <w:rsid w:val="002C4954"/>
    <w:rsid w:val="002C5739"/>
    <w:rsid w:val="002C5E15"/>
    <w:rsid w:val="002D014D"/>
    <w:rsid w:val="002D5921"/>
    <w:rsid w:val="002D7F94"/>
    <w:rsid w:val="002E0A8E"/>
    <w:rsid w:val="002E397E"/>
    <w:rsid w:val="002E4A2C"/>
    <w:rsid w:val="002E529E"/>
    <w:rsid w:val="002E68EC"/>
    <w:rsid w:val="002E6CB5"/>
    <w:rsid w:val="002E7324"/>
    <w:rsid w:val="002E7B94"/>
    <w:rsid w:val="002F486B"/>
    <w:rsid w:val="002F4D91"/>
    <w:rsid w:val="002F59C3"/>
    <w:rsid w:val="002F7D0D"/>
    <w:rsid w:val="0030001B"/>
    <w:rsid w:val="0030134D"/>
    <w:rsid w:val="00301BF3"/>
    <w:rsid w:val="00302687"/>
    <w:rsid w:val="0030275D"/>
    <w:rsid w:val="00305B10"/>
    <w:rsid w:val="00305D43"/>
    <w:rsid w:val="0030679C"/>
    <w:rsid w:val="00310A50"/>
    <w:rsid w:val="00312D16"/>
    <w:rsid w:val="00314638"/>
    <w:rsid w:val="003160B3"/>
    <w:rsid w:val="00316874"/>
    <w:rsid w:val="0031727A"/>
    <w:rsid w:val="00320284"/>
    <w:rsid w:val="0032297E"/>
    <w:rsid w:val="00323EF2"/>
    <w:rsid w:val="00324BC6"/>
    <w:rsid w:val="00326A7B"/>
    <w:rsid w:val="003279A1"/>
    <w:rsid w:val="00327D43"/>
    <w:rsid w:val="003305B2"/>
    <w:rsid w:val="003306A0"/>
    <w:rsid w:val="00330950"/>
    <w:rsid w:val="00330B3C"/>
    <w:rsid w:val="0033189C"/>
    <w:rsid w:val="00331AFC"/>
    <w:rsid w:val="00332F40"/>
    <w:rsid w:val="00332FD1"/>
    <w:rsid w:val="00334A28"/>
    <w:rsid w:val="00336EFE"/>
    <w:rsid w:val="0033777B"/>
    <w:rsid w:val="00337B51"/>
    <w:rsid w:val="003405FC"/>
    <w:rsid w:val="0034151E"/>
    <w:rsid w:val="003425CD"/>
    <w:rsid w:val="00345358"/>
    <w:rsid w:val="00345BBA"/>
    <w:rsid w:val="00346F5A"/>
    <w:rsid w:val="0034701D"/>
    <w:rsid w:val="0034766A"/>
    <w:rsid w:val="00350019"/>
    <w:rsid w:val="003501C7"/>
    <w:rsid w:val="0035023A"/>
    <w:rsid w:val="00352B46"/>
    <w:rsid w:val="00352F27"/>
    <w:rsid w:val="00354F9A"/>
    <w:rsid w:val="003565C3"/>
    <w:rsid w:val="00357C6F"/>
    <w:rsid w:val="0036187A"/>
    <w:rsid w:val="0036244D"/>
    <w:rsid w:val="00367AAC"/>
    <w:rsid w:val="003712E5"/>
    <w:rsid w:val="0037138F"/>
    <w:rsid w:val="00372F3B"/>
    <w:rsid w:val="003770D1"/>
    <w:rsid w:val="003772F5"/>
    <w:rsid w:val="003811FC"/>
    <w:rsid w:val="0038164E"/>
    <w:rsid w:val="00387E41"/>
    <w:rsid w:val="003902CD"/>
    <w:rsid w:val="00391E2D"/>
    <w:rsid w:val="003931C9"/>
    <w:rsid w:val="00395B7D"/>
    <w:rsid w:val="0039720A"/>
    <w:rsid w:val="003A0073"/>
    <w:rsid w:val="003A2F18"/>
    <w:rsid w:val="003A4FE2"/>
    <w:rsid w:val="003A78E5"/>
    <w:rsid w:val="003B0F29"/>
    <w:rsid w:val="003B23BD"/>
    <w:rsid w:val="003B3EA2"/>
    <w:rsid w:val="003C1A91"/>
    <w:rsid w:val="003C78C1"/>
    <w:rsid w:val="003D083F"/>
    <w:rsid w:val="003D189E"/>
    <w:rsid w:val="003D368E"/>
    <w:rsid w:val="003D6861"/>
    <w:rsid w:val="003E430F"/>
    <w:rsid w:val="003E45C4"/>
    <w:rsid w:val="003E6F4E"/>
    <w:rsid w:val="003F2554"/>
    <w:rsid w:val="003F297B"/>
    <w:rsid w:val="003F37C3"/>
    <w:rsid w:val="003F3EEE"/>
    <w:rsid w:val="003F438D"/>
    <w:rsid w:val="003F5BBF"/>
    <w:rsid w:val="003F5D46"/>
    <w:rsid w:val="003F6ABC"/>
    <w:rsid w:val="00400495"/>
    <w:rsid w:val="00407CF4"/>
    <w:rsid w:val="00410670"/>
    <w:rsid w:val="0041077C"/>
    <w:rsid w:val="004139F3"/>
    <w:rsid w:val="00415046"/>
    <w:rsid w:val="00415371"/>
    <w:rsid w:val="00416A68"/>
    <w:rsid w:val="0041745F"/>
    <w:rsid w:val="004175DC"/>
    <w:rsid w:val="00417824"/>
    <w:rsid w:val="00422791"/>
    <w:rsid w:val="00424597"/>
    <w:rsid w:val="00425500"/>
    <w:rsid w:val="00425B28"/>
    <w:rsid w:val="0042614B"/>
    <w:rsid w:val="00426637"/>
    <w:rsid w:val="0042790D"/>
    <w:rsid w:val="00427D35"/>
    <w:rsid w:val="00431A4B"/>
    <w:rsid w:val="00434174"/>
    <w:rsid w:val="0044195D"/>
    <w:rsid w:val="00443206"/>
    <w:rsid w:val="00443F05"/>
    <w:rsid w:val="004458CE"/>
    <w:rsid w:val="00447220"/>
    <w:rsid w:val="0044790D"/>
    <w:rsid w:val="00447CCA"/>
    <w:rsid w:val="004501C9"/>
    <w:rsid w:val="00451D0A"/>
    <w:rsid w:val="00452BDB"/>
    <w:rsid w:val="004538D3"/>
    <w:rsid w:val="004544FE"/>
    <w:rsid w:val="00455BFB"/>
    <w:rsid w:val="004563AE"/>
    <w:rsid w:val="0045758A"/>
    <w:rsid w:val="004647D0"/>
    <w:rsid w:val="00472E9D"/>
    <w:rsid w:val="0047303F"/>
    <w:rsid w:val="00473536"/>
    <w:rsid w:val="00475229"/>
    <w:rsid w:val="0048128A"/>
    <w:rsid w:val="004813E0"/>
    <w:rsid w:val="004814F5"/>
    <w:rsid w:val="0048268F"/>
    <w:rsid w:val="00483FFF"/>
    <w:rsid w:val="00486876"/>
    <w:rsid w:val="00486E75"/>
    <w:rsid w:val="00491379"/>
    <w:rsid w:val="004913F4"/>
    <w:rsid w:val="00492C6D"/>
    <w:rsid w:val="00492E3E"/>
    <w:rsid w:val="00493CAD"/>
    <w:rsid w:val="0049499B"/>
    <w:rsid w:val="0049537B"/>
    <w:rsid w:val="00495E1E"/>
    <w:rsid w:val="00496A02"/>
    <w:rsid w:val="00496E91"/>
    <w:rsid w:val="00497334"/>
    <w:rsid w:val="00497355"/>
    <w:rsid w:val="004A0E2F"/>
    <w:rsid w:val="004A30C7"/>
    <w:rsid w:val="004A35DB"/>
    <w:rsid w:val="004A58D5"/>
    <w:rsid w:val="004A6701"/>
    <w:rsid w:val="004A6E48"/>
    <w:rsid w:val="004A7A81"/>
    <w:rsid w:val="004B0FCE"/>
    <w:rsid w:val="004B154B"/>
    <w:rsid w:val="004B1ED4"/>
    <w:rsid w:val="004B5F9D"/>
    <w:rsid w:val="004B73B2"/>
    <w:rsid w:val="004C0FD6"/>
    <w:rsid w:val="004C1A88"/>
    <w:rsid w:val="004C6060"/>
    <w:rsid w:val="004C6502"/>
    <w:rsid w:val="004D00B1"/>
    <w:rsid w:val="004D0A17"/>
    <w:rsid w:val="004D2374"/>
    <w:rsid w:val="004D6315"/>
    <w:rsid w:val="004D6750"/>
    <w:rsid w:val="004D7A69"/>
    <w:rsid w:val="004E0324"/>
    <w:rsid w:val="004E17C3"/>
    <w:rsid w:val="004E4AF5"/>
    <w:rsid w:val="004E5D33"/>
    <w:rsid w:val="004E6457"/>
    <w:rsid w:val="004E713D"/>
    <w:rsid w:val="004F0649"/>
    <w:rsid w:val="004F2285"/>
    <w:rsid w:val="004F4320"/>
    <w:rsid w:val="004F493A"/>
    <w:rsid w:val="004F49BF"/>
    <w:rsid w:val="004F4AFB"/>
    <w:rsid w:val="004F4F24"/>
    <w:rsid w:val="004F533B"/>
    <w:rsid w:val="005002D8"/>
    <w:rsid w:val="005028B2"/>
    <w:rsid w:val="00502E98"/>
    <w:rsid w:val="0050384C"/>
    <w:rsid w:val="00505073"/>
    <w:rsid w:val="00505184"/>
    <w:rsid w:val="00505970"/>
    <w:rsid w:val="005062CE"/>
    <w:rsid w:val="005073B5"/>
    <w:rsid w:val="00507F5B"/>
    <w:rsid w:val="005119BE"/>
    <w:rsid w:val="00511D65"/>
    <w:rsid w:val="00511E1D"/>
    <w:rsid w:val="005137F4"/>
    <w:rsid w:val="005146E0"/>
    <w:rsid w:val="005148B6"/>
    <w:rsid w:val="00516660"/>
    <w:rsid w:val="00520C97"/>
    <w:rsid w:val="0052224C"/>
    <w:rsid w:val="0052707D"/>
    <w:rsid w:val="00527F71"/>
    <w:rsid w:val="005317CB"/>
    <w:rsid w:val="005339FA"/>
    <w:rsid w:val="00536255"/>
    <w:rsid w:val="00537724"/>
    <w:rsid w:val="00540BF8"/>
    <w:rsid w:val="0054101E"/>
    <w:rsid w:val="00541227"/>
    <w:rsid w:val="005413ED"/>
    <w:rsid w:val="00541F39"/>
    <w:rsid w:val="00543ED9"/>
    <w:rsid w:val="005448E1"/>
    <w:rsid w:val="005449BA"/>
    <w:rsid w:val="00546552"/>
    <w:rsid w:val="00547FA5"/>
    <w:rsid w:val="00550E87"/>
    <w:rsid w:val="00551667"/>
    <w:rsid w:val="00553ADA"/>
    <w:rsid w:val="00557005"/>
    <w:rsid w:val="00557B1E"/>
    <w:rsid w:val="00557BAB"/>
    <w:rsid w:val="005603F9"/>
    <w:rsid w:val="0056547E"/>
    <w:rsid w:val="005658A1"/>
    <w:rsid w:val="005663C5"/>
    <w:rsid w:val="00566E11"/>
    <w:rsid w:val="005709F6"/>
    <w:rsid w:val="00571271"/>
    <w:rsid w:val="0057162A"/>
    <w:rsid w:val="0057196C"/>
    <w:rsid w:val="0058004F"/>
    <w:rsid w:val="005803DB"/>
    <w:rsid w:val="00581CB2"/>
    <w:rsid w:val="0058284A"/>
    <w:rsid w:val="005834CD"/>
    <w:rsid w:val="00584E2D"/>
    <w:rsid w:val="005872D4"/>
    <w:rsid w:val="00587CCD"/>
    <w:rsid w:val="00587E0D"/>
    <w:rsid w:val="00591C3D"/>
    <w:rsid w:val="00591D9B"/>
    <w:rsid w:val="005938A9"/>
    <w:rsid w:val="00594743"/>
    <w:rsid w:val="00594DFB"/>
    <w:rsid w:val="005950F8"/>
    <w:rsid w:val="00596DC2"/>
    <w:rsid w:val="005A0856"/>
    <w:rsid w:val="005A0A98"/>
    <w:rsid w:val="005A4000"/>
    <w:rsid w:val="005A44F9"/>
    <w:rsid w:val="005A59AB"/>
    <w:rsid w:val="005A6853"/>
    <w:rsid w:val="005A6F86"/>
    <w:rsid w:val="005A7321"/>
    <w:rsid w:val="005A77F6"/>
    <w:rsid w:val="005B0618"/>
    <w:rsid w:val="005B419F"/>
    <w:rsid w:val="005B5B90"/>
    <w:rsid w:val="005B5E42"/>
    <w:rsid w:val="005B76DE"/>
    <w:rsid w:val="005B7EAC"/>
    <w:rsid w:val="005C1423"/>
    <w:rsid w:val="005C1636"/>
    <w:rsid w:val="005C3902"/>
    <w:rsid w:val="005C3C65"/>
    <w:rsid w:val="005C7F9D"/>
    <w:rsid w:val="005D22E2"/>
    <w:rsid w:val="005D47CD"/>
    <w:rsid w:val="005D6EC7"/>
    <w:rsid w:val="005D70CA"/>
    <w:rsid w:val="005E2B81"/>
    <w:rsid w:val="005E3E87"/>
    <w:rsid w:val="005E4C58"/>
    <w:rsid w:val="005E6B34"/>
    <w:rsid w:val="005E7016"/>
    <w:rsid w:val="005F17E2"/>
    <w:rsid w:val="005F240B"/>
    <w:rsid w:val="005F30ED"/>
    <w:rsid w:val="005F3644"/>
    <w:rsid w:val="005F44CE"/>
    <w:rsid w:val="005F521D"/>
    <w:rsid w:val="005F57E4"/>
    <w:rsid w:val="005F5A41"/>
    <w:rsid w:val="00601161"/>
    <w:rsid w:val="00601840"/>
    <w:rsid w:val="00602FF1"/>
    <w:rsid w:val="006053D3"/>
    <w:rsid w:val="006054D9"/>
    <w:rsid w:val="00605709"/>
    <w:rsid w:val="00605E49"/>
    <w:rsid w:val="00606723"/>
    <w:rsid w:val="00616182"/>
    <w:rsid w:val="00623B5C"/>
    <w:rsid w:val="00624620"/>
    <w:rsid w:val="0062622E"/>
    <w:rsid w:val="00626BA1"/>
    <w:rsid w:val="00626C67"/>
    <w:rsid w:val="0063105A"/>
    <w:rsid w:val="00631A8C"/>
    <w:rsid w:val="006334C8"/>
    <w:rsid w:val="00635984"/>
    <w:rsid w:val="006367EF"/>
    <w:rsid w:val="00636BC4"/>
    <w:rsid w:val="00636C76"/>
    <w:rsid w:val="006408E7"/>
    <w:rsid w:val="00641184"/>
    <w:rsid w:val="006412B7"/>
    <w:rsid w:val="00641DE4"/>
    <w:rsid w:val="0064215A"/>
    <w:rsid w:val="006422FE"/>
    <w:rsid w:val="00643137"/>
    <w:rsid w:val="00643B6A"/>
    <w:rsid w:val="0064551A"/>
    <w:rsid w:val="00647C35"/>
    <w:rsid w:val="006505E9"/>
    <w:rsid w:val="0065354C"/>
    <w:rsid w:val="00654A05"/>
    <w:rsid w:val="00654D6B"/>
    <w:rsid w:val="00661246"/>
    <w:rsid w:val="00661A26"/>
    <w:rsid w:val="00667FC8"/>
    <w:rsid w:val="00674CB4"/>
    <w:rsid w:val="00675F46"/>
    <w:rsid w:val="00676EAF"/>
    <w:rsid w:val="00677161"/>
    <w:rsid w:val="006771C2"/>
    <w:rsid w:val="00680CF0"/>
    <w:rsid w:val="00681EAD"/>
    <w:rsid w:val="00684695"/>
    <w:rsid w:val="00685440"/>
    <w:rsid w:val="006857BD"/>
    <w:rsid w:val="006857DD"/>
    <w:rsid w:val="0068626F"/>
    <w:rsid w:val="006873D0"/>
    <w:rsid w:val="00695345"/>
    <w:rsid w:val="00696F36"/>
    <w:rsid w:val="0069764F"/>
    <w:rsid w:val="00697F9E"/>
    <w:rsid w:val="006A2039"/>
    <w:rsid w:val="006A604E"/>
    <w:rsid w:val="006B012B"/>
    <w:rsid w:val="006B0D22"/>
    <w:rsid w:val="006B0F03"/>
    <w:rsid w:val="006B38FC"/>
    <w:rsid w:val="006C2872"/>
    <w:rsid w:val="006C2FAD"/>
    <w:rsid w:val="006C3024"/>
    <w:rsid w:val="006C51E5"/>
    <w:rsid w:val="006C58A5"/>
    <w:rsid w:val="006C7C84"/>
    <w:rsid w:val="006D41FF"/>
    <w:rsid w:val="006D55EA"/>
    <w:rsid w:val="006D619D"/>
    <w:rsid w:val="006D6BE4"/>
    <w:rsid w:val="006D7433"/>
    <w:rsid w:val="006E28CA"/>
    <w:rsid w:val="006E30F1"/>
    <w:rsid w:val="006E3306"/>
    <w:rsid w:val="006E5775"/>
    <w:rsid w:val="006E710D"/>
    <w:rsid w:val="006F0BF2"/>
    <w:rsid w:val="006F102A"/>
    <w:rsid w:val="006F2FDC"/>
    <w:rsid w:val="006F4088"/>
    <w:rsid w:val="006F6235"/>
    <w:rsid w:val="007019C9"/>
    <w:rsid w:val="00706651"/>
    <w:rsid w:val="007068D1"/>
    <w:rsid w:val="007125AC"/>
    <w:rsid w:val="00713F1B"/>
    <w:rsid w:val="0071624A"/>
    <w:rsid w:val="00716952"/>
    <w:rsid w:val="00720D26"/>
    <w:rsid w:val="00721628"/>
    <w:rsid w:val="00724BFD"/>
    <w:rsid w:val="0073020E"/>
    <w:rsid w:val="007305D4"/>
    <w:rsid w:val="00730A4F"/>
    <w:rsid w:val="00730D15"/>
    <w:rsid w:val="00731198"/>
    <w:rsid w:val="007329E5"/>
    <w:rsid w:val="00735567"/>
    <w:rsid w:val="0073576A"/>
    <w:rsid w:val="007360DB"/>
    <w:rsid w:val="0073627A"/>
    <w:rsid w:val="00736CF3"/>
    <w:rsid w:val="00740E04"/>
    <w:rsid w:val="00743631"/>
    <w:rsid w:val="007464A5"/>
    <w:rsid w:val="00746F34"/>
    <w:rsid w:val="00751943"/>
    <w:rsid w:val="00752CF6"/>
    <w:rsid w:val="00755325"/>
    <w:rsid w:val="00755C8D"/>
    <w:rsid w:val="00765966"/>
    <w:rsid w:val="00767FD3"/>
    <w:rsid w:val="007701D6"/>
    <w:rsid w:val="00780CB8"/>
    <w:rsid w:val="00782A4E"/>
    <w:rsid w:val="00782CF9"/>
    <w:rsid w:val="007842AA"/>
    <w:rsid w:val="00784616"/>
    <w:rsid w:val="00784F2E"/>
    <w:rsid w:val="00785CF4"/>
    <w:rsid w:val="00786F42"/>
    <w:rsid w:val="00790620"/>
    <w:rsid w:val="00790E15"/>
    <w:rsid w:val="007917CA"/>
    <w:rsid w:val="00791851"/>
    <w:rsid w:val="00791D45"/>
    <w:rsid w:val="00793EE6"/>
    <w:rsid w:val="00796AC6"/>
    <w:rsid w:val="007972C8"/>
    <w:rsid w:val="007A1070"/>
    <w:rsid w:val="007A272F"/>
    <w:rsid w:val="007B0E34"/>
    <w:rsid w:val="007B41D1"/>
    <w:rsid w:val="007B5EDA"/>
    <w:rsid w:val="007B64CA"/>
    <w:rsid w:val="007B752B"/>
    <w:rsid w:val="007C07EA"/>
    <w:rsid w:val="007C4363"/>
    <w:rsid w:val="007C539C"/>
    <w:rsid w:val="007D1338"/>
    <w:rsid w:val="007D33F6"/>
    <w:rsid w:val="007D7586"/>
    <w:rsid w:val="007E38CC"/>
    <w:rsid w:val="007E4D3C"/>
    <w:rsid w:val="007F1296"/>
    <w:rsid w:val="007F1CB4"/>
    <w:rsid w:val="007F34EB"/>
    <w:rsid w:val="007F4147"/>
    <w:rsid w:val="007F4586"/>
    <w:rsid w:val="007F51B2"/>
    <w:rsid w:val="007F5741"/>
    <w:rsid w:val="007F669A"/>
    <w:rsid w:val="007F6ED6"/>
    <w:rsid w:val="0080082F"/>
    <w:rsid w:val="0080389B"/>
    <w:rsid w:val="00804047"/>
    <w:rsid w:val="00810F24"/>
    <w:rsid w:val="0081174B"/>
    <w:rsid w:val="0081249E"/>
    <w:rsid w:val="008127CA"/>
    <w:rsid w:val="00813967"/>
    <w:rsid w:val="00813C09"/>
    <w:rsid w:val="00815967"/>
    <w:rsid w:val="00815EB6"/>
    <w:rsid w:val="00816321"/>
    <w:rsid w:val="00820547"/>
    <w:rsid w:val="00821615"/>
    <w:rsid w:val="00823AD1"/>
    <w:rsid w:val="0082439C"/>
    <w:rsid w:val="008314DE"/>
    <w:rsid w:val="0083320F"/>
    <w:rsid w:val="00834D42"/>
    <w:rsid w:val="008417EA"/>
    <w:rsid w:val="00841CBB"/>
    <w:rsid w:val="008503C3"/>
    <w:rsid w:val="00851E7C"/>
    <w:rsid w:val="00853A25"/>
    <w:rsid w:val="00853B21"/>
    <w:rsid w:val="008576C4"/>
    <w:rsid w:val="00860117"/>
    <w:rsid w:val="00860CF6"/>
    <w:rsid w:val="00860E2F"/>
    <w:rsid w:val="008610F0"/>
    <w:rsid w:val="00861935"/>
    <w:rsid w:val="00862855"/>
    <w:rsid w:val="0086383E"/>
    <w:rsid w:val="008661B4"/>
    <w:rsid w:val="00866B35"/>
    <w:rsid w:val="00866F92"/>
    <w:rsid w:val="008707C4"/>
    <w:rsid w:val="00870E6E"/>
    <w:rsid w:val="0087106E"/>
    <w:rsid w:val="00873288"/>
    <w:rsid w:val="00874440"/>
    <w:rsid w:val="008779BF"/>
    <w:rsid w:val="00877B22"/>
    <w:rsid w:val="00881CB2"/>
    <w:rsid w:val="008832E8"/>
    <w:rsid w:val="00884513"/>
    <w:rsid w:val="0088568D"/>
    <w:rsid w:val="008873F5"/>
    <w:rsid w:val="00887BB5"/>
    <w:rsid w:val="00891012"/>
    <w:rsid w:val="0089283A"/>
    <w:rsid w:val="00894215"/>
    <w:rsid w:val="00894B38"/>
    <w:rsid w:val="00896435"/>
    <w:rsid w:val="008964DC"/>
    <w:rsid w:val="008977DF"/>
    <w:rsid w:val="008A33F9"/>
    <w:rsid w:val="008A46DF"/>
    <w:rsid w:val="008A4F20"/>
    <w:rsid w:val="008A6603"/>
    <w:rsid w:val="008A6F19"/>
    <w:rsid w:val="008B21EF"/>
    <w:rsid w:val="008B2AD2"/>
    <w:rsid w:val="008B55C1"/>
    <w:rsid w:val="008B5D80"/>
    <w:rsid w:val="008C6152"/>
    <w:rsid w:val="008C7855"/>
    <w:rsid w:val="008C7A66"/>
    <w:rsid w:val="008D03F2"/>
    <w:rsid w:val="008D15D6"/>
    <w:rsid w:val="008D1655"/>
    <w:rsid w:val="008D35C3"/>
    <w:rsid w:val="008D4D4C"/>
    <w:rsid w:val="008D5B3A"/>
    <w:rsid w:val="008D6401"/>
    <w:rsid w:val="008E075F"/>
    <w:rsid w:val="008E33FC"/>
    <w:rsid w:val="008E4635"/>
    <w:rsid w:val="008E4C08"/>
    <w:rsid w:val="008E65CD"/>
    <w:rsid w:val="008E6B39"/>
    <w:rsid w:val="008E6E96"/>
    <w:rsid w:val="008F0E29"/>
    <w:rsid w:val="008F3E6E"/>
    <w:rsid w:val="008F5C8A"/>
    <w:rsid w:val="008F63CD"/>
    <w:rsid w:val="009005E9"/>
    <w:rsid w:val="009008C7"/>
    <w:rsid w:val="00900B6E"/>
    <w:rsid w:val="00902218"/>
    <w:rsid w:val="00903300"/>
    <w:rsid w:val="00903EBA"/>
    <w:rsid w:val="00910E9E"/>
    <w:rsid w:val="00912FE2"/>
    <w:rsid w:val="00913FA3"/>
    <w:rsid w:val="009140CC"/>
    <w:rsid w:val="00917E4F"/>
    <w:rsid w:val="009205A9"/>
    <w:rsid w:val="009209A1"/>
    <w:rsid w:val="00922262"/>
    <w:rsid w:val="0092471E"/>
    <w:rsid w:val="00925D84"/>
    <w:rsid w:val="00931C25"/>
    <w:rsid w:val="00932A15"/>
    <w:rsid w:val="009341FC"/>
    <w:rsid w:val="00934671"/>
    <w:rsid w:val="00935F81"/>
    <w:rsid w:val="00940DED"/>
    <w:rsid w:val="00942D45"/>
    <w:rsid w:val="00943E97"/>
    <w:rsid w:val="00944A03"/>
    <w:rsid w:val="0094669A"/>
    <w:rsid w:val="009466DE"/>
    <w:rsid w:val="0094714D"/>
    <w:rsid w:val="009475D9"/>
    <w:rsid w:val="0094775E"/>
    <w:rsid w:val="00950ECF"/>
    <w:rsid w:val="00951C88"/>
    <w:rsid w:val="00953549"/>
    <w:rsid w:val="009553F5"/>
    <w:rsid w:val="00957B7B"/>
    <w:rsid w:val="00957FE7"/>
    <w:rsid w:val="00961CB3"/>
    <w:rsid w:val="009621A9"/>
    <w:rsid w:val="0096356E"/>
    <w:rsid w:val="009642F9"/>
    <w:rsid w:val="00964342"/>
    <w:rsid w:val="00964F96"/>
    <w:rsid w:val="009669A4"/>
    <w:rsid w:val="00966F34"/>
    <w:rsid w:val="00971056"/>
    <w:rsid w:val="00973119"/>
    <w:rsid w:val="00976E91"/>
    <w:rsid w:val="009770D1"/>
    <w:rsid w:val="0097739B"/>
    <w:rsid w:val="0098478E"/>
    <w:rsid w:val="00984BBA"/>
    <w:rsid w:val="0098623E"/>
    <w:rsid w:val="009879B2"/>
    <w:rsid w:val="00991D6F"/>
    <w:rsid w:val="00993CCD"/>
    <w:rsid w:val="00994551"/>
    <w:rsid w:val="00996B33"/>
    <w:rsid w:val="009A37D2"/>
    <w:rsid w:val="009A48DD"/>
    <w:rsid w:val="009A4E4B"/>
    <w:rsid w:val="009A79BC"/>
    <w:rsid w:val="009A7D99"/>
    <w:rsid w:val="009B02CE"/>
    <w:rsid w:val="009B02F6"/>
    <w:rsid w:val="009B0657"/>
    <w:rsid w:val="009B08EA"/>
    <w:rsid w:val="009B1E99"/>
    <w:rsid w:val="009B1F7A"/>
    <w:rsid w:val="009B2F08"/>
    <w:rsid w:val="009B47C4"/>
    <w:rsid w:val="009C2260"/>
    <w:rsid w:val="009C3FB3"/>
    <w:rsid w:val="009C4DD8"/>
    <w:rsid w:val="009C5C7C"/>
    <w:rsid w:val="009D30AE"/>
    <w:rsid w:val="009D533A"/>
    <w:rsid w:val="009D64EF"/>
    <w:rsid w:val="009E045C"/>
    <w:rsid w:val="009E411A"/>
    <w:rsid w:val="009E49D3"/>
    <w:rsid w:val="009E5281"/>
    <w:rsid w:val="009E780D"/>
    <w:rsid w:val="009E7BE5"/>
    <w:rsid w:val="009E7FF0"/>
    <w:rsid w:val="009F080E"/>
    <w:rsid w:val="009F0F0D"/>
    <w:rsid w:val="009F10DD"/>
    <w:rsid w:val="009F5445"/>
    <w:rsid w:val="00A0007D"/>
    <w:rsid w:val="00A01CA1"/>
    <w:rsid w:val="00A02006"/>
    <w:rsid w:val="00A0219A"/>
    <w:rsid w:val="00A06099"/>
    <w:rsid w:val="00A075EC"/>
    <w:rsid w:val="00A10A9A"/>
    <w:rsid w:val="00A11BED"/>
    <w:rsid w:val="00A14656"/>
    <w:rsid w:val="00A14B9B"/>
    <w:rsid w:val="00A160CA"/>
    <w:rsid w:val="00A16F83"/>
    <w:rsid w:val="00A22EDD"/>
    <w:rsid w:val="00A2376E"/>
    <w:rsid w:val="00A2734F"/>
    <w:rsid w:val="00A27AA8"/>
    <w:rsid w:val="00A30584"/>
    <w:rsid w:val="00A31FF6"/>
    <w:rsid w:val="00A32699"/>
    <w:rsid w:val="00A326B0"/>
    <w:rsid w:val="00A3316F"/>
    <w:rsid w:val="00A33592"/>
    <w:rsid w:val="00A34224"/>
    <w:rsid w:val="00A372BD"/>
    <w:rsid w:val="00A37C97"/>
    <w:rsid w:val="00A400B4"/>
    <w:rsid w:val="00A409B8"/>
    <w:rsid w:val="00A420D2"/>
    <w:rsid w:val="00A43544"/>
    <w:rsid w:val="00A4389E"/>
    <w:rsid w:val="00A44697"/>
    <w:rsid w:val="00A45893"/>
    <w:rsid w:val="00A500E6"/>
    <w:rsid w:val="00A5111A"/>
    <w:rsid w:val="00A52122"/>
    <w:rsid w:val="00A53F92"/>
    <w:rsid w:val="00A547CF"/>
    <w:rsid w:val="00A547D6"/>
    <w:rsid w:val="00A54AC9"/>
    <w:rsid w:val="00A60425"/>
    <w:rsid w:val="00A65E7B"/>
    <w:rsid w:val="00A669BC"/>
    <w:rsid w:val="00A677DE"/>
    <w:rsid w:val="00A67FF2"/>
    <w:rsid w:val="00A710A4"/>
    <w:rsid w:val="00A716A1"/>
    <w:rsid w:val="00A71B91"/>
    <w:rsid w:val="00A749D0"/>
    <w:rsid w:val="00A779D7"/>
    <w:rsid w:val="00A80E6D"/>
    <w:rsid w:val="00A81513"/>
    <w:rsid w:val="00A81858"/>
    <w:rsid w:val="00A8256B"/>
    <w:rsid w:val="00A82636"/>
    <w:rsid w:val="00A82B6C"/>
    <w:rsid w:val="00A82EE6"/>
    <w:rsid w:val="00A830C2"/>
    <w:rsid w:val="00A85800"/>
    <w:rsid w:val="00A85A14"/>
    <w:rsid w:val="00A86061"/>
    <w:rsid w:val="00A87687"/>
    <w:rsid w:val="00AA2516"/>
    <w:rsid w:val="00AA2D6D"/>
    <w:rsid w:val="00AA3A44"/>
    <w:rsid w:val="00AA4093"/>
    <w:rsid w:val="00AA5E4A"/>
    <w:rsid w:val="00AA6BDC"/>
    <w:rsid w:val="00AA7F09"/>
    <w:rsid w:val="00AB0191"/>
    <w:rsid w:val="00AB1D44"/>
    <w:rsid w:val="00AB29F2"/>
    <w:rsid w:val="00AB4FEB"/>
    <w:rsid w:val="00AB54C3"/>
    <w:rsid w:val="00AB5642"/>
    <w:rsid w:val="00AB57B0"/>
    <w:rsid w:val="00AB6AFA"/>
    <w:rsid w:val="00AC1B70"/>
    <w:rsid w:val="00AC2F60"/>
    <w:rsid w:val="00AC37C6"/>
    <w:rsid w:val="00AC5751"/>
    <w:rsid w:val="00AC591B"/>
    <w:rsid w:val="00AC668B"/>
    <w:rsid w:val="00AC6A8A"/>
    <w:rsid w:val="00AC6CFB"/>
    <w:rsid w:val="00AD1074"/>
    <w:rsid w:val="00AD2FF7"/>
    <w:rsid w:val="00AD54FB"/>
    <w:rsid w:val="00AD73FC"/>
    <w:rsid w:val="00AD79F0"/>
    <w:rsid w:val="00AE2D78"/>
    <w:rsid w:val="00AE3C53"/>
    <w:rsid w:val="00AE3E82"/>
    <w:rsid w:val="00AE68CD"/>
    <w:rsid w:val="00AE7106"/>
    <w:rsid w:val="00AE75BE"/>
    <w:rsid w:val="00AF0117"/>
    <w:rsid w:val="00AF0F5D"/>
    <w:rsid w:val="00AF14FC"/>
    <w:rsid w:val="00AF28FB"/>
    <w:rsid w:val="00AF3365"/>
    <w:rsid w:val="00AF481C"/>
    <w:rsid w:val="00AF6E0B"/>
    <w:rsid w:val="00B02471"/>
    <w:rsid w:val="00B02F30"/>
    <w:rsid w:val="00B049C7"/>
    <w:rsid w:val="00B05814"/>
    <w:rsid w:val="00B05FDF"/>
    <w:rsid w:val="00B060EC"/>
    <w:rsid w:val="00B066F6"/>
    <w:rsid w:val="00B071AB"/>
    <w:rsid w:val="00B13592"/>
    <w:rsid w:val="00B1475B"/>
    <w:rsid w:val="00B20884"/>
    <w:rsid w:val="00B20DDA"/>
    <w:rsid w:val="00B24313"/>
    <w:rsid w:val="00B24E50"/>
    <w:rsid w:val="00B260A1"/>
    <w:rsid w:val="00B3102A"/>
    <w:rsid w:val="00B34AFA"/>
    <w:rsid w:val="00B35C29"/>
    <w:rsid w:val="00B37139"/>
    <w:rsid w:val="00B423FE"/>
    <w:rsid w:val="00B42860"/>
    <w:rsid w:val="00B4576A"/>
    <w:rsid w:val="00B46C71"/>
    <w:rsid w:val="00B50357"/>
    <w:rsid w:val="00B519D1"/>
    <w:rsid w:val="00B5391D"/>
    <w:rsid w:val="00B54DF0"/>
    <w:rsid w:val="00B566E5"/>
    <w:rsid w:val="00B60DCA"/>
    <w:rsid w:val="00B61A01"/>
    <w:rsid w:val="00B61F5E"/>
    <w:rsid w:val="00B63744"/>
    <w:rsid w:val="00B63973"/>
    <w:rsid w:val="00B6538B"/>
    <w:rsid w:val="00B65CE0"/>
    <w:rsid w:val="00B6686F"/>
    <w:rsid w:val="00B7118A"/>
    <w:rsid w:val="00B71A66"/>
    <w:rsid w:val="00B72754"/>
    <w:rsid w:val="00B73A9D"/>
    <w:rsid w:val="00B80950"/>
    <w:rsid w:val="00B838EB"/>
    <w:rsid w:val="00B852F1"/>
    <w:rsid w:val="00B86D63"/>
    <w:rsid w:val="00B87E8E"/>
    <w:rsid w:val="00B911B9"/>
    <w:rsid w:val="00B91A70"/>
    <w:rsid w:val="00B93944"/>
    <w:rsid w:val="00B9438B"/>
    <w:rsid w:val="00B94D1A"/>
    <w:rsid w:val="00B9503B"/>
    <w:rsid w:val="00B96D65"/>
    <w:rsid w:val="00BA2792"/>
    <w:rsid w:val="00BA3182"/>
    <w:rsid w:val="00BA4B78"/>
    <w:rsid w:val="00BA4BFE"/>
    <w:rsid w:val="00BB050A"/>
    <w:rsid w:val="00BB13EF"/>
    <w:rsid w:val="00BB167A"/>
    <w:rsid w:val="00BB1A0D"/>
    <w:rsid w:val="00BB574A"/>
    <w:rsid w:val="00BB62B3"/>
    <w:rsid w:val="00BB704F"/>
    <w:rsid w:val="00BC030A"/>
    <w:rsid w:val="00BC0493"/>
    <w:rsid w:val="00BC2F90"/>
    <w:rsid w:val="00BC33E7"/>
    <w:rsid w:val="00BC55CB"/>
    <w:rsid w:val="00BC6496"/>
    <w:rsid w:val="00BC7AE5"/>
    <w:rsid w:val="00BD0D17"/>
    <w:rsid w:val="00BD16D5"/>
    <w:rsid w:val="00BD29C4"/>
    <w:rsid w:val="00BD6D76"/>
    <w:rsid w:val="00BD6EB1"/>
    <w:rsid w:val="00BE05A2"/>
    <w:rsid w:val="00BE27B1"/>
    <w:rsid w:val="00BE2995"/>
    <w:rsid w:val="00BE30D7"/>
    <w:rsid w:val="00BE4A57"/>
    <w:rsid w:val="00BF00F3"/>
    <w:rsid w:val="00BF1251"/>
    <w:rsid w:val="00BF2F2B"/>
    <w:rsid w:val="00BF49FD"/>
    <w:rsid w:val="00BF5127"/>
    <w:rsid w:val="00BF79DB"/>
    <w:rsid w:val="00C019FF"/>
    <w:rsid w:val="00C0300F"/>
    <w:rsid w:val="00C04712"/>
    <w:rsid w:val="00C11EC6"/>
    <w:rsid w:val="00C13014"/>
    <w:rsid w:val="00C139C3"/>
    <w:rsid w:val="00C144A0"/>
    <w:rsid w:val="00C15475"/>
    <w:rsid w:val="00C1579F"/>
    <w:rsid w:val="00C158F5"/>
    <w:rsid w:val="00C16A1D"/>
    <w:rsid w:val="00C17893"/>
    <w:rsid w:val="00C20221"/>
    <w:rsid w:val="00C202AE"/>
    <w:rsid w:val="00C20992"/>
    <w:rsid w:val="00C22FE7"/>
    <w:rsid w:val="00C2394F"/>
    <w:rsid w:val="00C24309"/>
    <w:rsid w:val="00C24549"/>
    <w:rsid w:val="00C24BAF"/>
    <w:rsid w:val="00C25481"/>
    <w:rsid w:val="00C26A8B"/>
    <w:rsid w:val="00C33152"/>
    <w:rsid w:val="00C3368E"/>
    <w:rsid w:val="00C34178"/>
    <w:rsid w:val="00C3672B"/>
    <w:rsid w:val="00C3770A"/>
    <w:rsid w:val="00C41689"/>
    <w:rsid w:val="00C421C4"/>
    <w:rsid w:val="00C446B5"/>
    <w:rsid w:val="00C46A6D"/>
    <w:rsid w:val="00C472C6"/>
    <w:rsid w:val="00C5427B"/>
    <w:rsid w:val="00C61998"/>
    <w:rsid w:val="00C6273B"/>
    <w:rsid w:val="00C62934"/>
    <w:rsid w:val="00C64488"/>
    <w:rsid w:val="00C64FA9"/>
    <w:rsid w:val="00C65B41"/>
    <w:rsid w:val="00C66A32"/>
    <w:rsid w:val="00C709FA"/>
    <w:rsid w:val="00C70E51"/>
    <w:rsid w:val="00C7110F"/>
    <w:rsid w:val="00C72367"/>
    <w:rsid w:val="00C725E8"/>
    <w:rsid w:val="00C7406D"/>
    <w:rsid w:val="00C74DC6"/>
    <w:rsid w:val="00C758D8"/>
    <w:rsid w:val="00C804DB"/>
    <w:rsid w:val="00C805A3"/>
    <w:rsid w:val="00C815AD"/>
    <w:rsid w:val="00C8174D"/>
    <w:rsid w:val="00C81D2B"/>
    <w:rsid w:val="00C82355"/>
    <w:rsid w:val="00C82456"/>
    <w:rsid w:val="00C84866"/>
    <w:rsid w:val="00C87A6A"/>
    <w:rsid w:val="00C87FA9"/>
    <w:rsid w:val="00C904CC"/>
    <w:rsid w:val="00C90BCD"/>
    <w:rsid w:val="00C919DB"/>
    <w:rsid w:val="00C9259E"/>
    <w:rsid w:val="00C92FE0"/>
    <w:rsid w:val="00CA0FA5"/>
    <w:rsid w:val="00CB1F82"/>
    <w:rsid w:val="00CB60D8"/>
    <w:rsid w:val="00CB6267"/>
    <w:rsid w:val="00CC213F"/>
    <w:rsid w:val="00CC349A"/>
    <w:rsid w:val="00CC4280"/>
    <w:rsid w:val="00CC48A3"/>
    <w:rsid w:val="00CC4E02"/>
    <w:rsid w:val="00CC4E90"/>
    <w:rsid w:val="00CC5536"/>
    <w:rsid w:val="00CC59BD"/>
    <w:rsid w:val="00CD1A72"/>
    <w:rsid w:val="00CD2D2A"/>
    <w:rsid w:val="00CD30E5"/>
    <w:rsid w:val="00CD398C"/>
    <w:rsid w:val="00CD51F4"/>
    <w:rsid w:val="00CD56A9"/>
    <w:rsid w:val="00CE0073"/>
    <w:rsid w:val="00CE26B7"/>
    <w:rsid w:val="00CE2A08"/>
    <w:rsid w:val="00CE3C51"/>
    <w:rsid w:val="00CE4B0F"/>
    <w:rsid w:val="00CE6B10"/>
    <w:rsid w:val="00CF3450"/>
    <w:rsid w:val="00CF42F4"/>
    <w:rsid w:val="00CF5CF9"/>
    <w:rsid w:val="00CF5E95"/>
    <w:rsid w:val="00CF6DA5"/>
    <w:rsid w:val="00D021F3"/>
    <w:rsid w:val="00D04F72"/>
    <w:rsid w:val="00D06CD4"/>
    <w:rsid w:val="00D077F1"/>
    <w:rsid w:val="00D07A03"/>
    <w:rsid w:val="00D108C0"/>
    <w:rsid w:val="00D116E9"/>
    <w:rsid w:val="00D12FC7"/>
    <w:rsid w:val="00D13423"/>
    <w:rsid w:val="00D14503"/>
    <w:rsid w:val="00D16848"/>
    <w:rsid w:val="00D23492"/>
    <w:rsid w:val="00D24025"/>
    <w:rsid w:val="00D24B0E"/>
    <w:rsid w:val="00D30805"/>
    <w:rsid w:val="00D31513"/>
    <w:rsid w:val="00D33659"/>
    <w:rsid w:val="00D343DC"/>
    <w:rsid w:val="00D354AD"/>
    <w:rsid w:val="00D36069"/>
    <w:rsid w:val="00D362B8"/>
    <w:rsid w:val="00D36A25"/>
    <w:rsid w:val="00D36FFC"/>
    <w:rsid w:val="00D3765A"/>
    <w:rsid w:val="00D40783"/>
    <w:rsid w:val="00D41C0B"/>
    <w:rsid w:val="00D42C6D"/>
    <w:rsid w:val="00D42E8E"/>
    <w:rsid w:val="00D4784F"/>
    <w:rsid w:val="00D51943"/>
    <w:rsid w:val="00D53AB4"/>
    <w:rsid w:val="00D53C9D"/>
    <w:rsid w:val="00D56A2E"/>
    <w:rsid w:val="00D57953"/>
    <w:rsid w:val="00D61CBC"/>
    <w:rsid w:val="00D66DEA"/>
    <w:rsid w:val="00D67559"/>
    <w:rsid w:val="00D67DEF"/>
    <w:rsid w:val="00D7007D"/>
    <w:rsid w:val="00D70145"/>
    <w:rsid w:val="00D7017D"/>
    <w:rsid w:val="00D71D96"/>
    <w:rsid w:val="00D72313"/>
    <w:rsid w:val="00D7396D"/>
    <w:rsid w:val="00D74AD2"/>
    <w:rsid w:val="00D7518B"/>
    <w:rsid w:val="00D756D9"/>
    <w:rsid w:val="00D77B54"/>
    <w:rsid w:val="00D812A6"/>
    <w:rsid w:val="00D81664"/>
    <w:rsid w:val="00D83521"/>
    <w:rsid w:val="00D8473A"/>
    <w:rsid w:val="00D84964"/>
    <w:rsid w:val="00D84D49"/>
    <w:rsid w:val="00D85752"/>
    <w:rsid w:val="00D85AF0"/>
    <w:rsid w:val="00D85D21"/>
    <w:rsid w:val="00D93088"/>
    <w:rsid w:val="00D93EBD"/>
    <w:rsid w:val="00D94A7E"/>
    <w:rsid w:val="00D9506E"/>
    <w:rsid w:val="00DA16D7"/>
    <w:rsid w:val="00DA2396"/>
    <w:rsid w:val="00DA2D87"/>
    <w:rsid w:val="00DA2E36"/>
    <w:rsid w:val="00DA2FBA"/>
    <w:rsid w:val="00DA34AF"/>
    <w:rsid w:val="00DA3AC2"/>
    <w:rsid w:val="00DA75A2"/>
    <w:rsid w:val="00DB091F"/>
    <w:rsid w:val="00DB105A"/>
    <w:rsid w:val="00DB25ED"/>
    <w:rsid w:val="00DB28E2"/>
    <w:rsid w:val="00DB31C6"/>
    <w:rsid w:val="00DB3971"/>
    <w:rsid w:val="00DB4A8B"/>
    <w:rsid w:val="00DB6056"/>
    <w:rsid w:val="00DB73ED"/>
    <w:rsid w:val="00DC01CA"/>
    <w:rsid w:val="00DC02F2"/>
    <w:rsid w:val="00DC19A6"/>
    <w:rsid w:val="00DC1DD9"/>
    <w:rsid w:val="00DC2371"/>
    <w:rsid w:val="00DC336C"/>
    <w:rsid w:val="00DC457D"/>
    <w:rsid w:val="00DC50E2"/>
    <w:rsid w:val="00DC5669"/>
    <w:rsid w:val="00DC5B33"/>
    <w:rsid w:val="00DC6153"/>
    <w:rsid w:val="00DC6484"/>
    <w:rsid w:val="00DC6B7C"/>
    <w:rsid w:val="00DC7A9A"/>
    <w:rsid w:val="00DD3BCA"/>
    <w:rsid w:val="00DD3EB7"/>
    <w:rsid w:val="00DD5170"/>
    <w:rsid w:val="00DD6135"/>
    <w:rsid w:val="00DD717F"/>
    <w:rsid w:val="00DE5531"/>
    <w:rsid w:val="00DE5632"/>
    <w:rsid w:val="00DF2B1E"/>
    <w:rsid w:val="00DF4026"/>
    <w:rsid w:val="00DF40AB"/>
    <w:rsid w:val="00DF46AB"/>
    <w:rsid w:val="00DF6912"/>
    <w:rsid w:val="00E011C4"/>
    <w:rsid w:val="00E04963"/>
    <w:rsid w:val="00E07AD0"/>
    <w:rsid w:val="00E10528"/>
    <w:rsid w:val="00E11FA9"/>
    <w:rsid w:val="00E126EB"/>
    <w:rsid w:val="00E14FD2"/>
    <w:rsid w:val="00E16C29"/>
    <w:rsid w:val="00E2026B"/>
    <w:rsid w:val="00E20B74"/>
    <w:rsid w:val="00E228F6"/>
    <w:rsid w:val="00E27FA3"/>
    <w:rsid w:val="00E328EA"/>
    <w:rsid w:val="00E32D27"/>
    <w:rsid w:val="00E3416F"/>
    <w:rsid w:val="00E355B9"/>
    <w:rsid w:val="00E35BCD"/>
    <w:rsid w:val="00E36575"/>
    <w:rsid w:val="00E42326"/>
    <w:rsid w:val="00E44D5B"/>
    <w:rsid w:val="00E4557B"/>
    <w:rsid w:val="00E46728"/>
    <w:rsid w:val="00E46B60"/>
    <w:rsid w:val="00E54A94"/>
    <w:rsid w:val="00E63BCA"/>
    <w:rsid w:val="00E648E9"/>
    <w:rsid w:val="00E65E28"/>
    <w:rsid w:val="00E660EE"/>
    <w:rsid w:val="00E663C9"/>
    <w:rsid w:val="00E66C03"/>
    <w:rsid w:val="00E67EB0"/>
    <w:rsid w:val="00E7001C"/>
    <w:rsid w:val="00E70179"/>
    <w:rsid w:val="00E70748"/>
    <w:rsid w:val="00E7144F"/>
    <w:rsid w:val="00E71A35"/>
    <w:rsid w:val="00E732D1"/>
    <w:rsid w:val="00E73596"/>
    <w:rsid w:val="00E737E3"/>
    <w:rsid w:val="00E75330"/>
    <w:rsid w:val="00E80E00"/>
    <w:rsid w:val="00E8321B"/>
    <w:rsid w:val="00E833BA"/>
    <w:rsid w:val="00E84479"/>
    <w:rsid w:val="00E8626C"/>
    <w:rsid w:val="00E87BCA"/>
    <w:rsid w:val="00E91722"/>
    <w:rsid w:val="00E91F60"/>
    <w:rsid w:val="00E94748"/>
    <w:rsid w:val="00E95811"/>
    <w:rsid w:val="00E96F92"/>
    <w:rsid w:val="00EA1880"/>
    <w:rsid w:val="00EA27E2"/>
    <w:rsid w:val="00EA3E18"/>
    <w:rsid w:val="00EA4505"/>
    <w:rsid w:val="00EA523D"/>
    <w:rsid w:val="00EB1E08"/>
    <w:rsid w:val="00EB208D"/>
    <w:rsid w:val="00EB4E82"/>
    <w:rsid w:val="00EB710B"/>
    <w:rsid w:val="00EB7F86"/>
    <w:rsid w:val="00EC0D17"/>
    <w:rsid w:val="00EC2245"/>
    <w:rsid w:val="00EC40B7"/>
    <w:rsid w:val="00EC426D"/>
    <w:rsid w:val="00EC6818"/>
    <w:rsid w:val="00EC6E94"/>
    <w:rsid w:val="00EC7241"/>
    <w:rsid w:val="00ED05BA"/>
    <w:rsid w:val="00ED07D5"/>
    <w:rsid w:val="00ED0D53"/>
    <w:rsid w:val="00ED1D74"/>
    <w:rsid w:val="00ED3BB5"/>
    <w:rsid w:val="00ED4A78"/>
    <w:rsid w:val="00ED6E81"/>
    <w:rsid w:val="00ED71A9"/>
    <w:rsid w:val="00ED7742"/>
    <w:rsid w:val="00ED7F77"/>
    <w:rsid w:val="00EE0669"/>
    <w:rsid w:val="00EE07E8"/>
    <w:rsid w:val="00EE346D"/>
    <w:rsid w:val="00EE5156"/>
    <w:rsid w:val="00EF0621"/>
    <w:rsid w:val="00EF1B1E"/>
    <w:rsid w:val="00EF4EA2"/>
    <w:rsid w:val="00EF530E"/>
    <w:rsid w:val="00EF5CB8"/>
    <w:rsid w:val="00F04413"/>
    <w:rsid w:val="00F06472"/>
    <w:rsid w:val="00F072D1"/>
    <w:rsid w:val="00F1117C"/>
    <w:rsid w:val="00F113EF"/>
    <w:rsid w:val="00F1270B"/>
    <w:rsid w:val="00F13BA3"/>
    <w:rsid w:val="00F13C44"/>
    <w:rsid w:val="00F16596"/>
    <w:rsid w:val="00F17D1D"/>
    <w:rsid w:val="00F17DCE"/>
    <w:rsid w:val="00F17E56"/>
    <w:rsid w:val="00F23C9E"/>
    <w:rsid w:val="00F24923"/>
    <w:rsid w:val="00F30AD6"/>
    <w:rsid w:val="00F30C9F"/>
    <w:rsid w:val="00F337E6"/>
    <w:rsid w:val="00F36212"/>
    <w:rsid w:val="00F362F8"/>
    <w:rsid w:val="00F3674F"/>
    <w:rsid w:val="00F36C17"/>
    <w:rsid w:val="00F372AF"/>
    <w:rsid w:val="00F40C3F"/>
    <w:rsid w:val="00F41C75"/>
    <w:rsid w:val="00F4720C"/>
    <w:rsid w:val="00F47467"/>
    <w:rsid w:val="00F50E69"/>
    <w:rsid w:val="00F533AE"/>
    <w:rsid w:val="00F54F8F"/>
    <w:rsid w:val="00F54FC8"/>
    <w:rsid w:val="00F55C4E"/>
    <w:rsid w:val="00F5637F"/>
    <w:rsid w:val="00F62244"/>
    <w:rsid w:val="00F62BB2"/>
    <w:rsid w:val="00F62BD2"/>
    <w:rsid w:val="00F63CE0"/>
    <w:rsid w:val="00F8220B"/>
    <w:rsid w:val="00F830A3"/>
    <w:rsid w:val="00F90308"/>
    <w:rsid w:val="00F90B9E"/>
    <w:rsid w:val="00F90BA1"/>
    <w:rsid w:val="00F9513C"/>
    <w:rsid w:val="00F9620A"/>
    <w:rsid w:val="00F97212"/>
    <w:rsid w:val="00FA090D"/>
    <w:rsid w:val="00FA5D94"/>
    <w:rsid w:val="00FB23B0"/>
    <w:rsid w:val="00FB3578"/>
    <w:rsid w:val="00FB49DC"/>
    <w:rsid w:val="00FC2604"/>
    <w:rsid w:val="00FC285A"/>
    <w:rsid w:val="00FC2BA6"/>
    <w:rsid w:val="00FC4BDE"/>
    <w:rsid w:val="00FC583A"/>
    <w:rsid w:val="00FC60D0"/>
    <w:rsid w:val="00FC6536"/>
    <w:rsid w:val="00FC7701"/>
    <w:rsid w:val="00FD4D5E"/>
    <w:rsid w:val="00FD51AC"/>
    <w:rsid w:val="00FD618A"/>
    <w:rsid w:val="00FD774B"/>
    <w:rsid w:val="00FE2154"/>
    <w:rsid w:val="00FE2286"/>
    <w:rsid w:val="00FE6D09"/>
    <w:rsid w:val="00FF1929"/>
    <w:rsid w:val="00FF2487"/>
    <w:rsid w:val="00FF2F18"/>
    <w:rsid w:val="00FF57E3"/>
    <w:rsid w:val="00FF646F"/>
    <w:rsid w:val="00FF695A"/>
    <w:rsid w:val="00FF6F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6B5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0" w:qFormat="1"/>
    <w:lsdException w:name="heading 5" w:locked="1" w:uiPriority="0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01"/>
  </w:style>
  <w:style w:type="paragraph" w:styleId="Heading1">
    <w:name w:val="heading 1"/>
    <w:basedOn w:val="Normal"/>
    <w:next w:val="Normal"/>
    <w:link w:val="Heading1Char"/>
    <w:uiPriority w:val="9"/>
    <w:qFormat/>
    <w:rsid w:val="00FC7701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70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7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FC770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FC770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770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FC770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FC770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FC770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770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FC770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770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C770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C770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FC7701"/>
    <w:rPr>
      <w:rFonts w:asciiTheme="majorHAnsi" w:eastAsiaTheme="majorEastAsia" w:hAnsiTheme="maj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C77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FC770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qFormat/>
    <w:rsid w:val="00FC77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C770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Hyperlink">
    <w:name w:val="Hyperlink"/>
    <w:uiPriority w:val="99"/>
    <w:unhideWhenUsed/>
    <w:rsid w:val="0094669A"/>
    <w:rPr>
      <w:color w:val="0000FF"/>
      <w:u w:val="single"/>
    </w:rPr>
  </w:style>
  <w:style w:type="paragraph" w:styleId="Header">
    <w:name w:val="header"/>
    <w:basedOn w:val="Normal"/>
    <w:link w:val="HeaderChar"/>
    <w:unhideWhenUsed/>
    <w:qFormat/>
    <w:rsid w:val="00C421C4"/>
    <w:pPr>
      <w:tabs>
        <w:tab w:val="center" w:pos="4680"/>
        <w:tab w:val="right" w:pos="9360"/>
      </w:tabs>
    </w:pPr>
    <w:rPr>
      <w:szCs w:val="20"/>
    </w:rPr>
  </w:style>
  <w:style w:type="character" w:customStyle="1" w:styleId="HeaderChar">
    <w:name w:val="Header Char"/>
    <w:link w:val="Header"/>
    <w:uiPriority w:val="99"/>
    <w:rsid w:val="00C421C4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421C4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link w:val="Footer"/>
    <w:uiPriority w:val="99"/>
    <w:rsid w:val="00C421C4"/>
    <w:rPr>
      <w:rFonts w:ascii="Times New Roman" w:hAnsi="Times New Roman"/>
      <w:color w:val="000000"/>
      <w:sz w:val="24"/>
    </w:rPr>
  </w:style>
  <w:style w:type="paragraph" w:styleId="NoSpacing">
    <w:name w:val="No Spacing"/>
    <w:link w:val="NoSpacingChar"/>
    <w:qFormat/>
    <w:rsid w:val="00FC7701"/>
    <w:pPr>
      <w:spacing w:after="0" w:line="240" w:lineRule="auto"/>
    </w:pPr>
  </w:style>
  <w:style w:type="paragraph" w:styleId="ListParagraph">
    <w:name w:val="List Paragraph"/>
    <w:aliases w:val="Step,Bullets,list1,b1,List Paragraph Char Char,Number_1,Normal Sentence,ListPar1,new,SGLText List Paragraph,List Paragraph2,List Paragraph11,List Paragraph21,lp1,Colorful List - Accent 11,List Paragraph(bulleted),Bullet 1,Indented Paragra"/>
    <w:basedOn w:val="Normal"/>
    <w:link w:val="ListParagraphChar"/>
    <w:uiPriority w:val="34"/>
    <w:qFormat/>
    <w:rsid w:val="00E04963"/>
    <w:pPr>
      <w:ind w:left="720"/>
      <w:contextualSpacing/>
    </w:pPr>
  </w:style>
  <w:style w:type="character" w:customStyle="1" w:styleId="apple-converted-space">
    <w:name w:val="apple-converted-space"/>
    <w:rsid w:val="00D077F1"/>
    <w:rPr>
      <w:rFonts w:cs="Times New Roman"/>
    </w:rPr>
  </w:style>
  <w:style w:type="character" w:styleId="Strong">
    <w:name w:val="Strong"/>
    <w:basedOn w:val="DefaultParagraphFont"/>
    <w:uiPriority w:val="22"/>
    <w:qFormat/>
    <w:locked/>
    <w:rsid w:val="00FC7701"/>
    <w:rPr>
      <w:b/>
      <w:bCs/>
    </w:rPr>
  </w:style>
  <w:style w:type="character" w:customStyle="1" w:styleId="ListParagraphChar">
    <w:name w:val="List Paragraph Char"/>
    <w:aliases w:val="Step Char,Bullets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rsid w:val="00AA3A44"/>
  </w:style>
  <w:style w:type="paragraph" w:customStyle="1" w:styleId="NormalTimesNewRoman">
    <w:name w:val="Normal + Times New Roman"/>
    <w:basedOn w:val="Normal"/>
    <w:rsid w:val="00277CFD"/>
    <w:pPr>
      <w:ind w:hanging="14"/>
      <w:jc w:val="both"/>
    </w:pPr>
    <w:rPr>
      <w:rFonts w:ascii="Verdana" w:eastAsia="Times New Roman" w:hAnsi="Verdana"/>
      <w:sz w:val="20"/>
      <w:szCs w:val="20"/>
    </w:rPr>
  </w:style>
  <w:style w:type="character" w:customStyle="1" w:styleId="tl8wme">
    <w:name w:val="tl8wme"/>
    <w:basedOn w:val="DefaultParagraphFont"/>
    <w:rsid w:val="007C07EA"/>
  </w:style>
  <w:style w:type="paragraph" w:styleId="BalloonText">
    <w:name w:val="Balloon Text"/>
    <w:basedOn w:val="Normal"/>
    <w:link w:val="BalloonTextChar"/>
    <w:uiPriority w:val="99"/>
    <w:semiHidden/>
    <w:unhideWhenUsed/>
    <w:rsid w:val="00CC48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8A3"/>
    <w:rPr>
      <w:rFonts w:ascii="Tahoma" w:hAnsi="Tahoma" w:cs="Tahoma"/>
      <w:color w:val="000000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rsid w:val="00BC33E7"/>
    <w:pPr>
      <w:ind w:left="720"/>
    </w:pPr>
    <w:rPr>
      <w:rFonts w:eastAsia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C33E7"/>
    <w:rPr>
      <w:rFonts w:ascii="Times New Roman" w:eastAsia="Times New Roman" w:hAnsi="Times New Roman"/>
      <w:sz w:val="24"/>
      <w:szCs w:val="24"/>
    </w:rPr>
  </w:style>
  <w:style w:type="character" w:customStyle="1" w:styleId="hl">
    <w:name w:val="hl"/>
    <w:rsid w:val="00BC33E7"/>
  </w:style>
  <w:style w:type="paragraph" w:styleId="BodyText">
    <w:name w:val="Body Text"/>
    <w:basedOn w:val="Normal"/>
    <w:link w:val="BodyTextChar"/>
    <w:uiPriority w:val="1"/>
    <w:unhideWhenUsed/>
    <w:qFormat/>
    <w:rsid w:val="00BC33E7"/>
  </w:style>
  <w:style w:type="character" w:customStyle="1" w:styleId="BodyTextChar">
    <w:name w:val="Body Text Char"/>
    <w:basedOn w:val="DefaultParagraphFont"/>
    <w:link w:val="BodyText"/>
    <w:uiPriority w:val="99"/>
    <w:rsid w:val="00BC33E7"/>
    <w:rPr>
      <w:rFonts w:ascii="Times New Roman" w:hAnsi="Times New Roman"/>
      <w:color w:val="000000"/>
      <w:sz w:val="24"/>
      <w:szCs w:val="22"/>
    </w:rPr>
  </w:style>
  <w:style w:type="character" w:customStyle="1" w:styleId="bold">
    <w:name w:val="bold"/>
    <w:basedOn w:val="DefaultParagraphFont"/>
    <w:rsid w:val="00BC33E7"/>
  </w:style>
  <w:style w:type="paragraph" w:customStyle="1" w:styleId="worktitle">
    <w:name w:val="work_title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workdates">
    <w:name w:val="work_dates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workdescription">
    <w:name w:val="work_description"/>
    <w:basedOn w:val="Normal"/>
    <w:rsid w:val="00CE3C51"/>
    <w:pPr>
      <w:spacing w:before="100" w:beforeAutospacing="1" w:after="100" w:afterAutospacing="1"/>
    </w:pPr>
    <w:rPr>
      <w:rFonts w:eastAsia="Times New Roman"/>
      <w:szCs w:val="24"/>
    </w:rPr>
  </w:style>
  <w:style w:type="character" w:styleId="IntenseEmphasis">
    <w:name w:val="Intense Emphasis"/>
    <w:basedOn w:val="DefaultParagraphFont"/>
    <w:uiPriority w:val="2"/>
    <w:qFormat/>
    <w:rsid w:val="00FC7701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FC7701"/>
    <w:rPr>
      <w:b/>
      <w:bCs/>
      <w:smallCaps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0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0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0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FC770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locked/>
    <w:rsid w:val="00FC770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C770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770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0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0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770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10"/>
    <w:qFormat/>
    <w:rsid w:val="00FC7701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FC770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770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4413"/>
    <w:rPr>
      <w:color w:val="808080"/>
      <w:shd w:val="clear" w:color="auto" w:fill="E6E6E6"/>
    </w:rPr>
  </w:style>
  <w:style w:type="character" w:customStyle="1" w:styleId="rezemp-highlightedfield-highlightedterm">
    <w:name w:val="rezemp-highlightedfield-highlightedterm"/>
    <w:basedOn w:val="DefaultParagraphFont"/>
    <w:rsid w:val="00FF2F18"/>
  </w:style>
  <w:style w:type="paragraph" w:customStyle="1" w:styleId="Normal1">
    <w:name w:val="Normal1"/>
    <w:basedOn w:val="Normal"/>
    <w:rsid w:val="002C5739"/>
    <w:pPr>
      <w:suppressAutoHyphens/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body">
    <w:name w:val="Text body"/>
    <w:basedOn w:val="Normal"/>
    <w:rsid w:val="002C573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StrongEmphasis">
    <w:name w:val="Strong Emphasis"/>
    <w:rsid w:val="002C5739"/>
    <w:rPr>
      <w:b/>
      <w:bCs/>
    </w:rPr>
  </w:style>
  <w:style w:type="numbering" w:customStyle="1" w:styleId="WW8Num3">
    <w:name w:val="WW8Num3"/>
    <w:basedOn w:val="NoList"/>
    <w:rsid w:val="002C5739"/>
    <w:pPr>
      <w:numPr>
        <w:numId w:val="1"/>
      </w:numPr>
    </w:pPr>
  </w:style>
  <w:style w:type="character" w:customStyle="1" w:styleId="domain">
    <w:name w:val="domain"/>
    <w:basedOn w:val="DefaultParagraphFont"/>
    <w:rsid w:val="00D7518B"/>
  </w:style>
  <w:style w:type="character" w:customStyle="1" w:styleId="vanity-name">
    <w:name w:val="vanity-name"/>
    <w:basedOn w:val="DefaultParagraphFont"/>
    <w:rsid w:val="00D7518B"/>
  </w:style>
  <w:style w:type="paragraph" w:customStyle="1" w:styleId="Accomplishments">
    <w:name w:val="Accomplishments"/>
    <w:basedOn w:val="Normal"/>
    <w:qFormat/>
    <w:rsid w:val="00066D93"/>
    <w:pPr>
      <w:spacing w:after="60" w:line="240" w:lineRule="auto"/>
    </w:pPr>
    <w:rPr>
      <w:rFonts w:ascii="Trebuchet MS" w:eastAsia="Times New Roman" w:hAnsi="Trebuchet MS" w:cs="Times New Roman"/>
      <w:sz w:val="20"/>
      <w:szCs w:val="20"/>
    </w:rPr>
  </w:style>
  <w:style w:type="paragraph" w:customStyle="1" w:styleId="Bulleted">
    <w:name w:val="Bulleted"/>
    <w:aliases w:val="Symbol (symbol),10 pt,Left:  0&quot;,Hanging:  0.25&quot;,Normal + Bookman Old Style,Bold,Justified + Bookman Old Style,Left:  0....,Normal + Arial"/>
    <w:basedOn w:val="Normal"/>
    <w:link w:val="NormalBookmanOldStyleChar"/>
    <w:uiPriority w:val="99"/>
    <w:rsid w:val="004E5D33"/>
    <w:pPr>
      <w:numPr>
        <w:numId w:val="2"/>
      </w:numPr>
      <w:tabs>
        <w:tab w:val="left" w:pos="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BookmanOldStyleChar">
    <w:name w:val="Normal + Bookman Old Style Char"/>
    <w:aliases w:val="10 pt Char,Bold Char,Justified + Bookman Old Style Char,Left:  0.... Char Char"/>
    <w:link w:val="Bulleted"/>
    <w:uiPriority w:val="99"/>
    <w:rsid w:val="004E5D33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qFormat/>
    <w:rsid w:val="004E5D33"/>
  </w:style>
  <w:style w:type="character" w:customStyle="1" w:styleId="selectable-text">
    <w:name w:val="selectable-text"/>
    <w:basedOn w:val="DefaultParagraphFont"/>
    <w:rsid w:val="003F6ABC"/>
  </w:style>
  <w:style w:type="character" w:customStyle="1" w:styleId="ui-provider">
    <w:name w:val="ui-provider"/>
    <w:basedOn w:val="DefaultParagraphFont"/>
    <w:rsid w:val="008B5D80"/>
  </w:style>
  <w:style w:type="paragraph" w:customStyle="1" w:styleId="Initials">
    <w:name w:val="Initials"/>
    <w:basedOn w:val="Normal"/>
    <w:next w:val="Heading3"/>
    <w:uiPriority w:val="1"/>
    <w:qFormat/>
    <w:rsid w:val="00851E7C"/>
    <w:pPr>
      <w:spacing w:after="1480" w:line="240" w:lineRule="auto"/>
      <w:ind w:left="144" w:right="360"/>
      <w:contextualSpacing/>
      <w:jc w:val="center"/>
    </w:pPr>
    <w:rPr>
      <w:rFonts w:asciiTheme="majorHAnsi" w:eastAsiaTheme="minorHAnsi" w:hAnsiTheme="majorHAnsi"/>
      <w:caps/>
      <w:color w:val="4F81BD" w:themeColor="accent1"/>
      <w:sz w:val="110"/>
      <w:szCs w:val="22"/>
    </w:rPr>
  </w:style>
  <w:style w:type="paragraph" w:customStyle="1" w:styleId="EndOfDocument">
    <w:name w:val="End Of Document"/>
    <w:basedOn w:val="Normal"/>
    <w:uiPriority w:val="11"/>
    <w:qFormat/>
    <w:rsid w:val="00851E7C"/>
    <w:pPr>
      <w:spacing w:before="120" w:after="0" w:line="240" w:lineRule="auto"/>
      <w:ind w:left="3787"/>
    </w:pPr>
    <w:rPr>
      <w:rFonts w:eastAsiaTheme="minorHAnsi"/>
      <w:sz w:val="22"/>
      <w:szCs w:val="22"/>
    </w:rPr>
  </w:style>
  <w:style w:type="paragraph" w:styleId="ListBullet5">
    <w:name w:val="List Bullet 5"/>
    <w:basedOn w:val="Normal"/>
    <w:uiPriority w:val="99"/>
    <w:semiHidden/>
    <w:unhideWhenUsed/>
    <w:rsid w:val="00813C09"/>
    <w:pPr>
      <w:numPr>
        <w:numId w:val="3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813C09"/>
    <w:pPr>
      <w:numPr>
        <w:numId w:val="4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Number">
    <w:name w:val="List Number"/>
    <w:basedOn w:val="Normal"/>
    <w:uiPriority w:val="99"/>
    <w:semiHidden/>
    <w:unhideWhenUsed/>
    <w:rsid w:val="00813C09"/>
    <w:pPr>
      <w:numPr>
        <w:numId w:val="5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3">
    <w:name w:val="List Bullet 3"/>
    <w:basedOn w:val="Normal"/>
    <w:uiPriority w:val="99"/>
    <w:semiHidden/>
    <w:unhideWhenUsed/>
    <w:rsid w:val="00813C09"/>
    <w:pPr>
      <w:numPr>
        <w:numId w:val="6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">
    <w:name w:val="List Bullet"/>
    <w:basedOn w:val="Normal"/>
    <w:unhideWhenUsed/>
    <w:rsid w:val="00813C09"/>
    <w:pPr>
      <w:numPr>
        <w:numId w:val="7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paragraph" w:styleId="ListBullet4">
    <w:name w:val="List Bullet 4"/>
    <w:basedOn w:val="Normal"/>
    <w:uiPriority w:val="99"/>
    <w:semiHidden/>
    <w:unhideWhenUsed/>
    <w:rsid w:val="00813C09"/>
    <w:pPr>
      <w:numPr>
        <w:numId w:val="8"/>
      </w:numPr>
      <w:spacing w:after="0" w:line="259" w:lineRule="auto"/>
      <w:contextualSpacing/>
    </w:pPr>
    <w:rPr>
      <w:rFonts w:ascii="Rockwell" w:eastAsia="Rockwell" w:hAnsi="Rockwell" w:cs="Rockwell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C1A88"/>
    <w:rPr>
      <w:color w:val="605E5C"/>
      <w:shd w:val="clear" w:color="auto" w:fill="E1DFDD"/>
    </w:rPr>
  </w:style>
  <w:style w:type="paragraph" w:customStyle="1" w:styleId="BodyA">
    <w:name w:val="Body A"/>
    <w:rsid w:val="004C1A88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  <w:jc w:val="both"/>
    </w:pPr>
    <w:rPr>
      <w:rFonts w:ascii="Arial" w:eastAsia="Arial Unicode MS" w:hAnsi="Arial" w:cs="Arial Unicode MS"/>
      <w:b/>
      <w:bCs/>
      <w:color w:val="00000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4C1A8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305D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305D4"/>
    <w:rPr>
      <w:sz w:val="16"/>
      <w:szCs w:val="16"/>
    </w:rPr>
  </w:style>
  <w:style w:type="paragraph" w:customStyle="1" w:styleId="m-2763630864320365431msolistparagraph">
    <w:name w:val="m_-2763630864320365431msolistparagraph"/>
    <w:basedOn w:val="Normal"/>
    <w:rsid w:val="00730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agraphChar">
    <w:name w:val="Paragraph Char"/>
    <w:basedOn w:val="DefaultParagraphFont"/>
    <w:link w:val="Paragraph"/>
    <w:locked/>
    <w:rsid w:val="007305D4"/>
    <w:rPr>
      <w:rFonts w:ascii="Arial" w:eastAsiaTheme="minorHAnsi" w:hAnsi="Arial"/>
      <w:color w:val="404040"/>
      <w:sz w:val="22"/>
      <w:szCs w:val="22"/>
    </w:rPr>
  </w:style>
  <w:style w:type="paragraph" w:customStyle="1" w:styleId="Paragraph">
    <w:name w:val="Paragraph"/>
    <w:basedOn w:val="Normal"/>
    <w:link w:val="ParagraphChar"/>
    <w:qFormat/>
    <w:rsid w:val="007305D4"/>
    <w:pPr>
      <w:spacing w:after="0" w:line="240" w:lineRule="auto"/>
    </w:pPr>
    <w:rPr>
      <w:rFonts w:ascii="Arial" w:eastAsiaTheme="minorHAnsi" w:hAnsi="Arial"/>
      <w:color w:val="40404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4458CE"/>
    <w:pPr>
      <w:widowControl w:val="0"/>
      <w:autoSpaceDE w:val="0"/>
      <w:autoSpaceDN w:val="0"/>
      <w:spacing w:before="92" w:after="0" w:line="240" w:lineRule="auto"/>
      <w:ind w:left="102"/>
    </w:pPr>
    <w:rPr>
      <w:rFonts w:ascii="Calibri" w:eastAsia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locked/>
    <w:rsid w:val="005F17E2"/>
    <w:pPr>
      <w:spacing w:after="0" w:line="240" w:lineRule="auto"/>
    </w:pPr>
    <w:rPr>
      <w:rFonts w:eastAsiaTheme="minorHAnsi"/>
      <w:kern w:val="2"/>
      <w:sz w:val="22"/>
      <w:szCs w:val="2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vdocumentdivname">
    <w:name w:val="div_document_div_name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color w:val="102A73"/>
      <w:sz w:val="24"/>
      <w:szCs w:val="24"/>
    </w:rPr>
  </w:style>
  <w:style w:type="character" w:customStyle="1" w:styleId="span">
    <w:name w:val="span"/>
    <w:basedOn w:val="DefaultParagraphFont"/>
    <w:rsid w:val="00F5637F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anpaddedline">
    <w:name w:val="span_paddedline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email">
    <w:name w:val="span_email"/>
    <w:basedOn w:val="span"/>
    <w:rsid w:val="00F5637F"/>
    <w:rPr>
      <w:caps w:val="0"/>
      <w:color w:val="00ADEF"/>
      <w:sz w:val="24"/>
      <w:szCs w:val="24"/>
      <w:bdr w:val="none" w:sz="0" w:space="0" w:color="auto"/>
      <w:vertAlign w:val="baseline"/>
    </w:rPr>
  </w:style>
  <w:style w:type="paragraph" w:customStyle="1" w:styleId="divdocumentSECTIONCNTCbottompaddingdiv">
    <w:name w:val="div_document_SECTION_CNTC_bottompaddingdiv"/>
    <w:basedOn w:val="Normal"/>
    <w:rsid w:val="00F5637F"/>
    <w:pPr>
      <w:pBdr>
        <w:bottom w:val="single" w:sz="8" w:space="0" w:color="B2B0BF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divsectiontitle">
    <w:name w:val="div_document_div_sectiontitle"/>
    <w:basedOn w:val="Normal"/>
    <w:rsid w:val="00F5637F"/>
    <w:pPr>
      <w:spacing w:after="0" w:line="360" w:lineRule="atLeast"/>
      <w:textAlignment w:val="baseline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divdocumentsinglecolumn">
    <w:name w:val="div_document_singlecolumn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F5637F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F5637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vdocumentspancompanyname">
    <w:name w:val="div_document_span_companyname"/>
    <w:basedOn w:val="DefaultParagraphFont"/>
    <w:rsid w:val="00F5637F"/>
    <w:rPr>
      <w:color w:val="102A73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9259E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9259E"/>
  </w:style>
  <w:style w:type="paragraph" w:styleId="NormalWeb">
    <w:name w:val="Normal (Web)"/>
    <w:basedOn w:val="Normal"/>
    <w:uiPriority w:val="99"/>
    <w:rsid w:val="00C9259E"/>
    <w:pPr>
      <w:spacing w:before="100" w:beforeAutospacing="1" w:after="100" w:afterAutospacing="1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ody">
    <w:name w:val="Body"/>
    <w:rsid w:val="00866F92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rsid w:val="00866F92"/>
    <w:pPr>
      <w:numPr>
        <w:numId w:val="9"/>
      </w:numPr>
    </w:pPr>
  </w:style>
  <w:style w:type="paragraph" w:customStyle="1" w:styleId="MainSectionsSpacing">
    <w:name w:val="Main Sections Spacing"/>
    <w:rsid w:val="005A44F9"/>
    <w:pPr>
      <w:spacing w:after="292" w:line="240" w:lineRule="auto"/>
    </w:pPr>
    <w:rPr>
      <w:rFonts w:ascii="Times New Roman" w:eastAsia="Times New Roman" w:hAnsi="Times New Roman" w:cs="Times New Roman"/>
      <w:sz w:val="1"/>
      <w:szCs w:val="1"/>
    </w:rPr>
  </w:style>
  <w:style w:type="paragraph" w:styleId="Date">
    <w:name w:val="Date"/>
    <w:basedOn w:val="Normal"/>
    <w:link w:val="DateChar"/>
    <w:qFormat/>
    <w:rsid w:val="005A44F9"/>
    <w:pPr>
      <w:spacing w:before="32" w:after="32" w:line="240" w:lineRule="auto"/>
    </w:pPr>
    <w:rPr>
      <w:rFonts w:ascii="Calibri" w:eastAsia="Calibri" w:hAnsi="Calibri" w:cs="Calibri"/>
      <w:caps/>
      <w:color w:val="959BA6"/>
      <w:spacing w:val="20"/>
      <w:sz w:val="14"/>
      <w:szCs w:val="14"/>
    </w:rPr>
  </w:style>
  <w:style w:type="character" w:customStyle="1" w:styleId="DateChar">
    <w:name w:val="Date Char"/>
    <w:basedOn w:val="DefaultParagraphFont"/>
    <w:link w:val="Date"/>
    <w:rsid w:val="005A44F9"/>
    <w:rPr>
      <w:rFonts w:ascii="Calibri" w:eastAsia="Calibri" w:hAnsi="Calibri" w:cs="Calibri"/>
      <w:caps/>
      <w:color w:val="959BA6"/>
      <w:spacing w:val="20"/>
      <w:sz w:val="14"/>
      <w:szCs w:val="14"/>
    </w:rPr>
  </w:style>
  <w:style w:type="paragraph" w:customStyle="1" w:styleId="spacing">
    <w:name w:val="spacing"/>
    <w:basedOn w:val="Normal"/>
    <w:rsid w:val="0081174B"/>
    <w:pPr>
      <w:suppressAutoHyphens/>
      <w:spacing w:after="0" w:line="252" w:lineRule="auto"/>
      <w:jc w:val="both"/>
    </w:pPr>
    <w:rPr>
      <w:rFonts w:ascii="Segoe UI Semilight" w:eastAsia="Calibri" w:hAnsi="Segoe UI Semilight" w:cs="Times New Roman"/>
      <w:sz w:val="12"/>
      <w:szCs w:val="12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E36575"/>
    <w:rPr>
      <w:color w:val="800080" w:themeColor="followedHyperlink"/>
      <w:u w:val="single"/>
    </w:rPr>
  </w:style>
  <w:style w:type="paragraph" w:customStyle="1" w:styleId="Textbodyindent">
    <w:name w:val="Text body indent"/>
    <w:basedOn w:val="Normal"/>
    <w:qFormat/>
    <w:rsid w:val="004A30C7"/>
    <w:pPr>
      <w:tabs>
        <w:tab w:val="left" w:pos="720"/>
      </w:tabs>
      <w:suppressAutoHyphens/>
      <w:spacing w:after="200" w:line="276" w:lineRule="auto"/>
      <w:ind w:left="720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customStyle="1" w:styleId="ContactInfo">
    <w:name w:val="Contact Info"/>
    <w:basedOn w:val="Normal"/>
    <w:uiPriority w:val="3"/>
    <w:qFormat/>
    <w:rsid w:val="00841CBB"/>
    <w:pPr>
      <w:spacing w:after="0" w:line="240" w:lineRule="auto"/>
      <w:jc w:val="center"/>
    </w:pPr>
    <w:rPr>
      <w:rFonts w:eastAsiaTheme="minorHAnsi"/>
      <w:color w:val="595959" w:themeColor="text1" w:themeTint="A6"/>
      <w:sz w:val="22"/>
      <w:szCs w:val="22"/>
    </w:rPr>
  </w:style>
  <w:style w:type="paragraph" w:customStyle="1" w:styleId="Textwithleftborder">
    <w:name w:val="Text with left border"/>
    <w:basedOn w:val="Normal"/>
    <w:rsid w:val="00C758D8"/>
    <w:pPr>
      <w:numPr>
        <w:numId w:val="10"/>
      </w:numPr>
      <w:tabs>
        <w:tab w:val="right" w:pos="6196"/>
      </w:tabs>
      <w:spacing w:before="80" w:after="0" w:line="240" w:lineRule="auto"/>
    </w:pPr>
    <w:rPr>
      <w:rFonts w:asciiTheme="majorHAnsi" w:eastAsiaTheme="minorHAnsi" w:hAnsiTheme="majorHAnsi"/>
      <w:sz w:val="22"/>
      <w:szCs w:val="22"/>
    </w:rPr>
  </w:style>
  <w:style w:type="character" w:customStyle="1" w:styleId="CharAttribute2">
    <w:name w:val="CharAttribute2"/>
    <w:rsid w:val="00790E15"/>
    <w:rPr>
      <w:rFonts w:ascii="Arial" w:eastAsia="Arial"/>
    </w:rPr>
  </w:style>
  <w:style w:type="paragraph" w:customStyle="1" w:styleId="PositionDegree">
    <w:name w:val="PositionDegree"/>
    <w:basedOn w:val="Normal"/>
    <w:qFormat/>
    <w:rsid w:val="00790E15"/>
    <w:pPr>
      <w:tabs>
        <w:tab w:val="right" w:pos="6196"/>
      </w:tabs>
      <w:spacing w:before="40" w:after="0" w:line="240" w:lineRule="auto"/>
    </w:pPr>
    <w:rPr>
      <w:rFonts w:asciiTheme="majorHAnsi" w:eastAsiaTheme="minorHAnsi" w:hAnsiTheme="majorHAnsi"/>
      <w:b/>
      <w:sz w:val="22"/>
      <w:szCs w:val="22"/>
    </w:rPr>
  </w:style>
  <w:style w:type="character" w:customStyle="1" w:styleId="CharAttribute0">
    <w:name w:val="CharAttribute0"/>
    <w:rsid w:val="00790E15"/>
    <w:rPr>
      <w:rFonts w:ascii="Calibri" w:eastAsia="Calibri"/>
    </w:rPr>
  </w:style>
  <w:style w:type="character" w:customStyle="1" w:styleId="CharAttribute1">
    <w:name w:val="CharAttribute1"/>
    <w:rsid w:val="00790E15"/>
    <w:rPr>
      <w:rFonts w:ascii="Arial" w:eastAsia="Arial"/>
      <w:b/>
    </w:rPr>
  </w:style>
  <w:style w:type="character" w:customStyle="1" w:styleId="documentaddressspan">
    <w:name w:val="document_address_span"/>
    <w:basedOn w:val="DefaultParagraphFont"/>
    <w:rsid w:val="00E54A94"/>
  </w:style>
  <w:style w:type="character" w:customStyle="1" w:styleId="documentheading">
    <w:name w:val="document_heading"/>
    <w:basedOn w:val="DefaultParagraphFont"/>
    <w:rsid w:val="00E54A94"/>
  </w:style>
  <w:style w:type="paragraph" w:customStyle="1" w:styleId="documentsectiontitle">
    <w:name w:val="document_sectiontitle"/>
    <w:basedOn w:val="Normal"/>
    <w:rsid w:val="00E54A94"/>
    <w:pPr>
      <w:spacing w:after="0" w:line="220" w:lineRule="atLeast"/>
      <w:textAlignment w:val="baseline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character" w:customStyle="1" w:styleId="parentContainersectiontablesectionbody">
    <w:name w:val="parentContainer_sectiontable_sectionbody"/>
    <w:basedOn w:val="DefaultParagraphFont"/>
    <w:rsid w:val="00E54A94"/>
    <w:rPr>
      <w:bdr w:val="none" w:sz="0" w:space="0" w:color="auto"/>
    </w:rPr>
  </w:style>
  <w:style w:type="paragraph" w:customStyle="1" w:styleId="documentullinth-child1">
    <w:name w:val="document_ul_li_nth-child(1)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ulli">
    <w:name w:val="div_document_ul_li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skillpaddedline">
    <w:name w:val="document_skill_paddedline"/>
    <w:basedOn w:val="DefaultParagraphFont"/>
    <w:rsid w:val="00E54A94"/>
  </w:style>
  <w:style w:type="paragraph" w:customStyle="1" w:styleId="documentskillpaddedlineParagraph">
    <w:name w:val="document_skill_paddedline Paragraph"/>
    <w:basedOn w:val="Normal"/>
    <w:rsid w:val="00E54A94"/>
    <w:pPr>
      <w:pBdr>
        <w:right w:val="none" w:sz="0" w:space="2" w:color="auto"/>
      </w:pBdr>
      <w:spacing w:after="0" w:line="240" w:lineRule="atLeast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ocumentskill">
    <w:name w:val="document_skill"/>
    <w:basedOn w:val="TableNormal"/>
    <w:rsid w:val="00E54A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documentskillpaddedlinenth-last-child1">
    <w:name w:val="document_skill_paddedline_nth-last-child(1)"/>
    <w:basedOn w:val="DefaultParagraphFont"/>
    <w:rsid w:val="00E54A94"/>
  </w:style>
  <w:style w:type="paragraph" w:customStyle="1" w:styleId="documentdispBlk">
    <w:name w:val="document_dispBlk"/>
    <w:basedOn w:val="Normal"/>
    <w:rsid w:val="00E54A9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txtBold">
    <w:name w:val="document_txtBold"/>
    <w:basedOn w:val="DefaultParagraphFont"/>
    <w:rsid w:val="00E54A94"/>
    <w:rPr>
      <w:b/>
      <w:bCs/>
    </w:rPr>
  </w:style>
  <w:style w:type="paragraph" w:customStyle="1" w:styleId="documentaddress">
    <w:name w:val="document_address"/>
    <w:basedOn w:val="Normal"/>
    <w:rsid w:val="0081249E"/>
    <w:pPr>
      <w:pBdr>
        <w:left w:val="none" w:sz="0" w:space="30" w:color="auto"/>
        <w:right w:val="none" w:sz="0" w:space="30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ocumentsocialnth-last-child1sprtr">
    <w:name w:val="document_social_nth-last-child(1)_sprtr"/>
    <w:basedOn w:val="DefaultParagraphFont"/>
    <w:rsid w:val="0081249E"/>
    <w:rPr>
      <w:vanish/>
    </w:rPr>
  </w:style>
  <w:style w:type="paragraph" w:customStyle="1" w:styleId="documentname">
    <w:name w:val="document_name"/>
    <w:basedOn w:val="Normal"/>
    <w:rsid w:val="0081249E"/>
    <w:pPr>
      <w:spacing w:after="0" w:line="600" w:lineRule="atLeast"/>
      <w:textAlignment w:val="baseline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paragraph" w:customStyle="1" w:styleId="documentheadingParagraph">
    <w:name w:val="document_heading Paragraph"/>
    <w:basedOn w:val="Normal"/>
    <w:rsid w:val="0081249E"/>
    <w:pPr>
      <w:pBdr>
        <w:right w:val="none" w:sz="0" w:space="2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parentContainersectiontable">
    <w:name w:val="parentContainer_sectiontable"/>
    <w:basedOn w:val="TableNormal"/>
    <w:rsid w:val="008124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numbering" w:customStyle="1" w:styleId="ImportedStyle2">
    <w:name w:val="Imported Style 2"/>
    <w:rsid w:val="00B42860"/>
    <w:pPr>
      <w:numPr>
        <w:numId w:val="11"/>
      </w:numPr>
    </w:pPr>
  </w:style>
  <w:style w:type="paragraph" w:styleId="PlainText">
    <w:name w:val="Plain Text"/>
    <w:basedOn w:val="Normal"/>
    <w:link w:val="PlainTextChar"/>
    <w:unhideWhenUsed/>
    <w:qFormat/>
    <w:rsid w:val="00F13C44"/>
    <w:pPr>
      <w:spacing w:before="100" w:beforeAutospacing="1" w:after="0" w:line="240" w:lineRule="auto"/>
    </w:pPr>
    <w:rPr>
      <w:rFonts w:ascii="Courier New" w:eastAsia="Times New Roman" w:hAnsi="Courier New" w:cs="Times New Roman"/>
      <w:sz w:val="20"/>
      <w:szCs w:val="20"/>
      <w:lang w:val="en-IN" w:eastAsia="en-IN"/>
    </w:rPr>
  </w:style>
  <w:style w:type="character" w:customStyle="1" w:styleId="PlainTextChar">
    <w:name w:val="Plain Text Char"/>
    <w:basedOn w:val="DefaultParagraphFont"/>
    <w:link w:val="PlainText"/>
    <w:uiPriority w:val="99"/>
    <w:qFormat/>
    <w:rsid w:val="00F13C44"/>
    <w:rPr>
      <w:rFonts w:ascii="Courier New" w:eastAsia="Times New Roman" w:hAnsi="Courier New" w:cs="Times New Roman"/>
      <w:sz w:val="20"/>
      <w:szCs w:val="20"/>
      <w:lang w:val="en-IN" w:eastAsia="en-IN"/>
    </w:rPr>
  </w:style>
  <w:style w:type="character" w:customStyle="1" w:styleId="15">
    <w:name w:val="15"/>
    <w:basedOn w:val="DefaultParagraphFont"/>
    <w:qFormat/>
    <w:rsid w:val="00F13C44"/>
    <w:rPr>
      <w:rFonts w:ascii="Times New Roman" w:hAnsi="Times New Roman" w:cs="Times New Roman" w:hint="default"/>
    </w:rPr>
  </w:style>
  <w:style w:type="paragraph" w:customStyle="1" w:styleId="TextLeft">
    <w:name w:val="TextLeft"/>
    <w:basedOn w:val="Normal"/>
    <w:next w:val="Normal"/>
    <w:uiPriority w:val="4"/>
    <w:qFormat/>
    <w:rsid w:val="00346F5A"/>
    <w:pPr>
      <w:spacing w:after="0" w:line="288" w:lineRule="auto"/>
      <w:jc w:val="right"/>
    </w:pPr>
    <w:rPr>
      <w:rFonts w:eastAsiaTheme="minorHAnsi"/>
      <w:color w:val="404040" w:themeColor="text1" w:themeTint="BF"/>
      <w:sz w:val="22"/>
      <w:szCs w:val="24"/>
    </w:rPr>
  </w:style>
  <w:style w:type="paragraph" w:customStyle="1" w:styleId="TextRight">
    <w:name w:val="TextRight"/>
    <w:basedOn w:val="Normal"/>
    <w:next w:val="Normal"/>
    <w:uiPriority w:val="5"/>
    <w:qFormat/>
    <w:rsid w:val="00346F5A"/>
    <w:pPr>
      <w:spacing w:after="0" w:line="288" w:lineRule="auto"/>
    </w:pPr>
    <w:rPr>
      <w:rFonts w:eastAsiaTheme="minorHAnsi" w:cs="Times New Roman (Body CS)"/>
      <w:color w:val="404040" w:themeColor="text1" w:themeTint="BF"/>
      <w:sz w:val="22"/>
      <w:szCs w:val="24"/>
    </w:rPr>
  </w:style>
  <w:style w:type="paragraph" w:customStyle="1" w:styleId="Normal2">
    <w:name w:val="Normal2"/>
    <w:rsid w:val="00A237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-14">
    <w:name w:val="t-14"/>
    <w:basedOn w:val="DefaultParagraphFont"/>
    <w:rsid w:val="00755C8D"/>
  </w:style>
  <w:style w:type="character" w:customStyle="1" w:styleId="visually-hidden">
    <w:name w:val="visually-hidden"/>
    <w:basedOn w:val="DefaultParagraphFont"/>
    <w:rsid w:val="00755C8D"/>
  </w:style>
  <w:style w:type="character" w:customStyle="1" w:styleId="pvs-entitycaption-wrapper">
    <w:name w:val="pvs-entity__caption-wrapper"/>
    <w:basedOn w:val="DefaultParagraphFont"/>
    <w:rsid w:val="00755C8D"/>
  </w:style>
  <w:style w:type="paragraph" w:customStyle="1" w:styleId="Normal3">
    <w:name w:val="Normal3"/>
    <w:rsid w:val="00E20B74"/>
    <w:pPr>
      <w:spacing w:after="0" w:line="276" w:lineRule="auto"/>
    </w:pPr>
    <w:rPr>
      <w:rFonts w:ascii="Arial" w:eastAsia="Arial" w:hAnsi="Arial" w:cs="Arial"/>
      <w:sz w:val="22"/>
      <w:szCs w:val="22"/>
      <w:lang w:val="en"/>
    </w:rPr>
  </w:style>
  <w:style w:type="paragraph" w:customStyle="1" w:styleId="AchievementChar">
    <w:name w:val="Achievement Char"/>
    <w:basedOn w:val="BodyText"/>
    <w:rsid w:val="00B423FE"/>
    <w:pPr>
      <w:numPr>
        <w:numId w:val="12"/>
      </w:numPr>
      <w:spacing w:after="60" w:line="240" w:lineRule="atLeast"/>
      <w:ind w:left="0" w:right="0" w:firstLine="0"/>
      <w:jc w:val="both"/>
    </w:pPr>
    <w:rPr>
      <w:rFonts w:ascii="Garamond" w:eastAsia="Times New Roman" w:hAnsi="Garamond" w:cs="Times New Roman"/>
      <w:sz w:val="22"/>
      <w:szCs w:val="24"/>
    </w:rPr>
  </w:style>
  <w:style w:type="paragraph" w:customStyle="1" w:styleId="xmsolistparagraph">
    <w:name w:val="x_msolistparagraph"/>
    <w:basedOn w:val="Normal"/>
    <w:rsid w:val="00B423FE"/>
    <w:pPr>
      <w:spacing w:after="0" w:line="240" w:lineRule="auto"/>
      <w:ind w:left="720"/>
    </w:pPr>
    <w:rPr>
      <w:rFonts w:ascii="Calibri" w:eastAsiaTheme="minorHAnsi" w:hAnsi="Calibri" w:cs="Calibri"/>
      <w:sz w:val="22"/>
      <w:szCs w:val="22"/>
    </w:rPr>
  </w:style>
  <w:style w:type="paragraph" w:customStyle="1" w:styleId="A1-Primary">
    <w:name w:val="A1-Primary"/>
    <w:basedOn w:val="ListBullet"/>
    <w:rsid w:val="0026078C"/>
    <w:pPr>
      <w:tabs>
        <w:tab w:val="num" w:pos="360"/>
      </w:tabs>
      <w:spacing w:line="240" w:lineRule="auto"/>
      <w:ind w:left="360"/>
      <w:contextualSpacing w:val="0"/>
    </w:pPr>
    <w:rPr>
      <w:rFonts w:ascii="Times New Roman" w:eastAsia="Times New Roman" w:hAnsi="Times New Roman" w:cs="Arial"/>
      <w:color w:val="000000"/>
      <w:sz w:val="24"/>
      <w:szCs w:val="20"/>
      <w:lang w:val="en-GB"/>
    </w:rPr>
  </w:style>
  <w:style w:type="paragraph" w:customStyle="1" w:styleId="Default">
    <w:name w:val="Default"/>
    <w:rsid w:val="00126F3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Heading">
    <w:name w:val="Heading"/>
    <w:basedOn w:val="Normal"/>
    <w:next w:val="BodyText"/>
    <w:rsid w:val="005603F9"/>
    <w:pPr>
      <w:keepNext/>
      <w:suppressAutoHyphens/>
      <w:spacing w:before="240" w:line="240" w:lineRule="auto"/>
    </w:pPr>
    <w:rPr>
      <w:rFonts w:ascii="Albany" w:eastAsia="HG Mincho Light J" w:hAnsi="Albany" w:cs="Times New Roman"/>
      <w:sz w:val="28"/>
      <w:szCs w:val="20"/>
    </w:rPr>
  </w:style>
  <w:style w:type="paragraph" w:customStyle="1" w:styleId="WW-BodyText3">
    <w:name w:val="WW-Body Text 3"/>
    <w:basedOn w:val="Normal"/>
    <w:uiPriority w:val="99"/>
    <w:rsid w:val="005603F9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customStyle="1" w:styleId="WW-BodyText2">
    <w:name w:val="WW-Body Text 2"/>
    <w:basedOn w:val="Normal"/>
    <w:rsid w:val="005603F9"/>
    <w:pPr>
      <w:suppressAutoHyphens/>
      <w:spacing w:after="0" w:line="240" w:lineRule="auto"/>
    </w:pPr>
    <w:rPr>
      <w:rFonts w:ascii="Verdana" w:eastAsia="Times New Roman" w:hAnsi="Verdana" w:cs="Times New Roman"/>
      <w:sz w:val="24"/>
      <w:szCs w:val="20"/>
    </w:rPr>
  </w:style>
  <w:style w:type="character" w:styleId="HTMLTypewriter">
    <w:name w:val="HTML Typewriter"/>
    <w:basedOn w:val="WW-DefaultParagraphFont"/>
    <w:rsid w:val="005603F9"/>
    <w:rPr>
      <w:rFonts w:ascii="Courier New" w:eastAsia="Courier New" w:hAnsi="Courier New" w:cs="AvantGarde"/>
      <w:sz w:val="20"/>
      <w:szCs w:val="20"/>
    </w:rPr>
  </w:style>
  <w:style w:type="character" w:customStyle="1" w:styleId="WW-DefaultParagraphFont">
    <w:name w:val="WW-Default Paragraph Font"/>
    <w:rsid w:val="005603F9"/>
  </w:style>
  <w:style w:type="character" w:styleId="PageNumber">
    <w:name w:val="page number"/>
    <w:basedOn w:val="WW-DefaultParagraphFont1"/>
    <w:rsid w:val="005603F9"/>
  </w:style>
  <w:style w:type="character" w:customStyle="1" w:styleId="WW-DefaultParagraphFont1">
    <w:name w:val="WW-Default Paragraph Font1"/>
    <w:rsid w:val="005603F9"/>
  </w:style>
  <w:style w:type="paragraph" w:styleId="BodyText3">
    <w:name w:val="Body Text 3"/>
    <w:basedOn w:val="Normal"/>
    <w:link w:val="BodyText3Char"/>
    <w:uiPriority w:val="99"/>
    <w:rsid w:val="005603F9"/>
    <w:pPr>
      <w:spacing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603F9"/>
    <w:rPr>
      <w:rFonts w:ascii="Times New Roman" w:eastAsia="Times New Roman" w:hAnsi="Times New Roman" w:cs="Times New Roman"/>
      <w:sz w:val="16"/>
      <w:szCs w:val="16"/>
    </w:rPr>
  </w:style>
  <w:style w:type="paragraph" w:customStyle="1" w:styleId="BlackDotBullet">
    <w:name w:val="Black Dot Bullet"/>
    <w:basedOn w:val="Normal"/>
    <w:uiPriority w:val="99"/>
    <w:rsid w:val="005603F9"/>
    <w:pPr>
      <w:tabs>
        <w:tab w:val="num" w:pos="1080"/>
      </w:tabs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603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3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03F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3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03F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vanity-namedomain">
    <w:name w:val="vanity-name__domain"/>
    <w:basedOn w:val="DefaultParagraphFont"/>
    <w:rsid w:val="005603F9"/>
  </w:style>
  <w:style w:type="character" w:customStyle="1" w:styleId="break-words">
    <w:name w:val="break-words"/>
    <w:basedOn w:val="DefaultParagraphFont"/>
    <w:rsid w:val="005603F9"/>
  </w:style>
  <w:style w:type="paragraph" w:styleId="HTMLPreformatted">
    <w:name w:val="HTML Preformatted"/>
    <w:basedOn w:val="Normal"/>
    <w:link w:val="HTMLPreformattedChar"/>
    <w:rsid w:val="007A1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7A1070"/>
    <w:rPr>
      <w:rFonts w:ascii="Courier New" w:eastAsia="Courier New" w:hAnsi="Courier New" w:cs="Times New Roman"/>
      <w:sz w:val="20"/>
      <w:szCs w:val="20"/>
    </w:rPr>
  </w:style>
  <w:style w:type="paragraph" w:customStyle="1" w:styleId="CVSub">
    <w:name w:val="CV_Sub"/>
    <w:basedOn w:val="Normal"/>
    <w:rsid w:val="00A06099"/>
    <w:pPr>
      <w:shd w:val="pct10" w:color="auto" w:fill="auto"/>
      <w:spacing w:after="0" w:line="240" w:lineRule="auto"/>
    </w:pPr>
    <w:rPr>
      <w:rFonts w:ascii="Garamond" w:eastAsia="Times New Roman" w:hAnsi="Garamond" w:cs="Times New Roman"/>
      <w:b/>
      <w:sz w:val="24"/>
      <w:szCs w:val="20"/>
    </w:rPr>
  </w:style>
  <w:style w:type="paragraph" w:customStyle="1" w:styleId="trt0xe">
    <w:name w:val="trt0xe"/>
    <w:basedOn w:val="Normal"/>
    <w:rsid w:val="00A0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address">
    <w:name w:val="div_address"/>
    <w:basedOn w:val="div"/>
    <w:rsid w:val="004A7A81"/>
    <w:pPr>
      <w:spacing w:line="320" w:lineRule="atLeast"/>
      <w:jc w:val="center"/>
    </w:pPr>
    <w:rPr>
      <w:rFonts w:ascii="Roboto Condensed" w:eastAsia="Roboto Condensed" w:hAnsi="Roboto Condensed" w:cs="Roboto Condensed"/>
      <w:caps/>
    </w:rPr>
  </w:style>
  <w:style w:type="paragraph" w:customStyle="1" w:styleId="divdocumentsmryWrapparagraphwrappersummtop">
    <w:name w:val="div_document_smryWrap_paragraphwrapper_summtop"/>
    <w:basedOn w:val="Normal"/>
    <w:rsid w:val="004A7A81"/>
    <w:pPr>
      <w:pBdr>
        <w:top w:val="dotted" w:sz="16" w:space="0" w:color="663399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smryWrapparagraphwrappersummbottom">
    <w:name w:val="div_document_smryWrap_paragraphwrapper_summbottom"/>
    <w:basedOn w:val="Normal"/>
    <w:rsid w:val="004A7A81"/>
    <w:pPr>
      <w:pBdr>
        <w:bottom w:val="dotted" w:sz="16" w:space="0" w:color="663399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li">
    <w:name w:val="ul_li"/>
    <w:basedOn w:val="Normal"/>
    <w:rsid w:val="004A7A8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divdocumenttable">
    <w:name w:val="div_document_table"/>
    <w:basedOn w:val="TableNormal"/>
    <w:rsid w:val="004A7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singlecolumnspanpaddedlinenth-child1">
    <w:name w:val="singlecolumn_span_paddedline_nth-child(1)"/>
    <w:basedOn w:val="DefaultParagraphFont"/>
    <w:rsid w:val="004A7A81"/>
  </w:style>
  <w:style w:type="character" w:customStyle="1" w:styleId="normalchar">
    <w:name w:val="normal__char"/>
    <w:rsid w:val="000F733B"/>
    <w:rPr>
      <w:rFonts w:ascii="Times New Roman" w:hAnsi="Times New Roman" w:cs="Times New Roman" w:hint="default"/>
    </w:rPr>
  </w:style>
  <w:style w:type="paragraph" w:customStyle="1" w:styleId="Text">
    <w:name w:val="Text"/>
    <w:basedOn w:val="Normal"/>
    <w:uiPriority w:val="3"/>
    <w:qFormat/>
    <w:rsid w:val="0058284A"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 w:val="22"/>
      <w:szCs w:val="24"/>
    </w:rPr>
  </w:style>
  <w:style w:type="paragraph" w:customStyle="1" w:styleId="Dates">
    <w:name w:val="Dates"/>
    <w:basedOn w:val="Normal"/>
    <w:uiPriority w:val="4"/>
    <w:qFormat/>
    <w:rsid w:val="008D1655"/>
    <w:pPr>
      <w:spacing w:after="0" w:line="240" w:lineRule="auto"/>
      <w:ind w:left="170"/>
    </w:pPr>
    <w:rPr>
      <w:rFonts w:eastAsiaTheme="minorHAnsi" w:cstheme="minorHAnsi"/>
      <w:b/>
      <w:color w:val="1F497D" w:themeColor="text2"/>
      <w:sz w:val="20"/>
      <w:szCs w:val="24"/>
    </w:rPr>
  </w:style>
  <w:style w:type="table" w:styleId="TableGridLight">
    <w:name w:val="Grid Table Light"/>
    <w:basedOn w:val="TableNormal"/>
    <w:uiPriority w:val="40"/>
    <w:rsid w:val="00E011C4"/>
    <w:pPr>
      <w:suppressAutoHyphens/>
      <w:spacing w:after="0" w:line="240" w:lineRule="auto"/>
    </w:pPr>
    <w:rPr>
      <w:rFonts w:ascii="Calibri" w:hAnsi="Calibri" w:cs="Times New Roman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598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9288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7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1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F918BD-C6EF-4397-A7F2-F48501C11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2275</Words>
  <Characters>12969</Characters>
  <Application>Microsoft Office Word</Application>
  <DocSecurity>0</DocSecurity>
  <Lines>108</Lines>
  <Paragraphs>30</Paragraphs>
  <ScaleCrop>false</ScaleCrop>
  <Company/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2025-02-24T15:55:00Z</dcterms:created>
  <dcterms:modified xsi:type="dcterms:W3CDTF">2025-02-26T16:16:00Z</dcterms:modified>
</cp:coreProperties>
</file>