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B4A2D2" w14:textId="63112FFE" w:rsidR="00A04EC5" w:rsidRDefault="00067DCB" w:rsidP="00E25094">
      <w:pPr>
        <w:spacing w:line="240" w:lineRule="atLeast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Ashutosh Sharma </w:t>
      </w:r>
    </w:p>
    <w:p w14:paraId="02AF01FF" w14:textId="6C35274E" w:rsidR="001B54EC" w:rsidRDefault="001B54EC" w:rsidP="00E25094">
      <w:pPr>
        <w:spacing w:line="240" w:lineRule="atLeast"/>
        <w:jc w:val="both"/>
        <w:rPr>
          <w:sz w:val="22"/>
        </w:rPr>
      </w:pPr>
      <w:r>
        <w:rPr>
          <w:b/>
          <w:sz w:val="28"/>
          <w:szCs w:val="28"/>
        </w:rPr>
        <w:t>6477797047</w:t>
      </w:r>
    </w:p>
    <w:p w14:paraId="6097664E" w14:textId="77777777" w:rsidR="003F7651" w:rsidRDefault="003F7651" w:rsidP="00E25094">
      <w:pPr>
        <w:jc w:val="both"/>
        <w:rPr>
          <w:sz w:val="22"/>
        </w:rPr>
      </w:pPr>
    </w:p>
    <w:p w14:paraId="2B3CA1D8" w14:textId="7D23F93A" w:rsidR="003F7651" w:rsidRDefault="003F7651" w:rsidP="00E25094">
      <w:pPr>
        <w:pStyle w:val="Heading2"/>
        <w:jc w:val="both"/>
        <w:rPr>
          <w:sz w:val="28"/>
          <w:szCs w:val="28"/>
        </w:rPr>
      </w:pPr>
      <w:r>
        <w:rPr>
          <w:sz w:val="28"/>
          <w:szCs w:val="28"/>
        </w:rPr>
        <w:t>Profile</w:t>
      </w:r>
    </w:p>
    <w:p w14:paraId="4ECE9722" w14:textId="6B44878D" w:rsidR="00FF3865" w:rsidRDefault="00FF3865" w:rsidP="00067DCB">
      <w:pPr>
        <w:rPr>
          <w:lang w:val="en-US"/>
        </w:rPr>
      </w:pPr>
    </w:p>
    <w:p w14:paraId="17E279B2" w14:textId="42CF75D4" w:rsidR="00067DCB" w:rsidRDefault="00067DCB" w:rsidP="00067DCB">
      <w:pPr>
        <w:rPr>
          <w:lang w:val="en-US"/>
        </w:rPr>
      </w:pPr>
      <w:r>
        <w:rPr>
          <w:lang w:val="en-US"/>
        </w:rPr>
        <w:t>Technical Skills:</w:t>
      </w:r>
    </w:p>
    <w:p w14:paraId="56DA81CC" w14:textId="77777777" w:rsidR="00067DCB" w:rsidRDefault="00067DCB" w:rsidP="00067DCB">
      <w:pPr>
        <w:pStyle w:val="ListParagraph"/>
        <w:numPr>
          <w:ilvl w:val="0"/>
          <w:numId w:val="16"/>
        </w:numPr>
        <w:rPr>
          <w:lang w:val="en-US"/>
        </w:rPr>
      </w:pPr>
      <w:r w:rsidRPr="00067DCB">
        <w:rPr>
          <w:lang w:val="en-US"/>
        </w:rPr>
        <w:t>OS: UNIX/Windows/Solaris</w:t>
      </w:r>
    </w:p>
    <w:p w14:paraId="109502DC" w14:textId="77777777" w:rsidR="00067DCB" w:rsidRDefault="00067DCB" w:rsidP="00067DCB">
      <w:pPr>
        <w:pStyle w:val="ListParagraph"/>
        <w:numPr>
          <w:ilvl w:val="0"/>
          <w:numId w:val="16"/>
        </w:numPr>
        <w:rPr>
          <w:lang w:val="en-US"/>
        </w:rPr>
      </w:pPr>
      <w:r w:rsidRPr="00067DCB">
        <w:rPr>
          <w:lang w:val="en-US"/>
        </w:rPr>
        <w:t>Tools: Infinity/Murex3.1/</w:t>
      </w:r>
      <w:proofErr w:type="spellStart"/>
      <w:r w:rsidRPr="00067DCB">
        <w:rPr>
          <w:lang w:val="en-US"/>
        </w:rPr>
        <w:t>IONMarketview</w:t>
      </w:r>
      <w:proofErr w:type="spellEnd"/>
      <w:r w:rsidRPr="00067DCB">
        <w:rPr>
          <w:lang w:val="en-US"/>
        </w:rPr>
        <w:t xml:space="preserve">/Fidessa/Trade Manager/Security </w:t>
      </w:r>
      <w:proofErr w:type="spellStart"/>
      <w:r w:rsidRPr="00067DCB">
        <w:rPr>
          <w:lang w:val="en-US"/>
        </w:rPr>
        <w:t>Maste</w:t>
      </w:r>
      <w:proofErr w:type="spellEnd"/>
    </w:p>
    <w:p w14:paraId="4D6E247E" w14:textId="77777777" w:rsidR="00067DCB" w:rsidRDefault="00067DCB" w:rsidP="00067DCB">
      <w:pPr>
        <w:pStyle w:val="ListParagraph"/>
        <w:numPr>
          <w:ilvl w:val="0"/>
          <w:numId w:val="16"/>
        </w:numPr>
        <w:rPr>
          <w:lang w:val="en-US"/>
        </w:rPr>
      </w:pPr>
      <w:r w:rsidRPr="00067DCB">
        <w:rPr>
          <w:lang w:val="en-US"/>
        </w:rPr>
        <w:t xml:space="preserve"> Databases: Sybase/SQL/Oracle</w:t>
      </w:r>
    </w:p>
    <w:p w14:paraId="5A99BF4F" w14:textId="77777777" w:rsidR="00067DCB" w:rsidRDefault="00067DCB" w:rsidP="00067DCB">
      <w:pPr>
        <w:pStyle w:val="ListParagraph"/>
        <w:numPr>
          <w:ilvl w:val="0"/>
          <w:numId w:val="16"/>
        </w:numPr>
        <w:rPr>
          <w:lang w:val="en-US"/>
        </w:rPr>
      </w:pPr>
      <w:r w:rsidRPr="00067DCB">
        <w:rPr>
          <w:lang w:val="en-US"/>
        </w:rPr>
        <w:t xml:space="preserve"> ETL/Ab Initio </w:t>
      </w:r>
    </w:p>
    <w:p w14:paraId="54C3A067" w14:textId="77777777" w:rsidR="00067DCB" w:rsidRDefault="00067DCB" w:rsidP="00067DCB">
      <w:pPr>
        <w:pStyle w:val="ListParagraph"/>
        <w:numPr>
          <w:ilvl w:val="0"/>
          <w:numId w:val="16"/>
        </w:numPr>
        <w:rPr>
          <w:lang w:val="en-US"/>
        </w:rPr>
      </w:pPr>
      <w:r w:rsidRPr="00067DCB">
        <w:rPr>
          <w:lang w:val="en-US"/>
        </w:rPr>
        <w:t>Schedulers: Tidal, Control M, Autosys, Crontab</w:t>
      </w:r>
    </w:p>
    <w:p w14:paraId="6403D05A" w14:textId="77777777" w:rsidR="00067DCB" w:rsidRDefault="00067DCB" w:rsidP="00067DCB">
      <w:pPr>
        <w:pStyle w:val="ListParagraph"/>
        <w:numPr>
          <w:ilvl w:val="0"/>
          <w:numId w:val="16"/>
        </w:numPr>
        <w:rPr>
          <w:lang w:val="en-US"/>
        </w:rPr>
      </w:pPr>
      <w:r w:rsidRPr="00067DCB">
        <w:rPr>
          <w:lang w:val="en-US"/>
        </w:rPr>
        <w:t xml:space="preserve">Monitoring Systems: </w:t>
      </w:r>
      <w:proofErr w:type="spellStart"/>
      <w:proofErr w:type="gramStart"/>
      <w:r w:rsidRPr="00067DCB">
        <w:rPr>
          <w:lang w:val="en-US"/>
        </w:rPr>
        <w:t>Geneos</w:t>
      </w:r>
      <w:proofErr w:type="spellEnd"/>
      <w:r w:rsidRPr="00067DCB">
        <w:rPr>
          <w:lang w:val="en-US"/>
        </w:rPr>
        <w:t>(</w:t>
      </w:r>
      <w:proofErr w:type="gramEnd"/>
      <w:r w:rsidRPr="00067DCB">
        <w:rPr>
          <w:lang w:val="en-US"/>
        </w:rPr>
        <w:t>ITRS), Mercury</w:t>
      </w:r>
    </w:p>
    <w:p w14:paraId="233F838C" w14:textId="77777777" w:rsidR="00067DCB" w:rsidRDefault="00067DCB" w:rsidP="00067DCB">
      <w:pPr>
        <w:pStyle w:val="ListParagraph"/>
        <w:numPr>
          <w:ilvl w:val="0"/>
          <w:numId w:val="16"/>
        </w:numPr>
        <w:rPr>
          <w:lang w:val="en-US"/>
        </w:rPr>
      </w:pPr>
      <w:r w:rsidRPr="00067DCB">
        <w:rPr>
          <w:lang w:val="en-US"/>
        </w:rPr>
        <w:t>Protocols: FIX Protocol 4.2</w:t>
      </w:r>
    </w:p>
    <w:p w14:paraId="010177FE" w14:textId="2D4BC066" w:rsidR="00067DCB" w:rsidRDefault="00067DCB" w:rsidP="00067DCB">
      <w:pPr>
        <w:pStyle w:val="ListParagraph"/>
        <w:numPr>
          <w:ilvl w:val="0"/>
          <w:numId w:val="16"/>
        </w:numPr>
        <w:rPr>
          <w:lang w:val="en-US"/>
        </w:rPr>
      </w:pPr>
      <w:r w:rsidRPr="00067DCB">
        <w:rPr>
          <w:lang w:val="en-US"/>
        </w:rPr>
        <w:t xml:space="preserve">Coding: .Net Frame </w:t>
      </w:r>
      <w:proofErr w:type="spellStart"/>
      <w:proofErr w:type="gramStart"/>
      <w:r w:rsidRPr="00067DCB">
        <w:rPr>
          <w:lang w:val="en-US"/>
        </w:rPr>
        <w:t>work,ASP</w:t>
      </w:r>
      <w:proofErr w:type="spellEnd"/>
      <w:proofErr w:type="gramEnd"/>
      <w:r w:rsidRPr="00067DCB">
        <w:rPr>
          <w:lang w:val="en-US"/>
        </w:rPr>
        <w:t xml:space="preserve"> .Net, Perl, Shell </w:t>
      </w:r>
      <w:r>
        <w:rPr>
          <w:lang w:val="en-US"/>
        </w:rPr>
        <w:t>programming</w:t>
      </w:r>
    </w:p>
    <w:p w14:paraId="1FC71872" w14:textId="77777777" w:rsidR="00067DCB" w:rsidRDefault="00067DCB" w:rsidP="00067DCB">
      <w:pPr>
        <w:pStyle w:val="ListParagraph"/>
        <w:numPr>
          <w:ilvl w:val="0"/>
          <w:numId w:val="16"/>
        </w:numPr>
        <w:rPr>
          <w:lang w:val="en-US"/>
        </w:rPr>
      </w:pPr>
      <w:r w:rsidRPr="00067DCB">
        <w:rPr>
          <w:lang w:val="en-US"/>
        </w:rPr>
        <w:t xml:space="preserve"> VSS, Nexus</w:t>
      </w:r>
    </w:p>
    <w:p w14:paraId="3C8AEBE2" w14:textId="77777777" w:rsidR="00067DCB" w:rsidRDefault="00067DCB" w:rsidP="00067DCB">
      <w:pPr>
        <w:pStyle w:val="ListParagraph"/>
        <w:numPr>
          <w:ilvl w:val="0"/>
          <w:numId w:val="16"/>
        </w:numPr>
        <w:rPr>
          <w:lang w:val="en-US"/>
        </w:rPr>
      </w:pPr>
      <w:r w:rsidRPr="00067DCB">
        <w:rPr>
          <w:lang w:val="en-US"/>
        </w:rPr>
        <w:t>Project Management Tools: Atlassian JIRA &amp; Confluence, Jenkins</w:t>
      </w:r>
    </w:p>
    <w:p w14:paraId="7A7A6CA7" w14:textId="4E7368DE" w:rsidR="00067DCB" w:rsidRPr="00067DCB" w:rsidRDefault="00067DCB" w:rsidP="00067DCB">
      <w:pPr>
        <w:pStyle w:val="ListParagraph"/>
        <w:numPr>
          <w:ilvl w:val="0"/>
          <w:numId w:val="16"/>
        </w:numPr>
        <w:rPr>
          <w:lang w:val="en-US"/>
        </w:rPr>
      </w:pPr>
      <w:r w:rsidRPr="00067DCB">
        <w:rPr>
          <w:lang w:val="en-US"/>
        </w:rPr>
        <w:t>ITIL Tools: SM9, Service now</w:t>
      </w:r>
    </w:p>
    <w:p w14:paraId="168CAFA0" w14:textId="2E3A4523" w:rsidR="00067DCB" w:rsidRDefault="00067DCB" w:rsidP="00067DCB">
      <w:pPr>
        <w:rPr>
          <w:lang w:val="en-US"/>
        </w:rPr>
      </w:pPr>
    </w:p>
    <w:p w14:paraId="0C7B0DCC" w14:textId="1076E0F4" w:rsidR="00067DCB" w:rsidRDefault="00067DCB" w:rsidP="00067DCB">
      <w:pPr>
        <w:rPr>
          <w:lang w:val="en-US"/>
        </w:rPr>
      </w:pPr>
      <w:r>
        <w:rPr>
          <w:lang w:val="en-US"/>
        </w:rPr>
        <w:t>Summary:</w:t>
      </w:r>
    </w:p>
    <w:p w14:paraId="55F58553" w14:textId="4D616D84" w:rsidR="00067DCB" w:rsidRPr="00067DCB" w:rsidRDefault="00067DCB" w:rsidP="00067DCB">
      <w:pPr>
        <w:pStyle w:val="ListParagraph"/>
        <w:numPr>
          <w:ilvl w:val="0"/>
          <w:numId w:val="17"/>
        </w:numPr>
        <w:rPr>
          <w:lang w:val="en-US"/>
        </w:rPr>
      </w:pPr>
      <w:r w:rsidRPr="00067DCB">
        <w:t>Level 2 IT Support</w:t>
      </w:r>
      <w:r w:rsidR="001B54EC">
        <w:t xml:space="preserve"> Lead</w:t>
      </w:r>
      <w:r w:rsidRPr="00067DCB">
        <w:t xml:space="preserve"> experience on Electronic Trading &amp; Derivative Risk Applications. </w:t>
      </w:r>
    </w:p>
    <w:p w14:paraId="26CEBAB6" w14:textId="080CF70A" w:rsidR="00067DCB" w:rsidRPr="001B54EC" w:rsidRDefault="009B63C6" w:rsidP="00067DCB">
      <w:pPr>
        <w:pStyle w:val="ListParagraph"/>
        <w:numPr>
          <w:ilvl w:val="0"/>
          <w:numId w:val="17"/>
        </w:numPr>
        <w:rPr>
          <w:lang w:val="en-US"/>
        </w:rPr>
      </w:pPr>
      <w:r>
        <w:t xml:space="preserve">SME with </w:t>
      </w:r>
      <w:r w:rsidR="00A65B14">
        <w:t>s</w:t>
      </w:r>
      <w:r w:rsidR="00067DCB" w:rsidRPr="00067DCB">
        <w:t xml:space="preserve">trong domain knowledge of Capital Market Products, Instruments and Derivatives. </w:t>
      </w:r>
    </w:p>
    <w:p w14:paraId="4FA13264" w14:textId="73FBBD90" w:rsidR="001B54EC" w:rsidRPr="00067DCB" w:rsidRDefault="001B54EC" w:rsidP="00067DCB">
      <w:pPr>
        <w:pStyle w:val="ListParagraph"/>
        <w:numPr>
          <w:ilvl w:val="0"/>
          <w:numId w:val="17"/>
        </w:numPr>
        <w:rPr>
          <w:lang w:val="en-US"/>
        </w:rPr>
      </w:pPr>
      <w:r>
        <w:t>Proven experience of handling clients and vendors.</w:t>
      </w:r>
    </w:p>
    <w:p w14:paraId="10990505" w14:textId="77777777" w:rsidR="00067DCB" w:rsidRPr="00067DCB" w:rsidRDefault="00067DCB" w:rsidP="00067DCB">
      <w:pPr>
        <w:pStyle w:val="ListParagraph"/>
        <w:numPr>
          <w:ilvl w:val="0"/>
          <w:numId w:val="17"/>
        </w:numPr>
        <w:rPr>
          <w:lang w:val="en-US"/>
        </w:rPr>
      </w:pPr>
      <w:r w:rsidRPr="00067DCB">
        <w:t>Global Equity Front Desk Support Activities, Derivative Trade floor support.</w:t>
      </w:r>
    </w:p>
    <w:p w14:paraId="5EE9DBB5" w14:textId="77777777" w:rsidR="00067DCB" w:rsidRPr="00067DCB" w:rsidRDefault="00067DCB" w:rsidP="00067DCB">
      <w:pPr>
        <w:pStyle w:val="ListParagraph"/>
        <w:numPr>
          <w:ilvl w:val="0"/>
          <w:numId w:val="17"/>
        </w:numPr>
        <w:rPr>
          <w:lang w:val="en-US"/>
        </w:rPr>
      </w:pPr>
      <w:r w:rsidRPr="00067DCB">
        <w:t xml:space="preserve">Experience in Data Centre/Infrastructure migrations and end-to-end Disaster Recover execution &amp; testing activities. </w:t>
      </w:r>
    </w:p>
    <w:p w14:paraId="4DD803F9" w14:textId="77777777" w:rsidR="00067DCB" w:rsidRPr="001B54EC" w:rsidRDefault="00067DCB" w:rsidP="00067DCB">
      <w:pPr>
        <w:pStyle w:val="ListParagraph"/>
        <w:numPr>
          <w:ilvl w:val="0"/>
          <w:numId w:val="17"/>
        </w:numPr>
        <w:rPr>
          <w:lang w:val="en-US"/>
        </w:rPr>
      </w:pPr>
      <w:r w:rsidRPr="001B54EC">
        <w:t xml:space="preserve">Good mix of Technology and Project Management skills. </w:t>
      </w:r>
    </w:p>
    <w:p w14:paraId="76B1342F" w14:textId="77777777" w:rsidR="00067DCB" w:rsidRPr="00067DCB" w:rsidRDefault="00067DCB" w:rsidP="00067DCB">
      <w:pPr>
        <w:pStyle w:val="ListParagraph"/>
        <w:numPr>
          <w:ilvl w:val="0"/>
          <w:numId w:val="17"/>
        </w:numPr>
        <w:rPr>
          <w:lang w:val="en-US"/>
        </w:rPr>
      </w:pPr>
      <w:r w:rsidRPr="00067DCB">
        <w:t xml:space="preserve">Significant knowledge in Financial Data Exchange protocols FIX protocols. </w:t>
      </w:r>
    </w:p>
    <w:p w14:paraId="4B6D03BA" w14:textId="24DAD305" w:rsidR="00230036" w:rsidRPr="00230036" w:rsidRDefault="001B54EC" w:rsidP="00067DCB">
      <w:pPr>
        <w:pStyle w:val="ListParagraph"/>
        <w:numPr>
          <w:ilvl w:val="0"/>
          <w:numId w:val="17"/>
        </w:numPr>
        <w:rPr>
          <w:lang w:val="en-US"/>
        </w:rPr>
      </w:pPr>
      <w:r>
        <w:t xml:space="preserve">Handled </w:t>
      </w:r>
      <w:r w:rsidR="00067DCB" w:rsidRPr="00067DCB">
        <w:t xml:space="preserve">Support of Business critical applications – </w:t>
      </w:r>
      <w:proofErr w:type="spellStart"/>
      <w:proofErr w:type="gramStart"/>
      <w:r w:rsidR="00067DCB" w:rsidRPr="00067DCB">
        <w:t>Infinity,Murex</w:t>
      </w:r>
      <w:proofErr w:type="gramEnd"/>
      <w:r w:rsidR="00067DCB" w:rsidRPr="00067DCB">
        <w:t>,ION</w:t>
      </w:r>
      <w:proofErr w:type="spellEnd"/>
      <w:r w:rsidR="00067DCB" w:rsidRPr="00067DCB">
        <w:t xml:space="preserve"> </w:t>
      </w:r>
      <w:proofErr w:type="spellStart"/>
      <w:r w:rsidR="00067DCB" w:rsidRPr="00067DCB">
        <w:t>Marketview,Portware</w:t>
      </w:r>
      <w:proofErr w:type="spellEnd"/>
      <w:r w:rsidR="00067DCB" w:rsidRPr="00067DCB">
        <w:t xml:space="preserve">, EFG, </w:t>
      </w:r>
      <w:proofErr w:type="spellStart"/>
      <w:r w:rsidR="00067DCB" w:rsidRPr="00067DCB">
        <w:t>PosMan,Trade</w:t>
      </w:r>
      <w:proofErr w:type="spellEnd"/>
      <w:r w:rsidR="00067DCB" w:rsidRPr="00067DCB">
        <w:t xml:space="preserve"> </w:t>
      </w:r>
      <w:proofErr w:type="spellStart"/>
      <w:r w:rsidR="00067DCB" w:rsidRPr="00067DCB">
        <w:t>Manager,Security</w:t>
      </w:r>
      <w:proofErr w:type="spellEnd"/>
      <w:r w:rsidR="00067DCB" w:rsidRPr="00067DCB">
        <w:t xml:space="preserve"> master, OMS, etc. </w:t>
      </w:r>
    </w:p>
    <w:p w14:paraId="64C64FFD" w14:textId="77777777" w:rsidR="00230036" w:rsidRPr="00230036" w:rsidRDefault="00067DCB" w:rsidP="00067DCB">
      <w:pPr>
        <w:pStyle w:val="ListParagraph"/>
        <w:numPr>
          <w:ilvl w:val="0"/>
          <w:numId w:val="17"/>
        </w:numPr>
        <w:rPr>
          <w:lang w:val="en-US"/>
        </w:rPr>
      </w:pPr>
      <w:r w:rsidRPr="00067DCB">
        <w:t xml:space="preserve">Expertise in Monitoring Tools like ITRS </w:t>
      </w:r>
      <w:proofErr w:type="spellStart"/>
      <w:r w:rsidRPr="00067DCB">
        <w:t>Geneos</w:t>
      </w:r>
      <w:proofErr w:type="spellEnd"/>
      <w:r w:rsidRPr="00067DCB">
        <w:t>.</w:t>
      </w:r>
    </w:p>
    <w:p w14:paraId="551D3626" w14:textId="77777777" w:rsidR="00230036" w:rsidRPr="00230036" w:rsidRDefault="00067DCB" w:rsidP="00067DCB">
      <w:pPr>
        <w:pStyle w:val="ListParagraph"/>
        <w:numPr>
          <w:ilvl w:val="0"/>
          <w:numId w:val="17"/>
        </w:numPr>
        <w:rPr>
          <w:lang w:val="en-US"/>
        </w:rPr>
      </w:pPr>
      <w:r w:rsidRPr="00067DCB">
        <w:t xml:space="preserve">FINRA OATS Regulatory reporting. </w:t>
      </w:r>
    </w:p>
    <w:p w14:paraId="1D579AB8" w14:textId="77777777" w:rsidR="00230036" w:rsidRPr="00230036" w:rsidRDefault="00067DCB" w:rsidP="00067DCB">
      <w:pPr>
        <w:pStyle w:val="ListParagraph"/>
        <w:numPr>
          <w:ilvl w:val="0"/>
          <w:numId w:val="17"/>
        </w:numPr>
        <w:rPr>
          <w:lang w:val="en-US"/>
        </w:rPr>
      </w:pPr>
      <w:r w:rsidRPr="00067DCB">
        <w:t>Change and Release Management.</w:t>
      </w:r>
    </w:p>
    <w:p w14:paraId="178EB253" w14:textId="77777777" w:rsidR="00230036" w:rsidRPr="00230036" w:rsidRDefault="00067DCB" w:rsidP="00067DCB">
      <w:pPr>
        <w:pStyle w:val="ListParagraph"/>
        <w:numPr>
          <w:ilvl w:val="0"/>
          <w:numId w:val="17"/>
        </w:numPr>
        <w:rPr>
          <w:lang w:val="en-US"/>
        </w:rPr>
      </w:pPr>
      <w:r w:rsidRPr="00067DCB">
        <w:t>Fair knowledge of SDLC Phases including Coding, Testing, &amp; Integration of software modules.</w:t>
      </w:r>
    </w:p>
    <w:p w14:paraId="3BA0A5C4" w14:textId="754A7DE0" w:rsidR="00067DCB" w:rsidRPr="00067DCB" w:rsidRDefault="00067DCB" w:rsidP="00067DCB">
      <w:pPr>
        <w:pStyle w:val="ListParagraph"/>
        <w:numPr>
          <w:ilvl w:val="0"/>
          <w:numId w:val="17"/>
        </w:numPr>
        <w:rPr>
          <w:lang w:val="en-US"/>
        </w:rPr>
      </w:pPr>
      <w:r w:rsidRPr="00067DCB">
        <w:t xml:space="preserve">Extensive work in Shell Scripting in bash, Python, Tidal, </w:t>
      </w:r>
      <w:proofErr w:type="spellStart"/>
      <w:r w:rsidRPr="00067DCB">
        <w:t>Contol</w:t>
      </w:r>
      <w:proofErr w:type="spellEnd"/>
      <w:r w:rsidRPr="00067DCB">
        <w:t xml:space="preserve"> M, Oracle, SQL and Sybase databases</w:t>
      </w:r>
    </w:p>
    <w:p w14:paraId="3B53A50F" w14:textId="77777777" w:rsidR="003F7651" w:rsidRDefault="003F7651" w:rsidP="00E25094">
      <w:pPr>
        <w:pStyle w:val="BodyText"/>
        <w:rPr>
          <w:i w:val="0"/>
          <w:iCs w:val="0"/>
          <w:sz w:val="22"/>
          <w:szCs w:val="22"/>
        </w:rPr>
      </w:pPr>
    </w:p>
    <w:p w14:paraId="12F014C8" w14:textId="77777777" w:rsidR="003F7651" w:rsidRDefault="003F7651" w:rsidP="00E25094">
      <w:pPr>
        <w:pStyle w:val="Heading2"/>
        <w:jc w:val="both"/>
        <w:rPr>
          <w:sz w:val="28"/>
          <w:szCs w:val="28"/>
        </w:rPr>
      </w:pPr>
      <w:r>
        <w:rPr>
          <w:sz w:val="28"/>
          <w:szCs w:val="28"/>
        </w:rPr>
        <w:t>Professional Accomplishments</w:t>
      </w:r>
    </w:p>
    <w:p w14:paraId="1FE1F5A5" w14:textId="7789BB4C" w:rsidR="00391A42" w:rsidRDefault="00391A42" w:rsidP="00391A42">
      <w:pPr>
        <w:pStyle w:val="CVNormal"/>
        <w:jc w:val="both"/>
        <w:rPr>
          <w:rFonts w:ascii="Times New Roman" w:hAnsi="Times New Roman"/>
          <w:sz w:val="22"/>
          <w:szCs w:val="22"/>
          <w:lang w:val="en-GB"/>
        </w:rPr>
      </w:pPr>
    </w:p>
    <w:p w14:paraId="79E3464C" w14:textId="1F0CBCD6" w:rsidR="00B03225" w:rsidRDefault="00B03225" w:rsidP="00391A42">
      <w:pPr>
        <w:pStyle w:val="CVNormal"/>
        <w:jc w:val="both"/>
        <w:rPr>
          <w:rFonts w:ascii="Times New Roman" w:hAnsi="Times New Roman"/>
          <w:sz w:val="22"/>
          <w:szCs w:val="22"/>
          <w:lang w:val="en-GB"/>
        </w:rPr>
      </w:pPr>
    </w:p>
    <w:p w14:paraId="59802ECE" w14:textId="4AC8FBE5" w:rsidR="00B03225" w:rsidRDefault="00230036" w:rsidP="00391A42">
      <w:pPr>
        <w:pStyle w:val="CVNormal"/>
        <w:jc w:val="both"/>
        <w:rPr>
          <w:rFonts w:ascii="Times New Roman" w:hAnsi="Times New Roman"/>
          <w:b/>
          <w:bCs/>
          <w:sz w:val="22"/>
          <w:szCs w:val="22"/>
          <w:lang w:val="en-GB"/>
        </w:rPr>
      </w:pPr>
      <w:r>
        <w:rPr>
          <w:rFonts w:ascii="Times New Roman" w:hAnsi="Times New Roman"/>
          <w:b/>
          <w:bCs/>
          <w:sz w:val="22"/>
          <w:szCs w:val="22"/>
          <w:lang w:val="en-GB"/>
        </w:rPr>
        <w:t xml:space="preserve">Bank of </w:t>
      </w:r>
      <w:proofErr w:type="spellStart"/>
      <w:r>
        <w:rPr>
          <w:rFonts w:ascii="Times New Roman" w:hAnsi="Times New Roman"/>
          <w:b/>
          <w:bCs/>
          <w:sz w:val="22"/>
          <w:szCs w:val="22"/>
          <w:lang w:val="en-GB"/>
        </w:rPr>
        <w:t>Novascotia</w:t>
      </w:r>
      <w:proofErr w:type="spellEnd"/>
      <w:r>
        <w:rPr>
          <w:rFonts w:ascii="Times New Roman" w:hAnsi="Times New Roman"/>
          <w:b/>
          <w:bCs/>
          <w:sz w:val="22"/>
          <w:szCs w:val="22"/>
          <w:lang w:val="en-GB"/>
        </w:rPr>
        <w:t xml:space="preserve"> Capital Markets, Toronto</w:t>
      </w:r>
    </w:p>
    <w:p w14:paraId="1B7455C3" w14:textId="7DF26527" w:rsidR="00230036" w:rsidRDefault="00230036" w:rsidP="00391A42">
      <w:pPr>
        <w:pStyle w:val="CVNormal"/>
        <w:jc w:val="both"/>
        <w:rPr>
          <w:rFonts w:ascii="Times New Roman" w:hAnsi="Times New Roman"/>
          <w:b/>
          <w:bCs/>
          <w:sz w:val="22"/>
          <w:szCs w:val="22"/>
          <w:lang w:val="en-GB"/>
        </w:rPr>
      </w:pPr>
      <w:r>
        <w:rPr>
          <w:rFonts w:ascii="Times New Roman" w:hAnsi="Times New Roman"/>
          <w:b/>
          <w:bCs/>
          <w:sz w:val="22"/>
          <w:szCs w:val="22"/>
          <w:lang w:val="en-GB"/>
        </w:rPr>
        <w:t>Senior Front Office Business Analyst (Fixed Income)</w:t>
      </w:r>
    </w:p>
    <w:p w14:paraId="571F7477" w14:textId="4166D88E" w:rsidR="00230036" w:rsidRPr="00B03225" w:rsidRDefault="00230036" w:rsidP="00391A42">
      <w:pPr>
        <w:pStyle w:val="CVNormal"/>
        <w:jc w:val="both"/>
        <w:rPr>
          <w:rFonts w:ascii="Times New Roman" w:hAnsi="Times New Roman"/>
          <w:b/>
          <w:bCs/>
          <w:sz w:val="22"/>
          <w:szCs w:val="22"/>
          <w:lang w:val="en-GB"/>
        </w:rPr>
      </w:pPr>
      <w:r>
        <w:rPr>
          <w:rFonts w:ascii="Times New Roman" w:hAnsi="Times New Roman"/>
          <w:b/>
          <w:bCs/>
          <w:sz w:val="22"/>
          <w:szCs w:val="22"/>
          <w:lang w:val="en-GB"/>
        </w:rPr>
        <w:t>May 2023 - Present</w:t>
      </w:r>
    </w:p>
    <w:p w14:paraId="0ADB10BB" w14:textId="68CF9325" w:rsidR="00230036" w:rsidRDefault="00230036" w:rsidP="00230036">
      <w:pPr>
        <w:pStyle w:val="CVNormal"/>
        <w:numPr>
          <w:ilvl w:val="0"/>
          <w:numId w:val="18"/>
        </w:numPr>
        <w:jc w:val="both"/>
        <w:rPr>
          <w:rFonts w:ascii="Times New Roman" w:hAnsi="Times New Roman"/>
          <w:sz w:val="22"/>
          <w:szCs w:val="22"/>
          <w:lang w:val="en-GB"/>
        </w:rPr>
      </w:pPr>
      <w:r w:rsidRPr="00230036">
        <w:rPr>
          <w:rFonts w:ascii="Times New Roman" w:hAnsi="Times New Roman"/>
          <w:sz w:val="22"/>
          <w:szCs w:val="22"/>
          <w:lang w:val="en-GB"/>
        </w:rPr>
        <w:t xml:space="preserve"> </w:t>
      </w:r>
      <w:r w:rsidR="00E33A0B">
        <w:rPr>
          <w:rFonts w:ascii="Times New Roman" w:hAnsi="Times New Roman"/>
          <w:sz w:val="22"/>
          <w:szCs w:val="22"/>
          <w:lang w:val="en-GB"/>
        </w:rPr>
        <w:t xml:space="preserve">Upgrading </w:t>
      </w:r>
      <w:r w:rsidRPr="00230036">
        <w:rPr>
          <w:rFonts w:ascii="Times New Roman" w:hAnsi="Times New Roman"/>
          <w:sz w:val="22"/>
          <w:szCs w:val="22"/>
          <w:lang w:val="en-GB"/>
        </w:rPr>
        <w:t xml:space="preserve">legacy STP process revamp between </w:t>
      </w:r>
      <w:proofErr w:type="spellStart"/>
      <w:r w:rsidRPr="00230036">
        <w:rPr>
          <w:rFonts w:ascii="Times New Roman" w:hAnsi="Times New Roman"/>
          <w:sz w:val="22"/>
          <w:szCs w:val="22"/>
          <w:lang w:val="en-GB"/>
        </w:rPr>
        <w:t>Markitwire</w:t>
      </w:r>
      <w:proofErr w:type="spellEnd"/>
      <w:r w:rsidRPr="00230036">
        <w:rPr>
          <w:rFonts w:ascii="Times New Roman" w:hAnsi="Times New Roman"/>
          <w:sz w:val="22"/>
          <w:szCs w:val="22"/>
          <w:lang w:val="en-GB"/>
        </w:rPr>
        <w:t xml:space="preserve"> and trade booking system. </w:t>
      </w:r>
    </w:p>
    <w:p w14:paraId="33F00F82" w14:textId="2702CCB1" w:rsidR="00230036" w:rsidRDefault="00230036" w:rsidP="00230036">
      <w:pPr>
        <w:pStyle w:val="CVNormal"/>
        <w:numPr>
          <w:ilvl w:val="0"/>
          <w:numId w:val="18"/>
        </w:numPr>
        <w:jc w:val="both"/>
        <w:rPr>
          <w:rFonts w:ascii="Times New Roman" w:hAnsi="Times New Roman"/>
          <w:sz w:val="22"/>
          <w:szCs w:val="22"/>
          <w:lang w:val="en-GB"/>
        </w:rPr>
      </w:pPr>
      <w:r w:rsidRPr="00230036">
        <w:rPr>
          <w:rFonts w:ascii="Times New Roman" w:hAnsi="Times New Roman"/>
          <w:sz w:val="22"/>
          <w:szCs w:val="22"/>
          <w:lang w:val="en-GB"/>
        </w:rPr>
        <w:t xml:space="preserve">Creating mappings between </w:t>
      </w:r>
      <w:proofErr w:type="spellStart"/>
      <w:r w:rsidRPr="00230036">
        <w:rPr>
          <w:rFonts w:ascii="Times New Roman" w:hAnsi="Times New Roman"/>
          <w:sz w:val="22"/>
          <w:szCs w:val="22"/>
          <w:lang w:val="en-GB"/>
        </w:rPr>
        <w:t>Markitwire</w:t>
      </w:r>
      <w:proofErr w:type="spellEnd"/>
      <w:r w:rsidRPr="00230036">
        <w:rPr>
          <w:rFonts w:ascii="Times New Roman" w:hAnsi="Times New Roman"/>
          <w:sz w:val="22"/>
          <w:szCs w:val="22"/>
          <w:lang w:val="en-GB"/>
        </w:rPr>
        <w:t xml:space="preserve"> trade </w:t>
      </w:r>
      <w:proofErr w:type="spellStart"/>
      <w:r w:rsidRPr="00230036">
        <w:rPr>
          <w:rFonts w:ascii="Times New Roman" w:hAnsi="Times New Roman"/>
          <w:sz w:val="22"/>
          <w:szCs w:val="22"/>
          <w:lang w:val="en-GB"/>
        </w:rPr>
        <w:t>swml</w:t>
      </w:r>
      <w:proofErr w:type="spellEnd"/>
      <w:r w:rsidRPr="00230036">
        <w:rPr>
          <w:rFonts w:ascii="Times New Roman" w:hAnsi="Times New Roman"/>
          <w:sz w:val="22"/>
          <w:szCs w:val="22"/>
          <w:lang w:val="en-GB"/>
        </w:rPr>
        <w:t xml:space="preserve"> and BNS internal booking systems for new trade flow for interest rate </w:t>
      </w:r>
      <w:proofErr w:type="spellStart"/>
      <w:proofErr w:type="gramStart"/>
      <w:r w:rsidRPr="00230036">
        <w:rPr>
          <w:rFonts w:ascii="Times New Roman" w:hAnsi="Times New Roman"/>
          <w:sz w:val="22"/>
          <w:szCs w:val="22"/>
          <w:lang w:val="en-GB"/>
        </w:rPr>
        <w:t>Swaps,FRA</w:t>
      </w:r>
      <w:proofErr w:type="gramEnd"/>
      <w:r w:rsidRPr="00230036">
        <w:rPr>
          <w:rFonts w:ascii="Times New Roman" w:hAnsi="Times New Roman"/>
          <w:sz w:val="22"/>
          <w:szCs w:val="22"/>
          <w:lang w:val="en-GB"/>
        </w:rPr>
        <w:t>,Swaption</w:t>
      </w:r>
      <w:proofErr w:type="spellEnd"/>
      <w:r w:rsidRPr="00230036">
        <w:rPr>
          <w:rFonts w:ascii="Times New Roman" w:hAnsi="Times New Roman"/>
          <w:sz w:val="22"/>
          <w:szCs w:val="22"/>
          <w:lang w:val="en-GB"/>
        </w:rPr>
        <w:t xml:space="preserve"> and other </w:t>
      </w:r>
      <w:r w:rsidR="00605731">
        <w:rPr>
          <w:rFonts w:ascii="Times New Roman" w:hAnsi="Times New Roman"/>
          <w:sz w:val="22"/>
          <w:szCs w:val="22"/>
          <w:lang w:val="en-GB"/>
        </w:rPr>
        <w:t xml:space="preserve">structured </w:t>
      </w:r>
      <w:r w:rsidRPr="00230036">
        <w:rPr>
          <w:rFonts w:ascii="Times New Roman" w:hAnsi="Times New Roman"/>
          <w:sz w:val="22"/>
          <w:szCs w:val="22"/>
          <w:lang w:val="en-GB"/>
        </w:rPr>
        <w:t>products</w:t>
      </w:r>
      <w:r w:rsidR="00605731">
        <w:rPr>
          <w:rFonts w:ascii="Times New Roman" w:hAnsi="Times New Roman"/>
          <w:sz w:val="22"/>
          <w:szCs w:val="22"/>
          <w:lang w:val="en-GB"/>
        </w:rPr>
        <w:t xml:space="preserve"> like cap/floor</w:t>
      </w:r>
      <w:r w:rsidRPr="00230036">
        <w:rPr>
          <w:rFonts w:ascii="Times New Roman" w:hAnsi="Times New Roman"/>
          <w:sz w:val="22"/>
          <w:szCs w:val="22"/>
          <w:lang w:val="en-GB"/>
        </w:rPr>
        <w:t xml:space="preserve">. </w:t>
      </w:r>
    </w:p>
    <w:p w14:paraId="67743545" w14:textId="77777777" w:rsidR="00605731" w:rsidRDefault="00230036" w:rsidP="00230036">
      <w:pPr>
        <w:pStyle w:val="CVNormal"/>
        <w:numPr>
          <w:ilvl w:val="0"/>
          <w:numId w:val="18"/>
        </w:numPr>
        <w:jc w:val="both"/>
        <w:rPr>
          <w:rFonts w:ascii="Times New Roman" w:hAnsi="Times New Roman"/>
          <w:sz w:val="22"/>
          <w:szCs w:val="22"/>
          <w:lang w:val="en-GB"/>
        </w:rPr>
      </w:pPr>
      <w:r w:rsidRPr="00230036">
        <w:rPr>
          <w:rFonts w:ascii="Times New Roman" w:hAnsi="Times New Roman"/>
          <w:sz w:val="22"/>
          <w:szCs w:val="22"/>
          <w:lang w:val="en-GB"/>
        </w:rPr>
        <w:t xml:space="preserve">Providing UAT sign off for business </w:t>
      </w:r>
      <w:r w:rsidR="00B27CA9" w:rsidRPr="00230036">
        <w:rPr>
          <w:rFonts w:ascii="Times New Roman" w:hAnsi="Times New Roman"/>
          <w:sz w:val="22"/>
          <w:szCs w:val="22"/>
          <w:lang w:val="en-GB"/>
        </w:rPr>
        <w:t>related</w:t>
      </w:r>
      <w:r w:rsidRPr="00230036">
        <w:rPr>
          <w:rFonts w:ascii="Times New Roman" w:hAnsi="Times New Roman"/>
          <w:sz w:val="22"/>
          <w:szCs w:val="22"/>
          <w:lang w:val="en-GB"/>
        </w:rPr>
        <w:t xml:space="preserve"> changes.</w:t>
      </w:r>
    </w:p>
    <w:p w14:paraId="3160BCF3" w14:textId="33084766" w:rsidR="00605731" w:rsidRPr="00605731" w:rsidRDefault="00605731" w:rsidP="00605731">
      <w:pPr>
        <w:pStyle w:val="CVNormal"/>
        <w:numPr>
          <w:ilvl w:val="0"/>
          <w:numId w:val="18"/>
        </w:numPr>
        <w:jc w:val="both"/>
        <w:rPr>
          <w:rFonts w:ascii="Times New Roman" w:hAnsi="Times New Roman"/>
          <w:sz w:val="22"/>
          <w:szCs w:val="22"/>
          <w:lang w:val="en-GB"/>
        </w:rPr>
      </w:pPr>
      <w:r>
        <w:rPr>
          <w:rFonts w:ascii="Times New Roman" w:hAnsi="Times New Roman"/>
          <w:sz w:val="22"/>
          <w:szCs w:val="22"/>
          <w:lang w:val="en-GB"/>
        </w:rPr>
        <w:t>Improving LCH netting process to make the process robust and faster.</w:t>
      </w:r>
      <w:r w:rsidR="00230036" w:rsidRPr="00230036">
        <w:rPr>
          <w:rFonts w:ascii="Times New Roman" w:hAnsi="Times New Roman"/>
          <w:sz w:val="22"/>
          <w:szCs w:val="22"/>
          <w:lang w:val="en-GB"/>
        </w:rPr>
        <w:t xml:space="preserve"> </w:t>
      </w:r>
    </w:p>
    <w:p w14:paraId="39D37545" w14:textId="77777777" w:rsidR="00230036" w:rsidRDefault="00230036" w:rsidP="00230036">
      <w:pPr>
        <w:pStyle w:val="CVNormal"/>
        <w:numPr>
          <w:ilvl w:val="0"/>
          <w:numId w:val="18"/>
        </w:numPr>
        <w:jc w:val="both"/>
        <w:rPr>
          <w:rFonts w:ascii="Times New Roman" w:hAnsi="Times New Roman"/>
          <w:sz w:val="22"/>
          <w:szCs w:val="22"/>
          <w:lang w:val="en-GB"/>
        </w:rPr>
      </w:pPr>
      <w:r w:rsidRPr="00230036">
        <w:rPr>
          <w:rFonts w:ascii="Times New Roman" w:hAnsi="Times New Roman"/>
          <w:sz w:val="22"/>
          <w:szCs w:val="22"/>
          <w:lang w:val="en-GB"/>
        </w:rPr>
        <w:lastRenderedPageBreak/>
        <w:t xml:space="preserve">Working with traders to get feedback on new system and creating </w:t>
      </w:r>
      <w:proofErr w:type="spellStart"/>
      <w:r w:rsidRPr="00230036">
        <w:rPr>
          <w:rFonts w:ascii="Times New Roman" w:hAnsi="Times New Roman"/>
          <w:sz w:val="22"/>
          <w:szCs w:val="22"/>
          <w:lang w:val="en-GB"/>
        </w:rPr>
        <w:t>Jiras</w:t>
      </w:r>
      <w:proofErr w:type="spellEnd"/>
      <w:r w:rsidRPr="00230036">
        <w:rPr>
          <w:rFonts w:ascii="Times New Roman" w:hAnsi="Times New Roman"/>
          <w:sz w:val="22"/>
          <w:szCs w:val="22"/>
          <w:lang w:val="en-GB"/>
        </w:rPr>
        <w:t xml:space="preserve"> for Dev team for issues and improvement. </w:t>
      </w:r>
    </w:p>
    <w:p w14:paraId="55A5106B" w14:textId="77777777" w:rsidR="00230036" w:rsidRDefault="00230036" w:rsidP="00230036">
      <w:pPr>
        <w:pStyle w:val="CVNormal"/>
        <w:numPr>
          <w:ilvl w:val="0"/>
          <w:numId w:val="18"/>
        </w:numPr>
        <w:jc w:val="both"/>
        <w:rPr>
          <w:rFonts w:ascii="Times New Roman" w:hAnsi="Times New Roman"/>
          <w:sz w:val="22"/>
          <w:szCs w:val="22"/>
          <w:lang w:val="en-GB"/>
        </w:rPr>
      </w:pPr>
      <w:r w:rsidRPr="00230036">
        <w:rPr>
          <w:rFonts w:ascii="Times New Roman" w:hAnsi="Times New Roman"/>
          <w:sz w:val="22"/>
          <w:szCs w:val="22"/>
          <w:lang w:val="en-GB"/>
        </w:rPr>
        <w:t xml:space="preserve">Troubleshooting trade STP issues raised by trading desk. </w:t>
      </w:r>
    </w:p>
    <w:p w14:paraId="61D6ABA9" w14:textId="2423B9F3" w:rsidR="00230036" w:rsidRDefault="00230036" w:rsidP="00230036">
      <w:pPr>
        <w:pStyle w:val="CVNormal"/>
        <w:numPr>
          <w:ilvl w:val="0"/>
          <w:numId w:val="18"/>
        </w:numPr>
        <w:jc w:val="both"/>
        <w:rPr>
          <w:rFonts w:ascii="Times New Roman" w:hAnsi="Times New Roman"/>
          <w:sz w:val="22"/>
          <w:szCs w:val="22"/>
          <w:lang w:val="en-GB"/>
        </w:rPr>
      </w:pPr>
      <w:r w:rsidRPr="00230036">
        <w:rPr>
          <w:rFonts w:ascii="Times New Roman" w:hAnsi="Times New Roman"/>
          <w:sz w:val="22"/>
          <w:szCs w:val="22"/>
          <w:lang w:val="en-GB"/>
        </w:rPr>
        <w:t xml:space="preserve">Working on ICE </w:t>
      </w:r>
      <w:r w:rsidR="00B27CA9" w:rsidRPr="00230036">
        <w:rPr>
          <w:rFonts w:ascii="Times New Roman" w:hAnsi="Times New Roman"/>
          <w:sz w:val="22"/>
          <w:szCs w:val="22"/>
          <w:lang w:val="en-GB"/>
        </w:rPr>
        <w:t>trade flow</w:t>
      </w:r>
      <w:r w:rsidRPr="00230036">
        <w:rPr>
          <w:rFonts w:ascii="Times New Roman" w:hAnsi="Times New Roman"/>
          <w:sz w:val="22"/>
          <w:szCs w:val="22"/>
          <w:lang w:val="en-GB"/>
        </w:rPr>
        <w:t xml:space="preserve"> improvements for credit desk. </w:t>
      </w:r>
    </w:p>
    <w:p w14:paraId="5CA98F1D" w14:textId="77777777" w:rsidR="00230036" w:rsidRDefault="00230036" w:rsidP="00230036">
      <w:pPr>
        <w:pStyle w:val="CVNormal"/>
        <w:numPr>
          <w:ilvl w:val="0"/>
          <w:numId w:val="18"/>
        </w:numPr>
        <w:jc w:val="both"/>
        <w:rPr>
          <w:rFonts w:ascii="Times New Roman" w:hAnsi="Times New Roman"/>
          <w:sz w:val="22"/>
          <w:szCs w:val="22"/>
          <w:lang w:val="en-GB"/>
        </w:rPr>
      </w:pPr>
      <w:r w:rsidRPr="00230036">
        <w:rPr>
          <w:rFonts w:ascii="Times New Roman" w:hAnsi="Times New Roman"/>
          <w:sz w:val="22"/>
          <w:szCs w:val="22"/>
          <w:lang w:val="en-GB"/>
        </w:rPr>
        <w:t xml:space="preserve">Monitoring ICE netting process and handling for any issues related to netting. </w:t>
      </w:r>
    </w:p>
    <w:p w14:paraId="0733E9C7" w14:textId="1EA8A37B" w:rsidR="00E85142" w:rsidRPr="00230036" w:rsidRDefault="00230036" w:rsidP="00230036">
      <w:pPr>
        <w:pStyle w:val="CVNormal"/>
        <w:numPr>
          <w:ilvl w:val="0"/>
          <w:numId w:val="18"/>
        </w:numPr>
        <w:jc w:val="both"/>
        <w:rPr>
          <w:rFonts w:ascii="Times New Roman" w:hAnsi="Times New Roman"/>
          <w:sz w:val="22"/>
          <w:szCs w:val="22"/>
          <w:lang w:val="en-GB"/>
        </w:rPr>
      </w:pPr>
      <w:r w:rsidRPr="00230036">
        <w:rPr>
          <w:rFonts w:ascii="Times New Roman" w:hAnsi="Times New Roman"/>
          <w:sz w:val="22"/>
          <w:szCs w:val="22"/>
          <w:lang w:val="en-GB"/>
        </w:rPr>
        <w:t>Responsible for user training after new product migration.</w:t>
      </w:r>
    </w:p>
    <w:p w14:paraId="44EB0B40" w14:textId="081B63CE" w:rsidR="00230036" w:rsidRDefault="00230036" w:rsidP="00391A42">
      <w:pPr>
        <w:pStyle w:val="CVNormal"/>
        <w:jc w:val="both"/>
        <w:rPr>
          <w:rFonts w:ascii="Times New Roman" w:hAnsi="Times New Roman"/>
          <w:sz w:val="22"/>
          <w:szCs w:val="22"/>
          <w:lang w:val="en-GB"/>
        </w:rPr>
      </w:pPr>
    </w:p>
    <w:p w14:paraId="1DD0893D" w14:textId="4FDAB1A4" w:rsidR="00230036" w:rsidRDefault="00230036" w:rsidP="00391A42">
      <w:pPr>
        <w:pStyle w:val="CVNormal"/>
        <w:jc w:val="both"/>
        <w:rPr>
          <w:rFonts w:ascii="Times New Roman" w:hAnsi="Times New Roman"/>
          <w:b/>
          <w:bCs/>
          <w:sz w:val="22"/>
          <w:szCs w:val="22"/>
          <w:lang w:val="en-GB"/>
        </w:rPr>
      </w:pPr>
      <w:r>
        <w:rPr>
          <w:rFonts w:ascii="Times New Roman" w:hAnsi="Times New Roman"/>
          <w:b/>
          <w:bCs/>
          <w:sz w:val="22"/>
          <w:szCs w:val="22"/>
          <w:lang w:val="en-GB"/>
        </w:rPr>
        <w:t>RBC Capital Markets, Toronto</w:t>
      </w:r>
    </w:p>
    <w:p w14:paraId="13DDB6D3" w14:textId="30C13103" w:rsidR="00230036" w:rsidRDefault="00230036" w:rsidP="00391A42">
      <w:pPr>
        <w:pStyle w:val="CVNormal"/>
        <w:jc w:val="both"/>
        <w:rPr>
          <w:rFonts w:ascii="Times New Roman" w:hAnsi="Times New Roman"/>
          <w:b/>
          <w:bCs/>
          <w:sz w:val="22"/>
          <w:szCs w:val="22"/>
          <w:lang w:val="en-GB"/>
        </w:rPr>
      </w:pPr>
      <w:r>
        <w:rPr>
          <w:rFonts w:ascii="Times New Roman" w:hAnsi="Times New Roman"/>
          <w:b/>
          <w:bCs/>
          <w:sz w:val="22"/>
          <w:szCs w:val="22"/>
          <w:lang w:val="en-GB"/>
        </w:rPr>
        <w:t>Senior Production Support Analyst (Fixed Income)</w:t>
      </w:r>
    </w:p>
    <w:p w14:paraId="7E821C53" w14:textId="73F333B9" w:rsidR="00230036" w:rsidRDefault="00230036" w:rsidP="00391A42">
      <w:pPr>
        <w:pStyle w:val="CVNormal"/>
        <w:jc w:val="both"/>
        <w:rPr>
          <w:rFonts w:ascii="Times New Roman" w:hAnsi="Times New Roman"/>
          <w:b/>
          <w:bCs/>
          <w:sz w:val="22"/>
          <w:szCs w:val="22"/>
          <w:lang w:val="en-GB"/>
        </w:rPr>
      </w:pPr>
      <w:r>
        <w:rPr>
          <w:rFonts w:ascii="Times New Roman" w:hAnsi="Times New Roman"/>
          <w:b/>
          <w:bCs/>
          <w:sz w:val="22"/>
          <w:szCs w:val="22"/>
          <w:lang w:val="en-GB"/>
        </w:rPr>
        <w:t>Apr 2021 – April 2023</w:t>
      </w:r>
    </w:p>
    <w:p w14:paraId="289D5E99" w14:textId="77777777" w:rsidR="00230036" w:rsidRDefault="00230036" w:rsidP="00230036">
      <w:pPr>
        <w:pStyle w:val="CVNormal"/>
        <w:numPr>
          <w:ilvl w:val="0"/>
          <w:numId w:val="19"/>
        </w:numPr>
        <w:jc w:val="both"/>
        <w:rPr>
          <w:rFonts w:ascii="Times New Roman" w:hAnsi="Times New Roman"/>
          <w:sz w:val="22"/>
          <w:szCs w:val="22"/>
          <w:lang w:val="en-GB"/>
        </w:rPr>
      </w:pPr>
      <w:r w:rsidRPr="00230036">
        <w:rPr>
          <w:rFonts w:ascii="Times New Roman" w:hAnsi="Times New Roman"/>
          <w:sz w:val="22"/>
          <w:szCs w:val="22"/>
          <w:lang w:val="en-GB"/>
        </w:rPr>
        <w:t xml:space="preserve">Supporting Murex trading application end to end for credit and rate derivatives. </w:t>
      </w:r>
    </w:p>
    <w:p w14:paraId="3E954472" w14:textId="64984D9E" w:rsidR="00230036" w:rsidRDefault="00230036" w:rsidP="00230036">
      <w:pPr>
        <w:pStyle w:val="CVNormal"/>
        <w:numPr>
          <w:ilvl w:val="0"/>
          <w:numId w:val="19"/>
        </w:numPr>
        <w:jc w:val="both"/>
        <w:rPr>
          <w:rFonts w:ascii="Times New Roman" w:hAnsi="Times New Roman"/>
          <w:sz w:val="22"/>
          <w:szCs w:val="22"/>
          <w:lang w:val="en-GB"/>
        </w:rPr>
      </w:pPr>
      <w:r w:rsidRPr="00230036">
        <w:rPr>
          <w:rFonts w:ascii="Times New Roman" w:hAnsi="Times New Roman"/>
          <w:sz w:val="22"/>
          <w:szCs w:val="22"/>
          <w:lang w:val="en-GB"/>
        </w:rPr>
        <w:t xml:space="preserve">Handling and supporting big migration projects from Legacy trading platform to Murex platform for rates </w:t>
      </w:r>
      <w:proofErr w:type="gramStart"/>
      <w:r w:rsidR="00B27CA9" w:rsidRPr="00230036">
        <w:rPr>
          <w:rFonts w:ascii="Times New Roman" w:hAnsi="Times New Roman"/>
          <w:sz w:val="22"/>
          <w:szCs w:val="22"/>
          <w:lang w:val="en-GB"/>
        </w:rPr>
        <w:t>derivatives</w:t>
      </w:r>
      <w:proofErr w:type="gramEnd"/>
      <w:r w:rsidRPr="00230036">
        <w:rPr>
          <w:rFonts w:ascii="Times New Roman" w:hAnsi="Times New Roman"/>
          <w:sz w:val="22"/>
          <w:szCs w:val="22"/>
          <w:lang w:val="en-GB"/>
        </w:rPr>
        <w:t xml:space="preserve"> </w:t>
      </w:r>
    </w:p>
    <w:p w14:paraId="127DA32C" w14:textId="77777777" w:rsidR="00230036" w:rsidRDefault="00230036" w:rsidP="00230036">
      <w:pPr>
        <w:pStyle w:val="CVNormal"/>
        <w:numPr>
          <w:ilvl w:val="0"/>
          <w:numId w:val="19"/>
        </w:numPr>
        <w:jc w:val="both"/>
        <w:rPr>
          <w:rFonts w:ascii="Times New Roman" w:hAnsi="Times New Roman"/>
          <w:sz w:val="22"/>
          <w:szCs w:val="22"/>
          <w:lang w:val="en-GB"/>
        </w:rPr>
      </w:pPr>
      <w:r w:rsidRPr="00230036">
        <w:rPr>
          <w:rFonts w:ascii="Times New Roman" w:hAnsi="Times New Roman"/>
          <w:sz w:val="22"/>
          <w:szCs w:val="22"/>
          <w:lang w:val="en-GB"/>
        </w:rPr>
        <w:t xml:space="preserve">Documenting migration issues and creating </w:t>
      </w:r>
      <w:proofErr w:type="spellStart"/>
      <w:r w:rsidRPr="00230036">
        <w:rPr>
          <w:rFonts w:ascii="Times New Roman" w:hAnsi="Times New Roman"/>
          <w:sz w:val="22"/>
          <w:szCs w:val="22"/>
          <w:lang w:val="en-GB"/>
        </w:rPr>
        <w:t>Jiras</w:t>
      </w:r>
      <w:proofErr w:type="spellEnd"/>
      <w:r w:rsidRPr="00230036">
        <w:rPr>
          <w:rFonts w:ascii="Times New Roman" w:hAnsi="Times New Roman"/>
          <w:sz w:val="22"/>
          <w:szCs w:val="22"/>
          <w:lang w:val="en-GB"/>
        </w:rPr>
        <w:t xml:space="preserve"> for development team </w:t>
      </w:r>
    </w:p>
    <w:p w14:paraId="6527DA43" w14:textId="77777777" w:rsidR="00230036" w:rsidRDefault="00230036" w:rsidP="00230036">
      <w:pPr>
        <w:pStyle w:val="CVNormal"/>
        <w:numPr>
          <w:ilvl w:val="0"/>
          <w:numId w:val="19"/>
        </w:numPr>
        <w:jc w:val="both"/>
        <w:rPr>
          <w:rFonts w:ascii="Times New Roman" w:hAnsi="Times New Roman"/>
          <w:sz w:val="22"/>
          <w:szCs w:val="22"/>
          <w:lang w:val="en-GB"/>
        </w:rPr>
      </w:pPr>
      <w:r w:rsidRPr="00230036">
        <w:rPr>
          <w:rFonts w:ascii="Times New Roman" w:hAnsi="Times New Roman"/>
          <w:sz w:val="22"/>
          <w:szCs w:val="22"/>
          <w:lang w:val="en-GB"/>
        </w:rPr>
        <w:t xml:space="preserve">Documenting the workaround for existing issues and providing training to users and support staff </w:t>
      </w:r>
    </w:p>
    <w:p w14:paraId="3FFFBFD8" w14:textId="77777777" w:rsidR="00230036" w:rsidRDefault="00230036" w:rsidP="00230036">
      <w:pPr>
        <w:pStyle w:val="CVNormal"/>
        <w:numPr>
          <w:ilvl w:val="0"/>
          <w:numId w:val="19"/>
        </w:numPr>
        <w:jc w:val="both"/>
        <w:rPr>
          <w:rFonts w:ascii="Times New Roman" w:hAnsi="Times New Roman"/>
          <w:sz w:val="22"/>
          <w:szCs w:val="22"/>
          <w:lang w:val="en-GB"/>
        </w:rPr>
      </w:pPr>
      <w:r w:rsidRPr="00230036">
        <w:rPr>
          <w:rFonts w:ascii="Times New Roman" w:hAnsi="Times New Roman"/>
          <w:sz w:val="22"/>
          <w:szCs w:val="22"/>
          <w:lang w:val="en-GB"/>
        </w:rPr>
        <w:t xml:space="preserve">Managing business critical activities like LCH compression, </w:t>
      </w:r>
      <w:proofErr w:type="spellStart"/>
      <w:r w:rsidRPr="00230036">
        <w:rPr>
          <w:rFonts w:ascii="Times New Roman" w:hAnsi="Times New Roman"/>
          <w:sz w:val="22"/>
          <w:szCs w:val="22"/>
          <w:lang w:val="en-GB"/>
        </w:rPr>
        <w:t>Trioptima</w:t>
      </w:r>
      <w:proofErr w:type="spellEnd"/>
      <w:r w:rsidRPr="00230036">
        <w:rPr>
          <w:rFonts w:ascii="Times New Roman" w:hAnsi="Times New Roman"/>
          <w:sz w:val="22"/>
          <w:szCs w:val="22"/>
          <w:lang w:val="en-GB"/>
        </w:rPr>
        <w:t xml:space="preserve"> Compression etc. </w:t>
      </w:r>
    </w:p>
    <w:p w14:paraId="672C34E1" w14:textId="77777777" w:rsidR="00230036" w:rsidRDefault="00230036" w:rsidP="00230036">
      <w:pPr>
        <w:pStyle w:val="CVNormal"/>
        <w:numPr>
          <w:ilvl w:val="0"/>
          <w:numId w:val="19"/>
        </w:numPr>
        <w:jc w:val="both"/>
        <w:rPr>
          <w:rFonts w:ascii="Times New Roman" w:hAnsi="Times New Roman"/>
          <w:sz w:val="22"/>
          <w:szCs w:val="22"/>
          <w:lang w:val="en-GB"/>
        </w:rPr>
      </w:pPr>
      <w:r w:rsidRPr="00230036">
        <w:rPr>
          <w:rFonts w:ascii="Times New Roman" w:hAnsi="Times New Roman"/>
          <w:sz w:val="22"/>
          <w:szCs w:val="22"/>
          <w:lang w:val="en-GB"/>
        </w:rPr>
        <w:t xml:space="preserve">Managing multiple regulatory projects like LIBOR conversion and ISDA etc </w:t>
      </w:r>
    </w:p>
    <w:p w14:paraId="0CFDB482" w14:textId="77777777" w:rsidR="00230036" w:rsidRDefault="00230036" w:rsidP="00230036">
      <w:pPr>
        <w:pStyle w:val="CVNormal"/>
        <w:numPr>
          <w:ilvl w:val="0"/>
          <w:numId w:val="19"/>
        </w:numPr>
        <w:jc w:val="both"/>
        <w:rPr>
          <w:rFonts w:ascii="Times New Roman" w:hAnsi="Times New Roman"/>
          <w:sz w:val="22"/>
          <w:szCs w:val="22"/>
          <w:lang w:val="en-GB"/>
        </w:rPr>
      </w:pPr>
      <w:r w:rsidRPr="00230036">
        <w:rPr>
          <w:rFonts w:ascii="Times New Roman" w:hAnsi="Times New Roman"/>
          <w:sz w:val="22"/>
          <w:szCs w:val="22"/>
          <w:lang w:val="en-GB"/>
        </w:rPr>
        <w:t xml:space="preserve">Release review and planning for multiple </w:t>
      </w:r>
      <w:proofErr w:type="gramStart"/>
      <w:r w:rsidRPr="00230036">
        <w:rPr>
          <w:rFonts w:ascii="Times New Roman" w:hAnsi="Times New Roman"/>
          <w:sz w:val="22"/>
          <w:szCs w:val="22"/>
          <w:lang w:val="en-GB"/>
        </w:rPr>
        <w:t>applications</w:t>
      </w:r>
      <w:proofErr w:type="gramEnd"/>
      <w:r w:rsidRPr="00230036">
        <w:rPr>
          <w:rFonts w:ascii="Times New Roman" w:hAnsi="Times New Roman"/>
          <w:sz w:val="22"/>
          <w:szCs w:val="22"/>
          <w:lang w:val="en-GB"/>
        </w:rPr>
        <w:t xml:space="preserve"> </w:t>
      </w:r>
    </w:p>
    <w:p w14:paraId="4BF3737A" w14:textId="77777777" w:rsidR="00230036" w:rsidRDefault="00230036" w:rsidP="00230036">
      <w:pPr>
        <w:pStyle w:val="CVNormal"/>
        <w:numPr>
          <w:ilvl w:val="0"/>
          <w:numId w:val="19"/>
        </w:numPr>
        <w:jc w:val="both"/>
        <w:rPr>
          <w:rFonts w:ascii="Times New Roman" w:hAnsi="Times New Roman"/>
          <w:sz w:val="22"/>
          <w:szCs w:val="22"/>
          <w:lang w:val="en-GB"/>
        </w:rPr>
      </w:pPr>
      <w:r w:rsidRPr="00230036">
        <w:rPr>
          <w:rFonts w:ascii="Times New Roman" w:hAnsi="Times New Roman"/>
          <w:sz w:val="22"/>
          <w:szCs w:val="22"/>
          <w:lang w:val="en-GB"/>
        </w:rPr>
        <w:t xml:space="preserve">Fixed Income Derivatives application support for product such as Interest Rates Swaps Cross Currency </w:t>
      </w:r>
      <w:proofErr w:type="spellStart"/>
      <w:proofErr w:type="gramStart"/>
      <w:r w:rsidRPr="00230036">
        <w:rPr>
          <w:rFonts w:ascii="Times New Roman" w:hAnsi="Times New Roman"/>
          <w:sz w:val="22"/>
          <w:szCs w:val="22"/>
          <w:lang w:val="en-GB"/>
        </w:rPr>
        <w:t>Swaps,Basis</w:t>
      </w:r>
      <w:proofErr w:type="spellEnd"/>
      <w:proofErr w:type="gramEnd"/>
      <w:r w:rsidRPr="00230036">
        <w:rPr>
          <w:rFonts w:ascii="Times New Roman" w:hAnsi="Times New Roman"/>
          <w:sz w:val="22"/>
          <w:szCs w:val="22"/>
          <w:lang w:val="en-GB"/>
        </w:rPr>
        <w:t xml:space="preserve"> </w:t>
      </w:r>
      <w:proofErr w:type="spellStart"/>
      <w:r w:rsidRPr="00230036">
        <w:rPr>
          <w:rFonts w:ascii="Times New Roman" w:hAnsi="Times New Roman"/>
          <w:sz w:val="22"/>
          <w:szCs w:val="22"/>
          <w:lang w:val="en-GB"/>
        </w:rPr>
        <w:t>Swaps,Interest</w:t>
      </w:r>
      <w:proofErr w:type="spellEnd"/>
      <w:r w:rsidRPr="00230036">
        <w:rPr>
          <w:rFonts w:ascii="Times New Roman" w:hAnsi="Times New Roman"/>
          <w:sz w:val="22"/>
          <w:szCs w:val="22"/>
          <w:lang w:val="en-GB"/>
        </w:rPr>
        <w:t xml:space="preserve"> Rates Options: Caps, Floors and Swaptions </w:t>
      </w:r>
    </w:p>
    <w:p w14:paraId="1D61922D" w14:textId="77777777" w:rsidR="00230036" w:rsidRDefault="00230036" w:rsidP="00230036">
      <w:pPr>
        <w:pStyle w:val="CVNormal"/>
        <w:numPr>
          <w:ilvl w:val="0"/>
          <w:numId w:val="19"/>
        </w:numPr>
        <w:jc w:val="both"/>
        <w:rPr>
          <w:rFonts w:ascii="Times New Roman" w:hAnsi="Times New Roman"/>
          <w:sz w:val="22"/>
          <w:szCs w:val="22"/>
          <w:lang w:val="en-GB"/>
        </w:rPr>
      </w:pPr>
      <w:r w:rsidRPr="00230036">
        <w:rPr>
          <w:rFonts w:ascii="Times New Roman" w:hAnsi="Times New Roman"/>
          <w:sz w:val="22"/>
          <w:szCs w:val="22"/>
          <w:lang w:val="en-GB"/>
        </w:rPr>
        <w:t xml:space="preserve">Interacting with Front office Traders, Product control middle office and salesperson to resolve their </w:t>
      </w:r>
      <w:proofErr w:type="gramStart"/>
      <w:r w:rsidRPr="00230036">
        <w:rPr>
          <w:rFonts w:ascii="Times New Roman" w:hAnsi="Times New Roman"/>
          <w:sz w:val="22"/>
          <w:szCs w:val="22"/>
          <w:lang w:val="en-GB"/>
        </w:rPr>
        <w:t>day to day</w:t>
      </w:r>
      <w:proofErr w:type="gramEnd"/>
      <w:r w:rsidRPr="00230036">
        <w:rPr>
          <w:rFonts w:ascii="Times New Roman" w:hAnsi="Times New Roman"/>
          <w:sz w:val="22"/>
          <w:szCs w:val="22"/>
          <w:lang w:val="en-GB"/>
        </w:rPr>
        <w:t xml:space="preserve"> issues and provide workaround in case issue </w:t>
      </w:r>
      <w:proofErr w:type="spellStart"/>
      <w:r w:rsidRPr="00230036">
        <w:rPr>
          <w:rFonts w:ascii="Times New Roman" w:hAnsi="Times New Roman"/>
          <w:sz w:val="22"/>
          <w:szCs w:val="22"/>
          <w:lang w:val="en-GB"/>
        </w:rPr>
        <w:t>can not</w:t>
      </w:r>
      <w:proofErr w:type="spellEnd"/>
      <w:r w:rsidRPr="00230036">
        <w:rPr>
          <w:rFonts w:ascii="Times New Roman" w:hAnsi="Times New Roman"/>
          <w:sz w:val="22"/>
          <w:szCs w:val="22"/>
          <w:lang w:val="en-GB"/>
        </w:rPr>
        <w:t xml:space="preserve"> be resolved quickly. </w:t>
      </w:r>
    </w:p>
    <w:p w14:paraId="08F85879" w14:textId="77777777" w:rsidR="00230036" w:rsidRDefault="00230036" w:rsidP="00230036">
      <w:pPr>
        <w:pStyle w:val="CVNormal"/>
        <w:numPr>
          <w:ilvl w:val="0"/>
          <w:numId w:val="19"/>
        </w:numPr>
        <w:jc w:val="both"/>
        <w:rPr>
          <w:rFonts w:ascii="Times New Roman" w:hAnsi="Times New Roman"/>
          <w:sz w:val="22"/>
          <w:szCs w:val="22"/>
          <w:lang w:val="en-GB"/>
        </w:rPr>
      </w:pPr>
      <w:r w:rsidRPr="00230036">
        <w:rPr>
          <w:rFonts w:ascii="Times New Roman" w:hAnsi="Times New Roman"/>
          <w:sz w:val="22"/>
          <w:szCs w:val="22"/>
          <w:lang w:val="en-GB"/>
        </w:rPr>
        <w:t>Performing application checkouts after releases to make sure applications are working as expected</w:t>
      </w:r>
    </w:p>
    <w:p w14:paraId="0AA7F2B3" w14:textId="77777777" w:rsidR="00230036" w:rsidRDefault="00230036" w:rsidP="00230036">
      <w:pPr>
        <w:pStyle w:val="CVNormal"/>
        <w:numPr>
          <w:ilvl w:val="0"/>
          <w:numId w:val="19"/>
        </w:numPr>
        <w:jc w:val="both"/>
        <w:rPr>
          <w:rFonts w:ascii="Times New Roman" w:hAnsi="Times New Roman"/>
          <w:sz w:val="22"/>
          <w:szCs w:val="22"/>
          <w:lang w:val="en-GB"/>
        </w:rPr>
      </w:pPr>
      <w:r w:rsidRPr="00230036">
        <w:rPr>
          <w:rFonts w:ascii="Times New Roman" w:hAnsi="Times New Roman"/>
          <w:sz w:val="22"/>
          <w:szCs w:val="22"/>
          <w:lang w:val="en-GB"/>
        </w:rPr>
        <w:t xml:space="preserve">Resolving and answering user queries by providing them required data, information or </w:t>
      </w:r>
      <w:proofErr w:type="gramStart"/>
      <w:r w:rsidRPr="00230036">
        <w:rPr>
          <w:rFonts w:ascii="Times New Roman" w:hAnsi="Times New Roman"/>
          <w:sz w:val="22"/>
          <w:szCs w:val="22"/>
          <w:lang w:val="en-GB"/>
        </w:rPr>
        <w:t>training</w:t>
      </w:r>
      <w:proofErr w:type="gramEnd"/>
      <w:r w:rsidRPr="00230036">
        <w:rPr>
          <w:rFonts w:ascii="Times New Roman" w:hAnsi="Times New Roman"/>
          <w:sz w:val="22"/>
          <w:szCs w:val="22"/>
          <w:lang w:val="en-GB"/>
        </w:rPr>
        <w:t xml:space="preserve"> </w:t>
      </w:r>
    </w:p>
    <w:p w14:paraId="56B1C152" w14:textId="77777777" w:rsidR="00230036" w:rsidRDefault="00230036" w:rsidP="00230036">
      <w:pPr>
        <w:pStyle w:val="CVNormal"/>
        <w:numPr>
          <w:ilvl w:val="0"/>
          <w:numId w:val="19"/>
        </w:numPr>
        <w:jc w:val="both"/>
        <w:rPr>
          <w:rFonts w:ascii="Times New Roman" w:hAnsi="Times New Roman"/>
          <w:sz w:val="22"/>
          <w:szCs w:val="22"/>
          <w:lang w:val="en-GB"/>
        </w:rPr>
      </w:pPr>
      <w:r w:rsidRPr="00230036">
        <w:rPr>
          <w:rFonts w:ascii="Times New Roman" w:hAnsi="Times New Roman"/>
          <w:sz w:val="22"/>
          <w:szCs w:val="22"/>
          <w:lang w:val="en-GB"/>
        </w:rPr>
        <w:t>Business Support Murex system to provide front-office users with functionality for deal capturing, deal maintenance, deal pricing, revaluation and risk calculations, portfolio and position management.</w:t>
      </w:r>
    </w:p>
    <w:p w14:paraId="79ACB7C6" w14:textId="77777777" w:rsidR="00230036" w:rsidRDefault="00230036" w:rsidP="00230036">
      <w:pPr>
        <w:pStyle w:val="CVNormal"/>
        <w:numPr>
          <w:ilvl w:val="0"/>
          <w:numId w:val="19"/>
        </w:numPr>
        <w:jc w:val="both"/>
        <w:rPr>
          <w:rFonts w:ascii="Times New Roman" w:hAnsi="Times New Roman"/>
          <w:sz w:val="22"/>
          <w:szCs w:val="22"/>
          <w:lang w:val="en-GB"/>
        </w:rPr>
      </w:pPr>
      <w:r w:rsidRPr="00230036">
        <w:rPr>
          <w:rFonts w:ascii="Times New Roman" w:hAnsi="Times New Roman"/>
          <w:sz w:val="22"/>
          <w:szCs w:val="22"/>
          <w:lang w:val="en-GB"/>
        </w:rPr>
        <w:t xml:space="preserve">Support </w:t>
      </w:r>
      <w:proofErr w:type="spellStart"/>
      <w:r w:rsidRPr="00230036">
        <w:rPr>
          <w:rFonts w:ascii="Times New Roman" w:hAnsi="Times New Roman"/>
          <w:sz w:val="22"/>
          <w:szCs w:val="22"/>
          <w:lang w:val="en-GB"/>
        </w:rPr>
        <w:t>MarkitWire</w:t>
      </w:r>
      <w:proofErr w:type="spellEnd"/>
      <w:r w:rsidRPr="00230036">
        <w:rPr>
          <w:rFonts w:ascii="Times New Roman" w:hAnsi="Times New Roman"/>
          <w:sz w:val="22"/>
          <w:szCs w:val="22"/>
          <w:lang w:val="en-GB"/>
        </w:rPr>
        <w:t xml:space="preserve"> and Vendor provided </w:t>
      </w:r>
      <w:proofErr w:type="spellStart"/>
      <w:r w:rsidRPr="00230036">
        <w:rPr>
          <w:rFonts w:ascii="Times New Roman" w:hAnsi="Times New Roman"/>
          <w:sz w:val="22"/>
          <w:szCs w:val="22"/>
          <w:lang w:val="en-GB"/>
        </w:rPr>
        <w:t>MarkitWire</w:t>
      </w:r>
      <w:proofErr w:type="spellEnd"/>
      <w:r w:rsidRPr="00230036">
        <w:rPr>
          <w:rFonts w:ascii="Times New Roman" w:hAnsi="Times New Roman"/>
          <w:sz w:val="22"/>
          <w:szCs w:val="22"/>
          <w:lang w:val="en-GB"/>
        </w:rPr>
        <w:t xml:space="preserve"> interface for trade </w:t>
      </w:r>
      <w:proofErr w:type="gramStart"/>
      <w:r w:rsidRPr="00230036">
        <w:rPr>
          <w:rFonts w:ascii="Times New Roman" w:hAnsi="Times New Roman"/>
          <w:sz w:val="22"/>
          <w:szCs w:val="22"/>
          <w:lang w:val="en-GB"/>
        </w:rPr>
        <w:t>STP</w:t>
      </w:r>
      <w:proofErr w:type="gramEnd"/>
      <w:r w:rsidRPr="00230036">
        <w:rPr>
          <w:rFonts w:ascii="Times New Roman" w:hAnsi="Times New Roman"/>
          <w:sz w:val="22"/>
          <w:szCs w:val="22"/>
          <w:lang w:val="en-GB"/>
        </w:rPr>
        <w:t xml:space="preserve"> </w:t>
      </w:r>
    </w:p>
    <w:p w14:paraId="525FCBDB" w14:textId="07B27753" w:rsidR="00230036" w:rsidRDefault="00230036" w:rsidP="00230036">
      <w:pPr>
        <w:pStyle w:val="CVNormal"/>
        <w:numPr>
          <w:ilvl w:val="0"/>
          <w:numId w:val="19"/>
        </w:numPr>
        <w:jc w:val="both"/>
        <w:rPr>
          <w:rFonts w:ascii="Times New Roman" w:hAnsi="Times New Roman"/>
          <w:sz w:val="22"/>
          <w:szCs w:val="22"/>
          <w:lang w:val="en-GB"/>
        </w:rPr>
      </w:pPr>
      <w:r w:rsidRPr="00230036">
        <w:rPr>
          <w:rFonts w:ascii="Times New Roman" w:hAnsi="Times New Roman"/>
          <w:sz w:val="22"/>
          <w:szCs w:val="22"/>
          <w:lang w:val="en-GB"/>
        </w:rPr>
        <w:t xml:space="preserve">Investigating issues and </w:t>
      </w:r>
      <w:r w:rsidR="001B54EC" w:rsidRPr="00230036">
        <w:rPr>
          <w:rFonts w:ascii="Times New Roman" w:hAnsi="Times New Roman"/>
          <w:sz w:val="22"/>
          <w:szCs w:val="22"/>
          <w:lang w:val="en-GB"/>
        </w:rPr>
        <w:t>coordinating</w:t>
      </w:r>
      <w:r w:rsidRPr="00230036">
        <w:rPr>
          <w:rFonts w:ascii="Times New Roman" w:hAnsi="Times New Roman"/>
          <w:sz w:val="22"/>
          <w:szCs w:val="22"/>
          <w:lang w:val="en-GB"/>
        </w:rPr>
        <w:t xml:space="preserve"> with support,</w:t>
      </w:r>
      <w:r w:rsidR="001B54EC">
        <w:rPr>
          <w:rFonts w:ascii="Times New Roman" w:hAnsi="Times New Roman"/>
          <w:sz w:val="22"/>
          <w:szCs w:val="22"/>
          <w:lang w:val="en-GB"/>
        </w:rPr>
        <w:t xml:space="preserve"> </w:t>
      </w:r>
      <w:r w:rsidRPr="00230036">
        <w:rPr>
          <w:rFonts w:ascii="Times New Roman" w:hAnsi="Times New Roman"/>
          <w:sz w:val="22"/>
          <w:szCs w:val="22"/>
          <w:lang w:val="en-GB"/>
        </w:rPr>
        <w:t xml:space="preserve">dev teams, vendor and infra teams by opening calls if required </w:t>
      </w:r>
    </w:p>
    <w:p w14:paraId="70ADB9F3" w14:textId="77777777" w:rsidR="00230036" w:rsidRDefault="00230036" w:rsidP="00230036">
      <w:pPr>
        <w:pStyle w:val="CVNormal"/>
        <w:numPr>
          <w:ilvl w:val="0"/>
          <w:numId w:val="19"/>
        </w:numPr>
        <w:jc w:val="both"/>
        <w:rPr>
          <w:rFonts w:ascii="Times New Roman" w:hAnsi="Times New Roman"/>
          <w:sz w:val="22"/>
          <w:szCs w:val="22"/>
          <w:lang w:val="en-GB"/>
        </w:rPr>
      </w:pPr>
      <w:r w:rsidRPr="00230036">
        <w:rPr>
          <w:rFonts w:ascii="Times New Roman" w:hAnsi="Times New Roman"/>
          <w:sz w:val="22"/>
          <w:szCs w:val="22"/>
          <w:lang w:val="en-GB"/>
        </w:rPr>
        <w:t xml:space="preserve">Responsible for ensuring trade xml flow from Murex to downstream </w:t>
      </w:r>
      <w:proofErr w:type="gramStart"/>
      <w:r w:rsidRPr="00230036">
        <w:rPr>
          <w:rFonts w:ascii="Times New Roman" w:hAnsi="Times New Roman"/>
          <w:sz w:val="22"/>
          <w:szCs w:val="22"/>
          <w:lang w:val="en-GB"/>
        </w:rPr>
        <w:t>systems</w:t>
      </w:r>
      <w:proofErr w:type="gramEnd"/>
      <w:r w:rsidRPr="00230036">
        <w:rPr>
          <w:rFonts w:ascii="Times New Roman" w:hAnsi="Times New Roman"/>
          <w:sz w:val="22"/>
          <w:szCs w:val="22"/>
          <w:lang w:val="en-GB"/>
        </w:rPr>
        <w:t xml:space="preserve"> </w:t>
      </w:r>
    </w:p>
    <w:p w14:paraId="541447E7" w14:textId="110F575A" w:rsidR="00230036" w:rsidRDefault="00230036" w:rsidP="00230036">
      <w:pPr>
        <w:pStyle w:val="CVNormal"/>
        <w:numPr>
          <w:ilvl w:val="0"/>
          <w:numId w:val="19"/>
        </w:numPr>
        <w:jc w:val="both"/>
        <w:rPr>
          <w:rFonts w:ascii="Times New Roman" w:hAnsi="Times New Roman"/>
          <w:sz w:val="22"/>
          <w:szCs w:val="22"/>
          <w:lang w:val="en-GB"/>
        </w:rPr>
      </w:pPr>
      <w:r w:rsidRPr="00230036">
        <w:rPr>
          <w:rFonts w:ascii="Times New Roman" w:hAnsi="Times New Roman"/>
          <w:sz w:val="22"/>
          <w:szCs w:val="22"/>
          <w:lang w:val="en-GB"/>
        </w:rPr>
        <w:t>Handling Murex EOD Batch processes using job scheduler application – Control M.</w:t>
      </w:r>
    </w:p>
    <w:p w14:paraId="10CFE44E" w14:textId="1276308C" w:rsidR="00230036" w:rsidRDefault="00230036" w:rsidP="00391A42">
      <w:pPr>
        <w:pStyle w:val="CVNormal"/>
        <w:jc w:val="both"/>
        <w:rPr>
          <w:rFonts w:ascii="Times New Roman" w:hAnsi="Times New Roman"/>
          <w:sz w:val="22"/>
          <w:szCs w:val="22"/>
          <w:lang w:val="en-GB"/>
        </w:rPr>
      </w:pPr>
    </w:p>
    <w:p w14:paraId="5B3124C7" w14:textId="1BB5BC8B" w:rsidR="00230036" w:rsidRDefault="00230036" w:rsidP="00391A42">
      <w:pPr>
        <w:pStyle w:val="CVNormal"/>
        <w:jc w:val="both"/>
        <w:rPr>
          <w:rFonts w:ascii="Times New Roman" w:hAnsi="Times New Roman"/>
          <w:b/>
          <w:bCs/>
          <w:sz w:val="22"/>
          <w:szCs w:val="22"/>
          <w:lang w:val="en-GB"/>
        </w:rPr>
      </w:pPr>
      <w:r>
        <w:rPr>
          <w:rFonts w:ascii="Times New Roman" w:hAnsi="Times New Roman"/>
          <w:b/>
          <w:bCs/>
          <w:sz w:val="22"/>
          <w:szCs w:val="22"/>
          <w:lang w:val="en-GB"/>
        </w:rPr>
        <w:t>Scotiabank, Toronto</w:t>
      </w:r>
    </w:p>
    <w:p w14:paraId="260EED4D" w14:textId="028AE9C0" w:rsidR="00230036" w:rsidRDefault="00230036" w:rsidP="00391A42">
      <w:pPr>
        <w:pStyle w:val="CVNormal"/>
        <w:jc w:val="both"/>
        <w:rPr>
          <w:rFonts w:ascii="Times New Roman" w:hAnsi="Times New Roman"/>
          <w:b/>
          <w:bCs/>
          <w:sz w:val="22"/>
          <w:szCs w:val="22"/>
          <w:lang w:val="en-GB"/>
        </w:rPr>
      </w:pPr>
      <w:r>
        <w:rPr>
          <w:rFonts w:ascii="Times New Roman" w:hAnsi="Times New Roman"/>
          <w:b/>
          <w:bCs/>
          <w:sz w:val="22"/>
          <w:szCs w:val="22"/>
          <w:lang w:val="en-GB"/>
        </w:rPr>
        <w:t>Senior Business Analyst</w:t>
      </w:r>
    </w:p>
    <w:p w14:paraId="2636281E" w14:textId="5039F0FB" w:rsidR="00230036" w:rsidRDefault="00230036" w:rsidP="00391A42">
      <w:pPr>
        <w:pStyle w:val="CVNormal"/>
        <w:jc w:val="both"/>
        <w:rPr>
          <w:rFonts w:ascii="Times New Roman" w:hAnsi="Times New Roman"/>
          <w:b/>
          <w:bCs/>
          <w:sz w:val="22"/>
          <w:szCs w:val="22"/>
          <w:lang w:val="en-GB"/>
        </w:rPr>
      </w:pPr>
      <w:r>
        <w:rPr>
          <w:rFonts w:ascii="Times New Roman" w:hAnsi="Times New Roman"/>
          <w:b/>
          <w:bCs/>
          <w:sz w:val="22"/>
          <w:szCs w:val="22"/>
          <w:lang w:val="en-GB"/>
        </w:rPr>
        <w:t>Nov 2020 – Apr 2021</w:t>
      </w:r>
    </w:p>
    <w:p w14:paraId="522BCB53" w14:textId="77777777" w:rsidR="00230036" w:rsidRDefault="00230036" w:rsidP="00230036">
      <w:pPr>
        <w:pStyle w:val="CVNormal"/>
        <w:numPr>
          <w:ilvl w:val="0"/>
          <w:numId w:val="20"/>
        </w:numPr>
        <w:jc w:val="both"/>
        <w:rPr>
          <w:rFonts w:ascii="Times New Roman" w:hAnsi="Times New Roman"/>
          <w:sz w:val="22"/>
          <w:szCs w:val="22"/>
          <w:lang w:val="en-GB"/>
        </w:rPr>
      </w:pPr>
      <w:r w:rsidRPr="00230036">
        <w:rPr>
          <w:rFonts w:ascii="Times New Roman" w:hAnsi="Times New Roman"/>
          <w:sz w:val="22"/>
          <w:szCs w:val="22"/>
          <w:lang w:val="en-GB"/>
        </w:rPr>
        <w:t xml:space="preserve">Working as a part of Front-Office support for Fix income and derivative desks. </w:t>
      </w:r>
    </w:p>
    <w:p w14:paraId="516B4308" w14:textId="77777777" w:rsidR="00230036" w:rsidRDefault="00230036" w:rsidP="00230036">
      <w:pPr>
        <w:pStyle w:val="CVNormal"/>
        <w:numPr>
          <w:ilvl w:val="0"/>
          <w:numId w:val="20"/>
        </w:numPr>
        <w:jc w:val="both"/>
        <w:rPr>
          <w:rFonts w:ascii="Times New Roman" w:hAnsi="Times New Roman"/>
          <w:sz w:val="22"/>
          <w:szCs w:val="22"/>
          <w:lang w:val="en-GB"/>
        </w:rPr>
      </w:pPr>
      <w:r w:rsidRPr="00230036">
        <w:rPr>
          <w:rFonts w:ascii="Times New Roman" w:hAnsi="Times New Roman"/>
          <w:sz w:val="22"/>
          <w:szCs w:val="22"/>
          <w:lang w:val="en-GB"/>
        </w:rPr>
        <w:t xml:space="preserve">Supporting STP issues from systems like </w:t>
      </w:r>
      <w:proofErr w:type="spellStart"/>
      <w:r w:rsidRPr="00230036">
        <w:rPr>
          <w:rFonts w:ascii="Times New Roman" w:hAnsi="Times New Roman"/>
          <w:sz w:val="22"/>
          <w:szCs w:val="22"/>
          <w:lang w:val="en-GB"/>
        </w:rPr>
        <w:t>Markitwire</w:t>
      </w:r>
      <w:proofErr w:type="spellEnd"/>
      <w:r w:rsidRPr="00230036">
        <w:rPr>
          <w:rFonts w:ascii="Times New Roman" w:hAnsi="Times New Roman"/>
          <w:sz w:val="22"/>
          <w:szCs w:val="22"/>
          <w:lang w:val="en-GB"/>
        </w:rPr>
        <w:t xml:space="preserve">/ICE/WSS into Peak system. </w:t>
      </w:r>
    </w:p>
    <w:p w14:paraId="46C3C5ED" w14:textId="77777777" w:rsidR="00230036" w:rsidRDefault="00230036" w:rsidP="00230036">
      <w:pPr>
        <w:pStyle w:val="CVNormal"/>
        <w:numPr>
          <w:ilvl w:val="0"/>
          <w:numId w:val="20"/>
        </w:numPr>
        <w:jc w:val="both"/>
        <w:rPr>
          <w:rFonts w:ascii="Times New Roman" w:hAnsi="Times New Roman"/>
          <w:sz w:val="22"/>
          <w:szCs w:val="22"/>
          <w:lang w:val="en-GB"/>
        </w:rPr>
      </w:pPr>
      <w:r w:rsidRPr="00230036">
        <w:rPr>
          <w:rFonts w:ascii="Times New Roman" w:hAnsi="Times New Roman"/>
          <w:sz w:val="22"/>
          <w:szCs w:val="22"/>
          <w:lang w:val="en-GB"/>
        </w:rPr>
        <w:t xml:space="preserve">Documenting business issue with applications and creating </w:t>
      </w:r>
      <w:proofErr w:type="spellStart"/>
      <w:r w:rsidRPr="00230036">
        <w:rPr>
          <w:rFonts w:ascii="Times New Roman" w:hAnsi="Times New Roman"/>
          <w:sz w:val="22"/>
          <w:szCs w:val="22"/>
          <w:lang w:val="en-GB"/>
        </w:rPr>
        <w:t>Jiras</w:t>
      </w:r>
      <w:proofErr w:type="spellEnd"/>
      <w:r w:rsidRPr="00230036">
        <w:rPr>
          <w:rFonts w:ascii="Times New Roman" w:hAnsi="Times New Roman"/>
          <w:sz w:val="22"/>
          <w:szCs w:val="22"/>
          <w:lang w:val="en-GB"/>
        </w:rPr>
        <w:t xml:space="preserve"> for development teams to track the progress for fix. </w:t>
      </w:r>
    </w:p>
    <w:p w14:paraId="4EFC93A2" w14:textId="77777777" w:rsidR="00230036" w:rsidRDefault="00230036" w:rsidP="00230036">
      <w:pPr>
        <w:pStyle w:val="CVNormal"/>
        <w:numPr>
          <w:ilvl w:val="0"/>
          <w:numId w:val="20"/>
        </w:numPr>
        <w:jc w:val="both"/>
        <w:rPr>
          <w:rFonts w:ascii="Times New Roman" w:hAnsi="Times New Roman"/>
          <w:sz w:val="22"/>
          <w:szCs w:val="22"/>
          <w:lang w:val="en-GB"/>
        </w:rPr>
      </w:pPr>
      <w:r w:rsidRPr="00230036">
        <w:rPr>
          <w:rFonts w:ascii="Times New Roman" w:hAnsi="Times New Roman"/>
          <w:sz w:val="22"/>
          <w:szCs w:val="22"/>
          <w:lang w:val="en-GB"/>
        </w:rPr>
        <w:t xml:space="preserve">Working closely with traders to resolve their day to day booking issues and providing work around if immediate fix is not available. </w:t>
      </w:r>
    </w:p>
    <w:p w14:paraId="1C99B22C" w14:textId="77777777" w:rsidR="00230036" w:rsidRDefault="00230036" w:rsidP="00230036">
      <w:pPr>
        <w:pStyle w:val="CVNormal"/>
        <w:numPr>
          <w:ilvl w:val="0"/>
          <w:numId w:val="20"/>
        </w:numPr>
        <w:jc w:val="both"/>
        <w:rPr>
          <w:rFonts w:ascii="Times New Roman" w:hAnsi="Times New Roman"/>
          <w:sz w:val="22"/>
          <w:szCs w:val="22"/>
          <w:lang w:val="en-GB"/>
        </w:rPr>
      </w:pPr>
      <w:r w:rsidRPr="00230036">
        <w:rPr>
          <w:rFonts w:ascii="Times New Roman" w:hAnsi="Times New Roman"/>
          <w:sz w:val="22"/>
          <w:szCs w:val="22"/>
          <w:lang w:val="en-GB"/>
        </w:rPr>
        <w:t xml:space="preserve">Performing daily business start of day checkout for business. </w:t>
      </w:r>
    </w:p>
    <w:p w14:paraId="58E5F2D9" w14:textId="77777777" w:rsidR="00230036" w:rsidRDefault="00230036" w:rsidP="00230036">
      <w:pPr>
        <w:pStyle w:val="CVNormal"/>
        <w:numPr>
          <w:ilvl w:val="0"/>
          <w:numId w:val="20"/>
        </w:numPr>
        <w:jc w:val="both"/>
        <w:rPr>
          <w:rFonts w:ascii="Times New Roman" w:hAnsi="Times New Roman"/>
          <w:sz w:val="22"/>
          <w:szCs w:val="22"/>
          <w:lang w:val="en-GB"/>
        </w:rPr>
      </w:pPr>
      <w:r w:rsidRPr="00230036">
        <w:rPr>
          <w:rFonts w:ascii="Times New Roman" w:hAnsi="Times New Roman"/>
          <w:sz w:val="22"/>
          <w:szCs w:val="22"/>
          <w:lang w:val="en-GB"/>
        </w:rPr>
        <w:t xml:space="preserve">Testing the fix for issue raised by business in lower environments before they move to production environment. </w:t>
      </w:r>
    </w:p>
    <w:p w14:paraId="576E379F" w14:textId="77777777" w:rsidR="00230036" w:rsidRDefault="00230036" w:rsidP="00230036">
      <w:pPr>
        <w:pStyle w:val="CVNormal"/>
        <w:numPr>
          <w:ilvl w:val="0"/>
          <w:numId w:val="20"/>
        </w:numPr>
        <w:jc w:val="both"/>
        <w:rPr>
          <w:rFonts w:ascii="Times New Roman" w:hAnsi="Times New Roman"/>
          <w:sz w:val="22"/>
          <w:szCs w:val="22"/>
          <w:lang w:val="en-GB"/>
        </w:rPr>
      </w:pPr>
      <w:r w:rsidRPr="00230036">
        <w:rPr>
          <w:rFonts w:ascii="Times New Roman" w:hAnsi="Times New Roman"/>
          <w:sz w:val="22"/>
          <w:szCs w:val="22"/>
          <w:lang w:val="en-GB"/>
        </w:rPr>
        <w:t xml:space="preserve">Performing business checkout of the applications after release and making sure applications are ready for business on next morning. </w:t>
      </w:r>
    </w:p>
    <w:p w14:paraId="645F5522" w14:textId="77777777" w:rsidR="00230036" w:rsidRDefault="00230036" w:rsidP="00230036">
      <w:pPr>
        <w:pStyle w:val="CVNormal"/>
        <w:numPr>
          <w:ilvl w:val="0"/>
          <w:numId w:val="20"/>
        </w:numPr>
        <w:jc w:val="both"/>
        <w:rPr>
          <w:rFonts w:ascii="Times New Roman" w:hAnsi="Times New Roman"/>
          <w:sz w:val="22"/>
          <w:szCs w:val="22"/>
          <w:lang w:val="en-GB"/>
        </w:rPr>
      </w:pPr>
      <w:r w:rsidRPr="00230036">
        <w:rPr>
          <w:rFonts w:ascii="Times New Roman" w:hAnsi="Times New Roman"/>
          <w:sz w:val="22"/>
          <w:szCs w:val="22"/>
          <w:lang w:val="en-GB"/>
        </w:rPr>
        <w:t xml:space="preserve">Driving Jira prioritization Meetings and tracking </w:t>
      </w:r>
      <w:proofErr w:type="spellStart"/>
      <w:r w:rsidRPr="00230036">
        <w:rPr>
          <w:rFonts w:ascii="Times New Roman" w:hAnsi="Times New Roman"/>
          <w:sz w:val="22"/>
          <w:szCs w:val="22"/>
          <w:lang w:val="en-GB"/>
        </w:rPr>
        <w:t>Jiras</w:t>
      </w:r>
      <w:proofErr w:type="spellEnd"/>
      <w:r w:rsidRPr="00230036">
        <w:rPr>
          <w:rFonts w:ascii="Times New Roman" w:hAnsi="Times New Roman"/>
          <w:sz w:val="22"/>
          <w:szCs w:val="22"/>
          <w:lang w:val="en-GB"/>
        </w:rPr>
        <w:t xml:space="preserve"> for monthly releases. </w:t>
      </w:r>
    </w:p>
    <w:p w14:paraId="4BBA6BB9" w14:textId="77777777" w:rsidR="00230036" w:rsidRDefault="00230036" w:rsidP="00230036">
      <w:pPr>
        <w:pStyle w:val="CVNormal"/>
        <w:numPr>
          <w:ilvl w:val="0"/>
          <w:numId w:val="20"/>
        </w:numPr>
        <w:jc w:val="both"/>
        <w:rPr>
          <w:rFonts w:ascii="Times New Roman" w:hAnsi="Times New Roman"/>
          <w:sz w:val="22"/>
          <w:szCs w:val="22"/>
          <w:lang w:val="en-GB"/>
        </w:rPr>
      </w:pPr>
      <w:r w:rsidRPr="00230036">
        <w:rPr>
          <w:rFonts w:ascii="Times New Roman" w:hAnsi="Times New Roman"/>
          <w:sz w:val="22"/>
          <w:szCs w:val="22"/>
          <w:lang w:val="en-GB"/>
        </w:rPr>
        <w:t xml:space="preserve">Responsible to provide training to different groups on new Peak trade booking systems. </w:t>
      </w:r>
    </w:p>
    <w:p w14:paraId="6248BB46" w14:textId="77777777" w:rsidR="00230036" w:rsidRDefault="00230036" w:rsidP="00230036">
      <w:pPr>
        <w:pStyle w:val="CVNormal"/>
        <w:numPr>
          <w:ilvl w:val="0"/>
          <w:numId w:val="20"/>
        </w:numPr>
        <w:jc w:val="both"/>
        <w:rPr>
          <w:rFonts w:ascii="Times New Roman" w:hAnsi="Times New Roman"/>
          <w:sz w:val="22"/>
          <w:szCs w:val="22"/>
          <w:lang w:val="en-GB"/>
        </w:rPr>
      </w:pPr>
      <w:r w:rsidRPr="00230036">
        <w:rPr>
          <w:rFonts w:ascii="Times New Roman" w:hAnsi="Times New Roman"/>
          <w:sz w:val="22"/>
          <w:szCs w:val="22"/>
          <w:lang w:val="en-GB"/>
        </w:rPr>
        <w:t xml:space="preserve">Taking care of internal and external audit requests regarding trading applications. </w:t>
      </w:r>
    </w:p>
    <w:p w14:paraId="7FD9D80D" w14:textId="77777777" w:rsidR="00230036" w:rsidRDefault="00230036" w:rsidP="00230036">
      <w:pPr>
        <w:pStyle w:val="CVNormal"/>
        <w:numPr>
          <w:ilvl w:val="0"/>
          <w:numId w:val="20"/>
        </w:numPr>
        <w:jc w:val="both"/>
        <w:rPr>
          <w:rFonts w:ascii="Times New Roman" w:hAnsi="Times New Roman"/>
          <w:sz w:val="22"/>
          <w:szCs w:val="22"/>
          <w:lang w:val="en-GB"/>
        </w:rPr>
      </w:pPr>
      <w:r w:rsidRPr="00230036">
        <w:rPr>
          <w:rFonts w:ascii="Times New Roman" w:hAnsi="Times New Roman"/>
          <w:sz w:val="22"/>
          <w:szCs w:val="22"/>
          <w:lang w:val="en-GB"/>
        </w:rPr>
        <w:t xml:space="preserve">Helping team to setup better monitoring for the application by automating some manual checks. </w:t>
      </w:r>
    </w:p>
    <w:p w14:paraId="40959316" w14:textId="77777777" w:rsidR="00230036" w:rsidRDefault="00230036" w:rsidP="00230036">
      <w:pPr>
        <w:pStyle w:val="CVNormal"/>
        <w:numPr>
          <w:ilvl w:val="0"/>
          <w:numId w:val="20"/>
        </w:numPr>
        <w:jc w:val="both"/>
        <w:rPr>
          <w:rFonts w:ascii="Times New Roman" w:hAnsi="Times New Roman"/>
          <w:sz w:val="22"/>
          <w:szCs w:val="22"/>
          <w:lang w:val="en-GB"/>
        </w:rPr>
      </w:pPr>
      <w:r w:rsidRPr="00230036">
        <w:rPr>
          <w:rFonts w:ascii="Times New Roman" w:hAnsi="Times New Roman"/>
          <w:sz w:val="22"/>
          <w:szCs w:val="22"/>
          <w:lang w:val="en-GB"/>
        </w:rPr>
        <w:t xml:space="preserve">Handling support for ICE netting process for credit derivatives. </w:t>
      </w:r>
    </w:p>
    <w:p w14:paraId="59DEAD51" w14:textId="2787E1A5" w:rsidR="00230036" w:rsidRPr="00230036" w:rsidRDefault="00230036" w:rsidP="00230036">
      <w:pPr>
        <w:pStyle w:val="CVNormal"/>
        <w:numPr>
          <w:ilvl w:val="0"/>
          <w:numId w:val="20"/>
        </w:numPr>
        <w:jc w:val="both"/>
        <w:rPr>
          <w:rFonts w:ascii="Times New Roman" w:hAnsi="Times New Roman"/>
          <w:sz w:val="22"/>
          <w:szCs w:val="22"/>
          <w:lang w:val="en-GB"/>
        </w:rPr>
      </w:pPr>
      <w:r w:rsidRPr="00230036">
        <w:rPr>
          <w:rFonts w:ascii="Times New Roman" w:hAnsi="Times New Roman"/>
          <w:sz w:val="22"/>
          <w:szCs w:val="22"/>
          <w:lang w:val="en-GB"/>
        </w:rPr>
        <w:t>Sending communication for severity issues while working with respective teams towards the resolution.</w:t>
      </w:r>
    </w:p>
    <w:p w14:paraId="6C9D14F1" w14:textId="77777777" w:rsidR="00230036" w:rsidRDefault="00230036" w:rsidP="00391A42">
      <w:pPr>
        <w:pStyle w:val="CVNormal"/>
        <w:jc w:val="both"/>
        <w:rPr>
          <w:rFonts w:ascii="Times New Roman" w:hAnsi="Times New Roman"/>
          <w:b/>
          <w:bCs/>
          <w:sz w:val="22"/>
          <w:szCs w:val="22"/>
          <w:lang w:val="en-GB"/>
        </w:rPr>
      </w:pPr>
    </w:p>
    <w:p w14:paraId="3189DD67" w14:textId="0F8BBE65" w:rsidR="00230036" w:rsidRDefault="00230036" w:rsidP="00391A42">
      <w:pPr>
        <w:pStyle w:val="CVNormal"/>
        <w:jc w:val="both"/>
        <w:rPr>
          <w:rFonts w:ascii="Times New Roman" w:hAnsi="Times New Roman"/>
          <w:b/>
          <w:bCs/>
          <w:sz w:val="22"/>
          <w:szCs w:val="22"/>
          <w:lang w:val="en-GB"/>
        </w:rPr>
      </w:pPr>
      <w:r>
        <w:rPr>
          <w:rFonts w:ascii="Times New Roman" w:hAnsi="Times New Roman"/>
          <w:b/>
          <w:bCs/>
          <w:sz w:val="22"/>
          <w:szCs w:val="22"/>
          <w:lang w:val="en-GB"/>
        </w:rPr>
        <w:t>RBC Capital Markets, Toronto</w:t>
      </w:r>
    </w:p>
    <w:p w14:paraId="7F13DB57" w14:textId="7A0FBCFA" w:rsidR="00230036" w:rsidRDefault="00230036" w:rsidP="00391A42">
      <w:pPr>
        <w:pStyle w:val="CVNormal"/>
        <w:jc w:val="both"/>
        <w:rPr>
          <w:rFonts w:ascii="Times New Roman" w:hAnsi="Times New Roman"/>
          <w:b/>
          <w:bCs/>
          <w:sz w:val="22"/>
          <w:szCs w:val="22"/>
          <w:lang w:val="en-GB"/>
        </w:rPr>
      </w:pPr>
      <w:r>
        <w:rPr>
          <w:rFonts w:ascii="Times New Roman" w:hAnsi="Times New Roman"/>
          <w:b/>
          <w:bCs/>
          <w:sz w:val="22"/>
          <w:szCs w:val="22"/>
          <w:lang w:val="en-GB"/>
        </w:rPr>
        <w:t xml:space="preserve">Production Support </w:t>
      </w:r>
      <w:r w:rsidR="001B54EC">
        <w:rPr>
          <w:rFonts w:ascii="Times New Roman" w:hAnsi="Times New Roman"/>
          <w:b/>
          <w:bCs/>
          <w:sz w:val="22"/>
          <w:szCs w:val="22"/>
          <w:lang w:val="en-GB"/>
        </w:rPr>
        <w:t>Manager</w:t>
      </w:r>
      <w:r>
        <w:rPr>
          <w:rFonts w:ascii="Times New Roman" w:hAnsi="Times New Roman"/>
          <w:b/>
          <w:bCs/>
          <w:sz w:val="22"/>
          <w:szCs w:val="22"/>
          <w:lang w:val="en-GB"/>
        </w:rPr>
        <w:t xml:space="preserve"> (Fixed Income)</w:t>
      </w:r>
    </w:p>
    <w:p w14:paraId="6F058202" w14:textId="3C76C69D" w:rsidR="00230036" w:rsidRDefault="00230036" w:rsidP="00391A42">
      <w:pPr>
        <w:pStyle w:val="CVNormal"/>
        <w:jc w:val="both"/>
        <w:rPr>
          <w:rFonts w:ascii="Times New Roman" w:hAnsi="Times New Roman"/>
          <w:b/>
          <w:bCs/>
          <w:sz w:val="22"/>
          <w:szCs w:val="22"/>
          <w:lang w:val="en-GB"/>
        </w:rPr>
      </w:pPr>
      <w:r>
        <w:rPr>
          <w:rFonts w:ascii="Times New Roman" w:hAnsi="Times New Roman"/>
          <w:b/>
          <w:bCs/>
          <w:sz w:val="22"/>
          <w:szCs w:val="22"/>
          <w:lang w:val="en-GB"/>
        </w:rPr>
        <w:t>Jan 2014 – Oct 2020</w:t>
      </w:r>
    </w:p>
    <w:p w14:paraId="30F4C4B4" w14:textId="77777777" w:rsidR="00230036" w:rsidRDefault="00230036" w:rsidP="00230036">
      <w:pPr>
        <w:pStyle w:val="CVNormal"/>
        <w:numPr>
          <w:ilvl w:val="0"/>
          <w:numId w:val="21"/>
        </w:numPr>
        <w:jc w:val="both"/>
        <w:rPr>
          <w:rFonts w:ascii="Times New Roman" w:hAnsi="Times New Roman"/>
          <w:sz w:val="22"/>
          <w:szCs w:val="22"/>
          <w:lang w:val="en-GB"/>
        </w:rPr>
      </w:pPr>
      <w:r w:rsidRPr="00230036">
        <w:rPr>
          <w:rFonts w:ascii="Times New Roman" w:hAnsi="Times New Roman"/>
          <w:sz w:val="22"/>
          <w:szCs w:val="22"/>
          <w:lang w:val="en-GB"/>
        </w:rPr>
        <w:t xml:space="preserve">Supporting multiple Electronic Trading applications. </w:t>
      </w:r>
    </w:p>
    <w:p w14:paraId="7C98D818" w14:textId="5C21682E" w:rsidR="001B54EC" w:rsidRDefault="001B54EC" w:rsidP="00230036">
      <w:pPr>
        <w:pStyle w:val="CVNormal"/>
        <w:numPr>
          <w:ilvl w:val="0"/>
          <w:numId w:val="21"/>
        </w:numPr>
        <w:jc w:val="both"/>
        <w:rPr>
          <w:rFonts w:ascii="Times New Roman" w:hAnsi="Times New Roman"/>
          <w:sz w:val="22"/>
          <w:szCs w:val="22"/>
          <w:lang w:val="en-GB"/>
        </w:rPr>
      </w:pPr>
      <w:r>
        <w:rPr>
          <w:rFonts w:ascii="Times New Roman" w:hAnsi="Times New Roman"/>
          <w:sz w:val="22"/>
          <w:szCs w:val="22"/>
          <w:lang w:val="en-GB"/>
        </w:rPr>
        <w:t>Managing client relationship while working on critical capital market applications</w:t>
      </w:r>
    </w:p>
    <w:p w14:paraId="5586D9B0" w14:textId="3F190307" w:rsidR="00230036" w:rsidRDefault="001B54EC" w:rsidP="00230036">
      <w:pPr>
        <w:pStyle w:val="CVNormal"/>
        <w:numPr>
          <w:ilvl w:val="0"/>
          <w:numId w:val="21"/>
        </w:numPr>
        <w:jc w:val="both"/>
        <w:rPr>
          <w:rFonts w:ascii="Times New Roman" w:hAnsi="Times New Roman"/>
          <w:sz w:val="22"/>
          <w:szCs w:val="22"/>
          <w:lang w:val="en-GB"/>
        </w:rPr>
      </w:pPr>
      <w:r>
        <w:rPr>
          <w:rFonts w:ascii="Times New Roman" w:hAnsi="Times New Roman"/>
          <w:sz w:val="22"/>
          <w:szCs w:val="22"/>
          <w:lang w:val="en-GB"/>
        </w:rPr>
        <w:t>Leading</w:t>
      </w:r>
      <w:r w:rsidR="00230036" w:rsidRPr="00230036">
        <w:rPr>
          <w:rFonts w:ascii="Times New Roman" w:hAnsi="Times New Roman"/>
          <w:sz w:val="22"/>
          <w:szCs w:val="22"/>
          <w:lang w:val="en-GB"/>
        </w:rPr>
        <w:t xml:space="preserve"> support </w:t>
      </w:r>
      <w:r>
        <w:rPr>
          <w:rFonts w:ascii="Times New Roman" w:hAnsi="Times New Roman"/>
          <w:sz w:val="22"/>
          <w:szCs w:val="22"/>
          <w:lang w:val="en-GB"/>
        </w:rPr>
        <w:t xml:space="preserve">teams </w:t>
      </w:r>
      <w:r w:rsidR="00230036" w:rsidRPr="00230036">
        <w:rPr>
          <w:rFonts w:ascii="Times New Roman" w:hAnsi="Times New Roman"/>
          <w:sz w:val="22"/>
          <w:szCs w:val="22"/>
          <w:lang w:val="en-GB"/>
        </w:rPr>
        <w:t>for multiple derivative risk applications</w:t>
      </w:r>
      <w:r>
        <w:rPr>
          <w:rFonts w:ascii="Times New Roman" w:hAnsi="Times New Roman"/>
          <w:sz w:val="22"/>
          <w:szCs w:val="22"/>
          <w:lang w:val="en-GB"/>
        </w:rPr>
        <w:t xml:space="preserve"> used by different </w:t>
      </w:r>
      <w:proofErr w:type="gramStart"/>
      <w:r>
        <w:rPr>
          <w:rFonts w:ascii="Times New Roman" w:hAnsi="Times New Roman"/>
          <w:sz w:val="22"/>
          <w:szCs w:val="22"/>
          <w:lang w:val="en-GB"/>
        </w:rPr>
        <w:t>Geographies</w:t>
      </w:r>
      <w:proofErr w:type="gramEnd"/>
    </w:p>
    <w:p w14:paraId="7F9FEAD9" w14:textId="77777777" w:rsidR="00230036" w:rsidRDefault="00230036" w:rsidP="00230036">
      <w:pPr>
        <w:pStyle w:val="CVNormal"/>
        <w:numPr>
          <w:ilvl w:val="0"/>
          <w:numId w:val="21"/>
        </w:numPr>
        <w:jc w:val="both"/>
        <w:rPr>
          <w:rFonts w:ascii="Times New Roman" w:hAnsi="Times New Roman"/>
          <w:sz w:val="22"/>
          <w:szCs w:val="22"/>
          <w:lang w:val="en-GB"/>
        </w:rPr>
      </w:pPr>
      <w:r w:rsidRPr="00230036">
        <w:rPr>
          <w:rFonts w:ascii="Times New Roman" w:hAnsi="Times New Roman"/>
          <w:sz w:val="22"/>
          <w:szCs w:val="22"/>
          <w:lang w:val="en-GB"/>
        </w:rPr>
        <w:t xml:space="preserve">Fixed Income Derivatives application support for product such as Interest Rates Swaps Cross Currency </w:t>
      </w:r>
      <w:proofErr w:type="spellStart"/>
      <w:proofErr w:type="gramStart"/>
      <w:r w:rsidRPr="00230036">
        <w:rPr>
          <w:rFonts w:ascii="Times New Roman" w:hAnsi="Times New Roman"/>
          <w:sz w:val="22"/>
          <w:szCs w:val="22"/>
          <w:lang w:val="en-GB"/>
        </w:rPr>
        <w:t>Swaps,Basis</w:t>
      </w:r>
      <w:proofErr w:type="spellEnd"/>
      <w:proofErr w:type="gramEnd"/>
      <w:r w:rsidRPr="00230036">
        <w:rPr>
          <w:rFonts w:ascii="Times New Roman" w:hAnsi="Times New Roman"/>
          <w:sz w:val="22"/>
          <w:szCs w:val="22"/>
          <w:lang w:val="en-GB"/>
        </w:rPr>
        <w:t xml:space="preserve"> </w:t>
      </w:r>
      <w:proofErr w:type="spellStart"/>
      <w:r w:rsidRPr="00230036">
        <w:rPr>
          <w:rFonts w:ascii="Times New Roman" w:hAnsi="Times New Roman"/>
          <w:sz w:val="22"/>
          <w:szCs w:val="22"/>
          <w:lang w:val="en-GB"/>
        </w:rPr>
        <w:t>Swaps,Interest</w:t>
      </w:r>
      <w:proofErr w:type="spellEnd"/>
      <w:r w:rsidRPr="00230036">
        <w:rPr>
          <w:rFonts w:ascii="Times New Roman" w:hAnsi="Times New Roman"/>
          <w:sz w:val="22"/>
          <w:szCs w:val="22"/>
          <w:lang w:val="en-GB"/>
        </w:rPr>
        <w:t xml:space="preserve"> Rates Options: Caps, Floors and Swaptions </w:t>
      </w:r>
    </w:p>
    <w:p w14:paraId="0023D884" w14:textId="77777777" w:rsidR="00230036" w:rsidRDefault="00230036" w:rsidP="00230036">
      <w:pPr>
        <w:pStyle w:val="CVNormal"/>
        <w:numPr>
          <w:ilvl w:val="0"/>
          <w:numId w:val="21"/>
        </w:numPr>
        <w:jc w:val="both"/>
        <w:rPr>
          <w:rFonts w:ascii="Times New Roman" w:hAnsi="Times New Roman"/>
          <w:sz w:val="22"/>
          <w:szCs w:val="22"/>
          <w:lang w:val="en-GB"/>
        </w:rPr>
      </w:pPr>
      <w:r w:rsidRPr="00230036">
        <w:rPr>
          <w:rFonts w:ascii="Times New Roman" w:hAnsi="Times New Roman"/>
          <w:sz w:val="22"/>
          <w:szCs w:val="22"/>
          <w:lang w:val="en-GB"/>
        </w:rPr>
        <w:t xml:space="preserve">Interacting with Front office Traders, Product control middle office and salesperson to resolve their </w:t>
      </w:r>
      <w:proofErr w:type="gramStart"/>
      <w:r w:rsidRPr="00230036">
        <w:rPr>
          <w:rFonts w:ascii="Times New Roman" w:hAnsi="Times New Roman"/>
          <w:sz w:val="22"/>
          <w:szCs w:val="22"/>
          <w:lang w:val="en-GB"/>
        </w:rPr>
        <w:t>day to day</w:t>
      </w:r>
      <w:proofErr w:type="gramEnd"/>
      <w:r w:rsidRPr="00230036">
        <w:rPr>
          <w:rFonts w:ascii="Times New Roman" w:hAnsi="Times New Roman"/>
          <w:sz w:val="22"/>
          <w:szCs w:val="22"/>
          <w:lang w:val="en-GB"/>
        </w:rPr>
        <w:t xml:space="preserve"> issues and provide workaround in case issue </w:t>
      </w:r>
      <w:proofErr w:type="spellStart"/>
      <w:r w:rsidRPr="00230036">
        <w:rPr>
          <w:rFonts w:ascii="Times New Roman" w:hAnsi="Times New Roman"/>
          <w:sz w:val="22"/>
          <w:szCs w:val="22"/>
          <w:lang w:val="en-GB"/>
        </w:rPr>
        <w:t>can not</w:t>
      </w:r>
      <w:proofErr w:type="spellEnd"/>
      <w:r w:rsidRPr="00230036">
        <w:rPr>
          <w:rFonts w:ascii="Times New Roman" w:hAnsi="Times New Roman"/>
          <w:sz w:val="22"/>
          <w:szCs w:val="22"/>
          <w:lang w:val="en-GB"/>
        </w:rPr>
        <w:t xml:space="preserve"> be resolved quickly. </w:t>
      </w:r>
    </w:p>
    <w:p w14:paraId="57FAAAD3" w14:textId="77777777" w:rsidR="00230036" w:rsidRDefault="00230036" w:rsidP="00230036">
      <w:pPr>
        <w:pStyle w:val="CVNormal"/>
        <w:numPr>
          <w:ilvl w:val="0"/>
          <w:numId w:val="21"/>
        </w:numPr>
        <w:jc w:val="both"/>
        <w:rPr>
          <w:rFonts w:ascii="Times New Roman" w:hAnsi="Times New Roman"/>
          <w:sz w:val="22"/>
          <w:szCs w:val="22"/>
          <w:lang w:val="en-GB"/>
        </w:rPr>
      </w:pPr>
      <w:r w:rsidRPr="00230036">
        <w:rPr>
          <w:rFonts w:ascii="Times New Roman" w:hAnsi="Times New Roman"/>
          <w:sz w:val="22"/>
          <w:szCs w:val="22"/>
          <w:lang w:val="en-GB"/>
        </w:rPr>
        <w:t>Business Support Murex system to provide front-office users with functionality for deal capturing, deal maintenance, deal pricing, revaluation and risk calculations, portfolio and position management.</w:t>
      </w:r>
    </w:p>
    <w:p w14:paraId="3F326A5E" w14:textId="77777777" w:rsidR="00230036" w:rsidRDefault="00230036" w:rsidP="00230036">
      <w:pPr>
        <w:pStyle w:val="CVNormal"/>
        <w:numPr>
          <w:ilvl w:val="0"/>
          <w:numId w:val="21"/>
        </w:numPr>
        <w:jc w:val="both"/>
        <w:rPr>
          <w:rFonts w:ascii="Times New Roman" w:hAnsi="Times New Roman"/>
          <w:sz w:val="22"/>
          <w:szCs w:val="22"/>
          <w:lang w:val="en-GB"/>
        </w:rPr>
      </w:pPr>
      <w:r w:rsidRPr="00230036">
        <w:rPr>
          <w:rFonts w:ascii="Times New Roman" w:hAnsi="Times New Roman"/>
          <w:sz w:val="22"/>
          <w:szCs w:val="22"/>
          <w:lang w:val="en-GB"/>
        </w:rPr>
        <w:t xml:space="preserve">Support </w:t>
      </w:r>
      <w:proofErr w:type="spellStart"/>
      <w:r w:rsidRPr="00230036">
        <w:rPr>
          <w:rFonts w:ascii="Times New Roman" w:hAnsi="Times New Roman"/>
          <w:sz w:val="22"/>
          <w:szCs w:val="22"/>
          <w:lang w:val="en-GB"/>
        </w:rPr>
        <w:t>MarkitWire</w:t>
      </w:r>
      <w:proofErr w:type="spellEnd"/>
      <w:r w:rsidRPr="00230036">
        <w:rPr>
          <w:rFonts w:ascii="Times New Roman" w:hAnsi="Times New Roman"/>
          <w:sz w:val="22"/>
          <w:szCs w:val="22"/>
          <w:lang w:val="en-GB"/>
        </w:rPr>
        <w:t xml:space="preserve">; an electronic trade confirmation platform for capturing deals through the generation of same day legal confirmations and straight through </w:t>
      </w:r>
      <w:proofErr w:type="spellStart"/>
      <w:proofErr w:type="gramStart"/>
      <w:r w:rsidRPr="00230036">
        <w:rPr>
          <w:rFonts w:ascii="Times New Roman" w:hAnsi="Times New Roman"/>
          <w:sz w:val="22"/>
          <w:szCs w:val="22"/>
          <w:lang w:val="en-GB"/>
        </w:rPr>
        <w:t>processing,API</w:t>
      </w:r>
      <w:proofErr w:type="spellEnd"/>
      <w:proofErr w:type="gramEnd"/>
      <w:r w:rsidRPr="00230036">
        <w:rPr>
          <w:rFonts w:ascii="Times New Roman" w:hAnsi="Times New Roman"/>
          <w:sz w:val="22"/>
          <w:szCs w:val="22"/>
          <w:lang w:val="en-GB"/>
        </w:rPr>
        <w:t xml:space="preserve"> supports complete life cycle from booking to automated confirmation and reconciliation. </w:t>
      </w:r>
    </w:p>
    <w:p w14:paraId="596570EA" w14:textId="77777777" w:rsidR="00230036" w:rsidRDefault="00230036" w:rsidP="00230036">
      <w:pPr>
        <w:pStyle w:val="CVNormal"/>
        <w:numPr>
          <w:ilvl w:val="0"/>
          <w:numId w:val="21"/>
        </w:numPr>
        <w:jc w:val="both"/>
        <w:rPr>
          <w:rFonts w:ascii="Times New Roman" w:hAnsi="Times New Roman"/>
          <w:sz w:val="22"/>
          <w:szCs w:val="22"/>
          <w:lang w:val="en-GB"/>
        </w:rPr>
      </w:pPr>
      <w:r w:rsidRPr="00230036">
        <w:rPr>
          <w:rFonts w:ascii="Times New Roman" w:hAnsi="Times New Roman"/>
          <w:sz w:val="22"/>
          <w:szCs w:val="22"/>
          <w:lang w:val="en-GB"/>
        </w:rPr>
        <w:t xml:space="preserve">Responsible for ensuring trade xml flow to internal system and successful consumption. </w:t>
      </w:r>
    </w:p>
    <w:p w14:paraId="5D8AA226" w14:textId="77777777" w:rsidR="00230036" w:rsidRDefault="00230036" w:rsidP="00230036">
      <w:pPr>
        <w:pStyle w:val="CVNormal"/>
        <w:numPr>
          <w:ilvl w:val="0"/>
          <w:numId w:val="21"/>
        </w:numPr>
        <w:jc w:val="both"/>
        <w:rPr>
          <w:rFonts w:ascii="Times New Roman" w:hAnsi="Times New Roman"/>
          <w:sz w:val="22"/>
          <w:szCs w:val="22"/>
          <w:lang w:val="en-GB"/>
        </w:rPr>
      </w:pPr>
      <w:r w:rsidRPr="00230036">
        <w:rPr>
          <w:rFonts w:ascii="Times New Roman" w:hAnsi="Times New Roman"/>
          <w:sz w:val="22"/>
          <w:szCs w:val="22"/>
          <w:lang w:val="en-GB"/>
        </w:rPr>
        <w:t xml:space="preserve">Handling Infinity EOD Batch processes using job scheduler application – Tidal. </w:t>
      </w:r>
    </w:p>
    <w:p w14:paraId="53F1DA41" w14:textId="77777777" w:rsidR="00230036" w:rsidRDefault="00230036" w:rsidP="00230036">
      <w:pPr>
        <w:pStyle w:val="CVNormal"/>
        <w:numPr>
          <w:ilvl w:val="0"/>
          <w:numId w:val="21"/>
        </w:numPr>
        <w:jc w:val="both"/>
        <w:rPr>
          <w:rFonts w:ascii="Times New Roman" w:hAnsi="Times New Roman"/>
          <w:sz w:val="22"/>
          <w:szCs w:val="22"/>
          <w:lang w:val="en-GB"/>
        </w:rPr>
      </w:pPr>
      <w:r w:rsidRPr="00230036">
        <w:rPr>
          <w:rFonts w:ascii="Times New Roman" w:hAnsi="Times New Roman"/>
          <w:sz w:val="22"/>
          <w:szCs w:val="22"/>
          <w:lang w:val="en-GB"/>
        </w:rPr>
        <w:t xml:space="preserve">Manage on-going support and maintenance of system; provided functional and configuration assistance to ends user as well as training. </w:t>
      </w:r>
    </w:p>
    <w:p w14:paraId="75D56182" w14:textId="77777777" w:rsidR="00230036" w:rsidRDefault="00230036" w:rsidP="00230036">
      <w:pPr>
        <w:pStyle w:val="CVNormal"/>
        <w:numPr>
          <w:ilvl w:val="0"/>
          <w:numId w:val="21"/>
        </w:numPr>
        <w:jc w:val="both"/>
        <w:rPr>
          <w:rFonts w:ascii="Times New Roman" w:hAnsi="Times New Roman"/>
          <w:sz w:val="22"/>
          <w:szCs w:val="22"/>
          <w:lang w:val="en-GB"/>
        </w:rPr>
      </w:pPr>
      <w:r w:rsidRPr="00230036">
        <w:rPr>
          <w:rFonts w:ascii="Times New Roman" w:hAnsi="Times New Roman"/>
          <w:sz w:val="22"/>
          <w:szCs w:val="22"/>
          <w:lang w:val="en-GB"/>
        </w:rPr>
        <w:t xml:space="preserve">Manage end to end LCH portfolio transfer and LCH netting activities. </w:t>
      </w:r>
    </w:p>
    <w:p w14:paraId="33AE5C96" w14:textId="346084FD" w:rsidR="00230036" w:rsidRPr="00230036" w:rsidRDefault="00230036" w:rsidP="00230036">
      <w:pPr>
        <w:pStyle w:val="CVNormal"/>
        <w:numPr>
          <w:ilvl w:val="0"/>
          <w:numId w:val="21"/>
        </w:numPr>
        <w:jc w:val="both"/>
        <w:rPr>
          <w:rFonts w:ascii="Times New Roman" w:hAnsi="Times New Roman"/>
          <w:sz w:val="22"/>
          <w:szCs w:val="22"/>
          <w:lang w:val="en-GB"/>
        </w:rPr>
      </w:pPr>
      <w:r w:rsidRPr="00230036">
        <w:rPr>
          <w:rFonts w:ascii="Times New Roman" w:hAnsi="Times New Roman"/>
          <w:sz w:val="22"/>
          <w:szCs w:val="22"/>
          <w:lang w:val="en-GB"/>
        </w:rPr>
        <w:t xml:space="preserve">Supporting Murex application for Credit desk for </w:t>
      </w:r>
      <w:proofErr w:type="gramStart"/>
      <w:r w:rsidRPr="00230036">
        <w:rPr>
          <w:rFonts w:ascii="Times New Roman" w:hAnsi="Times New Roman"/>
          <w:sz w:val="22"/>
          <w:szCs w:val="22"/>
          <w:lang w:val="en-GB"/>
        </w:rPr>
        <w:t>day to day</w:t>
      </w:r>
      <w:proofErr w:type="gramEnd"/>
      <w:r w:rsidRPr="00230036">
        <w:rPr>
          <w:rFonts w:ascii="Times New Roman" w:hAnsi="Times New Roman"/>
          <w:sz w:val="22"/>
          <w:szCs w:val="22"/>
          <w:lang w:val="en-GB"/>
        </w:rPr>
        <w:t xml:space="preserve"> issue resolutions and change management process.</w:t>
      </w:r>
    </w:p>
    <w:p w14:paraId="5B8865C6" w14:textId="77777777" w:rsidR="00230036" w:rsidRDefault="00230036" w:rsidP="00391A42">
      <w:pPr>
        <w:pStyle w:val="CVNormal"/>
        <w:jc w:val="both"/>
        <w:rPr>
          <w:rFonts w:ascii="Times New Roman" w:hAnsi="Times New Roman"/>
          <w:b/>
          <w:bCs/>
          <w:sz w:val="22"/>
          <w:szCs w:val="22"/>
          <w:lang w:val="en-GB"/>
        </w:rPr>
      </w:pPr>
    </w:p>
    <w:p w14:paraId="27618CBE" w14:textId="0D6416D6" w:rsidR="00230036" w:rsidRDefault="00230036" w:rsidP="00391A42">
      <w:pPr>
        <w:pStyle w:val="CVNormal"/>
        <w:jc w:val="both"/>
        <w:rPr>
          <w:rFonts w:ascii="Times New Roman" w:hAnsi="Times New Roman"/>
          <w:b/>
          <w:bCs/>
          <w:sz w:val="22"/>
          <w:szCs w:val="22"/>
          <w:lang w:val="en-GB"/>
        </w:rPr>
      </w:pPr>
      <w:r>
        <w:rPr>
          <w:rFonts w:ascii="Times New Roman" w:hAnsi="Times New Roman"/>
          <w:b/>
          <w:bCs/>
          <w:sz w:val="22"/>
          <w:szCs w:val="22"/>
          <w:lang w:val="en-GB"/>
        </w:rPr>
        <w:t>RBC Capital Markets, Toronto</w:t>
      </w:r>
    </w:p>
    <w:p w14:paraId="53CCBD39" w14:textId="79394BD5" w:rsidR="00230036" w:rsidRDefault="00230036" w:rsidP="00391A42">
      <w:pPr>
        <w:pStyle w:val="CVNormal"/>
        <w:jc w:val="both"/>
        <w:rPr>
          <w:rFonts w:ascii="Times New Roman" w:hAnsi="Times New Roman"/>
          <w:b/>
          <w:bCs/>
          <w:sz w:val="22"/>
          <w:szCs w:val="22"/>
          <w:lang w:val="en-GB"/>
        </w:rPr>
      </w:pPr>
      <w:r>
        <w:rPr>
          <w:rFonts w:ascii="Times New Roman" w:hAnsi="Times New Roman"/>
          <w:b/>
          <w:bCs/>
          <w:sz w:val="22"/>
          <w:szCs w:val="22"/>
          <w:lang w:val="en-GB"/>
        </w:rPr>
        <w:t>Senior Production Support Analyst (Global Equities)</w:t>
      </w:r>
    </w:p>
    <w:p w14:paraId="261F1441" w14:textId="4A40A86F" w:rsidR="00230036" w:rsidRDefault="00230036" w:rsidP="00391A42">
      <w:pPr>
        <w:pStyle w:val="CVNormal"/>
        <w:jc w:val="both"/>
        <w:rPr>
          <w:rFonts w:ascii="Times New Roman" w:hAnsi="Times New Roman"/>
          <w:b/>
          <w:bCs/>
          <w:sz w:val="22"/>
          <w:szCs w:val="22"/>
          <w:lang w:val="en-GB"/>
        </w:rPr>
      </w:pPr>
      <w:r>
        <w:rPr>
          <w:rFonts w:ascii="Times New Roman" w:hAnsi="Times New Roman"/>
          <w:b/>
          <w:bCs/>
          <w:sz w:val="22"/>
          <w:szCs w:val="22"/>
          <w:lang w:val="en-GB"/>
        </w:rPr>
        <w:t>Oct 2012 – Dec 2014</w:t>
      </w:r>
    </w:p>
    <w:p w14:paraId="2B529D46" w14:textId="77777777" w:rsidR="00230036" w:rsidRDefault="00230036" w:rsidP="00230036">
      <w:pPr>
        <w:pStyle w:val="CVNormal"/>
        <w:numPr>
          <w:ilvl w:val="0"/>
          <w:numId w:val="22"/>
        </w:numPr>
        <w:jc w:val="both"/>
        <w:rPr>
          <w:rFonts w:ascii="Times New Roman" w:hAnsi="Times New Roman"/>
          <w:sz w:val="22"/>
          <w:szCs w:val="22"/>
          <w:lang w:val="en-GB"/>
        </w:rPr>
      </w:pPr>
      <w:r w:rsidRPr="00230036">
        <w:rPr>
          <w:rFonts w:ascii="Times New Roman" w:hAnsi="Times New Roman"/>
          <w:sz w:val="22"/>
          <w:szCs w:val="22"/>
          <w:lang w:val="en-GB"/>
        </w:rPr>
        <w:t xml:space="preserve">Maintain Security Master database for Electronic Trading applications. </w:t>
      </w:r>
    </w:p>
    <w:p w14:paraId="1521C68E" w14:textId="77777777" w:rsidR="00230036" w:rsidRDefault="00230036" w:rsidP="00230036">
      <w:pPr>
        <w:pStyle w:val="CVNormal"/>
        <w:numPr>
          <w:ilvl w:val="0"/>
          <w:numId w:val="22"/>
        </w:numPr>
        <w:jc w:val="both"/>
        <w:rPr>
          <w:rFonts w:ascii="Times New Roman" w:hAnsi="Times New Roman"/>
          <w:sz w:val="22"/>
          <w:szCs w:val="22"/>
          <w:lang w:val="en-GB"/>
        </w:rPr>
      </w:pPr>
      <w:r w:rsidRPr="00230036">
        <w:rPr>
          <w:rFonts w:ascii="Times New Roman" w:hAnsi="Times New Roman"/>
          <w:sz w:val="22"/>
          <w:szCs w:val="22"/>
          <w:lang w:val="en-GB"/>
        </w:rPr>
        <w:t xml:space="preserve">Supporting Log archiving applications which are used for </w:t>
      </w:r>
      <w:proofErr w:type="gramStart"/>
      <w:r w:rsidRPr="00230036">
        <w:rPr>
          <w:rFonts w:ascii="Times New Roman" w:hAnsi="Times New Roman"/>
          <w:sz w:val="22"/>
          <w:szCs w:val="22"/>
          <w:lang w:val="en-GB"/>
        </w:rPr>
        <w:t>overfill</w:t>
      </w:r>
      <w:proofErr w:type="gramEnd"/>
      <w:r w:rsidRPr="00230036">
        <w:rPr>
          <w:rFonts w:ascii="Times New Roman" w:hAnsi="Times New Roman"/>
          <w:sz w:val="22"/>
          <w:szCs w:val="22"/>
          <w:lang w:val="en-GB"/>
        </w:rPr>
        <w:t xml:space="preserve"> reports and order tracing. </w:t>
      </w:r>
    </w:p>
    <w:p w14:paraId="4C9656AD" w14:textId="77777777" w:rsidR="00230036" w:rsidRDefault="00230036" w:rsidP="00230036">
      <w:pPr>
        <w:pStyle w:val="CVNormal"/>
        <w:numPr>
          <w:ilvl w:val="0"/>
          <w:numId w:val="22"/>
        </w:numPr>
        <w:jc w:val="both"/>
        <w:rPr>
          <w:rFonts w:ascii="Times New Roman" w:hAnsi="Times New Roman"/>
          <w:sz w:val="22"/>
          <w:szCs w:val="22"/>
          <w:lang w:val="en-GB"/>
        </w:rPr>
      </w:pPr>
      <w:r w:rsidRPr="00230036">
        <w:rPr>
          <w:rFonts w:ascii="Times New Roman" w:hAnsi="Times New Roman"/>
          <w:sz w:val="22"/>
          <w:szCs w:val="22"/>
          <w:lang w:val="en-GB"/>
        </w:rPr>
        <w:t xml:space="preserve">Creating complex SQL queries for </w:t>
      </w:r>
      <w:proofErr w:type="spellStart"/>
      <w:r w:rsidRPr="00230036">
        <w:rPr>
          <w:rFonts w:ascii="Times New Roman" w:hAnsi="Times New Roman"/>
          <w:sz w:val="22"/>
          <w:szCs w:val="22"/>
          <w:lang w:val="en-GB"/>
        </w:rPr>
        <w:t>adhoc</w:t>
      </w:r>
      <w:proofErr w:type="spellEnd"/>
      <w:r w:rsidRPr="00230036">
        <w:rPr>
          <w:rFonts w:ascii="Times New Roman" w:hAnsi="Times New Roman"/>
          <w:sz w:val="22"/>
          <w:szCs w:val="22"/>
          <w:lang w:val="en-GB"/>
        </w:rPr>
        <w:t xml:space="preserve"> data requests from other teams. </w:t>
      </w:r>
    </w:p>
    <w:p w14:paraId="4C5C97F6" w14:textId="77777777" w:rsidR="00230036" w:rsidRDefault="00230036" w:rsidP="00230036">
      <w:pPr>
        <w:pStyle w:val="CVNormal"/>
        <w:numPr>
          <w:ilvl w:val="0"/>
          <w:numId w:val="22"/>
        </w:numPr>
        <w:jc w:val="both"/>
        <w:rPr>
          <w:rFonts w:ascii="Times New Roman" w:hAnsi="Times New Roman"/>
          <w:sz w:val="22"/>
          <w:szCs w:val="22"/>
          <w:lang w:val="en-GB"/>
        </w:rPr>
      </w:pPr>
      <w:r w:rsidRPr="00230036">
        <w:rPr>
          <w:rFonts w:ascii="Times New Roman" w:hAnsi="Times New Roman"/>
          <w:sz w:val="22"/>
          <w:szCs w:val="22"/>
          <w:lang w:val="en-GB"/>
        </w:rPr>
        <w:t xml:space="preserve">Deal with Cross-border securities in case US or Canada market is closed. </w:t>
      </w:r>
    </w:p>
    <w:p w14:paraId="03862CC7" w14:textId="77777777" w:rsidR="00230036" w:rsidRDefault="00230036" w:rsidP="00230036">
      <w:pPr>
        <w:pStyle w:val="CVNormal"/>
        <w:numPr>
          <w:ilvl w:val="0"/>
          <w:numId w:val="22"/>
        </w:numPr>
        <w:jc w:val="both"/>
        <w:rPr>
          <w:rFonts w:ascii="Times New Roman" w:hAnsi="Times New Roman"/>
          <w:sz w:val="22"/>
          <w:szCs w:val="22"/>
          <w:lang w:val="en-GB"/>
        </w:rPr>
      </w:pPr>
      <w:r w:rsidRPr="00230036">
        <w:rPr>
          <w:rFonts w:ascii="Times New Roman" w:hAnsi="Times New Roman"/>
          <w:sz w:val="22"/>
          <w:szCs w:val="22"/>
          <w:lang w:val="en-GB"/>
        </w:rPr>
        <w:t xml:space="preserve">Maintain </w:t>
      </w:r>
      <w:proofErr w:type="spellStart"/>
      <w:r w:rsidRPr="00230036">
        <w:rPr>
          <w:rFonts w:ascii="Times New Roman" w:hAnsi="Times New Roman"/>
          <w:sz w:val="22"/>
          <w:szCs w:val="22"/>
          <w:lang w:val="en-GB"/>
        </w:rPr>
        <w:t>Datascope</w:t>
      </w:r>
      <w:proofErr w:type="spellEnd"/>
      <w:r w:rsidRPr="00230036">
        <w:rPr>
          <w:rFonts w:ascii="Times New Roman" w:hAnsi="Times New Roman"/>
          <w:sz w:val="22"/>
          <w:szCs w:val="22"/>
          <w:lang w:val="en-GB"/>
        </w:rPr>
        <w:t xml:space="preserve"> jobs to get feed from third parties and load Security Master. </w:t>
      </w:r>
    </w:p>
    <w:p w14:paraId="34C308E0" w14:textId="77777777" w:rsidR="00230036" w:rsidRDefault="00230036" w:rsidP="00230036">
      <w:pPr>
        <w:pStyle w:val="CVNormal"/>
        <w:numPr>
          <w:ilvl w:val="0"/>
          <w:numId w:val="22"/>
        </w:numPr>
        <w:jc w:val="both"/>
        <w:rPr>
          <w:rFonts w:ascii="Times New Roman" w:hAnsi="Times New Roman"/>
          <w:sz w:val="22"/>
          <w:szCs w:val="22"/>
          <w:lang w:val="en-GB"/>
        </w:rPr>
      </w:pPr>
      <w:r w:rsidRPr="00230036">
        <w:rPr>
          <w:rFonts w:ascii="Times New Roman" w:hAnsi="Times New Roman"/>
          <w:sz w:val="22"/>
          <w:szCs w:val="22"/>
          <w:lang w:val="en-GB"/>
        </w:rPr>
        <w:t xml:space="preserve">Release &amp; Change Management. </w:t>
      </w:r>
    </w:p>
    <w:p w14:paraId="1B3D4C52" w14:textId="77777777" w:rsidR="00230036" w:rsidRDefault="00230036" w:rsidP="00230036">
      <w:pPr>
        <w:pStyle w:val="CVNormal"/>
        <w:numPr>
          <w:ilvl w:val="0"/>
          <w:numId w:val="22"/>
        </w:numPr>
        <w:jc w:val="both"/>
        <w:rPr>
          <w:rFonts w:ascii="Times New Roman" w:hAnsi="Times New Roman"/>
          <w:sz w:val="22"/>
          <w:szCs w:val="22"/>
          <w:lang w:val="en-GB"/>
        </w:rPr>
      </w:pPr>
      <w:r w:rsidRPr="00230036">
        <w:rPr>
          <w:rFonts w:ascii="Times New Roman" w:hAnsi="Times New Roman"/>
          <w:sz w:val="22"/>
          <w:szCs w:val="22"/>
          <w:lang w:val="en-GB"/>
        </w:rPr>
        <w:t xml:space="preserve">Part of EFG team that handles fix client connectivity. </w:t>
      </w:r>
    </w:p>
    <w:p w14:paraId="4C0591E9" w14:textId="77777777" w:rsidR="00230036" w:rsidRDefault="00230036" w:rsidP="00230036">
      <w:pPr>
        <w:pStyle w:val="CVNormal"/>
        <w:numPr>
          <w:ilvl w:val="0"/>
          <w:numId w:val="22"/>
        </w:numPr>
        <w:jc w:val="both"/>
        <w:rPr>
          <w:rFonts w:ascii="Times New Roman" w:hAnsi="Times New Roman"/>
          <w:sz w:val="22"/>
          <w:szCs w:val="22"/>
          <w:lang w:val="en-GB"/>
        </w:rPr>
      </w:pPr>
      <w:r w:rsidRPr="00230036">
        <w:rPr>
          <w:rFonts w:ascii="Times New Roman" w:hAnsi="Times New Roman"/>
          <w:sz w:val="22"/>
          <w:szCs w:val="22"/>
          <w:lang w:val="en-GB"/>
        </w:rPr>
        <w:t xml:space="preserve">Follow up with client for fix connectivity related issue and sequence number </w:t>
      </w:r>
      <w:proofErr w:type="gramStart"/>
      <w:r w:rsidRPr="00230036">
        <w:rPr>
          <w:rFonts w:ascii="Times New Roman" w:hAnsi="Times New Roman"/>
          <w:sz w:val="22"/>
          <w:szCs w:val="22"/>
          <w:lang w:val="en-GB"/>
        </w:rPr>
        <w:t>reset</w:t>
      </w:r>
      <w:proofErr w:type="gramEnd"/>
      <w:r w:rsidRPr="00230036">
        <w:rPr>
          <w:rFonts w:ascii="Times New Roman" w:hAnsi="Times New Roman"/>
          <w:sz w:val="22"/>
          <w:szCs w:val="22"/>
          <w:lang w:val="en-GB"/>
        </w:rPr>
        <w:t xml:space="preserve"> </w:t>
      </w:r>
    </w:p>
    <w:p w14:paraId="2B8E87B0" w14:textId="77777777" w:rsidR="00230036" w:rsidRDefault="00230036" w:rsidP="00230036">
      <w:pPr>
        <w:pStyle w:val="CVNormal"/>
        <w:numPr>
          <w:ilvl w:val="0"/>
          <w:numId w:val="22"/>
        </w:numPr>
        <w:jc w:val="both"/>
        <w:rPr>
          <w:rFonts w:ascii="Times New Roman" w:hAnsi="Times New Roman"/>
          <w:sz w:val="22"/>
          <w:szCs w:val="22"/>
          <w:lang w:val="en-GB"/>
        </w:rPr>
      </w:pPr>
      <w:r w:rsidRPr="00230036">
        <w:rPr>
          <w:rFonts w:ascii="Times New Roman" w:hAnsi="Times New Roman"/>
          <w:sz w:val="22"/>
          <w:szCs w:val="22"/>
          <w:lang w:val="en-GB"/>
        </w:rPr>
        <w:t xml:space="preserve">Application support for Middle Office applications. </w:t>
      </w:r>
    </w:p>
    <w:p w14:paraId="15BE49D0" w14:textId="77777777" w:rsidR="00230036" w:rsidRDefault="00230036" w:rsidP="00230036">
      <w:pPr>
        <w:pStyle w:val="CVNormal"/>
        <w:numPr>
          <w:ilvl w:val="0"/>
          <w:numId w:val="22"/>
        </w:numPr>
        <w:jc w:val="both"/>
        <w:rPr>
          <w:rFonts w:ascii="Times New Roman" w:hAnsi="Times New Roman"/>
          <w:sz w:val="22"/>
          <w:szCs w:val="22"/>
          <w:lang w:val="en-GB"/>
        </w:rPr>
      </w:pPr>
      <w:r w:rsidRPr="00230036">
        <w:rPr>
          <w:rFonts w:ascii="Times New Roman" w:hAnsi="Times New Roman"/>
          <w:sz w:val="22"/>
          <w:szCs w:val="22"/>
          <w:lang w:val="en-GB"/>
        </w:rPr>
        <w:t>Responsible for FINRA reporting related issues.</w:t>
      </w:r>
    </w:p>
    <w:p w14:paraId="6A7D181C" w14:textId="77777777" w:rsidR="00230036" w:rsidRDefault="00230036" w:rsidP="00230036">
      <w:pPr>
        <w:pStyle w:val="CVNormal"/>
        <w:numPr>
          <w:ilvl w:val="0"/>
          <w:numId w:val="22"/>
        </w:numPr>
        <w:jc w:val="both"/>
        <w:rPr>
          <w:rFonts w:ascii="Times New Roman" w:hAnsi="Times New Roman"/>
          <w:sz w:val="22"/>
          <w:szCs w:val="22"/>
          <w:lang w:val="en-GB"/>
        </w:rPr>
      </w:pPr>
      <w:r w:rsidRPr="00230036">
        <w:rPr>
          <w:rFonts w:ascii="Times New Roman" w:hAnsi="Times New Roman"/>
          <w:sz w:val="22"/>
          <w:szCs w:val="22"/>
          <w:lang w:val="en-GB"/>
        </w:rPr>
        <w:t>Automation of regular &amp; repetitive activities using Unix and Perl Scripts.</w:t>
      </w:r>
    </w:p>
    <w:p w14:paraId="1DF6ABCA" w14:textId="77777777" w:rsidR="00230036" w:rsidRDefault="00230036" w:rsidP="00230036">
      <w:pPr>
        <w:pStyle w:val="CVNormal"/>
        <w:numPr>
          <w:ilvl w:val="0"/>
          <w:numId w:val="22"/>
        </w:numPr>
        <w:jc w:val="both"/>
        <w:rPr>
          <w:rFonts w:ascii="Times New Roman" w:hAnsi="Times New Roman"/>
          <w:sz w:val="22"/>
          <w:szCs w:val="22"/>
          <w:lang w:val="en-GB"/>
        </w:rPr>
      </w:pPr>
      <w:r w:rsidRPr="00230036">
        <w:rPr>
          <w:rFonts w:ascii="Times New Roman" w:hAnsi="Times New Roman"/>
          <w:sz w:val="22"/>
          <w:szCs w:val="22"/>
          <w:lang w:val="en-GB"/>
        </w:rPr>
        <w:t xml:space="preserve">Technology in use – Unix, Sybase and SQL, CRON, Fidessa, etc. </w:t>
      </w:r>
    </w:p>
    <w:p w14:paraId="2E24FDE3" w14:textId="77777777" w:rsidR="00230036" w:rsidRDefault="00230036" w:rsidP="00230036">
      <w:pPr>
        <w:pStyle w:val="CVNormal"/>
        <w:numPr>
          <w:ilvl w:val="0"/>
          <w:numId w:val="22"/>
        </w:numPr>
        <w:jc w:val="both"/>
        <w:rPr>
          <w:rFonts w:ascii="Times New Roman" w:hAnsi="Times New Roman"/>
          <w:sz w:val="22"/>
          <w:szCs w:val="22"/>
          <w:lang w:val="en-GB"/>
        </w:rPr>
      </w:pPr>
      <w:r w:rsidRPr="00230036">
        <w:rPr>
          <w:rFonts w:ascii="Times New Roman" w:hAnsi="Times New Roman"/>
          <w:sz w:val="22"/>
          <w:szCs w:val="22"/>
          <w:lang w:val="en-GB"/>
        </w:rPr>
        <w:t xml:space="preserve">Supporting Front office help desk and coordinating with Offshore team regarding issues. </w:t>
      </w:r>
    </w:p>
    <w:p w14:paraId="15A73A27" w14:textId="77777777" w:rsidR="00230036" w:rsidRDefault="00230036" w:rsidP="00230036">
      <w:pPr>
        <w:pStyle w:val="CVNormal"/>
        <w:numPr>
          <w:ilvl w:val="0"/>
          <w:numId w:val="22"/>
        </w:numPr>
        <w:jc w:val="both"/>
        <w:rPr>
          <w:rFonts w:ascii="Times New Roman" w:hAnsi="Times New Roman"/>
          <w:sz w:val="22"/>
          <w:szCs w:val="22"/>
          <w:lang w:val="en-GB"/>
        </w:rPr>
      </w:pPr>
      <w:r w:rsidRPr="00230036">
        <w:rPr>
          <w:rFonts w:ascii="Times New Roman" w:hAnsi="Times New Roman"/>
          <w:sz w:val="22"/>
          <w:szCs w:val="22"/>
          <w:lang w:val="en-GB"/>
        </w:rPr>
        <w:t xml:space="preserve">Setting up ITRS </w:t>
      </w:r>
      <w:proofErr w:type="spellStart"/>
      <w:r w:rsidRPr="00230036">
        <w:rPr>
          <w:rFonts w:ascii="Times New Roman" w:hAnsi="Times New Roman"/>
          <w:sz w:val="22"/>
          <w:szCs w:val="22"/>
          <w:lang w:val="en-GB"/>
        </w:rPr>
        <w:t>Geneos</w:t>
      </w:r>
      <w:proofErr w:type="spellEnd"/>
      <w:r w:rsidRPr="00230036">
        <w:rPr>
          <w:rFonts w:ascii="Times New Roman" w:hAnsi="Times New Roman"/>
          <w:sz w:val="22"/>
          <w:szCs w:val="22"/>
          <w:lang w:val="en-GB"/>
        </w:rPr>
        <w:t xml:space="preserve"> monitoring for Trading and Risk </w:t>
      </w:r>
      <w:proofErr w:type="gramStart"/>
      <w:r w:rsidRPr="00230036">
        <w:rPr>
          <w:rFonts w:ascii="Times New Roman" w:hAnsi="Times New Roman"/>
          <w:sz w:val="22"/>
          <w:szCs w:val="22"/>
          <w:lang w:val="en-GB"/>
        </w:rPr>
        <w:t>applications..</w:t>
      </w:r>
      <w:proofErr w:type="gramEnd"/>
      <w:r w:rsidRPr="00230036">
        <w:rPr>
          <w:rFonts w:ascii="Times New Roman" w:hAnsi="Times New Roman"/>
          <w:sz w:val="22"/>
          <w:szCs w:val="22"/>
          <w:lang w:val="en-GB"/>
        </w:rPr>
        <w:t xml:space="preserve"> </w:t>
      </w:r>
    </w:p>
    <w:p w14:paraId="0E27317D" w14:textId="77777777" w:rsidR="00230036" w:rsidRDefault="00230036" w:rsidP="00230036">
      <w:pPr>
        <w:pStyle w:val="CVNormal"/>
        <w:numPr>
          <w:ilvl w:val="0"/>
          <w:numId w:val="22"/>
        </w:numPr>
        <w:jc w:val="both"/>
        <w:rPr>
          <w:rFonts w:ascii="Times New Roman" w:hAnsi="Times New Roman"/>
          <w:sz w:val="22"/>
          <w:szCs w:val="22"/>
          <w:lang w:val="en-GB"/>
        </w:rPr>
      </w:pPr>
      <w:r w:rsidRPr="00230036">
        <w:rPr>
          <w:rFonts w:ascii="Times New Roman" w:hAnsi="Times New Roman"/>
          <w:sz w:val="22"/>
          <w:szCs w:val="22"/>
          <w:lang w:val="en-GB"/>
        </w:rPr>
        <w:t xml:space="preserve">Solid experience in JIRA for raising severity Incident/Problem/Post-Mortem tickets. </w:t>
      </w:r>
    </w:p>
    <w:p w14:paraId="382DB479" w14:textId="77777777" w:rsidR="00230036" w:rsidRDefault="00230036" w:rsidP="00230036">
      <w:pPr>
        <w:pStyle w:val="CVNormal"/>
        <w:numPr>
          <w:ilvl w:val="0"/>
          <w:numId w:val="22"/>
        </w:numPr>
        <w:jc w:val="both"/>
        <w:rPr>
          <w:rFonts w:ascii="Times New Roman" w:hAnsi="Times New Roman"/>
          <w:sz w:val="22"/>
          <w:szCs w:val="22"/>
          <w:lang w:val="en-GB"/>
        </w:rPr>
      </w:pPr>
      <w:r w:rsidRPr="00230036">
        <w:rPr>
          <w:rFonts w:ascii="Times New Roman" w:hAnsi="Times New Roman"/>
          <w:sz w:val="22"/>
          <w:szCs w:val="22"/>
          <w:lang w:val="en-GB"/>
        </w:rPr>
        <w:t xml:space="preserve">QA builds &amp; Production Deployments using tools like Jenkins, </w:t>
      </w:r>
      <w:proofErr w:type="spellStart"/>
      <w:r w:rsidRPr="00230036">
        <w:rPr>
          <w:rFonts w:ascii="Times New Roman" w:hAnsi="Times New Roman"/>
          <w:sz w:val="22"/>
          <w:szCs w:val="22"/>
          <w:lang w:val="en-GB"/>
        </w:rPr>
        <w:t>Bladelogic</w:t>
      </w:r>
      <w:proofErr w:type="spellEnd"/>
      <w:r w:rsidRPr="00230036">
        <w:rPr>
          <w:rFonts w:ascii="Times New Roman" w:hAnsi="Times New Roman"/>
          <w:sz w:val="22"/>
          <w:szCs w:val="22"/>
          <w:lang w:val="en-GB"/>
        </w:rPr>
        <w:t xml:space="preserve">. </w:t>
      </w:r>
    </w:p>
    <w:p w14:paraId="2B34A71A" w14:textId="77777777" w:rsidR="00230036" w:rsidRDefault="00230036" w:rsidP="00230036">
      <w:pPr>
        <w:pStyle w:val="CVNormal"/>
        <w:numPr>
          <w:ilvl w:val="0"/>
          <w:numId w:val="22"/>
        </w:numPr>
        <w:jc w:val="both"/>
        <w:rPr>
          <w:rFonts w:ascii="Times New Roman" w:hAnsi="Times New Roman"/>
          <w:sz w:val="22"/>
          <w:szCs w:val="22"/>
          <w:lang w:val="en-GB"/>
        </w:rPr>
      </w:pPr>
      <w:r w:rsidRPr="00230036">
        <w:rPr>
          <w:rFonts w:ascii="Times New Roman" w:hAnsi="Times New Roman"/>
          <w:sz w:val="22"/>
          <w:szCs w:val="22"/>
          <w:lang w:val="en-GB"/>
        </w:rPr>
        <w:t xml:space="preserve">Implemented CRs on both Unix and Windows servers in Prod &amp; QA environment. </w:t>
      </w:r>
    </w:p>
    <w:p w14:paraId="2D8A7986" w14:textId="4F6BB83C" w:rsidR="00230036" w:rsidRPr="00230036" w:rsidRDefault="00230036" w:rsidP="00230036">
      <w:pPr>
        <w:pStyle w:val="CVNormal"/>
        <w:numPr>
          <w:ilvl w:val="0"/>
          <w:numId w:val="22"/>
        </w:numPr>
        <w:jc w:val="both"/>
        <w:rPr>
          <w:rFonts w:ascii="Times New Roman" w:hAnsi="Times New Roman"/>
          <w:sz w:val="22"/>
          <w:szCs w:val="22"/>
          <w:lang w:val="en-GB"/>
        </w:rPr>
      </w:pPr>
      <w:r w:rsidRPr="00230036">
        <w:rPr>
          <w:rFonts w:ascii="Times New Roman" w:hAnsi="Times New Roman"/>
          <w:sz w:val="22"/>
          <w:szCs w:val="22"/>
          <w:lang w:val="en-GB"/>
        </w:rPr>
        <w:t>Deployments for Electronic Trading applications as well as fix certification changes</w:t>
      </w:r>
    </w:p>
    <w:p w14:paraId="523BACE6" w14:textId="7287C822" w:rsidR="00230036" w:rsidRDefault="00230036" w:rsidP="00391A42">
      <w:pPr>
        <w:pStyle w:val="CVNormal"/>
        <w:jc w:val="both"/>
        <w:rPr>
          <w:rFonts w:ascii="Times New Roman" w:hAnsi="Times New Roman"/>
          <w:sz w:val="22"/>
          <w:szCs w:val="22"/>
          <w:lang w:val="en-GB"/>
        </w:rPr>
      </w:pPr>
    </w:p>
    <w:p w14:paraId="5E15C798" w14:textId="77777777" w:rsidR="00230036" w:rsidRPr="00230036" w:rsidRDefault="00230036" w:rsidP="00391A42">
      <w:pPr>
        <w:pStyle w:val="CVNormal"/>
        <w:jc w:val="both"/>
        <w:rPr>
          <w:rFonts w:ascii="Times New Roman" w:hAnsi="Times New Roman"/>
          <w:sz w:val="22"/>
          <w:szCs w:val="22"/>
          <w:lang w:val="en-GB"/>
        </w:rPr>
      </w:pPr>
    </w:p>
    <w:p w14:paraId="1D709761" w14:textId="51E6C317" w:rsidR="00230036" w:rsidRDefault="00230036" w:rsidP="00391A42">
      <w:pPr>
        <w:pStyle w:val="CVNormal"/>
        <w:jc w:val="both"/>
        <w:rPr>
          <w:rFonts w:ascii="Times New Roman" w:hAnsi="Times New Roman"/>
          <w:b/>
          <w:bCs/>
          <w:sz w:val="22"/>
          <w:szCs w:val="22"/>
          <w:lang w:val="en-GB"/>
        </w:rPr>
      </w:pPr>
      <w:r>
        <w:rPr>
          <w:rFonts w:ascii="Times New Roman" w:hAnsi="Times New Roman"/>
          <w:b/>
          <w:bCs/>
          <w:sz w:val="22"/>
          <w:szCs w:val="22"/>
          <w:lang w:val="en-GB"/>
        </w:rPr>
        <w:t>Citibank Student Loan Corporation, New York</w:t>
      </w:r>
    </w:p>
    <w:p w14:paraId="1CD73C73" w14:textId="1A7065DD" w:rsidR="00230036" w:rsidRDefault="00230036" w:rsidP="00391A42">
      <w:pPr>
        <w:pStyle w:val="CVNormal"/>
        <w:jc w:val="both"/>
        <w:rPr>
          <w:rFonts w:ascii="Times New Roman" w:hAnsi="Times New Roman"/>
          <w:b/>
          <w:bCs/>
          <w:sz w:val="22"/>
          <w:szCs w:val="22"/>
          <w:lang w:val="en-GB"/>
        </w:rPr>
      </w:pPr>
      <w:r>
        <w:rPr>
          <w:rFonts w:ascii="Times New Roman" w:hAnsi="Times New Roman"/>
          <w:b/>
          <w:bCs/>
          <w:sz w:val="22"/>
          <w:szCs w:val="22"/>
          <w:lang w:val="en-GB"/>
        </w:rPr>
        <w:t>Support</w:t>
      </w:r>
    </w:p>
    <w:p w14:paraId="65008A2D" w14:textId="67F5050A" w:rsidR="00230036" w:rsidRDefault="00230036" w:rsidP="00391A42">
      <w:pPr>
        <w:pStyle w:val="CVNormal"/>
        <w:jc w:val="both"/>
        <w:rPr>
          <w:rFonts w:ascii="Times New Roman" w:hAnsi="Times New Roman"/>
          <w:b/>
          <w:bCs/>
          <w:sz w:val="22"/>
          <w:szCs w:val="22"/>
          <w:lang w:val="en-GB"/>
        </w:rPr>
      </w:pPr>
      <w:r>
        <w:rPr>
          <w:rFonts w:ascii="Times New Roman" w:hAnsi="Times New Roman"/>
          <w:b/>
          <w:bCs/>
          <w:sz w:val="22"/>
          <w:szCs w:val="22"/>
          <w:lang w:val="en-GB"/>
        </w:rPr>
        <w:t>Aug 2006 – Oct 2011</w:t>
      </w:r>
    </w:p>
    <w:p w14:paraId="000B576D" w14:textId="77777777" w:rsidR="00230036" w:rsidRDefault="00230036" w:rsidP="00230036">
      <w:pPr>
        <w:pStyle w:val="CVNormal"/>
        <w:numPr>
          <w:ilvl w:val="0"/>
          <w:numId w:val="23"/>
        </w:numPr>
        <w:jc w:val="both"/>
        <w:rPr>
          <w:rFonts w:ascii="Times New Roman" w:hAnsi="Times New Roman"/>
          <w:sz w:val="22"/>
          <w:szCs w:val="22"/>
          <w:lang w:val="en-GB"/>
        </w:rPr>
      </w:pPr>
      <w:r w:rsidRPr="00230036">
        <w:rPr>
          <w:rFonts w:ascii="Times New Roman" w:hAnsi="Times New Roman"/>
          <w:sz w:val="22"/>
          <w:szCs w:val="22"/>
          <w:lang w:val="en-GB"/>
        </w:rPr>
        <w:t xml:space="preserve">Provided L3 support for over 15 applications. It includes coordination between a lot of support teams like Wintel, DBA, incident management, Solution, Development, Testing, business and all other groups. </w:t>
      </w:r>
    </w:p>
    <w:p w14:paraId="70112922" w14:textId="77777777" w:rsidR="00230036" w:rsidRDefault="00230036" w:rsidP="00230036">
      <w:pPr>
        <w:pStyle w:val="CVNormal"/>
        <w:numPr>
          <w:ilvl w:val="0"/>
          <w:numId w:val="23"/>
        </w:numPr>
        <w:jc w:val="both"/>
        <w:rPr>
          <w:rFonts w:ascii="Times New Roman" w:hAnsi="Times New Roman"/>
          <w:sz w:val="22"/>
          <w:szCs w:val="22"/>
          <w:lang w:val="en-GB"/>
        </w:rPr>
      </w:pPr>
      <w:r w:rsidRPr="00230036">
        <w:rPr>
          <w:rFonts w:ascii="Times New Roman" w:hAnsi="Times New Roman"/>
          <w:sz w:val="22"/>
          <w:szCs w:val="22"/>
          <w:lang w:val="en-GB"/>
        </w:rPr>
        <w:lastRenderedPageBreak/>
        <w:t xml:space="preserve">Worked on DCM (Data </w:t>
      </w:r>
      <w:proofErr w:type="spellStart"/>
      <w:r w:rsidRPr="00230036">
        <w:rPr>
          <w:rFonts w:ascii="Times New Roman" w:hAnsi="Times New Roman"/>
          <w:sz w:val="22"/>
          <w:szCs w:val="22"/>
          <w:lang w:val="en-GB"/>
        </w:rPr>
        <w:t>Center</w:t>
      </w:r>
      <w:proofErr w:type="spellEnd"/>
      <w:r w:rsidRPr="00230036">
        <w:rPr>
          <w:rFonts w:ascii="Times New Roman" w:hAnsi="Times New Roman"/>
          <w:sz w:val="22"/>
          <w:szCs w:val="22"/>
          <w:lang w:val="en-GB"/>
        </w:rPr>
        <w:t xml:space="preserve"> Migration) and setup 15 application including windows as well as web applications on the new servers.</w:t>
      </w:r>
    </w:p>
    <w:p w14:paraId="44BE97F7" w14:textId="77777777" w:rsidR="00230036" w:rsidRDefault="00230036" w:rsidP="00230036">
      <w:pPr>
        <w:pStyle w:val="CVNormal"/>
        <w:numPr>
          <w:ilvl w:val="0"/>
          <w:numId w:val="23"/>
        </w:numPr>
        <w:jc w:val="both"/>
        <w:rPr>
          <w:rFonts w:ascii="Times New Roman" w:hAnsi="Times New Roman"/>
          <w:sz w:val="22"/>
          <w:szCs w:val="22"/>
          <w:lang w:val="en-GB"/>
        </w:rPr>
      </w:pPr>
      <w:r w:rsidRPr="00230036">
        <w:rPr>
          <w:rFonts w:ascii="Times New Roman" w:hAnsi="Times New Roman"/>
          <w:sz w:val="22"/>
          <w:szCs w:val="22"/>
          <w:lang w:val="en-GB"/>
        </w:rPr>
        <w:t xml:space="preserve">Worked under tight service level agreement. </w:t>
      </w:r>
    </w:p>
    <w:p w14:paraId="4958DB22" w14:textId="77777777" w:rsidR="00230036" w:rsidRDefault="00230036" w:rsidP="00230036">
      <w:pPr>
        <w:pStyle w:val="CVNormal"/>
        <w:numPr>
          <w:ilvl w:val="0"/>
          <w:numId w:val="23"/>
        </w:numPr>
        <w:jc w:val="both"/>
        <w:rPr>
          <w:rFonts w:ascii="Times New Roman" w:hAnsi="Times New Roman"/>
          <w:sz w:val="22"/>
          <w:szCs w:val="22"/>
          <w:lang w:val="en-GB"/>
        </w:rPr>
      </w:pPr>
      <w:r w:rsidRPr="00230036">
        <w:rPr>
          <w:rFonts w:ascii="Times New Roman" w:hAnsi="Times New Roman"/>
          <w:sz w:val="22"/>
          <w:szCs w:val="22"/>
          <w:lang w:val="en-GB"/>
        </w:rPr>
        <w:t xml:space="preserve">Worked closely with various teams as a tech lead for OAI (Online application integration) project. For this project we re-developed all the major web applications using latest technologies by replacing old technologies. </w:t>
      </w:r>
    </w:p>
    <w:p w14:paraId="3DCF369C" w14:textId="3184B4A0" w:rsidR="00230036" w:rsidRPr="00230036" w:rsidRDefault="00230036" w:rsidP="00230036">
      <w:pPr>
        <w:pStyle w:val="CVNormal"/>
        <w:numPr>
          <w:ilvl w:val="0"/>
          <w:numId w:val="23"/>
        </w:numPr>
        <w:jc w:val="both"/>
        <w:rPr>
          <w:rFonts w:ascii="Times New Roman" w:hAnsi="Times New Roman"/>
          <w:sz w:val="22"/>
          <w:szCs w:val="22"/>
          <w:lang w:val="en-GB"/>
        </w:rPr>
      </w:pPr>
      <w:r w:rsidRPr="00230036">
        <w:rPr>
          <w:rFonts w:ascii="Times New Roman" w:hAnsi="Times New Roman"/>
          <w:sz w:val="22"/>
          <w:szCs w:val="22"/>
          <w:lang w:val="en-GB"/>
        </w:rPr>
        <w:t xml:space="preserve">Worked as a Business system analyst and collected requirements from client to create SRS for development </w:t>
      </w:r>
      <w:proofErr w:type="gramStart"/>
      <w:r w:rsidRPr="00230036">
        <w:rPr>
          <w:rFonts w:ascii="Times New Roman" w:hAnsi="Times New Roman"/>
          <w:sz w:val="22"/>
          <w:szCs w:val="22"/>
          <w:lang w:val="en-GB"/>
        </w:rPr>
        <w:t>team</w:t>
      </w:r>
      <w:proofErr w:type="gramEnd"/>
    </w:p>
    <w:p w14:paraId="5BBA3730" w14:textId="11E4145E" w:rsidR="00230036" w:rsidRDefault="00230036" w:rsidP="00391A42">
      <w:pPr>
        <w:pStyle w:val="CVNormal"/>
        <w:jc w:val="both"/>
        <w:rPr>
          <w:rFonts w:ascii="Times New Roman" w:hAnsi="Times New Roman"/>
          <w:b/>
          <w:bCs/>
          <w:sz w:val="22"/>
          <w:szCs w:val="22"/>
          <w:lang w:val="en-GB"/>
        </w:rPr>
      </w:pPr>
    </w:p>
    <w:p w14:paraId="75EE0B26" w14:textId="77777777" w:rsidR="00230036" w:rsidRDefault="00230036" w:rsidP="00391A42">
      <w:pPr>
        <w:pStyle w:val="CVNormal"/>
        <w:jc w:val="both"/>
        <w:rPr>
          <w:rFonts w:ascii="Times New Roman" w:hAnsi="Times New Roman"/>
          <w:b/>
          <w:bCs/>
          <w:sz w:val="22"/>
          <w:szCs w:val="22"/>
          <w:lang w:val="en-GB"/>
        </w:rPr>
      </w:pPr>
    </w:p>
    <w:p w14:paraId="25AE3D2B" w14:textId="5D3B3A53" w:rsidR="00230036" w:rsidRDefault="00230036" w:rsidP="00391A42">
      <w:pPr>
        <w:pStyle w:val="CVNormal"/>
        <w:jc w:val="both"/>
        <w:rPr>
          <w:rFonts w:ascii="Times New Roman" w:hAnsi="Times New Roman"/>
          <w:b/>
          <w:bCs/>
          <w:sz w:val="22"/>
          <w:szCs w:val="22"/>
          <w:lang w:val="en-GB"/>
        </w:rPr>
      </w:pPr>
      <w:r>
        <w:rPr>
          <w:rFonts w:ascii="Times New Roman" w:hAnsi="Times New Roman"/>
          <w:b/>
          <w:bCs/>
          <w:sz w:val="22"/>
          <w:szCs w:val="22"/>
          <w:lang w:val="en-GB"/>
        </w:rPr>
        <w:t>GE Employee Reinsurance Corporation</w:t>
      </w:r>
    </w:p>
    <w:p w14:paraId="443979BD" w14:textId="0DD408CC" w:rsidR="00230036" w:rsidRDefault="00230036" w:rsidP="00391A42">
      <w:pPr>
        <w:pStyle w:val="CVNormal"/>
        <w:jc w:val="both"/>
        <w:rPr>
          <w:rFonts w:ascii="Times New Roman" w:hAnsi="Times New Roman"/>
          <w:b/>
          <w:bCs/>
          <w:sz w:val="22"/>
          <w:szCs w:val="22"/>
          <w:lang w:val="en-GB"/>
        </w:rPr>
      </w:pPr>
      <w:r>
        <w:rPr>
          <w:rFonts w:ascii="Times New Roman" w:hAnsi="Times New Roman"/>
          <w:b/>
          <w:bCs/>
          <w:sz w:val="22"/>
          <w:szCs w:val="22"/>
          <w:lang w:val="en-GB"/>
        </w:rPr>
        <w:t>Software Engineer</w:t>
      </w:r>
    </w:p>
    <w:p w14:paraId="1A6238D4" w14:textId="70D4EFAC" w:rsidR="00230036" w:rsidRDefault="00230036" w:rsidP="00391A42">
      <w:pPr>
        <w:pStyle w:val="CVNormal"/>
        <w:jc w:val="both"/>
        <w:rPr>
          <w:rFonts w:ascii="Times New Roman" w:hAnsi="Times New Roman"/>
          <w:b/>
          <w:bCs/>
          <w:sz w:val="22"/>
          <w:szCs w:val="22"/>
          <w:lang w:val="en-GB"/>
        </w:rPr>
      </w:pPr>
      <w:r>
        <w:rPr>
          <w:rFonts w:ascii="Times New Roman" w:hAnsi="Times New Roman"/>
          <w:b/>
          <w:bCs/>
          <w:sz w:val="22"/>
          <w:szCs w:val="22"/>
          <w:lang w:val="en-GB"/>
        </w:rPr>
        <w:t xml:space="preserve">Sept 2004 – Jun 2006 </w:t>
      </w:r>
    </w:p>
    <w:p w14:paraId="33FB9BC9" w14:textId="409CAE1C" w:rsidR="00230036" w:rsidRPr="00230036" w:rsidRDefault="00230036" w:rsidP="00230036">
      <w:pPr>
        <w:pStyle w:val="CVNormal"/>
        <w:numPr>
          <w:ilvl w:val="0"/>
          <w:numId w:val="24"/>
        </w:numPr>
        <w:jc w:val="both"/>
        <w:rPr>
          <w:rFonts w:ascii="Times New Roman" w:hAnsi="Times New Roman"/>
          <w:sz w:val="22"/>
          <w:szCs w:val="22"/>
          <w:lang w:val="en-GB"/>
        </w:rPr>
      </w:pPr>
      <w:r w:rsidRPr="00230036">
        <w:rPr>
          <w:rFonts w:ascii="Times New Roman" w:hAnsi="Times New Roman"/>
          <w:sz w:val="22"/>
          <w:szCs w:val="22"/>
          <w:lang w:val="en-GB"/>
        </w:rPr>
        <w:t xml:space="preserve">This was a project for Employee on-boarding and off-boarding for GE ERC. This was a workflow base application to take case of all the formalities and approval process for the employee who is on-boarding or off-boarding. My </w:t>
      </w:r>
      <w:proofErr w:type="gramStart"/>
      <w:r w:rsidRPr="00230036">
        <w:rPr>
          <w:rFonts w:ascii="Times New Roman" w:hAnsi="Times New Roman"/>
          <w:sz w:val="22"/>
          <w:szCs w:val="22"/>
          <w:lang w:val="en-GB"/>
        </w:rPr>
        <w:t>main focus</w:t>
      </w:r>
      <w:proofErr w:type="gramEnd"/>
      <w:r w:rsidRPr="00230036">
        <w:rPr>
          <w:rFonts w:ascii="Times New Roman" w:hAnsi="Times New Roman"/>
          <w:sz w:val="22"/>
          <w:szCs w:val="22"/>
          <w:lang w:val="en-GB"/>
        </w:rPr>
        <w:t xml:space="preserve"> was to build the workflows using </w:t>
      </w:r>
      <w:proofErr w:type="spellStart"/>
      <w:r w:rsidRPr="00230036">
        <w:rPr>
          <w:rFonts w:ascii="Times New Roman" w:hAnsi="Times New Roman"/>
          <w:sz w:val="22"/>
          <w:szCs w:val="22"/>
          <w:lang w:val="en-GB"/>
        </w:rPr>
        <w:t>Kintana</w:t>
      </w:r>
      <w:proofErr w:type="spellEnd"/>
      <w:r w:rsidRPr="00230036">
        <w:rPr>
          <w:rFonts w:ascii="Times New Roman" w:hAnsi="Times New Roman"/>
          <w:sz w:val="22"/>
          <w:szCs w:val="22"/>
          <w:lang w:val="en-GB"/>
        </w:rPr>
        <w:t xml:space="preserve"> and Oracle 8i and requirement gathering by doing interaction with client. Also trained the client on the system once it is ready. · Worked as a part of </w:t>
      </w:r>
      <w:proofErr w:type="spellStart"/>
      <w:r w:rsidRPr="00230036">
        <w:rPr>
          <w:rFonts w:ascii="Times New Roman" w:hAnsi="Times New Roman"/>
          <w:sz w:val="22"/>
          <w:szCs w:val="22"/>
          <w:lang w:val="en-GB"/>
        </w:rPr>
        <w:t>BirlaSoft</w:t>
      </w:r>
      <w:proofErr w:type="spellEnd"/>
      <w:r w:rsidRPr="00230036">
        <w:rPr>
          <w:rFonts w:ascii="Times New Roman" w:hAnsi="Times New Roman"/>
          <w:sz w:val="22"/>
          <w:szCs w:val="22"/>
          <w:lang w:val="en-GB"/>
        </w:rPr>
        <w:t xml:space="preserve"> Ltd. PMO </w:t>
      </w:r>
      <w:proofErr w:type="spellStart"/>
      <w:proofErr w:type="gramStart"/>
      <w:r w:rsidRPr="00230036">
        <w:rPr>
          <w:rFonts w:ascii="Times New Roman" w:hAnsi="Times New Roman"/>
          <w:sz w:val="22"/>
          <w:szCs w:val="22"/>
          <w:lang w:val="en-GB"/>
        </w:rPr>
        <w:t>team.My</w:t>
      </w:r>
      <w:proofErr w:type="spellEnd"/>
      <w:proofErr w:type="gramEnd"/>
      <w:r w:rsidRPr="00230036">
        <w:rPr>
          <w:rFonts w:ascii="Times New Roman" w:hAnsi="Times New Roman"/>
          <w:sz w:val="22"/>
          <w:szCs w:val="22"/>
          <w:lang w:val="en-GB"/>
        </w:rPr>
        <w:t xml:space="preserve"> role was to understand the need of project manager and configure the BSLPMO tool as per their requirement and provide support for the application.</w:t>
      </w:r>
    </w:p>
    <w:p w14:paraId="714855F5" w14:textId="77777777" w:rsidR="002A6AE1" w:rsidRPr="00E85142" w:rsidRDefault="002A6AE1" w:rsidP="002A6AE1">
      <w:pPr>
        <w:ind w:left="360"/>
        <w:rPr>
          <w:sz w:val="22"/>
          <w:szCs w:val="22"/>
        </w:rPr>
      </w:pPr>
    </w:p>
    <w:p w14:paraId="322FACE2" w14:textId="7D6C9496" w:rsidR="003F7651" w:rsidRPr="002A6AE1" w:rsidRDefault="007F0BD7" w:rsidP="00E25094">
      <w:pPr>
        <w:pStyle w:val="Heading2"/>
        <w:jc w:val="both"/>
        <w:rPr>
          <w:sz w:val="22"/>
          <w:szCs w:val="22"/>
          <w:lang w:val="en-IE"/>
        </w:rPr>
      </w:pPr>
      <w:r>
        <w:rPr>
          <w:sz w:val="28"/>
          <w:szCs w:val="28"/>
        </w:rPr>
        <w:t>Education &amp; Training</w:t>
      </w:r>
    </w:p>
    <w:p w14:paraId="369A918E" w14:textId="22DBDFBE" w:rsidR="008D5B01" w:rsidRDefault="00067DCB" w:rsidP="00B03225">
      <w:pPr>
        <w:jc w:val="both"/>
        <w:rPr>
          <w:sz w:val="22"/>
          <w:szCs w:val="22"/>
        </w:rPr>
      </w:pPr>
      <w:r>
        <w:rPr>
          <w:sz w:val="22"/>
          <w:szCs w:val="22"/>
        </w:rPr>
        <w:t>Certifications:</w:t>
      </w:r>
    </w:p>
    <w:p w14:paraId="3A4D652B" w14:textId="77777777" w:rsidR="00067DCB" w:rsidRPr="00067DCB" w:rsidRDefault="00067DCB" w:rsidP="00067DCB">
      <w:pPr>
        <w:jc w:val="both"/>
        <w:rPr>
          <w:sz w:val="22"/>
          <w:szCs w:val="22"/>
          <w:lang w:val="en-IE"/>
        </w:rPr>
      </w:pPr>
      <w:r w:rsidRPr="00067DCB">
        <w:rPr>
          <w:sz w:val="22"/>
          <w:szCs w:val="22"/>
          <w:lang w:val="en-IE"/>
        </w:rPr>
        <w:t>Six Sigma Green Belt Certified</w:t>
      </w:r>
    </w:p>
    <w:p w14:paraId="68234F91" w14:textId="1ABD553C" w:rsidR="00067DCB" w:rsidRDefault="00067DCB" w:rsidP="00067DCB">
      <w:pPr>
        <w:jc w:val="both"/>
        <w:rPr>
          <w:sz w:val="22"/>
          <w:szCs w:val="22"/>
          <w:lang w:val="en-IE"/>
        </w:rPr>
      </w:pPr>
      <w:r w:rsidRPr="00067DCB">
        <w:rPr>
          <w:sz w:val="22"/>
          <w:szCs w:val="22"/>
          <w:lang w:val="en-IE"/>
        </w:rPr>
        <w:t>FRM Part1</w:t>
      </w:r>
      <w:r w:rsidRPr="00067DCB">
        <w:rPr>
          <w:sz w:val="22"/>
          <w:szCs w:val="22"/>
          <w:lang w:val="en-IE"/>
        </w:rPr>
        <w:cr/>
      </w:r>
    </w:p>
    <w:p w14:paraId="52FE5F78" w14:textId="77777777" w:rsidR="00230036" w:rsidRDefault="00230036" w:rsidP="00067DCB">
      <w:pPr>
        <w:jc w:val="both"/>
        <w:rPr>
          <w:sz w:val="22"/>
          <w:szCs w:val="22"/>
        </w:rPr>
      </w:pPr>
      <w:r w:rsidRPr="00230036">
        <w:rPr>
          <w:sz w:val="22"/>
          <w:szCs w:val="22"/>
        </w:rPr>
        <w:t>Master of Computer Application (MCA) Uttar Pradesh Technical University June 2004</w:t>
      </w:r>
    </w:p>
    <w:p w14:paraId="6C7B9651" w14:textId="03A16FE4" w:rsidR="00230036" w:rsidRPr="008D5B01" w:rsidRDefault="00230036" w:rsidP="00067DCB">
      <w:pPr>
        <w:jc w:val="both"/>
        <w:rPr>
          <w:sz w:val="22"/>
          <w:szCs w:val="22"/>
          <w:lang w:val="en-IE"/>
        </w:rPr>
      </w:pPr>
      <w:r w:rsidRPr="00230036">
        <w:rPr>
          <w:sz w:val="22"/>
          <w:szCs w:val="22"/>
        </w:rPr>
        <w:t>Bachelor of Science in Mathematics CCS university. July 2001</w:t>
      </w:r>
    </w:p>
    <w:sectPr w:rsidR="00230036" w:rsidRPr="008D5B01" w:rsidSect="00937276">
      <w:footerReference w:type="default" r:id="rId10"/>
      <w:pgSz w:w="11906" w:h="16838"/>
      <w:pgMar w:top="1701" w:right="1077" w:bottom="1134" w:left="1077" w:header="851" w:footer="851" w:gutter="0"/>
      <w:cols w:space="72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503390" w14:textId="77777777" w:rsidR="00043CD5" w:rsidRDefault="00043CD5">
      <w:r>
        <w:separator/>
      </w:r>
    </w:p>
  </w:endnote>
  <w:endnote w:type="continuationSeparator" w:id="0">
    <w:p w14:paraId="687F0B3A" w14:textId="77777777" w:rsidR="00043CD5" w:rsidRDefault="00043C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Klee One"/>
    <w:charset w:val="8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F19D8E" w14:textId="77777777" w:rsidR="00B67091" w:rsidRDefault="00B67091">
    <w:pPr>
      <w:widowControl w:val="0"/>
      <w:tabs>
        <w:tab w:val="center" w:pos="4154"/>
        <w:tab w:val="right" w:pos="8309"/>
      </w:tabs>
      <w:autoSpaceDE w:val="0"/>
      <w:jc w:val="center"/>
    </w:pPr>
    <w:r>
      <w:rPr>
        <w:rFonts w:ascii="Arial" w:hAnsi="Arial" w:cs="Arial"/>
        <w:sz w:val="20"/>
        <w:lang w:val="en-US"/>
      </w:rPr>
      <w:t xml:space="preserve">Page </w:t>
    </w:r>
    <w:r w:rsidR="00D87509">
      <w:rPr>
        <w:rFonts w:cs="Arial"/>
        <w:sz w:val="20"/>
        <w:lang w:val="en-US"/>
      </w:rPr>
      <w:fldChar w:fldCharType="begin"/>
    </w:r>
    <w:r>
      <w:rPr>
        <w:rFonts w:cs="Arial"/>
        <w:sz w:val="20"/>
        <w:lang w:val="en-US"/>
      </w:rPr>
      <w:instrText xml:space="preserve"> PAGE </w:instrText>
    </w:r>
    <w:r w:rsidR="00D87509">
      <w:rPr>
        <w:rFonts w:cs="Arial"/>
        <w:sz w:val="20"/>
        <w:lang w:val="en-US"/>
      </w:rPr>
      <w:fldChar w:fldCharType="separate"/>
    </w:r>
    <w:r w:rsidR="00051F61">
      <w:rPr>
        <w:rFonts w:cs="Arial"/>
        <w:noProof/>
        <w:sz w:val="20"/>
        <w:lang w:val="en-US"/>
      </w:rPr>
      <w:t>1</w:t>
    </w:r>
    <w:r w:rsidR="00D87509">
      <w:rPr>
        <w:rFonts w:cs="Arial"/>
        <w:sz w:val="20"/>
        <w:lang w:val="en-US"/>
      </w:rPr>
      <w:fldChar w:fldCharType="end"/>
    </w:r>
    <w:r>
      <w:rPr>
        <w:rFonts w:ascii="Arial" w:hAnsi="Arial" w:cs="Arial"/>
        <w:sz w:val="20"/>
        <w:lang w:val="en-US"/>
      </w:rPr>
      <w:t xml:space="preserve"> of </w:t>
    </w:r>
    <w:r w:rsidR="00D87509">
      <w:rPr>
        <w:rFonts w:cs="Arial"/>
        <w:sz w:val="20"/>
        <w:lang w:val="en-US"/>
      </w:rPr>
      <w:fldChar w:fldCharType="begin"/>
    </w:r>
    <w:r>
      <w:rPr>
        <w:rFonts w:cs="Arial"/>
        <w:sz w:val="20"/>
        <w:lang w:val="en-US"/>
      </w:rPr>
      <w:instrText xml:space="preserve"> NUMPAGES \*Arabic </w:instrText>
    </w:r>
    <w:r w:rsidR="00D87509">
      <w:rPr>
        <w:rFonts w:cs="Arial"/>
        <w:sz w:val="20"/>
        <w:lang w:val="en-US"/>
      </w:rPr>
      <w:fldChar w:fldCharType="separate"/>
    </w:r>
    <w:r w:rsidR="00051F61">
      <w:rPr>
        <w:rFonts w:cs="Arial"/>
        <w:noProof/>
        <w:sz w:val="20"/>
        <w:lang w:val="en-US"/>
      </w:rPr>
      <w:t>2</w:t>
    </w:r>
    <w:r w:rsidR="00D87509">
      <w:rPr>
        <w:rFonts w:cs="Arial"/>
        <w:sz w:val="20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40074B" w14:textId="77777777" w:rsidR="00043CD5" w:rsidRDefault="00043CD5">
      <w:r>
        <w:separator/>
      </w:r>
    </w:p>
  </w:footnote>
  <w:footnote w:type="continuationSeparator" w:id="0">
    <w:p w14:paraId="5F180763" w14:textId="77777777" w:rsidR="00043CD5" w:rsidRDefault="00043C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Wingdings" w:hAnsi="Wingdings" w:cs="Wingdings"/>
      </w:r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576" w:hanging="576"/>
      </w:pPr>
      <w:rPr>
        <w:rFonts w:ascii="Courier New" w:hAnsi="Courier New" w:cs="Courier New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>
        <w:rFonts w:ascii="Symbol" w:hAnsi="Symbol" w:cs="Symbol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22"/>
        <w:szCs w:val="22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</w:rPr>
    </w:lvl>
  </w:abstractNum>
  <w:abstractNum w:abstractNumId="3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4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  <w:lang w:val="en-US"/>
      </w:rPr>
    </w:lvl>
  </w:abstractNum>
  <w:abstractNum w:abstractNumId="5" w15:restartNumberingAfterBreak="0">
    <w:nsid w:val="00000007"/>
    <w:multiLevelType w:val="single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6" w15:restartNumberingAfterBreak="0">
    <w:nsid w:val="00000008"/>
    <w:multiLevelType w:val="multilevel"/>
    <w:tmpl w:val="00000008"/>
    <w:name w:val="WW8Num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Courier New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Courier New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Courier New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Courier New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Courier New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Courier New"/>
      </w:rPr>
    </w:lvl>
  </w:abstractNum>
  <w:abstractNum w:abstractNumId="7" w15:restartNumberingAfterBreak="0">
    <w:nsid w:val="033F395F"/>
    <w:multiLevelType w:val="hybridMultilevel"/>
    <w:tmpl w:val="79181E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3A21BD1"/>
    <w:multiLevelType w:val="hybridMultilevel"/>
    <w:tmpl w:val="77FC935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7">
      <w:start w:val="1"/>
      <w:numFmt w:val="lowerLetter"/>
      <w:lvlText w:val="%2)"/>
      <w:lvlJc w:val="left"/>
      <w:pPr>
        <w:ind w:left="1080" w:hanging="360"/>
      </w:p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079B7743"/>
    <w:multiLevelType w:val="hybridMultilevel"/>
    <w:tmpl w:val="12A80F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B676D38"/>
    <w:multiLevelType w:val="hybridMultilevel"/>
    <w:tmpl w:val="AE0EC19A"/>
    <w:lvl w:ilvl="0" w:tplc="08090001">
      <w:start w:val="1"/>
      <w:numFmt w:val="bullet"/>
      <w:lvlText w:val=""/>
      <w:lvlJc w:val="left"/>
      <w:pPr>
        <w:ind w:left="88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11" w15:restartNumberingAfterBreak="0">
    <w:nsid w:val="231C323E"/>
    <w:multiLevelType w:val="hybridMultilevel"/>
    <w:tmpl w:val="61CC24E0"/>
    <w:lvl w:ilvl="0" w:tplc="08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2" w15:restartNumberingAfterBreak="0">
    <w:nsid w:val="30FB4DDE"/>
    <w:multiLevelType w:val="hybridMultilevel"/>
    <w:tmpl w:val="0FBCFBE4"/>
    <w:lvl w:ilvl="0" w:tplc="08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3" w15:restartNumberingAfterBreak="0">
    <w:nsid w:val="338F2B5A"/>
    <w:multiLevelType w:val="hybridMultilevel"/>
    <w:tmpl w:val="A57E5A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2F4E29"/>
    <w:multiLevelType w:val="hybridMultilevel"/>
    <w:tmpl w:val="9F342554"/>
    <w:lvl w:ilvl="0" w:tplc="08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5" w15:restartNumberingAfterBreak="0">
    <w:nsid w:val="37836C18"/>
    <w:multiLevelType w:val="hybridMultilevel"/>
    <w:tmpl w:val="5046F3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5F4FD9"/>
    <w:multiLevelType w:val="hybridMultilevel"/>
    <w:tmpl w:val="205A6646"/>
    <w:lvl w:ilvl="0" w:tplc="08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7" w15:restartNumberingAfterBreak="0">
    <w:nsid w:val="392F0924"/>
    <w:multiLevelType w:val="hybridMultilevel"/>
    <w:tmpl w:val="B7B296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FF5652"/>
    <w:multiLevelType w:val="hybridMultilevel"/>
    <w:tmpl w:val="E7DC93DC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2907C8"/>
    <w:multiLevelType w:val="hybridMultilevel"/>
    <w:tmpl w:val="80C468FA"/>
    <w:lvl w:ilvl="0" w:tplc="08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0" w15:restartNumberingAfterBreak="0">
    <w:nsid w:val="3E190DC6"/>
    <w:multiLevelType w:val="hybridMultilevel"/>
    <w:tmpl w:val="217847FE"/>
    <w:lvl w:ilvl="0" w:tplc="08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1" w15:restartNumberingAfterBreak="0">
    <w:nsid w:val="46F5796E"/>
    <w:multiLevelType w:val="hybridMultilevel"/>
    <w:tmpl w:val="9CD889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DC9505D"/>
    <w:multiLevelType w:val="hybridMultilevel"/>
    <w:tmpl w:val="0C4AED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E7D5CEE"/>
    <w:multiLevelType w:val="hybridMultilevel"/>
    <w:tmpl w:val="A41C3F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761F4C"/>
    <w:multiLevelType w:val="hybridMultilevel"/>
    <w:tmpl w:val="C33AFCB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5D507A2"/>
    <w:multiLevelType w:val="hybridMultilevel"/>
    <w:tmpl w:val="20584CB2"/>
    <w:lvl w:ilvl="0" w:tplc="08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6" w15:restartNumberingAfterBreak="0">
    <w:nsid w:val="5A79172E"/>
    <w:multiLevelType w:val="hybridMultilevel"/>
    <w:tmpl w:val="986CF3B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3A14868"/>
    <w:multiLevelType w:val="hybridMultilevel"/>
    <w:tmpl w:val="09D8115C"/>
    <w:lvl w:ilvl="0" w:tplc="08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8" w15:restartNumberingAfterBreak="0">
    <w:nsid w:val="7D737F95"/>
    <w:multiLevelType w:val="hybridMultilevel"/>
    <w:tmpl w:val="B60A1FD0"/>
    <w:lvl w:ilvl="0" w:tplc="08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num w:numId="1" w16cid:durableId="1963731068">
    <w:abstractNumId w:val="0"/>
  </w:num>
  <w:num w:numId="2" w16cid:durableId="1399481055">
    <w:abstractNumId w:val="26"/>
  </w:num>
  <w:num w:numId="3" w16cid:durableId="1922442374">
    <w:abstractNumId w:val="8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" w16cid:durableId="312956842">
    <w:abstractNumId w:val="9"/>
  </w:num>
  <w:num w:numId="5" w16cid:durableId="826551431">
    <w:abstractNumId w:val="18"/>
  </w:num>
  <w:num w:numId="6" w16cid:durableId="701251296">
    <w:abstractNumId w:val="24"/>
  </w:num>
  <w:num w:numId="7" w16cid:durableId="1180852375">
    <w:abstractNumId w:val="22"/>
  </w:num>
  <w:num w:numId="8" w16cid:durableId="885607761">
    <w:abstractNumId w:val="21"/>
  </w:num>
  <w:num w:numId="9" w16cid:durableId="1785659664">
    <w:abstractNumId w:val="7"/>
  </w:num>
  <w:num w:numId="10" w16cid:durableId="1281499889">
    <w:abstractNumId w:val="8"/>
  </w:num>
  <w:num w:numId="11" w16cid:durableId="300497831">
    <w:abstractNumId w:val="13"/>
  </w:num>
  <w:num w:numId="12" w16cid:durableId="490754748">
    <w:abstractNumId w:val="17"/>
  </w:num>
  <w:num w:numId="13" w16cid:durableId="1548957733">
    <w:abstractNumId w:val="10"/>
  </w:num>
  <w:num w:numId="14" w16cid:durableId="573198598">
    <w:abstractNumId w:val="11"/>
  </w:num>
  <w:num w:numId="15" w16cid:durableId="1464425052">
    <w:abstractNumId w:val="16"/>
  </w:num>
  <w:num w:numId="16" w16cid:durableId="473303825">
    <w:abstractNumId w:val="23"/>
  </w:num>
  <w:num w:numId="17" w16cid:durableId="2029716210">
    <w:abstractNumId w:val="15"/>
  </w:num>
  <w:num w:numId="18" w16cid:durableId="1806312523">
    <w:abstractNumId w:val="28"/>
  </w:num>
  <w:num w:numId="19" w16cid:durableId="1501122013">
    <w:abstractNumId w:val="25"/>
  </w:num>
  <w:num w:numId="20" w16cid:durableId="1771849043">
    <w:abstractNumId w:val="19"/>
  </w:num>
  <w:num w:numId="21" w16cid:durableId="219942950">
    <w:abstractNumId w:val="14"/>
  </w:num>
  <w:num w:numId="22" w16cid:durableId="1787888485">
    <w:abstractNumId w:val="27"/>
  </w:num>
  <w:num w:numId="23" w16cid:durableId="967322637">
    <w:abstractNumId w:val="12"/>
  </w:num>
  <w:num w:numId="24" w16cid:durableId="858356799">
    <w:abstractNumId w:val="2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E3D"/>
    <w:rsid w:val="00006C3D"/>
    <w:rsid w:val="00010B03"/>
    <w:rsid w:val="00020422"/>
    <w:rsid w:val="00034379"/>
    <w:rsid w:val="000369FC"/>
    <w:rsid w:val="00043CD5"/>
    <w:rsid w:val="00050F83"/>
    <w:rsid w:val="00051F61"/>
    <w:rsid w:val="000606CD"/>
    <w:rsid w:val="00062EF9"/>
    <w:rsid w:val="00067DCB"/>
    <w:rsid w:val="00070F67"/>
    <w:rsid w:val="00087CB6"/>
    <w:rsid w:val="000A224A"/>
    <w:rsid w:val="000C17F6"/>
    <w:rsid w:val="000C593E"/>
    <w:rsid w:val="000D17E7"/>
    <w:rsid w:val="000D5DFF"/>
    <w:rsid w:val="000D7899"/>
    <w:rsid w:val="000E56A6"/>
    <w:rsid w:val="000F7D77"/>
    <w:rsid w:val="00111CDB"/>
    <w:rsid w:val="001176AB"/>
    <w:rsid w:val="00121008"/>
    <w:rsid w:val="00123069"/>
    <w:rsid w:val="00127DE3"/>
    <w:rsid w:val="00137086"/>
    <w:rsid w:val="001A3AC8"/>
    <w:rsid w:val="001B11E7"/>
    <w:rsid w:val="001B22CF"/>
    <w:rsid w:val="001B54EC"/>
    <w:rsid w:val="001C7383"/>
    <w:rsid w:val="001D0EE5"/>
    <w:rsid w:val="001F2ED6"/>
    <w:rsid w:val="002048D8"/>
    <w:rsid w:val="002213C6"/>
    <w:rsid w:val="00226187"/>
    <w:rsid w:val="00230036"/>
    <w:rsid w:val="00240F0C"/>
    <w:rsid w:val="00245937"/>
    <w:rsid w:val="002571A9"/>
    <w:rsid w:val="0027299C"/>
    <w:rsid w:val="002738BB"/>
    <w:rsid w:val="00284B24"/>
    <w:rsid w:val="00297167"/>
    <w:rsid w:val="002A6AE1"/>
    <w:rsid w:val="002E66B0"/>
    <w:rsid w:val="00314A23"/>
    <w:rsid w:val="003552BC"/>
    <w:rsid w:val="00372B90"/>
    <w:rsid w:val="00391A42"/>
    <w:rsid w:val="003B2855"/>
    <w:rsid w:val="003C0279"/>
    <w:rsid w:val="003D3824"/>
    <w:rsid w:val="003E7941"/>
    <w:rsid w:val="003F7651"/>
    <w:rsid w:val="004171D8"/>
    <w:rsid w:val="00433330"/>
    <w:rsid w:val="00446842"/>
    <w:rsid w:val="004470AB"/>
    <w:rsid w:val="00447AFC"/>
    <w:rsid w:val="00471F8D"/>
    <w:rsid w:val="0049578A"/>
    <w:rsid w:val="004A5278"/>
    <w:rsid w:val="004C43B8"/>
    <w:rsid w:val="004E1166"/>
    <w:rsid w:val="004F382D"/>
    <w:rsid w:val="0052091D"/>
    <w:rsid w:val="00521942"/>
    <w:rsid w:val="00522F2E"/>
    <w:rsid w:val="00526021"/>
    <w:rsid w:val="0054442C"/>
    <w:rsid w:val="00547F6C"/>
    <w:rsid w:val="00561050"/>
    <w:rsid w:val="005628C5"/>
    <w:rsid w:val="005B5B3A"/>
    <w:rsid w:val="005C444B"/>
    <w:rsid w:val="005D4F55"/>
    <w:rsid w:val="005E3BD3"/>
    <w:rsid w:val="005F5F63"/>
    <w:rsid w:val="00605731"/>
    <w:rsid w:val="006077BE"/>
    <w:rsid w:val="006272BB"/>
    <w:rsid w:val="006357B8"/>
    <w:rsid w:val="00673DFE"/>
    <w:rsid w:val="0067531E"/>
    <w:rsid w:val="006845E5"/>
    <w:rsid w:val="006A0DF5"/>
    <w:rsid w:val="006B7F13"/>
    <w:rsid w:val="006C14B3"/>
    <w:rsid w:val="006C7E56"/>
    <w:rsid w:val="006D4723"/>
    <w:rsid w:val="006D7E3D"/>
    <w:rsid w:val="00700849"/>
    <w:rsid w:val="007705F6"/>
    <w:rsid w:val="0077111F"/>
    <w:rsid w:val="00782C4D"/>
    <w:rsid w:val="00786542"/>
    <w:rsid w:val="00793A94"/>
    <w:rsid w:val="007B186B"/>
    <w:rsid w:val="007B72D1"/>
    <w:rsid w:val="007C0D4A"/>
    <w:rsid w:val="007C2BA6"/>
    <w:rsid w:val="007D5443"/>
    <w:rsid w:val="007E0FE7"/>
    <w:rsid w:val="007E2891"/>
    <w:rsid w:val="007E6913"/>
    <w:rsid w:val="007E760C"/>
    <w:rsid w:val="007F0BD7"/>
    <w:rsid w:val="00802F6F"/>
    <w:rsid w:val="008138AF"/>
    <w:rsid w:val="00833477"/>
    <w:rsid w:val="008405D7"/>
    <w:rsid w:val="00864A6D"/>
    <w:rsid w:val="00875B84"/>
    <w:rsid w:val="008807B1"/>
    <w:rsid w:val="00884ACB"/>
    <w:rsid w:val="00891AAC"/>
    <w:rsid w:val="008A2E66"/>
    <w:rsid w:val="008A7E7D"/>
    <w:rsid w:val="008B2C2E"/>
    <w:rsid w:val="008B4B85"/>
    <w:rsid w:val="008C126E"/>
    <w:rsid w:val="008D5B01"/>
    <w:rsid w:val="008E05F2"/>
    <w:rsid w:val="008E3C80"/>
    <w:rsid w:val="008E4675"/>
    <w:rsid w:val="00900B29"/>
    <w:rsid w:val="00900C33"/>
    <w:rsid w:val="00927732"/>
    <w:rsid w:val="00937276"/>
    <w:rsid w:val="00943C9C"/>
    <w:rsid w:val="00944A1A"/>
    <w:rsid w:val="00952CB8"/>
    <w:rsid w:val="00965714"/>
    <w:rsid w:val="00992FBF"/>
    <w:rsid w:val="009A206F"/>
    <w:rsid w:val="009A388E"/>
    <w:rsid w:val="009A687C"/>
    <w:rsid w:val="009B3A3B"/>
    <w:rsid w:val="009B411E"/>
    <w:rsid w:val="009B53DE"/>
    <w:rsid w:val="009B63C6"/>
    <w:rsid w:val="009C21EB"/>
    <w:rsid w:val="009F4BB2"/>
    <w:rsid w:val="009F64C0"/>
    <w:rsid w:val="009F6DEF"/>
    <w:rsid w:val="00A04EC5"/>
    <w:rsid w:val="00A05F6E"/>
    <w:rsid w:val="00A07EBE"/>
    <w:rsid w:val="00A4335C"/>
    <w:rsid w:val="00A47655"/>
    <w:rsid w:val="00A5073B"/>
    <w:rsid w:val="00A56EEE"/>
    <w:rsid w:val="00A606D9"/>
    <w:rsid w:val="00A65B14"/>
    <w:rsid w:val="00A66EE8"/>
    <w:rsid w:val="00A876A3"/>
    <w:rsid w:val="00A87F97"/>
    <w:rsid w:val="00AA2F5C"/>
    <w:rsid w:val="00AD7323"/>
    <w:rsid w:val="00AE0EE1"/>
    <w:rsid w:val="00AE511E"/>
    <w:rsid w:val="00AF1A66"/>
    <w:rsid w:val="00B03225"/>
    <w:rsid w:val="00B04B07"/>
    <w:rsid w:val="00B27CA9"/>
    <w:rsid w:val="00B4698F"/>
    <w:rsid w:val="00B54D8D"/>
    <w:rsid w:val="00B6369B"/>
    <w:rsid w:val="00B67091"/>
    <w:rsid w:val="00B74EFE"/>
    <w:rsid w:val="00B84514"/>
    <w:rsid w:val="00B8723E"/>
    <w:rsid w:val="00B87258"/>
    <w:rsid w:val="00BA65F4"/>
    <w:rsid w:val="00BC4B12"/>
    <w:rsid w:val="00BC74C1"/>
    <w:rsid w:val="00BD12B6"/>
    <w:rsid w:val="00BD2018"/>
    <w:rsid w:val="00BD36E4"/>
    <w:rsid w:val="00BF4795"/>
    <w:rsid w:val="00C007F8"/>
    <w:rsid w:val="00C14D52"/>
    <w:rsid w:val="00C27246"/>
    <w:rsid w:val="00C3585E"/>
    <w:rsid w:val="00C40483"/>
    <w:rsid w:val="00C555EF"/>
    <w:rsid w:val="00C64F34"/>
    <w:rsid w:val="00C756E7"/>
    <w:rsid w:val="00C836D6"/>
    <w:rsid w:val="00C839E0"/>
    <w:rsid w:val="00C9072D"/>
    <w:rsid w:val="00CA6E1B"/>
    <w:rsid w:val="00CD4E7F"/>
    <w:rsid w:val="00CE4EB9"/>
    <w:rsid w:val="00CE66D7"/>
    <w:rsid w:val="00CE7E01"/>
    <w:rsid w:val="00D02644"/>
    <w:rsid w:val="00D23E83"/>
    <w:rsid w:val="00D26A6D"/>
    <w:rsid w:val="00D27087"/>
    <w:rsid w:val="00D31832"/>
    <w:rsid w:val="00D3536B"/>
    <w:rsid w:val="00D476CB"/>
    <w:rsid w:val="00D56432"/>
    <w:rsid w:val="00D60E4F"/>
    <w:rsid w:val="00D6625C"/>
    <w:rsid w:val="00D72EE9"/>
    <w:rsid w:val="00D87509"/>
    <w:rsid w:val="00D95F7E"/>
    <w:rsid w:val="00DC0659"/>
    <w:rsid w:val="00DE16D5"/>
    <w:rsid w:val="00DE64B8"/>
    <w:rsid w:val="00DF3A0C"/>
    <w:rsid w:val="00E14001"/>
    <w:rsid w:val="00E25094"/>
    <w:rsid w:val="00E250F9"/>
    <w:rsid w:val="00E31FC7"/>
    <w:rsid w:val="00E33A0B"/>
    <w:rsid w:val="00E42F1F"/>
    <w:rsid w:val="00E660DA"/>
    <w:rsid w:val="00E85142"/>
    <w:rsid w:val="00E91BC8"/>
    <w:rsid w:val="00EA4CBE"/>
    <w:rsid w:val="00EA4FAF"/>
    <w:rsid w:val="00EA76B4"/>
    <w:rsid w:val="00ED682C"/>
    <w:rsid w:val="00F03500"/>
    <w:rsid w:val="00F05304"/>
    <w:rsid w:val="00F05586"/>
    <w:rsid w:val="00F14995"/>
    <w:rsid w:val="00F36CAB"/>
    <w:rsid w:val="00F57CB0"/>
    <w:rsid w:val="00F704B1"/>
    <w:rsid w:val="00F75BE3"/>
    <w:rsid w:val="00F869D8"/>
    <w:rsid w:val="00FA6CDE"/>
    <w:rsid w:val="00FB07CD"/>
    <w:rsid w:val="00FB1BAA"/>
    <w:rsid w:val="00FB6DDA"/>
    <w:rsid w:val="00FC4502"/>
    <w:rsid w:val="00FD41F1"/>
    <w:rsid w:val="00FE3662"/>
    <w:rsid w:val="00FF3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E30877C"/>
  <w15:chartTrackingRefBased/>
  <w15:docId w15:val="{BFB68D61-2EB4-407E-9CA3-05174558D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7276"/>
    <w:pPr>
      <w:suppressAutoHyphens/>
    </w:pPr>
    <w:rPr>
      <w:sz w:val="24"/>
      <w:szCs w:val="24"/>
      <w:lang w:eastAsia="ar-SA"/>
    </w:rPr>
  </w:style>
  <w:style w:type="paragraph" w:styleId="Heading2">
    <w:name w:val="heading 2"/>
    <w:basedOn w:val="Normal"/>
    <w:next w:val="Normal"/>
    <w:qFormat/>
    <w:rsid w:val="00937276"/>
    <w:pPr>
      <w:keepNext/>
      <w:widowControl w:val="0"/>
      <w:numPr>
        <w:ilvl w:val="1"/>
        <w:numId w:val="1"/>
      </w:numPr>
      <w:pBdr>
        <w:top w:val="single" w:sz="4" w:space="0" w:color="000000"/>
      </w:pBdr>
      <w:autoSpaceDE w:val="0"/>
      <w:outlineLvl w:val="1"/>
    </w:pPr>
    <w:rPr>
      <w:b/>
      <w:bCs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sid w:val="00937276"/>
    <w:rPr>
      <w:rFonts w:ascii="Wingdings" w:hAnsi="Wingdings" w:cs="Wingdings"/>
    </w:rPr>
  </w:style>
  <w:style w:type="character" w:customStyle="1" w:styleId="WW8Num1z1">
    <w:name w:val="WW8Num1z1"/>
    <w:rsid w:val="00937276"/>
    <w:rPr>
      <w:rFonts w:ascii="Courier New" w:hAnsi="Courier New" w:cs="Courier New"/>
    </w:rPr>
  </w:style>
  <w:style w:type="character" w:customStyle="1" w:styleId="WW8Num1z2">
    <w:name w:val="WW8Num1z2"/>
    <w:rsid w:val="00937276"/>
  </w:style>
  <w:style w:type="character" w:customStyle="1" w:styleId="WW8Num1z3">
    <w:name w:val="WW8Num1z3"/>
    <w:rsid w:val="00937276"/>
    <w:rPr>
      <w:rFonts w:ascii="Symbol" w:hAnsi="Symbol" w:cs="Symbol"/>
    </w:rPr>
  </w:style>
  <w:style w:type="character" w:customStyle="1" w:styleId="WW8Num1z4">
    <w:name w:val="WW8Num1z4"/>
    <w:rsid w:val="00937276"/>
  </w:style>
  <w:style w:type="character" w:customStyle="1" w:styleId="WW8Num1z5">
    <w:name w:val="WW8Num1z5"/>
    <w:rsid w:val="00937276"/>
  </w:style>
  <w:style w:type="character" w:customStyle="1" w:styleId="WW8Num1z6">
    <w:name w:val="WW8Num1z6"/>
    <w:rsid w:val="00937276"/>
  </w:style>
  <w:style w:type="character" w:customStyle="1" w:styleId="WW8Num1z7">
    <w:name w:val="WW8Num1z7"/>
    <w:rsid w:val="00937276"/>
  </w:style>
  <w:style w:type="character" w:customStyle="1" w:styleId="WW8Num1z8">
    <w:name w:val="WW8Num1z8"/>
    <w:rsid w:val="00937276"/>
  </w:style>
  <w:style w:type="character" w:customStyle="1" w:styleId="WW8Num2z0">
    <w:name w:val="WW8Num2z0"/>
    <w:rsid w:val="00937276"/>
    <w:rPr>
      <w:rFonts w:ascii="Symbol" w:hAnsi="Symbol" w:cs="Symbol"/>
      <w:sz w:val="22"/>
      <w:szCs w:val="22"/>
    </w:rPr>
  </w:style>
  <w:style w:type="character" w:customStyle="1" w:styleId="WW8Num3z0">
    <w:name w:val="WW8Num3z0"/>
    <w:rsid w:val="00937276"/>
    <w:rPr>
      <w:rFonts w:ascii="Symbol" w:hAnsi="Symbol" w:cs="Symbol"/>
    </w:rPr>
  </w:style>
  <w:style w:type="character" w:customStyle="1" w:styleId="WW8Num4z0">
    <w:name w:val="WW8Num4z0"/>
    <w:rsid w:val="00937276"/>
    <w:rPr>
      <w:rFonts w:ascii="Symbol" w:hAnsi="Symbol" w:cs="Symbol"/>
    </w:rPr>
  </w:style>
  <w:style w:type="character" w:customStyle="1" w:styleId="WW8Num5z0">
    <w:name w:val="WW8Num5z0"/>
    <w:rsid w:val="00937276"/>
    <w:rPr>
      <w:rFonts w:ascii="Symbol" w:hAnsi="Symbol" w:cs="Symbol"/>
    </w:rPr>
  </w:style>
  <w:style w:type="character" w:customStyle="1" w:styleId="WW8Num6z0">
    <w:name w:val="WW8Num6z0"/>
    <w:rsid w:val="00937276"/>
    <w:rPr>
      <w:rFonts w:ascii="Symbol" w:hAnsi="Symbol" w:cs="Symbol"/>
      <w:lang w:val="en-US"/>
    </w:rPr>
  </w:style>
  <w:style w:type="character" w:customStyle="1" w:styleId="WW8Num7z0">
    <w:name w:val="WW8Num7z0"/>
    <w:rsid w:val="00937276"/>
    <w:rPr>
      <w:rFonts w:ascii="Symbol" w:hAnsi="Symbol" w:cs="Symbol"/>
    </w:rPr>
  </w:style>
  <w:style w:type="character" w:customStyle="1" w:styleId="WW8Num8z0">
    <w:name w:val="WW8Num8z0"/>
    <w:rsid w:val="00937276"/>
    <w:rPr>
      <w:rFonts w:ascii="Symbol" w:hAnsi="Symbol" w:cs="Symbol"/>
    </w:rPr>
  </w:style>
  <w:style w:type="character" w:customStyle="1" w:styleId="WW8Num8z1">
    <w:name w:val="WW8Num8z1"/>
    <w:rsid w:val="00937276"/>
    <w:rPr>
      <w:rFonts w:ascii="Courier New" w:hAnsi="Courier New" w:cs="Courier New"/>
    </w:rPr>
  </w:style>
  <w:style w:type="character" w:customStyle="1" w:styleId="WW8Num2z1">
    <w:name w:val="WW8Num2z1"/>
    <w:rsid w:val="00937276"/>
    <w:rPr>
      <w:rFonts w:ascii="Courier New" w:hAnsi="Courier New" w:cs="Courier New"/>
    </w:rPr>
  </w:style>
  <w:style w:type="character" w:customStyle="1" w:styleId="WW8Num2z2">
    <w:name w:val="WW8Num2z2"/>
    <w:rsid w:val="00937276"/>
    <w:rPr>
      <w:rFonts w:ascii="Wingdings" w:hAnsi="Wingdings" w:cs="Wingdings"/>
    </w:rPr>
  </w:style>
  <w:style w:type="character" w:customStyle="1" w:styleId="WW8Num3z1">
    <w:name w:val="WW8Num3z1"/>
    <w:rsid w:val="00937276"/>
    <w:rPr>
      <w:rFonts w:ascii="Courier New" w:hAnsi="Courier New" w:cs="Courier New"/>
    </w:rPr>
  </w:style>
  <w:style w:type="character" w:customStyle="1" w:styleId="WW8Num3z2">
    <w:name w:val="WW8Num3z2"/>
    <w:rsid w:val="00937276"/>
    <w:rPr>
      <w:rFonts w:ascii="Wingdings" w:hAnsi="Wingdings" w:cs="Wingdings"/>
    </w:rPr>
  </w:style>
  <w:style w:type="character" w:customStyle="1" w:styleId="WW8Num4z1">
    <w:name w:val="WW8Num4z1"/>
    <w:rsid w:val="00937276"/>
    <w:rPr>
      <w:rFonts w:ascii="Courier New" w:hAnsi="Courier New" w:cs="Courier New"/>
    </w:rPr>
  </w:style>
  <w:style w:type="character" w:customStyle="1" w:styleId="WW8Num4z2">
    <w:name w:val="WW8Num4z2"/>
    <w:rsid w:val="00937276"/>
    <w:rPr>
      <w:rFonts w:ascii="Wingdings" w:hAnsi="Wingdings" w:cs="Wingdings"/>
    </w:rPr>
  </w:style>
  <w:style w:type="character" w:customStyle="1" w:styleId="WW8Num5z1">
    <w:name w:val="WW8Num5z1"/>
    <w:rsid w:val="00937276"/>
    <w:rPr>
      <w:rFonts w:ascii="Courier New" w:hAnsi="Courier New" w:cs="Courier New"/>
    </w:rPr>
  </w:style>
  <w:style w:type="character" w:customStyle="1" w:styleId="WW8Num5z2">
    <w:name w:val="WW8Num5z2"/>
    <w:rsid w:val="00937276"/>
    <w:rPr>
      <w:rFonts w:ascii="Wingdings" w:hAnsi="Wingdings" w:cs="Wingdings"/>
    </w:rPr>
  </w:style>
  <w:style w:type="character" w:customStyle="1" w:styleId="WW8Num6z1">
    <w:name w:val="WW8Num6z1"/>
    <w:rsid w:val="00937276"/>
    <w:rPr>
      <w:rFonts w:ascii="Courier New" w:hAnsi="Courier New" w:cs="Courier New"/>
      <w:sz w:val="22"/>
      <w:szCs w:val="22"/>
      <w:lang w:val="en-US"/>
    </w:rPr>
  </w:style>
  <w:style w:type="character" w:customStyle="1" w:styleId="WW8Num6z2">
    <w:name w:val="WW8Num6z2"/>
    <w:rsid w:val="00937276"/>
    <w:rPr>
      <w:rFonts w:cs="Times New Roman"/>
    </w:rPr>
  </w:style>
  <w:style w:type="character" w:customStyle="1" w:styleId="WW8Num7z1">
    <w:name w:val="WW8Num7z1"/>
    <w:rsid w:val="00937276"/>
    <w:rPr>
      <w:rFonts w:ascii="Courier New" w:hAnsi="Courier New" w:cs="Courier New"/>
    </w:rPr>
  </w:style>
  <w:style w:type="character" w:customStyle="1" w:styleId="WW8Num7z2">
    <w:name w:val="WW8Num7z2"/>
    <w:rsid w:val="00937276"/>
  </w:style>
  <w:style w:type="character" w:customStyle="1" w:styleId="WW8Num7z3">
    <w:name w:val="WW8Num7z3"/>
    <w:rsid w:val="00937276"/>
  </w:style>
  <w:style w:type="character" w:customStyle="1" w:styleId="WW8Num7z4">
    <w:name w:val="WW8Num7z4"/>
    <w:rsid w:val="00937276"/>
  </w:style>
  <w:style w:type="character" w:customStyle="1" w:styleId="WW8Num7z5">
    <w:name w:val="WW8Num7z5"/>
    <w:rsid w:val="00937276"/>
  </w:style>
  <w:style w:type="character" w:customStyle="1" w:styleId="WW8Num7z6">
    <w:name w:val="WW8Num7z6"/>
    <w:rsid w:val="00937276"/>
  </w:style>
  <w:style w:type="character" w:customStyle="1" w:styleId="WW8Num7z7">
    <w:name w:val="WW8Num7z7"/>
    <w:rsid w:val="00937276"/>
  </w:style>
  <w:style w:type="character" w:customStyle="1" w:styleId="WW8Num7z8">
    <w:name w:val="WW8Num7z8"/>
    <w:rsid w:val="00937276"/>
  </w:style>
  <w:style w:type="character" w:customStyle="1" w:styleId="WW8Num8z2">
    <w:name w:val="WW8Num8z2"/>
    <w:rsid w:val="00937276"/>
    <w:rPr>
      <w:rFonts w:ascii="Wingdings" w:hAnsi="Wingdings" w:cs="Wingdings"/>
    </w:rPr>
  </w:style>
  <w:style w:type="character" w:customStyle="1" w:styleId="WW8Num9z0">
    <w:name w:val="WW8Num9z0"/>
    <w:rsid w:val="00937276"/>
    <w:rPr>
      <w:rFonts w:ascii="Symbol" w:hAnsi="Symbol" w:cs="Symbol"/>
    </w:rPr>
  </w:style>
  <w:style w:type="character" w:customStyle="1" w:styleId="WW8Num9z1">
    <w:name w:val="WW8Num9z1"/>
    <w:rsid w:val="00937276"/>
    <w:rPr>
      <w:rFonts w:ascii="Courier New" w:hAnsi="Courier New" w:cs="Courier New"/>
    </w:rPr>
  </w:style>
  <w:style w:type="character" w:customStyle="1" w:styleId="WW8Num9z2">
    <w:name w:val="WW8Num9z2"/>
    <w:rsid w:val="00937276"/>
    <w:rPr>
      <w:rFonts w:ascii="Wingdings" w:hAnsi="Wingdings" w:cs="Wingdings"/>
    </w:rPr>
  </w:style>
  <w:style w:type="character" w:customStyle="1" w:styleId="WW8Num10z0">
    <w:name w:val="WW8Num10z0"/>
    <w:rsid w:val="00937276"/>
    <w:rPr>
      <w:rFonts w:ascii="Symbol" w:hAnsi="Symbol" w:cs="Symbol"/>
    </w:rPr>
  </w:style>
  <w:style w:type="character" w:customStyle="1" w:styleId="WW8Num10z1">
    <w:name w:val="WW8Num10z1"/>
    <w:rsid w:val="00937276"/>
  </w:style>
  <w:style w:type="character" w:customStyle="1" w:styleId="WW8Num10z2">
    <w:name w:val="WW8Num10z2"/>
    <w:rsid w:val="00937276"/>
  </w:style>
  <w:style w:type="character" w:customStyle="1" w:styleId="WW8Num10z3">
    <w:name w:val="WW8Num10z3"/>
    <w:rsid w:val="00937276"/>
  </w:style>
  <w:style w:type="character" w:customStyle="1" w:styleId="WW8Num10z4">
    <w:name w:val="WW8Num10z4"/>
    <w:rsid w:val="00937276"/>
  </w:style>
  <w:style w:type="character" w:customStyle="1" w:styleId="WW8Num10z5">
    <w:name w:val="WW8Num10z5"/>
    <w:rsid w:val="00937276"/>
  </w:style>
  <w:style w:type="character" w:customStyle="1" w:styleId="WW8Num10z6">
    <w:name w:val="WW8Num10z6"/>
    <w:rsid w:val="00937276"/>
  </w:style>
  <w:style w:type="character" w:customStyle="1" w:styleId="WW8Num10z7">
    <w:name w:val="WW8Num10z7"/>
    <w:rsid w:val="00937276"/>
  </w:style>
  <w:style w:type="character" w:customStyle="1" w:styleId="WW8Num10z8">
    <w:name w:val="WW8Num10z8"/>
    <w:rsid w:val="00937276"/>
  </w:style>
  <w:style w:type="character" w:customStyle="1" w:styleId="Heading2Char">
    <w:name w:val="Heading 2 Char"/>
    <w:rsid w:val="00937276"/>
    <w:rPr>
      <w:rFonts w:ascii="Times New Roman" w:hAnsi="Times New Roman" w:cs="Times New Roman"/>
      <w:b/>
      <w:bCs/>
      <w:sz w:val="24"/>
      <w:szCs w:val="24"/>
      <w:lang w:val="en-US"/>
    </w:rPr>
  </w:style>
  <w:style w:type="character" w:customStyle="1" w:styleId="BodyTextChar">
    <w:name w:val="Body Text Char"/>
    <w:rsid w:val="00937276"/>
    <w:rPr>
      <w:rFonts w:ascii="Times New Roman" w:hAnsi="Times New Roman" w:cs="Times New Roman"/>
      <w:i/>
      <w:iCs/>
      <w:sz w:val="24"/>
      <w:szCs w:val="24"/>
      <w:lang w:val="en-US"/>
    </w:rPr>
  </w:style>
  <w:style w:type="character" w:customStyle="1" w:styleId="HeaderChar">
    <w:name w:val="Header Char"/>
    <w:rsid w:val="00937276"/>
    <w:rPr>
      <w:rFonts w:ascii="Times New Roman" w:hAnsi="Times New Roman" w:cs="Times New Roman"/>
      <w:sz w:val="24"/>
      <w:szCs w:val="24"/>
    </w:rPr>
  </w:style>
  <w:style w:type="character" w:customStyle="1" w:styleId="BodyTextIndentChar">
    <w:name w:val="Body Text Indent Char"/>
    <w:rsid w:val="00937276"/>
    <w:rPr>
      <w:rFonts w:ascii="Times New Roman" w:hAnsi="Times New Roman" w:cs="Times New Roman"/>
      <w:sz w:val="20"/>
      <w:szCs w:val="20"/>
    </w:rPr>
  </w:style>
  <w:style w:type="character" w:customStyle="1" w:styleId="FooterChar">
    <w:name w:val="Footer Char"/>
    <w:rsid w:val="00937276"/>
    <w:rPr>
      <w:rFonts w:ascii="Times New Roman" w:hAnsi="Times New Roman" w:cs="Times New Roman"/>
      <w:sz w:val="24"/>
      <w:szCs w:val="24"/>
    </w:rPr>
  </w:style>
  <w:style w:type="character" w:styleId="Emphasis">
    <w:name w:val="Emphasis"/>
    <w:qFormat/>
    <w:rsid w:val="00937276"/>
    <w:rPr>
      <w:i/>
      <w:iCs/>
    </w:rPr>
  </w:style>
  <w:style w:type="character" w:customStyle="1" w:styleId="Bullets">
    <w:name w:val="Bullets"/>
    <w:rsid w:val="00937276"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rsid w:val="00937276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BodyText">
    <w:name w:val="Body Text"/>
    <w:basedOn w:val="Normal"/>
    <w:rsid w:val="00937276"/>
    <w:pPr>
      <w:widowControl w:val="0"/>
      <w:autoSpaceDE w:val="0"/>
      <w:jc w:val="both"/>
    </w:pPr>
    <w:rPr>
      <w:i/>
      <w:iCs/>
      <w:lang w:val="en-US"/>
    </w:rPr>
  </w:style>
  <w:style w:type="paragraph" w:styleId="List">
    <w:name w:val="List"/>
    <w:basedOn w:val="BodyText"/>
    <w:rsid w:val="00937276"/>
    <w:rPr>
      <w:rFonts w:cs="Mangal"/>
    </w:rPr>
  </w:style>
  <w:style w:type="paragraph" w:styleId="Caption">
    <w:name w:val="caption"/>
    <w:basedOn w:val="Normal"/>
    <w:qFormat/>
    <w:rsid w:val="00937276"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rsid w:val="00937276"/>
    <w:pPr>
      <w:suppressLineNumbers/>
    </w:pPr>
    <w:rPr>
      <w:rFonts w:cs="Mangal"/>
    </w:rPr>
  </w:style>
  <w:style w:type="paragraph" w:styleId="Header">
    <w:name w:val="header"/>
    <w:basedOn w:val="Normal"/>
    <w:rsid w:val="00937276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rsid w:val="00937276"/>
    <w:pPr>
      <w:ind w:left="3544" w:hanging="3544"/>
    </w:pPr>
    <w:rPr>
      <w:szCs w:val="20"/>
    </w:rPr>
  </w:style>
  <w:style w:type="paragraph" w:styleId="ListParagraph">
    <w:name w:val="List Paragraph"/>
    <w:basedOn w:val="Normal"/>
    <w:uiPriority w:val="34"/>
    <w:qFormat/>
    <w:rsid w:val="00937276"/>
    <w:pPr>
      <w:ind w:left="720"/>
    </w:pPr>
  </w:style>
  <w:style w:type="paragraph" w:styleId="Footer">
    <w:name w:val="footer"/>
    <w:basedOn w:val="Normal"/>
    <w:rsid w:val="00937276"/>
    <w:pPr>
      <w:tabs>
        <w:tab w:val="center" w:pos="4513"/>
        <w:tab w:val="right" w:pos="9026"/>
      </w:tabs>
    </w:pPr>
  </w:style>
  <w:style w:type="paragraph" w:customStyle="1" w:styleId="ColorfulList-Accent11">
    <w:name w:val="Colorful List - Accent 11"/>
    <w:basedOn w:val="Normal"/>
    <w:rsid w:val="00937276"/>
    <w:pPr>
      <w:ind w:left="720"/>
    </w:pPr>
    <w:rPr>
      <w:rFonts w:eastAsia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7732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27732"/>
    <w:rPr>
      <w:rFonts w:ascii="Tahoma" w:hAnsi="Tahoma" w:cs="Tahoma"/>
      <w:sz w:val="16"/>
      <w:szCs w:val="16"/>
      <w:lang w:val="en-GB" w:eastAsia="ar-SA"/>
    </w:rPr>
  </w:style>
  <w:style w:type="paragraph" w:customStyle="1" w:styleId="CVNormal">
    <w:name w:val="CV Normal"/>
    <w:basedOn w:val="Normal"/>
    <w:rsid w:val="00391A42"/>
    <w:pPr>
      <w:ind w:left="113" w:right="113"/>
    </w:pPr>
    <w:rPr>
      <w:rFonts w:ascii="Arial Narrow" w:hAnsi="Arial Narrow"/>
      <w:sz w:val="20"/>
      <w:szCs w:val="20"/>
      <w:lang w:val="es-ES_tradnl"/>
    </w:rPr>
  </w:style>
  <w:style w:type="character" w:customStyle="1" w:styleId="Estilo1">
    <w:name w:val="Estilo1"/>
    <w:uiPriority w:val="1"/>
    <w:rsid w:val="00391A42"/>
    <w:rPr>
      <w:color w:val="auto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85142"/>
    <w:pPr>
      <w:suppressAutoHyphens w:val="0"/>
    </w:pPr>
    <w:rPr>
      <w:sz w:val="20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85142"/>
    <w:rPr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E85142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3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2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3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8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6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54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08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866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256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934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97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915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03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867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28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763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809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5493975">
                                                              <w:marLeft w:val="0"/>
                                                              <w:marRight w:val="150"/>
                                                              <w:marTop w:val="0"/>
                                                              <w:marBottom w:val="15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64158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4842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0270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86305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69986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53075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958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1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3939A222ABAC41A97594B394F3A158" ma:contentTypeVersion="11" ma:contentTypeDescription="Create a new document." ma:contentTypeScope="" ma:versionID="cbfefd976d300724e36ec37ee6a06f96">
  <xsd:schema xmlns:xsd="http://www.w3.org/2001/XMLSchema" xmlns:xs="http://www.w3.org/2001/XMLSchema" xmlns:p="http://schemas.microsoft.com/office/2006/metadata/properties" xmlns:ns3="d2184af3-55c3-4fa4-8e1f-292aa8d45458" xmlns:ns4="29fdabba-9700-44a1-8a0f-63b394ec7924" targetNamespace="http://schemas.microsoft.com/office/2006/metadata/properties" ma:root="true" ma:fieldsID="cec7c29735b659def58fd3281979d1f6" ns3:_="" ns4:_="">
    <xsd:import namespace="d2184af3-55c3-4fa4-8e1f-292aa8d45458"/>
    <xsd:import namespace="29fdabba-9700-44a1-8a0f-63b394ec792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184af3-55c3-4fa4-8e1f-292aa8d454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fdabba-9700-44a1-8a0f-63b394ec7924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8E0D6DC-C4AB-437E-BC9F-85D4EED23F9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DF5D47E-FA5C-4117-9401-F92F8F1D27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2184af3-55c3-4fa4-8e1f-292aa8d45458"/>
    <ds:schemaRef ds:uri="29fdabba-9700-44a1-8a0f-63b394ec79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888412F-5AF0-4B8E-ADC8-B4E2A195294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1519</Words>
  <Characters>8661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Brenda Mc Kernan</vt:lpstr>
    </vt:vector>
  </TitlesOfParts>
  <Company>Hewlett-Packard Company</Company>
  <LinksUpToDate>false</LinksUpToDate>
  <CharactersWithSpaces>10160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Brenda Mc Kernan</dc:title>
  <dc:subject/>
  <dc:creator>Brenda</dc:creator>
  <cp:keywords/>
  <cp:lastModifiedBy>Sharma, Ashutosh</cp:lastModifiedBy>
  <cp:revision>8</cp:revision>
  <cp:lastPrinted>2014-10-10T09:53:00Z</cp:lastPrinted>
  <dcterms:created xsi:type="dcterms:W3CDTF">2023-10-11T16:01:00Z</dcterms:created>
  <dcterms:modified xsi:type="dcterms:W3CDTF">2024-11-13T22:49:00Z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0x010100903939A222ABAC41A97594B394F3A158</vt:lpwstr>
  </property>
</Properties>
</file>