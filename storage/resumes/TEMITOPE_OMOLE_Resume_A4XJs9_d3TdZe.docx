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4071B22B" w14:textId="5EB9D5FE" w:rsidR="00925DFD" w:rsidRPr="007D51F8" w:rsidRDefault="00BD1327" w:rsidP="007D51F8">
      <w:pPr>
        <w:pStyle w:val="divnamefname"/>
        <w:shd w:val="clear" w:color="auto" w:fill="FFFFFF"/>
        <w:spacing w:line="240" w:lineRule="auto"/>
        <w:rPr>
          <w:rFonts w:ascii="Aptos" w:eastAsia="Century Gothic" w:hAnsi="Aptos" w:cs="Century Gothic"/>
          <w:b/>
          <w:bCs/>
          <w:caps/>
          <w:color w:val="231F20"/>
          <w:sz w:val="48"/>
          <w:szCs w:val="48"/>
        </w:rPr>
      </w:pPr>
      <w:r w:rsidRPr="007D51F8">
        <w:rPr>
          <w:rFonts w:ascii="Aptos" w:eastAsia="Century Gothic" w:hAnsi="Aptos" w:cs="Century Gothic"/>
          <w:b/>
          <w:bCs/>
          <w:caps/>
          <w:color w:val="231F20"/>
          <w:sz w:val="48"/>
          <w:szCs w:val="48"/>
        </w:rPr>
        <w:t>Temitope</w:t>
      </w:r>
      <w:r w:rsidR="007D51F8" w:rsidRPr="007D51F8">
        <w:rPr>
          <w:rFonts w:ascii="Aptos" w:eastAsia="Century Gothic" w:hAnsi="Aptos" w:cs="Century Gothic"/>
          <w:b/>
          <w:bCs/>
          <w:caps/>
          <w:color w:val="231F20"/>
          <w:sz w:val="48"/>
          <w:szCs w:val="48"/>
        </w:rPr>
        <w:t xml:space="preserve"> </w:t>
      </w:r>
      <w:r w:rsidRPr="007D51F8">
        <w:rPr>
          <w:rFonts w:ascii="Aptos" w:eastAsia="Century Gothic" w:hAnsi="Aptos" w:cs="Century Gothic"/>
          <w:b/>
          <w:bCs/>
          <w:caps/>
          <w:color w:val="231F20"/>
          <w:sz w:val="48"/>
          <w:szCs w:val="48"/>
        </w:rPr>
        <w:t>Omole</w:t>
      </w:r>
    </w:p>
    <w:p w14:paraId="6D252E95" w14:textId="008E843F" w:rsidR="007D51F8" w:rsidRPr="007D51F8" w:rsidRDefault="007D51F8" w:rsidP="007D51F8">
      <w:pPr>
        <w:pStyle w:val="divnamefname"/>
        <w:shd w:val="clear" w:color="auto" w:fill="FFFFFF"/>
        <w:spacing w:line="240" w:lineRule="auto"/>
        <w:rPr>
          <w:rFonts w:ascii="Aptos" w:eastAsia="Century Gothic" w:hAnsi="Aptos" w:cs="Century Gothic"/>
          <w:caps/>
          <w:color w:val="231F20"/>
          <w:sz w:val="36"/>
          <w:szCs w:val="36"/>
        </w:rPr>
      </w:pPr>
      <w:r w:rsidRPr="007D51F8">
        <w:rPr>
          <w:rFonts w:ascii="Aptos" w:eastAsia="Century Gothic" w:hAnsi="Aptos" w:cs="Century Gothic"/>
          <w:caps/>
          <w:color w:val="231F20"/>
          <w:sz w:val="36"/>
          <w:szCs w:val="36"/>
        </w:rPr>
        <w:t>Devsecops Engineer</w:t>
      </w:r>
      <w:r w:rsidRPr="007D51F8">
        <w:rPr>
          <w:rFonts w:ascii="Aptos" w:eastAsia="Century Gothic" w:hAnsi="Aptos" w:cs="Century Gothic"/>
          <w:b/>
          <w:bCs/>
          <w:caps/>
          <w:color w:val="231F20"/>
          <w:sz w:val="36"/>
          <w:szCs w:val="36"/>
        </w:rPr>
        <w:t xml:space="preserve"> |</w:t>
      </w:r>
      <w:r w:rsidRPr="007D51F8">
        <w:rPr>
          <w:rFonts w:ascii="Aptos" w:eastAsia="Century Gothic" w:hAnsi="Aptos" w:cs="Century Gothic"/>
          <w:caps/>
          <w:color w:val="231F20"/>
          <w:sz w:val="36"/>
          <w:szCs w:val="36"/>
        </w:rPr>
        <w:t xml:space="preserve"> Application Security Engineer Cloud Security Engineer</w:t>
      </w:r>
    </w:p>
    <w:p w14:paraId="64CCF0BD" w14:textId="7BCF69C0" w:rsidR="00925DFD" w:rsidRPr="008938B1" w:rsidRDefault="008938B1" w:rsidP="008938B1">
      <w:pPr>
        <w:pStyle w:val="NormalWeb"/>
      </w:pPr>
      <w:r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+1 (469) 631-8765</w:t>
      </w:r>
      <w:r w:rsidR="00BD1327" w:rsidRPr="007D51F8">
        <w:rPr>
          <w:rFonts w:ascii="Aptos" w:eastAsia="Century Gothic" w:hAnsi="Aptos" w:cs="Century Gothic"/>
          <w:color w:val="231F20"/>
        </w:rPr>
        <w:t xml:space="preserve"> </w:t>
      </w:r>
      <w:r w:rsidR="00BD1327" w:rsidRPr="007D51F8">
        <w:rPr>
          <w:rStyle w:val="divdocumentdivaddresslispanbluebullet"/>
          <w:rFonts w:ascii="Aptos" w:eastAsia="Times New Roman" w:hAnsi="Aptos" w:cs="Times New Roman"/>
        </w:rPr>
        <w:t> </w:t>
      </w:r>
      <w:r w:rsidR="00BD1327" w:rsidRPr="007D51F8">
        <w:rPr>
          <w:rStyle w:val="divdocumentdivaddresslispanbluebullet"/>
          <w:rFonts w:ascii="Aptos" w:hAnsi="Aptos"/>
        </w:rPr>
        <w:t>·</w:t>
      </w:r>
      <w:r w:rsidR="00BD1327" w:rsidRPr="007D51F8">
        <w:rPr>
          <w:rStyle w:val="divdocumentdivaddresslispanbluebullet"/>
          <w:rFonts w:ascii="Aptos" w:eastAsia="Times New Roman" w:hAnsi="Aptos" w:cs="Times New Roman"/>
        </w:rPr>
        <w:t>  </w:t>
      </w:r>
      <w:r>
        <w:t>sammyomole1@gmail.com</w:t>
      </w:r>
      <w:bookmarkStart w:id="0" w:name="_GoBack"/>
      <w:bookmarkEnd w:id="0"/>
      <w:r w:rsidR="00BD1327" w:rsidRPr="007D51F8">
        <w:rPr>
          <w:rStyle w:val="divdocumentdivaddresslispanbluebullet"/>
          <w:rFonts w:ascii="Aptos" w:hAnsi="Aptos"/>
        </w:rPr>
        <w:t>·</w:t>
      </w:r>
      <w:r w:rsidR="00BD1327" w:rsidRPr="007D51F8">
        <w:rPr>
          <w:rStyle w:val="divdocumentdivaddresslispanbluebullet"/>
          <w:rFonts w:ascii="Aptos" w:eastAsia="Times New Roman" w:hAnsi="Aptos" w:cs="Times New Roman"/>
        </w:rPr>
        <w:t>  </w:t>
      </w:r>
      <w:r w:rsidR="00BD1327" w:rsidRPr="007D51F8">
        <w:rPr>
          <w:rStyle w:val="divdocumentdivaddressli"/>
          <w:rFonts w:ascii="Aptos" w:eastAsia="Century Gothic" w:hAnsi="Aptos" w:cs="Century Gothic"/>
          <w:color w:val="231F20"/>
        </w:rPr>
        <w:t xml:space="preserve"> </w:t>
      </w:r>
      <w:r w:rsidR="00BD1327"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Frisco Texas</w:t>
      </w:r>
      <w:r w:rsidR="00BD1327" w:rsidRPr="007D51F8">
        <w:rPr>
          <w:rFonts w:ascii="Aptos" w:eastAsia="Century Gothic" w:hAnsi="Aptos" w:cs="Century Gothic"/>
          <w:color w:val="231F20"/>
        </w:rPr>
        <w:t xml:space="preserve"> </w:t>
      </w:r>
    </w:p>
    <w:p w14:paraId="253C69B0" w14:textId="77777777" w:rsidR="00925DFD" w:rsidRPr="007D51F8" w:rsidRDefault="00BD1327" w:rsidP="007D51F8">
      <w:pPr>
        <w:pStyle w:val="divdocumentdivsectiontitle"/>
        <w:shd w:val="clear" w:color="auto" w:fill="FFFFFF"/>
        <w:spacing w:before="300" w:line="240" w:lineRule="auto"/>
        <w:rPr>
          <w:rFonts w:ascii="Aptos" w:eastAsia="Century Gothic" w:hAnsi="Aptos" w:cs="Century Gothic"/>
          <w:b/>
          <w:bCs/>
          <w:caps/>
        </w:rPr>
      </w:pPr>
      <w:r w:rsidRPr="007D51F8">
        <w:rPr>
          <w:rFonts w:ascii="Aptos" w:eastAsia="Century Gothic" w:hAnsi="Aptos" w:cs="Century Gothic"/>
          <w:b/>
          <w:bCs/>
          <w:caps/>
        </w:rPr>
        <w:t>S</w:t>
      </w:r>
      <w:r w:rsidRPr="007D51F8">
        <w:rPr>
          <w:rFonts w:ascii="Aptos" w:eastAsia="Century Gothic" w:hAnsi="Aptos" w:cs="Century Gothic"/>
          <w:b/>
          <w:bCs/>
          <w:caps/>
        </w:rPr>
        <w:t>ummary</w:t>
      </w:r>
    </w:p>
    <w:p w14:paraId="19AF556A" w14:textId="24AA495B" w:rsidR="00925DFD" w:rsidRPr="007D51F8" w:rsidRDefault="00BD1327" w:rsidP="007D51F8">
      <w:pPr>
        <w:pStyle w:val="p"/>
        <w:shd w:val="clear" w:color="auto" w:fill="FFFFFF"/>
        <w:spacing w:line="240" w:lineRule="auto"/>
        <w:jc w:val="both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As a </w:t>
      </w:r>
      <w:proofErr w:type="spellStart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DevSecOps</w:t>
      </w:r>
      <w:proofErr w:type="spellEnd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 Engineer with </w:t>
      </w:r>
      <w:r w:rsidR="007D51F8">
        <w:rPr>
          <w:rFonts w:ascii="Aptos" w:eastAsia="Century Gothic" w:hAnsi="Aptos" w:cs="Century Gothic"/>
          <w:color w:val="231F20"/>
          <w:sz w:val="22"/>
          <w:szCs w:val="22"/>
        </w:rPr>
        <w:t>8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+ years of experience, I specialize in cloud security, network security, and application security. My expertise spans across AWS, Azure, Google Cloud, and leading security tools like </w:t>
      </w:r>
      <w:proofErr w:type="spellStart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SonarQube</w:t>
      </w:r>
      <w:proofErr w:type="spellEnd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Veracode</w:t>
      </w:r>
      <w:proofErr w:type="spellEnd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, and </w:t>
      </w:r>
      <w:proofErr w:type="spellStart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PrismaCloud</w:t>
      </w:r>
      <w:proofErr w:type="spellEnd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. I have extensive hands-on experienc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e in securing cloud infrastructure, implementing automation using tools like Terraform and Ansible, and driving CI/CD processes with Jenkins and GitHub Actions. I am well-versed in ensuring compliance with standards such as PCI DSS, HIPAA, and NIST, and ha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ve a strong focus on delivering secure, scalable, and high-performance solutions across all layers of the IT stack. My background also includes working with Web Application Firewalls (WAFs) like AWS WAF and Cloudflare to safeguard critical systems. I am ad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ept at integrating security into the development lifecycle and continuously improving processes to mitigate risks. With a strong foundation in scripting and infrastructure as code (</w:t>
      </w:r>
      <w:proofErr w:type="spellStart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IaC</w:t>
      </w:r>
      <w:proofErr w:type="spellEnd"/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), I streamline operations and enhance security postures. I thrive in fa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>st-paced environments and collaborate closely with cross-functional teams to meet organizational security goals.</w:t>
      </w:r>
    </w:p>
    <w:p w14:paraId="766C7A21" w14:textId="77777777" w:rsidR="00925DFD" w:rsidRDefault="00BD1327" w:rsidP="007D51F8">
      <w:pPr>
        <w:pStyle w:val="divdocumentdivsectiontitle"/>
        <w:shd w:val="clear" w:color="auto" w:fill="FFFFFF"/>
        <w:spacing w:before="300" w:line="240" w:lineRule="auto"/>
        <w:rPr>
          <w:rFonts w:ascii="Aptos" w:eastAsia="Century Gothic" w:hAnsi="Aptos" w:cs="Century Gothic"/>
          <w:b/>
          <w:bCs/>
          <w:caps/>
        </w:rPr>
      </w:pPr>
      <w:r w:rsidRPr="007D51F8">
        <w:rPr>
          <w:rFonts w:ascii="Aptos" w:eastAsia="Century Gothic" w:hAnsi="Aptos" w:cs="Century Gothic"/>
          <w:b/>
          <w:bCs/>
          <w:caps/>
        </w:rPr>
        <w:t>Skills</w:t>
      </w:r>
    </w:p>
    <w:p w14:paraId="50B2DA21" w14:textId="225A9620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Cloud Platforms: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AWS, Microsoft Azure, Google Cloud Platform (GCP), CloudFormation, Terraform, AWS Security Hub</w:t>
      </w:r>
    </w:p>
    <w:p w14:paraId="78670671" w14:textId="446F7F26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Operating Systems: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Linux, Windows, CentOS</w:t>
      </w:r>
    </w:p>
    <w:p w14:paraId="236F10D1" w14:textId="186D629C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DevOps/CICD: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 xml:space="preserve">GitHub Actions, Jenkins, Code Deploy, Code Build, Code Pipeline, Code Commit, AWS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CodeStar</w:t>
      </w:r>
      <w:proofErr w:type="spellEnd"/>
    </w:p>
    <w:p w14:paraId="76E4EDD3" w14:textId="50B45FA2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proofErr w:type="spellStart"/>
      <w:r w:rsidRPr="007D51F8">
        <w:rPr>
          <w:rFonts w:ascii="Aptos" w:eastAsia="Century Gothic" w:hAnsi="Aptos"/>
          <w:b/>
          <w:bCs/>
          <w:sz w:val="22"/>
          <w:szCs w:val="22"/>
        </w:rPr>
        <w:t>DevSecOps</w:t>
      </w:r>
      <w:proofErr w:type="spellEnd"/>
      <w:r w:rsidRPr="007D51F8">
        <w:rPr>
          <w:rFonts w:ascii="Aptos" w:eastAsia="Century Gothic" w:hAnsi="Aptos"/>
          <w:b/>
          <w:bCs/>
          <w:sz w:val="22"/>
          <w:szCs w:val="22"/>
        </w:rPr>
        <w:t xml:space="preserve"> Tools:</w:t>
      </w:r>
      <w:r>
        <w:rPr>
          <w:rFonts w:ascii="Aptos" w:eastAsia="Century Gothic" w:hAnsi="Aptos"/>
          <w:sz w:val="22"/>
          <w:szCs w:val="22"/>
        </w:rPr>
        <w:t xml:space="preserve">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SonarQube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CheckMarx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Kics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Veracode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Snyk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Qualys</w:t>
      </w:r>
      <w:proofErr w:type="spellEnd"/>
      <w:r w:rsidRPr="007D51F8">
        <w:rPr>
          <w:rFonts w:ascii="Aptos" w:eastAsia="Century Gothic" w:hAnsi="Aptos"/>
          <w:sz w:val="22"/>
          <w:szCs w:val="22"/>
        </w:rPr>
        <w:t xml:space="preserve">, </w:t>
      </w:r>
      <w:proofErr w:type="spellStart"/>
      <w:r w:rsidRPr="007D51F8">
        <w:rPr>
          <w:rFonts w:ascii="Aptos" w:eastAsia="Century Gothic" w:hAnsi="Aptos"/>
          <w:sz w:val="22"/>
          <w:szCs w:val="22"/>
        </w:rPr>
        <w:t>PrismaCloud</w:t>
      </w:r>
      <w:proofErr w:type="spellEnd"/>
    </w:p>
    <w:p w14:paraId="4784B7EE" w14:textId="46E89157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Infrastructure as Code: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Terraform, CloudFormation, Ansible</w:t>
      </w:r>
    </w:p>
    <w:p w14:paraId="4990FE1A" w14:textId="75EEAAD6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Application Security: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SCA (Software Composition Analysis), SAST, DAST, RASP</w:t>
      </w:r>
    </w:p>
    <w:p w14:paraId="5A7100B6" w14:textId="3BF04EF6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Version Control: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GitHub, Bitbucket</w:t>
      </w:r>
    </w:p>
    <w:p w14:paraId="3C353B15" w14:textId="7A2E9389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Web Application Firewalls: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Akamai, Cloudflare, Imperva, F5, Radware, AWS WAF, GCP Cloud Armor</w:t>
      </w:r>
    </w:p>
    <w:p w14:paraId="61285CDC" w14:textId="5658E1A4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Compliance Standards: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PCI DSS, NIST, ISO 27001, CIS Benchmarks, HIPAA</w:t>
      </w:r>
    </w:p>
    <w:p w14:paraId="647F41A8" w14:textId="3974AFF4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Scripting: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Shell, Bash, Python</w:t>
      </w:r>
    </w:p>
    <w:p w14:paraId="0106ACCA" w14:textId="7117AAB8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Databases: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MySQL, SQL Server, DynamoDB, Redshift</w:t>
      </w:r>
    </w:p>
    <w:p w14:paraId="781F844A" w14:textId="099DD06F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Network Security: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Firewalls, VPN, Intrusion Detection Systems (IDS), Intrusion Prevention Systems (IPS), BGP, OSPF</w:t>
      </w:r>
    </w:p>
    <w:p w14:paraId="6C2312F4" w14:textId="54C12537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Application Security: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OWASP Top 10, Static Analysis Tools, Penetration Testing, Vulnerability Management</w:t>
      </w:r>
    </w:p>
    <w:p w14:paraId="189AFAA0" w14:textId="4A1F6D98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Security Automation: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Ansible, Puppet, Chef, Jenkins, CI/CD, GitHub Actions, Terraform</w:t>
      </w:r>
    </w:p>
    <w:p w14:paraId="0C8D99D4" w14:textId="5E5199BE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Infrastructure Security: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Docker, Kubernetes, Virtualization (VMware, Hyper-V), IAM</w:t>
      </w:r>
    </w:p>
    <w:p w14:paraId="2F531B5B" w14:textId="4231E9B6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Collaboration &amp; PM Tools:</w:t>
      </w:r>
      <w:r>
        <w:rPr>
          <w:rFonts w:ascii="Aptos" w:eastAsia="Century Gothic" w:hAnsi="Aptos"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Jira, Confluence, Slack, Trello, Microsoft Teams</w:t>
      </w:r>
    </w:p>
    <w:p w14:paraId="117D3198" w14:textId="534CABA5" w:rsidR="007D51F8" w:rsidRPr="007D51F8" w:rsidRDefault="007D51F8" w:rsidP="007D51F8">
      <w:pPr>
        <w:pStyle w:val="NoSpacing"/>
        <w:rPr>
          <w:rFonts w:ascii="Aptos" w:eastAsia="Century Gothic" w:hAnsi="Aptos"/>
          <w:sz w:val="22"/>
          <w:szCs w:val="22"/>
        </w:rPr>
      </w:pPr>
      <w:r w:rsidRPr="007D51F8">
        <w:rPr>
          <w:rFonts w:ascii="Aptos" w:eastAsia="Century Gothic" w:hAnsi="Aptos"/>
          <w:b/>
          <w:bCs/>
          <w:sz w:val="22"/>
          <w:szCs w:val="22"/>
        </w:rPr>
        <w:t>Monitoring &amp; Logging:</w:t>
      </w:r>
      <w:r>
        <w:rPr>
          <w:rFonts w:ascii="Aptos" w:eastAsia="Century Gothic" w:hAnsi="Aptos"/>
          <w:b/>
          <w:bCs/>
          <w:sz w:val="22"/>
          <w:szCs w:val="22"/>
        </w:rPr>
        <w:t xml:space="preserve"> </w:t>
      </w:r>
      <w:r w:rsidRPr="007D51F8">
        <w:rPr>
          <w:rFonts w:ascii="Aptos" w:eastAsia="Century Gothic" w:hAnsi="Aptos"/>
          <w:sz w:val="22"/>
          <w:szCs w:val="22"/>
        </w:rPr>
        <w:t>ELK Stack, Prometheus, Grafana, Nagios, Splunk, Datadog, CloudTrail, CloudWatch</w:t>
      </w:r>
    </w:p>
    <w:p w14:paraId="06A42BEF" w14:textId="77777777" w:rsidR="00925DFD" w:rsidRPr="007D51F8" w:rsidRDefault="00BD1327" w:rsidP="007D51F8">
      <w:pPr>
        <w:pStyle w:val="divdocumentdivsectiontitle"/>
        <w:shd w:val="clear" w:color="auto" w:fill="FFFFFF"/>
        <w:spacing w:before="300" w:line="240" w:lineRule="auto"/>
        <w:rPr>
          <w:rFonts w:ascii="Aptos" w:eastAsia="Century Gothic" w:hAnsi="Aptos" w:cs="Century Gothic"/>
          <w:b/>
          <w:bCs/>
          <w:caps/>
        </w:rPr>
      </w:pPr>
      <w:r w:rsidRPr="007D51F8">
        <w:rPr>
          <w:rFonts w:ascii="Aptos" w:eastAsia="Century Gothic" w:hAnsi="Aptos" w:cs="Century Gothic"/>
          <w:b/>
          <w:bCs/>
          <w:caps/>
        </w:rPr>
        <w:t>Professional Experience</w:t>
      </w:r>
    </w:p>
    <w:p w14:paraId="6336265F" w14:textId="77777777" w:rsidR="00925DFD" w:rsidRPr="007D51F8" w:rsidRDefault="00BD1327" w:rsidP="007D51F8">
      <w:pPr>
        <w:pStyle w:val="divdocumentsinglecolumn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bookmarkStart w:id="1" w:name="_Hlk189640968"/>
      <w:proofErr w:type="spellStart"/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Devsecops</w:t>
      </w:r>
      <w:proofErr w:type="spellEnd"/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 xml:space="preserve"> Engineer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bookmarkEnd w:id="1"/>
    <w:p w14:paraId="328813D9" w14:textId="60FCE65B" w:rsidR="004E02C9" w:rsidRPr="007D51F8" w:rsidRDefault="00BD1327" w:rsidP="007D51F8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Zions Bank | Dec 2023-Current</w:t>
      </w:r>
    </w:p>
    <w:p w14:paraId="342012D9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Performing SAST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(Static AppSec testing) and DAST (Dynamic AppSec testing assessment) on mobile and web applications</w:t>
      </w:r>
    </w:p>
    <w:p w14:paraId="4D7FEC6B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Develop automated Security capabilities within the CI/CD pipelines to support the ability to shift security left and incorporate security early and througho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ut the software development lifecycle to reduce code smells and vulnerabilities</w:t>
      </w:r>
    </w:p>
    <w:p w14:paraId="3F9D99B1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lastRenderedPageBreak/>
        <w:t>Managed and secured the CI/CD pipelines using Jenkins and Git, integrating security testing and scanning tools like Burp Suite and SonarQube</w:t>
      </w:r>
    </w:p>
    <w:p w14:paraId="1C1DE675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Works with security product vendors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 and service providers to evaluate security offerings, including product evaluations, proof of concept and pilot installations</w:t>
      </w:r>
    </w:p>
    <w:p w14:paraId="421ED119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Worked with the entire SDLC process to check in and check out tools</w:t>
      </w:r>
    </w:p>
    <w:p w14:paraId="33488792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This includes experience with CI/CD and Code Repositories lik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e Jenkins, TFS, </w:t>
      </w:r>
      <w:proofErr w:type="spellStart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Gitlab</w:t>
      </w:r>
      <w:proofErr w:type="spellEnd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, </w:t>
      </w:r>
      <w:proofErr w:type="spellStart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GitHub</w:t>
      </w:r>
      <w:proofErr w:type="spellEnd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  <w:proofErr w:type="spellStart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etc</w:t>
      </w:r>
      <w:proofErr w:type="spellEnd"/>
    </w:p>
    <w:p w14:paraId="0085BD91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Monitor logs and review alerts while identifying, remediating, and escalating incidents that occur within the environment</w:t>
      </w:r>
    </w:p>
    <w:p w14:paraId="25C608C4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Worked with developers to communicate and track critical security vulnerabilities within applicatio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n code</w:t>
      </w:r>
    </w:p>
    <w:p w14:paraId="394B1DAC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Assist in automating code scanning and tickets for vulnerabilities</w:t>
      </w:r>
    </w:p>
    <w:p w14:paraId="11BE25FE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Provide guidance on secure CI/CD and API enabled delivery</w:t>
      </w:r>
    </w:p>
    <w:p w14:paraId="46C43C9E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Automate and integrate security processes and controls throughout our entire SDLC, from IDEs to source control systems to CI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/CD pipelines to production deployments</w:t>
      </w:r>
    </w:p>
    <w:p w14:paraId="71564DD7" w14:textId="77777777" w:rsidR="00925DFD" w:rsidRPr="007D51F8" w:rsidRDefault="00BD1327" w:rsidP="007D51F8">
      <w:pPr>
        <w:pStyle w:val="divdocumentulli"/>
        <w:numPr>
          <w:ilvl w:val="0"/>
          <w:numId w:val="2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Perform hands on (white box / grey box) end to end application security assessments including source code reviews, vulnerability scans, manual pen tests and possibly lean threat modeling or design reviews</w:t>
      </w:r>
    </w:p>
    <w:p w14:paraId="16F52625" w14:textId="77777777" w:rsidR="00925DFD" w:rsidRPr="007D51F8" w:rsidRDefault="00BD1327" w:rsidP="007D51F8">
      <w:pPr>
        <w:pStyle w:val="divdocumentsinglecolumn"/>
        <w:shd w:val="clear" w:color="auto" w:fill="FFFFFF"/>
        <w:spacing w:before="200"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bookmarkStart w:id="2" w:name="_Hlk189640993"/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Application</w:t>
      </w: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 xml:space="preserve"> Security Engineer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bookmarkEnd w:id="2"/>
    <w:p w14:paraId="55C528CA" w14:textId="77777777" w:rsidR="00925DFD" w:rsidRPr="007D51F8" w:rsidRDefault="00BD1327" w:rsidP="007D51F8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VMware | Mar 2021-Dec 2023</w:t>
      </w:r>
    </w:p>
    <w:p w14:paraId="07BAB4F0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Perform hands on (white box / grey box) end to end application security assessments including source code reviews, vulnerability scans, manual pen tests and possibly lean threat modeling or design reviews</w:t>
      </w:r>
    </w:p>
    <w:p w14:paraId="20BC0FB7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Perf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orm security monitoring and incident response of cyber security events for proper determination of being considered a cybersecurity event</w:t>
      </w:r>
    </w:p>
    <w:p w14:paraId="69B39F9E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Provide security expertise while collaborating with security specialists, program managers, developers, and all levels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 of management to execute strategic and tactical goals to improve security of applications, software code, and infrastructure</w:t>
      </w:r>
    </w:p>
    <w:p w14:paraId="2AFF5CD2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Review current security system configurations for correctness; monitor, report and investigate access to determine unauthorized ac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cess attempts; provide continuous testing of systems for situations requiring corrective action</w:t>
      </w:r>
    </w:p>
    <w:p w14:paraId="2198B7C3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Performing vulnerability assessment and penetration testing practices at SWIFT, covering the full assessment life cycle (Pre-engagement Interactions, Intelligen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ce Gathering, Threat Modeling, Vulnerability Analysis, Exploitation, Post Exploitation, and Reporting)</w:t>
      </w:r>
    </w:p>
    <w:p w14:paraId="7ACE74A6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Maintain Application Security policies including secure coding policies, procedures and standards, coding standards, and the Software Development Life Cy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cle (SDLC) to include necessary security checkpoints, code review methodologies, </w:t>
      </w:r>
      <w:proofErr w:type="spellStart"/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etc</w:t>
      </w:r>
      <w:proofErr w:type="spellEnd"/>
    </w:p>
    <w:p w14:paraId="5D5E0913" w14:textId="77777777" w:rsidR="00925DFD" w:rsidRPr="007D51F8" w:rsidRDefault="00BD1327" w:rsidP="007D51F8">
      <w:pPr>
        <w:pStyle w:val="divdocumentulli"/>
        <w:numPr>
          <w:ilvl w:val="0"/>
          <w:numId w:val="3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Ensured compliance with PCI DSS, NIST and ISO standards by implementing robust security controls, conducting regular audits and managing risk assessments</w:t>
      </w:r>
    </w:p>
    <w:p w14:paraId="7B8F1902" w14:textId="77777777" w:rsidR="00925DFD" w:rsidRPr="007D51F8" w:rsidRDefault="00BD1327" w:rsidP="007D51F8">
      <w:pPr>
        <w:pStyle w:val="divdocumentsinglecolumn"/>
        <w:shd w:val="clear" w:color="auto" w:fill="FFFFFF"/>
        <w:spacing w:before="200"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bookmarkStart w:id="3" w:name="_Hlk189641009"/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 xml:space="preserve">Cloud Security </w:t>
      </w: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Engineer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bookmarkEnd w:id="3"/>
    <w:p w14:paraId="3BBF4C46" w14:textId="77777777" w:rsidR="00925DFD" w:rsidRPr="007D51F8" w:rsidRDefault="00BD1327" w:rsidP="007D51F8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Intel | Apr 2020-Feb 2021</w:t>
      </w:r>
    </w:p>
    <w:p w14:paraId="34DDFEA9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Conducted cloud risk assessments and vulnerability assessments, identifying and mitigating security threats, reducing potential risks by 25% through proactive measures.</w:t>
      </w:r>
    </w:p>
    <w:p w14:paraId="437F5C15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Configured and maintained security tools such as Cl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oudTrail, AWS Config, and Azure Security Center to monitor and analyze cloud environments, ensuring compliance with security best practices and internal policies.</w:t>
      </w:r>
    </w:p>
    <w:p w14:paraId="07FC5E6F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Spearheaded the integration of advanced cloud security frameworks, enhancing the overall secu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rity posture of Intel's multi-cloud environments.</w:t>
      </w:r>
    </w:p>
    <w:p w14:paraId="77BF82C4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Provided expert guidance on cloud security best practices, advising teams on secure architecture and ensuring all cloud resources adhered to security policies.</w:t>
      </w:r>
    </w:p>
    <w:p w14:paraId="09088D1F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Collaborated with development teams to embed s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ecurity within the software development lifecycle (SDLC), implementing automated security testing and compliance checks.</w:t>
      </w:r>
    </w:p>
    <w:p w14:paraId="281A91BD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Managed and monitored cloud-based firewalls, ensuring the continuous protection of cloud assets from external threats and unauthorized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access.</w:t>
      </w:r>
    </w:p>
    <w:p w14:paraId="1E55D156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lastRenderedPageBreak/>
        <w:t>Led the design and execution of cloud security incident response plans, coordinating with cross-functional teams to ensure swift resolution of any identified threats.</w:t>
      </w:r>
    </w:p>
    <w:p w14:paraId="5D4C8344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Developed and enforced security policies and procedures for cloud environments, e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nsuring adherence to regulatory frameworks including ISO 27001, GDPR, and NIST, achieving 100% compliance during internal audits.</w:t>
      </w:r>
    </w:p>
    <w:p w14:paraId="5B54BC4A" w14:textId="77777777" w:rsidR="00925DFD" w:rsidRPr="007D51F8" w:rsidRDefault="00BD1327" w:rsidP="007D51F8">
      <w:pPr>
        <w:pStyle w:val="divdocumentulli"/>
        <w:numPr>
          <w:ilvl w:val="0"/>
          <w:numId w:val="4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Designed and implemented cloud access control measures, including Identity and Access Management (IAM), enforcing least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privilege principles and securing over 500+ cloud resources.</w:t>
      </w:r>
    </w:p>
    <w:p w14:paraId="5CC854FF" w14:textId="77777777" w:rsidR="00925DFD" w:rsidRPr="007D51F8" w:rsidRDefault="00BD1327" w:rsidP="007D51F8">
      <w:pPr>
        <w:pStyle w:val="divdocumentsinglecolumn"/>
        <w:shd w:val="clear" w:color="auto" w:fill="FFFFFF"/>
        <w:spacing w:before="200"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Network Security Engineer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p w14:paraId="0C71ACFB" w14:textId="77777777" w:rsidR="00925DFD" w:rsidRPr="007D51F8" w:rsidRDefault="00BD1327" w:rsidP="007D51F8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Molina Healthcare | Feb 2018-Mar 2020</w:t>
      </w:r>
    </w:p>
    <w:p w14:paraId="0005D3B5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Conducted regular network vulnerability assessments and penetration tests, identifying and mitigating potential threats, resulting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 in a 20% improvement in overall network security posture.</w:t>
      </w:r>
    </w:p>
    <w:p w14:paraId="7A9774E8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Monitored network traffic and logs using SIEM tools, responding to over 100 security incidents and ensuring all were resolved within an average response time of 15 minutes.</w:t>
      </w:r>
    </w:p>
    <w:p w14:paraId="1F6CE44B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Managed the deployment a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nd configuration of network security devices, including firewalls and VPNs, ensuring secure communication across all network segments.</w:t>
      </w:r>
    </w:p>
    <w:p w14:paraId="2F7EC3D3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Collaborated with cross-functional teams to design and implement secure network architectures, focusing on reducing risk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and enhancing overall security posture.</w:t>
      </w:r>
    </w:p>
    <w:p w14:paraId="2D2B406F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Led the investigation and resolution of security incidents, coordinating with internal teams to minimize disruption to network operations and maintain compliance with security policies.</w:t>
      </w:r>
    </w:p>
    <w:p w14:paraId="6F53A070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Performed regular updates and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patches on network security systems, ensuring protection against the latest vulnerabilities and maintaining system integrity.</w:t>
      </w:r>
    </w:p>
    <w:p w14:paraId="763ED8C7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Conducted continuous monitoring of network traffic and security alerts, proactively identifying potential threats and working to p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revent security breaches before they occur.</w:t>
      </w:r>
    </w:p>
    <w:p w14:paraId="640F404E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Conducted employee cybersecurity training sessions, raising awareness and reducing phishing attack success rates by 40%.</w:t>
      </w:r>
    </w:p>
    <w:p w14:paraId="3822CD79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Managed network access control policies using NAC (Network Access Control) systems, enhanci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ng the control of devices accessing the healthcare network.</w:t>
      </w:r>
    </w:p>
    <w:p w14:paraId="2A316C55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Designed and implemented secure network configurations for cloud services and hybrid environments, reducing the risk of cloud data breaches by 15%.</w:t>
      </w:r>
    </w:p>
    <w:p w14:paraId="4515B665" w14:textId="77777777" w:rsidR="00925DFD" w:rsidRPr="007D51F8" w:rsidRDefault="00BD1327" w:rsidP="007D51F8">
      <w:pPr>
        <w:pStyle w:val="divdocumentulli"/>
        <w:numPr>
          <w:ilvl w:val="0"/>
          <w:numId w:val="5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Collaborated with the IT team to design and depl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oy a secure multi-site VPN infrastructure, enhancing remote access security for over 500 healthcare professionals.</w:t>
      </w:r>
    </w:p>
    <w:p w14:paraId="6D031F66" w14:textId="77777777" w:rsidR="00925DFD" w:rsidRPr="007D51F8" w:rsidRDefault="00BD1327" w:rsidP="007D51F8">
      <w:pPr>
        <w:pStyle w:val="divdocumentsinglecolumn"/>
        <w:shd w:val="clear" w:color="auto" w:fill="FFFFFF"/>
        <w:spacing w:before="200"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System Security Analyst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p w14:paraId="2BD87CAC" w14:textId="77777777" w:rsidR="00925DFD" w:rsidRPr="007D51F8" w:rsidRDefault="00BD1327" w:rsidP="007D51F8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Regulatory Data Corp, Moody's Analytics | Jun 2017-Feb 2018</w:t>
      </w:r>
    </w:p>
    <w:p w14:paraId="2B33ACA0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I identified security flaws in legacy systems and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proposed practical hardening measures to reduce risk actionable insights for remediation</w:t>
      </w:r>
    </w:p>
    <w:p w14:paraId="78723D4E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Managed and monitored enterprise-wide patch management processes for servers, end points and devices to ensure timely update and vulnerability remediation</w:t>
      </w:r>
    </w:p>
    <w:p w14:paraId="51A6C89B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Leveraged SC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CM and automation tools for automated deployment across on prem and cloud environment</w:t>
      </w:r>
    </w:p>
    <w:p w14:paraId="066AB21C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Collaborated with IT teams to address zero-day vulnerabilities and ensure alignment with organization risk management strategies</w:t>
      </w:r>
    </w:p>
    <w:p w14:paraId="463FA0CE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Responsible for critical security inciden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ts, applying emergency patches and documenting response efforts</w:t>
      </w:r>
    </w:p>
    <w:p w14:paraId="1208E75D" w14:textId="77777777" w:rsidR="00925DFD" w:rsidRPr="007D51F8" w:rsidRDefault="00BD1327" w:rsidP="007D51F8">
      <w:pPr>
        <w:pStyle w:val="divdocumentulli"/>
        <w:numPr>
          <w:ilvl w:val="0"/>
          <w:numId w:val="6"/>
        </w:numPr>
        <w:shd w:val="clear" w:color="auto" w:fill="FFFFFF"/>
        <w:spacing w:line="240" w:lineRule="auto"/>
        <w:ind w:left="460" w:hanging="201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Conducted regular audits to ensure compliance and achieve 99% patch management rate</w:t>
      </w:r>
    </w:p>
    <w:p w14:paraId="7AA09D2B" w14:textId="77777777" w:rsidR="00925DFD" w:rsidRPr="007D51F8" w:rsidRDefault="00BD1327" w:rsidP="007D51F8">
      <w:pPr>
        <w:pStyle w:val="divdocumentdivsectiontitle"/>
        <w:shd w:val="clear" w:color="auto" w:fill="FFFFFF"/>
        <w:spacing w:before="300" w:line="240" w:lineRule="auto"/>
        <w:rPr>
          <w:rFonts w:ascii="Aptos" w:eastAsia="Century Gothic" w:hAnsi="Aptos" w:cs="Century Gothic"/>
          <w:b/>
          <w:bCs/>
          <w:caps/>
        </w:rPr>
      </w:pPr>
      <w:r w:rsidRPr="007D51F8">
        <w:rPr>
          <w:rFonts w:ascii="Aptos" w:eastAsia="Century Gothic" w:hAnsi="Aptos" w:cs="Century Gothic"/>
          <w:b/>
          <w:bCs/>
          <w:caps/>
        </w:rPr>
        <w:t>Education</w:t>
      </w:r>
    </w:p>
    <w:p w14:paraId="7EBA7846" w14:textId="77777777" w:rsidR="00925DFD" w:rsidRPr="007D51F8" w:rsidRDefault="00BD1327" w:rsidP="007D51F8">
      <w:pPr>
        <w:pStyle w:val="divdocumentsinglecolumn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Master of Science (MSc): Information Systems Security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p w14:paraId="2E7B018F" w14:textId="77777777" w:rsidR="00E61D12" w:rsidRDefault="00BD1327" w:rsidP="00E61D12">
      <w:pPr>
        <w:pStyle w:val="spanpaddedline"/>
        <w:shd w:val="clear" w:color="auto" w:fill="FFFFFF"/>
        <w:spacing w:line="240" w:lineRule="auto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Wilmington University | </w:t>
      </w:r>
      <w:r w:rsidRPr="007D51F8">
        <w:rPr>
          <w:rStyle w:val="educsprtreducsprtr"/>
          <w:rFonts w:ascii="Aptos" w:eastAsia="Century Gothic" w:hAnsi="Aptos" w:cs="Century Gothic"/>
          <w:color w:val="231F20"/>
          <w:sz w:val="22"/>
          <w:szCs w:val="22"/>
        </w:rPr>
        <w:t xml:space="preserve">|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Delaware</w:t>
      </w:r>
      <w:r w:rsidRPr="007D51F8">
        <w:rPr>
          <w:rFonts w:ascii="Aptos" w:eastAsia="Century Gothic" w:hAnsi="Aptos" w:cs="Century Gothic"/>
          <w:color w:val="231F20"/>
          <w:sz w:val="22"/>
          <w:szCs w:val="22"/>
        </w:rPr>
        <w:t xml:space="preserve">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 xml:space="preserve">| May </w:t>
      </w: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2016</w:t>
      </w:r>
    </w:p>
    <w:p w14:paraId="20029335" w14:textId="7E2D64A5" w:rsidR="00925DFD" w:rsidRPr="007D51F8" w:rsidRDefault="00BD1327" w:rsidP="00E61D12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b/>
          <w:bCs/>
          <w:color w:val="231F20"/>
          <w:sz w:val="22"/>
          <w:szCs w:val="22"/>
        </w:rPr>
        <w:t>Bachelor of Science (BSC): Computer Science</w:t>
      </w:r>
      <w:r w:rsidRPr="007D51F8">
        <w:rPr>
          <w:rStyle w:val="documenttxtBold"/>
          <w:rFonts w:ascii="Aptos" w:eastAsia="Century Gothic" w:hAnsi="Aptos" w:cs="Century Gothic"/>
          <w:color w:val="231F20"/>
          <w:sz w:val="22"/>
          <w:szCs w:val="22"/>
        </w:rPr>
        <w:t xml:space="preserve"> </w:t>
      </w:r>
    </w:p>
    <w:p w14:paraId="1DD61C97" w14:textId="77777777" w:rsidR="00925DFD" w:rsidRDefault="00BD1327" w:rsidP="007D51F8">
      <w:pPr>
        <w:pStyle w:val="spanpaddedline"/>
        <w:shd w:val="clear" w:color="auto" w:fill="FFFFFF"/>
        <w:spacing w:line="240" w:lineRule="auto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  <w:r w:rsidRPr="007D51F8">
        <w:rPr>
          <w:rStyle w:val="span"/>
          <w:rFonts w:ascii="Aptos" w:eastAsia="Century Gothic" w:hAnsi="Aptos" w:cs="Century Gothic"/>
          <w:color w:val="231F20"/>
          <w:sz w:val="22"/>
          <w:szCs w:val="22"/>
        </w:rPr>
        <w:t>Bowen University | May 2013</w:t>
      </w:r>
    </w:p>
    <w:p w14:paraId="146BC542" w14:textId="77777777" w:rsidR="00013990" w:rsidRDefault="00013990" w:rsidP="007D51F8">
      <w:pPr>
        <w:pStyle w:val="spanpaddedline"/>
        <w:shd w:val="clear" w:color="auto" w:fill="FFFFFF"/>
        <w:spacing w:line="240" w:lineRule="auto"/>
        <w:rPr>
          <w:rStyle w:val="span"/>
          <w:rFonts w:ascii="Aptos" w:eastAsia="Century Gothic" w:hAnsi="Aptos" w:cs="Century Gothic"/>
          <w:color w:val="231F20"/>
          <w:sz w:val="22"/>
          <w:szCs w:val="22"/>
        </w:rPr>
      </w:pPr>
    </w:p>
    <w:p w14:paraId="63F65757" w14:textId="70515AFF" w:rsidR="00013990" w:rsidRPr="00013990" w:rsidRDefault="00013990" w:rsidP="00013990">
      <w:pPr>
        <w:pStyle w:val="spanpaddedline"/>
        <w:shd w:val="clear" w:color="auto" w:fill="FFFFFF"/>
        <w:spacing w:line="240" w:lineRule="auto"/>
        <w:rPr>
          <w:rFonts w:ascii="Aptos" w:eastAsia="Century Gothic" w:hAnsi="Aptos" w:cs="Century Gothic"/>
          <w:b/>
          <w:bCs/>
          <w:color w:val="231F20"/>
        </w:rPr>
      </w:pPr>
      <w:r w:rsidRPr="00013990">
        <w:rPr>
          <w:rStyle w:val="span"/>
          <w:rFonts w:ascii="Aptos" w:eastAsia="Century Gothic" w:hAnsi="Aptos" w:cs="Century Gothic"/>
          <w:b/>
          <w:bCs/>
          <w:color w:val="231F20"/>
        </w:rPr>
        <w:t>CERTIFICATIONS:</w:t>
      </w:r>
    </w:p>
    <w:p w14:paraId="3FF788EA" w14:textId="77777777" w:rsidR="00E61D12" w:rsidRDefault="00E61D12" w:rsidP="007D51F8">
      <w:pPr>
        <w:pStyle w:val="p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  <w:sectPr w:rsidR="00E61D12">
          <w:pgSz w:w="12240" w:h="15840"/>
          <w:pgMar w:top="740" w:right="740" w:bottom="740" w:left="740" w:header="720" w:footer="720" w:gutter="0"/>
          <w:cols w:space="720"/>
        </w:sectPr>
      </w:pPr>
    </w:p>
    <w:p w14:paraId="1CF4E31A" w14:textId="2D6228B7" w:rsidR="00925DFD" w:rsidRDefault="00013990" w:rsidP="007D51F8">
      <w:pPr>
        <w:pStyle w:val="p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013990">
        <w:rPr>
          <w:rFonts w:ascii="Aptos" w:eastAsia="Century Gothic" w:hAnsi="Aptos" w:cs="Century Gothic"/>
          <w:color w:val="231F20"/>
          <w:sz w:val="22"/>
          <w:szCs w:val="22"/>
        </w:rPr>
        <w:lastRenderedPageBreak/>
        <w:t>CompTIA Cloud +</w:t>
      </w:r>
    </w:p>
    <w:p w14:paraId="60A899FF" w14:textId="73E52C33" w:rsidR="00960295" w:rsidRDefault="00960295" w:rsidP="007D51F8">
      <w:pPr>
        <w:pStyle w:val="p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960295">
        <w:rPr>
          <w:rFonts w:ascii="Aptos" w:eastAsia="Century Gothic" w:hAnsi="Aptos" w:cs="Century Gothic"/>
          <w:color w:val="231F20"/>
          <w:sz w:val="22"/>
          <w:szCs w:val="22"/>
        </w:rPr>
        <w:t>Certified ethical hacker (CEH)</w:t>
      </w:r>
    </w:p>
    <w:p w14:paraId="667A5966" w14:textId="1DFEC1DE" w:rsidR="00E61D12" w:rsidRDefault="00E61D12" w:rsidP="007D51F8">
      <w:pPr>
        <w:pStyle w:val="p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E61D12">
        <w:rPr>
          <w:rFonts w:ascii="Aptos" w:eastAsia="Century Gothic" w:hAnsi="Aptos" w:cs="Century Gothic"/>
          <w:color w:val="231F20"/>
          <w:sz w:val="22"/>
          <w:szCs w:val="22"/>
        </w:rPr>
        <w:t>Azure Security Engineer (AZ 500)</w:t>
      </w:r>
    </w:p>
    <w:p w14:paraId="725E6D05" w14:textId="49ABB527" w:rsidR="00E61D12" w:rsidRPr="007D51F8" w:rsidRDefault="00E61D12" w:rsidP="007D51F8">
      <w:pPr>
        <w:pStyle w:val="p"/>
        <w:shd w:val="clear" w:color="auto" w:fill="FFFFFF"/>
        <w:spacing w:line="240" w:lineRule="auto"/>
        <w:rPr>
          <w:rFonts w:ascii="Aptos" w:eastAsia="Century Gothic" w:hAnsi="Aptos" w:cs="Century Gothic"/>
          <w:color w:val="231F20"/>
          <w:sz w:val="22"/>
          <w:szCs w:val="22"/>
        </w:rPr>
      </w:pPr>
      <w:r w:rsidRPr="00E61D12">
        <w:rPr>
          <w:rFonts w:ascii="Aptos" w:eastAsia="Century Gothic" w:hAnsi="Aptos" w:cs="Century Gothic"/>
          <w:color w:val="231F20"/>
          <w:sz w:val="22"/>
          <w:szCs w:val="22"/>
        </w:rPr>
        <w:t>AWS Certified Security - Specialty</w:t>
      </w:r>
    </w:p>
    <w:sectPr w:rsidR="00E61D12" w:rsidRPr="007D51F8" w:rsidSect="00E61D12">
      <w:type w:val="continuous"/>
      <w:pgSz w:w="12240" w:h="15840"/>
      <w:pgMar w:top="740" w:right="740" w:bottom="740" w:left="74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8B76DBD4-28CF-4796-A882-44AFC4E6284F}"/>
    <w:embedBold r:id="rId2" w:fontKey="{F80F606B-6789-4DC9-98B8-9E320DA5B08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1A305EC8-084F-4F45-8621-B206334FBFB9}"/>
    <w:embedBold r:id="rId4" w:fontKey="{377EB3B3-F5A9-44F9-8060-11C7C6296E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8814CD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B0EC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3CF8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5C2B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2AB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DC5C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2A99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366F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B2CB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28F8F8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E3C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CA01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0E19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0444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E2A3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D2EB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3E6AD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F2A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4B206F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DE2C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203A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7EB9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302D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7060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D09C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9C22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32F0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02B2D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1C44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427B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00B2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1AD2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5E1F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F8CE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BCD4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F62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65783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EADC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8028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D4E4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7BA86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22CB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5CE7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625F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02A9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F33492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1617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E4659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1EBD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58F8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88ED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30B0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7C91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B05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DFD"/>
    <w:rsid w:val="00013990"/>
    <w:rsid w:val="004E02C9"/>
    <w:rsid w:val="007D51F8"/>
    <w:rsid w:val="008938B1"/>
    <w:rsid w:val="00925DFD"/>
    <w:rsid w:val="00960295"/>
    <w:rsid w:val="00B163B8"/>
    <w:rsid w:val="00BD1327"/>
    <w:rsid w:val="00C14C50"/>
    <w:rsid w:val="00E6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F313"/>
  <w15:docId w15:val="{7635EB2A-277E-4268-9D44-377BAB24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231F20"/>
      <w:shd w:val="clear" w:color="auto" w:fill="FFFFFF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800" w:lineRule="atLeast"/>
    </w:pPr>
    <w:rPr>
      <w:caps/>
      <w:color w:val="231F20"/>
      <w:sz w:val="64"/>
      <w:szCs w:val="64"/>
    </w:rPr>
  </w:style>
  <w:style w:type="paragraph" w:customStyle="1" w:styleId="div">
    <w:name w:val="div"/>
    <w:basedOn w:val="Normal"/>
  </w:style>
  <w:style w:type="paragraph" w:customStyle="1" w:styleId="divnamefname">
    <w:name w:val="div_name_fname"/>
    <w:basedOn w:val="Normal"/>
  </w:style>
  <w:style w:type="character" w:customStyle="1" w:styleId="divnamefnameCharacter">
    <w:name w:val="div_name_fname Character"/>
    <w:basedOn w:val="DefaultParagraphFont"/>
  </w:style>
  <w:style w:type="paragraph" w:customStyle="1" w:styleId="divnamelname">
    <w:name w:val="div_name_lname"/>
    <w:basedOn w:val="Normal"/>
  </w:style>
  <w:style w:type="character" w:customStyle="1" w:styleId="divnamelnameCharacter">
    <w:name w:val="div_name_lname Character"/>
    <w:basedOn w:val="DefaultParagraphFont"/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420" w:lineRule="atLeast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addresslispanbluebullet">
    <w:name w:val="div_document_div_address_li_span_bluebullet"/>
    <w:basedOn w:val="DefaultParagraphFont"/>
    <w:rPr>
      <w:rFonts w:ascii="Symbol" w:eastAsia="Symbol" w:hAnsi="Symbol" w:cs="Symbol"/>
      <w:color w:val="DADADA"/>
      <w:position w:val="-2"/>
      <w:sz w:val="34"/>
      <w:szCs w:val="34"/>
    </w:rPr>
  </w:style>
  <w:style w:type="character" w:customStyle="1" w:styleId="divaddressCharacter">
    <w:name w:val="div_address Character"/>
    <w:basedOn w:val="divCharacter"/>
    <w:rPr>
      <w:b w:val="0"/>
      <w:bCs w:val="0"/>
      <w:sz w:val="22"/>
      <w:szCs w:val="22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heading">
    <w:name w:val="heading"/>
    <w:basedOn w:val="Normal"/>
    <w:rPr>
      <w:b/>
      <w:bCs/>
      <w:caps/>
    </w:rPr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color w:val="231F2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educsprtreducsprtr">
    <w:name w:val="educsprtr + educsprtr"/>
    <w:basedOn w:val="DefaultParagraphFont"/>
    <w:rPr>
      <w:vanish/>
    </w:rPr>
  </w:style>
  <w:style w:type="paragraph" w:styleId="NoSpacing">
    <w:name w:val="No Spacing"/>
    <w:uiPriority w:val="1"/>
    <w:qFormat/>
    <w:rsid w:val="007D51F8"/>
    <w:pPr>
      <w:textAlignment w:val="baseline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8938B1"/>
    <w:pPr>
      <w:spacing w:before="100" w:beforeAutospacing="1" w:after="100" w:afterAutospacing="1" w:line="240" w:lineRule="auto"/>
      <w:textAlignment w:val="auto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8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Temitope Omole</vt:lpstr>
    </vt:vector>
  </TitlesOfParts>
  <Company/>
  <LinksUpToDate>false</LinksUpToDate>
  <CharactersWithSpaces>10341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Temitope Omole</dc:title>
  <dc:creator>Mahejabin Rangrez</dc:creator>
  <cp:lastModifiedBy>aaditya com</cp:lastModifiedBy>
  <cp:revision>2</cp:revision>
  <cp:lastPrinted>2025-02-05T14:44:00Z</cp:lastPrinted>
  <dcterms:created xsi:type="dcterms:W3CDTF">2025-02-10T05:54:00Z</dcterms:created>
  <dcterms:modified xsi:type="dcterms:W3CDTF">2025-02-10T05:54:00Z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6779707c-8c6c-40b3-a4f8-bde228910840</vt:lpwstr>
  </property>
  <property fmtid="{D5CDD505-2E9C-101B-9397-08002B2CF9AE}" pid="3" name="x1ye=0">
    <vt:lpwstr>eIEAAB+LCAAAAAAABAAUmDW24wAQBA+kQEyhmBmtTMzMOv3+TR34WaOZ7irDpMDwOC4wHE/AEC7iEMFjHCSwMMzhOI5kRHjORPq1oT3OoD3XzPzLAyiX7I/DEklvhqcDpYUaJlw0G8RgoQCKhLY1nrzAd16SuudcvUhChwCJ5keI3wEoRawYAp1s7Lt+HRCRBCw/9gR/krgbdrj8ugIJbqdqn2ILB6jIeXwOzcCwqXTx8uqAv7X73BzKAritLbm</vt:lpwstr>
  </property>
  <property fmtid="{D5CDD505-2E9C-101B-9397-08002B2CF9AE}" pid="4" name="x1ye=1">
    <vt:lpwstr>MWFNgl8uY75Y7jURGMCh4fRAyRPHjQJK6iRhjjmDu6LvCsLyk3n6K1KRJ1ARE+LB9wG7ByNG5AEVufpkliz8L/mkfDziVqxBt73/cNbewjOcW9NO382yT3veSaTUSp9ewx2pPKQ7Q6utSff/ljvUG5PHLGFw55rb/ZLLxtu8jOZdIcQxE97BRNd209CJ/+bX2PkPMoJEZbjqvKEGqSvmgntJ/qoAqtGySZsulYjcP9nzojlcNe5/EkgXslCbMcB</vt:lpwstr>
  </property>
  <property fmtid="{D5CDD505-2E9C-101B-9397-08002B2CF9AE}" pid="5" name="x1ye=10">
    <vt:lpwstr>pwXp1qWAHxP/rXpiq3TB5l/m2biT+V40+DqfHnwkyd0IbxD+a6tCf42q6rvefK5hyBhJSmpLFnltXoCZLcv4OWcjEGnvdxpQmEa1pFECIBCyXYTdFz75GG7Oox6hr7SliP/HpII5Q6bOgvy4NVVquVjSN664UWQ4uoXD7OpNHm2YEZw9Xe+lpw8byGVXxmAgxF3OnlRI5mATSZZStgHzIFt548bYZZw9yvGB9DF4oDs4KP8Iac3N8qSxcGKgWaS</vt:lpwstr>
  </property>
  <property fmtid="{D5CDD505-2E9C-101B-9397-08002B2CF9AE}" pid="6" name="x1ye=100">
    <vt:lpwstr>CnxtlKDPJKMG8dD3D7dWqC2kdq0ROmw6eBKYTVFneqkx1ixeYsG3ARXb6Y/ZtZkwumcbByY7PlfJAWDInB8BUM5z+2yRIZMIkklxdvgfjUtJBRI6L32ceu+fzSG9+3Xk0CB/ux5Zm1U8rjJw82RKunsW3Ni4fV9UQN3i9BqUsGLidV6iBdJQr+s8y3NR8D2/5Igk7cVVDElRDMXbrBEvAHMewDlro4p8ywufV/TH1h8WdhIVNm+ksmltRhXzBBU</vt:lpwstr>
  </property>
  <property fmtid="{D5CDD505-2E9C-101B-9397-08002B2CF9AE}" pid="7" name="x1ye=101">
    <vt:lpwstr>IcgG60gevCb5jR7s62UbIlpPjOXjT/ez4qGY4Q08de7GCTT2Rk6TWfFJ36DXuVqliJEZwSGBirYwquUmQEvIN2QsbaroyzeJ+ZZbbweQW/2M/EYW+nBlbJU1E/hA/IcXXqGWUI4x5/AOe48CafcuI0DFxwCu2wv1VSvIzl606GBei6i5zupYIib1XJZkQTjka+KcRVgFN3RmoBSFGzM5cjeOCq4rWxghmQRgOV3NkzLtxV+qQOViQnK6THTbemU</vt:lpwstr>
  </property>
  <property fmtid="{D5CDD505-2E9C-101B-9397-08002B2CF9AE}" pid="8" name="x1ye=102">
    <vt:lpwstr>r5+t2PaaYe6OKM9PCVbU/IyeD64zUn46tcBF2YRC1vmfAq8wHMfQKJaN1Lx84Cw0uBEKxEuWH3D5luj7GtGBKLq00ywvW5hFHecSNOZqkBp5KdEcS9/f37ZWbcttVfK8pBWRlzXDpyDNAY4y1bIyzQqBDf9AucOQWz+YXXlLSUzhC5paPQ9L1aLtq+VW3KWOgiFs86Nqv4WcSp3t1Z41ppVfdNJAh0+E/792i7nWhzlibYWwQqE5sYio40Ft0PR</vt:lpwstr>
  </property>
  <property fmtid="{D5CDD505-2E9C-101B-9397-08002B2CF9AE}" pid="9" name="x1ye=103">
    <vt:lpwstr>IPxLcw7JPB6i96vPCfUR9wXEw1Z0uGnru8ZpdaBsM++SWWVjZVFYV0oUn8ky9cYcnLF+x1mmJLKX7YjXCGQuUO87hAnAUBQVUrLpbKt/S+HtiozM+nCIdEwd9luuHSy+sTHd77cK04CdTaZCtw5yElLCu4RqPtD3ziXjP6kzygDZvRtWCZ9y5KYOntMqoDHjANxys2IHjwK7NzG0iGT5AyKe11iefZi0ta/tSRHwZ08z/UmMH5OnjMJ0IYoMRdU</vt:lpwstr>
  </property>
  <property fmtid="{D5CDD505-2E9C-101B-9397-08002B2CF9AE}" pid="10" name="x1ye=104">
    <vt:lpwstr>wGKq7AqvIKrMgFFBYJIfHbqmSEtfVF5Kp5YOxQ82DmXRl9nMJnHSV+9eU2JOKgIaFj/0mcNxGyJvhgo3NI4RiAAsk0T0ZwgMWF6KRYIBDjD6z+Vh2r1HgfZzKlQq0kueb++Pr+4cVRUJjCUZnpTNfnTcLq/dSc4wkgx/PmQ8PKacWCf4IboQ/q6lRKgO4eXusTS5k8jXWUmEXMFPBGy6TWPkV8e/Bsz3pcWvt0ZEuRHLBPU1+sI2IQKHWaz4/Aa</vt:lpwstr>
  </property>
  <property fmtid="{D5CDD505-2E9C-101B-9397-08002B2CF9AE}" pid="11" name="x1ye=105">
    <vt:lpwstr>lqWcPw2NyaKQgo/SRJ63G8DSjF2d6lYVwTjwBpPCp7RMOhofD+on+5K/aMEKhPq1a5ifI34dN9uELl6Ow7i9Z0dUAWd5gljqks2dUqPpHV6oZHuk4rrPyQbQWDTyLksB+7zRDpEFyACflLH44LiaVic+NhTg1bZ+6Rb9GRc0H1Z6A+Pa+wA/JLgT5LO5RIYjPKobqZconbJpIr//u+lnMW6ZS4Kg1ngs8cMTBxO7zdc5VSQiKL1hdia3vl0gtgi</vt:lpwstr>
  </property>
  <property fmtid="{D5CDD505-2E9C-101B-9397-08002B2CF9AE}" pid="12" name="x1ye=106">
    <vt:lpwstr>rzWrEW1Zi6X34euFcDaEmeLC+qW/hKfkEriIsIC3qTpm+/ynKqaqMTH9Vaf1llnhEXnvwgVKNqB3/AgOqeDPGn3L9MzeW1sGqhzU5d9RkBCCR2oVi1C26k1JJZh8c9X5k6fB0qP4ny25kwe5cxak95QLTUBoaS5GNkwlVtHgLlza1Rm6BvKHgrhan7OFFgmsDO5MLY0REmlMgEifFz5GeVHe+KoL0iSETL2ezW4pXtmFCOaiISXXrOiaXk03i8I</vt:lpwstr>
  </property>
  <property fmtid="{D5CDD505-2E9C-101B-9397-08002B2CF9AE}" pid="13" name="x1ye=107">
    <vt:lpwstr>Lko7WBMbpR2xXztRsbuL8Ggui7/3tDvWvhmQV7ESMJhZlzfiFMTCmlG4htjudgDEAPXM0jOZKMvKOaq/A4bb2nPO/WvQwaLAAM/W1wzUh0FgQRRKNm1nUMwf1eE020AnWpWJEs1yA9HQPOjfj25INHM+DLkxW2Cj1A5nXzHnja+KlnLO0XniAZtMiNjikYRntj3806IXPKQQ+o5Owbliru7IcgtaqVL/Oou7bJaMtAUm0sZV6B8GjmU2P35XAh4</vt:lpwstr>
  </property>
  <property fmtid="{D5CDD505-2E9C-101B-9397-08002B2CF9AE}" pid="14" name="x1ye=108">
    <vt:lpwstr>/zop8vCj6iODboLK4GF06eoFAaSeFm7fZ7bAxeyNxM0CtAa3Om2OUBT0sl2N84TPrRlT7bWWxxpq/gHAjYu8eHpGguqeV5bUjA7VOVOn7Gu1176iJfjoZdLWWD0l2/vLI1h+t0ljBIr3mKxHKJCAr041PAPQwy6GYozk7rGiqbrIbkUYLC3XogSxmg8p5yVkGuZWSHG/mHpLz8b6BbhtbcxfahpY8ZjSS8rdnDmhmKjsTx62TZkbOFdyp4AeE9O</vt:lpwstr>
  </property>
  <property fmtid="{D5CDD505-2E9C-101B-9397-08002B2CF9AE}" pid="15" name="x1ye=109">
    <vt:lpwstr>BgIOOEFcwiS/9MjvVgiX2BMo2KjpB09TOVDijHcIuJ/ERhXF2hvUEPKzp3dGzvOYapjs3krvQbiVEoAOiwwRXUNZLbK7bHeae8fviIrD7ODjjrUKlOJ9GDCMmQdfh4dUJZ0U/G+wdOBU8IKPFPtVJ4JIyiNG8pN2jL7LZsiNofglqu+TiX8p0C/h33Yta874jZ10/dAcsI2Q8+ZtaoDJ01Lb6apEzdN9BIJPoiGgIrx4ZCoh9IH2JijvXFLICGo</vt:lpwstr>
  </property>
  <property fmtid="{D5CDD505-2E9C-101B-9397-08002B2CF9AE}" pid="16" name="x1ye=11">
    <vt:lpwstr>XRP4ib8G9P176lye2Ft9+h1cTBmuwNvThGNWk0osD1/4S/U87t8botF1rpId8fHX38qfcmqQiCbi/iKfYJdL7cjXx68wHlxEQEi+oOmV1FNHkpCMgzaETj9di/N2moYIqFE3q9Tq95f5R8P/qQeDydt6jA70Pt1CeuZgHtPTtt8BGZ1iQNPRRSIBT06JVDkq4CQfRLRcqMG7cwFQYzkaKS/zEzhg/6bQY3fK7H2SpnSrTSeFV2Th0qMyBIbjixz</vt:lpwstr>
  </property>
  <property fmtid="{D5CDD505-2E9C-101B-9397-08002B2CF9AE}" pid="17" name="x1ye=110">
    <vt:lpwstr>IZGg2GcmxK3H85FAad94ZI9P+LcoB2rC1MeEEXwT+huTXrfeelRNHcz8b299Amhm/AT+SFb6dVbkEX5Zws7tXn3zf4p15Hfh+E5qyKxlT18Q2u+nEiWMaEgT4wmR5DfCHTBJ5b4w15AKibd34pgYyEBihEMe8/5pPqHUf5DApZTIf1On8+evGKkWPD2a/QEUTj74H1EpapnWPfqtW11i/Xsqa1F4nVv25judSJP6Lz6pRNS7BgWlAebca9CO3pL</vt:lpwstr>
  </property>
  <property fmtid="{D5CDD505-2E9C-101B-9397-08002B2CF9AE}" pid="18" name="x1ye=111">
    <vt:lpwstr>N/9mn7ZnMGazZrP2rAkOnxWgqacxX9dXhoBac5XuCnxsSeK61YeJvuGdGznVJySd8wat/v9omLMfKMDCnwdFG7TSJLvcotQnNuPztHJEQ0V5yVCqBwmYCQNJ1sj8rDeba1De5k+Xv9F5yikjfXab3vBI5X19z5VvkZAfJi2tRHWP0pjz5gXDm2LM6y89I9rjPOa6Lu4EVZpJr2ofzkDNaoWWMce1D6leizkasYeKX3hkXcGC4Vmo/26ZBu2PWiW</vt:lpwstr>
  </property>
  <property fmtid="{D5CDD505-2E9C-101B-9397-08002B2CF9AE}" pid="19" name="x1ye=112">
    <vt:lpwstr>mm6jJofsoFZM5/5Tpxc6IRyyzL8Hip0mcYzZxfBUk3puqHXC1yFnktUpJFGtBmYv/OgOa9ST8iO1d+tMBkU62L7tA/kRec9CN3WkHBZxsB4pFn5BrRs4pTxu8IjtJ1WzgPRta8tyvt3Thz2TB/BemAiAMals6oFfXGRSzeK8so4PAh/ARlviPoWcz/T4HSwlbQI/JIzcscKcG+RjyRmGIyKTkCOa1p2otjOnRJwsIKNW4JJBwuZGL9zO94vlHpc</vt:lpwstr>
  </property>
  <property fmtid="{D5CDD505-2E9C-101B-9397-08002B2CF9AE}" pid="20" name="x1ye=113">
    <vt:lpwstr>SB1nZB53wsSpnDvPsyLK+99oGZyoYHdFQLUj9JL2nmPlyo6lh5Xc1KV4aMjXFkTmKAGFfqjwC2duxwV/mklpM/6JEP2kN8fdi8Ovj4XQlFAS+YqkLk4W0h1CFCrdz7Yx1WYm9JYsxQQmD5hEUeUL/Im6uMp5LIwPIGygHcKoS7eBdQJnbgH4TPE8hAfhUyvIKX61gwqnIwiwpmnY0SJ99BuE26i+0tgrjK9hYhltugQto9HdDBLBnzp1fHlDJPO</vt:lpwstr>
  </property>
  <property fmtid="{D5CDD505-2E9C-101B-9397-08002B2CF9AE}" pid="21" name="x1ye=114">
    <vt:lpwstr>AADZ0Qa90dk5wFxwVpsr3imRvvTOFeTGY8dWVrcF6JJudTvYcKfvPWKS+XGferCtr0TeyrF3rU1oR9ol5OmZ4j89YclYRI6U8JpUk12vUeya23DQ+IPCVfgpI7ELOrpEeut+NDGVH1C15yMYg4jbaltqRy8E9FWIgE3JbOOx3/mvFkBPgeaa+MyBGr/V2sDwhgt3YmEjaZsPUhX5205IUposJgqkLzwsnVrkiHbuilTzXTx9uOI4YL0XRaYmjYM</vt:lpwstr>
  </property>
  <property fmtid="{D5CDD505-2E9C-101B-9397-08002B2CF9AE}" pid="22" name="x1ye=115">
    <vt:lpwstr>wuhMWN53vSHj3yX+H4CZyZ2Kiwq4UYGp1R2RQ3k/EEFdMqctfTi6o7VjH5fMfXOmJSVmSvFrB5E+lwcoiCBWg36pJ9oBYTpC3yRPvBzTGrJi1LvOJKgTpy71Szy0XjiRmc31YyOSkQ7hKiXSOB8ktq3QyOz83UZZ/Ky7SAoT0BgTSbEGJFcm4Vv7osKWi284MHqv5n+2c/nyCwOIgBVqwe8LzvcFMjszYxkNFzc4awhgB28WYf4NU4gUceks4x9</vt:lpwstr>
  </property>
  <property fmtid="{D5CDD505-2E9C-101B-9397-08002B2CF9AE}" pid="23" name="x1ye=116">
    <vt:lpwstr>/qAqennR8YMJArEN+Fj1X2FWDGos+NpDP/Aw0DueQZCDjOBIC2DnBiz5fvFrawXXTN0xRrUbhSScFxB+0/N6usoYFrPTGlUcLfAUANx1ka7RHMMl1IiLU1kidUqfs3D9C5Kf7AcGoRVUp5Juxqdfa8AwFiSuHctB/Qa9H9JMnPsZ4RRzfhq6wbNrJk9LfLsJ0NE9FvLmhVhVhNxFi11HG3M2F0mKH45uP3TO8bjK8wzzsNDpguHAT2EcJbZTmPb</vt:lpwstr>
  </property>
  <property fmtid="{D5CDD505-2E9C-101B-9397-08002B2CF9AE}" pid="24" name="x1ye=117">
    <vt:lpwstr>PsArz35NuGvHby4NFhkzHBy0yXDhGY+QSRJDEfj6bcBY/KzF/g2eJsHuLT3ubSkQs6ZvyvbEIB6YlSCltEfIRWiDG0oLehNIDK6Sw/QUFM4zKAaqx328gANo7neVd9uuVQh9n4YkfwgyHIFmTkPrMFPfr2WZNKQle2pVc/KhVpKmJEvU6pc96X4b7eWSeCjMkFK1quyS32lm2Srr+kRax7qXn/XwIhajXMerGssizR4eOrXq/HN4cLuj/HiwNY0</vt:lpwstr>
  </property>
  <property fmtid="{D5CDD505-2E9C-101B-9397-08002B2CF9AE}" pid="25" name="x1ye=118">
    <vt:lpwstr>qEWBHpbwYkAHi2l9Wc6Vurciko3I96oB5Gr9zMcdW3zR42ebzC1LJZrPhCHNDmx+Xp+i1Iwp4/Hm1+omWgBdSrVrBMIztHxx/3ADSol88ug5uZNP5BbFEAejlRzbIqJN9VmaeeKjBI+3oEdRC+1N39JhVD3QeI+QDbiEGFMrPHkZvP3GikZ7UCCbrvLIVcjk3avPjClmKzTNikV/Q7iPEzd2eQw0wIn05PIuSic1/Z2LzdPdVcz6K5bEez4X1YC</vt:lpwstr>
  </property>
  <property fmtid="{D5CDD505-2E9C-101B-9397-08002B2CF9AE}" pid="26" name="x1ye=119">
    <vt:lpwstr>WT4SHOUhNaaBNBKgXbAad0Kp2UbWHrO3mNOBaQQYu1EJOX+75+OTodbNK4yjSefBEOKZ/nE6OwXwVRxxAoL+nI5FNM5QwDUZYQVuqfEad27dvS3HDimxKMP9nMuAe7RMXT1IyoKeiVYL4ysKOGnSibV3qjqpWL1o0CbTf3laWbY3OKwcWxIlbAosCg/EqLHurTcC0RFxPCSV3546ts0MYHryUarzK5bIF2rFOTzEDAZ070YBbu1n5GncKDD9dLu</vt:lpwstr>
  </property>
  <property fmtid="{D5CDD505-2E9C-101B-9397-08002B2CF9AE}" pid="27" name="x1ye=12">
    <vt:lpwstr>r0JBhdHUOHrFU87e7fpObG08aQIeyjKgFwwYs+rBfatlMUiNuKrJ4rTOVDjURdvPfzwW2UxSsdKb2zCKs/x69fYFinlqxWjxK9DP6PzKTY7HLOg1HG2fu5CrsPxFEh3QVS5RJRWQG8HHidi+RBhY+k7O7o8OBDDn3dGRLG8Lj3CNcT+ldxSeFqOrv0TvtIuWiLU9lCgCVCfltSCZ2vj3tRQZFxOKZI7aPWTvIfFL6UEUhEe6nk8UsUVKBqR0nWM</vt:lpwstr>
  </property>
  <property fmtid="{D5CDD505-2E9C-101B-9397-08002B2CF9AE}" pid="28" name="x1ye=120">
    <vt:lpwstr>toIaepmtG08/caseOfFrpo0ouFPz7qaVeVAbmv6dbjccNzkSGG3AIWw4EXZ+AXUB62wSiOZ+wfYj14mVS+2R75qbfnwPGCVs0AX4oE8sZl9SkK24ss1NV4lZ/SWpG3gpjPIvf7wRNy/HbAf1s6VcCCwquJPBoMoW65UL3h7CpzpHzT+ggyGEY60hwbEX2QMEA6w/e5QV6e9au3CuamVj4U3bitB4E8OwwkHTc7eWWJj5LtpA+GdTXRhD2ehpuzu</vt:lpwstr>
  </property>
  <property fmtid="{D5CDD505-2E9C-101B-9397-08002B2CF9AE}" pid="29" name="x1ye=121">
    <vt:lpwstr>fMapGcikCVP5qqt5kBVkgym1PUwk6Th8dzMm2xGOKWEB42ZzkJ32yQLmhqJ9hFMV34RkZr2Y0RXljOqETPxjLKIADXR5MBxI+PdfxlNN/5jYdBSaDLaQ+8TdNpk2Qi/D+QQ+75QjzOcGKx3fkQkUokLlLypvXvqmwqlyXn1aFTG/Cr1ux1rycnG5QaWugnSueDIXWkVGJdOeA+WEImaid30IefAVZDhgbbBCqRuBO3NsunYvvaYLaQI4ofTWUOv</vt:lpwstr>
  </property>
  <property fmtid="{D5CDD505-2E9C-101B-9397-08002B2CF9AE}" pid="30" name="x1ye=122">
    <vt:lpwstr>lx8oTyMkFCg2zn4l3Og07VzjMG/Sm5tP9BEaMbHRFKjYxv0C20Mr1mOvdJC8EJM1b8xbO/7/JjGouqsN3ngMsPdvopmyDVeJzhKAxdGl47JsFu8mjenhmySr2mes/oIr6A5neHV2DpeMcvL3wC71yT+scd5HZPSWIPFyGxW5HVhsZ9AnVaTDLuGRMNj/azfnjrTKbrlK8tI5GghkJ/XTU91FV8IJyCiqo4COlFXPppk3bii47FvHYBHvwwEcY2b</vt:lpwstr>
  </property>
  <property fmtid="{D5CDD505-2E9C-101B-9397-08002B2CF9AE}" pid="31" name="x1ye=123">
    <vt:lpwstr>VWOhPsQxXotNlLZ/ML9/fWiCxi0zIrw5z5+vIQcXPZ76sWL/w7hjXUb2RUARB79SDD5p7OBSPFqBYuUeZ1DlxnxUzevsUP073NH+/IZtPs35z3+ZuZky4zuKwhDXacjcDfjISZNWI2xpwy62VuEVBsAktxuS+ZkddwNAgeC5MTy0+tWNhw6OIsqTWHf8Gv3OckrmM/BaWpp7ByHhJMndmQMcN3N8yq8oGNRC78Y7SLDaNymBNT38iNCAN48PawV</vt:lpwstr>
  </property>
  <property fmtid="{D5CDD505-2E9C-101B-9397-08002B2CF9AE}" pid="32" name="x1ye=124">
    <vt:lpwstr>U9B5Pt6pOO+rYYnoG/VLfa6I6FkvFqPekZOV8MJOnH/Syo8HhHyXjmW1/AdtEXVAWKnzS2As1F9XTDNAjyEFuarIwd+KS5LH3DrKtlH7BjL66p8U8q/7wimn4b5aS6vvWJnpLQT3zureeMB65XRMgEyIUf7S+aQmEDhwXmaM3Dvdvabz+7Zumw6OSzc8k1lPeIxMRKoqkvWoit+HYORFiYEkWz5y4jfrpIhaNLvQJxBkj/Dd3okoYe/sTPu2akZ</vt:lpwstr>
  </property>
  <property fmtid="{D5CDD505-2E9C-101B-9397-08002B2CF9AE}" pid="33" name="x1ye=125">
    <vt:lpwstr>1oReEbi981x3+3oid8iD7kn1S7cXnnb5zxg7Ppxltxn9RN+zYDvcjymdBG1VPw9AQN7asTbnOcvV648mJdgcXFkkm2odaG3pos+3lnyZkHjPqwE2yUDu6OU76JWvX5V6w6RqaedNi/tG/hsUDScIJ1cfXZl6Iij0cettMg4d7FPtgfyC9NKsFbl8M/ST+53m6SAeziO5yOUHnJZ4XrNxrWINvC6yclnWymKl1s04W+tc29xKzW31UmUTeKgr/pH</vt:lpwstr>
  </property>
  <property fmtid="{D5CDD505-2E9C-101B-9397-08002B2CF9AE}" pid="34" name="x1ye=126">
    <vt:lpwstr>qyrcZXoG4RGLs29q5FOPH4GEUxZepsNmWAt0nf6W1Ohy842RObf6CZRmoS1kxWYk7wrtAuKH8iXG/R1yG8tIYfuk0SLEyoIqY/u2e6jNhuOunI3TWhX3xDC1WHugjvUwuFl2eRKh8H0Ue4309KOXLoLr9KlgWLYvUqvhp+GmdP+RZrWlIYAWyFhSbcYEYRZC5zZHWxvBvslbvrKr/tE8m/gjdNCtqFzUQTxsMLhU0f2iGhRdd7CrVVbBN6lvjmH</vt:lpwstr>
  </property>
  <property fmtid="{D5CDD505-2E9C-101B-9397-08002B2CF9AE}" pid="35" name="x1ye=127">
    <vt:lpwstr>AJpSGn+nHR5AHUXmLDw8B9zWHXoJliAXw6vpJJfC2vOC7ifmQwsamsAnVmPLWVEB+jTsh8D5JrnyCNlMN0eCxiDTWqFXlhYWgqQjLUUP73xykobcZ6ZFF16GeEACj2MvzKo+/6Sx4kWjCLBnTKtpqVqCTVrKvm6xhVJPqmEMXzmuKMsH9BxRJC1ZMhAaNgGdRIumsywiGpBE8E2lAYhms4qdPkd8iSe4JS4Fg34Y/m8T/VgMCC1OSfBQSG9HVyV</vt:lpwstr>
  </property>
  <property fmtid="{D5CDD505-2E9C-101B-9397-08002B2CF9AE}" pid="36" name="x1ye=128">
    <vt:lpwstr>Zg7Cs0DuS/EvvVROMIUt6m/AtTZMs/Kgf9tcnu0/7DPzBAvJVohNs4FqNnkMxb7O3+DYu07beR2AAA16nSlixaGpFchOlagvVFKS9oOcfOzh79NGTg4dDoPidMKVn+VlPI6qapQkI6QFLt6VwqfBcf2jwlUIa/1HhSBCFMgmehCxghWyOsJQ2a9Ari7ZIWgAQyQc4aJZ5h3v+UjdaKVZg38y6bVKP76j8UZkaQuAzul99guGL5JKpwKkM4SHr8B</vt:lpwstr>
  </property>
  <property fmtid="{D5CDD505-2E9C-101B-9397-08002B2CF9AE}" pid="37" name="x1ye=129">
    <vt:lpwstr>w9ordKyj3Y6yXLx4OS4xbvyFFQYGrdT2t1or9bprTT6cTmULuxbihm9MtRuEyvfbKt/MsExRiVgK7y86Dp5apKHTQym8HUH5TN7XVE3M+E82lXH1yLjtU7mIK8bQYMetXhTmzxEVhXQ4JVEjDzok+tN8Iib6lvq93XfU7AEVmZkP4TpN3ChZ8LrxT6iBEjjcvmmE1OdSX++sEKzUJocIYeDdz3xvkS1l6ZhEczSzfjYjxk4nkm875gVjgABZ0NA</vt:lpwstr>
  </property>
  <property fmtid="{D5CDD505-2E9C-101B-9397-08002B2CF9AE}" pid="38" name="x1ye=13">
    <vt:lpwstr>HuqjkJdeOQjbWOFJfwq5x6EvWtX/aetgRnwITwD+kKvLQAHHnkrwNT50XSgW2idQoDEuwmv+tLiv4I+NP1BtnP74PHzElj3pkx64cEfIDafsWBF/QpIMJbxivnfmgjJ+U/p1L1Udv6eZmBXBWpDRp2ZQ0Qycojqxlhfmv0ZdX26PVWtT9ZuF/LoQaeM3rWDcAW69sjJlKTpEzQxv5VBtqf3S+MKyLoajoDpzZOd/6DkwLk0Uu+G6Y8XUHMj8mOd</vt:lpwstr>
  </property>
  <property fmtid="{D5CDD505-2E9C-101B-9397-08002B2CF9AE}" pid="39" name="x1ye=130">
    <vt:lpwstr>wgKHi+fvTO9zLftaLi+gmFWX/33qw2nwpxv7ChlqOBKLZ5WUnIZxreMVb6r1+EFyKp4wcKbvtluLcHs3oEZQfhPGdQSKh1U4WWuFcp6PguVG102Xz2B0QwARA58KnyXR/WD2RPFG+n0dpE+8M5Tp79ftSY8amiPhAKuGoVLbZPXlnDnMxXP5xv0zfgJ7+HwOXB8rLfSQJZuj0+phxqMguxXNjqK0P0v4Qpuql1b6lEfoqM7oVVy6J15xB4O7Ggn</vt:lpwstr>
  </property>
  <property fmtid="{D5CDD505-2E9C-101B-9397-08002B2CF9AE}" pid="40" name="x1ye=131">
    <vt:lpwstr>vTWEKBp83c+bO4NNbh8tret8IrGDpPpRJO25n6rZUKpBnPu2LXAgnLkD52/G/a/f/8Bn1hy2HiBAAA=</vt:lpwstr>
  </property>
  <property fmtid="{D5CDD505-2E9C-101B-9397-08002B2CF9AE}" pid="41" name="x1ye=14">
    <vt:lpwstr>aZ1OovtTllZrMYqSB2i+QmoEKJVTtxUz4GJCOwTuqLOcPyb6NHs4/j4CdZZYT8Ys/hNA1HkiyyiUg3FarM8bA0ly7XMLO3Q94XsYBKbsmw1D88RIpMPN6hea4UtGpyOPt4x/GR3mkKdwzYbGCLvA4QjCNM5YaNL2BFapMvvURGmCTQ5/dUB2876cwKXVEhKkg9S8qA8xwEFbZm7u8fH/F4hcAPwPMKEHPlbOkiBJ3JYwmTvNn4B2Xe8As5fag7G</vt:lpwstr>
  </property>
  <property fmtid="{D5CDD505-2E9C-101B-9397-08002B2CF9AE}" pid="42" name="x1ye=15">
    <vt:lpwstr>yNwFPgO2m9BJj//wszWEEbipMtDmY/oOB6UMWmZqCm1a3X9SxifWDbmmqcDkoWStvANAPY76hZTrZ9UyraEF4rihC5UnigWzabBdSr5BB/qQwvkIrkURa+r5FSiEXBc5QXRQI22p/oFxHa7zkOsHjWbSApfBRLwrR6Ut1dLkg0f2297wBKXcXzVUbLrtyu0VaGJ6j2QQDiYuiOoAsg5JRVy5+01yWJM/PwUpXqgF735Rqcz2HAC5lATmhLjMb//</vt:lpwstr>
  </property>
  <property fmtid="{D5CDD505-2E9C-101B-9397-08002B2CF9AE}" pid="43" name="x1ye=16">
    <vt:lpwstr>jnT/+0AOHkUEkOkQT6HLEnt5nSH4VGI1q5fr4imh8XgAaRRQlG/Jq/jy+089DBKhxCtGULfrdfIya4b+M8C/tWXaGuRHvQ/p1zkDplxDli0l0t1MmqheGXdBiVSWVCskrTH6LTgVI5h2p93+8JplYyENziHewdB6ZOC5n1gQ9WCUEmnFSSee9B9fUUmE/85zMse189YKrADwNb+fS51YB4zlSPGautva9BfGLfHsSypRG0hJbZeYBFoVA+9zN3o</vt:lpwstr>
  </property>
  <property fmtid="{D5CDD505-2E9C-101B-9397-08002B2CF9AE}" pid="44" name="x1ye=17">
    <vt:lpwstr>2tyb5g1Bgb7lp6TSX62hY+t89n3RNY70p1LvcLo04ewTxJ4hU8b4zhMm250SfBthyTzaWUpX7pbfv0qMgJCTwj4Gselk6qtgzHo/IHtqI7qQFsSCvPBjrF8nfYhTwBkMydmzZ+KdmzBA+Hf8Ge+G5MVRLBKPvF+zPBjLmBqHjG50kTlp61h6aYmrGUw/+FKTVwi1dgKDzO0VGnDSTgpYGHrb7SCLJShBMTPk2aH/2bq4aGNT6zJKnVtSjSHQrw7</vt:lpwstr>
  </property>
  <property fmtid="{D5CDD505-2E9C-101B-9397-08002B2CF9AE}" pid="45" name="x1ye=18">
    <vt:lpwstr>4dOTADmYj7cVX9yEMXF80G5FOvX+JcZi3ZOmsPA2TObJZgiReU/909++Y6+dcsOmFqi4Xk+sBR7sEosM+Pxfo0V2ByTJw0qzAf+rF5GtTF811nLLwq43550HMmsvVTXEbm2KqOtLC/MAmDuzEb0bH2zEo6GyU+BLh5wFM0K1e73SufbC4EF5VWCfJEDaDhkPklIuwBq/6x/ib4q47A06iaJ1j0uO/E8yKMhQxKs59ZJhrrgxBIlk3np9YH6aG6x</vt:lpwstr>
  </property>
  <property fmtid="{D5CDD505-2E9C-101B-9397-08002B2CF9AE}" pid="46" name="x1ye=19">
    <vt:lpwstr>CFVGoz8skfo0g2tTXvzJ4nED/sV2Yuv4VkWDjazPYaNJ/V69Q8gQtQTja8AQgkSHSMQmGysCITce8TVQo9ngcypd9peCks6ckBISr013tGJtNrbOROW5exckxd7p/77q/NWOUlNpcLSoouy7OTF+h0vTC8Uu+3K7CSprwFldE3nD+mUQOTo4vQ49IiY9YrM0oO6WoiPI4w9cyxhrg3tF6lApE3f4fLOvKjizpOA2hgUJhJ5d6AOQMNXt9fA6vwF</vt:lpwstr>
  </property>
  <property fmtid="{D5CDD505-2E9C-101B-9397-08002B2CF9AE}" pid="47" name="x1ye=2">
    <vt:lpwstr>yMV8unHYsDmylXYBBC2jLbTRPmfx2hm8ypyRiLRnR6U2sWWWkvWXeAc/n2NyCppQhHqTnykcR5vizrsmls9k/gEJFfOySPCzTl51CF7SJLUIWjQEUjs715x+/3bLDCo3x9c1IHoBd+GIPvBPjM3DvIHt2N/0YRFi2YtghA8ZlKeTHljWLr6/SkoWqGBV8msCZAGXS1HMK4qT4pHR1itYavBRLGwwGHJpvaflnkQQLg7XuC/e4cWQ7kEEyEGjRkK</vt:lpwstr>
  </property>
  <property fmtid="{D5CDD505-2E9C-101B-9397-08002B2CF9AE}" pid="48" name="x1ye=20">
    <vt:lpwstr>jb6phq6Tk4Ow6/En1gOv68xXVNFjc+nsJ9efnaGzIkvCK5dwt28o39iKk6lJ0//+UO035v0ckPCa6oF5Ow1HIoE6au2BcTtTyGnNTARO7VdzO9EIMnL0Y/xNrnEiH9Q0erpN87ZMB4Ej4GW3YiieWKU/hxaOgPhAKd3SwuVce4eBj70YXUJ8g9bmFEOIS+W7qDYbmV8+7C/Ml+gmhSJKt1NzqfzOKKYmcEUDLf2brg39YnH7i9gc/FVxlJfDjV/</vt:lpwstr>
  </property>
  <property fmtid="{D5CDD505-2E9C-101B-9397-08002B2CF9AE}" pid="49" name="x1ye=21">
    <vt:lpwstr>XVeVu02sLT75ZKY1UDIABRYG1fCgRmbGTsnJRVa8SFOPpMCPqKf4xnIUP/iFEfdjrPHr9qIxynpalDx9MASegR5isAocvI11SfRk17KXq52vPpThz1T1ntDfbFoGWuqQVw8EJeAzq3ISgXkNQDb/sI/gj1x+lPxCF+x1/QPkfNEgEv/yJN/QSBu0hbHFFtmI4Vm3+ZWrwmattSskmR38L5rR5m8NL3mkPJHudwn5UJoYOMxaN26zymQSGe14Yue</vt:lpwstr>
  </property>
  <property fmtid="{D5CDD505-2E9C-101B-9397-08002B2CF9AE}" pid="50" name="x1ye=22">
    <vt:lpwstr>WgI8pQP0UuuzfJ6/uxLJfTH5KKPSsLvW4vZXkeetLN4p8Fl11Mj+IPx8EuUcu/FDH4FYN1PKDfeX2Tr0OcahFiRZhXPI9gZjPQYMpq8keJUodwYm2lGQgaZNNAepJZZsm+aOJDyuhrWzd+jbNAdeaJtDH+2ngGeYZMO53NfFWBsl9NoN5frl7dE0b13xahla0skE8mDkJ06F/AN7tmhopXjimoDlsFoTOpDHoN1E//V2JV5zaNbjWYoaZ5oo905</vt:lpwstr>
  </property>
  <property fmtid="{D5CDD505-2E9C-101B-9397-08002B2CF9AE}" pid="51" name="x1ye=23">
    <vt:lpwstr>/1lpUbXD+M1ynpeyalbySFvD1/1MK/TYBqIuaLORyQkPs2DfaZjzeYRcE15Lgk0UTCAnEWHNUnSPXi9hHYvQ84nAQFaoreT9JRXLRJNIPZw+PPj7WwzE1UtKxiulhGtx+j2033dTge0X8mTa2HFRwmid6OfuqBdNjtWt2rVXmQ9rkHSZQOO+qwLrmL4uGC5BjFnFQKvQovhP84QLfpTcNYcaUKKBVAPWpEHyEQJsF/zc1/lrbWhPrglK9+8OvGN</vt:lpwstr>
  </property>
  <property fmtid="{D5CDD505-2E9C-101B-9397-08002B2CF9AE}" pid="52" name="x1ye=24">
    <vt:lpwstr>AuYHocXAWhhsfJMd62iqjmUSlRAWciANRf0bybbGaJDz3P2kVr8yc82AMfsgMImNpOrCWFfhj3LGoesnY/+Utmh2Uoc+8N1jnzrx30I41KhwojKcZFDRwXh458/EGYkmS6aeg4KBeP47dE9G3wkhzA2iZuXKbrDKqNTuXHI22kpTbvOITgRKSM1bNEX/CX/diaXEkT7CUwEuSDXtKJxdZFAKC/9KdZJT65BMT2vF95K40oT/vqJ/yHz6C3JAK0z</vt:lpwstr>
  </property>
  <property fmtid="{D5CDD505-2E9C-101B-9397-08002B2CF9AE}" pid="53" name="x1ye=25">
    <vt:lpwstr>54iFT09ud1ca/wllH38+65nthiAd6YCl0OrYZyiYm23XJQnxuXfnLn1tQVRpc0AAcCiw1ikDWnj9wfWHgDXU3/ASR6D9qtZygKGCtBzt050B+zbnWk+mgyQGsA8MfHW0gyTH0QUgoWBSmu05kHaV4PeG8/FSH23oAm4bXMwvmdYJMhr2aU8N+WqioOqidLBnXL1Yn0Kc4kpKqrIgkErJ2Takq5CmEn61PRI/zOtVC0UzmH0hqbb0gjT5YhvIw4b</vt:lpwstr>
  </property>
  <property fmtid="{D5CDD505-2E9C-101B-9397-08002B2CF9AE}" pid="54" name="x1ye=26">
    <vt:lpwstr>YGzJqIj3KVL7CMrnxgonsfL/Os3er0fC82L27vXZsEr695l5KVj9Wgw9fbzGr9hnTK8V11IG+lSEV/OYMKlC3ELmgKnPJe5Qfa/gi7tEaIT2+1TGQfI9eXVCD/aoi4d2YuxlmrYTRU+sSCnZJQyOXZ/tELqlRjjpG4BrcnBVU59AvzUuy4wDIdm2vvYqr2FyLMeqPsxrqiWkAB3qjr/E8Cz7v7secPBEs7ZZrWFP8AMMFWbUlN+zNz+vamI2GNs</vt:lpwstr>
  </property>
  <property fmtid="{D5CDD505-2E9C-101B-9397-08002B2CF9AE}" pid="55" name="x1ye=27">
    <vt:lpwstr>84iuVvG/TQuJLQVSCFgnHX7+4hqetleTgUelBbhvoKdaICPz2LXibp98U/MTCjRS5a/2oCxbEyMXF2KSlFkVl6I+WOGQJUf+YJUAvuIDBeMzYDtAm6BYjX2XvKXL69Q+v5EjxYwMwAwlwEwQ8Uk5gDVMa59LGqmji8ekAZ5q98fM3vm+me1wrQ2E0mkvtUfbMjxQC0af8T/i1BOyhJld6htYqq6uRY6vnXnEi7ZpYcuGXO1qJFIhei/ex6HdVUt</vt:lpwstr>
  </property>
  <property fmtid="{D5CDD505-2E9C-101B-9397-08002B2CF9AE}" pid="56" name="x1ye=28">
    <vt:lpwstr>bShNEP0NTkYn+rWXRfJHkbLMbExAq4kh/50gzPH2bds2WCIXZfEuaqEVTsIcGIHBMqW4DVZ26skuZxLsJnL+37r+KY6Dm9KwFApZ/xHQ3OKI9/stNsVW1UpsX3kScZaVtRnLN6rUMsRUWlBPBkHpZnITe3infjZp3pxn/C8e2Ecd6liH/1zfzx60vAsniVbKS4eLJAJ3oVZQeWcMKHC73FNRUvXRVZ5iG0pVlnEPedidc/zIE3Imh52OqRD1T2c</vt:lpwstr>
  </property>
  <property fmtid="{D5CDD505-2E9C-101B-9397-08002B2CF9AE}" pid="57" name="x1ye=29">
    <vt:lpwstr>KChMqIiTGlzn3vgBsWIDnQD9uQaFjXHHvB8tR69ERD6ASdox9qOg4eNz/SDdSRZVcCGQhaO4clNgwnx5zt0BHusDwaV21/6q1OnfK3iBcTeMAMmq5eNIVbB+v3M7NuE2fvjomYLHG6erIb4cJwjEzdzOONaqChAa4K0QtcGSbqvw7X1bQgA0NVRknsqTzoz3SaL1CfSWcWN/ULb+v2S9BDC9+q9C0q2Es/B1t9lruzTHX75ChD/uV61Zq1glSeC</vt:lpwstr>
  </property>
  <property fmtid="{D5CDD505-2E9C-101B-9397-08002B2CF9AE}" pid="58" name="x1ye=3">
    <vt:lpwstr>ZZB9PP8TZTlv5G79BNmNcBX4gGOaU1pzS4xQlSp+SgJ80vnPz1gRWTxY4PysS2bth/RnBNJ2CXx5Rc+gbLe1uNqRbc105LWe/orad1Pp3Ln8eJpzN8QlKNJRmm4P9u61fQkbqppMJjIvVLeLf5uqT+2lOUNlG4gFZ8EdHt/X0s0lD9amKw5/fFoIpjU0OzHuh/MvFwKa8sDgDa+T9Ab6zXQScvKZYM2Q/D7fZROplsg/aD2OB413IRTlUWmGdpB</vt:lpwstr>
  </property>
  <property fmtid="{D5CDD505-2E9C-101B-9397-08002B2CF9AE}" pid="59" name="x1ye=30">
    <vt:lpwstr>NR4hb3cP13tPmMXXS18pgLeUR1PmUitA9e9Pl+DKQEufLUAegMyFWiYp0N4tc98o8K13LvBbrGHX/oLZgIVet/i0Yq2jTnjWsueBVr0J8fUcCGEZxC96ptdwGI+B3oHT350qOcZVtg4EzqIaALsWpN8puWx3Q0abik76/mjloq0r94Ha2O80xariHQZLK/G+yYvjT/RFeHrHQ1ybjatNH4q2OSm+WeJT82iHcOikaLkcWYEeNG+3iFteI6vl+Sv</vt:lpwstr>
  </property>
  <property fmtid="{D5CDD505-2E9C-101B-9397-08002B2CF9AE}" pid="60" name="x1ye=31">
    <vt:lpwstr>8HLjnoO/AGQEtbTK6ApoNtYGaDRV1ggcu1Qm8jGNyGKjfYMshyXcifaH/rWoiPDZ9yfU//MSoN3/bCwnxRjcPJBgVo4ADzWGN9I+wB5p0re4RMsEsvvN7QQt6GO9ONSkgEp10CIrcPOs0P0IClkNIVbOaIokRD78U++tIQinYtgsS8MCU+pm3zC/riJ5j7lJ6ZoJ6pF9YOCFGOeIR9FY9VtFrLm6dtawStBdauLH0roeqjRvJFm95bh3Pvi7sph</vt:lpwstr>
  </property>
  <property fmtid="{D5CDD505-2E9C-101B-9397-08002B2CF9AE}" pid="61" name="x1ye=32">
    <vt:lpwstr>MWI6PCS3HKH59Vn63d+Oiw06Sp6owsgAkBM8nUmx3Nzvb062raon7FwjvZdLRUe124qI+R60FJZpiDLBBnefaCAG9ogLNnptFHQ4ZAEv3wzA221UjxqLoW7YXPdBIlDFGtNcfXRacx4dEy0T2TlrkBUVpdgUfCD4hJcBVtZWeIlXPMuGoEBqPn57Rd56Gf2JGA3/VfsB4/A14Ouf+3lMNl3CCr21zEiYk4JHe/rGX0fshGsqrJZjG4jmEzOIgdZ</vt:lpwstr>
  </property>
  <property fmtid="{D5CDD505-2E9C-101B-9397-08002B2CF9AE}" pid="62" name="x1ye=33">
    <vt:lpwstr>BzqOEqz9P6rVzvPc6H0JJfzdoXhhqQ9j155lpGILzDD1mbCempmawH75/ZCMp7qdEEbWJX70MVxgTvXlCdQE5ZXfNmAUsLfi6UOFVYC5VM6MzdbPlw1D49RKHxFE6GqjtRGTYdYi6B7ROm7BTDnINWHeESfJkAkKcphCauDCGHapzyctLf/p6Bjzq5464cNh+XHhidN6b+Ij6ln8WixMn7+85kNx/svV3tTrddk6dENtdMnhrSNsgGA4/hWJJcz</vt:lpwstr>
  </property>
  <property fmtid="{D5CDD505-2E9C-101B-9397-08002B2CF9AE}" pid="63" name="x1ye=34">
    <vt:lpwstr>buYAhUrBFRXXfu0UGlkfgO7W2BZkhpLQWvMt8F9UaJ2ZV683ME+yhgkiyypRPdejNv6/ulRTxmCzz+m3u7iemKB9qt3AwP83DNmJoQ5AC4hamM+OxJG+sNhpABS6esbBcOysKk/vj0EEbNGRLbW4heCF8Qw+2FlVaD/rCLXRb8kzFk7yDpahuAG7c9VG11KGEsKQgKtZa9jiOiXJL4qFCo8yun27W2EUY3v2q+WYUhpuR2keyFUKIHEDR9MwaYL</vt:lpwstr>
  </property>
  <property fmtid="{D5CDD505-2E9C-101B-9397-08002B2CF9AE}" pid="64" name="x1ye=35">
    <vt:lpwstr>Q7m/oGdKHqf+mAh6ZVG+GxY3YRIRvGd0CrcVYx83l7U8fhZWr6q/ehaZcHHRNKJJaT6S33CfpmouDy1xGA8TE1y467iFG1/DrKWzUdTcP/GOnD+Ie5wVYtnxZy/hVBtjyZOtO0Uv6e32rVSeNmrqwpQcoOe8c+iD3csdATvknFX8G/qsX4kglpZ6VhiXSCDlYlBh9Odt7FWdZx/we1fq2If4LZX9hE7bB3Nocx/pwjAlWa+D503d1wOct1GKggR</vt:lpwstr>
  </property>
  <property fmtid="{D5CDD505-2E9C-101B-9397-08002B2CF9AE}" pid="65" name="x1ye=36">
    <vt:lpwstr>I72ccUMlyhguFbPT4YPiKIK/NP5I+ZK6udvudfGAZ1Dl28X53ukY5VdyR2/nW7bLRJwAqFdVNUlHfmnuXA+0AExVsMbsAR87Re5eq0NendA1TR4Hay3+fnJo3/gTSiBpYBt7fT5i5TgpOdEcJiRVmPXqQboNgCz/GL+G8BVaCTXYIpHY2gR7ftn0BfAxxeWb/rOKTBySDlyBZuFC3Fe9Cnd4PvpgMSVRlWrZi+lPN1Yj4M7C4fjDi9DbVxlGPct</vt:lpwstr>
  </property>
  <property fmtid="{D5CDD505-2E9C-101B-9397-08002B2CF9AE}" pid="66" name="x1ye=37">
    <vt:lpwstr>nf+eGxPQc9vWfN7G0+gQHWnnynSYDMsZDLe48fbVTUbwO0y2T4XCYeGpyqUt2ayJvj6vln3MY11e7whhnxikWsuzF45YJZ2SE2cbvs/IB8d/2KdRmnCm+W0RtKFga3xNl/rHPCyZkVyYXakejCkONSkC7v6Y4kvxwM/OHCd8QI2WwJDPErPDBdS1/l4yzCFhcEtBV8W3NXIKiWohzEye3mD3BL1q3T/08KLau3tPKm5U59pr8ITh3hRknSV3aGL</vt:lpwstr>
  </property>
  <property fmtid="{D5CDD505-2E9C-101B-9397-08002B2CF9AE}" pid="67" name="x1ye=38">
    <vt:lpwstr>03DbOofMFcl5iBDNKU63QUGuLfsAOY/NsSm6DtRSpAL/FNxGZ+RVJHCbP9trsSpIm4PLwEV+eh/irvoPubDxwLnNFZO5h+zBhq6I9MPNFdPWqT8cAQAGpiUKTvZgdex3+jim0yLL3beSNmfflMfykzt3skEGCLkur0JefVI985mabY6xN5HpjloWyy4/hgOW/XhdVXxdxZyYn1B+oJehbTiSGkBvtYy/eoFb0ykbOPbrskGC6dti3g5Sd9CvAEK</vt:lpwstr>
  </property>
  <property fmtid="{D5CDD505-2E9C-101B-9397-08002B2CF9AE}" pid="68" name="x1ye=39">
    <vt:lpwstr>+LO0Ed3cSrgmTggILJ7hx5ECKvsTLbq20Z/4tn0oOYcFKYIV5ETf66GPAwaTakPE78FJb6CshGdcmDq54Vo/UzKNgFHSXUo09VEWktcJud4d6C43O1LUXRV8JkZByfE/djoLa03ovLPDt8EQpcprYJO4I9NGw9b+voA664IFQfST8cPWdxbq5VmVEUlKz5d42kovM1MBNFfJ9yKg0645TwO1VWpl1Bs7WtcnD0R4rBnGlE1aIenxdo3B/0RpAh7</vt:lpwstr>
  </property>
  <property fmtid="{D5CDD505-2E9C-101B-9397-08002B2CF9AE}" pid="69" name="x1ye=4">
    <vt:lpwstr>bbRF58eRjXPnJ9i16c0SqlhB+hlYHM6MPwIPIsSIQlEQ8Ha0FK0LSMBUmg7V5+WPIL5CD68hdvd1eRXkRmfuYEH03UidysO10IhtJpK/IOfcrHkoi9vrCr9YWifsSbcuJ0okH2xV54aDcfuCK6iIEi7hYt25X79MgGj9jEAvh1h34jqeYC3F5uPvSFl044kgbobmtfpjaUNDCJUo6u31Iy2+gj+sILTR3wmMluyVbdnfJBPfu2N6DjVo7iajcfW</vt:lpwstr>
  </property>
  <property fmtid="{D5CDD505-2E9C-101B-9397-08002B2CF9AE}" pid="70" name="x1ye=40">
    <vt:lpwstr>zyJzWjHTZ7xvdLzJmefNYPq+qRDr98fqlpWGR3n6nI6N7QNhyt8PXqnIfraj7lDBfCwFqMNTEHmQ6bBsNBDe4LgNqnC6FmzEJEHBEob+/ck1nd0B3KVxAcL5Sx30S3YxX/0BLQrU3ySEcOquZ8peEtsb2viDkgJZ8bAjeV5Lc8zpYwNRrH36c+0QKOKKeRHDErQvrL/xNeR8N1VDMjYDqH+BnYhZJkxlZsSM53/iFOrytL4zKYBc6cNoWaDAaWr</vt:lpwstr>
  </property>
  <property fmtid="{D5CDD505-2E9C-101B-9397-08002B2CF9AE}" pid="71" name="x1ye=41">
    <vt:lpwstr>rG1MFTo3+1ACOE6d6kNuKm007m0s/dMHuOsqql8nS079EGSBKUmRE4T04tsL1qZc3bGcpf/4x+0AY2d8zA+yHd5QmZe6wcr/EAn7dkR/R+GDqncoxOn+ZlCZ/GREjAUPn7giyeZ2T+rpL6ZTOOKMypJ1tOdC/JKown1ASAkWGjnLzT3ChhePoM50n8s17J6iiqd0HbPxJLOJyRbvYkAHSdhtx+HBvSpZNmXw4iPh58p/ff6ubwhRLI7Vim3tHK8</vt:lpwstr>
  </property>
  <property fmtid="{D5CDD505-2E9C-101B-9397-08002B2CF9AE}" pid="72" name="x1ye=42">
    <vt:lpwstr>Md5P4CmugOk5JqnAhCo0UiZUcby0JRu3IIOnwyhZ1K9Hp8tznUxbU9EAzqgD1K/TGTBijrBiGYU9jxxH1wwIhorZh550CI/fDTBbviO/YNmK0/J+xnI02f0UMm36dc37oYlURm2HpMGXfUQlmuH8aFVYetV/DH24XwNACJg4vg+m/St3pd3swx6MMV4Jz622ltPj6fAsIDulgGPU5IHHYUuO6Jf/9ESuuqbtDp6Y+HN7a7EgOACmr4i/n5wS6tc</vt:lpwstr>
  </property>
  <property fmtid="{D5CDD505-2E9C-101B-9397-08002B2CF9AE}" pid="73" name="x1ye=43">
    <vt:lpwstr>Kaxh1SNy2KgXMDEfXygVN5Dsng8VpSEKNLtkh/7yiYXUeH3h1zC+VK9De9o9+DcR2jpWTXm9LBF3wjaGQd0uxtCaDDk/MbVuz65a2NfXddWr3p/1QlFJOHVqyTcakG1HAOWYCrFwqCJDNCaagzjoW/3YtQRQDiYvKxA/ZdotSpOvoLbZz+eHqIG0ZTDr8jed9xgRw78+vnHE1tXYIMaRefZ+Ml47keMKGCf2oaskJI4MXOZ12TgTnMGMYFmPQuT</vt:lpwstr>
  </property>
  <property fmtid="{D5CDD505-2E9C-101B-9397-08002B2CF9AE}" pid="74" name="x1ye=44">
    <vt:lpwstr>o3K4lKzU1zOGGtQHWbuZWdnyzDm9Fku/mByjpKcM8KmXw1uXjwr9J1xLcFLxU8Isn1Z4U+10gxlNgmrSWvu7N3vS5Lodp9WaEgQu497Ui4KvMpjhnH4004zi8fsjpj/5wj8uzcYa/Gu5dYEB3+FGctpT1Bs+3ruzQgGicjg/QilNyVdU04id4+Y8ZEmJLKNGiMrKip8H9CjjJaTET6G/MVBdj/xOASKEorrKStwmdb2UP5yKY505xXWmJi7viKi</vt:lpwstr>
  </property>
  <property fmtid="{D5CDD505-2E9C-101B-9397-08002B2CF9AE}" pid="75" name="x1ye=45">
    <vt:lpwstr>jHVL//OHVNa1keFMwzfxBLu1oCGIMCzJk/LJ+NoGsQ4ddp08VT1LOC/InFjuuhH+1s0GrdIj82iIYLF3kkwEUVj4SGHve9OZOiZ958LfmpHbg8v68z5VHo+YWVyNV7aXB4nbE2k9upne9a4KnWWNc05h4oZ+aR55Ohg3eHOHvb60+AVkbfg2TH7bFtz1EH31DQ1FfzEqB2gbot1EiS/N8rfn2q+3uF0D9VlnzR/JODdGcWw0mEgyON28nXwtH/j</vt:lpwstr>
  </property>
  <property fmtid="{D5CDD505-2E9C-101B-9397-08002B2CF9AE}" pid="76" name="x1ye=46">
    <vt:lpwstr>yqRHNBVW427WCMOaPdKummJqlPonXM+UWNMB+7wEBaqLlNHtFNxiidWTENFDgHrq9ByoiY0Cdx2/1iaHxJ8K8CUP/BVq79+XWsBomZ/mhYREJ3X85rxFlNBzC29pfmvbFj+vRu1H24vNK2Y/mCK2YLfKyzLG58ygi1N2EzpmJiDgMO59zxI9n+wuRaZh232ICErAEP8riYc+y9OsGaxQ+7BATq7yUuR+K8yftZlimkYQ4vEbtVECSQ+Nkr6978U</vt:lpwstr>
  </property>
  <property fmtid="{D5CDD505-2E9C-101B-9397-08002B2CF9AE}" pid="77" name="x1ye=47">
    <vt:lpwstr>PkvGud0a8Zl/xZby791zglhsgoABOtywd2sy/u/TQgyczNtXJirqZkgQCa6Ggz9GzesgFPbdgeIngaFK8bH+ykX4FKNYW2aZRmlUzcJDaB2dPHCQvIQK0WtkQGqXDY5cr6WLDR4k0R1puShO/gN//89dEcq1CVWG78pKBc0GF6ySZhMt3N7u+dXBvHQiTIJBzHbe0Z1hxS6tz6kJ/0LqJZqrgKi6XpOZLd5f5C6Zf9qu+3ypNpZNuxH3wjqWZGw</vt:lpwstr>
  </property>
  <property fmtid="{D5CDD505-2E9C-101B-9397-08002B2CF9AE}" pid="78" name="x1ye=48">
    <vt:lpwstr>dkIVyjHLrnvmRtSRqg8tV3FIwElKMJliHviGSgZFOOCq9BZdz7gcjAEpfTowl185OvLGfWPo4keliHbYVJIEE0MsGbqEYMwysAM1xrSWvphQ2BhyK/691lUiwc36uCH0jxdBRXJ6hP9DO8cnNGFTpNjyRj8ypG5R/9J0Q9T9K3ezQS/r5Ka4hiXCzIFNLvaUEYRIHDTDGafuLYYtIEV0nhMb/IvAwmEv68/ciQV0jBg2iTIF2qun+ePnEc56DQH</vt:lpwstr>
  </property>
  <property fmtid="{D5CDD505-2E9C-101B-9397-08002B2CF9AE}" pid="79" name="x1ye=49">
    <vt:lpwstr>aFMu4iC3i7rITusYoUh9ZtIhtUp8C7wC9aCA+Y+K7s3xgItZo/QaECui9NLwhLZKIyBQP/INnv7ffHMISbNkWHKsVAbJXnappaK+TyVbd+34y3GG4z9IKimnfP9V0OJzP8eFPB6ksdKA/DiPayXTMWqjXHu9P0S0EI1EjRpUPPQJkpZpE+nt/v0ZvUvP8PJc0bst5EOe5NBMNieAHpxYaibYDBwFdHHVsoz86A1qJbXMf5XLR9vtrkhUP6IQgSe</vt:lpwstr>
  </property>
  <property fmtid="{D5CDD505-2E9C-101B-9397-08002B2CF9AE}" pid="80" name="x1ye=5">
    <vt:lpwstr>0/8HYs2qqmvoODx8DomSCzRR9uaQ0A+WzwtiV5Om0HLBXLp7qnrtt4ZD5vnUiav0GoS7mkeRDsKzwzKUsELx6y4K7xLV9miN0CD2HSZqYGbYv6Q2hH7kQL+Y61AYkb78kvPk35iy9GrN8f8nnBWgqDfom5tJOoEcrDnnaKtHCsXQEQ6aDKYKLQDayEzBHxRzmnC0ToGHbQb97mRrFW9P4KsyContYJQLUC11bFh7ShH1rchUpnsS/ZMiyM+d3v+</vt:lpwstr>
  </property>
  <property fmtid="{D5CDD505-2E9C-101B-9397-08002B2CF9AE}" pid="81" name="x1ye=50">
    <vt:lpwstr>R9Af9e4ehYz+GYGaISRaGsaGEjZy/iLVEE/O6y3id0FVcx2/hDbswoSi5WE1n3LNhQwYQ9+BE9KLJg0YqGrOZ7BvKjH7eHgL8J+JZ4FHTCX04WLqIzbQHyVmVGE5gI0xfuI2s9j3AJjokM+M2YI4fNUnGUc2G37ItqrrlEn+KO0scU/R7Cx0Wg+gDdWLD8AuoH1GEQJLk/HmD0P12UnYFtm/uLNAOYXk++vgcaKVq9+zTt2J8jehV7AOT5jpWpi</vt:lpwstr>
  </property>
  <property fmtid="{D5CDD505-2E9C-101B-9397-08002B2CF9AE}" pid="82" name="x1ye=51">
    <vt:lpwstr>7/8W/LBntuBplLyTDp30IvMhGec07pnAXlsoSB9tRKHaqsrVPj8wkLgGKHdXGvvBrP3Xh2L8+wWglL3VS+a+ExT3yGEgJ161wmNIHF5rrGFt/8cOHhD0E9b5PHUn9Eb2Ch+U8L0sNmMtboxlfYX07cc/UWHPo9m3q/6azE88MQXvz4iFrY2AAGP8OqUOF275UKgwREklUQQO/JCOGXXzjMe2+1rRz9dwgqYPG0HO/iqmVo1VTQODqRKC6kokU1s</vt:lpwstr>
  </property>
  <property fmtid="{D5CDD505-2E9C-101B-9397-08002B2CF9AE}" pid="83" name="x1ye=52">
    <vt:lpwstr>F60EE1tsxuN/UgBRpmHpHegcZJKGc0I3TiqLuGJtPOEenDfUbu0ZcS6kHWldU/xoUZ+Hy4lzvN4f/spNi41Fbi2Yvjr9pW7RTw3JyyXG305PhA5pg7RIdHhEGtNgwSmo3RFiRL7yxzTwGX6Xz8K00Wx7cJwl2q+X79DTbGWf1/9oPI+SR6pP106vz2k0SKfleyzxJC3o8EDg3Uhe94DHQDFu2RJMkewZF1xQ6c4RB9nMOHpQbeYP7eaanQ4VHzJ</vt:lpwstr>
  </property>
  <property fmtid="{D5CDD505-2E9C-101B-9397-08002B2CF9AE}" pid="84" name="x1ye=53">
    <vt:lpwstr>ti/CV1RiJtgrTQuKPe/X5/lshwZn6VPNq69pKs6U4otd4SxpHqriKAJKtsYISwEdwKrbwK94m6F0ZlBQBhYqOpMm5sd4p9Du8jwVXL3M/YETkJjnUAflSffAJH6QkVdkB+RGupmhq9eTBeqKu1y8cobPJSQ8CkbxNgZwRAX4GAQqJC+n1EwuztvkINQgL1ECaMaBdXG1L9I152yViXxxgb+lhO41crquNriEUcoVRw6sJumW1dMDYyartdCODF/</vt:lpwstr>
  </property>
  <property fmtid="{D5CDD505-2E9C-101B-9397-08002B2CF9AE}" pid="85" name="x1ye=54">
    <vt:lpwstr>7jfaTEU8568dfeRwHSCOVnsaTHMI/2JknW2dHmVE9NC9Wu6KGqMMjj2MLblRPFz+JfjjYoQbySKzGRsqxENhYR7cOfIpA9mjW2r827a1pqd+8EoeCaVIHTqufBYOQtG59tWGVK32yJ8JXmX5v3SqXhKr0SkTZhMz6FbIenOKxzGQGWEtIcj07YVDqIBn9fgvMxL8YiBTJQwMrs9Qgpr+G7vx5ufKhcjzYQFa3srRck9trXq8CkqspuqWrQ0TlC9</vt:lpwstr>
  </property>
  <property fmtid="{D5CDD505-2E9C-101B-9397-08002B2CF9AE}" pid="86" name="x1ye=55">
    <vt:lpwstr>+vX+s6V3YmMLtyPWYrbBhBgpURjmFdZBuIe//ialLWEYSuuy39/5qNfckzfCUPXZliScVLPYORVp+m6qZ/bbij1A59wV4PgOmteF8l7tJguRJa/nyfCEhVAc+NmnGoLsdeHI6lseWehw4My40qpx2E7wLWP8Y6uR6oGqb1Ej+7isNKhZ4uw5vzHP/PP/gL6Ki5F3n1bfyP9F2y4IvI98Et9mlNsL9NWqke6ZuTfLHIrocwDBh4OOeVe9A8kbfoz</vt:lpwstr>
  </property>
  <property fmtid="{D5CDD505-2E9C-101B-9397-08002B2CF9AE}" pid="87" name="x1ye=56">
    <vt:lpwstr>Xi2ijufUWTK9VBmmFabZJsBTltZGezos1RrWhsFHH6pZ3q9d8FWsC2KjboD86vkjfEJhm9HDiunkoMbRnDoP9VUiaWpkK+GxxTxfQdE61Aw6mmP9szZvcwp/gnXR8lDIDfqHNybUebF5tpoAsQkc3R+nB3VQL7SJ5xoUB0joieXY47umzCrKSqoOONsZrOPuwkhS0wb97O3nZ0D05nOSHPfeRqCvErVl+AMBO3STGeFYJxgmB85iNorQMnLAirK</vt:lpwstr>
  </property>
  <property fmtid="{D5CDD505-2E9C-101B-9397-08002B2CF9AE}" pid="88" name="x1ye=57">
    <vt:lpwstr>B762pvp1SzvvzwtWC6yNQRssHcAdGI1u2U54SvVgqtpizaezHZD1RxoKNWIacMcPfTFLflqO3Zmju9M6QijipVFyjzT8K5saTi1xz7SrzXjP9XKWhdHFho7XfJRXQG7wegkRNT7Ka+2tJIiVEa17JeJ/1/aj9ugEXybC6TB3s5C3uLZMsCdz2e+gWl1smY5ToHzCift1xPWvrPKYWOliAgwHfmZf9hQOSJQY0ZFK9yq6sgqhZKKS62oEhUQPxHh</vt:lpwstr>
  </property>
  <property fmtid="{D5CDD505-2E9C-101B-9397-08002B2CF9AE}" pid="89" name="x1ye=58">
    <vt:lpwstr>vDrdWlWjcD0fsM63eW6hl9WRIkiHo2red107oUufs8azWSWcrJA333NtWAy81qH2evBgtS2pwHzIn7oy+CWSSI9uA9OjXStLPimpxqPwetVYFPIHiVXnbWCF7oDEkSb8iK1PXiaYtSeKgCKvtO3F3c0wzWFaRVVbeIGfFUQW6z0cG/gtHTekyFg6AC25358l2W/Yof8DWDLRDSh2y/N68g2MHpKoz6DMNqrbXvrjtWdbmNSPCpU3wuDCnzPjYUa</vt:lpwstr>
  </property>
  <property fmtid="{D5CDD505-2E9C-101B-9397-08002B2CF9AE}" pid="90" name="x1ye=59">
    <vt:lpwstr>Vr708sUivuNhzrWlJ5Pag3gW1530wrTwmb4azxKmspp+jOODbcZwSft5T36Gp27qvlZ6M1gdHFLtGZiQ2gpaBadS9UZKsSh0N8LrV3eqzlLxTNP4dSi+zBv2UP5xeyKErAfwuCmUF8X328L3aWT0/G3xoLnNKRNhYCZQ0Vt6G29FIC176vV14rfj9lMVSe3NLMc3JHm8/cDWdxkwUmSORZV3mLzTycgE66BZQbCbvQ0h5gBTpEH8ZuekezTkzne</vt:lpwstr>
  </property>
  <property fmtid="{D5CDD505-2E9C-101B-9397-08002B2CF9AE}" pid="91" name="x1ye=6">
    <vt:lpwstr>G68W/D50/2Gm6CDMgp1oJpVEeUbsLy/HXccbBMIlWFZAAMkTcCX8dxpRYNn9ckl5vxWFY/55PB8rZkDE5Ftb6iHF46JwCfBYsFiKUeaq+uutUZLjjIIPsV7q4TCNKCYrrMnsCxFVTN9lR0Uh39lrWR/55/QO3i6R0Aacc6I1n1vaIiPobcW9eM+mVmEvrGqNLo+/NasslNE6B5PkIytWh62SJihy54Cw86OxCKlRPxv02W0O7YYtGv6vGFfOYSM</vt:lpwstr>
  </property>
  <property fmtid="{D5CDD505-2E9C-101B-9397-08002B2CF9AE}" pid="92" name="x1ye=60">
    <vt:lpwstr>SFZOnc7o+zWmaKL54m85ze585DCNTQJKPXpMtnV87fb78+rXLsU+gzSeAzwpbp4Ujpzu+3sRuQ2bqXRpiVIytgp3PKNrpGYUkQ7V9599mywiJvH+eVVDPuSMBeJdunKlyrb11KncVgMjt36mdfQIH1fr8sX42DeJFxNN0LrBs9yFPujlX/rbCXhAL5Wv1VPRwNhFGctK0ofRk5DjVehUwCKgI+N19Pd38E1NS+CVcmlQ+1Zfjk0GXSklTCiKMwt</vt:lpwstr>
  </property>
  <property fmtid="{D5CDD505-2E9C-101B-9397-08002B2CF9AE}" pid="93" name="x1ye=61">
    <vt:lpwstr>Of2EzZMYdBO8EUPOn566/IkU+OzEoPrGm+r3jp3FX96HjOZ8NJg1H+FfYmra8GiFzzyxbA34OySR0o57/hX+aglvrQtfCLmgOFAGVEiVkD3GsVB8MLcM9kUQCN/4NR0aZCjuqEQbV+XQzZsTgTYE77E5Ek86efp6G7dqYHBiZnovBHYOXIuatIJZq8spitL6s7C/BevuP62gmRK+wrFroVfGXbs7208ex9bygNEKkBiobJabN+8F/qoEYf6wIUg</vt:lpwstr>
  </property>
  <property fmtid="{D5CDD505-2E9C-101B-9397-08002B2CF9AE}" pid="94" name="x1ye=62">
    <vt:lpwstr>vCg0IjzYyibbLS2AwKP9lqvlzrCWkAqRF0orr13UuocEKn+LemajFSIdwawmCYn9XbiLEjX4TOU/J4p8Sffwx+K5xgKxmdIpFGgbzj3+sRw+zgsTJ0Hyfs7btaxPFu2izych7nAXaGfj6qR6WF+wlidABdl5g74VqI5f1Ma7USQrArSRSTpr2FZn+F4dEtTdzr+hh/ooZ7Tc5kUk4ftkb/+QRu4cSI9A6ZHD8K+duHoyQ3Kv/+nFASarpqplYID</vt:lpwstr>
  </property>
  <property fmtid="{D5CDD505-2E9C-101B-9397-08002B2CF9AE}" pid="95" name="x1ye=63">
    <vt:lpwstr>7lj3UkvkR24Rlzn7P1kq3JIsvCXZ96rmA1XlU/2wOEEgNtW2GvXhT3AYGvRrAa3IMuaQsh4+6lVrAOvZ9QqtiHtsPAy9NHGMlZondTfLMRhzs/vxxrqJv+FkFSpfvWEP9JYi9H5q4OZGDKdvYKtxb7pLCw1pZEIifjwCNVfOx5awyA++xt3pFDSv67JKACH5WlgF8QLZY09Rwjz/34Nxiq54gXtYqqZOPVKIpg4a+4xESiT1DzWO6og2JH2dlsU</vt:lpwstr>
  </property>
  <property fmtid="{D5CDD505-2E9C-101B-9397-08002B2CF9AE}" pid="96" name="x1ye=64">
    <vt:lpwstr>w+qpynyvn9Kh1nd9HvCcDcdiVPWFpYASlsl/Sv/x2UMFAv57IMDmBuOlOCrq8o2A0W4ZiUPhprnUXwTvHSlB0HF3ylv29ZhYknSX9ATHE2ipZE63Kzw7vv+od2dSiqwlt4Ca/oNZqTfo8U/zwPRSGE6hHbJaRfKaG601HpJZvO/5AQSSbH9pWASaYmyuOv8VbRUIx3hWabXEmV54xAFC8zWl8DVAV+RUjdfrts8r2mXqjoIMbf8HvCQVjMDukq+</vt:lpwstr>
  </property>
  <property fmtid="{D5CDD505-2E9C-101B-9397-08002B2CF9AE}" pid="97" name="x1ye=65">
    <vt:lpwstr>DZfGFNQbWtQR+Ub7KbhNy/jxm1IyIgHy/SgHqY3JwlTHlacggSqzBseSnIxS/Zfckc1LA9zyD+W6Z6AC0yyPpx2BIQeWgnwsJIP7UDVp0k1iNhBERaW1tF5FyECboQZpf5Kcmvatgix3skjZ6QrD23yssAC4q7PibGv6GnYGiCH0VHxKWkD8C4K9tNrY4ZNqzHeU+15RRqDh+h4SIibZkONyUpHeNikSRetRZXFVoH+7YwYjngwaTPA1bNFfm3W</vt:lpwstr>
  </property>
  <property fmtid="{D5CDD505-2E9C-101B-9397-08002B2CF9AE}" pid="98" name="x1ye=66">
    <vt:lpwstr>s2eqnYmQdGUvPIknL1DyB/2V/AVoCXNvQv+dv8WFiP0lTQxMeM2ojdgGF42KxP3vH5AMV7i3CRGaUG6u/OEG7QmpX0dlRXr6b//VE8uRTkNit6JyRBP77drv0wPnEWOz5fR4hU4l9HZ7EbvRKE0QfywjDGxb8wM7N3ZhwzjZ/+OncTRYoS9XRXfXWODGn06pfDSlQtmOrChzzW8rGXyB4Etg+EXxPXdbOytd3o6NiAHgeeFI6cIJ/GhKd7ftj77</vt:lpwstr>
  </property>
  <property fmtid="{D5CDD505-2E9C-101B-9397-08002B2CF9AE}" pid="99" name="x1ye=67">
    <vt:lpwstr>cyAjWiCKF9JVbXXhGL1HVCbmwIuSCNrRq5dsmqVNfDWwl7rdxXYdtowHixo+W9mex6QvzMA+usHf7YnKcVm1MjZWSXBRBM1FO9bO2Z43PKzr7HEaEdvlLj4tAWK5EhA86usEw7TgwddSTZ+IsAgosnz+K2Bl/Qqq+DE1B5pT7s8wpJeNDefabCAw7K+tqpDcmeDirVImlndNI6QpjuRJ9GzBSVNiXZPSva7x1zbZZe6AVmvJmb5WLpX5EqMX3nN</vt:lpwstr>
  </property>
  <property fmtid="{D5CDD505-2E9C-101B-9397-08002B2CF9AE}" pid="100" name="x1ye=68">
    <vt:lpwstr>3xFvKOlTBjMaNFsPd/f88cvdzo0zlhPTXbLg5zsvZuUhiIEEHz8ZlP9uZuDU1xYidjN3IYT3yMjXdh5NX7b2FzTm8eNe6EiBTwIGyu77CqqqpPm74K6mVb7/LiBmClOChGjxey4STeiOyh/BXACb7J9e1IQhcWzEgxKqJgG/1elUB1moBishzyJA9EbFdI/ZX88KAD9FMw+XWDdHCr9h5pMlFboKMMnSzwODWPqRiLUQP4mWBufwblB7vkvljkl</vt:lpwstr>
  </property>
  <property fmtid="{D5CDD505-2E9C-101B-9397-08002B2CF9AE}" pid="101" name="x1ye=69">
    <vt:lpwstr>eTzVwzTQY/W4fFZBzCyEIabz0N1uCqlwz8vsN0g4zz2/T6B1vCmj5vTDxSaWcjG7zq5rc5HwF/F3cBFTGZ4goWPKYkwAPv68MoRMHVTAxDRa/E4Q/1N8NKvaXEi1g7YEgt8fejUrRbfoyO2Po7l7AZLMmpp5koHjm8DLwOXrN9o5b7ZiSPx3YCSsB1cB4ciAtR3UmCUtLuBCYUy73605B/1kmPh1Ki6wXF+dT7kRAFc0U4dG8X4jYKvcObhXBxF</vt:lpwstr>
  </property>
  <property fmtid="{D5CDD505-2E9C-101B-9397-08002B2CF9AE}" pid="102" name="x1ye=7">
    <vt:lpwstr>v0BlG7rj2YX8e41xUJc19J9056kjAB6Y15lURQ9SC2eVPstfP7ODXMoZCoQTUmfIW3QrJkVjF1D5cHWu/AJRYryGvMHux8YniCa5fys7G+BtfKwGMWPzlA/82DIVyXnN3JP5wpqKypbz6dUhL9kwwMZ7qbmQvZ+VAA5+2Tk2IotFu7AchK/jatRtwZ8mkpmH4rCFTK3gQ5OXEZquWFSCkzn9KcfElaqKSOKIoQ5k6KDygt58mGo0D1FFr3jswkJ</vt:lpwstr>
  </property>
  <property fmtid="{D5CDD505-2E9C-101B-9397-08002B2CF9AE}" pid="103" name="x1ye=70">
    <vt:lpwstr>E+Wxzsr4SseYHgjb14K0Bpwue+2WOPAI9TSSNAy1IJoCT2dPAnBEppIscGBP1SRb/405jfi8TcAP0OdD6CeB2hkV4a9QJgfRyfX8YCkbn7SZMtuKtPfnzXLj/9ZKQbhNuyMABiVny+pVhih5aGf9eiwowzf8qMgS2ith6xijKJtKN6fmNMj0RwIYLPQge4NY4qDDqAqlNyZsIrPKXutqLhT1dcRmSQliJLszbJFaiWSU1/toWwbLBQ6MKbA4Gwv</vt:lpwstr>
  </property>
  <property fmtid="{D5CDD505-2E9C-101B-9397-08002B2CF9AE}" pid="104" name="x1ye=71">
    <vt:lpwstr>+v89pNNQV9GwEHDsFL1W/NSKe6boAEC0u7eFRun+w4HBzKMKsSFJZJxNFadDgPEB+bnX/6Ah7NhUe85O8s+kOWKNz95PzmrwRP2uf1nXtAp7FftP/NVIJVVEkDeLmuxy6swkexKlPsXFdWfkzjF7xbApzMZsE012G/Om3Gh22njqalGIRv6mCM1lXmtIHkV5Yv1U9X/8DT9fWrlVUf/AnfKbvIwON60t+x6/2zJY5bNWs8Oqcqjk+zs/SBHOPnS</vt:lpwstr>
  </property>
  <property fmtid="{D5CDD505-2E9C-101B-9397-08002B2CF9AE}" pid="105" name="x1ye=72">
    <vt:lpwstr>Gy/GXtsceO5d9Vzob2m8uSk/BjV9n6ausHq0tz6T6mlGbYbCzBHWtya12wFEWzbXUgHv6JUn1Z9gdGHJtZ6W2TINWeRHSgLjrYiit46P7GyVROwvwquOCVV2yfTjAAHvtAmcQjq3YOJJ0YgAdicRzzbJCFz6VBcifYqQ5yM9MVdBJ3Xn+p466P67tTfLsA3zt4LxMebXEPx2co00DQyTVcW19MkpA+wyxPPbZ79echnWR7OuW4glTIU3jYCHNOX</vt:lpwstr>
  </property>
  <property fmtid="{D5CDD505-2E9C-101B-9397-08002B2CF9AE}" pid="106" name="x1ye=73">
    <vt:lpwstr>YvEnyU6gY3kK6cnayX0wrXhEugyMhdo0MhLAO5j3z6SDbfB7wsYubCbssTpUftjSuL1kZVrwgpUpR+XdqifrcIUSmslZTZQHdWhQUNWxSsXCr63QIibgDS/Fc8MZqTh3mEEody5rFKv5F6nhc5M9vb3v8as+Yn8ko5xsaZFJk0g8HnYvPL1egS/dWuLF+G2PUW5oRljICfJC6mF/BAzCfX/71DqyxBZb8Hegw1nuen19wqdr7URnevAiUXTjynO</vt:lpwstr>
  </property>
  <property fmtid="{D5CDD505-2E9C-101B-9397-08002B2CF9AE}" pid="107" name="x1ye=74">
    <vt:lpwstr>l1ujK/m3Bu4D4bF/CFiEf5qfhQ9LHNRYu6JYijG/kKG/hWavIpv27ICUfXHJv4HX4j6oq2Jt7quRGA0rKE0grpwBwDrrJcR5nZmd8CsmGc2ZQsEnMXtt268XYEOcQ1BrN1e4Cy29eSj78hwfkM+8EPdmDq5scIxMr7E1EBL4dl6hxbdnLQ/qhj1F1tMJuWCYu9KqEbrlV+mn3SzwaS295IVrvnnyamv6kA9IqqrmpK2DQtuPDToDzVj/hFVCtw7</vt:lpwstr>
  </property>
  <property fmtid="{D5CDD505-2E9C-101B-9397-08002B2CF9AE}" pid="108" name="x1ye=75">
    <vt:lpwstr>RoombJnE830ll7/giWEwljsNP2Z7FRu+8KtxLBJcOluV6nIOo12ArwCjYpjot81k4FOrsqRh7MEKoir+njM66DOUo3ixN3WEycI87ynnjZoABv6Vx65pj+AXueTTniuDyYwRAERgl7AcD/zj2WINB3MM9Pc2fSTZb10+077ZH9v3fARCXxJIU+wz8Tnzgk12tp+jDTYCN1xOO7WWkI9Qbc/sFHFfnqtNT9fDPfUHsrbZmFMnF/s5QkezX/MIJZW</vt:lpwstr>
  </property>
  <property fmtid="{D5CDD505-2E9C-101B-9397-08002B2CF9AE}" pid="109" name="x1ye=76">
    <vt:lpwstr>FyGj6JhBSuNf7+VpmYARXkc+sGd+0wgcTZoBUtu9S2UXsBIjz4/1tVgDcGo1FbyXYfsM4a8lvtLph2NBNorGHIa0PWZnFsqP6f7c5vB/6g81Xb3n8PcHnQAx6GchxP0aNVkpO7h5eCroh+z0GJ3RnVpX9wADdGlzyureQserDlGCYWSlm4DHgS2Aa4VtcNrR9GoZaH8/6olyNGZ+kdxY+rpbmLWnce7rOnzlMOwadXZpZNJDDnrVKV6SfOgZIbJ</vt:lpwstr>
  </property>
  <property fmtid="{D5CDD505-2E9C-101B-9397-08002B2CF9AE}" pid="110" name="x1ye=77">
    <vt:lpwstr>6JdnyxiatW3Uc//VPhA3F6tBz1QcTM+YQOnneMSknLDXFdlI55UhF2fXuD8xBvdDpRP7QaPkF82RkvElrRIZkE7UExz4MGdjtONStGFDRONkR7n14sC3dVWQTKt+GzOUMnQVcSm450LXZJq//ISoRguU3Za5DkWJfvL4tieYN5u2wMMHDjwz4w65+4wv25n0G1JdkNDUqicOO8w0QiZPYPcmteIX2Sm0TEx3BavUUPtbCU9cKzAFN7EyWkKmJ8v</vt:lpwstr>
  </property>
  <property fmtid="{D5CDD505-2E9C-101B-9397-08002B2CF9AE}" pid="111" name="x1ye=78">
    <vt:lpwstr>iZRtqHxLrXWYaPlxNzZl9aiFFedr7NlWdlz+TFajbwWAgDY+QhujTyFCIiJkyEijr1O8GnKN+Tb6nNSR/EprGKUFkxgZ1fMDrf5REKsc2YFSX6luul90aMOXOztx9Dr+z6EqYwrn4U4lEEr3LINUO59zyOBB2Fus6wUX09auav48iIhsiblvYdbxOZOf7gI0Tqo9BeezY002vUxRrAswPPGX6UYEDC8VOs3X6gSDWwjtuVwUYT16Oxcejvztd2w</vt:lpwstr>
  </property>
  <property fmtid="{D5CDD505-2E9C-101B-9397-08002B2CF9AE}" pid="112" name="x1ye=79">
    <vt:lpwstr>evirZkvHTCkGrE+lHsQCH+u314A6MeLc/5TdSc7pSoDyd7cfesHBwbXrDla2mbAwHq+7RytVwVQFgBoh2KuloduikTRZ416dqmPUDDCsuULY5pAySenT/HQc/q+5UMqmtNwY+rkRUeIYdkNdoEG/6NlHidegJYkjjMwdoD2Bq3A55EEjE2lfsc16HVNsRz4WnonemfOD+g5ktTBcnA6R4Q6fFq8TViGXZ3aEcPrGHt/CP37Lh8Az4DfdXkw7EoY</vt:lpwstr>
  </property>
  <property fmtid="{D5CDD505-2E9C-101B-9397-08002B2CF9AE}" pid="113" name="x1ye=8">
    <vt:lpwstr>tdbO4+dJMt9683O2n7/IGxef07cjq5srH/YDoK4iJI1RmgIpV3tP4cf7kGLIMzC5O7Vby8CB7Ma32F/g5r9FPZJx1/pMGfHVZ8FVGHgXUFNEfRmkGUDy0qh5Rzm7yWG9bTURl90bxCoPxL+uz0BPTG8cnmDQgTDcRw/LC8wprfhtNTmi6HBNKQ7S6aH1Gah5659NC5D5p8p0FFvN8QHnDcFfH3sEN9l7FRJUfFyycYtNO7cuwVOs1vi63Kd/Cem</vt:lpwstr>
  </property>
  <property fmtid="{D5CDD505-2E9C-101B-9397-08002B2CF9AE}" pid="114" name="x1ye=80">
    <vt:lpwstr>dGsUEp5bNmO0vEiKNGUdhS9UYJBSUqu3SRZEBj3XsZJ3T4G6TdA47OZIlyIXZcJTurKeEAlCUb/Lh/UhX4xwg5Uu3pefAp9msiDAsTEbOGnmtP/6g5LAJGxC38C/OKWUnFFoX0AByjNiYGcF7HdLLEYc00yivnKpiLW4vrFbPICwVAVBxmjk9V/G32U+CFTLR9vXR0DPZTj12oG46EbAPrsmtha4tTrTohEBXTmtS1jqNxa14LSlipR4tyTG+N3</vt:lpwstr>
  </property>
  <property fmtid="{D5CDD505-2E9C-101B-9397-08002B2CF9AE}" pid="115" name="x1ye=81">
    <vt:lpwstr>ulOwxdcK/ojxQDXiI7JWyCiL4iFYpj+xgtbD2Jt3avyFmg8J2VIpG5rNNP0U+YwVDkXivXPZOqX3x0fbyxX1rWYpY78NKh9/8rG+dv67M+oVyIlJBpN+8CYX7k9olr+OSDMz00iuDuoccGfaZ+r1kL6M84YRBVXElyVWqdM5+qXIpMkH/Dt10aal+SLJgnROsEQNZBNiadyOqJ/S3w8t75qLS7mGiXfwOByUSiEhatIqZzs73Hd/EmXdKmwyK8l</vt:lpwstr>
  </property>
  <property fmtid="{D5CDD505-2E9C-101B-9397-08002B2CF9AE}" pid="116" name="x1ye=82">
    <vt:lpwstr>X0Gg1FFOBSLha6+XSjOKsi09jiUVPamotL6XvcFXXH6TE9Dr2gp4hmsqcDr92gFHZWiNR+VS4sW78jY2/T+6vZlTtTm31HSvLHezKP9LRODbgbrY7iLFP9DF4i5GS+dDZpthfWxXlJU22ZH1YUjAABXihriw9mQLyvjifbXPf+wud71uPdhRQTol6PNE9Tvs6nKupGYs3aaDR0AIBkch/Udk8uUxe5MMroa03ONqG5wezK+Chj5emQmaKDJVQZH</vt:lpwstr>
  </property>
  <property fmtid="{D5CDD505-2E9C-101B-9397-08002B2CF9AE}" pid="117" name="x1ye=83">
    <vt:lpwstr>xS0u9gKqUCIACZQU3HSRzGhz4vIhAyM0dUzm4m2/mp+TMY+iXsxHCkWh9o9wWtnQXt6zgGcy9ScybIx7ObM9J1cxvbOQYcmX0t/5GctDYgbP0S6XSOs7YiKfLlB8kDkI8xlQhkRic3RECw+67pbd8tgyb2AXst5m+bIZKlWzf/23QZOdXRAnYIsWwx7dUPds73pMRz7lF3BTCoFsuqT9cNzPLTOzrzcGd9wx8nLK17rR0YTib5g+Y5IdvaQsH94</vt:lpwstr>
  </property>
  <property fmtid="{D5CDD505-2E9C-101B-9397-08002B2CF9AE}" pid="118" name="x1ye=84">
    <vt:lpwstr>27riPWOWQG2ycBhErUV9CQuhjnyKuCCUSG28Mb9VykF+y+GHOmE4omsBUHYCYjxjI0ptPWzauoNKc5jaw4m4qpgtdpqcnYHdmENLLMenuBcdeVBPncmp5UtZ8Hkx/pC0ccqerxHAZ3Cs5YVJe+rlq/m7fbB4OUszyEYwW2PWJDIlVtR/S2TPL8c++x0o6yAljaf4SPO7TgWd9nHi8C1HUlaN5tYeMVrnu+Pj8RE21esVHvUxN44HOO41fn1Dnnx</vt:lpwstr>
  </property>
  <property fmtid="{D5CDD505-2E9C-101B-9397-08002B2CF9AE}" pid="119" name="x1ye=85">
    <vt:lpwstr>/xjCFjlWLD+BISI8r0nclh4joGVL6UcOqpPAp0o4FjBviUWcqa5A+RGoPFahaS8rUyEbWxIaZuudKsLPvvmUeJGCk0XxD26Hbe9RMSf0Cbr/zH+bzZVfRbq+XdINAd8enV6Cn8xS9OZIK+SKQgD/VD6DqQNmiV4OZo+7WT7qFNhKw3kM5bSiULXlWtlJllJNdOIt5DKSLf5f0zE9/ftBVkFb77zGkzKQjcQ0CgCZrOdA37/JorGt0oURhTheeG8</vt:lpwstr>
  </property>
  <property fmtid="{D5CDD505-2E9C-101B-9397-08002B2CF9AE}" pid="120" name="x1ye=86">
    <vt:lpwstr>ardmKKmGcS4FUeoPtAh5hDDNPk6wgsSFLhWE5JX+RUz5fJqne+ryek90KOwrmQCrlOcQ5E32zzODltbxzcOUTFPyYLjO9iZgfV9cKL6Bn0PxIhXPA5aJQ6fR78lfORmWT6bFbXNvBR3nqDhyTuu59X5u0JE9kuBRnRqhYkQEnVsXaZw37RvdkG5sTfvJKDz72C3fmjsNZtTLvpNU8qJnPtYd38dqu1f8qZjRD6Ije6cohHp549KpnN1oTEYjbl9</vt:lpwstr>
  </property>
  <property fmtid="{D5CDD505-2E9C-101B-9397-08002B2CF9AE}" pid="121" name="x1ye=87">
    <vt:lpwstr>8vvUFWkdIqc33dVpEMDhS5+aZ8x3iYa4O5eqk7qfndFi5889iK9oJJu3aE1nxTRHV91FpHariz1wmSW1Pu+ETMVhlrKJmkTi3vG00VfFwj8Qfa0APjNZwZsdqslCKKhQDk3f76OZK3bo2fEbFmCFe202AfP7+r7wDNHgS7C+aQ5IAJj8cPHvjxYBXAuvgE3iknn5mtVpi6rVNRzCwiD1LCfSm63BEQ5BzP4Lo46xG4I3NW9/MeBpP3zNDdGedu0</vt:lpwstr>
  </property>
  <property fmtid="{D5CDD505-2E9C-101B-9397-08002B2CF9AE}" pid="122" name="x1ye=88">
    <vt:lpwstr>MoFNgBQrhbPk58DKyp+NrwnYFrKSBR6lHvsu0DM2Ob0rgXa5oybmjK/i8zjKxiEsT0lafLJ5PPJsP8IKQZ/4mMwYWI2VraOZZ9afPoMpoHgMNd267upRGeQqBdmJ8SJ0Vcckn/pVzQGfEYMJNQG93ibbp996Gtxg1UyHsZfEon4XYRK8fIC2z8aa6zW09qo4t8EfXgweVDzqsqlUN5120i4WvyorxWY3MbSrU5mdn9eN5ZQg3LDax0oK+vLl09v</vt:lpwstr>
  </property>
  <property fmtid="{D5CDD505-2E9C-101B-9397-08002B2CF9AE}" pid="123" name="x1ye=89">
    <vt:lpwstr>cGzJSEm1LAy7XedFFuzrWLC9JA7t/5QZmnq/fO+wnkX/Mk49et26MDFEE00gjPhg0ac9anzvc21vSp2k+dsNjmtHus2kNik8r27TZOHntxocuQ8TyqZVYQTe3rizq+Mx1U7iC3HbqcWgEjFgX45RjLuyBQn6xvkzWfB8k1XOozl+gkou1Foi4dkD4TjFbBwxTdEDA8uA9DXrqeNU/6mM5XxcZykD/rFuMscY9LsYjrqJ5MftH6KbyJUdKKmTaOr</vt:lpwstr>
  </property>
  <property fmtid="{D5CDD505-2E9C-101B-9397-08002B2CF9AE}" pid="124" name="x1ye=9">
    <vt:lpwstr>mVAxxK3z1fTdgIitqsxlpCXjTAa6NhT2RgqrT+4IEdn/b4vYGp2Bj1JuNgFC1tjomGgImHFYmx9/xDRCOJuwGfHQWVFiFsevLXnDOWqQyF0iIa4RMIbHbkHqEXinMsseC/10EL2w/Jmzj0GOGchSRCykWUYkUxdmeFSZgxVsu29Y/1FeOFGY+LCfsxFILcPlFjYjRZle7DC6jP3HOsRw9i0X9XtrTUAcPHYf1A1FgIc+tK5kAjSHOmjJ7O8LEy1</vt:lpwstr>
  </property>
  <property fmtid="{D5CDD505-2E9C-101B-9397-08002B2CF9AE}" pid="125" name="x1ye=90">
    <vt:lpwstr>iigQ+7LHbE9JVpQ9Wdt9vOGOfwzAOYapkEDxrdwbOOOwXSpx5VChRilEh+EKgE+12l+xbdsbwdy/T5D06lz4/G4KORPeEtPi8Dv3Lvp0696eyL/yT0XE7+YE40R6b5neOI5YxYfbamQ/cXkS65By/DOIPNNmnzIgkLpiQDqu5ArkFIPZpYIF1lQ0ua6X1b1ZfAZIA+qk2rifhzbphAXxlWiM/I8T5ub0NcIVWhuxIeE6m++Muxp2idaizsg84Wi</vt:lpwstr>
  </property>
  <property fmtid="{D5CDD505-2E9C-101B-9397-08002B2CF9AE}" pid="126" name="x1ye=91">
    <vt:lpwstr>6yc8BkkF0FwiYo6cMMxpBOQ6Ndy9FJGe44QteeekaCj407JodMyY4uj4OC4X8lggvxZL8yhk/2HYOt7/GfQYJh/hgIY5429dOvsjpsLta47Q6nOGFpksL9yZRdZeDnl+mq7kp1F31VY7oAXBr0DrpTDidGyYrOUz5b29vORr7R0MDAretChLrJk2HK6GVv/dZWCy2pM/W2TdzxjhNe1PJETaGwYVhtrwBpwhC1R6OPgxtefiLQJoIfaL3g8YX30</vt:lpwstr>
  </property>
  <property fmtid="{D5CDD505-2E9C-101B-9397-08002B2CF9AE}" pid="127" name="x1ye=92">
    <vt:lpwstr>9efR4N1139jBHtzrnTu6GIkuzFPoSrcSIeFbYKHIGKnIf8r18pbkbAqHf/7e5jFqwMXnHF7KH6BFTsN1TiG+zi/OUdJKgMULmk4wrb/Vw2ASyr9l+FBws6Ltl2d1piGDz9JSuKkmwioKTf44Hcb7BaFkcRZOoJ9eN+C/U1/UfyqNk80hHSmU5fk0ixibiNn8dghQHKCzpXBiF8HxfFmwCh9526KUIDxNTRsgvvpJGsltpa20k3uJFZ7Gu4DfRPo</vt:lpwstr>
  </property>
  <property fmtid="{D5CDD505-2E9C-101B-9397-08002B2CF9AE}" pid="128" name="x1ye=93">
    <vt:lpwstr>Y/m18wyE4asvISnhg0IAxuBXV1gVI4Gzbb1RDv6J9tXn1Klj4EDd7mVi7lcf9dLSVeVjNdxzmqnjoeIaea2/0kMkTxiyLkrTI5GfTRqjqtV5zBUT4AsH3mlEtEs6FehEWC4+B6M2W/b3E+nqRTs+JHPATRVP586IzZoQqvDV0Vfy9tortN6/ieFdXloiXOmY7nmjT6GVlIuHQdWegpzFkvzZS5DxOxX62+AHnKwS23B9yUD7lMrM/wAYjFfrWMs</vt:lpwstr>
  </property>
  <property fmtid="{D5CDD505-2E9C-101B-9397-08002B2CF9AE}" pid="129" name="x1ye=94">
    <vt:lpwstr>0lGBTBEswHsdttuLzpxwT+xloLjpy7QmXzCnq0atSmrZf1ZuX+cN96krXegr6Q3CuUSQvFfdvtF3PrEpQ+5ngxO0L4ojyDGCiGUgkR4bJsxRjiH+FTnyoNuECl1l+Be8Jw53lwyTc8Dlin2QvVGO5en1ABbvpwvFKy4cjpwn760h7zErPXCJK4DnXEUvECeLrrhd4vj5fBrCV2kNW3iXVQCEKPX2XXF0QfnO1efVGdRml4XHebC4/8YsI69ON8+</vt:lpwstr>
  </property>
  <property fmtid="{D5CDD505-2E9C-101B-9397-08002B2CF9AE}" pid="130" name="x1ye=95">
    <vt:lpwstr>EPcLtxWW0DfqwhfvasNoTHCmqtiBISth1AB2JKXWS8jfBPLLOSXCxfII7+vAAMvSb98fkDxlq3b+eVA0abA6gsFp160THUB+neKEW6vyf5GN0QS1x744e5HB8+78ajpZ0Pxjf5eoVkZw9e800Cnde6UheWEbwKjr8TWdFeoVM4csGUXI5/y2l70eFDpyLIKr0MrokxX6c6dyApsGDrjHWZ6gwMZrIKHnqmbNeSTJImZe4k5MXYFqRYxGIVBS6Rt</vt:lpwstr>
  </property>
  <property fmtid="{D5CDD505-2E9C-101B-9397-08002B2CF9AE}" pid="131" name="x1ye=96">
    <vt:lpwstr>/Yv1Ew1KqnDQBc7C1kJVw0Nxw1LsFlE/ENck1WBsFkkj/FU5BZVuJT85NTKY3pbzJPirWbFAXEfLPzbb3kkLzmNKqAhKDa2moRZa3qOJPfwXoCjst2Hq8xTZdU4MY5Eletd9e+Ye5B+x6e+94Jp9b8supbpI+zMkzvVFsXE/hW+F58mwINK2rwbXJzNU1s5yUgAXMEg0T6daFrS8Q9d8+fpmx9wwBwA6RdEjdrmQeipSIK7C95TFqe3Oe9zMFqY</vt:lpwstr>
  </property>
  <property fmtid="{D5CDD505-2E9C-101B-9397-08002B2CF9AE}" pid="132" name="x1ye=97">
    <vt:lpwstr>bzOxSG7a1EH2ub+bJDqM2XDb4OT9C7sa8JsYRmcnsszozEw7E99We46Goz0Qho56zEAQxX1f81k42w5NcjEnvuxvjvvT2JYmHqL5DJh/hxAO+I0Xn2R039hMkGXUtTJXH42tS4bRAIsyu1CV0Wx2/CwHVBQum8SdS+7hazPBZjvv0By9aN3HRVrh1cUUwRe/7exNpstXmeDPanuGaGAgg3ZYGi4joU4f+owx9oKwkZQKhfnxw1Ih+5oDRaKSIq+</vt:lpwstr>
  </property>
  <property fmtid="{D5CDD505-2E9C-101B-9397-08002B2CF9AE}" pid="133" name="x1ye=98">
    <vt:lpwstr>k2qU9R7NMzAFbka6J60akTW/9Dg5uGDEq3L1/X6qSePLHtJKTtRkQ1Disue3scss46alWKNT2q99rR7KFWrBTtrrI0uBIUkpCVXnIHr2oskWpRdcP6zVrVkuNm/Lz6gLsvNsWsmZMqoIKwMH552VYlhX6tWjlERBLWkzeobbseLTYnR0MOs6xOpCcQLjSfmSSORIdL58ipia1NlOZSWkKR9yCZvYRPvIhbK+869SNn5h0dI5JPOw+yU1Pe4Q62P</vt:lpwstr>
  </property>
  <property fmtid="{D5CDD505-2E9C-101B-9397-08002B2CF9AE}" pid="134" name="x1ye=99">
    <vt:lpwstr>1fMzjy6Sxchn+GSTIofFkzwjkYFcBeU8M+bh64S1rtDc1UkZl9FsrVfgZMtQrhOZxYewpBtWUVAPiFVN7cz6GZg1coe08EfJs6ShukhsWT7ixsj8ma7iYFSOMSRbc+nfNTdVwOo6s3WBxmrJKhdgbRbsDczHs4BdPzxu8vX76Lpdj5soP5AIu5WPYZJdM686Ws3kUuj6Hx3QgIG0204xr4Yd1gJDPvupQOt+DhcYdtA8lcSG4NQJtXZjKzdzbI/</vt:lpwstr>
  </property>
</Properties>
</file>