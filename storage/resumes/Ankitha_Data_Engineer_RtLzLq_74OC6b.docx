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9F6BE0F" w14:textId="7B5AAED8" w:rsidR="007C295A" w:rsidRPr="008E6D03" w:rsidRDefault="007C295A" w:rsidP="007C295A">
      <w:pPr>
        <w:pStyle w:val="NoSpacing"/>
        <w:jc w:val="both"/>
        <w:rPr>
          <w:rFonts w:cstheme="minorHAnsi"/>
          <w:b/>
          <w:bCs/>
          <w:sz w:val="22"/>
          <w:szCs w:val="22"/>
        </w:rPr>
      </w:pPr>
      <w:r w:rsidRPr="008E6D03">
        <w:rPr>
          <w:rFonts w:cstheme="minorHAnsi"/>
          <w:b/>
          <w:bCs/>
          <w:sz w:val="22"/>
          <w:szCs w:val="22"/>
        </w:rPr>
        <w:t>ANKITHA PUNNA</w:t>
      </w:r>
    </w:p>
    <w:p w14:paraId="40D8CB5A" w14:textId="447FC285" w:rsidR="007C295A" w:rsidRPr="008E6D03" w:rsidRDefault="001919EF" w:rsidP="007C295A">
      <w:pPr>
        <w:pStyle w:val="NoSpacing"/>
        <w:jc w:val="both"/>
        <w:rPr>
          <w:rFonts w:cstheme="minorHAnsi"/>
          <w:b/>
          <w:bCs/>
          <w:sz w:val="22"/>
          <w:szCs w:val="22"/>
        </w:rPr>
      </w:pPr>
      <w:r w:rsidRPr="001505E3">
        <w:rPr>
          <w:rFonts w:cstheme="minorHAnsi"/>
          <w:b/>
          <w:bCs/>
          <w:sz w:val="22"/>
          <w:szCs w:val="22"/>
        </w:rPr>
        <w:t>Phone: +1</w:t>
      </w:r>
      <w:r w:rsidR="00A16F83" w:rsidRPr="001505E3">
        <w:rPr>
          <w:rFonts w:cstheme="minorHAnsi"/>
          <w:b/>
          <w:bCs/>
          <w:sz w:val="22"/>
          <w:szCs w:val="22"/>
        </w:rPr>
        <w:t xml:space="preserve"> </w:t>
      </w:r>
      <w:r w:rsidR="007C295A" w:rsidRPr="008E6D03">
        <w:rPr>
          <w:rFonts w:cstheme="minorHAnsi"/>
          <w:b/>
          <w:bCs/>
          <w:sz w:val="22"/>
          <w:szCs w:val="22"/>
        </w:rPr>
        <w:t>(205)</w:t>
      </w:r>
      <w:r w:rsidR="007C295A">
        <w:rPr>
          <w:rFonts w:cstheme="minorHAnsi"/>
          <w:b/>
          <w:bCs/>
          <w:sz w:val="22"/>
          <w:szCs w:val="22"/>
        </w:rPr>
        <w:t xml:space="preserve"> </w:t>
      </w:r>
      <w:r w:rsidR="007C295A" w:rsidRPr="008E6D03">
        <w:rPr>
          <w:rFonts w:cstheme="minorHAnsi"/>
          <w:b/>
          <w:bCs/>
          <w:sz w:val="22"/>
          <w:szCs w:val="22"/>
        </w:rPr>
        <w:t>813-4127</w:t>
      </w:r>
    </w:p>
    <w:p w14:paraId="01E6254C" w14:textId="59ECBA7C" w:rsidR="00E011C4" w:rsidRPr="007C295A" w:rsidRDefault="001919EF" w:rsidP="00E011C4">
      <w:pPr>
        <w:pStyle w:val="NoSpacing"/>
        <w:jc w:val="both"/>
        <w:rPr>
          <w:rFonts w:cstheme="minorHAnsi"/>
          <w:b/>
          <w:bCs/>
          <w:sz w:val="22"/>
          <w:szCs w:val="22"/>
        </w:rPr>
      </w:pPr>
      <w:r w:rsidRPr="001505E3">
        <w:rPr>
          <w:rFonts w:cstheme="minorHAnsi"/>
          <w:b/>
          <w:bCs/>
          <w:sz w:val="22"/>
          <w:szCs w:val="22"/>
        </w:rPr>
        <w:t xml:space="preserve">Email: </w:t>
      </w:r>
      <w:hyperlink r:id="rId9" w:history="1">
        <w:r w:rsidR="007C295A" w:rsidRPr="007C295A">
          <w:rPr>
            <w:rStyle w:val="Hyperlink"/>
            <w:b/>
            <w:bCs/>
            <w:sz w:val="22"/>
            <w:szCs w:val="22"/>
          </w:rPr>
          <w:t>ankithapunna0315@gmail.com</w:t>
        </w:r>
      </w:hyperlink>
    </w:p>
    <w:p w14:paraId="19C059B4" w14:textId="262E73FE" w:rsidR="00860117" w:rsidRPr="00303C91" w:rsidRDefault="002F59C3" w:rsidP="00860117">
      <w:pPr>
        <w:pStyle w:val="NoSpacing"/>
        <w:pBdr>
          <w:bottom w:val="single" w:sz="4" w:space="1" w:color="auto"/>
        </w:pBdr>
        <w:jc w:val="both"/>
        <w:rPr>
          <w:rFonts w:cstheme="minorHAnsi"/>
          <w:b/>
          <w:bCs/>
          <w:sz w:val="24"/>
          <w:szCs w:val="24"/>
        </w:rPr>
      </w:pPr>
      <w:r w:rsidRPr="001505E3">
        <w:rPr>
          <w:rFonts w:cstheme="minorHAnsi"/>
          <w:b/>
          <w:bCs/>
          <w:sz w:val="22"/>
          <w:szCs w:val="22"/>
        </w:rPr>
        <w:t>LinkedIn:</w:t>
      </w:r>
      <w:r w:rsidR="0058284A" w:rsidRPr="001505E3">
        <w:rPr>
          <w:rFonts w:cstheme="minorHAnsi"/>
          <w:b/>
          <w:bCs/>
          <w:sz w:val="22"/>
          <w:szCs w:val="22"/>
        </w:rPr>
        <w:t xml:space="preserve"> </w:t>
      </w:r>
      <w:hyperlink r:id="rId10" w:history="1">
        <w:r w:rsidR="00303C91" w:rsidRPr="00303C91">
          <w:rPr>
            <w:rStyle w:val="Hyperlink"/>
            <w:b/>
            <w:bCs/>
            <w:sz w:val="22"/>
            <w:szCs w:val="22"/>
          </w:rPr>
          <w:t>linkedin.com/in/pankitha</w:t>
        </w:r>
        <w:r w:rsidR="00BF1D62">
          <w:rPr>
            <w:rStyle w:val="Hyperlink"/>
            <w:b/>
            <w:bCs/>
            <w:sz w:val="22"/>
            <w:szCs w:val="22"/>
          </w:rPr>
          <w:t>ap</w:t>
        </w:r>
        <w:r w:rsidR="00303C91" w:rsidRPr="00303C91">
          <w:rPr>
            <w:rStyle w:val="Hyperlink"/>
            <w:b/>
            <w:bCs/>
            <w:sz w:val="22"/>
            <w:szCs w:val="22"/>
          </w:rPr>
          <w:t>1519111605</w:t>
        </w:r>
      </w:hyperlink>
    </w:p>
    <w:p w14:paraId="3D8A1B36" w14:textId="6CD3BA23" w:rsidR="007C295A" w:rsidRDefault="00CE2F07" w:rsidP="00CE2F07">
      <w:pPr>
        <w:spacing w:after="0" w:line="240" w:lineRule="auto"/>
        <w:jc w:val="center"/>
        <w:rPr>
          <w:rFonts w:cstheme="minorHAnsi"/>
          <w:b/>
          <w:bCs/>
          <w:sz w:val="22"/>
          <w:szCs w:val="22"/>
          <w:u w:val="single"/>
        </w:rPr>
      </w:pPr>
      <w:r w:rsidRPr="009A701D">
        <w:rPr>
          <w:rFonts w:cstheme="minorHAnsi"/>
          <w:b/>
          <w:bCs/>
          <w:sz w:val="22"/>
          <w:szCs w:val="22"/>
          <w:lang w:val="en-IN"/>
        </w:rPr>
        <w:t>DATA ENGINEER</w:t>
      </w:r>
    </w:p>
    <w:p w14:paraId="0D47E5C8" w14:textId="4CD90B0F" w:rsidR="002F59C3" w:rsidRPr="001505E3" w:rsidRDefault="002F59C3" w:rsidP="004813E0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  <w:r w:rsidRPr="001505E3">
        <w:rPr>
          <w:rFonts w:cstheme="minorHAnsi"/>
          <w:b/>
          <w:bCs/>
          <w:sz w:val="22"/>
          <w:szCs w:val="22"/>
          <w:u w:val="single"/>
        </w:rPr>
        <w:t>PROFESSIONAL SUMMARY:</w:t>
      </w:r>
    </w:p>
    <w:p w14:paraId="49AE5C60" w14:textId="37922EEC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b/>
          <w:bCs/>
          <w:sz w:val="22"/>
          <w:szCs w:val="22"/>
          <w:lang w:val="en-IN"/>
        </w:rPr>
        <w:t>Results-driven Data Engineer</w:t>
      </w:r>
      <w:r w:rsidRPr="009A701D">
        <w:rPr>
          <w:rFonts w:cstheme="minorHAnsi"/>
          <w:sz w:val="22"/>
          <w:szCs w:val="22"/>
          <w:lang w:val="en-IN"/>
        </w:rPr>
        <w:t xml:space="preserve"> with </w:t>
      </w:r>
      <w:r w:rsidR="00FB7780">
        <w:rPr>
          <w:rFonts w:cstheme="minorHAnsi"/>
          <w:b/>
          <w:bCs/>
          <w:sz w:val="22"/>
          <w:szCs w:val="22"/>
          <w:lang w:val="en-IN"/>
        </w:rPr>
        <w:t>9</w:t>
      </w:r>
      <w:r w:rsidRPr="009A701D">
        <w:rPr>
          <w:rFonts w:cstheme="minorHAnsi"/>
          <w:b/>
          <w:bCs/>
          <w:sz w:val="22"/>
          <w:szCs w:val="22"/>
          <w:lang w:val="en-IN"/>
        </w:rPr>
        <w:t xml:space="preserve"> years</w:t>
      </w:r>
      <w:r w:rsidRPr="009A701D">
        <w:rPr>
          <w:rFonts w:cstheme="minorHAnsi"/>
          <w:sz w:val="22"/>
          <w:szCs w:val="22"/>
          <w:lang w:val="en-IN"/>
        </w:rPr>
        <w:t xml:space="preserve"> of experience in </w:t>
      </w:r>
      <w:r w:rsidRPr="009A701D">
        <w:rPr>
          <w:rFonts w:cstheme="minorHAnsi"/>
          <w:b/>
          <w:bCs/>
          <w:sz w:val="22"/>
          <w:szCs w:val="22"/>
          <w:lang w:val="en-IN"/>
        </w:rPr>
        <w:t>application development, big data technologies, and cloud computing</w:t>
      </w:r>
      <w:r w:rsidRPr="009A701D">
        <w:rPr>
          <w:rFonts w:cstheme="minorHAnsi"/>
          <w:sz w:val="22"/>
          <w:szCs w:val="22"/>
          <w:lang w:val="en-IN"/>
        </w:rPr>
        <w:t xml:space="preserve">. </w:t>
      </w:r>
    </w:p>
    <w:p w14:paraId="411AAA96" w14:textId="1BC6F4B2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Expertise in </w:t>
      </w:r>
      <w:r w:rsidRPr="009A701D">
        <w:rPr>
          <w:rFonts w:cstheme="minorHAnsi"/>
          <w:b/>
          <w:bCs/>
          <w:sz w:val="22"/>
          <w:szCs w:val="22"/>
          <w:lang w:val="en-IN"/>
        </w:rPr>
        <w:t>Python (Pandas, PySpark), SQL (PostgreSQL, MySQL, SQL Server), Java, and Scala</w:t>
      </w:r>
      <w:r w:rsidRPr="009A701D">
        <w:rPr>
          <w:rFonts w:cstheme="minorHAnsi"/>
          <w:sz w:val="22"/>
          <w:szCs w:val="22"/>
          <w:lang w:val="en-IN"/>
        </w:rPr>
        <w:t xml:space="preserve"> for building </w:t>
      </w:r>
      <w:r w:rsidRPr="009A701D">
        <w:rPr>
          <w:rFonts w:cstheme="minorHAnsi"/>
          <w:b/>
          <w:bCs/>
          <w:sz w:val="22"/>
          <w:szCs w:val="22"/>
          <w:lang w:val="en-IN"/>
        </w:rPr>
        <w:t>scalable data solutions</w:t>
      </w:r>
      <w:r w:rsidRPr="009A701D">
        <w:rPr>
          <w:rFonts w:cstheme="minorHAnsi"/>
          <w:sz w:val="22"/>
          <w:szCs w:val="22"/>
          <w:lang w:val="en-IN"/>
        </w:rPr>
        <w:t xml:space="preserve">. </w:t>
      </w:r>
    </w:p>
    <w:p w14:paraId="370F22EC" w14:textId="328818D3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Hands-on experience with </w:t>
      </w:r>
      <w:r w:rsidRPr="009A701D">
        <w:rPr>
          <w:rFonts w:cstheme="minorHAnsi"/>
          <w:b/>
          <w:bCs/>
          <w:sz w:val="22"/>
          <w:szCs w:val="22"/>
          <w:lang w:val="en-IN"/>
        </w:rPr>
        <w:t>big data frameworks</w:t>
      </w:r>
      <w:r w:rsidRPr="009A701D">
        <w:rPr>
          <w:rFonts w:cstheme="minorHAnsi"/>
          <w:sz w:val="22"/>
          <w:szCs w:val="22"/>
          <w:lang w:val="en-IN"/>
        </w:rPr>
        <w:t xml:space="preserve"> like </w:t>
      </w:r>
      <w:r w:rsidRPr="009A701D">
        <w:rPr>
          <w:rFonts w:cstheme="minorHAnsi"/>
          <w:b/>
          <w:bCs/>
          <w:sz w:val="22"/>
          <w:szCs w:val="22"/>
          <w:lang w:val="en-IN"/>
        </w:rPr>
        <w:t>Apache Spark (PySpark, Scala, Java), Apache Kafka, and Hadoop Ecosystem (HDFS, Hive, HBase)</w:t>
      </w:r>
      <w:r w:rsidRPr="009A701D">
        <w:rPr>
          <w:rFonts w:cstheme="minorHAnsi"/>
          <w:sz w:val="22"/>
          <w:szCs w:val="22"/>
          <w:lang w:val="en-IN"/>
        </w:rPr>
        <w:t xml:space="preserve">. </w:t>
      </w:r>
    </w:p>
    <w:p w14:paraId="5ABB76D3" w14:textId="2A2D7023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Strong knowledge of </w:t>
      </w:r>
      <w:r w:rsidRPr="009A701D">
        <w:rPr>
          <w:rFonts w:cstheme="minorHAnsi"/>
          <w:b/>
          <w:bCs/>
          <w:sz w:val="22"/>
          <w:szCs w:val="22"/>
          <w:lang w:val="en-IN"/>
        </w:rPr>
        <w:t>cloud computing platforms</w:t>
      </w:r>
      <w:r w:rsidRPr="009A701D">
        <w:rPr>
          <w:rFonts w:cstheme="minorHAnsi"/>
          <w:sz w:val="22"/>
          <w:szCs w:val="22"/>
          <w:lang w:val="en-IN"/>
        </w:rPr>
        <w:t xml:space="preserve">, including </w:t>
      </w:r>
      <w:r w:rsidRPr="009A701D">
        <w:rPr>
          <w:rFonts w:cstheme="minorHAnsi"/>
          <w:b/>
          <w:bCs/>
          <w:sz w:val="22"/>
          <w:szCs w:val="22"/>
          <w:lang w:val="en-IN"/>
        </w:rPr>
        <w:t>AWS (S3, Glue, Redshift, Lambda, EMR, Athena, Kinesis, DynamoDB), GCP (BigQuery, Dataflow, Cloud Composer), and Azure (Data Factory, Synapse, Databricks, Blob Storage)</w:t>
      </w:r>
      <w:r w:rsidRPr="009A701D">
        <w:rPr>
          <w:rFonts w:cstheme="minorHAnsi"/>
          <w:sz w:val="22"/>
          <w:szCs w:val="22"/>
          <w:lang w:val="en-IN"/>
        </w:rPr>
        <w:t xml:space="preserve">. </w:t>
      </w:r>
    </w:p>
    <w:p w14:paraId="64CA543E" w14:textId="7242D1A0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Proficient in </w:t>
      </w:r>
      <w:r w:rsidRPr="009A701D">
        <w:rPr>
          <w:rFonts w:cstheme="minorHAnsi"/>
          <w:b/>
          <w:bCs/>
          <w:sz w:val="22"/>
          <w:szCs w:val="22"/>
          <w:lang w:val="en-IN"/>
        </w:rPr>
        <w:t>data warehousing</w:t>
      </w:r>
      <w:r w:rsidRPr="009A701D">
        <w:rPr>
          <w:rFonts w:cstheme="minorHAnsi"/>
          <w:sz w:val="22"/>
          <w:szCs w:val="22"/>
          <w:lang w:val="en-IN"/>
        </w:rPr>
        <w:t xml:space="preserve"> with </w:t>
      </w:r>
      <w:r w:rsidRPr="009A701D">
        <w:rPr>
          <w:rFonts w:cstheme="minorHAnsi"/>
          <w:b/>
          <w:bCs/>
          <w:sz w:val="22"/>
          <w:szCs w:val="22"/>
          <w:lang w:val="en-IN"/>
        </w:rPr>
        <w:t>Snowflake, Redshift, and BigQuery</w:t>
      </w:r>
      <w:r w:rsidRPr="009A701D">
        <w:rPr>
          <w:rFonts w:cstheme="minorHAnsi"/>
          <w:sz w:val="22"/>
          <w:szCs w:val="22"/>
          <w:lang w:val="en-IN"/>
        </w:rPr>
        <w:t xml:space="preserve">, ensuring efficient </w:t>
      </w:r>
      <w:r w:rsidRPr="009A701D">
        <w:rPr>
          <w:rFonts w:cstheme="minorHAnsi"/>
          <w:b/>
          <w:bCs/>
          <w:sz w:val="22"/>
          <w:szCs w:val="22"/>
          <w:lang w:val="en-IN"/>
        </w:rPr>
        <w:t>data processing and analytics</w:t>
      </w:r>
      <w:r w:rsidRPr="009A701D">
        <w:rPr>
          <w:rFonts w:cstheme="minorHAnsi"/>
          <w:sz w:val="22"/>
          <w:szCs w:val="22"/>
          <w:lang w:val="en-IN"/>
        </w:rPr>
        <w:t xml:space="preserve">. </w:t>
      </w:r>
    </w:p>
    <w:p w14:paraId="410EB553" w14:textId="651143B7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Extensive experience in </w:t>
      </w:r>
      <w:r w:rsidRPr="009A701D">
        <w:rPr>
          <w:rFonts w:cstheme="minorHAnsi"/>
          <w:b/>
          <w:bCs/>
          <w:sz w:val="22"/>
          <w:szCs w:val="22"/>
          <w:lang w:val="en-IN"/>
        </w:rPr>
        <w:t>ETL/ELT development</w:t>
      </w:r>
      <w:r w:rsidRPr="009A701D">
        <w:rPr>
          <w:rFonts w:cstheme="minorHAnsi"/>
          <w:sz w:val="22"/>
          <w:szCs w:val="22"/>
          <w:lang w:val="en-IN"/>
        </w:rPr>
        <w:t xml:space="preserve"> using </w:t>
      </w:r>
      <w:r w:rsidRPr="009A701D">
        <w:rPr>
          <w:rFonts w:cstheme="minorHAnsi"/>
          <w:b/>
          <w:bCs/>
          <w:sz w:val="22"/>
          <w:szCs w:val="22"/>
          <w:lang w:val="en-IN"/>
        </w:rPr>
        <w:t>Apache NiFi, Talend, and Informatica</w:t>
      </w:r>
      <w:r w:rsidRPr="009A701D">
        <w:rPr>
          <w:rFonts w:cstheme="minorHAnsi"/>
          <w:sz w:val="22"/>
          <w:szCs w:val="22"/>
          <w:lang w:val="en-IN"/>
        </w:rPr>
        <w:t xml:space="preserve"> for real-time and batch processing. </w:t>
      </w:r>
    </w:p>
    <w:p w14:paraId="6C4F1315" w14:textId="0B041552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Designed and developed </w:t>
      </w:r>
      <w:r w:rsidRPr="009A701D">
        <w:rPr>
          <w:rFonts w:cstheme="minorHAnsi"/>
          <w:b/>
          <w:bCs/>
          <w:sz w:val="22"/>
          <w:szCs w:val="22"/>
          <w:lang w:val="en-IN"/>
        </w:rPr>
        <w:t>real-time streaming data pipelines</w:t>
      </w:r>
      <w:r w:rsidRPr="009A701D">
        <w:rPr>
          <w:rFonts w:cstheme="minorHAnsi"/>
          <w:sz w:val="22"/>
          <w:szCs w:val="22"/>
          <w:lang w:val="en-IN"/>
        </w:rPr>
        <w:t xml:space="preserve"> using </w:t>
      </w:r>
      <w:r w:rsidRPr="009A701D">
        <w:rPr>
          <w:rFonts w:cstheme="minorHAnsi"/>
          <w:b/>
          <w:bCs/>
          <w:sz w:val="22"/>
          <w:szCs w:val="22"/>
          <w:lang w:val="en-IN"/>
        </w:rPr>
        <w:t>Apache Kafka and Spark Streaming</w:t>
      </w:r>
      <w:r w:rsidRPr="009A701D">
        <w:rPr>
          <w:rFonts w:cstheme="minorHAnsi"/>
          <w:sz w:val="22"/>
          <w:szCs w:val="22"/>
          <w:lang w:val="en-IN"/>
        </w:rPr>
        <w:t xml:space="preserve"> for event-driven analytics. </w:t>
      </w:r>
    </w:p>
    <w:p w14:paraId="309BF5FB" w14:textId="5412E712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Built and optimized </w:t>
      </w:r>
      <w:r w:rsidRPr="009A701D">
        <w:rPr>
          <w:rFonts w:cstheme="minorHAnsi"/>
          <w:b/>
          <w:bCs/>
          <w:sz w:val="22"/>
          <w:szCs w:val="22"/>
          <w:lang w:val="en-IN"/>
        </w:rPr>
        <w:t>data lakes</w:t>
      </w:r>
      <w:r w:rsidRPr="009A701D">
        <w:rPr>
          <w:rFonts w:cstheme="minorHAnsi"/>
          <w:sz w:val="22"/>
          <w:szCs w:val="22"/>
          <w:lang w:val="en-IN"/>
        </w:rPr>
        <w:t xml:space="preserve"> on </w:t>
      </w:r>
      <w:r w:rsidRPr="009A701D">
        <w:rPr>
          <w:rFonts w:cstheme="minorHAnsi"/>
          <w:b/>
          <w:bCs/>
          <w:sz w:val="22"/>
          <w:szCs w:val="22"/>
          <w:lang w:val="en-IN"/>
        </w:rPr>
        <w:t>AWS S3</w:t>
      </w:r>
      <w:r w:rsidRPr="009A701D">
        <w:rPr>
          <w:rFonts w:cstheme="minorHAnsi"/>
          <w:sz w:val="22"/>
          <w:szCs w:val="22"/>
          <w:lang w:val="en-IN"/>
        </w:rPr>
        <w:t xml:space="preserve">, implementing </w:t>
      </w:r>
      <w:r w:rsidRPr="009A701D">
        <w:rPr>
          <w:rFonts w:cstheme="minorHAnsi"/>
          <w:b/>
          <w:bCs/>
          <w:sz w:val="22"/>
          <w:szCs w:val="22"/>
          <w:lang w:val="en-IN"/>
        </w:rPr>
        <w:t>cost-effective storage strategies</w:t>
      </w:r>
      <w:r w:rsidRPr="009A701D">
        <w:rPr>
          <w:rFonts w:cstheme="minorHAnsi"/>
          <w:sz w:val="22"/>
          <w:szCs w:val="22"/>
          <w:lang w:val="en-IN"/>
        </w:rPr>
        <w:t xml:space="preserve"> and </w:t>
      </w:r>
      <w:r w:rsidRPr="009A701D">
        <w:rPr>
          <w:rFonts w:cstheme="minorHAnsi"/>
          <w:b/>
          <w:bCs/>
          <w:sz w:val="22"/>
          <w:szCs w:val="22"/>
          <w:lang w:val="en-IN"/>
        </w:rPr>
        <w:t>efficient data retrieval</w:t>
      </w:r>
      <w:r w:rsidRPr="009A701D">
        <w:rPr>
          <w:rFonts w:cstheme="minorHAnsi"/>
          <w:sz w:val="22"/>
          <w:szCs w:val="22"/>
          <w:lang w:val="en-IN"/>
        </w:rPr>
        <w:t xml:space="preserve">. </w:t>
      </w:r>
    </w:p>
    <w:p w14:paraId="6A3860A5" w14:textId="37BB3274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Expertise in </w:t>
      </w:r>
      <w:r w:rsidRPr="009A701D">
        <w:rPr>
          <w:rFonts w:cstheme="minorHAnsi"/>
          <w:b/>
          <w:bCs/>
          <w:sz w:val="22"/>
          <w:szCs w:val="22"/>
          <w:lang w:val="en-IN"/>
        </w:rPr>
        <w:t>data modeling techniques</w:t>
      </w:r>
      <w:r w:rsidRPr="009A701D">
        <w:rPr>
          <w:rFonts w:cstheme="minorHAnsi"/>
          <w:sz w:val="22"/>
          <w:szCs w:val="22"/>
          <w:lang w:val="en-IN"/>
        </w:rPr>
        <w:t xml:space="preserve">, including </w:t>
      </w:r>
      <w:r w:rsidRPr="009A701D">
        <w:rPr>
          <w:rFonts w:cstheme="minorHAnsi"/>
          <w:b/>
          <w:bCs/>
          <w:sz w:val="22"/>
          <w:szCs w:val="22"/>
          <w:lang w:val="en-IN"/>
        </w:rPr>
        <w:t>Star and Snowflake Schema</w:t>
      </w:r>
      <w:r w:rsidRPr="009A701D">
        <w:rPr>
          <w:rFonts w:cstheme="minorHAnsi"/>
          <w:sz w:val="22"/>
          <w:szCs w:val="22"/>
          <w:lang w:val="en-IN"/>
        </w:rPr>
        <w:t xml:space="preserve">, to support analytical workloads in </w:t>
      </w:r>
      <w:r w:rsidRPr="009A701D">
        <w:rPr>
          <w:rFonts w:cstheme="minorHAnsi"/>
          <w:b/>
          <w:bCs/>
          <w:sz w:val="22"/>
          <w:szCs w:val="22"/>
          <w:lang w:val="en-IN"/>
        </w:rPr>
        <w:t>Snowflake and Redshift</w:t>
      </w:r>
      <w:r w:rsidRPr="009A701D">
        <w:rPr>
          <w:rFonts w:cstheme="minorHAnsi"/>
          <w:sz w:val="22"/>
          <w:szCs w:val="22"/>
          <w:lang w:val="en-IN"/>
        </w:rPr>
        <w:t xml:space="preserve">. </w:t>
      </w:r>
    </w:p>
    <w:p w14:paraId="0FE07834" w14:textId="3A89332A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Skilled in </w:t>
      </w:r>
      <w:r w:rsidRPr="009A701D">
        <w:rPr>
          <w:rFonts w:cstheme="minorHAnsi"/>
          <w:b/>
          <w:bCs/>
          <w:sz w:val="22"/>
          <w:szCs w:val="22"/>
          <w:lang w:val="en-IN"/>
        </w:rPr>
        <w:t>developing and automating data workflows</w:t>
      </w:r>
      <w:r w:rsidRPr="009A701D">
        <w:rPr>
          <w:rFonts w:cstheme="minorHAnsi"/>
          <w:sz w:val="22"/>
          <w:szCs w:val="22"/>
          <w:lang w:val="en-IN"/>
        </w:rPr>
        <w:t xml:space="preserve"> using </w:t>
      </w:r>
      <w:r w:rsidRPr="009A701D">
        <w:rPr>
          <w:rFonts w:cstheme="minorHAnsi"/>
          <w:b/>
          <w:bCs/>
          <w:sz w:val="22"/>
          <w:szCs w:val="22"/>
          <w:lang w:val="en-IN"/>
        </w:rPr>
        <w:t>Apache Airflow</w:t>
      </w:r>
      <w:r w:rsidRPr="009A701D">
        <w:rPr>
          <w:rFonts w:cstheme="minorHAnsi"/>
          <w:sz w:val="22"/>
          <w:szCs w:val="22"/>
          <w:lang w:val="en-IN"/>
        </w:rPr>
        <w:t xml:space="preserve">, ensuring timely and accurate data processing. </w:t>
      </w:r>
    </w:p>
    <w:p w14:paraId="317029B3" w14:textId="346316A0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Designed </w:t>
      </w:r>
      <w:r w:rsidRPr="009A701D">
        <w:rPr>
          <w:rFonts w:cstheme="minorHAnsi"/>
          <w:b/>
          <w:bCs/>
          <w:sz w:val="22"/>
          <w:szCs w:val="22"/>
          <w:lang w:val="en-IN"/>
        </w:rPr>
        <w:t>CI/CD pipelines</w:t>
      </w:r>
      <w:r w:rsidRPr="009A701D">
        <w:rPr>
          <w:rFonts w:cstheme="minorHAnsi"/>
          <w:sz w:val="22"/>
          <w:szCs w:val="22"/>
          <w:lang w:val="en-IN"/>
        </w:rPr>
        <w:t xml:space="preserve"> using </w:t>
      </w:r>
      <w:r w:rsidRPr="009A701D">
        <w:rPr>
          <w:rFonts w:cstheme="minorHAnsi"/>
          <w:b/>
          <w:bCs/>
          <w:sz w:val="22"/>
          <w:szCs w:val="22"/>
          <w:lang w:val="en-IN"/>
        </w:rPr>
        <w:t>GitHub Actions, Jenkins, GitLab CI/CD, Terraform, and CloudFormation</w:t>
      </w:r>
      <w:r w:rsidRPr="009A701D">
        <w:rPr>
          <w:rFonts w:cstheme="minorHAnsi"/>
          <w:sz w:val="22"/>
          <w:szCs w:val="22"/>
          <w:lang w:val="en-IN"/>
        </w:rPr>
        <w:t xml:space="preserve"> for </w:t>
      </w:r>
      <w:r w:rsidRPr="009A701D">
        <w:rPr>
          <w:rFonts w:cstheme="minorHAnsi"/>
          <w:b/>
          <w:bCs/>
          <w:sz w:val="22"/>
          <w:szCs w:val="22"/>
          <w:lang w:val="en-IN"/>
        </w:rPr>
        <w:t>automated deployment</w:t>
      </w:r>
      <w:r w:rsidRPr="009A701D">
        <w:rPr>
          <w:rFonts w:cstheme="minorHAnsi"/>
          <w:sz w:val="22"/>
          <w:szCs w:val="22"/>
          <w:lang w:val="en-IN"/>
        </w:rPr>
        <w:t xml:space="preserve"> of data pipelines. </w:t>
      </w:r>
    </w:p>
    <w:p w14:paraId="36FC8475" w14:textId="0C1AD966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Migrated </w:t>
      </w:r>
      <w:r w:rsidRPr="009A701D">
        <w:rPr>
          <w:rFonts w:cstheme="minorHAnsi"/>
          <w:b/>
          <w:bCs/>
          <w:sz w:val="22"/>
          <w:szCs w:val="22"/>
          <w:lang w:val="en-IN"/>
        </w:rPr>
        <w:t>on-premise data warehouses</w:t>
      </w:r>
      <w:r w:rsidRPr="009A701D">
        <w:rPr>
          <w:rFonts w:cstheme="minorHAnsi"/>
          <w:sz w:val="22"/>
          <w:szCs w:val="22"/>
          <w:lang w:val="en-IN"/>
        </w:rPr>
        <w:t xml:space="preserve"> to </w:t>
      </w:r>
      <w:r w:rsidRPr="009A701D">
        <w:rPr>
          <w:rFonts w:cstheme="minorHAnsi"/>
          <w:b/>
          <w:bCs/>
          <w:sz w:val="22"/>
          <w:szCs w:val="22"/>
          <w:lang w:val="en-IN"/>
        </w:rPr>
        <w:t>Snowflake and Redshift</w:t>
      </w:r>
      <w:r w:rsidRPr="009A701D">
        <w:rPr>
          <w:rFonts w:cstheme="minorHAnsi"/>
          <w:sz w:val="22"/>
          <w:szCs w:val="22"/>
          <w:lang w:val="en-IN"/>
        </w:rPr>
        <w:t xml:space="preserve">, reducing </w:t>
      </w:r>
      <w:r w:rsidRPr="009A701D">
        <w:rPr>
          <w:rFonts w:cstheme="minorHAnsi"/>
          <w:b/>
          <w:bCs/>
          <w:sz w:val="22"/>
          <w:szCs w:val="22"/>
          <w:lang w:val="en-IN"/>
        </w:rPr>
        <w:t>infrastructure costs</w:t>
      </w:r>
      <w:r w:rsidRPr="009A701D">
        <w:rPr>
          <w:rFonts w:cstheme="minorHAnsi"/>
          <w:sz w:val="22"/>
          <w:szCs w:val="22"/>
          <w:lang w:val="en-IN"/>
        </w:rPr>
        <w:t xml:space="preserve"> and improving </w:t>
      </w:r>
      <w:r w:rsidRPr="009A701D">
        <w:rPr>
          <w:rFonts w:cstheme="minorHAnsi"/>
          <w:b/>
          <w:bCs/>
          <w:sz w:val="22"/>
          <w:szCs w:val="22"/>
          <w:lang w:val="en-IN"/>
        </w:rPr>
        <w:t>scalability</w:t>
      </w:r>
      <w:r w:rsidRPr="009A701D">
        <w:rPr>
          <w:rFonts w:cstheme="minorHAnsi"/>
          <w:sz w:val="22"/>
          <w:szCs w:val="22"/>
          <w:lang w:val="en-IN"/>
        </w:rPr>
        <w:t xml:space="preserve">. </w:t>
      </w:r>
    </w:p>
    <w:p w14:paraId="10723A79" w14:textId="09C3481E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Implemented </w:t>
      </w:r>
      <w:r w:rsidRPr="009A701D">
        <w:rPr>
          <w:rFonts w:cstheme="minorHAnsi"/>
          <w:b/>
          <w:bCs/>
          <w:sz w:val="22"/>
          <w:szCs w:val="22"/>
          <w:lang w:val="en-IN"/>
        </w:rPr>
        <w:t>data governance</w:t>
      </w:r>
      <w:r w:rsidRPr="009A701D">
        <w:rPr>
          <w:rFonts w:cstheme="minorHAnsi"/>
          <w:sz w:val="22"/>
          <w:szCs w:val="22"/>
          <w:lang w:val="en-IN"/>
        </w:rPr>
        <w:t xml:space="preserve"> and </w:t>
      </w:r>
      <w:r w:rsidRPr="009A701D">
        <w:rPr>
          <w:rFonts w:cstheme="minorHAnsi"/>
          <w:b/>
          <w:bCs/>
          <w:sz w:val="22"/>
          <w:szCs w:val="22"/>
          <w:lang w:val="en-IN"/>
        </w:rPr>
        <w:t>security best practices</w:t>
      </w:r>
      <w:r w:rsidRPr="009A701D">
        <w:rPr>
          <w:rFonts w:cstheme="minorHAnsi"/>
          <w:sz w:val="22"/>
          <w:szCs w:val="22"/>
          <w:lang w:val="en-IN"/>
        </w:rPr>
        <w:t xml:space="preserve">, including </w:t>
      </w:r>
      <w:r w:rsidRPr="009A701D">
        <w:rPr>
          <w:rFonts w:cstheme="minorHAnsi"/>
          <w:b/>
          <w:bCs/>
          <w:sz w:val="22"/>
          <w:szCs w:val="22"/>
          <w:lang w:val="en-IN"/>
        </w:rPr>
        <w:t>role-based access control (RBAC), data encryption (AES-256, SSL/TLS), and GDPR &amp; HIPAA compliance</w:t>
      </w:r>
      <w:r w:rsidRPr="009A701D">
        <w:rPr>
          <w:rFonts w:cstheme="minorHAnsi"/>
          <w:sz w:val="22"/>
          <w:szCs w:val="22"/>
          <w:lang w:val="en-IN"/>
        </w:rPr>
        <w:t xml:space="preserve">. </w:t>
      </w:r>
    </w:p>
    <w:p w14:paraId="0939EFC1" w14:textId="4FC2C05F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Developed </w:t>
      </w:r>
      <w:r w:rsidRPr="009A701D">
        <w:rPr>
          <w:rFonts w:cstheme="minorHAnsi"/>
          <w:b/>
          <w:bCs/>
          <w:sz w:val="22"/>
          <w:szCs w:val="22"/>
          <w:lang w:val="en-IN"/>
        </w:rPr>
        <w:t>interactive dashboards</w:t>
      </w:r>
      <w:r w:rsidRPr="009A701D">
        <w:rPr>
          <w:rFonts w:cstheme="minorHAnsi"/>
          <w:sz w:val="22"/>
          <w:szCs w:val="22"/>
          <w:lang w:val="en-IN"/>
        </w:rPr>
        <w:t xml:space="preserve"> in </w:t>
      </w:r>
      <w:r w:rsidRPr="009A701D">
        <w:rPr>
          <w:rFonts w:cstheme="minorHAnsi"/>
          <w:b/>
          <w:bCs/>
          <w:sz w:val="22"/>
          <w:szCs w:val="22"/>
          <w:lang w:val="en-IN"/>
        </w:rPr>
        <w:t>Tableau, Power BI, and Looker</w:t>
      </w:r>
      <w:r w:rsidRPr="009A701D">
        <w:rPr>
          <w:rFonts w:cstheme="minorHAnsi"/>
          <w:sz w:val="22"/>
          <w:szCs w:val="22"/>
          <w:lang w:val="en-IN"/>
        </w:rPr>
        <w:t xml:space="preserve"> for </w:t>
      </w:r>
      <w:r w:rsidRPr="009A701D">
        <w:rPr>
          <w:rFonts w:cstheme="minorHAnsi"/>
          <w:b/>
          <w:bCs/>
          <w:sz w:val="22"/>
          <w:szCs w:val="22"/>
          <w:lang w:val="en-IN"/>
        </w:rPr>
        <w:t>executive decision-making and operational reporting</w:t>
      </w:r>
      <w:r w:rsidRPr="009A701D">
        <w:rPr>
          <w:rFonts w:cstheme="minorHAnsi"/>
          <w:sz w:val="22"/>
          <w:szCs w:val="22"/>
          <w:lang w:val="en-IN"/>
        </w:rPr>
        <w:t xml:space="preserve">. </w:t>
      </w:r>
    </w:p>
    <w:p w14:paraId="0EAF70A5" w14:textId="6578706C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Built </w:t>
      </w:r>
      <w:r w:rsidRPr="009A701D">
        <w:rPr>
          <w:rFonts w:cstheme="minorHAnsi"/>
          <w:b/>
          <w:bCs/>
          <w:sz w:val="22"/>
          <w:szCs w:val="22"/>
          <w:lang w:val="en-IN"/>
        </w:rPr>
        <w:t>machine learning feature stores</w:t>
      </w:r>
      <w:r w:rsidRPr="009A701D">
        <w:rPr>
          <w:rFonts w:cstheme="minorHAnsi"/>
          <w:sz w:val="22"/>
          <w:szCs w:val="22"/>
          <w:lang w:val="en-IN"/>
        </w:rPr>
        <w:t xml:space="preserve"> in </w:t>
      </w:r>
      <w:r w:rsidRPr="009A701D">
        <w:rPr>
          <w:rFonts w:cstheme="minorHAnsi"/>
          <w:b/>
          <w:bCs/>
          <w:sz w:val="22"/>
          <w:szCs w:val="22"/>
          <w:lang w:val="en-IN"/>
        </w:rPr>
        <w:t>Databricks</w:t>
      </w:r>
      <w:r w:rsidRPr="009A701D">
        <w:rPr>
          <w:rFonts w:cstheme="minorHAnsi"/>
          <w:sz w:val="22"/>
          <w:szCs w:val="22"/>
          <w:lang w:val="en-IN"/>
        </w:rPr>
        <w:t xml:space="preserve"> to support </w:t>
      </w:r>
      <w:r w:rsidRPr="009A701D">
        <w:rPr>
          <w:rFonts w:cstheme="minorHAnsi"/>
          <w:b/>
          <w:bCs/>
          <w:sz w:val="22"/>
          <w:szCs w:val="22"/>
          <w:lang w:val="en-IN"/>
        </w:rPr>
        <w:t>predictive analytics and AI-driven insights</w:t>
      </w:r>
      <w:r w:rsidRPr="009A701D">
        <w:rPr>
          <w:rFonts w:cstheme="minorHAnsi"/>
          <w:sz w:val="22"/>
          <w:szCs w:val="22"/>
          <w:lang w:val="en-IN"/>
        </w:rPr>
        <w:t xml:space="preserve">. </w:t>
      </w:r>
    </w:p>
    <w:p w14:paraId="7B811FE3" w14:textId="0835F58D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Expertise in </w:t>
      </w:r>
      <w:r w:rsidRPr="009A701D">
        <w:rPr>
          <w:rFonts w:cstheme="minorHAnsi"/>
          <w:b/>
          <w:bCs/>
          <w:sz w:val="22"/>
          <w:szCs w:val="22"/>
          <w:lang w:val="en-IN"/>
        </w:rPr>
        <w:t>orchestrating and managing containerized applications</w:t>
      </w:r>
      <w:r w:rsidRPr="009A701D">
        <w:rPr>
          <w:rFonts w:cstheme="minorHAnsi"/>
          <w:sz w:val="22"/>
          <w:szCs w:val="22"/>
          <w:lang w:val="en-IN"/>
        </w:rPr>
        <w:t xml:space="preserve"> using </w:t>
      </w:r>
      <w:r w:rsidRPr="009A701D">
        <w:rPr>
          <w:rFonts w:cstheme="minorHAnsi"/>
          <w:b/>
          <w:bCs/>
          <w:sz w:val="22"/>
          <w:szCs w:val="22"/>
          <w:lang w:val="en-IN"/>
        </w:rPr>
        <w:t>Docker and Kubernetes</w:t>
      </w:r>
      <w:r w:rsidRPr="009A701D">
        <w:rPr>
          <w:rFonts w:cstheme="minorHAnsi"/>
          <w:sz w:val="22"/>
          <w:szCs w:val="22"/>
          <w:lang w:val="en-IN"/>
        </w:rPr>
        <w:t xml:space="preserve">. </w:t>
      </w:r>
    </w:p>
    <w:p w14:paraId="23B13F47" w14:textId="507D55D5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Implemented </w:t>
      </w:r>
      <w:r w:rsidRPr="009A701D">
        <w:rPr>
          <w:rFonts w:cstheme="minorHAnsi"/>
          <w:b/>
          <w:bCs/>
          <w:sz w:val="22"/>
          <w:szCs w:val="22"/>
          <w:lang w:val="en-IN"/>
        </w:rPr>
        <w:t>data monitoring and alerting</w:t>
      </w:r>
      <w:r w:rsidRPr="009A701D">
        <w:rPr>
          <w:rFonts w:cstheme="minorHAnsi"/>
          <w:sz w:val="22"/>
          <w:szCs w:val="22"/>
          <w:lang w:val="en-IN"/>
        </w:rPr>
        <w:t xml:space="preserve"> solutions using </w:t>
      </w:r>
      <w:r w:rsidRPr="009A701D">
        <w:rPr>
          <w:rFonts w:cstheme="minorHAnsi"/>
          <w:b/>
          <w:bCs/>
          <w:sz w:val="22"/>
          <w:szCs w:val="22"/>
          <w:lang w:val="en-IN"/>
        </w:rPr>
        <w:t>AWS CloudWatch, Prometheus, and ELK Stack</w:t>
      </w:r>
      <w:r w:rsidRPr="009A701D">
        <w:rPr>
          <w:rFonts w:cstheme="minorHAnsi"/>
          <w:sz w:val="22"/>
          <w:szCs w:val="22"/>
          <w:lang w:val="en-IN"/>
        </w:rPr>
        <w:t xml:space="preserve"> to ensure </w:t>
      </w:r>
      <w:r w:rsidRPr="009A701D">
        <w:rPr>
          <w:rFonts w:cstheme="minorHAnsi"/>
          <w:b/>
          <w:bCs/>
          <w:sz w:val="22"/>
          <w:szCs w:val="22"/>
          <w:lang w:val="en-IN"/>
        </w:rPr>
        <w:t>high availability</w:t>
      </w:r>
      <w:r w:rsidRPr="009A701D">
        <w:rPr>
          <w:rFonts w:cstheme="minorHAnsi"/>
          <w:sz w:val="22"/>
          <w:szCs w:val="22"/>
          <w:lang w:val="en-IN"/>
        </w:rPr>
        <w:t xml:space="preserve">. </w:t>
      </w:r>
    </w:p>
    <w:p w14:paraId="61D54B5A" w14:textId="6A71610F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Designed </w:t>
      </w:r>
      <w:r w:rsidRPr="009A701D">
        <w:rPr>
          <w:rFonts w:cstheme="minorHAnsi"/>
          <w:b/>
          <w:bCs/>
          <w:sz w:val="22"/>
          <w:szCs w:val="22"/>
          <w:lang w:val="en-IN"/>
        </w:rPr>
        <w:t>data ingestion pipelines</w:t>
      </w:r>
      <w:r w:rsidRPr="009A701D">
        <w:rPr>
          <w:rFonts w:cstheme="minorHAnsi"/>
          <w:sz w:val="22"/>
          <w:szCs w:val="22"/>
          <w:lang w:val="en-IN"/>
        </w:rPr>
        <w:t xml:space="preserve"> using </w:t>
      </w:r>
      <w:r w:rsidRPr="009A701D">
        <w:rPr>
          <w:rFonts w:cstheme="minorHAnsi"/>
          <w:b/>
          <w:bCs/>
          <w:sz w:val="22"/>
          <w:szCs w:val="22"/>
          <w:lang w:val="en-IN"/>
        </w:rPr>
        <w:t>Apache NiFi and Talend</w:t>
      </w:r>
      <w:r w:rsidRPr="009A701D">
        <w:rPr>
          <w:rFonts w:cstheme="minorHAnsi"/>
          <w:sz w:val="22"/>
          <w:szCs w:val="22"/>
          <w:lang w:val="en-IN"/>
        </w:rPr>
        <w:t xml:space="preserve">, improving </w:t>
      </w:r>
      <w:r w:rsidRPr="009A701D">
        <w:rPr>
          <w:rFonts w:cstheme="minorHAnsi"/>
          <w:b/>
          <w:bCs/>
          <w:sz w:val="22"/>
          <w:szCs w:val="22"/>
          <w:lang w:val="en-IN"/>
        </w:rPr>
        <w:t>throughput and scalability</w:t>
      </w:r>
      <w:r w:rsidRPr="009A701D">
        <w:rPr>
          <w:rFonts w:cstheme="minorHAnsi"/>
          <w:sz w:val="22"/>
          <w:szCs w:val="22"/>
          <w:lang w:val="en-IN"/>
        </w:rPr>
        <w:t xml:space="preserve"> for real-time data processing. </w:t>
      </w:r>
    </w:p>
    <w:p w14:paraId="4EB89D40" w14:textId="66F7530D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Conducted </w:t>
      </w:r>
      <w:r w:rsidRPr="009A701D">
        <w:rPr>
          <w:rFonts w:cstheme="minorHAnsi"/>
          <w:b/>
          <w:bCs/>
          <w:sz w:val="22"/>
          <w:szCs w:val="22"/>
          <w:lang w:val="en-IN"/>
        </w:rPr>
        <w:t>performance tuning</w:t>
      </w:r>
      <w:r w:rsidRPr="009A701D">
        <w:rPr>
          <w:rFonts w:cstheme="minorHAnsi"/>
          <w:sz w:val="22"/>
          <w:szCs w:val="22"/>
          <w:lang w:val="en-IN"/>
        </w:rPr>
        <w:t xml:space="preserve"> for </w:t>
      </w:r>
      <w:r w:rsidRPr="009A701D">
        <w:rPr>
          <w:rFonts w:cstheme="minorHAnsi"/>
          <w:b/>
          <w:bCs/>
          <w:sz w:val="22"/>
          <w:szCs w:val="22"/>
          <w:lang w:val="en-IN"/>
        </w:rPr>
        <w:t>Spark jobs, SQL queries, and AWS Redshift workloads</w:t>
      </w:r>
      <w:r w:rsidRPr="009A701D">
        <w:rPr>
          <w:rFonts w:cstheme="minorHAnsi"/>
          <w:sz w:val="22"/>
          <w:szCs w:val="22"/>
          <w:lang w:val="en-IN"/>
        </w:rPr>
        <w:t xml:space="preserve">, optimizing </w:t>
      </w:r>
      <w:r w:rsidRPr="009A701D">
        <w:rPr>
          <w:rFonts w:cstheme="minorHAnsi"/>
          <w:b/>
          <w:bCs/>
          <w:sz w:val="22"/>
          <w:szCs w:val="22"/>
          <w:lang w:val="en-IN"/>
        </w:rPr>
        <w:t>processing times</w:t>
      </w:r>
      <w:r w:rsidRPr="009A701D">
        <w:rPr>
          <w:rFonts w:cstheme="minorHAnsi"/>
          <w:sz w:val="22"/>
          <w:szCs w:val="22"/>
          <w:lang w:val="en-IN"/>
        </w:rPr>
        <w:t xml:space="preserve">. </w:t>
      </w:r>
    </w:p>
    <w:p w14:paraId="1B758D20" w14:textId="727A115F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Experience in </w:t>
      </w:r>
      <w:r w:rsidRPr="009A701D">
        <w:rPr>
          <w:rFonts w:cstheme="minorHAnsi"/>
          <w:b/>
          <w:bCs/>
          <w:sz w:val="22"/>
          <w:szCs w:val="22"/>
          <w:lang w:val="en-IN"/>
        </w:rPr>
        <w:t>integrating FHIR and HL7 standards</w:t>
      </w:r>
      <w:r w:rsidRPr="009A701D">
        <w:rPr>
          <w:rFonts w:cstheme="minorHAnsi"/>
          <w:sz w:val="22"/>
          <w:szCs w:val="22"/>
          <w:lang w:val="en-IN"/>
        </w:rPr>
        <w:t xml:space="preserve"> for </w:t>
      </w:r>
      <w:r w:rsidRPr="009A701D">
        <w:rPr>
          <w:rFonts w:cstheme="minorHAnsi"/>
          <w:b/>
          <w:bCs/>
          <w:sz w:val="22"/>
          <w:szCs w:val="22"/>
          <w:lang w:val="en-IN"/>
        </w:rPr>
        <w:t>healthcare interoperability</w:t>
      </w:r>
      <w:r w:rsidRPr="009A701D">
        <w:rPr>
          <w:rFonts w:cstheme="minorHAnsi"/>
          <w:sz w:val="22"/>
          <w:szCs w:val="22"/>
          <w:lang w:val="en-IN"/>
        </w:rPr>
        <w:t xml:space="preserve"> with third-party systems. </w:t>
      </w:r>
    </w:p>
    <w:p w14:paraId="07B3B52F" w14:textId="7824C79C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Developed </w:t>
      </w:r>
      <w:r w:rsidRPr="009A701D">
        <w:rPr>
          <w:rFonts w:cstheme="minorHAnsi"/>
          <w:b/>
          <w:bCs/>
          <w:sz w:val="22"/>
          <w:szCs w:val="22"/>
          <w:lang w:val="en-IN"/>
        </w:rPr>
        <w:t>RESTful APIs and GraphQL APIs</w:t>
      </w:r>
      <w:r w:rsidRPr="009A701D">
        <w:rPr>
          <w:rFonts w:cstheme="minorHAnsi"/>
          <w:sz w:val="22"/>
          <w:szCs w:val="22"/>
          <w:lang w:val="en-IN"/>
        </w:rPr>
        <w:t xml:space="preserve"> to expose processed data for </w:t>
      </w:r>
      <w:r w:rsidRPr="009A701D">
        <w:rPr>
          <w:rFonts w:cstheme="minorHAnsi"/>
          <w:b/>
          <w:bCs/>
          <w:sz w:val="22"/>
          <w:szCs w:val="22"/>
          <w:lang w:val="en-IN"/>
        </w:rPr>
        <w:t>internal applications and external reporting</w:t>
      </w:r>
      <w:r w:rsidRPr="009A701D">
        <w:rPr>
          <w:rFonts w:cstheme="minorHAnsi"/>
          <w:sz w:val="22"/>
          <w:szCs w:val="22"/>
          <w:lang w:val="en-IN"/>
        </w:rPr>
        <w:t xml:space="preserve">. </w:t>
      </w:r>
    </w:p>
    <w:p w14:paraId="143A742A" w14:textId="1EB55F3C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Implemented </w:t>
      </w:r>
      <w:r w:rsidRPr="009A701D">
        <w:rPr>
          <w:rFonts w:cstheme="minorHAnsi"/>
          <w:b/>
          <w:bCs/>
          <w:sz w:val="22"/>
          <w:szCs w:val="22"/>
          <w:lang w:val="en-IN"/>
        </w:rPr>
        <w:t>Change Data Capture (CDC) processes</w:t>
      </w:r>
      <w:r w:rsidRPr="009A701D">
        <w:rPr>
          <w:rFonts w:cstheme="minorHAnsi"/>
          <w:sz w:val="22"/>
          <w:szCs w:val="22"/>
          <w:lang w:val="en-IN"/>
        </w:rPr>
        <w:t xml:space="preserve"> for </w:t>
      </w:r>
      <w:r w:rsidRPr="009A701D">
        <w:rPr>
          <w:rFonts w:cstheme="minorHAnsi"/>
          <w:b/>
          <w:bCs/>
          <w:sz w:val="22"/>
          <w:szCs w:val="22"/>
          <w:lang w:val="en-IN"/>
        </w:rPr>
        <w:t>real-time database synchronization</w:t>
      </w:r>
      <w:r w:rsidRPr="009A701D">
        <w:rPr>
          <w:rFonts w:cstheme="minorHAnsi"/>
          <w:sz w:val="22"/>
          <w:szCs w:val="22"/>
          <w:lang w:val="en-IN"/>
        </w:rPr>
        <w:t xml:space="preserve"> in </w:t>
      </w:r>
      <w:r w:rsidRPr="009A701D">
        <w:rPr>
          <w:rFonts w:cstheme="minorHAnsi"/>
          <w:b/>
          <w:bCs/>
          <w:sz w:val="22"/>
          <w:szCs w:val="22"/>
          <w:lang w:val="en-IN"/>
        </w:rPr>
        <w:t>Snowflake and Redshift</w:t>
      </w:r>
      <w:r w:rsidRPr="009A701D">
        <w:rPr>
          <w:rFonts w:cstheme="minorHAnsi"/>
          <w:sz w:val="22"/>
          <w:szCs w:val="22"/>
          <w:lang w:val="en-IN"/>
        </w:rPr>
        <w:t xml:space="preserve">. </w:t>
      </w:r>
    </w:p>
    <w:p w14:paraId="2187298E" w14:textId="323D8C0B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Designed </w:t>
      </w:r>
      <w:r w:rsidRPr="009A701D">
        <w:rPr>
          <w:rFonts w:cstheme="minorHAnsi"/>
          <w:b/>
          <w:bCs/>
          <w:sz w:val="22"/>
          <w:szCs w:val="22"/>
          <w:lang w:val="en-IN"/>
        </w:rPr>
        <w:t>data validation frameworks</w:t>
      </w:r>
      <w:r w:rsidRPr="009A701D">
        <w:rPr>
          <w:rFonts w:cstheme="minorHAnsi"/>
          <w:sz w:val="22"/>
          <w:szCs w:val="22"/>
          <w:lang w:val="en-IN"/>
        </w:rPr>
        <w:t xml:space="preserve"> using </w:t>
      </w:r>
      <w:proofErr w:type="spellStart"/>
      <w:r w:rsidRPr="009A701D">
        <w:rPr>
          <w:rFonts w:cstheme="minorHAnsi"/>
          <w:b/>
          <w:bCs/>
          <w:sz w:val="22"/>
          <w:szCs w:val="22"/>
          <w:lang w:val="en-IN"/>
        </w:rPr>
        <w:t>PyTest</w:t>
      </w:r>
      <w:proofErr w:type="spellEnd"/>
      <w:r w:rsidRPr="009A701D">
        <w:rPr>
          <w:rFonts w:cstheme="minorHAnsi"/>
          <w:b/>
          <w:bCs/>
          <w:sz w:val="22"/>
          <w:szCs w:val="22"/>
          <w:lang w:val="en-IN"/>
        </w:rPr>
        <w:t xml:space="preserve"> and Great Expectations</w:t>
      </w:r>
      <w:r w:rsidRPr="009A701D">
        <w:rPr>
          <w:rFonts w:cstheme="minorHAnsi"/>
          <w:sz w:val="22"/>
          <w:szCs w:val="22"/>
          <w:lang w:val="en-IN"/>
        </w:rPr>
        <w:t xml:space="preserve"> to ensure </w:t>
      </w:r>
      <w:r w:rsidRPr="009A701D">
        <w:rPr>
          <w:rFonts w:cstheme="minorHAnsi"/>
          <w:b/>
          <w:bCs/>
          <w:sz w:val="22"/>
          <w:szCs w:val="22"/>
          <w:lang w:val="en-IN"/>
        </w:rPr>
        <w:t>data accuracy and integrity</w:t>
      </w:r>
      <w:r w:rsidRPr="009A701D">
        <w:rPr>
          <w:rFonts w:cstheme="minorHAnsi"/>
          <w:sz w:val="22"/>
          <w:szCs w:val="22"/>
          <w:lang w:val="en-IN"/>
        </w:rPr>
        <w:t xml:space="preserve">. </w:t>
      </w:r>
    </w:p>
    <w:p w14:paraId="5951EC33" w14:textId="27A2BB6E" w:rsidR="009A701D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Expertise in </w:t>
      </w:r>
      <w:r w:rsidRPr="009A701D">
        <w:rPr>
          <w:rFonts w:cstheme="minorHAnsi"/>
          <w:b/>
          <w:bCs/>
          <w:sz w:val="22"/>
          <w:szCs w:val="22"/>
          <w:lang w:val="en-IN"/>
        </w:rPr>
        <w:t>Infrastructure as Code (</w:t>
      </w:r>
      <w:proofErr w:type="spellStart"/>
      <w:r w:rsidRPr="009A701D">
        <w:rPr>
          <w:rFonts w:cstheme="minorHAnsi"/>
          <w:b/>
          <w:bCs/>
          <w:sz w:val="22"/>
          <w:szCs w:val="22"/>
          <w:lang w:val="en-IN"/>
        </w:rPr>
        <w:t>IaC</w:t>
      </w:r>
      <w:proofErr w:type="spellEnd"/>
      <w:r w:rsidRPr="009A701D">
        <w:rPr>
          <w:rFonts w:cstheme="minorHAnsi"/>
          <w:b/>
          <w:bCs/>
          <w:sz w:val="22"/>
          <w:szCs w:val="22"/>
          <w:lang w:val="en-IN"/>
        </w:rPr>
        <w:t>)</w:t>
      </w:r>
      <w:r w:rsidRPr="009A701D">
        <w:rPr>
          <w:rFonts w:cstheme="minorHAnsi"/>
          <w:sz w:val="22"/>
          <w:szCs w:val="22"/>
          <w:lang w:val="en-IN"/>
        </w:rPr>
        <w:t xml:space="preserve"> using </w:t>
      </w:r>
      <w:r w:rsidRPr="009A701D">
        <w:rPr>
          <w:rFonts w:cstheme="minorHAnsi"/>
          <w:b/>
          <w:bCs/>
          <w:sz w:val="22"/>
          <w:szCs w:val="22"/>
          <w:lang w:val="en-IN"/>
        </w:rPr>
        <w:t>Terraform and CloudFormation</w:t>
      </w:r>
      <w:r w:rsidRPr="009A701D">
        <w:rPr>
          <w:rFonts w:cstheme="minorHAnsi"/>
          <w:sz w:val="22"/>
          <w:szCs w:val="22"/>
          <w:lang w:val="en-IN"/>
        </w:rPr>
        <w:t xml:space="preserve"> for </w:t>
      </w:r>
      <w:r w:rsidRPr="009A701D">
        <w:rPr>
          <w:rFonts w:cstheme="minorHAnsi"/>
          <w:b/>
          <w:bCs/>
          <w:sz w:val="22"/>
          <w:szCs w:val="22"/>
          <w:lang w:val="en-IN"/>
        </w:rPr>
        <w:t>automated cloud resource provisioning</w:t>
      </w:r>
      <w:r w:rsidRPr="009A701D">
        <w:rPr>
          <w:rFonts w:cstheme="minorHAnsi"/>
          <w:sz w:val="22"/>
          <w:szCs w:val="22"/>
          <w:lang w:val="en-IN"/>
        </w:rPr>
        <w:t xml:space="preserve">. </w:t>
      </w:r>
    </w:p>
    <w:p w14:paraId="7C242412" w14:textId="539FA5F1" w:rsidR="007C295A" w:rsidRPr="009A701D" w:rsidRDefault="009A701D" w:rsidP="009A701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9A701D">
        <w:rPr>
          <w:rFonts w:cstheme="minorHAnsi"/>
          <w:sz w:val="22"/>
          <w:szCs w:val="22"/>
          <w:lang w:val="en-IN"/>
        </w:rPr>
        <w:t xml:space="preserve">Provided </w:t>
      </w:r>
      <w:r w:rsidRPr="009A701D">
        <w:rPr>
          <w:rFonts w:cstheme="minorHAnsi"/>
          <w:b/>
          <w:bCs/>
          <w:sz w:val="22"/>
          <w:szCs w:val="22"/>
          <w:lang w:val="en-IN"/>
        </w:rPr>
        <w:t>knowledge transfer and training</w:t>
      </w:r>
      <w:r w:rsidRPr="009A701D">
        <w:rPr>
          <w:rFonts w:cstheme="minorHAnsi"/>
          <w:sz w:val="22"/>
          <w:szCs w:val="22"/>
          <w:lang w:val="en-IN"/>
        </w:rPr>
        <w:t xml:space="preserve"> to </w:t>
      </w:r>
      <w:r w:rsidRPr="009A701D">
        <w:rPr>
          <w:rFonts w:cstheme="minorHAnsi"/>
          <w:b/>
          <w:bCs/>
          <w:sz w:val="22"/>
          <w:szCs w:val="22"/>
          <w:lang w:val="en-IN"/>
        </w:rPr>
        <w:t>data engineers and analysts</w:t>
      </w:r>
      <w:r w:rsidRPr="009A701D">
        <w:rPr>
          <w:rFonts w:cstheme="minorHAnsi"/>
          <w:sz w:val="22"/>
          <w:szCs w:val="22"/>
          <w:lang w:val="en-IN"/>
        </w:rPr>
        <w:t xml:space="preserve">, promoting </w:t>
      </w:r>
      <w:r w:rsidRPr="009A701D">
        <w:rPr>
          <w:rFonts w:cstheme="minorHAnsi"/>
          <w:b/>
          <w:bCs/>
          <w:sz w:val="22"/>
          <w:szCs w:val="22"/>
          <w:lang w:val="en-IN"/>
        </w:rPr>
        <w:t>best practices in data engineering, cloud architecture, and data governance</w:t>
      </w:r>
      <w:r w:rsidRPr="009A701D">
        <w:rPr>
          <w:rFonts w:cstheme="minorHAnsi"/>
          <w:sz w:val="22"/>
          <w:szCs w:val="22"/>
          <w:lang w:val="en-IN"/>
        </w:rPr>
        <w:t>.</w:t>
      </w:r>
    </w:p>
    <w:p w14:paraId="32094DF9" w14:textId="77777777" w:rsidR="009A701D" w:rsidRPr="009A701D" w:rsidRDefault="009A701D" w:rsidP="009A701D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0C9D720E" w14:textId="6E65668A" w:rsidR="002F59C3" w:rsidRPr="001505E3" w:rsidRDefault="002F59C3" w:rsidP="00153860">
      <w:pPr>
        <w:spacing w:after="0" w:line="276" w:lineRule="auto"/>
        <w:jc w:val="both"/>
        <w:rPr>
          <w:rFonts w:cstheme="minorHAnsi"/>
          <w:b/>
          <w:bCs/>
          <w:sz w:val="22"/>
          <w:szCs w:val="22"/>
          <w:u w:val="single"/>
        </w:rPr>
      </w:pPr>
      <w:r w:rsidRPr="001505E3">
        <w:rPr>
          <w:rFonts w:cstheme="minorHAnsi"/>
          <w:b/>
          <w:bCs/>
          <w:sz w:val="22"/>
          <w:szCs w:val="22"/>
          <w:u w:val="single"/>
        </w:rPr>
        <w:lastRenderedPageBreak/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7393"/>
      </w:tblGrid>
      <w:tr w:rsidR="00C22FE7" w:rsidRPr="001505E3" w14:paraId="2E13F8E3" w14:textId="77777777" w:rsidTr="00153860">
        <w:tc>
          <w:tcPr>
            <w:tcW w:w="3397" w:type="dxa"/>
          </w:tcPr>
          <w:p w14:paraId="2D215CA2" w14:textId="4866E274" w:rsidR="00C22FE7" w:rsidRPr="001505E3" w:rsidRDefault="00907E70" w:rsidP="00153860">
            <w:pPr>
              <w:spacing w:line="276" w:lineRule="auto"/>
              <w:jc w:val="both"/>
              <w:rPr>
                <w:rFonts w:cstheme="minorHAnsi"/>
                <w:b/>
                <w:bCs/>
                <w:u w:val="single"/>
              </w:rPr>
            </w:pPr>
            <w:r w:rsidRPr="002C2C83">
              <w:rPr>
                <w:rFonts w:cstheme="minorHAnsi"/>
                <w:b/>
                <w:bCs/>
              </w:rPr>
              <w:t>Programming &amp; Scripting:</w:t>
            </w:r>
            <w:r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7393" w:type="dxa"/>
          </w:tcPr>
          <w:p w14:paraId="73EB89D7" w14:textId="7DF716E4" w:rsidR="00C22FE7" w:rsidRPr="00907E70" w:rsidRDefault="00907E70" w:rsidP="00153860">
            <w:pPr>
              <w:spacing w:line="276" w:lineRule="auto"/>
              <w:jc w:val="both"/>
              <w:rPr>
                <w:rFonts w:cstheme="minorHAnsi"/>
              </w:rPr>
            </w:pPr>
            <w:r w:rsidRPr="002C2C83">
              <w:rPr>
                <w:rFonts w:cstheme="minorHAnsi"/>
              </w:rPr>
              <w:t>Python (Pandas, NumPy, PySpark)</w:t>
            </w:r>
            <w:r w:rsidRPr="009C730F">
              <w:rPr>
                <w:rFonts w:cstheme="minorHAnsi"/>
              </w:rPr>
              <w:t xml:space="preserve">, </w:t>
            </w:r>
            <w:r w:rsidRPr="002C2C83">
              <w:rPr>
                <w:rFonts w:cstheme="minorHAnsi"/>
              </w:rPr>
              <w:t>SQL (PostgreSQL, MySQL, SQL Server)</w:t>
            </w:r>
            <w:r w:rsidRPr="009C730F">
              <w:rPr>
                <w:rFonts w:cstheme="minorHAnsi"/>
              </w:rPr>
              <w:t xml:space="preserve">, </w:t>
            </w:r>
            <w:r w:rsidRPr="002C2C83">
              <w:rPr>
                <w:rFonts w:cstheme="minorHAnsi"/>
              </w:rPr>
              <w:t>Java / Scala (for Spark applications)</w:t>
            </w:r>
            <w:r w:rsidRPr="009C730F">
              <w:rPr>
                <w:rFonts w:cstheme="minorHAnsi"/>
              </w:rPr>
              <w:t xml:space="preserve">, </w:t>
            </w:r>
            <w:r w:rsidRPr="002C2C83">
              <w:rPr>
                <w:rFonts w:cstheme="minorHAnsi"/>
              </w:rPr>
              <w:t>Bash / Shell Scripting</w:t>
            </w:r>
          </w:p>
        </w:tc>
      </w:tr>
      <w:tr w:rsidR="00C22FE7" w:rsidRPr="001505E3" w14:paraId="13FD6A2F" w14:textId="77777777" w:rsidTr="00153860">
        <w:tc>
          <w:tcPr>
            <w:tcW w:w="3397" w:type="dxa"/>
          </w:tcPr>
          <w:p w14:paraId="4F3FF900" w14:textId="03D00C55" w:rsidR="00C22FE7" w:rsidRPr="001505E3" w:rsidRDefault="0068031C" w:rsidP="00153860">
            <w:pPr>
              <w:spacing w:line="276" w:lineRule="auto"/>
              <w:jc w:val="both"/>
              <w:rPr>
                <w:rFonts w:cstheme="minorHAnsi"/>
                <w:b/>
                <w:bCs/>
                <w:u w:val="single"/>
              </w:rPr>
            </w:pPr>
            <w:r w:rsidRPr="002C2C83">
              <w:rPr>
                <w:rFonts w:cstheme="minorHAnsi"/>
                <w:b/>
                <w:bCs/>
              </w:rPr>
              <w:t>Big Data Technologies:</w:t>
            </w:r>
            <w:r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7393" w:type="dxa"/>
          </w:tcPr>
          <w:p w14:paraId="64405B5A" w14:textId="624AC703" w:rsidR="00C22FE7" w:rsidRPr="0068031C" w:rsidRDefault="0068031C" w:rsidP="00153860">
            <w:pPr>
              <w:spacing w:line="276" w:lineRule="auto"/>
              <w:jc w:val="both"/>
              <w:rPr>
                <w:rFonts w:cstheme="minorHAnsi"/>
              </w:rPr>
            </w:pPr>
            <w:r w:rsidRPr="002C2C83">
              <w:rPr>
                <w:rFonts w:cstheme="minorHAnsi"/>
              </w:rPr>
              <w:t>Apache Spark (PySpark, Scala, Java)</w:t>
            </w:r>
            <w:r>
              <w:rPr>
                <w:rFonts w:cstheme="minorHAnsi"/>
              </w:rPr>
              <w:t xml:space="preserve">, </w:t>
            </w:r>
            <w:r w:rsidRPr="002C2C83">
              <w:rPr>
                <w:rFonts w:cstheme="minorHAnsi"/>
              </w:rPr>
              <w:t>Apache Kafka (Real-time Streaming)</w:t>
            </w:r>
            <w:r>
              <w:rPr>
                <w:rFonts w:cstheme="minorHAnsi"/>
              </w:rPr>
              <w:t xml:space="preserve">, </w:t>
            </w:r>
            <w:r w:rsidRPr="002C2C83">
              <w:rPr>
                <w:rFonts w:cstheme="minorHAnsi"/>
              </w:rPr>
              <w:t>Hadoop Ecosystem (HDFS, Hive, HBase)</w:t>
            </w:r>
            <w:r>
              <w:rPr>
                <w:rFonts w:cstheme="minorHAnsi"/>
              </w:rPr>
              <w:t xml:space="preserve">, </w:t>
            </w:r>
            <w:r w:rsidRPr="002C2C83">
              <w:rPr>
                <w:rFonts w:cstheme="minorHAnsi"/>
              </w:rPr>
              <w:t>Apache Airflow (Workflow Orchestration)</w:t>
            </w:r>
          </w:p>
        </w:tc>
      </w:tr>
      <w:tr w:rsidR="00C22FE7" w:rsidRPr="001505E3" w14:paraId="19D9ABED" w14:textId="77777777" w:rsidTr="00153860">
        <w:tc>
          <w:tcPr>
            <w:tcW w:w="3397" w:type="dxa"/>
          </w:tcPr>
          <w:p w14:paraId="7BDF426B" w14:textId="42162F91" w:rsidR="00C22FE7" w:rsidRPr="001505E3" w:rsidRDefault="0068031C" w:rsidP="00153860">
            <w:pPr>
              <w:spacing w:line="276" w:lineRule="auto"/>
              <w:jc w:val="both"/>
              <w:rPr>
                <w:rFonts w:cstheme="minorHAnsi"/>
                <w:b/>
                <w:bCs/>
                <w:u w:val="single"/>
              </w:rPr>
            </w:pPr>
            <w:r w:rsidRPr="002C2C83">
              <w:rPr>
                <w:rFonts w:cstheme="minorHAnsi"/>
                <w:b/>
                <w:bCs/>
              </w:rPr>
              <w:t>Cloud Platforms &amp; Services:</w:t>
            </w:r>
            <w:r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7393" w:type="dxa"/>
          </w:tcPr>
          <w:p w14:paraId="3F040FA9" w14:textId="6BCB186E" w:rsidR="00C22FE7" w:rsidRPr="0068031C" w:rsidRDefault="0068031C" w:rsidP="00153860">
            <w:pPr>
              <w:spacing w:line="276" w:lineRule="auto"/>
              <w:jc w:val="both"/>
              <w:rPr>
                <w:rFonts w:cstheme="minorHAnsi"/>
              </w:rPr>
            </w:pPr>
            <w:r w:rsidRPr="002C2C83">
              <w:rPr>
                <w:rFonts w:cstheme="minorHAnsi"/>
                <w:b/>
                <w:bCs/>
              </w:rPr>
              <w:t>AWS:</w:t>
            </w:r>
            <w:r w:rsidRPr="002C2C83">
              <w:rPr>
                <w:rFonts w:cstheme="minorHAnsi"/>
              </w:rPr>
              <w:t xml:space="preserve"> S3, Glue, Redshift, Lambda, EMR, Athena, Kinesis, DynamoDB, EC2, SNS, SQS</w:t>
            </w:r>
            <w:r>
              <w:rPr>
                <w:rFonts w:cstheme="minorHAnsi"/>
              </w:rPr>
              <w:t xml:space="preserve">, </w:t>
            </w:r>
            <w:r w:rsidRPr="002C2C83">
              <w:rPr>
                <w:rFonts w:cstheme="minorHAnsi"/>
                <w:b/>
                <w:bCs/>
              </w:rPr>
              <w:t>GCP:</w:t>
            </w:r>
            <w:r w:rsidRPr="002C2C83">
              <w:rPr>
                <w:rFonts w:cstheme="minorHAnsi"/>
              </w:rPr>
              <w:t xml:space="preserve"> BigQuery, Dataflow, Cloud Composer, GCS, AI Platform</w:t>
            </w:r>
            <w:r>
              <w:rPr>
                <w:rFonts w:cstheme="minorHAnsi"/>
              </w:rPr>
              <w:t xml:space="preserve">, </w:t>
            </w:r>
            <w:r w:rsidRPr="002C2C83">
              <w:rPr>
                <w:rFonts w:cstheme="minorHAnsi"/>
                <w:b/>
                <w:bCs/>
              </w:rPr>
              <w:t>Azure:</w:t>
            </w:r>
            <w:r w:rsidRPr="002C2C83">
              <w:rPr>
                <w:rFonts w:cstheme="minorHAnsi"/>
              </w:rPr>
              <w:t xml:space="preserve"> Data Factory, Synapse Analytics, Databricks, Blob Storage</w:t>
            </w:r>
          </w:p>
        </w:tc>
      </w:tr>
      <w:tr w:rsidR="00C22FE7" w:rsidRPr="001505E3" w14:paraId="40911C67" w14:textId="77777777" w:rsidTr="00153860">
        <w:tc>
          <w:tcPr>
            <w:tcW w:w="3397" w:type="dxa"/>
          </w:tcPr>
          <w:p w14:paraId="4EA55B4B" w14:textId="739C3087" w:rsidR="00C22FE7" w:rsidRPr="001505E3" w:rsidRDefault="0068031C" w:rsidP="00153860">
            <w:pPr>
              <w:spacing w:line="276" w:lineRule="auto"/>
              <w:jc w:val="both"/>
              <w:rPr>
                <w:rFonts w:cstheme="minorHAnsi"/>
                <w:b/>
                <w:bCs/>
                <w:u w:val="single"/>
              </w:rPr>
            </w:pPr>
            <w:r w:rsidRPr="002C2C83">
              <w:rPr>
                <w:rFonts w:cstheme="minorHAnsi"/>
                <w:b/>
                <w:bCs/>
              </w:rPr>
              <w:t>Data Warehouses:</w:t>
            </w:r>
            <w:r w:rsidRPr="002C2C83">
              <w:rPr>
                <w:rFonts w:cstheme="minorHAnsi"/>
              </w:rPr>
              <w:t xml:space="preserve"> </w:t>
            </w:r>
          </w:p>
        </w:tc>
        <w:tc>
          <w:tcPr>
            <w:tcW w:w="7393" w:type="dxa"/>
          </w:tcPr>
          <w:p w14:paraId="38AC2EED" w14:textId="1A69E765" w:rsidR="00C22FE7" w:rsidRPr="0068031C" w:rsidRDefault="0068031C" w:rsidP="00153860">
            <w:pPr>
              <w:spacing w:line="276" w:lineRule="auto"/>
              <w:jc w:val="both"/>
              <w:rPr>
                <w:rFonts w:cstheme="minorHAnsi"/>
              </w:rPr>
            </w:pPr>
            <w:r w:rsidRPr="002C2C83">
              <w:rPr>
                <w:rFonts w:cstheme="minorHAnsi"/>
              </w:rPr>
              <w:t>Snowflake, Redshift, BigQuery</w:t>
            </w:r>
          </w:p>
        </w:tc>
      </w:tr>
      <w:tr w:rsidR="00C22FE7" w:rsidRPr="001505E3" w14:paraId="14158634" w14:textId="77777777" w:rsidTr="00153860">
        <w:tc>
          <w:tcPr>
            <w:tcW w:w="3397" w:type="dxa"/>
          </w:tcPr>
          <w:p w14:paraId="19FB8140" w14:textId="3F45357B" w:rsidR="00C22FE7" w:rsidRPr="001505E3" w:rsidRDefault="0068031C" w:rsidP="00153860">
            <w:pPr>
              <w:spacing w:line="276" w:lineRule="auto"/>
              <w:jc w:val="both"/>
              <w:rPr>
                <w:rFonts w:cstheme="minorHAnsi"/>
                <w:b/>
                <w:bCs/>
                <w:u w:val="single"/>
              </w:rPr>
            </w:pPr>
            <w:r w:rsidRPr="002C2C83">
              <w:rPr>
                <w:rFonts w:cstheme="minorHAnsi"/>
                <w:b/>
                <w:bCs/>
              </w:rPr>
              <w:t>ETL Tools:</w:t>
            </w:r>
            <w:r w:rsidRPr="002C2C83">
              <w:rPr>
                <w:rFonts w:cstheme="minorHAnsi"/>
              </w:rPr>
              <w:t xml:space="preserve"> </w:t>
            </w:r>
          </w:p>
        </w:tc>
        <w:tc>
          <w:tcPr>
            <w:tcW w:w="7393" w:type="dxa"/>
          </w:tcPr>
          <w:p w14:paraId="609A21F4" w14:textId="36557D51" w:rsidR="00C22FE7" w:rsidRPr="0068031C" w:rsidRDefault="0068031C" w:rsidP="00153860">
            <w:pPr>
              <w:spacing w:line="276" w:lineRule="auto"/>
              <w:jc w:val="both"/>
              <w:rPr>
                <w:rFonts w:cstheme="minorHAnsi"/>
              </w:rPr>
            </w:pPr>
            <w:r w:rsidRPr="002C2C83">
              <w:rPr>
                <w:rFonts w:cstheme="minorHAnsi"/>
              </w:rPr>
              <w:t>Apache NiFi, Talend, Informatica</w:t>
            </w:r>
          </w:p>
        </w:tc>
      </w:tr>
      <w:tr w:rsidR="00C22FE7" w:rsidRPr="001505E3" w14:paraId="4A09CC23" w14:textId="77777777" w:rsidTr="00153860">
        <w:tc>
          <w:tcPr>
            <w:tcW w:w="3397" w:type="dxa"/>
          </w:tcPr>
          <w:p w14:paraId="18CA3656" w14:textId="2F2037BD" w:rsidR="00C22FE7" w:rsidRPr="001505E3" w:rsidRDefault="000401D4" w:rsidP="00153860">
            <w:pPr>
              <w:spacing w:line="276" w:lineRule="auto"/>
              <w:jc w:val="both"/>
              <w:rPr>
                <w:rFonts w:cstheme="minorHAnsi"/>
                <w:b/>
                <w:bCs/>
                <w:u w:val="single"/>
              </w:rPr>
            </w:pPr>
            <w:r w:rsidRPr="002C2C83">
              <w:rPr>
                <w:rFonts w:cstheme="minorHAnsi"/>
                <w:b/>
                <w:bCs/>
              </w:rPr>
              <w:t>Relational Databases:</w:t>
            </w:r>
            <w:r w:rsidRPr="002C2C83">
              <w:rPr>
                <w:rFonts w:cstheme="minorHAnsi"/>
              </w:rPr>
              <w:t xml:space="preserve"> </w:t>
            </w:r>
          </w:p>
        </w:tc>
        <w:tc>
          <w:tcPr>
            <w:tcW w:w="7393" w:type="dxa"/>
          </w:tcPr>
          <w:p w14:paraId="2093329F" w14:textId="54BA5EFF" w:rsidR="00C22FE7" w:rsidRPr="000401D4" w:rsidRDefault="000401D4" w:rsidP="00153860">
            <w:pPr>
              <w:spacing w:line="276" w:lineRule="auto"/>
              <w:jc w:val="both"/>
              <w:rPr>
                <w:rFonts w:cstheme="minorHAnsi"/>
              </w:rPr>
            </w:pPr>
            <w:r w:rsidRPr="002C2C83">
              <w:rPr>
                <w:rFonts w:cstheme="minorHAnsi"/>
              </w:rPr>
              <w:t>PostgreSQL, MySQL, SQL Server</w:t>
            </w:r>
          </w:p>
        </w:tc>
      </w:tr>
      <w:tr w:rsidR="00C22FE7" w:rsidRPr="001505E3" w14:paraId="6C20D295" w14:textId="77777777" w:rsidTr="00153860">
        <w:tc>
          <w:tcPr>
            <w:tcW w:w="3397" w:type="dxa"/>
          </w:tcPr>
          <w:p w14:paraId="74E93467" w14:textId="78C8ADE1" w:rsidR="00C22FE7" w:rsidRPr="001505E3" w:rsidRDefault="000401D4" w:rsidP="00153860">
            <w:pPr>
              <w:spacing w:line="276" w:lineRule="auto"/>
              <w:jc w:val="both"/>
              <w:rPr>
                <w:rFonts w:cstheme="minorHAnsi"/>
                <w:b/>
                <w:bCs/>
                <w:u w:val="single"/>
              </w:rPr>
            </w:pPr>
            <w:r w:rsidRPr="002C2C83">
              <w:rPr>
                <w:rFonts w:cstheme="minorHAnsi"/>
                <w:b/>
                <w:bCs/>
              </w:rPr>
              <w:t>NoSQL Databases:</w:t>
            </w:r>
            <w:r w:rsidRPr="002C2C83">
              <w:rPr>
                <w:rFonts w:cstheme="minorHAnsi"/>
              </w:rPr>
              <w:t xml:space="preserve"> </w:t>
            </w:r>
          </w:p>
        </w:tc>
        <w:tc>
          <w:tcPr>
            <w:tcW w:w="7393" w:type="dxa"/>
          </w:tcPr>
          <w:p w14:paraId="318C3D85" w14:textId="03858941" w:rsidR="00C22FE7" w:rsidRPr="000401D4" w:rsidRDefault="000401D4" w:rsidP="00153860">
            <w:pPr>
              <w:spacing w:line="276" w:lineRule="auto"/>
              <w:jc w:val="both"/>
              <w:rPr>
                <w:rFonts w:cstheme="minorHAnsi"/>
              </w:rPr>
            </w:pPr>
            <w:r w:rsidRPr="002C2C83">
              <w:rPr>
                <w:rFonts w:cstheme="minorHAnsi"/>
              </w:rPr>
              <w:t>DynamoDB, Cassandra, MongoDB</w:t>
            </w:r>
          </w:p>
        </w:tc>
      </w:tr>
      <w:tr w:rsidR="00C065FC" w:rsidRPr="001505E3" w14:paraId="3F52A26F" w14:textId="77777777" w:rsidTr="00153860">
        <w:tc>
          <w:tcPr>
            <w:tcW w:w="3397" w:type="dxa"/>
          </w:tcPr>
          <w:p w14:paraId="229A84D1" w14:textId="059D6D5F" w:rsidR="00C065FC" w:rsidRPr="002C2C83" w:rsidRDefault="00C065FC" w:rsidP="00153860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2C2C83">
              <w:rPr>
                <w:rFonts w:cstheme="minorHAnsi"/>
                <w:b/>
                <w:bCs/>
              </w:rPr>
              <w:t>Containerization &amp; Orchestration:</w:t>
            </w:r>
            <w:r w:rsidRPr="002C2C83">
              <w:rPr>
                <w:rFonts w:cstheme="minorHAnsi"/>
              </w:rPr>
              <w:t xml:space="preserve"> </w:t>
            </w:r>
          </w:p>
        </w:tc>
        <w:tc>
          <w:tcPr>
            <w:tcW w:w="7393" w:type="dxa"/>
          </w:tcPr>
          <w:p w14:paraId="1CE604CB" w14:textId="632CD4CE" w:rsidR="00C065FC" w:rsidRPr="002C2C83" w:rsidRDefault="00C065FC" w:rsidP="00153860">
            <w:pPr>
              <w:spacing w:line="276" w:lineRule="auto"/>
              <w:jc w:val="both"/>
              <w:rPr>
                <w:rFonts w:cstheme="minorHAnsi"/>
              </w:rPr>
            </w:pPr>
            <w:r w:rsidRPr="002C2C83">
              <w:rPr>
                <w:rFonts w:cstheme="minorHAnsi"/>
              </w:rPr>
              <w:t>Docker, Kubernetes</w:t>
            </w:r>
          </w:p>
        </w:tc>
      </w:tr>
      <w:tr w:rsidR="00C065FC" w:rsidRPr="001505E3" w14:paraId="13C12AC9" w14:textId="77777777" w:rsidTr="00153860">
        <w:tc>
          <w:tcPr>
            <w:tcW w:w="3397" w:type="dxa"/>
          </w:tcPr>
          <w:p w14:paraId="374D3CE0" w14:textId="1E1EDF25" w:rsidR="00C065FC" w:rsidRPr="002C2C83" w:rsidRDefault="00C065FC" w:rsidP="00153860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2C2C83">
              <w:rPr>
                <w:rFonts w:cstheme="minorHAnsi"/>
                <w:b/>
                <w:bCs/>
              </w:rPr>
              <w:t>CI/CD Pipelines:</w:t>
            </w:r>
            <w:r w:rsidRPr="002C2C83">
              <w:rPr>
                <w:rFonts w:cstheme="minorHAnsi"/>
              </w:rPr>
              <w:t xml:space="preserve"> </w:t>
            </w:r>
          </w:p>
        </w:tc>
        <w:tc>
          <w:tcPr>
            <w:tcW w:w="7393" w:type="dxa"/>
          </w:tcPr>
          <w:p w14:paraId="29253724" w14:textId="1E782A85" w:rsidR="00C065FC" w:rsidRPr="002C2C83" w:rsidRDefault="00C065FC" w:rsidP="00153860">
            <w:pPr>
              <w:spacing w:line="276" w:lineRule="auto"/>
              <w:jc w:val="both"/>
              <w:rPr>
                <w:rFonts w:cstheme="minorHAnsi"/>
              </w:rPr>
            </w:pPr>
            <w:r w:rsidRPr="002C2C83">
              <w:rPr>
                <w:rFonts w:cstheme="minorHAnsi"/>
              </w:rPr>
              <w:t>Jenkins, GitHub Actions, GitLab CI/CD</w:t>
            </w:r>
          </w:p>
        </w:tc>
      </w:tr>
      <w:tr w:rsidR="00C065FC" w:rsidRPr="001505E3" w14:paraId="6416C65A" w14:textId="77777777" w:rsidTr="00153860">
        <w:tc>
          <w:tcPr>
            <w:tcW w:w="3397" w:type="dxa"/>
          </w:tcPr>
          <w:p w14:paraId="54ACAC4E" w14:textId="4C89BA87" w:rsidR="00C065FC" w:rsidRPr="002C2C83" w:rsidRDefault="00C065FC" w:rsidP="00153860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2C2C83">
              <w:rPr>
                <w:rFonts w:cstheme="minorHAnsi"/>
                <w:b/>
                <w:bCs/>
              </w:rPr>
              <w:t>Infrastructure as Code:</w:t>
            </w:r>
            <w:r w:rsidRPr="002C2C83">
              <w:rPr>
                <w:rFonts w:cstheme="minorHAnsi"/>
              </w:rPr>
              <w:t xml:space="preserve"> </w:t>
            </w:r>
          </w:p>
        </w:tc>
        <w:tc>
          <w:tcPr>
            <w:tcW w:w="7393" w:type="dxa"/>
          </w:tcPr>
          <w:p w14:paraId="7F5B13E2" w14:textId="184E02E0" w:rsidR="00C065FC" w:rsidRPr="002C2C83" w:rsidRDefault="00C065FC" w:rsidP="00153860">
            <w:pPr>
              <w:spacing w:line="276" w:lineRule="auto"/>
              <w:jc w:val="both"/>
              <w:rPr>
                <w:rFonts w:cstheme="minorHAnsi"/>
              </w:rPr>
            </w:pPr>
            <w:r w:rsidRPr="002C2C83">
              <w:rPr>
                <w:rFonts w:cstheme="minorHAnsi"/>
              </w:rPr>
              <w:t>Terraform, CloudFormation</w:t>
            </w:r>
          </w:p>
        </w:tc>
      </w:tr>
      <w:tr w:rsidR="00C065FC" w:rsidRPr="001505E3" w14:paraId="24954639" w14:textId="77777777" w:rsidTr="00153860">
        <w:tc>
          <w:tcPr>
            <w:tcW w:w="3397" w:type="dxa"/>
          </w:tcPr>
          <w:p w14:paraId="7880D2DA" w14:textId="176D2CFB" w:rsidR="00C065FC" w:rsidRPr="002C2C83" w:rsidRDefault="00C065FC" w:rsidP="00153860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2C2C83">
              <w:rPr>
                <w:rFonts w:cstheme="minorHAnsi"/>
                <w:b/>
                <w:bCs/>
              </w:rPr>
              <w:t>Data Processing &amp; Analytics:</w:t>
            </w:r>
            <w:r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7393" w:type="dxa"/>
          </w:tcPr>
          <w:p w14:paraId="0125DCD3" w14:textId="377C1BBE" w:rsidR="00C065FC" w:rsidRPr="00C065FC" w:rsidRDefault="00C065FC" w:rsidP="00153860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2C2C83">
              <w:rPr>
                <w:rFonts w:cstheme="minorHAnsi"/>
              </w:rPr>
              <w:t>OLAP &amp; OLTP Systems</w:t>
            </w:r>
            <w:r w:rsidRPr="00907E70">
              <w:rPr>
                <w:rFonts w:cstheme="minorHAnsi"/>
              </w:rPr>
              <w:t xml:space="preserve">, </w:t>
            </w:r>
            <w:r w:rsidRPr="002C2C83">
              <w:rPr>
                <w:rFonts w:cstheme="minorHAnsi"/>
              </w:rPr>
              <w:t>Star &amp; Snowflake Schema</w:t>
            </w:r>
            <w:r w:rsidRPr="00907E70">
              <w:rPr>
                <w:rFonts w:cstheme="minorHAnsi"/>
              </w:rPr>
              <w:t xml:space="preserve">, </w:t>
            </w:r>
            <w:r w:rsidRPr="002C2C83">
              <w:rPr>
                <w:rFonts w:cstheme="minorHAnsi"/>
              </w:rPr>
              <w:t>Real-time &amp; Batch Processing</w:t>
            </w:r>
          </w:p>
        </w:tc>
      </w:tr>
      <w:tr w:rsidR="00C065FC" w:rsidRPr="001505E3" w14:paraId="35F996A4" w14:textId="77777777" w:rsidTr="00153860">
        <w:tc>
          <w:tcPr>
            <w:tcW w:w="3397" w:type="dxa"/>
          </w:tcPr>
          <w:p w14:paraId="4CBF4C4B" w14:textId="4B4B3BCA" w:rsidR="00C065FC" w:rsidRPr="002C2C83" w:rsidRDefault="00153860" w:rsidP="00153860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2C2C83">
              <w:rPr>
                <w:rFonts w:cstheme="minorHAnsi"/>
                <w:b/>
                <w:bCs/>
              </w:rPr>
              <w:t>BI Tools:</w:t>
            </w:r>
            <w:r w:rsidRPr="002C2C83">
              <w:rPr>
                <w:rFonts w:cstheme="minorHAnsi"/>
              </w:rPr>
              <w:t xml:space="preserve"> </w:t>
            </w:r>
          </w:p>
        </w:tc>
        <w:tc>
          <w:tcPr>
            <w:tcW w:w="7393" w:type="dxa"/>
          </w:tcPr>
          <w:p w14:paraId="61DEA8AB" w14:textId="2DBE8B7F" w:rsidR="00C065FC" w:rsidRPr="002C2C83" w:rsidRDefault="00153860" w:rsidP="00153860">
            <w:pPr>
              <w:spacing w:line="276" w:lineRule="auto"/>
              <w:jc w:val="both"/>
              <w:rPr>
                <w:rFonts w:cstheme="minorHAnsi"/>
              </w:rPr>
            </w:pPr>
            <w:r w:rsidRPr="002C2C83">
              <w:rPr>
                <w:rFonts w:cstheme="minorHAnsi"/>
              </w:rPr>
              <w:t>Tableau, Power BI, Looker</w:t>
            </w:r>
          </w:p>
        </w:tc>
      </w:tr>
      <w:tr w:rsidR="00153860" w:rsidRPr="001505E3" w14:paraId="21986053" w14:textId="77777777" w:rsidTr="00153860">
        <w:tc>
          <w:tcPr>
            <w:tcW w:w="3397" w:type="dxa"/>
          </w:tcPr>
          <w:p w14:paraId="6E00CDAC" w14:textId="11FE3389" w:rsidR="00153860" w:rsidRPr="002C2C83" w:rsidRDefault="00153860" w:rsidP="00153860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2C2C83">
              <w:rPr>
                <w:rFonts w:cstheme="minorHAnsi"/>
                <w:b/>
                <w:bCs/>
              </w:rPr>
              <w:t>Agile Methodologies:</w:t>
            </w:r>
            <w:r w:rsidRPr="002C2C83">
              <w:rPr>
                <w:rFonts w:cstheme="minorHAnsi"/>
              </w:rPr>
              <w:t xml:space="preserve"> </w:t>
            </w:r>
          </w:p>
        </w:tc>
        <w:tc>
          <w:tcPr>
            <w:tcW w:w="7393" w:type="dxa"/>
          </w:tcPr>
          <w:p w14:paraId="2FDF38F2" w14:textId="1C7A7AA0" w:rsidR="00153860" w:rsidRPr="002C2C83" w:rsidRDefault="00153860" w:rsidP="00153860">
            <w:pPr>
              <w:spacing w:line="276" w:lineRule="auto"/>
              <w:jc w:val="both"/>
              <w:rPr>
                <w:rFonts w:cstheme="minorHAnsi"/>
              </w:rPr>
            </w:pPr>
            <w:r w:rsidRPr="002C2C83">
              <w:rPr>
                <w:rFonts w:cstheme="minorHAnsi"/>
              </w:rPr>
              <w:t>Scrum, Kanban</w:t>
            </w:r>
          </w:p>
        </w:tc>
      </w:tr>
      <w:tr w:rsidR="00153860" w:rsidRPr="001505E3" w14:paraId="04305F55" w14:textId="77777777" w:rsidTr="00153860">
        <w:tc>
          <w:tcPr>
            <w:tcW w:w="3397" w:type="dxa"/>
          </w:tcPr>
          <w:p w14:paraId="04F7B675" w14:textId="6F4A1770" w:rsidR="00153860" w:rsidRPr="002C2C83" w:rsidRDefault="00153860" w:rsidP="00153860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2C2C83">
              <w:rPr>
                <w:rFonts w:cstheme="minorHAnsi"/>
                <w:b/>
                <w:bCs/>
              </w:rPr>
              <w:t>Project Management Tools:</w:t>
            </w:r>
            <w:r w:rsidRPr="002C2C83">
              <w:rPr>
                <w:rFonts w:cstheme="minorHAnsi"/>
              </w:rPr>
              <w:t xml:space="preserve"> </w:t>
            </w:r>
          </w:p>
        </w:tc>
        <w:tc>
          <w:tcPr>
            <w:tcW w:w="7393" w:type="dxa"/>
          </w:tcPr>
          <w:p w14:paraId="2E1F5C9B" w14:textId="1458C77C" w:rsidR="00153860" w:rsidRPr="002C2C83" w:rsidRDefault="00153860" w:rsidP="00153860">
            <w:pPr>
              <w:spacing w:line="276" w:lineRule="auto"/>
              <w:jc w:val="both"/>
              <w:rPr>
                <w:rFonts w:cstheme="minorHAnsi"/>
              </w:rPr>
            </w:pPr>
            <w:r w:rsidRPr="002C2C83">
              <w:rPr>
                <w:rFonts w:cstheme="minorHAnsi"/>
              </w:rPr>
              <w:t>JIRA, Confluence</w:t>
            </w:r>
          </w:p>
        </w:tc>
      </w:tr>
    </w:tbl>
    <w:p w14:paraId="5814669C" w14:textId="77777777" w:rsidR="000A261E" w:rsidRDefault="000A261E" w:rsidP="00E011C4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</w:p>
    <w:p w14:paraId="5DBE4FCC" w14:textId="69D00832" w:rsidR="00E011C4" w:rsidRPr="001505E3" w:rsidRDefault="00E011C4" w:rsidP="00E011C4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1505E3">
        <w:rPr>
          <w:rFonts w:cstheme="minorHAnsi"/>
          <w:b/>
          <w:bCs/>
          <w:sz w:val="22"/>
          <w:szCs w:val="22"/>
          <w:u w:val="single"/>
        </w:rPr>
        <w:t>EDUCATION:</w:t>
      </w:r>
    </w:p>
    <w:p w14:paraId="59F1C36B" w14:textId="1E588C53" w:rsidR="007C295A" w:rsidRDefault="007C295A" w:rsidP="007C295A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cstheme="minorHAnsi"/>
          <w:sz w:val="22"/>
          <w:szCs w:val="22"/>
        </w:rPr>
      </w:pPr>
      <w:r w:rsidRPr="007C295A">
        <w:rPr>
          <w:rFonts w:cstheme="minorHAnsi"/>
          <w:b/>
          <w:bCs/>
          <w:sz w:val="22"/>
          <w:szCs w:val="22"/>
        </w:rPr>
        <w:t>Master of Science</w:t>
      </w:r>
      <w:r w:rsidR="004D795C">
        <w:rPr>
          <w:rFonts w:cstheme="minorHAnsi"/>
          <w:b/>
          <w:bCs/>
          <w:sz w:val="22"/>
          <w:szCs w:val="22"/>
        </w:rPr>
        <w:t xml:space="preserve"> in</w:t>
      </w:r>
      <w:r w:rsidRPr="007C295A">
        <w:rPr>
          <w:rFonts w:cstheme="minorHAnsi"/>
          <w:b/>
          <w:bCs/>
          <w:sz w:val="22"/>
          <w:szCs w:val="22"/>
        </w:rPr>
        <w:t xml:space="preserve"> Data Science</w:t>
      </w:r>
      <w:r>
        <w:rPr>
          <w:rFonts w:cstheme="minorHAnsi"/>
          <w:sz w:val="22"/>
          <w:szCs w:val="22"/>
        </w:rPr>
        <w:t xml:space="preserve"> from t</w:t>
      </w:r>
      <w:r w:rsidRPr="00C17D50">
        <w:rPr>
          <w:rFonts w:cstheme="minorHAnsi"/>
          <w:sz w:val="22"/>
          <w:szCs w:val="22"/>
        </w:rPr>
        <w:t>he University of Alabama at Birmingham</w:t>
      </w:r>
      <w:r w:rsidR="00C43EDD">
        <w:rPr>
          <w:rFonts w:cstheme="minorHAnsi"/>
          <w:sz w:val="22"/>
          <w:szCs w:val="22"/>
        </w:rPr>
        <w:t>.</w:t>
      </w:r>
      <w:r w:rsidR="004C4A9B">
        <w:rPr>
          <w:rFonts w:cstheme="minorHAnsi"/>
          <w:sz w:val="22"/>
          <w:szCs w:val="22"/>
        </w:rPr>
        <w:t>,</w:t>
      </w:r>
      <w:r w:rsidR="00C43EDD">
        <w:rPr>
          <w:rFonts w:cstheme="minorHAnsi"/>
          <w:sz w:val="22"/>
          <w:szCs w:val="22"/>
        </w:rPr>
        <w:t xml:space="preserve"> </w:t>
      </w:r>
      <w:r w:rsidR="00E908E1">
        <w:rPr>
          <w:rFonts w:cstheme="minorHAnsi"/>
          <w:sz w:val="22"/>
          <w:szCs w:val="22"/>
        </w:rPr>
        <w:t>Dec</w:t>
      </w:r>
      <w:r w:rsidR="004C4A9B">
        <w:rPr>
          <w:rFonts w:cstheme="minorHAnsi"/>
          <w:sz w:val="22"/>
          <w:szCs w:val="22"/>
        </w:rPr>
        <w:t xml:space="preserve"> 2023</w:t>
      </w:r>
    </w:p>
    <w:p w14:paraId="2AE2B930" w14:textId="7BA5AFDC" w:rsidR="007C295A" w:rsidRPr="007C295A" w:rsidRDefault="007C295A" w:rsidP="007C295A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cstheme="minorHAnsi"/>
          <w:sz w:val="22"/>
          <w:szCs w:val="22"/>
        </w:rPr>
      </w:pPr>
      <w:r w:rsidRPr="007C295A">
        <w:rPr>
          <w:rFonts w:cstheme="minorHAnsi"/>
          <w:b/>
          <w:bCs/>
          <w:sz w:val="22"/>
          <w:szCs w:val="22"/>
        </w:rPr>
        <w:t xml:space="preserve">Bachelor of Science in </w:t>
      </w:r>
      <w:r>
        <w:rPr>
          <w:rFonts w:cstheme="minorHAnsi"/>
          <w:b/>
          <w:bCs/>
          <w:sz w:val="22"/>
          <w:szCs w:val="22"/>
        </w:rPr>
        <w:t>C</w:t>
      </w:r>
      <w:r w:rsidRPr="007C295A">
        <w:rPr>
          <w:rFonts w:cstheme="minorHAnsi"/>
          <w:b/>
          <w:bCs/>
          <w:sz w:val="22"/>
          <w:szCs w:val="22"/>
        </w:rPr>
        <w:t xml:space="preserve">omputer Science </w:t>
      </w:r>
      <w:r>
        <w:rPr>
          <w:rFonts w:cstheme="minorHAnsi"/>
          <w:sz w:val="22"/>
          <w:szCs w:val="22"/>
        </w:rPr>
        <w:t xml:space="preserve">from </w:t>
      </w:r>
      <w:r w:rsidRPr="005C35B6">
        <w:rPr>
          <w:rFonts w:cstheme="minorHAnsi"/>
          <w:sz w:val="22"/>
          <w:szCs w:val="22"/>
        </w:rPr>
        <w:t>Osmania University College for Women, Hyderabad, India</w:t>
      </w:r>
      <w:r w:rsidR="00C43EDD">
        <w:rPr>
          <w:rFonts w:cstheme="minorHAnsi"/>
          <w:sz w:val="22"/>
          <w:szCs w:val="22"/>
        </w:rPr>
        <w:t>.</w:t>
      </w:r>
      <w:r w:rsidR="004C4A9B">
        <w:rPr>
          <w:rFonts w:cstheme="minorHAnsi"/>
          <w:sz w:val="22"/>
          <w:szCs w:val="22"/>
        </w:rPr>
        <w:t xml:space="preserve">, </w:t>
      </w:r>
      <w:r w:rsidR="004D75BC">
        <w:rPr>
          <w:rFonts w:cstheme="minorHAnsi"/>
          <w:sz w:val="22"/>
          <w:szCs w:val="22"/>
        </w:rPr>
        <w:t>May</w:t>
      </w:r>
      <w:r w:rsidR="00C43EDD">
        <w:rPr>
          <w:rFonts w:cstheme="minorHAnsi"/>
          <w:sz w:val="22"/>
          <w:szCs w:val="22"/>
        </w:rPr>
        <w:t xml:space="preserve"> </w:t>
      </w:r>
      <w:r w:rsidR="004C4A9B">
        <w:rPr>
          <w:rFonts w:cstheme="minorHAnsi"/>
          <w:sz w:val="22"/>
          <w:szCs w:val="22"/>
        </w:rPr>
        <w:t>2016</w:t>
      </w:r>
    </w:p>
    <w:p w14:paraId="526F7D92" w14:textId="77777777" w:rsidR="00E011C4" w:rsidRPr="001505E3" w:rsidRDefault="00E011C4" w:rsidP="00E011C4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</w:p>
    <w:p w14:paraId="7711B5D7" w14:textId="77777777" w:rsidR="000A261E" w:rsidRPr="001505E3" w:rsidRDefault="000A261E" w:rsidP="000A261E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  <w:r w:rsidRPr="001505E3">
        <w:rPr>
          <w:rFonts w:cstheme="minorHAnsi"/>
          <w:b/>
          <w:bCs/>
          <w:sz w:val="22"/>
          <w:szCs w:val="22"/>
          <w:u w:val="single"/>
        </w:rPr>
        <w:t>PROFESSIONAL EXPERIENCE:</w:t>
      </w:r>
    </w:p>
    <w:p w14:paraId="68120CED" w14:textId="45A8CAE4" w:rsidR="004F38EB" w:rsidRPr="00F51C78" w:rsidRDefault="004F38EB" w:rsidP="00F51C78">
      <w:pPr>
        <w:pStyle w:val="NoSpacing"/>
        <w:jc w:val="both"/>
        <w:rPr>
          <w:rFonts w:cstheme="minorHAnsi"/>
          <w:b/>
          <w:bCs/>
          <w:sz w:val="22"/>
          <w:szCs w:val="22"/>
        </w:rPr>
      </w:pPr>
      <w:r w:rsidRPr="00F51C78">
        <w:rPr>
          <w:rFonts w:cstheme="minorHAnsi"/>
          <w:b/>
          <w:bCs/>
          <w:sz w:val="22"/>
          <w:szCs w:val="22"/>
        </w:rPr>
        <w:t>UPMC</w:t>
      </w:r>
      <w:r w:rsidR="007C295A">
        <w:rPr>
          <w:rFonts w:cstheme="minorHAnsi"/>
          <w:b/>
          <w:bCs/>
          <w:sz w:val="22"/>
          <w:szCs w:val="22"/>
        </w:rPr>
        <w:t xml:space="preserve">, </w:t>
      </w:r>
      <w:r w:rsidR="00D67E50">
        <w:rPr>
          <w:rFonts w:cstheme="minorHAnsi"/>
          <w:b/>
          <w:bCs/>
          <w:sz w:val="22"/>
          <w:szCs w:val="22"/>
        </w:rPr>
        <w:t>USA</w:t>
      </w:r>
      <w:r w:rsidR="007C295A">
        <w:rPr>
          <w:rFonts w:cstheme="minorHAnsi"/>
          <w:b/>
          <w:bCs/>
          <w:sz w:val="22"/>
          <w:szCs w:val="22"/>
        </w:rPr>
        <w:tab/>
      </w:r>
      <w:r w:rsidR="007C295A">
        <w:rPr>
          <w:rFonts w:cstheme="minorHAnsi"/>
          <w:b/>
          <w:bCs/>
          <w:sz w:val="22"/>
          <w:szCs w:val="22"/>
        </w:rPr>
        <w:tab/>
      </w:r>
      <w:r w:rsidR="007C295A">
        <w:rPr>
          <w:rFonts w:cstheme="minorHAnsi"/>
          <w:b/>
          <w:bCs/>
          <w:sz w:val="22"/>
          <w:szCs w:val="22"/>
        </w:rPr>
        <w:tab/>
      </w:r>
      <w:r w:rsidR="007C295A">
        <w:rPr>
          <w:rFonts w:cstheme="minorHAnsi"/>
          <w:b/>
          <w:bCs/>
          <w:sz w:val="22"/>
          <w:szCs w:val="22"/>
        </w:rPr>
        <w:tab/>
      </w:r>
      <w:r w:rsidR="007C295A">
        <w:rPr>
          <w:rFonts w:cstheme="minorHAnsi"/>
          <w:b/>
          <w:bCs/>
          <w:sz w:val="22"/>
          <w:szCs w:val="22"/>
        </w:rPr>
        <w:tab/>
      </w:r>
      <w:r w:rsidR="007C295A">
        <w:rPr>
          <w:rFonts w:cstheme="minorHAnsi"/>
          <w:b/>
          <w:bCs/>
          <w:sz w:val="22"/>
          <w:szCs w:val="22"/>
        </w:rPr>
        <w:tab/>
      </w:r>
      <w:r w:rsidR="007C295A">
        <w:rPr>
          <w:rFonts w:cstheme="minorHAnsi"/>
          <w:b/>
          <w:bCs/>
          <w:sz w:val="22"/>
          <w:szCs w:val="22"/>
        </w:rPr>
        <w:tab/>
      </w:r>
      <w:r w:rsidR="007C295A">
        <w:rPr>
          <w:rFonts w:cstheme="minorHAnsi"/>
          <w:b/>
          <w:bCs/>
          <w:sz w:val="22"/>
          <w:szCs w:val="22"/>
        </w:rPr>
        <w:tab/>
      </w:r>
      <w:r w:rsidR="007C295A">
        <w:rPr>
          <w:rFonts w:cstheme="minorHAnsi"/>
          <w:b/>
          <w:bCs/>
          <w:sz w:val="22"/>
          <w:szCs w:val="22"/>
        </w:rPr>
        <w:tab/>
      </w:r>
      <w:r w:rsidR="007C295A">
        <w:rPr>
          <w:rFonts w:cstheme="minorHAnsi"/>
          <w:b/>
          <w:bCs/>
          <w:sz w:val="22"/>
          <w:szCs w:val="22"/>
        </w:rPr>
        <w:tab/>
      </w:r>
      <w:r w:rsidR="007C295A">
        <w:rPr>
          <w:rFonts w:cstheme="minorHAnsi"/>
          <w:b/>
          <w:bCs/>
          <w:sz w:val="22"/>
          <w:szCs w:val="22"/>
        </w:rPr>
        <w:tab/>
        <w:t>Jan’2</w:t>
      </w:r>
      <w:r w:rsidR="006E3433">
        <w:rPr>
          <w:rFonts w:cstheme="minorHAnsi"/>
          <w:b/>
          <w:bCs/>
          <w:sz w:val="22"/>
          <w:szCs w:val="22"/>
        </w:rPr>
        <w:t>2</w:t>
      </w:r>
      <w:r w:rsidR="007C295A">
        <w:rPr>
          <w:rFonts w:cstheme="minorHAnsi"/>
          <w:b/>
          <w:bCs/>
          <w:sz w:val="22"/>
          <w:szCs w:val="22"/>
        </w:rPr>
        <w:t xml:space="preserve"> </w:t>
      </w:r>
      <w:r w:rsidR="007C295A" w:rsidRPr="001505E3">
        <w:rPr>
          <w:rFonts w:cstheme="minorHAnsi"/>
          <w:b/>
          <w:bCs/>
          <w:sz w:val="22"/>
          <w:szCs w:val="22"/>
        </w:rPr>
        <w:t>– Present</w:t>
      </w:r>
    </w:p>
    <w:p w14:paraId="1786D7FC" w14:textId="6FE08868" w:rsidR="004F38EB" w:rsidRDefault="004F38EB" w:rsidP="00F51C78">
      <w:pPr>
        <w:pStyle w:val="NoSpacing"/>
        <w:jc w:val="both"/>
        <w:rPr>
          <w:rFonts w:cstheme="minorHAnsi"/>
          <w:b/>
          <w:bCs/>
          <w:sz w:val="22"/>
          <w:szCs w:val="22"/>
        </w:rPr>
      </w:pPr>
      <w:r w:rsidRPr="00F51C78">
        <w:rPr>
          <w:rFonts w:cstheme="minorHAnsi"/>
          <w:b/>
          <w:bCs/>
          <w:sz w:val="22"/>
          <w:szCs w:val="22"/>
        </w:rPr>
        <w:t>Role: Data Engineer</w:t>
      </w:r>
      <w:r w:rsidR="004D795C">
        <w:rPr>
          <w:rFonts w:cstheme="minorHAnsi"/>
          <w:b/>
          <w:bCs/>
          <w:sz w:val="22"/>
          <w:szCs w:val="22"/>
        </w:rPr>
        <w:t xml:space="preserve"> </w:t>
      </w:r>
    </w:p>
    <w:p w14:paraId="26459A33" w14:textId="3FAC1700" w:rsidR="004F6A27" w:rsidRPr="004F6A27" w:rsidRDefault="00A257A8" w:rsidP="004F6A27">
      <w:pPr>
        <w:pStyle w:val="NoSpacing"/>
        <w:jc w:val="both"/>
        <w:rPr>
          <w:rFonts w:cstheme="minorHAnsi"/>
          <w:b/>
          <w:bCs/>
          <w:sz w:val="22"/>
          <w:szCs w:val="22"/>
          <w:lang w:val="en-IN"/>
        </w:rPr>
      </w:pPr>
      <w:r w:rsidRPr="00C74813">
        <w:rPr>
          <w:rFonts w:cstheme="minorHAnsi"/>
          <w:b/>
          <w:bCs/>
          <w:sz w:val="22"/>
          <w:szCs w:val="22"/>
        </w:rPr>
        <w:t>Note: Worked under CPT during M.S. program from Jan 2022 until graduation in Dec 2023</w:t>
      </w:r>
      <w:r w:rsidR="000D0102" w:rsidRPr="00C74813">
        <w:rPr>
          <w:rFonts w:cstheme="minorHAnsi"/>
          <w:b/>
          <w:bCs/>
          <w:sz w:val="22"/>
          <w:szCs w:val="22"/>
        </w:rPr>
        <w:br/>
      </w:r>
      <w:r w:rsidR="004F6A27" w:rsidRPr="004F6A27">
        <w:rPr>
          <w:rFonts w:cstheme="minorHAnsi"/>
          <w:b/>
          <w:bCs/>
          <w:sz w:val="22"/>
          <w:szCs w:val="22"/>
          <w:lang w:val="en-IN"/>
        </w:rPr>
        <w:t>Project:</w:t>
      </w:r>
      <w:r w:rsidR="004F6A27">
        <w:rPr>
          <w:rFonts w:cstheme="minorHAnsi"/>
          <w:b/>
          <w:bCs/>
          <w:sz w:val="22"/>
          <w:szCs w:val="22"/>
          <w:lang w:val="en-IN"/>
        </w:rPr>
        <w:t xml:space="preserve"> </w:t>
      </w:r>
      <w:r w:rsidR="004F6A27" w:rsidRPr="004F6A27">
        <w:rPr>
          <w:rFonts w:cstheme="minorHAnsi"/>
          <w:b/>
          <w:bCs/>
          <w:sz w:val="22"/>
          <w:szCs w:val="22"/>
          <w:lang w:val="en-IN"/>
        </w:rPr>
        <w:t>Enterprise He</w:t>
      </w:r>
      <w:r w:rsidR="000D0102">
        <w:rPr>
          <w:rFonts w:cstheme="minorHAnsi"/>
          <w:b/>
          <w:bCs/>
          <w:sz w:val="22"/>
          <w:szCs w:val="22"/>
          <w:lang w:val="en-IN"/>
        </w:rPr>
        <w:t>a</w:t>
      </w:r>
      <w:r w:rsidR="004F6A27" w:rsidRPr="004F6A27">
        <w:rPr>
          <w:rFonts w:cstheme="minorHAnsi"/>
          <w:b/>
          <w:bCs/>
          <w:sz w:val="22"/>
          <w:szCs w:val="22"/>
          <w:lang w:val="en-IN"/>
        </w:rPr>
        <w:t>lthcare Data Platform for Advanced Analytics</w:t>
      </w:r>
    </w:p>
    <w:p w14:paraId="4F28D3E2" w14:textId="07A01D3E" w:rsidR="004F6A27" w:rsidRPr="004F6A27" w:rsidRDefault="004F6A27" w:rsidP="004F6A27">
      <w:pPr>
        <w:pStyle w:val="NoSpacing"/>
        <w:jc w:val="both"/>
        <w:rPr>
          <w:rFonts w:cstheme="minorHAnsi"/>
          <w:b/>
          <w:bCs/>
          <w:sz w:val="22"/>
          <w:szCs w:val="22"/>
          <w:lang w:val="en-IN"/>
        </w:rPr>
      </w:pPr>
      <w:r w:rsidRPr="004F6A27">
        <w:rPr>
          <w:rFonts w:cstheme="minorHAnsi"/>
          <w:b/>
          <w:bCs/>
          <w:sz w:val="22"/>
          <w:szCs w:val="22"/>
          <w:lang w:val="en-IN"/>
        </w:rPr>
        <w:t>Description:</w:t>
      </w:r>
      <w:r>
        <w:rPr>
          <w:rFonts w:cstheme="minorHAnsi"/>
          <w:b/>
          <w:bCs/>
          <w:sz w:val="22"/>
          <w:szCs w:val="22"/>
          <w:lang w:val="en-IN"/>
        </w:rPr>
        <w:t xml:space="preserve"> </w:t>
      </w:r>
      <w:r w:rsidRPr="004F6A27">
        <w:rPr>
          <w:rFonts w:cstheme="minorHAnsi"/>
          <w:sz w:val="22"/>
          <w:szCs w:val="22"/>
          <w:lang w:val="en-IN"/>
        </w:rPr>
        <w:t xml:space="preserve">The project involves designing and implementing a scalable, cloud-based </w:t>
      </w:r>
      <w:r w:rsidRPr="004F6A27">
        <w:rPr>
          <w:rFonts w:cstheme="minorHAnsi"/>
          <w:b/>
          <w:bCs/>
          <w:sz w:val="22"/>
          <w:szCs w:val="22"/>
          <w:lang w:val="en-IN"/>
        </w:rPr>
        <w:t>Enterprise Healthcare Data Platform</w:t>
      </w:r>
      <w:r w:rsidRPr="004F6A27">
        <w:rPr>
          <w:rFonts w:cstheme="minorHAnsi"/>
          <w:sz w:val="22"/>
          <w:szCs w:val="22"/>
          <w:lang w:val="en-IN"/>
        </w:rPr>
        <w:t xml:space="preserve"> to centralize patient records, operational data, and financial insights. The solution integrates disparate data sources across hospitals, clinics, and research centers, enabling </w:t>
      </w:r>
      <w:r w:rsidRPr="004F6A27">
        <w:rPr>
          <w:rFonts w:cstheme="minorHAnsi"/>
          <w:b/>
          <w:bCs/>
          <w:sz w:val="22"/>
          <w:szCs w:val="22"/>
          <w:lang w:val="en-IN"/>
        </w:rPr>
        <w:t>real-time analytics, predictive modeling, and compliance reporting</w:t>
      </w:r>
      <w:r w:rsidRPr="004F6A27">
        <w:rPr>
          <w:rFonts w:cstheme="minorHAnsi"/>
          <w:sz w:val="22"/>
          <w:szCs w:val="22"/>
          <w:lang w:val="en-IN"/>
        </w:rPr>
        <w:t xml:space="preserve">. The platform leverages </w:t>
      </w:r>
      <w:r w:rsidRPr="004F6A27">
        <w:rPr>
          <w:rFonts w:cstheme="minorHAnsi"/>
          <w:b/>
          <w:bCs/>
          <w:sz w:val="22"/>
          <w:szCs w:val="22"/>
          <w:lang w:val="en-IN"/>
        </w:rPr>
        <w:t>AWS, Apache Spark, Kafka, and Snowflake</w:t>
      </w:r>
      <w:r w:rsidRPr="004F6A27">
        <w:rPr>
          <w:rFonts w:cstheme="minorHAnsi"/>
          <w:sz w:val="22"/>
          <w:szCs w:val="22"/>
          <w:lang w:val="en-IN"/>
        </w:rPr>
        <w:t xml:space="preserve"> to process high-volume healthcare data efficiently while ensuring security and HIPAA compliance.</w:t>
      </w:r>
    </w:p>
    <w:p w14:paraId="6C556A67" w14:textId="77777777" w:rsidR="004F6A27" w:rsidRPr="004F6A27" w:rsidRDefault="004F6A27" w:rsidP="004F6A27">
      <w:pPr>
        <w:pStyle w:val="NoSpacing"/>
        <w:jc w:val="both"/>
        <w:rPr>
          <w:rFonts w:cstheme="minorHAnsi"/>
          <w:b/>
          <w:bCs/>
          <w:sz w:val="22"/>
          <w:szCs w:val="22"/>
          <w:u w:val="single"/>
          <w:lang w:val="en-IN"/>
        </w:rPr>
      </w:pPr>
      <w:r w:rsidRPr="004F6A27">
        <w:rPr>
          <w:rFonts w:cstheme="minorHAnsi"/>
          <w:b/>
          <w:bCs/>
          <w:sz w:val="22"/>
          <w:szCs w:val="22"/>
          <w:u w:val="single"/>
          <w:lang w:val="en-IN"/>
        </w:rPr>
        <w:t>Responsibilities:</w:t>
      </w:r>
    </w:p>
    <w:p w14:paraId="23DFE170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Designed and developed </w:t>
      </w:r>
      <w:r w:rsidRPr="004F6A27">
        <w:rPr>
          <w:rFonts w:cstheme="minorHAnsi"/>
          <w:b/>
          <w:bCs/>
          <w:sz w:val="22"/>
          <w:szCs w:val="22"/>
          <w:lang w:val="en-IN"/>
        </w:rPr>
        <w:t>ETL pipelines</w:t>
      </w:r>
      <w:r w:rsidRPr="004F6A27">
        <w:rPr>
          <w:rFonts w:cstheme="minorHAnsi"/>
          <w:sz w:val="22"/>
          <w:szCs w:val="22"/>
          <w:lang w:val="en-IN"/>
        </w:rPr>
        <w:t xml:space="preserve"> to ingest structured and unstructured healthcare data from </w:t>
      </w:r>
      <w:r w:rsidRPr="004F6A27">
        <w:rPr>
          <w:rFonts w:cstheme="minorHAnsi"/>
          <w:b/>
          <w:bCs/>
          <w:sz w:val="22"/>
          <w:szCs w:val="22"/>
          <w:lang w:val="en-IN"/>
        </w:rPr>
        <w:t>EHR systems, claims databases, and IoT medical devices</w:t>
      </w:r>
      <w:r w:rsidRPr="004F6A27">
        <w:rPr>
          <w:rFonts w:cstheme="minorHAnsi"/>
          <w:sz w:val="22"/>
          <w:szCs w:val="22"/>
          <w:lang w:val="en-IN"/>
        </w:rPr>
        <w:t>.</w:t>
      </w:r>
    </w:p>
    <w:p w14:paraId="5ED84E71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Built </w:t>
      </w:r>
      <w:r w:rsidRPr="004F6A27">
        <w:rPr>
          <w:rFonts w:cstheme="minorHAnsi"/>
          <w:b/>
          <w:bCs/>
          <w:sz w:val="22"/>
          <w:szCs w:val="22"/>
          <w:lang w:val="en-IN"/>
        </w:rPr>
        <w:t>real-time streaming data pipelines</w:t>
      </w:r>
      <w:r w:rsidRPr="004F6A27">
        <w:rPr>
          <w:rFonts w:cstheme="minorHAnsi"/>
          <w:sz w:val="22"/>
          <w:szCs w:val="22"/>
          <w:lang w:val="en-IN"/>
        </w:rPr>
        <w:t xml:space="preserve"> using </w:t>
      </w:r>
      <w:r w:rsidRPr="004F6A27">
        <w:rPr>
          <w:rFonts w:cstheme="minorHAnsi"/>
          <w:b/>
          <w:bCs/>
          <w:sz w:val="22"/>
          <w:szCs w:val="22"/>
          <w:lang w:val="en-IN"/>
        </w:rPr>
        <w:t>Apache Kafka and Spark Streaming</w:t>
      </w:r>
      <w:r w:rsidRPr="004F6A27">
        <w:rPr>
          <w:rFonts w:cstheme="minorHAnsi"/>
          <w:sz w:val="22"/>
          <w:szCs w:val="22"/>
          <w:lang w:val="en-IN"/>
        </w:rPr>
        <w:t xml:space="preserve"> to enable live monitoring of patient vitals.</w:t>
      </w:r>
    </w:p>
    <w:p w14:paraId="2B462D34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Developed and optimized </w:t>
      </w:r>
      <w:r w:rsidRPr="004F6A27">
        <w:rPr>
          <w:rFonts w:cstheme="minorHAnsi"/>
          <w:b/>
          <w:bCs/>
          <w:sz w:val="22"/>
          <w:szCs w:val="22"/>
          <w:lang w:val="en-IN"/>
        </w:rPr>
        <w:t>data lake architecture</w:t>
      </w:r>
      <w:r w:rsidRPr="004F6A27">
        <w:rPr>
          <w:rFonts w:cstheme="minorHAnsi"/>
          <w:sz w:val="22"/>
          <w:szCs w:val="22"/>
          <w:lang w:val="en-IN"/>
        </w:rPr>
        <w:t xml:space="preserve"> on </w:t>
      </w:r>
      <w:r w:rsidRPr="004F6A27">
        <w:rPr>
          <w:rFonts w:cstheme="minorHAnsi"/>
          <w:b/>
          <w:bCs/>
          <w:sz w:val="22"/>
          <w:szCs w:val="22"/>
          <w:lang w:val="en-IN"/>
        </w:rPr>
        <w:t>AWS S3</w:t>
      </w:r>
      <w:r w:rsidRPr="004F6A27">
        <w:rPr>
          <w:rFonts w:cstheme="minorHAnsi"/>
          <w:sz w:val="22"/>
          <w:szCs w:val="22"/>
          <w:lang w:val="en-IN"/>
        </w:rPr>
        <w:t>, ensuring cost-effective storage and efficient data retrieval.</w:t>
      </w:r>
    </w:p>
    <w:p w14:paraId="3E40E9CD" w14:textId="0A919583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>Implemented dimensional data modeling</w:t>
      </w:r>
      <w:r w:rsidRPr="004F6A27">
        <w:rPr>
          <w:rFonts w:cstheme="minorHAnsi"/>
          <w:b/>
          <w:bCs/>
          <w:sz w:val="22"/>
          <w:szCs w:val="22"/>
          <w:lang w:val="en-IN"/>
        </w:rPr>
        <w:t xml:space="preserve"> Star &amp; Snowflake Schema</w:t>
      </w:r>
      <w:r w:rsidRPr="004F6A27">
        <w:rPr>
          <w:rFonts w:cstheme="minorHAnsi"/>
          <w:sz w:val="22"/>
          <w:szCs w:val="22"/>
          <w:lang w:val="en-IN"/>
        </w:rPr>
        <w:t xml:space="preserve"> to support analytical workloads in </w:t>
      </w:r>
      <w:r w:rsidRPr="004F6A27">
        <w:rPr>
          <w:rFonts w:cstheme="minorHAnsi"/>
          <w:b/>
          <w:bCs/>
          <w:sz w:val="22"/>
          <w:szCs w:val="22"/>
          <w:lang w:val="en-IN"/>
        </w:rPr>
        <w:t>Snowflake and Redshift</w:t>
      </w:r>
      <w:r w:rsidRPr="004F6A27">
        <w:rPr>
          <w:rFonts w:cstheme="minorHAnsi"/>
          <w:sz w:val="22"/>
          <w:szCs w:val="22"/>
          <w:lang w:val="en-IN"/>
        </w:rPr>
        <w:t>.</w:t>
      </w:r>
    </w:p>
    <w:p w14:paraId="5B562301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Optimized </w:t>
      </w:r>
      <w:r w:rsidRPr="004F6A27">
        <w:rPr>
          <w:rFonts w:cstheme="minorHAnsi"/>
          <w:b/>
          <w:bCs/>
          <w:sz w:val="22"/>
          <w:szCs w:val="22"/>
          <w:lang w:val="en-IN"/>
        </w:rPr>
        <w:t>SQL queries</w:t>
      </w:r>
      <w:r w:rsidRPr="004F6A27">
        <w:rPr>
          <w:rFonts w:cstheme="minorHAnsi"/>
          <w:sz w:val="22"/>
          <w:szCs w:val="22"/>
          <w:lang w:val="en-IN"/>
        </w:rPr>
        <w:t xml:space="preserve"> and </w:t>
      </w:r>
      <w:r w:rsidRPr="004F6A27">
        <w:rPr>
          <w:rFonts w:cstheme="minorHAnsi"/>
          <w:b/>
          <w:bCs/>
          <w:sz w:val="22"/>
          <w:szCs w:val="22"/>
          <w:lang w:val="en-IN"/>
        </w:rPr>
        <w:t>data partitioning strategies</w:t>
      </w:r>
      <w:r w:rsidRPr="004F6A27">
        <w:rPr>
          <w:rFonts w:cstheme="minorHAnsi"/>
          <w:sz w:val="22"/>
          <w:szCs w:val="22"/>
          <w:lang w:val="en-IN"/>
        </w:rPr>
        <w:t xml:space="preserve"> in </w:t>
      </w:r>
      <w:r w:rsidRPr="004F6A27">
        <w:rPr>
          <w:rFonts w:cstheme="minorHAnsi"/>
          <w:b/>
          <w:bCs/>
          <w:sz w:val="22"/>
          <w:szCs w:val="22"/>
          <w:lang w:val="en-IN"/>
        </w:rPr>
        <w:t>PostgreSQL, MySQL, and SQL Server</w:t>
      </w:r>
      <w:r w:rsidRPr="004F6A27">
        <w:rPr>
          <w:rFonts w:cstheme="minorHAnsi"/>
          <w:sz w:val="22"/>
          <w:szCs w:val="22"/>
          <w:lang w:val="en-IN"/>
        </w:rPr>
        <w:t xml:space="preserve"> for improved query performance.</w:t>
      </w:r>
    </w:p>
    <w:p w14:paraId="1289CCC9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Developed and automated data workflows using </w:t>
      </w:r>
      <w:r w:rsidRPr="004F6A27">
        <w:rPr>
          <w:rFonts w:cstheme="minorHAnsi"/>
          <w:b/>
          <w:bCs/>
          <w:sz w:val="22"/>
          <w:szCs w:val="22"/>
          <w:lang w:val="en-IN"/>
        </w:rPr>
        <w:t>Apache Airflow</w:t>
      </w:r>
      <w:r w:rsidRPr="004F6A27">
        <w:rPr>
          <w:rFonts w:cstheme="minorHAnsi"/>
          <w:sz w:val="22"/>
          <w:szCs w:val="22"/>
          <w:lang w:val="en-IN"/>
        </w:rPr>
        <w:t>, ensuring timely and accurate data processing.</w:t>
      </w:r>
    </w:p>
    <w:p w14:paraId="4B81F251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Built and managed </w:t>
      </w:r>
      <w:r w:rsidRPr="004F6A27">
        <w:rPr>
          <w:rFonts w:cstheme="minorHAnsi"/>
          <w:b/>
          <w:bCs/>
          <w:sz w:val="22"/>
          <w:szCs w:val="22"/>
          <w:lang w:val="en-IN"/>
        </w:rPr>
        <w:t>Spark jobs</w:t>
      </w:r>
      <w:r w:rsidRPr="004F6A27">
        <w:rPr>
          <w:rFonts w:cstheme="minorHAnsi"/>
          <w:sz w:val="22"/>
          <w:szCs w:val="22"/>
          <w:lang w:val="en-IN"/>
        </w:rPr>
        <w:t xml:space="preserve"> in </w:t>
      </w:r>
      <w:r w:rsidRPr="004F6A27">
        <w:rPr>
          <w:rFonts w:cstheme="minorHAnsi"/>
          <w:b/>
          <w:bCs/>
          <w:sz w:val="22"/>
          <w:szCs w:val="22"/>
          <w:lang w:val="en-IN"/>
        </w:rPr>
        <w:t>PySpark and Scala</w:t>
      </w:r>
      <w:r w:rsidRPr="004F6A27">
        <w:rPr>
          <w:rFonts w:cstheme="minorHAnsi"/>
          <w:sz w:val="22"/>
          <w:szCs w:val="22"/>
          <w:lang w:val="en-IN"/>
        </w:rPr>
        <w:t xml:space="preserve"> to process large datasets efficiently.</w:t>
      </w:r>
    </w:p>
    <w:p w14:paraId="5339E936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Integrated and orchestrated </w:t>
      </w:r>
      <w:r w:rsidRPr="004F6A27">
        <w:rPr>
          <w:rFonts w:cstheme="minorHAnsi"/>
          <w:b/>
          <w:bCs/>
          <w:sz w:val="22"/>
          <w:szCs w:val="22"/>
          <w:lang w:val="en-IN"/>
        </w:rPr>
        <w:t>AWS Glue</w:t>
      </w:r>
      <w:r w:rsidRPr="004F6A27">
        <w:rPr>
          <w:rFonts w:cstheme="minorHAnsi"/>
          <w:sz w:val="22"/>
          <w:szCs w:val="22"/>
          <w:lang w:val="en-IN"/>
        </w:rPr>
        <w:t xml:space="preserve"> and </w:t>
      </w:r>
      <w:r w:rsidRPr="004F6A27">
        <w:rPr>
          <w:rFonts w:cstheme="minorHAnsi"/>
          <w:b/>
          <w:bCs/>
          <w:sz w:val="22"/>
          <w:szCs w:val="22"/>
          <w:lang w:val="en-IN"/>
        </w:rPr>
        <w:t>AWS Lambda</w:t>
      </w:r>
      <w:r w:rsidRPr="004F6A27">
        <w:rPr>
          <w:rFonts w:cstheme="minorHAnsi"/>
          <w:sz w:val="22"/>
          <w:szCs w:val="22"/>
          <w:lang w:val="en-IN"/>
        </w:rPr>
        <w:t xml:space="preserve"> for seamless ETL automation.</w:t>
      </w:r>
    </w:p>
    <w:p w14:paraId="6FB4AA03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lastRenderedPageBreak/>
        <w:t xml:space="preserve">Designed and implemented </w:t>
      </w:r>
      <w:r w:rsidRPr="004F6A27">
        <w:rPr>
          <w:rFonts w:cstheme="minorHAnsi"/>
          <w:b/>
          <w:bCs/>
          <w:sz w:val="22"/>
          <w:szCs w:val="22"/>
          <w:lang w:val="en-IN"/>
        </w:rPr>
        <w:t>CI/CD pipelines</w:t>
      </w:r>
      <w:r w:rsidRPr="004F6A27">
        <w:rPr>
          <w:rFonts w:cstheme="minorHAnsi"/>
          <w:sz w:val="22"/>
          <w:szCs w:val="22"/>
          <w:lang w:val="en-IN"/>
        </w:rPr>
        <w:t xml:space="preserve"> using </w:t>
      </w:r>
      <w:r w:rsidRPr="004F6A27">
        <w:rPr>
          <w:rFonts w:cstheme="minorHAnsi"/>
          <w:b/>
          <w:bCs/>
          <w:sz w:val="22"/>
          <w:szCs w:val="22"/>
          <w:lang w:val="en-IN"/>
        </w:rPr>
        <w:t>GitHub Actions, Jenkins, and Terraform</w:t>
      </w:r>
      <w:r w:rsidRPr="004F6A27">
        <w:rPr>
          <w:rFonts w:cstheme="minorHAnsi"/>
          <w:sz w:val="22"/>
          <w:szCs w:val="22"/>
          <w:lang w:val="en-IN"/>
        </w:rPr>
        <w:t xml:space="preserve"> to deploy and manage data pipelines.</w:t>
      </w:r>
    </w:p>
    <w:p w14:paraId="00EB166D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Migrated legacy on-premise data warehouses to </w:t>
      </w:r>
      <w:r w:rsidRPr="004F6A27">
        <w:rPr>
          <w:rFonts w:cstheme="minorHAnsi"/>
          <w:b/>
          <w:bCs/>
          <w:sz w:val="22"/>
          <w:szCs w:val="22"/>
          <w:lang w:val="en-IN"/>
        </w:rPr>
        <w:t>Snowflake and Redshift</w:t>
      </w:r>
      <w:r w:rsidRPr="004F6A27">
        <w:rPr>
          <w:rFonts w:cstheme="minorHAnsi"/>
          <w:sz w:val="22"/>
          <w:szCs w:val="22"/>
          <w:lang w:val="en-IN"/>
        </w:rPr>
        <w:t>, reducing infrastructure costs and improving scalability.</w:t>
      </w:r>
    </w:p>
    <w:p w14:paraId="55C80546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Implemented </w:t>
      </w:r>
      <w:r w:rsidRPr="004F6A27">
        <w:rPr>
          <w:rFonts w:cstheme="minorHAnsi"/>
          <w:b/>
          <w:bCs/>
          <w:sz w:val="22"/>
          <w:szCs w:val="22"/>
          <w:lang w:val="en-IN"/>
        </w:rPr>
        <w:t>role-based access control (RBAC)</w:t>
      </w:r>
      <w:r w:rsidRPr="004F6A27">
        <w:rPr>
          <w:rFonts w:cstheme="minorHAnsi"/>
          <w:sz w:val="22"/>
          <w:szCs w:val="22"/>
          <w:lang w:val="en-IN"/>
        </w:rPr>
        <w:t xml:space="preserve"> and </w:t>
      </w:r>
      <w:r w:rsidRPr="004F6A27">
        <w:rPr>
          <w:rFonts w:cstheme="minorHAnsi"/>
          <w:b/>
          <w:bCs/>
          <w:sz w:val="22"/>
          <w:szCs w:val="22"/>
          <w:lang w:val="en-IN"/>
        </w:rPr>
        <w:t>data encryption</w:t>
      </w:r>
      <w:r w:rsidRPr="004F6A27">
        <w:rPr>
          <w:rFonts w:cstheme="minorHAnsi"/>
          <w:sz w:val="22"/>
          <w:szCs w:val="22"/>
          <w:lang w:val="en-IN"/>
        </w:rPr>
        <w:t xml:space="preserve"> to ensure </w:t>
      </w:r>
      <w:r w:rsidRPr="004F6A27">
        <w:rPr>
          <w:rFonts w:cstheme="minorHAnsi"/>
          <w:b/>
          <w:bCs/>
          <w:sz w:val="22"/>
          <w:szCs w:val="22"/>
          <w:lang w:val="en-IN"/>
        </w:rPr>
        <w:t>HIPAA compliance</w:t>
      </w:r>
      <w:r w:rsidRPr="004F6A27">
        <w:rPr>
          <w:rFonts w:cstheme="minorHAnsi"/>
          <w:sz w:val="22"/>
          <w:szCs w:val="22"/>
          <w:lang w:val="en-IN"/>
        </w:rPr>
        <w:t>.</w:t>
      </w:r>
    </w:p>
    <w:p w14:paraId="757F38AD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Designed </w:t>
      </w:r>
      <w:r w:rsidRPr="004F6A27">
        <w:rPr>
          <w:rFonts w:cstheme="minorHAnsi"/>
          <w:b/>
          <w:bCs/>
          <w:sz w:val="22"/>
          <w:szCs w:val="22"/>
          <w:lang w:val="en-IN"/>
        </w:rPr>
        <w:t>monitoring and alerting solutions</w:t>
      </w:r>
      <w:r w:rsidRPr="004F6A27">
        <w:rPr>
          <w:rFonts w:cstheme="minorHAnsi"/>
          <w:sz w:val="22"/>
          <w:szCs w:val="22"/>
          <w:lang w:val="en-IN"/>
        </w:rPr>
        <w:t xml:space="preserve"> using </w:t>
      </w:r>
      <w:r w:rsidRPr="004F6A27">
        <w:rPr>
          <w:rFonts w:cstheme="minorHAnsi"/>
          <w:b/>
          <w:bCs/>
          <w:sz w:val="22"/>
          <w:szCs w:val="22"/>
          <w:lang w:val="en-IN"/>
        </w:rPr>
        <w:t>AWS CloudWatch</w:t>
      </w:r>
      <w:r w:rsidRPr="004F6A27">
        <w:rPr>
          <w:rFonts w:cstheme="minorHAnsi"/>
          <w:sz w:val="22"/>
          <w:szCs w:val="22"/>
          <w:lang w:val="en-IN"/>
        </w:rPr>
        <w:t xml:space="preserve"> and </w:t>
      </w:r>
      <w:r w:rsidRPr="004F6A27">
        <w:rPr>
          <w:rFonts w:cstheme="minorHAnsi"/>
          <w:b/>
          <w:bCs/>
          <w:sz w:val="22"/>
          <w:szCs w:val="22"/>
          <w:lang w:val="en-IN"/>
        </w:rPr>
        <w:t>Prometheus</w:t>
      </w:r>
      <w:r w:rsidRPr="004F6A27">
        <w:rPr>
          <w:rFonts w:cstheme="minorHAnsi"/>
          <w:sz w:val="22"/>
          <w:szCs w:val="22"/>
          <w:lang w:val="en-IN"/>
        </w:rPr>
        <w:t xml:space="preserve"> for proactive issue detection.</w:t>
      </w:r>
    </w:p>
    <w:p w14:paraId="2CAE3FE2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Created </w:t>
      </w:r>
      <w:r w:rsidRPr="004F6A27">
        <w:rPr>
          <w:rFonts w:cstheme="minorHAnsi"/>
          <w:b/>
          <w:bCs/>
          <w:sz w:val="22"/>
          <w:szCs w:val="22"/>
          <w:lang w:val="en-IN"/>
        </w:rPr>
        <w:t>interactive dashboards</w:t>
      </w:r>
      <w:r w:rsidRPr="004F6A27">
        <w:rPr>
          <w:rFonts w:cstheme="minorHAnsi"/>
          <w:sz w:val="22"/>
          <w:szCs w:val="22"/>
          <w:lang w:val="en-IN"/>
        </w:rPr>
        <w:t xml:space="preserve"> in </w:t>
      </w:r>
      <w:r w:rsidRPr="004F6A27">
        <w:rPr>
          <w:rFonts w:cstheme="minorHAnsi"/>
          <w:b/>
          <w:bCs/>
          <w:sz w:val="22"/>
          <w:szCs w:val="22"/>
          <w:lang w:val="en-IN"/>
        </w:rPr>
        <w:t>Power BI and Tableau</w:t>
      </w:r>
      <w:r w:rsidRPr="004F6A27">
        <w:rPr>
          <w:rFonts w:cstheme="minorHAnsi"/>
          <w:sz w:val="22"/>
          <w:szCs w:val="22"/>
          <w:lang w:val="en-IN"/>
        </w:rPr>
        <w:t xml:space="preserve"> for operational and executive reporting.</w:t>
      </w:r>
    </w:p>
    <w:p w14:paraId="33D57E78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Built </w:t>
      </w:r>
      <w:r w:rsidRPr="004F6A27">
        <w:rPr>
          <w:rFonts w:cstheme="minorHAnsi"/>
          <w:b/>
          <w:bCs/>
          <w:sz w:val="22"/>
          <w:szCs w:val="22"/>
          <w:lang w:val="en-IN"/>
        </w:rPr>
        <w:t>machine learning feature stores</w:t>
      </w:r>
      <w:r w:rsidRPr="004F6A27">
        <w:rPr>
          <w:rFonts w:cstheme="minorHAnsi"/>
          <w:sz w:val="22"/>
          <w:szCs w:val="22"/>
          <w:lang w:val="en-IN"/>
        </w:rPr>
        <w:t xml:space="preserve"> in </w:t>
      </w:r>
      <w:r w:rsidRPr="004F6A27">
        <w:rPr>
          <w:rFonts w:cstheme="minorHAnsi"/>
          <w:b/>
          <w:bCs/>
          <w:sz w:val="22"/>
          <w:szCs w:val="22"/>
          <w:lang w:val="en-IN"/>
        </w:rPr>
        <w:t>Databricks</w:t>
      </w:r>
      <w:r w:rsidRPr="004F6A27">
        <w:rPr>
          <w:rFonts w:cstheme="minorHAnsi"/>
          <w:sz w:val="22"/>
          <w:szCs w:val="22"/>
          <w:lang w:val="en-IN"/>
        </w:rPr>
        <w:t xml:space="preserve"> to support predictive analytics for patient readmission risk.</w:t>
      </w:r>
    </w:p>
    <w:p w14:paraId="2061925E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Implemented </w:t>
      </w:r>
      <w:r w:rsidRPr="004F6A27">
        <w:rPr>
          <w:rFonts w:cstheme="minorHAnsi"/>
          <w:b/>
          <w:bCs/>
          <w:sz w:val="22"/>
          <w:szCs w:val="22"/>
          <w:lang w:val="en-IN"/>
        </w:rPr>
        <w:t xml:space="preserve">data </w:t>
      </w:r>
      <w:proofErr w:type="spellStart"/>
      <w:r w:rsidRPr="004F6A27">
        <w:rPr>
          <w:rFonts w:cstheme="minorHAnsi"/>
          <w:b/>
          <w:bCs/>
          <w:sz w:val="22"/>
          <w:szCs w:val="22"/>
          <w:lang w:val="en-IN"/>
        </w:rPr>
        <w:t>cataloging</w:t>
      </w:r>
      <w:proofErr w:type="spellEnd"/>
      <w:r w:rsidRPr="004F6A27">
        <w:rPr>
          <w:rFonts w:cstheme="minorHAnsi"/>
          <w:b/>
          <w:bCs/>
          <w:sz w:val="22"/>
          <w:szCs w:val="22"/>
          <w:lang w:val="en-IN"/>
        </w:rPr>
        <w:t xml:space="preserve"> and lineage tracking</w:t>
      </w:r>
      <w:r w:rsidRPr="004F6A27">
        <w:rPr>
          <w:rFonts w:cstheme="minorHAnsi"/>
          <w:sz w:val="22"/>
          <w:szCs w:val="22"/>
          <w:lang w:val="en-IN"/>
        </w:rPr>
        <w:t xml:space="preserve"> using </w:t>
      </w:r>
      <w:r w:rsidRPr="004F6A27">
        <w:rPr>
          <w:rFonts w:cstheme="minorHAnsi"/>
          <w:b/>
          <w:bCs/>
          <w:sz w:val="22"/>
          <w:szCs w:val="22"/>
          <w:lang w:val="en-IN"/>
        </w:rPr>
        <w:t>Apache Atlas and Collibra</w:t>
      </w:r>
      <w:r w:rsidRPr="004F6A27">
        <w:rPr>
          <w:rFonts w:cstheme="minorHAnsi"/>
          <w:sz w:val="22"/>
          <w:szCs w:val="22"/>
          <w:lang w:val="en-IN"/>
        </w:rPr>
        <w:t xml:space="preserve"> for improved data governance.</w:t>
      </w:r>
    </w:p>
    <w:p w14:paraId="5A38F2A5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Optimized </w:t>
      </w:r>
      <w:r w:rsidRPr="004F6A27">
        <w:rPr>
          <w:rFonts w:cstheme="minorHAnsi"/>
          <w:b/>
          <w:bCs/>
          <w:sz w:val="22"/>
          <w:szCs w:val="22"/>
          <w:lang w:val="en-IN"/>
        </w:rPr>
        <w:t>data ingestion pipelines</w:t>
      </w:r>
      <w:r w:rsidRPr="004F6A27">
        <w:rPr>
          <w:rFonts w:cstheme="minorHAnsi"/>
          <w:sz w:val="22"/>
          <w:szCs w:val="22"/>
          <w:lang w:val="en-IN"/>
        </w:rPr>
        <w:t xml:space="preserve"> using </w:t>
      </w:r>
      <w:r w:rsidRPr="004F6A27">
        <w:rPr>
          <w:rFonts w:cstheme="minorHAnsi"/>
          <w:b/>
          <w:bCs/>
          <w:sz w:val="22"/>
          <w:szCs w:val="22"/>
          <w:lang w:val="en-IN"/>
        </w:rPr>
        <w:t>Apache NiFi and Talend</w:t>
      </w:r>
      <w:r w:rsidRPr="004F6A27">
        <w:rPr>
          <w:rFonts w:cstheme="minorHAnsi"/>
          <w:sz w:val="22"/>
          <w:szCs w:val="22"/>
          <w:lang w:val="en-IN"/>
        </w:rPr>
        <w:t xml:space="preserve"> to improve throughput and scalability.</w:t>
      </w:r>
    </w:p>
    <w:p w14:paraId="55C17D41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Ensured </w:t>
      </w:r>
      <w:r w:rsidRPr="004F6A27">
        <w:rPr>
          <w:rFonts w:cstheme="minorHAnsi"/>
          <w:b/>
          <w:bCs/>
          <w:sz w:val="22"/>
          <w:szCs w:val="22"/>
          <w:lang w:val="en-IN"/>
        </w:rPr>
        <w:t>disaster recovery and high availability</w:t>
      </w:r>
      <w:r w:rsidRPr="004F6A27">
        <w:rPr>
          <w:rFonts w:cstheme="minorHAnsi"/>
          <w:sz w:val="22"/>
          <w:szCs w:val="22"/>
          <w:lang w:val="en-IN"/>
        </w:rPr>
        <w:t xml:space="preserve"> by implementing </w:t>
      </w:r>
      <w:r w:rsidRPr="004F6A27">
        <w:rPr>
          <w:rFonts w:cstheme="minorHAnsi"/>
          <w:b/>
          <w:bCs/>
          <w:sz w:val="22"/>
          <w:szCs w:val="22"/>
          <w:lang w:val="en-IN"/>
        </w:rPr>
        <w:t>multi-region AWS RDS and DynamoDB replication</w:t>
      </w:r>
      <w:r w:rsidRPr="004F6A27">
        <w:rPr>
          <w:rFonts w:cstheme="minorHAnsi"/>
          <w:sz w:val="22"/>
          <w:szCs w:val="22"/>
          <w:lang w:val="en-IN"/>
        </w:rPr>
        <w:t>.</w:t>
      </w:r>
    </w:p>
    <w:p w14:paraId="7AEF143B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Collaborated with </w:t>
      </w:r>
      <w:r w:rsidRPr="004F6A27">
        <w:rPr>
          <w:rFonts w:cstheme="minorHAnsi"/>
          <w:b/>
          <w:bCs/>
          <w:sz w:val="22"/>
          <w:szCs w:val="22"/>
          <w:lang w:val="en-IN"/>
        </w:rPr>
        <w:t>business analysts, data scientists, and clinical teams</w:t>
      </w:r>
      <w:r w:rsidRPr="004F6A27">
        <w:rPr>
          <w:rFonts w:cstheme="minorHAnsi"/>
          <w:sz w:val="22"/>
          <w:szCs w:val="22"/>
          <w:lang w:val="en-IN"/>
        </w:rPr>
        <w:t xml:space="preserve"> to define data requirements and ensure alignment with business goals.</w:t>
      </w:r>
    </w:p>
    <w:p w14:paraId="40E811AC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Conducted </w:t>
      </w:r>
      <w:r w:rsidRPr="004F6A27">
        <w:rPr>
          <w:rFonts w:cstheme="minorHAnsi"/>
          <w:b/>
          <w:bCs/>
          <w:sz w:val="22"/>
          <w:szCs w:val="22"/>
          <w:lang w:val="en-IN"/>
        </w:rPr>
        <w:t>performance tuning</w:t>
      </w:r>
      <w:r w:rsidRPr="004F6A27">
        <w:rPr>
          <w:rFonts w:cstheme="minorHAnsi"/>
          <w:sz w:val="22"/>
          <w:szCs w:val="22"/>
          <w:lang w:val="en-IN"/>
        </w:rPr>
        <w:t xml:space="preserve"> for </w:t>
      </w:r>
      <w:r w:rsidRPr="004F6A27">
        <w:rPr>
          <w:rFonts w:cstheme="minorHAnsi"/>
          <w:b/>
          <w:bCs/>
          <w:sz w:val="22"/>
          <w:szCs w:val="22"/>
          <w:lang w:val="en-IN"/>
        </w:rPr>
        <w:t>Spark jobs, SQL queries, and AWS Redshift workloads</w:t>
      </w:r>
      <w:r w:rsidRPr="004F6A27">
        <w:rPr>
          <w:rFonts w:cstheme="minorHAnsi"/>
          <w:sz w:val="22"/>
          <w:szCs w:val="22"/>
          <w:lang w:val="en-IN"/>
        </w:rPr>
        <w:t xml:space="preserve"> to reduce processing time.</w:t>
      </w:r>
    </w:p>
    <w:p w14:paraId="21FABF3D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Developed </w:t>
      </w:r>
      <w:r w:rsidRPr="004F6A27">
        <w:rPr>
          <w:rFonts w:cstheme="minorHAnsi"/>
          <w:b/>
          <w:bCs/>
          <w:sz w:val="22"/>
          <w:szCs w:val="22"/>
          <w:lang w:val="en-IN"/>
        </w:rPr>
        <w:t>infrastructure as code (</w:t>
      </w:r>
      <w:proofErr w:type="spellStart"/>
      <w:r w:rsidRPr="004F6A27">
        <w:rPr>
          <w:rFonts w:cstheme="minorHAnsi"/>
          <w:b/>
          <w:bCs/>
          <w:sz w:val="22"/>
          <w:szCs w:val="22"/>
          <w:lang w:val="en-IN"/>
        </w:rPr>
        <w:t>IaC</w:t>
      </w:r>
      <w:proofErr w:type="spellEnd"/>
      <w:r w:rsidRPr="004F6A27">
        <w:rPr>
          <w:rFonts w:cstheme="minorHAnsi"/>
          <w:b/>
          <w:bCs/>
          <w:sz w:val="22"/>
          <w:szCs w:val="22"/>
          <w:lang w:val="en-IN"/>
        </w:rPr>
        <w:t>)</w:t>
      </w:r>
      <w:r w:rsidRPr="004F6A27">
        <w:rPr>
          <w:rFonts w:cstheme="minorHAnsi"/>
          <w:sz w:val="22"/>
          <w:szCs w:val="22"/>
          <w:lang w:val="en-IN"/>
        </w:rPr>
        <w:t xml:space="preserve"> using </w:t>
      </w:r>
      <w:r w:rsidRPr="004F6A27">
        <w:rPr>
          <w:rFonts w:cstheme="minorHAnsi"/>
          <w:b/>
          <w:bCs/>
          <w:sz w:val="22"/>
          <w:szCs w:val="22"/>
          <w:lang w:val="en-IN"/>
        </w:rPr>
        <w:t>Terraform and CloudFormation</w:t>
      </w:r>
      <w:r w:rsidRPr="004F6A27">
        <w:rPr>
          <w:rFonts w:cstheme="minorHAnsi"/>
          <w:sz w:val="22"/>
          <w:szCs w:val="22"/>
          <w:lang w:val="en-IN"/>
        </w:rPr>
        <w:t xml:space="preserve"> to automate cloud resource provisioning.</w:t>
      </w:r>
    </w:p>
    <w:p w14:paraId="2B875324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Integrated </w:t>
      </w:r>
      <w:r w:rsidRPr="004F6A27">
        <w:rPr>
          <w:rFonts w:cstheme="minorHAnsi"/>
          <w:b/>
          <w:bCs/>
          <w:sz w:val="22"/>
          <w:szCs w:val="22"/>
          <w:lang w:val="en-IN"/>
        </w:rPr>
        <w:t>FHIR and HL7</w:t>
      </w:r>
      <w:r w:rsidRPr="004F6A27">
        <w:rPr>
          <w:rFonts w:cstheme="minorHAnsi"/>
          <w:sz w:val="22"/>
          <w:szCs w:val="22"/>
          <w:lang w:val="en-IN"/>
        </w:rPr>
        <w:t xml:space="preserve"> standards for interoperability with third-party healthcare systems.</w:t>
      </w:r>
    </w:p>
    <w:p w14:paraId="018D469A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Implemented </w:t>
      </w:r>
      <w:r w:rsidRPr="004F6A27">
        <w:rPr>
          <w:rFonts w:cstheme="minorHAnsi"/>
          <w:b/>
          <w:bCs/>
          <w:sz w:val="22"/>
          <w:szCs w:val="22"/>
          <w:lang w:val="en-IN"/>
        </w:rPr>
        <w:t>data masking and anonymization techniques</w:t>
      </w:r>
      <w:r w:rsidRPr="004F6A27">
        <w:rPr>
          <w:rFonts w:cstheme="minorHAnsi"/>
          <w:sz w:val="22"/>
          <w:szCs w:val="22"/>
          <w:lang w:val="en-IN"/>
        </w:rPr>
        <w:t xml:space="preserve"> to support compliance with </w:t>
      </w:r>
      <w:r w:rsidRPr="004F6A27">
        <w:rPr>
          <w:rFonts w:cstheme="minorHAnsi"/>
          <w:b/>
          <w:bCs/>
          <w:sz w:val="22"/>
          <w:szCs w:val="22"/>
          <w:lang w:val="en-IN"/>
        </w:rPr>
        <w:t>GDPR and HIPAA</w:t>
      </w:r>
      <w:r w:rsidRPr="004F6A27">
        <w:rPr>
          <w:rFonts w:cstheme="minorHAnsi"/>
          <w:sz w:val="22"/>
          <w:szCs w:val="22"/>
          <w:lang w:val="en-IN"/>
        </w:rPr>
        <w:t>.</w:t>
      </w:r>
    </w:p>
    <w:p w14:paraId="23DA301A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Set up </w:t>
      </w:r>
      <w:r w:rsidRPr="004F6A27">
        <w:rPr>
          <w:rFonts w:cstheme="minorHAnsi"/>
          <w:b/>
          <w:bCs/>
          <w:sz w:val="22"/>
          <w:szCs w:val="22"/>
          <w:lang w:val="en-IN"/>
        </w:rPr>
        <w:t>Kubernetes clusters</w:t>
      </w:r>
      <w:r w:rsidRPr="004F6A27">
        <w:rPr>
          <w:rFonts w:cstheme="minorHAnsi"/>
          <w:sz w:val="22"/>
          <w:szCs w:val="22"/>
          <w:lang w:val="en-IN"/>
        </w:rPr>
        <w:t xml:space="preserve"> to deploy and manage containerized data applications.</w:t>
      </w:r>
    </w:p>
    <w:p w14:paraId="04742B18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Conducted </w:t>
      </w:r>
      <w:r w:rsidRPr="004F6A27">
        <w:rPr>
          <w:rFonts w:cstheme="minorHAnsi"/>
          <w:b/>
          <w:bCs/>
          <w:sz w:val="22"/>
          <w:szCs w:val="22"/>
          <w:lang w:val="en-IN"/>
        </w:rPr>
        <w:t>unit testing and data validation</w:t>
      </w:r>
      <w:r w:rsidRPr="004F6A27">
        <w:rPr>
          <w:rFonts w:cstheme="minorHAnsi"/>
          <w:sz w:val="22"/>
          <w:szCs w:val="22"/>
          <w:lang w:val="en-IN"/>
        </w:rPr>
        <w:t xml:space="preserve"> using </w:t>
      </w:r>
      <w:proofErr w:type="spellStart"/>
      <w:r w:rsidRPr="004F6A27">
        <w:rPr>
          <w:rFonts w:cstheme="minorHAnsi"/>
          <w:b/>
          <w:bCs/>
          <w:sz w:val="22"/>
          <w:szCs w:val="22"/>
          <w:lang w:val="en-IN"/>
        </w:rPr>
        <w:t>PyTest</w:t>
      </w:r>
      <w:proofErr w:type="spellEnd"/>
      <w:r w:rsidRPr="004F6A27">
        <w:rPr>
          <w:rFonts w:cstheme="minorHAnsi"/>
          <w:b/>
          <w:bCs/>
          <w:sz w:val="22"/>
          <w:szCs w:val="22"/>
          <w:lang w:val="en-IN"/>
        </w:rPr>
        <w:t xml:space="preserve"> and Great Expectations</w:t>
      </w:r>
      <w:r w:rsidRPr="004F6A27">
        <w:rPr>
          <w:rFonts w:cstheme="minorHAnsi"/>
          <w:sz w:val="22"/>
          <w:szCs w:val="22"/>
          <w:lang w:val="en-IN"/>
        </w:rPr>
        <w:t xml:space="preserve"> to ensure data accuracy.</w:t>
      </w:r>
    </w:p>
    <w:p w14:paraId="77A5E7EF" w14:textId="77777777" w:rsidR="004F6A27" w:rsidRPr="004F6A27" w:rsidRDefault="004F6A27" w:rsidP="009A701D">
      <w:pPr>
        <w:pStyle w:val="NoSpacing"/>
        <w:numPr>
          <w:ilvl w:val="0"/>
          <w:numId w:val="14"/>
        </w:numPr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sz w:val="22"/>
          <w:szCs w:val="22"/>
          <w:lang w:val="en-IN"/>
        </w:rPr>
        <w:t xml:space="preserve">Provided </w:t>
      </w:r>
      <w:r w:rsidRPr="004F6A27">
        <w:rPr>
          <w:rFonts w:cstheme="minorHAnsi"/>
          <w:b/>
          <w:bCs/>
          <w:sz w:val="22"/>
          <w:szCs w:val="22"/>
          <w:lang w:val="en-IN"/>
        </w:rPr>
        <w:t>knowledge transfer and training</w:t>
      </w:r>
      <w:r w:rsidRPr="004F6A27">
        <w:rPr>
          <w:rFonts w:cstheme="minorHAnsi"/>
          <w:sz w:val="22"/>
          <w:szCs w:val="22"/>
          <w:lang w:val="en-IN"/>
        </w:rPr>
        <w:t xml:space="preserve"> to data engineers and analysts on </w:t>
      </w:r>
      <w:r w:rsidRPr="004F6A27">
        <w:rPr>
          <w:rFonts w:cstheme="minorHAnsi"/>
          <w:b/>
          <w:bCs/>
          <w:sz w:val="22"/>
          <w:szCs w:val="22"/>
          <w:lang w:val="en-IN"/>
        </w:rPr>
        <w:t>best practices, cloud architecture, and data governance</w:t>
      </w:r>
      <w:r w:rsidRPr="004F6A27">
        <w:rPr>
          <w:rFonts w:cstheme="minorHAnsi"/>
          <w:sz w:val="22"/>
          <w:szCs w:val="22"/>
          <w:lang w:val="en-IN"/>
        </w:rPr>
        <w:t>.</w:t>
      </w:r>
    </w:p>
    <w:p w14:paraId="7D1522FF" w14:textId="1E896C1F" w:rsidR="004F6A27" w:rsidRPr="004F6A27" w:rsidRDefault="004F6A27" w:rsidP="004F6A27">
      <w:pPr>
        <w:pStyle w:val="NoSpacing"/>
        <w:jc w:val="both"/>
        <w:rPr>
          <w:rFonts w:cstheme="minorHAnsi"/>
          <w:sz w:val="22"/>
          <w:szCs w:val="22"/>
          <w:lang w:val="en-IN"/>
        </w:rPr>
      </w:pPr>
      <w:r w:rsidRPr="004F6A27">
        <w:rPr>
          <w:rFonts w:cstheme="minorHAnsi"/>
          <w:b/>
          <w:bCs/>
          <w:sz w:val="22"/>
          <w:szCs w:val="22"/>
          <w:u w:val="single"/>
          <w:lang w:val="en-IN"/>
        </w:rPr>
        <w:t>Environment:</w:t>
      </w:r>
      <w:r w:rsidR="009A1703">
        <w:rPr>
          <w:rFonts w:cstheme="minorHAnsi"/>
          <w:b/>
          <w:bCs/>
          <w:sz w:val="22"/>
          <w:szCs w:val="22"/>
          <w:lang w:val="en-IN"/>
        </w:rPr>
        <w:t xml:space="preserve"> </w:t>
      </w:r>
      <w:r w:rsidRPr="004F6A27">
        <w:rPr>
          <w:rFonts w:cstheme="minorHAnsi"/>
          <w:sz w:val="22"/>
          <w:szCs w:val="22"/>
          <w:lang w:val="en-IN"/>
        </w:rPr>
        <w:t>Python (Pandas, PySpark), SQL (PostgreSQL, MySQL, SQL Server), Java/Scala, Bash</w:t>
      </w:r>
      <w:r w:rsidR="00CE1B27">
        <w:rPr>
          <w:rFonts w:cstheme="minorHAnsi"/>
          <w:sz w:val="22"/>
          <w:szCs w:val="22"/>
          <w:lang w:val="en-IN"/>
        </w:rPr>
        <w:t xml:space="preserve">, </w:t>
      </w:r>
      <w:r w:rsidRPr="004F6A27">
        <w:rPr>
          <w:rFonts w:cstheme="minorHAnsi"/>
          <w:sz w:val="22"/>
          <w:szCs w:val="22"/>
          <w:lang w:val="en-IN"/>
        </w:rPr>
        <w:t>Apache Spark, Apache Kafka, Hadoop (HDFS, Hive, HBase)</w:t>
      </w:r>
      <w:r w:rsidR="00CE1B27">
        <w:rPr>
          <w:rFonts w:cstheme="minorHAnsi"/>
          <w:sz w:val="22"/>
          <w:szCs w:val="22"/>
          <w:lang w:val="en-IN"/>
        </w:rPr>
        <w:t>,</w:t>
      </w:r>
      <w:r w:rsidR="009A1703">
        <w:rPr>
          <w:rFonts w:cstheme="minorHAnsi"/>
          <w:sz w:val="22"/>
          <w:szCs w:val="22"/>
          <w:lang w:val="en-IN"/>
        </w:rPr>
        <w:t xml:space="preserve"> </w:t>
      </w:r>
      <w:r w:rsidRPr="004F6A27">
        <w:rPr>
          <w:rFonts w:cstheme="minorHAnsi"/>
          <w:sz w:val="22"/>
          <w:szCs w:val="22"/>
          <w:lang w:val="en-IN"/>
        </w:rPr>
        <w:t>AWS (S3, Glue, Redshift, Lambda, EMR, Athena, Kinesis, DynamoDB, EC2, SNS, SQS), GCP (BigQuery, Dataflow, Cloud Composer), Azure (Data Factory, Synapse, Databricks)</w:t>
      </w:r>
      <w:r w:rsidR="009A1703">
        <w:rPr>
          <w:rFonts w:cstheme="minorHAnsi"/>
          <w:sz w:val="22"/>
          <w:szCs w:val="22"/>
          <w:lang w:val="en-IN"/>
        </w:rPr>
        <w:t xml:space="preserve">, </w:t>
      </w:r>
      <w:r w:rsidRPr="004F6A27">
        <w:rPr>
          <w:rFonts w:cstheme="minorHAnsi"/>
          <w:sz w:val="22"/>
          <w:szCs w:val="22"/>
          <w:lang w:val="en-IN"/>
        </w:rPr>
        <w:t>Snowflake, Redshift, BigQuery, Apache NiFi, Talend, Informatica</w:t>
      </w:r>
      <w:r w:rsidR="009A1703">
        <w:rPr>
          <w:rFonts w:cstheme="minorHAnsi"/>
          <w:sz w:val="22"/>
          <w:szCs w:val="22"/>
          <w:lang w:val="en-IN"/>
        </w:rPr>
        <w:t xml:space="preserve">, </w:t>
      </w:r>
      <w:r w:rsidRPr="004F6A27">
        <w:rPr>
          <w:rFonts w:cstheme="minorHAnsi"/>
          <w:sz w:val="22"/>
          <w:szCs w:val="22"/>
          <w:lang w:val="en-IN"/>
        </w:rPr>
        <w:t>Docker, Kubernetes, Jenkins, GitHub Actions, GitLab CI/CD, Terraform, CloudFormation</w:t>
      </w:r>
      <w:r w:rsidR="009A1703">
        <w:rPr>
          <w:rFonts w:cstheme="minorHAnsi"/>
          <w:sz w:val="22"/>
          <w:szCs w:val="22"/>
          <w:lang w:val="en-IN"/>
        </w:rPr>
        <w:t xml:space="preserve">, </w:t>
      </w:r>
      <w:r w:rsidRPr="004F6A27">
        <w:rPr>
          <w:rFonts w:cstheme="minorHAnsi"/>
          <w:sz w:val="22"/>
          <w:szCs w:val="22"/>
          <w:lang w:val="en-IN"/>
        </w:rPr>
        <w:t>Tableau, Power BI, Looker</w:t>
      </w:r>
      <w:r w:rsidR="009A1703">
        <w:rPr>
          <w:rFonts w:cstheme="minorHAnsi"/>
          <w:sz w:val="22"/>
          <w:szCs w:val="22"/>
          <w:lang w:val="en-IN"/>
        </w:rPr>
        <w:t xml:space="preserve">, </w:t>
      </w:r>
      <w:r w:rsidRPr="004F6A27">
        <w:rPr>
          <w:rFonts w:cstheme="minorHAnsi"/>
          <w:sz w:val="22"/>
          <w:szCs w:val="22"/>
          <w:lang w:val="en-IN"/>
        </w:rPr>
        <w:t>Apache Atlas, Collibra, GDPR &amp; HIPAA compliance</w:t>
      </w:r>
      <w:r w:rsidR="009A1703">
        <w:rPr>
          <w:rFonts w:cstheme="minorHAnsi"/>
          <w:sz w:val="22"/>
          <w:szCs w:val="22"/>
          <w:lang w:val="en-IN"/>
        </w:rPr>
        <w:t>.</w:t>
      </w:r>
    </w:p>
    <w:p w14:paraId="023F3CE1" w14:textId="77777777" w:rsidR="004F6A27" w:rsidRPr="00F51C78" w:rsidRDefault="004F6A27" w:rsidP="00F51C78">
      <w:pPr>
        <w:pStyle w:val="ListParagraph"/>
        <w:spacing w:after="0" w:line="240" w:lineRule="auto"/>
        <w:ind w:left="360"/>
        <w:jc w:val="both"/>
        <w:rPr>
          <w:rFonts w:cstheme="minorHAnsi"/>
          <w:b/>
          <w:bCs/>
          <w:sz w:val="22"/>
          <w:szCs w:val="22"/>
        </w:rPr>
      </w:pPr>
    </w:p>
    <w:p w14:paraId="7E4F4369" w14:textId="5DD94D89" w:rsidR="004F38EB" w:rsidRPr="00F51C78" w:rsidRDefault="004F38EB" w:rsidP="00F51C78">
      <w:pPr>
        <w:pStyle w:val="NoSpacing"/>
        <w:jc w:val="both"/>
        <w:rPr>
          <w:rFonts w:cstheme="minorHAnsi"/>
          <w:b/>
          <w:bCs/>
          <w:sz w:val="22"/>
          <w:szCs w:val="22"/>
        </w:rPr>
      </w:pPr>
      <w:r w:rsidRPr="00F51C78">
        <w:rPr>
          <w:rFonts w:cstheme="minorHAnsi"/>
          <w:b/>
          <w:bCs/>
          <w:sz w:val="22"/>
          <w:szCs w:val="22"/>
        </w:rPr>
        <w:t>Avon Technologies, India</w:t>
      </w:r>
      <w:r w:rsidR="007C295A">
        <w:rPr>
          <w:rFonts w:cstheme="minorHAnsi"/>
          <w:b/>
          <w:bCs/>
          <w:sz w:val="22"/>
          <w:szCs w:val="22"/>
        </w:rPr>
        <w:t xml:space="preserve"> </w:t>
      </w:r>
      <w:r w:rsidR="007C295A">
        <w:rPr>
          <w:rFonts w:cstheme="minorHAnsi"/>
          <w:b/>
          <w:bCs/>
          <w:sz w:val="22"/>
          <w:szCs w:val="22"/>
        </w:rPr>
        <w:tab/>
      </w:r>
      <w:r w:rsidR="007C295A">
        <w:rPr>
          <w:rFonts w:cstheme="minorHAnsi"/>
          <w:b/>
          <w:bCs/>
          <w:sz w:val="22"/>
          <w:szCs w:val="22"/>
        </w:rPr>
        <w:tab/>
      </w:r>
      <w:r w:rsidR="007C295A">
        <w:rPr>
          <w:rFonts w:cstheme="minorHAnsi"/>
          <w:b/>
          <w:bCs/>
          <w:sz w:val="22"/>
          <w:szCs w:val="22"/>
        </w:rPr>
        <w:tab/>
      </w:r>
      <w:r w:rsidR="007C295A">
        <w:rPr>
          <w:rFonts w:cstheme="minorHAnsi"/>
          <w:b/>
          <w:bCs/>
          <w:sz w:val="22"/>
          <w:szCs w:val="22"/>
        </w:rPr>
        <w:tab/>
      </w:r>
      <w:r w:rsidR="007C295A">
        <w:rPr>
          <w:rFonts w:cstheme="minorHAnsi"/>
          <w:b/>
          <w:bCs/>
          <w:sz w:val="22"/>
          <w:szCs w:val="22"/>
        </w:rPr>
        <w:tab/>
      </w:r>
      <w:r w:rsidR="007C295A">
        <w:rPr>
          <w:rFonts w:cstheme="minorHAnsi"/>
          <w:b/>
          <w:bCs/>
          <w:sz w:val="22"/>
          <w:szCs w:val="22"/>
        </w:rPr>
        <w:tab/>
      </w:r>
      <w:r w:rsidR="007C295A">
        <w:rPr>
          <w:rFonts w:cstheme="minorHAnsi"/>
          <w:b/>
          <w:bCs/>
          <w:sz w:val="22"/>
          <w:szCs w:val="22"/>
        </w:rPr>
        <w:tab/>
      </w:r>
      <w:r w:rsidR="007C295A">
        <w:rPr>
          <w:rFonts w:cstheme="minorHAnsi"/>
          <w:b/>
          <w:bCs/>
          <w:sz w:val="22"/>
          <w:szCs w:val="22"/>
        </w:rPr>
        <w:tab/>
      </w:r>
      <w:r w:rsidR="007C295A">
        <w:rPr>
          <w:rFonts w:cstheme="minorHAnsi"/>
          <w:b/>
          <w:bCs/>
          <w:sz w:val="22"/>
          <w:szCs w:val="22"/>
        </w:rPr>
        <w:tab/>
      </w:r>
      <w:r w:rsidR="0004489F">
        <w:rPr>
          <w:rFonts w:cstheme="minorHAnsi"/>
          <w:b/>
          <w:bCs/>
          <w:sz w:val="22"/>
          <w:szCs w:val="22"/>
        </w:rPr>
        <w:t>Sept</w:t>
      </w:r>
      <w:r w:rsidR="007C295A">
        <w:rPr>
          <w:rFonts w:cstheme="minorHAnsi"/>
          <w:b/>
          <w:bCs/>
          <w:sz w:val="22"/>
          <w:szCs w:val="22"/>
        </w:rPr>
        <w:t>’</w:t>
      </w:r>
      <w:r w:rsidRPr="00F51C78">
        <w:rPr>
          <w:rFonts w:cstheme="minorHAnsi"/>
          <w:b/>
          <w:bCs/>
          <w:sz w:val="22"/>
          <w:szCs w:val="22"/>
        </w:rPr>
        <w:t>1</w:t>
      </w:r>
      <w:r w:rsidR="0004489F">
        <w:rPr>
          <w:rFonts w:cstheme="minorHAnsi"/>
          <w:b/>
          <w:bCs/>
          <w:sz w:val="22"/>
          <w:szCs w:val="22"/>
        </w:rPr>
        <w:t>9</w:t>
      </w:r>
      <w:r w:rsidRPr="00F51C78">
        <w:rPr>
          <w:rFonts w:cstheme="minorHAnsi"/>
          <w:b/>
          <w:bCs/>
          <w:sz w:val="22"/>
          <w:szCs w:val="22"/>
        </w:rPr>
        <w:t xml:space="preserve"> – Jun</w:t>
      </w:r>
      <w:r w:rsidR="007C295A">
        <w:rPr>
          <w:rFonts w:cstheme="minorHAnsi"/>
          <w:b/>
          <w:bCs/>
          <w:sz w:val="22"/>
          <w:szCs w:val="22"/>
        </w:rPr>
        <w:t>’</w:t>
      </w:r>
      <w:r w:rsidRPr="00F51C78">
        <w:rPr>
          <w:rFonts w:cstheme="minorHAnsi"/>
          <w:b/>
          <w:bCs/>
          <w:sz w:val="22"/>
          <w:szCs w:val="22"/>
        </w:rPr>
        <w:t xml:space="preserve">21     </w:t>
      </w:r>
    </w:p>
    <w:p w14:paraId="41DA0230" w14:textId="4BFE74FE" w:rsidR="004F38EB" w:rsidRPr="00F51C78" w:rsidRDefault="004F38EB" w:rsidP="00F51C78">
      <w:pPr>
        <w:pStyle w:val="NoSpacing"/>
        <w:jc w:val="both"/>
        <w:rPr>
          <w:rFonts w:cstheme="minorHAnsi"/>
          <w:b/>
          <w:bCs/>
          <w:sz w:val="22"/>
          <w:szCs w:val="22"/>
        </w:rPr>
      </w:pPr>
      <w:r w:rsidRPr="00F51C78">
        <w:rPr>
          <w:rFonts w:cstheme="minorHAnsi"/>
          <w:b/>
          <w:bCs/>
          <w:sz w:val="22"/>
          <w:szCs w:val="22"/>
        </w:rPr>
        <w:t>Role: Data Engineer</w:t>
      </w:r>
    </w:p>
    <w:p w14:paraId="611F14DD" w14:textId="3B20F477" w:rsidR="00EE2316" w:rsidRPr="00EE2316" w:rsidRDefault="00EE2316" w:rsidP="00EE2316">
      <w:pPr>
        <w:pStyle w:val="NoSpacing"/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b/>
          <w:bCs/>
          <w:sz w:val="22"/>
          <w:szCs w:val="22"/>
          <w:lang w:val="en-IN"/>
        </w:rPr>
        <w:t>Project:</w:t>
      </w:r>
      <w:r w:rsidR="00710052">
        <w:rPr>
          <w:rFonts w:cstheme="minorHAnsi"/>
          <w:b/>
          <w:bCs/>
          <w:sz w:val="22"/>
          <w:szCs w:val="22"/>
          <w:lang w:val="en-IN"/>
        </w:rPr>
        <w:t xml:space="preserve"> </w:t>
      </w:r>
      <w:r w:rsidRPr="00EE2316">
        <w:rPr>
          <w:rFonts w:cstheme="minorHAnsi"/>
          <w:b/>
          <w:bCs/>
          <w:sz w:val="22"/>
          <w:szCs w:val="22"/>
          <w:lang w:val="en-IN"/>
        </w:rPr>
        <w:t>Enterprise Data Lake &amp; Real-Time Analytics Platform</w:t>
      </w:r>
    </w:p>
    <w:p w14:paraId="6C83AC99" w14:textId="774813FC" w:rsidR="00EE2316" w:rsidRPr="00EE2316" w:rsidRDefault="00EE2316" w:rsidP="00EE2316">
      <w:pPr>
        <w:pStyle w:val="NoSpacing"/>
        <w:jc w:val="both"/>
        <w:rPr>
          <w:rFonts w:cstheme="minorHAnsi"/>
          <w:b/>
          <w:bCs/>
          <w:sz w:val="22"/>
          <w:szCs w:val="22"/>
          <w:lang w:val="en-IN"/>
        </w:rPr>
      </w:pPr>
      <w:r w:rsidRPr="00EE2316">
        <w:rPr>
          <w:rFonts w:cstheme="minorHAnsi"/>
          <w:b/>
          <w:bCs/>
          <w:sz w:val="22"/>
          <w:szCs w:val="22"/>
          <w:lang w:val="en-IN"/>
        </w:rPr>
        <w:t>Description:</w:t>
      </w:r>
      <w:r w:rsidR="00710052">
        <w:rPr>
          <w:rFonts w:cstheme="minorHAnsi"/>
          <w:b/>
          <w:bCs/>
          <w:sz w:val="22"/>
          <w:szCs w:val="22"/>
          <w:lang w:val="en-IN"/>
        </w:rPr>
        <w:t xml:space="preserve"> </w:t>
      </w:r>
      <w:r w:rsidRPr="00EE2316">
        <w:rPr>
          <w:rFonts w:cstheme="minorHAnsi"/>
          <w:sz w:val="22"/>
          <w:szCs w:val="22"/>
          <w:lang w:val="en-IN"/>
        </w:rPr>
        <w:t xml:space="preserve">The project focused on building a </w:t>
      </w:r>
      <w:r w:rsidRPr="00EE2316">
        <w:rPr>
          <w:rFonts w:cstheme="minorHAnsi"/>
          <w:b/>
          <w:bCs/>
          <w:sz w:val="22"/>
          <w:szCs w:val="22"/>
          <w:lang w:val="en-IN"/>
        </w:rPr>
        <w:t>scalable and secure Enterprise Data Lake and Real-Time Analytics Platform</w:t>
      </w:r>
      <w:r w:rsidRPr="00EE2316">
        <w:rPr>
          <w:rFonts w:cstheme="minorHAnsi"/>
          <w:sz w:val="22"/>
          <w:szCs w:val="22"/>
          <w:lang w:val="en-IN"/>
        </w:rPr>
        <w:t xml:space="preserve"> to centralize </w:t>
      </w:r>
      <w:r w:rsidRPr="00EE2316">
        <w:rPr>
          <w:rFonts w:cstheme="minorHAnsi"/>
          <w:b/>
          <w:bCs/>
          <w:sz w:val="22"/>
          <w:szCs w:val="22"/>
          <w:lang w:val="en-IN"/>
        </w:rPr>
        <w:t>customer insights, sales data, and operational metrics</w:t>
      </w:r>
      <w:r w:rsidRPr="00EE2316">
        <w:rPr>
          <w:rFonts w:cstheme="minorHAnsi"/>
          <w:sz w:val="22"/>
          <w:szCs w:val="22"/>
          <w:lang w:val="en-IN"/>
        </w:rPr>
        <w:t xml:space="preserve">. The solution enabled </w:t>
      </w:r>
      <w:r w:rsidRPr="00EE2316">
        <w:rPr>
          <w:rFonts w:cstheme="minorHAnsi"/>
          <w:b/>
          <w:bCs/>
          <w:sz w:val="22"/>
          <w:szCs w:val="22"/>
          <w:lang w:val="en-IN"/>
        </w:rPr>
        <w:t>real-time data ingestion, batch processing, and advanced analytics</w:t>
      </w:r>
      <w:r w:rsidRPr="00EE2316">
        <w:rPr>
          <w:rFonts w:cstheme="minorHAnsi"/>
          <w:sz w:val="22"/>
          <w:szCs w:val="22"/>
          <w:lang w:val="en-IN"/>
        </w:rPr>
        <w:t xml:space="preserve"> by leveraging </w:t>
      </w:r>
      <w:r w:rsidRPr="00EE2316">
        <w:rPr>
          <w:rFonts w:cstheme="minorHAnsi"/>
          <w:b/>
          <w:bCs/>
          <w:sz w:val="22"/>
          <w:szCs w:val="22"/>
          <w:lang w:val="en-IN"/>
        </w:rPr>
        <w:t>Apache Spark, Kafka, AWS, and Snowflake</w:t>
      </w:r>
      <w:r w:rsidRPr="00EE2316">
        <w:rPr>
          <w:rFonts w:cstheme="minorHAnsi"/>
          <w:sz w:val="22"/>
          <w:szCs w:val="22"/>
          <w:lang w:val="en-IN"/>
        </w:rPr>
        <w:t xml:space="preserve">. The platform improved </w:t>
      </w:r>
      <w:r w:rsidRPr="00EE2316">
        <w:rPr>
          <w:rFonts w:cstheme="minorHAnsi"/>
          <w:b/>
          <w:bCs/>
          <w:sz w:val="22"/>
          <w:szCs w:val="22"/>
          <w:lang w:val="en-IN"/>
        </w:rPr>
        <w:t>data accessibility, reduced processing time, and enhanced decision-making</w:t>
      </w:r>
      <w:r w:rsidRPr="00EE2316">
        <w:rPr>
          <w:rFonts w:cstheme="minorHAnsi"/>
          <w:sz w:val="22"/>
          <w:szCs w:val="22"/>
          <w:lang w:val="en-IN"/>
        </w:rPr>
        <w:t xml:space="preserve"> by integrating multiple data sources, including CRM, ERP, and third-party APIs.</w:t>
      </w:r>
    </w:p>
    <w:p w14:paraId="12815CC0" w14:textId="77777777" w:rsidR="00EE2316" w:rsidRPr="00EE2316" w:rsidRDefault="00EE2316" w:rsidP="00EE2316">
      <w:pPr>
        <w:pStyle w:val="NoSpacing"/>
        <w:jc w:val="both"/>
        <w:rPr>
          <w:rFonts w:cstheme="minorHAnsi"/>
          <w:b/>
          <w:bCs/>
          <w:sz w:val="22"/>
          <w:szCs w:val="22"/>
          <w:u w:val="single"/>
          <w:lang w:val="en-IN"/>
        </w:rPr>
      </w:pPr>
      <w:r w:rsidRPr="00EE2316">
        <w:rPr>
          <w:rFonts w:cstheme="minorHAnsi"/>
          <w:b/>
          <w:bCs/>
          <w:sz w:val="22"/>
          <w:szCs w:val="22"/>
          <w:u w:val="single"/>
          <w:lang w:val="en-IN"/>
        </w:rPr>
        <w:t>Responsibilities:</w:t>
      </w:r>
    </w:p>
    <w:p w14:paraId="07CFEC46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Designed and developed </w:t>
      </w:r>
      <w:r w:rsidRPr="00EE2316">
        <w:rPr>
          <w:rFonts w:cstheme="minorHAnsi"/>
          <w:b/>
          <w:bCs/>
          <w:sz w:val="22"/>
          <w:szCs w:val="22"/>
          <w:lang w:val="en-IN"/>
        </w:rPr>
        <w:t>ETL pipelines</w:t>
      </w:r>
      <w:r w:rsidRPr="00EE2316">
        <w:rPr>
          <w:rFonts w:cstheme="minorHAnsi"/>
          <w:sz w:val="22"/>
          <w:szCs w:val="22"/>
          <w:lang w:val="en-IN"/>
        </w:rPr>
        <w:t xml:space="preserve"> using </w:t>
      </w:r>
      <w:r w:rsidRPr="00EE2316">
        <w:rPr>
          <w:rFonts w:cstheme="minorHAnsi"/>
          <w:b/>
          <w:bCs/>
          <w:sz w:val="22"/>
          <w:szCs w:val="22"/>
          <w:lang w:val="en-IN"/>
        </w:rPr>
        <w:t>Apache Spark, PySpark, and SQL</w:t>
      </w:r>
      <w:r w:rsidRPr="00EE2316">
        <w:rPr>
          <w:rFonts w:cstheme="minorHAnsi"/>
          <w:sz w:val="22"/>
          <w:szCs w:val="22"/>
          <w:lang w:val="en-IN"/>
        </w:rPr>
        <w:t xml:space="preserve"> to ingest and transform data from </w:t>
      </w:r>
      <w:r w:rsidRPr="00EE2316">
        <w:rPr>
          <w:rFonts w:cstheme="minorHAnsi"/>
          <w:b/>
          <w:bCs/>
          <w:sz w:val="22"/>
          <w:szCs w:val="22"/>
          <w:lang w:val="en-IN"/>
        </w:rPr>
        <w:t>CRM, ERP, and third-party APIs</w:t>
      </w:r>
      <w:r w:rsidRPr="00EE2316">
        <w:rPr>
          <w:rFonts w:cstheme="minorHAnsi"/>
          <w:sz w:val="22"/>
          <w:szCs w:val="22"/>
          <w:lang w:val="en-IN"/>
        </w:rPr>
        <w:t>.</w:t>
      </w:r>
    </w:p>
    <w:p w14:paraId="4EA7E796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Built a </w:t>
      </w:r>
      <w:r w:rsidRPr="00EE2316">
        <w:rPr>
          <w:rFonts w:cstheme="minorHAnsi"/>
          <w:b/>
          <w:bCs/>
          <w:sz w:val="22"/>
          <w:szCs w:val="22"/>
          <w:lang w:val="en-IN"/>
        </w:rPr>
        <w:t>real-time data streaming pipeline</w:t>
      </w:r>
      <w:r w:rsidRPr="00EE2316">
        <w:rPr>
          <w:rFonts w:cstheme="minorHAnsi"/>
          <w:sz w:val="22"/>
          <w:szCs w:val="22"/>
          <w:lang w:val="en-IN"/>
        </w:rPr>
        <w:t xml:space="preserve"> using </w:t>
      </w:r>
      <w:r w:rsidRPr="00EE2316">
        <w:rPr>
          <w:rFonts w:cstheme="minorHAnsi"/>
          <w:b/>
          <w:bCs/>
          <w:sz w:val="22"/>
          <w:szCs w:val="22"/>
          <w:lang w:val="en-IN"/>
        </w:rPr>
        <w:t>Apache Kafka and Spark Streaming</w:t>
      </w:r>
      <w:r w:rsidRPr="00EE2316">
        <w:rPr>
          <w:rFonts w:cstheme="minorHAnsi"/>
          <w:sz w:val="22"/>
          <w:szCs w:val="22"/>
          <w:lang w:val="en-IN"/>
        </w:rPr>
        <w:t xml:space="preserve"> for instant data processing and event-driven analytics.</w:t>
      </w:r>
    </w:p>
    <w:p w14:paraId="1A6C3B23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Developed and optimized a </w:t>
      </w:r>
      <w:r w:rsidRPr="00EE2316">
        <w:rPr>
          <w:rFonts w:cstheme="minorHAnsi"/>
          <w:b/>
          <w:bCs/>
          <w:sz w:val="22"/>
          <w:szCs w:val="22"/>
          <w:lang w:val="en-IN"/>
        </w:rPr>
        <w:t>data lake architecture</w:t>
      </w:r>
      <w:r w:rsidRPr="00EE2316">
        <w:rPr>
          <w:rFonts w:cstheme="minorHAnsi"/>
          <w:sz w:val="22"/>
          <w:szCs w:val="22"/>
          <w:lang w:val="en-IN"/>
        </w:rPr>
        <w:t xml:space="preserve"> on </w:t>
      </w:r>
      <w:r w:rsidRPr="00EE2316">
        <w:rPr>
          <w:rFonts w:cstheme="minorHAnsi"/>
          <w:b/>
          <w:bCs/>
          <w:sz w:val="22"/>
          <w:szCs w:val="22"/>
          <w:lang w:val="en-IN"/>
        </w:rPr>
        <w:t>AWS S3</w:t>
      </w:r>
      <w:r w:rsidRPr="00EE2316">
        <w:rPr>
          <w:rFonts w:cstheme="minorHAnsi"/>
          <w:sz w:val="22"/>
          <w:szCs w:val="22"/>
          <w:lang w:val="en-IN"/>
        </w:rPr>
        <w:t xml:space="preserve">, ensuring </w:t>
      </w:r>
      <w:r w:rsidRPr="00EE2316">
        <w:rPr>
          <w:rFonts w:cstheme="minorHAnsi"/>
          <w:b/>
          <w:bCs/>
          <w:sz w:val="22"/>
          <w:szCs w:val="22"/>
          <w:lang w:val="en-IN"/>
        </w:rPr>
        <w:t>cost-effective storage, security, and high availability</w:t>
      </w:r>
      <w:r w:rsidRPr="00EE2316">
        <w:rPr>
          <w:rFonts w:cstheme="minorHAnsi"/>
          <w:sz w:val="22"/>
          <w:szCs w:val="22"/>
          <w:lang w:val="en-IN"/>
        </w:rPr>
        <w:t>.</w:t>
      </w:r>
    </w:p>
    <w:p w14:paraId="452578CB" w14:textId="186D153B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Designed and implemented </w:t>
      </w:r>
      <w:r w:rsidRPr="00EE2316">
        <w:rPr>
          <w:rFonts w:cstheme="minorHAnsi"/>
          <w:b/>
          <w:bCs/>
          <w:sz w:val="22"/>
          <w:szCs w:val="22"/>
          <w:lang w:val="en-IN"/>
        </w:rPr>
        <w:t>dimensional data models Star &amp; Snowflake Schema</w:t>
      </w:r>
      <w:r w:rsidRPr="00EE2316">
        <w:rPr>
          <w:rFonts w:cstheme="minorHAnsi"/>
          <w:sz w:val="22"/>
          <w:szCs w:val="22"/>
          <w:lang w:val="en-IN"/>
        </w:rPr>
        <w:t xml:space="preserve"> for analytical workloads in </w:t>
      </w:r>
      <w:r w:rsidRPr="00EE2316">
        <w:rPr>
          <w:rFonts w:cstheme="minorHAnsi"/>
          <w:b/>
          <w:bCs/>
          <w:sz w:val="22"/>
          <w:szCs w:val="22"/>
          <w:lang w:val="en-IN"/>
        </w:rPr>
        <w:t>Snowflake and Redshift</w:t>
      </w:r>
      <w:r w:rsidRPr="00EE2316">
        <w:rPr>
          <w:rFonts w:cstheme="minorHAnsi"/>
          <w:sz w:val="22"/>
          <w:szCs w:val="22"/>
          <w:lang w:val="en-IN"/>
        </w:rPr>
        <w:t>.</w:t>
      </w:r>
    </w:p>
    <w:p w14:paraId="4997DDBC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Created and fine-tuned </w:t>
      </w:r>
      <w:r w:rsidRPr="00EE2316">
        <w:rPr>
          <w:rFonts w:cstheme="minorHAnsi"/>
          <w:b/>
          <w:bCs/>
          <w:sz w:val="22"/>
          <w:szCs w:val="22"/>
          <w:lang w:val="en-IN"/>
        </w:rPr>
        <w:t>SQL queries and indexing strategies</w:t>
      </w:r>
      <w:r w:rsidRPr="00EE2316">
        <w:rPr>
          <w:rFonts w:cstheme="minorHAnsi"/>
          <w:sz w:val="22"/>
          <w:szCs w:val="22"/>
          <w:lang w:val="en-IN"/>
        </w:rPr>
        <w:t xml:space="preserve"> to improve query performance in </w:t>
      </w:r>
      <w:r w:rsidRPr="00EE2316">
        <w:rPr>
          <w:rFonts w:cstheme="minorHAnsi"/>
          <w:b/>
          <w:bCs/>
          <w:sz w:val="22"/>
          <w:szCs w:val="22"/>
          <w:lang w:val="en-IN"/>
        </w:rPr>
        <w:t>PostgreSQL, MySQL, and SQL Server</w:t>
      </w:r>
      <w:r w:rsidRPr="00EE2316">
        <w:rPr>
          <w:rFonts w:cstheme="minorHAnsi"/>
          <w:sz w:val="22"/>
          <w:szCs w:val="22"/>
          <w:lang w:val="en-IN"/>
        </w:rPr>
        <w:t>.</w:t>
      </w:r>
    </w:p>
    <w:p w14:paraId="622254E7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Automated </w:t>
      </w:r>
      <w:r w:rsidRPr="00EE2316">
        <w:rPr>
          <w:rFonts w:cstheme="minorHAnsi"/>
          <w:b/>
          <w:bCs/>
          <w:sz w:val="22"/>
          <w:szCs w:val="22"/>
          <w:lang w:val="en-IN"/>
        </w:rPr>
        <w:t>data pipeline workflows</w:t>
      </w:r>
      <w:r w:rsidRPr="00EE2316">
        <w:rPr>
          <w:rFonts w:cstheme="minorHAnsi"/>
          <w:sz w:val="22"/>
          <w:szCs w:val="22"/>
          <w:lang w:val="en-IN"/>
        </w:rPr>
        <w:t xml:space="preserve"> using </w:t>
      </w:r>
      <w:r w:rsidRPr="00EE2316">
        <w:rPr>
          <w:rFonts w:cstheme="minorHAnsi"/>
          <w:b/>
          <w:bCs/>
          <w:sz w:val="22"/>
          <w:szCs w:val="22"/>
          <w:lang w:val="en-IN"/>
        </w:rPr>
        <w:t>Apache Airflow</w:t>
      </w:r>
      <w:r w:rsidRPr="00EE2316">
        <w:rPr>
          <w:rFonts w:cstheme="minorHAnsi"/>
          <w:sz w:val="22"/>
          <w:szCs w:val="22"/>
          <w:lang w:val="en-IN"/>
        </w:rPr>
        <w:t xml:space="preserve">, ensuring </w:t>
      </w:r>
      <w:r w:rsidRPr="00EE2316">
        <w:rPr>
          <w:rFonts w:cstheme="minorHAnsi"/>
          <w:b/>
          <w:bCs/>
          <w:sz w:val="22"/>
          <w:szCs w:val="22"/>
          <w:lang w:val="en-IN"/>
        </w:rPr>
        <w:t>timely and accurate data processing</w:t>
      </w:r>
      <w:r w:rsidRPr="00EE2316">
        <w:rPr>
          <w:rFonts w:cstheme="minorHAnsi"/>
          <w:sz w:val="22"/>
          <w:szCs w:val="22"/>
          <w:lang w:val="en-IN"/>
        </w:rPr>
        <w:t>.</w:t>
      </w:r>
    </w:p>
    <w:p w14:paraId="5A20196D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Developed and deployed </w:t>
      </w:r>
      <w:r w:rsidRPr="00EE2316">
        <w:rPr>
          <w:rFonts w:cstheme="minorHAnsi"/>
          <w:b/>
          <w:bCs/>
          <w:sz w:val="22"/>
          <w:szCs w:val="22"/>
          <w:lang w:val="en-IN"/>
        </w:rPr>
        <w:t>Spark-based batch processing jobs</w:t>
      </w:r>
      <w:r w:rsidRPr="00EE2316">
        <w:rPr>
          <w:rFonts w:cstheme="minorHAnsi"/>
          <w:sz w:val="22"/>
          <w:szCs w:val="22"/>
          <w:lang w:val="en-IN"/>
        </w:rPr>
        <w:t xml:space="preserve"> in </w:t>
      </w:r>
      <w:r w:rsidRPr="00EE2316">
        <w:rPr>
          <w:rFonts w:cstheme="minorHAnsi"/>
          <w:b/>
          <w:bCs/>
          <w:sz w:val="22"/>
          <w:szCs w:val="22"/>
          <w:lang w:val="en-IN"/>
        </w:rPr>
        <w:t>Scala and Python</w:t>
      </w:r>
      <w:r w:rsidRPr="00EE2316">
        <w:rPr>
          <w:rFonts w:cstheme="minorHAnsi"/>
          <w:sz w:val="22"/>
          <w:szCs w:val="22"/>
          <w:lang w:val="en-IN"/>
        </w:rPr>
        <w:t xml:space="preserve"> to process large volumes of structured and unstructured data.</w:t>
      </w:r>
    </w:p>
    <w:p w14:paraId="1C7C5FF0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Integrated and orchestrated </w:t>
      </w:r>
      <w:r w:rsidRPr="00EE2316">
        <w:rPr>
          <w:rFonts w:cstheme="minorHAnsi"/>
          <w:b/>
          <w:bCs/>
          <w:sz w:val="22"/>
          <w:szCs w:val="22"/>
          <w:lang w:val="en-IN"/>
        </w:rPr>
        <w:t>AWS Glue and Lambda</w:t>
      </w:r>
      <w:r w:rsidRPr="00EE2316">
        <w:rPr>
          <w:rFonts w:cstheme="minorHAnsi"/>
          <w:sz w:val="22"/>
          <w:szCs w:val="22"/>
          <w:lang w:val="en-IN"/>
        </w:rPr>
        <w:t xml:space="preserve"> for </w:t>
      </w:r>
      <w:r w:rsidRPr="00EE2316">
        <w:rPr>
          <w:rFonts w:cstheme="minorHAnsi"/>
          <w:b/>
          <w:bCs/>
          <w:sz w:val="22"/>
          <w:szCs w:val="22"/>
          <w:lang w:val="en-IN"/>
        </w:rPr>
        <w:t>serverless ETL automation</w:t>
      </w:r>
      <w:r w:rsidRPr="00EE2316">
        <w:rPr>
          <w:rFonts w:cstheme="minorHAnsi"/>
          <w:sz w:val="22"/>
          <w:szCs w:val="22"/>
          <w:lang w:val="en-IN"/>
        </w:rPr>
        <w:t>.</w:t>
      </w:r>
    </w:p>
    <w:p w14:paraId="6A793EE5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lastRenderedPageBreak/>
        <w:t xml:space="preserve">Implemented </w:t>
      </w:r>
      <w:r w:rsidRPr="00EE2316">
        <w:rPr>
          <w:rFonts w:cstheme="minorHAnsi"/>
          <w:b/>
          <w:bCs/>
          <w:sz w:val="22"/>
          <w:szCs w:val="22"/>
          <w:lang w:val="en-IN"/>
        </w:rPr>
        <w:t>CI/CD pipelines</w:t>
      </w:r>
      <w:r w:rsidRPr="00EE2316">
        <w:rPr>
          <w:rFonts w:cstheme="minorHAnsi"/>
          <w:sz w:val="22"/>
          <w:szCs w:val="22"/>
          <w:lang w:val="en-IN"/>
        </w:rPr>
        <w:t xml:space="preserve"> using </w:t>
      </w:r>
      <w:r w:rsidRPr="00EE2316">
        <w:rPr>
          <w:rFonts w:cstheme="minorHAnsi"/>
          <w:b/>
          <w:bCs/>
          <w:sz w:val="22"/>
          <w:szCs w:val="22"/>
          <w:lang w:val="en-IN"/>
        </w:rPr>
        <w:t>Jenkins, GitHub Actions, and Terraform</w:t>
      </w:r>
      <w:r w:rsidRPr="00EE2316">
        <w:rPr>
          <w:rFonts w:cstheme="minorHAnsi"/>
          <w:sz w:val="22"/>
          <w:szCs w:val="22"/>
          <w:lang w:val="en-IN"/>
        </w:rPr>
        <w:t xml:space="preserve"> to automate deployment and infrastructure provisioning.</w:t>
      </w:r>
    </w:p>
    <w:p w14:paraId="486EC6AF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Migrated legacy </w:t>
      </w:r>
      <w:r w:rsidRPr="00EE2316">
        <w:rPr>
          <w:rFonts w:cstheme="minorHAnsi"/>
          <w:b/>
          <w:bCs/>
          <w:sz w:val="22"/>
          <w:szCs w:val="22"/>
          <w:lang w:val="en-IN"/>
        </w:rPr>
        <w:t>on-premise data warehouses to Snowflake</w:t>
      </w:r>
      <w:r w:rsidRPr="00EE2316">
        <w:rPr>
          <w:rFonts w:cstheme="minorHAnsi"/>
          <w:sz w:val="22"/>
          <w:szCs w:val="22"/>
          <w:lang w:val="en-IN"/>
        </w:rPr>
        <w:t xml:space="preserve">, improving </w:t>
      </w:r>
      <w:r w:rsidRPr="00EE2316">
        <w:rPr>
          <w:rFonts w:cstheme="minorHAnsi"/>
          <w:b/>
          <w:bCs/>
          <w:sz w:val="22"/>
          <w:szCs w:val="22"/>
          <w:lang w:val="en-IN"/>
        </w:rPr>
        <w:t>scalability and reducing infrastructure costs</w:t>
      </w:r>
      <w:r w:rsidRPr="00EE2316">
        <w:rPr>
          <w:rFonts w:cstheme="minorHAnsi"/>
          <w:sz w:val="22"/>
          <w:szCs w:val="22"/>
          <w:lang w:val="en-IN"/>
        </w:rPr>
        <w:t>.</w:t>
      </w:r>
    </w:p>
    <w:p w14:paraId="5CC90C34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Built </w:t>
      </w:r>
      <w:r w:rsidRPr="00EE2316">
        <w:rPr>
          <w:rFonts w:cstheme="minorHAnsi"/>
          <w:b/>
          <w:bCs/>
          <w:sz w:val="22"/>
          <w:szCs w:val="22"/>
          <w:lang w:val="en-IN"/>
        </w:rPr>
        <w:t>real-time dashboards</w:t>
      </w:r>
      <w:r w:rsidRPr="00EE2316">
        <w:rPr>
          <w:rFonts w:cstheme="minorHAnsi"/>
          <w:sz w:val="22"/>
          <w:szCs w:val="22"/>
          <w:lang w:val="en-IN"/>
        </w:rPr>
        <w:t xml:space="preserve"> in </w:t>
      </w:r>
      <w:r w:rsidRPr="00EE2316">
        <w:rPr>
          <w:rFonts w:cstheme="minorHAnsi"/>
          <w:b/>
          <w:bCs/>
          <w:sz w:val="22"/>
          <w:szCs w:val="22"/>
          <w:lang w:val="en-IN"/>
        </w:rPr>
        <w:t>Tableau, Power BI, and Looker</w:t>
      </w:r>
      <w:r w:rsidRPr="00EE2316">
        <w:rPr>
          <w:rFonts w:cstheme="minorHAnsi"/>
          <w:sz w:val="22"/>
          <w:szCs w:val="22"/>
          <w:lang w:val="en-IN"/>
        </w:rPr>
        <w:t xml:space="preserve"> for </w:t>
      </w:r>
      <w:r w:rsidRPr="00EE2316">
        <w:rPr>
          <w:rFonts w:cstheme="minorHAnsi"/>
          <w:b/>
          <w:bCs/>
          <w:sz w:val="22"/>
          <w:szCs w:val="22"/>
          <w:lang w:val="en-IN"/>
        </w:rPr>
        <w:t>business intelligence and operational reporting</w:t>
      </w:r>
      <w:r w:rsidRPr="00EE2316">
        <w:rPr>
          <w:rFonts w:cstheme="minorHAnsi"/>
          <w:sz w:val="22"/>
          <w:szCs w:val="22"/>
          <w:lang w:val="en-IN"/>
        </w:rPr>
        <w:t>.</w:t>
      </w:r>
    </w:p>
    <w:p w14:paraId="27E5FE8F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Designed </w:t>
      </w:r>
      <w:r w:rsidRPr="00EE2316">
        <w:rPr>
          <w:rFonts w:cstheme="minorHAnsi"/>
          <w:b/>
          <w:bCs/>
          <w:sz w:val="22"/>
          <w:szCs w:val="22"/>
          <w:lang w:val="en-IN"/>
        </w:rPr>
        <w:t>monitoring and alerting solutions</w:t>
      </w:r>
      <w:r w:rsidRPr="00EE2316">
        <w:rPr>
          <w:rFonts w:cstheme="minorHAnsi"/>
          <w:sz w:val="22"/>
          <w:szCs w:val="22"/>
          <w:lang w:val="en-IN"/>
        </w:rPr>
        <w:t xml:space="preserve"> using </w:t>
      </w:r>
      <w:r w:rsidRPr="00EE2316">
        <w:rPr>
          <w:rFonts w:cstheme="minorHAnsi"/>
          <w:b/>
          <w:bCs/>
          <w:sz w:val="22"/>
          <w:szCs w:val="22"/>
          <w:lang w:val="en-IN"/>
        </w:rPr>
        <w:t>AWS CloudWatch and Prometheus</w:t>
      </w:r>
      <w:r w:rsidRPr="00EE2316">
        <w:rPr>
          <w:rFonts w:cstheme="minorHAnsi"/>
          <w:sz w:val="22"/>
          <w:szCs w:val="22"/>
          <w:lang w:val="en-IN"/>
        </w:rPr>
        <w:t xml:space="preserve"> to detect data pipeline failures.</w:t>
      </w:r>
    </w:p>
    <w:p w14:paraId="3D637B5B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Developed </w:t>
      </w:r>
      <w:r w:rsidRPr="00EE2316">
        <w:rPr>
          <w:rFonts w:cstheme="minorHAnsi"/>
          <w:b/>
          <w:bCs/>
          <w:sz w:val="22"/>
          <w:szCs w:val="22"/>
          <w:lang w:val="en-IN"/>
        </w:rPr>
        <w:t>self-service analytics tools</w:t>
      </w:r>
      <w:r w:rsidRPr="00EE2316">
        <w:rPr>
          <w:rFonts w:cstheme="minorHAnsi"/>
          <w:sz w:val="22"/>
          <w:szCs w:val="22"/>
          <w:lang w:val="en-IN"/>
        </w:rPr>
        <w:t xml:space="preserve"> using </w:t>
      </w:r>
      <w:r w:rsidRPr="00EE2316">
        <w:rPr>
          <w:rFonts w:cstheme="minorHAnsi"/>
          <w:b/>
          <w:bCs/>
          <w:sz w:val="22"/>
          <w:szCs w:val="22"/>
          <w:lang w:val="en-IN"/>
        </w:rPr>
        <w:t xml:space="preserve">Looker and </w:t>
      </w:r>
      <w:proofErr w:type="spellStart"/>
      <w:r w:rsidRPr="00EE2316">
        <w:rPr>
          <w:rFonts w:cstheme="minorHAnsi"/>
          <w:b/>
          <w:bCs/>
          <w:sz w:val="22"/>
          <w:szCs w:val="22"/>
          <w:lang w:val="en-IN"/>
        </w:rPr>
        <w:t>Metabase</w:t>
      </w:r>
      <w:proofErr w:type="spellEnd"/>
      <w:r w:rsidRPr="00EE2316">
        <w:rPr>
          <w:rFonts w:cstheme="minorHAnsi"/>
          <w:sz w:val="22"/>
          <w:szCs w:val="22"/>
          <w:lang w:val="en-IN"/>
        </w:rPr>
        <w:t xml:space="preserve"> to empower business users with data insights.</w:t>
      </w:r>
    </w:p>
    <w:p w14:paraId="2C802FDF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Improved </w:t>
      </w:r>
      <w:r w:rsidRPr="00EE2316">
        <w:rPr>
          <w:rFonts w:cstheme="minorHAnsi"/>
          <w:b/>
          <w:bCs/>
          <w:sz w:val="22"/>
          <w:szCs w:val="22"/>
          <w:lang w:val="en-IN"/>
        </w:rPr>
        <w:t>data governance and security</w:t>
      </w:r>
      <w:r w:rsidRPr="00EE2316">
        <w:rPr>
          <w:rFonts w:cstheme="minorHAnsi"/>
          <w:sz w:val="22"/>
          <w:szCs w:val="22"/>
          <w:lang w:val="en-IN"/>
        </w:rPr>
        <w:t xml:space="preserve"> by implementing </w:t>
      </w:r>
      <w:r w:rsidRPr="00EE2316">
        <w:rPr>
          <w:rFonts w:cstheme="minorHAnsi"/>
          <w:b/>
          <w:bCs/>
          <w:sz w:val="22"/>
          <w:szCs w:val="22"/>
          <w:lang w:val="en-IN"/>
        </w:rPr>
        <w:t>role-based access control (RBAC)</w:t>
      </w:r>
      <w:r w:rsidRPr="00EE2316">
        <w:rPr>
          <w:rFonts w:cstheme="minorHAnsi"/>
          <w:sz w:val="22"/>
          <w:szCs w:val="22"/>
          <w:lang w:val="en-IN"/>
        </w:rPr>
        <w:t xml:space="preserve"> and </w:t>
      </w:r>
      <w:r w:rsidRPr="00EE2316">
        <w:rPr>
          <w:rFonts w:cstheme="minorHAnsi"/>
          <w:b/>
          <w:bCs/>
          <w:sz w:val="22"/>
          <w:szCs w:val="22"/>
          <w:lang w:val="en-IN"/>
        </w:rPr>
        <w:t>data encryption (AES-256, SSL/TLS)</w:t>
      </w:r>
      <w:r w:rsidRPr="00EE2316">
        <w:rPr>
          <w:rFonts w:cstheme="minorHAnsi"/>
          <w:sz w:val="22"/>
          <w:szCs w:val="22"/>
          <w:lang w:val="en-IN"/>
        </w:rPr>
        <w:t>.</w:t>
      </w:r>
    </w:p>
    <w:p w14:paraId="4CB9415F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Designed </w:t>
      </w:r>
      <w:r w:rsidRPr="00EE2316">
        <w:rPr>
          <w:rFonts w:cstheme="minorHAnsi"/>
          <w:b/>
          <w:bCs/>
          <w:sz w:val="22"/>
          <w:szCs w:val="22"/>
          <w:lang w:val="en-IN"/>
        </w:rPr>
        <w:t xml:space="preserve">data </w:t>
      </w:r>
      <w:proofErr w:type="spellStart"/>
      <w:r w:rsidRPr="00EE2316">
        <w:rPr>
          <w:rFonts w:cstheme="minorHAnsi"/>
          <w:b/>
          <w:bCs/>
          <w:sz w:val="22"/>
          <w:szCs w:val="22"/>
          <w:lang w:val="en-IN"/>
        </w:rPr>
        <w:t>cataloging</w:t>
      </w:r>
      <w:proofErr w:type="spellEnd"/>
      <w:r w:rsidRPr="00EE2316">
        <w:rPr>
          <w:rFonts w:cstheme="minorHAnsi"/>
          <w:b/>
          <w:bCs/>
          <w:sz w:val="22"/>
          <w:szCs w:val="22"/>
          <w:lang w:val="en-IN"/>
        </w:rPr>
        <w:t xml:space="preserve"> and lineage tracking</w:t>
      </w:r>
      <w:r w:rsidRPr="00EE2316">
        <w:rPr>
          <w:rFonts w:cstheme="minorHAnsi"/>
          <w:sz w:val="22"/>
          <w:szCs w:val="22"/>
          <w:lang w:val="en-IN"/>
        </w:rPr>
        <w:t xml:space="preserve"> using </w:t>
      </w:r>
      <w:r w:rsidRPr="00EE2316">
        <w:rPr>
          <w:rFonts w:cstheme="minorHAnsi"/>
          <w:b/>
          <w:bCs/>
          <w:sz w:val="22"/>
          <w:szCs w:val="22"/>
          <w:lang w:val="en-IN"/>
        </w:rPr>
        <w:t>Apache Atlas and Collibra</w:t>
      </w:r>
      <w:r w:rsidRPr="00EE2316">
        <w:rPr>
          <w:rFonts w:cstheme="minorHAnsi"/>
          <w:sz w:val="22"/>
          <w:szCs w:val="22"/>
          <w:lang w:val="en-IN"/>
        </w:rPr>
        <w:t xml:space="preserve"> to ensure better data governance.</w:t>
      </w:r>
    </w:p>
    <w:p w14:paraId="7A0DBEA9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Implemented </w:t>
      </w:r>
      <w:r w:rsidRPr="00EE2316">
        <w:rPr>
          <w:rFonts w:cstheme="minorHAnsi"/>
          <w:b/>
          <w:bCs/>
          <w:sz w:val="22"/>
          <w:szCs w:val="22"/>
          <w:lang w:val="en-IN"/>
        </w:rPr>
        <w:t>data partitioning, bucketing, and compression strategies</w:t>
      </w:r>
      <w:r w:rsidRPr="00EE2316">
        <w:rPr>
          <w:rFonts w:cstheme="minorHAnsi"/>
          <w:sz w:val="22"/>
          <w:szCs w:val="22"/>
          <w:lang w:val="en-IN"/>
        </w:rPr>
        <w:t xml:space="preserve"> in </w:t>
      </w:r>
      <w:r w:rsidRPr="00EE2316">
        <w:rPr>
          <w:rFonts w:cstheme="minorHAnsi"/>
          <w:b/>
          <w:bCs/>
          <w:sz w:val="22"/>
          <w:szCs w:val="22"/>
          <w:lang w:val="en-IN"/>
        </w:rPr>
        <w:t>Hive and Snowflake</w:t>
      </w:r>
      <w:r w:rsidRPr="00EE2316">
        <w:rPr>
          <w:rFonts w:cstheme="minorHAnsi"/>
          <w:sz w:val="22"/>
          <w:szCs w:val="22"/>
          <w:lang w:val="en-IN"/>
        </w:rPr>
        <w:t xml:space="preserve"> for optimized performance.</w:t>
      </w:r>
    </w:p>
    <w:p w14:paraId="7C5861D6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Optimized </w:t>
      </w:r>
      <w:r w:rsidRPr="00EE2316">
        <w:rPr>
          <w:rFonts w:cstheme="minorHAnsi"/>
          <w:b/>
          <w:bCs/>
          <w:sz w:val="22"/>
          <w:szCs w:val="22"/>
          <w:lang w:val="en-IN"/>
        </w:rPr>
        <w:t>data ingestion pipelines using Apache NiFi and Talend</w:t>
      </w:r>
      <w:r w:rsidRPr="00EE2316">
        <w:rPr>
          <w:rFonts w:cstheme="minorHAnsi"/>
          <w:sz w:val="22"/>
          <w:szCs w:val="22"/>
          <w:lang w:val="en-IN"/>
        </w:rPr>
        <w:t xml:space="preserve"> to improve data processing efficiency.</w:t>
      </w:r>
    </w:p>
    <w:p w14:paraId="65AE461A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Ensured </w:t>
      </w:r>
      <w:r w:rsidRPr="00EE2316">
        <w:rPr>
          <w:rFonts w:cstheme="minorHAnsi"/>
          <w:b/>
          <w:bCs/>
          <w:sz w:val="22"/>
          <w:szCs w:val="22"/>
          <w:lang w:val="en-IN"/>
        </w:rPr>
        <w:t>data consistency and integrity</w:t>
      </w:r>
      <w:r w:rsidRPr="00EE2316">
        <w:rPr>
          <w:rFonts w:cstheme="minorHAnsi"/>
          <w:sz w:val="22"/>
          <w:szCs w:val="22"/>
          <w:lang w:val="en-IN"/>
        </w:rPr>
        <w:t xml:space="preserve"> by developing </w:t>
      </w:r>
      <w:r w:rsidRPr="00EE2316">
        <w:rPr>
          <w:rFonts w:cstheme="minorHAnsi"/>
          <w:b/>
          <w:bCs/>
          <w:sz w:val="22"/>
          <w:szCs w:val="22"/>
          <w:lang w:val="en-IN"/>
        </w:rPr>
        <w:t>unit tests and validation frameworks</w:t>
      </w:r>
      <w:r w:rsidRPr="00EE2316">
        <w:rPr>
          <w:rFonts w:cstheme="minorHAnsi"/>
          <w:sz w:val="22"/>
          <w:szCs w:val="22"/>
          <w:lang w:val="en-IN"/>
        </w:rPr>
        <w:t xml:space="preserve"> using </w:t>
      </w:r>
      <w:proofErr w:type="spellStart"/>
      <w:r w:rsidRPr="00EE2316">
        <w:rPr>
          <w:rFonts w:cstheme="minorHAnsi"/>
          <w:b/>
          <w:bCs/>
          <w:sz w:val="22"/>
          <w:szCs w:val="22"/>
          <w:lang w:val="en-IN"/>
        </w:rPr>
        <w:t>PyTest</w:t>
      </w:r>
      <w:proofErr w:type="spellEnd"/>
      <w:r w:rsidRPr="00EE2316">
        <w:rPr>
          <w:rFonts w:cstheme="minorHAnsi"/>
          <w:b/>
          <w:bCs/>
          <w:sz w:val="22"/>
          <w:szCs w:val="22"/>
          <w:lang w:val="en-IN"/>
        </w:rPr>
        <w:t xml:space="preserve"> and Great Expectations</w:t>
      </w:r>
      <w:r w:rsidRPr="00EE2316">
        <w:rPr>
          <w:rFonts w:cstheme="minorHAnsi"/>
          <w:sz w:val="22"/>
          <w:szCs w:val="22"/>
          <w:lang w:val="en-IN"/>
        </w:rPr>
        <w:t>.</w:t>
      </w:r>
    </w:p>
    <w:p w14:paraId="69C43AEB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Configured </w:t>
      </w:r>
      <w:r w:rsidRPr="00EE2316">
        <w:rPr>
          <w:rFonts w:cstheme="minorHAnsi"/>
          <w:b/>
          <w:bCs/>
          <w:sz w:val="22"/>
          <w:szCs w:val="22"/>
          <w:lang w:val="en-IN"/>
        </w:rPr>
        <w:t>Kubernetes clusters</w:t>
      </w:r>
      <w:r w:rsidRPr="00EE2316">
        <w:rPr>
          <w:rFonts w:cstheme="minorHAnsi"/>
          <w:sz w:val="22"/>
          <w:szCs w:val="22"/>
          <w:lang w:val="en-IN"/>
        </w:rPr>
        <w:t xml:space="preserve"> to deploy and manage containerized </w:t>
      </w:r>
      <w:r w:rsidRPr="00EE2316">
        <w:rPr>
          <w:rFonts w:cstheme="minorHAnsi"/>
          <w:b/>
          <w:bCs/>
          <w:sz w:val="22"/>
          <w:szCs w:val="22"/>
          <w:lang w:val="en-IN"/>
        </w:rPr>
        <w:t>data processing applications</w:t>
      </w:r>
      <w:r w:rsidRPr="00EE2316">
        <w:rPr>
          <w:rFonts w:cstheme="minorHAnsi"/>
          <w:sz w:val="22"/>
          <w:szCs w:val="22"/>
          <w:lang w:val="en-IN"/>
        </w:rPr>
        <w:t>.</w:t>
      </w:r>
    </w:p>
    <w:p w14:paraId="281543A8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Developed and maintained </w:t>
      </w:r>
      <w:r w:rsidRPr="00EE2316">
        <w:rPr>
          <w:rFonts w:cstheme="minorHAnsi"/>
          <w:b/>
          <w:bCs/>
          <w:sz w:val="22"/>
          <w:szCs w:val="22"/>
          <w:lang w:val="en-IN"/>
        </w:rPr>
        <w:t>RESTful APIs</w:t>
      </w:r>
      <w:r w:rsidRPr="00EE2316">
        <w:rPr>
          <w:rFonts w:cstheme="minorHAnsi"/>
          <w:sz w:val="22"/>
          <w:szCs w:val="22"/>
          <w:lang w:val="en-IN"/>
        </w:rPr>
        <w:t xml:space="preserve"> to expose </w:t>
      </w:r>
      <w:r w:rsidRPr="00EE2316">
        <w:rPr>
          <w:rFonts w:cstheme="minorHAnsi"/>
          <w:b/>
          <w:bCs/>
          <w:sz w:val="22"/>
          <w:szCs w:val="22"/>
          <w:lang w:val="en-IN"/>
        </w:rPr>
        <w:t>processed data for internal applications and external reporting</w:t>
      </w:r>
      <w:r w:rsidRPr="00EE2316">
        <w:rPr>
          <w:rFonts w:cstheme="minorHAnsi"/>
          <w:sz w:val="22"/>
          <w:szCs w:val="22"/>
          <w:lang w:val="en-IN"/>
        </w:rPr>
        <w:t>.</w:t>
      </w:r>
    </w:p>
    <w:p w14:paraId="52D1484A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Implemented </w:t>
      </w:r>
      <w:r w:rsidRPr="00EE2316">
        <w:rPr>
          <w:rFonts w:cstheme="minorHAnsi"/>
          <w:b/>
          <w:bCs/>
          <w:sz w:val="22"/>
          <w:szCs w:val="22"/>
          <w:lang w:val="en-IN"/>
        </w:rPr>
        <w:t>machine learning feature stores</w:t>
      </w:r>
      <w:r w:rsidRPr="00EE2316">
        <w:rPr>
          <w:rFonts w:cstheme="minorHAnsi"/>
          <w:sz w:val="22"/>
          <w:szCs w:val="22"/>
          <w:lang w:val="en-IN"/>
        </w:rPr>
        <w:t xml:space="preserve"> in </w:t>
      </w:r>
      <w:r w:rsidRPr="00EE2316">
        <w:rPr>
          <w:rFonts w:cstheme="minorHAnsi"/>
          <w:b/>
          <w:bCs/>
          <w:sz w:val="22"/>
          <w:szCs w:val="22"/>
          <w:lang w:val="en-IN"/>
        </w:rPr>
        <w:t>Databricks</w:t>
      </w:r>
      <w:r w:rsidRPr="00EE2316">
        <w:rPr>
          <w:rFonts w:cstheme="minorHAnsi"/>
          <w:sz w:val="22"/>
          <w:szCs w:val="22"/>
          <w:lang w:val="en-IN"/>
        </w:rPr>
        <w:t xml:space="preserve"> for predictive analytics and AI-driven insights.</w:t>
      </w:r>
    </w:p>
    <w:p w14:paraId="41CF2AEE" w14:textId="3EB21412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Integrated </w:t>
      </w:r>
      <w:r w:rsidRPr="00EE2316">
        <w:rPr>
          <w:rFonts w:cstheme="minorHAnsi"/>
          <w:b/>
          <w:bCs/>
          <w:sz w:val="22"/>
          <w:szCs w:val="22"/>
          <w:lang w:val="en-IN"/>
        </w:rPr>
        <w:t>GraphQL APIs</w:t>
      </w:r>
      <w:r w:rsidRPr="00EE2316">
        <w:rPr>
          <w:rFonts w:cstheme="minorHAnsi"/>
          <w:sz w:val="22"/>
          <w:szCs w:val="22"/>
          <w:lang w:val="en-IN"/>
        </w:rPr>
        <w:t xml:space="preserve"> to enable efficient and flexible data retrieval for </w:t>
      </w:r>
      <w:r w:rsidR="00337F38">
        <w:rPr>
          <w:rFonts w:cstheme="minorHAnsi"/>
          <w:sz w:val="22"/>
          <w:szCs w:val="22"/>
          <w:lang w:val="en-IN"/>
        </w:rPr>
        <w:t>front-end</w:t>
      </w:r>
      <w:r w:rsidRPr="00EE2316">
        <w:rPr>
          <w:rFonts w:cstheme="minorHAnsi"/>
          <w:sz w:val="22"/>
          <w:szCs w:val="22"/>
          <w:lang w:val="en-IN"/>
        </w:rPr>
        <w:t xml:space="preserve"> applications.</w:t>
      </w:r>
    </w:p>
    <w:p w14:paraId="43AEC374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Set up </w:t>
      </w:r>
      <w:r w:rsidRPr="00EE2316">
        <w:rPr>
          <w:rFonts w:cstheme="minorHAnsi"/>
          <w:b/>
          <w:bCs/>
          <w:sz w:val="22"/>
          <w:szCs w:val="22"/>
          <w:lang w:val="en-IN"/>
        </w:rPr>
        <w:t>AWS Redshift Spectrum</w:t>
      </w:r>
      <w:r w:rsidRPr="00EE2316">
        <w:rPr>
          <w:rFonts w:cstheme="minorHAnsi"/>
          <w:sz w:val="22"/>
          <w:szCs w:val="22"/>
          <w:lang w:val="en-IN"/>
        </w:rPr>
        <w:t xml:space="preserve"> to query data across the </w:t>
      </w:r>
      <w:r w:rsidRPr="00EE2316">
        <w:rPr>
          <w:rFonts w:cstheme="minorHAnsi"/>
          <w:b/>
          <w:bCs/>
          <w:sz w:val="22"/>
          <w:szCs w:val="22"/>
          <w:lang w:val="en-IN"/>
        </w:rPr>
        <w:t>data lake and structured data sources</w:t>
      </w:r>
      <w:r w:rsidRPr="00EE2316">
        <w:rPr>
          <w:rFonts w:cstheme="minorHAnsi"/>
          <w:sz w:val="22"/>
          <w:szCs w:val="22"/>
          <w:lang w:val="en-IN"/>
        </w:rPr>
        <w:t>.</w:t>
      </w:r>
    </w:p>
    <w:p w14:paraId="228D0E90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Provided </w:t>
      </w:r>
      <w:r w:rsidRPr="00EE2316">
        <w:rPr>
          <w:rFonts w:cstheme="minorHAnsi"/>
          <w:b/>
          <w:bCs/>
          <w:sz w:val="22"/>
          <w:szCs w:val="22"/>
          <w:lang w:val="en-IN"/>
        </w:rPr>
        <w:t>knowledge transfer and technical training</w:t>
      </w:r>
      <w:r w:rsidRPr="00EE2316">
        <w:rPr>
          <w:rFonts w:cstheme="minorHAnsi"/>
          <w:sz w:val="22"/>
          <w:szCs w:val="22"/>
          <w:lang w:val="en-IN"/>
        </w:rPr>
        <w:t xml:space="preserve"> to junior data engineers and analysts on </w:t>
      </w:r>
      <w:r w:rsidRPr="00EE2316">
        <w:rPr>
          <w:rFonts w:cstheme="minorHAnsi"/>
          <w:b/>
          <w:bCs/>
          <w:sz w:val="22"/>
          <w:szCs w:val="22"/>
          <w:lang w:val="en-IN"/>
        </w:rPr>
        <w:t>best practices and cloud data architecture</w:t>
      </w:r>
      <w:r w:rsidRPr="00EE2316">
        <w:rPr>
          <w:rFonts w:cstheme="minorHAnsi"/>
          <w:sz w:val="22"/>
          <w:szCs w:val="22"/>
          <w:lang w:val="en-IN"/>
        </w:rPr>
        <w:t>.</w:t>
      </w:r>
    </w:p>
    <w:p w14:paraId="1874607D" w14:textId="77777777" w:rsidR="00EE2316" w:rsidRPr="00EE2316" w:rsidRDefault="00EE2316" w:rsidP="009A701D">
      <w:pPr>
        <w:pStyle w:val="NoSpacing"/>
        <w:numPr>
          <w:ilvl w:val="0"/>
          <w:numId w:val="15"/>
        </w:numPr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sz w:val="22"/>
          <w:szCs w:val="22"/>
          <w:lang w:val="en-IN"/>
        </w:rPr>
        <w:t xml:space="preserve">Collaborated with </w:t>
      </w:r>
      <w:r w:rsidRPr="00EE2316">
        <w:rPr>
          <w:rFonts w:cstheme="minorHAnsi"/>
          <w:b/>
          <w:bCs/>
          <w:sz w:val="22"/>
          <w:szCs w:val="22"/>
          <w:lang w:val="en-IN"/>
        </w:rPr>
        <w:t>cross-functional teams</w:t>
      </w:r>
      <w:r w:rsidRPr="00EE2316">
        <w:rPr>
          <w:rFonts w:cstheme="minorHAnsi"/>
          <w:sz w:val="22"/>
          <w:szCs w:val="22"/>
          <w:lang w:val="en-IN"/>
        </w:rPr>
        <w:t xml:space="preserve"> including </w:t>
      </w:r>
      <w:r w:rsidRPr="00EE2316">
        <w:rPr>
          <w:rFonts w:cstheme="minorHAnsi"/>
          <w:b/>
          <w:bCs/>
          <w:sz w:val="22"/>
          <w:szCs w:val="22"/>
          <w:lang w:val="en-IN"/>
        </w:rPr>
        <w:t>data scientists, BI analysts, and product managers</w:t>
      </w:r>
      <w:r w:rsidRPr="00EE2316">
        <w:rPr>
          <w:rFonts w:cstheme="minorHAnsi"/>
          <w:sz w:val="22"/>
          <w:szCs w:val="22"/>
          <w:lang w:val="en-IN"/>
        </w:rPr>
        <w:t xml:space="preserve"> to define </w:t>
      </w:r>
      <w:r w:rsidRPr="00EE2316">
        <w:rPr>
          <w:rFonts w:cstheme="minorHAnsi"/>
          <w:b/>
          <w:bCs/>
          <w:sz w:val="22"/>
          <w:szCs w:val="22"/>
          <w:lang w:val="en-IN"/>
        </w:rPr>
        <w:t>data strategy and reporting needs</w:t>
      </w:r>
      <w:r w:rsidRPr="00EE2316">
        <w:rPr>
          <w:rFonts w:cstheme="minorHAnsi"/>
          <w:sz w:val="22"/>
          <w:szCs w:val="22"/>
          <w:lang w:val="en-IN"/>
        </w:rPr>
        <w:t>.</w:t>
      </w:r>
    </w:p>
    <w:p w14:paraId="600D368A" w14:textId="1F792DA3" w:rsidR="00EE2316" w:rsidRPr="00EE2316" w:rsidRDefault="00EE2316" w:rsidP="00EE2316">
      <w:pPr>
        <w:pStyle w:val="NoSpacing"/>
        <w:jc w:val="both"/>
        <w:rPr>
          <w:rFonts w:cstheme="minorHAnsi"/>
          <w:sz w:val="22"/>
          <w:szCs w:val="22"/>
          <w:lang w:val="en-IN"/>
        </w:rPr>
      </w:pPr>
      <w:r w:rsidRPr="00EE2316">
        <w:rPr>
          <w:rFonts w:cstheme="minorHAnsi"/>
          <w:b/>
          <w:bCs/>
          <w:sz w:val="22"/>
          <w:szCs w:val="22"/>
          <w:u w:val="single"/>
          <w:lang w:val="en-IN"/>
        </w:rPr>
        <w:t>Environment:</w:t>
      </w:r>
      <w:r w:rsidR="00337F38">
        <w:rPr>
          <w:rFonts w:cstheme="minorHAnsi"/>
          <w:b/>
          <w:bCs/>
          <w:sz w:val="22"/>
          <w:szCs w:val="22"/>
          <w:lang w:val="en-IN"/>
        </w:rPr>
        <w:t xml:space="preserve"> </w:t>
      </w:r>
      <w:r w:rsidRPr="00EE2316">
        <w:rPr>
          <w:rFonts w:cstheme="minorHAnsi"/>
          <w:sz w:val="22"/>
          <w:szCs w:val="22"/>
          <w:lang w:val="en-IN"/>
        </w:rPr>
        <w:t>Python (Pandas, PySpark), SQL (PostgreSQL, MySQL, SQL Server), Java/Scala, Bash</w:t>
      </w:r>
      <w:r w:rsidR="00710052">
        <w:rPr>
          <w:rFonts w:cstheme="minorHAnsi"/>
          <w:sz w:val="22"/>
          <w:szCs w:val="22"/>
          <w:lang w:val="en-IN"/>
        </w:rPr>
        <w:t xml:space="preserve">, </w:t>
      </w:r>
      <w:r w:rsidRPr="00EE2316">
        <w:rPr>
          <w:rFonts w:cstheme="minorHAnsi"/>
          <w:sz w:val="22"/>
          <w:szCs w:val="22"/>
          <w:lang w:val="en-IN"/>
        </w:rPr>
        <w:t>Apache Spark, Apache Kafka, Hadoop (HDFS, Hive, HBase)</w:t>
      </w:r>
      <w:r w:rsidR="00710052">
        <w:rPr>
          <w:rFonts w:cstheme="minorHAnsi"/>
          <w:sz w:val="22"/>
          <w:szCs w:val="22"/>
          <w:lang w:val="en-IN"/>
        </w:rPr>
        <w:t xml:space="preserve">, </w:t>
      </w:r>
      <w:r w:rsidRPr="00EE2316">
        <w:rPr>
          <w:rFonts w:cstheme="minorHAnsi"/>
          <w:sz w:val="22"/>
          <w:szCs w:val="22"/>
          <w:lang w:val="en-IN"/>
        </w:rPr>
        <w:t>AWS (S3, Glue, Redshift, Lambda, EMR, Athena, Kinesis, DynamoDB, EC2, SNS, SQS), GCP (BigQuery, Dataflow, Cloud Composer), Azure (Data Factory, Synapse, Databricks)</w:t>
      </w:r>
      <w:r w:rsidR="00337F38">
        <w:rPr>
          <w:rFonts w:cstheme="minorHAnsi"/>
          <w:sz w:val="22"/>
          <w:szCs w:val="22"/>
          <w:lang w:val="en-IN"/>
        </w:rPr>
        <w:t xml:space="preserve">, </w:t>
      </w:r>
      <w:r w:rsidRPr="00EE2316">
        <w:rPr>
          <w:rFonts w:cstheme="minorHAnsi"/>
          <w:sz w:val="22"/>
          <w:szCs w:val="22"/>
          <w:lang w:val="en-IN"/>
        </w:rPr>
        <w:t>Snowflake, Redshift, BigQuery, Apache NiFi, Talend, Informatica</w:t>
      </w:r>
      <w:r w:rsidR="00337F38">
        <w:rPr>
          <w:rFonts w:cstheme="minorHAnsi"/>
          <w:sz w:val="22"/>
          <w:szCs w:val="22"/>
          <w:lang w:val="en-IN"/>
        </w:rPr>
        <w:t xml:space="preserve">, </w:t>
      </w:r>
      <w:r w:rsidRPr="00EE2316">
        <w:rPr>
          <w:rFonts w:cstheme="minorHAnsi"/>
          <w:sz w:val="22"/>
          <w:szCs w:val="22"/>
          <w:lang w:val="en-IN"/>
        </w:rPr>
        <w:t>Docker, Kubernetes, Jenkins, GitHub Actions, GitLab CI/CD, Terraform, CloudFormation</w:t>
      </w:r>
      <w:r w:rsidR="00337F38">
        <w:rPr>
          <w:rFonts w:cstheme="minorHAnsi"/>
          <w:sz w:val="22"/>
          <w:szCs w:val="22"/>
          <w:lang w:val="en-IN"/>
        </w:rPr>
        <w:t xml:space="preserve">, </w:t>
      </w:r>
      <w:r w:rsidRPr="00EE2316">
        <w:rPr>
          <w:rFonts w:cstheme="minorHAnsi"/>
          <w:sz w:val="22"/>
          <w:szCs w:val="22"/>
          <w:lang w:val="en-IN"/>
        </w:rPr>
        <w:t xml:space="preserve">Tableau, Power BI, Looker, </w:t>
      </w:r>
      <w:proofErr w:type="spellStart"/>
      <w:r w:rsidRPr="00EE2316">
        <w:rPr>
          <w:rFonts w:cstheme="minorHAnsi"/>
          <w:sz w:val="22"/>
          <w:szCs w:val="22"/>
          <w:lang w:val="en-IN"/>
        </w:rPr>
        <w:t>Metabase</w:t>
      </w:r>
      <w:proofErr w:type="spellEnd"/>
      <w:r w:rsidR="00337F38">
        <w:rPr>
          <w:rFonts w:cstheme="minorHAnsi"/>
          <w:sz w:val="22"/>
          <w:szCs w:val="22"/>
          <w:lang w:val="en-IN"/>
        </w:rPr>
        <w:t xml:space="preserve">, </w:t>
      </w:r>
      <w:r w:rsidRPr="00EE2316">
        <w:rPr>
          <w:rFonts w:cstheme="minorHAnsi"/>
          <w:sz w:val="22"/>
          <w:szCs w:val="22"/>
          <w:lang w:val="en-IN"/>
        </w:rPr>
        <w:t>Apache Atlas, Collibra, GDPR &amp; HIPAA compliance</w:t>
      </w:r>
      <w:r w:rsidR="00337F38">
        <w:rPr>
          <w:rFonts w:cstheme="minorHAnsi"/>
          <w:sz w:val="22"/>
          <w:szCs w:val="22"/>
          <w:lang w:val="en-IN"/>
        </w:rPr>
        <w:t>.</w:t>
      </w:r>
    </w:p>
    <w:p w14:paraId="0C044042" w14:textId="77777777" w:rsidR="00EE2316" w:rsidRPr="00EE2316" w:rsidRDefault="00EE2316" w:rsidP="00F51C78">
      <w:pPr>
        <w:pStyle w:val="NoSpacing"/>
        <w:jc w:val="both"/>
        <w:rPr>
          <w:rFonts w:cstheme="minorHAnsi"/>
          <w:sz w:val="22"/>
          <w:szCs w:val="22"/>
        </w:rPr>
      </w:pPr>
    </w:p>
    <w:p w14:paraId="696652EA" w14:textId="0F629BD5" w:rsidR="00CE1D60" w:rsidRDefault="00CE1D60" w:rsidP="00F51C78">
      <w:pPr>
        <w:pStyle w:val="NoSpacing"/>
        <w:jc w:val="both"/>
        <w:rPr>
          <w:rFonts w:cstheme="minorHAnsi"/>
          <w:b/>
          <w:bCs/>
          <w:sz w:val="22"/>
          <w:szCs w:val="22"/>
        </w:rPr>
      </w:pPr>
      <w:proofErr w:type="spellStart"/>
      <w:r w:rsidRPr="000F6240">
        <w:rPr>
          <w:rFonts w:cstheme="minorHAnsi"/>
          <w:b/>
          <w:bCs/>
          <w:sz w:val="22"/>
          <w:szCs w:val="22"/>
        </w:rPr>
        <w:t>Suwin</w:t>
      </w:r>
      <w:proofErr w:type="spellEnd"/>
      <w:r w:rsidRPr="000F6240">
        <w:rPr>
          <w:rFonts w:cstheme="minorHAnsi"/>
          <w:b/>
          <w:bCs/>
          <w:sz w:val="22"/>
          <w:szCs w:val="22"/>
        </w:rPr>
        <w:t xml:space="preserve"> Software Solutions, India</w:t>
      </w:r>
      <w:r>
        <w:rPr>
          <w:rFonts w:cstheme="minorHAnsi"/>
          <w:b/>
          <w:bCs/>
          <w:sz w:val="22"/>
          <w:szCs w:val="22"/>
        </w:rPr>
        <w:t xml:space="preserve"> </w:t>
      </w:r>
      <w:r w:rsidR="00C6212A">
        <w:rPr>
          <w:rFonts w:cstheme="minorHAnsi"/>
          <w:b/>
          <w:bCs/>
          <w:sz w:val="22"/>
          <w:szCs w:val="22"/>
        </w:rPr>
        <w:tab/>
      </w:r>
      <w:r w:rsidR="00C6212A">
        <w:rPr>
          <w:rFonts w:cstheme="minorHAnsi"/>
          <w:b/>
          <w:bCs/>
          <w:sz w:val="22"/>
          <w:szCs w:val="22"/>
        </w:rPr>
        <w:tab/>
      </w:r>
      <w:r w:rsidR="00C6212A">
        <w:rPr>
          <w:rFonts w:cstheme="minorHAnsi"/>
          <w:b/>
          <w:bCs/>
          <w:sz w:val="22"/>
          <w:szCs w:val="22"/>
        </w:rPr>
        <w:tab/>
      </w:r>
      <w:r w:rsidR="00C6212A">
        <w:rPr>
          <w:rFonts w:cstheme="minorHAnsi"/>
          <w:b/>
          <w:bCs/>
          <w:sz w:val="22"/>
          <w:szCs w:val="22"/>
        </w:rPr>
        <w:tab/>
      </w:r>
      <w:r w:rsidR="00C6212A">
        <w:rPr>
          <w:rFonts w:cstheme="minorHAnsi"/>
          <w:b/>
          <w:bCs/>
          <w:sz w:val="22"/>
          <w:szCs w:val="22"/>
        </w:rPr>
        <w:tab/>
      </w:r>
      <w:r w:rsidR="00C6212A">
        <w:rPr>
          <w:rFonts w:cstheme="minorHAnsi"/>
          <w:b/>
          <w:bCs/>
          <w:sz w:val="22"/>
          <w:szCs w:val="22"/>
        </w:rPr>
        <w:tab/>
      </w:r>
      <w:r w:rsidR="00C6212A">
        <w:rPr>
          <w:rFonts w:cstheme="minorHAnsi"/>
          <w:b/>
          <w:bCs/>
          <w:sz w:val="22"/>
          <w:szCs w:val="22"/>
        </w:rPr>
        <w:tab/>
      </w:r>
      <w:r w:rsidR="00C6212A">
        <w:rPr>
          <w:rFonts w:cstheme="minorHAnsi"/>
          <w:b/>
          <w:bCs/>
          <w:sz w:val="22"/>
          <w:szCs w:val="22"/>
        </w:rPr>
        <w:tab/>
      </w:r>
      <w:r w:rsidR="0004489F">
        <w:rPr>
          <w:rFonts w:cstheme="minorHAnsi"/>
          <w:b/>
          <w:bCs/>
          <w:sz w:val="22"/>
          <w:szCs w:val="22"/>
        </w:rPr>
        <w:t>Jan’18 – Aug’</w:t>
      </w:r>
      <w:r w:rsidR="00C6212A">
        <w:rPr>
          <w:rFonts w:cstheme="minorHAnsi"/>
          <w:b/>
          <w:bCs/>
          <w:sz w:val="22"/>
          <w:szCs w:val="22"/>
        </w:rPr>
        <w:t>19</w:t>
      </w:r>
    </w:p>
    <w:p w14:paraId="7F41F32E" w14:textId="77777777" w:rsidR="00C6212A" w:rsidRPr="00F51C78" w:rsidRDefault="00C6212A" w:rsidP="00C6212A">
      <w:pPr>
        <w:pStyle w:val="NoSpacing"/>
        <w:jc w:val="both"/>
        <w:rPr>
          <w:rFonts w:cstheme="minorHAnsi"/>
          <w:b/>
          <w:bCs/>
          <w:sz w:val="22"/>
          <w:szCs w:val="22"/>
        </w:rPr>
      </w:pPr>
      <w:r w:rsidRPr="00F51C78">
        <w:rPr>
          <w:rFonts w:cstheme="minorHAnsi"/>
          <w:b/>
          <w:bCs/>
          <w:sz w:val="22"/>
          <w:szCs w:val="22"/>
        </w:rPr>
        <w:t>Role: Data Engineer</w:t>
      </w:r>
    </w:p>
    <w:p w14:paraId="211755F6" w14:textId="77777777" w:rsidR="00111B09" w:rsidRPr="00111B09" w:rsidRDefault="00111B09" w:rsidP="00111B09">
      <w:pPr>
        <w:pStyle w:val="NoSpacing"/>
        <w:jc w:val="both"/>
        <w:rPr>
          <w:rFonts w:cstheme="minorHAnsi"/>
          <w:b/>
          <w:bCs/>
          <w:sz w:val="22"/>
          <w:szCs w:val="22"/>
          <w:lang w:val="en-IN"/>
        </w:rPr>
      </w:pPr>
      <w:r w:rsidRPr="00111B09">
        <w:rPr>
          <w:rFonts w:cstheme="minorHAnsi"/>
          <w:b/>
          <w:bCs/>
          <w:sz w:val="22"/>
          <w:szCs w:val="22"/>
          <w:lang w:val="en-IN"/>
        </w:rPr>
        <w:t>Project: Enterprise Data Pipeline Optimization</w:t>
      </w:r>
    </w:p>
    <w:p w14:paraId="560F1AA1" w14:textId="7A4303FF" w:rsidR="00111B09" w:rsidRPr="00111B09" w:rsidRDefault="00111B09" w:rsidP="00111B09">
      <w:pPr>
        <w:pStyle w:val="NoSpacing"/>
        <w:jc w:val="both"/>
        <w:rPr>
          <w:rFonts w:cstheme="minorHAnsi"/>
          <w:b/>
          <w:bCs/>
          <w:sz w:val="22"/>
          <w:szCs w:val="22"/>
          <w:lang w:val="en-IN"/>
        </w:rPr>
      </w:pPr>
      <w:r w:rsidRPr="00111B09">
        <w:rPr>
          <w:rFonts w:cstheme="minorHAnsi"/>
          <w:b/>
          <w:bCs/>
          <w:sz w:val="22"/>
          <w:szCs w:val="22"/>
          <w:lang w:val="en-IN"/>
        </w:rPr>
        <w:t>Description:</w:t>
      </w:r>
      <w:r w:rsidR="00383A0F">
        <w:rPr>
          <w:rFonts w:cstheme="minorHAnsi"/>
          <w:b/>
          <w:bCs/>
          <w:sz w:val="22"/>
          <w:szCs w:val="22"/>
          <w:lang w:val="en-IN"/>
        </w:rPr>
        <w:t xml:space="preserve"> </w:t>
      </w:r>
      <w:r w:rsidRPr="00111B09">
        <w:rPr>
          <w:rFonts w:cstheme="minorHAnsi"/>
          <w:sz w:val="22"/>
          <w:szCs w:val="22"/>
          <w:lang w:val="en-IN"/>
        </w:rPr>
        <w:t>The project aimed to design and implement a scalable data pipeline to streamline data ingestion, transformation, and analytics across multiple data sources. The goal was to optimize ETL processes, enhance data quality, and improve reporting capabilities for real-time and batch data processing. The solution leveraged cloud-based technologies, big data frameworks, and distributed computing to handle high-volume data efficiently.</w:t>
      </w:r>
    </w:p>
    <w:p w14:paraId="42360281" w14:textId="1E593D39" w:rsidR="00111B09" w:rsidRPr="00111B09" w:rsidRDefault="00111B09" w:rsidP="00111B09">
      <w:pPr>
        <w:pStyle w:val="NoSpacing"/>
        <w:jc w:val="both"/>
        <w:rPr>
          <w:rFonts w:cstheme="minorHAnsi"/>
          <w:b/>
          <w:bCs/>
          <w:sz w:val="22"/>
          <w:szCs w:val="22"/>
          <w:u w:val="single"/>
          <w:lang w:val="en-IN"/>
        </w:rPr>
      </w:pPr>
      <w:r w:rsidRPr="00111B09">
        <w:rPr>
          <w:rFonts w:cstheme="minorHAnsi"/>
          <w:b/>
          <w:bCs/>
          <w:sz w:val="22"/>
          <w:szCs w:val="22"/>
          <w:u w:val="single"/>
          <w:lang w:val="en-IN"/>
        </w:rPr>
        <w:t>Responsibilities:</w:t>
      </w:r>
    </w:p>
    <w:p w14:paraId="2D0AE0D6" w14:textId="77777777" w:rsidR="00111B09" w:rsidRPr="00111B09" w:rsidRDefault="00111B09" w:rsidP="009A701D">
      <w:pPr>
        <w:pStyle w:val="NoSpacing"/>
        <w:numPr>
          <w:ilvl w:val="0"/>
          <w:numId w:val="16"/>
        </w:numPr>
        <w:jc w:val="both"/>
        <w:rPr>
          <w:rFonts w:cstheme="minorHAnsi"/>
          <w:sz w:val="22"/>
          <w:szCs w:val="22"/>
          <w:lang w:val="en-IN"/>
        </w:rPr>
      </w:pPr>
      <w:r w:rsidRPr="00111B09">
        <w:rPr>
          <w:rFonts w:cstheme="minorHAnsi"/>
          <w:sz w:val="22"/>
          <w:szCs w:val="22"/>
          <w:lang w:val="en-IN"/>
        </w:rPr>
        <w:t>Designed and developed scalable ETL pipelines for data ingestion from structured and unstructured data sources.</w:t>
      </w:r>
    </w:p>
    <w:p w14:paraId="156040A5" w14:textId="77777777" w:rsidR="00111B09" w:rsidRPr="00111B09" w:rsidRDefault="00111B09" w:rsidP="009A701D">
      <w:pPr>
        <w:pStyle w:val="NoSpacing"/>
        <w:numPr>
          <w:ilvl w:val="0"/>
          <w:numId w:val="16"/>
        </w:numPr>
        <w:jc w:val="both"/>
        <w:rPr>
          <w:rFonts w:cstheme="minorHAnsi"/>
          <w:sz w:val="22"/>
          <w:szCs w:val="22"/>
          <w:lang w:val="en-IN"/>
        </w:rPr>
      </w:pPr>
      <w:r w:rsidRPr="00111B09">
        <w:rPr>
          <w:rFonts w:cstheme="minorHAnsi"/>
          <w:sz w:val="22"/>
          <w:szCs w:val="22"/>
          <w:lang w:val="en-IN"/>
        </w:rPr>
        <w:t>Built real-time data streaming solutions using Apache Kafka for efficient data processing.</w:t>
      </w:r>
    </w:p>
    <w:p w14:paraId="289CB7AF" w14:textId="77777777" w:rsidR="00111B09" w:rsidRPr="00111B09" w:rsidRDefault="00111B09" w:rsidP="009A701D">
      <w:pPr>
        <w:pStyle w:val="NoSpacing"/>
        <w:numPr>
          <w:ilvl w:val="0"/>
          <w:numId w:val="16"/>
        </w:numPr>
        <w:jc w:val="both"/>
        <w:rPr>
          <w:rFonts w:cstheme="minorHAnsi"/>
          <w:sz w:val="22"/>
          <w:szCs w:val="22"/>
          <w:lang w:val="en-IN"/>
        </w:rPr>
      </w:pPr>
      <w:r w:rsidRPr="00111B09">
        <w:rPr>
          <w:rFonts w:cstheme="minorHAnsi"/>
          <w:sz w:val="22"/>
          <w:szCs w:val="22"/>
          <w:lang w:val="en-IN"/>
        </w:rPr>
        <w:t>Implemented batch data processing with Apache Spark, optimizing performance for large datasets.</w:t>
      </w:r>
    </w:p>
    <w:p w14:paraId="1F3F81D4" w14:textId="77777777" w:rsidR="00111B09" w:rsidRPr="00111B09" w:rsidRDefault="00111B09" w:rsidP="009A701D">
      <w:pPr>
        <w:pStyle w:val="NoSpacing"/>
        <w:numPr>
          <w:ilvl w:val="0"/>
          <w:numId w:val="16"/>
        </w:numPr>
        <w:jc w:val="both"/>
        <w:rPr>
          <w:rFonts w:cstheme="minorHAnsi"/>
          <w:sz w:val="22"/>
          <w:szCs w:val="22"/>
          <w:lang w:val="en-IN"/>
        </w:rPr>
      </w:pPr>
      <w:r w:rsidRPr="00111B09">
        <w:rPr>
          <w:rFonts w:cstheme="minorHAnsi"/>
          <w:sz w:val="22"/>
          <w:szCs w:val="22"/>
          <w:lang w:val="en-IN"/>
        </w:rPr>
        <w:t>Developed and maintained data lake solutions on AWS S3 and Azure Data Lake Storage.</w:t>
      </w:r>
    </w:p>
    <w:p w14:paraId="62645FE8" w14:textId="77777777" w:rsidR="00111B09" w:rsidRPr="00111B09" w:rsidRDefault="00111B09" w:rsidP="009A701D">
      <w:pPr>
        <w:pStyle w:val="NoSpacing"/>
        <w:numPr>
          <w:ilvl w:val="0"/>
          <w:numId w:val="16"/>
        </w:numPr>
        <w:jc w:val="both"/>
        <w:rPr>
          <w:rFonts w:cstheme="minorHAnsi"/>
          <w:sz w:val="22"/>
          <w:szCs w:val="22"/>
          <w:lang w:val="en-IN"/>
        </w:rPr>
      </w:pPr>
      <w:r w:rsidRPr="00111B09">
        <w:rPr>
          <w:rFonts w:cstheme="minorHAnsi"/>
          <w:sz w:val="22"/>
          <w:szCs w:val="22"/>
          <w:lang w:val="en-IN"/>
        </w:rPr>
        <w:t>Optimized database performance by indexing, partitioning, and query tuning in Snowflake and Redshift.</w:t>
      </w:r>
    </w:p>
    <w:p w14:paraId="3FC02278" w14:textId="77777777" w:rsidR="00111B09" w:rsidRPr="00111B09" w:rsidRDefault="00111B09" w:rsidP="009A701D">
      <w:pPr>
        <w:pStyle w:val="NoSpacing"/>
        <w:numPr>
          <w:ilvl w:val="0"/>
          <w:numId w:val="16"/>
        </w:numPr>
        <w:jc w:val="both"/>
        <w:rPr>
          <w:rFonts w:cstheme="minorHAnsi"/>
          <w:sz w:val="22"/>
          <w:szCs w:val="22"/>
          <w:lang w:val="en-IN"/>
        </w:rPr>
      </w:pPr>
      <w:r w:rsidRPr="00111B09">
        <w:rPr>
          <w:rFonts w:cstheme="minorHAnsi"/>
          <w:sz w:val="22"/>
          <w:szCs w:val="22"/>
          <w:lang w:val="en-IN"/>
        </w:rPr>
        <w:t>Created data transformation scripts in Python and SQL to clean and standardize raw data.</w:t>
      </w:r>
    </w:p>
    <w:p w14:paraId="48F7319B" w14:textId="77777777" w:rsidR="00111B09" w:rsidRPr="00111B09" w:rsidRDefault="00111B09" w:rsidP="009A701D">
      <w:pPr>
        <w:pStyle w:val="NoSpacing"/>
        <w:numPr>
          <w:ilvl w:val="0"/>
          <w:numId w:val="16"/>
        </w:numPr>
        <w:jc w:val="both"/>
        <w:rPr>
          <w:rFonts w:cstheme="minorHAnsi"/>
          <w:sz w:val="22"/>
          <w:szCs w:val="22"/>
          <w:lang w:val="en-IN"/>
        </w:rPr>
      </w:pPr>
      <w:r w:rsidRPr="00111B09">
        <w:rPr>
          <w:rFonts w:cstheme="minorHAnsi"/>
          <w:sz w:val="22"/>
          <w:szCs w:val="22"/>
          <w:lang w:val="en-IN"/>
        </w:rPr>
        <w:t>Integrated third-party APIs to fetch external datasets and enrich analytical models.</w:t>
      </w:r>
    </w:p>
    <w:p w14:paraId="4E36E33F" w14:textId="77777777" w:rsidR="00111B09" w:rsidRPr="00111B09" w:rsidRDefault="00111B09" w:rsidP="009A701D">
      <w:pPr>
        <w:pStyle w:val="NoSpacing"/>
        <w:numPr>
          <w:ilvl w:val="0"/>
          <w:numId w:val="16"/>
        </w:numPr>
        <w:jc w:val="both"/>
        <w:rPr>
          <w:rFonts w:cstheme="minorHAnsi"/>
          <w:sz w:val="22"/>
          <w:szCs w:val="22"/>
          <w:lang w:val="en-IN"/>
        </w:rPr>
      </w:pPr>
      <w:r w:rsidRPr="00111B09">
        <w:rPr>
          <w:rFonts w:cstheme="minorHAnsi"/>
          <w:sz w:val="22"/>
          <w:szCs w:val="22"/>
          <w:lang w:val="en-IN"/>
        </w:rPr>
        <w:t>Automated workflow orchestration using Apache Airflow, ensuring timely data processing.</w:t>
      </w:r>
    </w:p>
    <w:p w14:paraId="2AB8BCDB" w14:textId="77777777" w:rsidR="00111B09" w:rsidRPr="00111B09" w:rsidRDefault="00111B09" w:rsidP="009A701D">
      <w:pPr>
        <w:pStyle w:val="NoSpacing"/>
        <w:numPr>
          <w:ilvl w:val="0"/>
          <w:numId w:val="16"/>
        </w:numPr>
        <w:jc w:val="both"/>
        <w:rPr>
          <w:rFonts w:cstheme="minorHAnsi"/>
          <w:sz w:val="22"/>
          <w:szCs w:val="22"/>
          <w:lang w:val="en-IN"/>
        </w:rPr>
      </w:pPr>
      <w:r w:rsidRPr="00111B09">
        <w:rPr>
          <w:rFonts w:cstheme="minorHAnsi"/>
          <w:sz w:val="22"/>
          <w:szCs w:val="22"/>
          <w:lang w:val="en-IN"/>
        </w:rPr>
        <w:t>Implemented data quality checks and validation mechanisms to ensure accuracy and consistency.</w:t>
      </w:r>
    </w:p>
    <w:p w14:paraId="0C31F6A7" w14:textId="77777777" w:rsidR="00111B09" w:rsidRPr="00111B09" w:rsidRDefault="00111B09" w:rsidP="009A701D">
      <w:pPr>
        <w:pStyle w:val="NoSpacing"/>
        <w:numPr>
          <w:ilvl w:val="0"/>
          <w:numId w:val="16"/>
        </w:numPr>
        <w:jc w:val="both"/>
        <w:rPr>
          <w:rFonts w:cstheme="minorHAnsi"/>
          <w:sz w:val="22"/>
          <w:szCs w:val="22"/>
          <w:lang w:val="en-IN"/>
        </w:rPr>
      </w:pPr>
      <w:r w:rsidRPr="00111B09">
        <w:rPr>
          <w:rFonts w:cstheme="minorHAnsi"/>
          <w:sz w:val="22"/>
          <w:szCs w:val="22"/>
          <w:lang w:val="en-IN"/>
        </w:rPr>
        <w:t>Designed data models and optimized schema structures for analytical and transactional workloads.</w:t>
      </w:r>
    </w:p>
    <w:p w14:paraId="73D01704" w14:textId="77777777" w:rsidR="00111B09" w:rsidRPr="00111B09" w:rsidRDefault="00111B09" w:rsidP="009A701D">
      <w:pPr>
        <w:pStyle w:val="NoSpacing"/>
        <w:numPr>
          <w:ilvl w:val="0"/>
          <w:numId w:val="16"/>
        </w:numPr>
        <w:jc w:val="both"/>
        <w:rPr>
          <w:rFonts w:cstheme="minorHAnsi"/>
          <w:sz w:val="22"/>
          <w:szCs w:val="22"/>
          <w:lang w:val="en-IN"/>
        </w:rPr>
      </w:pPr>
      <w:r w:rsidRPr="00111B09">
        <w:rPr>
          <w:rFonts w:cstheme="minorHAnsi"/>
          <w:sz w:val="22"/>
          <w:szCs w:val="22"/>
          <w:lang w:val="en-IN"/>
        </w:rPr>
        <w:t>Deployed data pipeline solutions using Docker and Kubernetes for containerized execution.</w:t>
      </w:r>
    </w:p>
    <w:p w14:paraId="110FF70E" w14:textId="77777777" w:rsidR="00111B09" w:rsidRPr="00111B09" w:rsidRDefault="00111B09" w:rsidP="009A701D">
      <w:pPr>
        <w:pStyle w:val="NoSpacing"/>
        <w:numPr>
          <w:ilvl w:val="0"/>
          <w:numId w:val="16"/>
        </w:numPr>
        <w:jc w:val="both"/>
        <w:rPr>
          <w:rFonts w:cstheme="minorHAnsi"/>
          <w:sz w:val="22"/>
          <w:szCs w:val="22"/>
          <w:lang w:val="en-IN"/>
        </w:rPr>
      </w:pPr>
      <w:r w:rsidRPr="00111B09">
        <w:rPr>
          <w:rFonts w:cstheme="minorHAnsi"/>
          <w:sz w:val="22"/>
          <w:szCs w:val="22"/>
          <w:lang w:val="en-IN"/>
        </w:rPr>
        <w:t>Collaborated with data scientists and analysts to provide clean and structured datasets for machine learning models.</w:t>
      </w:r>
    </w:p>
    <w:p w14:paraId="2C859EA4" w14:textId="77777777" w:rsidR="00111B09" w:rsidRPr="00111B09" w:rsidRDefault="00111B09" w:rsidP="009A701D">
      <w:pPr>
        <w:pStyle w:val="NoSpacing"/>
        <w:numPr>
          <w:ilvl w:val="0"/>
          <w:numId w:val="16"/>
        </w:numPr>
        <w:jc w:val="both"/>
        <w:rPr>
          <w:rFonts w:cstheme="minorHAnsi"/>
          <w:sz w:val="22"/>
          <w:szCs w:val="22"/>
          <w:lang w:val="en-IN"/>
        </w:rPr>
      </w:pPr>
      <w:r w:rsidRPr="00111B09">
        <w:rPr>
          <w:rFonts w:cstheme="minorHAnsi"/>
          <w:sz w:val="22"/>
          <w:szCs w:val="22"/>
          <w:lang w:val="en-IN"/>
        </w:rPr>
        <w:t>Established data security measures, including encryption, access controls, and compliance adherence.</w:t>
      </w:r>
    </w:p>
    <w:p w14:paraId="1D23C928" w14:textId="77777777" w:rsidR="00111B09" w:rsidRPr="00111B09" w:rsidRDefault="00111B09" w:rsidP="009A701D">
      <w:pPr>
        <w:pStyle w:val="NoSpacing"/>
        <w:numPr>
          <w:ilvl w:val="0"/>
          <w:numId w:val="16"/>
        </w:numPr>
        <w:jc w:val="both"/>
        <w:rPr>
          <w:rFonts w:cstheme="minorHAnsi"/>
          <w:sz w:val="22"/>
          <w:szCs w:val="22"/>
          <w:lang w:val="en-IN"/>
        </w:rPr>
      </w:pPr>
      <w:r w:rsidRPr="00111B09">
        <w:rPr>
          <w:rFonts w:cstheme="minorHAnsi"/>
          <w:sz w:val="22"/>
          <w:szCs w:val="22"/>
          <w:lang w:val="en-IN"/>
        </w:rPr>
        <w:t>Designed and implemented CDC (Change Data Capture) processes for real-time database synchronization.</w:t>
      </w:r>
    </w:p>
    <w:p w14:paraId="00E8B344" w14:textId="77777777" w:rsidR="00111B09" w:rsidRPr="00111B09" w:rsidRDefault="00111B09" w:rsidP="009A701D">
      <w:pPr>
        <w:pStyle w:val="NoSpacing"/>
        <w:numPr>
          <w:ilvl w:val="0"/>
          <w:numId w:val="16"/>
        </w:numPr>
        <w:jc w:val="both"/>
        <w:rPr>
          <w:rFonts w:cstheme="minorHAnsi"/>
          <w:sz w:val="22"/>
          <w:szCs w:val="22"/>
          <w:lang w:val="en-IN"/>
        </w:rPr>
      </w:pPr>
      <w:r w:rsidRPr="00111B09">
        <w:rPr>
          <w:rFonts w:cstheme="minorHAnsi"/>
          <w:sz w:val="22"/>
          <w:szCs w:val="22"/>
          <w:lang w:val="en-IN"/>
        </w:rPr>
        <w:lastRenderedPageBreak/>
        <w:t>Developed dashboards using Power BI and Tableau for business insights and reporting.</w:t>
      </w:r>
    </w:p>
    <w:p w14:paraId="7A31DFDD" w14:textId="77777777" w:rsidR="00111B09" w:rsidRPr="00111B09" w:rsidRDefault="00111B09" w:rsidP="009A701D">
      <w:pPr>
        <w:pStyle w:val="NoSpacing"/>
        <w:numPr>
          <w:ilvl w:val="0"/>
          <w:numId w:val="16"/>
        </w:numPr>
        <w:jc w:val="both"/>
        <w:rPr>
          <w:rFonts w:cstheme="minorHAnsi"/>
          <w:sz w:val="22"/>
          <w:szCs w:val="22"/>
          <w:lang w:val="en-IN"/>
        </w:rPr>
      </w:pPr>
      <w:r w:rsidRPr="00111B09">
        <w:rPr>
          <w:rFonts w:cstheme="minorHAnsi"/>
          <w:sz w:val="22"/>
          <w:szCs w:val="22"/>
          <w:lang w:val="en-IN"/>
        </w:rPr>
        <w:t>Conducted root cause analysis for performance bottlenecks and implemented optimizations.</w:t>
      </w:r>
    </w:p>
    <w:p w14:paraId="666608E9" w14:textId="77777777" w:rsidR="00111B09" w:rsidRPr="00111B09" w:rsidRDefault="00111B09" w:rsidP="009A701D">
      <w:pPr>
        <w:pStyle w:val="NoSpacing"/>
        <w:numPr>
          <w:ilvl w:val="0"/>
          <w:numId w:val="16"/>
        </w:numPr>
        <w:jc w:val="both"/>
        <w:rPr>
          <w:rFonts w:cstheme="minorHAnsi"/>
          <w:sz w:val="22"/>
          <w:szCs w:val="22"/>
          <w:lang w:val="en-IN"/>
        </w:rPr>
      </w:pPr>
      <w:r w:rsidRPr="00111B09">
        <w:rPr>
          <w:rFonts w:cstheme="minorHAnsi"/>
          <w:sz w:val="22"/>
          <w:szCs w:val="22"/>
          <w:lang w:val="en-IN"/>
        </w:rPr>
        <w:t>Set up CI/CD pipelines for automated testing and deployment of ETL processes.</w:t>
      </w:r>
    </w:p>
    <w:p w14:paraId="2137E597" w14:textId="77777777" w:rsidR="00111B09" w:rsidRPr="00111B09" w:rsidRDefault="00111B09" w:rsidP="009A701D">
      <w:pPr>
        <w:pStyle w:val="NoSpacing"/>
        <w:numPr>
          <w:ilvl w:val="0"/>
          <w:numId w:val="16"/>
        </w:numPr>
        <w:jc w:val="both"/>
        <w:rPr>
          <w:rFonts w:cstheme="minorHAnsi"/>
          <w:sz w:val="22"/>
          <w:szCs w:val="22"/>
          <w:lang w:val="en-IN"/>
        </w:rPr>
      </w:pPr>
      <w:r w:rsidRPr="00111B09">
        <w:rPr>
          <w:rFonts w:cstheme="minorHAnsi"/>
          <w:sz w:val="22"/>
          <w:szCs w:val="22"/>
          <w:lang w:val="en-IN"/>
        </w:rPr>
        <w:t>Ensured adherence to industry standards, data governance, and regulatory compliance throughout the data lifecycle.</w:t>
      </w:r>
    </w:p>
    <w:p w14:paraId="7D27CFC7" w14:textId="77777777" w:rsidR="00383A0F" w:rsidRPr="00111B09" w:rsidRDefault="00383A0F" w:rsidP="00383A0F">
      <w:pPr>
        <w:pStyle w:val="NoSpacing"/>
        <w:jc w:val="both"/>
        <w:rPr>
          <w:rFonts w:cstheme="minorHAnsi"/>
          <w:sz w:val="22"/>
          <w:szCs w:val="22"/>
          <w:lang w:val="en-IN"/>
        </w:rPr>
      </w:pPr>
      <w:r w:rsidRPr="00111B09">
        <w:rPr>
          <w:rFonts w:cstheme="minorHAnsi"/>
          <w:b/>
          <w:bCs/>
          <w:sz w:val="22"/>
          <w:szCs w:val="22"/>
          <w:u w:val="single"/>
          <w:lang w:val="en-IN"/>
        </w:rPr>
        <w:t>Environment:</w:t>
      </w:r>
      <w:r>
        <w:rPr>
          <w:rFonts w:cstheme="minorHAnsi"/>
          <w:b/>
          <w:bCs/>
          <w:sz w:val="22"/>
          <w:szCs w:val="22"/>
          <w:lang w:val="en-IN"/>
        </w:rPr>
        <w:t xml:space="preserve"> </w:t>
      </w:r>
      <w:r w:rsidRPr="00111B09">
        <w:rPr>
          <w:rFonts w:cstheme="minorHAnsi"/>
          <w:sz w:val="22"/>
          <w:szCs w:val="22"/>
          <w:lang w:val="en-IN"/>
        </w:rPr>
        <w:t>AWS, Azure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111B09">
        <w:rPr>
          <w:rFonts w:cstheme="minorHAnsi"/>
          <w:sz w:val="22"/>
          <w:szCs w:val="22"/>
          <w:lang w:val="en-IN"/>
        </w:rPr>
        <w:t>Apache Spark, Hadoop, Apache Kafka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111B09">
        <w:rPr>
          <w:rFonts w:cstheme="minorHAnsi"/>
          <w:sz w:val="22"/>
          <w:szCs w:val="22"/>
          <w:lang w:val="en-IN"/>
        </w:rPr>
        <w:t>Snowflake, Amazon Redshift, PostgreSQL, MySQL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111B09">
        <w:rPr>
          <w:rFonts w:cstheme="minorHAnsi"/>
          <w:sz w:val="22"/>
          <w:szCs w:val="22"/>
          <w:lang w:val="en-IN"/>
        </w:rPr>
        <w:t>Apache NiFi, Talend, Informatica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111B09">
        <w:rPr>
          <w:rFonts w:cstheme="minorHAnsi"/>
          <w:sz w:val="22"/>
          <w:szCs w:val="22"/>
          <w:lang w:val="en-IN"/>
        </w:rPr>
        <w:t>Python, Scala, SQL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111B09">
        <w:rPr>
          <w:rFonts w:cstheme="minorHAnsi"/>
          <w:sz w:val="22"/>
          <w:szCs w:val="22"/>
          <w:lang w:val="en-IN"/>
        </w:rPr>
        <w:t>Apache Airflow, AWS Step Functions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111B09">
        <w:rPr>
          <w:rFonts w:cstheme="minorHAnsi"/>
          <w:sz w:val="22"/>
          <w:szCs w:val="22"/>
          <w:lang w:val="en-IN"/>
        </w:rPr>
        <w:t>AWS CloudWatch, Prometheus, ELK Stack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111B09">
        <w:rPr>
          <w:rFonts w:cstheme="minorHAnsi"/>
          <w:sz w:val="22"/>
          <w:szCs w:val="22"/>
          <w:lang w:val="en-IN"/>
        </w:rPr>
        <w:t>Git, Jenkins, Docker</w:t>
      </w:r>
      <w:r>
        <w:rPr>
          <w:rFonts w:cstheme="minorHAnsi"/>
          <w:sz w:val="22"/>
          <w:szCs w:val="22"/>
          <w:lang w:val="en-IN"/>
        </w:rPr>
        <w:t>.</w:t>
      </w:r>
    </w:p>
    <w:p w14:paraId="028AC30E" w14:textId="77777777" w:rsidR="00CE1D60" w:rsidRPr="00F51C78" w:rsidRDefault="00CE1D60" w:rsidP="00F51C78">
      <w:pPr>
        <w:pStyle w:val="NoSpacing"/>
        <w:jc w:val="both"/>
        <w:rPr>
          <w:rFonts w:cstheme="minorHAnsi"/>
          <w:b/>
          <w:bCs/>
          <w:sz w:val="22"/>
          <w:szCs w:val="22"/>
        </w:rPr>
      </w:pPr>
    </w:p>
    <w:p w14:paraId="247AD18B" w14:textId="038EE0A3" w:rsidR="004F38EB" w:rsidRPr="00F51C78" w:rsidRDefault="004F38EB" w:rsidP="00F51C78">
      <w:pPr>
        <w:pStyle w:val="NoSpacing"/>
        <w:jc w:val="both"/>
        <w:rPr>
          <w:rFonts w:cstheme="minorHAnsi"/>
          <w:b/>
          <w:bCs/>
          <w:sz w:val="22"/>
          <w:szCs w:val="22"/>
        </w:rPr>
      </w:pPr>
      <w:proofErr w:type="spellStart"/>
      <w:r w:rsidRPr="00F51C78">
        <w:rPr>
          <w:rFonts w:cstheme="minorHAnsi"/>
          <w:b/>
          <w:bCs/>
          <w:sz w:val="22"/>
          <w:szCs w:val="22"/>
        </w:rPr>
        <w:t>ZeroTouch</w:t>
      </w:r>
      <w:proofErr w:type="spellEnd"/>
      <w:r w:rsidRPr="00F51C78">
        <w:rPr>
          <w:rFonts w:cstheme="minorHAnsi"/>
          <w:b/>
          <w:bCs/>
          <w:sz w:val="22"/>
          <w:szCs w:val="22"/>
        </w:rPr>
        <w:t>, India</w:t>
      </w:r>
      <w:r w:rsidR="005568C8">
        <w:rPr>
          <w:rFonts w:cstheme="minorHAnsi"/>
          <w:b/>
          <w:bCs/>
          <w:sz w:val="22"/>
          <w:szCs w:val="22"/>
        </w:rPr>
        <w:t xml:space="preserve"> </w:t>
      </w:r>
      <w:r w:rsidR="005568C8">
        <w:rPr>
          <w:rFonts w:cstheme="minorHAnsi"/>
          <w:b/>
          <w:bCs/>
          <w:sz w:val="22"/>
          <w:szCs w:val="22"/>
        </w:rPr>
        <w:tab/>
      </w:r>
      <w:r w:rsidR="005568C8">
        <w:rPr>
          <w:rFonts w:cstheme="minorHAnsi"/>
          <w:b/>
          <w:bCs/>
          <w:sz w:val="22"/>
          <w:szCs w:val="22"/>
        </w:rPr>
        <w:tab/>
      </w:r>
      <w:r w:rsidR="005568C8">
        <w:rPr>
          <w:rFonts w:cstheme="minorHAnsi"/>
          <w:b/>
          <w:bCs/>
          <w:sz w:val="22"/>
          <w:szCs w:val="22"/>
        </w:rPr>
        <w:tab/>
      </w:r>
      <w:r w:rsidR="005568C8">
        <w:rPr>
          <w:rFonts w:cstheme="minorHAnsi"/>
          <w:b/>
          <w:bCs/>
          <w:sz w:val="22"/>
          <w:szCs w:val="22"/>
        </w:rPr>
        <w:tab/>
      </w:r>
      <w:r w:rsidR="005568C8">
        <w:rPr>
          <w:rFonts w:cstheme="minorHAnsi"/>
          <w:b/>
          <w:bCs/>
          <w:sz w:val="22"/>
          <w:szCs w:val="22"/>
        </w:rPr>
        <w:tab/>
      </w:r>
      <w:r w:rsidR="005568C8">
        <w:rPr>
          <w:rFonts w:cstheme="minorHAnsi"/>
          <w:b/>
          <w:bCs/>
          <w:sz w:val="22"/>
          <w:szCs w:val="22"/>
        </w:rPr>
        <w:tab/>
      </w:r>
      <w:r w:rsidR="005568C8">
        <w:rPr>
          <w:rFonts w:cstheme="minorHAnsi"/>
          <w:b/>
          <w:bCs/>
          <w:sz w:val="22"/>
          <w:szCs w:val="22"/>
        </w:rPr>
        <w:tab/>
      </w:r>
      <w:r w:rsidR="005568C8">
        <w:rPr>
          <w:rFonts w:cstheme="minorHAnsi"/>
          <w:b/>
          <w:bCs/>
          <w:sz w:val="22"/>
          <w:szCs w:val="22"/>
        </w:rPr>
        <w:tab/>
      </w:r>
      <w:r w:rsidR="005568C8">
        <w:rPr>
          <w:rFonts w:cstheme="minorHAnsi"/>
          <w:b/>
          <w:bCs/>
          <w:sz w:val="22"/>
          <w:szCs w:val="22"/>
        </w:rPr>
        <w:tab/>
      </w:r>
      <w:r w:rsidR="005568C8">
        <w:rPr>
          <w:rFonts w:cstheme="minorHAnsi"/>
          <w:b/>
          <w:bCs/>
          <w:sz w:val="22"/>
          <w:szCs w:val="22"/>
        </w:rPr>
        <w:tab/>
      </w:r>
      <w:r w:rsidRPr="00F51C78">
        <w:rPr>
          <w:rFonts w:cstheme="minorHAnsi"/>
          <w:b/>
          <w:bCs/>
          <w:sz w:val="22"/>
          <w:szCs w:val="22"/>
        </w:rPr>
        <w:t>J</w:t>
      </w:r>
      <w:r w:rsidR="000B6F54">
        <w:rPr>
          <w:rFonts w:cstheme="minorHAnsi"/>
          <w:b/>
          <w:bCs/>
          <w:sz w:val="22"/>
          <w:szCs w:val="22"/>
        </w:rPr>
        <w:t>an</w:t>
      </w:r>
      <w:r w:rsidR="005568C8">
        <w:rPr>
          <w:rFonts w:cstheme="minorHAnsi"/>
          <w:b/>
          <w:bCs/>
          <w:sz w:val="22"/>
          <w:szCs w:val="22"/>
        </w:rPr>
        <w:t>’</w:t>
      </w:r>
      <w:r w:rsidRPr="00F51C78">
        <w:rPr>
          <w:rFonts w:cstheme="minorHAnsi"/>
          <w:b/>
          <w:bCs/>
          <w:sz w:val="22"/>
          <w:szCs w:val="22"/>
        </w:rPr>
        <w:t>1</w:t>
      </w:r>
      <w:r w:rsidR="000B6F54">
        <w:rPr>
          <w:rFonts w:cstheme="minorHAnsi"/>
          <w:b/>
          <w:bCs/>
          <w:sz w:val="22"/>
          <w:szCs w:val="22"/>
        </w:rPr>
        <w:t>6</w:t>
      </w:r>
      <w:r w:rsidRPr="00F51C78">
        <w:rPr>
          <w:rFonts w:cstheme="minorHAnsi"/>
          <w:b/>
          <w:bCs/>
          <w:sz w:val="22"/>
          <w:szCs w:val="22"/>
        </w:rPr>
        <w:t xml:space="preserve"> – Dec</w:t>
      </w:r>
      <w:r w:rsidR="005568C8">
        <w:rPr>
          <w:rFonts w:cstheme="minorHAnsi"/>
          <w:b/>
          <w:bCs/>
          <w:sz w:val="22"/>
          <w:szCs w:val="22"/>
        </w:rPr>
        <w:t>’</w:t>
      </w:r>
      <w:r w:rsidRPr="00F51C78">
        <w:rPr>
          <w:rFonts w:cstheme="minorHAnsi"/>
          <w:b/>
          <w:bCs/>
          <w:sz w:val="22"/>
          <w:szCs w:val="22"/>
        </w:rPr>
        <w:t xml:space="preserve">17     </w:t>
      </w:r>
    </w:p>
    <w:p w14:paraId="7DD94451" w14:textId="7507BEDB" w:rsidR="00825295" w:rsidRPr="00F51C78" w:rsidRDefault="004F38EB" w:rsidP="00F51C78">
      <w:pPr>
        <w:pStyle w:val="NoSpacing"/>
        <w:jc w:val="both"/>
        <w:rPr>
          <w:rFonts w:cstheme="minorHAnsi"/>
          <w:b/>
          <w:bCs/>
          <w:sz w:val="22"/>
          <w:szCs w:val="22"/>
        </w:rPr>
      </w:pPr>
      <w:r w:rsidRPr="00F51C78">
        <w:rPr>
          <w:rFonts w:cstheme="minorHAnsi"/>
          <w:b/>
          <w:bCs/>
          <w:sz w:val="22"/>
          <w:szCs w:val="22"/>
        </w:rPr>
        <w:t>Role:</w:t>
      </w:r>
      <w:r w:rsidR="005568C8">
        <w:rPr>
          <w:rFonts w:cstheme="minorHAnsi"/>
          <w:b/>
          <w:bCs/>
          <w:sz w:val="22"/>
          <w:szCs w:val="22"/>
        </w:rPr>
        <w:t xml:space="preserve"> </w:t>
      </w:r>
      <w:r w:rsidR="000B6F54">
        <w:rPr>
          <w:rFonts w:cstheme="minorHAnsi"/>
          <w:b/>
          <w:bCs/>
          <w:sz w:val="22"/>
          <w:szCs w:val="22"/>
        </w:rPr>
        <w:t xml:space="preserve">Associate Data </w:t>
      </w:r>
      <w:r w:rsidRPr="00F51C78">
        <w:rPr>
          <w:rFonts w:cstheme="minorHAnsi"/>
          <w:b/>
          <w:bCs/>
          <w:sz w:val="22"/>
          <w:szCs w:val="22"/>
        </w:rPr>
        <w:t>Engineer</w:t>
      </w:r>
    </w:p>
    <w:p w14:paraId="4531D61D" w14:textId="0D683DD2" w:rsidR="00825295" w:rsidRPr="00F51C78" w:rsidRDefault="00825295" w:rsidP="00825295">
      <w:pPr>
        <w:pStyle w:val="NoSpacing"/>
        <w:jc w:val="both"/>
        <w:rPr>
          <w:rFonts w:cstheme="minorHAnsi"/>
          <w:b/>
          <w:bCs/>
          <w:sz w:val="22"/>
          <w:szCs w:val="22"/>
        </w:rPr>
      </w:pPr>
      <w:r w:rsidRPr="00C74813">
        <w:rPr>
          <w:rFonts w:cstheme="minorHAnsi"/>
          <w:b/>
          <w:bCs/>
          <w:sz w:val="22"/>
          <w:szCs w:val="22"/>
        </w:rPr>
        <w:t>Note</w:t>
      </w:r>
      <w:r w:rsidRPr="00825295">
        <w:rPr>
          <w:rFonts w:cstheme="minorHAnsi"/>
          <w:sz w:val="22"/>
          <w:szCs w:val="22"/>
        </w:rPr>
        <w:t>:</w:t>
      </w:r>
      <w:r>
        <w:rPr>
          <w:rFonts w:cstheme="minorHAnsi"/>
          <w:b/>
          <w:bCs/>
          <w:sz w:val="22"/>
          <w:szCs w:val="22"/>
        </w:rPr>
        <w:t xml:space="preserve"> Intern during Final Semester of </w:t>
      </w:r>
      <w:r w:rsidR="007D4950">
        <w:rPr>
          <w:rFonts w:cstheme="minorHAnsi"/>
          <w:b/>
          <w:bCs/>
          <w:sz w:val="22"/>
          <w:szCs w:val="22"/>
        </w:rPr>
        <w:t>bachelor's</w:t>
      </w:r>
      <w:r>
        <w:rPr>
          <w:rFonts w:cstheme="minorHAnsi"/>
          <w:b/>
          <w:bCs/>
          <w:sz w:val="22"/>
          <w:szCs w:val="22"/>
        </w:rPr>
        <w:t xml:space="preserve"> and </w:t>
      </w:r>
      <w:r w:rsidR="00C74813">
        <w:rPr>
          <w:rFonts w:cstheme="minorHAnsi"/>
          <w:b/>
          <w:bCs/>
          <w:sz w:val="22"/>
          <w:szCs w:val="22"/>
        </w:rPr>
        <w:t>post-graduation</w:t>
      </w:r>
    </w:p>
    <w:p w14:paraId="3213AFE3" w14:textId="77777777" w:rsidR="004F38EB" w:rsidRPr="005568C8" w:rsidRDefault="004F38EB" w:rsidP="00F51C78">
      <w:pPr>
        <w:pStyle w:val="NoSpacing"/>
        <w:jc w:val="both"/>
        <w:rPr>
          <w:rFonts w:cstheme="minorHAnsi"/>
          <w:b/>
          <w:bCs/>
          <w:sz w:val="22"/>
          <w:szCs w:val="22"/>
          <w:u w:val="single"/>
        </w:rPr>
      </w:pPr>
      <w:r w:rsidRPr="005568C8">
        <w:rPr>
          <w:rFonts w:cstheme="minorHAnsi"/>
          <w:b/>
          <w:bCs/>
          <w:sz w:val="22"/>
          <w:szCs w:val="22"/>
          <w:u w:val="single"/>
        </w:rPr>
        <w:t>Responsibilities:</w:t>
      </w:r>
    </w:p>
    <w:p w14:paraId="384F5E93" w14:textId="77777777" w:rsidR="004F38EB" w:rsidRPr="00F51C78" w:rsidRDefault="004F38EB" w:rsidP="00F51C78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cstheme="minorHAnsi"/>
          <w:sz w:val="22"/>
          <w:szCs w:val="22"/>
        </w:rPr>
      </w:pPr>
      <w:r w:rsidRPr="00F51C78">
        <w:rPr>
          <w:rFonts w:cstheme="minorHAnsi"/>
          <w:sz w:val="22"/>
          <w:szCs w:val="22"/>
        </w:rPr>
        <w:t>Developed and optimized SQL queries and stored procedures for large-scale data processing.</w:t>
      </w:r>
    </w:p>
    <w:p w14:paraId="57EBEF57" w14:textId="77777777" w:rsidR="004F38EB" w:rsidRPr="00F51C78" w:rsidRDefault="004F38EB" w:rsidP="00F51C78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cstheme="minorHAnsi"/>
          <w:sz w:val="22"/>
          <w:szCs w:val="22"/>
        </w:rPr>
      </w:pPr>
      <w:r w:rsidRPr="00F51C78">
        <w:rPr>
          <w:rFonts w:cstheme="minorHAnsi"/>
          <w:sz w:val="22"/>
          <w:szCs w:val="22"/>
        </w:rPr>
        <w:t>Worked on distributed computing frameworks, implementing MapReduce jobs for parallel data processing.</w:t>
      </w:r>
    </w:p>
    <w:p w14:paraId="1149B074" w14:textId="77777777" w:rsidR="004F38EB" w:rsidRPr="00F51C78" w:rsidRDefault="004F38EB" w:rsidP="00F51C78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cstheme="minorHAnsi"/>
          <w:sz w:val="22"/>
          <w:szCs w:val="22"/>
        </w:rPr>
      </w:pPr>
      <w:r w:rsidRPr="00F51C78">
        <w:rPr>
          <w:rFonts w:cstheme="minorHAnsi"/>
          <w:sz w:val="22"/>
          <w:szCs w:val="22"/>
        </w:rPr>
        <w:t>Assisted in big data application development and integration with cloud services (AWS, GCP).</w:t>
      </w:r>
    </w:p>
    <w:p w14:paraId="53030F6E" w14:textId="77777777" w:rsidR="004F38EB" w:rsidRPr="00F51C78" w:rsidRDefault="004F38EB" w:rsidP="00F51C78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cstheme="minorHAnsi"/>
          <w:sz w:val="22"/>
          <w:szCs w:val="22"/>
        </w:rPr>
      </w:pPr>
      <w:r w:rsidRPr="00F51C78">
        <w:rPr>
          <w:rFonts w:cstheme="minorHAnsi"/>
          <w:sz w:val="22"/>
          <w:szCs w:val="22"/>
        </w:rPr>
        <w:t>Wrote Python and Java-based ETL scripts to handle large-scale data transformations.</w:t>
      </w:r>
    </w:p>
    <w:p w14:paraId="3773DF21" w14:textId="77777777" w:rsidR="004F38EB" w:rsidRPr="00F51C78" w:rsidRDefault="004F38EB" w:rsidP="00F51C78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cstheme="minorHAnsi"/>
          <w:sz w:val="22"/>
          <w:szCs w:val="22"/>
        </w:rPr>
      </w:pPr>
      <w:r w:rsidRPr="00F51C78">
        <w:rPr>
          <w:rFonts w:cstheme="minorHAnsi"/>
          <w:sz w:val="22"/>
          <w:szCs w:val="22"/>
        </w:rPr>
        <w:t>Ensured data security and compliance while working on cloud-based data platforms.</w:t>
      </w:r>
    </w:p>
    <w:p w14:paraId="77B75CF7" w14:textId="127B7507" w:rsidR="009031D9" w:rsidRPr="009031D9" w:rsidRDefault="007B1408" w:rsidP="009031D9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B1408">
        <w:rPr>
          <w:rFonts w:cstheme="minorHAnsi"/>
          <w:b/>
          <w:bCs/>
          <w:sz w:val="22"/>
          <w:szCs w:val="22"/>
          <w:u w:val="single"/>
        </w:rPr>
        <w:t>Environment:</w:t>
      </w:r>
      <w:r w:rsidR="00223475">
        <w:rPr>
          <w:rFonts w:cstheme="minorHAnsi"/>
          <w:sz w:val="22"/>
          <w:szCs w:val="22"/>
        </w:rPr>
        <w:t xml:space="preserve"> </w:t>
      </w:r>
      <w:r w:rsidR="009031D9" w:rsidRPr="009031D9">
        <w:rPr>
          <w:rFonts w:cstheme="minorHAnsi"/>
          <w:sz w:val="22"/>
          <w:szCs w:val="22"/>
          <w:lang w:val="en-IN"/>
        </w:rPr>
        <w:t>MySQL</w:t>
      </w:r>
      <w:r w:rsidR="009031D9">
        <w:rPr>
          <w:rFonts w:cstheme="minorHAnsi"/>
          <w:sz w:val="22"/>
          <w:szCs w:val="22"/>
          <w:lang w:val="en-IN"/>
        </w:rPr>
        <w:t xml:space="preserve">, </w:t>
      </w:r>
      <w:r w:rsidR="009031D9" w:rsidRPr="009031D9">
        <w:rPr>
          <w:rFonts w:cstheme="minorHAnsi"/>
          <w:sz w:val="22"/>
          <w:szCs w:val="22"/>
          <w:lang w:val="en-IN"/>
        </w:rPr>
        <w:t>PostgreSQL</w:t>
      </w:r>
      <w:r w:rsidR="009031D9">
        <w:rPr>
          <w:rFonts w:cstheme="minorHAnsi"/>
          <w:sz w:val="22"/>
          <w:szCs w:val="22"/>
          <w:lang w:val="en-IN"/>
        </w:rPr>
        <w:t xml:space="preserve">, </w:t>
      </w:r>
      <w:r w:rsidR="009031D9" w:rsidRPr="009031D9">
        <w:rPr>
          <w:rFonts w:cstheme="minorHAnsi"/>
          <w:sz w:val="22"/>
          <w:szCs w:val="22"/>
          <w:lang w:val="en-IN"/>
        </w:rPr>
        <w:t>SQL</w:t>
      </w:r>
      <w:r w:rsidR="009031D9">
        <w:rPr>
          <w:rFonts w:cstheme="minorHAnsi"/>
          <w:sz w:val="22"/>
          <w:szCs w:val="22"/>
          <w:lang w:val="en-IN"/>
        </w:rPr>
        <w:t xml:space="preserve">, </w:t>
      </w:r>
      <w:r w:rsidR="009031D9" w:rsidRPr="009031D9">
        <w:rPr>
          <w:rFonts w:cstheme="minorHAnsi"/>
          <w:sz w:val="22"/>
          <w:szCs w:val="22"/>
          <w:lang w:val="en-IN"/>
        </w:rPr>
        <w:t>Hadoop</w:t>
      </w:r>
      <w:r w:rsidR="009031D9">
        <w:rPr>
          <w:rFonts w:cstheme="minorHAnsi"/>
          <w:sz w:val="22"/>
          <w:szCs w:val="22"/>
          <w:lang w:val="en-IN"/>
        </w:rPr>
        <w:t xml:space="preserve">, </w:t>
      </w:r>
      <w:r w:rsidR="009031D9" w:rsidRPr="009031D9">
        <w:rPr>
          <w:rFonts w:cstheme="minorHAnsi"/>
          <w:sz w:val="22"/>
          <w:szCs w:val="22"/>
          <w:lang w:val="en-IN"/>
        </w:rPr>
        <w:t>Apache Spark</w:t>
      </w:r>
      <w:r w:rsidR="00223475">
        <w:rPr>
          <w:rFonts w:cstheme="minorHAnsi"/>
          <w:sz w:val="22"/>
          <w:szCs w:val="22"/>
          <w:lang w:val="en-IN"/>
        </w:rPr>
        <w:t xml:space="preserve">, </w:t>
      </w:r>
      <w:r w:rsidR="009031D9" w:rsidRPr="009031D9">
        <w:rPr>
          <w:rFonts w:cstheme="minorHAnsi"/>
          <w:sz w:val="22"/>
          <w:szCs w:val="22"/>
          <w:lang w:val="en-IN"/>
        </w:rPr>
        <w:t>AWS S3, EMR, Lambda, IAM</w:t>
      </w:r>
      <w:r w:rsidR="00223475">
        <w:rPr>
          <w:rFonts w:cstheme="minorHAnsi"/>
          <w:sz w:val="22"/>
          <w:szCs w:val="22"/>
          <w:lang w:val="en-IN"/>
        </w:rPr>
        <w:t xml:space="preserve">, </w:t>
      </w:r>
      <w:r w:rsidR="009031D9" w:rsidRPr="009031D9">
        <w:rPr>
          <w:rFonts w:cstheme="minorHAnsi"/>
          <w:sz w:val="22"/>
          <w:szCs w:val="22"/>
          <w:lang w:val="en-IN"/>
        </w:rPr>
        <w:t>Python</w:t>
      </w:r>
      <w:r w:rsidR="009031D9">
        <w:rPr>
          <w:rFonts w:cstheme="minorHAnsi"/>
          <w:sz w:val="22"/>
          <w:szCs w:val="22"/>
          <w:lang w:val="en-IN"/>
        </w:rPr>
        <w:t xml:space="preserve">, </w:t>
      </w:r>
      <w:r w:rsidR="009031D9" w:rsidRPr="009031D9">
        <w:rPr>
          <w:rFonts w:cstheme="minorHAnsi"/>
          <w:sz w:val="22"/>
          <w:szCs w:val="22"/>
          <w:lang w:val="en-IN"/>
        </w:rPr>
        <w:t>Java</w:t>
      </w:r>
      <w:r w:rsidR="009031D9">
        <w:rPr>
          <w:rFonts w:cstheme="minorHAnsi"/>
          <w:sz w:val="22"/>
          <w:szCs w:val="22"/>
          <w:lang w:val="en-IN"/>
        </w:rPr>
        <w:t xml:space="preserve">, </w:t>
      </w:r>
      <w:r w:rsidR="009031D9" w:rsidRPr="009031D9">
        <w:rPr>
          <w:rFonts w:cstheme="minorHAnsi"/>
          <w:sz w:val="22"/>
          <w:szCs w:val="22"/>
          <w:lang w:val="en-IN"/>
        </w:rPr>
        <w:t>Apache NiFi</w:t>
      </w:r>
      <w:r w:rsidR="009031D9">
        <w:rPr>
          <w:rFonts w:cstheme="minorHAnsi"/>
          <w:sz w:val="22"/>
          <w:szCs w:val="22"/>
          <w:lang w:val="en-IN"/>
        </w:rPr>
        <w:t xml:space="preserve">, </w:t>
      </w:r>
      <w:r w:rsidR="009031D9" w:rsidRPr="009031D9">
        <w:rPr>
          <w:rFonts w:cstheme="minorHAnsi"/>
          <w:sz w:val="22"/>
          <w:szCs w:val="22"/>
          <w:lang w:val="en-IN"/>
        </w:rPr>
        <w:t>Talend</w:t>
      </w:r>
      <w:r w:rsidR="009031D9">
        <w:rPr>
          <w:rFonts w:cstheme="minorHAnsi"/>
          <w:sz w:val="22"/>
          <w:szCs w:val="22"/>
          <w:lang w:val="en-IN"/>
        </w:rPr>
        <w:t xml:space="preserve">, </w:t>
      </w:r>
      <w:r w:rsidR="009031D9" w:rsidRPr="009031D9">
        <w:rPr>
          <w:rFonts w:cstheme="minorHAnsi"/>
          <w:sz w:val="22"/>
          <w:szCs w:val="22"/>
          <w:lang w:val="en-IN"/>
        </w:rPr>
        <w:t>Git</w:t>
      </w:r>
      <w:r w:rsidR="009031D9">
        <w:rPr>
          <w:rFonts w:cstheme="minorHAnsi"/>
          <w:sz w:val="22"/>
          <w:szCs w:val="22"/>
          <w:lang w:val="en-IN"/>
        </w:rPr>
        <w:t xml:space="preserve">, </w:t>
      </w:r>
      <w:r w:rsidR="009031D9" w:rsidRPr="009031D9">
        <w:rPr>
          <w:rFonts w:cstheme="minorHAnsi"/>
          <w:sz w:val="22"/>
          <w:szCs w:val="22"/>
          <w:lang w:val="en-IN"/>
        </w:rPr>
        <w:t>Jenkins</w:t>
      </w:r>
      <w:r w:rsidR="00223475">
        <w:rPr>
          <w:rFonts w:cstheme="minorHAnsi"/>
          <w:sz w:val="22"/>
          <w:szCs w:val="22"/>
          <w:lang w:val="en-IN"/>
        </w:rPr>
        <w:t xml:space="preserve">, </w:t>
      </w:r>
      <w:r w:rsidR="009031D9" w:rsidRPr="009031D9">
        <w:rPr>
          <w:rFonts w:cstheme="minorHAnsi"/>
          <w:sz w:val="22"/>
          <w:szCs w:val="22"/>
          <w:lang w:val="en-IN"/>
        </w:rPr>
        <w:t>Data Encryption</w:t>
      </w:r>
      <w:r w:rsidR="00223475">
        <w:rPr>
          <w:rFonts w:cstheme="minorHAnsi"/>
          <w:sz w:val="22"/>
          <w:szCs w:val="22"/>
          <w:lang w:val="en-IN"/>
        </w:rPr>
        <w:t xml:space="preserve">, </w:t>
      </w:r>
      <w:r w:rsidR="009031D9" w:rsidRPr="009031D9">
        <w:rPr>
          <w:rFonts w:cstheme="minorHAnsi"/>
          <w:sz w:val="22"/>
          <w:szCs w:val="22"/>
          <w:lang w:val="en-IN"/>
        </w:rPr>
        <w:t>AWS CloudWatch</w:t>
      </w:r>
      <w:r w:rsidR="00223475">
        <w:rPr>
          <w:rFonts w:cstheme="minorHAnsi"/>
          <w:sz w:val="22"/>
          <w:szCs w:val="22"/>
          <w:lang w:val="en-IN"/>
        </w:rPr>
        <w:t>.</w:t>
      </w:r>
    </w:p>
    <w:p w14:paraId="0722F0DB" w14:textId="77777777" w:rsidR="009031D9" w:rsidRPr="009031D9" w:rsidRDefault="009031D9" w:rsidP="007B1408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7343CB9A" w14:textId="77777777" w:rsidR="004F38EB" w:rsidRDefault="004F38EB" w:rsidP="004F38EB">
      <w:pPr>
        <w:spacing w:after="0" w:line="240" w:lineRule="auto"/>
        <w:jc w:val="both"/>
        <w:rPr>
          <w:rFonts w:cstheme="minorHAnsi"/>
          <w:color w:val="000000" w:themeColor="text1"/>
        </w:rPr>
      </w:pPr>
    </w:p>
    <w:p w14:paraId="0AE6D241" w14:textId="77777777" w:rsidR="004F38EB" w:rsidRPr="00F51C78" w:rsidRDefault="004F38EB" w:rsidP="00F51C78">
      <w:pPr>
        <w:pStyle w:val="ListParagraph"/>
        <w:spacing w:after="0" w:line="240" w:lineRule="auto"/>
        <w:ind w:left="360"/>
        <w:jc w:val="both"/>
        <w:rPr>
          <w:rFonts w:cstheme="minorHAnsi"/>
          <w:sz w:val="22"/>
          <w:szCs w:val="22"/>
        </w:rPr>
      </w:pPr>
    </w:p>
    <w:p w14:paraId="346111C6" w14:textId="35A42219" w:rsidR="004F38EB" w:rsidRDefault="004F38EB" w:rsidP="005C35B6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5C35B6">
        <w:rPr>
          <w:rFonts w:cstheme="minorHAnsi"/>
          <w:sz w:val="22"/>
          <w:szCs w:val="22"/>
        </w:rPr>
        <w:t xml:space="preserve"> </w:t>
      </w:r>
    </w:p>
    <w:p w14:paraId="5F32A9AC" w14:textId="77777777" w:rsidR="007C295A" w:rsidRPr="005C35B6" w:rsidRDefault="007C295A" w:rsidP="005C35B6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577CBBAD" w14:textId="77777777" w:rsidR="00015808" w:rsidRPr="001505E3" w:rsidRDefault="00015808" w:rsidP="000A261E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sectPr w:rsidR="00015808" w:rsidRPr="001505E3" w:rsidSect="004E0324">
      <w:headerReference w:type="default" r:id="rId11"/>
      <w:type w:val="continuous"/>
      <w:pgSz w:w="12240" w:h="15840"/>
      <w:pgMar w:top="720" w:right="720" w:bottom="720" w:left="720" w:header="39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8F39E" w14:textId="77777777" w:rsidR="009D78C9" w:rsidRDefault="009D78C9" w:rsidP="00C421C4">
      <w:r>
        <w:separator/>
      </w:r>
    </w:p>
  </w:endnote>
  <w:endnote w:type="continuationSeparator" w:id="0">
    <w:p w14:paraId="7516AA9C" w14:textId="77777777" w:rsidR="009D78C9" w:rsidRDefault="009D78C9" w:rsidP="00C42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OpenSymbol, 'Arial Unicode MS'"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lbany">
    <w:altName w:val="Arial"/>
    <w:charset w:val="00"/>
    <w:family w:val="swiss"/>
    <w:pitch w:val="variable"/>
  </w:font>
  <w:font w:name="HG Mincho Light J">
    <w:altName w:val="Times New Roman"/>
    <w:charset w:val="00"/>
    <w:family w:val="auto"/>
    <w:pitch w:val="variable"/>
  </w:font>
  <w:font w:name="AvantGarde">
    <w:altName w:val="Century Gothic"/>
    <w:charset w:val="00"/>
    <w:family w:val="swiss"/>
    <w:pitch w:val="default"/>
    <w:sig w:usb0="00000003" w:usb1="00000000" w:usb2="00000000" w:usb3="00000000" w:csb0="00000001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DA17B" w14:textId="77777777" w:rsidR="009D78C9" w:rsidRDefault="009D78C9" w:rsidP="00C421C4">
      <w:r>
        <w:separator/>
      </w:r>
    </w:p>
  </w:footnote>
  <w:footnote w:type="continuationSeparator" w:id="0">
    <w:p w14:paraId="640D4D01" w14:textId="77777777" w:rsidR="009D78C9" w:rsidRDefault="009D78C9" w:rsidP="00C42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24288" w14:textId="1B6A34C5" w:rsidR="00066D93" w:rsidRDefault="00D30805">
    <w:pPr>
      <w:pStyle w:val="Header"/>
    </w:pPr>
    <w:r w:rsidRPr="00950ECF">
      <w:rPr>
        <w:rFonts w:ascii="Times New Roman" w:hAnsi="Times New Roman" w:cs="Times New Roman"/>
        <w:b/>
        <w:bCs/>
        <w:color w:val="222222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3" w15:restartNumberingAfterBreak="0">
    <w:nsid w:val="00000004"/>
    <w:multiLevelType w:val="multilevel"/>
    <w:tmpl w:val="5016B252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singleLevel"/>
    <w:tmpl w:val="6E786826"/>
    <w:lvl w:ilvl="0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multilevel"/>
    <w:tmpl w:val="00000006"/>
    <w:name w:val="WWNum3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6" w15:restartNumberingAfterBreak="0">
    <w:nsid w:val="0CF537B6"/>
    <w:multiLevelType w:val="multilevel"/>
    <w:tmpl w:val="1706A330"/>
    <w:lvl w:ilvl="0">
      <w:start w:val="1"/>
      <w:numFmt w:val="bullet"/>
      <w:pStyle w:val="ListNumber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D4B3406"/>
    <w:multiLevelType w:val="multilevel"/>
    <w:tmpl w:val="D1F2AC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EEF707A"/>
    <w:multiLevelType w:val="multilevel"/>
    <w:tmpl w:val="76F073BC"/>
    <w:styleLink w:val="WW8Num3"/>
    <w:lvl w:ilvl="0">
      <w:numFmt w:val="bullet"/>
      <w:lvlText w:val=""/>
      <w:lvlJc w:val="left"/>
      <w:pPr>
        <w:ind w:left="643" w:hanging="283"/>
      </w:pPr>
      <w:rPr>
        <w:rFonts w:ascii="Symbol" w:hAnsi="Symbol" w:cs="OpenSymbol, 'Arial Unicode MS'"/>
      </w:rPr>
    </w:lvl>
    <w:lvl w:ilvl="1">
      <w:numFmt w:val="bullet"/>
      <w:lvlText w:val=""/>
      <w:lvlJc w:val="left"/>
      <w:pPr>
        <w:ind w:left="1350" w:hanging="283"/>
      </w:pPr>
      <w:rPr>
        <w:rFonts w:ascii="Symbol" w:hAnsi="Symbol" w:cs="OpenSymbol, 'Arial Unicode MS'"/>
      </w:rPr>
    </w:lvl>
    <w:lvl w:ilvl="2">
      <w:numFmt w:val="bullet"/>
      <w:lvlText w:val=""/>
      <w:lvlJc w:val="left"/>
      <w:pPr>
        <w:ind w:left="2057" w:hanging="283"/>
      </w:pPr>
      <w:rPr>
        <w:rFonts w:ascii="Symbol" w:hAnsi="Symbol" w:cs="OpenSymbol, 'Arial Unicode MS'"/>
      </w:rPr>
    </w:lvl>
    <w:lvl w:ilvl="3">
      <w:numFmt w:val="bullet"/>
      <w:lvlText w:val=""/>
      <w:lvlJc w:val="left"/>
      <w:pPr>
        <w:ind w:left="2764" w:hanging="283"/>
      </w:pPr>
      <w:rPr>
        <w:rFonts w:ascii="Symbol" w:hAnsi="Symbol" w:cs="OpenSymbol, 'Arial Unicode MS'"/>
      </w:rPr>
    </w:lvl>
    <w:lvl w:ilvl="4">
      <w:numFmt w:val="bullet"/>
      <w:lvlText w:val=""/>
      <w:lvlJc w:val="left"/>
      <w:pPr>
        <w:ind w:left="3471" w:hanging="283"/>
      </w:pPr>
      <w:rPr>
        <w:rFonts w:ascii="Symbol" w:hAnsi="Symbol" w:cs="OpenSymbol, 'Arial Unicode MS'"/>
      </w:rPr>
    </w:lvl>
    <w:lvl w:ilvl="5">
      <w:numFmt w:val="bullet"/>
      <w:lvlText w:val=""/>
      <w:lvlJc w:val="left"/>
      <w:pPr>
        <w:ind w:left="4178" w:hanging="283"/>
      </w:pPr>
      <w:rPr>
        <w:rFonts w:ascii="Symbol" w:hAnsi="Symbol" w:cs="OpenSymbol, 'Arial Unicode MS'"/>
      </w:rPr>
    </w:lvl>
    <w:lvl w:ilvl="6">
      <w:numFmt w:val="bullet"/>
      <w:lvlText w:val=""/>
      <w:lvlJc w:val="left"/>
      <w:pPr>
        <w:ind w:left="4885" w:hanging="283"/>
      </w:pPr>
      <w:rPr>
        <w:rFonts w:ascii="Symbol" w:hAnsi="Symbol" w:cs="OpenSymbol, 'Arial Unicode MS'"/>
      </w:rPr>
    </w:lvl>
    <w:lvl w:ilvl="7">
      <w:numFmt w:val="bullet"/>
      <w:lvlText w:val=""/>
      <w:lvlJc w:val="left"/>
      <w:pPr>
        <w:ind w:left="5592" w:hanging="283"/>
      </w:pPr>
      <w:rPr>
        <w:rFonts w:ascii="Symbol" w:hAnsi="Symbol" w:cs="OpenSymbol, 'Arial Unicode MS'"/>
      </w:rPr>
    </w:lvl>
    <w:lvl w:ilvl="8">
      <w:numFmt w:val="bullet"/>
      <w:lvlText w:val=""/>
      <w:lvlJc w:val="left"/>
      <w:pPr>
        <w:ind w:left="6299" w:hanging="283"/>
      </w:pPr>
      <w:rPr>
        <w:rFonts w:ascii="Symbol" w:hAnsi="Symbol" w:cs="OpenSymbol, 'Arial Unicode MS'"/>
      </w:rPr>
    </w:lvl>
  </w:abstractNum>
  <w:abstractNum w:abstractNumId="9" w15:restartNumberingAfterBreak="0">
    <w:nsid w:val="2D474AEC"/>
    <w:multiLevelType w:val="hybridMultilevel"/>
    <w:tmpl w:val="E938CC4E"/>
    <w:styleLink w:val="ImportedStyle2"/>
    <w:lvl w:ilvl="0" w:tplc="503C63EC">
      <w:start w:val="1"/>
      <w:numFmt w:val="bullet"/>
      <w:lvlText w:val="·"/>
      <w:lvlJc w:val="left"/>
      <w:pPr>
        <w:ind w:left="33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E57083C8">
      <w:start w:val="1"/>
      <w:numFmt w:val="bullet"/>
      <w:lvlText w:val="o"/>
      <w:lvlJc w:val="left"/>
      <w:pPr>
        <w:ind w:left="42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07685D6E">
      <w:start w:val="1"/>
      <w:numFmt w:val="bullet"/>
      <w:lvlText w:val="▪"/>
      <w:lvlJc w:val="left"/>
      <w:pPr>
        <w:ind w:left="114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D5581960">
      <w:start w:val="1"/>
      <w:numFmt w:val="bullet"/>
      <w:lvlText w:val="·"/>
      <w:lvlJc w:val="left"/>
      <w:pPr>
        <w:ind w:left="186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BA340DE6">
      <w:start w:val="1"/>
      <w:numFmt w:val="bullet"/>
      <w:lvlText w:val="o"/>
      <w:lvlJc w:val="left"/>
      <w:pPr>
        <w:ind w:left="258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8684F212">
      <w:start w:val="1"/>
      <w:numFmt w:val="bullet"/>
      <w:lvlText w:val="▪"/>
      <w:lvlJc w:val="left"/>
      <w:pPr>
        <w:ind w:left="330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669CF47C">
      <w:start w:val="1"/>
      <w:numFmt w:val="bullet"/>
      <w:lvlText w:val="·"/>
      <w:lvlJc w:val="left"/>
      <w:pPr>
        <w:ind w:left="402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F2FE8234">
      <w:start w:val="1"/>
      <w:numFmt w:val="bullet"/>
      <w:lvlText w:val="o"/>
      <w:lvlJc w:val="left"/>
      <w:pPr>
        <w:ind w:left="474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9AE49680">
      <w:start w:val="1"/>
      <w:numFmt w:val="bullet"/>
      <w:lvlText w:val="▪"/>
      <w:lvlJc w:val="left"/>
      <w:pPr>
        <w:ind w:left="546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0" w15:restartNumberingAfterBreak="0">
    <w:nsid w:val="2E4B2F16"/>
    <w:multiLevelType w:val="multilevel"/>
    <w:tmpl w:val="20FAA12C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F534E76"/>
    <w:multiLevelType w:val="hybridMultilevel"/>
    <w:tmpl w:val="7506CA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68339C"/>
    <w:multiLevelType w:val="multilevel"/>
    <w:tmpl w:val="62748990"/>
    <w:lvl w:ilvl="0">
      <w:numFmt w:val="bullet"/>
      <w:pStyle w:val="ListBullet3"/>
      <w:lvlText w:val="●"/>
      <w:lvlJc w:val="left"/>
      <w:pPr>
        <w:ind w:left="941" w:hanging="361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782" w:hanging="361"/>
      </w:pPr>
    </w:lvl>
    <w:lvl w:ilvl="2">
      <w:numFmt w:val="bullet"/>
      <w:lvlText w:val="•"/>
      <w:lvlJc w:val="left"/>
      <w:pPr>
        <w:ind w:left="2625" w:hanging="361"/>
      </w:pPr>
    </w:lvl>
    <w:lvl w:ilvl="3">
      <w:numFmt w:val="bullet"/>
      <w:lvlText w:val="•"/>
      <w:lvlJc w:val="left"/>
      <w:pPr>
        <w:ind w:left="3468" w:hanging="361"/>
      </w:pPr>
    </w:lvl>
    <w:lvl w:ilvl="4">
      <w:numFmt w:val="bullet"/>
      <w:lvlText w:val="•"/>
      <w:lvlJc w:val="left"/>
      <w:pPr>
        <w:ind w:left="4311" w:hanging="361"/>
      </w:pPr>
    </w:lvl>
    <w:lvl w:ilvl="5">
      <w:numFmt w:val="bullet"/>
      <w:lvlText w:val="•"/>
      <w:lvlJc w:val="left"/>
      <w:pPr>
        <w:ind w:left="5154" w:hanging="361"/>
      </w:pPr>
    </w:lvl>
    <w:lvl w:ilvl="6">
      <w:numFmt w:val="bullet"/>
      <w:lvlText w:val="•"/>
      <w:lvlJc w:val="left"/>
      <w:pPr>
        <w:ind w:left="5997" w:hanging="361"/>
      </w:pPr>
    </w:lvl>
    <w:lvl w:ilvl="7">
      <w:numFmt w:val="bullet"/>
      <w:lvlText w:val="•"/>
      <w:lvlJc w:val="left"/>
      <w:pPr>
        <w:ind w:left="6840" w:hanging="361"/>
      </w:pPr>
    </w:lvl>
    <w:lvl w:ilvl="8">
      <w:numFmt w:val="bullet"/>
      <w:lvlText w:val="•"/>
      <w:lvlJc w:val="left"/>
      <w:pPr>
        <w:ind w:left="7683" w:hanging="361"/>
      </w:pPr>
    </w:lvl>
  </w:abstractNum>
  <w:abstractNum w:abstractNumId="13" w15:restartNumberingAfterBreak="0">
    <w:nsid w:val="502E39F3"/>
    <w:multiLevelType w:val="hybridMultilevel"/>
    <w:tmpl w:val="D1845056"/>
    <w:lvl w:ilvl="0" w:tplc="4C4ECC12">
      <w:start w:val="1"/>
      <w:numFmt w:val="bullet"/>
      <w:pStyle w:val="Textwithleftborder"/>
      <w:lvlText w:val="»"/>
      <w:lvlJc w:val="left"/>
      <w:pPr>
        <w:ind w:left="1440" w:hanging="360"/>
      </w:pPr>
      <w:rPr>
        <w:rFonts w:ascii="Courier New" w:hAnsi="Courier New" w:hint="default"/>
        <w:caps w:val="0"/>
        <w:strike w:val="0"/>
        <w:dstrike w:val="0"/>
        <w:vanish w:val="0"/>
        <w:color w:val="244A58"/>
        <w:spacing w:val="60"/>
        <w:kern w:val="0"/>
        <w:position w:val="-6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A4E36FA"/>
    <w:multiLevelType w:val="hybridMultilevel"/>
    <w:tmpl w:val="9BCC8D30"/>
    <w:styleLink w:val="ImportedStyle1"/>
    <w:lvl w:ilvl="0" w:tplc="EBF0DBC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03E1D6E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43C1980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0E2B084">
      <w:start w:val="1"/>
      <w:numFmt w:val="bullet"/>
      <w:lvlText w:val="●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22CD866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03A4140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A269C02">
      <w:start w:val="1"/>
      <w:numFmt w:val="bullet"/>
      <w:lvlText w:val="●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750F31C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60E5A4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5F3B3150"/>
    <w:multiLevelType w:val="multilevel"/>
    <w:tmpl w:val="28FCB282"/>
    <w:lvl w:ilvl="0">
      <w:start w:val="1"/>
      <w:numFmt w:val="bullet"/>
      <w:pStyle w:val="ListBullet5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6267C4B"/>
    <w:multiLevelType w:val="multilevel"/>
    <w:tmpl w:val="2C341802"/>
    <w:lvl w:ilvl="0">
      <w:start w:val="1"/>
      <w:numFmt w:val="bullet"/>
      <w:pStyle w:val="ListBullet4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6B75600"/>
    <w:multiLevelType w:val="singleLevel"/>
    <w:tmpl w:val="B7F0ED64"/>
    <w:lvl w:ilvl="0">
      <w:start w:val="1"/>
      <w:numFmt w:val="bullet"/>
      <w:pStyle w:val="AchievementChar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18" w15:restartNumberingAfterBreak="0">
    <w:nsid w:val="68960CA5"/>
    <w:multiLevelType w:val="hybridMultilevel"/>
    <w:tmpl w:val="92F2EA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EF78A5"/>
    <w:multiLevelType w:val="multilevel"/>
    <w:tmpl w:val="6B04DD9C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28F2EE4"/>
    <w:multiLevelType w:val="multilevel"/>
    <w:tmpl w:val="4A5E5B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74D60547"/>
    <w:multiLevelType w:val="hybridMultilevel"/>
    <w:tmpl w:val="4036A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714455">
    <w:abstractNumId w:val="8"/>
  </w:num>
  <w:num w:numId="2" w16cid:durableId="1376199869">
    <w:abstractNumId w:val="4"/>
  </w:num>
  <w:num w:numId="3" w16cid:durableId="1122190131">
    <w:abstractNumId w:val="15"/>
  </w:num>
  <w:num w:numId="4" w16cid:durableId="1761443512">
    <w:abstractNumId w:val="19"/>
  </w:num>
  <w:num w:numId="5" w16cid:durableId="256330600">
    <w:abstractNumId w:val="6"/>
  </w:num>
  <w:num w:numId="6" w16cid:durableId="837961614">
    <w:abstractNumId w:val="12"/>
  </w:num>
  <w:num w:numId="7" w16cid:durableId="1129394698">
    <w:abstractNumId w:val="10"/>
  </w:num>
  <w:num w:numId="8" w16cid:durableId="1133399528">
    <w:abstractNumId w:val="16"/>
  </w:num>
  <w:num w:numId="9" w16cid:durableId="1131551927">
    <w:abstractNumId w:val="14"/>
  </w:num>
  <w:num w:numId="10" w16cid:durableId="198057425">
    <w:abstractNumId w:val="13"/>
  </w:num>
  <w:num w:numId="11" w16cid:durableId="2060661954">
    <w:abstractNumId w:val="9"/>
  </w:num>
  <w:num w:numId="12" w16cid:durableId="850292796">
    <w:abstractNumId w:val="17"/>
  </w:num>
  <w:num w:numId="13" w16cid:durableId="874151690">
    <w:abstractNumId w:val="21"/>
  </w:num>
  <w:num w:numId="14" w16cid:durableId="740907001">
    <w:abstractNumId w:val="20"/>
  </w:num>
  <w:num w:numId="15" w16cid:durableId="1735855026">
    <w:abstractNumId w:val="18"/>
  </w:num>
  <w:num w:numId="16" w16cid:durableId="2121874608">
    <w:abstractNumId w:val="7"/>
  </w:num>
  <w:num w:numId="17" w16cid:durableId="1044254501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D5E"/>
    <w:rsid w:val="00000E10"/>
    <w:rsid w:val="0000765E"/>
    <w:rsid w:val="00010A0B"/>
    <w:rsid w:val="00013070"/>
    <w:rsid w:val="00013269"/>
    <w:rsid w:val="00015808"/>
    <w:rsid w:val="00016E53"/>
    <w:rsid w:val="00021EF8"/>
    <w:rsid w:val="00026718"/>
    <w:rsid w:val="000275F6"/>
    <w:rsid w:val="00027E54"/>
    <w:rsid w:val="00030459"/>
    <w:rsid w:val="000304C6"/>
    <w:rsid w:val="000315B7"/>
    <w:rsid w:val="00031A95"/>
    <w:rsid w:val="00032A39"/>
    <w:rsid w:val="0003420D"/>
    <w:rsid w:val="00034745"/>
    <w:rsid w:val="00035316"/>
    <w:rsid w:val="000401D4"/>
    <w:rsid w:val="00040551"/>
    <w:rsid w:val="00042C61"/>
    <w:rsid w:val="00042F30"/>
    <w:rsid w:val="0004477D"/>
    <w:rsid w:val="0004489F"/>
    <w:rsid w:val="00044C8C"/>
    <w:rsid w:val="00045065"/>
    <w:rsid w:val="0004558E"/>
    <w:rsid w:val="00045842"/>
    <w:rsid w:val="000470DD"/>
    <w:rsid w:val="00050BB6"/>
    <w:rsid w:val="0005358F"/>
    <w:rsid w:val="00054F73"/>
    <w:rsid w:val="000564A3"/>
    <w:rsid w:val="00062DB2"/>
    <w:rsid w:val="00064DDC"/>
    <w:rsid w:val="00065210"/>
    <w:rsid w:val="00066D93"/>
    <w:rsid w:val="00067247"/>
    <w:rsid w:val="00067632"/>
    <w:rsid w:val="00072AD7"/>
    <w:rsid w:val="0007367C"/>
    <w:rsid w:val="000800A7"/>
    <w:rsid w:val="0008048F"/>
    <w:rsid w:val="00080582"/>
    <w:rsid w:val="00083660"/>
    <w:rsid w:val="0008786B"/>
    <w:rsid w:val="00090049"/>
    <w:rsid w:val="000922FB"/>
    <w:rsid w:val="00093E18"/>
    <w:rsid w:val="00094C27"/>
    <w:rsid w:val="000A1A9D"/>
    <w:rsid w:val="000A231C"/>
    <w:rsid w:val="000A261E"/>
    <w:rsid w:val="000A2775"/>
    <w:rsid w:val="000A33EE"/>
    <w:rsid w:val="000A3DDA"/>
    <w:rsid w:val="000A7ABB"/>
    <w:rsid w:val="000B0C15"/>
    <w:rsid w:val="000B1E43"/>
    <w:rsid w:val="000B4241"/>
    <w:rsid w:val="000B6F54"/>
    <w:rsid w:val="000B70FF"/>
    <w:rsid w:val="000B739A"/>
    <w:rsid w:val="000C11EB"/>
    <w:rsid w:val="000C1E02"/>
    <w:rsid w:val="000C481E"/>
    <w:rsid w:val="000C6481"/>
    <w:rsid w:val="000D0102"/>
    <w:rsid w:val="000D0BD0"/>
    <w:rsid w:val="000D5D20"/>
    <w:rsid w:val="000D602E"/>
    <w:rsid w:val="000D71CA"/>
    <w:rsid w:val="000E1F4F"/>
    <w:rsid w:val="000E233F"/>
    <w:rsid w:val="000E36E3"/>
    <w:rsid w:val="000E3DCB"/>
    <w:rsid w:val="000E5404"/>
    <w:rsid w:val="000E79A1"/>
    <w:rsid w:val="000E7E8A"/>
    <w:rsid w:val="000F2773"/>
    <w:rsid w:val="000F3161"/>
    <w:rsid w:val="000F56C2"/>
    <w:rsid w:val="000F5A74"/>
    <w:rsid w:val="000F6D73"/>
    <w:rsid w:val="000F6FBF"/>
    <w:rsid w:val="000F733B"/>
    <w:rsid w:val="000F7D10"/>
    <w:rsid w:val="000F7DC9"/>
    <w:rsid w:val="001006E2"/>
    <w:rsid w:val="001027FD"/>
    <w:rsid w:val="00105240"/>
    <w:rsid w:val="001066B6"/>
    <w:rsid w:val="0010682A"/>
    <w:rsid w:val="00107E6E"/>
    <w:rsid w:val="00111146"/>
    <w:rsid w:val="00111B09"/>
    <w:rsid w:val="00116B6F"/>
    <w:rsid w:val="00117C37"/>
    <w:rsid w:val="00121474"/>
    <w:rsid w:val="001215A7"/>
    <w:rsid w:val="00123350"/>
    <w:rsid w:val="00126F37"/>
    <w:rsid w:val="001270F2"/>
    <w:rsid w:val="0013115A"/>
    <w:rsid w:val="00132149"/>
    <w:rsid w:val="00132458"/>
    <w:rsid w:val="00133164"/>
    <w:rsid w:val="00134D71"/>
    <w:rsid w:val="00143F0B"/>
    <w:rsid w:val="0014562E"/>
    <w:rsid w:val="00147DDF"/>
    <w:rsid w:val="0015050F"/>
    <w:rsid w:val="001505E3"/>
    <w:rsid w:val="00151280"/>
    <w:rsid w:val="001513C2"/>
    <w:rsid w:val="00153860"/>
    <w:rsid w:val="001538ED"/>
    <w:rsid w:val="00153C4E"/>
    <w:rsid w:val="0015574E"/>
    <w:rsid w:val="00155974"/>
    <w:rsid w:val="0015683D"/>
    <w:rsid w:val="00161A2C"/>
    <w:rsid w:val="001622DC"/>
    <w:rsid w:val="00162F55"/>
    <w:rsid w:val="00166288"/>
    <w:rsid w:val="00167DED"/>
    <w:rsid w:val="00173695"/>
    <w:rsid w:val="001750F3"/>
    <w:rsid w:val="00176B81"/>
    <w:rsid w:val="00181A3A"/>
    <w:rsid w:val="00181CA5"/>
    <w:rsid w:val="00181ECD"/>
    <w:rsid w:val="001820A0"/>
    <w:rsid w:val="001855CC"/>
    <w:rsid w:val="00187174"/>
    <w:rsid w:val="00191394"/>
    <w:rsid w:val="001919EF"/>
    <w:rsid w:val="001A0495"/>
    <w:rsid w:val="001A0A87"/>
    <w:rsid w:val="001A4063"/>
    <w:rsid w:val="001B0026"/>
    <w:rsid w:val="001B0094"/>
    <w:rsid w:val="001B1662"/>
    <w:rsid w:val="001B18E7"/>
    <w:rsid w:val="001B26D0"/>
    <w:rsid w:val="001B2975"/>
    <w:rsid w:val="001B2ED8"/>
    <w:rsid w:val="001B2F24"/>
    <w:rsid w:val="001B382A"/>
    <w:rsid w:val="001B389E"/>
    <w:rsid w:val="001B3D4E"/>
    <w:rsid w:val="001B43AE"/>
    <w:rsid w:val="001B551A"/>
    <w:rsid w:val="001C0C10"/>
    <w:rsid w:val="001C15A0"/>
    <w:rsid w:val="001C18BF"/>
    <w:rsid w:val="001C20DF"/>
    <w:rsid w:val="001D2B3A"/>
    <w:rsid w:val="001D3F50"/>
    <w:rsid w:val="001D4CD9"/>
    <w:rsid w:val="001D6083"/>
    <w:rsid w:val="001D7580"/>
    <w:rsid w:val="001E002B"/>
    <w:rsid w:val="001E0BFA"/>
    <w:rsid w:val="001E1828"/>
    <w:rsid w:val="001E4816"/>
    <w:rsid w:val="001E4B72"/>
    <w:rsid w:val="001F169C"/>
    <w:rsid w:val="001F2FB1"/>
    <w:rsid w:val="001F3A29"/>
    <w:rsid w:val="001F70FA"/>
    <w:rsid w:val="002006B5"/>
    <w:rsid w:val="00201AB8"/>
    <w:rsid w:val="00204EEB"/>
    <w:rsid w:val="002071B6"/>
    <w:rsid w:val="0020779B"/>
    <w:rsid w:val="00211F7B"/>
    <w:rsid w:val="00212F25"/>
    <w:rsid w:val="0021317B"/>
    <w:rsid w:val="002151CD"/>
    <w:rsid w:val="00216D24"/>
    <w:rsid w:val="00217AAB"/>
    <w:rsid w:val="0022015F"/>
    <w:rsid w:val="002205FB"/>
    <w:rsid w:val="002209C1"/>
    <w:rsid w:val="002212B6"/>
    <w:rsid w:val="00222E97"/>
    <w:rsid w:val="00223475"/>
    <w:rsid w:val="0022442A"/>
    <w:rsid w:val="002272C8"/>
    <w:rsid w:val="00233909"/>
    <w:rsid w:val="00237625"/>
    <w:rsid w:val="00243BF0"/>
    <w:rsid w:val="00243F11"/>
    <w:rsid w:val="002442D6"/>
    <w:rsid w:val="002445C9"/>
    <w:rsid w:val="00245CC0"/>
    <w:rsid w:val="00246C41"/>
    <w:rsid w:val="00250F92"/>
    <w:rsid w:val="002515D6"/>
    <w:rsid w:val="00251721"/>
    <w:rsid w:val="00253A8B"/>
    <w:rsid w:val="00255147"/>
    <w:rsid w:val="0026078C"/>
    <w:rsid w:val="002616E5"/>
    <w:rsid w:val="00262D9C"/>
    <w:rsid w:val="0026397D"/>
    <w:rsid w:val="00263D47"/>
    <w:rsid w:val="00271CB4"/>
    <w:rsid w:val="00276255"/>
    <w:rsid w:val="00277CFD"/>
    <w:rsid w:val="002829DA"/>
    <w:rsid w:val="0028406B"/>
    <w:rsid w:val="002856A3"/>
    <w:rsid w:val="00285941"/>
    <w:rsid w:val="00291B58"/>
    <w:rsid w:val="0029202D"/>
    <w:rsid w:val="0029359D"/>
    <w:rsid w:val="00294D96"/>
    <w:rsid w:val="00296F6F"/>
    <w:rsid w:val="002A255B"/>
    <w:rsid w:val="002A3110"/>
    <w:rsid w:val="002A53B4"/>
    <w:rsid w:val="002A5D53"/>
    <w:rsid w:val="002A6E39"/>
    <w:rsid w:val="002A76B0"/>
    <w:rsid w:val="002B0872"/>
    <w:rsid w:val="002B2E40"/>
    <w:rsid w:val="002B60EB"/>
    <w:rsid w:val="002B6282"/>
    <w:rsid w:val="002B78DD"/>
    <w:rsid w:val="002C00D9"/>
    <w:rsid w:val="002C2262"/>
    <w:rsid w:val="002C2C83"/>
    <w:rsid w:val="002C3CB1"/>
    <w:rsid w:val="002C3D51"/>
    <w:rsid w:val="002C473E"/>
    <w:rsid w:val="002C4954"/>
    <w:rsid w:val="002C5739"/>
    <w:rsid w:val="002C5E15"/>
    <w:rsid w:val="002D014D"/>
    <w:rsid w:val="002D5921"/>
    <w:rsid w:val="002D7F94"/>
    <w:rsid w:val="002E0A8E"/>
    <w:rsid w:val="002E397E"/>
    <w:rsid w:val="002E4A2C"/>
    <w:rsid w:val="002E529E"/>
    <w:rsid w:val="002E68EC"/>
    <w:rsid w:val="002E6CB5"/>
    <w:rsid w:val="002E7324"/>
    <w:rsid w:val="002F11A3"/>
    <w:rsid w:val="002F3498"/>
    <w:rsid w:val="002F486B"/>
    <w:rsid w:val="002F4D91"/>
    <w:rsid w:val="002F59C3"/>
    <w:rsid w:val="002F7D0D"/>
    <w:rsid w:val="0030001B"/>
    <w:rsid w:val="0030134D"/>
    <w:rsid w:val="00301BF3"/>
    <w:rsid w:val="00302687"/>
    <w:rsid w:val="0030275D"/>
    <w:rsid w:val="00303C91"/>
    <w:rsid w:val="00305B10"/>
    <w:rsid w:val="00305D43"/>
    <w:rsid w:val="0030679C"/>
    <w:rsid w:val="00310A50"/>
    <w:rsid w:val="00312D16"/>
    <w:rsid w:val="00314638"/>
    <w:rsid w:val="00316874"/>
    <w:rsid w:val="0031727A"/>
    <w:rsid w:val="00320284"/>
    <w:rsid w:val="0032297E"/>
    <w:rsid w:val="00323EF2"/>
    <w:rsid w:val="00324BC6"/>
    <w:rsid w:val="00324DC1"/>
    <w:rsid w:val="00326A7B"/>
    <w:rsid w:val="003279A1"/>
    <w:rsid w:val="00327D43"/>
    <w:rsid w:val="003305B2"/>
    <w:rsid w:val="003306A0"/>
    <w:rsid w:val="00330950"/>
    <w:rsid w:val="00330B3C"/>
    <w:rsid w:val="0033189C"/>
    <w:rsid w:val="00331AFC"/>
    <w:rsid w:val="00332F40"/>
    <w:rsid w:val="00332FD1"/>
    <w:rsid w:val="00334A28"/>
    <w:rsid w:val="00336EFE"/>
    <w:rsid w:val="0033777B"/>
    <w:rsid w:val="00337B51"/>
    <w:rsid w:val="00337F38"/>
    <w:rsid w:val="003405FC"/>
    <w:rsid w:val="0034151E"/>
    <w:rsid w:val="003425CD"/>
    <w:rsid w:val="00345358"/>
    <w:rsid w:val="00345BBA"/>
    <w:rsid w:val="00346F5A"/>
    <w:rsid w:val="0034701D"/>
    <w:rsid w:val="0034766A"/>
    <w:rsid w:val="00350019"/>
    <w:rsid w:val="0035023A"/>
    <w:rsid w:val="00352B46"/>
    <w:rsid w:val="00352F27"/>
    <w:rsid w:val="00354F9A"/>
    <w:rsid w:val="003565C3"/>
    <w:rsid w:val="00357C6F"/>
    <w:rsid w:val="0036187A"/>
    <w:rsid w:val="0036244D"/>
    <w:rsid w:val="00367AAC"/>
    <w:rsid w:val="003712E5"/>
    <w:rsid w:val="0037138F"/>
    <w:rsid w:val="003729F4"/>
    <w:rsid w:val="00372F3B"/>
    <w:rsid w:val="003770D1"/>
    <w:rsid w:val="003772F5"/>
    <w:rsid w:val="003811FC"/>
    <w:rsid w:val="0038164E"/>
    <w:rsid w:val="00383A0F"/>
    <w:rsid w:val="00387E41"/>
    <w:rsid w:val="003902CD"/>
    <w:rsid w:val="00391E2D"/>
    <w:rsid w:val="00395B7D"/>
    <w:rsid w:val="0039720A"/>
    <w:rsid w:val="003A0073"/>
    <w:rsid w:val="003A2F18"/>
    <w:rsid w:val="003A4FE2"/>
    <w:rsid w:val="003A78E5"/>
    <w:rsid w:val="003B0F29"/>
    <w:rsid w:val="003B23BD"/>
    <w:rsid w:val="003B3EA2"/>
    <w:rsid w:val="003C1A91"/>
    <w:rsid w:val="003C78C1"/>
    <w:rsid w:val="003D083F"/>
    <w:rsid w:val="003D189E"/>
    <w:rsid w:val="003D368E"/>
    <w:rsid w:val="003D6861"/>
    <w:rsid w:val="003E430F"/>
    <w:rsid w:val="003E45C4"/>
    <w:rsid w:val="003E5D64"/>
    <w:rsid w:val="003E6F4E"/>
    <w:rsid w:val="003F2554"/>
    <w:rsid w:val="003F297B"/>
    <w:rsid w:val="003F37C3"/>
    <w:rsid w:val="003F3EEE"/>
    <w:rsid w:val="003F438D"/>
    <w:rsid w:val="003F5BBF"/>
    <w:rsid w:val="003F5D46"/>
    <w:rsid w:val="003F6ABC"/>
    <w:rsid w:val="00400495"/>
    <w:rsid w:val="00407CF4"/>
    <w:rsid w:val="00410670"/>
    <w:rsid w:val="0041077C"/>
    <w:rsid w:val="004133EC"/>
    <w:rsid w:val="004139F3"/>
    <w:rsid w:val="00415046"/>
    <w:rsid w:val="00415371"/>
    <w:rsid w:val="00416A68"/>
    <w:rsid w:val="0041745F"/>
    <w:rsid w:val="004175DC"/>
    <w:rsid w:val="00417824"/>
    <w:rsid w:val="0042026E"/>
    <w:rsid w:val="00422791"/>
    <w:rsid w:val="00424597"/>
    <w:rsid w:val="00425B28"/>
    <w:rsid w:val="0042614B"/>
    <w:rsid w:val="00426637"/>
    <w:rsid w:val="0042790D"/>
    <w:rsid w:val="00427D35"/>
    <w:rsid w:val="00430D3B"/>
    <w:rsid w:val="00431A4B"/>
    <w:rsid w:val="00434174"/>
    <w:rsid w:val="004350EA"/>
    <w:rsid w:val="0044195D"/>
    <w:rsid w:val="00443F05"/>
    <w:rsid w:val="004458CE"/>
    <w:rsid w:val="00447220"/>
    <w:rsid w:val="0044790D"/>
    <w:rsid w:val="00447CCA"/>
    <w:rsid w:val="004501C9"/>
    <w:rsid w:val="00451D0A"/>
    <w:rsid w:val="00452BDB"/>
    <w:rsid w:val="004538D3"/>
    <w:rsid w:val="004544FE"/>
    <w:rsid w:val="00455BFB"/>
    <w:rsid w:val="004563AE"/>
    <w:rsid w:val="0045758A"/>
    <w:rsid w:val="004647D0"/>
    <w:rsid w:val="00472E9D"/>
    <w:rsid w:val="0047303F"/>
    <w:rsid w:val="00473536"/>
    <w:rsid w:val="00475229"/>
    <w:rsid w:val="0048128A"/>
    <w:rsid w:val="004813E0"/>
    <w:rsid w:val="004814F5"/>
    <w:rsid w:val="0048268F"/>
    <w:rsid w:val="00483FFF"/>
    <w:rsid w:val="00486876"/>
    <w:rsid w:val="00486E75"/>
    <w:rsid w:val="00491379"/>
    <w:rsid w:val="004913F4"/>
    <w:rsid w:val="00492C6D"/>
    <w:rsid w:val="00492E3E"/>
    <w:rsid w:val="00493CAD"/>
    <w:rsid w:val="0049499B"/>
    <w:rsid w:val="0049537B"/>
    <w:rsid w:val="00495E1E"/>
    <w:rsid w:val="00496A02"/>
    <w:rsid w:val="00496E91"/>
    <w:rsid w:val="00497334"/>
    <w:rsid w:val="00497355"/>
    <w:rsid w:val="004A0E2F"/>
    <w:rsid w:val="004A30C7"/>
    <w:rsid w:val="004A35DB"/>
    <w:rsid w:val="004A58D5"/>
    <w:rsid w:val="004A6701"/>
    <w:rsid w:val="004A6E48"/>
    <w:rsid w:val="004A7A81"/>
    <w:rsid w:val="004B0FCE"/>
    <w:rsid w:val="004B154B"/>
    <w:rsid w:val="004B1ED4"/>
    <w:rsid w:val="004B3953"/>
    <w:rsid w:val="004B5F9D"/>
    <w:rsid w:val="004B73B2"/>
    <w:rsid w:val="004C0FD6"/>
    <w:rsid w:val="004C1A88"/>
    <w:rsid w:val="004C31FA"/>
    <w:rsid w:val="004C4A9B"/>
    <w:rsid w:val="004C6060"/>
    <w:rsid w:val="004C6502"/>
    <w:rsid w:val="004D00B1"/>
    <w:rsid w:val="004D0A17"/>
    <w:rsid w:val="004D2374"/>
    <w:rsid w:val="004D6315"/>
    <w:rsid w:val="004D6750"/>
    <w:rsid w:val="004D75BC"/>
    <w:rsid w:val="004D795C"/>
    <w:rsid w:val="004D7A69"/>
    <w:rsid w:val="004E0324"/>
    <w:rsid w:val="004E17C3"/>
    <w:rsid w:val="004E4AF5"/>
    <w:rsid w:val="004E5D33"/>
    <w:rsid w:val="004E6457"/>
    <w:rsid w:val="004E655C"/>
    <w:rsid w:val="004E713D"/>
    <w:rsid w:val="004F0649"/>
    <w:rsid w:val="004F2285"/>
    <w:rsid w:val="004F38EB"/>
    <w:rsid w:val="004F4320"/>
    <w:rsid w:val="004F493A"/>
    <w:rsid w:val="004F49BF"/>
    <w:rsid w:val="004F4AFB"/>
    <w:rsid w:val="004F4F24"/>
    <w:rsid w:val="004F533B"/>
    <w:rsid w:val="004F6A27"/>
    <w:rsid w:val="005002D8"/>
    <w:rsid w:val="005028B2"/>
    <w:rsid w:val="00502E98"/>
    <w:rsid w:val="0050384C"/>
    <w:rsid w:val="00505073"/>
    <w:rsid w:val="00505184"/>
    <w:rsid w:val="005062CE"/>
    <w:rsid w:val="00507F5B"/>
    <w:rsid w:val="005119BE"/>
    <w:rsid w:val="00511D65"/>
    <w:rsid w:val="00511E1D"/>
    <w:rsid w:val="005137F4"/>
    <w:rsid w:val="005146E0"/>
    <w:rsid w:val="005148B6"/>
    <w:rsid w:val="00516660"/>
    <w:rsid w:val="00520C97"/>
    <w:rsid w:val="0052224C"/>
    <w:rsid w:val="0052707D"/>
    <w:rsid w:val="00527F71"/>
    <w:rsid w:val="005317CB"/>
    <w:rsid w:val="005339FA"/>
    <w:rsid w:val="00536255"/>
    <w:rsid w:val="00537724"/>
    <w:rsid w:val="0054101E"/>
    <w:rsid w:val="00541227"/>
    <w:rsid w:val="005413ED"/>
    <w:rsid w:val="00541F39"/>
    <w:rsid w:val="00543ED9"/>
    <w:rsid w:val="005448E1"/>
    <w:rsid w:val="005449BA"/>
    <w:rsid w:val="00546552"/>
    <w:rsid w:val="00547FA5"/>
    <w:rsid w:val="00550E87"/>
    <w:rsid w:val="00551667"/>
    <w:rsid w:val="00553ADA"/>
    <w:rsid w:val="005568C8"/>
    <w:rsid w:val="00557005"/>
    <w:rsid w:val="00557B1E"/>
    <w:rsid w:val="00557BAB"/>
    <w:rsid w:val="005603F9"/>
    <w:rsid w:val="0056547E"/>
    <w:rsid w:val="005658A1"/>
    <w:rsid w:val="005663C5"/>
    <w:rsid w:val="00566E11"/>
    <w:rsid w:val="005709F6"/>
    <w:rsid w:val="00571271"/>
    <w:rsid w:val="0057162A"/>
    <w:rsid w:val="0057196C"/>
    <w:rsid w:val="00577F26"/>
    <w:rsid w:val="0058004F"/>
    <w:rsid w:val="005803DB"/>
    <w:rsid w:val="00581CB2"/>
    <w:rsid w:val="0058284A"/>
    <w:rsid w:val="005834CD"/>
    <w:rsid w:val="00584E2D"/>
    <w:rsid w:val="005872D4"/>
    <w:rsid w:val="00587CCD"/>
    <w:rsid w:val="00587E0D"/>
    <w:rsid w:val="00591C3D"/>
    <w:rsid w:val="00591D9B"/>
    <w:rsid w:val="005938A9"/>
    <w:rsid w:val="00594743"/>
    <w:rsid w:val="00594DFB"/>
    <w:rsid w:val="005950F8"/>
    <w:rsid w:val="0059698C"/>
    <w:rsid w:val="00596DC2"/>
    <w:rsid w:val="005A0856"/>
    <w:rsid w:val="005A0A98"/>
    <w:rsid w:val="005A4000"/>
    <w:rsid w:val="005A44F9"/>
    <w:rsid w:val="005A59AB"/>
    <w:rsid w:val="005A6853"/>
    <w:rsid w:val="005A6F86"/>
    <w:rsid w:val="005A7321"/>
    <w:rsid w:val="005A77F6"/>
    <w:rsid w:val="005B0618"/>
    <w:rsid w:val="005B419F"/>
    <w:rsid w:val="005B5B90"/>
    <w:rsid w:val="005B5E42"/>
    <w:rsid w:val="005B76DE"/>
    <w:rsid w:val="005B7EAC"/>
    <w:rsid w:val="005C1423"/>
    <w:rsid w:val="005C1636"/>
    <w:rsid w:val="005C35B6"/>
    <w:rsid w:val="005C3902"/>
    <w:rsid w:val="005C3C65"/>
    <w:rsid w:val="005C7F9D"/>
    <w:rsid w:val="005D22E2"/>
    <w:rsid w:val="005D47CD"/>
    <w:rsid w:val="005D6EC7"/>
    <w:rsid w:val="005D70CA"/>
    <w:rsid w:val="005E2B81"/>
    <w:rsid w:val="005E3E87"/>
    <w:rsid w:val="005E4C58"/>
    <w:rsid w:val="005E6B34"/>
    <w:rsid w:val="005E7016"/>
    <w:rsid w:val="005F17E2"/>
    <w:rsid w:val="005F240B"/>
    <w:rsid w:val="005F30ED"/>
    <w:rsid w:val="005F3644"/>
    <w:rsid w:val="005F44CE"/>
    <w:rsid w:val="005F521D"/>
    <w:rsid w:val="005F57E4"/>
    <w:rsid w:val="00601161"/>
    <w:rsid w:val="00601840"/>
    <w:rsid w:val="00602FF1"/>
    <w:rsid w:val="006053D3"/>
    <w:rsid w:val="006054D9"/>
    <w:rsid w:val="00605709"/>
    <w:rsid w:val="00605E49"/>
    <w:rsid w:val="00606723"/>
    <w:rsid w:val="00616182"/>
    <w:rsid w:val="00623B5C"/>
    <w:rsid w:val="00624620"/>
    <w:rsid w:val="0062622E"/>
    <w:rsid w:val="0062657C"/>
    <w:rsid w:val="00626BA1"/>
    <w:rsid w:val="00626C67"/>
    <w:rsid w:val="0063105A"/>
    <w:rsid w:val="00631A8C"/>
    <w:rsid w:val="006334C8"/>
    <w:rsid w:val="00635984"/>
    <w:rsid w:val="006367EF"/>
    <w:rsid w:val="00636BC4"/>
    <w:rsid w:val="006408E7"/>
    <w:rsid w:val="00641184"/>
    <w:rsid w:val="006412B7"/>
    <w:rsid w:val="00641DE4"/>
    <w:rsid w:val="0064215A"/>
    <w:rsid w:val="006422FE"/>
    <w:rsid w:val="00643137"/>
    <w:rsid w:val="00643B6A"/>
    <w:rsid w:val="0064551A"/>
    <w:rsid w:val="006467A4"/>
    <w:rsid w:val="00647C35"/>
    <w:rsid w:val="006505E9"/>
    <w:rsid w:val="0065354C"/>
    <w:rsid w:val="00654A05"/>
    <w:rsid w:val="00654D6B"/>
    <w:rsid w:val="00661246"/>
    <w:rsid w:val="00661A26"/>
    <w:rsid w:val="00667FC8"/>
    <w:rsid w:val="00674CB4"/>
    <w:rsid w:val="00675F46"/>
    <w:rsid w:val="00676EAF"/>
    <w:rsid w:val="00677161"/>
    <w:rsid w:val="006771C2"/>
    <w:rsid w:val="0068031C"/>
    <w:rsid w:val="00680CF0"/>
    <w:rsid w:val="00681EAD"/>
    <w:rsid w:val="00684695"/>
    <w:rsid w:val="00685440"/>
    <w:rsid w:val="006857BD"/>
    <w:rsid w:val="006857DD"/>
    <w:rsid w:val="0068626F"/>
    <w:rsid w:val="006873D0"/>
    <w:rsid w:val="00695345"/>
    <w:rsid w:val="00696F36"/>
    <w:rsid w:val="0069764F"/>
    <w:rsid w:val="00697F9E"/>
    <w:rsid w:val="006A2039"/>
    <w:rsid w:val="006A604E"/>
    <w:rsid w:val="006B012B"/>
    <w:rsid w:val="006B0D22"/>
    <w:rsid w:val="006B0F03"/>
    <w:rsid w:val="006C2872"/>
    <w:rsid w:val="006C2FAD"/>
    <w:rsid w:val="006C3024"/>
    <w:rsid w:val="006C51E5"/>
    <w:rsid w:val="006C58A5"/>
    <w:rsid w:val="006C7C84"/>
    <w:rsid w:val="006D41FF"/>
    <w:rsid w:val="006D55EA"/>
    <w:rsid w:val="006D619D"/>
    <w:rsid w:val="006D7433"/>
    <w:rsid w:val="006E28CA"/>
    <w:rsid w:val="006E30F1"/>
    <w:rsid w:val="006E3306"/>
    <w:rsid w:val="006E3433"/>
    <w:rsid w:val="006E5775"/>
    <w:rsid w:val="006E710D"/>
    <w:rsid w:val="006F0BF2"/>
    <w:rsid w:val="006F2FDC"/>
    <w:rsid w:val="006F4088"/>
    <w:rsid w:val="006F6235"/>
    <w:rsid w:val="007019C9"/>
    <w:rsid w:val="00706651"/>
    <w:rsid w:val="007068D1"/>
    <w:rsid w:val="00710052"/>
    <w:rsid w:val="007125AC"/>
    <w:rsid w:val="00713F1B"/>
    <w:rsid w:val="0071624A"/>
    <w:rsid w:val="00716952"/>
    <w:rsid w:val="00720D26"/>
    <w:rsid w:val="00721628"/>
    <w:rsid w:val="00724BFD"/>
    <w:rsid w:val="0073020E"/>
    <w:rsid w:val="007305D4"/>
    <w:rsid w:val="00730A4F"/>
    <w:rsid w:val="00730D15"/>
    <w:rsid w:val="00731198"/>
    <w:rsid w:val="007329E5"/>
    <w:rsid w:val="00735567"/>
    <w:rsid w:val="0073576A"/>
    <w:rsid w:val="007360DB"/>
    <w:rsid w:val="0073627A"/>
    <w:rsid w:val="00736CF3"/>
    <w:rsid w:val="00740E04"/>
    <w:rsid w:val="00743631"/>
    <w:rsid w:val="007464A5"/>
    <w:rsid w:val="00746F34"/>
    <w:rsid w:val="00751943"/>
    <w:rsid w:val="00752CF6"/>
    <w:rsid w:val="00755325"/>
    <w:rsid w:val="00755C8D"/>
    <w:rsid w:val="00765966"/>
    <w:rsid w:val="00767FD3"/>
    <w:rsid w:val="007701D6"/>
    <w:rsid w:val="00771FD8"/>
    <w:rsid w:val="00780CB8"/>
    <w:rsid w:val="00782A4E"/>
    <w:rsid w:val="00782CF9"/>
    <w:rsid w:val="00783D00"/>
    <w:rsid w:val="007842AA"/>
    <w:rsid w:val="00784616"/>
    <w:rsid w:val="00784F2E"/>
    <w:rsid w:val="00785CF4"/>
    <w:rsid w:val="007863CA"/>
    <w:rsid w:val="00786F42"/>
    <w:rsid w:val="00790620"/>
    <w:rsid w:val="00790E15"/>
    <w:rsid w:val="007917CA"/>
    <w:rsid w:val="00791851"/>
    <w:rsid w:val="00791D45"/>
    <w:rsid w:val="00793EE6"/>
    <w:rsid w:val="00796AC6"/>
    <w:rsid w:val="007972C8"/>
    <w:rsid w:val="007A1070"/>
    <w:rsid w:val="007A272F"/>
    <w:rsid w:val="007A56AF"/>
    <w:rsid w:val="007B0E34"/>
    <w:rsid w:val="007B1408"/>
    <w:rsid w:val="007B41D1"/>
    <w:rsid w:val="007B5EDA"/>
    <w:rsid w:val="007B64CA"/>
    <w:rsid w:val="007B752B"/>
    <w:rsid w:val="007C07EA"/>
    <w:rsid w:val="007C295A"/>
    <w:rsid w:val="007C4363"/>
    <w:rsid w:val="007C539C"/>
    <w:rsid w:val="007C5B2E"/>
    <w:rsid w:val="007D1338"/>
    <w:rsid w:val="007D33F6"/>
    <w:rsid w:val="007D4950"/>
    <w:rsid w:val="007D7586"/>
    <w:rsid w:val="007E38CC"/>
    <w:rsid w:val="007E4D3C"/>
    <w:rsid w:val="007F1CB4"/>
    <w:rsid w:val="007F34EB"/>
    <w:rsid w:val="007F4147"/>
    <w:rsid w:val="007F4586"/>
    <w:rsid w:val="007F51B2"/>
    <w:rsid w:val="007F5741"/>
    <w:rsid w:val="007F669A"/>
    <w:rsid w:val="007F6ED6"/>
    <w:rsid w:val="0080082F"/>
    <w:rsid w:val="0080389B"/>
    <w:rsid w:val="00804047"/>
    <w:rsid w:val="00810F24"/>
    <w:rsid w:val="0081174B"/>
    <w:rsid w:val="00811B46"/>
    <w:rsid w:val="0081249E"/>
    <w:rsid w:val="008127CA"/>
    <w:rsid w:val="00813C09"/>
    <w:rsid w:val="00815967"/>
    <w:rsid w:val="00815EB6"/>
    <w:rsid w:val="00820547"/>
    <w:rsid w:val="00821615"/>
    <w:rsid w:val="00823AD1"/>
    <w:rsid w:val="0082439C"/>
    <w:rsid w:val="00825295"/>
    <w:rsid w:val="008314DE"/>
    <w:rsid w:val="00834D42"/>
    <w:rsid w:val="008417EA"/>
    <w:rsid w:val="00841CBB"/>
    <w:rsid w:val="008503C3"/>
    <w:rsid w:val="00851E7C"/>
    <w:rsid w:val="00853A25"/>
    <w:rsid w:val="00853B21"/>
    <w:rsid w:val="008576C4"/>
    <w:rsid w:val="00860117"/>
    <w:rsid w:val="00860CF6"/>
    <w:rsid w:val="00860E2F"/>
    <w:rsid w:val="008610F0"/>
    <w:rsid w:val="00861935"/>
    <w:rsid w:val="00862855"/>
    <w:rsid w:val="0086383E"/>
    <w:rsid w:val="00866B35"/>
    <w:rsid w:val="00866F92"/>
    <w:rsid w:val="008707C4"/>
    <w:rsid w:val="00870E6E"/>
    <w:rsid w:val="0087106E"/>
    <w:rsid w:val="00873288"/>
    <w:rsid w:val="00874440"/>
    <w:rsid w:val="008779BF"/>
    <w:rsid w:val="00877B22"/>
    <w:rsid w:val="008832E8"/>
    <w:rsid w:val="00884513"/>
    <w:rsid w:val="0088568D"/>
    <w:rsid w:val="00887BB5"/>
    <w:rsid w:val="0089283A"/>
    <w:rsid w:val="00894215"/>
    <w:rsid w:val="00894B38"/>
    <w:rsid w:val="00896435"/>
    <w:rsid w:val="008964DC"/>
    <w:rsid w:val="008977DF"/>
    <w:rsid w:val="008A33F9"/>
    <w:rsid w:val="008A46DF"/>
    <w:rsid w:val="008A4F20"/>
    <w:rsid w:val="008A6603"/>
    <w:rsid w:val="008A6F19"/>
    <w:rsid w:val="008B08F2"/>
    <w:rsid w:val="008B1A2D"/>
    <w:rsid w:val="008B21EF"/>
    <w:rsid w:val="008B2AD2"/>
    <w:rsid w:val="008B5D80"/>
    <w:rsid w:val="008C6152"/>
    <w:rsid w:val="008C7855"/>
    <w:rsid w:val="008C7A66"/>
    <w:rsid w:val="008D15D6"/>
    <w:rsid w:val="008D1655"/>
    <w:rsid w:val="008D35C3"/>
    <w:rsid w:val="008D4D4C"/>
    <w:rsid w:val="008D5B3A"/>
    <w:rsid w:val="008D6401"/>
    <w:rsid w:val="008E075F"/>
    <w:rsid w:val="008E4635"/>
    <w:rsid w:val="008E4C08"/>
    <w:rsid w:val="008E65CD"/>
    <w:rsid w:val="008E6B39"/>
    <w:rsid w:val="008E6D03"/>
    <w:rsid w:val="008E6E96"/>
    <w:rsid w:val="008F0E29"/>
    <w:rsid w:val="008F3E6E"/>
    <w:rsid w:val="008F5C8A"/>
    <w:rsid w:val="008F63CD"/>
    <w:rsid w:val="009005E9"/>
    <w:rsid w:val="00900B6E"/>
    <w:rsid w:val="00902218"/>
    <w:rsid w:val="009031D9"/>
    <w:rsid w:val="00903300"/>
    <w:rsid w:val="00903EBA"/>
    <w:rsid w:val="00907E70"/>
    <w:rsid w:val="00910E9E"/>
    <w:rsid w:val="00912FE2"/>
    <w:rsid w:val="009140CC"/>
    <w:rsid w:val="00917E4F"/>
    <w:rsid w:val="009205A9"/>
    <w:rsid w:val="009209A1"/>
    <w:rsid w:val="00924078"/>
    <w:rsid w:val="0092471E"/>
    <w:rsid w:val="00925D84"/>
    <w:rsid w:val="00931C25"/>
    <w:rsid w:val="00932A15"/>
    <w:rsid w:val="009341FC"/>
    <w:rsid w:val="00934671"/>
    <w:rsid w:val="00940DED"/>
    <w:rsid w:val="00942D45"/>
    <w:rsid w:val="00943E97"/>
    <w:rsid w:val="00944A03"/>
    <w:rsid w:val="0094669A"/>
    <w:rsid w:val="009466DE"/>
    <w:rsid w:val="0094714D"/>
    <w:rsid w:val="009475D9"/>
    <w:rsid w:val="0094775E"/>
    <w:rsid w:val="00950ECF"/>
    <w:rsid w:val="00951C88"/>
    <w:rsid w:val="00953549"/>
    <w:rsid w:val="009553F5"/>
    <w:rsid w:val="00957FE7"/>
    <w:rsid w:val="00961CB3"/>
    <w:rsid w:val="009621A9"/>
    <w:rsid w:val="009642F9"/>
    <w:rsid w:val="00964342"/>
    <w:rsid w:val="00965BFA"/>
    <w:rsid w:val="009669A4"/>
    <w:rsid w:val="00966F34"/>
    <w:rsid w:val="00973119"/>
    <w:rsid w:val="009770D1"/>
    <w:rsid w:val="0097739B"/>
    <w:rsid w:val="0098478E"/>
    <w:rsid w:val="00984BBA"/>
    <w:rsid w:val="0098623E"/>
    <w:rsid w:val="009879B2"/>
    <w:rsid w:val="00991D6F"/>
    <w:rsid w:val="00993CCD"/>
    <w:rsid w:val="00994551"/>
    <w:rsid w:val="00996B33"/>
    <w:rsid w:val="009A0E39"/>
    <w:rsid w:val="009A1703"/>
    <w:rsid w:val="009A37D2"/>
    <w:rsid w:val="009A48DD"/>
    <w:rsid w:val="009A4E4B"/>
    <w:rsid w:val="009A701D"/>
    <w:rsid w:val="009A79BC"/>
    <w:rsid w:val="009A7D99"/>
    <w:rsid w:val="009B02F6"/>
    <w:rsid w:val="009B0657"/>
    <w:rsid w:val="009B08EA"/>
    <w:rsid w:val="009B1E99"/>
    <w:rsid w:val="009B1F7A"/>
    <w:rsid w:val="009B2F08"/>
    <w:rsid w:val="009B47C4"/>
    <w:rsid w:val="009C2260"/>
    <w:rsid w:val="009C3FB3"/>
    <w:rsid w:val="009C4DD8"/>
    <w:rsid w:val="009C5C7C"/>
    <w:rsid w:val="009C730F"/>
    <w:rsid w:val="009D30AE"/>
    <w:rsid w:val="009D533A"/>
    <w:rsid w:val="009D64EF"/>
    <w:rsid w:val="009D78C9"/>
    <w:rsid w:val="009E045C"/>
    <w:rsid w:val="009E411A"/>
    <w:rsid w:val="009E49D3"/>
    <w:rsid w:val="009E5281"/>
    <w:rsid w:val="009E780D"/>
    <w:rsid w:val="009E7BE5"/>
    <w:rsid w:val="009E7FF0"/>
    <w:rsid w:val="009F080E"/>
    <w:rsid w:val="009F0F0D"/>
    <w:rsid w:val="009F10DD"/>
    <w:rsid w:val="009F3084"/>
    <w:rsid w:val="009F5445"/>
    <w:rsid w:val="00A0007D"/>
    <w:rsid w:val="00A01CA1"/>
    <w:rsid w:val="00A02006"/>
    <w:rsid w:val="00A0219A"/>
    <w:rsid w:val="00A06099"/>
    <w:rsid w:val="00A075EC"/>
    <w:rsid w:val="00A10A9A"/>
    <w:rsid w:val="00A11BED"/>
    <w:rsid w:val="00A14656"/>
    <w:rsid w:val="00A14B9B"/>
    <w:rsid w:val="00A160CA"/>
    <w:rsid w:val="00A16F83"/>
    <w:rsid w:val="00A22EDD"/>
    <w:rsid w:val="00A2376E"/>
    <w:rsid w:val="00A257A8"/>
    <w:rsid w:val="00A27334"/>
    <w:rsid w:val="00A2734F"/>
    <w:rsid w:val="00A27AA8"/>
    <w:rsid w:val="00A30584"/>
    <w:rsid w:val="00A32699"/>
    <w:rsid w:val="00A326B0"/>
    <w:rsid w:val="00A3316F"/>
    <w:rsid w:val="00A33592"/>
    <w:rsid w:val="00A34224"/>
    <w:rsid w:val="00A372BD"/>
    <w:rsid w:val="00A37C97"/>
    <w:rsid w:val="00A400B4"/>
    <w:rsid w:val="00A409B8"/>
    <w:rsid w:val="00A420D2"/>
    <w:rsid w:val="00A43544"/>
    <w:rsid w:val="00A4389E"/>
    <w:rsid w:val="00A44697"/>
    <w:rsid w:val="00A45893"/>
    <w:rsid w:val="00A500E6"/>
    <w:rsid w:val="00A5111A"/>
    <w:rsid w:val="00A52122"/>
    <w:rsid w:val="00A53F92"/>
    <w:rsid w:val="00A547CF"/>
    <w:rsid w:val="00A547D6"/>
    <w:rsid w:val="00A54AC9"/>
    <w:rsid w:val="00A60425"/>
    <w:rsid w:val="00A65E7B"/>
    <w:rsid w:val="00A669BC"/>
    <w:rsid w:val="00A677DE"/>
    <w:rsid w:val="00A67FF2"/>
    <w:rsid w:val="00A710A4"/>
    <w:rsid w:val="00A716A1"/>
    <w:rsid w:val="00A71B91"/>
    <w:rsid w:val="00A779D7"/>
    <w:rsid w:val="00A80E6D"/>
    <w:rsid w:val="00A81513"/>
    <w:rsid w:val="00A81858"/>
    <w:rsid w:val="00A8256B"/>
    <w:rsid w:val="00A82636"/>
    <w:rsid w:val="00A82B6C"/>
    <w:rsid w:val="00A82EE6"/>
    <w:rsid w:val="00A830C2"/>
    <w:rsid w:val="00A85800"/>
    <w:rsid w:val="00A85A14"/>
    <w:rsid w:val="00A86061"/>
    <w:rsid w:val="00A87687"/>
    <w:rsid w:val="00AA2516"/>
    <w:rsid w:val="00AA2D6D"/>
    <w:rsid w:val="00AA3A44"/>
    <w:rsid w:val="00AA4093"/>
    <w:rsid w:val="00AA5E4A"/>
    <w:rsid w:val="00AA60DB"/>
    <w:rsid w:val="00AA6BDC"/>
    <w:rsid w:val="00AA7F09"/>
    <w:rsid w:val="00AB0191"/>
    <w:rsid w:val="00AB1D44"/>
    <w:rsid w:val="00AB29F2"/>
    <w:rsid w:val="00AB4FEB"/>
    <w:rsid w:val="00AB54C3"/>
    <w:rsid w:val="00AB5642"/>
    <w:rsid w:val="00AB57B0"/>
    <w:rsid w:val="00AB6AFA"/>
    <w:rsid w:val="00AC1B70"/>
    <w:rsid w:val="00AC2F60"/>
    <w:rsid w:val="00AC37C6"/>
    <w:rsid w:val="00AC591B"/>
    <w:rsid w:val="00AC668B"/>
    <w:rsid w:val="00AC6A8A"/>
    <w:rsid w:val="00AC6CFB"/>
    <w:rsid w:val="00AD1074"/>
    <w:rsid w:val="00AD2FF7"/>
    <w:rsid w:val="00AD54FB"/>
    <w:rsid w:val="00AD73FC"/>
    <w:rsid w:val="00AD79F0"/>
    <w:rsid w:val="00AE2D78"/>
    <w:rsid w:val="00AE3C53"/>
    <w:rsid w:val="00AE3E82"/>
    <w:rsid w:val="00AE68CD"/>
    <w:rsid w:val="00AE7106"/>
    <w:rsid w:val="00AE75BE"/>
    <w:rsid w:val="00AF0117"/>
    <w:rsid w:val="00AF0F5D"/>
    <w:rsid w:val="00AF14FC"/>
    <w:rsid w:val="00AF28FB"/>
    <w:rsid w:val="00AF3365"/>
    <w:rsid w:val="00AF481C"/>
    <w:rsid w:val="00AF6E0B"/>
    <w:rsid w:val="00B02471"/>
    <w:rsid w:val="00B02F30"/>
    <w:rsid w:val="00B049C7"/>
    <w:rsid w:val="00B05814"/>
    <w:rsid w:val="00B05FDF"/>
    <w:rsid w:val="00B060EC"/>
    <w:rsid w:val="00B066F6"/>
    <w:rsid w:val="00B071AB"/>
    <w:rsid w:val="00B13592"/>
    <w:rsid w:val="00B1475B"/>
    <w:rsid w:val="00B20884"/>
    <w:rsid w:val="00B20DDA"/>
    <w:rsid w:val="00B24313"/>
    <w:rsid w:val="00B24E50"/>
    <w:rsid w:val="00B3102A"/>
    <w:rsid w:val="00B34AFA"/>
    <w:rsid w:val="00B35C29"/>
    <w:rsid w:val="00B37139"/>
    <w:rsid w:val="00B423FE"/>
    <w:rsid w:val="00B42860"/>
    <w:rsid w:val="00B4576A"/>
    <w:rsid w:val="00B46C71"/>
    <w:rsid w:val="00B50357"/>
    <w:rsid w:val="00B519D1"/>
    <w:rsid w:val="00B5391D"/>
    <w:rsid w:val="00B54DF0"/>
    <w:rsid w:val="00B55C7C"/>
    <w:rsid w:val="00B566E5"/>
    <w:rsid w:val="00B60DCA"/>
    <w:rsid w:val="00B61A01"/>
    <w:rsid w:val="00B61F5E"/>
    <w:rsid w:val="00B63744"/>
    <w:rsid w:val="00B63973"/>
    <w:rsid w:val="00B6538B"/>
    <w:rsid w:val="00B65CE0"/>
    <w:rsid w:val="00B7118A"/>
    <w:rsid w:val="00B71A66"/>
    <w:rsid w:val="00B72754"/>
    <w:rsid w:val="00B73023"/>
    <w:rsid w:val="00B73A9D"/>
    <w:rsid w:val="00B80950"/>
    <w:rsid w:val="00B838EB"/>
    <w:rsid w:val="00B852F1"/>
    <w:rsid w:val="00B86D63"/>
    <w:rsid w:val="00B911B9"/>
    <w:rsid w:val="00B93944"/>
    <w:rsid w:val="00B9438B"/>
    <w:rsid w:val="00B94D1A"/>
    <w:rsid w:val="00B9503B"/>
    <w:rsid w:val="00B96D65"/>
    <w:rsid w:val="00BA1573"/>
    <w:rsid w:val="00BA2792"/>
    <w:rsid w:val="00BA3182"/>
    <w:rsid w:val="00BA4B78"/>
    <w:rsid w:val="00BA4BFE"/>
    <w:rsid w:val="00BB050A"/>
    <w:rsid w:val="00BB13EF"/>
    <w:rsid w:val="00BB167A"/>
    <w:rsid w:val="00BB1A0D"/>
    <w:rsid w:val="00BB574A"/>
    <w:rsid w:val="00BB62B3"/>
    <w:rsid w:val="00BB704F"/>
    <w:rsid w:val="00BC030A"/>
    <w:rsid w:val="00BC2F90"/>
    <w:rsid w:val="00BC33E7"/>
    <w:rsid w:val="00BC55CB"/>
    <w:rsid w:val="00BC6496"/>
    <w:rsid w:val="00BC7AE5"/>
    <w:rsid w:val="00BD0D17"/>
    <w:rsid w:val="00BD16D5"/>
    <w:rsid w:val="00BD29C4"/>
    <w:rsid w:val="00BD3F2C"/>
    <w:rsid w:val="00BD6D76"/>
    <w:rsid w:val="00BD6EB1"/>
    <w:rsid w:val="00BE05A2"/>
    <w:rsid w:val="00BE2281"/>
    <w:rsid w:val="00BE22EE"/>
    <w:rsid w:val="00BE27B1"/>
    <w:rsid w:val="00BE2995"/>
    <w:rsid w:val="00BE30D7"/>
    <w:rsid w:val="00BE4A57"/>
    <w:rsid w:val="00BF00F3"/>
    <w:rsid w:val="00BF1251"/>
    <w:rsid w:val="00BF1D62"/>
    <w:rsid w:val="00BF2F2B"/>
    <w:rsid w:val="00BF49FD"/>
    <w:rsid w:val="00BF5127"/>
    <w:rsid w:val="00BF79DB"/>
    <w:rsid w:val="00C019FF"/>
    <w:rsid w:val="00C0300F"/>
    <w:rsid w:val="00C04712"/>
    <w:rsid w:val="00C065FC"/>
    <w:rsid w:val="00C11EC6"/>
    <w:rsid w:val="00C13014"/>
    <w:rsid w:val="00C139C3"/>
    <w:rsid w:val="00C15475"/>
    <w:rsid w:val="00C1579F"/>
    <w:rsid w:val="00C158F5"/>
    <w:rsid w:val="00C17893"/>
    <w:rsid w:val="00C17D50"/>
    <w:rsid w:val="00C20221"/>
    <w:rsid w:val="00C202AE"/>
    <w:rsid w:val="00C20992"/>
    <w:rsid w:val="00C22FE7"/>
    <w:rsid w:val="00C2394F"/>
    <w:rsid w:val="00C24309"/>
    <w:rsid w:val="00C24549"/>
    <w:rsid w:val="00C24BAF"/>
    <w:rsid w:val="00C25481"/>
    <w:rsid w:val="00C26A8B"/>
    <w:rsid w:val="00C33152"/>
    <w:rsid w:val="00C3368E"/>
    <w:rsid w:val="00C34178"/>
    <w:rsid w:val="00C3672B"/>
    <w:rsid w:val="00C3770A"/>
    <w:rsid w:val="00C40AE3"/>
    <w:rsid w:val="00C41689"/>
    <w:rsid w:val="00C421C4"/>
    <w:rsid w:val="00C43EDD"/>
    <w:rsid w:val="00C446B5"/>
    <w:rsid w:val="00C5427B"/>
    <w:rsid w:val="00C61998"/>
    <w:rsid w:val="00C6212A"/>
    <w:rsid w:val="00C6273B"/>
    <w:rsid w:val="00C64488"/>
    <w:rsid w:val="00C64FA9"/>
    <w:rsid w:val="00C65B41"/>
    <w:rsid w:val="00C66A32"/>
    <w:rsid w:val="00C709FA"/>
    <w:rsid w:val="00C70E51"/>
    <w:rsid w:val="00C7110F"/>
    <w:rsid w:val="00C72367"/>
    <w:rsid w:val="00C725E8"/>
    <w:rsid w:val="00C7406D"/>
    <w:rsid w:val="00C74813"/>
    <w:rsid w:val="00C74DC6"/>
    <w:rsid w:val="00C758D8"/>
    <w:rsid w:val="00C804DB"/>
    <w:rsid w:val="00C805A3"/>
    <w:rsid w:val="00C815AD"/>
    <w:rsid w:val="00C8174D"/>
    <w:rsid w:val="00C81D2B"/>
    <w:rsid w:val="00C82355"/>
    <w:rsid w:val="00C82456"/>
    <w:rsid w:val="00C84866"/>
    <w:rsid w:val="00C87537"/>
    <w:rsid w:val="00C87A6A"/>
    <w:rsid w:val="00C87FA9"/>
    <w:rsid w:val="00C904CC"/>
    <w:rsid w:val="00C90BCD"/>
    <w:rsid w:val="00C919DB"/>
    <w:rsid w:val="00C9259E"/>
    <w:rsid w:val="00C92FE0"/>
    <w:rsid w:val="00CA0FA5"/>
    <w:rsid w:val="00CB1F82"/>
    <w:rsid w:val="00CB401A"/>
    <w:rsid w:val="00CB60D8"/>
    <w:rsid w:val="00CC213F"/>
    <w:rsid w:val="00CC349A"/>
    <w:rsid w:val="00CC4280"/>
    <w:rsid w:val="00CC48A3"/>
    <w:rsid w:val="00CC4E02"/>
    <w:rsid w:val="00CC4E90"/>
    <w:rsid w:val="00CC5536"/>
    <w:rsid w:val="00CC59BD"/>
    <w:rsid w:val="00CD1A72"/>
    <w:rsid w:val="00CD2D2A"/>
    <w:rsid w:val="00CD30E5"/>
    <w:rsid w:val="00CD398C"/>
    <w:rsid w:val="00CD51F4"/>
    <w:rsid w:val="00CD56A9"/>
    <w:rsid w:val="00CE0073"/>
    <w:rsid w:val="00CE1B27"/>
    <w:rsid w:val="00CE1D60"/>
    <w:rsid w:val="00CE26B7"/>
    <w:rsid w:val="00CE2A08"/>
    <w:rsid w:val="00CE2F07"/>
    <w:rsid w:val="00CE3C51"/>
    <w:rsid w:val="00CE4B0F"/>
    <w:rsid w:val="00CE6B10"/>
    <w:rsid w:val="00CF3450"/>
    <w:rsid w:val="00CF42F4"/>
    <w:rsid w:val="00CF5CF9"/>
    <w:rsid w:val="00CF5E95"/>
    <w:rsid w:val="00CF6DA5"/>
    <w:rsid w:val="00D021F3"/>
    <w:rsid w:val="00D04F72"/>
    <w:rsid w:val="00D06CD4"/>
    <w:rsid w:val="00D077F1"/>
    <w:rsid w:val="00D07A03"/>
    <w:rsid w:val="00D108C0"/>
    <w:rsid w:val="00D116E9"/>
    <w:rsid w:val="00D12FC7"/>
    <w:rsid w:val="00D13423"/>
    <w:rsid w:val="00D14503"/>
    <w:rsid w:val="00D16848"/>
    <w:rsid w:val="00D22D1F"/>
    <w:rsid w:val="00D23492"/>
    <w:rsid w:val="00D24025"/>
    <w:rsid w:val="00D24B0E"/>
    <w:rsid w:val="00D30805"/>
    <w:rsid w:val="00D30A6A"/>
    <w:rsid w:val="00D31513"/>
    <w:rsid w:val="00D33659"/>
    <w:rsid w:val="00D343DC"/>
    <w:rsid w:val="00D354AD"/>
    <w:rsid w:val="00D36069"/>
    <w:rsid w:val="00D362B8"/>
    <w:rsid w:val="00D36A25"/>
    <w:rsid w:val="00D36FFC"/>
    <w:rsid w:val="00D3765A"/>
    <w:rsid w:val="00D40783"/>
    <w:rsid w:val="00D41C0B"/>
    <w:rsid w:val="00D42C6D"/>
    <w:rsid w:val="00D42E8E"/>
    <w:rsid w:val="00D4784F"/>
    <w:rsid w:val="00D51943"/>
    <w:rsid w:val="00D53AB4"/>
    <w:rsid w:val="00D53C9D"/>
    <w:rsid w:val="00D56A2E"/>
    <w:rsid w:val="00D57953"/>
    <w:rsid w:val="00D61CBC"/>
    <w:rsid w:val="00D66DEA"/>
    <w:rsid w:val="00D67559"/>
    <w:rsid w:val="00D67DEF"/>
    <w:rsid w:val="00D67E50"/>
    <w:rsid w:val="00D7007D"/>
    <w:rsid w:val="00D70145"/>
    <w:rsid w:val="00D7017D"/>
    <w:rsid w:val="00D71D96"/>
    <w:rsid w:val="00D74AD2"/>
    <w:rsid w:val="00D7518B"/>
    <w:rsid w:val="00D756D9"/>
    <w:rsid w:val="00D77B54"/>
    <w:rsid w:val="00D812A6"/>
    <w:rsid w:val="00D81664"/>
    <w:rsid w:val="00D8473A"/>
    <w:rsid w:val="00D84964"/>
    <w:rsid w:val="00D84D49"/>
    <w:rsid w:val="00D85752"/>
    <w:rsid w:val="00D85AF0"/>
    <w:rsid w:val="00D85D21"/>
    <w:rsid w:val="00D93088"/>
    <w:rsid w:val="00D93EBD"/>
    <w:rsid w:val="00D94A7E"/>
    <w:rsid w:val="00D9506E"/>
    <w:rsid w:val="00DA16D7"/>
    <w:rsid w:val="00DA2396"/>
    <w:rsid w:val="00DA2D87"/>
    <w:rsid w:val="00DA2E36"/>
    <w:rsid w:val="00DA2FBA"/>
    <w:rsid w:val="00DA34AF"/>
    <w:rsid w:val="00DA3AC2"/>
    <w:rsid w:val="00DA75A2"/>
    <w:rsid w:val="00DB091F"/>
    <w:rsid w:val="00DB105A"/>
    <w:rsid w:val="00DB25ED"/>
    <w:rsid w:val="00DB28E2"/>
    <w:rsid w:val="00DB31C6"/>
    <w:rsid w:val="00DB3971"/>
    <w:rsid w:val="00DB4A8B"/>
    <w:rsid w:val="00DB6056"/>
    <w:rsid w:val="00DB73ED"/>
    <w:rsid w:val="00DC01CA"/>
    <w:rsid w:val="00DC02F2"/>
    <w:rsid w:val="00DC19A6"/>
    <w:rsid w:val="00DC1DD9"/>
    <w:rsid w:val="00DC2371"/>
    <w:rsid w:val="00DC336C"/>
    <w:rsid w:val="00DC457D"/>
    <w:rsid w:val="00DC50E2"/>
    <w:rsid w:val="00DC5669"/>
    <w:rsid w:val="00DC5B33"/>
    <w:rsid w:val="00DC6153"/>
    <w:rsid w:val="00DC6484"/>
    <w:rsid w:val="00DC6B7C"/>
    <w:rsid w:val="00DC7A9A"/>
    <w:rsid w:val="00DD1F5C"/>
    <w:rsid w:val="00DD3BCA"/>
    <w:rsid w:val="00DD3EB7"/>
    <w:rsid w:val="00DD5170"/>
    <w:rsid w:val="00DD6135"/>
    <w:rsid w:val="00DD717F"/>
    <w:rsid w:val="00DE5531"/>
    <w:rsid w:val="00DE5632"/>
    <w:rsid w:val="00DF2B1E"/>
    <w:rsid w:val="00DF4026"/>
    <w:rsid w:val="00DF40AB"/>
    <w:rsid w:val="00DF46AB"/>
    <w:rsid w:val="00DF6912"/>
    <w:rsid w:val="00E011C4"/>
    <w:rsid w:val="00E04963"/>
    <w:rsid w:val="00E07AD0"/>
    <w:rsid w:val="00E10528"/>
    <w:rsid w:val="00E11FA9"/>
    <w:rsid w:val="00E14FD2"/>
    <w:rsid w:val="00E16C29"/>
    <w:rsid w:val="00E2026B"/>
    <w:rsid w:val="00E20B74"/>
    <w:rsid w:val="00E228F6"/>
    <w:rsid w:val="00E27FA3"/>
    <w:rsid w:val="00E328EA"/>
    <w:rsid w:val="00E32D27"/>
    <w:rsid w:val="00E3416F"/>
    <w:rsid w:val="00E355B9"/>
    <w:rsid w:val="00E35BCD"/>
    <w:rsid w:val="00E36575"/>
    <w:rsid w:val="00E42326"/>
    <w:rsid w:val="00E44D5B"/>
    <w:rsid w:val="00E4557B"/>
    <w:rsid w:val="00E46728"/>
    <w:rsid w:val="00E46B60"/>
    <w:rsid w:val="00E54A94"/>
    <w:rsid w:val="00E57B69"/>
    <w:rsid w:val="00E63BCA"/>
    <w:rsid w:val="00E648E9"/>
    <w:rsid w:val="00E65E28"/>
    <w:rsid w:val="00E660EE"/>
    <w:rsid w:val="00E663C9"/>
    <w:rsid w:val="00E66C03"/>
    <w:rsid w:val="00E67EB0"/>
    <w:rsid w:val="00E7001C"/>
    <w:rsid w:val="00E70179"/>
    <w:rsid w:val="00E70748"/>
    <w:rsid w:val="00E7144F"/>
    <w:rsid w:val="00E71A35"/>
    <w:rsid w:val="00E732D1"/>
    <w:rsid w:val="00E73596"/>
    <w:rsid w:val="00E737E3"/>
    <w:rsid w:val="00E75330"/>
    <w:rsid w:val="00E76AF4"/>
    <w:rsid w:val="00E8321B"/>
    <w:rsid w:val="00E833BA"/>
    <w:rsid w:val="00E84479"/>
    <w:rsid w:val="00E8626C"/>
    <w:rsid w:val="00E87BCA"/>
    <w:rsid w:val="00E908E1"/>
    <w:rsid w:val="00E91722"/>
    <w:rsid w:val="00E91F60"/>
    <w:rsid w:val="00E94748"/>
    <w:rsid w:val="00E95811"/>
    <w:rsid w:val="00E96F92"/>
    <w:rsid w:val="00EA1880"/>
    <w:rsid w:val="00EA27E2"/>
    <w:rsid w:val="00EA3E18"/>
    <w:rsid w:val="00EA4505"/>
    <w:rsid w:val="00EA523D"/>
    <w:rsid w:val="00EB1E08"/>
    <w:rsid w:val="00EB208D"/>
    <w:rsid w:val="00EB4E82"/>
    <w:rsid w:val="00EB710B"/>
    <w:rsid w:val="00EB7F86"/>
    <w:rsid w:val="00EC0D17"/>
    <w:rsid w:val="00EC2245"/>
    <w:rsid w:val="00EC40B7"/>
    <w:rsid w:val="00EC426D"/>
    <w:rsid w:val="00EC6818"/>
    <w:rsid w:val="00EC6E94"/>
    <w:rsid w:val="00EC7241"/>
    <w:rsid w:val="00ED05BA"/>
    <w:rsid w:val="00ED07D5"/>
    <w:rsid w:val="00ED0D53"/>
    <w:rsid w:val="00ED1D74"/>
    <w:rsid w:val="00ED30EA"/>
    <w:rsid w:val="00ED3BB5"/>
    <w:rsid w:val="00ED6E81"/>
    <w:rsid w:val="00ED71A9"/>
    <w:rsid w:val="00ED7742"/>
    <w:rsid w:val="00ED7F77"/>
    <w:rsid w:val="00EE0669"/>
    <w:rsid w:val="00EE2316"/>
    <w:rsid w:val="00EE346D"/>
    <w:rsid w:val="00EE5156"/>
    <w:rsid w:val="00EF0621"/>
    <w:rsid w:val="00EF1B1E"/>
    <w:rsid w:val="00EF4EA2"/>
    <w:rsid w:val="00EF530E"/>
    <w:rsid w:val="00EF5CB8"/>
    <w:rsid w:val="00EF755C"/>
    <w:rsid w:val="00F04413"/>
    <w:rsid w:val="00F06472"/>
    <w:rsid w:val="00F072D1"/>
    <w:rsid w:val="00F1117C"/>
    <w:rsid w:val="00F113EF"/>
    <w:rsid w:val="00F1270B"/>
    <w:rsid w:val="00F13BA3"/>
    <w:rsid w:val="00F13C44"/>
    <w:rsid w:val="00F16596"/>
    <w:rsid w:val="00F17D1D"/>
    <w:rsid w:val="00F17DCE"/>
    <w:rsid w:val="00F17E56"/>
    <w:rsid w:val="00F23C9E"/>
    <w:rsid w:val="00F24923"/>
    <w:rsid w:val="00F30AD6"/>
    <w:rsid w:val="00F30C9F"/>
    <w:rsid w:val="00F337E6"/>
    <w:rsid w:val="00F36212"/>
    <w:rsid w:val="00F362F8"/>
    <w:rsid w:val="00F3674F"/>
    <w:rsid w:val="00F36C17"/>
    <w:rsid w:val="00F372AF"/>
    <w:rsid w:val="00F40C3F"/>
    <w:rsid w:val="00F41C75"/>
    <w:rsid w:val="00F4720C"/>
    <w:rsid w:val="00F47467"/>
    <w:rsid w:val="00F50E69"/>
    <w:rsid w:val="00F51C78"/>
    <w:rsid w:val="00F54F8F"/>
    <w:rsid w:val="00F54FC8"/>
    <w:rsid w:val="00F55C4E"/>
    <w:rsid w:val="00F5637F"/>
    <w:rsid w:val="00F62244"/>
    <w:rsid w:val="00F62BB2"/>
    <w:rsid w:val="00F62BD2"/>
    <w:rsid w:val="00F63CE0"/>
    <w:rsid w:val="00F8220B"/>
    <w:rsid w:val="00F830A3"/>
    <w:rsid w:val="00F90308"/>
    <w:rsid w:val="00F90B9E"/>
    <w:rsid w:val="00F90BA1"/>
    <w:rsid w:val="00F9513C"/>
    <w:rsid w:val="00F9620A"/>
    <w:rsid w:val="00F97212"/>
    <w:rsid w:val="00FA090D"/>
    <w:rsid w:val="00FA5D94"/>
    <w:rsid w:val="00FB23B0"/>
    <w:rsid w:val="00FB3578"/>
    <w:rsid w:val="00FB49DC"/>
    <w:rsid w:val="00FB558E"/>
    <w:rsid w:val="00FB6382"/>
    <w:rsid w:val="00FB7780"/>
    <w:rsid w:val="00FC2604"/>
    <w:rsid w:val="00FC285A"/>
    <w:rsid w:val="00FC2BA6"/>
    <w:rsid w:val="00FC4BDE"/>
    <w:rsid w:val="00FC60D0"/>
    <w:rsid w:val="00FC6536"/>
    <w:rsid w:val="00FC7701"/>
    <w:rsid w:val="00FD4D5E"/>
    <w:rsid w:val="00FD51AC"/>
    <w:rsid w:val="00FD618A"/>
    <w:rsid w:val="00FD774B"/>
    <w:rsid w:val="00FE2154"/>
    <w:rsid w:val="00FE2286"/>
    <w:rsid w:val="00FE6D09"/>
    <w:rsid w:val="00FF1929"/>
    <w:rsid w:val="00FF2487"/>
    <w:rsid w:val="00FF2F18"/>
    <w:rsid w:val="00FF57E3"/>
    <w:rsid w:val="00FF646F"/>
    <w:rsid w:val="00FF695A"/>
    <w:rsid w:val="00FF6F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16B5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0" w:qFormat="1"/>
    <w:lsdException w:name="heading 5" w:locked="1" w:uiPriority="0" w:qFormat="1"/>
    <w:lsdException w:name="heading 6" w:locked="1" w:uiPriority="9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701"/>
  </w:style>
  <w:style w:type="paragraph" w:styleId="Heading1">
    <w:name w:val="heading 1"/>
    <w:basedOn w:val="Normal"/>
    <w:next w:val="Normal"/>
    <w:link w:val="Heading1Char"/>
    <w:uiPriority w:val="9"/>
    <w:qFormat/>
    <w:rsid w:val="00FC7701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701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770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FC770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FC770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770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FC770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FC770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FC770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C7701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rsid w:val="00FC7701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770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FC770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C770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FC7701"/>
    <w:rPr>
      <w:rFonts w:asciiTheme="majorHAnsi" w:eastAsiaTheme="majorEastAsia" w:hAnsiTheme="maj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C7701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"/>
    <w:rsid w:val="00FC7701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qFormat/>
    <w:rsid w:val="00FC770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FC770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Hyperlink">
    <w:name w:val="Hyperlink"/>
    <w:uiPriority w:val="99"/>
    <w:unhideWhenUsed/>
    <w:rsid w:val="0094669A"/>
    <w:rPr>
      <w:color w:val="0000FF"/>
      <w:u w:val="single"/>
    </w:rPr>
  </w:style>
  <w:style w:type="paragraph" w:styleId="Header">
    <w:name w:val="header"/>
    <w:basedOn w:val="Normal"/>
    <w:link w:val="HeaderChar"/>
    <w:unhideWhenUsed/>
    <w:qFormat/>
    <w:rsid w:val="00C421C4"/>
    <w:pPr>
      <w:tabs>
        <w:tab w:val="center" w:pos="4680"/>
        <w:tab w:val="right" w:pos="9360"/>
      </w:tabs>
    </w:pPr>
    <w:rPr>
      <w:szCs w:val="20"/>
    </w:rPr>
  </w:style>
  <w:style w:type="character" w:customStyle="1" w:styleId="HeaderChar">
    <w:name w:val="Header Char"/>
    <w:link w:val="Header"/>
    <w:uiPriority w:val="99"/>
    <w:rsid w:val="00C421C4"/>
    <w:rPr>
      <w:rFonts w:ascii="Times New Roman" w:hAnsi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C421C4"/>
    <w:pPr>
      <w:tabs>
        <w:tab w:val="center" w:pos="4680"/>
        <w:tab w:val="right" w:pos="9360"/>
      </w:tabs>
    </w:pPr>
    <w:rPr>
      <w:szCs w:val="20"/>
    </w:rPr>
  </w:style>
  <w:style w:type="character" w:customStyle="1" w:styleId="FooterChar">
    <w:name w:val="Footer Char"/>
    <w:link w:val="Footer"/>
    <w:uiPriority w:val="99"/>
    <w:rsid w:val="00C421C4"/>
    <w:rPr>
      <w:rFonts w:ascii="Times New Roman" w:hAnsi="Times New Roman"/>
      <w:color w:val="000000"/>
      <w:sz w:val="24"/>
    </w:rPr>
  </w:style>
  <w:style w:type="paragraph" w:styleId="NoSpacing">
    <w:name w:val="No Spacing"/>
    <w:link w:val="NoSpacingChar"/>
    <w:uiPriority w:val="1"/>
    <w:qFormat/>
    <w:rsid w:val="00FC7701"/>
    <w:pPr>
      <w:spacing w:after="0" w:line="240" w:lineRule="auto"/>
    </w:pPr>
  </w:style>
  <w:style w:type="paragraph" w:styleId="ListParagraph">
    <w:name w:val="List Paragraph"/>
    <w:aliases w:val="Step,Bullets,list1,b1,List Paragraph Char Char,Number_1,Normal Sentence,ListPar1,new,SGLText List Paragraph,List Paragraph2,List Paragraph11,List Paragraph21,lp1,Colorful List - Accent 11,List Paragraph(bulleted),Bullet 1,Indented Paragra"/>
    <w:basedOn w:val="Normal"/>
    <w:link w:val="ListParagraphChar"/>
    <w:uiPriority w:val="34"/>
    <w:qFormat/>
    <w:rsid w:val="00E04963"/>
    <w:pPr>
      <w:ind w:left="720"/>
      <w:contextualSpacing/>
    </w:pPr>
  </w:style>
  <w:style w:type="character" w:customStyle="1" w:styleId="apple-converted-space">
    <w:name w:val="apple-converted-space"/>
    <w:rsid w:val="00D077F1"/>
    <w:rPr>
      <w:rFonts w:cs="Times New Roman"/>
    </w:rPr>
  </w:style>
  <w:style w:type="character" w:styleId="Strong">
    <w:name w:val="Strong"/>
    <w:basedOn w:val="DefaultParagraphFont"/>
    <w:uiPriority w:val="22"/>
    <w:qFormat/>
    <w:locked/>
    <w:rsid w:val="00FC7701"/>
    <w:rPr>
      <w:b/>
      <w:bCs/>
    </w:rPr>
  </w:style>
  <w:style w:type="character" w:customStyle="1" w:styleId="ListParagraphChar">
    <w:name w:val="List Paragraph Char"/>
    <w:aliases w:val="Step Char,Bullets Char,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rsid w:val="00AA3A44"/>
  </w:style>
  <w:style w:type="paragraph" w:customStyle="1" w:styleId="NormalTimesNewRoman">
    <w:name w:val="Normal + Times New Roman"/>
    <w:basedOn w:val="Normal"/>
    <w:rsid w:val="00277CFD"/>
    <w:pPr>
      <w:ind w:hanging="14"/>
      <w:jc w:val="both"/>
    </w:pPr>
    <w:rPr>
      <w:rFonts w:ascii="Verdana" w:eastAsia="Times New Roman" w:hAnsi="Verdana"/>
      <w:sz w:val="20"/>
      <w:szCs w:val="20"/>
    </w:rPr>
  </w:style>
  <w:style w:type="character" w:customStyle="1" w:styleId="tl8wme">
    <w:name w:val="tl8wme"/>
    <w:basedOn w:val="DefaultParagraphFont"/>
    <w:rsid w:val="007C07EA"/>
  </w:style>
  <w:style w:type="paragraph" w:styleId="BalloonText">
    <w:name w:val="Balloon Text"/>
    <w:basedOn w:val="Normal"/>
    <w:link w:val="BalloonTextChar"/>
    <w:uiPriority w:val="99"/>
    <w:semiHidden/>
    <w:unhideWhenUsed/>
    <w:rsid w:val="00CC48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8A3"/>
    <w:rPr>
      <w:rFonts w:ascii="Tahoma" w:hAnsi="Tahoma" w:cs="Tahoma"/>
      <w:color w:val="000000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rsid w:val="00BC33E7"/>
    <w:pPr>
      <w:ind w:left="720"/>
    </w:pPr>
    <w:rPr>
      <w:rFonts w:eastAsia="Times New Roman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BC33E7"/>
    <w:rPr>
      <w:rFonts w:ascii="Times New Roman" w:eastAsia="Times New Roman" w:hAnsi="Times New Roman"/>
      <w:sz w:val="24"/>
      <w:szCs w:val="24"/>
    </w:rPr>
  </w:style>
  <w:style w:type="character" w:customStyle="1" w:styleId="hl">
    <w:name w:val="hl"/>
    <w:rsid w:val="00BC33E7"/>
  </w:style>
  <w:style w:type="paragraph" w:styleId="BodyText">
    <w:name w:val="Body Text"/>
    <w:basedOn w:val="Normal"/>
    <w:link w:val="BodyTextChar"/>
    <w:uiPriority w:val="1"/>
    <w:unhideWhenUsed/>
    <w:qFormat/>
    <w:rsid w:val="00BC33E7"/>
  </w:style>
  <w:style w:type="character" w:customStyle="1" w:styleId="BodyTextChar">
    <w:name w:val="Body Text Char"/>
    <w:basedOn w:val="DefaultParagraphFont"/>
    <w:link w:val="BodyText"/>
    <w:uiPriority w:val="99"/>
    <w:rsid w:val="00BC33E7"/>
    <w:rPr>
      <w:rFonts w:ascii="Times New Roman" w:hAnsi="Times New Roman"/>
      <w:color w:val="000000"/>
      <w:sz w:val="24"/>
      <w:szCs w:val="22"/>
    </w:rPr>
  </w:style>
  <w:style w:type="character" w:customStyle="1" w:styleId="bold">
    <w:name w:val="bold"/>
    <w:basedOn w:val="DefaultParagraphFont"/>
    <w:rsid w:val="00BC33E7"/>
  </w:style>
  <w:style w:type="paragraph" w:customStyle="1" w:styleId="worktitle">
    <w:name w:val="work_title"/>
    <w:basedOn w:val="Normal"/>
    <w:rsid w:val="00CE3C51"/>
    <w:pPr>
      <w:spacing w:before="100" w:beforeAutospacing="1" w:after="100" w:afterAutospacing="1"/>
    </w:pPr>
    <w:rPr>
      <w:rFonts w:eastAsia="Times New Roman"/>
      <w:szCs w:val="24"/>
    </w:rPr>
  </w:style>
  <w:style w:type="paragraph" w:customStyle="1" w:styleId="workdates">
    <w:name w:val="work_dates"/>
    <w:basedOn w:val="Normal"/>
    <w:rsid w:val="00CE3C51"/>
    <w:pPr>
      <w:spacing w:before="100" w:beforeAutospacing="1" w:after="100" w:afterAutospacing="1"/>
    </w:pPr>
    <w:rPr>
      <w:rFonts w:eastAsia="Times New Roman"/>
      <w:szCs w:val="24"/>
    </w:rPr>
  </w:style>
  <w:style w:type="paragraph" w:customStyle="1" w:styleId="workdescription">
    <w:name w:val="work_description"/>
    <w:basedOn w:val="Normal"/>
    <w:rsid w:val="00CE3C51"/>
    <w:pPr>
      <w:spacing w:before="100" w:beforeAutospacing="1" w:after="100" w:afterAutospacing="1"/>
    </w:pPr>
    <w:rPr>
      <w:rFonts w:eastAsia="Times New Roman"/>
      <w:szCs w:val="24"/>
    </w:rPr>
  </w:style>
  <w:style w:type="character" w:styleId="IntenseEmphasis">
    <w:name w:val="Intense Emphasis"/>
    <w:basedOn w:val="DefaultParagraphFont"/>
    <w:uiPriority w:val="2"/>
    <w:qFormat/>
    <w:rsid w:val="00FC7701"/>
    <w:rPr>
      <w:b/>
      <w:bCs/>
      <w:i/>
      <w:iCs/>
    </w:rPr>
  </w:style>
  <w:style w:type="character" w:styleId="IntenseReference">
    <w:name w:val="Intense Reference"/>
    <w:basedOn w:val="DefaultParagraphFont"/>
    <w:uiPriority w:val="32"/>
    <w:qFormat/>
    <w:rsid w:val="00FC7701"/>
    <w:rPr>
      <w:b/>
      <w:bCs/>
      <w:smallCaps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70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70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70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locked/>
    <w:rsid w:val="00FC770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Emphasis">
    <w:name w:val="Emphasis"/>
    <w:basedOn w:val="DefaultParagraphFont"/>
    <w:uiPriority w:val="20"/>
    <w:qFormat/>
    <w:locked/>
    <w:rsid w:val="00FC7701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C770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770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70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70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C770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10"/>
    <w:qFormat/>
    <w:rsid w:val="00FC7701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FC770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7701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04413"/>
    <w:rPr>
      <w:color w:val="808080"/>
      <w:shd w:val="clear" w:color="auto" w:fill="E6E6E6"/>
    </w:rPr>
  </w:style>
  <w:style w:type="character" w:customStyle="1" w:styleId="rezemp-highlightedfield-highlightedterm">
    <w:name w:val="rezemp-highlightedfield-highlightedterm"/>
    <w:basedOn w:val="DefaultParagraphFont"/>
    <w:rsid w:val="00FF2F18"/>
  </w:style>
  <w:style w:type="paragraph" w:customStyle="1" w:styleId="Normal1">
    <w:name w:val="Normal1"/>
    <w:basedOn w:val="Normal"/>
    <w:rsid w:val="002C5739"/>
    <w:pPr>
      <w:suppressAutoHyphens/>
      <w:spacing w:before="100" w:after="100" w:line="10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body">
    <w:name w:val="Text body"/>
    <w:basedOn w:val="Normal"/>
    <w:rsid w:val="002C573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StrongEmphasis">
    <w:name w:val="Strong Emphasis"/>
    <w:rsid w:val="002C5739"/>
    <w:rPr>
      <w:b/>
      <w:bCs/>
    </w:rPr>
  </w:style>
  <w:style w:type="numbering" w:customStyle="1" w:styleId="WW8Num3">
    <w:name w:val="WW8Num3"/>
    <w:basedOn w:val="NoList"/>
    <w:rsid w:val="002C5739"/>
    <w:pPr>
      <w:numPr>
        <w:numId w:val="1"/>
      </w:numPr>
    </w:pPr>
  </w:style>
  <w:style w:type="character" w:customStyle="1" w:styleId="domain">
    <w:name w:val="domain"/>
    <w:basedOn w:val="DefaultParagraphFont"/>
    <w:rsid w:val="00D7518B"/>
  </w:style>
  <w:style w:type="character" w:customStyle="1" w:styleId="vanity-name">
    <w:name w:val="vanity-name"/>
    <w:basedOn w:val="DefaultParagraphFont"/>
    <w:rsid w:val="00D7518B"/>
  </w:style>
  <w:style w:type="paragraph" w:customStyle="1" w:styleId="Accomplishments">
    <w:name w:val="Accomplishments"/>
    <w:basedOn w:val="Normal"/>
    <w:qFormat/>
    <w:rsid w:val="00066D93"/>
    <w:pPr>
      <w:spacing w:after="60" w:line="240" w:lineRule="auto"/>
    </w:pPr>
    <w:rPr>
      <w:rFonts w:ascii="Trebuchet MS" w:eastAsia="Times New Roman" w:hAnsi="Trebuchet MS" w:cs="Times New Roman"/>
      <w:sz w:val="20"/>
      <w:szCs w:val="20"/>
    </w:rPr>
  </w:style>
  <w:style w:type="paragraph" w:customStyle="1" w:styleId="Bulleted">
    <w:name w:val="Bulleted"/>
    <w:aliases w:val="Symbol (symbol),10 pt,Left:  0&quot;,Hanging:  0.25&quot;,Normal + Bookman Old Style,Bold,Justified + Bookman Old Style,Left:  0....,Normal + Arial"/>
    <w:basedOn w:val="Normal"/>
    <w:link w:val="NormalBookmanOldStyleChar"/>
    <w:uiPriority w:val="99"/>
    <w:rsid w:val="004E5D33"/>
    <w:pPr>
      <w:numPr>
        <w:numId w:val="2"/>
      </w:numPr>
      <w:tabs>
        <w:tab w:val="left" w:pos="36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BookmanOldStyleChar">
    <w:name w:val="Normal + Bookman Old Style Char"/>
    <w:aliases w:val="10 pt Char,Bold Char,Justified + Bookman Old Style Char,Left:  0.... Char Char"/>
    <w:link w:val="Bulleted"/>
    <w:uiPriority w:val="99"/>
    <w:rsid w:val="004E5D33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qFormat/>
    <w:rsid w:val="004E5D33"/>
  </w:style>
  <w:style w:type="character" w:customStyle="1" w:styleId="selectable-text">
    <w:name w:val="selectable-text"/>
    <w:basedOn w:val="DefaultParagraphFont"/>
    <w:rsid w:val="003F6ABC"/>
  </w:style>
  <w:style w:type="character" w:customStyle="1" w:styleId="ui-provider">
    <w:name w:val="ui-provider"/>
    <w:basedOn w:val="DefaultParagraphFont"/>
    <w:rsid w:val="008B5D80"/>
  </w:style>
  <w:style w:type="paragraph" w:customStyle="1" w:styleId="Initials">
    <w:name w:val="Initials"/>
    <w:basedOn w:val="Normal"/>
    <w:next w:val="Heading3"/>
    <w:uiPriority w:val="1"/>
    <w:qFormat/>
    <w:rsid w:val="00851E7C"/>
    <w:pPr>
      <w:spacing w:after="1480" w:line="240" w:lineRule="auto"/>
      <w:ind w:left="144" w:right="360"/>
      <w:contextualSpacing/>
      <w:jc w:val="center"/>
    </w:pPr>
    <w:rPr>
      <w:rFonts w:asciiTheme="majorHAnsi" w:eastAsiaTheme="minorHAnsi" w:hAnsiTheme="majorHAnsi"/>
      <w:caps/>
      <w:color w:val="4F81BD" w:themeColor="accent1"/>
      <w:sz w:val="110"/>
      <w:szCs w:val="22"/>
    </w:rPr>
  </w:style>
  <w:style w:type="paragraph" w:customStyle="1" w:styleId="EndOfDocument">
    <w:name w:val="End Of Document"/>
    <w:basedOn w:val="Normal"/>
    <w:uiPriority w:val="11"/>
    <w:qFormat/>
    <w:rsid w:val="00851E7C"/>
    <w:pPr>
      <w:spacing w:before="120" w:after="0" w:line="240" w:lineRule="auto"/>
      <w:ind w:left="3787"/>
    </w:pPr>
    <w:rPr>
      <w:rFonts w:eastAsiaTheme="minorHAnsi"/>
      <w:sz w:val="22"/>
      <w:szCs w:val="22"/>
    </w:rPr>
  </w:style>
  <w:style w:type="paragraph" w:styleId="ListBullet5">
    <w:name w:val="List Bullet 5"/>
    <w:basedOn w:val="Normal"/>
    <w:uiPriority w:val="99"/>
    <w:semiHidden/>
    <w:unhideWhenUsed/>
    <w:rsid w:val="00813C09"/>
    <w:pPr>
      <w:numPr>
        <w:numId w:val="3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paragraph" w:styleId="ListBullet2">
    <w:name w:val="List Bullet 2"/>
    <w:basedOn w:val="Normal"/>
    <w:uiPriority w:val="99"/>
    <w:semiHidden/>
    <w:unhideWhenUsed/>
    <w:rsid w:val="00813C09"/>
    <w:pPr>
      <w:numPr>
        <w:numId w:val="4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paragraph" w:styleId="ListNumber">
    <w:name w:val="List Number"/>
    <w:basedOn w:val="Normal"/>
    <w:uiPriority w:val="99"/>
    <w:semiHidden/>
    <w:unhideWhenUsed/>
    <w:rsid w:val="00813C09"/>
    <w:pPr>
      <w:numPr>
        <w:numId w:val="5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paragraph" w:styleId="ListBullet3">
    <w:name w:val="List Bullet 3"/>
    <w:basedOn w:val="Normal"/>
    <w:uiPriority w:val="99"/>
    <w:semiHidden/>
    <w:unhideWhenUsed/>
    <w:rsid w:val="00813C09"/>
    <w:pPr>
      <w:numPr>
        <w:numId w:val="6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paragraph" w:styleId="ListBullet">
    <w:name w:val="List Bullet"/>
    <w:basedOn w:val="Normal"/>
    <w:unhideWhenUsed/>
    <w:rsid w:val="00813C09"/>
    <w:pPr>
      <w:numPr>
        <w:numId w:val="7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paragraph" w:styleId="ListBullet4">
    <w:name w:val="List Bullet 4"/>
    <w:basedOn w:val="Normal"/>
    <w:uiPriority w:val="99"/>
    <w:semiHidden/>
    <w:unhideWhenUsed/>
    <w:rsid w:val="00813C09"/>
    <w:pPr>
      <w:numPr>
        <w:numId w:val="8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C1A88"/>
    <w:rPr>
      <w:color w:val="605E5C"/>
      <w:shd w:val="clear" w:color="auto" w:fill="E1DFDD"/>
    </w:rPr>
  </w:style>
  <w:style w:type="paragraph" w:customStyle="1" w:styleId="BodyA">
    <w:name w:val="Body A"/>
    <w:rsid w:val="004C1A88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  <w:jc w:val="both"/>
    </w:pPr>
    <w:rPr>
      <w:rFonts w:ascii="Arial" w:eastAsia="Arial Unicode MS" w:hAnsi="Arial" w:cs="Arial Unicode MS"/>
      <w:b/>
      <w:bCs/>
      <w:color w:val="000000"/>
      <w:sz w:val="22"/>
      <w:szCs w:val="22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  <w:rsid w:val="004C1A88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305D4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305D4"/>
    <w:rPr>
      <w:sz w:val="16"/>
      <w:szCs w:val="16"/>
    </w:rPr>
  </w:style>
  <w:style w:type="paragraph" w:customStyle="1" w:styleId="m-2763630864320365431msolistparagraph">
    <w:name w:val="m_-2763630864320365431msolistparagraph"/>
    <w:basedOn w:val="Normal"/>
    <w:rsid w:val="00730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aragraphChar">
    <w:name w:val="Paragraph Char"/>
    <w:basedOn w:val="DefaultParagraphFont"/>
    <w:link w:val="Paragraph"/>
    <w:locked/>
    <w:rsid w:val="007305D4"/>
    <w:rPr>
      <w:rFonts w:ascii="Arial" w:eastAsiaTheme="minorHAnsi" w:hAnsi="Arial"/>
      <w:color w:val="404040"/>
      <w:sz w:val="22"/>
      <w:szCs w:val="22"/>
    </w:rPr>
  </w:style>
  <w:style w:type="paragraph" w:customStyle="1" w:styleId="Paragraph">
    <w:name w:val="Paragraph"/>
    <w:basedOn w:val="Normal"/>
    <w:link w:val="ParagraphChar"/>
    <w:qFormat/>
    <w:rsid w:val="007305D4"/>
    <w:pPr>
      <w:spacing w:after="0" w:line="240" w:lineRule="auto"/>
    </w:pPr>
    <w:rPr>
      <w:rFonts w:ascii="Arial" w:eastAsiaTheme="minorHAnsi" w:hAnsi="Arial"/>
      <w:color w:val="404040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4458CE"/>
    <w:pPr>
      <w:widowControl w:val="0"/>
      <w:autoSpaceDE w:val="0"/>
      <w:autoSpaceDN w:val="0"/>
      <w:spacing w:before="92" w:after="0" w:line="240" w:lineRule="auto"/>
      <w:ind w:left="102"/>
    </w:pPr>
    <w:rPr>
      <w:rFonts w:ascii="Calibri" w:eastAsia="Calibri" w:hAnsi="Calibri" w:cs="Calibri"/>
      <w:sz w:val="22"/>
      <w:szCs w:val="22"/>
    </w:rPr>
  </w:style>
  <w:style w:type="table" w:styleId="TableGrid">
    <w:name w:val="Table Grid"/>
    <w:basedOn w:val="TableNormal"/>
    <w:uiPriority w:val="39"/>
    <w:locked/>
    <w:rsid w:val="005F17E2"/>
    <w:pPr>
      <w:spacing w:after="0" w:line="240" w:lineRule="auto"/>
    </w:pPr>
    <w:rPr>
      <w:rFonts w:eastAsiaTheme="minorHAnsi"/>
      <w:kern w:val="2"/>
      <w:sz w:val="22"/>
      <w:szCs w:val="2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vdocumentdivname">
    <w:name w:val="div_document_div_name"/>
    <w:basedOn w:val="Normal"/>
    <w:rsid w:val="00F5637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color w:val="102A73"/>
      <w:sz w:val="24"/>
      <w:szCs w:val="24"/>
    </w:rPr>
  </w:style>
  <w:style w:type="character" w:customStyle="1" w:styleId="span">
    <w:name w:val="span"/>
    <w:basedOn w:val="DefaultParagraphFont"/>
    <w:rsid w:val="00F5637F"/>
    <w:rPr>
      <w:sz w:val="24"/>
      <w:szCs w:val="24"/>
      <w:bdr w:val="none" w:sz="0" w:space="0" w:color="auto"/>
      <w:vertAlign w:val="baseline"/>
    </w:rPr>
  </w:style>
  <w:style w:type="paragraph" w:customStyle="1" w:styleId="div">
    <w:name w:val="div"/>
    <w:basedOn w:val="Normal"/>
    <w:rsid w:val="00F5637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anpaddedline">
    <w:name w:val="span_paddedline"/>
    <w:basedOn w:val="Normal"/>
    <w:rsid w:val="00F5637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email">
    <w:name w:val="span_email"/>
    <w:basedOn w:val="span"/>
    <w:rsid w:val="00F5637F"/>
    <w:rPr>
      <w:caps w:val="0"/>
      <w:color w:val="00ADEF"/>
      <w:sz w:val="24"/>
      <w:szCs w:val="24"/>
      <w:bdr w:val="none" w:sz="0" w:space="0" w:color="auto"/>
      <w:vertAlign w:val="baseline"/>
    </w:rPr>
  </w:style>
  <w:style w:type="paragraph" w:customStyle="1" w:styleId="divdocumentSECTIONCNTCbottompaddingdiv">
    <w:name w:val="div_document_SECTION_CNTC_bottompaddingdiv"/>
    <w:basedOn w:val="Normal"/>
    <w:rsid w:val="00F5637F"/>
    <w:pPr>
      <w:pBdr>
        <w:bottom w:val="single" w:sz="8" w:space="0" w:color="B2B0BF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documentdivsectiontitle">
    <w:name w:val="div_document_div_sectiontitle"/>
    <w:basedOn w:val="Normal"/>
    <w:rsid w:val="00F5637F"/>
    <w:pPr>
      <w:spacing w:after="0" w:line="360" w:lineRule="atLeast"/>
      <w:textAlignment w:val="baseline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divdocumentsinglecolumn">
    <w:name w:val="div_document_singlecolumn"/>
    <w:basedOn w:val="Normal"/>
    <w:rsid w:val="00F5637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ong1">
    <w:name w:val="Strong1"/>
    <w:basedOn w:val="DefaultParagraphFont"/>
    <w:rsid w:val="00F5637F"/>
    <w:rPr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  <w:rsid w:val="00F5637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ivdocumentspancompanyname">
    <w:name w:val="div_document_span_companyname"/>
    <w:basedOn w:val="DefaultParagraphFont"/>
    <w:rsid w:val="00F5637F"/>
    <w:rPr>
      <w:color w:val="102A73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9259E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9259E"/>
  </w:style>
  <w:style w:type="paragraph" w:styleId="NormalWeb">
    <w:name w:val="Normal (Web)"/>
    <w:basedOn w:val="Normal"/>
    <w:uiPriority w:val="99"/>
    <w:rsid w:val="00C9259E"/>
    <w:pPr>
      <w:spacing w:before="100" w:beforeAutospacing="1" w:after="100" w:afterAutospacing="1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Body">
    <w:name w:val="Body"/>
    <w:rsid w:val="00866F92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kern w:val="1"/>
      <w:sz w:val="24"/>
      <w:szCs w:val="24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rsid w:val="00866F92"/>
    <w:pPr>
      <w:numPr>
        <w:numId w:val="9"/>
      </w:numPr>
    </w:pPr>
  </w:style>
  <w:style w:type="paragraph" w:customStyle="1" w:styleId="MainSectionsSpacing">
    <w:name w:val="Main Sections Spacing"/>
    <w:rsid w:val="005A44F9"/>
    <w:pPr>
      <w:spacing w:after="292" w:line="240" w:lineRule="auto"/>
    </w:pPr>
    <w:rPr>
      <w:rFonts w:ascii="Times New Roman" w:eastAsia="Times New Roman" w:hAnsi="Times New Roman" w:cs="Times New Roman"/>
      <w:sz w:val="1"/>
      <w:szCs w:val="1"/>
    </w:rPr>
  </w:style>
  <w:style w:type="paragraph" w:styleId="Date">
    <w:name w:val="Date"/>
    <w:basedOn w:val="Normal"/>
    <w:link w:val="DateChar"/>
    <w:qFormat/>
    <w:rsid w:val="005A44F9"/>
    <w:pPr>
      <w:spacing w:before="32" w:after="32" w:line="240" w:lineRule="auto"/>
    </w:pPr>
    <w:rPr>
      <w:rFonts w:ascii="Calibri" w:eastAsia="Calibri" w:hAnsi="Calibri" w:cs="Calibri"/>
      <w:caps/>
      <w:color w:val="959BA6"/>
      <w:spacing w:val="20"/>
      <w:sz w:val="14"/>
      <w:szCs w:val="14"/>
    </w:rPr>
  </w:style>
  <w:style w:type="character" w:customStyle="1" w:styleId="DateChar">
    <w:name w:val="Date Char"/>
    <w:basedOn w:val="DefaultParagraphFont"/>
    <w:link w:val="Date"/>
    <w:rsid w:val="005A44F9"/>
    <w:rPr>
      <w:rFonts w:ascii="Calibri" w:eastAsia="Calibri" w:hAnsi="Calibri" w:cs="Calibri"/>
      <w:caps/>
      <w:color w:val="959BA6"/>
      <w:spacing w:val="20"/>
      <w:sz w:val="14"/>
      <w:szCs w:val="14"/>
    </w:rPr>
  </w:style>
  <w:style w:type="paragraph" w:customStyle="1" w:styleId="spacing">
    <w:name w:val="spacing"/>
    <w:basedOn w:val="Normal"/>
    <w:rsid w:val="0081174B"/>
    <w:pPr>
      <w:suppressAutoHyphens/>
      <w:spacing w:after="0" w:line="252" w:lineRule="auto"/>
      <w:jc w:val="both"/>
    </w:pPr>
    <w:rPr>
      <w:rFonts w:ascii="Segoe UI Semilight" w:eastAsia="Calibri" w:hAnsi="Segoe UI Semilight" w:cs="Times New Roman"/>
      <w:sz w:val="12"/>
      <w:szCs w:val="12"/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E36575"/>
    <w:rPr>
      <w:color w:val="800080" w:themeColor="followedHyperlink"/>
      <w:u w:val="single"/>
    </w:rPr>
  </w:style>
  <w:style w:type="paragraph" w:customStyle="1" w:styleId="Textbodyindent">
    <w:name w:val="Text body indent"/>
    <w:basedOn w:val="Normal"/>
    <w:qFormat/>
    <w:rsid w:val="004A30C7"/>
    <w:pPr>
      <w:tabs>
        <w:tab w:val="left" w:pos="720"/>
      </w:tabs>
      <w:suppressAutoHyphens/>
      <w:spacing w:after="200" w:line="276" w:lineRule="auto"/>
      <w:ind w:left="720"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customStyle="1" w:styleId="ContactInfo">
    <w:name w:val="Contact Info"/>
    <w:basedOn w:val="Normal"/>
    <w:uiPriority w:val="3"/>
    <w:qFormat/>
    <w:rsid w:val="00841CBB"/>
    <w:pPr>
      <w:spacing w:after="0" w:line="240" w:lineRule="auto"/>
      <w:jc w:val="center"/>
    </w:pPr>
    <w:rPr>
      <w:rFonts w:eastAsiaTheme="minorHAnsi"/>
      <w:color w:val="595959" w:themeColor="text1" w:themeTint="A6"/>
      <w:sz w:val="22"/>
      <w:szCs w:val="22"/>
    </w:rPr>
  </w:style>
  <w:style w:type="paragraph" w:customStyle="1" w:styleId="Textwithleftborder">
    <w:name w:val="Text with left border"/>
    <w:basedOn w:val="Normal"/>
    <w:rsid w:val="00C758D8"/>
    <w:pPr>
      <w:numPr>
        <w:numId w:val="10"/>
      </w:numPr>
      <w:tabs>
        <w:tab w:val="right" w:pos="6196"/>
      </w:tabs>
      <w:spacing w:before="80" w:after="0" w:line="240" w:lineRule="auto"/>
    </w:pPr>
    <w:rPr>
      <w:rFonts w:asciiTheme="majorHAnsi" w:eastAsiaTheme="minorHAnsi" w:hAnsiTheme="majorHAnsi"/>
      <w:sz w:val="22"/>
      <w:szCs w:val="22"/>
    </w:rPr>
  </w:style>
  <w:style w:type="character" w:customStyle="1" w:styleId="CharAttribute2">
    <w:name w:val="CharAttribute2"/>
    <w:rsid w:val="00790E15"/>
    <w:rPr>
      <w:rFonts w:ascii="Arial" w:eastAsia="Arial"/>
    </w:rPr>
  </w:style>
  <w:style w:type="paragraph" w:customStyle="1" w:styleId="PositionDegree">
    <w:name w:val="PositionDegree"/>
    <w:basedOn w:val="Normal"/>
    <w:qFormat/>
    <w:rsid w:val="00790E15"/>
    <w:pPr>
      <w:tabs>
        <w:tab w:val="right" w:pos="6196"/>
      </w:tabs>
      <w:spacing w:before="40" w:after="0" w:line="240" w:lineRule="auto"/>
    </w:pPr>
    <w:rPr>
      <w:rFonts w:asciiTheme="majorHAnsi" w:eastAsiaTheme="minorHAnsi" w:hAnsiTheme="majorHAnsi"/>
      <w:b/>
      <w:sz w:val="22"/>
      <w:szCs w:val="22"/>
    </w:rPr>
  </w:style>
  <w:style w:type="character" w:customStyle="1" w:styleId="CharAttribute0">
    <w:name w:val="CharAttribute0"/>
    <w:rsid w:val="00790E15"/>
    <w:rPr>
      <w:rFonts w:ascii="Calibri" w:eastAsia="Calibri"/>
    </w:rPr>
  </w:style>
  <w:style w:type="character" w:customStyle="1" w:styleId="CharAttribute1">
    <w:name w:val="CharAttribute1"/>
    <w:rsid w:val="00790E15"/>
    <w:rPr>
      <w:rFonts w:ascii="Arial" w:eastAsia="Arial"/>
      <w:b/>
    </w:rPr>
  </w:style>
  <w:style w:type="character" w:customStyle="1" w:styleId="documentaddressspan">
    <w:name w:val="document_address_span"/>
    <w:basedOn w:val="DefaultParagraphFont"/>
    <w:rsid w:val="00E54A94"/>
  </w:style>
  <w:style w:type="character" w:customStyle="1" w:styleId="documentheading">
    <w:name w:val="document_heading"/>
    <w:basedOn w:val="DefaultParagraphFont"/>
    <w:rsid w:val="00E54A94"/>
  </w:style>
  <w:style w:type="paragraph" w:customStyle="1" w:styleId="documentsectiontitle">
    <w:name w:val="document_sectiontitle"/>
    <w:basedOn w:val="Normal"/>
    <w:rsid w:val="00E54A94"/>
    <w:pPr>
      <w:spacing w:after="0" w:line="220" w:lineRule="atLeast"/>
      <w:textAlignment w:val="baseline"/>
    </w:pPr>
    <w:rPr>
      <w:rFonts w:ascii="Montserrat" w:eastAsia="Montserrat" w:hAnsi="Montserrat" w:cs="Montserrat"/>
      <w:b/>
      <w:bCs/>
      <w:caps/>
      <w:color w:val="000000"/>
      <w:sz w:val="20"/>
      <w:szCs w:val="20"/>
    </w:rPr>
  </w:style>
  <w:style w:type="character" w:customStyle="1" w:styleId="parentContainersectiontablesectionbody">
    <w:name w:val="parentContainer_sectiontable_sectionbody"/>
    <w:basedOn w:val="DefaultParagraphFont"/>
    <w:rsid w:val="00E54A94"/>
    <w:rPr>
      <w:bdr w:val="none" w:sz="0" w:space="0" w:color="auto"/>
    </w:rPr>
  </w:style>
  <w:style w:type="paragraph" w:customStyle="1" w:styleId="documentullinth-child1">
    <w:name w:val="document_ul_li_nth-child(1)"/>
    <w:basedOn w:val="Normal"/>
    <w:rsid w:val="00E54A94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documentulli">
    <w:name w:val="div_document_ul_li"/>
    <w:basedOn w:val="Normal"/>
    <w:rsid w:val="00E54A94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umentskillpaddedline">
    <w:name w:val="document_skill_paddedline"/>
    <w:basedOn w:val="DefaultParagraphFont"/>
    <w:rsid w:val="00E54A94"/>
  </w:style>
  <w:style w:type="paragraph" w:customStyle="1" w:styleId="documentskillpaddedlineParagraph">
    <w:name w:val="document_skill_paddedline Paragraph"/>
    <w:basedOn w:val="Normal"/>
    <w:rsid w:val="00E54A94"/>
    <w:pPr>
      <w:pBdr>
        <w:right w:val="none" w:sz="0" w:space="2" w:color="auto"/>
      </w:pBdr>
      <w:spacing w:after="0" w:line="240" w:lineRule="atLeast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documentskill">
    <w:name w:val="document_skill"/>
    <w:basedOn w:val="TableNormal"/>
    <w:rsid w:val="00E54A9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character" w:customStyle="1" w:styleId="documentskillpaddedlinenth-last-child1">
    <w:name w:val="document_skill_paddedline_nth-last-child(1)"/>
    <w:basedOn w:val="DefaultParagraphFont"/>
    <w:rsid w:val="00E54A94"/>
  </w:style>
  <w:style w:type="paragraph" w:customStyle="1" w:styleId="documentdispBlk">
    <w:name w:val="document_dispBlk"/>
    <w:basedOn w:val="Normal"/>
    <w:rsid w:val="00E54A94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umenttxtBold">
    <w:name w:val="document_txtBold"/>
    <w:basedOn w:val="DefaultParagraphFont"/>
    <w:rsid w:val="00E54A94"/>
    <w:rPr>
      <w:b/>
      <w:bCs/>
    </w:rPr>
  </w:style>
  <w:style w:type="paragraph" w:customStyle="1" w:styleId="documentaddress">
    <w:name w:val="document_address"/>
    <w:basedOn w:val="Normal"/>
    <w:rsid w:val="0081249E"/>
    <w:pPr>
      <w:pBdr>
        <w:left w:val="none" w:sz="0" w:space="30" w:color="auto"/>
        <w:right w:val="none" w:sz="0" w:space="30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ocumentsocialnth-last-child1sprtr">
    <w:name w:val="document_social_nth-last-child(1)_sprtr"/>
    <w:basedOn w:val="DefaultParagraphFont"/>
    <w:rsid w:val="0081249E"/>
    <w:rPr>
      <w:vanish/>
    </w:rPr>
  </w:style>
  <w:style w:type="paragraph" w:customStyle="1" w:styleId="documentname">
    <w:name w:val="document_name"/>
    <w:basedOn w:val="Normal"/>
    <w:rsid w:val="0081249E"/>
    <w:pPr>
      <w:spacing w:after="0" w:line="600" w:lineRule="atLeast"/>
      <w:textAlignment w:val="baseline"/>
    </w:pPr>
    <w:rPr>
      <w:rFonts w:ascii="Montserrat" w:eastAsia="Montserrat" w:hAnsi="Montserrat" w:cs="Montserrat"/>
      <w:caps/>
      <w:color w:val="000000"/>
      <w:spacing w:val="40"/>
      <w:sz w:val="48"/>
      <w:szCs w:val="48"/>
    </w:rPr>
  </w:style>
  <w:style w:type="paragraph" w:customStyle="1" w:styleId="documentheadingParagraph">
    <w:name w:val="document_heading Paragraph"/>
    <w:basedOn w:val="Normal"/>
    <w:rsid w:val="0081249E"/>
    <w:pPr>
      <w:pBdr>
        <w:right w:val="none" w:sz="0" w:space="2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parentContainersectiontable">
    <w:name w:val="parentContainer_sectiontable"/>
    <w:basedOn w:val="TableNormal"/>
    <w:rsid w:val="0081249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numbering" w:customStyle="1" w:styleId="ImportedStyle2">
    <w:name w:val="Imported Style 2"/>
    <w:rsid w:val="00B42860"/>
    <w:pPr>
      <w:numPr>
        <w:numId w:val="11"/>
      </w:numPr>
    </w:pPr>
  </w:style>
  <w:style w:type="paragraph" w:styleId="PlainText">
    <w:name w:val="Plain Text"/>
    <w:basedOn w:val="Normal"/>
    <w:link w:val="PlainTextChar"/>
    <w:unhideWhenUsed/>
    <w:qFormat/>
    <w:rsid w:val="00F13C44"/>
    <w:pPr>
      <w:spacing w:before="100" w:beforeAutospacing="1" w:after="0" w:line="240" w:lineRule="auto"/>
    </w:pPr>
    <w:rPr>
      <w:rFonts w:ascii="Courier New" w:eastAsia="Times New Roman" w:hAnsi="Courier New" w:cs="Times New Roman"/>
      <w:sz w:val="20"/>
      <w:szCs w:val="20"/>
      <w:lang w:val="en-IN" w:eastAsia="en-IN"/>
    </w:rPr>
  </w:style>
  <w:style w:type="character" w:customStyle="1" w:styleId="PlainTextChar">
    <w:name w:val="Plain Text Char"/>
    <w:basedOn w:val="DefaultParagraphFont"/>
    <w:link w:val="PlainText"/>
    <w:uiPriority w:val="99"/>
    <w:qFormat/>
    <w:rsid w:val="00F13C44"/>
    <w:rPr>
      <w:rFonts w:ascii="Courier New" w:eastAsia="Times New Roman" w:hAnsi="Courier New" w:cs="Times New Roman"/>
      <w:sz w:val="20"/>
      <w:szCs w:val="20"/>
      <w:lang w:val="en-IN" w:eastAsia="en-IN"/>
    </w:rPr>
  </w:style>
  <w:style w:type="character" w:customStyle="1" w:styleId="15">
    <w:name w:val="15"/>
    <w:basedOn w:val="DefaultParagraphFont"/>
    <w:qFormat/>
    <w:rsid w:val="00F13C44"/>
    <w:rPr>
      <w:rFonts w:ascii="Times New Roman" w:hAnsi="Times New Roman" w:cs="Times New Roman" w:hint="default"/>
    </w:rPr>
  </w:style>
  <w:style w:type="paragraph" w:customStyle="1" w:styleId="TextLeft">
    <w:name w:val="TextLeft"/>
    <w:basedOn w:val="Normal"/>
    <w:next w:val="Normal"/>
    <w:uiPriority w:val="4"/>
    <w:qFormat/>
    <w:rsid w:val="00346F5A"/>
    <w:pPr>
      <w:spacing w:after="0" w:line="288" w:lineRule="auto"/>
      <w:jc w:val="right"/>
    </w:pPr>
    <w:rPr>
      <w:rFonts w:eastAsiaTheme="minorHAnsi"/>
      <w:color w:val="404040" w:themeColor="text1" w:themeTint="BF"/>
      <w:sz w:val="22"/>
      <w:szCs w:val="24"/>
    </w:rPr>
  </w:style>
  <w:style w:type="paragraph" w:customStyle="1" w:styleId="TextRight">
    <w:name w:val="TextRight"/>
    <w:basedOn w:val="Normal"/>
    <w:next w:val="Normal"/>
    <w:uiPriority w:val="5"/>
    <w:qFormat/>
    <w:rsid w:val="00346F5A"/>
    <w:pPr>
      <w:spacing w:after="0" w:line="288" w:lineRule="auto"/>
    </w:pPr>
    <w:rPr>
      <w:rFonts w:eastAsiaTheme="minorHAnsi" w:cs="Times New Roman (Body CS)"/>
      <w:color w:val="404040" w:themeColor="text1" w:themeTint="BF"/>
      <w:sz w:val="22"/>
      <w:szCs w:val="24"/>
    </w:rPr>
  </w:style>
  <w:style w:type="paragraph" w:customStyle="1" w:styleId="Normal2">
    <w:name w:val="Normal2"/>
    <w:rsid w:val="00A237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-14">
    <w:name w:val="t-14"/>
    <w:basedOn w:val="DefaultParagraphFont"/>
    <w:rsid w:val="00755C8D"/>
  </w:style>
  <w:style w:type="character" w:customStyle="1" w:styleId="visually-hidden">
    <w:name w:val="visually-hidden"/>
    <w:basedOn w:val="DefaultParagraphFont"/>
    <w:rsid w:val="00755C8D"/>
  </w:style>
  <w:style w:type="character" w:customStyle="1" w:styleId="pvs-entitycaption-wrapper">
    <w:name w:val="pvs-entity__caption-wrapper"/>
    <w:basedOn w:val="DefaultParagraphFont"/>
    <w:rsid w:val="00755C8D"/>
  </w:style>
  <w:style w:type="paragraph" w:customStyle="1" w:styleId="Normal3">
    <w:name w:val="Normal3"/>
    <w:rsid w:val="00E20B74"/>
    <w:pPr>
      <w:spacing w:after="0" w:line="276" w:lineRule="auto"/>
    </w:pPr>
    <w:rPr>
      <w:rFonts w:ascii="Arial" w:eastAsia="Arial" w:hAnsi="Arial" w:cs="Arial"/>
      <w:sz w:val="22"/>
      <w:szCs w:val="22"/>
      <w:lang w:val="en"/>
    </w:rPr>
  </w:style>
  <w:style w:type="paragraph" w:customStyle="1" w:styleId="AchievementChar">
    <w:name w:val="Achievement Char"/>
    <w:basedOn w:val="BodyText"/>
    <w:rsid w:val="00B423FE"/>
    <w:pPr>
      <w:numPr>
        <w:numId w:val="12"/>
      </w:numPr>
      <w:spacing w:after="60" w:line="240" w:lineRule="atLeast"/>
      <w:ind w:left="0" w:right="0" w:firstLine="0"/>
      <w:jc w:val="both"/>
    </w:pPr>
    <w:rPr>
      <w:rFonts w:ascii="Garamond" w:eastAsia="Times New Roman" w:hAnsi="Garamond" w:cs="Times New Roman"/>
      <w:sz w:val="22"/>
      <w:szCs w:val="24"/>
    </w:rPr>
  </w:style>
  <w:style w:type="paragraph" w:customStyle="1" w:styleId="xmsolistparagraph">
    <w:name w:val="x_msolistparagraph"/>
    <w:basedOn w:val="Normal"/>
    <w:rsid w:val="00B423FE"/>
    <w:pPr>
      <w:spacing w:after="0" w:line="240" w:lineRule="auto"/>
      <w:ind w:left="720"/>
    </w:pPr>
    <w:rPr>
      <w:rFonts w:ascii="Calibri" w:eastAsiaTheme="minorHAnsi" w:hAnsi="Calibri" w:cs="Calibri"/>
      <w:sz w:val="22"/>
      <w:szCs w:val="22"/>
    </w:rPr>
  </w:style>
  <w:style w:type="paragraph" w:customStyle="1" w:styleId="A1-Primary">
    <w:name w:val="A1-Primary"/>
    <w:basedOn w:val="ListBullet"/>
    <w:rsid w:val="0026078C"/>
    <w:pPr>
      <w:tabs>
        <w:tab w:val="num" w:pos="360"/>
      </w:tabs>
      <w:spacing w:line="240" w:lineRule="auto"/>
      <w:ind w:left="360"/>
      <w:contextualSpacing w:val="0"/>
    </w:pPr>
    <w:rPr>
      <w:rFonts w:ascii="Times New Roman" w:eastAsia="Times New Roman" w:hAnsi="Times New Roman" w:cs="Arial"/>
      <w:color w:val="000000"/>
      <w:sz w:val="24"/>
      <w:szCs w:val="20"/>
      <w:lang w:val="en-GB"/>
    </w:rPr>
  </w:style>
  <w:style w:type="paragraph" w:customStyle="1" w:styleId="Default">
    <w:name w:val="Default"/>
    <w:rsid w:val="00126F37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paragraph" w:customStyle="1" w:styleId="Heading">
    <w:name w:val="Heading"/>
    <w:basedOn w:val="Normal"/>
    <w:next w:val="BodyText"/>
    <w:rsid w:val="005603F9"/>
    <w:pPr>
      <w:keepNext/>
      <w:suppressAutoHyphens/>
      <w:spacing w:before="240" w:line="240" w:lineRule="auto"/>
    </w:pPr>
    <w:rPr>
      <w:rFonts w:ascii="Albany" w:eastAsia="HG Mincho Light J" w:hAnsi="Albany" w:cs="Times New Roman"/>
      <w:sz w:val="28"/>
      <w:szCs w:val="20"/>
    </w:rPr>
  </w:style>
  <w:style w:type="paragraph" w:customStyle="1" w:styleId="WW-BodyText3">
    <w:name w:val="WW-Body Text 3"/>
    <w:basedOn w:val="Normal"/>
    <w:uiPriority w:val="99"/>
    <w:rsid w:val="005603F9"/>
    <w:pPr>
      <w:suppressAutoHyphens/>
      <w:spacing w:after="0" w:line="240" w:lineRule="auto"/>
      <w:jc w:val="both"/>
    </w:pPr>
    <w:rPr>
      <w:rFonts w:ascii="Arial" w:eastAsia="Times New Roman" w:hAnsi="Arial" w:cs="Times New Roman"/>
      <w:sz w:val="24"/>
      <w:szCs w:val="20"/>
    </w:rPr>
  </w:style>
  <w:style w:type="paragraph" w:customStyle="1" w:styleId="WW-BodyText2">
    <w:name w:val="WW-Body Text 2"/>
    <w:basedOn w:val="Normal"/>
    <w:rsid w:val="005603F9"/>
    <w:pPr>
      <w:suppressAutoHyphens/>
      <w:spacing w:after="0" w:line="240" w:lineRule="auto"/>
    </w:pPr>
    <w:rPr>
      <w:rFonts w:ascii="Verdana" w:eastAsia="Times New Roman" w:hAnsi="Verdana" w:cs="Times New Roman"/>
      <w:sz w:val="24"/>
      <w:szCs w:val="20"/>
    </w:rPr>
  </w:style>
  <w:style w:type="character" w:styleId="HTMLTypewriter">
    <w:name w:val="HTML Typewriter"/>
    <w:basedOn w:val="WW-DefaultParagraphFont"/>
    <w:rsid w:val="005603F9"/>
    <w:rPr>
      <w:rFonts w:ascii="Courier New" w:eastAsia="Courier New" w:hAnsi="Courier New" w:cs="AvantGarde"/>
      <w:sz w:val="20"/>
      <w:szCs w:val="20"/>
    </w:rPr>
  </w:style>
  <w:style w:type="character" w:customStyle="1" w:styleId="WW-DefaultParagraphFont">
    <w:name w:val="WW-Default Paragraph Font"/>
    <w:rsid w:val="005603F9"/>
  </w:style>
  <w:style w:type="character" w:styleId="PageNumber">
    <w:name w:val="page number"/>
    <w:basedOn w:val="WW-DefaultParagraphFont1"/>
    <w:rsid w:val="005603F9"/>
  </w:style>
  <w:style w:type="character" w:customStyle="1" w:styleId="WW-DefaultParagraphFont1">
    <w:name w:val="WW-Default Paragraph Font1"/>
    <w:rsid w:val="005603F9"/>
  </w:style>
  <w:style w:type="paragraph" w:styleId="BodyText3">
    <w:name w:val="Body Text 3"/>
    <w:basedOn w:val="Normal"/>
    <w:link w:val="BodyText3Char"/>
    <w:uiPriority w:val="99"/>
    <w:rsid w:val="005603F9"/>
    <w:pPr>
      <w:spacing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5603F9"/>
    <w:rPr>
      <w:rFonts w:ascii="Times New Roman" w:eastAsia="Times New Roman" w:hAnsi="Times New Roman" w:cs="Times New Roman"/>
      <w:sz w:val="16"/>
      <w:szCs w:val="16"/>
    </w:rPr>
  </w:style>
  <w:style w:type="paragraph" w:customStyle="1" w:styleId="BlackDotBullet">
    <w:name w:val="Black Dot Bullet"/>
    <w:basedOn w:val="Normal"/>
    <w:uiPriority w:val="99"/>
    <w:rsid w:val="005603F9"/>
    <w:pPr>
      <w:tabs>
        <w:tab w:val="num" w:pos="1080"/>
      </w:tabs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5603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03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03F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03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03F9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vanity-namedomain">
    <w:name w:val="vanity-name__domain"/>
    <w:basedOn w:val="DefaultParagraphFont"/>
    <w:rsid w:val="005603F9"/>
  </w:style>
  <w:style w:type="character" w:customStyle="1" w:styleId="break-words">
    <w:name w:val="break-words"/>
    <w:basedOn w:val="DefaultParagraphFont"/>
    <w:rsid w:val="005603F9"/>
  </w:style>
  <w:style w:type="paragraph" w:styleId="HTMLPreformatted">
    <w:name w:val="HTML Preformatted"/>
    <w:basedOn w:val="Normal"/>
    <w:link w:val="HTMLPreformattedChar"/>
    <w:rsid w:val="007A10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7A1070"/>
    <w:rPr>
      <w:rFonts w:ascii="Courier New" w:eastAsia="Courier New" w:hAnsi="Courier New" w:cs="Times New Roman"/>
      <w:sz w:val="20"/>
      <w:szCs w:val="20"/>
    </w:rPr>
  </w:style>
  <w:style w:type="paragraph" w:customStyle="1" w:styleId="CVSub">
    <w:name w:val="CV_Sub"/>
    <w:basedOn w:val="Normal"/>
    <w:rsid w:val="00A06099"/>
    <w:pPr>
      <w:shd w:val="pct10" w:color="auto" w:fill="auto"/>
      <w:spacing w:after="0" w:line="240" w:lineRule="auto"/>
    </w:pPr>
    <w:rPr>
      <w:rFonts w:ascii="Garamond" w:eastAsia="Times New Roman" w:hAnsi="Garamond" w:cs="Times New Roman"/>
      <w:b/>
      <w:sz w:val="24"/>
      <w:szCs w:val="20"/>
    </w:rPr>
  </w:style>
  <w:style w:type="paragraph" w:customStyle="1" w:styleId="trt0xe">
    <w:name w:val="trt0xe"/>
    <w:basedOn w:val="Normal"/>
    <w:rsid w:val="00A0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address">
    <w:name w:val="div_address"/>
    <w:basedOn w:val="div"/>
    <w:rsid w:val="004A7A81"/>
    <w:pPr>
      <w:spacing w:line="320" w:lineRule="atLeast"/>
      <w:jc w:val="center"/>
    </w:pPr>
    <w:rPr>
      <w:rFonts w:ascii="Roboto Condensed" w:eastAsia="Roboto Condensed" w:hAnsi="Roboto Condensed" w:cs="Roboto Condensed"/>
      <w:caps/>
    </w:rPr>
  </w:style>
  <w:style w:type="paragraph" w:customStyle="1" w:styleId="divdocumentsmryWrapparagraphwrappersummtop">
    <w:name w:val="div_document_smryWrap_paragraphwrapper_summtop"/>
    <w:basedOn w:val="Normal"/>
    <w:rsid w:val="004A7A81"/>
    <w:pPr>
      <w:pBdr>
        <w:top w:val="dotted" w:sz="16" w:space="0" w:color="663399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documentsmryWrapparagraphwrappersummbottom">
    <w:name w:val="div_document_smryWrap_paragraphwrapper_summbottom"/>
    <w:basedOn w:val="Normal"/>
    <w:rsid w:val="004A7A81"/>
    <w:pPr>
      <w:pBdr>
        <w:bottom w:val="dotted" w:sz="16" w:space="0" w:color="663399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lli">
    <w:name w:val="ul_li"/>
    <w:basedOn w:val="Normal"/>
    <w:rsid w:val="004A7A81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divdocumenttable">
    <w:name w:val="div_document_table"/>
    <w:basedOn w:val="TableNormal"/>
    <w:rsid w:val="004A7A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character" w:customStyle="1" w:styleId="singlecolumnspanpaddedlinenth-child1">
    <w:name w:val="singlecolumn_span_paddedline_nth-child(1)"/>
    <w:basedOn w:val="DefaultParagraphFont"/>
    <w:rsid w:val="004A7A81"/>
  </w:style>
  <w:style w:type="character" w:customStyle="1" w:styleId="normalchar">
    <w:name w:val="normal__char"/>
    <w:rsid w:val="000F733B"/>
    <w:rPr>
      <w:rFonts w:ascii="Times New Roman" w:hAnsi="Times New Roman" w:cs="Times New Roman" w:hint="default"/>
    </w:rPr>
  </w:style>
  <w:style w:type="paragraph" w:customStyle="1" w:styleId="Text">
    <w:name w:val="Text"/>
    <w:basedOn w:val="Normal"/>
    <w:uiPriority w:val="3"/>
    <w:qFormat/>
    <w:rsid w:val="0058284A"/>
    <w:pPr>
      <w:spacing w:after="0" w:line="288" w:lineRule="auto"/>
      <w:ind w:left="170" w:right="113"/>
    </w:pPr>
    <w:rPr>
      <w:rFonts w:eastAsiaTheme="minorHAnsi" w:cstheme="minorHAnsi"/>
      <w:color w:val="404040" w:themeColor="text1" w:themeTint="BF"/>
      <w:sz w:val="22"/>
      <w:szCs w:val="24"/>
    </w:rPr>
  </w:style>
  <w:style w:type="paragraph" w:customStyle="1" w:styleId="Dates">
    <w:name w:val="Dates"/>
    <w:basedOn w:val="Normal"/>
    <w:uiPriority w:val="4"/>
    <w:qFormat/>
    <w:rsid w:val="008D1655"/>
    <w:pPr>
      <w:spacing w:after="0" w:line="240" w:lineRule="auto"/>
      <w:ind w:left="170"/>
    </w:pPr>
    <w:rPr>
      <w:rFonts w:eastAsiaTheme="minorHAnsi" w:cstheme="minorHAnsi"/>
      <w:b/>
      <w:color w:val="1F497D" w:themeColor="text2"/>
      <w:sz w:val="20"/>
      <w:szCs w:val="24"/>
    </w:rPr>
  </w:style>
  <w:style w:type="table" w:styleId="TableGridLight">
    <w:name w:val="Grid Table Light"/>
    <w:basedOn w:val="TableNormal"/>
    <w:uiPriority w:val="40"/>
    <w:rsid w:val="00E011C4"/>
    <w:pPr>
      <w:suppressAutoHyphens/>
      <w:spacing w:after="0" w:line="240" w:lineRule="auto"/>
    </w:pPr>
    <w:rPr>
      <w:rFonts w:ascii="Calibri" w:hAnsi="Calibri" w:cs="Times New Roman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9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6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3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2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25983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89288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0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63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3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2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1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pankitha1519111605" TargetMode="External"/><Relationship Id="rId4" Type="http://schemas.openxmlformats.org/officeDocument/2006/relationships/styles" Target="styles.xml"/><Relationship Id="rId9" Type="http://schemas.openxmlformats.org/officeDocument/2006/relationships/hyperlink" Target="mailto:ankithapunna031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F918BD-C6EF-4397-A7F2-F48501C11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2142</Words>
  <Characters>14378</Characters>
  <Application>Microsoft Office Word</Application>
  <DocSecurity>0</DocSecurity>
  <Lines>243</Lines>
  <Paragraphs>185</Paragraphs>
  <ScaleCrop>false</ScaleCrop>
  <Company/>
  <LinksUpToDate>false</LinksUpToDate>
  <CharactersWithSpaces>16335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2025-03-17T16:04:00Z</dcterms:created>
  <dcterms:modified xsi:type="dcterms:W3CDTF">2025-04-07T16:41:00Z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2025-03-20T17:10:11Z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22bd5de7-5722-4f6c-8fd1-ef8b33699a52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10, 3, 0, 1</vt:lpwstr>
  </property>
</Properties>
</file>