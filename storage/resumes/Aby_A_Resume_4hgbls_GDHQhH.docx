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A41D60" w14:textId="77777777" w:rsidR="00456464" w:rsidRDefault="00000000">
      <w:pPr>
        <w:pStyle w:val="divdocumentdivname"/>
        <w:pBdr>
          <w:bottom w:val="none" w:sz="0" w:space="12" w:color="auto"/>
        </w:pBdr>
        <w:spacing w:before="240" w:line="800" w:lineRule="atLeast"/>
        <w:jc w:val="center"/>
        <w:rPr>
          <w:rFonts w:ascii="Palatino Linotype" w:eastAsia="Palatino Linotype" w:hAnsi="Palatino Linotype" w:cs="Palatino Linotype"/>
          <w:b/>
          <w:bCs/>
          <w:smallCaps/>
          <w:sz w:val="48"/>
          <w:szCs w:val="48"/>
        </w:rPr>
      </w:pPr>
      <w:r>
        <w:rPr>
          <w:rStyle w:val="span"/>
          <w:rFonts w:ascii="Palatino Linotype" w:eastAsia="Palatino Linotype" w:hAnsi="Palatino Linotype" w:cs="Palatino Linotype"/>
          <w:b/>
          <w:bCs/>
          <w:smallCaps/>
          <w:sz w:val="48"/>
          <w:szCs w:val="48"/>
        </w:rPr>
        <w:t>Aby A</w:t>
      </w:r>
    </w:p>
    <w:p w14:paraId="0D07BAC7" w14:textId="77777777" w:rsidR="00456464" w:rsidRDefault="00000000">
      <w:pPr>
        <w:pStyle w:val="divdocumentdivlowerborder"/>
        <w:rPr>
          <w:rFonts w:ascii="Palatino Linotype" w:eastAsia="Palatino Linotype" w:hAnsi="Palatino Linotype" w:cs="Palatino Linotype"/>
        </w:rPr>
      </w:pPr>
      <w:r>
        <w:rPr>
          <w:rFonts w:ascii="Palatino Linotype" w:eastAsia="Palatino Linotype" w:hAnsi="Palatino Linotype" w:cs="Palatino Linotype"/>
        </w:rPr>
        <w:t> </w:t>
      </w:r>
    </w:p>
    <w:p w14:paraId="7C952208" w14:textId="77777777" w:rsidR="00456464" w:rsidRDefault="00000000">
      <w:pPr>
        <w:pStyle w:val="div"/>
        <w:spacing w:line="0" w:lineRule="atLeast"/>
        <w:rPr>
          <w:rFonts w:ascii="Palatino Linotype" w:eastAsia="Palatino Linotype" w:hAnsi="Palatino Linotype" w:cs="Palatino Linotype"/>
          <w:sz w:val="0"/>
          <w:szCs w:val="0"/>
        </w:rPr>
      </w:pPr>
      <w:r>
        <w:rPr>
          <w:rFonts w:ascii="Palatino Linotype" w:eastAsia="Palatino Linotype" w:hAnsi="Palatino Linotype" w:cs="Palatino Linotype"/>
          <w:sz w:val="0"/>
          <w:szCs w:val="0"/>
        </w:rPr>
        <w:t> </w:t>
      </w:r>
    </w:p>
    <w:p w14:paraId="00478086" w14:textId="211AE667" w:rsidR="00456464" w:rsidRDefault="00000000">
      <w:pPr>
        <w:pStyle w:val="divaddress"/>
        <w:pBdr>
          <w:bottom w:val="none" w:sz="0" w:space="8" w:color="auto"/>
        </w:pBdr>
        <w:spacing w:before="200"/>
        <w:rPr>
          <w:rFonts w:ascii="Palatino Linotype" w:eastAsia="Palatino Linotype" w:hAnsi="Palatino Linotype" w:cs="Palatino Linotype"/>
        </w:rPr>
      </w:pPr>
      <w:r>
        <w:rPr>
          <w:rStyle w:val="divaddresslinth-child1bulletspan"/>
          <w:rFonts w:ascii="Palatino Linotype" w:eastAsia="Palatino Linotype" w:hAnsi="Palatino Linotype" w:cs="Palatino Linotype"/>
        </w:rPr>
        <w:t>• </w:t>
      </w:r>
      <w:r>
        <w:rPr>
          <w:rStyle w:val="span"/>
          <w:rFonts w:ascii="Palatino Linotype" w:eastAsia="Palatino Linotype" w:hAnsi="Palatino Linotype" w:cs="Palatino Linotype"/>
          <w:sz w:val="22"/>
          <w:szCs w:val="22"/>
        </w:rPr>
        <w:t>Houston, TX</w:t>
      </w:r>
      <w:r>
        <w:rPr>
          <w:rStyle w:val="documentzipsuffix"/>
          <w:rFonts w:ascii="Palatino Linotype" w:eastAsia="Palatino Linotype" w:hAnsi="Palatino Linotype" w:cs="Palatino Linotype"/>
        </w:rPr>
        <w:t> </w:t>
      </w:r>
      <w:r>
        <w:rPr>
          <w:rStyle w:val="span"/>
          <w:rFonts w:ascii="Palatino Linotype" w:eastAsia="Palatino Linotype" w:hAnsi="Palatino Linotype" w:cs="Palatino Linotype"/>
          <w:vanish/>
          <w:sz w:val="22"/>
          <w:szCs w:val="22"/>
        </w:rPr>
        <w:t>Houston, TX</w:t>
      </w:r>
      <w:r>
        <w:rPr>
          <w:rStyle w:val="divaddressli"/>
          <w:rFonts w:ascii="Palatino Linotype" w:eastAsia="Palatino Linotype" w:hAnsi="Palatino Linotype" w:cs="Palatino Linotype"/>
        </w:rPr>
        <w:t xml:space="preserve"> </w:t>
      </w:r>
      <w:r>
        <w:rPr>
          <w:rStyle w:val="span"/>
          <w:rFonts w:ascii="Palatino Linotype" w:eastAsia="Palatino Linotype" w:hAnsi="Palatino Linotype" w:cs="Palatino Linotype"/>
          <w:sz w:val="22"/>
          <w:szCs w:val="22"/>
        </w:rPr>
        <w:t>• 3467338350 • abipat65@gmail.com</w:t>
      </w:r>
      <w:r>
        <w:rPr>
          <w:rStyle w:val="divaddressli"/>
          <w:rFonts w:ascii="Palatino Linotype" w:eastAsia="Palatino Linotype" w:hAnsi="Palatino Linotype" w:cs="Palatino Linotype"/>
        </w:rPr>
        <w:t xml:space="preserve"> </w:t>
      </w:r>
      <w:r w:rsidR="00D00A69">
        <w:rPr>
          <w:rStyle w:val="span"/>
          <w:rFonts w:ascii="Palatino Linotype" w:eastAsia="Palatino Linotype" w:hAnsi="Palatino Linotype" w:cs="Palatino Linotype"/>
          <w:sz w:val="22"/>
          <w:szCs w:val="22"/>
        </w:rPr>
        <w:t>•</w:t>
      </w:r>
      <w:r w:rsidR="00D00A69" w:rsidRPr="00D00A69">
        <w:rPr>
          <w:rStyle w:val="divaddressli"/>
          <w:rFonts w:ascii="Palatino Linotype" w:eastAsia="Palatino Linotype" w:hAnsi="Palatino Linotype" w:cs="Palatino Linotype"/>
        </w:rPr>
        <w:t>linkedin.com/in/aby-a-393b18b7</w:t>
      </w:r>
    </w:p>
    <w:p w14:paraId="521A52A5" w14:textId="77777777" w:rsidR="00456464" w:rsidRDefault="00000000">
      <w:pPr>
        <w:pStyle w:val="divdocumentdivsectiontitle"/>
        <w:spacing w:before="240" w:after="200"/>
        <w:rPr>
          <w:rFonts w:ascii="Palatino Linotype" w:eastAsia="Palatino Linotype" w:hAnsi="Palatino Linotype" w:cs="Palatino Linotype"/>
          <w:b/>
          <w:bCs/>
        </w:rPr>
      </w:pPr>
      <w:r>
        <w:rPr>
          <w:rFonts w:ascii="Palatino Linotype" w:eastAsia="Palatino Linotype" w:hAnsi="Palatino Linotype" w:cs="Palatino Linotype"/>
          <w:b/>
          <w:bCs/>
        </w:rPr>
        <w:t>Professional Summary</w:t>
      </w:r>
    </w:p>
    <w:p w14:paraId="56E16619" w14:textId="77777777" w:rsidR="00456464" w:rsidRDefault="00000000">
      <w:pPr>
        <w:pStyle w:val="p"/>
        <w:spacing w:line="400" w:lineRule="atLeast"/>
        <w:rPr>
          <w:rFonts w:ascii="Palatino Linotype" w:eastAsia="Palatino Linotype" w:hAnsi="Palatino Linotype" w:cs="Palatino Linotype"/>
        </w:rPr>
      </w:pPr>
      <w:r>
        <w:rPr>
          <w:rFonts w:ascii="Palatino Linotype" w:eastAsia="Palatino Linotype" w:hAnsi="Palatino Linotype" w:cs="Palatino Linotype"/>
        </w:rPr>
        <w:t>Results-oriented Business Analyst with a successful track record of leading cross-functional teams for over 8 years in developing, documenting, and delivering process innovations. Experienced in working within various Software Development Life Cycle (SDLC) environments, including Waterfall and Agile methodologies. Skilled in eliciting requirements through interviews and JAD sessions with stakeholders and end users, effectively translating business needs into comprehensive Business Requirement Documents. Committed to pushing boundaries and achieving the impossible. Thrives on creating innovative products that resonate with customers. Excels at fostering high-performance teams comprised of unique individuals who embrace collaboration and eagerly tackle each daily challenges.</w:t>
      </w:r>
    </w:p>
    <w:p w14:paraId="2016B35D" w14:textId="77777777" w:rsidR="00456464" w:rsidRDefault="00000000">
      <w:pPr>
        <w:pStyle w:val="divdocumentdivsectiontitle"/>
        <w:spacing w:before="240" w:after="200"/>
        <w:rPr>
          <w:rFonts w:ascii="Palatino Linotype" w:eastAsia="Palatino Linotype" w:hAnsi="Palatino Linotype" w:cs="Palatino Linotype"/>
          <w:b/>
          <w:bCs/>
        </w:rPr>
      </w:pPr>
      <w:r>
        <w:rPr>
          <w:rFonts w:ascii="Palatino Linotype" w:eastAsia="Palatino Linotype" w:hAnsi="Palatino Linotype" w:cs="Palatino Linotype"/>
          <w:b/>
          <w:bCs/>
        </w:rPr>
        <w:t>Skills</w:t>
      </w:r>
    </w:p>
    <w:tbl>
      <w:tblPr>
        <w:tblStyle w:val="documentinfoparatable"/>
        <w:tblW w:w="0" w:type="auto"/>
        <w:tblCellSpacing w:w="0" w:type="dxa"/>
        <w:tblLayout w:type="fixed"/>
        <w:tblCellMar>
          <w:left w:w="0" w:type="dxa"/>
          <w:right w:w="0" w:type="dxa"/>
        </w:tblCellMar>
        <w:tblLook w:val="05E0" w:firstRow="1" w:lastRow="1" w:firstColumn="1" w:lastColumn="1" w:noHBand="0" w:noVBand="1"/>
      </w:tblPr>
      <w:tblGrid>
        <w:gridCol w:w="5370"/>
        <w:gridCol w:w="300"/>
        <w:gridCol w:w="5370"/>
      </w:tblGrid>
      <w:tr w:rsidR="00456464" w14:paraId="4DBC8ECD" w14:textId="77777777">
        <w:trPr>
          <w:tblCellSpacing w:w="0" w:type="dxa"/>
        </w:trPr>
        <w:tc>
          <w:tcPr>
            <w:tcW w:w="5370" w:type="dxa"/>
            <w:tcMar>
              <w:top w:w="0" w:type="dxa"/>
              <w:left w:w="0" w:type="dxa"/>
              <w:bottom w:w="0" w:type="dxa"/>
              <w:right w:w="0" w:type="dxa"/>
            </w:tcMar>
            <w:hideMark/>
          </w:tcPr>
          <w:p w14:paraId="21EBA7F1" w14:textId="77777777" w:rsidR="00456464" w:rsidRDefault="00000000">
            <w:pPr>
              <w:pStyle w:val="divdocumentskliSeculli"/>
              <w:numPr>
                <w:ilvl w:val="0"/>
                <w:numId w:val="1"/>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Visio</w:t>
            </w:r>
          </w:p>
          <w:p w14:paraId="68968205" w14:textId="77777777" w:rsidR="00456464" w:rsidRDefault="00456464">
            <w:pPr>
              <w:pStyle w:val="div"/>
              <w:spacing w:line="20" w:lineRule="exact"/>
              <w:rPr>
                <w:rStyle w:val="documentskliSecparagraph"/>
                <w:rFonts w:ascii="Palatino Linotype" w:eastAsia="Palatino Linotype" w:hAnsi="Palatino Linotype" w:cs="Palatino Linotype"/>
              </w:rPr>
            </w:pPr>
          </w:p>
        </w:tc>
        <w:tc>
          <w:tcPr>
            <w:tcW w:w="300" w:type="dxa"/>
            <w:tcMar>
              <w:top w:w="0" w:type="dxa"/>
              <w:left w:w="0" w:type="dxa"/>
              <w:bottom w:w="0" w:type="dxa"/>
              <w:right w:w="0" w:type="dxa"/>
            </w:tcMar>
            <w:hideMark/>
          </w:tcPr>
          <w:p w14:paraId="7106DFDE" w14:textId="77777777" w:rsidR="00456464" w:rsidRDefault="00456464"/>
        </w:tc>
        <w:tc>
          <w:tcPr>
            <w:tcW w:w="5370" w:type="dxa"/>
            <w:tcMar>
              <w:top w:w="0" w:type="dxa"/>
              <w:left w:w="0" w:type="dxa"/>
              <w:bottom w:w="0" w:type="dxa"/>
              <w:right w:w="0" w:type="dxa"/>
            </w:tcMar>
            <w:hideMark/>
          </w:tcPr>
          <w:p w14:paraId="2FC730A0" w14:textId="77777777" w:rsidR="00456464" w:rsidRDefault="00000000">
            <w:pPr>
              <w:pStyle w:val="divdocumentskliSeculli"/>
              <w:numPr>
                <w:ilvl w:val="0"/>
                <w:numId w:val="2"/>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Gap analysis</w:t>
            </w:r>
          </w:p>
          <w:p w14:paraId="07A13009" w14:textId="77777777" w:rsidR="00456464" w:rsidRDefault="00456464">
            <w:pPr>
              <w:pStyle w:val="div"/>
              <w:spacing w:line="20" w:lineRule="exact"/>
              <w:rPr>
                <w:rStyle w:val="documentskliSecparagraph"/>
                <w:rFonts w:ascii="Palatino Linotype" w:eastAsia="Palatino Linotype" w:hAnsi="Palatino Linotype" w:cs="Palatino Linotype"/>
              </w:rPr>
            </w:pPr>
          </w:p>
        </w:tc>
      </w:tr>
      <w:tr w:rsidR="00456464" w14:paraId="4A5A4C1F" w14:textId="77777777">
        <w:trPr>
          <w:tblCellSpacing w:w="0" w:type="dxa"/>
        </w:trPr>
        <w:tc>
          <w:tcPr>
            <w:tcW w:w="5370" w:type="dxa"/>
            <w:tcMar>
              <w:top w:w="100" w:type="dxa"/>
              <w:left w:w="0" w:type="dxa"/>
              <w:bottom w:w="0" w:type="dxa"/>
              <w:right w:w="0" w:type="dxa"/>
            </w:tcMar>
            <w:hideMark/>
          </w:tcPr>
          <w:p w14:paraId="55BF3DE4" w14:textId="77777777" w:rsidR="00456464" w:rsidRDefault="00000000">
            <w:pPr>
              <w:pStyle w:val="divdocumentskliSeculli"/>
              <w:numPr>
                <w:ilvl w:val="0"/>
                <w:numId w:val="3"/>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Analytical thinking</w:t>
            </w:r>
          </w:p>
          <w:p w14:paraId="24B6317E" w14:textId="77777777" w:rsidR="00456464" w:rsidRDefault="00456464">
            <w:pPr>
              <w:pStyle w:val="div"/>
              <w:spacing w:line="20" w:lineRule="exact"/>
              <w:rPr>
                <w:rStyle w:val="documentskliSecparagraph"/>
                <w:rFonts w:ascii="Palatino Linotype" w:eastAsia="Palatino Linotype" w:hAnsi="Palatino Linotype" w:cs="Palatino Linotype"/>
              </w:rPr>
            </w:pPr>
          </w:p>
        </w:tc>
        <w:tc>
          <w:tcPr>
            <w:tcW w:w="300" w:type="dxa"/>
            <w:tcMar>
              <w:top w:w="100" w:type="dxa"/>
              <w:left w:w="0" w:type="dxa"/>
              <w:bottom w:w="0" w:type="dxa"/>
              <w:right w:w="0" w:type="dxa"/>
            </w:tcMar>
            <w:hideMark/>
          </w:tcPr>
          <w:p w14:paraId="7C956432" w14:textId="77777777" w:rsidR="00456464" w:rsidRDefault="00456464"/>
        </w:tc>
        <w:tc>
          <w:tcPr>
            <w:tcW w:w="5370" w:type="dxa"/>
            <w:tcMar>
              <w:top w:w="100" w:type="dxa"/>
              <w:left w:w="0" w:type="dxa"/>
              <w:bottom w:w="0" w:type="dxa"/>
              <w:right w:w="0" w:type="dxa"/>
            </w:tcMar>
            <w:hideMark/>
          </w:tcPr>
          <w:p w14:paraId="0A31BF90" w14:textId="77777777" w:rsidR="00456464" w:rsidRDefault="00000000">
            <w:pPr>
              <w:pStyle w:val="divdocumentskliSeculli"/>
              <w:numPr>
                <w:ilvl w:val="0"/>
                <w:numId w:val="4"/>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JIRA</w:t>
            </w:r>
          </w:p>
          <w:p w14:paraId="318EB248" w14:textId="77777777" w:rsidR="00456464" w:rsidRDefault="00456464">
            <w:pPr>
              <w:pStyle w:val="div"/>
              <w:spacing w:line="20" w:lineRule="exact"/>
              <w:rPr>
                <w:rStyle w:val="documentskliSecparagraph"/>
                <w:rFonts w:ascii="Palatino Linotype" w:eastAsia="Palatino Linotype" w:hAnsi="Palatino Linotype" w:cs="Palatino Linotype"/>
              </w:rPr>
            </w:pPr>
          </w:p>
        </w:tc>
      </w:tr>
      <w:tr w:rsidR="00456464" w14:paraId="0278124A" w14:textId="77777777">
        <w:trPr>
          <w:tblCellSpacing w:w="0" w:type="dxa"/>
        </w:trPr>
        <w:tc>
          <w:tcPr>
            <w:tcW w:w="5370" w:type="dxa"/>
            <w:tcMar>
              <w:top w:w="100" w:type="dxa"/>
              <w:left w:w="0" w:type="dxa"/>
              <w:bottom w:w="0" w:type="dxa"/>
              <w:right w:w="0" w:type="dxa"/>
            </w:tcMar>
            <w:hideMark/>
          </w:tcPr>
          <w:p w14:paraId="0527248C" w14:textId="77777777" w:rsidR="00456464" w:rsidRDefault="00000000">
            <w:pPr>
              <w:pStyle w:val="divdocumentskliSeculli"/>
              <w:numPr>
                <w:ilvl w:val="0"/>
                <w:numId w:val="5"/>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Microsoft Office Suite</w:t>
            </w:r>
          </w:p>
          <w:p w14:paraId="49B1B5D2" w14:textId="77777777" w:rsidR="00456464" w:rsidRDefault="00456464">
            <w:pPr>
              <w:pStyle w:val="div"/>
              <w:spacing w:line="20" w:lineRule="exact"/>
              <w:rPr>
                <w:rStyle w:val="documentskliSecparagraph"/>
                <w:rFonts w:ascii="Palatino Linotype" w:eastAsia="Palatino Linotype" w:hAnsi="Palatino Linotype" w:cs="Palatino Linotype"/>
              </w:rPr>
            </w:pPr>
          </w:p>
        </w:tc>
        <w:tc>
          <w:tcPr>
            <w:tcW w:w="300" w:type="dxa"/>
            <w:tcMar>
              <w:top w:w="100" w:type="dxa"/>
              <w:left w:w="0" w:type="dxa"/>
              <w:bottom w:w="0" w:type="dxa"/>
              <w:right w:w="0" w:type="dxa"/>
            </w:tcMar>
            <w:hideMark/>
          </w:tcPr>
          <w:p w14:paraId="41992483" w14:textId="77777777" w:rsidR="00456464" w:rsidRDefault="00456464"/>
        </w:tc>
        <w:tc>
          <w:tcPr>
            <w:tcW w:w="5370" w:type="dxa"/>
            <w:tcMar>
              <w:top w:w="100" w:type="dxa"/>
              <w:left w:w="0" w:type="dxa"/>
              <w:bottom w:w="0" w:type="dxa"/>
              <w:right w:w="0" w:type="dxa"/>
            </w:tcMar>
            <w:hideMark/>
          </w:tcPr>
          <w:p w14:paraId="2B1A8CA8" w14:textId="77777777" w:rsidR="00456464" w:rsidRDefault="00000000">
            <w:pPr>
              <w:pStyle w:val="divdocumentskliSeculli"/>
              <w:numPr>
                <w:ilvl w:val="0"/>
                <w:numId w:val="6"/>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Microsoft Teams</w:t>
            </w:r>
          </w:p>
          <w:p w14:paraId="3492E56B" w14:textId="77777777" w:rsidR="00456464" w:rsidRDefault="00456464">
            <w:pPr>
              <w:pStyle w:val="div"/>
              <w:spacing w:line="20" w:lineRule="exact"/>
              <w:rPr>
                <w:rStyle w:val="documentskliSecparagraph"/>
                <w:rFonts w:ascii="Palatino Linotype" w:eastAsia="Palatino Linotype" w:hAnsi="Palatino Linotype" w:cs="Palatino Linotype"/>
              </w:rPr>
            </w:pPr>
          </w:p>
        </w:tc>
      </w:tr>
      <w:tr w:rsidR="00456464" w14:paraId="1340A782" w14:textId="77777777">
        <w:trPr>
          <w:tblCellSpacing w:w="0" w:type="dxa"/>
        </w:trPr>
        <w:tc>
          <w:tcPr>
            <w:tcW w:w="5370" w:type="dxa"/>
            <w:tcMar>
              <w:top w:w="100" w:type="dxa"/>
              <w:left w:w="0" w:type="dxa"/>
              <w:bottom w:w="0" w:type="dxa"/>
              <w:right w:w="0" w:type="dxa"/>
            </w:tcMar>
            <w:hideMark/>
          </w:tcPr>
          <w:p w14:paraId="5362613F" w14:textId="77777777" w:rsidR="00456464" w:rsidRDefault="00000000">
            <w:pPr>
              <w:pStyle w:val="divdocumentskliSeculli"/>
              <w:numPr>
                <w:ilvl w:val="0"/>
                <w:numId w:val="7"/>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Good Communication</w:t>
            </w:r>
          </w:p>
          <w:p w14:paraId="003988DB" w14:textId="77777777" w:rsidR="00456464" w:rsidRDefault="00456464">
            <w:pPr>
              <w:pStyle w:val="div"/>
              <w:spacing w:line="20" w:lineRule="exact"/>
              <w:rPr>
                <w:rStyle w:val="documentskliSecparagraph"/>
                <w:rFonts w:ascii="Palatino Linotype" w:eastAsia="Palatino Linotype" w:hAnsi="Palatino Linotype" w:cs="Palatino Linotype"/>
              </w:rPr>
            </w:pPr>
          </w:p>
        </w:tc>
        <w:tc>
          <w:tcPr>
            <w:tcW w:w="300" w:type="dxa"/>
            <w:tcMar>
              <w:top w:w="100" w:type="dxa"/>
              <w:left w:w="0" w:type="dxa"/>
              <w:bottom w:w="0" w:type="dxa"/>
              <w:right w:w="0" w:type="dxa"/>
            </w:tcMar>
            <w:hideMark/>
          </w:tcPr>
          <w:p w14:paraId="3A43F14E" w14:textId="77777777" w:rsidR="00456464" w:rsidRDefault="00456464"/>
        </w:tc>
        <w:tc>
          <w:tcPr>
            <w:tcW w:w="5370" w:type="dxa"/>
            <w:tcMar>
              <w:top w:w="100" w:type="dxa"/>
              <w:left w:w="0" w:type="dxa"/>
              <w:bottom w:w="0" w:type="dxa"/>
              <w:right w:w="0" w:type="dxa"/>
            </w:tcMar>
            <w:hideMark/>
          </w:tcPr>
          <w:p w14:paraId="5B8D1C92" w14:textId="77777777" w:rsidR="00456464" w:rsidRDefault="00000000">
            <w:pPr>
              <w:pStyle w:val="divdocumentskliSeculli"/>
              <w:numPr>
                <w:ilvl w:val="0"/>
                <w:numId w:val="8"/>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Scrum Master</w:t>
            </w:r>
          </w:p>
          <w:p w14:paraId="4F8DF018" w14:textId="77777777" w:rsidR="00456464" w:rsidRDefault="00456464">
            <w:pPr>
              <w:pStyle w:val="div"/>
              <w:spacing w:line="20" w:lineRule="exact"/>
              <w:rPr>
                <w:rStyle w:val="documentskliSecparagraph"/>
                <w:rFonts w:ascii="Palatino Linotype" w:eastAsia="Palatino Linotype" w:hAnsi="Palatino Linotype" w:cs="Palatino Linotype"/>
              </w:rPr>
            </w:pPr>
          </w:p>
        </w:tc>
      </w:tr>
      <w:tr w:rsidR="00456464" w14:paraId="34DBA268" w14:textId="77777777">
        <w:trPr>
          <w:tblCellSpacing w:w="0" w:type="dxa"/>
        </w:trPr>
        <w:tc>
          <w:tcPr>
            <w:tcW w:w="5370" w:type="dxa"/>
            <w:tcMar>
              <w:top w:w="100" w:type="dxa"/>
              <w:left w:w="0" w:type="dxa"/>
              <w:bottom w:w="0" w:type="dxa"/>
              <w:right w:w="0" w:type="dxa"/>
            </w:tcMar>
            <w:hideMark/>
          </w:tcPr>
          <w:p w14:paraId="3266D116" w14:textId="77777777" w:rsidR="00456464" w:rsidRDefault="00000000">
            <w:pPr>
              <w:pStyle w:val="divdocumentskliSeculli"/>
              <w:numPr>
                <w:ilvl w:val="0"/>
                <w:numId w:val="9"/>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Time management</w:t>
            </w:r>
          </w:p>
          <w:p w14:paraId="2D700EF0" w14:textId="77777777" w:rsidR="00456464" w:rsidRDefault="00456464">
            <w:pPr>
              <w:pStyle w:val="div"/>
              <w:spacing w:line="20" w:lineRule="exact"/>
              <w:rPr>
                <w:rStyle w:val="documentskliSecparagraph"/>
                <w:rFonts w:ascii="Palatino Linotype" w:eastAsia="Palatino Linotype" w:hAnsi="Palatino Linotype" w:cs="Palatino Linotype"/>
              </w:rPr>
            </w:pPr>
          </w:p>
        </w:tc>
        <w:tc>
          <w:tcPr>
            <w:tcW w:w="300" w:type="dxa"/>
            <w:tcMar>
              <w:top w:w="100" w:type="dxa"/>
              <w:left w:w="0" w:type="dxa"/>
              <w:bottom w:w="0" w:type="dxa"/>
              <w:right w:w="0" w:type="dxa"/>
            </w:tcMar>
            <w:hideMark/>
          </w:tcPr>
          <w:p w14:paraId="3EF9CDC7" w14:textId="77777777" w:rsidR="00456464" w:rsidRDefault="00456464"/>
        </w:tc>
        <w:tc>
          <w:tcPr>
            <w:tcW w:w="5370" w:type="dxa"/>
            <w:tcMar>
              <w:top w:w="100" w:type="dxa"/>
              <w:left w:w="0" w:type="dxa"/>
              <w:bottom w:w="0" w:type="dxa"/>
              <w:right w:w="0" w:type="dxa"/>
            </w:tcMar>
            <w:hideMark/>
          </w:tcPr>
          <w:p w14:paraId="105814CD" w14:textId="77777777" w:rsidR="00456464" w:rsidRDefault="00000000">
            <w:pPr>
              <w:pStyle w:val="divdocumentskliSeculli"/>
              <w:numPr>
                <w:ilvl w:val="0"/>
                <w:numId w:val="10"/>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Confluence</w:t>
            </w:r>
          </w:p>
          <w:p w14:paraId="1E22B738" w14:textId="77777777" w:rsidR="00456464" w:rsidRDefault="00456464">
            <w:pPr>
              <w:pStyle w:val="div"/>
              <w:spacing w:line="20" w:lineRule="exact"/>
              <w:rPr>
                <w:rStyle w:val="documentskliSecparagraph"/>
                <w:rFonts w:ascii="Palatino Linotype" w:eastAsia="Palatino Linotype" w:hAnsi="Palatino Linotype" w:cs="Palatino Linotype"/>
              </w:rPr>
            </w:pPr>
          </w:p>
        </w:tc>
      </w:tr>
      <w:tr w:rsidR="00456464" w14:paraId="5C87FED3" w14:textId="77777777">
        <w:trPr>
          <w:tblCellSpacing w:w="0" w:type="dxa"/>
        </w:trPr>
        <w:tc>
          <w:tcPr>
            <w:tcW w:w="5370" w:type="dxa"/>
            <w:tcMar>
              <w:top w:w="100" w:type="dxa"/>
              <w:left w:w="0" w:type="dxa"/>
              <w:bottom w:w="0" w:type="dxa"/>
              <w:right w:w="0" w:type="dxa"/>
            </w:tcMar>
            <w:hideMark/>
          </w:tcPr>
          <w:p w14:paraId="68F2390F" w14:textId="77777777" w:rsidR="00456464" w:rsidRDefault="00000000">
            <w:pPr>
              <w:pStyle w:val="divdocumentskliSeculli"/>
              <w:numPr>
                <w:ilvl w:val="0"/>
                <w:numId w:val="11"/>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Relationship building</w:t>
            </w:r>
          </w:p>
          <w:p w14:paraId="2F83E704" w14:textId="77777777" w:rsidR="00456464" w:rsidRDefault="00456464">
            <w:pPr>
              <w:pStyle w:val="div"/>
              <w:spacing w:line="20" w:lineRule="exact"/>
              <w:rPr>
                <w:rStyle w:val="documentskliSecparagraph"/>
                <w:rFonts w:ascii="Palatino Linotype" w:eastAsia="Palatino Linotype" w:hAnsi="Palatino Linotype" w:cs="Palatino Linotype"/>
              </w:rPr>
            </w:pPr>
          </w:p>
        </w:tc>
        <w:tc>
          <w:tcPr>
            <w:tcW w:w="300" w:type="dxa"/>
            <w:tcMar>
              <w:top w:w="100" w:type="dxa"/>
              <w:left w:w="0" w:type="dxa"/>
              <w:bottom w:w="0" w:type="dxa"/>
              <w:right w:w="0" w:type="dxa"/>
            </w:tcMar>
            <w:hideMark/>
          </w:tcPr>
          <w:p w14:paraId="724253E0" w14:textId="77777777" w:rsidR="00456464" w:rsidRDefault="00456464"/>
        </w:tc>
        <w:tc>
          <w:tcPr>
            <w:tcW w:w="5370" w:type="dxa"/>
            <w:tcMar>
              <w:top w:w="100" w:type="dxa"/>
              <w:left w:w="0" w:type="dxa"/>
              <w:bottom w:w="0" w:type="dxa"/>
              <w:right w:w="0" w:type="dxa"/>
            </w:tcMar>
            <w:hideMark/>
          </w:tcPr>
          <w:p w14:paraId="7598A6E4" w14:textId="77777777" w:rsidR="00456464" w:rsidRDefault="00000000">
            <w:pPr>
              <w:pStyle w:val="divdocumentskliSeculli"/>
              <w:numPr>
                <w:ilvl w:val="0"/>
                <w:numId w:val="12"/>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Team leadership</w:t>
            </w:r>
          </w:p>
          <w:p w14:paraId="7C477608" w14:textId="77777777" w:rsidR="00456464" w:rsidRDefault="00456464">
            <w:pPr>
              <w:pStyle w:val="div"/>
              <w:spacing w:line="20" w:lineRule="exact"/>
              <w:rPr>
                <w:rStyle w:val="documentskliSecparagraph"/>
                <w:rFonts w:ascii="Palatino Linotype" w:eastAsia="Palatino Linotype" w:hAnsi="Palatino Linotype" w:cs="Palatino Linotype"/>
              </w:rPr>
            </w:pPr>
          </w:p>
        </w:tc>
      </w:tr>
      <w:tr w:rsidR="00456464" w14:paraId="6F2E9145" w14:textId="77777777">
        <w:trPr>
          <w:tblCellSpacing w:w="0" w:type="dxa"/>
        </w:trPr>
        <w:tc>
          <w:tcPr>
            <w:tcW w:w="5370" w:type="dxa"/>
            <w:tcMar>
              <w:top w:w="100" w:type="dxa"/>
              <w:left w:w="0" w:type="dxa"/>
              <w:bottom w:w="0" w:type="dxa"/>
              <w:right w:w="0" w:type="dxa"/>
            </w:tcMar>
            <w:hideMark/>
          </w:tcPr>
          <w:p w14:paraId="6847D079" w14:textId="77777777" w:rsidR="00456464" w:rsidRDefault="00000000">
            <w:pPr>
              <w:pStyle w:val="divdocumentskliSeculli"/>
              <w:numPr>
                <w:ilvl w:val="0"/>
                <w:numId w:val="13"/>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Problem-solving</w:t>
            </w:r>
          </w:p>
          <w:p w14:paraId="26159A69" w14:textId="77777777" w:rsidR="00456464" w:rsidRDefault="00456464">
            <w:pPr>
              <w:pStyle w:val="div"/>
              <w:spacing w:line="20" w:lineRule="exact"/>
              <w:rPr>
                <w:rStyle w:val="documentskliSecparagraph"/>
                <w:rFonts w:ascii="Palatino Linotype" w:eastAsia="Palatino Linotype" w:hAnsi="Palatino Linotype" w:cs="Palatino Linotype"/>
              </w:rPr>
            </w:pPr>
          </w:p>
        </w:tc>
        <w:tc>
          <w:tcPr>
            <w:tcW w:w="300" w:type="dxa"/>
            <w:tcMar>
              <w:top w:w="100" w:type="dxa"/>
              <w:left w:w="0" w:type="dxa"/>
              <w:bottom w:w="0" w:type="dxa"/>
              <w:right w:w="0" w:type="dxa"/>
            </w:tcMar>
            <w:hideMark/>
          </w:tcPr>
          <w:p w14:paraId="25D16991" w14:textId="77777777" w:rsidR="00456464" w:rsidRDefault="00456464"/>
        </w:tc>
        <w:tc>
          <w:tcPr>
            <w:tcW w:w="5370" w:type="dxa"/>
            <w:tcMar>
              <w:top w:w="100" w:type="dxa"/>
              <w:left w:w="0" w:type="dxa"/>
              <w:bottom w:w="0" w:type="dxa"/>
              <w:right w:w="0" w:type="dxa"/>
            </w:tcMar>
            <w:hideMark/>
          </w:tcPr>
          <w:p w14:paraId="6DCB94B9" w14:textId="77777777" w:rsidR="00456464" w:rsidRDefault="00000000">
            <w:pPr>
              <w:pStyle w:val="divdocumentskliSeculli"/>
              <w:numPr>
                <w:ilvl w:val="0"/>
                <w:numId w:val="14"/>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Data modeling</w:t>
            </w:r>
          </w:p>
          <w:p w14:paraId="36156E20" w14:textId="77777777" w:rsidR="00456464" w:rsidRDefault="00456464">
            <w:pPr>
              <w:pStyle w:val="div"/>
              <w:spacing w:line="20" w:lineRule="exact"/>
              <w:rPr>
                <w:rStyle w:val="documentskliSecparagraph"/>
                <w:rFonts w:ascii="Palatino Linotype" w:eastAsia="Palatino Linotype" w:hAnsi="Palatino Linotype" w:cs="Palatino Linotype"/>
              </w:rPr>
            </w:pPr>
          </w:p>
        </w:tc>
      </w:tr>
      <w:tr w:rsidR="00456464" w14:paraId="28BF809A" w14:textId="77777777">
        <w:trPr>
          <w:tblCellSpacing w:w="0" w:type="dxa"/>
        </w:trPr>
        <w:tc>
          <w:tcPr>
            <w:tcW w:w="5370" w:type="dxa"/>
            <w:tcMar>
              <w:top w:w="100" w:type="dxa"/>
              <w:left w:w="0" w:type="dxa"/>
              <w:bottom w:w="0" w:type="dxa"/>
              <w:right w:w="0" w:type="dxa"/>
            </w:tcMar>
            <w:hideMark/>
          </w:tcPr>
          <w:p w14:paraId="6888077D" w14:textId="77777777" w:rsidR="00456464" w:rsidRDefault="00000000">
            <w:pPr>
              <w:pStyle w:val="divdocumentskliSeculli"/>
              <w:numPr>
                <w:ilvl w:val="0"/>
                <w:numId w:val="15"/>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User Acceptance Testing</w:t>
            </w:r>
          </w:p>
          <w:p w14:paraId="45943754" w14:textId="77777777" w:rsidR="00456464" w:rsidRDefault="00456464">
            <w:pPr>
              <w:pStyle w:val="div"/>
              <w:spacing w:line="20" w:lineRule="exact"/>
              <w:rPr>
                <w:rStyle w:val="documentskliSecparagraph"/>
                <w:rFonts w:ascii="Palatino Linotype" w:eastAsia="Palatino Linotype" w:hAnsi="Palatino Linotype" w:cs="Palatino Linotype"/>
              </w:rPr>
            </w:pPr>
          </w:p>
        </w:tc>
        <w:tc>
          <w:tcPr>
            <w:tcW w:w="300" w:type="dxa"/>
            <w:tcMar>
              <w:top w:w="100" w:type="dxa"/>
              <w:left w:w="0" w:type="dxa"/>
              <w:bottom w:w="0" w:type="dxa"/>
              <w:right w:w="0" w:type="dxa"/>
            </w:tcMar>
            <w:hideMark/>
          </w:tcPr>
          <w:p w14:paraId="621B6116" w14:textId="77777777" w:rsidR="00456464" w:rsidRDefault="00456464"/>
        </w:tc>
        <w:tc>
          <w:tcPr>
            <w:tcW w:w="5370" w:type="dxa"/>
            <w:tcMar>
              <w:top w:w="100" w:type="dxa"/>
              <w:left w:w="0" w:type="dxa"/>
              <w:bottom w:w="0" w:type="dxa"/>
              <w:right w:w="0" w:type="dxa"/>
            </w:tcMar>
            <w:hideMark/>
          </w:tcPr>
          <w:p w14:paraId="4F688573" w14:textId="77777777" w:rsidR="00456464" w:rsidRDefault="00000000">
            <w:pPr>
              <w:pStyle w:val="divdocumentskliSeculli"/>
              <w:numPr>
                <w:ilvl w:val="0"/>
                <w:numId w:val="16"/>
              </w:numPr>
              <w:spacing w:line="400" w:lineRule="atLeast"/>
              <w:ind w:left="20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Training</w:t>
            </w:r>
          </w:p>
          <w:p w14:paraId="77D45B4D" w14:textId="77777777" w:rsidR="00456464" w:rsidRDefault="00456464">
            <w:pPr>
              <w:pStyle w:val="div"/>
              <w:spacing w:line="20" w:lineRule="exact"/>
              <w:rPr>
                <w:rStyle w:val="documentskliSecparagraph"/>
                <w:rFonts w:ascii="Palatino Linotype" w:eastAsia="Palatino Linotype" w:hAnsi="Palatino Linotype" w:cs="Palatino Linotype"/>
              </w:rPr>
            </w:pPr>
          </w:p>
        </w:tc>
      </w:tr>
    </w:tbl>
    <w:p w14:paraId="55B54F83" w14:textId="77777777" w:rsidR="00456464" w:rsidRDefault="00000000">
      <w:pPr>
        <w:pStyle w:val="divdocumentdivsectiontitle"/>
        <w:spacing w:before="240" w:after="200"/>
        <w:rPr>
          <w:rFonts w:ascii="Palatino Linotype" w:eastAsia="Palatino Linotype" w:hAnsi="Palatino Linotype" w:cs="Palatino Linotype"/>
          <w:b/>
          <w:bCs/>
        </w:rPr>
      </w:pPr>
      <w:r>
        <w:rPr>
          <w:rFonts w:ascii="Palatino Linotype" w:eastAsia="Palatino Linotype" w:hAnsi="Palatino Linotype" w:cs="Palatino Linotype"/>
          <w:b/>
          <w:bCs/>
        </w:rPr>
        <w:t>Work History</w:t>
      </w:r>
    </w:p>
    <w:p w14:paraId="27B83DF1" w14:textId="77777777" w:rsidR="00456464" w:rsidRDefault="00000000">
      <w:pPr>
        <w:pStyle w:val="divdocumentsinglecolumn"/>
        <w:spacing w:line="400" w:lineRule="atLeast"/>
        <w:rPr>
          <w:rFonts w:ascii="Palatino Linotype" w:eastAsia="Palatino Linotype" w:hAnsi="Palatino Linotype" w:cs="Palatino Linotype"/>
        </w:rPr>
      </w:pPr>
      <w:r>
        <w:rPr>
          <w:rStyle w:val="spanjobtitle"/>
          <w:rFonts w:ascii="Palatino Linotype" w:eastAsia="Palatino Linotype" w:hAnsi="Palatino Linotype" w:cs="Palatino Linotype"/>
        </w:rPr>
        <w:t>Business Analyst</w:t>
      </w:r>
      <w:r>
        <w:rPr>
          <w:rStyle w:val="span"/>
          <w:rFonts w:ascii="Palatino Linotype" w:eastAsia="Palatino Linotype" w:hAnsi="Palatino Linotype" w:cs="Palatino Linotype"/>
        </w:rPr>
        <w:t>, 11/2022 to Current</w:t>
      </w:r>
      <w:r>
        <w:rPr>
          <w:rStyle w:val="spanpaddedline"/>
          <w:rFonts w:ascii="Palatino Linotype" w:eastAsia="Palatino Linotype" w:hAnsi="Palatino Linotype" w:cs="Palatino Linotype"/>
        </w:rPr>
        <w:t xml:space="preserve"> </w:t>
      </w:r>
    </w:p>
    <w:p w14:paraId="622D08DC" w14:textId="77777777" w:rsidR="00456464" w:rsidRDefault="00000000">
      <w:pPr>
        <w:pStyle w:val="spanpaddedlineParagraph"/>
        <w:spacing w:line="400" w:lineRule="atLeast"/>
        <w:rPr>
          <w:rFonts w:ascii="Palatino Linotype" w:eastAsia="Palatino Linotype" w:hAnsi="Palatino Linotype" w:cs="Palatino Linotype"/>
        </w:rPr>
      </w:pPr>
      <w:r>
        <w:rPr>
          <w:rStyle w:val="spancompanyname"/>
          <w:rFonts w:ascii="Palatino Linotype" w:eastAsia="Palatino Linotype" w:hAnsi="Palatino Linotype" w:cs="Palatino Linotype"/>
        </w:rPr>
        <w:t>Wipro</w:t>
      </w:r>
    </w:p>
    <w:p w14:paraId="74B9D69B" w14:textId="77777777"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Interview, conduct research and analysis of documents to collect information on business processes, identify areas of improvements and gather requirements, development sessions and requirement workshops with key business users and SMEs</w:t>
      </w:r>
    </w:p>
    <w:p w14:paraId="186AEDB9" w14:textId="77777777"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Generate requirements based on stakeholders' needs and requests</w:t>
      </w:r>
    </w:p>
    <w:p w14:paraId="592E9DF5" w14:textId="77777777"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Requirement management plan (RMP) development on confluence for documentation of functional and non-functional requirements for software applications</w:t>
      </w:r>
    </w:p>
    <w:p w14:paraId="6C6EB258" w14:textId="58BBEEB6"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lastRenderedPageBreak/>
        <w:t xml:space="preserve">Requirement articulation to develop teams in </w:t>
      </w:r>
      <w:r w:rsidR="00F8608B">
        <w:rPr>
          <w:rStyle w:val="span"/>
          <w:rFonts w:ascii="Palatino Linotype" w:eastAsia="Palatino Linotype" w:hAnsi="Palatino Linotype" w:cs="Palatino Linotype"/>
        </w:rPr>
        <w:t>the form</w:t>
      </w:r>
      <w:r>
        <w:rPr>
          <w:rStyle w:val="span"/>
          <w:rFonts w:ascii="Palatino Linotype" w:eastAsia="Palatino Linotype" w:hAnsi="Palatino Linotype" w:cs="Palatino Linotype"/>
        </w:rPr>
        <w:t xml:space="preserve"> of user stories and acceptance criteria</w:t>
      </w:r>
    </w:p>
    <w:p w14:paraId="6DBCBAD9" w14:textId="77777777"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Problem identification and inefficiencies through gap analysis and I outline solutions through problem solving skills</w:t>
      </w:r>
    </w:p>
    <w:p w14:paraId="7C5911C9" w14:textId="77777777"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Analyze and segregate requirements into high -level and low-level Use Cases using Microsoft Visio</w:t>
      </w:r>
    </w:p>
    <w:p w14:paraId="000C4F13" w14:textId="77777777"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Coordinate Virtual Meetings with business clients, stakeholders, end users and various development teams including testers to discuss project progression reports and to gather new requirements</w:t>
      </w:r>
    </w:p>
    <w:p w14:paraId="73423389" w14:textId="77777777"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Conduct Joint Application Design (JAD) sessions for communicating with all project sponsors and stakeholders</w:t>
      </w:r>
    </w:p>
    <w:p w14:paraId="4DC01258" w14:textId="77777777"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Document Requirements, Test Plan, Test Cases, Defects and Change Controls in Quality Centre</w:t>
      </w:r>
    </w:p>
    <w:p w14:paraId="5C8CA018" w14:textId="77777777"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Prepare weekly Review and status Reports which include Test Case Standings, Metrics, QA Issues and Defects</w:t>
      </w:r>
    </w:p>
    <w:p w14:paraId="19E6A8AA" w14:textId="77777777"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Prepare Business case documents</w:t>
      </w:r>
    </w:p>
    <w:p w14:paraId="40E14378" w14:textId="77777777"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Independent stakeholder meeting for concepts definition and clarity of functional and non-functional requirements for current system processes and convert them into application and operational requirements, user stories and acceptance criteria</w:t>
      </w:r>
    </w:p>
    <w:p w14:paraId="1CE637E6" w14:textId="77777777"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Ensure priorities are set, pay attention to details, establish goals, stay focused, and deadlines are met</w:t>
      </w:r>
    </w:p>
    <w:p w14:paraId="46FB3C36" w14:textId="77777777" w:rsidR="00456464" w:rsidRDefault="00000000">
      <w:pPr>
        <w:pStyle w:val="ulli"/>
        <w:numPr>
          <w:ilvl w:val="0"/>
          <w:numId w:val="17"/>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Undertake and support testing activities including preparing and executing test plans and cases, verifying bugs/issues with client</w:t>
      </w:r>
    </w:p>
    <w:p w14:paraId="2F41AC4D" w14:textId="77777777" w:rsidR="00456464" w:rsidRDefault="00000000">
      <w:pPr>
        <w:pStyle w:val="divdocumentsinglecolumn"/>
        <w:spacing w:before="400" w:line="400" w:lineRule="atLeast"/>
        <w:rPr>
          <w:rFonts w:ascii="Palatino Linotype" w:eastAsia="Palatino Linotype" w:hAnsi="Palatino Linotype" w:cs="Palatino Linotype"/>
        </w:rPr>
      </w:pPr>
      <w:r>
        <w:rPr>
          <w:rStyle w:val="spanjobtitle"/>
          <w:rFonts w:ascii="Palatino Linotype" w:eastAsia="Palatino Linotype" w:hAnsi="Palatino Linotype" w:cs="Palatino Linotype"/>
        </w:rPr>
        <w:t>Business Analyst</w:t>
      </w:r>
      <w:r>
        <w:rPr>
          <w:rStyle w:val="span"/>
          <w:rFonts w:ascii="Palatino Linotype" w:eastAsia="Palatino Linotype" w:hAnsi="Palatino Linotype" w:cs="Palatino Linotype"/>
        </w:rPr>
        <w:t>, 01/2016 to 10/2022</w:t>
      </w:r>
      <w:r>
        <w:rPr>
          <w:rStyle w:val="spanpaddedline"/>
          <w:rFonts w:ascii="Palatino Linotype" w:eastAsia="Palatino Linotype" w:hAnsi="Palatino Linotype" w:cs="Palatino Linotype"/>
        </w:rPr>
        <w:t xml:space="preserve"> </w:t>
      </w:r>
    </w:p>
    <w:p w14:paraId="057BC0CC" w14:textId="77777777" w:rsidR="00456464" w:rsidRDefault="00000000">
      <w:pPr>
        <w:pStyle w:val="spanpaddedlineParagraph"/>
        <w:spacing w:line="400" w:lineRule="atLeast"/>
        <w:rPr>
          <w:rFonts w:ascii="Palatino Linotype" w:eastAsia="Palatino Linotype" w:hAnsi="Palatino Linotype" w:cs="Palatino Linotype"/>
        </w:rPr>
      </w:pPr>
      <w:r>
        <w:rPr>
          <w:rStyle w:val="spancompanyname"/>
          <w:rFonts w:ascii="Palatino Linotype" w:eastAsia="Palatino Linotype" w:hAnsi="Palatino Linotype" w:cs="Palatino Linotype"/>
        </w:rPr>
        <w:t>Links Technology Solutions</w:t>
      </w:r>
    </w:p>
    <w:p w14:paraId="779FF5C6"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Work with diverse stakeholders to elicit goals and requirements and translate them into high-quality deliverables including analysis of alternatives, use cases, user journeys, business context diagrams, and process flows</w:t>
      </w:r>
    </w:p>
    <w:p w14:paraId="4EA49874"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Provide client briefings on technology, market trends, and recommendations</w:t>
      </w:r>
    </w:p>
    <w:p w14:paraId="1B7966CB"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Work cross-functionally across client business units, program and product management, and Agile teams</w:t>
      </w:r>
    </w:p>
    <w:p w14:paraId="1B694C9F"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Prioritize development backlog, planning releases, planning sprints, and driving requirements/user stories</w:t>
      </w:r>
    </w:p>
    <w:p w14:paraId="31AD1F31"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Monitor projects through the SDLC process using the Agile/Scrum methodology</w:t>
      </w:r>
    </w:p>
    <w:p w14:paraId="599273D0"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Solely responsible for eliciting requirements using interviews, documents analysis, requirements workshops and Joint Application Development (JAD) Sessions, business process descriptions, and workflow analysis</w:t>
      </w:r>
    </w:p>
    <w:p w14:paraId="6271EAAC"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 xml:space="preserve">Lead the effort to effectively communicate and collaborate with external and internal customers to analyze information needs and functional requirements and deliver the following artifacts as </w:t>
      </w:r>
      <w:r>
        <w:rPr>
          <w:rStyle w:val="span"/>
          <w:rFonts w:ascii="Palatino Linotype" w:eastAsia="Palatino Linotype" w:hAnsi="Palatino Linotype" w:cs="Palatino Linotype"/>
        </w:rPr>
        <w:lastRenderedPageBreak/>
        <w:t>needed: Functional Requirements Document, Business Requirements Document, Use Cases, Process Flow Diagrams, GUI Interface designs (Mock-up screens)</w:t>
      </w:r>
    </w:p>
    <w:p w14:paraId="4744A8D8"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Work independently with users to define concepts and clarify Functional and Non-functional requirements on a daily basis</w:t>
      </w:r>
    </w:p>
    <w:p w14:paraId="300E3093"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Work with end-users to interpret the customer business needs and translate them into the application</w:t>
      </w:r>
    </w:p>
    <w:p w14:paraId="2B6A4388"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Facilitate Joint Application Development (JAD), and Requirements Gathering sessions with Stakeholders, SMEs, and System Owners in order to capture business rules, processes, and system requirements for various projects</w:t>
      </w:r>
    </w:p>
    <w:p w14:paraId="26AD80DD"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Serve as the SME for the Software Change Request Process (SCR) in order to effectively manage change requests for various applications</w:t>
      </w:r>
    </w:p>
    <w:p w14:paraId="69356A8F"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Assists in developing test plans, and test cases and performed User Acceptance Testing (UAT)</w:t>
      </w:r>
    </w:p>
    <w:p w14:paraId="4145ECB4"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Trace functional requirements through the stages of the SDLC to ensure that the requirements were fully implemented</w:t>
      </w:r>
    </w:p>
    <w:p w14:paraId="32969FCA"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Guide team's operations by facilitating ceremonies (Daily standup, sprint planning) and instilling Agile principles into daily activities to ensure smooth functioning of the delivery team</w:t>
      </w:r>
    </w:p>
    <w:p w14:paraId="577CDF86"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Work with the Program Manager to define quality measures for each sprint; define critical success factors for the development team</w:t>
      </w:r>
    </w:p>
    <w:p w14:paraId="6C97FB08"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Implemented best-practice methodologies that improved overall project delivery timelines while maintaining quality standards.</w:t>
      </w:r>
    </w:p>
    <w:p w14:paraId="1D865C91" w14:textId="77777777" w:rsidR="00456464" w:rsidRDefault="00000000">
      <w:pPr>
        <w:pStyle w:val="ulli"/>
        <w:numPr>
          <w:ilvl w:val="0"/>
          <w:numId w:val="18"/>
        </w:numPr>
        <w:spacing w:line="40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Optimized workflow processes to enhance overall productivity and achieve operational excellence.</w:t>
      </w:r>
    </w:p>
    <w:p w14:paraId="4699E77D" w14:textId="77777777" w:rsidR="00456464" w:rsidRDefault="00000000">
      <w:pPr>
        <w:pStyle w:val="divdocumentdivsectiontitle"/>
        <w:spacing w:before="240" w:after="200"/>
        <w:rPr>
          <w:rFonts w:ascii="Palatino Linotype" w:eastAsia="Palatino Linotype" w:hAnsi="Palatino Linotype" w:cs="Palatino Linotype"/>
          <w:b/>
          <w:bCs/>
        </w:rPr>
      </w:pPr>
      <w:r>
        <w:rPr>
          <w:rFonts w:ascii="Palatino Linotype" w:eastAsia="Palatino Linotype" w:hAnsi="Palatino Linotype" w:cs="Palatino Linotype"/>
          <w:b/>
          <w:bCs/>
        </w:rPr>
        <w:t>Education</w:t>
      </w:r>
    </w:p>
    <w:p w14:paraId="195284D3" w14:textId="77777777" w:rsidR="00456464" w:rsidRDefault="00000000">
      <w:pPr>
        <w:pStyle w:val="divdocumentsinglecolumn"/>
        <w:spacing w:line="400" w:lineRule="atLeast"/>
        <w:rPr>
          <w:rFonts w:ascii="Palatino Linotype" w:eastAsia="Palatino Linotype" w:hAnsi="Palatino Linotype" w:cs="Palatino Linotype"/>
        </w:rPr>
      </w:pPr>
      <w:r>
        <w:rPr>
          <w:rStyle w:val="spandegree"/>
          <w:rFonts w:ascii="Palatino Linotype" w:eastAsia="Palatino Linotype" w:hAnsi="Palatino Linotype" w:cs="Palatino Linotype"/>
        </w:rPr>
        <w:t>Master's in Business Administration</w:t>
      </w:r>
      <w:r>
        <w:rPr>
          <w:rStyle w:val="singlecolumnspanpaddedlinenth-child1"/>
          <w:rFonts w:ascii="Palatino Linotype" w:eastAsia="Palatino Linotype" w:hAnsi="Palatino Linotype" w:cs="Palatino Linotype"/>
        </w:rPr>
        <w:t xml:space="preserve"> </w:t>
      </w:r>
    </w:p>
    <w:p w14:paraId="0DBE4109" w14:textId="77777777" w:rsidR="00456464" w:rsidRDefault="00000000">
      <w:pPr>
        <w:pStyle w:val="spanpaddedlineParagraph"/>
        <w:spacing w:line="400" w:lineRule="atLeast"/>
        <w:rPr>
          <w:rFonts w:ascii="Palatino Linotype" w:eastAsia="Palatino Linotype" w:hAnsi="Palatino Linotype" w:cs="Palatino Linotype"/>
        </w:rPr>
      </w:pPr>
      <w:r>
        <w:rPr>
          <w:rStyle w:val="spancompanyname"/>
          <w:rFonts w:ascii="Palatino Linotype" w:eastAsia="Palatino Linotype" w:hAnsi="Palatino Linotype" w:cs="Palatino Linotype"/>
        </w:rPr>
        <w:t>Ladoke Akintola University of Technology</w:t>
      </w:r>
    </w:p>
    <w:p w14:paraId="56D1BA74" w14:textId="77777777" w:rsidR="00456464" w:rsidRDefault="00000000">
      <w:pPr>
        <w:pStyle w:val="divdocumentsinglecolumn"/>
        <w:spacing w:before="400" w:line="400" w:lineRule="atLeast"/>
        <w:rPr>
          <w:rFonts w:ascii="Palatino Linotype" w:eastAsia="Palatino Linotype" w:hAnsi="Palatino Linotype" w:cs="Palatino Linotype"/>
        </w:rPr>
      </w:pPr>
      <w:r>
        <w:rPr>
          <w:rStyle w:val="spandegree"/>
          <w:rFonts w:ascii="Palatino Linotype" w:eastAsia="Palatino Linotype" w:hAnsi="Palatino Linotype" w:cs="Palatino Linotype"/>
        </w:rPr>
        <w:t>B.Sc.</w:t>
      </w:r>
      <w:r>
        <w:rPr>
          <w:rStyle w:val="span"/>
          <w:rFonts w:ascii="Palatino Linotype" w:eastAsia="Palatino Linotype" w:hAnsi="Palatino Linotype" w:cs="Palatino Linotype"/>
        </w:rPr>
        <w:t>: Economics</w:t>
      </w:r>
      <w:r>
        <w:rPr>
          <w:rStyle w:val="singlecolumnspanpaddedlinenth-child1"/>
          <w:rFonts w:ascii="Palatino Linotype" w:eastAsia="Palatino Linotype" w:hAnsi="Palatino Linotype" w:cs="Palatino Linotype"/>
        </w:rPr>
        <w:t xml:space="preserve"> </w:t>
      </w:r>
    </w:p>
    <w:p w14:paraId="46EAD938" w14:textId="77777777" w:rsidR="00456464" w:rsidRDefault="00000000">
      <w:pPr>
        <w:pStyle w:val="spanpaddedlineParagraph"/>
        <w:spacing w:line="400" w:lineRule="atLeast"/>
        <w:rPr>
          <w:rFonts w:ascii="Palatino Linotype" w:eastAsia="Palatino Linotype" w:hAnsi="Palatino Linotype" w:cs="Palatino Linotype"/>
        </w:rPr>
      </w:pPr>
      <w:r>
        <w:rPr>
          <w:rStyle w:val="spancompanyname"/>
          <w:rFonts w:ascii="Palatino Linotype" w:eastAsia="Palatino Linotype" w:hAnsi="Palatino Linotype" w:cs="Palatino Linotype"/>
        </w:rPr>
        <w:t>University of Ado Ekiti</w:t>
      </w:r>
    </w:p>
    <w:p w14:paraId="3A9C1475" w14:textId="77777777" w:rsidR="00456464" w:rsidRDefault="00000000">
      <w:pPr>
        <w:pStyle w:val="divdocumentdivsectiontitle"/>
        <w:spacing w:before="240" w:after="200"/>
        <w:rPr>
          <w:rFonts w:ascii="Palatino Linotype" w:eastAsia="Palatino Linotype" w:hAnsi="Palatino Linotype" w:cs="Palatino Linotype"/>
          <w:b/>
          <w:bCs/>
        </w:rPr>
      </w:pPr>
      <w:r>
        <w:rPr>
          <w:rFonts w:ascii="Palatino Linotype" w:eastAsia="Palatino Linotype" w:hAnsi="Palatino Linotype" w:cs="Palatino Linotype"/>
          <w:b/>
          <w:bCs/>
        </w:rPr>
        <w:t>Education Certification</w:t>
      </w:r>
    </w:p>
    <w:p w14:paraId="10C9A18D" w14:textId="77777777" w:rsidR="00456464" w:rsidRDefault="00000000">
      <w:pPr>
        <w:pStyle w:val="ulli"/>
        <w:numPr>
          <w:ilvl w:val="0"/>
          <w:numId w:val="19"/>
        </w:numPr>
        <w:spacing w:line="40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ServiceNow System Administrator</w:t>
      </w:r>
    </w:p>
    <w:p w14:paraId="224757EB" w14:textId="77777777" w:rsidR="00456464" w:rsidRDefault="00000000">
      <w:pPr>
        <w:pStyle w:val="ulli"/>
        <w:numPr>
          <w:ilvl w:val="0"/>
          <w:numId w:val="19"/>
        </w:numPr>
        <w:spacing w:line="40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Certified Scrum Product Owner, International Scrum Institute</w:t>
      </w:r>
    </w:p>
    <w:p w14:paraId="2604A6F8" w14:textId="77777777" w:rsidR="00456464" w:rsidRDefault="00000000">
      <w:pPr>
        <w:pStyle w:val="ulli"/>
        <w:numPr>
          <w:ilvl w:val="0"/>
          <w:numId w:val="19"/>
        </w:numPr>
        <w:spacing w:line="40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Certified Scrum Master, International Scrum Institute</w:t>
      </w:r>
    </w:p>
    <w:p w14:paraId="1B862E58" w14:textId="77777777" w:rsidR="00456464" w:rsidRDefault="00000000">
      <w:pPr>
        <w:pStyle w:val="ulli"/>
        <w:numPr>
          <w:ilvl w:val="0"/>
          <w:numId w:val="19"/>
        </w:numPr>
        <w:spacing w:line="40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Master's in Business Administration, Ladoke Akintola University of Technology</w:t>
      </w:r>
    </w:p>
    <w:p w14:paraId="05ACACEE" w14:textId="77777777" w:rsidR="00456464" w:rsidRDefault="00000000">
      <w:pPr>
        <w:pStyle w:val="ulli"/>
        <w:numPr>
          <w:ilvl w:val="0"/>
          <w:numId w:val="19"/>
        </w:numPr>
        <w:spacing w:line="40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B.Sc. Economics, University of Ado Ekiti</w:t>
      </w:r>
    </w:p>
    <w:p w14:paraId="4C72DA76" w14:textId="77777777" w:rsidR="00456464" w:rsidRDefault="00000000">
      <w:pPr>
        <w:pStyle w:val="divdocumentdivsectiontitle"/>
        <w:spacing w:before="240" w:after="200"/>
        <w:rPr>
          <w:rFonts w:ascii="Palatino Linotype" w:eastAsia="Palatino Linotype" w:hAnsi="Palatino Linotype" w:cs="Palatino Linotype"/>
          <w:b/>
          <w:bCs/>
        </w:rPr>
      </w:pPr>
      <w:r>
        <w:rPr>
          <w:rFonts w:ascii="Palatino Linotype" w:eastAsia="Palatino Linotype" w:hAnsi="Palatino Linotype" w:cs="Palatino Linotype"/>
          <w:b/>
          <w:bCs/>
        </w:rPr>
        <w:t>Additional Competencies</w:t>
      </w:r>
    </w:p>
    <w:p w14:paraId="6D33BCF4" w14:textId="77777777" w:rsidR="00456464" w:rsidRDefault="00000000">
      <w:pPr>
        <w:pStyle w:val="ulli"/>
        <w:numPr>
          <w:ilvl w:val="0"/>
          <w:numId w:val="20"/>
        </w:numPr>
        <w:spacing w:line="40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lastRenderedPageBreak/>
        <w:t>Agile/Scrum</w:t>
      </w:r>
    </w:p>
    <w:p w14:paraId="74E4BF8B" w14:textId="77777777" w:rsidR="00456464" w:rsidRDefault="00000000">
      <w:pPr>
        <w:pStyle w:val="ulli"/>
        <w:numPr>
          <w:ilvl w:val="0"/>
          <w:numId w:val="20"/>
        </w:numPr>
        <w:spacing w:line="40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Waterfall</w:t>
      </w:r>
    </w:p>
    <w:p w14:paraId="06952EB6" w14:textId="77777777" w:rsidR="00456464" w:rsidRDefault="00000000">
      <w:pPr>
        <w:pStyle w:val="ulli"/>
        <w:numPr>
          <w:ilvl w:val="0"/>
          <w:numId w:val="20"/>
        </w:numPr>
        <w:spacing w:line="40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SDLC</w:t>
      </w:r>
    </w:p>
    <w:p w14:paraId="242DAF4C" w14:textId="77777777" w:rsidR="00456464" w:rsidRDefault="00000000">
      <w:pPr>
        <w:pStyle w:val="ulli"/>
        <w:numPr>
          <w:ilvl w:val="0"/>
          <w:numId w:val="20"/>
        </w:numPr>
        <w:spacing w:line="40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Project Management</w:t>
      </w:r>
    </w:p>
    <w:sectPr w:rsidR="00456464">
      <w:pgSz w:w="12240" w:h="15840"/>
      <w:pgMar w:top="240" w:right="600" w:bottom="24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3695EDD3-8280-4480-AD77-06CFDAF378FF}"/>
    <w:embedBold r:id="rId2" w:fontKey="{E45B4A97-C595-4602-B098-7AA1691F24AF}"/>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E72FEE0">
      <w:start w:val="1"/>
      <w:numFmt w:val="bullet"/>
      <w:lvlText w:val=""/>
      <w:lvlJc w:val="left"/>
      <w:pPr>
        <w:ind w:left="720" w:hanging="360"/>
      </w:pPr>
      <w:rPr>
        <w:rFonts w:ascii="Symbol" w:hAnsi="Symbol"/>
      </w:rPr>
    </w:lvl>
    <w:lvl w:ilvl="1" w:tplc="9BC2D948">
      <w:start w:val="1"/>
      <w:numFmt w:val="bullet"/>
      <w:lvlText w:val="o"/>
      <w:lvlJc w:val="left"/>
      <w:pPr>
        <w:tabs>
          <w:tab w:val="num" w:pos="1440"/>
        </w:tabs>
        <w:ind w:left="1440" w:hanging="360"/>
      </w:pPr>
      <w:rPr>
        <w:rFonts w:ascii="Courier New" w:hAnsi="Courier New"/>
      </w:rPr>
    </w:lvl>
    <w:lvl w:ilvl="2" w:tplc="3004887A">
      <w:start w:val="1"/>
      <w:numFmt w:val="bullet"/>
      <w:lvlText w:val=""/>
      <w:lvlJc w:val="left"/>
      <w:pPr>
        <w:tabs>
          <w:tab w:val="num" w:pos="2160"/>
        </w:tabs>
        <w:ind w:left="2160" w:hanging="360"/>
      </w:pPr>
      <w:rPr>
        <w:rFonts w:ascii="Wingdings" w:hAnsi="Wingdings"/>
      </w:rPr>
    </w:lvl>
    <w:lvl w:ilvl="3" w:tplc="1CECE216">
      <w:start w:val="1"/>
      <w:numFmt w:val="bullet"/>
      <w:lvlText w:val=""/>
      <w:lvlJc w:val="left"/>
      <w:pPr>
        <w:tabs>
          <w:tab w:val="num" w:pos="2880"/>
        </w:tabs>
        <w:ind w:left="2880" w:hanging="360"/>
      </w:pPr>
      <w:rPr>
        <w:rFonts w:ascii="Symbol" w:hAnsi="Symbol"/>
      </w:rPr>
    </w:lvl>
    <w:lvl w:ilvl="4" w:tplc="09568F96">
      <w:start w:val="1"/>
      <w:numFmt w:val="bullet"/>
      <w:lvlText w:val="o"/>
      <w:lvlJc w:val="left"/>
      <w:pPr>
        <w:tabs>
          <w:tab w:val="num" w:pos="3600"/>
        </w:tabs>
        <w:ind w:left="3600" w:hanging="360"/>
      </w:pPr>
      <w:rPr>
        <w:rFonts w:ascii="Courier New" w:hAnsi="Courier New"/>
      </w:rPr>
    </w:lvl>
    <w:lvl w:ilvl="5" w:tplc="E00246F6">
      <w:start w:val="1"/>
      <w:numFmt w:val="bullet"/>
      <w:lvlText w:val=""/>
      <w:lvlJc w:val="left"/>
      <w:pPr>
        <w:tabs>
          <w:tab w:val="num" w:pos="4320"/>
        </w:tabs>
        <w:ind w:left="4320" w:hanging="360"/>
      </w:pPr>
      <w:rPr>
        <w:rFonts w:ascii="Wingdings" w:hAnsi="Wingdings"/>
      </w:rPr>
    </w:lvl>
    <w:lvl w:ilvl="6" w:tplc="C3B68FE6">
      <w:start w:val="1"/>
      <w:numFmt w:val="bullet"/>
      <w:lvlText w:val=""/>
      <w:lvlJc w:val="left"/>
      <w:pPr>
        <w:tabs>
          <w:tab w:val="num" w:pos="5040"/>
        </w:tabs>
        <w:ind w:left="5040" w:hanging="360"/>
      </w:pPr>
      <w:rPr>
        <w:rFonts w:ascii="Symbol" w:hAnsi="Symbol"/>
      </w:rPr>
    </w:lvl>
    <w:lvl w:ilvl="7" w:tplc="DCC29A9E">
      <w:start w:val="1"/>
      <w:numFmt w:val="bullet"/>
      <w:lvlText w:val="o"/>
      <w:lvlJc w:val="left"/>
      <w:pPr>
        <w:tabs>
          <w:tab w:val="num" w:pos="5760"/>
        </w:tabs>
        <w:ind w:left="5760" w:hanging="360"/>
      </w:pPr>
      <w:rPr>
        <w:rFonts w:ascii="Courier New" w:hAnsi="Courier New"/>
      </w:rPr>
    </w:lvl>
    <w:lvl w:ilvl="8" w:tplc="3446DB2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0B4705E">
      <w:start w:val="1"/>
      <w:numFmt w:val="bullet"/>
      <w:lvlText w:val=""/>
      <w:lvlJc w:val="left"/>
      <w:pPr>
        <w:ind w:left="720" w:hanging="360"/>
      </w:pPr>
      <w:rPr>
        <w:rFonts w:ascii="Symbol" w:hAnsi="Symbol"/>
      </w:rPr>
    </w:lvl>
    <w:lvl w:ilvl="1" w:tplc="4C28F4F0">
      <w:start w:val="1"/>
      <w:numFmt w:val="bullet"/>
      <w:lvlText w:val="o"/>
      <w:lvlJc w:val="left"/>
      <w:pPr>
        <w:tabs>
          <w:tab w:val="num" w:pos="1440"/>
        </w:tabs>
        <w:ind w:left="1440" w:hanging="360"/>
      </w:pPr>
      <w:rPr>
        <w:rFonts w:ascii="Courier New" w:hAnsi="Courier New"/>
      </w:rPr>
    </w:lvl>
    <w:lvl w:ilvl="2" w:tplc="6630DA44">
      <w:start w:val="1"/>
      <w:numFmt w:val="bullet"/>
      <w:lvlText w:val=""/>
      <w:lvlJc w:val="left"/>
      <w:pPr>
        <w:tabs>
          <w:tab w:val="num" w:pos="2160"/>
        </w:tabs>
        <w:ind w:left="2160" w:hanging="360"/>
      </w:pPr>
      <w:rPr>
        <w:rFonts w:ascii="Wingdings" w:hAnsi="Wingdings"/>
      </w:rPr>
    </w:lvl>
    <w:lvl w:ilvl="3" w:tplc="E3C465FA">
      <w:start w:val="1"/>
      <w:numFmt w:val="bullet"/>
      <w:lvlText w:val=""/>
      <w:lvlJc w:val="left"/>
      <w:pPr>
        <w:tabs>
          <w:tab w:val="num" w:pos="2880"/>
        </w:tabs>
        <w:ind w:left="2880" w:hanging="360"/>
      </w:pPr>
      <w:rPr>
        <w:rFonts w:ascii="Symbol" w:hAnsi="Symbol"/>
      </w:rPr>
    </w:lvl>
    <w:lvl w:ilvl="4" w:tplc="9AFE996C">
      <w:start w:val="1"/>
      <w:numFmt w:val="bullet"/>
      <w:lvlText w:val="o"/>
      <w:lvlJc w:val="left"/>
      <w:pPr>
        <w:tabs>
          <w:tab w:val="num" w:pos="3600"/>
        </w:tabs>
        <w:ind w:left="3600" w:hanging="360"/>
      </w:pPr>
      <w:rPr>
        <w:rFonts w:ascii="Courier New" w:hAnsi="Courier New"/>
      </w:rPr>
    </w:lvl>
    <w:lvl w:ilvl="5" w:tplc="399218F8">
      <w:start w:val="1"/>
      <w:numFmt w:val="bullet"/>
      <w:lvlText w:val=""/>
      <w:lvlJc w:val="left"/>
      <w:pPr>
        <w:tabs>
          <w:tab w:val="num" w:pos="4320"/>
        </w:tabs>
        <w:ind w:left="4320" w:hanging="360"/>
      </w:pPr>
      <w:rPr>
        <w:rFonts w:ascii="Wingdings" w:hAnsi="Wingdings"/>
      </w:rPr>
    </w:lvl>
    <w:lvl w:ilvl="6" w:tplc="5F6C0AAC">
      <w:start w:val="1"/>
      <w:numFmt w:val="bullet"/>
      <w:lvlText w:val=""/>
      <w:lvlJc w:val="left"/>
      <w:pPr>
        <w:tabs>
          <w:tab w:val="num" w:pos="5040"/>
        </w:tabs>
        <w:ind w:left="5040" w:hanging="360"/>
      </w:pPr>
      <w:rPr>
        <w:rFonts w:ascii="Symbol" w:hAnsi="Symbol"/>
      </w:rPr>
    </w:lvl>
    <w:lvl w:ilvl="7" w:tplc="E6C6FF0E">
      <w:start w:val="1"/>
      <w:numFmt w:val="bullet"/>
      <w:lvlText w:val="o"/>
      <w:lvlJc w:val="left"/>
      <w:pPr>
        <w:tabs>
          <w:tab w:val="num" w:pos="5760"/>
        </w:tabs>
        <w:ind w:left="5760" w:hanging="360"/>
      </w:pPr>
      <w:rPr>
        <w:rFonts w:ascii="Courier New" w:hAnsi="Courier New"/>
      </w:rPr>
    </w:lvl>
    <w:lvl w:ilvl="8" w:tplc="87AE93E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3A801A4">
      <w:start w:val="1"/>
      <w:numFmt w:val="bullet"/>
      <w:lvlText w:val=""/>
      <w:lvlJc w:val="left"/>
      <w:pPr>
        <w:ind w:left="720" w:hanging="360"/>
      </w:pPr>
      <w:rPr>
        <w:rFonts w:ascii="Symbol" w:hAnsi="Symbol"/>
      </w:rPr>
    </w:lvl>
    <w:lvl w:ilvl="1" w:tplc="4B3CCC70">
      <w:start w:val="1"/>
      <w:numFmt w:val="bullet"/>
      <w:lvlText w:val="o"/>
      <w:lvlJc w:val="left"/>
      <w:pPr>
        <w:tabs>
          <w:tab w:val="num" w:pos="1440"/>
        </w:tabs>
        <w:ind w:left="1440" w:hanging="360"/>
      </w:pPr>
      <w:rPr>
        <w:rFonts w:ascii="Courier New" w:hAnsi="Courier New"/>
      </w:rPr>
    </w:lvl>
    <w:lvl w:ilvl="2" w:tplc="8774EC92">
      <w:start w:val="1"/>
      <w:numFmt w:val="bullet"/>
      <w:lvlText w:val=""/>
      <w:lvlJc w:val="left"/>
      <w:pPr>
        <w:tabs>
          <w:tab w:val="num" w:pos="2160"/>
        </w:tabs>
        <w:ind w:left="2160" w:hanging="360"/>
      </w:pPr>
      <w:rPr>
        <w:rFonts w:ascii="Wingdings" w:hAnsi="Wingdings"/>
      </w:rPr>
    </w:lvl>
    <w:lvl w:ilvl="3" w:tplc="6570E9B0">
      <w:start w:val="1"/>
      <w:numFmt w:val="bullet"/>
      <w:lvlText w:val=""/>
      <w:lvlJc w:val="left"/>
      <w:pPr>
        <w:tabs>
          <w:tab w:val="num" w:pos="2880"/>
        </w:tabs>
        <w:ind w:left="2880" w:hanging="360"/>
      </w:pPr>
      <w:rPr>
        <w:rFonts w:ascii="Symbol" w:hAnsi="Symbol"/>
      </w:rPr>
    </w:lvl>
    <w:lvl w:ilvl="4" w:tplc="8D4E5224">
      <w:start w:val="1"/>
      <w:numFmt w:val="bullet"/>
      <w:lvlText w:val="o"/>
      <w:lvlJc w:val="left"/>
      <w:pPr>
        <w:tabs>
          <w:tab w:val="num" w:pos="3600"/>
        </w:tabs>
        <w:ind w:left="3600" w:hanging="360"/>
      </w:pPr>
      <w:rPr>
        <w:rFonts w:ascii="Courier New" w:hAnsi="Courier New"/>
      </w:rPr>
    </w:lvl>
    <w:lvl w:ilvl="5" w:tplc="947A82CE">
      <w:start w:val="1"/>
      <w:numFmt w:val="bullet"/>
      <w:lvlText w:val=""/>
      <w:lvlJc w:val="left"/>
      <w:pPr>
        <w:tabs>
          <w:tab w:val="num" w:pos="4320"/>
        </w:tabs>
        <w:ind w:left="4320" w:hanging="360"/>
      </w:pPr>
      <w:rPr>
        <w:rFonts w:ascii="Wingdings" w:hAnsi="Wingdings"/>
      </w:rPr>
    </w:lvl>
    <w:lvl w:ilvl="6" w:tplc="7E064BDA">
      <w:start w:val="1"/>
      <w:numFmt w:val="bullet"/>
      <w:lvlText w:val=""/>
      <w:lvlJc w:val="left"/>
      <w:pPr>
        <w:tabs>
          <w:tab w:val="num" w:pos="5040"/>
        </w:tabs>
        <w:ind w:left="5040" w:hanging="360"/>
      </w:pPr>
      <w:rPr>
        <w:rFonts w:ascii="Symbol" w:hAnsi="Symbol"/>
      </w:rPr>
    </w:lvl>
    <w:lvl w:ilvl="7" w:tplc="7004C808">
      <w:start w:val="1"/>
      <w:numFmt w:val="bullet"/>
      <w:lvlText w:val="o"/>
      <w:lvlJc w:val="left"/>
      <w:pPr>
        <w:tabs>
          <w:tab w:val="num" w:pos="5760"/>
        </w:tabs>
        <w:ind w:left="5760" w:hanging="360"/>
      </w:pPr>
      <w:rPr>
        <w:rFonts w:ascii="Courier New" w:hAnsi="Courier New"/>
      </w:rPr>
    </w:lvl>
    <w:lvl w:ilvl="8" w:tplc="61A69F5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4C06140">
      <w:start w:val="1"/>
      <w:numFmt w:val="bullet"/>
      <w:lvlText w:val=""/>
      <w:lvlJc w:val="left"/>
      <w:pPr>
        <w:ind w:left="720" w:hanging="360"/>
      </w:pPr>
      <w:rPr>
        <w:rFonts w:ascii="Symbol" w:hAnsi="Symbol"/>
      </w:rPr>
    </w:lvl>
    <w:lvl w:ilvl="1" w:tplc="2D8A77E0">
      <w:start w:val="1"/>
      <w:numFmt w:val="bullet"/>
      <w:lvlText w:val="o"/>
      <w:lvlJc w:val="left"/>
      <w:pPr>
        <w:tabs>
          <w:tab w:val="num" w:pos="1440"/>
        </w:tabs>
        <w:ind w:left="1440" w:hanging="360"/>
      </w:pPr>
      <w:rPr>
        <w:rFonts w:ascii="Courier New" w:hAnsi="Courier New"/>
      </w:rPr>
    </w:lvl>
    <w:lvl w:ilvl="2" w:tplc="651C6B9A">
      <w:start w:val="1"/>
      <w:numFmt w:val="bullet"/>
      <w:lvlText w:val=""/>
      <w:lvlJc w:val="left"/>
      <w:pPr>
        <w:tabs>
          <w:tab w:val="num" w:pos="2160"/>
        </w:tabs>
        <w:ind w:left="2160" w:hanging="360"/>
      </w:pPr>
      <w:rPr>
        <w:rFonts w:ascii="Wingdings" w:hAnsi="Wingdings"/>
      </w:rPr>
    </w:lvl>
    <w:lvl w:ilvl="3" w:tplc="5E5C5576">
      <w:start w:val="1"/>
      <w:numFmt w:val="bullet"/>
      <w:lvlText w:val=""/>
      <w:lvlJc w:val="left"/>
      <w:pPr>
        <w:tabs>
          <w:tab w:val="num" w:pos="2880"/>
        </w:tabs>
        <w:ind w:left="2880" w:hanging="360"/>
      </w:pPr>
      <w:rPr>
        <w:rFonts w:ascii="Symbol" w:hAnsi="Symbol"/>
      </w:rPr>
    </w:lvl>
    <w:lvl w:ilvl="4" w:tplc="FD0078AC">
      <w:start w:val="1"/>
      <w:numFmt w:val="bullet"/>
      <w:lvlText w:val="o"/>
      <w:lvlJc w:val="left"/>
      <w:pPr>
        <w:tabs>
          <w:tab w:val="num" w:pos="3600"/>
        </w:tabs>
        <w:ind w:left="3600" w:hanging="360"/>
      </w:pPr>
      <w:rPr>
        <w:rFonts w:ascii="Courier New" w:hAnsi="Courier New"/>
      </w:rPr>
    </w:lvl>
    <w:lvl w:ilvl="5" w:tplc="D2DE0BC6">
      <w:start w:val="1"/>
      <w:numFmt w:val="bullet"/>
      <w:lvlText w:val=""/>
      <w:lvlJc w:val="left"/>
      <w:pPr>
        <w:tabs>
          <w:tab w:val="num" w:pos="4320"/>
        </w:tabs>
        <w:ind w:left="4320" w:hanging="360"/>
      </w:pPr>
      <w:rPr>
        <w:rFonts w:ascii="Wingdings" w:hAnsi="Wingdings"/>
      </w:rPr>
    </w:lvl>
    <w:lvl w:ilvl="6" w:tplc="EB084D72">
      <w:start w:val="1"/>
      <w:numFmt w:val="bullet"/>
      <w:lvlText w:val=""/>
      <w:lvlJc w:val="left"/>
      <w:pPr>
        <w:tabs>
          <w:tab w:val="num" w:pos="5040"/>
        </w:tabs>
        <w:ind w:left="5040" w:hanging="360"/>
      </w:pPr>
      <w:rPr>
        <w:rFonts w:ascii="Symbol" w:hAnsi="Symbol"/>
      </w:rPr>
    </w:lvl>
    <w:lvl w:ilvl="7" w:tplc="84BA6CEE">
      <w:start w:val="1"/>
      <w:numFmt w:val="bullet"/>
      <w:lvlText w:val="o"/>
      <w:lvlJc w:val="left"/>
      <w:pPr>
        <w:tabs>
          <w:tab w:val="num" w:pos="5760"/>
        </w:tabs>
        <w:ind w:left="5760" w:hanging="360"/>
      </w:pPr>
      <w:rPr>
        <w:rFonts w:ascii="Courier New" w:hAnsi="Courier New"/>
      </w:rPr>
    </w:lvl>
    <w:lvl w:ilvl="8" w:tplc="89D65A4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4DAEBB6">
      <w:start w:val="1"/>
      <w:numFmt w:val="bullet"/>
      <w:lvlText w:val=""/>
      <w:lvlJc w:val="left"/>
      <w:pPr>
        <w:ind w:left="720" w:hanging="360"/>
      </w:pPr>
      <w:rPr>
        <w:rFonts w:ascii="Symbol" w:hAnsi="Symbol"/>
      </w:rPr>
    </w:lvl>
    <w:lvl w:ilvl="1" w:tplc="36305E2C">
      <w:start w:val="1"/>
      <w:numFmt w:val="bullet"/>
      <w:lvlText w:val="o"/>
      <w:lvlJc w:val="left"/>
      <w:pPr>
        <w:tabs>
          <w:tab w:val="num" w:pos="1440"/>
        </w:tabs>
        <w:ind w:left="1440" w:hanging="360"/>
      </w:pPr>
      <w:rPr>
        <w:rFonts w:ascii="Courier New" w:hAnsi="Courier New"/>
      </w:rPr>
    </w:lvl>
    <w:lvl w:ilvl="2" w:tplc="545E1F46">
      <w:start w:val="1"/>
      <w:numFmt w:val="bullet"/>
      <w:lvlText w:val=""/>
      <w:lvlJc w:val="left"/>
      <w:pPr>
        <w:tabs>
          <w:tab w:val="num" w:pos="2160"/>
        </w:tabs>
        <w:ind w:left="2160" w:hanging="360"/>
      </w:pPr>
      <w:rPr>
        <w:rFonts w:ascii="Wingdings" w:hAnsi="Wingdings"/>
      </w:rPr>
    </w:lvl>
    <w:lvl w:ilvl="3" w:tplc="0D140E0C">
      <w:start w:val="1"/>
      <w:numFmt w:val="bullet"/>
      <w:lvlText w:val=""/>
      <w:lvlJc w:val="left"/>
      <w:pPr>
        <w:tabs>
          <w:tab w:val="num" w:pos="2880"/>
        </w:tabs>
        <w:ind w:left="2880" w:hanging="360"/>
      </w:pPr>
      <w:rPr>
        <w:rFonts w:ascii="Symbol" w:hAnsi="Symbol"/>
      </w:rPr>
    </w:lvl>
    <w:lvl w:ilvl="4" w:tplc="6936DCFC">
      <w:start w:val="1"/>
      <w:numFmt w:val="bullet"/>
      <w:lvlText w:val="o"/>
      <w:lvlJc w:val="left"/>
      <w:pPr>
        <w:tabs>
          <w:tab w:val="num" w:pos="3600"/>
        </w:tabs>
        <w:ind w:left="3600" w:hanging="360"/>
      </w:pPr>
      <w:rPr>
        <w:rFonts w:ascii="Courier New" w:hAnsi="Courier New"/>
      </w:rPr>
    </w:lvl>
    <w:lvl w:ilvl="5" w:tplc="55A27936">
      <w:start w:val="1"/>
      <w:numFmt w:val="bullet"/>
      <w:lvlText w:val=""/>
      <w:lvlJc w:val="left"/>
      <w:pPr>
        <w:tabs>
          <w:tab w:val="num" w:pos="4320"/>
        </w:tabs>
        <w:ind w:left="4320" w:hanging="360"/>
      </w:pPr>
      <w:rPr>
        <w:rFonts w:ascii="Wingdings" w:hAnsi="Wingdings"/>
      </w:rPr>
    </w:lvl>
    <w:lvl w:ilvl="6" w:tplc="B28C2F50">
      <w:start w:val="1"/>
      <w:numFmt w:val="bullet"/>
      <w:lvlText w:val=""/>
      <w:lvlJc w:val="left"/>
      <w:pPr>
        <w:tabs>
          <w:tab w:val="num" w:pos="5040"/>
        </w:tabs>
        <w:ind w:left="5040" w:hanging="360"/>
      </w:pPr>
      <w:rPr>
        <w:rFonts w:ascii="Symbol" w:hAnsi="Symbol"/>
      </w:rPr>
    </w:lvl>
    <w:lvl w:ilvl="7" w:tplc="682CE4D2">
      <w:start w:val="1"/>
      <w:numFmt w:val="bullet"/>
      <w:lvlText w:val="o"/>
      <w:lvlJc w:val="left"/>
      <w:pPr>
        <w:tabs>
          <w:tab w:val="num" w:pos="5760"/>
        </w:tabs>
        <w:ind w:left="5760" w:hanging="360"/>
      </w:pPr>
      <w:rPr>
        <w:rFonts w:ascii="Courier New" w:hAnsi="Courier New"/>
      </w:rPr>
    </w:lvl>
    <w:lvl w:ilvl="8" w:tplc="CBF615C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41B08590">
      <w:start w:val="1"/>
      <w:numFmt w:val="bullet"/>
      <w:lvlText w:val=""/>
      <w:lvlJc w:val="left"/>
      <w:pPr>
        <w:ind w:left="720" w:hanging="360"/>
      </w:pPr>
      <w:rPr>
        <w:rFonts w:ascii="Symbol" w:hAnsi="Symbol"/>
      </w:rPr>
    </w:lvl>
    <w:lvl w:ilvl="1" w:tplc="740C8104">
      <w:start w:val="1"/>
      <w:numFmt w:val="bullet"/>
      <w:lvlText w:val="o"/>
      <w:lvlJc w:val="left"/>
      <w:pPr>
        <w:tabs>
          <w:tab w:val="num" w:pos="1440"/>
        </w:tabs>
        <w:ind w:left="1440" w:hanging="360"/>
      </w:pPr>
      <w:rPr>
        <w:rFonts w:ascii="Courier New" w:hAnsi="Courier New"/>
      </w:rPr>
    </w:lvl>
    <w:lvl w:ilvl="2" w:tplc="FBDCE86A">
      <w:start w:val="1"/>
      <w:numFmt w:val="bullet"/>
      <w:lvlText w:val=""/>
      <w:lvlJc w:val="left"/>
      <w:pPr>
        <w:tabs>
          <w:tab w:val="num" w:pos="2160"/>
        </w:tabs>
        <w:ind w:left="2160" w:hanging="360"/>
      </w:pPr>
      <w:rPr>
        <w:rFonts w:ascii="Wingdings" w:hAnsi="Wingdings"/>
      </w:rPr>
    </w:lvl>
    <w:lvl w:ilvl="3" w:tplc="D57EEDE2">
      <w:start w:val="1"/>
      <w:numFmt w:val="bullet"/>
      <w:lvlText w:val=""/>
      <w:lvlJc w:val="left"/>
      <w:pPr>
        <w:tabs>
          <w:tab w:val="num" w:pos="2880"/>
        </w:tabs>
        <w:ind w:left="2880" w:hanging="360"/>
      </w:pPr>
      <w:rPr>
        <w:rFonts w:ascii="Symbol" w:hAnsi="Symbol"/>
      </w:rPr>
    </w:lvl>
    <w:lvl w:ilvl="4" w:tplc="A9189AEC">
      <w:start w:val="1"/>
      <w:numFmt w:val="bullet"/>
      <w:lvlText w:val="o"/>
      <w:lvlJc w:val="left"/>
      <w:pPr>
        <w:tabs>
          <w:tab w:val="num" w:pos="3600"/>
        </w:tabs>
        <w:ind w:left="3600" w:hanging="360"/>
      </w:pPr>
      <w:rPr>
        <w:rFonts w:ascii="Courier New" w:hAnsi="Courier New"/>
      </w:rPr>
    </w:lvl>
    <w:lvl w:ilvl="5" w:tplc="C5DE8F18">
      <w:start w:val="1"/>
      <w:numFmt w:val="bullet"/>
      <w:lvlText w:val=""/>
      <w:lvlJc w:val="left"/>
      <w:pPr>
        <w:tabs>
          <w:tab w:val="num" w:pos="4320"/>
        </w:tabs>
        <w:ind w:left="4320" w:hanging="360"/>
      </w:pPr>
      <w:rPr>
        <w:rFonts w:ascii="Wingdings" w:hAnsi="Wingdings"/>
      </w:rPr>
    </w:lvl>
    <w:lvl w:ilvl="6" w:tplc="36DABC6C">
      <w:start w:val="1"/>
      <w:numFmt w:val="bullet"/>
      <w:lvlText w:val=""/>
      <w:lvlJc w:val="left"/>
      <w:pPr>
        <w:tabs>
          <w:tab w:val="num" w:pos="5040"/>
        </w:tabs>
        <w:ind w:left="5040" w:hanging="360"/>
      </w:pPr>
      <w:rPr>
        <w:rFonts w:ascii="Symbol" w:hAnsi="Symbol"/>
      </w:rPr>
    </w:lvl>
    <w:lvl w:ilvl="7" w:tplc="33FA5940">
      <w:start w:val="1"/>
      <w:numFmt w:val="bullet"/>
      <w:lvlText w:val="o"/>
      <w:lvlJc w:val="left"/>
      <w:pPr>
        <w:tabs>
          <w:tab w:val="num" w:pos="5760"/>
        </w:tabs>
        <w:ind w:left="5760" w:hanging="360"/>
      </w:pPr>
      <w:rPr>
        <w:rFonts w:ascii="Courier New" w:hAnsi="Courier New"/>
      </w:rPr>
    </w:lvl>
    <w:lvl w:ilvl="8" w:tplc="866A2AD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C93816C8">
      <w:start w:val="1"/>
      <w:numFmt w:val="bullet"/>
      <w:lvlText w:val=""/>
      <w:lvlJc w:val="left"/>
      <w:pPr>
        <w:ind w:left="720" w:hanging="360"/>
      </w:pPr>
      <w:rPr>
        <w:rFonts w:ascii="Symbol" w:hAnsi="Symbol"/>
      </w:rPr>
    </w:lvl>
    <w:lvl w:ilvl="1" w:tplc="57DAD794">
      <w:start w:val="1"/>
      <w:numFmt w:val="bullet"/>
      <w:lvlText w:val="o"/>
      <w:lvlJc w:val="left"/>
      <w:pPr>
        <w:tabs>
          <w:tab w:val="num" w:pos="1440"/>
        </w:tabs>
        <w:ind w:left="1440" w:hanging="360"/>
      </w:pPr>
      <w:rPr>
        <w:rFonts w:ascii="Courier New" w:hAnsi="Courier New"/>
      </w:rPr>
    </w:lvl>
    <w:lvl w:ilvl="2" w:tplc="DC64ACB4">
      <w:start w:val="1"/>
      <w:numFmt w:val="bullet"/>
      <w:lvlText w:val=""/>
      <w:lvlJc w:val="left"/>
      <w:pPr>
        <w:tabs>
          <w:tab w:val="num" w:pos="2160"/>
        </w:tabs>
        <w:ind w:left="2160" w:hanging="360"/>
      </w:pPr>
      <w:rPr>
        <w:rFonts w:ascii="Wingdings" w:hAnsi="Wingdings"/>
      </w:rPr>
    </w:lvl>
    <w:lvl w:ilvl="3" w:tplc="204EA3F2">
      <w:start w:val="1"/>
      <w:numFmt w:val="bullet"/>
      <w:lvlText w:val=""/>
      <w:lvlJc w:val="left"/>
      <w:pPr>
        <w:tabs>
          <w:tab w:val="num" w:pos="2880"/>
        </w:tabs>
        <w:ind w:left="2880" w:hanging="360"/>
      </w:pPr>
      <w:rPr>
        <w:rFonts w:ascii="Symbol" w:hAnsi="Symbol"/>
      </w:rPr>
    </w:lvl>
    <w:lvl w:ilvl="4" w:tplc="F38610EE">
      <w:start w:val="1"/>
      <w:numFmt w:val="bullet"/>
      <w:lvlText w:val="o"/>
      <w:lvlJc w:val="left"/>
      <w:pPr>
        <w:tabs>
          <w:tab w:val="num" w:pos="3600"/>
        </w:tabs>
        <w:ind w:left="3600" w:hanging="360"/>
      </w:pPr>
      <w:rPr>
        <w:rFonts w:ascii="Courier New" w:hAnsi="Courier New"/>
      </w:rPr>
    </w:lvl>
    <w:lvl w:ilvl="5" w:tplc="B8924DCC">
      <w:start w:val="1"/>
      <w:numFmt w:val="bullet"/>
      <w:lvlText w:val=""/>
      <w:lvlJc w:val="left"/>
      <w:pPr>
        <w:tabs>
          <w:tab w:val="num" w:pos="4320"/>
        </w:tabs>
        <w:ind w:left="4320" w:hanging="360"/>
      </w:pPr>
      <w:rPr>
        <w:rFonts w:ascii="Wingdings" w:hAnsi="Wingdings"/>
      </w:rPr>
    </w:lvl>
    <w:lvl w:ilvl="6" w:tplc="0186B1E4">
      <w:start w:val="1"/>
      <w:numFmt w:val="bullet"/>
      <w:lvlText w:val=""/>
      <w:lvlJc w:val="left"/>
      <w:pPr>
        <w:tabs>
          <w:tab w:val="num" w:pos="5040"/>
        </w:tabs>
        <w:ind w:left="5040" w:hanging="360"/>
      </w:pPr>
      <w:rPr>
        <w:rFonts w:ascii="Symbol" w:hAnsi="Symbol"/>
      </w:rPr>
    </w:lvl>
    <w:lvl w:ilvl="7" w:tplc="0D34FF8A">
      <w:start w:val="1"/>
      <w:numFmt w:val="bullet"/>
      <w:lvlText w:val="o"/>
      <w:lvlJc w:val="left"/>
      <w:pPr>
        <w:tabs>
          <w:tab w:val="num" w:pos="5760"/>
        </w:tabs>
        <w:ind w:left="5760" w:hanging="360"/>
      </w:pPr>
      <w:rPr>
        <w:rFonts w:ascii="Courier New" w:hAnsi="Courier New"/>
      </w:rPr>
    </w:lvl>
    <w:lvl w:ilvl="8" w:tplc="0076111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428C4BFC">
      <w:start w:val="1"/>
      <w:numFmt w:val="bullet"/>
      <w:lvlText w:val=""/>
      <w:lvlJc w:val="left"/>
      <w:pPr>
        <w:ind w:left="720" w:hanging="360"/>
      </w:pPr>
      <w:rPr>
        <w:rFonts w:ascii="Symbol" w:hAnsi="Symbol"/>
      </w:rPr>
    </w:lvl>
    <w:lvl w:ilvl="1" w:tplc="5BB241B8">
      <w:start w:val="1"/>
      <w:numFmt w:val="bullet"/>
      <w:lvlText w:val="o"/>
      <w:lvlJc w:val="left"/>
      <w:pPr>
        <w:tabs>
          <w:tab w:val="num" w:pos="1440"/>
        </w:tabs>
        <w:ind w:left="1440" w:hanging="360"/>
      </w:pPr>
      <w:rPr>
        <w:rFonts w:ascii="Courier New" w:hAnsi="Courier New"/>
      </w:rPr>
    </w:lvl>
    <w:lvl w:ilvl="2" w:tplc="95D48B52">
      <w:start w:val="1"/>
      <w:numFmt w:val="bullet"/>
      <w:lvlText w:val=""/>
      <w:lvlJc w:val="left"/>
      <w:pPr>
        <w:tabs>
          <w:tab w:val="num" w:pos="2160"/>
        </w:tabs>
        <w:ind w:left="2160" w:hanging="360"/>
      </w:pPr>
      <w:rPr>
        <w:rFonts w:ascii="Wingdings" w:hAnsi="Wingdings"/>
      </w:rPr>
    </w:lvl>
    <w:lvl w:ilvl="3" w:tplc="40F0AB68">
      <w:start w:val="1"/>
      <w:numFmt w:val="bullet"/>
      <w:lvlText w:val=""/>
      <w:lvlJc w:val="left"/>
      <w:pPr>
        <w:tabs>
          <w:tab w:val="num" w:pos="2880"/>
        </w:tabs>
        <w:ind w:left="2880" w:hanging="360"/>
      </w:pPr>
      <w:rPr>
        <w:rFonts w:ascii="Symbol" w:hAnsi="Symbol"/>
      </w:rPr>
    </w:lvl>
    <w:lvl w:ilvl="4" w:tplc="266A3DAC">
      <w:start w:val="1"/>
      <w:numFmt w:val="bullet"/>
      <w:lvlText w:val="o"/>
      <w:lvlJc w:val="left"/>
      <w:pPr>
        <w:tabs>
          <w:tab w:val="num" w:pos="3600"/>
        </w:tabs>
        <w:ind w:left="3600" w:hanging="360"/>
      </w:pPr>
      <w:rPr>
        <w:rFonts w:ascii="Courier New" w:hAnsi="Courier New"/>
      </w:rPr>
    </w:lvl>
    <w:lvl w:ilvl="5" w:tplc="47BAFBC0">
      <w:start w:val="1"/>
      <w:numFmt w:val="bullet"/>
      <w:lvlText w:val=""/>
      <w:lvlJc w:val="left"/>
      <w:pPr>
        <w:tabs>
          <w:tab w:val="num" w:pos="4320"/>
        </w:tabs>
        <w:ind w:left="4320" w:hanging="360"/>
      </w:pPr>
      <w:rPr>
        <w:rFonts w:ascii="Wingdings" w:hAnsi="Wingdings"/>
      </w:rPr>
    </w:lvl>
    <w:lvl w:ilvl="6" w:tplc="79CC1FF4">
      <w:start w:val="1"/>
      <w:numFmt w:val="bullet"/>
      <w:lvlText w:val=""/>
      <w:lvlJc w:val="left"/>
      <w:pPr>
        <w:tabs>
          <w:tab w:val="num" w:pos="5040"/>
        </w:tabs>
        <w:ind w:left="5040" w:hanging="360"/>
      </w:pPr>
      <w:rPr>
        <w:rFonts w:ascii="Symbol" w:hAnsi="Symbol"/>
      </w:rPr>
    </w:lvl>
    <w:lvl w:ilvl="7" w:tplc="368A956E">
      <w:start w:val="1"/>
      <w:numFmt w:val="bullet"/>
      <w:lvlText w:val="o"/>
      <w:lvlJc w:val="left"/>
      <w:pPr>
        <w:tabs>
          <w:tab w:val="num" w:pos="5760"/>
        </w:tabs>
        <w:ind w:left="5760" w:hanging="360"/>
      </w:pPr>
      <w:rPr>
        <w:rFonts w:ascii="Courier New" w:hAnsi="Courier New"/>
      </w:rPr>
    </w:lvl>
    <w:lvl w:ilvl="8" w:tplc="4236752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DD468644">
      <w:start w:val="1"/>
      <w:numFmt w:val="bullet"/>
      <w:lvlText w:val=""/>
      <w:lvlJc w:val="left"/>
      <w:pPr>
        <w:ind w:left="720" w:hanging="360"/>
      </w:pPr>
      <w:rPr>
        <w:rFonts w:ascii="Symbol" w:hAnsi="Symbol"/>
      </w:rPr>
    </w:lvl>
    <w:lvl w:ilvl="1" w:tplc="4260D93A">
      <w:start w:val="1"/>
      <w:numFmt w:val="bullet"/>
      <w:lvlText w:val="o"/>
      <w:lvlJc w:val="left"/>
      <w:pPr>
        <w:tabs>
          <w:tab w:val="num" w:pos="1440"/>
        </w:tabs>
        <w:ind w:left="1440" w:hanging="360"/>
      </w:pPr>
      <w:rPr>
        <w:rFonts w:ascii="Courier New" w:hAnsi="Courier New"/>
      </w:rPr>
    </w:lvl>
    <w:lvl w:ilvl="2" w:tplc="466611DC">
      <w:start w:val="1"/>
      <w:numFmt w:val="bullet"/>
      <w:lvlText w:val=""/>
      <w:lvlJc w:val="left"/>
      <w:pPr>
        <w:tabs>
          <w:tab w:val="num" w:pos="2160"/>
        </w:tabs>
        <w:ind w:left="2160" w:hanging="360"/>
      </w:pPr>
      <w:rPr>
        <w:rFonts w:ascii="Wingdings" w:hAnsi="Wingdings"/>
      </w:rPr>
    </w:lvl>
    <w:lvl w:ilvl="3" w:tplc="A7EA37B2">
      <w:start w:val="1"/>
      <w:numFmt w:val="bullet"/>
      <w:lvlText w:val=""/>
      <w:lvlJc w:val="left"/>
      <w:pPr>
        <w:tabs>
          <w:tab w:val="num" w:pos="2880"/>
        </w:tabs>
        <w:ind w:left="2880" w:hanging="360"/>
      </w:pPr>
      <w:rPr>
        <w:rFonts w:ascii="Symbol" w:hAnsi="Symbol"/>
      </w:rPr>
    </w:lvl>
    <w:lvl w:ilvl="4" w:tplc="3806A58A">
      <w:start w:val="1"/>
      <w:numFmt w:val="bullet"/>
      <w:lvlText w:val="o"/>
      <w:lvlJc w:val="left"/>
      <w:pPr>
        <w:tabs>
          <w:tab w:val="num" w:pos="3600"/>
        </w:tabs>
        <w:ind w:left="3600" w:hanging="360"/>
      </w:pPr>
      <w:rPr>
        <w:rFonts w:ascii="Courier New" w:hAnsi="Courier New"/>
      </w:rPr>
    </w:lvl>
    <w:lvl w:ilvl="5" w:tplc="31BE9960">
      <w:start w:val="1"/>
      <w:numFmt w:val="bullet"/>
      <w:lvlText w:val=""/>
      <w:lvlJc w:val="left"/>
      <w:pPr>
        <w:tabs>
          <w:tab w:val="num" w:pos="4320"/>
        </w:tabs>
        <w:ind w:left="4320" w:hanging="360"/>
      </w:pPr>
      <w:rPr>
        <w:rFonts w:ascii="Wingdings" w:hAnsi="Wingdings"/>
      </w:rPr>
    </w:lvl>
    <w:lvl w:ilvl="6" w:tplc="932EDE9C">
      <w:start w:val="1"/>
      <w:numFmt w:val="bullet"/>
      <w:lvlText w:val=""/>
      <w:lvlJc w:val="left"/>
      <w:pPr>
        <w:tabs>
          <w:tab w:val="num" w:pos="5040"/>
        </w:tabs>
        <w:ind w:left="5040" w:hanging="360"/>
      </w:pPr>
      <w:rPr>
        <w:rFonts w:ascii="Symbol" w:hAnsi="Symbol"/>
      </w:rPr>
    </w:lvl>
    <w:lvl w:ilvl="7" w:tplc="B80C37DA">
      <w:start w:val="1"/>
      <w:numFmt w:val="bullet"/>
      <w:lvlText w:val="o"/>
      <w:lvlJc w:val="left"/>
      <w:pPr>
        <w:tabs>
          <w:tab w:val="num" w:pos="5760"/>
        </w:tabs>
        <w:ind w:left="5760" w:hanging="360"/>
      </w:pPr>
      <w:rPr>
        <w:rFonts w:ascii="Courier New" w:hAnsi="Courier New"/>
      </w:rPr>
    </w:lvl>
    <w:lvl w:ilvl="8" w:tplc="FB80228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A0DA713E">
      <w:start w:val="1"/>
      <w:numFmt w:val="bullet"/>
      <w:lvlText w:val=""/>
      <w:lvlJc w:val="left"/>
      <w:pPr>
        <w:ind w:left="720" w:hanging="360"/>
      </w:pPr>
      <w:rPr>
        <w:rFonts w:ascii="Symbol" w:hAnsi="Symbol"/>
      </w:rPr>
    </w:lvl>
    <w:lvl w:ilvl="1" w:tplc="DC28684E">
      <w:start w:val="1"/>
      <w:numFmt w:val="bullet"/>
      <w:lvlText w:val="o"/>
      <w:lvlJc w:val="left"/>
      <w:pPr>
        <w:tabs>
          <w:tab w:val="num" w:pos="1440"/>
        </w:tabs>
        <w:ind w:left="1440" w:hanging="360"/>
      </w:pPr>
      <w:rPr>
        <w:rFonts w:ascii="Courier New" w:hAnsi="Courier New"/>
      </w:rPr>
    </w:lvl>
    <w:lvl w:ilvl="2" w:tplc="11D45F78">
      <w:start w:val="1"/>
      <w:numFmt w:val="bullet"/>
      <w:lvlText w:val=""/>
      <w:lvlJc w:val="left"/>
      <w:pPr>
        <w:tabs>
          <w:tab w:val="num" w:pos="2160"/>
        </w:tabs>
        <w:ind w:left="2160" w:hanging="360"/>
      </w:pPr>
      <w:rPr>
        <w:rFonts w:ascii="Wingdings" w:hAnsi="Wingdings"/>
      </w:rPr>
    </w:lvl>
    <w:lvl w:ilvl="3" w:tplc="EEA02D14">
      <w:start w:val="1"/>
      <w:numFmt w:val="bullet"/>
      <w:lvlText w:val=""/>
      <w:lvlJc w:val="left"/>
      <w:pPr>
        <w:tabs>
          <w:tab w:val="num" w:pos="2880"/>
        </w:tabs>
        <w:ind w:left="2880" w:hanging="360"/>
      </w:pPr>
      <w:rPr>
        <w:rFonts w:ascii="Symbol" w:hAnsi="Symbol"/>
      </w:rPr>
    </w:lvl>
    <w:lvl w:ilvl="4" w:tplc="BA6664F0">
      <w:start w:val="1"/>
      <w:numFmt w:val="bullet"/>
      <w:lvlText w:val="o"/>
      <w:lvlJc w:val="left"/>
      <w:pPr>
        <w:tabs>
          <w:tab w:val="num" w:pos="3600"/>
        </w:tabs>
        <w:ind w:left="3600" w:hanging="360"/>
      </w:pPr>
      <w:rPr>
        <w:rFonts w:ascii="Courier New" w:hAnsi="Courier New"/>
      </w:rPr>
    </w:lvl>
    <w:lvl w:ilvl="5" w:tplc="CF6CDDDE">
      <w:start w:val="1"/>
      <w:numFmt w:val="bullet"/>
      <w:lvlText w:val=""/>
      <w:lvlJc w:val="left"/>
      <w:pPr>
        <w:tabs>
          <w:tab w:val="num" w:pos="4320"/>
        </w:tabs>
        <w:ind w:left="4320" w:hanging="360"/>
      </w:pPr>
      <w:rPr>
        <w:rFonts w:ascii="Wingdings" w:hAnsi="Wingdings"/>
      </w:rPr>
    </w:lvl>
    <w:lvl w:ilvl="6" w:tplc="19A2C776">
      <w:start w:val="1"/>
      <w:numFmt w:val="bullet"/>
      <w:lvlText w:val=""/>
      <w:lvlJc w:val="left"/>
      <w:pPr>
        <w:tabs>
          <w:tab w:val="num" w:pos="5040"/>
        </w:tabs>
        <w:ind w:left="5040" w:hanging="360"/>
      </w:pPr>
      <w:rPr>
        <w:rFonts w:ascii="Symbol" w:hAnsi="Symbol"/>
      </w:rPr>
    </w:lvl>
    <w:lvl w:ilvl="7" w:tplc="7FF8F40E">
      <w:start w:val="1"/>
      <w:numFmt w:val="bullet"/>
      <w:lvlText w:val="o"/>
      <w:lvlJc w:val="left"/>
      <w:pPr>
        <w:tabs>
          <w:tab w:val="num" w:pos="5760"/>
        </w:tabs>
        <w:ind w:left="5760" w:hanging="360"/>
      </w:pPr>
      <w:rPr>
        <w:rFonts w:ascii="Courier New" w:hAnsi="Courier New"/>
      </w:rPr>
    </w:lvl>
    <w:lvl w:ilvl="8" w:tplc="66CAD8CC">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896A43A4">
      <w:start w:val="1"/>
      <w:numFmt w:val="bullet"/>
      <w:lvlText w:val=""/>
      <w:lvlJc w:val="left"/>
      <w:pPr>
        <w:ind w:left="720" w:hanging="360"/>
      </w:pPr>
      <w:rPr>
        <w:rFonts w:ascii="Symbol" w:hAnsi="Symbol"/>
      </w:rPr>
    </w:lvl>
    <w:lvl w:ilvl="1" w:tplc="5712A198">
      <w:start w:val="1"/>
      <w:numFmt w:val="bullet"/>
      <w:lvlText w:val="o"/>
      <w:lvlJc w:val="left"/>
      <w:pPr>
        <w:tabs>
          <w:tab w:val="num" w:pos="1440"/>
        </w:tabs>
        <w:ind w:left="1440" w:hanging="360"/>
      </w:pPr>
      <w:rPr>
        <w:rFonts w:ascii="Courier New" w:hAnsi="Courier New"/>
      </w:rPr>
    </w:lvl>
    <w:lvl w:ilvl="2" w:tplc="AED6DB14">
      <w:start w:val="1"/>
      <w:numFmt w:val="bullet"/>
      <w:lvlText w:val=""/>
      <w:lvlJc w:val="left"/>
      <w:pPr>
        <w:tabs>
          <w:tab w:val="num" w:pos="2160"/>
        </w:tabs>
        <w:ind w:left="2160" w:hanging="360"/>
      </w:pPr>
      <w:rPr>
        <w:rFonts w:ascii="Wingdings" w:hAnsi="Wingdings"/>
      </w:rPr>
    </w:lvl>
    <w:lvl w:ilvl="3" w:tplc="24424EE2">
      <w:start w:val="1"/>
      <w:numFmt w:val="bullet"/>
      <w:lvlText w:val=""/>
      <w:lvlJc w:val="left"/>
      <w:pPr>
        <w:tabs>
          <w:tab w:val="num" w:pos="2880"/>
        </w:tabs>
        <w:ind w:left="2880" w:hanging="360"/>
      </w:pPr>
      <w:rPr>
        <w:rFonts w:ascii="Symbol" w:hAnsi="Symbol"/>
      </w:rPr>
    </w:lvl>
    <w:lvl w:ilvl="4" w:tplc="9AD46526">
      <w:start w:val="1"/>
      <w:numFmt w:val="bullet"/>
      <w:lvlText w:val="o"/>
      <w:lvlJc w:val="left"/>
      <w:pPr>
        <w:tabs>
          <w:tab w:val="num" w:pos="3600"/>
        </w:tabs>
        <w:ind w:left="3600" w:hanging="360"/>
      </w:pPr>
      <w:rPr>
        <w:rFonts w:ascii="Courier New" w:hAnsi="Courier New"/>
      </w:rPr>
    </w:lvl>
    <w:lvl w:ilvl="5" w:tplc="BAE09F06">
      <w:start w:val="1"/>
      <w:numFmt w:val="bullet"/>
      <w:lvlText w:val=""/>
      <w:lvlJc w:val="left"/>
      <w:pPr>
        <w:tabs>
          <w:tab w:val="num" w:pos="4320"/>
        </w:tabs>
        <w:ind w:left="4320" w:hanging="360"/>
      </w:pPr>
      <w:rPr>
        <w:rFonts w:ascii="Wingdings" w:hAnsi="Wingdings"/>
      </w:rPr>
    </w:lvl>
    <w:lvl w:ilvl="6" w:tplc="42AE6EC4">
      <w:start w:val="1"/>
      <w:numFmt w:val="bullet"/>
      <w:lvlText w:val=""/>
      <w:lvlJc w:val="left"/>
      <w:pPr>
        <w:tabs>
          <w:tab w:val="num" w:pos="5040"/>
        </w:tabs>
        <w:ind w:left="5040" w:hanging="360"/>
      </w:pPr>
      <w:rPr>
        <w:rFonts w:ascii="Symbol" w:hAnsi="Symbol"/>
      </w:rPr>
    </w:lvl>
    <w:lvl w:ilvl="7" w:tplc="F8604484">
      <w:start w:val="1"/>
      <w:numFmt w:val="bullet"/>
      <w:lvlText w:val="o"/>
      <w:lvlJc w:val="left"/>
      <w:pPr>
        <w:tabs>
          <w:tab w:val="num" w:pos="5760"/>
        </w:tabs>
        <w:ind w:left="5760" w:hanging="360"/>
      </w:pPr>
      <w:rPr>
        <w:rFonts w:ascii="Courier New" w:hAnsi="Courier New"/>
      </w:rPr>
    </w:lvl>
    <w:lvl w:ilvl="8" w:tplc="02782F68">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91A0486C">
      <w:start w:val="1"/>
      <w:numFmt w:val="bullet"/>
      <w:lvlText w:val=""/>
      <w:lvlJc w:val="left"/>
      <w:pPr>
        <w:ind w:left="720" w:hanging="360"/>
      </w:pPr>
      <w:rPr>
        <w:rFonts w:ascii="Symbol" w:hAnsi="Symbol"/>
      </w:rPr>
    </w:lvl>
    <w:lvl w:ilvl="1" w:tplc="CEF4F36C">
      <w:start w:val="1"/>
      <w:numFmt w:val="bullet"/>
      <w:lvlText w:val="o"/>
      <w:lvlJc w:val="left"/>
      <w:pPr>
        <w:tabs>
          <w:tab w:val="num" w:pos="1440"/>
        </w:tabs>
        <w:ind w:left="1440" w:hanging="360"/>
      </w:pPr>
      <w:rPr>
        <w:rFonts w:ascii="Courier New" w:hAnsi="Courier New"/>
      </w:rPr>
    </w:lvl>
    <w:lvl w:ilvl="2" w:tplc="21946EDC">
      <w:start w:val="1"/>
      <w:numFmt w:val="bullet"/>
      <w:lvlText w:val=""/>
      <w:lvlJc w:val="left"/>
      <w:pPr>
        <w:tabs>
          <w:tab w:val="num" w:pos="2160"/>
        </w:tabs>
        <w:ind w:left="2160" w:hanging="360"/>
      </w:pPr>
      <w:rPr>
        <w:rFonts w:ascii="Wingdings" w:hAnsi="Wingdings"/>
      </w:rPr>
    </w:lvl>
    <w:lvl w:ilvl="3" w:tplc="4D30BAFE">
      <w:start w:val="1"/>
      <w:numFmt w:val="bullet"/>
      <w:lvlText w:val=""/>
      <w:lvlJc w:val="left"/>
      <w:pPr>
        <w:tabs>
          <w:tab w:val="num" w:pos="2880"/>
        </w:tabs>
        <w:ind w:left="2880" w:hanging="360"/>
      </w:pPr>
      <w:rPr>
        <w:rFonts w:ascii="Symbol" w:hAnsi="Symbol"/>
      </w:rPr>
    </w:lvl>
    <w:lvl w:ilvl="4" w:tplc="598A69D4">
      <w:start w:val="1"/>
      <w:numFmt w:val="bullet"/>
      <w:lvlText w:val="o"/>
      <w:lvlJc w:val="left"/>
      <w:pPr>
        <w:tabs>
          <w:tab w:val="num" w:pos="3600"/>
        </w:tabs>
        <w:ind w:left="3600" w:hanging="360"/>
      </w:pPr>
      <w:rPr>
        <w:rFonts w:ascii="Courier New" w:hAnsi="Courier New"/>
      </w:rPr>
    </w:lvl>
    <w:lvl w:ilvl="5" w:tplc="5ABC55DC">
      <w:start w:val="1"/>
      <w:numFmt w:val="bullet"/>
      <w:lvlText w:val=""/>
      <w:lvlJc w:val="left"/>
      <w:pPr>
        <w:tabs>
          <w:tab w:val="num" w:pos="4320"/>
        </w:tabs>
        <w:ind w:left="4320" w:hanging="360"/>
      </w:pPr>
      <w:rPr>
        <w:rFonts w:ascii="Wingdings" w:hAnsi="Wingdings"/>
      </w:rPr>
    </w:lvl>
    <w:lvl w:ilvl="6" w:tplc="51F2332A">
      <w:start w:val="1"/>
      <w:numFmt w:val="bullet"/>
      <w:lvlText w:val=""/>
      <w:lvlJc w:val="left"/>
      <w:pPr>
        <w:tabs>
          <w:tab w:val="num" w:pos="5040"/>
        </w:tabs>
        <w:ind w:left="5040" w:hanging="360"/>
      </w:pPr>
      <w:rPr>
        <w:rFonts w:ascii="Symbol" w:hAnsi="Symbol"/>
      </w:rPr>
    </w:lvl>
    <w:lvl w:ilvl="7" w:tplc="3A24F754">
      <w:start w:val="1"/>
      <w:numFmt w:val="bullet"/>
      <w:lvlText w:val="o"/>
      <w:lvlJc w:val="left"/>
      <w:pPr>
        <w:tabs>
          <w:tab w:val="num" w:pos="5760"/>
        </w:tabs>
        <w:ind w:left="5760" w:hanging="360"/>
      </w:pPr>
      <w:rPr>
        <w:rFonts w:ascii="Courier New" w:hAnsi="Courier New"/>
      </w:rPr>
    </w:lvl>
    <w:lvl w:ilvl="8" w:tplc="E9A04744">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C8D2B4B6">
      <w:start w:val="1"/>
      <w:numFmt w:val="bullet"/>
      <w:lvlText w:val=""/>
      <w:lvlJc w:val="left"/>
      <w:pPr>
        <w:ind w:left="720" w:hanging="360"/>
      </w:pPr>
      <w:rPr>
        <w:rFonts w:ascii="Symbol" w:hAnsi="Symbol"/>
      </w:rPr>
    </w:lvl>
    <w:lvl w:ilvl="1" w:tplc="2A06857C">
      <w:start w:val="1"/>
      <w:numFmt w:val="bullet"/>
      <w:lvlText w:val="o"/>
      <w:lvlJc w:val="left"/>
      <w:pPr>
        <w:tabs>
          <w:tab w:val="num" w:pos="1440"/>
        </w:tabs>
        <w:ind w:left="1440" w:hanging="360"/>
      </w:pPr>
      <w:rPr>
        <w:rFonts w:ascii="Courier New" w:hAnsi="Courier New"/>
      </w:rPr>
    </w:lvl>
    <w:lvl w:ilvl="2" w:tplc="85DE3A3A">
      <w:start w:val="1"/>
      <w:numFmt w:val="bullet"/>
      <w:lvlText w:val=""/>
      <w:lvlJc w:val="left"/>
      <w:pPr>
        <w:tabs>
          <w:tab w:val="num" w:pos="2160"/>
        </w:tabs>
        <w:ind w:left="2160" w:hanging="360"/>
      </w:pPr>
      <w:rPr>
        <w:rFonts w:ascii="Wingdings" w:hAnsi="Wingdings"/>
      </w:rPr>
    </w:lvl>
    <w:lvl w:ilvl="3" w:tplc="3926DFF0">
      <w:start w:val="1"/>
      <w:numFmt w:val="bullet"/>
      <w:lvlText w:val=""/>
      <w:lvlJc w:val="left"/>
      <w:pPr>
        <w:tabs>
          <w:tab w:val="num" w:pos="2880"/>
        </w:tabs>
        <w:ind w:left="2880" w:hanging="360"/>
      </w:pPr>
      <w:rPr>
        <w:rFonts w:ascii="Symbol" w:hAnsi="Symbol"/>
      </w:rPr>
    </w:lvl>
    <w:lvl w:ilvl="4" w:tplc="A78426F0">
      <w:start w:val="1"/>
      <w:numFmt w:val="bullet"/>
      <w:lvlText w:val="o"/>
      <w:lvlJc w:val="left"/>
      <w:pPr>
        <w:tabs>
          <w:tab w:val="num" w:pos="3600"/>
        </w:tabs>
        <w:ind w:left="3600" w:hanging="360"/>
      </w:pPr>
      <w:rPr>
        <w:rFonts w:ascii="Courier New" w:hAnsi="Courier New"/>
      </w:rPr>
    </w:lvl>
    <w:lvl w:ilvl="5" w:tplc="342CF4E0">
      <w:start w:val="1"/>
      <w:numFmt w:val="bullet"/>
      <w:lvlText w:val=""/>
      <w:lvlJc w:val="left"/>
      <w:pPr>
        <w:tabs>
          <w:tab w:val="num" w:pos="4320"/>
        </w:tabs>
        <w:ind w:left="4320" w:hanging="360"/>
      </w:pPr>
      <w:rPr>
        <w:rFonts w:ascii="Wingdings" w:hAnsi="Wingdings"/>
      </w:rPr>
    </w:lvl>
    <w:lvl w:ilvl="6" w:tplc="CC66F342">
      <w:start w:val="1"/>
      <w:numFmt w:val="bullet"/>
      <w:lvlText w:val=""/>
      <w:lvlJc w:val="left"/>
      <w:pPr>
        <w:tabs>
          <w:tab w:val="num" w:pos="5040"/>
        </w:tabs>
        <w:ind w:left="5040" w:hanging="360"/>
      </w:pPr>
      <w:rPr>
        <w:rFonts w:ascii="Symbol" w:hAnsi="Symbol"/>
      </w:rPr>
    </w:lvl>
    <w:lvl w:ilvl="7" w:tplc="EBC6AFC6">
      <w:start w:val="1"/>
      <w:numFmt w:val="bullet"/>
      <w:lvlText w:val="o"/>
      <w:lvlJc w:val="left"/>
      <w:pPr>
        <w:tabs>
          <w:tab w:val="num" w:pos="5760"/>
        </w:tabs>
        <w:ind w:left="5760" w:hanging="360"/>
      </w:pPr>
      <w:rPr>
        <w:rFonts w:ascii="Courier New" w:hAnsi="Courier New"/>
      </w:rPr>
    </w:lvl>
    <w:lvl w:ilvl="8" w:tplc="CD6E8296">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08B434DE">
      <w:start w:val="1"/>
      <w:numFmt w:val="bullet"/>
      <w:lvlText w:val=""/>
      <w:lvlJc w:val="left"/>
      <w:pPr>
        <w:ind w:left="720" w:hanging="360"/>
      </w:pPr>
      <w:rPr>
        <w:rFonts w:ascii="Symbol" w:hAnsi="Symbol"/>
      </w:rPr>
    </w:lvl>
    <w:lvl w:ilvl="1" w:tplc="70446B4C">
      <w:start w:val="1"/>
      <w:numFmt w:val="bullet"/>
      <w:lvlText w:val="o"/>
      <w:lvlJc w:val="left"/>
      <w:pPr>
        <w:tabs>
          <w:tab w:val="num" w:pos="1440"/>
        </w:tabs>
        <w:ind w:left="1440" w:hanging="360"/>
      </w:pPr>
      <w:rPr>
        <w:rFonts w:ascii="Courier New" w:hAnsi="Courier New"/>
      </w:rPr>
    </w:lvl>
    <w:lvl w:ilvl="2" w:tplc="B498AE22">
      <w:start w:val="1"/>
      <w:numFmt w:val="bullet"/>
      <w:lvlText w:val=""/>
      <w:lvlJc w:val="left"/>
      <w:pPr>
        <w:tabs>
          <w:tab w:val="num" w:pos="2160"/>
        </w:tabs>
        <w:ind w:left="2160" w:hanging="360"/>
      </w:pPr>
      <w:rPr>
        <w:rFonts w:ascii="Wingdings" w:hAnsi="Wingdings"/>
      </w:rPr>
    </w:lvl>
    <w:lvl w:ilvl="3" w:tplc="018E229E">
      <w:start w:val="1"/>
      <w:numFmt w:val="bullet"/>
      <w:lvlText w:val=""/>
      <w:lvlJc w:val="left"/>
      <w:pPr>
        <w:tabs>
          <w:tab w:val="num" w:pos="2880"/>
        </w:tabs>
        <w:ind w:left="2880" w:hanging="360"/>
      </w:pPr>
      <w:rPr>
        <w:rFonts w:ascii="Symbol" w:hAnsi="Symbol"/>
      </w:rPr>
    </w:lvl>
    <w:lvl w:ilvl="4" w:tplc="8124AFFA">
      <w:start w:val="1"/>
      <w:numFmt w:val="bullet"/>
      <w:lvlText w:val="o"/>
      <w:lvlJc w:val="left"/>
      <w:pPr>
        <w:tabs>
          <w:tab w:val="num" w:pos="3600"/>
        </w:tabs>
        <w:ind w:left="3600" w:hanging="360"/>
      </w:pPr>
      <w:rPr>
        <w:rFonts w:ascii="Courier New" w:hAnsi="Courier New"/>
      </w:rPr>
    </w:lvl>
    <w:lvl w:ilvl="5" w:tplc="785028FE">
      <w:start w:val="1"/>
      <w:numFmt w:val="bullet"/>
      <w:lvlText w:val=""/>
      <w:lvlJc w:val="left"/>
      <w:pPr>
        <w:tabs>
          <w:tab w:val="num" w:pos="4320"/>
        </w:tabs>
        <w:ind w:left="4320" w:hanging="360"/>
      </w:pPr>
      <w:rPr>
        <w:rFonts w:ascii="Wingdings" w:hAnsi="Wingdings"/>
      </w:rPr>
    </w:lvl>
    <w:lvl w:ilvl="6" w:tplc="FFB0C31A">
      <w:start w:val="1"/>
      <w:numFmt w:val="bullet"/>
      <w:lvlText w:val=""/>
      <w:lvlJc w:val="left"/>
      <w:pPr>
        <w:tabs>
          <w:tab w:val="num" w:pos="5040"/>
        </w:tabs>
        <w:ind w:left="5040" w:hanging="360"/>
      </w:pPr>
      <w:rPr>
        <w:rFonts w:ascii="Symbol" w:hAnsi="Symbol"/>
      </w:rPr>
    </w:lvl>
    <w:lvl w:ilvl="7" w:tplc="4ABC9804">
      <w:start w:val="1"/>
      <w:numFmt w:val="bullet"/>
      <w:lvlText w:val="o"/>
      <w:lvlJc w:val="left"/>
      <w:pPr>
        <w:tabs>
          <w:tab w:val="num" w:pos="5760"/>
        </w:tabs>
        <w:ind w:left="5760" w:hanging="360"/>
      </w:pPr>
      <w:rPr>
        <w:rFonts w:ascii="Courier New" w:hAnsi="Courier New"/>
      </w:rPr>
    </w:lvl>
    <w:lvl w:ilvl="8" w:tplc="7688CEC2">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E2BE4F1E">
      <w:start w:val="1"/>
      <w:numFmt w:val="bullet"/>
      <w:lvlText w:val=""/>
      <w:lvlJc w:val="left"/>
      <w:pPr>
        <w:ind w:left="720" w:hanging="360"/>
      </w:pPr>
      <w:rPr>
        <w:rFonts w:ascii="Symbol" w:hAnsi="Symbol"/>
      </w:rPr>
    </w:lvl>
    <w:lvl w:ilvl="1" w:tplc="C0620BAC">
      <w:start w:val="1"/>
      <w:numFmt w:val="bullet"/>
      <w:lvlText w:val="o"/>
      <w:lvlJc w:val="left"/>
      <w:pPr>
        <w:tabs>
          <w:tab w:val="num" w:pos="1440"/>
        </w:tabs>
        <w:ind w:left="1440" w:hanging="360"/>
      </w:pPr>
      <w:rPr>
        <w:rFonts w:ascii="Courier New" w:hAnsi="Courier New"/>
      </w:rPr>
    </w:lvl>
    <w:lvl w:ilvl="2" w:tplc="3F669D56">
      <w:start w:val="1"/>
      <w:numFmt w:val="bullet"/>
      <w:lvlText w:val=""/>
      <w:lvlJc w:val="left"/>
      <w:pPr>
        <w:tabs>
          <w:tab w:val="num" w:pos="2160"/>
        </w:tabs>
        <w:ind w:left="2160" w:hanging="360"/>
      </w:pPr>
      <w:rPr>
        <w:rFonts w:ascii="Wingdings" w:hAnsi="Wingdings"/>
      </w:rPr>
    </w:lvl>
    <w:lvl w:ilvl="3" w:tplc="79F67036">
      <w:start w:val="1"/>
      <w:numFmt w:val="bullet"/>
      <w:lvlText w:val=""/>
      <w:lvlJc w:val="left"/>
      <w:pPr>
        <w:tabs>
          <w:tab w:val="num" w:pos="2880"/>
        </w:tabs>
        <w:ind w:left="2880" w:hanging="360"/>
      </w:pPr>
      <w:rPr>
        <w:rFonts w:ascii="Symbol" w:hAnsi="Symbol"/>
      </w:rPr>
    </w:lvl>
    <w:lvl w:ilvl="4" w:tplc="2370C11A">
      <w:start w:val="1"/>
      <w:numFmt w:val="bullet"/>
      <w:lvlText w:val="o"/>
      <w:lvlJc w:val="left"/>
      <w:pPr>
        <w:tabs>
          <w:tab w:val="num" w:pos="3600"/>
        </w:tabs>
        <w:ind w:left="3600" w:hanging="360"/>
      </w:pPr>
      <w:rPr>
        <w:rFonts w:ascii="Courier New" w:hAnsi="Courier New"/>
      </w:rPr>
    </w:lvl>
    <w:lvl w:ilvl="5" w:tplc="98AA27DE">
      <w:start w:val="1"/>
      <w:numFmt w:val="bullet"/>
      <w:lvlText w:val=""/>
      <w:lvlJc w:val="left"/>
      <w:pPr>
        <w:tabs>
          <w:tab w:val="num" w:pos="4320"/>
        </w:tabs>
        <w:ind w:left="4320" w:hanging="360"/>
      </w:pPr>
      <w:rPr>
        <w:rFonts w:ascii="Wingdings" w:hAnsi="Wingdings"/>
      </w:rPr>
    </w:lvl>
    <w:lvl w:ilvl="6" w:tplc="F2A8A782">
      <w:start w:val="1"/>
      <w:numFmt w:val="bullet"/>
      <w:lvlText w:val=""/>
      <w:lvlJc w:val="left"/>
      <w:pPr>
        <w:tabs>
          <w:tab w:val="num" w:pos="5040"/>
        </w:tabs>
        <w:ind w:left="5040" w:hanging="360"/>
      </w:pPr>
      <w:rPr>
        <w:rFonts w:ascii="Symbol" w:hAnsi="Symbol"/>
      </w:rPr>
    </w:lvl>
    <w:lvl w:ilvl="7" w:tplc="C656571E">
      <w:start w:val="1"/>
      <w:numFmt w:val="bullet"/>
      <w:lvlText w:val="o"/>
      <w:lvlJc w:val="left"/>
      <w:pPr>
        <w:tabs>
          <w:tab w:val="num" w:pos="5760"/>
        </w:tabs>
        <w:ind w:left="5760" w:hanging="360"/>
      </w:pPr>
      <w:rPr>
        <w:rFonts w:ascii="Courier New" w:hAnsi="Courier New"/>
      </w:rPr>
    </w:lvl>
    <w:lvl w:ilvl="8" w:tplc="8C701390">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84E6F8D2">
      <w:start w:val="1"/>
      <w:numFmt w:val="bullet"/>
      <w:lvlText w:val=""/>
      <w:lvlJc w:val="left"/>
      <w:pPr>
        <w:ind w:left="720" w:hanging="360"/>
      </w:pPr>
      <w:rPr>
        <w:rFonts w:ascii="Symbol" w:hAnsi="Symbol"/>
      </w:rPr>
    </w:lvl>
    <w:lvl w:ilvl="1" w:tplc="38428E94">
      <w:start w:val="1"/>
      <w:numFmt w:val="bullet"/>
      <w:lvlText w:val="o"/>
      <w:lvlJc w:val="left"/>
      <w:pPr>
        <w:tabs>
          <w:tab w:val="num" w:pos="1440"/>
        </w:tabs>
        <w:ind w:left="1440" w:hanging="360"/>
      </w:pPr>
      <w:rPr>
        <w:rFonts w:ascii="Courier New" w:hAnsi="Courier New"/>
      </w:rPr>
    </w:lvl>
    <w:lvl w:ilvl="2" w:tplc="6A408182">
      <w:start w:val="1"/>
      <w:numFmt w:val="bullet"/>
      <w:lvlText w:val=""/>
      <w:lvlJc w:val="left"/>
      <w:pPr>
        <w:tabs>
          <w:tab w:val="num" w:pos="2160"/>
        </w:tabs>
        <w:ind w:left="2160" w:hanging="360"/>
      </w:pPr>
      <w:rPr>
        <w:rFonts w:ascii="Wingdings" w:hAnsi="Wingdings"/>
      </w:rPr>
    </w:lvl>
    <w:lvl w:ilvl="3" w:tplc="C17C4D92">
      <w:start w:val="1"/>
      <w:numFmt w:val="bullet"/>
      <w:lvlText w:val=""/>
      <w:lvlJc w:val="left"/>
      <w:pPr>
        <w:tabs>
          <w:tab w:val="num" w:pos="2880"/>
        </w:tabs>
        <w:ind w:left="2880" w:hanging="360"/>
      </w:pPr>
      <w:rPr>
        <w:rFonts w:ascii="Symbol" w:hAnsi="Symbol"/>
      </w:rPr>
    </w:lvl>
    <w:lvl w:ilvl="4" w:tplc="5456D39E">
      <w:start w:val="1"/>
      <w:numFmt w:val="bullet"/>
      <w:lvlText w:val="o"/>
      <w:lvlJc w:val="left"/>
      <w:pPr>
        <w:tabs>
          <w:tab w:val="num" w:pos="3600"/>
        </w:tabs>
        <w:ind w:left="3600" w:hanging="360"/>
      </w:pPr>
      <w:rPr>
        <w:rFonts w:ascii="Courier New" w:hAnsi="Courier New"/>
      </w:rPr>
    </w:lvl>
    <w:lvl w:ilvl="5" w:tplc="EE84CA3C">
      <w:start w:val="1"/>
      <w:numFmt w:val="bullet"/>
      <w:lvlText w:val=""/>
      <w:lvlJc w:val="left"/>
      <w:pPr>
        <w:tabs>
          <w:tab w:val="num" w:pos="4320"/>
        </w:tabs>
        <w:ind w:left="4320" w:hanging="360"/>
      </w:pPr>
      <w:rPr>
        <w:rFonts w:ascii="Wingdings" w:hAnsi="Wingdings"/>
      </w:rPr>
    </w:lvl>
    <w:lvl w:ilvl="6" w:tplc="FE00077E">
      <w:start w:val="1"/>
      <w:numFmt w:val="bullet"/>
      <w:lvlText w:val=""/>
      <w:lvlJc w:val="left"/>
      <w:pPr>
        <w:tabs>
          <w:tab w:val="num" w:pos="5040"/>
        </w:tabs>
        <w:ind w:left="5040" w:hanging="360"/>
      </w:pPr>
      <w:rPr>
        <w:rFonts w:ascii="Symbol" w:hAnsi="Symbol"/>
      </w:rPr>
    </w:lvl>
    <w:lvl w:ilvl="7" w:tplc="A9BE7DA4">
      <w:start w:val="1"/>
      <w:numFmt w:val="bullet"/>
      <w:lvlText w:val="o"/>
      <w:lvlJc w:val="left"/>
      <w:pPr>
        <w:tabs>
          <w:tab w:val="num" w:pos="5760"/>
        </w:tabs>
        <w:ind w:left="5760" w:hanging="360"/>
      </w:pPr>
      <w:rPr>
        <w:rFonts w:ascii="Courier New" w:hAnsi="Courier New"/>
      </w:rPr>
    </w:lvl>
    <w:lvl w:ilvl="8" w:tplc="863E8058">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6CE4D432">
      <w:start w:val="1"/>
      <w:numFmt w:val="bullet"/>
      <w:lvlText w:val=""/>
      <w:lvlJc w:val="left"/>
      <w:pPr>
        <w:ind w:left="720" w:hanging="360"/>
      </w:pPr>
      <w:rPr>
        <w:rFonts w:ascii="Symbol" w:hAnsi="Symbol"/>
      </w:rPr>
    </w:lvl>
    <w:lvl w:ilvl="1" w:tplc="FED4D770">
      <w:start w:val="1"/>
      <w:numFmt w:val="bullet"/>
      <w:lvlText w:val="o"/>
      <w:lvlJc w:val="left"/>
      <w:pPr>
        <w:tabs>
          <w:tab w:val="num" w:pos="1440"/>
        </w:tabs>
        <w:ind w:left="1440" w:hanging="360"/>
      </w:pPr>
      <w:rPr>
        <w:rFonts w:ascii="Courier New" w:hAnsi="Courier New"/>
      </w:rPr>
    </w:lvl>
    <w:lvl w:ilvl="2" w:tplc="A33A6C70">
      <w:start w:val="1"/>
      <w:numFmt w:val="bullet"/>
      <w:lvlText w:val=""/>
      <w:lvlJc w:val="left"/>
      <w:pPr>
        <w:tabs>
          <w:tab w:val="num" w:pos="2160"/>
        </w:tabs>
        <w:ind w:left="2160" w:hanging="360"/>
      </w:pPr>
      <w:rPr>
        <w:rFonts w:ascii="Wingdings" w:hAnsi="Wingdings"/>
      </w:rPr>
    </w:lvl>
    <w:lvl w:ilvl="3" w:tplc="6C1CC944">
      <w:start w:val="1"/>
      <w:numFmt w:val="bullet"/>
      <w:lvlText w:val=""/>
      <w:lvlJc w:val="left"/>
      <w:pPr>
        <w:tabs>
          <w:tab w:val="num" w:pos="2880"/>
        </w:tabs>
        <w:ind w:left="2880" w:hanging="360"/>
      </w:pPr>
      <w:rPr>
        <w:rFonts w:ascii="Symbol" w:hAnsi="Symbol"/>
      </w:rPr>
    </w:lvl>
    <w:lvl w:ilvl="4" w:tplc="C7A497CA">
      <w:start w:val="1"/>
      <w:numFmt w:val="bullet"/>
      <w:lvlText w:val="o"/>
      <w:lvlJc w:val="left"/>
      <w:pPr>
        <w:tabs>
          <w:tab w:val="num" w:pos="3600"/>
        </w:tabs>
        <w:ind w:left="3600" w:hanging="360"/>
      </w:pPr>
      <w:rPr>
        <w:rFonts w:ascii="Courier New" w:hAnsi="Courier New"/>
      </w:rPr>
    </w:lvl>
    <w:lvl w:ilvl="5" w:tplc="A066DC44">
      <w:start w:val="1"/>
      <w:numFmt w:val="bullet"/>
      <w:lvlText w:val=""/>
      <w:lvlJc w:val="left"/>
      <w:pPr>
        <w:tabs>
          <w:tab w:val="num" w:pos="4320"/>
        </w:tabs>
        <w:ind w:left="4320" w:hanging="360"/>
      </w:pPr>
      <w:rPr>
        <w:rFonts w:ascii="Wingdings" w:hAnsi="Wingdings"/>
      </w:rPr>
    </w:lvl>
    <w:lvl w:ilvl="6" w:tplc="D6DC44C4">
      <w:start w:val="1"/>
      <w:numFmt w:val="bullet"/>
      <w:lvlText w:val=""/>
      <w:lvlJc w:val="left"/>
      <w:pPr>
        <w:tabs>
          <w:tab w:val="num" w:pos="5040"/>
        </w:tabs>
        <w:ind w:left="5040" w:hanging="360"/>
      </w:pPr>
      <w:rPr>
        <w:rFonts w:ascii="Symbol" w:hAnsi="Symbol"/>
      </w:rPr>
    </w:lvl>
    <w:lvl w:ilvl="7" w:tplc="95741E74">
      <w:start w:val="1"/>
      <w:numFmt w:val="bullet"/>
      <w:lvlText w:val="o"/>
      <w:lvlJc w:val="left"/>
      <w:pPr>
        <w:tabs>
          <w:tab w:val="num" w:pos="5760"/>
        </w:tabs>
        <w:ind w:left="5760" w:hanging="360"/>
      </w:pPr>
      <w:rPr>
        <w:rFonts w:ascii="Courier New" w:hAnsi="Courier New"/>
      </w:rPr>
    </w:lvl>
    <w:lvl w:ilvl="8" w:tplc="A92CA65E">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AC64FA2E">
      <w:start w:val="1"/>
      <w:numFmt w:val="bullet"/>
      <w:lvlText w:val=""/>
      <w:lvlJc w:val="left"/>
      <w:pPr>
        <w:ind w:left="720" w:hanging="360"/>
      </w:pPr>
      <w:rPr>
        <w:rFonts w:ascii="Symbol" w:hAnsi="Symbol"/>
      </w:rPr>
    </w:lvl>
    <w:lvl w:ilvl="1" w:tplc="39B2B520">
      <w:start w:val="1"/>
      <w:numFmt w:val="bullet"/>
      <w:lvlText w:val="o"/>
      <w:lvlJc w:val="left"/>
      <w:pPr>
        <w:tabs>
          <w:tab w:val="num" w:pos="1440"/>
        </w:tabs>
        <w:ind w:left="1440" w:hanging="360"/>
      </w:pPr>
      <w:rPr>
        <w:rFonts w:ascii="Courier New" w:hAnsi="Courier New"/>
      </w:rPr>
    </w:lvl>
    <w:lvl w:ilvl="2" w:tplc="00AC1D7E">
      <w:start w:val="1"/>
      <w:numFmt w:val="bullet"/>
      <w:lvlText w:val=""/>
      <w:lvlJc w:val="left"/>
      <w:pPr>
        <w:tabs>
          <w:tab w:val="num" w:pos="2160"/>
        </w:tabs>
        <w:ind w:left="2160" w:hanging="360"/>
      </w:pPr>
      <w:rPr>
        <w:rFonts w:ascii="Wingdings" w:hAnsi="Wingdings"/>
      </w:rPr>
    </w:lvl>
    <w:lvl w:ilvl="3" w:tplc="CD6C28A2">
      <w:start w:val="1"/>
      <w:numFmt w:val="bullet"/>
      <w:lvlText w:val=""/>
      <w:lvlJc w:val="left"/>
      <w:pPr>
        <w:tabs>
          <w:tab w:val="num" w:pos="2880"/>
        </w:tabs>
        <w:ind w:left="2880" w:hanging="360"/>
      </w:pPr>
      <w:rPr>
        <w:rFonts w:ascii="Symbol" w:hAnsi="Symbol"/>
      </w:rPr>
    </w:lvl>
    <w:lvl w:ilvl="4" w:tplc="17EE4EE0">
      <w:start w:val="1"/>
      <w:numFmt w:val="bullet"/>
      <w:lvlText w:val="o"/>
      <w:lvlJc w:val="left"/>
      <w:pPr>
        <w:tabs>
          <w:tab w:val="num" w:pos="3600"/>
        </w:tabs>
        <w:ind w:left="3600" w:hanging="360"/>
      </w:pPr>
      <w:rPr>
        <w:rFonts w:ascii="Courier New" w:hAnsi="Courier New"/>
      </w:rPr>
    </w:lvl>
    <w:lvl w:ilvl="5" w:tplc="7C460804">
      <w:start w:val="1"/>
      <w:numFmt w:val="bullet"/>
      <w:lvlText w:val=""/>
      <w:lvlJc w:val="left"/>
      <w:pPr>
        <w:tabs>
          <w:tab w:val="num" w:pos="4320"/>
        </w:tabs>
        <w:ind w:left="4320" w:hanging="360"/>
      </w:pPr>
      <w:rPr>
        <w:rFonts w:ascii="Wingdings" w:hAnsi="Wingdings"/>
      </w:rPr>
    </w:lvl>
    <w:lvl w:ilvl="6" w:tplc="04A82174">
      <w:start w:val="1"/>
      <w:numFmt w:val="bullet"/>
      <w:lvlText w:val=""/>
      <w:lvlJc w:val="left"/>
      <w:pPr>
        <w:tabs>
          <w:tab w:val="num" w:pos="5040"/>
        </w:tabs>
        <w:ind w:left="5040" w:hanging="360"/>
      </w:pPr>
      <w:rPr>
        <w:rFonts w:ascii="Symbol" w:hAnsi="Symbol"/>
      </w:rPr>
    </w:lvl>
    <w:lvl w:ilvl="7" w:tplc="E91A0A08">
      <w:start w:val="1"/>
      <w:numFmt w:val="bullet"/>
      <w:lvlText w:val="o"/>
      <w:lvlJc w:val="left"/>
      <w:pPr>
        <w:tabs>
          <w:tab w:val="num" w:pos="5760"/>
        </w:tabs>
        <w:ind w:left="5760" w:hanging="360"/>
      </w:pPr>
      <w:rPr>
        <w:rFonts w:ascii="Courier New" w:hAnsi="Courier New"/>
      </w:rPr>
    </w:lvl>
    <w:lvl w:ilvl="8" w:tplc="551A5B3E">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0154355E">
      <w:start w:val="1"/>
      <w:numFmt w:val="bullet"/>
      <w:lvlText w:val=""/>
      <w:lvlJc w:val="left"/>
      <w:pPr>
        <w:ind w:left="720" w:hanging="360"/>
      </w:pPr>
      <w:rPr>
        <w:rFonts w:ascii="Symbol" w:hAnsi="Symbol"/>
      </w:rPr>
    </w:lvl>
    <w:lvl w:ilvl="1" w:tplc="E12E2A80">
      <w:start w:val="1"/>
      <w:numFmt w:val="bullet"/>
      <w:lvlText w:val="o"/>
      <w:lvlJc w:val="left"/>
      <w:pPr>
        <w:tabs>
          <w:tab w:val="num" w:pos="1440"/>
        </w:tabs>
        <w:ind w:left="1440" w:hanging="360"/>
      </w:pPr>
      <w:rPr>
        <w:rFonts w:ascii="Courier New" w:hAnsi="Courier New"/>
      </w:rPr>
    </w:lvl>
    <w:lvl w:ilvl="2" w:tplc="BDFE5FC6">
      <w:start w:val="1"/>
      <w:numFmt w:val="bullet"/>
      <w:lvlText w:val=""/>
      <w:lvlJc w:val="left"/>
      <w:pPr>
        <w:tabs>
          <w:tab w:val="num" w:pos="2160"/>
        </w:tabs>
        <w:ind w:left="2160" w:hanging="360"/>
      </w:pPr>
      <w:rPr>
        <w:rFonts w:ascii="Wingdings" w:hAnsi="Wingdings"/>
      </w:rPr>
    </w:lvl>
    <w:lvl w:ilvl="3" w:tplc="87E496D0">
      <w:start w:val="1"/>
      <w:numFmt w:val="bullet"/>
      <w:lvlText w:val=""/>
      <w:lvlJc w:val="left"/>
      <w:pPr>
        <w:tabs>
          <w:tab w:val="num" w:pos="2880"/>
        </w:tabs>
        <w:ind w:left="2880" w:hanging="360"/>
      </w:pPr>
      <w:rPr>
        <w:rFonts w:ascii="Symbol" w:hAnsi="Symbol"/>
      </w:rPr>
    </w:lvl>
    <w:lvl w:ilvl="4" w:tplc="2CECA3E6">
      <w:start w:val="1"/>
      <w:numFmt w:val="bullet"/>
      <w:lvlText w:val="o"/>
      <w:lvlJc w:val="left"/>
      <w:pPr>
        <w:tabs>
          <w:tab w:val="num" w:pos="3600"/>
        </w:tabs>
        <w:ind w:left="3600" w:hanging="360"/>
      </w:pPr>
      <w:rPr>
        <w:rFonts w:ascii="Courier New" w:hAnsi="Courier New"/>
      </w:rPr>
    </w:lvl>
    <w:lvl w:ilvl="5" w:tplc="47E81D8A">
      <w:start w:val="1"/>
      <w:numFmt w:val="bullet"/>
      <w:lvlText w:val=""/>
      <w:lvlJc w:val="left"/>
      <w:pPr>
        <w:tabs>
          <w:tab w:val="num" w:pos="4320"/>
        </w:tabs>
        <w:ind w:left="4320" w:hanging="360"/>
      </w:pPr>
      <w:rPr>
        <w:rFonts w:ascii="Wingdings" w:hAnsi="Wingdings"/>
      </w:rPr>
    </w:lvl>
    <w:lvl w:ilvl="6" w:tplc="AD4E05AA">
      <w:start w:val="1"/>
      <w:numFmt w:val="bullet"/>
      <w:lvlText w:val=""/>
      <w:lvlJc w:val="left"/>
      <w:pPr>
        <w:tabs>
          <w:tab w:val="num" w:pos="5040"/>
        </w:tabs>
        <w:ind w:left="5040" w:hanging="360"/>
      </w:pPr>
      <w:rPr>
        <w:rFonts w:ascii="Symbol" w:hAnsi="Symbol"/>
      </w:rPr>
    </w:lvl>
    <w:lvl w:ilvl="7" w:tplc="8C04F968">
      <w:start w:val="1"/>
      <w:numFmt w:val="bullet"/>
      <w:lvlText w:val="o"/>
      <w:lvlJc w:val="left"/>
      <w:pPr>
        <w:tabs>
          <w:tab w:val="num" w:pos="5760"/>
        </w:tabs>
        <w:ind w:left="5760" w:hanging="360"/>
      </w:pPr>
      <w:rPr>
        <w:rFonts w:ascii="Courier New" w:hAnsi="Courier New"/>
      </w:rPr>
    </w:lvl>
    <w:lvl w:ilvl="8" w:tplc="D1E262D2">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8B2EFAAC">
      <w:start w:val="1"/>
      <w:numFmt w:val="bullet"/>
      <w:lvlText w:val=""/>
      <w:lvlJc w:val="left"/>
      <w:pPr>
        <w:ind w:left="720" w:hanging="360"/>
      </w:pPr>
      <w:rPr>
        <w:rFonts w:ascii="Symbol" w:hAnsi="Symbol"/>
      </w:rPr>
    </w:lvl>
    <w:lvl w:ilvl="1" w:tplc="464AED3C">
      <w:start w:val="1"/>
      <w:numFmt w:val="bullet"/>
      <w:lvlText w:val="o"/>
      <w:lvlJc w:val="left"/>
      <w:pPr>
        <w:tabs>
          <w:tab w:val="num" w:pos="1440"/>
        </w:tabs>
        <w:ind w:left="1440" w:hanging="360"/>
      </w:pPr>
      <w:rPr>
        <w:rFonts w:ascii="Courier New" w:hAnsi="Courier New"/>
      </w:rPr>
    </w:lvl>
    <w:lvl w:ilvl="2" w:tplc="C2748E40">
      <w:start w:val="1"/>
      <w:numFmt w:val="bullet"/>
      <w:lvlText w:val=""/>
      <w:lvlJc w:val="left"/>
      <w:pPr>
        <w:tabs>
          <w:tab w:val="num" w:pos="2160"/>
        </w:tabs>
        <w:ind w:left="2160" w:hanging="360"/>
      </w:pPr>
      <w:rPr>
        <w:rFonts w:ascii="Wingdings" w:hAnsi="Wingdings"/>
      </w:rPr>
    </w:lvl>
    <w:lvl w:ilvl="3" w:tplc="94F612C8">
      <w:start w:val="1"/>
      <w:numFmt w:val="bullet"/>
      <w:lvlText w:val=""/>
      <w:lvlJc w:val="left"/>
      <w:pPr>
        <w:tabs>
          <w:tab w:val="num" w:pos="2880"/>
        </w:tabs>
        <w:ind w:left="2880" w:hanging="360"/>
      </w:pPr>
      <w:rPr>
        <w:rFonts w:ascii="Symbol" w:hAnsi="Symbol"/>
      </w:rPr>
    </w:lvl>
    <w:lvl w:ilvl="4" w:tplc="F8AEBAF2">
      <w:start w:val="1"/>
      <w:numFmt w:val="bullet"/>
      <w:lvlText w:val="o"/>
      <w:lvlJc w:val="left"/>
      <w:pPr>
        <w:tabs>
          <w:tab w:val="num" w:pos="3600"/>
        </w:tabs>
        <w:ind w:left="3600" w:hanging="360"/>
      </w:pPr>
      <w:rPr>
        <w:rFonts w:ascii="Courier New" w:hAnsi="Courier New"/>
      </w:rPr>
    </w:lvl>
    <w:lvl w:ilvl="5" w:tplc="4F5AC600">
      <w:start w:val="1"/>
      <w:numFmt w:val="bullet"/>
      <w:lvlText w:val=""/>
      <w:lvlJc w:val="left"/>
      <w:pPr>
        <w:tabs>
          <w:tab w:val="num" w:pos="4320"/>
        </w:tabs>
        <w:ind w:left="4320" w:hanging="360"/>
      </w:pPr>
      <w:rPr>
        <w:rFonts w:ascii="Wingdings" w:hAnsi="Wingdings"/>
      </w:rPr>
    </w:lvl>
    <w:lvl w:ilvl="6" w:tplc="781A2228">
      <w:start w:val="1"/>
      <w:numFmt w:val="bullet"/>
      <w:lvlText w:val=""/>
      <w:lvlJc w:val="left"/>
      <w:pPr>
        <w:tabs>
          <w:tab w:val="num" w:pos="5040"/>
        </w:tabs>
        <w:ind w:left="5040" w:hanging="360"/>
      </w:pPr>
      <w:rPr>
        <w:rFonts w:ascii="Symbol" w:hAnsi="Symbol"/>
      </w:rPr>
    </w:lvl>
    <w:lvl w:ilvl="7" w:tplc="D944BBB4">
      <w:start w:val="1"/>
      <w:numFmt w:val="bullet"/>
      <w:lvlText w:val="o"/>
      <w:lvlJc w:val="left"/>
      <w:pPr>
        <w:tabs>
          <w:tab w:val="num" w:pos="5760"/>
        </w:tabs>
        <w:ind w:left="5760" w:hanging="360"/>
      </w:pPr>
      <w:rPr>
        <w:rFonts w:ascii="Courier New" w:hAnsi="Courier New"/>
      </w:rPr>
    </w:lvl>
    <w:lvl w:ilvl="8" w:tplc="5C0CC1A4">
      <w:start w:val="1"/>
      <w:numFmt w:val="bullet"/>
      <w:lvlText w:val=""/>
      <w:lvlJc w:val="left"/>
      <w:pPr>
        <w:tabs>
          <w:tab w:val="num" w:pos="6480"/>
        </w:tabs>
        <w:ind w:left="6480" w:hanging="360"/>
      </w:pPr>
      <w:rPr>
        <w:rFonts w:ascii="Wingdings" w:hAnsi="Wingdings"/>
      </w:rPr>
    </w:lvl>
  </w:abstractNum>
  <w:num w:numId="1" w16cid:durableId="1340618580">
    <w:abstractNumId w:val="0"/>
  </w:num>
  <w:num w:numId="2" w16cid:durableId="1856580056">
    <w:abstractNumId w:val="1"/>
  </w:num>
  <w:num w:numId="3" w16cid:durableId="1998607476">
    <w:abstractNumId w:val="2"/>
  </w:num>
  <w:num w:numId="4" w16cid:durableId="1667514922">
    <w:abstractNumId w:val="3"/>
  </w:num>
  <w:num w:numId="5" w16cid:durableId="938148634">
    <w:abstractNumId w:val="4"/>
  </w:num>
  <w:num w:numId="6" w16cid:durableId="82840858">
    <w:abstractNumId w:val="5"/>
  </w:num>
  <w:num w:numId="7" w16cid:durableId="1644699664">
    <w:abstractNumId w:val="6"/>
  </w:num>
  <w:num w:numId="8" w16cid:durableId="1230386262">
    <w:abstractNumId w:val="7"/>
  </w:num>
  <w:num w:numId="9" w16cid:durableId="885064018">
    <w:abstractNumId w:val="8"/>
  </w:num>
  <w:num w:numId="10" w16cid:durableId="1365907214">
    <w:abstractNumId w:val="9"/>
  </w:num>
  <w:num w:numId="11" w16cid:durableId="1930776050">
    <w:abstractNumId w:val="10"/>
  </w:num>
  <w:num w:numId="12" w16cid:durableId="1383601026">
    <w:abstractNumId w:val="11"/>
  </w:num>
  <w:num w:numId="13" w16cid:durableId="1256523411">
    <w:abstractNumId w:val="12"/>
  </w:num>
  <w:num w:numId="14" w16cid:durableId="1109621249">
    <w:abstractNumId w:val="13"/>
  </w:num>
  <w:num w:numId="15" w16cid:durableId="1045830386">
    <w:abstractNumId w:val="14"/>
  </w:num>
  <w:num w:numId="16" w16cid:durableId="710956399">
    <w:abstractNumId w:val="15"/>
  </w:num>
  <w:num w:numId="17" w16cid:durableId="887104354">
    <w:abstractNumId w:val="16"/>
  </w:num>
  <w:num w:numId="18" w16cid:durableId="1771125943">
    <w:abstractNumId w:val="17"/>
  </w:num>
  <w:num w:numId="19" w16cid:durableId="620572509">
    <w:abstractNumId w:val="18"/>
  </w:num>
  <w:num w:numId="20" w16cid:durableId="11081580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456464"/>
    <w:rsid w:val="00456464"/>
    <w:rsid w:val="004A5FA8"/>
    <w:rsid w:val="00D00A69"/>
    <w:rsid w:val="00F86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28C3"/>
  <w15:docId w15:val="{497E4925-E2EF-4289-A399-2E3FB4721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40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102A73"/>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
    <w:name w:val="div_document_div_lowerborder"/>
    <w:basedOn w:val="Normal"/>
    <w:pPr>
      <w:pBdr>
        <w:top w:val="single" w:sz="8" w:space="0" w:color="102A73"/>
        <w:bottom w:val="single" w:sz="24" w:space="0" w:color="102A73"/>
      </w:pBdr>
      <w:spacing w:line="0" w:lineRule="atLeast"/>
    </w:pPr>
    <w:rPr>
      <w:color w:val="102A73"/>
      <w:sz w:val="0"/>
      <w:szCs w:val="0"/>
    </w:rPr>
  </w:style>
  <w:style w:type="paragraph" w:customStyle="1" w:styleId="div">
    <w:name w:val="div"/>
    <w:basedOn w:val="Normal"/>
  </w:style>
  <w:style w:type="paragraph" w:customStyle="1" w:styleId="divdocumentdivSECTIONCNTC">
    <w:name w:val="div_document_div_SECTION_CNTC"/>
    <w:basedOn w:val="Normal"/>
    <w:pPr>
      <w:pBdr>
        <w:bottom w:val="none" w:sz="0" w:space="8" w:color="auto"/>
      </w:pBdr>
    </w:pPr>
  </w:style>
  <w:style w:type="paragraph" w:customStyle="1" w:styleId="divaddress">
    <w:name w:val="div_address"/>
    <w:basedOn w:val="div"/>
    <w:pPr>
      <w:spacing w:line="380" w:lineRule="atLeast"/>
      <w:jc w:val="center"/>
    </w:pPr>
    <w:rPr>
      <w:sz w:val="22"/>
      <w:szCs w:val="22"/>
    </w:rPr>
  </w:style>
  <w:style w:type="character" w:customStyle="1" w:styleId="divaddressli">
    <w:name w:val="div_address_li"/>
    <w:basedOn w:val="DefaultParagraphFont"/>
  </w:style>
  <w:style w:type="character" w:customStyle="1" w:styleId="divaddresslinth-child1bulletspan">
    <w:name w:val="div_address_li_nth-child(1)_bulletspan"/>
    <w:basedOn w:val="DefaultParagraphFont"/>
    <w:rPr>
      <w:vanish/>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440" w:lineRule="atLeast"/>
    </w:pPr>
    <w:rPr>
      <w:color w:val="102A73"/>
      <w:sz w:val="28"/>
      <w:szCs w:val="28"/>
    </w:rPr>
  </w:style>
  <w:style w:type="paragraph" w:customStyle="1" w:styleId="divdocumentsinglecolumn">
    <w:name w:val="div_document_singlecolumn"/>
    <w:basedOn w:val="Normal"/>
  </w:style>
  <w:style w:type="paragraph" w:customStyle="1" w:styleId="p">
    <w:name w:val="p"/>
    <w:basedOn w:val="Normal"/>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divdocumentskliSeculliCharacter">
    <w:name w:val="div_document_skliSec_ul_li Characte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paragraph" w:customStyle="1" w:styleId="ulli">
    <w:name w:val="ul_li"/>
    <w:basedOn w:val="Normal"/>
  </w:style>
  <w:style w:type="character" w:customStyle="1" w:styleId="spandegree">
    <w:name w:val="span_degree"/>
    <w:basedOn w:val="span"/>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900</Words>
  <Characters>5133</Characters>
  <Application>Microsoft Office Word</Application>
  <DocSecurity>0</DocSecurity>
  <Lines>42</Lines>
  <Paragraphs>12</Paragraphs>
  <ScaleCrop>false</ScaleCrop>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Aby A</dc:title>
  <cp:lastModifiedBy>Abisola D</cp:lastModifiedBy>
  <cp:revision>2</cp:revision>
  <dcterms:created xsi:type="dcterms:W3CDTF">2025-02-07T04:12:00Z</dcterms:created>
  <dcterms:modified xsi:type="dcterms:W3CDTF">2025-02-07T04:13:00Z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17e14859-29b3-441b-a9dd-fdeede621591</vt:lpwstr>
  </property>
  <property fmtid="{D5CDD505-2E9C-101B-9397-08002B2CF9AE}" pid="3" name="x1ye=0">
    <vt:lpwstr>oIQAAB+LCAAAAAAABAAUm8V241AQBT9IC4GFSzEzaydmZn39ZJbOcSLndfftKtlGMQ7iMAHmMYEQaJ7hBJL6sSgCCzgs/GC6XETH7LPKyVlKep4Hh7ipnin8xXH76mCvcLRNpShjdXdckYS3EDGtusFLAFXFbM65EMshHNdp4bKxDZqD4CQgQ3/RtExJB/ab18IuHA/E9Cze6eG4OiJtO2FH8lmfU4MpvDLqVT2XLKrm2GXL8+ub37Wruo/robS</vt:lpwstr>
  </property>
  <property fmtid="{D5CDD505-2E9C-101B-9397-08002B2CF9AE}" pid="4" name="x1ye=1">
    <vt:lpwstr>vCTXJ645ydS4e06aJ1PwI4j3VYN1WmbQFp372ZGvCwi67yQTeaydMw+GqXfHsabViBFnVQaTMP3GkzrV1OdFXl2PZeRmDCpWtaSq3pELhfz1Dl580Nyw/STeC0BnkSZiSxKXMppLyCW92o2RxnSd+JWD/6K0pxbt7wF4uso35ETxl3yCduVTXrEuSwb1p4cEaHkR3bXreAj56KwVHvOKg2WjP/dakwbZr+mZsByA3vVXNpIZPz7CmoVmGt56mjx</vt:lpwstr>
  </property>
  <property fmtid="{D5CDD505-2E9C-101B-9397-08002B2CF9AE}" pid="5" name="x1ye=10">
    <vt:lpwstr>hifkadstLkXK9rzB/ozGuuBUWJ5Aa+RVbGQhP5gue1t+GGnKH/h1oVt/tMWxNb8iDOqDlGT+0LtM4Z/8cirKufD5dCoApjCHX/gsGD+IwB/NN4j6DS9eXv9IKemp1aMn1kxvFngRvQjFk/XMWZYq+qh9DUNu9P+/preY38nvDjmIwmRv7CUjdz0rMwexX2eRHtzCKnFXYSO+v7K1dW1hYsv7KFR/cFR8fevUz9DlKoSjmqZPwZeKrWfyg1ibG8G</vt:lpwstr>
  </property>
  <property fmtid="{D5CDD505-2E9C-101B-9397-08002B2CF9AE}" pid="6" name="x1ye=100">
    <vt:lpwstr>S18SIafeMpvcC0O3sAZnRjaPGew52GzznLSDE41mS5XiexU3pOeof3lUX2U5jjUbvWv/J6K0C5cmSjB94ywn3xGR7Ph6w0Nd3HZ5oGpIzxCGwdwzezFGYAV0FAa/sx4KFnp22zpZjAZhdCIxyzyVYi/QvwzAPh8AyC7KOoKvW9xvMw+ZzdpvST5XJit6p68kcg47EazRpM9AJUnWWhHJTi5vfYJj1m3f+MYh3ILsFx3IX2CemRabsXnUjZcV39X</vt:lpwstr>
  </property>
  <property fmtid="{D5CDD505-2E9C-101B-9397-08002B2CF9AE}" pid="7" name="x1ye=101">
    <vt:lpwstr>HxsDTIHAWp9ce4uWN4MhXY+0k7Fy3+wBbysmCGUCPenFOmNE+bsojAnxihZmZFJWC2/P2hQ0RzyxpbEn6JHxK9D2ys2O+0XnfxHqlAF9QlZofuYtMu6bx4FNXUAYZTj2aLphOauM1LVoM349tXyy1bY6ARfj0l/HovXXhuaV4UJQNLR2saMsHrazzmO3FWxB7KwFqLPwNyCf60P9ndd82UBKw364KJLl3zl0o6KLU93BuPPz/hQMY2OlFsLXKqd</vt:lpwstr>
  </property>
  <property fmtid="{D5CDD505-2E9C-101B-9397-08002B2CF9AE}" pid="8" name="x1ye=102">
    <vt:lpwstr>gGaPD2W17gdWPN3rVvnatWCPFmUQPo/GwE4R0opX62RnfDrvzl34/6EWSil22L3iGvLexmjnyKlzKh3TDOIf9vpsTSn/UtoLdbE2qIBPfCanreQBiGLqS+cfQBzUW8fjxO1kQhW9EP00LInKCMaFRqMztpTC7HRNASHRCqCzUz5+2H+RSu73Bh8UHLof/G6pUFIN6dVlQI1v4gAhBUXOuQYPFFmoSsSBVG7ZsTzKPXPySVfZB1uqlUheq9iHd1+</vt:lpwstr>
  </property>
  <property fmtid="{D5CDD505-2E9C-101B-9397-08002B2CF9AE}" pid="9" name="x1ye=103">
    <vt:lpwstr>JLzrvJBVhxslmnlF67koRcSp4VU8knEcZ5WY8xy+taH83K/lCXR+wVgnyvdBoPCsjj8OGOy8suu3TgTzYGD7Nw8ZkXZjYc+5UWvChGERTPs7co6vVahoaNFS8n9SbMe2GVY+hQ60Na6Ogrmd564ljiKXPxFgWXg4m/ucnqOuH6AsxX3A1ql0MHMqztf+sD7NOI30dFCJgMBxFUHM7OUPMxM/HiVnZoC8Vb8UdoSG9MJt2l3XVq/uYVN+NaWIh7+</vt:lpwstr>
  </property>
  <property fmtid="{D5CDD505-2E9C-101B-9397-08002B2CF9AE}" pid="10" name="x1ye=104">
    <vt:lpwstr>v/CiAY5+a3feGe+6yHsxB660dGkFfBhKe+Ld1sezZj7I3BFRm6e26danw8oV4qrp5KiVD7TozT+zhB+B6+Sc7adSC1rooatebXEpJMZkIvLf69tDjM0QRoM9I8sh+vekRJ1q+TEa4fiMkSi2I/Pqm7uUG6+jMnO13aZxvLH74Gi386V+tMphmD6oIRtsrlOXZgChYjzX814atVurRI7QAi7bbUOyGvIMzlfOeYEk4omElpKXt+VnAPw2vcv3Krx</vt:lpwstr>
  </property>
  <property fmtid="{D5CDD505-2E9C-101B-9397-08002B2CF9AE}" pid="11" name="x1ye=105">
    <vt:lpwstr>E9p6I7EtKzQ9FGU89GxEW/vHO68ztr4206cXCA+sYE7vHUcbtIbMeQ/qKJsQV8FGS1K+H5LWf5nsGl0t9hpDvWKMRJHXtJMO8qxkmwy6bBU2mk8UDXne91w0dxxJZk2psYn9ckCaazM4TjrI/bUb9vOQ18qIfdT0yrGYOKmZjiyhLC/hXlDMY3fJM9zHc7U4K5PsymmOgk2dogmlK1fTqPnyAD9YNWXGgIOxQCfgkNP0eoFrsVJ7RiYbH7t2+vP</vt:lpwstr>
  </property>
  <property fmtid="{D5CDD505-2E9C-101B-9397-08002B2CF9AE}" pid="12" name="x1ye=106">
    <vt:lpwstr>uouLpv9EyaZoWtzGMnx7cmJHnY8IUSGn76/cOJ6ZU0ECpex3ksBusnfsvVgQ7xdg7bS4Zcad5t778hfrySBHv0Qsh3SjffBoGR/9rCLdIuECmiR0wwBunkq/cUwweuskO8RnW1Hou/b23kZ8CsgxSfYY4HJjW5u8Xx+SM/mxzbJmRG41EKuz4B4T16i2GZJD4bUr47GkLWRmikNo/XEjh1Y89AEUYxtliUKpO+U9n25YcCiifxZkYwR4+QMQ666</vt:lpwstr>
  </property>
  <property fmtid="{D5CDD505-2E9C-101B-9397-08002B2CF9AE}" pid="13" name="x1ye=107">
    <vt:lpwstr>xcWU9HsIBV+0qVfCH80Ri1OKze8s0I02eD/TcEgEMzGL4QKRHaUVz9npJSLihHHngmnJ+/ACegfAKavPu/eZ2O1eZJkoDw/yy3KGiDI99s2XSbc30o/qPB+JAxgrPBGxKWHp8NFP1QkoAff4Pj/two3db1C2qvJlFrfZM9M36PP4tg+WBqLxELePwBxEd39FHERDMGyKke2SjMnnyefuPjqjoERlXH1VFH+7CXK47ERu5q3ZFDDCb4tNJIyodlR</vt:lpwstr>
  </property>
  <property fmtid="{D5CDD505-2E9C-101B-9397-08002B2CF9AE}" pid="14" name="x1ye=108">
    <vt:lpwstr>JL3ew11Scuzlkgt6xNV6SiE1xnNw81N/PwkVJMMQJiBl315ZcSFOtaRW3tHPT+y5jN/AHdNZV1tN1dviSxqaUR1lMi2g1SzYCKCgwBhwbjb01AqDEP/fiNV9RxGnkhvnwxXadZsU7IWaAHJt5SdA5WgQKe5jADxseFqFRt8SK9gAkGlsrCZT2BNGzHkjdjyEm5H9A47kEmAXZV5aVmT+XYT0cXmt6lfeGdE2cLl8VYsVHzXRDoP2GDEYWNWBgID</vt:lpwstr>
  </property>
  <property fmtid="{D5CDD505-2E9C-101B-9397-08002B2CF9AE}" pid="15" name="x1ye=109">
    <vt:lpwstr>XWs+4yZOWZvtfjk3teLlmoDBhXQRQdDK+o0d/PmC6563tja6CWh1YlewWwzz+rJ+4wfpzndUHlOYYtmNt3LoUZxpVSuYkqUMt/j02ELsGudbImVIPv3gpp8hh+9uHhQCkvpIvN2C/AzZXW38WHcr26meKhiKPGQb9EUAWFW1ccVV0D58Ys7B3JpaTIYBkdKwI98D780rE7hto85opOkCdUude/Q6PyeWXhGXhmnjmjIru+Ju1eYJyZCDJb0QR6d</vt:lpwstr>
  </property>
  <property fmtid="{D5CDD505-2E9C-101B-9397-08002B2CF9AE}" pid="16" name="x1ye=11">
    <vt:lpwstr>lU+/IXG21Fifi8wQ5qRkGoYrI1Sna6/e1OlZKHhIENCULM9YzGpPfMv8EnyODRgDjlJKZ04bpdI6thb5FB+toNBJoRD0jNqvzMdYiFhfeA8x1XrSvukn4zgnwHGgVb4G6zIJPx0qtEN9TEziB0loq/WFnk10X5asWxJKSC+LkT4t9+OX1gczJhZIB3S4WFuJe5FkA/mNKbLQyDl9gnq/AIcARbdgTKXMIb8ZMVqrTTMTbqcXiSOqdXkVTyIhh7D</vt:lpwstr>
  </property>
  <property fmtid="{D5CDD505-2E9C-101B-9397-08002B2CF9AE}" pid="17" name="x1ye=110">
    <vt:lpwstr>0pFj4gnPYqHmcZJ6KNMQtDPpIjqt43FsQhKLc1VW1pYtFrfUB5r0c9U7g4FG0qohkYlC8kNmYIX0KoSyzaRBVuaP7Gqo9wRkS0XEniSY/QF0oWX1E2tFCjvVfy0DM6TOERD/Brrr8Nc+mrhl4dWzW73qiOmqkxYyF4LhJCyCwCnTtMrgxJse4qaKQABfQM5LhwYohzSbuLDpEgrnLMthXdq5MGiz/eN6aO53QZIDimM1AoyDRExrzMPEzcBL/AO</vt:lpwstr>
  </property>
  <property fmtid="{D5CDD505-2E9C-101B-9397-08002B2CF9AE}" pid="18" name="x1ye=111">
    <vt:lpwstr>/o/2js/7o7g6a+4orz8JlKsfixmJ+0Yz7HR5BPsGwg4OqfXcxdqAMquJ2YV/hJ2FIZQYcVZMqpoMEOL8AM9KJJZCVfUcfc9kINaD1xWPN3qrKcBiZ45Og8+jHq0HG49afLRFqKi0VmHChVKlhzRPoQAgGvaFzJ2decBG6mGH9dsAixFSS5rUa4VndGjb1hD0TfELpn7oVqvfEPdCSaGe+ov29lPbdvdLWVrz/lD8rQDaFxMZ35kqQzGgcyGWpuc</vt:lpwstr>
  </property>
  <property fmtid="{D5CDD505-2E9C-101B-9397-08002B2CF9AE}" pid="19" name="x1ye=112">
    <vt:lpwstr>a4pcU3jwCoVwaEE+dNQPZlGIRX3A+mbzXjeaU65VkDhMKNbveKJeUo2HxwmJQHT3CE26pt2ObMH6pEhs4RjFkRPqerhey74bfZT/xuCb5LlDvsCuCl1qfLupZbBhvBPtWKOke+DMoKvmYsJhsRSnIQXHMb9LpUKmf15wZLr6fioNProduCgugPTJ6llCe+srvdM1rAnxnSzKqPvvElNpz9M/vTdkI2eoOcz77/1FWVSnfUb5P9reFnyVJme9IQ/</vt:lpwstr>
  </property>
  <property fmtid="{D5CDD505-2E9C-101B-9397-08002B2CF9AE}" pid="20" name="x1ye=113">
    <vt:lpwstr>UkIYM2q23cj80rzpONyTjGIzvpWCgQKzZuOXl/D6Un+dwFDL3j+DIqdw0/dnsiWPpqX7TlWS7C/k8Kged/lR7t09yc3o6OfFt9cQMVgv9JBXIeXdyKr5ULP0kGD/YCueBFb6bpTe/qoiG/xNr2XkqGl4xWR4vWqH0l07lsOV4tWsWcCm/GGStRgnmBAP1sMZegGRbpj2dRY60iB4sJIelLH8LVhzpJIhNMU3Zs3nQwC+ZBJDcelk0TdAKwY92ZZ</vt:lpwstr>
  </property>
  <property fmtid="{D5CDD505-2E9C-101B-9397-08002B2CF9AE}" pid="21" name="x1ye=114">
    <vt:lpwstr>hIfN96EnzST5cxVXQR8vITjGW8DujVOBfC7FC/qdTvFz++3hdmtDx4U1a9adQK4qmCR/p2Dje/nGWWlW8CTkK4nx/5DZ6dgEJpmLdyNItR0Ujf7z0TOsuwF+CPkUC/z9dd40s90jiTsk9xOAn5yjXtRZyRxCtkZxt4T/YEZN05rPZd9mKfUqycO3bi7WCobPdY7zooWWcoMgBO/fQqi3KkXYTww9wfH7/h+E1ltHags1YE7A0bui2AQlLChmEfQ</vt:lpwstr>
  </property>
  <property fmtid="{D5CDD505-2E9C-101B-9397-08002B2CF9AE}" pid="22" name="x1ye=115">
    <vt:lpwstr>JVOG9F9nP4No4sRFB/k8wSTcVTDi+2DbWvOd8q5LIz5/FzyP6BNfg8kMznAJKxtf4sensND2O8J418syul0lHVmt5mUqBKKoZQmt4/YDbDxlteTwar0cTa5/vjNL2PCcV6ju3nhdSAgps4JkNNLfe3B6f/t5tyS189YTxwNFGzet2bQcb8ZrlKDarvjeIH59JD4hIdlfxJHIitHm6zq5Sa6XGYTs/l2N8+YhloJGgtte7kIZczJa8PJooEy7dij</vt:lpwstr>
  </property>
  <property fmtid="{D5CDD505-2E9C-101B-9397-08002B2CF9AE}" pid="23" name="x1ye=116">
    <vt:lpwstr>C7Z0NH617jrkdcioIL7iDYUGXPNtLJqT3avMSLqqorBcNpDth1PpXKhFRoqQBBfrxmYJZl3b72kfplb0o0j/n31NdQF7YBN8BZ+jATgsVb28QJw06lD5SMQ5LzSny0+LgUxa8KM45/EZpU1He9LOXzSdUpcmOHCuWDNDTiUmQYBmtX7KblJE6fcEfO8Xh76v4HjkvcwtIh4/e5zaWuwMGst9AoC26zdFJ6fB+OZ6SAtkkthyMl73F89Frw1cxMI</vt:lpwstr>
  </property>
  <property fmtid="{D5CDD505-2E9C-101B-9397-08002B2CF9AE}" pid="24" name="x1ye=117">
    <vt:lpwstr>EZZUwMmdqB9wQlaFueb1QQmzIULb+NfJlKkKYuj4U/ibsUiVdl7twbxXFydrzA6d8/Dp1b6wOy0AralYnHtuo5m7z3o31KiAQ4igb7mjYnrwUTOkNAWKaSf0f9LWRc3Fh4qnS/HTeU0/uXiozDIXWfSTBASZUS8XE0a7NyQkTa1ypA1ZsvG3izJtzxy+D5A2Ph2lEHGi1TaJTDP4gzWdferWFg7jO1Zm42G+dAdjPrPegFtWsPuweQAMM856qDR</vt:lpwstr>
  </property>
  <property fmtid="{D5CDD505-2E9C-101B-9397-08002B2CF9AE}" pid="25" name="x1ye=118">
    <vt:lpwstr>fJIqTm5G5a4BkfyhekOCVdxCDeW9jhmiOqXxo0zMUZLllbCbcC2m1TVlf11I/V4Zjrnu6PgUpHFmpVgSofn1W0Izo1hSvGieYSXArcNBfUDilTUi/jxu8IR1FvvAqrNAy5hi1rjfRgnDwbc0WDUlP6D00avU+j6opsU4Sd2FMs8hnDxeg3n/wzq+yFp0v1IQMfkcTTF3ONTiG1LMIt6WTcDVZP9U/WvKblCxPy9K5Q9KrR+vy/H5WPYekFH/M+z</vt:lpwstr>
  </property>
  <property fmtid="{D5CDD505-2E9C-101B-9397-08002B2CF9AE}" pid="26" name="x1ye=119">
    <vt:lpwstr>sIXqtnCaI/V6XthTgTtTPA7/5+GRoDaUg2oVjvn4ZsD4H6x8fcW2ginOO+CCi1yjnNJa7bcXNP03/K84+v3ZCvVW25wHOEDRhzqA8qWCt/WX3NmwL7Nd3a51kfOF9Z5NiDRSpa663GJnZp5UG0eyuSp4RMaGyO86KIakZd1eKO2X1WPMBvH5z34/2XJQ2gOLfTsh+ct4ghxDncG+8joDB5/BMmRHbhjlobG49cJnYb+lr8Xy9sPMIljsIoWyTxT</vt:lpwstr>
  </property>
  <property fmtid="{D5CDD505-2E9C-101B-9397-08002B2CF9AE}" pid="27" name="x1ye=12">
    <vt:lpwstr>WgeI+NM2JP1sLz5R5ikb5HjlXtWJA2xxjoC38dfUK/QTf9VfhOU7JqTl6//1+lU6ualEMgytByt3aq1Bx4oMT4vj7c9Q01HF7VHL51OhW2xq7SPiQWLKF5ksBKF6PTMRlmhDYEZPeH1C3LfPqb8BlP6qT6q2DTPMgBDX+UxbkyWr4hM/9MwxTnK1OWLAVdFEWz/lCdWf9w8J25w2VqlH1W3g7RXzT3ZY6Mhs7ZZTlRIwnNsZddrZfEr6vrF2gmT</vt:lpwstr>
  </property>
  <property fmtid="{D5CDD505-2E9C-101B-9397-08002B2CF9AE}" pid="28" name="x1ye=120">
    <vt:lpwstr>gY5W43Tob68HvrOGeZAhXhKCKBi+hdjNFH9PYraKmr8XdggZMD2Bd81L7c2ipdC730D69ML/uxBo7U+WyUL+O6Y1X60HVyhuwyohuVUD0PfwyW4M5T4uizPpoX1bO4zAxm5JkfLvkVixhGTJTFLcRCHglH5L99OAA1NNWzMAXYQqhZIszYmqnsAEaXyZUX/fRllQhP5dxW1E4EY8eRH/mat7KD7ZIYOKkizL2YtNrGpEoSsIDNfCd8KCfT5S/Q0</vt:lpwstr>
  </property>
  <property fmtid="{D5CDD505-2E9C-101B-9397-08002B2CF9AE}" pid="29" name="x1ye=121">
    <vt:lpwstr>V97h/IlwgwzhHLQdZFIp+Fv25X4zScuY2BlWR/V+0HRoqjYIM+gMHLyZDvaiTmGs1faaJGc9VbqCm3+wNJ+k1ROVeTD4p0YRaVyTyCJ+6pge/JvKFm0Cklk/zjO7FusyBKSddW4H97WJKNi9whbnvnKsg9Cl+v3IIw2Yxgr08Vy4DoFbAScoyQAhBjfA+7xK5X8tbaqnHpOeI4Xr8McSn6pKuBnsFKxc4ZQLwjoe50m8hg57090tDdkKiSDmSms</vt:lpwstr>
  </property>
  <property fmtid="{D5CDD505-2E9C-101B-9397-08002B2CF9AE}" pid="30" name="x1ye=122">
    <vt:lpwstr>R+KOVhcprtsHnqFb3j1J4NvmBGaRC4bW3sDfbh9b3mPsf7/43dLofCGBoGHAGc57FpYH8c867vFmaIi8VUlvHqnn0Hw78g7f9moJhZnt7ppy2DD4sDO503VA7f0WYywOjdjZ9W0bM9leciJu0xzy9Wrx+oevejeg7lawV9MTQBbYw5ynKVuUs3aStQ3f+i4vldpngdcw4zmHCEP3ZBMYJUUxOCmi6h18A5zlVjU0rFRdL2S2atygOdeqBr6aS/6</vt:lpwstr>
  </property>
  <property fmtid="{D5CDD505-2E9C-101B-9397-08002B2CF9AE}" pid="31" name="x1ye=123">
    <vt:lpwstr>YgAFHWXIOWjqx4MePwFDgdFbAJWK4tJx8WXObtx6tWK4U9pEbJ9VphUfcZhG1IKPO5KNaaos54xCk64mCoB9bSIEBA3HmgQPmTqrNm3//ybNdhX8orK6tuJ1Xzxuc8A9CqNhM+PhFvhNkzKIC9l9aO1HvgRtwvtYrRmaegyghg9WF2Oqn7ojxPt+UfQyS8rkD4+B9fYBoEELgnHJGFag1M5amZSfLDurArzzJVa5GWNsuFIfVMIOVVM909vWKXB</vt:lpwstr>
  </property>
  <property fmtid="{D5CDD505-2E9C-101B-9397-08002B2CF9AE}" pid="32" name="x1ye=124">
    <vt:lpwstr>WCZ7P+lVwWPKCSuS4WpO6SKfeq2v22yK0n97pOxIzUMqCOKPWVhrwP1YMNURN19u/DmSJIxQbUR6bvg53Jc4OHti2NOytW9xoNr7wiF1nB+Piym9QAkW0sPFpvBp57icUMOBjK+IFF0+9L2eRYGcECAQ0ZT2IAnzl+V/drcxMvwptHhie9KeciU3Her3o6/3z4cgY9G+Xx90/vyuz/IEy5MlMTOCW29vz3G3Lc5cA5zKC1hwu+G/C2TXXBLbGRv</vt:lpwstr>
  </property>
  <property fmtid="{D5CDD505-2E9C-101B-9397-08002B2CF9AE}" pid="33" name="x1ye=125">
    <vt:lpwstr>QfZyYN2JAxPPLfWO/CzY2unaKNuPFkAXMwQeWoIjQe2Q4YmqpDRwOyHExTH8qo55NcDv+3jLWtjb4c5ElodTX5dyJXYvdnvgAjRFDznPvRqo9///INRLXbHL8QdCqXsKceKNQ2kjdk9H7K6HbuUrXcGv3M3IYB1fcmCQkvzPm9DDasQrsILw4aOp/18I+M6999FK9rdIoF3Vc0VoPw1o5M8FCNTSspDTmWSnRYGjCHzFUziuT8o85YBYMktInym</vt:lpwstr>
  </property>
  <property fmtid="{D5CDD505-2E9C-101B-9397-08002B2CF9AE}" pid="34" name="x1ye=126">
    <vt:lpwstr>P6yjFYpgtxBRaK5gvCZ270jDFjZDYOTd3PsMz0ddJYtlEGHCONIJ+6yMNa+jVO9BOuUvpK8cvKPXZD/D0iuCFYhgpZVelijOs8mzAb4CgSsthVIr8gzjVqL6ORXUdWoEKtvAf9lsHZJTsMFUvg0wnDTBdiaOVSNMJpHLKfKzk2GdTY9sx9eQ7sXeLbcAz8vz2Nly7pU5NjarfyRM9uLhffhZ8At65EkYMxJyrg8nYvQ8oycxf1RPx5Flb/jo/Sf</vt:lpwstr>
  </property>
  <property fmtid="{D5CDD505-2E9C-101B-9397-08002B2CF9AE}" pid="35" name="x1ye=127">
    <vt:lpwstr>prnw5qjSW7AQ+MwL0zD8WTE4/WxasO/upzjzLl3nzSvvo4ETU8NwUnSt1CD6Ua0niUT2WYY98Kw7MLAwQg4sRmOMeJPNL2EsIGUfPPFvspxzsilXGxokgMJerIz72auqnES2xTvOsWS1LyVTjcjEOx3DNwURBQIxHIxbXsJGgcVvLnpT3y7jxrkIiolPassa1O3xS5d3/tS4ZjEgdcItS0yvm1QR7NNvCxt7Xk4Y/v1nb+KIxHOQVpjAtO02gzo</vt:lpwstr>
  </property>
  <property fmtid="{D5CDD505-2E9C-101B-9397-08002B2CF9AE}" pid="36" name="x1ye=128">
    <vt:lpwstr>wQBeH6yVAad1YoUeMFIUM/7a0lXnPMurPLiqwv1R7FG9JGhMvgMYLC+Eha7h9oEp5ygdiCjnZLm+DtpLlO8sRjZ0zxak95M1yC9F3QWMutB/DRmaNgms4uZNa6HEcrwvwpilsG1/905gCazKW86wjiCiqwchf3UMDvuwle5V9JoP6m6Vn0PWtaKwF72KHuUhyFBPHrbxpecc49QpHBI186TXVzY7drRt4Y0gJQc3lqkDI3HQVh7yxJABa1mOS+V</vt:lpwstr>
  </property>
  <property fmtid="{D5CDD505-2E9C-101B-9397-08002B2CF9AE}" pid="37" name="x1ye=129">
    <vt:lpwstr>QHC3fpVN3pZHT9YHSjJXrTpk1fD0cn2g49qwS9/S1VWq6YfYO6mrNs5130QCCj12C2rnlesHoZTQntsNnOnie64ju/59vBk2WwkH0U0NiFi9LtkP+EhmOh3tLaL6hPbUeLUWLGcahXta7zVGcPwS6Pp20h49pFJahLcMCjU7m5E7PNzzaXIMKLGQUEH1mUX2ih7nP7iW2THLZg/jEyuC1pkgr5v4OnXGFBosNkszMyKsiJPILwaUEfJbgut11RX</vt:lpwstr>
  </property>
  <property fmtid="{D5CDD505-2E9C-101B-9397-08002B2CF9AE}" pid="38" name="x1ye=13">
    <vt:lpwstr>8dIEVO8Dqp7gvIec38cKBrQ3VPp9C/vpjl+uoDVPziuSeHXi/cgcVp+XDGv8GsHrULKA5KbYzbHwrmAnasWM1r7DI+eOKqFO28WnF5zGl0DKDfpiABtWB+RYhzAflMyG/cEEF1sSRsAlkurQoK685t+4ifC3GVk/waL9sJ4ZY1ZG5zTo8d9scQPx1ognzd+Uxn5mnqqf+QRjFb1eLocCVJBw7w0AKJEf40s3OIG+g2GC0FYfVfuFvGI1dOvUh/H</vt:lpwstr>
  </property>
  <property fmtid="{D5CDD505-2E9C-101B-9397-08002B2CF9AE}" pid="39" name="x1ye=130">
    <vt:lpwstr>TbOpi4noEmuvGGlpKQwzmlGEiknVfo6vm30gtOkyd86fWk0Z+eDY6pjbqieB6FW/JdvX5X1MwWKgJp354noQAmgbiUOxyebxsRfdqGvISi89GReZogPMxXxNx8BdDMe7oSj3tH1ecgXUcJeXu1/zHgYEq/t+pNqioXx15KNJ5lQgj3cgXhrnGQ4nKhIOgYOfhp7x2Rel7mR56RuROzR+AL3KmOvohSUY91Iaiv8u6CxNL9bI2VzAIh1WHenbHD6</vt:lpwstr>
  </property>
  <property fmtid="{D5CDD505-2E9C-101B-9397-08002B2CF9AE}" pid="40" name="x1ye=131">
    <vt:lpwstr>VnmoykeEc0ewLkTxpBzPRl37COq9hhOAZQuKy44JxMKyHQ3jnTSlo8dWI4QgUzwfz6p6PuBRW3uLPTMOxXGQkK8rTQDh1mYy8zMBkQPRfJt50NVsIRfpFWePth8jrqsruPpQqVSiUfjysT80L4tvz6+a/J22qmi8s1xQfAjoG2q/EKqmq4QMN5l8CqFf+ngFTqUQUj9NpK/qnzOmGR8fHWcV2xSgC+Zf3uXawzU+yl21zkcwBTpftP/v830ssSH</vt:lpwstr>
  </property>
  <property fmtid="{D5CDD505-2E9C-101B-9397-08002B2CF9AE}" pid="41" name="x1ye=132">
    <vt:lpwstr>OKpu29GoMUz0o1qU8fRKWx6NoCshgyOxcNuZTtEObmR6wWFIOqj/4/8riCOeKyUP9UZEu2TGyNTgBWuswh/+OPqDWcekVrhr5xjVSq42qki0rGkF8s7wqF1WiDAyh5cZKhnzgQYGZYvb44AzPD43QjILwc+rJ6Ojdis6a8xdBOznurJQR7zqx29ioHcSLkZKosugbir7ijl2ckJU3AxQvY73jF2TGlZPra0mPsgovD6L68XEtKU0MOk6J0cdp9l</vt:lpwstr>
  </property>
  <property fmtid="{D5CDD505-2E9C-101B-9397-08002B2CF9AE}" pid="42" name="x1ye=133">
    <vt:lpwstr>VYb3U9SWaN9U2Yr6RHUgzeMlLNJ2fMp/eRfzQvA3LGk6cvkoA18oTRw0YZ4/a3rV6jotG92/LNC8KQIMlvlPp4QSRJc+HnGPHuD/sNiNXBhFqou0/uSuyYTFQha7AHjzYs3tHu8sP6mvTX36Vt+AncAgXcmpOcb8KWzaTZn5gg48tghYs4cHv6mDY6qrfGEGiNa5VfJt8GMI+l4BbTvfXYB01IQQDAAD+QR5koTzGTUZSrBNvtNvkjsXG8OvzJ7</vt:lpwstr>
  </property>
  <property fmtid="{D5CDD505-2E9C-101B-9397-08002B2CF9AE}" pid="43" name="x1ye=134">
    <vt:lpwstr>775n1Eeg5KOIBGbaltfZSI+mnkSN8B6ZOX+ahqxgFdQsPiQUbgBLOVM5nnvShYyrggHiHzIFWidKf6+uad0NhRoLmdQMuEPNsGjewQB8jBwfugiWOlbe1MaktQiBkssevLYJX2ekGdxJUxGpv7Q6Ds+hh42F2uz4L9AfYilzmghAAA</vt:lpwstr>
  </property>
  <property fmtid="{D5CDD505-2E9C-101B-9397-08002B2CF9AE}" pid="44" name="x1ye=14">
    <vt:lpwstr>I56XFdD2jCJqhFFgiHOsemJiAZPje+x0d+/MGSYZkwIwwN4tDbTxp81oLxaEAgDdSZoaiJcJ0BnFhy/cz/jveRsro52DgJsOXby/gsnGeTtwBfqVtAyu9Wkiv8SE/4vOWPYFuJWT0F/jE07jSt4KkLdbWlpxd5zZYgF8kpsZKfm6fIYMed6WXBKT7LAMXm6g73aSuxiCE8jIFyg3/Ua4YT8gdW4/Y10W9sUNlkKTLAUn703cxY3iUquPYZjFcih</vt:lpwstr>
  </property>
  <property fmtid="{D5CDD505-2E9C-101B-9397-08002B2CF9AE}" pid="45" name="x1ye=15">
    <vt:lpwstr>HWPm/YKWAZKYT2eekgmOzzDOtZYAhSOdeb8iJhpBr/ACmWCY0y4qLdxKuE+yo6FXKROBWTPFLKB/zpjEVL4Z9hJ7iO7zPPy31JCqpF5L8ZfRkZt+QZUo05gVoRK0Mfr/fDKdJTSrw+IUtQFrqYFGnyipMs1Ps2C00BDm3USd4sHDihctPf0Jl1/dPbRCfLOd1Vzknk+rXZYpfEP54gkjGOGcMsf5QQNQXfuXOAbX+pAfat+szZtdaH5UVqZYghE</vt:lpwstr>
  </property>
  <property fmtid="{D5CDD505-2E9C-101B-9397-08002B2CF9AE}" pid="46" name="x1ye=16">
    <vt:lpwstr>i3jQrydLn/4bIcdh/WQCoMVlRCCPio8QXu1GP1DWSt7TivjVuVvffmobaMny3MPQsSTtqmT6NZ+BxllIRzvzI5CpwYzUv+WRVJNKLrYN+vn239yfofID7AyocBhWwzziZhmzKTRaXxpzyXdslimwfIOduBkddH2fdos8rccbBoTFdCvI9HvFmhm5tkrkjECJj0mYuqkGxI/ZcTawsO5d90h3kG765E45TGWtENln2HNKI/SPIm6t4NU4pKSuBTx</vt:lpwstr>
  </property>
  <property fmtid="{D5CDD505-2E9C-101B-9397-08002B2CF9AE}" pid="47" name="x1ye=17">
    <vt:lpwstr>+TthcKmVF/tvl9ZYug+glne+hu8KyY7uzcNRhWhJtZ/TV+zPZtENY3fMXKiqeSzZ0GYgQ4JKrvM5FAfkWCumOmhBaY0eP0Aj/vRMA6Lf4hzGbVigwyf48Om2vZQzbrWeIv9oG8N/iRf9mz2i6N5O1mxKJMRlzjW2zk/D0+K1lmmdr9+mVJsv9NjsU9DLiRoBDst3+i0QLHz+Dcoi1tHpHVik5CExwnSZP/fSYMbk08GOcrZUpHidsIhoY5n39D0</vt:lpwstr>
  </property>
  <property fmtid="{D5CDD505-2E9C-101B-9397-08002B2CF9AE}" pid="48" name="x1ye=18">
    <vt:lpwstr>znrIKqCvMKpAwSMOvGuJ53FbRCQYK54vICa8857matwDfT/u1p1+wDFIvpJUd5e4IGF3+rsXf/YNego8ddHjyQgB9X3WhA6glSiKHP/wUbgZ5tsAfb9ZcLV0y+1JHDXUtsitAkLeSd0s//k9lok9HtNXCeB0q78FcceOSfSd/cLzH/JJxe9Qj3zKtBgzrkTA++aGa7S1p8rppRG5pjEry9BpTERBnf57HJUmwN+soTLYmS/5y8EilT7p7y9rkbd</vt:lpwstr>
  </property>
  <property fmtid="{D5CDD505-2E9C-101B-9397-08002B2CF9AE}" pid="49" name="x1ye=19">
    <vt:lpwstr>f76yEsXHSAzl1E6yfIo/FReoQQ6TTpOtRJdutMqqwmqxb+a6j6+x1D+mr37c+5J6j6Tcgs5MD88ekoFcoqqm6pJGhpulXucosEk23QMVzlCAjBX5jC1hqM9TWC98o9rLdrVNpiVb/R+I3xKl18PgfjISVXR9znu90ecxPtdDyTXRrUIveUYaPFnh3kdPVciOnnBI6lRWObJJUUk6W6Pm3yWRpRy2xBEL0Rw9Mt9oFwxN2R0AR1zoj0qsvjmvwUQ</vt:lpwstr>
  </property>
  <property fmtid="{D5CDD505-2E9C-101B-9397-08002B2CF9AE}" pid="50" name="x1ye=2">
    <vt:lpwstr>BIiJnZv5H88WTArGJakrXnfbe0IDlXSR7ciYKZ9eZP+YGveE36Zweri5kIUp42dhsWT4A3jzTesi1AZn++lopkx/wuuTBzJdmGmXOC0rKQLSPaLSCV1TJ3f/qQEDdhXVfYIrwZjoZ/tIujLe2sfq2V4wIr1cXzRfapIprTN+SPeUfHhVRSQKgbHnbQAdHVv9DlDoyno85G7BaIO6PoAIHDUeDh7FMTiaMVb4S3XoUwfuUH55gyJDWnw3MGjU44i</vt:lpwstr>
  </property>
  <property fmtid="{D5CDD505-2E9C-101B-9397-08002B2CF9AE}" pid="51" name="x1ye=20">
    <vt:lpwstr>+ne5uoC8PwOdCbYWdVxaWdsPA3yhzKLjGhnzywMpO1BAgYTVxuvq6rNg3LevmlFmG50uf+VJbTmkgarSOIJWohFqhFHE2/1o/f2iFNBRditNqnCsoTLClDDjIjL4YfAi++vzyt3lv2KDbFG//XhVyE6QkPzGJZ6TB4FOwVBAkhp6YaUJuuKCuFMevVF7T26+BPkr9FG36gW67dWLCUVCV32uUai0gUay0uyMwreOaoqO/NibuytcectoczN3AA0</vt:lpwstr>
  </property>
  <property fmtid="{D5CDD505-2E9C-101B-9397-08002B2CF9AE}" pid="52" name="x1ye=21">
    <vt:lpwstr>vv+/rGYmVsg505JgDG1agNQfAqfdXRi7QcCFxBx0iaWJezMTrLn7Rucp6zum724UWhCr/R3403Xdoe2gmYnsq7GyIsu3VDSRMU7KE0pJlwBungSNlqrRpF9UMJjTm24zQunju9Vp6iesnzFr+1f3RGFIwMtNZVdk/QmMQmxXr796AvHQ2tnMSC6cUMxcLIFyCmAYa3pje+N4BUMIL5N48I4/5Fpj/dMpjYDrxNfIDWVuV4eZLhrDhlxXXEWkuvZ</vt:lpwstr>
  </property>
  <property fmtid="{D5CDD505-2E9C-101B-9397-08002B2CF9AE}" pid="53" name="x1ye=22">
    <vt:lpwstr>kK3vL4hNn8Ch7d9F468FYu5g9n7sZLse1zwt0G2KNS9tkQQp8jizAlcaGg+/tPSPeRFu9s+YvIVKZkTC2rwlvqCcjSUkk4pnf9GMBhZtJHSwrGRk8LwSC9H7n+cetJWve107VkrU2sS8s9THr66P1JmeVq9HhRB2DeYwoIqh8U4BA+/ZG41gifw+orUBcrJ1nuIbzl2KGZr2tG82fF6l0vsyabgXsFZ5uMs9pk8jiQ3JwLQpwaa5MzgPId+WUnr</vt:lpwstr>
  </property>
  <property fmtid="{D5CDD505-2E9C-101B-9397-08002B2CF9AE}" pid="54" name="x1ye=23">
    <vt:lpwstr>PLTuiVWMcDQxBLqSJJPv67G+7KfJpGwdcyu9P2A8yck6QAWg9Jrx2qjDgbymg+ctusTkKiEPudvc+pPqM7FLuZsY0ZQLJ2vlAeHNTUQ8vcCoJ5BvV2CIm3azM782YnZ3S7lqF+5NsHi1ajeZV/Rb8bqX6hhnjgPMNawKs2RgsLA1fVwF1LAvDnZnfIJ8pkjAAs/hxOeRfbivjCnQ4gjCPMh7OqZt3n+Q+aIVojRmkDpdYOon5trILVRtTjkkoN4</vt:lpwstr>
  </property>
  <property fmtid="{D5CDD505-2E9C-101B-9397-08002B2CF9AE}" pid="55" name="x1ye=24">
    <vt:lpwstr>UVSMhD8oXrJIbcq4cfH9PZTuiSQwpAYibozymU6+2rk/52i+8qRtjW/OlmfcjgjCH4b1MsL6hH4sYfBLucrDlZ2QFBNIyvDMUUXHLtU+2EH7cDGfC1NnpidlEXlClLNPH3sWKH3jYkU3iMc6MaaUTkNjYQQx0UjrZJA/4x0/IOmauv0TQOMvyDdNc0UV93+U+2HAIXaVkp0mSRA6xTkXPJ+Cwk4Qdhyx47ORjjSOL5EpjqeG/aABVFKbS6F4V88</vt:lpwstr>
  </property>
  <property fmtid="{D5CDD505-2E9C-101B-9397-08002B2CF9AE}" pid="56" name="x1ye=25">
    <vt:lpwstr>6NFrii5M1p468XWbPD+GDJq90d+ZdUL5t4bVgAX4qdeypxAHHDJpHKEB9xznWhzOpioCwrLSirwsOd3511wwLPezlmiZ/DWxrVJxZGVOnTg7+skAOaJj1o/DgydvG3s5pOnufNhKauElv59JiIoLT6OUxEFjGFwn1cS1qrHPDLzYcFvtuHoKIt8nz+WUmbqiPhQHQFtxKVMHbYFhQZYPf7KhgRrxNFvYPJEcmztzSok8PcuB7densi+1ZBtqFa/</vt:lpwstr>
  </property>
  <property fmtid="{D5CDD505-2E9C-101B-9397-08002B2CF9AE}" pid="57" name="x1ye=26">
    <vt:lpwstr>ha0dFiq//4tLQN8R7/Ojf4/Xr3UxKffIH92NJWVtTfLa6wxoihspCzFpqh171ah0eNkhfcmSan7TbQKcQ/v5poexjmbWNcOh24ddpJyYPw05UzQYP6sS5bmDvlgC/JQfOLdYCvmNa63HpztTAJ4PmLzyPG9mKFCaRixC5S20W1MY74A112F/+awHbpskVtb2w10Ezlpbm6XzRO2YZ149IU3OFVfv9KaQ1/hWMvkvz0EC1GMHBloUoXB/pz99uq1</vt:lpwstr>
  </property>
  <property fmtid="{D5CDD505-2E9C-101B-9397-08002B2CF9AE}" pid="58" name="x1ye=27">
    <vt:lpwstr>97e/lyZFJ3deqtPu8iaXaHsCcqOw/+OPlsQcfHfMfAPzNxivP71vusAOqGLVQmhXgbfE7XRf8Qf78LCJZ95S6qBknJZ+GWmFXnnlkrWdrBeuijMuny0RBbUwSpX0vtH/zkrfHjz617zis4lHidKTSrAgIMlvkM/XBDjAf82YgCMSirZWrc1h6Rj0RA5WI1HwxIoXKclqAIyFjUtzxp2aQavgR3rbv1AEO4CHa+BukOfVoZWhCR0XdrnLc2cjMfI</vt:lpwstr>
  </property>
  <property fmtid="{D5CDD505-2E9C-101B-9397-08002B2CF9AE}" pid="59" name="x1ye=28">
    <vt:lpwstr>ZZ+zKwPb1Iq9K/atR95qfZjw/KbeCHbeVniaof7ET44AoZ5QO1/Wu5gGZdzItxra4+T/4mEroX2acY0lUx1EifLjF3vql7ozYiic6oYUL3Z+lkPLY3TkaTCbdfu5lPfliflm3y0R2+7jFVevMDUH2bgEZMvfW/zSGSTf5xdLHwDCliu8SUPFwJd01p9XZj8fFbJrvdGE/dK+Eyf270k63tbZcB5vqpMWaJNQWb8LmucMG7QfSQKmpoNQ/QC6nsz</vt:lpwstr>
  </property>
  <property fmtid="{D5CDD505-2E9C-101B-9397-08002B2CF9AE}" pid="60" name="x1ye=29">
    <vt:lpwstr>0eMNYYf1hWR6RWBVuOWZFVJBblgsIoPNJBPoFyG7C2ITT+3XB5AKiAAab1P1Vrp/RiyjKBG4jQ3no30YSPgG0tttxqtsAGe6VaY6/pR9XCJqB3QBhA3YRRzzCyiWj4S5zMBSy8WpnP+imMDJ+VoD2xlPFnJC1/pbHhc6kAy9BBy2hdBvpUnnUJePiOi3NT/U4qiOgkNJJ3SsYizpZ9WiqWkZadliKz28EW+mNaKqoUhz1aUWgwN0b9BFVno73Jx</vt:lpwstr>
  </property>
  <property fmtid="{D5CDD505-2E9C-101B-9397-08002B2CF9AE}" pid="61" name="x1ye=3">
    <vt:lpwstr>+SdLpOFg6EUxjxVHTQH8rooFdqxM6WG/jXuYe4oVDaoqWOuE0rT4zfSE5y/c+AP6YfqIv9ROml5cpdDa8H+5KlFdxhFd6wVBVydDiFwwJ6Yb72CRFD5ktqvd9xleE5jQXWjYC8N2GhfgUf/LN3yE50l2a2208Bt5nXybQ4xNmi/FBCC4Y1hDQYAZXPJTMnAivLWjSxVSHZwJGcw5jNgnGKfw6TGi49t5HNlqXISGJQKSMHuUeBWgWWMMJQuZQ+o</vt:lpwstr>
  </property>
  <property fmtid="{D5CDD505-2E9C-101B-9397-08002B2CF9AE}" pid="62" name="x1ye=30">
    <vt:lpwstr>YogDS6armJTqIx6qNjyrsxCyqnl9S/W/21oZWHaannZsuvgyiXeGmBc8wIzZOQP5fpnBubYYlX/ky/lxpg1ndjgVz6dktEqYMP/3h37utSG+ZEpjp1EgF2cpNgttE1L1rW+A/jH3Ox5LOISVU7tQWd1kK6l+CrDHiPxlJr+UYJ+a0xQjzwDBvvbGn4fphhnBBe00jm20Lrj2XXaXFzVE92AueMkSIlljepa6Mc2n1i7sXf3o4nzo/uhrA9ga2uG</vt:lpwstr>
  </property>
  <property fmtid="{D5CDD505-2E9C-101B-9397-08002B2CF9AE}" pid="63" name="x1ye=31">
    <vt:lpwstr>jAwsfbJIwKODHsPQcLV+vMuqrQZN1HvWF592+UbpjN5vlbmmzEIeQOHEei8IINVHE0J7g5DBi038ZHXOpWBp3MYki3e7ZQySDChlPKvgpgF9zSmUOMfq/9sbjthXiZKxqqpjMpxdl1fkLTY22cRpkH6A+n+TIv6rEzoQyRaE5ojzE+KlVQXIvGgMoHKsfv/rXlNQgUYOnxfXHI/iIAt8QzpRTMIxsflcDRvflo3rzscgzuWtf48LQZ4BU7NtXbD</vt:lpwstr>
  </property>
  <property fmtid="{D5CDD505-2E9C-101B-9397-08002B2CF9AE}" pid="64" name="x1ye=32">
    <vt:lpwstr>lZWI7tbxzExD/jVLD8feE+/UIZtPwy23hO1aO/pB0JX+3lE3ZF2vfWftM0Tvh7oFuAqNddBr8F+waKFYeuUuOPaPXcvwrhsT1fC++rs8rXQdF+DWhLx/6kW5phkG8iB5fEyZ/k60CTvBC4KkyPXKCHzkYrwZKccfkCNLFysvIqewpT7AD+lATVn7gCsxPy5twHt6qF8KbEgRT/tSGgzY6x5smCVgumC0xf59FXyhaq+woPalUjM5yXobQqpF//3</vt:lpwstr>
  </property>
  <property fmtid="{D5CDD505-2E9C-101B-9397-08002B2CF9AE}" pid="65" name="x1ye=33">
    <vt:lpwstr>wKIwfP623YueGRoHDlvV0Bm5X9MItxINMrovC7lJU+z1tDw7LDDzPCwAyhtCw0Sq2VQ2weZlC9OuY9m8P8nT/56uHWB8xwyW61f6V/+3XBWtlML6PZMpQUttkQ/QWOYNj1+afe+ph9AhM1tv/1vZj0dZKO3NRTTksGP4qYEnw/NqBt8lp9yTwM1M9EmW9oS9nLbuVYGMqS7nlIp7dPLT9St7h7IyzmAwOS/JO6jXL1aBzfZMDfeY6K8Wb5tMKKP</vt:lpwstr>
  </property>
  <property fmtid="{D5CDD505-2E9C-101B-9397-08002B2CF9AE}" pid="66" name="x1ye=34">
    <vt:lpwstr>9EuGxs/1xsbZp/AQRgxpxyySzG3ZYw6XWjz9+lzR3EaX0ZW8GH8BXZJghn6x+42AXe3Q23/M3iLvgR5DzijSSybsZXfrdrGcHBGs4HADU/IjfjGFfubt9h+BKdQg1bZqKaRl3HL3JIcuKEi/6TQ51FWdTGLXkZlUUu67LSwPFnFfSFJNwI+suBxx+SDuVbcq76XJZubfgDSKP8a4DGL/yQMA5O9qccUajT7IvMIhJCDtslsCFzwm29tjY+Sj/V+</vt:lpwstr>
  </property>
  <property fmtid="{D5CDD505-2E9C-101B-9397-08002B2CF9AE}" pid="67" name="x1ye=35">
    <vt:lpwstr>b5HTppZYp/TTe+GFuKn4OnMSb1SRvL3JXn4l9799R1Dh2rzBSUhKAg3JBhZ0f/cgAjUgLY7P/lJUcZvIeDSJMvyxC+vLyA7NdmGUqNlfoUGSmoBYs4ykcGNAJt938RqWNafvPoGcgx2Af4tbeUvkPu3TD2RDIlg+XM+t7y0rxKI56uBzQJbcmbnhJX+XlHweqnqOp/C9KkwMPwR30s8ffqZ2lHyPDQg2hiICTPclHBKYjfa5ojI3MqOKXmyzpRX</vt:lpwstr>
  </property>
  <property fmtid="{D5CDD505-2E9C-101B-9397-08002B2CF9AE}" pid="68" name="x1ye=36">
    <vt:lpwstr>JG28rr/XiHEqsyL0V03maxPz7g5YsPNDQUJJqyzciiRCuSk5VHS73sUgSpc7NSjMwR+oNdXSGpZ8FZ138EfE780iIkElLXL4IymOAaUJg0cVARlRZ/0qzG+0x5mOobw4/04YTVR82U630Gx+6kv1KVFNoIa/afYY6xOIeIH31BXbnShmGkYmq9Al1pTob8kFnby5vcErMH0icSQqU7ka7cERxs1a+/RgVwreMHiJq5krDZZPDAUnR62qLP2TkYc</vt:lpwstr>
  </property>
  <property fmtid="{D5CDD505-2E9C-101B-9397-08002B2CF9AE}" pid="69" name="x1ye=37">
    <vt:lpwstr>ii7fcfpaupfEQQCtJt6DB27UZJMhD1dGbbfHL/KUa3zzcqsPuglAC/1umxestlbDBvEFCzN22boyCJ1+Llw+D9bBkRD/epD8OmYWzYQd+T4lYW1wEeUAokOjPfX7dXb9XSd5WRCQdKPEddERbhBoNhSv3HArYKduqVoO/+rUwYDSO+ootTzItaXvA1T2Z5NOw3MhTUiqzrxxGEvTl2bRzd+1cklsFe67uvkBlh275py2QgZKnFWh3id4o/hMZtw</vt:lpwstr>
  </property>
  <property fmtid="{D5CDD505-2E9C-101B-9397-08002B2CF9AE}" pid="70" name="x1ye=38">
    <vt:lpwstr>jg1l+zfvBQK0aVCFY+hqLAU8oO/j3j4qP/9yJZ8DRAet9pLqbIX5DXPqJX+0370HI6M971D27wefah/vEHIIQbWiq7UAAPxVekDsdMEa7XBw/cqJzuF6ovkBtgpirt6M0ZsUaO8tdr5yq+ZQlUN/RPlBkczkr1ryn2a6Z32bijth5U6kxv6JoJNXMB8fl0qZ2pWenO3JSK4Z38+c+CCUg3na66scADSMVD0e/5ueeZKOVTsZ6pmj+9hI7u5TYYy</vt:lpwstr>
  </property>
  <property fmtid="{D5CDD505-2E9C-101B-9397-08002B2CF9AE}" pid="71" name="x1ye=39">
    <vt:lpwstr>qlCtokRQSIUhjgdsB/nM/Yenc7bb9is+erPftPkuYugv0yxbPBez0NBWJzmwE1gnsCVKHyDziGrMiX7T1pizAWnUzmQ9MRU9xjosKqen3MuvY0GLd8jtmJtJ8RubFZ/CftIBsZm7sU04W0rUorktOG7PX2rMFkSSE/uKG67Og4KRo8vxApJHpxUfgpqCcz3qrxjbBcx5V8K5a6ruZ1coDzQZ1kAzVvuv98a2oD/7OElT2iR/vA6/svdrD+mqemB</vt:lpwstr>
  </property>
  <property fmtid="{D5CDD505-2E9C-101B-9397-08002B2CF9AE}" pid="72" name="x1ye=4">
    <vt:lpwstr>BgiD+zj/mZNoo4y34VnIzAsxiSeb9Rli1NDZXrz9kaZVaafimG98m9BvW1xMQ6Q3wvmhbmaV98Q4jkHPgq5G7VUm015R5cWYGiQcIqS6jYwH5Tx4fY88qpNwJh+D8pcQHyxKNiukrEI4ZYde59HqiAhd23GYOe4LjnfRixIXjMT4VgYYxH9F7a4w85ue67eK2rSu0ipTypuBYXJMUY63Bm+pgyCBcrUxwUKK10nwokQ9LoUKZeJR1JIuW49JFTg</vt:lpwstr>
  </property>
  <property fmtid="{D5CDD505-2E9C-101B-9397-08002B2CF9AE}" pid="73" name="x1ye=40">
    <vt:lpwstr>hjryprG4bhJKRhnLc2bP5xWp1zKxJytzI+z+5mgcJqX5OdyD0W0pdcIBWP5lfkjAXveDrJ7wt9yqoREuaPSqm/lzAoyx36MO5JQFhoHjA8lnKujGf4fhthYnjs6NYmF/qYFeOpqRwpPOKFdaqn1AK1vXQrZCKAAMw1T2Ln9dSBPrwsKcWkuW0GJ2wVrxkAbW2MGkDFvPGjO7Cw9l7G91+8P3YekiL1DiB1kEevzTcpP4VPGipAT4KYBWX2shkl7</vt:lpwstr>
  </property>
  <property fmtid="{D5CDD505-2E9C-101B-9397-08002B2CF9AE}" pid="74" name="x1ye=41">
    <vt:lpwstr>IeNesm8E7gb6YP0mdY6Ewu+RAjKhFyBSP/fLl1RHbTKxObLnt0OUgL/rBYpPTKSXtj0t1rMh7rtns533K2vn0BoZQJnXb2lmqBYCSB/ZN7z2WBE/2SqaQ3gkT7rw3YcZ/hftMSZ86OBzTssaVcX+zX/eK4npByNLFa7xpPKiNThoshZJ3tb0fwI3jf7+OKpX9qdPfvPHZi8GA/Jv02qsbSJRFsX5WMnwx7K1WLb++1HtInLQ95sCL9Dq+htd+Rk</vt:lpwstr>
  </property>
  <property fmtid="{D5CDD505-2E9C-101B-9397-08002B2CF9AE}" pid="75" name="x1ye=42">
    <vt:lpwstr>/ULdmSjhqlnK2C0J+244rN0xQqaF/5tl5q3xw5TZZxdNx6bLuPX8Dbp6ZvMfDjhd60crfkWPXkO+qEsW/cQKl0ewezxCz2uMg3ST9d5bMFHxIfb1Ix9CnLB2qGRqFk1DM8B5ZDLLOo5IrlLP+6x/6bIAF4EMzLEeMb5kf1SqcDBPNmzEFni6QX+gjvAIea4v0Tsl0Ec84r+0Oijm+lkW2tFcrxRCaBq4dan+GPMlSWCsIgwuF3OuRlzyUyOX/vh</vt:lpwstr>
  </property>
  <property fmtid="{D5CDD505-2E9C-101B-9397-08002B2CF9AE}" pid="76" name="x1ye=43">
    <vt:lpwstr>/2F+4Sl5Vn1D4JuZWAisKuRyfOrTf8Q/somzPZ2jso7qg/vSYy9PDPU6sOTSSL7/ekhNY81PDriHzSsqKX9dU3wFNChAnPbcJR+Q7fDJ+e01/hrRLbR5JdkfDEiB8kBA6aKbMaC6PAHdmkw0/PvOg0H8Z5yh7kDSKk/ZpQinaaZH6EUoqacTNcAGnFULi0rU+1m8kpOYRgmEDSkC589BRdE+rRHJJxdonpIaqASRv+UWhTVXGN2MQEt2UjLav05</vt:lpwstr>
  </property>
  <property fmtid="{D5CDD505-2E9C-101B-9397-08002B2CF9AE}" pid="77" name="x1ye=44">
    <vt:lpwstr>LJ7nd17Xv4rXhVD4MEQQRcw0eJHXdOSQd24c+RpuXwKVaCZesHDv5tn+Hj/6I1PRtLJEOErtT9RSWUI3jFJt6uEx6iVrYqM7BKSQQ0j19a1h1JO2ann4GIL0v8YIbQ+4B0wHDyw5/1aA5rZ5MkYgbJVtzT3g6q8mj3k9l2GkkFUPjD/9AIYHhp7DCEFmFg7rbtamJOJ2x6Y1iFWGylD54tWVrSNLbGvfmY/QoiD9qVUbFhEICZovvEzvz3txT0f</vt:lpwstr>
  </property>
  <property fmtid="{D5CDD505-2E9C-101B-9397-08002B2CF9AE}" pid="78" name="x1ye=45">
    <vt:lpwstr>dkZupiZSXAHtd0FFdYbc8+x2aogzJ7li4qecFaKx9SuhN28xuU2tVt7AYGSEV4a8MuVpmzP+3bTSphhTUL57dMR3tjnVYxQkmJNlqcOMb4OG4fPibdEd9ntvi0o2CtreH7TvdbUfvOGO+7tdBCeLb+gUCCW+1JQ6sjf0qlhvoJO14VyZabvJsQcheWzec3WSXvLA72g0nY2ft5hO2Xwf9zqQpUud4dA38i5qpqI9U8sFlha2W9tcAQMy/HCc6R3</vt:lpwstr>
  </property>
  <property fmtid="{D5CDD505-2E9C-101B-9397-08002B2CF9AE}" pid="79" name="x1ye=46">
    <vt:lpwstr>TxaB+8YZ3nqKCyxGCNpyHF7ekxEISpPlCv00Ny1JwFWx2XmHKpdSvv03IwDwY9hgCTH0NoIG/bo0Y7zLzNd1INe/HzioU5TDkZ3k7N5+UD6YgCwQTfql7rQJkniDm/gDFkXzt+g6gkHQDsYE81/kuZsxstPkKvZUiIptLwCK9F4UDCINBTLNkuNZ7Qu5NunkjZOE52UG7HDsDGKSn0rdmgKgl0W2QzaBfGmTa3LIG1Qf15wv5HyX3S5C6Hevtsc</vt:lpwstr>
  </property>
  <property fmtid="{D5CDD505-2E9C-101B-9397-08002B2CF9AE}" pid="80" name="x1ye=47">
    <vt:lpwstr>Y+HaQd+qpX5eMBexbD0MbM+ArvmQ2nbCeP+1/O8lySidM/glcYIteRBHEBuZWRJ9R7WtMXte4HWnxFMN+vTZYNiF+pU5RX7Sw2N+xdt855RqlVlzEL+tZRYVJsiX563Ibz9snmKa4+n/wmQ0x1RlmRtbzMCdoohElhJeUngFI11oH4ki8Lvc/zNzY+XpV2Cv0yQ70OW8M/lX2CqT/aPWsKKRyeU18aHrg31pHDFGM/K+4XXKQKV2/T2HuNeqJYa</vt:lpwstr>
  </property>
  <property fmtid="{D5CDD505-2E9C-101B-9397-08002B2CF9AE}" pid="81" name="x1ye=48">
    <vt:lpwstr>N7Tq59ql4Uh7xATY+cgk8sis/lDbKcwbRyaNip+v4U7mlkg8DP2l+8A521YT0NiuiAsfXwb5PQaAhvHavAK8vnQgHC4O7rD7H8OdMRNdhuALRnPB6bleIl6rQFBKB0mdofv/frcENifZTTKibEDwV7DcofPjzSy7Lt7tVTfr48MfaC4KozF3IYaSiUOgyndr1wbSp1dY7VTJ/ev1NWMP7qM18uuaSr7fLIPk3w9a/+JeWhj9hNCGR1G3fyKQK35</vt:lpwstr>
  </property>
  <property fmtid="{D5CDD505-2E9C-101B-9397-08002B2CF9AE}" pid="82" name="x1ye=49">
    <vt:lpwstr>hvzpL3mjI9fsQEQGWfrQa2+IrtZVDUc/Bv9SmX5k0BsdU+H2JJZSGfwkg/oyDUPrCsl3EjBQS/3X+e28jvfcI2U78+K4pp7D1H8idms3ZT+niJOq4tWhBliPqRYBOeiqPQ1IxWWXb29pv3JAjnCDlfBNjgQpEUJjtwcSvypf04q6zakM2sW1QHAMeSE5Rg2WSkYyjJlBa1bxrdfGBWIB4+Coy1XpVyOCFcrPI0sOSIXRbxN4zbEDCM26dcAEo66</vt:lpwstr>
  </property>
  <property fmtid="{D5CDD505-2E9C-101B-9397-08002B2CF9AE}" pid="83" name="x1ye=5">
    <vt:lpwstr>AsrPLoFA564sZzZuLNXrWCdA9frwi0aqhljDYNIx89gCt8fF85jnQ1NhI9l8WGfthcJyUY+/LFv2WNwmzgAGTIjkMAtFFMsbt9XHqlsmTcgAwrAOt5G6O2WWGdL6zqE2JCNQGlQtkzRro19dlifo1UF3LXyTqFMx1P7622UVSHKIk+K1RAjCAED0vQsbdmID6awl2pMCXUBnhO50WC+SfUqVj96utgkvn+nUt2ihvJCxgQhX7vlzXXe5/zKFA39</vt:lpwstr>
  </property>
  <property fmtid="{D5CDD505-2E9C-101B-9397-08002B2CF9AE}" pid="84" name="x1ye=50">
    <vt:lpwstr>VxAB5gjHlKKSbrmShcRP/LMr+YugEaQNxciTnEgwpZUJXw0X3dIScKG+3vfM+lgr1rnRAngD7v6Y7u1sGA5rWjXBx45Pcn+1VwXO9/wIzctHFq7BdhgqRXd4ChX1lahWmWX/I1ONNx3C8zza6vKAak/S9HUgh4ZsOlTrvdmEWQ3H7+9cKWTxY0EtfDu9Z4W6GrChT+afLS+fZTdR/k1UCXWC5jI4AS5NOfyAZusp/ml9X0uc1h2Kf9xEJbeO0TO</vt:lpwstr>
  </property>
  <property fmtid="{D5CDD505-2E9C-101B-9397-08002B2CF9AE}" pid="85" name="x1ye=51">
    <vt:lpwstr>puZZmOJZCmSpIVz8Kq4LXA1zs8ZckjEgA/9nUnzNmC3S3+lj1EGTXn5KsPeWwklocF0S0iakF0etHYb4F/RHVtRo4ixMzXwzOX6rvZ/2jBQ0icWOhUWMwOyC+R0XcE7eaz32l42x04tA9lHvQheABp5jsXyCYG/wd1P7gwHkN0uh295fGs/XU5LCXsTkrkewe4Gjx2PwgWWycfUsX3WVyzVi81e6AfNDtZYL8NYQSBWa2SUS8ObQQciRM407cxy</vt:lpwstr>
  </property>
  <property fmtid="{D5CDD505-2E9C-101B-9397-08002B2CF9AE}" pid="86" name="x1ye=52">
    <vt:lpwstr>1UHlwxCtz3JzTOwMF/3zPbeOlyZKSR0T5E1prl1+4x2biIGZbomo4mVVn/zGJ8gD3p9evKmMvZQPsX1ptxBmoBrJPGN1IVscN2+ofigJcfkW8zfyJRUkPbUrJkke35DaWHlq70Jm6McGzJKt3sLZRdXWq8HOAjeNVTIuZ8pfgUtUZKhusrrYVTyWx4/mdxoNybPrCinZbN9IlnkHFNLWOTy/Ofr9YPCRwTruCLOZnTlT3qToR+Zv8rXuLi3tBw1</vt:lpwstr>
  </property>
  <property fmtid="{D5CDD505-2E9C-101B-9397-08002B2CF9AE}" pid="87" name="x1ye=53">
    <vt:lpwstr>abgGFm6dh9Yfmu3DbfDfLDIxOcuSAjVMrNydrHywQGL2kymHCA7N2eowUz+S5qQGA9vIj+5aYSct4Gzejiq2z1l/f39BPyYxVTH5J67kCH3zUFvY9BgEAx3Gndx2bT9mO9/45J9Nzi8PzIEpcPeoKzf4347dQOq4Ku3p6kcVoNpMwqQ6lP+nVB7Lv2LOyEipSXa9n+BsYzCrwtjCNKe1t3Qk1Jj+c4w7PtAOQhGx64i6Aasz0AuceHnRAAgkndF</vt:lpwstr>
  </property>
  <property fmtid="{D5CDD505-2E9C-101B-9397-08002B2CF9AE}" pid="88" name="x1ye=54">
    <vt:lpwstr>q31rcnr5oy5GfMG4U/pTp6IOiKnDRmEfGP2y7dTfmO5dNK3eWi9PI6DMuU4vhrS54MoyxtUQYI8UilExUrjD9Ys4KtEenwdeO0qJxju8qYLRfYXM9Akzf1aJFiRt+ayb71xIlrfYH1JqbvctbnIJ5n0gt+QWzRItrddQRzcTUrwgzgzE8wcB9ERE8l+XP4DHo3S7PZc6IJFB3/tq75Z8V4EazS+SdKVRUmOATjPyKi071jz5H9q0QFvf/fCYlPJ</vt:lpwstr>
  </property>
  <property fmtid="{D5CDD505-2E9C-101B-9397-08002B2CF9AE}" pid="89" name="x1ye=55">
    <vt:lpwstr>chubKKqVzVpYRyCAYn9DjiB9s7cIZ5dGJ4Pn1xou/uzc9fIqRWCIlWeBfoElyPkMmTazRHbi0VHmbYU1pSkosQQismmOuf8Y+QDNOQgC/Xmjfsz6a4LrjiYVh6GKG9Dk3Rt7667BTiFCHBurj+Q6u2Dcpl2ij7XQWoHUfvHvlxnPLyivzbQBbQC8HhsTiaShe2a5/nAT8AG/J0fvoaKj5MDZe01V7+OpzrlYzjdx6jG8b5KMtMVOpIIQl+8IWe+</vt:lpwstr>
  </property>
  <property fmtid="{D5CDD505-2E9C-101B-9397-08002B2CF9AE}" pid="90" name="x1ye=56">
    <vt:lpwstr>hYoLN6B/fyAGyfVNyfA8ND7R+FE14FmdMRhZivDbJmW8MDUqwumPvrg/JLOn1b5uVVM8Yj6jaf4TFgjC+HUpKUmrST74A5OQDbT2D14No1XA0v1rvhzWTb/MJ6QXFL/sKfPTZwZNQpSW+9Vd9tPWPee29qIuQ6LtunKgS/RF0YdidMqiJzAewfFotoNGsuS4c82JbrdQXlQOxwdqSz5LPcKCMnFjaxkEpFx9waRF9xYO5lGYKpmTs1sj6iCgYSh</vt:lpwstr>
  </property>
  <property fmtid="{D5CDD505-2E9C-101B-9397-08002B2CF9AE}" pid="91" name="x1ye=57">
    <vt:lpwstr>3m+Uyfu2aOnD4N1FQOgRNqiVncQhiPmkeIwl44hnN/y+gTNqIMQhCpPYYgyGK500z8n8Pz2bOqQBhpjrMD5aH/oA/dBX9nrHVJlXNeVtERt/pXTTaFOi/DC3vch9HUwIuuSdF6/E87FnsSFmRG+Ovv+6Dm+TXRsKf7lXoD5Bvbp2Vv9X2MzUq8kRyuwMJVIhIs6dOF2AYbL9U1V/iCD/RFTGR4xdF/p1PS174mSLEp4CpBN6OLdZu1xg1nmDx4U</vt:lpwstr>
  </property>
  <property fmtid="{D5CDD505-2E9C-101B-9397-08002B2CF9AE}" pid="92" name="x1ye=58">
    <vt:lpwstr>Z43p/IZ1Og6buOkVHbjiDNpSkfaq4OEowp2+Yf7z5YeBvMd/6lb11IGaAKCQ5kAfn546Ov9dJbX7no5Wgo5GOTUdrhXNbi0Fx1e/iHM5tKqgc1Q2oQvn+LgCiRUX7U9uEtOzN2dzv6GpY7QncJBXA1hDUXYDVl3mp9ts4bJi67d4tfCUsAwBWvL3z/fzr4z6/fiVu75+8fqVWmbZyPPZeB/6CTeD4vCvdaNtXn6l2ZvWEfwwSOS1XwXjzmUWSrU</vt:lpwstr>
  </property>
  <property fmtid="{D5CDD505-2E9C-101B-9397-08002B2CF9AE}" pid="93" name="x1ye=59">
    <vt:lpwstr>iz/Utf4LdTmowaim35jZSz6kqB2GD/ZSOVy7Sig7vIBpDefyQMmIINU4grtek5XDxHfkJZ48Ec1bJQK6V762/4IykT0d59O+jc28oIPoY+2P/U75CjzrMmMQ8v3jwENGy6epa/uyh9UyQP2yd25cWiV9QZHRWoAtZG3/qwQI4YxwkEvjRSQeLq/1E7dnMWj6hjp51xpxqBjXkWMJSoG27EVA4qbG/L0CPvL9z998MKlx+ihPx17XAlzcqetUf4u</vt:lpwstr>
  </property>
  <property fmtid="{D5CDD505-2E9C-101B-9397-08002B2CF9AE}" pid="94" name="x1ye=6">
    <vt:lpwstr>uh+87peBaxXyWRtyf5nwEiibvyWuZEV/lDBMtcXtWpf+wlpjdXkKjeTGpoaitxZl3GB0HGKs4vkVXcE/VU4WLz8Mx0fSiClGB1lDV3oMBuvlG8pHu20Pkd2rHBeeeM6q8LTZL5roxEgeYm1G1lvmw7ZP8eXDEQ4TLWcxnF6lAKeOwYvDNzjwM7F4u8tWxgiIDkgp7nPWg6DrzZQn810pxBxPDgJ4TLQ7IgfpYFbH2ZQnxfUAKSEWUBgZE/hBPio</vt:lpwstr>
  </property>
  <property fmtid="{D5CDD505-2E9C-101B-9397-08002B2CF9AE}" pid="95" name="x1ye=60">
    <vt:lpwstr>w4fYwGyi1twGlGRwcz4DTVg/NoVYY3ovXD/PDM161S8bpCr8esJc2D9xXu2AQk8KHefHKsml5QMGWfA3RfNjRlmIDZ4LrXtP2gFe6qKlVbLcKV9iqDslwtbScjeB8JJogtPcEwOTWpFZUUv+A3g7hCgWCQA+qAB7GK2FxM2UV3GzW5qvclWVVbCg+66AheS0X7OoBgupJgHKLIpFFsa89jetXun3AcBMSwije+M17RZDfST1zuXGtvgwtBYAozL</vt:lpwstr>
  </property>
  <property fmtid="{D5CDD505-2E9C-101B-9397-08002B2CF9AE}" pid="96" name="x1ye=61">
    <vt:lpwstr>gaN8cYmfkdnslApzusWD0De7vZf5sI+xEaN94VnS28hgN7IUOMPuNyuOldPfDCVHGfjFSDamQr1pTkF5ChFMfq07IVs2dE15gZzOPLqc0t4fqO1UG/gkxUBB2fcAagUR9HhXzmcsJ99Wo0RuM4soicmxZCjpmgXAjH7GfyYjIhyS64dH3ZIKk2i65Lj3MgynyE2BkIpIdMPzGOrXoU6qKOBgB+BdS4CchE5o9XlPIg/KT+VzQ7FddxzmtD72/w6</vt:lpwstr>
  </property>
  <property fmtid="{D5CDD505-2E9C-101B-9397-08002B2CF9AE}" pid="97" name="x1ye=62">
    <vt:lpwstr>96IJJGGxPk1x5vPCohiT6Cr6AzDCtV7OqnNKAqzA9mER095PbmbDZ6b1dIFy8CIJFbUv68VE8+XfHCu5X6utvYjpiSq2po5EKPTSiN+uxqs8Mi3lFT/P+sNriOzRbyd3+gxF83Om1ab9O3u6uhtMCfWDfRdhM4gcVa7YYK735ihIKaQjUvuP5p4SaqWv/W1fk6n4aGk/CHXywdpgnnfFR9/xGyLMpnlUxzVB4RodhkkZh/K/vPfrIpQuZfJDPiH</vt:lpwstr>
  </property>
  <property fmtid="{D5CDD505-2E9C-101B-9397-08002B2CF9AE}" pid="98" name="x1ye=63">
    <vt:lpwstr>Q+qybQUOL7KpoQ20uTwU/AvqJXbnHT4Z/ul6Bmb5vRmCMWjq+tCMhqGb0DuJ8Ce4v6874hOUvqLyhmw0X611w/aFnLf3BR/rqGLsVCQWDxQ497RZWQPk2rK50bnVFRVxvDHoDfYUXsJmzen2CozHuUJemp2plTiqIyxVcrm47sI6h/3/k7nLjRiBDVd1FCBR4bhvbOJxdT9Vc+2PA9xAC7BLp8Y5fAYZ0hVUZi+frsTe4Xh+xSkXNDWXZkWWmSf</vt:lpwstr>
  </property>
  <property fmtid="{D5CDD505-2E9C-101B-9397-08002B2CF9AE}" pid="99" name="x1ye=64">
    <vt:lpwstr>nJAvI/VE93MCwhqfoybLhpg3trsT6sgE7QzIiC6OgGspC7ir3eEl1jMQO9/6L4ouYIB+vw6TW/BvTOCUur40D3lI2DaAnNAwHWkzZ8ZL/I38q+x0+7ydozqDsP0Y1kW5ohUg4C/RqpV3YWqrzgWSJ8xK2O0TR/CDWjQCJDMWkbiiSj4wstPIWpW/4p6ClArkoEj6cKeDwzA0Y1Dd6292KD4yGunVabh0HRvOcpEJGyQnuTySucn8oy/0U2jARHg</vt:lpwstr>
  </property>
  <property fmtid="{D5CDD505-2E9C-101B-9397-08002B2CF9AE}" pid="100" name="x1ye=65">
    <vt:lpwstr>14CCOAPngLXSxliFUp//m1Pv+5MgbP9BPNck24V3O5JExE0yW/lLxK0NQRP5/Q4NCuZWv1YBX0Ue2J8A/978lXkUQwaa1WkytLlhZE4bGLVwD0MwUFCXrNqF8T6F/9d0YX69yTu2Tq+GwLL97C6KZd0fK0UF22Q3zQSRnNJ+B9KfO+LfwAJxBuozT2OD/+Ujj2ZM0Npb3jvYYiHPaUsuJ2iekUPm8G9gUAwYGQCRusfn4/g7kEBozASRb0VAZ1M</vt:lpwstr>
  </property>
  <property fmtid="{D5CDD505-2E9C-101B-9397-08002B2CF9AE}" pid="101" name="x1ye=66">
    <vt:lpwstr>Z5z6QfMJtFV4+0PgxUoQF9/9LaxkRthRP0wQuaiNnzkxHu/IeD1021m0xgvpUvfyJtcT9eYqSj5S9xoUqcZJRtqHR6jzzKVZX44WxXAy2ZRosJ93NgT6lh922Dcf+U0BMCDanhYJIp/80Ry3PLJ8VvRZyZw2T/KGC4jRo4DCm9AihinrWdTYwcXhTzceQfRWeR4CAQBdEDscBtiUNwlx0uwTVw+mEOMBnS6V/1XkI6Mlety2dych8Nl6pPVolXc</vt:lpwstr>
  </property>
  <property fmtid="{D5CDD505-2E9C-101B-9397-08002B2CF9AE}" pid="102" name="x1ye=67">
    <vt:lpwstr>aP44dOEZv6tvqZQqUbZwjo3z+bIq7zj0TdhAAqRUOJ1Q7eO4inM+QJjNmKX2PSzlqct+R7MGN1D9aqxWiNsQBokLTHmAJSO6JB3yz+YbFfvgm/rosPw+WIfYv+1/H6y2gOAoRF943X5DWDnnsZ6FzN0wQbRn0Slhsuyf1E5VjlIPo8hy8jeiAP8yodOoT6nOSXe7xl0cLf5NnHGpVSO4NFWs96s0m3Oe6aNHYeDAeybV5hIVhD6LLG3bxq20Cc5</vt:lpwstr>
  </property>
  <property fmtid="{D5CDD505-2E9C-101B-9397-08002B2CF9AE}" pid="103" name="x1ye=68">
    <vt:lpwstr>a9gB3E0ncYDhxNw8boJJSUpasmG+iQ0l+l8WPXyFZntzG/pJ+CCV38jnhc/o25GpH8WMOIs2E9/bZSxfEWNcUAJ3dn51evFfbdKe9fPLO8jGEWS41yoqBe+Aj2rk6GLWvpo1m0z5+JPwPg2BzzDkCyAfWFto4hai6wa9IfVxWBuzFYiVz7inHEDJ3zTKyIpSyebboUkoheUNg2mET3VLgOgiwTyszJ9MZhfu+dFfjwGPA8TDpcxUETDou0SxSLj</vt:lpwstr>
  </property>
  <property fmtid="{D5CDD505-2E9C-101B-9397-08002B2CF9AE}" pid="104" name="x1ye=69">
    <vt:lpwstr>Jzl9tSzW/ObnH3jRxJQCZrXKS7XXNxGvNiO1dvsQvv0YSX38AKbMntzkdefBCZASqRPtKwRZ33H4AEHhvpLqkiw+AFrDGLqyfUKCwTs7H2PliTvIk2mCRpQQjWYoAzOluTdrbg4hN6UJxI4mTaTiwk39O+3MZNwpRoTSOjlN71YN8WgTFJA5FJqOxgm0JuySl1GyfEeElQ8QPORB1swY27g1zg9Fm1gC+BuNOw5J4lYOEn4tALoT6rskk+g2tip</vt:lpwstr>
  </property>
  <property fmtid="{D5CDD505-2E9C-101B-9397-08002B2CF9AE}" pid="105" name="x1ye=7">
    <vt:lpwstr>BJHTB1pPaf/NgZc4UWqPXO+QJ/3OdzImtpCiVAgz30+COQFEflXLOqTZ2wL2qGKtSX6+dsFmx118/r2wgLj+6SLzv78I8eJgfrdc6Fr5R4Rru+01QF8yf3LvM5ZEJonBBrgRDt3FwZGvUMnhteWOJwp3M1mudK9NFIiMOQMYWRWxQXFe+e2L/JIo/G5ssmqUM8demMeoGjYZ4jLSNni+GJviR2zymLzTa9MLAR/SnOulbvvm7eOU78oY+vtXYEf</vt:lpwstr>
  </property>
  <property fmtid="{D5CDD505-2E9C-101B-9397-08002B2CF9AE}" pid="106" name="x1ye=70">
    <vt:lpwstr>uIXIMWQGxV087Yzd4HMGr7bi671VYRl0MU/Iw6e1QeUGlGzt1ooaO3vyNV6u3g+t2D6ju81cD5qiTjv05bAuU7n6VoVgM+QdKpxlBR9ifWfApPFg6yoQtHVyldYjtXSMLoVuqtQ8Cr5WQ/g2EEV8+dZkyrFSM03SiwH0+bi6O2rLL8w9p0jxsta1QORpD+ooFvtRntkzm5ukLSluM/1Q3PoVkGw2HNy7lfUiZuNqfPZe4pyAGzKrNzltjwwhqn3</vt:lpwstr>
  </property>
  <property fmtid="{D5CDD505-2E9C-101B-9397-08002B2CF9AE}" pid="107" name="x1ye=71">
    <vt:lpwstr>u08t5oLTrcF5XV+bry15vs4XF8v2/SOcF0GD/jt1GJdo/orMMj1DQX5QUSIYtui1uDFsPPDThFc+ayx6zJK4iMAqkjYvBOTfS8g/oZILZaqL4tOVQhYeK4IdH1IxjAaCYwS7CVfgwr1VKgQBGsifxr6on8yAY4V9uCGX8Eg+GXisnkqRH72/fkIMkw21oyRQEOUlJY4/IT2TusiYvRafiLnL5yEh5amv2g5HFy3f0h9PmJhdKR8CZIQnNULgN9m</vt:lpwstr>
  </property>
  <property fmtid="{D5CDD505-2E9C-101B-9397-08002B2CF9AE}" pid="108" name="x1ye=72">
    <vt:lpwstr>H6ecQ5fQC3UTQq30uHTUWiWUeiiPAHElLDwdSUMfbbdEf7CMCcEWihEFJml0a8cB6h3fuyjS39S6jllEbMSVogWB/OmpT9sgawjC4HS01nIjY+SQyKCDPsLlc2FKV2fKlp2TEFUWdHCtytTmAhzmJOGhYjFwf3fBRE/ONxgksLbw3JX56NDdZdg9hYb58hicbTdcom6rRvCNGHG0iLHdFaQGKlTuHyMCAaDEEJLmp6MA1kHe8Y8qqirN4JohkpX</vt:lpwstr>
  </property>
  <property fmtid="{D5CDD505-2E9C-101B-9397-08002B2CF9AE}" pid="109" name="x1ye=73">
    <vt:lpwstr>MHZMlrNi3z8/r2d/t2ogEVWftoYeXYyC4lUBcbmRVCUNNduOP14Ip+D0RE90nwbg/OTC9IbkclsrOuFrZzyzdPc2QdlwNRQNCaGW94u7PSMmI2yD3uzClSAtv8IWTAVi2gZNxDp0CDT08ltfiH0vICWPytEQoyA78ESWRvIXC/dB81Xo+wHqx8OGqjH3Jr5Qlbv0VxhBxgcbsS06R1FaUxmLTtEF0sxADK8hU2eEeYYROwsgxn/e2QKtyJKq/S0</vt:lpwstr>
  </property>
  <property fmtid="{D5CDD505-2E9C-101B-9397-08002B2CF9AE}" pid="110" name="x1ye=74">
    <vt:lpwstr>dAogZKm/v1qZvhjkkclDOx6ncbeH5BZ4kQ3/BURves8yDlpvtjkhnyKJUORNxriPUTPg4r25ZHLL9+V01Jp2SIaRUZb/nS5Ul0tHNgaLDInPlKBM+J9dKu56Pw5vtJYmEbVeM2Z0J+/ero4dVPMudhEKfewpGwqTMJxEaVxsBSr43CU5Tz62mGaHU0UAWqurzR6yNzDqd6QIVuqa4jLB6IH6XJe2W9licoAX2+7HMeEyBgHmKT5WRl/QfxhCzog</vt:lpwstr>
  </property>
  <property fmtid="{D5CDD505-2E9C-101B-9397-08002B2CF9AE}" pid="111" name="x1ye=75">
    <vt:lpwstr>WcQ7eVnQABPFmStcQAwykvadPHw/Wz9BKLXGCSnQzr7mAItLCBYqoV2CJu2ufJjqSa9fkwhaVd5yGXhEo+fNNBpjVt63GZoF3B7ziZGVRr73JjZbqCaSaEUZjo6LFQteTQCafMI3PSvsqpKJL4uLJFXQLA1DMY+X6WRquM3cMDzGP7xwnljynDSQlbqDJ+xtW1KJ18Gg5cXEfKWH+EjZmKlFLEEP377fPAlTEjt1n341HDFqcg/8laciSGv+DJA</vt:lpwstr>
  </property>
  <property fmtid="{D5CDD505-2E9C-101B-9397-08002B2CF9AE}" pid="112" name="x1ye=76">
    <vt:lpwstr>q4FT+r2bq9Pn4EiuIgqRPoGXJ4zlyCui/vNZ5zO0Ezzyt8RTqMKnyWk8eQJzyKN7xkOmfjOKqFVxuwGwMBswbacvPHLtgh+7+Tb6E7OpmHRZHSWw/rGeLtbEjw92atVBEcIYvLHAfQNJ7/59x0VzQFRlPKBnf+6VwjL5qNuxXX1fl6JlrkvfOANvVpCO3VhrRgguU4SAtVMyCJKWYnQ+E4T1EO82OyB0Ksei4uYri40Xuu961EokyYzWRHE8ajb</vt:lpwstr>
  </property>
  <property fmtid="{D5CDD505-2E9C-101B-9397-08002B2CF9AE}" pid="113" name="x1ye=77">
    <vt:lpwstr>oIXjuS0jk9nPY67epqXnhAYgUliWptI8+pErm+ogKLfx9eNod5tE8vgT6S43AgzWmkkIfGZxqB1yv5qvkQmiUnfPrIwM03NrUFQwTEhB9rTXhZ0HVRWwxgnZ32OX2j6pSir5HCip/2BvKPeqKP7Y/H2NbQsBaMqGY0SpnCiQ8AqdLId+IsLzSdMlo676DpYqq+72aR5iK7qy/qDk1J4J/1PRR9ds4HkNlfMy+pu/ECDvv1nLDdXr3Y+QWA1DuJ2</vt:lpwstr>
  </property>
  <property fmtid="{D5CDD505-2E9C-101B-9397-08002B2CF9AE}" pid="114" name="x1ye=78">
    <vt:lpwstr>afBfYjJl5Lw7jhD46Dp/4GZWx9gllYem1VMaMJKoSXETV+oLDZa561tC990VkRuUv4JnQ8si9ifnbMMRed9BkDtXspHyjQOfmfhSgzTjP73QRraWcVAFscuic21g7fAEycz1DyExngCmcw5rFw+usrPZmzwGmPSRm2gRySfKC4w7N4GncO1N6sTftKkh3lJUsX+j0J037qJA+PmoQB+nXVVt6hdqJ7eadKK9Wi86JVQy2Q4ZX+0kT8IY2AIpj1t</vt:lpwstr>
  </property>
  <property fmtid="{D5CDD505-2E9C-101B-9397-08002B2CF9AE}" pid="115" name="x1ye=79">
    <vt:lpwstr>a0WhtZKlcy7Nwn4NXJv27jsSSKxwEOoHi8mw8BBAW0zs4Qo5kP/Zs4PRO15OJ6XMcCBZ8YwH1ROqtE6Ez158ljjgx0PK+odTpu43T4EKJts+oPD3T7m3L0MXltn8eIhrturW4GD1dige96Be2cIX0qwyId6o7patLa1iEcI56Ml+rliT9Ben8gjOCLHrFK8rUOxP5yvfbLEojJv7MmoRJCAZmJjf0tLlH96DD70fD48+L2VNPju6luGdKokAXd4</vt:lpwstr>
  </property>
  <property fmtid="{D5CDD505-2E9C-101B-9397-08002B2CF9AE}" pid="116" name="x1ye=8">
    <vt:lpwstr>eC58/27dea+sHnn75ZCOTlCtNN2z6yLXkZNhVfwQsTGOixDUZwZsnFIjwMxPPb0Uwch/WRcq26CBrirJLZrPd5eEoNRWtxANlUvnzikINIjxASkJ2mKn3rqCm/HGHn5ixnWoPeRqSWNXxFIl3V9oW84XNHPgZMEOsffBtqUW05F9RmLAV3zuoPbgJd6U+4f5RINzsfhgOlqvQbTdMXsl9mWIG/OiDs+swPx5XdP6E4+EL2gmoSdjyW54iJdcfpQ</vt:lpwstr>
  </property>
  <property fmtid="{D5CDD505-2E9C-101B-9397-08002B2CF9AE}" pid="117" name="x1ye=80">
    <vt:lpwstr>+AFtrFk/W3BG7cK06skK9Cfas7xyQpP5GcAN2BAAB5L3iKKL7DGbNRSv3tNNjUeRTD8rjyhIUJ142UdO8FEOct7XfpJqIDmpNVeGMY9h1GOkTk8qYISSnOyb1KBqvvs5WOI3LXoecTfT0m8auUi6NYze6EYIamqkL1t+oM+vxuvA1R9o9d1KGsJfc7+CB5bwNwJ0cNJ/M2SW3Yrhv9e1oeu+w07//SzAI2nSFisdnn/fkNtyTENI9+rKfj/ex55</vt:lpwstr>
  </property>
  <property fmtid="{D5CDD505-2E9C-101B-9397-08002B2CF9AE}" pid="118" name="x1ye=81">
    <vt:lpwstr>5KpsZu59nKhruuyL9QSUM5O2HHydfixGkkd+wZbE2QEu+IcMalLTbsOPeQZ+RTcmKDkOnwdoNU6qstQfBBkrNmMSNHNSLUa5/7Rq5tKOE0uurB4hE+0z16sEwdvaFIHyIDcdn0jBsqz+hwg55+tHe1Jc/5/il4XglZvaw4DW0TNMLmTu19xjpffRQxDsX7uuXMMPsSG201Yk8XZgTubVRyW9QacjA56e4AtPvSf3QGGKxsc8V13tERiPStDKk9U</vt:lpwstr>
  </property>
  <property fmtid="{D5CDD505-2E9C-101B-9397-08002B2CF9AE}" pid="119" name="x1ye=82">
    <vt:lpwstr>pjzNtEpIk+FCxl1DO4W2ytEWq2x0V5fuGoyFPs1AwWhyAxbygDeCpTjyijgubCfx6aKN11JTcPqu/IE+1+H+oNUeq7kBqvLFK7N6n+/1bg/YCVb/Kzc8h1JaVpCHAw7shA/w/XmLIMHytSPCSBsTtBF72bsjzAIkH9IWn+nVtr14ZufeGOvoenvs6nuMjS1KTRlBM6djk+CARgS4SuFbAAJih/Bju7loeXiPKhRHszamZt1hJO8LwGo8dYWWcOJ</vt:lpwstr>
  </property>
  <property fmtid="{D5CDD505-2E9C-101B-9397-08002B2CF9AE}" pid="120" name="x1ye=83">
    <vt:lpwstr>ZJxdyW4Tz/17N+P7kY3K9qtXJvAL/6OfRBK/rloQvEN3B81Nr/px0OwBhXmSInQtxGMNL7WT0W0FMjsATreFXupKC1hn1xOdKjQ9NzwAKq65Cp2VAO0ycvb4cY9il+3koF75kD7kMBaxDjclNiSK/2IlnReuPf59iVBwE7VBPEytc6mVuppwBu+PJPG4j8hWqTARhtAYz9CUz0JRaLamyVpO2Rkciit7z1cftz8KdMILIXk14kFRK85KCtJp38O</vt:lpwstr>
  </property>
  <property fmtid="{D5CDD505-2E9C-101B-9397-08002B2CF9AE}" pid="121" name="x1ye=84">
    <vt:lpwstr>Kyo/Odufrc64Ymo9ymy2DfEV0BWny74c5Ka8ilBhfog7LzIW9zvtwTpGtudZ0ncAwfp248DPMiQtfk4x2iOGCxPz7qyPIUYOQwrb5rTa8OKwwpOiap1o/aWgxz80Huxqz33Ms3/0Oi2gwvlKmeEOIlPRQ7Pet51NwRiodlrI/TMUSInj15bgHOT7ybJRCTxvnSpeBcs9fLnUyX1rFnP9ak++A+ltvQt/2Mw8UQqubDup6jH9DMlYfl97DnLLFSl</vt:lpwstr>
  </property>
  <property fmtid="{D5CDD505-2E9C-101B-9397-08002B2CF9AE}" pid="122" name="x1ye=85">
    <vt:lpwstr>f7D+P1P1XAd0+HLRd8k189FUgzYdXFdRNY26psuM1kTT3SR/Y7+j+YUoTqcegq2s6axl1zR5mPJwwvLrvhVV1B0rnIjWtEb1rTFmUeYfCGN229GEmcCXdKTpFark2tfQobYgaKD03BXNqsfqnhTa1B/l3HxQilwjQB1kK9dd2HbZR6msBp1fO0/N9QVAQC2GP25g+NH/LRzC+tvqnd6Sy5MAdkPOpBRj5crPL65LvaB626wxwkq6t/Sifcbofbs</vt:lpwstr>
  </property>
  <property fmtid="{D5CDD505-2E9C-101B-9397-08002B2CF9AE}" pid="123" name="x1ye=86">
    <vt:lpwstr>fTJcBydYwKETj6TBnTu3WBpaF2lmGpi4TlIa7k/veJ1/3/y8JdiizZSJ5Yxr+GoMe5Ay1mgiW0CiMHan7zQdfIkIAhp/MmSlMyWmoIifjGevn5SZErEEvIGWFjuS+cN+P3Z/cuhuKzzb8r5UcTT5IKol57G0/8082/GFtwRvK6bWTiSnPqHc40igE0Z1sp4QGbiS8gDsKMvRwlxhNHfdeMhq4IsFk6pajS+ruqju5PJuFlHqnTeOPZHGiWLojfN</vt:lpwstr>
  </property>
  <property fmtid="{D5CDD505-2E9C-101B-9397-08002B2CF9AE}" pid="124" name="x1ye=87">
    <vt:lpwstr>NOE0K0USOfm8XK7spzeilWGnS+pn1XYKXJoymBN7l8GPgXrCj97TsLoirbfF7OoGvAoKG5pIkSgcPxlXHabh5Nvj7FlMTVcOttbOOXz1NJzTVcLaQ/WmjEI94GW7fFZJaPyI3AX4qcRFDWhT26ctW5X5EKru+LWwMhg8kGKgx5E2JbKH51AgAlLp8lbj5+VUXml//hvNFTcMiXzESYxkchMB59Agn1WLc0Ah7jyPr6y7qTPyqAgqHLd84ytZTjP</vt:lpwstr>
  </property>
  <property fmtid="{D5CDD505-2E9C-101B-9397-08002B2CF9AE}" pid="125" name="x1ye=88">
    <vt:lpwstr>wEk2vqPzsIierHDELkLKPXxyo2fqNTix7fn9Yr/eEQLI0wO/td8jHC3fpFSGTF/lxKJif2fsQ8ffHmUXr1M5cG4u/ciOCebbVhLADwptEOAndc5PmNoWsFuIT2KVFk9SxlUWQeWBauGr+7felOz+SChDUbyooMSrDuwwANljHVbOelTQHaXHNuw+Nv1Z3fsidSyFulgyKQWEftJQ5jfTTfpj86YiYiijSNkAS8aejkoH/zz9torIsPt2W4qk7w0</vt:lpwstr>
  </property>
  <property fmtid="{D5CDD505-2E9C-101B-9397-08002B2CF9AE}" pid="126" name="x1ye=89">
    <vt:lpwstr>qfAxt4JM3Rv6mgbKSeAVOIm1+lxroJtFjH0upqSWgHDv9Ds4tP/truDoffsGQsFRKvqYjKXU6CD1pAskfobWM6AR0cZ1qSjhz4W7zyWWUIOXWkjJtwdU5zPsHrhhnLWzHXQ2Bpn0rzPntocMwzMq0jkfEhA080nDT7l1mPgUp2+RbNP3NKzW+RvnAg64XGE3g7FKpVqfRRhOfuiHMakKlgYQsWrmfe5yhYptBqdteTwv8Eneq7mKPiiFXedoWBN</vt:lpwstr>
  </property>
  <property fmtid="{D5CDD505-2E9C-101B-9397-08002B2CF9AE}" pid="127" name="x1ye=9">
    <vt:lpwstr>dksGg5Hrs1FIqZ9ZpDSzmOXk3g38RKwvo/OTi2B/mFaR0HSY5+yS0Un/h9cGbsj37a1cP1jIrmXQHLD6Ewx76xWsQskzwpxgbDn7j1qsXqsuHSE+xCovTeH+bPNHAJDUtFYG3YapKYenk/ZNzCYbbkV+HkfMetrXVn4tR7mRpkXp3rSrrX/IT+Db2GXy8uKivgRgocGXuPca2U5jh+bkuKLcnxxsBjKtJP/GTXHKIMy5BcBcwoqaVnlQThM6E6y</vt:lpwstr>
  </property>
  <property fmtid="{D5CDD505-2E9C-101B-9397-08002B2CF9AE}" pid="128" name="x1ye=90">
    <vt:lpwstr>3FWl/s9Fl47Np0pHqjiw1PfjexJg9dS1yG82GfxA2KWwJor1RErPvpea83kyT0+aZ6P3JJoIKB/Irr6WwYzAKzDN0QAxY3+HKrvdHC2F0qEgIiCgfgP+qc2LCb4Aax/Hg0tHTD1knmSdLVIXcnep9wmH45NUINKGbytGtBbVyq04skaJKU8/wdeuLyABNMPPpEtTsxKBSyV2G8BBpjQE8LYd+fmLObhbf5AhNqIOmeMrYA9WbLNfBbFLU2sXcHi</vt:lpwstr>
  </property>
  <property fmtid="{D5CDD505-2E9C-101B-9397-08002B2CF9AE}" pid="129" name="x1ye=91">
    <vt:lpwstr>PfWKfkl3JVlwQfcfIAzR4Rq2Uvu9iU5ShPMt67c1w+J3N+KyNYt+MyzZal4epRwu4sargCA8SaIqA7PqciLi65O3nrGWLDtyp02KTa/hgn39vJ6rYcDPiDI1ftdS0exb1rPNFvxtmfwQQksFxPbDrcTA/sLPmgrgEDs5edpvfYQhvx9iE90etT38iNBgMKvcjNCnDc9a3RsnD6pBh+LGwHORx/Dhdf2zouu3ZIwKfXxXPZzxc3BGaRXH77rfT6J</vt:lpwstr>
  </property>
  <property fmtid="{D5CDD505-2E9C-101B-9397-08002B2CF9AE}" pid="130" name="x1ye=92">
    <vt:lpwstr>HSVt/7YZPT22imfd76e7oaVNrys7roE+yml2m6r0dALUEshx0IHtIs0xXmjMzrmBSGMVGTXoWzYY3f2Hn6y98bIrBgsZFj/N9+tVgg1AOdjvHiSo7JUMFDc/ZkkRep1fmCUn48v+wPygG9cgLKhclzqq0Z3RRZzHx1XGpQ8pQZ6EgWQQjvzZ8tdI5WtWjbHpHdgJVh/5C6S2tA4HiEIUfc2iOQ83UyZtbh2QnyFQXnPpNAe+EvJgo5JE3og/tdg</vt:lpwstr>
  </property>
  <property fmtid="{D5CDD505-2E9C-101B-9397-08002B2CF9AE}" pid="131" name="x1ye=93">
    <vt:lpwstr>osrwRr7gA5oUXpE+H4f+eozH6uvP5s64nOcp64prR3YC0p9hs6XTSKC7aqLkwbzmGhFbw67Er6ii14y4TtJwGp3eWMGk/fU4XoBz9DysX0f+nI5axlb3Hisnq63oCtBa00mmLxl17CmBvvZ4vU9Ai9R5i+b+zjXB6D+ItAmz2mBrbo+dfae03PXuVCPow3VOmAqhk7yWf6DSGBNnTAzom3tolpIXwd0mrGPeuQf291NKZ7D0ErZtmc2PfHYku7h</vt:lpwstr>
  </property>
  <property fmtid="{D5CDD505-2E9C-101B-9397-08002B2CF9AE}" pid="132" name="x1ye=94">
    <vt:lpwstr>py9W4LBzb8rvaSkQ899ZFit+sX5Iw3kfuvsW5kAVsBwtAAAzhFuTJDRoNFF8IWEu+IkFpY3+/eseSjSxjDEPMOwsHq5vY56NJ9h7lo9Cmp/RerQFQCBTIWjKNkihzrDMcEAoop3KvzFJ5OAbOX3X07MVpQLEeKFLAaJkGevbZ/JlBlzdCnSh5wRbTnHKrI7EEw9TrfvhB6Pj0ilGgSbZ8Pv6Efg6bcy+e0yuWSMh1Xdvqay36s68xskEf+ZrU7I</vt:lpwstr>
  </property>
  <property fmtid="{D5CDD505-2E9C-101B-9397-08002B2CF9AE}" pid="133" name="x1ye=95">
    <vt:lpwstr>G+P6ubqrzmWZY1a5t4t6+1z/vrSbT/+9+SUQ7cSMaOiiKPHoyn8YFxG7MyTbdiXfUCq73FSvi1er77/NBZqHrRcFPZYPQVDZgeDBVvtZKK5fCJJ3BDvZFZUarsIstvwrk8/BDP5lfslZvNhD8CPDTgTvIq/hS3wuNnh7SMfknhav+yQAnngvg4/764hYxF505xzkCXe/3J8PeIYS/iP2fIQlYjb8Zp05/4gsfos0UbDX3bDnGba7EGD4t31IOor</vt:lpwstr>
  </property>
  <property fmtid="{D5CDD505-2E9C-101B-9397-08002B2CF9AE}" pid="134" name="x1ye=96">
    <vt:lpwstr>ERxaD/sp6NT9/Q6RbMRN7ij6AJcxIdoTbe8olzo+pIvqaXWcY6Ritn95wMCHBtL1F/eLG4HnCr0R5VfQlMAzifHD5l38zmWwZfggSEGu2nmHXT+yMqkPVTs/GrQPktYVItRO5uzN8tX4PawFLdVPw2BLdY8kMvlNtuQ405qZeDGrEqmUVaB1HqDipnQEEdWuQiuoZ7bVEX3brEGHISHnD4tQM59R9Qgv5cGMF6eK/JCx6VezTA8soV4+Xw9ofKO</vt:lpwstr>
  </property>
  <property fmtid="{D5CDD505-2E9C-101B-9397-08002B2CF9AE}" pid="135" name="x1ye=97">
    <vt:lpwstr>U2dv8svVjAi5NKxet8ajNCwC2xHtwxdO6cbYclKAZeX22WXGNImsx0lJAY/sU50S3N7U0GrcvksYHor8eLeH4mswaEqBFhKQWXwO1tso3SQ/kwtsSeHX+0XPDA6epCFXFTyWp5NPE1c+Tdva8aNiyklBe4/0b9eGnRbyr0NFVihVMg+TAQXsYfcFTtITEIENPhg85r+aOkrAekFai2pCNigFuFCmppOnWoJsa4XEJvqk+hFeNLwpyNn9CIAGeY2</vt:lpwstr>
  </property>
  <property fmtid="{D5CDD505-2E9C-101B-9397-08002B2CF9AE}" pid="136" name="x1ye=98">
    <vt:lpwstr>aY3RTl+A23gzDQeQhPWsN0mAW4oFEJx8Nl4iJ5uoOZ+Ow7MZ5dzDPejJ108n6aoOtCiKTGlyPOXmU+7NxV1m8UlysmBWJ7a1+DHnl2qEy3qXAQSWZ/M5CtcRVmjO81TpT5rW7MGLJKM2TrI9nIYQNVhGS+hCkXURVj1wXfbZNiCNRu1OTgT+UPjPk0IQOnw76q1yhMY5Q5Dm3TR69KsCB+cyxeT73bB5sS6NDJDh1ozL7ehrIk2ex9XO/lm/oD1</vt:lpwstr>
  </property>
  <property fmtid="{D5CDD505-2E9C-101B-9397-08002B2CF9AE}" pid="137" name="x1ye=99">
    <vt:lpwstr>OzyncPoWakKPKGtBC1GzyWPxGZll71PiUclHjipLhc/OoIjLlqqp/OLoYlE1TiuwlUxvbW+8JMpcKCZL4p2N9h93WstNwv5xvkNWzaa3GUaktb/wWcxYdRtPsaqvTlpqmzYzy7C8ut5wzdXHfdhTTU7Dhi32gFWd/C7QL1dYQ8XRg2eSV7Ae0zvzf5Gr938te3G7dGH//pb+JXm0VeRuXXrImONWKnnJl8TIQnpTTCu8Vvv/FnRwaLln0ngPneu</vt:lpwstr>
  </property>
</Properties>
</file>