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nametable"/>
        <w:tblW w:w="1152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520"/>
      </w:tblGrid>
      <w:tr w:rsidR="00CF2F94" w14:paraId="6233AF45" w14:textId="77777777">
        <w:trPr>
          <w:tblCellSpacing w:w="0" w:type="dxa"/>
        </w:trPr>
        <w:tc>
          <w:tcPr>
            <w:tcW w:w="0" w:type="auto"/>
            <w:shd w:val="clear" w:color="auto" w:fill="394D6B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4B13B57B" w14:textId="5F3546F5" w:rsidR="00CF2F94" w:rsidRDefault="00000000" w:rsidP="0096635B">
            <w:pPr>
              <w:pStyle w:val="documentmono-1asposemonogram"/>
              <w:pBdr>
                <w:top w:val="none" w:sz="0" w:space="20" w:color="auto"/>
              </w:pBdr>
              <w:rPr>
                <w:rStyle w:val="divdocumentdivPARAGRAPHNAME"/>
                <w:shd w:val="clear" w:color="auto" w:fill="auto"/>
              </w:rPr>
            </w:pPr>
            <w:r>
              <w:rPr>
                <w:rStyle w:val="documentmono-1asposemonogramany"/>
                <w:color w:val="FFFFFF"/>
              </w:rPr>
              <w:t xml:space="preserve"> </w:t>
            </w:r>
          </w:p>
          <w:p w14:paraId="4E260806" w14:textId="02FBFF9C" w:rsidR="00CF2F94" w:rsidRDefault="00CF2F94">
            <w:pPr>
              <w:pStyle w:val="documentmono-1asposemonogramanyParagraph"/>
              <w:spacing w:line="20" w:lineRule="exact"/>
              <w:jc w:val="center"/>
              <w:rPr>
                <w:rStyle w:val="documentmono-1asposemonogramany"/>
                <w:color w:val="FFFFFF"/>
              </w:rPr>
            </w:pPr>
          </w:p>
          <w:p w14:paraId="240EADF1" w14:textId="1889A745" w:rsidR="00CF2F94" w:rsidRDefault="00000000">
            <w:pPr>
              <w:spacing w:after="300" w:line="720" w:lineRule="atLeast"/>
              <w:jc w:val="center"/>
              <w:textAlignment w:val="auto"/>
              <w:rPr>
                <w:rStyle w:val="span"/>
                <w:rFonts w:ascii="Georgia" w:eastAsia="Georgia" w:hAnsi="Georgia" w:cs="Georgia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</w:pPr>
            <w:r>
              <w:pict w14:anchorId="621AA8BC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left:0;text-align:left;margin-left:263.95pt;margin-top:3pt;width:22.35pt;height:40pt;z-index:251658240;mso-wrap-style:none" fillcolor="none" stroked="f">
                  <v:fill opacity="0"/>
                  <v:path strokeok="f" textboxrect="0,0,21600,21600"/>
                  <v:textbox inset="1pt,0,0,0">
                    <w:txbxContent>
                      <w:p w14:paraId="0374CD0A" w14:textId="0117D6AA" w:rsidR="00CF2F94" w:rsidRDefault="00CF2F94">
                        <w:pPr>
                          <w:pStyle w:val="documentmono-1asposemonogramanyParagraph"/>
                          <w:jc w:val="center"/>
                          <w:rPr>
                            <w:rStyle w:val="documentmono-1asposemonogramany"/>
                            <w:color w:val="FFFFFF"/>
                          </w:rPr>
                        </w:pPr>
                      </w:p>
                    </w:txbxContent>
                  </v:textbox>
                  <w10:wrap anchory="page"/>
                </v:shape>
              </w:pict>
            </w:r>
            <w:r w:rsidR="0096635B">
              <w:rPr>
                <w:rStyle w:val="span"/>
                <w:rFonts w:ascii="Georgia" w:eastAsia="Georgia" w:hAnsi="Georgia" w:cs="Georgia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  <w:t>Ravindranadh</w:t>
            </w:r>
            <w:r w:rsidR="0096635B">
              <w:rPr>
                <w:rStyle w:val="divdocumentdivPARAGRAPHNAME"/>
                <w:rFonts w:ascii="Georgia" w:eastAsia="Georgia" w:hAnsi="Georgia" w:cs="Georgia"/>
                <w:b/>
                <w:bCs/>
                <w:i/>
                <w:iCs/>
                <w:spacing w:val="30"/>
                <w:sz w:val="52"/>
                <w:szCs w:val="52"/>
                <w:shd w:val="clear" w:color="auto" w:fill="auto"/>
              </w:rPr>
              <w:t xml:space="preserve"> </w:t>
            </w:r>
            <w:r w:rsidR="0096635B">
              <w:rPr>
                <w:rStyle w:val="span"/>
                <w:rFonts w:ascii="Georgia" w:eastAsia="Georgia" w:hAnsi="Georgia" w:cs="Georgia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  <w:t>Munagapati</w:t>
            </w:r>
          </w:p>
        </w:tc>
      </w:tr>
    </w:tbl>
    <w:p w14:paraId="73D7D729" w14:textId="77777777" w:rsidR="00CF2F94" w:rsidRDefault="00CF2F94">
      <w:pPr>
        <w:rPr>
          <w:vanish/>
        </w:rPr>
      </w:pPr>
    </w:p>
    <w:tbl>
      <w:tblPr>
        <w:tblStyle w:val="divdocumentparentContainer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6"/>
        <w:gridCol w:w="6630"/>
        <w:gridCol w:w="310"/>
        <w:gridCol w:w="310"/>
        <w:gridCol w:w="3750"/>
        <w:gridCol w:w="310"/>
      </w:tblGrid>
      <w:tr w:rsidR="00CF2F94" w14:paraId="2431CEE6" w14:textId="77777777" w:rsidTr="00042723">
        <w:tc>
          <w:tcPr>
            <w:tcW w:w="21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662BB8" w14:textId="77777777" w:rsidR="00CF2F94" w:rsidRDefault="00CF2F94">
            <w:pPr>
              <w:pStyle w:val="leftboxleftpaddingcellParagraph"/>
              <w:spacing w:line="300" w:lineRule="atLeast"/>
              <w:textAlignment w:val="auto"/>
              <w:rPr>
                <w:rStyle w:val="leftboxlef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</w:tc>
        <w:tc>
          <w:tcPr>
            <w:tcW w:w="663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A7F401" w14:textId="77777777" w:rsidR="00CF2F94" w:rsidRDefault="00000000">
            <w:pPr>
              <w:pStyle w:val="divdocumentdivsectiontitle"/>
              <w:pBdr>
                <w:top w:val="none" w:sz="0" w:space="15" w:color="auto"/>
              </w:pBdr>
              <w:spacing w:after="200"/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</w:rPr>
            </w:pPr>
            <w:r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</w:rPr>
              <w:t>Professional summary</w:t>
            </w:r>
          </w:p>
          <w:p w14:paraId="5248B31D" w14:textId="77777777" w:rsidR="00CF2F94" w:rsidRDefault="00000000">
            <w:pPr>
              <w:pStyle w:val="p"/>
              <w:spacing w:after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Dynamic Senior Mainframe Modernization Consultant with over 15 years of experience in leading complex modernization, migration, and enterprise integration initiatives. Demonstrated expertise in transitioning legacy systems to cloud-ready, scalable architectures, effectively combining deep technical knowledge with strategic business insight. Recognized for driving end-to-end delivery across diverse sectors, including financial services, insurance, healthcare, and government. Committed to delivering innovative solutions that enhance operational efficiency and support organizational growth.</w:t>
            </w:r>
          </w:p>
          <w:p w14:paraId="4A0C36FA" w14:textId="77777777" w:rsidR="00CF2F94" w:rsidRDefault="00000000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</w:rPr>
            </w:pPr>
            <w:r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</w:rPr>
              <w:t>Work history</w:t>
            </w:r>
          </w:p>
          <w:p w14:paraId="51A5EDAF" w14:textId="083F5821" w:rsidR="00CF2F94" w:rsidRDefault="00000000">
            <w:pPr>
              <w:pStyle w:val="divdocumentleft-boxsinglecolumn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Department of Technology, Sacramento County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Senior </w:t>
            </w:r>
            <w:r w:rsidR="00CC428C"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IT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Consultant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659C3CBF" w14:textId="77777777" w:rsidR="00CF2F94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Sacramento, CA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35D353FD" w14:textId="77777777" w:rsidR="00CF2F94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10/2017 - Current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0749DA45" w14:textId="47F1BCAD" w:rsidR="00CF2F94" w:rsidRDefault="00B17816">
            <w:pPr>
              <w:pStyle w:val="divdocumentulli"/>
              <w:numPr>
                <w:ilvl w:val="0"/>
                <w:numId w:val="1"/>
              </w:numPr>
              <w:spacing w:before="6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B17816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Spearheaded the end-to-end transformation of the County's Property Tax System, migrating from a legacy mainframe infrastructure to Grant Street Group’s </w:t>
            </w:r>
            <w:proofErr w:type="spellStart"/>
            <w:r w:rsidRPr="00B17816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TaxSys</w:t>
            </w:r>
            <w:proofErr w:type="spellEnd"/>
            <w:r w:rsidRPr="00B17816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® — a fully integrated</w:t>
            </w: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  <w:r w:rsidRPr="00B17816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SaaS solution</w:t>
            </w:r>
            <w:r w:rsidR="00740EC8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.</w:t>
            </w:r>
          </w:p>
          <w:p w14:paraId="74101621" w14:textId="4866B956" w:rsidR="005A2A47" w:rsidRPr="00B17816" w:rsidRDefault="00B17816" w:rsidP="005A2A47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Automated</w:t>
            </w:r>
            <w:r w:rsidR="005A2A47" w:rsidRPr="00B17816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Property Tax system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  <w:r w:rsidR="005A2A47" w:rsidRPr="00B17816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using Natural/</w:t>
            </w:r>
            <w:proofErr w:type="spellStart"/>
            <w:r w:rsidR="005A2A47" w:rsidRPr="00B17816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Adabas</w:t>
            </w:r>
            <w:proofErr w:type="spellEnd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programming, </w:t>
            </w:r>
            <w:r w:rsidR="005A2A47" w:rsidRPr="00B17816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streamlining assessor data ingestion, roll creation, extensions, supplemental adjustments, and tax corrections.</w:t>
            </w:r>
          </w:p>
          <w:p w14:paraId="282DEFD1" w14:textId="3E46956A" w:rsidR="005A2A47" w:rsidRPr="00B17816" w:rsidRDefault="005A2A47" w:rsidP="005A2A47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B17816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Architected and automated workflows for secured, unsecured, and redemption tax processing, including billing, payments, collections, refunds, and reversals, significantly reducing manual effort and improving operational accuracy.</w:t>
            </w:r>
          </w:p>
          <w:p w14:paraId="0555FA46" w14:textId="703EF0CF" w:rsidR="005A2A47" w:rsidRPr="00B17816" w:rsidRDefault="005A2A47" w:rsidP="005A2A47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B17816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Designed and implemented automated reporting solutions leveraging </w:t>
            </w:r>
            <w:r w:rsidR="006B3BBB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Postgre</w:t>
            </w:r>
            <w:r w:rsidRPr="00B17816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SQL, Natural/</w:t>
            </w:r>
            <w:proofErr w:type="spellStart"/>
            <w:r w:rsidRPr="00B17816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Adabas</w:t>
            </w:r>
            <w:proofErr w:type="spellEnd"/>
            <w:r w:rsidRPr="00B17816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, and batch processing, supporting financial year-end closing, apportionment, main/supplemental roll processes, and addenda (tax changes), ensuring data integrity and audit readiness.</w:t>
            </w:r>
          </w:p>
          <w:p w14:paraId="4E6EFEA2" w14:textId="76A6C833" w:rsidR="005A2A47" w:rsidRPr="00B17816" w:rsidRDefault="005A2A47" w:rsidP="005A2A47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B17816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Developed scripts and system enhancements to replace manual tax change and correction processes, improving efficiency, compliance, and overall process reliability.</w:t>
            </w:r>
          </w:p>
          <w:p w14:paraId="132B7754" w14:textId="7AD39329" w:rsidR="005A2A47" w:rsidRPr="00B17816" w:rsidRDefault="005A2A47" w:rsidP="005A2A47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B17816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Optimized batch jobs (JCL) and system programs, ensuring high availability, performance, and modernization of legacy Mainframe applications.</w:t>
            </w:r>
          </w:p>
          <w:p w14:paraId="21D7AE93" w14:textId="0D805F42" w:rsidR="005A2A47" w:rsidRPr="00B17816" w:rsidRDefault="005A2A47" w:rsidP="005A2A47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B17816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Collaborated with assessors, auditors,</w:t>
            </w:r>
            <w:r w:rsidR="00596CBA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tax collectors,</w:t>
            </w:r>
            <w:r w:rsidRPr="00B17816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and finance stakeholders to define requirements, implement automation solutions, and drive digital transformation initiatives within the Property Tax domain.</w:t>
            </w:r>
          </w:p>
          <w:p w14:paraId="41EA9DAE" w14:textId="6F144C80" w:rsidR="00CF2F94" w:rsidRDefault="00000000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Developed secure integration components for payment portals and data services. Developed the payment portal for county of Sacramento's property tax system using Natural/ADABAS, ESB and </w:t>
            </w:r>
            <w:proofErr w:type="spell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EntireX</w:t>
            </w:r>
            <w:proofErr w:type="spellEnd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broker services.</w:t>
            </w:r>
          </w:p>
          <w:p w14:paraId="60AFE4BD" w14:textId="403C7F72" w:rsidR="00CF2F94" w:rsidRDefault="00000000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Designed and implemented a new interface that accepts data from new </w:t>
            </w:r>
            <w:r w:rsidR="00FB6489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AIMS (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assessor management information system) and </w:t>
            </w:r>
            <w:r w:rsidR="00CB50F3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created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  <w:r w:rsidR="00CB50F3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automatic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assessments in TAX ADABAS database</w:t>
            </w:r>
            <w:r w:rsidR="00CB50F3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using Software AG Natural programming.</w:t>
            </w:r>
          </w:p>
          <w:p w14:paraId="7BCDC956" w14:textId="11114CC7" w:rsidR="00CF2F94" w:rsidRDefault="00000000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Oversaw development, testing, and deployment of online</w:t>
            </w:r>
            <w:r w:rsidR="00B17816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and batch modules</w:t>
            </w:r>
            <w:r w:rsidR="00B17816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.</w:t>
            </w:r>
          </w:p>
          <w:p w14:paraId="20B1D304" w14:textId="77777777" w:rsidR="00CF2F94" w:rsidRDefault="00000000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Provided technical support using knowledge of complex technology to solve problems and support new projects.</w:t>
            </w:r>
          </w:p>
          <w:p w14:paraId="60F91425" w14:textId="77777777" w:rsidR="00CF2F94" w:rsidRDefault="00000000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Collaborated with cross-functional teams to identify and resolve technical issues, facilitating smooth project progression.</w:t>
            </w:r>
          </w:p>
          <w:p w14:paraId="4E86CB86" w14:textId="77777777" w:rsidR="00CF2F94" w:rsidRDefault="00000000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Newmark Group (BGC Partners)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Senior Technical Lead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243AA5BA" w14:textId="77777777" w:rsidR="00CF2F94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Irvine, CA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78F4A66F" w14:textId="77777777" w:rsidR="00CF2F94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07/2017 - 09/2017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5CA1F6AB" w14:textId="77777777" w:rsidR="00CF2F94" w:rsidRDefault="00000000">
            <w:pPr>
              <w:pStyle w:val="divdocumentulli"/>
              <w:numPr>
                <w:ilvl w:val="0"/>
                <w:numId w:val="2"/>
              </w:numPr>
              <w:spacing w:before="6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Directed modernization of revenue management systems within the real estate portfolio.</w:t>
            </w:r>
          </w:p>
          <w:p w14:paraId="4C80F22F" w14:textId="77777777" w:rsidR="00CF2F94" w:rsidRDefault="0000000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Delivered performance-optimized Natural and COBOL solutions to enhance financial processing speed.</w:t>
            </w:r>
          </w:p>
          <w:p w14:paraId="09D7DCC7" w14:textId="77777777" w:rsidR="00CF2F94" w:rsidRDefault="0000000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Established technical standards and performed peer reviews to ensure maintainability.</w:t>
            </w:r>
          </w:p>
          <w:p w14:paraId="393D80C1" w14:textId="77777777" w:rsidR="00CF2F94" w:rsidRDefault="0000000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Assessed project milestones and team performance to keep staff on-task.</w:t>
            </w:r>
          </w:p>
          <w:p w14:paraId="07814A60" w14:textId="77777777" w:rsidR="00CF2F94" w:rsidRDefault="0000000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Implemented rigorous quality assurance processes through regular audits of codebase health, reducing error rates considerably over time.</w:t>
            </w:r>
          </w:p>
          <w:p w14:paraId="060F0BB0" w14:textId="77777777" w:rsidR="00CF2F94" w:rsidRDefault="00000000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Transamerica (Life &amp; Protection Division)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Mainframe Technical Lead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0A400501" w14:textId="77777777" w:rsidR="00CF2F94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Plano, TX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550CB554" w14:textId="77777777" w:rsidR="00CF2F94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01/2012 - 05/2017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639539AB" w14:textId="77777777" w:rsidR="00CF2F94" w:rsidRDefault="00000000">
            <w:pPr>
              <w:pStyle w:val="divdocumentulli"/>
              <w:numPr>
                <w:ilvl w:val="0"/>
                <w:numId w:val="3"/>
              </w:numPr>
              <w:spacing w:before="6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Design and develop the infrastructure in claims systems to add new policy admin system using COBOL and DB2 programming in mainframe and UNIX platforms.</w:t>
            </w:r>
          </w:p>
          <w:p w14:paraId="6ED2535F" w14:textId="77777777" w:rsidR="00CF2F94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Designed a new database structure in DB2 for claims eligibility information for all admin systems.</w:t>
            </w:r>
          </w:p>
          <w:p w14:paraId="15D56631" w14:textId="77777777" w:rsidR="00CF2F94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Coded claims adjudication programs using COBOL for newly added products.</w:t>
            </w:r>
          </w:p>
          <w:p w14:paraId="36BE10E3" w14:textId="77777777" w:rsidR="00CF2F94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Extensively worked in estimate and requirement gathering for claims consolidation projects.</w:t>
            </w:r>
          </w:p>
          <w:p w14:paraId="349A98F3" w14:textId="77777777" w:rsidR="00CF2F94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Interact with various policy admin systems to collect eligibility information for EDI 270 and with clearinghouse for EDI 837/835 as part of HIPAA project.</w:t>
            </w:r>
          </w:p>
          <w:p w14:paraId="29EA7CDE" w14:textId="77777777" w:rsidR="00CF2F94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Upgraded online screen to perform claims eligibility check for various policy admin systems.</w:t>
            </w:r>
          </w:p>
          <w:p w14:paraId="23C51B47" w14:textId="77777777" w:rsidR="00CF2F94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During this phase of 5 years, I have created more than 50 COBOL modules from scratch using DB2, PL/1, VSAM, CICS, Assembler, AS 400/</w:t>
            </w:r>
            <w:proofErr w:type="spell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iseries</w:t>
            </w:r>
            <w:proofErr w:type="spellEnd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, JCL and moved them into production.</w:t>
            </w:r>
          </w:p>
          <w:p w14:paraId="5BB44955" w14:textId="77777777" w:rsidR="00CF2F94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Also worked on more than 100 existing COBOL modules by adding new logic to the code as per the requirement provided by the client.</w:t>
            </w:r>
          </w:p>
          <w:p w14:paraId="2E6E3A37" w14:textId="77777777" w:rsidR="00CF2F94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Created almost every kind of JCL throughout my tenure with creating or optimizing 200+ JCLs.</w:t>
            </w:r>
          </w:p>
          <w:p w14:paraId="55BC1EE1" w14:textId="77777777" w:rsidR="00CF2F94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Performed data modeling and implemented IMS and DB2 database design to support the project planning process.</w:t>
            </w:r>
          </w:p>
          <w:p w14:paraId="2CF981D8" w14:textId="77777777" w:rsidR="00CF2F94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Provided production support for all IMS and DB2 mission critical databases and applications on 24X7 basis.</w:t>
            </w:r>
          </w:p>
          <w:p w14:paraId="7AF708B7" w14:textId="77777777" w:rsidR="00CF2F94" w:rsidRDefault="00000000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Bank of America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Production Support Analyst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72165F18" w14:textId="77777777" w:rsidR="00CF2F94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Charlotte, NC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5F4B1D6B" w14:textId="77777777" w:rsidR="00CF2F94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03/2010 - 12/2011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44AB963F" w14:textId="1D0AE2B4" w:rsidR="00596CBA" w:rsidRPr="00596CBA" w:rsidRDefault="00596CBA" w:rsidP="00596CBA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596CBA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Provided second-level technical support for enterprise applications, resolving escalated incidents, tracking trouble tickets, and coordinating fixes with application teams.</w:t>
            </w:r>
          </w:p>
          <w:p w14:paraId="05AFBE64" w14:textId="40C81719" w:rsidR="00596CBA" w:rsidRPr="00596CBA" w:rsidRDefault="00596CBA" w:rsidP="00596CBA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596CBA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Executed batch job monitoring and Production Exceptions (</w:t>
            </w:r>
            <w:proofErr w:type="spellStart"/>
            <w:r w:rsidRPr="00596CBA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prodEX</w:t>
            </w:r>
            <w:proofErr w:type="spellEnd"/>
            <w:r w:rsidRPr="00596CBA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), including job scheduling, force completion, cancellations, and overrides, ensuring seamless production operations.</w:t>
            </w:r>
          </w:p>
          <w:p w14:paraId="4227AB17" w14:textId="6C7057A7" w:rsidR="00596CBA" w:rsidRPr="00596CBA" w:rsidRDefault="00596CBA" w:rsidP="00596CBA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596CBA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Served as Deployment Coordinator, leading cross-geography application testing, installations, and environment validations across Bank and ML platforms.</w:t>
            </w:r>
          </w:p>
          <w:p w14:paraId="06DB6401" w14:textId="394B3F32" w:rsidR="00596CBA" w:rsidRPr="00596CBA" w:rsidRDefault="00596CBA" w:rsidP="00596CBA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596CBA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Conducted comprehensive QA activities: Manual, Package, Compatibility, Beta, User Acceptance, and UI Testing; identified bugs and coordinated resolution using HP QC.</w:t>
            </w:r>
          </w:p>
          <w:p w14:paraId="29983B41" w14:textId="7EA95580" w:rsidR="00596CBA" w:rsidRPr="00596CBA" w:rsidRDefault="00596CBA" w:rsidP="00596CBA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596CBA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Developed and maintained documentation, reports, and dashboards for UAT monitoring, project status, and resolved issues to support operational efficiency and compliance.</w:t>
            </w:r>
          </w:p>
          <w:p w14:paraId="7879C849" w14:textId="05FB4E09" w:rsidR="00CF2F94" w:rsidRPr="00596CBA" w:rsidRDefault="00596CBA" w:rsidP="00596CBA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596CBA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Streamlined workflows and automated routine deployment/testing tasks, enhancing accuracy, reducing manual effort, and ensuring applications were </w:t>
            </w:r>
            <w:r w:rsidR="001E581B" w:rsidRPr="00596CBA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production ready</w:t>
            </w:r>
            <w:r w:rsidRPr="00596CBA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.</w:t>
            </w:r>
          </w:p>
          <w:p w14:paraId="73058E61" w14:textId="77777777" w:rsidR="00CF2F94" w:rsidRDefault="00000000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</w:rPr>
            </w:pPr>
            <w:r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</w:rPr>
              <w:t>Professional Summary Snapshot</w:t>
            </w:r>
          </w:p>
          <w:p w14:paraId="373414CD" w14:textId="77777777" w:rsidR="00CF2F94" w:rsidRDefault="00000000">
            <w:pPr>
              <w:pStyle w:val="divdocumentulli"/>
              <w:numPr>
                <w:ilvl w:val="0"/>
                <w:numId w:val="5"/>
              </w:numPr>
              <w:pBdr>
                <w:left w:val="none" w:sz="0" w:space="0" w:color="auto"/>
              </w:pBdr>
              <w:spacing w:line="300" w:lineRule="atLeast"/>
              <w:ind w:left="220" w:hanging="232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15+ years in enterprise mainframe consulting, modernization, and migration.</w:t>
            </w:r>
          </w:p>
          <w:p w14:paraId="640ED629" w14:textId="77777777" w:rsidR="00CF2F94" w:rsidRDefault="00000000">
            <w:pPr>
              <w:pStyle w:val="divdocumentulli"/>
              <w:numPr>
                <w:ilvl w:val="0"/>
                <w:numId w:val="5"/>
              </w:numPr>
              <w:spacing w:line="300" w:lineRule="atLeast"/>
              <w:ind w:left="220" w:hanging="232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Extensive experience in Natural/ADABAS, COBOL, JCL, DB2, VSAM, and cloud-integration pipelines.</w:t>
            </w:r>
          </w:p>
          <w:p w14:paraId="283ACCFF" w14:textId="77777777" w:rsidR="00CF2F94" w:rsidRDefault="00000000">
            <w:pPr>
              <w:pStyle w:val="divdocumentulli"/>
              <w:numPr>
                <w:ilvl w:val="0"/>
                <w:numId w:val="5"/>
              </w:numPr>
              <w:spacing w:line="300" w:lineRule="atLeast"/>
              <w:ind w:left="220" w:hanging="232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Strong leadership and client management in distributed delivery environments.</w:t>
            </w:r>
          </w:p>
          <w:p w14:paraId="72D70DE7" w14:textId="77777777" w:rsidR="00CF2F94" w:rsidRDefault="00000000">
            <w:pPr>
              <w:pStyle w:val="divdocumentulli"/>
              <w:numPr>
                <w:ilvl w:val="0"/>
                <w:numId w:val="5"/>
              </w:numPr>
              <w:spacing w:after="400" w:line="300" w:lineRule="atLeast"/>
              <w:ind w:left="220" w:hanging="232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Proven ability to drive modernization strategy, execute migrations, and deliver measurable outcomes.</w:t>
            </w:r>
          </w:p>
        </w:tc>
        <w:tc>
          <w:tcPr>
            <w:tcW w:w="31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3F3D4AC2" w14:textId="77777777" w:rsidR="00CF2F94" w:rsidRDefault="00CF2F94">
            <w:pPr>
              <w:pStyle w:val="leftboxrightpaddingcellParagraph"/>
              <w:spacing w:line="300" w:lineRule="atLeast"/>
              <w:textAlignment w:val="auto"/>
              <w:rPr>
                <w:rStyle w:val="leftboxrigh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</w:tc>
        <w:tc>
          <w:tcPr>
            <w:tcW w:w="310" w:type="dxa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2D69C76C" w14:textId="77777777" w:rsidR="00CF2F94" w:rsidRDefault="00CF2F94">
            <w:pPr>
              <w:pStyle w:val="leftboxrightpaddingcellParagraph"/>
              <w:spacing w:line="300" w:lineRule="atLeast"/>
              <w:textAlignment w:val="auto"/>
              <w:rPr>
                <w:rStyle w:val="leftboxrigh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</w:tc>
        <w:tc>
          <w:tcPr>
            <w:tcW w:w="3750" w:type="dxa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ocumentaddress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30"/>
              <w:gridCol w:w="3320"/>
            </w:tblGrid>
            <w:tr w:rsidR="00CF2F94" w14:paraId="0BC3B888" w14:textId="77777777">
              <w:trPr>
                <w:trHeight w:val="280"/>
              </w:trPr>
              <w:tc>
                <w:tcPr>
                  <w:tcW w:w="43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E1456FF" w14:textId="77777777" w:rsidR="00CF2F94" w:rsidRDefault="00000000">
                  <w:pPr>
                    <w:rPr>
                      <w:rStyle w:val="right-box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right-box"/>
                      <w:rFonts w:ascii="Palatino Linotype" w:eastAsia="Palatino Linotype" w:hAnsi="Palatino Linotype" w:cs="Palatino Linotype"/>
                      <w:noProof/>
                      <w:color w:val="4A4A4A"/>
                      <w:sz w:val="20"/>
                      <w:szCs w:val="20"/>
                      <w:shd w:val="clear" w:color="auto" w:fill="auto"/>
                    </w:rPr>
                    <w:drawing>
                      <wp:inline distT="0" distB="0" distL="0" distR="0" wp14:anchorId="33C813C2" wp14:editId="1DAABCB1">
                        <wp:extent cx="140148" cy="102158"/>
                        <wp:effectExtent l="0" t="0" r="0" b="0"/>
                        <wp:docPr id="100003" name="Picture 10000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021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20" w:type="dxa"/>
                  <w:tcMar>
                    <w:top w:w="300" w:type="dxa"/>
                    <w:left w:w="0" w:type="dxa"/>
                    <w:bottom w:w="60" w:type="dxa"/>
                    <w:right w:w="0" w:type="dxa"/>
                  </w:tcMar>
                  <w:vAlign w:val="center"/>
                  <w:hideMark/>
                </w:tcPr>
                <w:p w14:paraId="7D5A4987" w14:textId="6CE68710" w:rsidR="00A733E5" w:rsidRDefault="00000000">
                  <w:pPr>
                    <w:rPr>
                      <w:rStyle w:val="right-box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ravindranadhmunagapati@gmail.com</w:t>
                  </w:r>
                </w:p>
              </w:tc>
            </w:tr>
            <w:tr w:rsidR="00CF2F94" w14:paraId="1369F019" w14:textId="77777777">
              <w:trPr>
                <w:trHeight w:val="280"/>
              </w:trPr>
              <w:tc>
                <w:tcPr>
                  <w:tcW w:w="43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E8AEFE0" w14:textId="77777777" w:rsidR="00CF2F94" w:rsidRDefault="00000000"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documentaddressiconRowiconTxt"/>
                      <w:rFonts w:ascii="Palatino Linotype" w:eastAsia="Palatino Linotype" w:hAnsi="Palatino Linotype" w:cs="Palatino Linotype"/>
                      <w:noProof/>
                      <w:color w:val="4A4A4A"/>
                      <w:sz w:val="20"/>
                      <w:szCs w:val="20"/>
                    </w:rPr>
                    <w:drawing>
                      <wp:inline distT="0" distB="0" distL="0" distR="0" wp14:anchorId="3A158328" wp14:editId="6655597D">
                        <wp:extent cx="127463" cy="152923"/>
                        <wp:effectExtent l="0" t="0" r="0" b="0"/>
                        <wp:docPr id="100005" name="Picture 10000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463" cy="1529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20" w:type="dxa"/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vAlign w:val="center"/>
                  <w:hideMark/>
                </w:tcPr>
                <w:p w14:paraId="63216699" w14:textId="77777777" w:rsidR="00CF2F94" w:rsidRDefault="00000000"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818-263-9051</w:t>
                  </w:r>
                  <w: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CF2F94" w14:paraId="741E4EE4" w14:textId="77777777">
              <w:trPr>
                <w:trHeight w:val="280"/>
              </w:trPr>
              <w:tc>
                <w:tcPr>
                  <w:tcW w:w="430" w:type="dxa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p w14:paraId="622CB3DD" w14:textId="77777777" w:rsidR="00CF2F94" w:rsidRDefault="00000000"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documentaddressiconRowiconTxt"/>
                      <w:rFonts w:ascii="Palatino Linotype" w:eastAsia="Palatino Linotype" w:hAnsi="Palatino Linotype" w:cs="Palatino Linotype"/>
                      <w:noProof/>
                      <w:color w:val="4A4A4A"/>
                      <w:sz w:val="20"/>
                      <w:szCs w:val="20"/>
                    </w:rPr>
                    <w:drawing>
                      <wp:inline distT="0" distB="0" distL="0" distR="0" wp14:anchorId="735706F2" wp14:editId="6CB25963">
                        <wp:extent cx="114779" cy="140232"/>
                        <wp:effectExtent l="0" t="0" r="0" b="0"/>
                        <wp:docPr id="100007" name="Picture 10000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779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20" w:type="dxa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p w14:paraId="67FD1BBF" w14:textId="5625FA3F" w:rsidR="00CF2F94" w:rsidRDefault="00000000"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vanish/>
                      <w:color w:val="4A4A4A"/>
                      <w:sz w:val="20"/>
                      <w:szCs w:val="20"/>
                    </w:rPr>
                    <w:t>Sacramento, CA 95835</w:t>
                  </w:r>
                  <w:r>
                    <w:rPr>
                      <w:rStyle w:val="documentzipprefix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 xml:space="preserve">Sacramento, CA </w:t>
                  </w:r>
                </w:p>
              </w:tc>
            </w:tr>
          </w:tbl>
          <w:p w14:paraId="49C57F3B" w14:textId="77777777" w:rsidR="00CF2F94" w:rsidRDefault="00000000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</w:pPr>
            <w:r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  <w:t>Skills</w:t>
            </w:r>
          </w:p>
          <w:p w14:paraId="38AEE4C2" w14:textId="50ACC0E8" w:rsidR="00CF2F94" w:rsidRDefault="00E941F9">
            <w:pPr>
              <w:pStyle w:val="divdocumentli"/>
              <w:spacing w:before="2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Software AG Natural / ADABAS, Natural ONE, </w:t>
            </w:r>
            <w:r w:rsidR="00042723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Natural Construct, Map-editor, ENTIREX, CONNX,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COBOL, JCL, DB2, CICS, </w:t>
            </w:r>
            <w:r w:rsidR="00740EC8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REXX, IMS,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VSAM, </w:t>
            </w:r>
            <w:r w:rsidR="006B3BBB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My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SQL,</w:t>
            </w:r>
            <w:r w:rsidR="006B3BBB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  <w:r w:rsidR="006B3BBB">
              <w:rPr>
                <w:rStyle w:val="span"/>
                <w:rFonts w:ascii="Palatino Linotype" w:eastAsia="Palatino Linotype" w:hAnsi="Palatino Linotype" w:cs="Palatino Linotype"/>
                <w:color w:val="4A4A4A"/>
              </w:rPr>
              <w:t>PostgreSQL,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ETL</w:t>
            </w:r>
            <w:r w:rsidR="006B3BBB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Data Integration, </w:t>
            </w:r>
            <w:r w:rsidR="00740EC8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ZEKE, CA-7, </w:t>
            </w:r>
            <w:proofErr w:type="spellStart"/>
            <w:r w:rsidR="00740EC8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Endevor</w:t>
            </w:r>
            <w:proofErr w:type="spellEnd"/>
            <w:r w:rsidR="00740EC8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UNIX / Linux, PYTHON programming.</w:t>
            </w:r>
          </w:p>
          <w:p w14:paraId="288AB6A7" w14:textId="77777777" w:rsidR="00CF2F94" w:rsidRDefault="00000000">
            <w:pPr>
              <w:pStyle w:val="divdocumentli"/>
              <w:spacing w:before="2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Mainframe Modernization</w:t>
            </w:r>
          </w:p>
          <w:p w14:paraId="6C8DE5C7" w14:textId="77777777" w:rsidR="00CF2F94" w:rsidRDefault="00000000">
            <w:pPr>
              <w:pStyle w:val="divdocumentli"/>
              <w:spacing w:before="2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Cloud Readiness</w:t>
            </w:r>
          </w:p>
          <w:p w14:paraId="1AB4FD94" w14:textId="77777777" w:rsidR="00CF2F94" w:rsidRDefault="00000000">
            <w:pPr>
              <w:pStyle w:val="divdocumentli"/>
              <w:spacing w:before="2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Data Migration</w:t>
            </w:r>
          </w:p>
          <w:p w14:paraId="2C70DB07" w14:textId="77777777" w:rsidR="00CF2F94" w:rsidRDefault="00000000">
            <w:pPr>
              <w:pStyle w:val="divdocumentli"/>
              <w:spacing w:before="2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Project Governance</w:t>
            </w:r>
          </w:p>
          <w:p w14:paraId="008F613B" w14:textId="77777777" w:rsidR="00CF2F94" w:rsidRDefault="00000000">
            <w:pPr>
              <w:pStyle w:val="divdocumentli"/>
              <w:spacing w:before="2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Agile &amp; Waterfall Delivery</w:t>
            </w:r>
          </w:p>
          <w:p w14:paraId="1791C511" w14:textId="77777777" w:rsidR="00CF2F94" w:rsidRDefault="00000000">
            <w:pPr>
              <w:pStyle w:val="divdocumentli"/>
              <w:spacing w:before="2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Performance Optimization</w:t>
            </w:r>
          </w:p>
          <w:p w14:paraId="4E41CC3B" w14:textId="77777777" w:rsidR="00CF2F94" w:rsidRDefault="00000000">
            <w:pPr>
              <w:pStyle w:val="divdocumentli"/>
              <w:spacing w:before="2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Batch &amp; Online Processing</w:t>
            </w:r>
          </w:p>
          <w:p w14:paraId="4D44DB79" w14:textId="77777777" w:rsidR="00CF2F94" w:rsidRDefault="00000000">
            <w:pPr>
              <w:pStyle w:val="divdocumentli"/>
              <w:spacing w:before="2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API integration</w:t>
            </w:r>
          </w:p>
          <w:p w14:paraId="65A47FA1" w14:textId="77777777" w:rsidR="00CF2F94" w:rsidRDefault="00000000">
            <w:pPr>
              <w:pStyle w:val="divdocumentli"/>
              <w:spacing w:before="2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Advanced programming</w:t>
            </w:r>
          </w:p>
          <w:p w14:paraId="72C1390C" w14:textId="77777777" w:rsidR="00CF2F94" w:rsidRDefault="00000000">
            <w:pPr>
              <w:pStyle w:val="divdocumentsectionskillSecscspdiv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> </w:t>
            </w:r>
          </w:p>
          <w:p w14:paraId="79B68155" w14:textId="77777777" w:rsidR="00CF2F94" w:rsidRDefault="00000000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</w:pPr>
            <w:r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  <w:t>Education</w:t>
            </w:r>
          </w:p>
          <w:p w14:paraId="698CA35F" w14:textId="77777777" w:rsidR="00CF2F94" w:rsidRDefault="00000000">
            <w:pPr>
              <w:pStyle w:val="paddedline"/>
              <w:spacing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05/2009</w:t>
            </w: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 xml:space="preserve"> </w:t>
            </w:r>
          </w:p>
          <w:p w14:paraId="53645957" w14:textId="77777777" w:rsidR="00CF2F94" w:rsidRDefault="00000000">
            <w:pPr>
              <w:pStyle w:val="paddedline"/>
              <w:spacing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SASTRA University</w:t>
            </w:r>
          </w:p>
          <w:p w14:paraId="4BC432AD" w14:textId="77777777" w:rsidR="00CF2F94" w:rsidRDefault="00000000">
            <w:pPr>
              <w:pStyle w:val="paddedline"/>
              <w:spacing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India</w:t>
            </w:r>
          </w:p>
          <w:p w14:paraId="40D8E90B" w14:textId="77777777" w:rsidR="00CF2F94" w:rsidRDefault="00000000">
            <w:pPr>
              <w:pStyle w:val="paddedline"/>
              <w:spacing w:after="400"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Bachelor of Technology</w:t>
            </w:r>
            <w:r>
              <w:rPr>
                <w:rStyle w:val="documentbeforecolonspac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: Electronics and Communication Engineering</w:t>
            </w:r>
          </w:p>
          <w:p w14:paraId="5C712ECD" w14:textId="77777777" w:rsidR="00CF2F94" w:rsidRDefault="00000000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</w:pPr>
            <w:r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  <w:t>Certifications</w:t>
            </w:r>
          </w:p>
          <w:p w14:paraId="20DCA196" w14:textId="77777777" w:rsidR="00CF2F94" w:rsidRDefault="00000000">
            <w:pPr>
              <w:pStyle w:val="paddedline"/>
              <w:spacing w:after="4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[PCAP-31-03] PCAP – Certified Associate Python Programmer</w:t>
            </w:r>
          </w:p>
          <w:p w14:paraId="63BE24AF" w14:textId="245D05A6" w:rsidR="00A733E5" w:rsidRDefault="005B56F0" w:rsidP="00A733E5">
            <w:pPr>
              <w:pStyle w:val="divdocumentdivsectiontitle"/>
              <w:spacing w:after="200"/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</w:pPr>
            <w:r w:rsidRPr="00A733E5"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  <w:t>LinkedIn</w:t>
            </w:r>
          </w:p>
          <w:p w14:paraId="733ECC25" w14:textId="6498AAC2" w:rsidR="00A733E5" w:rsidRPr="00A733E5" w:rsidRDefault="00A733E5" w:rsidP="00A733E5">
            <w:pPr>
              <w:pStyle w:val="divdocumentdivsectiontitle"/>
              <w:spacing w:after="200"/>
              <w:rPr>
                <w:rStyle w:val="span"/>
                <w:rFonts w:ascii="Palatino Linotype" w:eastAsia="Palatino Linotype" w:hAnsi="Palatino Linotype" w:cs="Palatino Linotype"/>
                <w:sz w:val="20"/>
                <w:szCs w:val="20"/>
              </w:rPr>
            </w:pPr>
            <w:hyperlink r:id="rId8" w:history="1">
              <w:r w:rsidRPr="00A733E5">
                <w:rPr>
                  <w:rStyle w:val="span"/>
                  <w:rFonts w:ascii="Palatino Linotype" w:eastAsia="Palatino Linotype" w:hAnsi="Palatino Linotype" w:cs="Palatino Linotype"/>
                  <w:color w:val="4A4A4A"/>
                  <w:sz w:val="20"/>
                  <w:szCs w:val="20"/>
                </w:rPr>
                <w:t>linkedin.com/in/</w:t>
              </w:r>
              <w:proofErr w:type="spellStart"/>
              <w:r w:rsidRPr="00A733E5">
                <w:rPr>
                  <w:rStyle w:val="span"/>
                  <w:rFonts w:ascii="Palatino Linotype" w:eastAsia="Palatino Linotype" w:hAnsi="Palatino Linotype" w:cs="Palatino Linotype"/>
                  <w:color w:val="4A4A4A"/>
                  <w:sz w:val="20"/>
                  <w:szCs w:val="20"/>
                </w:rPr>
                <w:t>ravindranadh-munagapati</w:t>
              </w:r>
              <w:proofErr w:type="spellEnd"/>
            </w:hyperlink>
          </w:p>
          <w:p w14:paraId="7D1D4636" w14:textId="31355F8C" w:rsidR="00A733E5" w:rsidRDefault="00A733E5">
            <w:pPr>
              <w:pStyle w:val="paddedline"/>
              <w:spacing w:after="400"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</w:p>
        </w:tc>
        <w:tc>
          <w:tcPr>
            <w:tcW w:w="310" w:type="dxa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671B7A5A" w14:textId="77777777" w:rsidR="00CF2F94" w:rsidRDefault="00CF2F94">
            <w:pPr>
              <w:pStyle w:val="rightboxpaddingcellParagraph"/>
              <w:shd w:val="clear" w:color="auto" w:fill="auto"/>
              <w:spacing w:line="300" w:lineRule="atLeast"/>
              <w:textAlignment w:val="auto"/>
              <w:rPr>
                <w:rStyle w:val="rightbox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</w:p>
        </w:tc>
      </w:tr>
      <w:tr w:rsidR="00CF2F94" w14:paraId="79DF2058" w14:textId="77777777" w:rsidTr="00042723">
        <w:tblPrEx>
          <w:tblCellMar>
            <w:left w:w="108" w:type="dxa"/>
            <w:right w:w="108" w:type="dxa"/>
          </w:tblCellMar>
        </w:tblPrEx>
        <w:trPr>
          <w:trHeight w:val="8920"/>
        </w:trPr>
        <w:tc>
          <w:tcPr>
            <w:tcW w:w="210" w:type="dxa"/>
          </w:tcPr>
          <w:p w14:paraId="25DB1F3A" w14:textId="77777777" w:rsidR="00CF2F94" w:rsidRDefault="00CF2F94"/>
        </w:tc>
        <w:tc>
          <w:tcPr>
            <w:tcW w:w="6630" w:type="dxa"/>
          </w:tcPr>
          <w:p w14:paraId="6249CD75" w14:textId="77777777" w:rsidR="00CF2F94" w:rsidRDefault="00CF2F94"/>
        </w:tc>
        <w:tc>
          <w:tcPr>
            <w:tcW w:w="310" w:type="dxa"/>
          </w:tcPr>
          <w:p w14:paraId="445BF618" w14:textId="77777777" w:rsidR="00CF2F94" w:rsidRDefault="00CF2F94"/>
        </w:tc>
        <w:tc>
          <w:tcPr>
            <w:tcW w:w="310" w:type="dxa"/>
            <w:shd w:val="clear" w:color="auto" w:fill="F5F5F5"/>
          </w:tcPr>
          <w:p w14:paraId="16FCC279" w14:textId="77777777" w:rsidR="00CF2F94" w:rsidRDefault="00CF2F94"/>
        </w:tc>
        <w:tc>
          <w:tcPr>
            <w:tcW w:w="3750" w:type="dxa"/>
            <w:shd w:val="clear" w:color="auto" w:fill="F5F5F5"/>
          </w:tcPr>
          <w:p w14:paraId="79BD67EE" w14:textId="77777777" w:rsidR="00CF2F94" w:rsidRDefault="00CF2F94"/>
        </w:tc>
        <w:tc>
          <w:tcPr>
            <w:tcW w:w="310" w:type="dxa"/>
            <w:shd w:val="clear" w:color="auto" w:fill="F5F5F5"/>
          </w:tcPr>
          <w:p w14:paraId="72491CB4" w14:textId="77777777" w:rsidR="00CF2F94" w:rsidRDefault="00CF2F94"/>
        </w:tc>
      </w:tr>
    </w:tbl>
    <w:p w14:paraId="7FE8D304" w14:textId="77777777" w:rsidR="00CF2F94" w:rsidRDefault="00000000">
      <w:pPr>
        <w:pStyle w:val="div"/>
        <w:spacing w:line="2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color w:val="FFFFFF"/>
          <w:sz w:val="2"/>
        </w:rPr>
        <w:t>.</w:t>
      </w:r>
    </w:p>
    <w:p w14:paraId="21F434D2" w14:textId="77777777" w:rsidR="00CF2F94" w:rsidRDefault="00000000">
      <w:pPr>
        <w:spacing w:line="14" w:lineRule="exact"/>
      </w:pPr>
      <w:r>
        <w:rPr>
          <w:color w:val="FFFFFF"/>
          <w:sz w:val="2"/>
        </w:rPr>
        <w:t>#HRJ#93cc62c9-9768-4a3f-b463-43c8627a2a75#</w:t>
      </w:r>
    </w:p>
    <w:sectPr w:rsidR="00CF2F94">
      <w:pgSz w:w="12240" w:h="15840"/>
      <w:pgMar w:top="360" w:right="360" w:bottom="36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  <w:embedRegular r:id="rId1" w:fontKey="{2C7703B6-DBB0-4D04-B412-1A66D541B36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2" w:fontKey="{7DB3C524-45E7-405B-B159-64866000417A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3" w:fontKey="{488D3FB2-CA31-46B4-B0ED-985607FBC8FE}"/>
    <w:embedBold r:id="rId4" w:fontKey="{7383B9BF-82C6-4420-9EA6-F822192D4C2A}"/>
    <w:embedItalic r:id="rId5" w:fontKey="{CF7F75F0-75D3-4270-84BB-A8AC07D0F34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865C1A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3D6E9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3DC43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6F6C5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3E812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26CE2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9CEE4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5DA99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A4A32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42760B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A057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08684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B8E95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A6619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B0078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47E3B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1E450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30616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98767D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F18A7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B3E0B3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69AC9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B6ABA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97CB8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2ABA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DCC34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74C5EB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413AB3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4037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51CFF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0BAEB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88094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49046B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285E6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4B69E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1F425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F74003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C5451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188FA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03EA9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28209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5E0A9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49E1E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CE825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8ABE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603264245">
    <w:abstractNumId w:val="0"/>
  </w:num>
  <w:num w:numId="2" w16cid:durableId="991715315">
    <w:abstractNumId w:val="1"/>
  </w:num>
  <w:num w:numId="3" w16cid:durableId="19472620">
    <w:abstractNumId w:val="2"/>
  </w:num>
  <w:num w:numId="4" w16cid:durableId="1423138701">
    <w:abstractNumId w:val="3"/>
  </w:num>
  <w:num w:numId="5" w16cid:durableId="335790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2F94"/>
    <w:rsid w:val="00042723"/>
    <w:rsid w:val="000711D6"/>
    <w:rsid w:val="001D006B"/>
    <w:rsid w:val="001E581B"/>
    <w:rsid w:val="00550F61"/>
    <w:rsid w:val="00596CBA"/>
    <w:rsid w:val="005A2A47"/>
    <w:rsid w:val="005B56F0"/>
    <w:rsid w:val="006B3BBB"/>
    <w:rsid w:val="00740EC8"/>
    <w:rsid w:val="00765DDE"/>
    <w:rsid w:val="00815D9B"/>
    <w:rsid w:val="008F13D1"/>
    <w:rsid w:val="00926474"/>
    <w:rsid w:val="0096635B"/>
    <w:rsid w:val="00A051FE"/>
    <w:rsid w:val="00A06323"/>
    <w:rsid w:val="00A24FF7"/>
    <w:rsid w:val="00A733E5"/>
    <w:rsid w:val="00B17816"/>
    <w:rsid w:val="00B43A46"/>
    <w:rsid w:val="00B51FF8"/>
    <w:rsid w:val="00CB50F3"/>
    <w:rsid w:val="00CC428C"/>
    <w:rsid w:val="00CF2F94"/>
    <w:rsid w:val="00D31157"/>
    <w:rsid w:val="00E941F9"/>
    <w:rsid w:val="00FB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410E661"/>
  <w15:docId w15:val="{ED726691-EDD4-4763-8B67-1C5B22EE8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00" w:lineRule="atLeast"/>
    </w:pPr>
  </w:style>
  <w:style w:type="paragraph" w:customStyle="1" w:styleId="div">
    <w:name w:val="div"/>
    <w:basedOn w:val="Normal"/>
  </w:style>
  <w:style w:type="paragraph" w:customStyle="1" w:styleId="divdocumentdivfirstsection">
    <w:name w:val="div_document_div_firstsection"/>
    <w:basedOn w:val="Normal"/>
  </w:style>
  <w:style w:type="character" w:customStyle="1" w:styleId="divdocumentdivPARAGRAPHNAME">
    <w:name w:val="div_document_div_PARAGRAPH_NAME"/>
    <w:basedOn w:val="DefaultParagraphFont"/>
    <w:rPr>
      <w:color w:val="FFFFFF"/>
      <w:bdr w:val="none" w:sz="0" w:space="0" w:color="auto"/>
      <w:shd w:val="clear" w:color="auto" w:fill="394D6B"/>
    </w:rPr>
  </w:style>
  <w:style w:type="paragraph" w:customStyle="1" w:styleId="divname">
    <w:name w:val="div_name"/>
    <w:basedOn w:val="div"/>
    <w:pPr>
      <w:spacing w:line="720" w:lineRule="atLeast"/>
    </w:pPr>
    <w:rPr>
      <w:sz w:val="52"/>
      <w:szCs w:val="52"/>
    </w:rPr>
  </w:style>
  <w:style w:type="paragraph" w:customStyle="1" w:styleId="documentmono-1asposemonogram">
    <w:name w:val="document_mono-1_asposemonogram"/>
    <w:basedOn w:val="Normal"/>
    <w:pPr>
      <w:spacing w:line="311" w:lineRule="atLeast"/>
    </w:pPr>
    <w:rPr>
      <w:rFonts w:ascii="Playfair Display" w:eastAsia="Playfair Display" w:hAnsi="Playfair Display" w:cs="Playfair Display"/>
      <w:spacing w:val="39"/>
      <w:sz w:val="23"/>
      <w:szCs w:val="23"/>
    </w:rPr>
  </w:style>
  <w:style w:type="character" w:customStyle="1" w:styleId="documentmono-1asposemonogramany">
    <w:name w:val="document_mono-1_asposemonogram_any"/>
    <w:basedOn w:val="DefaultParagraphFont"/>
    <w:rPr>
      <w:rFonts w:ascii="Playfair Display" w:eastAsia="Playfair Display" w:hAnsi="Playfair Display" w:cs="Playfair Display"/>
      <w:b w:val="0"/>
      <w:bCs w:val="0"/>
      <w:spacing w:val="39"/>
      <w:sz w:val="23"/>
      <w:szCs w:val="23"/>
    </w:rPr>
  </w:style>
  <w:style w:type="paragraph" w:customStyle="1" w:styleId="documentmono-1asposemonogramanyParagraph">
    <w:name w:val="document_mono-1_asposemonogram_any Paragraph"/>
    <w:basedOn w:val="Normal"/>
    <w:pPr>
      <w:spacing w:line="311" w:lineRule="atLeast"/>
    </w:pPr>
    <w:rPr>
      <w:rFonts w:ascii="Playfair Display" w:eastAsia="Playfair Display" w:hAnsi="Playfair Display" w:cs="Playfair Display"/>
      <w:spacing w:val="39"/>
      <w:sz w:val="23"/>
      <w:szCs w:val="23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nametable">
    <w:name w:val="nametable"/>
    <w:basedOn w:val="TableNormal"/>
    <w:tblPr/>
  </w:style>
  <w:style w:type="character" w:customStyle="1" w:styleId="leftboxleftpaddingcell">
    <w:name w:val="leftboxleftpaddingcell"/>
    <w:basedOn w:val="DefaultParagraphFont"/>
  </w:style>
  <w:style w:type="paragraph" w:customStyle="1" w:styleId="leftboxleftpaddingcellParagraph">
    <w:name w:val="leftboxleftpaddingcell Paragraph"/>
    <w:basedOn w:val="Normal"/>
  </w:style>
  <w:style w:type="character" w:customStyle="1" w:styleId="left-box">
    <w:name w:val="left-box"/>
    <w:basedOn w:val="DefaultParagraphFont"/>
  </w:style>
  <w:style w:type="paragraph" w:customStyle="1" w:styleId="divdocumentsection">
    <w:name w:val="div_document_section"/>
    <w:basedOn w:val="Normal"/>
    <w:pPr>
      <w:pBdr>
        <w:top w:val="none" w:sz="0" w:space="20" w:color="auto"/>
      </w:pBdr>
    </w:pPr>
  </w:style>
  <w:style w:type="paragraph" w:customStyle="1" w:styleId="divdocumentleft-boxheading">
    <w:name w:val="div_document_left-box_heading"/>
    <w:basedOn w:val="Normal"/>
    <w:pPr>
      <w:pBdr>
        <w:top w:val="single" w:sz="8" w:space="0" w:color="C4C4C4"/>
      </w:pBdr>
    </w:pPr>
  </w:style>
  <w:style w:type="paragraph" w:customStyle="1" w:styleId="divdocumentdivsectiontitle">
    <w:name w:val="div_document_div_sectiontitle"/>
    <w:basedOn w:val="Normal"/>
    <w:pPr>
      <w:spacing w:line="340" w:lineRule="atLeast"/>
    </w:pPr>
  </w:style>
  <w:style w:type="paragraph" w:customStyle="1" w:styleId="divdocumentdivparagraph">
    <w:name w:val="div_document_div_paragraph"/>
    <w:basedOn w:val="Normal"/>
  </w:style>
  <w:style w:type="paragraph" w:customStyle="1" w:styleId="divdocumentleft-boxsinglecolumn">
    <w:name w:val="div_document_left-box_singlecolumn"/>
    <w:basedOn w:val="Normal"/>
  </w:style>
  <w:style w:type="paragraph" w:customStyle="1" w:styleId="p">
    <w:name w:val="p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txtBold">
    <w:name w:val="txtBold"/>
    <w:basedOn w:val="DefaultParagraphFont"/>
    <w:rPr>
      <w:b/>
      <w:bCs/>
    </w:rPr>
  </w:style>
  <w:style w:type="paragraph" w:customStyle="1" w:styleId="paddedline">
    <w:name w:val="paddedline"/>
    <w:basedOn w:val="Normal"/>
  </w:style>
  <w:style w:type="character" w:customStyle="1" w:styleId="documenttotl-expr">
    <w:name w:val="document_totl-expr"/>
    <w:basedOn w:val="DefaultParagraphFont"/>
    <w:rPr>
      <w:i/>
      <w:iCs/>
      <w:color w:val="FFFFFF"/>
      <w:sz w:val="16"/>
      <w:szCs w:val="16"/>
    </w:rPr>
  </w:style>
  <w:style w:type="paragraph" w:customStyle="1" w:styleId="divdocumentulli">
    <w:name w:val="div_document_ul_li"/>
    <w:basedOn w:val="Normal"/>
    <w:pPr>
      <w:pBdr>
        <w:left w:val="none" w:sz="0" w:space="2" w:color="auto"/>
      </w:pBdr>
    </w:pPr>
  </w:style>
  <w:style w:type="paragraph" w:customStyle="1" w:styleId="paddingdiv">
    <w:name w:val="paddingdiv"/>
    <w:basedOn w:val="Normal"/>
    <w:pPr>
      <w:spacing w:line="400" w:lineRule="atLeast"/>
    </w:pPr>
  </w:style>
  <w:style w:type="character" w:customStyle="1" w:styleId="leftboxrightpaddingcell">
    <w:name w:val="leftboxrightpaddingcell"/>
    <w:basedOn w:val="DefaultParagraphFont"/>
  </w:style>
  <w:style w:type="paragraph" w:customStyle="1" w:styleId="leftboxrightpaddingcellParagraph">
    <w:name w:val="leftboxrightpaddingcell Paragraph"/>
    <w:basedOn w:val="Normal"/>
  </w:style>
  <w:style w:type="character" w:customStyle="1" w:styleId="rightboxpaddingcell">
    <w:name w:val="rightboxpaddingcell"/>
    <w:basedOn w:val="DefaultParagraphFont"/>
    <w:rPr>
      <w:shd w:val="clear" w:color="auto" w:fill="F5F5F5"/>
    </w:rPr>
  </w:style>
  <w:style w:type="character" w:customStyle="1" w:styleId="right-box">
    <w:name w:val="right-box"/>
    <w:basedOn w:val="DefaultParagraphFont"/>
    <w:rPr>
      <w:shd w:val="clear" w:color="auto" w:fill="F5F5F5"/>
    </w:rPr>
  </w:style>
  <w:style w:type="character" w:customStyle="1" w:styleId="documentaddressiconRowiconSvg">
    <w:name w:val="document_address_iconRow_iconSvg"/>
    <w:basedOn w:val="DefaultParagraphFont"/>
  </w:style>
  <w:style w:type="character" w:customStyle="1" w:styleId="documentaddressiconRowiconTxt">
    <w:name w:val="document_address_iconRow_iconTxt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zipsuffix">
    <w:name w:val="document_zipsuffix"/>
    <w:basedOn w:val="DefaultParagraphFont"/>
  </w:style>
  <w:style w:type="table" w:customStyle="1" w:styleId="documentaddress">
    <w:name w:val="document_address"/>
    <w:basedOn w:val="TableNormal"/>
    <w:tblPr/>
  </w:style>
  <w:style w:type="paragraph" w:customStyle="1" w:styleId="divdocumentsectionskillSec">
    <w:name w:val="div_document_section_skillSec"/>
    <w:basedOn w:val="Normal"/>
  </w:style>
  <w:style w:type="paragraph" w:customStyle="1" w:styleId="divdocumentright-boxheading">
    <w:name w:val="div_document_right-box_heading"/>
    <w:basedOn w:val="Normal"/>
    <w:pPr>
      <w:pBdr>
        <w:top w:val="single" w:sz="8" w:space="0" w:color="C4C4C4"/>
      </w:pBdr>
    </w:pPr>
  </w:style>
  <w:style w:type="paragraph" w:customStyle="1" w:styleId="divdocumentskillSecdivparagraph">
    <w:name w:val="div_document_skillSec_div_paragraph"/>
    <w:basedOn w:val="Normal"/>
  </w:style>
  <w:style w:type="paragraph" w:customStyle="1" w:styleId="divdocumentli">
    <w:name w:val="div_document_li"/>
    <w:basedOn w:val="Normal"/>
  </w:style>
  <w:style w:type="paragraph" w:customStyle="1" w:styleId="divdocumentsectionskillSecscspdiv">
    <w:name w:val="div_document_section_skillSec_scspdiv"/>
    <w:basedOn w:val="Normal"/>
    <w:pPr>
      <w:spacing w:line="400" w:lineRule="atLeast"/>
    </w:pPr>
  </w:style>
  <w:style w:type="character" w:customStyle="1" w:styleId="documentbeforecolonspace">
    <w:name w:val="document_beforecolonspace"/>
    <w:basedOn w:val="DefaultParagraphFont"/>
    <w:rPr>
      <w:vanish/>
    </w:rPr>
  </w:style>
  <w:style w:type="paragraph" w:customStyle="1" w:styleId="divdocumentcert-secdivparagraph">
    <w:name w:val="div_document_cert-sec_div_paragraph"/>
    <w:basedOn w:val="Normal"/>
  </w:style>
  <w:style w:type="paragraph" w:customStyle="1" w:styleId="cert-secdatesWrapper">
    <w:name w:val="cert-sec_datesWrapper"/>
    <w:basedOn w:val="Normal"/>
  </w:style>
  <w:style w:type="paragraph" w:customStyle="1" w:styleId="rightboxpaddingcellParagraph">
    <w:name w:val="rightboxpaddingcell Paragraph"/>
    <w:basedOn w:val="Normal"/>
    <w:pPr>
      <w:shd w:val="clear" w:color="auto" w:fill="F5F5F5"/>
    </w:pPr>
    <w:rPr>
      <w:shd w:val="clear" w:color="auto" w:fill="F5F5F5"/>
    </w:rPr>
  </w:style>
  <w:style w:type="table" w:customStyle="1" w:styleId="divdocumentparentContainer">
    <w:name w:val="div_document_parentContainer"/>
    <w:basedOn w:val="TableNormal"/>
    <w:tblPr/>
  </w:style>
  <w:style w:type="character" w:styleId="Hyperlink">
    <w:name w:val="Hyperlink"/>
    <w:basedOn w:val="DefaultParagraphFont"/>
    <w:uiPriority w:val="99"/>
    <w:unhideWhenUsed/>
    <w:rsid w:val="00A733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3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vindranadh-munagapati?lipi=urn%3Ali%3Apage%3Ad_flagship3_profile_view_base_contact_details%3Bptasr2kMTyumlJRG1CAG9Q%3D%3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13dd1c7-22d1-431c-a46c-2d140b414506}" enabled="1" method="Standard" siteId="{2b077431-a3b0-4b1c-bb77-f66a1132da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3367</TotalTime>
  <Pages>1</Pages>
  <Words>1085</Words>
  <Characters>6188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Ravindranadh Munagapati</vt:lpstr>
    </vt:vector>
  </TitlesOfParts>
  <Company/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Ravindranadh Munagapati</dc:title>
  <cp:lastModifiedBy>Munagapati. Ravindranadh</cp:lastModifiedBy>
  <cp:revision>13</cp:revision>
  <dcterms:created xsi:type="dcterms:W3CDTF">2025-10-21T20:31:00Z</dcterms:created>
  <dcterms:modified xsi:type="dcterms:W3CDTF">2025-11-12T19:51:00Z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93cc62c9-9768-4a3f-b463-43c8627a2a75</vt:lpwstr>
  </property>
  <property fmtid="{D5CDD505-2E9C-101B-9397-08002B2CF9AE}" pid="3" name="x1ye=0">
    <vt:lpwstr>eHwAAB+LCAAAAAAABAAUmjWWhFAURBdEgNMQ4u5Ohjs0jbP6Yc6EnXx7VfdyBiUFhkEoDEcYCqEJGGFxmIBIlkMEliFgXF3suy2Xx4b2WOfQNIRFc+m17uTHqNiKrrnAnyxDYv3RPjHAyPPU0SnZadc3k8TUEADkqPWrz8Wd1nXOj0WlNtniFMEj980EMQA6+kKQFJNDlREoYYNk5ki/TSTUn2XizOjTRd3W6ka35W3v6R2oXAOpkeC700pPawK</vt:lpwstr>
  </property>
  <property fmtid="{D5CDD505-2E9C-101B-9397-08002B2CF9AE}" pid="4" name="x1ye=1">
    <vt:lpwstr>CcaXfyzQsl7YIvgxOLSApPaKlHa9mfRbNGWUQRw4xNOBmWohFdb/s4L6lrQjllT2GE0+nFdQ64/ZR5ESdflTgANaMzN/+JzoGUx/mOU3ioRHrInzm52dATxvho/wMSHItbL9CBFRQ8llbiBHInpCJZnsWqo4dElkkT5MBT17IcXA4P0hH4V19shAOql3vq8MgtzltP3i+dtqsmjbIa+H8q0uOHiLG9/AvbZOi6SOCL2ISMhPwFZ9neXGqPPRt60</vt:lpwstr>
  </property>
  <property fmtid="{D5CDD505-2E9C-101B-9397-08002B2CF9AE}" pid="5" name="x1ye=10">
    <vt:lpwstr>fVbR5xdf99OHVHoKnQxS1PMi9wyCgCKz5dsGSGuBEZF5+dSDDFlGKTTKjwVub+TpIkQc0uLz4ux+yMfguQ0ptHXDRVqNA+SSIVLiEiT/yD6cCiokQh3YYTYZnO/YRs5VrdgpES7gkgIH9SHopzmyPwjNdWhp/orl4clP4SsJoZc+k/KnOrQzpOd0JTxJPPd6QhqsYL8XPrGP9E+x2NNZcMOcMFDsXWLnYNgqOb7+6A8Bo6oQYuXubhOGK6wVkMO</vt:lpwstr>
  </property>
  <property fmtid="{D5CDD505-2E9C-101B-9397-08002B2CF9AE}" pid="6" name="x1ye=100">
    <vt:lpwstr>9ewwoCufL/6Y+R3+8NqaQNPOJgyABXYiLsBaqOVHHESmakrQgKggs8BQeg0CADlsxfE8eBNHr9uwswalljN0+VSh0gt0/mZg/YS5v5mDVr0hxJ+sRlYnr2xnDebxaF3QmEsxWp6rc+ZwiCE3YShC6YIfrMrdRvhISjufHuloirc3VPNkhmmN5OJHmDLi0WvU2iP7j4vk9VIaaorckXPXGiva74XCB38Xlyg5uEV8LLldegopMxdYa4wnVenn6BU</vt:lpwstr>
  </property>
  <property fmtid="{D5CDD505-2E9C-101B-9397-08002B2CF9AE}" pid="7" name="x1ye=101">
    <vt:lpwstr>Fi2HhgHstfa45ZwHPWFIx98NtJFHWoGGDHLeqRv00rM0r1M3s+s2AX+ACWzEYX9sTeISAFMpi9a8fV0WjFYRE+7qMlw7JNEw+GJu6BlNio8M5/hDy964Zb+kiLwH20SU4j0nJr54XG+1pRlGVU3FmdzX8d1e6m4F8hjgfbPtpKLnLp7KStjFHmpvHrKXESzqpnOjG5mqvK5FPi3b4ejx6ahvVKn7bPzwZ9+asvxbT/wwb2YaSp+7SGUzVlNmMbK</vt:lpwstr>
  </property>
  <property fmtid="{D5CDD505-2E9C-101B-9397-08002B2CF9AE}" pid="8" name="x1ye=102">
    <vt:lpwstr>n9EAVruFMAh+SBCdLqM3EUiXWleO8JGIqg9nob6Y7zrZjQjOAaMY53zJ+XigUuEL9sBgLXZqhywJNutusb4k5BXCAgVW5bMkDiCrNE3c5fuqDpI11xmoLkWONsNFMiXNfIA43Ly0qIMLF2M6fwsmVdYtF7ZZPXS5TKE+9OTjfaa765qDlvC6otM0f0riGoztInh+HihG5FGwiCL+N9a+2755weSjXqi+zevRkaiaRtlSu8WLm19kNGfV+2L4IDF</vt:lpwstr>
  </property>
  <property fmtid="{D5CDD505-2E9C-101B-9397-08002B2CF9AE}" pid="9" name="x1ye=103">
    <vt:lpwstr>cDQD5OtQszuCTeB5O3BqqHfm3rfIhroay+sbTcf6adCknbpCdwOKu3YO0+cGqrC3UnSgHQ1HUf1nyC5PmlC6Ogt3pJFAn/vZB6hNqgI2nghD+W0z6Rlros61yV1wtcL/orClYXGxoTntuD7I5ofpF5fndWz2d2czwKD6u5IB7IxZkP23kScSGzHUXlkGGzDvzP1KNDTFtBzRdwMpcQBPIFb8usYdBozZGNq2YyPiPXAkaWyszF9+X8XkdTEV+yX</vt:lpwstr>
  </property>
  <property fmtid="{D5CDD505-2E9C-101B-9397-08002B2CF9AE}" pid="10" name="x1ye=104">
    <vt:lpwstr>R4+IQsunKYFlNxSjZVHha8qLc6RkwlOL8AOjHFxkwl+/2Ab8xBAt1wYCUbOS34kYduuAhl5FxrmFXxnZteatTPx9QUIdOU7ZW/yQfHzGOA9IuTOpD2u7qURLLfQIa8Jezc6UbSIfUstLfamt0J3aMdKHP2ViovGk48OoAK4wo2pMd3r05TV5QNn4+DIvqm6RJNf3e/EkLwk/mW1lvWAS3R158CIJ1WhMtSps8xVNOaQQH+EmziknJnPtj+PEV/D</vt:lpwstr>
  </property>
  <property fmtid="{D5CDD505-2E9C-101B-9397-08002B2CF9AE}" pid="11" name="x1ye=105">
    <vt:lpwstr>zfXNev2KPEgysFch2DhBCw62rztsZ2xVx2VEYsoglm4Uu2Hdo9vqCPMD+ovPysczmbJGekUthtc1h9MNVNpSCzF4jOtuvIDMjv0+18awjNEU/L0QpfwNSgGzvbeeCkljjKpQC54qYQf8hidoYaNR8umWsLQX0GvsxMyhrE52Z1OTD/lTTbUQGUo3DfQRnBM7JiKf8hmdjHsXcfiUPlCW1Xj78FPwd2MMxFMkmh1yNSZnB7HCwMkTBaIJNejzRIc</vt:lpwstr>
  </property>
  <property fmtid="{D5CDD505-2E9C-101B-9397-08002B2CF9AE}" pid="12" name="x1ye=106">
    <vt:lpwstr>lQxzPxrPnVXqzvnRDXh79J6B8QFBx37N/pAgZbus4La8ojAGIHohI02kPc1w7gSx2MS0SwleYP0LLgc0cs91s5hQ9uJdI4Mb8X6VFvboSbcG/m9VECzn1mIq+OHXQbmsxivO3KElB465RZDlBPJAlx7fgkQNlOOS3x2LXHj1+l6carjMbnBEjarmjO3DGPYezV6twQqpd/CNvDYj/OAGIDoCm+9+Kp+I1pw2cZAWbxxSpn/s5fTMN0gAdSCiZ4B</vt:lpwstr>
  </property>
  <property fmtid="{D5CDD505-2E9C-101B-9397-08002B2CF9AE}" pid="13" name="x1ye=107">
    <vt:lpwstr>0IGgnc4R48hXJZ819059aAJ98qFWa/GhU8siEvjyOW34U/LfsAuA9yhxxjEAsTJQvSZ/TCxsw9+sJbpqxh7+Ku1nP3hPz6DMS1gVMhpVcJSGax9TtEV5YLNCyVL/bZbVCQJxtRX89UoUyYG4psSZyyu1sVcnluAzNznplrjURl4G62F5XwtqxaX9FK6tVR763e0ucC7GCw0wT6MaOVe70ZCmjSQEMrDFjljwm+MCnOJW8g6mgJ6FzZf7a8dwSv4</vt:lpwstr>
  </property>
  <property fmtid="{D5CDD505-2E9C-101B-9397-08002B2CF9AE}" pid="14" name="x1ye=108">
    <vt:lpwstr>pZMIfCzQKXs9ggw7MXUve41hNid5DM4Xc1TkXGiFXAp3hWrfn6lIaafEaddDVZkFcSXDrMTQ3MgDq/HFX4cMfOucnwBULBT+6UFsMOEAb2xc6GhlHyRhf6ALjyCPD2zo01VkDjN07GBUF3i7mAY6e65ZjgDnZgOVirPF7I+Y9kQwiYEB6FFvwkk0dLEQRTiG5fCser2wBHOQyxaII/uo4+fUXX3VpxQX5SeWpWiSTMHQpFoxKnuxqro4trCJWKG</vt:lpwstr>
  </property>
  <property fmtid="{D5CDD505-2E9C-101B-9397-08002B2CF9AE}" pid="15" name="x1ye=109">
    <vt:lpwstr>Rfh77rhKJLpO9S6EqrEIQOXr8RBV3l9L/oeqAHnADAMCSPGwdjsu7D3nxZ13a9VPmrgW5X4yh+vI63dFfOgJQZ2+KTx8gVZzDrrhZiqcOmWq42p0WIzKi7MQ+v2fSlI/h6mRHU6NrA8IeehsGFizWsyc32EQwnndNOf75rgP8dUFATiSFwA914SrQu/39MBSUi0R7DMUpJIPr/mbuaE1tYmM9SH/s/RNJBMQqH/7H9mFBxYmZ9Yq+NjkMIPEG3m</vt:lpwstr>
  </property>
  <property fmtid="{D5CDD505-2E9C-101B-9397-08002B2CF9AE}" pid="16" name="x1ye=11">
    <vt:lpwstr>qAe5cF/BTVq7sRe766pTUy9cXKcNlAZ2v2edN2/076zYTeOIaF/nkqo9TM6+MLCqi9AWT9wwOy2uDUdUxVKk89MYvYy2XyiBOGFe+OxKhiRQSpS75wMAqPP3tbzXFmTCRmOD/1a1tiCprzUq3QmMRA4mFO+CX4YHzQBlaxakhPyM6FxzJHa2D2TfurZB4MQXPMNVqfaGktIPT0LVgF91YvUGKlibZoId5BXKiKzmo1aMZl82Nu30a8Qbg7wp1Zr</vt:lpwstr>
  </property>
  <property fmtid="{D5CDD505-2E9C-101B-9397-08002B2CF9AE}" pid="17" name="x1ye=110">
    <vt:lpwstr>zTpAEQdkARbJKVPJLs/l5fLmfDk7beWTL8Yp06rv2xkHxB3QohvFdvLRbZQZIm7f3FVPHeHdfKGUfAtJaDlr9bPwNz/nWe1Lnb7G2CMEs/jdUYzhAGhhTV53W2GvpokrMVPqm8Iia8wF+AyYkzohWViR4J+YB6gZv45xpOyo+CUJBsfzYa7mo5fEtwsSdRQY3gpVivTCYo0zygEIhvJhnDmHzWFaOAqIdE5EeR0XnI9BoogsN+F3mfZkkdpOlLA</vt:lpwstr>
  </property>
  <property fmtid="{D5CDD505-2E9C-101B-9397-08002B2CF9AE}" pid="18" name="x1ye=111">
    <vt:lpwstr>7fvHIrkeybnkLb3nR5bMe5UtWlQVHaFCGB/l8nbDgFKSj2/yeqciT7f4qy28p0QIgTRxzinAs7vD1s3AP+7Pd6NvmdWXqfWLpEpHsTdMi+gO1qoibcBEunScy2Tk8ywougpEJvp3dleIGodUHBRtWppvn45DqBBFSztrIRmPh2AVAXA3+zvkzIy3kHgUbnXO5JnFMAbOWZe80cpYC2xz1e93N07bRH7JT1hEPJPkG/W7I7JvFnSRVUcxueN745x</vt:lpwstr>
  </property>
  <property fmtid="{D5CDD505-2E9C-101B-9397-08002B2CF9AE}" pid="19" name="x1ye=112">
    <vt:lpwstr>VvFKZVTBk0JPVQ6+a7VUwuI0uBW6XqiAHWYy/iXvb5NNb/tFlnJFL1TsX1Rt0zlTzo2K2jOroUPuAIjh2Vk6fpEehuutciQCjkiQd7GSxWxKOXRf4dfiyYVTZIJorup0rjO9qVP3+HIrL2SzAyDQ8WPKtxEjtY5+0msdfzOR/RBx59Udvm6HconoG9kePOt33O0/Ay00O8BnDp6EuZoR625c5Nj3E+ia8sOu5jYVq/awS5HcUfVe+MZSCbJ+Xrl</vt:lpwstr>
  </property>
  <property fmtid="{D5CDD505-2E9C-101B-9397-08002B2CF9AE}" pid="20" name="x1ye=113">
    <vt:lpwstr>rKohM49fXgLT4rke21zdq0GaKAZ9iHcGU+UgiQTk8w4PNYh+UHRCCXmWNmTdrxnRtjf+uisyGkpK/scp2n1815Zk42gqZdg97M6cedjFWKLWNhJz4DGaA1wQLxfCk+GdRL1YgbQfXQRmWcuz4kZW2vFxoVNvm8zl/GehfKz/WY80HQXRs4LbDSnclq3NEnp/yXr7xuRfJG2fjbBJA+MnLKvpZgmsiGTzpKh6N6KjHj+sMFRHnwgLNDW8ThZdb+Q</vt:lpwstr>
  </property>
  <property fmtid="{D5CDD505-2E9C-101B-9397-08002B2CF9AE}" pid="21" name="x1ye=114">
    <vt:lpwstr>/RP4/fQzmudGN/4vAt8FKbSr/LCzq4tzzpuKdyW3kSiqjRt2nq9w5g28RcVOa6ivKWlO0ErcvQceBNEQShbKIXEK+z7ou7mEY3iv0CClXKqwdax9BRYrqhfNrL3gQUZR/yp2C81QwDezef3TsFKqurUMYxMcTePIz1cDjN6E2JbwnUQkT4BJ3wVeWfkzYHDvaEr63YbaFNS4qSHz78KHHFeNgASWRhy5ARBdBdDkFuLVPfKQmvnHrkGrSmG1+rI</vt:lpwstr>
  </property>
  <property fmtid="{D5CDD505-2E9C-101B-9397-08002B2CF9AE}" pid="22" name="x1ye=115">
    <vt:lpwstr>yr9J/BeWXn0nX5GVEbNnndrOTemjmuChUorPxxoof+eZX1DmyPJQ/z3PMAicnNoV1biltLKtBddfmjAazbs8wNlfPAHeLAb8rNQZLoWR+2EOnWi+UNu/EFwOj7iRHAhQ57Rxuc7LK50pU++ZwogzDbVq0Fw4DlKTW3bqLc2iBgUjZ8RPOz1BYhpubozn6H5kwzV2iFt29110UDj3XRf7SBmxBl4PY1Kc62YL/85IZnde4LX8A+YC5UFeGnYhl/g</vt:lpwstr>
  </property>
  <property fmtid="{D5CDD505-2E9C-101B-9397-08002B2CF9AE}" pid="23" name="x1ye=116">
    <vt:lpwstr>KbRUuqGkjzmcQmju14p13kwXi2jFftFnZZVVF1K2oOibUlxf1iGo17G+Tqnq4veMVxpYBl2/2A3n4GVXlCSS9shDDyD5Ki79kvBrH8mSqIb+xT+/ofZJbJD26j7nBNLMEgcedErxs5tM2gNc7JB1t7UQqNJmrUT2F80xNLCS3o/541FCmpA5ITyeGnbK5Ed/pXnscFF1ChJo+jmQ59HqTm30Xld+9N2fCZhb6WY5fmogcwr0ziwntF+FkH+/Vyg</vt:lpwstr>
  </property>
  <property fmtid="{D5CDD505-2E9C-101B-9397-08002B2CF9AE}" pid="24" name="x1ye=117">
    <vt:lpwstr>Xym4MQagcfcfVd3zxT2V7q/S6+5JSTe7K9t/DAjEn5HXmGCDIs8Ov/72ksqyPEhl6FPA58+CkYW3dQd3ONZqx60ieQLkBpyeoY60lnFlwM3bbcQmM4WKCvNL9qgDNTwGotdAXnwnow3KxMIwMXzDzoErQo29Z03x/ll715uXGMsIPUkCEmu9aMLrgQzPRhJMy5QMspeRiSgq/LTMwQAMLMXaYH3346QQCjcnO2U+k5w8BRHAZhBBoxIO2KaT9cG</vt:lpwstr>
  </property>
  <property fmtid="{D5CDD505-2E9C-101B-9397-08002B2CF9AE}" pid="25" name="x1ye=118">
    <vt:lpwstr>uoKuUqCwxTua+HeHjitWyjHhZTJuolmom/ksWqSovfXGg/i/ZAZ2PLWP3u0LQjfB38hxlMRWvjx13nBC6cNgrGQ//gcPfJrIoMghc3LuLk+FmJyaeZ7yB9RD1QCnfpnT3+KZeEUAe6MhHRI9BmqI+MMpQGhpL0jhBtTZNj8Bxfzlz8gcrP3mlDJIpYkQRdHh0KOb39CJ76J5enH/4NBU7BOPMseBD2ICKIDb5VHg7HzO1D/NSYEPzOYUbJBn3Ui</vt:lpwstr>
  </property>
  <property fmtid="{D5CDD505-2E9C-101B-9397-08002B2CF9AE}" pid="26" name="x1ye=119">
    <vt:lpwstr>5gt5cUSBlLCiDL3RlnOIE3zDocNicd25mjNkUhR8jE1GD7va4/g1wxCSt5GRxYxyMqFxA103YG/VVdo3+sz3PehHO1Nb7iW+Juvfendd1LNRqAuGqcc6bbBSj+G/WpfA8NFNgBw/LEdGbDcAItIg30whkovtR1/WzG2VHAcqi18edR2NecTZgP2qSN4Sb8sBd6oPLDH7GXwVxRjBjCFjreO5pyvqj67DA+bPKHfvJSM292vyfggQb0t2x4p2utP</vt:lpwstr>
  </property>
  <property fmtid="{D5CDD505-2E9C-101B-9397-08002B2CF9AE}" pid="27" name="x1ye=12">
    <vt:lpwstr>QQ5igjMAcOH6h69EASmDZvTUl9yPxyrDmp0Nd8BunqeJW1C5FoTWuZHJ+6nvT6EXi1S2uejKulUeuzzJqO6pGfE5gPxnGEZNx9/VDzbBO71xL+kf+Va2NBDYAVO+9l1KtE2gySnpi+jw1WWOULjCNuUHZmz0vJaHGv2F9guERWzDO5RvCeyHlL8u3dmBO4fHi2Okjnl7v1uprkbQq9VeHvlVB0LaV+QDPS7C2sa5+GlpytYSexOvXXrkISGAqBI</vt:lpwstr>
  </property>
  <property fmtid="{D5CDD505-2E9C-101B-9397-08002B2CF9AE}" pid="28" name="x1ye=120">
    <vt:lpwstr>LE0/eG4CinbXizZ3TrF82n49iS/sRDiSKL9cHudoq0EWo+51NzDnlLPI9Y3yKb2MHHMu+GUE330XSGKwcjPtQfHkGXj4BXcgrPbcEh6782TK3QEYu2M7yVwLvEuZS3wsujxaoSrKlMRVsHKROAQ5P+jcqfySm3V7er8TpScrn6pae/vl6Z645+hz6nTy8cCvIQhpTbKtmTkDARU5uR16RM5fVn00MHjYSJAJN4ZluTIKwrJxGJ+xDyHW61OiFh1</vt:lpwstr>
  </property>
  <property fmtid="{D5CDD505-2E9C-101B-9397-08002B2CF9AE}" pid="29" name="x1ye=121">
    <vt:lpwstr>5xTyd19ipMzsWJDpUtR89Jj+zW8Q3JY/F9N9J4DS2dffVeuZXisqzugjGwfu9u1KzzJir1yhZGDVEGNDO/EBr+OvBQ+DzcsC3AsNl6nXu1hcnRaEVMPis6zIWueYVd6VKCwQyHAoSOAhopv2XOdGsZnQrggke4Pm27Z+lmVHJ3htkm005r+VeRat6u06iYXeYSNOvqluVc3RPXCjGOSCjwZG/H2fJx5v//rEkBA7R68deR+/ZZnIU1sVjEOZOJu</vt:lpwstr>
  </property>
  <property fmtid="{D5CDD505-2E9C-101B-9397-08002B2CF9AE}" pid="30" name="x1ye=122">
    <vt:lpwstr>FURy9h65xwtcBzkCMuHZCnvK/Kb2JQEKbJNLxIfoSpABYMJG7ciJcLAjIIP/xAL1+C3WhgY+MXoNbY9kNiAqduqFCOnoNWvYyZ0rfry61COPbW58RLjJ8GWRY/cjSzlvEGKcuoGHKkUsnlUyT+6EWPOs8vO4RFtixPaVL2tNTThmz3MgVKszhE2tGtOP7j4lXlvpCBfh91h4Vnc2W50WBOQCKYwSnJ+niVMuQXLgnjN9LeKm/Y+J6gKfqm1S98N</vt:lpwstr>
  </property>
  <property fmtid="{D5CDD505-2E9C-101B-9397-08002B2CF9AE}" pid="31" name="x1ye=123">
    <vt:lpwstr>GAxG37D4IR0kqSwkqoaDttUAXry0gPW+dmr5Ip199F8zgp2TlckLGI9uD6WBRnNuCjsr+enzwS+v8tPcb1/vaUzx9LlE29Dp3wNz8l9nXN2Gj/4Sir92H/DfJRszZYba03YINM+kAUTRFw07DUs0ynG+Vyi2ovHj2LpI8wMfIkuSuuZluGnHw+zb2Sq+b6+2vZm55KDKQtQhhjaUS/lhid/qNkYk9PhhLJyBH+/8U91falDLZZDX/+ezSEOTrOU</vt:lpwstr>
  </property>
  <property fmtid="{D5CDD505-2E9C-101B-9397-08002B2CF9AE}" pid="32" name="x1ye=124">
    <vt:lpwstr>WgVCjp7y6rYX30ETha19DPieJGc0Pvc3iAve+FhICYSTPU0RMDKdVgPgFbL9B2q36W6X9SUEDRaaYqFNX4cm3It2Nrfpvo8ULskNYUT8aOIW+Eimj6uoWvUWJiTIHPpLIvRCqEWlgCeEPzM6qttyCtOeZE9fqTAeTeEP2QLIlevCmFQdtakWhn5ZoMysZpq/iw8dXNKuGTNmndXzvpg4agfcNmFmlSS9hcnD55B0xZ8yJgxaDFA9mGjSeYAt5VN</vt:lpwstr>
  </property>
  <property fmtid="{D5CDD505-2E9C-101B-9397-08002B2CF9AE}" pid="33" name="x1ye=125">
    <vt:lpwstr>vdEArgEt/lgeARs+D1lRXneoJwdenkO13IKj/WyoOkdxY1F8MFV2XfAb8J9eVuMLdqYidMMvsdZjaq63GZ2fM5LiB791IhukfzWgFkTMHEKTvxaO4azUkhtlWztydhKoWDOplE+xeO00ChAIKqlNvYBBquH7Nj12cuPW489lAARr9YKaO0muR2qtGdyAjLADr8ZDktU9egpyFwykPMdA5+REp+pS7RwI6PXnxYXPRnA+XXDQht5ckdgIvD04/MI</vt:lpwstr>
  </property>
  <property fmtid="{D5CDD505-2E9C-101B-9397-08002B2CF9AE}" pid="34" name="x1ye=126">
    <vt:lpwstr>n4oKm28TuyE9ie8Jo08lMP+47T9N0ss3I/N3YJSMlFNirWHSoRzL9//wHxsSiAeHwAAA==</vt:lpwstr>
  </property>
  <property fmtid="{D5CDD505-2E9C-101B-9397-08002B2CF9AE}" pid="35" name="x1ye=13">
    <vt:lpwstr>iyVg+jBjUgeWLFI25LXuPLMDWTuXeOwq7iLAb9+8dDdYG6vT4PlchzFYnuy9cJUQ4/f4iGLLiXBUVRoeyx+cOglgRb1E+HIzu6mQUjY1znNbupMyK6W82VegphybPHpiQZBC8qqbUmeJBaR3XRK2+w988IBELNnDTNt9QgEpNkw+lSiDHo24YzDiyVCmLRIKcdXb5sWMTm9ie+sQiQHGZaIu/p/xqbfi5wPB9u1jkSah4b/qwe2JXqbBnr2B+Lg</vt:lpwstr>
  </property>
  <property fmtid="{D5CDD505-2E9C-101B-9397-08002B2CF9AE}" pid="36" name="x1ye=14">
    <vt:lpwstr>IGA28QNzFvCgTTJZo5sImNkE38JrnF6f7ZU4MIl3gbB/lHlErWaXDSB75WTLKIpvBiRn3MBiWGY0byEg2euOaC+3uiVnN+Ci1OsV3kO8JPUL4GrPXraSOC4cqumFJ3fotEoHZTx8ILTc7uVJviVD5ruz0eaEQWBgew94WUhyHxz9mcdusVjunOqh42NmyclFhRBgmcugbAP+Y7TbV0dkHeVzVAicC2KIvgdPP1mli5IsNAeSdGWjMjWwqcYJeIb</vt:lpwstr>
  </property>
  <property fmtid="{D5CDD505-2E9C-101B-9397-08002B2CF9AE}" pid="37" name="x1ye=15">
    <vt:lpwstr>l2toKiP4Zb1DMspbF5QgkDZIcY4JPq2g0fALo12GtPnwSnpPRhj6L3gXJztmCRTmoWLiw9TOolIpnoulDJ500/651u0RHebTf+keE9rCIZ+D3pqbKxUd8grLZOwADp//U2bCkjyP6EOsXmeUIPyeYRwVRau0yA4zKsMM2q9G2ZyeLaSdBrQPxwo7xRI6PNKdukeTm8Bqpy7kgJ6XvgjW4xfMcI47aLWl4k3JGzu+WN2M3H3QmbfJJxO3uhOiPlo</vt:lpwstr>
  </property>
  <property fmtid="{D5CDD505-2E9C-101B-9397-08002B2CF9AE}" pid="38" name="x1ye=16">
    <vt:lpwstr>ZxzMVhomuu9UgU/95ON3j1aGDlo9lm00Lr8acVpNtfB2+JojjVG29lyG2aHBGL0Ff6P3GQVGP07kD+VqtThzF5Du2XVc2SPqCRteVgIk1t3xu0BF4EtYoBUvhzhgWWlM737V/aumi3RPJ7mnPj0dRh1RZvUTHkwZRyBfQKEtAKJtuPxZki5JmOgX5aABe/g5+v0FCJvzi4qZeBTMWDrCmgdWXVXe3aNJkbOWSPLM4YpT3rnmE6BYRW7Jx65lQ8T</vt:lpwstr>
  </property>
  <property fmtid="{D5CDD505-2E9C-101B-9397-08002B2CF9AE}" pid="39" name="x1ye=17">
    <vt:lpwstr>oD7T0l/76q8ySDfIzilcRnvnbirSXKU5RsOxH2U/OHPa4hisgtfXRSBiFtQrrVaJX6sPwjhSJlnUR44HrtVV73vhYdcgPLx81GacX18rJZgeQUSFTbjq7pD/amkcWiIfnXcCsKi2duYad8H1Xz+DspG1xWfVXzZYJczezJNBWdloUwjRkvF/WVZzXd1hfA7bNNL5aNmdhhQTmF47eKndiMHwI32sz/OBiJWUZlfXspB0QAngzIMXMYE2TFbb3zo</vt:lpwstr>
  </property>
  <property fmtid="{D5CDD505-2E9C-101B-9397-08002B2CF9AE}" pid="40" name="x1ye=18">
    <vt:lpwstr>TAa6py/pd/bjDf4k4I0wWukZLCioTqJ+Xsk0XMi+ggw/XVe7k9RQUXp83a7vUtpAW5IqqykcY6hev4sc2QPJbz6tEqE+YDDTOTZVWklvfp17WEeWeH9uAowju/kG26gXgZxGvuE9woVMQmlEKDXc0PYtdgAt4/XfvEv4L50mqUBWr1akBltZV8Pq+ExTQhjlis2ZQYqi8kicVGhBs++4xAmm9z8h9ANqzvmgCfUunbJnKEmBVN1rcyHruORKFxe</vt:lpwstr>
  </property>
  <property fmtid="{D5CDD505-2E9C-101B-9397-08002B2CF9AE}" pid="41" name="x1ye=19">
    <vt:lpwstr>6Acu5S5Qs35BywEY80ksyT86XsosABqP+X4zJXtjF8HJVok3G95cle23xANb1unukv0BnBU/qAW+uPTyHlRh3cybqjk0GmM7YpHaTzNnr1KE9pIoUjroI5qU3hw5MOgo9NflR/6WURd6I/sACQfbu/Dn822961gYnR5p9XCB8ZvKpUa+eZghWjprNNRshEDFLk3OkDqQkQ3HefcGjbfTKCWSZPHSGAvzd4gpnVNZmhmhcNYPXBNn9+xUderlETK</vt:lpwstr>
  </property>
  <property fmtid="{D5CDD505-2E9C-101B-9397-08002B2CF9AE}" pid="42" name="x1ye=2">
    <vt:lpwstr>m74COJLR/UjwfUOpd+xZl1lCM4AUZPQ9oI/hHFOdumCEUdSJVsZbx8ji/FMYXuRKnVjOWVVHdCOexjJRtvWyq6ulHTsFX7063loxUh1X+5i2iQVGZxinUUkonTeTbLlDgU1IjVe8TYa06kmfgEF0puKQZhs6YoE6TaC+9yjp8tcM7jtFrAA8CPUvSrdzn9CBq5TvFX6Vh2jbIFgySXuGywVNLsKTj844JnIkvZ4sPc7GPI+vzYdGh5ICZA+LGQN</vt:lpwstr>
  </property>
  <property fmtid="{D5CDD505-2E9C-101B-9397-08002B2CF9AE}" pid="43" name="x1ye=20">
    <vt:lpwstr>p8h9PYA0DWkNN6nSPMM09RN5AjRTzc0R/duU92maYQeL6lFEbw28hSwKT3XD6XCI0U1EWEOq+HPS5vF1gS75ZK169RVMHcu9Zx/YsNJiAPw+kICWiSi5JEf52wFXdpCu+vvFR0Zou/1hgk/OJfG5RpTkcrL5W5OWfDSPvTZQzJxx3SyGgEEBhu0l3VbfZR02n5Og4ZNUTw7KYFYcaYZQzNFn36/CsY3VtVwya0WE0Dtdjw2UoPmeD3ESTOoj2kF</vt:lpwstr>
  </property>
  <property fmtid="{D5CDD505-2E9C-101B-9397-08002B2CF9AE}" pid="44" name="x1ye=21">
    <vt:lpwstr>vrp5qj/CeiQGB3Xf7V8m9Lz3fJ450YF5wGrNUh/D3KXM9Uq8krHPCSTjMqv4+x1WsI2n00/iDE9n99gQLbg9nLiWpvoEDY5qVJtUhb3BO7cweTIX8BatPW2SX3YluVn2HLCZaeptrOheJ/NYyXF6qNjrB8xg+oEcbKmGjaOfbidviBfgxl0wgkjGAD5XVXB053PuL3HE0zSPo/ET95y+U+1WSibCB8+2djp0gxKxxdfWTGgAe/A1kooxnK9zNb5</vt:lpwstr>
  </property>
  <property fmtid="{D5CDD505-2E9C-101B-9397-08002B2CF9AE}" pid="45" name="x1ye=22">
    <vt:lpwstr>4IHSaAFmCuR6JZhjRdLJ/5he6QPYk6C3WBb/Awn5PbEWJcH+a3bceDz0PP7XJd4m5CM2de+6KF/0Z80n83P2ImgyLIHrpYfg89kflyRRRfZyjZc77dVbQ35fZ9DX07IaPM70YtrYeMnsjy6vzCR/bkxQIPRC/hrHKC0egHIwZ/kob7mYbr4amOLGW8jepr5GUfCYf7rD1yVAxtr6PiJ/hZBYLN1LiYmj1M+MclcV/QYP75P7im0bzo1RIvt9ej4</vt:lpwstr>
  </property>
  <property fmtid="{D5CDD505-2E9C-101B-9397-08002B2CF9AE}" pid="46" name="x1ye=23">
    <vt:lpwstr>SFwfs37fmBJX8z2UsktC3vYKAw5PPoZAlrCZMrhe58G8DdAHikLX4JxDX0Go5p3II/MkQSo9s/ytRkFt4NPRzXr29lM0IrRLo1DTW5PM1sIpgtHwzHdVAylTsUQTIeoEwPEz/iGTmEXsqOF2Sg7HzrHZdPY2A0wbflVX1+it4e5smyr0mhEnVDgHX9mbq3obalw9RUUtJE9xk+vFh7DgDvF0SDxbQ90GiGxIDb6zf6v3QvbqrQPqHEu/D1Y4QUN</vt:lpwstr>
  </property>
  <property fmtid="{D5CDD505-2E9C-101B-9397-08002B2CF9AE}" pid="47" name="x1ye=24">
    <vt:lpwstr>Ncx30I6/xzPjawHqgdSrjQ9Zan8lO8IBhtVVrh3avMbKRcellaE54BeDLppSPJR4kU8qfjnIwodpbxztkJmAxawZg5NPO7d0GF6enJVVIpKyPZmx2LHefNTMETV73Pz8CmJb9y1v385UyUehTiU7u30r2trePkqesc+YDp739bucJeWwZmMv+wD+aRooq25uRYOSXzwUQDahTrmMMLv/n6066GqiQQPIsn+z3PWmxI8xr3w2ovxcPwTQ2ve2x4y</vt:lpwstr>
  </property>
  <property fmtid="{D5CDD505-2E9C-101B-9397-08002B2CF9AE}" pid="48" name="x1ye=25">
    <vt:lpwstr>n8M03rc9N9xyfIkUtAmUP1jQpV+H3JN2P9ewg7nU09Rph/chWGjXkqtyr+DzJ/pF9dqkUpEW8787/CLXoafhcElCog6fnGALVb8Z3Y8l80VwIHA3VFXHzfuyLL/sv+cnVJ6i8j+MqYJld/i1da3+eUUzOEP0iRsykMEM88CXHIB/qrr1aZfo+9+6XKiEhfOvG/8EY1qWfhaJjNUcxcWKNWO8krJdLjEyyBuD8h0p5lwsMxSNgeRxhzP5eOjkms2</vt:lpwstr>
  </property>
  <property fmtid="{D5CDD505-2E9C-101B-9397-08002B2CF9AE}" pid="49" name="x1ye=26">
    <vt:lpwstr>/No+2SBfI0qcjHLCI0Ll0v7zPaHcR7VXWqyiQlxpRT1qSHKn9BxfROTvKOr6q/N4HJOwwYFprR747RA6QOwHxI5XOd48/PTbQnNte6jXT1KG3+phWtyoij2k6pWkHsGM78o994YfYfiTFtgOYyYDiIHssAJXqQO+uYE/82kzCXqGFTY28vn0OoRjTBAjom1mI7ESTez7PrS8PdLBpK29P+qeNHRSpcWr+CzyuQc/QkRX7gFOSsnx41xWCTtpfBR</vt:lpwstr>
  </property>
  <property fmtid="{D5CDD505-2E9C-101B-9397-08002B2CF9AE}" pid="50" name="x1ye=27">
    <vt:lpwstr>5GyL1Cx+z2LtS5aILluTGttsP7+CL1eQoY0vY52hFcQ1j6DJ8sPLE601WgZeYApWJlObR1845m0iI9p2ByEfaGe5YK/zwuecDpLNBdFLc6Zl2Bu5tkV5vfTL3bziz95g53o6tYpdcrRxvft9w1So+H0VtEFWsOZSG2wR6OuJa8RBehyhK/unBqhQiNNbyCqtZWJTKT48IWBa+9HfYYR/n4bW/CNOfPAsJt2aYcRcIwB8UuiR8yF1LyJpwegX9V4</vt:lpwstr>
  </property>
  <property fmtid="{D5CDD505-2E9C-101B-9397-08002B2CF9AE}" pid="51" name="x1ye=28">
    <vt:lpwstr>w8nuPLQKebOfoeCp+Zi0327VS1wMw7xLDLTNQB//tRokWQQ6tSpOtv1ZU/5T/yTE7g68kBqhbyYMx9z3rnk+ms+cXypVsu2qhVzNrEUWlKgx07VIXIkBhhwQz4mfrXOtvwdPYu9CWJ8RbTZg/0GumSkTsf53gl9t9sYU+BV6xRfZ1CiDDA/P7riHiyV6+L6fML7Yyg2uHaYrQGopC6T3UCGpGj857inVLX1u2D+kEzNC0Dwa/NvG9RBjKaRDLvC</vt:lpwstr>
  </property>
  <property fmtid="{D5CDD505-2E9C-101B-9397-08002B2CF9AE}" pid="52" name="x1ye=29">
    <vt:lpwstr>wbRsHwa1ziEq5ljoK0u6oKa5xL7LO2DVeT0l79x6GR9Ux/nN/F3MIMR7HyZOTttBk9rrmePdRYPPS9jys1HnJH/nDp+hp+mnzTk5Eu1aWcr8PLl50xjRy+N2fNcIeeHmYqj7gi+JECsk+pHKripLbDAbjSvjUAO8FHERl82kpebiLWsgIp/9Z5qlm6283bneHXGHP74Mg1tKXBKz8afl114GcwG+otLwz8nnh0PDjxrSurLL6PA1CWweakMIO/y</vt:lpwstr>
  </property>
  <property fmtid="{D5CDD505-2E9C-101B-9397-08002B2CF9AE}" pid="53" name="x1ye=3">
    <vt:lpwstr>TtRmXNJrgw/hSi5pAPDsSlEPud1EQhmloJ8hlmfup8xW8fw4Io64QwkrpGp5Xc6ZQ9QfxaLJjHHt8mxdENybs9TOADcKVCNqGNjKxb7F0d70wEQZWa+F31ydOAS3RxjfcMc1qPDj6XV047YbiuLdfmc/qHpv8CxRltZWgDbMG47nPQ5SN5kqBwnChvATouV0LWzmG9P1zB+T6TKXLn8CX4ikOxYT/TpxSArnHTOVQq1DDGGGDBflDvkvlMbDY+r</vt:lpwstr>
  </property>
  <property fmtid="{D5CDD505-2E9C-101B-9397-08002B2CF9AE}" pid="54" name="x1ye=30">
    <vt:lpwstr>B4px+rkqnnp56mcHF4ylAoRyMEHWbw3jMfqpRyNIFU8/MbFe93ptpOvvc2eWRYOc7ZXsbmZEX3CUzvSw1O6FJn+FI/18OtA/O4I4I3iBaz4We85uWB9hbs3hYhODbkUpd9MO+VAWlyHOrF52XPL22MNzVdU4s4KmM4bMx9CJuOfMq2EbXMUQPohXvpqz5p2D48HMo+cFMhIKiZ36NbW8yhFCjecFWV4t6oamMYr7Mup2/e53HI1DfF+iArSbHEV</vt:lpwstr>
  </property>
  <property fmtid="{D5CDD505-2E9C-101B-9397-08002B2CF9AE}" pid="55" name="x1ye=31">
    <vt:lpwstr>szTSKCc9lt+RqFgZzOU5NAXEo3DHW2gXHUUgTDU6zlTvxjCFb8EQn47N9GHiQZ6+dJCut+XddFkRj+s9XFrPSks7cltE5WjcNQL1pcKvWD6m8ydTFfIClO9Jwx990MMYUDq6iMVzaHbB0cusA+DHHlvxM9tVEW48+2y0OuIfZ+uGWn4/IgO9KBeAmEyR52gVGk+Mm6TvfbF3WNfHlyV4KZSExcGjCbfK6dRMIjkA6Wj6B2SuDyRG61G0Q9KB2uZ</vt:lpwstr>
  </property>
  <property fmtid="{D5CDD505-2E9C-101B-9397-08002B2CF9AE}" pid="56" name="x1ye=32">
    <vt:lpwstr>17KJn3+EhV15BAUrVEWo8HjFOXdmsp7snEW6r+J/l/byGYVk8HggY9B++K24Un3MDpd9n9h73O3XHpeXQ5QwBkH83ungWBlMMoxZBqxe3GMrgALgjUB5IZlLJyCDW6yQB/rfBzZtYdJpb/fJcjH66ziRMh3SZ9txFIOnOBaXQ34mRxyZVDZU+UDi0/+VSqDih6Euvv8Mvm1crRlBo26QdblQvRYJ3/aKJXKeBh2/GD75uEdAsMMGL8NGnd9X/si</vt:lpwstr>
  </property>
  <property fmtid="{D5CDD505-2E9C-101B-9397-08002B2CF9AE}" pid="57" name="x1ye=33">
    <vt:lpwstr>Jk3bPPATBzV85Fvb1oPdfZqkBlUv7F66VMbwzpJkq+hL1YwFBe0eVlpcX2SFIFeYhh3gi7jeIzDV5Fb7aKBbqyjvi3SVScC52xmrXjR2DO5OW6kf8XoEl3ezJOnENKEqYOrJCYeZyGA5u8HhsYN/CBzdMytnkSwXBjZ1mXl3eTWMD2JXH4WAbEA/0mmb6ZXGfu29QoTZFu51Egl/EZ6PcLEiLDZfjO67jrddzQuAUDwBnu3fGwpqAnyTASps4P/</vt:lpwstr>
  </property>
  <property fmtid="{D5CDD505-2E9C-101B-9397-08002B2CF9AE}" pid="58" name="x1ye=34">
    <vt:lpwstr>87FkNsWyYFMXqlhVaF7A40o0auPXyZqepYOvlsGgwXtG2DwU2n+SOTqfWbwKDjvfjfacXn29hpSnB55rPCak3Jkp41z4NtQzkDEfeqO0ZMgH3iBJ4o6JuYVcMPWqPiWHny2vHdXS49jltM1gRzdWHuMnekVdUc+QNpTa/9GjuefL+f53U9uTcbvcYW73fcKFNgifOsQFcM5l2g986BVsv3cg77U17ekPYAJaBGSmlNUduPXJFrrj03cyGaaux0i</vt:lpwstr>
  </property>
  <property fmtid="{D5CDD505-2E9C-101B-9397-08002B2CF9AE}" pid="59" name="x1ye=35">
    <vt:lpwstr>/BZgc0lFL0GH0urF4UlBaoA7hR2DipCGIznOC6V6RNg1ijsiP74YRTEM1BwebPMKMFRUYKVyAhTf7+GoIeBzBlBUCp00GeImw4/Gf4pEfYDCyT2pt4KSid+5xtcNk/+wewD+d2VGQD72s3yxS+9nidN076OJHz69nUeRdoAA78ufT1+j2eWn52CR0+BSNyIe8KF+DH+2mqOW54npXMEdJwABdTFbvYNz5J+l40NZWtEfyDFdfb7WToCf4GOHyop</vt:lpwstr>
  </property>
  <property fmtid="{D5CDD505-2E9C-101B-9397-08002B2CF9AE}" pid="60" name="x1ye=36">
    <vt:lpwstr>pxLuFThzLZq54j9f+Q3Xgc80exG3BwgWqr3A8q3cWKDDVFJ57x1yAch3N+GjCByBdNpmRBIHQjclaRo2TM5MxJ9SlRPTHMemNl1970cME/BVb9TttHlEZG27tOYtXIiHbHkos+83G2sfX0mSvoddSVSWKsuDOzwpmrzSB2ROYgVHL8kKrYYHU7GMwg94+6qodI3rzVLT9jvgvXCb91Z/XmV8XSIev9Jm+IsCd0w/H0fxZUmHkQj7XgH6f4i54Wk</vt:lpwstr>
  </property>
  <property fmtid="{D5CDD505-2E9C-101B-9397-08002B2CF9AE}" pid="61" name="x1ye=37">
    <vt:lpwstr>o/keBTWg0fUFc2paxZpjNY1DKIoKcELklGFDcliUKHkUPWz+oe7BiD3iO4J56T0u/0lhj3N3VaVs4XdJRBOmNmCq1tsg7nXSDXikCcR5Ju12rAGTVADxq7doYwE91Zs9uHiA57/5Xvpo9jNLrdBi+P1yU7MvVzXXzyNQhTxjyg7NGmxwiI5Qp8/lffNUROnmPUme/zGYEh/kBk6Ll3Vqpi4xpZiH0cBDzAnXQV5FtWPBzxNLxZU7ZGngvg/2LOb</vt:lpwstr>
  </property>
  <property fmtid="{D5CDD505-2E9C-101B-9397-08002B2CF9AE}" pid="62" name="x1ye=38">
    <vt:lpwstr>9SRfMWvguMsUIiQfKkTvQ54paOHN1p+lnTCPx/efLMDVhsELMAtqh0Dams0P0dihsRX7Y/Vd0wM5FTKfNYhvaRC9wPR9G83COr7Ea8TxIHSARt9r7GOTDRXAsWYnK5Mf7Bs+XpZ50B70vluE+Eu8PSa/qiJ7w2vDJP22Hr86kKgHXG32V2SymRb5NIZliQBG8ZHvoDRg6uUZu3EFhNjB5DadlXhc+vkDRNHgf4zixgj7JrCM4uh/6yR9m5+CFXh</vt:lpwstr>
  </property>
  <property fmtid="{D5CDD505-2E9C-101B-9397-08002B2CF9AE}" pid="63" name="x1ye=39">
    <vt:lpwstr>5QmSQSrn6cQfF5sVpHGDde0Ma8uJG2VIuTCqvNYBDl4vvnInT8mk3gQYEZrVStmzsfT+cIqjTz6TPGqktyh++j2XnCS8d+b0NdQNafionksA0s1OdJZTY0QyFPHrNsZ9BWHIwXyIQq8svZu1kElMT9Bfov8evMR+RsMwqQ9MVSMO+u/ptTkFXxg2GXtoBciGRY2Ca/wN3lQZi6i2HscKsPxZPuG2Vz8uoFeHsGIovwJuSi+5eYov2CpE9UpHHnO</vt:lpwstr>
  </property>
  <property fmtid="{D5CDD505-2E9C-101B-9397-08002B2CF9AE}" pid="64" name="x1ye=4">
    <vt:lpwstr>H9E+MEM3fpNchxCA3M6Tdk90m3pV0cjWXkOMoJezuE72kKVV4rc4pv4rZh4JJH7udjPttNdzE42IM+lSkWTFCT4+70kHGtVDJiDQDtIPX+ysRFSEvzB75rqZl1lYkLm1koH00zGPfuJdXrVnJDsb4BLvgDtB4ocQhlLAWEzh6oSzGJUArxI6fYdIEJcxJRVQSZ0BS29EzWEj7Mgf/+LGHgc/BBeBrIjoDVrWkcUzGeHMmSylvD9YBeqm6fChkr0</vt:lpwstr>
  </property>
  <property fmtid="{D5CDD505-2E9C-101B-9397-08002B2CF9AE}" pid="65" name="x1ye=40">
    <vt:lpwstr>2TVkDP1561I9imWcJb/KUcehGTXyJQh8Q2AZ+mU1SkAzeyXSZJk0R+ADnlItBNFyOjucDBFjEI8v0Ha/Hx5J5KZRYD2Hw6HfX4MPY5SL+a87LdD4E/1fDAoBXOREpE7G3KseyQvYeIxQHb0pvHRpxr48sl4rSdcF1EXJ4HykGvmgk7MC+LPd5zA5rB6XoaHCMB1GSvCpzopkf/5Rf7fmWt6CV8bFGX6eCHSOKdZOB3wkWYlAnu5WklpxkFM5EN7</vt:lpwstr>
  </property>
  <property fmtid="{D5CDD505-2E9C-101B-9397-08002B2CF9AE}" pid="66" name="x1ye=41">
    <vt:lpwstr>aGfCKMnj00ZUNmKR/A3ehTaNwn+NXmai7qR1Kd9At1XlKO59WhHR9K0H8VUhqkUCL9jk2s0mOBr5M9Fn3zqZrkrw0P4P9wDxPVfQmcWc1yT+ub26g0iCtHMSr2cDiOu8Dxxi8lGcbuzYlwA6C+gvywGVjYAWW8bF+QUcXSXF6loyjlXal+yBYhT2Fbg0ea4JVcE6u70aJxqHuoZt3LduaHMaqXrDBejSgyBUsGPIDqlw1hFI+aRV2YnmyUb8sz8</vt:lpwstr>
  </property>
  <property fmtid="{D5CDD505-2E9C-101B-9397-08002B2CF9AE}" pid="67" name="x1ye=42">
    <vt:lpwstr>Y+iNGUZWNqRDJlO6HPzKPGm101mll35hvmHEawtSwYHOzKj8LwsY9/u1Fatb19U1bb7Ts5yqfGASa2ZcFQ17xD6BwTlWsns7V/cdKEQm9GqtsoGJgokSizwC+BbRYlos2JoN6OrFi3rLJTMus9PFck1yI2rWOjq7wRfqwZx7DCRz8vWUqIz2pmSCAAjhQy+iSx76mCk7mI6tS3D3yrGBCMju8Q97I31EUDpR2q/hMeLgrnuJS9vPIdo6wO90TSk</vt:lpwstr>
  </property>
  <property fmtid="{D5CDD505-2E9C-101B-9397-08002B2CF9AE}" pid="68" name="x1ye=43">
    <vt:lpwstr>Rawu9mPhcj1lTv3A/XoQGR9R1z8DjNwgKASwBFgmGJppnvAkS/EuXUFmtWPezB9QnyXuXFwUVZhzLYUJYO3nZP23Op6039wC4ANRfVWFV6imMiy7aRilniIVGWo6JeXzJrSZgcL4M/O10wuPhhPP+np5hw74QS8FA4POfmpdjpeE9i9Sp6gIt7zinl8fkysaq12MqtKtASAepDWIbZA9obLGUhqnkyXb6S3m8CKmHr5JAsnwCat6E7ZjU0kg4QM</vt:lpwstr>
  </property>
  <property fmtid="{D5CDD505-2E9C-101B-9397-08002B2CF9AE}" pid="69" name="x1ye=44">
    <vt:lpwstr>xRxcli9AxpeRrxfAaBAtCAX2dWmZoAmtB3OwLd+kdJG9flDErCCyOrmQ1TgtdZkED5ejb++RdYEY7VYip24UuIbs2xQ9PWOGsMYxUn+++mzuHQVCoRlPDye2kktqWE0H9W10QR3NKbNcki26rq33EpJcjWP7YeAso8M9OjeL+r1DQepmD/TE4zKsvqEsDozS/A1dVpixRz256Q/17wp9WUjfp3q35y7evNom54cz4UItAUyC9GeXCGKfpAtIsuz</vt:lpwstr>
  </property>
  <property fmtid="{D5CDD505-2E9C-101B-9397-08002B2CF9AE}" pid="70" name="x1ye=45">
    <vt:lpwstr>WlS9Zx1y5CXo64DdufOiGuLvxwXl0Zfr8uboFEb66GfrrVXKfp17IoJu8NKhnn2y/2G3xPqZ2uOPkCeSGJM6mjmveiqLzs9yNHwegGoeXPsM4OfMGZpC0sBxYTm7BM8GExRqm4EeHwJW2eqcZIWhGzL1lzUT/1ilNOoQGE4aYV2ytNcJ8fYvbyD5IL8yK8U15n7Fs0op0nzYdteB33Wen0/uZbXTCVWVo/lbbdhN3z2yHElluKYn0psggQ3+Faq</vt:lpwstr>
  </property>
  <property fmtid="{D5CDD505-2E9C-101B-9397-08002B2CF9AE}" pid="71" name="x1ye=46">
    <vt:lpwstr>ECtZ04O+FZPE58V3nkND6bu7XnrdzEBt3XoOpdDY5QVu+An5bHDCChIFHiUMS5I/OBBZhyAOtmtvdZ+uT4obvldrHWtPXnGVPgGa6P6LtcMwqjbPs17cOea6jowaqwMGOFeY+ry+lqkUdUkKIGCTsWyWcBuNe7f/66jhXCFMvj1emZY5+SANUNxkegZPJJB/N8QD+/XI7zw40YCVq3Zs/zUL4qF9qWrWWSSwfIgDNSUy0HvZmSAYOiFW7Drnty0</vt:lpwstr>
  </property>
  <property fmtid="{D5CDD505-2E9C-101B-9397-08002B2CF9AE}" pid="72" name="x1ye=47">
    <vt:lpwstr>JT+ZGxdcXcMaKyxdAcAclsvDR/Ifok3WL92ZYUhreQRRz1NAyBymm0GotE2XTT8JblNYqmPm1PxjvEn2dQO9JKD2VFUwD+d6G7kEycdX1uxwtPWA4/FXmJ41N+QbAZJLf0Epc2IBTstvpB7b6fJVvVl+9hqz7Ys9wvSJLlbkZqt0+i8iBWoxgERBv95C1yh0K7Wa7GVcYqLXG2W+k9iEsF9qMXvvS4GJyAkQ0ETxfF6sHIFh34sK5YlOWSJ0F3P</vt:lpwstr>
  </property>
  <property fmtid="{D5CDD505-2E9C-101B-9397-08002B2CF9AE}" pid="73" name="x1ye=48">
    <vt:lpwstr>R/tQ2XSL+TpPRYWb8D75B1oIgqOcmDnLt4AOu2guKWZpJHjmW6ZjEEY9/HIlbna10XU8XDAyv3aZhG1bAbJJembf3qh0tfX8DjSN8ehs4tLIJ6sxv5kzgVbJQWpNj/kGCdC2Cc7w9JAbWKfTgvTy0e/WD0lGIdPNm4y+PULoZalPsPZj/B5Zi6RLshyKwpB20bTVjX+tiSIE7XqUEtrt4K42G0oMsT9Al1xLIK+M5FQLj0cnuO87LMO/VYCiSSF</vt:lpwstr>
  </property>
  <property fmtid="{D5CDD505-2E9C-101B-9397-08002B2CF9AE}" pid="74" name="x1ye=49">
    <vt:lpwstr>SwNL07nWPbxRwrwLrL+2EbdPucVk9qOQE5jjOOuzSm2nM8KdJX51qivWr1xz4dfjL9yjgNJWjEOkrS2BZTn2uR/dYuYDmDFGR8ZQFyAtsODoVSm5Qh+Mx44WgEcxEjLJPyf1yTqeEclX5D/S21M9yDjxRPzeVM+bvJJf+EWskRmDX9rWoCvMfPAP0ocohWv2QlHD0O8E74RuzhnuDqDuqGsQxNlIItrLnaZ2+16ru5vzuTU2rqWe4J13tuEf6xo</vt:lpwstr>
  </property>
  <property fmtid="{D5CDD505-2E9C-101B-9397-08002B2CF9AE}" pid="75" name="x1ye=5">
    <vt:lpwstr>F1TjLvO52GCVDv9ikOSvNBMxWpF6PyCT8CXioPtFO6WygkZ+OECmXUfwZCWMjs5E6K4A4dpScmzBT75RSMgCqf9yNjicvOQXWc7/LsmnZbgTqNyi02zHnBF/WhqqsrkiS0iLT6T3lj9GtYPa4qvqcSUaNkBYbvCX3aCeU+ZeTinr24K6YFL/8iNjA81GqyXK1/ISj0Mppy1YRRsVOWFB4EyjxbunEGokfWNWrEg0Za7BaQi5kTO/i98jvyjcjnP</vt:lpwstr>
  </property>
  <property fmtid="{D5CDD505-2E9C-101B-9397-08002B2CF9AE}" pid="76" name="x1ye=50">
    <vt:lpwstr>UFIKA4YHgfk1Zi68Kyy3PdufCN5oXzf0wtSt90JaWNEd/mgcnaJ74vhM/QntPmNasngkn6yTn8l5vv2HNLA7KFq4ooUMP8FqYBLk+javPmQ3HkVhpJrSVW9XfkSbaGaO9KTUA2GilV9TTgxpNyFsFI67ro0kznkcqTPg2DJWuVSBwHUICAYLTuGfqDAMza14EzeGxfAKTFp81bSQMRIGA1KYC0NgAa4tIWY/3jprjsgJKEEjvWl0C1R4Yi+mFjH</vt:lpwstr>
  </property>
  <property fmtid="{D5CDD505-2E9C-101B-9397-08002B2CF9AE}" pid="77" name="x1ye=51">
    <vt:lpwstr>wDs3xSPofN53FWlCNxyPlaezyxArEw9t2w85aVUNcEScf6riaOJtRv7RAUT3eBT2z17RR/MCT/EmRD0GB7dJQVU582/bG3Ko+8Mw6NhuIWKcDzmRLuTaxc/vcAaay2IHyZ9y6nTZ324fpDeG9ZhSw8evTpvF3ekQulyBcNh8BXGHyb9dc3XsbFfY8+TpPxKIcie95B0hiIDdtUNrX7YnfrhvT0se9RyRgir/leoAGb7YYH5KcRvn73SrepBd+wo</vt:lpwstr>
  </property>
  <property fmtid="{D5CDD505-2E9C-101B-9397-08002B2CF9AE}" pid="78" name="x1ye=52">
    <vt:lpwstr>4hKXUPLooJNskQUih/b6MyzV7FVYU/Bud6fKY2m06nf4z0Ls4YjpMTBOgAGlFKnin5tXb3vG3EvltyfI4fWLvxZfteF+ei6WdjfAMZxxsnOuLwMH3pMBuXhgd8yR7YDx2cm1ajOcUhfNDz/yvD374qtzE8uQXTuPG0fEdjDr0Wiuh/S91RpyyCPFwe7RC0BEH0/uYM9ZSVryIzbsjoM4Sm4ZfHwuf0vC5Ja3YuJAnHW1LmdaZb7IMVAitqbhOu0</vt:lpwstr>
  </property>
  <property fmtid="{D5CDD505-2E9C-101B-9397-08002B2CF9AE}" pid="79" name="x1ye=53">
    <vt:lpwstr>2qorORDUP7gTiXwYUdcTGHzBWJyR7wo09qxHDm9+7UE6Mfl/HU2ISXeMWGlllmDGZcov6eJIOB8uULBniBGWZ+KDfZEdLrHxHNNwYdUaSaSOrDdoeTnsnTsyI77tOPx0IiU0jJ7TXU4rV8B3F2RQ4Bsd7mdjtN28U7mfbKRUmO8Cs8Snk14NfLdalPs73cCNvkG6H5wb/wBJlZ6sB0kFgxp/gKZgmimcaY0RCclmAlvE7gMoi1/oM8Nv1dv6Spq</vt:lpwstr>
  </property>
  <property fmtid="{D5CDD505-2E9C-101B-9397-08002B2CF9AE}" pid="80" name="x1ye=54">
    <vt:lpwstr>8vErZhnHC9uDQN3r+ZgBZlF9aG/AbuK95r4gqUuBuNMpz9dyYpvdg97sP3QAqrIfbcMcelBy4U1EbtTchQ/ZTB+1iuQzPDJPlwpXSCU+xE1qZ4vDqUeDwyUVv/5uKGpZ5u+3JnuPqLPJy1ia+ISkY/vEp3mTP/sf1CrA6WGI1IenNk5q4uoxK1qFr9oeUByZ0beM7xhhenLWnKtZJuGHK/5OojG2mD/rlayWE5MHPirtJt4SHYpLNSFSBsetWN2</vt:lpwstr>
  </property>
  <property fmtid="{D5CDD505-2E9C-101B-9397-08002B2CF9AE}" pid="81" name="x1ye=55">
    <vt:lpwstr>w1tG1OmwU94Sz9YY3eR9E2edf2YRt1VNKByBq0+Wivep+bz2LdGTb/7SYMS+2KBbjgMZC8YyWrmHz06gtolNppw3sOIYlA9LlNTkMtFCnnaJXklN3w1BaqsxmaTrxqpoXPdbNWa8MOgsFKcKZHVXnSDTVkxwh1yio5VjodC5maJkhUS6aEEe6tyUlgkQhyQgPeSQEZ0FDGAQByW+q+wbMRrSkfDQTrtB9y975EL6TgR9/1qZ7f8jeSiB4i8uoy0</vt:lpwstr>
  </property>
  <property fmtid="{D5CDD505-2E9C-101B-9397-08002B2CF9AE}" pid="82" name="x1ye=56">
    <vt:lpwstr>j2ltxGdSk6KL56B1D/Wmvd++iw1xc711iYkUGWh5+05mDZw/gW6zcp14PCcHo4yfil+q78KQ/O9uRRtkjJA/hnujOmbCe8t9yTyEvJGwmnRcBLLO1xbVSK6bAverMRyMvjIdOqclb/eLwfVbXZaXLLG6zuxeDaPLt4fHC/aPhNbW/dx6nOeNu80bSv9Mw+JIU/BZ7uodGKqltaKdaFhLggEKNL5i2xliwoa0y2jYVnH1MMFBTNopkSaQMTGyJP2</vt:lpwstr>
  </property>
  <property fmtid="{D5CDD505-2E9C-101B-9397-08002B2CF9AE}" pid="83" name="x1ye=57">
    <vt:lpwstr>mT46DuZiSg46Bngh+B6y0M8pRVkj2MfA5a2wQxTFEAhajEXxfTA2s8FQPASqE3pyK+xzx+ePfU6DY7RYTbYJs9vUHZiYhW1lpcnCJ93DSCCYdZ7xWhlo299vUp0umJ62RUStq4SZ5M87hqQ90P2inZqMPRNZPLFLy12PPBg6FkoRtCM0ifbswboaoGNNh+Kn3RngTof78MH2gOISTezwqhlNUJepOSWW8i5eNGazXzwiKaUVV28jtQRUH21MXIa</vt:lpwstr>
  </property>
  <property fmtid="{D5CDD505-2E9C-101B-9397-08002B2CF9AE}" pid="84" name="x1ye=58">
    <vt:lpwstr>fk0N0nYD466HkpIbrXoeoeMtQRDgEv6mtMbnJs1fsDMM8rIeP7kAjAX8Hvl31qkw45mFtruV3UR8p8Rpe0lVDBCT8ejdCc0yvZijrDjPjEd5d5fI+Z/HcS4vUUVBzyInHgFg4KWZydyLWd7B+Iwd7H8sWX1ASad9iVlbkmCN9ZlAh0Sn2I/f3iDr70Vz1yjWyC1bmv7Ls3ovUdWu3IV5yappmbHS9Obx4/oN+BdjcsgyVCV2BYGmBXIpWgRJAeZ</vt:lpwstr>
  </property>
  <property fmtid="{D5CDD505-2E9C-101B-9397-08002B2CF9AE}" pid="85" name="x1ye=59">
    <vt:lpwstr>PiKJqH2GlTSOlWHDvKWmhTSw0kLOs9gx11JEUoBmRe3o4zAJmJrNccQybi5TDkJiqwzXuCmhVz0UK/YuqTp83esGvZdeiQsi57a8GQblVAvPeCTgshLtzNLHwB67JuGWgCBggfopMQYHS16zxlQ3Z8xLGFVMbj3apHkMY1wBbKimEhfZBVlcgOWCbZL/GYyShISN9ifsHbS8TCCKNPZBP+WovtLQRA5GAkkPT9wpk9DCLj+OqUl/f87OxeVjCcX</vt:lpwstr>
  </property>
  <property fmtid="{D5CDD505-2E9C-101B-9397-08002B2CF9AE}" pid="86" name="x1ye=6">
    <vt:lpwstr>qEs9SIIPbberWcCP/uHqc8OlMfnCN2IIb/EtsAFRHI/I74e2IBtBnb3Z3bIkaastLepWOO+sn0gMEvTrZKI+TyX2KFWjMXxP0E2gjp9wj6m/2wpHHzQg1HUHUIu/gjjYY8ZV6FTVCdPb/gLm3XZIzPinMsVA1MvFbLi+9KiPsu0gqOtzPR2nQK8rROClhVKHHmf/TchcgstkTWaMyQPVBLpsiJsm/hIw2frlykg5gP3cMwj1cCkHZm/jlTWkFg+</vt:lpwstr>
  </property>
  <property fmtid="{D5CDD505-2E9C-101B-9397-08002B2CF9AE}" pid="87" name="x1ye=60">
    <vt:lpwstr>M2gGwxQEdfVGaJUNGhOExuFxxEeLnuiMDjA+4ro6rFHVy9aUQNRysnqZnPP4+pB0cOlmhAcaR2UHNxXZfwsxfYDslEKtoD9xRlDfoXGz5XoH8IG8jQg5orn9TkHwYZ2UIIyunqCUr9VHUa28Ai4XkkQp29leVJi+xf1cGF6x4VCYIwKR7ovSQHZDBtUs28IRWz6w6ReGlZ9+8t9nigUE7udUMudYv15IZrGzwZ4m6BawekSdVW7NlCmTXwoWXAA</vt:lpwstr>
  </property>
  <property fmtid="{D5CDD505-2E9C-101B-9397-08002B2CF9AE}" pid="88" name="x1ye=61">
    <vt:lpwstr>v9UYvmQvks5woy3qH1mj5B04LNc/1e+i7N+FTR2nu0eim25o+LVAhC4Fs8hkeh+5BjvRmZha51n5ZhACgYKMZUvIxgZfu9FgxDeI3yUhuf4RPK5c2wU0NWIeUqcM8INLuuECEyZs53nwI9QieYwvFNfjxPvBj6JxXwwRMQZKDJWP2ERKJ8an6sWaC3jL4+3IoxQyY0apOZ6Ygn+JxMkhHd36rKkzbkMoM9ItIoHvCkgmHSxCJ4HQMSa5N3d7x35</vt:lpwstr>
  </property>
  <property fmtid="{D5CDD505-2E9C-101B-9397-08002B2CF9AE}" pid="89" name="x1ye=62">
    <vt:lpwstr>FZvtVYUxTnR+tHLbYmgd6lAG6gy8YwaEuUNZ+RWJJNbvHgQTUTjjRJaX3DrVLz195sjuQ3EHoE9t2QwyN495APOzs2czwl9pZrRTI/aNJLyYZ5+6fB1gcNBNKeEnypd/5zDIj205kM9LuhL/lH9DCVraad6R59e71cwzWZ8Mf+6ZdHVmojcbmQw9kSN3FbnH2Ihq+hLrAdb56HTte9Or0QhT1vjmH8np12p6HK68sLns+w08jR//1ugJYwLBsZ9</vt:lpwstr>
  </property>
  <property fmtid="{D5CDD505-2E9C-101B-9397-08002B2CF9AE}" pid="90" name="x1ye=63">
    <vt:lpwstr>K7yqKSuKU5pZ4OBp/6tON4hA9KqfRsIX2TIgqM+tYAtXmy2cB1QblP25Q39YkpfoGiH/Dz5ztvJGOL2yX+0JUL+p7DTQvuWCkHaxmljI8j30dvPh1ZUDi5U40eDDqn2+D2i9Xl6JCQRZVbhUJqJVolBvjrrUCgrD3VE/BrJ9O5pWgxx5B7+F/FKY4pG+pPpcZ3PgQpe8zP4n7LyNlT/ErUjNDr91ZZnDUvbTNMHdkY6qVeSHUnIKqxCL0sAKL9p</vt:lpwstr>
  </property>
  <property fmtid="{D5CDD505-2E9C-101B-9397-08002B2CF9AE}" pid="91" name="x1ye=64">
    <vt:lpwstr>6TywC32wnwsdCpwL2O0do5TtKlF5nRjBypJYJ7iamXfJ4c4R/vb6yJHar7CgRtZ5OCJ9hKjntUV2Q8AnU2A3WPRoflIu9rLihLkEEN4mz48DVUGXqBFdkFcFvdUAslCCbLQEWcKMCqmmOsBHbWzCIEaRBDkKEs3RG+l3forv1lE9f/uhh636F1oq7/uDqqosmsN5iOLkkMYHT1KXa8SC/NWM0xCFWDUmLmnJ+Q9BDmDYuVN8Vww+LOEW8szHTdY</vt:lpwstr>
  </property>
  <property fmtid="{D5CDD505-2E9C-101B-9397-08002B2CF9AE}" pid="92" name="x1ye=65">
    <vt:lpwstr>JDG26Q6j0WycpcP1sl3z9yhWf6qBUdO9I52RlHbIhJFyPupiG1BG1FdZ4qujkkt6TlSn6YPvuIgdBOxxkNa9IrNDRJ3fZ6oKxJLaXeF+2DOKLpb7W0iX5OLk3Tq1StGMuvocSM8klTjHm02qvDVST8JZ5eoh+LAOwA6xPs1GB9FfyrqxohDZdMvQbqJDQ7PBsfb1x9LBQsh0U27kfVURG//hf+xXC+mJKOnrHTE/8DajWn64juQ8TOCFebO02xY</vt:lpwstr>
  </property>
  <property fmtid="{D5CDD505-2E9C-101B-9397-08002B2CF9AE}" pid="93" name="x1ye=66">
    <vt:lpwstr>8GknUXpqwyDBtWkCxb4F77pdub7Ndy7cT5nB1I+drNjQW/rabvZVoLTkumy+PoFsm81y82yreRkA9FCJQsT19VS9IsVRBnxVvKRqaUCt5c5e7sOypRd8prB/n/n/bRbnYuJpIZXrEWBvjaH7dEHr1Fq0J1NLjY9QvKoc6QAvYEELn8nXgJookWCg/41hMXfSxHjmTnI6+CjNRaGOPVfLlTsvxVdN4KjsJQFP0gCnIqtiDnbGJHztGAga9fZkoXg</vt:lpwstr>
  </property>
  <property fmtid="{D5CDD505-2E9C-101B-9397-08002B2CF9AE}" pid="94" name="x1ye=67">
    <vt:lpwstr>yT07jvHtjCKuic0jv1SFpYfXTO+F7ivdxvW2B3k1pZSlVF24orCfTHZGQcvwoF0FVOjcXy3S2bWXKM1HH5wyA9ym9Y9eAeodjBaqcO4yMpuEszbBf9MMVM2I70ZQfuABBHSKKwUyfdlNgSF7Y5ZUO5ugT7yUHpIsF+SCMR7cw7ZVTQyaHzTmBjdftyCF5vwLYLW+jlDypVMz7X+hH9zcBSjU0jtTQuIfoxcsl0aXNZ462KOJ/Ul3Rp6Bmp5qvgo</vt:lpwstr>
  </property>
  <property fmtid="{D5CDD505-2E9C-101B-9397-08002B2CF9AE}" pid="95" name="x1ye=68">
    <vt:lpwstr>puNfRtL9vjCnWxQGYhi1zSnQNcoC4NjNjA5m5MI1WHD2BStHTkzF4SK0OKQh6pQAgE8b+pE6o3cw2F6U/eTs2v1cY7JemPb1KoDePvdtcBL5+5Rlq1BztGs4+BgoC71kZMKjUF4tVcKkcCCQkPL995eqj6kuVdNGgCyNhPp8yPWDkLxUDusbxCEHuctrO22hneWbDWlIsJyHqDP2VskkNHhrCkmKkA8wUeDx1uEWFDZ+ZPac7yQG8DFJ2mNBpZ/</vt:lpwstr>
  </property>
  <property fmtid="{D5CDD505-2E9C-101B-9397-08002B2CF9AE}" pid="96" name="x1ye=69">
    <vt:lpwstr>rtnDN81E6C2TT0cX2KqQlX6x43hqgmvgsZQXj7i4UrkhyfisjV701D1MIVdbvVMPQ+Fyg1Erl3ofB3P3kblh6UQQ6wKA8cRmJrgYi9oqJ+xMyPWYn9ypCKWhLm+/OTEKUkOkWsx7p9b5oWjMPuMbphhas2gvOCsPFclv3+nL8SruBMxW8sx/6g1d89DToiuVOuTvn+/FQhOH4iYXzUdBWu9vNCnXQpaGBx+zw37Jy+WUiIyfrVm23RQjX4sxWqX</vt:lpwstr>
  </property>
  <property fmtid="{D5CDD505-2E9C-101B-9397-08002B2CF9AE}" pid="97" name="x1ye=7">
    <vt:lpwstr>KkwvRZ04h1HCFCX36kyAXGr8w0zLov9YAkC6SJwg/WC5IY0ENpAYob02aj/Wlb5bYxZ41RR7QIq2HjDUw/kO+KQUZ8qVePUdIkRTQE+KBigkqgKIYumNLFOYCNc5Vuf6cJqGSEYtq8jEcVXUghxfJlrCFtRilfrJeGi9DQ1EklCw6NMsN2hp/iSwgPy/fHmS111s4IAKKHQMkSxJr2GBaFFuq3XdWiKP5uTtQOTTXZ88qpWCA6rAFVkv+5X6w+H</vt:lpwstr>
  </property>
  <property fmtid="{D5CDD505-2E9C-101B-9397-08002B2CF9AE}" pid="98" name="x1ye=70">
    <vt:lpwstr>a7wkdQ+ZmQQZ/2EDqp52977XvgBUMnFV1WDsY1QHmw2lEQU733U6sF1WTmG2dsmA4zG3x9FxVd0I53L571NWn8wNC/eSgbbd1alnOMQyMTSkGqak9699uh43BRJOOKJq/XOKXDsg+lMs/6ScADLgQ8KGGjFpYO2RFfya2ko+Bibr43ZwA9azcWc/Fv64XLT+a6Vxs/yv2zKdw35tJwlmt6d76hKVMI4LR6GK3q9LtblY9YAht03lhWgqqogPeUw</vt:lpwstr>
  </property>
  <property fmtid="{D5CDD505-2E9C-101B-9397-08002B2CF9AE}" pid="99" name="x1ye=71">
    <vt:lpwstr>hlvHO0212GQU8ehSNJetTjZExneBh/cWN6sc7kt68fGMB1NrnNIEgbvFhDVkb71Lw49pCpaS7HsmwnwY6jcQgvIDaTVKyCR6Js3lHGQ4M9unwI2j8iJTXM9QCK5VnzusxTsAvP33gWYBL2vvUni2c/6gqhEVWG11SrqitQY/6rHusMTY8crbUGrOyuA0pud94dhDI4XuKJKgzV5KkqXDIqVXvHLTmRUsFxBsRGY3LgNCN7n7RmAd7zy1onLCpJd</vt:lpwstr>
  </property>
  <property fmtid="{D5CDD505-2E9C-101B-9397-08002B2CF9AE}" pid="100" name="x1ye=72">
    <vt:lpwstr>23KPiV/M7SFbiInO/DKkZEqUG8ApSztcXN+Up5MvEsmE+b0nMxNjy7HXUz8oSYwGW5aLbQfzT93xwPx50pL21WCsEc2teqofsUrmuWv3Q6WyC6JoeQ/yMFb/bvwv3b8UnF1i1wiRu8ZkydR/HzR8tNVpi4hEf+ZDVR79pdCIednpQqCfPs85VLQfmMVpfqx9Em/ahJTFpRXfrLw2SaqLviqburDRQl0Of04UGm/HlgMSNAA+9Np4pWSIOIk2qWF</vt:lpwstr>
  </property>
  <property fmtid="{D5CDD505-2E9C-101B-9397-08002B2CF9AE}" pid="101" name="x1ye=73">
    <vt:lpwstr>37HWcKhQbN58yeGJBjHzazjVUXjUcQffjxdcTr3Bq5TjJy5PnaG2gZm8BMaYnKcHuc8APvDYJCLcGXFZWeqkNzozTgVE/t4VQrzw94H3PlvZd6qcSxzC+pYb1B/NC66Mmei3+MVjaz/PmwDrAAXZRaivcnljmY+wPwCW3Px4oPXvJI9cRfdAH48ZhYdaOCvznd5bgjGkgjphyDEDgrjSbJ8ALDj2XMFX5EDz6QJq9WN/c/tVpbjlgj5u/g2m1b8</vt:lpwstr>
  </property>
  <property fmtid="{D5CDD505-2E9C-101B-9397-08002B2CF9AE}" pid="102" name="x1ye=74">
    <vt:lpwstr>0EKH+d6KsI9KhkwALN3YzqJiCD8dpB50n8+O6CqBVbrIXx5HkqRl2Br4aq2QcIspIqfytMewTCCM1q6j+K5QXNm8L7F8iwZ/eHmitsB/dZjFSHB4sJdt/BmLtUvvslcnJusdSxVFSeAUBc0Fe+KvwO3AmFG0YsT+LIL6FcoaMqjQ6sL6gY/SLd50eYKBO4/KgZP+zCkQNXsVJuMuGujFeJiqf9pMWu+hPq5a7ylv6LLtiqihG7uYqgQ7/OLavtY</vt:lpwstr>
  </property>
  <property fmtid="{D5CDD505-2E9C-101B-9397-08002B2CF9AE}" pid="103" name="x1ye=75">
    <vt:lpwstr>1Gu3FyJ9MukaKxzrKi5z1pUda+cRLMuskcseUektbt6ULQ35UDOPcvVsHKc+HYPEhidc8THd4BDjOQehz5YC+8aZTqvemMBuU5rCLHIlXXE7IBEt1rzCA1t8FAffSnq6+bVOpZY3fyrGHzBs5aBkjFOea9tXR64HpGhnKs6cFX3iVmqHTg/GW/wPJ5L/UR9vqu2aTcG7pDpnMFy0P6K1n5VOOwAPw8g4Fxb3S93QU/zq1PFVBbEI3liNEDmvGQm</vt:lpwstr>
  </property>
  <property fmtid="{D5CDD505-2E9C-101B-9397-08002B2CF9AE}" pid="104" name="x1ye=76">
    <vt:lpwstr>H01hFIRcFw2lCxtOTX7a06vDoQe66bz/tAv5HRME9ErRC/jcUH+I+JLN796QsZvV515kzp4U68uNhh9t0nse82p8v8xHU0/CH+nXcG52bO/Z9FCL8ldzHzJhGpBH9/2JBeEywkK9FRz+Hv+OJp8TA+2M6Qye1plHOb7z0eHMKNqEWnuXUKrjErwvHoLdbnD75vWQq2DCwiBeBre2o5WsI2Yh788wsH+/s+ELvmoLMMj+CDT3+ymv4pQGJESswaZ</vt:lpwstr>
  </property>
  <property fmtid="{D5CDD505-2E9C-101B-9397-08002B2CF9AE}" pid="105" name="x1ye=77">
    <vt:lpwstr>dOWZObv2kfoYRpPtq8aPv87Wk1eYYlOsRKLRCa9C+rDG2/sBAUZyM7SgrjJdo8EvsLmPK9sYhAblAFV36ezINVXUydYeud/9mnAVD7yY0l3Lo5vd9qeAdl/Rd479zhhA/zKJbQ9QPp76aSUIXXdRygJlBZFv7erqyNAhxmqc5sJveTr8x8FSRKNkdxkby6PyoqG63D5y5bMZsCl2rxLtDTvmul096ueJt4AbR6WmJBNr24UQ5a4nxvLDWnBe++x</vt:lpwstr>
  </property>
  <property fmtid="{D5CDD505-2E9C-101B-9397-08002B2CF9AE}" pid="106" name="x1ye=78">
    <vt:lpwstr>byr6ick/6MCD2M1vlrqvsiNo0xbAMHaxZ8r1qO5VcFhtmkXjWOS/E0NpIW4s/4aIKiwStRcit3aeTzUza1j4ZgY7jMXgVg6KOnesDLK5uja9CtPCWrRqX374d+eZEX8vTzXUWHpu50kSV3LPUw4BoyQ3iqdF9vSeaSYjfYdc+o4qf6+zEPHfDWb3XvRN1eSd78YOnh9SQrGzCHyqopFTJW7wmO1gIBUylXll7g7MhlOGJ+reUBNb85ezZw5g8Tn</vt:lpwstr>
  </property>
  <property fmtid="{D5CDD505-2E9C-101B-9397-08002B2CF9AE}" pid="107" name="x1ye=79">
    <vt:lpwstr>zjr4Z/F1ABV5Y4MPZO4sBA8Ps2u4Ia3UiBlZJMwDd7NMFwxuI+yNj9eUpzJPTnKeA5RHXT2MzQoBR2+l4+hNDcrcrEQupJrSUsWFojxjyAXrcaI3LWfxqZkVIvNe0MWIaBK/OR8u18ejWYxOmNXkUd4vc1TWL2s5USrj4MhQg1NAXRGbuyIbtlss+vfOCf1Zi4bG3oGqAoNbWAoodPXPKfTMIg0BHUyZBhFee9tm6NvS4qe0Buv+9vGt1Hi6Qd+</vt:lpwstr>
  </property>
  <property fmtid="{D5CDD505-2E9C-101B-9397-08002B2CF9AE}" pid="108" name="x1ye=8">
    <vt:lpwstr>2WlJnFLF4zqpOCJK/Ziu+BkzJYtpzi5v6lf/TojpnHQrKKEe9gbhAx7AmnH328/ELiT2MNztK7M6pZ0iGbEdkIkQ0QQQKJ4u74JytSSUmNkUifmoNsviz3n77RNsJKM2hr+E3piuEctvxLvTm57EjLxHVyGofS+NIu4QT6N9KI03bk5PVWMf1BQLiNzew3z7AkPBCpe0jH9TJhRgEOpKEpNoHdgRhQjEpJ4ePmqPdQ+goDkhbqJZ2K+/u/moi3Z</vt:lpwstr>
  </property>
  <property fmtid="{D5CDD505-2E9C-101B-9397-08002B2CF9AE}" pid="109" name="x1ye=80">
    <vt:lpwstr>PnFOrI962To4Ut5Jb5FR14E7XM4W0hB34g3YNd3yJIe9cDsP7m88iOT9qNR3NzkJjNWROK5G7Gj/Prs6tWXumkmj/oQYJeY/ClV17l0K4ykd4BGsE7v/vrCt8yejyYDUhuX3d+RY26dqzSrmltjN0xPWL6wJL018GONLuehrecGUsDtxT1URcKpn397yGxuJ5oGzoL0AePl9OwYfKtbS2GVXZ1LciQ5kW7lIb+U0SPpkEHMHGEXZrnc2DrU2h6t</vt:lpwstr>
  </property>
  <property fmtid="{D5CDD505-2E9C-101B-9397-08002B2CF9AE}" pid="110" name="x1ye=81">
    <vt:lpwstr>8zbOs/e8BqKLUZYJaCFHzPDXghcOcVFjKOdojyPBa9a4LgAnate3gog0y92TMqNTYimmU/gYyCbZSvlxN6r292S8N/xHVR/FwSLrDclo+n1rZgBvGzbRxWHeVKVPhn256e1ouDFG+sAyOHBOtUz173aw1YLK55sexJcECKotmpSZtWSH3TRefK0A/veCDrhkIzHt+lCcdin5lO6NgHnPt75tGVIinpFarnpCqgx/wuUb57EwjolGrzvQWFpQTg+</vt:lpwstr>
  </property>
  <property fmtid="{D5CDD505-2E9C-101B-9397-08002B2CF9AE}" pid="111" name="x1ye=82">
    <vt:lpwstr>PakR/WwxzW5Fl9OZ+j/UkYr6cNSd++eGMv1Wgn6Xg0yaQe4lQjfj1qQFDoOCT9C36XB1i84XNIDPUqKKRhASDE2bGiYrPYFEamXzQtHpNLiJgq+hHQbBaPZOxctG8xKAjnDAOecidvsWGqab7SLrzYgc57JZpZyu0zr+qSR/sxfCwjFZepgVupLKe3vM9dugbSIQT4PodNH77miK8VHKQief16+RbY81oEf/N5gX5OCh9fjoOnNYhoixd4a5S+g</vt:lpwstr>
  </property>
  <property fmtid="{D5CDD505-2E9C-101B-9397-08002B2CF9AE}" pid="112" name="x1ye=83">
    <vt:lpwstr>/CYLpZa2H7JVD4JHVY70P6CjebBEbNGFN04adbBuUpKDUac63GZm98679IPZH1h2FL9JKI5ox7OwQ/iCNq7q11UL/FCBClBcewLZ336W8NYnIgrgrfbpC2zG7x571yvCxClOGJ4+dsAPoP9ib6Y5W0pFP5OlDe+6bMrNWFTLTriUP4ch5ZFfyfxQ6c2AVBleBzf2KWva6nltAUeALhY+sCipVUVgPYtFJ7XGtMJsaqiOXFcXTBvRd5z8Bk4B02j</vt:lpwstr>
  </property>
  <property fmtid="{D5CDD505-2E9C-101B-9397-08002B2CF9AE}" pid="113" name="x1ye=84">
    <vt:lpwstr>78poLZL7roXxZm61R57yiofWkIehsyW9cg/xa9Z2hxfi54odnIbn0UjykWdgRRHX/toTeCufTzC+OcgwyEQgp8QlonvXZ8wZtEIVrt/hIOlCgdah9vFbdcdklmiOkwmSIem1/q0rOfvS+NfsO+mh+jikUQ0B8SYzXyu71NWJRzf5griOiGr6lb8nemIJ0GDrKbPhXSQjlSnIwkY/yn5zsrq+ENDH9c91zPLOymUIecZsH7EzYIsxN/dlqwQRiR6</vt:lpwstr>
  </property>
  <property fmtid="{D5CDD505-2E9C-101B-9397-08002B2CF9AE}" pid="114" name="x1ye=85">
    <vt:lpwstr>4VsTKyFLQqQI6kcS9GU5ph1+MwtQB30lhtQ2+Qiunpnln/jhYn+tbUqaGyOB+A3YLvj/W33HAcQqcV4JqLTfgHdB+Dc2KkZf2sCp8irglLKkJCceiw4+GpiksWJrhMgjScoIru2w8f/MJJJHGQ2e9/pp6MbdpCvCXDH99T4aZ1PiWllPMqFa4RJhMzIJfy+EWauPvUnagvkY96WGsYfy413p7rxUTERQKgmflELROniE5IXAT7DTR7rQFqoTqJ3</vt:lpwstr>
  </property>
  <property fmtid="{D5CDD505-2E9C-101B-9397-08002B2CF9AE}" pid="115" name="x1ye=86">
    <vt:lpwstr>NnCa8jxVpIHxfKts/0WnVTgKJ8JHopcNRwobDh73mRr1Rx1yqX0U14HzIkLNcqhD4qYN9IDYjvFRCpxuKQUvbw3g5Qk5UItz8PpiUJUny+NJvnAVpeKTw5nbedEhr6Ge5iUfy0Ly2jCJc/37md1jl/9LIHBRnHTtFT3s4L1gx68CWbcGSWQYa+FB8uVmQputjFdA9GsvPFhO/oa2j0ySq4ttLSrmbaPZ/NO+wUJyp8/iLcpPQTFlo8Xj9XrSR+w</vt:lpwstr>
  </property>
  <property fmtid="{D5CDD505-2E9C-101B-9397-08002B2CF9AE}" pid="116" name="x1ye=87">
    <vt:lpwstr>8RRDXXiGBP9qIgSu6p0ZnQHlp4xPAroaVgGFUXU1T53ilMqT0vmORrjJnom0ZZGhpzKuI6+DKqaoOqrReG0yxs1lkKdj2mRdri9yR/NxA1kZtiRvZCn5z7a12fpb0x3xNo1Oc4apM+BlxEEOy0uUkAqfF7K65vqD37B701wZfgXBEJ2SXGIWc005Lr2WVcGaazQXva4Jjkth6+NqZDN7zpuQyIxMscyeqUUOdibBoFsqL/HXQ0rUz6LraC/Ny0g</vt:lpwstr>
  </property>
  <property fmtid="{D5CDD505-2E9C-101B-9397-08002B2CF9AE}" pid="117" name="x1ye=88">
    <vt:lpwstr>Pkjpl4fHwhJZPINC2sISKJruIg7lPpCLAt9AH7MQKB6fmzLadeWfegAqOoXnXGYdu5OUipMq2kehilOU1hWFmqxIUQeqob2iS1gKIn3bfHSgU0k3yZ7QTtbmPPk72XRG+yAhhYTOYHSKCmkjSN/rFbqBShsX3wlmp7wS0PU2TjsWZogzxKQw/FquJ0P4rSxl4xTwGaDceNm1zLP0Da0vbubzFLrtycoUhqXbzyDcDuEosal/F3ZrkGVvT+AS0eu</vt:lpwstr>
  </property>
  <property fmtid="{D5CDD505-2E9C-101B-9397-08002B2CF9AE}" pid="118" name="x1ye=89">
    <vt:lpwstr>bcYc3Q95W6LFpaFJLSQnwcT9jQ4MHrc3pVS+cP1t/W1fArochwh/SBeq7cWB4W8zJqfyj9nicHar0w/LntleY2pX29sljhUlU3KkLHBxhPqIdppNb3Lt7Vh2rtRM/VaG6UHPu56o8n+LY8cEfedSOu0be0h3/sNWrJ3meVHWlyeK4XTRp9Nn3mHwSdFuO/QplwQS0RHh0BsA7KPWzNPveQ+caVvne2M7qxTrZU7YqOqZdE3LLZ+i1z6u7AGtSVr</vt:lpwstr>
  </property>
  <property fmtid="{D5CDD505-2E9C-101B-9397-08002B2CF9AE}" pid="119" name="x1ye=9">
    <vt:lpwstr>AZiri37E6ozJvxGwQYG94WaI/i1YepKnlLrb0CN4RE1NCJ+xo6ZKsQtTLqPlBEDSJlBNBmVbBfk5y2Li9LRd09bg/kh+YmcAPivuZgQXyB/I/8CqGv8zMFQGRUw6NHVPZrxSUG8f4JFyHE9aWv7n6FRrTMMPHa9pQ17xOJY1LYg4S09KqMnN4oXAWi4tAwsXVlEq7XmSEHLG2oKKuIdlE4JNpEuAPGklhHwuJH8wXX7O8ZWK+LC8IXRhF6ohfi/</vt:lpwstr>
  </property>
  <property fmtid="{D5CDD505-2E9C-101B-9397-08002B2CF9AE}" pid="120" name="x1ye=90">
    <vt:lpwstr>BrojAMqH++TdzOntqSGd35Vr5B2mdQ99692xH3iVPlgD3SpemPN0zwPg/ZT6++Amce5q6gHvJKyRaEYFwz31BqLFyytTybVGRtlkI8RLaT8s39Wuxy0j58gPIBOPIWeU0ui6aSttoR+nhf0JCtU7LDGCTDJzNqZq/d6bv7dLgHxy7bMnLEO3iRgV4u0wiaH0VfQByt8mF3cUCbho2ZgnZhGO8N/o1fMXk1YDBLk2yE/SzW8UJgKue39RrJWMPWO</vt:lpwstr>
  </property>
  <property fmtid="{D5CDD505-2E9C-101B-9397-08002B2CF9AE}" pid="121" name="x1ye=91">
    <vt:lpwstr>hSV6+pm5XfZUy62xaaKHOigyrgUzYweqcHXEWsO5iCCu72HefG4eSqwRNYYhRFZV4NUKZTVjLj0aS671Ut0+WO40Dm8cdjG9Jrt4gR/UMbPnSIbNgYnwv3ks2cLwXAFaume8Dunjw7hCzrSs3Dp9MCyR8klO+hEIxXLLRGDzV2zy0jnjnjXmM0MSbYVMjdUXHGV09WgeLjNmaz9dZrEtLoGJUHXsQQRnfw8sUtUIIqmE5EKmsmTbXl54ybQzR0h</vt:lpwstr>
  </property>
  <property fmtid="{D5CDD505-2E9C-101B-9397-08002B2CF9AE}" pid="122" name="x1ye=92">
    <vt:lpwstr>nuqZDjmkahJL5n2YfQmPm+aPtTdXOPtDUqekT8XNW1+zw8XO3djcc/cKIyn6MUmoEUhiZwaSbUXj2j2SIpLMJX588K7MsWi1FV8dvH2ulIPs8AUlmb11803bmBm7QETXfvTJ+gxn9pSpwVARwl4/jrcj2oaquDGDAYerLgFEwb3TX7kfQGNsajkZ1k+M6xIPk4U+gsT6Wuwch8z8LmA7e51Eg+KKszClut0FA5h8W2oX0HdnYwPHybIiu7dbXv6</vt:lpwstr>
  </property>
  <property fmtid="{D5CDD505-2E9C-101B-9397-08002B2CF9AE}" pid="123" name="x1ye=93">
    <vt:lpwstr>SzocDkuxYOLPHnK1C7JQUkiWEWq/9Xot82Cflcs43WrKjnziSwL1S5S0/FbVUZCq5sXpX6IzP5cv5Ra2gbczdC7NTUNDwhtuFiDKC6QhTsdiXENpYlsp6/GnCnh+OITh+Y0He7IUun0U73c/rr0tL8U7dPHShkBvuMQ3CrsC1cM9j2FRSJW0Nwp8pN9UQte/q4zfYDl/Q3O3p3l3fUnWcZndZNLZbea9I/CKnovvwpSe4dQio5ibmlGzrNMojXl</vt:lpwstr>
  </property>
  <property fmtid="{D5CDD505-2E9C-101B-9397-08002B2CF9AE}" pid="124" name="x1ye=94">
    <vt:lpwstr>cZqjeCAFtmWVpUaDDCrg1D2E7vxQgAD9wXVJ//mDlZsO+vfGFxu1hQdVlX2ivmDFzvWj6KqMGs+ptC0RlyWN++YBDoK8O8YGEbtefZZqCURFzGd+7Z4dsO1QLdQ03te4rrdXMZJP1y3GooHMEd7MtTfcH4rOdQXdDQR2IMw7D+sJvxDV91e7zYHKyP8qP7ltmomPCEzBeuFF+Yga90ffqM3FEhonwX0MgGqUuywLirZsxwHW1Rv+9WQWvWxo60l</vt:lpwstr>
  </property>
  <property fmtid="{D5CDD505-2E9C-101B-9397-08002B2CF9AE}" pid="125" name="x1ye=95">
    <vt:lpwstr>rh5oJyVMpc8++7XWSgUVqhaTu3v9A55Xg4WhdeXMrHOHPXto21xURtIxuHgQ83Z57sEs1qRZwl4sdNUHn5MgFmW1QwqT5KJcpjOoRP4BixCg0hxpz8r7vGj5b2G5hi1vp/Yym0JJ5DWd0naPxhe0bSa4iyOhSTmeAlzfzs7K7/mZ32HsKxjWjOClub1jHPln9tpWC7p0Tl+3c/z01eisFQiFHrcBjV6rPywm6+QD9BkD4JEKrkJxNCf5aRTRAZN</vt:lpwstr>
  </property>
  <property fmtid="{D5CDD505-2E9C-101B-9397-08002B2CF9AE}" pid="126" name="x1ye=96">
    <vt:lpwstr>0KT22+ZE++rbwMy9CSzfPn6dJhKCn3xSKDH56GTd+V3ftTZ1+dkvnaeBjlXPvzLEpKj9e9Edfr1o0WBfzA+vTce4TJe2lOd3IE4dMoqAgNg4sQlwZ66o4Qy4QWmChCGBjbSJ6Gu5dpBUlX79IoU6EDonwfVjf0iBuUYcTWbmoglM+DxI4D/YL+1UtZ+6qZgI06q639TgbMRk/bOwoIgAjVlQEP09OcSgtt+AYj8/tzUBKV8cX1nxZorCIEN4DHj</vt:lpwstr>
  </property>
  <property fmtid="{D5CDD505-2E9C-101B-9397-08002B2CF9AE}" pid="127" name="x1ye=97">
    <vt:lpwstr>xWJd8DCsKPmXf+F5ftO10BCG72T0HhWBxhf72nhQ9wOtol+ukX3Ea9Emx4lDjzDQ3Gpq7evljMzh5nRT7CreB4tOe5UkJAYuCtPp6ASjNc6sRuDKmKNOZ0VGGUy9efPSA9m8J9Dr+3TLUc6vD6qBdigpLhk1FT/j0+QtdJgahMvtoybMgOYeNhdlORxn5OG99OzIusA6A8/MrMOQw6tjX87r9MuDi86MkbbyRT0vSyJJ17Zz8NLcNGTjx+meqgF</vt:lpwstr>
  </property>
  <property fmtid="{D5CDD505-2E9C-101B-9397-08002B2CF9AE}" pid="128" name="x1ye=98">
    <vt:lpwstr>lT8Y2C31qkdL57r4ZbgolEMTIr98h+vkwgNQOwMCxCJXJRxZ9MLHRYOg05/Q5ESadAkkVU8UW/+oJu4hTPes/4ATeXW5tN6+P/Ci8aeiN887xPr9KX2lWzBlDKb88oXJ6tDuaEGgwCf2lgFBYlHF4jML8Nykdz8JYOF9uDZ6L1iLAqm2E4UUmIGj2LV0lKuPSUIMDxdnGAr8++PukJsoZNw0+gkrWD2/TIdJRR/QypKzy+riNaVoGQJqvfw2zPT</vt:lpwstr>
  </property>
  <property fmtid="{D5CDD505-2E9C-101B-9397-08002B2CF9AE}" pid="129" name="x1ye=99">
    <vt:lpwstr>08x1FHMKoD/6nf0s2uH/ZzAR3S2RwNdJs4jXEPFjyEXT/Tz2202exVWAuG6PdHPuP10MpmsC8mViiH+FNbY4zzDTKJ44qzsBFt2udfd1QJErk6KEt/5WFs23r+DW4ux7GFnq04RK71TTr/+CSLLmfF1grKUhcWEC5RLZq5BuvBkJlRTzcWpbQM9QjKiiJPNDCGBksm+U1tvko9kJwwHvf6eGpX008xae6YUmUIjgxbFh6YF0RVGmuPZkDpiaTlH</vt:lpwstr>
  </property>
</Properties>
</file>