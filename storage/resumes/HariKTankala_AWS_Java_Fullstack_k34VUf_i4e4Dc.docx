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FD0D7" w14:textId="77777777" w:rsidR="00792BE6" w:rsidRPr="0046503B" w:rsidRDefault="00792BE6" w:rsidP="00A44A70">
      <w:pPr>
        <w:jc w:val="center"/>
        <w:rPr>
          <w:rFonts w:asciiTheme="minorHAnsi" w:hAnsiTheme="minorHAnsi" w:cstheme="minorHAnsi"/>
          <w:b/>
        </w:rPr>
      </w:pPr>
      <w:proofErr w:type="spellStart"/>
      <w:r w:rsidRPr="0046503B">
        <w:rPr>
          <w:rFonts w:asciiTheme="minorHAnsi" w:hAnsiTheme="minorHAnsi" w:cstheme="minorHAnsi"/>
          <w:b/>
        </w:rPr>
        <w:t>HariKrishna</w:t>
      </w:r>
      <w:proofErr w:type="spellEnd"/>
      <w:r w:rsidRPr="0046503B">
        <w:rPr>
          <w:rFonts w:asciiTheme="minorHAnsi" w:hAnsiTheme="minorHAnsi" w:cstheme="minorHAnsi"/>
          <w:b/>
        </w:rPr>
        <w:t xml:space="preserve"> </w:t>
      </w:r>
      <w:proofErr w:type="spellStart"/>
      <w:r w:rsidRPr="0046503B">
        <w:rPr>
          <w:rFonts w:asciiTheme="minorHAnsi" w:hAnsiTheme="minorHAnsi" w:cstheme="minorHAnsi"/>
          <w:b/>
        </w:rPr>
        <w:t>Tankala</w:t>
      </w:r>
      <w:proofErr w:type="spellEnd"/>
    </w:p>
    <w:p w14:paraId="15126BAD" w14:textId="3F248E29" w:rsidR="00980409" w:rsidRDefault="00980409" w:rsidP="00100442">
      <w:pPr>
        <w:rPr>
          <w:rFonts w:asciiTheme="minorHAnsi" w:hAnsiTheme="minorHAnsi" w:cstheme="minorHAnsi"/>
          <w:b/>
          <w:sz w:val="20"/>
          <w:szCs w:val="20"/>
        </w:rPr>
      </w:pPr>
    </w:p>
    <w:p w14:paraId="6CBFD1BB" w14:textId="77777777" w:rsidR="002360C5" w:rsidRDefault="002360C5" w:rsidP="00100442">
      <w:pPr>
        <w:rPr>
          <w:rFonts w:asciiTheme="minorHAnsi" w:hAnsiTheme="minorHAnsi" w:cstheme="minorHAnsi"/>
          <w:b/>
          <w:sz w:val="20"/>
          <w:szCs w:val="20"/>
        </w:rPr>
      </w:pPr>
    </w:p>
    <w:p w14:paraId="55395A9E" w14:textId="77777777" w:rsidR="00792BE6" w:rsidRDefault="00792BE6" w:rsidP="00100442">
      <w:pPr>
        <w:rPr>
          <w:rFonts w:asciiTheme="minorHAnsi" w:hAnsiTheme="minorHAnsi" w:cstheme="minorHAnsi"/>
          <w:b/>
          <w:sz w:val="20"/>
          <w:szCs w:val="20"/>
        </w:rPr>
      </w:pPr>
    </w:p>
    <w:p w14:paraId="0417DB23" w14:textId="77777777" w:rsidR="009269EF" w:rsidRDefault="009269EF" w:rsidP="009269EF">
      <w:pPr>
        <w:pBdr>
          <w:bottom w:val="single" w:sz="6" w:space="1" w:color="auto"/>
        </w:pBdr>
        <w:rPr>
          <w:rFonts w:asciiTheme="minorHAnsi" w:hAnsiTheme="minorHAnsi" w:cstheme="minorHAnsi"/>
          <w:b/>
        </w:rPr>
      </w:pPr>
      <w:r w:rsidRPr="008C41C5">
        <w:rPr>
          <w:rFonts w:asciiTheme="minorHAnsi" w:hAnsiTheme="minorHAnsi" w:cstheme="minorHAnsi"/>
          <w:b/>
        </w:rPr>
        <w:t>PROFESSIONAL SUMMARY</w:t>
      </w:r>
    </w:p>
    <w:p w14:paraId="6AD83937" w14:textId="77777777" w:rsidR="009269EF" w:rsidRDefault="009269EF" w:rsidP="00100442">
      <w:pPr>
        <w:rPr>
          <w:rFonts w:asciiTheme="minorHAnsi" w:hAnsiTheme="minorHAnsi" w:cstheme="minorHAnsi"/>
          <w:b/>
          <w:sz w:val="20"/>
          <w:szCs w:val="20"/>
        </w:rPr>
      </w:pPr>
    </w:p>
    <w:p w14:paraId="2AD7EA53" w14:textId="77777777" w:rsidR="002A1444" w:rsidRDefault="00473CE2" w:rsidP="002A1444">
      <w:pPr>
        <w:jc w:val="both"/>
        <w:rPr>
          <w:rFonts w:asciiTheme="minorHAnsi" w:hAnsiTheme="minorHAnsi" w:cstheme="minorHAnsi"/>
          <w:bCs/>
          <w:sz w:val="20"/>
          <w:szCs w:val="20"/>
        </w:rPr>
      </w:pPr>
      <w:r w:rsidRPr="00473CE2">
        <w:rPr>
          <w:rFonts w:asciiTheme="minorHAnsi" w:hAnsiTheme="minorHAnsi" w:cstheme="minorHAnsi"/>
          <w:bCs/>
          <w:sz w:val="20"/>
          <w:szCs w:val="20"/>
        </w:rPr>
        <w:t>With over 16 years of experience, I specialize in designing</w:t>
      </w:r>
      <w:r w:rsidR="00202D13">
        <w:rPr>
          <w:rFonts w:asciiTheme="minorHAnsi" w:hAnsiTheme="minorHAnsi" w:cstheme="minorHAnsi"/>
          <w:bCs/>
          <w:sz w:val="20"/>
          <w:szCs w:val="20"/>
        </w:rPr>
        <w:t xml:space="preserve">, </w:t>
      </w:r>
      <w:r w:rsidRPr="00473CE2">
        <w:rPr>
          <w:rFonts w:asciiTheme="minorHAnsi" w:hAnsiTheme="minorHAnsi" w:cstheme="minorHAnsi"/>
          <w:bCs/>
          <w:sz w:val="20"/>
          <w:szCs w:val="20"/>
        </w:rPr>
        <w:t>building</w:t>
      </w:r>
      <w:r w:rsidR="00202D13">
        <w:rPr>
          <w:rFonts w:asciiTheme="minorHAnsi" w:hAnsiTheme="minorHAnsi" w:cstheme="minorHAnsi"/>
          <w:bCs/>
          <w:sz w:val="20"/>
          <w:szCs w:val="20"/>
        </w:rPr>
        <w:t xml:space="preserve">, </w:t>
      </w:r>
      <w:r w:rsidR="00202D13" w:rsidRPr="008C0BAC">
        <w:rPr>
          <w:rFonts w:asciiTheme="minorHAnsi" w:hAnsiTheme="minorHAnsi" w:cstheme="minorHAnsi"/>
          <w:bCs/>
          <w:sz w:val="20"/>
          <w:szCs w:val="20"/>
        </w:rPr>
        <w:t xml:space="preserve">and delivering </w:t>
      </w:r>
      <w:r w:rsidRPr="00473CE2">
        <w:rPr>
          <w:rFonts w:asciiTheme="minorHAnsi" w:hAnsiTheme="minorHAnsi" w:cstheme="minorHAnsi"/>
          <w:bCs/>
          <w:sz w:val="20"/>
          <w:szCs w:val="20"/>
        </w:rPr>
        <w:t>scalable</w:t>
      </w:r>
      <w:r w:rsidR="00202D13" w:rsidRPr="008C0BAC">
        <w:rPr>
          <w:rFonts w:asciiTheme="minorHAnsi" w:hAnsiTheme="minorHAnsi" w:cstheme="minorHAnsi"/>
          <w:bCs/>
          <w:sz w:val="20"/>
          <w:szCs w:val="20"/>
        </w:rPr>
        <w:t>, high-performance</w:t>
      </w:r>
      <w:r w:rsidRPr="00473CE2">
        <w:rPr>
          <w:rFonts w:asciiTheme="minorHAnsi" w:hAnsiTheme="minorHAnsi" w:cstheme="minorHAnsi"/>
          <w:bCs/>
          <w:sz w:val="20"/>
          <w:szCs w:val="20"/>
        </w:rPr>
        <w:t xml:space="preserve"> enterprise systems using Java full-stack technologies. I lead product development teams while maintaining hands-on technical expertise across end-to-end software development, architectural design, and Agile delivery. </w:t>
      </w:r>
      <w:r w:rsidR="002A1444" w:rsidRPr="00216F09">
        <w:rPr>
          <w:rFonts w:asciiTheme="minorHAnsi" w:hAnsiTheme="minorHAnsi" w:cstheme="minorHAnsi"/>
          <w:bCs/>
          <w:sz w:val="20"/>
          <w:szCs w:val="20"/>
        </w:rPr>
        <w:t>My expertise bridges technical execution and strategic leadership, driving the design of resilient backend systems and intuitive Angular-based frontend solutions while orchestrating cloud-native architectures, microservices, and containerized environments to align technology with business objectives.</w:t>
      </w:r>
      <w:r w:rsidR="002A1444">
        <w:rPr>
          <w:rFonts w:asciiTheme="minorHAnsi" w:hAnsiTheme="minorHAnsi" w:cstheme="minorHAnsi"/>
          <w:bCs/>
          <w:sz w:val="20"/>
          <w:szCs w:val="20"/>
        </w:rPr>
        <w:t xml:space="preserve"> </w:t>
      </w:r>
      <w:r w:rsidR="002A1444" w:rsidRPr="008C0BAC">
        <w:rPr>
          <w:rFonts w:asciiTheme="minorHAnsi" w:hAnsiTheme="minorHAnsi" w:cstheme="minorHAnsi"/>
          <w:bCs/>
          <w:sz w:val="20"/>
          <w:szCs w:val="20"/>
        </w:rPr>
        <w:t>Proven success in driving integration initiatives, optimizing database performance, and implementing SRE practices to enhance system reliability. Skilled in Agile methodologies, test-driven development (TDD), and cross-functional collaboration to deliver secure, maintainable, and innovative solutions aligned with business goals.</w:t>
      </w:r>
    </w:p>
    <w:p w14:paraId="32F7E012" w14:textId="77777777" w:rsidR="00473CE2" w:rsidRPr="008C41C5" w:rsidRDefault="00473CE2" w:rsidP="006122A5">
      <w:pPr>
        <w:jc w:val="both"/>
        <w:rPr>
          <w:rFonts w:asciiTheme="minorHAnsi" w:hAnsiTheme="minorHAnsi" w:cstheme="minorHAnsi"/>
          <w:b/>
          <w:sz w:val="20"/>
          <w:szCs w:val="20"/>
        </w:rPr>
      </w:pPr>
    </w:p>
    <w:p w14:paraId="22F0DFB4" w14:textId="0EF28C12" w:rsidR="00281CAF" w:rsidRDefault="009269EF" w:rsidP="00100442">
      <w:pPr>
        <w:pBdr>
          <w:bottom w:val="single" w:sz="6" w:space="1" w:color="auto"/>
        </w:pBdr>
        <w:rPr>
          <w:rFonts w:asciiTheme="minorHAnsi" w:hAnsiTheme="minorHAnsi" w:cstheme="minorHAnsi"/>
          <w:b/>
        </w:rPr>
      </w:pPr>
      <w:r w:rsidRPr="009269EF">
        <w:rPr>
          <w:rFonts w:asciiTheme="minorHAnsi" w:hAnsiTheme="minorHAnsi" w:cstheme="minorHAnsi"/>
          <w:b/>
        </w:rPr>
        <w:t>HIGHLIGHTS</w:t>
      </w:r>
    </w:p>
    <w:p w14:paraId="199BF5DA" w14:textId="77777777" w:rsidR="00FD4D9A" w:rsidRDefault="00FD4D9A" w:rsidP="00100442">
      <w:pPr>
        <w:rPr>
          <w:rFonts w:asciiTheme="minorHAnsi" w:hAnsiTheme="minorHAnsi" w:cstheme="minorHAnsi"/>
          <w:bCs/>
          <w:sz w:val="20"/>
          <w:szCs w:val="20"/>
        </w:rPr>
      </w:pPr>
    </w:p>
    <w:p w14:paraId="171F8D60" w14:textId="0DC48513" w:rsidR="006F77AF" w:rsidRPr="006F77AF" w:rsidRDefault="006F77AF" w:rsidP="006F77AF">
      <w:pPr>
        <w:pStyle w:val="ListParagraph"/>
        <w:numPr>
          <w:ilvl w:val="0"/>
          <w:numId w:val="27"/>
        </w:numPr>
        <w:rPr>
          <w:rFonts w:asciiTheme="minorHAnsi" w:hAnsiTheme="minorHAnsi" w:cstheme="minorHAnsi"/>
          <w:sz w:val="20"/>
          <w:szCs w:val="20"/>
        </w:rPr>
      </w:pPr>
      <w:r>
        <w:rPr>
          <w:rFonts w:asciiTheme="minorHAnsi" w:hAnsiTheme="minorHAnsi" w:cstheme="minorHAnsi"/>
          <w:sz w:val="20"/>
          <w:szCs w:val="20"/>
        </w:rPr>
        <w:t>P</w:t>
      </w:r>
      <w:r w:rsidRPr="006F77AF">
        <w:rPr>
          <w:rFonts w:asciiTheme="minorHAnsi" w:hAnsiTheme="minorHAnsi" w:cstheme="minorHAnsi"/>
          <w:sz w:val="20"/>
          <w:szCs w:val="20"/>
        </w:rPr>
        <w:t>rogressive experience as a Java Full Stack Architect &amp; Development Supervisor, specializing in designing and delivering enterprise-scale solutions across financial, mortgage, and cloud-native domains.</w:t>
      </w:r>
    </w:p>
    <w:p w14:paraId="1F841C53" w14:textId="36CE681A" w:rsidR="006F77AF" w:rsidRDefault="006F77AF" w:rsidP="0032330E">
      <w:pPr>
        <w:pStyle w:val="ListParagraph"/>
        <w:numPr>
          <w:ilvl w:val="0"/>
          <w:numId w:val="27"/>
        </w:numPr>
        <w:rPr>
          <w:rFonts w:asciiTheme="minorHAnsi" w:hAnsiTheme="minorHAnsi" w:cstheme="minorHAnsi"/>
          <w:sz w:val="20"/>
          <w:szCs w:val="20"/>
        </w:rPr>
      </w:pPr>
      <w:r w:rsidRPr="006F77AF">
        <w:rPr>
          <w:rFonts w:asciiTheme="minorHAnsi" w:hAnsiTheme="minorHAnsi" w:cstheme="minorHAnsi"/>
          <w:sz w:val="20"/>
          <w:szCs w:val="20"/>
        </w:rPr>
        <w:t>Proven expertise in end-to-end system architecture, combining Java/Spring Boot backend ecosystems with modern Angular/Vue.js frontend frameworks to build scalable, high-performance applications.</w:t>
      </w:r>
    </w:p>
    <w:p w14:paraId="48E16BE1" w14:textId="34A90974" w:rsidR="0032330E" w:rsidRPr="0032330E" w:rsidRDefault="0032330E" w:rsidP="0032330E">
      <w:pPr>
        <w:pStyle w:val="ListParagraph"/>
        <w:numPr>
          <w:ilvl w:val="0"/>
          <w:numId w:val="27"/>
        </w:numPr>
        <w:rPr>
          <w:rFonts w:asciiTheme="minorHAnsi" w:hAnsiTheme="minorHAnsi" w:cstheme="minorHAnsi"/>
          <w:sz w:val="20"/>
          <w:szCs w:val="20"/>
        </w:rPr>
      </w:pPr>
      <w:r w:rsidRPr="0032330E">
        <w:rPr>
          <w:rFonts w:asciiTheme="minorHAnsi" w:hAnsiTheme="minorHAnsi" w:cstheme="minorHAnsi"/>
          <w:sz w:val="20"/>
          <w:szCs w:val="20"/>
          <w:lang w:val="en-US"/>
        </w:rPr>
        <w:t>Experienced in designing microservices, event-driven systems, and APIs (REST/SOAP), with strong hands-on skills in AWS cloud, CI/CD tools (Jenkins, Git, Maven), and using containers for deployments.</w:t>
      </w:r>
    </w:p>
    <w:p w14:paraId="7A1FA542" w14:textId="20426824" w:rsidR="0032330E" w:rsidRDefault="006F77AF" w:rsidP="0032330E">
      <w:pPr>
        <w:pStyle w:val="ListParagraph"/>
        <w:numPr>
          <w:ilvl w:val="0"/>
          <w:numId w:val="27"/>
        </w:numPr>
        <w:rPr>
          <w:rFonts w:asciiTheme="minorHAnsi" w:hAnsiTheme="minorHAnsi" w:cstheme="minorHAnsi"/>
          <w:sz w:val="20"/>
          <w:szCs w:val="20"/>
        </w:rPr>
      </w:pPr>
      <w:r w:rsidRPr="006F77AF">
        <w:rPr>
          <w:rFonts w:asciiTheme="minorHAnsi" w:hAnsiTheme="minorHAnsi" w:cstheme="minorHAnsi"/>
          <w:sz w:val="20"/>
          <w:szCs w:val="20"/>
        </w:rPr>
        <w:t xml:space="preserve">Led cross-functional teams </w:t>
      </w:r>
      <w:r w:rsidR="0032330E">
        <w:rPr>
          <w:rFonts w:asciiTheme="minorHAnsi" w:hAnsiTheme="minorHAnsi" w:cstheme="minorHAnsi"/>
          <w:sz w:val="20"/>
          <w:szCs w:val="20"/>
        </w:rPr>
        <w:t xml:space="preserve">and </w:t>
      </w:r>
      <w:r w:rsidR="0032330E" w:rsidRPr="008C41C5">
        <w:rPr>
          <w:rFonts w:asciiTheme="minorHAnsi" w:hAnsiTheme="minorHAnsi" w:cstheme="minorHAnsi"/>
          <w:sz w:val="20"/>
          <w:szCs w:val="20"/>
        </w:rPr>
        <w:t xml:space="preserve">all development efforts including Requirement gathering, Design, Analysis, development and </w:t>
      </w:r>
      <w:r w:rsidR="0032330E">
        <w:rPr>
          <w:rFonts w:asciiTheme="minorHAnsi" w:hAnsiTheme="minorHAnsi" w:cstheme="minorHAnsi"/>
          <w:sz w:val="20"/>
          <w:szCs w:val="20"/>
        </w:rPr>
        <w:t>D</w:t>
      </w:r>
      <w:r w:rsidRPr="006F77AF">
        <w:rPr>
          <w:rFonts w:asciiTheme="minorHAnsi" w:hAnsiTheme="minorHAnsi" w:cstheme="minorHAnsi"/>
          <w:sz w:val="20"/>
          <w:szCs w:val="20"/>
        </w:rPr>
        <w:t>eploy mission-critical systems</w:t>
      </w:r>
      <w:r w:rsidR="0032330E">
        <w:rPr>
          <w:rFonts w:asciiTheme="minorHAnsi" w:hAnsiTheme="minorHAnsi" w:cstheme="minorHAnsi"/>
          <w:sz w:val="20"/>
          <w:szCs w:val="20"/>
        </w:rPr>
        <w:t>.</w:t>
      </w:r>
    </w:p>
    <w:p w14:paraId="5C712620" w14:textId="77777777" w:rsidR="0032330E" w:rsidRPr="0032330E" w:rsidRDefault="0032330E" w:rsidP="0032330E">
      <w:pPr>
        <w:pStyle w:val="ListParagraph"/>
        <w:numPr>
          <w:ilvl w:val="0"/>
          <w:numId w:val="27"/>
        </w:numPr>
        <w:rPr>
          <w:rFonts w:asciiTheme="minorHAnsi" w:hAnsiTheme="minorHAnsi" w:cstheme="minorHAnsi"/>
          <w:sz w:val="20"/>
          <w:szCs w:val="20"/>
        </w:rPr>
      </w:pPr>
      <w:r w:rsidRPr="0032330E">
        <w:rPr>
          <w:rFonts w:asciiTheme="minorHAnsi" w:hAnsiTheme="minorHAnsi" w:cstheme="minorHAnsi"/>
          <w:sz w:val="20"/>
          <w:szCs w:val="20"/>
        </w:rPr>
        <w:t>Led the design of database systems for both transaction processing and data analysis, using SQL, PostgreSQL, MySQL, and DynamoDB to maintain data quality and performance.</w:t>
      </w:r>
    </w:p>
    <w:p w14:paraId="33E5EBE0" w14:textId="7BD093D4" w:rsidR="0032330E" w:rsidRDefault="0032330E" w:rsidP="0032330E">
      <w:pPr>
        <w:pStyle w:val="ListParagraph"/>
        <w:numPr>
          <w:ilvl w:val="0"/>
          <w:numId w:val="27"/>
        </w:numPr>
        <w:rPr>
          <w:rFonts w:asciiTheme="minorHAnsi" w:hAnsiTheme="minorHAnsi" w:cstheme="minorHAnsi"/>
          <w:sz w:val="20"/>
          <w:szCs w:val="20"/>
        </w:rPr>
      </w:pPr>
      <w:r w:rsidRPr="0032330E">
        <w:rPr>
          <w:rFonts w:asciiTheme="minorHAnsi" w:hAnsiTheme="minorHAnsi" w:cstheme="minorHAnsi"/>
          <w:sz w:val="20"/>
          <w:szCs w:val="20"/>
        </w:rPr>
        <w:t>Promoted Agile/Scrum practices, ensured high code quality (using tools like SonarQube, JUnit/Mockito), and automated DevOps processes, reducing deployment times by 40% while keeping system uptime at 99.9%.</w:t>
      </w:r>
    </w:p>
    <w:p w14:paraId="0ECA7062" w14:textId="77777777" w:rsidR="0032330E" w:rsidRDefault="0032330E" w:rsidP="0032330E">
      <w:pPr>
        <w:pStyle w:val="ListParagraph"/>
        <w:numPr>
          <w:ilvl w:val="0"/>
          <w:numId w:val="27"/>
        </w:numPr>
        <w:rPr>
          <w:rFonts w:asciiTheme="minorHAnsi" w:hAnsiTheme="minorHAnsi" w:cstheme="minorHAnsi"/>
          <w:sz w:val="20"/>
          <w:szCs w:val="20"/>
        </w:rPr>
      </w:pPr>
      <w:r w:rsidRPr="006F77AF">
        <w:rPr>
          <w:rFonts w:asciiTheme="minorHAnsi" w:hAnsiTheme="minorHAnsi" w:cstheme="minorHAnsi"/>
          <w:sz w:val="20"/>
          <w:szCs w:val="20"/>
        </w:rPr>
        <w:t>Skilled in full stack development, from UI/UX design (HTML5, CSS3, Bootstrap, jQuery) to backend optimization (Hibernate, Node.js), ensuring seamless integration and user-centric experiences.</w:t>
      </w:r>
    </w:p>
    <w:p w14:paraId="7E791D79" w14:textId="70424661" w:rsidR="0032330E" w:rsidRDefault="0032330E" w:rsidP="0032330E">
      <w:pPr>
        <w:pStyle w:val="ListParagraph"/>
        <w:numPr>
          <w:ilvl w:val="0"/>
          <w:numId w:val="27"/>
        </w:numPr>
        <w:rPr>
          <w:rFonts w:asciiTheme="minorHAnsi" w:hAnsiTheme="minorHAnsi" w:cstheme="minorHAnsi"/>
          <w:sz w:val="20"/>
          <w:szCs w:val="20"/>
        </w:rPr>
      </w:pPr>
      <w:r w:rsidRPr="0032330E">
        <w:rPr>
          <w:rFonts w:asciiTheme="minorHAnsi" w:hAnsiTheme="minorHAnsi" w:cstheme="minorHAnsi"/>
          <w:sz w:val="20"/>
          <w:szCs w:val="20"/>
        </w:rPr>
        <w:t>Skilled in designing APIs (Swagger), managing logs (Log4j), and using team collaboration tools (JIRA, IntelliJ), improving team productivity and communication with stakeholders.</w:t>
      </w:r>
    </w:p>
    <w:p w14:paraId="4CC4E462" w14:textId="77777777" w:rsidR="0032330E" w:rsidRPr="0032330E" w:rsidRDefault="0032330E" w:rsidP="0032330E">
      <w:pPr>
        <w:pStyle w:val="ListParagraph"/>
        <w:numPr>
          <w:ilvl w:val="0"/>
          <w:numId w:val="27"/>
        </w:numPr>
        <w:rPr>
          <w:rFonts w:asciiTheme="minorHAnsi" w:hAnsiTheme="minorHAnsi" w:cstheme="minorHAnsi"/>
          <w:sz w:val="20"/>
          <w:szCs w:val="20"/>
        </w:rPr>
      </w:pPr>
      <w:r w:rsidRPr="0032330E">
        <w:rPr>
          <w:rFonts w:asciiTheme="minorHAnsi" w:hAnsiTheme="minorHAnsi" w:cstheme="minorHAnsi"/>
          <w:sz w:val="20"/>
          <w:szCs w:val="20"/>
          <w:lang w:val="en-US"/>
        </w:rPr>
        <w:t>Delivered solutions focused on client needs, including creating a pricing engine for mortgage products to handle complex financial calculations</w:t>
      </w:r>
      <w:r>
        <w:rPr>
          <w:rFonts w:asciiTheme="minorHAnsi" w:hAnsiTheme="minorHAnsi" w:cstheme="minorHAnsi"/>
          <w:sz w:val="20"/>
          <w:szCs w:val="20"/>
          <w:lang w:val="en-US"/>
        </w:rPr>
        <w:t xml:space="preserve">, </w:t>
      </w:r>
      <w:r w:rsidRPr="0032330E">
        <w:rPr>
          <w:rFonts w:asciiTheme="minorHAnsi" w:hAnsiTheme="minorHAnsi" w:cstheme="minorHAnsi"/>
          <w:sz w:val="20"/>
          <w:szCs w:val="20"/>
          <w:lang w:val="en-US"/>
        </w:rPr>
        <w:t>risk assessments</w:t>
      </w:r>
      <w:r>
        <w:rPr>
          <w:rFonts w:asciiTheme="minorHAnsi" w:hAnsiTheme="minorHAnsi" w:cstheme="minorHAnsi"/>
          <w:sz w:val="20"/>
          <w:szCs w:val="20"/>
          <w:lang w:val="en-US"/>
        </w:rPr>
        <w:t xml:space="preserve"> </w:t>
      </w:r>
      <w:r w:rsidRPr="006F77AF">
        <w:rPr>
          <w:rFonts w:asciiTheme="minorHAnsi" w:hAnsiTheme="minorHAnsi" w:cstheme="minorHAnsi"/>
          <w:sz w:val="20"/>
          <w:szCs w:val="20"/>
        </w:rPr>
        <w:t>and optimized for accuracy and scalability.</w:t>
      </w:r>
    </w:p>
    <w:p w14:paraId="4347BFA0" w14:textId="77777777" w:rsidR="00B77FBB" w:rsidRPr="008C41C5" w:rsidRDefault="00B77FBB" w:rsidP="00B77FBB">
      <w:pPr>
        <w:numPr>
          <w:ilvl w:val="0"/>
          <w:numId w:val="27"/>
        </w:numPr>
        <w:jc w:val="both"/>
        <w:rPr>
          <w:rFonts w:asciiTheme="minorHAnsi" w:hAnsiTheme="minorHAnsi" w:cstheme="minorHAnsi"/>
          <w:color w:val="000000"/>
          <w:sz w:val="20"/>
          <w:szCs w:val="20"/>
          <w:lang w:eastAsia="x-none"/>
        </w:rPr>
      </w:pPr>
      <w:r w:rsidRPr="008C41C5">
        <w:rPr>
          <w:rFonts w:asciiTheme="minorHAnsi" w:hAnsiTheme="minorHAnsi" w:cstheme="minorHAnsi"/>
          <w:color w:val="000000"/>
          <w:sz w:val="20"/>
          <w:szCs w:val="20"/>
          <w:lang w:eastAsia="x-none"/>
        </w:rPr>
        <w:t>Strong experience in Object Oriented Programming &amp; Design, Distributed Application Development, and Internet/Intranet based Database Applications.</w:t>
      </w:r>
    </w:p>
    <w:p w14:paraId="5BF66A1C" w14:textId="77777777" w:rsidR="00B77FBB" w:rsidRPr="008C41C5" w:rsidRDefault="00B77FBB" w:rsidP="00B77FBB">
      <w:pPr>
        <w:numPr>
          <w:ilvl w:val="0"/>
          <w:numId w:val="27"/>
        </w:numPr>
        <w:jc w:val="both"/>
        <w:rPr>
          <w:rFonts w:asciiTheme="minorHAnsi" w:hAnsiTheme="minorHAnsi" w:cstheme="minorHAnsi"/>
          <w:color w:val="000000"/>
          <w:sz w:val="20"/>
          <w:szCs w:val="20"/>
          <w:lang w:eastAsia="x-none"/>
        </w:rPr>
      </w:pPr>
      <w:r w:rsidRPr="008C41C5">
        <w:rPr>
          <w:rFonts w:asciiTheme="minorHAnsi" w:hAnsiTheme="minorHAnsi" w:cstheme="minorHAnsi"/>
          <w:color w:val="000000"/>
          <w:sz w:val="20"/>
          <w:szCs w:val="20"/>
          <w:lang w:eastAsia="x-none"/>
        </w:rPr>
        <w:t>Efficiently acts as bridge between client and development team in gathering and understanding requirements and filtering them technically to the team.</w:t>
      </w:r>
    </w:p>
    <w:p w14:paraId="1751A04C" w14:textId="77777777" w:rsidR="00B77FBB" w:rsidRPr="008C41C5" w:rsidRDefault="00B77FBB" w:rsidP="00B77FBB">
      <w:pPr>
        <w:pStyle w:val="ListParagraph"/>
        <w:numPr>
          <w:ilvl w:val="0"/>
          <w:numId w:val="27"/>
        </w:numPr>
        <w:autoSpaceDE w:val="0"/>
        <w:autoSpaceDN w:val="0"/>
        <w:adjustRightInd w:val="0"/>
        <w:spacing w:line="276" w:lineRule="auto"/>
        <w:jc w:val="both"/>
        <w:rPr>
          <w:rFonts w:asciiTheme="minorHAnsi" w:hAnsiTheme="minorHAnsi" w:cstheme="minorHAnsi"/>
          <w:color w:val="000000"/>
          <w:sz w:val="20"/>
          <w:szCs w:val="20"/>
          <w:lang w:val="en-US"/>
        </w:rPr>
      </w:pPr>
      <w:r w:rsidRPr="008C41C5">
        <w:rPr>
          <w:rFonts w:asciiTheme="minorHAnsi" w:hAnsiTheme="minorHAnsi" w:cstheme="minorHAnsi"/>
          <w:color w:val="000000"/>
          <w:sz w:val="20"/>
          <w:szCs w:val="20"/>
          <w:lang w:val="en-US"/>
        </w:rPr>
        <w:t>Experience in collaborating with teams of all sizes by blending in easily with all team members through effective communication in various environments.</w:t>
      </w:r>
    </w:p>
    <w:p w14:paraId="317F3B35" w14:textId="42FF82EF" w:rsidR="00BF42A5" w:rsidRDefault="00B77FBB" w:rsidP="00B77FBB">
      <w:pPr>
        <w:pStyle w:val="ListParagraph"/>
        <w:numPr>
          <w:ilvl w:val="0"/>
          <w:numId w:val="27"/>
        </w:numPr>
        <w:autoSpaceDE w:val="0"/>
        <w:autoSpaceDN w:val="0"/>
        <w:adjustRightInd w:val="0"/>
        <w:spacing w:line="276" w:lineRule="auto"/>
        <w:jc w:val="both"/>
        <w:rPr>
          <w:rFonts w:asciiTheme="minorHAnsi" w:hAnsiTheme="minorHAnsi" w:cstheme="minorHAnsi"/>
          <w:color w:val="000000"/>
          <w:sz w:val="20"/>
          <w:szCs w:val="20"/>
          <w:lang w:val="en-US"/>
        </w:rPr>
      </w:pPr>
      <w:r w:rsidRPr="008C41C5">
        <w:rPr>
          <w:rFonts w:asciiTheme="minorHAnsi" w:hAnsiTheme="minorHAnsi" w:cstheme="minorHAnsi"/>
          <w:color w:val="000000"/>
          <w:sz w:val="20"/>
          <w:szCs w:val="20"/>
          <w:lang w:val="en-US"/>
        </w:rPr>
        <w:t>Motivated to finish projects within the deadline by managing time and resources effectively and always ready to use innovative approaches for problem solving.</w:t>
      </w:r>
    </w:p>
    <w:p w14:paraId="4F6C9398" w14:textId="5DA80029" w:rsidR="000103F4" w:rsidRDefault="000103F4">
      <w:pPr>
        <w:rPr>
          <w:rFonts w:asciiTheme="minorHAnsi" w:hAnsiTheme="minorHAnsi" w:cstheme="minorHAnsi"/>
          <w:b/>
        </w:rPr>
      </w:pPr>
    </w:p>
    <w:p w14:paraId="53D71A82" w14:textId="5075B9FA" w:rsidR="00CF3543" w:rsidRDefault="00CF3543" w:rsidP="00CF3543">
      <w:pPr>
        <w:pBdr>
          <w:bottom w:val="single" w:sz="6" w:space="1" w:color="auto"/>
        </w:pBdr>
        <w:jc w:val="both"/>
        <w:rPr>
          <w:rFonts w:asciiTheme="minorHAnsi" w:hAnsiTheme="minorHAnsi" w:cstheme="minorHAnsi"/>
          <w:b/>
          <w:sz w:val="20"/>
          <w:szCs w:val="20"/>
        </w:rPr>
      </w:pPr>
      <w:r w:rsidRPr="00DC4B63">
        <w:rPr>
          <w:rFonts w:asciiTheme="minorHAnsi" w:hAnsiTheme="minorHAnsi" w:cstheme="minorHAnsi"/>
          <w:b/>
        </w:rPr>
        <w:t>EDUCATION</w:t>
      </w:r>
    </w:p>
    <w:p w14:paraId="6361F936" w14:textId="77777777" w:rsidR="00313B74" w:rsidRPr="00313B74" w:rsidRDefault="00313B74" w:rsidP="00CF3543">
      <w:pPr>
        <w:jc w:val="both"/>
        <w:rPr>
          <w:rFonts w:asciiTheme="minorHAnsi" w:hAnsiTheme="minorHAnsi" w:cstheme="minorHAnsi"/>
          <w:bCs/>
          <w:sz w:val="20"/>
          <w:szCs w:val="20"/>
        </w:rPr>
      </w:pPr>
    </w:p>
    <w:p w14:paraId="77A0117C" w14:textId="6D3E076E" w:rsidR="00B87ECC" w:rsidRPr="008C41C5" w:rsidRDefault="00B87ECC" w:rsidP="00CF3543">
      <w:pPr>
        <w:numPr>
          <w:ilvl w:val="0"/>
          <w:numId w:val="23"/>
        </w:numPr>
        <w:jc w:val="both"/>
        <w:rPr>
          <w:rFonts w:asciiTheme="minorHAnsi" w:hAnsiTheme="minorHAnsi" w:cstheme="minorHAnsi"/>
          <w:color w:val="000000"/>
          <w:sz w:val="20"/>
          <w:szCs w:val="20"/>
          <w:lang w:eastAsia="x-none"/>
        </w:rPr>
      </w:pPr>
      <w:r w:rsidRPr="008C41C5">
        <w:rPr>
          <w:rFonts w:asciiTheme="minorHAnsi" w:hAnsiTheme="minorHAnsi" w:cstheme="minorHAnsi"/>
          <w:color w:val="000000"/>
          <w:sz w:val="20"/>
          <w:szCs w:val="20"/>
          <w:lang w:eastAsia="x-none"/>
        </w:rPr>
        <w:t xml:space="preserve">Master of science in information studies (MSIS), Trine University </w:t>
      </w:r>
      <w:r w:rsidR="00242DB7" w:rsidRPr="008C41C5">
        <w:rPr>
          <w:rFonts w:asciiTheme="minorHAnsi" w:hAnsiTheme="minorHAnsi" w:cstheme="minorHAnsi"/>
          <w:color w:val="000000"/>
          <w:sz w:val="20"/>
          <w:szCs w:val="20"/>
          <w:lang w:eastAsia="x-none"/>
        </w:rPr>
        <w:t>(USA).</w:t>
      </w:r>
    </w:p>
    <w:p w14:paraId="7E20C14B" w14:textId="59718CAD" w:rsidR="00CF3543" w:rsidRPr="008C41C5" w:rsidRDefault="00CF3543" w:rsidP="00CF3543">
      <w:pPr>
        <w:numPr>
          <w:ilvl w:val="0"/>
          <w:numId w:val="23"/>
        </w:numPr>
        <w:jc w:val="both"/>
        <w:rPr>
          <w:rFonts w:asciiTheme="minorHAnsi" w:hAnsiTheme="minorHAnsi" w:cstheme="minorHAnsi"/>
          <w:color w:val="000000"/>
          <w:sz w:val="20"/>
          <w:szCs w:val="20"/>
          <w:lang w:eastAsia="x-none"/>
        </w:rPr>
      </w:pPr>
      <w:r w:rsidRPr="008C41C5">
        <w:rPr>
          <w:rFonts w:asciiTheme="minorHAnsi" w:hAnsiTheme="minorHAnsi" w:cstheme="minorHAnsi"/>
          <w:color w:val="000000"/>
          <w:sz w:val="20"/>
          <w:szCs w:val="20"/>
          <w:lang w:eastAsia="x-none"/>
        </w:rPr>
        <w:t xml:space="preserve">Bachelor of </w:t>
      </w:r>
      <w:r w:rsidR="00D84B98" w:rsidRPr="008C41C5">
        <w:rPr>
          <w:rFonts w:asciiTheme="minorHAnsi" w:hAnsiTheme="minorHAnsi" w:cstheme="minorHAnsi"/>
          <w:color w:val="000000"/>
          <w:sz w:val="20"/>
          <w:szCs w:val="20"/>
          <w:lang w:eastAsia="x-none"/>
        </w:rPr>
        <w:t>Computer Applications</w:t>
      </w:r>
      <w:r w:rsidRPr="008C41C5">
        <w:rPr>
          <w:rFonts w:asciiTheme="minorHAnsi" w:hAnsiTheme="minorHAnsi" w:cstheme="minorHAnsi"/>
          <w:color w:val="000000"/>
          <w:sz w:val="20"/>
          <w:szCs w:val="20"/>
          <w:lang w:eastAsia="x-none"/>
        </w:rPr>
        <w:t xml:space="preserve">, </w:t>
      </w:r>
      <w:r w:rsidR="00D84B98" w:rsidRPr="008C41C5">
        <w:rPr>
          <w:rFonts w:asciiTheme="minorHAnsi" w:hAnsiTheme="minorHAnsi" w:cstheme="minorHAnsi"/>
          <w:color w:val="000000"/>
          <w:sz w:val="20"/>
          <w:szCs w:val="20"/>
          <w:lang w:eastAsia="x-none"/>
        </w:rPr>
        <w:t>Andhra</w:t>
      </w:r>
      <w:r w:rsidRPr="008C41C5">
        <w:rPr>
          <w:rFonts w:asciiTheme="minorHAnsi" w:hAnsiTheme="minorHAnsi" w:cstheme="minorHAnsi"/>
          <w:color w:val="000000"/>
          <w:sz w:val="20"/>
          <w:szCs w:val="20"/>
          <w:lang w:eastAsia="x-none"/>
        </w:rPr>
        <w:t xml:space="preserve"> </w:t>
      </w:r>
      <w:r w:rsidR="007B0BBD" w:rsidRPr="008C41C5">
        <w:rPr>
          <w:rFonts w:asciiTheme="minorHAnsi" w:hAnsiTheme="minorHAnsi" w:cstheme="minorHAnsi"/>
          <w:color w:val="000000"/>
          <w:sz w:val="20"/>
          <w:szCs w:val="20"/>
          <w:lang w:eastAsia="x-none"/>
        </w:rPr>
        <w:t>University (</w:t>
      </w:r>
      <w:r w:rsidRPr="008C41C5">
        <w:rPr>
          <w:rFonts w:asciiTheme="minorHAnsi" w:hAnsiTheme="minorHAnsi" w:cstheme="minorHAnsi"/>
          <w:color w:val="000000"/>
          <w:sz w:val="20"/>
          <w:szCs w:val="20"/>
          <w:lang w:eastAsia="x-none"/>
        </w:rPr>
        <w:t>India)</w:t>
      </w:r>
      <w:r w:rsidR="0064395A">
        <w:rPr>
          <w:rFonts w:asciiTheme="minorHAnsi" w:hAnsiTheme="minorHAnsi" w:cstheme="minorHAnsi"/>
          <w:color w:val="000000"/>
          <w:sz w:val="20"/>
          <w:szCs w:val="20"/>
          <w:lang w:eastAsia="x-none"/>
        </w:rPr>
        <w:t xml:space="preserve"> in 2008</w:t>
      </w:r>
    </w:p>
    <w:p w14:paraId="1E01742A" w14:textId="77777777" w:rsidR="00DC7D5A" w:rsidRPr="008C41C5" w:rsidRDefault="00DC7D5A">
      <w:pPr>
        <w:rPr>
          <w:rFonts w:asciiTheme="minorHAnsi" w:hAnsiTheme="minorHAnsi" w:cstheme="minorHAnsi"/>
          <w:b/>
          <w:sz w:val="20"/>
          <w:szCs w:val="20"/>
        </w:rPr>
      </w:pPr>
    </w:p>
    <w:p w14:paraId="40098CB7" w14:textId="40A2670E" w:rsidR="00D84B98" w:rsidRDefault="00FC61A3" w:rsidP="00D84B98">
      <w:pPr>
        <w:pBdr>
          <w:bottom w:val="single" w:sz="6" w:space="1" w:color="auto"/>
        </w:pBdr>
        <w:rPr>
          <w:rFonts w:asciiTheme="minorHAnsi" w:hAnsiTheme="minorHAnsi" w:cstheme="minorHAnsi"/>
          <w:b/>
          <w:sz w:val="20"/>
          <w:szCs w:val="20"/>
        </w:rPr>
      </w:pPr>
      <w:r w:rsidRPr="00DC4B63">
        <w:rPr>
          <w:rFonts w:asciiTheme="minorHAnsi" w:hAnsiTheme="minorHAnsi" w:cstheme="minorHAnsi"/>
          <w:b/>
        </w:rPr>
        <w:t>TECHNICAL</w:t>
      </w:r>
      <w:r w:rsidRPr="008C41C5">
        <w:rPr>
          <w:rFonts w:asciiTheme="minorHAnsi" w:hAnsiTheme="minorHAnsi" w:cstheme="minorHAnsi"/>
          <w:b/>
          <w:sz w:val="20"/>
          <w:szCs w:val="20"/>
        </w:rPr>
        <w:t xml:space="preserve"> SKILLS</w:t>
      </w:r>
    </w:p>
    <w:p w14:paraId="3679DC38" w14:textId="77777777" w:rsidR="00313B74" w:rsidRPr="00313B74" w:rsidRDefault="00313B74" w:rsidP="00D84B98">
      <w:pPr>
        <w:rPr>
          <w:rFonts w:asciiTheme="minorHAnsi" w:hAnsiTheme="minorHAnsi" w:cstheme="minorHAnsi"/>
          <w:bCs/>
          <w:color w:val="000000"/>
          <w:sz w:val="20"/>
          <w:szCs w:val="20"/>
          <w:lang w:eastAsia="x-none"/>
        </w:rPr>
      </w:pPr>
    </w:p>
    <w:p w14:paraId="493C670C" w14:textId="77777777" w:rsidR="00607732" w:rsidRPr="00607732" w:rsidRDefault="00607732" w:rsidP="00607732">
      <w:pPr>
        <w:pStyle w:val="ListParagraph"/>
        <w:numPr>
          <w:ilvl w:val="0"/>
          <w:numId w:val="40"/>
        </w:numPr>
        <w:rPr>
          <w:rFonts w:asciiTheme="minorHAnsi" w:hAnsiTheme="minorHAnsi" w:cstheme="minorHAnsi"/>
          <w:color w:val="000000"/>
          <w:sz w:val="20"/>
          <w:szCs w:val="20"/>
        </w:rPr>
      </w:pPr>
      <w:r w:rsidRPr="00607732">
        <w:rPr>
          <w:rFonts w:asciiTheme="minorHAnsi" w:hAnsiTheme="minorHAnsi" w:cstheme="minorHAnsi"/>
          <w:b/>
          <w:bCs/>
          <w:color w:val="000000"/>
          <w:sz w:val="20"/>
          <w:szCs w:val="20"/>
        </w:rPr>
        <w:t>Frontend:</w:t>
      </w:r>
      <w:r w:rsidRPr="00607732">
        <w:rPr>
          <w:rFonts w:asciiTheme="minorHAnsi" w:hAnsiTheme="minorHAnsi" w:cstheme="minorHAnsi"/>
          <w:color w:val="000000"/>
          <w:sz w:val="20"/>
          <w:szCs w:val="20"/>
        </w:rPr>
        <w:t xml:space="preserve"> Angular, Vue.js, TypeScript, JavaScript, HTML5, CSS3, Bootstrap, jQuery, JSON, XSLT</w:t>
      </w:r>
    </w:p>
    <w:p w14:paraId="2D4A1BFD" w14:textId="2CE20716" w:rsidR="00607732" w:rsidRPr="00607732" w:rsidRDefault="00607732" w:rsidP="00607732">
      <w:pPr>
        <w:pStyle w:val="ListParagraph"/>
        <w:numPr>
          <w:ilvl w:val="0"/>
          <w:numId w:val="40"/>
        </w:numPr>
        <w:rPr>
          <w:rFonts w:asciiTheme="minorHAnsi" w:hAnsiTheme="minorHAnsi" w:cstheme="minorHAnsi"/>
          <w:color w:val="000000"/>
          <w:sz w:val="20"/>
          <w:szCs w:val="20"/>
        </w:rPr>
      </w:pPr>
      <w:r w:rsidRPr="00607732">
        <w:rPr>
          <w:rFonts w:asciiTheme="minorHAnsi" w:hAnsiTheme="minorHAnsi" w:cstheme="minorHAnsi"/>
          <w:b/>
          <w:bCs/>
          <w:color w:val="000000"/>
          <w:sz w:val="20"/>
          <w:szCs w:val="20"/>
        </w:rPr>
        <w:t>Backend:</w:t>
      </w:r>
      <w:r w:rsidRPr="00607732">
        <w:rPr>
          <w:rFonts w:asciiTheme="minorHAnsi" w:hAnsiTheme="minorHAnsi" w:cstheme="minorHAnsi"/>
          <w:color w:val="000000"/>
          <w:sz w:val="20"/>
          <w:szCs w:val="20"/>
        </w:rPr>
        <w:t xml:space="preserve"> Java, J2EE/Java EE (Servlets, JSP, JMS, JDBC), Spring Framework (Spring Boot, Spring Security, Spring Data), Hibernate, Node.js</w:t>
      </w:r>
    </w:p>
    <w:p w14:paraId="0F209094" w14:textId="1EF8B01B" w:rsidR="00607732" w:rsidRPr="00607732" w:rsidRDefault="00607732" w:rsidP="00607732">
      <w:pPr>
        <w:pStyle w:val="ListParagraph"/>
        <w:numPr>
          <w:ilvl w:val="0"/>
          <w:numId w:val="40"/>
        </w:numPr>
        <w:rPr>
          <w:rFonts w:asciiTheme="minorHAnsi" w:hAnsiTheme="minorHAnsi" w:cstheme="minorHAnsi"/>
          <w:color w:val="000000"/>
          <w:sz w:val="20"/>
          <w:szCs w:val="20"/>
        </w:rPr>
      </w:pPr>
      <w:r w:rsidRPr="00607732">
        <w:rPr>
          <w:rFonts w:asciiTheme="minorHAnsi" w:hAnsiTheme="minorHAnsi" w:cstheme="minorHAnsi"/>
          <w:b/>
          <w:bCs/>
          <w:color w:val="000000"/>
          <w:sz w:val="20"/>
          <w:szCs w:val="20"/>
        </w:rPr>
        <w:lastRenderedPageBreak/>
        <w:t>Cloud &amp; DevOps:</w:t>
      </w:r>
      <w:r w:rsidRPr="00607732">
        <w:rPr>
          <w:rFonts w:asciiTheme="minorHAnsi" w:hAnsiTheme="minorHAnsi" w:cstheme="minorHAnsi"/>
          <w:color w:val="000000"/>
          <w:sz w:val="20"/>
          <w:szCs w:val="20"/>
        </w:rPr>
        <w:t xml:space="preserve"> AWS (Lambda, S3, DynamoDB, API Gateway, CloudFront, Cognito, Elasticsearch), Jenkins, Maven, Git, CI/CD Pipelines</w:t>
      </w:r>
    </w:p>
    <w:p w14:paraId="6F57452B" w14:textId="77777777" w:rsidR="00607732" w:rsidRPr="00607732" w:rsidRDefault="00607732" w:rsidP="00607732">
      <w:pPr>
        <w:pStyle w:val="ListParagraph"/>
        <w:numPr>
          <w:ilvl w:val="0"/>
          <w:numId w:val="40"/>
        </w:numPr>
        <w:rPr>
          <w:rFonts w:asciiTheme="minorHAnsi" w:hAnsiTheme="minorHAnsi" w:cstheme="minorHAnsi"/>
          <w:color w:val="000000"/>
          <w:sz w:val="20"/>
          <w:szCs w:val="20"/>
        </w:rPr>
      </w:pPr>
      <w:r w:rsidRPr="00607732">
        <w:rPr>
          <w:rFonts w:asciiTheme="minorHAnsi" w:hAnsiTheme="minorHAnsi" w:cstheme="minorHAnsi"/>
          <w:b/>
          <w:bCs/>
          <w:color w:val="000000"/>
          <w:sz w:val="20"/>
          <w:szCs w:val="20"/>
        </w:rPr>
        <w:t>Web Services &amp; APIs:</w:t>
      </w:r>
      <w:r w:rsidRPr="00607732">
        <w:rPr>
          <w:rFonts w:asciiTheme="minorHAnsi" w:hAnsiTheme="minorHAnsi" w:cstheme="minorHAnsi"/>
          <w:color w:val="000000"/>
          <w:sz w:val="20"/>
          <w:szCs w:val="20"/>
        </w:rPr>
        <w:t xml:space="preserve"> RESTful APIs, SOAP, Microservices, Event-Driven Architecture, API Design/Integration</w:t>
      </w:r>
    </w:p>
    <w:p w14:paraId="020586CC" w14:textId="77777777" w:rsidR="00607732" w:rsidRPr="00607732" w:rsidRDefault="00607732" w:rsidP="00607732">
      <w:pPr>
        <w:pStyle w:val="ListParagraph"/>
        <w:numPr>
          <w:ilvl w:val="0"/>
          <w:numId w:val="40"/>
        </w:numPr>
        <w:rPr>
          <w:rFonts w:asciiTheme="minorHAnsi" w:hAnsiTheme="minorHAnsi" w:cstheme="minorHAnsi"/>
          <w:color w:val="000000"/>
          <w:sz w:val="20"/>
          <w:szCs w:val="20"/>
        </w:rPr>
      </w:pPr>
      <w:r w:rsidRPr="00607732">
        <w:rPr>
          <w:rFonts w:asciiTheme="minorHAnsi" w:hAnsiTheme="minorHAnsi" w:cstheme="minorHAnsi"/>
          <w:b/>
          <w:bCs/>
          <w:color w:val="000000"/>
          <w:sz w:val="20"/>
          <w:szCs w:val="20"/>
        </w:rPr>
        <w:t>Database &amp; Performance:</w:t>
      </w:r>
      <w:r w:rsidRPr="00607732">
        <w:rPr>
          <w:rFonts w:asciiTheme="minorHAnsi" w:hAnsiTheme="minorHAnsi" w:cstheme="minorHAnsi"/>
          <w:color w:val="000000"/>
          <w:sz w:val="20"/>
          <w:szCs w:val="20"/>
        </w:rPr>
        <w:t xml:space="preserve"> SQL, PL/SQL, PostgreSQL, MySQL, MS SQL Server, DynamoDB, Database Optimization, Caching Strategies, Apache JMeter, </w:t>
      </w:r>
      <w:proofErr w:type="spellStart"/>
      <w:r w:rsidRPr="00607732">
        <w:rPr>
          <w:rFonts w:asciiTheme="minorHAnsi" w:hAnsiTheme="minorHAnsi" w:cstheme="minorHAnsi"/>
          <w:color w:val="000000"/>
          <w:sz w:val="20"/>
          <w:szCs w:val="20"/>
        </w:rPr>
        <w:t>JProfiler</w:t>
      </w:r>
      <w:proofErr w:type="spellEnd"/>
    </w:p>
    <w:p w14:paraId="29110379" w14:textId="015F4D83" w:rsidR="00607732" w:rsidRPr="00607732" w:rsidRDefault="005D19F5" w:rsidP="00607732">
      <w:pPr>
        <w:pStyle w:val="ListParagraph"/>
        <w:numPr>
          <w:ilvl w:val="0"/>
          <w:numId w:val="40"/>
        </w:numPr>
        <w:rPr>
          <w:rFonts w:asciiTheme="minorHAnsi" w:hAnsiTheme="minorHAnsi" w:cstheme="minorHAnsi"/>
          <w:color w:val="000000"/>
          <w:sz w:val="20"/>
          <w:szCs w:val="20"/>
        </w:rPr>
      </w:pPr>
      <w:r w:rsidRPr="005D19F5">
        <w:rPr>
          <w:rFonts w:asciiTheme="minorHAnsi" w:hAnsiTheme="minorHAnsi" w:cstheme="minorHAnsi"/>
          <w:b/>
          <w:bCs/>
          <w:color w:val="000000"/>
          <w:sz w:val="20"/>
          <w:szCs w:val="20"/>
        </w:rPr>
        <w:t>Application/Web Servers</w:t>
      </w:r>
      <w:r>
        <w:rPr>
          <w:rFonts w:asciiTheme="minorHAnsi" w:hAnsiTheme="minorHAnsi" w:cstheme="minorHAnsi"/>
          <w:b/>
          <w:bCs/>
          <w:color w:val="000000"/>
          <w:sz w:val="20"/>
          <w:szCs w:val="20"/>
        </w:rPr>
        <w:t xml:space="preserve">, &amp; </w:t>
      </w:r>
      <w:r w:rsidR="00607732" w:rsidRPr="00251BB2">
        <w:rPr>
          <w:rFonts w:asciiTheme="minorHAnsi" w:hAnsiTheme="minorHAnsi" w:cstheme="minorHAnsi"/>
          <w:b/>
          <w:bCs/>
          <w:color w:val="000000"/>
          <w:sz w:val="20"/>
          <w:szCs w:val="20"/>
        </w:rPr>
        <w:t>Messaging:</w:t>
      </w:r>
      <w:r w:rsidR="00607732" w:rsidRPr="00607732">
        <w:rPr>
          <w:rFonts w:asciiTheme="minorHAnsi" w:hAnsiTheme="minorHAnsi" w:cstheme="minorHAnsi"/>
          <w:color w:val="000000"/>
          <w:sz w:val="20"/>
          <w:szCs w:val="20"/>
        </w:rPr>
        <w:t xml:space="preserve"> </w:t>
      </w:r>
      <w:r w:rsidRPr="005D19F5">
        <w:rPr>
          <w:rFonts w:asciiTheme="minorHAnsi" w:hAnsiTheme="minorHAnsi" w:cstheme="minorHAnsi"/>
          <w:color w:val="000000"/>
          <w:sz w:val="20"/>
          <w:szCs w:val="20"/>
        </w:rPr>
        <w:t>Apache Tomcat, IBM Web sphere,</w:t>
      </w:r>
      <w:r>
        <w:rPr>
          <w:rFonts w:asciiTheme="minorHAnsi" w:hAnsiTheme="minorHAnsi" w:cstheme="minorHAnsi"/>
          <w:color w:val="000000"/>
          <w:sz w:val="20"/>
          <w:szCs w:val="20"/>
        </w:rPr>
        <w:t xml:space="preserve"> </w:t>
      </w:r>
      <w:r w:rsidRPr="005D19F5">
        <w:rPr>
          <w:rFonts w:asciiTheme="minorHAnsi" w:hAnsiTheme="minorHAnsi" w:cstheme="minorHAnsi"/>
          <w:color w:val="000000"/>
          <w:sz w:val="20"/>
          <w:szCs w:val="20"/>
        </w:rPr>
        <w:t>IBM HTTP Server</w:t>
      </w:r>
      <w:r>
        <w:rPr>
          <w:rFonts w:asciiTheme="minorHAnsi" w:hAnsiTheme="minorHAnsi" w:cstheme="minorHAnsi"/>
          <w:color w:val="000000"/>
          <w:sz w:val="20"/>
          <w:szCs w:val="20"/>
        </w:rPr>
        <w:t xml:space="preserve">, </w:t>
      </w:r>
      <w:r w:rsidR="00607732" w:rsidRPr="00607732">
        <w:rPr>
          <w:rFonts w:asciiTheme="minorHAnsi" w:hAnsiTheme="minorHAnsi" w:cstheme="minorHAnsi"/>
          <w:color w:val="000000"/>
          <w:sz w:val="20"/>
          <w:szCs w:val="20"/>
        </w:rPr>
        <w:t>IBM MQ</w:t>
      </w:r>
    </w:p>
    <w:p w14:paraId="0CBEF7C1" w14:textId="65D18F2A" w:rsidR="00607732" w:rsidRPr="00607732" w:rsidRDefault="00607732" w:rsidP="00607732">
      <w:pPr>
        <w:pStyle w:val="ListParagraph"/>
        <w:numPr>
          <w:ilvl w:val="0"/>
          <w:numId w:val="40"/>
        </w:numPr>
        <w:rPr>
          <w:rFonts w:asciiTheme="minorHAnsi" w:hAnsiTheme="minorHAnsi" w:cstheme="minorHAnsi"/>
          <w:color w:val="000000"/>
          <w:sz w:val="20"/>
          <w:szCs w:val="20"/>
        </w:rPr>
      </w:pPr>
      <w:r w:rsidRPr="00251BB2">
        <w:rPr>
          <w:rFonts w:asciiTheme="minorHAnsi" w:hAnsiTheme="minorHAnsi" w:cstheme="minorHAnsi"/>
          <w:b/>
          <w:bCs/>
          <w:color w:val="000000"/>
          <w:sz w:val="20"/>
          <w:szCs w:val="20"/>
        </w:rPr>
        <w:t>Testing &amp; Quality:</w:t>
      </w:r>
      <w:r w:rsidRPr="00607732">
        <w:rPr>
          <w:rFonts w:asciiTheme="minorHAnsi" w:hAnsiTheme="minorHAnsi" w:cstheme="minorHAnsi"/>
          <w:color w:val="000000"/>
          <w:sz w:val="20"/>
          <w:szCs w:val="20"/>
        </w:rPr>
        <w:t xml:space="preserve"> JUnit, Mockito, SonarQube, Postman</w:t>
      </w:r>
    </w:p>
    <w:p w14:paraId="73544C96" w14:textId="362AF697" w:rsidR="003803B1" w:rsidRPr="003803B1" w:rsidRDefault="003803B1" w:rsidP="003803B1">
      <w:pPr>
        <w:pStyle w:val="ListParagraph"/>
        <w:numPr>
          <w:ilvl w:val="0"/>
          <w:numId w:val="40"/>
        </w:numPr>
        <w:rPr>
          <w:rFonts w:asciiTheme="minorHAnsi" w:hAnsiTheme="minorHAnsi" w:cstheme="minorHAnsi"/>
          <w:b/>
          <w:sz w:val="20"/>
          <w:szCs w:val="20"/>
        </w:rPr>
      </w:pPr>
      <w:r w:rsidRPr="003803B1">
        <w:rPr>
          <w:rFonts w:asciiTheme="minorHAnsi" w:hAnsiTheme="minorHAnsi" w:cstheme="minorHAnsi"/>
          <w:b/>
          <w:sz w:val="20"/>
          <w:szCs w:val="20"/>
        </w:rPr>
        <w:t>Tools: IntelliJ, Eclipse, JIRA, Confluence, Log4j, Swagger, Microsoft VSS, Microsoft TFS</w:t>
      </w:r>
    </w:p>
    <w:p w14:paraId="63457CB2" w14:textId="77777777" w:rsidR="003803B1" w:rsidRDefault="003803B1" w:rsidP="003803B1">
      <w:pPr>
        <w:pBdr>
          <w:bottom w:val="single" w:sz="6" w:space="1" w:color="auto"/>
        </w:pBdr>
        <w:rPr>
          <w:rFonts w:asciiTheme="minorHAnsi" w:hAnsiTheme="minorHAnsi" w:cstheme="minorHAnsi"/>
          <w:b/>
          <w:sz w:val="20"/>
          <w:szCs w:val="20"/>
        </w:rPr>
      </w:pPr>
    </w:p>
    <w:p w14:paraId="1C936155" w14:textId="77777777" w:rsidR="003803B1" w:rsidRDefault="003803B1" w:rsidP="003803B1">
      <w:pPr>
        <w:pBdr>
          <w:bottom w:val="single" w:sz="6" w:space="1" w:color="auto"/>
        </w:pBdr>
        <w:rPr>
          <w:rFonts w:asciiTheme="minorHAnsi" w:hAnsiTheme="minorHAnsi" w:cstheme="minorHAnsi"/>
          <w:b/>
          <w:sz w:val="20"/>
          <w:szCs w:val="20"/>
        </w:rPr>
      </w:pPr>
    </w:p>
    <w:p w14:paraId="372D49B9" w14:textId="7BCDADD9" w:rsidR="00690D8A" w:rsidRPr="000E5F17" w:rsidRDefault="00350C83" w:rsidP="003803B1">
      <w:pPr>
        <w:pBdr>
          <w:bottom w:val="single" w:sz="6" w:space="1" w:color="auto"/>
        </w:pBdr>
        <w:rPr>
          <w:rFonts w:asciiTheme="minorHAnsi" w:hAnsiTheme="minorHAnsi" w:cstheme="minorHAnsi"/>
          <w:b/>
          <w:bCs/>
        </w:rPr>
      </w:pPr>
      <w:r w:rsidRPr="000E5F17">
        <w:rPr>
          <w:rFonts w:asciiTheme="minorHAnsi" w:hAnsiTheme="minorHAnsi" w:cstheme="minorHAnsi"/>
          <w:b/>
        </w:rPr>
        <w:t>PROFESSIONAL EXPERIENCE</w:t>
      </w:r>
    </w:p>
    <w:p w14:paraId="4A19E1CA" w14:textId="77777777" w:rsidR="001C3EB6" w:rsidRPr="001C3EB6" w:rsidRDefault="001C3EB6" w:rsidP="00690D8A">
      <w:pPr>
        <w:rPr>
          <w:rFonts w:asciiTheme="minorHAnsi" w:hAnsiTheme="minorHAnsi" w:cstheme="minorHAnsi"/>
          <w:sz w:val="20"/>
          <w:szCs w:val="20"/>
        </w:rPr>
      </w:pPr>
    </w:p>
    <w:p w14:paraId="6B173AD6" w14:textId="77777777" w:rsidR="001144BE" w:rsidRDefault="001144BE" w:rsidP="00100442">
      <w:pPr>
        <w:rPr>
          <w:rFonts w:asciiTheme="minorHAnsi" w:hAnsiTheme="minorHAnsi" w:cstheme="minorHAnsi"/>
          <w:b/>
          <w:sz w:val="20"/>
          <w:szCs w:val="20"/>
        </w:rPr>
      </w:pPr>
    </w:p>
    <w:p w14:paraId="753905E5" w14:textId="730C19FB" w:rsidR="001144BE" w:rsidRPr="00E477CA" w:rsidRDefault="001144BE" w:rsidP="001144BE">
      <w:pPr>
        <w:jc w:val="both"/>
        <w:rPr>
          <w:rFonts w:asciiTheme="minorHAnsi" w:hAnsiTheme="minorHAnsi" w:cstheme="minorHAnsi"/>
          <w:b/>
          <w:bCs/>
          <w:color w:val="000000"/>
          <w:sz w:val="22"/>
          <w:szCs w:val="22"/>
          <w:lang w:eastAsia="x-none"/>
        </w:rPr>
      </w:pPr>
      <w:r w:rsidRPr="00E477CA">
        <w:rPr>
          <w:rFonts w:asciiTheme="minorHAnsi" w:hAnsiTheme="minorHAnsi" w:cstheme="minorHAnsi"/>
          <w:b/>
          <w:bCs/>
          <w:color w:val="000000"/>
          <w:sz w:val="22"/>
          <w:szCs w:val="22"/>
          <w:lang w:eastAsia="x-none"/>
        </w:rPr>
        <w:t>Dark Matter Technologies, Jacksonville, FL, US.</w:t>
      </w:r>
      <w:r w:rsidRPr="00E477CA">
        <w:rPr>
          <w:rFonts w:asciiTheme="minorHAnsi" w:hAnsiTheme="minorHAnsi" w:cstheme="minorHAnsi"/>
          <w:b/>
          <w:bCs/>
          <w:color w:val="000000"/>
          <w:sz w:val="22"/>
          <w:szCs w:val="22"/>
          <w:lang w:eastAsia="x-none"/>
        </w:rPr>
        <w:tab/>
      </w:r>
      <w:r w:rsidRPr="00E477CA">
        <w:rPr>
          <w:rFonts w:asciiTheme="minorHAnsi" w:hAnsiTheme="minorHAnsi" w:cstheme="minorHAnsi"/>
          <w:b/>
          <w:bCs/>
          <w:color w:val="000000"/>
          <w:sz w:val="22"/>
          <w:szCs w:val="22"/>
          <w:lang w:eastAsia="x-none"/>
        </w:rPr>
        <w:tab/>
      </w:r>
      <w:r w:rsidRPr="00E477CA">
        <w:rPr>
          <w:rFonts w:asciiTheme="minorHAnsi" w:hAnsiTheme="minorHAnsi" w:cstheme="minorHAnsi"/>
          <w:b/>
          <w:bCs/>
          <w:color w:val="000000"/>
          <w:sz w:val="22"/>
          <w:szCs w:val="22"/>
          <w:lang w:eastAsia="x-none"/>
        </w:rPr>
        <w:tab/>
      </w:r>
      <w:r w:rsidRPr="00E477CA">
        <w:rPr>
          <w:rFonts w:asciiTheme="minorHAnsi" w:hAnsiTheme="minorHAnsi" w:cstheme="minorHAnsi"/>
          <w:b/>
          <w:bCs/>
          <w:color w:val="000000"/>
          <w:sz w:val="22"/>
          <w:szCs w:val="22"/>
          <w:lang w:eastAsia="x-none"/>
        </w:rPr>
        <w:tab/>
      </w:r>
      <w:r w:rsidRPr="00E477CA">
        <w:rPr>
          <w:rFonts w:asciiTheme="minorHAnsi" w:hAnsiTheme="minorHAnsi" w:cstheme="minorHAnsi"/>
          <w:b/>
          <w:bCs/>
          <w:color w:val="000000"/>
          <w:sz w:val="22"/>
          <w:szCs w:val="22"/>
          <w:lang w:eastAsia="x-none"/>
        </w:rPr>
        <w:tab/>
      </w:r>
      <w:r w:rsidRPr="00E477CA">
        <w:rPr>
          <w:rFonts w:asciiTheme="minorHAnsi" w:hAnsiTheme="minorHAnsi" w:cstheme="minorHAnsi"/>
          <w:b/>
          <w:bCs/>
          <w:color w:val="000000"/>
          <w:sz w:val="22"/>
          <w:szCs w:val="22"/>
          <w:lang w:eastAsia="x-none"/>
        </w:rPr>
        <w:tab/>
      </w:r>
      <w:r w:rsidRPr="00E477CA">
        <w:rPr>
          <w:rFonts w:asciiTheme="minorHAnsi" w:hAnsiTheme="minorHAnsi" w:cstheme="minorHAnsi"/>
          <w:b/>
          <w:sz w:val="22"/>
          <w:szCs w:val="22"/>
        </w:rPr>
        <w:t>September 2023 – Present</w:t>
      </w:r>
    </w:p>
    <w:p w14:paraId="71274578" w14:textId="06F1511D" w:rsidR="00FC61A3" w:rsidRPr="00D84735" w:rsidRDefault="00D84735" w:rsidP="00100442">
      <w:pPr>
        <w:rPr>
          <w:rFonts w:asciiTheme="minorHAnsi" w:hAnsiTheme="minorHAnsi" w:cstheme="minorHAnsi"/>
          <w:bCs/>
          <w:sz w:val="20"/>
          <w:szCs w:val="20"/>
        </w:rPr>
      </w:pPr>
      <w:r>
        <w:rPr>
          <w:rFonts w:asciiTheme="minorHAnsi" w:hAnsiTheme="minorHAnsi" w:cstheme="minorHAnsi"/>
          <w:b/>
          <w:sz w:val="20"/>
          <w:szCs w:val="20"/>
        </w:rPr>
        <w:t xml:space="preserve">Role: </w:t>
      </w:r>
      <w:r w:rsidR="00A52DE6" w:rsidRPr="00712532">
        <w:rPr>
          <w:rFonts w:asciiTheme="minorHAnsi" w:hAnsiTheme="minorHAnsi" w:cstheme="minorHAnsi"/>
          <w:color w:val="000000"/>
          <w:sz w:val="20"/>
          <w:szCs w:val="20"/>
          <w:lang w:eastAsia="x-none"/>
        </w:rPr>
        <w:t>Lead Java Full Stack Engineer</w:t>
      </w:r>
    </w:p>
    <w:p w14:paraId="3F460CCB" w14:textId="50ADAB09" w:rsidR="00F467D4" w:rsidRPr="008C41C5" w:rsidRDefault="00350C83" w:rsidP="00F467D4">
      <w:pPr>
        <w:jc w:val="both"/>
        <w:rPr>
          <w:rFonts w:asciiTheme="minorHAnsi" w:hAnsiTheme="minorHAnsi" w:cstheme="minorHAnsi"/>
          <w:b/>
          <w:bCs/>
          <w:color w:val="000000"/>
          <w:sz w:val="20"/>
          <w:szCs w:val="20"/>
          <w:lang w:eastAsia="x-none"/>
        </w:rPr>
      </w:pPr>
      <w:r>
        <w:rPr>
          <w:rFonts w:asciiTheme="minorHAnsi" w:hAnsiTheme="minorHAnsi" w:cstheme="minorHAnsi"/>
          <w:b/>
          <w:bCs/>
          <w:color w:val="000000"/>
          <w:sz w:val="20"/>
          <w:szCs w:val="20"/>
          <w:lang w:eastAsia="x-none"/>
        </w:rPr>
        <w:t xml:space="preserve">Projects: </w:t>
      </w:r>
      <w:r w:rsidR="00F467D4" w:rsidRPr="00350C83">
        <w:rPr>
          <w:rFonts w:asciiTheme="minorHAnsi" w:hAnsiTheme="minorHAnsi" w:cstheme="minorHAnsi"/>
          <w:color w:val="000000"/>
          <w:sz w:val="20"/>
          <w:szCs w:val="20"/>
          <w:lang w:eastAsia="x-none"/>
        </w:rPr>
        <w:t>Borrower Digital &amp; Loan Officer Digital</w:t>
      </w:r>
      <w:r w:rsidR="002C1394">
        <w:rPr>
          <w:rFonts w:asciiTheme="minorHAnsi" w:hAnsiTheme="minorHAnsi" w:cstheme="minorHAnsi"/>
          <w:b/>
          <w:bCs/>
          <w:color w:val="000000"/>
          <w:sz w:val="20"/>
          <w:szCs w:val="20"/>
          <w:lang w:eastAsia="x-none"/>
        </w:rPr>
        <w:tab/>
      </w:r>
      <w:r w:rsidR="002C1394">
        <w:rPr>
          <w:rFonts w:asciiTheme="minorHAnsi" w:hAnsiTheme="minorHAnsi" w:cstheme="minorHAnsi"/>
          <w:b/>
          <w:bCs/>
          <w:color w:val="000000"/>
          <w:sz w:val="20"/>
          <w:szCs w:val="20"/>
          <w:lang w:eastAsia="x-none"/>
        </w:rPr>
        <w:tab/>
      </w:r>
      <w:r w:rsidR="002C1394">
        <w:rPr>
          <w:rFonts w:asciiTheme="minorHAnsi" w:hAnsiTheme="minorHAnsi" w:cstheme="minorHAnsi"/>
          <w:b/>
          <w:bCs/>
          <w:color w:val="000000"/>
          <w:sz w:val="20"/>
          <w:szCs w:val="20"/>
          <w:lang w:eastAsia="x-none"/>
        </w:rPr>
        <w:tab/>
      </w:r>
      <w:r w:rsidR="002C1394">
        <w:rPr>
          <w:rFonts w:asciiTheme="minorHAnsi" w:hAnsiTheme="minorHAnsi" w:cstheme="minorHAnsi"/>
          <w:b/>
          <w:bCs/>
          <w:color w:val="000000"/>
          <w:sz w:val="20"/>
          <w:szCs w:val="20"/>
          <w:lang w:eastAsia="x-none"/>
        </w:rPr>
        <w:tab/>
      </w:r>
      <w:r w:rsidR="002C1394">
        <w:rPr>
          <w:rFonts w:asciiTheme="minorHAnsi" w:hAnsiTheme="minorHAnsi" w:cstheme="minorHAnsi"/>
          <w:b/>
          <w:bCs/>
          <w:color w:val="000000"/>
          <w:sz w:val="20"/>
          <w:szCs w:val="20"/>
          <w:lang w:eastAsia="x-none"/>
        </w:rPr>
        <w:tab/>
      </w:r>
      <w:r w:rsidR="002C1394">
        <w:rPr>
          <w:rFonts w:asciiTheme="minorHAnsi" w:hAnsiTheme="minorHAnsi" w:cstheme="minorHAnsi"/>
          <w:b/>
          <w:bCs/>
          <w:color w:val="000000"/>
          <w:sz w:val="20"/>
          <w:szCs w:val="20"/>
          <w:lang w:eastAsia="x-none"/>
        </w:rPr>
        <w:tab/>
      </w:r>
      <w:r w:rsidR="002C1394">
        <w:rPr>
          <w:rFonts w:asciiTheme="minorHAnsi" w:hAnsiTheme="minorHAnsi" w:cstheme="minorHAnsi"/>
          <w:b/>
          <w:bCs/>
          <w:color w:val="000000"/>
          <w:sz w:val="20"/>
          <w:szCs w:val="20"/>
          <w:lang w:eastAsia="x-none"/>
        </w:rPr>
        <w:tab/>
      </w:r>
    </w:p>
    <w:p w14:paraId="3867E76C" w14:textId="3453C6D3" w:rsidR="00F467D4" w:rsidRPr="008C41C5" w:rsidRDefault="00F467D4" w:rsidP="00F467D4">
      <w:pPr>
        <w:widowControl w:val="0"/>
        <w:jc w:val="both"/>
        <w:rPr>
          <w:rFonts w:asciiTheme="minorHAnsi" w:hAnsiTheme="minorHAnsi" w:cstheme="minorHAnsi"/>
          <w:color w:val="000000"/>
          <w:sz w:val="20"/>
          <w:szCs w:val="20"/>
          <w:lang w:eastAsia="x-none"/>
        </w:rPr>
      </w:pPr>
      <w:r w:rsidRPr="008C41C5">
        <w:rPr>
          <w:rFonts w:asciiTheme="minorHAnsi" w:hAnsiTheme="minorHAnsi" w:cstheme="minorHAnsi"/>
          <w:color w:val="000000"/>
          <w:sz w:val="20"/>
          <w:szCs w:val="20"/>
          <w:lang w:eastAsia="x-none"/>
        </w:rPr>
        <w:t>Borrower Digital is a highly advanced, end-to-end solution designed to enhance the borrower’s experience. This easy-to-use, mobile solution guides the borrower through the prequalification, preapproval, and refinance process via a simple, intuitive Q&amp;A format. Borrower Digital automatically validates both data and documents and alerts the borrower of immediate next steps – reducing cycle times and improving the overall borrower experience.</w:t>
      </w:r>
    </w:p>
    <w:p w14:paraId="0525EDB5" w14:textId="77777777" w:rsidR="00F467D4" w:rsidRDefault="00F467D4" w:rsidP="00F467D4">
      <w:pPr>
        <w:jc w:val="both"/>
        <w:rPr>
          <w:rFonts w:asciiTheme="minorHAnsi" w:hAnsiTheme="minorHAnsi" w:cstheme="minorHAnsi"/>
          <w:color w:val="000000"/>
          <w:sz w:val="20"/>
          <w:szCs w:val="20"/>
          <w:lang w:eastAsia="x-none"/>
        </w:rPr>
      </w:pPr>
      <w:r w:rsidRPr="008C41C5">
        <w:rPr>
          <w:rFonts w:asciiTheme="minorHAnsi" w:hAnsiTheme="minorHAnsi" w:cstheme="minorHAnsi"/>
          <w:color w:val="000000"/>
          <w:sz w:val="20"/>
          <w:szCs w:val="20"/>
          <w:lang w:eastAsia="x-none"/>
        </w:rPr>
        <w:t>Loan Officer Digital is an intuitive dashboard that allows loan officers to easily follow consumers throughout the loan approval process in a single, mobile-friendly location. Using this dynamic, configurable, and responsive-web solution, loan officers can access the tools they need to help the consumer – whether on the go, at home or in the office.</w:t>
      </w:r>
    </w:p>
    <w:p w14:paraId="40629AB9" w14:textId="77777777" w:rsidR="0064395A" w:rsidRPr="008C41C5" w:rsidRDefault="0064395A" w:rsidP="00F467D4">
      <w:pPr>
        <w:jc w:val="both"/>
        <w:rPr>
          <w:rFonts w:asciiTheme="minorHAnsi" w:hAnsiTheme="minorHAnsi" w:cstheme="minorHAnsi"/>
          <w:color w:val="000000"/>
          <w:sz w:val="20"/>
          <w:szCs w:val="20"/>
          <w:lang w:eastAsia="x-none"/>
        </w:rPr>
      </w:pPr>
    </w:p>
    <w:p w14:paraId="365DEC31" w14:textId="44EE645F" w:rsidR="00350C83" w:rsidRPr="008C41C5" w:rsidRDefault="00350C83" w:rsidP="00350C83">
      <w:pPr>
        <w:jc w:val="both"/>
        <w:rPr>
          <w:rFonts w:asciiTheme="minorHAnsi" w:hAnsiTheme="minorHAnsi" w:cstheme="minorHAnsi"/>
          <w:b/>
          <w:bCs/>
          <w:color w:val="000000"/>
          <w:sz w:val="20"/>
          <w:szCs w:val="20"/>
          <w:lang w:eastAsia="x-none"/>
        </w:rPr>
      </w:pPr>
      <w:r w:rsidRPr="008C41C5">
        <w:rPr>
          <w:rFonts w:asciiTheme="minorHAnsi" w:hAnsiTheme="minorHAnsi" w:cstheme="minorHAnsi"/>
          <w:b/>
          <w:bCs/>
          <w:color w:val="000000"/>
          <w:sz w:val="20"/>
          <w:szCs w:val="20"/>
          <w:lang w:eastAsia="x-none"/>
        </w:rPr>
        <w:t>Client</w:t>
      </w:r>
      <w:r w:rsidR="000C4D2F">
        <w:rPr>
          <w:rFonts w:asciiTheme="minorHAnsi" w:hAnsiTheme="minorHAnsi" w:cstheme="minorHAnsi"/>
          <w:b/>
          <w:bCs/>
          <w:color w:val="000000"/>
          <w:sz w:val="20"/>
          <w:szCs w:val="20"/>
          <w:lang w:eastAsia="x-none"/>
        </w:rPr>
        <w:t>s</w:t>
      </w:r>
      <w:r w:rsidRPr="008C41C5">
        <w:rPr>
          <w:rFonts w:asciiTheme="minorHAnsi" w:hAnsiTheme="minorHAnsi" w:cstheme="minorHAnsi"/>
          <w:b/>
          <w:bCs/>
          <w:color w:val="000000"/>
          <w:sz w:val="20"/>
          <w:szCs w:val="20"/>
          <w:lang w:eastAsia="x-none"/>
        </w:rPr>
        <w:t xml:space="preserve">: </w:t>
      </w:r>
      <w:r w:rsidRPr="00350C83">
        <w:rPr>
          <w:rFonts w:asciiTheme="minorHAnsi" w:hAnsiTheme="minorHAnsi" w:cstheme="minorHAnsi"/>
          <w:color w:val="000000"/>
          <w:sz w:val="20"/>
          <w:szCs w:val="20"/>
          <w:lang w:eastAsia="x-none"/>
        </w:rPr>
        <w:t xml:space="preserve">Stanford Federal Credit Union, Paramount Bank, United Mortgage, Victorian Finance, CUSO Home Lending, and Hudson Valley Credit Union and </w:t>
      </w:r>
      <w:proofErr w:type="spellStart"/>
      <w:r w:rsidRPr="00350C83">
        <w:rPr>
          <w:rFonts w:asciiTheme="minorHAnsi" w:hAnsiTheme="minorHAnsi" w:cstheme="minorHAnsi"/>
          <w:color w:val="000000"/>
          <w:sz w:val="20"/>
          <w:szCs w:val="20"/>
          <w:lang w:eastAsia="x-none"/>
        </w:rPr>
        <w:t>Amerant</w:t>
      </w:r>
      <w:proofErr w:type="spellEnd"/>
      <w:r w:rsidRPr="00350C83">
        <w:rPr>
          <w:rFonts w:asciiTheme="minorHAnsi" w:hAnsiTheme="minorHAnsi" w:cstheme="minorHAnsi"/>
          <w:color w:val="000000"/>
          <w:sz w:val="20"/>
          <w:szCs w:val="20"/>
          <w:lang w:eastAsia="x-none"/>
        </w:rPr>
        <w:t xml:space="preserve"> Mortgage</w:t>
      </w:r>
    </w:p>
    <w:p w14:paraId="1B1CF992" w14:textId="77777777" w:rsidR="00F467D4" w:rsidRPr="008C41C5" w:rsidRDefault="00F467D4" w:rsidP="00F467D4">
      <w:pPr>
        <w:jc w:val="both"/>
        <w:rPr>
          <w:rFonts w:asciiTheme="minorHAnsi" w:hAnsiTheme="minorHAnsi" w:cstheme="minorHAnsi"/>
          <w:color w:val="000000"/>
          <w:sz w:val="20"/>
          <w:szCs w:val="20"/>
          <w:lang w:eastAsia="x-none"/>
        </w:rPr>
      </w:pPr>
    </w:p>
    <w:p w14:paraId="419F0E16" w14:textId="77777777" w:rsidR="00F467D4" w:rsidRPr="008C41C5" w:rsidRDefault="00F467D4" w:rsidP="00F467D4">
      <w:pPr>
        <w:jc w:val="both"/>
        <w:rPr>
          <w:rFonts w:asciiTheme="minorHAnsi" w:hAnsiTheme="minorHAnsi" w:cstheme="minorHAnsi"/>
          <w:b/>
          <w:sz w:val="20"/>
          <w:szCs w:val="20"/>
          <w:shd w:val="clear" w:color="auto" w:fill="FFFFFF"/>
          <w:lang w:val="en-GB"/>
        </w:rPr>
      </w:pPr>
      <w:r w:rsidRPr="008C41C5">
        <w:rPr>
          <w:rFonts w:asciiTheme="minorHAnsi" w:hAnsiTheme="minorHAnsi" w:cstheme="minorHAnsi"/>
          <w:b/>
          <w:sz w:val="20"/>
          <w:szCs w:val="20"/>
          <w:shd w:val="clear" w:color="auto" w:fill="FFFFFF"/>
          <w:lang w:val="en-GB"/>
        </w:rPr>
        <w:t>Responsibilities:</w:t>
      </w:r>
    </w:p>
    <w:p w14:paraId="213C7EA1" w14:textId="42B37CB8" w:rsidR="00211155" w:rsidRPr="00EF7853" w:rsidRDefault="00211155" w:rsidP="00211155">
      <w:pPr>
        <w:numPr>
          <w:ilvl w:val="0"/>
          <w:numId w:val="22"/>
        </w:numPr>
        <w:jc w:val="both"/>
        <w:rPr>
          <w:rFonts w:asciiTheme="minorHAnsi" w:hAnsiTheme="minorHAnsi" w:cstheme="minorHAnsi"/>
          <w:color w:val="000000"/>
          <w:sz w:val="20"/>
          <w:szCs w:val="20"/>
        </w:rPr>
      </w:pPr>
      <w:r w:rsidRPr="00EF7853">
        <w:rPr>
          <w:rFonts w:asciiTheme="minorHAnsi" w:hAnsiTheme="minorHAnsi" w:cstheme="minorHAnsi"/>
          <w:color w:val="000000"/>
          <w:sz w:val="20"/>
          <w:szCs w:val="20"/>
        </w:rPr>
        <w:t>Developing Functional Requirements for API Development based on the business need</w:t>
      </w:r>
    </w:p>
    <w:p w14:paraId="1BED3A6A" w14:textId="77777777" w:rsidR="00C82D80" w:rsidRPr="008C41C5" w:rsidRDefault="00C82D80" w:rsidP="00C82D80">
      <w:pPr>
        <w:pStyle w:val="ListParagraph"/>
        <w:numPr>
          <w:ilvl w:val="0"/>
          <w:numId w:val="22"/>
        </w:numPr>
        <w:rPr>
          <w:rFonts w:asciiTheme="minorHAnsi" w:hAnsiTheme="minorHAnsi" w:cstheme="minorHAnsi"/>
          <w:sz w:val="20"/>
          <w:szCs w:val="20"/>
        </w:rPr>
      </w:pPr>
      <w:r w:rsidRPr="008C41C5">
        <w:rPr>
          <w:rFonts w:asciiTheme="minorHAnsi" w:hAnsiTheme="minorHAnsi" w:cstheme="minorHAnsi"/>
          <w:sz w:val="20"/>
          <w:szCs w:val="20"/>
        </w:rPr>
        <w:t xml:space="preserve">Lead all development efforts including Requirement gathering, Design, Analysis, </w:t>
      </w:r>
      <w:r w:rsidRPr="008C41C5">
        <w:rPr>
          <w:rFonts w:asciiTheme="minorHAnsi" w:hAnsiTheme="minorHAnsi" w:cstheme="minorHAnsi"/>
          <w:sz w:val="20"/>
          <w:szCs w:val="20"/>
          <w:lang w:val="en-US"/>
        </w:rPr>
        <w:t xml:space="preserve">and </w:t>
      </w:r>
      <w:r w:rsidRPr="008C41C5">
        <w:rPr>
          <w:rFonts w:asciiTheme="minorHAnsi" w:hAnsiTheme="minorHAnsi" w:cstheme="minorHAnsi"/>
          <w:sz w:val="20"/>
          <w:szCs w:val="20"/>
        </w:rPr>
        <w:t xml:space="preserve">Code development </w:t>
      </w:r>
      <w:r w:rsidRPr="008C41C5">
        <w:rPr>
          <w:rFonts w:asciiTheme="minorHAnsi" w:hAnsiTheme="minorHAnsi" w:cstheme="minorHAnsi"/>
          <w:sz w:val="20"/>
          <w:szCs w:val="20"/>
          <w:lang w:val="en-US"/>
        </w:rPr>
        <w:t>for the APIs and API integration</w:t>
      </w:r>
    </w:p>
    <w:p w14:paraId="76E6A595" w14:textId="77777777" w:rsidR="00C82D80" w:rsidRDefault="00C82D80" w:rsidP="00C82D80">
      <w:pPr>
        <w:pStyle w:val="ListParagraph"/>
        <w:numPr>
          <w:ilvl w:val="0"/>
          <w:numId w:val="22"/>
        </w:numPr>
        <w:jc w:val="both"/>
        <w:rPr>
          <w:rFonts w:asciiTheme="minorHAnsi" w:hAnsiTheme="minorHAnsi" w:cstheme="minorHAnsi"/>
          <w:bCs/>
          <w:sz w:val="20"/>
          <w:szCs w:val="20"/>
          <w:shd w:val="clear" w:color="auto" w:fill="FFFFFF"/>
          <w:lang w:val="en-GB"/>
        </w:rPr>
      </w:pPr>
      <w:r w:rsidRPr="00B953DF">
        <w:rPr>
          <w:rFonts w:asciiTheme="minorHAnsi" w:hAnsiTheme="minorHAnsi" w:cstheme="minorHAnsi"/>
          <w:bCs/>
          <w:sz w:val="20"/>
          <w:szCs w:val="20"/>
          <w:shd w:val="clear" w:color="auto" w:fill="FFFFFF"/>
          <w:lang w:val="en-GB"/>
        </w:rPr>
        <w:t>Acted as a subject-matter expert (SME) for React, Node.js, and API integrations across teams.</w:t>
      </w:r>
    </w:p>
    <w:p w14:paraId="40444AC0" w14:textId="0AB37281" w:rsidR="00F467D4" w:rsidRPr="008C41C5" w:rsidRDefault="00F467D4" w:rsidP="00F467D4">
      <w:pPr>
        <w:pStyle w:val="ListParagraph"/>
        <w:numPr>
          <w:ilvl w:val="0"/>
          <w:numId w:val="22"/>
        </w:numPr>
        <w:rPr>
          <w:rFonts w:asciiTheme="minorHAnsi" w:hAnsiTheme="minorHAnsi" w:cstheme="minorHAnsi"/>
          <w:sz w:val="20"/>
          <w:szCs w:val="20"/>
        </w:rPr>
      </w:pPr>
      <w:r w:rsidRPr="008C41C5">
        <w:rPr>
          <w:rFonts w:asciiTheme="minorHAnsi" w:hAnsiTheme="minorHAnsi" w:cstheme="minorHAnsi"/>
          <w:sz w:val="20"/>
          <w:szCs w:val="20"/>
        </w:rPr>
        <w:t>Recommend architectural improvements, design solutions and integration solutions</w:t>
      </w:r>
    </w:p>
    <w:p w14:paraId="70DF4418" w14:textId="2E3BE90F" w:rsidR="00F467D4" w:rsidRPr="00F467D4" w:rsidRDefault="00F467D4" w:rsidP="00F467D4">
      <w:pPr>
        <w:pStyle w:val="ListParagraph"/>
        <w:numPr>
          <w:ilvl w:val="0"/>
          <w:numId w:val="22"/>
        </w:numPr>
        <w:rPr>
          <w:rFonts w:asciiTheme="minorHAnsi" w:hAnsiTheme="minorHAnsi" w:cstheme="minorHAnsi"/>
          <w:sz w:val="20"/>
          <w:szCs w:val="20"/>
        </w:rPr>
      </w:pPr>
      <w:r w:rsidRPr="008C41C5">
        <w:rPr>
          <w:rFonts w:asciiTheme="minorHAnsi" w:hAnsiTheme="minorHAnsi" w:cstheme="minorHAnsi"/>
          <w:sz w:val="20"/>
          <w:szCs w:val="20"/>
        </w:rPr>
        <w:t>Collected customer requirements, directed testing and conducted continuous evaluations to make proactive adjustments to marketing approaches.</w:t>
      </w:r>
    </w:p>
    <w:p w14:paraId="0DEC36BD" w14:textId="0F37F5D9" w:rsidR="00F467D4" w:rsidRPr="008C41C5" w:rsidRDefault="00F467D4" w:rsidP="00F467D4">
      <w:pPr>
        <w:pStyle w:val="ListParagraph"/>
        <w:numPr>
          <w:ilvl w:val="0"/>
          <w:numId w:val="22"/>
        </w:numPr>
        <w:jc w:val="both"/>
        <w:rPr>
          <w:rFonts w:asciiTheme="minorHAnsi" w:hAnsiTheme="minorHAnsi" w:cstheme="minorHAnsi"/>
          <w:bCs/>
          <w:sz w:val="20"/>
          <w:szCs w:val="20"/>
          <w:shd w:val="clear" w:color="auto" w:fill="FFFFFF"/>
          <w:lang w:val="en-GB"/>
        </w:rPr>
      </w:pPr>
      <w:r w:rsidRPr="008C41C5">
        <w:rPr>
          <w:rFonts w:asciiTheme="minorHAnsi" w:hAnsiTheme="minorHAnsi" w:cstheme="minorHAnsi"/>
          <w:bCs/>
          <w:sz w:val="20"/>
          <w:szCs w:val="20"/>
          <w:shd w:val="clear" w:color="auto" w:fill="FFFFFF"/>
          <w:lang w:val="en-GB"/>
        </w:rPr>
        <w:t>Create detailed product requirements documents, specs, and write user stories, and ensure that those requirements are communicated clearly to the business, design, usability, and development teams.</w:t>
      </w:r>
    </w:p>
    <w:p w14:paraId="39FCB4D8" w14:textId="1069C2DB" w:rsidR="00F467D4" w:rsidRDefault="00B953DF" w:rsidP="00F467D4">
      <w:pPr>
        <w:pStyle w:val="ListParagraph"/>
        <w:numPr>
          <w:ilvl w:val="0"/>
          <w:numId w:val="22"/>
        </w:numPr>
        <w:jc w:val="both"/>
        <w:rPr>
          <w:rFonts w:asciiTheme="minorHAnsi" w:hAnsiTheme="minorHAnsi" w:cstheme="minorHAnsi"/>
          <w:bCs/>
          <w:sz w:val="20"/>
          <w:szCs w:val="20"/>
          <w:shd w:val="clear" w:color="auto" w:fill="FFFFFF"/>
          <w:lang w:val="en-GB"/>
        </w:rPr>
      </w:pPr>
      <w:r w:rsidRPr="00B953DF">
        <w:rPr>
          <w:rFonts w:asciiTheme="minorHAnsi" w:hAnsiTheme="minorHAnsi" w:cstheme="minorHAnsi"/>
          <w:bCs/>
          <w:sz w:val="20"/>
          <w:szCs w:val="20"/>
          <w:shd w:val="clear" w:color="auto" w:fill="FFFFFF"/>
          <w:lang w:val="en-GB"/>
        </w:rPr>
        <w:t xml:space="preserve">Acted as a subject-matter expert (SME) for </w:t>
      </w:r>
      <w:r w:rsidR="00F2244A">
        <w:rPr>
          <w:rFonts w:asciiTheme="minorHAnsi" w:hAnsiTheme="minorHAnsi" w:cstheme="minorHAnsi"/>
          <w:bCs/>
          <w:sz w:val="20"/>
          <w:szCs w:val="20"/>
          <w:shd w:val="clear" w:color="auto" w:fill="FFFFFF"/>
          <w:lang w:val="en-GB"/>
        </w:rPr>
        <w:t xml:space="preserve">microservices, </w:t>
      </w:r>
      <w:r w:rsidR="00A95939">
        <w:rPr>
          <w:rFonts w:asciiTheme="minorHAnsi" w:hAnsiTheme="minorHAnsi" w:cstheme="minorHAnsi"/>
          <w:bCs/>
          <w:sz w:val="20"/>
          <w:szCs w:val="20"/>
          <w:shd w:val="clear" w:color="auto" w:fill="FFFFFF"/>
          <w:lang w:val="en-GB"/>
        </w:rPr>
        <w:t>Vue</w:t>
      </w:r>
      <w:r w:rsidRPr="00B953DF">
        <w:rPr>
          <w:rFonts w:asciiTheme="minorHAnsi" w:hAnsiTheme="minorHAnsi" w:cstheme="minorHAnsi"/>
          <w:bCs/>
          <w:sz w:val="20"/>
          <w:szCs w:val="20"/>
          <w:shd w:val="clear" w:color="auto" w:fill="FFFFFF"/>
          <w:lang w:val="en-GB"/>
        </w:rPr>
        <w:t>, Node.js, and API integrations across teams.</w:t>
      </w:r>
    </w:p>
    <w:p w14:paraId="6AE1A48C" w14:textId="0CF9BBEC" w:rsidR="00B953DF" w:rsidRPr="00F467D4" w:rsidRDefault="00B953DF" w:rsidP="00F467D4">
      <w:pPr>
        <w:pStyle w:val="ListParagraph"/>
        <w:numPr>
          <w:ilvl w:val="0"/>
          <w:numId w:val="22"/>
        </w:numPr>
        <w:jc w:val="both"/>
        <w:rPr>
          <w:rFonts w:asciiTheme="minorHAnsi" w:hAnsiTheme="minorHAnsi" w:cstheme="minorHAnsi"/>
          <w:bCs/>
          <w:sz w:val="20"/>
          <w:szCs w:val="20"/>
          <w:shd w:val="clear" w:color="auto" w:fill="FFFFFF"/>
          <w:lang w:val="en-GB"/>
        </w:rPr>
      </w:pPr>
      <w:r w:rsidRPr="00B953DF">
        <w:rPr>
          <w:rFonts w:asciiTheme="minorHAnsi" w:hAnsiTheme="minorHAnsi" w:cstheme="minorHAnsi"/>
          <w:bCs/>
          <w:sz w:val="20"/>
          <w:szCs w:val="20"/>
          <w:shd w:val="clear" w:color="auto" w:fill="FFFFFF"/>
          <w:lang w:val="en-GB"/>
        </w:rPr>
        <w:t>Led code review sessions, involved in architecture discussions and created technical documentation to elevate team expertise.</w:t>
      </w:r>
    </w:p>
    <w:p w14:paraId="7C123F9D" w14:textId="77777777" w:rsidR="00F467D4" w:rsidRPr="008C41C5" w:rsidRDefault="00F467D4" w:rsidP="00F467D4">
      <w:pPr>
        <w:pStyle w:val="ListParagraph"/>
        <w:numPr>
          <w:ilvl w:val="0"/>
          <w:numId w:val="22"/>
        </w:numPr>
        <w:rPr>
          <w:rFonts w:asciiTheme="minorHAnsi" w:hAnsiTheme="minorHAnsi" w:cstheme="minorHAnsi"/>
          <w:sz w:val="20"/>
          <w:szCs w:val="20"/>
        </w:rPr>
      </w:pPr>
      <w:r w:rsidRPr="008C41C5">
        <w:rPr>
          <w:rFonts w:asciiTheme="minorHAnsi" w:hAnsiTheme="minorHAnsi" w:cstheme="minorHAnsi"/>
          <w:sz w:val="20"/>
          <w:szCs w:val="20"/>
        </w:rPr>
        <w:t>Coordinated project planning and execution with team members and team leads.</w:t>
      </w:r>
    </w:p>
    <w:p w14:paraId="6554AA32" w14:textId="471059C6" w:rsidR="00F467D4" w:rsidRPr="008C41C5" w:rsidRDefault="00F467D4" w:rsidP="00F467D4">
      <w:pPr>
        <w:pStyle w:val="ListParagraph"/>
        <w:numPr>
          <w:ilvl w:val="0"/>
          <w:numId w:val="22"/>
        </w:numPr>
        <w:jc w:val="both"/>
        <w:rPr>
          <w:rFonts w:asciiTheme="minorHAnsi" w:hAnsiTheme="minorHAnsi" w:cstheme="minorHAnsi"/>
          <w:bCs/>
          <w:sz w:val="20"/>
          <w:szCs w:val="20"/>
          <w:shd w:val="clear" w:color="auto" w:fill="FFFFFF"/>
          <w:lang w:val="en-GB"/>
        </w:rPr>
      </w:pPr>
      <w:r w:rsidRPr="008C41C5">
        <w:rPr>
          <w:rFonts w:asciiTheme="minorHAnsi" w:hAnsiTheme="minorHAnsi" w:cstheme="minorHAnsi"/>
          <w:color w:val="000000"/>
          <w:sz w:val="20"/>
          <w:szCs w:val="20"/>
        </w:rPr>
        <w:t>Prioritize work for the team, Effort Estimation, Project Planning, Execution &amp; Control</w:t>
      </w:r>
    </w:p>
    <w:p w14:paraId="7C1DE21B" w14:textId="6EA6E869" w:rsidR="00F467D4" w:rsidRPr="00F467D4" w:rsidRDefault="00F467D4" w:rsidP="00F467D4">
      <w:pPr>
        <w:pStyle w:val="ListParagraph"/>
        <w:numPr>
          <w:ilvl w:val="0"/>
          <w:numId w:val="22"/>
        </w:numPr>
        <w:rPr>
          <w:rFonts w:asciiTheme="minorHAnsi" w:hAnsiTheme="minorHAnsi" w:cstheme="minorHAnsi"/>
          <w:sz w:val="20"/>
          <w:szCs w:val="20"/>
        </w:rPr>
      </w:pPr>
      <w:r w:rsidRPr="008C41C5">
        <w:rPr>
          <w:rFonts w:asciiTheme="minorHAnsi" w:hAnsiTheme="minorHAnsi" w:cstheme="minorHAnsi"/>
          <w:sz w:val="20"/>
          <w:szCs w:val="20"/>
        </w:rPr>
        <w:t>Worked on feature development and code implementation on front-end web applications, back-end API services, API portal and API gateway capabilities.</w:t>
      </w:r>
    </w:p>
    <w:p w14:paraId="21781322" w14:textId="77777777" w:rsidR="00F467D4" w:rsidRPr="008C41C5" w:rsidRDefault="00F467D4" w:rsidP="00F467D4">
      <w:pPr>
        <w:numPr>
          <w:ilvl w:val="0"/>
          <w:numId w:val="22"/>
        </w:numPr>
        <w:jc w:val="both"/>
        <w:rPr>
          <w:rFonts w:asciiTheme="minorHAnsi" w:hAnsiTheme="minorHAnsi" w:cstheme="minorHAnsi"/>
          <w:color w:val="000000"/>
          <w:sz w:val="20"/>
          <w:szCs w:val="20"/>
        </w:rPr>
      </w:pPr>
      <w:r w:rsidRPr="008C41C5">
        <w:rPr>
          <w:rFonts w:asciiTheme="minorHAnsi" w:hAnsiTheme="minorHAnsi" w:cstheme="minorHAnsi"/>
          <w:color w:val="000000"/>
          <w:sz w:val="20"/>
          <w:szCs w:val="20"/>
        </w:rPr>
        <w:t>Establish best practices for improving performance and code reusability</w:t>
      </w:r>
    </w:p>
    <w:p w14:paraId="1682B36E" w14:textId="77777777" w:rsidR="00F467D4" w:rsidRPr="008C41C5" w:rsidRDefault="00F467D4" w:rsidP="00F467D4">
      <w:pPr>
        <w:numPr>
          <w:ilvl w:val="0"/>
          <w:numId w:val="22"/>
        </w:numPr>
        <w:jc w:val="both"/>
        <w:rPr>
          <w:rFonts w:asciiTheme="minorHAnsi" w:hAnsiTheme="minorHAnsi" w:cstheme="minorHAnsi"/>
          <w:color w:val="000000"/>
          <w:sz w:val="20"/>
          <w:szCs w:val="20"/>
        </w:rPr>
      </w:pPr>
      <w:r w:rsidRPr="008C41C5">
        <w:rPr>
          <w:rFonts w:asciiTheme="minorHAnsi" w:hAnsiTheme="minorHAnsi" w:cstheme="minorHAnsi"/>
          <w:color w:val="000000"/>
          <w:sz w:val="20"/>
          <w:szCs w:val="20"/>
        </w:rPr>
        <w:t xml:space="preserve">Prepare prototypes for the project based on the user requirements and </w:t>
      </w:r>
      <w:r w:rsidRPr="008C41C5">
        <w:rPr>
          <w:rFonts w:asciiTheme="minorHAnsi" w:hAnsiTheme="minorHAnsi" w:cstheme="minorHAnsi"/>
          <w:sz w:val="20"/>
          <w:szCs w:val="20"/>
          <w:lang w:val="en-AU"/>
        </w:rPr>
        <w:t>provide Technical Assistance</w:t>
      </w:r>
    </w:p>
    <w:p w14:paraId="7CAF0EA3" w14:textId="77777777" w:rsidR="00814A4F" w:rsidRPr="008C41C5" w:rsidRDefault="00814A4F" w:rsidP="006227BC">
      <w:pPr>
        <w:widowControl w:val="0"/>
        <w:suppressAutoHyphens/>
        <w:overflowPunct w:val="0"/>
        <w:ind w:left="720"/>
        <w:jc w:val="both"/>
        <w:rPr>
          <w:rFonts w:asciiTheme="minorHAnsi" w:hAnsiTheme="minorHAnsi" w:cstheme="minorHAnsi"/>
          <w:color w:val="000000"/>
          <w:sz w:val="20"/>
          <w:szCs w:val="20"/>
          <w:lang w:val="en-GB"/>
        </w:rPr>
      </w:pPr>
    </w:p>
    <w:p w14:paraId="708254BA" w14:textId="77777777" w:rsidR="00F467D4" w:rsidRPr="008C41C5" w:rsidRDefault="00F467D4" w:rsidP="00F467D4">
      <w:pPr>
        <w:jc w:val="both"/>
        <w:rPr>
          <w:rFonts w:asciiTheme="minorHAnsi" w:hAnsiTheme="minorHAnsi" w:cstheme="minorHAnsi"/>
          <w:b/>
          <w:sz w:val="20"/>
          <w:szCs w:val="20"/>
          <w:shd w:val="clear" w:color="auto" w:fill="FFFFFF"/>
          <w:lang w:val="en-GB"/>
        </w:rPr>
      </w:pPr>
      <w:r w:rsidRPr="008C41C5">
        <w:rPr>
          <w:rFonts w:asciiTheme="minorHAnsi" w:hAnsiTheme="minorHAnsi" w:cstheme="minorHAnsi"/>
          <w:b/>
          <w:sz w:val="20"/>
          <w:szCs w:val="20"/>
          <w:shd w:val="clear" w:color="auto" w:fill="FFFFFF"/>
          <w:lang w:val="en-GB"/>
        </w:rPr>
        <w:t xml:space="preserve">Environment: </w:t>
      </w:r>
    </w:p>
    <w:p w14:paraId="52F96186" w14:textId="7C0D2470" w:rsidR="00F467D4" w:rsidRPr="008C41C5" w:rsidRDefault="00350C83" w:rsidP="00F467D4">
      <w:pPr>
        <w:numPr>
          <w:ilvl w:val="0"/>
          <w:numId w:val="22"/>
        </w:numPr>
        <w:jc w:val="both"/>
        <w:rPr>
          <w:rFonts w:asciiTheme="minorHAnsi" w:hAnsiTheme="minorHAnsi" w:cstheme="minorHAnsi"/>
          <w:bCs/>
          <w:sz w:val="20"/>
          <w:szCs w:val="20"/>
          <w:lang w:val="en-GB"/>
        </w:rPr>
      </w:pPr>
      <w:r>
        <w:rPr>
          <w:rFonts w:asciiTheme="minorHAnsi" w:hAnsiTheme="minorHAnsi" w:cstheme="minorHAnsi"/>
          <w:sz w:val="20"/>
          <w:szCs w:val="20"/>
          <w:shd w:val="clear" w:color="auto" w:fill="FFFFFF"/>
          <w:lang w:val="en-GB"/>
        </w:rPr>
        <w:t>Java,</w:t>
      </w:r>
      <w:r w:rsidR="00F467D4" w:rsidRPr="008C41C5">
        <w:rPr>
          <w:rFonts w:asciiTheme="minorHAnsi" w:hAnsiTheme="minorHAnsi" w:cstheme="minorHAnsi"/>
          <w:sz w:val="20"/>
          <w:szCs w:val="20"/>
          <w:shd w:val="clear" w:color="auto" w:fill="FFFFFF"/>
          <w:lang w:val="en-GB"/>
        </w:rPr>
        <w:t xml:space="preserve"> J2EE, Spring</w:t>
      </w:r>
      <w:r>
        <w:rPr>
          <w:rFonts w:asciiTheme="minorHAnsi" w:hAnsiTheme="minorHAnsi" w:cstheme="minorHAnsi"/>
          <w:sz w:val="20"/>
          <w:szCs w:val="20"/>
          <w:shd w:val="clear" w:color="auto" w:fill="FFFFFF"/>
          <w:lang w:val="en-GB"/>
        </w:rPr>
        <w:t xml:space="preserve"> boot</w:t>
      </w:r>
      <w:r w:rsidR="00F467D4" w:rsidRPr="008C41C5">
        <w:rPr>
          <w:rFonts w:asciiTheme="minorHAnsi" w:hAnsiTheme="minorHAnsi" w:cstheme="minorHAnsi"/>
          <w:sz w:val="20"/>
          <w:szCs w:val="20"/>
          <w:shd w:val="clear" w:color="auto" w:fill="FFFFFF"/>
          <w:lang w:val="en-GB"/>
        </w:rPr>
        <w:t xml:space="preserve">, Hibernate, </w:t>
      </w:r>
      <w:r>
        <w:rPr>
          <w:rFonts w:asciiTheme="minorHAnsi" w:hAnsiTheme="minorHAnsi" w:cstheme="minorHAnsi"/>
          <w:sz w:val="20"/>
          <w:szCs w:val="20"/>
          <w:shd w:val="clear" w:color="auto" w:fill="FFFFFF"/>
          <w:lang w:val="en-GB"/>
        </w:rPr>
        <w:t>microservices</w:t>
      </w:r>
      <w:r w:rsidR="00F467D4" w:rsidRPr="008C41C5">
        <w:rPr>
          <w:rFonts w:asciiTheme="minorHAnsi" w:hAnsiTheme="minorHAnsi" w:cstheme="minorHAnsi"/>
          <w:sz w:val="20"/>
          <w:szCs w:val="20"/>
          <w:shd w:val="clear" w:color="auto" w:fill="FFFFFF"/>
          <w:lang w:val="en-GB"/>
        </w:rPr>
        <w:t xml:space="preserve">, JUnit, </w:t>
      </w:r>
    </w:p>
    <w:p w14:paraId="441F388E" w14:textId="0E3323DD" w:rsidR="00F467D4" w:rsidRPr="008C41C5" w:rsidRDefault="00350C83" w:rsidP="00F467D4">
      <w:pPr>
        <w:numPr>
          <w:ilvl w:val="0"/>
          <w:numId w:val="22"/>
        </w:numPr>
        <w:jc w:val="both"/>
        <w:rPr>
          <w:rFonts w:asciiTheme="minorHAnsi" w:hAnsiTheme="minorHAnsi" w:cstheme="minorHAnsi"/>
          <w:bCs/>
          <w:sz w:val="20"/>
          <w:szCs w:val="20"/>
          <w:lang w:val="en-GB"/>
        </w:rPr>
      </w:pPr>
      <w:r w:rsidRPr="008C41C5">
        <w:rPr>
          <w:rFonts w:asciiTheme="minorHAnsi" w:hAnsiTheme="minorHAnsi" w:cstheme="minorHAnsi"/>
          <w:sz w:val="20"/>
          <w:szCs w:val="20"/>
          <w:shd w:val="clear" w:color="auto" w:fill="FFFFFF"/>
          <w:lang w:val="en-GB"/>
        </w:rPr>
        <w:t>JavaScript</w:t>
      </w:r>
      <w:r>
        <w:rPr>
          <w:rFonts w:asciiTheme="minorHAnsi" w:hAnsiTheme="minorHAnsi" w:cstheme="minorHAnsi"/>
          <w:color w:val="000000"/>
          <w:sz w:val="20"/>
          <w:szCs w:val="20"/>
          <w:lang w:eastAsia="x-none"/>
        </w:rPr>
        <w:t xml:space="preserve">, TypeScript, </w:t>
      </w:r>
      <w:r w:rsidR="00F467D4" w:rsidRPr="008C41C5">
        <w:rPr>
          <w:rFonts w:asciiTheme="minorHAnsi" w:hAnsiTheme="minorHAnsi" w:cstheme="minorHAnsi"/>
          <w:color w:val="000000"/>
          <w:sz w:val="20"/>
          <w:szCs w:val="20"/>
          <w:lang w:eastAsia="x-none"/>
        </w:rPr>
        <w:t xml:space="preserve">Angular, </w:t>
      </w:r>
      <w:proofErr w:type="spellStart"/>
      <w:r w:rsidR="00F467D4" w:rsidRPr="008C41C5">
        <w:rPr>
          <w:rFonts w:asciiTheme="minorHAnsi" w:hAnsiTheme="minorHAnsi" w:cstheme="minorHAnsi"/>
          <w:color w:val="000000"/>
          <w:sz w:val="20"/>
          <w:szCs w:val="20"/>
          <w:lang w:eastAsia="x-none"/>
        </w:rPr>
        <w:t>VueJs</w:t>
      </w:r>
      <w:proofErr w:type="spellEnd"/>
      <w:r w:rsidR="00F467D4" w:rsidRPr="008C41C5">
        <w:rPr>
          <w:rFonts w:asciiTheme="minorHAnsi" w:hAnsiTheme="minorHAnsi" w:cstheme="minorHAnsi"/>
          <w:color w:val="000000"/>
          <w:sz w:val="20"/>
          <w:szCs w:val="20"/>
          <w:lang w:eastAsia="x-none"/>
        </w:rPr>
        <w:t xml:space="preserve">, and </w:t>
      </w:r>
      <w:proofErr w:type="spellStart"/>
      <w:r w:rsidR="00F467D4" w:rsidRPr="008C41C5">
        <w:rPr>
          <w:rFonts w:asciiTheme="minorHAnsi" w:hAnsiTheme="minorHAnsi" w:cstheme="minorHAnsi"/>
          <w:color w:val="000000"/>
          <w:sz w:val="20"/>
          <w:szCs w:val="20"/>
          <w:lang w:eastAsia="x-none"/>
        </w:rPr>
        <w:t>Node</w:t>
      </w:r>
      <w:r w:rsidR="0064395A">
        <w:rPr>
          <w:rFonts w:asciiTheme="minorHAnsi" w:hAnsiTheme="minorHAnsi" w:cstheme="minorHAnsi"/>
          <w:color w:val="000000"/>
          <w:sz w:val="20"/>
          <w:szCs w:val="20"/>
          <w:lang w:eastAsia="x-none"/>
        </w:rPr>
        <w:t>.</w:t>
      </w:r>
      <w:r w:rsidR="00F467D4" w:rsidRPr="008C41C5">
        <w:rPr>
          <w:rFonts w:asciiTheme="minorHAnsi" w:hAnsiTheme="minorHAnsi" w:cstheme="minorHAnsi"/>
          <w:color w:val="000000"/>
          <w:sz w:val="20"/>
          <w:szCs w:val="20"/>
          <w:lang w:eastAsia="x-none"/>
        </w:rPr>
        <w:t>Js</w:t>
      </w:r>
      <w:proofErr w:type="spellEnd"/>
    </w:p>
    <w:p w14:paraId="7CC9887B" w14:textId="142F08C5" w:rsidR="00F467D4" w:rsidRPr="008C41C5" w:rsidRDefault="00F467D4" w:rsidP="00F467D4">
      <w:pPr>
        <w:numPr>
          <w:ilvl w:val="0"/>
          <w:numId w:val="22"/>
        </w:numPr>
        <w:jc w:val="both"/>
        <w:rPr>
          <w:rFonts w:asciiTheme="minorHAnsi" w:hAnsiTheme="minorHAnsi" w:cstheme="minorHAnsi"/>
          <w:bCs/>
          <w:sz w:val="20"/>
          <w:szCs w:val="20"/>
          <w:lang w:val="en-GB"/>
        </w:rPr>
      </w:pPr>
      <w:r w:rsidRPr="008C41C5">
        <w:rPr>
          <w:rFonts w:asciiTheme="minorHAnsi" w:hAnsiTheme="minorHAnsi" w:cstheme="minorHAnsi"/>
          <w:sz w:val="20"/>
          <w:szCs w:val="20"/>
          <w:shd w:val="clear" w:color="auto" w:fill="FFFFFF"/>
          <w:lang w:val="en-GB"/>
        </w:rPr>
        <w:t>MS SQL Server, Microsoft TFS, and Git</w:t>
      </w:r>
    </w:p>
    <w:p w14:paraId="5A85E246" w14:textId="5F381F7B" w:rsidR="00F467D4" w:rsidRPr="008C41C5" w:rsidRDefault="0026490F" w:rsidP="00F467D4">
      <w:pPr>
        <w:numPr>
          <w:ilvl w:val="0"/>
          <w:numId w:val="22"/>
        </w:numPr>
        <w:jc w:val="both"/>
        <w:rPr>
          <w:rFonts w:asciiTheme="minorHAnsi" w:hAnsiTheme="minorHAnsi" w:cstheme="minorHAnsi"/>
          <w:bCs/>
          <w:sz w:val="20"/>
          <w:szCs w:val="20"/>
          <w:lang w:val="en-GB"/>
        </w:rPr>
      </w:pPr>
      <w:r>
        <w:rPr>
          <w:rFonts w:asciiTheme="minorHAnsi" w:hAnsiTheme="minorHAnsi" w:cstheme="minorHAnsi"/>
          <w:sz w:val="20"/>
          <w:szCs w:val="20"/>
          <w:shd w:val="clear" w:color="auto" w:fill="FFFFFF"/>
          <w:lang w:val="en-GB"/>
        </w:rPr>
        <w:t>AWS Cloud Services</w:t>
      </w:r>
    </w:p>
    <w:p w14:paraId="5D46808D" w14:textId="77777777" w:rsidR="00F467D4" w:rsidRPr="008C41C5" w:rsidRDefault="00F467D4" w:rsidP="00F467D4">
      <w:pPr>
        <w:numPr>
          <w:ilvl w:val="0"/>
          <w:numId w:val="22"/>
        </w:numPr>
        <w:jc w:val="both"/>
        <w:rPr>
          <w:rFonts w:asciiTheme="minorHAnsi" w:hAnsiTheme="minorHAnsi" w:cstheme="minorHAnsi"/>
          <w:bCs/>
          <w:sz w:val="20"/>
          <w:szCs w:val="20"/>
          <w:lang w:val="en-GB"/>
        </w:rPr>
      </w:pPr>
      <w:r w:rsidRPr="008C41C5">
        <w:rPr>
          <w:rFonts w:asciiTheme="minorHAnsi" w:hAnsiTheme="minorHAnsi" w:cstheme="minorHAnsi"/>
          <w:sz w:val="20"/>
          <w:szCs w:val="20"/>
          <w:shd w:val="clear" w:color="auto" w:fill="FFFFFF"/>
          <w:lang w:val="en-GB"/>
        </w:rPr>
        <w:t xml:space="preserve">Agile &amp; Scrum methodology </w:t>
      </w:r>
    </w:p>
    <w:p w14:paraId="5B06EF4A" w14:textId="548B1AA9" w:rsidR="00B8657D" w:rsidRPr="00D24538" w:rsidRDefault="00B8657D" w:rsidP="00B8657D">
      <w:pPr>
        <w:jc w:val="both"/>
        <w:rPr>
          <w:rFonts w:asciiTheme="minorHAnsi" w:hAnsiTheme="minorHAnsi" w:cstheme="minorHAnsi"/>
          <w:b/>
          <w:bCs/>
          <w:color w:val="000000"/>
          <w:sz w:val="22"/>
          <w:szCs w:val="22"/>
          <w:lang w:eastAsia="x-none"/>
        </w:rPr>
      </w:pPr>
      <w:r w:rsidRPr="00D24538">
        <w:rPr>
          <w:rFonts w:asciiTheme="minorHAnsi" w:hAnsiTheme="minorHAnsi" w:cstheme="minorHAnsi"/>
          <w:b/>
          <w:bCs/>
          <w:color w:val="000000"/>
          <w:sz w:val="22"/>
          <w:szCs w:val="22"/>
          <w:lang w:eastAsia="x-none"/>
        </w:rPr>
        <w:t>Black Knight Financial Services, Jacksonville, FL, USA.</w:t>
      </w:r>
      <w:r w:rsidRPr="00D24538">
        <w:rPr>
          <w:rFonts w:asciiTheme="minorHAnsi" w:hAnsiTheme="minorHAnsi" w:cstheme="minorHAnsi"/>
          <w:b/>
          <w:bCs/>
          <w:color w:val="000000"/>
          <w:sz w:val="22"/>
          <w:szCs w:val="22"/>
          <w:lang w:eastAsia="x-none"/>
        </w:rPr>
        <w:tab/>
      </w:r>
      <w:r w:rsidRPr="00D24538">
        <w:rPr>
          <w:rFonts w:asciiTheme="minorHAnsi" w:hAnsiTheme="minorHAnsi" w:cstheme="minorHAnsi"/>
          <w:b/>
          <w:bCs/>
          <w:color w:val="000000"/>
          <w:sz w:val="22"/>
          <w:szCs w:val="22"/>
          <w:lang w:eastAsia="x-none"/>
        </w:rPr>
        <w:tab/>
      </w:r>
      <w:r w:rsidRPr="00D24538">
        <w:rPr>
          <w:rFonts w:asciiTheme="minorHAnsi" w:hAnsiTheme="minorHAnsi" w:cstheme="minorHAnsi"/>
          <w:b/>
          <w:bCs/>
          <w:color w:val="000000"/>
          <w:sz w:val="22"/>
          <w:szCs w:val="22"/>
          <w:lang w:eastAsia="x-none"/>
        </w:rPr>
        <w:tab/>
      </w:r>
      <w:r w:rsidRPr="00D24538">
        <w:rPr>
          <w:rFonts w:asciiTheme="minorHAnsi" w:hAnsiTheme="minorHAnsi" w:cstheme="minorHAnsi"/>
          <w:b/>
          <w:bCs/>
          <w:color w:val="000000"/>
          <w:sz w:val="22"/>
          <w:szCs w:val="22"/>
          <w:lang w:eastAsia="x-none"/>
        </w:rPr>
        <w:tab/>
      </w:r>
      <w:r w:rsidRPr="00D24538">
        <w:rPr>
          <w:rFonts w:asciiTheme="minorHAnsi" w:hAnsiTheme="minorHAnsi" w:cstheme="minorHAnsi"/>
          <w:b/>
          <w:bCs/>
          <w:color w:val="000000"/>
          <w:sz w:val="22"/>
          <w:szCs w:val="22"/>
          <w:lang w:eastAsia="x-none"/>
        </w:rPr>
        <w:tab/>
      </w:r>
      <w:r w:rsidR="001C171D" w:rsidRPr="00D24538">
        <w:rPr>
          <w:rFonts w:asciiTheme="minorHAnsi" w:hAnsiTheme="minorHAnsi" w:cstheme="minorHAnsi"/>
          <w:b/>
          <w:bCs/>
          <w:color w:val="000000"/>
          <w:sz w:val="22"/>
          <w:szCs w:val="22"/>
          <w:lang w:eastAsia="x-none"/>
        </w:rPr>
        <w:t>January</w:t>
      </w:r>
      <w:r w:rsidRPr="00D24538">
        <w:rPr>
          <w:rFonts w:asciiTheme="minorHAnsi" w:hAnsiTheme="minorHAnsi" w:cstheme="minorHAnsi"/>
          <w:b/>
          <w:bCs/>
          <w:color w:val="000000"/>
          <w:sz w:val="22"/>
          <w:szCs w:val="22"/>
          <w:lang w:eastAsia="x-none"/>
        </w:rPr>
        <w:t xml:space="preserve"> 2020 - September 2023</w:t>
      </w:r>
    </w:p>
    <w:p w14:paraId="2E795ED8" w14:textId="7BE662DB" w:rsidR="004F5F08" w:rsidRPr="00712532" w:rsidRDefault="001D7B75" w:rsidP="00052EAD">
      <w:pPr>
        <w:jc w:val="both"/>
        <w:rPr>
          <w:rFonts w:asciiTheme="minorHAnsi" w:hAnsiTheme="minorHAnsi" w:cstheme="minorHAnsi"/>
          <w:color w:val="000000"/>
          <w:sz w:val="20"/>
          <w:szCs w:val="20"/>
          <w:lang w:eastAsia="x-none"/>
        </w:rPr>
      </w:pPr>
      <w:r>
        <w:rPr>
          <w:rFonts w:asciiTheme="minorHAnsi" w:hAnsiTheme="minorHAnsi" w:cstheme="minorHAnsi"/>
          <w:b/>
          <w:bCs/>
          <w:color w:val="000000"/>
          <w:sz w:val="20"/>
          <w:szCs w:val="20"/>
          <w:lang w:eastAsia="x-none"/>
        </w:rPr>
        <w:t xml:space="preserve">Role: </w:t>
      </w:r>
      <w:r w:rsidR="00CA0D82" w:rsidRPr="007D6DD6">
        <w:rPr>
          <w:rFonts w:asciiTheme="minorHAnsi" w:hAnsiTheme="minorHAnsi" w:cstheme="minorHAnsi"/>
          <w:bCs/>
          <w:sz w:val="20"/>
          <w:szCs w:val="20"/>
        </w:rPr>
        <w:t>Senior Full Stack Java Engineer</w:t>
      </w:r>
      <w:r w:rsidR="00CA0D82" w:rsidRPr="00712532">
        <w:rPr>
          <w:rFonts w:asciiTheme="minorHAnsi" w:hAnsiTheme="minorHAnsi" w:cstheme="minorHAnsi"/>
          <w:color w:val="000000"/>
          <w:sz w:val="20"/>
          <w:szCs w:val="20"/>
          <w:lang w:eastAsia="x-none"/>
        </w:rPr>
        <w:t xml:space="preserve"> </w:t>
      </w:r>
    </w:p>
    <w:p w14:paraId="66DD503E" w14:textId="1742EBD9" w:rsidR="00BF6C89" w:rsidRPr="008C41C5" w:rsidRDefault="004F5F08" w:rsidP="00052EAD">
      <w:pPr>
        <w:jc w:val="both"/>
        <w:rPr>
          <w:rFonts w:asciiTheme="minorHAnsi" w:hAnsiTheme="minorHAnsi" w:cstheme="minorHAnsi"/>
          <w:b/>
          <w:bCs/>
          <w:color w:val="000000"/>
          <w:sz w:val="20"/>
          <w:szCs w:val="20"/>
          <w:lang w:eastAsia="x-none"/>
        </w:rPr>
      </w:pPr>
      <w:r>
        <w:rPr>
          <w:rFonts w:asciiTheme="minorHAnsi" w:hAnsiTheme="minorHAnsi" w:cstheme="minorHAnsi"/>
          <w:b/>
          <w:bCs/>
          <w:color w:val="000000"/>
          <w:sz w:val="20"/>
          <w:szCs w:val="20"/>
          <w:lang w:eastAsia="x-none"/>
        </w:rPr>
        <w:lastRenderedPageBreak/>
        <w:t xml:space="preserve">Projects: </w:t>
      </w:r>
      <w:proofErr w:type="spellStart"/>
      <w:r w:rsidRPr="004F5F08">
        <w:rPr>
          <w:rFonts w:asciiTheme="minorHAnsi" w:hAnsiTheme="minorHAnsi" w:cstheme="minorHAnsi"/>
          <w:color w:val="000000"/>
          <w:sz w:val="20"/>
          <w:szCs w:val="20"/>
          <w:lang w:eastAsia="x-none"/>
        </w:rPr>
        <w:t>LendingSpace</w:t>
      </w:r>
      <w:proofErr w:type="spellEnd"/>
      <w:r w:rsidRPr="004F5F08">
        <w:rPr>
          <w:rFonts w:asciiTheme="minorHAnsi" w:hAnsiTheme="minorHAnsi" w:cstheme="minorHAnsi"/>
          <w:color w:val="000000"/>
          <w:sz w:val="20"/>
          <w:szCs w:val="20"/>
          <w:lang w:eastAsia="x-none"/>
        </w:rPr>
        <w:t xml:space="preserve"> and Seller Digital</w:t>
      </w:r>
    </w:p>
    <w:p w14:paraId="276B245D" w14:textId="72C868F3" w:rsidR="00052EAD" w:rsidRPr="008C41C5" w:rsidRDefault="00052EAD" w:rsidP="009C0AE8">
      <w:pPr>
        <w:widowControl w:val="0"/>
        <w:jc w:val="both"/>
        <w:rPr>
          <w:rFonts w:asciiTheme="minorHAnsi" w:hAnsiTheme="minorHAnsi" w:cstheme="minorHAnsi"/>
          <w:color w:val="000000"/>
          <w:sz w:val="20"/>
          <w:szCs w:val="20"/>
          <w:lang w:eastAsia="x-none"/>
        </w:rPr>
      </w:pPr>
      <w:r w:rsidRPr="008C41C5">
        <w:rPr>
          <w:rFonts w:asciiTheme="minorHAnsi" w:hAnsiTheme="minorHAnsi" w:cstheme="minorHAnsi"/>
          <w:color w:val="000000"/>
          <w:sz w:val="20"/>
          <w:szCs w:val="20"/>
          <w:lang w:eastAsia="x-none"/>
        </w:rPr>
        <w:t xml:space="preserve">The Correspondent </w:t>
      </w:r>
      <w:r w:rsidR="00FC3038" w:rsidRPr="008C41C5">
        <w:rPr>
          <w:rFonts w:asciiTheme="minorHAnsi" w:hAnsiTheme="minorHAnsi" w:cstheme="minorHAnsi"/>
          <w:color w:val="000000"/>
          <w:sz w:val="20"/>
          <w:szCs w:val="20"/>
          <w:lang w:eastAsia="x-none"/>
        </w:rPr>
        <w:t>System</w:t>
      </w:r>
      <w:r w:rsidRPr="008C41C5">
        <w:rPr>
          <w:rFonts w:asciiTheme="minorHAnsi" w:hAnsiTheme="minorHAnsi" w:cstheme="minorHAnsi"/>
          <w:color w:val="000000"/>
          <w:sz w:val="20"/>
          <w:szCs w:val="20"/>
          <w:lang w:eastAsia="x-none"/>
        </w:rPr>
        <w:t xml:space="preserve"> is developed specially to support the loan application processing needs of Correspondents.  </w:t>
      </w:r>
      <w:r w:rsidR="00FC3038" w:rsidRPr="008C41C5">
        <w:rPr>
          <w:rFonts w:asciiTheme="minorHAnsi" w:hAnsiTheme="minorHAnsi" w:cstheme="minorHAnsi"/>
          <w:color w:val="000000"/>
          <w:sz w:val="20"/>
          <w:szCs w:val="20"/>
          <w:lang w:eastAsia="x-none"/>
        </w:rPr>
        <w:t xml:space="preserve">This helps lenders track commitment pipelines, manage conditions, and validate pricing </w:t>
      </w:r>
      <w:r w:rsidR="007938DF" w:rsidRPr="008C41C5">
        <w:rPr>
          <w:rFonts w:asciiTheme="minorHAnsi" w:hAnsiTheme="minorHAnsi" w:cstheme="minorHAnsi"/>
          <w:color w:val="000000"/>
          <w:sz w:val="20"/>
          <w:szCs w:val="20"/>
          <w:lang w:eastAsia="x-none"/>
        </w:rPr>
        <w:t>by registering</w:t>
      </w:r>
      <w:r w:rsidR="00FC3038" w:rsidRPr="008C41C5">
        <w:rPr>
          <w:rFonts w:asciiTheme="minorHAnsi" w:hAnsiTheme="minorHAnsi" w:cstheme="minorHAnsi"/>
          <w:color w:val="000000"/>
          <w:sz w:val="20"/>
          <w:szCs w:val="20"/>
          <w:lang w:eastAsia="x-none"/>
        </w:rPr>
        <w:t xml:space="preserve"> and </w:t>
      </w:r>
      <w:r w:rsidR="0060318D" w:rsidRPr="008C41C5">
        <w:rPr>
          <w:rFonts w:asciiTheme="minorHAnsi" w:hAnsiTheme="minorHAnsi" w:cstheme="minorHAnsi"/>
          <w:color w:val="000000"/>
          <w:sz w:val="20"/>
          <w:szCs w:val="20"/>
          <w:lang w:eastAsia="x-none"/>
        </w:rPr>
        <w:t>locking</w:t>
      </w:r>
      <w:r w:rsidR="00FC3038" w:rsidRPr="008C41C5">
        <w:rPr>
          <w:rFonts w:asciiTheme="minorHAnsi" w:hAnsiTheme="minorHAnsi" w:cstheme="minorHAnsi"/>
          <w:color w:val="000000"/>
          <w:sz w:val="20"/>
          <w:szCs w:val="20"/>
          <w:lang w:eastAsia="x-none"/>
        </w:rPr>
        <w:t xml:space="preserve"> Best Efforts loans and allocate Mandatory loans to commitments. </w:t>
      </w:r>
      <w:r w:rsidRPr="008C41C5">
        <w:rPr>
          <w:rFonts w:asciiTheme="minorHAnsi" w:hAnsiTheme="minorHAnsi" w:cstheme="minorHAnsi"/>
          <w:color w:val="000000"/>
          <w:sz w:val="20"/>
          <w:szCs w:val="20"/>
          <w:lang w:eastAsia="x-none"/>
        </w:rPr>
        <w:t>It employs workflow technology to control and monitor the various work steps in the loan processing and uses digital imaging technology to reduce the delays and inefficiencies in handling paper documents.</w:t>
      </w:r>
    </w:p>
    <w:p w14:paraId="2AB63305" w14:textId="5038C845" w:rsidR="00AD0885" w:rsidRDefault="00AD0885" w:rsidP="009C0AE8">
      <w:pPr>
        <w:widowControl w:val="0"/>
        <w:jc w:val="both"/>
        <w:rPr>
          <w:rFonts w:asciiTheme="minorHAnsi" w:hAnsiTheme="minorHAnsi" w:cstheme="minorHAnsi"/>
          <w:color w:val="000000"/>
          <w:sz w:val="20"/>
          <w:szCs w:val="20"/>
          <w:lang w:eastAsia="x-none"/>
        </w:rPr>
      </w:pPr>
      <w:r w:rsidRPr="008C41C5">
        <w:rPr>
          <w:rFonts w:asciiTheme="minorHAnsi" w:hAnsiTheme="minorHAnsi" w:cstheme="minorHAnsi"/>
          <w:color w:val="000000"/>
          <w:sz w:val="20"/>
          <w:szCs w:val="20"/>
          <w:lang w:eastAsia="x-none"/>
        </w:rPr>
        <w:t xml:space="preserve">Seller Digital, a correspondent lending platform that helps </w:t>
      </w:r>
      <w:r w:rsidR="002D0E78" w:rsidRPr="008C41C5">
        <w:rPr>
          <w:rFonts w:asciiTheme="minorHAnsi" w:hAnsiTheme="minorHAnsi" w:cstheme="minorHAnsi"/>
          <w:color w:val="000000"/>
          <w:sz w:val="20"/>
          <w:szCs w:val="20"/>
          <w:lang w:eastAsia="x-none"/>
        </w:rPr>
        <w:t xml:space="preserve">correspondent </w:t>
      </w:r>
      <w:r w:rsidRPr="008C41C5">
        <w:rPr>
          <w:rFonts w:asciiTheme="minorHAnsi" w:hAnsiTheme="minorHAnsi" w:cstheme="minorHAnsi"/>
          <w:color w:val="000000"/>
          <w:sz w:val="20"/>
          <w:szCs w:val="20"/>
          <w:lang w:eastAsia="x-none"/>
        </w:rPr>
        <w:t xml:space="preserve">lenders </w:t>
      </w:r>
      <w:r w:rsidR="002D0E78" w:rsidRPr="008C41C5">
        <w:rPr>
          <w:rFonts w:asciiTheme="minorHAnsi" w:hAnsiTheme="minorHAnsi" w:cstheme="minorHAnsi"/>
          <w:color w:val="000000"/>
          <w:sz w:val="20"/>
          <w:szCs w:val="20"/>
          <w:lang w:eastAsia="x-none"/>
        </w:rPr>
        <w:t xml:space="preserve">easily originate, </w:t>
      </w:r>
      <w:r w:rsidRPr="008C41C5">
        <w:rPr>
          <w:rFonts w:asciiTheme="minorHAnsi" w:hAnsiTheme="minorHAnsi" w:cstheme="minorHAnsi"/>
          <w:color w:val="000000"/>
          <w:sz w:val="20"/>
          <w:szCs w:val="20"/>
          <w:lang w:eastAsia="x-none"/>
        </w:rPr>
        <w:t>track commitment pipelines</w:t>
      </w:r>
      <w:r w:rsidR="002D0E78" w:rsidRPr="008C41C5">
        <w:rPr>
          <w:rFonts w:asciiTheme="minorHAnsi" w:hAnsiTheme="minorHAnsi" w:cstheme="minorHAnsi"/>
          <w:color w:val="000000"/>
          <w:sz w:val="20"/>
          <w:szCs w:val="20"/>
          <w:lang w:eastAsia="x-none"/>
        </w:rPr>
        <w:t xml:space="preserve">, </w:t>
      </w:r>
      <w:r w:rsidRPr="008C41C5">
        <w:rPr>
          <w:rFonts w:asciiTheme="minorHAnsi" w:hAnsiTheme="minorHAnsi" w:cstheme="minorHAnsi"/>
          <w:color w:val="000000"/>
          <w:sz w:val="20"/>
          <w:szCs w:val="20"/>
          <w:lang w:eastAsia="x-none"/>
        </w:rPr>
        <w:t>validate pricing</w:t>
      </w:r>
      <w:r w:rsidR="002D0E78" w:rsidRPr="008C41C5">
        <w:rPr>
          <w:rFonts w:asciiTheme="minorHAnsi" w:hAnsiTheme="minorHAnsi" w:cstheme="minorHAnsi"/>
          <w:color w:val="000000"/>
          <w:sz w:val="20"/>
          <w:szCs w:val="20"/>
          <w:lang w:eastAsia="x-none"/>
        </w:rPr>
        <w:t xml:space="preserve"> and </w:t>
      </w:r>
      <w:r w:rsidR="002A544C" w:rsidRPr="008C41C5">
        <w:rPr>
          <w:rFonts w:asciiTheme="minorHAnsi" w:hAnsiTheme="minorHAnsi" w:cstheme="minorHAnsi"/>
          <w:color w:val="000000"/>
          <w:sz w:val="20"/>
          <w:szCs w:val="20"/>
          <w:lang w:eastAsia="x-none"/>
        </w:rPr>
        <w:t>purchase</w:t>
      </w:r>
      <w:r w:rsidR="002D0E78" w:rsidRPr="008C41C5">
        <w:rPr>
          <w:rFonts w:asciiTheme="minorHAnsi" w:hAnsiTheme="minorHAnsi" w:cstheme="minorHAnsi"/>
          <w:color w:val="000000"/>
          <w:sz w:val="20"/>
          <w:szCs w:val="20"/>
          <w:lang w:eastAsia="x-none"/>
        </w:rPr>
        <w:t xml:space="preserve"> loans</w:t>
      </w:r>
      <w:r w:rsidRPr="008C41C5">
        <w:rPr>
          <w:rFonts w:asciiTheme="minorHAnsi" w:hAnsiTheme="minorHAnsi" w:cstheme="minorHAnsi"/>
          <w:color w:val="000000"/>
          <w:sz w:val="20"/>
          <w:szCs w:val="20"/>
          <w:lang w:eastAsia="x-none"/>
        </w:rPr>
        <w:t>.</w:t>
      </w:r>
      <w:r w:rsidR="004C746A" w:rsidRPr="008C41C5">
        <w:rPr>
          <w:rFonts w:asciiTheme="minorHAnsi" w:hAnsiTheme="minorHAnsi" w:cstheme="minorHAnsi"/>
          <w:color w:val="000000"/>
          <w:sz w:val="20"/>
          <w:szCs w:val="20"/>
          <w:lang w:eastAsia="x-none"/>
        </w:rPr>
        <w:t xml:space="preserve"> It supports Best Efforts and Mandatory Registrations and Delivery with Superior Integration and Automation.</w:t>
      </w:r>
    </w:p>
    <w:p w14:paraId="4FD3FD93" w14:textId="77777777" w:rsidR="00755EBF" w:rsidRPr="008C41C5" w:rsidRDefault="00755EBF" w:rsidP="009C0AE8">
      <w:pPr>
        <w:widowControl w:val="0"/>
        <w:jc w:val="both"/>
        <w:rPr>
          <w:rFonts w:asciiTheme="minorHAnsi" w:hAnsiTheme="minorHAnsi" w:cstheme="minorHAnsi"/>
          <w:color w:val="000000"/>
          <w:sz w:val="20"/>
          <w:szCs w:val="20"/>
          <w:lang w:eastAsia="x-none"/>
        </w:rPr>
      </w:pPr>
    </w:p>
    <w:p w14:paraId="7FA3B7FD" w14:textId="77777777" w:rsidR="004F5F08" w:rsidRPr="004F5F08" w:rsidRDefault="004F5F08" w:rsidP="004F5F08">
      <w:pPr>
        <w:jc w:val="both"/>
        <w:rPr>
          <w:rFonts w:asciiTheme="minorHAnsi" w:hAnsiTheme="minorHAnsi" w:cstheme="minorHAnsi"/>
          <w:color w:val="000000"/>
          <w:sz w:val="20"/>
          <w:szCs w:val="20"/>
          <w:lang w:eastAsia="x-none"/>
        </w:rPr>
      </w:pPr>
      <w:r w:rsidRPr="008C41C5">
        <w:rPr>
          <w:rFonts w:asciiTheme="minorHAnsi" w:hAnsiTheme="minorHAnsi" w:cstheme="minorHAnsi"/>
          <w:b/>
          <w:bCs/>
          <w:color w:val="000000"/>
          <w:sz w:val="20"/>
          <w:szCs w:val="20"/>
          <w:lang w:eastAsia="x-none"/>
        </w:rPr>
        <w:t xml:space="preserve">Client: </w:t>
      </w:r>
      <w:r w:rsidRPr="004F5F08">
        <w:rPr>
          <w:rFonts w:asciiTheme="minorHAnsi" w:hAnsiTheme="minorHAnsi" w:cstheme="minorHAnsi"/>
          <w:color w:val="000000"/>
          <w:sz w:val="20"/>
          <w:szCs w:val="20"/>
          <w:lang w:eastAsia="x-none"/>
        </w:rPr>
        <w:t xml:space="preserve">US bank, Citibank, SunTrust Bank and </w:t>
      </w:r>
      <w:proofErr w:type="spellStart"/>
      <w:r w:rsidRPr="004F5F08">
        <w:rPr>
          <w:rFonts w:asciiTheme="minorHAnsi" w:hAnsiTheme="minorHAnsi" w:cstheme="minorHAnsi"/>
          <w:color w:val="000000"/>
          <w:sz w:val="20"/>
          <w:szCs w:val="20"/>
          <w:lang w:eastAsia="x-none"/>
        </w:rPr>
        <w:t>Fifthird</w:t>
      </w:r>
      <w:proofErr w:type="spellEnd"/>
      <w:r w:rsidRPr="004F5F08">
        <w:rPr>
          <w:rFonts w:asciiTheme="minorHAnsi" w:hAnsiTheme="minorHAnsi" w:cstheme="minorHAnsi"/>
          <w:color w:val="000000"/>
          <w:sz w:val="20"/>
          <w:szCs w:val="20"/>
          <w:lang w:eastAsia="x-none"/>
        </w:rPr>
        <w:t xml:space="preserve"> Bank</w:t>
      </w:r>
    </w:p>
    <w:p w14:paraId="3894E22C" w14:textId="728D5CCD" w:rsidR="00672EA4" w:rsidRPr="008C41C5" w:rsidRDefault="00672EA4" w:rsidP="009C0AE8">
      <w:pPr>
        <w:widowControl w:val="0"/>
        <w:jc w:val="both"/>
        <w:rPr>
          <w:rFonts w:asciiTheme="minorHAnsi" w:hAnsiTheme="minorHAnsi" w:cstheme="minorHAnsi"/>
          <w:color w:val="000000"/>
          <w:sz w:val="20"/>
          <w:szCs w:val="20"/>
          <w:lang w:eastAsia="x-none"/>
        </w:rPr>
      </w:pPr>
    </w:p>
    <w:p w14:paraId="706CEC0F" w14:textId="77777777" w:rsidR="009A08BB" w:rsidRPr="008C41C5" w:rsidRDefault="009A08BB" w:rsidP="009A08BB">
      <w:pPr>
        <w:jc w:val="both"/>
        <w:rPr>
          <w:rFonts w:asciiTheme="minorHAnsi" w:hAnsiTheme="minorHAnsi" w:cstheme="minorHAnsi"/>
          <w:b/>
          <w:sz w:val="20"/>
          <w:szCs w:val="20"/>
          <w:shd w:val="clear" w:color="auto" w:fill="FFFFFF"/>
          <w:lang w:val="en-GB"/>
        </w:rPr>
      </w:pPr>
      <w:r w:rsidRPr="008C41C5">
        <w:rPr>
          <w:rFonts w:asciiTheme="minorHAnsi" w:hAnsiTheme="minorHAnsi" w:cstheme="minorHAnsi"/>
          <w:b/>
          <w:sz w:val="20"/>
          <w:szCs w:val="20"/>
          <w:shd w:val="clear" w:color="auto" w:fill="FFFFFF"/>
          <w:lang w:val="en-GB"/>
        </w:rPr>
        <w:t>Responsibilities:</w:t>
      </w:r>
    </w:p>
    <w:p w14:paraId="7F4061FC" w14:textId="3E7315F9" w:rsidR="00C64CFB" w:rsidRDefault="00C64CFB" w:rsidP="009C053E">
      <w:pPr>
        <w:pStyle w:val="ListParagraph"/>
        <w:numPr>
          <w:ilvl w:val="0"/>
          <w:numId w:val="22"/>
        </w:numPr>
        <w:jc w:val="both"/>
        <w:rPr>
          <w:rFonts w:asciiTheme="minorHAnsi" w:hAnsiTheme="minorHAnsi" w:cstheme="minorHAnsi"/>
          <w:bCs/>
          <w:sz w:val="20"/>
          <w:szCs w:val="20"/>
          <w:shd w:val="clear" w:color="auto" w:fill="FFFFFF"/>
          <w:lang w:val="en-GB"/>
        </w:rPr>
      </w:pPr>
      <w:r>
        <w:rPr>
          <w:rFonts w:asciiTheme="minorHAnsi" w:hAnsiTheme="minorHAnsi" w:cstheme="minorHAnsi"/>
          <w:bCs/>
          <w:sz w:val="20"/>
          <w:szCs w:val="20"/>
          <w:shd w:val="clear" w:color="auto" w:fill="FFFFFF"/>
          <w:lang w:val="en-GB"/>
        </w:rPr>
        <w:t>I</w:t>
      </w:r>
      <w:r w:rsidRPr="00C64CFB">
        <w:rPr>
          <w:rFonts w:asciiTheme="minorHAnsi" w:hAnsiTheme="minorHAnsi" w:cstheme="minorHAnsi"/>
          <w:bCs/>
          <w:sz w:val="20"/>
          <w:szCs w:val="20"/>
          <w:shd w:val="clear" w:color="auto" w:fill="FFFFFF"/>
          <w:lang w:val="en-GB"/>
        </w:rPr>
        <w:t xml:space="preserve">mplemented micro-frontend components using </w:t>
      </w:r>
      <w:r>
        <w:rPr>
          <w:rFonts w:asciiTheme="minorHAnsi" w:hAnsiTheme="minorHAnsi" w:cstheme="minorHAnsi"/>
          <w:bCs/>
          <w:sz w:val="20"/>
          <w:szCs w:val="20"/>
          <w:shd w:val="clear" w:color="auto" w:fill="FFFFFF"/>
          <w:lang w:val="en-GB"/>
        </w:rPr>
        <w:t xml:space="preserve">Angular, </w:t>
      </w:r>
      <w:r w:rsidRPr="00C64CFB">
        <w:rPr>
          <w:rFonts w:asciiTheme="minorHAnsi" w:hAnsiTheme="minorHAnsi" w:cstheme="minorHAnsi"/>
          <w:bCs/>
          <w:sz w:val="20"/>
          <w:szCs w:val="20"/>
          <w:shd w:val="clear" w:color="auto" w:fill="FFFFFF"/>
          <w:lang w:val="en-GB"/>
        </w:rPr>
        <w:t>Vue, TypeScript</w:t>
      </w:r>
      <w:r>
        <w:rPr>
          <w:rFonts w:asciiTheme="minorHAnsi" w:hAnsiTheme="minorHAnsi" w:cstheme="minorHAnsi"/>
          <w:bCs/>
          <w:sz w:val="20"/>
          <w:szCs w:val="20"/>
          <w:shd w:val="clear" w:color="auto" w:fill="FFFFFF"/>
          <w:lang w:val="en-GB"/>
        </w:rPr>
        <w:t>, created microservices using spring boot</w:t>
      </w:r>
      <w:r w:rsidRPr="00C64CFB">
        <w:rPr>
          <w:rFonts w:asciiTheme="minorHAnsi" w:hAnsiTheme="minorHAnsi" w:cstheme="minorHAnsi"/>
          <w:bCs/>
          <w:sz w:val="20"/>
          <w:szCs w:val="20"/>
          <w:shd w:val="clear" w:color="auto" w:fill="FFFFFF"/>
          <w:lang w:val="en-GB"/>
        </w:rPr>
        <w:t xml:space="preserve"> and Integrated Node.js backend to the frontends</w:t>
      </w:r>
      <w:r>
        <w:rPr>
          <w:rFonts w:asciiTheme="minorHAnsi" w:hAnsiTheme="minorHAnsi" w:cstheme="minorHAnsi"/>
          <w:bCs/>
          <w:sz w:val="20"/>
          <w:szCs w:val="20"/>
          <w:shd w:val="clear" w:color="auto" w:fill="FFFFFF"/>
          <w:lang w:val="en-GB"/>
        </w:rPr>
        <w:t>.</w:t>
      </w:r>
    </w:p>
    <w:p w14:paraId="18C1768E" w14:textId="77777777" w:rsidR="009C053E" w:rsidRPr="00F467D4" w:rsidRDefault="009C053E" w:rsidP="009C053E">
      <w:pPr>
        <w:pStyle w:val="ListParagraph"/>
        <w:numPr>
          <w:ilvl w:val="0"/>
          <w:numId w:val="22"/>
        </w:numPr>
        <w:jc w:val="both"/>
        <w:rPr>
          <w:rFonts w:asciiTheme="minorHAnsi" w:hAnsiTheme="minorHAnsi" w:cstheme="minorHAnsi"/>
          <w:bCs/>
          <w:sz w:val="20"/>
          <w:szCs w:val="20"/>
          <w:shd w:val="clear" w:color="auto" w:fill="FFFFFF"/>
          <w:lang w:val="en-GB"/>
        </w:rPr>
      </w:pPr>
      <w:r w:rsidRPr="00B953DF">
        <w:rPr>
          <w:rFonts w:asciiTheme="minorHAnsi" w:hAnsiTheme="minorHAnsi" w:cstheme="minorHAnsi"/>
          <w:bCs/>
          <w:sz w:val="20"/>
          <w:szCs w:val="20"/>
          <w:shd w:val="clear" w:color="auto" w:fill="FFFFFF"/>
          <w:lang w:val="en-GB"/>
        </w:rPr>
        <w:t>Led code review sessions, involved in architecture discussions and created technical documentation to elevate team expertise.</w:t>
      </w:r>
    </w:p>
    <w:p w14:paraId="1DA8F104" w14:textId="0C3EFB1A" w:rsidR="009A08BB" w:rsidRPr="008C41C5" w:rsidRDefault="007938DF" w:rsidP="009A08BB">
      <w:pPr>
        <w:numPr>
          <w:ilvl w:val="0"/>
          <w:numId w:val="22"/>
        </w:numPr>
        <w:jc w:val="both"/>
        <w:rPr>
          <w:rFonts w:asciiTheme="minorHAnsi" w:hAnsiTheme="minorHAnsi" w:cstheme="minorHAnsi"/>
          <w:color w:val="000000"/>
          <w:sz w:val="20"/>
          <w:szCs w:val="20"/>
        </w:rPr>
      </w:pPr>
      <w:r w:rsidRPr="008C41C5">
        <w:rPr>
          <w:rFonts w:asciiTheme="minorHAnsi" w:hAnsiTheme="minorHAnsi" w:cstheme="minorHAnsi"/>
          <w:color w:val="000000"/>
          <w:sz w:val="20"/>
          <w:szCs w:val="20"/>
        </w:rPr>
        <w:t>Developing</w:t>
      </w:r>
      <w:r w:rsidR="009A08BB" w:rsidRPr="008C41C5">
        <w:rPr>
          <w:rFonts w:asciiTheme="minorHAnsi" w:hAnsiTheme="minorHAnsi" w:cstheme="minorHAnsi"/>
          <w:color w:val="000000"/>
          <w:sz w:val="20"/>
          <w:szCs w:val="20"/>
        </w:rPr>
        <w:t xml:space="preserve"> Functional Requirements for API Development based on the business need</w:t>
      </w:r>
    </w:p>
    <w:p w14:paraId="61AE3DDF" w14:textId="54918AE4" w:rsidR="009A08BB" w:rsidRPr="008C41C5" w:rsidRDefault="009A08BB" w:rsidP="009A08BB">
      <w:pPr>
        <w:numPr>
          <w:ilvl w:val="0"/>
          <w:numId w:val="22"/>
        </w:numPr>
        <w:jc w:val="both"/>
        <w:rPr>
          <w:rFonts w:asciiTheme="minorHAnsi" w:hAnsiTheme="minorHAnsi" w:cstheme="minorHAnsi"/>
          <w:color w:val="000000"/>
          <w:sz w:val="20"/>
          <w:szCs w:val="20"/>
        </w:rPr>
      </w:pPr>
      <w:r w:rsidRPr="008C41C5">
        <w:rPr>
          <w:rFonts w:asciiTheme="minorHAnsi" w:hAnsiTheme="minorHAnsi" w:cstheme="minorHAnsi"/>
          <w:color w:val="000000"/>
          <w:sz w:val="20"/>
          <w:szCs w:val="20"/>
        </w:rPr>
        <w:t>Establish best practices for improving performance and code reusability</w:t>
      </w:r>
    </w:p>
    <w:p w14:paraId="12E3B53B" w14:textId="75D27A17" w:rsidR="009A08BB" w:rsidRPr="008C41C5" w:rsidRDefault="009A08BB" w:rsidP="007D1893">
      <w:pPr>
        <w:numPr>
          <w:ilvl w:val="0"/>
          <w:numId w:val="22"/>
        </w:numPr>
        <w:jc w:val="both"/>
        <w:rPr>
          <w:rFonts w:asciiTheme="minorHAnsi" w:hAnsiTheme="minorHAnsi" w:cstheme="minorHAnsi"/>
          <w:color w:val="000000"/>
          <w:sz w:val="20"/>
          <w:szCs w:val="20"/>
        </w:rPr>
      </w:pPr>
      <w:r w:rsidRPr="008C41C5">
        <w:rPr>
          <w:rFonts w:asciiTheme="minorHAnsi" w:hAnsiTheme="minorHAnsi" w:cstheme="minorHAnsi"/>
          <w:color w:val="000000"/>
          <w:sz w:val="20"/>
          <w:szCs w:val="20"/>
        </w:rPr>
        <w:t>Prepare prototypes for the project based on the user requirements</w:t>
      </w:r>
      <w:r w:rsidR="00885B7D" w:rsidRPr="008C41C5">
        <w:rPr>
          <w:rFonts w:asciiTheme="minorHAnsi" w:hAnsiTheme="minorHAnsi" w:cstheme="minorHAnsi"/>
          <w:color w:val="000000"/>
          <w:sz w:val="20"/>
          <w:szCs w:val="20"/>
        </w:rPr>
        <w:t xml:space="preserve"> and </w:t>
      </w:r>
      <w:r w:rsidR="00AC6303" w:rsidRPr="008C41C5">
        <w:rPr>
          <w:rFonts w:asciiTheme="minorHAnsi" w:hAnsiTheme="minorHAnsi" w:cstheme="minorHAnsi"/>
          <w:sz w:val="20"/>
          <w:szCs w:val="20"/>
          <w:lang w:val="en-AU"/>
        </w:rPr>
        <w:t>provide</w:t>
      </w:r>
      <w:r w:rsidRPr="008C41C5">
        <w:rPr>
          <w:rFonts w:asciiTheme="minorHAnsi" w:hAnsiTheme="minorHAnsi" w:cstheme="minorHAnsi"/>
          <w:sz w:val="20"/>
          <w:szCs w:val="20"/>
          <w:lang w:val="en-AU"/>
        </w:rPr>
        <w:t xml:space="preserve"> Technical </w:t>
      </w:r>
      <w:r w:rsidR="00885B7D" w:rsidRPr="008C41C5">
        <w:rPr>
          <w:rFonts w:asciiTheme="minorHAnsi" w:hAnsiTheme="minorHAnsi" w:cstheme="minorHAnsi"/>
          <w:sz w:val="20"/>
          <w:szCs w:val="20"/>
          <w:lang w:val="en-AU"/>
        </w:rPr>
        <w:t>A</w:t>
      </w:r>
      <w:r w:rsidRPr="008C41C5">
        <w:rPr>
          <w:rFonts w:asciiTheme="minorHAnsi" w:hAnsiTheme="minorHAnsi" w:cstheme="minorHAnsi"/>
          <w:sz w:val="20"/>
          <w:szCs w:val="20"/>
          <w:lang w:val="en-AU"/>
        </w:rPr>
        <w:t>ssistance</w:t>
      </w:r>
    </w:p>
    <w:p w14:paraId="47AB8AF6" w14:textId="44116A45" w:rsidR="009A08BB" w:rsidRPr="008C41C5" w:rsidRDefault="009A08BB" w:rsidP="009A08BB">
      <w:pPr>
        <w:numPr>
          <w:ilvl w:val="0"/>
          <w:numId w:val="22"/>
        </w:numPr>
        <w:ind w:right="-43"/>
        <w:jc w:val="both"/>
        <w:rPr>
          <w:rFonts w:asciiTheme="minorHAnsi" w:hAnsiTheme="minorHAnsi" w:cstheme="minorHAnsi"/>
          <w:sz w:val="20"/>
          <w:szCs w:val="20"/>
          <w:lang w:val="en-GB"/>
        </w:rPr>
      </w:pPr>
      <w:r w:rsidRPr="008C41C5">
        <w:rPr>
          <w:rFonts w:asciiTheme="minorHAnsi" w:hAnsiTheme="minorHAnsi" w:cstheme="minorHAnsi"/>
          <w:sz w:val="20"/>
          <w:szCs w:val="20"/>
          <w:lang w:val="en-GB"/>
        </w:rPr>
        <w:t>Involve in SDLC Requirements gathering, Analysis, Design, Development and Testing of application developed using AGILE methodology</w:t>
      </w:r>
      <w:r w:rsidR="00885B7D" w:rsidRPr="008C41C5">
        <w:rPr>
          <w:rFonts w:asciiTheme="minorHAnsi" w:hAnsiTheme="minorHAnsi" w:cstheme="minorHAnsi"/>
          <w:sz w:val="20"/>
          <w:szCs w:val="20"/>
          <w:lang w:val="en-GB"/>
        </w:rPr>
        <w:t xml:space="preserve"> </w:t>
      </w:r>
      <w:r w:rsidR="00885B7D" w:rsidRPr="008C41C5">
        <w:rPr>
          <w:rFonts w:asciiTheme="minorHAnsi" w:hAnsiTheme="minorHAnsi" w:cstheme="minorHAnsi"/>
          <w:color w:val="000000"/>
          <w:sz w:val="20"/>
          <w:szCs w:val="20"/>
        </w:rPr>
        <w:t>for multiple clients SunTrust and 53</w:t>
      </w:r>
    </w:p>
    <w:p w14:paraId="1AFECCD8" w14:textId="27C21B29" w:rsidR="009A08BB" w:rsidRPr="008C41C5" w:rsidRDefault="009A08BB" w:rsidP="009A08BB">
      <w:pPr>
        <w:widowControl w:val="0"/>
        <w:numPr>
          <w:ilvl w:val="0"/>
          <w:numId w:val="22"/>
        </w:numPr>
        <w:suppressAutoHyphens/>
        <w:overflowPunct w:val="0"/>
        <w:jc w:val="both"/>
        <w:rPr>
          <w:rFonts w:asciiTheme="minorHAnsi" w:hAnsiTheme="minorHAnsi" w:cstheme="minorHAnsi"/>
          <w:color w:val="000000"/>
          <w:sz w:val="20"/>
          <w:szCs w:val="20"/>
          <w:lang w:val="en-GB"/>
        </w:rPr>
      </w:pPr>
      <w:r w:rsidRPr="008C41C5">
        <w:rPr>
          <w:rFonts w:asciiTheme="minorHAnsi" w:hAnsiTheme="minorHAnsi" w:cstheme="minorHAnsi"/>
          <w:color w:val="000000"/>
          <w:sz w:val="20"/>
          <w:szCs w:val="20"/>
          <w:lang w:val="en-GB"/>
        </w:rPr>
        <w:t>Involve in Daily Scrum meetings, Sprint planning and estimation of the tasks for the user stories, participated in retrospective and presenting Demo at end of the sprint</w:t>
      </w:r>
    </w:p>
    <w:p w14:paraId="6C44E570" w14:textId="5C98AD97" w:rsidR="009A08BB" w:rsidRPr="008C41C5" w:rsidRDefault="009A08BB" w:rsidP="009A08BB">
      <w:pPr>
        <w:numPr>
          <w:ilvl w:val="0"/>
          <w:numId w:val="22"/>
        </w:numPr>
        <w:jc w:val="both"/>
        <w:rPr>
          <w:rFonts w:asciiTheme="minorHAnsi" w:hAnsiTheme="minorHAnsi" w:cstheme="minorHAnsi"/>
          <w:sz w:val="20"/>
          <w:szCs w:val="20"/>
          <w:lang w:val="en-GB"/>
        </w:rPr>
      </w:pPr>
      <w:r w:rsidRPr="008C41C5">
        <w:rPr>
          <w:rFonts w:asciiTheme="minorHAnsi" w:hAnsiTheme="minorHAnsi" w:cstheme="minorHAnsi"/>
          <w:sz w:val="20"/>
          <w:szCs w:val="20"/>
          <w:lang w:val="en-GB"/>
        </w:rPr>
        <w:t>Manage deployments to QA, UAT and other higher environments</w:t>
      </w:r>
    </w:p>
    <w:p w14:paraId="412FB850" w14:textId="3E654055" w:rsidR="009A08BB" w:rsidRPr="008C41C5" w:rsidRDefault="009A08BB" w:rsidP="009A08BB">
      <w:pPr>
        <w:numPr>
          <w:ilvl w:val="0"/>
          <w:numId w:val="22"/>
        </w:numPr>
        <w:jc w:val="both"/>
        <w:rPr>
          <w:rFonts w:asciiTheme="minorHAnsi" w:hAnsiTheme="minorHAnsi" w:cstheme="minorHAnsi"/>
          <w:sz w:val="20"/>
          <w:szCs w:val="20"/>
          <w:lang w:val="en-GB"/>
        </w:rPr>
      </w:pPr>
      <w:r w:rsidRPr="008C41C5">
        <w:rPr>
          <w:rFonts w:asciiTheme="minorHAnsi" w:hAnsiTheme="minorHAnsi" w:cstheme="minorHAnsi"/>
          <w:sz w:val="20"/>
          <w:szCs w:val="20"/>
          <w:lang w:val="en-AU"/>
        </w:rPr>
        <w:t>Onsite-Offshore coordination for the deliverables</w:t>
      </w:r>
    </w:p>
    <w:p w14:paraId="4D61CC27" w14:textId="5E8B5CB8" w:rsidR="00AE3E5B" w:rsidRDefault="007938DF" w:rsidP="00AE3E5B">
      <w:pPr>
        <w:numPr>
          <w:ilvl w:val="0"/>
          <w:numId w:val="22"/>
        </w:numPr>
        <w:jc w:val="both"/>
        <w:rPr>
          <w:rFonts w:asciiTheme="minorHAnsi" w:hAnsiTheme="minorHAnsi" w:cstheme="minorHAnsi"/>
          <w:color w:val="000000"/>
          <w:sz w:val="20"/>
          <w:szCs w:val="20"/>
        </w:rPr>
      </w:pPr>
      <w:r w:rsidRPr="008C41C5">
        <w:rPr>
          <w:rFonts w:asciiTheme="minorHAnsi" w:hAnsiTheme="minorHAnsi" w:cstheme="minorHAnsi"/>
          <w:color w:val="000000"/>
          <w:sz w:val="20"/>
          <w:szCs w:val="20"/>
        </w:rPr>
        <w:t>Collaborating</w:t>
      </w:r>
      <w:r w:rsidR="00AE3E5B" w:rsidRPr="008C41C5">
        <w:rPr>
          <w:rFonts w:asciiTheme="minorHAnsi" w:hAnsiTheme="minorHAnsi" w:cstheme="minorHAnsi"/>
          <w:color w:val="000000"/>
          <w:sz w:val="20"/>
          <w:szCs w:val="20"/>
        </w:rPr>
        <w:t xml:space="preserve"> with Product Development &amp; Client Services Team, to determine functional and non-functional requirements for new enhancements and change requests</w:t>
      </w:r>
    </w:p>
    <w:p w14:paraId="016EC5B6" w14:textId="4B16EEBC" w:rsidR="006259BF" w:rsidRPr="008C41C5" w:rsidRDefault="006259BF" w:rsidP="00AE3E5B">
      <w:pPr>
        <w:numPr>
          <w:ilvl w:val="0"/>
          <w:numId w:val="22"/>
        </w:numPr>
        <w:jc w:val="both"/>
        <w:rPr>
          <w:rFonts w:asciiTheme="minorHAnsi" w:hAnsiTheme="minorHAnsi" w:cstheme="minorHAnsi"/>
          <w:color w:val="000000"/>
          <w:sz w:val="20"/>
          <w:szCs w:val="20"/>
        </w:rPr>
      </w:pPr>
      <w:r w:rsidRPr="006259BF">
        <w:rPr>
          <w:rFonts w:asciiTheme="minorHAnsi" w:hAnsiTheme="minorHAnsi" w:cstheme="minorHAnsi"/>
          <w:color w:val="000000"/>
          <w:sz w:val="20"/>
          <w:szCs w:val="20"/>
        </w:rPr>
        <w:t>Implement, and maintain continuous CI/CD pipelines to automate builds, deployments, and testing to ensure faster releases and minimal downtime.</w:t>
      </w:r>
    </w:p>
    <w:p w14:paraId="5582498E" w14:textId="77777777" w:rsidR="004C3548" w:rsidRPr="008C41C5" w:rsidRDefault="004C3548" w:rsidP="004C3548">
      <w:pPr>
        <w:jc w:val="both"/>
        <w:rPr>
          <w:rFonts w:asciiTheme="minorHAnsi" w:hAnsiTheme="minorHAnsi" w:cstheme="minorHAnsi"/>
          <w:b/>
          <w:sz w:val="20"/>
          <w:szCs w:val="20"/>
          <w:shd w:val="clear" w:color="auto" w:fill="FFFFFF"/>
          <w:lang w:val="en-GB"/>
        </w:rPr>
      </w:pPr>
      <w:r w:rsidRPr="008C41C5">
        <w:rPr>
          <w:rFonts w:asciiTheme="minorHAnsi" w:hAnsiTheme="minorHAnsi" w:cstheme="minorHAnsi"/>
          <w:b/>
          <w:sz w:val="20"/>
          <w:szCs w:val="20"/>
          <w:shd w:val="clear" w:color="auto" w:fill="FFFFFF"/>
          <w:lang w:val="en-GB"/>
        </w:rPr>
        <w:t xml:space="preserve">Environment: </w:t>
      </w:r>
    </w:p>
    <w:p w14:paraId="50E73D49" w14:textId="5E074AC3" w:rsidR="004C3548" w:rsidRPr="008C41C5" w:rsidRDefault="004C3548" w:rsidP="004C3548">
      <w:pPr>
        <w:numPr>
          <w:ilvl w:val="0"/>
          <w:numId w:val="22"/>
        </w:numPr>
        <w:jc w:val="both"/>
        <w:rPr>
          <w:rFonts w:asciiTheme="minorHAnsi" w:hAnsiTheme="minorHAnsi" w:cstheme="minorHAnsi"/>
          <w:bCs/>
          <w:sz w:val="20"/>
          <w:szCs w:val="20"/>
          <w:lang w:val="en-GB"/>
        </w:rPr>
      </w:pPr>
      <w:r w:rsidRPr="008C41C5">
        <w:rPr>
          <w:rFonts w:asciiTheme="minorHAnsi" w:hAnsiTheme="minorHAnsi" w:cstheme="minorHAnsi"/>
          <w:sz w:val="20"/>
          <w:szCs w:val="20"/>
          <w:shd w:val="clear" w:color="auto" w:fill="FFFFFF"/>
          <w:lang w:val="en-GB"/>
        </w:rPr>
        <w:t>J2SE, J2EE, Spring</w:t>
      </w:r>
      <w:r w:rsidR="007633A7">
        <w:rPr>
          <w:rFonts w:asciiTheme="minorHAnsi" w:hAnsiTheme="minorHAnsi" w:cstheme="minorHAnsi"/>
          <w:sz w:val="20"/>
          <w:szCs w:val="20"/>
          <w:shd w:val="clear" w:color="auto" w:fill="FFFFFF"/>
          <w:lang w:val="en-GB"/>
        </w:rPr>
        <w:t xml:space="preserve"> boot microservices</w:t>
      </w:r>
      <w:r w:rsidRPr="008C41C5">
        <w:rPr>
          <w:rFonts w:asciiTheme="minorHAnsi" w:hAnsiTheme="minorHAnsi" w:cstheme="minorHAnsi"/>
          <w:sz w:val="20"/>
          <w:szCs w:val="20"/>
          <w:shd w:val="clear" w:color="auto" w:fill="FFFFFF"/>
          <w:lang w:val="en-GB"/>
        </w:rPr>
        <w:t xml:space="preserve">, Hibernate, </w:t>
      </w:r>
      <w:r w:rsidR="007633A7" w:rsidRPr="008C41C5">
        <w:rPr>
          <w:rFonts w:asciiTheme="minorHAnsi" w:hAnsiTheme="minorHAnsi" w:cstheme="minorHAnsi"/>
          <w:sz w:val="20"/>
          <w:szCs w:val="20"/>
          <w:shd w:val="clear" w:color="auto" w:fill="FFFFFF"/>
          <w:lang w:val="en-GB"/>
        </w:rPr>
        <w:t>RESTful</w:t>
      </w:r>
      <w:r w:rsidR="007633A7">
        <w:rPr>
          <w:rFonts w:asciiTheme="minorHAnsi" w:hAnsiTheme="minorHAnsi" w:cstheme="minorHAnsi"/>
          <w:sz w:val="20"/>
          <w:szCs w:val="20"/>
          <w:shd w:val="clear" w:color="auto" w:fill="FFFFFF"/>
          <w:lang w:val="en-GB"/>
        </w:rPr>
        <w:t xml:space="preserve">, </w:t>
      </w:r>
      <w:r w:rsidR="007633A7" w:rsidRPr="008C41C5">
        <w:rPr>
          <w:rFonts w:asciiTheme="minorHAnsi" w:hAnsiTheme="minorHAnsi" w:cstheme="minorHAnsi"/>
          <w:sz w:val="20"/>
          <w:szCs w:val="20"/>
          <w:shd w:val="clear" w:color="auto" w:fill="FFFFFF"/>
          <w:lang w:val="en-GB"/>
        </w:rPr>
        <w:t>JUnit</w:t>
      </w:r>
      <w:r w:rsidRPr="008C41C5">
        <w:rPr>
          <w:rFonts w:asciiTheme="minorHAnsi" w:hAnsiTheme="minorHAnsi" w:cstheme="minorHAnsi"/>
          <w:sz w:val="20"/>
          <w:szCs w:val="20"/>
          <w:shd w:val="clear" w:color="auto" w:fill="FFFFFF"/>
          <w:lang w:val="en-GB"/>
        </w:rPr>
        <w:t xml:space="preserve"> </w:t>
      </w:r>
    </w:p>
    <w:p w14:paraId="3674FF5F" w14:textId="0F0DFF90" w:rsidR="00235755" w:rsidRPr="008C41C5" w:rsidRDefault="00235755" w:rsidP="004C3548">
      <w:pPr>
        <w:numPr>
          <w:ilvl w:val="0"/>
          <w:numId w:val="22"/>
        </w:numPr>
        <w:jc w:val="both"/>
        <w:rPr>
          <w:rFonts w:asciiTheme="minorHAnsi" w:hAnsiTheme="minorHAnsi" w:cstheme="minorHAnsi"/>
          <w:bCs/>
          <w:sz w:val="20"/>
          <w:szCs w:val="20"/>
          <w:lang w:val="en-GB"/>
        </w:rPr>
      </w:pPr>
      <w:r w:rsidRPr="008C41C5">
        <w:rPr>
          <w:rFonts w:asciiTheme="minorHAnsi" w:hAnsiTheme="minorHAnsi" w:cstheme="minorHAnsi"/>
          <w:color w:val="000000"/>
          <w:sz w:val="20"/>
          <w:szCs w:val="20"/>
          <w:lang w:eastAsia="x-none"/>
        </w:rPr>
        <w:t xml:space="preserve">Angular, </w:t>
      </w:r>
      <w:proofErr w:type="spellStart"/>
      <w:r w:rsidRPr="008C41C5">
        <w:rPr>
          <w:rFonts w:asciiTheme="minorHAnsi" w:hAnsiTheme="minorHAnsi" w:cstheme="minorHAnsi"/>
          <w:color w:val="000000"/>
          <w:sz w:val="20"/>
          <w:szCs w:val="20"/>
          <w:lang w:eastAsia="x-none"/>
        </w:rPr>
        <w:t>VueJs</w:t>
      </w:r>
      <w:proofErr w:type="spellEnd"/>
      <w:r w:rsidRPr="008C41C5">
        <w:rPr>
          <w:rFonts w:asciiTheme="minorHAnsi" w:hAnsiTheme="minorHAnsi" w:cstheme="minorHAnsi"/>
          <w:color w:val="000000"/>
          <w:sz w:val="20"/>
          <w:szCs w:val="20"/>
          <w:lang w:eastAsia="x-none"/>
        </w:rPr>
        <w:t xml:space="preserve">, and </w:t>
      </w:r>
      <w:proofErr w:type="spellStart"/>
      <w:r w:rsidRPr="008C41C5">
        <w:rPr>
          <w:rFonts w:asciiTheme="minorHAnsi" w:hAnsiTheme="minorHAnsi" w:cstheme="minorHAnsi"/>
          <w:color w:val="000000"/>
          <w:sz w:val="20"/>
          <w:szCs w:val="20"/>
          <w:lang w:eastAsia="x-none"/>
        </w:rPr>
        <w:t>NodeJs</w:t>
      </w:r>
      <w:proofErr w:type="spellEnd"/>
    </w:p>
    <w:p w14:paraId="4DD1FFE2" w14:textId="118CE2F1" w:rsidR="004F2D7F" w:rsidRPr="008C41C5" w:rsidRDefault="004F2D7F" w:rsidP="004F2D7F">
      <w:pPr>
        <w:numPr>
          <w:ilvl w:val="0"/>
          <w:numId w:val="22"/>
        </w:numPr>
        <w:jc w:val="both"/>
        <w:rPr>
          <w:rFonts w:asciiTheme="minorHAnsi" w:hAnsiTheme="minorHAnsi" w:cstheme="minorHAnsi"/>
          <w:bCs/>
          <w:sz w:val="20"/>
          <w:szCs w:val="20"/>
          <w:lang w:val="en-GB"/>
        </w:rPr>
      </w:pPr>
      <w:r w:rsidRPr="008C41C5">
        <w:rPr>
          <w:rFonts w:asciiTheme="minorHAnsi" w:hAnsiTheme="minorHAnsi" w:cstheme="minorHAnsi"/>
          <w:sz w:val="20"/>
          <w:szCs w:val="20"/>
          <w:shd w:val="clear" w:color="auto" w:fill="FFFFFF"/>
          <w:lang w:val="en-GB"/>
        </w:rPr>
        <w:t>Apache Tomcat 8.5, MS SQL Server, Microsoft TFS</w:t>
      </w:r>
      <w:r w:rsidR="00DF2C88" w:rsidRPr="008C41C5">
        <w:rPr>
          <w:rFonts w:asciiTheme="minorHAnsi" w:hAnsiTheme="minorHAnsi" w:cstheme="minorHAnsi"/>
          <w:sz w:val="20"/>
          <w:szCs w:val="20"/>
          <w:shd w:val="clear" w:color="auto" w:fill="FFFFFF"/>
          <w:lang w:val="en-GB"/>
        </w:rPr>
        <w:t>, and Git</w:t>
      </w:r>
    </w:p>
    <w:p w14:paraId="2DA5B4A6" w14:textId="77777777" w:rsidR="002208FB" w:rsidRPr="008C41C5" w:rsidRDefault="002208FB" w:rsidP="002208FB">
      <w:pPr>
        <w:numPr>
          <w:ilvl w:val="0"/>
          <w:numId w:val="22"/>
        </w:numPr>
        <w:jc w:val="both"/>
        <w:rPr>
          <w:rFonts w:asciiTheme="minorHAnsi" w:hAnsiTheme="minorHAnsi" w:cstheme="minorHAnsi"/>
          <w:bCs/>
          <w:sz w:val="20"/>
          <w:szCs w:val="20"/>
          <w:lang w:val="en-GB"/>
        </w:rPr>
      </w:pPr>
      <w:r>
        <w:rPr>
          <w:rFonts w:asciiTheme="minorHAnsi" w:hAnsiTheme="minorHAnsi" w:cstheme="minorHAnsi"/>
          <w:sz w:val="20"/>
          <w:szCs w:val="20"/>
          <w:shd w:val="clear" w:color="auto" w:fill="FFFFFF"/>
          <w:lang w:val="en-GB"/>
        </w:rPr>
        <w:t>AWS Cloud Services</w:t>
      </w:r>
    </w:p>
    <w:p w14:paraId="1B5D96BF" w14:textId="14CD8D15" w:rsidR="009A08BB" w:rsidRPr="008C41C5" w:rsidRDefault="00780B03" w:rsidP="00052EAD">
      <w:pPr>
        <w:numPr>
          <w:ilvl w:val="0"/>
          <w:numId w:val="22"/>
        </w:numPr>
        <w:jc w:val="both"/>
        <w:rPr>
          <w:rFonts w:asciiTheme="minorHAnsi" w:hAnsiTheme="minorHAnsi" w:cstheme="minorHAnsi"/>
          <w:bCs/>
          <w:sz w:val="20"/>
          <w:szCs w:val="20"/>
          <w:lang w:val="en-GB"/>
        </w:rPr>
      </w:pPr>
      <w:r w:rsidRPr="008C41C5">
        <w:rPr>
          <w:rFonts w:asciiTheme="minorHAnsi" w:hAnsiTheme="minorHAnsi" w:cstheme="minorHAnsi"/>
          <w:sz w:val="20"/>
          <w:szCs w:val="20"/>
          <w:shd w:val="clear" w:color="auto" w:fill="FFFFFF"/>
          <w:lang w:val="en-GB"/>
        </w:rPr>
        <w:t>A</w:t>
      </w:r>
      <w:r w:rsidR="00A24253" w:rsidRPr="008C41C5">
        <w:rPr>
          <w:rFonts w:asciiTheme="minorHAnsi" w:hAnsiTheme="minorHAnsi" w:cstheme="minorHAnsi"/>
          <w:sz w:val="20"/>
          <w:szCs w:val="20"/>
          <w:shd w:val="clear" w:color="auto" w:fill="FFFFFF"/>
          <w:lang w:val="en-GB"/>
        </w:rPr>
        <w:t xml:space="preserve">gile &amp; Scrum methodology </w:t>
      </w:r>
    </w:p>
    <w:p w14:paraId="1B8AF6B1" w14:textId="77777777" w:rsidR="005D4C05" w:rsidRDefault="005D4C05" w:rsidP="007E5767">
      <w:pPr>
        <w:jc w:val="both"/>
        <w:rPr>
          <w:rFonts w:asciiTheme="minorHAnsi" w:hAnsiTheme="minorHAnsi" w:cstheme="minorHAnsi"/>
          <w:b/>
          <w:bCs/>
          <w:color w:val="000000"/>
          <w:sz w:val="20"/>
          <w:szCs w:val="20"/>
          <w:lang w:eastAsia="x-none"/>
        </w:rPr>
      </w:pPr>
    </w:p>
    <w:p w14:paraId="3E6D45BC" w14:textId="77777777" w:rsidR="00F26F8D" w:rsidRPr="008C41C5" w:rsidRDefault="00F26F8D" w:rsidP="007E5767">
      <w:pPr>
        <w:jc w:val="both"/>
        <w:rPr>
          <w:rFonts w:asciiTheme="minorHAnsi" w:hAnsiTheme="minorHAnsi" w:cstheme="minorHAnsi"/>
          <w:b/>
          <w:bCs/>
          <w:color w:val="000000"/>
          <w:sz w:val="20"/>
          <w:szCs w:val="20"/>
          <w:lang w:eastAsia="x-none"/>
        </w:rPr>
      </w:pPr>
    </w:p>
    <w:p w14:paraId="40262288" w14:textId="5933EB05" w:rsidR="0003673F" w:rsidRPr="00F26F8D" w:rsidRDefault="00D62A42" w:rsidP="0003673F">
      <w:pPr>
        <w:jc w:val="both"/>
        <w:rPr>
          <w:rFonts w:asciiTheme="minorHAnsi" w:hAnsiTheme="minorHAnsi" w:cstheme="minorHAnsi"/>
          <w:b/>
          <w:bCs/>
          <w:color w:val="000000"/>
          <w:sz w:val="22"/>
          <w:szCs w:val="22"/>
        </w:rPr>
      </w:pPr>
      <w:r w:rsidRPr="00F26F8D">
        <w:rPr>
          <w:rFonts w:asciiTheme="minorHAnsi" w:hAnsiTheme="minorHAnsi" w:cstheme="minorHAnsi"/>
          <w:b/>
          <w:bCs/>
          <w:color w:val="000000"/>
          <w:sz w:val="22"/>
          <w:szCs w:val="22"/>
          <w:lang w:eastAsia="x-none"/>
        </w:rPr>
        <w:t>Black Knight Financial Services, Hyderabad, India</w:t>
      </w:r>
      <w:r w:rsidRPr="00F26F8D">
        <w:rPr>
          <w:rFonts w:asciiTheme="minorHAnsi" w:hAnsiTheme="minorHAnsi" w:cstheme="minorHAnsi"/>
          <w:b/>
          <w:bCs/>
          <w:color w:val="000000"/>
          <w:sz w:val="22"/>
          <w:szCs w:val="22"/>
          <w:lang w:eastAsia="x-none"/>
        </w:rPr>
        <w:tab/>
      </w:r>
      <w:r w:rsidRPr="00F26F8D">
        <w:rPr>
          <w:rFonts w:asciiTheme="minorHAnsi" w:hAnsiTheme="minorHAnsi" w:cstheme="minorHAnsi"/>
          <w:b/>
          <w:bCs/>
          <w:color w:val="000000"/>
          <w:sz w:val="22"/>
          <w:szCs w:val="22"/>
          <w:lang w:eastAsia="x-none"/>
        </w:rPr>
        <w:tab/>
      </w:r>
      <w:r w:rsidRPr="00F26F8D">
        <w:rPr>
          <w:rFonts w:asciiTheme="minorHAnsi" w:hAnsiTheme="minorHAnsi" w:cstheme="minorHAnsi"/>
          <w:b/>
          <w:bCs/>
          <w:color w:val="000000"/>
          <w:sz w:val="22"/>
          <w:szCs w:val="22"/>
          <w:lang w:eastAsia="x-none"/>
        </w:rPr>
        <w:tab/>
      </w:r>
      <w:r w:rsidRPr="00F26F8D">
        <w:rPr>
          <w:rFonts w:asciiTheme="minorHAnsi" w:hAnsiTheme="minorHAnsi" w:cstheme="minorHAnsi"/>
          <w:b/>
          <w:bCs/>
          <w:color w:val="000000"/>
          <w:sz w:val="22"/>
          <w:szCs w:val="22"/>
          <w:lang w:eastAsia="x-none"/>
        </w:rPr>
        <w:tab/>
      </w:r>
      <w:r w:rsidRPr="00F26F8D">
        <w:rPr>
          <w:rFonts w:asciiTheme="minorHAnsi" w:hAnsiTheme="minorHAnsi" w:cstheme="minorHAnsi"/>
          <w:b/>
          <w:bCs/>
          <w:color w:val="000000"/>
          <w:sz w:val="22"/>
          <w:szCs w:val="22"/>
          <w:lang w:eastAsia="x-none"/>
        </w:rPr>
        <w:tab/>
      </w:r>
      <w:r w:rsidRPr="00F26F8D">
        <w:rPr>
          <w:rFonts w:asciiTheme="minorHAnsi" w:hAnsiTheme="minorHAnsi" w:cstheme="minorHAnsi"/>
          <w:b/>
          <w:bCs/>
          <w:color w:val="000000"/>
          <w:sz w:val="22"/>
          <w:szCs w:val="22"/>
        </w:rPr>
        <w:t>Apr</w:t>
      </w:r>
      <w:r w:rsidR="005B5157" w:rsidRPr="00F26F8D">
        <w:rPr>
          <w:rFonts w:asciiTheme="minorHAnsi" w:hAnsiTheme="minorHAnsi" w:cstheme="minorHAnsi"/>
          <w:b/>
          <w:bCs/>
          <w:color w:val="000000"/>
          <w:sz w:val="22"/>
          <w:szCs w:val="22"/>
        </w:rPr>
        <w:t>il</w:t>
      </w:r>
      <w:r w:rsidRPr="00F26F8D">
        <w:rPr>
          <w:rFonts w:asciiTheme="minorHAnsi" w:hAnsiTheme="minorHAnsi" w:cstheme="minorHAnsi"/>
          <w:b/>
          <w:bCs/>
          <w:color w:val="000000"/>
          <w:sz w:val="22"/>
          <w:szCs w:val="22"/>
        </w:rPr>
        <w:t xml:space="preserve"> 2014 - </w:t>
      </w:r>
      <w:r w:rsidR="005B5157" w:rsidRPr="00F26F8D">
        <w:rPr>
          <w:rFonts w:asciiTheme="minorHAnsi" w:hAnsiTheme="minorHAnsi" w:cstheme="minorHAnsi"/>
          <w:b/>
          <w:bCs/>
          <w:color w:val="000000"/>
          <w:sz w:val="22"/>
          <w:szCs w:val="22"/>
        </w:rPr>
        <w:t>December</w:t>
      </w:r>
      <w:r w:rsidRPr="00F26F8D">
        <w:rPr>
          <w:rFonts w:asciiTheme="minorHAnsi" w:hAnsiTheme="minorHAnsi" w:cstheme="minorHAnsi"/>
          <w:b/>
          <w:bCs/>
          <w:color w:val="000000"/>
          <w:sz w:val="22"/>
          <w:szCs w:val="22"/>
        </w:rPr>
        <w:t xml:space="preserve"> 2019</w:t>
      </w:r>
    </w:p>
    <w:p w14:paraId="47DB84B9" w14:textId="59F85546" w:rsidR="0003673F" w:rsidRDefault="0003673F" w:rsidP="0003673F">
      <w:pPr>
        <w:jc w:val="both"/>
        <w:rPr>
          <w:rFonts w:asciiTheme="minorHAnsi" w:hAnsiTheme="minorHAnsi" w:cstheme="minorHAnsi"/>
          <w:b/>
          <w:bCs/>
          <w:color w:val="000000"/>
          <w:sz w:val="20"/>
          <w:szCs w:val="20"/>
        </w:rPr>
      </w:pPr>
      <w:r w:rsidRPr="0003673F">
        <w:rPr>
          <w:rFonts w:asciiTheme="minorHAnsi" w:hAnsiTheme="minorHAnsi" w:cstheme="minorHAnsi"/>
          <w:b/>
          <w:bCs/>
          <w:color w:val="000000"/>
          <w:sz w:val="20"/>
          <w:szCs w:val="20"/>
        </w:rPr>
        <w:t>Role:</w:t>
      </w:r>
      <w:r>
        <w:rPr>
          <w:rFonts w:asciiTheme="minorHAnsi" w:hAnsiTheme="minorHAnsi" w:cstheme="minorHAnsi"/>
          <w:color w:val="000000"/>
          <w:sz w:val="20"/>
          <w:szCs w:val="20"/>
        </w:rPr>
        <w:t xml:space="preserve"> </w:t>
      </w:r>
      <w:r w:rsidRPr="001144BE">
        <w:rPr>
          <w:rFonts w:asciiTheme="minorHAnsi" w:hAnsiTheme="minorHAnsi" w:cstheme="minorHAnsi"/>
          <w:color w:val="000000"/>
          <w:sz w:val="20"/>
          <w:szCs w:val="20"/>
        </w:rPr>
        <w:t>IT-Applications Development Manager</w:t>
      </w:r>
    </w:p>
    <w:p w14:paraId="55198E28" w14:textId="286D0ABE" w:rsidR="007E5767" w:rsidRPr="008C41C5" w:rsidRDefault="007E5767" w:rsidP="0003673F">
      <w:pPr>
        <w:jc w:val="both"/>
        <w:rPr>
          <w:rFonts w:asciiTheme="minorHAnsi" w:hAnsiTheme="minorHAnsi" w:cstheme="minorHAnsi"/>
          <w:b/>
          <w:bCs/>
          <w:color w:val="000000"/>
          <w:sz w:val="20"/>
          <w:szCs w:val="20"/>
          <w:lang w:eastAsia="x-none"/>
        </w:rPr>
      </w:pPr>
      <w:r w:rsidRPr="005E1DC6">
        <w:rPr>
          <w:rFonts w:asciiTheme="minorHAnsi" w:hAnsiTheme="minorHAnsi" w:cstheme="minorHAnsi"/>
          <w:b/>
          <w:bCs/>
          <w:color w:val="000000"/>
          <w:sz w:val="20"/>
          <w:szCs w:val="20"/>
        </w:rPr>
        <w:t>Project</w:t>
      </w:r>
      <w:r w:rsidR="00714BDD">
        <w:rPr>
          <w:rFonts w:asciiTheme="minorHAnsi" w:hAnsiTheme="minorHAnsi" w:cstheme="minorHAnsi"/>
          <w:b/>
          <w:bCs/>
          <w:color w:val="000000"/>
          <w:sz w:val="20"/>
          <w:szCs w:val="20"/>
        </w:rPr>
        <w:t>#1</w:t>
      </w:r>
      <w:r w:rsidRPr="005E1DC6">
        <w:rPr>
          <w:rFonts w:asciiTheme="minorHAnsi" w:hAnsiTheme="minorHAnsi" w:cstheme="minorHAnsi"/>
          <w:b/>
          <w:bCs/>
          <w:color w:val="000000"/>
          <w:sz w:val="20"/>
          <w:szCs w:val="20"/>
        </w:rPr>
        <w:t>:</w:t>
      </w:r>
      <w:r w:rsidRPr="008C41C5">
        <w:rPr>
          <w:rFonts w:asciiTheme="minorHAnsi" w:hAnsiTheme="minorHAnsi" w:cstheme="minorHAnsi"/>
          <w:color w:val="000000"/>
          <w:sz w:val="20"/>
          <w:szCs w:val="20"/>
        </w:rPr>
        <w:t xml:space="preserve"> </w:t>
      </w:r>
      <w:proofErr w:type="spellStart"/>
      <w:r w:rsidR="00274B83" w:rsidRPr="008C41C5">
        <w:rPr>
          <w:rFonts w:asciiTheme="minorHAnsi" w:hAnsiTheme="minorHAnsi" w:cstheme="minorHAnsi"/>
          <w:color w:val="000000"/>
          <w:sz w:val="20"/>
          <w:szCs w:val="20"/>
        </w:rPr>
        <w:t>LendingSpace</w:t>
      </w:r>
      <w:proofErr w:type="spellEnd"/>
      <w:r w:rsidR="00274B83" w:rsidRPr="008C41C5">
        <w:rPr>
          <w:rFonts w:asciiTheme="minorHAnsi" w:hAnsiTheme="minorHAnsi" w:cstheme="minorHAnsi"/>
          <w:color w:val="000000"/>
          <w:sz w:val="20"/>
          <w:szCs w:val="20"/>
        </w:rPr>
        <w:t xml:space="preserve"> </w:t>
      </w:r>
      <w:r w:rsidRPr="008C41C5">
        <w:rPr>
          <w:rFonts w:asciiTheme="minorHAnsi" w:hAnsiTheme="minorHAnsi" w:cstheme="minorHAnsi"/>
          <w:color w:val="000000"/>
          <w:sz w:val="20"/>
          <w:szCs w:val="20"/>
        </w:rPr>
        <w:t>Correspondent System</w:t>
      </w:r>
      <w:r w:rsidRPr="008C41C5">
        <w:rPr>
          <w:rFonts w:asciiTheme="minorHAnsi" w:hAnsiTheme="minorHAnsi" w:cstheme="minorHAnsi"/>
          <w:color w:val="000000"/>
          <w:sz w:val="20"/>
          <w:szCs w:val="20"/>
        </w:rPr>
        <w:tab/>
      </w:r>
      <w:r w:rsidR="00CC3F22" w:rsidRPr="008C41C5">
        <w:rPr>
          <w:rFonts w:asciiTheme="minorHAnsi" w:hAnsiTheme="minorHAnsi" w:cstheme="minorHAnsi"/>
          <w:color w:val="000000"/>
          <w:sz w:val="20"/>
          <w:szCs w:val="20"/>
        </w:rPr>
        <w:tab/>
      </w:r>
      <w:r w:rsidR="00CC3F22" w:rsidRPr="008C41C5">
        <w:rPr>
          <w:rFonts w:asciiTheme="minorHAnsi" w:hAnsiTheme="minorHAnsi" w:cstheme="minorHAnsi"/>
          <w:color w:val="000000"/>
          <w:sz w:val="20"/>
          <w:szCs w:val="20"/>
        </w:rPr>
        <w:tab/>
      </w:r>
      <w:r w:rsidR="00CC3F22" w:rsidRPr="008C41C5">
        <w:rPr>
          <w:rFonts w:asciiTheme="minorHAnsi" w:hAnsiTheme="minorHAnsi" w:cstheme="minorHAnsi"/>
          <w:color w:val="000000"/>
          <w:sz w:val="20"/>
          <w:szCs w:val="20"/>
        </w:rPr>
        <w:tab/>
      </w:r>
    </w:p>
    <w:p w14:paraId="0C859B46" w14:textId="77777777" w:rsidR="009825FD" w:rsidRPr="008C41C5" w:rsidRDefault="009825FD" w:rsidP="009825FD">
      <w:pPr>
        <w:widowControl w:val="0"/>
        <w:jc w:val="both"/>
        <w:rPr>
          <w:rFonts w:asciiTheme="minorHAnsi" w:hAnsiTheme="minorHAnsi" w:cstheme="minorHAnsi"/>
          <w:color w:val="000000"/>
          <w:sz w:val="20"/>
          <w:szCs w:val="20"/>
          <w:lang w:eastAsia="x-none"/>
        </w:rPr>
      </w:pPr>
      <w:r w:rsidRPr="008C41C5">
        <w:rPr>
          <w:rFonts w:asciiTheme="minorHAnsi" w:hAnsiTheme="minorHAnsi" w:cstheme="minorHAnsi"/>
          <w:color w:val="000000"/>
          <w:sz w:val="20"/>
          <w:szCs w:val="20"/>
          <w:lang w:eastAsia="x-none"/>
        </w:rPr>
        <w:t>The Correspondent System is developed specially to support the loan application processing needs of Correspondents.  This helps lenders track commitment pipelines, manage conditions, and validate pricing by registering and lock Best Efforts loans and allocate Mandatory loans to commitments. It employs workflow technology to control and monitor the various work steps in the loan processing and uses digital imaging technology to reduce the delays and inefficiencies in handling paper documents.</w:t>
      </w:r>
    </w:p>
    <w:p w14:paraId="7EBA86E4" w14:textId="757EA795" w:rsidR="003B4641" w:rsidRPr="000D4162" w:rsidRDefault="007E5767" w:rsidP="003B4641">
      <w:pPr>
        <w:jc w:val="both"/>
        <w:rPr>
          <w:rFonts w:asciiTheme="minorHAnsi" w:hAnsiTheme="minorHAnsi" w:cstheme="minorHAnsi"/>
          <w:color w:val="000000"/>
          <w:sz w:val="20"/>
          <w:szCs w:val="20"/>
          <w:lang w:eastAsia="x-none"/>
        </w:rPr>
      </w:pPr>
      <w:r w:rsidRPr="008C41C5">
        <w:rPr>
          <w:rFonts w:asciiTheme="minorHAnsi" w:hAnsiTheme="minorHAnsi" w:cstheme="minorHAnsi"/>
          <w:b/>
          <w:bCs/>
          <w:color w:val="000000"/>
          <w:sz w:val="20"/>
          <w:szCs w:val="20"/>
          <w:lang w:eastAsia="x-none"/>
        </w:rPr>
        <w:t>Client</w:t>
      </w:r>
      <w:r w:rsidR="009825FD">
        <w:rPr>
          <w:rFonts w:asciiTheme="minorHAnsi" w:hAnsiTheme="minorHAnsi" w:cstheme="minorHAnsi"/>
          <w:b/>
          <w:bCs/>
          <w:color w:val="000000"/>
          <w:sz w:val="20"/>
          <w:szCs w:val="20"/>
          <w:lang w:eastAsia="x-none"/>
        </w:rPr>
        <w:t>s</w:t>
      </w:r>
      <w:r w:rsidRPr="008C41C5">
        <w:rPr>
          <w:rFonts w:asciiTheme="minorHAnsi" w:hAnsiTheme="minorHAnsi" w:cstheme="minorHAnsi"/>
          <w:b/>
          <w:bCs/>
          <w:color w:val="000000"/>
          <w:sz w:val="20"/>
          <w:szCs w:val="20"/>
          <w:lang w:eastAsia="x-none"/>
        </w:rPr>
        <w:t xml:space="preserve">: </w:t>
      </w:r>
      <w:r w:rsidR="003B4641" w:rsidRPr="000D4162">
        <w:rPr>
          <w:rFonts w:asciiTheme="minorHAnsi" w:hAnsiTheme="minorHAnsi" w:cstheme="minorHAnsi"/>
          <w:color w:val="000000"/>
          <w:sz w:val="20"/>
          <w:szCs w:val="20"/>
          <w:lang w:eastAsia="x-none"/>
        </w:rPr>
        <w:t xml:space="preserve">SunTrust Bank, </w:t>
      </w:r>
      <w:proofErr w:type="spellStart"/>
      <w:r w:rsidR="003B4641" w:rsidRPr="000D4162">
        <w:rPr>
          <w:rFonts w:asciiTheme="minorHAnsi" w:hAnsiTheme="minorHAnsi" w:cstheme="minorHAnsi"/>
          <w:color w:val="000000"/>
          <w:sz w:val="20"/>
          <w:szCs w:val="20"/>
          <w:lang w:eastAsia="x-none"/>
        </w:rPr>
        <w:t>Fifthird</w:t>
      </w:r>
      <w:proofErr w:type="spellEnd"/>
      <w:r w:rsidR="003B4641" w:rsidRPr="000D4162">
        <w:rPr>
          <w:rFonts w:asciiTheme="minorHAnsi" w:hAnsiTheme="minorHAnsi" w:cstheme="minorHAnsi"/>
          <w:color w:val="000000"/>
          <w:sz w:val="20"/>
          <w:szCs w:val="20"/>
          <w:lang w:eastAsia="x-none"/>
        </w:rPr>
        <w:t xml:space="preserve"> Bank, Bayview, Stearns</w:t>
      </w:r>
    </w:p>
    <w:p w14:paraId="51CD3588" w14:textId="77777777" w:rsidR="00714BDD" w:rsidRDefault="00714BDD" w:rsidP="00714BDD">
      <w:pPr>
        <w:jc w:val="both"/>
        <w:rPr>
          <w:rFonts w:asciiTheme="minorHAnsi" w:hAnsiTheme="minorHAnsi" w:cstheme="minorHAnsi"/>
          <w:sz w:val="20"/>
          <w:szCs w:val="20"/>
          <w:shd w:val="clear" w:color="auto" w:fill="FFFFFF"/>
          <w:lang w:val="en-GB"/>
        </w:rPr>
      </w:pPr>
    </w:p>
    <w:p w14:paraId="764400C2" w14:textId="746B41EE" w:rsidR="00D042E2" w:rsidRPr="003E7315" w:rsidRDefault="00D042E2" w:rsidP="00714BDD">
      <w:pPr>
        <w:jc w:val="both"/>
        <w:rPr>
          <w:rFonts w:asciiTheme="minorHAnsi" w:hAnsiTheme="minorHAnsi" w:cstheme="minorHAnsi"/>
          <w:sz w:val="20"/>
          <w:szCs w:val="20"/>
          <w:lang w:val="en-GB"/>
        </w:rPr>
      </w:pPr>
      <w:r w:rsidRPr="007A1369">
        <w:rPr>
          <w:rFonts w:asciiTheme="minorHAnsi" w:hAnsiTheme="minorHAnsi" w:cstheme="minorHAnsi"/>
          <w:b/>
          <w:bCs/>
          <w:color w:val="000000"/>
          <w:sz w:val="20"/>
          <w:szCs w:val="20"/>
          <w:lang w:eastAsia="x-none"/>
        </w:rPr>
        <w:t>Project</w:t>
      </w:r>
      <w:r w:rsidR="005D4C05" w:rsidRPr="007A1369">
        <w:rPr>
          <w:rFonts w:asciiTheme="minorHAnsi" w:hAnsiTheme="minorHAnsi" w:cstheme="minorHAnsi"/>
          <w:b/>
          <w:bCs/>
          <w:color w:val="000000"/>
          <w:sz w:val="20"/>
          <w:szCs w:val="20"/>
          <w:lang w:eastAsia="x-none"/>
        </w:rPr>
        <w:t xml:space="preserve"> #2</w:t>
      </w:r>
      <w:r w:rsidRPr="007A1369">
        <w:rPr>
          <w:rFonts w:asciiTheme="minorHAnsi" w:hAnsiTheme="minorHAnsi" w:cstheme="minorHAnsi"/>
          <w:b/>
          <w:bCs/>
          <w:color w:val="000000"/>
          <w:sz w:val="20"/>
          <w:szCs w:val="20"/>
          <w:lang w:eastAsia="x-none"/>
        </w:rPr>
        <w:t xml:space="preserve">: </w:t>
      </w:r>
      <w:r w:rsidRPr="003E7315">
        <w:rPr>
          <w:rFonts w:asciiTheme="minorHAnsi" w:hAnsiTheme="minorHAnsi" w:cstheme="minorHAnsi"/>
          <w:sz w:val="20"/>
          <w:szCs w:val="20"/>
          <w:lang w:val="en-GB"/>
        </w:rPr>
        <w:t>Pricing Engine (</w:t>
      </w:r>
      <w:r w:rsidRPr="003E7315">
        <w:rPr>
          <w:rFonts w:asciiTheme="minorHAnsi" w:hAnsiTheme="minorHAnsi" w:cstheme="minorHAnsi"/>
          <w:sz w:val="20"/>
          <w:szCs w:val="20"/>
          <w:shd w:val="clear" w:color="auto" w:fill="FFFFFF"/>
        </w:rPr>
        <w:t>Decisioning System</w:t>
      </w:r>
      <w:r w:rsidRPr="003E7315">
        <w:rPr>
          <w:rFonts w:asciiTheme="minorHAnsi" w:hAnsiTheme="minorHAnsi" w:cstheme="minorHAnsi"/>
          <w:sz w:val="20"/>
          <w:szCs w:val="20"/>
          <w:lang w:val="en-GB"/>
        </w:rPr>
        <w:t>)</w:t>
      </w:r>
      <w:r w:rsidRPr="003E7315">
        <w:rPr>
          <w:rFonts w:asciiTheme="minorHAnsi" w:hAnsiTheme="minorHAnsi" w:cstheme="minorHAnsi"/>
          <w:color w:val="000000"/>
          <w:sz w:val="20"/>
          <w:szCs w:val="20"/>
          <w:lang w:eastAsia="x-none"/>
        </w:rPr>
        <w:t xml:space="preserve"> </w:t>
      </w:r>
      <w:r w:rsidRPr="003E7315">
        <w:rPr>
          <w:rFonts w:asciiTheme="minorHAnsi" w:hAnsiTheme="minorHAnsi" w:cstheme="minorHAnsi"/>
          <w:color w:val="000000"/>
          <w:sz w:val="20"/>
          <w:szCs w:val="20"/>
          <w:lang w:eastAsia="x-none"/>
        </w:rPr>
        <w:tab/>
        <w:t xml:space="preserve">               </w:t>
      </w:r>
      <w:r w:rsidRPr="003E7315">
        <w:rPr>
          <w:rFonts w:asciiTheme="minorHAnsi" w:hAnsiTheme="minorHAnsi" w:cstheme="minorHAnsi"/>
          <w:color w:val="000000"/>
          <w:sz w:val="20"/>
          <w:szCs w:val="20"/>
          <w:lang w:eastAsia="x-none"/>
        </w:rPr>
        <w:tab/>
      </w:r>
      <w:r w:rsidRPr="003E7315">
        <w:rPr>
          <w:rFonts w:asciiTheme="minorHAnsi" w:hAnsiTheme="minorHAnsi" w:cstheme="minorHAnsi"/>
          <w:color w:val="000000"/>
          <w:sz w:val="20"/>
          <w:szCs w:val="20"/>
          <w:lang w:eastAsia="x-none"/>
        </w:rPr>
        <w:tab/>
      </w:r>
      <w:r w:rsidRPr="003E7315">
        <w:rPr>
          <w:rFonts w:asciiTheme="minorHAnsi" w:hAnsiTheme="minorHAnsi" w:cstheme="minorHAnsi"/>
          <w:color w:val="000000"/>
          <w:sz w:val="20"/>
          <w:szCs w:val="20"/>
          <w:lang w:eastAsia="x-none"/>
        </w:rPr>
        <w:tab/>
      </w:r>
      <w:r w:rsidRPr="003E7315">
        <w:rPr>
          <w:rFonts w:asciiTheme="minorHAnsi" w:hAnsiTheme="minorHAnsi" w:cstheme="minorHAnsi"/>
          <w:color w:val="000000"/>
          <w:sz w:val="20"/>
          <w:szCs w:val="20"/>
          <w:lang w:eastAsia="x-none"/>
        </w:rPr>
        <w:tab/>
      </w:r>
    </w:p>
    <w:p w14:paraId="44D62DAF" w14:textId="6B028A6B" w:rsidR="00D042E2" w:rsidRPr="00F852CB" w:rsidRDefault="00D042E2" w:rsidP="00D042E2">
      <w:pPr>
        <w:jc w:val="both"/>
        <w:rPr>
          <w:rFonts w:asciiTheme="minorHAnsi" w:hAnsiTheme="minorHAnsi" w:cstheme="minorHAnsi"/>
          <w:color w:val="000000"/>
          <w:sz w:val="20"/>
          <w:szCs w:val="20"/>
          <w:lang w:eastAsia="x-none"/>
        </w:rPr>
      </w:pPr>
      <w:r w:rsidRPr="008C41C5">
        <w:rPr>
          <w:rFonts w:asciiTheme="minorHAnsi" w:hAnsiTheme="minorHAnsi" w:cstheme="minorHAnsi"/>
          <w:b/>
          <w:bCs/>
          <w:color w:val="000000"/>
          <w:sz w:val="20"/>
          <w:szCs w:val="20"/>
          <w:lang w:eastAsia="x-none"/>
        </w:rPr>
        <w:t>Client</w:t>
      </w:r>
      <w:r w:rsidR="00F852CB">
        <w:rPr>
          <w:rFonts w:asciiTheme="minorHAnsi" w:hAnsiTheme="minorHAnsi" w:cstheme="minorHAnsi"/>
          <w:b/>
          <w:bCs/>
          <w:color w:val="000000"/>
          <w:sz w:val="20"/>
          <w:szCs w:val="20"/>
          <w:lang w:eastAsia="x-none"/>
        </w:rPr>
        <w:t>s</w:t>
      </w:r>
      <w:r w:rsidRPr="008C41C5">
        <w:rPr>
          <w:rFonts w:asciiTheme="minorHAnsi" w:hAnsiTheme="minorHAnsi" w:cstheme="minorHAnsi"/>
          <w:b/>
          <w:bCs/>
          <w:color w:val="000000"/>
          <w:sz w:val="20"/>
          <w:szCs w:val="20"/>
          <w:lang w:eastAsia="x-none"/>
        </w:rPr>
        <w:t xml:space="preserve">: </w:t>
      </w:r>
      <w:r w:rsidRPr="00F852CB">
        <w:rPr>
          <w:rFonts w:asciiTheme="minorHAnsi" w:hAnsiTheme="minorHAnsi" w:cstheme="minorHAnsi"/>
          <w:color w:val="000000"/>
          <w:sz w:val="20"/>
          <w:szCs w:val="20"/>
          <w:lang w:eastAsia="x-none"/>
        </w:rPr>
        <w:t xml:space="preserve">SunTrust Bank, </w:t>
      </w:r>
      <w:proofErr w:type="spellStart"/>
      <w:r w:rsidRPr="00F852CB">
        <w:rPr>
          <w:rFonts w:asciiTheme="minorHAnsi" w:hAnsiTheme="minorHAnsi" w:cstheme="minorHAnsi"/>
          <w:color w:val="000000"/>
          <w:sz w:val="20"/>
          <w:szCs w:val="20"/>
          <w:lang w:eastAsia="x-none"/>
        </w:rPr>
        <w:t>Fifthird</w:t>
      </w:r>
      <w:proofErr w:type="spellEnd"/>
      <w:r w:rsidRPr="00F852CB">
        <w:rPr>
          <w:rFonts w:asciiTheme="minorHAnsi" w:hAnsiTheme="minorHAnsi" w:cstheme="minorHAnsi"/>
          <w:color w:val="000000"/>
          <w:sz w:val="20"/>
          <w:szCs w:val="20"/>
          <w:lang w:eastAsia="x-none"/>
        </w:rPr>
        <w:t xml:space="preserve"> Bank, Bayview, Stearns</w:t>
      </w:r>
    </w:p>
    <w:p w14:paraId="5A6DDE1B" w14:textId="3C866A86" w:rsidR="00261DDE" w:rsidRDefault="004312FC" w:rsidP="00100442">
      <w:pPr>
        <w:jc w:val="both"/>
        <w:rPr>
          <w:rFonts w:asciiTheme="minorHAnsi" w:hAnsiTheme="minorHAnsi" w:cstheme="minorHAnsi"/>
          <w:bCs/>
          <w:sz w:val="20"/>
          <w:szCs w:val="20"/>
          <w:shd w:val="clear" w:color="auto" w:fill="FFFFFF"/>
        </w:rPr>
      </w:pPr>
      <w:r w:rsidRPr="008C41C5">
        <w:rPr>
          <w:rFonts w:asciiTheme="minorHAnsi" w:hAnsiTheme="minorHAnsi" w:cstheme="minorHAnsi"/>
          <w:bCs/>
          <w:sz w:val="20"/>
          <w:szCs w:val="20"/>
          <w:shd w:val="clear" w:color="auto" w:fill="FFFFFF"/>
        </w:rPr>
        <w:t xml:space="preserve">Decisioning System is a unique web-based pricing tool available to the Loan Originators and Correspondents, which searches investor sources for the most beneficial placement of client loans by applying limitations and rules based on effective rate sheet. This allows our Loan Originators to quickly select the best investor source and price for each client’s individual financial need. The pricing engine allows users to </w:t>
      </w:r>
      <w:r w:rsidR="00F548B9" w:rsidRPr="008C41C5">
        <w:rPr>
          <w:rFonts w:asciiTheme="minorHAnsi" w:hAnsiTheme="minorHAnsi" w:cstheme="minorHAnsi"/>
          <w:bCs/>
          <w:sz w:val="20"/>
          <w:szCs w:val="20"/>
          <w:shd w:val="clear" w:color="auto" w:fill="FFFFFF"/>
        </w:rPr>
        <w:t>conduct</w:t>
      </w:r>
      <w:r w:rsidRPr="008C41C5">
        <w:rPr>
          <w:rFonts w:asciiTheme="minorHAnsi" w:hAnsiTheme="minorHAnsi" w:cstheme="minorHAnsi"/>
          <w:bCs/>
          <w:sz w:val="20"/>
          <w:szCs w:val="20"/>
          <w:shd w:val="clear" w:color="auto" w:fill="FFFFFF"/>
        </w:rPr>
        <w:t xml:space="preserve"> product searches and receive both qualified and disqualified products. It allows for </w:t>
      </w:r>
      <w:r w:rsidR="00F548B9" w:rsidRPr="008C41C5">
        <w:rPr>
          <w:rFonts w:asciiTheme="minorHAnsi" w:hAnsiTheme="minorHAnsi" w:cstheme="minorHAnsi"/>
          <w:bCs/>
          <w:sz w:val="20"/>
          <w:szCs w:val="20"/>
          <w:shd w:val="clear" w:color="auto" w:fill="FFFFFF"/>
        </w:rPr>
        <w:t>up-to-the-minute</w:t>
      </w:r>
      <w:r w:rsidRPr="008C41C5">
        <w:rPr>
          <w:rFonts w:asciiTheme="minorHAnsi" w:hAnsiTheme="minorHAnsi" w:cstheme="minorHAnsi"/>
          <w:bCs/>
          <w:sz w:val="20"/>
          <w:szCs w:val="20"/>
          <w:shd w:val="clear" w:color="auto" w:fill="FFFFFF"/>
        </w:rPr>
        <w:t xml:space="preserve"> pricing updates and delivers fully adjusted prices for each product, as well as a detailed list of adjustments.</w:t>
      </w:r>
    </w:p>
    <w:p w14:paraId="01B743E6" w14:textId="77777777" w:rsidR="00431537" w:rsidRDefault="00431537" w:rsidP="00100442">
      <w:pPr>
        <w:jc w:val="both"/>
        <w:rPr>
          <w:rFonts w:asciiTheme="minorHAnsi" w:hAnsiTheme="minorHAnsi" w:cstheme="minorHAnsi"/>
          <w:bCs/>
          <w:sz w:val="20"/>
          <w:szCs w:val="20"/>
          <w:shd w:val="clear" w:color="auto" w:fill="FFFFFF"/>
        </w:rPr>
      </w:pPr>
    </w:p>
    <w:p w14:paraId="0B97F0AC" w14:textId="77777777" w:rsidR="00431537" w:rsidRPr="00F15DBF" w:rsidRDefault="00431537" w:rsidP="00431537">
      <w:pPr>
        <w:jc w:val="both"/>
        <w:rPr>
          <w:rFonts w:asciiTheme="minorHAnsi" w:hAnsiTheme="minorHAnsi" w:cstheme="minorHAnsi"/>
          <w:b/>
          <w:sz w:val="20"/>
          <w:szCs w:val="20"/>
          <w:shd w:val="clear" w:color="auto" w:fill="FFFFFF"/>
        </w:rPr>
      </w:pPr>
      <w:r w:rsidRPr="00F15DBF">
        <w:rPr>
          <w:rFonts w:asciiTheme="minorHAnsi" w:hAnsiTheme="minorHAnsi" w:cstheme="minorHAnsi"/>
          <w:b/>
          <w:sz w:val="20"/>
          <w:szCs w:val="20"/>
          <w:shd w:val="clear" w:color="auto" w:fill="FFFFFF"/>
        </w:rPr>
        <w:t>Responsibilities:</w:t>
      </w:r>
    </w:p>
    <w:p w14:paraId="30C2F71E" w14:textId="77777777" w:rsidR="00B32769" w:rsidRPr="00B32769" w:rsidRDefault="00B32769" w:rsidP="00B32769">
      <w:pPr>
        <w:pStyle w:val="ListParagraph"/>
        <w:numPr>
          <w:ilvl w:val="0"/>
          <w:numId w:val="39"/>
        </w:numPr>
        <w:jc w:val="both"/>
        <w:rPr>
          <w:rFonts w:asciiTheme="minorHAnsi" w:hAnsiTheme="minorHAnsi" w:cstheme="minorHAnsi"/>
          <w:bCs/>
          <w:sz w:val="20"/>
          <w:szCs w:val="20"/>
          <w:shd w:val="clear" w:color="auto" w:fill="FFFFFF"/>
        </w:rPr>
      </w:pPr>
      <w:r w:rsidRPr="00B32769">
        <w:rPr>
          <w:rFonts w:asciiTheme="minorHAnsi" w:hAnsiTheme="minorHAnsi" w:cstheme="minorHAnsi"/>
          <w:bCs/>
          <w:sz w:val="20"/>
          <w:szCs w:val="20"/>
          <w:shd w:val="clear" w:color="auto" w:fill="FFFFFF"/>
        </w:rPr>
        <w:t xml:space="preserve">Evaluate client change requests and perform requirement gathering and analysis for </w:t>
      </w:r>
      <w:proofErr w:type="spellStart"/>
      <w:r w:rsidRPr="00B32769">
        <w:rPr>
          <w:rFonts w:asciiTheme="minorHAnsi" w:hAnsiTheme="minorHAnsi" w:cstheme="minorHAnsi"/>
          <w:bCs/>
          <w:sz w:val="20"/>
          <w:szCs w:val="20"/>
          <w:shd w:val="clear" w:color="auto" w:fill="FFFFFF"/>
        </w:rPr>
        <w:t>LendingSpace</w:t>
      </w:r>
      <w:proofErr w:type="spellEnd"/>
      <w:r w:rsidRPr="00B32769">
        <w:rPr>
          <w:rFonts w:asciiTheme="minorHAnsi" w:hAnsiTheme="minorHAnsi" w:cstheme="minorHAnsi"/>
          <w:bCs/>
          <w:sz w:val="20"/>
          <w:szCs w:val="20"/>
          <w:shd w:val="clear" w:color="auto" w:fill="FFFFFF"/>
        </w:rPr>
        <w:t xml:space="preserve"> LOT product suit</w:t>
      </w:r>
    </w:p>
    <w:p w14:paraId="428F08CC" w14:textId="77777777" w:rsidR="00B32769" w:rsidRPr="00B32769" w:rsidRDefault="00B32769" w:rsidP="00B32769">
      <w:pPr>
        <w:pStyle w:val="ListParagraph"/>
        <w:numPr>
          <w:ilvl w:val="0"/>
          <w:numId w:val="39"/>
        </w:numPr>
        <w:jc w:val="both"/>
        <w:rPr>
          <w:rFonts w:asciiTheme="minorHAnsi" w:hAnsiTheme="minorHAnsi" w:cstheme="minorHAnsi"/>
          <w:bCs/>
          <w:sz w:val="20"/>
          <w:szCs w:val="20"/>
          <w:shd w:val="clear" w:color="auto" w:fill="FFFFFF"/>
        </w:rPr>
      </w:pPr>
      <w:r w:rsidRPr="00B32769">
        <w:rPr>
          <w:rFonts w:asciiTheme="minorHAnsi" w:hAnsiTheme="minorHAnsi" w:cstheme="minorHAnsi"/>
          <w:bCs/>
          <w:sz w:val="20"/>
          <w:szCs w:val="20"/>
          <w:shd w:val="clear" w:color="auto" w:fill="FFFFFF"/>
        </w:rPr>
        <w:lastRenderedPageBreak/>
        <w:t>Collaborating with Product Development &amp; Client Services Team, to determine functional and non-functional requirements for new enhancements and change requests</w:t>
      </w:r>
    </w:p>
    <w:p w14:paraId="04515E38" w14:textId="77777777" w:rsidR="00B32769" w:rsidRPr="00B32769" w:rsidRDefault="00B32769" w:rsidP="00B32769">
      <w:pPr>
        <w:pStyle w:val="ListParagraph"/>
        <w:numPr>
          <w:ilvl w:val="0"/>
          <w:numId w:val="39"/>
        </w:numPr>
        <w:jc w:val="both"/>
        <w:rPr>
          <w:rFonts w:asciiTheme="minorHAnsi" w:hAnsiTheme="minorHAnsi" w:cstheme="minorHAnsi"/>
          <w:bCs/>
          <w:sz w:val="20"/>
          <w:szCs w:val="20"/>
          <w:shd w:val="clear" w:color="auto" w:fill="FFFFFF"/>
        </w:rPr>
      </w:pPr>
      <w:r w:rsidRPr="00B32769">
        <w:rPr>
          <w:rFonts w:asciiTheme="minorHAnsi" w:hAnsiTheme="minorHAnsi" w:cstheme="minorHAnsi"/>
          <w:bCs/>
          <w:sz w:val="20"/>
          <w:szCs w:val="20"/>
          <w:shd w:val="clear" w:color="auto" w:fill="FFFFFF"/>
        </w:rPr>
        <w:t>Primary point of client interaction in Requirements Gathering, Requirements Analysis, Progress meetings &amp; Project delivery</w:t>
      </w:r>
    </w:p>
    <w:p w14:paraId="4098313B" w14:textId="77777777" w:rsidR="00B32769" w:rsidRPr="00B32769" w:rsidRDefault="00B32769" w:rsidP="00B32769">
      <w:pPr>
        <w:pStyle w:val="ListParagraph"/>
        <w:numPr>
          <w:ilvl w:val="0"/>
          <w:numId w:val="39"/>
        </w:numPr>
        <w:jc w:val="both"/>
        <w:rPr>
          <w:rFonts w:asciiTheme="minorHAnsi" w:hAnsiTheme="minorHAnsi" w:cstheme="minorHAnsi"/>
          <w:bCs/>
          <w:sz w:val="20"/>
          <w:szCs w:val="20"/>
          <w:shd w:val="clear" w:color="auto" w:fill="FFFFFF"/>
        </w:rPr>
      </w:pPr>
      <w:r w:rsidRPr="00B32769">
        <w:rPr>
          <w:rFonts w:asciiTheme="minorHAnsi" w:hAnsiTheme="minorHAnsi" w:cstheme="minorHAnsi"/>
          <w:bCs/>
          <w:sz w:val="20"/>
          <w:szCs w:val="20"/>
          <w:shd w:val="clear" w:color="auto" w:fill="FFFFFF"/>
        </w:rPr>
        <w:t>Involved in the requirement analysis, Design and Development for Correspondent System both offshore and onshore</w:t>
      </w:r>
    </w:p>
    <w:p w14:paraId="29A588B0" w14:textId="77777777" w:rsidR="00B32769" w:rsidRPr="00B32769" w:rsidRDefault="00B32769" w:rsidP="00B32769">
      <w:pPr>
        <w:pStyle w:val="ListParagraph"/>
        <w:numPr>
          <w:ilvl w:val="0"/>
          <w:numId w:val="39"/>
        </w:numPr>
        <w:jc w:val="both"/>
        <w:rPr>
          <w:rFonts w:asciiTheme="minorHAnsi" w:hAnsiTheme="minorHAnsi" w:cstheme="minorHAnsi"/>
          <w:bCs/>
          <w:sz w:val="20"/>
          <w:szCs w:val="20"/>
          <w:shd w:val="clear" w:color="auto" w:fill="FFFFFF"/>
        </w:rPr>
      </w:pPr>
      <w:r w:rsidRPr="00B32769">
        <w:rPr>
          <w:rFonts w:asciiTheme="minorHAnsi" w:hAnsiTheme="minorHAnsi" w:cstheme="minorHAnsi"/>
          <w:bCs/>
          <w:sz w:val="20"/>
          <w:szCs w:val="20"/>
          <w:shd w:val="clear" w:color="auto" w:fill="FFFFFF"/>
        </w:rPr>
        <w:t>Collaborated with Architects, Application teams on Capacity Management issues and Disaster Recovery projects</w:t>
      </w:r>
    </w:p>
    <w:p w14:paraId="4E79A320" w14:textId="77777777" w:rsidR="00B32769" w:rsidRPr="00B32769" w:rsidRDefault="00B32769" w:rsidP="00B32769">
      <w:pPr>
        <w:pStyle w:val="ListParagraph"/>
        <w:numPr>
          <w:ilvl w:val="0"/>
          <w:numId w:val="39"/>
        </w:numPr>
        <w:jc w:val="both"/>
        <w:rPr>
          <w:rFonts w:asciiTheme="minorHAnsi" w:hAnsiTheme="minorHAnsi" w:cstheme="minorHAnsi"/>
          <w:bCs/>
          <w:sz w:val="20"/>
          <w:szCs w:val="20"/>
          <w:shd w:val="clear" w:color="auto" w:fill="FFFFFF"/>
        </w:rPr>
      </w:pPr>
      <w:r w:rsidRPr="00B32769">
        <w:rPr>
          <w:rFonts w:asciiTheme="minorHAnsi" w:hAnsiTheme="minorHAnsi" w:cstheme="minorHAnsi"/>
          <w:bCs/>
          <w:sz w:val="20"/>
          <w:szCs w:val="20"/>
          <w:shd w:val="clear" w:color="auto" w:fill="FFFFFF"/>
        </w:rPr>
        <w:t>Lead the team through SDLC iterations, mentoring fellow developers on the various aspects of application architecture and development. Involved in preparing LLDs and POCs.</w:t>
      </w:r>
    </w:p>
    <w:p w14:paraId="2B73DEA3" w14:textId="77777777" w:rsidR="00B32769" w:rsidRPr="00B32769" w:rsidRDefault="00B32769" w:rsidP="00B32769">
      <w:pPr>
        <w:pStyle w:val="ListParagraph"/>
        <w:numPr>
          <w:ilvl w:val="0"/>
          <w:numId w:val="39"/>
        </w:numPr>
        <w:jc w:val="both"/>
        <w:rPr>
          <w:rFonts w:asciiTheme="minorHAnsi" w:hAnsiTheme="minorHAnsi" w:cstheme="minorHAnsi"/>
          <w:bCs/>
          <w:sz w:val="20"/>
          <w:szCs w:val="20"/>
          <w:shd w:val="clear" w:color="auto" w:fill="FFFFFF"/>
        </w:rPr>
      </w:pPr>
      <w:r w:rsidRPr="00B32769">
        <w:rPr>
          <w:rFonts w:asciiTheme="minorHAnsi" w:hAnsiTheme="minorHAnsi" w:cstheme="minorHAnsi"/>
          <w:bCs/>
          <w:sz w:val="20"/>
          <w:szCs w:val="20"/>
          <w:shd w:val="clear" w:color="auto" w:fill="FFFFFF"/>
        </w:rPr>
        <w:t>Assuring success of implementation and Responsible for smooth delivery of projects for multiple clients</w:t>
      </w:r>
    </w:p>
    <w:p w14:paraId="1730EF28" w14:textId="77777777" w:rsidR="00B32769" w:rsidRPr="00B32769" w:rsidRDefault="00B32769" w:rsidP="00B32769">
      <w:pPr>
        <w:pStyle w:val="ListParagraph"/>
        <w:numPr>
          <w:ilvl w:val="0"/>
          <w:numId w:val="39"/>
        </w:numPr>
        <w:jc w:val="both"/>
        <w:rPr>
          <w:rFonts w:asciiTheme="minorHAnsi" w:hAnsiTheme="minorHAnsi" w:cstheme="minorHAnsi"/>
          <w:bCs/>
          <w:sz w:val="20"/>
          <w:szCs w:val="20"/>
          <w:shd w:val="clear" w:color="auto" w:fill="FFFFFF"/>
        </w:rPr>
      </w:pPr>
      <w:r w:rsidRPr="00B32769">
        <w:rPr>
          <w:rFonts w:asciiTheme="minorHAnsi" w:hAnsiTheme="minorHAnsi" w:cstheme="minorHAnsi"/>
          <w:bCs/>
          <w:sz w:val="20"/>
          <w:szCs w:val="20"/>
          <w:shd w:val="clear" w:color="auto" w:fill="FFFFFF"/>
        </w:rPr>
        <w:t>Prioritizing work for the team, Effort Estimation, Project Planning, Execution &amp; Control</w:t>
      </w:r>
    </w:p>
    <w:p w14:paraId="4B538023" w14:textId="77777777" w:rsidR="00B32769" w:rsidRPr="00B32769" w:rsidRDefault="00B32769" w:rsidP="00B32769">
      <w:pPr>
        <w:pStyle w:val="ListParagraph"/>
        <w:numPr>
          <w:ilvl w:val="0"/>
          <w:numId w:val="39"/>
        </w:numPr>
        <w:jc w:val="both"/>
        <w:rPr>
          <w:rFonts w:asciiTheme="minorHAnsi" w:hAnsiTheme="minorHAnsi" w:cstheme="minorHAnsi"/>
          <w:bCs/>
          <w:sz w:val="20"/>
          <w:szCs w:val="20"/>
          <w:shd w:val="clear" w:color="auto" w:fill="FFFFFF"/>
        </w:rPr>
      </w:pPr>
      <w:r w:rsidRPr="00B32769">
        <w:rPr>
          <w:rFonts w:asciiTheme="minorHAnsi" w:hAnsiTheme="minorHAnsi" w:cstheme="minorHAnsi"/>
          <w:bCs/>
          <w:sz w:val="20"/>
          <w:szCs w:val="20"/>
          <w:shd w:val="clear" w:color="auto" w:fill="FFFFFF"/>
        </w:rPr>
        <w:t>Developed Functional Requirements for API Development based on business need.</w:t>
      </w:r>
    </w:p>
    <w:p w14:paraId="5D6797CE" w14:textId="77777777" w:rsidR="00B32769" w:rsidRPr="00B32769" w:rsidRDefault="00B32769" w:rsidP="00B32769">
      <w:pPr>
        <w:pStyle w:val="ListParagraph"/>
        <w:numPr>
          <w:ilvl w:val="0"/>
          <w:numId w:val="39"/>
        </w:numPr>
        <w:jc w:val="both"/>
        <w:rPr>
          <w:rFonts w:asciiTheme="minorHAnsi" w:hAnsiTheme="minorHAnsi" w:cstheme="minorHAnsi"/>
          <w:bCs/>
          <w:sz w:val="20"/>
          <w:szCs w:val="20"/>
          <w:shd w:val="clear" w:color="auto" w:fill="FFFFFF"/>
        </w:rPr>
      </w:pPr>
      <w:r w:rsidRPr="00B32769">
        <w:rPr>
          <w:rFonts w:asciiTheme="minorHAnsi" w:hAnsiTheme="minorHAnsi" w:cstheme="minorHAnsi"/>
          <w:bCs/>
          <w:sz w:val="20"/>
          <w:szCs w:val="20"/>
          <w:shd w:val="clear" w:color="auto" w:fill="FFFFFF"/>
        </w:rPr>
        <w:t>Prioritizing work for the team, Effort Estimation, Project Planning, Execution &amp; Control</w:t>
      </w:r>
    </w:p>
    <w:p w14:paraId="6A37928C" w14:textId="77777777" w:rsidR="00B32769" w:rsidRPr="00B32769" w:rsidRDefault="00B32769" w:rsidP="00B32769">
      <w:pPr>
        <w:pStyle w:val="ListParagraph"/>
        <w:numPr>
          <w:ilvl w:val="0"/>
          <w:numId w:val="39"/>
        </w:numPr>
        <w:jc w:val="both"/>
        <w:rPr>
          <w:rFonts w:asciiTheme="minorHAnsi" w:hAnsiTheme="minorHAnsi" w:cstheme="minorHAnsi"/>
          <w:bCs/>
          <w:sz w:val="20"/>
          <w:szCs w:val="20"/>
          <w:shd w:val="clear" w:color="auto" w:fill="FFFFFF"/>
        </w:rPr>
      </w:pPr>
      <w:r w:rsidRPr="00B32769">
        <w:rPr>
          <w:rFonts w:asciiTheme="minorHAnsi" w:hAnsiTheme="minorHAnsi" w:cstheme="minorHAnsi"/>
          <w:bCs/>
          <w:sz w:val="20"/>
          <w:szCs w:val="20"/>
          <w:shd w:val="clear" w:color="auto" w:fill="FFFFFF"/>
        </w:rPr>
        <w:t>Established best practices for improving performance and code reusability.</w:t>
      </w:r>
    </w:p>
    <w:p w14:paraId="70FE0775" w14:textId="77777777" w:rsidR="00B32769" w:rsidRPr="00B32769" w:rsidRDefault="00B32769" w:rsidP="00B32769">
      <w:pPr>
        <w:pStyle w:val="ListParagraph"/>
        <w:numPr>
          <w:ilvl w:val="0"/>
          <w:numId w:val="39"/>
        </w:numPr>
        <w:jc w:val="both"/>
        <w:rPr>
          <w:rFonts w:asciiTheme="minorHAnsi" w:hAnsiTheme="minorHAnsi" w:cstheme="minorHAnsi"/>
          <w:bCs/>
          <w:sz w:val="20"/>
          <w:szCs w:val="20"/>
          <w:shd w:val="clear" w:color="auto" w:fill="FFFFFF"/>
        </w:rPr>
      </w:pPr>
      <w:r w:rsidRPr="00B32769">
        <w:rPr>
          <w:rFonts w:asciiTheme="minorHAnsi" w:hAnsiTheme="minorHAnsi" w:cstheme="minorHAnsi"/>
          <w:bCs/>
          <w:sz w:val="20"/>
          <w:szCs w:val="20"/>
          <w:shd w:val="clear" w:color="auto" w:fill="FFFFFF"/>
        </w:rPr>
        <w:t>Prepared prototypes for the project, based on the user requirements.</w:t>
      </w:r>
    </w:p>
    <w:p w14:paraId="5C710458" w14:textId="77777777" w:rsidR="00B32769" w:rsidRPr="00B32769" w:rsidRDefault="00B32769" w:rsidP="00B32769">
      <w:pPr>
        <w:pStyle w:val="ListParagraph"/>
        <w:numPr>
          <w:ilvl w:val="0"/>
          <w:numId w:val="39"/>
        </w:numPr>
        <w:jc w:val="both"/>
        <w:rPr>
          <w:rFonts w:asciiTheme="minorHAnsi" w:hAnsiTheme="minorHAnsi" w:cstheme="minorHAnsi"/>
          <w:bCs/>
          <w:sz w:val="20"/>
          <w:szCs w:val="20"/>
          <w:shd w:val="clear" w:color="auto" w:fill="FFFFFF"/>
        </w:rPr>
      </w:pPr>
      <w:r w:rsidRPr="00B32769">
        <w:rPr>
          <w:rFonts w:asciiTheme="minorHAnsi" w:hAnsiTheme="minorHAnsi" w:cstheme="minorHAnsi"/>
          <w:bCs/>
          <w:sz w:val="20"/>
          <w:szCs w:val="20"/>
          <w:shd w:val="clear" w:color="auto" w:fill="FFFFFF"/>
        </w:rPr>
        <w:t>Provide Technical assistance for all projects.</w:t>
      </w:r>
    </w:p>
    <w:p w14:paraId="76C09316" w14:textId="77777777" w:rsidR="00B32769" w:rsidRPr="00B32769" w:rsidRDefault="00B32769" w:rsidP="00B32769">
      <w:pPr>
        <w:pStyle w:val="ListParagraph"/>
        <w:numPr>
          <w:ilvl w:val="0"/>
          <w:numId w:val="39"/>
        </w:numPr>
        <w:jc w:val="both"/>
        <w:rPr>
          <w:rFonts w:asciiTheme="minorHAnsi" w:hAnsiTheme="minorHAnsi" w:cstheme="minorHAnsi"/>
          <w:bCs/>
          <w:sz w:val="20"/>
          <w:szCs w:val="20"/>
          <w:shd w:val="clear" w:color="auto" w:fill="FFFFFF"/>
        </w:rPr>
      </w:pPr>
      <w:r w:rsidRPr="00B32769">
        <w:rPr>
          <w:rFonts w:asciiTheme="minorHAnsi" w:hAnsiTheme="minorHAnsi" w:cstheme="minorHAnsi"/>
          <w:bCs/>
          <w:sz w:val="20"/>
          <w:szCs w:val="20"/>
          <w:shd w:val="clear" w:color="auto" w:fill="FFFFFF"/>
        </w:rPr>
        <w:t>Onsite-Offshore coordination for the deliverables.</w:t>
      </w:r>
    </w:p>
    <w:p w14:paraId="6E5C33D3" w14:textId="54D79B24" w:rsidR="00431537" w:rsidRDefault="00B32769" w:rsidP="00B32769">
      <w:pPr>
        <w:pStyle w:val="ListParagraph"/>
        <w:numPr>
          <w:ilvl w:val="0"/>
          <w:numId w:val="39"/>
        </w:numPr>
        <w:jc w:val="both"/>
        <w:rPr>
          <w:rFonts w:asciiTheme="minorHAnsi" w:hAnsiTheme="minorHAnsi" w:cstheme="minorHAnsi"/>
          <w:bCs/>
          <w:sz w:val="20"/>
          <w:szCs w:val="20"/>
          <w:shd w:val="clear" w:color="auto" w:fill="FFFFFF"/>
        </w:rPr>
      </w:pPr>
      <w:r w:rsidRPr="00B32769">
        <w:rPr>
          <w:rFonts w:asciiTheme="minorHAnsi" w:hAnsiTheme="minorHAnsi" w:cstheme="minorHAnsi"/>
          <w:bCs/>
          <w:sz w:val="20"/>
          <w:szCs w:val="20"/>
          <w:shd w:val="clear" w:color="auto" w:fill="FFFFFF"/>
        </w:rPr>
        <w:t>Managed deployments to QA, UAT and other higher environments.</w:t>
      </w:r>
    </w:p>
    <w:p w14:paraId="65BBB358" w14:textId="77777777" w:rsidR="00E871CE" w:rsidRDefault="00E871CE" w:rsidP="00E871CE">
      <w:pPr>
        <w:pStyle w:val="ListParagraph"/>
        <w:jc w:val="both"/>
        <w:rPr>
          <w:rFonts w:asciiTheme="minorHAnsi" w:hAnsiTheme="minorHAnsi" w:cstheme="minorHAnsi"/>
          <w:bCs/>
          <w:sz w:val="20"/>
          <w:szCs w:val="20"/>
          <w:shd w:val="clear" w:color="auto" w:fill="FFFFFF"/>
        </w:rPr>
      </w:pPr>
    </w:p>
    <w:p w14:paraId="39F78ED7" w14:textId="77777777" w:rsidR="00D24392" w:rsidRPr="008C41C5" w:rsidRDefault="00100442" w:rsidP="00100442">
      <w:pPr>
        <w:jc w:val="both"/>
        <w:rPr>
          <w:rFonts w:asciiTheme="minorHAnsi" w:hAnsiTheme="minorHAnsi" w:cstheme="minorHAnsi"/>
          <w:b/>
          <w:sz w:val="20"/>
          <w:szCs w:val="20"/>
          <w:shd w:val="clear" w:color="auto" w:fill="FFFFFF"/>
          <w:lang w:val="en-GB"/>
        </w:rPr>
      </w:pPr>
      <w:r w:rsidRPr="008C41C5">
        <w:rPr>
          <w:rFonts w:asciiTheme="minorHAnsi" w:hAnsiTheme="minorHAnsi" w:cstheme="minorHAnsi"/>
          <w:b/>
          <w:sz w:val="20"/>
          <w:szCs w:val="20"/>
          <w:shd w:val="clear" w:color="auto" w:fill="FFFFFF"/>
          <w:lang w:val="en-GB"/>
        </w:rPr>
        <w:t xml:space="preserve">Environment: </w:t>
      </w:r>
    </w:p>
    <w:p w14:paraId="692FB308" w14:textId="77777777" w:rsidR="001C6CFD" w:rsidRPr="008C41C5" w:rsidRDefault="005C2E91" w:rsidP="00D24392">
      <w:pPr>
        <w:numPr>
          <w:ilvl w:val="0"/>
          <w:numId w:val="22"/>
        </w:numPr>
        <w:jc w:val="both"/>
        <w:rPr>
          <w:rFonts w:asciiTheme="minorHAnsi" w:hAnsiTheme="minorHAnsi" w:cstheme="minorHAnsi"/>
          <w:bCs/>
          <w:sz w:val="20"/>
          <w:szCs w:val="20"/>
          <w:lang w:val="en-GB"/>
        </w:rPr>
      </w:pPr>
      <w:r w:rsidRPr="008C41C5">
        <w:rPr>
          <w:rFonts w:asciiTheme="minorHAnsi" w:hAnsiTheme="minorHAnsi" w:cstheme="minorHAnsi"/>
          <w:sz w:val="20"/>
          <w:szCs w:val="20"/>
          <w:shd w:val="clear" w:color="auto" w:fill="FFFFFF"/>
          <w:lang w:val="en-GB"/>
        </w:rPr>
        <w:t>IBM WebSphere 7.0,</w:t>
      </w:r>
      <w:r w:rsidR="001C6CFD" w:rsidRPr="008C41C5">
        <w:rPr>
          <w:rFonts w:asciiTheme="minorHAnsi" w:hAnsiTheme="minorHAnsi" w:cstheme="minorHAnsi"/>
          <w:sz w:val="20"/>
          <w:szCs w:val="20"/>
          <w:shd w:val="clear" w:color="auto" w:fill="FFFFFF"/>
          <w:lang w:val="en-GB"/>
        </w:rPr>
        <w:t xml:space="preserve"> MS SQL Server, IBM HTTP Server</w:t>
      </w:r>
      <w:r w:rsidR="00DE0821" w:rsidRPr="008C41C5">
        <w:rPr>
          <w:rFonts w:asciiTheme="minorHAnsi" w:hAnsiTheme="minorHAnsi" w:cstheme="minorHAnsi"/>
          <w:sz w:val="20"/>
          <w:szCs w:val="20"/>
          <w:shd w:val="clear" w:color="auto" w:fill="FFFFFF"/>
          <w:lang w:val="en-GB"/>
        </w:rPr>
        <w:t>, Microsoft TFS</w:t>
      </w:r>
    </w:p>
    <w:p w14:paraId="65F42D72" w14:textId="61AA344D" w:rsidR="00D24392" w:rsidRPr="008C41C5" w:rsidRDefault="00D24392" w:rsidP="00D24392">
      <w:pPr>
        <w:numPr>
          <w:ilvl w:val="0"/>
          <w:numId w:val="22"/>
        </w:numPr>
        <w:jc w:val="both"/>
        <w:rPr>
          <w:rFonts w:asciiTheme="minorHAnsi" w:hAnsiTheme="minorHAnsi" w:cstheme="minorHAnsi"/>
          <w:bCs/>
          <w:sz w:val="20"/>
          <w:szCs w:val="20"/>
          <w:lang w:val="en-GB"/>
        </w:rPr>
      </w:pPr>
      <w:r w:rsidRPr="008C41C5">
        <w:rPr>
          <w:rFonts w:asciiTheme="minorHAnsi" w:hAnsiTheme="minorHAnsi" w:cstheme="minorHAnsi"/>
          <w:sz w:val="20"/>
          <w:szCs w:val="20"/>
          <w:shd w:val="clear" w:color="auto" w:fill="FFFFFF"/>
          <w:lang w:val="en-GB"/>
        </w:rPr>
        <w:t xml:space="preserve">J2SE (JDK 1.7), J2EE (Servlets, JSP, Mail API, JAXB), Hibernate 3.0, Web Services, XML, XSLT, JUnit, HTML, Ajax, JavaScript, CSS, </w:t>
      </w:r>
      <w:proofErr w:type="spellStart"/>
      <w:r w:rsidRPr="008C41C5">
        <w:rPr>
          <w:rFonts w:asciiTheme="minorHAnsi" w:hAnsiTheme="minorHAnsi" w:cstheme="minorHAnsi"/>
          <w:sz w:val="20"/>
          <w:szCs w:val="20"/>
          <w:shd w:val="clear" w:color="auto" w:fill="FFFFFF"/>
          <w:lang w:val="en-GB"/>
        </w:rPr>
        <w:t>JQuery</w:t>
      </w:r>
      <w:proofErr w:type="spellEnd"/>
      <w:r w:rsidRPr="008C41C5">
        <w:rPr>
          <w:rFonts w:asciiTheme="minorHAnsi" w:hAnsiTheme="minorHAnsi" w:cstheme="minorHAnsi"/>
          <w:bCs/>
          <w:sz w:val="20"/>
          <w:szCs w:val="20"/>
          <w:lang w:val="en-GB"/>
        </w:rPr>
        <w:t xml:space="preserve"> </w:t>
      </w:r>
    </w:p>
    <w:p w14:paraId="6763AA5D" w14:textId="088F41AD" w:rsidR="00416FC7" w:rsidRDefault="00416FC7" w:rsidP="00100442">
      <w:pPr>
        <w:jc w:val="both"/>
        <w:rPr>
          <w:rFonts w:asciiTheme="minorHAnsi" w:hAnsiTheme="minorHAnsi" w:cstheme="minorHAnsi"/>
          <w:b/>
          <w:sz w:val="20"/>
          <w:szCs w:val="20"/>
          <w:shd w:val="clear" w:color="auto" w:fill="FFFFFF"/>
          <w:lang w:val="en-GB"/>
        </w:rPr>
      </w:pPr>
    </w:p>
    <w:p w14:paraId="749AE8AE" w14:textId="77777777" w:rsidR="00C54106" w:rsidRDefault="00C54106" w:rsidP="00100442">
      <w:pPr>
        <w:jc w:val="both"/>
        <w:rPr>
          <w:rFonts w:asciiTheme="minorHAnsi" w:hAnsiTheme="minorHAnsi" w:cstheme="minorHAnsi"/>
          <w:b/>
          <w:sz w:val="20"/>
          <w:szCs w:val="20"/>
          <w:shd w:val="clear" w:color="auto" w:fill="FFFFFF"/>
          <w:lang w:val="en-GB"/>
        </w:rPr>
      </w:pPr>
    </w:p>
    <w:p w14:paraId="7960215B" w14:textId="643229FF" w:rsidR="00C54106" w:rsidRPr="0021038A" w:rsidRDefault="00C54106" w:rsidP="00C54106">
      <w:pPr>
        <w:jc w:val="both"/>
        <w:rPr>
          <w:rFonts w:asciiTheme="minorHAnsi" w:hAnsiTheme="minorHAnsi" w:cstheme="minorHAnsi"/>
          <w:b/>
          <w:sz w:val="22"/>
          <w:szCs w:val="22"/>
          <w:shd w:val="clear" w:color="auto" w:fill="FFFFFF"/>
          <w:lang w:val="en-GB"/>
        </w:rPr>
      </w:pPr>
      <w:r w:rsidRPr="0021038A">
        <w:rPr>
          <w:rFonts w:asciiTheme="minorHAnsi" w:hAnsiTheme="minorHAnsi" w:cstheme="minorHAnsi"/>
          <w:b/>
          <w:sz w:val="22"/>
          <w:szCs w:val="22"/>
          <w:shd w:val="clear" w:color="auto" w:fill="FFFFFF"/>
          <w:lang w:val="en-GB"/>
        </w:rPr>
        <w:t xml:space="preserve">Lender Processing Services (LPS), </w:t>
      </w:r>
      <w:r w:rsidRPr="0021038A">
        <w:rPr>
          <w:rFonts w:asciiTheme="minorHAnsi" w:hAnsiTheme="minorHAnsi" w:cstheme="minorHAnsi"/>
          <w:b/>
          <w:bCs/>
          <w:color w:val="000000"/>
          <w:sz w:val="22"/>
          <w:szCs w:val="22"/>
          <w:lang w:eastAsia="x-none"/>
        </w:rPr>
        <w:t>Hyderabad, India</w:t>
      </w:r>
      <w:r w:rsidRPr="0021038A">
        <w:rPr>
          <w:rFonts w:asciiTheme="minorHAnsi" w:hAnsiTheme="minorHAnsi" w:cstheme="minorHAnsi"/>
          <w:b/>
          <w:bCs/>
          <w:color w:val="000000"/>
          <w:sz w:val="22"/>
          <w:szCs w:val="22"/>
          <w:lang w:eastAsia="x-none"/>
        </w:rPr>
        <w:tab/>
      </w:r>
      <w:r w:rsidRPr="0021038A">
        <w:rPr>
          <w:rFonts w:asciiTheme="minorHAnsi" w:hAnsiTheme="minorHAnsi" w:cstheme="minorHAnsi"/>
          <w:b/>
          <w:bCs/>
          <w:color w:val="000000"/>
          <w:sz w:val="22"/>
          <w:szCs w:val="22"/>
          <w:lang w:eastAsia="x-none"/>
        </w:rPr>
        <w:tab/>
      </w:r>
      <w:r w:rsidRPr="0021038A">
        <w:rPr>
          <w:rFonts w:asciiTheme="minorHAnsi" w:hAnsiTheme="minorHAnsi" w:cstheme="minorHAnsi"/>
          <w:b/>
          <w:bCs/>
          <w:color w:val="000000"/>
          <w:sz w:val="22"/>
          <w:szCs w:val="22"/>
          <w:lang w:eastAsia="x-none"/>
        </w:rPr>
        <w:tab/>
      </w:r>
      <w:r w:rsidRPr="0021038A">
        <w:rPr>
          <w:rFonts w:asciiTheme="minorHAnsi" w:hAnsiTheme="minorHAnsi" w:cstheme="minorHAnsi"/>
          <w:b/>
          <w:bCs/>
          <w:color w:val="000000"/>
          <w:sz w:val="22"/>
          <w:szCs w:val="22"/>
          <w:lang w:eastAsia="x-none"/>
        </w:rPr>
        <w:tab/>
      </w:r>
      <w:r w:rsidRPr="0021038A">
        <w:rPr>
          <w:rFonts w:asciiTheme="minorHAnsi" w:hAnsiTheme="minorHAnsi" w:cstheme="minorHAnsi"/>
          <w:b/>
          <w:bCs/>
          <w:color w:val="000000"/>
          <w:sz w:val="22"/>
          <w:szCs w:val="22"/>
          <w:lang w:eastAsia="x-none"/>
        </w:rPr>
        <w:tab/>
      </w:r>
      <w:r w:rsidRPr="0021038A">
        <w:rPr>
          <w:rFonts w:asciiTheme="minorHAnsi" w:hAnsiTheme="minorHAnsi" w:cstheme="minorHAnsi"/>
          <w:b/>
          <w:bCs/>
          <w:color w:val="000000"/>
          <w:sz w:val="22"/>
          <w:szCs w:val="22"/>
          <w:lang w:eastAsia="x-none"/>
        </w:rPr>
        <w:tab/>
      </w:r>
      <w:r w:rsidRPr="0021038A">
        <w:rPr>
          <w:rFonts w:asciiTheme="minorHAnsi" w:hAnsiTheme="minorHAnsi" w:cstheme="minorHAnsi"/>
          <w:b/>
          <w:sz w:val="22"/>
          <w:szCs w:val="22"/>
          <w:shd w:val="clear" w:color="auto" w:fill="FFFFFF"/>
          <w:lang w:val="en-GB"/>
        </w:rPr>
        <w:t>Jul</w:t>
      </w:r>
      <w:r w:rsidR="008028A8" w:rsidRPr="0021038A">
        <w:rPr>
          <w:rFonts w:asciiTheme="minorHAnsi" w:hAnsiTheme="minorHAnsi" w:cstheme="minorHAnsi"/>
          <w:b/>
          <w:sz w:val="22"/>
          <w:szCs w:val="22"/>
          <w:shd w:val="clear" w:color="auto" w:fill="FFFFFF"/>
          <w:lang w:val="en-GB"/>
        </w:rPr>
        <w:t>y</w:t>
      </w:r>
      <w:r w:rsidRPr="0021038A">
        <w:rPr>
          <w:rFonts w:asciiTheme="minorHAnsi" w:hAnsiTheme="minorHAnsi" w:cstheme="minorHAnsi"/>
          <w:b/>
          <w:sz w:val="22"/>
          <w:szCs w:val="22"/>
          <w:shd w:val="clear" w:color="auto" w:fill="FFFFFF"/>
          <w:lang w:val="en-GB"/>
        </w:rPr>
        <w:t xml:space="preserve"> 2012 - Apr</w:t>
      </w:r>
      <w:r w:rsidR="008028A8" w:rsidRPr="0021038A">
        <w:rPr>
          <w:rFonts w:asciiTheme="minorHAnsi" w:hAnsiTheme="minorHAnsi" w:cstheme="minorHAnsi"/>
          <w:b/>
          <w:sz w:val="22"/>
          <w:szCs w:val="22"/>
          <w:shd w:val="clear" w:color="auto" w:fill="FFFFFF"/>
          <w:lang w:val="en-GB"/>
        </w:rPr>
        <w:t>il</w:t>
      </w:r>
      <w:r w:rsidRPr="0021038A">
        <w:rPr>
          <w:rFonts w:asciiTheme="minorHAnsi" w:hAnsiTheme="minorHAnsi" w:cstheme="minorHAnsi"/>
          <w:b/>
          <w:sz w:val="22"/>
          <w:szCs w:val="22"/>
          <w:shd w:val="clear" w:color="auto" w:fill="FFFFFF"/>
          <w:lang w:val="en-GB"/>
        </w:rPr>
        <w:t xml:space="preserve"> 2014</w:t>
      </w:r>
    </w:p>
    <w:p w14:paraId="6CE7F626" w14:textId="00934114" w:rsidR="00C54106" w:rsidRPr="00C54106" w:rsidRDefault="00C54106" w:rsidP="00C54106">
      <w:pPr>
        <w:jc w:val="both"/>
        <w:rPr>
          <w:rFonts w:asciiTheme="minorHAnsi" w:hAnsiTheme="minorHAnsi" w:cstheme="minorHAnsi"/>
          <w:bCs/>
          <w:sz w:val="20"/>
          <w:szCs w:val="20"/>
          <w:shd w:val="clear" w:color="auto" w:fill="FFFFFF"/>
          <w:lang w:val="en-GB"/>
        </w:rPr>
      </w:pPr>
      <w:r>
        <w:rPr>
          <w:rFonts w:asciiTheme="minorHAnsi" w:hAnsiTheme="minorHAnsi" w:cstheme="minorHAnsi"/>
          <w:b/>
          <w:sz w:val="20"/>
          <w:szCs w:val="20"/>
          <w:shd w:val="clear" w:color="auto" w:fill="FFFFFF"/>
          <w:lang w:val="en-GB"/>
        </w:rPr>
        <w:t xml:space="preserve">Role: </w:t>
      </w:r>
      <w:r w:rsidRPr="00C54106">
        <w:rPr>
          <w:rFonts w:asciiTheme="minorHAnsi" w:hAnsiTheme="minorHAnsi" w:cstheme="minorHAnsi"/>
          <w:bCs/>
          <w:sz w:val="20"/>
          <w:szCs w:val="20"/>
          <w:shd w:val="clear" w:color="auto" w:fill="FFFFFF"/>
          <w:lang w:val="en-GB"/>
        </w:rPr>
        <w:t>Team Lead</w:t>
      </w:r>
      <w:r>
        <w:rPr>
          <w:rFonts w:asciiTheme="minorHAnsi" w:hAnsiTheme="minorHAnsi" w:cstheme="minorHAnsi"/>
          <w:bCs/>
          <w:sz w:val="20"/>
          <w:szCs w:val="20"/>
          <w:shd w:val="clear" w:color="auto" w:fill="FFFFFF"/>
          <w:lang w:val="en-GB"/>
        </w:rPr>
        <w:t xml:space="preserve"> - </w:t>
      </w:r>
      <w:r w:rsidRPr="00C54106">
        <w:rPr>
          <w:rFonts w:asciiTheme="minorHAnsi" w:hAnsiTheme="minorHAnsi" w:cstheme="minorHAnsi"/>
          <w:bCs/>
          <w:sz w:val="20"/>
          <w:szCs w:val="20"/>
          <w:shd w:val="clear" w:color="auto" w:fill="FFFFFF"/>
          <w:lang w:val="en-GB"/>
        </w:rPr>
        <w:t>Application Development</w:t>
      </w:r>
    </w:p>
    <w:p w14:paraId="2C75808D" w14:textId="39128481" w:rsidR="00416FC7" w:rsidRPr="008C41C5" w:rsidRDefault="00416FC7" w:rsidP="00416FC7">
      <w:pPr>
        <w:rPr>
          <w:rFonts w:asciiTheme="minorHAnsi" w:hAnsiTheme="minorHAnsi" w:cstheme="minorHAnsi"/>
          <w:b/>
          <w:bCs/>
          <w:color w:val="000000"/>
          <w:sz w:val="20"/>
          <w:szCs w:val="20"/>
          <w:lang w:eastAsia="x-none"/>
        </w:rPr>
      </w:pPr>
      <w:r w:rsidRPr="008C41C5">
        <w:rPr>
          <w:rFonts w:asciiTheme="minorHAnsi" w:hAnsiTheme="minorHAnsi" w:cstheme="minorHAnsi"/>
          <w:b/>
          <w:bCs/>
          <w:color w:val="000000"/>
          <w:sz w:val="20"/>
          <w:szCs w:val="20"/>
          <w:lang w:eastAsia="x-none"/>
        </w:rPr>
        <w:t xml:space="preserve">Project: </w:t>
      </w:r>
      <w:r w:rsidRPr="00334528">
        <w:rPr>
          <w:rFonts w:asciiTheme="minorHAnsi" w:eastAsia="Verdana" w:hAnsiTheme="minorHAnsi" w:cstheme="minorHAnsi"/>
          <w:bCs/>
          <w:sz w:val="20"/>
          <w:szCs w:val="20"/>
        </w:rPr>
        <w:t>Correspondent Portal</w:t>
      </w:r>
      <w:r w:rsidRPr="00334528">
        <w:rPr>
          <w:rFonts w:asciiTheme="minorHAnsi" w:hAnsiTheme="minorHAnsi" w:cstheme="minorHAnsi"/>
          <w:bCs/>
          <w:color w:val="000000"/>
          <w:sz w:val="20"/>
          <w:szCs w:val="20"/>
          <w:lang w:eastAsia="x-none"/>
        </w:rPr>
        <w:tab/>
      </w:r>
    </w:p>
    <w:p w14:paraId="1CF95801" w14:textId="1EE8E97C" w:rsidR="002972FA" w:rsidRPr="008C41C5" w:rsidRDefault="005E3C9F" w:rsidP="00416FC7">
      <w:pPr>
        <w:tabs>
          <w:tab w:val="left" w:pos="3270"/>
          <w:tab w:val="center" w:pos="4905"/>
        </w:tabs>
        <w:rPr>
          <w:rFonts w:asciiTheme="minorHAnsi" w:eastAsia="Verdana" w:hAnsiTheme="minorHAnsi" w:cstheme="minorHAnsi"/>
          <w:sz w:val="20"/>
          <w:szCs w:val="20"/>
        </w:rPr>
      </w:pPr>
      <w:r w:rsidRPr="008C41C5">
        <w:rPr>
          <w:rFonts w:asciiTheme="minorHAnsi" w:hAnsiTheme="minorHAnsi" w:cstheme="minorHAnsi"/>
          <w:bCs/>
          <w:sz w:val="20"/>
          <w:szCs w:val="20"/>
          <w:shd w:val="clear" w:color="auto" w:fill="FFFFFF"/>
        </w:rPr>
        <w:t>Correspondent</w:t>
      </w:r>
      <w:r w:rsidR="000E780B" w:rsidRPr="008C41C5">
        <w:rPr>
          <w:rFonts w:asciiTheme="minorHAnsi" w:hAnsiTheme="minorHAnsi" w:cstheme="minorHAnsi"/>
          <w:bCs/>
          <w:sz w:val="20"/>
          <w:szCs w:val="20"/>
          <w:shd w:val="clear" w:color="auto" w:fill="FFFFFF"/>
        </w:rPr>
        <w:t xml:space="preserve"> Portal is developed specially to support the loan application processing needs of Correspondents (nothing but brokers).  Correspondent Portal is responsible </w:t>
      </w:r>
      <w:r w:rsidRPr="008C41C5">
        <w:rPr>
          <w:rFonts w:asciiTheme="minorHAnsi" w:hAnsiTheme="minorHAnsi" w:cstheme="minorHAnsi"/>
          <w:bCs/>
          <w:sz w:val="20"/>
          <w:szCs w:val="20"/>
          <w:shd w:val="clear" w:color="auto" w:fill="FFFFFF"/>
        </w:rPr>
        <w:t>for submitting</w:t>
      </w:r>
      <w:r w:rsidR="000E780B" w:rsidRPr="008C41C5">
        <w:rPr>
          <w:rFonts w:asciiTheme="minorHAnsi" w:hAnsiTheme="minorHAnsi" w:cstheme="minorHAnsi"/>
          <w:bCs/>
          <w:sz w:val="20"/>
          <w:szCs w:val="20"/>
          <w:shd w:val="clear" w:color="auto" w:fill="FFFFFF"/>
        </w:rPr>
        <w:t xml:space="preserve"> the loan data to LOS. Lending Exchange deals with third </w:t>
      </w:r>
      <w:r w:rsidR="003026C3" w:rsidRPr="008C41C5">
        <w:rPr>
          <w:rFonts w:asciiTheme="minorHAnsi" w:hAnsiTheme="minorHAnsi" w:cstheme="minorHAnsi"/>
          <w:bCs/>
          <w:sz w:val="20"/>
          <w:szCs w:val="20"/>
          <w:shd w:val="clear" w:color="auto" w:fill="FFFFFF"/>
        </w:rPr>
        <w:t>party-related</w:t>
      </w:r>
      <w:r w:rsidR="000E780B" w:rsidRPr="008C41C5">
        <w:rPr>
          <w:rFonts w:asciiTheme="minorHAnsi" w:hAnsiTheme="minorHAnsi" w:cstheme="minorHAnsi"/>
          <w:bCs/>
          <w:sz w:val="20"/>
          <w:szCs w:val="20"/>
          <w:shd w:val="clear" w:color="auto" w:fill="FFFFFF"/>
        </w:rPr>
        <w:t xml:space="preserve"> communication (like retrieving the borrower data from credit suppliers). It employs workflow technology to control and monitor the various work steps in the loan processing and uses digital imaging technology to reduce the delays and inefficiencies in handling paper documents.</w:t>
      </w:r>
      <w:r w:rsidR="00416FC7" w:rsidRPr="008C41C5">
        <w:rPr>
          <w:rFonts w:asciiTheme="minorHAnsi" w:hAnsiTheme="minorHAnsi" w:cstheme="minorHAnsi"/>
          <w:bCs/>
          <w:sz w:val="20"/>
          <w:szCs w:val="20"/>
          <w:shd w:val="clear" w:color="auto" w:fill="FFFFFF"/>
        </w:rPr>
        <w:t xml:space="preserve"> </w:t>
      </w:r>
      <w:r w:rsidR="002972FA" w:rsidRPr="008C41C5">
        <w:rPr>
          <w:rFonts w:asciiTheme="minorHAnsi" w:eastAsia="Verdana" w:hAnsiTheme="minorHAnsi" w:cstheme="minorHAnsi"/>
          <w:sz w:val="20"/>
          <w:szCs w:val="20"/>
        </w:rPr>
        <w:t xml:space="preserve">Rate Lock is the process of locking the loan to the borrower with the desired discount points. Locking, Lock Extension and Relock are the other process involved. Loan Consultant gets the </w:t>
      </w:r>
      <w:r>
        <w:rPr>
          <w:rFonts w:asciiTheme="minorHAnsi" w:eastAsia="Verdana" w:hAnsiTheme="minorHAnsi" w:cstheme="minorHAnsi"/>
          <w:sz w:val="20"/>
          <w:szCs w:val="20"/>
        </w:rPr>
        <w:t>P</w:t>
      </w:r>
      <w:r w:rsidR="002972FA" w:rsidRPr="008C41C5">
        <w:rPr>
          <w:rFonts w:asciiTheme="minorHAnsi" w:eastAsia="Verdana" w:hAnsiTheme="minorHAnsi" w:cstheme="minorHAnsi"/>
          <w:sz w:val="20"/>
          <w:szCs w:val="20"/>
        </w:rPr>
        <w:t xml:space="preserve">rice from the decision engine (service), which is according to the different investor </w:t>
      </w:r>
      <w:r w:rsidR="00416FC7" w:rsidRPr="008C41C5">
        <w:rPr>
          <w:rFonts w:asciiTheme="minorHAnsi" w:eastAsia="Verdana" w:hAnsiTheme="minorHAnsi" w:cstheme="minorHAnsi"/>
          <w:sz w:val="20"/>
          <w:szCs w:val="20"/>
        </w:rPr>
        <w:t>guidelines</w:t>
      </w:r>
      <w:r w:rsidR="002972FA" w:rsidRPr="008C41C5">
        <w:rPr>
          <w:rFonts w:asciiTheme="minorHAnsi" w:eastAsia="Verdana" w:hAnsiTheme="minorHAnsi" w:cstheme="minorHAnsi"/>
          <w:sz w:val="20"/>
          <w:szCs w:val="20"/>
        </w:rPr>
        <w:t xml:space="preserve">. The Lock done once can be extended with a nominal extension </w:t>
      </w:r>
      <w:r w:rsidR="003026C3" w:rsidRPr="008C41C5">
        <w:rPr>
          <w:rFonts w:asciiTheme="minorHAnsi" w:eastAsia="Verdana" w:hAnsiTheme="minorHAnsi" w:cstheme="minorHAnsi"/>
          <w:sz w:val="20"/>
          <w:szCs w:val="20"/>
        </w:rPr>
        <w:t>fee</w:t>
      </w:r>
      <w:r w:rsidR="002972FA" w:rsidRPr="008C41C5">
        <w:rPr>
          <w:rFonts w:asciiTheme="minorHAnsi" w:eastAsia="Verdana" w:hAnsiTheme="minorHAnsi" w:cstheme="minorHAnsi"/>
          <w:sz w:val="20"/>
          <w:szCs w:val="20"/>
        </w:rPr>
        <w:t>. If the Lock is expired consultant has the opportunity of relocking the lock with the relock fees. There is restriction on both the lock extension and relocking.</w:t>
      </w:r>
    </w:p>
    <w:p w14:paraId="2A89DCB1" w14:textId="77777777" w:rsidR="00395361" w:rsidRPr="008C41C5" w:rsidRDefault="00395361" w:rsidP="00395361">
      <w:pPr>
        <w:jc w:val="both"/>
        <w:rPr>
          <w:rFonts w:asciiTheme="minorHAnsi" w:hAnsiTheme="minorHAnsi" w:cstheme="minorHAnsi"/>
          <w:b/>
          <w:bCs/>
          <w:color w:val="000000"/>
          <w:sz w:val="20"/>
          <w:szCs w:val="20"/>
          <w:lang w:eastAsia="x-none"/>
        </w:rPr>
      </w:pPr>
      <w:r w:rsidRPr="008C41C5">
        <w:rPr>
          <w:rFonts w:asciiTheme="minorHAnsi" w:hAnsiTheme="minorHAnsi" w:cstheme="minorHAnsi"/>
          <w:b/>
          <w:bCs/>
          <w:color w:val="000000"/>
          <w:sz w:val="20"/>
          <w:szCs w:val="20"/>
          <w:lang w:eastAsia="x-none"/>
        </w:rPr>
        <w:t>Client: Redwood Trust</w:t>
      </w:r>
    </w:p>
    <w:p w14:paraId="24B1F249" w14:textId="77777777" w:rsidR="002972FA" w:rsidRPr="008C41C5" w:rsidRDefault="002972FA" w:rsidP="002972FA">
      <w:pPr>
        <w:jc w:val="both"/>
        <w:rPr>
          <w:rFonts w:asciiTheme="minorHAnsi" w:hAnsiTheme="minorHAnsi" w:cstheme="minorHAnsi"/>
          <w:bCs/>
          <w:sz w:val="20"/>
          <w:szCs w:val="20"/>
          <w:shd w:val="clear" w:color="auto" w:fill="FFFFFF"/>
        </w:rPr>
      </w:pPr>
    </w:p>
    <w:p w14:paraId="59A89EC7" w14:textId="77777777" w:rsidR="000E780B" w:rsidRPr="008C41C5" w:rsidRDefault="000E780B" w:rsidP="000E780B">
      <w:pPr>
        <w:jc w:val="both"/>
        <w:rPr>
          <w:rFonts w:asciiTheme="minorHAnsi" w:hAnsiTheme="minorHAnsi" w:cstheme="minorHAnsi"/>
          <w:b/>
          <w:sz w:val="20"/>
          <w:szCs w:val="20"/>
          <w:shd w:val="clear" w:color="auto" w:fill="FFFFFF"/>
          <w:lang w:val="en-GB"/>
        </w:rPr>
      </w:pPr>
      <w:r w:rsidRPr="008C41C5">
        <w:rPr>
          <w:rFonts w:asciiTheme="minorHAnsi" w:hAnsiTheme="minorHAnsi" w:cstheme="minorHAnsi"/>
          <w:b/>
          <w:sz w:val="20"/>
          <w:szCs w:val="20"/>
          <w:shd w:val="clear" w:color="auto" w:fill="FFFFFF"/>
          <w:lang w:val="en-GB"/>
        </w:rPr>
        <w:t>Responsibilities:</w:t>
      </w:r>
    </w:p>
    <w:p w14:paraId="34E02457" w14:textId="2E2A67B8" w:rsidR="000E780B" w:rsidRPr="008C41C5" w:rsidRDefault="000E780B" w:rsidP="000E780B">
      <w:pPr>
        <w:numPr>
          <w:ilvl w:val="0"/>
          <w:numId w:val="22"/>
        </w:numPr>
        <w:jc w:val="both"/>
        <w:rPr>
          <w:rFonts w:asciiTheme="minorHAnsi" w:hAnsiTheme="minorHAnsi" w:cstheme="minorHAnsi"/>
          <w:sz w:val="20"/>
          <w:szCs w:val="20"/>
        </w:rPr>
      </w:pPr>
      <w:r w:rsidRPr="008C41C5">
        <w:rPr>
          <w:rFonts w:asciiTheme="minorHAnsi" w:eastAsia="Verdana" w:hAnsiTheme="minorHAnsi" w:cstheme="minorHAnsi"/>
          <w:sz w:val="20"/>
          <w:szCs w:val="20"/>
        </w:rPr>
        <w:t xml:space="preserve">Involved in programming </w:t>
      </w:r>
      <w:r w:rsidR="005E3C9F" w:rsidRPr="008C41C5">
        <w:rPr>
          <w:rFonts w:asciiTheme="minorHAnsi" w:eastAsia="Verdana" w:hAnsiTheme="minorHAnsi" w:cstheme="minorHAnsi"/>
          <w:sz w:val="20"/>
          <w:szCs w:val="20"/>
        </w:rPr>
        <w:t>business</w:t>
      </w:r>
      <w:r w:rsidRPr="008C41C5">
        <w:rPr>
          <w:rFonts w:asciiTheme="minorHAnsi" w:eastAsia="Verdana" w:hAnsiTheme="minorHAnsi" w:cstheme="minorHAnsi"/>
          <w:sz w:val="20"/>
          <w:szCs w:val="20"/>
        </w:rPr>
        <w:t xml:space="preserve"> logic and data access functionality.</w:t>
      </w:r>
    </w:p>
    <w:p w14:paraId="15DEF49A" w14:textId="6E477C62" w:rsidR="000E780B" w:rsidRPr="008C41C5" w:rsidRDefault="000E780B" w:rsidP="000E780B">
      <w:pPr>
        <w:numPr>
          <w:ilvl w:val="0"/>
          <w:numId w:val="22"/>
        </w:numPr>
        <w:jc w:val="both"/>
        <w:rPr>
          <w:rFonts w:asciiTheme="minorHAnsi" w:hAnsiTheme="minorHAnsi" w:cstheme="minorHAnsi"/>
          <w:color w:val="000000"/>
          <w:sz w:val="20"/>
          <w:szCs w:val="20"/>
        </w:rPr>
      </w:pPr>
      <w:r w:rsidRPr="008C41C5">
        <w:rPr>
          <w:rFonts w:asciiTheme="minorHAnsi" w:eastAsia="Verdana" w:hAnsiTheme="minorHAnsi" w:cstheme="minorHAnsi"/>
          <w:sz w:val="20"/>
          <w:szCs w:val="20"/>
        </w:rPr>
        <w:t xml:space="preserve">Involved in optimizing client and </w:t>
      </w:r>
      <w:r w:rsidR="00416FC7" w:rsidRPr="008C41C5">
        <w:rPr>
          <w:rFonts w:asciiTheme="minorHAnsi" w:eastAsia="Verdana" w:hAnsiTheme="minorHAnsi" w:cstheme="minorHAnsi"/>
          <w:sz w:val="20"/>
          <w:szCs w:val="20"/>
        </w:rPr>
        <w:t>Server-side</w:t>
      </w:r>
      <w:r w:rsidRPr="008C41C5">
        <w:rPr>
          <w:rFonts w:asciiTheme="minorHAnsi" w:eastAsia="Verdana" w:hAnsiTheme="minorHAnsi" w:cstheme="minorHAnsi"/>
          <w:sz w:val="20"/>
          <w:szCs w:val="20"/>
        </w:rPr>
        <w:t xml:space="preserve"> performance.</w:t>
      </w:r>
    </w:p>
    <w:p w14:paraId="182E478A" w14:textId="77777777" w:rsidR="000E780B" w:rsidRPr="008C41C5" w:rsidRDefault="000E780B" w:rsidP="000E780B">
      <w:pPr>
        <w:numPr>
          <w:ilvl w:val="0"/>
          <w:numId w:val="22"/>
        </w:numPr>
        <w:jc w:val="both"/>
        <w:rPr>
          <w:rFonts w:asciiTheme="minorHAnsi" w:hAnsiTheme="minorHAnsi" w:cstheme="minorHAnsi"/>
          <w:color w:val="000000"/>
          <w:sz w:val="20"/>
          <w:szCs w:val="20"/>
        </w:rPr>
      </w:pPr>
      <w:r w:rsidRPr="008C41C5">
        <w:rPr>
          <w:rFonts w:asciiTheme="minorHAnsi" w:hAnsiTheme="minorHAnsi" w:cstheme="minorHAnsi"/>
          <w:color w:val="000000"/>
          <w:sz w:val="20"/>
          <w:szCs w:val="20"/>
        </w:rPr>
        <w:t>Involved in analysis and design phases of Software Development Life Cycle (SDLC).</w:t>
      </w:r>
    </w:p>
    <w:p w14:paraId="18CB4C83" w14:textId="5B2ABB35" w:rsidR="000E780B" w:rsidRPr="008C41C5" w:rsidRDefault="000E780B" w:rsidP="000E780B">
      <w:pPr>
        <w:numPr>
          <w:ilvl w:val="0"/>
          <w:numId w:val="22"/>
        </w:numPr>
        <w:contextualSpacing/>
        <w:jc w:val="both"/>
        <w:rPr>
          <w:rFonts w:asciiTheme="minorHAnsi" w:hAnsiTheme="minorHAnsi" w:cstheme="minorHAnsi"/>
          <w:sz w:val="20"/>
          <w:szCs w:val="20"/>
        </w:rPr>
      </w:pPr>
      <w:r w:rsidRPr="008C41C5">
        <w:rPr>
          <w:rFonts w:asciiTheme="minorHAnsi" w:hAnsiTheme="minorHAnsi" w:cstheme="minorHAnsi"/>
          <w:sz w:val="20"/>
          <w:szCs w:val="20"/>
        </w:rPr>
        <w:t xml:space="preserve">Designed and developed </w:t>
      </w:r>
      <w:r w:rsidR="005E3C9F" w:rsidRPr="008C41C5">
        <w:rPr>
          <w:rFonts w:asciiTheme="minorHAnsi" w:hAnsiTheme="minorHAnsi" w:cstheme="minorHAnsi"/>
          <w:sz w:val="20"/>
          <w:szCs w:val="20"/>
        </w:rPr>
        <w:t>applications</w:t>
      </w:r>
      <w:r w:rsidRPr="008C41C5">
        <w:rPr>
          <w:rFonts w:asciiTheme="minorHAnsi" w:hAnsiTheme="minorHAnsi" w:cstheme="minorHAnsi"/>
          <w:sz w:val="20"/>
          <w:szCs w:val="20"/>
        </w:rPr>
        <w:t xml:space="preserve"> </w:t>
      </w:r>
      <w:r w:rsidR="00416FC7" w:rsidRPr="008C41C5">
        <w:rPr>
          <w:rFonts w:asciiTheme="minorHAnsi" w:hAnsiTheme="minorHAnsi" w:cstheme="minorHAnsi"/>
          <w:sz w:val="20"/>
          <w:szCs w:val="20"/>
        </w:rPr>
        <w:t xml:space="preserve">by </w:t>
      </w:r>
      <w:r w:rsidRPr="008C41C5">
        <w:rPr>
          <w:rFonts w:asciiTheme="minorHAnsi" w:hAnsiTheme="minorHAnsi" w:cstheme="minorHAnsi"/>
          <w:sz w:val="20"/>
          <w:szCs w:val="20"/>
        </w:rPr>
        <w:t>implementing MVC Architecture.</w:t>
      </w:r>
    </w:p>
    <w:p w14:paraId="06E476CE" w14:textId="77777777" w:rsidR="000E780B" w:rsidRPr="008C41C5" w:rsidRDefault="000E780B" w:rsidP="000E780B">
      <w:pPr>
        <w:numPr>
          <w:ilvl w:val="0"/>
          <w:numId w:val="22"/>
        </w:numPr>
        <w:jc w:val="both"/>
        <w:rPr>
          <w:rFonts w:asciiTheme="minorHAnsi" w:hAnsiTheme="minorHAnsi" w:cstheme="minorHAnsi"/>
          <w:sz w:val="20"/>
          <w:szCs w:val="20"/>
        </w:rPr>
      </w:pPr>
      <w:r w:rsidRPr="008C41C5">
        <w:rPr>
          <w:rFonts w:asciiTheme="minorHAnsi" w:hAnsiTheme="minorHAnsi" w:cstheme="minorHAnsi"/>
          <w:sz w:val="20"/>
          <w:szCs w:val="20"/>
        </w:rPr>
        <w:t xml:space="preserve">Designing the front end using JSP, </w:t>
      </w:r>
      <w:proofErr w:type="spellStart"/>
      <w:r w:rsidRPr="008C41C5">
        <w:rPr>
          <w:rFonts w:asciiTheme="minorHAnsi" w:hAnsiTheme="minorHAnsi" w:cstheme="minorHAnsi"/>
          <w:sz w:val="20"/>
          <w:szCs w:val="20"/>
        </w:rPr>
        <w:t>JQuery</w:t>
      </w:r>
      <w:proofErr w:type="spellEnd"/>
      <w:r w:rsidRPr="008C41C5">
        <w:rPr>
          <w:rFonts w:asciiTheme="minorHAnsi" w:hAnsiTheme="minorHAnsi" w:cstheme="minorHAnsi"/>
          <w:sz w:val="20"/>
          <w:szCs w:val="20"/>
        </w:rPr>
        <w:t xml:space="preserve">, CSS and Html as per the requirements that are provided. </w:t>
      </w:r>
    </w:p>
    <w:p w14:paraId="05AE7D47" w14:textId="77777777" w:rsidR="000E780B" w:rsidRPr="008C41C5" w:rsidRDefault="000E780B" w:rsidP="000E780B">
      <w:pPr>
        <w:numPr>
          <w:ilvl w:val="0"/>
          <w:numId w:val="22"/>
        </w:numPr>
        <w:jc w:val="both"/>
        <w:rPr>
          <w:rFonts w:asciiTheme="minorHAnsi" w:hAnsiTheme="minorHAnsi" w:cstheme="minorHAnsi"/>
          <w:sz w:val="20"/>
          <w:szCs w:val="20"/>
          <w:lang w:val="en-GB"/>
        </w:rPr>
      </w:pPr>
      <w:r w:rsidRPr="008C41C5">
        <w:rPr>
          <w:rFonts w:asciiTheme="minorHAnsi" w:hAnsiTheme="minorHAnsi" w:cstheme="minorHAnsi"/>
          <w:sz w:val="20"/>
          <w:szCs w:val="20"/>
          <w:lang w:val="en-GB"/>
        </w:rPr>
        <w:t>Published Web services - WSDL and SOAP for getting required information from the different application.</w:t>
      </w:r>
    </w:p>
    <w:p w14:paraId="1208C85D" w14:textId="6794A43D" w:rsidR="000E780B" w:rsidRPr="008C41C5" w:rsidRDefault="000E780B" w:rsidP="000E780B">
      <w:pPr>
        <w:numPr>
          <w:ilvl w:val="0"/>
          <w:numId w:val="22"/>
        </w:numPr>
        <w:jc w:val="both"/>
        <w:rPr>
          <w:rFonts w:asciiTheme="minorHAnsi" w:hAnsiTheme="minorHAnsi" w:cstheme="minorHAnsi"/>
          <w:sz w:val="20"/>
          <w:szCs w:val="20"/>
          <w:lang w:val="en-GB"/>
        </w:rPr>
      </w:pPr>
      <w:r w:rsidRPr="008C41C5">
        <w:rPr>
          <w:rFonts w:asciiTheme="minorHAnsi" w:hAnsiTheme="minorHAnsi" w:cstheme="minorHAnsi"/>
          <w:color w:val="000000"/>
          <w:sz w:val="20"/>
          <w:szCs w:val="20"/>
          <w:lang w:val="en-GB"/>
        </w:rPr>
        <w:t xml:space="preserve">Implemented Object-relation mapping in the persistence layer using </w:t>
      </w:r>
      <w:r w:rsidR="008261F3" w:rsidRPr="008C41C5">
        <w:rPr>
          <w:rFonts w:asciiTheme="minorHAnsi" w:hAnsiTheme="minorHAnsi" w:cstheme="minorHAnsi"/>
          <w:color w:val="000000"/>
          <w:sz w:val="20"/>
          <w:szCs w:val="20"/>
          <w:lang w:val="en-GB"/>
        </w:rPr>
        <w:t xml:space="preserve">our internally developed ORM </w:t>
      </w:r>
    </w:p>
    <w:p w14:paraId="75FB5AC5" w14:textId="77777777" w:rsidR="000E780B" w:rsidRPr="008C41C5" w:rsidRDefault="000E780B" w:rsidP="000E780B">
      <w:pPr>
        <w:numPr>
          <w:ilvl w:val="0"/>
          <w:numId w:val="22"/>
        </w:numPr>
        <w:jc w:val="both"/>
        <w:rPr>
          <w:rFonts w:asciiTheme="minorHAnsi" w:hAnsiTheme="minorHAnsi" w:cstheme="minorHAnsi"/>
          <w:sz w:val="20"/>
          <w:szCs w:val="20"/>
          <w:lang w:val="en-GB"/>
        </w:rPr>
      </w:pPr>
      <w:r w:rsidRPr="008C41C5">
        <w:rPr>
          <w:rFonts w:asciiTheme="minorHAnsi" w:hAnsiTheme="minorHAnsi" w:cstheme="minorHAnsi"/>
          <w:sz w:val="20"/>
          <w:szCs w:val="20"/>
          <w:lang w:val="en-GB"/>
        </w:rPr>
        <w:t>Used JUnit for unit testing of application</w:t>
      </w:r>
    </w:p>
    <w:p w14:paraId="1F9FBAEC" w14:textId="77777777" w:rsidR="00261DDE" w:rsidRPr="008C41C5" w:rsidRDefault="00261DDE" w:rsidP="000E780B">
      <w:pPr>
        <w:jc w:val="both"/>
        <w:rPr>
          <w:rFonts w:asciiTheme="minorHAnsi" w:hAnsiTheme="minorHAnsi" w:cstheme="minorHAnsi"/>
          <w:b/>
          <w:sz w:val="20"/>
          <w:szCs w:val="20"/>
          <w:shd w:val="clear" w:color="auto" w:fill="FFFFFF"/>
          <w:lang w:val="en-GB"/>
        </w:rPr>
      </w:pPr>
    </w:p>
    <w:p w14:paraId="4DD2C5C0" w14:textId="77777777" w:rsidR="000E780B" w:rsidRPr="008C41C5" w:rsidRDefault="000E780B" w:rsidP="000E780B">
      <w:pPr>
        <w:jc w:val="both"/>
        <w:rPr>
          <w:rFonts w:asciiTheme="minorHAnsi" w:hAnsiTheme="minorHAnsi" w:cstheme="minorHAnsi"/>
          <w:b/>
          <w:sz w:val="20"/>
          <w:szCs w:val="20"/>
          <w:shd w:val="clear" w:color="auto" w:fill="FFFFFF"/>
          <w:lang w:val="en-GB"/>
        </w:rPr>
      </w:pPr>
      <w:r w:rsidRPr="008C41C5">
        <w:rPr>
          <w:rFonts w:asciiTheme="minorHAnsi" w:hAnsiTheme="minorHAnsi" w:cstheme="minorHAnsi"/>
          <w:b/>
          <w:sz w:val="20"/>
          <w:szCs w:val="20"/>
          <w:shd w:val="clear" w:color="auto" w:fill="FFFFFF"/>
          <w:lang w:val="en-GB"/>
        </w:rPr>
        <w:t xml:space="preserve">Environment: </w:t>
      </w:r>
    </w:p>
    <w:p w14:paraId="29F944AC" w14:textId="2B9038F8" w:rsidR="000E780B" w:rsidRPr="008C41C5" w:rsidRDefault="00117D86" w:rsidP="000E780B">
      <w:pPr>
        <w:numPr>
          <w:ilvl w:val="0"/>
          <w:numId w:val="22"/>
        </w:numPr>
        <w:jc w:val="both"/>
        <w:rPr>
          <w:rFonts w:asciiTheme="minorHAnsi" w:hAnsiTheme="minorHAnsi" w:cstheme="minorHAnsi"/>
          <w:bCs/>
          <w:sz w:val="20"/>
          <w:szCs w:val="20"/>
          <w:lang w:val="en-GB"/>
        </w:rPr>
      </w:pPr>
      <w:proofErr w:type="spellStart"/>
      <w:r w:rsidRPr="008C41C5">
        <w:rPr>
          <w:rFonts w:asciiTheme="minorHAnsi" w:hAnsiTheme="minorHAnsi" w:cstheme="minorHAnsi"/>
          <w:sz w:val="20"/>
          <w:szCs w:val="20"/>
          <w:shd w:val="clear" w:color="auto" w:fill="FFFFFF"/>
          <w:lang w:val="en-GB"/>
        </w:rPr>
        <w:t>JRun</w:t>
      </w:r>
      <w:proofErr w:type="spellEnd"/>
      <w:r w:rsidR="000E780B" w:rsidRPr="008C41C5">
        <w:rPr>
          <w:rFonts w:asciiTheme="minorHAnsi" w:hAnsiTheme="minorHAnsi" w:cstheme="minorHAnsi"/>
          <w:sz w:val="20"/>
          <w:szCs w:val="20"/>
          <w:shd w:val="clear" w:color="auto" w:fill="FFFFFF"/>
          <w:lang w:val="en-GB"/>
        </w:rPr>
        <w:t>, MS SQL Server, IBM HTTP Server, Microsoft TFS</w:t>
      </w:r>
    </w:p>
    <w:p w14:paraId="5ACC3FDE" w14:textId="34C4043E" w:rsidR="000E780B" w:rsidRPr="008C41C5" w:rsidRDefault="000E780B" w:rsidP="000E780B">
      <w:pPr>
        <w:numPr>
          <w:ilvl w:val="0"/>
          <w:numId w:val="22"/>
        </w:numPr>
        <w:jc w:val="both"/>
        <w:rPr>
          <w:rFonts w:asciiTheme="minorHAnsi" w:hAnsiTheme="minorHAnsi" w:cstheme="minorHAnsi"/>
          <w:bCs/>
          <w:sz w:val="20"/>
          <w:szCs w:val="20"/>
          <w:lang w:val="en-GB"/>
        </w:rPr>
      </w:pPr>
      <w:r w:rsidRPr="008C41C5">
        <w:rPr>
          <w:rFonts w:asciiTheme="minorHAnsi" w:hAnsiTheme="minorHAnsi" w:cstheme="minorHAnsi"/>
          <w:sz w:val="20"/>
          <w:szCs w:val="20"/>
          <w:shd w:val="clear" w:color="auto" w:fill="FFFFFF"/>
          <w:lang w:val="en-GB"/>
        </w:rPr>
        <w:t>J2SE (JDK 1.</w:t>
      </w:r>
      <w:r w:rsidR="00117D86" w:rsidRPr="008C41C5">
        <w:rPr>
          <w:rFonts w:asciiTheme="minorHAnsi" w:hAnsiTheme="minorHAnsi" w:cstheme="minorHAnsi"/>
          <w:sz w:val="20"/>
          <w:szCs w:val="20"/>
          <w:shd w:val="clear" w:color="auto" w:fill="FFFFFF"/>
          <w:lang w:val="en-GB"/>
        </w:rPr>
        <w:t>4</w:t>
      </w:r>
      <w:r w:rsidRPr="008C41C5">
        <w:rPr>
          <w:rFonts w:asciiTheme="minorHAnsi" w:hAnsiTheme="minorHAnsi" w:cstheme="minorHAnsi"/>
          <w:sz w:val="20"/>
          <w:szCs w:val="20"/>
          <w:shd w:val="clear" w:color="auto" w:fill="FFFFFF"/>
          <w:lang w:val="en-GB"/>
        </w:rPr>
        <w:t>), J2EE (Servlets, JSP, Mail API, JAXB), Web Services, XML, XSLT, HTML, JavaScript, CSS</w:t>
      </w:r>
      <w:r w:rsidRPr="008C41C5">
        <w:rPr>
          <w:rFonts w:asciiTheme="minorHAnsi" w:hAnsiTheme="minorHAnsi" w:cstheme="minorHAnsi"/>
          <w:bCs/>
          <w:sz w:val="20"/>
          <w:szCs w:val="20"/>
          <w:lang w:val="en-GB"/>
        </w:rPr>
        <w:t xml:space="preserve"> </w:t>
      </w:r>
    </w:p>
    <w:p w14:paraId="307D5158" w14:textId="77777777" w:rsidR="00F0783F" w:rsidRDefault="00F0783F" w:rsidP="00100442">
      <w:pPr>
        <w:rPr>
          <w:rFonts w:asciiTheme="minorHAnsi" w:hAnsiTheme="minorHAnsi" w:cstheme="minorHAnsi"/>
          <w:b/>
          <w:sz w:val="20"/>
          <w:szCs w:val="20"/>
        </w:rPr>
      </w:pPr>
    </w:p>
    <w:p w14:paraId="39AA57B9" w14:textId="77777777" w:rsidR="00334528" w:rsidRDefault="00334528" w:rsidP="00334528">
      <w:pPr>
        <w:widowControl w:val="0"/>
        <w:jc w:val="both"/>
        <w:rPr>
          <w:rFonts w:asciiTheme="minorHAnsi" w:hAnsiTheme="minorHAnsi" w:cstheme="minorHAnsi"/>
          <w:b/>
          <w:bCs/>
          <w:color w:val="000000"/>
          <w:sz w:val="20"/>
          <w:szCs w:val="20"/>
          <w:lang w:eastAsia="x-none"/>
        </w:rPr>
      </w:pPr>
    </w:p>
    <w:p w14:paraId="4D798BC2" w14:textId="3B1CC48A" w:rsidR="00395361" w:rsidRPr="00722B22" w:rsidRDefault="00395361" w:rsidP="00395361">
      <w:pPr>
        <w:widowControl w:val="0"/>
        <w:jc w:val="both"/>
        <w:rPr>
          <w:rFonts w:asciiTheme="minorHAnsi" w:hAnsiTheme="minorHAnsi" w:cstheme="minorHAnsi"/>
          <w:b/>
          <w:bCs/>
          <w:color w:val="000000"/>
          <w:sz w:val="22"/>
          <w:szCs w:val="22"/>
          <w:lang w:eastAsia="x-none"/>
        </w:rPr>
      </w:pPr>
      <w:proofErr w:type="spellStart"/>
      <w:r w:rsidRPr="00722B22">
        <w:rPr>
          <w:rFonts w:asciiTheme="minorHAnsi" w:hAnsiTheme="minorHAnsi" w:cstheme="minorHAnsi"/>
          <w:b/>
          <w:bCs/>
          <w:color w:val="000000"/>
          <w:sz w:val="22"/>
          <w:szCs w:val="22"/>
          <w:lang w:eastAsia="x-none"/>
        </w:rPr>
        <w:t>LendingSpace</w:t>
      </w:r>
      <w:proofErr w:type="spellEnd"/>
      <w:r w:rsidRPr="00722B22">
        <w:rPr>
          <w:rFonts w:asciiTheme="minorHAnsi" w:hAnsiTheme="minorHAnsi" w:cstheme="minorHAnsi"/>
          <w:b/>
          <w:bCs/>
          <w:color w:val="000000"/>
          <w:sz w:val="22"/>
          <w:szCs w:val="22"/>
          <w:lang w:eastAsia="x-none"/>
        </w:rPr>
        <w:t xml:space="preserve"> India Private Limited</w:t>
      </w:r>
      <w:r w:rsidRPr="00722B22">
        <w:rPr>
          <w:rFonts w:asciiTheme="minorHAnsi" w:hAnsiTheme="minorHAnsi" w:cstheme="minorHAnsi"/>
          <w:b/>
          <w:bCs/>
          <w:color w:val="000000"/>
          <w:sz w:val="22"/>
          <w:szCs w:val="22"/>
          <w:lang w:eastAsia="x-none"/>
        </w:rPr>
        <w:tab/>
      </w:r>
      <w:r w:rsidRPr="00722B22">
        <w:rPr>
          <w:rFonts w:asciiTheme="minorHAnsi" w:hAnsiTheme="minorHAnsi" w:cstheme="minorHAnsi"/>
          <w:b/>
          <w:bCs/>
          <w:color w:val="000000"/>
          <w:sz w:val="22"/>
          <w:szCs w:val="22"/>
          <w:lang w:eastAsia="x-none"/>
        </w:rPr>
        <w:tab/>
      </w:r>
      <w:r w:rsidRPr="00722B22">
        <w:rPr>
          <w:rFonts w:asciiTheme="minorHAnsi" w:hAnsiTheme="minorHAnsi" w:cstheme="minorHAnsi"/>
          <w:b/>
          <w:bCs/>
          <w:color w:val="000000"/>
          <w:sz w:val="22"/>
          <w:szCs w:val="22"/>
          <w:lang w:eastAsia="x-none"/>
        </w:rPr>
        <w:tab/>
      </w:r>
      <w:r w:rsidRPr="00722B22">
        <w:rPr>
          <w:rFonts w:asciiTheme="minorHAnsi" w:hAnsiTheme="minorHAnsi" w:cstheme="minorHAnsi"/>
          <w:b/>
          <w:bCs/>
          <w:color w:val="000000"/>
          <w:sz w:val="22"/>
          <w:szCs w:val="22"/>
          <w:lang w:eastAsia="x-none"/>
        </w:rPr>
        <w:tab/>
      </w:r>
      <w:r w:rsidRPr="00722B22">
        <w:rPr>
          <w:rFonts w:asciiTheme="minorHAnsi" w:hAnsiTheme="minorHAnsi" w:cstheme="minorHAnsi"/>
          <w:b/>
          <w:bCs/>
          <w:color w:val="000000"/>
          <w:sz w:val="22"/>
          <w:szCs w:val="22"/>
          <w:lang w:eastAsia="x-none"/>
        </w:rPr>
        <w:tab/>
      </w:r>
      <w:r w:rsidRPr="00722B22">
        <w:rPr>
          <w:rFonts w:asciiTheme="minorHAnsi" w:hAnsiTheme="minorHAnsi" w:cstheme="minorHAnsi"/>
          <w:b/>
          <w:bCs/>
          <w:color w:val="000000"/>
          <w:sz w:val="22"/>
          <w:szCs w:val="22"/>
          <w:lang w:eastAsia="x-none"/>
        </w:rPr>
        <w:tab/>
      </w:r>
      <w:r w:rsidRPr="00722B22">
        <w:rPr>
          <w:rFonts w:asciiTheme="minorHAnsi" w:hAnsiTheme="minorHAnsi" w:cstheme="minorHAnsi"/>
          <w:b/>
          <w:bCs/>
          <w:color w:val="000000"/>
          <w:sz w:val="22"/>
          <w:szCs w:val="22"/>
          <w:lang w:eastAsia="x-none"/>
        </w:rPr>
        <w:tab/>
      </w:r>
      <w:r w:rsidRPr="00722B22">
        <w:rPr>
          <w:rFonts w:asciiTheme="minorHAnsi" w:hAnsiTheme="minorHAnsi" w:cstheme="minorHAnsi"/>
          <w:b/>
          <w:bCs/>
          <w:color w:val="000000"/>
          <w:sz w:val="22"/>
          <w:szCs w:val="22"/>
          <w:lang w:eastAsia="x-none"/>
        </w:rPr>
        <w:tab/>
        <w:t>Apr</w:t>
      </w:r>
      <w:r w:rsidR="00A10950" w:rsidRPr="00722B22">
        <w:rPr>
          <w:rFonts w:asciiTheme="minorHAnsi" w:hAnsiTheme="minorHAnsi" w:cstheme="minorHAnsi"/>
          <w:b/>
          <w:bCs/>
          <w:color w:val="000000"/>
          <w:sz w:val="22"/>
          <w:szCs w:val="22"/>
          <w:lang w:eastAsia="x-none"/>
        </w:rPr>
        <w:t>il</w:t>
      </w:r>
      <w:r w:rsidRPr="00722B22">
        <w:rPr>
          <w:rFonts w:asciiTheme="minorHAnsi" w:hAnsiTheme="minorHAnsi" w:cstheme="minorHAnsi"/>
          <w:b/>
          <w:bCs/>
          <w:color w:val="000000"/>
          <w:sz w:val="22"/>
          <w:szCs w:val="22"/>
          <w:lang w:eastAsia="x-none"/>
        </w:rPr>
        <w:t xml:space="preserve"> 2011 - Jun</w:t>
      </w:r>
      <w:r w:rsidR="00A10950" w:rsidRPr="00722B22">
        <w:rPr>
          <w:rFonts w:asciiTheme="minorHAnsi" w:hAnsiTheme="minorHAnsi" w:cstheme="minorHAnsi"/>
          <w:b/>
          <w:bCs/>
          <w:color w:val="000000"/>
          <w:sz w:val="22"/>
          <w:szCs w:val="22"/>
          <w:lang w:eastAsia="x-none"/>
        </w:rPr>
        <w:t>e</w:t>
      </w:r>
      <w:r w:rsidRPr="00722B22">
        <w:rPr>
          <w:rFonts w:asciiTheme="minorHAnsi" w:hAnsiTheme="minorHAnsi" w:cstheme="minorHAnsi"/>
          <w:b/>
          <w:bCs/>
          <w:color w:val="000000"/>
          <w:sz w:val="22"/>
          <w:szCs w:val="22"/>
          <w:lang w:eastAsia="x-none"/>
        </w:rPr>
        <w:t xml:space="preserve"> 2012</w:t>
      </w:r>
    </w:p>
    <w:p w14:paraId="5CD945AD" w14:textId="177C3C6B" w:rsidR="00395361" w:rsidRPr="00395361" w:rsidRDefault="00395361" w:rsidP="00395361">
      <w:pPr>
        <w:widowControl w:val="0"/>
        <w:jc w:val="both"/>
        <w:rPr>
          <w:rFonts w:asciiTheme="minorHAnsi" w:hAnsiTheme="minorHAnsi" w:cstheme="minorHAnsi"/>
          <w:color w:val="000000"/>
          <w:sz w:val="20"/>
          <w:szCs w:val="20"/>
          <w:lang w:eastAsia="x-none"/>
        </w:rPr>
      </w:pPr>
      <w:r>
        <w:rPr>
          <w:rFonts w:asciiTheme="minorHAnsi" w:hAnsiTheme="minorHAnsi" w:cstheme="minorHAnsi"/>
          <w:b/>
          <w:bCs/>
          <w:color w:val="000000"/>
          <w:sz w:val="20"/>
          <w:szCs w:val="20"/>
          <w:lang w:eastAsia="x-none"/>
        </w:rPr>
        <w:t xml:space="preserve">Role: </w:t>
      </w:r>
      <w:r w:rsidRPr="00395361">
        <w:rPr>
          <w:rFonts w:asciiTheme="minorHAnsi" w:hAnsiTheme="minorHAnsi" w:cstheme="minorHAnsi"/>
          <w:color w:val="000000"/>
          <w:sz w:val="20"/>
          <w:szCs w:val="20"/>
          <w:lang w:eastAsia="x-none"/>
        </w:rPr>
        <w:t>Sr. Programmer Analyst</w:t>
      </w:r>
    </w:p>
    <w:p w14:paraId="622DC197" w14:textId="34F302BF" w:rsidR="00F0783F" w:rsidRPr="008C41C5" w:rsidRDefault="00F0783F" w:rsidP="00F0783F">
      <w:pPr>
        <w:rPr>
          <w:rFonts w:asciiTheme="minorHAnsi" w:hAnsiTheme="minorHAnsi" w:cstheme="minorHAnsi"/>
          <w:b/>
          <w:bCs/>
          <w:color w:val="000000"/>
          <w:sz w:val="20"/>
          <w:szCs w:val="20"/>
          <w:lang w:eastAsia="x-none"/>
        </w:rPr>
      </w:pPr>
      <w:r w:rsidRPr="008C41C5">
        <w:rPr>
          <w:rFonts w:asciiTheme="minorHAnsi" w:hAnsiTheme="minorHAnsi" w:cstheme="minorHAnsi"/>
          <w:b/>
          <w:bCs/>
          <w:color w:val="000000"/>
          <w:sz w:val="20"/>
          <w:szCs w:val="20"/>
          <w:lang w:eastAsia="x-none"/>
        </w:rPr>
        <w:t xml:space="preserve">Project: </w:t>
      </w:r>
      <w:proofErr w:type="spellStart"/>
      <w:r w:rsidRPr="008C41C5">
        <w:rPr>
          <w:rFonts w:asciiTheme="minorHAnsi" w:eastAsia="Verdana" w:hAnsiTheme="minorHAnsi" w:cstheme="minorHAnsi"/>
          <w:b/>
          <w:sz w:val="20"/>
          <w:szCs w:val="20"/>
        </w:rPr>
        <w:t>LendingSpace</w:t>
      </w:r>
      <w:proofErr w:type="spellEnd"/>
      <w:r w:rsidRPr="008C41C5">
        <w:rPr>
          <w:rFonts w:asciiTheme="minorHAnsi" w:eastAsia="Verdana" w:hAnsiTheme="minorHAnsi" w:cstheme="minorHAnsi"/>
          <w:b/>
          <w:sz w:val="20"/>
          <w:szCs w:val="20"/>
        </w:rPr>
        <w:t xml:space="preserve"> </w:t>
      </w:r>
      <w:r w:rsidR="00395361">
        <w:rPr>
          <w:rFonts w:asciiTheme="minorHAnsi" w:eastAsia="Verdana" w:hAnsiTheme="minorHAnsi" w:cstheme="minorHAnsi"/>
          <w:b/>
          <w:sz w:val="20"/>
          <w:szCs w:val="20"/>
        </w:rPr>
        <w:t xml:space="preserve">Loan </w:t>
      </w:r>
      <w:r w:rsidRPr="008C41C5">
        <w:rPr>
          <w:rFonts w:asciiTheme="minorHAnsi" w:eastAsia="Verdana" w:hAnsiTheme="minorHAnsi" w:cstheme="minorHAnsi"/>
          <w:b/>
          <w:sz w:val="20"/>
          <w:szCs w:val="20"/>
        </w:rPr>
        <w:t>Origination Platform</w:t>
      </w:r>
      <w:r w:rsidR="00395361">
        <w:rPr>
          <w:rFonts w:asciiTheme="minorHAnsi" w:hAnsiTheme="minorHAnsi" w:cstheme="minorHAnsi"/>
          <w:b/>
          <w:bCs/>
          <w:color w:val="000000"/>
          <w:sz w:val="20"/>
          <w:szCs w:val="20"/>
          <w:lang w:eastAsia="x-none"/>
        </w:rPr>
        <w:t xml:space="preserve"> (LOS)</w:t>
      </w:r>
    </w:p>
    <w:p w14:paraId="2702BF34" w14:textId="45A6F47F" w:rsidR="003C5406" w:rsidRPr="008C41C5" w:rsidRDefault="00BC5822" w:rsidP="003C5406">
      <w:pPr>
        <w:jc w:val="both"/>
        <w:rPr>
          <w:rFonts w:asciiTheme="minorHAnsi" w:eastAsia="Verdana" w:hAnsiTheme="minorHAnsi" w:cstheme="minorHAnsi"/>
          <w:sz w:val="20"/>
          <w:szCs w:val="20"/>
        </w:rPr>
      </w:pPr>
      <w:r w:rsidRPr="008C41C5">
        <w:rPr>
          <w:rFonts w:asciiTheme="minorHAnsi" w:eastAsia="Verdana" w:hAnsiTheme="minorHAnsi" w:cstheme="minorHAnsi"/>
          <w:sz w:val="20"/>
          <w:szCs w:val="20"/>
        </w:rPr>
        <w:lastRenderedPageBreak/>
        <w:t>The Loan Origination System (LOS) is developed specially to support both forward and reverse mortgage application process, LOS consists with inclusion of Lead Management, Lending Exchange. LOS</w:t>
      </w:r>
      <w:r w:rsidRPr="008C41C5">
        <w:rPr>
          <w:rFonts w:asciiTheme="minorHAnsi" w:eastAsia="Verdana" w:hAnsiTheme="minorHAnsi" w:cstheme="minorHAnsi"/>
          <w:color w:val="0000FF"/>
          <w:sz w:val="20"/>
          <w:szCs w:val="20"/>
        </w:rPr>
        <w:t xml:space="preserve"> </w:t>
      </w:r>
      <w:r w:rsidRPr="008C41C5">
        <w:rPr>
          <w:rFonts w:asciiTheme="minorHAnsi" w:eastAsia="Verdana" w:hAnsiTheme="minorHAnsi" w:cstheme="minorHAnsi"/>
          <w:sz w:val="20"/>
          <w:szCs w:val="20"/>
        </w:rPr>
        <w:t xml:space="preserve">automates the entire lending process with time and labor-saving features every step of the way. Every product, every lending channel is supported, including FHA and reverse mortgages. LOS is responsible </w:t>
      </w:r>
      <w:r w:rsidR="005E3C9F" w:rsidRPr="008C41C5">
        <w:rPr>
          <w:rFonts w:asciiTheme="minorHAnsi" w:eastAsia="Verdana" w:hAnsiTheme="minorHAnsi" w:cstheme="minorHAnsi"/>
          <w:sz w:val="20"/>
          <w:szCs w:val="20"/>
        </w:rPr>
        <w:t>for calculating</w:t>
      </w:r>
      <w:r w:rsidRPr="008C41C5">
        <w:rPr>
          <w:rFonts w:asciiTheme="minorHAnsi" w:eastAsia="Verdana" w:hAnsiTheme="minorHAnsi" w:cstheme="minorHAnsi"/>
          <w:sz w:val="20"/>
          <w:szCs w:val="20"/>
        </w:rPr>
        <w:t xml:space="preserve"> and </w:t>
      </w:r>
      <w:r w:rsidR="005E3C9F" w:rsidRPr="008C41C5">
        <w:rPr>
          <w:rFonts w:asciiTheme="minorHAnsi" w:eastAsia="Verdana" w:hAnsiTheme="minorHAnsi" w:cstheme="minorHAnsi"/>
          <w:sz w:val="20"/>
          <w:szCs w:val="20"/>
        </w:rPr>
        <w:t>automating</w:t>
      </w:r>
      <w:r w:rsidRPr="008C41C5">
        <w:rPr>
          <w:rFonts w:asciiTheme="minorHAnsi" w:eastAsia="Verdana" w:hAnsiTheme="minorHAnsi" w:cstheme="minorHAnsi"/>
          <w:sz w:val="20"/>
          <w:szCs w:val="20"/>
        </w:rPr>
        <w:t xml:space="preserve"> the underwriting process and </w:t>
      </w:r>
      <w:r w:rsidR="005E3C9F" w:rsidRPr="008C41C5">
        <w:rPr>
          <w:rFonts w:asciiTheme="minorHAnsi" w:eastAsia="Verdana" w:hAnsiTheme="minorHAnsi" w:cstheme="minorHAnsi"/>
          <w:sz w:val="20"/>
          <w:szCs w:val="20"/>
        </w:rPr>
        <w:t>submitting</w:t>
      </w:r>
      <w:r w:rsidRPr="008C41C5">
        <w:rPr>
          <w:rFonts w:asciiTheme="minorHAnsi" w:eastAsia="Verdana" w:hAnsiTheme="minorHAnsi" w:cstheme="minorHAnsi"/>
          <w:sz w:val="20"/>
          <w:szCs w:val="20"/>
        </w:rPr>
        <w:t xml:space="preserve"> the loan to close.</w:t>
      </w:r>
      <w:r w:rsidR="00534FE9" w:rsidRPr="008C41C5">
        <w:rPr>
          <w:rFonts w:asciiTheme="minorHAnsi" w:eastAsia="Verdana" w:hAnsiTheme="minorHAnsi" w:cstheme="minorHAnsi"/>
          <w:sz w:val="20"/>
          <w:szCs w:val="20"/>
        </w:rPr>
        <w:t xml:space="preserve"> </w:t>
      </w:r>
      <w:r w:rsidRPr="008C41C5">
        <w:rPr>
          <w:rFonts w:asciiTheme="minorHAnsi" w:eastAsia="Verdana" w:hAnsiTheme="minorHAnsi" w:cstheme="minorHAnsi"/>
          <w:sz w:val="20"/>
          <w:szCs w:val="20"/>
        </w:rPr>
        <w:t xml:space="preserve">LOS application has a </w:t>
      </w:r>
      <w:r w:rsidR="0007797C" w:rsidRPr="008C41C5">
        <w:rPr>
          <w:rFonts w:asciiTheme="minorHAnsi" w:eastAsia="Verdana" w:hAnsiTheme="minorHAnsi" w:cstheme="minorHAnsi"/>
          <w:sz w:val="20"/>
          <w:szCs w:val="20"/>
        </w:rPr>
        <w:t>lot of static tables</w:t>
      </w:r>
      <w:r w:rsidRPr="008C41C5">
        <w:rPr>
          <w:rFonts w:asciiTheme="minorHAnsi" w:eastAsia="Verdana" w:hAnsiTheme="minorHAnsi" w:cstheme="minorHAnsi"/>
          <w:sz w:val="20"/>
          <w:szCs w:val="20"/>
        </w:rPr>
        <w:t xml:space="preserve"> which </w:t>
      </w:r>
      <w:r w:rsidR="005E3C9F" w:rsidRPr="008C41C5">
        <w:rPr>
          <w:rFonts w:asciiTheme="minorHAnsi" w:eastAsia="Verdana" w:hAnsiTheme="minorHAnsi" w:cstheme="minorHAnsi"/>
          <w:sz w:val="20"/>
          <w:szCs w:val="20"/>
        </w:rPr>
        <w:t>hold</w:t>
      </w:r>
      <w:r w:rsidRPr="008C41C5">
        <w:rPr>
          <w:rFonts w:asciiTheme="minorHAnsi" w:eastAsia="Verdana" w:hAnsiTheme="minorHAnsi" w:cstheme="minorHAnsi"/>
          <w:sz w:val="20"/>
          <w:szCs w:val="20"/>
        </w:rPr>
        <w:t xml:space="preserve"> the data required by most of the screens and the data which will not be changed frequently as well. Retrieving such data from the database will increase the bandwidth usage of the database server </w:t>
      </w:r>
      <w:r w:rsidR="00534FE9" w:rsidRPr="008C41C5">
        <w:rPr>
          <w:rFonts w:asciiTheme="minorHAnsi" w:eastAsia="Verdana" w:hAnsiTheme="minorHAnsi" w:cstheme="minorHAnsi"/>
          <w:sz w:val="20"/>
          <w:szCs w:val="20"/>
        </w:rPr>
        <w:t>and</w:t>
      </w:r>
      <w:r w:rsidRPr="008C41C5">
        <w:rPr>
          <w:rFonts w:asciiTheme="minorHAnsi" w:eastAsia="Verdana" w:hAnsiTheme="minorHAnsi" w:cstheme="minorHAnsi"/>
          <w:sz w:val="20"/>
          <w:szCs w:val="20"/>
        </w:rPr>
        <w:t xml:space="preserve"> decrease the performance of the database operations. </w:t>
      </w:r>
      <w:r w:rsidR="00534FE9" w:rsidRPr="008C41C5">
        <w:rPr>
          <w:rFonts w:asciiTheme="minorHAnsi" w:eastAsia="Verdana" w:hAnsiTheme="minorHAnsi" w:cstheme="minorHAnsi"/>
          <w:sz w:val="20"/>
          <w:szCs w:val="20"/>
        </w:rPr>
        <w:t>Also,</w:t>
      </w:r>
      <w:r w:rsidRPr="008C41C5">
        <w:rPr>
          <w:rFonts w:asciiTheme="minorHAnsi" w:eastAsia="Verdana" w:hAnsiTheme="minorHAnsi" w:cstheme="minorHAnsi"/>
          <w:sz w:val="20"/>
          <w:szCs w:val="20"/>
        </w:rPr>
        <w:t xml:space="preserve"> when we have multiple clients and if we want to store such static data in the application server it would occupy a lot of memory. To </w:t>
      </w:r>
      <w:r w:rsidR="006061AA" w:rsidRPr="008C41C5">
        <w:rPr>
          <w:rFonts w:asciiTheme="minorHAnsi" w:eastAsia="Verdana" w:hAnsiTheme="minorHAnsi" w:cstheme="minorHAnsi"/>
          <w:sz w:val="20"/>
          <w:szCs w:val="20"/>
        </w:rPr>
        <w:t>manage</w:t>
      </w:r>
      <w:r w:rsidRPr="008C41C5">
        <w:rPr>
          <w:rFonts w:asciiTheme="minorHAnsi" w:eastAsia="Verdana" w:hAnsiTheme="minorHAnsi" w:cstheme="minorHAnsi"/>
          <w:sz w:val="20"/>
          <w:szCs w:val="20"/>
        </w:rPr>
        <w:t xml:space="preserve"> this </w:t>
      </w:r>
      <w:r w:rsidR="00534FE9" w:rsidRPr="008C41C5">
        <w:rPr>
          <w:rFonts w:asciiTheme="minorHAnsi" w:eastAsia="Verdana" w:hAnsiTheme="minorHAnsi" w:cstheme="minorHAnsi"/>
          <w:sz w:val="20"/>
          <w:szCs w:val="20"/>
        </w:rPr>
        <w:t>situation,</w:t>
      </w:r>
      <w:r w:rsidRPr="008C41C5">
        <w:rPr>
          <w:rFonts w:asciiTheme="minorHAnsi" w:eastAsia="Verdana" w:hAnsiTheme="minorHAnsi" w:cstheme="minorHAnsi"/>
          <w:sz w:val="20"/>
          <w:szCs w:val="20"/>
        </w:rPr>
        <w:t xml:space="preserve"> we have introduced a new application server which only holds </w:t>
      </w:r>
      <w:r w:rsidR="005E3C9F" w:rsidRPr="008C41C5">
        <w:rPr>
          <w:rFonts w:asciiTheme="minorHAnsi" w:eastAsia="Verdana" w:hAnsiTheme="minorHAnsi" w:cstheme="minorHAnsi"/>
          <w:sz w:val="20"/>
          <w:szCs w:val="20"/>
        </w:rPr>
        <w:t>static</w:t>
      </w:r>
      <w:r w:rsidRPr="008C41C5">
        <w:rPr>
          <w:rFonts w:asciiTheme="minorHAnsi" w:eastAsia="Verdana" w:hAnsiTheme="minorHAnsi" w:cstheme="minorHAnsi"/>
          <w:sz w:val="20"/>
          <w:szCs w:val="20"/>
        </w:rPr>
        <w:t xml:space="preserve"> data for all the clients. </w:t>
      </w:r>
    </w:p>
    <w:p w14:paraId="17C827C0" w14:textId="77777777" w:rsidR="00395361" w:rsidRPr="008C41C5" w:rsidRDefault="00395361" w:rsidP="00395361">
      <w:pPr>
        <w:jc w:val="both"/>
        <w:rPr>
          <w:rFonts w:asciiTheme="minorHAnsi" w:hAnsiTheme="minorHAnsi" w:cstheme="minorHAnsi"/>
          <w:b/>
          <w:bCs/>
          <w:color w:val="000000"/>
          <w:sz w:val="20"/>
          <w:szCs w:val="20"/>
          <w:lang w:eastAsia="x-none"/>
        </w:rPr>
      </w:pPr>
      <w:r w:rsidRPr="008C41C5">
        <w:rPr>
          <w:rFonts w:asciiTheme="minorHAnsi" w:hAnsiTheme="minorHAnsi" w:cstheme="minorHAnsi"/>
          <w:b/>
          <w:bCs/>
          <w:color w:val="000000"/>
          <w:sz w:val="20"/>
          <w:szCs w:val="20"/>
          <w:lang w:eastAsia="x-none"/>
        </w:rPr>
        <w:t xml:space="preserve">Client: </w:t>
      </w:r>
      <w:proofErr w:type="spellStart"/>
      <w:r w:rsidRPr="008C41C5">
        <w:rPr>
          <w:rFonts w:asciiTheme="minorHAnsi" w:hAnsiTheme="minorHAnsi" w:cstheme="minorHAnsi"/>
          <w:b/>
          <w:bCs/>
          <w:color w:val="000000"/>
          <w:sz w:val="20"/>
          <w:szCs w:val="20"/>
          <w:lang w:eastAsia="x-none"/>
        </w:rPr>
        <w:t>Newday</w:t>
      </w:r>
      <w:proofErr w:type="spellEnd"/>
    </w:p>
    <w:p w14:paraId="2F6E04BC" w14:textId="77777777" w:rsidR="003C5406" w:rsidRPr="008C41C5" w:rsidRDefault="003C5406" w:rsidP="003C5406">
      <w:pPr>
        <w:jc w:val="both"/>
        <w:rPr>
          <w:rFonts w:asciiTheme="minorHAnsi" w:hAnsiTheme="minorHAnsi" w:cstheme="minorHAnsi"/>
          <w:bCs/>
          <w:sz w:val="20"/>
          <w:szCs w:val="20"/>
          <w:shd w:val="clear" w:color="auto" w:fill="FFFFFF"/>
        </w:rPr>
      </w:pPr>
    </w:p>
    <w:p w14:paraId="2AB867C8" w14:textId="77777777" w:rsidR="003C5406" w:rsidRPr="008C41C5" w:rsidRDefault="003C5406" w:rsidP="003C5406">
      <w:pPr>
        <w:jc w:val="both"/>
        <w:rPr>
          <w:rFonts w:asciiTheme="minorHAnsi" w:hAnsiTheme="minorHAnsi" w:cstheme="minorHAnsi"/>
          <w:b/>
          <w:sz w:val="20"/>
          <w:szCs w:val="20"/>
          <w:shd w:val="clear" w:color="auto" w:fill="FFFFFF"/>
          <w:lang w:val="en-GB"/>
        </w:rPr>
      </w:pPr>
      <w:r w:rsidRPr="008C41C5">
        <w:rPr>
          <w:rFonts w:asciiTheme="minorHAnsi" w:hAnsiTheme="minorHAnsi" w:cstheme="minorHAnsi"/>
          <w:b/>
          <w:sz w:val="20"/>
          <w:szCs w:val="20"/>
          <w:shd w:val="clear" w:color="auto" w:fill="FFFFFF"/>
          <w:lang w:val="en-GB"/>
        </w:rPr>
        <w:t>Responsibilities:</w:t>
      </w:r>
    </w:p>
    <w:p w14:paraId="7F722211" w14:textId="615FB590" w:rsidR="003C5406" w:rsidRPr="008C41C5" w:rsidRDefault="000A4286" w:rsidP="003C5406">
      <w:pPr>
        <w:numPr>
          <w:ilvl w:val="0"/>
          <w:numId w:val="22"/>
        </w:numPr>
        <w:jc w:val="both"/>
        <w:rPr>
          <w:rFonts w:asciiTheme="minorHAnsi" w:hAnsiTheme="minorHAnsi" w:cstheme="minorHAnsi"/>
          <w:sz w:val="20"/>
          <w:szCs w:val="20"/>
        </w:rPr>
      </w:pPr>
      <w:r w:rsidRPr="000A4286">
        <w:rPr>
          <w:rFonts w:asciiTheme="minorHAnsi" w:hAnsiTheme="minorHAnsi" w:cstheme="minorHAnsi"/>
          <w:sz w:val="20"/>
          <w:szCs w:val="20"/>
        </w:rPr>
        <w:t>Collaborate with front-end teams to integrate JSP with modern JavaScript frameworks and ensure seamless communication with back-end services.</w:t>
      </w:r>
    </w:p>
    <w:p w14:paraId="354AE22A" w14:textId="77777777" w:rsidR="003C5406" w:rsidRDefault="003C5406" w:rsidP="003C5406">
      <w:pPr>
        <w:numPr>
          <w:ilvl w:val="0"/>
          <w:numId w:val="22"/>
        </w:numPr>
        <w:jc w:val="both"/>
        <w:rPr>
          <w:rFonts w:asciiTheme="minorHAnsi" w:hAnsiTheme="minorHAnsi" w:cstheme="minorHAnsi"/>
          <w:sz w:val="20"/>
          <w:szCs w:val="20"/>
        </w:rPr>
      </w:pPr>
      <w:r w:rsidRPr="008C41C5">
        <w:rPr>
          <w:rFonts w:asciiTheme="minorHAnsi" w:hAnsiTheme="minorHAnsi" w:cstheme="minorHAnsi"/>
          <w:sz w:val="20"/>
          <w:szCs w:val="20"/>
        </w:rPr>
        <w:t xml:space="preserve">Designing the front end using JSP, </w:t>
      </w:r>
      <w:proofErr w:type="spellStart"/>
      <w:r w:rsidRPr="008C41C5">
        <w:rPr>
          <w:rFonts w:asciiTheme="minorHAnsi" w:hAnsiTheme="minorHAnsi" w:cstheme="minorHAnsi"/>
          <w:sz w:val="20"/>
          <w:szCs w:val="20"/>
        </w:rPr>
        <w:t>JQuery</w:t>
      </w:r>
      <w:proofErr w:type="spellEnd"/>
      <w:r w:rsidRPr="008C41C5">
        <w:rPr>
          <w:rFonts w:asciiTheme="minorHAnsi" w:hAnsiTheme="minorHAnsi" w:cstheme="minorHAnsi"/>
          <w:sz w:val="20"/>
          <w:szCs w:val="20"/>
        </w:rPr>
        <w:t xml:space="preserve">, CSS and Html as per the requirements that are provided. </w:t>
      </w:r>
    </w:p>
    <w:p w14:paraId="1A3DD245" w14:textId="07F73A7C" w:rsidR="00B11656" w:rsidRPr="008C41C5" w:rsidRDefault="00B11656" w:rsidP="003C5406">
      <w:pPr>
        <w:numPr>
          <w:ilvl w:val="0"/>
          <w:numId w:val="22"/>
        </w:numPr>
        <w:jc w:val="both"/>
        <w:rPr>
          <w:rFonts w:asciiTheme="minorHAnsi" w:hAnsiTheme="minorHAnsi" w:cstheme="minorHAnsi"/>
          <w:sz w:val="20"/>
          <w:szCs w:val="20"/>
        </w:rPr>
      </w:pPr>
      <w:r w:rsidRPr="00B11656">
        <w:rPr>
          <w:rFonts w:asciiTheme="minorHAnsi" w:hAnsiTheme="minorHAnsi" w:cstheme="minorHAnsi"/>
          <w:sz w:val="20"/>
          <w:szCs w:val="20"/>
        </w:rPr>
        <w:t>Create or update database models, write complex SQL queries, and ensure data integrity and optimization.</w:t>
      </w:r>
    </w:p>
    <w:p w14:paraId="14D32A6B" w14:textId="77777777" w:rsidR="003C5406" w:rsidRPr="008C41C5" w:rsidRDefault="003C5406" w:rsidP="003C5406">
      <w:pPr>
        <w:numPr>
          <w:ilvl w:val="0"/>
          <w:numId w:val="22"/>
        </w:numPr>
        <w:jc w:val="both"/>
        <w:rPr>
          <w:rFonts w:asciiTheme="minorHAnsi" w:hAnsiTheme="minorHAnsi" w:cstheme="minorHAnsi"/>
          <w:sz w:val="20"/>
          <w:szCs w:val="20"/>
          <w:lang w:val="en-GB"/>
        </w:rPr>
      </w:pPr>
      <w:r w:rsidRPr="008C41C5">
        <w:rPr>
          <w:rFonts w:asciiTheme="minorHAnsi" w:hAnsiTheme="minorHAnsi" w:cstheme="minorHAnsi"/>
          <w:sz w:val="20"/>
          <w:szCs w:val="20"/>
          <w:lang w:val="en-GB"/>
        </w:rPr>
        <w:t>Published Web services - WSDL and SOAP for getting required information from the different application.</w:t>
      </w:r>
    </w:p>
    <w:p w14:paraId="0D73089D" w14:textId="77777777" w:rsidR="00690ABB" w:rsidRPr="00B11656" w:rsidRDefault="00690ABB" w:rsidP="00690ABB">
      <w:pPr>
        <w:numPr>
          <w:ilvl w:val="0"/>
          <w:numId w:val="22"/>
        </w:numPr>
        <w:jc w:val="both"/>
        <w:rPr>
          <w:rFonts w:asciiTheme="minorHAnsi" w:hAnsiTheme="minorHAnsi" w:cstheme="minorHAnsi"/>
          <w:sz w:val="20"/>
          <w:szCs w:val="20"/>
          <w:lang w:val="en-GB"/>
        </w:rPr>
      </w:pPr>
      <w:r w:rsidRPr="008C41C5">
        <w:rPr>
          <w:rFonts w:asciiTheme="minorHAnsi" w:hAnsiTheme="minorHAnsi" w:cstheme="minorHAnsi"/>
          <w:color w:val="000000"/>
          <w:sz w:val="20"/>
          <w:szCs w:val="20"/>
          <w:lang w:val="en-GB"/>
        </w:rPr>
        <w:t xml:space="preserve">Implemented Object-relation mapping in the persistence layer using our internally developed ORM </w:t>
      </w:r>
    </w:p>
    <w:p w14:paraId="72900B0D" w14:textId="0809C8A1" w:rsidR="00B11656" w:rsidRDefault="00B11656" w:rsidP="00690ABB">
      <w:pPr>
        <w:numPr>
          <w:ilvl w:val="0"/>
          <w:numId w:val="22"/>
        </w:numPr>
        <w:jc w:val="both"/>
        <w:rPr>
          <w:rFonts w:asciiTheme="minorHAnsi" w:hAnsiTheme="minorHAnsi" w:cstheme="minorHAnsi"/>
          <w:sz w:val="20"/>
          <w:szCs w:val="20"/>
          <w:lang w:val="en-GB"/>
        </w:rPr>
      </w:pPr>
      <w:r w:rsidRPr="00B11656">
        <w:rPr>
          <w:rFonts w:asciiTheme="minorHAnsi" w:hAnsiTheme="minorHAnsi" w:cstheme="minorHAnsi"/>
          <w:sz w:val="20"/>
          <w:szCs w:val="20"/>
          <w:lang w:val="en-GB"/>
        </w:rPr>
        <w:t>Combined applications development knowledge with overall tech functions to meet set goals</w:t>
      </w:r>
    </w:p>
    <w:p w14:paraId="32DDCA13" w14:textId="55A8ADD4" w:rsidR="00B11656" w:rsidRPr="00B11656" w:rsidRDefault="00B11656" w:rsidP="00690ABB">
      <w:pPr>
        <w:numPr>
          <w:ilvl w:val="0"/>
          <w:numId w:val="22"/>
        </w:numPr>
        <w:jc w:val="both"/>
        <w:rPr>
          <w:rFonts w:asciiTheme="minorHAnsi" w:hAnsiTheme="minorHAnsi" w:cstheme="minorHAnsi"/>
          <w:sz w:val="20"/>
          <w:szCs w:val="20"/>
          <w:lang w:val="en-GB"/>
        </w:rPr>
      </w:pPr>
      <w:r w:rsidRPr="00B11656">
        <w:rPr>
          <w:rFonts w:asciiTheme="minorHAnsi" w:hAnsiTheme="minorHAnsi" w:cstheme="minorHAnsi"/>
          <w:sz w:val="20"/>
          <w:szCs w:val="20"/>
        </w:rPr>
        <w:t>Implement data validation and sanitization to prevent common security issues like SQL injection or XSS.</w:t>
      </w:r>
    </w:p>
    <w:p w14:paraId="609B9D7C" w14:textId="77D29ACC" w:rsidR="00B11656" w:rsidRPr="00B11656" w:rsidRDefault="00B11656" w:rsidP="00690ABB">
      <w:pPr>
        <w:numPr>
          <w:ilvl w:val="0"/>
          <w:numId w:val="22"/>
        </w:numPr>
        <w:jc w:val="both"/>
        <w:rPr>
          <w:rFonts w:asciiTheme="minorHAnsi" w:hAnsiTheme="minorHAnsi" w:cstheme="minorHAnsi"/>
          <w:sz w:val="20"/>
          <w:szCs w:val="20"/>
          <w:lang w:val="en-GB"/>
        </w:rPr>
      </w:pPr>
      <w:r w:rsidRPr="00B11656">
        <w:rPr>
          <w:rFonts w:asciiTheme="minorHAnsi" w:hAnsiTheme="minorHAnsi" w:cstheme="minorHAnsi"/>
          <w:sz w:val="20"/>
          <w:szCs w:val="20"/>
        </w:rPr>
        <w:t>Monitor the system’s performance, resolve production issues, and manage application updates.</w:t>
      </w:r>
    </w:p>
    <w:p w14:paraId="5B4F2F43" w14:textId="63076B89" w:rsidR="00B11656" w:rsidRPr="008C41C5" w:rsidRDefault="00B11656" w:rsidP="00690ABB">
      <w:pPr>
        <w:numPr>
          <w:ilvl w:val="0"/>
          <w:numId w:val="22"/>
        </w:numPr>
        <w:jc w:val="both"/>
        <w:rPr>
          <w:rFonts w:asciiTheme="minorHAnsi" w:hAnsiTheme="minorHAnsi" w:cstheme="minorHAnsi"/>
          <w:sz w:val="20"/>
          <w:szCs w:val="20"/>
          <w:lang w:val="en-GB"/>
        </w:rPr>
      </w:pPr>
      <w:r w:rsidRPr="00B11656">
        <w:rPr>
          <w:rFonts w:asciiTheme="minorHAnsi" w:hAnsiTheme="minorHAnsi" w:cstheme="minorHAnsi"/>
          <w:sz w:val="20"/>
          <w:szCs w:val="20"/>
        </w:rPr>
        <w:t>Set up and maintain different environments (development, testing, production) for smooth application deployment.</w:t>
      </w:r>
    </w:p>
    <w:p w14:paraId="4165AF44" w14:textId="77777777" w:rsidR="00487F76" w:rsidRPr="008C41C5" w:rsidRDefault="00487F76" w:rsidP="003C5406">
      <w:pPr>
        <w:jc w:val="both"/>
        <w:rPr>
          <w:rFonts w:asciiTheme="minorHAnsi" w:hAnsiTheme="minorHAnsi" w:cstheme="minorHAnsi"/>
          <w:b/>
          <w:sz w:val="20"/>
          <w:szCs w:val="20"/>
          <w:shd w:val="clear" w:color="auto" w:fill="FFFFFF"/>
          <w:lang w:val="en-GB"/>
        </w:rPr>
      </w:pPr>
    </w:p>
    <w:p w14:paraId="750198F8" w14:textId="77777777" w:rsidR="003C5406" w:rsidRPr="008C41C5" w:rsidRDefault="003C5406" w:rsidP="003C5406">
      <w:pPr>
        <w:jc w:val="both"/>
        <w:rPr>
          <w:rFonts w:asciiTheme="minorHAnsi" w:hAnsiTheme="minorHAnsi" w:cstheme="minorHAnsi"/>
          <w:b/>
          <w:sz w:val="20"/>
          <w:szCs w:val="20"/>
          <w:shd w:val="clear" w:color="auto" w:fill="FFFFFF"/>
          <w:lang w:val="en-GB"/>
        </w:rPr>
      </w:pPr>
      <w:r w:rsidRPr="008C41C5">
        <w:rPr>
          <w:rFonts w:asciiTheme="minorHAnsi" w:hAnsiTheme="minorHAnsi" w:cstheme="minorHAnsi"/>
          <w:b/>
          <w:sz w:val="20"/>
          <w:szCs w:val="20"/>
          <w:shd w:val="clear" w:color="auto" w:fill="FFFFFF"/>
          <w:lang w:val="en-GB"/>
        </w:rPr>
        <w:t xml:space="preserve">Environment: </w:t>
      </w:r>
    </w:p>
    <w:p w14:paraId="5956570E" w14:textId="7FE10E89" w:rsidR="003C5406" w:rsidRPr="008C41C5" w:rsidRDefault="003859B9" w:rsidP="003C5406">
      <w:pPr>
        <w:numPr>
          <w:ilvl w:val="0"/>
          <w:numId w:val="22"/>
        </w:numPr>
        <w:jc w:val="both"/>
        <w:rPr>
          <w:rFonts w:asciiTheme="minorHAnsi" w:hAnsiTheme="minorHAnsi" w:cstheme="minorHAnsi"/>
          <w:bCs/>
          <w:sz w:val="20"/>
          <w:szCs w:val="20"/>
          <w:lang w:val="en-GB"/>
        </w:rPr>
      </w:pPr>
      <w:proofErr w:type="spellStart"/>
      <w:r w:rsidRPr="008C41C5">
        <w:rPr>
          <w:rFonts w:asciiTheme="minorHAnsi" w:hAnsiTheme="minorHAnsi" w:cstheme="minorHAnsi"/>
          <w:sz w:val="20"/>
          <w:szCs w:val="20"/>
          <w:shd w:val="clear" w:color="auto" w:fill="FFFFFF"/>
          <w:lang w:val="en-GB"/>
        </w:rPr>
        <w:t>JRun</w:t>
      </w:r>
      <w:proofErr w:type="spellEnd"/>
      <w:r w:rsidR="003C5406" w:rsidRPr="008C41C5">
        <w:rPr>
          <w:rFonts w:asciiTheme="minorHAnsi" w:hAnsiTheme="minorHAnsi" w:cstheme="minorHAnsi"/>
          <w:sz w:val="20"/>
          <w:szCs w:val="20"/>
          <w:shd w:val="clear" w:color="auto" w:fill="FFFFFF"/>
          <w:lang w:val="en-GB"/>
        </w:rPr>
        <w:t>, MS SQL Server, Microsoft TFS</w:t>
      </w:r>
    </w:p>
    <w:p w14:paraId="6056A2C1" w14:textId="04C98119" w:rsidR="003C5406" w:rsidRPr="008C41C5" w:rsidRDefault="003C5406" w:rsidP="003C5406">
      <w:pPr>
        <w:numPr>
          <w:ilvl w:val="0"/>
          <w:numId w:val="22"/>
        </w:numPr>
        <w:jc w:val="both"/>
        <w:rPr>
          <w:rFonts w:asciiTheme="minorHAnsi" w:hAnsiTheme="minorHAnsi" w:cstheme="minorHAnsi"/>
          <w:bCs/>
          <w:sz w:val="20"/>
          <w:szCs w:val="20"/>
          <w:lang w:val="en-GB"/>
        </w:rPr>
      </w:pPr>
      <w:r w:rsidRPr="008C41C5">
        <w:rPr>
          <w:rFonts w:asciiTheme="minorHAnsi" w:hAnsiTheme="minorHAnsi" w:cstheme="minorHAnsi"/>
          <w:sz w:val="20"/>
          <w:szCs w:val="20"/>
          <w:shd w:val="clear" w:color="auto" w:fill="FFFFFF"/>
          <w:lang w:val="en-GB"/>
        </w:rPr>
        <w:t>J2SE (JDK 1.</w:t>
      </w:r>
      <w:r w:rsidR="00224EAE" w:rsidRPr="008C41C5">
        <w:rPr>
          <w:rFonts w:asciiTheme="minorHAnsi" w:hAnsiTheme="minorHAnsi" w:cstheme="minorHAnsi"/>
          <w:sz w:val="20"/>
          <w:szCs w:val="20"/>
          <w:shd w:val="clear" w:color="auto" w:fill="FFFFFF"/>
          <w:lang w:val="en-GB"/>
        </w:rPr>
        <w:t>4</w:t>
      </w:r>
      <w:r w:rsidRPr="008C41C5">
        <w:rPr>
          <w:rFonts w:asciiTheme="minorHAnsi" w:hAnsiTheme="minorHAnsi" w:cstheme="minorHAnsi"/>
          <w:sz w:val="20"/>
          <w:szCs w:val="20"/>
          <w:shd w:val="clear" w:color="auto" w:fill="FFFFFF"/>
          <w:lang w:val="en-GB"/>
        </w:rPr>
        <w:t>), J2EE (Servlets, JSP, Mail API, JAXB), Web Services, XML, XSLT, HTML, JavaScript, CSS</w:t>
      </w:r>
    </w:p>
    <w:p w14:paraId="25DBF290" w14:textId="77777777" w:rsidR="00FC61A3" w:rsidRDefault="00FC61A3" w:rsidP="00100442">
      <w:pPr>
        <w:rPr>
          <w:rFonts w:asciiTheme="minorHAnsi" w:hAnsiTheme="minorHAnsi" w:cstheme="minorHAnsi"/>
          <w:b/>
          <w:sz w:val="20"/>
          <w:szCs w:val="20"/>
        </w:rPr>
      </w:pPr>
    </w:p>
    <w:p w14:paraId="3E4A67CF" w14:textId="77777777" w:rsidR="00E82A95" w:rsidRDefault="00E82A95" w:rsidP="00100442">
      <w:pPr>
        <w:rPr>
          <w:rFonts w:asciiTheme="minorHAnsi" w:hAnsiTheme="minorHAnsi" w:cstheme="minorHAnsi"/>
          <w:b/>
          <w:sz w:val="20"/>
          <w:szCs w:val="20"/>
        </w:rPr>
      </w:pPr>
    </w:p>
    <w:p w14:paraId="78D216CA" w14:textId="7F739842" w:rsidR="001C171D" w:rsidRPr="00BD5A68" w:rsidRDefault="001C171D" w:rsidP="001C171D">
      <w:pPr>
        <w:rPr>
          <w:rFonts w:asciiTheme="minorHAnsi" w:hAnsiTheme="minorHAnsi" w:cstheme="minorHAnsi"/>
          <w:b/>
          <w:sz w:val="22"/>
          <w:szCs w:val="22"/>
        </w:rPr>
      </w:pPr>
      <w:r w:rsidRPr="00BD5A68">
        <w:rPr>
          <w:rFonts w:asciiTheme="minorHAnsi" w:hAnsiTheme="minorHAnsi" w:cstheme="minorHAnsi"/>
          <w:b/>
          <w:sz w:val="22"/>
          <w:szCs w:val="22"/>
        </w:rPr>
        <w:t>LS India Pvt. Ltd</w:t>
      </w:r>
      <w:r w:rsidRPr="00BD5A68">
        <w:rPr>
          <w:rFonts w:asciiTheme="minorHAnsi" w:hAnsiTheme="minorHAnsi" w:cstheme="minorHAnsi"/>
          <w:b/>
          <w:sz w:val="22"/>
          <w:szCs w:val="22"/>
        </w:rPr>
        <w:tab/>
      </w:r>
      <w:r w:rsidRPr="00BD5A68">
        <w:rPr>
          <w:rFonts w:asciiTheme="minorHAnsi" w:hAnsiTheme="minorHAnsi" w:cstheme="minorHAnsi"/>
          <w:b/>
          <w:sz w:val="22"/>
          <w:szCs w:val="22"/>
        </w:rPr>
        <w:tab/>
      </w:r>
      <w:r w:rsidRPr="00BD5A68">
        <w:rPr>
          <w:rFonts w:asciiTheme="minorHAnsi" w:hAnsiTheme="minorHAnsi" w:cstheme="minorHAnsi"/>
          <w:b/>
          <w:sz w:val="22"/>
          <w:szCs w:val="22"/>
        </w:rPr>
        <w:tab/>
      </w:r>
      <w:r w:rsidRPr="00BD5A68">
        <w:rPr>
          <w:rFonts w:asciiTheme="minorHAnsi" w:hAnsiTheme="minorHAnsi" w:cstheme="minorHAnsi"/>
          <w:b/>
          <w:sz w:val="22"/>
          <w:szCs w:val="22"/>
        </w:rPr>
        <w:tab/>
      </w:r>
      <w:r w:rsidRPr="00BD5A68">
        <w:rPr>
          <w:rFonts w:asciiTheme="minorHAnsi" w:hAnsiTheme="minorHAnsi" w:cstheme="minorHAnsi"/>
          <w:b/>
          <w:sz w:val="22"/>
          <w:szCs w:val="22"/>
        </w:rPr>
        <w:tab/>
      </w:r>
      <w:r w:rsidRPr="00BD5A68">
        <w:rPr>
          <w:rFonts w:asciiTheme="minorHAnsi" w:hAnsiTheme="minorHAnsi" w:cstheme="minorHAnsi"/>
          <w:b/>
          <w:sz w:val="22"/>
          <w:szCs w:val="22"/>
        </w:rPr>
        <w:tab/>
      </w:r>
      <w:r w:rsidRPr="00BD5A68">
        <w:rPr>
          <w:rFonts w:asciiTheme="minorHAnsi" w:hAnsiTheme="minorHAnsi" w:cstheme="minorHAnsi"/>
          <w:b/>
          <w:sz w:val="22"/>
          <w:szCs w:val="22"/>
        </w:rPr>
        <w:tab/>
      </w:r>
      <w:r w:rsidRPr="00BD5A68">
        <w:rPr>
          <w:rFonts w:asciiTheme="minorHAnsi" w:hAnsiTheme="minorHAnsi" w:cstheme="minorHAnsi"/>
          <w:b/>
          <w:sz w:val="22"/>
          <w:szCs w:val="22"/>
        </w:rPr>
        <w:tab/>
      </w:r>
      <w:r w:rsidRPr="00BD5A68">
        <w:rPr>
          <w:rFonts w:asciiTheme="minorHAnsi" w:hAnsiTheme="minorHAnsi" w:cstheme="minorHAnsi"/>
          <w:b/>
          <w:sz w:val="22"/>
          <w:szCs w:val="22"/>
        </w:rPr>
        <w:tab/>
      </w:r>
      <w:r w:rsidR="00D42C73" w:rsidRPr="00BD5A68">
        <w:rPr>
          <w:rFonts w:asciiTheme="minorHAnsi" w:hAnsiTheme="minorHAnsi" w:cstheme="minorHAnsi"/>
          <w:b/>
          <w:sz w:val="22"/>
          <w:szCs w:val="22"/>
        </w:rPr>
        <w:t>October</w:t>
      </w:r>
      <w:r w:rsidRPr="00BD5A68">
        <w:rPr>
          <w:rFonts w:asciiTheme="minorHAnsi" w:hAnsiTheme="minorHAnsi" w:cstheme="minorHAnsi"/>
          <w:b/>
          <w:sz w:val="22"/>
          <w:szCs w:val="22"/>
        </w:rPr>
        <w:t xml:space="preserve"> 2008 - Apr</w:t>
      </w:r>
      <w:r w:rsidR="00D42C73" w:rsidRPr="00BD5A68">
        <w:rPr>
          <w:rFonts w:asciiTheme="minorHAnsi" w:hAnsiTheme="minorHAnsi" w:cstheme="minorHAnsi"/>
          <w:b/>
          <w:sz w:val="22"/>
          <w:szCs w:val="22"/>
        </w:rPr>
        <w:t>il</w:t>
      </w:r>
      <w:r w:rsidRPr="00BD5A68">
        <w:rPr>
          <w:rFonts w:asciiTheme="minorHAnsi" w:hAnsiTheme="minorHAnsi" w:cstheme="minorHAnsi"/>
          <w:b/>
          <w:sz w:val="22"/>
          <w:szCs w:val="22"/>
        </w:rPr>
        <w:t xml:space="preserve"> 2011</w:t>
      </w:r>
    </w:p>
    <w:p w14:paraId="38680791" w14:textId="2A708CAB" w:rsidR="001C171D" w:rsidRDefault="00F51747" w:rsidP="001C171D">
      <w:pPr>
        <w:rPr>
          <w:rFonts w:asciiTheme="minorHAnsi" w:hAnsiTheme="minorHAnsi" w:cstheme="minorHAnsi"/>
          <w:bCs/>
          <w:sz w:val="20"/>
          <w:szCs w:val="20"/>
        </w:rPr>
      </w:pPr>
      <w:r>
        <w:rPr>
          <w:rFonts w:asciiTheme="minorHAnsi" w:hAnsiTheme="minorHAnsi" w:cstheme="minorHAnsi"/>
          <w:b/>
          <w:sz w:val="20"/>
          <w:szCs w:val="20"/>
        </w:rPr>
        <w:t xml:space="preserve">Role: </w:t>
      </w:r>
      <w:r w:rsidR="001C171D" w:rsidRPr="00F51747">
        <w:rPr>
          <w:rFonts w:asciiTheme="minorHAnsi" w:hAnsiTheme="minorHAnsi" w:cstheme="minorHAnsi"/>
          <w:bCs/>
          <w:sz w:val="20"/>
          <w:szCs w:val="20"/>
        </w:rPr>
        <w:t>Programmer Analyst</w:t>
      </w:r>
    </w:p>
    <w:p w14:paraId="2D774254" w14:textId="77777777" w:rsidR="00986BEA" w:rsidRPr="008C41C5" w:rsidRDefault="00986BEA" w:rsidP="00986BEA">
      <w:pPr>
        <w:rPr>
          <w:rFonts w:asciiTheme="minorHAnsi" w:hAnsiTheme="minorHAnsi" w:cstheme="minorHAnsi"/>
          <w:b/>
          <w:bCs/>
          <w:color w:val="000000"/>
          <w:sz w:val="20"/>
          <w:szCs w:val="20"/>
          <w:lang w:eastAsia="x-none"/>
        </w:rPr>
      </w:pPr>
      <w:r w:rsidRPr="008C41C5">
        <w:rPr>
          <w:rFonts w:asciiTheme="minorHAnsi" w:hAnsiTheme="minorHAnsi" w:cstheme="minorHAnsi"/>
          <w:b/>
          <w:bCs/>
          <w:color w:val="000000"/>
          <w:sz w:val="20"/>
          <w:szCs w:val="20"/>
          <w:lang w:eastAsia="x-none"/>
        </w:rPr>
        <w:t xml:space="preserve">Project: </w:t>
      </w:r>
      <w:proofErr w:type="spellStart"/>
      <w:r w:rsidRPr="008C41C5">
        <w:rPr>
          <w:rFonts w:asciiTheme="minorHAnsi" w:eastAsia="Verdana" w:hAnsiTheme="minorHAnsi" w:cstheme="minorHAnsi"/>
          <w:b/>
          <w:sz w:val="20"/>
          <w:szCs w:val="20"/>
        </w:rPr>
        <w:t>LendingSpace</w:t>
      </w:r>
      <w:proofErr w:type="spellEnd"/>
      <w:r w:rsidRPr="008C41C5">
        <w:rPr>
          <w:rFonts w:asciiTheme="minorHAnsi" w:eastAsia="Verdana" w:hAnsiTheme="minorHAnsi" w:cstheme="minorHAnsi"/>
          <w:b/>
          <w:sz w:val="20"/>
          <w:szCs w:val="20"/>
        </w:rPr>
        <w:t xml:space="preserve"> </w:t>
      </w:r>
      <w:r>
        <w:rPr>
          <w:rFonts w:asciiTheme="minorHAnsi" w:eastAsia="Verdana" w:hAnsiTheme="minorHAnsi" w:cstheme="minorHAnsi"/>
          <w:b/>
          <w:sz w:val="20"/>
          <w:szCs w:val="20"/>
        </w:rPr>
        <w:t xml:space="preserve">Loan </w:t>
      </w:r>
      <w:r w:rsidRPr="008C41C5">
        <w:rPr>
          <w:rFonts w:asciiTheme="minorHAnsi" w:eastAsia="Verdana" w:hAnsiTheme="minorHAnsi" w:cstheme="minorHAnsi"/>
          <w:b/>
          <w:sz w:val="20"/>
          <w:szCs w:val="20"/>
        </w:rPr>
        <w:t>Origination Platform</w:t>
      </w:r>
      <w:r>
        <w:rPr>
          <w:rFonts w:asciiTheme="minorHAnsi" w:hAnsiTheme="minorHAnsi" w:cstheme="minorHAnsi"/>
          <w:b/>
          <w:bCs/>
          <w:color w:val="000000"/>
          <w:sz w:val="20"/>
          <w:szCs w:val="20"/>
          <w:lang w:eastAsia="x-none"/>
        </w:rPr>
        <w:t xml:space="preserve"> (LOS)</w:t>
      </w:r>
    </w:p>
    <w:p w14:paraId="53385141" w14:textId="77777777" w:rsidR="00986BEA" w:rsidRPr="008C41C5" w:rsidRDefault="00986BEA" w:rsidP="00986BEA">
      <w:pPr>
        <w:jc w:val="both"/>
        <w:rPr>
          <w:rFonts w:asciiTheme="minorHAnsi" w:eastAsia="Verdana" w:hAnsiTheme="minorHAnsi" w:cstheme="minorHAnsi"/>
          <w:sz w:val="20"/>
          <w:szCs w:val="20"/>
        </w:rPr>
      </w:pPr>
      <w:r w:rsidRPr="008C41C5">
        <w:rPr>
          <w:rFonts w:asciiTheme="minorHAnsi" w:eastAsia="Verdana" w:hAnsiTheme="minorHAnsi" w:cstheme="minorHAnsi"/>
          <w:sz w:val="20"/>
          <w:szCs w:val="20"/>
        </w:rPr>
        <w:t>The Loan Origination System (LOS) is developed specially to support both forward and reverse mortgage application process, LOS consists with inclusion of Lead Management, Lending Exchange. LOS</w:t>
      </w:r>
      <w:r w:rsidRPr="008C41C5">
        <w:rPr>
          <w:rFonts w:asciiTheme="minorHAnsi" w:eastAsia="Verdana" w:hAnsiTheme="minorHAnsi" w:cstheme="minorHAnsi"/>
          <w:color w:val="0000FF"/>
          <w:sz w:val="20"/>
          <w:szCs w:val="20"/>
        </w:rPr>
        <w:t xml:space="preserve"> </w:t>
      </w:r>
      <w:r w:rsidRPr="008C41C5">
        <w:rPr>
          <w:rFonts w:asciiTheme="minorHAnsi" w:eastAsia="Verdana" w:hAnsiTheme="minorHAnsi" w:cstheme="minorHAnsi"/>
          <w:sz w:val="20"/>
          <w:szCs w:val="20"/>
        </w:rPr>
        <w:t xml:space="preserve">automates the entire lending process with time and labor-saving features every step of the way. Every product, every lending channel is supported, including FHA and reverse mortgages. LOS is responsible for calculating and automating the underwriting process and submitting the loan to close. LOS application has a lot of static tables which hold the data required by most of the screens and the data which will not be changed frequently as well. Retrieving such data from the database will increase the bandwidth usage of the database server and decrease the performance of the database operations. Also, when we have multiple clients and if we want to store such static data in the application server it would occupy a lot of memory. To manage this situation, we have introduced a new application server which only holds static data for all the clients. </w:t>
      </w:r>
    </w:p>
    <w:p w14:paraId="3292020E" w14:textId="77777777" w:rsidR="00986BEA" w:rsidRPr="008C41C5" w:rsidRDefault="00986BEA" w:rsidP="00986BEA">
      <w:pPr>
        <w:jc w:val="both"/>
        <w:rPr>
          <w:rFonts w:asciiTheme="minorHAnsi" w:hAnsiTheme="minorHAnsi" w:cstheme="minorHAnsi"/>
          <w:b/>
          <w:bCs/>
          <w:color w:val="000000"/>
          <w:sz w:val="20"/>
          <w:szCs w:val="20"/>
          <w:lang w:eastAsia="x-none"/>
        </w:rPr>
      </w:pPr>
      <w:r w:rsidRPr="008C41C5">
        <w:rPr>
          <w:rFonts w:asciiTheme="minorHAnsi" w:hAnsiTheme="minorHAnsi" w:cstheme="minorHAnsi"/>
          <w:b/>
          <w:bCs/>
          <w:color w:val="000000"/>
          <w:sz w:val="20"/>
          <w:szCs w:val="20"/>
          <w:lang w:eastAsia="x-none"/>
        </w:rPr>
        <w:t xml:space="preserve">Client: </w:t>
      </w:r>
      <w:proofErr w:type="spellStart"/>
      <w:r w:rsidRPr="008C41C5">
        <w:rPr>
          <w:rFonts w:asciiTheme="minorHAnsi" w:hAnsiTheme="minorHAnsi" w:cstheme="minorHAnsi"/>
          <w:b/>
          <w:bCs/>
          <w:color w:val="000000"/>
          <w:sz w:val="20"/>
          <w:szCs w:val="20"/>
          <w:lang w:eastAsia="x-none"/>
        </w:rPr>
        <w:t>Newday</w:t>
      </w:r>
      <w:proofErr w:type="spellEnd"/>
    </w:p>
    <w:p w14:paraId="28018F6F" w14:textId="77777777" w:rsidR="005A4046" w:rsidRPr="008C41C5" w:rsidRDefault="005A4046" w:rsidP="005A4046">
      <w:pPr>
        <w:jc w:val="both"/>
        <w:rPr>
          <w:rFonts w:asciiTheme="minorHAnsi" w:hAnsiTheme="minorHAnsi" w:cstheme="minorHAnsi"/>
          <w:bCs/>
          <w:sz w:val="20"/>
          <w:szCs w:val="20"/>
          <w:shd w:val="clear" w:color="auto" w:fill="FFFFFF"/>
        </w:rPr>
      </w:pPr>
    </w:p>
    <w:p w14:paraId="5EE853E4" w14:textId="77777777" w:rsidR="005A4046" w:rsidRPr="008C41C5" w:rsidRDefault="005A4046" w:rsidP="005A4046">
      <w:pPr>
        <w:jc w:val="both"/>
        <w:rPr>
          <w:rFonts w:asciiTheme="minorHAnsi" w:hAnsiTheme="minorHAnsi" w:cstheme="minorHAnsi"/>
          <w:b/>
          <w:sz w:val="20"/>
          <w:szCs w:val="20"/>
          <w:shd w:val="clear" w:color="auto" w:fill="FFFFFF"/>
          <w:lang w:val="en-GB"/>
        </w:rPr>
      </w:pPr>
      <w:r w:rsidRPr="008C41C5">
        <w:rPr>
          <w:rFonts w:asciiTheme="minorHAnsi" w:hAnsiTheme="minorHAnsi" w:cstheme="minorHAnsi"/>
          <w:b/>
          <w:sz w:val="20"/>
          <w:szCs w:val="20"/>
          <w:shd w:val="clear" w:color="auto" w:fill="FFFFFF"/>
          <w:lang w:val="en-GB"/>
        </w:rPr>
        <w:t>Responsibilities:</w:t>
      </w:r>
    </w:p>
    <w:p w14:paraId="11E73603" w14:textId="77777777" w:rsidR="005A4046" w:rsidRPr="008C41C5" w:rsidRDefault="005A4046" w:rsidP="005A4046">
      <w:pPr>
        <w:numPr>
          <w:ilvl w:val="0"/>
          <w:numId w:val="22"/>
        </w:numPr>
        <w:jc w:val="both"/>
        <w:rPr>
          <w:rFonts w:asciiTheme="minorHAnsi" w:hAnsiTheme="minorHAnsi" w:cstheme="minorHAnsi"/>
          <w:sz w:val="20"/>
          <w:szCs w:val="20"/>
        </w:rPr>
      </w:pPr>
      <w:r w:rsidRPr="008C41C5">
        <w:rPr>
          <w:rFonts w:asciiTheme="minorHAnsi" w:eastAsia="Verdana" w:hAnsiTheme="minorHAnsi" w:cstheme="minorHAnsi"/>
          <w:sz w:val="20"/>
          <w:szCs w:val="20"/>
        </w:rPr>
        <w:t>Involved in programming business logic and data access functionality.</w:t>
      </w:r>
    </w:p>
    <w:p w14:paraId="6E0FBEF2" w14:textId="77777777" w:rsidR="005A4046" w:rsidRDefault="005A4046" w:rsidP="005A4046">
      <w:pPr>
        <w:numPr>
          <w:ilvl w:val="0"/>
          <w:numId w:val="22"/>
        </w:numPr>
        <w:jc w:val="both"/>
        <w:rPr>
          <w:rFonts w:asciiTheme="minorHAnsi" w:hAnsiTheme="minorHAnsi" w:cstheme="minorHAnsi"/>
          <w:sz w:val="20"/>
          <w:szCs w:val="20"/>
        </w:rPr>
      </w:pPr>
      <w:r w:rsidRPr="008C41C5">
        <w:rPr>
          <w:rFonts w:asciiTheme="minorHAnsi" w:hAnsiTheme="minorHAnsi" w:cstheme="minorHAnsi"/>
          <w:sz w:val="20"/>
          <w:szCs w:val="20"/>
        </w:rPr>
        <w:t xml:space="preserve">Designing the front end using JSP, </w:t>
      </w:r>
      <w:proofErr w:type="spellStart"/>
      <w:r w:rsidRPr="008C41C5">
        <w:rPr>
          <w:rFonts w:asciiTheme="minorHAnsi" w:hAnsiTheme="minorHAnsi" w:cstheme="minorHAnsi"/>
          <w:sz w:val="20"/>
          <w:szCs w:val="20"/>
        </w:rPr>
        <w:t>JQuery</w:t>
      </w:r>
      <w:proofErr w:type="spellEnd"/>
      <w:r w:rsidRPr="008C41C5">
        <w:rPr>
          <w:rFonts w:asciiTheme="minorHAnsi" w:hAnsiTheme="minorHAnsi" w:cstheme="minorHAnsi"/>
          <w:sz w:val="20"/>
          <w:szCs w:val="20"/>
        </w:rPr>
        <w:t xml:space="preserve">, CSS and Html as per the requirements that are provided. </w:t>
      </w:r>
    </w:p>
    <w:p w14:paraId="54D9C125" w14:textId="3ADD6C1F" w:rsidR="00B11656" w:rsidRDefault="00B11656" w:rsidP="005A4046">
      <w:pPr>
        <w:numPr>
          <w:ilvl w:val="0"/>
          <w:numId w:val="22"/>
        </w:numPr>
        <w:jc w:val="both"/>
        <w:rPr>
          <w:rFonts w:asciiTheme="minorHAnsi" w:hAnsiTheme="minorHAnsi" w:cstheme="minorHAnsi"/>
          <w:sz w:val="20"/>
          <w:szCs w:val="20"/>
        </w:rPr>
      </w:pPr>
      <w:r w:rsidRPr="00B11656">
        <w:rPr>
          <w:rFonts w:asciiTheme="minorHAnsi" w:hAnsiTheme="minorHAnsi" w:cstheme="minorHAnsi"/>
          <w:sz w:val="20"/>
          <w:szCs w:val="20"/>
        </w:rPr>
        <w:t>Create or update database models, write complex SQL queries, and ensure data integrity and optimization.</w:t>
      </w:r>
    </w:p>
    <w:p w14:paraId="0FE47778" w14:textId="22ECFB29" w:rsidR="005A4046" w:rsidRPr="005A4046" w:rsidRDefault="005A4046" w:rsidP="005A4046">
      <w:pPr>
        <w:pStyle w:val="ListParagraph"/>
        <w:numPr>
          <w:ilvl w:val="0"/>
          <w:numId w:val="22"/>
        </w:numPr>
        <w:rPr>
          <w:rFonts w:asciiTheme="minorHAnsi" w:hAnsiTheme="minorHAnsi" w:cstheme="minorHAnsi"/>
          <w:bCs/>
          <w:sz w:val="20"/>
          <w:szCs w:val="20"/>
        </w:rPr>
      </w:pPr>
      <w:r w:rsidRPr="005A4046">
        <w:rPr>
          <w:rFonts w:asciiTheme="minorHAnsi" w:hAnsiTheme="minorHAnsi" w:cstheme="minorHAnsi"/>
          <w:bCs/>
          <w:sz w:val="20"/>
          <w:szCs w:val="20"/>
        </w:rPr>
        <w:t>Developed Functional Requirements based on business need.</w:t>
      </w:r>
    </w:p>
    <w:p w14:paraId="6D1D2A0B" w14:textId="77777777" w:rsidR="005A4046" w:rsidRPr="008C41C5" w:rsidRDefault="005A4046" w:rsidP="005A4046">
      <w:pPr>
        <w:numPr>
          <w:ilvl w:val="0"/>
          <w:numId w:val="22"/>
        </w:numPr>
        <w:jc w:val="both"/>
        <w:rPr>
          <w:rFonts w:asciiTheme="minorHAnsi" w:hAnsiTheme="minorHAnsi" w:cstheme="minorHAnsi"/>
          <w:sz w:val="20"/>
          <w:szCs w:val="20"/>
          <w:lang w:val="en-GB"/>
        </w:rPr>
      </w:pPr>
      <w:r w:rsidRPr="008C41C5">
        <w:rPr>
          <w:rFonts w:asciiTheme="minorHAnsi" w:hAnsiTheme="minorHAnsi" w:cstheme="minorHAnsi"/>
          <w:sz w:val="20"/>
          <w:szCs w:val="20"/>
          <w:lang w:val="en-GB"/>
        </w:rPr>
        <w:t>Published Web services - WSDL and SOAP for getting required information from the different application.</w:t>
      </w:r>
    </w:p>
    <w:p w14:paraId="12E2EA00" w14:textId="77777777" w:rsidR="005A4046" w:rsidRPr="00B11656" w:rsidRDefault="005A4046" w:rsidP="005A4046">
      <w:pPr>
        <w:numPr>
          <w:ilvl w:val="0"/>
          <w:numId w:val="22"/>
        </w:numPr>
        <w:jc w:val="both"/>
        <w:rPr>
          <w:rFonts w:asciiTheme="minorHAnsi" w:hAnsiTheme="minorHAnsi" w:cstheme="minorHAnsi"/>
          <w:sz w:val="20"/>
          <w:szCs w:val="20"/>
          <w:lang w:val="en-GB"/>
        </w:rPr>
      </w:pPr>
      <w:r w:rsidRPr="008C41C5">
        <w:rPr>
          <w:rFonts w:asciiTheme="minorHAnsi" w:hAnsiTheme="minorHAnsi" w:cstheme="minorHAnsi"/>
          <w:color w:val="000000"/>
          <w:sz w:val="20"/>
          <w:szCs w:val="20"/>
          <w:lang w:val="en-GB"/>
        </w:rPr>
        <w:t xml:space="preserve">Implemented Object-relation mapping in the persistence layer using our internally developed ORM </w:t>
      </w:r>
    </w:p>
    <w:p w14:paraId="4E5D9FB2" w14:textId="6B5D9F0A" w:rsidR="00B11656" w:rsidRPr="005A4046" w:rsidRDefault="00B11656" w:rsidP="005A4046">
      <w:pPr>
        <w:numPr>
          <w:ilvl w:val="0"/>
          <w:numId w:val="22"/>
        </w:numPr>
        <w:jc w:val="both"/>
        <w:rPr>
          <w:rFonts w:asciiTheme="minorHAnsi" w:hAnsiTheme="minorHAnsi" w:cstheme="minorHAnsi"/>
          <w:sz w:val="20"/>
          <w:szCs w:val="20"/>
          <w:lang w:val="en-GB"/>
        </w:rPr>
      </w:pPr>
      <w:r w:rsidRPr="00B11656">
        <w:rPr>
          <w:rFonts w:asciiTheme="minorHAnsi" w:hAnsiTheme="minorHAnsi" w:cstheme="minorHAnsi"/>
          <w:sz w:val="20"/>
          <w:szCs w:val="20"/>
        </w:rPr>
        <w:t>Address defects or issues identified in production or during testing phases.</w:t>
      </w:r>
    </w:p>
    <w:p w14:paraId="2637BB2C" w14:textId="77777777" w:rsidR="005A4046" w:rsidRPr="008C41C5" w:rsidRDefault="005A4046" w:rsidP="005A4046">
      <w:pPr>
        <w:jc w:val="both"/>
        <w:rPr>
          <w:rFonts w:asciiTheme="minorHAnsi" w:hAnsiTheme="minorHAnsi" w:cstheme="minorHAnsi"/>
          <w:b/>
          <w:sz w:val="20"/>
          <w:szCs w:val="20"/>
          <w:shd w:val="clear" w:color="auto" w:fill="FFFFFF"/>
          <w:lang w:val="en-GB"/>
        </w:rPr>
      </w:pPr>
    </w:p>
    <w:p w14:paraId="4314512A" w14:textId="77777777" w:rsidR="005A4046" w:rsidRPr="008C41C5" w:rsidRDefault="005A4046" w:rsidP="005A4046">
      <w:pPr>
        <w:jc w:val="both"/>
        <w:rPr>
          <w:rFonts w:asciiTheme="minorHAnsi" w:hAnsiTheme="minorHAnsi" w:cstheme="minorHAnsi"/>
          <w:b/>
          <w:sz w:val="20"/>
          <w:szCs w:val="20"/>
          <w:shd w:val="clear" w:color="auto" w:fill="FFFFFF"/>
          <w:lang w:val="en-GB"/>
        </w:rPr>
      </w:pPr>
      <w:r w:rsidRPr="008C41C5">
        <w:rPr>
          <w:rFonts w:asciiTheme="minorHAnsi" w:hAnsiTheme="minorHAnsi" w:cstheme="minorHAnsi"/>
          <w:b/>
          <w:sz w:val="20"/>
          <w:szCs w:val="20"/>
          <w:shd w:val="clear" w:color="auto" w:fill="FFFFFF"/>
          <w:lang w:val="en-GB"/>
        </w:rPr>
        <w:t xml:space="preserve">Environment: </w:t>
      </w:r>
    </w:p>
    <w:p w14:paraId="7D7A8B5A" w14:textId="77777777" w:rsidR="005A4046" w:rsidRPr="008C41C5" w:rsidRDefault="005A4046" w:rsidP="005A4046">
      <w:pPr>
        <w:numPr>
          <w:ilvl w:val="0"/>
          <w:numId w:val="22"/>
        </w:numPr>
        <w:jc w:val="both"/>
        <w:rPr>
          <w:rFonts w:asciiTheme="minorHAnsi" w:hAnsiTheme="minorHAnsi" w:cstheme="minorHAnsi"/>
          <w:bCs/>
          <w:sz w:val="20"/>
          <w:szCs w:val="20"/>
          <w:lang w:val="en-GB"/>
        </w:rPr>
      </w:pPr>
      <w:proofErr w:type="spellStart"/>
      <w:r w:rsidRPr="008C41C5">
        <w:rPr>
          <w:rFonts w:asciiTheme="minorHAnsi" w:hAnsiTheme="minorHAnsi" w:cstheme="minorHAnsi"/>
          <w:sz w:val="20"/>
          <w:szCs w:val="20"/>
          <w:shd w:val="clear" w:color="auto" w:fill="FFFFFF"/>
          <w:lang w:val="en-GB"/>
        </w:rPr>
        <w:t>JRun</w:t>
      </w:r>
      <w:proofErr w:type="spellEnd"/>
      <w:r w:rsidRPr="008C41C5">
        <w:rPr>
          <w:rFonts w:asciiTheme="minorHAnsi" w:hAnsiTheme="minorHAnsi" w:cstheme="minorHAnsi"/>
          <w:sz w:val="20"/>
          <w:szCs w:val="20"/>
          <w:shd w:val="clear" w:color="auto" w:fill="FFFFFF"/>
          <w:lang w:val="en-GB"/>
        </w:rPr>
        <w:t>, MS SQL Server, Microsoft TFS</w:t>
      </w:r>
    </w:p>
    <w:p w14:paraId="6140E664" w14:textId="77777777" w:rsidR="005A4046" w:rsidRPr="008C41C5" w:rsidRDefault="005A4046" w:rsidP="005A4046">
      <w:pPr>
        <w:numPr>
          <w:ilvl w:val="0"/>
          <w:numId w:val="22"/>
        </w:numPr>
        <w:jc w:val="both"/>
        <w:rPr>
          <w:rFonts w:asciiTheme="minorHAnsi" w:hAnsiTheme="minorHAnsi" w:cstheme="minorHAnsi"/>
          <w:bCs/>
          <w:sz w:val="20"/>
          <w:szCs w:val="20"/>
          <w:lang w:val="en-GB"/>
        </w:rPr>
      </w:pPr>
      <w:r w:rsidRPr="008C41C5">
        <w:rPr>
          <w:rFonts w:asciiTheme="minorHAnsi" w:hAnsiTheme="minorHAnsi" w:cstheme="minorHAnsi"/>
          <w:sz w:val="20"/>
          <w:szCs w:val="20"/>
          <w:shd w:val="clear" w:color="auto" w:fill="FFFFFF"/>
          <w:lang w:val="en-GB"/>
        </w:rPr>
        <w:t>J2SE (JDK 1.4), J2EE (Servlets, JSP, Mail API, JAXB), Web Services, XML, XSLT, HTML, JavaScript, CSS</w:t>
      </w:r>
    </w:p>
    <w:sectPr w:rsidR="005A4046" w:rsidRPr="008C41C5" w:rsidSect="00D400E2">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266A8" w14:textId="77777777" w:rsidR="0002071C" w:rsidRDefault="0002071C" w:rsidP="004D2F77">
      <w:r>
        <w:separator/>
      </w:r>
    </w:p>
  </w:endnote>
  <w:endnote w:type="continuationSeparator" w:id="0">
    <w:p w14:paraId="00F5203E" w14:textId="77777777" w:rsidR="0002071C" w:rsidRDefault="0002071C" w:rsidP="004D2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Franklin Gothic Book">
    <w:panose1 w:val="020B0503020102020204"/>
    <w:charset w:val="00"/>
    <w:family w:val="swiss"/>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Nimbus Roman No9 L">
    <w:altName w:val="Times New Roman"/>
    <w:charset w:val="00"/>
    <w:family w:val="roman"/>
    <w:pitch w:val="variable"/>
  </w:font>
  <w:font w:name="Luxi Sans">
    <w:altName w:val="Times New Roman"/>
    <w:charset w:val="00"/>
    <w:family w:val="auto"/>
    <w:pitch w:val="variable"/>
  </w:font>
  <w:font w:name="HelveticaNeueLT Com 45 Lt">
    <w:altName w:val="Trebuchet MS"/>
    <w:charset w:val="00"/>
    <w:family w:val="swiss"/>
    <w:pitch w:val="variable"/>
  </w:font>
  <w:font w:name="HelveticaNeueLT Com 55 Roman">
    <w:altName w:val="Arial"/>
    <w:charset w:val="00"/>
    <w:family w:val="swiss"/>
    <w:pitch w:val="variable"/>
    <w:sig w:usb0="8000008F" w:usb1="10002042" w:usb2="00000000" w:usb3="00000000" w:csb0="0000009B"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DC671" w14:textId="77777777" w:rsidR="0002071C" w:rsidRDefault="0002071C" w:rsidP="004D2F77">
      <w:r>
        <w:separator/>
      </w:r>
    </w:p>
  </w:footnote>
  <w:footnote w:type="continuationSeparator" w:id="0">
    <w:p w14:paraId="6B6093F6" w14:textId="77777777" w:rsidR="0002071C" w:rsidRDefault="0002071C" w:rsidP="004D2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rPr>
        <w:rFonts w:asciiTheme="minorHAnsi" w:hAnsiTheme="minorHAnsi" w:cstheme="minorHAnsi"/>
        <w:sz w:val="12"/>
        <w:szCs w:val="12"/>
      </w:rPr>
    </w:sdtEndPr>
    <w:sdtContent>
      <w:p w14:paraId="378C0C7C" w14:textId="77777777" w:rsidR="00DC5AC2" w:rsidRPr="00DC5AC2" w:rsidRDefault="00DC5AC2">
        <w:pPr>
          <w:pStyle w:val="Header"/>
          <w:jc w:val="right"/>
          <w:rPr>
            <w:rFonts w:asciiTheme="minorHAnsi" w:hAnsiTheme="minorHAnsi" w:cstheme="minorHAnsi"/>
            <w:sz w:val="12"/>
            <w:szCs w:val="12"/>
          </w:rPr>
        </w:pPr>
        <w:r w:rsidRPr="00DC5AC2">
          <w:rPr>
            <w:rFonts w:asciiTheme="minorHAnsi" w:hAnsiTheme="minorHAnsi" w:cstheme="minorHAnsi"/>
            <w:sz w:val="12"/>
            <w:szCs w:val="12"/>
          </w:rPr>
          <w:t xml:space="preserve">Page </w:t>
        </w:r>
        <w:r w:rsidRPr="00DC5AC2">
          <w:rPr>
            <w:rFonts w:asciiTheme="minorHAnsi" w:hAnsiTheme="minorHAnsi" w:cstheme="minorHAnsi"/>
            <w:b/>
            <w:bCs/>
            <w:sz w:val="12"/>
            <w:szCs w:val="12"/>
          </w:rPr>
          <w:fldChar w:fldCharType="begin"/>
        </w:r>
        <w:r w:rsidRPr="00DC5AC2">
          <w:rPr>
            <w:rFonts w:asciiTheme="minorHAnsi" w:hAnsiTheme="minorHAnsi" w:cstheme="minorHAnsi"/>
            <w:b/>
            <w:bCs/>
            <w:sz w:val="12"/>
            <w:szCs w:val="12"/>
          </w:rPr>
          <w:instrText xml:space="preserve"> PAGE </w:instrText>
        </w:r>
        <w:r w:rsidRPr="00DC5AC2">
          <w:rPr>
            <w:rFonts w:asciiTheme="minorHAnsi" w:hAnsiTheme="minorHAnsi" w:cstheme="minorHAnsi"/>
            <w:b/>
            <w:bCs/>
            <w:sz w:val="12"/>
            <w:szCs w:val="12"/>
          </w:rPr>
          <w:fldChar w:fldCharType="separate"/>
        </w:r>
        <w:r w:rsidRPr="00DC5AC2">
          <w:rPr>
            <w:rFonts w:asciiTheme="minorHAnsi" w:hAnsiTheme="minorHAnsi" w:cstheme="minorHAnsi"/>
            <w:b/>
            <w:bCs/>
            <w:noProof/>
            <w:sz w:val="12"/>
            <w:szCs w:val="12"/>
          </w:rPr>
          <w:t>2</w:t>
        </w:r>
        <w:r w:rsidRPr="00DC5AC2">
          <w:rPr>
            <w:rFonts w:asciiTheme="minorHAnsi" w:hAnsiTheme="minorHAnsi" w:cstheme="minorHAnsi"/>
            <w:b/>
            <w:bCs/>
            <w:sz w:val="12"/>
            <w:szCs w:val="12"/>
          </w:rPr>
          <w:fldChar w:fldCharType="end"/>
        </w:r>
        <w:r w:rsidRPr="00DC5AC2">
          <w:rPr>
            <w:rFonts w:asciiTheme="minorHAnsi" w:hAnsiTheme="minorHAnsi" w:cstheme="minorHAnsi"/>
            <w:sz w:val="12"/>
            <w:szCs w:val="12"/>
          </w:rPr>
          <w:t xml:space="preserve"> of </w:t>
        </w:r>
        <w:r w:rsidRPr="00DC5AC2">
          <w:rPr>
            <w:rFonts w:asciiTheme="minorHAnsi" w:hAnsiTheme="minorHAnsi" w:cstheme="minorHAnsi"/>
            <w:b/>
            <w:bCs/>
            <w:sz w:val="12"/>
            <w:szCs w:val="12"/>
          </w:rPr>
          <w:fldChar w:fldCharType="begin"/>
        </w:r>
        <w:r w:rsidRPr="00DC5AC2">
          <w:rPr>
            <w:rFonts w:asciiTheme="minorHAnsi" w:hAnsiTheme="minorHAnsi" w:cstheme="minorHAnsi"/>
            <w:b/>
            <w:bCs/>
            <w:sz w:val="12"/>
            <w:szCs w:val="12"/>
          </w:rPr>
          <w:instrText xml:space="preserve"> NUMPAGES  </w:instrText>
        </w:r>
        <w:r w:rsidRPr="00DC5AC2">
          <w:rPr>
            <w:rFonts w:asciiTheme="minorHAnsi" w:hAnsiTheme="minorHAnsi" w:cstheme="minorHAnsi"/>
            <w:b/>
            <w:bCs/>
            <w:sz w:val="12"/>
            <w:szCs w:val="12"/>
          </w:rPr>
          <w:fldChar w:fldCharType="separate"/>
        </w:r>
        <w:r w:rsidRPr="00DC5AC2">
          <w:rPr>
            <w:rFonts w:asciiTheme="minorHAnsi" w:hAnsiTheme="minorHAnsi" w:cstheme="minorHAnsi"/>
            <w:b/>
            <w:bCs/>
            <w:noProof/>
            <w:sz w:val="12"/>
            <w:szCs w:val="12"/>
          </w:rPr>
          <w:t>2</w:t>
        </w:r>
        <w:r w:rsidRPr="00DC5AC2">
          <w:rPr>
            <w:rFonts w:asciiTheme="minorHAnsi" w:hAnsiTheme="minorHAnsi" w:cstheme="minorHAnsi"/>
            <w:b/>
            <w:bCs/>
            <w:sz w:val="12"/>
            <w:szCs w:val="12"/>
          </w:rPr>
          <w:fldChar w:fldCharType="end"/>
        </w:r>
      </w:p>
    </w:sdtContent>
  </w:sdt>
  <w:p w14:paraId="3E5277C5" w14:textId="4D6F07D3" w:rsidR="007F46C2" w:rsidRDefault="007F4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7F3C0A7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51401623" o:spid="_x0000_i1025" type="#_x0000_t75" style="width:10.8pt;height:10.8pt;visibility:visible;mso-wrap-style:square">
            <v:imagedata r:id="rId1" o:title=""/>
          </v:shape>
        </w:pict>
      </mc:Choice>
      <mc:Fallback>
        <w:drawing>
          <wp:inline distT="0" distB="0" distL="0" distR="0" wp14:anchorId="7FBAA206" wp14:editId="35E6C507">
            <wp:extent cx="137160" cy="137160"/>
            <wp:effectExtent l="0" t="0" r="0" b="0"/>
            <wp:docPr id="1951401623" name="Picture 195140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mc:Fallback>
    </mc:AlternateContent>
  </w:numPicBullet>
  <w:numPicBullet w:numPicBulletId="1">
    <mc:AlternateContent>
      <mc:Choice Requires="v">
        <w:pict>
          <v:shape w14:anchorId="016CC7BF" id="Picture 1887278696" o:spid="_x0000_i1025" type="#_x0000_t75" style="width:10.8pt;height:10.8pt;visibility:visible;mso-wrap-style:square" filled="t">
            <v:imagedata r:id="rId3" o:title=""/>
          </v:shape>
        </w:pict>
      </mc:Choice>
      <mc:Fallback>
        <w:drawing>
          <wp:inline distT="0" distB="0" distL="0" distR="0" wp14:anchorId="71217954" wp14:editId="2C3878EA">
            <wp:extent cx="137160" cy="137160"/>
            <wp:effectExtent l="0" t="0" r="0" b="0"/>
            <wp:docPr id="1887278696" name="Picture 1887278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solidFill>
                      <a:srgbClr val="FFFFFF"/>
                    </a:solidFill>
                    <a:ln>
                      <a:noFill/>
                    </a:ln>
                  </pic:spPr>
                </pic:pic>
              </a:graphicData>
            </a:graphic>
          </wp:inline>
        </w:drawing>
      </mc:Fallback>
    </mc:AlternateContent>
  </w:numPicBullet>
  <w:abstractNum w:abstractNumId="0" w15:restartNumberingAfterBreak="0">
    <w:nsid w:val="FFFFFF83"/>
    <w:multiLevelType w:val="singleLevel"/>
    <w:tmpl w:val="72106448"/>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000001"/>
    <w:multiLevelType w:val="multilevel"/>
    <w:tmpl w:val="00000001"/>
    <w:name w:val="WW8Num1"/>
    <w:lvl w:ilvl="0">
      <w:start w:val="1"/>
      <w:numFmt w:val="bullet"/>
      <w:lvlText w:val=""/>
      <w:lvlJc w:val="left"/>
      <w:pPr>
        <w:tabs>
          <w:tab w:val="num" w:pos="360"/>
        </w:tabs>
        <w:ind w:left="360" w:hanging="360"/>
      </w:pPr>
      <w:rPr>
        <w:rFonts w:ascii="Symbol" w:hAnsi="Symbol" w:cs="Wingdings"/>
        <w:color w:val="000000"/>
        <w:sz w:val="22"/>
        <w:szCs w:val="22"/>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Wingdings" w:hAnsi="Wingdings" w:cs="Symbol"/>
      </w:rPr>
    </w:lvl>
    <w:lvl w:ilvl="3">
      <w:start w:val="1"/>
      <w:numFmt w:val="bullet"/>
      <w:lvlText w:val=""/>
      <w:lvlJc w:val="left"/>
      <w:pPr>
        <w:tabs>
          <w:tab w:val="num" w:pos="1080"/>
        </w:tabs>
        <w:ind w:left="1080" w:hanging="360"/>
      </w:pPr>
      <w:rPr>
        <w:rFonts w:ascii="Symbol" w:hAnsi="Symbol" w:cs="Wingdings"/>
        <w:color w:val="000000"/>
        <w:sz w:val="22"/>
        <w:szCs w:val="22"/>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cs="Symbol"/>
      </w:rPr>
    </w:lvl>
    <w:lvl w:ilvl="6">
      <w:start w:val="1"/>
      <w:numFmt w:val="bullet"/>
      <w:lvlText w:val=""/>
      <w:lvlJc w:val="left"/>
      <w:pPr>
        <w:tabs>
          <w:tab w:val="num" w:pos="4680"/>
        </w:tabs>
        <w:ind w:left="4680" w:hanging="360"/>
      </w:pPr>
      <w:rPr>
        <w:rFonts w:ascii="Symbol" w:hAnsi="Symbol" w:cs="Wingdings"/>
        <w:color w:val="000000"/>
        <w:sz w:val="22"/>
        <w:szCs w:val="22"/>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cs="Symbol"/>
      </w:rPr>
    </w:lvl>
  </w:abstractNum>
  <w:abstractNum w:abstractNumId="2"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rPr>
    </w:lvl>
    <w:lvl w:ilvl="1">
      <w:start w:val="1"/>
      <w:numFmt w:val="bullet"/>
      <w:lvlText w:val=""/>
      <w:lvlJc w:val="left"/>
      <w:pPr>
        <w:tabs>
          <w:tab w:val="num" w:pos="1440"/>
        </w:tabs>
        <w:ind w:left="1440" w:hanging="360"/>
      </w:pPr>
      <w:rPr>
        <w:rFonts w:ascii="Symbol" w:hAnsi="Symbol"/>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4"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Verdana"/>
        <w:b w:val="0"/>
        <w:bCs w:val="0"/>
        <w:i w:val="0"/>
        <w:iCs w:val="0"/>
        <w:strike w:val="0"/>
        <w:dstrike w:val="0"/>
        <w:color w:val="000000"/>
        <w:sz w:val="20"/>
        <w:szCs w:val="20"/>
        <w:u w:val="none"/>
      </w:rPr>
    </w:lvl>
  </w:abstractNum>
  <w:abstractNum w:abstractNumId="5" w15:restartNumberingAfterBreak="0">
    <w:nsid w:val="00000006"/>
    <w:multiLevelType w:val="singleLevel"/>
    <w:tmpl w:val="00000006"/>
    <w:name w:val="WW8Num6"/>
    <w:lvl w:ilvl="0">
      <w:start w:val="1"/>
      <w:numFmt w:val="bullet"/>
      <w:lvlText w:val=""/>
      <w:lvlJc w:val="left"/>
      <w:pPr>
        <w:tabs>
          <w:tab w:val="num" w:pos="4320"/>
        </w:tabs>
        <w:ind w:left="4320" w:hanging="360"/>
      </w:pPr>
      <w:rPr>
        <w:rFonts w:ascii="Symbol" w:hAnsi="Symbol"/>
      </w:rPr>
    </w:lvl>
  </w:abstractNum>
  <w:abstractNum w:abstractNumId="6" w15:restartNumberingAfterBreak="0">
    <w:nsid w:val="00000007"/>
    <w:multiLevelType w:val="singleLevel"/>
    <w:tmpl w:val="00000007"/>
    <w:name w:val="WW8Num7"/>
    <w:lvl w:ilvl="0">
      <w:start w:val="1"/>
      <w:numFmt w:val="bullet"/>
      <w:lvlText w:val=""/>
      <w:lvlJc w:val="left"/>
      <w:pPr>
        <w:tabs>
          <w:tab w:val="num" w:pos="0"/>
        </w:tabs>
        <w:ind w:left="360" w:hanging="360"/>
      </w:pPr>
      <w:rPr>
        <w:rFonts w:ascii="Symbol" w:hAnsi="Symbol" w:cs="Symbol"/>
      </w:rPr>
    </w:lvl>
  </w:abstractNum>
  <w:abstractNum w:abstractNumId="7" w15:restartNumberingAfterBreak="0">
    <w:nsid w:val="00000008"/>
    <w:multiLevelType w:val="multilevel"/>
    <w:tmpl w:val="00000008"/>
    <w:name w:val="RTF_Num 9"/>
    <w:lvl w:ilvl="0">
      <w:start w:val="1"/>
      <w:numFmt w:val="bullet"/>
      <w:lvlText w:val=""/>
      <w:lvlJc w:val="left"/>
      <w:pPr>
        <w:tabs>
          <w:tab w:val="num" w:pos="360"/>
        </w:tabs>
        <w:ind w:left="360" w:hanging="360"/>
      </w:pPr>
      <w:rPr>
        <w:rFonts w:ascii="Symbol" w:hAnsi="Symbol" w:cs="Times New Roman"/>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800"/>
        </w:tabs>
        <w:ind w:left="1800" w:hanging="360"/>
      </w:pPr>
      <w:rPr>
        <w:rFonts w:ascii="Wingdings" w:hAnsi="Wingdings" w:cs="Times New Roman"/>
      </w:rPr>
    </w:lvl>
    <w:lvl w:ilvl="3">
      <w:start w:val="1"/>
      <w:numFmt w:val="bullet"/>
      <w:lvlText w:val=""/>
      <w:lvlJc w:val="left"/>
      <w:pPr>
        <w:tabs>
          <w:tab w:val="num" w:pos="2520"/>
        </w:tabs>
        <w:ind w:left="2520" w:hanging="360"/>
      </w:pPr>
      <w:rPr>
        <w:rFonts w:ascii="Symbol" w:hAnsi="Symbol" w:cs="Times New Roman"/>
      </w:rPr>
    </w:lvl>
    <w:lvl w:ilvl="4">
      <w:start w:val="1"/>
      <w:numFmt w:val="bullet"/>
      <w:lvlText w:val="o"/>
      <w:lvlJc w:val="left"/>
      <w:pPr>
        <w:tabs>
          <w:tab w:val="num" w:pos="3240"/>
        </w:tabs>
        <w:ind w:left="3240" w:hanging="360"/>
      </w:pPr>
      <w:rPr>
        <w:rFonts w:ascii="Courier New" w:hAnsi="Courier New" w:cs="Courier New"/>
      </w:rPr>
    </w:lvl>
    <w:lvl w:ilvl="5">
      <w:start w:val="1"/>
      <w:numFmt w:val="bullet"/>
      <w:lvlText w:val=""/>
      <w:lvlJc w:val="left"/>
      <w:pPr>
        <w:tabs>
          <w:tab w:val="num" w:pos="3960"/>
        </w:tabs>
        <w:ind w:left="3960" w:hanging="360"/>
      </w:pPr>
      <w:rPr>
        <w:rFonts w:ascii="Wingdings" w:hAnsi="Wingdings" w:cs="Times New Roman"/>
      </w:rPr>
    </w:lvl>
    <w:lvl w:ilvl="6">
      <w:start w:val="1"/>
      <w:numFmt w:val="bullet"/>
      <w:lvlText w:val=""/>
      <w:lvlJc w:val="left"/>
      <w:pPr>
        <w:tabs>
          <w:tab w:val="num" w:pos="4680"/>
        </w:tabs>
        <w:ind w:left="4680" w:hanging="360"/>
      </w:pPr>
      <w:rPr>
        <w:rFonts w:ascii="Symbol" w:hAnsi="Symbol" w:cs="Times New Roman"/>
      </w:rPr>
    </w:lvl>
    <w:lvl w:ilvl="7">
      <w:start w:val="1"/>
      <w:numFmt w:val="bullet"/>
      <w:lvlText w:val="o"/>
      <w:lvlJc w:val="left"/>
      <w:pPr>
        <w:tabs>
          <w:tab w:val="num" w:pos="5400"/>
        </w:tabs>
        <w:ind w:left="5400" w:hanging="360"/>
      </w:pPr>
      <w:rPr>
        <w:rFonts w:ascii="Courier New" w:hAnsi="Courier New" w:cs="Courier New"/>
      </w:rPr>
    </w:lvl>
    <w:lvl w:ilvl="8">
      <w:start w:val="1"/>
      <w:numFmt w:val="bullet"/>
      <w:lvlText w:val=""/>
      <w:lvlJc w:val="left"/>
      <w:pPr>
        <w:tabs>
          <w:tab w:val="num" w:pos="6120"/>
        </w:tabs>
        <w:ind w:left="6120" w:hanging="360"/>
      </w:pPr>
      <w:rPr>
        <w:rFonts w:ascii="Wingdings" w:hAnsi="Wingdings" w:cs="Times New Roman"/>
      </w:rPr>
    </w:lvl>
  </w:abstractNum>
  <w:abstractNum w:abstractNumId="8" w15:restartNumberingAfterBreak="0">
    <w:nsid w:val="0000000B"/>
    <w:multiLevelType w:val="singleLevel"/>
    <w:tmpl w:val="0000000B"/>
    <w:name w:val="WW8Num11"/>
    <w:lvl w:ilvl="0">
      <w:start w:val="1"/>
      <w:numFmt w:val="bullet"/>
      <w:lvlText w:val=""/>
      <w:lvlJc w:val="left"/>
      <w:pPr>
        <w:tabs>
          <w:tab w:val="num" w:pos="0"/>
        </w:tabs>
        <w:ind w:left="360" w:hanging="360"/>
      </w:pPr>
      <w:rPr>
        <w:rFonts w:ascii="Symbol" w:hAnsi="Symbol" w:cs="Symbol"/>
        <w:b w:val="0"/>
        <w:i w:val="0"/>
        <w:spacing w:val="0"/>
        <w:w w:val="100"/>
        <w:position w:val="0"/>
        <w:sz w:val="20"/>
        <w:szCs w:val="20"/>
        <w:vertAlign w:val="baseline"/>
      </w:rPr>
    </w:lvl>
  </w:abstractNum>
  <w:abstractNum w:abstractNumId="9" w15:restartNumberingAfterBreak="0">
    <w:nsid w:val="036854C3"/>
    <w:multiLevelType w:val="hybridMultilevel"/>
    <w:tmpl w:val="CF1857B0"/>
    <w:lvl w:ilvl="0" w:tplc="69568F6A">
      <w:start w:val="1"/>
      <w:numFmt w:val="bullet"/>
      <w:pStyle w:val="Normal11pt"/>
      <w:lvlText w:val=""/>
      <w:lvlJc w:val="left"/>
      <w:pPr>
        <w:tabs>
          <w:tab w:val="num" w:pos="360"/>
        </w:tabs>
        <w:ind w:left="360" w:hanging="360"/>
      </w:pPr>
      <w:rPr>
        <w:rFonts w:ascii="Symbol" w:hAnsi="Symbol" w:hint="default"/>
        <w:b/>
        <w:i w:val="0"/>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6103423"/>
    <w:multiLevelType w:val="hybridMultilevel"/>
    <w:tmpl w:val="C6B6D0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5566C1"/>
    <w:multiLevelType w:val="hybridMultilevel"/>
    <w:tmpl w:val="95763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A873A7"/>
    <w:multiLevelType w:val="hybridMultilevel"/>
    <w:tmpl w:val="5854E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7E3D74"/>
    <w:multiLevelType w:val="hybridMultilevel"/>
    <w:tmpl w:val="7E5E588C"/>
    <w:lvl w:ilvl="0" w:tplc="04090001">
      <w:start w:val="1"/>
      <w:numFmt w:val="bullet"/>
      <w:lvlText w:val=""/>
      <w:lvlJc w:val="left"/>
      <w:pPr>
        <w:ind w:left="369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761121"/>
    <w:multiLevelType w:val="hybridMultilevel"/>
    <w:tmpl w:val="9BE2BE9C"/>
    <w:lvl w:ilvl="0" w:tplc="149E5F4A">
      <w:start w:val="1"/>
      <w:numFmt w:val="bullet"/>
      <w:pStyle w:val="ResponsibilitiesAchievements"/>
      <w:lvlText w:val=""/>
      <w:lvlJc w:val="left"/>
      <w:pPr>
        <w:ind w:left="720" w:hanging="360"/>
      </w:pPr>
      <w:rPr>
        <w:rFonts w:ascii="Symbol" w:hAnsi="Symbol" w:hint="default"/>
        <w:color w:val="BFBFBF"/>
        <w:sz w:val="16"/>
      </w:rPr>
    </w:lvl>
    <w:lvl w:ilvl="1" w:tplc="03A2B4B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082673"/>
    <w:multiLevelType w:val="hybridMultilevel"/>
    <w:tmpl w:val="C188077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F152826"/>
    <w:multiLevelType w:val="hybridMultilevel"/>
    <w:tmpl w:val="E51873A2"/>
    <w:lvl w:ilvl="0" w:tplc="04090001">
      <w:start w:val="1"/>
      <w:numFmt w:val="bullet"/>
      <w:pStyle w:val="Noraml"/>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1CD64AA"/>
    <w:multiLevelType w:val="hybridMultilevel"/>
    <w:tmpl w:val="4282EB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start w:val="1"/>
      <w:numFmt w:val="bullet"/>
      <w:pStyle w:val="verdana"/>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9642787"/>
    <w:multiLevelType w:val="hybridMultilevel"/>
    <w:tmpl w:val="45C4C7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9CC2B64"/>
    <w:multiLevelType w:val="hybridMultilevel"/>
    <w:tmpl w:val="D10A1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5F3857"/>
    <w:multiLevelType w:val="hybridMultilevel"/>
    <w:tmpl w:val="4ACA7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AD1713"/>
    <w:multiLevelType w:val="hybridMultilevel"/>
    <w:tmpl w:val="F8521144"/>
    <w:lvl w:ilvl="0" w:tplc="04090001">
      <w:start w:val="1"/>
      <w:numFmt w:val="bullet"/>
      <w:pStyle w:val="myStyle"/>
      <w:lvlText w:val=""/>
      <w:lvlJc w:val="left"/>
      <w:pPr>
        <w:ind w:left="63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1F7121D"/>
    <w:multiLevelType w:val="hybridMultilevel"/>
    <w:tmpl w:val="82128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7F5571"/>
    <w:multiLevelType w:val="singleLevel"/>
    <w:tmpl w:val="04090001"/>
    <w:lvl w:ilvl="0">
      <w:start w:val="1"/>
      <w:numFmt w:val="bullet"/>
      <w:lvlText w:val=""/>
      <w:lvlJc w:val="left"/>
      <w:pPr>
        <w:ind w:left="720" w:hanging="360"/>
      </w:pPr>
      <w:rPr>
        <w:rFonts w:ascii="Symbol" w:hAnsi="Symbol" w:hint="default"/>
      </w:rPr>
    </w:lvl>
  </w:abstractNum>
  <w:abstractNum w:abstractNumId="24" w15:restartNumberingAfterBreak="0">
    <w:nsid w:val="37964257"/>
    <w:multiLevelType w:val="hybridMultilevel"/>
    <w:tmpl w:val="6F98A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454C95"/>
    <w:multiLevelType w:val="hybridMultilevel"/>
    <w:tmpl w:val="81A659FC"/>
    <w:lvl w:ilvl="0" w:tplc="04090005">
      <w:start w:val="1"/>
      <w:numFmt w:val="bullet"/>
      <w:pStyle w:val="garamond11"/>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9AD6EAD"/>
    <w:multiLevelType w:val="hybridMultilevel"/>
    <w:tmpl w:val="63C63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7831C6"/>
    <w:multiLevelType w:val="hybridMultilevel"/>
    <w:tmpl w:val="0AE07796"/>
    <w:lvl w:ilvl="0" w:tplc="04090001">
      <w:start w:val="1"/>
      <w:numFmt w:val="bullet"/>
      <w:pStyle w:val="BulletVerdana"/>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44558B5"/>
    <w:multiLevelType w:val="hybridMultilevel"/>
    <w:tmpl w:val="D77E79AE"/>
    <w:lvl w:ilvl="0" w:tplc="04090001">
      <w:start w:val="1"/>
      <w:numFmt w:val="bullet"/>
      <w:pStyle w:val="Style3"/>
      <w:lvlText w:val=""/>
      <w:lvlJc w:val="left"/>
      <w:pPr>
        <w:tabs>
          <w:tab w:val="num" w:pos="450"/>
        </w:tabs>
        <w:ind w:left="450" w:hanging="360"/>
      </w:pPr>
      <w:rPr>
        <w:rFonts w:ascii="Symbol" w:hAnsi="Symbol" w:hint="default"/>
      </w:rPr>
    </w:lvl>
    <w:lvl w:ilvl="1" w:tplc="04090003">
      <w:start w:val="1"/>
      <w:numFmt w:val="bullet"/>
      <w:lvlText w:val="o"/>
      <w:lvlJc w:val="left"/>
      <w:pPr>
        <w:tabs>
          <w:tab w:val="num" w:pos="1170"/>
        </w:tabs>
        <w:ind w:left="1170" w:hanging="360"/>
      </w:pPr>
      <w:rPr>
        <w:rFonts w:ascii="Courier New" w:hAnsi="Courier New" w:cs="Symbol"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Symbol"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Symbol"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29" w15:restartNumberingAfterBreak="0">
    <w:nsid w:val="44506542"/>
    <w:multiLevelType w:val="multilevel"/>
    <w:tmpl w:val="BED8DD96"/>
    <w:lvl w:ilvl="0">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2">
      <w:start w:val="1"/>
      <w:numFmt w:val="decimal"/>
      <w:lvlText w:val="%3"/>
      <w:lvlJc w:val="left"/>
      <w:pPr>
        <w:ind w:left="2160" w:firstLine="1800"/>
      </w:pPr>
      <w:rPr>
        <w:rFonts w:ascii="Arial" w:eastAsia="Arial" w:hAnsi="Arial" w:cs="Arial"/>
        <w:b w:val="0"/>
        <w:i w:val="0"/>
        <w:smallCaps w:val="0"/>
        <w:strike w:val="0"/>
        <w:color w:val="000000"/>
        <w:sz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u w:val="none"/>
        <w:vertAlign w:val="baseline"/>
      </w:rPr>
    </w:lvl>
    <w:lvl w:ilvl="4">
      <w:start w:val="1"/>
      <w:numFmt w:val="decimal"/>
      <w:lvlText w:val="%5"/>
      <w:lvlJc w:val="left"/>
      <w:pPr>
        <w:ind w:left="3600" w:firstLine="3240"/>
      </w:pPr>
      <w:rPr>
        <w:rFonts w:ascii="Arial" w:eastAsia="Arial" w:hAnsi="Arial" w:cs="Arial"/>
        <w:b w:val="0"/>
        <w:i w:val="0"/>
        <w:smallCaps w:val="0"/>
        <w:strike w:val="0"/>
        <w:color w:val="000000"/>
        <w:sz w:val="22"/>
        <w:u w:val="none"/>
        <w:vertAlign w:val="baseline"/>
      </w:rPr>
    </w:lvl>
    <w:lvl w:ilvl="5">
      <w:start w:val="1"/>
      <w:numFmt w:val="decimal"/>
      <w:lvlText w:val="%6"/>
      <w:lvlJc w:val="left"/>
      <w:pPr>
        <w:ind w:left="4320" w:firstLine="3960"/>
      </w:pPr>
      <w:rPr>
        <w:rFonts w:ascii="Arial" w:eastAsia="Arial" w:hAnsi="Arial" w:cs="Arial"/>
        <w:b w:val="0"/>
        <w:i w:val="0"/>
        <w:smallCaps w:val="0"/>
        <w:strike w:val="0"/>
        <w:color w:val="000000"/>
        <w:sz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u w:val="none"/>
        <w:vertAlign w:val="baseline"/>
      </w:rPr>
    </w:lvl>
    <w:lvl w:ilvl="7">
      <w:start w:val="1"/>
      <w:numFmt w:val="decimal"/>
      <w:lvlText w:val="%8"/>
      <w:lvlJc w:val="left"/>
      <w:pPr>
        <w:ind w:left="5760" w:firstLine="5400"/>
      </w:pPr>
      <w:rPr>
        <w:rFonts w:ascii="Arial" w:eastAsia="Arial" w:hAnsi="Arial" w:cs="Arial"/>
        <w:b w:val="0"/>
        <w:i w:val="0"/>
        <w:smallCaps w:val="0"/>
        <w:strike w:val="0"/>
        <w:color w:val="000000"/>
        <w:sz w:val="22"/>
        <w:u w:val="none"/>
        <w:vertAlign w:val="baseline"/>
      </w:rPr>
    </w:lvl>
    <w:lvl w:ilvl="8">
      <w:start w:val="1"/>
      <w:numFmt w:val="decimal"/>
      <w:lvlText w:val="%9"/>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30" w15:restartNumberingAfterBreak="0">
    <w:nsid w:val="496F76BC"/>
    <w:multiLevelType w:val="hybridMultilevel"/>
    <w:tmpl w:val="8D6CCB1A"/>
    <w:lvl w:ilvl="0" w:tplc="92AC57D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0E625B"/>
    <w:multiLevelType w:val="hybridMultilevel"/>
    <w:tmpl w:val="AEFC7658"/>
    <w:lvl w:ilvl="0" w:tplc="04090001">
      <w:start w:val="1"/>
      <w:numFmt w:val="bullet"/>
      <w:pStyle w:val="CVKeypoint"/>
      <w:lvlText w:val=""/>
      <w:lvlJc w:val="left"/>
      <w:pPr>
        <w:tabs>
          <w:tab w:val="num" w:pos="1080"/>
        </w:tabs>
        <w:ind w:left="1080" w:hanging="360"/>
      </w:pPr>
      <w:rPr>
        <w:rFonts w:ascii="Wingdings" w:hAnsi="Wingdings" w:hint="default"/>
      </w:rPr>
    </w:lvl>
    <w:lvl w:ilvl="1" w:tplc="04090003">
      <w:start w:val="1"/>
      <w:numFmt w:val="bullet"/>
      <w:pStyle w:val="Normaljustify"/>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E450103"/>
    <w:multiLevelType w:val="hybridMultilevel"/>
    <w:tmpl w:val="1B1E9404"/>
    <w:lvl w:ilvl="0" w:tplc="04090001">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
      <w:lvlJc w:val="left"/>
      <w:pPr>
        <w:tabs>
          <w:tab w:val="num" w:pos="720"/>
        </w:tabs>
        <w:ind w:left="72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3CD294A"/>
    <w:multiLevelType w:val="hybridMultilevel"/>
    <w:tmpl w:val="74902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E73ACB"/>
    <w:multiLevelType w:val="hybridMultilevel"/>
    <w:tmpl w:val="702C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886551E"/>
    <w:multiLevelType w:val="hybridMultilevel"/>
    <w:tmpl w:val="6EFC36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E5006C"/>
    <w:multiLevelType w:val="hybridMultilevel"/>
    <w:tmpl w:val="1D801F20"/>
    <w:lvl w:ilvl="0" w:tplc="339C6F58">
      <w:start w:val="1"/>
      <w:numFmt w:val="bullet"/>
      <w:pStyle w:val="ProjectBullet"/>
      <w:lvlText w:val=""/>
      <w:lvlJc w:val="left"/>
      <w:pPr>
        <w:tabs>
          <w:tab w:val="num" w:pos="720"/>
        </w:tabs>
        <w:ind w:left="720" w:hanging="360"/>
      </w:pPr>
      <w:rPr>
        <w:rFonts w:ascii="Symbol" w:hAnsi="Symbol" w:hint="default"/>
      </w:rPr>
    </w:lvl>
    <w:lvl w:ilvl="1" w:tplc="0409000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A012A0A"/>
    <w:multiLevelType w:val="hybridMultilevel"/>
    <w:tmpl w:val="69508258"/>
    <w:lvl w:ilvl="0" w:tplc="04090001">
      <w:start w:val="1"/>
      <w:numFmt w:val="bullet"/>
      <w:pStyle w:val="calibri"/>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C8018F"/>
    <w:multiLevelType w:val="hybridMultilevel"/>
    <w:tmpl w:val="2696C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8A6296"/>
    <w:multiLevelType w:val="hybridMultilevel"/>
    <w:tmpl w:val="A17A6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86487D"/>
    <w:multiLevelType w:val="hybridMultilevel"/>
    <w:tmpl w:val="51F81BB0"/>
    <w:name w:val="Numbered list 1"/>
    <w:lvl w:ilvl="0" w:tplc="78283094">
      <w:start w:val="1"/>
      <w:numFmt w:val="bullet"/>
      <w:lvlText w:val=""/>
      <w:lvlJc w:val="left"/>
      <w:pPr>
        <w:ind w:left="720" w:hanging="360"/>
      </w:pPr>
      <w:rPr>
        <w:rFonts w:ascii="Symbol" w:hAnsi="Symbol" w:hint="default"/>
      </w:rPr>
    </w:lvl>
    <w:lvl w:ilvl="1" w:tplc="E322543E" w:tentative="1">
      <w:start w:val="1"/>
      <w:numFmt w:val="bullet"/>
      <w:lvlText w:val="o"/>
      <w:lvlJc w:val="left"/>
      <w:pPr>
        <w:ind w:left="1440" w:hanging="360"/>
      </w:pPr>
      <w:rPr>
        <w:rFonts w:ascii="Courier New" w:hAnsi="Courier New" w:cs="Courier New" w:hint="default"/>
      </w:rPr>
    </w:lvl>
    <w:lvl w:ilvl="2" w:tplc="38DCA65E" w:tentative="1">
      <w:start w:val="1"/>
      <w:numFmt w:val="bullet"/>
      <w:lvlText w:val=""/>
      <w:lvlJc w:val="left"/>
      <w:pPr>
        <w:ind w:left="2160" w:hanging="360"/>
      </w:pPr>
      <w:rPr>
        <w:rFonts w:ascii="Wingdings" w:hAnsi="Wingdings" w:hint="default"/>
      </w:rPr>
    </w:lvl>
    <w:lvl w:ilvl="3" w:tplc="0428E100" w:tentative="1">
      <w:start w:val="1"/>
      <w:numFmt w:val="bullet"/>
      <w:lvlText w:val=""/>
      <w:lvlJc w:val="left"/>
      <w:pPr>
        <w:ind w:left="2880" w:hanging="360"/>
      </w:pPr>
      <w:rPr>
        <w:rFonts w:ascii="Symbol" w:hAnsi="Symbol" w:hint="default"/>
      </w:rPr>
    </w:lvl>
    <w:lvl w:ilvl="4" w:tplc="3FFE5F38" w:tentative="1">
      <w:start w:val="1"/>
      <w:numFmt w:val="bullet"/>
      <w:lvlText w:val="o"/>
      <w:lvlJc w:val="left"/>
      <w:pPr>
        <w:ind w:left="3600" w:hanging="360"/>
      </w:pPr>
      <w:rPr>
        <w:rFonts w:ascii="Courier New" w:hAnsi="Courier New" w:cs="Courier New" w:hint="default"/>
      </w:rPr>
    </w:lvl>
    <w:lvl w:ilvl="5" w:tplc="7CFEAAE0" w:tentative="1">
      <w:start w:val="1"/>
      <w:numFmt w:val="bullet"/>
      <w:lvlText w:val=""/>
      <w:lvlJc w:val="left"/>
      <w:pPr>
        <w:ind w:left="4320" w:hanging="360"/>
      </w:pPr>
      <w:rPr>
        <w:rFonts w:ascii="Wingdings" w:hAnsi="Wingdings" w:hint="default"/>
      </w:rPr>
    </w:lvl>
    <w:lvl w:ilvl="6" w:tplc="023E799E" w:tentative="1">
      <w:start w:val="1"/>
      <w:numFmt w:val="bullet"/>
      <w:lvlText w:val=""/>
      <w:lvlJc w:val="left"/>
      <w:pPr>
        <w:ind w:left="5040" w:hanging="360"/>
      </w:pPr>
      <w:rPr>
        <w:rFonts w:ascii="Symbol" w:hAnsi="Symbol" w:hint="default"/>
      </w:rPr>
    </w:lvl>
    <w:lvl w:ilvl="7" w:tplc="42C4A42C" w:tentative="1">
      <w:start w:val="1"/>
      <w:numFmt w:val="bullet"/>
      <w:lvlText w:val="o"/>
      <w:lvlJc w:val="left"/>
      <w:pPr>
        <w:ind w:left="5760" w:hanging="360"/>
      </w:pPr>
      <w:rPr>
        <w:rFonts w:ascii="Courier New" w:hAnsi="Courier New" w:cs="Courier New" w:hint="default"/>
      </w:rPr>
    </w:lvl>
    <w:lvl w:ilvl="8" w:tplc="DAE636DA" w:tentative="1">
      <w:start w:val="1"/>
      <w:numFmt w:val="bullet"/>
      <w:lvlText w:val=""/>
      <w:lvlJc w:val="left"/>
      <w:pPr>
        <w:ind w:left="6480" w:hanging="360"/>
      </w:pPr>
      <w:rPr>
        <w:rFonts w:ascii="Wingdings" w:hAnsi="Wingdings" w:hint="default"/>
      </w:rPr>
    </w:lvl>
  </w:abstractNum>
  <w:abstractNum w:abstractNumId="41" w15:restartNumberingAfterBreak="0">
    <w:nsid w:val="65537C7E"/>
    <w:multiLevelType w:val="hybridMultilevel"/>
    <w:tmpl w:val="D3FCEF28"/>
    <w:lvl w:ilvl="0" w:tplc="0409000B">
      <w:start w:val="1"/>
      <w:numFmt w:val="bullet"/>
      <w:pStyle w:val="bullet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020918"/>
    <w:multiLevelType w:val="hybridMultilevel"/>
    <w:tmpl w:val="179AE886"/>
    <w:lvl w:ilvl="0" w:tplc="04090001">
      <w:start w:val="1"/>
      <w:numFmt w:val="bullet"/>
      <w:pStyle w:val="Achievement"/>
      <w:lvlText w:val=""/>
      <w:lvlJc w:val="left"/>
      <w:pPr>
        <w:tabs>
          <w:tab w:val="num" w:pos="1114"/>
        </w:tabs>
        <w:ind w:left="1114" w:hanging="360"/>
      </w:pPr>
      <w:rPr>
        <w:rFonts w:ascii="Symbol" w:hAnsi="Symbol" w:hint="default"/>
      </w:rPr>
    </w:lvl>
    <w:lvl w:ilvl="1" w:tplc="04090003">
      <w:start w:val="1"/>
      <w:numFmt w:val="bullet"/>
      <w:lvlText w:val="o"/>
      <w:lvlJc w:val="left"/>
      <w:pPr>
        <w:tabs>
          <w:tab w:val="num" w:pos="1834"/>
        </w:tabs>
        <w:ind w:left="1834" w:hanging="360"/>
      </w:pPr>
      <w:rPr>
        <w:rFonts w:ascii="Courier New" w:hAnsi="Courier New" w:cs="Courier New" w:hint="default"/>
      </w:rPr>
    </w:lvl>
    <w:lvl w:ilvl="2" w:tplc="04090005" w:tentative="1">
      <w:start w:val="1"/>
      <w:numFmt w:val="bullet"/>
      <w:lvlText w:val=""/>
      <w:lvlJc w:val="left"/>
      <w:pPr>
        <w:tabs>
          <w:tab w:val="num" w:pos="2554"/>
        </w:tabs>
        <w:ind w:left="2554" w:hanging="360"/>
      </w:pPr>
      <w:rPr>
        <w:rFonts w:ascii="Wingdings" w:hAnsi="Wingdings" w:hint="default"/>
      </w:rPr>
    </w:lvl>
    <w:lvl w:ilvl="3" w:tplc="04090001" w:tentative="1">
      <w:start w:val="1"/>
      <w:numFmt w:val="bullet"/>
      <w:lvlText w:val=""/>
      <w:lvlJc w:val="left"/>
      <w:pPr>
        <w:tabs>
          <w:tab w:val="num" w:pos="3274"/>
        </w:tabs>
        <w:ind w:left="3274" w:hanging="360"/>
      </w:pPr>
      <w:rPr>
        <w:rFonts w:ascii="Symbol" w:hAnsi="Symbol" w:hint="default"/>
      </w:rPr>
    </w:lvl>
    <w:lvl w:ilvl="4" w:tplc="04090003" w:tentative="1">
      <w:start w:val="1"/>
      <w:numFmt w:val="bullet"/>
      <w:lvlText w:val="o"/>
      <w:lvlJc w:val="left"/>
      <w:pPr>
        <w:tabs>
          <w:tab w:val="num" w:pos="3994"/>
        </w:tabs>
        <w:ind w:left="3994" w:hanging="360"/>
      </w:pPr>
      <w:rPr>
        <w:rFonts w:ascii="Courier New" w:hAnsi="Courier New" w:cs="Courier New" w:hint="default"/>
      </w:rPr>
    </w:lvl>
    <w:lvl w:ilvl="5" w:tplc="04090005" w:tentative="1">
      <w:start w:val="1"/>
      <w:numFmt w:val="bullet"/>
      <w:lvlText w:val=""/>
      <w:lvlJc w:val="left"/>
      <w:pPr>
        <w:tabs>
          <w:tab w:val="num" w:pos="4714"/>
        </w:tabs>
        <w:ind w:left="4714" w:hanging="360"/>
      </w:pPr>
      <w:rPr>
        <w:rFonts w:ascii="Wingdings" w:hAnsi="Wingdings" w:hint="default"/>
      </w:rPr>
    </w:lvl>
    <w:lvl w:ilvl="6" w:tplc="04090001" w:tentative="1">
      <w:start w:val="1"/>
      <w:numFmt w:val="bullet"/>
      <w:lvlText w:val=""/>
      <w:lvlJc w:val="left"/>
      <w:pPr>
        <w:tabs>
          <w:tab w:val="num" w:pos="5434"/>
        </w:tabs>
        <w:ind w:left="5434" w:hanging="360"/>
      </w:pPr>
      <w:rPr>
        <w:rFonts w:ascii="Symbol" w:hAnsi="Symbol" w:hint="default"/>
      </w:rPr>
    </w:lvl>
    <w:lvl w:ilvl="7" w:tplc="04090003" w:tentative="1">
      <w:start w:val="1"/>
      <w:numFmt w:val="bullet"/>
      <w:lvlText w:val="o"/>
      <w:lvlJc w:val="left"/>
      <w:pPr>
        <w:tabs>
          <w:tab w:val="num" w:pos="6154"/>
        </w:tabs>
        <w:ind w:left="6154" w:hanging="360"/>
      </w:pPr>
      <w:rPr>
        <w:rFonts w:ascii="Courier New" w:hAnsi="Courier New" w:cs="Courier New" w:hint="default"/>
      </w:rPr>
    </w:lvl>
    <w:lvl w:ilvl="8" w:tplc="04090005" w:tentative="1">
      <w:start w:val="1"/>
      <w:numFmt w:val="bullet"/>
      <w:lvlText w:val=""/>
      <w:lvlJc w:val="left"/>
      <w:pPr>
        <w:tabs>
          <w:tab w:val="num" w:pos="6874"/>
        </w:tabs>
        <w:ind w:left="6874" w:hanging="360"/>
      </w:pPr>
      <w:rPr>
        <w:rFonts w:ascii="Wingdings" w:hAnsi="Wingdings" w:hint="default"/>
      </w:rPr>
    </w:lvl>
  </w:abstractNum>
  <w:abstractNum w:abstractNumId="43" w15:restartNumberingAfterBreak="0">
    <w:nsid w:val="6F7E0169"/>
    <w:multiLevelType w:val="hybridMultilevel"/>
    <w:tmpl w:val="7994C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924173"/>
    <w:multiLevelType w:val="hybridMultilevel"/>
    <w:tmpl w:val="4A3C4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EF61EF"/>
    <w:multiLevelType w:val="hybridMultilevel"/>
    <w:tmpl w:val="AD809B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AB6EEF"/>
    <w:multiLevelType w:val="singleLevel"/>
    <w:tmpl w:val="BFAE0AD8"/>
    <w:lvl w:ilvl="0">
      <w:start w:val="1"/>
      <w:numFmt w:val="bullet"/>
      <w:pStyle w:val="Bullet0"/>
      <w:lvlText w:val=""/>
      <w:lvlJc w:val="left"/>
      <w:pPr>
        <w:tabs>
          <w:tab w:val="num" w:pos="1080"/>
        </w:tabs>
        <w:ind w:left="1080" w:hanging="360"/>
      </w:pPr>
      <w:rPr>
        <w:rFonts w:ascii="Symbol" w:hAnsi="Symbol" w:hint="default"/>
        <w:sz w:val="22"/>
        <w:u w:val="none"/>
      </w:rPr>
    </w:lvl>
  </w:abstractNum>
  <w:abstractNum w:abstractNumId="47" w15:restartNumberingAfterBreak="0">
    <w:nsid w:val="7FC327E0"/>
    <w:multiLevelType w:val="hybridMultilevel"/>
    <w:tmpl w:val="23141C22"/>
    <w:lvl w:ilvl="0" w:tplc="BE765278">
      <w:start w:val="1"/>
      <w:numFmt w:val="bullet"/>
      <w:pStyle w:val="AppBulletA1300C"/>
      <w:lvlText w:val=""/>
      <w:lvlJc w:val="left"/>
      <w:pPr>
        <w:tabs>
          <w:tab w:val="num" w:pos="436"/>
        </w:tabs>
        <w:ind w:left="436" w:hanging="360"/>
      </w:pPr>
      <w:rPr>
        <w:rFonts w:ascii="Wingdings 3" w:hAnsi="Wingdings 3" w:hint="default"/>
        <w:color w:val="0078C1"/>
        <w:sz w:val="18"/>
        <w:szCs w:val="18"/>
      </w:rPr>
    </w:lvl>
    <w:lvl w:ilvl="1" w:tplc="33F46976">
      <w:start w:val="1"/>
      <w:numFmt w:val="bullet"/>
      <w:lvlText w:val="o"/>
      <w:lvlJc w:val="left"/>
      <w:pPr>
        <w:tabs>
          <w:tab w:val="num" w:pos="1156"/>
        </w:tabs>
        <w:ind w:left="1156" w:hanging="360"/>
      </w:pPr>
      <w:rPr>
        <w:rFonts w:ascii="Courier New" w:hAnsi="Courier New" w:cs="Courier New" w:hint="default"/>
      </w:rPr>
    </w:lvl>
    <w:lvl w:ilvl="2" w:tplc="415CB26A" w:tentative="1">
      <w:start w:val="1"/>
      <w:numFmt w:val="bullet"/>
      <w:lvlText w:val=""/>
      <w:lvlJc w:val="left"/>
      <w:pPr>
        <w:tabs>
          <w:tab w:val="num" w:pos="1876"/>
        </w:tabs>
        <w:ind w:left="1876" w:hanging="360"/>
      </w:pPr>
      <w:rPr>
        <w:rFonts w:ascii="Wingdings" w:hAnsi="Wingdings" w:hint="default"/>
      </w:rPr>
    </w:lvl>
    <w:lvl w:ilvl="3" w:tplc="1DCA439A" w:tentative="1">
      <w:start w:val="1"/>
      <w:numFmt w:val="bullet"/>
      <w:lvlText w:val=""/>
      <w:lvlJc w:val="left"/>
      <w:pPr>
        <w:tabs>
          <w:tab w:val="num" w:pos="2596"/>
        </w:tabs>
        <w:ind w:left="2596" w:hanging="360"/>
      </w:pPr>
      <w:rPr>
        <w:rFonts w:ascii="Symbol" w:hAnsi="Symbol" w:hint="default"/>
      </w:rPr>
    </w:lvl>
    <w:lvl w:ilvl="4" w:tplc="FF24ABE0" w:tentative="1">
      <w:start w:val="1"/>
      <w:numFmt w:val="bullet"/>
      <w:lvlText w:val="o"/>
      <w:lvlJc w:val="left"/>
      <w:pPr>
        <w:tabs>
          <w:tab w:val="num" w:pos="3316"/>
        </w:tabs>
        <w:ind w:left="3316" w:hanging="360"/>
      </w:pPr>
      <w:rPr>
        <w:rFonts w:ascii="Courier New" w:hAnsi="Courier New" w:cs="Courier New" w:hint="default"/>
      </w:rPr>
    </w:lvl>
    <w:lvl w:ilvl="5" w:tplc="3D5C720C" w:tentative="1">
      <w:start w:val="1"/>
      <w:numFmt w:val="bullet"/>
      <w:lvlText w:val=""/>
      <w:lvlJc w:val="left"/>
      <w:pPr>
        <w:tabs>
          <w:tab w:val="num" w:pos="4036"/>
        </w:tabs>
        <w:ind w:left="4036" w:hanging="360"/>
      </w:pPr>
      <w:rPr>
        <w:rFonts w:ascii="Wingdings" w:hAnsi="Wingdings" w:hint="default"/>
      </w:rPr>
    </w:lvl>
    <w:lvl w:ilvl="6" w:tplc="9F785478" w:tentative="1">
      <w:start w:val="1"/>
      <w:numFmt w:val="bullet"/>
      <w:lvlText w:val=""/>
      <w:lvlJc w:val="left"/>
      <w:pPr>
        <w:tabs>
          <w:tab w:val="num" w:pos="4756"/>
        </w:tabs>
        <w:ind w:left="4756" w:hanging="360"/>
      </w:pPr>
      <w:rPr>
        <w:rFonts w:ascii="Symbol" w:hAnsi="Symbol" w:hint="default"/>
      </w:rPr>
    </w:lvl>
    <w:lvl w:ilvl="7" w:tplc="EA3C9BE0" w:tentative="1">
      <w:start w:val="1"/>
      <w:numFmt w:val="bullet"/>
      <w:lvlText w:val="o"/>
      <w:lvlJc w:val="left"/>
      <w:pPr>
        <w:tabs>
          <w:tab w:val="num" w:pos="5476"/>
        </w:tabs>
        <w:ind w:left="5476" w:hanging="360"/>
      </w:pPr>
      <w:rPr>
        <w:rFonts w:ascii="Courier New" w:hAnsi="Courier New" w:cs="Courier New" w:hint="default"/>
      </w:rPr>
    </w:lvl>
    <w:lvl w:ilvl="8" w:tplc="633698BE" w:tentative="1">
      <w:start w:val="1"/>
      <w:numFmt w:val="bullet"/>
      <w:lvlText w:val=""/>
      <w:lvlJc w:val="left"/>
      <w:pPr>
        <w:tabs>
          <w:tab w:val="num" w:pos="6196"/>
        </w:tabs>
        <w:ind w:left="6196" w:hanging="360"/>
      </w:pPr>
      <w:rPr>
        <w:rFonts w:ascii="Wingdings" w:hAnsi="Wingdings" w:hint="default"/>
      </w:rPr>
    </w:lvl>
  </w:abstractNum>
  <w:num w:numId="1" w16cid:durableId="1124544207">
    <w:abstractNumId w:val="14"/>
  </w:num>
  <w:num w:numId="2" w16cid:durableId="384988369">
    <w:abstractNumId w:val="31"/>
  </w:num>
  <w:num w:numId="3" w16cid:durableId="1884832129">
    <w:abstractNumId w:val="0"/>
  </w:num>
  <w:num w:numId="4" w16cid:durableId="1276597096">
    <w:abstractNumId w:val="21"/>
  </w:num>
  <w:num w:numId="5" w16cid:durableId="1218278678">
    <w:abstractNumId w:val="25"/>
  </w:num>
  <w:num w:numId="6" w16cid:durableId="1395663932">
    <w:abstractNumId w:val="17"/>
  </w:num>
  <w:num w:numId="7" w16cid:durableId="1941138627">
    <w:abstractNumId w:val="27"/>
  </w:num>
  <w:num w:numId="8" w16cid:durableId="1431050089">
    <w:abstractNumId w:val="32"/>
  </w:num>
  <w:num w:numId="9" w16cid:durableId="2028554841">
    <w:abstractNumId w:val="47"/>
  </w:num>
  <w:num w:numId="10" w16cid:durableId="1800686747">
    <w:abstractNumId w:val="41"/>
  </w:num>
  <w:num w:numId="11" w16cid:durableId="1365135490">
    <w:abstractNumId w:val="9"/>
  </w:num>
  <w:num w:numId="12" w16cid:durableId="797721122">
    <w:abstractNumId w:val="16"/>
  </w:num>
  <w:num w:numId="13" w16cid:durableId="1740784126">
    <w:abstractNumId w:val="28"/>
  </w:num>
  <w:num w:numId="14" w16cid:durableId="946546933">
    <w:abstractNumId w:val="42"/>
  </w:num>
  <w:num w:numId="15" w16cid:durableId="992954794">
    <w:abstractNumId w:val="36"/>
  </w:num>
  <w:num w:numId="16" w16cid:durableId="1084566721">
    <w:abstractNumId w:val="37"/>
  </w:num>
  <w:num w:numId="17" w16cid:durableId="959267326">
    <w:abstractNumId w:val="46"/>
  </w:num>
  <w:num w:numId="18" w16cid:durableId="1624186571">
    <w:abstractNumId w:val="4"/>
  </w:num>
  <w:num w:numId="19" w16cid:durableId="1255555032">
    <w:abstractNumId w:val="11"/>
  </w:num>
  <w:num w:numId="20" w16cid:durableId="559946314">
    <w:abstractNumId w:val="26"/>
  </w:num>
  <w:num w:numId="21" w16cid:durableId="1170365201">
    <w:abstractNumId w:val="23"/>
  </w:num>
  <w:num w:numId="22" w16cid:durableId="1035615075">
    <w:abstractNumId w:val="30"/>
  </w:num>
  <w:num w:numId="23" w16cid:durableId="62678684">
    <w:abstractNumId w:val="24"/>
  </w:num>
  <w:num w:numId="24" w16cid:durableId="555551066">
    <w:abstractNumId w:val="13"/>
  </w:num>
  <w:num w:numId="25" w16cid:durableId="1077442670">
    <w:abstractNumId w:val="34"/>
  </w:num>
  <w:num w:numId="26" w16cid:durableId="233514149">
    <w:abstractNumId w:val="29"/>
  </w:num>
  <w:num w:numId="27" w16cid:durableId="386535126">
    <w:abstractNumId w:val="22"/>
  </w:num>
  <w:num w:numId="28" w16cid:durableId="1669097221">
    <w:abstractNumId w:val="10"/>
  </w:num>
  <w:num w:numId="29" w16cid:durableId="1946304515">
    <w:abstractNumId w:val="18"/>
  </w:num>
  <w:num w:numId="30" w16cid:durableId="1664549943">
    <w:abstractNumId w:val="35"/>
  </w:num>
  <w:num w:numId="31" w16cid:durableId="1142817158">
    <w:abstractNumId w:val="45"/>
  </w:num>
  <w:num w:numId="32" w16cid:durableId="118454798">
    <w:abstractNumId w:val="20"/>
  </w:num>
  <w:num w:numId="33" w16cid:durableId="352655762">
    <w:abstractNumId w:val="19"/>
  </w:num>
  <w:num w:numId="34" w16cid:durableId="1058361097">
    <w:abstractNumId w:val="15"/>
  </w:num>
  <w:num w:numId="35" w16cid:durableId="905532643">
    <w:abstractNumId w:val="39"/>
  </w:num>
  <w:num w:numId="36" w16cid:durableId="1658801733">
    <w:abstractNumId w:val="43"/>
  </w:num>
  <w:num w:numId="37" w16cid:durableId="1239171665">
    <w:abstractNumId w:val="33"/>
  </w:num>
  <w:num w:numId="38" w16cid:durableId="2000112527">
    <w:abstractNumId w:val="44"/>
  </w:num>
  <w:num w:numId="39" w16cid:durableId="1700282028">
    <w:abstractNumId w:val="12"/>
  </w:num>
  <w:num w:numId="40" w16cid:durableId="1623878885">
    <w:abstractNumId w:val="3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C89"/>
    <w:rsid w:val="00000B0C"/>
    <w:rsid w:val="00003EBF"/>
    <w:rsid w:val="000103F4"/>
    <w:rsid w:val="000112E4"/>
    <w:rsid w:val="00011904"/>
    <w:rsid w:val="00012639"/>
    <w:rsid w:val="00012FD0"/>
    <w:rsid w:val="00013CCF"/>
    <w:rsid w:val="0001498D"/>
    <w:rsid w:val="000154DB"/>
    <w:rsid w:val="000204DB"/>
    <w:rsid w:val="0002071C"/>
    <w:rsid w:val="00021A49"/>
    <w:rsid w:val="000248E9"/>
    <w:rsid w:val="0002509F"/>
    <w:rsid w:val="0003006E"/>
    <w:rsid w:val="00030153"/>
    <w:rsid w:val="000317ED"/>
    <w:rsid w:val="0003200E"/>
    <w:rsid w:val="00032B38"/>
    <w:rsid w:val="00035475"/>
    <w:rsid w:val="0003673F"/>
    <w:rsid w:val="00036C05"/>
    <w:rsid w:val="00041D32"/>
    <w:rsid w:val="00042298"/>
    <w:rsid w:val="0004595E"/>
    <w:rsid w:val="000461FD"/>
    <w:rsid w:val="00046759"/>
    <w:rsid w:val="00046B33"/>
    <w:rsid w:val="00047776"/>
    <w:rsid w:val="00051853"/>
    <w:rsid w:val="00052EAD"/>
    <w:rsid w:val="00055C49"/>
    <w:rsid w:val="00055E8A"/>
    <w:rsid w:val="000560DA"/>
    <w:rsid w:val="00056478"/>
    <w:rsid w:val="000628A3"/>
    <w:rsid w:val="00063D46"/>
    <w:rsid w:val="00063E23"/>
    <w:rsid w:val="00063F5B"/>
    <w:rsid w:val="000659A4"/>
    <w:rsid w:val="00066160"/>
    <w:rsid w:val="00070B00"/>
    <w:rsid w:val="00071774"/>
    <w:rsid w:val="000721C6"/>
    <w:rsid w:val="00073764"/>
    <w:rsid w:val="00075569"/>
    <w:rsid w:val="0007589E"/>
    <w:rsid w:val="0007605D"/>
    <w:rsid w:val="00076172"/>
    <w:rsid w:val="0007797C"/>
    <w:rsid w:val="00080886"/>
    <w:rsid w:val="000828BA"/>
    <w:rsid w:val="0008418A"/>
    <w:rsid w:val="00084F8C"/>
    <w:rsid w:val="00085407"/>
    <w:rsid w:val="0008599B"/>
    <w:rsid w:val="00086FE6"/>
    <w:rsid w:val="000877FF"/>
    <w:rsid w:val="000912F4"/>
    <w:rsid w:val="00091EB6"/>
    <w:rsid w:val="00091F7D"/>
    <w:rsid w:val="000921E8"/>
    <w:rsid w:val="00092850"/>
    <w:rsid w:val="000929F9"/>
    <w:rsid w:val="0009315D"/>
    <w:rsid w:val="00093EC2"/>
    <w:rsid w:val="00094C47"/>
    <w:rsid w:val="00094C69"/>
    <w:rsid w:val="000A00AE"/>
    <w:rsid w:val="000A3ACF"/>
    <w:rsid w:val="000A40FF"/>
    <w:rsid w:val="000A4286"/>
    <w:rsid w:val="000A5A26"/>
    <w:rsid w:val="000A7475"/>
    <w:rsid w:val="000A775B"/>
    <w:rsid w:val="000A796B"/>
    <w:rsid w:val="000A7F36"/>
    <w:rsid w:val="000B26C8"/>
    <w:rsid w:val="000B3225"/>
    <w:rsid w:val="000B472F"/>
    <w:rsid w:val="000B588B"/>
    <w:rsid w:val="000B6C79"/>
    <w:rsid w:val="000B722B"/>
    <w:rsid w:val="000B77AD"/>
    <w:rsid w:val="000C0702"/>
    <w:rsid w:val="000C3BE7"/>
    <w:rsid w:val="000C42F0"/>
    <w:rsid w:val="000C4D2F"/>
    <w:rsid w:val="000C6969"/>
    <w:rsid w:val="000C77F3"/>
    <w:rsid w:val="000D034C"/>
    <w:rsid w:val="000D086F"/>
    <w:rsid w:val="000D0969"/>
    <w:rsid w:val="000D1C5C"/>
    <w:rsid w:val="000D218D"/>
    <w:rsid w:val="000D321A"/>
    <w:rsid w:val="000D4162"/>
    <w:rsid w:val="000D4EF1"/>
    <w:rsid w:val="000D51FD"/>
    <w:rsid w:val="000D5835"/>
    <w:rsid w:val="000D7660"/>
    <w:rsid w:val="000D7A6D"/>
    <w:rsid w:val="000E175F"/>
    <w:rsid w:val="000E2854"/>
    <w:rsid w:val="000E3069"/>
    <w:rsid w:val="000E3C95"/>
    <w:rsid w:val="000E5F17"/>
    <w:rsid w:val="000E6387"/>
    <w:rsid w:val="000E66A1"/>
    <w:rsid w:val="000E780B"/>
    <w:rsid w:val="000F3B96"/>
    <w:rsid w:val="000F43FD"/>
    <w:rsid w:val="000F4C7A"/>
    <w:rsid w:val="000F6ECD"/>
    <w:rsid w:val="00100442"/>
    <w:rsid w:val="001010B5"/>
    <w:rsid w:val="0010122A"/>
    <w:rsid w:val="00102B63"/>
    <w:rsid w:val="00102E44"/>
    <w:rsid w:val="001042F1"/>
    <w:rsid w:val="0011058C"/>
    <w:rsid w:val="00112A9E"/>
    <w:rsid w:val="0011324C"/>
    <w:rsid w:val="001138C4"/>
    <w:rsid w:val="001143B7"/>
    <w:rsid w:val="001144BE"/>
    <w:rsid w:val="00117B6C"/>
    <w:rsid w:val="00117CA5"/>
    <w:rsid w:val="00117D86"/>
    <w:rsid w:val="00120512"/>
    <w:rsid w:val="00120F42"/>
    <w:rsid w:val="001235C6"/>
    <w:rsid w:val="001238C4"/>
    <w:rsid w:val="00123D8C"/>
    <w:rsid w:val="001250D7"/>
    <w:rsid w:val="0012661E"/>
    <w:rsid w:val="0012677D"/>
    <w:rsid w:val="001301E0"/>
    <w:rsid w:val="00131737"/>
    <w:rsid w:val="00133375"/>
    <w:rsid w:val="00133E47"/>
    <w:rsid w:val="00135B7D"/>
    <w:rsid w:val="001368AA"/>
    <w:rsid w:val="00140939"/>
    <w:rsid w:val="00140A54"/>
    <w:rsid w:val="00140D7E"/>
    <w:rsid w:val="001413FE"/>
    <w:rsid w:val="0014249F"/>
    <w:rsid w:val="0014272A"/>
    <w:rsid w:val="0014694F"/>
    <w:rsid w:val="0015064A"/>
    <w:rsid w:val="00151815"/>
    <w:rsid w:val="00153C1B"/>
    <w:rsid w:val="0015433B"/>
    <w:rsid w:val="00154949"/>
    <w:rsid w:val="001573BC"/>
    <w:rsid w:val="00157E2C"/>
    <w:rsid w:val="001603C3"/>
    <w:rsid w:val="00161C3D"/>
    <w:rsid w:val="00161E2F"/>
    <w:rsid w:val="001628EB"/>
    <w:rsid w:val="00162C7C"/>
    <w:rsid w:val="00163598"/>
    <w:rsid w:val="0016571D"/>
    <w:rsid w:val="00167170"/>
    <w:rsid w:val="00170108"/>
    <w:rsid w:val="00172F14"/>
    <w:rsid w:val="001741D2"/>
    <w:rsid w:val="00174480"/>
    <w:rsid w:val="001745DD"/>
    <w:rsid w:val="00174DAE"/>
    <w:rsid w:val="00175F76"/>
    <w:rsid w:val="001811E9"/>
    <w:rsid w:val="001819E7"/>
    <w:rsid w:val="00182053"/>
    <w:rsid w:val="00182716"/>
    <w:rsid w:val="001844B3"/>
    <w:rsid w:val="00185E50"/>
    <w:rsid w:val="0019048E"/>
    <w:rsid w:val="00190BBD"/>
    <w:rsid w:val="00191BD5"/>
    <w:rsid w:val="00192044"/>
    <w:rsid w:val="00193B9C"/>
    <w:rsid w:val="001942E0"/>
    <w:rsid w:val="00195B29"/>
    <w:rsid w:val="00195E56"/>
    <w:rsid w:val="00196B59"/>
    <w:rsid w:val="00196CCB"/>
    <w:rsid w:val="001978C1"/>
    <w:rsid w:val="001979D2"/>
    <w:rsid w:val="001A1435"/>
    <w:rsid w:val="001A5457"/>
    <w:rsid w:val="001A71F1"/>
    <w:rsid w:val="001B3DCD"/>
    <w:rsid w:val="001B5D8B"/>
    <w:rsid w:val="001B6DBD"/>
    <w:rsid w:val="001C000E"/>
    <w:rsid w:val="001C0DA5"/>
    <w:rsid w:val="001C171D"/>
    <w:rsid w:val="001C3BC3"/>
    <w:rsid w:val="001C3EB6"/>
    <w:rsid w:val="001C40AC"/>
    <w:rsid w:val="001C4BC5"/>
    <w:rsid w:val="001C4DF0"/>
    <w:rsid w:val="001C6C9B"/>
    <w:rsid w:val="001C6CFD"/>
    <w:rsid w:val="001C7118"/>
    <w:rsid w:val="001D0BE1"/>
    <w:rsid w:val="001D1FC5"/>
    <w:rsid w:val="001D24C7"/>
    <w:rsid w:val="001D2A77"/>
    <w:rsid w:val="001D4307"/>
    <w:rsid w:val="001D605B"/>
    <w:rsid w:val="001D6512"/>
    <w:rsid w:val="001D7A34"/>
    <w:rsid w:val="001D7B75"/>
    <w:rsid w:val="001E053E"/>
    <w:rsid w:val="001E1732"/>
    <w:rsid w:val="001E2373"/>
    <w:rsid w:val="001E39EE"/>
    <w:rsid w:val="001E47BF"/>
    <w:rsid w:val="001E51F5"/>
    <w:rsid w:val="001E52B6"/>
    <w:rsid w:val="001E5350"/>
    <w:rsid w:val="001E5D63"/>
    <w:rsid w:val="001E6129"/>
    <w:rsid w:val="001F3FFC"/>
    <w:rsid w:val="001F4A77"/>
    <w:rsid w:val="001F4AE3"/>
    <w:rsid w:val="001F4D81"/>
    <w:rsid w:val="001F5904"/>
    <w:rsid w:val="001F65A8"/>
    <w:rsid w:val="0020145D"/>
    <w:rsid w:val="00202D13"/>
    <w:rsid w:val="00204F1F"/>
    <w:rsid w:val="00205A1B"/>
    <w:rsid w:val="002063E2"/>
    <w:rsid w:val="0021038A"/>
    <w:rsid w:val="00211155"/>
    <w:rsid w:val="00211575"/>
    <w:rsid w:val="0021294D"/>
    <w:rsid w:val="00213482"/>
    <w:rsid w:val="00214528"/>
    <w:rsid w:val="00215411"/>
    <w:rsid w:val="002161B7"/>
    <w:rsid w:val="002169A3"/>
    <w:rsid w:val="00216F09"/>
    <w:rsid w:val="002208FB"/>
    <w:rsid w:val="00220FB3"/>
    <w:rsid w:val="00221AF9"/>
    <w:rsid w:val="00222ED9"/>
    <w:rsid w:val="00224EAE"/>
    <w:rsid w:val="00225801"/>
    <w:rsid w:val="002259AF"/>
    <w:rsid w:val="00226DAF"/>
    <w:rsid w:val="00230131"/>
    <w:rsid w:val="00230B47"/>
    <w:rsid w:val="002313F9"/>
    <w:rsid w:val="002322E1"/>
    <w:rsid w:val="00233F89"/>
    <w:rsid w:val="0023484B"/>
    <w:rsid w:val="002355E9"/>
    <w:rsid w:val="00235755"/>
    <w:rsid w:val="002360C5"/>
    <w:rsid w:val="00237869"/>
    <w:rsid w:val="00237F95"/>
    <w:rsid w:val="002402B8"/>
    <w:rsid w:val="00240380"/>
    <w:rsid w:val="0024109A"/>
    <w:rsid w:val="00242DB7"/>
    <w:rsid w:val="00242EF7"/>
    <w:rsid w:val="002452F2"/>
    <w:rsid w:val="002456F6"/>
    <w:rsid w:val="00246F43"/>
    <w:rsid w:val="002471FF"/>
    <w:rsid w:val="0024743C"/>
    <w:rsid w:val="00251BB2"/>
    <w:rsid w:val="00251CCA"/>
    <w:rsid w:val="00252653"/>
    <w:rsid w:val="0025413F"/>
    <w:rsid w:val="00254638"/>
    <w:rsid w:val="00254B54"/>
    <w:rsid w:val="00256537"/>
    <w:rsid w:val="00256E5E"/>
    <w:rsid w:val="00260AD9"/>
    <w:rsid w:val="002614E9"/>
    <w:rsid w:val="00261582"/>
    <w:rsid w:val="00261DDE"/>
    <w:rsid w:val="00262FD1"/>
    <w:rsid w:val="00262FD8"/>
    <w:rsid w:val="00264208"/>
    <w:rsid w:val="002645B3"/>
    <w:rsid w:val="0026490F"/>
    <w:rsid w:val="00265958"/>
    <w:rsid w:val="002673FE"/>
    <w:rsid w:val="00267BCA"/>
    <w:rsid w:val="00270269"/>
    <w:rsid w:val="002708E6"/>
    <w:rsid w:val="00271CD3"/>
    <w:rsid w:val="00274B83"/>
    <w:rsid w:val="00275F4F"/>
    <w:rsid w:val="00276514"/>
    <w:rsid w:val="00276BBE"/>
    <w:rsid w:val="0027763E"/>
    <w:rsid w:val="00277876"/>
    <w:rsid w:val="00277E6E"/>
    <w:rsid w:val="0028063E"/>
    <w:rsid w:val="002808E4"/>
    <w:rsid w:val="00281CAF"/>
    <w:rsid w:val="00283E49"/>
    <w:rsid w:val="00284434"/>
    <w:rsid w:val="00285573"/>
    <w:rsid w:val="00286025"/>
    <w:rsid w:val="0028632B"/>
    <w:rsid w:val="00287DAF"/>
    <w:rsid w:val="00290B2A"/>
    <w:rsid w:val="00292591"/>
    <w:rsid w:val="0029284D"/>
    <w:rsid w:val="00293B7C"/>
    <w:rsid w:val="00294171"/>
    <w:rsid w:val="00297176"/>
    <w:rsid w:val="002972FA"/>
    <w:rsid w:val="002A1444"/>
    <w:rsid w:val="002A2830"/>
    <w:rsid w:val="002A38A7"/>
    <w:rsid w:val="002A4F41"/>
    <w:rsid w:val="002A5239"/>
    <w:rsid w:val="002A544C"/>
    <w:rsid w:val="002A5C7C"/>
    <w:rsid w:val="002A5C88"/>
    <w:rsid w:val="002A688C"/>
    <w:rsid w:val="002A6D9E"/>
    <w:rsid w:val="002A7787"/>
    <w:rsid w:val="002B0114"/>
    <w:rsid w:val="002B0E42"/>
    <w:rsid w:val="002B29CC"/>
    <w:rsid w:val="002B3230"/>
    <w:rsid w:val="002B3F82"/>
    <w:rsid w:val="002B484D"/>
    <w:rsid w:val="002B536C"/>
    <w:rsid w:val="002B5789"/>
    <w:rsid w:val="002C1394"/>
    <w:rsid w:val="002C3FA7"/>
    <w:rsid w:val="002C5AF8"/>
    <w:rsid w:val="002D0E78"/>
    <w:rsid w:val="002D19D1"/>
    <w:rsid w:val="002D447C"/>
    <w:rsid w:val="002D4AC3"/>
    <w:rsid w:val="002D57C4"/>
    <w:rsid w:val="002D5C3A"/>
    <w:rsid w:val="002D78BD"/>
    <w:rsid w:val="002E0C76"/>
    <w:rsid w:val="002E1F1C"/>
    <w:rsid w:val="002E5225"/>
    <w:rsid w:val="002E7F00"/>
    <w:rsid w:val="002F021E"/>
    <w:rsid w:val="002F03AF"/>
    <w:rsid w:val="002F1E02"/>
    <w:rsid w:val="002F463D"/>
    <w:rsid w:val="002F49AD"/>
    <w:rsid w:val="002F59E5"/>
    <w:rsid w:val="002F5E46"/>
    <w:rsid w:val="002F73D0"/>
    <w:rsid w:val="002F7E73"/>
    <w:rsid w:val="00300BAB"/>
    <w:rsid w:val="00300D83"/>
    <w:rsid w:val="003026C3"/>
    <w:rsid w:val="00302E90"/>
    <w:rsid w:val="0030342F"/>
    <w:rsid w:val="00303868"/>
    <w:rsid w:val="003071B4"/>
    <w:rsid w:val="00312061"/>
    <w:rsid w:val="00313062"/>
    <w:rsid w:val="00313B74"/>
    <w:rsid w:val="0031429C"/>
    <w:rsid w:val="00314458"/>
    <w:rsid w:val="003170FB"/>
    <w:rsid w:val="003176EC"/>
    <w:rsid w:val="003200F5"/>
    <w:rsid w:val="00320693"/>
    <w:rsid w:val="00321456"/>
    <w:rsid w:val="00321739"/>
    <w:rsid w:val="003219E6"/>
    <w:rsid w:val="00322B53"/>
    <w:rsid w:val="00322CEE"/>
    <w:rsid w:val="0032330E"/>
    <w:rsid w:val="003235E4"/>
    <w:rsid w:val="0032493C"/>
    <w:rsid w:val="00325C31"/>
    <w:rsid w:val="00325EBE"/>
    <w:rsid w:val="00326AB2"/>
    <w:rsid w:val="00332D96"/>
    <w:rsid w:val="003334ED"/>
    <w:rsid w:val="00333864"/>
    <w:rsid w:val="00334528"/>
    <w:rsid w:val="0033601D"/>
    <w:rsid w:val="0033699A"/>
    <w:rsid w:val="00344640"/>
    <w:rsid w:val="00345C64"/>
    <w:rsid w:val="0034744C"/>
    <w:rsid w:val="00350C83"/>
    <w:rsid w:val="0035163C"/>
    <w:rsid w:val="00353532"/>
    <w:rsid w:val="00353703"/>
    <w:rsid w:val="00353C67"/>
    <w:rsid w:val="00353F51"/>
    <w:rsid w:val="00354249"/>
    <w:rsid w:val="0035499D"/>
    <w:rsid w:val="00354D88"/>
    <w:rsid w:val="00354F43"/>
    <w:rsid w:val="003567C2"/>
    <w:rsid w:val="0035692E"/>
    <w:rsid w:val="0035773C"/>
    <w:rsid w:val="00357CB1"/>
    <w:rsid w:val="00360251"/>
    <w:rsid w:val="003614E0"/>
    <w:rsid w:val="003627A7"/>
    <w:rsid w:val="00362D94"/>
    <w:rsid w:val="003647F2"/>
    <w:rsid w:val="00366A96"/>
    <w:rsid w:val="003677BA"/>
    <w:rsid w:val="0037042A"/>
    <w:rsid w:val="00373282"/>
    <w:rsid w:val="0037364A"/>
    <w:rsid w:val="0037485B"/>
    <w:rsid w:val="00374F68"/>
    <w:rsid w:val="00375511"/>
    <w:rsid w:val="00375983"/>
    <w:rsid w:val="00375984"/>
    <w:rsid w:val="003779A3"/>
    <w:rsid w:val="003803B1"/>
    <w:rsid w:val="00380E34"/>
    <w:rsid w:val="003859B9"/>
    <w:rsid w:val="003859BE"/>
    <w:rsid w:val="00387C11"/>
    <w:rsid w:val="00391C8D"/>
    <w:rsid w:val="00391CDF"/>
    <w:rsid w:val="003939FE"/>
    <w:rsid w:val="00394413"/>
    <w:rsid w:val="003952D4"/>
    <w:rsid w:val="00395361"/>
    <w:rsid w:val="00396C93"/>
    <w:rsid w:val="003979BE"/>
    <w:rsid w:val="00397ACD"/>
    <w:rsid w:val="00397ED5"/>
    <w:rsid w:val="003A2889"/>
    <w:rsid w:val="003A30B0"/>
    <w:rsid w:val="003A4CF3"/>
    <w:rsid w:val="003A7EA8"/>
    <w:rsid w:val="003A7F46"/>
    <w:rsid w:val="003A7F79"/>
    <w:rsid w:val="003B0678"/>
    <w:rsid w:val="003B3049"/>
    <w:rsid w:val="003B4512"/>
    <w:rsid w:val="003B4641"/>
    <w:rsid w:val="003B469E"/>
    <w:rsid w:val="003B5B47"/>
    <w:rsid w:val="003C2397"/>
    <w:rsid w:val="003C2416"/>
    <w:rsid w:val="003C3D2A"/>
    <w:rsid w:val="003C4ACF"/>
    <w:rsid w:val="003C4E89"/>
    <w:rsid w:val="003C537E"/>
    <w:rsid w:val="003C53D9"/>
    <w:rsid w:val="003C5406"/>
    <w:rsid w:val="003C5F61"/>
    <w:rsid w:val="003D08B7"/>
    <w:rsid w:val="003D13AD"/>
    <w:rsid w:val="003D3C1E"/>
    <w:rsid w:val="003D4153"/>
    <w:rsid w:val="003D4E3D"/>
    <w:rsid w:val="003D538D"/>
    <w:rsid w:val="003D5AB3"/>
    <w:rsid w:val="003D5F32"/>
    <w:rsid w:val="003D61E3"/>
    <w:rsid w:val="003D74F0"/>
    <w:rsid w:val="003E432C"/>
    <w:rsid w:val="003E5CCD"/>
    <w:rsid w:val="003E70DF"/>
    <w:rsid w:val="003E7315"/>
    <w:rsid w:val="003F0661"/>
    <w:rsid w:val="003F233D"/>
    <w:rsid w:val="003F261E"/>
    <w:rsid w:val="003F293C"/>
    <w:rsid w:val="003F34A1"/>
    <w:rsid w:val="00401203"/>
    <w:rsid w:val="00401B92"/>
    <w:rsid w:val="00404B8C"/>
    <w:rsid w:val="00405EBD"/>
    <w:rsid w:val="00407DCA"/>
    <w:rsid w:val="00410D40"/>
    <w:rsid w:val="004120BE"/>
    <w:rsid w:val="0041241D"/>
    <w:rsid w:val="00412912"/>
    <w:rsid w:val="00414407"/>
    <w:rsid w:val="00414D94"/>
    <w:rsid w:val="00414E59"/>
    <w:rsid w:val="00416FC7"/>
    <w:rsid w:val="00420809"/>
    <w:rsid w:val="00420D5C"/>
    <w:rsid w:val="004249D7"/>
    <w:rsid w:val="0042588F"/>
    <w:rsid w:val="004267BF"/>
    <w:rsid w:val="00430454"/>
    <w:rsid w:val="004312FC"/>
    <w:rsid w:val="004314A3"/>
    <w:rsid w:val="00431537"/>
    <w:rsid w:val="0043196C"/>
    <w:rsid w:val="00431C3F"/>
    <w:rsid w:val="00432249"/>
    <w:rsid w:val="0043416C"/>
    <w:rsid w:val="00435963"/>
    <w:rsid w:val="00436EF9"/>
    <w:rsid w:val="004400EA"/>
    <w:rsid w:val="0044082A"/>
    <w:rsid w:val="00443C90"/>
    <w:rsid w:val="004448CD"/>
    <w:rsid w:val="00444F34"/>
    <w:rsid w:val="0044519E"/>
    <w:rsid w:val="00445635"/>
    <w:rsid w:val="00445AA6"/>
    <w:rsid w:val="004471A8"/>
    <w:rsid w:val="00447894"/>
    <w:rsid w:val="00451D1F"/>
    <w:rsid w:val="00452A77"/>
    <w:rsid w:val="00453BF1"/>
    <w:rsid w:val="00453D83"/>
    <w:rsid w:val="0045616C"/>
    <w:rsid w:val="00456C3A"/>
    <w:rsid w:val="00457B87"/>
    <w:rsid w:val="00460336"/>
    <w:rsid w:val="00461A21"/>
    <w:rsid w:val="0046223B"/>
    <w:rsid w:val="00463281"/>
    <w:rsid w:val="004638F9"/>
    <w:rsid w:val="004644B0"/>
    <w:rsid w:val="00464991"/>
    <w:rsid w:val="0046503B"/>
    <w:rsid w:val="00465610"/>
    <w:rsid w:val="004657B3"/>
    <w:rsid w:val="00465911"/>
    <w:rsid w:val="0046622E"/>
    <w:rsid w:val="00473495"/>
    <w:rsid w:val="00473CE2"/>
    <w:rsid w:val="00474FB5"/>
    <w:rsid w:val="0047658A"/>
    <w:rsid w:val="00476B5B"/>
    <w:rsid w:val="00476DBB"/>
    <w:rsid w:val="00477403"/>
    <w:rsid w:val="004801B2"/>
    <w:rsid w:val="00482A6F"/>
    <w:rsid w:val="0048350D"/>
    <w:rsid w:val="004839FD"/>
    <w:rsid w:val="00484220"/>
    <w:rsid w:val="00485F47"/>
    <w:rsid w:val="00486742"/>
    <w:rsid w:val="00487131"/>
    <w:rsid w:val="00487F76"/>
    <w:rsid w:val="00490CDE"/>
    <w:rsid w:val="004919AC"/>
    <w:rsid w:val="00491FB1"/>
    <w:rsid w:val="004941F2"/>
    <w:rsid w:val="00495CE6"/>
    <w:rsid w:val="004A0623"/>
    <w:rsid w:val="004A330F"/>
    <w:rsid w:val="004A4D03"/>
    <w:rsid w:val="004A5328"/>
    <w:rsid w:val="004A5D80"/>
    <w:rsid w:val="004A65A9"/>
    <w:rsid w:val="004A7C42"/>
    <w:rsid w:val="004B0966"/>
    <w:rsid w:val="004B0BC2"/>
    <w:rsid w:val="004B0ED3"/>
    <w:rsid w:val="004B29C9"/>
    <w:rsid w:val="004B2DD8"/>
    <w:rsid w:val="004B4FC5"/>
    <w:rsid w:val="004B58D7"/>
    <w:rsid w:val="004B5DE2"/>
    <w:rsid w:val="004C0A96"/>
    <w:rsid w:val="004C290B"/>
    <w:rsid w:val="004C3548"/>
    <w:rsid w:val="004C572A"/>
    <w:rsid w:val="004C5749"/>
    <w:rsid w:val="004C72B7"/>
    <w:rsid w:val="004C746A"/>
    <w:rsid w:val="004C76CB"/>
    <w:rsid w:val="004D00F6"/>
    <w:rsid w:val="004D155A"/>
    <w:rsid w:val="004D2F77"/>
    <w:rsid w:val="004D456F"/>
    <w:rsid w:val="004D682F"/>
    <w:rsid w:val="004E2A33"/>
    <w:rsid w:val="004E2C01"/>
    <w:rsid w:val="004E32D8"/>
    <w:rsid w:val="004E3510"/>
    <w:rsid w:val="004E3630"/>
    <w:rsid w:val="004E409E"/>
    <w:rsid w:val="004E79EB"/>
    <w:rsid w:val="004F111B"/>
    <w:rsid w:val="004F2D7F"/>
    <w:rsid w:val="004F3891"/>
    <w:rsid w:val="004F5F08"/>
    <w:rsid w:val="004F6428"/>
    <w:rsid w:val="004F6D19"/>
    <w:rsid w:val="00500C42"/>
    <w:rsid w:val="00500D88"/>
    <w:rsid w:val="005036F9"/>
    <w:rsid w:val="00504613"/>
    <w:rsid w:val="005065E0"/>
    <w:rsid w:val="005073DA"/>
    <w:rsid w:val="00511B69"/>
    <w:rsid w:val="00511F46"/>
    <w:rsid w:val="00512685"/>
    <w:rsid w:val="005145F6"/>
    <w:rsid w:val="00514687"/>
    <w:rsid w:val="005219F9"/>
    <w:rsid w:val="00522100"/>
    <w:rsid w:val="0052281D"/>
    <w:rsid w:val="005229CF"/>
    <w:rsid w:val="005229FD"/>
    <w:rsid w:val="00522A2B"/>
    <w:rsid w:val="00525605"/>
    <w:rsid w:val="005259C0"/>
    <w:rsid w:val="00525A72"/>
    <w:rsid w:val="00525AE1"/>
    <w:rsid w:val="005263FC"/>
    <w:rsid w:val="00532712"/>
    <w:rsid w:val="00534FE9"/>
    <w:rsid w:val="00535EBD"/>
    <w:rsid w:val="00536B9C"/>
    <w:rsid w:val="00537D40"/>
    <w:rsid w:val="005418C2"/>
    <w:rsid w:val="005419EA"/>
    <w:rsid w:val="00544534"/>
    <w:rsid w:val="00544D72"/>
    <w:rsid w:val="0054655D"/>
    <w:rsid w:val="00546681"/>
    <w:rsid w:val="005504B9"/>
    <w:rsid w:val="0055090C"/>
    <w:rsid w:val="00552F34"/>
    <w:rsid w:val="0055308C"/>
    <w:rsid w:val="00555D96"/>
    <w:rsid w:val="0056007A"/>
    <w:rsid w:val="00560287"/>
    <w:rsid w:val="005633A5"/>
    <w:rsid w:val="00564778"/>
    <w:rsid w:val="00564BF8"/>
    <w:rsid w:val="00566DF6"/>
    <w:rsid w:val="00570A6E"/>
    <w:rsid w:val="00571353"/>
    <w:rsid w:val="00572312"/>
    <w:rsid w:val="0057269C"/>
    <w:rsid w:val="00572FF4"/>
    <w:rsid w:val="00576DD1"/>
    <w:rsid w:val="005820D1"/>
    <w:rsid w:val="00583BE1"/>
    <w:rsid w:val="005864CE"/>
    <w:rsid w:val="00586DB7"/>
    <w:rsid w:val="005900E1"/>
    <w:rsid w:val="005902A3"/>
    <w:rsid w:val="005913D3"/>
    <w:rsid w:val="005923CC"/>
    <w:rsid w:val="005928C1"/>
    <w:rsid w:val="00595FA6"/>
    <w:rsid w:val="00597954"/>
    <w:rsid w:val="005A0496"/>
    <w:rsid w:val="005A06F7"/>
    <w:rsid w:val="005A0D4B"/>
    <w:rsid w:val="005A2C4C"/>
    <w:rsid w:val="005A370B"/>
    <w:rsid w:val="005A4046"/>
    <w:rsid w:val="005A43A7"/>
    <w:rsid w:val="005A55C6"/>
    <w:rsid w:val="005B0252"/>
    <w:rsid w:val="005B0516"/>
    <w:rsid w:val="005B1C7E"/>
    <w:rsid w:val="005B20AB"/>
    <w:rsid w:val="005B2B3C"/>
    <w:rsid w:val="005B2E8E"/>
    <w:rsid w:val="005B3618"/>
    <w:rsid w:val="005B414C"/>
    <w:rsid w:val="005B5157"/>
    <w:rsid w:val="005B522B"/>
    <w:rsid w:val="005B62B1"/>
    <w:rsid w:val="005C02E8"/>
    <w:rsid w:val="005C23F1"/>
    <w:rsid w:val="005C29CB"/>
    <w:rsid w:val="005C2E91"/>
    <w:rsid w:val="005C2EE8"/>
    <w:rsid w:val="005C2EEE"/>
    <w:rsid w:val="005C65BA"/>
    <w:rsid w:val="005C742C"/>
    <w:rsid w:val="005C74FA"/>
    <w:rsid w:val="005C790A"/>
    <w:rsid w:val="005D0EA8"/>
    <w:rsid w:val="005D1231"/>
    <w:rsid w:val="005D1457"/>
    <w:rsid w:val="005D19F5"/>
    <w:rsid w:val="005D4B56"/>
    <w:rsid w:val="005D4C05"/>
    <w:rsid w:val="005D6241"/>
    <w:rsid w:val="005D680B"/>
    <w:rsid w:val="005E183D"/>
    <w:rsid w:val="005E1DC6"/>
    <w:rsid w:val="005E332D"/>
    <w:rsid w:val="005E379B"/>
    <w:rsid w:val="005E3C9F"/>
    <w:rsid w:val="005E44A7"/>
    <w:rsid w:val="005E7908"/>
    <w:rsid w:val="005E7B5F"/>
    <w:rsid w:val="005F01FC"/>
    <w:rsid w:val="005F2287"/>
    <w:rsid w:val="005F37C5"/>
    <w:rsid w:val="005F38AA"/>
    <w:rsid w:val="005F3E1D"/>
    <w:rsid w:val="005F4807"/>
    <w:rsid w:val="005F6274"/>
    <w:rsid w:val="005F7472"/>
    <w:rsid w:val="00601375"/>
    <w:rsid w:val="0060193F"/>
    <w:rsid w:val="0060318D"/>
    <w:rsid w:val="00604DE9"/>
    <w:rsid w:val="00605696"/>
    <w:rsid w:val="006061AA"/>
    <w:rsid w:val="006065C8"/>
    <w:rsid w:val="00606603"/>
    <w:rsid w:val="00607732"/>
    <w:rsid w:val="00607AE5"/>
    <w:rsid w:val="006122A5"/>
    <w:rsid w:val="00614611"/>
    <w:rsid w:val="0061581A"/>
    <w:rsid w:val="00615DDF"/>
    <w:rsid w:val="006172E9"/>
    <w:rsid w:val="00617557"/>
    <w:rsid w:val="00622054"/>
    <w:rsid w:val="006227BC"/>
    <w:rsid w:val="00622ABF"/>
    <w:rsid w:val="00623B0B"/>
    <w:rsid w:val="0062540D"/>
    <w:rsid w:val="006259BF"/>
    <w:rsid w:val="00626FE1"/>
    <w:rsid w:val="00631412"/>
    <w:rsid w:val="0063193F"/>
    <w:rsid w:val="00632DB8"/>
    <w:rsid w:val="00636FF0"/>
    <w:rsid w:val="006370CE"/>
    <w:rsid w:val="0063737A"/>
    <w:rsid w:val="00637B4C"/>
    <w:rsid w:val="00640911"/>
    <w:rsid w:val="00640EE2"/>
    <w:rsid w:val="00641713"/>
    <w:rsid w:val="00642430"/>
    <w:rsid w:val="0064287E"/>
    <w:rsid w:val="006437B6"/>
    <w:rsid w:val="006438D7"/>
    <w:rsid w:val="0064395A"/>
    <w:rsid w:val="00643C89"/>
    <w:rsid w:val="00645FA8"/>
    <w:rsid w:val="0064693C"/>
    <w:rsid w:val="006471E0"/>
    <w:rsid w:val="00647695"/>
    <w:rsid w:val="00650E2E"/>
    <w:rsid w:val="006530C0"/>
    <w:rsid w:val="0065327B"/>
    <w:rsid w:val="00654AB9"/>
    <w:rsid w:val="00654F0C"/>
    <w:rsid w:val="006558BB"/>
    <w:rsid w:val="006561CD"/>
    <w:rsid w:val="00656A1A"/>
    <w:rsid w:val="00657AA8"/>
    <w:rsid w:val="00660913"/>
    <w:rsid w:val="00660CD4"/>
    <w:rsid w:val="00661340"/>
    <w:rsid w:val="00661DD9"/>
    <w:rsid w:val="00662D4D"/>
    <w:rsid w:val="00664089"/>
    <w:rsid w:val="00666E4A"/>
    <w:rsid w:val="006672D7"/>
    <w:rsid w:val="0066765F"/>
    <w:rsid w:val="006714AC"/>
    <w:rsid w:val="00671F88"/>
    <w:rsid w:val="00672EA4"/>
    <w:rsid w:val="0067412B"/>
    <w:rsid w:val="00675E55"/>
    <w:rsid w:val="00676064"/>
    <w:rsid w:val="00680348"/>
    <w:rsid w:val="00680C23"/>
    <w:rsid w:val="0068103A"/>
    <w:rsid w:val="006813A7"/>
    <w:rsid w:val="00683D81"/>
    <w:rsid w:val="0068402A"/>
    <w:rsid w:val="006848B1"/>
    <w:rsid w:val="00684B68"/>
    <w:rsid w:val="00685C0F"/>
    <w:rsid w:val="00685C2E"/>
    <w:rsid w:val="0068682B"/>
    <w:rsid w:val="00690ABB"/>
    <w:rsid w:val="00690D8A"/>
    <w:rsid w:val="00692DA1"/>
    <w:rsid w:val="00693D69"/>
    <w:rsid w:val="006952BE"/>
    <w:rsid w:val="006967B1"/>
    <w:rsid w:val="006979FC"/>
    <w:rsid w:val="00697BBF"/>
    <w:rsid w:val="006A0EC1"/>
    <w:rsid w:val="006A1115"/>
    <w:rsid w:val="006A199A"/>
    <w:rsid w:val="006A4549"/>
    <w:rsid w:val="006A5079"/>
    <w:rsid w:val="006A67A1"/>
    <w:rsid w:val="006A7558"/>
    <w:rsid w:val="006A7957"/>
    <w:rsid w:val="006B0C90"/>
    <w:rsid w:val="006B1684"/>
    <w:rsid w:val="006B21AA"/>
    <w:rsid w:val="006B3E89"/>
    <w:rsid w:val="006B7425"/>
    <w:rsid w:val="006C4D64"/>
    <w:rsid w:val="006C79E3"/>
    <w:rsid w:val="006D3FDF"/>
    <w:rsid w:val="006D5396"/>
    <w:rsid w:val="006D7448"/>
    <w:rsid w:val="006E0929"/>
    <w:rsid w:val="006E1119"/>
    <w:rsid w:val="006E18AF"/>
    <w:rsid w:val="006E1B8B"/>
    <w:rsid w:val="006E1C4F"/>
    <w:rsid w:val="006E3A09"/>
    <w:rsid w:val="006E4ADA"/>
    <w:rsid w:val="006F0503"/>
    <w:rsid w:val="006F2EB1"/>
    <w:rsid w:val="006F38DC"/>
    <w:rsid w:val="006F4FBF"/>
    <w:rsid w:val="006F52E1"/>
    <w:rsid w:val="006F5C23"/>
    <w:rsid w:val="006F77AF"/>
    <w:rsid w:val="006F7BB5"/>
    <w:rsid w:val="006F7F4E"/>
    <w:rsid w:val="00700C2A"/>
    <w:rsid w:val="00701099"/>
    <w:rsid w:val="00702F5F"/>
    <w:rsid w:val="00703D97"/>
    <w:rsid w:val="00705112"/>
    <w:rsid w:val="007057B1"/>
    <w:rsid w:val="007070F0"/>
    <w:rsid w:val="00707711"/>
    <w:rsid w:val="0071013F"/>
    <w:rsid w:val="00712532"/>
    <w:rsid w:val="00713151"/>
    <w:rsid w:val="007131DF"/>
    <w:rsid w:val="007149E1"/>
    <w:rsid w:val="00714A96"/>
    <w:rsid w:val="00714BDD"/>
    <w:rsid w:val="00714C67"/>
    <w:rsid w:val="00716947"/>
    <w:rsid w:val="007209BE"/>
    <w:rsid w:val="007218E8"/>
    <w:rsid w:val="00722B22"/>
    <w:rsid w:val="00730A4E"/>
    <w:rsid w:val="00731D45"/>
    <w:rsid w:val="00731FC7"/>
    <w:rsid w:val="007320EE"/>
    <w:rsid w:val="00735440"/>
    <w:rsid w:val="00736705"/>
    <w:rsid w:val="00736A3E"/>
    <w:rsid w:val="00737E5D"/>
    <w:rsid w:val="00741ADD"/>
    <w:rsid w:val="00742599"/>
    <w:rsid w:val="00743CBF"/>
    <w:rsid w:val="0074475A"/>
    <w:rsid w:val="00744899"/>
    <w:rsid w:val="0074734C"/>
    <w:rsid w:val="00751532"/>
    <w:rsid w:val="00751FB6"/>
    <w:rsid w:val="00752AB0"/>
    <w:rsid w:val="00754074"/>
    <w:rsid w:val="00755018"/>
    <w:rsid w:val="00755D63"/>
    <w:rsid w:val="00755EBF"/>
    <w:rsid w:val="007570D7"/>
    <w:rsid w:val="007610F1"/>
    <w:rsid w:val="007616CC"/>
    <w:rsid w:val="007633A7"/>
    <w:rsid w:val="00771519"/>
    <w:rsid w:val="00774461"/>
    <w:rsid w:val="00774528"/>
    <w:rsid w:val="00775580"/>
    <w:rsid w:val="00775621"/>
    <w:rsid w:val="00775ECA"/>
    <w:rsid w:val="00775F31"/>
    <w:rsid w:val="00780830"/>
    <w:rsid w:val="00780B03"/>
    <w:rsid w:val="00783C35"/>
    <w:rsid w:val="00783FFA"/>
    <w:rsid w:val="007847E4"/>
    <w:rsid w:val="00784D30"/>
    <w:rsid w:val="007855E6"/>
    <w:rsid w:val="007859E2"/>
    <w:rsid w:val="00786F62"/>
    <w:rsid w:val="00787723"/>
    <w:rsid w:val="0079008C"/>
    <w:rsid w:val="00791D89"/>
    <w:rsid w:val="00792BE6"/>
    <w:rsid w:val="00792D88"/>
    <w:rsid w:val="00792DAC"/>
    <w:rsid w:val="007938DF"/>
    <w:rsid w:val="00794DDC"/>
    <w:rsid w:val="00795733"/>
    <w:rsid w:val="007A1369"/>
    <w:rsid w:val="007A2EB3"/>
    <w:rsid w:val="007A35E5"/>
    <w:rsid w:val="007A429C"/>
    <w:rsid w:val="007A4B59"/>
    <w:rsid w:val="007A59E1"/>
    <w:rsid w:val="007A707C"/>
    <w:rsid w:val="007B0BBD"/>
    <w:rsid w:val="007B1186"/>
    <w:rsid w:val="007B2854"/>
    <w:rsid w:val="007B3B78"/>
    <w:rsid w:val="007B3D0A"/>
    <w:rsid w:val="007B5063"/>
    <w:rsid w:val="007B52D8"/>
    <w:rsid w:val="007B5AFF"/>
    <w:rsid w:val="007B6001"/>
    <w:rsid w:val="007B641C"/>
    <w:rsid w:val="007C0565"/>
    <w:rsid w:val="007C0757"/>
    <w:rsid w:val="007C1DB1"/>
    <w:rsid w:val="007C20B3"/>
    <w:rsid w:val="007C2CC0"/>
    <w:rsid w:val="007C3557"/>
    <w:rsid w:val="007C51DE"/>
    <w:rsid w:val="007C7861"/>
    <w:rsid w:val="007C7FF8"/>
    <w:rsid w:val="007D0BD7"/>
    <w:rsid w:val="007D17B8"/>
    <w:rsid w:val="007D29B0"/>
    <w:rsid w:val="007D3FF8"/>
    <w:rsid w:val="007D4E4E"/>
    <w:rsid w:val="007D5A89"/>
    <w:rsid w:val="007D5C5E"/>
    <w:rsid w:val="007D6DD6"/>
    <w:rsid w:val="007D7E34"/>
    <w:rsid w:val="007E37D6"/>
    <w:rsid w:val="007E519D"/>
    <w:rsid w:val="007E5359"/>
    <w:rsid w:val="007E5767"/>
    <w:rsid w:val="007E5C5F"/>
    <w:rsid w:val="007E67CC"/>
    <w:rsid w:val="007E6C4E"/>
    <w:rsid w:val="007E7326"/>
    <w:rsid w:val="007E7382"/>
    <w:rsid w:val="007F0213"/>
    <w:rsid w:val="007F0ABB"/>
    <w:rsid w:val="007F45E2"/>
    <w:rsid w:val="007F46C2"/>
    <w:rsid w:val="007F6390"/>
    <w:rsid w:val="007F65DD"/>
    <w:rsid w:val="00801751"/>
    <w:rsid w:val="00802649"/>
    <w:rsid w:val="008028A8"/>
    <w:rsid w:val="008042DA"/>
    <w:rsid w:val="00806902"/>
    <w:rsid w:val="0081023C"/>
    <w:rsid w:val="00810454"/>
    <w:rsid w:val="008107DB"/>
    <w:rsid w:val="0081127A"/>
    <w:rsid w:val="008129CE"/>
    <w:rsid w:val="00814A4F"/>
    <w:rsid w:val="00815968"/>
    <w:rsid w:val="00815F9E"/>
    <w:rsid w:val="00816B93"/>
    <w:rsid w:val="00817357"/>
    <w:rsid w:val="00820261"/>
    <w:rsid w:val="00820818"/>
    <w:rsid w:val="00821055"/>
    <w:rsid w:val="008212F4"/>
    <w:rsid w:val="008221F3"/>
    <w:rsid w:val="00824940"/>
    <w:rsid w:val="00825279"/>
    <w:rsid w:val="00825768"/>
    <w:rsid w:val="008261F3"/>
    <w:rsid w:val="008266DE"/>
    <w:rsid w:val="00833F05"/>
    <w:rsid w:val="008359F3"/>
    <w:rsid w:val="00836D6A"/>
    <w:rsid w:val="00837332"/>
    <w:rsid w:val="00837339"/>
    <w:rsid w:val="0084159F"/>
    <w:rsid w:val="00841F1C"/>
    <w:rsid w:val="00843A16"/>
    <w:rsid w:val="008440A4"/>
    <w:rsid w:val="00845767"/>
    <w:rsid w:val="008506DF"/>
    <w:rsid w:val="00850CE6"/>
    <w:rsid w:val="00851F31"/>
    <w:rsid w:val="00852AB4"/>
    <w:rsid w:val="00854F36"/>
    <w:rsid w:val="00856C0F"/>
    <w:rsid w:val="0086266D"/>
    <w:rsid w:val="0086330C"/>
    <w:rsid w:val="008633D7"/>
    <w:rsid w:val="00865A05"/>
    <w:rsid w:val="00870F94"/>
    <w:rsid w:val="0087192B"/>
    <w:rsid w:val="0087338A"/>
    <w:rsid w:val="008773F1"/>
    <w:rsid w:val="008800A3"/>
    <w:rsid w:val="00882E7B"/>
    <w:rsid w:val="008853E1"/>
    <w:rsid w:val="00885B7D"/>
    <w:rsid w:val="008869F9"/>
    <w:rsid w:val="00887D81"/>
    <w:rsid w:val="00887E86"/>
    <w:rsid w:val="00891083"/>
    <w:rsid w:val="00892484"/>
    <w:rsid w:val="00892A1F"/>
    <w:rsid w:val="00893951"/>
    <w:rsid w:val="008962FC"/>
    <w:rsid w:val="00896321"/>
    <w:rsid w:val="00896762"/>
    <w:rsid w:val="00897459"/>
    <w:rsid w:val="008977E8"/>
    <w:rsid w:val="008A6A01"/>
    <w:rsid w:val="008A6C3A"/>
    <w:rsid w:val="008A792E"/>
    <w:rsid w:val="008B060F"/>
    <w:rsid w:val="008B0703"/>
    <w:rsid w:val="008B246B"/>
    <w:rsid w:val="008B2AD0"/>
    <w:rsid w:val="008B52BF"/>
    <w:rsid w:val="008B54F4"/>
    <w:rsid w:val="008B553C"/>
    <w:rsid w:val="008B6C62"/>
    <w:rsid w:val="008B78D3"/>
    <w:rsid w:val="008C0BAC"/>
    <w:rsid w:val="008C1A6D"/>
    <w:rsid w:val="008C2C01"/>
    <w:rsid w:val="008C3BDE"/>
    <w:rsid w:val="008C41C5"/>
    <w:rsid w:val="008C44D1"/>
    <w:rsid w:val="008C67AE"/>
    <w:rsid w:val="008C6B42"/>
    <w:rsid w:val="008C74AE"/>
    <w:rsid w:val="008C7893"/>
    <w:rsid w:val="008D0031"/>
    <w:rsid w:val="008D29A6"/>
    <w:rsid w:val="008D5CB7"/>
    <w:rsid w:val="008E15EA"/>
    <w:rsid w:val="008E2AB8"/>
    <w:rsid w:val="008E2B26"/>
    <w:rsid w:val="008E3FC3"/>
    <w:rsid w:val="008E6DCB"/>
    <w:rsid w:val="008E7037"/>
    <w:rsid w:val="008F01DA"/>
    <w:rsid w:val="008F0A80"/>
    <w:rsid w:val="008F488B"/>
    <w:rsid w:val="008F7CC1"/>
    <w:rsid w:val="00900059"/>
    <w:rsid w:val="00900618"/>
    <w:rsid w:val="009006DE"/>
    <w:rsid w:val="00900DB2"/>
    <w:rsid w:val="00901A7F"/>
    <w:rsid w:val="0090344C"/>
    <w:rsid w:val="00903974"/>
    <w:rsid w:val="009043EA"/>
    <w:rsid w:val="0090648F"/>
    <w:rsid w:val="00906E60"/>
    <w:rsid w:val="00907F20"/>
    <w:rsid w:val="00912EC4"/>
    <w:rsid w:val="009141E4"/>
    <w:rsid w:val="009162AA"/>
    <w:rsid w:val="0091649A"/>
    <w:rsid w:val="009167EB"/>
    <w:rsid w:val="009170EA"/>
    <w:rsid w:val="009239E9"/>
    <w:rsid w:val="00923F6E"/>
    <w:rsid w:val="00924B6F"/>
    <w:rsid w:val="00924C4B"/>
    <w:rsid w:val="00924D5C"/>
    <w:rsid w:val="00925249"/>
    <w:rsid w:val="009269EF"/>
    <w:rsid w:val="009273A2"/>
    <w:rsid w:val="00931BC3"/>
    <w:rsid w:val="0093269C"/>
    <w:rsid w:val="009328E7"/>
    <w:rsid w:val="00933B05"/>
    <w:rsid w:val="00933C08"/>
    <w:rsid w:val="009354A6"/>
    <w:rsid w:val="009359BB"/>
    <w:rsid w:val="00935AB5"/>
    <w:rsid w:val="0093641D"/>
    <w:rsid w:val="0093663D"/>
    <w:rsid w:val="00936883"/>
    <w:rsid w:val="00937170"/>
    <w:rsid w:val="00937603"/>
    <w:rsid w:val="00940760"/>
    <w:rsid w:val="0094217D"/>
    <w:rsid w:val="00943073"/>
    <w:rsid w:val="00943906"/>
    <w:rsid w:val="0094436E"/>
    <w:rsid w:val="009450E4"/>
    <w:rsid w:val="00945782"/>
    <w:rsid w:val="00946610"/>
    <w:rsid w:val="0094728C"/>
    <w:rsid w:val="00950211"/>
    <w:rsid w:val="00951BB9"/>
    <w:rsid w:val="009532B6"/>
    <w:rsid w:val="00954DE6"/>
    <w:rsid w:val="00954F8A"/>
    <w:rsid w:val="00955FA8"/>
    <w:rsid w:val="00956B3C"/>
    <w:rsid w:val="009570BA"/>
    <w:rsid w:val="00957391"/>
    <w:rsid w:val="0096362B"/>
    <w:rsid w:val="00964423"/>
    <w:rsid w:val="00964E17"/>
    <w:rsid w:val="00965029"/>
    <w:rsid w:val="0096776C"/>
    <w:rsid w:val="009702E9"/>
    <w:rsid w:val="0097080E"/>
    <w:rsid w:val="00971B88"/>
    <w:rsid w:val="009722A4"/>
    <w:rsid w:val="00972CD8"/>
    <w:rsid w:val="00973AA2"/>
    <w:rsid w:val="00973B82"/>
    <w:rsid w:val="00973EE0"/>
    <w:rsid w:val="009747C8"/>
    <w:rsid w:val="00974F41"/>
    <w:rsid w:val="00977DF6"/>
    <w:rsid w:val="00980409"/>
    <w:rsid w:val="0098089D"/>
    <w:rsid w:val="00980E6B"/>
    <w:rsid w:val="009819C4"/>
    <w:rsid w:val="009825FD"/>
    <w:rsid w:val="009829AD"/>
    <w:rsid w:val="00983FDE"/>
    <w:rsid w:val="00984020"/>
    <w:rsid w:val="00986BEA"/>
    <w:rsid w:val="00987147"/>
    <w:rsid w:val="009874D6"/>
    <w:rsid w:val="00993CB3"/>
    <w:rsid w:val="0099450F"/>
    <w:rsid w:val="0099545A"/>
    <w:rsid w:val="00996212"/>
    <w:rsid w:val="00996EE3"/>
    <w:rsid w:val="009970AD"/>
    <w:rsid w:val="009A079B"/>
    <w:rsid w:val="009A08BB"/>
    <w:rsid w:val="009A0F32"/>
    <w:rsid w:val="009A1C1C"/>
    <w:rsid w:val="009A3DD2"/>
    <w:rsid w:val="009A4204"/>
    <w:rsid w:val="009A4466"/>
    <w:rsid w:val="009B11CE"/>
    <w:rsid w:val="009B25BE"/>
    <w:rsid w:val="009B4D24"/>
    <w:rsid w:val="009B4E74"/>
    <w:rsid w:val="009B5972"/>
    <w:rsid w:val="009B5B66"/>
    <w:rsid w:val="009B5E2C"/>
    <w:rsid w:val="009B6032"/>
    <w:rsid w:val="009B6FC9"/>
    <w:rsid w:val="009B7257"/>
    <w:rsid w:val="009C053E"/>
    <w:rsid w:val="009C0AE8"/>
    <w:rsid w:val="009C13EF"/>
    <w:rsid w:val="009C16FC"/>
    <w:rsid w:val="009C1841"/>
    <w:rsid w:val="009C297D"/>
    <w:rsid w:val="009C2BD2"/>
    <w:rsid w:val="009C54DD"/>
    <w:rsid w:val="009C6E8D"/>
    <w:rsid w:val="009C730C"/>
    <w:rsid w:val="009D02CA"/>
    <w:rsid w:val="009D07E9"/>
    <w:rsid w:val="009D1ADE"/>
    <w:rsid w:val="009D21DC"/>
    <w:rsid w:val="009D513A"/>
    <w:rsid w:val="009D59C7"/>
    <w:rsid w:val="009D7B25"/>
    <w:rsid w:val="009E2FC9"/>
    <w:rsid w:val="009E3513"/>
    <w:rsid w:val="009E3D07"/>
    <w:rsid w:val="009E58A8"/>
    <w:rsid w:val="009E72E9"/>
    <w:rsid w:val="009E7DFF"/>
    <w:rsid w:val="009F0032"/>
    <w:rsid w:val="009F2B94"/>
    <w:rsid w:val="009F5348"/>
    <w:rsid w:val="009F6BA0"/>
    <w:rsid w:val="00A00E1A"/>
    <w:rsid w:val="00A032E7"/>
    <w:rsid w:val="00A03597"/>
    <w:rsid w:val="00A03C58"/>
    <w:rsid w:val="00A04457"/>
    <w:rsid w:val="00A0459E"/>
    <w:rsid w:val="00A04DE8"/>
    <w:rsid w:val="00A04DF3"/>
    <w:rsid w:val="00A05D90"/>
    <w:rsid w:val="00A06C39"/>
    <w:rsid w:val="00A10950"/>
    <w:rsid w:val="00A11B3F"/>
    <w:rsid w:val="00A178BC"/>
    <w:rsid w:val="00A20B98"/>
    <w:rsid w:val="00A20CFC"/>
    <w:rsid w:val="00A215B4"/>
    <w:rsid w:val="00A22BE5"/>
    <w:rsid w:val="00A23025"/>
    <w:rsid w:val="00A239AA"/>
    <w:rsid w:val="00A24253"/>
    <w:rsid w:val="00A27F71"/>
    <w:rsid w:val="00A342D5"/>
    <w:rsid w:val="00A348A4"/>
    <w:rsid w:val="00A40146"/>
    <w:rsid w:val="00A41952"/>
    <w:rsid w:val="00A4287F"/>
    <w:rsid w:val="00A43E38"/>
    <w:rsid w:val="00A44A70"/>
    <w:rsid w:val="00A45EBA"/>
    <w:rsid w:val="00A4787F"/>
    <w:rsid w:val="00A47962"/>
    <w:rsid w:val="00A47EAB"/>
    <w:rsid w:val="00A5221F"/>
    <w:rsid w:val="00A52DE6"/>
    <w:rsid w:val="00A52F25"/>
    <w:rsid w:val="00A53DC2"/>
    <w:rsid w:val="00A54937"/>
    <w:rsid w:val="00A564DD"/>
    <w:rsid w:val="00A60E92"/>
    <w:rsid w:val="00A65C2F"/>
    <w:rsid w:val="00A66849"/>
    <w:rsid w:val="00A6724B"/>
    <w:rsid w:val="00A71271"/>
    <w:rsid w:val="00A737BB"/>
    <w:rsid w:val="00A73801"/>
    <w:rsid w:val="00A74277"/>
    <w:rsid w:val="00A76937"/>
    <w:rsid w:val="00A76E89"/>
    <w:rsid w:val="00A80C3E"/>
    <w:rsid w:val="00A8269F"/>
    <w:rsid w:val="00A83845"/>
    <w:rsid w:val="00A858FF"/>
    <w:rsid w:val="00A90E7B"/>
    <w:rsid w:val="00A93841"/>
    <w:rsid w:val="00A953A6"/>
    <w:rsid w:val="00A95939"/>
    <w:rsid w:val="00A95AC6"/>
    <w:rsid w:val="00A95D6E"/>
    <w:rsid w:val="00A97051"/>
    <w:rsid w:val="00AA378D"/>
    <w:rsid w:val="00AA4D6F"/>
    <w:rsid w:val="00AA515E"/>
    <w:rsid w:val="00AA5523"/>
    <w:rsid w:val="00AA5B0F"/>
    <w:rsid w:val="00AA7863"/>
    <w:rsid w:val="00AB0618"/>
    <w:rsid w:val="00AB0A59"/>
    <w:rsid w:val="00AB0ECC"/>
    <w:rsid w:val="00AB1206"/>
    <w:rsid w:val="00AB15DA"/>
    <w:rsid w:val="00AB1DEC"/>
    <w:rsid w:val="00AB25FE"/>
    <w:rsid w:val="00AB2B0D"/>
    <w:rsid w:val="00AB2B86"/>
    <w:rsid w:val="00AB66F6"/>
    <w:rsid w:val="00AB76A8"/>
    <w:rsid w:val="00AB76F1"/>
    <w:rsid w:val="00AC06ED"/>
    <w:rsid w:val="00AC0EE2"/>
    <w:rsid w:val="00AC2F4E"/>
    <w:rsid w:val="00AC354E"/>
    <w:rsid w:val="00AC4E35"/>
    <w:rsid w:val="00AC5383"/>
    <w:rsid w:val="00AC6177"/>
    <w:rsid w:val="00AC6303"/>
    <w:rsid w:val="00AC76F0"/>
    <w:rsid w:val="00AD0885"/>
    <w:rsid w:val="00AD0C31"/>
    <w:rsid w:val="00AD114A"/>
    <w:rsid w:val="00AD1283"/>
    <w:rsid w:val="00AD2C75"/>
    <w:rsid w:val="00AD350E"/>
    <w:rsid w:val="00AD3A88"/>
    <w:rsid w:val="00AD3C33"/>
    <w:rsid w:val="00AD4DD9"/>
    <w:rsid w:val="00AD5D5E"/>
    <w:rsid w:val="00AD5E65"/>
    <w:rsid w:val="00AD7EDE"/>
    <w:rsid w:val="00AE0FE3"/>
    <w:rsid w:val="00AE2E3E"/>
    <w:rsid w:val="00AE3E5B"/>
    <w:rsid w:val="00AE4567"/>
    <w:rsid w:val="00AE5768"/>
    <w:rsid w:val="00AE5CE2"/>
    <w:rsid w:val="00AE778F"/>
    <w:rsid w:val="00AF160D"/>
    <w:rsid w:val="00AF20BB"/>
    <w:rsid w:val="00AF27B5"/>
    <w:rsid w:val="00AF5B44"/>
    <w:rsid w:val="00AF7871"/>
    <w:rsid w:val="00B03351"/>
    <w:rsid w:val="00B03658"/>
    <w:rsid w:val="00B03671"/>
    <w:rsid w:val="00B04A88"/>
    <w:rsid w:val="00B05654"/>
    <w:rsid w:val="00B05742"/>
    <w:rsid w:val="00B06A72"/>
    <w:rsid w:val="00B06D85"/>
    <w:rsid w:val="00B07D5E"/>
    <w:rsid w:val="00B11656"/>
    <w:rsid w:val="00B11BBC"/>
    <w:rsid w:val="00B131A0"/>
    <w:rsid w:val="00B140CE"/>
    <w:rsid w:val="00B1442C"/>
    <w:rsid w:val="00B15ACF"/>
    <w:rsid w:val="00B15F77"/>
    <w:rsid w:val="00B164E7"/>
    <w:rsid w:val="00B24F76"/>
    <w:rsid w:val="00B26FB4"/>
    <w:rsid w:val="00B27136"/>
    <w:rsid w:val="00B27437"/>
    <w:rsid w:val="00B27445"/>
    <w:rsid w:val="00B31331"/>
    <w:rsid w:val="00B32769"/>
    <w:rsid w:val="00B33C30"/>
    <w:rsid w:val="00B33C61"/>
    <w:rsid w:val="00B34324"/>
    <w:rsid w:val="00B35B16"/>
    <w:rsid w:val="00B420CC"/>
    <w:rsid w:val="00B42667"/>
    <w:rsid w:val="00B4289B"/>
    <w:rsid w:val="00B4362C"/>
    <w:rsid w:val="00B43DDF"/>
    <w:rsid w:val="00B44FDB"/>
    <w:rsid w:val="00B50E8C"/>
    <w:rsid w:val="00B52BAC"/>
    <w:rsid w:val="00B530BF"/>
    <w:rsid w:val="00B543DF"/>
    <w:rsid w:val="00B55569"/>
    <w:rsid w:val="00B568A4"/>
    <w:rsid w:val="00B6191D"/>
    <w:rsid w:val="00B62CA0"/>
    <w:rsid w:val="00B62CA3"/>
    <w:rsid w:val="00B64AB6"/>
    <w:rsid w:val="00B64AE6"/>
    <w:rsid w:val="00B656F7"/>
    <w:rsid w:val="00B66575"/>
    <w:rsid w:val="00B6795E"/>
    <w:rsid w:val="00B67ACC"/>
    <w:rsid w:val="00B732D7"/>
    <w:rsid w:val="00B74434"/>
    <w:rsid w:val="00B75068"/>
    <w:rsid w:val="00B77289"/>
    <w:rsid w:val="00B77AB9"/>
    <w:rsid w:val="00B77DD5"/>
    <w:rsid w:val="00B77FBB"/>
    <w:rsid w:val="00B861E9"/>
    <w:rsid w:val="00B8657D"/>
    <w:rsid w:val="00B868F5"/>
    <w:rsid w:val="00B87ECC"/>
    <w:rsid w:val="00B919FD"/>
    <w:rsid w:val="00B91A20"/>
    <w:rsid w:val="00B93E08"/>
    <w:rsid w:val="00B94D31"/>
    <w:rsid w:val="00B95027"/>
    <w:rsid w:val="00B950FE"/>
    <w:rsid w:val="00B953DF"/>
    <w:rsid w:val="00B95E97"/>
    <w:rsid w:val="00B96B09"/>
    <w:rsid w:val="00B96D9A"/>
    <w:rsid w:val="00B96EA6"/>
    <w:rsid w:val="00B96F09"/>
    <w:rsid w:val="00B97778"/>
    <w:rsid w:val="00BA0C83"/>
    <w:rsid w:val="00BA2374"/>
    <w:rsid w:val="00BA488B"/>
    <w:rsid w:val="00BA50D3"/>
    <w:rsid w:val="00BA7CF9"/>
    <w:rsid w:val="00BB0624"/>
    <w:rsid w:val="00BB0911"/>
    <w:rsid w:val="00BB17BA"/>
    <w:rsid w:val="00BB29F6"/>
    <w:rsid w:val="00BB3F0E"/>
    <w:rsid w:val="00BB4089"/>
    <w:rsid w:val="00BB41DE"/>
    <w:rsid w:val="00BB4541"/>
    <w:rsid w:val="00BB4A82"/>
    <w:rsid w:val="00BB4B25"/>
    <w:rsid w:val="00BB540B"/>
    <w:rsid w:val="00BB759C"/>
    <w:rsid w:val="00BC02BD"/>
    <w:rsid w:val="00BC0F0B"/>
    <w:rsid w:val="00BC0F24"/>
    <w:rsid w:val="00BC14D3"/>
    <w:rsid w:val="00BC39DD"/>
    <w:rsid w:val="00BC3D9D"/>
    <w:rsid w:val="00BC5322"/>
    <w:rsid w:val="00BC5822"/>
    <w:rsid w:val="00BC670B"/>
    <w:rsid w:val="00BC7C09"/>
    <w:rsid w:val="00BD00EF"/>
    <w:rsid w:val="00BD0EBF"/>
    <w:rsid w:val="00BD1BD6"/>
    <w:rsid w:val="00BD1D36"/>
    <w:rsid w:val="00BD2E1E"/>
    <w:rsid w:val="00BD408C"/>
    <w:rsid w:val="00BD506D"/>
    <w:rsid w:val="00BD5A68"/>
    <w:rsid w:val="00BE0576"/>
    <w:rsid w:val="00BE2258"/>
    <w:rsid w:val="00BE3343"/>
    <w:rsid w:val="00BE3864"/>
    <w:rsid w:val="00BE56B5"/>
    <w:rsid w:val="00BE69B7"/>
    <w:rsid w:val="00BE78A4"/>
    <w:rsid w:val="00BF00D0"/>
    <w:rsid w:val="00BF2298"/>
    <w:rsid w:val="00BF361B"/>
    <w:rsid w:val="00BF42A5"/>
    <w:rsid w:val="00BF43DE"/>
    <w:rsid w:val="00BF6C89"/>
    <w:rsid w:val="00BF7C9D"/>
    <w:rsid w:val="00C02258"/>
    <w:rsid w:val="00C03346"/>
    <w:rsid w:val="00C0476C"/>
    <w:rsid w:val="00C0573F"/>
    <w:rsid w:val="00C0653F"/>
    <w:rsid w:val="00C069A5"/>
    <w:rsid w:val="00C10A2D"/>
    <w:rsid w:val="00C10ADB"/>
    <w:rsid w:val="00C12124"/>
    <w:rsid w:val="00C153C6"/>
    <w:rsid w:val="00C16C64"/>
    <w:rsid w:val="00C24352"/>
    <w:rsid w:val="00C24BCD"/>
    <w:rsid w:val="00C24DA2"/>
    <w:rsid w:val="00C24E6C"/>
    <w:rsid w:val="00C25FCB"/>
    <w:rsid w:val="00C2759E"/>
    <w:rsid w:val="00C30079"/>
    <w:rsid w:val="00C3190C"/>
    <w:rsid w:val="00C33B1F"/>
    <w:rsid w:val="00C33ECD"/>
    <w:rsid w:val="00C35E1C"/>
    <w:rsid w:val="00C37D87"/>
    <w:rsid w:val="00C42C6E"/>
    <w:rsid w:val="00C4552F"/>
    <w:rsid w:val="00C455F3"/>
    <w:rsid w:val="00C45705"/>
    <w:rsid w:val="00C45C27"/>
    <w:rsid w:val="00C45F37"/>
    <w:rsid w:val="00C53163"/>
    <w:rsid w:val="00C53FAD"/>
    <w:rsid w:val="00C54106"/>
    <w:rsid w:val="00C54646"/>
    <w:rsid w:val="00C56679"/>
    <w:rsid w:val="00C56C3D"/>
    <w:rsid w:val="00C6000D"/>
    <w:rsid w:val="00C6116D"/>
    <w:rsid w:val="00C64CFB"/>
    <w:rsid w:val="00C70A79"/>
    <w:rsid w:val="00C732EA"/>
    <w:rsid w:val="00C73BE9"/>
    <w:rsid w:val="00C76354"/>
    <w:rsid w:val="00C766B2"/>
    <w:rsid w:val="00C77079"/>
    <w:rsid w:val="00C772B1"/>
    <w:rsid w:val="00C773C9"/>
    <w:rsid w:val="00C8090C"/>
    <w:rsid w:val="00C80DB7"/>
    <w:rsid w:val="00C81C61"/>
    <w:rsid w:val="00C82238"/>
    <w:rsid w:val="00C82D80"/>
    <w:rsid w:val="00C85E1C"/>
    <w:rsid w:val="00C875E5"/>
    <w:rsid w:val="00C934B6"/>
    <w:rsid w:val="00C939B6"/>
    <w:rsid w:val="00C9490C"/>
    <w:rsid w:val="00C95D3F"/>
    <w:rsid w:val="00C96E8D"/>
    <w:rsid w:val="00CA0D82"/>
    <w:rsid w:val="00CA38B1"/>
    <w:rsid w:val="00CA6645"/>
    <w:rsid w:val="00CB1115"/>
    <w:rsid w:val="00CB1CC0"/>
    <w:rsid w:val="00CB2A0A"/>
    <w:rsid w:val="00CB2CC2"/>
    <w:rsid w:val="00CB4F6E"/>
    <w:rsid w:val="00CC1245"/>
    <w:rsid w:val="00CC2E7A"/>
    <w:rsid w:val="00CC3F22"/>
    <w:rsid w:val="00CC535B"/>
    <w:rsid w:val="00CD1CEC"/>
    <w:rsid w:val="00CD2F40"/>
    <w:rsid w:val="00CD3192"/>
    <w:rsid w:val="00CD38F9"/>
    <w:rsid w:val="00CD3B85"/>
    <w:rsid w:val="00CD41C5"/>
    <w:rsid w:val="00CD5B90"/>
    <w:rsid w:val="00CD5DF3"/>
    <w:rsid w:val="00CD6811"/>
    <w:rsid w:val="00CD75A0"/>
    <w:rsid w:val="00CE0D95"/>
    <w:rsid w:val="00CE1097"/>
    <w:rsid w:val="00CE1201"/>
    <w:rsid w:val="00CE1654"/>
    <w:rsid w:val="00CE28D1"/>
    <w:rsid w:val="00CE4761"/>
    <w:rsid w:val="00CF0F57"/>
    <w:rsid w:val="00CF1822"/>
    <w:rsid w:val="00CF1A60"/>
    <w:rsid w:val="00CF26BA"/>
    <w:rsid w:val="00CF3543"/>
    <w:rsid w:val="00CF3FA1"/>
    <w:rsid w:val="00CF5094"/>
    <w:rsid w:val="00D0374E"/>
    <w:rsid w:val="00D0381C"/>
    <w:rsid w:val="00D042E2"/>
    <w:rsid w:val="00D066CC"/>
    <w:rsid w:val="00D07303"/>
    <w:rsid w:val="00D07C36"/>
    <w:rsid w:val="00D07D1E"/>
    <w:rsid w:val="00D07E1A"/>
    <w:rsid w:val="00D1051F"/>
    <w:rsid w:val="00D11445"/>
    <w:rsid w:val="00D12E5A"/>
    <w:rsid w:val="00D12F58"/>
    <w:rsid w:val="00D13C7B"/>
    <w:rsid w:val="00D144A8"/>
    <w:rsid w:val="00D14A45"/>
    <w:rsid w:val="00D14AB0"/>
    <w:rsid w:val="00D20BDC"/>
    <w:rsid w:val="00D21B37"/>
    <w:rsid w:val="00D220FC"/>
    <w:rsid w:val="00D22265"/>
    <w:rsid w:val="00D228C6"/>
    <w:rsid w:val="00D24392"/>
    <w:rsid w:val="00D24538"/>
    <w:rsid w:val="00D251CF"/>
    <w:rsid w:val="00D251D0"/>
    <w:rsid w:val="00D260BC"/>
    <w:rsid w:val="00D27087"/>
    <w:rsid w:val="00D3052E"/>
    <w:rsid w:val="00D3090A"/>
    <w:rsid w:val="00D31FD4"/>
    <w:rsid w:val="00D3396D"/>
    <w:rsid w:val="00D3747D"/>
    <w:rsid w:val="00D37FA2"/>
    <w:rsid w:val="00D400E2"/>
    <w:rsid w:val="00D4033C"/>
    <w:rsid w:val="00D404B0"/>
    <w:rsid w:val="00D406BA"/>
    <w:rsid w:val="00D41CE0"/>
    <w:rsid w:val="00D421E2"/>
    <w:rsid w:val="00D4290E"/>
    <w:rsid w:val="00D42C73"/>
    <w:rsid w:val="00D43DDC"/>
    <w:rsid w:val="00D455D9"/>
    <w:rsid w:val="00D46128"/>
    <w:rsid w:val="00D47538"/>
    <w:rsid w:val="00D50C7D"/>
    <w:rsid w:val="00D5142B"/>
    <w:rsid w:val="00D52502"/>
    <w:rsid w:val="00D5280E"/>
    <w:rsid w:val="00D528A0"/>
    <w:rsid w:val="00D5796C"/>
    <w:rsid w:val="00D57DDF"/>
    <w:rsid w:val="00D607F3"/>
    <w:rsid w:val="00D60A25"/>
    <w:rsid w:val="00D61307"/>
    <w:rsid w:val="00D62734"/>
    <w:rsid w:val="00D62A42"/>
    <w:rsid w:val="00D6302C"/>
    <w:rsid w:val="00D63BEC"/>
    <w:rsid w:val="00D648E5"/>
    <w:rsid w:val="00D649FC"/>
    <w:rsid w:val="00D65889"/>
    <w:rsid w:val="00D65D44"/>
    <w:rsid w:val="00D67318"/>
    <w:rsid w:val="00D707A9"/>
    <w:rsid w:val="00D71A85"/>
    <w:rsid w:val="00D746B2"/>
    <w:rsid w:val="00D76ECA"/>
    <w:rsid w:val="00D77F5D"/>
    <w:rsid w:val="00D800E4"/>
    <w:rsid w:val="00D811BF"/>
    <w:rsid w:val="00D84735"/>
    <w:rsid w:val="00D84B98"/>
    <w:rsid w:val="00D857C3"/>
    <w:rsid w:val="00D85A6F"/>
    <w:rsid w:val="00D86724"/>
    <w:rsid w:val="00D86F68"/>
    <w:rsid w:val="00D87D8F"/>
    <w:rsid w:val="00D90289"/>
    <w:rsid w:val="00D922E0"/>
    <w:rsid w:val="00D925D4"/>
    <w:rsid w:val="00D94412"/>
    <w:rsid w:val="00D94AA5"/>
    <w:rsid w:val="00D95DB0"/>
    <w:rsid w:val="00D9659F"/>
    <w:rsid w:val="00D97744"/>
    <w:rsid w:val="00D978EF"/>
    <w:rsid w:val="00D97B5C"/>
    <w:rsid w:val="00DA03F2"/>
    <w:rsid w:val="00DA0ED2"/>
    <w:rsid w:val="00DA0F3D"/>
    <w:rsid w:val="00DA47CE"/>
    <w:rsid w:val="00DA6B02"/>
    <w:rsid w:val="00DA6F7C"/>
    <w:rsid w:val="00DA7D0A"/>
    <w:rsid w:val="00DB0748"/>
    <w:rsid w:val="00DB3D4A"/>
    <w:rsid w:val="00DB61D4"/>
    <w:rsid w:val="00DB6BBC"/>
    <w:rsid w:val="00DB6FE1"/>
    <w:rsid w:val="00DB726D"/>
    <w:rsid w:val="00DB75BB"/>
    <w:rsid w:val="00DC1475"/>
    <w:rsid w:val="00DC1929"/>
    <w:rsid w:val="00DC1B2B"/>
    <w:rsid w:val="00DC4B63"/>
    <w:rsid w:val="00DC4F95"/>
    <w:rsid w:val="00DC59B0"/>
    <w:rsid w:val="00DC5AC2"/>
    <w:rsid w:val="00DC6DB1"/>
    <w:rsid w:val="00DC78DF"/>
    <w:rsid w:val="00DC7D5A"/>
    <w:rsid w:val="00DD2623"/>
    <w:rsid w:val="00DD2798"/>
    <w:rsid w:val="00DD3545"/>
    <w:rsid w:val="00DD4C60"/>
    <w:rsid w:val="00DD4EDC"/>
    <w:rsid w:val="00DD7982"/>
    <w:rsid w:val="00DE0821"/>
    <w:rsid w:val="00DE218A"/>
    <w:rsid w:val="00DE2AD0"/>
    <w:rsid w:val="00DE4821"/>
    <w:rsid w:val="00DE4C96"/>
    <w:rsid w:val="00DE584F"/>
    <w:rsid w:val="00DE7298"/>
    <w:rsid w:val="00DF064D"/>
    <w:rsid w:val="00DF1AE9"/>
    <w:rsid w:val="00DF2C88"/>
    <w:rsid w:val="00DF2D72"/>
    <w:rsid w:val="00DF32CF"/>
    <w:rsid w:val="00DF332D"/>
    <w:rsid w:val="00DF428C"/>
    <w:rsid w:val="00DF4672"/>
    <w:rsid w:val="00DF500A"/>
    <w:rsid w:val="00DF5CBB"/>
    <w:rsid w:val="00E0171F"/>
    <w:rsid w:val="00E01940"/>
    <w:rsid w:val="00E01E26"/>
    <w:rsid w:val="00E026D0"/>
    <w:rsid w:val="00E032E4"/>
    <w:rsid w:val="00E03E9C"/>
    <w:rsid w:val="00E04368"/>
    <w:rsid w:val="00E04DC8"/>
    <w:rsid w:val="00E05405"/>
    <w:rsid w:val="00E1235D"/>
    <w:rsid w:val="00E15C48"/>
    <w:rsid w:val="00E161F5"/>
    <w:rsid w:val="00E179C5"/>
    <w:rsid w:val="00E210D0"/>
    <w:rsid w:val="00E22E6B"/>
    <w:rsid w:val="00E234FE"/>
    <w:rsid w:val="00E24FDD"/>
    <w:rsid w:val="00E25A22"/>
    <w:rsid w:val="00E27BFA"/>
    <w:rsid w:val="00E30C7C"/>
    <w:rsid w:val="00E315A7"/>
    <w:rsid w:val="00E3235F"/>
    <w:rsid w:val="00E32C96"/>
    <w:rsid w:val="00E3351A"/>
    <w:rsid w:val="00E3388B"/>
    <w:rsid w:val="00E33CF7"/>
    <w:rsid w:val="00E36F0F"/>
    <w:rsid w:val="00E3709C"/>
    <w:rsid w:val="00E375AF"/>
    <w:rsid w:val="00E40233"/>
    <w:rsid w:val="00E404B5"/>
    <w:rsid w:val="00E46BB0"/>
    <w:rsid w:val="00E477CA"/>
    <w:rsid w:val="00E51ECF"/>
    <w:rsid w:val="00E5270D"/>
    <w:rsid w:val="00E53B62"/>
    <w:rsid w:val="00E56086"/>
    <w:rsid w:val="00E56243"/>
    <w:rsid w:val="00E56659"/>
    <w:rsid w:val="00E56DF0"/>
    <w:rsid w:val="00E62E74"/>
    <w:rsid w:val="00E631E1"/>
    <w:rsid w:val="00E63323"/>
    <w:rsid w:val="00E63B5E"/>
    <w:rsid w:val="00E65FC9"/>
    <w:rsid w:val="00E671BD"/>
    <w:rsid w:val="00E6759E"/>
    <w:rsid w:val="00E67D35"/>
    <w:rsid w:val="00E707D6"/>
    <w:rsid w:val="00E70CF4"/>
    <w:rsid w:val="00E728AE"/>
    <w:rsid w:val="00E74A93"/>
    <w:rsid w:val="00E777CA"/>
    <w:rsid w:val="00E81AD1"/>
    <w:rsid w:val="00E82A95"/>
    <w:rsid w:val="00E83857"/>
    <w:rsid w:val="00E84103"/>
    <w:rsid w:val="00E871CE"/>
    <w:rsid w:val="00E90C56"/>
    <w:rsid w:val="00E93500"/>
    <w:rsid w:val="00E93638"/>
    <w:rsid w:val="00E9372B"/>
    <w:rsid w:val="00E93AA0"/>
    <w:rsid w:val="00E93ADB"/>
    <w:rsid w:val="00E947B9"/>
    <w:rsid w:val="00E956EF"/>
    <w:rsid w:val="00E96C33"/>
    <w:rsid w:val="00E970E9"/>
    <w:rsid w:val="00EA0520"/>
    <w:rsid w:val="00EA05AF"/>
    <w:rsid w:val="00EA190F"/>
    <w:rsid w:val="00EA3FC0"/>
    <w:rsid w:val="00EA6D12"/>
    <w:rsid w:val="00EB3BE7"/>
    <w:rsid w:val="00EB4533"/>
    <w:rsid w:val="00EB4751"/>
    <w:rsid w:val="00EB4998"/>
    <w:rsid w:val="00EB54C9"/>
    <w:rsid w:val="00EB6A51"/>
    <w:rsid w:val="00EB6C46"/>
    <w:rsid w:val="00EB6FE5"/>
    <w:rsid w:val="00EC0634"/>
    <w:rsid w:val="00EC113C"/>
    <w:rsid w:val="00EC560A"/>
    <w:rsid w:val="00EC7383"/>
    <w:rsid w:val="00EC79E5"/>
    <w:rsid w:val="00EC7FCD"/>
    <w:rsid w:val="00ED1FEE"/>
    <w:rsid w:val="00ED2302"/>
    <w:rsid w:val="00ED3FBE"/>
    <w:rsid w:val="00ED445B"/>
    <w:rsid w:val="00ED4C53"/>
    <w:rsid w:val="00ED5C74"/>
    <w:rsid w:val="00ED5FEC"/>
    <w:rsid w:val="00EE252B"/>
    <w:rsid w:val="00EE5158"/>
    <w:rsid w:val="00EE58F3"/>
    <w:rsid w:val="00EE715D"/>
    <w:rsid w:val="00EF1C81"/>
    <w:rsid w:val="00EF24EC"/>
    <w:rsid w:val="00EF2C13"/>
    <w:rsid w:val="00EF3286"/>
    <w:rsid w:val="00EF4FC4"/>
    <w:rsid w:val="00EF5D90"/>
    <w:rsid w:val="00EF61FC"/>
    <w:rsid w:val="00EF6C76"/>
    <w:rsid w:val="00EF7853"/>
    <w:rsid w:val="00F003D2"/>
    <w:rsid w:val="00F012AC"/>
    <w:rsid w:val="00F012E9"/>
    <w:rsid w:val="00F02C32"/>
    <w:rsid w:val="00F02D9A"/>
    <w:rsid w:val="00F03382"/>
    <w:rsid w:val="00F03B21"/>
    <w:rsid w:val="00F05E52"/>
    <w:rsid w:val="00F06CC4"/>
    <w:rsid w:val="00F0770B"/>
    <w:rsid w:val="00F0783F"/>
    <w:rsid w:val="00F10832"/>
    <w:rsid w:val="00F119EF"/>
    <w:rsid w:val="00F13741"/>
    <w:rsid w:val="00F13D3E"/>
    <w:rsid w:val="00F140EB"/>
    <w:rsid w:val="00F14E85"/>
    <w:rsid w:val="00F15DBF"/>
    <w:rsid w:val="00F1618F"/>
    <w:rsid w:val="00F16473"/>
    <w:rsid w:val="00F17532"/>
    <w:rsid w:val="00F2244A"/>
    <w:rsid w:val="00F227F6"/>
    <w:rsid w:val="00F23B1D"/>
    <w:rsid w:val="00F23C35"/>
    <w:rsid w:val="00F266BB"/>
    <w:rsid w:val="00F26C52"/>
    <w:rsid w:val="00F26F8D"/>
    <w:rsid w:val="00F30212"/>
    <w:rsid w:val="00F31E75"/>
    <w:rsid w:val="00F339A0"/>
    <w:rsid w:val="00F33DCE"/>
    <w:rsid w:val="00F358F9"/>
    <w:rsid w:val="00F366D8"/>
    <w:rsid w:val="00F371C1"/>
    <w:rsid w:val="00F40062"/>
    <w:rsid w:val="00F4151E"/>
    <w:rsid w:val="00F434A8"/>
    <w:rsid w:val="00F439E9"/>
    <w:rsid w:val="00F44022"/>
    <w:rsid w:val="00F467D4"/>
    <w:rsid w:val="00F46B57"/>
    <w:rsid w:val="00F46D10"/>
    <w:rsid w:val="00F472B2"/>
    <w:rsid w:val="00F5016B"/>
    <w:rsid w:val="00F50A1A"/>
    <w:rsid w:val="00F51227"/>
    <w:rsid w:val="00F51747"/>
    <w:rsid w:val="00F541B9"/>
    <w:rsid w:val="00F548B9"/>
    <w:rsid w:val="00F5521B"/>
    <w:rsid w:val="00F559BC"/>
    <w:rsid w:val="00F56DA6"/>
    <w:rsid w:val="00F56EBA"/>
    <w:rsid w:val="00F5708B"/>
    <w:rsid w:val="00F6195F"/>
    <w:rsid w:val="00F6226F"/>
    <w:rsid w:val="00F65515"/>
    <w:rsid w:val="00F6562D"/>
    <w:rsid w:val="00F65AC4"/>
    <w:rsid w:val="00F70AE9"/>
    <w:rsid w:val="00F71FC2"/>
    <w:rsid w:val="00F734C2"/>
    <w:rsid w:val="00F73E1D"/>
    <w:rsid w:val="00F75228"/>
    <w:rsid w:val="00F765E9"/>
    <w:rsid w:val="00F76FC7"/>
    <w:rsid w:val="00F8148B"/>
    <w:rsid w:val="00F82281"/>
    <w:rsid w:val="00F82DE6"/>
    <w:rsid w:val="00F83560"/>
    <w:rsid w:val="00F852CB"/>
    <w:rsid w:val="00F87979"/>
    <w:rsid w:val="00F87CB6"/>
    <w:rsid w:val="00F92FFB"/>
    <w:rsid w:val="00F93CE0"/>
    <w:rsid w:val="00F9482C"/>
    <w:rsid w:val="00F958E5"/>
    <w:rsid w:val="00F95BFF"/>
    <w:rsid w:val="00F95FB8"/>
    <w:rsid w:val="00FA09FE"/>
    <w:rsid w:val="00FA100C"/>
    <w:rsid w:val="00FA1B7A"/>
    <w:rsid w:val="00FA519C"/>
    <w:rsid w:val="00FA67A0"/>
    <w:rsid w:val="00FB2ADE"/>
    <w:rsid w:val="00FB3B2D"/>
    <w:rsid w:val="00FB3D42"/>
    <w:rsid w:val="00FB4127"/>
    <w:rsid w:val="00FB43C5"/>
    <w:rsid w:val="00FB4667"/>
    <w:rsid w:val="00FB5F68"/>
    <w:rsid w:val="00FB6702"/>
    <w:rsid w:val="00FB69D7"/>
    <w:rsid w:val="00FB6C40"/>
    <w:rsid w:val="00FB76A3"/>
    <w:rsid w:val="00FC1ECE"/>
    <w:rsid w:val="00FC2A8B"/>
    <w:rsid w:val="00FC2AE2"/>
    <w:rsid w:val="00FC3038"/>
    <w:rsid w:val="00FC31C9"/>
    <w:rsid w:val="00FC61A3"/>
    <w:rsid w:val="00FC624F"/>
    <w:rsid w:val="00FC67A1"/>
    <w:rsid w:val="00FD00B7"/>
    <w:rsid w:val="00FD05CD"/>
    <w:rsid w:val="00FD0FD2"/>
    <w:rsid w:val="00FD1007"/>
    <w:rsid w:val="00FD327C"/>
    <w:rsid w:val="00FD3E95"/>
    <w:rsid w:val="00FD4174"/>
    <w:rsid w:val="00FD45D2"/>
    <w:rsid w:val="00FD4D9A"/>
    <w:rsid w:val="00FD4FB7"/>
    <w:rsid w:val="00FD5591"/>
    <w:rsid w:val="00FD604B"/>
    <w:rsid w:val="00FD6162"/>
    <w:rsid w:val="00FD61F0"/>
    <w:rsid w:val="00FD7262"/>
    <w:rsid w:val="00FD78A9"/>
    <w:rsid w:val="00FD7C16"/>
    <w:rsid w:val="00FE1992"/>
    <w:rsid w:val="00FE2180"/>
    <w:rsid w:val="00FE23AC"/>
    <w:rsid w:val="00FE5423"/>
    <w:rsid w:val="00FE5814"/>
    <w:rsid w:val="00FE6651"/>
    <w:rsid w:val="00FF21F2"/>
    <w:rsid w:val="00FF478E"/>
    <w:rsid w:val="00FF4BED"/>
    <w:rsid w:val="00FF5CCA"/>
    <w:rsid w:val="00FF5E2C"/>
    <w:rsid w:val="00FF6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69363B"/>
  <w15:chartTrackingRefBased/>
  <w15:docId w15:val="{87CE46C8-2498-449A-ABDC-4B9499187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Gautam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8FB"/>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24352"/>
    <w:pPr>
      <w:keepNext/>
      <w:keepLines/>
      <w:spacing w:before="480"/>
      <w:outlineLvl w:val="0"/>
    </w:pPr>
    <w:rPr>
      <w:rFonts w:ascii="Cambria" w:eastAsia="MS Gothic" w:hAnsi="Cambria"/>
      <w:b/>
      <w:bCs/>
      <w:color w:val="365F91"/>
      <w:sz w:val="28"/>
      <w:szCs w:val="28"/>
      <w:lang w:val="x-none" w:eastAsia="x-none"/>
    </w:rPr>
  </w:style>
  <w:style w:type="paragraph" w:styleId="Heading2">
    <w:name w:val="heading 2"/>
    <w:basedOn w:val="Normal"/>
    <w:next w:val="Normal"/>
    <w:link w:val="Heading2Char"/>
    <w:uiPriority w:val="9"/>
    <w:semiHidden/>
    <w:unhideWhenUsed/>
    <w:qFormat/>
    <w:rsid w:val="003859BE"/>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
    <w:unhideWhenUsed/>
    <w:qFormat/>
    <w:rsid w:val="001A71F1"/>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
    <w:semiHidden/>
    <w:unhideWhenUsed/>
    <w:qFormat/>
    <w:rsid w:val="00302E90"/>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nhideWhenUsed/>
    <w:qFormat/>
    <w:rsid w:val="00525A72"/>
    <w:pPr>
      <w:spacing w:before="240" w:after="60"/>
      <w:outlineLvl w:val="4"/>
    </w:pPr>
    <w:rPr>
      <w:rFonts w:ascii="Calibri" w:hAnsi="Calibri"/>
      <w:b/>
      <w:bCs/>
      <w:i/>
      <w:iCs/>
      <w:sz w:val="20"/>
      <w:szCs w:val="26"/>
      <w:lang w:val="x-none" w:eastAsia="x-none"/>
    </w:rPr>
  </w:style>
  <w:style w:type="paragraph" w:styleId="Heading6">
    <w:name w:val="heading 6"/>
    <w:basedOn w:val="Normal"/>
    <w:next w:val="Normal"/>
    <w:link w:val="Heading6Char"/>
    <w:uiPriority w:val="9"/>
    <w:unhideWhenUsed/>
    <w:qFormat/>
    <w:rsid w:val="00FD61F0"/>
    <w:pPr>
      <w:spacing w:before="240" w:after="60"/>
      <w:outlineLvl w:val="5"/>
    </w:pPr>
    <w:rPr>
      <w:rFonts w:ascii="Calibri" w:hAnsi="Calibri"/>
      <w:b/>
      <w:bCs/>
      <w:sz w:val="22"/>
      <w:szCs w:val="22"/>
      <w:lang w:val="x-none" w:eastAsia="x-none"/>
    </w:rPr>
  </w:style>
  <w:style w:type="paragraph" w:styleId="Heading7">
    <w:name w:val="heading 7"/>
    <w:basedOn w:val="Normal"/>
    <w:next w:val="Normal"/>
    <w:link w:val="Heading7Char"/>
    <w:uiPriority w:val="9"/>
    <w:semiHidden/>
    <w:unhideWhenUsed/>
    <w:qFormat/>
    <w:rsid w:val="00302E90"/>
    <w:pPr>
      <w:spacing w:before="240" w:after="60"/>
      <w:outlineLvl w:val="6"/>
    </w:pPr>
    <w:rPr>
      <w:rFonts w:ascii="Calibri" w:hAnsi="Calibri"/>
      <w:lang w:val="x-none" w:eastAsia="x-none"/>
    </w:rPr>
  </w:style>
  <w:style w:type="paragraph" w:styleId="Heading8">
    <w:name w:val="heading 8"/>
    <w:basedOn w:val="Normal"/>
    <w:next w:val="Normal"/>
    <w:link w:val="Heading8Char"/>
    <w:qFormat/>
    <w:rsid w:val="005F38AA"/>
    <w:pPr>
      <w:spacing w:before="240" w:after="60"/>
      <w:outlineLvl w:val="7"/>
    </w:pPr>
    <w:rPr>
      <w:rFonts w:ascii="Calibri" w:hAnsi="Calibri"/>
      <w:i/>
      <w:iCs/>
      <w:lang w:val="x-none" w:eastAsia="x-none"/>
    </w:rPr>
  </w:style>
  <w:style w:type="paragraph" w:styleId="Heading9">
    <w:name w:val="heading 9"/>
    <w:basedOn w:val="Normal"/>
    <w:next w:val="Normal"/>
    <w:link w:val="Heading9Char"/>
    <w:uiPriority w:val="9"/>
    <w:semiHidden/>
    <w:unhideWhenUsed/>
    <w:qFormat/>
    <w:rsid w:val="00E05405"/>
    <w:pPr>
      <w:spacing w:before="240" w:after="60"/>
      <w:outlineLvl w:val="8"/>
    </w:pPr>
    <w:rPr>
      <w:rFonts w:ascii="Cambria" w:hAnsi="Cambria"/>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43C89"/>
    <w:rPr>
      <w:color w:val="0000FF"/>
      <w:u w:val="single"/>
    </w:rPr>
  </w:style>
  <w:style w:type="character" w:customStyle="1" w:styleId="Heading5Char">
    <w:name w:val="Heading 5 Char"/>
    <w:link w:val="Heading5"/>
    <w:rsid w:val="00525A72"/>
    <w:rPr>
      <w:rFonts w:ascii="Calibri" w:eastAsia="Times New Roman" w:hAnsi="Calibri" w:cs="Times New Roman"/>
      <w:b/>
      <w:bCs/>
      <w:i/>
      <w:iCs/>
      <w:szCs w:val="26"/>
    </w:rPr>
  </w:style>
  <w:style w:type="table" w:styleId="TableGrid">
    <w:name w:val="Table Grid"/>
    <w:basedOn w:val="TableNormal"/>
    <w:uiPriority w:val="59"/>
    <w:rsid w:val="00C24352"/>
    <w:rPr>
      <w:rFonts w:ascii="Times New Roman" w:eastAsia="Times New Roman"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uiPriority w:val="9"/>
    <w:rsid w:val="00C24352"/>
    <w:rPr>
      <w:rFonts w:ascii="Cambria" w:eastAsia="MS Gothic" w:hAnsi="Cambria" w:cs="Gautami"/>
      <w:b/>
      <w:bCs/>
      <w:color w:val="365F91"/>
      <w:sz w:val="28"/>
      <w:szCs w:val="28"/>
    </w:rPr>
  </w:style>
  <w:style w:type="paragraph" w:styleId="ListParagraph">
    <w:name w:val="List Paragraph"/>
    <w:basedOn w:val="Normal"/>
    <w:link w:val="ListParagraphChar"/>
    <w:qFormat/>
    <w:rsid w:val="00AB0ECC"/>
    <w:pPr>
      <w:ind w:left="720"/>
      <w:contextualSpacing/>
    </w:pPr>
    <w:rPr>
      <w:lang w:val="x-none" w:eastAsia="x-none"/>
    </w:rPr>
  </w:style>
  <w:style w:type="paragraph" w:styleId="DocumentMap">
    <w:name w:val="Document Map"/>
    <w:basedOn w:val="Normal"/>
    <w:link w:val="DocumentMapChar"/>
    <w:uiPriority w:val="99"/>
    <w:semiHidden/>
    <w:unhideWhenUsed/>
    <w:rsid w:val="000E175F"/>
    <w:rPr>
      <w:rFonts w:ascii="Lucida Grande" w:hAnsi="Lucida Grande"/>
      <w:lang w:val="x-none" w:eastAsia="x-none"/>
    </w:rPr>
  </w:style>
  <w:style w:type="character" w:customStyle="1" w:styleId="DocumentMapChar">
    <w:name w:val="Document Map Char"/>
    <w:link w:val="DocumentMap"/>
    <w:uiPriority w:val="99"/>
    <w:semiHidden/>
    <w:rsid w:val="000E175F"/>
    <w:rPr>
      <w:rFonts w:ascii="Lucida Grande" w:eastAsia="Times New Roman" w:hAnsi="Lucida Grande" w:cs="Times New Roman"/>
      <w:sz w:val="24"/>
      <w:szCs w:val="24"/>
    </w:rPr>
  </w:style>
  <w:style w:type="character" w:customStyle="1" w:styleId="hl1">
    <w:name w:val="hl1"/>
    <w:rsid w:val="005E44A7"/>
    <w:rPr>
      <w:shd w:val="clear" w:color="auto" w:fill="FFF5CC"/>
    </w:rPr>
  </w:style>
  <w:style w:type="paragraph" w:styleId="BodyText3">
    <w:name w:val="Body Text 3"/>
    <w:basedOn w:val="Normal"/>
    <w:link w:val="BodyText3Char"/>
    <w:rsid w:val="00924B6F"/>
    <w:pPr>
      <w:suppressAutoHyphens/>
      <w:jc w:val="both"/>
    </w:pPr>
    <w:rPr>
      <w:bCs/>
      <w:sz w:val="20"/>
      <w:szCs w:val="20"/>
      <w:lang w:val="x-none" w:eastAsia="ar-SA"/>
    </w:rPr>
  </w:style>
  <w:style w:type="character" w:customStyle="1" w:styleId="BodyText3Char">
    <w:name w:val="Body Text 3 Char"/>
    <w:link w:val="BodyText3"/>
    <w:rsid w:val="00924B6F"/>
    <w:rPr>
      <w:rFonts w:ascii="Times New Roman" w:eastAsia="Times New Roman" w:hAnsi="Times New Roman" w:cs="Times New Roman"/>
      <w:bCs/>
      <w:lang w:eastAsia="ar-SA"/>
    </w:rPr>
  </w:style>
  <w:style w:type="character" w:customStyle="1" w:styleId="ListParagraphChar">
    <w:name w:val="List Paragraph Char"/>
    <w:link w:val="ListParagraph"/>
    <w:locked/>
    <w:rsid w:val="006E1C4F"/>
    <w:rPr>
      <w:rFonts w:ascii="Times New Roman" w:eastAsia="Times New Roman" w:hAnsi="Times New Roman" w:cs="Times New Roman"/>
      <w:sz w:val="24"/>
      <w:szCs w:val="24"/>
    </w:rPr>
  </w:style>
  <w:style w:type="paragraph" w:styleId="Header">
    <w:name w:val="header"/>
    <w:aliases w:val="h,Header - HPS Document,even"/>
    <w:basedOn w:val="Normal"/>
    <w:link w:val="HeaderChar"/>
    <w:uiPriority w:val="99"/>
    <w:unhideWhenUsed/>
    <w:rsid w:val="004D2F77"/>
    <w:pPr>
      <w:tabs>
        <w:tab w:val="center" w:pos="4680"/>
        <w:tab w:val="right" w:pos="9360"/>
      </w:tabs>
    </w:pPr>
    <w:rPr>
      <w:lang w:val="x-none" w:eastAsia="x-none"/>
    </w:rPr>
  </w:style>
  <w:style w:type="character" w:customStyle="1" w:styleId="HeaderChar">
    <w:name w:val="Header Char"/>
    <w:aliases w:val="h Char,Header - HPS Document Char,even Char"/>
    <w:link w:val="Header"/>
    <w:uiPriority w:val="99"/>
    <w:rsid w:val="004D2F7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D2F77"/>
    <w:pPr>
      <w:tabs>
        <w:tab w:val="center" w:pos="4680"/>
        <w:tab w:val="right" w:pos="9360"/>
      </w:tabs>
    </w:pPr>
    <w:rPr>
      <w:lang w:val="x-none" w:eastAsia="x-none"/>
    </w:rPr>
  </w:style>
  <w:style w:type="character" w:customStyle="1" w:styleId="FooterChar">
    <w:name w:val="Footer Char"/>
    <w:link w:val="Footer"/>
    <w:uiPriority w:val="99"/>
    <w:rsid w:val="004D2F77"/>
    <w:rPr>
      <w:rFonts w:ascii="Times New Roman" w:eastAsia="Times New Roman" w:hAnsi="Times New Roman" w:cs="Times New Roman"/>
      <w:sz w:val="24"/>
      <w:szCs w:val="24"/>
    </w:rPr>
  </w:style>
  <w:style w:type="paragraph" w:styleId="HTMLPreformatted">
    <w:name w:val="HTML Preformatted"/>
    <w:aliases w:val=" Char Char Char Char, Char Char Char, Char"/>
    <w:basedOn w:val="Normal"/>
    <w:link w:val="HTMLPreformattedChar"/>
    <w:rsid w:val="000B72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lang w:val="x-none" w:eastAsia="x-none"/>
    </w:rPr>
  </w:style>
  <w:style w:type="character" w:customStyle="1" w:styleId="HTMLPreformattedChar">
    <w:name w:val="HTML Preformatted Char"/>
    <w:aliases w:val=" Char Char Char Char Char, Char Char Char Char1, Char Char"/>
    <w:link w:val="HTMLPreformatted"/>
    <w:rsid w:val="000B722B"/>
    <w:rPr>
      <w:rFonts w:ascii="Courier New" w:eastAsia="Courier New" w:hAnsi="Courier New" w:cs="Times New Roman"/>
    </w:rPr>
  </w:style>
  <w:style w:type="paragraph" w:styleId="BodyTextIndent">
    <w:name w:val="Body Text Indent"/>
    <w:basedOn w:val="Normal"/>
    <w:link w:val="BodyTextIndentChar"/>
    <w:unhideWhenUsed/>
    <w:rsid w:val="000B722B"/>
    <w:pPr>
      <w:spacing w:after="120"/>
      <w:ind w:left="360"/>
    </w:pPr>
    <w:rPr>
      <w:lang w:val="x-none" w:eastAsia="x-none"/>
    </w:rPr>
  </w:style>
  <w:style w:type="character" w:customStyle="1" w:styleId="BodyTextIndentChar">
    <w:name w:val="Body Text Indent Char"/>
    <w:link w:val="BodyTextIndent"/>
    <w:rsid w:val="000B722B"/>
    <w:rPr>
      <w:rFonts w:ascii="Times New Roman" w:eastAsia="Times New Roman" w:hAnsi="Times New Roman" w:cs="Times New Roman"/>
      <w:sz w:val="24"/>
      <w:szCs w:val="24"/>
    </w:rPr>
  </w:style>
  <w:style w:type="paragraph" w:customStyle="1" w:styleId="ResponsibilitiesAchievements">
    <w:name w:val="Responsibilities/Achievements"/>
    <w:basedOn w:val="Normal"/>
    <w:qFormat/>
    <w:rsid w:val="000B722B"/>
    <w:pPr>
      <w:numPr>
        <w:numId w:val="1"/>
      </w:numPr>
      <w:spacing w:after="80"/>
      <w:ind w:left="504" w:hanging="288"/>
    </w:pPr>
    <w:rPr>
      <w:rFonts w:ascii="Franklin Gothic Book" w:eastAsia="Franklin Gothic Book" w:hAnsi="Franklin Gothic Book" w:cs="Mangal"/>
      <w:spacing w:val="2"/>
      <w:sz w:val="17"/>
      <w:szCs w:val="22"/>
    </w:rPr>
  </w:style>
  <w:style w:type="paragraph" w:styleId="BodyText">
    <w:name w:val="Body Text"/>
    <w:basedOn w:val="Normal"/>
    <w:link w:val="BodyTextChar"/>
    <w:uiPriority w:val="99"/>
    <w:unhideWhenUsed/>
    <w:rsid w:val="000B26C8"/>
    <w:pPr>
      <w:spacing w:after="120"/>
    </w:pPr>
    <w:rPr>
      <w:lang w:val="x-none" w:eastAsia="x-none"/>
    </w:rPr>
  </w:style>
  <w:style w:type="character" w:customStyle="1" w:styleId="BodyTextChar">
    <w:name w:val="Body Text Char"/>
    <w:link w:val="BodyText"/>
    <w:uiPriority w:val="99"/>
    <w:rsid w:val="000B26C8"/>
    <w:rPr>
      <w:rFonts w:ascii="Times New Roman" w:eastAsia="Times New Roman" w:hAnsi="Times New Roman" w:cs="Times New Roman"/>
      <w:sz w:val="24"/>
      <w:szCs w:val="24"/>
    </w:rPr>
  </w:style>
  <w:style w:type="paragraph" w:customStyle="1" w:styleId="Default">
    <w:name w:val="Default"/>
    <w:rsid w:val="000B26C8"/>
    <w:pPr>
      <w:autoSpaceDE w:val="0"/>
      <w:autoSpaceDN w:val="0"/>
      <w:adjustRightInd w:val="0"/>
    </w:pPr>
    <w:rPr>
      <w:rFonts w:ascii="Times New Roman" w:eastAsia="Times New Roman" w:hAnsi="Times New Roman" w:cs="Times New Roman"/>
      <w:color w:val="000000"/>
      <w:sz w:val="24"/>
      <w:szCs w:val="24"/>
    </w:rPr>
  </w:style>
  <w:style w:type="paragraph" w:styleId="Title">
    <w:name w:val="Title"/>
    <w:basedOn w:val="Normal"/>
    <w:next w:val="Subtitle"/>
    <w:link w:val="TitleChar"/>
    <w:qFormat/>
    <w:rsid w:val="00BD1BD6"/>
    <w:pPr>
      <w:widowControl w:val="0"/>
      <w:suppressAutoHyphens/>
      <w:autoSpaceDE w:val="0"/>
      <w:jc w:val="center"/>
    </w:pPr>
    <w:rPr>
      <w:b/>
      <w:bCs/>
      <w:sz w:val="36"/>
      <w:szCs w:val="36"/>
      <w:lang w:val="x-none" w:eastAsia="ar-SA"/>
    </w:rPr>
  </w:style>
  <w:style w:type="character" w:customStyle="1" w:styleId="TitleChar">
    <w:name w:val="Title Char"/>
    <w:link w:val="Title"/>
    <w:rsid w:val="00BD1BD6"/>
    <w:rPr>
      <w:rFonts w:ascii="Times New Roman" w:eastAsia="Times New Roman" w:hAnsi="Times New Roman" w:cs="Times New Roman"/>
      <w:b/>
      <w:bCs/>
      <w:sz w:val="36"/>
      <w:szCs w:val="36"/>
      <w:lang w:eastAsia="ar-SA"/>
    </w:rPr>
  </w:style>
  <w:style w:type="paragraph" w:styleId="Subtitle">
    <w:name w:val="Subtitle"/>
    <w:basedOn w:val="Normal"/>
    <w:next w:val="Normal"/>
    <w:link w:val="SubtitleChar"/>
    <w:uiPriority w:val="11"/>
    <w:qFormat/>
    <w:rsid w:val="00BD1BD6"/>
    <w:pPr>
      <w:spacing w:after="60"/>
      <w:jc w:val="center"/>
      <w:outlineLvl w:val="1"/>
    </w:pPr>
    <w:rPr>
      <w:rFonts w:ascii="Cambria" w:hAnsi="Cambria"/>
      <w:lang w:val="x-none" w:eastAsia="x-none"/>
    </w:rPr>
  </w:style>
  <w:style w:type="character" w:customStyle="1" w:styleId="SubtitleChar">
    <w:name w:val="Subtitle Char"/>
    <w:link w:val="Subtitle"/>
    <w:uiPriority w:val="11"/>
    <w:rsid w:val="00BD1BD6"/>
    <w:rPr>
      <w:rFonts w:ascii="Cambria" w:eastAsia="Times New Roman" w:hAnsi="Cambria" w:cs="Times New Roman"/>
      <w:sz w:val="24"/>
      <w:szCs w:val="24"/>
    </w:rPr>
  </w:style>
  <w:style w:type="paragraph" w:styleId="BodyText2">
    <w:name w:val="Body Text 2"/>
    <w:basedOn w:val="Normal"/>
    <w:link w:val="BodyText2Char"/>
    <w:unhideWhenUsed/>
    <w:rsid w:val="00DB6FE1"/>
    <w:pPr>
      <w:spacing w:after="120" w:line="480" w:lineRule="auto"/>
    </w:pPr>
    <w:rPr>
      <w:lang w:val="x-none" w:eastAsia="x-none"/>
    </w:rPr>
  </w:style>
  <w:style w:type="character" w:customStyle="1" w:styleId="BodyText2Char">
    <w:name w:val="Body Text 2 Char"/>
    <w:link w:val="BodyText2"/>
    <w:rsid w:val="00DB6FE1"/>
    <w:rPr>
      <w:rFonts w:ascii="Times New Roman" w:eastAsia="Times New Roman" w:hAnsi="Times New Roman" w:cs="Times New Roman"/>
      <w:sz w:val="24"/>
      <w:szCs w:val="24"/>
    </w:rPr>
  </w:style>
  <w:style w:type="character" w:styleId="HTMLTypewriter">
    <w:name w:val="HTML Typewriter"/>
    <w:rsid w:val="00DB6FE1"/>
    <w:rPr>
      <w:rFonts w:ascii="Times New Roman" w:hAnsi="Times New Roman" w:cs="Times New Roman"/>
      <w:sz w:val="20"/>
    </w:rPr>
  </w:style>
  <w:style w:type="paragraph" w:styleId="ListBullet">
    <w:name w:val="List Bullet"/>
    <w:basedOn w:val="Normal"/>
    <w:uiPriority w:val="99"/>
    <w:rsid w:val="00DB6FE1"/>
    <w:pPr>
      <w:tabs>
        <w:tab w:val="num" w:pos="810"/>
      </w:tabs>
      <w:ind w:left="810" w:hanging="360"/>
      <w:contextualSpacing/>
    </w:pPr>
  </w:style>
  <w:style w:type="character" w:customStyle="1" w:styleId="NormaljustifyChar">
    <w:name w:val="Normal+justify Char"/>
    <w:link w:val="Normaljustify"/>
    <w:uiPriority w:val="99"/>
    <w:locked/>
    <w:rsid w:val="00DB6FE1"/>
    <w:rPr>
      <w:rFonts w:ascii="Times New Roman" w:hAnsi="Times New Roman" w:cs="Times New Roman"/>
      <w:sz w:val="24"/>
      <w:szCs w:val="24"/>
      <w:lang w:val="x-none" w:eastAsia="x-none"/>
    </w:rPr>
  </w:style>
  <w:style w:type="paragraph" w:customStyle="1" w:styleId="Normaljustify">
    <w:name w:val="Normal+justify"/>
    <w:basedOn w:val="Normal"/>
    <w:link w:val="NormaljustifyChar"/>
    <w:uiPriority w:val="99"/>
    <w:rsid w:val="00DB6FE1"/>
    <w:pPr>
      <w:numPr>
        <w:ilvl w:val="1"/>
        <w:numId w:val="2"/>
      </w:numPr>
      <w:spacing w:after="200"/>
      <w:contextualSpacing/>
      <w:jc w:val="both"/>
    </w:pPr>
    <w:rPr>
      <w:rFonts w:eastAsia="Calibri"/>
      <w:lang w:val="x-none" w:eastAsia="x-none"/>
    </w:rPr>
  </w:style>
  <w:style w:type="paragraph" w:styleId="PlainText">
    <w:name w:val="Plain Text"/>
    <w:aliases w:val="Plain Text Char Char Char,Plain Text Char Char"/>
    <w:basedOn w:val="Normal"/>
    <w:link w:val="PlainTextChar"/>
    <w:rsid w:val="00DB6FE1"/>
    <w:rPr>
      <w:rFonts w:ascii="Consolas" w:hAnsi="Consolas"/>
      <w:sz w:val="21"/>
      <w:szCs w:val="21"/>
      <w:lang w:val="x-none" w:eastAsia="x-none"/>
    </w:rPr>
  </w:style>
  <w:style w:type="character" w:customStyle="1" w:styleId="PlainTextChar">
    <w:name w:val="Plain Text Char"/>
    <w:aliases w:val="Plain Text Char Char Char Char,Plain Text Char Char Char1"/>
    <w:link w:val="PlainText"/>
    <w:rsid w:val="00DB6FE1"/>
    <w:rPr>
      <w:rFonts w:ascii="Consolas" w:eastAsia="Times New Roman" w:hAnsi="Consolas" w:cs="Times New Roman"/>
      <w:sz w:val="21"/>
      <w:szCs w:val="21"/>
    </w:rPr>
  </w:style>
  <w:style w:type="character" w:customStyle="1" w:styleId="apple-style-span">
    <w:name w:val="apple-style-span"/>
    <w:uiPriority w:val="99"/>
    <w:rsid w:val="00DB6FE1"/>
    <w:rPr>
      <w:rFonts w:cs="Times New Roman"/>
    </w:rPr>
  </w:style>
  <w:style w:type="paragraph" w:customStyle="1" w:styleId="Times">
    <w:name w:val="Times"/>
    <w:basedOn w:val="Normal"/>
    <w:uiPriority w:val="99"/>
    <w:rsid w:val="00DB6FE1"/>
    <w:pPr>
      <w:jc w:val="both"/>
    </w:pPr>
    <w:rPr>
      <w:b/>
      <w:bCs/>
      <w:color w:val="000000"/>
      <w:lang w:bidi="hi-IN"/>
    </w:rPr>
  </w:style>
  <w:style w:type="paragraph" w:styleId="Caption">
    <w:name w:val="caption"/>
    <w:basedOn w:val="Normal"/>
    <w:next w:val="Normal"/>
    <w:qFormat/>
    <w:rsid w:val="00E65FC9"/>
    <w:pPr>
      <w:overflowPunct w:val="0"/>
      <w:autoSpaceDE w:val="0"/>
      <w:autoSpaceDN w:val="0"/>
      <w:adjustRightInd w:val="0"/>
      <w:textAlignment w:val="baseline"/>
    </w:pPr>
    <w:rPr>
      <w:rFonts w:ascii="Dutch 801 Roman" w:hAnsi="Dutch 801 Roman"/>
      <w:szCs w:val="20"/>
    </w:rPr>
  </w:style>
  <w:style w:type="paragraph" w:customStyle="1" w:styleId="LightGrid-Accent31">
    <w:name w:val="Light Grid - Accent 31"/>
    <w:basedOn w:val="Normal"/>
    <w:uiPriority w:val="34"/>
    <w:qFormat/>
    <w:rsid w:val="00E65FC9"/>
    <w:pPr>
      <w:widowControl w:val="0"/>
      <w:autoSpaceDE w:val="0"/>
      <w:autoSpaceDN w:val="0"/>
      <w:adjustRightInd w:val="0"/>
      <w:ind w:left="720"/>
      <w:contextualSpacing/>
    </w:pPr>
    <w:rPr>
      <w:rFonts w:ascii="Arial" w:hAnsi="Arial" w:cs="Arial"/>
      <w:sz w:val="20"/>
      <w:szCs w:val="20"/>
    </w:rPr>
  </w:style>
  <w:style w:type="paragraph" w:styleId="NoSpacing">
    <w:name w:val="No Spacing"/>
    <w:link w:val="NoSpacingChar"/>
    <w:uiPriority w:val="1"/>
    <w:qFormat/>
    <w:rsid w:val="00E65FC9"/>
    <w:rPr>
      <w:rFonts w:cs="Times New Roman"/>
      <w:sz w:val="22"/>
      <w:szCs w:val="22"/>
    </w:rPr>
  </w:style>
  <w:style w:type="character" w:customStyle="1" w:styleId="NoSpacingChar">
    <w:name w:val="No Spacing Char"/>
    <w:link w:val="NoSpacing"/>
    <w:uiPriority w:val="1"/>
    <w:locked/>
    <w:rsid w:val="00E65FC9"/>
    <w:rPr>
      <w:rFonts w:cs="Times New Roman"/>
      <w:sz w:val="22"/>
      <w:szCs w:val="22"/>
      <w:lang w:bidi="ar-SA"/>
    </w:rPr>
  </w:style>
  <w:style w:type="paragraph" w:customStyle="1" w:styleId="Normal1">
    <w:name w:val="Normal1"/>
    <w:rsid w:val="00E65FC9"/>
    <w:pPr>
      <w:contextualSpacing/>
    </w:pPr>
    <w:rPr>
      <w:rFonts w:ascii="Times New Roman" w:eastAsia="Times New Roman" w:hAnsi="Times New Roman" w:cs="Times New Roman"/>
      <w:color w:val="000000"/>
      <w:szCs w:val="24"/>
      <w:lang w:eastAsia="ja-JP"/>
    </w:rPr>
  </w:style>
  <w:style w:type="character" w:customStyle="1" w:styleId="Title1">
    <w:name w:val="Title1"/>
    <w:basedOn w:val="DefaultParagraphFont"/>
    <w:rsid w:val="00D5142B"/>
  </w:style>
  <w:style w:type="character" w:styleId="Emphasis">
    <w:name w:val="Emphasis"/>
    <w:qFormat/>
    <w:rsid w:val="00D5142B"/>
    <w:rPr>
      <w:b/>
      <w:bCs/>
      <w:i w:val="0"/>
      <w:iCs w:val="0"/>
    </w:rPr>
  </w:style>
  <w:style w:type="character" w:customStyle="1" w:styleId="apple-converted-space">
    <w:name w:val="apple-converted-space"/>
    <w:basedOn w:val="DefaultParagraphFont"/>
    <w:uiPriority w:val="99"/>
    <w:rsid w:val="009D1ADE"/>
  </w:style>
  <w:style w:type="paragraph" w:customStyle="1" w:styleId="Normalverdana9points">
    <w:name w:val="Normal + verdana +9 points"/>
    <w:basedOn w:val="BodyText2"/>
    <w:rsid w:val="009D1ADE"/>
    <w:rPr>
      <w:rFonts w:ascii="Calibri" w:eastAsia="Calibri" w:hAnsi="Calibri"/>
      <w:sz w:val="22"/>
      <w:szCs w:val="22"/>
    </w:rPr>
  </w:style>
  <w:style w:type="character" w:customStyle="1" w:styleId="normalchar1">
    <w:name w:val="normal__char1"/>
    <w:rsid w:val="008B0703"/>
    <w:rPr>
      <w:rFonts w:ascii="Times New Roman" w:hAnsi="Times New Roman" w:cs="Times New Roman" w:hint="default"/>
      <w:sz w:val="24"/>
      <w:szCs w:val="24"/>
    </w:rPr>
  </w:style>
  <w:style w:type="paragraph" w:styleId="BodyTextIndent3">
    <w:name w:val="Body Text Indent 3"/>
    <w:basedOn w:val="Normal"/>
    <w:link w:val="BodyTextIndent3Char"/>
    <w:uiPriority w:val="99"/>
    <w:unhideWhenUsed/>
    <w:rsid w:val="00825279"/>
    <w:pPr>
      <w:spacing w:after="120"/>
      <w:ind w:left="360"/>
    </w:pPr>
    <w:rPr>
      <w:sz w:val="16"/>
      <w:szCs w:val="16"/>
      <w:lang w:val="x-none" w:eastAsia="x-none"/>
    </w:rPr>
  </w:style>
  <w:style w:type="character" w:customStyle="1" w:styleId="BodyTextIndent3Char">
    <w:name w:val="Body Text Indent 3 Char"/>
    <w:link w:val="BodyTextIndent3"/>
    <w:uiPriority w:val="99"/>
    <w:rsid w:val="00825279"/>
    <w:rPr>
      <w:rFonts w:ascii="Times New Roman" w:eastAsia="Times New Roman" w:hAnsi="Times New Roman" w:cs="Times New Roman"/>
      <w:sz w:val="16"/>
      <w:szCs w:val="16"/>
    </w:rPr>
  </w:style>
  <w:style w:type="character" w:customStyle="1" w:styleId="blackres1">
    <w:name w:val="blackres1"/>
    <w:rsid w:val="009829AD"/>
    <w:rPr>
      <w:rFonts w:ascii="Arial" w:hAnsi="Arial"/>
      <w:color w:val="000000"/>
      <w:sz w:val="20"/>
    </w:rPr>
  </w:style>
  <w:style w:type="paragraph" w:customStyle="1" w:styleId="Normal2">
    <w:name w:val="Normal2"/>
    <w:rsid w:val="00FC2AE2"/>
    <w:pPr>
      <w:spacing w:line="276" w:lineRule="auto"/>
    </w:pPr>
    <w:rPr>
      <w:rFonts w:ascii="Arial" w:eastAsia="Arial" w:hAnsi="Arial" w:cs="Arial"/>
      <w:color w:val="000000"/>
      <w:sz w:val="22"/>
    </w:rPr>
  </w:style>
  <w:style w:type="character" w:customStyle="1" w:styleId="Heading4Char">
    <w:name w:val="Heading 4 Char"/>
    <w:link w:val="Heading4"/>
    <w:uiPriority w:val="9"/>
    <w:semiHidden/>
    <w:rsid w:val="00302E90"/>
    <w:rPr>
      <w:rFonts w:ascii="Calibri" w:eastAsia="Times New Roman" w:hAnsi="Calibri" w:cs="Times New Roman"/>
      <w:b/>
      <w:bCs/>
      <w:sz w:val="28"/>
      <w:szCs w:val="28"/>
    </w:rPr>
  </w:style>
  <w:style w:type="character" w:customStyle="1" w:styleId="Heading7Char">
    <w:name w:val="Heading 7 Char"/>
    <w:link w:val="Heading7"/>
    <w:uiPriority w:val="9"/>
    <w:semiHidden/>
    <w:rsid w:val="00302E90"/>
    <w:rPr>
      <w:rFonts w:ascii="Calibri" w:eastAsia="Times New Roman" w:hAnsi="Calibri" w:cs="Times New Roman"/>
      <w:sz w:val="24"/>
      <w:szCs w:val="24"/>
    </w:rPr>
  </w:style>
  <w:style w:type="paragraph" w:customStyle="1" w:styleId="EmployHist">
    <w:name w:val="EmployHist"/>
    <w:basedOn w:val="Normal"/>
    <w:rsid w:val="0098089D"/>
    <w:pPr>
      <w:keepLines/>
      <w:tabs>
        <w:tab w:val="left" w:pos="900"/>
      </w:tabs>
      <w:suppressAutoHyphens/>
      <w:autoSpaceDE w:val="0"/>
      <w:ind w:left="900" w:hanging="900"/>
      <w:jc w:val="both"/>
    </w:pPr>
    <w:rPr>
      <w:rFonts w:ascii="CG Times (W1)" w:hAnsi="CG Times (W1)"/>
      <w:sz w:val="22"/>
      <w:szCs w:val="22"/>
      <w:lang w:eastAsia="ar-SA"/>
    </w:rPr>
  </w:style>
  <w:style w:type="paragraph" w:customStyle="1" w:styleId="Description">
    <w:name w:val="Description"/>
    <w:basedOn w:val="Normal"/>
    <w:rsid w:val="00F73E1D"/>
    <w:pPr>
      <w:tabs>
        <w:tab w:val="right" w:pos="6480"/>
      </w:tabs>
      <w:spacing w:before="160"/>
    </w:pPr>
    <w:rPr>
      <w:rFonts w:ascii="Garamond" w:hAnsi="Garamond" w:cs="Arial"/>
      <w:b/>
      <w:bCs/>
      <w:sz w:val="20"/>
      <w:szCs w:val="20"/>
    </w:rPr>
  </w:style>
  <w:style w:type="paragraph" w:styleId="NormalWeb">
    <w:name w:val="Normal (Web)"/>
    <w:basedOn w:val="Normal"/>
    <w:unhideWhenUsed/>
    <w:qFormat/>
    <w:rsid w:val="00752AB0"/>
    <w:pPr>
      <w:spacing w:before="100" w:beforeAutospacing="1" w:after="100" w:afterAutospacing="1"/>
    </w:pPr>
  </w:style>
  <w:style w:type="character" w:customStyle="1" w:styleId="Heading6Char">
    <w:name w:val="Heading 6 Char"/>
    <w:link w:val="Heading6"/>
    <w:uiPriority w:val="9"/>
    <w:rsid w:val="00FD61F0"/>
    <w:rPr>
      <w:rFonts w:ascii="Calibri" w:eastAsia="Times New Roman" w:hAnsi="Calibri" w:cs="Times New Roman"/>
      <w:b/>
      <w:bCs/>
      <w:sz w:val="22"/>
      <w:szCs w:val="22"/>
    </w:rPr>
  </w:style>
  <w:style w:type="paragraph" w:customStyle="1" w:styleId="ecxnormal">
    <w:name w:val="ecxnormal"/>
    <w:basedOn w:val="Normal"/>
    <w:rsid w:val="00FD61F0"/>
    <w:pPr>
      <w:spacing w:before="100" w:beforeAutospacing="1" w:after="100" w:afterAutospacing="1"/>
    </w:pPr>
  </w:style>
  <w:style w:type="character" w:customStyle="1" w:styleId="hl">
    <w:name w:val="hl"/>
    <w:basedOn w:val="DefaultParagraphFont"/>
    <w:rsid w:val="00FD61F0"/>
  </w:style>
  <w:style w:type="character" w:customStyle="1" w:styleId="tjxtext">
    <w:name w:val="tjxtext"/>
    <w:basedOn w:val="DefaultParagraphFont"/>
    <w:rsid w:val="00073764"/>
  </w:style>
  <w:style w:type="character" w:styleId="Strong">
    <w:name w:val="Strong"/>
    <w:uiPriority w:val="22"/>
    <w:qFormat/>
    <w:rsid w:val="00B861E9"/>
    <w:rPr>
      <w:b/>
      <w:bCs/>
    </w:rPr>
  </w:style>
  <w:style w:type="paragraph" w:customStyle="1" w:styleId="CVKeypoint">
    <w:name w:val="CV Keypoint"/>
    <w:basedOn w:val="Normal"/>
    <w:rsid w:val="00B861E9"/>
    <w:pPr>
      <w:widowControl w:val="0"/>
      <w:numPr>
        <w:numId w:val="2"/>
      </w:numPr>
      <w:suppressAutoHyphens/>
      <w:autoSpaceDE w:val="0"/>
      <w:ind w:left="-360"/>
    </w:pPr>
    <w:rPr>
      <w:rFonts w:ascii="Arial" w:hAnsi="Arial" w:cs="Arial"/>
      <w:b/>
      <w:bCs/>
      <w:lang w:eastAsia="ar-SA"/>
    </w:rPr>
  </w:style>
  <w:style w:type="character" w:customStyle="1" w:styleId="style7">
    <w:name w:val="style7"/>
    <w:basedOn w:val="DefaultParagraphFont"/>
    <w:rsid w:val="00641713"/>
  </w:style>
  <w:style w:type="paragraph" w:styleId="ListBullet2">
    <w:name w:val="List Bullet 2"/>
    <w:basedOn w:val="Normal"/>
    <w:unhideWhenUsed/>
    <w:rsid w:val="00DC6DB1"/>
    <w:pPr>
      <w:numPr>
        <w:numId w:val="3"/>
      </w:numPr>
      <w:contextualSpacing/>
    </w:pPr>
  </w:style>
  <w:style w:type="paragraph" w:customStyle="1" w:styleId="JobHeading">
    <w:name w:val="Job Heading"/>
    <w:basedOn w:val="Normal"/>
    <w:rsid w:val="00DC6DB1"/>
    <w:pPr>
      <w:pBdr>
        <w:top w:val="single" w:sz="6" w:space="1" w:color="auto"/>
        <w:bottom w:val="single" w:sz="6" w:space="1" w:color="auto"/>
      </w:pBdr>
      <w:shd w:val="clear" w:color="auto" w:fill="B8CCE4"/>
      <w:spacing w:after="60"/>
      <w:jc w:val="center"/>
    </w:pPr>
    <w:rPr>
      <w:rFonts w:ascii="Verdana" w:hAnsi="Verdana"/>
      <w:spacing w:val="-4"/>
      <w:sz w:val="17"/>
      <w:szCs w:val="20"/>
    </w:rPr>
  </w:style>
  <w:style w:type="paragraph" w:customStyle="1" w:styleId="myStyle">
    <w:name w:val="myStyle"/>
    <w:basedOn w:val="ListParagraph"/>
    <w:link w:val="myStyleChar"/>
    <w:qFormat/>
    <w:rsid w:val="00170108"/>
    <w:pPr>
      <w:numPr>
        <w:numId w:val="4"/>
      </w:numPr>
      <w:tabs>
        <w:tab w:val="num" w:pos="360"/>
      </w:tabs>
      <w:ind w:left="720" w:firstLine="0"/>
      <w:jc w:val="both"/>
    </w:pPr>
    <w:rPr>
      <w:rFonts w:eastAsia="MS PMincho"/>
      <w:sz w:val="22"/>
      <w:szCs w:val="22"/>
    </w:rPr>
  </w:style>
  <w:style w:type="character" w:customStyle="1" w:styleId="myStyleChar">
    <w:name w:val="myStyle Char"/>
    <w:link w:val="myStyle"/>
    <w:rsid w:val="00170108"/>
    <w:rPr>
      <w:rFonts w:ascii="Times New Roman" w:eastAsia="MS PMincho" w:hAnsi="Times New Roman" w:cs="Times New Roman"/>
      <w:sz w:val="22"/>
      <w:szCs w:val="22"/>
      <w:lang w:val="x-none" w:eastAsia="x-none"/>
    </w:rPr>
  </w:style>
  <w:style w:type="paragraph" w:customStyle="1" w:styleId="Environment">
    <w:name w:val="Environment"/>
    <w:basedOn w:val="Normal"/>
    <w:link w:val="EnvironmentChar"/>
    <w:qFormat/>
    <w:rsid w:val="00170108"/>
    <w:pPr>
      <w:jc w:val="both"/>
    </w:pPr>
    <w:rPr>
      <w:b/>
      <w:sz w:val="22"/>
      <w:szCs w:val="22"/>
      <w:lang w:val="x-none" w:eastAsia="x-none"/>
    </w:rPr>
  </w:style>
  <w:style w:type="character" w:customStyle="1" w:styleId="EnvironmentChar">
    <w:name w:val="Environment Char"/>
    <w:link w:val="Environment"/>
    <w:rsid w:val="00170108"/>
    <w:rPr>
      <w:rFonts w:ascii="Times New Roman" w:eastAsia="Times New Roman" w:hAnsi="Times New Roman" w:cs="Times New Roman"/>
      <w:b/>
      <w:sz w:val="22"/>
      <w:szCs w:val="22"/>
    </w:rPr>
  </w:style>
  <w:style w:type="paragraph" w:customStyle="1" w:styleId="garamond11">
    <w:name w:val="garamond11"/>
    <w:basedOn w:val="ListParagraph"/>
    <w:link w:val="garamond11Char"/>
    <w:qFormat/>
    <w:rsid w:val="00170108"/>
    <w:pPr>
      <w:numPr>
        <w:numId w:val="5"/>
      </w:numPr>
      <w:spacing w:after="200" w:line="276" w:lineRule="auto"/>
      <w:jc w:val="both"/>
    </w:pPr>
    <w:rPr>
      <w:rFonts w:ascii="Garamond" w:hAnsi="Garamond"/>
      <w:color w:val="000000"/>
      <w:sz w:val="22"/>
      <w:szCs w:val="22"/>
    </w:rPr>
  </w:style>
  <w:style w:type="character" w:customStyle="1" w:styleId="garamond11Char">
    <w:name w:val="garamond11 Char"/>
    <w:link w:val="garamond11"/>
    <w:rsid w:val="00170108"/>
    <w:rPr>
      <w:rFonts w:ascii="Garamond" w:eastAsia="Times New Roman" w:hAnsi="Garamond" w:cs="Times New Roman"/>
      <w:color w:val="000000"/>
      <w:sz w:val="22"/>
      <w:szCs w:val="22"/>
      <w:lang w:val="x-none" w:eastAsia="x-none"/>
    </w:rPr>
  </w:style>
  <w:style w:type="paragraph" w:customStyle="1" w:styleId="reg">
    <w:name w:val="reg"/>
    <w:basedOn w:val="Normal"/>
    <w:link w:val="regChar"/>
    <w:qFormat/>
    <w:rsid w:val="00170108"/>
    <w:pPr>
      <w:spacing w:after="200" w:line="276" w:lineRule="auto"/>
      <w:jc w:val="both"/>
    </w:pPr>
    <w:rPr>
      <w:rFonts w:ascii="Garamond" w:eastAsia="Calibri" w:hAnsi="Garamond"/>
      <w:sz w:val="22"/>
      <w:szCs w:val="22"/>
      <w:lang w:val="x-none" w:eastAsia="x-none"/>
    </w:rPr>
  </w:style>
  <w:style w:type="character" w:customStyle="1" w:styleId="regChar">
    <w:name w:val="reg Char"/>
    <w:link w:val="reg"/>
    <w:rsid w:val="00170108"/>
    <w:rPr>
      <w:rFonts w:ascii="Garamond" w:hAnsi="Garamond" w:cs="Arial"/>
      <w:sz w:val="22"/>
      <w:szCs w:val="22"/>
    </w:rPr>
  </w:style>
  <w:style w:type="paragraph" w:customStyle="1" w:styleId="verdana">
    <w:name w:val="verdana"/>
    <w:basedOn w:val="Heading5"/>
    <w:next w:val="Normal"/>
    <w:rsid w:val="00774528"/>
    <w:pPr>
      <w:keepNext/>
      <w:numPr>
        <w:ilvl w:val="4"/>
        <w:numId w:val="6"/>
      </w:numPr>
      <w:tabs>
        <w:tab w:val="left" w:pos="0"/>
      </w:tabs>
      <w:suppressAutoHyphens/>
      <w:spacing w:before="0" w:after="0" w:line="240" w:lineRule="exact"/>
    </w:pPr>
    <w:rPr>
      <w:rFonts w:ascii="Times New Roman" w:hAnsi="Times New Roman"/>
      <w:szCs w:val="20"/>
    </w:rPr>
  </w:style>
  <w:style w:type="character" w:customStyle="1" w:styleId="emp-txtempstyle">
    <w:name w:val="emp-txtempstyle"/>
    <w:rsid w:val="007F0213"/>
  </w:style>
  <w:style w:type="character" w:customStyle="1" w:styleId="highlight">
    <w:name w:val="highlight"/>
    <w:rsid w:val="007F0213"/>
  </w:style>
  <w:style w:type="character" w:customStyle="1" w:styleId="normalchar">
    <w:name w:val="normal__char"/>
    <w:rsid w:val="008800A3"/>
    <w:rPr>
      <w:rFonts w:cs="Times New Roman"/>
    </w:rPr>
  </w:style>
  <w:style w:type="character" w:customStyle="1" w:styleId="StyleArial11pt">
    <w:name w:val="Style Arial 11 pt"/>
    <w:rsid w:val="008800A3"/>
    <w:rPr>
      <w:sz w:val="22"/>
    </w:rPr>
  </w:style>
  <w:style w:type="paragraph" w:customStyle="1" w:styleId="NormalArial">
    <w:name w:val="Normal + Arial"/>
    <w:aliases w:val="10 pt,Normal + Verdana,Bold"/>
    <w:basedOn w:val="Normal"/>
    <w:link w:val="NormalVerdanaChar1"/>
    <w:rsid w:val="008800A3"/>
    <w:pPr>
      <w:tabs>
        <w:tab w:val="num" w:pos="720"/>
      </w:tabs>
      <w:ind w:left="720" w:hanging="360"/>
    </w:pPr>
    <w:rPr>
      <w:rFonts w:ascii="Arial" w:hAnsi="Arial"/>
      <w:sz w:val="20"/>
      <w:szCs w:val="20"/>
      <w:lang w:val="x-none" w:eastAsia="x-none"/>
    </w:rPr>
  </w:style>
  <w:style w:type="character" w:customStyle="1" w:styleId="small1">
    <w:name w:val="small1"/>
    <w:rsid w:val="008800A3"/>
    <w:rPr>
      <w:rFonts w:ascii="Verdana" w:hAnsi="Verdana" w:hint="default"/>
      <w:i w:val="0"/>
      <w:iCs w:val="0"/>
      <w:sz w:val="16"/>
      <w:szCs w:val="16"/>
    </w:rPr>
  </w:style>
  <w:style w:type="paragraph" w:customStyle="1" w:styleId="BulletVerdana">
    <w:name w:val="BulletVerdana"/>
    <w:basedOn w:val="Normal"/>
    <w:autoRedefine/>
    <w:rsid w:val="009B25BE"/>
    <w:pPr>
      <w:numPr>
        <w:numId w:val="7"/>
      </w:numPr>
      <w:tabs>
        <w:tab w:val="left" w:pos="4320"/>
      </w:tabs>
      <w:spacing w:line="276" w:lineRule="auto"/>
      <w:jc w:val="both"/>
    </w:pPr>
    <w:rPr>
      <w:rFonts w:ascii="Calibri" w:hAnsi="Calibri" w:cs="Arial"/>
      <w:sz w:val="22"/>
      <w:szCs w:val="22"/>
    </w:rPr>
  </w:style>
  <w:style w:type="paragraph" w:customStyle="1" w:styleId="RoseResumeHeader">
    <w:name w:val="Rose Resume Header"/>
    <w:basedOn w:val="BodyTextIndent"/>
    <w:rsid w:val="009B25BE"/>
    <w:pPr>
      <w:shd w:val="clear" w:color="auto" w:fill="000000"/>
      <w:tabs>
        <w:tab w:val="left" w:pos="2880"/>
      </w:tabs>
      <w:spacing w:after="0"/>
      <w:ind w:left="0"/>
      <w:jc w:val="center"/>
    </w:pPr>
    <w:rPr>
      <w:rFonts w:ascii="Arial" w:hAnsi="Arial" w:cs="Arial"/>
      <w:b/>
      <w:caps/>
    </w:rPr>
  </w:style>
  <w:style w:type="paragraph" w:customStyle="1" w:styleId="ResProfEx">
    <w:name w:val="ResProfEx"/>
    <w:basedOn w:val="Normal"/>
    <w:rsid w:val="001301E0"/>
    <w:pPr>
      <w:widowControl w:val="0"/>
      <w:suppressAutoHyphens/>
      <w:spacing w:after="120"/>
    </w:pPr>
    <w:rPr>
      <w:rFonts w:ascii="Nimbus Roman No9 L" w:eastAsia="Luxi Sans" w:hAnsi="Nimbus Roman No9 L"/>
      <w:b/>
      <w:bCs/>
    </w:rPr>
  </w:style>
  <w:style w:type="paragraph" w:customStyle="1" w:styleId="bullet">
    <w:name w:val="bullet"/>
    <w:basedOn w:val="Normal"/>
    <w:autoRedefine/>
    <w:uiPriority w:val="99"/>
    <w:rsid w:val="0094436E"/>
    <w:pPr>
      <w:numPr>
        <w:numId w:val="8"/>
      </w:numPr>
      <w:tabs>
        <w:tab w:val="left" w:pos="2160"/>
      </w:tabs>
    </w:pPr>
    <w:rPr>
      <w:rFonts w:ascii="Verdana" w:hAnsi="Verdana"/>
      <w:bCs/>
      <w:sz w:val="20"/>
      <w:szCs w:val="20"/>
    </w:rPr>
  </w:style>
  <w:style w:type="character" w:customStyle="1" w:styleId="Normal11ptChar">
    <w:name w:val="Normal + 11 pt Char"/>
    <w:rsid w:val="0074475A"/>
    <w:rPr>
      <w:sz w:val="24"/>
      <w:szCs w:val="24"/>
      <w:lang w:val="en-US" w:eastAsia="en-US" w:bidi="ar-SA"/>
    </w:rPr>
  </w:style>
  <w:style w:type="character" w:customStyle="1" w:styleId="blackres">
    <w:name w:val="blackres"/>
    <w:rsid w:val="009E3513"/>
  </w:style>
  <w:style w:type="paragraph" w:customStyle="1" w:styleId="DefaultText">
    <w:name w:val="Default Text"/>
    <w:basedOn w:val="Normal"/>
    <w:rsid w:val="00B06A72"/>
    <w:rPr>
      <w:szCs w:val="20"/>
    </w:rPr>
  </w:style>
  <w:style w:type="character" w:customStyle="1" w:styleId="yshortcuts">
    <w:name w:val="yshortcuts"/>
    <w:basedOn w:val="DefaultParagraphFont"/>
    <w:rsid w:val="00084F8C"/>
  </w:style>
  <w:style w:type="paragraph" w:customStyle="1" w:styleId="AppBulletA1300C">
    <w:name w:val="App_Bullet_A1_300C"/>
    <w:basedOn w:val="Normal"/>
    <w:rsid w:val="008773F1"/>
    <w:pPr>
      <w:numPr>
        <w:numId w:val="9"/>
      </w:numPr>
      <w:suppressAutoHyphens/>
      <w:autoSpaceDE w:val="0"/>
      <w:autoSpaceDN w:val="0"/>
      <w:adjustRightInd w:val="0"/>
      <w:spacing w:after="140" w:line="260" w:lineRule="atLeast"/>
      <w:jc w:val="both"/>
      <w:textAlignment w:val="center"/>
    </w:pPr>
    <w:rPr>
      <w:rFonts w:ascii="Arial" w:hAnsi="Arial" w:cs="HelveticaNeueLT Com 45 Lt"/>
      <w:color w:val="000000"/>
      <w:sz w:val="18"/>
      <w:szCs w:val="18"/>
      <w:lang w:val="en-GB"/>
    </w:rPr>
  </w:style>
  <w:style w:type="paragraph" w:customStyle="1" w:styleId="AppBodyText">
    <w:name w:val="App_BodyText"/>
    <w:basedOn w:val="Normal"/>
    <w:link w:val="AppBodyTextChar"/>
    <w:rsid w:val="008773F1"/>
    <w:pPr>
      <w:suppressAutoHyphens/>
      <w:autoSpaceDE w:val="0"/>
      <w:autoSpaceDN w:val="0"/>
      <w:adjustRightInd w:val="0"/>
      <w:spacing w:after="140" w:line="260" w:lineRule="atLeast"/>
      <w:jc w:val="both"/>
      <w:textAlignment w:val="center"/>
    </w:pPr>
    <w:rPr>
      <w:rFonts w:ascii="Arial" w:hAnsi="Arial"/>
      <w:color w:val="000000"/>
      <w:sz w:val="18"/>
      <w:szCs w:val="18"/>
      <w:lang w:val="en-GB" w:eastAsia="x-none"/>
    </w:rPr>
  </w:style>
  <w:style w:type="character" w:customStyle="1" w:styleId="AppBodyTextChar">
    <w:name w:val="App_BodyText Char"/>
    <w:link w:val="AppBodyText"/>
    <w:rsid w:val="008773F1"/>
    <w:rPr>
      <w:rFonts w:ascii="Arial" w:eastAsia="Times New Roman" w:hAnsi="Arial" w:cs="HelveticaNeueLT Com 45 Lt"/>
      <w:color w:val="000000"/>
      <w:sz w:val="18"/>
      <w:szCs w:val="18"/>
      <w:lang w:val="en-GB"/>
    </w:rPr>
  </w:style>
  <w:style w:type="paragraph" w:customStyle="1" w:styleId="AppHeader1">
    <w:name w:val="App_Header_1"/>
    <w:basedOn w:val="AppBodyText"/>
    <w:next w:val="AppBodyText"/>
    <w:link w:val="AppHeader1Char"/>
    <w:rsid w:val="008773F1"/>
    <w:pPr>
      <w:keepNext/>
      <w:spacing w:after="397" w:line="420" w:lineRule="atLeast"/>
      <w:ind w:left="794" w:hanging="794"/>
      <w:jc w:val="left"/>
    </w:pPr>
    <w:rPr>
      <w:color w:val="0078C1"/>
      <w:sz w:val="42"/>
      <w:szCs w:val="32"/>
    </w:rPr>
  </w:style>
  <w:style w:type="character" w:customStyle="1" w:styleId="AppHeader1Char">
    <w:name w:val="App_Header_1 Char"/>
    <w:link w:val="AppHeader1"/>
    <w:rsid w:val="008773F1"/>
    <w:rPr>
      <w:rFonts w:ascii="Arial" w:eastAsia="Times New Roman" w:hAnsi="Arial" w:cs="HelveticaNeueLT Com 55 Roman"/>
      <w:color w:val="0078C1"/>
      <w:sz w:val="42"/>
      <w:szCs w:val="32"/>
      <w:lang w:val="en-GB"/>
    </w:rPr>
  </w:style>
  <w:style w:type="paragraph" w:customStyle="1" w:styleId="Style8">
    <w:name w:val="Style8"/>
    <w:basedOn w:val="Normal"/>
    <w:uiPriority w:val="99"/>
    <w:rsid w:val="00631412"/>
    <w:pPr>
      <w:widowControl w:val="0"/>
      <w:autoSpaceDE w:val="0"/>
      <w:autoSpaceDN w:val="0"/>
      <w:adjustRightInd w:val="0"/>
    </w:pPr>
    <w:rPr>
      <w:lang w:eastAsia="zh-CN"/>
    </w:rPr>
  </w:style>
  <w:style w:type="paragraph" w:customStyle="1" w:styleId="Style9">
    <w:name w:val="Style9"/>
    <w:basedOn w:val="Normal"/>
    <w:uiPriority w:val="99"/>
    <w:rsid w:val="00631412"/>
    <w:pPr>
      <w:widowControl w:val="0"/>
      <w:autoSpaceDE w:val="0"/>
      <w:autoSpaceDN w:val="0"/>
      <w:adjustRightInd w:val="0"/>
    </w:pPr>
    <w:rPr>
      <w:lang w:eastAsia="zh-CN"/>
    </w:rPr>
  </w:style>
  <w:style w:type="character" w:customStyle="1" w:styleId="FontStyle14">
    <w:name w:val="Font Style14"/>
    <w:uiPriority w:val="99"/>
    <w:rsid w:val="00631412"/>
    <w:rPr>
      <w:rFonts w:ascii="Times New Roman" w:hAnsi="Times New Roman" w:cs="Times New Roman"/>
      <w:b/>
      <w:bCs/>
      <w:sz w:val="22"/>
      <w:szCs w:val="22"/>
    </w:rPr>
  </w:style>
  <w:style w:type="character" w:customStyle="1" w:styleId="FontStyle15">
    <w:name w:val="Font Style15"/>
    <w:uiPriority w:val="99"/>
    <w:rsid w:val="00631412"/>
    <w:rPr>
      <w:rFonts w:ascii="Times New Roman" w:hAnsi="Times New Roman" w:cs="Times New Roman"/>
      <w:sz w:val="22"/>
      <w:szCs w:val="22"/>
    </w:rPr>
  </w:style>
  <w:style w:type="paragraph" w:customStyle="1" w:styleId="bulleting">
    <w:name w:val="bulleting"/>
    <w:basedOn w:val="NoSpacing"/>
    <w:link w:val="bulletingChar"/>
    <w:rsid w:val="00293B7C"/>
    <w:pPr>
      <w:numPr>
        <w:numId w:val="10"/>
      </w:numPr>
      <w:jc w:val="both"/>
    </w:pPr>
    <w:rPr>
      <w:rFonts w:ascii="Arial" w:eastAsia="Times New Roman" w:hAnsi="Arial" w:cs="Arial"/>
      <w:sz w:val="18"/>
      <w:szCs w:val="18"/>
      <w:lang w:val="x-none" w:eastAsia="x-none"/>
    </w:rPr>
  </w:style>
  <w:style w:type="paragraph" w:customStyle="1" w:styleId="textt">
    <w:name w:val="textt"/>
    <w:basedOn w:val="NoSpacing"/>
    <w:link w:val="texttChar"/>
    <w:rsid w:val="00293B7C"/>
    <w:pPr>
      <w:jc w:val="both"/>
    </w:pPr>
    <w:rPr>
      <w:rFonts w:eastAsia="Times New Roman"/>
      <w:sz w:val="18"/>
      <w:szCs w:val="18"/>
      <w:lang w:val="x-none" w:eastAsia="x-none"/>
    </w:rPr>
  </w:style>
  <w:style w:type="character" w:customStyle="1" w:styleId="bulletingChar">
    <w:name w:val="bulleting Char"/>
    <w:link w:val="bulleting"/>
    <w:rsid w:val="00293B7C"/>
    <w:rPr>
      <w:rFonts w:ascii="Arial" w:eastAsia="Times New Roman" w:hAnsi="Arial" w:cs="Arial"/>
      <w:sz w:val="18"/>
      <w:szCs w:val="18"/>
      <w:lang w:val="x-none" w:eastAsia="x-none"/>
    </w:rPr>
  </w:style>
  <w:style w:type="character" w:customStyle="1" w:styleId="texttChar">
    <w:name w:val="textt Char"/>
    <w:link w:val="textt"/>
    <w:rsid w:val="00293B7C"/>
    <w:rPr>
      <w:rFonts w:eastAsia="Times New Roman" w:cs="Times New Roman"/>
      <w:sz w:val="18"/>
      <w:szCs w:val="18"/>
      <w:lang w:bidi="ar-SA"/>
    </w:rPr>
  </w:style>
  <w:style w:type="paragraph" w:customStyle="1" w:styleId="bulletin2">
    <w:name w:val="bulletin 2"/>
    <w:basedOn w:val="bulleting"/>
    <w:link w:val="bulletin2Char"/>
    <w:rsid w:val="00293B7C"/>
    <w:pPr>
      <w:numPr>
        <w:numId w:val="0"/>
      </w:numPr>
      <w:tabs>
        <w:tab w:val="num" w:pos="360"/>
      </w:tabs>
      <w:ind w:left="720" w:hanging="360"/>
    </w:pPr>
    <w:rPr>
      <w:rFonts w:cs="Calibri"/>
      <w:shd w:val="clear" w:color="auto" w:fill="FFFFFF"/>
    </w:rPr>
  </w:style>
  <w:style w:type="character" w:customStyle="1" w:styleId="bulletin2Char">
    <w:name w:val="bulletin 2 Char"/>
    <w:link w:val="bulletin2"/>
    <w:rsid w:val="00293B7C"/>
    <w:rPr>
      <w:rFonts w:ascii="Arial" w:eastAsia="Times New Roman" w:hAnsi="Arial" w:cs="Calibri"/>
      <w:sz w:val="18"/>
      <w:szCs w:val="18"/>
      <w:lang w:bidi="ar-SA"/>
    </w:rPr>
  </w:style>
  <w:style w:type="character" w:customStyle="1" w:styleId="plain0020textchar">
    <w:name w:val="plain_0020text__char"/>
    <w:uiPriority w:val="99"/>
    <w:rsid w:val="00597954"/>
    <w:rPr>
      <w:rFonts w:cs="Times New Roman"/>
    </w:rPr>
  </w:style>
  <w:style w:type="paragraph" w:customStyle="1" w:styleId="ColorfulList-Accent11">
    <w:name w:val="Colorful List - Accent 11"/>
    <w:basedOn w:val="Normal"/>
    <w:link w:val="ColorfulList-Accent1Char"/>
    <w:uiPriority w:val="34"/>
    <w:qFormat/>
    <w:rsid w:val="003D61E3"/>
    <w:pPr>
      <w:spacing w:after="200" w:line="276" w:lineRule="auto"/>
      <w:ind w:left="720"/>
      <w:contextualSpacing/>
    </w:pPr>
    <w:rPr>
      <w:rFonts w:ascii="Calibri" w:hAnsi="Calibri"/>
      <w:sz w:val="22"/>
      <w:szCs w:val="22"/>
      <w:lang w:val="x-none" w:eastAsia="x-none"/>
    </w:rPr>
  </w:style>
  <w:style w:type="paragraph" w:customStyle="1" w:styleId="Bullet2">
    <w:name w:val="Bullet 2"/>
    <w:basedOn w:val="Normal"/>
    <w:rsid w:val="001010B5"/>
    <w:pPr>
      <w:suppressAutoHyphens/>
      <w:spacing w:line="100" w:lineRule="atLeast"/>
    </w:pPr>
    <w:rPr>
      <w:rFonts w:eastAsia="Calibri"/>
      <w:kern w:val="1"/>
      <w:sz w:val="20"/>
      <w:szCs w:val="20"/>
      <w:lang w:val="en-IN" w:eastAsia="hi-IN" w:bidi="hi-IN"/>
    </w:rPr>
  </w:style>
  <w:style w:type="paragraph" w:customStyle="1" w:styleId="ResumeBullet2Char">
    <w:name w:val="(Resume) Bullet 2 Char"/>
    <w:basedOn w:val="Bullet2"/>
    <w:rsid w:val="001010B5"/>
  </w:style>
  <w:style w:type="paragraph" w:customStyle="1" w:styleId="ResumeBullet2">
    <w:name w:val="(Resume) Bullet 2"/>
    <w:basedOn w:val="Bullet2"/>
    <w:rsid w:val="001010B5"/>
  </w:style>
  <w:style w:type="paragraph" w:customStyle="1" w:styleId="Subsection">
    <w:name w:val="Subsection"/>
    <w:basedOn w:val="Normal"/>
    <w:uiPriority w:val="1"/>
    <w:qFormat/>
    <w:rsid w:val="00870F94"/>
    <w:pPr>
      <w:spacing w:after="120"/>
      <w:ind w:right="576"/>
    </w:pPr>
    <w:rPr>
      <w:rFonts w:ascii="Calibri" w:eastAsia="Calibri" w:hAnsi="Calibri"/>
      <w:color w:val="000000"/>
      <w:sz w:val="19"/>
      <w:szCs w:val="20"/>
      <w:lang w:eastAsia="ja-JP"/>
    </w:rPr>
  </w:style>
  <w:style w:type="paragraph" w:customStyle="1" w:styleId="Standard">
    <w:name w:val="Standard"/>
    <w:rsid w:val="00FE5423"/>
    <w:pPr>
      <w:suppressAutoHyphens/>
      <w:autoSpaceDN w:val="0"/>
      <w:textAlignment w:val="baseline"/>
    </w:pPr>
    <w:rPr>
      <w:rFonts w:ascii="Times New Roman" w:eastAsia="Arial Unicode MS" w:hAnsi="Times New Roman" w:cs="Mangal"/>
      <w:kern w:val="3"/>
      <w:sz w:val="24"/>
      <w:szCs w:val="24"/>
      <w:lang w:eastAsia="zh-CN" w:bidi="hi-IN"/>
    </w:rPr>
  </w:style>
  <w:style w:type="paragraph" w:customStyle="1" w:styleId="Li">
    <w:name w:val="Li"/>
    <w:basedOn w:val="Normal"/>
    <w:rsid w:val="00C42C6E"/>
    <w:pPr>
      <w:shd w:val="clear" w:color="auto" w:fill="FFFFFF"/>
      <w:suppressAutoHyphens/>
    </w:pPr>
    <w:rPr>
      <w:color w:val="000000"/>
      <w:lang w:val="ru-RU" w:eastAsia="ar-SA"/>
    </w:rPr>
  </w:style>
  <w:style w:type="character" w:customStyle="1" w:styleId="Heading3Char">
    <w:name w:val="Heading 3 Char"/>
    <w:link w:val="Heading3"/>
    <w:uiPriority w:val="9"/>
    <w:rsid w:val="001A71F1"/>
    <w:rPr>
      <w:rFonts w:ascii="Cambria" w:eastAsia="Times New Roman" w:hAnsi="Cambria" w:cs="Times New Roman"/>
      <w:b/>
      <w:bCs/>
      <w:sz w:val="26"/>
      <w:szCs w:val="26"/>
    </w:rPr>
  </w:style>
  <w:style w:type="character" w:customStyle="1" w:styleId="hoteladdress1">
    <w:name w:val="hoteladdress1"/>
    <w:rsid w:val="00BC7C09"/>
    <w:rPr>
      <w:rFonts w:ascii="Verdana" w:hAnsi="Verdana" w:cs="Arial"/>
      <w:color w:val="787878"/>
      <w:sz w:val="17"/>
      <w:szCs w:val="17"/>
    </w:rPr>
  </w:style>
  <w:style w:type="character" w:customStyle="1" w:styleId="contentarea">
    <w:name w:val="contentarea"/>
    <w:basedOn w:val="DefaultParagraphFont"/>
    <w:rsid w:val="00BC7C09"/>
  </w:style>
  <w:style w:type="paragraph" w:customStyle="1" w:styleId="Heading11">
    <w:name w:val="Heading 11"/>
    <w:basedOn w:val="Normal"/>
    <w:rsid w:val="00BC7C09"/>
    <w:pPr>
      <w:suppressAutoHyphens/>
      <w:overflowPunct w:val="0"/>
      <w:autoSpaceDE w:val="0"/>
      <w:spacing w:line="228" w:lineRule="auto"/>
      <w:jc w:val="both"/>
      <w:textAlignment w:val="baseline"/>
    </w:pPr>
    <w:rPr>
      <w:b/>
      <w:sz w:val="20"/>
      <w:szCs w:val="20"/>
      <w:lang w:eastAsia="ar-SA"/>
    </w:rPr>
  </w:style>
  <w:style w:type="paragraph" w:customStyle="1" w:styleId="NormalChar0">
    <w:name w:val="Normal~ Char"/>
    <w:basedOn w:val="Normal"/>
    <w:rsid w:val="00BC7C09"/>
    <w:pPr>
      <w:suppressAutoHyphens/>
      <w:overflowPunct w:val="0"/>
      <w:autoSpaceDE w:val="0"/>
      <w:spacing w:line="228" w:lineRule="auto"/>
      <w:textAlignment w:val="baseline"/>
    </w:pPr>
    <w:rPr>
      <w:sz w:val="20"/>
      <w:szCs w:val="20"/>
      <w:lang w:eastAsia="ar-SA"/>
    </w:rPr>
  </w:style>
  <w:style w:type="character" w:customStyle="1" w:styleId="stylearial">
    <w:name w:val="stylearial"/>
    <w:basedOn w:val="DefaultParagraphFont"/>
    <w:rsid w:val="00BC7C09"/>
  </w:style>
  <w:style w:type="character" w:customStyle="1" w:styleId="Normal-10pt">
    <w:name w:val="Normal - 10pt"/>
    <w:rsid w:val="005F38AA"/>
    <w:rPr>
      <w:sz w:val="20"/>
    </w:rPr>
  </w:style>
  <w:style w:type="paragraph" w:customStyle="1" w:styleId="MediumGrid2-Accent11">
    <w:name w:val="Medium Grid 2 - Accent 11"/>
    <w:uiPriority w:val="1"/>
    <w:qFormat/>
    <w:rsid w:val="005F38AA"/>
    <w:pPr>
      <w:ind w:left="360" w:hanging="360"/>
      <w:jc w:val="both"/>
    </w:pPr>
    <w:rPr>
      <w:rFonts w:cs="Times New Roman"/>
      <w:sz w:val="22"/>
      <w:szCs w:val="22"/>
    </w:rPr>
  </w:style>
  <w:style w:type="character" w:customStyle="1" w:styleId="Heading8Char">
    <w:name w:val="Heading 8 Char"/>
    <w:link w:val="Heading8"/>
    <w:rsid w:val="005F38AA"/>
    <w:rPr>
      <w:rFonts w:eastAsia="Times New Roman" w:cs="Times New Roman"/>
      <w:i/>
      <w:iCs/>
      <w:sz w:val="24"/>
      <w:szCs w:val="24"/>
      <w:lang w:val="x-none" w:eastAsia="x-none"/>
    </w:rPr>
  </w:style>
  <w:style w:type="paragraph" w:customStyle="1" w:styleId="ColorfulShading-Accent31">
    <w:name w:val="Colorful Shading - Accent 31"/>
    <w:basedOn w:val="Normal"/>
    <w:uiPriority w:val="99"/>
    <w:qFormat/>
    <w:rsid w:val="005F38AA"/>
    <w:pPr>
      <w:ind w:left="720"/>
    </w:pPr>
  </w:style>
  <w:style w:type="paragraph" w:customStyle="1" w:styleId="Resume-Normal">
    <w:name w:val="Resume - Normal"/>
    <w:basedOn w:val="Normal"/>
    <w:rsid w:val="00C56679"/>
    <w:rPr>
      <w:rFonts w:ascii="Arial" w:hAnsi="Arial"/>
      <w:sz w:val="20"/>
      <w:szCs w:val="20"/>
    </w:rPr>
  </w:style>
  <w:style w:type="paragraph" w:customStyle="1" w:styleId="MediumGrid1-Accent21">
    <w:name w:val="Medium Grid 1 - Accent 21"/>
    <w:basedOn w:val="Normal"/>
    <w:rsid w:val="00A45EBA"/>
    <w:pPr>
      <w:suppressAutoHyphens/>
      <w:spacing w:after="200" w:line="276" w:lineRule="auto"/>
      <w:ind w:left="720"/>
    </w:pPr>
    <w:rPr>
      <w:sz w:val="20"/>
      <w:szCs w:val="20"/>
    </w:rPr>
  </w:style>
  <w:style w:type="character" w:customStyle="1" w:styleId="Heading2Char">
    <w:name w:val="Heading 2 Char"/>
    <w:link w:val="Heading2"/>
    <w:uiPriority w:val="9"/>
    <w:semiHidden/>
    <w:rsid w:val="003859BE"/>
    <w:rPr>
      <w:rFonts w:ascii="Cambria" w:eastAsia="Times New Roman" w:hAnsi="Cambria" w:cs="Times New Roman"/>
      <w:b/>
      <w:bCs/>
      <w:i/>
      <w:iCs/>
      <w:sz w:val="28"/>
      <w:szCs w:val="28"/>
    </w:rPr>
  </w:style>
  <w:style w:type="character" w:customStyle="1" w:styleId="style17">
    <w:name w:val="style17"/>
    <w:rsid w:val="0093641D"/>
  </w:style>
  <w:style w:type="character" w:customStyle="1" w:styleId="iceouttxt">
    <w:name w:val="iceouttxt"/>
    <w:rsid w:val="0093641D"/>
  </w:style>
  <w:style w:type="paragraph" w:customStyle="1" w:styleId="Normal11pt">
    <w:name w:val="Normal + 11 pt"/>
    <w:basedOn w:val="Normal"/>
    <w:rsid w:val="00C934B6"/>
    <w:pPr>
      <w:numPr>
        <w:numId w:val="11"/>
      </w:numPr>
    </w:pPr>
    <w:rPr>
      <w:sz w:val="20"/>
      <w:szCs w:val="20"/>
    </w:rPr>
  </w:style>
  <w:style w:type="paragraph" w:customStyle="1" w:styleId="Style1">
    <w:name w:val="Style1"/>
    <w:basedOn w:val="Normal"/>
    <w:link w:val="Style1Char"/>
    <w:qFormat/>
    <w:rsid w:val="00C934B6"/>
    <w:rPr>
      <w:rFonts w:ascii="Arial" w:hAnsi="Arial"/>
      <w:b/>
      <w:sz w:val="20"/>
      <w:szCs w:val="20"/>
      <w:u w:val="single"/>
      <w:lang w:val="x-none" w:eastAsia="x-none"/>
    </w:rPr>
  </w:style>
  <w:style w:type="character" w:customStyle="1" w:styleId="Style1Char">
    <w:name w:val="Style1 Char"/>
    <w:link w:val="Style1"/>
    <w:rsid w:val="00C934B6"/>
    <w:rPr>
      <w:rFonts w:ascii="Arial" w:eastAsia="Times New Roman" w:hAnsi="Arial" w:cs="Arial"/>
      <w:b/>
      <w:u w:val="single"/>
    </w:rPr>
  </w:style>
  <w:style w:type="character" w:customStyle="1" w:styleId="ColorfulList-Accent1Char">
    <w:name w:val="Colorful List - Accent 1 Char"/>
    <w:link w:val="ColorfulList-Accent11"/>
    <w:uiPriority w:val="34"/>
    <w:rsid w:val="00C934B6"/>
    <w:rPr>
      <w:rFonts w:eastAsia="Times New Roman" w:cs="Times New Roman"/>
      <w:sz w:val="22"/>
      <w:szCs w:val="22"/>
    </w:rPr>
  </w:style>
  <w:style w:type="paragraph" w:customStyle="1" w:styleId="Noraml">
    <w:name w:val="Noraml"/>
    <w:basedOn w:val="Normal"/>
    <w:link w:val="NoramlChar"/>
    <w:uiPriority w:val="99"/>
    <w:rsid w:val="00344640"/>
    <w:pPr>
      <w:keepLines/>
      <w:numPr>
        <w:numId w:val="12"/>
      </w:numPr>
      <w:tabs>
        <w:tab w:val="left" w:pos="0"/>
        <w:tab w:val="left" w:pos="360"/>
        <w:tab w:val="left" w:pos="450"/>
        <w:tab w:val="left" w:pos="540"/>
        <w:tab w:val="left" w:pos="810"/>
        <w:tab w:val="left" w:pos="990"/>
        <w:tab w:val="left" w:pos="1260"/>
        <w:tab w:val="left" w:pos="1440"/>
        <w:tab w:val="left" w:pos="171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jc w:val="both"/>
    </w:pPr>
    <w:rPr>
      <w:color w:val="000000"/>
      <w:sz w:val="20"/>
      <w:szCs w:val="20"/>
      <w:lang w:val="x-none" w:eastAsia="x-none"/>
    </w:rPr>
  </w:style>
  <w:style w:type="character" w:customStyle="1" w:styleId="NoramlChar">
    <w:name w:val="Noraml Char"/>
    <w:link w:val="Noraml"/>
    <w:uiPriority w:val="99"/>
    <w:locked/>
    <w:rsid w:val="00344640"/>
    <w:rPr>
      <w:rFonts w:ascii="Times New Roman" w:eastAsia="Times New Roman" w:hAnsi="Times New Roman" w:cs="Times New Roman"/>
      <w:color w:val="000000"/>
      <w:lang w:val="x-none" w:eastAsia="x-none"/>
    </w:rPr>
  </w:style>
  <w:style w:type="paragraph" w:customStyle="1" w:styleId="Style3">
    <w:name w:val="Style3"/>
    <w:basedOn w:val="Normal"/>
    <w:qFormat/>
    <w:rsid w:val="00FB76A3"/>
    <w:pPr>
      <w:numPr>
        <w:numId w:val="13"/>
      </w:numPr>
    </w:pPr>
  </w:style>
  <w:style w:type="paragraph" w:customStyle="1" w:styleId="Achievement">
    <w:name w:val="Achievement"/>
    <w:basedOn w:val="BodyText"/>
    <w:autoRedefine/>
    <w:rsid w:val="000112E4"/>
    <w:pPr>
      <w:numPr>
        <w:numId w:val="14"/>
      </w:numPr>
      <w:spacing w:after="60" w:line="220" w:lineRule="atLeast"/>
    </w:pPr>
    <w:rPr>
      <w:rFonts w:ascii="Arial" w:hAnsi="Arial" w:cs="Arial"/>
      <w:sz w:val="20"/>
      <w:szCs w:val="20"/>
    </w:rPr>
  </w:style>
  <w:style w:type="character" w:customStyle="1" w:styleId="gensmall1">
    <w:name w:val="gensmall1"/>
    <w:rsid w:val="000112E4"/>
    <w:rPr>
      <w:sz w:val="15"/>
      <w:szCs w:val="15"/>
    </w:rPr>
  </w:style>
  <w:style w:type="paragraph" w:customStyle="1" w:styleId="ProjectBullet">
    <w:name w:val="Project Bullet"/>
    <w:rsid w:val="00945782"/>
    <w:pPr>
      <w:numPr>
        <w:numId w:val="15"/>
      </w:numPr>
      <w:tabs>
        <w:tab w:val="left" w:pos="1008"/>
      </w:tabs>
      <w:spacing w:after="20"/>
    </w:pPr>
    <w:rPr>
      <w:rFonts w:ascii="Times New Roman" w:eastAsia="Times New Roman" w:hAnsi="Times New Roman" w:cs="Times New Roman"/>
    </w:rPr>
  </w:style>
  <w:style w:type="paragraph" w:customStyle="1" w:styleId="calibri">
    <w:name w:val="calibri"/>
    <w:basedOn w:val="Normal"/>
    <w:uiPriority w:val="99"/>
    <w:rsid w:val="00457B87"/>
    <w:pPr>
      <w:widowControl w:val="0"/>
      <w:numPr>
        <w:numId w:val="16"/>
      </w:numPr>
      <w:jc w:val="both"/>
    </w:pPr>
    <w:rPr>
      <w:rFonts w:ascii="Tahoma" w:eastAsia="SimSun" w:hAnsi="Tahoma" w:cs="Tahoma"/>
      <w:lang w:eastAsia="zh-CN"/>
    </w:rPr>
  </w:style>
  <w:style w:type="character" w:customStyle="1" w:styleId="cbstyle">
    <w:name w:val="cb_style"/>
    <w:rsid w:val="00457B87"/>
    <w:rPr>
      <w:rFonts w:cs="Times New Roman"/>
    </w:rPr>
  </w:style>
  <w:style w:type="character" w:customStyle="1" w:styleId="highlight1">
    <w:name w:val="highlight1"/>
    <w:rsid w:val="00457B87"/>
    <w:rPr>
      <w:b/>
      <w:bCs/>
      <w:color w:val="FF0000"/>
    </w:rPr>
  </w:style>
  <w:style w:type="paragraph" w:customStyle="1" w:styleId="ParaAttribute16">
    <w:name w:val="ParaAttribute16"/>
    <w:rsid w:val="00DA7D0A"/>
    <w:pPr>
      <w:widowControl w:val="0"/>
    </w:pPr>
    <w:rPr>
      <w:rFonts w:ascii="Times New Roman" w:eastAsia="Batang" w:hAnsi="Times New Roman" w:cs="Times New Roman"/>
    </w:rPr>
  </w:style>
  <w:style w:type="paragraph" w:customStyle="1" w:styleId="ParaAttribute17">
    <w:name w:val="ParaAttribute17"/>
    <w:rsid w:val="00DA7D0A"/>
    <w:pPr>
      <w:spacing w:after="200"/>
    </w:pPr>
    <w:rPr>
      <w:rFonts w:ascii="Times New Roman" w:eastAsia="Batang" w:hAnsi="Times New Roman" w:cs="Times New Roman"/>
    </w:rPr>
  </w:style>
  <w:style w:type="paragraph" w:customStyle="1" w:styleId="ParaAttribute24">
    <w:name w:val="ParaAttribute24"/>
    <w:rsid w:val="00DA7D0A"/>
    <w:pPr>
      <w:spacing w:after="200"/>
      <w:jc w:val="both"/>
    </w:pPr>
    <w:rPr>
      <w:rFonts w:ascii="Times New Roman" w:eastAsia="Batang" w:hAnsi="Times New Roman" w:cs="Times New Roman"/>
    </w:rPr>
  </w:style>
  <w:style w:type="character" w:customStyle="1" w:styleId="CharAttribute2">
    <w:name w:val="CharAttribute2"/>
    <w:rsid w:val="00DA7D0A"/>
    <w:rPr>
      <w:rFonts w:ascii="Calibri" w:eastAsia="Calibri"/>
      <w:b/>
      <w:sz w:val="22"/>
    </w:rPr>
  </w:style>
  <w:style w:type="character" w:customStyle="1" w:styleId="CharAttribute3">
    <w:name w:val="CharAttribute3"/>
    <w:rsid w:val="00DA7D0A"/>
    <w:rPr>
      <w:rFonts w:ascii="Calibri" w:eastAsia="Calibri"/>
      <w:b/>
      <w:sz w:val="22"/>
    </w:rPr>
  </w:style>
  <w:style w:type="character" w:customStyle="1" w:styleId="CharAttribute12">
    <w:name w:val="CharAttribute12"/>
    <w:rsid w:val="00DA7D0A"/>
    <w:rPr>
      <w:rFonts w:ascii="Calibri" w:eastAsia="Calibri"/>
      <w:sz w:val="22"/>
    </w:rPr>
  </w:style>
  <w:style w:type="character" w:customStyle="1" w:styleId="CharAttribute33">
    <w:name w:val="CharAttribute33"/>
    <w:rsid w:val="00DA7D0A"/>
    <w:rPr>
      <w:rFonts w:ascii="Calibri" w:eastAsia="Arial"/>
      <w:sz w:val="22"/>
    </w:rPr>
  </w:style>
  <w:style w:type="character" w:customStyle="1" w:styleId="CharAttribute34">
    <w:name w:val="CharAttribute34"/>
    <w:rsid w:val="00DA7D0A"/>
    <w:rPr>
      <w:rFonts w:ascii="Calibri" w:eastAsia="Arial"/>
      <w:b/>
      <w:sz w:val="22"/>
    </w:rPr>
  </w:style>
  <w:style w:type="character" w:customStyle="1" w:styleId="normaltextsmall">
    <w:name w:val="normaltextsmall"/>
    <w:basedOn w:val="DefaultParagraphFont"/>
    <w:rsid w:val="00B27445"/>
  </w:style>
  <w:style w:type="character" w:customStyle="1" w:styleId="Heading9Char">
    <w:name w:val="Heading 9 Char"/>
    <w:link w:val="Heading9"/>
    <w:uiPriority w:val="9"/>
    <w:semiHidden/>
    <w:rsid w:val="00E05405"/>
    <w:rPr>
      <w:rFonts w:ascii="Cambria" w:eastAsia="Times New Roman" w:hAnsi="Cambria" w:cs="Times New Roman"/>
      <w:sz w:val="22"/>
      <w:szCs w:val="22"/>
    </w:rPr>
  </w:style>
  <w:style w:type="paragraph" w:styleId="BodyTextIndent2">
    <w:name w:val="Body Text Indent 2"/>
    <w:basedOn w:val="Normal"/>
    <w:link w:val="BodyTextIndent2Char"/>
    <w:semiHidden/>
    <w:rsid w:val="00E05405"/>
    <w:pPr>
      <w:spacing w:after="120" w:line="480" w:lineRule="auto"/>
      <w:ind w:left="360"/>
    </w:pPr>
    <w:rPr>
      <w:sz w:val="20"/>
      <w:szCs w:val="20"/>
      <w:lang w:val="x-none" w:eastAsia="x-none"/>
    </w:rPr>
  </w:style>
  <w:style w:type="character" w:customStyle="1" w:styleId="BodyTextIndent2Char">
    <w:name w:val="Body Text Indent 2 Char"/>
    <w:link w:val="BodyTextIndent2"/>
    <w:semiHidden/>
    <w:rsid w:val="00E05405"/>
    <w:rPr>
      <w:rFonts w:ascii="Times New Roman" w:eastAsia="Times New Roman" w:hAnsi="Times New Roman" w:cs="Times New Roman"/>
    </w:rPr>
  </w:style>
  <w:style w:type="paragraph" w:customStyle="1" w:styleId="Body">
    <w:name w:val="Body"/>
    <w:basedOn w:val="Normal"/>
    <w:rsid w:val="00F03B21"/>
    <w:pPr>
      <w:widowControl w:val="0"/>
    </w:pPr>
    <w:rPr>
      <w:rFonts w:ascii="Cambria" w:eastAsia="Cambria" w:hAnsi="Cambria"/>
      <w:sz w:val="20"/>
      <w:szCs w:val="20"/>
    </w:rPr>
  </w:style>
  <w:style w:type="paragraph" w:customStyle="1" w:styleId="Bullet0">
    <w:name w:val="Bullet"/>
    <w:aliases w:val="B1"/>
    <w:basedOn w:val="Normal"/>
    <w:rsid w:val="00F03B21"/>
    <w:pPr>
      <w:numPr>
        <w:numId w:val="17"/>
      </w:numPr>
      <w:jc w:val="both"/>
    </w:pPr>
    <w:rPr>
      <w:rFonts w:ascii="Trebuchet MS" w:hAnsi="Trebuchet MS"/>
      <w:snapToGrid w:val="0"/>
      <w:sz w:val="20"/>
      <w:szCs w:val="20"/>
      <w:lang w:val="en-GB"/>
    </w:rPr>
  </w:style>
  <w:style w:type="character" w:customStyle="1" w:styleId="NormalVerdanaChar1">
    <w:name w:val="Normal + Verdana Char1"/>
    <w:aliases w:val="10 pt Char,Bold Char Char"/>
    <w:link w:val="NormalArial"/>
    <w:rsid w:val="0042588F"/>
    <w:rPr>
      <w:rFonts w:ascii="Arial" w:eastAsia="Times New Roman" w:hAnsi="Arial" w:cs="Arial"/>
    </w:rPr>
  </w:style>
  <w:style w:type="paragraph" w:customStyle="1" w:styleId="Textbody">
    <w:name w:val="Text body"/>
    <w:basedOn w:val="Normal"/>
    <w:qFormat/>
    <w:rsid w:val="001E053E"/>
    <w:pPr>
      <w:pBdr>
        <w:top w:val="none" w:sz="0" w:space="0" w:color="000000"/>
        <w:left w:val="none" w:sz="0" w:space="0" w:color="000000"/>
        <w:bottom w:val="none" w:sz="0" w:space="0" w:color="000000"/>
        <w:right w:val="none" w:sz="0" w:space="0" w:color="000000"/>
        <w:between w:val="none" w:sz="0" w:space="0" w:color="000000"/>
      </w:pBdr>
      <w:suppressAutoHyphens/>
    </w:pPr>
    <w:rPr>
      <w:rFonts w:eastAsia="SimSun"/>
      <w:noProof/>
      <w:sz w:val="28"/>
      <w:szCs w:val="28"/>
      <w:lang w:eastAsia="zh-CN"/>
    </w:rPr>
  </w:style>
  <w:style w:type="character" w:customStyle="1" w:styleId="menuplaintext">
    <w:name w:val="menu_plain_text"/>
    <w:basedOn w:val="DefaultParagraphFont"/>
    <w:rsid w:val="0024743C"/>
  </w:style>
  <w:style w:type="paragraph" w:customStyle="1" w:styleId="Responsibility">
    <w:name w:val="Responsibility"/>
    <w:basedOn w:val="Normal"/>
    <w:rsid w:val="002063E2"/>
    <w:pPr>
      <w:widowControl w:val="0"/>
      <w:tabs>
        <w:tab w:val="num" w:pos="720"/>
      </w:tabs>
      <w:suppressAutoHyphens/>
      <w:overflowPunct w:val="0"/>
      <w:autoSpaceDE w:val="0"/>
      <w:ind w:left="720" w:hanging="360"/>
    </w:pPr>
    <w:rPr>
      <w:rFonts w:ascii="Arial" w:eastAsia="Calibri" w:hAnsi="Arial" w:cs="Calibri"/>
      <w:kern w:val="1"/>
      <w:sz w:val="20"/>
      <w:szCs w:val="20"/>
      <w:lang w:eastAsia="ar-SA"/>
    </w:rPr>
  </w:style>
  <w:style w:type="table" w:customStyle="1" w:styleId="DefaultTable">
    <w:name w:val="Default Table"/>
    <w:rsid w:val="002063E2"/>
    <w:rPr>
      <w:rFonts w:ascii="Times New Roman" w:eastAsia="Batang"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ParaAttribute3">
    <w:name w:val="ParaAttribute3"/>
    <w:rsid w:val="002063E2"/>
    <w:pPr>
      <w:jc w:val="right"/>
    </w:pPr>
    <w:rPr>
      <w:rFonts w:ascii="Times New Roman" w:eastAsia="Batang" w:hAnsi="Times New Roman" w:cs="Times New Roman"/>
    </w:rPr>
  </w:style>
  <w:style w:type="paragraph" w:customStyle="1" w:styleId="ParaAttribute13">
    <w:name w:val="ParaAttribute13"/>
    <w:rsid w:val="002063E2"/>
    <w:pPr>
      <w:ind w:left="-108"/>
    </w:pPr>
    <w:rPr>
      <w:rFonts w:ascii="Times New Roman" w:eastAsia="Batang" w:hAnsi="Times New Roman" w:cs="Times New Roman"/>
    </w:rPr>
  </w:style>
  <w:style w:type="paragraph" w:customStyle="1" w:styleId="ParaAttribute14">
    <w:name w:val="ParaAttribute14"/>
    <w:rsid w:val="002063E2"/>
    <w:pPr>
      <w:jc w:val="center"/>
    </w:pPr>
    <w:rPr>
      <w:rFonts w:ascii="Times New Roman" w:eastAsia="Batang" w:hAnsi="Times New Roman" w:cs="Times New Roman"/>
    </w:rPr>
  </w:style>
  <w:style w:type="character" w:customStyle="1" w:styleId="CharAttribute17">
    <w:name w:val="CharAttribute17"/>
    <w:rsid w:val="002063E2"/>
    <w:rPr>
      <w:rFonts w:ascii="Times New Roman" w:eastAsia="Times New Roman"/>
      <w:b/>
      <w:sz w:val="22"/>
    </w:rPr>
  </w:style>
  <w:style w:type="character" w:styleId="UnresolvedMention">
    <w:name w:val="Unresolved Mention"/>
    <w:basedOn w:val="DefaultParagraphFont"/>
    <w:uiPriority w:val="99"/>
    <w:semiHidden/>
    <w:unhideWhenUsed/>
    <w:rsid w:val="00236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13581">
      <w:bodyDiv w:val="1"/>
      <w:marLeft w:val="0"/>
      <w:marRight w:val="0"/>
      <w:marTop w:val="0"/>
      <w:marBottom w:val="0"/>
      <w:divBdr>
        <w:top w:val="none" w:sz="0" w:space="0" w:color="auto"/>
        <w:left w:val="none" w:sz="0" w:space="0" w:color="auto"/>
        <w:bottom w:val="none" w:sz="0" w:space="0" w:color="auto"/>
        <w:right w:val="none" w:sz="0" w:space="0" w:color="auto"/>
      </w:divBdr>
    </w:div>
    <w:div w:id="288047592">
      <w:bodyDiv w:val="1"/>
      <w:marLeft w:val="0"/>
      <w:marRight w:val="0"/>
      <w:marTop w:val="0"/>
      <w:marBottom w:val="0"/>
      <w:divBdr>
        <w:top w:val="none" w:sz="0" w:space="0" w:color="auto"/>
        <w:left w:val="none" w:sz="0" w:space="0" w:color="auto"/>
        <w:bottom w:val="none" w:sz="0" w:space="0" w:color="auto"/>
        <w:right w:val="none" w:sz="0" w:space="0" w:color="auto"/>
      </w:divBdr>
    </w:div>
    <w:div w:id="478303602">
      <w:bodyDiv w:val="1"/>
      <w:marLeft w:val="0"/>
      <w:marRight w:val="0"/>
      <w:marTop w:val="0"/>
      <w:marBottom w:val="0"/>
      <w:divBdr>
        <w:top w:val="none" w:sz="0" w:space="0" w:color="auto"/>
        <w:left w:val="none" w:sz="0" w:space="0" w:color="auto"/>
        <w:bottom w:val="none" w:sz="0" w:space="0" w:color="auto"/>
        <w:right w:val="none" w:sz="0" w:space="0" w:color="auto"/>
      </w:divBdr>
    </w:div>
    <w:div w:id="539443843">
      <w:bodyDiv w:val="1"/>
      <w:marLeft w:val="0"/>
      <w:marRight w:val="0"/>
      <w:marTop w:val="0"/>
      <w:marBottom w:val="0"/>
      <w:divBdr>
        <w:top w:val="none" w:sz="0" w:space="0" w:color="auto"/>
        <w:left w:val="none" w:sz="0" w:space="0" w:color="auto"/>
        <w:bottom w:val="none" w:sz="0" w:space="0" w:color="auto"/>
        <w:right w:val="none" w:sz="0" w:space="0" w:color="auto"/>
      </w:divBdr>
    </w:div>
    <w:div w:id="633605280">
      <w:bodyDiv w:val="1"/>
      <w:marLeft w:val="0"/>
      <w:marRight w:val="0"/>
      <w:marTop w:val="0"/>
      <w:marBottom w:val="0"/>
      <w:divBdr>
        <w:top w:val="none" w:sz="0" w:space="0" w:color="auto"/>
        <w:left w:val="none" w:sz="0" w:space="0" w:color="auto"/>
        <w:bottom w:val="none" w:sz="0" w:space="0" w:color="auto"/>
        <w:right w:val="none" w:sz="0" w:space="0" w:color="auto"/>
      </w:divBdr>
    </w:div>
    <w:div w:id="753744058">
      <w:bodyDiv w:val="1"/>
      <w:marLeft w:val="0"/>
      <w:marRight w:val="0"/>
      <w:marTop w:val="0"/>
      <w:marBottom w:val="0"/>
      <w:divBdr>
        <w:top w:val="none" w:sz="0" w:space="0" w:color="auto"/>
        <w:left w:val="none" w:sz="0" w:space="0" w:color="auto"/>
        <w:bottom w:val="none" w:sz="0" w:space="0" w:color="auto"/>
        <w:right w:val="none" w:sz="0" w:space="0" w:color="auto"/>
      </w:divBdr>
    </w:div>
    <w:div w:id="827478238">
      <w:bodyDiv w:val="1"/>
      <w:marLeft w:val="0"/>
      <w:marRight w:val="0"/>
      <w:marTop w:val="0"/>
      <w:marBottom w:val="0"/>
      <w:divBdr>
        <w:top w:val="none" w:sz="0" w:space="0" w:color="auto"/>
        <w:left w:val="none" w:sz="0" w:space="0" w:color="auto"/>
        <w:bottom w:val="none" w:sz="0" w:space="0" w:color="auto"/>
        <w:right w:val="none" w:sz="0" w:space="0" w:color="auto"/>
      </w:divBdr>
    </w:div>
    <w:div w:id="1149908255">
      <w:bodyDiv w:val="1"/>
      <w:marLeft w:val="0"/>
      <w:marRight w:val="0"/>
      <w:marTop w:val="0"/>
      <w:marBottom w:val="0"/>
      <w:divBdr>
        <w:top w:val="none" w:sz="0" w:space="0" w:color="auto"/>
        <w:left w:val="none" w:sz="0" w:space="0" w:color="auto"/>
        <w:bottom w:val="none" w:sz="0" w:space="0" w:color="auto"/>
        <w:right w:val="none" w:sz="0" w:space="0" w:color="auto"/>
      </w:divBdr>
    </w:div>
    <w:div w:id="1250774653">
      <w:bodyDiv w:val="1"/>
      <w:marLeft w:val="0"/>
      <w:marRight w:val="0"/>
      <w:marTop w:val="0"/>
      <w:marBottom w:val="0"/>
      <w:divBdr>
        <w:top w:val="none" w:sz="0" w:space="0" w:color="auto"/>
        <w:left w:val="none" w:sz="0" w:space="0" w:color="auto"/>
        <w:bottom w:val="none" w:sz="0" w:space="0" w:color="auto"/>
        <w:right w:val="none" w:sz="0" w:space="0" w:color="auto"/>
      </w:divBdr>
    </w:div>
    <w:div w:id="1394430066">
      <w:bodyDiv w:val="1"/>
      <w:marLeft w:val="0"/>
      <w:marRight w:val="0"/>
      <w:marTop w:val="0"/>
      <w:marBottom w:val="0"/>
      <w:divBdr>
        <w:top w:val="none" w:sz="0" w:space="0" w:color="auto"/>
        <w:left w:val="none" w:sz="0" w:space="0" w:color="auto"/>
        <w:bottom w:val="none" w:sz="0" w:space="0" w:color="auto"/>
        <w:right w:val="none" w:sz="0" w:space="0" w:color="auto"/>
      </w:divBdr>
    </w:div>
    <w:div w:id="1474106561">
      <w:bodyDiv w:val="1"/>
      <w:marLeft w:val="0"/>
      <w:marRight w:val="0"/>
      <w:marTop w:val="0"/>
      <w:marBottom w:val="0"/>
      <w:divBdr>
        <w:top w:val="none" w:sz="0" w:space="0" w:color="auto"/>
        <w:left w:val="none" w:sz="0" w:space="0" w:color="auto"/>
        <w:bottom w:val="none" w:sz="0" w:space="0" w:color="auto"/>
        <w:right w:val="none" w:sz="0" w:space="0" w:color="auto"/>
      </w:divBdr>
    </w:div>
    <w:div w:id="1553351166">
      <w:bodyDiv w:val="1"/>
      <w:marLeft w:val="0"/>
      <w:marRight w:val="0"/>
      <w:marTop w:val="0"/>
      <w:marBottom w:val="0"/>
      <w:divBdr>
        <w:top w:val="none" w:sz="0" w:space="0" w:color="auto"/>
        <w:left w:val="none" w:sz="0" w:space="0" w:color="auto"/>
        <w:bottom w:val="none" w:sz="0" w:space="0" w:color="auto"/>
        <w:right w:val="none" w:sz="0" w:space="0" w:color="auto"/>
      </w:divBdr>
      <w:divsChild>
        <w:div w:id="1529445053">
          <w:marLeft w:val="0"/>
          <w:marRight w:val="0"/>
          <w:marTop w:val="0"/>
          <w:marBottom w:val="0"/>
          <w:divBdr>
            <w:top w:val="none" w:sz="0" w:space="0" w:color="auto"/>
            <w:left w:val="none" w:sz="0" w:space="0" w:color="auto"/>
            <w:bottom w:val="none" w:sz="0" w:space="0" w:color="auto"/>
            <w:right w:val="none" w:sz="0" w:space="0" w:color="auto"/>
          </w:divBdr>
          <w:divsChild>
            <w:div w:id="110323154">
              <w:marLeft w:val="0"/>
              <w:marRight w:val="0"/>
              <w:marTop w:val="0"/>
              <w:marBottom w:val="0"/>
              <w:divBdr>
                <w:top w:val="none" w:sz="0" w:space="0" w:color="auto"/>
                <w:left w:val="none" w:sz="0" w:space="0" w:color="auto"/>
                <w:bottom w:val="none" w:sz="0" w:space="0" w:color="auto"/>
                <w:right w:val="none" w:sz="0" w:space="0" w:color="auto"/>
              </w:divBdr>
              <w:divsChild>
                <w:div w:id="1100375577">
                  <w:marLeft w:val="0"/>
                  <w:marRight w:val="0"/>
                  <w:marTop w:val="0"/>
                  <w:marBottom w:val="0"/>
                  <w:divBdr>
                    <w:top w:val="none" w:sz="0" w:space="0" w:color="auto"/>
                    <w:left w:val="none" w:sz="0" w:space="0" w:color="auto"/>
                    <w:bottom w:val="none" w:sz="0" w:space="0" w:color="auto"/>
                    <w:right w:val="none" w:sz="0" w:space="0" w:color="auto"/>
                  </w:divBdr>
                  <w:divsChild>
                    <w:div w:id="1181773883">
                      <w:marLeft w:val="0"/>
                      <w:marRight w:val="0"/>
                      <w:marTop w:val="0"/>
                      <w:marBottom w:val="0"/>
                      <w:divBdr>
                        <w:top w:val="none" w:sz="0" w:space="0" w:color="auto"/>
                        <w:left w:val="none" w:sz="0" w:space="0" w:color="auto"/>
                        <w:bottom w:val="none" w:sz="0" w:space="0" w:color="auto"/>
                        <w:right w:val="none" w:sz="0" w:space="0" w:color="auto"/>
                      </w:divBdr>
                      <w:divsChild>
                        <w:div w:id="1055003568">
                          <w:marLeft w:val="0"/>
                          <w:marRight w:val="0"/>
                          <w:marTop w:val="0"/>
                          <w:marBottom w:val="0"/>
                          <w:divBdr>
                            <w:top w:val="none" w:sz="0" w:space="0" w:color="auto"/>
                            <w:left w:val="none" w:sz="0" w:space="0" w:color="auto"/>
                            <w:bottom w:val="none" w:sz="0" w:space="0" w:color="auto"/>
                            <w:right w:val="none" w:sz="0" w:space="0" w:color="auto"/>
                          </w:divBdr>
                          <w:divsChild>
                            <w:div w:id="443312350">
                              <w:marLeft w:val="0"/>
                              <w:marRight w:val="0"/>
                              <w:marTop w:val="0"/>
                              <w:marBottom w:val="0"/>
                              <w:divBdr>
                                <w:top w:val="none" w:sz="0" w:space="0" w:color="auto"/>
                                <w:left w:val="none" w:sz="0" w:space="0" w:color="auto"/>
                                <w:bottom w:val="none" w:sz="0" w:space="0" w:color="auto"/>
                                <w:right w:val="none" w:sz="0" w:space="0" w:color="auto"/>
                              </w:divBdr>
                              <w:divsChild>
                                <w:div w:id="484977778">
                                  <w:marLeft w:val="0"/>
                                  <w:marRight w:val="0"/>
                                  <w:marTop w:val="0"/>
                                  <w:marBottom w:val="0"/>
                                  <w:divBdr>
                                    <w:top w:val="none" w:sz="0" w:space="0" w:color="auto"/>
                                    <w:left w:val="none" w:sz="0" w:space="0" w:color="auto"/>
                                    <w:bottom w:val="none" w:sz="0" w:space="0" w:color="auto"/>
                                    <w:right w:val="none" w:sz="0" w:space="0" w:color="auto"/>
                                  </w:divBdr>
                                  <w:divsChild>
                                    <w:div w:id="1137995281">
                                      <w:marLeft w:val="0"/>
                                      <w:marRight w:val="0"/>
                                      <w:marTop w:val="0"/>
                                      <w:marBottom w:val="0"/>
                                      <w:divBdr>
                                        <w:top w:val="none" w:sz="0" w:space="0" w:color="auto"/>
                                        <w:left w:val="none" w:sz="0" w:space="0" w:color="auto"/>
                                        <w:bottom w:val="none" w:sz="0" w:space="0" w:color="auto"/>
                                        <w:right w:val="none" w:sz="0" w:space="0" w:color="auto"/>
                                      </w:divBdr>
                                      <w:divsChild>
                                        <w:div w:id="928925879">
                                          <w:marLeft w:val="0"/>
                                          <w:marRight w:val="0"/>
                                          <w:marTop w:val="0"/>
                                          <w:marBottom w:val="0"/>
                                          <w:divBdr>
                                            <w:top w:val="none" w:sz="0" w:space="0" w:color="auto"/>
                                            <w:left w:val="none" w:sz="0" w:space="0" w:color="auto"/>
                                            <w:bottom w:val="none" w:sz="0" w:space="0" w:color="auto"/>
                                            <w:right w:val="none" w:sz="0" w:space="0" w:color="auto"/>
                                          </w:divBdr>
                                          <w:divsChild>
                                            <w:div w:id="1043871756">
                                              <w:marLeft w:val="0"/>
                                              <w:marRight w:val="0"/>
                                              <w:marTop w:val="0"/>
                                              <w:marBottom w:val="0"/>
                                              <w:divBdr>
                                                <w:top w:val="none" w:sz="0" w:space="0" w:color="auto"/>
                                                <w:left w:val="none" w:sz="0" w:space="0" w:color="auto"/>
                                                <w:bottom w:val="none" w:sz="0" w:space="0" w:color="auto"/>
                                                <w:right w:val="none" w:sz="0" w:space="0" w:color="auto"/>
                                              </w:divBdr>
                                              <w:divsChild>
                                                <w:div w:id="1589774181">
                                                  <w:marLeft w:val="0"/>
                                                  <w:marRight w:val="0"/>
                                                  <w:marTop w:val="0"/>
                                                  <w:marBottom w:val="0"/>
                                                  <w:divBdr>
                                                    <w:top w:val="none" w:sz="0" w:space="0" w:color="auto"/>
                                                    <w:left w:val="none" w:sz="0" w:space="0" w:color="auto"/>
                                                    <w:bottom w:val="none" w:sz="0" w:space="0" w:color="auto"/>
                                                    <w:right w:val="none" w:sz="0" w:space="0" w:color="auto"/>
                                                  </w:divBdr>
                                                  <w:divsChild>
                                                    <w:div w:id="1219050936">
                                                      <w:marLeft w:val="0"/>
                                                      <w:marRight w:val="0"/>
                                                      <w:marTop w:val="0"/>
                                                      <w:marBottom w:val="0"/>
                                                      <w:divBdr>
                                                        <w:top w:val="none" w:sz="0" w:space="0" w:color="auto"/>
                                                        <w:left w:val="none" w:sz="0" w:space="0" w:color="auto"/>
                                                        <w:bottom w:val="none" w:sz="0" w:space="0" w:color="auto"/>
                                                        <w:right w:val="none" w:sz="0" w:space="0" w:color="auto"/>
                                                      </w:divBdr>
                                                      <w:divsChild>
                                                        <w:div w:id="1306080605">
                                                          <w:marLeft w:val="0"/>
                                                          <w:marRight w:val="0"/>
                                                          <w:marTop w:val="0"/>
                                                          <w:marBottom w:val="0"/>
                                                          <w:divBdr>
                                                            <w:top w:val="none" w:sz="0" w:space="0" w:color="auto"/>
                                                            <w:left w:val="none" w:sz="0" w:space="0" w:color="auto"/>
                                                            <w:bottom w:val="none" w:sz="0" w:space="0" w:color="auto"/>
                                                            <w:right w:val="none" w:sz="0" w:space="0" w:color="auto"/>
                                                          </w:divBdr>
                                                          <w:divsChild>
                                                            <w:div w:id="121465685">
                                                              <w:marLeft w:val="0"/>
                                                              <w:marRight w:val="0"/>
                                                              <w:marTop w:val="0"/>
                                                              <w:marBottom w:val="0"/>
                                                              <w:divBdr>
                                                                <w:top w:val="none" w:sz="0" w:space="0" w:color="auto"/>
                                                                <w:left w:val="none" w:sz="0" w:space="0" w:color="auto"/>
                                                                <w:bottom w:val="none" w:sz="0" w:space="0" w:color="auto"/>
                                                                <w:right w:val="none" w:sz="0" w:space="0" w:color="auto"/>
                                                              </w:divBdr>
                                                              <w:divsChild>
                                                                <w:div w:id="1708407435">
                                                                  <w:marLeft w:val="0"/>
                                                                  <w:marRight w:val="0"/>
                                                                  <w:marTop w:val="0"/>
                                                                  <w:marBottom w:val="0"/>
                                                                  <w:divBdr>
                                                                    <w:top w:val="none" w:sz="0" w:space="0" w:color="auto"/>
                                                                    <w:left w:val="none" w:sz="0" w:space="0" w:color="auto"/>
                                                                    <w:bottom w:val="none" w:sz="0" w:space="0" w:color="auto"/>
                                                                    <w:right w:val="none" w:sz="0" w:space="0" w:color="auto"/>
                                                                  </w:divBdr>
                                                                  <w:divsChild>
                                                                    <w:div w:id="803161369">
                                                                      <w:marLeft w:val="0"/>
                                                                      <w:marRight w:val="0"/>
                                                                      <w:marTop w:val="0"/>
                                                                      <w:marBottom w:val="0"/>
                                                                      <w:divBdr>
                                                                        <w:top w:val="none" w:sz="0" w:space="0" w:color="auto"/>
                                                                        <w:left w:val="none" w:sz="0" w:space="0" w:color="auto"/>
                                                                        <w:bottom w:val="none" w:sz="0" w:space="0" w:color="auto"/>
                                                                        <w:right w:val="none" w:sz="0" w:space="0" w:color="auto"/>
                                                                      </w:divBdr>
                                                                      <w:divsChild>
                                                                        <w:div w:id="196588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2669078">
      <w:bodyDiv w:val="1"/>
      <w:marLeft w:val="0"/>
      <w:marRight w:val="0"/>
      <w:marTop w:val="0"/>
      <w:marBottom w:val="0"/>
      <w:divBdr>
        <w:top w:val="none" w:sz="0" w:space="0" w:color="auto"/>
        <w:left w:val="none" w:sz="0" w:space="0" w:color="auto"/>
        <w:bottom w:val="none" w:sz="0" w:space="0" w:color="auto"/>
        <w:right w:val="none" w:sz="0" w:space="0" w:color="auto"/>
      </w:divBdr>
    </w:div>
    <w:div w:id="1767115543">
      <w:bodyDiv w:val="1"/>
      <w:marLeft w:val="0"/>
      <w:marRight w:val="0"/>
      <w:marTop w:val="0"/>
      <w:marBottom w:val="0"/>
      <w:divBdr>
        <w:top w:val="none" w:sz="0" w:space="0" w:color="auto"/>
        <w:left w:val="none" w:sz="0" w:space="0" w:color="auto"/>
        <w:bottom w:val="none" w:sz="0" w:space="0" w:color="auto"/>
        <w:right w:val="none" w:sz="0" w:space="0" w:color="auto"/>
      </w:divBdr>
    </w:div>
    <w:div w:id="1942838762">
      <w:bodyDiv w:val="1"/>
      <w:marLeft w:val="0"/>
      <w:marRight w:val="0"/>
      <w:marTop w:val="0"/>
      <w:marBottom w:val="0"/>
      <w:divBdr>
        <w:top w:val="none" w:sz="0" w:space="0" w:color="auto"/>
        <w:left w:val="none" w:sz="0" w:space="0" w:color="auto"/>
        <w:bottom w:val="none" w:sz="0" w:space="0" w:color="auto"/>
        <w:right w:val="none" w:sz="0" w:space="0" w:color="auto"/>
      </w:divBdr>
      <w:divsChild>
        <w:div w:id="15432493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1055</TotalTime>
  <Pages>5</Pages>
  <Words>2873</Words>
  <Characters>16379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Cisco</Company>
  <LinksUpToDate>false</LinksUpToDate>
  <CharactersWithSpaces>19214</CharactersWithSpaces>
  <SharedDoc>false</SharedDoc>
  <HLinks>
    <vt:vector size="30" baseType="variant">
      <vt:variant>
        <vt:i4>7077909</vt:i4>
      </vt:variant>
      <vt:variant>
        <vt:i4>12</vt:i4>
      </vt:variant>
      <vt:variant>
        <vt:i4>0</vt:i4>
      </vt:variant>
      <vt:variant>
        <vt:i4>5</vt:i4>
      </vt:variant>
      <vt:variant>
        <vt:lpwstr>https://en.wikipedia.org/wiki/Warehouse_store</vt:lpwstr>
      </vt:variant>
      <vt:variant>
        <vt:lpwstr/>
      </vt:variant>
      <vt:variant>
        <vt:i4>1704000</vt:i4>
      </vt:variant>
      <vt:variant>
        <vt:i4>9</vt:i4>
      </vt:variant>
      <vt:variant>
        <vt:i4>0</vt:i4>
      </vt:variant>
      <vt:variant>
        <vt:i4>5</vt:i4>
      </vt:variant>
      <vt:variant>
        <vt:lpwstr>https://en.wikipedia.org/wiki/Discount_department_store</vt:lpwstr>
      </vt:variant>
      <vt:variant>
        <vt:lpwstr/>
      </vt:variant>
      <vt:variant>
        <vt:i4>1114208</vt:i4>
      </vt:variant>
      <vt:variant>
        <vt:i4>6</vt:i4>
      </vt:variant>
      <vt:variant>
        <vt:i4>0</vt:i4>
      </vt:variant>
      <vt:variant>
        <vt:i4>5</vt:i4>
      </vt:variant>
      <vt:variant>
        <vt:lpwstr>https://en.wikipedia.org/wiki/Multinational_corporation</vt:lpwstr>
      </vt:variant>
      <vt:variant>
        <vt:lpwstr/>
      </vt:variant>
      <vt:variant>
        <vt:i4>2359378</vt:i4>
      </vt:variant>
      <vt:variant>
        <vt:i4>3</vt:i4>
      </vt:variant>
      <vt:variant>
        <vt:i4>0</vt:i4>
      </vt:variant>
      <vt:variant>
        <vt:i4>5</vt:i4>
      </vt:variant>
      <vt:variant>
        <vt:lpwstr>https://en.wikipedia.org/wiki/United_States</vt:lpwstr>
      </vt:variant>
      <vt:variant>
        <vt:lpwstr/>
      </vt:variant>
      <vt:variant>
        <vt:i4>8126533</vt:i4>
      </vt:variant>
      <vt:variant>
        <vt:i4>0</vt:i4>
      </vt:variant>
      <vt:variant>
        <vt:i4>0</vt:i4>
      </vt:variant>
      <vt:variant>
        <vt:i4>5</vt:i4>
      </vt:variant>
      <vt:variant>
        <vt:lpwstr>mailto:ppate9876@gmail.com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dc:creator>
  <cp:keywords/>
  <cp:lastModifiedBy>Vishal Raj</cp:lastModifiedBy>
  <cp:revision>127</cp:revision>
  <cp:lastPrinted>2021-12-08T15:55:00Z</cp:lastPrinted>
  <dcterms:created xsi:type="dcterms:W3CDTF">2025-02-20T02:09:00Z</dcterms:created>
  <dcterms:modified xsi:type="dcterms:W3CDTF">2025-04-01T14:09:00Z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