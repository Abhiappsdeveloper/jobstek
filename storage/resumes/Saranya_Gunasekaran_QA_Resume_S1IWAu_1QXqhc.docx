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A091A" w14:textId="77777777" w:rsidR="00743167" w:rsidRPr="00657986" w:rsidRDefault="00C064FE" w:rsidP="00121F9B">
      <w:pPr>
        <w:ind w:left="-810"/>
        <w:rPr>
          <w:rFonts w:ascii="Calibri" w:hAnsi="Calibri"/>
          <w:b/>
          <w:sz w:val="22"/>
          <w:szCs w:val="22"/>
        </w:rPr>
      </w:pPr>
      <w:r w:rsidRPr="00657986">
        <w:rPr>
          <w:rFonts w:ascii="Calibri" w:hAnsi="Calibri"/>
          <w:b/>
          <w:sz w:val="22"/>
          <w:szCs w:val="22"/>
        </w:rPr>
        <w:tab/>
      </w:r>
      <w:r w:rsidRPr="00657986">
        <w:rPr>
          <w:rFonts w:ascii="Calibri" w:hAnsi="Calibri"/>
          <w:b/>
          <w:sz w:val="22"/>
          <w:szCs w:val="22"/>
        </w:rPr>
        <w:tab/>
      </w:r>
    </w:p>
    <w:p w14:paraId="4ECC0987" w14:textId="77777777" w:rsidR="0096436A" w:rsidRPr="00657986" w:rsidRDefault="0096436A" w:rsidP="00743167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>Summary</w:t>
      </w:r>
    </w:p>
    <w:p w14:paraId="04966D24" w14:textId="77777777" w:rsidR="0096436A" w:rsidRPr="00657986" w:rsidRDefault="0096436A" w:rsidP="004116CF">
      <w:pPr>
        <w:jc w:val="both"/>
        <w:rPr>
          <w:rFonts w:ascii="Calibri" w:hAnsi="Calibri"/>
          <w:sz w:val="22"/>
          <w:szCs w:val="22"/>
        </w:rPr>
      </w:pPr>
    </w:p>
    <w:p w14:paraId="19E5C38A" w14:textId="77777777" w:rsidR="00941040" w:rsidRPr="00941040" w:rsidRDefault="00941040" w:rsidP="00941040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941040">
        <w:rPr>
          <w:rFonts w:ascii="Calibri" w:hAnsi="Calibri"/>
          <w:sz w:val="22"/>
          <w:szCs w:val="22"/>
        </w:rPr>
        <w:t>15+ years of professional experience in Front-End Web Application and Web Services testing using SOA Middleware.</w:t>
      </w:r>
    </w:p>
    <w:p w14:paraId="1E8B4739" w14:textId="77777777" w:rsidR="00060407" w:rsidRPr="00060407" w:rsidRDefault="00941040" w:rsidP="00060407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941040">
        <w:rPr>
          <w:rFonts w:ascii="Calibri" w:hAnsi="Calibri"/>
          <w:sz w:val="22"/>
          <w:szCs w:val="22"/>
        </w:rPr>
        <w:t xml:space="preserve">Skilled in </w:t>
      </w:r>
      <w:r w:rsidRPr="00B01074">
        <w:rPr>
          <w:rFonts w:ascii="Calibri" w:hAnsi="Calibri"/>
          <w:sz w:val="22"/>
          <w:szCs w:val="22"/>
        </w:rPr>
        <w:t>manual testing, UI testing,</w:t>
      </w:r>
      <w:r w:rsidRPr="00941040">
        <w:rPr>
          <w:rFonts w:ascii="Calibri" w:hAnsi="Calibri"/>
          <w:sz w:val="22"/>
          <w:szCs w:val="22"/>
        </w:rPr>
        <w:t xml:space="preserve"> and end-to-end functional validation of web-based applications</w:t>
      </w:r>
      <w:r w:rsidR="00F904D5">
        <w:rPr>
          <w:rFonts w:ascii="Calibri" w:hAnsi="Calibri"/>
          <w:sz w:val="22"/>
          <w:szCs w:val="22"/>
        </w:rPr>
        <w:t xml:space="preserve"> including </w:t>
      </w:r>
      <w:r w:rsidR="00060407" w:rsidRPr="00060407">
        <w:rPr>
          <w:rFonts w:ascii="Calibri" w:hAnsi="Calibri"/>
          <w:sz w:val="22"/>
          <w:szCs w:val="22"/>
        </w:rPr>
        <w:t>behavior driven development (BDD)</w:t>
      </w:r>
      <w:r w:rsidR="00060407">
        <w:rPr>
          <w:rFonts w:ascii="Calibri" w:hAnsi="Calibri"/>
          <w:sz w:val="22"/>
          <w:szCs w:val="22"/>
        </w:rPr>
        <w:t>.</w:t>
      </w:r>
    </w:p>
    <w:p w14:paraId="60381120" w14:textId="77777777" w:rsidR="00941040" w:rsidRPr="00941040" w:rsidRDefault="00941040" w:rsidP="00941040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941040">
        <w:rPr>
          <w:rFonts w:ascii="Calibri" w:hAnsi="Calibri"/>
          <w:sz w:val="22"/>
          <w:szCs w:val="22"/>
        </w:rPr>
        <w:t xml:space="preserve">Proficient in </w:t>
      </w:r>
      <w:r w:rsidRPr="00B01074">
        <w:rPr>
          <w:rFonts w:ascii="Calibri" w:hAnsi="Calibri"/>
          <w:sz w:val="22"/>
          <w:szCs w:val="22"/>
        </w:rPr>
        <w:t>test planning</w:t>
      </w:r>
      <w:r w:rsidRPr="00941040">
        <w:rPr>
          <w:rFonts w:ascii="Calibri" w:hAnsi="Calibri"/>
          <w:sz w:val="22"/>
          <w:szCs w:val="22"/>
        </w:rPr>
        <w:t>, scenario design, test case creation, execution, and defect management.</w:t>
      </w:r>
    </w:p>
    <w:p w14:paraId="61F5D409" w14:textId="77777777" w:rsidR="00941040" w:rsidRPr="00941040" w:rsidRDefault="00941040" w:rsidP="00941040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941040">
        <w:rPr>
          <w:rFonts w:ascii="Calibri" w:hAnsi="Calibri"/>
          <w:sz w:val="22"/>
          <w:szCs w:val="22"/>
        </w:rPr>
        <w:t xml:space="preserve">Solid understanding of the </w:t>
      </w:r>
      <w:r w:rsidRPr="00941040">
        <w:rPr>
          <w:rFonts w:ascii="Calibri" w:hAnsi="Calibri"/>
          <w:b/>
          <w:bCs/>
          <w:sz w:val="22"/>
          <w:szCs w:val="22"/>
        </w:rPr>
        <w:t>Software Development Life Cycle (SDLC)</w:t>
      </w:r>
      <w:r w:rsidRPr="00941040">
        <w:rPr>
          <w:rFonts w:ascii="Calibri" w:hAnsi="Calibri"/>
          <w:sz w:val="22"/>
          <w:szCs w:val="22"/>
        </w:rPr>
        <w:t xml:space="preserve">, with hands-on experience in both </w:t>
      </w:r>
      <w:r w:rsidRPr="00941040">
        <w:rPr>
          <w:rFonts w:ascii="Calibri" w:hAnsi="Calibri"/>
          <w:b/>
          <w:bCs/>
          <w:sz w:val="22"/>
          <w:szCs w:val="22"/>
        </w:rPr>
        <w:t>Waterfall</w:t>
      </w:r>
      <w:r w:rsidRPr="00941040">
        <w:rPr>
          <w:rFonts w:ascii="Calibri" w:hAnsi="Calibri"/>
          <w:sz w:val="22"/>
          <w:szCs w:val="22"/>
        </w:rPr>
        <w:t xml:space="preserve"> and </w:t>
      </w:r>
      <w:r w:rsidRPr="00941040">
        <w:rPr>
          <w:rFonts w:ascii="Calibri" w:hAnsi="Calibri"/>
          <w:b/>
          <w:bCs/>
          <w:sz w:val="22"/>
          <w:szCs w:val="22"/>
        </w:rPr>
        <w:t>Agile</w:t>
      </w:r>
      <w:r w:rsidRPr="00941040">
        <w:rPr>
          <w:rFonts w:ascii="Calibri" w:hAnsi="Calibri"/>
          <w:sz w:val="22"/>
          <w:szCs w:val="22"/>
        </w:rPr>
        <w:t xml:space="preserve"> methodologies.</w:t>
      </w:r>
    </w:p>
    <w:p w14:paraId="2ED44E30" w14:textId="77777777" w:rsidR="00864392" w:rsidRPr="00864392" w:rsidRDefault="00864392" w:rsidP="008A6253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64392">
        <w:rPr>
          <w:rFonts w:ascii="Calibri" w:hAnsi="Calibri"/>
          <w:sz w:val="22"/>
          <w:szCs w:val="22"/>
        </w:rPr>
        <w:t>Expertise in requirement analysis, test planning, test design, and execution for web-based applications.</w:t>
      </w:r>
    </w:p>
    <w:p w14:paraId="21C85703" w14:textId="77777777" w:rsidR="00864392" w:rsidRPr="00864392" w:rsidRDefault="00864392" w:rsidP="008A6253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64392">
        <w:rPr>
          <w:rFonts w:ascii="Calibri" w:hAnsi="Calibri"/>
          <w:sz w:val="22"/>
          <w:szCs w:val="22"/>
        </w:rPr>
        <w:t>Monitored test execution to ensure accuracy, completeness, and alignment with business requirements.</w:t>
      </w:r>
    </w:p>
    <w:p w14:paraId="1DBEE42F" w14:textId="77777777" w:rsidR="00B42247" w:rsidRPr="00B42247" w:rsidRDefault="00B42247" w:rsidP="00684BA2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B42247">
        <w:rPr>
          <w:rFonts w:ascii="Calibri" w:hAnsi="Calibri"/>
          <w:sz w:val="22"/>
          <w:szCs w:val="22"/>
        </w:rPr>
        <w:t>Maintained and managed test scripts using HP-QC ALM, Zephyr, and QASE</w:t>
      </w:r>
      <w:r w:rsidR="007D1733">
        <w:rPr>
          <w:rFonts w:ascii="Calibri" w:hAnsi="Calibri"/>
          <w:sz w:val="22"/>
          <w:szCs w:val="22"/>
        </w:rPr>
        <w:t>.</w:t>
      </w:r>
      <w:r w:rsidRPr="00B42247">
        <w:rPr>
          <w:rFonts w:ascii="Calibri" w:hAnsi="Calibri"/>
          <w:sz w:val="22"/>
          <w:szCs w:val="22"/>
        </w:rPr>
        <w:t xml:space="preserve"> </w:t>
      </w:r>
      <w:r w:rsidR="007D1733">
        <w:rPr>
          <w:rFonts w:ascii="Calibri" w:hAnsi="Calibri"/>
          <w:sz w:val="22"/>
          <w:szCs w:val="22"/>
        </w:rPr>
        <w:t>T</w:t>
      </w:r>
      <w:r w:rsidRPr="00B42247">
        <w:rPr>
          <w:rFonts w:ascii="Calibri" w:hAnsi="Calibri"/>
          <w:sz w:val="22"/>
          <w:szCs w:val="22"/>
        </w:rPr>
        <w:t>racked defects using QC-ALM, VersionOne, and JIRA.</w:t>
      </w:r>
    </w:p>
    <w:p w14:paraId="3F44AD99" w14:textId="77777777" w:rsidR="00684BA2" w:rsidRPr="00941040" w:rsidRDefault="00684BA2" w:rsidP="00684BA2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941040">
        <w:rPr>
          <w:rFonts w:ascii="Calibri" w:hAnsi="Calibri"/>
          <w:sz w:val="22"/>
          <w:szCs w:val="22"/>
        </w:rPr>
        <w:t xml:space="preserve">Strong expertise in </w:t>
      </w:r>
      <w:r w:rsidRPr="00941040">
        <w:rPr>
          <w:rFonts w:ascii="Calibri" w:hAnsi="Calibri"/>
          <w:b/>
          <w:bCs/>
          <w:sz w:val="22"/>
          <w:szCs w:val="22"/>
        </w:rPr>
        <w:t>Web Services and API testing</w:t>
      </w:r>
      <w:r w:rsidRPr="00941040">
        <w:rPr>
          <w:rFonts w:ascii="Calibri" w:hAnsi="Calibri"/>
          <w:sz w:val="22"/>
          <w:szCs w:val="22"/>
        </w:rPr>
        <w:t xml:space="preserve"> (SOAP &amp; REST) using tools like </w:t>
      </w:r>
      <w:proofErr w:type="spellStart"/>
      <w:r w:rsidRPr="00941040">
        <w:rPr>
          <w:rFonts w:ascii="Calibri" w:hAnsi="Calibri"/>
          <w:b/>
          <w:bCs/>
          <w:sz w:val="22"/>
          <w:szCs w:val="22"/>
        </w:rPr>
        <w:t>Parasoft</w:t>
      </w:r>
      <w:proofErr w:type="spellEnd"/>
      <w:r w:rsidRPr="00941040">
        <w:rPr>
          <w:rFonts w:ascii="Calibri" w:hAnsi="Calibri"/>
          <w:b/>
          <w:bCs/>
          <w:sz w:val="22"/>
          <w:szCs w:val="22"/>
        </w:rPr>
        <w:t xml:space="preserve"> SOA Test</w:t>
      </w:r>
      <w:r w:rsidRPr="00941040">
        <w:rPr>
          <w:rFonts w:ascii="Calibri" w:hAnsi="Calibri"/>
          <w:sz w:val="22"/>
          <w:szCs w:val="22"/>
        </w:rPr>
        <w:t xml:space="preserve">, </w:t>
      </w:r>
      <w:r w:rsidRPr="00941040">
        <w:rPr>
          <w:rFonts w:ascii="Calibri" w:hAnsi="Calibri"/>
          <w:b/>
          <w:bCs/>
          <w:sz w:val="22"/>
          <w:szCs w:val="22"/>
        </w:rPr>
        <w:t>SOAP UI</w:t>
      </w:r>
      <w:r w:rsidRPr="00941040">
        <w:rPr>
          <w:rFonts w:ascii="Calibri" w:hAnsi="Calibri"/>
          <w:sz w:val="22"/>
          <w:szCs w:val="22"/>
        </w:rPr>
        <w:t xml:space="preserve">, and </w:t>
      </w:r>
      <w:r w:rsidRPr="00941040">
        <w:rPr>
          <w:rFonts w:ascii="Calibri" w:hAnsi="Calibri"/>
          <w:b/>
          <w:bCs/>
          <w:sz w:val="22"/>
          <w:szCs w:val="22"/>
        </w:rPr>
        <w:t>Postman</w:t>
      </w:r>
      <w:r w:rsidRPr="00941040">
        <w:rPr>
          <w:rFonts w:ascii="Calibri" w:hAnsi="Calibri"/>
          <w:sz w:val="22"/>
          <w:szCs w:val="22"/>
        </w:rPr>
        <w:t>.</w:t>
      </w:r>
    </w:p>
    <w:p w14:paraId="48C4AE35" w14:textId="61792ECB" w:rsidR="00272093" w:rsidRPr="00272093" w:rsidRDefault="00272093" w:rsidP="008A6253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272093">
        <w:rPr>
          <w:rFonts w:ascii="Calibri" w:hAnsi="Calibri"/>
          <w:sz w:val="22"/>
          <w:szCs w:val="22"/>
        </w:rPr>
        <w:t xml:space="preserve">Experienced in </w:t>
      </w:r>
      <w:r w:rsidRPr="00272093">
        <w:rPr>
          <w:rFonts w:ascii="Calibri" w:hAnsi="Calibri"/>
          <w:b/>
          <w:bCs/>
          <w:sz w:val="22"/>
          <w:szCs w:val="22"/>
        </w:rPr>
        <w:t>automation testing</w:t>
      </w:r>
      <w:r w:rsidRPr="00272093">
        <w:rPr>
          <w:rFonts w:ascii="Calibri" w:hAnsi="Calibri"/>
          <w:sz w:val="22"/>
          <w:szCs w:val="22"/>
        </w:rPr>
        <w:t xml:space="preserve"> using </w:t>
      </w:r>
      <w:r w:rsidRPr="00272093">
        <w:rPr>
          <w:rFonts w:ascii="Calibri" w:hAnsi="Calibri"/>
          <w:b/>
          <w:bCs/>
          <w:sz w:val="22"/>
          <w:szCs w:val="22"/>
        </w:rPr>
        <w:t>Playwright</w:t>
      </w:r>
      <w:r w:rsidRPr="00272093">
        <w:rPr>
          <w:rFonts w:ascii="Calibri" w:hAnsi="Calibri"/>
          <w:sz w:val="22"/>
          <w:szCs w:val="22"/>
        </w:rPr>
        <w:t xml:space="preserve"> framework.</w:t>
      </w:r>
    </w:p>
    <w:p w14:paraId="3C5C091C" w14:textId="77777777" w:rsidR="00864392" w:rsidRPr="00864392" w:rsidRDefault="00864392" w:rsidP="008A6253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64392">
        <w:rPr>
          <w:rFonts w:ascii="Calibri" w:hAnsi="Calibri"/>
          <w:sz w:val="22"/>
          <w:szCs w:val="22"/>
        </w:rPr>
        <w:t xml:space="preserve">Hands-on experience in </w:t>
      </w:r>
      <w:r w:rsidRPr="00864392">
        <w:rPr>
          <w:rFonts w:ascii="Calibri" w:hAnsi="Calibri"/>
          <w:b/>
          <w:bCs/>
          <w:sz w:val="22"/>
          <w:szCs w:val="22"/>
        </w:rPr>
        <w:t>front-end web application testing</w:t>
      </w:r>
      <w:r w:rsidRPr="00864392">
        <w:rPr>
          <w:rFonts w:ascii="Calibri" w:hAnsi="Calibri"/>
          <w:sz w:val="22"/>
          <w:szCs w:val="22"/>
        </w:rPr>
        <w:t xml:space="preserve"> and </w:t>
      </w:r>
      <w:r w:rsidRPr="00864392">
        <w:rPr>
          <w:rFonts w:ascii="Calibri" w:hAnsi="Calibri"/>
          <w:b/>
          <w:bCs/>
          <w:sz w:val="22"/>
          <w:szCs w:val="22"/>
        </w:rPr>
        <w:t>back-end automation workflows</w:t>
      </w:r>
      <w:r w:rsidRPr="00864392">
        <w:rPr>
          <w:rFonts w:ascii="Calibri" w:hAnsi="Calibri"/>
          <w:sz w:val="22"/>
          <w:szCs w:val="22"/>
        </w:rPr>
        <w:t>.</w:t>
      </w:r>
    </w:p>
    <w:p w14:paraId="31D6598E" w14:textId="77777777" w:rsidR="00864392" w:rsidRPr="00864392" w:rsidRDefault="00864392" w:rsidP="008A6253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64392">
        <w:rPr>
          <w:rFonts w:ascii="Calibri" w:hAnsi="Calibri"/>
          <w:sz w:val="22"/>
          <w:szCs w:val="22"/>
        </w:rPr>
        <w:t xml:space="preserve">Performed </w:t>
      </w:r>
      <w:r w:rsidRPr="00864392">
        <w:rPr>
          <w:rFonts w:ascii="Calibri" w:hAnsi="Calibri"/>
          <w:b/>
          <w:bCs/>
          <w:sz w:val="22"/>
          <w:szCs w:val="22"/>
        </w:rPr>
        <w:t>regression testing</w:t>
      </w:r>
      <w:r w:rsidRPr="00864392">
        <w:rPr>
          <w:rFonts w:ascii="Calibri" w:hAnsi="Calibri"/>
          <w:sz w:val="22"/>
          <w:szCs w:val="22"/>
        </w:rPr>
        <w:t xml:space="preserve"> to ensure consistent application behavior across releases.</w:t>
      </w:r>
    </w:p>
    <w:p w14:paraId="07366306" w14:textId="77777777" w:rsidR="00864392" w:rsidRPr="00864392" w:rsidRDefault="00864392" w:rsidP="008A6253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64392">
        <w:rPr>
          <w:rFonts w:ascii="Calibri" w:hAnsi="Calibri"/>
          <w:sz w:val="22"/>
          <w:szCs w:val="22"/>
        </w:rPr>
        <w:t xml:space="preserve">Conducted comprehensive </w:t>
      </w:r>
      <w:r w:rsidRPr="00864392">
        <w:rPr>
          <w:rFonts w:ascii="Calibri" w:hAnsi="Calibri"/>
          <w:b/>
          <w:bCs/>
          <w:sz w:val="22"/>
          <w:szCs w:val="22"/>
        </w:rPr>
        <w:t>functional testing</w:t>
      </w:r>
      <w:r w:rsidRPr="00864392">
        <w:rPr>
          <w:rFonts w:ascii="Calibri" w:hAnsi="Calibri"/>
          <w:sz w:val="22"/>
          <w:szCs w:val="22"/>
        </w:rPr>
        <w:t xml:space="preserve"> across all application components to validate business logic and user interactions.</w:t>
      </w:r>
    </w:p>
    <w:p w14:paraId="4C8186C4" w14:textId="77777777" w:rsidR="007C7084" w:rsidRPr="007C7084" w:rsidRDefault="009D6B1D" w:rsidP="008A6253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D3C62">
        <w:rPr>
          <w:rFonts w:ascii="Calibri" w:hAnsi="Calibri"/>
          <w:sz w:val="22"/>
          <w:szCs w:val="22"/>
        </w:rPr>
        <w:t>Experience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r w:rsidRPr="008D3C62">
        <w:rPr>
          <w:rFonts w:ascii="Calibri" w:hAnsi="Calibri"/>
          <w:sz w:val="22"/>
          <w:szCs w:val="22"/>
        </w:rPr>
        <w:t>in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r w:rsidRPr="00941040">
        <w:rPr>
          <w:rFonts w:ascii="Calibri" w:hAnsi="Calibri"/>
          <w:b/>
          <w:bCs/>
          <w:sz w:val="22"/>
          <w:szCs w:val="22"/>
        </w:rPr>
        <w:t>upgrade environment testing</w:t>
      </w:r>
      <w:r>
        <w:rPr>
          <w:rFonts w:ascii="Calibri" w:hAnsi="Calibri"/>
          <w:b/>
          <w:bCs/>
          <w:sz w:val="22"/>
          <w:szCs w:val="22"/>
        </w:rPr>
        <w:t xml:space="preserve"> </w:t>
      </w:r>
      <w:r w:rsidRPr="008D3C62">
        <w:rPr>
          <w:rFonts w:ascii="Calibri" w:hAnsi="Calibri"/>
          <w:sz w:val="22"/>
          <w:szCs w:val="22"/>
        </w:rPr>
        <w:t>and</w:t>
      </w:r>
      <w:r w:rsidRPr="00941040">
        <w:rPr>
          <w:rFonts w:ascii="Calibri" w:hAnsi="Calibri"/>
          <w:sz w:val="22"/>
          <w:szCs w:val="22"/>
        </w:rPr>
        <w:t xml:space="preserve"> </w:t>
      </w:r>
      <w:r w:rsidR="007C7084" w:rsidRPr="007C7084">
        <w:rPr>
          <w:rFonts w:ascii="Calibri" w:hAnsi="Calibri"/>
          <w:sz w:val="22"/>
          <w:szCs w:val="22"/>
        </w:rPr>
        <w:t>Validated environment stability post-deployment using CI/CD pipelines in Jenkins to ensure seamless release transitions and system reliability.</w:t>
      </w:r>
    </w:p>
    <w:p w14:paraId="201BDFC7" w14:textId="77777777" w:rsidR="00864392" w:rsidRPr="00864392" w:rsidRDefault="00864392" w:rsidP="00C87367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64392">
        <w:rPr>
          <w:rFonts w:ascii="Calibri" w:hAnsi="Calibri"/>
          <w:sz w:val="22"/>
          <w:szCs w:val="22"/>
        </w:rPr>
        <w:t xml:space="preserve">Utilized version control tools such as </w:t>
      </w:r>
      <w:r w:rsidRPr="00864392">
        <w:rPr>
          <w:rFonts w:ascii="Calibri" w:hAnsi="Calibri"/>
          <w:b/>
          <w:bCs/>
          <w:sz w:val="22"/>
          <w:szCs w:val="22"/>
        </w:rPr>
        <w:t>StarTeam</w:t>
      </w:r>
      <w:r w:rsidRPr="00864392">
        <w:rPr>
          <w:rFonts w:ascii="Calibri" w:hAnsi="Calibri"/>
          <w:sz w:val="22"/>
          <w:szCs w:val="22"/>
        </w:rPr>
        <w:t xml:space="preserve"> and </w:t>
      </w:r>
      <w:r w:rsidRPr="00864392">
        <w:rPr>
          <w:rFonts w:ascii="Calibri" w:hAnsi="Calibri"/>
          <w:b/>
          <w:bCs/>
          <w:sz w:val="22"/>
          <w:szCs w:val="22"/>
        </w:rPr>
        <w:t>Git</w:t>
      </w:r>
      <w:r w:rsidRPr="00864392">
        <w:rPr>
          <w:rFonts w:ascii="Calibri" w:hAnsi="Calibri"/>
          <w:sz w:val="22"/>
          <w:szCs w:val="22"/>
        </w:rPr>
        <w:t xml:space="preserve"> for source code and test artifact management.</w:t>
      </w:r>
    </w:p>
    <w:p w14:paraId="68648F36" w14:textId="77777777" w:rsidR="00864392" w:rsidRDefault="00864392" w:rsidP="004116CF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864392">
        <w:rPr>
          <w:rFonts w:ascii="Calibri" w:hAnsi="Calibri"/>
          <w:sz w:val="22"/>
          <w:szCs w:val="22"/>
        </w:rPr>
        <w:t xml:space="preserve">Actively participated </w:t>
      </w:r>
      <w:r w:rsidRPr="00893F65">
        <w:rPr>
          <w:rFonts w:ascii="Calibri" w:hAnsi="Calibri"/>
          <w:sz w:val="22"/>
          <w:szCs w:val="22"/>
        </w:rPr>
        <w:t>in daily stand-ups, offshore coordination meetings, retrospectives, refinement, sprint planning, and test case review sessions.</w:t>
      </w:r>
    </w:p>
    <w:p w14:paraId="74D6F41D" w14:textId="77777777" w:rsidR="00A2629F" w:rsidRDefault="00A2629F" w:rsidP="004116CF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 w:rsidRPr="00A2629F">
        <w:rPr>
          <w:rFonts w:ascii="Calibri" w:hAnsi="Calibri"/>
          <w:sz w:val="22"/>
          <w:szCs w:val="22"/>
        </w:rPr>
        <w:t xml:space="preserve">Implemented and managed regression testing using </w:t>
      </w:r>
      <w:r w:rsidRPr="00CC3268">
        <w:rPr>
          <w:rFonts w:ascii="Calibri" w:hAnsi="Calibri"/>
          <w:b/>
          <w:bCs/>
          <w:sz w:val="22"/>
          <w:szCs w:val="22"/>
        </w:rPr>
        <w:t>Jenkins</w:t>
      </w:r>
      <w:r w:rsidRPr="00A2629F">
        <w:rPr>
          <w:rFonts w:ascii="Calibri" w:hAnsi="Calibri"/>
          <w:sz w:val="22"/>
          <w:szCs w:val="22"/>
        </w:rPr>
        <w:t xml:space="preserve"> and Task Scheduler to ensure continuous, automated test execution as part of the CI/CD pipeline.</w:t>
      </w:r>
    </w:p>
    <w:p w14:paraId="755FF325" w14:textId="77777777" w:rsidR="00A2629F" w:rsidRPr="00A2629F" w:rsidRDefault="00A2629F" w:rsidP="00A2629F">
      <w:pPr>
        <w:pStyle w:val="ListParagraph"/>
        <w:spacing w:line="320" w:lineRule="atLeast"/>
        <w:rPr>
          <w:rFonts w:ascii="Calibri" w:hAnsi="Calibri"/>
          <w:sz w:val="22"/>
          <w:szCs w:val="22"/>
        </w:rPr>
      </w:pPr>
    </w:p>
    <w:p w14:paraId="7CFFC0F5" w14:textId="77777777" w:rsidR="003B4A99" w:rsidRPr="009B76EC" w:rsidRDefault="003B4A99" w:rsidP="003B4A99">
      <w:pPr>
        <w:widowControl w:val="0"/>
        <w:ind w:right="1710"/>
        <w:jc w:val="both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Education</w:t>
      </w:r>
    </w:p>
    <w:p w14:paraId="7A9A7435" w14:textId="77777777" w:rsidR="003B4A99" w:rsidRDefault="003B4A99" w:rsidP="00694290">
      <w:pPr>
        <w:pStyle w:val="ListParagraph"/>
        <w:numPr>
          <w:ilvl w:val="0"/>
          <w:numId w:val="10"/>
        </w:numPr>
        <w:spacing w:line="320" w:lineRule="atLeas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Bachelor of Engineering (2010)</w:t>
      </w:r>
      <w:r w:rsidR="009214B6">
        <w:rPr>
          <w:rFonts w:ascii="Calibri" w:hAnsi="Calibri"/>
          <w:sz w:val="22"/>
          <w:szCs w:val="22"/>
        </w:rPr>
        <w:t xml:space="preserve"> in </w:t>
      </w:r>
      <w:r w:rsidR="009214B6" w:rsidRPr="00640652">
        <w:rPr>
          <w:rFonts w:ascii="Calibri" w:hAnsi="Calibri"/>
          <w:sz w:val="22"/>
          <w:szCs w:val="22"/>
        </w:rPr>
        <w:t>Computer Science (</w:t>
      </w:r>
      <w:r w:rsidR="003E7110" w:rsidRPr="00640652">
        <w:rPr>
          <w:rFonts w:ascii="Calibri" w:hAnsi="Calibri"/>
          <w:sz w:val="22"/>
          <w:szCs w:val="22"/>
        </w:rPr>
        <w:t>86</w:t>
      </w:r>
      <w:r w:rsidR="009214B6" w:rsidRPr="00640652">
        <w:rPr>
          <w:rFonts w:ascii="Calibri" w:hAnsi="Calibri"/>
          <w:sz w:val="22"/>
          <w:szCs w:val="22"/>
        </w:rPr>
        <w:t>% with First Class Distinction)</w:t>
      </w:r>
      <w:r w:rsidRPr="00657986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Anna University</w:t>
      </w:r>
      <w:r w:rsidRPr="00657986">
        <w:rPr>
          <w:rFonts w:ascii="Calibri" w:hAnsi="Calibri"/>
          <w:sz w:val="22"/>
          <w:szCs w:val="22"/>
        </w:rPr>
        <w:t>,</w:t>
      </w:r>
      <w:r w:rsidR="00042F35">
        <w:rPr>
          <w:rFonts w:ascii="Calibri" w:hAnsi="Calibri"/>
          <w:sz w:val="22"/>
          <w:szCs w:val="22"/>
        </w:rPr>
        <w:t xml:space="preserve"> </w:t>
      </w:r>
      <w:proofErr w:type="spellStart"/>
      <w:r w:rsidR="009214B6">
        <w:rPr>
          <w:rFonts w:ascii="Calibri" w:hAnsi="Calibri"/>
          <w:sz w:val="22"/>
          <w:szCs w:val="22"/>
        </w:rPr>
        <w:t>Tamilnadu</w:t>
      </w:r>
      <w:proofErr w:type="spellEnd"/>
      <w:r w:rsidR="009214B6">
        <w:rPr>
          <w:rFonts w:ascii="Calibri" w:hAnsi="Calibri"/>
          <w:sz w:val="22"/>
          <w:szCs w:val="22"/>
        </w:rPr>
        <w:t>,</w:t>
      </w:r>
      <w:r w:rsidRPr="00657986">
        <w:rPr>
          <w:rFonts w:ascii="Calibri" w:hAnsi="Calibri"/>
          <w:sz w:val="22"/>
          <w:szCs w:val="22"/>
        </w:rPr>
        <w:t xml:space="preserve"> India.</w:t>
      </w:r>
    </w:p>
    <w:p w14:paraId="1269032D" w14:textId="77777777" w:rsidR="003B4A99" w:rsidRPr="00657986" w:rsidRDefault="003B4A99" w:rsidP="004116CF">
      <w:pPr>
        <w:rPr>
          <w:rFonts w:ascii="Calibri" w:hAnsi="Calibri"/>
          <w:sz w:val="22"/>
          <w:szCs w:val="22"/>
        </w:rPr>
      </w:pPr>
    </w:p>
    <w:p w14:paraId="61AB9ACE" w14:textId="77777777" w:rsidR="00413A4F" w:rsidRDefault="00413A4F" w:rsidP="004116CF">
      <w:pPr>
        <w:rPr>
          <w:rFonts w:ascii="Calibri" w:hAnsi="Calibri"/>
          <w:b/>
          <w:bCs/>
          <w:sz w:val="22"/>
          <w:szCs w:val="22"/>
        </w:rPr>
      </w:pPr>
    </w:p>
    <w:p w14:paraId="0F5EB94A" w14:textId="77777777" w:rsidR="009A619F" w:rsidRDefault="009A619F" w:rsidP="009A619F">
      <w:p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Certifications:</w:t>
      </w:r>
    </w:p>
    <w:p w14:paraId="3FF7074D" w14:textId="77777777" w:rsidR="009A619F" w:rsidRDefault="009A619F" w:rsidP="009A619F">
      <w:pPr>
        <w:rPr>
          <w:rFonts w:ascii="Calibri" w:hAnsi="Calibri"/>
          <w:b/>
          <w:bCs/>
          <w:sz w:val="22"/>
          <w:szCs w:val="22"/>
        </w:rPr>
      </w:pPr>
    </w:p>
    <w:p w14:paraId="02DFF064" w14:textId="77777777" w:rsidR="009A619F" w:rsidRPr="006B38FA" w:rsidRDefault="009A619F" w:rsidP="009A619F">
      <w:pPr>
        <w:rPr>
          <w:rFonts w:ascii="Calibri" w:hAnsi="Calibri"/>
          <w:bCs/>
          <w:sz w:val="22"/>
          <w:szCs w:val="22"/>
        </w:rPr>
      </w:pPr>
      <w:hyperlink r:id="rId7" w:history="1">
        <w:r w:rsidRPr="006B38FA">
          <w:rPr>
            <w:rFonts w:ascii="Calibri" w:hAnsi="Calibri"/>
            <w:sz w:val="22"/>
            <w:szCs w:val="22"/>
          </w:rPr>
          <w:t>ISTQB Software Testing Foundation Certification</w:t>
        </w:r>
      </w:hyperlink>
    </w:p>
    <w:p w14:paraId="6415D084" w14:textId="77777777" w:rsidR="009A619F" w:rsidRPr="00E40515" w:rsidRDefault="009A619F" w:rsidP="009A619F">
      <w:pPr>
        <w:rPr>
          <w:rFonts w:ascii="Calibri" w:hAnsi="Calibri"/>
          <w:bCs/>
          <w:iCs/>
          <w:sz w:val="22"/>
          <w:szCs w:val="22"/>
          <w:lang w:val="fr-FR"/>
        </w:rPr>
      </w:pPr>
      <w:r>
        <w:rPr>
          <w:rFonts w:ascii="Calibri" w:hAnsi="Calibri"/>
          <w:bCs/>
          <w:iCs/>
          <w:sz w:val="22"/>
          <w:szCs w:val="22"/>
          <w:lang w:val="fr-FR"/>
        </w:rPr>
        <w:t xml:space="preserve">Oracle PL/SQL </w:t>
      </w:r>
      <w:proofErr w:type="spellStart"/>
      <w:r>
        <w:rPr>
          <w:rFonts w:ascii="Calibri" w:hAnsi="Calibri"/>
          <w:bCs/>
          <w:iCs/>
          <w:sz w:val="22"/>
          <w:szCs w:val="22"/>
          <w:lang w:val="fr-FR"/>
        </w:rPr>
        <w:t>Developer</w:t>
      </w:r>
      <w:proofErr w:type="spellEnd"/>
      <w:r>
        <w:rPr>
          <w:rFonts w:ascii="Calibri" w:hAnsi="Calibri"/>
          <w:bCs/>
          <w:iCs/>
          <w:sz w:val="22"/>
          <w:szCs w:val="22"/>
          <w:lang w:val="fr-FR"/>
        </w:rPr>
        <w:t xml:space="preserve"> </w:t>
      </w:r>
      <w:proofErr w:type="spellStart"/>
      <w:r>
        <w:rPr>
          <w:rFonts w:ascii="Calibri" w:hAnsi="Calibri"/>
          <w:bCs/>
          <w:iCs/>
          <w:sz w:val="22"/>
          <w:szCs w:val="22"/>
          <w:lang w:val="fr-FR"/>
        </w:rPr>
        <w:t>Certified</w:t>
      </w:r>
      <w:proofErr w:type="spellEnd"/>
      <w:r>
        <w:rPr>
          <w:rFonts w:ascii="Calibri" w:hAnsi="Calibri"/>
          <w:bCs/>
          <w:iCs/>
          <w:sz w:val="22"/>
          <w:szCs w:val="22"/>
          <w:lang w:val="fr-FR"/>
        </w:rPr>
        <w:t xml:space="preserve"> Associate Certification</w:t>
      </w:r>
    </w:p>
    <w:p w14:paraId="33ED4DE5" w14:textId="77777777" w:rsidR="002721D0" w:rsidRDefault="002721D0" w:rsidP="004116CF">
      <w:pPr>
        <w:rPr>
          <w:rFonts w:ascii="Calibri" w:hAnsi="Calibri"/>
          <w:b/>
          <w:bCs/>
          <w:sz w:val="22"/>
          <w:szCs w:val="22"/>
        </w:rPr>
      </w:pPr>
    </w:p>
    <w:p w14:paraId="31D210ED" w14:textId="77777777" w:rsidR="002721D0" w:rsidRDefault="002721D0" w:rsidP="004116CF">
      <w:pPr>
        <w:rPr>
          <w:rFonts w:ascii="Calibri" w:hAnsi="Calibri"/>
          <w:b/>
          <w:bCs/>
          <w:sz w:val="22"/>
          <w:szCs w:val="22"/>
        </w:rPr>
      </w:pPr>
    </w:p>
    <w:p w14:paraId="62E0198E" w14:textId="77777777" w:rsidR="002721D0" w:rsidRDefault="002721D0" w:rsidP="004116CF">
      <w:pPr>
        <w:rPr>
          <w:rFonts w:ascii="Calibri" w:hAnsi="Calibri"/>
          <w:b/>
          <w:bCs/>
          <w:sz w:val="22"/>
          <w:szCs w:val="22"/>
        </w:rPr>
      </w:pPr>
    </w:p>
    <w:p w14:paraId="4A414509" w14:textId="77777777" w:rsidR="002721D0" w:rsidRDefault="002721D0" w:rsidP="004116CF">
      <w:pPr>
        <w:rPr>
          <w:rFonts w:ascii="Calibri" w:hAnsi="Calibri"/>
          <w:b/>
          <w:bCs/>
          <w:sz w:val="22"/>
          <w:szCs w:val="22"/>
        </w:rPr>
      </w:pPr>
    </w:p>
    <w:p w14:paraId="45024C0D" w14:textId="77777777" w:rsidR="002721D0" w:rsidRDefault="002721D0" w:rsidP="004116CF">
      <w:pPr>
        <w:rPr>
          <w:rFonts w:ascii="Calibri" w:hAnsi="Calibri"/>
          <w:b/>
          <w:bCs/>
          <w:sz w:val="22"/>
          <w:szCs w:val="22"/>
        </w:rPr>
      </w:pPr>
    </w:p>
    <w:p w14:paraId="042C6A24" w14:textId="77777777" w:rsidR="00186B5B" w:rsidRPr="00657986" w:rsidRDefault="00C83251" w:rsidP="004116CF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Technical </w:t>
      </w:r>
      <w:r w:rsidR="00335871" w:rsidRPr="00657986">
        <w:rPr>
          <w:rFonts w:ascii="Calibri" w:hAnsi="Calibri"/>
          <w:b/>
          <w:bCs/>
          <w:sz w:val="22"/>
          <w:szCs w:val="22"/>
        </w:rPr>
        <w:t>Skills</w:t>
      </w:r>
    </w:p>
    <w:tbl>
      <w:tblPr>
        <w:tblW w:w="963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840"/>
      </w:tblGrid>
      <w:tr w:rsidR="003B4A99" w:rsidRPr="007B6B49" w14:paraId="50AE5AAC" w14:textId="77777777" w:rsidTr="009D2C43">
        <w:trPr>
          <w:trHeight w:val="259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F08B45" w14:textId="77777777" w:rsidR="003B4A99" w:rsidRPr="000A18D9" w:rsidRDefault="003B4A99" w:rsidP="00295D1D">
            <w:pPr>
              <w:snapToGrid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18D9">
              <w:rPr>
                <w:rFonts w:ascii="Calibri" w:hAnsi="Calibri" w:cs="Calibri"/>
                <w:bCs/>
                <w:sz w:val="22"/>
                <w:szCs w:val="22"/>
              </w:rPr>
              <w:t>Operating Systems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1BA5A4" w14:textId="77777777" w:rsidR="003B4A99" w:rsidRPr="000A18D9" w:rsidRDefault="003B4A99" w:rsidP="00295D1D">
            <w:pPr>
              <w:tabs>
                <w:tab w:val="left" w:pos="3555"/>
              </w:tabs>
              <w:snapToGrid w:val="0"/>
              <w:rPr>
                <w:rFonts w:ascii="Calibri" w:hAnsi="Calibri" w:cs="Calibri"/>
                <w:bCs/>
                <w:sz w:val="22"/>
                <w:szCs w:val="22"/>
              </w:rPr>
            </w:pPr>
            <w:r w:rsidRPr="000A18D9">
              <w:rPr>
                <w:rFonts w:ascii="Calibri" w:hAnsi="Calibri" w:cs="Calibri"/>
                <w:bCs/>
                <w:sz w:val="22"/>
                <w:szCs w:val="22"/>
              </w:rPr>
              <w:t>Windows</w:t>
            </w:r>
            <w:r w:rsidR="00750457">
              <w:rPr>
                <w:rFonts w:ascii="Calibri" w:hAnsi="Calibri" w:cs="Calibri"/>
                <w:bCs/>
                <w:sz w:val="22"/>
                <w:szCs w:val="22"/>
              </w:rPr>
              <w:t>, Mac, Chrome OS.</w:t>
            </w:r>
          </w:p>
        </w:tc>
      </w:tr>
      <w:tr w:rsidR="00EB5651" w:rsidRPr="007B6B49" w14:paraId="54A2018D" w14:textId="77777777" w:rsidTr="00E40515">
        <w:trPr>
          <w:trHeight w:val="924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D94702" w14:textId="77777777" w:rsidR="00EB5651" w:rsidRPr="008014E3" w:rsidRDefault="00EB5651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Test</w:t>
            </w:r>
            <w:r w:rsidR="007F169C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ing Tools</w:t>
            </w:r>
            <w:r w:rsidR="000845C3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/Framework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85FF5A" w14:textId="4B0EE238" w:rsidR="000845C3" w:rsidRPr="000845C3" w:rsidRDefault="00EB5651" w:rsidP="004B6126">
            <w:pPr>
              <w:pStyle w:val="NormalWeb"/>
              <w:shd w:val="clear" w:color="auto" w:fill="FFFFFF"/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8014E3">
              <w:rPr>
                <w:rFonts w:ascii="Calibri" w:hAnsi="Calibri" w:cs="Calibri"/>
                <w:sz w:val="22"/>
                <w:szCs w:val="22"/>
              </w:rPr>
              <w:t>Parasoft</w:t>
            </w:r>
            <w:proofErr w:type="spellEnd"/>
            <w:r w:rsidRPr="008014E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7F7D91" w:rsidRPr="008014E3">
              <w:rPr>
                <w:rFonts w:ascii="Calibri" w:hAnsi="Calibri" w:cs="Calibri"/>
                <w:sz w:val="22"/>
                <w:szCs w:val="22"/>
              </w:rPr>
              <w:t>SOA Test</w:t>
            </w:r>
            <w:r w:rsidRPr="008014E3">
              <w:rPr>
                <w:rFonts w:ascii="Calibri" w:hAnsi="Calibri" w:cs="Calibri"/>
                <w:sz w:val="22"/>
                <w:szCs w:val="22"/>
              </w:rPr>
              <w:t xml:space="preserve">, SOAPUI, </w:t>
            </w:r>
            <w:r w:rsidR="00F218CA" w:rsidRPr="008014E3">
              <w:rPr>
                <w:rFonts w:ascii="Calibri" w:hAnsi="Calibri" w:cs="Calibri"/>
                <w:sz w:val="22"/>
                <w:szCs w:val="22"/>
              </w:rPr>
              <w:t>Postman,</w:t>
            </w:r>
            <w:r w:rsidR="00AD4545" w:rsidRPr="008014E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2968D8" w:rsidRPr="008014E3">
              <w:rPr>
                <w:rFonts w:ascii="Calibri" w:hAnsi="Calibri" w:cs="Calibri"/>
                <w:sz w:val="22"/>
                <w:szCs w:val="22"/>
              </w:rPr>
              <w:t>Swagger,</w:t>
            </w:r>
            <w:r w:rsidR="009A540C" w:rsidRPr="008014E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9A540C" w:rsidRPr="008014E3">
              <w:rPr>
                <w:rFonts w:ascii="Calibri" w:hAnsi="Calibri" w:cs="Calibri"/>
                <w:sz w:val="22"/>
                <w:szCs w:val="22"/>
              </w:rPr>
              <w:t>Parasoft</w:t>
            </w:r>
            <w:proofErr w:type="spellEnd"/>
            <w:r w:rsidR="009A540C" w:rsidRPr="008014E3">
              <w:rPr>
                <w:rFonts w:ascii="Calibri" w:hAnsi="Calibri" w:cs="Calibri"/>
                <w:sz w:val="22"/>
                <w:szCs w:val="22"/>
              </w:rPr>
              <w:t xml:space="preserve"> Virtualize</w:t>
            </w:r>
            <w:r w:rsidRPr="008014E3">
              <w:rPr>
                <w:rFonts w:ascii="Calibri" w:hAnsi="Calibri" w:cs="Calibri"/>
                <w:sz w:val="22"/>
                <w:szCs w:val="22"/>
              </w:rPr>
              <w:t>, XML Submitter</w:t>
            </w:r>
            <w:r w:rsidR="00A317EE">
              <w:rPr>
                <w:rFonts w:ascii="Calibri" w:hAnsi="Calibri" w:cs="Calibri"/>
                <w:sz w:val="22"/>
                <w:szCs w:val="22"/>
              </w:rPr>
              <w:t>,</w:t>
            </w:r>
            <w:r w:rsidR="00D350F2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D5225">
              <w:rPr>
                <w:rFonts w:ascii="Calibri" w:hAnsi="Calibri" w:cs="Calibri"/>
                <w:sz w:val="22"/>
                <w:szCs w:val="22"/>
              </w:rPr>
              <w:t>TestNG,</w:t>
            </w:r>
            <w:r w:rsidR="00A317EE">
              <w:rPr>
                <w:rFonts w:ascii="Calibri" w:hAnsi="Calibri" w:cs="Calibri"/>
                <w:sz w:val="22"/>
                <w:szCs w:val="22"/>
              </w:rPr>
              <w:t xml:space="preserve"> Cucumber,</w:t>
            </w:r>
            <w:r w:rsidRPr="008014E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A317EE">
              <w:rPr>
                <w:rFonts w:ascii="Calibri" w:hAnsi="Calibri" w:cs="Calibri"/>
                <w:sz w:val="22"/>
                <w:szCs w:val="22"/>
              </w:rPr>
              <w:t xml:space="preserve">Junit, Galen, Nightwatch.js, Playwright, </w:t>
            </w:r>
            <w:r w:rsidR="00452A8A">
              <w:rPr>
                <w:rFonts w:ascii="Calibri" w:hAnsi="Calibri" w:cs="Calibri"/>
                <w:sz w:val="22"/>
                <w:szCs w:val="22"/>
              </w:rPr>
              <w:t xml:space="preserve">REX Tool, Gen-Test Automation </w:t>
            </w:r>
            <w:r w:rsidR="00A317EE">
              <w:rPr>
                <w:rFonts w:ascii="Calibri" w:hAnsi="Calibri" w:cs="Calibri"/>
                <w:sz w:val="22"/>
                <w:szCs w:val="22"/>
              </w:rPr>
              <w:t>(</w:t>
            </w:r>
            <w:r w:rsidR="00452A8A">
              <w:rPr>
                <w:rFonts w:ascii="Calibri" w:hAnsi="Calibri" w:cs="Calibri"/>
                <w:sz w:val="22"/>
                <w:szCs w:val="22"/>
              </w:rPr>
              <w:t>Internal Tool</w:t>
            </w:r>
            <w:r w:rsidR="00A317EE">
              <w:rPr>
                <w:rFonts w:ascii="Calibri" w:hAnsi="Calibri" w:cs="Calibri"/>
                <w:sz w:val="22"/>
                <w:szCs w:val="22"/>
              </w:rPr>
              <w:t>)</w:t>
            </w:r>
            <w:r w:rsidR="00911E86">
              <w:rPr>
                <w:rFonts w:ascii="Calibri" w:hAnsi="Calibri" w:cs="Calibri"/>
                <w:sz w:val="22"/>
                <w:szCs w:val="22"/>
              </w:rPr>
              <w:t>,</w:t>
            </w:r>
            <w:r w:rsidR="00F56B3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="005C6AF7">
              <w:rPr>
                <w:rFonts w:ascii="Calibri" w:hAnsi="Calibri" w:cs="Calibri"/>
                <w:sz w:val="22"/>
                <w:szCs w:val="22"/>
              </w:rPr>
              <w:t>Jmeter</w:t>
            </w:r>
            <w:proofErr w:type="spellEnd"/>
            <w:r w:rsidR="005C6AF7">
              <w:rPr>
                <w:rFonts w:ascii="Calibri" w:hAnsi="Calibri" w:cs="Calibri"/>
                <w:sz w:val="22"/>
                <w:szCs w:val="22"/>
              </w:rPr>
              <w:t>,</w:t>
            </w:r>
            <w:r w:rsidR="00452A8A">
              <w:rPr>
                <w:rFonts w:ascii="Calibri" w:hAnsi="Calibri" w:cs="Calibri"/>
                <w:sz w:val="22"/>
                <w:szCs w:val="22"/>
              </w:rPr>
              <w:t xml:space="preserve"> Voiceover, NVDA, Jaws, Browser stack,</w:t>
            </w:r>
            <w:r w:rsidR="002566A0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452A8A">
              <w:rPr>
                <w:rFonts w:ascii="Calibri" w:hAnsi="Calibri" w:cs="Calibri"/>
                <w:sz w:val="22"/>
                <w:szCs w:val="22"/>
              </w:rPr>
              <w:t>Content hub</w:t>
            </w:r>
            <w:r w:rsidR="00DC6AA6" w:rsidRPr="008014E3">
              <w:rPr>
                <w:rFonts w:ascii="Calibri" w:hAnsi="Calibri" w:cs="Calibri"/>
                <w:sz w:val="22"/>
                <w:szCs w:val="22"/>
              </w:rPr>
              <w:t>,</w:t>
            </w:r>
            <w:r w:rsidR="002D6C31" w:rsidRPr="008014E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1B11A1" w:rsidRPr="008014E3">
              <w:rPr>
                <w:rFonts w:ascii="Calibri" w:hAnsi="Calibri" w:cs="Calibri"/>
                <w:sz w:val="22"/>
                <w:szCs w:val="22"/>
              </w:rPr>
              <w:t>Beyond Comparator Tool</w:t>
            </w:r>
            <w:r w:rsidR="001F53DD" w:rsidRPr="008014E3">
              <w:rPr>
                <w:rFonts w:ascii="Calibri" w:hAnsi="Calibri" w:cs="Calibri"/>
                <w:sz w:val="22"/>
                <w:szCs w:val="22"/>
              </w:rPr>
              <w:t xml:space="preserve">. </w:t>
            </w:r>
          </w:p>
        </w:tc>
      </w:tr>
      <w:tr w:rsidR="00EB5651" w:rsidRPr="007B6B49" w14:paraId="011AA8FA" w14:textId="77777777" w:rsidTr="00E40515">
        <w:trPr>
          <w:trHeight w:val="483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22609A" w14:textId="77777777" w:rsidR="00EB5651" w:rsidRPr="008014E3" w:rsidRDefault="00EB5651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Programming Language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E0E0BE" w14:textId="77777777" w:rsidR="00EB5651" w:rsidRPr="008014E3" w:rsidRDefault="00EB5651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Oracle PL/SQL, MS SQL, </w:t>
            </w:r>
            <w:r w:rsidR="00951E0C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Type</w:t>
            </w:r>
            <w:r w:rsidR="00011A40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S</w:t>
            </w:r>
            <w:r w:rsidR="00951E0C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cript</w:t>
            </w:r>
            <w:r w:rsidR="00830A49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, JavaScript</w:t>
            </w:r>
            <w:r w:rsidR="00D27CAE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, </w:t>
            </w:r>
            <w:r w:rsidR="00CF5E47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shell scripting</w:t>
            </w:r>
            <w:r w:rsidR="0006402A"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 (Bash, Unix Commands)</w:t>
            </w:r>
          </w:p>
        </w:tc>
      </w:tr>
      <w:tr w:rsidR="00C34C88" w:rsidRPr="007B6B49" w14:paraId="4C3D129D" w14:textId="77777777" w:rsidTr="00E40515">
        <w:trPr>
          <w:trHeight w:val="483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D12B06" w14:textId="77777777" w:rsidR="00C34C88" w:rsidRPr="008014E3" w:rsidRDefault="00A6110E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Automation &amp; CI/CD Tools: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6C8BD4" w14:textId="77777777" w:rsidR="00C34C88" w:rsidRPr="008014E3" w:rsidRDefault="00342606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Jenkins, Git, Bitbucket, GitHub Desktop, Task Scheduler, StarTeam, SVN</w:t>
            </w:r>
          </w:p>
        </w:tc>
      </w:tr>
      <w:tr w:rsidR="00EB5651" w:rsidRPr="007B6B49" w14:paraId="037BEA77" w14:textId="77777777" w:rsidTr="009D2C43">
        <w:trPr>
          <w:trHeight w:val="259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FFFFA1" w14:textId="77777777" w:rsidR="00EB5651" w:rsidRPr="008014E3" w:rsidRDefault="00EB5651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Bug Tracking Tools.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0FEA139" w14:textId="77777777" w:rsidR="00EB5651" w:rsidRPr="008014E3" w:rsidRDefault="005E2BA4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JIRA, HP-QC ALM, VersionOne, Rational Quality Management (RQM), ClearQuest (CQ)</w:t>
            </w:r>
          </w:p>
        </w:tc>
      </w:tr>
      <w:tr w:rsidR="00EB5651" w:rsidRPr="007B6B49" w14:paraId="2EAB4B77" w14:textId="77777777" w:rsidTr="009D2C43">
        <w:trPr>
          <w:trHeight w:val="259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DE9A24" w14:textId="77777777" w:rsidR="00EB5651" w:rsidRPr="008014E3" w:rsidRDefault="00342606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IDE &amp; Development Tools: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CC38C9" w14:textId="77777777" w:rsidR="00EB5651" w:rsidRPr="008014E3" w:rsidRDefault="00342606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Atom, Visual Studio Code, Eclipse.</w:t>
            </w:r>
          </w:p>
        </w:tc>
      </w:tr>
      <w:tr w:rsidR="003561BB" w:rsidRPr="007B6B49" w14:paraId="1E8F2160" w14:textId="77777777" w:rsidTr="009D2C43">
        <w:trPr>
          <w:trHeight w:val="259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7AE2E7" w14:textId="77777777" w:rsidR="003561BB" w:rsidRPr="008014E3" w:rsidRDefault="003561BB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Big Data &amp; Messaging Technologies: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5FAD7C" w14:textId="77777777" w:rsidR="003561BB" w:rsidRPr="008014E3" w:rsidRDefault="003561BB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 xml:space="preserve">Kafka, Hadoop (Sqoop, HDFS, HBase, </w:t>
            </w:r>
            <w:proofErr w:type="spellStart"/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Solr</w:t>
            </w:r>
            <w:proofErr w:type="spellEnd"/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), Trading Network Console</w:t>
            </w:r>
          </w:p>
        </w:tc>
      </w:tr>
      <w:tr w:rsidR="00EB5651" w:rsidRPr="007B6B49" w14:paraId="2402F2E4" w14:textId="77777777" w:rsidTr="009D2C43">
        <w:trPr>
          <w:trHeight w:val="259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00239B" w14:textId="77777777" w:rsidR="00EB5651" w:rsidRPr="008014E3" w:rsidRDefault="00EB5651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Log Validation &amp; Error Tracking Tools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62F94E" w14:textId="77777777" w:rsidR="00EB5651" w:rsidRPr="008014E3" w:rsidRDefault="002A5ACB" w:rsidP="004B6126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8014E3">
              <w:rPr>
                <w:rFonts w:ascii="Calibri" w:hAnsi="Calibri" w:cs="Calibri"/>
                <w:sz w:val="22"/>
                <w:szCs w:val="22"/>
              </w:rPr>
              <w:t xml:space="preserve">Splunk, Putty, WinSCP, </w:t>
            </w:r>
            <w:proofErr w:type="spellStart"/>
            <w:r w:rsidRPr="008014E3">
              <w:rPr>
                <w:rFonts w:ascii="Calibri" w:hAnsi="Calibri" w:cs="Calibri"/>
                <w:sz w:val="22"/>
                <w:szCs w:val="22"/>
              </w:rPr>
              <w:t>TrackJs</w:t>
            </w:r>
            <w:proofErr w:type="spellEnd"/>
            <w:r w:rsidRPr="008014E3">
              <w:rPr>
                <w:rFonts w:ascii="Calibri" w:hAnsi="Calibri" w:cs="Calibri"/>
                <w:sz w:val="22"/>
                <w:szCs w:val="22"/>
              </w:rPr>
              <w:t xml:space="preserve">, </w:t>
            </w:r>
            <w:proofErr w:type="spellStart"/>
            <w:r w:rsidRPr="008014E3">
              <w:rPr>
                <w:rFonts w:ascii="Calibri" w:hAnsi="Calibri" w:cs="Calibri"/>
                <w:sz w:val="22"/>
                <w:szCs w:val="22"/>
              </w:rPr>
              <w:t>WebMethods</w:t>
            </w:r>
            <w:proofErr w:type="spellEnd"/>
            <w:r w:rsidRPr="008014E3">
              <w:rPr>
                <w:rFonts w:ascii="Calibri" w:hAnsi="Calibri" w:cs="Calibri"/>
                <w:sz w:val="22"/>
                <w:szCs w:val="22"/>
              </w:rPr>
              <w:t xml:space="preserve"> Developer Tool</w:t>
            </w:r>
          </w:p>
        </w:tc>
      </w:tr>
      <w:tr w:rsidR="00EB5651" w:rsidRPr="007B6B49" w14:paraId="32CAFE3A" w14:textId="77777777" w:rsidTr="009D2C43">
        <w:trPr>
          <w:trHeight w:val="259"/>
        </w:trPr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2CC83B" w14:textId="77777777" w:rsidR="00EB5651" w:rsidRPr="008014E3" w:rsidRDefault="00EB5651" w:rsidP="00295D1D">
            <w:pPr>
              <w:pStyle w:val="tabletext"/>
              <w:widowControl/>
              <w:suppressAutoHyphens w:val="0"/>
              <w:snapToGrid w:val="0"/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</w:pPr>
            <w:r w:rsidRPr="008014E3">
              <w:rPr>
                <w:rFonts w:ascii="Calibri" w:hAnsi="Calibri" w:cs="Calibri"/>
                <w:color w:val="auto"/>
                <w:kern w:val="0"/>
                <w:sz w:val="22"/>
                <w:szCs w:val="22"/>
                <w:lang w:eastAsia="en-US"/>
              </w:rPr>
              <w:t>Domain Experience</w:t>
            </w:r>
          </w:p>
        </w:tc>
        <w:tc>
          <w:tcPr>
            <w:tcW w:w="68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0A4A22" w14:textId="77777777" w:rsidR="00EB5651" w:rsidRPr="008014E3" w:rsidRDefault="00DE30A8" w:rsidP="004B6126">
            <w:pPr>
              <w:pStyle w:val="NormalWeb"/>
              <w:rPr>
                <w:rFonts w:ascii="Calibri" w:hAnsi="Calibri" w:cs="Calibri"/>
                <w:sz w:val="22"/>
                <w:szCs w:val="22"/>
              </w:rPr>
            </w:pPr>
            <w:r w:rsidRPr="008014E3">
              <w:rPr>
                <w:rFonts w:ascii="Calibri" w:hAnsi="Calibri" w:cs="Calibri"/>
                <w:sz w:val="22"/>
                <w:szCs w:val="22"/>
              </w:rPr>
              <w:t>Telecom, Retail, Education</w:t>
            </w:r>
          </w:p>
        </w:tc>
      </w:tr>
    </w:tbl>
    <w:p w14:paraId="3087C4EC" w14:textId="77777777" w:rsidR="00042F35" w:rsidRDefault="00042F35" w:rsidP="004116CF">
      <w:pPr>
        <w:rPr>
          <w:rFonts w:ascii="Calibri" w:hAnsi="Calibri"/>
          <w:b/>
          <w:bCs/>
          <w:sz w:val="22"/>
          <w:szCs w:val="22"/>
        </w:rPr>
      </w:pPr>
    </w:p>
    <w:p w14:paraId="639A6102" w14:textId="77777777" w:rsidR="00042F35" w:rsidRDefault="00042F35" w:rsidP="004116CF">
      <w:pPr>
        <w:rPr>
          <w:rFonts w:ascii="Calibri" w:hAnsi="Calibri"/>
          <w:b/>
          <w:bCs/>
          <w:sz w:val="22"/>
          <w:szCs w:val="22"/>
        </w:rPr>
      </w:pPr>
    </w:p>
    <w:p w14:paraId="34886A4F" w14:textId="77777777" w:rsidR="009B76EC" w:rsidRDefault="008A63B2" w:rsidP="004116CF">
      <w:p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Professional Experience</w:t>
      </w:r>
    </w:p>
    <w:p w14:paraId="706337B5" w14:textId="77777777" w:rsidR="009B76EC" w:rsidRPr="00657986" w:rsidRDefault="009B76EC" w:rsidP="004116CF">
      <w:pPr>
        <w:rPr>
          <w:rFonts w:ascii="Calibri" w:hAnsi="Calibri"/>
          <w:b/>
          <w:bCs/>
          <w:sz w:val="22"/>
          <w:szCs w:val="22"/>
        </w:rPr>
      </w:pPr>
    </w:p>
    <w:p w14:paraId="295D00E2" w14:textId="77777777" w:rsidR="00A139A0" w:rsidRPr="00A139A0" w:rsidRDefault="00A139A0" w:rsidP="00A139A0">
      <w:pPr>
        <w:rPr>
          <w:rFonts w:ascii="Calibri" w:hAnsi="Calibri"/>
          <w:b/>
          <w:bCs/>
          <w:sz w:val="22"/>
          <w:szCs w:val="22"/>
        </w:rPr>
      </w:pPr>
      <w:r w:rsidRPr="00A139A0">
        <w:rPr>
          <w:rFonts w:ascii="Calibri" w:hAnsi="Calibri"/>
          <w:b/>
          <w:bCs/>
          <w:sz w:val="22"/>
          <w:szCs w:val="22"/>
        </w:rPr>
        <w:t xml:space="preserve">Project Name: Team Beaker &amp; Bunsen </w:t>
      </w:r>
      <w:r w:rsidR="00684C49">
        <w:rPr>
          <w:rFonts w:ascii="Calibri" w:hAnsi="Calibri"/>
          <w:b/>
          <w:bCs/>
          <w:sz w:val="22"/>
          <w:szCs w:val="22"/>
        </w:rPr>
        <w:t>/ Arcade Digit Math</w:t>
      </w:r>
    </w:p>
    <w:p w14:paraId="6FF7A7C1" w14:textId="77777777" w:rsidR="00A139A0" w:rsidRPr="00A139A0" w:rsidRDefault="00A139A0" w:rsidP="00A139A0">
      <w:pPr>
        <w:rPr>
          <w:rFonts w:ascii="Calibri" w:hAnsi="Calibri"/>
          <w:b/>
          <w:bCs/>
          <w:sz w:val="22"/>
          <w:szCs w:val="22"/>
        </w:rPr>
      </w:pPr>
      <w:r w:rsidRPr="00A139A0">
        <w:rPr>
          <w:rFonts w:ascii="Calibri" w:hAnsi="Calibri"/>
          <w:b/>
          <w:bCs/>
          <w:sz w:val="22"/>
          <w:szCs w:val="22"/>
        </w:rPr>
        <w:t xml:space="preserve">Client: Curriculum Associates, Billerica, </w:t>
      </w:r>
      <w:r w:rsidR="00B46611">
        <w:rPr>
          <w:rFonts w:ascii="Calibri" w:hAnsi="Calibri"/>
          <w:b/>
          <w:bCs/>
          <w:sz w:val="22"/>
          <w:szCs w:val="22"/>
        </w:rPr>
        <w:t>Massachusetts</w:t>
      </w:r>
    </w:p>
    <w:p w14:paraId="0AEB8629" w14:textId="77777777" w:rsidR="00A139A0" w:rsidRDefault="00A139A0" w:rsidP="00A139A0">
      <w:pPr>
        <w:rPr>
          <w:rFonts w:ascii="Calibri" w:hAnsi="Calibri"/>
          <w:b/>
          <w:bCs/>
          <w:sz w:val="22"/>
          <w:szCs w:val="22"/>
        </w:rPr>
      </w:pPr>
      <w:r w:rsidRPr="00A139A0">
        <w:rPr>
          <w:rFonts w:ascii="Calibri" w:hAnsi="Calibri"/>
          <w:b/>
          <w:bCs/>
          <w:sz w:val="22"/>
          <w:szCs w:val="22"/>
        </w:rPr>
        <w:t xml:space="preserve">Role: </w:t>
      </w:r>
      <w:r w:rsidR="00CC2CDC" w:rsidRPr="00CC2CDC">
        <w:rPr>
          <w:rFonts w:ascii="Calibri" w:hAnsi="Calibri"/>
          <w:sz w:val="22"/>
          <w:szCs w:val="28"/>
        </w:rPr>
        <w:t>Senior Quality Assurance Engineer</w:t>
      </w:r>
      <w:r w:rsidRPr="00CC2CDC">
        <w:rPr>
          <w:rFonts w:ascii="Calibri" w:hAnsi="Calibri"/>
          <w:sz w:val="22"/>
          <w:szCs w:val="28"/>
        </w:rPr>
        <w:t xml:space="preserve"> </w:t>
      </w:r>
      <w:r w:rsidR="00B46611">
        <w:rPr>
          <w:rFonts w:ascii="Calibri" w:hAnsi="Calibri"/>
          <w:sz w:val="22"/>
          <w:szCs w:val="28"/>
        </w:rPr>
        <w:tab/>
      </w:r>
      <w:r w:rsidRPr="00CC2CDC">
        <w:rPr>
          <w:rFonts w:ascii="Calibri" w:hAnsi="Calibri"/>
          <w:sz w:val="22"/>
          <w:szCs w:val="28"/>
        </w:rPr>
        <w:t xml:space="preserve">                                                                           </w:t>
      </w:r>
      <w:r w:rsidR="00A65363" w:rsidRPr="00CC2CDC">
        <w:rPr>
          <w:rFonts w:ascii="Calibri" w:hAnsi="Calibri"/>
          <w:sz w:val="22"/>
          <w:szCs w:val="28"/>
        </w:rPr>
        <w:t xml:space="preserve"> </w:t>
      </w:r>
      <w:r w:rsidRPr="00A139A0">
        <w:rPr>
          <w:rFonts w:ascii="Calibri" w:hAnsi="Calibri"/>
          <w:b/>
          <w:bCs/>
          <w:sz w:val="22"/>
          <w:szCs w:val="22"/>
        </w:rPr>
        <w:t xml:space="preserve">Aug ’19 to till date </w:t>
      </w:r>
    </w:p>
    <w:p w14:paraId="08868DB8" w14:textId="77777777" w:rsidR="00A139A0" w:rsidRPr="00A139A0" w:rsidRDefault="00A139A0" w:rsidP="00A139A0">
      <w:pPr>
        <w:rPr>
          <w:rFonts w:ascii="Calibri" w:hAnsi="Calibri"/>
          <w:b/>
          <w:bCs/>
          <w:sz w:val="22"/>
          <w:szCs w:val="22"/>
        </w:rPr>
      </w:pPr>
    </w:p>
    <w:p w14:paraId="2CF76F83" w14:textId="77777777" w:rsidR="00A139A0" w:rsidRDefault="00A139A0" w:rsidP="00A139A0">
      <w:r w:rsidRPr="00A139A0">
        <w:rPr>
          <w:rFonts w:ascii="Calibri" w:hAnsi="Calibri"/>
          <w:b/>
          <w:bCs/>
          <w:sz w:val="22"/>
          <w:szCs w:val="22"/>
        </w:rPr>
        <w:t xml:space="preserve">Product Description:                                                                                                 </w:t>
      </w:r>
    </w:p>
    <w:p w14:paraId="2B7DB9C0" w14:textId="77777777" w:rsidR="00A139A0" w:rsidRPr="00A139A0" w:rsidRDefault="00A139A0" w:rsidP="00B46611">
      <w:pPr>
        <w:pStyle w:val="NormalWeb"/>
        <w:jc w:val="both"/>
        <w:rPr>
          <w:rFonts w:ascii="Calibri" w:hAnsi="Calibri"/>
          <w:sz w:val="22"/>
          <w:szCs w:val="28"/>
        </w:rPr>
      </w:pPr>
      <w:r w:rsidRPr="00A139A0">
        <w:rPr>
          <w:rFonts w:ascii="Calibri" w:hAnsi="Calibri"/>
          <w:sz w:val="22"/>
          <w:szCs w:val="28"/>
        </w:rPr>
        <w:t xml:space="preserve">Curriculum Associates (CA) has been united around one common purpose: to make classrooms better places for teachers and students. Also constantly improving innovative and exciting products that give every student the chance to succeed. Beaker and Bunsen </w:t>
      </w:r>
      <w:proofErr w:type="gramStart"/>
      <w:r w:rsidRPr="00A139A0">
        <w:rPr>
          <w:rFonts w:ascii="Calibri" w:hAnsi="Calibri"/>
          <w:sz w:val="22"/>
          <w:szCs w:val="28"/>
        </w:rPr>
        <w:t>is</w:t>
      </w:r>
      <w:proofErr w:type="gramEnd"/>
      <w:r w:rsidRPr="00A139A0">
        <w:rPr>
          <w:rFonts w:ascii="Calibri" w:hAnsi="Calibri"/>
          <w:sz w:val="22"/>
          <w:szCs w:val="28"/>
        </w:rPr>
        <w:t xml:space="preserve"> handling Math lessons to school from Grade K to Grade 8.</w:t>
      </w:r>
    </w:p>
    <w:p w14:paraId="114BC754" w14:textId="77777777" w:rsidR="00A139A0" w:rsidRPr="00A139A0" w:rsidRDefault="00A139A0" w:rsidP="00B46611">
      <w:pPr>
        <w:spacing w:before="100" w:beforeAutospacing="1" w:after="100" w:afterAutospacing="1"/>
        <w:jc w:val="both"/>
        <w:rPr>
          <w:rFonts w:ascii="Calibri" w:hAnsi="Calibri"/>
          <w:sz w:val="22"/>
          <w:szCs w:val="28"/>
        </w:rPr>
      </w:pPr>
      <w:proofErr w:type="spellStart"/>
      <w:r w:rsidRPr="00A139A0">
        <w:rPr>
          <w:rFonts w:ascii="Calibri" w:hAnsi="Calibri"/>
          <w:sz w:val="22"/>
          <w:szCs w:val="28"/>
        </w:rPr>
        <w:t>i</w:t>
      </w:r>
      <w:proofErr w:type="spellEnd"/>
      <w:r w:rsidR="00B46611">
        <w:rPr>
          <w:rFonts w:ascii="Calibri" w:hAnsi="Calibri"/>
          <w:sz w:val="22"/>
          <w:szCs w:val="28"/>
        </w:rPr>
        <w:t>-</w:t>
      </w:r>
      <w:r w:rsidRPr="00A139A0">
        <w:rPr>
          <w:rFonts w:ascii="Calibri" w:hAnsi="Calibri"/>
          <w:sz w:val="22"/>
          <w:szCs w:val="28"/>
        </w:rPr>
        <w:t xml:space="preserve">Ready can also be used to monitor student growth throughout the year, and to estimate understanding of state standards. In addition, </w:t>
      </w:r>
      <w:proofErr w:type="spellStart"/>
      <w:r w:rsidRPr="00A139A0">
        <w:rPr>
          <w:rFonts w:ascii="Calibri" w:hAnsi="Calibri"/>
          <w:sz w:val="22"/>
          <w:szCs w:val="28"/>
        </w:rPr>
        <w:t>i</w:t>
      </w:r>
      <w:proofErr w:type="spellEnd"/>
      <w:r w:rsidR="00B46611">
        <w:rPr>
          <w:rFonts w:ascii="Calibri" w:hAnsi="Calibri"/>
          <w:sz w:val="22"/>
          <w:szCs w:val="28"/>
        </w:rPr>
        <w:t>-</w:t>
      </w:r>
      <w:r w:rsidRPr="00A139A0">
        <w:rPr>
          <w:rFonts w:ascii="Calibri" w:hAnsi="Calibri"/>
          <w:sz w:val="22"/>
          <w:szCs w:val="28"/>
        </w:rPr>
        <w:t xml:space="preserve">Ready can help teachers determine appropriate instructional areas and skills that a student is ready to learn. </w:t>
      </w:r>
    </w:p>
    <w:p w14:paraId="56F96B93" w14:textId="77777777" w:rsidR="00F416E5" w:rsidRDefault="00F416E5" w:rsidP="00A139A0">
      <w:pPr>
        <w:spacing w:before="100" w:beforeAutospacing="1" w:after="100" w:afterAutospacing="1"/>
        <w:rPr>
          <w:rFonts w:ascii="Calibri" w:hAnsi="Calibri" w:cs="Calibri"/>
          <w:b/>
          <w:bCs/>
          <w:sz w:val="22"/>
          <w:szCs w:val="22"/>
        </w:rPr>
      </w:pPr>
    </w:p>
    <w:p w14:paraId="679720AC" w14:textId="77777777" w:rsidR="00F416E5" w:rsidRDefault="00F416E5" w:rsidP="00A139A0">
      <w:pPr>
        <w:spacing w:before="100" w:beforeAutospacing="1" w:after="100" w:afterAutospacing="1"/>
        <w:rPr>
          <w:rFonts w:ascii="Calibri" w:hAnsi="Calibri" w:cs="Calibri"/>
          <w:b/>
          <w:bCs/>
          <w:sz w:val="22"/>
          <w:szCs w:val="22"/>
        </w:rPr>
      </w:pPr>
    </w:p>
    <w:p w14:paraId="232AAD6C" w14:textId="39A0C44A" w:rsidR="00A139A0" w:rsidRPr="00A139A0" w:rsidRDefault="00A139A0" w:rsidP="00A139A0">
      <w:pPr>
        <w:spacing w:before="100" w:beforeAutospacing="1" w:after="100" w:afterAutospacing="1"/>
        <w:rPr>
          <w:sz w:val="24"/>
          <w:szCs w:val="24"/>
        </w:rPr>
      </w:pPr>
      <w:r w:rsidRPr="00A139A0">
        <w:rPr>
          <w:rFonts w:ascii="Calibri" w:hAnsi="Calibri" w:cs="Calibri"/>
          <w:b/>
          <w:bCs/>
          <w:sz w:val="22"/>
          <w:szCs w:val="22"/>
        </w:rPr>
        <w:t>Responsibilities</w:t>
      </w:r>
      <w:r w:rsidRPr="00A139A0">
        <w:rPr>
          <w:rFonts w:ascii="Calibri" w:hAnsi="Calibri" w:cs="Calibri"/>
          <w:sz w:val="22"/>
          <w:szCs w:val="22"/>
        </w:rPr>
        <w:t xml:space="preserve">: </w:t>
      </w:r>
    </w:p>
    <w:p w14:paraId="6F6FE6A8" w14:textId="77777777" w:rsidR="00600F5F" w:rsidRDefault="00600F5F" w:rsidP="00B46611">
      <w:pPr>
        <w:pStyle w:val="ListBullet"/>
      </w:pPr>
      <w:r w:rsidRPr="002D0397">
        <w:lastRenderedPageBreak/>
        <w:t xml:space="preserve">Tested the </w:t>
      </w:r>
      <w:r w:rsidRPr="00A3448E">
        <w:rPr>
          <w:b/>
          <w:bCs/>
        </w:rPr>
        <w:t xml:space="preserve">front-end of the </w:t>
      </w:r>
      <w:proofErr w:type="spellStart"/>
      <w:r w:rsidRPr="00A3448E">
        <w:rPr>
          <w:b/>
          <w:bCs/>
        </w:rPr>
        <w:t>i</w:t>
      </w:r>
      <w:proofErr w:type="spellEnd"/>
      <w:r w:rsidRPr="00A3448E">
        <w:rPr>
          <w:b/>
          <w:bCs/>
        </w:rPr>
        <w:t>-Ready web application</w:t>
      </w:r>
      <w:r w:rsidRPr="002D0397">
        <w:t xml:space="preserve"> (</w:t>
      </w:r>
      <w:r w:rsidR="00604A5E">
        <w:t xml:space="preserve">Built with </w:t>
      </w:r>
      <w:r w:rsidRPr="002D0397">
        <w:t>HTML, CSS, JavaScript) across Windows, macOS, Chromebook, and iPad using various Microsoft browsers, validating functional flows, UI consistency, and API integration.</w:t>
      </w:r>
    </w:p>
    <w:p w14:paraId="32F0B6AA" w14:textId="77777777" w:rsidR="00131346" w:rsidRDefault="00131346" w:rsidP="00B46611">
      <w:pPr>
        <w:pStyle w:val="ListBullet"/>
      </w:pPr>
      <w:r w:rsidRPr="00AF07F6">
        <w:t xml:space="preserve">Automated end-to-end regression and functional test cases using </w:t>
      </w:r>
      <w:r w:rsidRPr="004B7638">
        <w:rPr>
          <w:b/>
          <w:bCs/>
        </w:rPr>
        <w:t>Playwright</w:t>
      </w:r>
      <w:r w:rsidRPr="00AF07F6">
        <w:t>, ensuring reliability of student assessments, teacher dashboards, and reports.</w:t>
      </w:r>
    </w:p>
    <w:p w14:paraId="579C665B" w14:textId="35A47FFB" w:rsidR="00131346" w:rsidRDefault="00131346" w:rsidP="00B46611">
      <w:pPr>
        <w:pStyle w:val="ListBullet"/>
      </w:pPr>
      <w:r w:rsidRPr="00AF07F6">
        <w:t xml:space="preserve">Designed and executed API testing frameworks using </w:t>
      </w:r>
      <w:r w:rsidRPr="00CD5FED">
        <w:rPr>
          <w:b/>
          <w:bCs/>
        </w:rPr>
        <w:t>Postman</w:t>
      </w:r>
      <w:r w:rsidRPr="00AF07F6">
        <w:t xml:space="preserve"> to validate endpoints for student progress, login, and assignments.</w:t>
      </w:r>
    </w:p>
    <w:p w14:paraId="260F9FA8" w14:textId="77777777" w:rsidR="006C6938" w:rsidRDefault="006C6938" w:rsidP="00B46611">
      <w:pPr>
        <w:pStyle w:val="ListBullet"/>
      </w:pPr>
      <w:r>
        <w:t xml:space="preserve">Developed </w:t>
      </w:r>
      <w:r>
        <w:rPr>
          <w:rStyle w:val="Strong"/>
        </w:rPr>
        <w:t>lesson automation scripts in TypeScript with Nightwatch.js</w:t>
      </w:r>
      <w:r>
        <w:t>, streamlining validation of adaptive learning lessons and improving test reusability.</w:t>
      </w:r>
    </w:p>
    <w:p w14:paraId="7AE45EF0" w14:textId="37BE6418" w:rsidR="00F416E5" w:rsidRDefault="00F416E5" w:rsidP="00F416E5">
      <w:pPr>
        <w:pStyle w:val="ListBullet"/>
      </w:pPr>
      <w:r>
        <w:t xml:space="preserve">Utilized </w:t>
      </w:r>
      <w:r w:rsidRPr="00091CE8">
        <w:rPr>
          <w:b/>
          <w:bCs/>
        </w:rPr>
        <w:t>Cucumber BDD</w:t>
      </w:r>
      <w:r>
        <w:t xml:space="preserve"> framework to write clear, maintainable test cases in collaboration with product and QA teams.</w:t>
      </w:r>
    </w:p>
    <w:p w14:paraId="406CA767" w14:textId="77777777" w:rsidR="009D4670" w:rsidRDefault="009D4670" w:rsidP="00B46611">
      <w:pPr>
        <w:pStyle w:val="ListBullet"/>
      </w:pPr>
      <w:r w:rsidRPr="009D4670">
        <w:t xml:space="preserve">Performed cross-device and cross-browser testing using </w:t>
      </w:r>
      <w:proofErr w:type="spellStart"/>
      <w:r w:rsidRPr="00B64754">
        <w:rPr>
          <w:b/>
          <w:bCs/>
        </w:rPr>
        <w:t>BrowserStack</w:t>
      </w:r>
      <w:proofErr w:type="spellEnd"/>
      <w:r w:rsidRPr="009D4670">
        <w:t xml:space="preserve"> across multiple platforms.</w:t>
      </w:r>
    </w:p>
    <w:p w14:paraId="235EFD2D" w14:textId="77777777" w:rsidR="00276B7D" w:rsidRPr="00276B7D" w:rsidRDefault="00276B7D" w:rsidP="00B46611">
      <w:pPr>
        <w:pStyle w:val="ListBullet"/>
      </w:pPr>
      <w:r w:rsidRPr="00733EA9">
        <w:t xml:space="preserve">Conducted </w:t>
      </w:r>
      <w:r w:rsidRPr="00B64754">
        <w:rPr>
          <w:b/>
          <w:bCs/>
        </w:rPr>
        <w:t>accessibility (A11y) testing</w:t>
      </w:r>
      <w:r w:rsidRPr="00733EA9">
        <w:t xml:space="preserve"> using </w:t>
      </w:r>
      <w:proofErr w:type="spellStart"/>
      <w:r w:rsidRPr="00733EA9">
        <w:t>VoiceOver</w:t>
      </w:r>
      <w:proofErr w:type="spellEnd"/>
      <w:r w:rsidRPr="00733EA9">
        <w:t>, NVDA, and JAWS, including keyboard navigation and screen reader validation.</w:t>
      </w:r>
    </w:p>
    <w:p w14:paraId="0E236A43" w14:textId="77777777" w:rsidR="00276B7D" w:rsidRPr="0053452E" w:rsidRDefault="00276B7D" w:rsidP="00B46611">
      <w:pPr>
        <w:pStyle w:val="ListBullet"/>
      </w:pPr>
      <w:r w:rsidRPr="00733EA9">
        <w:t xml:space="preserve">Used </w:t>
      </w:r>
      <w:r w:rsidRPr="00B64754">
        <w:rPr>
          <w:b/>
          <w:bCs/>
        </w:rPr>
        <w:t>browser developer tools</w:t>
      </w:r>
      <w:r w:rsidRPr="00733EA9">
        <w:t xml:space="preserve"> to inspect web elements and ensure readiness for manual and automated actions.</w:t>
      </w:r>
    </w:p>
    <w:p w14:paraId="7FB047AE" w14:textId="77777777" w:rsidR="0053452E" w:rsidRPr="00115EFD" w:rsidRDefault="0053452E" w:rsidP="00B46611">
      <w:pPr>
        <w:pStyle w:val="ListBullet"/>
      </w:pPr>
      <w:r w:rsidRPr="00733EA9">
        <w:t xml:space="preserve">Designed, configured, and maintained </w:t>
      </w:r>
      <w:r w:rsidRPr="0036171B">
        <w:rPr>
          <w:b/>
          <w:bCs/>
        </w:rPr>
        <w:t>Jenkins</w:t>
      </w:r>
      <w:r w:rsidRPr="00733EA9">
        <w:t xml:space="preserve"> pipelines to automate CI/CD workflows for build, test, and deployment of web and API applications.</w:t>
      </w:r>
    </w:p>
    <w:p w14:paraId="28BAD905" w14:textId="77777777" w:rsidR="00115EFD" w:rsidRDefault="00115EFD" w:rsidP="00B46611">
      <w:pPr>
        <w:pStyle w:val="ListBullet"/>
      </w:pPr>
      <w:r w:rsidRPr="00733EA9">
        <w:t xml:space="preserve">Performed performance and load testing using </w:t>
      </w:r>
      <w:r w:rsidRPr="0036171B">
        <w:rPr>
          <w:b/>
          <w:bCs/>
        </w:rPr>
        <w:t>Apache JMeter</w:t>
      </w:r>
      <w:r w:rsidRPr="00733EA9">
        <w:t xml:space="preserve">, simulating concurrent users and </w:t>
      </w:r>
      <w:r>
        <w:t>analyzing response times, and providing actionable insights for improving system scalability and reliability.</w:t>
      </w:r>
    </w:p>
    <w:p w14:paraId="23246391" w14:textId="77777777" w:rsidR="00D07651" w:rsidRPr="00B4514A" w:rsidRDefault="00D07651" w:rsidP="00B46611">
      <w:pPr>
        <w:pStyle w:val="ListBullet"/>
      </w:pPr>
      <w:r w:rsidRPr="00733EA9">
        <w:t xml:space="preserve">Wrote complex SQL queries (joins, group by, having, etc.) to validate </w:t>
      </w:r>
      <w:r w:rsidRPr="00180516">
        <w:rPr>
          <w:b/>
          <w:bCs/>
        </w:rPr>
        <w:t>MySQL</w:t>
      </w:r>
      <w:r w:rsidRPr="00733EA9">
        <w:t xml:space="preserve"> databases containing bin logs of </w:t>
      </w:r>
      <w:proofErr w:type="spellStart"/>
      <w:r w:rsidRPr="00733EA9">
        <w:t>i</w:t>
      </w:r>
      <w:proofErr w:type="spellEnd"/>
      <w:r w:rsidRPr="00733EA9">
        <w:t>-Ready components.</w:t>
      </w:r>
    </w:p>
    <w:p w14:paraId="460C87D8" w14:textId="77777777" w:rsidR="00B4514A" w:rsidRDefault="00B4514A" w:rsidP="00B46611">
      <w:pPr>
        <w:pStyle w:val="ListBullet"/>
      </w:pPr>
      <w:r>
        <w:t xml:space="preserve">Performed automated layout validation across screen resolutions using </w:t>
      </w:r>
      <w:r w:rsidRPr="008615F7">
        <w:rPr>
          <w:b/>
          <w:bCs/>
        </w:rPr>
        <w:t>Galen</w:t>
      </w:r>
      <w:r>
        <w:t>.</w:t>
      </w:r>
    </w:p>
    <w:p w14:paraId="69C43EF6" w14:textId="77777777" w:rsidR="00A323AA" w:rsidRDefault="00A323AA" w:rsidP="00B46611">
      <w:pPr>
        <w:pStyle w:val="ListBullet"/>
      </w:pPr>
      <w:r w:rsidRPr="007812B3">
        <w:t>Test UI components using Storybook for isolated component validation.</w:t>
      </w:r>
    </w:p>
    <w:p w14:paraId="28B046E0" w14:textId="77777777" w:rsidR="00A323AA" w:rsidRDefault="00A323AA" w:rsidP="00B46611">
      <w:pPr>
        <w:pStyle w:val="ListBullet"/>
      </w:pPr>
      <w:r>
        <w:t xml:space="preserve">Worked with developers and product managers to </w:t>
      </w:r>
      <w:r w:rsidRPr="001E4620">
        <w:rPr>
          <w:rStyle w:val="Strong"/>
          <w:b w:val="0"/>
          <w:bCs w:val="0"/>
        </w:rPr>
        <w:t>test early in the development process</w:t>
      </w:r>
      <w:r>
        <w:t xml:space="preserve"> using </w:t>
      </w:r>
      <w:r w:rsidRPr="00FA0C45">
        <w:rPr>
          <w:b/>
          <w:bCs/>
        </w:rPr>
        <w:t>Postman</w:t>
      </w:r>
      <w:r>
        <w:t xml:space="preserve"> and </w:t>
      </w:r>
      <w:r w:rsidRPr="001E4620">
        <w:rPr>
          <w:b/>
          <w:bCs/>
        </w:rPr>
        <w:t>Swagger</w:t>
      </w:r>
      <w:r>
        <w:t xml:space="preserve">, helping to </w:t>
      </w:r>
      <w:r w:rsidRPr="001E4620">
        <w:rPr>
          <w:rStyle w:val="Strong"/>
          <w:b w:val="0"/>
          <w:bCs w:val="0"/>
        </w:rPr>
        <w:t>catch defects sooner and reduce issues after release</w:t>
      </w:r>
      <w:r w:rsidRPr="001E4620">
        <w:rPr>
          <w:b/>
          <w:bCs/>
        </w:rPr>
        <w:t>.</w:t>
      </w:r>
    </w:p>
    <w:p w14:paraId="0D9BBB3F" w14:textId="77777777" w:rsidR="00B4514A" w:rsidRPr="00E204DA" w:rsidRDefault="000E6D82" w:rsidP="00B46611">
      <w:pPr>
        <w:pStyle w:val="ListBullet"/>
        <w:rPr>
          <w:rStyle w:val="Strong"/>
          <w:b w:val="0"/>
          <w:bCs w:val="0"/>
        </w:rPr>
      </w:pPr>
      <w:r w:rsidRPr="00E204DA">
        <w:rPr>
          <w:rStyle w:val="Strong"/>
          <w:b w:val="0"/>
          <w:bCs w:val="0"/>
        </w:rPr>
        <w:t xml:space="preserve">Owned </w:t>
      </w:r>
      <w:r w:rsidRPr="008D266B">
        <w:rPr>
          <w:rStyle w:val="Strong"/>
        </w:rPr>
        <w:t>server captain responsibilities</w:t>
      </w:r>
      <w:r w:rsidRPr="00E204DA">
        <w:rPr>
          <w:rStyle w:val="Strong"/>
          <w:b w:val="0"/>
          <w:bCs w:val="0"/>
        </w:rPr>
        <w:t>, overseeing build deployments and ensuring deployment integrity across environments.</w:t>
      </w:r>
    </w:p>
    <w:p w14:paraId="2A6B1862" w14:textId="77777777" w:rsidR="006D38D1" w:rsidRDefault="006D38D1" w:rsidP="00B46611">
      <w:pPr>
        <w:pStyle w:val="ListBullet"/>
      </w:pPr>
      <w:r>
        <w:t xml:space="preserve">Collaborated closely with the </w:t>
      </w:r>
      <w:r>
        <w:rPr>
          <w:rStyle w:val="Strong"/>
        </w:rPr>
        <w:t>Release Coordinator</w:t>
      </w:r>
      <w:r>
        <w:t xml:space="preserve"> to manage end-to-end release activities, including pre- and post-release validation in </w:t>
      </w:r>
      <w:r>
        <w:rPr>
          <w:rStyle w:val="Strong"/>
        </w:rPr>
        <w:t>staging</w:t>
      </w:r>
      <w:r>
        <w:t xml:space="preserve"> and </w:t>
      </w:r>
      <w:r>
        <w:rPr>
          <w:rStyle w:val="Strong"/>
        </w:rPr>
        <w:t>production</w:t>
      </w:r>
      <w:r>
        <w:t xml:space="preserve"> environments.</w:t>
      </w:r>
    </w:p>
    <w:p w14:paraId="69933FCA" w14:textId="77777777" w:rsidR="00593603" w:rsidRDefault="00593603" w:rsidP="00B46611">
      <w:pPr>
        <w:pStyle w:val="ListBullet"/>
      </w:pPr>
      <w:r>
        <w:t xml:space="preserve">Directed </w:t>
      </w:r>
      <w:r>
        <w:rPr>
          <w:rStyle w:val="Strong"/>
        </w:rPr>
        <w:t>production release validation</w:t>
      </w:r>
      <w:r>
        <w:t xml:space="preserve"> and managed </w:t>
      </w:r>
      <w:r>
        <w:rPr>
          <w:rStyle w:val="Strong"/>
        </w:rPr>
        <w:t>post-release issue testing</w:t>
      </w:r>
      <w:r>
        <w:t>, ensuring stability and rapid issue resolution.</w:t>
      </w:r>
    </w:p>
    <w:p w14:paraId="51032091" w14:textId="77777777" w:rsidR="00FC1B1F" w:rsidRDefault="00FC1B1F" w:rsidP="00B46611">
      <w:pPr>
        <w:pStyle w:val="ListBullet"/>
      </w:pPr>
      <w:r>
        <w:t xml:space="preserve">Collaborated with developers and analysts to perform </w:t>
      </w:r>
      <w:r w:rsidRPr="00334263">
        <w:rPr>
          <w:b/>
          <w:bCs/>
        </w:rPr>
        <w:t>data-capture testing</w:t>
      </w:r>
      <w:r>
        <w:t xml:space="preserve"> on all gadgets and components, ensuring reliable tracking and data accuracy.</w:t>
      </w:r>
    </w:p>
    <w:p w14:paraId="00054202" w14:textId="77777777" w:rsidR="006950D2" w:rsidRPr="009E7997" w:rsidRDefault="006950D2" w:rsidP="00B46611">
      <w:pPr>
        <w:pStyle w:val="ListBullet"/>
      </w:pPr>
      <w:r>
        <w:t>Hands-on experience with shell scripting for automation execution and Git-based pull request workflows.</w:t>
      </w:r>
    </w:p>
    <w:p w14:paraId="64C1E658" w14:textId="77777777" w:rsidR="00216E58" w:rsidRDefault="00216E58" w:rsidP="00B46611">
      <w:pPr>
        <w:pStyle w:val="ListBullet"/>
      </w:pPr>
      <w:r>
        <w:t xml:space="preserve">Managed a cross-functional QA team, overseeing </w:t>
      </w:r>
      <w:r>
        <w:rPr>
          <w:rStyle w:val="Strong"/>
        </w:rPr>
        <w:t>sprint planning</w:t>
      </w:r>
      <w:r>
        <w:t>, task allocation, and daily coordination to meet sprint goals.</w:t>
      </w:r>
    </w:p>
    <w:p w14:paraId="7DAEB0D5" w14:textId="77777777" w:rsidR="00B46611" w:rsidRDefault="00B46611" w:rsidP="00B46611">
      <w:pPr>
        <w:pStyle w:val="ListBullet"/>
      </w:pPr>
      <w:r w:rsidRPr="002D0397">
        <w:t>Created test scenarios and test cases for all user stories in each sprint; logged them in JIRA as sub-tasks and initiated testing upon DEV-COMPLETE status.</w:t>
      </w:r>
    </w:p>
    <w:p w14:paraId="31C2D48A" w14:textId="77777777" w:rsidR="00B46611" w:rsidRDefault="00B46611" w:rsidP="00B46611">
      <w:pPr>
        <w:pStyle w:val="ListBullet"/>
        <w:numPr>
          <w:ilvl w:val="0"/>
          <w:numId w:val="0"/>
        </w:numPr>
        <w:ind w:left="360"/>
      </w:pPr>
    </w:p>
    <w:p w14:paraId="1A608109" w14:textId="2165B03A" w:rsidR="00A139A0" w:rsidRPr="00802656" w:rsidRDefault="00A139A0" w:rsidP="00B46611">
      <w:pPr>
        <w:spacing w:before="100" w:beforeAutospacing="1" w:after="100" w:afterAutospacing="1"/>
        <w:jc w:val="both"/>
        <w:rPr>
          <w:rFonts w:ascii="Calibri" w:hAnsi="Calibri"/>
          <w:sz w:val="22"/>
          <w:szCs w:val="22"/>
        </w:rPr>
      </w:pPr>
      <w:r w:rsidRPr="00A139A0">
        <w:rPr>
          <w:rFonts w:ascii="Calibri" w:hAnsi="Calibri" w:cs="Calibri"/>
          <w:b/>
          <w:bCs/>
          <w:sz w:val="22"/>
          <w:szCs w:val="22"/>
        </w:rPr>
        <w:t>Technologies and Tools:</w:t>
      </w:r>
      <w:r w:rsidR="00CD5282">
        <w:rPr>
          <w:rFonts w:ascii="Calibri" w:hAnsi="Calibri" w:cs="Calibri"/>
          <w:sz w:val="22"/>
          <w:szCs w:val="22"/>
        </w:rPr>
        <w:t xml:space="preserve"> </w:t>
      </w:r>
      <w:r w:rsidR="005356F2" w:rsidRPr="00802656">
        <w:rPr>
          <w:rFonts w:ascii="Calibri" w:hAnsi="Calibri"/>
          <w:sz w:val="22"/>
          <w:szCs w:val="22"/>
        </w:rPr>
        <w:t>M</w:t>
      </w:r>
      <w:r w:rsidR="00D26B55">
        <w:rPr>
          <w:rFonts w:ascii="Calibri" w:hAnsi="Calibri"/>
          <w:sz w:val="22"/>
          <w:szCs w:val="22"/>
        </w:rPr>
        <w:t>y</w:t>
      </w:r>
      <w:r w:rsidR="005356F2" w:rsidRPr="00802656">
        <w:rPr>
          <w:rFonts w:ascii="Calibri" w:hAnsi="Calibri"/>
          <w:sz w:val="22"/>
          <w:szCs w:val="22"/>
        </w:rPr>
        <w:t>SQL</w:t>
      </w:r>
      <w:r w:rsidRPr="00802656">
        <w:rPr>
          <w:rFonts w:ascii="Calibri" w:hAnsi="Calibri"/>
          <w:sz w:val="22"/>
          <w:szCs w:val="22"/>
        </w:rPr>
        <w:t>,</w:t>
      </w:r>
      <w:r w:rsidR="00EB0300" w:rsidRPr="00802656">
        <w:rPr>
          <w:rFonts w:ascii="Calibri" w:hAnsi="Calibri"/>
          <w:sz w:val="22"/>
          <w:szCs w:val="22"/>
        </w:rPr>
        <w:t xml:space="preserve"> Atom, Visual Studio Code,</w:t>
      </w:r>
      <w:r w:rsidRPr="00802656">
        <w:rPr>
          <w:rFonts w:ascii="Calibri" w:hAnsi="Calibri"/>
          <w:sz w:val="22"/>
          <w:szCs w:val="22"/>
        </w:rPr>
        <w:t xml:space="preserve"> Jenkins</w:t>
      </w:r>
      <w:r w:rsidR="00A02981">
        <w:rPr>
          <w:rFonts w:ascii="Calibri" w:hAnsi="Calibri"/>
          <w:sz w:val="22"/>
          <w:szCs w:val="22"/>
        </w:rPr>
        <w:t xml:space="preserve">, </w:t>
      </w:r>
      <w:r w:rsidR="00415930" w:rsidRPr="00802656">
        <w:rPr>
          <w:rFonts w:ascii="Calibri" w:hAnsi="Calibri"/>
          <w:sz w:val="22"/>
          <w:szCs w:val="22"/>
        </w:rPr>
        <w:t>Shell commands</w:t>
      </w:r>
      <w:r w:rsidR="00CD5282" w:rsidRPr="00802656">
        <w:rPr>
          <w:rFonts w:ascii="Calibri" w:hAnsi="Calibri"/>
          <w:sz w:val="22"/>
          <w:szCs w:val="22"/>
        </w:rPr>
        <w:t>,</w:t>
      </w:r>
      <w:r w:rsidR="00A02981">
        <w:rPr>
          <w:rFonts w:ascii="Calibri" w:hAnsi="Calibri"/>
          <w:sz w:val="22"/>
          <w:szCs w:val="22"/>
        </w:rPr>
        <w:t xml:space="preserve"> Playwright,</w:t>
      </w:r>
      <w:r w:rsidR="002913D3" w:rsidRPr="00802656">
        <w:rPr>
          <w:rFonts w:ascii="Calibri" w:hAnsi="Calibri"/>
          <w:sz w:val="22"/>
          <w:szCs w:val="22"/>
        </w:rPr>
        <w:t xml:space="preserve"> Git, GitHub,</w:t>
      </w:r>
      <w:r w:rsidR="00CD5282" w:rsidRPr="00802656">
        <w:rPr>
          <w:rFonts w:ascii="Calibri" w:hAnsi="Calibri"/>
          <w:sz w:val="22"/>
          <w:szCs w:val="22"/>
        </w:rPr>
        <w:t xml:space="preserve"> </w:t>
      </w:r>
      <w:r w:rsidR="00651125" w:rsidRPr="00802656">
        <w:rPr>
          <w:rFonts w:ascii="Calibri" w:hAnsi="Calibri"/>
          <w:sz w:val="22"/>
          <w:szCs w:val="22"/>
        </w:rPr>
        <w:t>JIRA,</w:t>
      </w:r>
      <w:r w:rsidR="00351D90">
        <w:rPr>
          <w:rFonts w:ascii="Calibri" w:hAnsi="Calibri"/>
          <w:sz w:val="22"/>
          <w:szCs w:val="22"/>
        </w:rPr>
        <w:t xml:space="preserve"> Postman, Swagger, </w:t>
      </w:r>
      <w:r w:rsidR="00651125" w:rsidRPr="00802656">
        <w:rPr>
          <w:rFonts w:ascii="Calibri" w:hAnsi="Calibri"/>
          <w:sz w:val="22"/>
          <w:szCs w:val="22"/>
        </w:rPr>
        <w:t>Browser Developer Tools (Chrome Dev Tools, Firefox Developer Tools, etc.</w:t>
      </w:r>
      <w:proofErr w:type="gramStart"/>
      <w:r w:rsidR="00651125" w:rsidRPr="00802656">
        <w:rPr>
          <w:rFonts w:ascii="Calibri" w:hAnsi="Calibri"/>
          <w:sz w:val="22"/>
          <w:szCs w:val="22"/>
        </w:rPr>
        <w:t>),</w:t>
      </w:r>
      <w:r w:rsidR="0016431C">
        <w:rPr>
          <w:rFonts w:ascii="Calibri" w:hAnsi="Calibri"/>
          <w:sz w:val="22"/>
          <w:szCs w:val="22"/>
        </w:rPr>
        <w:t>Galen</w:t>
      </w:r>
      <w:proofErr w:type="gramEnd"/>
      <w:r w:rsidR="0016431C">
        <w:rPr>
          <w:rFonts w:ascii="Calibri" w:hAnsi="Calibri"/>
          <w:sz w:val="22"/>
          <w:szCs w:val="22"/>
        </w:rPr>
        <w:t>,</w:t>
      </w:r>
      <w:r w:rsidR="00B74AE2" w:rsidRPr="00802656">
        <w:rPr>
          <w:rFonts w:ascii="Calibri" w:hAnsi="Calibri"/>
          <w:sz w:val="22"/>
          <w:szCs w:val="22"/>
        </w:rPr>
        <w:t xml:space="preserve"> </w:t>
      </w:r>
      <w:r w:rsidR="00651125" w:rsidRPr="00802656">
        <w:rPr>
          <w:rFonts w:ascii="Calibri" w:hAnsi="Calibri"/>
          <w:sz w:val="22"/>
          <w:szCs w:val="22"/>
        </w:rPr>
        <w:t>Browser-Stack</w:t>
      </w:r>
      <w:r w:rsidR="00B74AE2" w:rsidRPr="00802656">
        <w:rPr>
          <w:rFonts w:ascii="Calibri" w:hAnsi="Calibri"/>
          <w:sz w:val="22"/>
          <w:szCs w:val="22"/>
        </w:rPr>
        <w:t xml:space="preserve">, </w:t>
      </w:r>
      <w:r w:rsidR="00CD5282" w:rsidRPr="00802656">
        <w:rPr>
          <w:rFonts w:ascii="Calibri" w:hAnsi="Calibri"/>
          <w:sz w:val="22"/>
          <w:szCs w:val="22"/>
        </w:rPr>
        <w:t>Voiceover, NVDA, JAWS</w:t>
      </w:r>
      <w:r w:rsidR="009B09E0">
        <w:rPr>
          <w:rFonts w:ascii="Calibri" w:hAnsi="Calibri"/>
          <w:sz w:val="22"/>
          <w:szCs w:val="22"/>
        </w:rPr>
        <w:t xml:space="preserve">, Splunk, </w:t>
      </w:r>
      <w:proofErr w:type="spellStart"/>
      <w:r w:rsidR="009B09E0">
        <w:rPr>
          <w:rFonts w:ascii="Calibri" w:hAnsi="Calibri"/>
          <w:sz w:val="22"/>
          <w:szCs w:val="22"/>
        </w:rPr>
        <w:t>TrackJs</w:t>
      </w:r>
      <w:proofErr w:type="spellEnd"/>
      <w:r w:rsidR="0050721F">
        <w:rPr>
          <w:rFonts w:ascii="Calibri" w:hAnsi="Calibri"/>
          <w:sz w:val="22"/>
          <w:szCs w:val="22"/>
        </w:rPr>
        <w:t>, Storybook.</w:t>
      </w:r>
    </w:p>
    <w:p w14:paraId="0342F404" w14:textId="77777777" w:rsidR="00A139A0" w:rsidRDefault="00A139A0" w:rsidP="004116CF">
      <w:pPr>
        <w:rPr>
          <w:rFonts w:ascii="Calibri" w:hAnsi="Calibri"/>
          <w:b/>
          <w:bCs/>
          <w:sz w:val="22"/>
          <w:szCs w:val="22"/>
        </w:rPr>
      </w:pPr>
    </w:p>
    <w:p w14:paraId="3A97E457" w14:textId="77777777" w:rsidR="00B46611" w:rsidRDefault="00B46611" w:rsidP="004116CF">
      <w:pPr>
        <w:rPr>
          <w:rFonts w:ascii="Calibri" w:hAnsi="Calibri"/>
          <w:b/>
          <w:bCs/>
          <w:sz w:val="22"/>
          <w:szCs w:val="22"/>
        </w:rPr>
      </w:pPr>
    </w:p>
    <w:p w14:paraId="701FC1DC" w14:textId="77777777" w:rsidR="00B46611" w:rsidRDefault="00B46611" w:rsidP="004116CF">
      <w:pPr>
        <w:rPr>
          <w:rFonts w:ascii="Calibri" w:hAnsi="Calibri"/>
          <w:b/>
          <w:bCs/>
          <w:sz w:val="22"/>
          <w:szCs w:val="22"/>
        </w:rPr>
      </w:pPr>
    </w:p>
    <w:p w14:paraId="0D5D071E" w14:textId="77777777" w:rsidR="00B46611" w:rsidRDefault="00B46611" w:rsidP="004116CF">
      <w:pPr>
        <w:rPr>
          <w:rFonts w:ascii="Calibri" w:hAnsi="Calibri"/>
          <w:b/>
          <w:bCs/>
          <w:sz w:val="22"/>
          <w:szCs w:val="22"/>
        </w:rPr>
      </w:pPr>
    </w:p>
    <w:p w14:paraId="44E6B67B" w14:textId="77777777" w:rsidR="00B46611" w:rsidRDefault="00B46611" w:rsidP="004116CF">
      <w:pPr>
        <w:rPr>
          <w:rFonts w:ascii="Calibri" w:hAnsi="Calibri"/>
          <w:b/>
          <w:bCs/>
          <w:sz w:val="22"/>
          <w:szCs w:val="22"/>
        </w:rPr>
      </w:pPr>
    </w:p>
    <w:p w14:paraId="61F36971" w14:textId="77777777" w:rsidR="00B46611" w:rsidRDefault="00B46611" w:rsidP="004116CF">
      <w:pPr>
        <w:rPr>
          <w:rFonts w:ascii="Calibri" w:hAnsi="Calibri"/>
          <w:b/>
          <w:bCs/>
          <w:sz w:val="22"/>
          <w:szCs w:val="22"/>
        </w:rPr>
      </w:pPr>
    </w:p>
    <w:p w14:paraId="52210F4F" w14:textId="77777777" w:rsidR="009C34DD" w:rsidRPr="00657986" w:rsidRDefault="009C34DD" w:rsidP="004116CF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Project Name: </w:t>
      </w:r>
      <w:r w:rsidR="00374B88">
        <w:rPr>
          <w:rFonts w:ascii="Calibri" w:hAnsi="Calibri"/>
          <w:b/>
          <w:bCs/>
          <w:sz w:val="22"/>
          <w:szCs w:val="22"/>
        </w:rPr>
        <w:t xml:space="preserve">Viper &amp; </w:t>
      </w:r>
      <w:r w:rsidR="00A64669">
        <w:rPr>
          <w:rFonts w:ascii="Calibri" w:hAnsi="Calibri"/>
          <w:b/>
          <w:bCs/>
          <w:sz w:val="22"/>
          <w:szCs w:val="22"/>
        </w:rPr>
        <w:t>Contract Gateway</w:t>
      </w:r>
      <w:r w:rsidR="00374B88">
        <w:rPr>
          <w:rFonts w:ascii="Calibri" w:hAnsi="Calibri"/>
          <w:b/>
          <w:bCs/>
          <w:sz w:val="22"/>
          <w:szCs w:val="22"/>
        </w:rPr>
        <w:t xml:space="preserve"> Stability</w:t>
      </w:r>
    </w:p>
    <w:p w14:paraId="59551BD2" w14:textId="77777777" w:rsidR="009C34DD" w:rsidRPr="00657986" w:rsidRDefault="009C34DD" w:rsidP="004116CF">
      <w:pPr>
        <w:rPr>
          <w:rFonts w:ascii="Calibri" w:hAnsi="Calibri"/>
          <w:b/>
          <w:sz w:val="22"/>
          <w:szCs w:val="22"/>
          <w:u w:val="single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Client: </w:t>
      </w:r>
      <w:r w:rsidR="00E241EC">
        <w:rPr>
          <w:rFonts w:ascii="Calibri" w:hAnsi="Calibri"/>
          <w:b/>
          <w:bCs/>
          <w:sz w:val="22"/>
          <w:szCs w:val="22"/>
        </w:rPr>
        <w:t>Staples Inc.</w:t>
      </w:r>
      <w:r w:rsidR="00326B20">
        <w:rPr>
          <w:rFonts w:ascii="Calibri" w:hAnsi="Calibri"/>
          <w:b/>
          <w:bCs/>
          <w:sz w:val="22"/>
          <w:szCs w:val="22"/>
        </w:rPr>
        <w:t>, Framingham, Massachusetts</w:t>
      </w:r>
      <w:r w:rsidR="00E241EC">
        <w:rPr>
          <w:rFonts w:ascii="Calibri" w:hAnsi="Calibri"/>
          <w:b/>
          <w:bCs/>
          <w:sz w:val="22"/>
          <w:szCs w:val="22"/>
        </w:rPr>
        <w:tab/>
      </w:r>
      <w:r w:rsidRPr="00657986">
        <w:rPr>
          <w:rFonts w:ascii="Calibri" w:hAnsi="Calibri"/>
          <w:b/>
          <w:bCs/>
          <w:sz w:val="22"/>
          <w:szCs w:val="22"/>
        </w:rPr>
        <w:tab/>
      </w:r>
      <w:r w:rsidRPr="00657986">
        <w:rPr>
          <w:rFonts w:ascii="Calibri" w:hAnsi="Calibri"/>
          <w:b/>
          <w:bCs/>
          <w:sz w:val="22"/>
          <w:szCs w:val="22"/>
        </w:rPr>
        <w:tab/>
      </w:r>
      <w:r w:rsidR="004116CF" w:rsidRPr="00657986">
        <w:rPr>
          <w:rFonts w:ascii="Calibri" w:hAnsi="Calibri"/>
          <w:b/>
          <w:bCs/>
          <w:sz w:val="22"/>
          <w:szCs w:val="22"/>
        </w:rPr>
        <w:tab/>
      </w:r>
      <w:r w:rsidR="00743167" w:rsidRPr="00657986">
        <w:rPr>
          <w:rFonts w:ascii="Calibri" w:hAnsi="Calibri"/>
          <w:b/>
          <w:bCs/>
          <w:sz w:val="22"/>
          <w:szCs w:val="22"/>
        </w:rPr>
        <w:tab/>
      </w:r>
      <w:r w:rsidR="00B46611">
        <w:rPr>
          <w:rFonts w:ascii="Calibri" w:hAnsi="Calibri"/>
          <w:b/>
          <w:bCs/>
          <w:sz w:val="22"/>
          <w:szCs w:val="22"/>
        </w:rPr>
        <w:t xml:space="preserve">           </w:t>
      </w:r>
      <w:r w:rsidR="00D66AD0">
        <w:rPr>
          <w:rFonts w:ascii="Calibri" w:hAnsi="Calibri"/>
          <w:b/>
          <w:sz w:val="22"/>
          <w:szCs w:val="22"/>
          <w:u w:val="single"/>
        </w:rPr>
        <w:t>Feb</w:t>
      </w:r>
      <w:r w:rsidRPr="00657986">
        <w:rPr>
          <w:rFonts w:ascii="Calibri" w:hAnsi="Calibri"/>
          <w:b/>
          <w:sz w:val="22"/>
          <w:szCs w:val="22"/>
          <w:u w:val="single"/>
        </w:rPr>
        <w:t xml:space="preserve"> ’15 </w:t>
      </w:r>
      <w:r w:rsidR="00036327">
        <w:rPr>
          <w:rFonts w:ascii="Calibri" w:hAnsi="Calibri"/>
          <w:b/>
          <w:sz w:val="22"/>
          <w:szCs w:val="22"/>
          <w:u w:val="single"/>
        </w:rPr>
        <w:t>to Aug 19</w:t>
      </w:r>
    </w:p>
    <w:p w14:paraId="31192420" w14:textId="77777777" w:rsidR="009C34DD" w:rsidRPr="00657986" w:rsidRDefault="009C34DD" w:rsidP="004116CF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Role: </w:t>
      </w:r>
      <w:r w:rsidR="00B46611">
        <w:rPr>
          <w:rFonts w:ascii="Calibri" w:hAnsi="Calibri"/>
          <w:b/>
          <w:bCs/>
          <w:sz w:val="22"/>
          <w:szCs w:val="22"/>
        </w:rPr>
        <w:t xml:space="preserve">Senior </w:t>
      </w:r>
      <w:r w:rsidR="00285168">
        <w:rPr>
          <w:rFonts w:ascii="Calibri" w:hAnsi="Calibri"/>
          <w:b/>
          <w:bCs/>
          <w:sz w:val="22"/>
          <w:szCs w:val="22"/>
        </w:rPr>
        <w:t>Quality Engineer</w:t>
      </w:r>
    </w:p>
    <w:p w14:paraId="2C8BBB7D" w14:textId="77777777" w:rsidR="00C0121F" w:rsidRDefault="00C0121F" w:rsidP="00C0121F">
      <w:pPr>
        <w:rPr>
          <w:rFonts w:ascii="Calibri" w:hAnsi="Calibri"/>
          <w:b/>
          <w:bCs/>
          <w:sz w:val="22"/>
          <w:szCs w:val="22"/>
        </w:rPr>
      </w:pPr>
    </w:p>
    <w:p w14:paraId="07A4786A" w14:textId="77777777" w:rsidR="00C0121F" w:rsidRPr="00657986" w:rsidRDefault="00C0121F" w:rsidP="00C0121F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Product Description: </w:t>
      </w:r>
    </w:p>
    <w:p w14:paraId="4BAC315B" w14:textId="77777777" w:rsidR="00B46611" w:rsidRDefault="00374B88" w:rsidP="00B46611">
      <w:pPr>
        <w:pStyle w:val="ListBullet"/>
        <w:numPr>
          <w:ilvl w:val="0"/>
          <w:numId w:val="0"/>
        </w:numPr>
        <w:ind w:left="360" w:hanging="360"/>
      </w:pPr>
      <w:r>
        <w:t>Viper is the old legacy electronic invoicing pla</w:t>
      </w:r>
      <w:r w:rsidR="00072AC0">
        <w:t xml:space="preserve">tform of staples. It basically </w:t>
      </w:r>
      <w:r>
        <w:t>does the invoicing for trading partners.</w:t>
      </w:r>
    </w:p>
    <w:p w14:paraId="27EE4867" w14:textId="77777777" w:rsidR="00B46611" w:rsidRDefault="00374B88" w:rsidP="00B46611">
      <w:pPr>
        <w:pStyle w:val="ListBullet"/>
        <w:numPr>
          <w:ilvl w:val="0"/>
          <w:numId w:val="0"/>
        </w:numPr>
        <w:ind w:left="360" w:hanging="360"/>
      </w:pPr>
      <w:r>
        <w:t>Invoices are generated in a single bulk flat file from Sunrise/Payment services and passed through the viper.</w:t>
      </w:r>
      <w:r w:rsidR="00B46611">
        <w:t xml:space="preserve"> </w:t>
      </w:r>
    </w:p>
    <w:p w14:paraId="7B5C50CF" w14:textId="77777777" w:rsidR="001020DA" w:rsidRDefault="00374B88" w:rsidP="00B46611">
      <w:pPr>
        <w:pStyle w:val="ListBullet"/>
        <w:numPr>
          <w:ilvl w:val="0"/>
          <w:numId w:val="0"/>
        </w:numPr>
        <w:ind w:left="360" w:hanging="360"/>
      </w:pPr>
      <w:r>
        <w:t>Invoices will be generated in excels,</w:t>
      </w:r>
      <w:r w:rsidR="00072AC0">
        <w:t xml:space="preserve"> </w:t>
      </w:r>
      <w:r>
        <w:t>PDFs and in EI formats and supplied to customers.</w:t>
      </w:r>
    </w:p>
    <w:p w14:paraId="1F951AA6" w14:textId="77777777" w:rsidR="007C371C" w:rsidRDefault="007C371C" w:rsidP="00B46611">
      <w:pPr>
        <w:pStyle w:val="ListBullet"/>
        <w:numPr>
          <w:ilvl w:val="0"/>
          <w:numId w:val="0"/>
        </w:numPr>
        <w:ind w:left="360"/>
      </w:pPr>
    </w:p>
    <w:p w14:paraId="362C191D" w14:textId="77777777" w:rsidR="00B46611" w:rsidRDefault="00072AC0" w:rsidP="00B46611">
      <w:pPr>
        <w:pStyle w:val="ListBullet"/>
        <w:numPr>
          <w:ilvl w:val="0"/>
          <w:numId w:val="0"/>
        </w:numPr>
        <w:ind w:left="360" w:hanging="360"/>
      </w:pPr>
      <w:r w:rsidRPr="00A97AD3">
        <w:t xml:space="preserve">In the new process </w:t>
      </w:r>
      <w:r>
        <w:t>of invoicing a new SOA system is developed and some trading partners are migrated to new</w:t>
      </w:r>
      <w:r w:rsidR="00B46611">
        <w:t xml:space="preserve"> </w:t>
      </w:r>
    </w:p>
    <w:p w14:paraId="54CC39F6" w14:textId="77777777" w:rsidR="00072AC0" w:rsidRPr="00A97AD3" w:rsidRDefault="00072AC0" w:rsidP="00B46611">
      <w:pPr>
        <w:pStyle w:val="ListBullet"/>
        <w:numPr>
          <w:ilvl w:val="0"/>
          <w:numId w:val="0"/>
        </w:numPr>
        <w:ind w:left="360" w:hanging="360"/>
      </w:pPr>
      <w:r>
        <w:t>system and viper will retain some trading partners which are not migrated to the new SOA (ESB) system.</w:t>
      </w:r>
    </w:p>
    <w:p w14:paraId="39D876B2" w14:textId="77777777" w:rsidR="00072AC0" w:rsidRDefault="00072AC0" w:rsidP="00B46611">
      <w:pPr>
        <w:pStyle w:val="ListBullet"/>
        <w:numPr>
          <w:ilvl w:val="0"/>
          <w:numId w:val="0"/>
        </w:numPr>
        <w:ind w:left="360"/>
      </w:pPr>
    </w:p>
    <w:p w14:paraId="404E6CD2" w14:textId="77777777" w:rsidR="00897A8D" w:rsidRPr="00B46611" w:rsidRDefault="00897A8D" w:rsidP="00B4661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B46611">
        <w:rPr>
          <w:b/>
          <w:bCs/>
        </w:rPr>
        <w:t>Responsibilities:</w:t>
      </w:r>
    </w:p>
    <w:p w14:paraId="1BB18C2F" w14:textId="77777777" w:rsidR="00EC47BB" w:rsidRDefault="00EC47BB" w:rsidP="00E204DA">
      <w:pPr>
        <w:pStyle w:val="ListBullet"/>
      </w:pPr>
      <w:r>
        <w:t>Played key role in designing and developing automated test cases.</w:t>
      </w:r>
    </w:p>
    <w:p w14:paraId="055B9D07" w14:textId="77777777" w:rsidR="00EC47BB" w:rsidRDefault="00EC47BB" w:rsidP="00E204DA">
      <w:pPr>
        <w:pStyle w:val="ListBullet"/>
      </w:pPr>
      <w:r>
        <w:t xml:space="preserve">Collaborated with business analysts to analyze requirements and design comprehensive test plans and test cases using </w:t>
      </w:r>
      <w:proofErr w:type="spellStart"/>
      <w:r w:rsidRPr="002C77E3">
        <w:rPr>
          <w:b/>
          <w:bCs/>
        </w:rPr>
        <w:t>Parasoft</w:t>
      </w:r>
      <w:proofErr w:type="spellEnd"/>
      <w:r w:rsidRPr="002C77E3">
        <w:rPr>
          <w:b/>
          <w:bCs/>
        </w:rPr>
        <w:t xml:space="preserve"> SOA Test</w:t>
      </w:r>
      <w:r>
        <w:t xml:space="preserve"> tool.</w:t>
      </w:r>
    </w:p>
    <w:p w14:paraId="26A3C0A1" w14:textId="77777777" w:rsidR="00974816" w:rsidRDefault="00974816" w:rsidP="00E204DA">
      <w:pPr>
        <w:pStyle w:val="ListBullet"/>
      </w:pPr>
      <w:r>
        <w:t xml:space="preserve">Experience with </w:t>
      </w:r>
      <w:proofErr w:type="spellStart"/>
      <w:r w:rsidRPr="002C77E3">
        <w:rPr>
          <w:b/>
          <w:bCs/>
        </w:rPr>
        <w:t>Parasoft</w:t>
      </w:r>
      <w:proofErr w:type="spellEnd"/>
      <w:r w:rsidRPr="002C77E3">
        <w:rPr>
          <w:b/>
          <w:bCs/>
        </w:rPr>
        <w:t xml:space="preserve"> Virtualize</w:t>
      </w:r>
      <w:r>
        <w:t xml:space="preserve"> for simulating dependent services in complex test environments.</w:t>
      </w:r>
    </w:p>
    <w:p w14:paraId="7321A4F8" w14:textId="77777777" w:rsidR="00044E05" w:rsidRDefault="00044E05" w:rsidP="00E204DA">
      <w:pPr>
        <w:pStyle w:val="ListBullet"/>
      </w:pPr>
      <w:r>
        <w:t xml:space="preserve">Utilized </w:t>
      </w:r>
      <w:r w:rsidRPr="002C77E3">
        <w:rPr>
          <w:b/>
          <w:bCs/>
        </w:rPr>
        <w:t>Cucumber BDD</w:t>
      </w:r>
      <w:r>
        <w:t xml:space="preserve"> framework to write clear, maintainable test cases in collaboration with product and QA teams.</w:t>
      </w:r>
    </w:p>
    <w:p w14:paraId="6CC2BF0B" w14:textId="26804FF7" w:rsidR="009522BE" w:rsidRDefault="009522BE" w:rsidP="00E204DA">
      <w:pPr>
        <w:pStyle w:val="ListBullet"/>
      </w:pPr>
      <w:r>
        <w:t xml:space="preserve">Experience in service/API testing using </w:t>
      </w:r>
      <w:r w:rsidR="00E75A62" w:rsidRPr="00941040">
        <w:rPr>
          <w:b/>
          <w:bCs/>
        </w:rPr>
        <w:t>Postman</w:t>
      </w:r>
      <w:r>
        <w:t>.</w:t>
      </w:r>
    </w:p>
    <w:p w14:paraId="0627FA11" w14:textId="77777777" w:rsidR="00EC47BB" w:rsidRDefault="00EC47BB" w:rsidP="00E204DA">
      <w:pPr>
        <w:pStyle w:val="ListBullet"/>
      </w:pPr>
      <w:r>
        <w:t>Worked closely with developers to validate functionality and design test cases for new requirements.</w:t>
      </w:r>
    </w:p>
    <w:p w14:paraId="46B11566" w14:textId="77777777" w:rsidR="00EC47BB" w:rsidRDefault="00EC47BB" w:rsidP="00E204DA">
      <w:pPr>
        <w:pStyle w:val="ListBullet"/>
      </w:pPr>
      <w:r>
        <w:t>Responsible for environment validation and testing after each deployment.</w:t>
      </w:r>
    </w:p>
    <w:p w14:paraId="128EBEE0" w14:textId="77777777" w:rsidR="006A186F" w:rsidRDefault="006A186F" w:rsidP="00E204DA">
      <w:pPr>
        <w:pStyle w:val="ListBullet"/>
      </w:pPr>
      <w:r>
        <w:t>Designed and implemented automated test cases using JUnit to validate payment processing workflows and services for Staples.</w:t>
      </w:r>
    </w:p>
    <w:p w14:paraId="093D6288" w14:textId="77777777" w:rsidR="00EC47BB" w:rsidRDefault="00EC47BB" w:rsidP="00E204DA">
      <w:pPr>
        <w:pStyle w:val="ListBullet"/>
      </w:pPr>
      <w:r>
        <w:t>Played a key role in regression testing, thoroughly validating each functionality implementation to ensure quality and stability.</w:t>
      </w:r>
    </w:p>
    <w:p w14:paraId="12F9B601" w14:textId="77777777" w:rsidR="00EC47BB" w:rsidRDefault="00EC47BB" w:rsidP="00E204DA">
      <w:pPr>
        <w:pStyle w:val="ListBullet"/>
      </w:pPr>
      <w:r>
        <w:t>Conducted detailed test case reviews in collaboration with developers to enhance test coverage and accuracy.</w:t>
      </w:r>
    </w:p>
    <w:p w14:paraId="10C7F97E" w14:textId="77777777" w:rsidR="00EC47BB" w:rsidRDefault="00EC47BB" w:rsidP="00E204DA">
      <w:pPr>
        <w:pStyle w:val="ListBullet"/>
      </w:pPr>
      <w:r>
        <w:t xml:space="preserve">Performed </w:t>
      </w:r>
      <w:r w:rsidRPr="00F02F33">
        <w:rPr>
          <w:b/>
          <w:bCs/>
        </w:rPr>
        <w:t>end-to-end and framework testing</w:t>
      </w:r>
      <w:r>
        <w:t xml:space="preserve"> to ensure comprehensive application validation.</w:t>
      </w:r>
    </w:p>
    <w:p w14:paraId="62BB01EE" w14:textId="77777777" w:rsidR="00EC47BB" w:rsidRDefault="00EC47BB" w:rsidP="00E204DA">
      <w:pPr>
        <w:pStyle w:val="ListBullet"/>
      </w:pPr>
      <w:r>
        <w:t>Led onshore and offshore QA teams in defining and executing test strategies across applications, including the Invoice Process.</w:t>
      </w:r>
    </w:p>
    <w:p w14:paraId="3B45F947" w14:textId="77777777" w:rsidR="00EC47BB" w:rsidRDefault="00EC47BB" w:rsidP="00E204DA">
      <w:pPr>
        <w:pStyle w:val="ListBullet"/>
      </w:pPr>
      <w:r>
        <w:t>Coordinated with cross-functional teams to successfully validate functional, regression, and release testing phases.</w:t>
      </w:r>
    </w:p>
    <w:p w14:paraId="0678EF44" w14:textId="77777777" w:rsidR="004B51F6" w:rsidRDefault="004B51F6" w:rsidP="00E204DA">
      <w:pPr>
        <w:pStyle w:val="ListBullet"/>
      </w:pPr>
      <w:r>
        <w:t xml:space="preserve">Experienced with </w:t>
      </w:r>
      <w:r w:rsidRPr="00583DF7">
        <w:rPr>
          <w:b/>
          <w:bCs/>
        </w:rPr>
        <w:t>VersionOne</w:t>
      </w:r>
      <w:r>
        <w:t xml:space="preserve"> defect tracking tool for efficient bug management.</w:t>
      </w:r>
    </w:p>
    <w:p w14:paraId="687FA857" w14:textId="77777777" w:rsidR="004B51F6" w:rsidRDefault="004B51F6" w:rsidP="00E204DA">
      <w:pPr>
        <w:pStyle w:val="ListBullet"/>
      </w:pPr>
      <w:r>
        <w:t>Performed upgrade testing across multiple environments to ensure seamless transitions.</w:t>
      </w:r>
    </w:p>
    <w:p w14:paraId="046A0AFE" w14:textId="77777777" w:rsidR="004B51F6" w:rsidRDefault="004B51F6" w:rsidP="00E204DA">
      <w:pPr>
        <w:pStyle w:val="ListBullet"/>
      </w:pPr>
      <w:r>
        <w:t xml:space="preserve">Proficient in </w:t>
      </w:r>
      <w:r w:rsidRPr="00583DF7">
        <w:rPr>
          <w:b/>
          <w:bCs/>
        </w:rPr>
        <w:t>UNIX commands</w:t>
      </w:r>
      <w:r>
        <w:t xml:space="preserve"> for environment management and automation support.</w:t>
      </w:r>
    </w:p>
    <w:p w14:paraId="73346FA3" w14:textId="77777777" w:rsidR="004B51F6" w:rsidRDefault="004B51F6" w:rsidP="00E204DA">
      <w:pPr>
        <w:pStyle w:val="ListBullet"/>
      </w:pPr>
      <w:r>
        <w:t>Conducted smoke testing to validate all environments post-deployment.</w:t>
      </w:r>
    </w:p>
    <w:p w14:paraId="3DABB75A" w14:textId="77777777" w:rsidR="004B51F6" w:rsidRDefault="004B51F6" w:rsidP="00E204DA">
      <w:pPr>
        <w:pStyle w:val="ListBullet"/>
      </w:pPr>
      <w:r>
        <w:t>Recognized with an award for delivering extensive automation test coverage for high-revenue customers.</w:t>
      </w:r>
    </w:p>
    <w:p w14:paraId="7FA5CA30" w14:textId="77777777" w:rsidR="004B51F6" w:rsidRDefault="004B51F6" w:rsidP="00E204DA">
      <w:pPr>
        <w:pStyle w:val="ListBullet"/>
      </w:pPr>
      <w:r>
        <w:t>Practiced Test-Driven Development (TDD) to enhance testing effectiveness.</w:t>
      </w:r>
    </w:p>
    <w:p w14:paraId="164A931E" w14:textId="77777777" w:rsidR="004B51F6" w:rsidRDefault="004B51F6" w:rsidP="00E204DA">
      <w:pPr>
        <w:pStyle w:val="ListBullet"/>
      </w:pPr>
      <w:r>
        <w:t>Actively contributed to backlog grooming, sprint planning, and release planning activities.</w:t>
      </w:r>
    </w:p>
    <w:p w14:paraId="45FAAD28" w14:textId="77777777" w:rsidR="004B51F6" w:rsidRDefault="004B51F6" w:rsidP="00E204DA">
      <w:pPr>
        <w:pStyle w:val="ListBullet"/>
      </w:pPr>
      <w:r>
        <w:t>Led code review meetings and conducted demos to ensure quality and team alignment.</w:t>
      </w:r>
    </w:p>
    <w:p w14:paraId="3CD1A768" w14:textId="77777777" w:rsidR="00927192" w:rsidRDefault="00927192" w:rsidP="00E204DA">
      <w:pPr>
        <w:pStyle w:val="ListBullet"/>
      </w:pPr>
      <w:r>
        <w:t>Implemented Jenkins pipelines to automate workspace execution post-deployment.</w:t>
      </w:r>
    </w:p>
    <w:p w14:paraId="52100C62" w14:textId="77777777" w:rsidR="0097775E" w:rsidRDefault="00740EA8" w:rsidP="00E204DA">
      <w:pPr>
        <w:pStyle w:val="ListBullet"/>
      </w:pPr>
      <w:r>
        <w:t xml:space="preserve">Developed automation scripts using </w:t>
      </w:r>
      <w:r w:rsidR="0097775E">
        <w:t xml:space="preserve">Selenium </w:t>
      </w:r>
      <w:r w:rsidR="00121EDF">
        <w:t>tool</w:t>
      </w:r>
      <w:r w:rsidR="0097775E">
        <w:t>.</w:t>
      </w:r>
    </w:p>
    <w:p w14:paraId="4CB7F001" w14:textId="77777777" w:rsidR="008F3B1D" w:rsidRDefault="008F3B1D" w:rsidP="00E204DA">
      <w:pPr>
        <w:pStyle w:val="ListBullet"/>
      </w:pPr>
      <w:r>
        <w:t>Experienced in testing Oracle databases with strong SQL query skills.</w:t>
      </w:r>
    </w:p>
    <w:p w14:paraId="477F3F7D" w14:textId="77777777" w:rsidR="008F3B1D" w:rsidRDefault="008F3B1D" w:rsidP="00E204DA">
      <w:pPr>
        <w:pStyle w:val="ListBullet"/>
      </w:pPr>
      <w:r>
        <w:t xml:space="preserve">Performed Hadoop functional testing for the Invoice Archiving Project, including Sqoop job validation, data verification in HBase, and indexed metadata validation in </w:t>
      </w:r>
      <w:proofErr w:type="spellStart"/>
      <w:r>
        <w:t>Solr</w:t>
      </w:r>
      <w:proofErr w:type="spellEnd"/>
      <w:r>
        <w:t>.</w:t>
      </w:r>
    </w:p>
    <w:p w14:paraId="77B3722D" w14:textId="77777777" w:rsidR="00890CFE" w:rsidRPr="00657986" w:rsidRDefault="00890CFE" w:rsidP="00B46611">
      <w:pPr>
        <w:pStyle w:val="ListBullet"/>
        <w:numPr>
          <w:ilvl w:val="0"/>
          <w:numId w:val="0"/>
        </w:numPr>
        <w:ind w:left="360"/>
      </w:pPr>
    </w:p>
    <w:p w14:paraId="3A302B66" w14:textId="383A8EF4" w:rsidR="00175358" w:rsidRPr="00175358" w:rsidRDefault="00E33207" w:rsidP="00B46611">
      <w:pPr>
        <w:pStyle w:val="BodyText1"/>
        <w:tabs>
          <w:tab w:val="clear" w:pos="216"/>
        </w:tabs>
        <w:suppressAutoHyphens w:val="0"/>
        <w:spacing w:after="0" w:line="240" w:lineRule="auto"/>
      </w:pPr>
      <w:r w:rsidRPr="00657986">
        <w:rPr>
          <w:rFonts w:ascii="Calibri" w:hAnsi="Calibri"/>
          <w:b/>
          <w:bCs/>
          <w:sz w:val="22"/>
          <w:szCs w:val="22"/>
        </w:rPr>
        <w:lastRenderedPageBreak/>
        <w:t xml:space="preserve">Technologies and Tools: </w:t>
      </w:r>
      <w:proofErr w:type="spellStart"/>
      <w:r w:rsidR="00175358" w:rsidRPr="00175358">
        <w:rPr>
          <w:rFonts w:ascii="Calibri" w:hAnsi="Calibri"/>
          <w:sz w:val="22"/>
          <w:szCs w:val="22"/>
        </w:rPr>
        <w:t>ParaSoft</w:t>
      </w:r>
      <w:proofErr w:type="spellEnd"/>
      <w:r w:rsidR="00175358" w:rsidRPr="00175358">
        <w:rPr>
          <w:rFonts w:ascii="Calibri" w:hAnsi="Calibri"/>
          <w:sz w:val="22"/>
          <w:szCs w:val="22"/>
        </w:rPr>
        <w:t xml:space="preserve"> SOA Test, SOAP </w:t>
      </w:r>
      <w:proofErr w:type="spellStart"/>
      <w:proofErr w:type="gramStart"/>
      <w:r w:rsidR="00175358" w:rsidRPr="00175358">
        <w:rPr>
          <w:rFonts w:ascii="Calibri" w:hAnsi="Calibri"/>
          <w:sz w:val="22"/>
          <w:szCs w:val="22"/>
        </w:rPr>
        <w:t>UI</w:t>
      </w:r>
      <w:r w:rsidR="00C1382E">
        <w:rPr>
          <w:rFonts w:ascii="Calibri" w:hAnsi="Calibri"/>
          <w:sz w:val="22"/>
          <w:szCs w:val="22"/>
        </w:rPr>
        <w:t>,</w:t>
      </w:r>
      <w:r w:rsidR="00AF457C">
        <w:rPr>
          <w:rFonts w:ascii="Calibri" w:hAnsi="Calibri"/>
          <w:sz w:val="22"/>
          <w:szCs w:val="22"/>
        </w:rPr>
        <w:t>Postman</w:t>
      </w:r>
      <w:proofErr w:type="spellEnd"/>
      <w:proofErr w:type="gramEnd"/>
      <w:r w:rsidR="00AF457C">
        <w:rPr>
          <w:rFonts w:ascii="Calibri" w:hAnsi="Calibri"/>
          <w:sz w:val="22"/>
          <w:szCs w:val="22"/>
        </w:rPr>
        <w:t>,</w:t>
      </w:r>
      <w:r w:rsidR="00F56626">
        <w:rPr>
          <w:rFonts w:ascii="Calibri" w:hAnsi="Calibri"/>
          <w:sz w:val="22"/>
          <w:szCs w:val="22"/>
        </w:rPr>
        <w:t xml:space="preserve"> </w:t>
      </w:r>
      <w:r w:rsidR="00F80EFA">
        <w:rPr>
          <w:rFonts w:ascii="Calibri" w:hAnsi="Calibri"/>
          <w:sz w:val="22"/>
          <w:szCs w:val="22"/>
        </w:rPr>
        <w:t>Cucumber,</w:t>
      </w:r>
      <w:r w:rsidR="00C1382E" w:rsidRPr="00175358">
        <w:rPr>
          <w:rFonts w:ascii="Calibri" w:hAnsi="Calibri"/>
          <w:sz w:val="22"/>
          <w:szCs w:val="22"/>
        </w:rPr>
        <w:t xml:space="preserve"> </w:t>
      </w:r>
      <w:proofErr w:type="spellStart"/>
      <w:r w:rsidR="00175358" w:rsidRPr="00175358">
        <w:rPr>
          <w:rFonts w:ascii="Calibri" w:hAnsi="Calibri"/>
          <w:sz w:val="22"/>
          <w:szCs w:val="22"/>
        </w:rPr>
        <w:t>Webmethods</w:t>
      </w:r>
      <w:proofErr w:type="spellEnd"/>
      <w:r w:rsidR="00175358" w:rsidRPr="00175358">
        <w:rPr>
          <w:rFonts w:ascii="Calibri" w:hAnsi="Calibri"/>
          <w:sz w:val="22"/>
          <w:szCs w:val="22"/>
        </w:rPr>
        <w:t xml:space="preserve"> 9.9, </w:t>
      </w:r>
      <w:proofErr w:type="spellStart"/>
      <w:r w:rsidR="00175358" w:rsidRPr="00175358">
        <w:rPr>
          <w:rFonts w:ascii="Calibri" w:hAnsi="Calibri"/>
          <w:sz w:val="22"/>
          <w:szCs w:val="22"/>
        </w:rPr>
        <w:t>Winsc</w:t>
      </w:r>
      <w:r w:rsidR="00175358">
        <w:rPr>
          <w:rFonts w:ascii="Calibri" w:hAnsi="Calibri"/>
          <w:sz w:val="22"/>
          <w:szCs w:val="22"/>
        </w:rPr>
        <w:t>p</w:t>
      </w:r>
      <w:proofErr w:type="spellEnd"/>
      <w:r w:rsidR="00175358">
        <w:rPr>
          <w:rFonts w:ascii="Calibri" w:hAnsi="Calibri"/>
          <w:sz w:val="22"/>
          <w:szCs w:val="22"/>
        </w:rPr>
        <w:t>,</w:t>
      </w:r>
      <w:r w:rsidR="008F3B1D">
        <w:rPr>
          <w:rFonts w:ascii="Calibri" w:hAnsi="Calibri"/>
          <w:sz w:val="22"/>
          <w:szCs w:val="22"/>
        </w:rPr>
        <w:t xml:space="preserve"> </w:t>
      </w:r>
      <w:r w:rsidR="00175358">
        <w:rPr>
          <w:rFonts w:ascii="Calibri" w:hAnsi="Calibri"/>
          <w:sz w:val="22"/>
          <w:szCs w:val="22"/>
        </w:rPr>
        <w:t>Putty,</w:t>
      </w:r>
      <w:r w:rsidR="008F3B1D">
        <w:rPr>
          <w:rFonts w:ascii="Calibri" w:hAnsi="Calibri"/>
          <w:sz w:val="22"/>
          <w:szCs w:val="22"/>
        </w:rPr>
        <w:t xml:space="preserve"> </w:t>
      </w:r>
      <w:r w:rsidR="00B61389">
        <w:rPr>
          <w:rFonts w:ascii="Calibri" w:hAnsi="Calibri"/>
          <w:sz w:val="22"/>
          <w:szCs w:val="22"/>
        </w:rPr>
        <w:t>Oracle DB,</w:t>
      </w:r>
      <w:r w:rsidR="0029032F">
        <w:rPr>
          <w:rFonts w:ascii="Calibri" w:hAnsi="Calibri"/>
          <w:sz w:val="22"/>
          <w:szCs w:val="22"/>
        </w:rPr>
        <w:t xml:space="preserve"> Sqoop,</w:t>
      </w:r>
      <w:r w:rsidR="00CB006C">
        <w:rPr>
          <w:rFonts w:ascii="Calibri" w:hAnsi="Calibri"/>
          <w:sz w:val="22"/>
          <w:szCs w:val="22"/>
        </w:rPr>
        <w:t xml:space="preserve"> </w:t>
      </w:r>
      <w:proofErr w:type="spellStart"/>
      <w:r w:rsidR="0029032F">
        <w:rPr>
          <w:rFonts w:ascii="Calibri" w:hAnsi="Calibri"/>
          <w:sz w:val="22"/>
          <w:szCs w:val="22"/>
        </w:rPr>
        <w:t>Hbase</w:t>
      </w:r>
      <w:proofErr w:type="spellEnd"/>
      <w:r w:rsidR="0029032F">
        <w:rPr>
          <w:rFonts w:ascii="Calibri" w:hAnsi="Calibri"/>
          <w:sz w:val="22"/>
          <w:szCs w:val="22"/>
        </w:rPr>
        <w:t>,</w:t>
      </w:r>
      <w:r w:rsidR="00CB006C">
        <w:rPr>
          <w:rFonts w:ascii="Calibri" w:hAnsi="Calibri"/>
          <w:sz w:val="22"/>
          <w:szCs w:val="22"/>
        </w:rPr>
        <w:t xml:space="preserve"> </w:t>
      </w:r>
      <w:r w:rsidR="0029032F">
        <w:rPr>
          <w:rFonts w:ascii="Calibri" w:hAnsi="Calibri"/>
          <w:sz w:val="22"/>
          <w:szCs w:val="22"/>
        </w:rPr>
        <w:t>HDFS,</w:t>
      </w:r>
      <w:r w:rsidR="00CB006C">
        <w:rPr>
          <w:rFonts w:ascii="Calibri" w:hAnsi="Calibri"/>
          <w:sz w:val="22"/>
          <w:szCs w:val="22"/>
        </w:rPr>
        <w:t xml:space="preserve"> </w:t>
      </w:r>
      <w:proofErr w:type="spellStart"/>
      <w:r w:rsidR="0029032F">
        <w:rPr>
          <w:rFonts w:ascii="Calibri" w:hAnsi="Calibri"/>
          <w:sz w:val="22"/>
          <w:szCs w:val="22"/>
        </w:rPr>
        <w:t>Solr</w:t>
      </w:r>
      <w:proofErr w:type="spellEnd"/>
      <w:r w:rsidR="0029032F">
        <w:rPr>
          <w:rFonts w:ascii="Calibri" w:hAnsi="Calibri"/>
          <w:sz w:val="22"/>
          <w:szCs w:val="22"/>
        </w:rPr>
        <w:t>,</w:t>
      </w:r>
      <w:r w:rsidR="00B61389">
        <w:rPr>
          <w:rFonts w:ascii="Calibri" w:hAnsi="Calibri"/>
          <w:sz w:val="22"/>
          <w:szCs w:val="22"/>
        </w:rPr>
        <w:t xml:space="preserve"> </w:t>
      </w:r>
      <w:r w:rsidR="00175358">
        <w:rPr>
          <w:rFonts w:ascii="Calibri" w:hAnsi="Calibri"/>
          <w:sz w:val="22"/>
          <w:szCs w:val="22"/>
        </w:rPr>
        <w:t>Trading partner console,</w:t>
      </w:r>
      <w:r w:rsidR="002A75A5">
        <w:rPr>
          <w:rFonts w:ascii="Calibri" w:hAnsi="Calibri"/>
          <w:sz w:val="22"/>
          <w:szCs w:val="22"/>
        </w:rPr>
        <w:t xml:space="preserve"> </w:t>
      </w:r>
      <w:r w:rsidR="00C1382E">
        <w:rPr>
          <w:rFonts w:ascii="Calibri" w:hAnsi="Calibri"/>
          <w:sz w:val="22"/>
          <w:szCs w:val="22"/>
        </w:rPr>
        <w:t xml:space="preserve">XML </w:t>
      </w:r>
      <w:proofErr w:type="gramStart"/>
      <w:r w:rsidR="00C1382E">
        <w:rPr>
          <w:rFonts w:ascii="Calibri" w:hAnsi="Calibri"/>
          <w:sz w:val="22"/>
          <w:szCs w:val="22"/>
        </w:rPr>
        <w:t>Submitter</w:t>
      </w:r>
      <w:r w:rsidR="002A75A5">
        <w:rPr>
          <w:rFonts w:ascii="Calibri" w:hAnsi="Calibri"/>
          <w:sz w:val="22"/>
          <w:szCs w:val="22"/>
        </w:rPr>
        <w:t>,</w:t>
      </w:r>
      <w:r w:rsidR="003A1EA4">
        <w:rPr>
          <w:rFonts w:ascii="Calibri" w:hAnsi="Calibri"/>
          <w:sz w:val="22"/>
          <w:szCs w:val="22"/>
        </w:rPr>
        <w:t xml:space="preserve"> </w:t>
      </w:r>
      <w:r w:rsidR="006B41F8">
        <w:rPr>
          <w:rFonts w:ascii="Calibri" w:hAnsi="Calibri"/>
          <w:sz w:val="22"/>
          <w:szCs w:val="22"/>
        </w:rPr>
        <w:t xml:space="preserve"> </w:t>
      </w:r>
      <w:r w:rsidR="002A75A5">
        <w:rPr>
          <w:rFonts w:ascii="Calibri" w:hAnsi="Calibri"/>
          <w:sz w:val="22"/>
          <w:szCs w:val="22"/>
        </w:rPr>
        <w:t>Splunk</w:t>
      </w:r>
      <w:proofErr w:type="gramEnd"/>
      <w:r w:rsidR="002A75A5">
        <w:rPr>
          <w:rFonts w:ascii="Calibri" w:hAnsi="Calibri"/>
          <w:sz w:val="22"/>
          <w:szCs w:val="22"/>
        </w:rPr>
        <w:t>,</w:t>
      </w:r>
      <w:r w:rsidR="003A1EA4">
        <w:rPr>
          <w:rFonts w:ascii="Calibri" w:hAnsi="Calibri"/>
          <w:sz w:val="22"/>
          <w:szCs w:val="22"/>
        </w:rPr>
        <w:t xml:space="preserve"> </w:t>
      </w:r>
      <w:r w:rsidR="002A75A5" w:rsidRPr="00175358">
        <w:rPr>
          <w:rFonts w:ascii="Calibri" w:hAnsi="Calibri"/>
          <w:sz w:val="22"/>
          <w:szCs w:val="22"/>
        </w:rPr>
        <w:t>Version one,</w:t>
      </w:r>
      <w:r w:rsidR="002A75A5" w:rsidRPr="002A75A5">
        <w:rPr>
          <w:rFonts w:ascii="Calibri" w:hAnsi="Calibri"/>
          <w:sz w:val="22"/>
          <w:szCs w:val="22"/>
        </w:rPr>
        <w:t xml:space="preserve"> </w:t>
      </w:r>
      <w:r w:rsidR="002A75A5">
        <w:rPr>
          <w:rFonts w:ascii="Calibri" w:hAnsi="Calibri"/>
          <w:sz w:val="22"/>
          <w:szCs w:val="22"/>
        </w:rPr>
        <w:t>Star Team</w:t>
      </w:r>
      <w:r w:rsidR="004C1964">
        <w:rPr>
          <w:rFonts w:ascii="Calibri" w:hAnsi="Calibri"/>
          <w:sz w:val="22"/>
          <w:szCs w:val="22"/>
        </w:rPr>
        <w:t>.</w:t>
      </w:r>
    </w:p>
    <w:p w14:paraId="64FDB60E" w14:textId="77777777" w:rsidR="001D5C7A" w:rsidRDefault="001D5C7A" w:rsidP="004116CF">
      <w:pPr>
        <w:rPr>
          <w:rFonts w:ascii="Calibri" w:hAnsi="Calibri"/>
          <w:b/>
          <w:bCs/>
          <w:sz w:val="22"/>
          <w:szCs w:val="22"/>
        </w:rPr>
      </w:pPr>
    </w:p>
    <w:p w14:paraId="743E144B" w14:textId="77777777" w:rsidR="00B46611" w:rsidRDefault="00B46611" w:rsidP="004116CF">
      <w:pPr>
        <w:rPr>
          <w:rFonts w:ascii="Calibri" w:hAnsi="Calibri"/>
          <w:b/>
          <w:bCs/>
          <w:sz w:val="22"/>
          <w:szCs w:val="22"/>
        </w:rPr>
      </w:pPr>
    </w:p>
    <w:p w14:paraId="0C9D7FF4" w14:textId="77777777" w:rsidR="00E93287" w:rsidRPr="00657986" w:rsidRDefault="00F73D50" w:rsidP="004116CF">
      <w:pPr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Project Name:</w:t>
      </w:r>
      <w:r w:rsidRPr="00657986">
        <w:rPr>
          <w:rFonts w:ascii="Calibri" w:hAnsi="Calibri"/>
          <w:b/>
          <w:bCs/>
          <w:sz w:val="22"/>
          <w:szCs w:val="22"/>
        </w:rPr>
        <w:t xml:space="preserve"> </w:t>
      </w:r>
      <w:r w:rsidR="00D66AD0">
        <w:rPr>
          <w:rFonts w:ascii="Calibri" w:hAnsi="Calibri"/>
          <w:b/>
          <w:bCs/>
          <w:sz w:val="22"/>
          <w:szCs w:val="22"/>
        </w:rPr>
        <w:t>Payment Gateway</w:t>
      </w:r>
      <w:r w:rsidR="005259ED">
        <w:rPr>
          <w:rFonts w:ascii="Calibri" w:hAnsi="Calibri"/>
          <w:b/>
          <w:bCs/>
          <w:sz w:val="22"/>
          <w:szCs w:val="22"/>
        </w:rPr>
        <w:t xml:space="preserve"> &amp; Inventory Services</w:t>
      </w:r>
      <w:r w:rsidR="00D66AD0">
        <w:rPr>
          <w:rFonts w:ascii="Calibri" w:hAnsi="Calibri"/>
          <w:b/>
          <w:bCs/>
          <w:sz w:val="22"/>
          <w:szCs w:val="22"/>
        </w:rPr>
        <w:t>.</w:t>
      </w:r>
    </w:p>
    <w:p w14:paraId="11426D1D" w14:textId="77777777" w:rsidR="004116CF" w:rsidRPr="00D66AD0" w:rsidRDefault="00C0121F" w:rsidP="00DF4377">
      <w:pPr>
        <w:widowControl w:val="0"/>
        <w:suppressAutoHyphens/>
        <w:spacing w:line="320" w:lineRule="atLeast"/>
        <w:rPr>
          <w:b/>
          <w:bCs/>
          <w:sz w:val="22"/>
          <w:szCs w:val="22"/>
        </w:rPr>
      </w:pPr>
      <w:proofErr w:type="gramStart"/>
      <w:r w:rsidRPr="0095741E">
        <w:rPr>
          <w:rFonts w:ascii="Calibri" w:hAnsi="Calibri"/>
          <w:b/>
          <w:bCs/>
          <w:sz w:val="22"/>
          <w:szCs w:val="22"/>
          <w:lang w:val="fr-FR"/>
        </w:rPr>
        <w:t>Client:</w:t>
      </w:r>
      <w:proofErr w:type="gramEnd"/>
      <w:r w:rsidRPr="0095741E">
        <w:rPr>
          <w:rFonts w:ascii="Calibri" w:hAnsi="Calibri"/>
          <w:b/>
          <w:bCs/>
          <w:sz w:val="22"/>
          <w:szCs w:val="22"/>
          <w:lang w:val="fr-FR"/>
        </w:rPr>
        <w:t xml:space="preserve"> </w:t>
      </w:r>
      <w:r w:rsidR="00D66AD0" w:rsidRPr="0095741E">
        <w:rPr>
          <w:rFonts w:ascii="Calibri" w:hAnsi="Calibri"/>
          <w:b/>
          <w:bCs/>
          <w:sz w:val="22"/>
          <w:szCs w:val="22"/>
          <w:lang w:val="fr-FR"/>
        </w:rPr>
        <w:t>Comcast Cable Communication, Chennai</w:t>
      </w:r>
      <w:r w:rsidR="00326B20" w:rsidRPr="0095741E">
        <w:rPr>
          <w:rFonts w:ascii="Calibri" w:hAnsi="Calibri"/>
          <w:b/>
          <w:bCs/>
          <w:sz w:val="22"/>
          <w:szCs w:val="22"/>
          <w:lang w:val="fr-FR"/>
        </w:rPr>
        <w:t xml:space="preserve">, </w:t>
      </w:r>
      <w:proofErr w:type="spellStart"/>
      <w:r w:rsidR="00326B20" w:rsidRPr="0095741E">
        <w:rPr>
          <w:rFonts w:ascii="Calibri" w:hAnsi="Calibri"/>
          <w:b/>
          <w:bCs/>
          <w:sz w:val="22"/>
          <w:szCs w:val="22"/>
          <w:lang w:val="fr-FR"/>
        </w:rPr>
        <w:t>India</w:t>
      </w:r>
      <w:proofErr w:type="spellEnd"/>
      <w:r w:rsidR="00BB423A" w:rsidRPr="0095741E">
        <w:rPr>
          <w:rFonts w:ascii="Calibri" w:hAnsi="Calibri"/>
          <w:b/>
          <w:bCs/>
          <w:sz w:val="22"/>
          <w:szCs w:val="22"/>
          <w:lang w:val="fr-FR"/>
        </w:rPr>
        <w:t>.</w:t>
      </w:r>
      <w:r w:rsidR="00326B20" w:rsidRPr="0095741E">
        <w:rPr>
          <w:rFonts w:ascii="Calibri" w:hAnsi="Calibri"/>
          <w:b/>
          <w:bCs/>
          <w:sz w:val="22"/>
          <w:szCs w:val="22"/>
          <w:lang w:val="fr-FR"/>
        </w:rPr>
        <w:tab/>
      </w:r>
      <w:r w:rsidR="00326B20" w:rsidRPr="0095741E">
        <w:rPr>
          <w:rFonts w:ascii="Calibri" w:hAnsi="Calibri"/>
          <w:b/>
          <w:bCs/>
          <w:sz w:val="22"/>
          <w:szCs w:val="22"/>
          <w:lang w:val="fr-FR"/>
        </w:rPr>
        <w:tab/>
      </w:r>
      <w:r w:rsidR="00326B20" w:rsidRPr="0095741E">
        <w:rPr>
          <w:rFonts w:ascii="Calibri" w:hAnsi="Calibri"/>
          <w:b/>
          <w:bCs/>
          <w:sz w:val="22"/>
          <w:szCs w:val="22"/>
          <w:lang w:val="fr-FR"/>
        </w:rPr>
        <w:tab/>
        <w:t xml:space="preserve">         </w:t>
      </w:r>
      <w:r w:rsidR="00E20C86" w:rsidRPr="0095741E">
        <w:rPr>
          <w:rFonts w:ascii="Calibri" w:hAnsi="Calibri"/>
          <w:b/>
          <w:bCs/>
          <w:sz w:val="22"/>
          <w:szCs w:val="22"/>
          <w:lang w:val="fr-FR"/>
        </w:rPr>
        <w:t xml:space="preserve">                            </w:t>
      </w:r>
      <w:r w:rsidR="000F7188">
        <w:rPr>
          <w:rFonts w:ascii="Calibri" w:hAnsi="Calibri"/>
          <w:b/>
          <w:sz w:val="22"/>
          <w:szCs w:val="22"/>
          <w:u w:val="single"/>
        </w:rPr>
        <w:t>Aug</w:t>
      </w:r>
      <w:r w:rsidRPr="00D66AD0">
        <w:rPr>
          <w:rFonts w:ascii="Calibri" w:hAnsi="Calibri"/>
          <w:b/>
          <w:sz w:val="22"/>
          <w:szCs w:val="22"/>
          <w:u w:val="single"/>
        </w:rPr>
        <w:t xml:space="preserve"> ’</w:t>
      </w:r>
      <w:r w:rsidR="000F7188">
        <w:rPr>
          <w:rFonts w:ascii="Calibri" w:hAnsi="Calibri"/>
          <w:b/>
          <w:sz w:val="22"/>
          <w:szCs w:val="22"/>
          <w:u w:val="single"/>
        </w:rPr>
        <w:t>12 to Jan</w:t>
      </w:r>
      <w:r w:rsidRPr="00D66AD0">
        <w:rPr>
          <w:rFonts w:ascii="Calibri" w:hAnsi="Calibri"/>
          <w:b/>
          <w:sz w:val="22"/>
          <w:szCs w:val="22"/>
          <w:u w:val="single"/>
        </w:rPr>
        <w:t xml:space="preserve"> ‘15</w:t>
      </w:r>
    </w:p>
    <w:p w14:paraId="3C60B13A" w14:textId="77777777" w:rsidR="004116CF" w:rsidRPr="004116CF" w:rsidRDefault="007240DE" w:rsidP="004116CF">
      <w:pPr>
        <w:rPr>
          <w:rFonts w:ascii="Calibri" w:hAnsi="Calibri"/>
          <w:b/>
          <w:sz w:val="22"/>
          <w:szCs w:val="22"/>
          <w:u w:val="single"/>
        </w:rPr>
      </w:pPr>
      <w:r w:rsidRPr="00657986">
        <w:rPr>
          <w:rFonts w:ascii="Calibri" w:hAnsi="Calibri"/>
          <w:b/>
          <w:bCs/>
          <w:sz w:val="22"/>
          <w:szCs w:val="22"/>
        </w:rPr>
        <w:t>Role:</w:t>
      </w:r>
      <w:r w:rsidR="00C0121F">
        <w:rPr>
          <w:rFonts w:ascii="Calibri" w:hAnsi="Calibri"/>
          <w:b/>
          <w:bCs/>
          <w:sz w:val="22"/>
          <w:szCs w:val="22"/>
        </w:rPr>
        <w:t xml:space="preserve"> </w:t>
      </w:r>
      <w:r w:rsidR="00117C46">
        <w:rPr>
          <w:rFonts w:ascii="Calibri" w:hAnsi="Calibri"/>
          <w:b/>
          <w:bCs/>
          <w:sz w:val="22"/>
          <w:szCs w:val="22"/>
        </w:rPr>
        <w:t>Test Analyst.</w:t>
      </w:r>
      <w:r w:rsidR="00C0121F">
        <w:rPr>
          <w:rFonts w:ascii="Calibri" w:hAnsi="Calibri"/>
          <w:b/>
          <w:bCs/>
          <w:sz w:val="22"/>
          <w:szCs w:val="22"/>
        </w:rPr>
        <w:tab/>
      </w:r>
      <w:r w:rsidR="00C0121F">
        <w:rPr>
          <w:rFonts w:ascii="Calibri" w:hAnsi="Calibri"/>
          <w:b/>
          <w:bCs/>
          <w:sz w:val="22"/>
          <w:szCs w:val="22"/>
        </w:rPr>
        <w:tab/>
      </w:r>
      <w:r w:rsidR="004116CF" w:rsidRPr="00657986">
        <w:rPr>
          <w:rFonts w:ascii="Calibri" w:hAnsi="Calibri"/>
          <w:b/>
          <w:bCs/>
          <w:sz w:val="22"/>
          <w:szCs w:val="22"/>
        </w:rPr>
        <w:tab/>
      </w:r>
      <w:r w:rsidR="004116CF" w:rsidRPr="00657986">
        <w:rPr>
          <w:rFonts w:ascii="Calibri" w:hAnsi="Calibri"/>
          <w:b/>
          <w:bCs/>
          <w:sz w:val="22"/>
          <w:szCs w:val="22"/>
        </w:rPr>
        <w:tab/>
      </w:r>
      <w:r w:rsidR="004116CF" w:rsidRPr="00657986">
        <w:rPr>
          <w:rFonts w:ascii="Calibri" w:hAnsi="Calibri"/>
          <w:b/>
          <w:bCs/>
          <w:sz w:val="22"/>
          <w:szCs w:val="22"/>
        </w:rPr>
        <w:tab/>
      </w:r>
      <w:r w:rsidR="004116CF" w:rsidRPr="00657986">
        <w:rPr>
          <w:rFonts w:ascii="Calibri" w:hAnsi="Calibri"/>
          <w:b/>
          <w:bCs/>
          <w:sz w:val="22"/>
          <w:szCs w:val="22"/>
        </w:rPr>
        <w:tab/>
      </w:r>
      <w:r w:rsidR="00743167" w:rsidRPr="00657986">
        <w:rPr>
          <w:rFonts w:ascii="Calibri" w:hAnsi="Calibri"/>
          <w:b/>
          <w:bCs/>
          <w:sz w:val="22"/>
          <w:szCs w:val="22"/>
        </w:rPr>
        <w:tab/>
      </w:r>
      <w:r w:rsidR="00743167" w:rsidRPr="00657986">
        <w:rPr>
          <w:rFonts w:ascii="Calibri" w:hAnsi="Calibri"/>
          <w:b/>
          <w:bCs/>
          <w:sz w:val="22"/>
          <w:szCs w:val="22"/>
        </w:rPr>
        <w:tab/>
      </w:r>
    </w:p>
    <w:p w14:paraId="647BC0AE" w14:textId="77777777" w:rsidR="004116CF" w:rsidRDefault="004116CF" w:rsidP="00B46611">
      <w:pPr>
        <w:pStyle w:val="ListBullet"/>
        <w:numPr>
          <w:ilvl w:val="0"/>
          <w:numId w:val="0"/>
        </w:numPr>
        <w:ind w:left="360" w:hanging="360"/>
      </w:pPr>
    </w:p>
    <w:p w14:paraId="7A9BBF67" w14:textId="77777777" w:rsidR="00897A8D" w:rsidRPr="00657986" w:rsidRDefault="00897A8D" w:rsidP="00897A8D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Product Description: </w:t>
      </w:r>
    </w:p>
    <w:p w14:paraId="440ADDB6" w14:textId="77777777" w:rsidR="00060D13" w:rsidRDefault="00BA5DA7" w:rsidP="00B46611">
      <w:pPr>
        <w:jc w:val="both"/>
        <w:rPr>
          <w:rFonts w:ascii="Calibri" w:hAnsi="Calibri"/>
          <w:bCs/>
          <w:sz w:val="22"/>
          <w:szCs w:val="22"/>
        </w:rPr>
      </w:pPr>
      <w:r w:rsidRPr="00BA5DA7">
        <w:rPr>
          <w:rFonts w:ascii="Calibri" w:hAnsi="Calibri"/>
          <w:bCs/>
          <w:sz w:val="22"/>
          <w:szCs w:val="22"/>
        </w:rPr>
        <w:t xml:space="preserve">Payment Gateway is a </w:t>
      </w:r>
      <w:proofErr w:type="gramStart"/>
      <w:r w:rsidRPr="00BA5DA7">
        <w:rPr>
          <w:rFonts w:ascii="Calibri" w:hAnsi="Calibri"/>
          <w:bCs/>
          <w:sz w:val="22"/>
          <w:szCs w:val="22"/>
        </w:rPr>
        <w:t>third party</w:t>
      </w:r>
      <w:proofErr w:type="gramEnd"/>
      <w:r w:rsidRPr="00BA5DA7">
        <w:rPr>
          <w:rFonts w:ascii="Calibri" w:hAnsi="Calibri"/>
          <w:bCs/>
          <w:sz w:val="22"/>
          <w:szCs w:val="22"/>
        </w:rPr>
        <w:t xml:space="preserve"> system that handles all the payment processes, </w:t>
      </w:r>
      <w:proofErr w:type="gramStart"/>
      <w:r w:rsidRPr="00BA5DA7">
        <w:rPr>
          <w:rFonts w:ascii="Calibri" w:hAnsi="Calibri"/>
          <w:bCs/>
          <w:sz w:val="22"/>
          <w:szCs w:val="22"/>
        </w:rPr>
        <w:t>It</w:t>
      </w:r>
      <w:proofErr w:type="gramEnd"/>
      <w:r w:rsidRPr="00BA5DA7">
        <w:rPr>
          <w:rFonts w:ascii="Calibri" w:hAnsi="Calibri"/>
          <w:bCs/>
          <w:sz w:val="22"/>
          <w:szCs w:val="22"/>
        </w:rPr>
        <w:t xml:space="preserve"> ensure secured and easy payment process using various modes like Credit,</w:t>
      </w:r>
      <w:r>
        <w:rPr>
          <w:rFonts w:ascii="Calibri" w:hAnsi="Calibri"/>
          <w:bCs/>
          <w:sz w:val="22"/>
          <w:szCs w:val="22"/>
        </w:rPr>
        <w:t xml:space="preserve"> </w:t>
      </w:r>
      <w:r w:rsidR="00042F35">
        <w:rPr>
          <w:rFonts w:ascii="Calibri" w:hAnsi="Calibri"/>
          <w:bCs/>
          <w:sz w:val="22"/>
          <w:szCs w:val="22"/>
        </w:rPr>
        <w:t>Debit, net banking etc.</w:t>
      </w:r>
      <w:r w:rsidR="007D5850">
        <w:rPr>
          <w:rFonts w:ascii="Calibri" w:hAnsi="Calibri"/>
          <w:bCs/>
          <w:sz w:val="22"/>
          <w:szCs w:val="22"/>
        </w:rPr>
        <w:t xml:space="preserve"> </w:t>
      </w:r>
      <w:r w:rsidR="00072845" w:rsidRPr="00072845">
        <w:rPr>
          <w:rFonts w:ascii="Calibri" w:hAnsi="Calibri"/>
          <w:bCs/>
          <w:sz w:val="22"/>
          <w:szCs w:val="22"/>
        </w:rPr>
        <w:t>Inventory is a reposit</w:t>
      </w:r>
      <w:r w:rsidR="00072845">
        <w:rPr>
          <w:rFonts w:ascii="Calibri" w:hAnsi="Calibri"/>
          <w:bCs/>
          <w:sz w:val="22"/>
          <w:szCs w:val="22"/>
        </w:rPr>
        <w:t>or</w:t>
      </w:r>
      <w:r w:rsidR="00072845" w:rsidRPr="00072845">
        <w:rPr>
          <w:rFonts w:ascii="Calibri" w:hAnsi="Calibri"/>
          <w:bCs/>
          <w:sz w:val="22"/>
          <w:szCs w:val="22"/>
        </w:rPr>
        <w:t>y of items like physical devices and telephone num</w:t>
      </w:r>
      <w:r w:rsidR="00375419">
        <w:rPr>
          <w:rFonts w:ascii="Calibri" w:hAnsi="Calibri"/>
          <w:bCs/>
          <w:sz w:val="22"/>
          <w:szCs w:val="22"/>
        </w:rPr>
        <w:t>b</w:t>
      </w:r>
      <w:r w:rsidR="00072845" w:rsidRPr="00072845">
        <w:rPr>
          <w:rFonts w:ascii="Calibri" w:hAnsi="Calibri"/>
          <w:bCs/>
          <w:sz w:val="22"/>
          <w:szCs w:val="22"/>
        </w:rPr>
        <w:t>er and Item details.</w:t>
      </w:r>
    </w:p>
    <w:p w14:paraId="6FE85C5E" w14:textId="77777777" w:rsidR="00060D13" w:rsidRDefault="00060D13" w:rsidP="00897A8D">
      <w:pPr>
        <w:rPr>
          <w:rFonts w:ascii="Calibri" w:hAnsi="Calibri"/>
          <w:bCs/>
          <w:sz w:val="22"/>
          <w:szCs w:val="22"/>
        </w:rPr>
      </w:pPr>
    </w:p>
    <w:p w14:paraId="402C6667" w14:textId="77777777" w:rsidR="00897A8D" w:rsidRPr="00B46611" w:rsidRDefault="00897A8D" w:rsidP="00B4661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B46611">
        <w:rPr>
          <w:b/>
          <w:bCs/>
        </w:rPr>
        <w:t>Responsibilities:</w:t>
      </w:r>
    </w:p>
    <w:p w14:paraId="29BF0FD8" w14:textId="41FBC42B" w:rsidR="008A2EE5" w:rsidRPr="008A2EE5" w:rsidRDefault="008A2EE5" w:rsidP="00E204DA">
      <w:pPr>
        <w:pStyle w:val="ListBullet"/>
      </w:pPr>
      <w:r w:rsidRPr="008A2EE5">
        <w:t>Prepared high-level test scenarios and mapped them to business requirements for comprehensive coverage</w:t>
      </w:r>
      <w:r>
        <w:t>.</w:t>
      </w:r>
    </w:p>
    <w:p w14:paraId="7A762DD0" w14:textId="3A7B0E55" w:rsidR="008A2EE5" w:rsidRPr="008A2EE5" w:rsidRDefault="008A2EE5" w:rsidP="00E204DA">
      <w:pPr>
        <w:pStyle w:val="ListBullet"/>
      </w:pPr>
      <w:r w:rsidRPr="008A2EE5">
        <w:t>Designed, reviewed, and executed detailed test cases for functional and regression testing</w:t>
      </w:r>
      <w:r>
        <w:t>.</w:t>
      </w:r>
    </w:p>
    <w:p w14:paraId="5B00DA63" w14:textId="720E4A28" w:rsidR="008A2EE5" w:rsidRPr="008A2EE5" w:rsidRDefault="008A2EE5" w:rsidP="00E204DA">
      <w:pPr>
        <w:pStyle w:val="ListBullet"/>
      </w:pPr>
      <w:r w:rsidRPr="008A2EE5">
        <w:t>Developed automation scripts using </w:t>
      </w:r>
      <w:proofErr w:type="spellStart"/>
      <w:r w:rsidRPr="008A2EE5">
        <w:rPr>
          <w:b/>
          <w:bCs/>
        </w:rPr>
        <w:t>Parasoft</w:t>
      </w:r>
      <w:proofErr w:type="spellEnd"/>
      <w:r w:rsidRPr="008A2EE5">
        <w:rPr>
          <w:b/>
          <w:bCs/>
        </w:rPr>
        <w:t xml:space="preserve"> SOA Test</w:t>
      </w:r>
      <w:r w:rsidRPr="008A2EE5">
        <w:t> for service-level validation</w:t>
      </w:r>
      <w:r>
        <w:t>.</w:t>
      </w:r>
    </w:p>
    <w:p w14:paraId="513C3FBA" w14:textId="0D6A8FCE" w:rsidR="008A2EE5" w:rsidRPr="008A2EE5" w:rsidRDefault="008A2EE5" w:rsidP="00E204DA">
      <w:pPr>
        <w:pStyle w:val="ListBullet"/>
      </w:pPr>
      <w:r w:rsidRPr="008A2EE5">
        <w:t>Performed validation and functional testing of </w:t>
      </w:r>
      <w:r w:rsidRPr="008A2EE5">
        <w:rPr>
          <w:b/>
          <w:bCs/>
        </w:rPr>
        <w:t>Kafka-based messaging workflows</w:t>
      </w:r>
      <w:r w:rsidRPr="008A2EE5">
        <w:t> by publishing and consuming messages to ensure data integrity and system responsiveness.</w:t>
      </w:r>
    </w:p>
    <w:p w14:paraId="287B7E1A" w14:textId="77777777" w:rsidR="008A2EE5" w:rsidRPr="008A2EE5" w:rsidRDefault="008A2EE5" w:rsidP="00E204DA">
      <w:pPr>
        <w:pStyle w:val="ListBullet"/>
      </w:pPr>
      <w:r w:rsidRPr="008A2EE5">
        <w:t>Raised critical defects early in the development cycle, contributing to high-quality, error-free software releases.</w:t>
      </w:r>
    </w:p>
    <w:p w14:paraId="75787EA5" w14:textId="103079FB" w:rsidR="008A2EE5" w:rsidRPr="008A2EE5" w:rsidRDefault="008A2EE5" w:rsidP="00E204DA">
      <w:pPr>
        <w:pStyle w:val="ListBullet"/>
      </w:pPr>
      <w:r w:rsidRPr="008A2EE5">
        <w:t>Experienced with </w:t>
      </w:r>
      <w:r w:rsidRPr="008A2EE5">
        <w:rPr>
          <w:b/>
          <w:bCs/>
        </w:rPr>
        <w:t>QC-ALM</w:t>
      </w:r>
      <w:r w:rsidRPr="008A2EE5">
        <w:t> for defect tracking and test management</w:t>
      </w:r>
      <w:r>
        <w:t>.</w:t>
      </w:r>
    </w:p>
    <w:p w14:paraId="077DDECD" w14:textId="42BF0BBA" w:rsidR="00BD4074" w:rsidRDefault="008A2EE5" w:rsidP="00E204DA">
      <w:pPr>
        <w:pStyle w:val="ListBullet"/>
      </w:pPr>
      <w:r>
        <w:t>P</w:t>
      </w:r>
      <w:r w:rsidR="002333F2" w:rsidRPr="002333F2">
        <w:t>erform</w:t>
      </w:r>
      <w:r w:rsidR="001F3A1E">
        <w:t>ed</w:t>
      </w:r>
      <w:r w:rsidR="002333F2" w:rsidRPr="002333F2">
        <w:t xml:space="preserve"> Regression Testing.</w:t>
      </w:r>
    </w:p>
    <w:p w14:paraId="5C114791" w14:textId="77777777" w:rsidR="008A2EE5" w:rsidRPr="008A2EE5" w:rsidRDefault="008A2EE5" w:rsidP="00E204DA">
      <w:pPr>
        <w:pStyle w:val="ListBullet"/>
      </w:pPr>
      <w:r w:rsidRPr="008A2EE5">
        <w:t>Hands-on experience in </w:t>
      </w:r>
      <w:r w:rsidRPr="008A2EE5">
        <w:rPr>
          <w:b/>
          <w:bCs/>
        </w:rPr>
        <w:t>Agile methodology</w:t>
      </w:r>
      <w:r w:rsidRPr="008A2EE5">
        <w:t>, including hosting stand-ups and sprint demos.</w:t>
      </w:r>
    </w:p>
    <w:p w14:paraId="18554237" w14:textId="77777777" w:rsidR="00F84D96" w:rsidRPr="00F84D96" w:rsidRDefault="00F84D96" w:rsidP="00E204DA">
      <w:pPr>
        <w:pStyle w:val="ListBullet"/>
      </w:pPr>
      <w:r w:rsidRPr="00605496">
        <w:t>Created and maintained test automation scripts with the ability to understand and validate developed code.</w:t>
      </w:r>
    </w:p>
    <w:p w14:paraId="1CD0B751" w14:textId="13F624F5" w:rsidR="00F84D96" w:rsidRPr="00F84D96" w:rsidRDefault="00F84D96" w:rsidP="00F84D96">
      <w:pPr>
        <w:pStyle w:val="ListBullet"/>
      </w:pPr>
      <w:r w:rsidRPr="00F84D96">
        <w:t>Conducted end-to-end QA processes for application analysis and testing.</w:t>
      </w:r>
    </w:p>
    <w:p w14:paraId="0E1553A1" w14:textId="1B26B46F" w:rsidR="00F84D96" w:rsidRPr="00F84D96" w:rsidRDefault="00F84D96" w:rsidP="00F84D96">
      <w:pPr>
        <w:pStyle w:val="ListBullet"/>
      </w:pPr>
      <w:r w:rsidRPr="00F84D96">
        <w:t>Performed database testing using </w:t>
      </w:r>
      <w:r w:rsidRPr="00F84D96">
        <w:rPr>
          <w:b/>
          <w:bCs/>
        </w:rPr>
        <w:t>Oracle SQL Developer</w:t>
      </w:r>
      <w:r w:rsidRPr="00F84D96">
        <w:t> for payment and inventory validation.</w:t>
      </w:r>
    </w:p>
    <w:p w14:paraId="6335F99D" w14:textId="7EE6069E" w:rsidR="00F84D96" w:rsidRPr="00F84D96" w:rsidRDefault="00F84D96" w:rsidP="00F84D96">
      <w:pPr>
        <w:pStyle w:val="ListBullet"/>
      </w:pPr>
      <w:r w:rsidRPr="00F84D96">
        <w:t>Authored induction manuals and project documentation; published them on internal </w:t>
      </w:r>
      <w:r w:rsidRPr="00F84D96">
        <w:rPr>
          <w:b/>
          <w:bCs/>
        </w:rPr>
        <w:t>Wiki</w:t>
      </w:r>
      <w:r w:rsidRPr="00F84D96">
        <w:t> platforms.</w:t>
      </w:r>
    </w:p>
    <w:p w14:paraId="28B5E9BB" w14:textId="5ED2D010" w:rsidR="00F84D96" w:rsidRPr="00F84D96" w:rsidRDefault="00F84D96" w:rsidP="00F84D96">
      <w:pPr>
        <w:pStyle w:val="ListBullet"/>
      </w:pPr>
      <w:r w:rsidRPr="00F84D96">
        <w:t>Led a QA team of 4, playing a key role in requirement implementation and task coordination.</w:t>
      </w:r>
    </w:p>
    <w:p w14:paraId="192D1D50" w14:textId="3E952A0B" w:rsidR="00AA20D6" w:rsidRPr="00006D71" w:rsidRDefault="00F84D96" w:rsidP="00F84D96">
      <w:pPr>
        <w:pStyle w:val="ListBullet"/>
        <w:rPr>
          <w:b/>
          <w:bCs/>
        </w:rPr>
      </w:pPr>
      <w:r w:rsidRPr="00F84D96">
        <w:t>Received the </w:t>
      </w:r>
      <w:r w:rsidRPr="00F84D96">
        <w:rPr>
          <w:b/>
          <w:bCs/>
        </w:rPr>
        <w:t>Quality Cup Award (2014)</w:t>
      </w:r>
      <w:r w:rsidRPr="00F84D96">
        <w:t> for delivering a defect-free </w:t>
      </w:r>
      <w:r w:rsidRPr="00F84D96">
        <w:rPr>
          <w:b/>
          <w:bCs/>
        </w:rPr>
        <w:t>Payment Gateway</w:t>
      </w:r>
      <w:r w:rsidRPr="00F84D96">
        <w:t> project.</w:t>
      </w:r>
    </w:p>
    <w:p w14:paraId="60CCD345" w14:textId="77777777" w:rsidR="00006D71" w:rsidRDefault="00006D71" w:rsidP="00006D7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72CA33C4" w14:textId="77777777" w:rsidR="0095741E" w:rsidRDefault="00E93287" w:rsidP="00743167">
      <w:pPr>
        <w:pStyle w:val="BodyText1"/>
        <w:tabs>
          <w:tab w:val="clear" w:pos="216"/>
        </w:tabs>
        <w:suppressAutoHyphens w:val="0"/>
        <w:spacing w:after="0" w:line="240" w:lineRule="auto"/>
        <w:jc w:val="left"/>
        <w:rPr>
          <w:rFonts w:ascii="Calibri" w:hAnsi="Calibri"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Technologies and Tools: </w:t>
      </w:r>
      <w:proofErr w:type="spellStart"/>
      <w:r w:rsidR="0095741E" w:rsidRPr="0095741E">
        <w:rPr>
          <w:rFonts w:ascii="Calibri" w:hAnsi="Calibri"/>
          <w:bCs/>
          <w:sz w:val="22"/>
          <w:szCs w:val="22"/>
        </w:rPr>
        <w:t>ParaSoft</w:t>
      </w:r>
      <w:proofErr w:type="spellEnd"/>
      <w:r w:rsidR="0095741E" w:rsidRPr="0095741E">
        <w:rPr>
          <w:rFonts w:ascii="Calibri" w:hAnsi="Calibri"/>
          <w:bCs/>
          <w:sz w:val="22"/>
          <w:szCs w:val="22"/>
        </w:rPr>
        <w:t xml:space="preserve"> SOA Test, SOAP UI, Oracle SQL </w:t>
      </w:r>
      <w:proofErr w:type="spellStart"/>
      <w:proofErr w:type="gramStart"/>
      <w:r w:rsidR="0095741E" w:rsidRPr="0095741E">
        <w:rPr>
          <w:rFonts w:ascii="Calibri" w:hAnsi="Calibri"/>
          <w:bCs/>
          <w:sz w:val="22"/>
          <w:szCs w:val="22"/>
        </w:rPr>
        <w:t>Developer,HP</w:t>
      </w:r>
      <w:proofErr w:type="spellEnd"/>
      <w:proofErr w:type="gramEnd"/>
      <w:r w:rsidR="008C5DBC">
        <w:rPr>
          <w:rFonts w:ascii="Calibri" w:hAnsi="Calibri"/>
          <w:bCs/>
          <w:sz w:val="22"/>
          <w:szCs w:val="22"/>
        </w:rPr>
        <w:t xml:space="preserve"> QC-</w:t>
      </w:r>
      <w:r w:rsidR="0095741E" w:rsidRPr="0095741E">
        <w:rPr>
          <w:rFonts w:ascii="Calibri" w:hAnsi="Calibri"/>
          <w:bCs/>
          <w:sz w:val="22"/>
          <w:szCs w:val="22"/>
        </w:rPr>
        <w:t xml:space="preserve"> ALM</w:t>
      </w:r>
    </w:p>
    <w:p w14:paraId="5230DEC3" w14:textId="77777777" w:rsidR="00FA4D59" w:rsidRPr="00657986" w:rsidRDefault="00FA4D59" w:rsidP="004116CF">
      <w:pPr>
        <w:rPr>
          <w:rFonts w:ascii="Calibri" w:hAnsi="Calibri"/>
          <w:b/>
          <w:bCs/>
          <w:sz w:val="22"/>
          <w:szCs w:val="22"/>
        </w:rPr>
      </w:pPr>
    </w:p>
    <w:p w14:paraId="211C0347" w14:textId="77777777" w:rsidR="00985BC7" w:rsidRDefault="00985BC7" w:rsidP="00AA20D6">
      <w:pPr>
        <w:rPr>
          <w:rFonts w:ascii="Calibri" w:hAnsi="Calibri"/>
          <w:b/>
          <w:bCs/>
          <w:sz w:val="22"/>
          <w:szCs w:val="22"/>
        </w:rPr>
      </w:pPr>
    </w:p>
    <w:p w14:paraId="37DEC2B8" w14:textId="4AB68100" w:rsidR="001D5C7A" w:rsidRPr="00657986" w:rsidRDefault="001D5C7A" w:rsidP="00AA20D6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Project Name: </w:t>
      </w:r>
      <w:r w:rsidR="009D7568" w:rsidRPr="009D7568">
        <w:rPr>
          <w:rFonts w:ascii="Calibri" w:hAnsi="Calibri"/>
          <w:b/>
          <w:bCs/>
          <w:sz w:val="22"/>
          <w:szCs w:val="22"/>
        </w:rPr>
        <w:t xml:space="preserve">R712 </w:t>
      </w:r>
      <w:r w:rsidR="00B3292D">
        <w:rPr>
          <w:rFonts w:ascii="Calibri" w:hAnsi="Calibri"/>
          <w:b/>
          <w:bCs/>
          <w:sz w:val="22"/>
          <w:szCs w:val="22"/>
        </w:rPr>
        <w:t>BLUE</w:t>
      </w:r>
      <w:r w:rsidR="006918E5">
        <w:rPr>
          <w:rFonts w:ascii="Calibri" w:hAnsi="Calibri"/>
          <w:b/>
          <w:bCs/>
          <w:sz w:val="22"/>
          <w:szCs w:val="22"/>
        </w:rPr>
        <w:t xml:space="preserve"> &amp; Address Sharing</w:t>
      </w:r>
    </w:p>
    <w:p w14:paraId="77E0EB8D" w14:textId="77777777" w:rsidR="00A148A9" w:rsidRPr="00657986" w:rsidRDefault="001D5C7A" w:rsidP="004116CF">
      <w:pPr>
        <w:rPr>
          <w:rFonts w:ascii="Calibri" w:hAnsi="Calibri"/>
          <w:b/>
          <w:sz w:val="22"/>
          <w:szCs w:val="22"/>
          <w:u w:val="single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Client: </w:t>
      </w:r>
      <w:r w:rsidR="00B568B3" w:rsidRPr="00B568B3">
        <w:rPr>
          <w:rFonts w:ascii="Calibri" w:hAnsi="Calibri"/>
          <w:b/>
          <w:bCs/>
          <w:sz w:val="22"/>
          <w:szCs w:val="22"/>
        </w:rPr>
        <w:t>Rogers Communication Inc</w:t>
      </w:r>
      <w:r w:rsidR="00B568B3">
        <w:rPr>
          <w:rFonts w:ascii="Calibri" w:hAnsi="Calibri"/>
          <w:b/>
          <w:bCs/>
          <w:sz w:val="22"/>
          <w:szCs w:val="22"/>
        </w:rPr>
        <w:t>,</w:t>
      </w:r>
      <w:r w:rsidR="00B46611">
        <w:rPr>
          <w:rFonts w:ascii="Calibri" w:hAnsi="Calibri"/>
          <w:b/>
          <w:bCs/>
          <w:sz w:val="22"/>
          <w:szCs w:val="22"/>
        </w:rPr>
        <w:t xml:space="preserve"> </w:t>
      </w:r>
      <w:r w:rsidR="00326B20">
        <w:rPr>
          <w:rFonts w:ascii="Calibri" w:hAnsi="Calibri"/>
          <w:b/>
          <w:bCs/>
          <w:sz w:val="22"/>
          <w:szCs w:val="22"/>
        </w:rPr>
        <w:t>Chennai, India</w:t>
      </w:r>
      <w:r w:rsidR="00326B20">
        <w:rPr>
          <w:rFonts w:ascii="Calibri" w:hAnsi="Calibri"/>
          <w:b/>
          <w:sz w:val="22"/>
          <w:szCs w:val="22"/>
        </w:rPr>
        <w:tab/>
      </w:r>
      <w:r w:rsidR="00326B20">
        <w:rPr>
          <w:rFonts w:ascii="Calibri" w:hAnsi="Calibri"/>
          <w:b/>
          <w:sz w:val="22"/>
          <w:szCs w:val="22"/>
        </w:rPr>
        <w:tab/>
      </w:r>
      <w:r w:rsidR="00326B20">
        <w:rPr>
          <w:rFonts w:ascii="Calibri" w:hAnsi="Calibri"/>
          <w:b/>
          <w:sz w:val="22"/>
          <w:szCs w:val="22"/>
        </w:rPr>
        <w:tab/>
        <w:t xml:space="preserve">           </w:t>
      </w:r>
      <w:r w:rsidR="00D24605">
        <w:rPr>
          <w:rFonts w:ascii="Calibri" w:hAnsi="Calibri"/>
          <w:b/>
          <w:sz w:val="22"/>
          <w:szCs w:val="22"/>
        </w:rPr>
        <w:t xml:space="preserve">                            </w:t>
      </w:r>
      <w:r w:rsidR="00EE253E">
        <w:rPr>
          <w:rFonts w:ascii="Calibri" w:hAnsi="Calibri"/>
          <w:b/>
          <w:sz w:val="22"/>
          <w:szCs w:val="22"/>
          <w:u w:val="single"/>
        </w:rPr>
        <w:t xml:space="preserve">Nov’10 </w:t>
      </w:r>
      <w:r w:rsidR="00A148A9" w:rsidRPr="00657986">
        <w:rPr>
          <w:rFonts w:ascii="Calibri" w:hAnsi="Calibri"/>
          <w:b/>
          <w:sz w:val="22"/>
          <w:szCs w:val="22"/>
          <w:u w:val="single"/>
        </w:rPr>
        <w:t xml:space="preserve">to </w:t>
      </w:r>
      <w:r w:rsidR="00623B04">
        <w:rPr>
          <w:rFonts w:ascii="Calibri" w:hAnsi="Calibri"/>
          <w:b/>
          <w:sz w:val="22"/>
          <w:szCs w:val="22"/>
          <w:u w:val="single"/>
        </w:rPr>
        <w:t>Jul</w:t>
      </w:r>
      <w:r w:rsidR="00EE253E">
        <w:rPr>
          <w:rFonts w:ascii="Calibri" w:hAnsi="Calibri"/>
          <w:b/>
          <w:sz w:val="22"/>
          <w:szCs w:val="22"/>
          <w:u w:val="single"/>
        </w:rPr>
        <w:t>’</w:t>
      </w:r>
      <w:r w:rsidR="00623B04">
        <w:rPr>
          <w:rFonts w:ascii="Calibri" w:hAnsi="Calibri"/>
          <w:b/>
          <w:sz w:val="22"/>
          <w:szCs w:val="22"/>
          <w:u w:val="single"/>
        </w:rPr>
        <w:t>12</w:t>
      </w:r>
    </w:p>
    <w:p w14:paraId="0AB970D8" w14:textId="77777777" w:rsidR="00A40ADC" w:rsidRPr="00657986" w:rsidRDefault="007240DE" w:rsidP="004116CF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>Role:</w:t>
      </w:r>
      <w:r w:rsidR="00A40ADC" w:rsidRPr="00657986">
        <w:rPr>
          <w:rFonts w:ascii="Calibri" w:hAnsi="Calibri"/>
          <w:b/>
          <w:bCs/>
          <w:sz w:val="22"/>
          <w:szCs w:val="22"/>
        </w:rPr>
        <w:t xml:space="preserve"> </w:t>
      </w:r>
      <w:r w:rsidR="004A303F">
        <w:rPr>
          <w:rFonts w:ascii="Calibri" w:hAnsi="Calibri"/>
          <w:b/>
          <w:bCs/>
          <w:sz w:val="22"/>
          <w:szCs w:val="22"/>
        </w:rPr>
        <w:t>Tester</w:t>
      </w:r>
    </w:p>
    <w:p w14:paraId="072AC23F" w14:textId="77777777" w:rsidR="008B2D82" w:rsidRDefault="008B2D82" w:rsidP="004116CF">
      <w:pPr>
        <w:rPr>
          <w:rFonts w:ascii="Calibri" w:hAnsi="Calibri"/>
          <w:b/>
          <w:bCs/>
          <w:sz w:val="22"/>
          <w:szCs w:val="22"/>
        </w:rPr>
      </w:pPr>
    </w:p>
    <w:p w14:paraId="0E6AB212" w14:textId="77777777" w:rsidR="00B46611" w:rsidRDefault="001D5C7A" w:rsidP="00B46611">
      <w:pPr>
        <w:rPr>
          <w:rFonts w:ascii="Calibri" w:hAnsi="Calibri"/>
          <w:b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 xml:space="preserve">Product Description: </w:t>
      </w:r>
    </w:p>
    <w:p w14:paraId="2E3E2572" w14:textId="77777777" w:rsidR="00E32C0E" w:rsidRDefault="00E32C0E" w:rsidP="00B46611">
      <w:pPr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</w:rPr>
        <w:t>Project BLUE is a loyalty rewards program/initiative by rogers for its customers to accrue points for their monthly spend and redeem them.</w:t>
      </w:r>
    </w:p>
    <w:p w14:paraId="212F5624" w14:textId="77777777" w:rsidR="00E32C0E" w:rsidRPr="005C0607" w:rsidRDefault="00E32C0E" w:rsidP="005C0607">
      <w:pPr>
        <w:pStyle w:val="BodyText1"/>
        <w:tabs>
          <w:tab w:val="clear" w:pos="216"/>
        </w:tabs>
        <w:suppressAutoHyphens w:val="0"/>
        <w:spacing w:after="0" w:line="240" w:lineRule="auto"/>
        <w:jc w:val="left"/>
        <w:rPr>
          <w:rFonts w:ascii="Calibri" w:hAnsi="Calibri"/>
          <w:bCs/>
          <w:sz w:val="22"/>
          <w:szCs w:val="22"/>
        </w:rPr>
      </w:pPr>
    </w:p>
    <w:p w14:paraId="623C15D0" w14:textId="77777777" w:rsidR="004D13E0" w:rsidRDefault="004D13E0" w:rsidP="00B4661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2D4B8F26" w14:textId="77777777" w:rsidR="004D13E0" w:rsidRDefault="004D13E0" w:rsidP="00B4661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</w:p>
    <w:p w14:paraId="300860BF" w14:textId="361DB8E9" w:rsidR="00AA20D6" w:rsidRPr="00B46611" w:rsidRDefault="00AA20D6" w:rsidP="00B46611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B46611">
        <w:rPr>
          <w:b/>
          <w:bCs/>
        </w:rPr>
        <w:t>Responsibilities:</w:t>
      </w:r>
    </w:p>
    <w:p w14:paraId="14CF529E" w14:textId="29AE5BBF" w:rsidR="00CA6B73" w:rsidRPr="00CA6B73" w:rsidRDefault="00CA6B73" w:rsidP="00CA6B73">
      <w:pPr>
        <w:pStyle w:val="ListBullet"/>
      </w:pPr>
      <w:r w:rsidRPr="00CA6B73">
        <w:t>Prepared high-level test scenarios and mapped them to functional and business requirements for thorough coverage.</w:t>
      </w:r>
    </w:p>
    <w:p w14:paraId="70A13044" w14:textId="65F1FACC" w:rsidR="00CA6B73" w:rsidRPr="00CA6B73" w:rsidRDefault="00CA6B73" w:rsidP="00CA6B73">
      <w:pPr>
        <w:pStyle w:val="ListBullet"/>
      </w:pPr>
      <w:r w:rsidRPr="00CA6B73">
        <w:lastRenderedPageBreak/>
        <w:t>Designed, reviewed, and executed test cases; monitored test execution to ensure correctness, completeness, and alignment with acceptance criteria.</w:t>
      </w:r>
    </w:p>
    <w:p w14:paraId="72C59BBC" w14:textId="12B81D46" w:rsidR="00CA6B73" w:rsidRPr="00CA6B73" w:rsidRDefault="00CA6B73" w:rsidP="00CA6B73">
      <w:pPr>
        <w:pStyle w:val="ListBullet"/>
      </w:pPr>
      <w:r w:rsidRPr="00CA6B73">
        <w:t>Implemented software engineering standards, QA metrics, and quality assurance principles across all releases to maintain consistency and reliability.</w:t>
      </w:r>
    </w:p>
    <w:p w14:paraId="21F45EE1" w14:textId="1BCD97F4" w:rsidR="00CA6B73" w:rsidRPr="00CA6B73" w:rsidRDefault="00CA6B73" w:rsidP="00CA6B73">
      <w:pPr>
        <w:pStyle w:val="ListBullet"/>
      </w:pPr>
      <w:r w:rsidRPr="00CA6B73">
        <w:t>Performed regression testing to validate application stability across builds and releases.</w:t>
      </w:r>
    </w:p>
    <w:p w14:paraId="36E8A0A6" w14:textId="447BC243" w:rsidR="00CA6B73" w:rsidRPr="00CA6B73" w:rsidRDefault="00CA6B73" w:rsidP="00CA6B73">
      <w:pPr>
        <w:pStyle w:val="ListBullet"/>
      </w:pPr>
      <w:r w:rsidRPr="00CA6B73">
        <w:t>Experienced in defect tracking and management using JIRA and QC-ALM.</w:t>
      </w:r>
    </w:p>
    <w:p w14:paraId="41C662E9" w14:textId="4E4DE35D" w:rsidR="00CA6B73" w:rsidRPr="005C0607" w:rsidRDefault="00CA6B73" w:rsidP="00CA6B73">
      <w:pPr>
        <w:pStyle w:val="ListBullet"/>
      </w:pPr>
      <w:r w:rsidRPr="00CA6B73">
        <w:rPr>
          <w:rFonts w:ascii="Times New Roman" w:hAnsi="Times New Roman"/>
          <w:sz w:val="24"/>
          <w:szCs w:val="24"/>
        </w:rPr>
        <w:t>Contributed to Agile ceremonies and occasionally hosted stand-ups and sprint demos.</w:t>
      </w:r>
    </w:p>
    <w:p w14:paraId="42A8F699" w14:textId="77777777" w:rsidR="001D5C7A" w:rsidRPr="00657986" w:rsidRDefault="001D5C7A" w:rsidP="004116CF">
      <w:pPr>
        <w:ind w:firstLine="720"/>
        <w:rPr>
          <w:rFonts w:ascii="Calibri" w:hAnsi="Calibri"/>
          <w:bCs/>
          <w:sz w:val="22"/>
          <w:szCs w:val="22"/>
        </w:rPr>
      </w:pPr>
    </w:p>
    <w:p w14:paraId="6709183B" w14:textId="77777777" w:rsidR="00E44E86" w:rsidRDefault="001D5C7A" w:rsidP="001969CB">
      <w:pPr>
        <w:pStyle w:val="BodyText1"/>
        <w:tabs>
          <w:tab w:val="clear" w:pos="216"/>
        </w:tabs>
        <w:suppressAutoHyphens w:val="0"/>
        <w:spacing w:after="0" w:line="240" w:lineRule="auto"/>
        <w:jc w:val="left"/>
        <w:rPr>
          <w:rFonts w:ascii="Calibri" w:hAnsi="Calibri"/>
          <w:bCs/>
          <w:sz w:val="22"/>
          <w:szCs w:val="22"/>
        </w:rPr>
      </w:pPr>
      <w:r w:rsidRPr="00657986">
        <w:rPr>
          <w:rFonts w:ascii="Calibri" w:hAnsi="Calibri"/>
          <w:b/>
          <w:bCs/>
          <w:sz w:val="22"/>
          <w:szCs w:val="22"/>
        </w:rPr>
        <w:t>Technologies and Tools:</w:t>
      </w:r>
      <w:r w:rsidR="00E1569D">
        <w:rPr>
          <w:rFonts w:ascii="Calibri" w:hAnsi="Calibri"/>
          <w:b/>
          <w:bCs/>
          <w:sz w:val="22"/>
          <w:szCs w:val="22"/>
        </w:rPr>
        <w:t xml:space="preserve"> </w:t>
      </w:r>
      <w:r w:rsidR="00A367C1" w:rsidRPr="00A367C1">
        <w:rPr>
          <w:rFonts w:ascii="Calibri" w:hAnsi="Calibri"/>
          <w:bCs/>
          <w:sz w:val="22"/>
          <w:szCs w:val="22"/>
        </w:rPr>
        <w:t>Rational Quality Manager (RQM), Clear Quest (CQ) and TOAD, CLICK &amp; Oracle SQL developer</w:t>
      </w:r>
      <w:r w:rsidR="00685A74">
        <w:rPr>
          <w:rFonts w:ascii="Calibri" w:hAnsi="Calibri"/>
          <w:bCs/>
          <w:sz w:val="22"/>
          <w:szCs w:val="22"/>
        </w:rPr>
        <w:t>.</w:t>
      </w:r>
    </w:p>
    <w:p w14:paraId="62F388AA" w14:textId="77777777" w:rsidR="00121F9B" w:rsidRDefault="00121F9B" w:rsidP="000D2BD1">
      <w:pPr>
        <w:pStyle w:val="BodyText1"/>
        <w:tabs>
          <w:tab w:val="clear" w:pos="216"/>
        </w:tabs>
        <w:suppressAutoHyphens w:val="0"/>
        <w:spacing w:after="0" w:line="240" w:lineRule="auto"/>
        <w:jc w:val="left"/>
        <w:rPr>
          <w:rFonts w:ascii="Calibri" w:hAnsi="Calibri"/>
          <w:b/>
          <w:bCs/>
          <w:sz w:val="22"/>
          <w:szCs w:val="22"/>
        </w:rPr>
      </w:pPr>
    </w:p>
    <w:p w14:paraId="33CEDDEA" w14:textId="77777777" w:rsidR="0089068D" w:rsidRDefault="0089068D" w:rsidP="001969CB">
      <w:pPr>
        <w:pStyle w:val="BodyText1"/>
        <w:tabs>
          <w:tab w:val="clear" w:pos="216"/>
        </w:tabs>
        <w:suppressAutoHyphens w:val="0"/>
        <w:spacing w:after="0" w:line="240" w:lineRule="auto"/>
        <w:jc w:val="left"/>
        <w:rPr>
          <w:rFonts w:ascii="Calibri" w:hAnsi="Calibri"/>
          <w:bCs/>
          <w:sz w:val="22"/>
          <w:szCs w:val="22"/>
        </w:rPr>
      </w:pPr>
    </w:p>
    <w:sectPr w:rsidR="0089068D" w:rsidSect="00042F35">
      <w:headerReference w:type="default" r:id="rId8"/>
      <w:footerReference w:type="even" r:id="rId9"/>
      <w:footerReference w:type="default" r:id="rId10"/>
      <w:pgSz w:w="12240" w:h="15840"/>
      <w:pgMar w:top="1440" w:right="1080" w:bottom="1440" w:left="1080" w:header="288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787B2" w14:textId="77777777" w:rsidR="003871C6" w:rsidRDefault="003871C6">
      <w:r>
        <w:separator/>
      </w:r>
    </w:p>
  </w:endnote>
  <w:endnote w:type="continuationSeparator" w:id="0">
    <w:p w14:paraId="22369874" w14:textId="77777777" w:rsidR="003871C6" w:rsidRDefault="00387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rows1">
    <w:altName w:val="Symbol"/>
    <w:panose1 w:val="020B0604020202020204"/>
    <w:charset w:val="02"/>
    <w:family w:val="swiss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23A8D" w14:textId="77777777" w:rsidR="00821A67" w:rsidRDefault="00821A67" w:rsidP="0067079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ECE798" w14:textId="77777777" w:rsidR="00821A67" w:rsidRDefault="00821A6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1CD1B" w14:textId="77777777" w:rsidR="00821A67" w:rsidRDefault="00821A67" w:rsidP="00CD143B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74B8F">
      <w:rPr>
        <w:rStyle w:val="PageNumber"/>
        <w:noProof/>
      </w:rPr>
      <w:t>4</w:t>
    </w:r>
    <w:r>
      <w:rPr>
        <w:rStyle w:val="PageNumber"/>
      </w:rPr>
      <w:fldChar w:fldCharType="end"/>
    </w:r>
  </w:p>
  <w:p w14:paraId="23265788" w14:textId="77777777" w:rsidR="00821A67" w:rsidRDefault="00821A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E0B9F" w14:textId="77777777" w:rsidR="003871C6" w:rsidRDefault="003871C6">
      <w:r>
        <w:separator/>
      </w:r>
    </w:p>
  </w:footnote>
  <w:footnote w:type="continuationSeparator" w:id="0">
    <w:p w14:paraId="3DD5CC4C" w14:textId="77777777" w:rsidR="003871C6" w:rsidRDefault="00387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9446" w14:textId="77777777" w:rsidR="00743167" w:rsidRDefault="00167E6C">
    <w:pPr>
      <w:pStyle w:val="Header"/>
    </w:pPr>
    <w:r>
      <w:rPr>
        <w:rFonts w:ascii="Calibri" w:hAnsi="Calibri"/>
        <w:b/>
        <w:sz w:val="36"/>
        <w:szCs w:val="36"/>
      </w:rPr>
      <w:t>Saranya Gunasekaran</w:t>
    </w:r>
    <w:r w:rsidR="00743167" w:rsidRPr="00743167">
      <w:rPr>
        <w:rFonts w:ascii="Calibri" w:hAnsi="Calibri"/>
        <w:b/>
        <w:sz w:val="36"/>
        <w:szCs w:val="36"/>
      </w:rPr>
      <w:tab/>
    </w:r>
    <w:r w:rsidR="00743167" w:rsidRPr="00743167">
      <w:rPr>
        <w:rFonts w:ascii="Calibri" w:hAnsi="Calibri"/>
        <w:b/>
        <w:sz w:val="36"/>
        <w:szCs w:val="36"/>
      </w:rPr>
      <w:tab/>
    </w:r>
  </w:p>
  <w:p w14:paraId="619D20A9" w14:textId="77777777" w:rsidR="00042F35" w:rsidRPr="00042F35" w:rsidRDefault="00042F35">
    <w:pPr>
      <w:pStyle w:val="Header"/>
      <w:rPr>
        <w:rFonts w:ascii="Calibri" w:hAnsi="Calibri"/>
        <w:b/>
        <w:sz w:val="28"/>
        <w:szCs w:val="36"/>
      </w:rPr>
    </w:pPr>
    <w:r w:rsidRPr="00042F35">
      <w:rPr>
        <w:rFonts w:ascii="Calibri" w:hAnsi="Calibri"/>
        <w:b/>
        <w:sz w:val="28"/>
        <w:szCs w:val="36"/>
      </w:rPr>
      <w:t>508-250-8809</w:t>
    </w:r>
    <w:r>
      <w:rPr>
        <w:rFonts w:ascii="Calibri" w:hAnsi="Calibri"/>
        <w:b/>
        <w:sz w:val="28"/>
        <w:szCs w:val="36"/>
      </w:rPr>
      <w:tab/>
    </w:r>
    <w:r>
      <w:rPr>
        <w:rFonts w:ascii="Calibri" w:hAnsi="Calibri"/>
        <w:b/>
        <w:sz w:val="28"/>
        <w:szCs w:val="36"/>
      </w:rPr>
      <w:tab/>
    </w:r>
    <w:r>
      <w:rPr>
        <w:rFonts w:ascii="Calibri" w:hAnsi="Calibri"/>
        <w:b/>
        <w:sz w:val="28"/>
        <w:szCs w:val="36"/>
      </w:rPr>
      <w:tab/>
    </w:r>
  </w:p>
  <w:p w14:paraId="63FAEE6D" w14:textId="77777777" w:rsidR="00042F35" w:rsidRPr="00042F35" w:rsidRDefault="00042F35">
    <w:pPr>
      <w:pStyle w:val="Header"/>
      <w:rPr>
        <w:rFonts w:ascii="Calibri" w:hAnsi="Calibri"/>
        <w:b/>
        <w:sz w:val="28"/>
        <w:szCs w:val="36"/>
      </w:rPr>
    </w:pPr>
    <w:hyperlink r:id="rId1" w:history="1">
      <w:r w:rsidRPr="00042F35">
        <w:rPr>
          <w:rFonts w:ascii="Calibri" w:hAnsi="Calibri"/>
          <w:b/>
          <w:sz w:val="28"/>
          <w:szCs w:val="36"/>
        </w:rPr>
        <w:t>saranya1789@gmail.com</w:t>
      </w:r>
    </w:hyperlink>
    <w:r w:rsidRPr="00042F35">
      <w:tab/>
    </w:r>
    <w:r w:rsidRPr="00042F35">
      <w:tab/>
    </w:r>
    <w:r w:rsidRPr="00042F35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Achievement"/>
      <w:lvlText w:val=""/>
      <w:lvlJc w:val="left"/>
      <w:pPr>
        <w:tabs>
          <w:tab w:val="num" w:pos="240"/>
        </w:tabs>
        <w:ind w:left="480" w:hanging="240"/>
      </w:pPr>
      <w:rPr>
        <w:rFonts w:ascii="Wingdings" w:hAnsi="Wingdings"/>
      </w:rPr>
    </w:lvl>
  </w:abstractNum>
  <w:abstractNum w:abstractNumId="1" w15:restartNumberingAfterBreak="0">
    <w:nsid w:val="00000004"/>
    <w:multiLevelType w:val="multilevel"/>
    <w:tmpl w:val="00000004"/>
    <w:name w:val="WW8Num17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7"/>
    <w:multiLevelType w:val="multilevel"/>
    <w:tmpl w:val="00000007"/>
    <w:name w:val="WW8Num29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suff w:val="nothing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suff w:val="nothing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suff w:val="nothing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suff w:val="nothing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suff w:val="nothing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suff w:val="nothing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6656DAF"/>
    <w:multiLevelType w:val="hybridMultilevel"/>
    <w:tmpl w:val="12EC6F7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F2E61"/>
    <w:multiLevelType w:val="singleLevel"/>
    <w:tmpl w:val="14C0802C"/>
    <w:lvl w:ilvl="0">
      <w:start w:val="1"/>
      <w:numFmt w:val="bullet"/>
      <w:pStyle w:val="Bullet1"/>
      <w:lvlText w:val=""/>
      <w:lvlJc w:val="left"/>
      <w:pPr>
        <w:tabs>
          <w:tab w:val="num" w:pos="360"/>
        </w:tabs>
        <w:ind w:left="360" w:hanging="360"/>
      </w:pPr>
      <w:rPr>
        <w:rFonts w:ascii="Arrows1" w:hAnsi="Arrows1" w:hint="default"/>
        <w:sz w:val="12"/>
      </w:rPr>
    </w:lvl>
  </w:abstractNum>
  <w:abstractNum w:abstractNumId="6" w15:restartNumberingAfterBreak="0">
    <w:nsid w:val="14F2324E"/>
    <w:multiLevelType w:val="hybridMultilevel"/>
    <w:tmpl w:val="C1D454C8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166C7289"/>
    <w:multiLevelType w:val="hybridMultilevel"/>
    <w:tmpl w:val="809A37DA"/>
    <w:lvl w:ilvl="0" w:tplc="821AA46C">
      <w:numFmt w:val="bullet"/>
      <w:lvlText w:val="-"/>
      <w:lvlJc w:val="left"/>
      <w:pPr>
        <w:ind w:left="1191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1" w:hanging="360"/>
      </w:pPr>
      <w:rPr>
        <w:rFonts w:ascii="Wingdings" w:hAnsi="Wingdings" w:hint="default"/>
      </w:rPr>
    </w:lvl>
  </w:abstractNum>
  <w:abstractNum w:abstractNumId="8" w15:restartNumberingAfterBreak="0">
    <w:nsid w:val="18675907"/>
    <w:multiLevelType w:val="singleLevel"/>
    <w:tmpl w:val="417A3834"/>
    <w:lvl w:ilvl="0">
      <w:start w:val="1"/>
      <w:numFmt w:val="bullet"/>
      <w:pStyle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19F2065B"/>
    <w:multiLevelType w:val="singleLevel"/>
    <w:tmpl w:val="F9721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A5278EE"/>
    <w:multiLevelType w:val="singleLevel"/>
    <w:tmpl w:val="F9721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FBD4BDA"/>
    <w:multiLevelType w:val="hybridMultilevel"/>
    <w:tmpl w:val="81ECB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60D0E"/>
    <w:multiLevelType w:val="hybridMultilevel"/>
    <w:tmpl w:val="F42E0E04"/>
    <w:lvl w:ilvl="0" w:tplc="821AA46C">
      <w:numFmt w:val="bullet"/>
      <w:lvlText w:val="-"/>
      <w:lvlJc w:val="left"/>
      <w:pPr>
        <w:ind w:left="119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13" w15:restartNumberingAfterBreak="0">
    <w:nsid w:val="233979CC"/>
    <w:multiLevelType w:val="hybridMultilevel"/>
    <w:tmpl w:val="C2A6DA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FF189B"/>
    <w:multiLevelType w:val="hybridMultilevel"/>
    <w:tmpl w:val="2D80FEBC"/>
    <w:lvl w:ilvl="0" w:tplc="08D088A4">
      <w:numFmt w:val="bullet"/>
      <w:pStyle w:val="List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8A6FDB"/>
    <w:multiLevelType w:val="multilevel"/>
    <w:tmpl w:val="F68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C131EC"/>
    <w:multiLevelType w:val="hybridMultilevel"/>
    <w:tmpl w:val="DFF44602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DF5165"/>
    <w:multiLevelType w:val="hybridMultilevel"/>
    <w:tmpl w:val="C7127BC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E9613C"/>
    <w:multiLevelType w:val="hybridMultilevel"/>
    <w:tmpl w:val="6BF05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A72305"/>
    <w:multiLevelType w:val="multilevel"/>
    <w:tmpl w:val="5EF2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1F770B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43025A69"/>
    <w:multiLevelType w:val="hybridMultilevel"/>
    <w:tmpl w:val="6E5A13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57298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5DC75E7F"/>
    <w:multiLevelType w:val="hybridMultilevel"/>
    <w:tmpl w:val="001CA2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E34391E"/>
    <w:multiLevelType w:val="multilevel"/>
    <w:tmpl w:val="F682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1A531F"/>
    <w:multiLevelType w:val="multilevel"/>
    <w:tmpl w:val="42E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60F81"/>
    <w:multiLevelType w:val="multilevel"/>
    <w:tmpl w:val="0A98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1559B"/>
    <w:multiLevelType w:val="multilevel"/>
    <w:tmpl w:val="0000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7E8B70E7"/>
    <w:multiLevelType w:val="singleLevel"/>
    <w:tmpl w:val="F97215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 w16cid:durableId="1857305629">
    <w:abstractNumId w:val="15"/>
  </w:num>
  <w:num w:numId="2" w16cid:durableId="1385057872">
    <w:abstractNumId w:val="22"/>
  </w:num>
  <w:num w:numId="3" w16cid:durableId="127550706">
    <w:abstractNumId w:val="10"/>
  </w:num>
  <w:num w:numId="4" w16cid:durableId="801309386">
    <w:abstractNumId w:val="9"/>
  </w:num>
  <w:num w:numId="5" w16cid:durableId="971254620">
    <w:abstractNumId w:val="28"/>
  </w:num>
  <w:num w:numId="6" w16cid:durableId="857086087">
    <w:abstractNumId w:val="4"/>
  </w:num>
  <w:num w:numId="7" w16cid:durableId="989023688">
    <w:abstractNumId w:val="13"/>
  </w:num>
  <w:num w:numId="8" w16cid:durableId="814032023">
    <w:abstractNumId w:val="5"/>
  </w:num>
  <w:num w:numId="9" w16cid:durableId="1899241981">
    <w:abstractNumId w:val="20"/>
  </w:num>
  <w:num w:numId="10" w16cid:durableId="668099980">
    <w:abstractNumId w:val="21"/>
  </w:num>
  <w:num w:numId="11" w16cid:durableId="1834638980">
    <w:abstractNumId w:val="23"/>
  </w:num>
  <w:num w:numId="12" w16cid:durableId="977147315">
    <w:abstractNumId w:val="24"/>
  </w:num>
  <w:num w:numId="13" w16cid:durableId="952201686">
    <w:abstractNumId w:val="14"/>
  </w:num>
  <w:num w:numId="14" w16cid:durableId="31153236">
    <w:abstractNumId w:val="8"/>
  </w:num>
  <w:num w:numId="15" w16cid:durableId="1209949672">
    <w:abstractNumId w:val="8"/>
  </w:num>
  <w:num w:numId="16" w16cid:durableId="1193373981">
    <w:abstractNumId w:val="16"/>
  </w:num>
  <w:num w:numId="17" w16cid:durableId="806312781">
    <w:abstractNumId w:val="0"/>
  </w:num>
  <w:num w:numId="18" w16cid:durableId="1571767121">
    <w:abstractNumId w:val="0"/>
    <w:lvlOverride w:ilvl="0">
      <w:startOverride w:val="1"/>
    </w:lvlOverride>
  </w:num>
  <w:num w:numId="19" w16cid:durableId="715547883">
    <w:abstractNumId w:val="6"/>
  </w:num>
  <w:num w:numId="20" w16cid:durableId="13288255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7650835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854804126">
    <w:abstractNumId w:val="12"/>
  </w:num>
  <w:num w:numId="23" w16cid:durableId="951716139">
    <w:abstractNumId w:val="7"/>
  </w:num>
  <w:num w:numId="24" w16cid:durableId="1537156057">
    <w:abstractNumId w:val="26"/>
  </w:num>
  <w:num w:numId="25" w16cid:durableId="1806116990">
    <w:abstractNumId w:val="17"/>
  </w:num>
  <w:num w:numId="26" w16cid:durableId="857231539">
    <w:abstractNumId w:val="11"/>
  </w:num>
  <w:num w:numId="27" w16cid:durableId="908348729">
    <w:abstractNumId w:val="18"/>
  </w:num>
  <w:num w:numId="28" w16cid:durableId="1165511177">
    <w:abstractNumId w:val="25"/>
  </w:num>
  <w:num w:numId="29" w16cid:durableId="74280515">
    <w:abstractNumId w:val="19"/>
  </w:num>
  <w:num w:numId="30" w16cid:durableId="1931966757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F9D"/>
    <w:rsid w:val="00004233"/>
    <w:rsid w:val="000060F2"/>
    <w:rsid w:val="00006D71"/>
    <w:rsid w:val="00010DF7"/>
    <w:rsid w:val="00011A40"/>
    <w:rsid w:val="00022096"/>
    <w:rsid w:val="0002628A"/>
    <w:rsid w:val="00026460"/>
    <w:rsid w:val="00026757"/>
    <w:rsid w:val="000276EB"/>
    <w:rsid w:val="00033C43"/>
    <w:rsid w:val="00036327"/>
    <w:rsid w:val="000376D2"/>
    <w:rsid w:val="00042F35"/>
    <w:rsid w:val="00044E05"/>
    <w:rsid w:val="000450F3"/>
    <w:rsid w:val="00046C64"/>
    <w:rsid w:val="00055448"/>
    <w:rsid w:val="00056371"/>
    <w:rsid w:val="00060407"/>
    <w:rsid w:val="00060909"/>
    <w:rsid w:val="00060D13"/>
    <w:rsid w:val="000619D0"/>
    <w:rsid w:val="0006402A"/>
    <w:rsid w:val="000661E9"/>
    <w:rsid w:val="00066E77"/>
    <w:rsid w:val="00071C95"/>
    <w:rsid w:val="00072845"/>
    <w:rsid w:val="00072AC0"/>
    <w:rsid w:val="00075DB8"/>
    <w:rsid w:val="00076E86"/>
    <w:rsid w:val="0008177D"/>
    <w:rsid w:val="000845C3"/>
    <w:rsid w:val="00085AF7"/>
    <w:rsid w:val="000865C2"/>
    <w:rsid w:val="00091B88"/>
    <w:rsid w:val="00091CE8"/>
    <w:rsid w:val="00092ADD"/>
    <w:rsid w:val="00093849"/>
    <w:rsid w:val="000A18D9"/>
    <w:rsid w:val="000A1CF1"/>
    <w:rsid w:val="000A4F17"/>
    <w:rsid w:val="000B058D"/>
    <w:rsid w:val="000B0EEB"/>
    <w:rsid w:val="000B2ECA"/>
    <w:rsid w:val="000C1A4A"/>
    <w:rsid w:val="000D19E6"/>
    <w:rsid w:val="000D2BD1"/>
    <w:rsid w:val="000D5F56"/>
    <w:rsid w:val="000E02B9"/>
    <w:rsid w:val="000E1EF8"/>
    <w:rsid w:val="000E42CC"/>
    <w:rsid w:val="000E5FDA"/>
    <w:rsid w:val="000E6D82"/>
    <w:rsid w:val="000F29B1"/>
    <w:rsid w:val="000F379F"/>
    <w:rsid w:val="000F4419"/>
    <w:rsid w:val="000F5910"/>
    <w:rsid w:val="000F5922"/>
    <w:rsid w:val="000F6577"/>
    <w:rsid w:val="000F7188"/>
    <w:rsid w:val="000F748F"/>
    <w:rsid w:val="00100595"/>
    <w:rsid w:val="001010C3"/>
    <w:rsid w:val="001020DA"/>
    <w:rsid w:val="00103093"/>
    <w:rsid w:val="00107F5B"/>
    <w:rsid w:val="001103FB"/>
    <w:rsid w:val="0011336D"/>
    <w:rsid w:val="00115EFD"/>
    <w:rsid w:val="001160D5"/>
    <w:rsid w:val="00116248"/>
    <w:rsid w:val="001163C9"/>
    <w:rsid w:val="00117C46"/>
    <w:rsid w:val="00121EDF"/>
    <w:rsid w:val="00121F9B"/>
    <w:rsid w:val="00123153"/>
    <w:rsid w:val="00123F57"/>
    <w:rsid w:val="001255E5"/>
    <w:rsid w:val="00127FBF"/>
    <w:rsid w:val="00130C08"/>
    <w:rsid w:val="00131346"/>
    <w:rsid w:val="0013317C"/>
    <w:rsid w:val="001341A8"/>
    <w:rsid w:val="00145227"/>
    <w:rsid w:val="00150B93"/>
    <w:rsid w:val="00154EF4"/>
    <w:rsid w:val="00156959"/>
    <w:rsid w:val="00157F6D"/>
    <w:rsid w:val="001629EC"/>
    <w:rsid w:val="0016431C"/>
    <w:rsid w:val="00164C78"/>
    <w:rsid w:val="00164E67"/>
    <w:rsid w:val="00166821"/>
    <w:rsid w:val="00167E6C"/>
    <w:rsid w:val="00175358"/>
    <w:rsid w:val="00180516"/>
    <w:rsid w:val="00180A87"/>
    <w:rsid w:val="00181891"/>
    <w:rsid w:val="00183640"/>
    <w:rsid w:val="00186789"/>
    <w:rsid w:val="00186B5B"/>
    <w:rsid w:val="00191950"/>
    <w:rsid w:val="00194D12"/>
    <w:rsid w:val="001969CB"/>
    <w:rsid w:val="001A08EE"/>
    <w:rsid w:val="001B0697"/>
    <w:rsid w:val="001B11A1"/>
    <w:rsid w:val="001B1C77"/>
    <w:rsid w:val="001B3408"/>
    <w:rsid w:val="001B357A"/>
    <w:rsid w:val="001B71B4"/>
    <w:rsid w:val="001D5225"/>
    <w:rsid w:val="001D5AC5"/>
    <w:rsid w:val="001D5C7A"/>
    <w:rsid w:val="001D783C"/>
    <w:rsid w:val="001E13E1"/>
    <w:rsid w:val="001E14F5"/>
    <w:rsid w:val="001E1507"/>
    <w:rsid w:val="001E196A"/>
    <w:rsid w:val="001E23B2"/>
    <w:rsid w:val="001E24B2"/>
    <w:rsid w:val="001E4620"/>
    <w:rsid w:val="001F0385"/>
    <w:rsid w:val="001F2CD2"/>
    <w:rsid w:val="001F34B3"/>
    <w:rsid w:val="001F3A1E"/>
    <w:rsid w:val="001F4B5B"/>
    <w:rsid w:val="001F53DD"/>
    <w:rsid w:val="001F594C"/>
    <w:rsid w:val="00206C4C"/>
    <w:rsid w:val="00210189"/>
    <w:rsid w:val="00211953"/>
    <w:rsid w:val="00213913"/>
    <w:rsid w:val="00216E58"/>
    <w:rsid w:val="00217ABD"/>
    <w:rsid w:val="00221125"/>
    <w:rsid w:val="00222B1E"/>
    <w:rsid w:val="002267EB"/>
    <w:rsid w:val="002307C6"/>
    <w:rsid w:val="002333F2"/>
    <w:rsid w:val="00242F06"/>
    <w:rsid w:val="00252990"/>
    <w:rsid w:val="00256676"/>
    <w:rsid w:val="002566A0"/>
    <w:rsid w:val="00272093"/>
    <w:rsid w:val="002721D0"/>
    <w:rsid w:val="0027255B"/>
    <w:rsid w:val="002728AF"/>
    <w:rsid w:val="00272C11"/>
    <w:rsid w:val="00276B7D"/>
    <w:rsid w:val="00285168"/>
    <w:rsid w:val="00286D14"/>
    <w:rsid w:val="0029032F"/>
    <w:rsid w:val="00290EBF"/>
    <w:rsid w:val="002913D3"/>
    <w:rsid w:val="002914F1"/>
    <w:rsid w:val="0029364E"/>
    <w:rsid w:val="00294267"/>
    <w:rsid w:val="00295D1D"/>
    <w:rsid w:val="002968D8"/>
    <w:rsid w:val="00297414"/>
    <w:rsid w:val="002A5ACB"/>
    <w:rsid w:val="002A75A5"/>
    <w:rsid w:val="002C77E3"/>
    <w:rsid w:val="002D0397"/>
    <w:rsid w:val="002D36DC"/>
    <w:rsid w:val="002D6C31"/>
    <w:rsid w:val="002D7F87"/>
    <w:rsid w:val="002E37B8"/>
    <w:rsid w:val="002F3FB2"/>
    <w:rsid w:val="002F4402"/>
    <w:rsid w:val="002F6D3E"/>
    <w:rsid w:val="00303606"/>
    <w:rsid w:val="0030372F"/>
    <w:rsid w:val="00312DDB"/>
    <w:rsid w:val="00314EAD"/>
    <w:rsid w:val="00315E3F"/>
    <w:rsid w:val="00322B3E"/>
    <w:rsid w:val="00325D99"/>
    <w:rsid w:val="00326B20"/>
    <w:rsid w:val="003332E1"/>
    <w:rsid w:val="00333CA7"/>
    <w:rsid w:val="00334263"/>
    <w:rsid w:val="00335871"/>
    <w:rsid w:val="00340DD9"/>
    <w:rsid w:val="00340FFF"/>
    <w:rsid w:val="00342606"/>
    <w:rsid w:val="00347D91"/>
    <w:rsid w:val="00350C96"/>
    <w:rsid w:val="00351D90"/>
    <w:rsid w:val="00353532"/>
    <w:rsid w:val="00355259"/>
    <w:rsid w:val="003561BB"/>
    <w:rsid w:val="003602EA"/>
    <w:rsid w:val="00361218"/>
    <w:rsid w:val="0036171B"/>
    <w:rsid w:val="00364DF7"/>
    <w:rsid w:val="00365661"/>
    <w:rsid w:val="00367D99"/>
    <w:rsid w:val="003744F6"/>
    <w:rsid w:val="00374B88"/>
    <w:rsid w:val="003750F7"/>
    <w:rsid w:val="00375419"/>
    <w:rsid w:val="00386606"/>
    <w:rsid w:val="003871C6"/>
    <w:rsid w:val="00387224"/>
    <w:rsid w:val="00390053"/>
    <w:rsid w:val="00393B1A"/>
    <w:rsid w:val="003957A9"/>
    <w:rsid w:val="00396822"/>
    <w:rsid w:val="003A1EA4"/>
    <w:rsid w:val="003B4A99"/>
    <w:rsid w:val="003B5EA8"/>
    <w:rsid w:val="003C0274"/>
    <w:rsid w:val="003C35D8"/>
    <w:rsid w:val="003E09DC"/>
    <w:rsid w:val="003E0C5C"/>
    <w:rsid w:val="003E3274"/>
    <w:rsid w:val="003E55A0"/>
    <w:rsid w:val="003E7110"/>
    <w:rsid w:val="003F0C0C"/>
    <w:rsid w:val="003F3F73"/>
    <w:rsid w:val="00403F99"/>
    <w:rsid w:val="00405353"/>
    <w:rsid w:val="00406CE9"/>
    <w:rsid w:val="00410B20"/>
    <w:rsid w:val="004116CF"/>
    <w:rsid w:val="00413A4F"/>
    <w:rsid w:val="00415930"/>
    <w:rsid w:val="00415E70"/>
    <w:rsid w:val="00420205"/>
    <w:rsid w:val="00420A78"/>
    <w:rsid w:val="004260E8"/>
    <w:rsid w:val="00426155"/>
    <w:rsid w:val="0042704D"/>
    <w:rsid w:val="00430696"/>
    <w:rsid w:val="00434080"/>
    <w:rsid w:val="00445153"/>
    <w:rsid w:val="00446A8E"/>
    <w:rsid w:val="00446C8F"/>
    <w:rsid w:val="004513F9"/>
    <w:rsid w:val="00452A8A"/>
    <w:rsid w:val="00452E16"/>
    <w:rsid w:val="00454FE7"/>
    <w:rsid w:val="00460276"/>
    <w:rsid w:val="004626DC"/>
    <w:rsid w:val="00474460"/>
    <w:rsid w:val="00475931"/>
    <w:rsid w:val="00476EDC"/>
    <w:rsid w:val="00484939"/>
    <w:rsid w:val="00492C67"/>
    <w:rsid w:val="00494B14"/>
    <w:rsid w:val="004A2090"/>
    <w:rsid w:val="004A2330"/>
    <w:rsid w:val="004A24E2"/>
    <w:rsid w:val="004A303F"/>
    <w:rsid w:val="004A45A3"/>
    <w:rsid w:val="004A5A83"/>
    <w:rsid w:val="004B202D"/>
    <w:rsid w:val="004B3AB1"/>
    <w:rsid w:val="004B51F6"/>
    <w:rsid w:val="004B6126"/>
    <w:rsid w:val="004B6192"/>
    <w:rsid w:val="004B7008"/>
    <w:rsid w:val="004B7638"/>
    <w:rsid w:val="004C1964"/>
    <w:rsid w:val="004C5754"/>
    <w:rsid w:val="004D13E0"/>
    <w:rsid w:val="004D1FC5"/>
    <w:rsid w:val="004D5309"/>
    <w:rsid w:val="004D6590"/>
    <w:rsid w:val="004E4EB8"/>
    <w:rsid w:val="004F042D"/>
    <w:rsid w:val="004F09FA"/>
    <w:rsid w:val="004F2178"/>
    <w:rsid w:val="004F4E1F"/>
    <w:rsid w:val="00506F6C"/>
    <w:rsid w:val="0050721F"/>
    <w:rsid w:val="005115E9"/>
    <w:rsid w:val="0051377D"/>
    <w:rsid w:val="00514B77"/>
    <w:rsid w:val="00515F7F"/>
    <w:rsid w:val="005259ED"/>
    <w:rsid w:val="00525A59"/>
    <w:rsid w:val="005269EB"/>
    <w:rsid w:val="00530941"/>
    <w:rsid w:val="005318C7"/>
    <w:rsid w:val="0053452E"/>
    <w:rsid w:val="005356F2"/>
    <w:rsid w:val="0053778B"/>
    <w:rsid w:val="005407B2"/>
    <w:rsid w:val="005606AE"/>
    <w:rsid w:val="0056155D"/>
    <w:rsid w:val="005616D1"/>
    <w:rsid w:val="00561732"/>
    <w:rsid w:val="00573F45"/>
    <w:rsid w:val="00580CCA"/>
    <w:rsid w:val="00581909"/>
    <w:rsid w:val="00581FA7"/>
    <w:rsid w:val="00583044"/>
    <w:rsid w:val="00583DF7"/>
    <w:rsid w:val="0058557C"/>
    <w:rsid w:val="00586047"/>
    <w:rsid w:val="00586741"/>
    <w:rsid w:val="00586814"/>
    <w:rsid w:val="00590CD6"/>
    <w:rsid w:val="00593603"/>
    <w:rsid w:val="005947D2"/>
    <w:rsid w:val="005A28DD"/>
    <w:rsid w:val="005A2C64"/>
    <w:rsid w:val="005A637A"/>
    <w:rsid w:val="005B0C5E"/>
    <w:rsid w:val="005B435C"/>
    <w:rsid w:val="005B554B"/>
    <w:rsid w:val="005B5BB4"/>
    <w:rsid w:val="005B6958"/>
    <w:rsid w:val="005C0607"/>
    <w:rsid w:val="005C6AF7"/>
    <w:rsid w:val="005C7818"/>
    <w:rsid w:val="005D03DF"/>
    <w:rsid w:val="005D4533"/>
    <w:rsid w:val="005D68F6"/>
    <w:rsid w:val="005D722D"/>
    <w:rsid w:val="005E2BA4"/>
    <w:rsid w:val="005E3247"/>
    <w:rsid w:val="005E4EA8"/>
    <w:rsid w:val="005F0093"/>
    <w:rsid w:val="005F1B81"/>
    <w:rsid w:val="005F51B4"/>
    <w:rsid w:val="00600F5F"/>
    <w:rsid w:val="00601AF9"/>
    <w:rsid w:val="00604A5E"/>
    <w:rsid w:val="00605496"/>
    <w:rsid w:val="00610CA4"/>
    <w:rsid w:val="00613EB6"/>
    <w:rsid w:val="00615988"/>
    <w:rsid w:val="0061787D"/>
    <w:rsid w:val="00623B04"/>
    <w:rsid w:val="00631DE5"/>
    <w:rsid w:val="00640652"/>
    <w:rsid w:val="00640CD6"/>
    <w:rsid w:val="006443BB"/>
    <w:rsid w:val="00644961"/>
    <w:rsid w:val="00651125"/>
    <w:rsid w:val="00652CEF"/>
    <w:rsid w:val="0065671E"/>
    <w:rsid w:val="00657986"/>
    <w:rsid w:val="00660127"/>
    <w:rsid w:val="0066197E"/>
    <w:rsid w:val="00664E90"/>
    <w:rsid w:val="00670795"/>
    <w:rsid w:val="00671E0D"/>
    <w:rsid w:val="006742AE"/>
    <w:rsid w:val="00676D4A"/>
    <w:rsid w:val="00684BA2"/>
    <w:rsid w:val="00684C49"/>
    <w:rsid w:val="00685A74"/>
    <w:rsid w:val="00687D61"/>
    <w:rsid w:val="006909CF"/>
    <w:rsid w:val="006918E5"/>
    <w:rsid w:val="00694290"/>
    <w:rsid w:val="006950D2"/>
    <w:rsid w:val="00695330"/>
    <w:rsid w:val="00697A3B"/>
    <w:rsid w:val="006A0737"/>
    <w:rsid w:val="006A186F"/>
    <w:rsid w:val="006A6C23"/>
    <w:rsid w:val="006B1D3F"/>
    <w:rsid w:val="006B2EB1"/>
    <w:rsid w:val="006B38FA"/>
    <w:rsid w:val="006B41F8"/>
    <w:rsid w:val="006C2CEF"/>
    <w:rsid w:val="006C3EA9"/>
    <w:rsid w:val="006C6938"/>
    <w:rsid w:val="006D1F95"/>
    <w:rsid w:val="006D38D1"/>
    <w:rsid w:val="006E0BED"/>
    <w:rsid w:val="006E225C"/>
    <w:rsid w:val="006E4B11"/>
    <w:rsid w:val="006E59E1"/>
    <w:rsid w:val="006E6992"/>
    <w:rsid w:val="00705C17"/>
    <w:rsid w:val="00707683"/>
    <w:rsid w:val="00707B82"/>
    <w:rsid w:val="007174AD"/>
    <w:rsid w:val="00720945"/>
    <w:rsid w:val="007240DE"/>
    <w:rsid w:val="00727C33"/>
    <w:rsid w:val="0073237B"/>
    <w:rsid w:val="00732AD5"/>
    <w:rsid w:val="00733EA9"/>
    <w:rsid w:val="007368BF"/>
    <w:rsid w:val="00740EA8"/>
    <w:rsid w:val="00743167"/>
    <w:rsid w:val="00745443"/>
    <w:rsid w:val="00747ABE"/>
    <w:rsid w:val="00750457"/>
    <w:rsid w:val="00753E30"/>
    <w:rsid w:val="00761595"/>
    <w:rsid w:val="0076270D"/>
    <w:rsid w:val="007647B8"/>
    <w:rsid w:val="007737D0"/>
    <w:rsid w:val="00774B8F"/>
    <w:rsid w:val="007812B3"/>
    <w:rsid w:val="00781A9A"/>
    <w:rsid w:val="007832FB"/>
    <w:rsid w:val="00784858"/>
    <w:rsid w:val="00787749"/>
    <w:rsid w:val="00787D1C"/>
    <w:rsid w:val="0079294A"/>
    <w:rsid w:val="007A20B3"/>
    <w:rsid w:val="007B0D38"/>
    <w:rsid w:val="007B2B49"/>
    <w:rsid w:val="007B5671"/>
    <w:rsid w:val="007C001F"/>
    <w:rsid w:val="007C371C"/>
    <w:rsid w:val="007C38FC"/>
    <w:rsid w:val="007C47EF"/>
    <w:rsid w:val="007C7084"/>
    <w:rsid w:val="007D1733"/>
    <w:rsid w:val="007D1B29"/>
    <w:rsid w:val="007D36DD"/>
    <w:rsid w:val="007D4564"/>
    <w:rsid w:val="007D5850"/>
    <w:rsid w:val="007D67D3"/>
    <w:rsid w:val="007D7ABC"/>
    <w:rsid w:val="007E414F"/>
    <w:rsid w:val="007F169C"/>
    <w:rsid w:val="007F420D"/>
    <w:rsid w:val="007F6AEC"/>
    <w:rsid w:val="007F7D91"/>
    <w:rsid w:val="008014E3"/>
    <w:rsid w:val="008017A7"/>
    <w:rsid w:val="00802656"/>
    <w:rsid w:val="00803828"/>
    <w:rsid w:val="00806926"/>
    <w:rsid w:val="008118B6"/>
    <w:rsid w:val="00812CF7"/>
    <w:rsid w:val="00814F19"/>
    <w:rsid w:val="00815EAF"/>
    <w:rsid w:val="008162BF"/>
    <w:rsid w:val="00817F2B"/>
    <w:rsid w:val="0082191E"/>
    <w:rsid w:val="00821A67"/>
    <w:rsid w:val="008226FE"/>
    <w:rsid w:val="00822D8C"/>
    <w:rsid w:val="00825E54"/>
    <w:rsid w:val="00830A49"/>
    <w:rsid w:val="00835FD7"/>
    <w:rsid w:val="008364E8"/>
    <w:rsid w:val="00847DD9"/>
    <w:rsid w:val="00847E49"/>
    <w:rsid w:val="008511B6"/>
    <w:rsid w:val="0085293D"/>
    <w:rsid w:val="008542D9"/>
    <w:rsid w:val="0085564D"/>
    <w:rsid w:val="00855FDF"/>
    <w:rsid w:val="008573E7"/>
    <w:rsid w:val="008615F7"/>
    <w:rsid w:val="00861793"/>
    <w:rsid w:val="00864392"/>
    <w:rsid w:val="008707E3"/>
    <w:rsid w:val="008718B7"/>
    <w:rsid w:val="00877642"/>
    <w:rsid w:val="00883352"/>
    <w:rsid w:val="00883C38"/>
    <w:rsid w:val="008846F2"/>
    <w:rsid w:val="00884DF4"/>
    <w:rsid w:val="00890567"/>
    <w:rsid w:val="0089068D"/>
    <w:rsid w:val="00890CFE"/>
    <w:rsid w:val="008910E8"/>
    <w:rsid w:val="00891E26"/>
    <w:rsid w:val="00893F65"/>
    <w:rsid w:val="008943EB"/>
    <w:rsid w:val="0089453F"/>
    <w:rsid w:val="00894F86"/>
    <w:rsid w:val="00897A8D"/>
    <w:rsid w:val="008A2EE5"/>
    <w:rsid w:val="008A4E7B"/>
    <w:rsid w:val="008A6253"/>
    <w:rsid w:val="008A63B2"/>
    <w:rsid w:val="008B05F5"/>
    <w:rsid w:val="008B2D82"/>
    <w:rsid w:val="008B49F7"/>
    <w:rsid w:val="008B5EE3"/>
    <w:rsid w:val="008C466E"/>
    <w:rsid w:val="008C5DBC"/>
    <w:rsid w:val="008D074D"/>
    <w:rsid w:val="008D19C8"/>
    <w:rsid w:val="008D266B"/>
    <w:rsid w:val="008D3BCE"/>
    <w:rsid w:val="008D3C62"/>
    <w:rsid w:val="008D3D6C"/>
    <w:rsid w:val="008D6F67"/>
    <w:rsid w:val="008E3862"/>
    <w:rsid w:val="008E61AD"/>
    <w:rsid w:val="008F1EE3"/>
    <w:rsid w:val="008F3B1D"/>
    <w:rsid w:val="00904265"/>
    <w:rsid w:val="00904C2A"/>
    <w:rsid w:val="00911E86"/>
    <w:rsid w:val="00913D19"/>
    <w:rsid w:val="00914EF0"/>
    <w:rsid w:val="00920798"/>
    <w:rsid w:val="009214B6"/>
    <w:rsid w:val="009252D8"/>
    <w:rsid w:val="00927192"/>
    <w:rsid w:val="00931561"/>
    <w:rsid w:val="00940715"/>
    <w:rsid w:val="00941040"/>
    <w:rsid w:val="0094401A"/>
    <w:rsid w:val="009459B1"/>
    <w:rsid w:val="00945A4C"/>
    <w:rsid w:val="00951E0C"/>
    <w:rsid w:val="009522BE"/>
    <w:rsid w:val="009559CC"/>
    <w:rsid w:val="0095741E"/>
    <w:rsid w:val="00957E7F"/>
    <w:rsid w:val="0096436A"/>
    <w:rsid w:val="00964534"/>
    <w:rsid w:val="00965028"/>
    <w:rsid w:val="0096665A"/>
    <w:rsid w:val="00970A4C"/>
    <w:rsid w:val="00971EBD"/>
    <w:rsid w:val="00972F4F"/>
    <w:rsid w:val="00972F59"/>
    <w:rsid w:val="00974816"/>
    <w:rsid w:val="0097775E"/>
    <w:rsid w:val="00980684"/>
    <w:rsid w:val="00985BC7"/>
    <w:rsid w:val="00991650"/>
    <w:rsid w:val="00992015"/>
    <w:rsid w:val="00997685"/>
    <w:rsid w:val="009A0EEC"/>
    <w:rsid w:val="009A540C"/>
    <w:rsid w:val="009A619F"/>
    <w:rsid w:val="009B09E0"/>
    <w:rsid w:val="009B6550"/>
    <w:rsid w:val="009B76EC"/>
    <w:rsid w:val="009C27C6"/>
    <w:rsid w:val="009C34DD"/>
    <w:rsid w:val="009C54E4"/>
    <w:rsid w:val="009D0F0C"/>
    <w:rsid w:val="009D2C43"/>
    <w:rsid w:val="009D4670"/>
    <w:rsid w:val="009D6B1D"/>
    <w:rsid w:val="009D7568"/>
    <w:rsid w:val="009E12E9"/>
    <w:rsid w:val="009E3560"/>
    <w:rsid w:val="009E7997"/>
    <w:rsid w:val="009E7E8E"/>
    <w:rsid w:val="009F1198"/>
    <w:rsid w:val="009F4016"/>
    <w:rsid w:val="009F412B"/>
    <w:rsid w:val="009F596F"/>
    <w:rsid w:val="00A02981"/>
    <w:rsid w:val="00A02D27"/>
    <w:rsid w:val="00A06C2D"/>
    <w:rsid w:val="00A10075"/>
    <w:rsid w:val="00A10924"/>
    <w:rsid w:val="00A117C3"/>
    <w:rsid w:val="00A139A0"/>
    <w:rsid w:val="00A148A9"/>
    <w:rsid w:val="00A16316"/>
    <w:rsid w:val="00A224E0"/>
    <w:rsid w:val="00A2310F"/>
    <w:rsid w:val="00A2629F"/>
    <w:rsid w:val="00A317EE"/>
    <w:rsid w:val="00A31C1B"/>
    <w:rsid w:val="00A323AA"/>
    <w:rsid w:val="00A3448E"/>
    <w:rsid w:val="00A35ECA"/>
    <w:rsid w:val="00A367C1"/>
    <w:rsid w:val="00A40ADC"/>
    <w:rsid w:val="00A4485A"/>
    <w:rsid w:val="00A44B76"/>
    <w:rsid w:val="00A50F92"/>
    <w:rsid w:val="00A52148"/>
    <w:rsid w:val="00A55EE4"/>
    <w:rsid w:val="00A56424"/>
    <w:rsid w:val="00A6110E"/>
    <w:rsid w:val="00A62B2B"/>
    <w:rsid w:val="00A64669"/>
    <w:rsid w:val="00A65363"/>
    <w:rsid w:val="00A6798B"/>
    <w:rsid w:val="00A7112F"/>
    <w:rsid w:val="00A72772"/>
    <w:rsid w:val="00A77DE6"/>
    <w:rsid w:val="00A80C60"/>
    <w:rsid w:val="00A8221C"/>
    <w:rsid w:val="00A837B7"/>
    <w:rsid w:val="00A95026"/>
    <w:rsid w:val="00AA20D6"/>
    <w:rsid w:val="00AB00FD"/>
    <w:rsid w:val="00AB0F58"/>
    <w:rsid w:val="00AB1096"/>
    <w:rsid w:val="00AB1D22"/>
    <w:rsid w:val="00AB2072"/>
    <w:rsid w:val="00AB282A"/>
    <w:rsid w:val="00AB2FEC"/>
    <w:rsid w:val="00AB5B7E"/>
    <w:rsid w:val="00AB658E"/>
    <w:rsid w:val="00AC4B39"/>
    <w:rsid w:val="00AC5B1C"/>
    <w:rsid w:val="00AD31FF"/>
    <w:rsid w:val="00AD39D6"/>
    <w:rsid w:val="00AD4545"/>
    <w:rsid w:val="00AD5186"/>
    <w:rsid w:val="00AE0458"/>
    <w:rsid w:val="00AE2434"/>
    <w:rsid w:val="00AE2D25"/>
    <w:rsid w:val="00AE4096"/>
    <w:rsid w:val="00AF07F6"/>
    <w:rsid w:val="00AF3905"/>
    <w:rsid w:val="00AF457C"/>
    <w:rsid w:val="00B01074"/>
    <w:rsid w:val="00B0534D"/>
    <w:rsid w:val="00B05516"/>
    <w:rsid w:val="00B13237"/>
    <w:rsid w:val="00B14A70"/>
    <w:rsid w:val="00B16D8E"/>
    <w:rsid w:val="00B24B8E"/>
    <w:rsid w:val="00B26FA7"/>
    <w:rsid w:val="00B27536"/>
    <w:rsid w:val="00B31CCA"/>
    <w:rsid w:val="00B3292D"/>
    <w:rsid w:val="00B4040A"/>
    <w:rsid w:val="00B41A59"/>
    <w:rsid w:val="00B42247"/>
    <w:rsid w:val="00B4514A"/>
    <w:rsid w:val="00B46611"/>
    <w:rsid w:val="00B50605"/>
    <w:rsid w:val="00B5163D"/>
    <w:rsid w:val="00B54926"/>
    <w:rsid w:val="00B568B3"/>
    <w:rsid w:val="00B61389"/>
    <w:rsid w:val="00B61E2A"/>
    <w:rsid w:val="00B64754"/>
    <w:rsid w:val="00B74AE2"/>
    <w:rsid w:val="00B81D79"/>
    <w:rsid w:val="00B91FB3"/>
    <w:rsid w:val="00B9675D"/>
    <w:rsid w:val="00BA524A"/>
    <w:rsid w:val="00BA5DA7"/>
    <w:rsid w:val="00BA6119"/>
    <w:rsid w:val="00BB423A"/>
    <w:rsid w:val="00BB5E9B"/>
    <w:rsid w:val="00BB7888"/>
    <w:rsid w:val="00BC188B"/>
    <w:rsid w:val="00BC399A"/>
    <w:rsid w:val="00BC606B"/>
    <w:rsid w:val="00BD27DD"/>
    <w:rsid w:val="00BD4074"/>
    <w:rsid w:val="00BD4A6F"/>
    <w:rsid w:val="00BD5DC7"/>
    <w:rsid w:val="00BE3FA2"/>
    <w:rsid w:val="00BF3A29"/>
    <w:rsid w:val="00C0121F"/>
    <w:rsid w:val="00C03431"/>
    <w:rsid w:val="00C046DE"/>
    <w:rsid w:val="00C064FE"/>
    <w:rsid w:val="00C06F77"/>
    <w:rsid w:val="00C1382E"/>
    <w:rsid w:val="00C23D8C"/>
    <w:rsid w:val="00C23EBB"/>
    <w:rsid w:val="00C25FC7"/>
    <w:rsid w:val="00C34C88"/>
    <w:rsid w:val="00C3707B"/>
    <w:rsid w:val="00C431BC"/>
    <w:rsid w:val="00C43DA3"/>
    <w:rsid w:val="00C44666"/>
    <w:rsid w:val="00C56974"/>
    <w:rsid w:val="00C61051"/>
    <w:rsid w:val="00C6123C"/>
    <w:rsid w:val="00C61AEB"/>
    <w:rsid w:val="00C626B0"/>
    <w:rsid w:val="00C70F8D"/>
    <w:rsid w:val="00C71D95"/>
    <w:rsid w:val="00C77296"/>
    <w:rsid w:val="00C77F44"/>
    <w:rsid w:val="00C80DFE"/>
    <w:rsid w:val="00C82948"/>
    <w:rsid w:val="00C83251"/>
    <w:rsid w:val="00C86018"/>
    <w:rsid w:val="00C87367"/>
    <w:rsid w:val="00C950FC"/>
    <w:rsid w:val="00CA1D68"/>
    <w:rsid w:val="00CA6B73"/>
    <w:rsid w:val="00CB006C"/>
    <w:rsid w:val="00CB10DF"/>
    <w:rsid w:val="00CB2C59"/>
    <w:rsid w:val="00CC1DDA"/>
    <w:rsid w:val="00CC2CDC"/>
    <w:rsid w:val="00CC3268"/>
    <w:rsid w:val="00CC7E1B"/>
    <w:rsid w:val="00CD143B"/>
    <w:rsid w:val="00CD20DE"/>
    <w:rsid w:val="00CD2166"/>
    <w:rsid w:val="00CD5282"/>
    <w:rsid w:val="00CD5961"/>
    <w:rsid w:val="00CD5FED"/>
    <w:rsid w:val="00CD63AC"/>
    <w:rsid w:val="00CD67E0"/>
    <w:rsid w:val="00CE0E98"/>
    <w:rsid w:val="00CE7776"/>
    <w:rsid w:val="00CF5E47"/>
    <w:rsid w:val="00D07651"/>
    <w:rsid w:val="00D14602"/>
    <w:rsid w:val="00D1706E"/>
    <w:rsid w:val="00D20EDC"/>
    <w:rsid w:val="00D24605"/>
    <w:rsid w:val="00D25B52"/>
    <w:rsid w:val="00D26B55"/>
    <w:rsid w:val="00D27CAE"/>
    <w:rsid w:val="00D3122B"/>
    <w:rsid w:val="00D31D10"/>
    <w:rsid w:val="00D31E5F"/>
    <w:rsid w:val="00D31F7D"/>
    <w:rsid w:val="00D327F1"/>
    <w:rsid w:val="00D350F2"/>
    <w:rsid w:val="00D37C17"/>
    <w:rsid w:val="00D43FD1"/>
    <w:rsid w:val="00D4708A"/>
    <w:rsid w:val="00D5001C"/>
    <w:rsid w:val="00D50659"/>
    <w:rsid w:val="00D556E1"/>
    <w:rsid w:val="00D66AD0"/>
    <w:rsid w:val="00D7021F"/>
    <w:rsid w:val="00D70825"/>
    <w:rsid w:val="00D7232C"/>
    <w:rsid w:val="00D836BA"/>
    <w:rsid w:val="00D90FCD"/>
    <w:rsid w:val="00D922E0"/>
    <w:rsid w:val="00DA155F"/>
    <w:rsid w:val="00DA1EBE"/>
    <w:rsid w:val="00DB1468"/>
    <w:rsid w:val="00DB29AB"/>
    <w:rsid w:val="00DB483E"/>
    <w:rsid w:val="00DB6D34"/>
    <w:rsid w:val="00DC020F"/>
    <w:rsid w:val="00DC0CC5"/>
    <w:rsid w:val="00DC4B48"/>
    <w:rsid w:val="00DC5B54"/>
    <w:rsid w:val="00DC6AA6"/>
    <w:rsid w:val="00DD281F"/>
    <w:rsid w:val="00DD4CA0"/>
    <w:rsid w:val="00DD7205"/>
    <w:rsid w:val="00DE2A0D"/>
    <w:rsid w:val="00DE2A53"/>
    <w:rsid w:val="00DE30A8"/>
    <w:rsid w:val="00DE4DAE"/>
    <w:rsid w:val="00DF1707"/>
    <w:rsid w:val="00DF1F9D"/>
    <w:rsid w:val="00DF4377"/>
    <w:rsid w:val="00DF5D16"/>
    <w:rsid w:val="00DF693F"/>
    <w:rsid w:val="00E0211A"/>
    <w:rsid w:val="00E1569D"/>
    <w:rsid w:val="00E2032A"/>
    <w:rsid w:val="00E204DA"/>
    <w:rsid w:val="00E20C86"/>
    <w:rsid w:val="00E2113B"/>
    <w:rsid w:val="00E241EC"/>
    <w:rsid w:val="00E31940"/>
    <w:rsid w:val="00E32C0E"/>
    <w:rsid w:val="00E33207"/>
    <w:rsid w:val="00E34A0C"/>
    <w:rsid w:val="00E3715E"/>
    <w:rsid w:val="00E40515"/>
    <w:rsid w:val="00E44E86"/>
    <w:rsid w:val="00E51CE2"/>
    <w:rsid w:val="00E537A0"/>
    <w:rsid w:val="00E71717"/>
    <w:rsid w:val="00E72D7C"/>
    <w:rsid w:val="00E75A62"/>
    <w:rsid w:val="00E8057E"/>
    <w:rsid w:val="00E80685"/>
    <w:rsid w:val="00E83131"/>
    <w:rsid w:val="00E90A62"/>
    <w:rsid w:val="00E93287"/>
    <w:rsid w:val="00E93756"/>
    <w:rsid w:val="00EB0300"/>
    <w:rsid w:val="00EB3DDC"/>
    <w:rsid w:val="00EB4B8F"/>
    <w:rsid w:val="00EB5651"/>
    <w:rsid w:val="00EB6FF8"/>
    <w:rsid w:val="00EB734A"/>
    <w:rsid w:val="00EB74FE"/>
    <w:rsid w:val="00EB790A"/>
    <w:rsid w:val="00EC0C00"/>
    <w:rsid w:val="00EC0CB2"/>
    <w:rsid w:val="00EC4642"/>
    <w:rsid w:val="00EC47BB"/>
    <w:rsid w:val="00EC6353"/>
    <w:rsid w:val="00EC67B8"/>
    <w:rsid w:val="00EC689D"/>
    <w:rsid w:val="00ED0D29"/>
    <w:rsid w:val="00ED65EE"/>
    <w:rsid w:val="00EE1DF5"/>
    <w:rsid w:val="00EE253E"/>
    <w:rsid w:val="00EE6326"/>
    <w:rsid w:val="00EE6817"/>
    <w:rsid w:val="00EF20B9"/>
    <w:rsid w:val="00EF6092"/>
    <w:rsid w:val="00F00727"/>
    <w:rsid w:val="00F013BE"/>
    <w:rsid w:val="00F02F33"/>
    <w:rsid w:val="00F03125"/>
    <w:rsid w:val="00F055EF"/>
    <w:rsid w:val="00F13593"/>
    <w:rsid w:val="00F14BC6"/>
    <w:rsid w:val="00F151A9"/>
    <w:rsid w:val="00F15322"/>
    <w:rsid w:val="00F16C23"/>
    <w:rsid w:val="00F218CA"/>
    <w:rsid w:val="00F2439E"/>
    <w:rsid w:val="00F25074"/>
    <w:rsid w:val="00F30960"/>
    <w:rsid w:val="00F337AC"/>
    <w:rsid w:val="00F36420"/>
    <w:rsid w:val="00F37392"/>
    <w:rsid w:val="00F37B7D"/>
    <w:rsid w:val="00F37DE3"/>
    <w:rsid w:val="00F4100C"/>
    <w:rsid w:val="00F4164F"/>
    <w:rsid w:val="00F416E5"/>
    <w:rsid w:val="00F47CF3"/>
    <w:rsid w:val="00F53EC1"/>
    <w:rsid w:val="00F54CD3"/>
    <w:rsid w:val="00F56626"/>
    <w:rsid w:val="00F56B33"/>
    <w:rsid w:val="00F5769D"/>
    <w:rsid w:val="00F57E82"/>
    <w:rsid w:val="00F61F0C"/>
    <w:rsid w:val="00F62763"/>
    <w:rsid w:val="00F62FFF"/>
    <w:rsid w:val="00F6452A"/>
    <w:rsid w:val="00F715BB"/>
    <w:rsid w:val="00F71740"/>
    <w:rsid w:val="00F71FF3"/>
    <w:rsid w:val="00F73D50"/>
    <w:rsid w:val="00F74CEF"/>
    <w:rsid w:val="00F74E0C"/>
    <w:rsid w:val="00F772B0"/>
    <w:rsid w:val="00F80EFA"/>
    <w:rsid w:val="00F84D96"/>
    <w:rsid w:val="00F87B10"/>
    <w:rsid w:val="00F904D5"/>
    <w:rsid w:val="00F964A8"/>
    <w:rsid w:val="00F97BC7"/>
    <w:rsid w:val="00FA0C45"/>
    <w:rsid w:val="00FA2031"/>
    <w:rsid w:val="00FA4BEB"/>
    <w:rsid w:val="00FA4D59"/>
    <w:rsid w:val="00FA5AEA"/>
    <w:rsid w:val="00FA72FB"/>
    <w:rsid w:val="00FA74BA"/>
    <w:rsid w:val="00FA74E0"/>
    <w:rsid w:val="00FA76A9"/>
    <w:rsid w:val="00FB4379"/>
    <w:rsid w:val="00FB51D2"/>
    <w:rsid w:val="00FC1B1F"/>
    <w:rsid w:val="00FC320F"/>
    <w:rsid w:val="00FC62E6"/>
    <w:rsid w:val="00FD0DE2"/>
    <w:rsid w:val="00FD3A7C"/>
    <w:rsid w:val="00FD40A0"/>
    <w:rsid w:val="00FD64F4"/>
    <w:rsid w:val="00FD6AE4"/>
    <w:rsid w:val="00FD71A0"/>
    <w:rsid w:val="00FE2B4B"/>
    <w:rsid w:val="00FF54B4"/>
    <w:rsid w:val="00FF7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CC722C"/>
  <w15:chartTrackingRefBased/>
  <w15:docId w15:val="{5087287B-84DC-4C4C-8007-DB35F9D7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Garamond" w:hAnsi="Garamond"/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B38FA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aliases w:val="Body Text Indent Char Char Char Char"/>
    <w:basedOn w:val="Normal"/>
    <w:pPr>
      <w:jc w:val="both"/>
    </w:pPr>
    <w:rPr>
      <w:sz w:val="24"/>
    </w:rPr>
  </w:style>
  <w:style w:type="paragraph" w:styleId="BodyText3">
    <w:name w:val="Body Text 3"/>
    <w:basedOn w:val="Normal"/>
    <w:rPr>
      <w:sz w:val="24"/>
      <w:lang w:val="en-GB"/>
    </w:rPr>
  </w:style>
  <w:style w:type="character" w:customStyle="1" w:styleId="BodyTextIndentChar">
    <w:name w:val="Body Text Indent Char"/>
    <w:rPr>
      <w:rFonts w:ascii="Garamond" w:hAnsi="Garamond"/>
      <w:noProof w:val="0"/>
      <w:lang w:val="en-US"/>
    </w:rPr>
  </w:style>
  <w:style w:type="paragraph" w:styleId="BodyText">
    <w:name w:val="Body Text"/>
    <w:aliases w:val="Body Text 12,bt"/>
    <w:basedOn w:val="Normal"/>
    <w:link w:val="BodyTextChar"/>
    <w:pPr>
      <w:jc w:val="center"/>
    </w:pPr>
    <w:rPr>
      <w:rFonts w:ascii="Garamond" w:hAnsi="Garamond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customStyle="1" w:styleId="WW-BodyText2">
    <w:name w:val="WW-Body Text 2"/>
    <w:basedOn w:val="Normal"/>
    <w:rsid w:val="0056155D"/>
    <w:pPr>
      <w:suppressAutoHyphens/>
      <w:jc w:val="both"/>
    </w:pPr>
    <w:rPr>
      <w:sz w:val="22"/>
      <w:lang w:eastAsia="ja-JP"/>
    </w:rPr>
  </w:style>
  <w:style w:type="character" w:styleId="FollowedHyperlink">
    <w:name w:val="FollowedHyperlink"/>
    <w:rsid w:val="00150B93"/>
    <w:rPr>
      <w:color w:val="800080"/>
      <w:u w:val="single"/>
    </w:rPr>
  </w:style>
  <w:style w:type="paragraph" w:styleId="CommentText">
    <w:name w:val="annotation text"/>
    <w:basedOn w:val="Normal"/>
    <w:semiHidden/>
    <w:rsid w:val="000E5FDA"/>
    <w:pPr>
      <w:spacing w:after="240"/>
      <w:ind w:left="720"/>
    </w:pPr>
    <w:rPr>
      <w:rFonts w:ascii="Arial" w:hAnsi="Arial"/>
      <w:color w:val="000000"/>
      <w:sz w:val="22"/>
      <w:lang w:val="en-GB"/>
    </w:rPr>
  </w:style>
  <w:style w:type="paragraph" w:customStyle="1" w:styleId="cv3">
    <w:name w:val="cv3"/>
    <w:basedOn w:val="Normal"/>
    <w:rsid w:val="000E5FDA"/>
    <w:pPr>
      <w:keepNext/>
      <w:spacing w:before="240" w:after="240"/>
    </w:pPr>
    <w:rPr>
      <w:rFonts w:ascii="Arial Narrow" w:hAnsi="Arial Narrow"/>
      <w:b/>
      <w:sz w:val="24"/>
      <w:lang w:val="en-GB"/>
    </w:rPr>
  </w:style>
  <w:style w:type="character" w:styleId="CommentReference">
    <w:name w:val="annotation reference"/>
    <w:semiHidden/>
    <w:rsid w:val="000E5FDA"/>
    <w:rPr>
      <w:sz w:val="16"/>
    </w:rPr>
  </w:style>
  <w:style w:type="paragraph" w:styleId="BalloonText">
    <w:name w:val="Balloon Text"/>
    <w:basedOn w:val="Normal"/>
    <w:semiHidden/>
    <w:rsid w:val="000E5FDA"/>
    <w:rPr>
      <w:rFonts w:ascii="Tahoma" w:hAnsi="Tahoma" w:cs="Tahoma"/>
      <w:sz w:val="16"/>
      <w:szCs w:val="16"/>
    </w:rPr>
  </w:style>
  <w:style w:type="paragraph" w:customStyle="1" w:styleId="Bullet1">
    <w:name w:val="Bullet 1"/>
    <w:aliases w:val="b1,Bullet for no #'s"/>
    <w:basedOn w:val="Normal"/>
    <w:rsid w:val="00186B5B"/>
    <w:pPr>
      <w:numPr>
        <w:numId w:val="8"/>
      </w:numPr>
      <w:suppressAutoHyphens/>
      <w:spacing w:after="100" w:line="264" w:lineRule="exact"/>
      <w:jc w:val="both"/>
    </w:pPr>
    <w:rPr>
      <w:rFonts w:ascii="Arial" w:hAnsi="Arial"/>
    </w:rPr>
  </w:style>
  <w:style w:type="paragraph" w:customStyle="1" w:styleId="BodyText1">
    <w:name w:val="Body Text1"/>
    <w:aliases w:val="b"/>
    <w:basedOn w:val="Normal"/>
    <w:rsid w:val="00213913"/>
    <w:pPr>
      <w:tabs>
        <w:tab w:val="left" w:pos="216"/>
      </w:tabs>
      <w:suppressAutoHyphens/>
      <w:spacing w:after="200" w:line="264" w:lineRule="exact"/>
      <w:jc w:val="both"/>
    </w:pPr>
    <w:rPr>
      <w:rFonts w:ascii="Arial" w:hAnsi="Arial"/>
    </w:rPr>
  </w:style>
  <w:style w:type="paragraph" w:styleId="ListBullet">
    <w:name w:val="List Bullet"/>
    <w:basedOn w:val="Normal"/>
    <w:autoRedefine/>
    <w:rsid w:val="00E204DA"/>
    <w:pPr>
      <w:numPr>
        <w:numId w:val="13"/>
      </w:numPr>
      <w:tabs>
        <w:tab w:val="left" w:pos="0"/>
      </w:tabs>
      <w:jc w:val="both"/>
    </w:pPr>
    <w:rPr>
      <w:rFonts w:ascii="Calibri" w:hAnsi="Calibri"/>
      <w:sz w:val="22"/>
      <w:szCs w:val="22"/>
    </w:rPr>
  </w:style>
  <w:style w:type="character" w:customStyle="1" w:styleId="BodyTextChar">
    <w:name w:val="Body Text Char"/>
    <w:aliases w:val="Body Text 12 Char,bt Char"/>
    <w:link w:val="BodyText"/>
    <w:locked/>
    <w:rsid w:val="00213913"/>
    <w:rPr>
      <w:rFonts w:ascii="Garamond" w:hAnsi="Garamond"/>
      <w:lang w:val="en-US" w:eastAsia="en-US" w:bidi="ar-SA"/>
    </w:rPr>
  </w:style>
  <w:style w:type="paragraph" w:styleId="Header">
    <w:name w:val="header"/>
    <w:basedOn w:val="Normal"/>
    <w:link w:val="HeaderChar"/>
    <w:rsid w:val="007431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743167"/>
  </w:style>
  <w:style w:type="paragraph" w:customStyle="1" w:styleId="Bullet">
    <w:name w:val="Bullet"/>
    <w:basedOn w:val="Normal"/>
    <w:autoRedefine/>
    <w:rsid w:val="009D0F0C"/>
    <w:pPr>
      <w:numPr>
        <w:numId w:val="14"/>
      </w:numPr>
      <w:tabs>
        <w:tab w:val="right" w:pos="8640"/>
      </w:tabs>
      <w:jc w:val="both"/>
    </w:pPr>
    <w:rPr>
      <w:rFonts w:ascii="Arial" w:hAnsi="Arial" w:cs="Arial"/>
      <w:sz w:val="24"/>
      <w:lang w:val="en-AU"/>
    </w:rPr>
  </w:style>
  <w:style w:type="character" w:customStyle="1" w:styleId="apple-converted-space">
    <w:name w:val="apple-converted-space"/>
    <w:basedOn w:val="DefaultParagraphFont"/>
    <w:rsid w:val="00D14602"/>
  </w:style>
  <w:style w:type="paragraph" w:customStyle="1" w:styleId="cv4">
    <w:name w:val="cv4"/>
    <w:basedOn w:val="Normal"/>
    <w:rsid w:val="001E196A"/>
    <w:pPr>
      <w:widowControl w:val="0"/>
      <w:suppressAutoHyphens/>
      <w:spacing w:after="120"/>
      <w:ind w:left="720"/>
      <w:jc w:val="both"/>
    </w:pPr>
    <w:rPr>
      <w:rFonts w:ascii="Arial" w:hAnsi="Arial" w:cs="Arial"/>
      <w:b/>
      <w:color w:val="000000"/>
      <w:kern w:val="2"/>
      <w:sz w:val="22"/>
      <w:szCs w:val="24"/>
      <w:lang w:val="en-GB" w:eastAsia="ar-SA"/>
    </w:rPr>
  </w:style>
  <w:style w:type="paragraph" w:styleId="ListParagraph">
    <w:name w:val="List Paragraph"/>
    <w:basedOn w:val="Normal"/>
    <w:uiPriority w:val="34"/>
    <w:qFormat/>
    <w:rsid w:val="001E196A"/>
    <w:pPr>
      <w:ind w:left="720"/>
      <w:contextualSpacing/>
    </w:pPr>
  </w:style>
  <w:style w:type="paragraph" w:customStyle="1" w:styleId="tabletext">
    <w:name w:val="tabletext"/>
    <w:basedOn w:val="Normal"/>
    <w:rsid w:val="00EB5651"/>
    <w:pPr>
      <w:widowControl w:val="0"/>
      <w:suppressAutoHyphens/>
      <w:spacing w:before="120" w:after="120"/>
    </w:pPr>
    <w:rPr>
      <w:rFonts w:ascii="Arial" w:hAnsi="Arial" w:cs="Arial"/>
      <w:color w:val="000000"/>
      <w:kern w:val="2"/>
      <w:szCs w:val="24"/>
      <w:lang w:eastAsia="ar-SA"/>
    </w:rPr>
  </w:style>
  <w:style w:type="table" w:customStyle="1" w:styleId="Calendar1">
    <w:name w:val="Calendar 1"/>
    <w:basedOn w:val="TableNormal"/>
    <w:uiPriority w:val="99"/>
    <w:qFormat/>
    <w:rsid w:val="00175358"/>
    <w:rPr>
      <w:rFonts w:ascii="Calibri" w:hAnsi="Calibri"/>
      <w:sz w:val="22"/>
      <w:szCs w:val="22"/>
      <w:lang w:bidi="en-U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b/>
        <w:bCs/>
        <w:sz w:val="44"/>
        <w:szCs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Achievement">
    <w:name w:val="Achievement"/>
    <w:basedOn w:val="BodyText"/>
    <w:rsid w:val="00D66AD0"/>
    <w:pPr>
      <w:widowControl w:val="0"/>
      <w:numPr>
        <w:numId w:val="17"/>
      </w:numPr>
      <w:suppressAutoHyphens/>
      <w:spacing w:after="60" w:line="240" w:lineRule="atLeast"/>
      <w:jc w:val="both"/>
    </w:pPr>
    <w:rPr>
      <w:rFonts w:eastAsia="Lucida Sans Unicode"/>
      <w:kern w:val="1"/>
      <w:sz w:val="22"/>
    </w:rPr>
  </w:style>
  <w:style w:type="character" w:customStyle="1" w:styleId="Heading3Char">
    <w:name w:val="Heading 3 Char"/>
    <w:link w:val="Heading3"/>
    <w:semiHidden/>
    <w:rsid w:val="006B38FA"/>
    <w:rPr>
      <w:rFonts w:ascii="Cambria" w:eastAsia="Times New Roman" w:hAnsi="Cambria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unhideWhenUsed/>
    <w:rsid w:val="00A139A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uiPriority w:val="22"/>
    <w:qFormat/>
    <w:rsid w:val="000563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3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9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9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89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715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59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30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9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1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50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6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80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tqtraining.co.za/index.php?option=com_content&amp;view=article&amp;id=93&amp;Itemid=9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ranya178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2050</Words>
  <Characters>11690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Vineet Kalathil</vt:lpstr>
    </vt:vector>
  </TitlesOfParts>
  <Company>Credit Suisse</Company>
  <LinksUpToDate>false</LinksUpToDate>
  <CharactersWithSpaces>13713</CharactersWithSpaces>
  <SharedDoc>false</SharedDoc>
  <HLinks>
    <vt:vector size="12" baseType="variant">
      <vt:variant>
        <vt:i4>589941</vt:i4>
      </vt:variant>
      <vt:variant>
        <vt:i4>0</vt:i4>
      </vt:variant>
      <vt:variant>
        <vt:i4>0</vt:i4>
      </vt:variant>
      <vt:variant>
        <vt:i4>5</vt:i4>
      </vt:variant>
      <vt:variant>
        <vt:lpwstr>http://www.tqtraining.co.za/index.php?option=com_content&amp;view=article&amp;id=93&amp;Itemid=92</vt:lpwstr>
      </vt:variant>
      <vt:variant>
        <vt:lpwstr/>
      </vt:variant>
      <vt:variant>
        <vt:i4>393279</vt:i4>
      </vt:variant>
      <vt:variant>
        <vt:i4>0</vt:i4>
      </vt:variant>
      <vt:variant>
        <vt:i4>0</vt:i4>
      </vt:variant>
      <vt:variant>
        <vt:i4>5</vt:i4>
      </vt:variant>
      <vt:variant>
        <vt:lpwstr>mailto:saranya1789@gmail.com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Vineet Kalathil</dc:title>
  <dc:subject>CV</dc:subject>
  <dc:creator>WinXP User</dc:creator>
  <cp:keywords/>
  <cp:lastModifiedBy>Saranya Gunasekaran</cp:lastModifiedBy>
  <cp:revision>17</cp:revision>
  <cp:lastPrinted>2012-02-06T17:03:00Z</cp:lastPrinted>
  <dcterms:created xsi:type="dcterms:W3CDTF">2025-10-03T20:48:00Z</dcterms:created>
  <dcterms:modified xsi:type="dcterms:W3CDTF">2025-11-04T01:26:00Z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