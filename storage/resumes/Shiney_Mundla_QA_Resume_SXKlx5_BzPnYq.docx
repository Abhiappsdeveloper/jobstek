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AD70A">
      <w:pPr>
        <w:pStyle w:val="15"/>
        <w:spacing w:after="120" w:line="240" w:lineRule="auto"/>
        <w:ind w:left="3600"/>
        <w:rPr>
          <w:rFonts w:asciiTheme="minorAscii" w:hAnsiTheme="minorAscii" w:eastAsiaTheme="minorAscii" w:cstheme="minorAscii"/>
          <w:b/>
          <w:bCs/>
          <w:color w:val="000000" w:themeColor="text1"/>
          <w:sz w:val="32"/>
          <w:szCs w:val="32"/>
          <w:lang w:val="fr-FR"/>
          <w14:textFill>
            <w14:solidFill>
              <w14:schemeClr w14:val="tx1"/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32"/>
          <w:szCs w:val="32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SHINEY MUNDLA</w:t>
      </w:r>
    </w:p>
    <w:p w14:paraId="7DDCA3C0">
      <w:pPr>
        <w:pStyle w:val="15"/>
        <w:spacing w:after="120" w:line="240" w:lineRule="auto"/>
        <w:jc w:val="center"/>
        <w:rPr>
          <w:rFonts w:asciiTheme="minorAscii" w:hAnsiTheme="minorAscii" w:eastAsiaTheme="minorAscii" w:cstheme="minorAsci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sz w:val="21"/>
          <w:szCs w:val="21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www.linkedin.com/in/mshiney</w:t>
      </w:r>
      <w:r>
        <w:rPr>
          <w:rFonts w:asciiTheme="minorAscii" w:hAnsiTheme="minorAscii" w:eastAsiaTheme="minorAscii" w:cstheme="minorAscii"/>
          <w:color w:val="000000" w:themeColor="text1" w:themeTint="FF"/>
          <w:sz w:val="21"/>
          <w:szCs w:val="21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1"/>
          <w:szCs w:val="21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| </w:t>
      </w:r>
      <w:r>
        <w:rPr>
          <w:rFonts w:asciiTheme="minorAscii" w:hAnsiTheme="minorAscii" w:eastAsiaTheme="minorAscii" w:cstheme="minorAscii"/>
          <w:color w:val="000000" w:themeColor="text1" w:themeTint="FF"/>
          <w:sz w:val="21"/>
          <w:szCs w:val="21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703-826-5470 </w:t>
      </w: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1"/>
          <w:szCs w:val="21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| </w:t>
      </w:r>
      <w:r>
        <w:fldChar w:fldCharType="begin"/>
      </w:r>
      <w:r>
        <w:instrText xml:space="preserve"> HYPERLINK "mailto:shineymundla.qa@gmail.com" \h </w:instrText>
      </w:r>
      <w:r>
        <w:fldChar w:fldCharType="separate"/>
      </w:r>
      <w:r>
        <w:rPr>
          <w:rFonts w:asciiTheme="minorAscii" w:hAnsiTheme="minorAscii" w:eastAsiaTheme="minorAscii" w:cstheme="minorAscii"/>
          <w:color w:val="000000" w:themeColor="text1" w:themeTint="FF"/>
          <w:sz w:val="21"/>
          <w:szCs w:val="21"/>
          <w:u w:val="none"/>
          <w:lang w:eastAsia="ar-SA" w:bidi="ar-S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shineymundla.qa@gmail.com</w:t>
      </w:r>
      <w:r>
        <w:rPr>
          <w:rFonts w:asciiTheme="minorAscii" w:hAnsiTheme="minorAscii" w:eastAsiaTheme="minorAscii" w:cstheme="minorAscii"/>
          <w:color w:val="000000" w:themeColor="text1" w:themeTint="FF"/>
          <w:sz w:val="21"/>
          <w:szCs w:val="21"/>
          <w:u w:val="none"/>
          <w:lang w:eastAsia="ar-SA" w:bidi="ar-S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fldChar w:fldCharType="end"/>
      </w:r>
    </w:p>
    <w:p w14:paraId="3C43FACA">
      <w:pPr>
        <w:pStyle w:val="4"/>
        <w:widowControl w:val="0"/>
        <w:spacing w:before="17" w:after="0" w:line="240" w:lineRule="auto"/>
        <w:ind w:hanging="180"/>
        <w:rPr>
          <w:rFonts w:asciiTheme="minorAscii" w:hAnsiTheme="minorAscii" w:eastAsiaTheme="minorAscii" w:cstheme="minorAscii"/>
          <w:color w:val="0A2342"/>
          <w:sz w:val="22"/>
          <w:szCs w:val="22"/>
          <w:lang w:val="en-US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  <w:lang w:val="en-US"/>
        </w:rPr>
        <w:t>SUMMARY</w:t>
      </w:r>
    </w:p>
    <w:p w14:paraId="364F0E5E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1"/>
          <w:szCs w:val="21"/>
          <w:lang w:val="en-US"/>
        </w:rPr>
      </w:pPr>
      <w:r>
        <w:rPr>
          <w:rFonts w:ascii="Calibri" w:hAnsi="Calibri" w:eastAsia="Calibri" w:cs="Calibri"/>
          <w:sz w:val="21"/>
          <w:szCs w:val="21"/>
          <w:lang w:val="en-US"/>
        </w:rPr>
        <w:t>10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 xml:space="preserve"> +</w:t>
      </w:r>
      <w:r>
        <w:rPr>
          <w:rFonts w:ascii="Calibri" w:hAnsi="Calibri" w:eastAsia="Calibri" w:cs="Calibri"/>
          <w:sz w:val="21"/>
          <w:szCs w:val="21"/>
          <w:lang w:val="en-US"/>
        </w:rPr>
        <w:t xml:space="preserve"> years of QA expertise across web, mobile, and API platforms, with a strong balance of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Automation</w:t>
      </w:r>
      <w:r>
        <w:rPr>
          <w:rFonts w:ascii="Calibri" w:hAnsi="Calibri" w:eastAsia="Calibri" w:cs="Calibri"/>
          <w:sz w:val="21"/>
          <w:szCs w:val="21"/>
          <w:lang w:val="en-US"/>
        </w:rPr>
        <w:t xml:space="preserve"> testing and manual testing for enterprise-scale applications.</w:t>
      </w:r>
    </w:p>
    <w:p w14:paraId="75030FF4">
      <w:pPr>
        <w:pStyle w:val="140"/>
        <w:numPr>
          <w:ilvl w:val="0"/>
          <w:numId w:val="5"/>
        </w:numPr>
        <w:bidi w:val="0"/>
        <w:spacing w:before="0" w:beforeAutospacing="0" w:after="0" w:afterAutospacing="0"/>
        <w:ind w:right="0"/>
        <w:jc w:val="both"/>
        <w:rPr>
          <w:rFonts w:ascii="Calibri" w:hAnsi="Calibri" w:eastAsia="Calibri" w:cs="Calibri"/>
          <w:b w:val="0"/>
          <w:bC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 w:val="0"/>
          <w:bCs w:val="0"/>
          <w:sz w:val="21"/>
          <w:szCs w:val="21"/>
          <w:lang w:val="en-US"/>
        </w:rPr>
        <w:t>Designed and maintained automation frameworks using Selenium WebDriver, TestNG, Appium, Cypress</w:t>
      </w:r>
      <w:r>
        <w:rPr>
          <w:rFonts w:hint="default" w:ascii="Calibri" w:hAnsi="Calibri" w:eastAsia="Calibri" w:cs="Calibri"/>
          <w:b w:val="0"/>
          <w:bCs w:val="0"/>
          <w:sz w:val="21"/>
          <w:szCs w:val="21"/>
          <w:lang w:val="en-US"/>
        </w:rPr>
        <w:t xml:space="preserve">, OTT Testing , Mobile testing, using </w:t>
      </w:r>
      <w:r>
        <w:rPr>
          <w:rFonts w:ascii="Calibri" w:hAnsi="Calibri" w:eastAsia="Calibri" w:cs="Calibri"/>
          <w:b w:val="0"/>
          <w:bCs w:val="0"/>
          <w:sz w:val="21"/>
          <w:szCs w:val="21"/>
          <w:lang w:val="en-US"/>
        </w:rPr>
        <w:t>Java/TypeScript/JavaScript</w:t>
      </w:r>
      <w:r>
        <w:rPr>
          <w:rFonts w:hint="default" w:ascii="Calibri" w:hAnsi="Calibri" w:eastAsia="Calibri" w:cs="Calibri"/>
          <w:b w:val="0"/>
          <w:bCs w:val="0"/>
          <w:sz w:val="21"/>
          <w:szCs w:val="21"/>
          <w:lang w:val="en-US"/>
        </w:rPr>
        <w:t>, Python</w:t>
      </w:r>
      <w:r>
        <w:rPr>
          <w:rFonts w:ascii="Calibri" w:hAnsi="Calibri" w:eastAsia="Calibri" w:cs="Calibri"/>
          <w:b w:val="0"/>
          <w:bCs w:val="0"/>
          <w:sz w:val="21"/>
          <w:szCs w:val="21"/>
          <w:lang w:val="en-US"/>
        </w:rPr>
        <w:t xml:space="preserve">. Integrated suites into CI/CD pipelines with Jenkins, Maven, and GitHub Actions, and </w:t>
      </w:r>
      <w:r>
        <w:rPr>
          <w:rFonts w:ascii="Calibri" w:hAnsi="Calibri" w:eastAsia="Calibri" w:cs="Calibri"/>
          <w:b w:val="0"/>
          <w:bC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improving test coverage and reducing manual effort.</w:t>
      </w:r>
    </w:p>
    <w:p w14:paraId="61EA4688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Experience in providing the efficient locators like</w:t>
      </w:r>
      <w:r>
        <w:rPr>
          <w:rFonts w:ascii="Calibri" w:hAnsi="Calibri" w:eastAsia="Calibri" w:cs="Calibri"/>
          <w:b w:val="0"/>
          <w:bC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XPath and CSS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to run WebDriver script in stable condition.</w:t>
      </w:r>
    </w:p>
    <w:p w14:paraId="50E209E0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1"/>
          <w:szCs w:val="21"/>
          <w:lang w:val="en-US"/>
        </w:rPr>
      </w:pPr>
      <w:r>
        <w:rPr>
          <w:rFonts w:ascii="Calibri" w:hAnsi="Calibri" w:eastAsia="Calibri" w:cs="Calibri"/>
          <w:sz w:val="21"/>
          <w:szCs w:val="21"/>
          <w:lang w:val="en-US"/>
        </w:rPr>
        <w:t>Experienced in Agile/Scrum — contributed to sprint planning, retrospectives, and shift-left QA practices while collaborating closely with developers, business analysts, and stakeholders.</w:t>
      </w:r>
    </w:p>
    <w:p w14:paraId="1EEFCA1D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Skilled in Selenium Grid, cross-browser, and parallel execution, improving regression cycle efficiency and ensuring compatibility across multiple environments.</w:t>
      </w:r>
    </w:p>
    <w:p w14:paraId="089C7887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2"/>
          <w:szCs w:val="22"/>
          <w:lang w:val="en-US"/>
        </w:rPr>
        <w:t>Experience with cross-browser compatibility testing using various browsers like Mozilla Firefox, Google Chrome, Internet Explorer, Opera and Safari.</w:t>
      </w:r>
    </w:p>
    <w:p w14:paraId="4D342137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1"/>
          <w:szCs w:val="21"/>
          <w:lang w:val="en-US"/>
        </w:rPr>
      </w:pPr>
      <w:r>
        <w:rPr>
          <w:rFonts w:ascii="Calibri" w:hAnsi="Calibri" w:eastAsia="Calibri" w:cs="Calibri"/>
          <w:sz w:val="21"/>
          <w:szCs w:val="21"/>
          <w:lang w:val="en-US"/>
        </w:rPr>
        <w:t>Domain expertise in Finance (Banking and Wealth Management), Telecom, with additional exposure to Hospitality, delivering business-critical applications under strict compliance standards.</w:t>
      </w:r>
    </w:p>
    <w:p w14:paraId="464516E8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2"/>
          <w:szCs w:val="22"/>
          <w:lang w:val="en-US"/>
        </w:rPr>
        <w:t xml:space="preserve">Extensive experience working in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AGILE </w:t>
      </w:r>
      <w:r>
        <w:rPr>
          <w:rFonts w:ascii="Calibri" w:hAnsi="Calibri" w:eastAsia="Calibri" w:cs="Calibri"/>
          <w:sz w:val="22"/>
          <w:szCs w:val="22"/>
          <w:lang w:val="en-US"/>
        </w:rPr>
        <w:t>team following daily stand-up meetings, sprint meetings and sprint retrospective meetings.</w:t>
      </w:r>
    </w:p>
    <w:p w14:paraId="6C499184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2"/>
          <w:szCs w:val="22"/>
          <w:lang w:val="en-US"/>
        </w:rPr>
        <w:t>Proficient in automating web-based testing including Functionality Testing, Unit Testing, Integration Testing, Regression Testing, System Testing and User Acceptance Testing.</w:t>
      </w:r>
    </w:p>
    <w:p w14:paraId="3EE882F6">
      <w:pPr>
        <w:pStyle w:val="140"/>
        <w:numPr>
          <w:ilvl w:val="0"/>
          <w:numId w:val="5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lang w:val="en-US"/>
        </w:rPr>
      </w:pPr>
      <w:r>
        <w:rPr>
          <w:rFonts w:ascii="Calibri" w:hAnsi="Calibri" w:eastAsia="Calibri" w:cs="Calibri"/>
          <w:sz w:val="22"/>
          <w:szCs w:val="22"/>
          <w:lang w:val="en-US"/>
        </w:rPr>
        <w:t>Used Selenium Screenshots for bug reporting, analysis and exception debugging.</w:t>
      </w:r>
    </w:p>
    <w:p w14:paraId="2E2D1DDB">
      <w:pPr>
        <w:pStyle w:val="140"/>
      </w:pPr>
    </w:p>
    <w:p w14:paraId="3E79ED06">
      <w:pPr>
        <w:suppressLineNumbers w:val="0"/>
        <w:bidi w:val="0"/>
        <w:spacing w:before="0" w:beforeAutospacing="0" w:after="0" w:afterAutospacing="0" w:line="240" w:lineRule="auto"/>
        <w:ind w:right="0"/>
        <w:jc w:val="both"/>
        <w:rPr>
          <w:rFonts w:asciiTheme="minorAscii" w:hAnsiTheme="minorAscii" w:eastAsiaTheme="minorAscii" w:cstheme="minorAscii"/>
          <w:sz w:val="24"/>
          <w:szCs w:val="24"/>
          <w:lang w:val="en-US"/>
        </w:rPr>
      </w:pPr>
    </w:p>
    <w:p w14:paraId="4ABEAEF8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  <w:t>TECHNICAL SKILLS</w:t>
      </w:r>
    </w:p>
    <w:tbl>
      <w:tblPr>
        <w:tblStyle w:val="24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592F41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4B80E046">
            <w:pPr>
              <w:widowControl w:val="0"/>
              <w:spacing w:before="11" w:beforeAutospacing="0" w:after="0" w:afterAutospacing="0" w:line="259" w:lineRule="auto"/>
              <w:ind w:left="0" w:right="0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Languages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63316730">
            <w:pPr>
              <w:widowControl w:val="0"/>
              <w:spacing w:before="11" w:beforeAutospacing="0" w:after="0" w:afterAutospacing="0" w:line="259" w:lineRule="auto"/>
              <w:ind w:left="0" w:right="0" w:firstLine="0"/>
              <w:jc w:val="both"/>
              <w:rPr>
                <w:rFonts w:asciiTheme="minorAscii" w:hAnsiTheme="minorAscii" w:eastAsiaTheme="minorAscii" w:cstheme="minorAscii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sz w:val="21"/>
                <w:szCs w:val="21"/>
                <w:lang w:val="en-US"/>
              </w:rPr>
              <w:t xml:space="preserve">Java, JavaScript, </w:t>
            </w:r>
            <w:r>
              <w:rPr>
                <w:rFonts w:ascii="Calibri" w:hAnsi="Calibri" w:eastAsia="Calibri" w:cs="Calibri"/>
                <w:sz w:val="21"/>
                <w:szCs w:val="21"/>
                <w:lang w:val="en-US"/>
              </w:rPr>
              <w:t>TypeScript, Python</w:t>
            </w:r>
          </w:p>
        </w:tc>
      </w:tr>
      <w:tr w14:paraId="1FC365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0A4E809E">
            <w:pPr>
              <w:widowControl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Automation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4252A9FA">
            <w:pPr>
              <w:widowControl w:val="0"/>
              <w:spacing w:line="259" w:lineRule="auto"/>
              <w:jc w:val="both"/>
              <w:rPr>
                <w:rFonts w:hint="default"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Selenium WebDriver, Appium, Playwright, Cypress, EggPlant (legacy)</w:t>
            </w:r>
            <w:r>
              <w:rPr>
                <w:rFonts w:hint="default"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, OTT testing, Mobile testing.</w:t>
            </w:r>
          </w:p>
        </w:tc>
      </w:tr>
      <w:tr w14:paraId="7C5031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4A5927A8">
            <w:pPr>
              <w:widowControl w:val="0"/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Frameworks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26BE91A2">
            <w:pPr>
              <w:widowControl w:val="0"/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TestNG, JUnit, Cucumber (BDD), Hybrid, TDD</w:t>
            </w:r>
          </w:p>
        </w:tc>
      </w:tr>
      <w:tr w14:paraId="0627F9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2186BD09">
            <w:pPr>
              <w:widowControl w:val="0"/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CI/CD &amp; Build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2C538BA6">
            <w:pPr>
              <w:widowControl w:val="0"/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Jenkins, GitHub Actions, GitLab CI, AWS DevOps, Maven</w:t>
            </w:r>
          </w:p>
        </w:tc>
      </w:tr>
      <w:tr w14:paraId="49F79A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797E8CC4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API &amp; Web Testing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6C8A641A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Postman, Rest Assured, Karate, SOAP UI</w:t>
            </w:r>
          </w:p>
        </w:tc>
      </w:tr>
      <w:tr w14:paraId="254D14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50BF602D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Defect Mgmt &amp; Test Tools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08340563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JIRA, TestRail</w:t>
            </w:r>
          </w:p>
        </w:tc>
      </w:tr>
      <w:tr w14:paraId="11B7A9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1591441A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Performance &amp; Security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63153CB2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JMeter, OWASP validations</w:t>
            </w:r>
          </w:p>
        </w:tc>
      </w:tr>
      <w:tr w14:paraId="13AB2A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0F6040A8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Databases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03D54373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 xml:space="preserve">MySQL, SQL Server, </w:t>
            </w:r>
            <w:r>
              <w:rPr>
                <w:rFonts w:ascii="Calibri" w:hAnsi="Calibri" w:eastAsia="Calibri" w:cs="Calibri"/>
                <w:sz w:val="21"/>
                <w:szCs w:val="21"/>
                <w:lang w:val="en-US"/>
              </w:rPr>
              <w:t>DynamoDB</w:t>
            </w:r>
          </w:p>
        </w:tc>
      </w:tr>
      <w:tr w14:paraId="45D33D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7E5BB275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Cloud/Containers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00FC5236">
            <w:pPr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AWS, Docker, Kubernetes</w:t>
            </w:r>
          </w:p>
        </w:tc>
      </w:tr>
      <w:tr w14:paraId="6A84C3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14:paraId="45A21138">
            <w:pPr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Operating System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  <w:vAlign w:val="top"/>
          </w:tcPr>
          <w:p w14:paraId="20AC1B1C">
            <w:pPr>
              <w:suppressLineNumbers w:val="0"/>
              <w:bidi w:val="0"/>
              <w:spacing w:line="259" w:lineRule="auto"/>
              <w:jc w:val="both"/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asciiTheme="minorAscii" w:hAnsiTheme="minorAscii" w:eastAsiaTheme="minorAscii" w:cstheme="minorAscii"/>
                <w:b w:val="0"/>
                <w:bCs w:val="0"/>
                <w:sz w:val="21"/>
                <w:szCs w:val="21"/>
                <w:lang w:val="en-US"/>
              </w:rPr>
              <w:t>Windows, Linux, macOS</w:t>
            </w:r>
          </w:p>
        </w:tc>
      </w:tr>
    </w:tbl>
    <w:p w14:paraId="02470FA5">
      <w:pPr>
        <w:pStyle w:val="4"/>
        <w:suppressLineNumbers w:val="0"/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</w:p>
    <w:p w14:paraId="4DF7A88E">
      <w:pPr>
        <w:pStyle w:val="4"/>
        <w:suppressLineNumbers w:val="0"/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</w:p>
    <w:p w14:paraId="0EB5ADF4">
      <w:pPr>
        <w:spacing w:after="0" w:line="240" w:lineRule="auto"/>
        <w:rPr>
          <w:rFonts w:asciiTheme="minorAscii" w:hAnsiTheme="minorAscii" w:eastAsiaTheme="minorAscii" w:cstheme="minorAscii"/>
          <w:sz w:val="22"/>
          <w:szCs w:val="22"/>
        </w:rPr>
      </w:pPr>
    </w:p>
    <w:p w14:paraId="027F53BB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  <w:t>PROFESSIONAL EXPERIENCE</w:t>
      </w:r>
    </w:p>
    <w:p w14:paraId="7EAAA746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</w:p>
    <w:p w14:paraId="6DDC996D">
      <w:pPr>
        <w:pStyle w:val="4"/>
        <w:widowControl w:val="0"/>
        <w:suppressLineNumbers w:val="0"/>
        <w:tabs>
          <w:tab w:val="left" w:pos="7502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Senior Quality Engineer|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 xml:space="preserve">Mar 2022 to Current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>| BNY | Remote/Edison, NJ</w:t>
      </w:r>
    </w:p>
    <w:p w14:paraId="55F3E9D0">
      <w:pPr>
        <w:pStyle w:val="4"/>
        <w:suppressLineNumbers w:val="0"/>
        <w:bidi w:val="0"/>
        <w:spacing w:before="17" w:beforeAutospacing="0" w:after="0" w:afterAutospacing="0" w:line="240" w:lineRule="auto"/>
        <w:ind w:left="-180" w:right="0" w:firstLine="0"/>
        <w:jc w:val="left"/>
        <w:rPr>
          <w:rFonts w:asciiTheme="minorAscii" w:hAnsiTheme="minorAscii" w:eastAsiaTheme="minorAscii" w:cstheme="minorAscii"/>
          <w:b/>
          <w:bCs/>
          <w:color w:val="auto"/>
          <w:sz w:val="21"/>
          <w:szCs w:val="21"/>
          <w:lang w:eastAsia="ar-SA" w:bidi="ar-SA"/>
        </w:rPr>
      </w:pPr>
      <w:r>
        <w:rPr>
          <w:rFonts w:asciiTheme="minorAscii" w:hAnsiTheme="minorAscii" w:eastAsiaTheme="minorAscii" w:cstheme="minorAscii"/>
          <w:b/>
          <w:bCs/>
          <w:color w:val="auto"/>
          <w:sz w:val="21"/>
          <w:szCs w:val="21"/>
          <w:lang w:eastAsia="ar-SA" w:bidi="ar-SA"/>
        </w:rPr>
        <w:t>Responsibilities:</w:t>
      </w:r>
    </w:p>
    <w:p w14:paraId="57E047B3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4"/>
          <w:szCs w:val="24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Built automation frameworks for web and API testing using Selenium WebDriver, TestNG, Java to support enterprise-scale banking platforms.</w:t>
      </w:r>
    </w:p>
    <w:p w14:paraId="2EA34EE6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Automated key workflows such as payments, KYC, AML, and loan origination, cutting manual regression effort by 70% and improving release accuracy.</w:t>
      </w:r>
    </w:p>
    <w:p w14:paraId="6CC70DB1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Created and executed API test suites with RestAssured and Postman; integrated them into Jenkins pipelines for continuous validation of high-volume transactions.</w:t>
      </w:r>
    </w:p>
    <w:p w14:paraId="1F992870">
      <w:pPr>
        <w:pStyle w:val="140"/>
        <w:numPr>
          <w:ilvl w:val="0"/>
          <w:numId w:val="6"/>
        </w:numPr>
        <w:suppressLineNumbers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Performed performance and load testing with JMeter to ensure system scalability and reliability during peak banking operations.</w:t>
      </w:r>
    </w:p>
    <w:p w14:paraId="3A7E978F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Integrated automated suites into CI/CD pipelines using Jenkins, Maven, GitHub Actions, and AWS; leveraged Docker and Kubernetes for faster, parallel test execution.</w:t>
      </w:r>
    </w:p>
    <w:p w14:paraId="78E850CB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Tested event-driven workflows by publishing and consuming messages from Kafka topics to validate transaction flows and downstream processing.</w:t>
      </w:r>
    </w:p>
    <w:p w14:paraId="0AA9BCFD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Defined sprint-level QA strategies, reviewed acceptance criteria, and applied shift-left practices to detect defects earlier in the cycle.</w:t>
      </w:r>
    </w:p>
    <w:p w14:paraId="4707368D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Mentored junior QA engineers, reviewed automation scripts, and enforced coding standards for maintainable frameworks.</w:t>
      </w:r>
    </w:p>
    <w:p w14:paraId="114AB9C8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Validated compliance with PCI-DSS, SOX, and GDPR by testing encryption, authentication flows (OAuth, SSO, MFA), and OWASP-based vulnerabilities.</w:t>
      </w:r>
    </w:p>
    <w:p w14:paraId="76E9221B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Improved overall release efficiency by raising automation coverage to 80%+ and reducing regression cycle time by 50%.</w:t>
      </w:r>
    </w:p>
    <w:p w14:paraId="5235FA2C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  <w:bookmarkStart w:id="1" w:name="_GoBack"/>
      <w:bookmarkEnd w:id="1"/>
    </w:p>
    <w:p w14:paraId="53FDE72C">
      <w:pPr>
        <w:pStyle w:val="4"/>
        <w:suppressLineNumbers w:val="0"/>
        <w:tabs>
          <w:tab w:val="right" w:pos="9360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Intellect Design Arena Ltd</w:t>
      </w:r>
    </w:p>
    <w:p w14:paraId="1C6F5BEB">
      <w:pPr>
        <w:pStyle w:val="4"/>
        <w:widowControl w:val="0"/>
        <w:suppressLineNumbers w:val="0"/>
        <w:tabs>
          <w:tab w:val="left" w:pos="7502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Senior Quality Engineer|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 xml:space="preserve">Mar 2018 to Feb 2022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St. James's Place (SJP)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 </w:t>
      </w:r>
    </w:p>
    <w:p w14:paraId="0E007D12">
      <w:pPr>
        <w:pStyle w:val="4"/>
        <w:suppressLineNumbers w:val="0"/>
        <w:spacing w:before="17" w:beforeAutospacing="0" w:after="0" w:afterAutospacing="0" w:line="240" w:lineRule="auto"/>
        <w:ind w:left="-180" w:right="0"/>
        <w:jc w:val="left"/>
        <w:rPr>
          <w:rFonts w:asciiTheme="minorAscii" w:hAnsiTheme="minorAscii" w:eastAsiaTheme="minorAscii" w:cstheme="minorAscii"/>
          <w:b/>
          <w:bCs/>
          <w:color w:val="auto"/>
          <w:sz w:val="21"/>
          <w:szCs w:val="21"/>
          <w:lang w:eastAsia="ar-SA" w:bidi="ar-SA"/>
        </w:rPr>
      </w:pPr>
      <w:r>
        <w:rPr>
          <w:rFonts w:asciiTheme="minorAscii" w:hAnsiTheme="minorAscii" w:eastAsiaTheme="minorAscii" w:cstheme="minorAscii"/>
          <w:b/>
          <w:bCs/>
          <w:color w:val="auto"/>
          <w:sz w:val="21"/>
          <w:szCs w:val="21"/>
          <w:lang w:eastAsia="ar-SA" w:bidi="ar-SA"/>
        </w:rPr>
        <w:t>Responsibilities:</w:t>
      </w:r>
    </w:p>
    <w:p w14:paraId="1A2D41A6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Created automation test scripts using Selenium WebDriver and TestNG, applying a data-driven framework to maximize reusability and scalability.</w:t>
      </w:r>
    </w:p>
    <w:p w14:paraId="6B484D40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Maintained and enhanced automation suites with Selenium and EggPlant, streamlining regression and cross-browser testing across Chrome, Firefox, and IE.</w:t>
      </w:r>
    </w:p>
    <w:p w14:paraId="71D7A802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Ran test suites on multiple platforms using Selenium Grid and multithreading, improving execution speed and coverage.</w:t>
      </w:r>
    </w:p>
    <w:p w14:paraId="43FCEBD6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Collaborated in Agile sprints, contributing to planning, refinements, product releases, and client deployments.</w:t>
      </w:r>
    </w:p>
    <w:p w14:paraId="0A6C9233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Performed functional, regression, smoke, end-to-end, and UAT testing, balancing manual and automation approaches for full coverage.</w:t>
      </w:r>
    </w:p>
    <w:p w14:paraId="6475BC8A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Executed basic performance tests with JMeter to validate trade volumes and system response times.</w:t>
      </w:r>
    </w:p>
    <w:p w14:paraId="0196774A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Analyzed test results, logged and tracked defects in JIRA, and worked with developers to resolve issues efficiently.</w:t>
      </w:r>
    </w:p>
    <w:p w14:paraId="1E68DD1B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Reviewed peer automation scripts to ensure adherence to coding standards and best practices.</w:t>
      </w:r>
    </w:p>
    <w:p w14:paraId="4DFE5C18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Integrated automated test execution with Maven to handle builds and dependencies effectively.</w:t>
      </w:r>
    </w:p>
    <w:p w14:paraId="7DCDC647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Prepared test data and executed cases to validate business requirements across multiple scenarios.</w:t>
      </w:r>
    </w:p>
    <w:p w14:paraId="7B78A97E">
      <w:pPr>
        <w:pStyle w:val="140"/>
        <w:numPr>
          <w:ilvl w:val="0"/>
          <w:numId w:val="6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Reported execution and defect status to stakeholders daily to maintain visibility and alignment.</w:t>
      </w:r>
    </w:p>
    <w:p w14:paraId="283E4AEC">
      <w:pPr>
        <w:pStyle w:val="4"/>
        <w:keepLines/>
        <w:spacing w:after="0" w:line="240" w:lineRule="auto"/>
        <w:ind w:right="-18"/>
        <w:jc w:val="both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  <w:lang w:eastAsia="ar-SA" w:bidi="ar-SA"/>
        </w:rPr>
      </w:pPr>
    </w:p>
    <w:p w14:paraId="53E2EE4C">
      <w:pPr>
        <w:pStyle w:val="4"/>
        <w:suppressLineNumbers w:val="0"/>
        <w:tabs>
          <w:tab w:val="right" w:pos="9360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Newt Global Consulting LLC</w:t>
      </w:r>
    </w:p>
    <w:p w14:paraId="5F2E0F9E">
      <w:pPr>
        <w:pStyle w:val="4"/>
        <w:suppressLineNumbers w:val="0"/>
        <w:tabs>
          <w:tab w:val="right" w:pos="9360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Senior Quality Engineer|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 xml:space="preserve">July 2017 to Feb 2018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Verizon</w:t>
      </w:r>
    </w:p>
    <w:p w14:paraId="6C250BA1">
      <w:pPr>
        <w:pStyle w:val="4"/>
        <w:suppressLineNumbers w:val="0"/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Responsibilities:</w:t>
      </w:r>
    </w:p>
    <w:p w14:paraId="455F4538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Migrated legacy automation from Selenium RC to WebDriver, improving stability and maintainability of test suites.</w:t>
      </w:r>
    </w:p>
    <w:p w14:paraId="6E091E10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Wrote and executed manual and automated test cases to validate evolving requirements across different environments.</w:t>
      </w:r>
    </w:p>
    <w:p w14:paraId="1608CEF2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Carried out functional, regression, integration, end-to-end, and UAT testing to ensure application stability across releases.</w:t>
      </w:r>
    </w:p>
    <w:p w14:paraId="59A7DEA0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Worked with product owners during UAT to validate business-critical workflows and secure approval for production.</w:t>
      </w:r>
    </w:p>
    <w:p w14:paraId="22A8F12E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Validated APIs (billing and provisioning) using Postman.</w:t>
      </w:r>
    </w:p>
    <w:p w14:paraId="0EA1CD3C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Translated requirements into test scenarios and edge cases, documenting expected outcomes for thorough coverage.</w:t>
      </w:r>
    </w:p>
    <w:p w14:paraId="45BB29D7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Executed regression suites, analyzed results, and logged defects in defect management tools (JIRA, TestRail).</w:t>
      </w:r>
    </w:p>
    <w:p w14:paraId="02DE6CF5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Shared execution results and defect reports with clients and stakeholders to keep projects on track.</w:t>
      </w:r>
    </w:p>
    <w:p w14:paraId="3D2C388F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Reviewed functional specifications and identified testing requirements to strengthen test design and execution.</w:t>
      </w:r>
    </w:p>
    <w:p w14:paraId="44C46B4E">
      <w:pPr>
        <w:pStyle w:val="140"/>
        <w:numPr>
          <w:ilvl w:val="0"/>
          <w:numId w:val="7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Performed cross-browser validation to ensure compatibility across Chrome, Firefox, and IE.</w:t>
      </w:r>
    </w:p>
    <w:p w14:paraId="588A0A28">
      <w:pPr>
        <w:pStyle w:val="4"/>
        <w:spacing w:line="240" w:lineRule="auto"/>
        <w:rPr>
          <w:rFonts w:asciiTheme="minorAscii" w:hAnsiTheme="minorAscii" w:eastAsiaTheme="minorAscii" w:cstheme="minorAscii"/>
          <w:b/>
          <w:bCs/>
          <w:sz w:val="22"/>
          <w:szCs w:val="22"/>
        </w:rPr>
      </w:pPr>
    </w:p>
    <w:p w14:paraId="165A4CC3">
      <w:pPr>
        <w:pStyle w:val="4"/>
        <w:suppressLineNumbers w:val="0"/>
        <w:tabs>
          <w:tab w:val="right" w:pos="9360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Cigniti Technologies</w:t>
      </w:r>
    </w:p>
    <w:p w14:paraId="75E6E4FC">
      <w:pPr>
        <w:pStyle w:val="4"/>
        <w:suppressLineNumbers w:val="0"/>
        <w:tabs>
          <w:tab w:val="right" w:pos="9360"/>
        </w:tabs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Quality Engineer|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 xml:space="preserve">May 2015 to Jul 2017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  <w:lang w:val="en-US"/>
        </w:rPr>
        <w:t xml:space="preserve">| </w:t>
      </w: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CrunchTime</w:t>
      </w:r>
    </w:p>
    <w:p w14:paraId="485D34F3">
      <w:pPr>
        <w:pStyle w:val="4"/>
        <w:suppressLineNumbers w:val="0"/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1"/>
          <w:szCs w:val="21"/>
        </w:rPr>
        <w:t>Responsibilities:</w:t>
      </w:r>
    </w:p>
    <w:p w14:paraId="1DF99554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Analyzed requirements and created test cases using Selenium with Java to validate core application functionality.</w:t>
      </w:r>
    </w:p>
    <w:p w14:paraId="756319CA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Built automation scripts that improved efficiency, expanded coverage, and reduced manual testing effort.</w:t>
      </w:r>
    </w:p>
    <w:p w14:paraId="15E4F869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Executed functional and regression testing to confirm stability after code changes and enhancements.</w:t>
      </w:r>
    </w:p>
    <w:p w14:paraId="141D7C25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Conducted peer reviews of automation scripts to maintain coding consistency across the QA team.</w:t>
      </w:r>
    </w:p>
    <w:p w14:paraId="32EED8C3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Delivered knowledge transfer (KT) sessions and mentored a 3-member QA team in automation best practices.</w:t>
      </w:r>
    </w:p>
    <w:p w14:paraId="1059C12F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Updated and maintained automation scripts in response to ongoing application changes.</w:t>
      </w:r>
    </w:p>
    <w:p w14:paraId="64E89B56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Led daily stand-up meetings to track progress, resolve blockers, and align QA work with sprint goals.</w:t>
      </w:r>
    </w:p>
    <w:p w14:paraId="3EDDB0EB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Provided daily test execution and defect reports to clients and stakeholders for transparency.</w:t>
      </w:r>
    </w:p>
    <w:p w14:paraId="2E05C5E5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Reviewed functional specs and converted them into detailed test scenarios for complete coverage.</w:t>
      </w:r>
    </w:p>
    <w:p w14:paraId="06651EF3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Logged, tracked, and followed up on defects in coordination with developers to ensure timely resolution.</w:t>
      </w:r>
    </w:p>
    <w:p w14:paraId="45E9DEB6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Executed API tests for booking and payment services using Postman to validate request/response flows.</w:t>
      </w:r>
    </w:p>
    <w:p w14:paraId="57791BCC">
      <w:pPr>
        <w:pStyle w:val="140"/>
        <w:numPr>
          <w:ilvl w:val="0"/>
          <w:numId w:val="8"/>
        </w:numPr>
        <w:suppressLineNumbers w:val="0"/>
        <w:bidi w:val="0"/>
        <w:spacing w:before="0" w:beforeAutospacing="0" w:after="0" w:afterAutospacing="0" w:line="240" w:lineRule="auto"/>
        <w:ind w:left="360" w:right="0" w:hanging="36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  <w:r>
        <w:rPr>
          <w:rFonts w:asciiTheme="minorAscii" w:hAnsiTheme="minorAscii" w:eastAsiaTheme="minorAscii" w:cstheme="minorAscii"/>
          <w:sz w:val="21"/>
          <w:szCs w:val="21"/>
          <w:lang w:val="en-US"/>
        </w:rPr>
        <w:t>Performed mobile testing for hotel booking apps using Appium on iOS and Android simulators.</w:t>
      </w:r>
    </w:p>
    <w:p w14:paraId="32CF9179">
      <w:pPr>
        <w:pStyle w:val="140"/>
        <w:numPr>
          <w:numId w:val="0"/>
        </w:numPr>
        <w:suppressLineNumbers w:val="0"/>
        <w:suppressAutoHyphens/>
        <w:bidi w:val="0"/>
        <w:spacing w:before="0" w:beforeAutospacing="0" w:after="0" w:afterAutospacing="0" w:line="240" w:lineRule="auto"/>
        <w:ind w:right="0" w:rightChars="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</w:p>
    <w:p w14:paraId="2F1B0A73">
      <w:pPr>
        <w:pStyle w:val="4"/>
        <w:suppressLineNumbers w:val="0"/>
        <w:bidi w:val="0"/>
        <w:spacing w:before="17" w:beforeAutospacing="0" w:after="0" w:afterAutospacing="0" w:line="240" w:lineRule="auto"/>
        <w:ind w:left="0" w:right="0" w:hanging="180"/>
        <w:jc w:val="left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  <w:t>EDUCATION</w:t>
      </w:r>
    </w:p>
    <w:p w14:paraId="3CE27736">
      <w:pPr>
        <w:pStyle w:val="140"/>
        <w:numPr>
          <w:ilvl w:val="0"/>
          <w:numId w:val="9"/>
        </w:numPr>
        <w:spacing w:line="240" w:lineRule="auto"/>
        <w:jc w:val="both"/>
        <w:rPr>
          <w:rFonts w:asciiTheme="minorAscii" w:hAnsiTheme="minorAscii" w:eastAsiaTheme="minorAscii" w:cstheme="minorAscii"/>
          <w:sz w:val="21"/>
          <w:szCs w:val="21"/>
        </w:rPr>
      </w:pPr>
      <w:bookmarkStart w:id="0" w:name="_Hlk207977630"/>
      <w:r>
        <w:rPr>
          <w:rFonts w:asciiTheme="minorAscii" w:hAnsiTheme="minorAscii" w:eastAsiaTheme="minorAscii" w:cstheme="minorAscii"/>
          <w:sz w:val="21"/>
          <w:szCs w:val="21"/>
        </w:rPr>
        <w:t>Bachelor of Technology in Computer Science Engineering from JNTU University - 2013.</w:t>
      </w:r>
      <w:bookmarkEnd w:id="0"/>
    </w:p>
    <w:p w14:paraId="2214D915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</w:pPr>
    </w:p>
    <w:p w14:paraId="7C1A683E">
      <w:pPr>
        <w:pStyle w:val="4"/>
        <w:spacing w:before="17" w:after="0" w:line="240" w:lineRule="auto"/>
        <w:ind w:hanging="180"/>
        <w:rPr>
          <w:rFonts w:asciiTheme="minorAscii" w:hAnsiTheme="minorAscii" w:eastAsiaTheme="minorAscii" w:cstheme="minorAscii"/>
          <w:sz w:val="22"/>
          <w:szCs w:val="22"/>
        </w:rPr>
      </w:pPr>
      <w:r>
        <w:rPr>
          <w:rFonts w:asciiTheme="minorAscii" w:hAnsiTheme="minorAscii" w:eastAsiaTheme="minorAscii" w:cstheme="minorAscii"/>
          <w:b/>
          <w:bCs/>
          <w:color w:val="0A2342"/>
          <w:sz w:val="22"/>
          <w:szCs w:val="22"/>
        </w:rPr>
        <w:t>CERTIFICATION</w:t>
      </w:r>
    </w:p>
    <w:p w14:paraId="1231F481">
      <w:pPr>
        <w:pStyle w:val="140"/>
        <w:numPr>
          <w:ilvl w:val="0"/>
          <w:numId w:val="9"/>
        </w:numPr>
        <w:spacing w:line="240" w:lineRule="auto"/>
        <w:jc w:val="both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  <w:color w:val="auto"/>
          <w:sz w:val="21"/>
          <w:szCs w:val="21"/>
          <w:lang w:val="en-IN" w:eastAsia="ar-SA" w:bidi="ar-SA"/>
        </w:rPr>
        <w:t>Certified Agile Tester (CAT)</w:t>
      </w:r>
      <w:r>
        <w:rPr>
          <w:rFonts w:asciiTheme="minorAscii" w:hAnsiTheme="minorAscii" w:eastAsiaTheme="minorAscii" w:cstheme="minorAscii"/>
          <w:lang w:val="en-IN"/>
        </w:rPr>
        <w:t xml:space="preserve"> </w:t>
      </w:r>
    </w:p>
    <w:p w14:paraId="17CCEDFF">
      <w:pPr>
        <w:pStyle w:val="140"/>
        <w:numPr>
          <w:numId w:val="0"/>
        </w:numPr>
        <w:suppressLineNumbers w:val="0"/>
        <w:suppressAutoHyphens/>
        <w:bidi w:val="0"/>
        <w:spacing w:before="0" w:beforeAutospacing="0" w:after="0" w:afterAutospacing="0" w:line="240" w:lineRule="auto"/>
        <w:ind w:right="0" w:rightChars="0"/>
        <w:jc w:val="both"/>
        <w:rPr>
          <w:rFonts w:asciiTheme="minorAscii" w:hAnsiTheme="minorAscii" w:eastAsiaTheme="minorAscii" w:cstheme="minorAscii"/>
          <w:sz w:val="21"/>
          <w:szCs w:val="21"/>
          <w:lang w:val="en-US"/>
        </w:rPr>
      </w:pPr>
    </w:p>
    <w:sectPr>
      <w:headerReference r:id="rId4" w:type="default"/>
      <w:pgSz w:w="12240" w:h="15840"/>
      <w:pgMar w:top="1440" w:right="1440" w:bottom="1440" w:left="1440" w:header="720" w:footer="360" w:gutter="0"/>
      <w:cols w:space="720" w:num="1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6B8A3CB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14A63FD3">
          <w:pPr>
            <w:pStyle w:val="15"/>
            <w:ind w:left="-115"/>
          </w:pPr>
        </w:p>
      </w:tc>
      <w:tc>
        <w:tcPr>
          <w:tcW w:w="3120" w:type="dxa"/>
        </w:tcPr>
        <w:p w14:paraId="4834827F">
          <w:pPr>
            <w:pStyle w:val="15"/>
            <w:jc w:val="center"/>
          </w:pPr>
        </w:p>
      </w:tc>
      <w:tc>
        <w:tcPr>
          <w:tcW w:w="3120" w:type="dxa"/>
        </w:tcPr>
        <w:p w14:paraId="2DEA9032">
          <w:pPr>
            <w:pStyle w:val="15"/>
            <w:ind w:right="-115"/>
            <w:jc w:val="right"/>
          </w:pPr>
        </w:p>
      </w:tc>
    </w:tr>
  </w:tbl>
  <w:p w14:paraId="21D35B98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Wingdings" w:hAnsi="Wingdings" w:eastAsia="Times New Roman" w:cs="Wingdings"/>
        <w:sz w:val="22"/>
        <w:szCs w:val="22"/>
      </w:r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Symbol" w:hAnsi="Symbol" w:cs="Symbol"/>
      </w:r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>
    <w:nsid w:val="00000003"/>
    <w:multiLevelType w:val="singleLevel"/>
    <w:tmpl w:val="00000003"/>
    <w:lvl w:ilvl="0" w:tentative="0">
      <w:start w:val="1"/>
      <w:numFmt w:val="bullet"/>
      <w:pStyle w:val="21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cs="Symbol"/>
        <w:sz w:val="18"/>
      </w:rPr>
    </w:lvl>
  </w:abstractNum>
  <w:abstractNum w:abstractNumId="3">
    <w:nsid w:val="00000004"/>
    <w:multiLevelType w:val="singleLevel"/>
    <w:tmpl w:val="00000004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</w:rPr>
    </w:lvl>
  </w:abstractNum>
  <w:abstractNum w:abstractNumId="4">
    <w:nsid w:val="00000008"/>
    <w:multiLevelType w:val="singleLevel"/>
    <w:tmpl w:val="00000008"/>
    <w:lvl w:ilvl="0" w:tentative="0">
      <w:start w:val="1"/>
      <w:numFmt w:val="bullet"/>
      <w:pStyle w:val="141"/>
      <w:lvlText w:val=""/>
      <w:lvlJc w:val="left"/>
      <w:pPr>
        <w:tabs>
          <w:tab w:val="left" w:pos="360"/>
        </w:tabs>
        <w:ind w:left="245" w:hanging="245"/>
      </w:pPr>
      <w:rPr>
        <w:rFonts w:ascii="Wingdings" w:hAnsi="Wingdings" w:cs="Symbol"/>
        <w:color w:val="auto"/>
      </w:rPr>
    </w:lvl>
  </w:abstractNum>
  <w:abstractNum w:abstractNumId="5">
    <w:nsid w:val="00000009"/>
    <w:multiLevelType w:val="multilevel"/>
    <w:tmpl w:val="00000009"/>
    <w:lvl w:ilvl="0" w:tentative="0">
      <w:start w:val="1"/>
      <w:numFmt w:val="decimal"/>
      <w:lvlText w:val="▪"/>
      <w:lvlJc w:val="left"/>
      <w:pPr>
        <w:tabs>
          <w:tab w:val="left" w:pos="0"/>
        </w:tabs>
        <w:ind w:left="360" w:hanging="360"/>
      </w:pPr>
      <w:rPr>
        <w:color w:val="auto"/>
        <w:sz w:val="22"/>
        <w:szCs w:val="22"/>
        <w:lang w:val="en-U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/>
        <w:color w:val="auto"/>
        <w:sz w:val="22"/>
        <w:szCs w:val="22"/>
        <w:lang w:val="en-US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/>
        <w:color w:val="auto"/>
        <w:sz w:val="22"/>
        <w:szCs w:val="22"/>
        <w:lang w:val="en-US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1ACF3B85"/>
    <w:multiLevelType w:val="multilevel"/>
    <w:tmpl w:val="1ACF3B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B611793"/>
    <w:multiLevelType w:val="multilevel"/>
    <w:tmpl w:val="4B6117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C57BCC2"/>
    <w:multiLevelType w:val="multilevel"/>
    <w:tmpl w:val="5C57BCC2"/>
    <w:lvl w:ilvl="0" w:tentative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43"/>
    <w:rsid w:val="000C3149"/>
    <w:rsid w:val="00102DB8"/>
    <w:rsid w:val="00294661"/>
    <w:rsid w:val="002D7830"/>
    <w:rsid w:val="00362B81"/>
    <w:rsid w:val="003C5605"/>
    <w:rsid w:val="00416E25"/>
    <w:rsid w:val="004642B8"/>
    <w:rsid w:val="00472BB0"/>
    <w:rsid w:val="004F6C05"/>
    <w:rsid w:val="00511B0A"/>
    <w:rsid w:val="00528960"/>
    <w:rsid w:val="00531AD9"/>
    <w:rsid w:val="0054133B"/>
    <w:rsid w:val="00543748"/>
    <w:rsid w:val="00567B3D"/>
    <w:rsid w:val="005E32F0"/>
    <w:rsid w:val="005E4DAC"/>
    <w:rsid w:val="005F5519"/>
    <w:rsid w:val="00620C2A"/>
    <w:rsid w:val="006A6172"/>
    <w:rsid w:val="007242AF"/>
    <w:rsid w:val="00763E43"/>
    <w:rsid w:val="00781AEA"/>
    <w:rsid w:val="00796A10"/>
    <w:rsid w:val="007B360F"/>
    <w:rsid w:val="00857175"/>
    <w:rsid w:val="0089411D"/>
    <w:rsid w:val="009059E2"/>
    <w:rsid w:val="009112ED"/>
    <w:rsid w:val="009546CB"/>
    <w:rsid w:val="00A44719"/>
    <w:rsid w:val="00AB660A"/>
    <w:rsid w:val="00B2244D"/>
    <w:rsid w:val="00B544FC"/>
    <w:rsid w:val="00BC2D8B"/>
    <w:rsid w:val="00BF354A"/>
    <w:rsid w:val="00C026C8"/>
    <w:rsid w:val="00C12214"/>
    <w:rsid w:val="00C14F43"/>
    <w:rsid w:val="00C41DD2"/>
    <w:rsid w:val="00C800D8"/>
    <w:rsid w:val="00CA0CBD"/>
    <w:rsid w:val="00CA2122"/>
    <w:rsid w:val="00CA6618"/>
    <w:rsid w:val="00D0455F"/>
    <w:rsid w:val="00D13D25"/>
    <w:rsid w:val="00D55E72"/>
    <w:rsid w:val="00EC760A"/>
    <w:rsid w:val="00F6243E"/>
    <w:rsid w:val="00F879F5"/>
    <w:rsid w:val="00FA02C0"/>
    <w:rsid w:val="01033C1F"/>
    <w:rsid w:val="01068889"/>
    <w:rsid w:val="017B1702"/>
    <w:rsid w:val="0264505B"/>
    <w:rsid w:val="02712777"/>
    <w:rsid w:val="0324197D"/>
    <w:rsid w:val="0333C111"/>
    <w:rsid w:val="03661368"/>
    <w:rsid w:val="03C22223"/>
    <w:rsid w:val="03C30FB3"/>
    <w:rsid w:val="03D55694"/>
    <w:rsid w:val="0418624C"/>
    <w:rsid w:val="04459B60"/>
    <w:rsid w:val="0460EC23"/>
    <w:rsid w:val="04803775"/>
    <w:rsid w:val="04BEC52A"/>
    <w:rsid w:val="04C4CCEE"/>
    <w:rsid w:val="04F0978C"/>
    <w:rsid w:val="05D371CD"/>
    <w:rsid w:val="06FE8FE9"/>
    <w:rsid w:val="072648DC"/>
    <w:rsid w:val="07AC1398"/>
    <w:rsid w:val="07ADABB5"/>
    <w:rsid w:val="080C7B7D"/>
    <w:rsid w:val="08C1A08F"/>
    <w:rsid w:val="08F835BC"/>
    <w:rsid w:val="090B31C3"/>
    <w:rsid w:val="099F3246"/>
    <w:rsid w:val="0A24258A"/>
    <w:rsid w:val="0A2C3966"/>
    <w:rsid w:val="0A2D4849"/>
    <w:rsid w:val="0A9DF8C7"/>
    <w:rsid w:val="0AA63C9E"/>
    <w:rsid w:val="0AABC3A3"/>
    <w:rsid w:val="0B248300"/>
    <w:rsid w:val="0B4F1A37"/>
    <w:rsid w:val="0B5CDC7D"/>
    <w:rsid w:val="0BB33B09"/>
    <w:rsid w:val="0C3CAA9A"/>
    <w:rsid w:val="0C9AA231"/>
    <w:rsid w:val="0CCF26F1"/>
    <w:rsid w:val="0CDB98D8"/>
    <w:rsid w:val="0CFFC081"/>
    <w:rsid w:val="0D57580A"/>
    <w:rsid w:val="0D63E325"/>
    <w:rsid w:val="0D6816A3"/>
    <w:rsid w:val="0D70E58A"/>
    <w:rsid w:val="0E4A1C32"/>
    <w:rsid w:val="0E4BB038"/>
    <w:rsid w:val="0E4CBC59"/>
    <w:rsid w:val="11F6AFD5"/>
    <w:rsid w:val="122E8D90"/>
    <w:rsid w:val="127946A5"/>
    <w:rsid w:val="12925EC5"/>
    <w:rsid w:val="1371C557"/>
    <w:rsid w:val="138FD3A1"/>
    <w:rsid w:val="1416EBD4"/>
    <w:rsid w:val="14A5EE60"/>
    <w:rsid w:val="14D05227"/>
    <w:rsid w:val="14DC3D1B"/>
    <w:rsid w:val="15732F50"/>
    <w:rsid w:val="159F5AF0"/>
    <w:rsid w:val="15FB9E02"/>
    <w:rsid w:val="15FD4911"/>
    <w:rsid w:val="161AEF74"/>
    <w:rsid w:val="163C4CA6"/>
    <w:rsid w:val="1648E045"/>
    <w:rsid w:val="169B6D0C"/>
    <w:rsid w:val="16F517AC"/>
    <w:rsid w:val="175BD354"/>
    <w:rsid w:val="17695928"/>
    <w:rsid w:val="17A00FD4"/>
    <w:rsid w:val="17B1AFF9"/>
    <w:rsid w:val="17C1B4EB"/>
    <w:rsid w:val="17FCE905"/>
    <w:rsid w:val="18136178"/>
    <w:rsid w:val="182DB559"/>
    <w:rsid w:val="18823462"/>
    <w:rsid w:val="19393CD5"/>
    <w:rsid w:val="19516625"/>
    <w:rsid w:val="198AD366"/>
    <w:rsid w:val="19B4AD94"/>
    <w:rsid w:val="19DD217D"/>
    <w:rsid w:val="1A08F02C"/>
    <w:rsid w:val="1A7E1DA5"/>
    <w:rsid w:val="1AAA83F8"/>
    <w:rsid w:val="1B38A5A6"/>
    <w:rsid w:val="1BD6C1D5"/>
    <w:rsid w:val="1BF12722"/>
    <w:rsid w:val="1C173864"/>
    <w:rsid w:val="1C1A9A27"/>
    <w:rsid w:val="1DBFD782"/>
    <w:rsid w:val="1DC9A461"/>
    <w:rsid w:val="1DEC5ED1"/>
    <w:rsid w:val="1E344CED"/>
    <w:rsid w:val="1E350F6F"/>
    <w:rsid w:val="1E637E68"/>
    <w:rsid w:val="1E7028C1"/>
    <w:rsid w:val="1E80BF81"/>
    <w:rsid w:val="1EA53250"/>
    <w:rsid w:val="1EAA46E5"/>
    <w:rsid w:val="1F7F9B7E"/>
    <w:rsid w:val="1F8BDC39"/>
    <w:rsid w:val="1FA13B84"/>
    <w:rsid w:val="1FB86066"/>
    <w:rsid w:val="1FFD9096"/>
    <w:rsid w:val="200C615A"/>
    <w:rsid w:val="2050604C"/>
    <w:rsid w:val="2052F460"/>
    <w:rsid w:val="20546825"/>
    <w:rsid w:val="206DDCF7"/>
    <w:rsid w:val="2078F0CD"/>
    <w:rsid w:val="21770212"/>
    <w:rsid w:val="21C9056D"/>
    <w:rsid w:val="21E5AB24"/>
    <w:rsid w:val="21F326F4"/>
    <w:rsid w:val="2232BAAD"/>
    <w:rsid w:val="22BCF24A"/>
    <w:rsid w:val="22F7EBE8"/>
    <w:rsid w:val="235801AA"/>
    <w:rsid w:val="2364F8CF"/>
    <w:rsid w:val="2386584C"/>
    <w:rsid w:val="23AE0285"/>
    <w:rsid w:val="23DC3A8D"/>
    <w:rsid w:val="241FE883"/>
    <w:rsid w:val="255F4BBA"/>
    <w:rsid w:val="261F529A"/>
    <w:rsid w:val="265E916F"/>
    <w:rsid w:val="26904E08"/>
    <w:rsid w:val="269C26BA"/>
    <w:rsid w:val="26B494FC"/>
    <w:rsid w:val="26BFEA26"/>
    <w:rsid w:val="274F65BC"/>
    <w:rsid w:val="283E5AB9"/>
    <w:rsid w:val="28765C69"/>
    <w:rsid w:val="28C233DA"/>
    <w:rsid w:val="292DFC77"/>
    <w:rsid w:val="29504300"/>
    <w:rsid w:val="29530D43"/>
    <w:rsid w:val="299F9524"/>
    <w:rsid w:val="29B74EDE"/>
    <w:rsid w:val="2A085E70"/>
    <w:rsid w:val="2A530543"/>
    <w:rsid w:val="2A5893DF"/>
    <w:rsid w:val="2B00C6AB"/>
    <w:rsid w:val="2BC9543F"/>
    <w:rsid w:val="2C1D4BC1"/>
    <w:rsid w:val="2C3C344F"/>
    <w:rsid w:val="2C746260"/>
    <w:rsid w:val="2C7CC988"/>
    <w:rsid w:val="2C9FD8BE"/>
    <w:rsid w:val="2CC2A12F"/>
    <w:rsid w:val="2CD292C8"/>
    <w:rsid w:val="2D579355"/>
    <w:rsid w:val="2E706D81"/>
    <w:rsid w:val="2EF34D0F"/>
    <w:rsid w:val="2F07C5AD"/>
    <w:rsid w:val="2F68B40C"/>
    <w:rsid w:val="2FE7D14B"/>
    <w:rsid w:val="3003C78A"/>
    <w:rsid w:val="30526317"/>
    <w:rsid w:val="3081F564"/>
    <w:rsid w:val="309269BD"/>
    <w:rsid w:val="30BDA6FF"/>
    <w:rsid w:val="30F5E183"/>
    <w:rsid w:val="30FCC736"/>
    <w:rsid w:val="311C1776"/>
    <w:rsid w:val="3145FB2D"/>
    <w:rsid w:val="31EA3CDE"/>
    <w:rsid w:val="322B5D18"/>
    <w:rsid w:val="323181CB"/>
    <w:rsid w:val="3234088E"/>
    <w:rsid w:val="32A324FF"/>
    <w:rsid w:val="32A4CBD7"/>
    <w:rsid w:val="3348CF12"/>
    <w:rsid w:val="33C371A0"/>
    <w:rsid w:val="348E60DC"/>
    <w:rsid w:val="3496DD13"/>
    <w:rsid w:val="35379128"/>
    <w:rsid w:val="35907BD2"/>
    <w:rsid w:val="361199B5"/>
    <w:rsid w:val="36518831"/>
    <w:rsid w:val="3656A8A7"/>
    <w:rsid w:val="36AA7871"/>
    <w:rsid w:val="377A1E0F"/>
    <w:rsid w:val="37E225D7"/>
    <w:rsid w:val="38B8A12C"/>
    <w:rsid w:val="3943BF0C"/>
    <w:rsid w:val="39678035"/>
    <w:rsid w:val="39732BC3"/>
    <w:rsid w:val="3A3DC110"/>
    <w:rsid w:val="3A4341F4"/>
    <w:rsid w:val="3A65E2BE"/>
    <w:rsid w:val="3AAA5145"/>
    <w:rsid w:val="3AF83154"/>
    <w:rsid w:val="3B2D404E"/>
    <w:rsid w:val="3B592336"/>
    <w:rsid w:val="3B665808"/>
    <w:rsid w:val="3B820C65"/>
    <w:rsid w:val="3B856456"/>
    <w:rsid w:val="3BD803AF"/>
    <w:rsid w:val="3BEC8474"/>
    <w:rsid w:val="3BFB2997"/>
    <w:rsid w:val="3C00CE81"/>
    <w:rsid w:val="3C4DC67B"/>
    <w:rsid w:val="3C57CD6F"/>
    <w:rsid w:val="3D8BC38B"/>
    <w:rsid w:val="3DAEBC8B"/>
    <w:rsid w:val="3E4AB66A"/>
    <w:rsid w:val="3E4BE500"/>
    <w:rsid w:val="3E56E3A6"/>
    <w:rsid w:val="3EFECB4D"/>
    <w:rsid w:val="3F8B430C"/>
    <w:rsid w:val="3FB34272"/>
    <w:rsid w:val="3FBB54B6"/>
    <w:rsid w:val="3FDAB3BE"/>
    <w:rsid w:val="405DCB6D"/>
    <w:rsid w:val="406EE7B6"/>
    <w:rsid w:val="40778126"/>
    <w:rsid w:val="40A6F3B4"/>
    <w:rsid w:val="40BB9505"/>
    <w:rsid w:val="40CAD1CC"/>
    <w:rsid w:val="41492284"/>
    <w:rsid w:val="41602FD6"/>
    <w:rsid w:val="419F6A2E"/>
    <w:rsid w:val="41C0CB11"/>
    <w:rsid w:val="42187465"/>
    <w:rsid w:val="421EF149"/>
    <w:rsid w:val="4342E84C"/>
    <w:rsid w:val="43438BB7"/>
    <w:rsid w:val="437FF5FD"/>
    <w:rsid w:val="449DDDB0"/>
    <w:rsid w:val="452F04F2"/>
    <w:rsid w:val="457EB540"/>
    <w:rsid w:val="45B0F880"/>
    <w:rsid w:val="45B5FDD9"/>
    <w:rsid w:val="45E7A3E0"/>
    <w:rsid w:val="4697B2B1"/>
    <w:rsid w:val="46DBE351"/>
    <w:rsid w:val="47836B3B"/>
    <w:rsid w:val="47A6CE2C"/>
    <w:rsid w:val="47C5E09F"/>
    <w:rsid w:val="47CB2A67"/>
    <w:rsid w:val="4841816A"/>
    <w:rsid w:val="4841E7D3"/>
    <w:rsid w:val="48652EB6"/>
    <w:rsid w:val="486CAD65"/>
    <w:rsid w:val="48CF7B15"/>
    <w:rsid w:val="48D86691"/>
    <w:rsid w:val="48E0AFC5"/>
    <w:rsid w:val="4912F387"/>
    <w:rsid w:val="491B233D"/>
    <w:rsid w:val="496EA685"/>
    <w:rsid w:val="498F04D3"/>
    <w:rsid w:val="49EB7D4E"/>
    <w:rsid w:val="4A289B3D"/>
    <w:rsid w:val="4A79C594"/>
    <w:rsid w:val="4AB4575A"/>
    <w:rsid w:val="4AC96308"/>
    <w:rsid w:val="4B028356"/>
    <w:rsid w:val="4B286F45"/>
    <w:rsid w:val="4B3A44CF"/>
    <w:rsid w:val="4B901851"/>
    <w:rsid w:val="4CE8F18A"/>
    <w:rsid w:val="4D441338"/>
    <w:rsid w:val="4D81E645"/>
    <w:rsid w:val="4DB8528D"/>
    <w:rsid w:val="4DD3E3A8"/>
    <w:rsid w:val="4DDAF3E0"/>
    <w:rsid w:val="4E0B0AC3"/>
    <w:rsid w:val="4E0B7683"/>
    <w:rsid w:val="4E958290"/>
    <w:rsid w:val="4EBA6FE2"/>
    <w:rsid w:val="4EEA807F"/>
    <w:rsid w:val="4F52212D"/>
    <w:rsid w:val="4F70DBB8"/>
    <w:rsid w:val="4F9BA323"/>
    <w:rsid w:val="5073DB44"/>
    <w:rsid w:val="50E9BF1F"/>
    <w:rsid w:val="516D0CA5"/>
    <w:rsid w:val="518E98A7"/>
    <w:rsid w:val="51B24CDA"/>
    <w:rsid w:val="51EAD524"/>
    <w:rsid w:val="5241D2B4"/>
    <w:rsid w:val="52FA5D1F"/>
    <w:rsid w:val="535432EE"/>
    <w:rsid w:val="538B2EE3"/>
    <w:rsid w:val="53DF0339"/>
    <w:rsid w:val="53EF7F30"/>
    <w:rsid w:val="540E36B0"/>
    <w:rsid w:val="5460EA2F"/>
    <w:rsid w:val="5462E122"/>
    <w:rsid w:val="548EB93F"/>
    <w:rsid w:val="54C89C75"/>
    <w:rsid w:val="55104570"/>
    <w:rsid w:val="556B35C3"/>
    <w:rsid w:val="55767F85"/>
    <w:rsid w:val="55802072"/>
    <w:rsid w:val="5593981E"/>
    <w:rsid w:val="563A20AF"/>
    <w:rsid w:val="5680FE82"/>
    <w:rsid w:val="568F278C"/>
    <w:rsid w:val="56C8519D"/>
    <w:rsid w:val="5738618F"/>
    <w:rsid w:val="573D85E7"/>
    <w:rsid w:val="5755340D"/>
    <w:rsid w:val="57857B58"/>
    <w:rsid w:val="57D27CB4"/>
    <w:rsid w:val="58617AF1"/>
    <w:rsid w:val="58903019"/>
    <w:rsid w:val="594807D8"/>
    <w:rsid w:val="59693EC7"/>
    <w:rsid w:val="59AD8F12"/>
    <w:rsid w:val="59C66DE7"/>
    <w:rsid w:val="59CB1CA8"/>
    <w:rsid w:val="5A06334B"/>
    <w:rsid w:val="5A27F81A"/>
    <w:rsid w:val="5B2C98C7"/>
    <w:rsid w:val="5B66F363"/>
    <w:rsid w:val="5C1E7A43"/>
    <w:rsid w:val="5C59ACDA"/>
    <w:rsid w:val="5D0460AA"/>
    <w:rsid w:val="5D050C00"/>
    <w:rsid w:val="5D21F1E8"/>
    <w:rsid w:val="5D62BB06"/>
    <w:rsid w:val="5D67743E"/>
    <w:rsid w:val="5D86817D"/>
    <w:rsid w:val="5DDACEFF"/>
    <w:rsid w:val="5DF7C2F6"/>
    <w:rsid w:val="5E5856D0"/>
    <w:rsid w:val="5E7082E8"/>
    <w:rsid w:val="5E87DF60"/>
    <w:rsid w:val="5ECEB4B2"/>
    <w:rsid w:val="5F5BB144"/>
    <w:rsid w:val="5FC29C5C"/>
    <w:rsid w:val="61093CE6"/>
    <w:rsid w:val="6138A2A5"/>
    <w:rsid w:val="615C7D8E"/>
    <w:rsid w:val="616489A0"/>
    <w:rsid w:val="61CB7905"/>
    <w:rsid w:val="61D5DA3D"/>
    <w:rsid w:val="623FAE34"/>
    <w:rsid w:val="626503F8"/>
    <w:rsid w:val="6279ABB0"/>
    <w:rsid w:val="627F6A3A"/>
    <w:rsid w:val="63879E2D"/>
    <w:rsid w:val="6402669C"/>
    <w:rsid w:val="64555302"/>
    <w:rsid w:val="64A15840"/>
    <w:rsid w:val="64BF3353"/>
    <w:rsid w:val="65110427"/>
    <w:rsid w:val="651C1FE2"/>
    <w:rsid w:val="6588919D"/>
    <w:rsid w:val="6588A3B2"/>
    <w:rsid w:val="65CA145A"/>
    <w:rsid w:val="65E9F2E1"/>
    <w:rsid w:val="6622C669"/>
    <w:rsid w:val="668E7000"/>
    <w:rsid w:val="66A12DE9"/>
    <w:rsid w:val="673E2054"/>
    <w:rsid w:val="67420A56"/>
    <w:rsid w:val="678D3040"/>
    <w:rsid w:val="679449E8"/>
    <w:rsid w:val="67957B02"/>
    <w:rsid w:val="67C64E65"/>
    <w:rsid w:val="67CA10B0"/>
    <w:rsid w:val="681C7DBA"/>
    <w:rsid w:val="681EC77C"/>
    <w:rsid w:val="6874D352"/>
    <w:rsid w:val="68873383"/>
    <w:rsid w:val="68F502C6"/>
    <w:rsid w:val="693655B3"/>
    <w:rsid w:val="69716CE2"/>
    <w:rsid w:val="697DBC00"/>
    <w:rsid w:val="69B560BB"/>
    <w:rsid w:val="69DF6FFA"/>
    <w:rsid w:val="6A5DD255"/>
    <w:rsid w:val="6BED2B33"/>
    <w:rsid w:val="6C8AEC1F"/>
    <w:rsid w:val="6CAD0BD6"/>
    <w:rsid w:val="6CBD6ED0"/>
    <w:rsid w:val="6CC7045B"/>
    <w:rsid w:val="6CF1242A"/>
    <w:rsid w:val="6CFDB085"/>
    <w:rsid w:val="6D57CCD6"/>
    <w:rsid w:val="6E087D8A"/>
    <w:rsid w:val="6E1028EE"/>
    <w:rsid w:val="6E574CAC"/>
    <w:rsid w:val="6F2768D7"/>
    <w:rsid w:val="6F4F68FE"/>
    <w:rsid w:val="6F8655D1"/>
    <w:rsid w:val="6F880A48"/>
    <w:rsid w:val="6F8A5183"/>
    <w:rsid w:val="6FCA157C"/>
    <w:rsid w:val="7072E42A"/>
    <w:rsid w:val="70C6D0EF"/>
    <w:rsid w:val="714ED767"/>
    <w:rsid w:val="7191D95E"/>
    <w:rsid w:val="719A479F"/>
    <w:rsid w:val="71B9D6E3"/>
    <w:rsid w:val="7247CB02"/>
    <w:rsid w:val="72C1C23D"/>
    <w:rsid w:val="72F65F3C"/>
    <w:rsid w:val="731DC937"/>
    <w:rsid w:val="73639A20"/>
    <w:rsid w:val="73949274"/>
    <w:rsid w:val="73D284B8"/>
    <w:rsid w:val="756A260D"/>
    <w:rsid w:val="756CA987"/>
    <w:rsid w:val="756F9BB4"/>
    <w:rsid w:val="7578A25E"/>
    <w:rsid w:val="76219755"/>
    <w:rsid w:val="76CB3212"/>
    <w:rsid w:val="76D9075C"/>
    <w:rsid w:val="77073EAC"/>
    <w:rsid w:val="7740851A"/>
    <w:rsid w:val="776E2DA2"/>
    <w:rsid w:val="77944192"/>
    <w:rsid w:val="77E0F9CC"/>
    <w:rsid w:val="788CDEEF"/>
    <w:rsid w:val="79BBBE54"/>
    <w:rsid w:val="79CF199F"/>
    <w:rsid w:val="79F7AA15"/>
    <w:rsid w:val="79FF3F9F"/>
    <w:rsid w:val="7A1A2F22"/>
    <w:rsid w:val="7A6DC180"/>
    <w:rsid w:val="7AAED320"/>
    <w:rsid w:val="7AC6D523"/>
    <w:rsid w:val="7B2B4192"/>
    <w:rsid w:val="7B9B43D6"/>
    <w:rsid w:val="7BA933EF"/>
    <w:rsid w:val="7BFFCF3F"/>
    <w:rsid w:val="7C54D0BB"/>
    <w:rsid w:val="7CDFE22C"/>
    <w:rsid w:val="7D00CDEA"/>
    <w:rsid w:val="7D7CC669"/>
    <w:rsid w:val="7DACE08E"/>
    <w:rsid w:val="7DF11D21"/>
    <w:rsid w:val="7E1AAF11"/>
    <w:rsid w:val="7E825F02"/>
    <w:rsid w:val="7F514743"/>
    <w:rsid w:val="7FAA4B83"/>
    <w:rsid w:val="7FF30060"/>
    <w:rsid w:val="7FF3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nhideWhenUsed="0" w:uiPriority="0" w:semiHidden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/>
    </w:pPr>
    <w:rPr>
      <w:rFonts w:ascii="Cambria" w:hAnsi="Cambria" w:eastAsia="Cambria" w:cs="Cambria"/>
      <w:sz w:val="24"/>
      <w:szCs w:val="24"/>
      <w:lang w:val="en-US" w:eastAsia="ar-SA" w:bidi="ar-SA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pBdr>
        <w:top w:val="single" w:color="FFFFFF" w:sz="20" w:space="3"/>
        <w:left w:val="single" w:color="FFFFFF" w:sz="2" w:space="3"/>
        <w:bottom w:val="single" w:color="FFFFFF" w:sz="2" w:space="3"/>
      </w:pBdr>
      <w:shd w:val="clear" w:color="auto" w:fill="000000"/>
      <w:spacing w:before="0" w:after="240" w:line="240" w:lineRule="atLeast"/>
      <w:ind w:left="101" w:firstLine="0"/>
      <w:outlineLvl w:val="0"/>
    </w:pPr>
    <w:rPr>
      <w:color w:val="FFFFFF"/>
      <w:spacing w:val="-10"/>
      <w:position w:val="24"/>
    </w:rPr>
  </w:style>
  <w:style w:type="paragraph" w:styleId="5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 w:cs="Times New Roman"/>
      <w:b/>
      <w:bCs/>
      <w:sz w:val="26"/>
      <w:szCs w:val="26"/>
      <w:lang w:val="zh-CN"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7">
    <w:name w:val="heading 5"/>
    <w:basedOn w:val="1"/>
    <w:next w:val="1"/>
    <w:qFormat/>
    <w:uiPriority w:val="0"/>
    <w:pPr>
      <w:suppressAutoHyphens w:val="0"/>
      <w:spacing w:before="240" w:after="60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 Base"/>
    <w:basedOn w:val="1"/>
    <w:next w:val="4"/>
    <w:uiPriority w:val="0"/>
    <w:pPr>
      <w:keepNext/>
      <w:keepLines/>
      <w:spacing w:before="140" w:after="0" w:line="220" w:lineRule="atLeast"/>
    </w:pPr>
    <w:rPr>
      <w:spacing w:val="-4"/>
      <w:kern w:val="1"/>
    </w:rPr>
  </w:style>
  <w:style w:type="paragraph" w:styleId="4">
    <w:name w:val="Body Text"/>
    <w:basedOn w:val="1"/>
    <w:uiPriority w:val="0"/>
    <w:pPr>
      <w:spacing w:after="120"/>
    </w:pPr>
    <w:rPr>
      <w:rFonts w:cs="Times New Roman"/>
      <w:lang w:val="zh-CN"/>
    </w:rPr>
  </w:style>
  <w:style w:type="paragraph" w:styleId="11">
    <w:name w:val="Body Text 2"/>
    <w:basedOn w:val="1"/>
    <w:qFormat/>
    <w:uiPriority w:val="0"/>
    <w:pPr>
      <w:autoSpaceDE w:val="0"/>
      <w:spacing w:after="120" w:line="480" w:lineRule="auto"/>
    </w:pPr>
    <w:rPr>
      <w:rFonts w:ascii="Times New Roman" w:hAnsi="Times New Roman" w:cs="Times New Roman"/>
      <w:sz w:val="20"/>
      <w:lang w:val="en-GB"/>
    </w:rPr>
  </w:style>
  <w:style w:type="paragraph" w:styleId="12">
    <w:name w:val="Body Text Indent 2"/>
    <w:basedOn w:val="1"/>
    <w:qFormat/>
    <w:uiPriority w:val="0"/>
    <w:pPr>
      <w:widowControl w:val="0"/>
      <w:spacing w:after="120" w:line="480" w:lineRule="auto"/>
      <w:ind w:left="360"/>
    </w:pPr>
    <w:rPr>
      <w:rFonts w:ascii="Times New Roman" w:hAnsi="Times New Roman" w:eastAsia="Times New Roman" w:cs="Tahoma"/>
      <w:kern w:val="1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</w:rPr>
  </w:style>
  <w:style w:type="paragraph" w:styleId="14">
    <w:name w:val="footer"/>
    <w:basedOn w:val="1"/>
    <w:qFormat/>
    <w:uiPriority w:val="0"/>
    <w:pPr>
      <w:spacing w:after="0"/>
    </w:pPr>
  </w:style>
  <w:style w:type="paragraph" w:styleId="15">
    <w:name w:val="header"/>
    <w:basedOn w:val="1"/>
    <w:uiPriority w:val="0"/>
    <w:pPr>
      <w:spacing w:after="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Courier New" w:cs="Courier New"/>
      <w:sz w:val="20"/>
    </w:rPr>
  </w:style>
  <w:style w:type="character" w:styleId="17">
    <w:name w:val="HTML Typewriter"/>
    <w:uiPriority w:val="0"/>
    <w:rPr>
      <w:rFonts w:ascii="Arial Unicode MS" w:hAnsi="Arial Unicode MS" w:eastAsia="Arial Unicode MS" w:cs="Arial Unicode MS"/>
      <w:sz w:val="20"/>
      <w:szCs w:val="20"/>
    </w:rPr>
  </w:style>
  <w:style w:type="character" w:styleId="18">
    <w:name w:val="Hyperlink"/>
    <w:uiPriority w:val="0"/>
    <w:rPr>
      <w:color w:val="0000FF"/>
      <w:u w:val="single"/>
    </w:rPr>
  </w:style>
  <w:style w:type="paragraph" w:styleId="19">
    <w:name w:val="List"/>
    <w:basedOn w:val="4"/>
    <w:uiPriority w:val="0"/>
    <w:rPr>
      <w:rFonts w:cs="Tahoma"/>
    </w:rPr>
  </w:style>
  <w:style w:type="paragraph" w:styleId="20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21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22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/>
    </w:pPr>
    <w:rPr>
      <w:rFonts w:ascii="Times New Roman" w:hAnsi="Times New Roman" w:eastAsia="Times New Roman" w:cs="Times New Roman"/>
      <w:lang w:eastAsia="en-US"/>
    </w:rPr>
  </w:style>
  <w:style w:type="character" w:styleId="23">
    <w:name w:val="Strong"/>
    <w:qFormat/>
    <w:uiPriority w:val="22"/>
    <w:rPr>
      <w:b/>
      <w:bCs/>
    </w:rPr>
  </w:style>
  <w:style w:type="table" w:styleId="24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5">
    <w:name w:val="toc 1"/>
    <w:basedOn w:val="1"/>
    <w:qFormat/>
    <w:uiPriority w:val="0"/>
    <w:pPr>
      <w:tabs>
        <w:tab w:val="right" w:leader="dot" w:pos="6480"/>
      </w:tabs>
      <w:spacing w:before="120" w:after="120"/>
    </w:pPr>
    <w:rPr>
      <w:b/>
      <w:caps/>
    </w:rPr>
  </w:style>
  <w:style w:type="character" w:customStyle="1" w:styleId="26">
    <w:name w:val="WW8Num1z0"/>
    <w:uiPriority w:val="0"/>
    <w:rPr>
      <w:rFonts w:ascii="Wingdings" w:hAnsi="Wingdings" w:eastAsia="Times New Roman" w:cs="Wingdings"/>
      <w:sz w:val="22"/>
      <w:szCs w:val="22"/>
    </w:rPr>
  </w:style>
  <w:style w:type="character" w:customStyle="1" w:styleId="27">
    <w:name w:val="WW8Num1z1"/>
    <w:uiPriority w:val="0"/>
  </w:style>
  <w:style w:type="character" w:customStyle="1" w:styleId="28">
    <w:name w:val="WW8Num1z2"/>
    <w:uiPriority w:val="0"/>
  </w:style>
  <w:style w:type="character" w:customStyle="1" w:styleId="29">
    <w:name w:val="WW8Num1z3"/>
    <w:uiPriority w:val="0"/>
  </w:style>
  <w:style w:type="character" w:customStyle="1" w:styleId="30">
    <w:name w:val="WW8Num1z4"/>
    <w:uiPriority w:val="0"/>
  </w:style>
  <w:style w:type="character" w:customStyle="1" w:styleId="31">
    <w:name w:val="WW8Num1z5"/>
    <w:uiPriority w:val="0"/>
  </w:style>
  <w:style w:type="character" w:customStyle="1" w:styleId="32">
    <w:name w:val="WW8Num1z6"/>
    <w:uiPriority w:val="0"/>
  </w:style>
  <w:style w:type="character" w:customStyle="1" w:styleId="33">
    <w:name w:val="WW8Num1z7"/>
    <w:uiPriority w:val="0"/>
  </w:style>
  <w:style w:type="character" w:customStyle="1" w:styleId="34">
    <w:name w:val="WW8Num1z8"/>
    <w:uiPriority w:val="0"/>
  </w:style>
  <w:style w:type="character" w:customStyle="1" w:styleId="35">
    <w:name w:val="WW8Num2z0"/>
    <w:uiPriority w:val="0"/>
    <w:rPr>
      <w:rFonts w:ascii="Symbol" w:hAnsi="Symbol" w:cs="Symbol"/>
    </w:rPr>
  </w:style>
  <w:style w:type="character" w:customStyle="1" w:styleId="36">
    <w:name w:val="WW8Num2z1"/>
    <w:uiPriority w:val="0"/>
  </w:style>
  <w:style w:type="character" w:customStyle="1" w:styleId="37">
    <w:name w:val="WW8Num2z2"/>
    <w:uiPriority w:val="0"/>
  </w:style>
  <w:style w:type="character" w:customStyle="1" w:styleId="38">
    <w:name w:val="WW8Num2z3"/>
    <w:uiPriority w:val="0"/>
  </w:style>
  <w:style w:type="character" w:customStyle="1" w:styleId="39">
    <w:name w:val="WW8Num2z4"/>
    <w:uiPriority w:val="0"/>
  </w:style>
  <w:style w:type="character" w:customStyle="1" w:styleId="40">
    <w:name w:val="WW8Num2z5"/>
    <w:uiPriority w:val="0"/>
  </w:style>
  <w:style w:type="character" w:customStyle="1" w:styleId="41">
    <w:name w:val="WW8Num2z6"/>
    <w:uiPriority w:val="0"/>
  </w:style>
  <w:style w:type="character" w:customStyle="1" w:styleId="42">
    <w:name w:val="WW8Num2z7"/>
    <w:uiPriority w:val="0"/>
  </w:style>
  <w:style w:type="character" w:customStyle="1" w:styleId="43">
    <w:name w:val="WW8Num2z8"/>
    <w:uiPriority w:val="0"/>
  </w:style>
  <w:style w:type="character" w:customStyle="1" w:styleId="44">
    <w:name w:val="WW8Num3z0"/>
    <w:uiPriority w:val="0"/>
    <w:rPr>
      <w:rFonts w:ascii="Symbol" w:hAnsi="Symbol" w:cs="Symbol"/>
      <w:sz w:val="18"/>
    </w:rPr>
  </w:style>
  <w:style w:type="character" w:customStyle="1" w:styleId="45">
    <w:name w:val="WW8Num4z0"/>
    <w:uiPriority w:val="0"/>
    <w:rPr>
      <w:rFonts w:ascii="Symbol" w:hAnsi="Symbol" w:cs="Symbol"/>
    </w:rPr>
  </w:style>
  <w:style w:type="character" w:customStyle="1" w:styleId="46">
    <w:name w:val="WW8Num5z0"/>
    <w:uiPriority w:val="0"/>
    <w:rPr>
      <w:rFonts w:ascii="Symbol" w:hAnsi="Symbol" w:cs="Symbol"/>
      <w:sz w:val="22"/>
      <w:szCs w:val="22"/>
    </w:rPr>
  </w:style>
  <w:style w:type="character" w:customStyle="1" w:styleId="47">
    <w:name w:val="WW8Num6z0"/>
    <w:qFormat/>
    <w:uiPriority w:val="0"/>
    <w:rPr>
      <w:rFonts w:ascii="Symbol" w:hAnsi="Symbol" w:cs="Symbol"/>
      <w:color w:val="000000"/>
      <w:sz w:val="22"/>
      <w:szCs w:val="22"/>
      <w:shd w:val="clear" w:color="auto" w:fill="FFFFFF"/>
    </w:rPr>
  </w:style>
  <w:style w:type="character" w:customStyle="1" w:styleId="48">
    <w:name w:val="WW8Num7z0"/>
    <w:uiPriority w:val="0"/>
    <w:rPr>
      <w:rFonts w:ascii="Wingdings" w:hAnsi="Wingdings" w:cs="Wingdings"/>
      <w:color w:val="0076A2"/>
      <w:sz w:val="18"/>
      <w:szCs w:val="22"/>
    </w:rPr>
  </w:style>
  <w:style w:type="character" w:customStyle="1" w:styleId="49">
    <w:name w:val="WW8Num8z0"/>
    <w:uiPriority w:val="0"/>
    <w:rPr>
      <w:rFonts w:ascii="Symbol" w:hAnsi="Symbol" w:cs="Symbol"/>
      <w:color w:val="auto"/>
    </w:rPr>
  </w:style>
  <w:style w:type="character" w:customStyle="1" w:styleId="50">
    <w:name w:val="WW8Num9z0"/>
    <w:uiPriority w:val="0"/>
    <w:rPr>
      <w:rFonts w:ascii="Symbol" w:hAnsi="Symbol" w:cs="Symbol"/>
      <w:color w:val="auto"/>
      <w:sz w:val="22"/>
      <w:szCs w:val="22"/>
      <w:lang w:val="en-US"/>
    </w:rPr>
  </w:style>
  <w:style w:type="character" w:customStyle="1" w:styleId="51">
    <w:name w:val="WW8Num9z1"/>
    <w:uiPriority w:val="0"/>
    <w:rPr>
      <w:rFonts w:ascii="Courier New" w:hAnsi="Courier New" w:cs="Courier New"/>
    </w:rPr>
  </w:style>
  <w:style w:type="character" w:customStyle="1" w:styleId="52">
    <w:name w:val="WW8Num9z2"/>
    <w:uiPriority w:val="0"/>
    <w:rPr>
      <w:rFonts w:ascii="Wingdings" w:hAnsi="Wingdings" w:cs="Wingdings"/>
    </w:rPr>
  </w:style>
  <w:style w:type="character" w:customStyle="1" w:styleId="53">
    <w:name w:val="WW8Num10z0"/>
    <w:uiPriority w:val="0"/>
    <w:rPr>
      <w:rFonts w:ascii="Symbol" w:hAnsi="Symbol" w:cs="Symbol"/>
    </w:rPr>
  </w:style>
  <w:style w:type="character" w:customStyle="1" w:styleId="54">
    <w:name w:val="WW8Num11z0"/>
    <w:uiPriority w:val="0"/>
    <w:rPr>
      <w:rFonts w:ascii="Symbol" w:hAnsi="Symbol" w:cs="Symbol"/>
    </w:rPr>
  </w:style>
  <w:style w:type="character" w:customStyle="1" w:styleId="55">
    <w:name w:val="WW8Num12z0"/>
    <w:uiPriority w:val="0"/>
    <w:rPr>
      <w:rFonts w:ascii="Symbol" w:hAnsi="Symbol" w:cs="Symbol"/>
    </w:rPr>
  </w:style>
  <w:style w:type="character" w:customStyle="1" w:styleId="56">
    <w:name w:val="WW8Num13z0"/>
    <w:uiPriority w:val="0"/>
    <w:rPr>
      <w:rFonts w:ascii="Symbol" w:hAnsi="Symbol" w:cs="Symbol"/>
      <w:color w:val="000000"/>
    </w:rPr>
  </w:style>
  <w:style w:type="character" w:customStyle="1" w:styleId="57">
    <w:name w:val="WW8Num13z1"/>
    <w:qFormat/>
    <w:uiPriority w:val="0"/>
    <w:rPr>
      <w:rFonts w:ascii="Courier New" w:hAnsi="Courier New" w:cs="Courier New"/>
    </w:rPr>
  </w:style>
  <w:style w:type="character" w:customStyle="1" w:styleId="58">
    <w:name w:val="WW8Num13z2"/>
    <w:uiPriority w:val="0"/>
    <w:rPr>
      <w:rFonts w:ascii="Wingdings" w:hAnsi="Wingdings" w:cs="Wingdings"/>
    </w:rPr>
  </w:style>
  <w:style w:type="character" w:customStyle="1" w:styleId="59">
    <w:name w:val="WW8Num14z0"/>
    <w:qFormat/>
    <w:uiPriority w:val="0"/>
    <w:rPr>
      <w:rFonts w:hint="default" w:ascii="Symbol" w:hAnsi="Symbol" w:cs="Symbol"/>
    </w:rPr>
  </w:style>
  <w:style w:type="character" w:customStyle="1" w:styleId="60">
    <w:name w:val="WW8Num14z1"/>
    <w:uiPriority w:val="0"/>
    <w:rPr>
      <w:rFonts w:hint="default" w:ascii="Courier New" w:hAnsi="Courier New" w:cs="Courier New"/>
    </w:rPr>
  </w:style>
  <w:style w:type="character" w:customStyle="1" w:styleId="61">
    <w:name w:val="WW8Num14z2"/>
    <w:uiPriority w:val="0"/>
    <w:rPr>
      <w:rFonts w:hint="default" w:ascii="Wingdings" w:hAnsi="Wingdings" w:cs="Wingdings"/>
    </w:rPr>
  </w:style>
  <w:style w:type="character" w:customStyle="1" w:styleId="62">
    <w:name w:val="WW8Num15z0"/>
    <w:uiPriority w:val="0"/>
    <w:rPr>
      <w:rFonts w:hint="default" w:ascii="Symbol" w:hAnsi="Symbol" w:cs="Symbol"/>
      <w:color w:val="FF8200"/>
    </w:rPr>
  </w:style>
  <w:style w:type="character" w:customStyle="1" w:styleId="63">
    <w:name w:val="WW8Num15z1"/>
    <w:uiPriority w:val="0"/>
    <w:rPr>
      <w:rFonts w:hint="default" w:ascii="Courier New" w:hAnsi="Courier New" w:cs="Courier New"/>
    </w:rPr>
  </w:style>
  <w:style w:type="character" w:customStyle="1" w:styleId="64">
    <w:name w:val="WW8Num15z2"/>
    <w:uiPriority w:val="0"/>
    <w:rPr>
      <w:rFonts w:hint="default" w:ascii="Wingdings" w:hAnsi="Wingdings" w:cs="Wingdings"/>
    </w:rPr>
  </w:style>
  <w:style w:type="character" w:customStyle="1" w:styleId="65">
    <w:name w:val="WW8Num15z3"/>
    <w:uiPriority w:val="0"/>
    <w:rPr>
      <w:rFonts w:hint="default" w:ascii="Symbol" w:hAnsi="Symbol" w:cs="Symbol"/>
    </w:rPr>
  </w:style>
  <w:style w:type="character" w:customStyle="1" w:styleId="66">
    <w:name w:val="WW8Num16z0"/>
    <w:uiPriority w:val="0"/>
    <w:rPr>
      <w:b/>
    </w:rPr>
  </w:style>
  <w:style w:type="character" w:customStyle="1" w:styleId="67">
    <w:name w:val="WW8Num16z1"/>
    <w:uiPriority w:val="0"/>
    <w:rPr>
      <w:rFonts w:hint="default" w:ascii="Courier New" w:hAnsi="Courier New" w:cs="Courier New"/>
    </w:rPr>
  </w:style>
  <w:style w:type="character" w:customStyle="1" w:styleId="68">
    <w:name w:val="WW8Num16z2"/>
    <w:uiPriority w:val="0"/>
    <w:rPr>
      <w:rFonts w:hint="default" w:ascii="Wingdings" w:hAnsi="Wingdings" w:cs="Wingdings"/>
    </w:rPr>
  </w:style>
  <w:style w:type="character" w:customStyle="1" w:styleId="69">
    <w:name w:val="WW8Num17z0"/>
    <w:uiPriority w:val="0"/>
    <w:rPr>
      <w:rFonts w:hint="default" w:ascii="Symbol" w:hAnsi="Symbol" w:cs="Symbol"/>
    </w:rPr>
  </w:style>
  <w:style w:type="character" w:customStyle="1" w:styleId="70">
    <w:name w:val="WW8Num17z1"/>
    <w:uiPriority w:val="0"/>
    <w:rPr>
      <w:rFonts w:hint="default" w:ascii="Courier New" w:hAnsi="Courier New" w:cs="Courier New"/>
    </w:rPr>
  </w:style>
  <w:style w:type="character" w:customStyle="1" w:styleId="71">
    <w:name w:val="WW8Num17z2"/>
    <w:uiPriority w:val="0"/>
    <w:rPr>
      <w:rFonts w:hint="default" w:ascii="Wingdings" w:hAnsi="Wingdings" w:cs="Wingdings"/>
    </w:rPr>
  </w:style>
  <w:style w:type="character" w:customStyle="1" w:styleId="72">
    <w:name w:val="WW8Num18z0"/>
    <w:uiPriority w:val="0"/>
    <w:rPr>
      <w:rFonts w:ascii="Symbol" w:hAnsi="Symbol" w:eastAsia="Times New Roman" w:cs="Symbol"/>
      <w:sz w:val="22"/>
      <w:szCs w:val="22"/>
    </w:rPr>
  </w:style>
  <w:style w:type="character" w:customStyle="1" w:styleId="73">
    <w:name w:val="WW8Num18z3"/>
    <w:uiPriority w:val="0"/>
    <w:rPr>
      <w:rFonts w:hint="default" w:ascii="Symbol" w:hAnsi="Symbol" w:cs="Symbol"/>
    </w:rPr>
  </w:style>
  <w:style w:type="character" w:customStyle="1" w:styleId="74">
    <w:name w:val="WW8Num18z4"/>
    <w:uiPriority w:val="0"/>
    <w:rPr>
      <w:rFonts w:hint="default" w:ascii="Courier New" w:hAnsi="Courier New" w:cs="Courier New"/>
    </w:rPr>
  </w:style>
  <w:style w:type="character" w:customStyle="1" w:styleId="75">
    <w:name w:val="WW8Num19z0"/>
    <w:uiPriority w:val="0"/>
    <w:rPr>
      <w:rFonts w:ascii="Symbol" w:hAnsi="Symbol" w:cs="Symbol"/>
    </w:rPr>
  </w:style>
  <w:style w:type="character" w:customStyle="1" w:styleId="76">
    <w:name w:val="WW8Num19z1"/>
    <w:uiPriority w:val="0"/>
    <w:rPr>
      <w:rFonts w:ascii="Courier New" w:hAnsi="Courier New" w:cs="Courier New"/>
    </w:rPr>
  </w:style>
  <w:style w:type="character" w:customStyle="1" w:styleId="77">
    <w:name w:val="WW8Num19z2"/>
    <w:uiPriority w:val="0"/>
    <w:rPr>
      <w:rFonts w:ascii="Wingdings" w:hAnsi="Wingdings" w:cs="Wingdings"/>
    </w:rPr>
  </w:style>
  <w:style w:type="character" w:customStyle="1" w:styleId="78">
    <w:name w:val="WW8Num19z3"/>
    <w:uiPriority w:val="0"/>
  </w:style>
  <w:style w:type="character" w:customStyle="1" w:styleId="79">
    <w:name w:val="WW8Num19z4"/>
    <w:uiPriority w:val="0"/>
  </w:style>
  <w:style w:type="character" w:customStyle="1" w:styleId="80">
    <w:name w:val="WW8Num19z5"/>
    <w:uiPriority w:val="0"/>
  </w:style>
  <w:style w:type="character" w:customStyle="1" w:styleId="81">
    <w:name w:val="WW8Num19z6"/>
    <w:uiPriority w:val="0"/>
  </w:style>
  <w:style w:type="character" w:customStyle="1" w:styleId="82">
    <w:name w:val="WW8Num19z7"/>
    <w:uiPriority w:val="0"/>
  </w:style>
  <w:style w:type="character" w:customStyle="1" w:styleId="83">
    <w:name w:val="WW8Num19z8"/>
    <w:uiPriority w:val="0"/>
  </w:style>
  <w:style w:type="character" w:customStyle="1" w:styleId="84">
    <w:name w:val="WW8Num20z0"/>
    <w:uiPriority w:val="0"/>
    <w:rPr>
      <w:rFonts w:hint="default" w:ascii="Symbol" w:hAnsi="Symbol" w:cs="Symbol"/>
    </w:rPr>
  </w:style>
  <w:style w:type="character" w:customStyle="1" w:styleId="85">
    <w:name w:val="WW8Num20z1"/>
    <w:uiPriority w:val="0"/>
    <w:rPr>
      <w:rFonts w:hint="default" w:ascii="Courier New" w:hAnsi="Courier New" w:cs="Courier New"/>
    </w:rPr>
  </w:style>
  <w:style w:type="character" w:customStyle="1" w:styleId="86">
    <w:name w:val="WW8Num20z2"/>
    <w:uiPriority w:val="0"/>
    <w:rPr>
      <w:rFonts w:hint="default" w:ascii="Wingdings" w:hAnsi="Wingdings" w:cs="Wingdings"/>
    </w:rPr>
  </w:style>
  <w:style w:type="character" w:customStyle="1" w:styleId="87">
    <w:name w:val="WW8Num21z0"/>
    <w:uiPriority w:val="0"/>
    <w:rPr>
      <w:rFonts w:hint="default" w:ascii="Symbol" w:hAnsi="Symbol" w:cs="Symbol"/>
    </w:rPr>
  </w:style>
  <w:style w:type="character" w:customStyle="1" w:styleId="88">
    <w:name w:val="WW8Num21z1"/>
    <w:uiPriority w:val="0"/>
    <w:rPr>
      <w:rFonts w:hint="default" w:ascii="Courier New" w:hAnsi="Courier New" w:cs="Courier New"/>
    </w:rPr>
  </w:style>
  <w:style w:type="character" w:customStyle="1" w:styleId="89">
    <w:name w:val="WW8Num21z2"/>
    <w:uiPriority w:val="0"/>
    <w:rPr>
      <w:rFonts w:hint="default" w:ascii="Wingdings" w:hAnsi="Wingdings" w:cs="Wingdings"/>
    </w:rPr>
  </w:style>
  <w:style w:type="character" w:customStyle="1" w:styleId="90">
    <w:name w:val="WW8Num22z0"/>
    <w:uiPriority w:val="0"/>
    <w:rPr>
      <w:rFonts w:hint="default" w:ascii="Wingdings" w:hAnsi="Wingdings" w:cs="Wingdings"/>
    </w:rPr>
  </w:style>
  <w:style w:type="character" w:customStyle="1" w:styleId="91">
    <w:name w:val="Default Paragraph Font0"/>
    <w:uiPriority w:val="0"/>
  </w:style>
  <w:style w:type="character" w:customStyle="1" w:styleId="92">
    <w:name w:val="Absatz-Standardschriftart"/>
    <w:uiPriority w:val="0"/>
  </w:style>
  <w:style w:type="character" w:customStyle="1" w:styleId="93">
    <w:name w:val="WW-Absatz-Standardschriftart"/>
    <w:uiPriority w:val="0"/>
  </w:style>
  <w:style w:type="character" w:customStyle="1" w:styleId="94">
    <w:name w:val="WW-Absatz-Standardschriftart1"/>
    <w:uiPriority w:val="0"/>
  </w:style>
  <w:style w:type="character" w:customStyle="1" w:styleId="95">
    <w:name w:val="WW-Absatz-Standardschriftart11"/>
    <w:uiPriority w:val="0"/>
  </w:style>
  <w:style w:type="character" w:customStyle="1" w:styleId="96">
    <w:name w:val="WW-Absatz-Standardschriftart111"/>
    <w:uiPriority w:val="0"/>
  </w:style>
  <w:style w:type="character" w:customStyle="1" w:styleId="97">
    <w:name w:val="WW8Num5z1"/>
    <w:uiPriority w:val="0"/>
    <w:rPr>
      <w:rFonts w:ascii="Courier New" w:hAnsi="Courier New" w:cs="Courier New"/>
    </w:rPr>
  </w:style>
  <w:style w:type="character" w:customStyle="1" w:styleId="98">
    <w:name w:val="WW8Num5z2"/>
    <w:uiPriority w:val="0"/>
    <w:rPr>
      <w:rFonts w:ascii="Wingdings" w:hAnsi="Wingdings" w:cs="Wingdings"/>
    </w:rPr>
  </w:style>
  <w:style w:type="character" w:customStyle="1" w:styleId="99">
    <w:name w:val="WW8Num7z2"/>
    <w:uiPriority w:val="0"/>
    <w:rPr>
      <w:rFonts w:ascii="Wingdings" w:hAnsi="Wingdings" w:cs="Wingdings"/>
    </w:rPr>
  </w:style>
  <w:style w:type="character" w:customStyle="1" w:styleId="100">
    <w:name w:val="WW8Num7z3"/>
    <w:uiPriority w:val="0"/>
    <w:rPr>
      <w:rFonts w:ascii="Symbol" w:hAnsi="Symbol" w:cs="Symbol"/>
    </w:rPr>
  </w:style>
  <w:style w:type="character" w:customStyle="1" w:styleId="101">
    <w:name w:val="WW8Num7z4"/>
    <w:uiPriority w:val="0"/>
    <w:rPr>
      <w:rFonts w:ascii="Courier New" w:hAnsi="Courier New" w:cs="Courier New"/>
    </w:rPr>
  </w:style>
  <w:style w:type="character" w:customStyle="1" w:styleId="102">
    <w:name w:val="WW8Num8z1"/>
    <w:uiPriority w:val="0"/>
    <w:rPr>
      <w:rFonts w:ascii="Courier New" w:hAnsi="Courier New" w:cs="Courier New"/>
    </w:rPr>
  </w:style>
  <w:style w:type="character" w:customStyle="1" w:styleId="103">
    <w:name w:val="WW8Num8z2"/>
    <w:uiPriority w:val="0"/>
    <w:rPr>
      <w:rFonts w:ascii="Wingdings" w:hAnsi="Wingdings" w:cs="Wingdings"/>
    </w:rPr>
  </w:style>
  <w:style w:type="character" w:customStyle="1" w:styleId="104">
    <w:name w:val="WW8Num8z3"/>
    <w:uiPriority w:val="0"/>
    <w:rPr>
      <w:rFonts w:ascii="Symbol" w:hAnsi="Symbol" w:cs="Symbol"/>
    </w:rPr>
  </w:style>
  <w:style w:type="character" w:customStyle="1" w:styleId="105">
    <w:name w:val="WW8Num8z6"/>
    <w:uiPriority w:val="0"/>
    <w:rPr>
      <w:rFonts w:ascii="Symbol" w:hAnsi="Symbol" w:cs="Symbol"/>
    </w:rPr>
  </w:style>
  <w:style w:type="character" w:customStyle="1" w:styleId="106">
    <w:name w:val="WW8Num9z3"/>
    <w:uiPriority w:val="0"/>
    <w:rPr>
      <w:rFonts w:ascii="Symbol" w:hAnsi="Symbol" w:cs="Symbol"/>
    </w:rPr>
  </w:style>
  <w:style w:type="character" w:customStyle="1" w:styleId="107">
    <w:name w:val="WW8Num12z1"/>
    <w:uiPriority w:val="0"/>
    <w:rPr>
      <w:rFonts w:ascii="Courier New" w:hAnsi="Courier New" w:cs="Courier New"/>
    </w:rPr>
  </w:style>
  <w:style w:type="character" w:customStyle="1" w:styleId="108">
    <w:name w:val="WW8Num12z2"/>
    <w:uiPriority w:val="0"/>
    <w:rPr>
      <w:rFonts w:ascii="Wingdings" w:hAnsi="Wingdings" w:cs="Wingdings"/>
    </w:rPr>
  </w:style>
  <w:style w:type="character" w:customStyle="1" w:styleId="109">
    <w:name w:val="WW-Default Paragraph Font"/>
    <w:uiPriority w:val="0"/>
  </w:style>
  <w:style w:type="character" w:customStyle="1" w:styleId="110">
    <w:name w:val="Header Char"/>
    <w:basedOn w:val="109"/>
    <w:uiPriority w:val="0"/>
  </w:style>
  <w:style w:type="character" w:customStyle="1" w:styleId="111">
    <w:name w:val="Footer Char"/>
    <w:basedOn w:val="109"/>
    <w:uiPriority w:val="0"/>
  </w:style>
  <w:style w:type="character" w:customStyle="1" w:styleId="112">
    <w:name w:val="WW8Num36z0"/>
    <w:uiPriority w:val="0"/>
    <w:rPr>
      <w:rFonts w:ascii="Wingdings" w:hAnsi="Wingdings" w:cs="Wingdings"/>
    </w:rPr>
  </w:style>
  <w:style w:type="character" w:customStyle="1" w:styleId="113">
    <w:name w:val="WW8Num36z1"/>
    <w:uiPriority w:val="0"/>
    <w:rPr>
      <w:rFonts w:ascii="Courier New" w:hAnsi="Courier New" w:cs="Courier New"/>
    </w:rPr>
  </w:style>
  <w:style w:type="character" w:customStyle="1" w:styleId="114">
    <w:name w:val="WW8Num36z3"/>
    <w:uiPriority w:val="0"/>
    <w:rPr>
      <w:rFonts w:ascii="Symbol" w:hAnsi="Symbol" w:cs="Symbol"/>
    </w:rPr>
  </w:style>
  <w:style w:type="character" w:customStyle="1" w:styleId="115">
    <w:name w:val="WW8Num34z0"/>
    <w:uiPriority w:val="0"/>
    <w:rPr>
      <w:rFonts w:ascii="Symbol" w:hAnsi="Symbol" w:cs="Symbol"/>
    </w:rPr>
  </w:style>
  <w:style w:type="character" w:customStyle="1" w:styleId="116">
    <w:name w:val="WW8Num34z1"/>
    <w:uiPriority w:val="0"/>
    <w:rPr>
      <w:rFonts w:ascii="Courier New" w:hAnsi="Courier New" w:cs="Courier New"/>
    </w:rPr>
  </w:style>
  <w:style w:type="character" w:customStyle="1" w:styleId="117">
    <w:name w:val="WW8Num34z2"/>
    <w:uiPriority w:val="0"/>
    <w:rPr>
      <w:rFonts w:ascii="Wingdings" w:hAnsi="Wingdings" w:cs="Wingdings"/>
    </w:rPr>
  </w:style>
  <w:style w:type="character" w:customStyle="1" w:styleId="118">
    <w:name w:val="WW8Num18z1"/>
    <w:uiPriority w:val="0"/>
    <w:rPr>
      <w:rFonts w:ascii="Courier New" w:hAnsi="Courier New" w:cs="Courier New"/>
    </w:rPr>
  </w:style>
  <w:style w:type="character" w:customStyle="1" w:styleId="119">
    <w:name w:val="WW8Num18z2"/>
    <w:uiPriority w:val="0"/>
    <w:rPr>
      <w:rFonts w:ascii="Wingdings" w:hAnsi="Wingdings" w:cs="Wingdings"/>
    </w:rPr>
  </w:style>
  <w:style w:type="character" w:customStyle="1" w:styleId="120">
    <w:name w:val="WW8Num28z0"/>
    <w:uiPriority w:val="0"/>
    <w:rPr>
      <w:rFonts w:ascii="Symbol" w:hAnsi="Symbol" w:cs="Symbol"/>
    </w:rPr>
  </w:style>
  <w:style w:type="character" w:customStyle="1" w:styleId="121">
    <w:name w:val="WW8Num28z1"/>
    <w:uiPriority w:val="0"/>
    <w:rPr>
      <w:rFonts w:ascii="Courier New" w:hAnsi="Courier New" w:cs="Courier New"/>
    </w:rPr>
  </w:style>
  <w:style w:type="character" w:customStyle="1" w:styleId="122">
    <w:name w:val="WW8Num28z2"/>
    <w:uiPriority w:val="0"/>
    <w:rPr>
      <w:rFonts w:ascii="Wingdings" w:hAnsi="Wingdings" w:cs="Wingdings"/>
    </w:rPr>
  </w:style>
  <w:style w:type="character" w:customStyle="1" w:styleId="123">
    <w:name w:val="Heading 5 Char"/>
    <w:uiPriority w:val="0"/>
    <w:rPr>
      <w:b/>
      <w:bCs/>
      <w:i/>
      <w:iCs/>
      <w:sz w:val="26"/>
      <w:szCs w:val="26"/>
    </w:rPr>
  </w:style>
  <w:style w:type="character" w:customStyle="1" w:styleId="124">
    <w:name w:val="apple-style-span"/>
    <w:basedOn w:val="91"/>
    <w:uiPriority w:val="0"/>
  </w:style>
  <w:style w:type="character" w:customStyle="1" w:styleId="125">
    <w:name w:val="Heading 3 Char"/>
    <w:uiPriority w:val="0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126">
    <w:name w:val="No Spacing Char"/>
    <w:uiPriority w:val="0"/>
    <w:rPr>
      <w:rFonts w:ascii="Calibri" w:hAnsi="Calibri" w:eastAsia="Calibri" w:cs="Calibri"/>
      <w:sz w:val="22"/>
      <w:szCs w:val="22"/>
      <w:lang w:eastAsia="ar-SA" w:bidi="ar-SA"/>
    </w:rPr>
  </w:style>
  <w:style w:type="character" w:customStyle="1" w:styleId="127">
    <w:name w:val="Body Text Char"/>
    <w:uiPriority w:val="0"/>
    <w:rPr>
      <w:rFonts w:ascii="Cambria" w:hAnsi="Cambria" w:eastAsia="Cambria" w:cs="Cambria"/>
      <w:sz w:val="24"/>
      <w:szCs w:val="24"/>
    </w:rPr>
  </w:style>
  <w:style w:type="character" w:customStyle="1" w:styleId="128">
    <w:name w:val="ListLabel 1"/>
    <w:uiPriority w:val="0"/>
    <w:rPr>
      <w:rFonts w:cs="Courier New"/>
    </w:rPr>
  </w:style>
  <w:style w:type="paragraph" w:customStyle="1" w:styleId="129">
    <w:name w:val="Heading"/>
    <w:basedOn w:val="1"/>
    <w:next w:val="4"/>
    <w:uiPriority w:val="0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customStyle="1" w:styleId="130">
    <w:name w:val="Index"/>
    <w:basedOn w:val="1"/>
    <w:uiPriority w:val="0"/>
    <w:pPr>
      <w:suppressLineNumbers/>
    </w:pPr>
    <w:rPr>
      <w:rFonts w:cs="Tahoma"/>
    </w:rPr>
  </w:style>
  <w:style w:type="paragraph" w:customStyle="1" w:styleId="131">
    <w:name w:val="Default Text:1"/>
    <w:basedOn w:val="1"/>
    <w:qFormat/>
    <w:uiPriority w:val="0"/>
    <w:pPr>
      <w:autoSpaceDE w:val="0"/>
      <w:spacing w:after="0"/>
    </w:pPr>
    <w:rPr>
      <w:rFonts w:ascii="Times New Roman" w:hAnsi="Times New Roman" w:eastAsia="SimSun" w:cs="Times New Roman"/>
    </w:rPr>
  </w:style>
  <w:style w:type="paragraph" w:customStyle="1" w:styleId="132">
    <w:name w:val="Temp Info 1"/>
    <w:qFormat/>
    <w:uiPriority w:val="0"/>
    <w:pPr>
      <w:suppressAutoHyphens/>
      <w:jc w:val="both"/>
    </w:pPr>
    <w:rPr>
      <w:rFonts w:ascii="Trebuchet MS" w:hAnsi="Trebuchet MS" w:eastAsia="Times New Roman" w:cs="Arial"/>
      <w:iCs/>
      <w:kern w:val="1"/>
      <w:lang w:val="en-GB" w:eastAsia="ar-SA" w:bidi="ar-SA"/>
    </w:rPr>
  </w:style>
  <w:style w:type="paragraph" w:customStyle="1" w:styleId="133">
    <w:name w:val="Bullet"/>
    <w:basedOn w:val="1"/>
    <w:qFormat/>
    <w:uiPriority w:val="0"/>
    <w:pPr>
      <w:spacing w:after="0"/>
    </w:pPr>
    <w:rPr>
      <w:rFonts w:ascii="Trebuchet MS" w:hAnsi="Trebuchet MS" w:eastAsia="MS Mincho" w:cs="Trebuchet MS"/>
      <w:sz w:val="22"/>
    </w:rPr>
  </w:style>
  <w:style w:type="paragraph" w:customStyle="1" w:styleId="134">
    <w:name w:val="Standard"/>
    <w:qFormat/>
    <w:uiPriority w:val="0"/>
    <w:pPr>
      <w:suppressAutoHyphens/>
    </w:pPr>
    <w:rPr>
      <w:rFonts w:ascii="Times New Roman" w:hAnsi="Times New Roman" w:eastAsia="Times New Roman" w:cs="Cambria"/>
      <w:lang w:val="en-US" w:eastAsia="ar-SA" w:bidi="ar-SA"/>
    </w:rPr>
  </w:style>
  <w:style w:type="paragraph" w:customStyle="1" w:styleId="135">
    <w:name w:val="Table Contents"/>
    <w:basedOn w:val="1"/>
    <w:qFormat/>
    <w:uiPriority w:val="0"/>
    <w:pPr>
      <w:suppressLineNumbers/>
    </w:pPr>
  </w:style>
  <w:style w:type="paragraph" w:customStyle="1" w:styleId="136">
    <w:name w:val="Table Heading"/>
    <w:basedOn w:val="135"/>
    <w:qFormat/>
    <w:uiPriority w:val="0"/>
    <w:pPr>
      <w:jc w:val="center"/>
    </w:pPr>
    <w:rPr>
      <w:b/>
      <w:bCs/>
    </w:rPr>
  </w:style>
  <w:style w:type="paragraph" w:customStyle="1" w:styleId="137">
    <w:name w:val="Table Text 2"/>
    <w:basedOn w:val="1"/>
    <w:qFormat/>
    <w:uiPriority w:val="0"/>
    <w:pPr>
      <w:spacing w:before="60" w:after="0"/>
    </w:pPr>
    <w:rPr>
      <w:sz w:val="18"/>
    </w:rPr>
  </w:style>
  <w:style w:type="paragraph" w:customStyle="1" w:styleId="138">
    <w:name w:val="Bullet Diamond"/>
    <w:basedOn w:val="1"/>
    <w:qFormat/>
    <w:uiPriority w:val="0"/>
    <w:pPr>
      <w:tabs>
        <w:tab w:val="left" w:pos="360"/>
      </w:tabs>
      <w:ind w:left="360" w:hanging="360"/>
    </w:pPr>
  </w:style>
  <w:style w:type="paragraph" w:customStyle="1" w:styleId="139">
    <w:name w:val="Style2"/>
    <w:basedOn w:val="137"/>
    <w:qFormat/>
    <w:uiPriority w:val="0"/>
    <w:rPr>
      <w:rFonts w:ascii="Helvetica" w:hAnsi="Helvetica" w:cs="Helvetica"/>
      <w:sz w:val="20"/>
    </w:rPr>
  </w:style>
  <w:style w:type="paragraph" w:styleId="140">
    <w:name w:val="List Paragraph"/>
    <w:basedOn w:val="1"/>
    <w:qFormat/>
    <w:uiPriority w:val="0"/>
    <w:pPr>
      <w:spacing w:after="0" w:line="276" w:lineRule="auto"/>
      <w:ind w:left="720"/>
    </w:pPr>
    <w:rPr>
      <w:rFonts w:ascii="Verdana" w:hAnsi="Verdana" w:eastAsia="Verdana" w:cs="Times New Roman"/>
      <w:sz w:val="22"/>
      <w:szCs w:val="22"/>
    </w:rPr>
  </w:style>
  <w:style w:type="paragraph" w:customStyle="1" w:styleId="141">
    <w:name w:val="Achievement"/>
    <w:basedOn w:val="4"/>
    <w:qFormat/>
    <w:uiPriority w:val="0"/>
    <w:pPr>
      <w:numPr>
        <w:ilvl w:val="0"/>
        <w:numId w:val="4"/>
      </w:numPr>
      <w:suppressAutoHyphens w:val="0"/>
      <w:spacing w:after="60" w:line="220" w:lineRule="atLeast"/>
      <w:jc w:val="both"/>
    </w:pPr>
    <w:rPr>
      <w:rFonts w:ascii="Arial" w:hAnsi="Arial" w:eastAsia="Times New Roman"/>
      <w:spacing w:val="-5"/>
      <w:sz w:val="20"/>
      <w:szCs w:val="20"/>
    </w:rPr>
  </w:style>
  <w:style w:type="paragraph" w:customStyle="1" w:styleId="142">
    <w:name w:val="Normal1"/>
    <w:basedOn w:val="1"/>
    <w:qFormat/>
    <w:uiPriority w:val="0"/>
    <w:pPr>
      <w:widowControl w:val="0"/>
      <w:tabs>
        <w:tab w:val="left" w:pos="0"/>
      </w:tabs>
      <w:overflowPunct w:val="0"/>
      <w:spacing w:after="0"/>
    </w:pPr>
    <w:rPr>
      <w:rFonts w:ascii="Arial" w:hAnsi="Arial" w:eastAsia="Times New Roman" w:cs="Arial"/>
      <w:sz w:val="20"/>
      <w:szCs w:val="20"/>
    </w:rPr>
  </w:style>
  <w:style w:type="paragraph" w:customStyle="1" w:styleId="143">
    <w:name w:val="WW-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Courier New" w:cs="Courier New"/>
      <w:sz w:val="20"/>
      <w:szCs w:val="20"/>
    </w:rPr>
  </w:style>
  <w:style w:type="paragraph" w:styleId="144">
    <w:name w:val="No Spacing"/>
    <w:qFormat/>
    <w:uiPriority w:val="0"/>
    <w:pPr>
      <w:suppressAutoHyphens/>
    </w:pPr>
    <w:rPr>
      <w:rFonts w:ascii="Calibri" w:hAnsi="Calibri" w:eastAsia="Calibri" w:cs="Calibri"/>
      <w:sz w:val="22"/>
      <w:szCs w:val="22"/>
      <w:lang w:val="en-IN" w:eastAsia="ar-SA" w:bidi="ar-SA"/>
    </w:rPr>
  </w:style>
  <w:style w:type="paragraph" w:customStyle="1" w:styleId="145">
    <w:name w:val="Body Text 21"/>
    <w:basedOn w:val="1"/>
    <w:qFormat/>
    <w:uiPriority w:val="0"/>
    <w:pPr>
      <w:overflowPunct w:val="0"/>
      <w:autoSpaceDE w:val="0"/>
      <w:spacing w:after="0"/>
      <w:jc w:val="both"/>
      <w:textAlignment w:val="baseline"/>
    </w:pPr>
    <w:rPr>
      <w:rFonts w:ascii="Times New Roman" w:hAnsi="Times New Roman" w:eastAsia="Times New Roman" w:cs="Times New Roman"/>
      <w:szCs w:val="20"/>
    </w:rPr>
  </w:style>
  <w:style w:type="character" w:customStyle="1" w:styleId="146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2025-09-06T17:47:00Z</dcterms:created>
  <dc:creator>sunil.kumary</dc:creator>
  <cp:lastModifiedBy>sathish bezawada</cp:lastModifiedBy>
  <cp:lastPrinted>1899-12-31T08:00:00Z</cp:lastPrinted>
  <dcterms:modified xsi:type="dcterms:W3CDTF">2025-09-15T17:56:55Z</dcterms:modified>
  <dc:title>Professional Summary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0437DE91C31F42C599EB5EBA2DA5BB18_13</vt:lpwstr>
  </property>
</Properties>
</file>