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ivdocumentdivPARAGRAPHNAME"/>
        <w:tblW w:w="0" w:type="auto"/>
        <w:tblCellSpacing w:w="0" w:type="dxa"/>
        <w:tblLayout w:type="fixed"/>
        <w:tblCellMar>
          <w:top w:w="0" w:type="dxa"/>
          <w:left w:w="0" w:type="dxa"/>
          <w:bottom w:w="0" w:type="dxa"/>
          <w:right w:w="0" w:type="dxa"/>
        </w:tblCellMar>
        <w:tblLook w:val="05E0"/>
      </w:tblPr>
      <w:tblGrid>
        <w:gridCol w:w="3140"/>
        <w:gridCol w:w="79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140" w:type="dxa"/>
            <w:noWrap w:val="0"/>
            <w:tcMar>
              <w:top w:w="0" w:type="dxa"/>
              <w:left w:w="0" w:type="dxa"/>
              <w:bottom w:w="0" w:type="dxa"/>
              <w:right w:w="0" w:type="dxa"/>
            </w:tcMar>
            <w:vAlign w:val="top"/>
            <w:hideMark/>
          </w:tcPr>
          <w:p>
            <w:pPr>
              <w:rPr>
                <w:rFonts w:ascii="Arial" w:eastAsia="Arial" w:hAnsi="Arial" w:cs="Arial"/>
                <w:color w:val="231F20"/>
                <w:sz w:val="22"/>
                <w:szCs w:val="22"/>
                <w:bdr w:val="none" w:sz="0" w:space="0" w:color="auto"/>
                <w:vertAlign w:val="baseline"/>
              </w:rPr>
            </w:pPr>
            <w:r>
              <w:rPr>
                <w:rFonts w:ascii="Arial" w:eastAsia="Arial" w:hAnsi="Arial" w:cs="Arial"/>
                <w:color w:val="231F20"/>
                <w:sz w:val="22"/>
                <w:szCs w:val="22"/>
                <w:bdr w:val="none" w:sz="0" w:space="0" w:color="auto"/>
                <w:vertAlign w:val="baseline"/>
              </w:rPr>
              <w:drawing>
                <wp:anchor simplePos="0" relativeHeight="251658240" behindDoc="0" locked="0" layoutInCell="1" allowOverlap="1">
                  <wp:simplePos x="0" y="0"/>
                  <wp:positionH relativeFrom="column">
                    <wp:posOffset>902544</wp:posOffset>
                  </wp:positionH>
                  <wp:positionV relativeFrom="paragraph">
                    <wp:posOffset>152400</wp:posOffset>
                  </wp:positionV>
                  <wp:extent cx="672891" cy="673271"/>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672891" cy="673271"/>
                          </a:xfrm>
                          <a:prstGeom prst="rect">
                            <a:avLst/>
                          </a:prstGeom>
                        </pic:spPr>
                      </pic:pic>
                    </a:graphicData>
                  </a:graphic>
                </wp:anchor>
              </w:drawing>
            </w:r>
            <w:r>
              <w:rPr>
                <w:rStyle w:val="monogram"/>
                <w:rFonts w:ascii="Arial" w:eastAsia="Arial" w:hAnsi="Arial" w:cs="Arial"/>
                <w:color w:val="231F20"/>
                <w:sz w:val="22"/>
                <w:szCs w:val="22"/>
                <w:bdr w:val="none" w:sz="0" w:space="0" w:color="auto"/>
                <w:vertAlign w:val="baseline"/>
              </w:rPr>
              <w:t xml:space="preserve"> </w:t>
            </w:r>
          </w:p>
        </w:tc>
        <w:tc>
          <w:tcPr>
            <w:tcW w:w="7900" w:type="dxa"/>
            <w:noWrap w:val="0"/>
            <w:tcMar>
              <w:top w:w="0" w:type="dxa"/>
              <w:left w:w="0" w:type="dxa"/>
              <w:bottom w:w="30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880" w:lineRule="atLeast"/>
              <w:ind w:left="0" w:right="0"/>
              <w:rPr>
                <w:rStyle w:val="divname"/>
                <w:rFonts w:ascii="Arial" w:eastAsia="Arial" w:hAnsi="Arial" w:cs="Arial"/>
                <w:bdr w:val="none" w:sz="0" w:space="0" w:color="auto"/>
                <w:vertAlign w:val="baseline"/>
              </w:rPr>
            </w:pPr>
            <w:r>
              <w:rPr>
                <w:rStyle w:val="span"/>
                <w:rFonts w:ascii="Arial" w:eastAsia="Arial" w:hAnsi="Arial" w:cs="Arial"/>
                <w:color w:val="102A73"/>
                <w:sz w:val="68"/>
                <w:szCs w:val="68"/>
              </w:rPr>
              <w:t>Vijender Reddy</w:t>
            </w:r>
            <w:r>
              <w:rPr>
                <w:rStyle w:val="divname"/>
                <w:rFonts w:ascii="Arial" w:eastAsia="Arial" w:hAnsi="Arial" w:cs="Arial"/>
                <w:bdr w:val="none" w:sz="0" w:space="0" w:color="auto"/>
                <w:vertAlign w:val="baseline"/>
              </w:rPr>
              <w:t xml:space="preserve"> </w:t>
            </w:r>
            <w:r>
              <w:rPr>
                <w:rStyle w:val="span"/>
                <w:rFonts w:ascii="Arial" w:eastAsia="Arial" w:hAnsi="Arial" w:cs="Arial"/>
                <w:color w:val="102A73"/>
                <w:sz w:val="68"/>
                <w:szCs w:val="68"/>
              </w:rPr>
              <w:t>Mucha</w:t>
            </w:r>
          </w:p>
          <w:p>
            <w:pPr>
              <w:spacing w:before="0" w:line="320" w:lineRule="atLeast"/>
              <w:rPr>
                <w:rStyle w:val="divCharacter"/>
                <w:rFonts w:ascii="Arial" w:eastAsia="Arial" w:hAnsi="Arial" w:cs="Arial"/>
                <w:color w:val="231F20"/>
                <w:sz w:val="22"/>
                <w:szCs w:val="22"/>
                <w:bdr w:val="none" w:sz="0" w:space="0" w:color="auto"/>
                <w:vertAlign w:val="baseline"/>
              </w:rPr>
            </w:pPr>
            <w:r>
              <w:rPr>
                <w:rStyle w:val="span"/>
                <w:rFonts w:ascii="Arial" w:eastAsia="Arial" w:hAnsi="Arial" w:cs="Arial"/>
                <w:color w:val="231F20"/>
                <w:sz w:val="10"/>
                <w:szCs w:val="10"/>
              </w:rPr>
              <w:t> </w:t>
            </w:r>
            <w:r>
              <w:rPr>
                <w:rStyle w:val="divdocumenticonstableiconPlaceL"/>
                <w:rFonts w:ascii="Arial" w:eastAsia="Arial" w:hAnsi="Arial" w:cs="Arial"/>
                <w:color w:val="231F20"/>
                <w:sz w:val="22"/>
                <w:szCs w:val="22"/>
                <w:vertAlign w:val="baseline"/>
              </w:rPr>
              <w:t xml:space="preserve"> </w:t>
            </w:r>
            <w:r>
              <w:rPr>
                <w:rStyle w:val="divdocumenticonstableiconPlaceL"/>
                <w:rFonts w:ascii="Arial" w:eastAsia="Arial" w:hAnsi="Arial" w:cs="Arial"/>
                <w:color w:val="231F20"/>
                <w:sz w:val="22"/>
                <w:szCs w:val="22"/>
                <w:vertAlign w:val="baseline"/>
              </w:rPr>
              <w:drawing>
                <wp:anchor simplePos="0" relativeHeight="251659264" behindDoc="0" locked="0" layoutInCell="1" allowOverlap="1">
                  <wp:simplePos x="0" y="0"/>
                  <wp:positionH relativeFrom="character">
                    <wp:posOffset>0</wp:posOffset>
                  </wp:positionH>
                  <wp:positionV relativeFrom="line">
                    <wp:posOffset>38156</wp:posOffset>
                  </wp:positionV>
                  <wp:extent cx="114779" cy="152923"/>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14779" cy="152923"/>
                          </a:xfrm>
                          <a:prstGeom prst="rect">
                            <a:avLst/>
                          </a:prstGeom>
                        </pic:spPr>
                      </pic:pic>
                    </a:graphicData>
                  </a:graphic>
                </wp:anchor>
              </w:drawing>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Spring,</w:t>
            </w:r>
            <w:r>
              <w:rPr>
                <w:rStyle w:val="span"/>
                <w:rFonts w:ascii="Arial" w:eastAsia="Arial" w:hAnsi="Arial" w:cs="Arial"/>
                <w:color w:val="231F20"/>
                <w:sz w:val="22"/>
                <w:szCs w:val="22"/>
              </w:rPr>
              <w:t> </w:t>
            </w:r>
            <w:r>
              <w:rPr>
                <w:rStyle w:val="span"/>
                <w:rFonts w:ascii="Arial" w:eastAsia="Arial" w:hAnsi="Arial" w:cs="Arial"/>
                <w:color w:val="231F20"/>
                <w:sz w:val="22"/>
                <w:szCs w:val="22"/>
              </w:rPr>
              <w:t>TX</w:t>
            </w:r>
            <w:r>
              <w:rPr>
                <w:rStyle w:val="span"/>
                <w:rFonts w:ascii="Arial" w:eastAsia="Arial" w:hAnsi="Arial" w:cs="Arial"/>
                <w:color w:val="231F20"/>
                <w:sz w:val="22"/>
                <w:szCs w:val="22"/>
              </w:rPr>
              <w:t> </w:t>
            </w:r>
            <w:r>
              <w:rPr>
                <w:rStyle w:val="span"/>
                <w:rFonts w:ascii="Arial" w:eastAsia="Arial" w:hAnsi="Arial" w:cs="Arial"/>
                <w:color w:val="231F20"/>
                <w:sz w:val="22"/>
                <w:szCs w:val="22"/>
              </w:rPr>
              <w:t>77382</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divdocumenticonstable"/>
                <w:rFonts w:ascii="Arial" w:eastAsia="Arial" w:hAnsi="Arial" w:cs="Arial"/>
                <w:color w:val="231F20"/>
                <w:sz w:val="22"/>
                <w:szCs w:val="22"/>
              </w:rPr>
              <w:t> </w:t>
            </w:r>
            <w:r>
              <w:rPr>
                <w:rStyle w:val="divdocumenticonstableiconPlaceL"/>
                <w:rFonts w:ascii="Arial" w:eastAsia="Arial" w:hAnsi="Arial" w:cs="Arial"/>
                <w:color w:val="231F20"/>
                <w:sz w:val="22"/>
                <w:szCs w:val="22"/>
                <w:vertAlign w:val="baseline"/>
              </w:rPr>
              <w:t xml:space="preserve"> </w:t>
            </w:r>
            <w:r>
              <w:rPr>
                <w:rStyle w:val="divdocumenticonstableiconPlaceL"/>
                <w:rFonts w:ascii="Arial" w:eastAsia="Arial" w:hAnsi="Arial" w:cs="Arial"/>
                <w:color w:val="231F20"/>
                <w:sz w:val="22"/>
                <w:szCs w:val="22"/>
                <w:vertAlign w:val="baseline"/>
              </w:rPr>
              <w:drawing>
                <wp:anchor simplePos="0" relativeHeight="251660288" behindDoc="0" locked="0" layoutInCell="1" allowOverlap="1">
                  <wp:simplePos x="0" y="0"/>
                  <wp:positionH relativeFrom="character">
                    <wp:posOffset>0</wp:posOffset>
                  </wp:positionH>
                  <wp:positionV relativeFrom="line">
                    <wp:posOffset>44502</wp:posOffset>
                  </wp:positionV>
                  <wp:extent cx="140148" cy="140232"/>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r>
              <w:rPr>
                <w:rStyle w:val="span"/>
                <w:rFonts w:ascii="Arial" w:eastAsia="Arial" w:hAnsi="Arial" w:cs="Arial"/>
                <w:color w:val="231F20"/>
                <w:sz w:val="10"/>
                <w:szCs w:val="10"/>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+1</w:t>
            </w:r>
            <w:r>
              <w:rPr>
                <w:rStyle w:val="span"/>
                <w:rFonts w:ascii="Arial" w:eastAsia="Arial" w:hAnsi="Arial" w:cs="Arial"/>
                <w:color w:val="231F20"/>
                <w:sz w:val="22"/>
                <w:szCs w:val="22"/>
              </w:rPr>
              <w:t> </w:t>
            </w:r>
            <w:r>
              <w:rPr>
                <w:rStyle w:val="span"/>
                <w:rFonts w:ascii="Arial" w:eastAsia="Arial" w:hAnsi="Arial" w:cs="Arial"/>
                <w:color w:val="231F20"/>
                <w:sz w:val="22"/>
                <w:szCs w:val="22"/>
              </w:rPr>
              <w:t>2015549764</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divdocumenticonstable"/>
                <w:rFonts w:ascii="Arial" w:eastAsia="Arial" w:hAnsi="Arial" w:cs="Arial"/>
                <w:color w:val="231F20"/>
                <w:sz w:val="22"/>
                <w:szCs w:val="22"/>
              </w:rPr>
              <w:t> </w:t>
            </w:r>
            <w:r>
              <w:rPr>
                <w:rStyle w:val="divdocumenticonstableiconPlaceL"/>
                <w:rFonts w:ascii="Arial" w:eastAsia="Arial" w:hAnsi="Arial" w:cs="Arial"/>
                <w:color w:val="231F20"/>
                <w:sz w:val="22"/>
                <w:szCs w:val="22"/>
                <w:vertAlign w:val="baseline"/>
              </w:rPr>
              <w:t xml:space="preserve"> </w:t>
            </w:r>
            <w:r>
              <w:rPr>
                <w:rStyle w:val="divdocumenticonstableiconPlaceL"/>
                <w:rFonts w:ascii="Arial" w:eastAsia="Arial" w:hAnsi="Arial" w:cs="Arial"/>
                <w:color w:val="231F20"/>
                <w:sz w:val="22"/>
                <w:szCs w:val="22"/>
                <w:vertAlign w:val="baseline"/>
              </w:rPr>
              <w:drawing>
                <wp:anchor simplePos="0" relativeHeight="251661312" behindDoc="0" locked="0" layoutInCell="1" allowOverlap="1">
                  <wp:simplePos x="0" y="0"/>
                  <wp:positionH relativeFrom="character">
                    <wp:posOffset>0</wp:posOffset>
                  </wp:positionH>
                  <wp:positionV relativeFrom="line">
                    <wp:posOffset>50847</wp:posOffset>
                  </wp:positionV>
                  <wp:extent cx="127463" cy="127540"/>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27463" cy="127540"/>
                          </a:xfrm>
                          <a:prstGeom prst="rect">
                            <a:avLst/>
                          </a:prstGeom>
                        </pic:spPr>
                      </pic:pic>
                    </a:graphicData>
                  </a:graphic>
                </wp:anchor>
              </w:drawing>
            </w:r>
            <w:r>
              <w:rPr>
                <w:rStyle w:val="span"/>
                <w:rFonts w:ascii="Arial" w:eastAsia="Arial" w:hAnsi="Arial" w:cs="Arial"/>
                <w:color w:val="231F20"/>
                <w:sz w:val="10"/>
                <w:szCs w:val="10"/>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vijender.mucha@outlook.com</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divdocumenticonstable"/>
                <w:rFonts w:ascii="Arial" w:eastAsia="Arial" w:hAnsi="Arial" w:cs="Arial"/>
                <w:color w:val="231F20"/>
                <w:sz w:val="22"/>
                <w:szCs w:val="22"/>
              </w:rPr>
              <w:t> </w:t>
            </w:r>
            <w:r>
              <w:rPr>
                <w:rStyle w:val="divdocumenticonstableiconPlaceL"/>
                <w:rFonts w:ascii="Arial" w:eastAsia="Arial" w:hAnsi="Arial" w:cs="Arial"/>
                <w:color w:val="231F20"/>
                <w:sz w:val="22"/>
                <w:szCs w:val="22"/>
                <w:vertAlign w:val="baseline"/>
              </w:rPr>
              <w:t xml:space="preserve"> </w:t>
            </w:r>
            <w:r>
              <w:rPr>
                <w:rStyle w:val="divdocumenticonstableiconPlaceL"/>
                <w:rFonts w:ascii="Arial" w:eastAsia="Arial" w:hAnsi="Arial" w:cs="Arial"/>
                <w:color w:val="231F20"/>
                <w:sz w:val="22"/>
                <w:szCs w:val="22"/>
                <w:vertAlign w:val="baseline"/>
              </w:rPr>
              <w:drawing>
                <wp:anchor simplePos="0" relativeHeight="251662336" behindDoc="0" locked="0" layoutInCell="1" allowOverlap="1">
                  <wp:simplePos x="0" y="0"/>
                  <wp:positionH relativeFrom="character">
                    <wp:posOffset>0</wp:posOffset>
                  </wp:positionH>
                  <wp:positionV relativeFrom="line">
                    <wp:posOffset>44502</wp:posOffset>
                  </wp:positionV>
                  <wp:extent cx="140148" cy="140232"/>
                  <wp:wrapNone/>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8"/>
                          <a:stretch>
                            <a:fillRect/>
                          </a:stretch>
                        </pic:blipFill>
                        <pic:spPr>
                          <a:xfrm>
                            <a:off x="0" y="0"/>
                            <a:ext cx="140148" cy="140232"/>
                          </a:xfrm>
                          <a:prstGeom prst="rect">
                            <a:avLst/>
                          </a:prstGeom>
                        </pic:spPr>
                      </pic:pic>
                    </a:graphicData>
                  </a:graphic>
                </wp:anchor>
              </w:drawing>
            </w:r>
            <w:r>
              <w:rPr>
                <w:rStyle w:val="span"/>
                <w:rFonts w:ascii="Arial" w:eastAsia="Arial" w:hAnsi="Arial" w:cs="Arial"/>
                <w:color w:val="231F20"/>
                <w:sz w:val="10"/>
                <w:szCs w:val="10"/>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hyperlink r:id="rId9" w:history="1">
              <w:r>
                <w:rPr>
                  <w:rStyle w:val="a"/>
                  <w:rFonts w:ascii="Arial" w:eastAsia="Arial" w:hAnsi="Arial" w:cs="Arial"/>
                  <w:color w:val="0000EE"/>
                  <w:sz w:val="22"/>
                  <w:szCs w:val="22"/>
                  <w:u w:val="single" w:color="0000EE"/>
                </w:rPr>
                <w:t>Bold</w:t>
              </w:r>
              <w:r>
                <w:rPr>
                  <w:rStyle w:val="a"/>
                  <w:rFonts w:ascii="Arial" w:eastAsia="Arial" w:hAnsi="Arial" w:cs="Arial"/>
                  <w:color w:val="0000EE"/>
                  <w:sz w:val="22"/>
                  <w:szCs w:val="22"/>
                  <w:u w:val="single" w:color="0000EE"/>
                </w:rPr>
                <w:t> </w:t>
              </w:r>
              <w:r>
                <w:rPr>
                  <w:rStyle w:val="a"/>
                  <w:rFonts w:ascii="Arial" w:eastAsia="Arial" w:hAnsi="Arial" w:cs="Arial"/>
                  <w:color w:val="0000EE"/>
                  <w:sz w:val="22"/>
                  <w:szCs w:val="22"/>
                  <w:u w:val="single" w:color="0000EE"/>
                </w:rPr>
                <w:t>Profile</w:t>
              </w:r>
            </w:hyperlink>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r>
              <w:rPr>
                <w:rStyle w:val="span"/>
                <w:rFonts w:ascii="Arial" w:eastAsia="Arial" w:hAnsi="Arial" w:cs="Arial"/>
                <w:color w:val="231F20"/>
                <w:sz w:val="22"/>
                <w:szCs w:val="22"/>
              </w:rPr>
              <w:t> </w:t>
            </w:r>
          </w:p>
        </w:tc>
      </w:tr>
    </w:tbl>
    <w:p>
      <w:pPr>
        <w:rPr>
          <w:vanish/>
        </w:rPr>
      </w:pPr>
    </w:p>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Professional Summary</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3360" behindDoc="0" locked="0" layoutInCell="1" allowOverlap="1">
                        <wp:simplePos x="0" y="0"/>
                        <wp:positionH relativeFrom="column">
                          <wp:posOffset>-76200</wp:posOffset>
                        </wp:positionH>
                        <wp:positionV relativeFrom="paragraph">
                          <wp:posOffset>-190500</wp:posOffset>
                        </wp:positionV>
                        <wp:extent cx="140148" cy="381369"/>
                        <wp:wrapNone/>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10"/>
                                <a:stretch>
                                  <a:fillRect/>
                                </a:stretch>
                              </pic:blipFill>
                              <pic:spPr>
                                <a:xfrm>
                                  <a:off x="0" y="0"/>
                                  <a:ext cx="140148" cy="381369"/>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17+ years of experience into architecting, designing, and implementing data oriented solutions using data engineering tools like Azure Data Factory, Azure Databricks, Azure Synapse Analytics, PowerBI, Azure Datalake, Azure SQL, SQL Server MSBI and, other 3rd party sources</w:t>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Websites, Portfolios, Profiles</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4384" behindDoc="0" locked="0" layoutInCell="1" allowOverlap="1">
                        <wp:simplePos x="0" y="0"/>
                        <wp:positionH relativeFrom="column">
                          <wp:posOffset>-76200</wp:posOffset>
                        </wp:positionH>
                        <wp:positionV relativeFrom="paragraph">
                          <wp:posOffset>57150</wp:posOffset>
                        </wp:positionV>
                        <wp:extent cx="140148" cy="140232"/>
                        <wp:wrapNone/>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https://www.linkedin.com/in/vijenderreddymucha</w:t>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Skills</w:t>
            </w:r>
          </w:p>
        </w:tc>
        <w:tc>
          <w:tcPr>
            <w:tcW w:w="8240" w:type="dxa"/>
            <w:tcBorders>
              <w:left w:val="single" w:sz="8" w:space="0" w:color="979797"/>
            </w:tcBorders>
            <w:noWrap w:val="0"/>
            <w:tcMar>
              <w:top w:w="0" w:type="dxa"/>
              <w:left w:w="0" w:type="dxa"/>
              <w:bottom w:w="0" w:type="dxa"/>
              <w:right w:w="0" w:type="dxa"/>
            </w:tcMar>
            <w:vAlign w:val="top"/>
            <w:hideMark/>
          </w:tcPr>
          <w:tbl>
            <w:tblPr>
              <w:tblStyle w:val="infoWrapperTable"/>
              <w:tblCellSpacing w:w="0" w:type="dxa"/>
              <w:tblLayout w:type="fixed"/>
              <w:tblCellMar>
                <w:top w:w="0" w:type="dxa"/>
                <w:left w:w="0" w:type="dxa"/>
                <w:bottom w:w="0" w:type="dxa"/>
                <w:right w:w="0" w:type="dxa"/>
              </w:tblCellMar>
              <w:tblLook w:val="05E0"/>
            </w:tblPr>
            <w:tblGrid>
              <w:gridCol w:w="280"/>
              <w:gridCol w:w="7940"/>
            </w:tblGrid>
            <w:tr>
              <w:tblPrEx>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5408" behindDoc="0" locked="0" layoutInCell="1" allowOverlap="1">
                        <wp:simplePos x="0" y="0"/>
                        <wp:positionH relativeFrom="column">
                          <wp:posOffset>-76200</wp:posOffset>
                        </wp:positionH>
                        <wp:positionV relativeFrom="paragraph">
                          <wp:posOffset>57150</wp:posOffset>
                        </wp:positionV>
                        <wp:extent cx="140148" cy="140232"/>
                        <wp:wrapNone/>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tbl>
                  <w:tblPr>
                    <w:tblStyle w:val="divdocumenttable"/>
                    <w:tblW w:w="0" w:type="auto"/>
                    <w:tblLayout w:type="fixed"/>
                    <w:tblCellMar>
                      <w:top w:w="0" w:type="dxa"/>
                      <w:left w:w="0" w:type="dxa"/>
                      <w:bottom w:w="0" w:type="dxa"/>
                      <w:right w:w="0" w:type="dxa"/>
                    </w:tblCellMar>
                    <w:tblLook w:val="05E0"/>
                  </w:tblPr>
                  <w:tblGrid>
                    <w:gridCol w:w="3970"/>
                    <w:gridCol w:w="3970"/>
                  </w:tblGrid>
                  <w:tr>
                    <w:tblPrEx>
                      <w:tblW w:w="0" w:type="auto"/>
                      <w:tblLayout w:type="fixed"/>
                      <w:tblCellMar>
                        <w:top w:w="0" w:type="dxa"/>
                        <w:left w:w="0" w:type="dxa"/>
                        <w:bottom w:w="0" w:type="dxa"/>
                        <w:right w:w="0" w:type="dxa"/>
                      </w:tblCellMar>
                      <w:tblLook w:val="05E0"/>
                    </w:tblPrEx>
                    <w:tc>
                      <w:tcPr>
                        <w:tcW w:w="3970" w:type="dxa"/>
                        <w:noWrap w:val="0"/>
                        <w:tcMar>
                          <w:top w:w="0" w:type="dxa"/>
                          <w:left w:w="0" w:type="dxa"/>
                          <w:bottom w:w="0" w:type="dxa"/>
                          <w:right w:w="0" w:type="dxa"/>
                        </w:tcMar>
                        <w:vAlign w:val="top"/>
                        <w:hideMark/>
                      </w:tcPr>
                      <w:p>
                        <w:pPr>
                          <w:pStyle w:val="divdocumentulli"/>
                          <w:numPr>
                            <w:ilvl w:val="0"/>
                            <w:numId w:val="2"/>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Data Factory</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Synapse Analytics</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Databricks</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Stream Analytics</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Event Hubs</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Data Lake Storage</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Datawarehouse</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SQL</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SQL MI</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CosmosDB</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DevOps</w:t>
                        </w:r>
                      </w:p>
                      <w:p>
                        <w:pPr>
                          <w:pStyle w:val="divdocumentulli"/>
                          <w:numPr>
                            <w:ilvl w:val="0"/>
                            <w:numId w:val="2"/>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SQL</w:t>
                        </w:r>
                      </w:p>
                    </w:tc>
                    <w:tc>
                      <w:tcPr>
                        <w:tcW w:w="3970" w:type="dxa"/>
                        <w:noWrap w:val="0"/>
                        <w:tcMar>
                          <w:top w:w="0" w:type="dxa"/>
                          <w:left w:w="0" w:type="dxa"/>
                          <w:bottom w:w="0" w:type="dxa"/>
                          <w:right w:w="0" w:type="dxa"/>
                        </w:tcMar>
                        <w:vAlign w:val="top"/>
                        <w:hideMark/>
                      </w:tcPr>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Python</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Scala</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Power BI</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Tableau</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Microsoft Azure</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SQL Server</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SQL Server MSBI</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T-SQL</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Terraform</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Azure CLI</w:t>
                        </w:r>
                      </w:p>
                      <w:p>
                        <w:pPr>
                          <w:pStyle w:val="divdocumentulli"/>
                          <w:numPr>
                            <w:ilvl w:val="0"/>
                            <w:numId w:val="3"/>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PowerShell</w:t>
                        </w:r>
                      </w:p>
                    </w:tc>
                  </w:tr>
                </w:tbl>
                <w:p>
                  <w:pPr>
                    <w:pBdr>
                      <w:top w:val="none" w:sz="0" w:space="0" w:color="auto"/>
                      <w:left w:val="none" w:sz="0" w:space="0" w:color="auto"/>
                      <w:bottom w:val="none" w:sz="0" w:space="0" w:color="auto"/>
                      <w:right w:val="none" w:sz="0" w:space="0" w:color="auto"/>
                    </w:pBdr>
                    <w:rPr>
                      <w:rStyle w:val="infoParaWrapper"/>
                      <w:rFonts w:ascii="Arial" w:eastAsia="Arial" w:hAnsi="Arial" w:cs="Arial"/>
                      <w:color w:val="231F20"/>
                      <w:sz w:val="22"/>
                      <w:szCs w:val="22"/>
                      <w:bdr w:val="none" w:sz="0" w:space="0" w:color="auto"/>
                      <w:vertAlign w:val="baseline"/>
                    </w:rPr>
                  </w:pP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Work History</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6432" behindDoc="0" locked="0" layoutInCell="1" allowOverlap="1">
                        <wp:simplePos x="0" y="0"/>
                        <wp:positionH relativeFrom="column">
                          <wp:posOffset>-76200</wp:posOffset>
                        </wp:positionH>
                        <wp:positionV relativeFrom="paragraph">
                          <wp:posOffset>57150</wp:posOffset>
                        </wp:positionV>
                        <wp:extent cx="140148" cy="140232"/>
                        <wp:wrapNone/>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Senior Data Engineer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11/2023</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Current</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Strategic Staffing Solutions</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Houston, Texas</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Implemented machine learning algorithms for predictive analytics, improving decision-making processes within the company.</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.Fine-tuned query performance and optimized database structures for faster, more accurate data retrieval and reporting.</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Gathered, defined and refined requirements, led project design and oversaw implementation.</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Documented and communicated database schemas using accepted notations.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database architectural strategies at modeling, design, and implementation stages to address business or industry requirements.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Planned and installed upgrades of database management system software to enhance database performance.</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and delivered business information solutions.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Managed identification, protection and use of data assets.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Established and secured enterprise-wide data analytics structures.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Designed data models for complex analysis needs.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Collaborated with system architects, design analysts and others to understand business and industry requirements.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Reviewed project requests describing database user needs to estimate time and cost required to accomplish projects.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Contributed to internal activities for overall process improvements, efficiencies and innovation.</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Designed and developed analytical data structures.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Collaborated on ETL (Extract, Transform, Load) tasks, maintaining data integrity and verifying pipeline stability.</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Evaluated various tools, technologies, and best practices for potential adoption in the company''s data engineering processes.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Generated detailed studies on potential third-party data handling solutions, verifying compliance with internal needs and stakeholder requirements.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Optimized data processing by implementing efficient ETL pipelines and streamlining database design.</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Collaborated with cross-functional teams for seamless integration of data sources into the company''s data ecosystem.</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Conducted extensive troubleshooting to identify root causes of issues and implement effective resolutions in a timely manner.</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custom algorithms for advanced analytics, driving actionable insights from large datasets.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Designed scalable and maintainable data models to support business intelligence initiatives and reporting needs.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Led end-to-end implementation of multiple high-impact projects from requirements gathering through deployment and post-launch support stages.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Provided technical guidance and mentorship to junior team members, fostering a collaborative learning environment within the organization.</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Enhanced data quality by performing thorough cleaning, validation, and transformation tasks.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Automated routine tasks using Python scripts, increasing team productivity and reducing manual errors.</w:t>
                  </w:r>
                </w:p>
                <w:p>
                  <w:pPr>
                    <w:pStyle w:val="divdocumentulli"/>
                    <w:numPr>
                      <w:ilvl w:val="0"/>
                      <w:numId w:val="4"/>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Collaborated with data scientists to develop machine learning models by providing the necessary data infrastructure and preprocessing tools.</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7456" behindDoc="0" locked="0" layoutInCell="1" allowOverlap="1">
                        <wp:simplePos x="0" y="0"/>
                        <wp:positionH relativeFrom="column">
                          <wp:posOffset>-76200</wp:posOffset>
                        </wp:positionH>
                        <wp:positionV relativeFrom="paragraph">
                          <wp:posOffset>57150</wp:posOffset>
                        </wp:positionV>
                        <wp:extent cx="140148" cy="140232"/>
                        <wp:wrapNone/>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Technical Software Architect</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10/2023</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11/2023</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Spruce Technology Inc</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Clifton, NJ</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 and implement data storage solutions using Azure services such as Azure SQL Database, Azure Cosmos DB, and Azure Data Lake Storage</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 and maintain data pipelines using Azure Data Factory and Azure Databricks</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Create and manage data processing jobs using Azure HDInsight and Azure Stream Analytics</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Perform data modeling and schema design for efficient data storage and retrieval</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Optimize data processing and storage for performance and cost efficiency</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Implement security and compliance measures for data storage and processing</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 with data scientists and analysts to provide data insights and support data-driven decision making</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Troubleshoot and resolve data processing and storage issues</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 and maintain documentation for data storage and processing solutions</w:t>
                  </w:r>
                </w:p>
                <w:p>
                  <w:pPr>
                    <w:pStyle w:val="divdocumentulli"/>
                    <w:numPr>
                      <w:ilvl w:val="0"/>
                      <w:numId w:val="5"/>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Stay up-to-date with new Azure services and technologies and evaluate their potential for improving data storage and processing solutions.</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8480" behindDoc="0" locked="0" layoutInCell="1" allowOverlap="1">
                        <wp:simplePos x="0" y="0"/>
                        <wp:positionH relativeFrom="column">
                          <wp:posOffset>-76200</wp:posOffset>
                        </wp:positionH>
                        <wp:positionV relativeFrom="paragraph">
                          <wp:posOffset>57150</wp:posOffset>
                        </wp:positionV>
                        <wp:extent cx="140148" cy="140232"/>
                        <wp:wrapNone/>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Enterprise Data Architect</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06/2016</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09/2023</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Investcorp Holdings BSC</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Manama, Bahrain</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 and implement data storage solutions using Azure services such as Azure SQL Database, Azure Cosmos DB, and Azure Data Lake Storage</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 and maintain data pipelines using Azure Data Factory and Azure Databricks</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Create and manage data processing jobs using Azure HDInsight and Azure Stream Analytics</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Perform data modeling and schema design for efficient data storage and retrieval</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Optimize data processing and storage for performance and cost efficiency</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Implement security and compliance measures for data storage and processing</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 with data scientists and analysts to provide data insights and support data-driven decision making</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Troubleshoot and resolve data processing and storage issues</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 and maintain documentation for data storage and processing solutions</w:t>
                  </w:r>
                </w:p>
                <w:p>
                  <w:pPr>
                    <w:pStyle w:val="divdocumentulli"/>
                    <w:numPr>
                      <w:ilvl w:val="0"/>
                      <w:numId w:val="6"/>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Stay up-to-date with new Azure services and technologies and evaluate their potential for improving data storage and processing solutions.</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69504" behindDoc="0" locked="0" layoutInCell="1" allowOverlap="1">
                        <wp:simplePos x="0" y="0"/>
                        <wp:positionH relativeFrom="column">
                          <wp:posOffset>-76200</wp:posOffset>
                        </wp:positionH>
                        <wp:positionV relativeFrom="paragraph">
                          <wp:posOffset>57150</wp:posOffset>
                        </wp:positionV>
                        <wp:extent cx="140148" cy="140232"/>
                        <wp:wrapNone/>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Principal Engineer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11/2014</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06/2016</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 xml:space="preserve">Cubic Transportation Systems Pvt Ltd </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Hyderabad, India</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Designed and developed standalone data migration applications to retrieve and populate data from Azure Table / BLOB storage to on premise SQL Server instances.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Served as process owner under Agile Scrum project implementation, leading session for sprint planning, sprint review and sprint retrospective meetings.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Understand the Requirements and Functionality of the application from specifications.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Having Good experience in writing SQL queries using concepts like Indexes, Joins, Sub-queries, Views, Stored procedures, Triggers, Functions, Group By, and Constraints etc.</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Extensively used ETL methodology for Data Migration from various sources into Data Warehouse using SQL Server Integration Services (SSIS).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Good Working Experience in creating packages for implementing ETL Methodology by using various Control Flow Tasks, Containers, and Data Flow transformations while migrate the data from source to destination.</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Hands on Experience implementing Check points and Configurations.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Expert in implementation of Event Handling, Maintaining the Log and Audit information in the SQL tables.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Extensively involved in T-SQL Stored Procedures, Functions, Views, Indexes, Triggers, Sub-queries implement Best practices.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Having good experience in developing various reports like Drill Downs, Drill Through, Sub-Reports, Parameterized reports, and Linked reports using SSRS.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Scheduling the Reports weekly and monthly basis as per the Client Requirements.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Responsible for Deployment and Schedule of the SSIS Packages and SSRS Reports in to Production Server with the help of DBA team.</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 and publish of POWER BI reports and DAX query's on different visualizations.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Designed, developed, tested, and maintained Tableau functional reports based on user requirements.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Mastered the ability to design and deploy rich Graphic visualizations with Drill Down and Drop down menu option and Parameters using Tableau.</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Worked closely with Business users. Interacted with ETL developers, Project Managers, and members of the QA teams.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Converted existing BO reports to tableau dashboards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Created different KPI using calculated key figures and parameters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Tableau data visualization using Cross tabs, Heat maps, Box and Whisker charts, Scatter Plots, Geographic Map, Pie Charts and Bar Charts and Density Chart.</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donut charts and implemented complex features in charts like creating bar charts in tooltip.</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Worked extensively with Advance analysis Actions, Calculations, Parameters, Background images, Maps, Trend Lines, Statistics and table calculations.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Hands on building Groups, hierarchies, Sets to create detail level summary reports and Dashboard using KPI's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Strong Dashboard design experience and passionate practitioner of effective data visualization. Familiarity with best practices around visualization and design.</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Provided Production support to Tableau users and Wrote Custom SQL to support business requirements.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Utilized Tableau server to publish and share the reports with the business users.</w:t>
                  </w:r>
                </w:p>
                <w:p>
                  <w:pPr>
                    <w:pStyle w:val="divdocumentulli"/>
                    <w:numPr>
                      <w:ilvl w:val="0"/>
                      <w:numId w:val="7"/>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Distributed Tableau reports using techniques like Packaged Workbooks, PDF to different user community.</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0528" behindDoc="0" locked="0" layoutInCell="1" allowOverlap="1">
                        <wp:simplePos x="0" y="0"/>
                        <wp:positionH relativeFrom="column">
                          <wp:posOffset>-76200</wp:posOffset>
                        </wp:positionH>
                        <wp:positionV relativeFrom="paragraph">
                          <wp:posOffset>57150</wp:posOffset>
                        </wp:positionV>
                        <wp:extent cx="140148" cy="140232"/>
                        <wp:wrapNone/>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Service Operations Engineer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01/2012</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10/2014</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Microsoft India Pvt Ltd</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8"/>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Migrated on-premises workloads to Azure cloud based on the requirements.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 and deploy Azure Backup and other Confidential backup solutions for Azure</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Strong design and live migration experience from on-premises to Azure IaaS &amp; PaaS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Creating and Managing Virtual Machines in Windows Azure and setting up communication with help of Endpoints and VM Migrations from on-premises Design and Implement Database Schema, import data and build stored procedures on SQL Azure.</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Build Data Sync job on Windows Azure to synchronize data from SQL 2012 databases to SQL Azure.</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Design and Implement WCF services layer hosted on Windows Azure. This layer is the middle tier between SQL Azure and SharePoint online external content.</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Manage and Administer SQL Server 2005, 2008, R2, 2012 ,2014 &amp; 2016 versions of database.</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intricate algorithms based on deep-dive statistical analysis and predictive data modeling that were used to deepen relationships, strengthen longevity and personalize interactions with customers.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Analyzed and processed complex data sets using advanced querying, visualization and analytics tools.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Identified, measured and recommended improvement strategies for KPIs across all business areas.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Installed SQL server 2005, 2008 ,2012 and 2014 on Development, Test, QA and Production environment</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Worked on new features in SQL Server 2012 like Column stored indexes, User-Defined Server roles and Contained Databases.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Worked on over 200+ database migrations from 2005/2008 to later versions of SQL on both Physical &amp; Virtual environments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Data migrations using BI tools like SSIS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Building reports using SSRS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Monitor and troubleshoot critical issues with Replication.</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Running SQL Server jobs and Maintenance plans in Windows batch files as Scheduled Tasks.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Troubleshooting queries and stored procedures which are running slow using Profiler and Statistics Io by using different Methods in terms of evaluating joins, indexes, updating Statistics and code modifications.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Work with tools like SQL Server Dashboard, SQL Profiler and Activity Monitor for event monitoring and performance monitoring and make recommendations based on results.</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Using and implementing DMV's, DMF's for identifying index fragmentation.</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Created Database Maintenance Plans for the performance of SQL Server which covers Database Integrity checks, update database Statistics and Re-indexing.</w:t>
                  </w:r>
                </w:p>
                <w:p>
                  <w:pPr>
                    <w:pStyle w:val="divdocumentulli"/>
                    <w:numPr>
                      <w:ilvl w:val="0"/>
                      <w:numId w:val="8"/>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Recovering databases from backup in disasters, implementing point in time recovery solutions.</w:t>
                  </w:r>
                </w:p>
                <w:p>
                  <w:pPr>
                    <w:pStyle w:val="p"/>
                    <w:spacing w:before="0" w:after="0" w:line="320" w:lineRule="atLeast"/>
                    <w:ind w:left="0" w:right="0"/>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1552" behindDoc="0" locked="0" layoutInCell="1" allowOverlap="1">
                        <wp:simplePos x="0" y="0"/>
                        <wp:positionH relativeFrom="column">
                          <wp:posOffset>-76200</wp:posOffset>
                        </wp:positionH>
                        <wp:positionV relativeFrom="paragraph">
                          <wp:posOffset>57150</wp:posOffset>
                        </wp:positionV>
                        <wp:extent cx="140148" cy="140232"/>
                        <wp:wrapNone/>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Technology Analyst</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12/2010</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01/2012</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Infosys Pvt Ltd</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9"/>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Installed, Configured, and Maintained SQL Server 2012, and 2008 R2 in development, test, and production environment</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Configured and Maintained Fail-Over Clustering using SQL Server 2012</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Experience in AlwaysOn environment</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Maintained server and database security including database encryption (TDE)</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Installed and Configured SQL Server Reporting Services (SSRS)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and deployed different types of Reports using different data sources like SQL Server, Oracle, Excel, CSV files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Delivered reports to users in variety of formats like Report Server (Web based), excel, pdf, html, excel and CSV formats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Configured and Maintained Replications, Log Shipping, and Mirroring for High Availability.</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Upgraded/Migrated SQL Server Instances/Databases from older version SQL Server to new version of SQL Server like 2000/2005 to 2008 R2 and 2008 R2 to 2012</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Migrated MS Access Databases into MS SQL Server 2008 R2, and 2012</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Migrated Oracle 10gR2/11gR2 and MySQL 5.1.23 databases to SQL Server 2008 R2/2012</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Applied SP (Service Pack)/ Hot Fixes on SQL Server Instances to address security and upgraded related issues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Performed database and SQL/TSQL Performance Tuning</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Wrote SQL/T-SQL queries, Stored-Procedures, functions, and Triggers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Scheduled many jobs to automate different database related activities including backup, monitoring database health, disk space, backup verification</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Different Maintenance Plans for database monitoring</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Setup Jobs, Maintenance plans for backups, Rebuilding indexes, check server health, alert, notifications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Create and managed different types of Indexes (Cluster/Non-Cluster), Constraints (Unique/Check)</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Worked on Data Modeling projects, Backward Engineering, Developed E-R Diagram and used multiple tools like ERWin, Toad Data Modeler, and SQL Server Data Diagram</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SSIS Packages from different sources like SQL Server Database, Flat file, CSV, Excel and many other data sources supports ODBC, OLE DB Data Sources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Deployed SSIS packages to move data across server, move logins, load data from different data sources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Setup jobs from SSIS Packages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Used Imp/Exp. Tool to Export &amp; Import data from different sources like SQL Server Database, Flat file, CSV, Excel and many other data sources supports ODBC, OLE DB Data Sources</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Manual, on Demand and setup jobs for Database Backup, and design backup strategy</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Deployed and Restored database including Point in Time Recovery</w:t>
                  </w:r>
                </w:p>
                <w:p>
                  <w:pPr>
                    <w:pStyle w:val="divdocumentulli"/>
                    <w:numPr>
                      <w:ilvl w:val="0"/>
                      <w:numId w:val="9"/>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Monitor Server Activity, Error Log, space usage and solving problem as needed</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2576" behindDoc="0" locked="0" layoutInCell="1" allowOverlap="1">
                        <wp:simplePos x="0" y="0"/>
                        <wp:positionH relativeFrom="column">
                          <wp:posOffset>-76200</wp:posOffset>
                        </wp:positionH>
                        <wp:positionV relativeFrom="paragraph">
                          <wp:posOffset>57150</wp:posOffset>
                        </wp:positionV>
                        <wp:extent cx="140148" cy="140232"/>
                        <wp:wrapNone/>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b/>
                      <w:bCs/>
                      <w:caps/>
                      <w:sz w:val="22"/>
                      <w:szCs w:val="22"/>
                    </w:rPr>
                    <w:t>Developer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i/>
                      <w:iCs/>
                      <w:color w:val="231F20"/>
                      <w:sz w:val="22"/>
                      <w:szCs w:val="22"/>
                    </w:rPr>
                    <w:tab/>
                  </w:r>
                  <w:r>
                    <w:rPr>
                      <w:rStyle w:val="datesWrapper"/>
                      <w:rFonts w:ascii="Arial" w:eastAsia="Arial" w:hAnsi="Arial" w:cs="Arial"/>
                      <w:i/>
                      <w:iCs/>
                      <w:color w:val="231F20"/>
                      <w:sz w:val="22"/>
                      <w:szCs w:val="22"/>
                    </w:rPr>
                    <w:t xml:space="preserve"> </w:t>
                  </w:r>
                  <w:r>
                    <w:rPr>
                      <w:rStyle w:val="jobdates"/>
                      <w:rFonts w:ascii="Arial" w:eastAsia="Arial" w:hAnsi="Arial" w:cs="Arial"/>
                      <w:i/>
                      <w:iCs/>
                      <w:caps/>
                      <w:color w:val="231F20"/>
                      <w:sz w:val="22"/>
                      <w:szCs w:val="22"/>
                    </w:rPr>
                    <w:t>02/2007</w:t>
                  </w:r>
                  <w:r>
                    <w:rPr>
                      <w:rStyle w:val="span"/>
                      <w:rFonts w:ascii="Arial" w:eastAsia="Arial" w:hAnsi="Arial" w:cs="Arial"/>
                      <w:i/>
                      <w:iCs/>
                      <w:color w:val="231F20"/>
                      <w:sz w:val="22"/>
                      <w:szCs w:val="22"/>
                    </w:rPr>
                    <w:t xml:space="preserve"> to </w:t>
                  </w:r>
                  <w:r>
                    <w:rPr>
                      <w:rStyle w:val="jobdates"/>
                      <w:rFonts w:ascii="Arial" w:eastAsia="Arial" w:hAnsi="Arial" w:cs="Arial"/>
                      <w:i/>
                      <w:iCs/>
                      <w:caps/>
                      <w:color w:val="231F20"/>
                      <w:sz w:val="22"/>
                      <w:szCs w:val="22"/>
                    </w:rPr>
                    <w:t>12/2010</w:t>
                  </w:r>
                  <w:r>
                    <w:rPr>
                      <w:rStyle w:val="datesWrapper"/>
                      <w:rFonts w:ascii="Arial" w:eastAsia="Arial" w:hAnsi="Arial" w:cs="Arial"/>
                      <w:i/>
                      <w:iCs/>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Mahindra Satyam (Techmahindra)</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10"/>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Migrated and Upgraded from SQL Server 2005 to 2008/2008 R2</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Configured database software, associated database tools and performance monitoring software.</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Performed database/infrastructure physical design, database upgrades &amp; applied software patches to databases as per application/client requirements.</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Customized support for Client's Applications and provided client will won the responsibility of creating and maintaining database objects and structures such as tables, indexes, views, triggers, Functions, Procedures.</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&amp; maintained scripts, utility jobs or implement needed software for database maintenance.</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Implemented &amp; managed database clustering, failover and load balance technologies as per client requirement.</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Developed, tested &amp; implemented a robust database backup and recovery strategy with client assistance.</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Monitored data activities such as database status, logs, space utilization, extents, Checkpoints, locks and long transactions.</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Suggested Application level tuning changes for code, queries, SQL objects that may not be performing up to optimum database performance standards.</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Adhered to Change Control Procedures and developed &amp; executed scripted changes requests in accordance with change control procedures.</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Set up security and access profiles and procedures for database system administrators.</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Implemented MS SQL Cluster (Active/Passive &amp; Active/Active), Multi Node Cluster up to 8 Node.</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Handled Logical Data and Index partitioning for large tables in SQL Server 2005, 2008 &amp; 2008 R2.</w:t>
                  </w:r>
                </w:p>
                <w:p>
                  <w:pPr>
                    <w:pStyle w:val="divdocumentulli"/>
                    <w:numPr>
                      <w:ilvl w:val="0"/>
                      <w:numId w:val="10"/>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Created, administered &amp; maintained SQL Server Databases to Production, Development, Test and Staging Environment for various groups such as Developer, QA, BA, and User.</w:t>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Education</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3600" behindDoc="0" locked="0" layoutInCell="1" allowOverlap="1">
                        <wp:simplePos x="0" y="0"/>
                        <wp:positionH relativeFrom="column">
                          <wp:posOffset>-76200</wp:posOffset>
                        </wp:positionH>
                        <wp:positionV relativeFrom="paragraph">
                          <wp:posOffset>57150</wp:posOffset>
                        </wp:positionV>
                        <wp:extent cx="140148" cy="140232"/>
                        <wp:wrapNone/>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b/>
                      <w:bCs/>
                      <w:color w:val="231F20"/>
                      <w:sz w:val="22"/>
                      <w:szCs w:val="22"/>
                    </w:rPr>
                    <w:t>Bachelor of Technology</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Mechanical Engineering</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aps/>
                      <w:color w:val="231F20"/>
                      <w:sz w:val="22"/>
                      <w:szCs w:val="22"/>
                    </w:rPr>
                    <w:tab/>
                  </w:r>
                  <w:r>
                    <w:rPr>
                      <w:rStyle w:val="span"/>
                      <w:rFonts w:ascii="Arial" w:eastAsia="Arial" w:hAnsi="Arial" w:cs="Arial"/>
                      <w:i/>
                      <w:iCs/>
                      <w:caps/>
                      <w:color w:val="231F20"/>
                      <w:sz w:val="22"/>
                      <w:szCs w:val="22"/>
                    </w:rPr>
                    <w:t>03/2006</w:t>
                  </w:r>
                  <w:r>
                    <w:rPr>
                      <w:rStyle w:val="jobdates"/>
                      <w:rFonts w:ascii="Arial" w:eastAsia="Arial" w:hAnsi="Arial" w:cs="Arial"/>
                      <w:i/>
                      <w:iCs/>
                      <w:cap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Jawaharlal Nehru Technical University</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Hyderabad, India</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4624" behindDoc="0" locked="0" layoutInCell="1" allowOverlap="1">
                        <wp:simplePos x="0" y="0"/>
                        <wp:positionH relativeFrom="column">
                          <wp:posOffset>-76200</wp:posOffset>
                        </wp:positionH>
                        <wp:positionV relativeFrom="paragraph">
                          <wp:posOffset>57150</wp:posOffset>
                        </wp:positionV>
                        <wp:extent cx="140148" cy="140232"/>
                        <wp:wrapNone/>
                        <wp:docPr id="10003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b/>
                      <w:bCs/>
                      <w:color w:val="231F20"/>
                      <w:sz w:val="22"/>
                      <w:szCs w:val="22"/>
                    </w:rPr>
                    <w:t>GED</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aps/>
                      <w:color w:val="231F20"/>
                      <w:sz w:val="22"/>
                      <w:szCs w:val="22"/>
                    </w:rPr>
                    <w:tab/>
                  </w:r>
                  <w:r>
                    <w:rPr>
                      <w:rStyle w:val="span"/>
                      <w:rFonts w:ascii="Arial" w:eastAsia="Arial" w:hAnsi="Arial" w:cs="Arial"/>
                      <w:i/>
                      <w:iCs/>
                      <w:caps/>
                      <w:color w:val="231F20"/>
                      <w:sz w:val="22"/>
                      <w:szCs w:val="22"/>
                    </w:rPr>
                    <w:t>04/2001</w:t>
                  </w:r>
                  <w:r>
                    <w:rPr>
                      <w:rStyle w:val="jobdates"/>
                      <w:rFonts w:ascii="Arial" w:eastAsia="Arial" w:hAnsi="Arial" w:cs="Arial"/>
                      <w:i/>
                      <w:iCs/>
                      <w:cap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Nalanda Junior College</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Vijayawada, India</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vanish/>
              </w:rPr>
            </w:pPr>
          </w:p>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5648" behindDoc="0" locked="0" layoutInCell="1" allowOverlap="1">
                        <wp:simplePos x="0" y="0"/>
                        <wp:positionH relativeFrom="column">
                          <wp:posOffset>-76200</wp:posOffset>
                        </wp:positionH>
                        <wp:positionV relativeFrom="paragraph">
                          <wp:posOffset>57150</wp:posOffset>
                        </wp:positionV>
                        <wp:extent cx="140148" cy="140232"/>
                        <wp:wrapNone/>
                        <wp:docPr id="10003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200" w:type="dxa"/>
                    <w:left w:w="0" w:type="dxa"/>
                    <w:bottom w:w="0" w:type="dxa"/>
                    <w:right w:w="0" w:type="dxa"/>
                  </w:tcMar>
                  <w:vAlign w:val="bottom"/>
                  <w:hideMark/>
                </w:tcPr>
                <w:p>
                  <w:pPr>
                    <w:pStyle w:val="singlecolumnspanpaddedlinenth-child1"/>
                    <w:tabs>
                      <w:tab w:val="right" w:pos="790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b/>
                      <w:bCs/>
                      <w:color w:val="231F20"/>
                      <w:sz w:val="22"/>
                      <w:szCs w:val="22"/>
                    </w:rPr>
                    <w:t>High School Diploma</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aps/>
                      <w:color w:val="231F20"/>
                      <w:sz w:val="22"/>
                      <w:szCs w:val="22"/>
                    </w:rPr>
                    <w:tab/>
                  </w:r>
                  <w:r>
                    <w:rPr>
                      <w:rStyle w:val="span"/>
                      <w:rFonts w:ascii="Arial" w:eastAsia="Arial" w:hAnsi="Arial" w:cs="Arial"/>
                      <w:i/>
                      <w:iCs/>
                      <w:caps/>
                      <w:color w:val="231F20"/>
                      <w:sz w:val="22"/>
                      <w:szCs w:val="22"/>
                    </w:rPr>
                    <w:t>04/1999</w:t>
                  </w:r>
                  <w:r>
                    <w:rPr>
                      <w:rStyle w:val="jobdates"/>
                      <w:rFonts w:ascii="Arial" w:eastAsia="Arial" w:hAnsi="Arial" w:cs="Arial"/>
                      <w:i/>
                      <w:iCs/>
                      <w:cap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Ramakrishna High School</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Warangal, India</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Accomplishments</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6672" behindDoc="0" locked="0" layoutInCell="1" allowOverlap="1">
                        <wp:simplePos x="0" y="0"/>
                        <wp:positionH relativeFrom="column">
                          <wp:posOffset>-76200</wp:posOffset>
                        </wp:positionH>
                        <wp:positionV relativeFrom="paragraph">
                          <wp:posOffset>57150</wp:posOffset>
                        </wp:positionV>
                        <wp:extent cx="140148" cy="140232"/>
                        <wp:wrapNone/>
                        <wp:docPr id="10003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divdocumentulli"/>
                    <w:numPr>
                      <w:ilvl w:val="0"/>
                      <w:numId w:val="1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Achieved operational efficiency by introducing Zerto tool for automating and performing BCDR tasks.</w:t>
                  </w:r>
                </w:p>
                <w:p>
                  <w:pPr>
                    <w:pStyle w:val="divdocumentulli"/>
                    <w:numPr>
                      <w:ilvl w:val="0"/>
                      <w:numId w:val="11"/>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Achieved customer satisfaction and helped finance business group to run their heavy Macro based Excel sheets by introducing AZURE HPC to offload the excel computing needs with accuracy and efficiency.</w:t>
                  </w:r>
                </w:p>
                <w:p>
                  <w:pPr>
                    <w:pStyle w:val="divdocumentulli"/>
                    <w:numPr>
                      <w:ilvl w:val="0"/>
                      <w:numId w:val="11"/>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Collaborated with team of 10 in the design and implementation of Azure Datalake.</w:t>
                  </w:r>
                </w:p>
                <w:p>
                  <w:pPr>
                    <w:pStyle w:val="divdocumentulli"/>
                    <w:numPr>
                      <w:ilvl w:val="0"/>
                      <w:numId w:val="11"/>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Supervised team of 5 staff members.</w:t>
                  </w:r>
                </w:p>
                <w:p>
                  <w:pPr>
                    <w:pStyle w:val="divdocumentulli"/>
                    <w:numPr>
                      <w:ilvl w:val="0"/>
                      <w:numId w:val="11"/>
                    </w:numPr>
                    <w:spacing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Built various critical reports using Tableau and PowerBI and potentially saved few thousands of dollars to the company by eliminating the need to hire a dedicated resource</w:t>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Certifications</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7696" behindDoc="0" locked="0" layoutInCell="1" allowOverlap="1">
                        <wp:simplePos x="0" y="0"/>
                        <wp:positionH relativeFrom="column">
                          <wp:posOffset>-76200</wp:posOffset>
                        </wp:positionH>
                        <wp:positionV relativeFrom="paragraph">
                          <wp:posOffset>57150</wp:posOffset>
                        </wp:positionV>
                        <wp:extent cx="140148" cy="140232"/>
                        <wp:wrapNone/>
                        <wp:docPr id="10003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divdocumentulli"/>
                    <w:numPr>
                      <w:ilvl w:val="0"/>
                      <w:numId w:val="1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Microsoft Certified: Azure Data Engineer Associate</w:t>
                  </w:r>
                  <w:r>
                    <w:rPr>
                      <w:rStyle w:val="span"/>
                      <w:rFonts w:ascii="Arial" w:eastAsia="Arial" w:hAnsi="Arial" w:cs="Arial"/>
                      <w:color w:val="231F20"/>
                      <w:sz w:val="22"/>
                      <w:szCs w:val="22"/>
                      <w:bdr w:val="none" w:sz="0" w:space="0" w:color="auto"/>
                      <w:vertAlign w:val="baseline"/>
                    </w:rPr>
                    <w:t xml:space="preserve"> </w:t>
                  </w:r>
                  <w:r>
                    <w:rPr>
                      <w:rStyle w:val="strong"/>
                      <w:rFonts w:ascii="Arial" w:eastAsia="Arial" w:hAnsi="Arial" w:cs="Arial"/>
                      <w:b/>
                      <w:bCs/>
                      <w:color w:val="231F20"/>
                      <w:sz w:val="22"/>
                      <w:szCs w:val="22"/>
                    </w:rPr>
                    <w:t>(03/2023 - 04/2024)</w:t>
                  </w:r>
                  <w:r>
                    <w:rPr>
                      <w:rStyle w:val="strong"/>
                      <w:rFonts w:ascii="Arial" w:eastAsia="Arial" w:hAnsi="Arial" w:cs="Arial"/>
                      <w:b/>
                      <w:bCs/>
                      <w:color w:val="231F20"/>
                      <w:sz w:val="22"/>
                      <w:szCs w:val="22"/>
                    </w:rPr>
                    <w:br/>
                  </w:r>
                  <w:r>
                    <w:rPr>
                      <w:rStyle w:val="em"/>
                      <w:rFonts w:ascii="Arial" w:eastAsia="Arial" w:hAnsi="Arial" w:cs="Arial"/>
                      <w:i/>
                      <w:iCs/>
                      <w:color w:val="231F20"/>
                      <w:sz w:val="22"/>
                      <w:szCs w:val="22"/>
                    </w:rPr>
                    <w:t>Achieved the certification by passing Microsoft Certified: Data Engineering on Microsoft Azure Associate (DP-203)</w:t>
                  </w:r>
                </w:p>
                <w:p>
                  <w:pPr>
                    <w:pStyle w:val="divdocumentulli"/>
                    <w:numPr>
                      <w:ilvl w:val="0"/>
                      <w:numId w:val="12"/>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Microsoft Certified Azure Solutions Architect Expert (06/2021 - 06/2023)</w:t>
                  </w:r>
                  <w:r>
                    <w:rPr>
                      <w:rStyle w:val="strong"/>
                      <w:rFonts w:ascii="Arial" w:eastAsia="Arial" w:hAnsi="Arial" w:cs="Arial"/>
                      <w:b/>
                      <w:bCs/>
                      <w:color w:val="231F20"/>
                      <w:sz w:val="22"/>
                      <w:szCs w:val="22"/>
                    </w:rPr>
                    <w:br/>
                  </w:r>
                  <w:r>
                    <w:rPr>
                      <w:rStyle w:val="em"/>
                      <w:rFonts w:ascii="Arial" w:eastAsia="Arial" w:hAnsi="Arial" w:cs="Arial"/>
                      <w:i/>
                      <w:iCs/>
                      <w:color w:val="231F20"/>
                      <w:sz w:val="22"/>
                      <w:szCs w:val="22"/>
                    </w:rPr>
                    <w:t>Achieved the certification by passing Microsoft Azure Architect</w:t>
                  </w:r>
                  <w:r>
                    <w:rPr>
                      <w:rStyle w:val="em"/>
                      <w:rFonts w:ascii="Arial" w:eastAsia="Arial" w:hAnsi="Arial" w:cs="Arial"/>
                      <w:i/>
                      <w:iCs/>
                      <w:color w:val="231F20"/>
                      <w:sz w:val="22"/>
                      <w:szCs w:val="22"/>
                    </w:rPr>
                    <w:br/>
                  </w:r>
                  <w:r>
                    <w:rPr>
                      <w:rStyle w:val="em"/>
                      <w:rFonts w:ascii="Arial" w:eastAsia="Arial" w:hAnsi="Arial" w:cs="Arial"/>
                      <w:i/>
                      <w:iCs/>
                      <w:color w:val="231F20"/>
                      <w:sz w:val="22"/>
                      <w:szCs w:val="22"/>
                    </w:rPr>
                    <w:t>Technologies (AZ-303) and Microsoft Azure Architect Design</w:t>
                  </w:r>
                  <w:r>
                    <w:rPr>
                      <w:rStyle w:val="em"/>
                      <w:rFonts w:ascii="Arial" w:eastAsia="Arial" w:hAnsi="Arial" w:cs="Arial"/>
                      <w:i/>
                      <w:iCs/>
                      <w:color w:val="231F20"/>
                      <w:sz w:val="22"/>
                      <w:szCs w:val="22"/>
                    </w:rPr>
                    <w:br/>
                  </w:r>
                  <w:r>
                    <w:rPr>
                      <w:rStyle w:val="em"/>
                      <w:rFonts w:ascii="Arial" w:eastAsia="Arial" w:hAnsi="Arial" w:cs="Arial"/>
                      <w:i/>
                      <w:iCs/>
                      <w:color w:val="231F20"/>
                      <w:sz w:val="22"/>
                      <w:szCs w:val="22"/>
                    </w:rPr>
                    <w:t>(AZ-304) exams</w:t>
                  </w:r>
                </w:p>
                <w:p>
                  <w:pPr>
                    <w:pStyle w:val="divdocumentulli"/>
                    <w:numPr>
                      <w:ilvl w:val="0"/>
                      <w:numId w:val="12"/>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Management Professional (PMP) (07/2021 - 07/2024)</w:t>
                  </w:r>
                  <w:r>
                    <w:rPr>
                      <w:rStyle w:val="strong"/>
                      <w:rFonts w:ascii="Arial" w:eastAsia="Arial" w:hAnsi="Arial" w:cs="Arial"/>
                      <w:b/>
                      <w:bCs/>
                      <w:color w:val="231F20"/>
                      <w:sz w:val="22"/>
                      <w:szCs w:val="22"/>
                    </w:rPr>
                    <w:br/>
                  </w:r>
                  <w:r>
                    <w:rPr>
                      <w:rStyle w:val="em"/>
                      <w:rFonts w:ascii="Arial" w:eastAsia="Arial" w:hAnsi="Arial" w:cs="Arial"/>
                      <w:i/>
                      <w:iCs/>
                      <w:color w:val="231F20"/>
                      <w:sz w:val="22"/>
                      <w:szCs w:val="22"/>
                    </w:rPr>
                    <w:t>Achieved the certification by passing Project Management</w:t>
                  </w:r>
                  <w:r>
                    <w:rPr>
                      <w:rStyle w:val="em"/>
                      <w:rFonts w:ascii="Arial" w:eastAsia="Arial" w:hAnsi="Arial" w:cs="Arial"/>
                      <w:i/>
                      <w:iCs/>
                      <w:color w:val="231F20"/>
                      <w:sz w:val="22"/>
                      <w:szCs w:val="22"/>
                    </w:rPr>
                    <w:br/>
                  </w:r>
                  <w:r>
                    <w:rPr>
                      <w:rStyle w:val="em"/>
                      <w:rFonts w:ascii="Arial" w:eastAsia="Arial" w:hAnsi="Arial" w:cs="Arial"/>
                      <w:i/>
                      <w:iCs/>
                      <w:color w:val="231F20"/>
                      <w:sz w:val="22"/>
                      <w:szCs w:val="22"/>
                    </w:rPr>
                    <w:t>Professional (PMP) exam</w:t>
                  </w:r>
                </w:p>
                <w:p>
                  <w:pPr>
                    <w:pStyle w:val="divdocumentulli"/>
                    <w:numPr>
                      <w:ilvl w:val="0"/>
                      <w:numId w:val="12"/>
                    </w:numPr>
                    <w:spacing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ITIL® Foundation Certificate in IT Service Management (06/2021 - Present)</w:t>
                  </w:r>
                  <w:r>
                    <w:rPr>
                      <w:rStyle w:val="strong"/>
                      <w:rFonts w:ascii="Arial" w:eastAsia="Arial" w:hAnsi="Arial" w:cs="Arial"/>
                      <w:b/>
                      <w:bCs/>
                      <w:color w:val="231F20"/>
                      <w:sz w:val="22"/>
                      <w:szCs w:val="22"/>
                    </w:rPr>
                    <w:br/>
                  </w:r>
                  <w:r>
                    <w:rPr>
                      <w:rStyle w:val="em"/>
                      <w:rFonts w:ascii="Arial" w:eastAsia="Arial" w:hAnsi="Arial" w:cs="Arial"/>
                      <w:i/>
                      <w:iCs/>
                      <w:color w:val="231F20"/>
                      <w:sz w:val="22"/>
                      <w:szCs w:val="22"/>
                    </w:rPr>
                    <w:t>Achieved the certificate by passing ITIL® Foundation Certificate in IT Service Management exam</w:t>
                  </w:r>
                </w:p>
                <w:p>
                  <w:pPr>
                    <w:pStyle w:val="datesWrapperParagraph"/>
                    <w:pBdr>
                      <w:top w:val="none" w:sz="0" w:space="0" w:color="auto"/>
                      <w:left w:val="none" w:sz="0" w:space="0" w:color="auto"/>
                      <w:bottom w:val="none" w:sz="0" w:space="0" w:color="auto"/>
                      <w:right w:val="none" w:sz="0" w:space="0" w:color="auto"/>
                    </w:pBdr>
                    <w:tabs>
                      <w:tab w:val="right" w:pos="7900"/>
                    </w:tabs>
                    <w:spacing w:line="20" w:lineRule="exact"/>
                    <w:ind w:left="0" w:right="0"/>
                    <w:jc w:val="left"/>
                    <w:textAlignment w:val="auto"/>
                    <w:rPr>
                      <w:rStyle w:val="datesWrapper"/>
                      <w:rFonts w:ascii="Arial" w:eastAsia="Arial" w:hAnsi="Arial" w:cs="Arial"/>
                      <w:i/>
                      <w:iCs/>
                      <w:color w:val="231F20"/>
                      <w:sz w:val="22"/>
                      <w:szCs w:val="22"/>
                    </w:rPr>
                  </w:pPr>
                  <w:r>
                    <w:rPr>
                      <w:rStyle w:val="datesWrapper"/>
                      <w:rFonts w:ascii="Arial" w:eastAsia="Arial" w:hAnsi="Arial" w:cs="Arial"/>
                      <w:i/>
                      <w:iCs/>
                      <w:color w:val="231F20"/>
                      <w:sz w:val="22"/>
                      <w:szCs w:val="22"/>
                    </w:rPr>
                    <w:tab/>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Affiliations</w:t>
            </w:r>
          </w:p>
        </w:tc>
        <w:tc>
          <w:tcPr>
            <w:tcW w:w="8240" w:type="dxa"/>
            <w:tcBorders>
              <w:left w:val="single" w:sz="8" w:space="0" w:color="979797"/>
            </w:tcBorders>
            <w:noWrap w:val="0"/>
            <w:tcMar>
              <w:top w:w="0" w:type="dxa"/>
              <w:left w:w="0" w:type="dxa"/>
              <w:bottom w:w="0" w:type="dxa"/>
              <w:right w:w="0" w:type="dxa"/>
            </w:tcMar>
            <w:vAlign w:val="top"/>
            <w:hideMark/>
          </w:tcPr>
          <w:tbl>
            <w:tblPr>
              <w:tblStyle w:val="divdocumentsectiontwocolsectionnotlangSecnotskliSecnotsftrSecnothiltSecdivparagraphWrapperdivparagraph"/>
              <w:tblW w:w="5000" w:type="pct"/>
              <w:tblCellSpacing w:w="0" w:type="dxa"/>
              <w:tblLayout w:type="fixed"/>
              <w:tblCellMar>
                <w:top w:w="0" w:type="dxa"/>
                <w:left w:w="0" w:type="dxa"/>
                <w:bottom w:w="0" w:type="dxa"/>
                <w:right w:w="0" w:type="dxa"/>
              </w:tblCellMar>
              <w:tblLook w:val="05E0"/>
            </w:tblPr>
            <w:tblGrid>
              <w:gridCol w:w="280"/>
              <w:gridCol w:w="79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8720" behindDoc="0" locked="0" layoutInCell="1" allowOverlap="1">
                        <wp:simplePos x="0" y="0"/>
                        <wp:positionH relativeFrom="column">
                          <wp:posOffset>-76200</wp:posOffset>
                        </wp:positionH>
                        <wp:positionV relativeFrom="paragraph">
                          <wp:posOffset>57150</wp:posOffset>
                        </wp:positionV>
                        <wp:extent cx="140148" cy="140232"/>
                        <wp:wrapNone/>
                        <wp:docPr id="10004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p>
                  <w:pPr>
                    <w:pStyle w:val="divdocumentulli"/>
                    <w:numPr>
                      <w:ilvl w:val="0"/>
                      <w:numId w:val="1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Project Management Institute</w:t>
                  </w: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800"/>
        <w:gridCol w:w="824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80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102A73"/>
                <w:sz w:val="22"/>
                <w:szCs w:val="22"/>
                <w:bdr w:val="none" w:sz="0" w:space="0" w:color="auto"/>
                <w:vertAlign w:val="baseline"/>
              </w:rPr>
            </w:pPr>
            <w:r>
              <w:rPr>
                <w:rStyle w:val="divdocumentsectiontwocolsectiondivheading"/>
                <w:rFonts w:ascii="Arial" w:eastAsia="Arial" w:hAnsi="Arial" w:cs="Arial"/>
                <w:b/>
                <w:bCs/>
                <w:caps/>
                <w:color w:val="102A73"/>
                <w:sz w:val="22"/>
                <w:szCs w:val="22"/>
                <w:bdr w:val="none" w:sz="0" w:space="0" w:color="auto"/>
                <w:vertAlign w:val="baseline"/>
              </w:rPr>
              <w:t>Languages</w:t>
            </w:r>
          </w:p>
        </w:tc>
        <w:tc>
          <w:tcPr>
            <w:tcW w:w="8240" w:type="dxa"/>
            <w:tcBorders>
              <w:left w:val="single" w:sz="8" w:space="0" w:color="979797"/>
            </w:tcBorders>
            <w:noWrap w:val="0"/>
            <w:tcMar>
              <w:top w:w="0" w:type="dxa"/>
              <w:left w:w="0" w:type="dxa"/>
              <w:bottom w:w="0" w:type="dxa"/>
              <w:right w:w="0" w:type="dxa"/>
            </w:tcMar>
            <w:vAlign w:val="top"/>
            <w:hideMark/>
          </w:tcPr>
          <w:tbl>
            <w:tblPr>
              <w:tblStyle w:val="lnggWrapperTable"/>
              <w:tblCellSpacing w:w="0" w:type="dxa"/>
              <w:tblLayout w:type="fixed"/>
              <w:tblCellMar>
                <w:top w:w="0" w:type="dxa"/>
                <w:left w:w="0" w:type="dxa"/>
                <w:bottom w:w="0" w:type="dxa"/>
                <w:right w:w="0" w:type="dxa"/>
              </w:tblCellMar>
              <w:tblLook w:val="05E0"/>
            </w:tblPr>
            <w:tblGrid>
              <w:gridCol w:w="280"/>
              <w:gridCol w:w="7940"/>
            </w:tblGrid>
            <w:tr>
              <w:tblPrEx>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textAlignment w:val="auto"/>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color w:val="231F20"/>
                      <w:sz w:val="22"/>
                      <w:szCs w:val="22"/>
                      <w:bdr w:val="none" w:sz="0" w:space="0" w:color="auto"/>
                      <w:vertAlign w:val="baseline"/>
                    </w:rPr>
                    <w:drawing>
                      <wp:anchor simplePos="0" relativeHeight="251679744" behindDoc="0" locked="0" layoutInCell="1" allowOverlap="1">
                        <wp:simplePos x="0" y="0"/>
                        <wp:positionH relativeFrom="column">
                          <wp:posOffset>-76200</wp:posOffset>
                        </wp:positionH>
                        <wp:positionV relativeFrom="paragraph">
                          <wp:posOffset>57150</wp:posOffset>
                        </wp:positionV>
                        <wp:extent cx="140148" cy="140232"/>
                        <wp:wrapNone/>
                        <wp:docPr id="10004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0"/>
                                </pic:cNvPicPr>
                              </pic:nvPicPr>
                              <pic:blipFill>
                                <a:blip xmlns:r="http://schemas.openxmlformats.org/officeDocument/2006/relationships" r:embed="rId11"/>
                                <a:stretch>
                                  <a:fillRect/>
                                </a:stretch>
                              </pic:blipFill>
                              <pic:spPr>
                                <a:xfrm>
                                  <a:off x="0" y="0"/>
                                  <a:ext cx="140148" cy="140232"/>
                                </a:xfrm>
                                <a:prstGeom prst="rect">
                                  <a:avLst/>
                                </a:prstGeom>
                              </pic:spPr>
                            </pic:pic>
                          </a:graphicData>
                        </a:graphic>
                      </wp:anchor>
                    </w:drawing>
                  </w:r>
                </w:p>
              </w:tc>
              <w:tc>
                <w:tcPr>
                  <w:tcW w:w="7940" w:type="dxa"/>
                  <w:tcMar>
                    <w:top w:w="300" w:type="dxa"/>
                    <w:left w:w="0" w:type="dxa"/>
                    <w:bottom w:w="0" w:type="dxa"/>
                    <w:right w:w="0" w:type="dxa"/>
                  </w:tcMar>
                  <w:vAlign w:val="bottom"/>
                  <w:hideMark/>
                </w:tcPr>
                <w:tbl>
                  <w:tblPr>
                    <w:tblStyle w:val="documentlangSeclnggparatable"/>
                    <w:tblW w:w="0" w:type="auto"/>
                    <w:tblCellSpacing w:w="0" w:type="dxa"/>
                    <w:tblInd w:w="0" w:type="dxa"/>
                    <w:tblLayout w:type="fixed"/>
                    <w:tblCellMar>
                      <w:top w:w="0" w:type="dxa"/>
                      <w:left w:w="0" w:type="dxa"/>
                      <w:bottom w:w="0" w:type="dxa"/>
                      <w:right w:w="0" w:type="dxa"/>
                    </w:tblCellMar>
                    <w:tblLook w:val="05E0"/>
                  </w:tblPr>
                  <w:tblGrid>
                    <w:gridCol w:w="3820"/>
                    <w:gridCol w:w="300"/>
                    <w:gridCol w:w="382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382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ocumentsectionlangSeclnggparatableparagraphnotnativeLangParafieldfieldFRFM"/>
                            <w:rFonts w:ascii="Arial" w:eastAsia="Arial" w:hAnsi="Arial" w:cs="Arial"/>
                            <w:b w:val="0"/>
                            <w:bCs w:val="0"/>
                            <w:color w:val="231F20"/>
                            <w:sz w:val="22"/>
                            <w:szCs w:val="22"/>
                          </w:rPr>
                          <w:t>English</w:t>
                        </w:r>
                        <w:r>
                          <w:rPr>
                            <w:rStyle w:val="divdocumentdivparagraphsinglecolumn"/>
                            <w:rFonts w:ascii="Arial" w:eastAsia="Arial" w:hAnsi="Arial" w:cs="Arial"/>
                            <w:color w:val="231F20"/>
                            <w:sz w:val="22"/>
                            <w:szCs w:val="22"/>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90" w:after="0" w:line="12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drawing>
                            <wp:inline>
                              <wp:extent cx="2410651" cy="76775"/>
                              <wp:docPr id="10004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0"/>
                                      </pic:cNvPicPr>
                                    </pic:nvPicPr>
                                    <pic:blipFill>
                                      <a:blip xmlns:r="http://schemas.openxmlformats.org/officeDocument/2006/relationships" r:embed="rId12"/>
                                      <a:stretch>
                                        <a:fillRect/>
                                      </a:stretch>
                                    </pic:blipFill>
                                    <pic:spPr>
                                      <a:xfrm>
                                        <a:off x="0" y="0"/>
                                        <a:ext cx="2410651"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7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Full Professional</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w:t>
                        </w:r>
                      </w:p>
                    </w:tc>
                    <w:tc>
                      <w:tcPr>
                        <w:tcW w:w="300" w:type="dxa"/>
                        <w:noWrap w:val="0"/>
                        <w:tcMar>
                          <w:top w:w="0" w:type="dxa"/>
                          <w:left w:w="0" w:type="dxa"/>
                          <w:bottom w:w="0" w:type="dxa"/>
                          <w:right w:w="0" w:type="dxa"/>
                        </w:tcMar>
                        <w:vAlign w:val="top"/>
                        <w:hideMark/>
                      </w:tcPr>
                      <w:p/>
                    </w:tc>
                    <w:tc>
                      <w:tcPr>
                        <w:tcW w:w="382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ocumentsectionlangSeclnggparatableparagraphnotnativeLangParafieldfieldFRFM"/>
                            <w:rFonts w:ascii="Arial" w:eastAsia="Arial" w:hAnsi="Arial" w:cs="Arial"/>
                            <w:b w:val="0"/>
                            <w:bCs w:val="0"/>
                            <w:color w:val="231F20"/>
                            <w:sz w:val="22"/>
                            <w:szCs w:val="22"/>
                          </w:rPr>
                          <w:t>Hindi</w:t>
                        </w:r>
                        <w:r>
                          <w:rPr>
                            <w:rStyle w:val="divdocumentdivparagraphsinglecolumn"/>
                            <w:rFonts w:ascii="Arial" w:eastAsia="Arial" w:hAnsi="Arial" w:cs="Arial"/>
                            <w:color w:val="231F20"/>
                            <w:sz w:val="22"/>
                            <w:szCs w:val="22"/>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90" w:after="0" w:line="12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drawing>
                            <wp:inline>
                              <wp:extent cx="2410651" cy="76775"/>
                              <wp:docPr id="10004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0"/>
                                      </pic:cNvPicPr>
                                    </pic:nvPicPr>
                                    <pic:blipFill>
                                      <a:blip xmlns:r="http://schemas.openxmlformats.org/officeDocument/2006/relationships" r:embed="rId12"/>
                                      <a:stretch>
                                        <a:fillRect/>
                                      </a:stretch>
                                    </pic:blipFill>
                                    <pic:spPr>
                                      <a:xfrm>
                                        <a:off x="0" y="0"/>
                                        <a:ext cx="2410651"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7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Full Professional</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w:t>
                        </w:r>
                      </w:p>
                    </w:tc>
                  </w:tr>
                  <w:tr>
                    <w:tblPrEx>
                      <w:tblW w:w="0" w:type="auto"/>
                      <w:tblCellSpacing w:w="0" w:type="dxa"/>
                      <w:tblInd w:w="0" w:type="dxa"/>
                      <w:tblLayout w:type="fixed"/>
                      <w:tblCellMar>
                        <w:top w:w="0" w:type="dxa"/>
                        <w:left w:w="0" w:type="dxa"/>
                        <w:bottom w:w="0" w:type="dxa"/>
                        <w:right w:w="0" w:type="dxa"/>
                      </w:tblCellMar>
                      <w:tblLook w:val="05E0"/>
                    </w:tblPrEx>
                    <w:trPr>
                      <w:gridAfter w:val="2"/>
                      <w:wAfter w:w="720" w:type="dxa"/>
                      <w:tblCellSpacing w:w="0" w:type="dxa"/>
                    </w:trPr>
                    <w:tc>
                      <w:tcPr>
                        <w:tcW w:w="3820" w:type="dxa"/>
                        <w:noWrap w:val="0"/>
                        <w:tcMar>
                          <w:top w:w="1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ocumentsectionlangSeclnggparatableparagraphnotnativeLangParafieldfieldFRFM"/>
                            <w:rFonts w:ascii="Arial" w:eastAsia="Arial" w:hAnsi="Arial" w:cs="Arial"/>
                            <w:b w:val="0"/>
                            <w:bCs w:val="0"/>
                            <w:color w:val="231F20"/>
                            <w:sz w:val="22"/>
                            <w:szCs w:val="22"/>
                          </w:rPr>
                          <w:t>Telugu</w:t>
                        </w:r>
                        <w:r>
                          <w:rPr>
                            <w:rStyle w:val="divdocumentdivparagraphsinglecolumn"/>
                            <w:rFonts w:ascii="Arial" w:eastAsia="Arial" w:hAnsi="Arial" w:cs="Arial"/>
                            <w:color w:val="231F20"/>
                            <w:sz w:val="22"/>
                            <w:szCs w:val="22"/>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90" w:after="0" w:line="12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drawing>
                            <wp:inline>
                              <wp:extent cx="2410651" cy="76775"/>
                              <wp:docPr id="10005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0"/>
                                      </pic:cNvPicPr>
                                    </pic:nvPicPr>
                                    <pic:blipFill>
                                      <a:blip xmlns:r="http://schemas.openxmlformats.org/officeDocument/2006/relationships" r:embed="rId13"/>
                                      <a:stretch>
                                        <a:fillRect/>
                                      </a:stretch>
                                    </pic:blipFill>
                                    <pic:spPr>
                                      <a:xfrm>
                                        <a:off x="0" y="0"/>
                                        <a:ext cx="2410651"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7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Native or Bilingual</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w:t>
                        </w:r>
                      </w:p>
                    </w:tc>
                  </w:tr>
                </w:tbl>
                <w:p>
                  <w:pPr>
                    <w:rPr>
                      <w:rStyle w:val="divdocumentdivparagraphWrapperdivparaCell"/>
                      <w:rFonts w:ascii="Arial" w:eastAsia="Arial" w:hAnsi="Arial" w:cs="Arial"/>
                      <w:color w:val="231F20"/>
                      <w:sz w:val="22"/>
                      <w:szCs w:val="22"/>
                      <w:bdr w:val="none" w:sz="0" w:space="0" w:color="auto"/>
                      <w:vertAlign w:val="baseline"/>
                    </w:rPr>
                  </w:pPr>
                </w:p>
              </w:tc>
            </w:tr>
          </w:tbl>
          <w:p>
            <w:pPr>
              <w:rPr>
                <w:rStyle w:val="divdocumentsectiontwocolsectiondivheading"/>
                <w:rFonts w:ascii="Arial" w:eastAsia="Arial" w:hAnsi="Arial" w:cs="Arial"/>
                <w:b/>
                <w:bCs/>
                <w:caps/>
                <w:color w:val="102A73"/>
                <w:sz w:val="22"/>
                <w:szCs w:val="22"/>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Arial" w:eastAsia="Arial" w:hAnsi="Arial" w:cs="Arial"/>
          <w:color w:val="231F20"/>
          <w:sz w:val="22"/>
          <w:szCs w:val="22"/>
          <w:bdr w:val="none" w:sz="0" w:space="0" w:color="auto"/>
          <w:vertAlign w:val="baseline"/>
        </w:rPr>
      </w:pPr>
      <w:r>
        <w:rPr>
          <w:color w:val="FFFFFF"/>
          <w:sz w:val="2"/>
        </w:rPr>
        <w:t>.</w:t>
      </w:r>
    </w:p>
    <w:sectPr>
      <w:pgSz w:w="12240" w:h="15840"/>
      <w:pgMar w:top="640" w:right="600" w:bottom="640" w:left="6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320" w:lineRule="atLeast"/>
    </w:pPr>
    <w:rPr>
      <w:color w:val="231F20"/>
    </w:rPr>
  </w:style>
  <w:style w:type="paragraph" w:customStyle="1" w:styleId="divdocumentsection">
    <w:name w:val="div_document_section"/>
    <w:basedOn w:val="Normal"/>
    <w:pPr>
      <w:pBdr>
        <w:top w:val="none" w:sz="0" w:space="15" w:color="auto"/>
      </w:pBdr>
    </w:pPr>
  </w:style>
  <w:style w:type="character" w:customStyle="1" w:styleId="monogram">
    <w:name w:val="monogram"/>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ivname">
    <w:name w:val="div_name"/>
    <w:basedOn w:val="divCharacter"/>
    <w:rPr>
      <w:color w:val="102A73"/>
      <w:sz w:val="68"/>
      <w:szCs w:val="68"/>
    </w:rPr>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pPr>
      <w:pBdr>
        <w:top w:val="none" w:sz="0" w:space="0" w:color="auto"/>
      </w:pBdr>
    </w:pPr>
  </w:style>
  <w:style w:type="character" w:customStyle="1" w:styleId="divaddress">
    <w:name w:val="div_address"/>
    <w:basedOn w:val="divCharacter"/>
    <w:rPr>
      <w:sz w:val="22"/>
      <w:szCs w:val="22"/>
    </w:rPr>
  </w:style>
  <w:style w:type="character" w:customStyle="1" w:styleId="divdocumenticonstable">
    <w:name w:val="div_document_iconstable"/>
    <w:basedOn w:val="DefaultParagraphFont"/>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character" w:customStyle="1" w:styleId="a">
    <w:name w:val="a"/>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table" w:customStyle="1" w:styleId="divdocumentsectiontwocolsectionnotlangSecnotskliSecnotsftrSecnothiltSecdivparagraphWrapperdivparagraph">
    <w:name w:val="div_document_section_twocolsection_not(.langSec)_not(.skliSec)_not(.sftrSec)_not(.hiltSec)_div_paragraphWrapper_div_paragraph"/>
    <w:basedOn w:val="TableNormal"/>
    <w:tblPr/>
  </w:style>
  <w:style w:type="table" w:customStyle="1" w:styleId="divdocumentsectiontwocolsection">
    <w:name w:val="div_document_section_twocolsection"/>
    <w:basedOn w:val="TableNormal"/>
    <w:tblPr/>
  </w:style>
  <w:style w:type="paragraph" w:customStyle="1" w:styleId="divdocumentulli">
    <w:name w:val="div_document_ul_li"/>
    <w:basedOn w:val="Normal"/>
    <w:pPr>
      <w:pBdr>
        <w:left w:val="none" w:sz="0" w:space="8" w:color="auto"/>
      </w:pBdr>
    </w:pPr>
  </w:style>
  <w:style w:type="character" w:customStyle="1" w:styleId="infoParaWrapper">
    <w:name w:val="infoParaWrapper"/>
    <w:basedOn w:val="DefaultParagraphFont"/>
  </w:style>
  <w:style w:type="paragraph" w:customStyle="1" w:styleId="documenthiltSecinfoParaTable">
    <w:name w:val="document_hiltSec_infoParaTable"/>
    <w:basedOn w:val="Normal"/>
  </w:style>
  <w:style w:type="paragraph" w:customStyle="1" w:styleId="documenthiltSecinfoParaTableparagraph">
    <w:name w:val="document_hiltSec_infoParaTable_paragraph"/>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table" w:customStyle="1" w:styleId="infoWrapperTable">
    <w:name w:val="infoWrapper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102A73"/>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degree">
    <w:name w:val="degree"/>
    <w:basedOn w:val="DefaultParagraphFont"/>
    <w:rPr>
      <w:b/>
      <w:bCs/>
    </w:rPr>
  </w:style>
  <w:style w:type="character" w:customStyle="1" w:styleId="strong">
    <w:name w:val="strong"/>
    <w:basedOn w:val="DefaultParagraphFont"/>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paragraph" w:customStyle="1" w:styleId="datesWrapperParagraph">
    <w:name w:val="datesWrapper Paragraph"/>
    <w:basedOn w:val="Normal"/>
    <w:rPr>
      <w:i/>
      <w:iCs/>
    </w:rPr>
  </w:style>
  <w:style w:type="character" w:customStyle="1" w:styleId="lnggParaWrapper">
    <w:name w:val="lnggParaWrapper"/>
    <w:basedOn w:val="DefaultParagraphFont"/>
  </w:style>
  <w:style w:type="character" w:customStyle="1" w:styleId="documentlangSecparagraph">
    <w:name w:val="document_langSec_paragraph"/>
    <w:basedOn w:val="DefaultParagraphFont"/>
  </w:style>
  <w:style w:type="character" w:customStyle="1" w:styleId="documentsectionlangSeclnggparatableparagraphnotnativeLangParafieldfieldFRFM">
    <w:name w:val="document_section_langSec_lnggparatable_paragraph_not(.nativeLangPara)_field_fieldFRFM"/>
    <w:basedOn w:val="DefaultParagraphFont"/>
    <w:rPr>
      <w:b w:val="0"/>
      <w:bCs w:val="0"/>
    </w:rPr>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table" w:customStyle="1" w:styleId="documentlangSeclnggparatable">
    <w:name w:val="document_langSec_lnggparatable"/>
    <w:basedOn w:val="TableNormal"/>
    <w:tblPr/>
  </w:style>
  <w:style w:type="table" w:customStyle="1" w:styleId="lnggWrapperTable">
    <w:name w:val="lnggWrapper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hyperlink" Target="https://bold.pro/my/vijenderreddymucha/598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Vijender Reddy Mucha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fa179037-a5c1-4a64-a2f4-fa728508d4b5</vt:lpwstr>
  </property>
  <property fmtid="{D5CDD505-2E9C-101B-9397-08002B2CF9AE}" pid="3" name="x1ye=0">
    <vt:lpwstr>YMkAAB+LCAAAAAAABAAcm0Wio1AURBfEALchGtx9hgd3XX3n9zwB3pWqUxFehFECogWGgQgK4mmEhDCCxSGEF3gUQbD42xo3ZWstIa5fYsA01vG8cu91dbbAQKOvYi+PS75zVvzAYFpeQzo0DjuSKeCUD+Wcpw9CEV14n+b8EBrXJceMCXytD8mz1LX51kRPrS7PiVM5KJOorsMbej0rcqNEE3RfT6bSySHr4LIXnM0O5teoDCTUnkgLlDxxz4x</vt:lpwstr>
  </property>
  <property fmtid="{D5CDD505-2E9C-101B-9397-08002B2CF9AE}" pid="4" name="x1ye=1">
    <vt:lpwstr>gMa8J+5g7rcHgwMZyrt1Ycx3CRwLF5GWDLR0LOE5Uv0MTQ4rtG2XDN2RzfFaDlz1idG7Hv2e3al++y/YKbKmGswoqtUVFS3x89HNUDCUDhWX4RGc1mZJtWvueFyg60hXJ0SoocoG0PLk+3GSI9mBQ35Ge3++SZwSs8QVcKVzCr5m56tXNrRYLcdXTe+0V5Lgrl2lzoa9WYdb93C2f6U5p0XkJRi1/n/lI28qD+tUSaWIqw5rPFHEFeLvkrrtSrv</vt:lpwstr>
  </property>
  <property fmtid="{D5CDD505-2E9C-101B-9397-08002B2CF9AE}" pid="5" name="x1ye=10">
    <vt:lpwstr>9H0MSWvq7iPMZ9FksQX6mfZWhAWzVm7EBmOW6kBuG6Zl89Z4NhrTY+5i8IaZoKkqGgWq1X7o5s87q7gAtZ01Qxrom6QCsiRoyZZeDORn/SG1vGkjSPzetoYto60l7KlJ2BA0WflKbQ70p+ZUfdlCuQ1aVAATKx6pwt+7g7XiwtDhXWQU9AMAXMi26roJ3gA/LxoTXqjhEAZuSQg3u43ZzPfF1H8mP69shCHwnYBNA5J4n6gdwg+t4q8OjSz7by1</vt:lpwstr>
  </property>
  <property fmtid="{D5CDD505-2E9C-101B-9397-08002B2CF9AE}" pid="6" name="x1ye=100">
    <vt:lpwstr>KDCA/CQI8brb6NAeQjhDHlBz9wkcqDzeE0ENOUaChaEVXsC1j+kLFtx8BtQsvhE6WDXtmWC7VXs8/YxcZB2QaKRQL12bt6HaWGru4pL3p7MswYcvs9wDu+yJ+X6znhwVp1DyjHBsQ5ArRDVTRXP7iPV4ZLAviHhyR46TB2kBcL+E50LyXtzJCLdjY9AcKtbWS9VWGoNNRv0w6/Y/i7tGPQehv1SOpRpsVqowROSDnlYP6rJZL9m0F0fXWIKJ302</vt:lpwstr>
  </property>
  <property fmtid="{D5CDD505-2E9C-101B-9397-08002B2CF9AE}" pid="7" name="x1ye=101">
    <vt:lpwstr>sKOBUiO6cjp4qJBSVF6rbfn443xeZIM3A6nRQRQut28X2RpSqQIV632IA3OakBq7ZFFNn8M0p0Jr8ULICvdcORacJVUfR9mwnq792TgO9z8Kq6jO7csO83bINZfv9aMYooj/Jm0MWnWv+G2WRl2VviKD+2q4ADpTjw2Lxdddr9IF/y81bN8fyHCbtlcUe6HIDKNVSCasGQOZTPzS15epuNWjXZ+Pr6jrp4aZx+3nGDNHEr3VpQAoY0LIboVgq1F</vt:lpwstr>
  </property>
  <property fmtid="{D5CDD505-2E9C-101B-9397-08002B2CF9AE}" pid="8" name="x1ye=102">
    <vt:lpwstr>2955PamJfKvJ4bdKPo25+27vgUVjbs+1UHWsLVdOknlw4Pad1exyJzMszXxWl/zGyqsxRaFuHD3VpqA/glQyJlKA0Ph3tb7fMmWnp5ME+UuDngOjNiBf1YUcg7hHQxYekW54W1oDn4Ye9mdm+gYEUpOs9iP3ChJAEx2BjaO9bVxc07VQt+yBV6QCujb66Iu1n4F7AxCL4b+EIF4U6HPVL9lpix7fs7Ge6nC4ac5JXN4TRr2wRMlPC2QljkmOvkR</vt:lpwstr>
  </property>
  <property fmtid="{D5CDD505-2E9C-101B-9397-08002B2CF9AE}" pid="9" name="x1ye=103">
    <vt:lpwstr>kRt8FgbzTXHL6ef+78Mn4joiyQQCR1tXdC7EBsAMQufwTlV2+QstBAFPgxcHUIAZpzFXHwgxxZQ8OdMdr768tU9IYNY9blPy7LnJ4YmZ9vBYhr3E2B4WEDhlBB0vBK7FeqlWye5hg9Ie/iFJ7fB5DrSIwscfb560sthWuu45uwqMr8+aU/w8ncEoEe01zGoDMTFJWl0XmSC8WIH4FtpDgZNviVhO9qmiStyDSakqCXXxSKl4vT1yz/1zEStuMQM</vt:lpwstr>
  </property>
  <property fmtid="{D5CDD505-2E9C-101B-9397-08002B2CF9AE}" pid="10" name="x1ye=104">
    <vt:lpwstr>9JPWoWHDBbmei1LjqOyl7zdkfo+Qi7BOzvY6DUlXlCZQ4REUpGz/cEqE4UfgLmtbsl9Zdn4HMJbucvkI8ZZA4NYERYmCTBeKa8pvHNeJNegYd6mh90WUWac2JImktRjYU0MDqIh5jJnyEFnPrudfiRzEauO/jf2R6KR5Vw0t6xc5hyi8B0tWZUL0/9+DNU5g6tQ81K3L4iHtA+PczCyGCINdgcBfNaD0fM+pQ4mN76nMacERKiInQEMzoMYmS4R</vt:lpwstr>
  </property>
  <property fmtid="{D5CDD505-2E9C-101B-9397-08002B2CF9AE}" pid="11" name="x1ye=105">
    <vt:lpwstr>/Gqk3VOrx8NO5nWnumfoj4N8hjdW778zPtgQUbzCm90Uf33H63Pbc2ArILKKg6tWIbw3qYjLXSQpZPg/+UM4oQtzIcqfA7Wz4NsVBbXrJqf3akT/522BGKmevCLuR/lsTeWRP/YAzOf+vQ6kF1/h4TW7VMfgOb+PtZFBmvBJ2nZYxhZzVFtmLygqfyEWcHoaMZ8hD7PRmntZsJrSvjxv0/TcKoJQAXIxeab2xn7E6JR6Dq+zQb3aKx/6L8xFvi0</vt:lpwstr>
  </property>
  <property fmtid="{D5CDD505-2E9C-101B-9397-08002B2CF9AE}" pid="12" name="x1ye=106">
    <vt:lpwstr>n1DvvnB7B3FabbunC2uPEG/fLE7Oks8xPotCfOXzrt5PJ+mpu7+ZXjxiPcmk+85LU1GTTASGi8VZZ0piMW793TmmifhNAm2nVdUVK3B7JiQBPLp3gIH8C5NezsiEI2PAi/Uc17UoXhGf4DxUgnPVjHf/3MZw3FCcosNtEMMiCo6VOqZxQd1zFiGZDsJ80uTw/Iskj+MDncCcyp/tN+v7letGqyRw2FJoE+o19+fEVv2eyqqDybA8r4mqRUHjsyi</vt:lpwstr>
  </property>
  <property fmtid="{D5CDD505-2E9C-101B-9397-08002B2CF9AE}" pid="13" name="x1ye=107">
    <vt:lpwstr>eU1Oo5WHVCvEfTSpEH6rOplR79gllNU9kIBht246pjPJs8wSSGILFL3Yn0B/LpqqFsn7B6+sSSsCVL0HOM/zvg8Rymb3cCxPSe6Ix37gjSltwaMTtx2O+UKZm1KasdbP/8ag0/3gyH+J4ct6GjKFBhZ8XMpP0LmuFQClYPYzp+cKlkZsgDZaBFIzDlLUqsH+vzy2EOeTk/Fn/I40hg6nWTh2XTPDCZVgsavFAKTLs4+VFT5D56fomEM95xLVQDn</vt:lpwstr>
  </property>
  <property fmtid="{D5CDD505-2E9C-101B-9397-08002B2CF9AE}" pid="14" name="x1ye=108">
    <vt:lpwstr>cIz8xksnsbstDtZ3cM/2kOolawkc5MyiA8e8IjJ0vNeTdWeBrw7FRSNdPtWnLDHitm+pH1ZAh0O5UJ4axspA9StUWDQHn5A6I04ON07sAFxAko7qX8BhNxSQUEUR2Lt5ItfWy5knnW1kdQOiC7wKwGu2M/V2P7zO4FJ4PStZi5XTgtoOJxDzjZL03kkjUMWkP4Htpd8oUTYVFf2KONEx2uv5+zHdHGx1BmqpQ25LgnOuGBKaYCl4CTlHlBzkqM5</vt:lpwstr>
  </property>
  <property fmtid="{D5CDD505-2E9C-101B-9397-08002B2CF9AE}" pid="15" name="x1ye=109">
    <vt:lpwstr>XFh0onRhz0adc7NbB2smrJaIvHxOKaOWolVFU7AwM52uw8fWdOPBGM6r4IFQekUZVXaKGXlzbQJmu8U/fk22bdfzS0xvRCtiXY8dcxRIKIuUNtcHbcAO01gHVdq0tbr3JzLxbtpnhUahmCR1lyHpIxu1up5kst9kcDCEGeAnEKmc7UI4g7Cg2NkQFMSgFWKhqi1cNZFGgyZahV8diT1HHHRqziCPbnz6fkANLJV6K0QkyQ82x/zvDvhqTqjd4N8</vt:lpwstr>
  </property>
  <property fmtid="{D5CDD505-2E9C-101B-9397-08002B2CF9AE}" pid="16" name="x1ye=11">
    <vt:lpwstr>lDcwgJPaUM43kwpQw/lr6ePMh9iz5x4zBlcuw/2S1NrJtYTdH6KOxUz1uqW9TeYYWfzP/WDGqC98nV+3iQeM329YBVZp5oZiXgxi5g6APPxawh3F0q0jgU7XEZd1OT9JNbiw/bPxE0Issxdi3fTJKcMzw6RZthSrbf2votUv/ZHyaNp6NNW5PFTIMKVRTgtkEo6FyKoQC4ATtAkaBGJzr6LE9JGhAFzimC3zSvhz+tDtb0ElgHigUkc6KrdzeS2</vt:lpwstr>
  </property>
  <property fmtid="{D5CDD505-2E9C-101B-9397-08002B2CF9AE}" pid="17" name="x1ye=110">
    <vt:lpwstr>32/1Rd0VJ14BtOptAk2hycXM08FqCB72ZR6ecFg6HEm91pq9eFjB9yKipqN+U+k5i70kaN7NHuzlQj1fagIzBn6xVNoYmTqvZhNAuqPkAs0daCsJZchmd0gM8Iz0ey++JRKm+AE6uq7be7EafJpO4tu95OQiMT45RMVhuLCNB7gV4VPM3OXCuNfb62Ygd0bB0fTknNwXV+fsGzWSQbfpTKfk6wdOP3a/mQ9PNwLIElhFn24OHhLI+RN/ptmmJNr</vt:lpwstr>
  </property>
  <property fmtid="{D5CDD505-2E9C-101B-9397-08002B2CF9AE}" pid="18" name="x1ye=111">
    <vt:lpwstr>5pjMHLjn+mad5dL5bYbh2RhGjeb3xGRtFRCxlCA52fwUb4KWxMXhAoWC4qrjp/gi7QgLTzXugc68/hGKHnx2zTkKn+oFEkNOdqaqanqcPxCXgX/7wHxyNaPtAz93pc7ZiwFgxo8MhF6gpTMywVPpH3ES5PoUEK+JF5p54uPKHY0tWumdYX+wF0aIx8w8qEwQAI7a72BXWfRfiCBdoVd3I89MWw4YVvw1Msk3lplhvnxC34KCAAGmkTFj7cUCkb5</vt:lpwstr>
  </property>
  <property fmtid="{D5CDD505-2E9C-101B-9397-08002B2CF9AE}" pid="19" name="x1ye=112">
    <vt:lpwstr>habNL8eix68QcqzGwKohiO5zAJ2Ckc+jzWGliRbVTuQX7Q/JNHjBQqaFqukPJw8w2g78AUtrhklPwPNn4AlZAholkfpHQJc+7zr7UcSQvuwrPB1FAVWovxGeHPhown9YC5cvwmL8qfbTrjVLmh9StupIQ5vJIfuEeRE60X3WQ/cdCJ6Jp02SIvpwPiRhi8IOAGUk5ymBarEtAbkHRwz4++2261yVKetqmv8qRM+SJpDhuTV08mSSKP3dSs/TOq/</vt:lpwstr>
  </property>
  <property fmtid="{D5CDD505-2E9C-101B-9397-08002B2CF9AE}" pid="20" name="x1ye=113">
    <vt:lpwstr>apfMo7s/5hWC/XiZXUOMZ7MNREHP/gbOJ9gj60EpLtjZ2+Bk+HpMYoPZOmghTPvi8tzOJsdg1K1ZKaTVVCJvZp48KX/Rg/edWUtyslzi4D1OryHOrdlaVQ10NO2SXkF/nkaZ5MKzmaE/O9I5Yqrchk4njpLWGrimuXIu6DWIGikK1ctklQ1TYtF/r9cn/Uv6jSYjRHVcUlGBHxzNnd8mtq4X5naCpB1i7Mt6NXNPEY9dwVw8sc41WELzJOByi7s</vt:lpwstr>
  </property>
  <property fmtid="{D5CDD505-2E9C-101B-9397-08002B2CF9AE}" pid="21" name="x1ye=114">
    <vt:lpwstr>OsYU3bAdZqLeFn84li7ysWgBHbxUINbEsDk0IHB8tCmw6ETE2oi+Rs96H1+f5lRlWl76NHauu2YELY5mGDJegj23pgV/gNz4lAsffmSsHN7Rqa7m33Nt9yTSpS/YhkZB7hRj37lmfP15pBBIXzbPlq/QXZ24boVZO5qX4+Vs3Zw53aidxR/LsZjW+tftK6o6baNQfB7KYowyt2ES/kufClIV32MyLXDjSa9G6I1RNo4o5IQBHicyxg3i/P0HJfu</vt:lpwstr>
  </property>
  <property fmtid="{D5CDD505-2E9C-101B-9397-08002B2CF9AE}" pid="22" name="x1ye=115">
    <vt:lpwstr>zZB4IOaq+PFXVc5uI6r/2+7IB+ldP9vhsbm9gLMu3r46YtObh6qcyT+Gtg+PZOYDDOhY6xeJ5A2DpfgL1TG1N80HbmDpJdmeEPa1KLD9bCBtDWkPjSMz0mZjYZSKj5fc6AbUnLxmgDq9xWhXH7Dmb/7izGajcVB0OxYuWI0vYhfJUW2DpMlGse/9hyrEzRmjsE9lXxmdih6LqeERjrB7tvLTHG303WBudl7SikTVlSRyz5XAhk8ayvMEmHLUPbZ</vt:lpwstr>
  </property>
  <property fmtid="{D5CDD505-2E9C-101B-9397-08002B2CF9AE}" pid="23" name="x1ye=116">
    <vt:lpwstr>YyqfHs5UJEvvN0k8lKq3iaRYc+/d3CpUxjIxoUKk34o/De3FsYpwvrtPbIefXP8Ih3QNWljmaY8HiVYNAI0XChi73D3dbwSXihYQXL5WS1GCdsdeJVw2xJLdYgglX+Db/X4jc982S4sOObE43RFfjH5DnDhaGCw92tbPqxG/RlxwpAnFs/8FSDQ6kyvFD16RNuOwZpTBaypfccFomtwS68ce1EbcX3KF5O9Iuq+qe8SadiIPUXA9yFNGSuK849+</vt:lpwstr>
  </property>
  <property fmtid="{D5CDD505-2E9C-101B-9397-08002B2CF9AE}" pid="24" name="x1ye=117">
    <vt:lpwstr>4KX4l9/0VWoga8L68WNWDXA2KY5F4mEzszZHAIioJvlEx1m8lWZ2IPtR9RKlHPWDixRLC/ADdfOx+xwKQ0QgaukMBX0Ls8cf75UDNJM9Ww9v+4lysI/QKJ591x7HhlAE66uncrTzPTQIYP/ZT+I63oqakFH6d+SnlX7xXGLC2tuxcX18Dsc7pOFtLyMFQoBsf7i6j8AGir34gaTbVomFDjMDKOuZ25auapl8XdouelTwTPB41LalntDAEEeEgga</vt:lpwstr>
  </property>
  <property fmtid="{D5CDD505-2E9C-101B-9397-08002B2CF9AE}" pid="25" name="x1ye=118">
    <vt:lpwstr>D0g/antu+b2tLqbRZkHCYYHThNI4P5vH7frs6KUfnikk6FVzsZFoSFCIj8iuv2xcEWqwxYgrzI5e6tHavXBXm7XR317l7KREv4FBq4OmoscYZx5aUTCMDH0u6qpz5ABy+Q54Kk5wwyB+XgVEqGjIXfK//Alkclj8lVg5YuCGzs6GZ+wNQuSaWTgF6fke/BoQEohCUm98ygJaUTfeG9PEUTXISSOHlufpxHXkhFIvDG1GnE5/xIhoTho/q7LwW0A</vt:lpwstr>
  </property>
  <property fmtid="{D5CDD505-2E9C-101B-9397-08002B2CF9AE}" pid="26" name="x1ye=119">
    <vt:lpwstr>MlzqKf+HhPWmQY/AwZIg6NOJvr/VxFuOTEW53RhanI7OeMzkeWfxoQe1EegsPpKKJg33T5hMGUcDOMTcK3MQzFkPNr1torNmYvZMgmuUQwNDgBC+Cfd/fEB9Aq5fzjNbFYIufnBrE84Izq35gQtEsda+tcvTLwWOe1PcE3idO51JuEdZ54Wc6OV+4kofw4w6d1tJFQIQ2JlgjE2k/cp0v5w7qfcdok0q16EAptgM3/dDzxvYGc2BzLEuI5X3M3Z</vt:lpwstr>
  </property>
  <property fmtid="{D5CDD505-2E9C-101B-9397-08002B2CF9AE}" pid="27" name="x1ye=12">
    <vt:lpwstr>b6uyoh8nomv2xJXEL0dQXRxzYOMIbhSVPJmdJS+WLlpIZth7QhtDut8Kn078qXXco/BpTK85pIfXT6l+hB4R00nuNYTjHBsBQK/ZZETGZJ+G1umns911YF1FMbPK2RT2/Cy3dkHEnQFqX+1mzA3u+6aBfhtT8HrLOX3DiLVy9VHoMwtFA/l8QBK+f/P7tBMiRfkjqQrWDp/mB9J+cvNWw7jcSmdqZUGEPp1+dCI5q1XkOibSNwz3GxNTW6XDsOB</vt:lpwstr>
  </property>
  <property fmtid="{D5CDD505-2E9C-101B-9397-08002B2CF9AE}" pid="28" name="x1ye=120">
    <vt:lpwstr>6g2jXkvZovsHbKiOkwJdq6JrktuMYttJLno4rUNNTpUzQ3fO/piDI4ZGGNWyLjimpKA5usbTT5uy8OUWzDpTsrKHCRxYnzl3qYDG+A08DLrszY36MyH37n5VH14QqPNr7DoDJt7bEJM9L6H85lMYVXsKuOEeIwkeJ0EbYoEoFrD5+M1vnwdo7U8/fWJliauG9Da/3sF9hsXeWYnimazfHLy8nWcn4eWa39PoQhgKI4bfwSVfgvtwfVOfK0Atl+l</vt:lpwstr>
  </property>
  <property fmtid="{D5CDD505-2E9C-101B-9397-08002B2CF9AE}" pid="29" name="x1ye=121">
    <vt:lpwstr>gQa9/+yO61fsrWI0JNm776q83GIlj57zly/IYfcYSaZVG8RlGo3mkNvxM+aahFPhkynA/Xh34bNYDhoWukq3yLwX37/4lYxVeleG1ucKPsK0dbosSzDVANrXcj6x8Jr79iOjS7UbAeqQy5R+xir7Ly9XI2EhdWHHWM2taC/0uFzh+92+Be2umOgogp4RGCdcShzYE2fbYOQbN6j3qJp1Ye07Oego+j9jdhekc4J2ruhkw9HvTVTxrVrDQ287yX5</vt:lpwstr>
  </property>
  <property fmtid="{D5CDD505-2E9C-101B-9397-08002B2CF9AE}" pid="30" name="x1ye=122">
    <vt:lpwstr>4BZ1g/SCS+ALGF6ctGIx7wRbY4A9atGJs+kugnF9mHwxFmo/1ODHGqyoGi9qF9FKOe4wAFPD+LIX1pavxcFhGA1DejtEZmWDzdchLoBAUj4hIE8faQc2/2xImjB2EAPt6tJCfLzssi6hv8cdAsi7Y69QjLEZIRROn0VEgSWpGn+o3bpqzKAw2LB/CnF04KlrHf/NUIHNoa/4KRBBgZlNlQ995BHpfirCkMh6wusuDomSE/HsC+wwQTo3vNR9cwG</vt:lpwstr>
  </property>
  <property fmtid="{D5CDD505-2E9C-101B-9397-08002B2CF9AE}" pid="31" name="x1ye=123">
    <vt:lpwstr>jh8QjpCOVBUEhuboCWmVNcy7Fkm1Q5d5toB9Z5gmIqA3Cfs5RhyoOjLYllYSlkCHOfXfQFZ/ar/D/9trCareOCQURUzMOsiZHrq9sgdsE7B41kZG/386NK9HN/h5YN7aSDbCmFYd/MfddimYc2JTgik1ot5Z0UDEuFHxi4VqZuM//PD+uOXmRWJKv4/R4PGGBCpeu1Axq+x22MhaCQDHA0tZBWbZ/bM4JZhtvNFK/4vvO6Zlo5Zdf//Y02H5ula</vt:lpwstr>
  </property>
  <property fmtid="{D5CDD505-2E9C-101B-9397-08002B2CF9AE}" pid="32" name="x1ye=124">
    <vt:lpwstr>hs+vsaalSkQg/22e2eerjXR+649hNwC1NAM3RxMXNfa+5140a17TEM1c1vf3Uk1IaKKEiHbd/JCKwaOTCssdNrabzZXm1kcGJHTGGn77T1P7JCHN9E1jtaGupCmEN9a8A1CDvijRprjBnKt9DyGLDrVrRsAbxc3/pEhHG73+CSrgN+lR/+w9y5/qNm/x95d1NdkvYcAYcpNrHOAnUFR+C3YIVcLzUI0n0VjAgkMdlMNWUVSQfgDGnAjx9WtWebm</vt:lpwstr>
  </property>
  <property fmtid="{D5CDD505-2E9C-101B-9397-08002B2CF9AE}" pid="33" name="x1ye=125">
    <vt:lpwstr>YFkxkfwPV5+NbEj0AMGNyET/mJnbZ16x2SLcOzZvVkV3fAfMfocKdRsfAWotGa6evnxuORF29XkjjP48cuhgJYV5ixAxQp0cIZp657csVUUcwbNbotM9na8V2hz7+sSRmzZfjBpFC6g0wqNqR4FM80gyIuHN91D0WVgZARGuLj/+Y2i3fdTW9ptxmFZVY2EeOHU3OVcMKvwXoa0XQkSmB/Ztyi1p+e+EqhqtgO7IreuBOAtMzCJhxkMjBO545Cf</vt:lpwstr>
  </property>
  <property fmtid="{D5CDD505-2E9C-101B-9397-08002B2CF9AE}" pid="34" name="x1ye=126">
    <vt:lpwstr>yHg2f6e3utMCQJ1KnUVANcw4jPL53cW4lxydbm0quHUJD3KMifFirwhdVHq1nN4z3qfet9CDYHn6SK60sV5vHV3TloRtHgm286fwNYLptiVJOytrp3Sx7hgGLL8yueg6oB9Vxt0fs1LOHi4JOH0f8jLP2wvKFW44fk4w4/UF9gZOc3vnrr6XFQyxxtIwn92h5x9XjGmu45cF4QUyI/wX0j32Yrg6RdDsCoAGrrPuHvrSruOs+mAepT2usqUajf7</vt:lpwstr>
  </property>
  <property fmtid="{D5CDD505-2E9C-101B-9397-08002B2CF9AE}" pid="35" name="x1ye=127">
    <vt:lpwstr>ouyBKgG6WWfZ+MSQox5pwNXtT2m5ICsbMGRWxW7WnbrMJKmh2FAuB/afFEp+ed/wdOQ/OcuU1A/2FjvitnuyujmJJicDf3Ic/wZXypCni6QyeVMnmPZ7aeRqZx2FrYVaHN9fZ+PmGjyWPwRkGyyE4ffqX75fZHdZM+QL3bOewgHA/CYWzUhEV4ZU7qq2esmrU9BV+4vOrT789BK+DhlD9G7Vr+NMYzrgok8LH2Hs0ICpfqq8+spWHaxL+/AbZuq</vt:lpwstr>
  </property>
  <property fmtid="{D5CDD505-2E9C-101B-9397-08002B2CF9AE}" pid="36" name="x1ye=128">
    <vt:lpwstr>OzE14C69BEWCQUOOdG19dF67nanQUet3fdCrAgkwXPiIsN6oRln/4+CsDrjSa9qGcKQpgdF5kmQO2OcpZwirRxMl/s7Zqc2mdoaYi3dPb4jCsF9wi4lkx18lQ7nLY8nn+VELydTsmIY/np26fhv1xgDh/iIG43Iq52br9VXBSeBKeNTrx283HeYEy4bnKsBuKUUxzCu8q2K9BZaLCsx5xttBGdUvJJlD08ZSoJcpqGs/34gvvg5u2AbuUrUCNzW</vt:lpwstr>
  </property>
  <property fmtid="{D5CDD505-2E9C-101B-9397-08002B2CF9AE}" pid="37" name="x1ye=129">
    <vt:lpwstr>R1k5/d7cEyVWBcsBFjGe4r0Whqmb9iCrd/go2IudI8sNJf/kQl1jNSDC+1CsfDWL1sjptwVM/hKP1ocuoxDBTzXHOZUKdM3VWmTeez47vGo89QTBtAM99ae5iXWqmvANL9zPwb0gliDJW9FfW2y+Izufytp+MPxeC2WtqEZHbdrxxg0lehinQXYojHZQP810fp4oYyITtyBdIGspmLyJ9EcDQ6jZbxU+il0dJWj4rmdyUmRq4M0hxEql9o8j4fU</vt:lpwstr>
  </property>
  <property fmtid="{D5CDD505-2E9C-101B-9397-08002B2CF9AE}" pid="38" name="x1ye=13">
    <vt:lpwstr>nNHn/1AzF+HTcz5dJaPYMtcY+8d9s9q5DpN5wSrJaLu71u009iTtGtniYUsvUml/IHKEu83j1A1zTHKtQNAXZy783WqIGYCY4mR9F733N4EXzByzs3vzghNn7fdLrazvj968DySLLwuwuqusUuro6p6WGNJoT8z04kgOi3DDqo6U4uDNa26NI3EhI3jyvQQ2EeHiSsqO1kRdepEoOK7Hce5NpGQO1hvs1B/BL3ou4eVA438oL9Ck0I4bzNygpLU</vt:lpwstr>
  </property>
  <property fmtid="{D5CDD505-2E9C-101B-9397-08002B2CF9AE}" pid="39" name="x1ye=130">
    <vt:lpwstr>yXt9faI8iBhn/zA1fQkeVN3YPkbawft5M4ZX+DVzFlXleAvubWSpdKQIw0APAgwAfwb/tiltxaabBN9CSe6BlrN21hrHoovrUHxZY8PIUlh0mfEsGk6KfI2Zu8vML8XacuLoIbVoji/RKtu7xhcPlNAhADHM9Gv6iiMuOHv6a2MBLrjAZwtvt0gL690XPiGaQ9BS7HlQijF7Ay/xsclkoG9eLrJmslELFbxgwzD5F9Y7g4RXAoUO1hCzPC4hMso</vt:lpwstr>
  </property>
  <property fmtid="{D5CDD505-2E9C-101B-9397-08002B2CF9AE}" pid="40" name="x1ye=131">
    <vt:lpwstr>VQyjVkqbD14/00h018YIkRVMcaW3QoTm+b57Nd0P0Itn7x+XoPD+lGxa+hAe/YdkSuPeLwoySMug4fECVYJDucgLgLbsu+RMctqieIipU6AmkgsGDazl3UCvkF+XypY8tnYmuF3jbp9sLU6uwoiy24gXJXZCT8moyTFmv7gRjildy+W3IQm4PPJU2vAlmqBFRBYxX4uidaYgABVWfPAWw1tCQDuIqjIsm/iW/ankDGLz0w0Hd6O1puxq5NA1DAu</vt:lpwstr>
  </property>
  <property fmtid="{D5CDD505-2E9C-101B-9397-08002B2CF9AE}" pid="41" name="x1ye=132">
    <vt:lpwstr>KY9u4hth2mognj9qk/b2Pe2DwOkG8lCbnENmWsSaBIXqneQGh0HvEpafXPFOpaV0hi6LzZzELCJzjOR8FAlsBwlBAC++B4DpYrXtfgZQYvCF9h3dw3GMScRtIERAEpn/hob7fTi1EGZr+Q1bsTlS9nScBP6wajquiDhgOuceUTDgdV9BE7kUhsuMh4cKV4x1NrNHyTlN6GYyVrQzcvllR/vOtY1ZHua0AvhpPCdkRkffkIPKU9Gk+V5jxEUaHcX</vt:lpwstr>
  </property>
  <property fmtid="{D5CDD505-2E9C-101B-9397-08002B2CF9AE}" pid="42" name="x1ye=133">
    <vt:lpwstr>KmfSDs8NEn6qO12v14w9AP/z8F0y951nkZ+SDfACoF8Si41k2QAVR8ZsNg6/cYT5aCnsOKfwj4XWWc/J7NuDH9KkQnDaoMdQhSIftRV0lQICMuPVA6p+XFaTDHfJQVzN7V1lPs0imIc0YHF+/jfZrhdf7V9u8ApXZccI9OxyfIWvw1/iJRlsADN01Q8tQA4WNdSK//07/5CkcnIn6+bH7pD6maOHXtoAy7AcQTv5RdB7bCUJRFP0gBiCdIb0jvc</vt:lpwstr>
  </property>
  <property fmtid="{D5CDD505-2E9C-101B-9397-08002B2CF9AE}" pid="43" name="x1ye=134">
    <vt:lpwstr>3oXXr9+pBpkmVU3j1nbwWe0OOm7BchWtCl/PlCIXG1XKBEz+6Y5YtLTv12ne2w2Cx7Zw4aKlRZbJ4a6fDxXE5qGR3qmMMd2eZ8ZMRopkVLnXPJKaDF6ranKH99c5dzCc/ALbJT6BFc0dEZum6IeLWp/PxCRh1+hQyl4etyV77JVlOANWw7EXCVJ8/hTUXh3+cUqqv9Kk975DoanGFJfs9iUH5DrbD1LZ/o2DIG2maRYADWRDH8Bn9rWhXr48M2k</vt:lpwstr>
  </property>
  <property fmtid="{D5CDD505-2E9C-101B-9397-08002B2CF9AE}" pid="44" name="x1ye=135">
    <vt:lpwstr>j2f1oeaufHa7puklCbzOFrpSEnI7AYtCLr6Ur9mfRmG7/Ryf9zqdJbtYKY+UkKqprKMdeWbhbl+tDOO3fJ6le65Vq25WDtaN2ANfQxJrxZ8YdEBNDfyZ4UCd0G/QI+vtarOdtPi4wD26edljjtk1Is0Tx656AfiOqILZSnpDGqsA+WlY+6nVdB9fVfLQDT2O11uaAHwiZS/Q+x++TmkdrDOpRNsvIo1lGzVopLEmb2+7kfNfS+SZIsA/d0ZQJIN</vt:lpwstr>
  </property>
  <property fmtid="{D5CDD505-2E9C-101B-9397-08002B2CF9AE}" pid="45" name="x1ye=136">
    <vt:lpwstr>yksWgj+kHVSUPQ5kDP0T4YloTs3hJ3M4nydY60A2q1N/WrJVRAV6XD9TqN6kMBgbZ2pSIBtKlrjFkBaqJ0MOrmSN8V1ju30aDuzOrRpZ79BTai1BX45hzcuPDF1VPnc+n2w3S8xWEzTc/DjDlokACnxj0mbwwsgPS66JHswkokTKeYtxGQOOXVyuHDQcu0ia6S2zyqnd08mKFQJMGYFYbXbJZWYj9YWS0A3SQF5xD0umD88EIKwVeERCRNAtqeK</vt:lpwstr>
  </property>
  <property fmtid="{D5CDD505-2E9C-101B-9397-08002B2CF9AE}" pid="46" name="x1ye=137">
    <vt:lpwstr>Yrxyg/jbWVvww+QFrqqSfYeRwE+3Cx1y/dhdEXwtMvCttDPmzujWjnMpXRi+lJ36+0gvnOHcQQuoNXI0K6Nw0Pe7LkKqgnYDZkEPYhbFwDASei4g0p+pMcjOKbQEv8YO+4YN2XypRDPH3/4lEYkTlMtzmtwWyyv83R67qPs3zm8+19Mnk3Oftc/iuL3tS3sAA+dAFzzN4OZ+OhKutwyviusL4JzOoWE6zdq3QFrWTSA1x/YVvhoxeKd6vzVyWmS</vt:lpwstr>
  </property>
  <property fmtid="{D5CDD505-2E9C-101B-9397-08002B2CF9AE}" pid="47" name="x1ye=138">
    <vt:lpwstr>NJzTVaZVgp5v+E2KAvLyeJaE85ALY9NnACneYoSFnvUq5z7sxiJWYXONjfiUvsFe/jcBUB4rm+v79XKFGBNSoUtqM5Y/K4XDP0RXTnriizw5/0rX8+uDKpX2xbjSd2NOTf3Y859LLWJVei/WGm7iycRwOPjKCTtr2CD3pw6bcC8Rn9InDVL/4auulRsfCjwGHjO+KvotUNUp++iqag+Um35kdM4p63LWj8dOdaqZfMw0Ygj0rRqW2gVjsc1uKpA</vt:lpwstr>
  </property>
  <property fmtid="{D5CDD505-2E9C-101B-9397-08002B2CF9AE}" pid="48" name="x1ye=139">
    <vt:lpwstr>Uk9oNDKOXdn/QtQMB0psbxGRYbRN78nudJLsat/xjIbEVqrXF4U3TcACg11rX59pDqDXah9tV33xeVMrIcAEOTticKdVzx9+YVo5i9SVyLfjvFef+dPd6Zindk82nFmdvwEuH/sJHSWu+qk70fptBroqm/6XN+l4oJgBNqESfNzrLbC3hYTowHxU1GkuLt0Y0Pvct/hX1CeBN+gAm6ygWIrdlrIzcVJYKUUS3pvywWofR0Ehx2GR/6wWnmzgAgv</vt:lpwstr>
  </property>
  <property fmtid="{D5CDD505-2E9C-101B-9397-08002B2CF9AE}" pid="49" name="x1ye=14">
    <vt:lpwstr>V3rBs8zmrfI0YbCIkJM+0aVkx/iv9S0VJi5K1IKdun31El7CP7QU7BQ5iiseFy7cjcFgtiJAQwlyPEWUcm7KNcT6uUYVJLmsugjye43Y3eJD4avrvOCl+xe1ckSX5m0KmfbvDeD7+aJ9jPnaycPzw3tATJ3SuoteIAqqQgIVQHJLBzjjxmghAYQvP2AYcQfsT+Fqop8E5ejQbi5r7Z2ilIKRjOdaR7fIWHVTGGyVlGyuIjVMa5WusM2+lIaUzX2</vt:lpwstr>
  </property>
  <property fmtid="{D5CDD505-2E9C-101B-9397-08002B2CF9AE}" pid="50" name="x1ye=140">
    <vt:lpwstr>BIRtul0OuyG1esGUjaff37EISVGgthp++FPj47JrLv1EATNv/PquNA7oGy/jJeUs+Xo5CQ5rerfGXqot+BcvsCv7xvLX/N9RecJBoMK54lIaE0UJyYpfvuUphVMH0dbnPDDk6Wehj7bSRlLgjI9cGihwsZYcEiv0qD9AhP+LWUYlL1/WQ7Z9kKmgDK88iGyccUsgpxQoqzflPqz6G2wpusLchp6DZ9GDqBdydKSVxyZA/V3ki0HYpiEKnAWVWat</vt:lpwstr>
  </property>
  <property fmtid="{D5CDD505-2E9C-101B-9397-08002B2CF9AE}" pid="51" name="x1ye=141">
    <vt:lpwstr>wlJTW8HkEyCC7uIg8pQDYLwPbS/OIkd5Lw0mN/zeb6/rdzJ8K8YPfUNi8iXK6ODMb+z206xNF4goMY/SMxFZm6jfNE62YS/TXZqNRfJX09Pdas9+DRvBs3pPgPZNleYNc+umeDWjEFMgfZcY/dYgu7NOxPw/ejwZO7grph82AgfSTRaOFb0pnUqgeYza8TN8X4Bis/AFNdXxCA3bXMM1V82dadDSymIqsE1ogWQ6RkP4Ok46rnWw8ESZJPqMIHx</vt:lpwstr>
  </property>
  <property fmtid="{D5CDD505-2E9C-101B-9397-08002B2CF9AE}" pid="52" name="x1ye=142">
    <vt:lpwstr>s2QGGl/PFMQN4/8toQvD2tWnvfwbH9noPFQyuf4P3OqcEemoxdxm851djrZV0+PRjaQrYFvvQrqiRvnEgfjGorGo51vkXRf3pJbswBqRxdmhz2e3H198infp0HuycuZKZaawYrvgCdgyJBoGgIANLLYEvVnPkO5EOhR3zx4EeorNR6ZJJX+2DpDJSAV5NvOSzZsvNhWTa7o136fLXPiNKdwNfmF2bzSPJ/r2isKg4IUj+/dbysCJw8+XyLQFCHr</vt:lpwstr>
  </property>
  <property fmtid="{D5CDD505-2E9C-101B-9397-08002B2CF9AE}" pid="53" name="x1ye=143">
    <vt:lpwstr>tm/EqLCRB9+f5SwmyDQvzGC1qkrtKaz8xZt9W8KN8clfUaReGJn9M+eme+SR2YywnY6BaOBJFRx+bSvex92T7eeB9LYNj7C8Hk9kygheb2/dDcOYH+VekZwpfM0Bp2jLj4HIo3UEmlC0qqh7DR0u/PNLayZ7KRwhxnh5DJD2OH4hqyGflMEx3iYuVurfP3CIPM1+tVHig3NEPNRN5YIWCqhUSzc0t0f1Sggxyswaerahrpu1TaZ76G0uBpBwLrW</vt:lpwstr>
  </property>
  <property fmtid="{D5CDD505-2E9C-101B-9397-08002B2CF9AE}" pid="54" name="x1ye=144">
    <vt:lpwstr>dDsP+SDKX99reRdT1lyp8PIx3Q8C5FpWPARttt3B2FZqi3ohJzvEYjG/jaGBUsriJTAZu60aHOEi8R/BCVWpwy0Pb7P6zooFwHLcWClyUvOXfAvd+lgft305uoY7rpKEShEKAVjf9iVduaGjWPmVd7+NlOWR4CyyCcubQg/TCkDNzucLgkuOOPEreoAWMnAR1lK5grPum9VvRDPTfojNK1qCXDGdyARnfhYhpiVBSBX+B5QESJH4QpwUmV02jBl</vt:lpwstr>
  </property>
  <property fmtid="{D5CDD505-2E9C-101B-9397-08002B2CF9AE}" pid="55" name="x1ye=145">
    <vt:lpwstr>Ba5cqvPoOefHG8nCaWFuNDp/Wubvv7M30MBs/I93L/+tMHTBmV21Af5jT+Kb+OX5TMgHnQ0wvxJ/HiS8d7Dvp6p17OtXr5ydRxiPvDVU433Ct1FfM1Ft+u9BhiFHlirNNBCmc2OcyBXNtdK/mD24irK49VK29TSRmcCn8aERGeS+jGDqwZLPTzTY7SfraubBgfO9fB2Y7Hm3MYn+cDxO0CqZjse2+Swm9/QYYEeEEkBaFa+dbWzlJxVFzPKfc+3</vt:lpwstr>
  </property>
  <property fmtid="{D5CDD505-2E9C-101B-9397-08002B2CF9AE}" pid="56" name="x1ye=146">
    <vt:lpwstr>r76IXOwJCp3AFnOT8KChnm+9UYU93yn8hyn/wEjjJwqD31Sy1eCQNeD4rdyQDPPTkNqIn2ONlg/aACOGacOSsZRLOdkHDkiO/ltlxap15QlwDySrEcZbzPZJWX6cFe375OoAlN/dBOgTAajFCjmpQqH79E9ThmqlO+mwEAfFyAZP1WEUZEUGI6VRn1qMWgF6uxsV5attoXfzeiT7mjEGVfWgT9lk5oaq6o6mwffz5bTVuUVed+TnYw4+WF+1iiC</vt:lpwstr>
  </property>
  <property fmtid="{D5CDD505-2E9C-101B-9397-08002B2CF9AE}" pid="57" name="x1ye=147">
    <vt:lpwstr>XAizm3FzjrQUqltixBgvvP2CElpTv9n05FiGEu/YVXYnOK03ck+d1ffLO/7iey1hTPA3nhWjTte5dcHLiL/jMjHByOi+SxeBDDWYW/gQmuBVS6ZbDdsjRTnrWbTDJuROUkz00rgrbHoFPd55C0toNqpGKXyAPusvGHSWZcfo/udXTXiAMNKk2KS7zhWR3EuZj3Qb2LWcs4wwCsiQd4pwuRqo7d+D0vBAll26DdX0SoBFnwL2uym5znvuyrpXkh7</vt:lpwstr>
  </property>
  <property fmtid="{D5CDD505-2E9C-101B-9397-08002B2CF9AE}" pid="58" name="x1ye=148">
    <vt:lpwstr>m7ctNNoihFTTZp4ky5oYeF4pSVvSbTx9wnijnSdHToM/JoXDYRnz5xOXrMxLJiOrtSH25cymEoPJz4BbSTCQU/5hb/PTs5oEjHkI3+9qbAg5CKk5CPWPkzi0ZUyIuQsdHPLJ+UF2B6KZQ16yLtVULTKLA+ZvgsTRoP+/+dXwm/b6R00BbDSr171A71OX5isZQtTw1TX8eJBmgPPNl7y3obTxX9QzUShI+Cr8HvWD/yCtwi+dPnO5+q0nM4m67T+</vt:lpwstr>
  </property>
  <property fmtid="{D5CDD505-2E9C-101B-9397-08002B2CF9AE}" pid="59" name="x1ye=149">
    <vt:lpwstr>EgJH57MvBkbcd/wzimJ9Ea3zKQRtT6EPPy6oBQE9bQFVwYmZhaTbCxek44g1WE+6s1+Eb0hHUYLlI8P39YcqHcVAGZn7hoBvxAFzaZjR7liH/m4oe1GFOqYpzFKM5r6sVLHkpokl79af+IZ9a/cJrMQ8xoQKBj5bkyiJpx5iNKMBiKypDprkkOnn9YA49TYmwSveM/0zAMsQV/BucGPEWSqY2Y6MQQjp5kY0DP1FC7CEXqlsYGrSgUDJ0U8wJje</vt:lpwstr>
  </property>
  <property fmtid="{D5CDD505-2E9C-101B-9397-08002B2CF9AE}" pid="60" name="x1ye=15">
    <vt:lpwstr>1zPVkJjQFnvYx0Fun9vfC1oiS9+pgr+Kptp7tbuuxEXvG50A06WH2mxdzYp8d/Jb9kiVfOKRERbrzidllAK8r4w1xtMUo1rXYrNIYJu4zmS/HxWONNZ8JVOpsbIk9PcJYwTTh2cs3FH0nvGsQDiBMCnWstjukaa2s5p3FePQvbZ3AiQi+WVabT0lt5vS+RzoFIEqeyFEkOlC2BqdC9ksXXVyD4xtaE2pXMBHM5HCPIuntVTz4fcdmRyPKnRTd3B</vt:lpwstr>
  </property>
  <property fmtid="{D5CDD505-2E9C-101B-9397-08002B2CF9AE}" pid="61" name="x1ye=150">
    <vt:lpwstr>C3mIvn8wM19SPJSFZwlzGTxgcqLya5ggMevb1NDcurWA5ntc2WDXeZbwIhPZ7DtDlWzjO+OciTH1v8uNuHTkZVuXos76wyJvRnq1/wK896j6rfdgp939LjfKdEHebapF2CiZwMoN0QnGRJGYNAY/RdVKGzSk6x/bYFMBsH8buzmH/AQDqc+QfmQmTuCWr8ivFA4/JdYeE0mswYlH3ibZulP4TBve2Yj7uGKgJ68lyIVjfqbeTg2LhLWorVVXvoc</vt:lpwstr>
  </property>
  <property fmtid="{D5CDD505-2E9C-101B-9397-08002B2CF9AE}" pid="62" name="x1ye=151">
    <vt:lpwstr>t+R3KKDG3MAcboD2V/P5o+NJ+ZQDxaw3yoweB2RlGwyCpD1Yfz/fTdsTsGz/cPWy3VO/bObcvh45s8tTrREIt871k9QT2aVDz+kl2lHTGiW04R4NrvjssMjdaaVC2j8Ga+6Kdln2QKJgF0YsQ9FT6n7cjZLCV9m+WcHK2ENO1vy/92p4sgxRvMibs6vBhahQZJqA5J9a0T+9DfwqwpMvEz5K35UNE61V5DTgsJpUyNyJwtA55FQWYTpSJoaA7/2</vt:lpwstr>
  </property>
  <property fmtid="{D5CDD505-2E9C-101B-9397-08002B2CF9AE}" pid="63" name="x1ye=152">
    <vt:lpwstr>OFtHrLoqEx4KswBIkX+MrQ8g1UlfizI9f163Xx9wZM5+Ia9+4Qji3Ny8BajFazSosLlFZQdks1Y3gaBrPgrclCPntr1nhW1iawzeNMDTPgEnqHLNf3+uYdM8MkgdCabBWDH31AwF8HGn6/qpB3jJXep0z+KVSz9mPbJWcxFJHFUg2oFyiFx7VLYOFHvEoIj27WEEF0c+HvjwF6ZNT9hHaTBY91By9d7YQGitgIjcxbrG0Giaxk92nkxSku7SJ4y</vt:lpwstr>
  </property>
  <property fmtid="{D5CDD505-2E9C-101B-9397-08002B2CF9AE}" pid="64" name="x1ye=153">
    <vt:lpwstr>lblEdJAs08gE+bAYTAUrG+U7D2kVuu2Hwqp06wVQuYRE6n1kB3mf5fC+IkQmW2IUKPN8R3oRTq5tj+EaFZYGlEA12eVQWMQ8sWSsxDfISZ+eIby4FGPkHWUNlfNB5r3nd7+o0BTJ/PlCjP2TtsaiNPvnIHsZR50GBQGNj2NY3A5OIO6DexPEfUkdhkoLFEVreSAbLE149j4UPOGTmSHrthwEB+lB86JEVmABioUGbr/I74zQCxBR1pKvQUid6gf</vt:lpwstr>
  </property>
  <property fmtid="{D5CDD505-2E9C-101B-9397-08002B2CF9AE}" pid="65" name="x1ye=154">
    <vt:lpwstr>eoAKqwRmSWqIpmDXkJy/FDKYWmZzzS4TVhVzcdk2UUI/03GrjHFPk+Dx7LY+mbmhnSzrqdK/ftlHOjboFoSFHyW9hxI7GP/Sjle5jwXFji9r4CxsE2Z0MQtNbfZ0XIjRb//k9ccc82IIa2bCA0fBmkPnsp0kIK5yFcZvHVioxMPCGdr1pZfBBl3Du+JNWx41+2Ij8Y8qtOIfl1GdjhGcB4pu5QVvthZcRmwENUdc0/OlCuhSF7Z3qUTdqe6ZSW4</vt:lpwstr>
  </property>
  <property fmtid="{D5CDD505-2E9C-101B-9397-08002B2CF9AE}" pid="66" name="x1ye=155">
    <vt:lpwstr>uaRnhRlppY1R4ipk7lVw19oWNYu/w5uoGQxIUOkyXMZJvmmr3frqc9q42jg2F5zR/B0irtXHizSiaZYGB+x9zI6s3Uoue/ckk3ppjPYM+xQOduqdL/SOAlrGAVgl7192uhvNxG8R94ETilpMUdEJKbyCSqWVXMu4lE5aTV5j6F6fbfl/OKn+aEsfoKyLdFqHNLkWMuOnk/KOUDkMlmUetnDH0Ajafk5clWosuC7C6OCLjkOHfk8AI9ivlb8/G9j</vt:lpwstr>
  </property>
  <property fmtid="{D5CDD505-2E9C-101B-9397-08002B2CF9AE}" pid="67" name="x1ye=156">
    <vt:lpwstr>x5bw/rmt/mm7jkIvm/nowXYfiNrQTQA9OIL+ZNs6gva3OP3a40+D44mwjZX/ve1zpJv+/04UanU8xj2VuPZJM2QnN07EdRKkGddU1yfWVAn5vlLtipB96nY1sYGkCnKPbkrCr0awxGOZkRpzXfqvMJq7ny1lZq40eoPPB2aFBXmA1oiUxYYUWxgI9uPZ9U3eyYiv/jWvPHQ+GJaW4iKnj3EEQcC6o5BgHefzZYg41xG27JWk/ujwExEyvPalKtT</vt:lpwstr>
  </property>
  <property fmtid="{D5CDD505-2E9C-101B-9397-08002B2CF9AE}" pid="68" name="x1ye=157">
    <vt:lpwstr>wdj3qA/H/M/kawSRoX4pQIW66anGEYoQDlSVl9qxNPQhs8mVoMg7gEgtlVZKaMbm8QQaESLaqdRHuabPyW9KeTPlVm7D/16cg/Ct51WB5Gejik9iPd++x2AvT8BzztuhJiyD9nlSKfrP9aoIXuN+4imztVldcm2qAkX82TGUL95v3KTmjhhqCfg8v6acivAUx91l70UbVRKHuWYqax0YrPaeLogfr3FOrr197pkPZNRDERJpTHXCpCgs1gno7B3</vt:lpwstr>
  </property>
  <property fmtid="{D5CDD505-2E9C-101B-9397-08002B2CF9AE}" pid="69" name="x1ye=158">
    <vt:lpwstr>0WGeLC2Y7RavGhF0nLaGy9pQ/qhioI8f2tEYD3ImvxPBglbOEX+uT+/3UTfgP55sADfUCnCLU0p3x3PUNG7ru4Lng5Jx2DRtUQ/VJJvsMvwt3vGNqsxtzqgCPt6W69O7CO4PlHSLJvIqnv8otyJhq1W7SOqehC7SXHlaOt5bnNTeBk6Yxw1f2kljQy3mAtMhVgHkjsGAllU/q7Z1K5fbUt7vxQrpSbMpyKf4eVz9Kua6aJ7TCY67k8PbbyeLX/6</vt:lpwstr>
  </property>
  <property fmtid="{D5CDD505-2E9C-101B-9397-08002B2CF9AE}" pid="70" name="x1ye=159">
    <vt:lpwstr>Qy7HFTQtXxeA+VraKLXRJRPLPBgVVyuoAVNWQ9PBv7Ax5gNFyqNZxpVodNSkMMZbFt/Q98iPXo73f5jp3hwvCwAANIqXoDf+LHc69Omh6v7ybrP6lYohqkml8fWJ1cHEMtPuJhcO8m5ngisIULwG6ShuzSIfRsfoaw4xwG/sOqA1v9bNte6jtdfiLWKGvPDamemES4p7bLQOQ1xCIGEtQvsO/y/Lmmw9E14WHzCfjoM1B8YSYRu6K/xaiqjNTiJ</vt:lpwstr>
  </property>
  <property fmtid="{D5CDD505-2E9C-101B-9397-08002B2CF9AE}" pid="71" name="x1ye=16">
    <vt:lpwstr>LgJ6TbBuOdTHl3elnw4q/eNBAGrYGC1vD2Fe4EDpGjkI4vhmWU9Ight8BraAGxvPx88ABEi8dNQdBFlq9q8kcWR3MB18r1ZpIwz8dPeRem8vqqbHOUye0diGUnC3EBI6jlrKNinNOhvHQfEbdpz/ATBlUHz4g5qtiDj3WGte/YGiJODW08W+MnaFG77iJcI5dkYDQjNk9V72jRhv0Lc+wjn4nWSeEIh1D1RpacTvzswJ99lkK2YDshdKgkBOJtT</vt:lpwstr>
  </property>
  <property fmtid="{D5CDD505-2E9C-101B-9397-08002B2CF9AE}" pid="72" name="x1ye=160">
    <vt:lpwstr>hRtAxRFLfAOTYY/2ucah564Yefq6jThjU2CRA4rhONkDd0Bwi8U4nWNfNU6kPnPC4lG1phMOFJDDE9l2rH3gDKHIMCzNZzpIwTi4bWBxAcQlhTarlIBVggRZlS0SYj6kU0koeqL1euQjY9uxdMiuoD9vmkMUlwO1uMx4T98A9Gm2dT/T86VnaV90+eQqAF/IysGY82otfo14ksOmRqaVlc39LGxxIZOTfsXRrjX422COxlD5YRhvtQTVtB+spxi</vt:lpwstr>
  </property>
  <property fmtid="{D5CDD505-2E9C-101B-9397-08002B2CF9AE}" pid="73" name="x1ye=161">
    <vt:lpwstr>LXCFBeOkLxy6Rxg+7NzPJ5WauIF4GH8XPEv9l/Y9Am0+Lk74Fglf0yiirRcsRxxj4ubVODXOBc2gnobwAHsoKCqKP6HK5pJYBIimddc5GbKR46e0e4UAWAmbX/8509lr6bvs1NoJuuKL4WAWlSPwAO1n9Haf5cnRPNEucQiaMw/TIhbClXMezPpARXFXR3cOPv0zTs/5vdBV5LTv7PQNwOR0DxWM77Ea7tu7h3UyutU8ddCpIs+PFYXV1XuZAzH</vt:lpwstr>
  </property>
  <property fmtid="{D5CDD505-2E9C-101B-9397-08002B2CF9AE}" pid="74" name="x1ye=162">
    <vt:lpwstr>iXm0el8ftWtm31JjGbE3pWQ9fr9jcIzEn5CUOqwO2PACrcUZm0ADkZZQBfhjK+wQV4E4BA+8zx8LZciJGdH83kZyQBiBVXae47y2OPFi7+rr9nmVzzDE/LyAtzcrcy6MJN1d3da0JlwD46wC6fGzXMuterbbVuT/bxMiiZL1S6pcSiDGAl+jsxTVVxkSSYZUEf/eha+Odin1IHsRh+uAHNJu65KkpHm57XhdQBc3gj7p56HxG2f8nRznQXtSS6h</vt:lpwstr>
  </property>
  <property fmtid="{D5CDD505-2E9C-101B-9397-08002B2CF9AE}" pid="75" name="x1ye=163">
    <vt:lpwstr>+n7UhHpe9mPrjsxkO+hmqitHGR70fGqoDoKn3NxqBQrMDtfMms6/gx/13ZGGztGi1+kxftiMQKvlSLtSpiVAG7v8AaJaDNTQntRWixRiomybhV6gbu0MhDAmx0kjwVCUfZt1gYvYgmHT3SmgpOlu5zbD0MasJs5oRKElDhgP1cmpxkAex8NF+ma3Scgqw5uVeLNq5oKgwSILSO7UyDUbHl9/SWOfLKCStl57dL0GaDO25bD9R61t53uerU7Migb</vt:lpwstr>
  </property>
  <property fmtid="{D5CDD505-2E9C-101B-9397-08002B2CF9AE}" pid="76" name="x1ye=164">
    <vt:lpwstr>DkrFe9+Jtws46WAVLtHJEGNgNHU84CMWdbOIaHqoow4H0O/Ohfc/zEQ2YAxPYCdQdK0O+KnJ9bxYyZIazJg9zjgfV5hcl79m1/vwvjObqPaIXLEmyfJH7bZ954CBdsOUgR4IgwPho3eJzgtXAzVvPJSdgkUKIvG/eLLiKCM8h+c/9A+Op/gsCCLRnzqqtR5Mmj4QtJfAknX9SAy4ymi+5ZGoW95u85FH+2IqyfExC9Q14pXg4t44/foOqAdXCa5</vt:lpwstr>
  </property>
  <property fmtid="{D5CDD505-2E9C-101B-9397-08002B2CF9AE}" pid="77" name="x1ye=165">
    <vt:lpwstr>igWpIHs3kieMDl14SqCxjGxhIyptMIeVu4VOl2LD9krYSj0kqU55ppiQzO5BTQBGmadolgMEGzAGhL7x37Gms5pLyZXtlCGdA4b4hezSr7NSGCj+gLgl0SVGRJO75dCeXl17Fg61jqSN9VtfEWxoBfPPfThv6e3AHVJ4r+HlhtxtVDNCqoZdq1R71RGIr1EzO44h58TzPGkh+H7mJUWympRLh27Tv33rjUAjFWUTEp0wNVkR2g2o/9chywfER4B</vt:lpwstr>
  </property>
  <property fmtid="{D5CDD505-2E9C-101B-9397-08002B2CF9AE}" pid="78" name="x1ye=166">
    <vt:lpwstr>IP59dEUIIJNhUBiRNKBpS8fkHhx7ffPZ7g+mU6Qy+UO9U7hFbJEMFh30jurCoEDZ9bwmPpa0W5pnl92zjuFajfXqtJNbEBA0b18f9b7kL+WV7QNtIRsrHGLMHLNWdKq81qX6C0hX6MfxPbcUsZTQDgIcpA5dZxv2rIzD6t/04v45NLnHzQT7JXLKlwy2aOOUzcZD66tkPCwISNkROgayBJa5j53023u+b7kT/MiZkL4ABNFNw9ipQVW3CWkbkWJ</vt:lpwstr>
  </property>
  <property fmtid="{D5CDD505-2E9C-101B-9397-08002B2CF9AE}" pid="79" name="x1ye=167">
    <vt:lpwstr>duX+SQTanu6Clm9QJ8jpEcbf1BsAmvQBnHmBsbw/EsuObNPdEgZ3ZI6OccCGk2IIsdNyuyQn50QJwP5eokO5W+TE3XfpqJkU/pKgMESMKzhdttxRoUC93oevG6A1tZlSJVVuak0p8WuXDUxDcObWKF1+WUgxCS9ctGmm0gGC1HFI0YuZZZHyiJUN+P/xjSbYvKA86XBYCp5erwSZAUZyqcY5lXVXuiv63ZBWrsFNAFpWnfsTddcycFrYcW6Gj7j</vt:lpwstr>
  </property>
  <property fmtid="{D5CDD505-2E9C-101B-9397-08002B2CF9AE}" pid="80" name="x1ye=168">
    <vt:lpwstr>6CThWTmVaGCwq697eFfAb8M4Ya/uTlNsrnyGqbHUpnj4iw4EnNIY8Ob/EBSwoisoE4dWUefzFXqInoWfROqcgbcttAxFX0dqBOhJnEQpu8RTq6kx3WY/TY1w3kj37zD5J96QRuI7TTofKvelueJKyvI8iYDtkZgUkZrvkG87bpbgMP4nVLx5dEdy5I0uJv3CTXU6KQHt/Xn9ybKjCK6XKluUzdXMJLjBHB9pc4jtIuiDU39HajodVjw36zp1c7s</vt:lpwstr>
  </property>
  <property fmtid="{D5CDD505-2E9C-101B-9397-08002B2CF9AE}" pid="81" name="x1ye=169">
    <vt:lpwstr>Fkdztt1L0oFAlCKw/WA+58rJ/CUlvb4j35fyUyUsmPq9Xgt/00CAzacGbOrKMe4tRqdeav25ROi1AfmWvd3Us0oUCzrTNoVJogRig0GP5OSmYHXCttmmUmZEcOFjcEoQhOgwArxZSr2tKf0PFXEx3Kvdf10ijjynrKUkbyDh7E5y27jMIPf3UfYqgYBYCTSuQvZ9gjtByhO9BDeT/r2iMJSlBsZ/hJUFb7RXD6K6MBtzwU/4vgqYsYXmRCtyGDP</vt:lpwstr>
  </property>
  <property fmtid="{D5CDD505-2E9C-101B-9397-08002B2CF9AE}" pid="82" name="x1ye=17">
    <vt:lpwstr>T1xAn1qvN2YWn68BENHNpRLS7brojaZ27QUoS5Xgtrab1SC4ewNkYMx/+ttN0Rr5vVaD0gnHs4yz7ZL+MamsboyokGzD7R3fKVGmCOwyRKQW5nvDh0c0TOHNldF/KENm7lCRZPGGG3szybugWOSQgcJYWREE+/Z68YIpKM8cXQdQK2X08WxqVKMfgcwGl3WWG7GtF2OyQv6A5BfOGc8OUfPR5J7LDG2NULeXGxhw5y3J42T6VJbvzrn3PG7718p</vt:lpwstr>
  </property>
  <property fmtid="{D5CDD505-2E9C-101B-9397-08002B2CF9AE}" pid="83" name="x1ye=170">
    <vt:lpwstr>XX3ePhdYsWW5Tg5FauBpSjy1R/SBhpNLRDDXPeW8juq/7FlfNdvrGXYwZqfsejpaSWLqQfAiwyeOsmiPACfUuXETGRZhUI4QmKZEufqVI+onIiR1IPaVIgTIcW3HJ2WhSrn9wgs2HCsh6nljFpkkdSLpJzsvLDZLIzbKnbswuGTn1ZneiX+n0y1ofB7eIwHker3QoLvgxs7qHfuk7Fz5ceTbol3Hml4dGFHY7mEHGelKYNlveokfZnSdYAxvjvg</vt:lpwstr>
  </property>
  <property fmtid="{D5CDD505-2E9C-101B-9397-08002B2CF9AE}" pid="84" name="x1ye=171">
    <vt:lpwstr>xsot32JgUWN8Jdum0GiSEvh0asU0mYtla4mY2YEqLxxcsDqemPBbQyv/oLUEIRt9GJyO+HeH1j8DNopMo+QUD9KiLK7oXGz7ux6DQIJM6NxKnNjyYJa5Nphgc8s3N0PVDK+VnK3ULwib5oA7begcyooocTdF0pfl4sICyC8agR/BrV116+ahdsXOZILkOUHK/4NZOy8UQ14tAB55DHr3J/eqb0OUr9DvTIKrCkbuTlr0+iOlGbtCIxGgxVt184C</vt:lpwstr>
  </property>
  <property fmtid="{D5CDD505-2E9C-101B-9397-08002B2CF9AE}" pid="85" name="x1ye=172">
    <vt:lpwstr>ysSLg+ayw2ufxwvdfTR4g1F+FmIPzVp+5cYYrP9bmDTk8k5mkknqw+HJbTwbv7TEy9YcwglDOAJsy8/uBs7qfu7L8IQ5zLfF7EJhXnPuu+ppEP3Qm5Jf7tOMMiNcN0pElr/eC5X+9m+LHNdXUVT4SBGm0u4xjhHuOFv+bFnfd94MtSFz7HMkt8tML3eHRHpX9CuRr65jjlmGfj4RHpAr278Cc7519EuGI8dkrvCgqpmX3lnMIKIt6w7S6NF5s9Z</vt:lpwstr>
  </property>
  <property fmtid="{D5CDD505-2E9C-101B-9397-08002B2CF9AE}" pid="86" name="x1ye=173">
    <vt:lpwstr>O+oWhdGjhj2Gyrgpf2vJi9jWc5ouafpkpvx1IwUUizkw95AjDFl0it+Wed/xpv9ZO8FM6BcDTBpJ1l0xhdpAULG5W5aRihUexGx6oPP0wnHG5HPmlVHMuU9YbN9QiJymWFt/8yyUG4xSX3rnPk6M3s0IG6tcJ/tqWlUnhvGWITV7JRpmBwxlBnheGNemy6AHYuGh4gXLg2EGXiMwQTyHIhinQBcliyT72kQ5VHDlx4DygAQgbjucfTo+PfEM3B2</vt:lpwstr>
  </property>
  <property fmtid="{D5CDD505-2E9C-101B-9397-08002B2CF9AE}" pid="87" name="x1ye=174">
    <vt:lpwstr>15COLuGrjegmbZ3KzyOQRRmFcA1JtUBzph5pmkbhvMdhBeAU9nl/PHnapJJfeiEhk2dem/MKVc67LGCpYHPEYcqBCtyTZ6JRxvz542S9Ya+f61ueDr/SzKVhgFg5dORuPKP6H8nrgE1TvaLFj5UmTFDuh3nYY/mjmq/MNq4/ab47pHI01P63yH1UEOAL01oSb7FDFXGVqpQ7rGCO10IrOfTkb9I4RXK5J5KW+XkBQ/36+BnxDXYAb0jJ/oGuQFS</vt:lpwstr>
  </property>
  <property fmtid="{D5CDD505-2E9C-101B-9397-08002B2CF9AE}" pid="88" name="x1ye=175">
    <vt:lpwstr>InYR0/8CeCCNVx1SZh8Fj440IegpIl1cQON++QnmM4RzNnkhhy7qWeSjG1W4AVgnaDychPfvF9TisaIW5hM9T2UdVztLsN2iQoibAGlsOb6Nh14il7fv03IoY0444LgZPgIbgNKDACzWCXWTqi/JWvBWSipYVlthOwaF+faqGDsKHUzJc9PoT1dw+AdIvRd1hZ/uXO0P3s+2KU/yanabx8l12Ir+KggVhODviVeuguihEiW7LNU7XErSsYWTEcV</vt:lpwstr>
  </property>
  <property fmtid="{D5CDD505-2E9C-101B-9397-08002B2CF9AE}" pid="89" name="x1ye=176">
    <vt:lpwstr>hqfJlh0mXaYBdmFPbbifxbW2hEyNVtop6TUPWqIMFdOi9RPB04SAEIZonegA34ytLxVIwqV7lrufUcbNYZz+em0dsK9MCwMKxuIiY4QcuC9TBwLcQO6iUq0TstgAU9415Tkw//yWJqZU9dYMjj/8faVXjAMsGUsYqt4cqveUvD4EuLlvf5f6cP0UqOkWJ5SVVWyFISkPIzoKQiC/CVlI6rye9G+f6T4d147PcPml+SpK9AVWvRsVOipYqgnI7aM</vt:lpwstr>
  </property>
  <property fmtid="{D5CDD505-2E9C-101B-9397-08002B2CF9AE}" pid="90" name="x1ye=177">
    <vt:lpwstr>kiOyrtG/nRoX42xMjHqofbFfNWs3a+CyQH8VUgdKrxnXDG6QOaHx0jQZ/QtD286EJX+uEVFQEW1IHT/0cPerHJNcYgeOb1dNrxrZF19uBemnk7kRfx9pHgsvbj1NjFps8EhpNvaQr2usYGaF+Sd6/e3qih5hKGmNMkbOPFcK/3DUoMeyEx2nKEXi47J2mZC2ugpswDasEeSMncrZQ0iXA6HqdxJA/yzD8GDCukrEhRtZSvZHQVrA7lbHcVCwhAs</vt:lpwstr>
  </property>
  <property fmtid="{D5CDD505-2E9C-101B-9397-08002B2CF9AE}" pid="91" name="x1ye=178">
    <vt:lpwstr>FSCusUASyurLhyzRVGw1SLP3YuMWJY95To3cVxx3tMFHP7FSidlxPojdsKErrzRJ0KcT7pWGt74T+e9Wu7QOFuHgO+nwpetNi10Sx4VlXVMV++8fJ9tDWR71nOpHyKRc3DIU0lf1wXI+xjFFAoRIlqOFIvoKt5eVv8ETXQ+nzAOhzO3o9onYVTEdSyL9RB6UERaEo+HgdA9dG0SkuuOxTgkln8JqV7Dimy/XtM6SPPXPi8VDsEacDT4SS8AIPK+</vt:lpwstr>
  </property>
  <property fmtid="{D5CDD505-2E9C-101B-9397-08002B2CF9AE}" pid="92" name="x1ye=179">
    <vt:lpwstr>tEJ5B+3746iBUY17x+lWNZV/7WN/SP3ISWGYqyZH9/d5+LrwjiCWc/xwQR4eyUYgZCknwO4+2kaKwMJxAaTEp6Na2d9rqLxdw4OLGS1BaDsKujDeXW84BvYMDChnaSbXhB+cXTew8alzhFgzM1WhKXw3K8UJZGc9ArKRgTIZbF0cKSG7i7Hs7A3nCcb/KzH0UMOS3vU6St848/8s+fidRqlNEG2K+5E/HEYdJdxI3xa9Gi9OChaMOiwHSc3Nv09</vt:lpwstr>
  </property>
  <property fmtid="{D5CDD505-2E9C-101B-9397-08002B2CF9AE}" pid="93" name="x1ye=18">
    <vt:lpwstr>DeAJEACCmd5ZtoTyfk3QMdt2QmMvKZ7YwJLIdZ66usAd2rbO0jTkI2dr1CQ9K6ld+X7RIfuBTbLp1n1L9+AHkwS5Dl9ETtl8wT8AYsnRYQ1JnwLy6uYkhtreLMrqDqxK+ttVLcSTYXycFgOyHDDJHfVkqxG+xLYtHuiK+oXpkYL9yQi3dbIM52Di70rpCpn1oKliYG155cK4/FkTYXAknTtW6nU5fb6wcRyo+CWvOH3xPlJqP3tyXN1fS+T97Tj</vt:lpwstr>
  </property>
  <property fmtid="{D5CDD505-2E9C-101B-9397-08002B2CF9AE}" pid="94" name="x1ye=180">
    <vt:lpwstr>woH2zYMQrUPqCrx9AULAw/z8fG9NRMAU35xTU86MANLitx4F5qSLvEZPiL6tDahDcRDJpf0MowKPRMn3VJHeFVJVpc8w3CdXqqx3/Iq7dYnRS9bG9n5PpLM+Z2VW5wAnXI+k1hH8VPV3uPkDqHEVL2bCGW7UHRYUJyymUn5dzz+MXX0DlBUtX6s0Snnu6OCeD1wrEflxduiLWJ85qMwgrm25s7f4d7V7/mutN+Jt/cpg5Cpe9+rlCIx/7OhYWEE</vt:lpwstr>
  </property>
  <property fmtid="{D5CDD505-2E9C-101B-9397-08002B2CF9AE}" pid="95" name="x1ye=181">
    <vt:lpwstr>xMqahkOb74Eooz5Hu8A+U4fxrdaUq90TUtHXcPrvJSLsd0qnM8Xndk5PTB9+Fm4FR+VQIjsjtG7qQ6xJJjd6aQguzCMKsKPyfj+SnN4oWAuU7domD5Vw3DD7yTaAQo598PuzN3o/6A4zKoLFgymzV9KfKD1XunixUc/xJc1aw4XknSjcpMwGgbITf5rbCE+XGcQUZ6xrOTgC9hnRAXZgfagie/qv8vnzM9j/I5ZMq/ZXiZ0rFjJGWql7WunHaML</vt:lpwstr>
  </property>
  <property fmtid="{D5CDD505-2E9C-101B-9397-08002B2CF9AE}" pid="96" name="x1ye=182">
    <vt:lpwstr>FA9RdbJs4tyO/c1QsxrANG0vFwmG1e/M0UV65y+lqg1YjFbJuvh8ta4RK0CaoCl1RWAIz4ycgvwtaWK2hTnDrZ29DL0FEF2vCQ1opZ63hWKiYtrZukQ/KQjFl3SjAUWTqIue/VN2gJsKTX07W9dJRZoUabjz9+JGGQC4Msq7tmoLBt+GYh7arP4mdrJEX6omdsT2XNA1w6efaCnLzs0H0rKJp/QJCv6s5UTaBZje3kLh4yt0chzHQkL/pX1JDDl</vt:lpwstr>
  </property>
  <property fmtid="{D5CDD505-2E9C-101B-9397-08002B2CF9AE}" pid="97" name="x1ye=183">
    <vt:lpwstr>DnLfvk5WdUfQ31uhxcRF+Sac+VFz5//f44JilRH18KtTI8uH1xsUUbqZDve+LWcAkA5AB8P0lcZehye+EYBG91a9fcdnr6ndLsB1btpwygi6KwXqSuMoSRUkvX0qIpOxNcZ/rnWki83kvmk6fMAMdGpLIVlgJTFiIn8jmri12WvRHC6gabNVYssvXEt0xjalp1V8HkyobbFgpHEokDVSb/J6hYEmf6iCZtd2XpmSUR/fMPv4+6c6v8bnzr6SrOv</vt:lpwstr>
  </property>
  <property fmtid="{D5CDD505-2E9C-101B-9397-08002B2CF9AE}" pid="98" name="x1ye=184">
    <vt:lpwstr>KEl3vz8iCdSoHLW4FmaeW2nkIvj96iA4Tev5kNA4mSngNUcE2TOhxi6pHfC1pltyP3BoKlw5SMNgoVe6eVOGoXgsIwJtOVlgqiJVjPHmNR+QnSe+GAr+/MPZCB/okJGKc29rQ1SFPnXNzAeo7NRe2NgjqzP2oXw0P4Z1CXAqYJKJUUKJX2rld26gGzGTZjcbbHB8ckupEG9yAWoJv82ncPt34bgDT8uM3cAmHxDdnPjKiU26qYJRvhECHRr+vff</vt:lpwstr>
  </property>
  <property fmtid="{D5CDD505-2E9C-101B-9397-08002B2CF9AE}" pid="99" name="x1ye=185">
    <vt:lpwstr>/2xAYzecZ2Dy75KlIGBvzdc9o7GXT4bpGV8938BJQVgT+9sjkOnTeJvkMfsX3YTOH+GinRKcxqdVfh81OmGJJKY2fa/FZq/gS+UrL/xd/TI3DgSZ7p5N4Y+RhtfVTRG/S6VBnYK/dEtNER8ZmJe6Ed92XR4q6Ai+RQDRilknWXOyuUpGXGMJPYnrQ5wI8iGswlgw2B3NvpQqURHx+KUYfXHa4YYYhr4MMfZVJ1aNovm5ijsTHNZzb77FPt7FN1N</vt:lpwstr>
  </property>
  <property fmtid="{D5CDD505-2E9C-101B-9397-08002B2CF9AE}" pid="100" name="x1ye=186">
    <vt:lpwstr>9pb5MzU1OGn7vWdqwFk4ReSDGbtTH+uQQQbzRvV0IyquAOz/+/7iZesFwx5TLS5hNhYp7BM49DLh4fsT4IUNZSwmWGWmFn/c/Dc+lm7fuSVZlGmJXStnb8zp7qXd9nWm8a/rn5rCh8EKNX/XBKtz6m2/LiJb9OV0WEUH2v415TefI6nzzHXJatyACK9YY9LMDSeQS36X9TRF5Z1i6DB4eHtnMBCK2gz1/QdLJ0i2sWCe07WqKHOg4kEzHQMVggg</vt:lpwstr>
  </property>
  <property fmtid="{D5CDD505-2E9C-101B-9397-08002B2CF9AE}" pid="101" name="x1ye=187">
    <vt:lpwstr>6IR72yvUKC6lTUbliDXRqX6VTqjcx4URhWYHPdFx9ql9z/5IHOJfwGvcH6KWiUTrSZStQuw4kF/oxyMmQ0/3trb72SeJKRFm//IXtGYrAB8moavrOLOfHXK/+9OrhLNnrSpqGg30jjSTwB6+SM4RGHhXu2tGhq/Sn+zJ5YDhfxLDfNaPN9sp4eq+fXw5L6G3B9dQ6JSVApO5NKOqyaoqhK6eSgawtAD04bkTTXYQYg9TzGMA7gOhPfEVyE1Rgkj</vt:lpwstr>
  </property>
  <property fmtid="{D5CDD505-2E9C-101B-9397-08002B2CF9AE}" pid="102" name="x1ye=188">
    <vt:lpwstr>eRVo9HJIEr+L/8HGNkrgtujXKTU09ZlEEc+qLCmln6fryrbuu/oCCavSrOOqhdZl6mqMFyMxMu58B8OTwCfO/WN0oWV2V99rYNhT/AQ8PVy3uiF7X9dVtIOYQ+i81S1pt/lZI3GNBmyRJBM9raaZ5s00oAjRH18vNOCbRkY1g2avVruMjaYD049CmeVCCn9xSZZK+/1eVr9fBvUg9ObSlkh+vbnJ1eHDixwQPYP5jlihabJnelJfFutGkFuxF2b</vt:lpwstr>
  </property>
  <property fmtid="{D5CDD505-2E9C-101B-9397-08002B2CF9AE}" pid="103" name="x1ye=189">
    <vt:lpwstr>yCT2EouINPgQEtzfzlC7M5UA7QxuUhOgq4W/B4NZHrFEtpRPHl2pf+JSHzdFYnUuZzM3BT6HqORhkpo+gols4U/WZgc7DS8+C+PHGqCTFgKQgdLOgTj1BuKw7eETiAqaqEZ8TBGjQG3SEMjjjPuWlrDLdyV6AdyALReVlAeAxTYhJZaQ/L0zmJOviVyLsI9rKFZaFH7gzP7hLjCZKNQZlZ6/ZQVSvAl8fIz/NfnWltpxoEows01MlWja/2uEn1u</vt:lpwstr>
  </property>
  <property fmtid="{D5CDD505-2E9C-101B-9397-08002B2CF9AE}" pid="104" name="x1ye=19">
    <vt:lpwstr>g3Rz3/b2WgFsPsIrXp8guYGFnd1ivWcxWv94MfdfP0mnQniadaXNVuY8zufbwG3QxiyWwBV1Nwz6pLlin4Jo5JRnzkZBZUpVbnQfkGL7vbx3UcRfH1d55Xvz9cYfHVskRUKq3Tj1z1rxbyk4pEvf9BJuAEgSIUiK68X3BxmGNLL8dExPpS2R0/8fbisjjUMjvuyLD6n0AKpgG9a+RF+yHu6VWepQV8l3lnObUB/5C1SCcLF9pj87v61Cy7HDx5X</vt:lpwstr>
  </property>
  <property fmtid="{D5CDD505-2E9C-101B-9397-08002B2CF9AE}" pid="105" name="x1ye=190">
    <vt:lpwstr>bf+aDcbXU7DEkGLJoVLyQtMfSBExmNZKXqnVSPSJoJioGLor/Nz/lzMzpChopYoP8bO+FMNvp1r1hNqHNCRm/zLjkzmNZ0XJ+DqNKvAy++t4s9rFIwp5L+M1jWtlI+wZk/8QJNP/Lnjz0iwJ7GSsqeBSc4ORmEqEWEvmumZbNJvf693m66xrxkSDwIeDYF1BhQryLUYBaOINn9NWY4Bzf5Q2rafrKI+sK2nAiaSoH9+6NiUwtupgohmS+uPHjqB</vt:lpwstr>
  </property>
  <property fmtid="{D5CDD505-2E9C-101B-9397-08002B2CF9AE}" pid="106" name="x1ye=191">
    <vt:lpwstr>kyBioifHb0WZV0Lx7Bhp8cIl5DLziHMC0iqHUnW/QYP31qMGODUVhTTpoluhcTdF2Bvjt9muwyjI39M1COlkSScVfLy4teOiqckD0dSDTW5grVSSwbZPUSMHasPWWXJjxVyzld+nHznuDFjB8Jfid0Jil+m6j7Aadsqf86v2Fdxk38O678kvzeICGmHVGMCI50XCnWyeyZwOxt0RG47gKJSY6EbpXe0BO0t6BdPJcTD81E6nmfRPu7POP53NOFT</vt:lpwstr>
  </property>
  <property fmtid="{D5CDD505-2E9C-101B-9397-08002B2CF9AE}" pid="107" name="x1ye=192">
    <vt:lpwstr>HBYx4XR/gkngYdOTfawVmeIBTW1XHYxA5zdMrg2/6m2/A0h/MhXAxiz+PtnXcNdECQGtbgCKiMWoxsV2Y1zdZRHIpXQWghUAsHlLef43r7UuGUqKNY6wXixBiknCr6lCILlqp5JI7yL+ZCx0Zo/bHdhDRlsnQ6jPbnZH7wzC1uWD5nW2/54cL2/iAzI2wHYVx8OKLx5EW3MGe7uKbWVTya5e9XrGEmAqzCPxQdyyiG9VwYcxB4dEnrrbgKi259F</vt:lpwstr>
  </property>
  <property fmtid="{D5CDD505-2E9C-101B-9397-08002B2CF9AE}" pid="108" name="x1ye=193">
    <vt:lpwstr>l6WsGV6aw0AmwomjgxgMX/4pE5ZiiKzy++Xo/6DwcC0lFExvtZnPhWaNvC7z4Yt13Zij/ewfWVkq8hnvumOCGD7IFUBNBnEW70W19O4ZKj/zS0s/3ZdpimQzCLXgQ4583ll+i5z7HT6J8rbjq7x47uzPadTCKti6D7WS7V1R4EJ3x0J187CIaLjOtDLPAPh8d6BvxLvFpkp3CqsOHhOc2DNaPoo2JdbG/sxIPK1E8JGHPQ6rQk0i+8IJqcEr1NW</vt:lpwstr>
  </property>
  <property fmtid="{D5CDD505-2E9C-101B-9397-08002B2CF9AE}" pid="109" name="x1ye=194">
    <vt:lpwstr>zOTFGmIWm+rTwPOLfLe5ceKSgZ5/7c997tzj5YJoajSip1AYm9mCkoB3ZAGKMYZEimL4CI2OGaDSMInm8AcjT2Mo3N+o5dk061RRHAT6LeRliSFDasnW2VZ4t5jV26PsMzLAOumrxC4QKh8YL97hX9FqWGYvXt084MM75OyIIziYaOGRT81QmUo8y8lWutl9EK19v/T6bYnwvm/gSWGcvC9BjF5sS9jsvbUVgO+0A+jW+19KRFpw7TdFuK7iexP</vt:lpwstr>
  </property>
  <property fmtid="{D5CDD505-2E9C-101B-9397-08002B2CF9AE}" pid="110" name="x1ye=195">
    <vt:lpwstr>6zGhzxCrICLDQtRUW/J85lfJLEeKC/ZZeLcuHX8stDcUlLsIp6PfmO5gINMvIVzYm/0Az9NQCm6pVWA6HMr++zSbEm3M64DlM86xW7RmzFdRG5JbRE/vMbdYRRlkzKuLf2mJNCDKy52TPCEv2ATX5fcGMOccP7SdmjK8qG0mtL3suQaqQVvD39CSi9OCICJ7EOO87bFCLZCwLAisEwM5fjhKbt2ODyNiiiEa81epE7lSgW6G1efk8JBtu59ybch</vt:lpwstr>
  </property>
  <property fmtid="{D5CDD505-2E9C-101B-9397-08002B2CF9AE}" pid="111" name="x1ye=196">
    <vt:lpwstr>FqSNgyp93aQsY4R9Wd6rdLoXqEFULqH5QDKDzYBPfVKwsGN7UsUi0wKN3OXT2V/dOiXxEIIhRlUgx3/wqnxaqZlA4KKD2aN5RaMIPSqknFOOUbuw0NPl44S4Kx388/eQfE3znvrSwZu4MHDO3CLLbydQjEnLK2OyC5MBSzt4+B6dxkFSEhrtTxZa5mQ5J6gXQcf99Ow8P/Z9HxkEXsJSB6TIDGBqhU3V/VKlSC50PYmSV9nDvbBj3MkHMSDq1+T</vt:lpwstr>
  </property>
  <property fmtid="{D5CDD505-2E9C-101B-9397-08002B2CF9AE}" pid="112" name="x1ye=197">
    <vt:lpwstr>vwT7h2r7jKnOlQaJMKQ7HFmHXhIStzJLPiOyb/TN+FmjYEv0JJRSD0WLG5OsfKMx95dhYsGX97jiaNmJyM7AIFtyRhYfvbFf04b1910VEel8V9g7+NG/X24EUMIx7yZuiNX7DyZ7iA8gTzJNg5rt8KZRTDVSuERWUZYHuw4zpORvwzC8WIk80EOcBCh5AgEIfvy4CydkGMPrPax24y0GANTrLNzqdHZwMCwPB22Dr7ZAYGYUspcHROEtIeyZjX9</vt:lpwstr>
  </property>
  <property fmtid="{D5CDD505-2E9C-101B-9397-08002B2CF9AE}" pid="113" name="x1ye=198">
    <vt:lpwstr>3rwwDxq7uhjD4CoMhfkVnZOjVYlMLYFdD62tTI/OFnUefcYcMLrRrW6rNhT8lX4ziFx2FG51goepA4j0eohlXOuYukGKTrEumbTwE3H5epjZtT63AEv8lRDG9w13Sd1J56jXDxOdM8izVK0Az+ZvNUsC3pAiVe/p54s+RHoH2eVLMS8xXY07FJhP4qE/5lF923h6jQQJGuW8lzwu0Ln05uPoh+iWegyzE7U9a3JPf9fYD9np411sWpKaYfKAubP</vt:lpwstr>
  </property>
  <property fmtid="{D5CDD505-2E9C-101B-9397-08002B2CF9AE}" pid="114" name="x1ye=199">
    <vt:lpwstr>B0hJCliYTOHClUMIIBFHvz8z43mu1hPrm4CXGu6n+uSLm0BRTAYvg11U3V6Oe6QG7+EdEVeONxzEu3rO5NulTHSir7Ma4hEWGPG9k5K7qA3pTIL4hLU5g+39MWJ42vnQOt68A3lSFf3MC6vL+IEVrj8gES0CrR3Tp7NugxDI6I5WkXCed0KCffbx4to9R6v8Bw2E3lEZ6F/C9/57UFo3GkF0COepA5BIMzvG+set8fPfezoXEtbmgkMNYAfYI4Y</vt:lpwstr>
  </property>
  <property fmtid="{D5CDD505-2E9C-101B-9397-08002B2CF9AE}" pid="115" name="x1ye=2">
    <vt:lpwstr>CzjQAoMkIf9+Zgi7QVwaddOi4aPvFXeYmouz2OsLlq6XDTs0GlbjCtnuVS41Cujmo5E8Q3QhObaou8m/Q2TuS4ajgD0By0D9MLzbMh2GVwPL/2krhvonNi/F4MqcwZsTNIHwfIhipbWL6r1ig0PslwgXsP2IBCRlPYNJ9rmdzzrVLarjrK/Sq0qabn4g7u9O0+JdOWpy2iG9KttW9tnyQqP4IKXBl63SDOSDgXVNGTtbBElak/VUlY+7V4SKtcJ</vt:lpwstr>
  </property>
  <property fmtid="{D5CDD505-2E9C-101B-9397-08002B2CF9AE}" pid="116" name="x1ye=20">
    <vt:lpwstr>/0IbO0pTcaK15dlzaBsZ7iprKsDpj7JOrO2RzTcvJsoSDJRjVctGkss1IYa+VRPXm8ZMDN5vt0UiD//8thxOEh1nyKvqcBxEaSLl9hzhDo2PoHqjtmqR1c+w2T5oXpN4YyEoW0p8kgRtyZHeRYprol8x9qnBu7vY8OFa3PMscjK/EdNSHuMgllFv+LYHEc64mpcC0RtQxBGLu8CMoGuUQLzqk7xa7ywjgFLbIjCTXixSYXw6xkuifIsA+Csr8SX</vt:lpwstr>
  </property>
  <property fmtid="{D5CDD505-2E9C-101B-9397-08002B2CF9AE}" pid="117" name="x1ye=200">
    <vt:lpwstr>UKdRT4b5ROwWzESN+Xnjl5kPdIzWKI8PUol/5XQtpnny4KQ4poManolLC3fpBHZRWz7vxOddCTHEPj+4YoEKfhTfJQqxA1Ky8V2WGR0qkJ+AK71RvrUFT8cjcZHnyrScLHIGmJbUKZyWOjnfkKnlfkQ2SZQfVRdRJ0WaeGwwMMrTyLCLIcpK/D2+aFRbN/PGyZMlkA+hgWo/LYVOg6CYZgzEqX+FFlPZxD6/vKh85GdSuCo+U8+LCtU6ycwTojf</vt:lpwstr>
  </property>
  <property fmtid="{D5CDD505-2E9C-101B-9397-08002B2CF9AE}" pid="118" name="x1ye=201">
    <vt:lpwstr>Ea2VzjcqYG9iQWNkh058b9b2vfyboMKgoqWREOk8XrZ3IF0iWxQXqOz3Lp7kEr02OKj1PcrrHcNAIB+mb4sQWce6zwqU2lGyktkiIl+fYH1DhS178dXQmW4xBARD9IAtehGZJzMMzjzuz4JlJ+PpO90/UrbuoUzwG3MfT8YUzyZWDl/CmUYm9+hmn9hK7mfjy8nzJp61lllqi4VK8gnXm2xZIyAn3g9KPtdR1dEWUZWnZOJibTiWmMZR+2s4bDT</vt:lpwstr>
  </property>
  <property fmtid="{D5CDD505-2E9C-101B-9397-08002B2CF9AE}" pid="119" name="x1ye=202">
    <vt:lpwstr>1ed9ul+larsGsqQ3/qL8ZkA4qM6Ptm2npamQxUVmOiw7u5k0zZE6XyLI4j0v9PuoTQuKgXTdDRWrPKocmMujhuR5gcomigQRr19dVppu86EynHfHJvOvl0RLgZ1PMY7c4oj8+2SZqcqNXLa82BxG+ce3Wecrp+ZiWTnZ/eOuQRV2ReMsIJL0+bCjgAXclguSDio+Gx//C4WQZ8y+Fo4xIkYfaWa8rJRBrpD3fYbRWqQcmvxs9TAuzTFlT1fIbQK</vt:lpwstr>
  </property>
  <property fmtid="{D5CDD505-2E9C-101B-9397-08002B2CF9AE}" pid="120" name="x1ye=203">
    <vt:lpwstr>oSlH1L3rlgm2Ltm1fRh9uXMcESOIEompVxwT9pKCXvXB5b8Ya4pnU5YSTZA07uuY5d5NUGdudmV4vnBJyWGZwSRReu7PenITnRlxxHvuPPYCTPL6SwXRg+m9EsVSaRNpvZi8qKiKv+uDoBBBwqbOGYbReT+7fw4VZWY4G4AkTijJHbu6cAkITRhH93ADG7UnJ3naOE8svksepP0Wu6mDxa7Vu+2D920kOUHOx3gJL3t8+49Q59H6CGnNYO8wLpf</vt:lpwstr>
  </property>
  <property fmtid="{D5CDD505-2E9C-101B-9397-08002B2CF9AE}" pid="121" name="x1ye=204">
    <vt:lpwstr>opAJMEG+bPEOLn2ynedeXuS+YX8a1Sv+ePy3udwtToRrcI4IO36tfO4xbrs+R2Hi4wUpdlSHG1QKeH3Nv6LlduNgyQAA</vt:lpwstr>
  </property>
  <property fmtid="{D5CDD505-2E9C-101B-9397-08002B2CF9AE}" pid="122" name="x1ye=21">
    <vt:lpwstr>wXKAwh4yPvynq3TPHraxmBhBSIsaJGsGw22hfnnqXqe9ohEuk+BCy67SJghSGTGvaELx2wM610siCIZbuR0qn0ywVkLLyPR9udZHmONR+MH0faxPqhJtgowIqML5fKYmq1htC2nKCqm0raW10YEi9uCwFgI7j40qHd+LsiqvTTxTO1giFQoUtAMz6tr6xVmq0XxtkpyycZAtM2aDvnM4sXbpNzsodMlkP+5gsEWz/jS37yj2hh3kgMIWqegpTPo</vt:lpwstr>
  </property>
  <property fmtid="{D5CDD505-2E9C-101B-9397-08002B2CF9AE}" pid="123" name="x1ye=22">
    <vt:lpwstr>b3Ox6AYPGkTmi+fiodz4QvRYFnPnyh7mWIl+W0+s2SSzzEYLnIU3AC04M+ErPM2/OtZyzt9bxWt/I1pij4juvsaQeTELSZ+Gb+vCRvIJXGQaUGFS2Z8y1H5xbMtQP8/SXeA1gntxs/tcaUWkKgwn3KsYVbVlmT5mu8DE/pBhjVMp4n9qd7j2MVwpZdtswIK/l+tlFkJBIkPTXyfPIzkA2YeDFtYdbq18g2wx7UVDjO/XzspyvarXwpQluaSRXhR</vt:lpwstr>
  </property>
  <property fmtid="{D5CDD505-2E9C-101B-9397-08002B2CF9AE}" pid="124" name="x1ye=23">
    <vt:lpwstr>jmWJ3pOsewD/jPGuwtQqLTZyTYlOT4tbXEZMg373efmOZXlxssJQlXJgtY+6Yvg5Za+KI6GNMwW6jlx9AqJVUSOcgqbbyHfu3D/0U1uSwI/g/lB6Q88NDp0JSBDvth3aiv5SDjg8c92SobFEmL7eVkWKlIbPA+93U4YCOjAwafaCrL2/LiDGTzb7d5KjGhd+dGjXrL569YcZ5wujBn2D+YXTyuOghJ/+SLBNQftvglqA8s2ZTDg/7h6MAiWrJoo</vt:lpwstr>
  </property>
  <property fmtid="{D5CDD505-2E9C-101B-9397-08002B2CF9AE}" pid="125" name="x1ye=24">
    <vt:lpwstr>BnBrmFtOlAgClsmyyL8tezWaakjr/mMbs+FUS4R+EfjcF2HQnVuBpUB6UBJUkjENODUde8NwKeL2ZVIRDbr+ib1ZOQg8ubIDCaD0+TiHn7U5ncyycB8nYGACVt7uNE5R7OGf5CSvg7UjEJQruMIogAFjiXXoR4shyJCH3RAtx3hClbYs8sLnp0HZ+VtcKe9xIHR853VVQgaqTnlpeAnlZZ0d5/c0PnKCn+FvRzW7dj8B3gmwxG6aH98S1oDnp72</vt:lpwstr>
  </property>
  <property fmtid="{D5CDD505-2E9C-101B-9397-08002B2CF9AE}" pid="126" name="x1ye=25">
    <vt:lpwstr>zWY0MpqXAN/9FVaecY/5jQr+IIgFP+ayfsFd681EhcaTR5ktNjmjn/JmETN+o/iB9e3bbqkqum4hnf3bXRWJvwLOoRmkoG+RFxTRDmH6vUIS/kTfJ8z0AQaIpD3huUwm5yH41fLWQeorDZuoL02AaHlzPzXK1+16QfENu6OtSyOXYc5go7+swMwPhGkxMNdRXdxFgBmpgUvjUwuAaB/9wa+DeN0OHINyFrqxrUHTJIoEnHxefAjEkUAHfcvtVoX</vt:lpwstr>
  </property>
  <property fmtid="{D5CDD505-2E9C-101B-9397-08002B2CF9AE}" pid="127" name="x1ye=26">
    <vt:lpwstr>yY362CQAB6SltHR+guTjTQr+q/zNrzF7x7Fr135PzJkZ7LS72jAefa2+IpoPnHO8WRkyWrVhhm4xbaCASbB08Dtt6JM8TkrnTv7R9k/XxhMrs0O8g8tzRbNgSz3fuFqtkO4pVTMXwqOHkGqlksSKrqhi8xT2si1mBfFWsDELwHNse0VyRfX0BXoae0WzOkXIjHz+0iIpX3EwhUaRjmI+ZGtrSbMChkT1p9SKpQ+MkEIN2yKl683oN+mWhDKuMHo</vt:lpwstr>
  </property>
  <property fmtid="{D5CDD505-2E9C-101B-9397-08002B2CF9AE}" pid="128" name="x1ye=27">
    <vt:lpwstr>w2llmGElOPDkK16S0TjHNMMOevAzzjZ2yBzxrvhKFLpIGOxdpgd4qPq6ODnqHSL5IBx+iKOBEwCrbYydHI0uWPIqxtDakySTOLZsI9oaa7rXDzBJJXkJvRzRYQxEjWQrqEPFvj9UkExLFc+kqDYGB4ZJw2SEm0OJkVBZrb1OW4hdFJuWpxB8yOzL9Q3C3JGXIyiM1hUQfKYo7bCv4kLhQLGG9l2ZyEgufZsuDB9vaj9QwamFpGJrtSlGIcB397w</vt:lpwstr>
  </property>
  <property fmtid="{D5CDD505-2E9C-101B-9397-08002B2CF9AE}" pid="129" name="x1ye=28">
    <vt:lpwstr>DIQQJ5lr9bbfGLNwcj+h54PkK5SPivGNVFvhhEuIMRsHotgVSO1Y2knf8ruyYtO+Xg3FPomKbDbq7wmjsaF9dzDru/1MjU8M67CXLUHG9+yrRBXMAmm3jR+0E7Am8ZAahWeYGNnbegO1LqfiBkkVv+VbKaMwe5WhmT479gWl9VMP9HaexV0OK/hWtXx5VGOuLNBHsvfV44S2KGvUlyGSfmAueG1DNEQ9yobW8z++0gXOSzT2J2JG6IMNK6eie+z</vt:lpwstr>
  </property>
  <property fmtid="{D5CDD505-2E9C-101B-9397-08002B2CF9AE}" pid="130" name="x1ye=29">
    <vt:lpwstr>OdP0i5Di1oHJEzM37RLrQ034Aj2N8zgVM9fMZsl2sAEkLb6dUFamD5K0ddgr6gQZnfEoBCvOB12Yx7/jPg7CELIhBHmx6H9rnaXOaHjqCLf1wuaH37Eux4lbODMFtFdqw6wKHWG9GaFpSk8w+xRIGQh0fqT/yfPhhAhmB5T4Bs1usxuaz4IUdwvr76HrPVNgeZYMx2vtSp0ftFAudfvIX6i7JbuWFMlNys+csmttBU0a6S1X5GmdMUXCYzcRHMH</vt:lpwstr>
  </property>
  <property fmtid="{D5CDD505-2E9C-101B-9397-08002B2CF9AE}" pid="131" name="x1ye=3">
    <vt:lpwstr>k4c6dk3mz586brvAk+OY08+MI/OTH1AHhumz9eDwy+Y2Fffm8c6klQoXnPw4VWz1TpxeG+3yGI4oN0yZRwT2nvIM6eFyyoIbhFHYQzdi0lEsjQdu9rhtU+wM+6XycAs466rkdfyS9yxCDTMjD9vLXEw5XIHaNPLWRiQL7EUbaSz7MLDenTt5sQP2rnNXtglSpVMel3jcJOApxEFxJi7qJIsJaJ4teZOE7FQtY6vK0uOD3Xj/nt6qNaMRai/GFZl</vt:lpwstr>
  </property>
  <property fmtid="{D5CDD505-2E9C-101B-9397-08002B2CF9AE}" pid="132" name="x1ye=30">
    <vt:lpwstr>4XLBoLDfgim/vclzhxjhQLsIlz6WazmJCD9tCedDnl7HVvp4/jksIkcEX8dBDfWakp3tv0e3nhB9kwsS1oy57zaAksHAHuDWk8Zsjz8YJQG/E9VYvc+Sw/TzF0LMtF5XGgQ3hJxI4ehoZzHh4r7Uct62McKwPxJOgNDiGC4e1W4U9Bhg8So+NKL9R0mOVCJ3SFrQIB4Tp8QPlSU6dLXv0E08CxDaRMtHnNdb7sGfQHcy5dUeUHk+3x1eoA5omUk</vt:lpwstr>
  </property>
  <property fmtid="{D5CDD505-2E9C-101B-9397-08002B2CF9AE}" pid="133" name="x1ye=31">
    <vt:lpwstr>m2lkg77GWQnYG4D237XK9h5BBxJ1mdSkFW2ntGZJMzvdMZwQh1zy0vQVEH4N2ravfRr2I5Dlil3uZt88lI34tgu/CSKnulUdqLHQg600131E4VA/5ffJb6ruXQJEC8vfg12K1nFxs/TKCxmHgkIGgy1/ojYIvGVDGvebuzoAN31lynnr/Gm4E8qaChVTfo+eNE/X//eb1Dni6HhwGeQqKkJczj6jEGb9RkGnDlPMR9oU8nJZ28Gy00DVQrC6GcQ</vt:lpwstr>
  </property>
  <property fmtid="{D5CDD505-2E9C-101B-9397-08002B2CF9AE}" pid="134" name="x1ye=32">
    <vt:lpwstr>72+BxLeBFsETFz/mhhByNZ+8ACt12B17vvi4hoLLt7mmrpw46DYqYwngrJeh5hzYIex1kE8Mjs/ol+9gMc8tbA5PfDCKixdplrj2NTc+dTPPKFVyvOOyM6t8EqCxEKQkhWBXldvmb+9Hmv5VxcHgrPnnlxvY6ukc6f1KB51hHOybZH6/+tqNKRZ88wO7RLGk/VN2gCT0uUkgpupi7o+j7by9+a2kFCwNnN9EffpZV6WrPtxbD1l5xOo+o4r3hqk</vt:lpwstr>
  </property>
  <property fmtid="{D5CDD505-2E9C-101B-9397-08002B2CF9AE}" pid="135" name="x1ye=33">
    <vt:lpwstr>7OG1ZQ1H5c5TTeASi7xs0iX47tok/0+Nel0bOT6wAQ/TYXNUxCteGgSym7FIiq8E9jEX2ScmgPXYSeBA+F3dN/qIlNV1iDZ2tJMX0MK6+lkGPJB9RIek/SWH/kO/DZkTSXldG2YIGqKnHWkZkWUZQyVlBVuoXq4ifNfQ879f0ZDOMwQLxuKW6+6xZi4tMQzIyfL4FpHHhI5Qi3X90GxKgdpeuUihMNex6UMYt+RV+q5t5+5h39vWdiJX2IOEXoH</vt:lpwstr>
  </property>
  <property fmtid="{D5CDD505-2E9C-101B-9397-08002B2CF9AE}" pid="136" name="x1ye=34">
    <vt:lpwstr>RtdBTh8UyyBt3PXOYKOgKAL3wPhlUvatUJy90oqeaTT4oxNBFf+gFVY6CHv/pqHjKKBUdJ5g7XlUIx8E+Yy2586BbpXVk5P99XBX+Js8xs+mVS/KZ5mb6vxbqXkaoD0DxHb87E72o+1gPwPkLLZRYsYll+WxCvdfwNcKv/yB3FGYQtfD39u/huPI1teA7HXNkAKNIkBoBmwxKcA6vogwsGL33p80c2XMtwaxea0g8b5ZoC+ri1U3j6pY0xhseuM</vt:lpwstr>
  </property>
  <property fmtid="{D5CDD505-2E9C-101B-9397-08002B2CF9AE}" pid="137" name="x1ye=35">
    <vt:lpwstr>NCXtXq6po7vcwMCzSZsUqBnTMN83DbnHBUTr0vPfTmbobEAH5hpVlskKITVw+pqLsoAJXQMOWh4/nYKN4coCTTCJje2bTs6RqbA9LRngIfvhgpiHvDprwRAh3CD1mtdp/AVO88YPhr1FijoI/GADq+QYFRDI2qVJam0ELt4DwZSdc1+cnBG6B2DmNtDL+1XbQBgHCCxpxfGK3zhwITBLvOdMQVX4bdz8fNpHVKqZuEUAQwsnHWLcQCuS4+8P4Kb</vt:lpwstr>
  </property>
  <property fmtid="{D5CDD505-2E9C-101B-9397-08002B2CF9AE}" pid="138" name="x1ye=36">
    <vt:lpwstr>JMFZfnGOmeyA+2kK9Hm3agpy08W9z1bUPOt7QDKs6AMaZ0ANYheweJgJA8NHmnt4h4R0Nu7+tOcubh6DOBu49Nb1peUWBRyGuBnQqW+A9Oy8G5TFipcsnq9TqMsRRGjRVPn3C22fm4JfvvB6EMvSB3wm6c8UxJ+XXYN/5Hb4S2qk+4Vmn+QJU8zI3bjm2Cp9aX0MKr1nRMkn6fnhc0dBlMLHiSDoMIq10JSRVTeqGKuUJUY7lEum3miGLbRghVc</vt:lpwstr>
  </property>
  <property fmtid="{D5CDD505-2E9C-101B-9397-08002B2CF9AE}" pid="139" name="x1ye=37">
    <vt:lpwstr>ivyLoXzK6FeYMleob/GyAVNStBzqqTwn+0NJ3Z+QZqygAWFQB3WoIw268fHYgUIKLm8FtnUjQrDUFNybbzGzSdctEzXomTw/rO0RnRN8oirH+hxLyex5vxead1qevUiOrkKo+FzN/HeoWTH2POYYNtckiyzg4iD2vjNVwsv1IZU9Si+gbRegF5QUOmtgUmHeBNXw3zMFyN79+otq8VujulOxOZkgxy+KMjEtjkTXpgFWJSDp01zlH+pGkV08274</vt:lpwstr>
  </property>
  <property fmtid="{D5CDD505-2E9C-101B-9397-08002B2CF9AE}" pid="140" name="x1ye=38">
    <vt:lpwstr>HT+Q5XCp9wky/6wyCaQjWCaa/NW6MUaUjWp1jOQNLw2cY4om6RqdXqORjbByHG7pcPfeYNvcuB1lwytYpBbAln8sW8Jw6m0NoXCJIqXC+GD88QxtXDBvtl6nUfeBKzYwCSnKJ4qeEIP6zS4NJtbMr6uehcR4oy+80bPFbABfSdap9jE6JdpLZNLJCdXQ2IoGjyQj8bZfh0ZFamGGMHH3+52n9AtE52fijUeLuHyCa8V6bpgeQUBly0Pkg+FUyiV</vt:lpwstr>
  </property>
  <property fmtid="{D5CDD505-2E9C-101B-9397-08002B2CF9AE}" pid="141" name="x1ye=39">
    <vt:lpwstr>C+gaKAhi46OJqwSUEBCL5Dypqq3gS/xyivdDH0tCgFu9hnQD8JFK8JIoLwDxEWiCAXYHWMFjYIkXZ2KO+gDqX+XsGTj3cTF/WUS86ouTFz+iozvS18EvBQjbCN/HlUwMABaw+g8wRSAvhkXlkFcwFOt/kTxSd84vbp3nQ8u32DWvrqcYXnuIwBfl2On6IoIIZRFOD9zjdaFO5wgcfGzN4Gupv/ZREhoFqb0ixMxn+ypEBsaK8SMYjMpZgMba6Ox</vt:lpwstr>
  </property>
  <property fmtid="{D5CDD505-2E9C-101B-9397-08002B2CF9AE}" pid="142" name="x1ye=4">
    <vt:lpwstr>PcV/ZHb1V1DIUPn3kiLziczKx+upPF9hhS3lVOrjQrjxXfkxuAHOM8BlL7CbSO1BM9kuhkR2Vxukp59BHrbawF8+RW4tTi+dNfneMUZ8nwI37gtSbGIuwEPjUTK4zCjn1jC64WUbKg4WB5M3LxkaAmWn1BmUqZGzlNB5+5ZQ5f0eARv0PbIDoWbBuubFQnItFV/VJ6L1IPGSLexiOyWIXcqhCtlvdqalJRbb45SxoRJ5x20+KwtInr5hZ/1Rs9X</vt:lpwstr>
  </property>
  <property fmtid="{D5CDD505-2E9C-101B-9397-08002B2CF9AE}" pid="143" name="x1ye=40">
    <vt:lpwstr>qjpTgN+Do2SFYyQ16HBpEC5aNfvByQiYQNUBhcWE6cmybhnIlZI+nDFBvNrrFvfYGT/LUTD/ssPwTRlfeVPkeDd9E/sGv9Gs1hNuspDhggot3oZe7F9RmJzTCDuKP1mMkIi2NuiGWWRi5xX7U2BSy6vVNWAIHfRojKWcAYW2n4s80lJcLIslBSs84hyDlPIaLm5qyf52sjoYGw9YXvTYHPHTcc+MYvRobsUD8hsraBY7T+OiaLxxmer8GNx5UgZ</vt:lpwstr>
  </property>
  <property fmtid="{D5CDD505-2E9C-101B-9397-08002B2CF9AE}" pid="144" name="x1ye=41">
    <vt:lpwstr>9VDCKbhO8rR6Jhfb89ra9QYKHdL9B4kLkF4dMw4J+cJFsIObMfDxRP8yubcXJV0l0gytrSV9ibJ5Ch+RJqVqROX5PAZ1czJNHSLVcS0gWeIAvl3oBUQ0Cl7kHkt3j1JMtymNUxl5fDcOZgEjcrp4qHOJ2Gt/DmCJ4injGRn625hT3xUK2WWFBuLKfnROWKW+OdJNKR/PSb/2jZ5vzGgv/7dNZum44zEMF43+LHVex/hvC1+bhrNQ1inliH/w0i4</vt:lpwstr>
  </property>
  <property fmtid="{D5CDD505-2E9C-101B-9397-08002B2CF9AE}" pid="145" name="x1ye=42">
    <vt:lpwstr>CqIX9bzuoj2qA3Bx9wLxio+YAsSVLCF+2ZXJ4R8BZ00uhgg2Vv0pEEE9Pv0gphXZmj5HXAEfHr35PukHmFJFrRcPXUbPibMXILIjFf996VHnbxZWjUuRbvPglIUoDmCwMZNHX65JR6MM3hG0VfVPkZRPKQ8p/L8KFD2hUxECPQmwDJPUGaMchdtX4wakhiSFtblVznp/gR2OF5w1taYQ05WFd9hJ1dBZiSZuqsdxIHoImB9fHmvyzGn/nc3P4Dc</vt:lpwstr>
  </property>
  <property fmtid="{D5CDD505-2E9C-101B-9397-08002B2CF9AE}" pid="146" name="x1ye=43">
    <vt:lpwstr>bycI2hrIwIHbnliUzMHr6CpLHeIHVlkTKYVa4itBnY2s3yPLU2LV3EMNDtYZU1p3iQi7b8NdiKr3kJ/G93QBzQzSrC9VuKjUK0MstNFm0CKyPc71BECHUoEw0EwNHjZGsT9kcUvIrcfaOqRrekQ79M8t31OqSiZ6SWAzt/PR58uQyXyxmgj/qW0eC7udEScaosHT683o35IWYV4d7WWGmjoZEzjn5UWBjLlcxVgjHdErF4JdLvqvVmwsDc0uGtb</vt:lpwstr>
  </property>
  <property fmtid="{D5CDD505-2E9C-101B-9397-08002B2CF9AE}" pid="147" name="x1ye=44">
    <vt:lpwstr>+U+Xvb54ezRrEQEfn33nPCYaEp3+Rnk4p8NMjIF4HawOzb+4bq4hoAY40kL5QTgB/wGeDzskjChNwx74wYek1Y/wA6/P7N5kF8qqezN8HFoS+bEwAOv/sryMa5z1RdjtomjjtRUcWR4cxfUub8Z8o7b7hjiB14tlJ314yEaESe+O00e7Dqf+/cVYb1E8FCcHS1Fx7FR+a52BAAMA7Vf7cj6JoNFlQfGbZ/7obnDUCD1JBIEp7DkliNqISfMhrXQ</vt:lpwstr>
  </property>
  <property fmtid="{D5CDD505-2E9C-101B-9397-08002B2CF9AE}" pid="148" name="x1ye=45">
    <vt:lpwstr>TRVZuIV9uiQiWEMee8lZvL37pZqRerUTizUoQLCKC2YsJttHxkjnXRD3N4fub66UCMWZ8MQ6q2OoIu1bPFrWfiZucvmXUX98W7tGqWlYE2orJeBs9cqJtG4lIENJ52TYHSgqkvi9CvjVvirYKtGFPTBsG/r7PPekuX7zZJ4RQ1m8OWvgAmw/drbnjW6hdIHzAqaCeYrpaP4Lgp9IoreUB2k/eRce86k+Sbo/l9AHsmaaFngjYlLJvNRwyqNjbtm</vt:lpwstr>
  </property>
  <property fmtid="{D5CDD505-2E9C-101B-9397-08002B2CF9AE}" pid="149" name="x1ye=46">
    <vt:lpwstr>Wa/VYRf8dwCh5qaGwHcrMf2Q7tw22shEG36XJUSp/+SGIDeMaUo///5Bl8y5mHdEWkbkYmCZtRWGWYZKch103vpOhXluZNqQcVGkLtCS3Us8EEW1bp2lJ+jafv9t/qYPv6YJHKMEKYuxmIyNPTDdBaiFyR6iv5PbsCnkGNZJEp0iEghEjjkPiQkTjWMA+UqXqpBn5oDBLpw/qhNuuGSAK9XuIAJiTYDEX60vnFYvU+C6JrSjS0BRI+i4ra95s1N</vt:lpwstr>
  </property>
  <property fmtid="{D5CDD505-2E9C-101B-9397-08002B2CF9AE}" pid="150" name="x1ye=47">
    <vt:lpwstr>xSW8yHmnn0IZe0ithZU0suER58DIVMuhyPjkuYBUs9+2iKzGVlNl4USbU4l01Bu57hnPKs+QqxkNXXX56McGmvSUmHskBjcS92BWMNmHUrwxe9BFF0sL0+eMmI0I65BsZqPEcl7Asx8SiPtY0aNSr2EBIqWhWVsp5fr5MOQ8fw4gRMuyIF+ahsmWjsHjS4VZw2/S614ItYzueJ43NeZVCW+uE1a8C2i9uhXKu+igaXN53OyBwHbtWptfJjx53mm</vt:lpwstr>
  </property>
  <property fmtid="{D5CDD505-2E9C-101B-9397-08002B2CF9AE}" pid="151" name="x1ye=48">
    <vt:lpwstr>KQdd0k86R2IG+LDWJ8Vra9lMxpDUMTS+7K9vQv8TfBfgLo+jSIIXkLawKDMGEAojsHCoLQQP45DHlDo+9lqU+I/IJa71NcSS7wUzMXL0a9n4y1IR13KNZrUyGZvBGxFug0zQyivoME62f4fUBldO4u+fI50zz200Cbx61zFCAC7AlVC+5lswv8SKee0GWyCnPKYfMTVji+jvrTgDSxeOOZfZefZ4G7Zb5ao3P+9N++b+k03nnbLT4sLQC9PP/Q7</vt:lpwstr>
  </property>
  <property fmtid="{D5CDD505-2E9C-101B-9397-08002B2CF9AE}" pid="152" name="x1ye=49">
    <vt:lpwstr>AZDXJ3n1zEz2p2To0MOsXGXU6ZOw1LqskVGpvqP1sPIUYZjlP3zDlKVA1vj7wy1FGXJ45N8Q5D7UdU5Rk4J490EgHZx1vfTOca1cADiUk10A/GWQKKqWEgYAL/+vaxQDFata4kIqKHZY+vcTl+iuqblthsIJGKFt7wPlo0TpIIVs2ELLkv3Lpd04slCQhno34y6NPmb65v1i02gaR7KIEcucXvqfImZKXl8zWKQUw8yXKJ54IPLA99hVUXV/6uD</vt:lpwstr>
  </property>
  <property fmtid="{D5CDD505-2E9C-101B-9397-08002B2CF9AE}" pid="153" name="x1ye=5">
    <vt:lpwstr>a89x8UeqrzTznmCbeqakJwCwPxrNuQ/zrKJtlbCzQN9ZTlydD8sBbd1Xl1kE5h3PVPGbB/BbA+oYymF5z5M7hb8ZFuSbsnE5v9GklMuaKqlvidxG99RTNLfaaHUiZb0tVasTBNu9WcQ7RI2I1PsZgx0J0boHTYVoMT92TiZoaCVzULXKoqQaRcwibdGZqbdbEJcPUcUF1RyU4H71eY/ij7gyCIUbjNHvrcw0YG8BXruVsyOjWXBQBrPgr3zIUwY</vt:lpwstr>
  </property>
  <property fmtid="{D5CDD505-2E9C-101B-9397-08002B2CF9AE}" pid="154" name="x1ye=50">
    <vt:lpwstr>zbMr3kJ7AlqRYO1ynV/sFGcbkSXIDjCv3umjsVyzI1oTmeOVbiHSa4VN+XstxohC7QQsk0IL/Mb5ND7wR7zdT48ET8zoiwrdf8fdVS/pJ/vXN6rIY6vATNosONWFhCeCqp2Mv+kZGs/x28x5kp5lDDIVj+fnBr854TknGY2gl4GxIZ82QBtGE2OPVE6Cz+rp2yZXiuIb/kHM8eyLODJPsS3iqyXR7s1afY5a+XZmkF2jOpSgVw1Cl67FfiY96eb</vt:lpwstr>
  </property>
  <property fmtid="{D5CDD505-2E9C-101B-9397-08002B2CF9AE}" pid="155" name="x1ye=51">
    <vt:lpwstr>vOdOl2IjkcysTZZoCnOYoHfbMgLGdkIfnu/iSG4a+aZC9tLM4T87Lhvv5kCO9FalrXhhO5N93TiMV1ZamdcGL/sEevFM1SW/my49dEJqWrUWG3sL/MuqUOSFfyC2s+nVswPpzDsdmVZzgx6nKNi66osS74MMzIzI9xmrCztsWKruFeWP8AyGjfFa3A5AtxIAuuvUFDd2FLzy0VJLd/C9BTCOcJADvDfozq/v14jF/biVGEf28yQXwN7DzsY5cDG</vt:lpwstr>
  </property>
  <property fmtid="{D5CDD505-2E9C-101B-9397-08002B2CF9AE}" pid="156" name="x1ye=52">
    <vt:lpwstr>yeShXzAiC18qko9zQZyi+raaW9xD73fAaY/vYupgVFm9fttuvsztEHW4465feEANulrFVu7WKuQlChg/xAhHFlQCeTWpM6cITRU/Qt9XLpXV1rYjY5yLr6X/9JLG+6OJyHpHRJNI5lABMMrUuMES9VlcPvpFL73p7op2/FZIM9woKw+bITUOGN+9O+0nBlt9HH+FzRmJpeXis89fqcpdGDCLAg+HEnvFDNasWv44OBLBgrQBDt2CZssZymQCZCs</vt:lpwstr>
  </property>
  <property fmtid="{D5CDD505-2E9C-101B-9397-08002B2CF9AE}" pid="157" name="x1ye=53">
    <vt:lpwstr>9XkrSdVA5R+4vnWQ9C4lX3TCCzwmktHAQ9Jc4iyupgs9P2K8EbBcJXp8IOaJOb9dPLTtW2xeEPCxW5+3xxnuXtXu/9GdloBTRuAipNWCD1dieafqldk8e8sje/v6hMdqeJll25OUIIPxWBGUlFKtq2afDuIy5knDxQkUFEmiNydWRg2vK8kx+NnOHjDMSOxb6bws8xLcUTXXsCK62aqW4soY0XTewyjhN24xLLJobuHIZvt0Lku6e/wbKCjZtQe</vt:lpwstr>
  </property>
  <property fmtid="{D5CDD505-2E9C-101B-9397-08002B2CF9AE}" pid="158" name="x1ye=54">
    <vt:lpwstr>zCxVZ14DKli2076lBlnfv5lh2ozDc3t95tqFeA8Yuo+VIgSHqd0W2X17Vcn1/zwVeWnRsRmS09wgTFuh+RsGpVqAV36d28QnUoQmcmflJ7LlanUOFXlRDD7xnUGxRGLgews0hENmN3oWvb57NPovKV3uFHMcxPMfWYqxKfqHbwJx5TRzaPDVfeIJSWN7KjfIwdt3tes8RXekjto2Ny6JCosdUImzo4JKV92Y8I5xeCMcc4Iypn5XyvDpTWA3jZB</vt:lpwstr>
  </property>
  <property fmtid="{D5CDD505-2E9C-101B-9397-08002B2CF9AE}" pid="159" name="x1ye=55">
    <vt:lpwstr>iPPYFb24Jj6WDCxNHMDOTjS9vQtrYzq+hTB4+78YWLPQbc4faN1b0pPYQnFGnqW17xVwov3z8su6lepNdMCyLKjxVmshKBp4Uv6PE9cfjHT7NdrN/lgAe847Z8VyPg016fU0ogvGXaASUsp6Bc6IMEkj6nYQxxm9gRgIqM03gXDBPZN+5nRtwjSNWGwB9MOjQODzH5wMESn8SHBr61+w89j4MkjnDPwxeoaIqnMx+jQgCnVSdwDZ4opvypNoSpq</vt:lpwstr>
  </property>
  <property fmtid="{D5CDD505-2E9C-101B-9397-08002B2CF9AE}" pid="160" name="x1ye=56">
    <vt:lpwstr>Z2sdTsx53GdpzZcthqARi/k8tmHNMHbqagbpyFyQVDY0OQC05Bqj+cwaqlzKWH9zJ+FNfNy4DWWwyesrz7KsM5yzw+moC4WvvGWoEc4d6WlAZ4XqtWIdDjwqUmSSL/7UYcsIG2QhomaenveoOBk5Puy8TrJw6D6LwX2XLuoiAjYQlFNEPaXyw2gCDFzEuexVgZ9c5RaA5sHZZnJqjIUAJprsn8rKDyi1iGLhcYRs0JPBTBCOy0Hb69bpT2IULyn</vt:lpwstr>
  </property>
  <property fmtid="{D5CDD505-2E9C-101B-9397-08002B2CF9AE}" pid="161" name="x1ye=57">
    <vt:lpwstr>Ita1WtqChdSOr/bcCq1Ofm14Lw906ie775LVAWmS+6QbRXH1mhXMJoxkPEq8VmvKHEhvwkIiV+9AIRac/T1e6xzeYM5do5tlntvzBfj8w4tBsuCNwP6IVEvrt2hV89tSLNM7sqnNnbMHHNUkZ7mK8NLCxcrAvHwL0oMcAaC/k4wokgisjL+V3SSj7/Hhdp1Ikf3l2dm4KxHcR7hIZnHpRBkGONH9zGdPFqQ2Drqb2UgY/tTa2XydWlmGAz/T2+z</vt:lpwstr>
  </property>
  <property fmtid="{D5CDD505-2E9C-101B-9397-08002B2CF9AE}" pid="162" name="x1ye=58">
    <vt:lpwstr>Ofi4qnA+ovykgtUWvWSAmpITXseb8Xv1hNrdCGdQlOnQ7OkPNzgaNU+JYuJ00ZOcY7/KjkHh6g2xOB1WUSWerVrDrgonPCKknTMDefvYHvZUzaL4gnsZe8L1996rOb1cRSFLSIdoyiawo2nal0inyFVnZhKGehqM974ctARpPGrBRPgjELRcPqHXevuF0YxklE3YHC3iwXppeor7ogG4P0hYwZnX7XoZqsFhbxuRJqFMzWWLG4VkmK3/ilTk3s6</vt:lpwstr>
  </property>
  <property fmtid="{D5CDD505-2E9C-101B-9397-08002B2CF9AE}" pid="163" name="x1ye=59">
    <vt:lpwstr>wW8IfpFbznOmPClHUYWVSRzhheLXm5PFWh4KYEVRbzGTH13VKKpH5kn7nO9fu6yrFaQSbqiWvPtZsk/GXSPyc4kXpxU90iM3kufv5jz/nzzLbMPWGsfbP0E7DGMAwy73JinQxyrWz5fY8xcJxAVUsRQGutT23zY5/dTBJ1oTnJsakUZmaGK2EPGkB8Kx5ucXPxuMYcSpzW2itRD6PRAWgDzcrVfknVI3uh813VNUOeku8ad4RZzieB+9Hz9zH5Z</vt:lpwstr>
  </property>
  <property fmtid="{D5CDD505-2E9C-101B-9397-08002B2CF9AE}" pid="164" name="x1ye=6">
    <vt:lpwstr>bcf7ERT3d12J06vfUNDs1Z1eFy+nqmoAxt/4kyi3QTXWmDFmQocFtDc9Q7xuhLSEPj1QfLzqtZ7F0TyIAR384Op7/5PtFrN0AT1BQEu+Zp0yHkyBkGkhJoJAkgnY5dFhj2xGO38ZvDXuko8uhTmcBf9wNKtoWST61JukwC34ZksHr5JLQNEVA6steZdCgnwq6tCzPhaNP2LX49ldnc5L7uw7lgwrXe/s2LxZbjtzVDOIASfkoB+4Qh4AsQ7spT3</vt:lpwstr>
  </property>
  <property fmtid="{D5CDD505-2E9C-101B-9397-08002B2CF9AE}" pid="165" name="x1ye=60">
    <vt:lpwstr>1EJBU7V4N/ezN79kpOvjud+DHae+n2TflVpOr1tXbckSO+3ofSvsGxiEJoFNLK/c1oeC9aZklr6iBZWDeDpj7nNGbHTuNhHLOqxJ7NTKLjg7addk+i8Bd5pAI7oJBuyPtv4+zmooTOL4vtVsP8jhyzpZSr9l3RBgligcTzU8z6v38E3rl3hHpdtzKT3htHf2OFc1NJ4edZ1Kd3jLPSV8lNuY/lwiuiC2HrRxxjLFJbCGz2v/PIGWaL9LJ5+Yfmb</vt:lpwstr>
  </property>
  <property fmtid="{D5CDD505-2E9C-101B-9397-08002B2CF9AE}" pid="166" name="x1ye=61">
    <vt:lpwstr>+VExpxS04zUYbKSF80TKvsAg9YZtWFD0DLjMuA109ZiblNT8LkI8ixANmpcVi0vzHAXJBM2j6ITOm6ESPvZAJl39CHmphhGijLFxUc61ivmim0X72ccvBJO2iIYqLEvTB2PAitNQuFn5ECokRND3oHxs22NDFAKUIhvYqjyWSXPSSjb5Jprj/qH7jHcdWsXLjBfIO60BeM+Cw6WD0xB4lSicAuJpWGsCGW44GcoaQfDIITHnWApQ8RlbNJnAm1b</vt:lpwstr>
  </property>
  <property fmtid="{D5CDD505-2E9C-101B-9397-08002B2CF9AE}" pid="167" name="x1ye=62">
    <vt:lpwstr>ZxY12F0/jQul9+2eCGb3V/qWa+RLxSuJweQYYwk2jPLS8afqgur2AvZ2esXC6tw0lXd6ix8DNI6CNfeHC0N1VzoI+f3a+t9xsBE98WfwWCJIXBM/6g2cNHbRL2P4vzAMdf+CDxYEAIZKv9kK6mVcSZYqU7480nJMwIvZlEmFsTi1Xr2QyyVfjZM1J5xE2kO9ze8EOApF8Ecy+JqwMaPOKXFU81uikMtWsR4KmbR/QsA9tCERbmBYHYOJJw04kJz</vt:lpwstr>
  </property>
  <property fmtid="{D5CDD505-2E9C-101B-9397-08002B2CF9AE}" pid="168" name="x1ye=63">
    <vt:lpwstr>ya0tbUbmN2em4a+/sUM1KJsBhkDEbuosD6m4MfgFf7GTt6TlOI8OfizO+IaDPJTG2+MhrStVJf5uPi+t41lg/lhCP44lgVMOC4yEIrdLmS4PwGJ7ovaWVQrE/jKf/Xqa6zI7OmQBP+S5oUXB9yfuWGYHpUNnKiGSTw4wSX2johWtDZ/XnENVvzwSZL5yI/sdxaB3FKdrxOyi9OPca/2tDSPKRyYXRDSywKCrxcSHrygftbRjqSCAJYWccPf7Ku9</vt:lpwstr>
  </property>
  <property fmtid="{D5CDD505-2E9C-101B-9397-08002B2CF9AE}" pid="169" name="x1ye=64">
    <vt:lpwstr>eHa6M4y3GcZ3uWlllynGFg8Bq8Dm8A3eBuU+o53YsShRbiElwHHhxCSurcDdrFC878dOy8eQlZ+Y47dL8X1Gm+fNuT+SiKzbyDSW/MV4sOHaWgC3evRtu18soH9RRNXIjYawZBhOeqg/SqZtMyn9oiEDXRY8Dp1az07/pCQ+PvDOXyh+P/A3fj/53ffDvqdXCNnG5+OUleXF3p4wElyZQaBENp3eNBwJ36Yb7IRt80+pcjfXXJ+qqhEClMGO5GT</vt:lpwstr>
  </property>
  <property fmtid="{D5CDD505-2E9C-101B-9397-08002B2CF9AE}" pid="170" name="x1ye=65">
    <vt:lpwstr>+mH09s1JLueOv3eywS1TZpksL6Pyc6hrbaueL76U2wsd6XKL/Vmjq3r4zkC0qBPAvC2sm5WsSwG6B0i5e1RLbqPEDcoHvjE9RRH5YJDeGi95gMiDsK0YntGeLc7GYmCBMk8K4SyDOpFKT9ewKk75KgIBvlqhfrOVLHnWl181vJwN4sIBXUjfo+WfjRCQvVLCYjl5ERm4TrtXJRxCaVr8T/ZX6MgvMFUwTpgFbvT5gVxxE3GfDipwQFVXVj0ZoYw</vt:lpwstr>
  </property>
  <property fmtid="{D5CDD505-2E9C-101B-9397-08002B2CF9AE}" pid="171" name="x1ye=66">
    <vt:lpwstr>0xqrOp+wf6smio/XxWZu568Hnh4HAF+AFZYP7O93vvtn+KX+DaWI2tfYtpYsq5/IX+JUOyYFSbrh68p4VZFoqsDRzi2+OKsyE6yUyG3n377RYMz2RkrQD8WWQtvH12n258IgpGZTzcBtpu+6uyd9WLWJgDM/acHyJaBIhWS6R9u/E5h3mh5+3gRaOonR8zHbGhU82poz8ZJPRv6f+j6DyWIoSiKPhBLMhpSc4MDAxpR8458/XixiodS+Hx7jndT</vt:lpwstr>
  </property>
  <property fmtid="{D5CDD505-2E9C-101B-9397-08002B2CF9AE}" pid="172" name="x1ye=67">
    <vt:lpwstr>oEqUpJUBqzzowMbcofDMOuPT+KaflZ3m83w5DvhKwdPxCB9Lj7T7O5vmLX3oorycVjnuuj9xMwwAia9Qv8W6DemvKRwDIHmsAGRS9g0Z5ioI+a45tyLZ8eWDYBVa3hsASF+3snHqiZd8BmvyPlohNGVP5056zZdT/tnRNXUZo4jbuNcoArrugTDFercCiyhNlI1BIgdnWTR3H8QYG4bKEOoc8fa6/l2Z/eER+cK1yMFJeSJ2Hgd7DTj9DuWblIC</vt:lpwstr>
  </property>
  <property fmtid="{D5CDD505-2E9C-101B-9397-08002B2CF9AE}" pid="173" name="x1ye=68">
    <vt:lpwstr>o6uVmwJdbT2+JgP2x/RI+g/t3IJ54aK0+fC4ZwtftB/WT9veYX7spnTxVZowhqSw9Rc2ewj7hz2GybtVSGErkiixQ4gkiYkrHmzf79Rk3890fcDMGD162E9OVT0byBODFTUgCgRWE8HVPMIu1Pp2/GivtaZqRGD5wXj4k83l9hkgIGPhc/hS01ssnIDtNmQ6melUPQabkG2j1rftg6R3XaZjXdszB8mrhRqB0qrqPl08i3sVtt8ccrMcu/DE8jz</vt:lpwstr>
  </property>
  <property fmtid="{D5CDD505-2E9C-101B-9397-08002B2CF9AE}" pid="174" name="x1ye=69">
    <vt:lpwstr>RVhR2GEPWpw6cOGZPJLO3sNiwgy+LIoLH9FVH2X4AJvRA9H/XeVBYhwklzT4K0XVbb6t+dgou1e9G8Pn0YKGFJhMgmqMsR/BdzpFVmxk/KStq2cdA4Pi9403RcbWXmFnoxGd5gicb4zo+GfuQuCtBPR8m9iiN7EMElOwSNWkbI0yY2OKO7okQ0b+EHu5UJhKVxdxeWPSSRh70DRoeuL2S8L27iDXEmxuxwS3VwVGvflshtYyV08C0s9dH5ZNn7L</vt:lpwstr>
  </property>
  <property fmtid="{D5CDD505-2E9C-101B-9397-08002B2CF9AE}" pid="175" name="x1ye=7">
    <vt:lpwstr>HU22+aye9easKw3FBH/7pti52W3YB1YI2K3Z0N/6dQsjYsU05lPwoUlQXugZriCLp5Wr74jVe7ePkia+3kEGXmG0HnWH2mW7/FAUyabCUs0bGFysWUKEAYpub0uChcDSiyHpLPthilSjdquIJebrMZrrAkJ5pZaheZv/PYXmexhHsSrAV1+VKz9dyz3boBb+1YmTslfsdfl+KE3mZhbYvd0Nl+YnRX1h5jWr0M2Rf07sVdXZ8Js9UkZ9MeSt1d/</vt:lpwstr>
  </property>
  <property fmtid="{D5CDD505-2E9C-101B-9397-08002B2CF9AE}" pid="176" name="x1ye=70">
    <vt:lpwstr>hzw7QyVPIuaPA0bJ7tkt9l6JBqrjGuWoryTeLW0/tqtmvRHbOvJ/xSaFep/+CnkWggFuvVx8Sbvotal3momxXQBUl5Nyo+Mg38Oq5ve3DJ82yccYFD1hlWMYG4Lj+XoOsxFC3q8EzGhjvKJkn5+MUXxuNC0LxZWdp77WEt4lQoMoq+piyxCh9UalVJzJ1jE+iBadwBcA3gcwmgcpQTb3Q6MC5nBG52p10682yxcICK/nBd7e2yA9srhmGRYfQc3</vt:lpwstr>
  </property>
  <property fmtid="{D5CDD505-2E9C-101B-9397-08002B2CF9AE}" pid="177" name="x1ye=71">
    <vt:lpwstr>rl8V/Msl2rdGYzFIhCdZeLd55MDwYhiMdF7xWTc8TfPzCiU1Zor1NOcKoKHnzM26XUBN5EUKiWtiMhqx+9bax7jJR8VxJgwRdkHOyE1OQq4Wz5mbRew1qwqV3cfnRCgD0TzVbKkU5z75mYGw1rLBCXAkNvyQ8zRsMybO9kC06eloZr93SfLSGkJJVfxo9jUaE/PdYFXppOH1rYtF03D5Qz6pQxIhZb3TGiwzQLDIN2ScKrVtaHdvJFEQmg4x3/h</vt:lpwstr>
  </property>
  <property fmtid="{D5CDD505-2E9C-101B-9397-08002B2CF9AE}" pid="178" name="x1ye=72">
    <vt:lpwstr>Aci6i6s82jbpvDS3bW83HBbfEGv5Q7MJqtss9yjxiIFGltMiyQyp/Uc3ECpIbjdSillffeL3qoiBJzr7rAxco8MjcIbjev/gkK+rEzSzKNtpnlt0/1LxbAI+V4/imM6dO3RUZhsR8xHzWMW+ok6u5BrvJdaK4W5FHXl0iMLYpV+To340XDjCL0wAhzR+hiDUzauz0Slfe1HujNkGGvybEHGeIVc/x0F9j/Ytv3RHO4SKwoFwLkWoOdiH7jKuTdb</vt:lpwstr>
  </property>
  <property fmtid="{D5CDD505-2E9C-101B-9397-08002B2CF9AE}" pid="179" name="x1ye=73">
    <vt:lpwstr>lKoAzWr3ERZP1XhEHh4gDc4B5Fp5JlDLDAc9DpkkYYW0Ns6qrvoWSyN+1KuKw/jnEMKBX/PVJQ27QQHPctFQMrLpvp6xGtC2aDHtg9ayDaA0vZCyXlVy+AWskZ6lIlWoriVMrLbw4j5tJ94h7Dat1pIB8RbeTlNw58iPOHYzrFgAwLaS/0NvwcmZjieaCo2QKTvDCwpfUGLtBZ7XZddb0aXcB4XdqWXSFW5C3P2306dLY9S72R1f4/32FJmNxD/</vt:lpwstr>
  </property>
  <property fmtid="{D5CDD505-2E9C-101B-9397-08002B2CF9AE}" pid="180" name="x1ye=74">
    <vt:lpwstr>LZWagik4ZBjAn/LNP2cUCa/arOfe3kAFa5vRrKzCPRBcNePOc+rXAfB2k8B8itGWNFXmAskqD6gbTg4ptmnxUqgkEHBgAl+ruzMIvjfs2RF9dnk1DJGwVm4r4w1cxLRrrus+j+1ABsY67c2hyQOl7JdZj4iZLps6BQ4K5XYvQbcH6bZbrt3gWltvYHtmqbaRDuLgXepmjyz07cXtBqNyE3jspZsyOXx8d0IyHVN6iiDOnQLAoMvP7rj76nnWcxU</vt:lpwstr>
  </property>
  <property fmtid="{D5CDD505-2E9C-101B-9397-08002B2CF9AE}" pid="181" name="x1ye=75">
    <vt:lpwstr>E1C4YcZ13L0WXb9JM4KuAe2ll2I+54HYoB7K/a7e5ypcchqZePh54Q85WNDdSQYlhI90GNCfoGAcayhoe6sP0fsj31P9IgPCmLbU05Hv7+oGgUhRgPuB1fFhavqr8/iKmaU8fMG8o2Adj+ymPYjFX+cd4KFPhdYMTfGAnfQWL6gR2kcAfjJaNn15hlZIwCjNJNfkq0BU96H+xAh8c3n7CMbsHkRbEjwo/4WRbq77wnjRJcA3hRaQgMFJ866eIf9</vt:lpwstr>
  </property>
  <property fmtid="{D5CDD505-2E9C-101B-9397-08002B2CF9AE}" pid="182" name="x1ye=76">
    <vt:lpwstr>jq+jGhG7b0CXBqCRQTYI+0t52/AqPb3FyTQO4U1uQcWacNmVvIEXq9q6juhJscJDOmRGEad/sxG2oBZbxHiv078VK1bsqvyXaHpe3Us3zDv8d8tZbf6WHNj3Tpc+3xWjxbkgwO2jfec0X2ZX3krKRniVsqbVk8SltnIcW4tYHlomAC+KzRcujYzikvFJTxCRpzQfgRVs3qevp5LqUy78Cn5HoGWK/EOOOgRcn7ZzJiXK2Uw1fJiaI/zgoJ8DImT</vt:lpwstr>
  </property>
  <property fmtid="{D5CDD505-2E9C-101B-9397-08002B2CF9AE}" pid="183" name="x1ye=77">
    <vt:lpwstr>gYwySdRL7E3/mHhzts6i5kIjQrCfKkg6Ytu5tqYaQ1edH9LyKetJn0+fuk8IQ86LsP7Vv2FKF8/KC83f2kW+UF7pSwwuEPEWL39uik0rIfaCG9aVDfio8HBLOjQEtLr5ely3Ur1Lsvsj9FZ/z7YkMRKvHiWddaPqdP6s1/ADPCm3TMHjbiSFGT6WaRMJB2B5Qu0CCvJGheH2DF70MqDUlXNETkr2Ol/jriWXMf59wFH7ODO8JGn3EO9FGkDgAv5</vt:lpwstr>
  </property>
  <property fmtid="{D5CDD505-2E9C-101B-9397-08002B2CF9AE}" pid="184" name="x1ye=78">
    <vt:lpwstr>og8cKpsB/J6+d0faI4arWkfIgcaUL9Nlpr7a9QPSFYXFzxE2BPuvCWexYwSQw7dJiIe2XVQIsgPQfEGQPtDf2UtJu7p51LZaM+81aUPyfYsJvSTBZSg+lQoCjlLGbfvhN9uy9EvipHK8d3hmnqCyvASWznvExT/wu8ZS858F0JVefV00CMMKfxGIb4pi9bifRzWt2AL3argNDQDAUXmbLQfi5fEM0NgtN93LW/k4M3A90wBTVZoEYS4yCREY5Xg</vt:lpwstr>
  </property>
  <property fmtid="{D5CDD505-2E9C-101B-9397-08002B2CF9AE}" pid="185" name="x1ye=79">
    <vt:lpwstr>WZMAAIi2Ql8QLda0VrEXzOSQ9yylva3hyLj5EjUyZXbKAJlqlEd5JP/GhtT1qEmHNOARZn3rJ09eOceyH3WC62v2mQbozmK1nJQCNWQ7MCRCebrgrifFN10T1jK0OFDvgl6iZadQJKILQ6Nkm6TfG15S/STfLOazaDzg+Xcr/Vm0aq2g6Wsrm4E+txfHyWjx4IfeqYWva6dxKe978JkNJw4fM8E1TybFhCh+RcNsujxmEaIAEOsi6M9Avfkwzfl</vt:lpwstr>
  </property>
  <property fmtid="{D5CDD505-2E9C-101B-9397-08002B2CF9AE}" pid="186" name="x1ye=8">
    <vt:lpwstr>s5xGb72QU37EtaQWW9zxx9fJdknL7WxBShz+1ll9PHHakumdZsOmqEu1Pc8xLUZ6kz0BrhtnhIjU3iLHgzJxRjDpS/CdxK56SZqrNJ83i1OrSdjoy92aTiVq/o5inNL1MSYDkPr2DmZypRKFYlvdBQoeJgt8xU2AjJm9MSMFMLG9hdkXNQHKz+8EMOqz2ii+g8uw3/jz+coTo9uX1tbk/uIcMuLucnHHz41+qkGB0VB8an7NWddYDnnxhgCC2g9</vt:lpwstr>
  </property>
  <property fmtid="{D5CDD505-2E9C-101B-9397-08002B2CF9AE}" pid="187" name="x1ye=80">
    <vt:lpwstr>NtSqwMweK+wwA5BTpmRxVxtkQUP/Mnin88Rt3+QY8JdCJxdYOBKxto930aeiuNw8H+Q0VFRdZhxWdvDKntP+qxUWU+0TWUkqNj/q+aJf0/1yyow1uUVhLhTEUlpI+QTE/b1iJDWL4YkzvTe8G3Lc21gVIm7jfKE/Esgv0527RKzTneshOE1upG8IHn64RsaRuSAG56FHjjgftN32wxg1GZhKa6USk3+NQ4C0WMKjupG2OvRXtfExffkUtH8KqSl</vt:lpwstr>
  </property>
  <property fmtid="{D5CDD505-2E9C-101B-9397-08002B2CF9AE}" pid="188" name="x1ye=81">
    <vt:lpwstr>MRv5pLGmF9yl8rXLxKkvp9dnGUna+gPEzRHkJC0J4CulZRn1XWuqn5TUBRyLbFWwRmeOMXvkCh1cO3UEo+oK930KhMhTpNUpGdU0ya7AdiBoLa0zMUF+Mr4BU6FI3WFXtRVaiXOw2DBWaqK76UYYy3jdQbwUvODdwPUO1fmmbKGBZwrL8BW9dGYwCe9DQ5EPkLIjgHFvwfZZNwfS//damz2dBi8dMqDFYr99TNGtZ+0Vh4WP/z6ekIwfYozPS45</vt:lpwstr>
  </property>
  <property fmtid="{D5CDD505-2E9C-101B-9397-08002B2CF9AE}" pid="189" name="x1ye=82">
    <vt:lpwstr>ezQ3KeDnWIc33hTYy+itWb1tUWAxOEYFoCGLEDT5cuUAJ94Zi9a4KS3rOCjmSxf9WCEvCa49bvG9aUFb1e6ozxqsazD396hBdCnZCUlvZP6ANwWbLCRerUkzytk+c0MRtdSh5MHsc0N5ws/kDesoxpiNr0zUiNa6uDYob6MLgJHzKsebXQNHPvk9oa2abHBMu8CvgiDubbzzuP3cI8R+SMjuXlaiW2/HCF/3iM6H3FFfBtK2ffsAR28dHRU/Veg</vt:lpwstr>
  </property>
  <property fmtid="{D5CDD505-2E9C-101B-9397-08002B2CF9AE}" pid="190" name="x1ye=83">
    <vt:lpwstr>Z9CYNZueh6Aznus1V1n521Svdq5ndN/QOgpG+P77I/sDEzFvNCl9VZhrFUUALzOEODquOsrMfloWk1w7yNyX5Vc0qwrnoeaGrqHY1wCCKT2+cJgPwKnKM6LnkXk98usXfrx1e+cHeFlndNLI+q7sLGraFWgX7F+rOqlmZjZN0NT6vz420bEj7Ia3Fb+g0c9jSqL6jg9xbDsEs/cSRFINfnvy0OOb6uKNQVfZakpBr7q2gRaO3oPJa50Kz/jvHWN</vt:lpwstr>
  </property>
  <property fmtid="{D5CDD505-2E9C-101B-9397-08002B2CF9AE}" pid="191" name="x1ye=84">
    <vt:lpwstr>AdceubHeYscozw8cgpGlct5riVErhEmyCF1feXs5WbI55hy2Hi4bLPWACo5kk//FISH3K3P3Puin0CdCUC0HqZerb4r56FORtw4GqMKjxJLjKcqMoUj0jm62MC7zpbC950tFkZWXu4RmThriRRYNCa8Xgu97nNRIzGHTKxuLFWfJX1NI63DyrNGWaOt7AgEt1/1HOQJz7vYCg+KzFSKlTLP6s5PPm6EmLiCuNxT81d4M769HK8vpyNfecF4nD/w</vt:lpwstr>
  </property>
  <property fmtid="{D5CDD505-2E9C-101B-9397-08002B2CF9AE}" pid="192" name="x1ye=85">
    <vt:lpwstr>6OPr4bzL6D8DzqsEdjaPlF929cdsxzjiZgMqril6WujIgCDY85A9OQxfxvLQEtzyZ5zDl28g9QkBPJWaCvAq0M2e7qIXpEZ3ca2CNCdhJIKid5PPcu0ISztlDvHI9lHH/WP4VQe2n+5D5W+YpG3gBVIlg6KFk9rM/G7VeldtxnadfNDzY4FooGf6VfPrILjD4isqh/3rRCqDx3lJmrnqz4DPo0BF6PMDxcwg2vIHVAadRFfqufUbBmUzYmO6Nv3</vt:lpwstr>
  </property>
  <property fmtid="{D5CDD505-2E9C-101B-9397-08002B2CF9AE}" pid="193" name="x1ye=86">
    <vt:lpwstr>rL8nqnwxlOkondOCUDSZWysGAezOVYRQE8UrY32KLNL0di4AvWal7r2Qf+mviMFqXTpu9RibrxW8t9iaQK3S82zMQeGGCDlAYEHL1GKu3pGyxDouUFVyCJ3g7wxC3W3qiC+A3huQvpCGFm28s+E8bWlvvfO19nHfrRAZ/NnC9de+H23J2fuPTnJ1JF5FEMeMyKagAvB6ueqg1D13QyrEVrYUeMz294Fme+1jTFxTS/RS3tN3QoAgLAi7qwHg2Xs</vt:lpwstr>
  </property>
  <property fmtid="{D5CDD505-2E9C-101B-9397-08002B2CF9AE}" pid="194" name="x1ye=87">
    <vt:lpwstr>e0yiRjLzR3ug0HUdAYPO48Glp4mA7NYj/s5SaZIRLIgcj+RXx3SqDSWaX5obk4KXDfuwI+J5JJ5kvP1tCRnA2ivY7BKuxynPz301iTR+nPS5xrXeCM2vYKzNPNEPRRh928ukH5crzIeAoj0uMD++UaWxeywFOfpoZZrC0uMYnWeaqiaJFaYW0CMZ+Jpd8Bo5o75+WURi5m/PFAbQ4CA1abT37HQVDHJ8y/YeeSkf4dOv1WOg0tY5LBlENcd8W6t</vt:lpwstr>
  </property>
  <property fmtid="{D5CDD505-2E9C-101B-9397-08002B2CF9AE}" pid="195" name="x1ye=88">
    <vt:lpwstr>itPl+USfX5r1FGTwQ1WKgh67zwrJFbxqWTf6PpbYWzYUL8jsGXQzXNqREvTkJhMxp/xl4N/1m7UCCDLxW588D9MUmCxArYqlYTFg7aJC0Zw5kusLSGq8BR0ZKPpxJmc/02SG1PcU7MIk+oVQ5834XWloWUroNZncFJY5gtfUC/vBvH7SuphiRbTTTOkHTIEEX04NT7gcDzQHPsWZx3PVfFYs3jB6m4HWJTo2Irrh620zCllTPH8bON3osnh0OOC</vt:lpwstr>
  </property>
  <property fmtid="{D5CDD505-2E9C-101B-9397-08002B2CF9AE}" pid="196" name="x1ye=89">
    <vt:lpwstr>x5ofrwOdEnA8fqm9zSgWWJHMxdPdyHe7lNF0MovaoXFvBzPvGPz1fJfyex9nggdTB9Z5DKN1SUBj/Jm32uvTb1Bwuhf8aTQUeMC0D1/GCcCGe9UjNO2T3Gx2DzE9ZeY9izJrUS1IvLMX2UZF5rPW0+sZcSxrPD5Rotb/3IFdRC0T2QQ6ZCOsmb9hh0Lphe7sdNjGU25o4+ojAol+Nneq7nVkj1iVKTFd74eIn1wqawwE/wSw4IrG4h6axSvKBvW</vt:lpwstr>
  </property>
  <property fmtid="{D5CDD505-2E9C-101B-9397-08002B2CF9AE}" pid="197" name="x1ye=9">
    <vt:lpwstr>+VaXYXaoQLm0lwhS2SYRnhNAW6i0EAFtmcztc0xZr0gJKqQU+JSDyMWUUBaF3wJcMbRizTJBJSvjAseenp2EePQ6DzNBovRvHyOJC2/zhxKVowkS/MmV+DLPNWaVeJhrUYg3QR3i4BngxFenvFS4DgoqHJvnOezTVQbbdWeW5Cts0EUKMlyUliHHRe+SUBLN6aA+JuBsc/J3HIwL4VapOlmQnldYGLAfnZDjJeMdQyBKp9/s5JNCHqbkIqXJJM5</vt:lpwstr>
  </property>
  <property fmtid="{D5CDD505-2E9C-101B-9397-08002B2CF9AE}" pid="198" name="x1ye=90">
    <vt:lpwstr>UImv6Qv7/nksUIgxJaYubavOJhTtGoh7djsRkkCBlFIu1AQ/qX6H8GlUc//ZZ8w2eCqDbwIrt5Uk3wTa+4ap13CGBSeHfz/GSzMdHSmuPEMwWbq7FH2Xymd44unLkYy6qbdteRKi0v33Wg9yAwBGcgvx8Cnphhbsn9M1mVczzP+qHQ8l2xUMqr7/LxSRpSGPfAv1P8f6u4+fbqMe8DRecRGFhR4wuuHcgC36PBVgRv97z8a+H+oi7yGPf3J4fbI</vt:lpwstr>
  </property>
  <property fmtid="{D5CDD505-2E9C-101B-9397-08002B2CF9AE}" pid="199" name="x1ye=91">
    <vt:lpwstr>QtfDfeunxrrbHi4fQVb1bXtskndevNkLcgV/a7Es/RGBB1m3c8nSIPItPbR221fX3yHwFjINKIwWe3H3t+jxeKZ/+aFZLo+3zklC0u03CxqFbdo58pRDR2QQUmaBCdthoQeF78f+PwnxrkGLPS7K1ozCHkQLKa2yV9QCNvjtKMfDqetT31E0OvPIdwfENhGEGeQB5QNNO6cX4ROSWyOHczZrQBL28uFuBOa0ihl0OytTLvgSfvh2QdSr1JTuugC</vt:lpwstr>
  </property>
  <property fmtid="{D5CDD505-2E9C-101B-9397-08002B2CF9AE}" pid="200" name="x1ye=92">
    <vt:lpwstr>uSdb0dtZv42jNJpVCoR/fnhZ3EWT8YfqRMZLL0Di4RuAdQaRO/X4YL8fM9UhbD3hNWJy5Dz47Kp+/2Xhl7UnFYHMK+SeY17KtUtYGX73Xb5AxO3beX8lN/qODnX/8CIwpaRYY4faMq+f9B9WVwOHXp4YISWSco7V7nD82Q0CJfzS3rSPCsbx697fFUwlPK3D9ovRRdzi7A61Ks0CC7tpLiv0tHaRIp+FBsxDi10fDvcb0jHlA+gSuZV6PkG6TyQ</vt:lpwstr>
  </property>
  <property fmtid="{D5CDD505-2E9C-101B-9397-08002B2CF9AE}" pid="201" name="x1ye=93">
    <vt:lpwstr>t4oi+FvZnp6Ft7LBS8WvGlkmRRNm9Os5CmOOl/jHTDtuH1GGsYLTKlsgkvfmbnegjG+0pzRnTj7ohmH4vA1LkTfbU7h7rjzv2qEUcbFmnDuq+UncEcI5ryjYeE/3/nNSk94Gm5zwfWhsxlRpzuenRgrjtBygX5eOkHsP751NldItKujR1IoYCujkhz7Qjuqdtu3sSbw6MaXCCFKcKe2US/Fx4wXKx9GdPsQ8gK13AuJj2mQIYxDRnNxPZ2AN/sr</vt:lpwstr>
  </property>
  <property fmtid="{D5CDD505-2E9C-101B-9397-08002B2CF9AE}" pid="202" name="x1ye=94">
    <vt:lpwstr>/jKPDF3LBSwjaPQday6Kh7yuoTRcK69EwPoO9C9GlndTeNlP1eU9qifnMFO+7SdJTQV969VYhIM9QjH6ZlnMHZ5u8S/ShWcNaUiRlP89svI7qDLtqs6kYh/BO/AFHZP96cksmw8N+X9HIIhluqsEXUeNEs+4zgPcXQZNefJL8WqOS1ex49mG48CfQF/P0dqnAKl5rloeCQqb2a1f3xp8yUUQjx/Y/s0+lV5I/CE1H6AF9p245uBkaYPa9tqzH/m</vt:lpwstr>
  </property>
  <property fmtid="{D5CDD505-2E9C-101B-9397-08002B2CF9AE}" pid="203" name="x1ye=95">
    <vt:lpwstr>OUFPFmaXUDawQiEB4qodFvRBFPvS5VCPnvys9Eb9cVuRgII/VuZ4Dy1C/8dhRvBqQwQ2Uq5eQUIXW/ya3ZXNeDJodNPfyQ+SVZ0B9fVD+vBT1Mm/Risz9eh7pa7nOT91xsVDvw+GjUMbISE9KWwsVxoh1m9vJatabLve0nJrkA2yfQDf8LGfI6hriikstAl871kJx0e3IMy+dCU5equ1l7aQl39N2wtElw+gr921NbbPdyLXLVVeuTlks79Lvfw</vt:lpwstr>
  </property>
  <property fmtid="{D5CDD505-2E9C-101B-9397-08002B2CF9AE}" pid="204" name="x1ye=96">
    <vt:lpwstr>OFZGuaQm1kfrfi+zTPj6GUygKSqLwecQSU6lENEF+rU6IGE7YUq2iRJR8U7OUnj0ZQumB11t57uIg0dxv34I1ditE95PKcwHqrPABNpodHIC0q5ip3z4UWrsbD1EEEGCZ29Q11uDCRwfUjadmORXpQ1dNmPOgzjw01COrmcKiIZtr5mkOEkjJFq3NJfrSTgBfC4wEUhuVGKfQRAmysFOJcMYrM7Ej1HWAfBOhkj/xmAgET13PflzjE9JugvIF7f</vt:lpwstr>
  </property>
  <property fmtid="{D5CDD505-2E9C-101B-9397-08002B2CF9AE}" pid="205" name="x1ye=97">
    <vt:lpwstr>qKZ+CNojuO5eB0+msRQcEocZyCG7MTl9eDPH3TotNGqdKARBjmWgHGLv808jl3VfjluQOiYT9PPqcF+wvQXmfDIjRSzcXaVuxUOW171GyxINKTn1ZYmWRkUahLBhf76VL8oEdzM05sR0MnBnIF5D4zA4tuc5nQteNu0R8O24/waMneuKnIc3Z0r1X586CYebNIh4Y3efgY1KMkh3EJ4Rd0hA9yvAIgvKctJHkFjDrTo6Z8VCVzy1kd8RNbdhecF</vt:lpwstr>
  </property>
  <property fmtid="{D5CDD505-2E9C-101B-9397-08002B2CF9AE}" pid="206" name="x1ye=98">
    <vt:lpwstr>asRWuhyZz6tlepbW/1lnxMlwuQ1KZkzPrIaRw0cdreGL2/mAB31vr9hHfhqkXAJf0uPGyrvl/1Qnj7fyqn8g4d3tgkW7zjKXnq25nUaZcxHGg1mE38o0ILtI/UOwybZnm0qiep3IWmbIgyvW0dbtZte5fLTJDIGGkekl+6VMDoOvz4ila2BwCAc8F1AilkEoPtgkXUagGjUnUg5TdFCF0KXEippT+gkvrZAeR+AcrBpZSNwNiEGFnJOQvgJniWh</vt:lpwstr>
  </property>
  <property fmtid="{D5CDD505-2E9C-101B-9397-08002B2CF9AE}" pid="207" name="x1ye=99">
    <vt:lpwstr>BaJTDVtgIYc7mk2Rjy35cGQK5CB47VnPq6w5m1osP75/3dEzpUDVr9b1f6ax5gSm/vtIoX7JF27gLi4RQ8eAyaerJCB453QMnrqQHLyEQtkIJKUl4oBl0eAwVxHVpvyhe3KQN+I6gNtqcmzoVhkwfFslGB3bXJGMJdmi0FmhRYX32O3PbH5hFgondt6QCKlu5uJqUDFsT40UGPic+ANI9LZsc7Ua5MkU6GnyjlbOqfRWkcq2XN4M0KwSV2zX/GY</vt:lpwstr>
  </property>
</Properties>
</file>