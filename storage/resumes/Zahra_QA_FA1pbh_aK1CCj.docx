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6CAE" w14:textId="77777777" w:rsidR="00974167" w:rsidRDefault="00974167" w:rsidP="00BE0135">
      <w:pPr>
        <w:pStyle w:val="Title"/>
        <w:spacing w:line="240" w:lineRule="auto"/>
        <w:jc w:val="center"/>
        <w:rPr>
          <w:rFonts w:asciiTheme="minorHAnsi" w:eastAsiaTheme="minorHAnsi" w:hAnsiTheme="minorHAnsi" w:cstheme="minorHAnsi"/>
          <w:color w:val="auto"/>
          <w:kern w:val="0"/>
          <w:sz w:val="28"/>
          <w:szCs w:val="28"/>
          <w:shd w:val="clear" w:color="auto" w:fill="FFFFFF"/>
          <w:lang w:val="en-IN" w:bidi="ta-IN"/>
        </w:rPr>
      </w:pPr>
    </w:p>
    <w:p w14:paraId="13EA4394" w14:textId="77777777" w:rsidR="00C574C0" w:rsidRPr="009D26DA" w:rsidRDefault="00C574C0" w:rsidP="00BE0135">
      <w:pPr>
        <w:pStyle w:val="Title"/>
        <w:spacing w:line="240" w:lineRule="auto"/>
        <w:jc w:val="center"/>
        <w:rPr>
          <w:rFonts w:asciiTheme="minorHAnsi" w:eastAsiaTheme="minorHAnsi" w:hAnsiTheme="minorHAnsi" w:cstheme="minorHAnsi"/>
          <w:color w:val="auto"/>
          <w:kern w:val="0"/>
          <w:sz w:val="28"/>
          <w:szCs w:val="28"/>
          <w:shd w:val="clear" w:color="auto" w:fill="FFFFFF"/>
          <w:lang w:val="en-IN" w:bidi="ta-IN"/>
        </w:rPr>
      </w:pPr>
      <w:r w:rsidRPr="009D26DA">
        <w:rPr>
          <w:rFonts w:asciiTheme="minorHAnsi" w:eastAsiaTheme="minorHAnsi" w:hAnsiTheme="minorHAnsi" w:cstheme="minorHAnsi"/>
          <w:color w:val="auto"/>
          <w:kern w:val="0"/>
          <w:sz w:val="28"/>
          <w:szCs w:val="28"/>
          <w:shd w:val="clear" w:color="auto" w:fill="FFFFFF"/>
          <w:lang w:val="en-IN" w:bidi="ta-IN"/>
        </w:rPr>
        <w:t>Zahra</w:t>
      </w:r>
      <w:r w:rsidR="004245C7" w:rsidRPr="009D26DA">
        <w:rPr>
          <w:rFonts w:asciiTheme="minorHAnsi" w:eastAsiaTheme="minorHAnsi" w:hAnsiTheme="minorHAnsi" w:cstheme="minorHAnsi"/>
          <w:color w:val="auto"/>
          <w:kern w:val="0"/>
          <w:sz w:val="28"/>
          <w:szCs w:val="28"/>
          <w:shd w:val="clear" w:color="auto" w:fill="FFFFFF"/>
          <w:lang w:val="en-IN" w:bidi="ta-IN"/>
        </w:rPr>
        <w:t xml:space="preserve"> </w:t>
      </w:r>
      <w:r w:rsidRPr="009D26DA">
        <w:rPr>
          <w:rFonts w:asciiTheme="minorHAnsi" w:eastAsiaTheme="minorHAnsi" w:hAnsiTheme="minorHAnsi" w:cstheme="minorHAnsi"/>
          <w:color w:val="auto"/>
          <w:kern w:val="0"/>
          <w:sz w:val="28"/>
          <w:szCs w:val="28"/>
          <w:shd w:val="clear" w:color="auto" w:fill="FFFFFF"/>
          <w:lang w:val="en-IN" w:bidi="ta-IN"/>
        </w:rPr>
        <w:t>Qasemi</w:t>
      </w:r>
    </w:p>
    <w:p w14:paraId="1D2F3B9E" w14:textId="77777777" w:rsidR="00B1092E" w:rsidRPr="00CC6B86" w:rsidRDefault="00B373AC" w:rsidP="002108E0">
      <w:pPr>
        <w:ind w:right="-144"/>
        <w:jc w:val="center"/>
        <w:rPr>
          <w:rFonts w:asciiTheme="minorHAnsi" w:eastAsiaTheme="minorHAnsi" w:hAnsiTheme="minorHAnsi" w:cstheme="minorHAnsi"/>
          <w:b/>
          <w:sz w:val="24"/>
          <w:szCs w:val="24"/>
          <w:shd w:val="clear" w:color="auto" w:fill="FFFFFF"/>
          <w:lang w:val="en-IN" w:bidi="ta-IN"/>
        </w:rPr>
      </w:pPr>
      <w:r w:rsidRPr="009D26DA">
        <w:rPr>
          <w:rFonts w:asciiTheme="minorHAnsi" w:eastAsiaTheme="minorHAnsi" w:hAnsiTheme="minorHAnsi" w:cstheme="minorHAnsi"/>
          <w:b/>
          <w:sz w:val="28"/>
          <w:szCs w:val="28"/>
          <w:shd w:val="clear" w:color="auto" w:fill="FFFFFF"/>
          <w:lang w:val="en-IN" w:bidi="ta-IN"/>
        </w:rPr>
        <w:t>Work Author</w:t>
      </w:r>
      <w:r w:rsidR="00894AA1" w:rsidRPr="009D26DA">
        <w:rPr>
          <w:rFonts w:asciiTheme="minorHAnsi" w:eastAsiaTheme="minorHAnsi" w:hAnsiTheme="minorHAnsi" w:cstheme="minorHAnsi"/>
          <w:b/>
          <w:sz w:val="28"/>
          <w:szCs w:val="28"/>
          <w:shd w:val="clear" w:color="auto" w:fill="FFFFFF"/>
          <w:lang w:val="en-IN" w:bidi="ta-IN"/>
        </w:rPr>
        <w:t>ization: Green Card | Email:</w:t>
      </w:r>
      <w:r w:rsidR="00894AA1" w:rsidRPr="009D26DA">
        <w:rPr>
          <w:rFonts w:asciiTheme="minorHAnsi" w:hAnsiTheme="minorHAnsi" w:cstheme="minorHAnsi"/>
          <w:b/>
          <w:color w:val="444746"/>
          <w:spacing w:val="2"/>
          <w:sz w:val="28"/>
          <w:szCs w:val="28"/>
          <w:shd w:val="clear" w:color="auto" w:fill="FFFFFF"/>
        </w:rPr>
        <w:t xml:space="preserve"> </w:t>
      </w:r>
      <w:hyperlink r:id="rId8" w:history="1">
        <w:r w:rsidR="002108E0" w:rsidRPr="009D26DA">
          <w:rPr>
            <w:rStyle w:val="Hyperlink"/>
            <w:rFonts w:asciiTheme="minorHAnsi" w:hAnsiTheme="minorHAnsi" w:cstheme="minorHAnsi"/>
            <w:b/>
            <w:sz w:val="28"/>
            <w:szCs w:val="28"/>
          </w:rPr>
          <w:t>Zahra.qasemi8288@gmail.com</w:t>
        </w:r>
      </w:hyperlink>
      <w:r w:rsidR="002108E0" w:rsidRPr="00CC6B86">
        <w:rPr>
          <w:rFonts w:asciiTheme="minorHAnsi" w:eastAsiaTheme="minorHAnsi" w:hAnsiTheme="minorHAnsi" w:cstheme="minorHAnsi"/>
          <w:b/>
          <w:sz w:val="24"/>
          <w:szCs w:val="24"/>
          <w:shd w:val="clear" w:color="auto" w:fill="FFFFFF"/>
          <w:lang w:val="en-IN" w:bidi="ta-IN"/>
        </w:rPr>
        <w:t xml:space="preserve"> </w:t>
      </w:r>
    </w:p>
    <w:p w14:paraId="380ECE60" w14:textId="77777777" w:rsidR="00B1092E" w:rsidRDefault="00B1092E" w:rsidP="00B1092E">
      <w:pPr>
        <w:ind w:right="-144"/>
        <w:rPr>
          <w:b/>
        </w:rPr>
      </w:pPr>
    </w:p>
    <w:p w14:paraId="2B1018A3" w14:textId="77777777" w:rsidR="00974167" w:rsidRDefault="00974167" w:rsidP="00B1092E">
      <w:pPr>
        <w:ind w:right="-144"/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</w:pPr>
    </w:p>
    <w:p w14:paraId="238DDDF0" w14:textId="77777777" w:rsidR="00B1092E" w:rsidRPr="00586B01" w:rsidRDefault="000E1ED1" w:rsidP="00B1092E">
      <w:pPr>
        <w:ind w:right="-144"/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</w:pPr>
      <w:r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 xml:space="preserve">Sr. </w:t>
      </w:r>
      <w:r w:rsidR="002472A2"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 xml:space="preserve">QA </w:t>
      </w:r>
      <w:r w:rsidR="00B1092E"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>Automation</w:t>
      </w:r>
      <w:r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 xml:space="preserve"> </w:t>
      </w:r>
      <w:r w:rsidR="00B1092E"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>Engineer</w:t>
      </w:r>
      <w:r w:rsidR="00505764" w:rsidRPr="00586B01">
        <w:rPr>
          <w:rFonts w:asciiTheme="minorHAnsi" w:eastAsiaTheme="minorHAnsi" w:hAnsiTheme="minorHAnsi" w:cstheme="minorHAnsi"/>
          <w:b/>
          <w:sz w:val="32"/>
          <w:szCs w:val="32"/>
          <w:shd w:val="clear" w:color="auto" w:fill="FFFFFF"/>
          <w:lang w:val="en-IN" w:bidi="ta-IN"/>
        </w:rPr>
        <w:t>/SDET</w:t>
      </w:r>
    </w:p>
    <w:p w14:paraId="148806EC" w14:textId="77777777" w:rsidR="00FD433C" w:rsidRPr="00C664B5" w:rsidRDefault="009B1588" w:rsidP="008B1769">
      <w:pPr>
        <w:spacing w:before="76" w:line="276" w:lineRule="auto"/>
        <w:ind w:left="110"/>
        <w:jc w:val="both"/>
        <w:rPr>
          <w:rFonts w:ascii="Arial" w:eastAsia="Arial" w:hAnsi="Arial" w:cs="Arial"/>
          <w:b/>
          <w:u w:val="single"/>
        </w:rPr>
      </w:pPr>
      <w:r w:rsidRPr="00C664B5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E2F79B" wp14:editId="6441E1BA">
                <wp:simplePos x="0" y="0"/>
                <wp:positionH relativeFrom="page">
                  <wp:posOffset>390525</wp:posOffset>
                </wp:positionH>
                <wp:positionV relativeFrom="paragraph">
                  <wp:posOffset>53975</wp:posOffset>
                </wp:positionV>
                <wp:extent cx="7391400" cy="4508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1400" cy="45085"/>
                          <a:chOff x="1144" y="325"/>
                          <a:chExt cx="9772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144" y="325"/>
                            <a:ext cx="9772" cy="0"/>
                          </a:xfrm>
                          <a:custGeom>
                            <a:avLst/>
                            <a:gdLst>
                              <a:gd name="T0" fmla="+- 0 1144 1144"/>
                              <a:gd name="T1" fmla="*/ T0 w 9772"/>
                              <a:gd name="T2" fmla="+- 0 10916 1144"/>
                              <a:gd name="T3" fmla="*/ T2 w 97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772">
                                <a:moveTo>
                                  <a:pt x="0" y="0"/>
                                </a:moveTo>
                                <a:lnTo>
                                  <a:pt x="9772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FE58A0" id="Group 2" o:spid="_x0000_s1026" style="position:absolute;margin-left:30.75pt;margin-top:4.25pt;width:582pt;height:3.55pt;z-index:-251658240;mso-position-horizontal-relative:page" coordorigin="1144,325" coordsize="97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">
                <v:shape id="Freeform 3" o:spid="_x0000_s1027" style="position:absolute;left:1144;top:325;width:9772;height:0;visibility:visible;mso-wrap-style:square;v-text-anchor:top" coordsize="97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" path="m,l9772,e" filled="f" strokeweight="1.5pt">
                  <v:path arrowok="t" o:connecttype="custom" o:connectlocs="0,0;9772,0" o:connectangles="0,0"/>
                </v:shape>
                <w10:wrap anchorx="page"/>
              </v:group>
            </w:pict>
          </mc:Fallback>
        </mc:AlternateContent>
      </w:r>
    </w:p>
    <w:p w14:paraId="417E5131" w14:textId="77777777" w:rsidR="00A37A89" w:rsidRPr="0079229C" w:rsidRDefault="00A37A89" w:rsidP="00A37A89">
      <w:pPr>
        <w:pStyle w:val="NoSpacing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79229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Profile Summary:</w:t>
      </w:r>
    </w:p>
    <w:p w14:paraId="25FDAD41" w14:textId="77777777" w:rsidR="000D7804" w:rsidRPr="000D7804" w:rsidRDefault="000D7804" w:rsidP="000D7804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>
        <w:rPr>
          <w:rFonts w:ascii="Calibri Light" w:hAnsi="Calibri Light" w:cs="Calibri Light"/>
          <w:sz w:val="20"/>
          <w:szCs w:val="20"/>
          <w:shd w:val="clear" w:color="auto" w:fill="FFFFFF"/>
        </w:rPr>
        <w:t>8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years of experience in the field of Software Testing with good exposure in Quality Assurance and Testing Process along with Manual/Automation Tools Expertise.</w:t>
      </w:r>
    </w:p>
    <w:p w14:paraId="0FEC5209" w14:textId="77777777" w:rsidR="005414C8" w:rsidRPr="000D7804" w:rsidRDefault="005414C8" w:rsidP="005414C8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Comprehensive domain knowledge in 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Banking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Retail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>-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Commerce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Insurance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Financial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>-</w:t>
      </w:r>
      <w:r w:rsidRPr="000D7804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Mortgage</w:t>
      </w:r>
      <w:r w:rsidRPr="000D7804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domains, and their workflow.</w:t>
      </w:r>
    </w:p>
    <w:p w14:paraId="7813D851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designing, and developing Automation Frameworks utilizing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WebDriver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TestNG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JUnit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="00CC578B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4F67F5" w:rsidRPr="004F67F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Jenkins</w:t>
      </w:r>
      <w:r w:rsidR="004F67F5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Maven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C#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NUnit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QTP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VB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Script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Python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2C5E8C58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automation scripts using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WebDriver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041C64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NET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Visual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Studio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Eclipse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TestNG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TFS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web applications. </w:t>
      </w:r>
    </w:p>
    <w:p w14:paraId="423ADB9E" w14:textId="77777777" w:rsid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Experience with Object Oriented Programming (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OOPS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) concepts, extensively used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test automation.</w:t>
      </w:r>
    </w:p>
    <w:p w14:paraId="67081975" w14:textId="77777777" w:rsidR="004B500B" w:rsidRPr="004B500B" w:rsidRDefault="004B500B" w:rsidP="004B500B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4B500B">
        <w:rPr>
          <w:rFonts w:ascii="Calibri Light" w:hAnsi="Calibri Light" w:cs="Calibri Light"/>
          <w:sz w:val="20"/>
          <w:szCs w:val="20"/>
          <w:shd w:val="clear" w:color="auto" w:fill="FFFFFF"/>
        </w:rPr>
        <w:t>Experience in testing applications on a varied number of mobile devices across </w:t>
      </w:r>
      <w:r w:rsidRPr="004B500B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iOS</w:t>
      </w:r>
      <w:r w:rsidRPr="004B500B">
        <w:rPr>
          <w:rFonts w:ascii="Calibri Light" w:hAnsi="Calibri Light" w:cs="Calibri Light"/>
          <w:sz w:val="20"/>
          <w:szCs w:val="20"/>
          <w:shd w:val="clear" w:color="auto" w:fill="FFFFFF"/>
        </w:rPr>
        <w:t> and/or </w:t>
      </w:r>
      <w:r w:rsidRPr="004B500B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Android</w:t>
      </w:r>
      <w:r w:rsidRPr="004B500B">
        <w:rPr>
          <w:rFonts w:ascii="Calibri Light" w:hAnsi="Calibri Light" w:cs="Calibri Light"/>
          <w:sz w:val="20"/>
          <w:szCs w:val="20"/>
          <w:shd w:val="clear" w:color="auto" w:fill="FFFFFF"/>
        </w:rPr>
        <w:t> platforms</w:t>
      </w:r>
    </w:p>
    <w:p w14:paraId="3CC58E46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includes development of automated regression test scripts using selenium,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cypress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mocha framework with Java, </w:t>
      </w:r>
      <w:r w:rsidRPr="0012120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JavaScript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JSON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. Skill in conducting Web services testing using both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Assured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frameworks.</w:t>
      </w:r>
    </w:p>
    <w:p w14:paraId="01EFD512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Experience in developing Behavior Driven development (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BDD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TDD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ATDD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) by writing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Gherkin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 language using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cucumber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tool, developed Scenarios, Scenario outlines, features and Step definitions and generating the cucumber reports.</w:t>
      </w:r>
    </w:p>
    <w:p w14:paraId="68CDCB82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Experience in implementing the (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POM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) by creating element for each page object and reused all the objects in various scripts.</w:t>
      </w:r>
    </w:p>
    <w:p w14:paraId="3A052E5E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Testing for both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protocols, including the development of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Data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-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Driven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Keyword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-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Driven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Frameworks. Utilized tools like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POSTMAN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UFT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testing purposes.</w:t>
      </w:r>
    </w:p>
    <w:p w14:paraId="73D0AB74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testing Web Services within Service-Oriented Architecture (SOA), involving XML transactions,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HTTP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WSDL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protocols. Utilized tools such as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Ready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Selenium for testing purposes.</w:t>
      </w:r>
    </w:p>
    <w:p w14:paraId="274E8325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Providing support the performance testing using </w:t>
      </w:r>
      <w:r w:rsidRPr="006657FF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JMeter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task includes developing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plan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script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reports.</w:t>
      </w:r>
    </w:p>
    <w:p w14:paraId="0A09DB9E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Using </w:t>
      </w:r>
      <w:r w:rsidRPr="002769A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Postman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 manual test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RESTful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used HTTP requests to GET, PUT, POST, and DELETE data.</w:t>
      </w:r>
    </w:p>
    <w:p w14:paraId="373AE037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Web debugging tools like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XPath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Firepath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Firebug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also provided efficient locators for strategies like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Xpath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CSS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 run web driven scripts. Experience in working with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Bitbucket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tool.</w:t>
      </w:r>
    </w:p>
    <w:p w14:paraId="68B87113" w14:textId="77777777" w:rsidR="00FF75E6" w:rsidRP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applying Testing Methodologies,creating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Plans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,executing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Scripts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,Automation of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Cases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Defect Tracking and Report Generation. Proficient in using Test Management tools like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Quality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Center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Zephyr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Azure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DevOps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06D6D09B" w14:textId="77777777" w:rsid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in executing a range of testing methodologies including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System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Testing</w:t>
      </w:r>
      <w:r w:rsidR="002A3FB3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,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White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Box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Testing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Integration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Testing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Database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Testing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. Experience in using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JIRA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issue tracking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Git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GitHub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version control.</w:t>
      </w:r>
    </w:p>
    <w:p w14:paraId="7A0D7098" w14:textId="77777777" w:rsid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Experience with integrating automated test suites into Continuous Integration/Continuous Deployment (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CI/CD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) pipelines for cloud-based testing, leveraging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AWS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EC2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services.</w:t>
      </w:r>
    </w:p>
    <w:p w14:paraId="70A57073" w14:textId="77777777" w:rsidR="004C13DE" w:rsidRPr="00FF75E6" w:rsidRDefault="004C13DE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4C13DE">
        <w:rPr>
          <w:rFonts w:ascii="Calibri Light" w:hAnsi="Calibri Light" w:cs="Calibri Light"/>
          <w:sz w:val="20"/>
          <w:szCs w:val="20"/>
          <w:shd w:val="clear" w:color="auto" w:fill="FFFFFF"/>
        </w:rPr>
        <w:t>Experience in writing </w:t>
      </w:r>
      <w:r w:rsidRPr="004C13DE">
        <w:rPr>
          <w:rFonts w:ascii="Calibri Light" w:hAnsi="Calibri Light" w:cs="Calibri Light"/>
          <w:b/>
          <w:bCs/>
          <w:sz w:val="20"/>
          <w:szCs w:val="20"/>
        </w:rPr>
        <w:t>PL/SQL</w:t>
      </w:r>
      <w:r w:rsidRPr="004C13DE">
        <w:rPr>
          <w:rFonts w:ascii="Calibri Light" w:hAnsi="Calibri Light" w:cs="Calibri Light"/>
          <w:sz w:val="20"/>
          <w:szCs w:val="20"/>
          <w:shd w:val="clear" w:color="auto" w:fill="FFFFFF"/>
        </w:rPr>
        <w:t> queries to extract data from oracle database and </w:t>
      </w:r>
      <w:r w:rsidRPr="004C13DE">
        <w:rPr>
          <w:rFonts w:ascii="Calibri Light" w:hAnsi="Calibri Light" w:cs="Calibri Light"/>
          <w:b/>
          <w:bCs/>
          <w:sz w:val="20"/>
          <w:szCs w:val="20"/>
        </w:rPr>
        <w:t>NOSQL </w:t>
      </w:r>
      <w:r w:rsidRPr="004C13DE">
        <w:rPr>
          <w:rFonts w:ascii="Calibri Light" w:hAnsi="Calibri Light" w:cs="Calibri Light"/>
          <w:sz w:val="20"/>
          <w:szCs w:val="20"/>
          <w:shd w:val="clear" w:color="auto" w:fill="FFFFFF"/>
        </w:rPr>
        <w:t>queries from </w:t>
      </w:r>
      <w:r w:rsidRPr="004C13DE">
        <w:rPr>
          <w:rFonts w:ascii="Calibri Light" w:hAnsi="Calibri Light" w:cs="Calibri Light"/>
          <w:b/>
          <w:bCs/>
          <w:sz w:val="20"/>
          <w:szCs w:val="20"/>
        </w:rPr>
        <w:t>Mongo</w:t>
      </w:r>
      <w:r w:rsidRPr="004C13DE">
        <w:rPr>
          <w:rFonts w:ascii="Calibri Light" w:hAnsi="Calibri Light" w:cs="Calibri Light"/>
          <w:sz w:val="20"/>
          <w:szCs w:val="20"/>
          <w:shd w:val="clear" w:color="auto" w:fill="FFFFFF"/>
        </w:rPr>
        <w:t> Data Base</w:t>
      </w:r>
    </w:p>
    <w:p w14:paraId="15D7E816" w14:textId="77777777" w:rsidR="00FF75E6" w:rsidRDefault="00FF75E6" w:rsidP="00FF75E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Proficient in conducting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Back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-End Testing utilizing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queries across various database platforms such as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MySQL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Server, and </w:t>
      </w:r>
      <w:r w:rsidRPr="00D143D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Oracle</w:t>
      </w: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16EF54A8" w14:textId="77777777" w:rsidR="00413BD5" w:rsidRPr="009A1585" w:rsidRDefault="00413BD5" w:rsidP="00413BD5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F75E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Experience </w:t>
      </w:r>
      <w:r w:rsidRPr="009A158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in Smoke Testing, backend Testing, Black-Box Testing, API testing, User Acceptance Testing (UAT), Functional Testing, Positive/ Negative Testing, System Testing, Regression Testing, GUI Software Testing, Ad-hoc Testing, Cross Browser/ Cross Platform Testing, UI Validation, Boundary Value Testing</w:t>
      </w:r>
      <w:r w:rsidRPr="009A158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768F8180" w14:textId="77777777" w:rsidR="00413BD5" w:rsidRDefault="00413BD5" w:rsidP="0029602F">
      <w:pPr>
        <w:spacing w:line="276" w:lineRule="auto"/>
        <w:jc w:val="both"/>
        <w:rPr>
          <w:rFonts w:asciiTheme="minorHAnsi" w:hAnsiTheme="minorHAnsi" w:cstheme="minorHAnsi"/>
          <w:b/>
          <w:iCs/>
          <w:color w:val="548DD4" w:themeColor="text2" w:themeTint="99"/>
          <w:sz w:val="24"/>
          <w:szCs w:val="24"/>
          <w:u w:val="single"/>
        </w:rPr>
      </w:pPr>
    </w:p>
    <w:p w14:paraId="7A680ED9" w14:textId="77777777" w:rsidR="0029602F" w:rsidRPr="00AF7995" w:rsidRDefault="0029602F" w:rsidP="0029602F">
      <w:pPr>
        <w:spacing w:line="276" w:lineRule="auto"/>
        <w:jc w:val="both"/>
        <w:rPr>
          <w:rFonts w:asciiTheme="minorHAnsi" w:hAnsiTheme="minorHAnsi" w:cstheme="minorHAnsi"/>
          <w:b/>
          <w:iCs/>
          <w:sz w:val="24"/>
          <w:szCs w:val="24"/>
          <w:u w:val="single"/>
        </w:rPr>
      </w:pPr>
      <w:r w:rsidRPr="00AF7995">
        <w:rPr>
          <w:rFonts w:asciiTheme="minorHAnsi" w:hAnsiTheme="minorHAnsi" w:cstheme="minorHAnsi"/>
          <w:b/>
          <w:iCs/>
          <w:sz w:val="24"/>
          <w:szCs w:val="24"/>
          <w:u w:val="single"/>
        </w:rPr>
        <w:t>TECHNICAL SKILLS</w:t>
      </w:r>
    </w:p>
    <w:p w14:paraId="050E84B6" w14:textId="77777777" w:rsidR="00B114E7" w:rsidRPr="0029602F" w:rsidRDefault="00B114E7" w:rsidP="0029602F">
      <w:pPr>
        <w:spacing w:line="276" w:lineRule="auto"/>
        <w:jc w:val="both"/>
        <w:rPr>
          <w:rFonts w:asciiTheme="minorHAnsi" w:hAnsiTheme="minorHAnsi" w:cstheme="minorHAnsi"/>
          <w:b/>
          <w:iCs/>
          <w:u w:val="single"/>
        </w:rPr>
      </w:pPr>
    </w:p>
    <w:tbl>
      <w:tblPr>
        <w:tblW w:w="11132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8162"/>
      </w:tblGrid>
      <w:tr w:rsidR="00786B67" w:rsidRPr="004D2549" w14:paraId="2B531C4A" w14:textId="77777777" w:rsidTr="00160781">
        <w:trPr>
          <w:trHeight w:val="558"/>
        </w:trPr>
        <w:tc>
          <w:tcPr>
            <w:tcW w:w="2970" w:type="dxa"/>
          </w:tcPr>
          <w:p w14:paraId="1905E08F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Testing Tools</w:t>
            </w:r>
          </w:p>
          <w:p w14:paraId="11848865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</w:p>
        </w:tc>
        <w:tc>
          <w:tcPr>
            <w:tcW w:w="8162" w:type="dxa"/>
          </w:tcPr>
          <w:p w14:paraId="2471583F" w14:textId="77777777" w:rsidR="00786B67" w:rsidRPr="00946907" w:rsidRDefault="00786B67" w:rsidP="009D52CA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Selenium Web Driver/IDE/GRID, Junit, Cucumber, TestNG, SOAP UI, Rest Assured, Coded UI, Githu</w:t>
            </w:r>
            <w:r w:rsidR="00503668"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b, Jenkins, Postman, Cypress,</w:t>
            </w: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 xml:space="preserve">HP Quick Test </w:t>
            </w:r>
            <w:r w:rsidR="009D52CA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Pro (QTP), Quality Centre/ALM.</w:t>
            </w:r>
          </w:p>
        </w:tc>
      </w:tr>
      <w:tr w:rsidR="00786B67" w:rsidRPr="004D2549" w14:paraId="56502136" w14:textId="77777777" w:rsidTr="00160781">
        <w:trPr>
          <w:trHeight w:val="274"/>
        </w:trPr>
        <w:tc>
          <w:tcPr>
            <w:tcW w:w="2970" w:type="dxa"/>
          </w:tcPr>
          <w:p w14:paraId="2E710D96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Language/ Script</w:t>
            </w:r>
          </w:p>
        </w:tc>
        <w:tc>
          <w:tcPr>
            <w:tcW w:w="8162" w:type="dxa"/>
          </w:tcPr>
          <w:p w14:paraId="42231101" w14:textId="77777777" w:rsidR="00786B67" w:rsidRPr="00946907" w:rsidRDefault="00786B67" w:rsidP="006071BB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 xml:space="preserve">Java, JavaScript, </w:t>
            </w:r>
            <w:r w:rsidR="006071BB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C, C#,</w:t>
            </w:r>
            <w:r w:rsidR="006071BB"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 xml:space="preserve"> </w:t>
            </w:r>
            <w:r w:rsidR="006071BB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Python.</w:t>
            </w:r>
          </w:p>
        </w:tc>
      </w:tr>
      <w:tr w:rsidR="00786B67" w:rsidRPr="004D2549" w14:paraId="4B389D2C" w14:textId="77777777" w:rsidTr="00160781">
        <w:trPr>
          <w:trHeight w:val="283"/>
        </w:trPr>
        <w:tc>
          <w:tcPr>
            <w:tcW w:w="2970" w:type="dxa"/>
          </w:tcPr>
          <w:p w14:paraId="5B170A41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Test Frameworks</w:t>
            </w:r>
          </w:p>
        </w:tc>
        <w:tc>
          <w:tcPr>
            <w:tcW w:w="8162" w:type="dxa"/>
          </w:tcPr>
          <w:p w14:paraId="1DF14033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Behaviour driven development, Data Driven Framework, Keyword Driven and  Hybrid Framework</w:t>
            </w:r>
          </w:p>
        </w:tc>
      </w:tr>
      <w:tr w:rsidR="00786B67" w:rsidRPr="004D2549" w14:paraId="3D6D999C" w14:textId="77777777" w:rsidTr="00160781">
        <w:trPr>
          <w:trHeight w:val="283"/>
        </w:trPr>
        <w:tc>
          <w:tcPr>
            <w:tcW w:w="2970" w:type="dxa"/>
          </w:tcPr>
          <w:p w14:paraId="55F2871C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Firefox Add-ons</w:t>
            </w:r>
          </w:p>
        </w:tc>
        <w:tc>
          <w:tcPr>
            <w:tcW w:w="8162" w:type="dxa"/>
          </w:tcPr>
          <w:p w14:paraId="54362D1D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 xml:space="preserve">XPath, Firebug, Fire Path.  </w:t>
            </w:r>
          </w:p>
        </w:tc>
      </w:tr>
      <w:tr w:rsidR="00786B67" w:rsidRPr="004D2549" w14:paraId="70F77B00" w14:textId="77777777" w:rsidTr="00160781">
        <w:trPr>
          <w:trHeight w:val="192"/>
        </w:trPr>
        <w:tc>
          <w:tcPr>
            <w:tcW w:w="2970" w:type="dxa"/>
          </w:tcPr>
          <w:p w14:paraId="30AADAFA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Web development</w:t>
            </w:r>
          </w:p>
        </w:tc>
        <w:tc>
          <w:tcPr>
            <w:tcW w:w="8162" w:type="dxa"/>
          </w:tcPr>
          <w:p w14:paraId="259F727A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HTML, CSS,Query VB Scripts, XML, Flash.</w:t>
            </w:r>
          </w:p>
        </w:tc>
      </w:tr>
      <w:tr w:rsidR="00786B67" w:rsidRPr="004D2549" w14:paraId="6F0D21D6" w14:textId="77777777" w:rsidTr="00160781">
        <w:trPr>
          <w:trHeight w:val="467"/>
        </w:trPr>
        <w:tc>
          <w:tcPr>
            <w:tcW w:w="2970" w:type="dxa"/>
          </w:tcPr>
          <w:p w14:paraId="6136902E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SOA Technologies</w:t>
            </w:r>
          </w:p>
        </w:tc>
        <w:tc>
          <w:tcPr>
            <w:tcW w:w="8162" w:type="dxa"/>
          </w:tcPr>
          <w:p w14:paraId="0546252F" w14:textId="77777777" w:rsidR="00786B67" w:rsidRPr="00946907" w:rsidRDefault="00F205B2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SOAP, REST, WSDL,</w:t>
            </w:r>
            <w:r w:rsidR="00786B67"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 xml:space="preserve"> Web Services, SOAP UI.</w:t>
            </w:r>
          </w:p>
        </w:tc>
      </w:tr>
      <w:tr w:rsidR="00786B67" w:rsidRPr="004D2549" w14:paraId="4041DC1E" w14:textId="77777777" w:rsidTr="00160781">
        <w:trPr>
          <w:trHeight w:val="274"/>
        </w:trPr>
        <w:tc>
          <w:tcPr>
            <w:tcW w:w="2970" w:type="dxa"/>
          </w:tcPr>
          <w:p w14:paraId="65D7FD8F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Bug-Tracking Tools</w:t>
            </w:r>
          </w:p>
        </w:tc>
        <w:tc>
          <w:tcPr>
            <w:tcW w:w="8162" w:type="dxa"/>
          </w:tcPr>
          <w:p w14:paraId="2A2749AB" w14:textId="77777777" w:rsidR="00786B67" w:rsidRPr="00946907" w:rsidRDefault="00786B67" w:rsidP="006071BB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JIRA, Elemental, Rally, HP ALM/Quality Center, Bugzilla</w:t>
            </w:r>
          </w:p>
        </w:tc>
      </w:tr>
      <w:tr w:rsidR="00786B67" w:rsidRPr="004D2549" w14:paraId="55CBB81E" w14:textId="77777777" w:rsidTr="00160781">
        <w:trPr>
          <w:trHeight w:val="228"/>
        </w:trPr>
        <w:tc>
          <w:tcPr>
            <w:tcW w:w="2970" w:type="dxa"/>
          </w:tcPr>
          <w:p w14:paraId="39A6512D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 xml:space="preserve">Build/Continuous Integration </w:t>
            </w: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lastRenderedPageBreak/>
              <w:t>Tools</w:t>
            </w:r>
          </w:p>
        </w:tc>
        <w:tc>
          <w:tcPr>
            <w:tcW w:w="8162" w:type="dxa"/>
          </w:tcPr>
          <w:p w14:paraId="3C8502DD" w14:textId="77777777" w:rsidR="00786B67" w:rsidRPr="00946907" w:rsidRDefault="00786B67" w:rsidP="006071BB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lastRenderedPageBreak/>
              <w:t xml:space="preserve">ANT, Maven, Jenkins, Bamboo. </w:t>
            </w:r>
          </w:p>
        </w:tc>
      </w:tr>
      <w:tr w:rsidR="00786B67" w:rsidRPr="004D2549" w14:paraId="7E89C671" w14:textId="77777777" w:rsidTr="00160781">
        <w:trPr>
          <w:trHeight w:val="274"/>
        </w:trPr>
        <w:tc>
          <w:tcPr>
            <w:tcW w:w="2970" w:type="dxa"/>
          </w:tcPr>
          <w:p w14:paraId="03633CF4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Databases Technologies</w:t>
            </w:r>
          </w:p>
        </w:tc>
        <w:tc>
          <w:tcPr>
            <w:tcW w:w="8162" w:type="dxa"/>
          </w:tcPr>
          <w:p w14:paraId="11261F41" w14:textId="77777777" w:rsidR="00786B67" w:rsidRPr="00946907" w:rsidRDefault="00786B67" w:rsidP="006071BB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MS SQL Server, Oracle, MS Access, TSQL, Oracle PL/SQL, SQL*Plus, SQL, MYSQL.</w:t>
            </w:r>
          </w:p>
        </w:tc>
      </w:tr>
      <w:tr w:rsidR="00786B67" w:rsidRPr="004D2549" w14:paraId="0E90599A" w14:textId="77777777" w:rsidTr="00160781">
        <w:trPr>
          <w:trHeight w:val="274"/>
        </w:trPr>
        <w:tc>
          <w:tcPr>
            <w:tcW w:w="2970" w:type="dxa"/>
          </w:tcPr>
          <w:p w14:paraId="068EE859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Platforms</w:t>
            </w:r>
          </w:p>
        </w:tc>
        <w:tc>
          <w:tcPr>
            <w:tcW w:w="8162" w:type="dxa"/>
          </w:tcPr>
          <w:p w14:paraId="33744539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Windows /Vista/XP, window, UNIX, LINUX, MAC OS X.</w:t>
            </w:r>
          </w:p>
        </w:tc>
      </w:tr>
      <w:tr w:rsidR="00786B67" w:rsidRPr="004D2549" w14:paraId="1F080BB4" w14:textId="77777777" w:rsidTr="00160781">
        <w:trPr>
          <w:trHeight w:val="265"/>
        </w:trPr>
        <w:tc>
          <w:tcPr>
            <w:tcW w:w="2970" w:type="dxa"/>
          </w:tcPr>
          <w:p w14:paraId="52CA1DC5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QA Methodologies</w:t>
            </w:r>
          </w:p>
        </w:tc>
        <w:tc>
          <w:tcPr>
            <w:tcW w:w="8162" w:type="dxa"/>
          </w:tcPr>
          <w:p w14:paraId="2EE4EA94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SDLC, Agile, Scrum and waterfall.</w:t>
            </w:r>
          </w:p>
        </w:tc>
      </w:tr>
      <w:tr w:rsidR="00786B67" w:rsidRPr="004D2549" w14:paraId="43F0494E" w14:textId="77777777" w:rsidTr="00160781">
        <w:trPr>
          <w:trHeight w:val="237"/>
        </w:trPr>
        <w:tc>
          <w:tcPr>
            <w:tcW w:w="2970" w:type="dxa"/>
          </w:tcPr>
          <w:p w14:paraId="12B5CD5D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/>
                <w:bCs/>
                <w:color w:val="000000" w:themeColor="text1"/>
              </w:rPr>
              <w:t>Version Control</w:t>
            </w:r>
          </w:p>
        </w:tc>
        <w:tc>
          <w:tcPr>
            <w:tcW w:w="8162" w:type="dxa"/>
          </w:tcPr>
          <w:p w14:paraId="63941B83" w14:textId="77777777" w:rsidR="00786B67" w:rsidRPr="00946907" w:rsidRDefault="00786B67" w:rsidP="00916E34">
            <w:pPr>
              <w:jc w:val="both"/>
              <w:rPr>
                <w:rFonts w:ascii="Calibri Light" w:eastAsiaTheme="minorEastAsia" w:hAnsi="Calibri Light" w:cs="Calibri Light"/>
                <w:bCs/>
                <w:color w:val="000000" w:themeColor="text1"/>
              </w:rPr>
            </w:pPr>
            <w:r w:rsidRPr="00946907">
              <w:rPr>
                <w:rFonts w:ascii="Calibri Light" w:eastAsiaTheme="minorEastAsia" w:hAnsi="Calibri Light" w:cs="Calibri Light"/>
                <w:bCs/>
                <w:color w:val="000000" w:themeColor="text1"/>
              </w:rPr>
              <w:t>GIT, SVN, CVS, and TFS.</w:t>
            </w:r>
          </w:p>
        </w:tc>
      </w:tr>
    </w:tbl>
    <w:p w14:paraId="74391192" w14:textId="77777777" w:rsidR="002F5F68" w:rsidRDefault="002F5F68" w:rsidP="00AB7F11">
      <w:pPr>
        <w:spacing w:line="276" w:lineRule="auto"/>
        <w:jc w:val="both"/>
        <w:rPr>
          <w:rFonts w:asciiTheme="minorHAnsi" w:hAnsiTheme="minorHAnsi" w:cstheme="minorHAnsi"/>
          <w:b/>
          <w:iCs/>
          <w:u w:val="single"/>
        </w:rPr>
      </w:pPr>
    </w:p>
    <w:p w14:paraId="4C63FEE1" w14:textId="77777777" w:rsidR="00AB7F11" w:rsidRPr="00AF7995" w:rsidRDefault="00AB7F11" w:rsidP="00AB7F11">
      <w:pPr>
        <w:spacing w:line="276" w:lineRule="auto"/>
        <w:jc w:val="both"/>
        <w:rPr>
          <w:rFonts w:ascii="Calibri Light" w:hAnsi="Calibri Light" w:cs="Calibri Light"/>
          <w:b/>
          <w:iCs/>
          <w:sz w:val="24"/>
          <w:szCs w:val="24"/>
          <w:u w:val="single"/>
        </w:rPr>
      </w:pPr>
      <w:r w:rsidRPr="00AF7995">
        <w:rPr>
          <w:rFonts w:ascii="Calibri Light" w:hAnsi="Calibri Light" w:cs="Calibri Light"/>
          <w:b/>
          <w:iCs/>
          <w:sz w:val="24"/>
          <w:szCs w:val="24"/>
          <w:u w:val="single"/>
        </w:rPr>
        <w:t>PROFESSIONAL EXPERIENCE</w:t>
      </w:r>
    </w:p>
    <w:p w14:paraId="3335ECDC" w14:textId="77777777" w:rsidR="00091346" w:rsidRDefault="00091346" w:rsidP="00AB7F11">
      <w:pPr>
        <w:spacing w:line="276" w:lineRule="auto"/>
        <w:jc w:val="both"/>
        <w:rPr>
          <w:rFonts w:ascii="Calibri Light" w:hAnsi="Calibri Light" w:cs="Calibri Light"/>
          <w:b/>
          <w:iCs/>
          <w:color w:val="1F497D" w:themeColor="text2"/>
          <w:sz w:val="24"/>
          <w:szCs w:val="24"/>
          <w:u w:val="single"/>
        </w:rPr>
      </w:pPr>
    </w:p>
    <w:p w14:paraId="36CC75B6" w14:textId="77777777" w:rsidR="00912BF0" w:rsidRPr="00763529" w:rsidRDefault="00912BF0" w:rsidP="00222908">
      <w:pPr>
        <w:shd w:val="clear" w:color="auto" w:fill="D6E3BC" w:themeFill="accent3" w:themeFillTint="66"/>
        <w:spacing w:line="276" w:lineRule="auto"/>
        <w:rPr>
          <w:rFonts w:ascii="Calibri Light" w:hAnsi="Calibri Light" w:cs="Calibri Light"/>
          <w:b/>
        </w:rPr>
      </w:pPr>
      <w:r w:rsidRPr="00763529">
        <w:rPr>
          <w:rFonts w:ascii="Calibri Light" w:hAnsi="Calibri Light" w:cs="Calibri Light"/>
          <w:b/>
        </w:rPr>
        <w:t xml:space="preserve">Client: </w:t>
      </w:r>
      <w:r w:rsidR="00B202A8" w:rsidRPr="00763529">
        <w:rPr>
          <w:rFonts w:ascii="Calibri Light" w:hAnsi="Calibri Light" w:cs="Calibri Light"/>
          <w:b/>
        </w:rPr>
        <w:t xml:space="preserve">  </w:t>
      </w:r>
      <w:r w:rsidR="00875A64">
        <w:rPr>
          <w:rFonts w:ascii="Calibri Light" w:hAnsi="Calibri Light" w:cs="Calibri Light"/>
          <w:b/>
        </w:rPr>
        <w:t>PWC</w:t>
      </w:r>
      <w:r w:rsidR="002B2AE6">
        <w:rPr>
          <w:rFonts w:ascii="Calibri Light" w:hAnsi="Calibri Light" w:cs="Calibri Light"/>
          <w:b/>
        </w:rPr>
        <w:t xml:space="preserve"> –</w:t>
      </w:r>
      <w:r w:rsidR="00875A64">
        <w:rPr>
          <w:rFonts w:ascii="Calibri Light" w:hAnsi="Calibri Light" w:cs="Calibri Light"/>
          <w:b/>
        </w:rPr>
        <w:t>New York</w:t>
      </w:r>
      <w:r w:rsidRPr="00763529">
        <w:rPr>
          <w:rFonts w:ascii="Calibri Light" w:hAnsi="Calibri Light" w:cs="Calibri Light"/>
          <w:b/>
        </w:rPr>
        <w:t xml:space="preserve"> </w:t>
      </w:r>
      <w:r w:rsidR="00861DE7">
        <w:rPr>
          <w:rFonts w:ascii="Calibri Light" w:hAnsi="Calibri Light" w:cs="Calibri Light"/>
          <w:b/>
        </w:rPr>
        <w:t>(Remote)</w:t>
      </w:r>
      <w:r w:rsidRPr="00763529">
        <w:rPr>
          <w:rFonts w:ascii="Calibri Light" w:hAnsi="Calibri Light" w:cs="Calibri Light"/>
          <w:b/>
        </w:rPr>
        <w:t xml:space="preserve">                               </w:t>
      </w:r>
      <w:r w:rsidRPr="00763529">
        <w:rPr>
          <w:rFonts w:ascii="Calibri Light" w:hAnsi="Calibri Light" w:cs="Calibri Light"/>
          <w:b/>
        </w:rPr>
        <w:tab/>
      </w:r>
      <w:r w:rsidRPr="00763529">
        <w:rPr>
          <w:rFonts w:ascii="Calibri Light" w:hAnsi="Calibri Light" w:cs="Calibri Light"/>
          <w:b/>
        </w:rPr>
        <w:tab/>
      </w:r>
      <w:r w:rsidRPr="00763529">
        <w:rPr>
          <w:rFonts w:ascii="Calibri Light" w:hAnsi="Calibri Light" w:cs="Calibri Light"/>
          <w:b/>
        </w:rPr>
        <w:tab/>
      </w:r>
      <w:r w:rsidRPr="00763529">
        <w:rPr>
          <w:rFonts w:ascii="Calibri Light" w:hAnsi="Calibri Light" w:cs="Calibri Light"/>
          <w:b/>
        </w:rPr>
        <w:tab/>
        <w:t xml:space="preserve">                                          </w:t>
      </w:r>
      <w:r w:rsidR="00875A64">
        <w:rPr>
          <w:rFonts w:ascii="Calibri Light" w:hAnsi="Calibri Light" w:cs="Calibri Light"/>
          <w:b/>
        </w:rPr>
        <w:t xml:space="preserve">                                    May 2023- Present</w:t>
      </w:r>
    </w:p>
    <w:p w14:paraId="5CCC8D06" w14:textId="77777777" w:rsidR="00912BF0" w:rsidRPr="00763529" w:rsidRDefault="00912BF0" w:rsidP="00222908">
      <w:pPr>
        <w:shd w:val="clear" w:color="auto" w:fill="D6E3BC" w:themeFill="accent3" w:themeFillTint="66"/>
        <w:spacing w:line="276" w:lineRule="auto"/>
        <w:rPr>
          <w:rFonts w:ascii="Calibri Light" w:hAnsi="Calibri Light" w:cs="Calibri Light"/>
          <w:b/>
        </w:rPr>
      </w:pPr>
      <w:r w:rsidRPr="00763529">
        <w:rPr>
          <w:rFonts w:ascii="Calibri Light" w:hAnsi="Calibri Light" w:cs="Calibri Light"/>
          <w:b/>
        </w:rPr>
        <w:t xml:space="preserve">Role: </w:t>
      </w:r>
      <w:r w:rsidR="00B202A8" w:rsidRPr="00763529">
        <w:rPr>
          <w:rFonts w:ascii="Calibri Light" w:hAnsi="Calibri Light" w:cs="Calibri Light"/>
          <w:b/>
        </w:rPr>
        <w:t xml:space="preserve">    </w:t>
      </w:r>
      <w:r w:rsidRPr="00763529">
        <w:rPr>
          <w:rFonts w:ascii="Calibri Light" w:hAnsi="Calibri Light" w:cs="Calibri Light"/>
          <w:b/>
        </w:rPr>
        <w:t xml:space="preserve">Sr </w:t>
      </w:r>
      <w:r w:rsidR="002F3AB6">
        <w:rPr>
          <w:rFonts w:ascii="Calibri Light" w:hAnsi="Calibri Light" w:cs="Calibri Light"/>
          <w:b/>
        </w:rPr>
        <w:t xml:space="preserve">QA </w:t>
      </w:r>
      <w:r w:rsidR="00875A64">
        <w:rPr>
          <w:rFonts w:ascii="Calibri Light" w:hAnsi="Calibri Light" w:cs="Calibri Light"/>
          <w:b/>
        </w:rPr>
        <w:t xml:space="preserve">Automation </w:t>
      </w:r>
      <w:r w:rsidR="004E116D">
        <w:rPr>
          <w:rFonts w:ascii="Calibri Light" w:hAnsi="Calibri Light" w:cs="Calibri Light"/>
          <w:b/>
        </w:rPr>
        <w:t>Engineer/SDET</w:t>
      </w:r>
      <w:r w:rsidRPr="00763529">
        <w:rPr>
          <w:rFonts w:ascii="Calibri Light" w:hAnsi="Calibri Light" w:cs="Calibri Light"/>
          <w:b/>
        </w:rPr>
        <w:t>                                                                         </w:t>
      </w:r>
    </w:p>
    <w:p w14:paraId="2E4B0B14" w14:textId="77777777" w:rsidR="00E26DFA" w:rsidRDefault="00E26DFA" w:rsidP="00E26DFA">
      <w:pPr>
        <w:spacing w:line="276" w:lineRule="auto"/>
        <w:rPr>
          <w:rFonts w:asciiTheme="minorHAnsi" w:hAnsiTheme="minorHAnsi" w:cstheme="minorHAnsi"/>
          <w:b/>
        </w:rPr>
      </w:pPr>
    </w:p>
    <w:p w14:paraId="0FF4C753" w14:textId="77777777" w:rsidR="00AB7F11" w:rsidRPr="00FF59A7" w:rsidRDefault="00AB7F11" w:rsidP="00AB7F11">
      <w:pPr>
        <w:spacing w:line="276" w:lineRule="auto"/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</w:pPr>
      <w:r w:rsidRPr="00FF59A7">
        <w:rPr>
          <w:rFonts w:ascii="Calibri Light" w:hAnsi="Calibri Light" w:cs="Calibri Light"/>
          <w:b/>
          <w:bCs/>
          <w:color w:val="000000"/>
          <w:sz w:val="24"/>
          <w:szCs w:val="24"/>
          <w:u w:val="single"/>
        </w:rPr>
        <w:t>Responsibilities:</w:t>
      </w:r>
    </w:p>
    <w:p w14:paraId="3C8F7273" w14:textId="77777777" w:rsidR="00927361" w:rsidRPr="00E15945" w:rsidRDefault="008532A5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Developed, 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implemented automated scripts for testing web-based applications using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C#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Java,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Eclipse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Visual Studio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="00FF14B8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JUnit</w:t>
      </w:r>
      <w:r w:rsidR="00913D1B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913D1B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Specflow</w:t>
      </w:r>
      <w:r w:rsidR="00FF14B8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66268190" w14:textId="77777777" w:rsidR="00CE0C69" w:rsidRDefault="00E060CF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Implemented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Data Driven Automation Framework build using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Web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Driver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Grid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TestNG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IntelliJ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IDEA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Page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Object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Model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(POM)</w:t>
      </w:r>
      <w:r w:rsidR="00FF14B8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="00FF14B8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Ant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Maven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technologies under </w:t>
      </w:r>
      <w:r w:rsidR="00CE0C69" w:rsidRPr="00CE0C6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</w:t>
      </w:r>
      <w:r w:rsidR="00CE0C69" w:rsidRPr="00CE0C6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platform.</w:t>
      </w:r>
    </w:p>
    <w:p w14:paraId="6E455EB5" w14:textId="77777777" w:rsidR="00E370C4" w:rsidRPr="00E15945" w:rsidRDefault="00E370C4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Developed Hybrid Driven (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Page Objects Pattern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) Framework with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Automation assignments.</w:t>
      </w:r>
    </w:p>
    <w:p w14:paraId="764F2715" w14:textId="77777777" w:rsidR="00E370C4" w:rsidRPr="00E15945" w:rsidRDefault="00E370C4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Involved into Serenity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BDD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automation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Cucumber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maven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559B4F08" w14:textId="77777777" w:rsidR="00420917" w:rsidRPr="00420917" w:rsidRDefault="00420917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420917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Done </w:t>
      </w:r>
      <w:r w:rsidRPr="00420917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</w:t>
      </w:r>
      <w:r w:rsidRPr="00420917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testing for Payments </w:t>
      </w:r>
      <w:r w:rsidRPr="00420917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420917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</w:t>
      </w:r>
      <w:r w:rsidRPr="00420917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Postman</w:t>
      </w:r>
      <w:r w:rsidRPr="00420917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420917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C# .NET</w:t>
      </w:r>
      <w:r w:rsidRPr="00420917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framework for web services testing.</w:t>
      </w:r>
    </w:p>
    <w:p w14:paraId="4233D03B" w14:textId="77777777" w:rsidR="00B17846" w:rsidRPr="00E15945" w:rsidRDefault="00B17846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 Test Scripts to implement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 Cases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 Scenarios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and features for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BDD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Cucumber in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Gherkin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format.</w:t>
      </w:r>
    </w:p>
    <w:p w14:paraId="58C8379B" w14:textId="77777777" w:rsidR="00CE09D5" w:rsidRPr="00E15945" w:rsidRDefault="00CE09D5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Implemented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TDD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BDD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framework using cucumber tool with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Gherkins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Language.</w:t>
      </w:r>
    </w:p>
    <w:p w14:paraId="140A1CCA" w14:textId="77777777" w:rsidR="00913D1B" w:rsidRPr="00093E38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Unit testing UI using Jest.Installed and automated functional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testcases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TestCafe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node.js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TypeScript.</w:t>
      </w:r>
    </w:p>
    <w:p w14:paraId="62FF1EF0" w14:textId="77777777" w:rsidR="00C64356" w:rsidRPr="00E15945" w:rsidRDefault="00093E38" w:rsidP="00C64356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>Performed Automated and manual (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black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gray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white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>-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box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) testing of the application and reported bugs to the developer team through the Microsoft 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CRM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Confluence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FD6396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JIRA</w:t>
      </w:r>
      <w:r w:rsidRPr="00FD6396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  <w:r w:rsidR="00C64356" w:rsidRPr="00C64356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64356">
        <w:rPr>
          <w:rFonts w:ascii="Calibri Light" w:hAnsi="Calibri Light" w:cs="Calibri Light"/>
          <w:sz w:val="20"/>
          <w:szCs w:val="20"/>
          <w:shd w:val="clear" w:color="auto" w:fill="FFFFFF"/>
        </w:rPr>
        <w:t>Prepared and maintained</w:t>
      </w:r>
      <w:r w:rsidR="00C64356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C64356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CI</w:t>
      </w:r>
      <w:r w:rsidR="00C64356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/</w:t>
      </w:r>
      <w:r w:rsidR="00C64356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CD</w:t>
      </w:r>
      <w:r w:rsidR="00C64356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pipeline in </w:t>
      </w:r>
      <w:r w:rsidR="00C64356"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Jenkins</w:t>
      </w:r>
      <w:r w:rsidR="00C64356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7052C7CF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Used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SOAP/REST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services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 UI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="00B15BCA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Groovy Script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 test the services.</w:t>
      </w:r>
    </w:p>
    <w:p w14:paraId="32C83C3F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Proficient with developer tools, such as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Eclipse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GitHub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for developing on the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Java stack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46BC1407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Used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SVN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GIT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repository to save all testing related documents on daily bases.</w:t>
      </w:r>
    </w:p>
    <w:p w14:paraId="385933E6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Tested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End to End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flow for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RESTful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Web Services testing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POSTMAN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 Assured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5128D2D9" w14:textId="77777777" w:rsidR="00913D1B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Tested both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SOAP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REST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services using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Soap UI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Postman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in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XML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JSON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format</w:t>
      </w:r>
      <w:r w:rsidR="00246318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262DB5EF" w14:textId="77777777" w:rsidR="00246318" w:rsidRPr="00246318" w:rsidRDefault="00246318" w:rsidP="00246318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246318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 and executed all test cases using </w:t>
      </w:r>
      <w:r w:rsidRPr="00246318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JIRA</w:t>
      </w:r>
      <w:r w:rsidRPr="00246318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246318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Zephyr</w:t>
      </w:r>
      <w:r w:rsidRPr="00246318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plug-in to create Acceptance criteria to automate all script.</w:t>
      </w:r>
    </w:p>
    <w:p w14:paraId="42A96944" w14:textId="77777777" w:rsidR="004674D5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Wrote 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queries for testing data integration in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Azure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Docker container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 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Kubernetes </w:t>
      </w:r>
      <w:r w:rsidR="00561A41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for mock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data</w:t>
      </w:r>
      <w:r w:rsidR="00126482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</w:p>
    <w:p w14:paraId="78382E91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XPath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CSS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to find the Web Elements using selenium and creating automation scripts</w:t>
      </w:r>
      <w:r w:rsidRPr="00E15945">
        <w:rPr>
          <w:rFonts w:ascii="Calibri Light" w:hAnsi="Calibri Light" w:cs="Calibri Light"/>
          <w:sz w:val="20"/>
          <w:szCs w:val="20"/>
        </w:rPr>
        <w:t>.</w:t>
      </w:r>
    </w:p>
    <w:p w14:paraId="1E5F5ADA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RESTful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API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Experienced in testing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Ready API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with data driven framework. Worked on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Linux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shell scripting, FTP.</w:t>
      </w:r>
    </w:p>
    <w:p w14:paraId="4B2D1F82" w14:textId="77777777" w:rsidR="004674D5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Used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to Validate posted data in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MySQL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Database.</w:t>
      </w:r>
    </w:p>
    <w:p w14:paraId="1D1E8E8D" w14:textId="77777777" w:rsidR="00913D1B" w:rsidRPr="00E15945" w:rsidRDefault="00913D1B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Used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JIRA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as Project management and Bug tracking tool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ALM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as a test management tool. </w:t>
      </w:r>
    </w:p>
    <w:p w14:paraId="384F8646" w14:textId="77777777" w:rsidR="00936F99" w:rsidRDefault="00936F99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Worked on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Agile/Scrum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Methodology involved in giving points to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User Stories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Back log grooming,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User story 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demos, attended retrospective meetings and worked on Iterati</w:t>
      </w:r>
      <w:r w:rsidR="00196BC0"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>ons (Sprints) part of releases.</w:t>
      </w:r>
    </w:p>
    <w:p w14:paraId="5DDEF71B" w14:textId="77777777" w:rsidR="00621C99" w:rsidRPr="00621C99" w:rsidRDefault="00621C99" w:rsidP="00621C99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621C9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Executed different </w:t>
      </w:r>
      <w:r w:rsidRPr="00621C9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No</w:t>
      </w:r>
      <w:r w:rsidRPr="00621C9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621C9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621C9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queries to ensure data integrity and worked with </w:t>
      </w:r>
      <w:r w:rsidRPr="00621C99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Cucumber</w:t>
      </w:r>
      <w:r w:rsidRPr="00621C9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Coded UI.</w:t>
      </w:r>
    </w:p>
    <w:p w14:paraId="4DBAB22E" w14:textId="77777777" w:rsidR="00ED02E1" w:rsidRDefault="00ED02E1" w:rsidP="001A20E3">
      <w:pPr>
        <w:pStyle w:val="NoSpacing"/>
        <w:numPr>
          <w:ilvl w:val="0"/>
          <w:numId w:val="4"/>
        </w:numPr>
        <w:ind w:left="426" w:hanging="284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 a web based remote control system for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Windows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VMS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and </w:t>
      </w:r>
      <w:r w:rsidRPr="00E15945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UNIX</w:t>
      </w:r>
      <w:r w:rsidRPr="00E15945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based applications and databases.</w:t>
      </w:r>
    </w:p>
    <w:p w14:paraId="0E5273B8" w14:textId="77777777" w:rsidR="00F43DED" w:rsidRDefault="00F43DED" w:rsidP="00F43DED">
      <w:pPr>
        <w:pStyle w:val="NoSpacing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</w:p>
    <w:p w14:paraId="0C2E07A1" w14:textId="77777777" w:rsidR="00DD4589" w:rsidRDefault="005F4214" w:rsidP="00420B32">
      <w:pPr>
        <w:pStyle w:val="NoSpacing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     </w:t>
      </w:r>
      <w:r w:rsidR="00F43DED" w:rsidRPr="005705DA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Environment</w:t>
      </w:r>
      <w:r w:rsidR="00F43DED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: </w:t>
      </w:r>
      <w:r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>Selenium Web Driver, Selenium IDE, JAVA, Agile Methodology,.net,</w:t>
      </w:r>
      <w:r w:rsid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C#,</w:t>
      </w:r>
      <w:r w:rsidR="00E33FBB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>JSON, BDD, Jira,</w:t>
      </w:r>
      <w:r w:rsid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Postman, java </w:t>
      </w:r>
      <w:r w:rsidR="00420B32">
        <w:rPr>
          <w:rFonts w:ascii="Calibri Light" w:hAnsi="Calibri Light" w:cs="Calibri Light"/>
          <w:sz w:val="20"/>
          <w:szCs w:val="20"/>
          <w:shd w:val="clear" w:color="auto" w:fill="FFFFFF"/>
        </w:rPr>
        <w:t>,</w:t>
      </w:r>
      <w:r w:rsidR="00420B32"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scripts,Python,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  </w:t>
      </w:r>
    </w:p>
    <w:p w14:paraId="5CE75E4A" w14:textId="77777777" w:rsidR="00AA5B99" w:rsidRDefault="0011667F" w:rsidP="00420B32">
      <w:pPr>
        <w:pStyle w:val="NoSpacing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    </w:t>
      </w:r>
      <w:r w:rsidR="00420B32"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Eclipse 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SoapUI, </w:t>
      </w:r>
      <w:r w:rsidR="00420B32"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>junit, Springboot, Cucumber, JIRA, SVN, REST API, Jenkins with Ant, Github, Xpath,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420B32"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CSS, Restful 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API, Docker, SQL, </w:t>
      </w:r>
      <w:r w:rsidR="00AA5B9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 </w:t>
      </w:r>
    </w:p>
    <w:p w14:paraId="33191C91" w14:textId="77777777" w:rsidR="00B6591E" w:rsidRPr="00B6591E" w:rsidRDefault="00AA5B99" w:rsidP="00B6591E">
      <w:pPr>
        <w:pStyle w:val="NoSpacing"/>
        <w:spacing w:line="276" w:lineRule="auto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    M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>ysql,</w:t>
      </w:r>
      <w:r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DD4589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CI/CD, Restful API, Ready Api, </w:t>
      </w:r>
      <w:r w:rsidR="00D15129">
        <w:rPr>
          <w:rFonts w:ascii="Calibri Light" w:hAnsi="Calibri Light" w:cs="Calibri Light"/>
          <w:sz w:val="20"/>
          <w:szCs w:val="20"/>
          <w:shd w:val="clear" w:color="auto" w:fill="FFFFFF"/>
        </w:rPr>
        <w:t>Soap UI, Soap API,</w:t>
      </w:r>
      <w:r w:rsidR="00B6591E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="00B6591E" w:rsidRPr="00B6591E">
        <w:rPr>
          <w:rFonts w:ascii="Calibri Light" w:hAnsi="Calibri Light" w:cs="Calibri Light"/>
          <w:sz w:val="20"/>
          <w:szCs w:val="20"/>
          <w:shd w:val="clear" w:color="auto" w:fill="FFFFFF"/>
        </w:rPr>
        <w:t>MS Office Suite (Word, Excel, Access, PowerPoint).</w:t>
      </w:r>
    </w:p>
    <w:p w14:paraId="6569BECA" w14:textId="77777777" w:rsidR="00F43DED" w:rsidRPr="00420B32" w:rsidRDefault="00420B32" w:rsidP="00420B32">
      <w:pPr>
        <w:pStyle w:val="NoSpacing"/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420B32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</w:p>
    <w:p w14:paraId="24C93C9A" w14:textId="77777777" w:rsidR="002B0312" w:rsidRDefault="008E773F" w:rsidP="00222908">
      <w:pPr>
        <w:shd w:val="clear" w:color="auto" w:fill="D6E3BC" w:themeFill="accent3" w:themeFillTint="66"/>
        <w:spacing w:line="276" w:lineRule="auto"/>
        <w:rPr>
          <w:rFonts w:ascii="Calibri Light" w:hAnsi="Calibri Light" w:cs="Calibri Light"/>
          <w:b/>
        </w:rPr>
      </w:pPr>
      <w:r w:rsidRPr="00597B0E">
        <w:rPr>
          <w:rFonts w:ascii="Calibri Light" w:hAnsi="Calibri Light" w:cs="Calibri Light"/>
          <w:b/>
        </w:rPr>
        <w:t xml:space="preserve">Client: </w:t>
      </w:r>
      <w:r w:rsidR="002B0312">
        <w:rPr>
          <w:rFonts w:ascii="Calibri Light" w:hAnsi="Calibri Light" w:cs="Calibri Light"/>
          <w:b/>
        </w:rPr>
        <w:t xml:space="preserve">Serena &amp; Lily </w:t>
      </w:r>
      <w:r w:rsidR="00782D78">
        <w:rPr>
          <w:rFonts w:ascii="Calibri Light" w:hAnsi="Calibri Light" w:cs="Calibri Light"/>
          <w:b/>
        </w:rPr>
        <w:t>–</w:t>
      </w:r>
      <w:r w:rsidR="002B0312">
        <w:rPr>
          <w:rFonts w:ascii="Calibri Light" w:hAnsi="Calibri Light" w:cs="Calibri Light"/>
          <w:b/>
        </w:rPr>
        <w:t>California</w:t>
      </w:r>
      <w:r w:rsidR="00782D78">
        <w:rPr>
          <w:rFonts w:ascii="Calibri Light" w:hAnsi="Calibri Light" w:cs="Calibri Light"/>
          <w:b/>
        </w:rPr>
        <w:t xml:space="preserve">                                                                                                                                                           May 2022- May 2023</w:t>
      </w:r>
    </w:p>
    <w:p w14:paraId="5726A507" w14:textId="77777777" w:rsidR="008E773F" w:rsidRPr="00597B0E" w:rsidRDefault="008E773F" w:rsidP="00222908">
      <w:pPr>
        <w:shd w:val="clear" w:color="auto" w:fill="D6E3BC" w:themeFill="accent3" w:themeFillTint="66"/>
        <w:spacing w:line="276" w:lineRule="auto"/>
        <w:rPr>
          <w:rFonts w:ascii="Calibri Light" w:hAnsi="Calibri Light" w:cs="Calibri Light"/>
          <w:b/>
        </w:rPr>
      </w:pPr>
      <w:r w:rsidRPr="00597B0E">
        <w:rPr>
          <w:rFonts w:ascii="Calibri Light" w:hAnsi="Calibri Light" w:cs="Calibri Light"/>
          <w:b/>
        </w:rPr>
        <w:t xml:space="preserve">Role: </w:t>
      </w:r>
      <w:r w:rsidR="008478F0">
        <w:rPr>
          <w:rFonts w:ascii="Calibri Light" w:hAnsi="Calibri Light" w:cs="Calibri Light"/>
          <w:b/>
        </w:rPr>
        <w:t xml:space="preserve">  </w:t>
      </w:r>
      <w:r w:rsidRPr="00597B0E">
        <w:rPr>
          <w:rFonts w:ascii="Calibri Light" w:hAnsi="Calibri Light" w:cs="Calibri Light"/>
          <w:b/>
        </w:rPr>
        <w:t>QA Automation Engineer</w:t>
      </w:r>
    </w:p>
    <w:p w14:paraId="0095E985" w14:textId="77777777" w:rsidR="006277E8" w:rsidRDefault="00321885" w:rsidP="00321885">
      <w:pPr>
        <w:shd w:val="clear" w:color="auto" w:fill="FFFFFF"/>
        <w:spacing w:line="268" w:lineRule="atLeast"/>
        <w:outlineLvl w:val="1"/>
        <w:rPr>
          <w:rFonts w:asciiTheme="minorHAnsi" w:hAnsiTheme="minorHAnsi" w:cstheme="minorHAnsi"/>
          <w:b/>
          <w:lang w:bidi="ta-IN"/>
        </w:rPr>
      </w:pPr>
      <w:r>
        <w:rPr>
          <w:rFonts w:asciiTheme="minorHAnsi" w:hAnsiTheme="minorHAnsi" w:cstheme="minorHAnsi"/>
          <w:b/>
          <w:lang w:bidi="ta-IN"/>
        </w:rPr>
        <w:t xml:space="preserve"> </w:t>
      </w:r>
    </w:p>
    <w:p w14:paraId="122C3CFB" w14:textId="77777777" w:rsidR="00321885" w:rsidRPr="00FF59A7" w:rsidRDefault="00321885" w:rsidP="00321885">
      <w:pPr>
        <w:shd w:val="clear" w:color="auto" w:fill="FFFFFF"/>
        <w:spacing w:line="268" w:lineRule="atLeast"/>
        <w:outlineLvl w:val="1"/>
        <w:rPr>
          <w:rFonts w:ascii="Calibri Light" w:hAnsi="Calibri Light" w:cs="Calibri Light"/>
          <w:sz w:val="24"/>
          <w:szCs w:val="24"/>
          <w:u w:val="single"/>
          <w:lang w:bidi="ta-IN"/>
        </w:rPr>
      </w:pPr>
      <w:r w:rsidRPr="00FF59A7">
        <w:rPr>
          <w:rFonts w:ascii="Calibri Light" w:hAnsi="Calibri Light" w:cs="Calibri Light"/>
          <w:b/>
          <w:sz w:val="24"/>
          <w:szCs w:val="24"/>
          <w:u w:val="single"/>
          <w:lang w:bidi="ta-IN"/>
        </w:rPr>
        <w:t>Responsibilities</w:t>
      </w:r>
      <w:r w:rsidRPr="00FF59A7">
        <w:rPr>
          <w:rFonts w:ascii="Calibri Light" w:hAnsi="Calibri Light" w:cs="Calibri Light"/>
          <w:sz w:val="24"/>
          <w:szCs w:val="24"/>
          <w:u w:val="single"/>
          <w:lang w:bidi="ta-IN"/>
        </w:rPr>
        <w:t>:</w:t>
      </w:r>
    </w:p>
    <w:p w14:paraId="462C1C5C" w14:textId="77777777" w:rsidR="00DF01D4" w:rsidRPr="00D16A40" w:rsidRDefault="000E2ED5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>Built</w:t>
      </w:r>
      <w:r w:rsidR="00DF01D4"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automation framework from scratch using </w:t>
      </w:r>
      <w:r w:rsidR="00DF01D4"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 WebDriver, Java, TestNG, Maven, and IntelliJ IDE</w:t>
      </w:r>
      <w:r w:rsidR="00DF01D4"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. </w:t>
      </w:r>
    </w:p>
    <w:p w14:paraId="2548DD16" w14:textId="77777777" w:rsidR="00DF01D4" w:rsidRPr="002E78CB" w:rsidRDefault="00DF01D4" w:rsidP="001A20E3">
      <w:pPr>
        <w:pStyle w:val="ul0"/>
        <w:numPr>
          <w:ilvl w:val="0"/>
          <w:numId w:val="3"/>
        </w:numPr>
        <w:tabs>
          <w:tab w:val="clear" w:pos="720"/>
        </w:tabs>
        <w:contextualSpacing/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</w:pPr>
      <w:r w:rsidRPr="00D16A40"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  <w:t xml:space="preserve">Tested compatibility of application for dynamic and static content under various cross browsers using </w:t>
      </w:r>
      <w:r w:rsidRPr="00D16A40">
        <w:rPr>
          <w:rFonts w:ascii="Calibri Light" w:eastAsiaTheme="minorHAnsi" w:hAnsi="Calibri Light" w:cs="Calibri Light"/>
          <w:b/>
          <w:snapToGrid/>
          <w:shd w:val="clear" w:color="auto" w:fill="FFFFFF"/>
          <w:lang w:val="en-IN"/>
        </w:rPr>
        <w:t>HTML</w:t>
      </w:r>
      <w:r w:rsidRPr="00D16A40"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  <w:t xml:space="preserve"> IDs and </w:t>
      </w:r>
      <w:r w:rsidRPr="00D16A40">
        <w:rPr>
          <w:rFonts w:ascii="Calibri Light" w:eastAsiaTheme="minorHAnsi" w:hAnsi="Calibri Light" w:cs="Calibri Light"/>
          <w:b/>
          <w:snapToGrid/>
          <w:shd w:val="clear" w:color="auto" w:fill="FFFFFF"/>
          <w:lang w:val="en-IN"/>
        </w:rPr>
        <w:t>XPath</w:t>
      </w:r>
      <w:r w:rsidR="0008132F" w:rsidRPr="00D16A40"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  <w:t xml:space="preserve"> in Selenium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IDE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,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Gherkin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,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Cucumber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,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Selenium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,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Appium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,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Bit bucket</w:t>
      </w:r>
      <w:r w:rsidR="0008132F" w:rsidRPr="00D16A40">
        <w:rPr>
          <w:rFonts w:ascii="Calibri Light" w:hAnsi="Calibri Light" w:cs="Calibri Light"/>
          <w:shd w:val="clear" w:color="auto" w:fill="FFFFFF"/>
        </w:rPr>
        <w:t xml:space="preserve"> and </w:t>
      </w:r>
      <w:r w:rsidR="0008132F" w:rsidRPr="00D16A40">
        <w:rPr>
          <w:rFonts w:ascii="Calibri Light" w:hAnsi="Calibri Light" w:cs="Calibri Light"/>
          <w:b/>
          <w:shd w:val="clear" w:color="auto" w:fill="FFFFFF"/>
        </w:rPr>
        <w:t>Jenkins</w:t>
      </w:r>
      <w:r w:rsidR="0008132F" w:rsidRPr="00D16A40">
        <w:rPr>
          <w:rFonts w:ascii="Calibri Light" w:hAnsi="Calibri Light" w:cs="Calibri Light"/>
          <w:shd w:val="clear" w:color="auto" w:fill="FFFFFF"/>
        </w:rPr>
        <w:t>.</w:t>
      </w:r>
    </w:p>
    <w:p w14:paraId="7756671C" w14:textId="77777777" w:rsidR="002E78CB" w:rsidRDefault="002E78CB" w:rsidP="001A20E3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E61F41">
        <w:rPr>
          <w:rFonts w:cstheme="minorHAnsi"/>
          <w:sz w:val="20"/>
          <w:szCs w:val="20"/>
          <w:shd w:val="clear" w:color="auto" w:fill="FFFFFF"/>
        </w:rPr>
        <w:t xml:space="preserve">Created tools to test and post-process results into an HMTL format report in </w:t>
      </w:r>
      <w:r w:rsidRPr="003B598B">
        <w:rPr>
          <w:rFonts w:cstheme="minorHAnsi"/>
          <w:b/>
          <w:sz w:val="20"/>
          <w:szCs w:val="20"/>
          <w:shd w:val="clear" w:color="auto" w:fill="FFFFFF"/>
        </w:rPr>
        <w:t>Python, Bash</w:t>
      </w:r>
      <w:r w:rsidRPr="00E61F41">
        <w:rPr>
          <w:rFonts w:cstheme="minorHAnsi"/>
          <w:sz w:val="20"/>
          <w:szCs w:val="20"/>
          <w:shd w:val="clear" w:color="auto" w:fill="FFFFFF"/>
        </w:rPr>
        <w:t xml:space="preserve">, Expect and </w:t>
      </w:r>
      <w:r w:rsidRPr="003B598B">
        <w:rPr>
          <w:rFonts w:cstheme="minorHAnsi"/>
          <w:b/>
          <w:sz w:val="20"/>
          <w:szCs w:val="20"/>
          <w:shd w:val="clear" w:color="auto" w:fill="FFFFFF"/>
        </w:rPr>
        <w:t>JavaScript</w:t>
      </w:r>
      <w:r w:rsidRPr="00E61F41">
        <w:rPr>
          <w:rFonts w:cstheme="minorHAnsi"/>
          <w:sz w:val="20"/>
          <w:szCs w:val="20"/>
          <w:shd w:val="clear" w:color="auto" w:fill="FFFFFF"/>
        </w:rPr>
        <w:t>.</w:t>
      </w:r>
    </w:p>
    <w:p w14:paraId="48BEA05F" w14:textId="77777777" w:rsidR="00DF01D4" w:rsidRPr="00D16A40" w:rsidRDefault="00DF01D4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Involved in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Functionality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User Interface and Regression testing during the various phases of Assisted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DevOps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team with build cycles and </w:t>
      </w:r>
      <w:r w:rsidR="00A3487B"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CI/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CD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processes using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Jenkins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,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GitHub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Maven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541B3873" w14:textId="77777777" w:rsidR="0050647B" w:rsidRPr="0050647B" w:rsidRDefault="00C64356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lastRenderedPageBreak/>
        <w:t>Tested</w:t>
      </w:r>
      <w:r w:rsidR="0050647B" w:rsidRPr="0050647B">
        <w:rPr>
          <w:rFonts w:ascii="Calibri Light" w:hAnsi="Calibri Light" w:cs="Calibri Light"/>
          <w:sz w:val="21"/>
          <w:szCs w:val="21"/>
        </w:rPr>
        <w:t xml:space="preserve"> both </w:t>
      </w:r>
      <w:r w:rsidR="0050647B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SOAPUI</w:t>
      </w:r>
      <w:r w:rsidR="0050647B" w:rsidRPr="0050647B">
        <w:rPr>
          <w:rFonts w:ascii="Calibri Light" w:hAnsi="Calibri Light" w:cs="Calibri Light"/>
          <w:sz w:val="21"/>
          <w:szCs w:val="21"/>
        </w:rPr>
        <w:t>/</w:t>
      </w:r>
      <w:r w:rsidR="0050647B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HTTP </w:t>
      </w:r>
      <w:r w:rsidR="0050647B" w:rsidRPr="0050647B">
        <w:rPr>
          <w:rFonts w:ascii="Calibri Light" w:hAnsi="Calibri Light" w:cs="Calibri Light"/>
          <w:sz w:val="21"/>
          <w:szCs w:val="21"/>
        </w:rPr>
        <w:t>and</w:t>
      </w:r>
      <w:r w:rsidR="0050647B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 REST</w:t>
      </w:r>
      <w:r w:rsidR="0050647B" w:rsidRPr="0050647B">
        <w:rPr>
          <w:rFonts w:ascii="Calibri Light" w:hAnsi="Calibri Light" w:cs="Calibri Light"/>
          <w:sz w:val="21"/>
          <w:szCs w:val="21"/>
        </w:rPr>
        <w:t> services using </w:t>
      </w:r>
      <w:r w:rsidR="0050647B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Rest Assured</w:t>
      </w:r>
      <w:r w:rsidR="0050647B" w:rsidRPr="0050647B">
        <w:rPr>
          <w:rFonts w:ascii="Calibri Light" w:hAnsi="Calibri Light" w:cs="Calibri Light"/>
          <w:sz w:val="21"/>
          <w:szCs w:val="21"/>
        </w:rPr>
        <w:t xml:space="preserve"> and tested both </w:t>
      </w:r>
      <w:r w:rsidR="0050647B" w:rsidRPr="006A133D">
        <w:rPr>
          <w:rFonts w:ascii="Calibri Light" w:hAnsi="Calibri Light" w:cs="Calibri Light"/>
          <w:b/>
          <w:sz w:val="21"/>
          <w:szCs w:val="21"/>
        </w:rPr>
        <w:t>XML</w:t>
      </w:r>
      <w:r w:rsidR="0050647B" w:rsidRPr="0050647B">
        <w:rPr>
          <w:rFonts w:ascii="Calibri Light" w:hAnsi="Calibri Light" w:cs="Calibri Light"/>
          <w:sz w:val="21"/>
          <w:szCs w:val="21"/>
        </w:rPr>
        <w:t xml:space="preserve"> and </w:t>
      </w:r>
      <w:r w:rsidR="0050647B" w:rsidRPr="006A133D">
        <w:rPr>
          <w:rFonts w:ascii="Calibri Light" w:hAnsi="Calibri Light" w:cs="Calibri Light"/>
          <w:b/>
          <w:sz w:val="21"/>
          <w:szCs w:val="21"/>
        </w:rPr>
        <w:t>JSON</w:t>
      </w:r>
      <w:r w:rsidR="0050647B" w:rsidRPr="0050647B">
        <w:rPr>
          <w:rFonts w:ascii="Calibri Light" w:hAnsi="Calibri Light" w:cs="Calibri Light"/>
          <w:sz w:val="21"/>
          <w:szCs w:val="21"/>
        </w:rPr>
        <w:t xml:space="preserve"> formats.</w:t>
      </w:r>
    </w:p>
    <w:p w14:paraId="335168BF" w14:textId="77777777" w:rsidR="00037633" w:rsidRPr="00037633" w:rsidRDefault="00E0389B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>Developed</w:t>
      </w:r>
      <w:r w:rsidR="00037633" w:rsidRPr="00037633">
        <w:rPr>
          <w:rFonts w:ascii="Calibri Light" w:hAnsi="Calibri Light" w:cs="Calibri Light"/>
          <w:sz w:val="21"/>
          <w:szCs w:val="21"/>
        </w:rPr>
        <w:t xml:space="preserve"> automation framework using </w:t>
      </w:r>
      <w:r w:rsidR="00037633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POM-</w:t>
      </w:r>
      <w:r w:rsidR="00037633" w:rsidRPr="00037633">
        <w:rPr>
          <w:rFonts w:ascii="Calibri Light" w:hAnsi="Calibri Light" w:cs="Calibri Light"/>
          <w:sz w:val="21"/>
          <w:szCs w:val="21"/>
        </w:rPr>
        <w:t> Page Object Model, and </w:t>
      </w:r>
      <w:r w:rsidR="00037633"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Data Driven</w:t>
      </w:r>
      <w:r w:rsidR="00037633" w:rsidRPr="00037633">
        <w:rPr>
          <w:rFonts w:ascii="Calibri Light" w:hAnsi="Calibri Light" w:cs="Calibri Light"/>
          <w:sz w:val="21"/>
          <w:szCs w:val="21"/>
        </w:rPr>
        <w:t> framework to test web application.</w:t>
      </w:r>
    </w:p>
    <w:p w14:paraId="552C407A" w14:textId="77777777" w:rsidR="00D92559" w:rsidRPr="00D16A40" w:rsidRDefault="00D92559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Manually performed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Back-End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testing by writing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SQL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queries using SQL Joins</w:t>
      </w:r>
    </w:p>
    <w:p w14:paraId="1DB2610A" w14:textId="77777777" w:rsidR="004A049F" w:rsidRPr="004A049F" w:rsidRDefault="004A049F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 w:rsidRPr="004A049F">
        <w:rPr>
          <w:rFonts w:ascii="Calibri Light" w:hAnsi="Calibri Light" w:cs="Calibri Light"/>
          <w:sz w:val="21"/>
          <w:szCs w:val="21"/>
        </w:rPr>
        <w:t>Bug Reporting and Tracking through </w:t>
      </w:r>
      <w:r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JIRA</w:t>
      </w:r>
      <w:r w:rsidRPr="004A049F">
        <w:rPr>
          <w:rFonts w:ascii="Calibri Light" w:hAnsi="Calibri Light" w:cs="Calibri Light"/>
          <w:sz w:val="21"/>
          <w:szCs w:val="21"/>
        </w:rPr>
        <w:t> and migrated to </w:t>
      </w:r>
      <w:r w:rsidRPr="00D16A40">
        <w:rPr>
          <w:rFonts w:ascii="Calibri Light" w:hAnsi="Calibri Light" w:cs="Calibri Light"/>
          <w:b/>
          <w:bCs/>
          <w:color w:val="000000"/>
          <w:sz w:val="21"/>
          <w:szCs w:val="21"/>
        </w:rPr>
        <w:t>TEAMS</w:t>
      </w:r>
      <w:r w:rsidRPr="004A049F">
        <w:rPr>
          <w:rFonts w:ascii="Calibri Light" w:hAnsi="Calibri Light" w:cs="Calibri Light"/>
          <w:sz w:val="21"/>
          <w:szCs w:val="21"/>
        </w:rPr>
        <w:t>.</w:t>
      </w:r>
    </w:p>
    <w:p w14:paraId="5F417281" w14:textId="77777777" w:rsidR="004A049F" w:rsidRPr="00D16A40" w:rsidRDefault="004A049F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Automated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test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cases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through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BDD 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framework using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Eclipse.</w:t>
      </w:r>
    </w:p>
    <w:p w14:paraId="6CD2AFB4" w14:textId="77777777" w:rsidR="004A049F" w:rsidRPr="00D16A40" w:rsidRDefault="004A049F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Performed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BDD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(Behavior Driven Development) using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 xml:space="preserve">Cucumber 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Features, Scenarios and Step definitions in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Gherkin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format.</w:t>
      </w:r>
    </w:p>
    <w:p w14:paraId="69AB7B5B" w14:textId="77777777" w:rsidR="004A049F" w:rsidRPr="00D16A40" w:rsidRDefault="004A049F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 Automation Scripts for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Functional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Regression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Selenium WebDriver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and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C#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>.</w:t>
      </w:r>
    </w:p>
    <w:p w14:paraId="72A852B5" w14:textId="77777777" w:rsidR="004A049F" w:rsidRPr="00D16A40" w:rsidRDefault="004A049F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Developed and maintained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Keyword Driven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Framework in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UFT</w:t>
      </w:r>
      <w:r w:rsidRPr="00D16A40">
        <w:rPr>
          <w:rFonts w:ascii="Calibri Light" w:hAnsi="Calibri Light" w:cs="Calibri Light"/>
          <w:sz w:val="20"/>
          <w:szCs w:val="20"/>
          <w:shd w:val="clear" w:color="auto" w:fill="FFFFFF"/>
        </w:rPr>
        <w:t xml:space="preserve"> using </w:t>
      </w:r>
      <w:r w:rsidRPr="00D16A40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VB Script</w:t>
      </w:r>
      <w:r w:rsidRPr="00D16A40">
        <w:rPr>
          <w:rFonts w:ascii="Calibri Light" w:hAnsi="Calibri Light" w:cs="Calibri Light"/>
          <w:sz w:val="20"/>
          <w:szCs w:val="20"/>
        </w:rPr>
        <w:t>.</w:t>
      </w:r>
    </w:p>
    <w:p w14:paraId="3E79E53C" w14:textId="77777777" w:rsidR="00743C61" w:rsidRPr="00743C61" w:rsidRDefault="00743C61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 w:rsidRPr="00743C61">
        <w:rPr>
          <w:rFonts w:ascii="Calibri Light" w:hAnsi="Calibri Light" w:cs="Calibri Light"/>
          <w:sz w:val="21"/>
          <w:szCs w:val="21"/>
        </w:rPr>
        <w:t xml:space="preserve">Performed </w:t>
      </w:r>
      <w:r w:rsidRPr="00743C61">
        <w:rPr>
          <w:rFonts w:ascii="Calibri Light" w:hAnsi="Calibri Light" w:cs="Calibri Light"/>
          <w:b/>
          <w:sz w:val="21"/>
          <w:szCs w:val="21"/>
        </w:rPr>
        <w:t>API</w:t>
      </w:r>
      <w:r w:rsidRPr="00743C61">
        <w:rPr>
          <w:rFonts w:ascii="Calibri Light" w:hAnsi="Calibri Light" w:cs="Calibri Light"/>
          <w:sz w:val="21"/>
          <w:szCs w:val="21"/>
        </w:rPr>
        <w:t>/</w:t>
      </w:r>
      <w:r w:rsidRPr="00743C61">
        <w:rPr>
          <w:rFonts w:ascii="Calibri Light" w:hAnsi="Calibri Light" w:cs="Calibri Light"/>
          <w:b/>
          <w:sz w:val="21"/>
          <w:szCs w:val="21"/>
        </w:rPr>
        <w:t>Web</w:t>
      </w:r>
      <w:r w:rsidRPr="00743C61">
        <w:rPr>
          <w:rFonts w:ascii="Calibri Light" w:hAnsi="Calibri Light" w:cs="Calibri Light"/>
          <w:sz w:val="21"/>
          <w:szCs w:val="21"/>
        </w:rPr>
        <w:t xml:space="preserve"> </w:t>
      </w:r>
      <w:r w:rsidRPr="00743C61">
        <w:rPr>
          <w:rFonts w:ascii="Calibri Light" w:hAnsi="Calibri Light" w:cs="Calibri Light"/>
          <w:b/>
          <w:sz w:val="21"/>
          <w:szCs w:val="21"/>
        </w:rPr>
        <w:t>service</w:t>
      </w:r>
      <w:r w:rsidRPr="00743C61">
        <w:rPr>
          <w:rFonts w:ascii="Calibri Light" w:hAnsi="Calibri Light" w:cs="Calibri Light"/>
          <w:sz w:val="21"/>
          <w:szCs w:val="21"/>
        </w:rPr>
        <w:t xml:space="preserve"> testing manually using postman and later automated these test cases using </w:t>
      </w:r>
      <w:r w:rsidRPr="00743C61">
        <w:rPr>
          <w:rFonts w:ascii="Calibri Light" w:hAnsi="Calibri Light" w:cs="Calibri Light"/>
          <w:b/>
          <w:sz w:val="21"/>
          <w:szCs w:val="21"/>
        </w:rPr>
        <w:t>JAVA</w:t>
      </w:r>
      <w:r w:rsidR="002650AD">
        <w:rPr>
          <w:rFonts w:ascii="Calibri Light" w:hAnsi="Calibri Light" w:cs="Calibri Light"/>
          <w:b/>
          <w:sz w:val="21"/>
          <w:szCs w:val="21"/>
        </w:rPr>
        <w:t>,</w:t>
      </w:r>
      <w:r w:rsidRPr="00743C61">
        <w:rPr>
          <w:rFonts w:ascii="Calibri Light" w:hAnsi="Calibri Light" w:cs="Calibri Light"/>
          <w:sz w:val="21"/>
          <w:szCs w:val="21"/>
        </w:rPr>
        <w:t xml:space="preserve"> </w:t>
      </w:r>
      <w:r w:rsidRPr="00743C61">
        <w:rPr>
          <w:rFonts w:ascii="Calibri Light" w:hAnsi="Calibri Light" w:cs="Calibri Light"/>
          <w:b/>
          <w:sz w:val="21"/>
          <w:szCs w:val="21"/>
        </w:rPr>
        <w:t>Rest</w:t>
      </w:r>
      <w:r w:rsidRPr="00743C61">
        <w:rPr>
          <w:rFonts w:ascii="Calibri Light" w:hAnsi="Calibri Light" w:cs="Calibri Light"/>
          <w:sz w:val="21"/>
          <w:szCs w:val="21"/>
        </w:rPr>
        <w:t xml:space="preserve"> </w:t>
      </w:r>
      <w:r w:rsidRPr="00743C61">
        <w:rPr>
          <w:rFonts w:ascii="Calibri Light" w:hAnsi="Calibri Light" w:cs="Calibri Light"/>
          <w:b/>
          <w:sz w:val="21"/>
          <w:szCs w:val="21"/>
        </w:rPr>
        <w:t>assured</w:t>
      </w:r>
      <w:r w:rsidRPr="00743C61">
        <w:rPr>
          <w:rFonts w:ascii="Calibri Light" w:hAnsi="Calibri Light" w:cs="Calibri Light"/>
          <w:sz w:val="21"/>
          <w:szCs w:val="21"/>
        </w:rPr>
        <w:t xml:space="preserve"> </w:t>
      </w:r>
      <w:r w:rsidRPr="00743C61">
        <w:rPr>
          <w:rFonts w:ascii="Calibri Light" w:hAnsi="Calibri Light" w:cs="Calibri Light"/>
          <w:b/>
          <w:sz w:val="21"/>
          <w:szCs w:val="21"/>
        </w:rPr>
        <w:t>API</w:t>
      </w:r>
      <w:r w:rsidRPr="00743C61">
        <w:rPr>
          <w:rFonts w:ascii="Calibri Light" w:hAnsi="Calibri Light" w:cs="Calibri Light"/>
          <w:sz w:val="21"/>
          <w:szCs w:val="21"/>
        </w:rPr>
        <w:t>.</w:t>
      </w:r>
    </w:p>
    <w:p w14:paraId="655C15D2" w14:textId="77777777" w:rsidR="00A3487B" w:rsidRPr="00A3487B" w:rsidRDefault="00A3487B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 w:rsidRPr="00A3487B">
        <w:rPr>
          <w:rFonts w:ascii="Calibri Light" w:hAnsi="Calibri Light" w:cs="Calibri Light"/>
          <w:sz w:val="21"/>
          <w:szCs w:val="21"/>
        </w:rPr>
        <w:t xml:space="preserve">Involved in </w:t>
      </w:r>
      <w:r w:rsidRPr="00A3487B">
        <w:rPr>
          <w:rFonts w:ascii="Calibri Light" w:hAnsi="Calibri Light" w:cs="Calibri Light"/>
          <w:b/>
          <w:sz w:val="21"/>
          <w:szCs w:val="21"/>
        </w:rPr>
        <w:t>Web</w:t>
      </w:r>
      <w:r w:rsidRPr="00A3487B">
        <w:rPr>
          <w:rFonts w:ascii="Calibri Light" w:hAnsi="Calibri Light" w:cs="Calibri Light"/>
          <w:sz w:val="21"/>
          <w:szCs w:val="21"/>
        </w:rPr>
        <w:t xml:space="preserve"> </w:t>
      </w:r>
      <w:r w:rsidRPr="00A3487B">
        <w:rPr>
          <w:rFonts w:ascii="Calibri Light" w:hAnsi="Calibri Light" w:cs="Calibri Light"/>
          <w:b/>
          <w:sz w:val="21"/>
          <w:szCs w:val="21"/>
        </w:rPr>
        <w:t>Services</w:t>
      </w:r>
      <w:r w:rsidRPr="00A3487B">
        <w:rPr>
          <w:rFonts w:ascii="Calibri Light" w:hAnsi="Calibri Light" w:cs="Calibri Light"/>
          <w:sz w:val="21"/>
          <w:szCs w:val="21"/>
        </w:rPr>
        <w:t xml:space="preserve"> component using </w:t>
      </w:r>
      <w:r w:rsidRPr="00A3487B">
        <w:rPr>
          <w:rFonts w:ascii="Calibri Light" w:hAnsi="Calibri Light" w:cs="Calibri Light"/>
          <w:b/>
          <w:sz w:val="21"/>
          <w:szCs w:val="21"/>
        </w:rPr>
        <w:t>Soap</w:t>
      </w:r>
      <w:r w:rsidRPr="00A3487B">
        <w:rPr>
          <w:rFonts w:ascii="Calibri Light" w:hAnsi="Calibri Light" w:cs="Calibri Light"/>
          <w:sz w:val="21"/>
          <w:szCs w:val="21"/>
        </w:rPr>
        <w:t xml:space="preserve"> </w:t>
      </w:r>
      <w:r w:rsidRPr="00A3487B">
        <w:rPr>
          <w:rFonts w:ascii="Calibri Light" w:hAnsi="Calibri Light" w:cs="Calibri Light"/>
          <w:b/>
          <w:sz w:val="21"/>
          <w:szCs w:val="21"/>
        </w:rPr>
        <w:t>UI</w:t>
      </w:r>
      <w:r w:rsidRPr="00A3487B">
        <w:rPr>
          <w:rFonts w:ascii="Calibri Light" w:hAnsi="Calibri Light" w:cs="Calibri Light"/>
          <w:sz w:val="21"/>
          <w:szCs w:val="21"/>
        </w:rPr>
        <w:t xml:space="preserve"> PRO and Cloud based tools like </w:t>
      </w:r>
      <w:r w:rsidRPr="00A3487B">
        <w:rPr>
          <w:rFonts w:ascii="Calibri Light" w:hAnsi="Calibri Light" w:cs="Calibri Light"/>
          <w:b/>
          <w:sz w:val="21"/>
          <w:szCs w:val="21"/>
        </w:rPr>
        <w:t>AWS</w:t>
      </w:r>
      <w:r w:rsidRPr="00A3487B">
        <w:rPr>
          <w:rFonts w:ascii="Calibri Light" w:hAnsi="Calibri Light" w:cs="Calibri Light"/>
          <w:sz w:val="21"/>
          <w:szCs w:val="21"/>
        </w:rPr>
        <w:t xml:space="preserve">, </w:t>
      </w:r>
      <w:r w:rsidRPr="00A3487B">
        <w:rPr>
          <w:rFonts w:ascii="Calibri Light" w:hAnsi="Calibri Light" w:cs="Calibri Light"/>
          <w:b/>
          <w:sz w:val="21"/>
          <w:szCs w:val="21"/>
        </w:rPr>
        <w:t>Azure</w:t>
      </w:r>
      <w:r w:rsidRPr="00A3487B">
        <w:rPr>
          <w:rFonts w:ascii="Calibri Light" w:hAnsi="Calibri Light" w:cs="Calibri Light"/>
          <w:sz w:val="21"/>
          <w:szCs w:val="21"/>
        </w:rPr>
        <w:t>.</w:t>
      </w:r>
    </w:p>
    <w:p w14:paraId="18BE1021" w14:textId="77777777" w:rsidR="00A3487B" w:rsidRPr="00A3487B" w:rsidRDefault="00A3487B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 w:rsidRPr="00A3487B">
        <w:rPr>
          <w:rFonts w:ascii="Calibri Light" w:hAnsi="Calibri Light" w:cs="Calibri Light"/>
          <w:sz w:val="21"/>
          <w:szCs w:val="21"/>
        </w:rPr>
        <w:t xml:space="preserve">Wrote </w:t>
      </w:r>
      <w:r w:rsidR="00AA0DAE">
        <w:rPr>
          <w:rFonts w:ascii="Calibri Light" w:hAnsi="Calibri Light" w:cs="Calibri Light"/>
          <w:b/>
          <w:sz w:val="21"/>
          <w:szCs w:val="21"/>
        </w:rPr>
        <w:t>T</w:t>
      </w:r>
      <w:r w:rsidRPr="00A3487B">
        <w:rPr>
          <w:rFonts w:ascii="Calibri Light" w:hAnsi="Calibri Light" w:cs="Calibri Light"/>
          <w:b/>
          <w:sz w:val="21"/>
          <w:szCs w:val="21"/>
        </w:rPr>
        <w:t>est</w:t>
      </w:r>
      <w:r w:rsidRPr="00A3487B">
        <w:rPr>
          <w:rFonts w:ascii="Calibri Light" w:hAnsi="Calibri Light" w:cs="Calibri Light"/>
          <w:sz w:val="21"/>
          <w:szCs w:val="21"/>
        </w:rPr>
        <w:t xml:space="preserve"> </w:t>
      </w:r>
      <w:r w:rsidRPr="00A3487B">
        <w:rPr>
          <w:rFonts w:ascii="Calibri Light" w:hAnsi="Calibri Light" w:cs="Calibri Light"/>
          <w:b/>
          <w:sz w:val="21"/>
          <w:szCs w:val="21"/>
        </w:rPr>
        <w:t>cases</w:t>
      </w:r>
      <w:r w:rsidRPr="00A3487B">
        <w:rPr>
          <w:rFonts w:ascii="Calibri Light" w:hAnsi="Calibri Light" w:cs="Calibri Light"/>
          <w:sz w:val="21"/>
          <w:szCs w:val="21"/>
        </w:rPr>
        <w:t xml:space="preserve"> in </w:t>
      </w:r>
      <w:r w:rsidRPr="00A3487B">
        <w:rPr>
          <w:rFonts w:ascii="Calibri Light" w:hAnsi="Calibri Light" w:cs="Calibri Light"/>
          <w:b/>
          <w:sz w:val="21"/>
          <w:szCs w:val="21"/>
        </w:rPr>
        <w:t>HP</w:t>
      </w:r>
      <w:r w:rsidRPr="00A3487B">
        <w:rPr>
          <w:rFonts w:ascii="Calibri Light" w:hAnsi="Calibri Light" w:cs="Calibri Light"/>
          <w:sz w:val="21"/>
          <w:szCs w:val="21"/>
        </w:rPr>
        <w:t xml:space="preserve"> </w:t>
      </w:r>
      <w:r w:rsidRPr="00A3487B">
        <w:rPr>
          <w:rFonts w:ascii="Calibri Light" w:hAnsi="Calibri Light" w:cs="Calibri Light"/>
          <w:b/>
          <w:sz w:val="21"/>
          <w:szCs w:val="21"/>
        </w:rPr>
        <w:t>ALM</w:t>
      </w:r>
      <w:r w:rsidRPr="00A3487B">
        <w:rPr>
          <w:rFonts w:ascii="Calibri Light" w:hAnsi="Calibri Light" w:cs="Calibri Light"/>
          <w:sz w:val="21"/>
          <w:szCs w:val="21"/>
        </w:rPr>
        <w:t>/</w:t>
      </w:r>
      <w:r w:rsidRPr="00A3487B">
        <w:rPr>
          <w:rFonts w:ascii="Calibri Light" w:hAnsi="Calibri Light" w:cs="Calibri Light"/>
          <w:b/>
          <w:sz w:val="21"/>
          <w:szCs w:val="21"/>
        </w:rPr>
        <w:t>Quality</w:t>
      </w:r>
      <w:r w:rsidRPr="00A3487B">
        <w:rPr>
          <w:rFonts w:ascii="Calibri Light" w:hAnsi="Calibri Light" w:cs="Calibri Light"/>
          <w:sz w:val="21"/>
          <w:szCs w:val="21"/>
        </w:rPr>
        <w:t xml:space="preserve"> </w:t>
      </w:r>
      <w:r w:rsidRPr="00A3487B">
        <w:rPr>
          <w:rFonts w:ascii="Calibri Light" w:hAnsi="Calibri Light" w:cs="Calibri Light"/>
          <w:b/>
          <w:sz w:val="21"/>
          <w:szCs w:val="21"/>
        </w:rPr>
        <w:t>Center</w:t>
      </w:r>
    </w:p>
    <w:p w14:paraId="4E7D789C" w14:textId="77777777" w:rsidR="00A3487B" w:rsidRPr="00D16A40" w:rsidRDefault="00A3487B" w:rsidP="001A20E3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  <w:sz w:val="20"/>
          <w:szCs w:val="20"/>
          <w:shd w:val="clear" w:color="auto" w:fill="FFFFFF"/>
        </w:rPr>
      </w:pPr>
      <w:r w:rsidRPr="00D16A40">
        <w:rPr>
          <w:rFonts w:ascii="Calibri Light" w:hAnsi="Calibri Light" w:cs="Calibri Light"/>
          <w:sz w:val="21"/>
          <w:szCs w:val="21"/>
          <w:shd w:val="clear" w:color="auto" w:fill="FFFFFF"/>
        </w:rPr>
        <w:t>Involved in all phases of Software Development Life Cycle (</w:t>
      </w:r>
      <w:r w:rsidRPr="00E9192D">
        <w:rPr>
          <w:rFonts w:ascii="Calibri Light" w:hAnsi="Calibri Light" w:cs="Calibri Light"/>
          <w:b/>
          <w:sz w:val="21"/>
          <w:szCs w:val="21"/>
          <w:shd w:val="clear" w:color="auto" w:fill="FFFFFF"/>
        </w:rPr>
        <w:t>SDLC</w:t>
      </w:r>
      <w:r w:rsidRPr="00D16A40">
        <w:rPr>
          <w:rFonts w:ascii="Calibri Light" w:hAnsi="Calibri Light" w:cs="Calibri Light"/>
          <w:sz w:val="21"/>
          <w:szCs w:val="21"/>
          <w:shd w:val="clear" w:color="auto" w:fill="FFFFFF"/>
        </w:rPr>
        <w:t>), Agile Methodology and QA Life Cycle (</w:t>
      </w:r>
      <w:r w:rsidRPr="00E9192D">
        <w:rPr>
          <w:rFonts w:ascii="Calibri Light" w:hAnsi="Calibri Light" w:cs="Calibri Light"/>
          <w:b/>
          <w:sz w:val="21"/>
          <w:szCs w:val="21"/>
          <w:shd w:val="clear" w:color="auto" w:fill="FFFFFF"/>
        </w:rPr>
        <w:t>STLC</w:t>
      </w:r>
      <w:r w:rsidRPr="00D16A40">
        <w:rPr>
          <w:rFonts w:ascii="Calibri Light" w:hAnsi="Calibri Light" w:cs="Calibri Light"/>
          <w:sz w:val="21"/>
          <w:szCs w:val="21"/>
          <w:shd w:val="clear" w:color="auto" w:fill="FFFFFF"/>
        </w:rPr>
        <w:t>).</w:t>
      </w:r>
    </w:p>
    <w:p w14:paraId="3E88E279" w14:textId="77777777" w:rsidR="00A3487B" w:rsidRDefault="00A3487B" w:rsidP="001A20E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 Light" w:hAnsi="Calibri Light" w:cs="Calibri Light"/>
          <w:sz w:val="21"/>
          <w:szCs w:val="21"/>
        </w:rPr>
      </w:pPr>
      <w:r w:rsidRPr="00A3487B">
        <w:rPr>
          <w:rFonts w:ascii="Calibri Light" w:hAnsi="Calibri Light" w:cs="Calibri Light"/>
          <w:sz w:val="21"/>
          <w:szCs w:val="21"/>
        </w:rPr>
        <w:t xml:space="preserve">Used </w:t>
      </w:r>
      <w:r w:rsidRPr="00A3487B">
        <w:rPr>
          <w:rFonts w:ascii="Calibri Light" w:hAnsi="Calibri Light" w:cs="Calibri Light"/>
          <w:b/>
          <w:sz w:val="21"/>
          <w:szCs w:val="21"/>
        </w:rPr>
        <w:t>JMeter</w:t>
      </w:r>
      <w:r w:rsidRPr="00A3487B">
        <w:rPr>
          <w:rFonts w:ascii="Calibri Light" w:hAnsi="Calibri Light" w:cs="Calibri Light"/>
          <w:sz w:val="21"/>
          <w:szCs w:val="21"/>
        </w:rPr>
        <w:t xml:space="preserve"> and other internal tools to perform Performance testing </w:t>
      </w:r>
      <w:r w:rsidRPr="00A3487B">
        <w:rPr>
          <w:rFonts w:ascii="Calibri Light" w:hAnsi="Calibri Light" w:cs="Calibri Light"/>
          <w:b/>
          <w:sz w:val="21"/>
          <w:szCs w:val="21"/>
        </w:rPr>
        <w:t>White</w:t>
      </w:r>
      <w:r w:rsidRPr="00A3487B">
        <w:rPr>
          <w:rFonts w:ascii="Calibri Light" w:hAnsi="Calibri Light" w:cs="Calibri Light"/>
          <w:sz w:val="21"/>
          <w:szCs w:val="21"/>
        </w:rPr>
        <w:t>-Box and Black-Box Testing (WBT &amp; BBT).</w:t>
      </w:r>
    </w:p>
    <w:p w14:paraId="246501B8" w14:textId="77777777" w:rsidR="009339A2" w:rsidRPr="00BB6BB6" w:rsidRDefault="009339A2" w:rsidP="009339A2">
      <w:pPr>
        <w:pStyle w:val="Body-12point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10080"/>
        </w:tabs>
        <w:spacing w:line="240" w:lineRule="auto"/>
        <w:contextualSpacing/>
        <w:jc w:val="left"/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</w:pPr>
      <w:r w:rsidRPr="005705DA">
        <w:rPr>
          <w:rFonts w:ascii="Calibri Light" w:hAnsi="Calibri Light" w:cs="Calibri Light"/>
          <w:b/>
          <w:sz w:val="20"/>
          <w:szCs w:val="20"/>
          <w:shd w:val="clear" w:color="auto" w:fill="FFFFFF"/>
        </w:rPr>
        <w:t>Environment:</w:t>
      </w:r>
      <w:r w:rsidRPr="009339A2">
        <w:rPr>
          <w:rFonts w:asciiTheme="minorHAnsi" w:eastAsiaTheme="minorHAnsi" w:hAnsiTheme="minorHAnsi" w:cstheme="minorHAnsi"/>
          <w:shd w:val="clear" w:color="auto" w:fill="FFFFFF"/>
          <w:lang w:val="en-IN"/>
        </w:rPr>
        <w:t xml:space="preserve"> </w:t>
      </w:r>
      <w:r w:rsidRPr="00BB6BB6"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>Agile Scrum, Java, Selenium WebDriver, Jenkins, JIRA, IntelliJ IDE, Git &amp; GitHub, Maven, T</w:t>
      </w:r>
      <w:r w:rsidR="00170191" w:rsidRPr="00BB6BB6"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>estNG, CI/CD, Back-End, Test Cases, HP/ALM, Jmeter, White Box and Black Box , SD</w:t>
      </w:r>
      <w:r w:rsidR="00BB6BB6"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>LC, Rest Assured, Jira, Eclipse</w:t>
      </w:r>
    </w:p>
    <w:p w14:paraId="51FFA771" w14:textId="77777777" w:rsidR="00323C21" w:rsidRDefault="00323C21" w:rsidP="00A90628">
      <w:pPr>
        <w:jc w:val="both"/>
        <w:rPr>
          <w:rFonts w:asciiTheme="minorHAnsi" w:eastAsiaTheme="minorHAnsi" w:hAnsiTheme="minorHAnsi" w:cstheme="minorHAnsi"/>
          <w:shd w:val="clear" w:color="auto" w:fill="FFFFFF"/>
          <w:lang w:val="en-IN" w:bidi="ta-IN"/>
        </w:rPr>
      </w:pPr>
    </w:p>
    <w:p w14:paraId="57C76B59" w14:textId="77777777" w:rsidR="00FF4FFB" w:rsidRPr="00F70806" w:rsidRDefault="002468E2" w:rsidP="00222908">
      <w:pPr>
        <w:shd w:val="clear" w:color="auto" w:fill="D6E3BC" w:themeFill="accent3" w:themeFillTint="66"/>
        <w:spacing w:line="276" w:lineRule="auto"/>
        <w:jc w:val="both"/>
        <w:rPr>
          <w:rFonts w:ascii="Calibri Light" w:hAnsi="Calibri Light" w:cs="Calibri Light"/>
          <w:b/>
        </w:rPr>
      </w:pPr>
      <w:r w:rsidRPr="00F70806">
        <w:rPr>
          <w:rFonts w:ascii="Calibri Light" w:hAnsi="Calibri Light" w:cs="Calibri Light"/>
          <w:b/>
        </w:rPr>
        <w:t xml:space="preserve">Client: </w:t>
      </w:r>
      <w:r w:rsidR="00FF4FFB" w:rsidRPr="00F70806">
        <w:rPr>
          <w:rFonts w:ascii="Calibri Light" w:hAnsi="Calibri Light" w:cs="Calibri Light"/>
          <w:b/>
        </w:rPr>
        <w:t xml:space="preserve"> </w:t>
      </w:r>
      <w:r w:rsidR="00AE59F8">
        <w:rPr>
          <w:rFonts w:ascii="Calibri Light" w:hAnsi="Calibri Light" w:cs="Calibri Light"/>
          <w:b/>
        </w:rPr>
        <w:t xml:space="preserve"> </w:t>
      </w:r>
      <w:r w:rsidR="00AE59F8" w:rsidRPr="00AE59F8">
        <w:rPr>
          <w:rStyle w:val="Emphasis"/>
          <w:rFonts w:ascii="Calibri Light" w:hAnsi="Calibri Light" w:cs="Calibri Light"/>
          <w:b/>
          <w:i w:val="0"/>
          <w:caps/>
        </w:rPr>
        <w:t>geico</w:t>
      </w:r>
      <w:r w:rsidR="00AE59F8">
        <w:rPr>
          <w:rStyle w:val="Emphasis"/>
          <w:rFonts w:ascii="Calibri Light" w:hAnsi="Calibri Light" w:cs="Calibri Light"/>
          <w:b/>
          <w:i w:val="0"/>
          <w:caps/>
        </w:rPr>
        <w:t xml:space="preserve"> </w:t>
      </w:r>
      <w:r w:rsidR="00AE59F8" w:rsidRPr="00AE59F8">
        <w:rPr>
          <w:rStyle w:val="Emphasis"/>
          <w:rFonts w:ascii="Calibri Light" w:hAnsi="Calibri Light" w:cs="Calibri Light"/>
          <w:b/>
          <w:i w:val="0"/>
        </w:rPr>
        <w:t>Insurance,</w:t>
      </w:r>
      <w:r w:rsidR="00AE59F8">
        <w:rPr>
          <w:rStyle w:val="Emphasis"/>
          <w:rFonts w:ascii="Calibri Light" w:hAnsi="Calibri Light" w:cs="Calibri Light"/>
          <w:b/>
          <w:i w:val="0"/>
        </w:rPr>
        <w:t xml:space="preserve"> </w:t>
      </w:r>
      <w:r w:rsidR="00AE59F8" w:rsidRPr="00AE59F8">
        <w:rPr>
          <w:rStyle w:val="Emphasis"/>
          <w:rFonts w:ascii="Calibri Light" w:hAnsi="Calibri Light" w:cs="Calibri Light"/>
          <w:b/>
          <w:i w:val="0"/>
        </w:rPr>
        <w:t>Chevy Chase, Maryland</w:t>
      </w:r>
      <w:r w:rsidR="00FF4FFB" w:rsidRPr="00AE59F8">
        <w:rPr>
          <w:rFonts w:ascii="Calibri Light" w:hAnsi="Calibri Light" w:cs="Calibri Light"/>
          <w:i/>
        </w:rPr>
        <w:t xml:space="preserve"> </w:t>
      </w:r>
      <w:r w:rsidR="00FF4FFB" w:rsidRPr="00F70806">
        <w:rPr>
          <w:rFonts w:ascii="Calibri Light" w:hAnsi="Calibri Light" w:cs="Calibri Light"/>
          <w:b/>
        </w:rPr>
        <w:t xml:space="preserve">                                                       </w:t>
      </w:r>
      <w:r w:rsidR="006C2398" w:rsidRPr="00F70806">
        <w:rPr>
          <w:rFonts w:ascii="Calibri Light" w:hAnsi="Calibri Light" w:cs="Calibri Light"/>
          <w:b/>
        </w:rPr>
        <w:t xml:space="preserve">                                                </w:t>
      </w:r>
      <w:r w:rsidR="00AE59F8">
        <w:rPr>
          <w:rFonts w:ascii="Calibri Light" w:hAnsi="Calibri Light" w:cs="Calibri Light"/>
          <w:b/>
        </w:rPr>
        <w:t xml:space="preserve">            </w:t>
      </w:r>
      <w:r w:rsidR="00FB3D2F" w:rsidRPr="00F70806">
        <w:rPr>
          <w:rFonts w:ascii="Calibri Light" w:hAnsi="Calibri Light" w:cs="Calibri Light"/>
          <w:b/>
        </w:rPr>
        <w:t xml:space="preserve"> </w:t>
      </w:r>
      <w:r w:rsidR="00AE59F8">
        <w:rPr>
          <w:rFonts w:ascii="Calibri Light" w:hAnsi="Calibri Light" w:cs="Calibri Light"/>
          <w:b/>
        </w:rPr>
        <w:t>Mar</w:t>
      </w:r>
      <w:r w:rsidR="00454D7C" w:rsidRPr="00F70806">
        <w:rPr>
          <w:rFonts w:ascii="Calibri Light" w:hAnsi="Calibri Light" w:cs="Calibri Light"/>
          <w:b/>
        </w:rPr>
        <w:t xml:space="preserve"> </w:t>
      </w:r>
      <w:r w:rsidR="00AE59F8">
        <w:rPr>
          <w:rFonts w:ascii="Calibri Light" w:hAnsi="Calibri Light" w:cs="Calibri Light"/>
          <w:b/>
        </w:rPr>
        <w:t>2019</w:t>
      </w:r>
      <w:r w:rsidR="00454D7C" w:rsidRPr="00F70806">
        <w:rPr>
          <w:rFonts w:ascii="Calibri Light" w:hAnsi="Calibri Light" w:cs="Calibri Light"/>
          <w:b/>
        </w:rPr>
        <w:t>- May</w:t>
      </w:r>
      <w:r w:rsidR="00AE59F8">
        <w:rPr>
          <w:rFonts w:ascii="Calibri Light" w:hAnsi="Calibri Light" w:cs="Calibri Light"/>
          <w:b/>
        </w:rPr>
        <w:t xml:space="preserve"> 2022</w:t>
      </w:r>
      <w:r w:rsidR="00FF4FFB" w:rsidRPr="00F70806">
        <w:rPr>
          <w:rFonts w:ascii="Calibri Light" w:hAnsi="Calibri Light" w:cs="Calibri Light"/>
          <w:b/>
        </w:rPr>
        <w:t xml:space="preserve">                                                              </w:t>
      </w:r>
      <w:r w:rsidRPr="00F70806">
        <w:rPr>
          <w:rFonts w:ascii="Calibri Light" w:hAnsi="Calibri Light" w:cs="Calibri Light"/>
          <w:b/>
        </w:rPr>
        <w:t xml:space="preserve">                            </w:t>
      </w:r>
    </w:p>
    <w:p w14:paraId="186E123F" w14:textId="77777777" w:rsidR="00FF4FFB" w:rsidRPr="00F70806" w:rsidRDefault="00FF4FFB" w:rsidP="00222908">
      <w:pPr>
        <w:shd w:val="clear" w:color="auto" w:fill="D6E3BC" w:themeFill="accent3" w:themeFillTint="66"/>
        <w:spacing w:line="276" w:lineRule="auto"/>
        <w:jc w:val="both"/>
        <w:rPr>
          <w:rFonts w:ascii="Calibri Light" w:hAnsi="Calibri Light" w:cs="Calibri Light"/>
          <w:b/>
        </w:rPr>
      </w:pPr>
      <w:r w:rsidRPr="00F70806">
        <w:rPr>
          <w:rFonts w:ascii="Calibri Light" w:hAnsi="Calibri Light" w:cs="Calibri Light"/>
          <w:b/>
        </w:rPr>
        <w:t xml:space="preserve">Role: </w:t>
      </w:r>
      <w:r w:rsidR="00255DC3" w:rsidRPr="00F70806">
        <w:rPr>
          <w:rFonts w:ascii="Calibri Light" w:hAnsi="Calibri Light" w:cs="Calibri Light"/>
          <w:b/>
        </w:rPr>
        <w:t xml:space="preserve"> </w:t>
      </w:r>
      <w:r w:rsidR="002D4E9D" w:rsidRPr="00F70806">
        <w:rPr>
          <w:rFonts w:ascii="Calibri Light" w:hAnsi="Calibri Light" w:cs="Calibri Light"/>
          <w:b/>
        </w:rPr>
        <w:t xml:space="preserve"> </w:t>
      </w:r>
      <w:r w:rsidR="008478F0">
        <w:rPr>
          <w:rFonts w:ascii="Calibri Light" w:hAnsi="Calibri Light" w:cs="Calibri Light"/>
          <w:b/>
        </w:rPr>
        <w:t xml:space="preserve"> </w:t>
      </w:r>
      <w:r w:rsidR="004F2C7B">
        <w:rPr>
          <w:rFonts w:ascii="Calibri Light" w:hAnsi="Calibri Light" w:cs="Calibri Light"/>
          <w:b/>
        </w:rPr>
        <w:t>QA Automation Engineer/ Manual Tester</w:t>
      </w:r>
    </w:p>
    <w:p w14:paraId="51BEB75A" w14:textId="77777777" w:rsidR="006277E8" w:rsidRDefault="006277E8" w:rsidP="00FF4FFB">
      <w:pPr>
        <w:shd w:val="clear" w:color="auto" w:fill="FFFFFF"/>
        <w:ind w:right="29"/>
        <w:jc w:val="both"/>
        <w:rPr>
          <w:rFonts w:asciiTheme="minorHAnsi" w:hAnsiTheme="minorHAnsi" w:cstheme="minorHAnsi"/>
          <w:b/>
          <w:u w:val="single"/>
          <w:lang w:bidi="ta-IN"/>
        </w:rPr>
      </w:pPr>
    </w:p>
    <w:p w14:paraId="1C8CE7F1" w14:textId="77777777" w:rsidR="00FF4FFB" w:rsidRPr="00FF59A7" w:rsidRDefault="00FF4FFB" w:rsidP="00FF4FFB">
      <w:pPr>
        <w:shd w:val="clear" w:color="auto" w:fill="FFFFFF"/>
        <w:ind w:right="29"/>
        <w:jc w:val="both"/>
        <w:rPr>
          <w:rFonts w:ascii="Calibri Light" w:hAnsi="Calibri Light" w:cs="Calibri Light"/>
          <w:b/>
          <w:sz w:val="24"/>
          <w:szCs w:val="24"/>
          <w:u w:val="single"/>
          <w:lang w:bidi="ta-IN"/>
        </w:rPr>
      </w:pPr>
      <w:r w:rsidRPr="00FF59A7">
        <w:rPr>
          <w:rFonts w:ascii="Calibri Light" w:hAnsi="Calibri Light" w:cs="Calibri Light"/>
          <w:b/>
          <w:sz w:val="24"/>
          <w:szCs w:val="24"/>
          <w:u w:val="single"/>
          <w:lang w:bidi="ta-IN"/>
        </w:rPr>
        <w:t>Responsibilities:</w:t>
      </w:r>
    </w:p>
    <w:p w14:paraId="64AABFC5" w14:textId="77777777" w:rsid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Developed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cases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plans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strategies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Traceability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Matrix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. </w:t>
      </w:r>
    </w:p>
    <w:p w14:paraId="058BE3C1" w14:textId="77777777" w:rsidR="004C4CA4" w:rsidRPr="00057615" w:rsidRDefault="004C4CA4" w:rsidP="004C4CA4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Automated web- based application using maven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pom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xml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write the automation scripts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Webdriver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Java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in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IntelliJ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62AD07E7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Data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Driven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Framework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check the behavior of application with different inputs as parameters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231509E1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Maintained the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Java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 source code and resources in the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GitHub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source control repository tool.</w:t>
      </w:r>
    </w:p>
    <w:p w14:paraId="7928B1DC" w14:textId="77777777" w:rsid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Developed automation framework and scripts for End to End (e2e) testing using </w:t>
      </w:r>
      <w:r w:rsidRPr="000B42BF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B42BF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WebDriver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B42BF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JavaScript</w:t>
      </w:r>
      <w:r w:rsidR="000B42BF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293C3CCF" w14:textId="77777777" w:rsidR="000B42BF" w:rsidRPr="00057615" w:rsidRDefault="000B42BF" w:rsidP="000B42BF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Involved in all stages of testing life cycle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SDLC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. Stored the flow details of Selenium Automation in a file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Log4j</w:t>
      </w:r>
    </w:p>
    <w:p w14:paraId="06F59CA8" w14:textId="77777777" w:rsid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smoke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regression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/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job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Jenkins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17878923" w14:textId="77777777" w:rsidR="000B42BF" w:rsidRPr="00057615" w:rsidRDefault="000B42BF" w:rsidP="000B42BF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Created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Cucumber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BDD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(behavior-driven development) framework, automating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BDD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scenarios in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Eclipse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Java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45A4CEB8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Proficient with testing 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APIs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&amp;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Database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5E9B3BDD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Firebug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identify the Object's id, Name, XPath, link to identify web elements in the application. </w:t>
      </w:r>
    </w:p>
    <w:p w14:paraId="04547105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Coded test scripts using a page-object approach,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Cucumber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Features, Scenarios and Step Definitions in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Gherkins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format. </w:t>
      </w:r>
    </w:p>
    <w:p w14:paraId="3680773A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Developed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Cases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Scenarios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Gherkins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 to validate user stories.</w:t>
      </w:r>
    </w:p>
    <w:p w14:paraId="796ABE90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Scripted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ALM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based manual test cases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UFT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key driven Test data.</w:t>
      </w:r>
    </w:p>
    <w:p w14:paraId="0F1D99FE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GIT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as code repository and Code Collaborator to manage code reviews. </w:t>
      </w:r>
    </w:p>
    <w:p w14:paraId="7DA96C87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Tested the various Service Oriented Architectures (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) spanning across various web services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WSDL across various applications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. Installed, configured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test web services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WSDL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file given by Development team.</w:t>
      </w:r>
    </w:p>
    <w:p w14:paraId="67B56D47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Involved in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services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POSTMAN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Apache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Rest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Assured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Library.</w:t>
      </w:r>
    </w:p>
    <w:p w14:paraId="362E2EE9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functional testing of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&amp;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RESTful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Services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SOAPUI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Tool Used Java/Junit to run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Cucumber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feature and scenarios and generating report daily basis.</w:t>
      </w:r>
    </w:p>
    <w:p w14:paraId="24CA6CA0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RESTful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services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API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in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SOAPUI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Pro and validated responses with assertions.</w:t>
      </w:r>
    </w:p>
    <w:p w14:paraId="04B5F0A6" w14:textId="77777777" w:rsid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Developed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Groovy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scripts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test Report application output and to customize test.</w:t>
      </w:r>
    </w:p>
    <w:p w14:paraId="52DDBE76" w14:textId="77777777" w:rsidR="006A133D" w:rsidRPr="006A133D" w:rsidRDefault="00602A4F" w:rsidP="006A133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Created test data (</w:t>
      </w:r>
      <w:r w:rsidR="006A133D" w:rsidRPr="006A133D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XML</w:t>
      </w:r>
      <w:r w:rsidR="006A133D" w:rsidRPr="006A133D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="00F76790" w:rsidRPr="006A133D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Json</w:t>
      </w:r>
      <w:r w:rsidR="006A133D" w:rsidRPr="006A133D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) following the schema and performed </w:t>
      </w:r>
      <w:r w:rsidR="006A133D" w:rsidRPr="006A133D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SQL</w:t>
      </w:r>
      <w:r w:rsidR="006A133D" w:rsidRPr="006A133D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="006A133D" w:rsidRPr="006A133D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NOSQL</w:t>
      </w:r>
      <w:r w:rsidR="006A133D" w:rsidRPr="006A133D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(MarkLogic) queries for data verification and integrity.</w:t>
      </w:r>
    </w:p>
    <w:p w14:paraId="1FE08A83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Jira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open bugs, create tasks and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user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stories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initiate change requests and as a project management tool for the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agile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scrum team. Bug reporting and tracking by using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JIRA</w:t>
      </w:r>
    </w:p>
    <w:p w14:paraId="042E8EAC" w14:textId="77777777" w:rsidR="00057615" w:rsidRPr="00057615" w:rsidRDefault="00057615" w:rsidP="00057615">
      <w:pPr>
        <w:pStyle w:val="ListParagraph"/>
        <w:numPr>
          <w:ilvl w:val="0"/>
          <w:numId w:val="2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Experienced with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UAT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along with data setup, Environment setup and coordination between users, Development, Business Analyst and Product Management teams. Executed </w:t>
      </w:r>
      <w:r w:rsidRPr="00057615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SQL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statements to verify the data in the backend. </w:t>
      </w:r>
    </w:p>
    <w:p w14:paraId="0924101D" w14:textId="77777777" w:rsidR="00057615" w:rsidRDefault="00057615" w:rsidP="00057615">
      <w:pPr>
        <w:jc w:val="both"/>
        <w:rPr>
          <w:rFonts w:asciiTheme="minorHAnsi" w:eastAsiaTheme="minorHAnsi" w:hAnsiTheme="minorHAnsi" w:cstheme="minorHAnsi"/>
          <w:b/>
          <w:shd w:val="clear" w:color="auto" w:fill="FFFFFF"/>
          <w:lang w:val="en-IN" w:bidi="ta-IN"/>
        </w:rPr>
      </w:pPr>
    </w:p>
    <w:p w14:paraId="478AE1C8" w14:textId="77777777" w:rsidR="00057615" w:rsidRPr="00057615" w:rsidRDefault="00057615" w:rsidP="00057615">
      <w:p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5E548B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Environment</w:t>
      </w:r>
      <w:r w:rsidRPr="005E548B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:</w:t>
      </w:r>
      <w:r w:rsidRPr="00F77D54">
        <w:rPr>
          <w:rFonts w:ascii="Arial" w:eastAsiaTheme="minorHAnsi" w:hAnsi="Arial" w:cs="Arial"/>
          <w:shd w:val="clear" w:color="auto" w:fill="FFFFFF"/>
          <w:lang w:val="en-IN" w:bidi="ta-IN"/>
        </w:rPr>
        <w:t xml:space="preserve"> </w:t>
      </w:r>
      <w:r w:rsidRPr="00057615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Java, Intellji (IDE), BDD, Visual Studio, DB Visualizer Quality Center/ALM, Jira, TFS, MS Excel, MS Word, Jenkins, HTML, CSS, TestNG, Maven Selenium Grid/WebDriver, SOAP UI, Groovy Script, SQL, JavaScript.</w:t>
      </w:r>
    </w:p>
    <w:p w14:paraId="360486CE" w14:textId="77777777" w:rsidR="00057615" w:rsidRPr="00782D78" w:rsidRDefault="00057615" w:rsidP="007A3BD4">
      <w:pPr>
        <w:pStyle w:val="ul0"/>
        <w:tabs>
          <w:tab w:val="clear" w:pos="720"/>
        </w:tabs>
        <w:contextualSpacing/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</w:pPr>
    </w:p>
    <w:p w14:paraId="66B45BCF" w14:textId="77777777" w:rsidR="003C43E2" w:rsidRDefault="003C43E2" w:rsidP="003C43E2">
      <w:pPr>
        <w:jc w:val="both"/>
        <w:rPr>
          <w:rFonts w:ascii="Calibri Light" w:hAnsi="Calibri Light" w:cs="Calibri Light"/>
          <w:color w:val="000000" w:themeColor="text1"/>
        </w:rPr>
      </w:pPr>
    </w:p>
    <w:p w14:paraId="3032FF46" w14:textId="77777777" w:rsidR="003C43E2" w:rsidRPr="00F70806" w:rsidRDefault="006C38CF" w:rsidP="00222908">
      <w:pPr>
        <w:shd w:val="clear" w:color="auto" w:fill="D6E3BC" w:themeFill="accent3" w:themeFillTint="66"/>
        <w:spacing w:line="276" w:lineRule="auto"/>
        <w:jc w:val="both"/>
        <w:rPr>
          <w:rFonts w:ascii="Calibri Light" w:hAnsi="Calibri Light" w:cs="Calibri Light"/>
          <w:b/>
        </w:rPr>
      </w:pPr>
      <w:r w:rsidRPr="00F70806">
        <w:rPr>
          <w:rFonts w:ascii="Calibri Light" w:hAnsi="Calibri Light" w:cs="Calibri Light"/>
          <w:b/>
        </w:rPr>
        <w:t xml:space="preserve">Client:  </w:t>
      </w:r>
      <w:r w:rsidR="004F2C7B">
        <w:rPr>
          <w:rFonts w:ascii="Calibri Light" w:hAnsi="Calibri Light" w:cs="Calibri Light"/>
          <w:b/>
        </w:rPr>
        <w:t xml:space="preserve">  </w:t>
      </w:r>
      <w:r w:rsidRPr="00AE59F8">
        <w:rPr>
          <w:rFonts w:ascii="Calibri Light" w:hAnsi="Calibri Light" w:cs="Calibri Light"/>
          <w:b/>
          <w:iCs/>
        </w:rPr>
        <w:t>Aetna Health Insurance</w:t>
      </w:r>
      <w:r>
        <w:rPr>
          <w:rFonts w:ascii="Calibri Light" w:hAnsi="Calibri Light" w:cs="Calibri Light"/>
          <w:b/>
        </w:rPr>
        <w:t xml:space="preserve">, </w:t>
      </w:r>
      <w:r w:rsidRPr="00AE59F8">
        <w:rPr>
          <w:rFonts w:ascii="Calibri Light" w:hAnsi="Calibri Light" w:cs="Calibri Light"/>
          <w:b/>
          <w:iCs/>
        </w:rPr>
        <w:t>Washington,DC</w:t>
      </w:r>
      <w:r w:rsidRPr="00AE59F8">
        <w:rPr>
          <w:rFonts w:ascii="Calibri Light" w:hAnsi="Calibri Light" w:cs="Calibri Light"/>
          <w:b/>
        </w:rPr>
        <w:t xml:space="preserve">                                                                                                                           </w:t>
      </w:r>
      <w:r>
        <w:rPr>
          <w:rFonts w:ascii="Calibri Light" w:hAnsi="Calibri Light" w:cs="Calibri Light"/>
          <w:b/>
        </w:rPr>
        <w:t xml:space="preserve">       </w:t>
      </w:r>
      <w:r w:rsidRPr="00AE59F8">
        <w:rPr>
          <w:rFonts w:ascii="Calibri Light" w:hAnsi="Calibri Light" w:cs="Calibri Light"/>
          <w:b/>
        </w:rPr>
        <w:t xml:space="preserve"> </w:t>
      </w:r>
      <w:r>
        <w:rPr>
          <w:rFonts w:ascii="Calibri Light" w:hAnsi="Calibri Light" w:cs="Calibri Light"/>
          <w:b/>
        </w:rPr>
        <w:t>Oct 2017- Mar 2019</w:t>
      </w:r>
      <w:r w:rsidRPr="00F70806">
        <w:rPr>
          <w:rFonts w:ascii="Calibri Light" w:hAnsi="Calibri Light" w:cs="Calibri Light"/>
          <w:b/>
        </w:rPr>
        <w:t xml:space="preserve">                                                                                          </w:t>
      </w:r>
    </w:p>
    <w:p w14:paraId="2F77E990" w14:textId="77777777" w:rsidR="003C43E2" w:rsidRPr="004F2C7B" w:rsidRDefault="003C43E2" w:rsidP="00222908">
      <w:pPr>
        <w:shd w:val="clear" w:color="auto" w:fill="D6E3BC" w:themeFill="accent3" w:themeFillTint="66"/>
        <w:spacing w:line="276" w:lineRule="auto"/>
        <w:jc w:val="both"/>
        <w:rPr>
          <w:rFonts w:ascii="Calibri Light" w:hAnsi="Calibri Light" w:cs="Calibri Light"/>
          <w:b/>
          <w:iCs/>
        </w:rPr>
      </w:pPr>
      <w:r w:rsidRPr="00F70806">
        <w:rPr>
          <w:rFonts w:ascii="Calibri Light" w:hAnsi="Calibri Light" w:cs="Calibri Light"/>
          <w:b/>
        </w:rPr>
        <w:t xml:space="preserve">Role:   </w:t>
      </w:r>
      <w:r>
        <w:rPr>
          <w:rFonts w:ascii="Calibri Light" w:hAnsi="Calibri Light" w:cs="Calibri Light"/>
          <w:b/>
        </w:rPr>
        <w:t xml:space="preserve"> </w:t>
      </w:r>
      <w:r w:rsidR="004F2C7B" w:rsidRPr="004F2C7B">
        <w:rPr>
          <w:rFonts w:ascii="Calibri Light" w:hAnsi="Calibri Light" w:cs="Calibri Light"/>
          <w:b/>
          <w:iCs/>
        </w:rPr>
        <w:t>Quality Assurance Analyst</w:t>
      </w:r>
    </w:p>
    <w:p w14:paraId="2647F794" w14:textId="77777777" w:rsidR="00AE59F8" w:rsidRPr="00FF59A7" w:rsidRDefault="003C43E2" w:rsidP="00AE59F8">
      <w:pPr>
        <w:pStyle w:val="Heading3"/>
        <w:rPr>
          <w:sz w:val="24"/>
          <w:szCs w:val="24"/>
        </w:rPr>
      </w:pPr>
      <w:r w:rsidRPr="00FF59A7">
        <w:rPr>
          <w:rFonts w:ascii="Calibri Light" w:hAnsi="Calibri Light" w:cs="Calibri Light"/>
          <w:color w:val="000000" w:themeColor="text1"/>
          <w:sz w:val="24"/>
          <w:szCs w:val="24"/>
          <w:u w:val="single"/>
        </w:rPr>
        <w:lastRenderedPageBreak/>
        <w:t>Responsibilities:</w:t>
      </w:r>
    </w:p>
    <w:p w14:paraId="31F1C06F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Involved in gathering Business Level Requirements and reviewed manual testing methods.</w:t>
      </w:r>
    </w:p>
    <w:p w14:paraId="227029BC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Worked closely with development team in creating automated scripts for the application using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WebDriver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43FDC8BE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Created Automation Scripts using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WebDriver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using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Java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7A0B0ABE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Designed and Created the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End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End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by integrating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BDD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Cucumber</w:t>
      </w:r>
    </w:p>
    <w:p w14:paraId="14A8268B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Responsible for writing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cases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cover overall quality assurance using Test Director</w:t>
      </w:r>
    </w:p>
    <w:p w14:paraId="11DB5E5E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Drafted detailed Test Steps to be followed for Test Automation using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QTP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27BFF4A5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Performed Defect Tracking &amp; Management in 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JIRA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. Generated automated daily reports using the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JIRA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API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0A193623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Black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Box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and conducted Functionality and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Regression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on various phases of the Management software. Prepared complex queries to retrieve data for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database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</w:t>
      </w:r>
    </w:p>
    <w:p w14:paraId="043E882D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Prepared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plans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which includes an introduction, various test strategies, test schedules, QA teams role, test deliverables, etc. Performed 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Agile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Methodologies in each phase of Software Testing Life Cycle (SDLC).</w:t>
      </w:r>
    </w:p>
    <w:p w14:paraId="6DFAE74F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Created and maintained automation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scripts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using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Selenium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for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smoke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regression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</w:p>
    <w:p w14:paraId="4D88AE0C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The tests also included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GUI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: Testing for validation and display of screens</w:t>
      </w:r>
    </w:p>
    <w:p w14:paraId="0F89CF04" w14:textId="77777777" w:rsidR="00134CB5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Involved in writing and executing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SQL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queries for back-end testing.</w:t>
      </w:r>
    </w:p>
    <w:p w14:paraId="34D778F6" w14:textId="77777777" w:rsidR="00DA2B16" w:rsidRPr="007624E0" w:rsidRDefault="00DA2B16" w:rsidP="00DA2B16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initial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manual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 of the application as part of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sanity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testing.</w:t>
      </w:r>
    </w:p>
    <w:p w14:paraId="49484B29" w14:textId="77777777" w:rsidR="00DA2B16" w:rsidRPr="007624E0" w:rsidRDefault="00DA2B16" w:rsidP="00DA2B16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Performed various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tests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such as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positive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negative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check business functionality manually.</w:t>
      </w:r>
    </w:p>
    <w:p w14:paraId="75783CE8" w14:textId="77777777" w:rsidR="008A22BC" w:rsidRPr="007624E0" w:rsidRDefault="00DA2B16" w:rsidP="008A22BC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Mercury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Quality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="006071BB"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center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capture requirements, create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plan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cases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. Designed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plans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and defined cases for functional,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integration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system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, and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user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acceptance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testing</w:t>
      </w:r>
      <w:r w:rsidRPr="00DA2B16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  <w:r w:rsidR="008A22BC" w:rsidRPr="008A22BC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="008A22BC"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Used </w:t>
      </w:r>
      <w:r w:rsidR="008A22BC"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Quality</w:t>
      </w:r>
      <w:r w:rsidR="008A22BC"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="008A22BC"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Centre</w:t>
      </w:r>
      <w:r w:rsidR="008A22BC"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to track and report system defects and bug fixes.</w:t>
      </w:r>
    </w:p>
    <w:p w14:paraId="20C58865" w14:textId="77777777" w:rsidR="00134CB5" w:rsidRPr="007624E0" w:rsidRDefault="00134CB5" w:rsidP="00134CB5">
      <w:pPr>
        <w:pStyle w:val="ListParagraph"/>
        <w:numPr>
          <w:ilvl w:val="0"/>
          <w:numId w:val="16"/>
        </w:numPr>
        <w:jc w:val="both"/>
        <w:rPr>
          <w:rFonts w:ascii="Calibri Light" w:eastAsiaTheme="minorHAnsi" w:hAnsi="Calibri Light" w:cs="Calibri Light"/>
          <w:shd w:val="clear" w:color="auto" w:fill="FFFFFF"/>
          <w:lang w:val="en-IN" w:bidi="ta-IN"/>
        </w:rPr>
      </w:pP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Verified </w:t>
      </w:r>
      <w:r w:rsidRPr="00DA2B16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backend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flat files in the database to validate the data entered through the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front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 </w:t>
      </w:r>
      <w:r w:rsidRPr="007624E0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end</w:t>
      </w:r>
      <w:r w:rsidRPr="007624E0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.</w:t>
      </w:r>
    </w:p>
    <w:p w14:paraId="550E44C3" w14:textId="77777777" w:rsidR="00134CB5" w:rsidRDefault="00134CB5" w:rsidP="00134CB5">
      <w:pPr>
        <w:jc w:val="both"/>
        <w:rPr>
          <w:rFonts w:ascii="Arial" w:eastAsiaTheme="minorHAnsi" w:hAnsi="Arial" w:cs="Arial"/>
          <w:shd w:val="clear" w:color="auto" w:fill="FFFFFF"/>
          <w:lang w:val="en-IN" w:bidi="ta-IN"/>
        </w:rPr>
      </w:pPr>
    </w:p>
    <w:p w14:paraId="1F70BDEA" w14:textId="77777777" w:rsidR="00134CB5" w:rsidRPr="00743B30" w:rsidRDefault="00134CB5" w:rsidP="00134CB5">
      <w:pPr>
        <w:jc w:val="both"/>
        <w:rPr>
          <w:rFonts w:ascii="Arial" w:eastAsiaTheme="minorHAnsi" w:hAnsi="Arial" w:cs="Arial"/>
          <w:shd w:val="clear" w:color="auto" w:fill="FFFFFF"/>
          <w:lang w:val="en-IN" w:bidi="ta-IN"/>
        </w:rPr>
      </w:pPr>
      <w:r w:rsidRPr="005E548B">
        <w:rPr>
          <w:rFonts w:ascii="Calibri Light" w:eastAsiaTheme="minorHAnsi" w:hAnsi="Calibri Light" w:cs="Calibri Light"/>
          <w:b/>
          <w:shd w:val="clear" w:color="auto" w:fill="FFFFFF"/>
          <w:lang w:val="en-IN" w:bidi="ta-IN"/>
        </w:rPr>
        <w:t>Environment</w:t>
      </w:r>
      <w:r w:rsidRPr="005E548B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:</w:t>
      </w:r>
      <w:r>
        <w:rPr>
          <w:rFonts w:ascii="Arial" w:eastAsiaTheme="minorHAnsi" w:hAnsi="Arial" w:cs="Arial"/>
          <w:shd w:val="clear" w:color="auto" w:fill="FFFFFF"/>
          <w:lang w:val="en-IN" w:bidi="ta-IN"/>
        </w:rPr>
        <w:t xml:space="preserve"> </w:t>
      </w:r>
      <w:r w:rsidRPr="005E548B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 xml:space="preserve">Java, Selenium, BDD, Cucumber, Test Cases, </w:t>
      </w:r>
      <w:r w:rsidR="006E3A25" w:rsidRPr="005E548B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Jira</w:t>
      </w:r>
      <w:r w:rsidRPr="005E548B">
        <w:rPr>
          <w:rFonts w:ascii="Calibri Light" w:eastAsiaTheme="minorHAnsi" w:hAnsi="Calibri Light" w:cs="Calibri Light"/>
          <w:shd w:val="clear" w:color="auto" w:fill="FFFFFF"/>
          <w:lang w:val="en-IN" w:bidi="ta-IN"/>
        </w:rPr>
        <w:t>, QTP, API, Black Box, GUI, SDLC, SQL, Jira, Agile.</w:t>
      </w:r>
    </w:p>
    <w:p w14:paraId="43328204" w14:textId="77777777" w:rsidR="003C43E2" w:rsidRPr="00266A14" w:rsidRDefault="003C43E2" w:rsidP="003C43E2">
      <w:pPr>
        <w:jc w:val="both"/>
        <w:rPr>
          <w:rFonts w:ascii="Calibri Light" w:hAnsi="Calibri Light" w:cs="Calibri Light"/>
          <w:color w:val="000000" w:themeColor="text1"/>
        </w:rPr>
      </w:pPr>
    </w:p>
    <w:p w14:paraId="03B29C4A" w14:textId="77777777" w:rsidR="003C43E2" w:rsidRPr="009522BC" w:rsidRDefault="003C43E2" w:rsidP="003C43E2">
      <w:pPr>
        <w:pStyle w:val="ul0"/>
        <w:tabs>
          <w:tab w:val="clear" w:pos="720"/>
        </w:tabs>
        <w:contextualSpacing/>
        <w:rPr>
          <w:rFonts w:ascii="Calibri Light" w:eastAsiaTheme="minorHAnsi" w:hAnsi="Calibri Light" w:cs="Calibri Light"/>
          <w:snapToGrid/>
          <w:shd w:val="clear" w:color="auto" w:fill="FFFFFF"/>
          <w:lang w:val="en-IN"/>
        </w:rPr>
      </w:pPr>
    </w:p>
    <w:p w14:paraId="76226546" w14:textId="77777777" w:rsidR="00D07A57" w:rsidRDefault="00BD0CBB" w:rsidP="00EF7EFE">
      <w:pPr>
        <w:pStyle w:val="Body-12point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</w:tabs>
        <w:spacing w:line="240" w:lineRule="auto"/>
        <w:contextualSpacing/>
        <w:jc w:val="left"/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</w:pPr>
      <w:r w:rsidRPr="00BD0CBB">
        <w:rPr>
          <w:rFonts w:ascii="Calibri Light" w:eastAsiaTheme="minorHAnsi" w:hAnsi="Calibri Light" w:cs="Calibri Light"/>
          <w:b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>Education:</w:t>
      </w:r>
      <w:r w:rsidR="00F84A0A">
        <w:rPr>
          <w:rFonts w:ascii="Calibri Light" w:eastAsiaTheme="minorHAnsi" w:hAnsi="Calibri Light" w:cs="Calibri Light"/>
          <w:b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 xml:space="preserve">    </w:t>
      </w:r>
      <w:r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  <w:t xml:space="preserve"> </w:t>
      </w:r>
    </w:p>
    <w:p w14:paraId="64890C03" w14:textId="77777777" w:rsidR="009832F5" w:rsidRDefault="009832F5" w:rsidP="009832F5">
      <w:pPr>
        <w:pStyle w:val="Heading3"/>
      </w:pPr>
      <w:r>
        <w:t>March 2012</w:t>
      </w:r>
    </w:p>
    <w:p w14:paraId="789EAE65" w14:textId="77777777" w:rsidR="009832F5" w:rsidRPr="00B604DA" w:rsidRDefault="009832F5" w:rsidP="009832F5">
      <w:pPr>
        <w:pStyle w:val="Heading5"/>
      </w:pPr>
      <w:proofErr w:type="spellStart"/>
      <w:r>
        <w:t>Bachelore</w:t>
      </w:r>
      <w:proofErr w:type="spellEnd"/>
      <w:r>
        <w:t xml:space="preserve"> of Business Administration </w:t>
      </w:r>
      <w:r w:rsidRPr="000B32D7">
        <w:t>/</w:t>
      </w:r>
      <w:r>
        <w:t xml:space="preserve"> Azad University</w:t>
      </w:r>
      <w:r>
        <w:rPr>
          <w:rStyle w:val="Emphasis"/>
        </w:rPr>
        <w:t xml:space="preserve">, Tehran, Iran </w:t>
      </w:r>
    </w:p>
    <w:p w14:paraId="6C33182F" w14:textId="77777777" w:rsidR="00D07A57" w:rsidRPr="00EF7EFE" w:rsidRDefault="00D07A57" w:rsidP="00EF7EFE">
      <w:pPr>
        <w:pStyle w:val="Body-12point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</w:tabs>
        <w:spacing w:line="240" w:lineRule="auto"/>
        <w:contextualSpacing/>
        <w:jc w:val="left"/>
        <w:rPr>
          <w:rFonts w:ascii="Calibri Light" w:eastAsiaTheme="minorHAnsi" w:hAnsi="Calibri Light" w:cs="Calibri Light"/>
          <w:color w:val="auto"/>
          <w:sz w:val="20"/>
          <w:szCs w:val="20"/>
          <w:bdr w:val="none" w:sz="0" w:space="0" w:color="auto"/>
          <w:shd w:val="clear" w:color="auto" w:fill="FFFFFF"/>
          <w:lang w:val="en-IN"/>
        </w:rPr>
      </w:pPr>
    </w:p>
    <w:p w14:paraId="7F33BCE7" w14:textId="77777777" w:rsidR="00EF7EFE" w:rsidRDefault="00EF7EFE" w:rsidP="00EF7EFE">
      <w:pPr>
        <w:shd w:val="clear" w:color="auto" w:fill="FFFFFF"/>
        <w:spacing w:before="100" w:beforeAutospacing="1" w:after="100" w:afterAutospacing="1"/>
        <w:rPr>
          <w:rFonts w:ascii="Calibri Light" w:eastAsiaTheme="minorHAnsi" w:hAnsi="Calibri Light" w:cs="Calibri Light"/>
          <w:shd w:val="clear" w:color="auto" w:fill="FFFFFF"/>
          <w:lang w:val="en-IN"/>
        </w:rPr>
      </w:pPr>
    </w:p>
    <w:sectPr w:rsidR="00EF7EFE" w:rsidSect="00B114E7">
      <w:pgSz w:w="1296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B3678" w14:textId="77777777" w:rsidR="002236FC" w:rsidRDefault="002236FC" w:rsidP="002359AF">
      <w:r>
        <w:separator/>
      </w:r>
    </w:p>
  </w:endnote>
  <w:endnote w:type="continuationSeparator" w:id="0">
    <w:p w14:paraId="0099A9D1" w14:textId="77777777" w:rsidR="002236FC" w:rsidRDefault="002236FC" w:rsidP="00235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0C24" w14:textId="77777777" w:rsidR="002236FC" w:rsidRDefault="002236FC" w:rsidP="002359AF">
      <w:r>
        <w:separator/>
      </w:r>
    </w:p>
  </w:footnote>
  <w:footnote w:type="continuationSeparator" w:id="0">
    <w:p w14:paraId="562EE63D" w14:textId="77777777" w:rsidR="002236FC" w:rsidRDefault="002236FC" w:rsidP="00235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7"/>
    <w:multiLevelType w:val="singleLevel"/>
    <w:tmpl w:val="00000007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  <w:shd w:val="clear" w:color="auto" w:fill="FFFFFF"/>
      </w:rPr>
    </w:lvl>
  </w:abstractNum>
  <w:abstractNum w:abstractNumId="2" w15:restartNumberingAfterBreak="0">
    <w:nsid w:val="00000008"/>
    <w:multiLevelType w:val="singleLevel"/>
    <w:tmpl w:val="00000008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</w:rPr>
    </w:lvl>
  </w:abstractNum>
  <w:abstractNum w:abstractNumId="3" w15:restartNumberingAfterBreak="0">
    <w:nsid w:val="0000000A"/>
    <w:multiLevelType w:val="singleLevel"/>
    <w:tmpl w:val="0000000A"/>
    <w:name w:val="WW8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  <w:shd w:val="clear" w:color="auto" w:fill="FFFFFF"/>
      </w:rPr>
    </w:lvl>
  </w:abstractNum>
  <w:abstractNum w:abstractNumId="4" w15:restartNumberingAfterBreak="0">
    <w:nsid w:val="00A31A28"/>
    <w:multiLevelType w:val="multilevel"/>
    <w:tmpl w:val="719E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2588E"/>
    <w:multiLevelType w:val="multilevel"/>
    <w:tmpl w:val="334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3768C"/>
    <w:multiLevelType w:val="multilevel"/>
    <w:tmpl w:val="346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67C56"/>
    <w:multiLevelType w:val="multilevel"/>
    <w:tmpl w:val="645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D42AB"/>
    <w:multiLevelType w:val="hybridMultilevel"/>
    <w:tmpl w:val="B0948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2D2015"/>
    <w:multiLevelType w:val="multilevel"/>
    <w:tmpl w:val="13A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C0BA9"/>
    <w:multiLevelType w:val="multilevel"/>
    <w:tmpl w:val="FD0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31A2F"/>
    <w:multiLevelType w:val="hybridMultilevel"/>
    <w:tmpl w:val="7D5ED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C5427"/>
    <w:multiLevelType w:val="hybridMultilevel"/>
    <w:tmpl w:val="399EE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C0553C"/>
    <w:multiLevelType w:val="multilevel"/>
    <w:tmpl w:val="6D5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0C43"/>
    <w:multiLevelType w:val="hybridMultilevel"/>
    <w:tmpl w:val="267EF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B193B"/>
    <w:multiLevelType w:val="multilevel"/>
    <w:tmpl w:val="23329E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4C50E77"/>
    <w:multiLevelType w:val="hybridMultilevel"/>
    <w:tmpl w:val="19DA4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235CE"/>
    <w:multiLevelType w:val="multilevel"/>
    <w:tmpl w:val="CCA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F5878"/>
    <w:multiLevelType w:val="hybridMultilevel"/>
    <w:tmpl w:val="9662D9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D43E3"/>
    <w:multiLevelType w:val="multilevel"/>
    <w:tmpl w:val="27C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55ACB"/>
    <w:multiLevelType w:val="multilevel"/>
    <w:tmpl w:val="E16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23026"/>
    <w:multiLevelType w:val="hybridMultilevel"/>
    <w:tmpl w:val="E2BAAD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933F1"/>
    <w:multiLevelType w:val="hybridMultilevel"/>
    <w:tmpl w:val="D2EE84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20613604">
    <w:abstractNumId w:val="21"/>
  </w:num>
  <w:num w:numId="2" w16cid:durableId="1938325082">
    <w:abstractNumId w:val="22"/>
  </w:num>
  <w:num w:numId="3" w16cid:durableId="186069860">
    <w:abstractNumId w:val="18"/>
  </w:num>
  <w:num w:numId="4" w16cid:durableId="133452286">
    <w:abstractNumId w:val="11"/>
  </w:num>
  <w:num w:numId="5" w16cid:durableId="2118518582">
    <w:abstractNumId w:val="10"/>
  </w:num>
  <w:num w:numId="6" w16cid:durableId="1112826594">
    <w:abstractNumId w:val="7"/>
  </w:num>
  <w:num w:numId="7" w16cid:durableId="1524704892">
    <w:abstractNumId w:val="6"/>
  </w:num>
  <w:num w:numId="8" w16cid:durableId="1038092791">
    <w:abstractNumId w:val="16"/>
  </w:num>
  <w:num w:numId="9" w16cid:durableId="1514606225">
    <w:abstractNumId w:val="9"/>
  </w:num>
  <w:num w:numId="10" w16cid:durableId="1210145385">
    <w:abstractNumId w:val="19"/>
  </w:num>
  <w:num w:numId="11" w16cid:durableId="1846237788">
    <w:abstractNumId w:val="20"/>
  </w:num>
  <w:num w:numId="12" w16cid:durableId="973173214">
    <w:abstractNumId w:val="8"/>
  </w:num>
  <w:num w:numId="13" w16cid:durableId="1946494011">
    <w:abstractNumId w:val="15"/>
  </w:num>
  <w:num w:numId="14" w16cid:durableId="423453649">
    <w:abstractNumId w:val="14"/>
  </w:num>
  <w:num w:numId="15" w16cid:durableId="1227187922">
    <w:abstractNumId w:val="23"/>
  </w:num>
  <w:num w:numId="16" w16cid:durableId="71007438">
    <w:abstractNumId w:val="12"/>
  </w:num>
  <w:num w:numId="17" w16cid:durableId="950936303">
    <w:abstractNumId w:val="4"/>
  </w:num>
  <w:num w:numId="18" w16cid:durableId="852571634">
    <w:abstractNumId w:val="5"/>
  </w:num>
  <w:num w:numId="19" w16cid:durableId="134876243">
    <w:abstractNumId w:val="17"/>
  </w:num>
  <w:num w:numId="20" w16cid:durableId="122717938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5FA"/>
    <w:rsid w:val="00001672"/>
    <w:rsid w:val="000017CC"/>
    <w:rsid w:val="00002571"/>
    <w:rsid w:val="000050E9"/>
    <w:rsid w:val="00006663"/>
    <w:rsid w:val="000117F5"/>
    <w:rsid w:val="0001230B"/>
    <w:rsid w:val="0001449F"/>
    <w:rsid w:val="00015AD5"/>
    <w:rsid w:val="0001689F"/>
    <w:rsid w:val="00017226"/>
    <w:rsid w:val="00017C33"/>
    <w:rsid w:val="00020BA8"/>
    <w:rsid w:val="0002109F"/>
    <w:rsid w:val="00023C93"/>
    <w:rsid w:val="00025362"/>
    <w:rsid w:val="00025D5D"/>
    <w:rsid w:val="00026AC3"/>
    <w:rsid w:val="00033383"/>
    <w:rsid w:val="00033943"/>
    <w:rsid w:val="00033CFC"/>
    <w:rsid w:val="000343CA"/>
    <w:rsid w:val="00034D71"/>
    <w:rsid w:val="0003515C"/>
    <w:rsid w:val="000365D7"/>
    <w:rsid w:val="00037633"/>
    <w:rsid w:val="00040332"/>
    <w:rsid w:val="000407E8"/>
    <w:rsid w:val="00041C64"/>
    <w:rsid w:val="00043059"/>
    <w:rsid w:val="00044299"/>
    <w:rsid w:val="0004535C"/>
    <w:rsid w:val="000463CF"/>
    <w:rsid w:val="00046674"/>
    <w:rsid w:val="00050EDC"/>
    <w:rsid w:val="0005208E"/>
    <w:rsid w:val="00052B96"/>
    <w:rsid w:val="00053075"/>
    <w:rsid w:val="0005358A"/>
    <w:rsid w:val="000541B2"/>
    <w:rsid w:val="000547E6"/>
    <w:rsid w:val="00056776"/>
    <w:rsid w:val="0005693A"/>
    <w:rsid w:val="00056B47"/>
    <w:rsid w:val="00057615"/>
    <w:rsid w:val="00060306"/>
    <w:rsid w:val="00061DC2"/>
    <w:rsid w:val="00063381"/>
    <w:rsid w:val="00063CC8"/>
    <w:rsid w:val="00065D96"/>
    <w:rsid w:val="00067B56"/>
    <w:rsid w:val="000715EE"/>
    <w:rsid w:val="00071A4B"/>
    <w:rsid w:val="00072744"/>
    <w:rsid w:val="000732F3"/>
    <w:rsid w:val="00073360"/>
    <w:rsid w:val="000734F3"/>
    <w:rsid w:val="00074BC9"/>
    <w:rsid w:val="00074C65"/>
    <w:rsid w:val="000752D3"/>
    <w:rsid w:val="000766B9"/>
    <w:rsid w:val="0007737D"/>
    <w:rsid w:val="0008132F"/>
    <w:rsid w:val="00081EF0"/>
    <w:rsid w:val="000835AD"/>
    <w:rsid w:val="0008465E"/>
    <w:rsid w:val="000846A5"/>
    <w:rsid w:val="00085527"/>
    <w:rsid w:val="0008561D"/>
    <w:rsid w:val="000858B7"/>
    <w:rsid w:val="0008610F"/>
    <w:rsid w:val="0008637B"/>
    <w:rsid w:val="00091346"/>
    <w:rsid w:val="0009213E"/>
    <w:rsid w:val="00093B11"/>
    <w:rsid w:val="00093E38"/>
    <w:rsid w:val="000941B9"/>
    <w:rsid w:val="000943C2"/>
    <w:rsid w:val="000944F1"/>
    <w:rsid w:val="0009456D"/>
    <w:rsid w:val="000955E6"/>
    <w:rsid w:val="000957B8"/>
    <w:rsid w:val="00095F10"/>
    <w:rsid w:val="00097BAA"/>
    <w:rsid w:val="000A181D"/>
    <w:rsid w:val="000A29DC"/>
    <w:rsid w:val="000A2F55"/>
    <w:rsid w:val="000A2F98"/>
    <w:rsid w:val="000A30C1"/>
    <w:rsid w:val="000A326A"/>
    <w:rsid w:val="000A3C8C"/>
    <w:rsid w:val="000A4CF8"/>
    <w:rsid w:val="000A5173"/>
    <w:rsid w:val="000A5683"/>
    <w:rsid w:val="000A603D"/>
    <w:rsid w:val="000A61F4"/>
    <w:rsid w:val="000A7173"/>
    <w:rsid w:val="000B013D"/>
    <w:rsid w:val="000B0BB7"/>
    <w:rsid w:val="000B1998"/>
    <w:rsid w:val="000B2BDC"/>
    <w:rsid w:val="000B35A1"/>
    <w:rsid w:val="000B42BF"/>
    <w:rsid w:val="000B445F"/>
    <w:rsid w:val="000B53EB"/>
    <w:rsid w:val="000B62CE"/>
    <w:rsid w:val="000B7774"/>
    <w:rsid w:val="000B79C4"/>
    <w:rsid w:val="000B7AB2"/>
    <w:rsid w:val="000C3C9E"/>
    <w:rsid w:val="000C53F2"/>
    <w:rsid w:val="000C5D7B"/>
    <w:rsid w:val="000C610E"/>
    <w:rsid w:val="000C6E76"/>
    <w:rsid w:val="000C7350"/>
    <w:rsid w:val="000D0A46"/>
    <w:rsid w:val="000D2117"/>
    <w:rsid w:val="000D3592"/>
    <w:rsid w:val="000D6015"/>
    <w:rsid w:val="000D6D8C"/>
    <w:rsid w:val="000D7804"/>
    <w:rsid w:val="000D7ABD"/>
    <w:rsid w:val="000E0293"/>
    <w:rsid w:val="000E0B63"/>
    <w:rsid w:val="000E1ED1"/>
    <w:rsid w:val="000E203E"/>
    <w:rsid w:val="000E2452"/>
    <w:rsid w:val="000E2ED5"/>
    <w:rsid w:val="000E3F3E"/>
    <w:rsid w:val="000E4565"/>
    <w:rsid w:val="000E5BE9"/>
    <w:rsid w:val="000E7294"/>
    <w:rsid w:val="000F1315"/>
    <w:rsid w:val="000F2531"/>
    <w:rsid w:val="000F2BE1"/>
    <w:rsid w:val="000F37C5"/>
    <w:rsid w:val="000F3AF7"/>
    <w:rsid w:val="000F40D6"/>
    <w:rsid w:val="000F4B0C"/>
    <w:rsid w:val="000F5175"/>
    <w:rsid w:val="000F6B3B"/>
    <w:rsid w:val="000F7968"/>
    <w:rsid w:val="00100528"/>
    <w:rsid w:val="00100733"/>
    <w:rsid w:val="00100E35"/>
    <w:rsid w:val="00104BDA"/>
    <w:rsid w:val="00107B0B"/>
    <w:rsid w:val="00110629"/>
    <w:rsid w:val="00111D03"/>
    <w:rsid w:val="00112BCD"/>
    <w:rsid w:val="00114233"/>
    <w:rsid w:val="001161FC"/>
    <w:rsid w:val="0011667F"/>
    <w:rsid w:val="0011795E"/>
    <w:rsid w:val="00121205"/>
    <w:rsid w:val="001236B8"/>
    <w:rsid w:val="00124DA7"/>
    <w:rsid w:val="00125310"/>
    <w:rsid w:val="00125B17"/>
    <w:rsid w:val="00126482"/>
    <w:rsid w:val="001279F3"/>
    <w:rsid w:val="00127D7C"/>
    <w:rsid w:val="0013117D"/>
    <w:rsid w:val="00132A7E"/>
    <w:rsid w:val="00132AF7"/>
    <w:rsid w:val="00134CB5"/>
    <w:rsid w:val="00135508"/>
    <w:rsid w:val="00135D5C"/>
    <w:rsid w:val="0013795C"/>
    <w:rsid w:val="001379F6"/>
    <w:rsid w:val="001404A8"/>
    <w:rsid w:val="00143BCD"/>
    <w:rsid w:val="001448E1"/>
    <w:rsid w:val="001460F2"/>
    <w:rsid w:val="00147919"/>
    <w:rsid w:val="00150D1E"/>
    <w:rsid w:val="00150DFD"/>
    <w:rsid w:val="00151517"/>
    <w:rsid w:val="00151547"/>
    <w:rsid w:val="00151D22"/>
    <w:rsid w:val="00152DA5"/>
    <w:rsid w:val="00154C2F"/>
    <w:rsid w:val="00154E73"/>
    <w:rsid w:val="00157C86"/>
    <w:rsid w:val="0016015A"/>
    <w:rsid w:val="0016061B"/>
    <w:rsid w:val="00160781"/>
    <w:rsid w:val="00160B3D"/>
    <w:rsid w:val="00161ABA"/>
    <w:rsid w:val="00161B0F"/>
    <w:rsid w:val="00163D83"/>
    <w:rsid w:val="00167C0B"/>
    <w:rsid w:val="00170191"/>
    <w:rsid w:val="001708C7"/>
    <w:rsid w:val="00171563"/>
    <w:rsid w:val="0017180C"/>
    <w:rsid w:val="001727E5"/>
    <w:rsid w:val="0017284E"/>
    <w:rsid w:val="00172A81"/>
    <w:rsid w:val="00172CCD"/>
    <w:rsid w:val="00173304"/>
    <w:rsid w:val="00173EF8"/>
    <w:rsid w:val="001753CE"/>
    <w:rsid w:val="001763D7"/>
    <w:rsid w:val="001803A4"/>
    <w:rsid w:val="00181B58"/>
    <w:rsid w:val="00183502"/>
    <w:rsid w:val="00183789"/>
    <w:rsid w:val="00186D9E"/>
    <w:rsid w:val="00186FE9"/>
    <w:rsid w:val="00196BC0"/>
    <w:rsid w:val="00196F55"/>
    <w:rsid w:val="00197D9A"/>
    <w:rsid w:val="001A20E3"/>
    <w:rsid w:val="001A2940"/>
    <w:rsid w:val="001A325E"/>
    <w:rsid w:val="001A4171"/>
    <w:rsid w:val="001A5259"/>
    <w:rsid w:val="001A589B"/>
    <w:rsid w:val="001A5DBA"/>
    <w:rsid w:val="001A617B"/>
    <w:rsid w:val="001A702E"/>
    <w:rsid w:val="001B0960"/>
    <w:rsid w:val="001B1508"/>
    <w:rsid w:val="001B1C5B"/>
    <w:rsid w:val="001B1E3C"/>
    <w:rsid w:val="001B31B4"/>
    <w:rsid w:val="001B3758"/>
    <w:rsid w:val="001B5647"/>
    <w:rsid w:val="001B58E2"/>
    <w:rsid w:val="001B69F7"/>
    <w:rsid w:val="001B7EB9"/>
    <w:rsid w:val="001C06E0"/>
    <w:rsid w:val="001C1545"/>
    <w:rsid w:val="001C2F6D"/>
    <w:rsid w:val="001C365F"/>
    <w:rsid w:val="001C43AF"/>
    <w:rsid w:val="001C4D7E"/>
    <w:rsid w:val="001C4E18"/>
    <w:rsid w:val="001C7368"/>
    <w:rsid w:val="001D0E96"/>
    <w:rsid w:val="001D195B"/>
    <w:rsid w:val="001D2393"/>
    <w:rsid w:val="001D3BD9"/>
    <w:rsid w:val="001D4360"/>
    <w:rsid w:val="001D53A4"/>
    <w:rsid w:val="001D6B59"/>
    <w:rsid w:val="001D7714"/>
    <w:rsid w:val="001E1832"/>
    <w:rsid w:val="001E199E"/>
    <w:rsid w:val="001E19B1"/>
    <w:rsid w:val="001E240B"/>
    <w:rsid w:val="001E316E"/>
    <w:rsid w:val="001E50B9"/>
    <w:rsid w:val="001E5F7E"/>
    <w:rsid w:val="001E7D7B"/>
    <w:rsid w:val="001E7E26"/>
    <w:rsid w:val="001F0593"/>
    <w:rsid w:val="001F0825"/>
    <w:rsid w:val="001F1EFA"/>
    <w:rsid w:val="001F2241"/>
    <w:rsid w:val="001F353B"/>
    <w:rsid w:val="001F40CF"/>
    <w:rsid w:val="001F5D1C"/>
    <w:rsid w:val="001F5F43"/>
    <w:rsid w:val="001F63B1"/>
    <w:rsid w:val="001F6BFC"/>
    <w:rsid w:val="001F7A5F"/>
    <w:rsid w:val="001F7F6D"/>
    <w:rsid w:val="002003C0"/>
    <w:rsid w:val="00201D9D"/>
    <w:rsid w:val="00204895"/>
    <w:rsid w:val="002054B4"/>
    <w:rsid w:val="0020725E"/>
    <w:rsid w:val="00207790"/>
    <w:rsid w:val="002108E0"/>
    <w:rsid w:val="002120D9"/>
    <w:rsid w:val="0021232B"/>
    <w:rsid w:val="00212A7A"/>
    <w:rsid w:val="002133F2"/>
    <w:rsid w:val="00213BF1"/>
    <w:rsid w:val="002143ED"/>
    <w:rsid w:val="00215466"/>
    <w:rsid w:val="002154BA"/>
    <w:rsid w:val="002169B2"/>
    <w:rsid w:val="002179A8"/>
    <w:rsid w:val="00220553"/>
    <w:rsid w:val="00221BDE"/>
    <w:rsid w:val="002227B4"/>
    <w:rsid w:val="00222908"/>
    <w:rsid w:val="0022292F"/>
    <w:rsid w:val="002236FC"/>
    <w:rsid w:val="00223702"/>
    <w:rsid w:val="00225B66"/>
    <w:rsid w:val="00227CA6"/>
    <w:rsid w:val="00227FBC"/>
    <w:rsid w:val="002303C3"/>
    <w:rsid w:val="00231483"/>
    <w:rsid w:val="00232B36"/>
    <w:rsid w:val="002341BB"/>
    <w:rsid w:val="002359AF"/>
    <w:rsid w:val="002359E0"/>
    <w:rsid w:val="00235A5B"/>
    <w:rsid w:val="00235EDE"/>
    <w:rsid w:val="00237705"/>
    <w:rsid w:val="00240050"/>
    <w:rsid w:val="00240404"/>
    <w:rsid w:val="0024403A"/>
    <w:rsid w:val="0024499A"/>
    <w:rsid w:val="00244C4A"/>
    <w:rsid w:val="00244ECD"/>
    <w:rsid w:val="00246318"/>
    <w:rsid w:val="002468DF"/>
    <w:rsid w:val="002468E2"/>
    <w:rsid w:val="00247187"/>
    <w:rsid w:val="002472A2"/>
    <w:rsid w:val="00252A98"/>
    <w:rsid w:val="002532B4"/>
    <w:rsid w:val="0025420D"/>
    <w:rsid w:val="0025551E"/>
    <w:rsid w:val="00255DC3"/>
    <w:rsid w:val="00255F3D"/>
    <w:rsid w:val="002567DB"/>
    <w:rsid w:val="002603E2"/>
    <w:rsid w:val="00260A23"/>
    <w:rsid w:val="002616BE"/>
    <w:rsid w:val="00263E27"/>
    <w:rsid w:val="002650AD"/>
    <w:rsid w:val="002663A0"/>
    <w:rsid w:val="002665E2"/>
    <w:rsid w:val="00267978"/>
    <w:rsid w:val="00267F85"/>
    <w:rsid w:val="00270303"/>
    <w:rsid w:val="00270B08"/>
    <w:rsid w:val="00271C41"/>
    <w:rsid w:val="00271CA3"/>
    <w:rsid w:val="00272162"/>
    <w:rsid w:val="00272365"/>
    <w:rsid w:val="002741FA"/>
    <w:rsid w:val="002769A9"/>
    <w:rsid w:val="00276BEA"/>
    <w:rsid w:val="00276F8C"/>
    <w:rsid w:val="00276FF5"/>
    <w:rsid w:val="002773EC"/>
    <w:rsid w:val="00277D5F"/>
    <w:rsid w:val="002800C3"/>
    <w:rsid w:val="00281EE2"/>
    <w:rsid w:val="002828C6"/>
    <w:rsid w:val="00283919"/>
    <w:rsid w:val="00284F5F"/>
    <w:rsid w:val="0028674E"/>
    <w:rsid w:val="0028710B"/>
    <w:rsid w:val="00287427"/>
    <w:rsid w:val="0028796F"/>
    <w:rsid w:val="002934F4"/>
    <w:rsid w:val="00295AE1"/>
    <w:rsid w:val="00295B8C"/>
    <w:rsid w:val="00295E17"/>
    <w:rsid w:val="0029602F"/>
    <w:rsid w:val="002967DB"/>
    <w:rsid w:val="00296DDE"/>
    <w:rsid w:val="002A1CD4"/>
    <w:rsid w:val="002A2DF1"/>
    <w:rsid w:val="002A3F45"/>
    <w:rsid w:val="002A3FB3"/>
    <w:rsid w:val="002A42AB"/>
    <w:rsid w:val="002A44B0"/>
    <w:rsid w:val="002A5830"/>
    <w:rsid w:val="002A6B0A"/>
    <w:rsid w:val="002A7A2B"/>
    <w:rsid w:val="002B0306"/>
    <w:rsid w:val="002B0312"/>
    <w:rsid w:val="002B07CC"/>
    <w:rsid w:val="002B1B70"/>
    <w:rsid w:val="002B2AE6"/>
    <w:rsid w:val="002B2B48"/>
    <w:rsid w:val="002B31E9"/>
    <w:rsid w:val="002B3783"/>
    <w:rsid w:val="002B3F07"/>
    <w:rsid w:val="002C0EF7"/>
    <w:rsid w:val="002C348B"/>
    <w:rsid w:val="002C51BD"/>
    <w:rsid w:val="002C5706"/>
    <w:rsid w:val="002C703B"/>
    <w:rsid w:val="002C7105"/>
    <w:rsid w:val="002C79BD"/>
    <w:rsid w:val="002D12C7"/>
    <w:rsid w:val="002D143E"/>
    <w:rsid w:val="002D2204"/>
    <w:rsid w:val="002D2450"/>
    <w:rsid w:val="002D4E9D"/>
    <w:rsid w:val="002D6DCE"/>
    <w:rsid w:val="002D730F"/>
    <w:rsid w:val="002D7745"/>
    <w:rsid w:val="002E0C0D"/>
    <w:rsid w:val="002E107D"/>
    <w:rsid w:val="002E182C"/>
    <w:rsid w:val="002E2265"/>
    <w:rsid w:val="002E2389"/>
    <w:rsid w:val="002E31E7"/>
    <w:rsid w:val="002E32EC"/>
    <w:rsid w:val="002E3520"/>
    <w:rsid w:val="002E4F79"/>
    <w:rsid w:val="002E5204"/>
    <w:rsid w:val="002E78CB"/>
    <w:rsid w:val="002F0A1A"/>
    <w:rsid w:val="002F19E6"/>
    <w:rsid w:val="002F3AB6"/>
    <w:rsid w:val="002F451F"/>
    <w:rsid w:val="002F4744"/>
    <w:rsid w:val="002F4BDD"/>
    <w:rsid w:val="002F55EC"/>
    <w:rsid w:val="002F5F68"/>
    <w:rsid w:val="002F601E"/>
    <w:rsid w:val="002F61B1"/>
    <w:rsid w:val="003001E3"/>
    <w:rsid w:val="0030221C"/>
    <w:rsid w:val="00302327"/>
    <w:rsid w:val="003032E5"/>
    <w:rsid w:val="003059C9"/>
    <w:rsid w:val="00305A83"/>
    <w:rsid w:val="00306956"/>
    <w:rsid w:val="003074DF"/>
    <w:rsid w:val="00307AF0"/>
    <w:rsid w:val="0031156F"/>
    <w:rsid w:val="0031312D"/>
    <w:rsid w:val="003171C0"/>
    <w:rsid w:val="00317F88"/>
    <w:rsid w:val="003200E4"/>
    <w:rsid w:val="003215E4"/>
    <w:rsid w:val="00321885"/>
    <w:rsid w:val="0032220C"/>
    <w:rsid w:val="00323303"/>
    <w:rsid w:val="00323C21"/>
    <w:rsid w:val="00323D8B"/>
    <w:rsid w:val="003255D9"/>
    <w:rsid w:val="0032587F"/>
    <w:rsid w:val="00330C4C"/>
    <w:rsid w:val="0033144F"/>
    <w:rsid w:val="00332A25"/>
    <w:rsid w:val="00332E3C"/>
    <w:rsid w:val="00333D0A"/>
    <w:rsid w:val="00334B46"/>
    <w:rsid w:val="00335264"/>
    <w:rsid w:val="0033549E"/>
    <w:rsid w:val="00337080"/>
    <w:rsid w:val="003371E6"/>
    <w:rsid w:val="00337CA0"/>
    <w:rsid w:val="003400DC"/>
    <w:rsid w:val="0034042D"/>
    <w:rsid w:val="003405DA"/>
    <w:rsid w:val="003412DB"/>
    <w:rsid w:val="00344511"/>
    <w:rsid w:val="00344B8D"/>
    <w:rsid w:val="0034634E"/>
    <w:rsid w:val="00347A76"/>
    <w:rsid w:val="00347AD7"/>
    <w:rsid w:val="0035002E"/>
    <w:rsid w:val="00350C99"/>
    <w:rsid w:val="00350EE3"/>
    <w:rsid w:val="00352CA4"/>
    <w:rsid w:val="003563B3"/>
    <w:rsid w:val="0035669A"/>
    <w:rsid w:val="00357389"/>
    <w:rsid w:val="00357578"/>
    <w:rsid w:val="0036005F"/>
    <w:rsid w:val="00361007"/>
    <w:rsid w:val="0036498B"/>
    <w:rsid w:val="003652C4"/>
    <w:rsid w:val="0036597C"/>
    <w:rsid w:val="003666F4"/>
    <w:rsid w:val="00366FE0"/>
    <w:rsid w:val="00370296"/>
    <w:rsid w:val="003703C7"/>
    <w:rsid w:val="003710E1"/>
    <w:rsid w:val="00371A65"/>
    <w:rsid w:val="0037269B"/>
    <w:rsid w:val="0037522C"/>
    <w:rsid w:val="00377A84"/>
    <w:rsid w:val="00380AD5"/>
    <w:rsid w:val="0038198A"/>
    <w:rsid w:val="00381BA4"/>
    <w:rsid w:val="00381F0E"/>
    <w:rsid w:val="00382451"/>
    <w:rsid w:val="003840E9"/>
    <w:rsid w:val="00384BBC"/>
    <w:rsid w:val="00385D3F"/>
    <w:rsid w:val="00386BCD"/>
    <w:rsid w:val="003913FB"/>
    <w:rsid w:val="00391E7D"/>
    <w:rsid w:val="0039473E"/>
    <w:rsid w:val="00394F90"/>
    <w:rsid w:val="00396032"/>
    <w:rsid w:val="003963E7"/>
    <w:rsid w:val="00396FAD"/>
    <w:rsid w:val="00397D3C"/>
    <w:rsid w:val="003A37F2"/>
    <w:rsid w:val="003A43E7"/>
    <w:rsid w:val="003A54DF"/>
    <w:rsid w:val="003A5970"/>
    <w:rsid w:val="003A5E29"/>
    <w:rsid w:val="003A7636"/>
    <w:rsid w:val="003B0572"/>
    <w:rsid w:val="003B0B58"/>
    <w:rsid w:val="003B1999"/>
    <w:rsid w:val="003B1B90"/>
    <w:rsid w:val="003B2E24"/>
    <w:rsid w:val="003B3AA4"/>
    <w:rsid w:val="003B4576"/>
    <w:rsid w:val="003B4D4C"/>
    <w:rsid w:val="003B5593"/>
    <w:rsid w:val="003B580E"/>
    <w:rsid w:val="003B66D9"/>
    <w:rsid w:val="003B6FE3"/>
    <w:rsid w:val="003C0462"/>
    <w:rsid w:val="003C1BAC"/>
    <w:rsid w:val="003C2304"/>
    <w:rsid w:val="003C28BA"/>
    <w:rsid w:val="003C31C4"/>
    <w:rsid w:val="003C34D4"/>
    <w:rsid w:val="003C39BC"/>
    <w:rsid w:val="003C43E2"/>
    <w:rsid w:val="003C507D"/>
    <w:rsid w:val="003C7F76"/>
    <w:rsid w:val="003D2C2A"/>
    <w:rsid w:val="003D5CA7"/>
    <w:rsid w:val="003D5DB8"/>
    <w:rsid w:val="003D5EA5"/>
    <w:rsid w:val="003D61C8"/>
    <w:rsid w:val="003D62A0"/>
    <w:rsid w:val="003D69AD"/>
    <w:rsid w:val="003E19B7"/>
    <w:rsid w:val="003E296B"/>
    <w:rsid w:val="003E3FD7"/>
    <w:rsid w:val="003E665C"/>
    <w:rsid w:val="003E7ECB"/>
    <w:rsid w:val="003F0FB1"/>
    <w:rsid w:val="003F2FE9"/>
    <w:rsid w:val="003F394F"/>
    <w:rsid w:val="003F3EEF"/>
    <w:rsid w:val="003F4197"/>
    <w:rsid w:val="00402F37"/>
    <w:rsid w:val="00403064"/>
    <w:rsid w:val="00403F35"/>
    <w:rsid w:val="004057B0"/>
    <w:rsid w:val="004074DF"/>
    <w:rsid w:val="00407E6B"/>
    <w:rsid w:val="004103D9"/>
    <w:rsid w:val="00410D3D"/>
    <w:rsid w:val="0041163D"/>
    <w:rsid w:val="00411BCA"/>
    <w:rsid w:val="00413BD5"/>
    <w:rsid w:val="00415DD3"/>
    <w:rsid w:val="00416562"/>
    <w:rsid w:val="00416616"/>
    <w:rsid w:val="004169D2"/>
    <w:rsid w:val="00417C42"/>
    <w:rsid w:val="004203B6"/>
    <w:rsid w:val="00420917"/>
    <w:rsid w:val="00420B32"/>
    <w:rsid w:val="00420CFB"/>
    <w:rsid w:val="0042115C"/>
    <w:rsid w:val="004245C7"/>
    <w:rsid w:val="0042485D"/>
    <w:rsid w:val="00425049"/>
    <w:rsid w:val="004254F2"/>
    <w:rsid w:val="004260E0"/>
    <w:rsid w:val="0042645C"/>
    <w:rsid w:val="004304C2"/>
    <w:rsid w:val="0043349F"/>
    <w:rsid w:val="00434E63"/>
    <w:rsid w:val="00436026"/>
    <w:rsid w:val="0043728E"/>
    <w:rsid w:val="004374BB"/>
    <w:rsid w:val="004375FA"/>
    <w:rsid w:val="0044063E"/>
    <w:rsid w:val="00440F1D"/>
    <w:rsid w:val="0044267A"/>
    <w:rsid w:val="004429BF"/>
    <w:rsid w:val="00442F16"/>
    <w:rsid w:val="00442FBD"/>
    <w:rsid w:val="00444720"/>
    <w:rsid w:val="00444A63"/>
    <w:rsid w:val="00444C58"/>
    <w:rsid w:val="004460A4"/>
    <w:rsid w:val="00446100"/>
    <w:rsid w:val="00447DB3"/>
    <w:rsid w:val="00450447"/>
    <w:rsid w:val="00450D91"/>
    <w:rsid w:val="00451FAA"/>
    <w:rsid w:val="00454158"/>
    <w:rsid w:val="00454B66"/>
    <w:rsid w:val="00454D7C"/>
    <w:rsid w:val="004552C9"/>
    <w:rsid w:val="00456D53"/>
    <w:rsid w:val="004578C3"/>
    <w:rsid w:val="00460351"/>
    <w:rsid w:val="004604E1"/>
    <w:rsid w:val="00461464"/>
    <w:rsid w:val="00462043"/>
    <w:rsid w:val="00462811"/>
    <w:rsid w:val="00464001"/>
    <w:rsid w:val="004640EE"/>
    <w:rsid w:val="00464956"/>
    <w:rsid w:val="00465385"/>
    <w:rsid w:val="004659B9"/>
    <w:rsid w:val="004671D9"/>
    <w:rsid w:val="004674D5"/>
    <w:rsid w:val="00467944"/>
    <w:rsid w:val="004704E0"/>
    <w:rsid w:val="00473845"/>
    <w:rsid w:val="0047528B"/>
    <w:rsid w:val="00476068"/>
    <w:rsid w:val="00476E1A"/>
    <w:rsid w:val="00477C14"/>
    <w:rsid w:val="00480BFF"/>
    <w:rsid w:val="0048131D"/>
    <w:rsid w:val="00482280"/>
    <w:rsid w:val="004822C6"/>
    <w:rsid w:val="00482AD9"/>
    <w:rsid w:val="004832D4"/>
    <w:rsid w:val="004862A7"/>
    <w:rsid w:val="004862EF"/>
    <w:rsid w:val="00486374"/>
    <w:rsid w:val="004876D7"/>
    <w:rsid w:val="0048783B"/>
    <w:rsid w:val="00491AD9"/>
    <w:rsid w:val="00492944"/>
    <w:rsid w:val="00494541"/>
    <w:rsid w:val="00494CD7"/>
    <w:rsid w:val="00495CD6"/>
    <w:rsid w:val="004A049F"/>
    <w:rsid w:val="004A1C36"/>
    <w:rsid w:val="004A33F2"/>
    <w:rsid w:val="004A3510"/>
    <w:rsid w:val="004A3CC8"/>
    <w:rsid w:val="004A5353"/>
    <w:rsid w:val="004A6AA2"/>
    <w:rsid w:val="004A6C48"/>
    <w:rsid w:val="004A70A5"/>
    <w:rsid w:val="004A7DA6"/>
    <w:rsid w:val="004B1F0D"/>
    <w:rsid w:val="004B500B"/>
    <w:rsid w:val="004B5877"/>
    <w:rsid w:val="004B5CEE"/>
    <w:rsid w:val="004B7EC5"/>
    <w:rsid w:val="004C09ED"/>
    <w:rsid w:val="004C13DE"/>
    <w:rsid w:val="004C2DBE"/>
    <w:rsid w:val="004C355F"/>
    <w:rsid w:val="004C4CA4"/>
    <w:rsid w:val="004C5925"/>
    <w:rsid w:val="004D2197"/>
    <w:rsid w:val="004D281C"/>
    <w:rsid w:val="004D3A47"/>
    <w:rsid w:val="004D4673"/>
    <w:rsid w:val="004D4EB5"/>
    <w:rsid w:val="004D5398"/>
    <w:rsid w:val="004D59C3"/>
    <w:rsid w:val="004D7091"/>
    <w:rsid w:val="004D75DB"/>
    <w:rsid w:val="004D78D5"/>
    <w:rsid w:val="004E116D"/>
    <w:rsid w:val="004E2340"/>
    <w:rsid w:val="004E519C"/>
    <w:rsid w:val="004E62BE"/>
    <w:rsid w:val="004E7BFD"/>
    <w:rsid w:val="004E7E62"/>
    <w:rsid w:val="004F0C41"/>
    <w:rsid w:val="004F0F5F"/>
    <w:rsid w:val="004F1145"/>
    <w:rsid w:val="004F1673"/>
    <w:rsid w:val="004F1D9D"/>
    <w:rsid w:val="004F2C7B"/>
    <w:rsid w:val="004F5BFD"/>
    <w:rsid w:val="004F67F5"/>
    <w:rsid w:val="004F6958"/>
    <w:rsid w:val="005033C0"/>
    <w:rsid w:val="00503668"/>
    <w:rsid w:val="00504715"/>
    <w:rsid w:val="00504803"/>
    <w:rsid w:val="00505764"/>
    <w:rsid w:val="0050647B"/>
    <w:rsid w:val="00506757"/>
    <w:rsid w:val="0050683D"/>
    <w:rsid w:val="00507DA2"/>
    <w:rsid w:val="005101E7"/>
    <w:rsid w:val="00510BB3"/>
    <w:rsid w:val="00510D91"/>
    <w:rsid w:val="00511B26"/>
    <w:rsid w:val="00511E69"/>
    <w:rsid w:val="0051310D"/>
    <w:rsid w:val="005132AE"/>
    <w:rsid w:val="00513696"/>
    <w:rsid w:val="005141C3"/>
    <w:rsid w:val="0051581E"/>
    <w:rsid w:val="00516DEF"/>
    <w:rsid w:val="00517D2E"/>
    <w:rsid w:val="00520C33"/>
    <w:rsid w:val="00520EC5"/>
    <w:rsid w:val="0052294D"/>
    <w:rsid w:val="005249A4"/>
    <w:rsid w:val="0052553F"/>
    <w:rsid w:val="00525B4E"/>
    <w:rsid w:val="0052658C"/>
    <w:rsid w:val="00527421"/>
    <w:rsid w:val="00532B87"/>
    <w:rsid w:val="00533307"/>
    <w:rsid w:val="0053343C"/>
    <w:rsid w:val="00533BF5"/>
    <w:rsid w:val="005346AC"/>
    <w:rsid w:val="005362B7"/>
    <w:rsid w:val="00536CEC"/>
    <w:rsid w:val="00536E94"/>
    <w:rsid w:val="00537151"/>
    <w:rsid w:val="005412DE"/>
    <w:rsid w:val="005414C8"/>
    <w:rsid w:val="0054373E"/>
    <w:rsid w:val="00544B66"/>
    <w:rsid w:val="00545740"/>
    <w:rsid w:val="00545778"/>
    <w:rsid w:val="00545A7A"/>
    <w:rsid w:val="00550B79"/>
    <w:rsid w:val="0055119E"/>
    <w:rsid w:val="00552E93"/>
    <w:rsid w:val="00552E9E"/>
    <w:rsid w:val="005539AA"/>
    <w:rsid w:val="00553E0F"/>
    <w:rsid w:val="00554750"/>
    <w:rsid w:val="00555907"/>
    <w:rsid w:val="00556B05"/>
    <w:rsid w:val="005570D7"/>
    <w:rsid w:val="005609F2"/>
    <w:rsid w:val="00561702"/>
    <w:rsid w:val="00561A41"/>
    <w:rsid w:val="005634B1"/>
    <w:rsid w:val="0056570A"/>
    <w:rsid w:val="00566D09"/>
    <w:rsid w:val="005705DA"/>
    <w:rsid w:val="00572723"/>
    <w:rsid w:val="00572D8E"/>
    <w:rsid w:val="00573391"/>
    <w:rsid w:val="005740AC"/>
    <w:rsid w:val="00574425"/>
    <w:rsid w:val="005755ED"/>
    <w:rsid w:val="0057673E"/>
    <w:rsid w:val="00576CF1"/>
    <w:rsid w:val="00576FCA"/>
    <w:rsid w:val="005772A7"/>
    <w:rsid w:val="00580BA4"/>
    <w:rsid w:val="00581667"/>
    <w:rsid w:val="00582616"/>
    <w:rsid w:val="005837DE"/>
    <w:rsid w:val="00585A2B"/>
    <w:rsid w:val="00585B90"/>
    <w:rsid w:val="00586B01"/>
    <w:rsid w:val="005908CD"/>
    <w:rsid w:val="00590D08"/>
    <w:rsid w:val="00591C7A"/>
    <w:rsid w:val="00592680"/>
    <w:rsid w:val="005928FE"/>
    <w:rsid w:val="00592F4A"/>
    <w:rsid w:val="005937DD"/>
    <w:rsid w:val="0059544B"/>
    <w:rsid w:val="0059682D"/>
    <w:rsid w:val="00597834"/>
    <w:rsid w:val="00597B0E"/>
    <w:rsid w:val="005A06EE"/>
    <w:rsid w:val="005A07DE"/>
    <w:rsid w:val="005A1042"/>
    <w:rsid w:val="005A1898"/>
    <w:rsid w:val="005A35E0"/>
    <w:rsid w:val="005A5617"/>
    <w:rsid w:val="005A5773"/>
    <w:rsid w:val="005A6433"/>
    <w:rsid w:val="005A7331"/>
    <w:rsid w:val="005B1AEE"/>
    <w:rsid w:val="005B2020"/>
    <w:rsid w:val="005B2F23"/>
    <w:rsid w:val="005B38BC"/>
    <w:rsid w:val="005B70E2"/>
    <w:rsid w:val="005B7A6A"/>
    <w:rsid w:val="005B7BAA"/>
    <w:rsid w:val="005C0790"/>
    <w:rsid w:val="005C0F5F"/>
    <w:rsid w:val="005C185E"/>
    <w:rsid w:val="005C25EE"/>
    <w:rsid w:val="005C32CE"/>
    <w:rsid w:val="005C5BE2"/>
    <w:rsid w:val="005D0B3D"/>
    <w:rsid w:val="005D1BEF"/>
    <w:rsid w:val="005D234C"/>
    <w:rsid w:val="005D3AD9"/>
    <w:rsid w:val="005D64D3"/>
    <w:rsid w:val="005D6FC3"/>
    <w:rsid w:val="005E2B73"/>
    <w:rsid w:val="005E2CE6"/>
    <w:rsid w:val="005E4ADE"/>
    <w:rsid w:val="005E4B2C"/>
    <w:rsid w:val="005E4D2B"/>
    <w:rsid w:val="005E541F"/>
    <w:rsid w:val="005E548B"/>
    <w:rsid w:val="005E56C0"/>
    <w:rsid w:val="005E675E"/>
    <w:rsid w:val="005E79F6"/>
    <w:rsid w:val="005F0D46"/>
    <w:rsid w:val="005F19E8"/>
    <w:rsid w:val="005F4214"/>
    <w:rsid w:val="005F71FB"/>
    <w:rsid w:val="005F7F56"/>
    <w:rsid w:val="0060105E"/>
    <w:rsid w:val="006021F0"/>
    <w:rsid w:val="0060297B"/>
    <w:rsid w:val="00602A4F"/>
    <w:rsid w:val="006038C8"/>
    <w:rsid w:val="006044D1"/>
    <w:rsid w:val="00605325"/>
    <w:rsid w:val="00606DD3"/>
    <w:rsid w:val="006071BB"/>
    <w:rsid w:val="00607A6B"/>
    <w:rsid w:val="006115BA"/>
    <w:rsid w:val="006139E1"/>
    <w:rsid w:val="00613B76"/>
    <w:rsid w:val="00613BC6"/>
    <w:rsid w:val="00613BCC"/>
    <w:rsid w:val="00615073"/>
    <w:rsid w:val="00616C33"/>
    <w:rsid w:val="00616E06"/>
    <w:rsid w:val="0061762E"/>
    <w:rsid w:val="0062071A"/>
    <w:rsid w:val="00621C99"/>
    <w:rsid w:val="00623596"/>
    <w:rsid w:val="006247E1"/>
    <w:rsid w:val="00626E54"/>
    <w:rsid w:val="00627504"/>
    <w:rsid w:val="006277E8"/>
    <w:rsid w:val="00627A3B"/>
    <w:rsid w:val="00631F8A"/>
    <w:rsid w:val="00631F9C"/>
    <w:rsid w:val="006333EB"/>
    <w:rsid w:val="006337D8"/>
    <w:rsid w:val="006337FC"/>
    <w:rsid w:val="006402BD"/>
    <w:rsid w:val="0064303B"/>
    <w:rsid w:val="00646165"/>
    <w:rsid w:val="0064642B"/>
    <w:rsid w:val="00646DF8"/>
    <w:rsid w:val="00647233"/>
    <w:rsid w:val="006505AF"/>
    <w:rsid w:val="006506CE"/>
    <w:rsid w:val="00650CB5"/>
    <w:rsid w:val="00650ED9"/>
    <w:rsid w:val="00650FFB"/>
    <w:rsid w:val="0065139E"/>
    <w:rsid w:val="00654940"/>
    <w:rsid w:val="00657625"/>
    <w:rsid w:val="0066003B"/>
    <w:rsid w:val="006642CE"/>
    <w:rsid w:val="006657FF"/>
    <w:rsid w:val="00665D9D"/>
    <w:rsid w:val="0066702D"/>
    <w:rsid w:val="00667A9E"/>
    <w:rsid w:val="006715C0"/>
    <w:rsid w:val="00671BA7"/>
    <w:rsid w:val="00672200"/>
    <w:rsid w:val="00672814"/>
    <w:rsid w:val="006738D8"/>
    <w:rsid w:val="00674FB3"/>
    <w:rsid w:val="00675C2D"/>
    <w:rsid w:val="00676077"/>
    <w:rsid w:val="00680C17"/>
    <w:rsid w:val="00681105"/>
    <w:rsid w:val="00682CE5"/>
    <w:rsid w:val="0068334C"/>
    <w:rsid w:val="006841DF"/>
    <w:rsid w:val="00684EF7"/>
    <w:rsid w:val="0068597D"/>
    <w:rsid w:val="006861FB"/>
    <w:rsid w:val="00686F6C"/>
    <w:rsid w:val="006902E1"/>
    <w:rsid w:val="00690D72"/>
    <w:rsid w:val="00693014"/>
    <w:rsid w:val="00693746"/>
    <w:rsid w:val="006961FB"/>
    <w:rsid w:val="00696A28"/>
    <w:rsid w:val="006A133D"/>
    <w:rsid w:val="006A23C5"/>
    <w:rsid w:val="006A324A"/>
    <w:rsid w:val="006A5318"/>
    <w:rsid w:val="006A601C"/>
    <w:rsid w:val="006A602F"/>
    <w:rsid w:val="006A70E8"/>
    <w:rsid w:val="006A73A1"/>
    <w:rsid w:val="006B0071"/>
    <w:rsid w:val="006B571A"/>
    <w:rsid w:val="006B6704"/>
    <w:rsid w:val="006B6EA2"/>
    <w:rsid w:val="006C0139"/>
    <w:rsid w:val="006C2398"/>
    <w:rsid w:val="006C2C67"/>
    <w:rsid w:val="006C2E54"/>
    <w:rsid w:val="006C3327"/>
    <w:rsid w:val="006C33E4"/>
    <w:rsid w:val="006C3519"/>
    <w:rsid w:val="006C35E7"/>
    <w:rsid w:val="006C38CF"/>
    <w:rsid w:val="006D222A"/>
    <w:rsid w:val="006D26C8"/>
    <w:rsid w:val="006D2AF0"/>
    <w:rsid w:val="006D30B1"/>
    <w:rsid w:val="006D5478"/>
    <w:rsid w:val="006D7A3D"/>
    <w:rsid w:val="006E0823"/>
    <w:rsid w:val="006E08DE"/>
    <w:rsid w:val="006E1CAB"/>
    <w:rsid w:val="006E24BE"/>
    <w:rsid w:val="006E29F8"/>
    <w:rsid w:val="006E3952"/>
    <w:rsid w:val="006E3A25"/>
    <w:rsid w:val="006E463F"/>
    <w:rsid w:val="006E4AD7"/>
    <w:rsid w:val="006E4D11"/>
    <w:rsid w:val="006E56EC"/>
    <w:rsid w:val="006E5A45"/>
    <w:rsid w:val="006E7535"/>
    <w:rsid w:val="006F01FA"/>
    <w:rsid w:val="006F0D9A"/>
    <w:rsid w:val="006F14C3"/>
    <w:rsid w:val="006F2EB7"/>
    <w:rsid w:val="006F3011"/>
    <w:rsid w:val="006F43E6"/>
    <w:rsid w:val="006F5B89"/>
    <w:rsid w:val="006F5E5C"/>
    <w:rsid w:val="006F7988"/>
    <w:rsid w:val="00703C9C"/>
    <w:rsid w:val="00704718"/>
    <w:rsid w:val="007054F6"/>
    <w:rsid w:val="00706C93"/>
    <w:rsid w:val="007123DE"/>
    <w:rsid w:val="0071304C"/>
    <w:rsid w:val="00715245"/>
    <w:rsid w:val="00715900"/>
    <w:rsid w:val="00715C16"/>
    <w:rsid w:val="00717305"/>
    <w:rsid w:val="00717F6F"/>
    <w:rsid w:val="0072048B"/>
    <w:rsid w:val="00722320"/>
    <w:rsid w:val="00723007"/>
    <w:rsid w:val="00723D37"/>
    <w:rsid w:val="007242F4"/>
    <w:rsid w:val="00724AC7"/>
    <w:rsid w:val="007254D4"/>
    <w:rsid w:val="007259AF"/>
    <w:rsid w:val="00727FFC"/>
    <w:rsid w:val="00730A02"/>
    <w:rsid w:val="00731E70"/>
    <w:rsid w:val="00732A7D"/>
    <w:rsid w:val="00733133"/>
    <w:rsid w:val="0073355E"/>
    <w:rsid w:val="00733E29"/>
    <w:rsid w:val="00734294"/>
    <w:rsid w:val="0073466A"/>
    <w:rsid w:val="007347C1"/>
    <w:rsid w:val="0073548B"/>
    <w:rsid w:val="00735C9C"/>
    <w:rsid w:val="007374A1"/>
    <w:rsid w:val="0074031E"/>
    <w:rsid w:val="00742FF0"/>
    <w:rsid w:val="00743C61"/>
    <w:rsid w:val="00745872"/>
    <w:rsid w:val="00745B4F"/>
    <w:rsid w:val="007473CE"/>
    <w:rsid w:val="00747CFF"/>
    <w:rsid w:val="00747D41"/>
    <w:rsid w:val="00747FD5"/>
    <w:rsid w:val="0075042E"/>
    <w:rsid w:val="0075117A"/>
    <w:rsid w:val="00751898"/>
    <w:rsid w:val="00751E39"/>
    <w:rsid w:val="00752FFD"/>
    <w:rsid w:val="0075577F"/>
    <w:rsid w:val="00756B8D"/>
    <w:rsid w:val="00756E09"/>
    <w:rsid w:val="0075772C"/>
    <w:rsid w:val="007578E1"/>
    <w:rsid w:val="007607A9"/>
    <w:rsid w:val="00761422"/>
    <w:rsid w:val="00761676"/>
    <w:rsid w:val="00761B6C"/>
    <w:rsid w:val="007624E0"/>
    <w:rsid w:val="00763529"/>
    <w:rsid w:val="00763FBF"/>
    <w:rsid w:val="00764E6F"/>
    <w:rsid w:val="007652C4"/>
    <w:rsid w:val="00765CDD"/>
    <w:rsid w:val="00767563"/>
    <w:rsid w:val="0076761B"/>
    <w:rsid w:val="00770A7E"/>
    <w:rsid w:val="0077268A"/>
    <w:rsid w:val="00773FFA"/>
    <w:rsid w:val="0077416D"/>
    <w:rsid w:val="0077662F"/>
    <w:rsid w:val="00776EEF"/>
    <w:rsid w:val="00780EDE"/>
    <w:rsid w:val="00782057"/>
    <w:rsid w:val="00782920"/>
    <w:rsid w:val="00782D78"/>
    <w:rsid w:val="00784051"/>
    <w:rsid w:val="007846FA"/>
    <w:rsid w:val="00784BA5"/>
    <w:rsid w:val="00785565"/>
    <w:rsid w:val="00785FA7"/>
    <w:rsid w:val="00786813"/>
    <w:rsid w:val="00786B67"/>
    <w:rsid w:val="00787518"/>
    <w:rsid w:val="007876A3"/>
    <w:rsid w:val="00787844"/>
    <w:rsid w:val="007878E6"/>
    <w:rsid w:val="00790197"/>
    <w:rsid w:val="00791B75"/>
    <w:rsid w:val="0079229C"/>
    <w:rsid w:val="007923DA"/>
    <w:rsid w:val="00792901"/>
    <w:rsid w:val="007933E1"/>
    <w:rsid w:val="00793D1A"/>
    <w:rsid w:val="0079417A"/>
    <w:rsid w:val="0079475D"/>
    <w:rsid w:val="00795033"/>
    <w:rsid w:val="00797A85"/>
    <w:rsid w:val="007A1AC0"/>
    <w:rsid w:val="007A2212"/>
    <w:rsid w:val="007A3BD4"/>
    <w:rsid w:val="007A5124"/>
    <w:rsid w:val="007A5680"/>
    <w:rsid w:val="007A5785"/>
    <w:rsid w:val="007A5A83"/>
    <w:rsid w:val="007A5C49"/>
    <w:rsid w:val="007A5FAE"/>
    <w:rsid w:val="007A6B17"/>
    <w:rsid w:val="007A6D41"/>
    <w:rsid w:val="007B2693"/>
    <w:rsid w:val="007B5F6D"/>
    <w:rsid w:val="007B6650"/>
    <w:rsid w:val="007B6D77"/>
    <w:rsid w:val="007B6FC2"/>
    <w:rsid w:val="007B7792"/>
    <w:rsid w:val="007C2054"/>
    <w:rsid w:val="007C39C8"/>
    <w:rsid w:val="007C4008"/>
    <w:rsid w:val="007C4544"/>
    <w:rsid w:val="007C47A5"/>
    <w:rsid w:val="007C4CC1"/>
    <w:rsid w:val="007C5985"/>
    <w:rsid w:val="007C5CF4"/>
    <w:rsid w:val="007C6A13"/>
    <w:rsid w:val="007C6F66"/>
    <w:rsid w:val="007C7CBC"/>
    <w:rsid w:val="007D1D20"/>
    <w:rsid w:val="007D2983"/>
    <w:rsid w:val="007D2B36"/>
    <w:rsid w:val="007D2B4E"/>
    <w:rsid w:val="007D33C0"/>
    <w:rsid w:val="007D43AA"/>
    <w:rsid w:val="007D4CA5"/>
    <w:rsid w:val="007D5EBD"/>
    <w:rsid w:val="007E0F5D"/>
    <w:rsid w:val="007E166C"/>
    <w:rsid w:val="007E24FB"/>
    <w:rsid w:val="007E3065"/>
    <w:rsid w:val="007E3699"/>
    <w:rsid w:val="007E4598"/>
    <w:rsid w:val="007E53D6"/>
    <w:rsid w:val="007E547D"/>
    <w:rsid w:val="007E5660"/>
    <w:rsid w:val="007E6F96"/>
    <w:rsid w:val="007F1E9A"/>
    <w:rsid w:val="007F3B51"/>
    <w:rsid w:val="007F3F11"/>
    <w:rsid w:val="007F7071"/>
    <w:rsid w:val="00800D4F"/>
    <w:rsid w:val="008022FD"/>
    <w:rsid w:val="00803407"/>
    <w:rsid w:val="00803783"/>
    <w:rsid w:val="00803F16"/>
    <w:rsid w:val="008041C1"/>
    <w:rsid w:val="00804972"/>
    <w:rsid w:val="00805165"/>
    <w:rsid w:val="008052F8"/>
    <w:rsid w:val="00807712"/>
    <w:rsid w:val="00807755"/>
    <w:rsid w:val="008131C7"/>
    <w:rsid w:val="008133AD"/>
    <w:rsid w:val="008136F4"/>
    <w:rsid w:val="00815127"/>
    <w:rsid w:val="00815E9F"/>
    <w:rsid w:val="00816C4A"/>
    <w:rsid w:val="0082080C"/>
    <w:rsid w:val="008216AD"/>
    <w:rsid w:val="00824EDD"/>
    <w:rsid w:val="00824FAF"/>
    <w:rsid w:val="00826305"/>
    <w:rsid w:val="00830C26"/>
    <w:rsid w:val="0083284F"/>
    <w:rsid w:val="00834230"/>
    <w:rsid w:val="00834583"/>
    <w:rsid w:val="00835FB1"/>
    <w:rsid w:val="00843A89"/>
    <w:rsid w:val="008458E0"/>
    <w:rsid w:val="00845D16"/>
    <w:rsid w:val="008469F6"/>
    <w:rsid w:val="008478F0"/>
    <w:rsid w:val="00847FE2"/>
    <w:rsid w:val="008509BE"/>
    <w:rsid w:val="0085189E"/>
    <w:rsid w:val="00852F65"/>
    <w:rsid w:val="008532A5"/>
    <w:rsid w:val="00853CF0"/>
    <w:rsid w:val="00854990"/>
    <w:rsid w:val="00854C05"/>
    <w:rsid w:val="008555EB"/>
    <w:rsid w:val="00856188"/>
    <w:rsid w:val="008570FD"/>
    <w:rsid w:val="0085795A"/>
    <w:rsid w:val="0086119D"/>
    <w:rsid w:val="00861BF3"/>
    <w:rsid w:val="00861D92"/>
    <w:rsid w:val="00861DE7"/>
    <w:rsid w:val="00861E3C"/>
    <w:rsid w:val="008627F3"/>
    <w:rsid w:val="00862DF5"/>
    <w:rsid w:val="00863400"/>
    <w:rsid w:val="00864394"/>
    <w:rsid w:val="008646B0"/>
    <w:rsid w:val="00864F48"/>
    <w:rsid w:val="008657A9"/>
    <w:rsid w:val="00867B90"/>
    <w:rsid w:val="008706F3"/>
    <w:rsid w:val="0087120F"/>
    <w:rsid w:val="0087185F"/>
    <w:rsid w:val="00871930"/>
    <w:rsid w:val="00871FE2"/>
    <w:rsid w:val="00872D22"/>
    <w:rsid w:val="0087443F"/>
    <w:rsid w:val="00875A64"/>
    <w:rsid w:val="00877177"/>
    <w:rsid w:val="00877D8F"/>
    <w:rsid w:val="008824F3"/>
    <w:rsid w:val="00882E58"/>
    <w:rsid w:val="008854BD"/>
    <w:rsid w:val="00885877"/>
    <w:rsid w:val="00885D58"/>
    <w:rsid w:val="00885E82"/>
    <w:rsid w:val="008862B4"/>
    <w:rsid w:val="008865BE"/>
    <w:rsid w:val="00887805"/>
    <w:rsid w:val="008932A3"/>
    <w:rsid w:val="008945D3"/>
    <w:rsid w:val="00894A5F"/>
    <w:rsid w:val="00894AA1"/>
    <w:rsid w:val="00894FA1"/>
    <w:rsid w:val="00895010"/>
    <w:rsid w:val="00895D88"/>
    <w:rsid w:val="00896525"/>
    <w:rsid w:val="008A1D45"/>
    <w:rsid w:val="008A22BC"/>
    <w:rsid w:val="008A27C5"/>
    <w:rsid w:val="008A3A3E"/>
    <w:rsid w:val="008A402F"/>
    <w:rsid w:val="008A44DE"/>
    <w:rsid w:val="008A54B9"/>
    <w:rsid w:val="008A797A"/>
    <w:rsid w:val="008A7D0E"/>
    <w:rsid w:val="008B0F03"/>
    <w:rsid w:val="008B1769"/>
    <w:rsid w:val="008B61CB"/>
    <w:rsid w:val="008B6647"/>
    <w:rsid w:val="008B6A47"/>
    <w:rsid w:val="008C0058"/>
    <w:rsid w:val="008C0BF6"/>
    <w:rsid w:val="008C1F95"/>
    <w:rsid w:val="008C2BD8"/>
    <w:rsid w:val="008C3177"/>
    <w:rsid w:val="008D1C2D"/>
    <w:rsid w:val="008D463F"/>
    <w:rsid w:val="008D4E78"/>
    <w:rsid w:val="008D73E7"/>
    <w:rsid w:val="008D7A75"/>
    <w:rsid w:val="008E096C"/>
    <w:rsid w:val="008E15F0"/>
    <w:rsid w:val="008E3AB2"/>
    <w:rsid w:val="008E3D41"/>
    <w:rsid w:val="008E44D1"/>
    <w:rsid w:val="008E773F"/>
    <w:rsid w:val="008E7D42"/>
    <w:rsid w:val="008F0D6A"/>
    <w:rsid w:val="008F1503"/>
    <w:rsid w:val="008F4146"/>
    <w:rsid w:val="008F5376"/>
    <w:rsid w:val="008F5977"/>
    <w:rsid w:val="008F5A6B"/>
    <w:rsid w:val="008F62B1"/>
    <w:rsid w:val="008F7914"/>
    <w:rsid w:val="0090024C"/>
    <w:rsid w:val="0090367E"/>
    <w:rsid w:val="00905EBC"/>
    <w:rsid w:val="009101F7"/>
    <w:rsid w:val="00911202"/>
    <w:rsid w:val="00911443"/>
    <w:rsid w:val="00912BF0"/>
    <w:rsid w:val="00913B5A"/>
    <w:rsid w:val="00913D1B"/>
    <w:rsid w:val="0091449C"/>
    <w:rsid w:val="00914CD8"/>
    <w:rsid w:val="0091613D"/>
    <w:rsid w:val="009165CD"/>
    <w:rsid w:val="00917E54"/>
    <w:rsid w:val="009216C0"/>
    <w:rsid w:val="00921A8A"/>
    <w:rsid w:val="00923849"/>
    <w:rsid w:val="00923A1E"/>
    <w:rsid w:val="00925E2D"/>
    <w:rsid w:val="009265BE"/>
    <w:rsid w:val="00927361"/>
    <w:rsid w:val="00927CCC"/>
    <w:rsid w:val="00930BDC"/>
    <w:rsid w:val="00931B0F"/>
    <w:rsid w:val="00933200"/>
    <w:rsid w:val="009339A2"/>
    <w:rsid w:val="0093565E"/>
    <w:rsid w:val="00936F99"/>
    <w:rsid w:val="009378D8"/>
    <w:rsid w:val="009411E4"/>
    <w:rsid w:val="00942389"/>
    <w:rsid w:val="00943093"/>
    <w:rsid w:val="00944DE8"/>
    <w:rsid w:val="009454CB"/>
    <w:rsid w:val="00946907"/>
    <w:rsid w:val="009472CD"/>
    <w:rsid w:val="009522BC"/>
    <w:rsid w:val="00952ED0"/>
    <w:rsid w:val="00954E2B"/>
    <w:rsid w:val="0095538F"/>
    <w:rsid w:val="00955770"/>
    <w:rsid w:val="00957272"/>
    <w:rsid w:val="0095741D"/>
    <w:rsid w:val="00957998"/>
    <w:rsid w:val="0096093A"/>
    <w:rsid w:val="00961D72"/>
    <w:rsid w:val="009626C7"/>
    <w:rsid w:val="00962FDF"/>
    <w:rsid w:val="009637C5"/>
    <w:rsid w:val="00963EC8"/>
    <w:rsid w:val="0096498E"/>
    <w:rsid w:val="00964A3E"/>
    <w:rsid w:val="0096530E"/>
    <w:rsid w:val="00965DA8"/>
    <w:rsid w:val="009678D5"/>
    <w:rsid w:val="00971398"/>
    <w:rsid w:val="00972318"/>
    <w:rsid w:val="009739F2"/>
    <w:rsid w:val="00974167"/>
    <w:rsid w:val="009746F8"/>
    <w:rsid w:val="00975888"/>
    <w:rsid w:val="00975A52"/>
    <w:rsid w:val="00976CD2"/>
    <w:rsid w:val="0098058B"/>
    <w:rsid w:val="00980F65"/>
    <w:rsid w:val="00982B7C"/>
    <w:rsid w:val="00982FB5"/>
    <w:rsid w:val="009832F5"/>
    <w:rsid w:val="0098530B"/>
    <w:rsid w:val="009853FE"/>
    <w:rsid w:val="009854CA"/>
    <w:rsid w:val="00987C5A"/>
    <w:rsid w:val="009912C9"/>
    <w:rsid w:val="00991EC8"/>
    <w:rsid w:val="00991EE1"/>
    <w:rsid w:val="0099371C"/>
    <w:rsid w:val="00993CA4"/>
    <w:rsid w:val="009941B7"/>
    <w:rsid w:val="0099516F"/>
    <w:rsid w:val="009960AF"/>
    <w:rsid w:val="00997333"/>
    <w:rsid w:val="009A1585"/>
    <w:rsid w:val="009A39F6"/>
    <w:rsid w:val="009A4480"/>
    <w:rsid w:val="009A66E8"/>
    <w:rsid w:val="009A6764"/>
    <w:rsid w:val="009A68CC"/>
    <w:rsid w:val="009A6CA5"/>
    <w:rsid w:val="009A70EA"/>
    <w:rsid w:val="009A7C84"/>
    <w:rsid w:val="009A7CBC"/>
    <w:rsid w:val="009B064E"/>
    <w:rsid w:val="009B1588"/>
    <w:rsid w:val="009B2B13"/>
    <w:rsid w:val="009B5314"/>
    <w:rsid w:val="009B67E6"/>
    <w:rsid w:val="009B6C64"/>
    <w:rsid w:val="009B7378"/>
    <w:rsid w:val="009B75F1"/>
    <w:rsid w:val="009C1368"/>
    <w:rsid w:val="009C15D8"/>
    <w:rsid w:val="009C1A30"/>
    <w:rsid w:val="009C63AB"/>
    <w:rsid w:val="009D07DD"/>
    <w:rsid w:val="009D26DA"/>
    <w:rsid w:val="009D27D2"/>
    <w:rsid w:val="009D29B5"/>
    <w:rsid w:val="009D52CA"/>
    <w:rsid w:val="009D63F9"/>
    <w:rsid w:val="009D6F8F"/>
    <w:rsid w:val="009E02DD"/>
    <w:rsid w:val="009E1873"/>
    <w:rsid w:val="009E1DCB"/>
    <w:rsid w:val="009E2E20"/>
    <w:rsid w:val="009E3CAF"/>
    <w:rsid w:val="009E4C16"/>
    <w:rsid w:val="009E4FD9"/>
    <w:rsid w:val="009E5946"/>
    <w:rsid w:val="009E5D86"/>
    <w:rsid w:val="009E66F6"/>
    <w:rsid w:val="009F2103"/>
    <w:rsid w:val="009F2D77"/>
    <w:rsid w:val="009F45AB"/>
    <w:rsid w:val="009F4EF2"/>
    <w:rsid w:val="009F4FED"/>
    <w:rsid w:val="009F5C4B"/>
    <w:rsid w:val="009F5CEF"/>
    <w:rsid w:val="009F67B3"/>
    <w:rsid w:val="00A000D3"/>
    <w:rsid w:val="00A0316D"/>
    <w:rsid w:val="00A05327"/>
    <w:rsid w:val="00A05BFC"/>
    <w:rsid w:val="00A06DDC"/>
    <w:rsid w:val="00A071D8"/>
    <w:rsid w:val="00A075A9"/>
    <w:rsid w:val="00A106A0"/>
    <w:rsid w:val="00A10AAE"/>
    <w:rsid w:val="00A135F0"/>
    <w:rsid w:val="00A1691C"/>
    <w:rsid w:val="00A16DF9"/>
    <w:rsid w:val="00A174A6"/>
    <w:rsid w:val="00A200E5"/>
    <w:rsid w:val="00A21FE5"/>
    <w:rsid w:val="00A2295E"/>
    <w:rsid w:val="00A25861"/>
    <w:rsid w:val="00A27263"/>
    <w:rsid w:val="00A30191"/>
    <w:rsid w:val="00A3064C"/>
    <w:rsid w:val="00A30BFE"/>
    <w:rsid w:val="00A312BC"/>
    <w:rsid w:val="00A3148B"/>
    <w:rsid w:val="00A32DA3"/>
    <w:rsid w:val="00A33808"/>
    <w:rsid w:val="00A3487B"/>
    <w:rsid w:val="00A349EB"/>
    <w:rsid w:val="00A35914"/>
    <w:rsid w:val="00A37209"/>
    <w:rsid w:val="00A3744E"/>
    <w:rsid w:val="00A37A89"/>
    <w:rsid w:val="00A37E89"/>
    <w:rsid w:val="00A40094"/>
    <w:rsid w:val="00A41DB4"/>
    <w:rsid w:val="00A4278E"/>
    <w:rsid w:val="00A436FB"/>
    <w:rsid w:val="00A44488"/>
    <w:rsid w:val="00A44C0E"/>
    <w:rsid w:val="00A45891"/>
    <w:rsid w:val="00A54929"/>
    <w:rsid w:val="00A564EF"/>
    <w:rsid w:val="00A56AE6"/>
    <w:rsid w:val="00A6110B"/>
    <w:rsid w:val="00A665C1"/>
    <w:rsid w:val="00A67B20"/>
    <w:rsid w:val="00A70517"/>
    <w:rsid w:val="00A70FCF"/>
    <w:rsid w:val="00A746E4"/>
    <w:rsid w:val="00A752C3"/>
    <w:rsid w:val="00A76CFA"/>
    <w:rsid w:val="00A76D13"/>
    <w:rsid w:val="00A7755A"/>
    <w:rsid w:val="00A77C60"/>
    <w:rsid w:val="00A806C3"/>
    <w:rsid w:val="00A80A27"/>
    <w:rsid w:val="00A80EA6"/>
    <w:rsid w:val="00A8129E"/>
    <w:rsid w:val="00A81FDE"/>
    <w:rsid w:val="00A822F1"/>
    <w:rsid w:val="00A8236F"/>
    <w:rsid w:val="00A82B4B"/>
    <w:rsid w:val="00A83B79"/>
    <w:rsid w:val="00A83E66"/>
    <w:rsid w:val="00A90628"/>
    <w:rsid w:val="00A9207D"/>
    <w:rsid w:val="00A9338D"/>
    <w:rsid w:val="00A93FB0"/>
    <w:rsid w:val="00A94317"/>
    <w:rsid w:val="00A95BEE"/>
    <w:rsid w:val="00A96238"/>
    <w:rsid w:val="00A968AE"/>
    <w:rsid w:val="00AA0021"/>
    <w:rsid w:val="00AA0DAE"/>
    <w:rsid w:val="00AA48AB"/>
    <w:rsid w:val="00AA49CB"/>
    <w:rsid w:val="00AA57B4"/>
    <w:rsid w:val="00AA5B99"/>
    <w:rsid w:val="00AB0444"/>
    <w:rsid w:val="00AB2702"/>
    <w:rsid w:val="00AB36BB"/>
    <w:rsid w:val="00AB3916"/>
    <w:rsid w:val="00AB3972"/>
    <w:rsid w:val="00AB442D"/>
    <w:rsid w:val="00AB4611"/>
    <w:rsid w:val="00AB53B7"/>
    <w:rsid w:val="00AB62BF"/>
    <w:rsid w:val="00AB7374"/>
    <w:rsid w:val="00AB7F11"/>
    <w:rsid w:val="00AC195B"/>
    <w:rsid w:val="00AC71FA"/>
    <w:rsid w:val="00AD098B"/>
    <w:rsid w:val="00AD129A"/>
    <w:rsid w:val="00AD3BF0"/>
    <w:rsid w:val="00AD57EF"/>
    <w:rsid w:val="00AD7665"/>
    <w:rsid w:val="00AE1105"/>
    <w:rsid w:val="00AE35B2"/>
    <w:rsid w:val="00AE4880"/>
    <w:rsid w:val="00AE59F8"/>
    <w:rsid w:val="00AE5CA9"/>
    <w:rsid w:val="00AE5D60"/>
    <w:rsid w:val="00AE6CE7"/>
    <w:rsid w:val="00AE77AD"/>
    <w:rsid w:val="00AE7E39"/>
    <w:rsid w:val="00AF0012"/>
    <w:rsid w:val="00AF0358"/>
    <w:rsid w:val="00AF365D"/>
    <w:rsid w:val="00AF5966"/>
    <w:rsid w:val="00AF642F"/>
    <w:rsid w:val="00AF6625"/>
    <w:rsid w:val="00AF69F3"/>
    <w:rsid w:val="00AF7995"/>
    <w:rsid w:val="00B006AB"/>
    <w:rsid w:val="00B01C58"/>
    <w:rsid w:val="00B02FA4"/>
    <w:rsid w:val="00B03847"/>
    <w:rsid w:val="00B04749"/>
    <w:rsid w:val="00B048BC"/>
    <w:rsid w:val="00B04A8A"/>
    <w:rsid w:val="00B05074"/>
    <w:rsid w:val="00B060F0"/>
    <w:rsid w:val="00B1092E"/>
    <w:rsid w:val="00B10CDE"/>
    <w:rsid w:val="00B114E7"/>
    <w:rsid w:val="00B122E2"/>
    <w:rsid w:val="00B13159"/>
    <w:rsid w:val="00B13820"/>
    <w:rsid w:val="00B13925"/>
    <w:rsid w:val="00B13A71"/>
    <w:rsid w:val="00B15BCA"/>
    <w:rsid w:val="00B16237"/>
    <w:rsid w:val="00B16B18"/>
    <w:rsid w:val="00B1778B"/>
    <w:rsid w:val="00B17846"/>
    <w:rsid w:val="00B202A8"/>
    <w:rsid w:val="00B2058C"/>
    <w:rsid w:val="00B2060C"/>
    <w:rsid w:val="00B20B37"/>
    <w:rsid w:val="00B212A7"/>
    <w:rsid w:val="00B2140A"/>
    <w:rsid w:val="00B2180D"/>
    <w:rsid w:val="00B23EA7"/>
    <w:rsid w:val="00B26958"/>
    <w:rsid w:val="00B27A8A"/>
    <w:rsid w:val="00B27FB5"/>
    <w:rsid w:val="00B3266B"/>
    <w:rsid w:val="00B32861"/>
    <w:rsid w:val="00B3371A"/>
    <w:rsid w:val="00B3596A"/>
    <w:rsid w:val="00B364E0"/>
    <w:rsid w:val="00B36AD5"/>
    <w:rsid w:val="00B373AC"/>
    <w:rsid w:val="00B37A75"/>
    <w:rsid w:val="00B37C3D"/>
    <w:rsid w:val="00B40A60"/>
    <w:rsid w:val="00B40B01"/>
    <w:rsid w:val="00B40FD8"/>
    <w:rsid w:val="00B410F1"/>
    <w:rsid w:val="00B430F7"/>
    <w:rsid w:val="00B436DB"/>
    <w:rsid w:val="00B43F7A"/>
    <w:rsid w:val="00B45420"/>
    <w:rsid w:val="00B45968"/>
    <w:rsid w:val="00B4597B"/>
    <w:rsid w:val="00B45E88"/>
    <w:rsid w:val="00B46005"/>
    <w:rsid w:val="00B47236"/>
    <w:rsid w:val="00B502AA"/>
    <w:rsid w:val="00B52949"/>
    <w:rsid w:val="00B52D31"/>
    <w:rsid w:val="00B53599"/>
    <w:rsid w:val="00B5437B"/>
    <w:rsid w:val="00B5483A"/>
    <w:rsid w:val="00B54B68"/>
    <w:rsid w:val="00B54B96"/>
    <w:rsid w:val="00B56F9E"/>
    <w:rsid w:val="00B57429"/>
    <w:rsid w:val="00B61827"/>
    <w:rsid w:val="00B61C1D"/>
    <w:rsid w:val="00B645FF"/>
    <w:rsid w:val="00B64669"/>
    <w:rsid w:val="00B6591E"/>
    <w:rsid w:val="00B678D4"/>
    <w:rsid w:val="00B67B45"/>
    <w:rsid w:val="00B67B50"/>
    <w:rsid w:val="00B735B0"/>
    <w:rsid w:val="00B73620"/>
    <w:rsid w:val="00B738A7"/>
    <w:rsid w:val="00B74BA4"/>
    <w:rsid w:val="00B7573D"/>
    <w:rsid w:val="00B7694E"/>
    <w:rsid w:val="00B8310D"/>
    <w:rsid w:val="00B83AD1"/>
    <w:rsid w:val="00B846D4"/>
    <w:rsid w:val="00B84A04"/>
    <w:rsid w:val="00B84A25"/>
    <w:rsid w:val="00B8500B"/>
    <w:rsid w:val="00B858D7"/>
    <w:rsid w:val="00B85B5C"/>
    <w:rsid w:val="00B90935"/>
    <w:rsid w:val="00B91469"/>
    <w:rsid w:val="00B93D4B"/>
    <w:rsid w:val="00B94C60"/>
    <w:rsid w:val="00BA00B4"/>
    <w:rsid w:val="00BA07F6"/>
    <w:rsid w:val="00BA0F89"/>
    <w:rsid w:val="00BA3339"/>
    <w:rsid w:val="00BA3BF0"/>
    <w:rsid w:val="00BA475B"/>
    <w:rsid w:val="00BA5895"/>
    <w:rsid w:val="00BA60C5"/>
    <w:rsid w:val="00BA6DD6"/>
    <w:rsid w:val="00BA7D1C"/>
    <w:rsid w:val="00BA7E42"/>
    <w:rsid w:val="00BB00C9"/>
    <w:rsid w:val="00BB0F0F"/>
    <w:rsid w:val="00BB2A42"/>
    <w:rsid w:val="00BB40E5"/>
    <w:rsid w:val="00BB5535"/>
    <w:rsid w:val="00BB6BB6"/>
    <w:rsid w:val="00BB780A"/>
    <w:rsid w:val="00BC0C69"/>
    <w:rsid w:val="00BC115F"/>
    <w:rsid w:val="00BC2698"/>
    <w:rsid w:val="00BC3A97"/>
    <w:rsid w:val="00BC48BA"/>
    <w:rsid w:val="00BC5BD3"/>
    <w:rsid w:val="00BC605C"/>
    <w:rsid w:val="00BC7A4B"/>
    <w:rsid w:val="00BC7D88"/>
    <w:rsid w:val="00BD005E"/>
    <w:rsid w:val="00BD0CBB"/>
    <w:rsid w:val="00BD147B"/>
    <w:rsid w:val="00BD19D8"/>
    <w:rsid w:val="00BD4739"/>
    <w:rsid w:val="00BD4BB9"/>
    <w:rsid w:val="00BD5312"/>
    <w:rsid w:val="00BD654C"/>
    <w:rsid w:val="00BD6D75"/>
    <w:rsid w:val="00BD6FA8"/>
    <w:rsid w:val="00BE005A"/>
    <w:rsid w:val="00BE0135"/>
    <w:rsid w:val="00BE0B91"/>
    <w:rsid w:val="00BE231A"/>
    <w:rsid w:val="00BE33F7"/>
    <w:rsid w:val="00BE439E"/>
    <w:rsid w:val="00BE51E8"/>
    <w:rsid w:val="00BE5377"/>
    <w:rsid w:val="00BE68A6"/>
    <w:rsid w:val="00BE7265"/>
    <w:rsid w:val="00BE770E"/>
    <w:rsid w:val="00BE7B4F"/>
    <w:rsid w:val="00BF04E2"/>
    <w:rsid w:val="00BF08FC"/>
    <w:rsid w:val="00BF1E88"/>
    <w:rsid w:val="00BF1FC9"/>
    <w:rsid w:val="00BF40E7"/>
    <w:rsid w:val="00BF558C"/>
    <w:rsid w:val="00BF5894"/>
    <w:rsid w:val="00BF5DCC"/>
    <w:rsid w:val="00BF60C1"/>
    <w:rsid w:val="00BF6862"/>
    <w:rsid w:val="00BF6C3F"/>
    <w:rsid w:val="00C00C98"/>
    <w:rsid w:val="00C028A9"/>
    <w:rsid w:val="00C028B3"/>
    <w:rsid w:val="00C02995"/>
    <w:rsid w:val="00C044A0"/>
    <w:rsid w:val="00C0562C"/>
    <w:rsid w:val="00C05C26"/>
    <w:rsid w:val="00C06B4C"/>
    <w:rsid w:val="00C07084"/>
    <w:rsid w:val="00C074B6"/>
    <w:rsid w:val="00C10D9C"/>
    <w:rsid w:val="00C15A55"/>
    <w:rsid w:val="00C16D30"/>
    <w:rsid w:val="00C170F6"/>
    <w:rsid w:val="00C17F8F"/>
    <w:rsid w:val="00C21141"/>
    <w:rsid w:val="00C2120C"/>
    <w:rsid w:val="00C21CDB"/>
    <w:rsid w:val="00C225F8"/>
    <w:rsid w:val="00C23DDA"/>
    <w:rsid w:val="00C246D5"/>
    <w:rsid w:val="00C24DCC"/>
    <w:rsid w:val="00C24ED8"/>
    <w:rsid w:val="00C2587D"/>
    <w:rsid w:val="00C27580"/>
    <w:rsid w:val="00C27EF5"/>
    <w:rsid w:val="00C30182"/>
    <w:rsid w:val="00C31B45"/>
    <w:rsid w:val="00C324C8"/>
    <w:rsid w:val="00C33FB4"/>
    <w:rsid w:val="00C345C7"/>
    <w:rsid w:val="00C3531D"/>
    <w:rsid w:val="00C35A59"/>
    <w:rsid w:val="00C35FBA"/>
    <w:rsid w:val="00C37B28"/>
    <w:rsid w:val="00C404A1"/>
    <w:rsid w:val="00C40E13"/>
    <w:rsid w:val="00C41060"/>
    <w:rsid w:val="00C41C51"/>
    <w:rsid w:val="00C42DA2"/>
    <w:rsid w:val="00C43D08"/>
    <w:rsid w:val="00C43D6F"/>
    <w:rsid w:val="00C44301"/>
    <w:rsid w:val="00C46D5E"/>
    <w:rsid w:val="00C47496"/>
    <w:rsid w:val="00C50406"/>
    <w:rsid w:val="00C51500"/>
    <w:rsid w:val="00C51D31"/>
    <w:rsid w:val="00C54022"/>
    <w:rsid w:val="00C54B3D"/>
    <w:rsid w:val="00C54C04"/>
    <w:rsid w:val="00C5542B"/>
    <w:rsid w:val="00C56A1D"/>
    <w:rsid w:val="00C570C6"/>
    <w:rsid w:val="00C57495"/>
    <w:rsid w:val="00C574C0"/>
    <w:rsid w:val="00C61915"/>
    <w:rsid w:val="00C61BF6"/>
    <w:rsid w:val="00C62544"/>
    <w:rsid w:val="00C63083"/>
    <w:rsid w:val="00C632B5"/>
    <w:rsid w:val="00C64356"/>
    <w:rsid w:val="00C6521F"/>
    <w:rsid w:val="00C65807"/>
    <w:rsid w:val="00C660A0"/>
    <w:rsid w:val="00C660E5"/>
    <w:rsid w:val="00C664B5"/>
    <w:rsid w:val="00C6705C"/>
    <w:rsid w:val="00C70237"/>
    <w:rsid w:val="00C7065C"/>
    <w:rsid w:val="00C7104C"/>
    <w:rsid w:val="00C732AE"/>
    <w:rsid w:val="00C74268"/>
    <w:rsid w:val="00C7440B"/>
    <w:rsid w:val="00C744C3"/>
    <w:rsid w:val="00C75CEB"/>
    <w:rsid w:val="00C75E50"/>
    <w:rsid w:val="00C82C4B"/>
    <w:rsid w:val="00C83E8E"/>
    <w:rsid w:val="00C84B9F"/>
    <w:rsid w:val="00C856E5"/>
    <w:rsid w:val="00C864B4"/>
    <w:rsid w:val="00C86E29"/>
    <w:rsid w:val="00C872E5"/>
    <w:rsid w:val="00C879C8"/>
    <w:rsid w:val="00C87B07"/>
    <w:rsid w:val="00C94F6B"/>
    <w:rsid w:val="00C9507B"/>
    <w:rsid w:val="00C9522E"/>
    <w:rsid w:val="00C95440"/>
    <w:rsid w:val="00C95F78"/>
    <w:rsid w:val="00C96CE4"/>
    <w:rsid w:val="00C97387"/>
    <w:rsid w:val="00C97D4C"/>
    <w:rsid w:val="00CA155F"/>
    <w:rsid w:val="00CA161E"/>
    <w:rsid w:val="00CA21A8"/>
    <w:rsid w:val="00CA4E96"/>
    <w:rsid w:val="00CA5553"/>
    <w:rsid w:val="00CA76A5"/>
    <w:rsid w:val="00CA78BD"/>
    <w:rsid w:val="00CA7DFA"/>
    <w:rsid w:val="00CB01BF"/>
    <w:rsid w:val="00CB0382"/>
    <w:rsid w:val="00CB119C"/>
    <w:rsid w:val="00CB27A7"/>
    <w:rsid w:val="00CB41A8"/>
    <w:rsid w:val="00CB563B"/>
    <w:rsid w:val="00CB61F6"/>
    <w:rsid w:val="00CC0DAA"/>
    <w:rsid w:val="00CC29E4"/>
    <w:rsid w:val="00CC2EC5"/>
    <w:rsid w:val="00CC3B79"/>
    <w:rsid w:val="00CC42B0"/>
    <w:rsid w:val="00CC47E5"/>
    <w:rsid w:val="00CC578B"/>
    <w:rsid w:val="00CC6B86"/>
    <w:rsid w:val="00CC71E9"/>
    <w:rsid w:val="00CD09B0"/>
    <w:rsid w:val="00CD1EB0"/>
    <w:rsid w:val="00CD407F"/>
    <w:rsid w:val="00CD57A0"/>
    <w:rsid w:val="00CD6055"/>
    <w:rsid w:val="00CD7329"/>
    <w:rsid w:val="00CE03CF"/>
    <w:rsid w:val="00CE09D5"/>
    <w:rsid w:val="00CE0C69"/>
    <w:rsid w:val="00CE0F0A"/>
    <w:rsid w:val="00CE2746"/>
    <w:rsid w:val="00CE667B"/>
    <w:rsid w:val="00CE6756"/>
    <w:rsid w:val="00CF12D1"/>
    <w:rsid w:val="00CF282D"/>
    <w:rsid w:val="00CF3B84"/>
    <w:rsid w:val="00CF571E"/>
    <w:rsid w:val="00CF616A"/>
    <w:rsid w:val="00D005BC"/>
    <w:rsid w:val="00D01ABD"/>
    <w:rsid w:val="00D020C0"/>
    <w:rsid w:val="00D0281B"/>
    <w:rsid w:val="00D02CF2"/>
    <w:rsid w:val="00D0313C"/>
    <w:rsid w:val="00D04447"/>
    <w:rsid w:val="00D04F6A"/>
    <w:rsid w:val="00D056C9"/>
    <w:rsid w:val="00D0575C"/>
    <w:rsid w:val="00D05796"/>
    <w:rsid w:val="00D06139"/>
    <w:rsid w:val="00D063EA"/>
    <w:rsid w:val="00D068CB"/>
    <w:rsid w:val="00D06BEF"/>
    <w:rsid w:val="00D07A57"/>
    <w:rsid w:val="00D11E95"/>
    <w:rsid w:val="00D11F42"/>
    <w:rsid w:val="00D121F5"/>
    <w:rsid w:val="00D126E8"/>
    <w:rsid w:val="00D14111"/>
    <w:rsid w:val="00D143DD"/>
    <w:rsid w:val="00D144EC"/>
    <w:rsid w:val="00D15129"/>
    <w:rsid w:val="00D15988"/>
    <w:rsid w:val="00D16A40"/>
    <w:rsid w:val="00D208C9"/>
    <w:rsid w:val="00D2098C"/>
    <w:rsid w:val="00D20E6E"/>
    <w:rsid w:val="00D214B1"/>
    <w:rsid w:val="00D22AC2"/>
    <w:rsid w:val="00D22BF4"/>
    <w:rsid w:val="00D2411A"/>
    <w:rsid w:val="00D2424C"/>
    <w:rsid w:val="00D24D4A"/>
    <w:rsid w:val="00D26092"/>
    <w:rsid w:val="00D27B37"/>
    <w:rsid w:val="00D27F92"/>
    <w:rsid w:val="00D27F9F"/>
    <w:rsid w:val="00D30914"/>
    <w:rsid w:val="00D32DC7"/>
    <w:rsid w:val="00D32DD4"/>
    <w:rsid w:val="00D33D58"/>
    <w:rsid w:val="00D34B78"/>
    <w:rsid w:val="00D35994"/>
    <w:rsid w:val="00D35BF8"/>
    <w:rsid w:val="00D35D4E"/>
    <w:rsid w:val="00D36A70"/>
    <w:rsid w:val="00D37720"/>
    <w:rsid w:val="00D4103B"/>
    <w:rsid w:val="00D41076"/>
    <w:rsid w:val="00D46D70"/>
    <w:rsid w:val="00D50544"/>
    <w:rsid w:val="00D507FC"/>
    <w:rsid w:val="00D50F77"/>
    <w:rsid w:val="00D519C8"/>
    <w:rsid w:val="00D52E53"/>
    <w:rsid w:val="00D53893"/>
    <w:rsid w:val="00D538E0"/>
    <w:rsid w:val="00D54739"/>
    <w:rsid w:val="00D5587E"/>
    <w:rsid w:val="00D569C2"/>
    <w:rsid w:val="00D56CA7"/>
    <w:rsid w:val="00D603BE"/>
    <w:rsid w:val="00D603F3"/>
    <w:rsid w:val="00D60AC3"/>
    <w:rsid w:val="00D61072"/>
    <w:rsid w:val="00D61212"/>
    <w:rsid w:val="00D64B9F"/>
    <w:rsid w:val="00D64C69"/>
    <w:rsid w:val="00D64F11"/>
    <w:rsid w:val="00D65181"/>
    <w:rsid w:val="00D65353"/>
    <w:rsid w:val="00D6587C"/>
    <w:rsid w:val="00D6590A"/>
    <w:rsid w:val="00D6670E"/>
    <w:rsid w:val="00D671EA"/>
    <w:rsid w:val="00D735E3"/>
    <w:rsid w:val="00D73DB5"/>
    <w:rsid w:val="00D746E4"/>
    <w:rsid w:val="00D767A6"/>
    <w:rsid w:val="00D76B6A"/>
    <w:rsid w:val="00D7720E"/>
    <w:rsid w:val="00D803C9"/>
    <w:rsid w:val="00D809B4"/>
    <w:rsid w:val="00D8324A"/>
    <w:rsid w:val="00D843F1"/>
    <w:rsid w:val="00D864E8"/>
    <w:rsid w:val="00D87C92"/>
    <w:rsid w:val="00D915E5"/>
    <w:rsid w:val="00D91BE6"/>
    <w:rsid w:val="00D92559"/>
    <w:rsid w:val="00D94A78"/>
    <w:rsid w:val="00D953B2"/>
    <w:rsid w:val="00D95937"/>
    <w:rsid w:val="00D95F81"/>
    <w:rsid w:val="00DA0356"/>
    <w:rsid w:val="00DA08C7"/>
    <w:rsid w:val="00DA0E12"/>
    <w:rsid w:val="00DA18FC"/>
    <w:rsid w:val="00DA1ABF"/>
    <w:rsid w:val="00DA2B16"/>
    <w:rsid w:val="00DA3606"/>
    <w:rsid w:val="00DA3836"/>
    <w:rsid w:val="00DA58B7"/>
    <w:rsid w:val="00DA58D0"/>
    <w:rsid w:val="00DA599F"/>
    <w:rsid w:val="00DA69C8"/>
    <w:rsid w:val="00DB06C0"/>
    <w:rsid w:val="00DB1305"/>
    <w:rsid w:val="00DB2FC7"/>
    <w:rsid w:val="00DB4841"/>
    <w:rsid w:val="00DB5B00"/>
    <w:rsid w:val="00DB60EA"/>
    <w:rsid w:val="00DB6C30"/>
    <w:rsid w:val="00DC0B37"/>
    <w:rsid w:val="00DC16C5"/>
    <w:rsid w:val="00DC236D"/>
    <w:rsid w:val="00DC354D"/>
    <w:rsid w:val="00DC4A4F"/>
    <w:rsid w:val="00DD0833"/>
    <w:rsid w:val="00DD09CA"/>
    <w:rsid w:val="00DD2603"/>
    <w:rsid w:val="00DD268D"/>
    <w:rsid w:val="00DD4589"/>
    <w:rsid w:val="00DD4595"/>
    <w:rsid w:val="00DD4866"/>
    <w:rsid w:val="00DD4BC9"/>
    <w:rsid w:val="00DD4D4C"/>
    <w:rsid w:val="00DD64EE"/>
    <w:rsid w:val="00DD6639"/>
    <w:rsid w:val="00DD7337"/>
    <w:rsid w:val="00DE0426"/>
    <w:rsid w:val="00DE043B"/>
    <w:rsid w:val="00DE28DE"/>
    <w:rsid w:val="00DE2906"/>
    <w:rsid w:val="00DE3BE9"/>
    <w:rsid w:val="00DE4023"/>
    <w:rsid w:val="00DE4BF4"/>
    <w:rsid w:val="00DE4CD3"/>
    <w:rsid w:val="00DF01D4"/>
    <w:rsid w:val="00DF268D"/>
    <w:rsid w:val="00DF30E1"/>
    <w:rsid w:val="00DF33EA"/>
    <w:rsid w:val="00DF5FB2"/>
    <w:rsid w:val="00DF6118"/>
    <w:rsid w:val="00E000DE"/>
    <w:rsid w:val="00E01236"/>
    <w:rsid w:val="00E01F85"/>
    <w:rsid w:val="00E0389B"/>
    <w:rsid w:val="00E0557B"/>
    <w:rsid w:val="00E060CF"/>
    <w:rsid w:val="00E0718A"/>
    <w:rsid w:val="00E11D67"/>
    <w:rsid w:val="00E1244B"/>
    <w:rsid w:val="00E15092"/>
    <w:rsid w:val="00E15945"/>
    <w:rsid w:val="00E161AF"/>
    <w:rsid w:val="00E17DC3"/>
    <w:rsid w:val="00E20175"/>
    <w:rsid w:val="00E20685"/>
    <w:rsid w:val="00E25517"/>
    <w:rsid w:val="00E25700"/>
    <w:rsid w:val="00E26DFA"/>
    <w:rsid w:val="00E26E52"/>
    <w:rsid w:val="00E278AD"/>
    <w:rsid w:val="00E30EB3"/>
    <w:rsid w:val="00E31E1D"/>
    <w:rsid w:val="00E32482"/>
    <w:rsid w:val="00E33FBB"/>
    <w:rsid w:val="00E370C4"/>
    <w:rsid w:val="00E40706"/>
    <w:rsid w:val="00E42060"/>
    <w:rsid w:val="00E4514B"/>
    <w:rsid w:val="00E453BE"/>
    <w:rsid w:val="00E4736A"/>
    <w:rsid w:val="00E47EC4"/>
    <w:rsid w:val="00E525AD"/>
    <w:rsid w:val="00E5307A"/>
    <w:rsid w:val="00E54568"/>
    <w:rsid w:val="00E5557D"/>
    <w:rsid w:val="00E563A6"/>
    <w:rsid w:val="00E63788"/>
    <w:rsid w:val="00E64363"/>
    <w:rsid w:val="00E64A5C"/>
    <w:rsid w:val="00E64C85"/>
    <w:rsid w:val="00E64E9B"/>
    <w:rsid w:val="00E65CF3"/>
    <w:rsid w:val="00E66A0F"/>
    <w:rsid w:val="00E67EDC"/>
    <w:rsid w:val="00E714D2"/>
    <w:rsid w:val="00E7282B"/>
    <w:rsid w:val="00E73204"/>
    <w:rsid w:val="00E73620"/>
    <w:rsid w:val="00E73716"/>
    <w:rsid w:val="00E747AC"/>
    <w:rsid w:val="00E75E73"/>
    <w:rsid w:val="00E764A7"/>
    <w:rsid w:val="00E81777"/>
    <w:rsid w:val="00E8329A"/>
    <w:rsid w:val="00E8380A"/>
    <w:rsid w:val="00E843F7"/>
    <w:rsid w:val="00E851D7"/>
    <w:rsid w:val="00E85C5F"/>
    <w:rsid w:val="00E87380"/>
    <w:rsid w:val="00E8740B"/>
    <w:rsid w:val="00E876C8"/>
    <w:rsid w:val="00E879A6"/>
    <w:rsid w:val="00E911CF"/>
    <w:rsid w:val="00E9192D"/>
    <w:rsid w:val="00E925E6"/>
    <w:rsid w:val="00E95C95"/>
    <w:rsid w:val="00E967C0"/>
    <w:rsid w:val="00E97E05"/>
    <w:rsid w:val="00EA01DE"/>
    <w:rsid w:val="00EA199B"/>
    <w:rsid w:val="00EA2A5B"/>
    <w:rsid w:val="00EA2ABD"/>
    <w:rsid w:val="00EA4E1E"/>
    <w:rsid w:val="00EA58B9"/>
    <w:rsid w:val="00EA5E66"/>
    <w:rsid w:val="00EA670F"/>
    <w:rsid w:val="00EA78A8"/>
    <w:rsid w:val="00EB728D"/>
    <w:rsid w:val="00EB749C"/>
    <w:rsid w:val="00EC1122"/>
    <w:rsid w:val="00EC3201"/>
    <w:rsid w:val="00EC4EEC"/>
    <w:rsid w:val="00EC755A"/>
    <w:rsid w:val="00EC765A"/>
    <w:rsid w:val="00ED02E1"/>
    <w:rsid w:val="00ED276D"/>
    <w:rsid w:val="00ED567F"/>
    <w:rsid w:val="00ED5F64"/>
    <w:rsid w:val="00ED6AD8"/>
    <w:rsid w:val="00EE44E7"/>
    <w:rsid w:val="00EE4C0F"/>
    <w:rsid w:val="00EE5934"/>
    <w:rsid w:val="00EE5D8A"/>
    <w:rsid w:val="00EE6909"/>
    <w:rsid w:val="00EF0B48"/>
    <w:rsid w:val="00EF20B8"/>
    <w:rsid w:val="00EF2EA4"/>
    <w:rsid w:val="00EF2ED2"/>
    <w:rsid w:val="00EF3A4F"/>
    <w:rsid w:val="00EF417C"/>
    <w:rsid w:val="00EF5BFE"/>
    <w:rsid w:val="00EF7EFE"/>
    <w:rsid w:val="00F02A4F"/>
    <w:rsid w:val="00F03370"/>
    <w:rsid w:val="00F048EE"/>
    <w:rsid w:val="00F0798A"/>
    <w:rsid w:val="00F10258"/>
    <w:rsid w:val="00F10DE1"/>
    <w:rsid w:val="00F12C31"/>
    <w:rsid w:val="00F13F91"/>
    <w:rsid w:val="00F20189"/>
    <w:rsid w:val="00F205B2"/>
    <w:rsid w:val="00F20886"/>
    <w:rsid w:val="00F2165E"/>
    <w:rsid w:val="00F216E2"/>
    <w:rsid w:val="00F228A5"/>
    <w:rsid w:val="00F22B91"/>
    <w:rsid w:val="00F24A12"/>
    <w:rsid w:val="00F27047"/>
    <w:rsid w:val="00F27CD5"/>
    <w:rsid w:val="00F313D7"/>
    <w:rsid w:val="00F31A51"/>
    <w:rsid w:val="00F32AA1"/>
    <w:rsid w:val="00F33FFA"/>
    <w:rsid w:val="00F34FE0"/>
    <w:rsid w:val="00F3577B"/>
    <w:rsid w:val="00F35E7F"/>
    <w:rsid w:val="00F37401"/>
    <w:rsid w:val="00F37D56"/>
    <w:rsid w:val="00F42F39"/>
    <w:rsid w:val="00F43657"/>
    <w:rsid w:val="00F43805"/>
    <w:rsid w:val="00F43DED"/>
    <w:rsid w:val="00F44B82"/>
    <w:rsid w:val="00F519BE"/>
    <w:rsid w:val="00F51BC0"/>
    <w:rsid w:val="00F5223E"/>
    <w:rsid w:val="00F523AA"/>
    <w:rsid w:val="00F52A33"/>
    <w:rsid w:val="00F52AFD"/>
    <w:rsid w:val="00F55492"/>
    <w:rsid w:val="00F56417"/>
    <w:rsid w:val="00F56BC1"/>
    <w:rsid w:val="00F56BEF"/>
    <w:rsid w:val="00F60586"/>
    <w:rsid w:val="00F605C9"/>
    <w:rsid w:val="00F60C95"/>
    <w:rsid w:val="00F6469B"/>
    <w:rsid w:val="00F64A60"/>
    <w:rsid w:val="00F64AA7"/>
    <w:rsid w:val="00F64B26"/>
    <w:rsid w:val="00F658B4"/>
    <w:rsid w:val="00F668AF"/>
    <w:rsid w:val="00F70806"/>
    <w:rsid w:val="00F718CE"/>
    <w:rsid w:val="00F72867"/>
    <w:rsid w:val="00F72B6E"/>
    <w:rsid w:val="00F72B8B"/>
    <w:rsid w:val="00F72C8B"/>
    <w:rsid w:val="00F7335D"/>
    <w:rsid w:val="00F737D0"/>
    <w:rsid w:val="00F738E6"/>
    <w:rsid w:val="00F73D1C"/>
    <w:rsid w:val="00F74954"/>
    <w:rsid w:val="00F74DB8"/>
    <w:rsid w:val="00F76790"/>
    <w:rsid w:val="00F771DE"/>
    <w:rsid w:val="00F77DFC"/>
    <w:rsid w:val="00F80AB6"/>
    <w:rsid w:val="00F84A0A"/>
    <w:rsid w:val="00F8552E"/>
    <w:rsid w:val="00F85986"/>
    <w:rsid w:val="00F85A00"/>
    <w:rsid w:val="00F86008"/>
    <w:rsid w:val="00F8777A"/>
    <w:rsid w:val="00F87926"/>
    <w:rsid w:val="00F87DBB"/>
    <w:rsid w:val="00F90B30"/>
    <w:rsid w:val="00F90F94"/>
    <w:rsid w:val="00F9115F"/>
    <w:rsid w:val="00F916AD"/>
    <w:rsid w:val="00F9482A"/>
    <w:rsid w:val="00F94D7E"/>
    <w:rsid w:val="00F94DE9"/>
    <w:rsid w:val="00F952D4"/>
    <w:rsid w:val="00F95A07"/>
    <w:rsid w:val="00F96B56"/>
    <w:rsid w:val="00F97DF9"/>
    <w:rsid w:val="00FA0169"/>
    <w:rsid w:val="00FA48E6"/>
    <w:rsid w:val="00FA5202"/>
    <w:rsid w:val="00FA583D"/>
    <w:rsid w:val="00FA5CDA"/>
    <w:rsid w:val="00FA648B"/>
    <w:rsid w:val="00FB13B9"/>
    <w:rsid w:val="00FB386D"/>
    <w:rsid w:val="00FB3A26"/>
    <w:rsid w:val="00FB3D2F"/>
    <w:rsid w:val="00FB53E4"/>
    <w:rsid w:val="00FB6B77"/>
    <w:rsid w:val="00FB6D3A"/>
    <w:rsid w:val="00FB7276"/>
    <w:rsid w:val="00FB74C2"/>
    <w:rsid w:val="00FC11C5"/>
    <w:rsid w:val="00FC2BFA"/>
    <w:rsid w:val="00FC5B06"/>
    <w:rsid w:val="00FC779C"/>
    <w:rsid w:val="00FD0353"/>
    <w:rsid w:val="00FD1448"/>
    <w:rsid w:val="00FD3CAD"/>
    <w:rsid w:val="00FD433C"/>
    <w:rsid w:val="00FD4670"/>
    <w:rsid w:val="00FD6396"/>
    <w:rsid w:val="00FD7DC8"/>
    <w:rsid w:val="00FE1D7C"/>
    <w:rsid w:val="00FE1FC0"/>
    <w:rsid w:val="00FE48A5"/>
    <w:rsid w:val="00FE5471"/>
    <w:rsid w:val="00FE562D"/>
    <w:rsid w:val="00FE59F6"/>
    <w:rsid w:val="00FF0747"/>
    <w:rsid w:val="00FF0DD4"/>
    <w:rsid w:val="00FF1376"/>
    <w:rsid w:val="00FF14B8"/>
    <w:rsid w:val="00FF15B6"/>
    <w:rsid w:val="00FF1BB1"/>
    <w:rsid w:val="00FF278E"/>
    <w:rsid w:val="00FF4DF7"/>
    <w:rsid w:val="00FF4FFB"/>
    <w:rsid w:val="00FF5026"/>
    <w:rsid w:val="00FF5352"/>
    <w:rsid w:val="00FF59A7"/>
    <w:rsid w:val="00FF6319"/>
    <w:rsid w:val="00FF75E6"/>
    <w:rsid w:val="00FF7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DF79"/>
  <w15:docId w15:val="{3DD37108-9371-46B6-AC21-89D9607E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5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C2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F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32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4375FA"/>
    <w:pPr>
      <w:spacing w:after="0" w:line="240" w:lineRule="auto"/>
    </w:pPr>
    <w:rPr>
      <w:rFonts w:ascii="Calibri" w:eastAsia="Times New Roman" w:hAnsi="Calibri" w:cs="Latha"/>
      <w:lang w:bidi="ta-IN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4375FA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365D7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365D7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365D7"/>
    <w:rPr>
      <w:color w:val="0000FF" w:themeColor="hyperlink"/>
      <w:u w:val="single"/>
    </w:rPr>
  </w:style>
  <w:style w:type="paragraph" w:customStyle="1" w:styleId="yiv4982176514msonormal">
    <w:name w:val="yiv4982176514msonormal"/>
    <w:basedOn w:val="Normal"/>
    <w:rsid w:val="000365D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46E4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2359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59A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359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59A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0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054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qFormat/>
    <w:locked/>
    <w:rsid w:val="005A07DE"/>
    <w:rPr>
      <w:rFonts w:ascii="Calibri" w:eastAsia="Times New Roman" w:hAnsi="Calibri" w:cs="Latha"/>
      <w:lang w:bidi="ta-IN"/>
    </w:rPr>
  </w:style>
  <w:style w:type="paragraph" w:customStyle="1" w:styleId="ColorfulList-Accent11">
    <w:name w:val="Colorful List - Accent 11"/>
    <w:basedOn w:val="Normal"/>
    <w:rsid w:val="00272365"/>
    <w:pPr>
      <w:suppressAutoHyphens/>
      <w:spacing w:after="200"/>
      <w:ind w:left="720"/>
    </w:pPr>
    <w:rPr>
      <w:rFonts w:ascii="Calibri" w:hAnsi="Calibri"/>
      <w:lang w:val="x-none" w:eastAsia="zh-CN"/>
    </w:rPr>
  </w:style>
  <w:style w:type="character" w:customStyle="1" w:styleId="WW8Num1z0">
    <w:name w:val="WW8Num1z0"/>
    <w:rsid w:val="00684EF7"/>
    <w:rPr>
      <w:rFonts w:ascii="Symbol" w:hAnsi="Symbol" w:cs="Symbol" w:hint="default"/>
    </w:rPr>
  </w:style>
  <w:style w:type="paragraph" w:customStyle="1" w:styleId="Normal1">
    <w:name w:val="Normal1"/>
    <w:rsid w:val="00684EF7"/>
    <w:pPr>
      <w:widowControl w:val="0"/>
      <w:suppressAutoHyphens/>
      <w:spacing w:after="0"/>
    </w:pPr>
    <w:rPr>
      <w:rFonts w:ascii="Arial" w:eastAsia="Arial" w:hAnsi="Arial" w:cs="Arial"/>
      <w:color w:val="000000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231A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(bulleted) Char"/>
    <w:link w:val="ListParagraph"/>
    <w:qFormat/>
    <w:locked/>
    <w:rsid w:val="006B0071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F3A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3AF7"/>
    <w:rPr>
      <w:rFonts w:ascii="Times New Roman" w:eastAsia="Times New Roman" w:hAnsi="Times New Roman" w:cs="Times New Roman"/>
      <w:sz w:val="20"/>
      <w:szCs w:val="20"/>
    </w:rPr>
  </w:style>
  <w:style w:type="character" w:customStyle="1" w:styleId="osrxxb">
    <w:name w:val="osrxxb"/>
    <w:basedOn w:val="DefaultParagraphFont"/>
    <w:rsid w:val="00723D37"/>
  </w:style>
  <w:style w:type="character" w:customStyle="1" w:styleId="Heading1Char">
    <w:name w:val="Heading 1 Char"/>
    <w:basedOn w:val="DefaultParagraphFont"/>
    <w:link w:val="Heading1"/>
    <w:uiPriority w:val="9"/>
    <w:rsid w:val="00C05C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locality">
    <w:name w:val="locality"/>
    <w:basedOn w:val="Normal"/>
    <w:rsid w:val="00321885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0734F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B5647"/>
    <w:rPr>
      <w:b/>
      <w:bCs/>
    </w:rPr>
  </w:style>
  <w:style w:type="paragraph" w:customStyle="1" w:styleId="Body-12point">
    <w:name w:val="Body - 12 point"/>
    <w:rsid w:val="00A3064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right" w:pos="10080"/>
      </w:tabs>
      <w:suppressAutoHyphens/>
      <w:spacing w:after="0" w:line="260" w:lineRule="exact"/>
      <w:jc w:val="both"/>
    </w:pPr>
    <w:rPr>
      <w:rFonts w:ascii="Arial" w:eastAsia="Arial" w:hAnsi="Arial" w:cs="Arial"/>
      <w:color w:val="000000"/>
      <w:sz w:val="24"/>
      <w:szCs w:val="24"/>
      <w:u w:color="000000"/>
      <w:bdr w:val="nil"/>
    </w:rPr>
  </w:style>
  <w:style w:type="paragraph" w:customStyle="1" w:styleId="NoSpacing1">
    <w:name w:val="No Spacing1"/>
    <w:uiPriority w:val="99"/>
    <w:qFormat/>
    <w:rsid w:val="00A9062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workdescription">
    <w:name w:val="work_description"/>
    <w:basedOn w:val="Normal"/>
    <w:rsid w:val="00A9062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A90628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char">
    <w:name w:val="normal_char"/>
    <w:basedOn w:val="Normal"/>
    <w:rsid w:val="0087443F"/>
    <w:pPr>
      <w:numPr>
        <w:numId w:val="1"/>
      </w:numPr>
      <w:jc w:val="both"/>
    </w:pPr>
    <w:rPr>
      <w:sz w:val="24"/>
      <w:szCs w:val="24"/>
    </w:rPr>
  </w:style>
  <w:style w:type="paragraph" w:customStyle="1" w:styleId="ul0">
    <w:name w:val="ul:0"/>
    <w:basedOn w:val="Normal"/>
    <w:rsid w:val="00AC71FA"/>
    <w:pPr>
      <w:widowControl w:val="0"/>
      <w:tabs>
        <w:tab w:val="left" w:pos="720"/>
      </w:tabs>
    </w:pPr>
    <w:rPr>
      <w:snapToGrid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F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Title">
    <w:name w:val="Title"/>
    <w:basedOn w:val="Normal"/>
    <w:link w:val="TitleChar"/>
    <w:uiPriority w:val="11"/>
    <w:qFormat/>
    <w:rsid w:val="00C574C0"/>
    <w:pPr>
      <w:spacing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C574C0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9832F5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6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hra.qasemi828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C302E-E8F4-435E-A6B5-4B7B312A0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2653</TotalTime>
  <Pages>4</Pages>
  <Words>2316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mehdi asadi</cp:lastModifiedBy>
  <cp:revision>2018</cp:revision>
  <dcterms:created xsi:type="dcterms:W3CDTF">2020-05-22T00:32:00Z</dcterms:created>
  <dcterms:modified xsi:type="dcterms:W3CDTF">2025-09-24T23:09:00Z</dcterms:modified>
</cp:coreProperties>
</file>