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73ED5" w14:textId="77966D1E" w:rsidR="00D51A22" w:rsidRPr="001F4D31" w:rsidRDefault="00D51A22" w:rsidP="00D51A22">
      <w:pPr>
        <w:pStyle w:val="Name"/>
        <w:spacing w:after="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SHIVA PONNAM</w:t>
      </w:r>
    </w:p>
    <w:p w14:paraId="7D122C1F" w14:textId="67DD667F" w:rsidR="00D51A22" w:rsidRDefault="00D51A22" w:rsidP="00D51A22">
      <w:pPr>
        <w:pStyle w:val="BodyText"/>
        <w:spacing w:before="5"/>
        <w:ind w:left="0" w:firstLine="0"/>
        <w:jc w:val="cente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shivaponnam66</w:t>
      </w:r>
      <w:r w:rsidRPr="001F4D31">
        <w:rPr>
          <w:rFonts w:asciiTheme="minorHAnsi" w:hAnsiTheme="minorHAnsi" w:cstheme="minorHAnsi"/>
          <w:b/>
          <w:bCs/>
          <w:color w:val="000000" w:themeColor="text1"/>
          <w:sz w:val="22"/>
          <w:szCs w:val="22"/>
        </w:rPr>
        <w:t>@gmail.com | (</w:t>
      </w:r>
      <w:r>
        <w:rPr>
          <w:rFonts w:asciiTheme="minorHAnsi" w:hAnsiTheme="minorHAnsi" w:cstheme="minorHAnsi"/>
          <w:b/>
          <w:bCs/>
          <w:color w:val="000000" w:themeColor="text1"/>
          <w:sz w:val="22"/>
          <w:szCs w:val="22"/>
        </w:rPr>
        <w:t>216</w:t>
      </w:r>
      <w:r w:rsidRPr="001F4D31">
        <w:rPr>
          <w:rFonts w:asciiTheme="minorHAnsi" w:hAnsiTheme="minorHAnsi" w:cstheme="minorHAnsi"/>
          <w:b/>
          <w:bCs/>
          <w:color w:val="000000" w:themeColor="text1"/>
          <w:sz w:val="22"/>
          <w:szCs w:val="22"/>
        </w:rPr>
        <w:t xml:space="preserve">) </w:t>
      </w:r>
      <w:r>
        <w:rPr>
          <w:rFonts w:asciiTheme="minorHAnsi" w:hAnsiTheme="minorHAnsi" w:cstheme="minorHAnsi"/>
          <w:b/>
          <w:bCs/>
          <w:color w:val="000000" w:themeColor="text1"/>
          <w:sz w:val="22"/>
          <w:szCs w:val="22"/>
        </w:rPr>
        <w:t>688</w:t>
      </w:r>
      <w:r w:rsidRPr="001F4D31">
        <w:rPr>
          <w:rFonts w:asciiTheme="minorHAnsi" w:hAnsiTheme="minorHAnsi" w:cstheme="minorHAnsi"/>
          <w:b/>
          <w:bCs/>
          <w:color w:val="000000" w:themeColor="text1"/>
          <w:sz w:val="22"/>
          <w:szCs w:val="22"/>
        </w:rPr>
        <w:t>-</w:t>
      </w:r>
      <w:r>
        <w:rPr>
          <w:rFonts w:asciiTheme="minorHAnsi" w:hAnsiTheme="minorHAnsi" w:cstheme="minorHAnsi"/>
          <w:b/>
          <w:bCs/>
          <w:color w:val="000000" w:themeColor="text1"/>
          <w:sz w:val="22"/>
          <w:szCs w:val="22"/>
        </w:rPr>
        <w:t>6865</w:t>
      </w:r>
      <w:r w:rsidRPr="001F4D31">
        <w:rPr>
          <w:rFonts w:asciiTheme="minorHAnsi" w:hAnsiTheme="minorHAnsi" w:cstheme="minorHAnsi"/>
          <w:b/>
          <w:bCs/>
          <w:color w:val="000000" w:themeColor="text1"/>
          <w:sz w:val="22"/>
          <w:szCs w:val="22"/>
        </w:rPr>
        <w:t xml:space="preserve"> |</w:t>
      </w:r>
    </w:p>
    <w:p w14:paraId="68F1997D" w14:textId="77777777" w:rsidR="00D51A22" w:rsidRDefault="00D51A22">
      <w:pPr>
        <w:spacing w:line="240" w:lineRule="auto"/>
        <w:rPr>
          <w:rFonts w:asciiTheme="minorHAnsi" w:hAnsiTheme="minorHAnsi" w:cstheme="minorHAnsi"/>
        </w:rPr>
      </w:pPr>
    </w:p>
    <w:p w14:paraId="157DEF6F" w14:textId="77777777" w:rsidR="00D51A22" w:rsidRDefault="00D51A22">
      <w:pPr>
        <w:spacing w:line="240" w:lineRule="auto"/>
        <w:rPr>
          <w:rFonts w:asciiTheme="minorHAnsi" w:hAnsiTheme="minorHAnsi" w:cstheme="minorHAnsi"/>
        </w:rPr>
      </w:pPr>
    </w:p>
    <w:p w14:paraId="123AD985" w14:textId="179A4CB8" w:rsidR="00797C90" w:rsidRPr="00DA560C" w:rsidRDefault="001C4226">
      <w:pPr>
        <w:spacing w:line="240" w:lineRule="auto"/>
        <w:rPr>
          <w:rFonts w:asciiTheme="minorHAnsi" w:hAnsiTheme="minorHAnsi" w:cstheme="minorHAnsi"/>
        </w:rPr>
      </w:pPr>
      <w:r w:rsidRPr="00DA560C">
        <w:rPr>
          <w:rFonts w:asciiTheme="minorHAnsi" w:hAnsiTheme="minorHAnsi" w:cstheme="minorHAnsi"/>
        </w:rPr>
        <w:br/>
      </w:r>
      <w:r w:rsidRPr="00DA560C">
        <w:rPr>
          <w:rFonts w:asciiTheme="minorHAnsi" w:hAnsiTheme="minorHAnsi" w:cstheme="minorHAnsi"/>
          <w:b/>
          <w:bCs/>
        </w:rPr>
        <w:t>Professional Summary:</w:t>
      </w:r>
    </w:p>
    <w:p w14:paraId="76B774B1" w14:textId="3278172A" w:rsidR="00797C90" w:rsidRPr="00DA560C" w:rsidRDefault="00DA560C">
      <w:pPr>
        <w:numPr>
          <w:ilvl w:val="0"/>
          <w:numId w:val="1"/>
        </w:numPr>
        <w:pBdr>
          <w:left w:val="none" w:sz="0" w:space="8" w:color="auto"/>
        </w:pBdr>
        <w:shd w:val="clear" w:color="auto" w:fill="FFFFFF"/>
        <w:spacing w:before="280" w:line="240" w:lineRule="auto"/>
        <w:rPr>
          <w:rFonts w:asciiTheme="minorHAnsi" w:eastAsia="Times New Roman" w:hAnsiTheme="minorHAnsi" w:cstheme="minorHAnsi"/>
        </w:rPr>
      </w:pPr>
      <w:r w:rsidRPr="00DA560C">
        <w:rPr>
          <w:rFonts w:asciiTheme="minorHAnsi" w:hAnsiTheme="minorHAnsi" w:cstheme="minorHAnsi"/>
        </w:rPr>
        <w:t>Over 5</w:t>
      </w:r>
      <w:r w:rsidR="001C4226" w:rsidRPr="00DA560C">
        <w:rPr>
          <w:rFonts w:asciiTheme="minorHAnsi" w:hAnsiTheme="minorHAnsi" w:cstheme="minorHAnsi"/>
        </w:rPr>
        <w:t xml:space="preserve"> years of experience in Object Oriented Designing, Developing, Implementation and testing in Business and Web applications using Java &amp; J2EE Technologies.</w:t>
      </w:r>
    </w:p>
    <w:p w14:paraId="77049F09" w14:textId="4B2B7E4C" w:rsidR="00797C90" w:rsidRPr="00DA560C" w:rsidRDefault="001C4226">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Excellent design and programming skills in Java and J2EE technology, including Core Java, Servlets, JSP, JIRA, JDBC, Bitbucket, Java8,</w:t>
      </w:r>
      <w:r w:rsidR="00445AD4" w:rsidRPr="00DA560C">
        <w:rPr>
          <w:rFonts w:asciiTheme="minorHAnsi" w:hAnsiTheme="minorHAnsi" w:cstheme="minorHAnsi"/>
        </w:rPr>
        <w:t xml:space="preserve"> Java 11 and Java 17</w:t>
      </w:r>
      <w:r w:rsidRPr="00DA560C">
        <w:rPr>
          <w:rFonts w:asciiTheme="minorHAnsi" w:hAnsiTheme="minorHAnsi" w:cstheme="minorHAnsi"/>
        </w:rPr>
        <w:t xml:space="preserve"> Spring Boot, MVC, Kafka</w:t>
      </w:r>
      <w:r w:rsidR="00445AD4" w:rsidRPr="00DA560C">
        <w:rPr>
          <w:rFonts w:asciiTheme="minorHAnsi" w:hAnsiTheme="minorHAnsi" w:cstheme="minorHAnsi"/>
        </w:rPr>
        <w:t>.</w:t>
      </w:r>
    </w:p>
    <w:p w14:paraId="07561C7A" w14:textId="77777777" w:rsidR="00797C90" w:rsidRPr="00DA560C" w:rsidRDefault="001C4226">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 xml:space="preserve">Experience in software development with emphasis on web designing and developing </w:t>
      </w:r>
      <w:r w:rsidRPr="00DA560C">
        <w:rPr>
          <w:rFonts w:asciiTheme="minorHAnsi" w:hAnsiTheme="minorHAnsi" w:cstheme="minorHAnsi"/>
          <w:b/>
          <w:bCs/>
        </w:rPr>
        <w:t>UNIX Oracle Sybase Data</w:t>
      </w:r>
      <w:r w:rsidRPr="00DA560C">
        <w:rPr>
          <w:rFonts w:asciiTheme="minorHAnsi" w:hAnsiTheme="minorHAnsi" w:cstheme="minorHAnsi"/>
        </w:rPr>
        <w:t xml:space="preserve"> Warehousing tools web tools and testing tools.</w:t>
      </w:r>
    </w:p>
    <w:p w14:paraId="0D8F1FB5" w14:textId="77777777" w:rsidR="00797C90" w:rsidRPr="00DA560C" w:rsidRDefault="001C4226">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 xml:space="preserve">Extensive knowledge of XML - based standards and protocols such as WSDL and REST, SOA, development of XSD schemas and implementing both </w:t>
      </w:r>
      <w:r w:rsidRPr="00DA560C">
        <w:rPr>
          <w:rFonts w:asciiTheme="minorHAnsi" w:hAnsiTheme="minorHAnsi" w:cstheme="minorHAnsi"/>
          <w:b/>
          <w:bCs/>
        </w:rPr>
        <w:t>SOAP</w:t>
      </w:r>
      <w:r w:rsidRPr="00DA560C">
        <w:rPr>
          <w:rFonts w:asciiTheme="minorHAnsi" w:hAnsiTheme="minorHAnsi" w:cstheme="minorHAnsi"/>
        </w:rPr>
        <w:t xml:space="preserve"> and </w:t>
      </w:r>
      <w:r w:rsidRPr="00DA560C">
        <w:rPr>
          <w:rFonts w:asciiTheme="minorHAnsi" w:hAnsiTheme="minorHAnsi" w:cstheme="minorHAnsi"/>
          <w:b/>
          <w:bCs/>
        </w:rPr>
        <w:t>REST web services.</w:t>
      </w:r>
    </w:p>
    <w:p w14:paraId="0B5F3131" w14:textId="1E0AFB55" w:rsidR="00797C90" w:rsidRPr="00DA560C" w:rsidRDefault="001C4226">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 xml:space="preserve">working knowledge with Microservices, </w:t>
      </w:r>
      <w:proofErr w:type="spellStart"/>
      <w:r w:rsidRPr="00DA560C">
        <w:rPr>
          <w:rFonts w:asciiTheme="minorHAnsi" w:hAnsiTheme="minorHAnsi" w:cstheme="minorHAnsi"/>
        </w:rPr>
        <w:t>Gokit</w:t>
      </w:r>
      <w:proofErr w:type="spellEnd"/>
      <w:r w:rsidRPr="00DA560C">
        <w:rPr>
          <w:rFonts w:asciiTheme="minorHAnsi" w:hAnsiTheme="minorHAnsi" w:cstheme="minorHAnsi"/>
        </w:rPr>
        <w:t xml:space="preserve">, ORM GORM, cli, Gorilla Mux, go - hystrix, </w:t>
      </w:r>
      <w:proofErr w:type="spellStart"/>
      <w:r w:rsidRPr="00DA560C">
        <w:rPr>
          <w:rFonts w:asciiTheme="minorHAnsi" w:hAnsiTheme="minorHAnsi" w:cstheme="minorHAnsi"/>
        </w:rPr>
        <w:t>godoc</w:t>
      </w:r>
      <w:proofErr w:type="spellEnd"/>
    </w:p>
    <w:p w14:paraId="79CE2F61" w14:textId="77777777" w:rsidR="00797C90" w:rsidRPr="00DA560C" w:rsidRDefault="001C4226">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 xml:space="preserve">Implemented Web Services (WSDLs) using JAX-WS </w:t>
      </w:r>
      <w:proofErr w:type="gramStart"/>
      <w:r w:rsidRPr="00DA560C">
        <w:rPr>
          <w:rFonts w:asciiTheme="minorHAnsi" w:hAnsiTheme="minorHAnsi" w:cstheme="minorHAnsi"/>
        </w:rPr>
        <w:t>and also</w:t>
      </w:r>
      <w:proofErr w:type="gramEnd"/>
      <w:r w:rsidRPr="00DA560C">
        <w:rPr>
          <w:rFonts w:asciiTheme="minorHAnsi" w:hAnsiTheme="minorHAnsi" w:cstheme="minorHAnsi"/>
        </w:rPr>
        <w:t xml:space="preserve"> implemented REST services by Golang with microservices architecture.</w:t>
      </w:r>
    </w:p>
    <w:p w14:paraId="07E5E146" w14:textId="77777777" w:rsidR="007F4A04" w:rsidRPr="00DA560C" w:rsidRDefault="007F4A04" w:rsidP="007F4A04">
      <w:pPr>
        <w:numPr>
          <w:ilvl w:val="0"/>
          <w:numId w:val="1"/>
        </w:numPr>
        <w:shd w:val="clear" w:color="auto" w:fill="FFFFFF"/>
        <w:spacing w:before="100" w:beforeAutospacing="1" w:after="100" w:afterAutospacing="1" w:line="240" w:lineRule="auto"/>
        <w:rPr>
          <w:rFonts w:asciiTheme="minorHAnsi" w:eastAsia="Times New Roman" w:hAnsiTheme="minorHAnsi" w:cstheme="minorHAnsi"/>
        </w:rPr>
      </w:pPr>
      <w:r w:rsidRPr="00DA560C">
        <w:rPr>
          <w:rFonts w:asciiTheme="minorHAnsi" w:eastAsia="Times New Roman" w:hAnsiTheme="minorHAnsi" w:cstheme="minorHAnsi"/>
        </w:rPr>
        <w:t>Experience in Micro services development using spring boot and deployment in Pivotal Cloud Foundry (PCF).</w:t>
      </w:r>
    </w:p>
    <w:p w14:paraId="773E2A77" w14:textId="6FC95F86" w:rsidR="00797C90" w:rsidRPr="00B76990" w:rsidRDefault="001C4226" w:rsidP="00B76990">
      <w:pPr>
        <w:numPr>
          <w:ilvl w:val="0"/>
          <w:numId w:val="1"/>
        </w:numPr>
        <w:pBdr>
          <w:left w:val="none" w:sz="0" w:space="8" w:color="auto"/>
        </w:pBdr>
        <w:shd w:val="clear" w:color="auto" w:fill="FFFFFF"/>
        <w:spacing w:line="240" w:lineRule="auto"/>
        <w:rPr>
          <w:rFonts w:asciiTheme="minorHAnsi" w:hAnsiTheme="minorHAnsi" w:cstheme="minorHAnsi"/>
        </w:rPr>
      </w:pPr>
      <w:r w:rsidRPr="00DA560C">
        <w:rPr>
          <w:rFonts w:asciiTheme="minorHAnsi" w:hAnsiTheme="minorHAnsi" w:cstheme="minorHAnsi"/>
        </w:rPr>
        <w:t>Strong knowledge of Oracle DB2 MySQL Sybase MS-SQL server and MS-Acce</w:t>
      </w:r>
      <w:r w:rsidRPr="00B76990">
        <w:rPr>
          <w:rFonts w:asciiTheme="minorHAnsi" w:hAnsiTheme="minorHAnsi" w:cstheme="minorHAnsi"/>
        </w:rPr>
        <w:t>ss</w:t>
      </w:r>
    </w:p>
    <w:p w14:paraId="651E7F4B" w14:textId="77777777" w:rsidR="00797C90" w:rsidRPr="00DA560C" w:rsidRDefault="001C4226">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 xml:space="preserve">Experience designing and developing </w:t>
      </w:r>
      <w:r w:rsidRPr="00DA560C">
        <w:rPr>
          <w:rFonts w:asciiTheme="minorHAnsi" w:hAnsiTheme="minorHAnsi" w:cstheme="minorHAnsi"/>
          <w:b/>
          <w:bCs/>
        </w:rPr>
        <w:t>SOA Webservice applications</w:t>
      </w:r>
      <w:r w:rsidRPr="00DA560C">
        <w:rPr>
          <w:rFonts w:asciiTheme="minorHAnsi" w:hAnsiTheme="minorHAnsi" w:cstheme="minorHAnsi"/>
        </w:rPr>
        <w:t xml:space="preserve">, implemented </w:t>
      </w:r>
      <w:r w:rsidRPr="00DA560C">
        <w:rPr>
          <w:rFonts w:asciiTheme="minorHAnsi" w:hAnsiTheme="minorHAnsi" w:cstheme="minorHAnsi"/>
          <w:b/>
          <w:bCs/>
        </w:rPr>
        <w:t>Micro services</w:t>
      </w:r>
      <w:r w:rsidRPr="00DA560C">
        <w:rPr>
          <w:rFonts w:asciiTheme="minorHAnsi" w:hAnsiTheme="minorHAnsi" w:cstheme="minorHAnsi"/>
        </w:rPr>
        <w:t xml:space="preserve"> and </w:t>
      </w:r>
      <w:r w:rsidRPr="00DA560C">
        <w:rPr>
          <w:rFonts w:asciiTheme="minorHAnsi" w:hAnsiTheme="minorHAnsi" w:cstheme="minorHAnsi"/>
          <w:b/>
          <w:bCs/>
        </w:rPr>
        <w:t>Spring Boot applications.</w:t>
      </w:r>
    </w:p>
    <w:p w14:paraId="304E0B66" w14:textId="7E71AB10" w:rsidR="00797C90" w:rsidRPr="00DA560C" w:rsidRDefault="000B08B5" w:rsidP="000B08B5">
      <w:pPr>
        <w:numPr>
          <w:ilvl w:val="0"/>
          <w:numId w:val="1"/>
        </w:numPr>
        <w:shd w:val="clear" w:color="auto" w:fill="FFFFFF"/>
        <w:spacing w:before="100" w:beforeAutospacing="1" w:after="100" w:afterAutospacing="1" w:line="240" w:lineRule="auto"/>
        <w:rPr>
          <w:rFonts w:asciiTheme="minorHAnsi" w:eastAsia="Times New Roman" w:hAnsiTheme="minorHAnsi" w:cstheme="minorHAnsi"/>
        </w:rPr>
      </w:pPr>
      <w:r w:rsidRPr="00DA560C">
        <w:rPr>
          <w:rFonts w:asciiTheme="minorHAnsi" w:eastAsia="Times New Roman" w:hAnsiTheme="minorHAnsi" w:cstheme="minorHAnsi"/>
        </w:rPr>
        <w:t xml:space="preserve">Strong experience in working with Relational databases like Oracle, MySQL, Microsoft SQL Server, PostgreSQL, IBM DB2 </w:t>
      </w:r>
      <w:proofErr w:type="spellStart"/>
      <w:r w:rsidRPr="00DA560C">
        <w:rPr>
          <w:rFonts w:asciiTheme="minorHAnsi" w:eastAsia="Times New Roman" w:hAnsiTheme="minorHAnsi" w:cstheme="minorHAnsi"/>
        </w:rPr>
        <w:t>etc</w:t>
      </w:r>
      <w:proofErr w:type="spellEnd"/>
      <w:r w:rsidRPr="00DA560C">
        <w:rPr>
          <w:rFonts w:asciiTheme="minorHAnsi" w:eastAsia="Times New Roman" w:hAnsiTheme="minorHAnsi" w:cstheme="minorHAnsi"/>
        </w:rPr>
        <w:t xml:space="preserve"> and NoSQL databases like MongoDB, Redis, HBase etc</w:t>
      </w:r>
      <w:r w:rsidRPr="00DA560C">
        <w:rPr>
          <w:rFonts w:asciiTheme="minorHAnsi" w:hAnsiTheme="minorHAnsi" w:cstheme="minorHAnsi"/>
        </w:rPr>
        <w:t>.</w:t>
      </w:r>
    </w:p>
    <w:p w14:paraId="3D180C8A" w14:textId="1644BC2D" w:rsidR="00797C90" w:rsidRPr="00DA560C" w:rsidRDefault="001C4226">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 xml:space="preserve">Prepare and produce releases of software components of </w:t>
      </w:r>
      <w:r w:rsidRPr="00DA560C">
        <w:rPr>
          <w:rFonts w:asciiTheme="minorHAnsi" w:hAnsiTheme="minorHAnsi" w:cstheme="minorHAnsi"/>
          <w:b/>
          <w:bCs/>
        </w:rPr>
        <w:t>Java</w:t>
      </w:r>
      <w:r w:rsidR="00445AD4" w:rsidRPr="00DA560C">
        <w:rPr>
          <w:rFonts w:asciiTheme="minorHAnsi" w:hAnsiTheme="minorHAnsi" w:cstheme="minorHAnsi"/>
          <w:b/>
          <w:bCs/>
        </w:rPr>
        <w:t xml:space="preserve"> </w:t>
      </w:r>
      <w:proofErr w:type="gramStart"/>
      <w:r w:rsidRPr="00DA560C">
        <w:rPr>
          <w:rFonts w:asciiTheme="minorHAnsi" w:hAnsiTheme="minorHAnsi" w:cstheme="minorHAnsi"/>
          <w:b/>
          <w:bCs/>
        </w:rPr>
        <w:t xml:space="preserve">8 </w:t>
      </w:r>
      <w:r w:rsidR="002C7E21" w:rsidRPr="00DA560C">
        <w:rPr>
          <w:rFonts w:asciiTheme="minorHAnsi" w:hAnsiTheme="minorHAnsi" w:cstheme="minorHAnsi"/>
          <w:b/>
          <w:bCs/>
        </w:rPr>
        <w:t>,</w:t>
      </w:r>
      <w:r w:rsidRPr="00DA560C">
        <w:rPr>
          <w:rFonts w:asciiTheme="minorHAnsi" w:hAnsiTheme="minorHAnsi" w:cstheme="minorHAnsi"/>
          <w:b/>
          <w:bCs/>
        </w:rPr>
        <w:t>Java</w:t>
      </w:r>
      <w:proofErr w:type="gramEnd"/>
      <w:r w:rsidR="00445AD4" w:rsidRPr="00DA560C">
        <w:rPr>
          <w:rFonts w:asciiTheme="minorHAnsi" w:hAnsiTheme="minorHAnsi" w:cstheme="minorHAnsi"/>
          <w:b/>
          <w:bCs/>
        </w:rPr>
        <w:t xml:space="preserve"> </w:t>
      </w:r>
      <w:r w:rsidRPr="00DA560C">
        <w:rPr>
          <w:rFonts w:asciiTheme="minorHAnsi" w:hAnsiTheme="minorHAnsi" w:cstheme="minorHAnsi"/>
          <w:b/>
          <w:bCs/>
        </w:rPr>
        <w:t>11</w:t>
      </w:r>
      <w:r w:rsidRPr="00DA560C">
        <w:rPr>
          <w:rFonts w:asciiTheme="minorHAnsi" w:hAnsiTheme="minorHAnsi" w:cstheme="minorHAnsi"/>
        </w:rPr>
        <w:t> </w:t>
      </w:r>
      <w:r w:rsidR="002C7E21" w:rsidRPr="00DA560C">
        <w:rPr>
          <w:rFonts w:asciiTheme="minorHAnsi" w:hAnsiTheme="minorHAnsi" w:cstheme="minorHAnsi"/>
        </w:rPr>
        <w:t xml:space="preserve">and </w:t>
      </w:r>
      <w:r w:rsidR="002C7E21" w:rsidRPr="00DA560C">
        <w:rPr>
          <w:rFonts w:asciiTheme="minorHAnsi" w:hAnsiTheme="minorHAnsi" w:cstheme="minorHAnsi"/>
          <w:b/>
          <w:bCs/>
        </w:rPr>
        <w:t>Java 17</w:t>
      </w:r>
      <w:r w:rsidR="002C7E21" w:rsidRPr="00DA560C">
        <w:rPr>
          <w:rFonts w:asciiTheme="minorHAnsi" w:hAnsiTheme="minorHAnsi" w:cstheme="minorHAnsi"/>
        </w:rPr>
        <w:t xml:space="preserve"> </w:t>
      </w:r>
      <w:r w:rsidRPr="00DA560C">
        <w:rPr>
          <w:rFonts w:asciiTheme="minorHAnsi" w:hAnsiTheme="minorHAnsi" w:cstheme="minorHAnsi"/>
        </w:rPr>
        <w:t>versions.</w:t>
      </w:r>
    </w:p>
    <w:p w14:paraId="5EA5E4B8" w14:textId="77777777" w:rsidR="00797C90" w:rsidRPr="00DA560C" w:rsidRDefault="001C4226">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Strong Experience in developing persistence using frameworks like Struts, Java Server Faces (JSF) and Spring Frameworks Worked on maintaining the persistence using Hibernate, JPA ORM.</w:t>
      </w:r>
    </w:p>
    <w:p w14:paraId="61EA8348" w14:textId="77777777" w:rsidR="00797C90" w:rsidRPr="00DA560C" w:rsidRDefault="001C4226">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Strong work experience in Oracle Database (10g/9i/8i). SQL, PL/SQL, Stored Procedures, Functions, Ref Cursors, Constraints, Triggers, Indexes, Views, Inline Views, Export/Import Utilities.</w:t>
      </w:r>
    </w:p>
    <w:p w14:paraId="7CBB597D" w14:textId="77777777" w:rsidR="00797C90" w:rsidRPr="00DA560C" w:rsidRDefault="001C4226">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Good Experience in developing Web Services,</w:t>
      </w:r>
      <w:r w:rsidRPr="00DA560C">
        <w:rPr>
          <w:rFonts w:asciiTheme="minorHAnsi" w:hAnsiTheme="minorHAnsi" w:cstheme="minorHAnsi"/>
          <w:b/>
          <w:bCs/>
        </w:rPr>
        <w:t xml:space="preserve"> Restful API </w:t>
      </w:r>
      <w:r w:rsidRPr="00DA560C">
        <w:rPr>
          <w:rFonts w:asciiTheme="minorHAnsi" w:hAnsiTheme="minorHAnsi" w:cstheme="minorHAnsi"/>
        </w:rPr>
        <w:t>using </w:t>
      </w:r>
      <w:r w:rsidRPr="00DA560C">
        <w:rPr>
          <w:rFonts w:asciiTheme="minorHAnsi" w:hAnsiTheme="minorHAnsi" w:cstheme="minorHAnsi"/>
          <w:b/>
          <w:bCs/>
        </w:rPr>
        <w:t>Jersey </w:t>
      </w:r>
      <w:r w:rsidRPr="00DA560C">
        <w:rPr>
          <w:rFonts w:asciiTheme="minorHAnsi" w:hAnsiTheme="minorHAnsi" w:cstheme="minorHAnsi"/>
        </w:rPr>
        <w:t>Framework, and </w:t>
      </w:r>
      <w:r w:rsidRPr="00DA560C">
        <w:rPr>
          <w:rFonts w:asciiTheme="minorHAnsi" w:hAnsiTheme="minorHAnsi" w:cstheme="minorHAnsi"/>
          <w:b/>
          <w:bCs/>
        </w:rPr>
        <w:t>SOAP </w:t>
      </w:r>
      <w:r w:rsidRPr="00DA560C">
        <w:rPr>
          <w:rFonts w:asciiTheme="minorHAnsi" w:hAnsiTheme="minorHAnsi" w:cstheme="minorHAnsi"/>
        </w:rPr>
        <w:t>using </w:t>
      </w:r>
      <w:r w:rsidRPr="00DA560C">
        <w:rPr>
          <w:rFonts w:asciiTheme="minorHAnsi" w:hAnsiTheme="minorHAnsi" w:cstheme="minorHAnsi"/>
          <w:b/>
          <w:bCs/>
        </w:rPr>
        <w:t>Spring-</w:t>
      </w:r>
      <w:proofErr w:type="gramStart"/>
      <w:r w:rsidRPr="00DA560C">
        <w:rPr>
          <w:rFonts w:asciiTheme="minorHAnsi" w:hAnsiTheme="minorHAnsi" w:cstheme="minorHAnsi"/>
          <w:b/>
          <w:bCs/>
        </w:rPr>
        <w:t>WS </w:t>
      </w:r>
      <w:r w:rsidRPr="00DA560C">
        <w:rPr>
          <w:rFonts w:asciiTheme="minorHAnsi" w:hAnsiTheme="minorHAnsi" w:cstheme="minorHAnsi"/>
        </w:rPr>
        <w:t>.</w:t>
      </w:r>
      <w:proofErr w:type="gramEnd"/>
    </w:p>
    <w:p w14:paraId="3A6505AC" w14:textId="77777777" w:rsidR="00797C90" w:rsidRPr="00DA560C" w:rsidRDefault="001C4226">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color w:val="222222"/>
        </w:rPr>
        <w:t>Developed Spring boot batch applications and deployed on Linux batch servers and cloud platforms like red hat OpenShift.</w:t>
      </w:r>
    </w:p>
    <w:p w14:paraId="5E6FFCFA" w14:textId="0EAA5F28" w:rsidR="00797C90" w:rsidRPr="00DA560C" w:rsidRDefault="002C7E21">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eastAsia="Times New Roman" w:hAnsiTheme="minorHAnsi" w:cstheme="minorHAnsi"/>
        </w:rPr>
        <w:t>Hands on experience in Azure Development, worked on</w:t>
      </w:r>
      <w:r w:rsidR="00E66A23">
        <w:rPr>
          <w:rFonts w:asciiTheme="minorHAnsi" w:eastAsia="Times New Roman" w:hAnsiTheme="minorHAnsi" w:cstheme="minorHAnsi"/>
        </w:rPr>
        <w:t xml:space="preserve"> </w:t>
      </w:r>
      <w:r w:rsidRPr="00DA560C">
        <w:rPr>
          <w:rFonts w:asciiTheme="minorHAnsi" w:eastAsia="Times New Roman" w:hAnsiTheme="minorHAnsi" w:cstheme="minorHAnsi"/>
        </w:rPr>
        <w:t>Azure web application,</w:t>
      </w:r>
      <w:r w:rsidR="00E66A23">
        <w:rPr>
          <w:rFonts w:asciiTheme="minorHAnsi" w:eastAsia="Times New Roman" w:hAnsiTheme="minorHAnsi" w:cstheme="minorHAnsi"/>
        </w:rPr>
        <w:t xml:space="preserve"> </w:t>
      </w:r>
      <w:r w:rsidRPr="00DA560C">
        <w:rPr>
          <w:rFonts w:asciiTheme="minorHAnsi" w:eastAsia="Times New Roman" w:hAnsiTheme="minorHAnsi" w:cstheme="minorHAnsi"/>
        </w:rPr>
        <w:t>App services,</w:t>
      </w:r>
      <w:r w:rsidR="00E66A23">
        <w:rPr>
          <w:rFonts w:asciiTheme="minorHAnsi" w:eastAsia="Times New Roman" w:hAnsiTheme="minorHAnsi" w:cstheme="minorHAnsi"/>
        </w:rPr>
        <w:t xml:space="preserve"> </w:t>
      </w:r>
      <w:r w:rsidRPr="00DA560C">
        <w:rPr>
          <w:rFonts w:asciiTheme="minorHAnsi" w:eastAsia="Times New Roman" w:hAnsiTheme="minorHAnsi" w:cstheme="minorHAnsi"/>
        </w:rPr>
        <w:t>Azure storage,</w:t>
      </w:r>
      <w:r w:rsidR="00E66A23">
        <w:rPr>
          <w:rFonts w:asciiTheme="minorHAnsi" w:eastAsia="Times New Roman" w:hAnsiTheme="minorHAnsi" w:cstheme="minorHAnsi"/>
        </w:rPr>
        <w:t xml:space="preserve"> </w:t>
      </w:r>
      <w:r w:rsidRPr="00DA560C">
        <w:rPr>
          <w:rFonts w:asciiTheme="minorHAnsi" w:eastAsia="Times New Roman" w:hAnsiTheme="minorHAnsi" w:cstheme="minorHAnsi"/>
        </w:rPr>
        <w:t xml:space="preserve">Azure SQL </w:t>
      </w:r>
      <w:r w:rsidR="001A717E" w:rsidRPr="00DA560C">
        <w:rPr>
          <w:rFonts w:asciiTheme="minorHAnsi" w:eastAsia="Times New Roman" w:hAnsiTheme="minorHAnsi" w:cstheme="minorHAnsi"/>
        </w:rPr>
        <w:t>Database, Virtual</w:t>
      </w:r>
      <w:r w:rsidRPr="00DA560C">
        <w:rPr>
          <w:rFonts w:asciiTheme="minorHAnsi" w:eastAsia="Times New Roman" w:hAnsiTheme="minorHAnsi" w:cstheme="minorHAnsi"/>
        </w:rPr>
        <w:t xml:space="preserve"> </w:t>
      </w:r>
      <w:r w:rsidR="001A717E" w:rsidRPr="00DA560C">
        <w:rPr>
          <w:rFonts w:asciiTheme="minorHAnsi" w:eastAsia="Times New Roman" w:hAnsiTheme="minorHAnsi" w:cstheme="minorHAnsi"/>
        </w:rPr>
        <w:t>machines, Fabric</w:t>
      </w:r>
      <w:r w:rsidRPr="00DA560C">
        <w:rPr>
          <w:rFonts w:asciiTheme="minorHAnsi" w:eastAsia="Times New Roman" w:hAnsiTheme="minorHAnsi" w:cstheme="minorHAnsi"/>
        </w:rPr>
        <w:t xml:space="preserve"> </w:t>
      </w:r>
      <w:r w:rsidR="001A717E" w:rsidRPr="00DA560C">
        <w:rPr>
          <w:rFonts w:asciiTheme="minorHAnsi" w:eastAsia="Times New Roman" w:hAnsiTheme="minorHAnsi" w:cstheme="minorHAnsi"/>
        </w:rPr>
        <w:t>controller, Azure</w:t>
      </w:r>
      <w:r w:rsidRPr="00DA560C">
        <w:rPr>
          <w:rFonts w:asciiTheme="minorHAnsi" w:eastAsia="Times New Roman" w:hAnsiTheme="minorHAnsi" w:cstheme="minorHAnsi"/>
        </w:rPr>
        <w:t xml:space="preserve"> AD, Azure search, and notification hub.</w:t>
      </w:r>
    </w:p>
    <w:p w14:paraId="5152E3EF" w14:textId="5E9909E4" w:rsidR="00797C90" w:rsidRPr="00DA560C" w:rsidRDefault="001C4226" w:rsidP="00445AD4">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Worked with </w:t>
      </w:r>
      <w:r w:rsidRPr="00DA560C">
        <w:rPr>
          <w:rFonts w:asciiTheme="minorHAnsi" w:hAnsiTheme="minorHAnsi" w:cstheme="minorHAnsi"/>
          <w:b/>
          <w:bCs/>
        </w:rPr>
        <w:t>AWS API Gateway </w:t>
      </w:r>
      <w:r w:rsidRPr="00DA560C">
        <w:rPr>
          <w:rFonts w:asciiTheme="minorHAnsi" w:hAnsiTheme="minorHAnsi" w:cstheme="minorHAnsi"/>
        </w:rPr>
        <w:t>for implementing the </w:t>
      </w:r>
      <w:r w:rsidRPr="00DA560C">
        <w:rPr>
          <w:rFonts w:asciiTheme="minorHAnsi" w:hAnsiTheme="minorHAnsi" w:cstheme="minorHAnsi"/>
          <w:b/>
          <w:bCs/>
        </w:rPr>
        <w:t>Micro service architecture </w:t>
      </w:r>
      <w:r w:rsidRPr="00DA560C">
        <w:rPr>
          <w:rFonts w:asciiTheme="minorHAnsi" w:hAnsiTheme="minorHAnsi" w:cstheme="minorHAnsi"/>
        </w:rPr>
        <w:t>and the utilized </w:t>
      </w:r>
      <w:r w:rsidRPr="00DA560C">
        <w:rPr>
          <w:rFonts w:asciiTheme="minorHAnsi" w:hAnsiTheme="minorHAnsi" w:cstheme="minorHAnsi"/>
          <w:b/>
          <w:bCs/>
        </w:rPr>
        <w:t>ECS </w:t>
      </w:r>
      <w:r w:rsidRPr="00DA560C">
        <w:rPr>
          <w:rFonts w:asciiTheme="minorHAnsi" w:hAnsiTheme="minorHAnsi" w:cstheme="minorHAnsi"/>
        </w:rPr>
        <w:t xml:space="preserve">to deploy </w:t>
      </w:r>
    </w:p>
    <w:p w14:paraId="73FF1EAA" w14:textId="0E4DE2F1" w:rsidR="00797C90" w:rsidRPr="00DA560C" w:rsidRDefault="001C4226">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Created AWS Security Groups for deploying and configuring </w:t>
      </w:r>
      <w:r w:rsidRPr="00DA560C">
        <w:rPr>
          <w:rFonts w:asciiTheme="minorHAnsi" w:hAnsiTheme="minorHAnsi" w:cstheme="minorHAnsi"/>
          <w:b/>
          <w:bCs/>
        </w:rPr>
        <w:t xml:space="preserve">AWS EC2 </w:t>
      </w:r>
      <w:r w:rsidR="00DA560C" w:rsidRPr="00DA560C">
        <w:rPr>
          <w:rFonts w:asciiTheme="minorHAnsi" w:hAnsiTheme="minorHAnsi" w:cstheme="minorHAnsi"/>
          <w:b/>
          <w:bCs/>
        </w:rPr>
        <w:t>instances.</w:t>
      </w:r>
    </w:p>
    <w:p w14:paraId="79D5F1DF" w14:textId="11FE922B" w:rsidR="00797C90" w:rsidRPr="00DA560C" w:rsidRDefault="001C4226">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Migration of existing systems to AWS and using the </w:t>
      </w:r>
      <w:r w:rsidRPr="00DA560C">
        <w:rPr>
          <w:rFonts w:asciiTheme="minorHAnsi" w:hAnsiTheme="minorHAnsi" w:cstheme="minorHAnsi"/>
          <w:b/>
          <w:bCs/>
        </w:rPr>
        <w:t>snapshot </w:t>
      </w:r>
      <w:r w:rsidRPr="00DA560C">
        <w:rPr>
          <w:rFonts w:asciiTheme="minorHAnsi" w:hAnsiTheme="minorHAnsi" w:cstheme="minorHAnsi"/>
        </w:rPr>
        <w:t>method for the </w:t>
      </w:r>
      <w:r w:rsidRPr="00DA560C">
        <w:rPr>
          <w:rFonts w:asciiTheme="minorHAnsi" w:hAnsiTheme="minorHAnsi" w:cstheme="minorHAnsi"/>
          <w:b/>
          <w:bCs/>
        </w:rPr>
        <w:t xml:space="preserve">EBS </w:t>
      </w:r>
      <w:r w:rsidR="00DA560C" w:rsidRPr="00DA560C">
        <w:rPr>
          <w:rFonts w:asciiTheme="minorHAnsi" w:hAnsiTheme="minorHAnsi" w:cstheme="minorHAnsi"/>
          <w:b/>
          <w:bCs/>
        </w:rPr>
        <w:t>volumes.</w:t>
      </w:r>
    </w:p>
    <w:p w14:paraId="1FACEB8E" w14:textId="77777777" w:rsidR="00797C90" w:rsidRPr="00DA560C" w:rsidRDefault="001C4226">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Experienced on </w:t>
      </w:r>
      <w:r w:rsidRPr="00DA560C">
        <w:rPr>
          <w:rFonts w:asciiTheme="minorHAnsi" w:hAnsiTheme="minorHAnsi" w:cstheme="minorHAnsi"/>
          <w:b/>
          <w:bCs/>
        </w:rPr>
        <w:t>spring framework</w:t>
      </w:r>
      <w:r w:rsidRPr="00DA560C">
        <w:rPr>
          <w:rFonts w:asciiTheme="minorHAnsi" w:hAnsiTheme="minorHAnsi" w:cstheme="minorHAnsi"/>
        </w:rPr>
        <w:t> applications like </w:t>
      </w:r>
      <w:r w:rsidRPr="00DA560C">
        <w:rPr>
          <w:rFonts w:asciiTheme="minorHAnsi" w:hAnsiTheme="minorHAnsi" w:cstheme="minorHAnsi"/>
          <w:b/>
          <w:bCs/>
        </w:rPr>
        <w:t>Spring Core, Spring AOP, Spring IOC, Cloud Deployment, Spring MVC, Spring Batch, Spring JPA, Spring Security</w:t>
      </w:r>
      <w:r w:rsidRPr="00DA560C">
        <w:rPr>
          <w:rFonts w:asciiTheme="minorHAnsi" w:hAnsiTheme="minorHAnsi" w:cstheme="minorHAnsi"/>
        </w:rPr>
        <w:t> and </w:t>
      </w:r>
      <w:r w:rsidRPr="00DA560C">
        <w:rPr>
          <w:rFonts w:asciiTheme="minorHAnsi" w:hAnsiTheme="minorHAnsi" w:cstheme="minorHAnsi"/>
          <w:b/>
          <w:bCs/>
        </w:rPr>
        <w:t>Spring Boot</w:t>
      </w:r>
      <w:r w:rsidRPr="00DA560C">
        <w:rPr>
          <w:rFonts w:asciiTheme="minorHAnsi" w:hAnsiTheme="minorHAnsi" w:cstheme="minorHAnsi"/>
        </w:rPr>
        <w:t> and did integration to </w:t>
      </w:r>
      <w:r w:rsidRPr="00DA560C">
        <w:rPr>
          <w:rFonts w:asciiTheme="minorHAnsi" w:hAnsiTheme="minorHAnsi" w:cstheme="minorHAnsi"/>
          <w:b/>
          <w:bCs/>
        </w:rPr>
        <w:t>Micro services</w:t>
      </w:r>
      <w:r w:rsidRPr="00DA560C">
        <w:rPr>
          <w:rFonts w:asciiTheme="minorHAnsi" w:hAnsiTheme="minorHAnsi" w:cstheme="minorHAnsi"/>
        </w:rPr>
        <w:t> into existing system architecture.</w:t>
      </w:r>
    </w:p>
    <w:p w14:paraId="1CDDE7D8" w14:textId="77777777" w:rsidR="00CA0611" w:rsidRPr="00DA560C" w:rsidRDefault="00CA0611" w:rsidP="00CA0611">
      <w:pPr>
        <w:numPr>
          <w:ilvl w:val="0"/>
          <w:numId w:val="1"/>
        </w:numPr>
        <w:shd w:val="clear" w:color="auto" w:fill="FFFFFF"/>
        <w:spacing w:before="100" w:beforeAutospacing="1" w:after="100" w:afterAutospacing="1" w:line="240" w:lineRule="auto"/>
        <w:rPr>
          <w:rFonts w:asciiTheme="minorHAnsi" w:eastAsia="Times New Roman" w:hAnsiTheme="minorHAnsi" w:cstheme="minorHAnsi"/>
        </w:rPr>
      </w:pPr>
      <w:r w:rsidRPr="00DA560C">
        <w:rPr>
          <w:rFonts w:asciiTheme="minorHAnsi" w:eastAsia="Times New Roman" w:hAnsiTheme="minorHAnsi" w:cstheme="minorHAnsi"/>
        </w:rPr>
        <w:t>Experience and expertise in </w:t>
      </w:r>
      <w:r w:rsidRPr="00DA560C">
        <w:rPr>
          <w:rFonts w:asciiTheme="minorHAnsi" w:eastAsia="Times New Roman" w:hAnsiTheme="minorHAnsi" w:cstheme="minorHAnsi"/>
          <w:b/>
          <w:bCs/>
          <w:color w:val="000000"/>
        </w:rPr>
        <w:t>GCP environment</w:t>
      </w:r>
      <w:r w:rsidRPr="00DA560C">
        <w:rPr>
          <w:rFonts w:asciiTheme="minorHAnsi" w:eastAsia="Times New Roman" w:hAnsiTheme="minorHAnsi" w:cstheme="minorHAnsi"/>
        </w:rPr>
        <w:t> in particular </w:t>
      </w:r>
      <w:r w:rsidRPr="00DA560C">
        <w:rPr>
          <w:rFonts w:asciiTheme="minorHAnsi" w:eastAsia="Times New Roman" w:hAnsiTheme="minorHAnsi" w:cstheme="minorHAnsi"/>
          <w:b/>
          <w:bCs/>
          <w:color w:val="000000"/>
        </w:rPr>
        <w:t>Google Big Query, Google Pub/sub, Google Spanner, Dataflow, Compute Engine, Google Storage</w:t>
      </w:r>
      <w:r w:rsidRPr="00DA560C">
        <w:rPr>
          <w:rFonts w:asciiTheme="minorHAnsi" w:eastAsia="Times New Roman" w:hAnsiTheme="minorHAnsi" w:cstheme="minorHAnsi"/>
        </w:rPr>
        <w:t>.</w:t>
      </w:r>
    </w:p>
    <w:p w14:paraId="7030FEC8" w14:textId="77777777" w:rsidR="00797C90" w:rsidRPr="00DA560C" w:rsidRDefault="001C4226">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 xml:space="preserve">Experience in several agile frameworks like </w:t>
      </w:r>
      <w:r w:rsidRPr="00DA560C">
        <w:rPr>
          <w:rFonts w:asciiTheme="minorHAnsi" w:hAnsiTheme="minorHAnsi" w:cstheme="minorHAnsi"/>
          <w:b/>
          <w:bCs/>
        </w:rPr>
        <w:t>Scrum, XP, and Using TDD and ATDD approach.</w:t>
      </w:r>
    </w:p>
    <w:p w14:paraId="22AB254F" w14:textId="77777777" w:rsidR="00797C90" w:rsidRPr="00DA560C" w:rsidRDefault="001C4226">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 xml:space="preserve">Hands on experience in Amazon Web Services (AWS) provisioning and good knowledge on AWS services like </w:t>
      </w:r>
      <w:r w:rsidRPr="00DA560C">
        <w:rPr>
          <w:rFonts w:asciiTheme="minorHAnsi" w:hAnsiTheme="minorHAnsi" w:cstheme="minorHAnsi"/>
          <w:b/>
          <w:bCs/>
        </w:rPr>
        <w:t>Lambda, Simple Storage Service (S3), Elastic Compute Cloud (EC2), Virtual Private Cloud (VPC), Route53, Cloud Watch, Cloud Formation, RDS, SNS and EBS.</w:t>
      </w:r>
    </w:p>
    <w:p w14:paraId="7046E3E2" w14:textId="77777777" w:rsidR="00797C90" w:rsidRPr="00DA560C" w:rsidRDefault="001C4226">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Experience in deploying web application using</w:t>
      </w:r>
      <w:r w:rsidRPr="00DA560C">
        <w:rPr>
          <w:rFonts w:asciiTheme="minorHAnsi" w:hAnsiTheme="minorHAnsi" w:cstheme="minorHAnsi"/>
          <w:b/>
          <w:bCs/>
        </w:rPr>
        <w:t xml:space="preserve"> Apache Tomcat, Heroku and cloud platforms such as Amazon Web Services (AWS) and GCP (Google Cloud Platform),</w:t>
      </w:r>
    </w:p>
    <w:p w14:paraId="6AA14651" w14:textId="589CE6B0" w:rsidR="00797C90" w:rsidRPr="00DA560C" w:rsidRDefault="001C4226">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 xml:space="preserve">Good exposure to Agile work Environment. Worked on </w:t>
      </w:r>
      <w:r w:rsidR="00DA560C" w:rsidRPr="00DA560C">
        <w:rPr>
          <w:rFonts w:asciiTheme="minorHAnsi" w:hAnsiTheme="minorHAnsi" w:cstheme="minorHAnsi"/>
        </w:rPr>
        <w:t>Testing with</w:t>
      </w:r>
      <w:r w:rsidRPr="00DA560C">
        <w:rPr>
          <w:rFonts w:asciiTheme="minorHAnsi" w:hAnsiTheme="minorHAnsi" w:cstheme="minorHAnsi"/>
        </w:rPr>
        <w:t xml:space="preserve"> </w:t>
      </w:r>
      <w:r w:rsidR="00DA560C" w:rsidRPr="00DA560C">
        <w:rPr>
          <w:rFonts w:asciiTheme="minorHAnsi" w:hAnsiTheme="minorHAnsi" w:cstheme="minorHAnsi"/>
        </w:rPr>
        <w:t>different testing</w:t>
      </w:r>
      <w:r w:rsidRPr="00DA560C">
        <w:rPr>
          <w:rFonts w:asciiTheme="minorHAnsi" w:hAnsiTheme="minorHAnsi" w:cstheme="minorHAnsi"/>
        </w:rPr>
        <w:t xml:space="preserve"> tools and prepared unit testing, Module testing, Systems testing and acceptance testing plans.</w:t>
      </w:r>
    </w:p>
    <w:p w14:paraId="48137CF3" w14:textId="77777777" w:rsidR="00797C90" w:rsidRPr="00DA560C" w:rsidRDefault="001C4226">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lastRenderedPageBreak/>
        <w:t>Experience in upgrading and migrating various versions of Mongo database on different platforms. Designed and developed custom Mongo applications specific to clients' needs.</w:t>
      </w:r>
    </w:p>
    <w:p w14:paraId="43D2D1FA" w14:textId="77777777" w:rsidR="00427484" w:rsidRPr="00DA560C" w:rsidRDefault="001C4226">
      <w:pPr>
        <w:numPr>
          <w:ilvl w:val="0"/>
          <w:numId w:val="1"/>
        </w:numPr>
        <w:pBdr>
          <w:left w:val="none" w:sz="0" w:space="8"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 xml:space="preserve">Managing the OpenShift cluster that includes scaling up and down the AWS app </w:t>
      </w:r>
    </w:p>
    <w:p w14:paraId="7A155FD5" w14:textId="77777777" w:rsidR="00797C90" w:rsidRPr="002E5627" w:rsidRDefault="001C4226">
      <w:pPr>
        <w:numPr>
          <w:ilvl w:val="0"/>
          <w:numId w:val="1"/>
        </w:numPr>
        <w:pBdr>
          <w:left w:val="none" w:sz="0" w:space="8" w:color="auto"/>
        </w:pBdr>
        <w:shd w:val="clear" w:color="auto" w:fill="FFFFFF"/>
        <w:spacing w:after="280" w:line="240" w:lineRule="auto"/>
        <w:rPr>
          <w:rFonts w:asciiTheme="minorHAnsi" w:eastAsia="Times New Roman" w:hAnsiTheme="minorHAnsi" w:cstheme="minorHAnsi"/>
        </w:rPr>
      </w:pPr>
      <w:r w:rsidRPr="00DA560C">
        <w:rPr>
          <w:rFonts w:asciiTheme="minorHAnsi" w:hAnsiTheme="minorHAnsi" w:cstheme="minorHAnsi"/>
        </w:rPr>
        <w:t>Experience in using logging frameworks like Log4J and SLF4J and metrics monitoring using Splunk, Zipkin and Grafana.</w:t>
      </w:r>
    </w:p>
    <w:p w14:paraId="1A3AC764" w14:textId="35A92B99" w:rsidR="00B449B5" w:rsidRPr="00B449B5" w:rsidRDefault="00B449B5">
      <w:pPr>
        <w:spacing w:line="240" w:lineRule="auto"/>
        <w:rPr>
          <w:rFonts w:asciiTheme="minorHAnsi" w:hAnsiTheme="minorHAnsi" w:cstheme="minorHAnsi"/>
          <w:b/>
          <w:bCs/>
        </w:rPr>
      </w:pPr>
      <w:bookmarkStart w:id="0" w:name="OLE_LINK1"/>
      <w:bookmarkStart w:id="1" w:name="OLE_LINK26"/>
      <w:r>
        <w:rPr>
          <w:rFonts w:asciiTheme="minorHAnsi" w:hAnsiTheme="minorHAnsi" w:cstheme="minorHAnsi"/>
          <w:b/>
          <w:bCs/>
        </w:rPr>
        <w:t>Technical Skills:</w:t>
      </w:r>
    </w:p>
    <w:p w14:paraId="58D081CA" w14:textId="77777777" w:rsidR="00B449B5" w:rsidRPr="00B449B5" w:rsidRDefault="00B449B5">
      <w:pPr>
        <w:spacing w:line="24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2695"/>
        <w:gridCol w:w="8095"/>
      </w:tblGrid>
      <w:tr w:rsidR="00B449B5" w14:paraId="7F95ABC6" w14:textId="77777777" w:rsidTr="00B449B5">
        <w:tc>
          <w:tcPr>
            <w:tcW w:w="2695" w:type="dxa"/>
          </w:tcPr>
          <w:bookmarkEnd w:id="1"/>
          <w:p w14:paraId="02AD5D62" w14:textId="37EFDE04" w:rsidR="00B449B5" w:rsidRDefault="00B449B5">
            <w:pPr>
              <w:spacing w:line="240" w:lineRule="auto"/>
            </w:pPr>
            <w:r w:rsidRPr="00DA560C">
              <w:rPr>
                <w:rFonts w:asciiTheme="minorHAnsi" w:hAnsiTheme="minorHAnsi" w:cstheme="minorHAnsi"/>
                <w:b/>
                <w:bCs/>
              </w:rPr>
              <w:t>Web Technologies</w:t>
            </w:r>
          </w:p>
        </w:tc>
        <w:tc>
          <w:tcPr>
            <w:tcW w:w="8095" w:type="dxa"/>
          </w:tcPr>
          <w:p w14:paraId="7B818C82" w14:textId="77777777" w:rsidR="00B449B5" w:rsidRPr="00DA560C" w:rsidRDefault="00B449B5" w:rsidP="00B449B5">
            <w:pPr>
              <w:spacing w:line="240" w:lineRule="auto"/>
              <w:rPr>
                <w:rFonts w:asciiTheme="minorHAnsi" w:hAnsiTheme="minorHAnsi" w:cstheme="minorHAnsi"/>
              </w:rPr>
            </w:pPr>
            <w:r w:rsidRPr="00DA560C">
              <w:rPr>
                <w:rFonts w:asciiTheme="minorHAnsi" w:hAnsiTheme="minorHAnsi" w:cstheme="minorHAnsi"/>
              </w:rPr>
              <w:t>SERVLETS, JSP, JavaBeans, Java Servlet API.</w:t>
            </w:r>
          </w:p>
          <w:p w14:paraId="4FE42CC0" w14:textId="77777777" w:rsidR="00B449B5" w:rsidRDefault="00B449B5">
            <w:pPr>
              <w:spacing w:line="240" w:lineRule="auto"/>
            </w:pPr>
          </w:p>
        </w:tc>
      </w:tr>
      <w:tr w:rsidR="00B449B5" w14:paraId="0DF3C5A8" w14:textId="77777777" w:rsidTr="00B449B5">
        <w:tc>
          <w:tcPr>
            <w:tcW w:w="2695" w:type="dxa"/>
          </w:tcPr>
          <w:p w14:paraId="2BEBBC99" w14:textId="675B59DB" w:rsidR="00B449B5" w:rsidRDefault="00B449B5">
            <w:pPr>
              <w:spacing w:line="240" w:lineRule="auto"/>
            </w:pPr>
            <w:r w:rsidRPr="00DA560C">
              <w:rPr>
                <w:rFonts w:asciiTheme="minorHAnsi" w:hAnsiTheme="minorHAnsi" w:cstheme="minorHAnsi"/>
                <w:b/>
                <w:bCs/>
              </w:rPr>
              <w:t>Languages</w:t>
            </w:r>
          </w:p>
        </w:tc>
        <w:tc>
          <w:tcPr>
            <w:tcW w:w="8095" w:type="dxa"/>
          </w:tcPr>
          <w:p w14:paraId="0DAF0231" w14:textId="0229A6C4" w:rsidR="00B449B5" w:rsidRDefault="00B449B5">
            <w:pPr>
              <w:spacing w:line="240" w:lineRule="auto"/>
            </w:pPr>
            <w:r w:rsidRPr="00DA560C">
              <w:rPr>
                <w:rFonts w:asciiTheme="minorHAnsi" w:hAnsiTheme="minorHAnsi" w:cstheme="minorHAnsi"/>
              </w:rPr>
              <w:t xml:space="preserve">Java8/11/17, C#, J2EE, J2SE, Spark, Spring boot Micro services, </w:t>
            </w:r>
            <w:r>
              <w:rPr>
                <w:rFonts w:asciiTheme="minorHAnsi" w:hAnsiTheme="minorHAnsi" w:cstheme="minorHAnsi"/>
              </w:rPr>
              <w:t>P</w:t>
            </w:r>
            <w:r w:rsidRPr="00DA560C">
              <w:rPr>
                <w:rFonts w:asciiTheme="minorHAnsi" w:hAnsiTheme="minorHAnsi" w:cstheme="minorHAnsi"/>
              </w:rPr>
              <w:t>ython,</w:t>
            </w:r>
            <w:r>
              <w:rPr>
                <w:rFonts w:asciiTheme="minorHAnsi" w:hAnsiTheme="minorHAnsi" w:cstheme="minorHAnsi"/>
              </w:rPr>
              <w:t xml:space="preserve"> </w:t>
            </w:r>
            <w:r w:rsidRPr="00DA560C">
              <w:rPr>
                <w:rFonts w:asciiTheme="minorHAnsi" w:hAnsiTheme="minorHAnsi" w:cstheme="minorHAnsi"/>
              </w:rPr>
              <w:t xml:space="preserve">Angular, React </w:t>
            </w:r>
            <w:proofErr w:type="gramStart"/>
            <w:r w:rsidRPr="00DA560C">
              <w:rPr>
                <w:rFonts w:asciiTheme="minorHAnsi" w:hAnsiTheme="minorHAnsi" w:cstheme="minorHAnsi"/>
              </w:rPr>
              <w:t>JS ,</w:t>
            </w:r>
            <w:proofErr w:type="gramEnd"/>
            <w:r w:rsidRPr="00DA560C">
              <w:rPr>
                <w:rFonts w:asciiTheme="minorHAnsi" w:hAnsiTheme="minorHAnsi" w:cstheme="minorHAnsi"/>
              </w:rPr>
              <w:t xml:space="preserve"> </w:t>
            </w:r>
            <w:r w:rsidRPr="00DA560C">
              <w:rPr>
                <w:rFonts w:asciiTheme="minorHAnsi" w:hAnsiTheme="minorHAnsi" w:cstheme="minorHAnsi"/>
                <w:b/>
                <w:bCs/>
                <w:shd w:val="clear" w:color="auto" w:fill="FFFFFF"/>
              </w:rPr>
              <w:t> </w:t>
            </w:r>
            <w:r w:rsidRPr="00DA560C">
              <w:rPr>
                <w:rFonts w:asciiTheme="minorHAnsi" w:hAnsiTheme="minorHAnsi" w:cstheme="minorHAnsi"/>
                <w:shd w:val="clear" w:color="auto" w:fill="FFFFFF"/>
              </w:rPr>
              <w:t>JS</w:t>
            </w:r>
            <w:r>
              <w:rPr>
                <w:rFonts w:asciiTheme="minorHAnsi" w:hAnsiTheme="minorHAnsi" w:cstheme="minorHAnsi"/>
                <w:shd w:val="clear" w:color="auto" w:fill="FFFFFF"/>
              </w:rPr>
              <w:t xml:space="preserve"> ,</w:t>
            </w:r>
            <w:r w:rsidRPr="00DA560C">
              <w:rPr>
                <w:rFonts w:asciiTheme="minorHAnsi" w:hAnsiTheme="minorHAnsi" w:cstheme="minorHAnsi"/>
                <w:shd w:val="clear" w:color="auto" w:fill="FFFFFF"/>
              </w:rPr>
              <w:t xml:space="preserve"> </w:t>
            </w:r>
            <w:r w:rsidRPr="00DA560C">
              <w:rPr>
                <w:rFonts w:asciiTheme="minorHAnsi" w:hAnsiTheme="minorHAnsi" w:cstheme="minorHAnsi"/>
              </w:rPr>
              <w:t xml:space="preserve"> Scala, xml</w:t>
            </w:r>
          </w:p>
        </w:tc>
      </w:tr>
      <w:tr w:rsidR="00B449B5" w14:paraId="0C121F01" w14:textId="77777777" w:rsidTr="00B449B5">
        <w:tc>
          <w:tcPr>
            <w:tcW w:w="2695" w:type="dxa"/>
          </w:tcPr>
          <w:p w14:paraId="5BF265D1" w14:textId="6542BFCC" w:rsidR="00B449B5" w:rsidRDefault="00B449B5">
            <w:pPr>
              <w:spacing w:line="240" w:lineRule="auto"/>
            </w:pPr>
            <w:r w:rsidRPr="00DA560C">
              <w:rPr>
                <w:rFonts w:asciiTheme="minorHAnsi" w:hAnsiTheme="minorHAnsi" w:cstheme="minorHAnsi"/>
                <w:b/>
                <w:bCs/>
              </w:rPr>
              <w:t>Application/Web servers</w:t>
            </w:r>
          </w:p>
        </w:tc>
        <w:tc>
          <w:tcPr>
            <w:tcW w:w="8095" w:type="dxa"/>
          </w:tcPr>
          <w:p w14:paraId="7D38EE12" w14:textId="0A1FC50D" w:rsidR="00B449B5" w:rsidRDefault="00B449B5">
            <w:pPr>
              <w:spacing w:line="240" w:lineRule="auto"/>
            </w:pPr>
            <w:r w:rsidRPr="00DA560C">
              <w:rPr>
                <w:rFonts w:asciiTheme="minorHAnsi" w:hAnsiTheme="minorHAnsi" w:cstheme="minorHAnsi"/>
              </w:rPr>
              <w:t>Apache Tomcat, IBM WebSphere, Jetty, Jenkins,</w:t>
            </w:r>
            <w:r w:rsidRPr="00DA560C">
              <w:rPr>
                <w:rFonts w:asciiTheme="minorHAnsi" w:hAnsiTheme="minorHAnsi" w:cstheme="minorHAnsi"/>
                <w:b/>
                <w:bCs/>
              </w:rPr>
              <w:t xml:space="preserve"> </w:t>
            </w:r>
            <w:r w:rsidRPr="00DA560C">
              <w:rPr>
                <w:rFonts w:asciiTheme="minorHAnsi" w:hAnsiTheme="minorHAnsi" w:cstheme="minorHAnsi"/>
              </w:rPr>
              <w:t>Elastic Compute Cloud (EC2), Bitbucket, Bamboo, WebSphere MQ</w:t>
            </w:r>
            <w:r>
              <w:rPr>
                <w:rFonts w:asciiTheme="minorHAnsi" w:hAnsiTheme="minorHAnsi" w:cstheme="minorHAnsi"/>
              </w:rPr>
              <w:t>,</w:t>
            </w:r>
            <w:r>
              <w:rPr>
                <w:rFonts w:asciiTheme="minorHAnsi" w:hAnsiTheme="minorHAnsi" w:cstheme="minorHAnsi"/>
                <w:shd w:val="clear" w:color="auto" w:fill="FFFFFF"/>
              </w:rPr>
              <w:t xml:space="preserve"> Flutter</w:t>
            </w:r>
          </w:p>
        </w:tc>
      </w:tr>
      <w:tr w:rsidR="00B449B5" w14:paraId="007C26D9" w14:textId="77777777" w:rsidTr="00B449B5">
        <w:tc>
          <w:tcPr>
            <w:tcW w:w="2695" w:type="dxa"/>
          </w:tcPr>
          <w:p w14:paraId="2E3C2395" w14:textId="09A6B3D5" w:rsidR="00B449B5" w:rsidRDefault="00B449B5">
            <w:pPr>
              <w:spacing w:line="240" w:lineRule="auto"/>
            </w:pPr>
            <w:r w:rsidRPr="00DA560C">
              <w:rPr>
                <w:rFonts w:asciiTheme="minorHAnsi" w:hAnsiTheme="minorHAnsi" w:cstheme="minorHAnsi"/>
                <w:b/>
                <w:bCs/>
              </w:rPr>
              <w:t>J2EE Technologies</w:t>
            </w:r>
          </w:p>
        </w:tc>
        <w:tc>
          <w:tcPr>
            <w:tcW w:w="8095" w:type="dxa"/>
          </w:tcPr>
          <w:p w14:paraId="542DEA23" w14:textId="2C3A9EBA" w:rsidR="00B449B5" w:rsidRDefault="00B449B5">
            <w:pPr>
              <w:spacing w:line="240" w:lineRule="auto"/>
            </w:pPr>
            <w:r w:rsidRPr="00DA560C">
              <w:rPr>
                <w:rFonts w:asciiTheme="minorHAnsi" w:hAnsiTheme="minorHAnsi" w:cstheme="minorHAnsi"/>
              </w:rPr>
              <w:t>JSP, Servlet, Spring 2.x/3.x, Struts/Struts 2, Hibernate 3.x, Expression Language,</w:t>
            </w:r>
            <w:r w:rsidRPr="00DA560C">
              <w:rPr>
                <w:rFonts w:asciiTheme="minorHAnsi" w:hAnsiTheme="minorHAnsi" w:cstheme="minorHAnsi"/>
                <w:shd w:val="clear" w:color="auto" w:fill="FFFFFF"/>
              </w:rPr>
              <w:t xml:space="preserve"> </w:t>
            </w:r>
            <w:r w:rsidRPr="00DA560C">
              <w:rPr>
                <w:rFonts w:asciiTheme="minorHAnsi" w:hAnsiTheme="minorHAnsi" w:cstheme="minorHAnsi"/>
              </w:rPr>
              <w:t>JPA, JDBC, Java Mail, EJB, JMS, AMQP, Apache Camel, Oauth1/2.</w:t>
            </w:r>
          </w:p>
        </w:tc>
      </w:tr>
      <w:tr w:rsidR="00B449B5" w14:paraId="75461D17" w14:textId="77777777" w:rsidTr="00B449B5">
        <w:tc>
          <w:tcPr>
            <w:tcW w:w="2695" w:type="dxa"/>
          </w:tcPr>
          <w:p w14:paraId="35EAF60D" w14:textId="75738558" w:rsidR="00B449B5" w:rsidRDefault="00B449B5">
            <w:pPr>
              <w:spacing w:line="240" w:lineRule="auto"/>
            </w:pPr>
            <w:r w:rsidRPr="003E125F">
              <w:rPr>
                <w:rFonts w:asciiTheme="minorHAnsi" w:hAnsiTheme="minorHAnsi" w:cstheme="minorHAnsi"/>
                <w:b/>
                <w:bCs/>
              </w:rPr>
              <w:t>Databases</w:t>
            </w:r>
          </w:p>
        </w:tc>
        <w:tc>
          <w:tcPr>
            <w:tcW w:w="8095" w:type="dxa"/>
          </w:tcPr>
          <w:p w14:paraId="11EE1270" w14:textId="21948535" w:rsidR="00B449B5" w:rsidRDefault="00B449B5">
            <w:pPr>
              <w:spacing w:line="240" w:lineRule="auto"/>
            </w:pPr>
            <w:r w:rsidRPr="003E125F">
              <w:rPr>
                <w:rFonts w:asciiTheme="minorHAnsi" w:hAnsiTheme="minorHAnsi" w:cstheme="minorHAnsi"/>
              </w:rPr>
              <w:t>Oracle, SQL server, MySQL, DB2, Mongo DB, Cassandra</w:t>
            </w:r>
          </w:p>
        </w:tc>
      </w:tr>
      <w:tr w:rsidR="00B449B5" w14:paraId="53320877" w14:textId="77777777" w:rsidTr="00B449B5">
        <w:tc>
          <w:tcPr>
            <w:tcW w:w="2695" w:type="dxa"/>
          </w:tcPr>
          <w:p w14:paraId="1DD6E35C" w14:textId="5164D66F" w:rsidR="00B449B5" w:rsidRDefault="00B449B5">
            <w:pPr>
              <w:spacing w:line="240" w:lineRule="auto"/>
            </w:pPr>
            <w:r w:rsidRPr="00DA560C">
              <w:rPr>
                <w:rFonts w:asciiTheme="minorHAnsi" w:hAnsiTheme="minorHAnsi" w:cstheme="minorHAnsi"/>
                <w:b/>
                <w:bCs/>
              </w:rPr>
              <w:t>Internet Technologies</w:t>
            </w:r>
          </w:p>
        </w:tc>
        <w:tc>
          <w:tcPr>
            <w:tcW w:w="8095" w:type="dxa"/>
          </w:tcPr>
          <w:p w14:paraId="57DCF864" w14:textId="536EE474" w:rsidR="00B449B5" w:rsidRDefault="00B449B5">
            <w:pPr>
              <w:spacing w:line="240" w:lineRule="auto"/>
            </w:pPr>
            <w:r w:rsidRPr="00DA560C">
              <w:rPr>
                <w:rFonts w:asciiTheme="minorHAnsi" w:hAnsiTheme="minorHAnsi" w:cstheme="minorHAnsi"/>
              </w:rPr>
              <w:t xml:space="preserve">HTML5, JavaScript, CSS3, jQuery, Bootstrap, </w:t>
            </w:r>
            <w:r w:rsidRPr="00DA560C">
              <w:rPr>
                <w:rFonts w:asciiTheme="minorHAnsi" w:hAnsiTheme="minorHAnsi" w:cstheme="minorHAnsi"/>
                <w:color w:val="333333"/>
                <w:shd w:val="clear" w:color="auto" w:fill="FFFFFF"/>
              </w:rPr>
              <w:t>Node.js</w:t>
            </w:r>
          </w:p>
        </w:tc>
      </w:tr>
      <w:tr w:rsidR="00B449B5" w14:paraId="4F4B719C" w14:textId="77777777" w:rsidTr="00B449B5">
        <w:tc>
          <w:tcPr>
            <w:tcW w:w="2695" w:type="dxa"/>
          </w:tcPr>
          <w:p w14:paraId="417BABE6" w14:textId="7C26906C" w:rsidR="00B449B5" w:rsidRDefault="00B449B5">
            <w:pPr>
              <w:spacing w:line="240" w:lineRule="auto"/>
            </w:pPr>
            <w:r w:rsidRPr="00DA560C">
              <w:rPr>
                <w:rFonts w:asciiTheme="minorHAnsi" w:hAnsiTheme="minorHAnsi" w:cstheme="minorHAnsi"/>
                <w:b/>
                <w:bCs/>
              </w:rPr>
              <w:t>Cloud Environments</w:t>
            </w:r>
          </w:p>
        </w:tc>
        <w:tc>
          <w:tcPr>
            <w:tcW w:w="8095" w:type="dxa"/>
          </w:tcPr>
          <w:p w14:paraId="407E7B42" w14:textId="7976DBE1" w:rsidR="00B449B5" w:rsidRDefault="00B449B5">
            <w:pPr>
              <w:spacing w:line="240" w:lineRule="auto"/>
            </w:pPr>
            <w:r w:rsidRPr="00DA560C">
              <w:rPr>
                <w:rFonts w:asciiTheme="minorHAnsi" w:hAnsiTheme="minorHAnsi" w:cstheme="minorHAnsi"/>
              </w:rPr>
              <w:t>AWS, Docker, Kubernetes, (GCP)</w:t>
            </w:r>
            <w:r w:rsidRPr="00DA560C">
              <w:rPr>
                <w:rFonts w:asciiTheme="minorHAnsi" w:hAnsiTheme="minorHAnsi" w:cstheme="minorHAnsi"/>
                <w:shd w:val="clear" w:color="auto" w:fill="FFFFFF"/>
              </w:rPr>
              <w:t>Google Cloud Platform, ECS</w:t>
            </w:r>
          </w:p>
        </w:tc>
      </w:tr>
      <w:tr w:rsidR="00B449B5" w14:paraId="1F00B0A9" w14:textId="77777777" w:rsidTr="00B449B5">
        <w:tc>
          <w:tcPr>
            <w:tcW w:w="2695" w:type="dxa"/>
          </w:tcPr>
          <w:p w14:paraId="1C525753" w14:textId="7621858C" w:rsidR="00B449B5" w:rsidRDefault="00B449B5">
            <w:pPr>
              <w:spacing w:line="240" w:lineRule="auto"/>
            </w:pPr>
            <w:r w:rsidRPr="005E49A6">
              <w:rPr>
                <w:rFonts w:asciiTheme="minorHAnsi" w:hAnsiTheme="minorHAnsi" w:cstheme="minorHAnsi"/>
                <w:b/>
                <w:bCs/>
                <w:lang w:val="fr-FR"/>
              </w:rPr>
              <w:t>Message Queues</w:t>
            </w:r>
          </w:p>
        </w:tc>
        <w:tc>
          <w:tcPr>
            <w:tcW w:w="8095" w:type="dxa"/>
          </w:tcPr>
          <w:p w14:paraId="1DECC2FA" w14:textId="24778B99" w:rsidR="00B449B5" w:rsidRDefault="00B449B5">
            <w:pPr>
              <w:spacing w:line="240" w:lineRule="auto"/>
            </w:pPr>
            <w:r w:rsidRPr="005E49A6">
              <w:rPr>
                <w:rFonts w:asciiTheme="minorHAnsi" w:hAnsiTheme="minorHAnsi" w:cstheme="minorHAnsi"/>
                <w:lang w:val="fr-FR"/>
              </w:rPr>
              <w:t>JMS, Active MQ, Rabbit MQ, Kafka</w:t>
            </w:r>
          </w:p>
        </w:tc>
      </w:tr>
      <w:tr w:rsidR="00B449B5" w14:paraId="0C5F828B" w14:textId="77777777" w:rsidTr="00B449B5">
        <w:tc>
          <w:tcPr>
            <w:tcW w:w="2695" w:type="dxa"/>
          </w:tcPr>
          <w:p w14:paraId="788613F0" w14:textId="143B4DE4" w:rsidR="00B449B5" w:rsidRDefault="00B449B5">
            <w:pPr>
              <w:spacing w:line="240" w:lineRule="auto"/>
            </w:pPr>
            <w:r w:rsidRPr="00DA560C">
              <w:rPr>
                <w:rFonts w:asciiTheme="minorHAnsi" w:hAnsiTheme="minorHAnsi" w:cstheme="minorHAnsi"/>
                <w:b/>
                <w:bCs/>
              </w:rPr>
              <w:t>Operating system</w:t>
            </w:r>
          </w:p>
        </w:tc>
        <w:tc>
          <w:tcPr>
            <w:tcW w:w="8095" w:type="dxa"/>
          </w:tcPr>
          <w:p w14:paraId="4AB7E881" w14:textId="4EC4AD14" w:rsidR="00B449B5" w:rsidRPr="00B449B5" w:rsidRDefault="00B449B5">
            <w:pPr>
              <w:spacing w:line="240" w:lineRule="auto"/>
              <w:rPr>
                <w:rFonts w:asciiTheme="minorHAnsi" w:hAnsiTheme="minorHAnsi" w:cstheme="minorHAnsi"/>
              </w:rPr>
            </w:pPr>
            <w:r w:rsidRPr="00DA560C">
              <w:rPr>
                <w:rFonts w:asciiTheme="minorHAnsi" w:hAnsiTheme="minorHAnsi" w:cstheme="minorHAnsi"/>
              </w:rPr>
              <w:t>Window, Linux Mint, Unix</w:t>
            </w:r>
          </w:p>
        </w:tc>
      </w:tr>
      <w:tr w:rsidR="00B449B5" w14:paraId="783CAD26" w14:textId="77777777" w:rsidTr="00B449B5">
        <w:tc>
          <w:tcPr>
            <w:tcW w:w="2695" w:type="dxa"/>
          </w:tcPr>
          <w:p w14:paraId="471FD4A1" w14:textId="70B70CC7" w:rsidR="00B449B5" w:rsidRDefault="00B449B5">
            <w:pPr>
              <w:spacing w:line="240" w:lineRule="auto"/>
            </w:pPr>
            <w:r w:rsidRPr="00DA560C">
              <w:rPr>
                <w:rFonts w:asciiTheme="minorHAnsi" w:hAnsiTheme="minorHAnsi" w:cstheme="minorHAnsi"/>
                <w:b/>
                <w:bCs/>
              </w:rPr>
              <w:t>Defect tracking Tools</w:t>
            </w:r>
          </w:p>
        </w:tc>
        <w:tc>
          <w:tcPr>
            <w:tcW w:w="8095" w:type="dxa"/>
          </w:tcPr>
          <w:p w14:paraId="2B2CFEEE" w14:textId="45658C1B" w:rsidR="00B449B5" w:rsidRDefault="00B449B5">
            <w:pPr>
              <w:spacing w:line="240" w:lineRule="auto"/>
            </w:pPr>
            <w:r w:rsidRPr="00DA560C">
              <w:rPr>
                <w:rFonts w:asciiTheme="minorHAnsi" w:hAnsiTheme="minorHAnsi" w:cstheme="minorHAnsi"/>
              </w:rPr>
              <w:t>JUNIT, JIRA, Bugzilla</w:t>
            </w:r>
          </w:p>
        </w:tc>
      </w:tr>
      <w:tr w:rsidR="00B449B5" w14:paraId="03ED581A" w14:textId="77777777" w:rsidTr="00B449B5">
        <w:tc>
          <w:tcPr>
            <w:tcW w:w="2695" w:type="dxa"/>
          </w:tcPr>
          <w:p w14:paraId="4ACB8FF4" w14:textId="26F59C10" w:rsidR="00B449B5" w:rsidRDefault="00B449B5">
            <w:pPr>
              <w:spacing w:line="240" w:lineRule="auto"/>
            </w:pPr>
            <w:r w:rsidRPr="00DA560C">
              <w:rPr>
                <w:rFonts w:asciiTheme="minorHAnsi" w:hAnsiTheme="minorHAnsi" w:cstheme="minorHAnsi"/>
                <w:b/>
                <w:bCs/>
              </w:rPr>
              <w:t>Reporting Tools</w:t>
            </w:r>
          </w:p>
        </w:tc>
        <w:tc>
          <w:tcPr>
            <w:tcW w:w="8095" w:type="dxa"/>
          </w:tcPr>
          <w:p w14:paraId="7E5E54EF" w14:textId="6880FA0D" w:rsidR="00B449B5" w:rsidRDefault="00B449B5">
            <w:pPr>
              <w:spacing w:line="240" w:lineRule="auto"/>
            </w:pPr>
            <w:r w:rsidRPr="00DA560C">
              <w:rPr>
                <w:rFonts w:asciiTheme="minorHAnsi" w:hAnsiTheme="minorHAnsi" w:cstheme="minorHAnsi"/>
              </w:rPr>
              <w:t>Jasper Reports, Crystal Reports XI, SSRS</w:t>
            </w:r>
          </w:p>
        </w:tc>
      </w:tr>
      <w:tr w:rsidR="00B449B5" w14:paraId="443B350D" w14:textId="77777777" w:rsidTr="00B449B5">
        <w:tc>
          <w:tcPr>
            <w:tcW w:w="2695" w:type="dxa"/>
          </w:tcPr>
          <w:p w14:paraId="435999EA" w14:textId="242F103C" w:rsidR="00B449B5" w:rsidRDefault="00B449B5">
            <w:pPr>
              <w:spacing w:line="240" w:lineRule="auto"/>
            </w:pPr>
            <w:r w:rsidRPr="00DA560C">
              <w:rPr>
                <w:rFonts w:asciiTheme="minorHAnsi" w:hAnsiTheme="minorHAnsi" w:cstheme="minorHAnsi"/>
                <w:b/>
                <w:bCs/>
              </w:rPr>
              <w:t>Methodologies</w:t>
            </w:r>
          </w:p>
        </w:tc>
        <w:tc>
          <w:tcPr>
            <w:tcW w:w="8095" w:type="dxa"/>
          </w:tcPr>
          <w:p w14:paraId="5F726FE3" w14:textId="49813E93" w:rsidR="00B449B5" w:rsidRPr="00B449B5" w:rsidRDefault="00B449B5">
            <w:pPr>
              <w:spacing w:line="240" w:lineRule="auto"/>
              <w:rPr>
                <w:rFonts w:asciiTheme="minorHAnsi" w:hAnsiTheme="minorHAnsi" w:cstheme="minorHAnsi"/>
              </w:rPr>
            </w:pPr>
            <w:r w:rsidRPr="00DA560C">
              <w:rPr>
                <w:rFonts w:asciiTheme="minorHAnsi" w:hAnsiTheme="minorHAnsi" w:cstheme="minorHAnsi"/>
              </w:rPr>
              <w:t>Eclipse, Notepad ++, IntelliJ, Spring Tool Suite (STS)</w:t>
            </w:r>
          </w:p>
        </w:tc>
      </w:tr>
      <w:tr w:rsidR="00B449B5" w14:paraId="5A0BCC43" w14:textId="77777777" w:rsidTr="00B449B5">
        <w:tc>
          <w:tcPr>
            <w:tcW w:w="2695" w:type="dxa"/>
          </w:tcPr>
          <w:p w14:paraId="2E6F088B" w14:textId="4058CF8C" w:rsidR="00B449B5" w:rsidRDefault="00B449B5">
            <w:pPr>
              <w:spacing w:line="240" w:lineRule="auto"/>
            </w:pPr>
            <w:r w:rsidRPr="00DA560C">
              <w:rPr>
                <w:rFonts w:asciiTheme="minorHAnsi" w:hAnsiTheme="minorHAnsi" w:cstheme="minorHAnsi"/>
                <w:b/>
                <w:bCs/>
              </w:rPr>
              <w:t>Developer IDE Platforms</w:t>
            </w:r>
          </w:p>
        </w:tc>
        <w:tc>
          <w:tcPr>
            <w:tcW w:w="8095" w:type="dxa"/>
          </w:tcPr>
          <w:p w14:paraId="74A787A5" w14:textId="7E2F69F6" w:rsidR="00B449B5" w:rsidRDefault="00B449B5">
            <w:pPr>
              <w:spacing w:line="240" w:lineRule="auto"/>
            </w:pPr>
            <w:r w:rsidRPr="00DA560C">
              <w:rPr>
                <w:rFonts w:asciiTheme="minorHAnsi" w:hAnsiTheme="minorHAnsi" w:cstheme="minorHAnsi"/>
              </w:rPr>
              <w:t>Ant, Maven, Gradle</w:t>
            </w:r>
          </w:p>
        </w:tc>
      </w:tr>
      <w:tr w:rsidR="00B449B5" w14:paraId="3D3DC096" w14:textId="77777777" w:rsidTr="00B449B5">
        <w:tc>
          <w:tcPr>
            <w:tcW w:w="2695" w:type="dxa"/>
          </w:tcPr>
          <w:p w14:paraId="11A801D5" w14:textId="15ACA5BF" w:rsidR="00B449B5" w:rsidRDefault="00B449B5">
            <w:pPr>
              <w:spacing w:line="240" w:lineRule="auto"/>
            </w:pPr>
            <w:r w:rsidRPr="00DA560C">
              <w:rPr>
                <w:rFonts w:asciiTheme="minorHAnsi" w:hAnsiTheme="minorHAnsi" w:cstheme="minorHAnsi"/>
                <w:b/>
                <w:bCs/>
              </w:rPr>
              <w:t>Build Tools</w:t>
            </w:r>
          </w:p>
        </w:tc>
        <w:tc>
          <w:tcPr>
            <w:tcW w:w="8095" w:type="dxa"/>
          </w:tcPr>
          <w:p w14:paraId="755AF389" w14:textId="7DA96B7D" w:rsidR="00B449B5" w:rsidRDefault="00B449B5">
            <w:pPr>
              <w:spacing w:line="240" w:lineRule="auto"/>
            </w:pPr>
            <w:r w:rsidRPr="00DA560C">
              <w:rPr>
                <w:rFonts w:asciiTheme="minorHAnsi" w:hAnsiTheme="minorHAnsi" w:cstheme="minorHAnsi"/>
              </w:rPr>
              <w:t xml:space="preserve">SOAP, REST, </w:t>
            </w:r>
            <w:proofErr w:type="spellStart"/>
            <w:r w:rsidRPr="00DA560C">
              <w:rPr>
                <w:rFonts w:asciiTheme="minorHAnsi" w:hAnsiTheme="minorHAnsi" w:cstheme="minorHAnsi"/>
              </w:rPr>
              <w:t>GraphQL</w:t>
            </w:r>
            <w:proofErr w:type="spellEnd"/>
          </w:p>
        </w:tc>
      </w:tr>
      <w:tr w:rsidR="00B449B5" w14:paraId="0A5A116D" w14:textId="77777777" w:rsidTr="00B449B5">
        <w:tc>
          <w:tcPr>
            <w:tcW w:w="2695" w:type="dxa"/>
          </w:tcPr>
          <w:p w14:paraId="0512110A" w14:textId="4514A6A3" w:rsidR="00B449B5" w:rsidRDefault="00B449B5">
            <w:pPr>
              <w:spacing w:line="240" w:lineRule="auto"/>
            </w:pPr>
            <w:r>
              <w:rPr>
                <w:rStyle w:val="Strong"/>
              </w:rPr>
              <w:t>Tools &amp; Platforms</w:t>
            </w:r>
          </w:p>
        </w:tc>
        <w:tc>
          <w:tcPr>
            <w:tcW w:w="8095" w:type="dxa"/>
          </w:tcPr>
          <w:p w14:paraId="2124583E" w14:textId="7E4A5F85" w:rsidR="00B449B5" w:rsidRDefault="00B449B5">
            <w:pPr>
              <w:spacing w:line="240" w:lineRule="auto"/>
            </w:pPr>
            <w:r>
              <w:t>Git, VS Code, Android Studio, Postman, Swagger</w:t>
            </w:r>
          </w:p>
        </w:tc>
      </w:tr>
    </w:tbl>
    <w:p w14:paraId="2C6D18B0" w14:textId="77777777" w:rsidR="00B76990" w:rsidRDefault="00B76990">
      <w:pPr>
        <w:spacing w:line="240" w:lineRule="auto"/>
      </w:pPr>
    </w:p>
    <w:bookmarkEnd w:id="0"/>
    <w:p w14:paraId="4610DB78" w14:textId="77777777" w:rsidR="003E125F" w:rsidRPr="00DA560C" w:rsidRDefault="003E125F">
      <w:pPr>
        <w:spacing w:line="240" w:lineRule="auto"/>
        <w:rPr>
          <w:rFonts w:asciiTheme="minorHAnsi" w:hAnsiTheme="minorHAnsi" w:cstheme="minorHAnsi"/>
          <w:b/>
          <w:bCs/>
        </w:rPr>
      </w:pPr>
    </w:p>
    <w:p w14:paraId="7A855945" w14:textId="77777777" w:rsidR="00797C90" w:rsidRPr="00DA560C" w:rsidRDefault="001C4226">
      <w:pPr>
        <w:spacing w:line="240" w:lineRule="auto"/>
        <w:rPr>
          <w:rFonts w:asciiTheme="minorHAnsi" w:hAnsiTheme="minorHAnsi" w:cstheme="minorHAnsi"/>
        </w:rPr>
      </w:pPr>
      <w:r w:rsidRPr="00DA560C">
        <w:rPr>
          <w:rFonts w:asciiTheme="minorHAnsi" w:hAnsiTheme="minorHAnsi" w:cstheme="minorHAnsi"/>
          <w:b/>
          <w:bCs/>
        </w:rPr>
        <w:t>Education details:</w:t>
      </w:r>
    </w:p>
    <w:p w14:paraId="68BEA526" w14:textId="7EE04A8B" w:rsidR="00797C90" w:rsidRPr="00DA560C" w:rsidRDefault="001C4226">
      <w:pPr>
        <w:spacing w:line="240" w:lineRule="auto"/>
        <w:rPr>
          <w:rFonts w:asciiTheme="minorHAnsi" w:hAnsiTheme="minorHAnsi" w:cstheme="minorHAnsi"/>
        </w:rPr>
      </w:pPr>
      <w:r w:rsidRPr="00DA560C">
        <w:rPr>
          <w:rFonts w:asciiTheme="minorHAnsi" w:hAnsiTheme="minorHAnsi" w:cstheme="minorHAnsi"/>
        </w:rPr>
        <w:t xml:space="preserve">Bachelors - ECE in </w:t>
      </w:r>
      <w:r w:rsidR="005E49A6">
        <w:rPr>
          <w:rFonts w:asciiTheme="minorHAnsi" w:hAnsiTheme="minorHAnsi" w:cstheme="minorHAnsi"/>
        </w:rPr>
        <w:t xml:space="preserve">Vardhaman College of </w:t>
      </w:r>
      <w:r w:rsidR="00E66A23">
        <w:rPr>
          <w:rFonts w:asciiTheme="minorHAnsi" w:hAnsiTheme="minorHAnsi" w:cstheme="minorHAnsi"/>
        </w:rPr>
        <w:t>Engineering</w:t>
      </w:r>
      <w:r w:rsidR="00E66A23" w:rsidRPr="00DA560C">
        <w:rPr>
          <w:rFonts w:asciiTheme="minorHAnsi" w:hAnsiTheme="minorHAnsi" w:cstheme="minorHAnsi"/>
        </w:rPr>
        <w:t xml:space="preserve"> (</w:t>
      </w:r>
      <w:r w:rsidR="00E66A23">
        <w:rPr>
          <w:rFonts w:asciiTheme="minorHAnsi" w:hAnsiTheme="minorHAnsi" w:cstheme="minorHAnsi"/>
        </w:rPr>
        <w:t>2015</w:t>
      </w:r>
      <w:r w:rsidR="005E49A6">
        <w:rPr>
          <w:rFonts w:asciiTheme="minorHAnsi" w:hAnsiTheme="minorHAnsi" w:cstheme="minorHAnsi"/>
        </w:rPr>
        <w:t xml:space="preserve"> – 2019)</w:t>
      </w:r>
    </w:p>
    <w:p w14:paraId="74D29105" w14:textId="68B0EB3C" w:rsidR="00797C90" w:rsidRPr="00DA560C" w:rsidRDefault="001C4226">
      <w:pPr>
        <w:spacing w:line="240" w:lineRule="auto"/>
        <w:rPr>
          <w:rFonts w:asciiTheme="minorHAnsi" w:hAnsiTheme="minorHAnsi" w:cstheme="minorHAnsi"/>
        </w:rPr>
      </w:pPr>
      <w:proofErr w:type="gramStart"/>
      <w:r w:rsidRPr="00DA560C">
        <w:rPr>
          <w:rFonts w:asciiTheme="minorHAnsi" w:hAnsiTheme="minorHAnsi" w:cstheme="minorHAnsi"/>
        </w:rPr>
        <w:t xml:space="preserve">Masters </w:t>
      </w:r>
      <w:r w:rsidR="00E66A23" w:rsidRPr="00DA560C">
        <w:rPr>
          <w:rFonts w:asciiTheme="minorHAnsi" w:hAnsiTheme="minorHAnsi" w:cstheme="minorHAnsi"/>
        </w:rPr>
        <w:t>in</w:t>
      </w:r>
      <w:r w:rsidRPr="00DA560C">
        <w:rPr>
          <w:rFonts w:asciiTheme="minorHAnsi" w:hAnsiTheme="minorHAnsi" w:cstheme="minorHAnsi"/>
        </w:rPr>
        <w:t xml:space="preserve"> I</w:t>
      </w:r>
      <w:r w:rsidR="005E49A6">
        <w:rPr>
          <w:rFonts w:asciiTheme="minorHAnsi" w:hAnsiTheme="minorHAnsi" w:cstheme="minorHAnsi"/>
        </w:rPr>
        <w:t>nformation Systems</w:t>
      </w:r>
      <w:proofErr w:type="gramEnd"/>
      <w:r w:rsidRPr="00DA560C">
        <w:rPr>
          <w:rFonts w:asciiTheme="minorHAnsi" w:hAnsiTheme="minorHAnsi" w:cstheme="minorHAnsi"/>
        </w:rPr>
        <w:t xml:space="preserve"> at </w:t>
      </w:r>
      <w:r w:rsidR="005E49A6">
        <w:rPr>
          <w:rFonts w:asciiTheme="minorHAnsi" w:hAnsiTheme="minorHAnsi" w:cstheme="minorHAnsi"/>
          <w:color w:val="222222"/>
          <w:shd w:val="clear" w:color="auto" w:fill="FFFFFF"/>
        </w:rPr>
        <w:t>Trine U</w:t>
      </w:r>
      <w:r w:rsidRPr="00DA560C">
        <w:rPr>
          <w:rFonts w:asciiTheme="minorHAnsi" w:hAnsiTheme="minorHAnsi" w:cstheme="minorHAnsi"/>
          <w:color w:val="222222"/>
          <w:shd w:val="clear" w:color="auto" w:fill="FFFFFF"/>
        </w:rPr>
        <w:t>niversity</w:t>
      </w:r>
      <w:r w:rsidR="005E49A6">
        <w:rPr>
          <w:rFonts w:asciiTheme="minorHAnsi" w:hAnsiTheme="minorHAnsi" w:cstheme="minorHAnsi"/>
          <w:color w:val="222222"/>
          <w:shd w:val="clear" w:color="auto" w:fill="FFFFFF"/>
        </w:rPr>
        <w:t xml:space="preserve"> (2021-2023)</w:t>
      </w:r>
      <w:r w:rsidRPr="00DA560C">
        <w:rPr>
          <w:rFonts w:asciiTheme="minorHAnsi" w:hAnsiTheme="minorHAnsi" w:cstheme="minorHAnsi"/>
          <w:color w:val="222222"/>
          <w:shd w:val="clear" w:color="auto" w:fill="FFFFFF"/>
        </w:rPr>
        <w:t xml:space="preserve"> </w:t>
      </w:r>
    </w:p>
    <w:p w14:paraId="4D127470" w14:textId="77777777" w:rsidR="00797C90" w:rsidRPr="00DA560C" w:rsidRDefault="00797C90">
      <w:pPr>
        <w:spacing w:line="240" w:lineRule="auto"/>
        <w:rPr>
          <w:rFonts w:asciiTheme="minorHAnsi" w:hAnsiTheme="minorHAnsi" w:cstheme="minorHAnsi"/>
          <w:b/>
          <w:bCs/>
        </w:rPr>
      </w:pPr>
    </w:p>
    <w:p w14:paraId="5809BDD5" w14:textId="77777777" w:rsidR="00797C90" w:rsidRDefault="001C4226">
      <w:pPr>
        <w:spacing w:line="240" w:lineRule="auto"/>
        <w:rPr>
          <w:rFonts w:asciiTheme="minorHAnsi" w:hAnsiTheme="minorHAnsi" w:cstheme="minorHAnsi"/>
          <w:b/>
          <w:bCs/>
          <w:u w:val="single"/>
        </w:rPr>
      </w:pPr>
      <w:r w:rsidRPr="00DA560C">
        <w:rPr>
          <w:rFonts w:asciiTheme="minorHAnsi" w:hAnsiTheme="minorHAnsi" w:cstheme="minorHAnsi"/>
          <w:b/>
          <w:bCs/>
          <w:u w:val="single"/>
        </w:rPr>
        <w:t>Professional experience:</w:t>
      </w:r>
    </w:p>
    <w:p w14:paraId="0A39E568" w14:textId="77777777" w:rsidR="003E125F" w:rsidRDefault="003E125F">
      <w:pPr>
        <w:spacing w:line="240" w:lineRule="auto"/>
        <w:rPr>
          <w:rFonts w:asciiTheme="minorHAnsi" w:hAnsiTheme="minorHAnsi" w:cstheme="minorHAnsi"/>
          <w:b/>
          <w:bCs/>
          <w:u w:val="single"/>
        </w:rPr>
      </w:pPr>
    </w:p>
    <w:p w14:paraId="0F409A54" w14:textId="77777777" w:rsidR="003E125F" w:rsidRPr="00DA560C" w:rsidRDefault="003E125F" w:rsidP="003E125F">
      <w:pPr>
        <w:pBdr>
          <w:top w:val="single" w:sz="4" w:space="1" w:color="000000"/>
          <w:left w:val="single" w:sz="4" w:space="4" w:color="000000"/>
          <w:bottom w:val="single" w:sz="4" w:space="1" w:color="000000"/>
          <w:right w:val="single" w:sz="4" w:space="4" w:color="000000"/>
        </w:pBdr>
        <w:spacing w:line="240" w:lineRule="auto"/>
        <w:ind w:left="95" w:right="95"/>
        <w:rPr>
          <w:rFonts w:asciiTheme="minorHAnsi" w:hAnsiTheme="minorHAnsi" w:cstheme="minorHAnsi"/>
        </w:rPr>
      </w:pPr>
      <w:r w:rsidRPr="00DA560C">
        <w:rPr>
          <w:rFonts w:asciiTheme="minorHAnsi" w:hAnsiTheme="minorHAnsi" w:cstheme="minorHAnsi"/>
          <w:b/>
          <w:bCs/>
        </w:rPr>
        <w:t xml:space="preserve">Client:   </w:t>
      </w:r>
      <w:r>
        <w:rPr>
          <w:rFonts w:asciiTheme="minorHAnsi" w:hAnsiTheme="minorHAnsi" w:cstheme="minorHAnsi"/>
          <w:b/>
          <w:bCs/>
        </w:rPr>
        <w:t>Mersino Water Pumping Solutions</w:t>
      </w:r>
      <w:r w:rsidRPr="00DA560C">
        <w:rPr>
          <w:rFonts w:asciiTheme="minorHAnsi" w:hAnsiTheme="minorHAnsi" w:cstheme="minorHAnsi"/>
          <w:b/>
          <w:bCs/>
        </w:rPr>
        <w:t xml:space="preserve">               </w:t>
      </w:r>
      <w:r>
        <w:rPr>
          <w:rFonts w:asciiTheme="minorHAnsi" w:hAnsiTheme="minorHAnsi" w:cstheme="minorHAnsi"/>
          <w:b/>
          <w:bCs/>
        </w:rPr>
        <w:t xml:space="preserve">    </w:t>
      </w:r>
      <w:r w:rsidRPr="00DA560C">
        <w:rPr>
          <w:rFonts w:asciiTheme="minorHAnsi" w:hAnsiTheme="minorHAnsi" w:cstheme="minorHAnsi"/>
          <w:b/>
          <w:bCs/>
        </w:rPr>
        <w:t xml:space="preserve">                                                                               </w:t>
      </w:r>
      <w:r>
        <w:rPr>
          <w:rFonts w:asciiTheme="minorHAnsi" w:hAnsiTheme="minorHAnsi" w:cstheme="minorHAnsi"/>
          <w:b/>
          <w:bCs/>
        </w:rPr>
        <w:t>Dec 2024</w:t>
      </w:r>
      <w:r w:rsidRPr="00DA560C">
        <w:rPr>
          <w:rFonts w:asciiTheme="minorHAnsi" w:hAnsiTheme="minorHAnsi" w:cstheme="minorHAnsi"/>
          <w:b/>
          <w:bCs/>
        </w:rPr>
        <w:t xml:space="preserve"> to till now </w:t>
      </w:r>
    </w:p>
    <w:p w14:paraId="3C6D4D00" w14:textId="29C0530A" w:rsidR="003E125F" w:rsidRPr="00DA560C" w:rsidRDefault="003E125F" w:rsidP="003E125F">
      <w:pPr>
        <w:pBdr>
          <w:top w:val="single" w:sz="4" w:space="1" w:color="000000"/>
          <w:left w:val="single" w:sz="4" w:space="4" w:color="000000"/>
          <w:bottom w:val="single" w:sz="4" w:space="1" w:color="000000"/>
          <w:right w:val="single" w:sz="4" w:space="4" w:color="000000"/>
        </w:pBdr>
        <w:spacing w:line="240" w:lineRule="auto"/>
        <w:ind w:left="95" w:right="95"/>
        <w:rPr>
          <w:rFonts w:asciiTheme="minorHAnsi" w:hAnsiTheme="minorHAnsi" w:cstheme="minorHAnsi"/>
        </w:rPr>
      </w:pPr>
      <w:r w:rsidRPr="00DA560C">
        <w:rPr>
          <w:rFonts w:asciiTheme="minorHAnsi" w:hAnsiTheme="minorHAnsi" w:cstheme="minorHAnsi"/>
          <w:b/>
          <w:bCs/>
        </w:rPr>
        <w:t xml:space="preserve">Role:  </w:t>
      </w:r>
      <w:r w:rsidR="00123B57">
        <w:rPr>
          <w:rFonts w:asciiTheme="minorHAnsi" w:hAnsiTheme="minorHAnsi" w:cstheme="minorHAnsi"/>
          <w:b/>
          <w:bCs/>
        </w:rPr>
        <w:t xml:space="preserve">Sr </w:t>
      </w:r>
      <w:r>
        <w:rPr>
          <w:rFonts w:asciiTheme="minorHAnsi" w:hAnsiTheme="minorHAnsi" w:cstheme="minorHAnsi"/>
          <w:b/>
          <w:bCs/>
        </w:rPr>
        <w:t>Full Stack and IoT Developer</w:t>
      </w:r>
    </w:p>
    <w:p w14:paraId="482FD397" w14:textId="77777777" w:rsidR="003E125F" w:rsidRPr="00DA560C" w:rsidRDefault="003E125F" w:rsidP="003E125F">
      <w:pPr>
        <w:spacing w:line="240" w:lineRule="auto"/>
        <w:rPr>
          <w:rFonts w:asciiTheme="minorHAnsi" w:hAnsiTheme="minorHAnsi" w:cstheme="minorHAnsi"/>
        </w:rPr>
      </w:pPr>
      <w:r w:rsidRPr="00DA560C">
        <w:rPr>
          <w:rFonts w:asciiTheme="minorHAnsi" w:hAnsiTheme="minorHAnsi" w:cstheme="minorHAnsi"/>
          <w:b/>
          <w:bCs/>
        </w:rPr>
        <w:t xml:space="preserve">Responsibilities: </w:t>
      </w:r>
    </w:p>
    <w:p w14:paraId="6DD5127B" w14:textId="439CE4F5" w:rsidR="003E125F" w:rsidRPr="003F024F" w:rsidRDefault="003E125F" w:rsidP="003E125F">
      <w:pPr>
        <w:pStyle w:val="ListParagraph"/>
        <w:numPr>
          <w:ilvl w:val="0"/>
          <w:numId w:val="30"/>
        </w:numPr>
        <w:shd w:val="clear" w:color="auto" w:fill="FFFFFF"/>
        <w:spacing w:before="280" w:after="280" w:line="240" w:lineRule="auto"/>
        <w:rPr>
          <w:rFonts w:cstheme="minorHAnsi"/>
        </w:rPr>
      </w:pPr>
      <w:r w:rsidRPr="003F024F">
        <w:rPr>
          <w:rFonts w:cstheme="minorHAnsi"/>
        </w:rPr>
        <w:t>Developed a Flutter-based mobile application for Android &amp; iOS to integrate Things</w:t>
      </w:r>
      <w:r w:rsidR="00E66A23">
        <w:rPr>
          <w:rFonts w:cstheme="minorHAnsi"/>
        </w:rPr>
        <w:t xml:space="preserve"> </w:t>
      </w:r>
      <w:r w:rsidRPr="003F024F">
        <w:rPr>
          <w:rFonts w:cstheme="minorHAnsi"/>
        </w:rPr>
        <w:t>Board v3.9, enabling real-time IoT asset monitoring for Mersino’s water pumps.</w:t>
      </w:r>
    </w:p>
    <w:p w14:paraId="2232F597" w14:textId="75085195" w:rsidR="003E125F" w:rsidRPr="003F024F" w:rsidRDefault="003E125F" w:rsidP="003E125F">
      <w:pPr>
        <w:pStyle w:val="ListParagraph"/>
        <w:numPr>
          <w:ilvl w:val="0"/>
          <w:numId w:val="30"/>
        </w:numPr>
        <w:shd w:val="clear" w:color="auto" w:fill="FFFFFF"/>
        <w:spacing w:before="280" w:after="280" w:line="240" w:lineRule="auto"/>
        <w:rPr>
          <w:rFonts w:cstheme="minorHAnsi"/>
        </w:rPr>
      </w:pPr>
      <w:r w:rsidRPr="003F024F">
        <w:rPr>
          <w:rFonts w:cstheme="minorHAnsi"/>
        </w:rPr>
        <w:t>Built a custom Things</w:t>
      </w:r>
      <w:r w:rsidR="00E66A23">
        <w:rPr>
          <w:rFonts w:cstheme="minorHAnsi"/>
        </w:rPr>
        <w:t xml:space="preserve"> </w:t>
      </w:r>
      <w:r w:rsidRPr="003F024F">
        <w:rPr>
          <w:rFonts w:cstheme="minorHAnsi"/>
        </w:rPr>
        <w:t>Board dashboard to visualize telemetry data, improving asset tracking, diagnostics, and predictive maintenance.</w:t>
      </w:r>
    </w:p>
    <w:p w14:paraId="180473E8" w14:textId="5B2EC560" w:rsidR="003E125F" w:rsidRPr="003F024F" w:rsidRDefault="003E125F" w:rsidP="003E125F">
      <w:pPr>
        <w:pStyle w:val="ListParagraph"/>
        <w:numPr>
          <w:ilvl w:val="0"/>
          <w:numId w:val="30"/>
        </w:numPr>
        <w:shd w:val="clear" w:color="auto" w:fill="FFFFFF"/>
        <w:spacing w:before="280" w:after="280" w:line="240" w:lineRule="auto"/>
        <w:rPr>
          <w:rFonts w:cstheme="minorHAnsi"/>
        </w:rPr>
      </w:pPr>
      <w:r w:rsidRPr="003F024F">
        <w:rPr>
          <w:rFonts w:cstheme="minorHAnsi"/>
        </w:rPr>
        <w:t>Implemented API integrations to connect Things</w:t>
      </w:r>
      <w:r w:rsidR="00E66A23">
        <w:rPr>
          <w:rFonts w:cstheme="minorHAnsi"/>
        </w:rPr>
        <w:t xml:space="preserve"> </w:t>
      </w:r>
      <w:r w:rsidRPr="003F024F">
        <w:rPr>
          <w:rFonts w:cstheme="minorHAnsi"/>
        </w:rPr>
        <w:t>Board with backend services, handling authentication, asset management, and historical data retrieval.</w:t>
      </w:r>
    </w:p>
    <w:p w14:paraId="7DDF3AC8" w14:textId="77777777" w:rsidR="003E125F" w:rsidRPr="003F024F" w:rsidRDefault="003E125F" w:rsidP="003E125F">
      <w:pPr>
        <w:pStyle w:val="ListParagraph"/>
        <w:numPr>
          <w:ilvl w:val="0"/>
          <w:numId w:val="30"/>
        </w:numPr>
        <w:shd w:val="clear" w:color="auto" w:fill="FFFFFF"/>
        <w:spacing w:before="280" w:after="280" w:line="240" w:lineRule="auto"/>
        <w:rPr>
          <w:rFonts w:cstheme="minorHAnsi"/>
        </w:rPr>
      </w:pPr>
      <w:r w:rsidRPr="003F024F">
        <w:rPr>
          <w:rFonts w:cstheme="minorHAnsi"/>
        </w:rPr>
        <w:t>Designed and optimized SQL &amp; NoSQL databases to store IoT telemetry, user preferences, and asset configurations.</w:t>
      </w:r>
    </w:p>
    <w:p w14:paraId="77DF1100" w14:textId="77777777" w:rsidR="003E125F" w:rsidRPr="003F024F" w:rsidRDefault="003E125F" w:rsidP="003E125F">
      <w:pPr>
        <w:pStyle w:val="ListParagraph"/>
        <w:numPr>
          <w:ilvl w:val="0"/>
          <w:numId w:val="30"/>
        </w:numPr>
        <w:shd w:val="clear" w:color="auto" w:fill="FFFFFF"/>
        <w:spacing w:before="280" w:after="280" w:line="240" w:lineRule="auto"/>
        <w:rPr>
          <w:rFonts w:cstheme="minorHAnsi"/>
        </w:rPr>
      </w:pPr>
      <w:r w:rsidRPr="003F024F">
        <w:rPr>
          <w:rFonts w:cstheme="minorHAnsi"/>
        </w:rPr>
        <w:t>Created a custom pin feature to allow users to mark &amp; prioritize assets in the dashboard, ensuring seamless navigation across pages.</w:t>
      </w:r>
    </w:p>
    <w:p w14:paraId="439C2110" w14:textId="77777777" w:rsidR="003E125F" w:rsidRPr="003F024F" w:rsidRDefault="003E125F" w:rsidP="003E125F">
      <w:pPr>
        <w:pStyle w:val="ListParagraph"/>
        <w:numPr>
          <w:ilvl w:val="0"/>
          <w:numId w:val="30"/>
        </w:numPr>
        <w:shd w:val="clear" w:color="auto" w:fill="FFFFFF"/>
        <w:spacing w:before="280" w:after="280" w:line="240" w:lineRule="auto"/>
        <w:rPr>
          <w:rFonts w:cstheme="minorHAnsi"/>
        </w:rPr>
      </w:pPr>
      <w:r w:rsidRPr="003F024F">
        <w:rPr>
          <w:rFonts w:cstheme="minorHAnsi"/>
        </w:rPr>
        <w:t>Improved the Flutter UI/UX for better responsiveness and performance, aligning with industry best practices in mobile development.</w:t>
      </w:r>
    </w:p>
    <w:p w14:paraId="57AD4A96" w14:textId="2C56E4A5" w:rsidR="003E125F" w:rsidRPr="003F024F" w:rsidRDefault="003E125F" w:rsidP="003E125F">
      <w:pPr>
        <w:pStyle w:val="ListParagraph"/>
        <w:numPr>
          <w:ilvl w:val="0"/>
          <w:numId w:val="30"/>
        </w:numPr>
        <w:shd w:val="clear" w:color="auto" w:fill="FFFFFF"/>
        <w:spacing w:before="280" w:after="280" w:line="240" w:lineRule="auto"/>
        <w:rPr>
          <w:rFonts w:cstheme="minorHAnsi"/>
        </w:rPr>
      </w:pPr>
      <w:r w:rsidRPr="003F024F">
        <w:rPr>
          <w:rFonts w:cstheme="minorHAnsi"/>
        </w:rPr>
        <w:lastRenderedPageBreak/>
        <w:t>Resolved a pagination navigation issue in Things</w:t>
      </w:r>
      <w:r w:rsidR="00E66A23">
        <w:rPr>
          <w:rFonts w:cstheme="minorHAnsi"/>
        </w:rPr>
        <w:t xml:space="preserve"> </w:t>
      </w:r>
      <w:r w:rsidRPr="003F024F">
        <w:rPr>
          <w:rFonts w:cstheme="minorHAnsi"/>
        </w:rPr>
        <w:t>Board where users were redirected to the first page after asset selection, ensuring persistent state management.</w:t>
      </w:r>
    </w:p>
    <w:p w14:paraId="2E134C49" w14:textId="77777777" w:rsidR="003E125F" w:rsidRPr="003F024F" w:rsidRDefault="003E125F" w:rsidP="003E125F">
      <w:pPr>
        <w:pStyle w:val="ListParagraph"/>
        <w:numPr>
          <w:ilvl w:val="0"/>
          <w:numId w:val="30"/>
        </w:numPr>
        <w:shd w:val="clear" w:color="auto" w:fill="FFFFFF"/>
        <w:spacing w:before="280" w:after="280" w:line="240" w:lineRule="auto"/>
        <w:rPr>
          <w:rFonts w:cstheme="minorHAnsi"/>
        </w:rPr>
      </w:pPr>
      <w:r w:rsidRPr="003F024F">
        <w:rPr>
          <w:rFonts w:cstheme="minorHAnsi"/>
        </w:rPr>
        <w:t>Utilized Dart &amp; Flutter Bloc for state management, ensuring scalable and maintainable code architecture in the mobile app.</w:t>
      </w:r>
    </w:p>
    <w:p w14:paraId="356266A9" w14:textId="1F316C9B" w:rsidR="003E125F" w:rsidRPr="003F024F" w:rsidRDefault="003E125F" w:rsidP="003E125F">
      <w:pPr>
        <w:pStyle w:val="ListParagraph"/>
        <w:numPr>
          <w:ilvl w:val="0"/>
          <w:numId w:val="30"/>
        </w:numPr>
        <w:shd w:val="clear" w:color="auto" w:fill="FFFFFF"/>
        <w:spacing w:before="280" w:after="280" w:line="240" w:lineRule="auto"/>
        <w:rPr>
          <w:rFonts w:cstheme="minorHAnsi"/>
        </w:rPr>
      </w:pPr>
      <w:r w:rsidRPr="003F024F">
        <w:rPr>
          <w:rFonts w:cstheme="minorHAnsi"/>
        </w:rPr>
        <w:t>Worked with Node.js, Express, and Firebase for backend services, ensuring smooth API interactions with Things</w:t>
      </w:r>
      <w:r w:rsidR="00E66A23">
        <w:rPr>
          <w:rFonts w:cstheme="minorHAnsi"/>
        </w:rPr>
        <w:t xml:space="preserve"> </w:t>
      </w:r>
      <w:r w:rsidRPr="003F024F">
        <w:rPr>
          <w:rFonts w:cstheme="minorHAnsi"/>
        </w:rPr>
        <w:t>Board.</w:t>
      </w:r>
    </w:p>
    <w:p w14:paraId="1B092894" w14:textId="77777777" w:rsidR="003E125F" w:rsidRPr="003F024F" w:rsidRDefault="003E125F" w:rsidP="003E125F">
      <w:pPr>
        <w:pStyle w:val="ListParagraph"/>
        <w:numPr>
          <w:ilvl w:val="0"/>
          <w:numId w:val="30"/>
        </w:numPr>
        <w:shd w:val="clear" w:color="auto" w:fill="FFFFFF"/>
        <w:spacing w:before="280" w:after="280" w:line="240" w:lineRule="auto"/>
        <w:rPr>
          <w:rFonts w:cstheme="minorHAnsi"/>
        </w:rPr>
      </w:pPr>
      <w:r w:rsidRPr="003F024F">
        <w:rPr>
          <w:rFonts w:cstheme="minorHAnsi"/>
        </w:rPr>
        <w:t>Designed and implemented microservices-based APIs for improved modularity, scalability, and maintainability of the application.</w:t>
      </w:r>
    </w:p>
    <w:p w14:paraId="49667EAC" w14:textId="46202B82" w:rsidR="003E125F" w:rsidRPr="003F024F" w:rsidRDefault="003E125F" w:rsidP="003E125F">
      <w:pPr>
        <w:pStyle w:val="ListParagraph"/>
        <w:numPr>
          <w:ilvl w:val="0"/>
          <w:numId w:val="30"/>
        </w:numPr>
        <w:shd w:val="clear" w:color="auto" w:fill="FFFFFF"/>
        <w:spacing w:before="280" w:after="280" w:line="240" w:lineRule="auto"/>
        <w:rPr>
          <w:rFonts w:cstheme="minorHAnsi"/>
        </w:rPr>
      </w:pPr>
      <w:r w:rsidRPr="003F024F">
        <w:rPr>
          <w:rFonts w:cstheme="minorHAnsi"/>
        </w:rPr>
        <w:t>Developed custom Angular components in Things</w:t>
      </w:r>
      <w:r w:rsidR="00E66A23">
        <w:rPr>
          <w:rFonts w:cstheme="minorHAnsi"/>
        </w:rPr>
        <w:t xml:space="preserve"> </w:t>
      </w:r>
      <w:r w:rsidRPr="003F024F">
        <w:rPr>
          <w:rFonts w:cstheme="minorHAnsi"/>
        </w:rPr>
        <w:t>Board to enhance asset details and alarm notifications for proactive monitoring.</w:t>
      </w:r>
    </w:p>
    <w:p w14:paraId="7C165C34" w14:textId="77777777" w:rsidR="003E125F" w:rsidRPr="003F024F" w:rsidRDefault="003E125F" w:rsidP="003E125F">
      <w:pPr>
        <w:pStyle w:val="ListParagraph"/>
        <w:numPr>
          <w:ilvl w:val="0"/>
          <w:numId w:val="30"/>
        </w:numPr>
        <w:shd w:val="clear" w:color="auto" w:fill="FFFFFF"/>
        <w:spacing w:before="280" w:after="280" w:line="240" w:lineRule="auto"/>
        <w:rPr>
          <w:rFonts w:cstheme="minorHAnsi"/>
        </w:rPr>
      </w:pPr>
      <w:r w:rsidRPr="003F024F">
        <w:rPr>
          <w:rFonts w:cstheme="minorHAnsi"/>
        </w:rPr>
        <w:t>Configured CI/CD pipelines using GitHub Actions, automating the build and deployment of the Flutter application.</w:t>
      </w:r>
    </w:p>
    <w:p w14:paraId="00DC414A" w14:textId="77777777" w:rsidR="003E125F" w:rsidRPr="003F024F" w:rsidRDefault="003E125F" w:rsidP="003E125F">
      <w:pPr>
        <w:pStyle w:val="ListParagraph"/>
        <w:numPr>
          <w:ilvl w:val="0"/>
          <w:numId w:val="30"/>
        </w:numPr>
        <w:shd w:val="clear" w:color="auto" w:fill="FFFFFF"/>
        <w:spacing w:before="280" w:after="280" w:line="240" w:lineRule="auto"/>
        <w:rPr>
          <w:rFonts w:cstheme="minorHAnsi"/>
        </w:rPr>
      </w:pPr>
      <w:r w:rsidRPr="003F024F">
        <w:rPr>
          <w:rFonts w:cstheme="minorHAnsi"/>
        </w:rPr>
        <w:t>Worked on JWT-based authentication and role-based access control, securing API endpoints for different user roles.</w:t>
      </w:r>
    </w:p>
    <w:p w14:paraId="1CC153E1" w14:textId="5B31F2B7" w:rsidR="003E125F" w:rsidRPr="003F024F" w:rsidRDefault="003E125F" w:rsidP="003E125F">
      <w:pPr>
        <w:pStyle w:val="ListParagraph"/>
        <w:numPr>
          <w:ilvl w:val="0"/>
          <w:numId w:val="30"/>
        </w:numPr>
        <w:shd w:val="clear" w:color="auto" w:fill="FFFFFF"/>
        <w:spacing w:before="280" w:after="280" w:line="240" w:lineRule="auto"/>
        <w:rPr>
          <w:rFonts w:cstheme="minorHAnsi"/>
        </w:rPr>
      </w:pPr>
      <w:r w:rsidRPr="003F024F">
        <w:rPr>
          <w:rFonts w:cstheme="minorHAnsi"/>
        </w:rPr>
        <w:t>Integrated Google Maps API in Things</w:t>
      </w:r>
      <w:r w:rsidR="00E66A23">
        <w:rPr>
          <w:rFonts w:cstheme="minorHAnsi"/>
        </w:rPr>
        <w:t xml:space="preserve"> </w:t>
      </w:r>
      <w:r w:rsidRPr="003F024F">
        <w:rPr>
          <w:rFonts w:cstheme="minorHAnsi"/>
        </w:rPr>
        <w:t>Board to display real-time asset locations, improving operational visibility.</w:t>
      </w:r>
    </w:p>
    <w:p w14:paraId="3FBBA7B8" w14:textId="77777777" w:rsidR="003E125F" w:rsidRPr="003F024F" w:rsidRDefault="003E125F" w:rsidP="003E125F">
      <w:pPr>
        <w:pStyle w:val="ListParagraph"/>
        <w:numPr>
          <w:ilvl w:val="0"/>
          <w:numId w:val="30"/>
        </w:numPr>
        <w:shd w:val="clear" w:color="auto" w:fill="FFFFFF"/>
        <w:spacing w:before="280" w:after="280" w:line="240" w:lineRule="auto"/>
        <w:rPr>
          <w:rFonts w:cstheme="minorHAnsi"/>
        </w:rPr>
      </w:pPr>
      <w:r w:rsidRPr="003F024F">
        <w:rPr>
          <w:rFonts w:cstheme="minorHAnsi"/>
        </w:rPr>
        <w:t>Collaborated with cross-functional teams including product managers, field engineers, and executives to align technical solutions with business needs.</w:t>
      </w:r>
    </w:p>
    <w:p w14:paraId="1D1E200A" w14:textId="7DF94930" w:rsidR="003E125F" w:rsidRPr="003F024F" w:rsidRDefault="003E125F" w:rsidP="003E125F">
      <w:pPr>
        <w:pStyle w:val="ListParagraph"/>
        <w:numPr>
          <w:ilvl w:val="0"/>
          <w:numId w:val="30"/>
        </w:numPr>
        <w:shd w:val="clear" w:color="auto" w:fill="FFFFFF"/>
        <w:spacing w:before="280" w:after="280" w:line="240" w:lineRule="auto"/>
        <w:rPr>
          <w:rFonts w:cstheme="minorHAnsi"/>
        </w:rPr>
      </w:pPr>
      <w:r w:rsidRPr="003F024F">
        <w:rPr>
          <w:rFonts w:cstheme="minorHAnsi"/>
        </w:rPr>
        <w:t>Utilized Docker and Kubernetes for containerizing microservices and deploying scalable Things</w:t>
      </w:r>
      <w:r w:rsidR="00E66A23">
        <w:rPr>
          <w:rFonts w:cstheme="minorHAnsi"/>
        </w:rPr>
        <w:t xml:space="preserve"> </w:t>
      </w:r>
      <w:r w:rsidRPr="003F024F">
        <w:rPr>
          <w:rFonts w:cstheme="minorHAnsi"/>
        </w:rPr>
        <w:t>Board instances.</w:t>
      </w:r>
    </w:p>
    <w:p w14:paraId="27BFE7DE" w14:textId="2639442D" w:rsidR="003E125F" w:rsidRPr="003F024F" w:rsidRDefault="003E125F" w:rsidP="003E125F">
      <w:pPr>
        <w:pStyle w:val="ListParagraph"/>
        <w:numPr>
          <w:ilvl w:val="0"/>
          <w:numId w:val="30"/>
        </w:numPr>
        <w:shd w:val="clear" w:color="auto" w:fill="FFFFFF"/>
        <w:spacing w:before="280" w:after="280" w:line="240" w:lineRule="auto"/>
        <w:rPr>
          <w:rFonts w:cstheme="minorHAnsi"/>
        </w:rPr>
      </w:pPr>
      <w:r w:rsidRPr="003F024F">
        <w:rPr>
          <w:rFonts w:cstheme="minorHAnsi"/>
        </w:rPr>
        <w:t>Conducted performance optimizations on Flutter &amp; Things</w:t>
      </w:r>
      <w:r w:rsidR="00E66A23">
        <w:rPr>
          <w:rFonts w:cstheme="minorHAnsi"/>
        </w:rPr>
        <w:t xml:space="preserve"> </w:t>
      </w:r>
      <w:r w:rsidRPr="003F024F">
        <w:rPr>
          <w:rFonts w:cstheme="minorHAnsi"/>
        </w:rPr>
        <w:t>Board, reducing API latency and improving data refresh rates.</w:t>
      </w:r>
    </w:p>
    <w:p w14:paraId="082EE706" w14:textId="77777777" w:rsidR="003E125F" w:rsidRDefault="003E125F" w:rsidP="003E125F">
      <w:pPr>
        <w:pStyle w:val="ListParagraph"/>
        <w:numPr>
          <w:ilvl w:val="0"/>
          <w:numId w:val="30"/>
        </w:numPr>
        <w:shd w:val="clear" w:color="auto" w:fill="FFFFFF"/>
        <w:spacing w:before="280" w:after="280" w:line="240" w:lineRule="auto"/>
        <w:rPr>
          <w:rFonts w:cstheme="minorHAnsi"/>
        </w:rPr>
      </w:pPr>
      <w:r w:rsidRPr="003F024F">
        <w:rPr>
          <w:rFonts w:cstheme="minorHAnsi"/>
        </w:rPr>
        <w:t>Set up WebSocket-based real-time telemetry streaming, ensuring up-to-date asset condition monitoring.</w:t>
      </w:r>
    </w:p>
    <w:p w14:paraId="08C489B8" w14:textId="7465C6B9" w:rsidR="00797C90" w:rsidRPr="00DA560C" w:rsidRDefault="003E125F" w:rsidP="00E66A23">
      <w:pPr>
        <w:shd w:val="clear" w:color="auto" w:fill="FFFFFF"/>
        <w:spacing w:before="280" w:after="280" w:line="240" w:lineRule="auto"/>
        <w:rPr>
          <w:rFonts w:asciiTheme="minorHAnsi" w:hAnsiTheme="minorHAnsi" w:cstheme="minorHAnsi"/>
          <w:b/>
          <w:bCs/>
        </w:rPr>
      </w:pPr>
      <w:r w:rsidRPr="003F024F">
        <w:rPr>
          <w:rFonts w:eastAsia="Times New Roman" w:cstheme="minorHAnsi"/>
          <w:b/>
          <w:bCs/>
          <w:color w:val="000000"/>
          <w:lang w:eastAsia="en-IN"/>
        </w:rPr>
        <w:t>Environment:</w:t>
      </w:r>
      <w:r w:rsidRPr="003F024F">
        <w:rPr>
          <w:rFonts w:eastAsia="Times New Roman" w:cstheme="minorHAnsi"/>
          <w:lang w:eastAsia="en-IN"/>
        </w:rPr>
        <w:t> Flutter, Dart, Angular, TypeScript, JavaScript, Python, Node.js, PostgreSQL, Firebase, Things</w:t>
      </w:r>
      <w:r w:rsidR="00E66A23">
        <w:rPr>
          <w:rFonts w:eastAsia="Times New Roman" w:cstheme="minorHAnsi"/>
          <w:lang w:eastAsia="en-IN"/>
        </w:rPr>
        <w:t xml:space="preserve"> </w:t>
      </w:r>
      <w:r w:rsidRPr="003F024F">
        <w:rPr>
          <w:rFonts w:eastAsia="Times New Roman" w:cstheme="minorHAnsi"/>
          <w:lang w:eastAsia="en-IN"/>
        </w:rPr>
        <w:t xml:space="preserve">Board, Docker, Kubernetes, AWS, GCP, Azure, CI/CD, REST &amp; </w:t>
      </w:r>
      <w:proofErr w:type="spellStart"/>
      <w:r w:rsidRPr="003F024F">
        <w:rPr>
          <w:rFonts w:eastAsia="Times New Roman" w:cstheme="minorHAnsi"/>
          <w:lang w:eastAsia="en-IN"/>
        </w:rPr>
        <w:t>GraphQL</w:t>
      </w:r>
      <w:proofErr w:type="spellEnd"/>
      <w:r w:rsidRPr="003F024F">
        <w:rPr>
          <w:rFonts w:eastAsia="Times New Roman" w:cstheme="minorHAnsi"/>
          <w:lang w:eastAsia="en-IN"/>
        </w:rPr>
        <w:t xml:space="preserve"> APIs, MQTT, </w:t>
      </w:r>
      <w:proofErr w:type="spellStart"/>
      <w:r w:rsidRPr="003F024F">
        <w:rPr>
          <w:rFonts w:eastAsia="Times New Roman" w:cstheme="minorHAnsi"/>
          <w:lang w:eastAsia="en-IN"/>
        </w:rPr>
        <w:t>WebSockets</w:t>
      </w:r>
      <w:proofErr w:type="spellEnd"/>
      <w:r w:rsidRPr="003F024F">
        <w:rPr>
          <w:rFonts w:eastAsia="Times New Roman" w:cstheme="minorHAnsi"/>
          <w:lang w:eastAsia="en-IN"/>
        </w:rPr>
        <w:t>, OAuth2.0, JWT.</w:t>
      </w:r>
      <w:r w:rsidRPr="003F024F">
        <w:rPr>
          <w:rFonts w:cstheme="minorHAnsi"/>
        </w:rPr>
        <w:br/>
      </w:r>
    </w:p>
    <w:p w14:paraId="76E41C8D" w14:textId="36B99985" w:rsidR="00797C90" w:rsidRPr="00DA560C" w:rsidRDefault="00DA560C">
      <w:pPr>
        <w:pBdr>
          <w:top w:val="single" w:sz="4" w:space="1" w:color="000000"/>
          <w:left w:val="single" w:sz="4" w:space="4" w:color="000000"/>
          <w:bottom w:val="single" w:sz="4" w:space="1" w:color="000000"/>
          <w:right w:val="single" w:sz="4" w:space="4" w:color="000000"/>
        </w:pBdr>
        <w:spacing w:line="240" w:lineRule="auto"/>
        <w:ind w:left="95" w:right="95"/>
        <w:rPr>
          <w:rFonts w:asciiTheme="minorHAnsi" w:hAnsiTheme="minorHAnsi" w:cstheme="minorHAnsi"/>
        </w:rPr>
      </w:pPr>
      <w:r w:rsidRPr="00DA560C">
        <w:rPr>
          <w:rFonts w:asciiTheme="minorHAnsi" w:hAnsiTheme="minorHAnsi" w:cstheme="minorHAnsi"/>
          <w:b/>
          <w:bCs/>
        </w:rPr>
        <w:t>Client:</w:t>
      </w:r>
      <w:r w:rsidR="00E66A23">
        <w:rPr>
          <w:rFonts w:asciiTheme="minorHAnsi" w:hAnsiTheme="minorHAnsi" w:cstheme="minorHAnsi"/>
          <w:b/>
          <w:bCs/>
        </w:rPr>
        <w:t xml:space="preserve"> </w:t>
      </w:r>
      <w:r w:rsidR="00E66A23" w:rsidRPr="00E66A23">
        <w:rPr>
          <w:rFonts w:asciiTheme="minorHAnsi" w:hAnsiTheme="minorHAnsi" w:cstheme="minorHAnsi"/>
          <w:b/>
          <w:bCs/>
        </w:rPr>
        <w:t>Office Depot</w:t>
      </w:r>
      <w:r w:rsidR="00E66A23">
        <w:rPr>
          <w:rFonts w:asciiTheme="minorHAnsi" w:hAnsiTheme="minorHAnsi" w:cstheme="minorHAnsi"/>
          <w:b/>
          <w:bCs/>
        </w:rPr>
        <w:t>,</w:t>
      </w:r>
      <w:r w:rsidR="00E66A23" w:rsidRPr="00E66A23">
        <w:t xml:space="preserve"> </w:t>
      </w:r>
      <w:r w:rsidR="00E66A23" w:rsidRPr="00E66A23">
        <w:rPr>
          <w:rFonts w:asciiTheme="minorHAnsi" w:hAnsiTheme="minorHAnsi" w:cstheme="minorHAnsi"/>
          <w:b/>
          <w:bCs/>
        </w:rPr>
        <w:t>Boca Raton, Florida</w:t>
      </w:r>
      <w:r w:rsidRPr="00DA560C">
        <w:rPr>
          <w:rFonts w:asciiTheme="minorHAnsi" w:hAnsiTheme="minorHAnsi" w:cstheme="minorHAnsi"/>
          <w:b/>
          <w:bCs/>
        </w:rPr>
        <w:t xml:space="preserve"> </w:t>
      </w:r>
      <w:r w:rsidR="001C4226" w:rsidRPr="00DA560C">
        <w:rPr>
          <w:rFonts w:asciiTheme="minorHAnsi" w:hAnsiTheme="minorHAnsi" w:cstheme="minorHAnsi"/>
          <w:b/>
          <w:bCs/>
        </w:rPr>
        <w:t xml:space="preserve">                                                                      </w:t>
      </w:r>
      <w:r w:rsidR="00E66A23">
        <w:rPr>
          <w:rFonts w:asciiTheme="minorHAnsi" w:hAnsiTheme="minorHAnsi" w:cstheme="minorHAnsi"/>
          <w:b/>
          <w:bCs/>
        </w:rPr>
        <w:t xml:space="preserve">                         Nov 2023 to Nov 2024</w:t>
      </w:r>
    </w:p>
    <w:p w14:paraId="28283CB8" w14:textId="6B70DDD8" w:rsidR="00797C90" w:rsidRPr="00DA560C" w:rsidRDefault="00DA560C">
      <w:pPr>
        <w:pBdr>
          <w:top w:val="single" w:sz="4" w:space="1" w:color="000000"/>
          <w:left w:val="single" w:sz="4" w:space="4" w:color="000000"/>
          <w:bottom w:val="single" w:sz="4" w:space="1" w:color="000000"/>
          <w:right w:val="single" w:sz="4" w:space="4" w:color="000000"/>
        </w:pBdr>
        <w:spacing w:line="240" w:lineRule="auto"/>
        <w:ind w:left="95" w:right="95"/>
        <w:rPr>
          <w:rFonts w:asciiTheme="minorHAnsi" w:hAnsiTheme="minorHAnsi" w:cstheme="minorHAnsi"/>
        </w:rPr>
      </w:pPr>
      <w:r w:rsidRPr="00DA560C">
        <w:rPr>
          <w:rFonts w:asciiTheme="minorHAnsi" w:hAnsiTheme="minorHAnsi" w:cstheme="minorHAnsi"/>
          <w:b/>
          <w:bCs/>
        </w:rPr>
        <w:t xml:space="preserve">Role: </w:t>
      </w:r>
      <w:r w:rsidR="001C4226" w:rsidRPr="00DA560C">
        <w:rPr>
          <w:rFonts w:asciiTheme="minorHAnsi" w:hAnsiTheme="minorHAnsi" w:cstheme="minorHAnsi"/>
          <w:b/>
          <w:bCs/>
        </w:rPr>
        <w:t xml:space="preserve"> </w:t>
      </w:r>
      <w:r w:rsidR="00E66A23" w:rsidRPr="00DA560C">
        <w:rPr>
          <w:rFonts w:asciiTheme="minorHAnsi" w:hAnsiTheme="minorHAnsi" w:cstheme="minorHAnsi"/>
          <w:b/>
          <w:bCs/>
        </w:rPr>
        <w:t>Full Stack Developer</w:t>
      </w:r>
    </w:p>
    <w:p w14:paraId="2AAE1D1C" w14:textId="77777777" w:rsidR="00797C90" w:rsidRPr="00DA560C" w:rsidRDefault="001C4226">
      <w:pPr>
        <w:spacing w:line="240" w:lineRule="auto"/>
        <w:rPr>
          <w:rFonts w:asciiTheme="minorHAnsi" w:hAnsiTheme="minorHAnsi" w:cstheme="minorHAnsi"/>
        </w:rPr>
      </w:pPr>
      <w:r w:rsidRPr="00DA560C">
        <w:rPr>
          <w:rFonts w:asciiTheme="minorHAnsi" w:hAnsiTheme="minorHAnsi" w:cstheme="minorHAnsi"/>
          <w:b/>
          <w:bCs/>
        </w:rPr>
        <w:t xml:space="preserve">Responsibilities: </w:t>
      </w:r>
    </w:p>
    <w:p w14:paraId="749F92D6" w14:textId="77777777" w:rsidR="00797C90" w:rsidRPr="00DA560C" w:rsidRDefault="001C4226">
      <w:pPr>
        <w:numPr>
          <w:ilvl w:val="0"/>
          <w:numId w:val="2"/>
        </w:numPr>
        <w:pBdr>
          <w:left w:val="none" w:sz="0" w:space="7" w:color="auto"/>
        </w:pBdr>
        <w:spacing w:line="240" w:lineRule="auto"/>
        <w:rPr>
          <w:rFonts w:asciiTheme="minorHAnsi" w:eastAsia="Times New Roman" w:hAnsiTheme="minorHAnsi" w:cstheme="minorHAnsi"/>
        </w:rPr>
      </w:pPr>
      <w:bookmarkStart w:id="2" w:name="_Hlk174022142"/>
      <w:r w:rsidRPr="00DA560C">
        <w:rPr>
          <w:rFonts w:asciiTheme="minorHAnsi" w:hAnsiTheme="minorHAnsi" w:cstheme="minorHAnsi"/>
          <w:shd w:val="clear" w:color="auto" w:fill="FFFFFF"/>
        </w:rPr>
        <w:t>Extensive experience working in Agile methodology.</w:t>
      </w:r>
    </w:p>
    <w:p w14:paraId="28D10984" w14:textId="77777777" w:rsidR="00797C90" w:rsidRPr="00DA560C" w:rsidRDefault="001C4226">
      <w:pPr>
        <w:numPr>
          <w:ilvl w:val="0"/>
          <w:numId w:val="2"/>
        </w:numPr>
        <w:pBdr>
          <w:left w:val="none" w:sz="0" w:space="7" w:color="auto"/>
        </w:pBdr>
        <w:spacing w:line="240" w:lineRule="auto"/>
        <w:rPr>
          <w:rFonts w:asciiTheme="minorHAnsi" w:eastAsia="Times New Roman" w:hAnsiTheme="minorHAnsi" w:cstheme="minorHAnsi"/>
        </w:rPr>
      </w:pPr>
      <w:r w:rsidRPr="00DA560C">
        <w:rPr>
          <w:rFonts w:asciiTheme="minorHAnsi" w:hAnsiTheme="minorHAnsi" w:cstheme="minorHAnsi"/>
          <w:shd w:val="clear" w:color="auto" w:fill="FFFFFF"/>
        </w:rPr>
        <w:t>Woking on Java concepts like Multithreading, Collection Framework, File I/O and concurrency.</w:t>
      </w:r>
    </w:p>
    <w:p w14:paraId="7666C479" w14:textId="2C98C2F1" w:rsidR="00797C90" w:rsidRPr="00DA560C" w:rsidRDefault="001C4226">
      <w:pPr>
        <w:numPr>
          <w:ilvl w:val="0"/>
          <w:numId w:val="2"/>
        </w:numPr>
        <w:pBdr>
          <w:left w:val="none" w:sz="0" w:space="7" w:color="auto"/>
        </w:pBdr>
        <w:spacing w:line="240" w:lineRule="auto"/>
        <w:rPr>
          <w:rFonts w:asciiTheme="minorHAnsi" w:eastAsia="Times New Roman" w:hAnsiTheme="minorHAnsi" w:cstheme="minorHAnsi"/>
        </w:rPr>
      </w:pPr>
      <w:r w:rsidRPr="00DA560C">
        <w:rPr>
          <w:rFonts w:asciiTheme="minorHAnsi" w:hAnsiTheme="minorHAnsi" w:cstheme="minorHAnsi"/>
          <w:shd w:val="clear" w:color="auto" w:fill="FFFFFF"/>
        </w:rPr>
        <w:t>Used java features in developing the code like Lambda expression, creating resources classes and fetching the documents from database.</w:t>
      </w:r>
    </w:p>
    <w:p w14:paraId="237F2F57" w14:textId="77777777" w:rsidR="00797C90" w:rsidRPr="00DA560C" w:rsidRDefault="001C4226">
      <w:pPr>
        <w:numPr>
          <w:ilvl w:val="0"/>
          <w:numId w:val="2"/>
        </w:numPr>
        <w:pBdr>
          <w:left w:val="none" w:sz="0" w:space="7"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Collaborated with other developers to handle complicated issues related with deployment of Django based applications.</w:t>
      </w:r>
    </w:p>
    <w:p w14:paraId="6147D8B2" w14:textId="77777777" w:rsidR="00797C90" w:rsidRPr="00DA560C" w:rsidRDefault="001C4226">
      <w:pPr>
        <w:numPr>
          <w:ilvl w:val="0"/>
          <w:numId w:val="2"/>
        </w:numPr>
        <w:pBdr>
          <w:left w:val="none" w:sz="0" w:space="7"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Valuable experience in analyzing IAM logs, IAM application server logs, provisioning server logs to troubleshoot various authentication/endpoint related issues.</w:t>
      </w:r>
    </w:p>
    <w:p w14:paraId="252DFFE6" w14:textId="73614E75" w:rsidR="002C7E21" w:rsidRPr="00DA560C" w:rsidRDefault="001C4226" w:rsidP="001C4226">
      <w:pPr>
        <w:numPr>
          <w:ilvl w:val="0"/>
          <w:numId w:val="2"/>
        </w:numPr>
        <w:pBdr>
          <w:left w:val="none" w:sz="0" w:space="7"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Hands on experience in IAM requirement analysis, implementation of Access Gateways and SAML based integrations.</w:t>
      </w:r>
    </w:p>
    <w:p w14:paraId="6E22FFC9" w14:textId="77777777" w:rsidR="00797C90" w:rsidRPr="00DA560C" w:rsidRDefault="001C4226">
      <w:pPr>
        <w:numPr>
          <w:ilvl w:val="0"/>
          <w:numId w:val="2"/>
        </w:numPr>
        <w:pBdr>
          <w:left w:val="none" w:sz="0" w:space="7"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Developing Web pages by using HTML5, CSS3 with LESS, Angular JS and Angular UI Bootstrap.</w:t>
      </w:r>
    </w:p>
    <w:p w14:paraId="4FBBBB54" w14:textId="77777777" w:rsidR="00797C90" w:rsidRPr="00DA560C" w:rsidRDefault="001C4226">
      <w:pPr>
        <w:numPr>
          <w:ilvl w:val="0"/>
          <w:numId w:val="2"/>
        </w:numPr>
        <w:pBdr>
          <w:left w:val="none" w:sz="0" w:space="7"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 xml:space="preserve">Used Google Map Api to extract Lat/Long details by giving Address using </w:t>
      </w:r>
      <w:proofErr w:type="gramStart"/>
      <w:r w:rsidRPr="00DA560C">
        <w:rPr>
          <w:rFonts w:asciiTheme="minorHAnsi" w:hAnsiTheme="minorHAnsi" w:cstheme="minorHAnsi"/>
        </w:rPr>
        <w:t>Multi-Threading</w:t>
      </w:r>
      <w:proofErr w:type="gramEnd"/>
      <w:r w:rsidRPr="00DA560C">
        <w:rPr>
          <w:rFonts w:asciiTheme="minorHAnsi" w:hAnsiTheme="minorHAnsi" w:cstheme="minorHAnsi"/>
        </w:rPr>
        <w:t>.</w:t>
      </w:r>
    </w:p>
    <w:p w14:paraId="700E6259" w14:textId="77777777" w:rsidR="00797C90" w:rsidRPr="00DA560C" w:rsidRDefault="001C4226">
      <w:pPr>
        <w:numPr>
          <w:ilvl w:val="0"/>
          <w:numId w:val="2"/>
        </w:numPr>
        <w:pBdr>
          <w:left w:val="none" w:sz="0" w:space="7"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Involved in writing Java API for Amazon Lambda to manage some of the </w:t>
      </w:r>
      <w:proofErr w:type="gramStart"/>
      <w:r w:rsidRPr="00DA560C">
        <w:rPr>
          <w:rFonts w:asciiTheme="minorHAnsi" w:hAnsiTheme="minorHAnsi" w:cstheme="minorHAnsi"/>
        </w:rPr>
        <w:t>AWS</w:t>
      </w:r>
      <w:proofErr w:type="gramEnd"/>
      <w:r w:rsidRPr="00DA560C">
        <w:rPr>
          <w:rFonts w:asciiTheme="minorHAnsi" w:hAnsiTheme="minorHAnsi" w:cstheme="minorHAnsi"/>
        </w:rPr>
        <w:t> services.</w:t>
      </w:r>
    </w:p>
    <w:p w14:paraId="72DFF28E" w14:textId="77777777" w:rsidR="00797C90" w:rsidRPr="00DA560C" w:rsidRDefault="001C4226">
      <w:pPr>
        <w:numPr>
          <w:ilvl w:val="0"/>
          <w:numId w:val="2"/>
        </w:numPr>
        <w:pBdr>
          <w:left w:val="none" w:sz="0" w:space="7"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Implemented and tested many features for dashboard using Flask, CSS and JavaScript.</w:t>
      </w:r>
    </w:p>
    <w:p w14:paraId="727ACBD8" w14:textId="18686A36" w:rsidR="009E0E6E" w:rsidRPr="00DA560C" w:rsidRDefault="009E0E6E">
      <w:pPr>
        <w:numPr>
          <w:ilvl w:val="0"/>
          <w:numId w:val="2"/>
        </w:numPr>
        <w:pBdr>
          <w:left w:val="none" w:sz="0" w:space="7" w:color="auto"/>
        </w:pBdr>
        <w:shd w:val="clear" w:color="auto" w:fill="FFFFFF"/>
        <w:spacing w:line="240" w:lineRule="auto"/>
        <w:rPr>
          <w:rFonts w:asciiTheme="minorHAnsi" w:eastAsia="Times New Roman" w:hAnsiTheme="minorHAnsi" w:cstheme="minorHAnsi"/>
        </w:rPr>
      </w:pPr>
      <w:r w:rsidRPr="00DA560C">
        <w:rPr>
          <w:rStyle w:val="Strong"/>
          <w:rFonts w:asciiTheme="minorHAnsi" w:hAnsiTheme="minorHAnsi" w:cstheme="minorHAnsi"/>
          <w:b w:val="0"/>
          <w:bCs w:val="0"/>
          <w:color w:val="0D0D0D"/>
          <w:bdr w:val="single" w:sz="2" w:space="0" w:color="E3E3E3" w:frame="1"/>
          <w:shd w:val="clear" w:color="auto" w:fill="FFFFFF"/>
        </w:rPr>
        <w:t>Refactored critical application components</w:t>
      </w:r>
      <w:r w:rsidRPr="00DA560C">
        <w:rPr>
          <w:rFonts w:asciiTheme="minorHAnsi" w:hAnsiTheme="minorHAnsi" w:cstheme="minorHAnsi"/>
          <w:color w:val="0D0D0D"/>
          <w:shd w:val="clear" w:color="auto" w:fill="FFFFFF"/>
        </w:rPr>
        <w:t> to replace legacy Applet APIs, aligning with Java 17's deprecation schedule, and ensuring future-proof, secure application architecture.</w:t>
      </w:r>
    </w:p>
    <w:p w14:paraId="20E7784E" w14:textId="4186FBE8" w:rsidR="00797C90" w:rsidRPr="00DA560C" w:rsidRDefault="001C4226">
      <w:pPr>
        <w:numPr>
          <w:ilvl w:val="0"/>
          <w:numId w:val="2"/>
        </w:numPr>
        <w:pBdr>
          <w:left w:val="none" w:sz="0" w:space="7"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Object storage service Amazon S3 is used to store and retrieve media files such as images.</w:t>
      </w:r>
    </w:p>
    <w:p w14:paraId="6AFF1F66" w14:textId="77777777" w:rsidR="00797C90" w:rsidRPr="00DA560C" w:rsidRDefault="001C4226">
      <w:pPr>
        <w:numPr>
          <w:ilvl w:val="0"/>
          <w:numId w:val="2"/>
        </w:numPr>
        <w:pBdr>
          <w:left w:val="none" w:sz="0" w:space="7"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Selecting the appropriate AWS service based on compute, data, or security requirements.</w:t>
      </w:r>
    </w:p>
    <w:p w14:paraId="7B8B0C8C" w14:textId="77777777" w:rsidR="002C21AB" w:rsidRPr="00DA560C" w:rsidRDefault="002C21AB" w:rsidP="002C21AB">
      <w:pPr>
        <w:pStyle w:val="NoSpacing"/>
        <w:numPr>
          <w:ilvl w:val="0"/>
          <w:numId w:val="2"/>
        </w:numPr>
        <w:rPr>
          <w:rFonts w:cstheme="minorHAnsi"/>
          <w:shd w:val="clear" w:color="auto" w:fill="FFFFFF"/>
          <w:lang w:eastAsia="ar-SA"/>
        </w:rPr>
      </w:pPr>
      <w:r w:rsidRPr="00DA560C">
        <w:rPr>
          <w:rFonts w:cstheme="minorHAnsi"/>
          <w:shd w:val="clear" w:color="auto" w:fill="FFFFFF"/>
          <w:lang w:eastAsia="ar-SA"/>
        </w:rPr>
        <w:t>Tracked GCP (Google Cloud Platform) traffic for error-handling and troubleshooting scenarios.</w:t>
      </w:r>
    </w:p>
    <w:p w14:paraId="2E8699AD" w14:textId="77777777" w:rsidR="00797C90" w:rsidRPr="00DA560C" w:rsidRDefault="001C4226">
      <w:pPr>
        <w:numPr>
          <w:ilvl w:val="0"/>
          <w:numId w:val="2"/>
        </w:numPr>
        <w:pBdr>
          <w:left w:val="none" w:sz="0" w:space="7"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Hands-on experience in development of </w:t>
      </w:r>
      <w:r w:rsidRPr="00DA560C">
        <w:rPr>
          <w:rFonts w:asciiTheme="minorHAnsi" w:hAnsiTheme="minorHAnsi" w:cstheme="minorHAnsi"/>
          <w:b/>
          <w:bCs/>
        </w:rPr>
        <w:t>Microservices </w:t>
      </w:r>
      <w:r w:rsidRPr="00DA560C">
        <w:rPr>
          <w:rFonts w:asciiTheme="minorHAnsi" w:hAnsiTheme="minorHAnsi" w:cstheme="minorHAnsi"/>
        </w:rPr>
        <w:t>and deploying in </w:t>
      </w:r>
      <w:r w:rsidRPr="00DA560C">
        <w:rPr>
          <w:rFonts w:asciiTheme="minorHAnsi" w:hAnsiTheme="minorHAnsi" w:cstheme="minorHAnsi"/>
          <w:b/>
          <w:bCs/>
        </w:rPr>
        <w:t>Docker </w:t>
      </w:r>
    </w:p>
    <w:p w14:paraId="52A17E8C" w14:textId="09950502" w:rsidR="000C36F9" w:rsidRPr="00DA560C" w:rsidRDefault="000C36F9">
      <w:pPr>
        <w:numPr>
          <w:ilvl w:val="0"/>
          <w:numId w:val="2"/>
        </w:numPr>
        <w:pBdr>
          <w:left w:val="none" w:sz="0" w:space="7"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Enhanced code maintainability by refactoring legacy modules to utilize Java such as Sealed Classes and Records. This transition reduced code complexity by 30%, improved readability, and ensured the codebase was more adaptable to future changes and feature implementations.</w:t>
      </w:r>
    </w:p>
    <w:p w14:paraId="1B870576" w14:textId="423ACBCE" w:rsidR="00527CC0" w:rsidRPr="00DA560C" w:rsidRDefault="00527CC0">
      <w:pPr>
        <w:numPr>
          <w:ilvl w:val="0"/>
          <w:numId w:val="2"/>
        </w:numPr>
        <w:pBdr>
          <w:left w:val="none" w:sz="0" w:space="7"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shd w:val="clear" w:color="auto" w:fill="FFFFFF"/>
        </w:rPr>
        <w:lastRenderedPageBreak/>
        <w:t>Using Azure Functions to integrate applications and run backend processes according to schedules without provisioning/managing servers</w:t>
      </w:r>
      <w:r w:rsidRPr="00DA560C">
        <w:rPr>
          <w:rFonts w:asciiTheme="minorHAnsi" w:hAnsiTheme="minorHAnsi" w:cstheme="minorHAnsi"/>
        </w:rPr>
        <w:t>.</w:t>
      </w:r>
    </w:p>
    <w:p w14:paraId="123D45E0" w14:textId="27BB3214" w:rsidR="00797C90" w:rsidRPr="00DA560C" w:rsidRDefault="00387CF0" w:rsidP="00FD6BBF">
      <w:pPr>
        <w:numPr>
          <w:ilvl w:val="0"/>
          <w:numId w:val="2"/>
        </w:numPr>
        <w:pBdr>
          <w:left w:val="none" w:sz="0" w:space="7" w:color="auto"/>
        </w:pBdr>
        <w:shd w:val="clear" w:color="auto" w:fill="FFFFFF"/>
        <w:spacing w:before="100" w:beforeAutospacing="1" w:after="100" w:afterAutospacing="1" w:line="240" w:lineRule="auto"/>
        <w:rPr>
          <w:rFonts w:asciiTheme="minorHAnsi" w:eastAsia="Times New Roman" w:hAnsiTheme="minorHAnsi" w:cstheme="minorHAnsi"/>
        </w:rPr>
      </w:pPr>
      <w:r w:rsidRPr="00DA560C">
        <w:rPr>
          <w:rFonts w:asciiTheme="minorHAnsi" w:eastAsia="Times New Roman" w:hAnsiTheme="minorHAnsi" w:cstheme="minorHAnsi"/>
        </w:rPr>
        <w:t>Used Hibernate to store the persistence data into the PostgreSQL database and wrote HQL to access the data from the database.</w:t>
      </w:r>
    </w:p>
    <w:p w14:paraId="53AE5F11" w14:textId="4564445D" w:rsidR="00797C90" w:rsidRPr="00DA560C" w:rsidRDefault="009E0E6E">
      <w:pPr>
        <w:numPr>
          <w:ilvl w:val="0"/>
          <w:numId w:val="2"/>
        </w:numPr>
        <w:spacing w:line="240" w:lineRule="auto"/>
        <w:rPr>
          <w:rFonts w:asciiTheme="minorHAnsi" w:eastAsia="Times New Roman" w:hAnsiTheme="minorHAnsi" w:cstheme="minorHAnsi"/>
        </w:rPr>
      </w:pPr>
      <w:r w:rsidRPr="00DA560C">
        <w:rPr>
          <w:rFonts w:asciiTheme="minorHAnsi" w:hAnsiTheme="minorHAnsi" w:cstheme="minorHAnsi"/>
        </w:rPr>
        <w:t>Led a cross-functional team to adopt Java across all microservices in a cloud-based platform, ensuring compatibility, and utilizing advanced features for better performance and maintainability. This migration improved overall system stability and reduced technical debt</w:t>
      </w:r>
      <w:r w:rsidR="001C4226" w:rsidRPr="00DA560C">
        <w:rPr>
          <w:rFonts w:asciiTheme="minorHAnsi" w:hAnsiTheme="minorHAnsi" w:cstheme="minorHAnsi"/>
        </w:rPr>
        <w:t>.</w:t>
      </w:r>
    </w:p>
    <w:p w14:paraId="330E6B1F" w14:textId="29330B66" w:rsidR="002C7E21" w:rsidRPr="00DA560C" w:rsidRDefault="001C4226" w:rsidP="001C4226">
      <w:pPr>
        <w:numPr>
          <w:ilvl w:val="0"/>
          <w:numId w:val="2"/>
        </w:numPr>
        <w:pBdr>
          <w:left w:val="none" w:sz="0" w:space="7" w:color="auto"/>
        </w:pBdr>
        <w:spacing w:line="240" w:lineRule="auto"/>
        <w:rPr>
          <w:rFonts w:asciiTheme="minorHAnsi" w:hAnsiTheme="minorHAnsi" w:cstheme="minorHAnsi"/>
        </w:rPr>
      </w:pPr>
      <w:r w:rsidRPr="00DA560C">
        <w:rPr>
          <w:rFonts w:asciiTheme="minorHAnsi" w:hAnsiTheme="minorHAnsi" w:cstheme="minorHAnsi"/>
        </w:rPr>
        <w:t>Scheduled, deployed and managed container replicas onto a node cluster using Kubernetes.</w:t>
      </w:r>
    </w:p>
    <w:p w14:paraId="5A1BAD51" w14:textId="77777777" w:rsidR="00797C90" w:rsidRPr="00DA560C" w:rsidRDefault="001C4226">
      <w:pPr>
        <w:numPr>
          <w:ilvl w:val="0"/>
          <w:numId w:val="2"/>
        </w:numPr>
        <w:pBdr>
          <w:left w:val="none" w:sz="0" w:space="7" w:color="auto"/>
        </w:pBdr>
        <w:spacing w:line="240" w:lineRule="auto"/>
        <w:rPr>
          <w:rFonts w:asciiTheme="minorHAnsi" w:eastAsia="Times New Roman" w:hAnsiTheme="minorHAnsi" w:cstheme="minorHAnsi"/>
        </w:rPr>
      </w:pPr>
      <w:r w:rsidRPr="00DA560C">
        <w:rPr>
          <w:rFonts w:asciiTheme="minorHAnsi" w:hAnsiTheme="minorHAnsi" w:cstheme="minorHAnsi"/>
        </w:rPr>
        <w:t>Implemented the application using Spring Boot Framework and handled the security using Spring Security</w:t>
      </w:r>
    </w:p>
    <w:p w14:paraId="72D4DD88" w14:textId="77777777" w:rsidR="00797C90" w:rsidRPr="00DA560C" w:rsidRDefault="001C4226">
      <w:pPr>
        <w:numPr>
          <w:ilvl w:val="0"/>
          <w:numId w:val="2"/>
        </w:numPr>
        <w:pBdr>
          <w:left w:val="none" w:sz="0" w:space="7" w:color="auto"/>
        </w:pBdr>
        <w:spacing w:after="45" w:line="240" w:lineRule="auto"/>
        <w:rPr>
          <w:rFonts w:asciiTheme="minorHAnsi" w:eastAsia="Times New Roman" w:hAnsiTheme="minorHAnsi" w:cstheme="minorHAnsi"/>
        </w:rPr>
      </w:pPr>
      <w:r w:rsidRPr="00DA560C">
        <w:rPr>
          <w:rFonts w:asciiTheme="minorHAnsi" w:hAnsiTheme="minorHAnsi" w:cstheme="minorHAnsi"/>
          <w:shd w:val="clear" w:color="auto" w:fill="FFFFFF"/>
        </w:rPr>
        <w:t xml:space="preserve">Developed new RESTful API services that work as a middleware between our application and third-party </w:t>
      </w:r>
      <w:proofErr w:type="gramStart"/>
      <w:r w:rsidRPr="00DA560C">
        <w:rPr>
          <w:rFonts w:asciiTheme="minorHAnsi" w:hAnsiTheme="minorHAnsi" w:cstheme="minorHAnsi"/>
          <w:shd w:val="clear" w:color="auto" w:fill="FFFFFF"/>
        </w:rPr>
        <w:t xml:space="preserve">APIs </w:t>
      </w:r>
      <w:r w:rsidRPr="00DA560C">
        <w:rPr>
          <w:rFonts w:asciiTheme="minorHAnsi" w:hAnsiTheme="minorHAnsi" w:cstheme="minorHAnsi"/>
        </w:rPr>
        <w:t>.</w:t>
      </w:r>
      <w:proofErr w:type="gramEnd"/>
    </w:p>
    <w:p w14:paraId="6B4393D4" w14:textId="77777777" w:rsidR="00797C90" w:rsidRPr="00DA560C" w:rsidRDefault="001C4226">
      <w:pPr>
        <w:numPr>
          <w:ilvl w:val="0"/>
          <w:numId w:val="2"/>
        </w:numPr>
        <w:pBdr>
          <w:left w:val="none" w:sz="0" w:space="7" w:color="auto"/>
        </w:pBdr>
        <w:spacing w:line="240" w:lineRule="auto"/>
        <w:rPr>
          <w:rFonts w:asciiTheme="minorHAnsi" w:eastAsia="Times New Roman" w:hAnsiTheme="minorHAnsi" w:cstheme="minorHAnsi"/>
        </w:rPr>
      </w:pPr>
      <w:r w:rsidRPr="00DA560C">
        <w:rPr>
          <w:rFonts w:asciiTheme="minorHAnsi" w:hAnsiTheme="minorHAnsi" w:cstheme="minorHAnsi"/>
        </w:rPr>
        <w:t>Experience in writing the HTTP RESTful Web services and SOAP API in Golang</w:t>
      </w:r>
      <w:bookmarkEnd w:id="2"/>
      <w:r w:rsidRPr="00DA560C">
        <w:rPr>
          <w:rFonts w:asciiTheme="minorHAnsi" w:hAnsiTheme="minorHAnsi" w:cstheme="minorHAnsi"/>
        </w:rPr>
        <w:t>.</w:t>
      </w:r>
    </w:p>
    <w:p w14:paraId="1A8B1BBC" w14:textId="164AD0D9" w:rsidR="00797C90" w:rsidRPr="00DA560C" w:rsidRDefault="001C4226">
      <w:pPr>
        <w:spacing w:after="160"/>
        <w:rPr>
          <w:rFonts w:asciiTheme="minorHAnsi" w:hAnsiTheme="minorHAnsi" w:cstheme="minorHAnsi"/>
        </w:rPr>
      </w:pPr>
      <w:r w:rsidRPr="00DA560C">
        <w:rPr>
          <w:rFonts w:asciiTheme="minorHAnsi" w:hAnsiTheme="minorHAnsi" w:cstheme="minorHAnsi"/>
          <w:b/>
          <w:bCs/>
        </w:rPr>
        <w:t>Environment</w:t>
      </w:r>
      <w:r w:rsidRPr="00DA560C">
        <w:rPr>
          <w:rFonts w:asciiTheme="minorHAnsi" w:hAnsiTheme="minorHAnsi" w:cstheme="minorHAnsi"/>
        </w:rPr>
        <w:t>:</w:t>
      </w:r>
      <w:r w:rsidR="00EE0504" w:rsidRPr="00DA560C">
        <w:rPr>
          <w:rFonts w:asciiTheme="minorHAnsi" w:hAnsiTheme="minorHAnsi" w:cstheme="minorHAnsi"/>
        </w:rPr>
        <w:t xml:space="preserve"> </w:t>
      </w:r>
      <w:r w:rsidRPr="00DA560C">
        <w:rPr>
          <w:rFonts w:asciiTheme="minorHAnsi" w:hAnsiTheme="minorHAnsi" w:cstheme="minorHAnsi"/>
        </w:rPr>
        <w:t xml:space="preserve">Hibernate, Oracle PL/SQL, JUnit, Maven, Oracle 11g, Eclipse, Spring 3.x/4.x, React </w:t>
      </w:r>
      <w:proofErr w:type="spellStart"/>
      <w:r w:rsidRPr="00DA560C">
        <w:rPr>
          <w:rFonts w:asciiTheme="minorHAnsi" w:hAnsiTheme="minorHAnsi" w:cstheme="minorHAnsi"/>
        </w:rPr>
        <w:t>Js</w:t>
      </w:r>
      <w:proofErr w:type="spellEnd"/>
      <w:r w:rsidRPr="00DA560C">
        <w:rPr>
          <w:rFonts w:asciiTheme="minorHAnsi" w:hAnsiTheme="minorHAnsi" w:cstheme="minorHAnsi"/>
        </w:rPr>
        <w:t xml:space="preserve">, Redux, Node.js, Splunk, </w:t>
      </w:r>
      <w:r w:rsidR="00387CF0" w:rsidRPr="00DA560C">
        <w:rPr>
          <w:rFonts w:asciiTheme="minorHAnsi" w:eastAsia="Times New Roman" w:hAnsiTheme="minorHAnsi" w:cstheme="minorHAnsi"/>
        </w:rPr>
        <w:t>PostgreSQL</w:t>
      </w:r>
      <w:r w:rsidRPr="00DA560C">
        <w:rPr>
          <w:rFonts w:asciiTheme="minorHAnsi" w:hAnsiTheme="minorHAnsi" w:cstheme="minorHAnsi"/>
        </w:rPr>
        <w:t xml:space="preserve">, AWS, ReactJS, Linux, Spring Core, Jenkins, </w:t>
      </w:r>
      <w:r w:rsidR="00EE0504" w:rsidRPr="00DA560C">
        <w:rPr>
          <w:rFonts w:asciiTheme="minorHAnsi" w:hAnsiTheme="minorHAnsi" w:cstheme="minorHAnsi"/>
        </w:rPr>
        <w:t>Microservices</w:t>
      </w:r>
      <w:r w:rsidRPr="00DA560C">
        <w:rPr>
          <w:rFonts w:asciiTheme="minorHAnsi" w:hAnsiTheme="minorHAnsi" w:cstheme="minorHAnsi"/>
        </w:rPr>
        <w:t xml:space="preserve">, Spring IOC Container, Design Patterns, Sonar, </w:t>
      </w:r>
      <w:r w:rsidR="00527CC0" w:rsidRPr="00DA560C">
        <w:rPr>
          <w:rFonts w:asciiTheme="minorHAnsi" w:hAnsiTheme="minorHAnsi" w:cstheme="minorHAnsi"/>
        </w:rPr>
        <w:t>Azure</w:t>
      </w:r>
      <w:r w:rsidRPr="00DA560C">
        <w:rPr>
          <w:rFonts w:asciiTheme="minorHAnsi" w:hAnsiTheme="minorHAnsi" w:cstheme="minorHAnsi"/>
        </w:rPr>
        <w:t>, JSON, Kafka, RESTful Web services, Agile, HTML5, CSS3, AJAX, Maven.</w:t>
      </w:r>
    </w:p>
    <w:p w14:paraId="65B3CE8A" w14:textId="6820895A" w:rsidR="00797C90" w:rsidRPr="00DA560C" w:rsidRDefault="001C4226">
      <w:pPr>
        <w:pBdr>
          <w:top w:val="single" w:sz="4" w:space="1" w:color="000000"/>
          <w:left w:val="single" w:sz="4" w:space="4" w:color="000000"/>
          <w:bottom w:val="single" w:sz="4" w:space="1" w:color="000000"/>
          <w:right w:val="single" w:sz="4" w:space="4" w:color="000000"/>
        </w:pBdr>
        <w:spacing w:line="240" w:lineRule="auto"/>
        <w:ind w:left="95" w:right="95"/>
        <w:rPr>
          <w:rFonts w:asciiTheme="minorHAnsi" w:hAnsiTheme="minorHAnsi" w:cstheme="minorHAnsi"/>
        </w:rPr>
      </w:pPr>
      <w:r w:rsidRPr="00DA560C">
        <w:rPr>
          <w:rFonts w:asciiTheme="minorHAnsi" w:hAnsiTheme="minorHAnsi" w:cstheme="minorHAnsi"/>
          <w:b/>
          <w:bCs/>
        </w:rPr>
        <w:t>Client:</w:t>
      </w:r>
      <w:r w:rsidR="00E66A23">
        <w:rPr>
          <w:rFonts w:asciiTheme="minorHAnsi" w:hAnsiTheme="minorHAnsi" w:cstheme="minorHAnsi"/>
          <w:b/>
          <w:bCs/>
        </w:rPr>
        <w:t xml:space="preserve"> Victory Capital, </w:t>
      </w:r>
      <w:r w:rsidR="00E66A23" w:rsidRPr="00E66A23">
        <w:rPr>
          <w:rFonts w:asciiTheme="minorHAnsi" w:hAnsiTheme="minorHAnsi" w:cstheme="minorHAnsi"/>
          <w:b/>
          <w:bCs/>
        </w:rPr>
        <w:t>San Antonio, Texas</w:t>
      </w:r>
      <w:r w:rsidR="00DA560C" w:rsidRPr="00DA560C">
        <w:rPr>
          <w:rFonts w:asciiTheme="minorHAnsi" w:hAnsiTheme="minorHAnsi" w:cstheme="minorHAnsi"/>
          <w:b/>
          <w:bCs/>
        </w:rPr>
        <w:t xml:space="preserve">                                                                     </w:t>
      </w:r>
      <w:r w:rsidR="00E66A23">
        <w:rPr>
          <w:rFonts w:asciiTheme="minorHAnsi" w:hAnsiTheme="minorHAnsi" w:cstheme="minorHAnsi"/>
          <w:b/>
          <w:bCs/>
        </w:rPr>
        <w:t xml:space="preserve">                          M</w:t>
      </w:r>
      <w:r w:rsidR="005838F5">
        <w:rPr>
          <w:rFonts w:asciiTheme="minorHAnsi" w:hAnsiTheme="minorHAnsi" w:cstheme="minorHAnsi"/>
          <w:b/>
          <w:bCs/>
        </w:rPr>
        <w:t>ay</w:t>
      </w:r>
      <w:r w:rsidR="00E66A23">
        <w:rPr>
          <w:rFonts w:asciiTheme="minorHAnsi" w:hAnsiTheme="minorHAnsi" w:cstheme="minorHAnsi"/>
          <w:b/>
          <w:bCs/>
        </w:rPr>
        <w:t xml:space="preserve"> 2022 to Oct</w:t>
      </w:r>
      <w:r w:rsidRPr="00DA560C">
        <w:rPr>
          <w:rFonts w:asciiTheme="minorHAnsi" w:hAnsiTheme="minorHAnsi" w:cstheme="minorHAnsi"/>
          <w:b/>
          <w:bCs/>
        </w:rPr>
        <w:t xml:space="preserve"> 2023 </w:t>
      </w:r>
    </w:p>
    <w:p w14:paraId="3E077CC5" w14:textId="506064FF" w:rsidR="00797C90" w:rsidRPr="00DA560C" w:rsidRDefault="00E66A23">
      <w:pPr>
        <w:pBdr>
          <w:top w:val="single" w:sz="4" w:space="1" w:color="000000"/>
          <w:left w:val="single" w:sz="4" w:space="4" w:color="000000"/>
          <w:bottom w:val="single" w:sz="4" w:space="1" w:color="000000"/>
          <w:right w:val="single" w:sz="4" w:space="4" w:color="000000"/>
        </w:pBdr>
        <w:spacing w:line="240" w:lineRule="auto"/>
        <w:ind w:left="95" w:right="95"/>
        <w:rPr>
          <w:rFonts w:asciiTheme="minorHAnsi" w:hAnsiTheme="minorHAnsi" w:cstheme="minorHAnsi"/>
        </w:rPr>
      </w:pPr>
      <w:r>
        <w:rPr>
          <w:rFonts w:asciiTheme="minorHAnsi" w:hAnsiTheme="minorHAnsi" w:cstheme="minorHAnsi"/>
          <w:b/>
          <w:bCs/>
        </w:rPr>
        <w:t xml:space="preserve">Role: </w:t>
      </w:r>
      <w:r w:rsidRPr="00DA560C">
        <w:rPr>
          <w:rFonts w:asciiTheme="minorHAnsi" w:hAnsiTheme="minorHAnsi" w:cstheme="minorHAnsi"/>
          <w:b/>
          <w:bCs/>
        </w:rPr>
        <w:t>Full Stack</w:t>
      </w:r>
      <w:r w:rsidR="001C4226" w:rsidRPr="00DA560C">
        <w:rPr>
          <w:rFonts w:asciiTheme="minorHAnsi" w:hAnsiTheme="minorHAnsi" w:cstheme="minorHAnsi"/>
          <w:b/>
          <w:bCs/>
        </w:rPr>
        <w:t xml:space="preserve"> Developer</w:t>
      </w:r>
    </w:p>
    <w:p w14:paraId="404A55FA" w14:textId="77777777" w:rsidR="00797C90" w:rsidRPr="00DA560C" w:rsidRDefault="001C4226">
      <w:pPr>
        <w:spacing w:line="240" w:lineRule="auto"/>
        <w:rPr>
          <w:rFonts w:asciiTheme="minorHAnsi" w:hAnsiTheme="minorHAnsi" w:cstheme="minorHAnsi"/>
        </w:rPr>
      </w:pPr>
      <w:bookmarkStart w:id="3" w:name="_Hlk150343256"/>
      <w:r w:rsidRPr="00DA560C">
        <w:rPr>
          <w:rFonts w:asciiTheme="minorHAnsi" w:hAnsiTheme="minorHAnsi" w:cstheme="minorHAnsi"/>
          <w:b/>
          <w:bCs/>
        </w:rPr>
        <w:t xml:space="preserve">Responsibilities: </w:t>
      </w:r>
      <w:bookmarkEnd w:id="3"/>
    </w:p>
    <w:p w14:paraId="7ED12B70" w14:textId="77777777" w:rsidR="00797C90" w:rsidRPr="00DA560C" w:rsidRDefault="001C4226">
      <w:pPr>
        <w:numPr>
          <w:ilvl w:val="0"/>
          <w:numId w:val="3"/>
        </w:numPr>
        <w:pBdr>
          <w:left w:val="none" w:sz="0" w:space="7" w:color="auto"/>
        </w:pBdr>
        <w:spacing w:line="240" w:lineRule="auto"/>
        <w:rPr>
          <w:rFonts w:asciiTheme="minorHAnsi" w:eastAsia="Times New Roman" w:hAnsiTheme="minorHAnsi" w:cstheme="minorHAnsi"/>
        </w:rPr>
      </w:pPr>
      <w:r w:rsidRPr="00DA560C">
        <w:rPr>
          <w:rFonts w:asciiTheme="minorHAnsi" w:hAnsiTheme="minorHAnsi" w:cstheme="minorHAnsi"/>
          <w:shd w:val="clear" w:color="auto" w:fill="FFFFFF"/>
        </w:rPr>
        <w:t>Coordinated and attended user meetings to understand and capture requirements.</w:t>
      </w:r>
    </w:p>
    <w:p w14:paraId="397C5CCD" w14:textId="77777777" w:rsidR="00797C90" w:rsidRPr="00DA560C" w:rsidRDefault="001C4226">
      <w:pPr>
        <w:numPr>
          <w:ilvl w:val="0"/>
          <w:numId w:val="3"/>
        </w:numPr>
        <w:pBdr>
          <w:left w:val="none" w:sz="0" w:space="7" w:color="auto"/>
        </w:pBdr>
        <w:spacing w:line="240" w:lineRule="auto"/>
        <w:rPr>
          <w:rFonts w:asciiTheme="minorHAnsi" w:eastAsia="Times New Roman" w:hAnsiTheme="minorHAnsi" w:cstheme="minorHAnsi"/>
        </w:rPr>
      </w:pPr>
      <w:r w:rsidRPr="00DA560C">
        <w:rPr>
          <w:rFonts w:asciiTheme="minorHAnsi" w:hAnsiTheme="minorHAnsi" w:cstheme="minorHAnsi"/>
          <w:shd w:val="clear" w:color="auto" w:fill="FFFFFF"/>
        </w:rPr>
        <w:t>Participated in Requirements Analysis, Design and Development phases of the project and worked in Scrum Methodology.</w:t>
      </w:r>
    </w:p>
    <w:p w14:paraId="7300FAB6" w14:textId="77777777" w:rsidR="00797C90" w:rsidRPr="00DA560C" w:rsidRDefault="001C4226">
      <w:pPr>
        <w:numPr>
          <w:ilvl w:val="0"/>
          <w:numId w:val="3"/>
        </w:numPr>
        <w:pBdr>
          <w:left w:val="none" w:sz="0" w:space="7" w:color="auto"/>
        </w:pBdr>
        <w:spacing w:line="240" w:lineRule="auto"/>
        <w:rPr>
          <w:rFonts w:asciiTheme="minorHAnsi" w:eastAsia="Times New Roman" w:hAnsiTheme="minorHAnsi" w:cstheme="minorHAnsi"/>
        </w:rPr>
      </w:pPr>
      <w:r w:rsidRPr="00DA560C">
        <w:rPr>
          <w:rFonts w:asciiTheme="minorHAnsi" w:hAnsiTheme="minorHAnsi" w:cstheme="minorHAnsi"/>
          <w:shd w:val="clear" w:color="auto" w:fill="FFFFFF"/>
        </w:rPr>
        <w:t xml:space="preserve">Working on Identity &amp; Access Management </w:t>
      </w:r>
      <w:proofErr w:type="gramStart"/>
      <w:r w:rsidRPr="00DA560C">
        <w:rPr>
          <w:rFonts w:asciiTheme="minorHAnsi" w:hAnsiTheme="minorHAnsi" w:cstheme="minorHAnsi"/>
          <w:shd w:val="clear" w:color="auto" w:fill="FFFFFF"/>
        </w:rPr>
        <w:t>( </w:t>
      </w:r>
      <w:r w:rsidRPr="00DA560C">
        <w:rPr>
          <w:rFonts w:asciiTheme="minorHAnsi" w:hAnsiTheme="minorHAnsi" w:cstheme="minorHAnsi"/>
          <w:b/>
          <w:bCs/>
        </w:rPr>
        <w:t>IAM</w:t>
      </w:r>
      <w:proofErr w:type="gramEnd"/>
      <w:r w:rsidRPr="00DA560C">
        <w:rPr>
          <w:rFonts w:asciiTheme="minorHAnsi" w:hAnsiTheme="minorHAnsi" w:cstheme="minorHAnsi"/>
          <w:shd w:val="clear" w:color="auto" w:fill="FFFFFF"/>
        </w:rPr>
        <w:t xml:space="preserve"> ) to ensure only authorized </w:t>
      </w:r>
      <w:proofErr w:type="spellStart"/>
      <w:r w:rsidRPr="00DA560C">
        <w:rPr>
          <w:rFonts w:asciiTheme="minorHAnsi" w:hAnsiTheme="minorHAnsi" w:cstheme="minorHAnsi"/>
          <w:shd w:val="clear" w:color="auto" w:fill="FFFFFF"/>
        </w:rPr>
        <w:t>personel</w:t>
      </w:r>
      <w:proofErr w:type="spellEnd"/>
      <w:r w:rsidRPr="00DA560C">
        <w:rPr>
          <w:rFonts w:asciiTheme="minorHAnsi" w:hAnsiTheme="minorHAnsi" w:cstheme="minorHAnsi"/>
          <w:shd w:val="clear" w:color="auto" w:fill="FFFFFF"/>
        </w:rPr>
        <w:t xml:space="preserve"> can access</w:t>
      </w:r>
    </w:p>
    <w:p w14:paraId="079F1AF2" w14:textId="77777777" w:rsidR="00797C90" w:rsidRPr="00DA560C" w:rsidRDefault="001C4226">
      <w:pPr>
        <w:numPr>
          <w:ilvl w:val="0"/>
          <w:numId w:val="3"/>
        </w:numPr>
        <w:pBdr>
          <w:left w:val="none" w:sz="0" w:space="7"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Developed common Flink module for serializing and deserializing AVRO data by applying schema.</w:t>
      </w:r>
    </w:p>
    <w:p w14:paraId="7DD96F15" w14:textId="77777777" w:rsidR="00797C90" w:rsidRPr="00DA560C" w:rsidRDefault="001C4226">
      <w:pPr>
        <w:numPr>
          <w:ilvl w:val="0"/>
          <w:numId w:val="3"/>
        </w:numPr>
        <w:pBdr>
          <w:left w:val="none" w:sz="0" w:space="7"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shd w:val="clear" w:color="auto" w:fill="FFFFFF"/>
        </w:rPr>
        <w:t>Skilled in leading frameworks as React.js to build high-quality, scalable and reusable components and Front-end solution.</w:t>
      </w:r>
    </w:p>
    <w:p w14:paraId="1987692D" w14:textId="77777777" w:rsidR="00797C90" w:rsidRPr="00DA560C" w:rsidRDefault="001C4226">
      <w:pPr>
        <w:numPr>
          <w:ilvl w:val="0"/>
          <w:numId w:val="3"/>
        </w:numPr>
        <w:pBdr>
          <w:left w:val="none" w:sz="0" w:space="8" w:color="auto"/>
        </w:pBdr>
        <w:shd w:val="clear" w:color="auto" w:fill="FFFFFF"/>
        <w:spacing w:line="240" w:lineRule="auto"/>
        <w:rPr>
          <w:rFonts w:asciiTheme="minorHAnsi" w:hAnsiTheme="minorHAnsi" w:cstheme="minorHAnsi"/>
        </w:rPr>
      </w:pPr>
      <w:r w:rsidRPr="00DA560C">
        <w:rPr>
          <w:rFonts w:asciiTheme="minorHAnsi" w:hAnsiTheme="minorHAnsi" w:cstheme="minorHAnsi"/>
        </w:rPr>
        <w:t xml:space="preserve">Used cloud shell SDK in GCP to configure the services Data Proc, Storage, </w:t>
      </w:r>
      <w:proofErr w:type="spellStart"/>
      <w:r w:rsidRPr="00DA560C">
        <w:rPr>
          <w:rFonts w:asciiTheme="minorHAnsi" w:hAnsiTheme="minorHAnsi" w:cstheme="minorHAnsi"/>
        </w:rPr>
        <w:t>BigQuery</w:t>
      </w:r>
      <w:proofErr w:type="spellEnd"/>
      <w:r w:rsidRPr="00DA560C">
        <w:rPr>
          <w:rFonts w:asciiTheme="minorHAnsi" w:hAnsiTheme="minorHAnsi" w:cstheme="minorHAnsi"/>
        </w:rPr>
        <w:tab/>
      </w:r>
    </w:p>
    <w:p w14:paraId="7ADA903A" w14:textId="77777777" w:rsidR="00797C90" w:rsidRPr="00DA560C" w:rsidRDefault="001C4226">
      <w:pPr>
        <w:numPr>
          <w:ilvl w:val="0"/>
          <w:numId w:val="3"/>
        </w:numPr>
        <w:pBdr>
          <w:left w:val="none" w:sz="0" w:space="7"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 xml:space="preserve">Defining cloud migration strategy from on premises to Oracle Cloud infrastructure. For </w:t>
      </w:r>
      <w:proofErr w:type="spellStart"/>
      <w:r w:rsidRPr="00DA560C">
        <w:rPr>
          <w:rFonts w:asciiTheme="minorHAnsi" w:hAnsiTheme="minorHAnsi" w:cstheme="minorHAnsi"/>
        </w:rPr>
        <w:t>ExaCS</w:t>
      </w:r>
      <w:proofErr w:type="spellEnd"/>
      <w:r w:rsidRPr="00DA560C">
        <w:rPr>
          <w:rFonts w:asciiTheme="minorHAnsi" w:hAnsiTheme="minorHAnsi" w:cstheme="minorHAnsi"/>
        </w:rPr>
        <w:t xml:space="preserve"> and IaaS (OCI)</w:t>
      </w:r>
    </w:p>
    <w:p w14:paraId="2DDBF9B5" w14:textId="77777777" w:rsidR="00797C90" w:rsidRPr="00DA560C" w:rsidRDefault="001C4226">
      <w:pPr>
        <w:numPr>
          <w:ilvl w:val="0"/>
          <w:numId w:val="3"/>
        </w:numPr>
        <w:pBdr>
          <w:left w:val="none" w:sz="0" w:space="7" w:color="auto"/>
        </w:pBdr>
        <w:spacing w:after="45" w:line="240" w:lineRule="auto"/>
        <w:rPr>
          <w:rFonts w:asciiTheme="minorHAnsi" w:eastAsia="Times New Roman" w:hAnsiTheme="minorHAnsi" w:cstheme="minorHAnsi"/>
        </w:rPr>
      </w:pPr>
      <w:r w:rsidRPr="00DA560C">
        <w:rPr>
          <w:rFonts w:asciiTheme="minorHAnsi" w:hAnsiTheme="minorHAnsi" w:cstheme="minorHAnsi"/>
        </w:rPr>
        <w:t>Utilized Jenkins to deploy the Django application and run unit tests</w:t>
      </w:r>
    </w:p>
    <w:p w14:paraId="6B075950" w14:textId="77777777" w:rsidR="00797C90" w:rsidRPr="00DA560C" w:rsidRDefault="001C4226">
      <w:pPr>
        <w:numPr>
          <w:ilvl w:val="0"/>
          <w:numId w:val="3"/>
        </w:numPr>
        <w:pBdr>
          <w:left w:val="none" w:sz="0" w:space="7"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 xml:space="preserve">Created stage timeline in Web UI client using JavaScript and </w:t>
      </w:r>
      <w:proofErr w:type="gramStart"/>
      <w:r w:rsidRPr="00DA560C">
        <w:rPr>
          <w:rFonts w:asciiTheme="minorHAnsi" w:hAnsiTheme="minorHAnsi" w:cstheme="minorHAnsi"/>
        </w:rPr>
        <w:t>React, and</w:t>
      </w:r>
      <w:proofErr w:type="gramEnd"/>
      <w:r w:rsidRPr="00DA560C">
        <w:rPr>
          <w:rFonts w:asciiTheme="minorHAnsi" w:hAnsiTheme="minorHAnsi" w:cstheme="minorHAnsi"/>
        </w:rPr>
        <w:t xml:space="preserve"> implemented stage deletion in CLI using Golang. Used Go to run the Docker Command Line Interface tools.</w:t>
      </w:r>
    </w:p>
    <w:p w14:paraId="13FA339F" w14:textId="77777777" w:rsidR="00797C90" w:rsidRPr="00DA560C" w:rsidRDefault="001C4226">
      <w:pPr>
        <w:numPr>
          <w:ilvl w:val="0"/>
          <w:numId w:val="3"/>
        </w:numPr>
        <w:pBdr>
          <w:left w:val="none" w:sz="0" w:space="7" w:color="auto"/>
        </w:pBdr>
        <w:spacing w:after="45" w:line="240" w:lineRule="auto"/>
        <w:rPr>
          <w:rFonts w:asciiTheme="minorHAnsi" w:eastAsia="Times New Roman" w:hAnsiTheme="minorHAnsi" w:cstheme="minorHAnsi"/>
        </w:rPr>
      </w:pPr>
      <w:r w:rsidRPr="00DA560C">
        <w:rPr>
          <w:rFonts w:asciiTheme="minorHAnsi" w:hAnsiTheme="minorHAnsi" w:cstheme="minorHAnsi"/>
        </w:rPr>
        <w:t>Improving the trading platforms and monitoring in conjunction with the development team.</w:t>
      </w:r>
    </w:p>
    <w:p w14:paraId="5A5DEAB9" w14:textId="77777777" w:rsidR="00797C90" w:rsidRPr="00DA560C" w:rsidRDefault="001C4226">
      <w:pPr>
        <w:numPr>
          <w:ilvl w:val="0"/>
          <w:numId w:val="3"/>
        </w:numPr>
        <w:pBdr>
          <w:left w:val="none" w:sz="0" w:space="7"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Used React JS to create custom components for data manipulations and to display data in company standard format.</w:t>
      </w:r>
    </w:p>
    <w:p w14:paraId="6002A7C7" w14:textId="77777777" w:rsidR="00797C90" w:rsidRPr="00DA560C" w:rsidRDefault="001C4226">
      <w:pPr>
        <w:numPr>
          <w:ilvl w:val="0"/>
          <w:numId w:val="3"/>
        </w:numPr>
        <w:pBdr>
          <w:left w:val="none" w:sz="0" w:space="7" w:color="auto"/>
        </w:pBdr>
        <w:spacing w:line="240" w:lineRule="auto"/>
        <w:rPr>
          <w:rFonts w:asciiTheme="minorHAnsi" w:eastAsia="Times New Roman" w:hAnsiTheme="minorHAnsi" w:cstheme="minorHAnsi"/>
        </w:rPr>
      </w:pPr>
      <w:r w:rsidRPr="00DA560C">
        <w:rPr>
          <w:rFonts w:asciiTheme="minorHAnsi" w:hAnsiTheme="minorHAnsi" w:cstheme="minorHAnsi"/>
        </w:rPr>
        <w:t>Backend proficiency using NodeJS, Express, Mongo DB including 3rd¬party services Firebase, Kinley and Parse.</w:t>
      </w:r>
    </w:p>
    <w:p w14:paraId="60EB6A29" w14:textId="77777777" w:rsidR="00797C90" w:rsidRPr="00DA560C" w:rsidRDefault="001C4226">
      <w:pPr>
        <w:numPr>
          <w:ilvl w:val="0"/>
          <w:numId w:val="3"/>
        </w:numPr>
        <w:pBdr>
          <w:left w:val="none" w:sz="0" w:space="7" w:color="auto"/>
        </w:pBdr>
        <w:spacing w:line="240" w:lineRule="auto"/>
        <w:rPr>
          <w:rFonts w:asciiTheme="minorHAnsi" w:eastAsia="Times New Roman" w:hAnsiTheme="minorHAnsi" w:cstheme="minorHAnsi"/>
        </w:rPr>
      </w:pPr>
      <w:r w:rsidRPr="00DA560C">
        <w:rPr>
          <w:rFonts w:asciiTheme="minorHAnsi" w:hAnsiTheme="minorHAnsi" w:cstheme="minorHAnsi"/>
        </w:rPr>
        <w:t>Scheduled, deployed and managed container replicas onto a node cluster using Kubernetes.</w:t>
      </w:r>
    </w:p>
    <w:p w14:paraId="4254A42D" w14:textId="77777777" w:rsidR="00797C90" w:rsidRPr="00DA560C" w:rsidRDefault="001C4226">
      <w:pPr>
        <w:numPr>
          <w:ilvl w:val="0"/>
          <w:numId w:val="3"/>
        </w:numPr>
        <w:pBdr>
          <w:left w:val="none" w:sz="0" w:space="7" w:color="auto"/>
        </w:pBdr>
        <w:spacing w:after="45" w:line="240" w:lineRule="auto"/>
        <w:rPr>
          <w:rFonts w:asciiTheme="minorHAnsi" w:eastAsia="Times New Roman" w:hAnsiTheme="minorHAnsi" w:cstheme="minorHAnsi"/>
        </w:rPr>
      </w:pPr>
      <w:r w:rsidRPr="00DA560C">
        <w:rPr>
          <w:rFonts w:asciiTheme="minorHAnsi" w:hAnsiTheme="minorHAnsi" w:cstheme="minorHAnsi"/>
        </w:rPr>
        <w:t>Used Rest Controller in spring framework to create RESTful Web services and JSON objects for communication.</w:t>
      </w:r>
    </w:p>
    <w:p w14:paraId="442B20CC" w14:textId="77777777" w:rsidR="00797C90" w:rsidRPr="00DA560C" w:rsidRDefault="001C4226">
      <w:pPr>
        <w:numPr>
          <w:ilvl w:val="0"/>
          <w:numId w:val="3"/>
        </w:numPr>
        <w:pBdr>
          <w:left w:val="none" w:sz="0" w:space="7" w:color="auto"/>
        </w:pBdr>
        <w:spacing w:after="45" w:line="240" w:lineRule="auto"/>
        <w:rPr>
          <w:rFonts w:asciiTheme="minorHAnsi" w:eastAsia="Times New Roman" w:hAnsiTheme="minorHAnsi" w:cstheme="minorHAnsi"/>
        </w:rPr>
      </w:pPr>
      <w:r w:rsidRPr="00DA560C">
        <w:rPr>
          <w:rFonts w:asciiTheme="minorHAnsi" w:hAnsiTheme="minorHAnsi" w:cstheme="minorHAnsi"/>
          <w:shd w:val="clear" w:color="auto" w:fill="FFFFFF"/>
        </w:rPr>
        <w:t>Implemented Spring boot microservices to process the messages into the Kafka cluster setup.</w:t>
      </w:r>
    </w:p>
    <w:p w14:paraId="24137BB6" w14:textId="45C4893A" w:rsidR="000B08B5" w:rsidRPr="00DA560C" w:rsidRDefault="000B08B5" w:rsidP="000B08B5">
      <w:pPr>
        <w:numPr>
          <w:ilvl w:val="0"/>
          <w:numId w:val="3"/>
        </w:numPr>
        <w:shd w:val="clear" w:color="auto" w:fill="FFFFFF"/>
        <w:spacing w:before="100" w:beforeAutospacing="1" w:after="100" w:afterAutospacing="1" w:line="240" w:lineRule="auto"/>
        <w:rPr>
          <w:rFonts w:asciiTheme="minorHAnsi" w:eastAsia="Times New Roman" w:hAnsiTheme="minorHAnsi" w:cstheme="minorHAnsi"/>
        </w:rPr>
      </w:pPr>
      <w:r w:rsidRPr="00DA560C">
        <w:rPr>
          <w:rFonts w:asciiTheme="minorHAnsi" w:eastAsia="Times New Roman" w:hAnsiTheme="minorHAnsi" w:cstheme="minorHAnsi"/>
        </w:rPr>
        <w:t xml:space="preserve">Implemented Redis cashing layer using spring data </w:t>
      </w:r>
      <w:proofErr w:type="spellStart"/>
      <w:r w:rsidRPr="00DA560C">
        <w:rPr>
          <w:rFonts w:asciiTheme="minorHAnsi" w:eastAsia="Times New Roman" w:hAnsiTheme="minorHAnsi" w:cstheme="minorHAnsi"/>
        </w:rPr>
        <w:t>redis</w:t>
      </w:r>
      <w:proofErr w:type="spellEnd"/>
      <w:r w:rsidRPr="00DA560C">
        <w:rPr>
          <w:rFonts w:asciiTheme="minorHAnsi" w:eastAsia="Times New Roman" w:hAnsiTheme="minorHAnsi" w:cstheme="minorHAnsi"/>
        </w:rPr>
        <w:t>.</w:t>
      </w:r>
    </w:p>
    <w:p w14:paraId="295ACF2F" w14:textId="77777777" w:rsidR="00797C90" w:rsidRPr="00DA560C" w:rsidRDefault="001C4226">
      <w:pPr>
        <w:numPr>
          <w:ilvl w:val="0"/>
          <w:numId w:val="3"/>
        </w:numPr>
        <w:pBdr>
          <w:left w:val="none" w:sz="0" w:space="7"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rPr>
        <w:t>Worked on Jenkins pipelines that consist of resources and tasks to create Docker image and deploy the image in AWS.</w:t>
      </w:r>
    </w:p>
    <w:p w14:paraId="1BCAF9B8" w14:textId="77777777" w:rsidR="00797C90" w:rsidRPr="00DA560C" w:rsidRDefault="001C4226">
      <w:pPr>
        <w:numPr>
          <w:ilvl w:val="0"/>
          <w:numId w:val="3"/>
        </w:numPr>
        <w:pBdr>
          <w:left w:val="none" w:sz="0" w:space="7" w:color="auto"/>
        </w:pBdr>
        <w:spacing w:after="45" w:line="240" w:lineRule="auto"/>
        <w:rPr>
          <w:rFonts w:asciiTheme="minorHAnsi" w:eastAsia="Times New Roman" w:hAnsiTheme="minorHAnsi" w:cstheme="minorHAnsi"/>
        </w:rPr>
      </w:pPr>
      <w:r w:rsidRPr="00DA560C">
        <w:rPr>
          <w:rFonts w:asciiTheme="minorHAnsi" w:hAnsiTheme="minorHAnsi" w:cstheme="minorHAnsi"/>
        </w:rPr>
        <w:t>Developed API for using AWS Lambda to manage the servers and run the code in the AWS.</w:t>
      </w:r>
    </w:p>
    <w:p w14:paraId="54DAD1CC" w14:textId="77777777" w:rsidR="00797C90" w:rsidRPr="00DA560C" w:rsidRDefault="001C4226">
      <w:pPr>
        <w:numPr>
          <w:ilvl w:val="0"/>
          <w:numId w:val="3"/>
        </w:numPr>
        <w:pBdr>
          <w:left w:val="none" w:sz="0" w:space="7" w:color="auto"/>
        </w:pBdr>
        <w:spacing w:after="45" w:line="240" w:lineRule="auto"/>
        <w:rPr>
          <w:rFonts w:asciiTheme="minorHAnsi" w:eastAsia="Times New Roman" w:hAnsiTheme="minorHAnsi" w:cstheme="minorHAnsi"/>
        </w:rPr>
      </w:pPr>
      <w:r w:rsidRPr="00DA560C">
        <w:rPr>
          <w:rFonts w:asciiTheme="minorHAnsi" w:hAnsiTheme="minorHAnsi" w:cstheme="minorHAnsi"/>
        </w:rPr>
        <w:t>Used Rest Controller in spring framework to create RESTful Web services and JSON objects for communication.</w:t>
      </w:r>
    </w:p>
    <w:p w14:paraId="088F4176" w14:textId="77777777" w:rsidR="00797C90" w:rsidRPr="00DA560C" w:rsidRDefault="001C4226">
      <w:pPr>
        <w:numPr>
          <w:ilvl w:val="0"/>
          <w:numId w:val="3"/>
        </w:numPr>
        <w:pBdr>
          <w:left w:val="none" w:sz="0" w:space="7" w:color="auto"/>
        </w:pBdr>
        <w:spacing w:after="45" w:line="240" w:lineRule="auto"/>
        <w:rPr>
          <w:rFonts w:asciiTheme="minorHAnsi" w:eastAsia="Times New Roman" w:hAnsiTheme="minorHAnsi" w:cstheme="minorHAnsi"/>
        </w:rPr>
      </w:pPr>
      <w:r w:rsidRPr="00DA560C">
        <w:rPr>
          <w:rFonts w:asciiTheme="minorHAnsi" w:hAnsiTheme="minorHAnsi" w:cstheme="minorHAnsi"/>
        </w:rPr>
        <w:t>OAUTH is used to secure the communication between the applications interacted using REST web services.</w:t>
      </w:r>
    </w:p>
    <w:p w14:paraId="7ACEF107" w14:textId="6BFBD2A4" w:rsidR="00797C90" w:rsidRPr="00DA560C" w:rsidRDefault="001C4226">
      <w:pPr>
        <w:numPr>
          <w:ilvl w:val="0"/>
          <w:numId w:val="3"/>
        </w:numPr>
        <w:pBdr>
          <w:left w:val="none" w:sz="0" w:space="7" w:color="auto"/>
        </w:pBdr>
        <w:spacing w:line="240" w:lineRule="auto"/>
        <w:rPr>
          <w:rFonts w:asciiTheme="minorHAnsi" w:eastAsia="Times New Roman" w:hAnsiTheme="minorHAnsi" w:cstheme="minorHAnsi"/>
        </w:rPr>
      </w:pPr>
      <w:r w:rsidRPr="00DA560C">
        <w:rPr>
          <w:rFonts w:asciiTheme="minorHAnsi" w:hAnsiTheme="minorHAnsi" w:cstheme="minorHAnsi"/>
          <w:shd w:val="clear" w:color="auto" w:fill="FFFFFF"/>
        </w:rPr>
        <w:t>Used spring's test framework to create integration tests for various spring boot and spring </w:t>
      </w:r>
      <w:r w:rsidR="00E66A23" w:rsidRPr="00DA560C">
        <w:rPr>
          <w:rFonts w:asciiTheme="minorHAnsi" w:hAnsiTheme="minorHAnsi" w:cstheme="minorHAnsi"/>
          <w:shd w:val="clear" w:color="auto" w:fill="FFFFFF"/>
        </w:rPr>
        <w:t>batch applications</w:t>
      </w:r>
      <w:r w:rsidRPr="00DA560C">
        <w:rPr>
          <w:rFonts w:asciiTheme="minorHAnsi" w:hAnsiTheme="minorHAnsi" w:cstheme="minorHAnsi"/>
          <w:shd w:val="clear" w:color="auto" w:fill="FFFFFF"/>
        </w:rPr>
        <w:t>. </w:t>
      </w:r>
    </w:p>
    <w:p w14:paraId="70019D57" w14:textId="77777777" w:rsidR="00797C90" w:rsidRPr="00DA560C" w:rsidRDefault="001C4226">
      <w:pPr>
        <w:numPr>
          <w:ilvl w:val="0"/>
          <w:numId w:val="3"/>
        </w:numPr>
        <w:pBdr>
          <w:left w:val="none" w:sz="0" w:space="7" w:color="auto"/>
        </w:pBdr>
        <w:spacing w:after="45" w:line="240" w:lineRule="auto"/>
        <w:rPr>
          <w:rFonts w:asciiTheme="minorHAnsi" w:eastAsia="Times New Roman" w:hAnsiTheme="minorHAnsi" w:cstheme="minorHAnsi"/>
        </w:rPr>
      </w:pPr>
      <w:r w:rsidRPr="00DA560C">
        <w:rPr>
          <w:rFonts w:asciiTheme="minorHAnsi" w:hAnsiTheme="minorHAnsi" w:cstheme="minorHAnsi"/>
        </w:rPr>
        <w:t>Spring MVC for REST API s and Spring Boot for Microservices.</w:t>
      </w:r>
    </w:p>
    <w:p w14:paraId="1350018A" w14:textId="72D946FA" w:rsidR="00797C90" w:rsidRPr="00DA560C" w:rsidRDefault="001C4226">
      <w:pPr>
        <w:numPr>
          <w:ilvl w:val="0"/>
          <w:numId w:val="3"/>
        </w:numPr>
        <w:pBdr>
          <w:left w:val="none" w:sz="0" w:space="7" w:color="auto"/>
        </w:pBdr>
        <w:spacing w:line="240" w:lineRule="auto"/>
        <w:rPr>
          <w:rFonts w:asciiTheme="minorHAnsi" w:eastAsia="Times New Roman" w:hAnsiTheme="minorHAnsi" w:cstheme="minorHAnsi"/>
        </w:rPr>
      </w:pPr>
      <w:r w:rsidRPr="00DA560C">
        <w:rPr>
          <w:rFonts w:asciiTheme="minorHAnsi" w:hAnsiTheme="minorHAnsi" w:cstheme="minorHAnsi"/>
          <w:shd w:val="clear" w:color="auto" w:fill="FFFFFF"/>
        </w:rPr>
        <w:t xml:space="preserve">Worked under new technologies introduced in </w:t>
      </w:r>
      <w:r w:rsidR="00427484" w:rsidRPr="00DA560C">
        <w:rPr>
          <w:rFonts w:asciiTheme="minorHAnsi" w:hAnsiTheme="minorHAnsi" w:cstheme="minorHAnsi"/>
          <w:shd w:val="clear" w:color="auto" w:fill="FFFFFF"/>
        </w:rPr>
        <w:t xml:space="preserve">java </w:t>
      </w:r>
      <w:r w:rsidRPr="00DA560C">
        <w:rPr>
          <w:rFonts w:asciiTheme="minorHAnsi" w:hAnsiTheme="minorHAnsi" w:cstheme="minorHAnsi"/>
          <w:shd w:val="clear" w:color="auto" w:fill="FFFFFF"/>
        </w:rPr>
        <w:t>like Functional interfaces and Lambda Expressions.</w:t>
      </w:r>
    </w:p>
    <w:p w14:paraId="7F57C7D2" w14:textId="77777777" w:rsidR="00797C90" w:rsidRPr="00DA560C" w:rsidRDefault="001C4226">
      <w:pPr>
        <w:numPr>
          <w:ilvl w:val="0"/>
          <w:numId w:val="3"/>
        </w:numPr>
        <w:pBdr>
          <w:left w:val="none" w:sz="0" w:space="7" w:color="auto"/>
        </w:pBdr>
        <w:spacing w:line="240" w:lineRule="auto"/>
        <w:rPr>
          <w:rFonts w:asciiTheme="minorHAnsi" w:eastAsia="Times New Roman" w:hAnsiTheme="minorHAnsi" w:cstheme="minorHAnsi"/>
        </w:rPr>
      </w:pPr>
      <w:r w:rsidRPr="00DA560C">
        <w:rPr>
          <w:rFonts w:asciiTheme="minorHAnsi" w:hAnsiTheme="minorHAnsi" w:cstheme="minorHAnsi"/>
          <w:shd w:val="clear" w:color="auto" w:fill="FFFFFF"/>
        </w:rPr>
        <w:t xml:space="preserve">Extensively worked with spring frameworks and </w:t>
      </w:r>
      <w:proofErr w:type="gramStart"/>
      <w:r w:rsidRPr="00DA560C">
        <w:rPr>
          <w:rFonts w:asciiTheme="minorHAnsi" w:hAnsiTheme="minorHAnsi" w:cstheme="minorHAnsi"/>
          <w:shd w:val="clear" w:color="auto" w:fill="FFFFFF"/>
        </w:rPr>
        <w:t>Hibernate</w:t>
      </w:r>
      <w:proofErr w:type="gramEnd"/>
      <w:r w:rsidRPr="00DA560C">
        <w:rPr>
          <w:rFonts w:asciiTheme="minorHAnsi" w:hAnsiTheme="minorHAnsi" w:cstheme="minorHAnsi"/>
          <w:shd w:val="clear" w:color="auto" w:fill="FFFFFF"/>
        </w:rPr>
        <w:t>. Written Spring beans Hibernate mapping files.</w:t>
      </w:r>
    </w:p>
    <w:p w14:paraId="6599C86F" w14:textId="77777777" w:rsidR="00797C90" w:rsidRPr="00DA560C" w:rsidRDefault="001C4226">
      <w:pPr>
        <w:numPr>
          <w:ilvl w:val="0"/>
          <w:numId w:val="3"/>
        </w:numPr>
        <w:pBdr>
          <w:left w:val="none" w:sz="0" w:space="7" w:color="auto"/>
        </w:pBdr>
        <w:spacing w:line="240" w:lineRule="auto"/>
        <w:rPr>
          <w:rFonts w:asciiTheme="minorHAnsi" w:eastAsia="Times New Roman" w:hAnsiTheme="minorHAnsi" w:cstheme="minorHAnsi"/>
        </w:rPr>
      </w:pPr>
      <w:r w:rsidRPr="00DA560C">
        <w:rPr>
          <w:rFonts w:asciiTheme="minorHAnsi" w:hAnsiTheme="minorHAnsi" w:cstheme="minorHAnsi"/>
          <w:shd w:val="clear" w:color="auto" w:fill="FFFFFF"/>
        </w:rPr>
        <w:t>Used JMS to exchange information over reliable channel in an asynchronous way by using </w:t>
      </w:r>
      <w:proofErr w:type="spellStart"/>
      <w:r w:rsidRPr="00DA560C">
        <w:rPr>
          <w:rFonts w:asciiTheme="minorHAnsi" w:hAnsiTheme="minorHAnsi" w:cstheme="minorHAnsi"/>
          <w:shd w:val="clear" w:color="auto" w:fill="FFFFFF"/>
        </w:rPr>
        <w:t>ActiveMq</w:t>
      </w:r>
      <w:proofErr w:type="spellEnd"/>
      <w:r w:rsidRPr="00DA560C">
        <w:rPr>
          <w:rFonts w:asciiTheme="minorHAnsi" w:hAnsiTheme="minorHAnsi" w:cstheme="minorHAnsi"/>
          <w:shd w:val="clear" w:color="auto" w:fill="FFFFFF"/>
        </w:rPr>
        <w:t xml:space="preserve"> as a message queue. </w:t>
      </w:r>
    </w:p>
    <w:p w14:paraId="16871135" w14:textId="56ABE642" w:rsidR="00116152" w:rsidRPr="00DA560C" w:rsidRDefault="00116152">
      <w:pPr>
        <w:numPr>
          <w:ilvl w:val="0"/>
          <w:numId w:val="3"/>
        </w:numPr>
        <w:pBdr>
          <w:left w:val="none" w:sz="0" w:space="7"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shd w:val="clear" w:color="auto" w:fill="FFFFFF"/>
        </w:rPr>
        <w:lastRenderedPageBreak/>
        <w:t>Implemented load-balancing with NGINX to allow dozens of Node JS instances to handle thousands of concurrent users.</w:t>
      </w:r>
    </w:p>
    <w:p w14:paraId="600F3D75" w14:textId="6DF2CBF3" w:rsidR="00797C90" w:rsidRPr="00DA560C" w:rsidRDefault="001C4226">
      <w:pPr>
        <w:numPr>
          <w:ilvl w:val="0"/>
          <w:numId w:val="3"/>
        </w:numPr>
        <w:pBdr>
          <w:left w:val="none" w:sz="0" w:space="7" w:color="auto"/>
        </w:pBdr>
        <w:shd w:val="clear" w:color="auto" w:fill="FFFFFF"/>
        <w:spacing w:line="240" w:lineRule="auto"/>
        <w:rPr>
          <w:rFonts w:asciiTheme="minorHAnsi" w:eastAsia="Times New Roman" w:hAnsiTheme="minorHAnsi" w:cstheme="minorHAnsi"/>
        </w:rPr>
      </w:pPr>
      <w:r w:rsidRPr="00DA560C">
        <w:rPr>
          <w:rFonts w:asciiTheme="minorHAnsi" w:hAnsiTheme="minorHAnsi" w:cstheme="minorHAnsi"/>
          <w:shd w:val="clear" w:color="auto" w:fill="FFFFFF"/>
        </w:rPr>
        <w:t>Implemented ingestion services to connect to RDBMS using Kafka producer API's / Kafka Connect. Experience writing Kafka Stream applications using Kafka APIs and Kafka Streams API Implemented ingestion services to connect to RDBMS using Kafka producer API's / Kafka Connect. Experience writing Kafka</w:t>
      </w:r>
    </w:p>
    <w:p w14:paraId="43B59456" w14:textId="77777777" w:rsidR="00797C90" w:rsidRPr="00DA560C" w:rsidRDefault="001C4226">
      <w:pPr>
        <w:numPr>
          <w:ilvl w:val="0"/>
          <w:numId w:val="3"/>
        </w:numPr>
        <w:pBdr>
          <w:left w:val="none" w:sz="0" w:space="7" w:color="auto"/>
        </w:pBdr>
        <w:spacing w:line="240" w:lineRule="auto"/>
        <w:rPr>
          <w:rFonts w:asciiTheme="minorHAnsi" w:eastAsia="Times New Roman" w:hAnsiTheme="minorHAnsi" w:cstheme="minorHAnsi"/>
        </w:rPr>
      </w:pPr>
      <w:r w:rsidRPr="00DA560C">
        <w:rPr>
          <w:rFonts w:asciiTheme="minorHAnsi" w:hAnsiTheme="minorHAnsi" w:cstheme="minorHAnsi"/>
        </w:rPr>
        <w:t>Experience working in and building Continuous Integration (CI) and Continues Deployment (CD) by building custom build and deployments jobs in Jenkins.</w:t>
      </w:r>
    </w:p>
    <w:p w14:paraId="0E36B4DA" w14:textId="77777777" w:rsidR="000B08B5" w:rsidRPr="00DA560C" w:rsidRDefault="000B08B5" w:rsidP="000B08B5">
      <w:pPr>
        <w:numPr>
          <w:ilvl w:val="0"/>
          <w:numId w:val="3"/>
        </w:numPr>
        <w:shd w:val="clear" w:color="auto" w:fill="FFFFFF"/>
        <w:spacing w:before="100" w:beforeAutospacing="1" w:after="100" w:afterAutospacing="1" w:line="240" w:lineRule="auto"/>
        <w:rPr>
          <w:rFonts w:asciiTheme="minorHAnsi" w:eastAsia="Times New Roman" w:hAnsiTheme="minorHAnsi" w:cstheme="minorHAnsi"/>
        </w:rPr>
      </w:pPr>
      <w:r w:rsidRPr="00DA560C">
        <w:rPr>
          <w:rFonts w:asciiTheme="minorHAnsi" w:eastAsia="Times New Roman" w:hAnsiTheme="minorHAnsi" w:cstheme="minorHAnsi"/>
        </w:rPr>
        <w:t>Used Redis publish, subscribe channel operations to provide first page of low fare search results.</w:t>
      </w:r>
    </w:p>
    <w:p w14:paraId="66E88FD8" w14:textId="77777777" w:rsidR="00797C90" w:rsidRPr="00DA560C" w:rsidRDefault="001C4226">
      <w:pPr>
        <w:numPr>
          <w:ilvl w:val="0"/>
          <w:numId w:val="3"/>
        </w:numPr>
        <w:pBdr>
          <w:left w:val="none" w:sz="0" w:space="7" w:color="auto"/>
        </w:pBdr>
        <w:spacing w:line="240" w:lineRule="auto"/>
        <w:rPr>
          <w:rFonts w:asciiTheme="minorHAnsi" w:eastAsia="Times New Roman" w:hAnsiTheme="minorHAnsi" w:cstheme="minorHAnsi"/>
        </w:rPr>
      </w:pPr>
      <w:r w:rsidRPr="00DA560C">
        <w:rPr>
          <w:rFonts w:asciiTheme="minorHAnsi" w:hAnsiTheme="minorHAnsi" w:cstheme="minorHAnsi"/>
          <w:shd w:val="clear" w:color="auto" w:fill="FFFFFF"/>
        </w:rPr>
        <w:t xml:space="preserve">Performed minor changes in micro services in Spring Boot to support changes in React. </w:t>
      </w:r>
    </w:p>
    <w:p w14:paraId="02E34CA8" w14:textId="77777777" w:rsidR="00797C90" w:rsidRPr="00DA560C" w:rsidRDefault="001C4226">
      <w:pPr>
        <w:numPr>
          <w:ilvl w:val="0"/>
          <w:numId w:val="3"/>
        </w:numPr>
        <w:pBdr>
          <w:left w:val="none" w:sz="0" w:space="7" w:color="auto"/>
        </w:pBdr>
        <w:spacing w:line="240" w:lineRule="auto"/>
        <w:rPr>
          <w:rFonts w:asciiTheme="minorHAnsi" w:eastAsia="Times New Roman" w:hAnsiTheme="minorHAnsi" w:cstheme="minorHAnsi"/>
        </w:rPr>
      </w:pPr>
      <w:r w:rsidRPr="00DA560C">
        <w:rPr>
          <w:rFonts w:asciiTheme="minorHAnsi" w:hAnsiTheme="minorHAnsi" w:cstheme="minorHAnsi"/>
          <w:shd w:val="clear" w:color="auto" w:fill="FFFFFF"/>
        </w:rPr>
        <w:t>Used HQL (Hibernate Query Language) to write static and complex queries while communicating with Oracle database.</w:t>
      </w:r>
    </w:p>
    <w:p w14:paraId="65006DD2" w14:textId="77777777" w:rsidR="00797C90" w:rsidRPr="00DA560C" w:rsidRDefault="001C4226">
      <w:pPr>
        <w:numPr>
          <w:ilvl w:val="0"/>
          <w:numId w:val="3"/>
        </w:numPr>
        <w:pBdr>
          <w:left w:val="none" w:sz="0" w:space="7" w:color="auto"/>
        </w:pBdr>
        <w:spacing w:line="240" w:lineRule="auto"/>
        <w:rPr>
          <w:rFonts w:asciiTheme="minorHAnsi" w:eastAsia="Times New Roman" w:hAnsiTheme="minorHAnsi" w:cstheme="minorHAnsi"/>
        </w:rPr>
      </w:pPr>
      <w:r w:rsidRPr="00DA560C">
        <w:rPr>
          <w:rFonts w:asciiTheme="minorHAnsi" w:hAnsiTheme="minorHAnsi" w:cstheme="minorHAnsi"/>
          <w:shd w:val="clear" w:color="auto" w:fill="FFFFFF"/>
        </w:rPr>
        <w:t>Designed, built and deployed application using the AWS stack (Including EC2, Mongo DB, Docker,</w:t>
      </w:r>
    </w:p>
    <w:p w14:paraId="5C81F23F" w14:textId="77777777" w:rsidR="00797C90" w:rsidRPr="00DA560C" w:rsidRDefault="001C4226">
      <w:pPr>
        <w:numPr>
          <w:ilvl w:val="0"/>
          <w:numId w:val="3"/>
        </w:numPr>
        <w:pBdr>
          <w:left w:val="none" w:sz="0" w:space="7" w:color="auto"/>
        </w:pBdr>
        <w:spacing w:line="240" w:lineRule="auto"/>
        <w:rPr>
          <w:rFonts w:asciiTheme="minorHAnsi" w:eastAsia="Times New Roman" w:hAnsiTheme="minorHAnsi" w:cstheme="minorHAnsi"/>
        </w:rPr>
      </w:pPr>
      <w:r w:rsidRPr="00DA560C">
        <w:rPr>
          <w:rFonts w:asciiTheme="minorHAnsi" w:hAnsiTheme="minorHAnsi" w:cstheme="minorHAnsi"/>
          <w:shd w:val="clear" w:color="auto" w:fill="FFFFFF"/>
        </w:rPr>
        <w:t>Used Jersey to implement Restful Web Service and used XML and JSON format to transfer the data.</w:t>
      </w:r>
    </w:p>
    <w:p w14:paraId="00374D62" w14:textId="77777777" w:rsidR="00797C90" w:rsidRPr="00DA560C" w:rsidRDefault="001C4226">
      <w:pPr>
        <w:numPr>
          <w:ilvl w:val="0"/>
          <w:numId w:val="3"/>
        </w:numPr>
        <w:pBdr>
          <w:left w:val="none" w:sz="0" w:space="7" w:color="auto"/>
        </w:pBdr>
        <w:spacing w:line="240" w:lineRule="auto"/>
        <w:rPr>
          <w:rFonts w:asciiTheme="minorHAnsi" w:eastAsia="Times New Roman" w:hAnsiTheme="minorHAnsi" w:cstheme="minorHAnsi"/>
        </w:rPr>
      </w:pPr>
      <w:r w:rsidRPr="00DA560C">
        <w:rPr>
          <w:rFonts w:asciiTheme="minorHAnsi" w:hAnsiTheme="minorHAnsi" w:cstheme="minorHAnsi"/>
          <w:shd w:val="clear" w:color="auto" w:fill="FFFFFF"/>
        </w:rPr>
        <w:t>Consumed RESTful Web Services using JAX-RS API and Web Services Annotations. </w:t>
      </w:r>
    </w:p>
    <w:p w14:paraId="64A04AB1" w14:textId="77777777" w:rsidR="00797C90" w:rsidRPr="00DA560C" w:rsidRDefault="001C4226">
      <w:pPr>
        <w:numPr>
          <w:ilvl w:val="0"/>
          <w:numId w:val="3"/>
        </w:numPr>
        <w:pBdr>
          <w:left w:val="none" w:sz="0" w:space="7" w:color="auto"/>
        </w:pBdr>
        <w:spacing w:line="240" w:lineRule="auto"/>
        <w:rPr>
          <w:rFonts w:asciiTheme="minorHAnsi" w:eastAsia="Times New Roman" w:hAnsiTheme="minorHAnsi" w:cstheme="minorHAnsi"/>
        </w:rPr>
      </w:pPr>
      <w:r w:rsidRPr="00DA560C">
        <w:rPr>
          <w:rFonts w:asciiTheme="minorHAnsi" w:hAnsiTheme="minorHAnsi" w:cstheme="minorHAnsi"/>
          <w:shd w:val="clear" w:color="auto" w:fill="FFFFFF"/>
        </w:rPr>
        <w:t>Involved in Unit Testing and Bug-Fixing and achieved the maximum code coverage using JUNIT test cases.</w:t>
      </w:r>
    </w:p>
    <w:p w14:paraId="745E5AF1" w14:textId="77777777" w:rsidR="00797C90" w:rsidRPr="00DA560C" w:rsidRDefault="00797C90">
      <w:pPr>
        <w:spacing w:line="240" w:lineRule="auto"/>
        <w:ind w:left="360"/>
        <w:rPr>
          <w:rFonts w:asciiTheme="minorHAnsi" w:hAnsiTheme="minorHAnsi" w:cstheme="minorHAnsi"/>
        </w:rPr>
      </w:pPr>
    </w:p>
    <w:p w14:paraId="62D3B454" w14:textId="2486C2FF" w:rsidR="00797C90" w:rsidRPr="00DA560C" w:rsidRDefault="001C4226">
      <w:pPr>
        <w:spacing w:line="240" w:lineRule="auto"/>
        <w:rPr>
          <w:rFonts w:asciiTheme="minorHAnsi" w:hAnsiTheme="minorHAnsi" w:cstheme="minorHAnsi"/>
        </w:rPr>
      </w:pPr>
      <w:r w:rsidRPr="00DA560C">
        <w:rPr>
          <w:rFonts w:asciiTheme="minorHAnsi" w:hAnsiTheme="minorHAnsi" w:cstheme="minorHAnsi"/>
          <w:b/>
          <w:bCs/>
          <w:shd w:val="clear" w:color="auto" w:fill="FFFFFF"/>
        </w:rPr>
        <w:t>Environment:</w:t>
      </w:r>
      <w:r w:rsidRPr="00DA560C">
        <w:rPr>
          <w:rFonts w:asciiTheme="minorHAnsi" w:hAnsiTheme="minorHAnsi" w:cstheme="minorHAnsi"/>
          <w:shd w:val="clear" w:color="auto" w:fill="FFFFFF"/>
        </w:rPr>
        <w:t xml:space="preserve"> Java 1.8, J2EE, XML,</w:t>
      </w:r>
      <w:r w:rsidRPr="00DA560C">
        <w:rPr>
          <w:rFonts w:asciiTheme="minorHAnsi" w:hAnsiTheme="minorHAnsi" w:cstheme="minorHAnsi"/>
        </w:rPr>
        <w:t xml:space="preserve">VPC, Docker, Kubernetes, Android </w:t>
      </w:r>
      <w:proofErr w:type="spellStart"/>
      <w:r w:rsidRPr="00DA560C">
        <w:rPr>
          <w:rFonts w:asciiTheme="minorHAnsi" w:hAnsiTheme="minorHAnsi" w:cstheme="minorHAnsi"/>
        </w:rPr>
        <w:t>SDK,</w:t>
      </w:r>
      <w:r w:rsidRPr="00DA560C">
        <w:rPr>
          <w:rFonts w:asciiTheme="minorHAnsi" w:hAnsiTheme="minorHAnsi" w:cstheme="minorHAnsi"/>
          <w:shd w:val="clear" w:color="auto" w:fill="FFFFFF"/>
        </w:rPr>
        <w:t>Core</w:t>
      </w:r>
      <w:proofErr w:type="spellEnd"/>
      <w:r w:rsidRPr="00DA560C">
        <w:rPr>
          <w:rFonts w:asciiTheme="minorHAnsi" w:hAnsiTheme="minorHAnsi" w:cstheme="minorHAnsi"/>
          <w:shd w:val="clear" w:color="auto" w:fill="FFFFFF"/>
        </w:rPr>
        <w:t xml:space="preserve"> Java, </w:t>
      </w:r>
      <w:proofErr w:type="spellStart"/>
      <w:r w:rsidRPr="00DA560C">
        <w:rPr>
          <w:rFonts w:asciiTheme="minorHAnsi" w:hAnsiTheme="minorHAnsi" w:cstheme="minorHAnsi"/>
          <w:shd w:val="clear" w:color="auto" w:fill="FFFFFF"/>
        </w:rPr>
        <w:t>AWS,Azure</w:t>
      </w:r>
      <w:proofErr w:type="spellEnd"/>
      <w:r w:rsidRPr="00DA560C">
        <w:rPr>
          <w:rFonts w:asciiTheme="minorHAnsi" w:hAnsiTheme="minorHAnsi" w:cstheme="minorHAnsi"/>
          <w:shd w:val="clear" w:color="auto" w:fill="FFFFFF"/>
        </w:rPr>
        <w:t>,</w:t>
      </w:r>
      <w:r w:rsidRPr="00DA560C">
        <w:rPr>
          <w:rFonts w:asciiTheme="minorHAnsi" w:hAnsiTheme="minorHAnsi" w:cstheme="minorHAnsi"/>
        </w:rPr>
        <w:t xml:space="preserve"> </w:t>
      </w:r>
      <w:r w:rsidRPr="00DA560C">
        <w:rPr>
          <w:rFonts w:asciiTheme="minorHAnsi" w:hAnsiTheme="minorHAnsi" w:cstheme="minorHAnsi"/>
          <w:shd w:val="clear" w:color="auto" w:fill="FFFFFF"/>
        </w:rPr>
        <w:t xml:space="preserve">Cassandra, </w:t>
      </w:r>
      <w:proofErr w:type="spellStart"/>
      <w:r w:rsidRPr="00DA560C">
        <w:rPr>
          <w:rFonts w:asciiTheme="minorHAnsi" w:hAnsiTheme="minorHAnsi" w:cstheme="minorHAnsi"/>
          <w:shd w:val="clear" w:color="auto" w:fill="FFFFFF"/>
        </w:rPr>
        <w:t>Postgres</w:t>
      </w:r>
      <w:r w:rsidR="00813641" w:rsidRPr="00DA560C">
        <w:rPr>
          <w:rFonts w:asciiTheme="minorHAnsi" w:hAnsiTheme="minorHAnsi" w:cstheme="minorHAnsi"/>
          <w:shd w:val="clear" w:color="auto" w:fill="FFFFFF"/>
        </w:rPr>
        <w:t>SQL</w:t>
      </w:r>
      <w:proofErr w:type="spellEnd"/>
      <w:r w:rsidRPr="00DA560C">
        <w:rPr>
          <w:rFonts w:asciiTheme="minorHAnsi" w:hAnsiTheme="minorHAnsi" w:cstheme="minorHAnsi"/>
          <w:shd w:val="clear" w:color="auto" w:fill="FFFFFF"/>
        </w:rPr>
        <w:t xml:space="preserve">, Elasticsearch, Spring boot, TypeScript, GitHub, </w:t>
      </w:r>
      <w:r w:rsidRPr="00DA560C">
        <w:rPr>
          <w:rFonts w:asciiTheme="minorHAnsi" w:hAnsiTheme="minorHAnsi" w:cstheme="minorHAnsi"/>
        </w:rPr>
        <w:t xml:space="preserve"> Terraform, </w:t>
      </w:r>
      <w:r w:rsidRPr="00DA560C">
        <w:rPr>
          <w:rFonts w:asciiTheme="minorHAnsi" w:hAnsiTheme="minorHAnsi" w:cstheme="minorHAnsi"/>
          <w:shd w:val="clear" w:color="auto" w:fill="FFFFFF"/>
        </w:rPr>
        <w:t xml:space="preserve"> Hibernate, PL/SQL, Mainframe,  JUnit, Maven, Oracle 11g,Eclipse, Spring 3.x/4.x,  OAuth2.0, Node.js, Splunk, WebSphere Application Server, Web services, AWS, </w:t>
      </w:r>
      <w:proofErr w:type="spellStart"/>
      <w:r w:rsidRPr="00DA560C">
        <w:rPr>
          <w:rFonts w:asciiTheme="minorHAnsi" w:hAnsiTheme="minorHAnsi" w:cstheme="minorHAnsi"/>
          <w:shd w:val="clear" w:color="auto" w:fill="FFFFFF"/>
        </w:rPr>
        <w:t>ReactJS,SOAP</w:t>
      </w:r>
      <w:proofErr w:type="spellEnd"/>
      <w:r w:rsidRPr="00DA560C">
        <w:rPr>
          <w:rFonts w:asciiTheme="minorHAnsi" w:hAnsiTheme="minorHAnsi" w:cstheme="minorHAnsi"/>
          <w:shd w:val="clear" w:color="auto" w:fill="FFFFFF"/>
        </w:rPr>
        <w:t xml:space="preserve">, </w:t>
      </w:r>
      <w:proofErr w:type="spellStart"/>
      <w:r w:rsidRPr="00DA560C">
        <w:rPr>
          <w:rFonts w:asciiTheme="minorHAnsi" w:hAnsiTheme="minorHAnsi" w:cstheme="minorHAnsi"/>
          <w:shd w:val="clear" w:color="auto" w:fill="FFFFFF"/>
        </w:rPr>
        <w:t>WSDL,Linux</w:t>
      </w:r>
      <w:proofErr w:type="spellEnd"/>
      <w:r w:rsidRPr="00DA560C">
        <w:rPr>
          <w:rFonts w:asciiTheme="minorHAnsi" w:hAnsiTheme="minorHAnsi" w:cstheme="minorHAnsi"/>
          <w:shd w:val="clear" w:color="auto" w:fill="FFFFFF"/>
        </w:rPr>
        <w:t>,</w:t>
      </w:r>
      <w:r w:rsidRPr="00DA560C">
        <w:rPr>
          <w:rFonts w:asciiTheme="minorHAnsi" w:hAnsiTheme="minorHAnsi" w:cstheme="minorHAnsi"/>
        </w:rPr>
        <w:t xml:space="preserve"> </w:t>
      </w:r>
      <w:r w:rsidRPr="00DA560C">
        <w:rPr>
          <w:rFonts w:asciiTheme="minorHAnsi" w:hAnsiTheme="minorHAnsi" w:cstheme="minorHAnsi"/>
          <w:shd w:val="clear" w:color="auto" w:fill="FFFFFF"/>
        </w:rPr>
        <w:t>Apache Camel, Spring Core, Jenkins, ReactJS,  Micro services, Spring IOC Container, Design Patterns, Sonar, Servlets, JSON, Kafka, RESTful Web services, Agile, HTML5, CSS3, AJAX, Maven.</w:t>
      </w:r>
    </w:p>
    <w:p w14:paraId="4EDBFC0B" w14:textId="4AA2301F" w:rsidR="00DA560C" w:rsidRPr="00DA560C" w:rsidRDefault="00DA560C" w:rsidP="00DA560C">
      <w:pPr>
        <w:spacing w:line="240" w:lineRule="auto"/>
        <w:rPr>
          <w:rFonts w:asciiTheme="minorHAnsi" w:hAnsiTheme="minorHAnsi" w:cstheme="minorHAnsi"/>
        </w:rPr>
      </w:pPr>
    </w:p>
    <w:p w14:paraId="6860FEA5" w14:textId="3329731C" w:rsidR="00DA560C" w:rsidRPr="00DA560C" w:rsidRDefault="00CB0D11" w:rsidP="00DA560C">
      <w:pPr>
        <w:pBdr>
          <w:top w:val="single" w:sz="4" w:space="1" w:color="000000"/>
          <w:left w:val="single" w:sz="4" w:space="4" w:color="000000"/>
          <w:bottom w:val="single" w:sz="4" w:space="1" w:color="000000"/>
          <w:right w:val="single" w:sz="4" w:space="4" w:color="000000"/>
        </w:pBdr>
        <w:spacing w:line="240" w:lineRule="auto"/>
        <w:ind w:left="95" w:right="95"/>
        <w:rPr>
          <w:rFonts w:asciiTheme="minorHAnsi" w:hAnsiTheme="minorHAnsi" w:cstheme="minorHAnsi"/>
          <w:b/>
          <w:bCs/>
        </w:rPr>
      </w:pPr>
      <w:r>
        <w:rPr>
          <w:rFonts w:asciiTheme="minorHAnsi" w:hAnsiTheme="minorHAnsi" w:cstheme="minorHAnsi"/>
          <w:b/>
          <w:bCs/>
        </w:rPr>
        <w:t xml:space="preserve">Client: </w:t>
      </w:r>
      <w:proofErr w:type="spellStart"/>
      <w:r w:rsidR="00E66A23">
        <w:rPr>
          <w:rFonts w:asciiTheme="minorHAnsi" w:hAnsiTheme="minorHAnsi" w:cstheme="minorHAnsi"/>
          <w:b/>
          <w:bCs/>
        </w:rPr>
        <w:t>Novature</w:t>
      </w:r>
      <w:proofErr w:type="spellEnd"/>
      <w:r w:rsidR="00E66A23">
        <w:rPr>
          <w:rFonts w:asciiTheme="minorHAnsi" w:hAnsiTheme="minorHAnsi" w:cstheme="minorHAnsi"/>
          <w:b/>
          <w:bCs/>
        </w:rPr>
        <w:t xml:space="preserve"> Technologies, India</w:t>
      </w:r>
      <w:r w:rsidR="00E66A23">
        <w:rPr>
          <w:rFonts w:asciiTheme="minorHAnsi" w:hAnsiTheme="minorHAnsi" w:cstheme="minorHAnsi"/>
          <w:b/>
          <w:bCs/>
        </w:rPr>
        <w:tab/>
      </w:r>
      <w:r w:rsidR="00E66A23">
        <w:rPr>
          <w:rFonts w:asciiTheme="minorHAnsi" w:hAnsiTheme="minorHAnsi" w:cstheme="minorHAnsi"/>
          <w:b/>
          <w:bCs/>
        </w:rPr>
        <w:tab/>
      </w:r>
      <w:r w:rsidR="00E66A23">
        <w:rPr>
          <w:rFonts w:asciiTheme="minorHAnsi" w:hAnsiTheme="minorHAnsi" w:cstheme="minorHAnsi"/>
          <w:b/>
          <w:bCs/>
        </w:rPr>
        <w:tab/>
      </w:r>
      <w:r w:rsidR="00E66A23">
        <w:rPr>
          <w:rFonts w:asciiTheme="minorHAnsi" w:hAnsiTheme="minorHAnsi" w:cstheme="minorHAnsi"/>
          <w:b/>
          <w:bCs/>
        </w:rPr>
        <w:tab/>
      </w:r>
      <w:r w:rsidR="00E66A23">
        <w:rPr>
          <w:rFonts w:asciiTheme="minorHAnsi" w:hAnsiTheme="minorHAnsi" w:cstheme="minorHAnsi"/>
          <w:b/>
          <w:bCs/>
        </w:rPr>
        <w:tab/>
      </w:r>
      <w:r w:rsidR="00E66A23">
        <w:rPr>
          <w:rFonts w:asciiTheme="minorHAnsi" w:hAnsiTheme="minorHAnsi" w:cstheme="minorHAnsi"/>
          <w:b/>
          <w:bCs/>
        </w:rPr>
        <w:tab/>
        <w:t xml:space="preserve">                      June 2018 to July</w:t>
      </w:r>
      <w:r>
        <w:rPr>
          <w:rFonts w:asciiTheme="minorHAnsi" w:hAnsiTheme="minorHAnsi" w:cstheme="minorHAnsi"/>
          <w:b/>
          <w:bCs/>
        </w:rPr>
        <w:t xml:space="preserve"> 2021</w:t>
      </w:r>
      <w:r w:rsidR="00DA560C" w:rsidRPr="00DA560C">
        <w:rPr>
          <w:rFonts w:asciiTheme="minorHAnsi" w:hAnsiTheme="minorHAnsi" w:cstheme="minorHAnsi"/>
          <w:b/>
          <w:bCs/>
        </w:rPr>
        <w:t xml:space="preserve"> </w:t>
      </w:r>
      <w:r w:rsidR="00DA560C" w:rsidRPr="00DA560C">
        <w:rPr>
          <w:rFonts w:asciiTheme="minorHAnsi" w:hAnsiTheme="minorHAnsi" w:cstheme="minorHAnsi"/>
        </w:rPr>
        <w:br/>
      </w:r>
      <w:r w:rsidR="00DA560C" w:rsidRPr="00DA560C">
        <w:rPr>
          <w:rFonts w:asciiTheme="minorHAnsi" w:hAnsiTheme="minorHAnsi" w:cstheme="minorHAnsi"/>
          <w:b/>
          <w:bCs/>
        </w:rPr>
        <w:t xml:space="preserve">Role: Java Developer </w:t>
      </w:r>
    </w:p>
    <w:p w14:paraId="6C15F92C" w14:textId="77777777" w:rsidR="00DA560C" w:rsidRPr="00DA560C" w:rsidRDefault="00DA560C" w:rsidP="00DA560C">
      <w:pPr>
        <w:spacing w:line="240" w:lineRule="auto"/>
        <w:rPr>
          <w:rFonts w:asciiTheme="minorHAnsi" w:hAnsiTheme="minorHAnsi" w:cstheme="minorHAnsi"/>
        </w:rPr>
      </w:pPr>
      <w:r w:rsidRPr="00DA560C">
        <w:rPr>
          <w:rFonts w:asciiTheme="minorHAnsi" w:hAnsiTheme="minorHAnsi" w:cstheme="minorHAnsi"/>
          <w:b/>
          <w:bCs/>
        </w:rPr>
        <w:t xml:space="preserve">Responsibilities: </w:t>
      </w:r>
    </w:p>
    <w:p w14:paraId="4FF2BD16" w14:textId="77777777" w:rsidR="00DA560C" w:rsidRPr="00DA560C" w:rsidRDefault="00DA560C" w:rsidP="00DA560C">
      <w:pPr>
        <w:numPr>
          <w:ilvl w:val="0"/>
          <w:numId w:val="28"/>
        </w:numPr>
        <w:shd w:val="clear" w:color="auto" w:fill="FFFFFF"/>
        <w:spacing w:before="100" w:beforeAutospacing="1" w:after="100" w:afterAutospacing="1" w:line="240" w:lineRule="auto"/>
        <w:rPr>
          <w:rFonts w:asciiTheme="minorHAnsi" w:eastAsia="Times New Roman" w:hAnsiTheme="minorHAnsi" w:cstheme="minorHAnsi"/>
          <w:lang w:eastAsia="en-IN"/>
        </w:rPr>
      </w:pPr>
      <w:r w:rsidRPr="00DA560C">
        <w:rPr>
          <w:rFonts w:asciiTheme="minorHAnsi" w:eastAsia="Times New Roman" w:hAnsiTheme="minorHAnsi" w:cstheme="minorHAnsi"/>
          <w:lang w:eastAsia="en-IN"/>
        </w:rPr>
        <w:t>Developed the functionalities using </w:t>
      </w:r>
      <w:r w:rsidRPr="00DA560C">
        <w:rPr>
          <w:rFonts w:asciiTheme="minorHAnsi" w:eastAsia="Times New Roman" w:hAnsiTheme="minorHAnsi" w:cstheme="minorHAnsi"/>
          <w:color w:val="000000"/>
          <w:lang w:eastAsia="en-IN"/>
        </w:rPr>
        <w:t>Agile Scrum Methodology</w:t>
      </w:r>
      <w:r w:rsidRPr="00DA560C">
        <w:rPr>
          <w:rFonts w:asciiTheme="minorHAnsi" w:eastAsia="Times New Roman" w:hAnsiTheme="minorHAnsi" w:cstheme="minorHAnsi"/>
          <w:lang w:eastAsia="en-IN"/>
        </w:rPr>
        <w:t>.</w:t>
      </w:r>
    </w:p>
    <w:p w14:paraId="2E4CE2C3" w14:textId="77777777" w:rsidR="00DA560C" w:rsidRPr="00DA560C" w:rsidRDefault="00DA560C" w:rsidP="00DA560C">
      <w:pPr>
        <w:numPr>
          <w:ilvl w:val="0"/>
          <w:numId w:val="28"/>
        </w:numPr>
        <w:shd w:val="clear" w:color="auto" w:fill="FFFFFF"/>
        <w:spacing w:before="100" w:beforeAutospacing="1" w:after="100" w:afterAutospacing="1" w:line="240" w:lineRule="auto"/>
        <w:rPr>
          <w:rFonts w:asciiTheme="minorHAnsi" w:eastAsia="Times New Roman" w:hAnsiTheme="minorHAnsi" w:cstheme="minorHAnsi"/>
          <w:lang w:eastAsia="en-IN"/>
        </w:rPr>
      </w:pPr>
      <w:r w:rsidRPr="00DA560C">
        <w:rPr>
          <w:rFonts w:asciiTheme="minorHAnsi" w:eastAsia="Times New Roman" w:hAnsiTheme="minorHAnsi" w:cstheme="minorHAnsi"/>
          <w:lang w:eastAsia="en-IN"/>
        </w:rPr>
        <w:t>Extensive experience in various </w:t>
      </w:r>
      <w:r w:rsidRPr="00DA560C">
        <w:rPr>
          <w:rFonts w:asciiTheme="minorHAnsi" w:eastAsia="Times New Roman" w:hAnsiTheme="minorHAnsi" w:cstheme="minorHAnsi"/>
          <w:color w:val="000000"/>
          <w:lang w:eastAsia="en-IN"/>
        </w:rPr>
        <w:t>Agile</w:t>
      </w:r>
      <w:r w:rsidRPr="00DA560C">
        <w:rPr>
          <w:rFonts w:asciiTheme="minorHAnsi" w:eastAsia="Times New Roman" w:hAnsiTheme="minorHAnsi" w:cstheme="minorHAnsi"/>
          <w:lang w:eastAsia="en-IN"/>
        </w:rPr>
        <w:t> methodologies like </w:t>
      </w:r>
      <w:r w:rsidRPr="00DA560C">
        <w:rPr>
          <w:rFonts w:asciiTheme="minorHAnsi" w:eastAsia="Times New Roman" w:hAnsiTheme="minorHAnsi" w:cstheme="minorHAnsi"/>
          <w:color w:val="000000"/>
          <w:lang w:eastAsia="en-IN"/>
        </w:rPr>
        <w:t>Test Driven Development</w:t>
      </w:r>
      <w:r w:rsidRPr="00DA560C">
        <w:rPr>
          <w:rFonts w:asciiTheme="minorHAnsi" w:eastAsia="Times New Roman" w:hAnsiTheme="minorHAnsi" w:cstheme="minorHAnsi"/>
          <w:lang w:eastAsia="en-IN"/>
        </w:rPr>
        <w:t> (TDD) </w:t>
      </w:r>
    </w:p>
    <w:p w14:paraId="56A430A6" w14:textId="77777777" w:rsidR="00DA560C" w:rsidRPr="00DA560C" w:rsidRDefault="00DA560C" w:rsidP="00DA560C">
      <w:pPr>
        <w:numPr>
          <w:ilvl w:val="0"/>
          <w:numId w:val="28"/>
        </w:numPr>
        <w:shd w:val="clear" w:color="auto" w:fill="FFFFFF"/>
        <w:spacing w:before="100" w:beforeAutospacing="1" w:after="100" w:afterAutospacing="1" w:line="240" w:lineRule="auto"/>
        <w:rPr>
          <w:rFonts w:asciiTheme="minorHAnsi" w:eastAsia="Times New Roman" w:hAnsiTheme="minorHAnsi" w:cstheme="minorHAnsi"/>
          <w:lang w:eastAsia="en-IN"/>
        </w:rPr>
      </w:pPr>
      <w:r w:rsidRPr="00DA560C">
        <w:rPr>
          <w:rFonts w:asciiTheme="minorHAnsi" w:eastAsia="Times New Roman" w:hAnsiTheme="minorHAnsi" w:cstheme="minorHAnsi"/>
          <w:lang w:eastAsia="en-IN"/>
        </w:rPr>
        <w:t>Involved in developing </w:t>
      </w:r>
      <w:r w:rsidRPr="00DA560C">
        <w:rPr>
          <w:rFonts w:asciiTheme="minorHAnsi" w:eastAsia="Times New Roman" w:hAnsiTheme="minorHAnsi" w:cstheme="minorHAnsi"/>
          <w:color w:val="000000"/>
          <w:lang w:eastAsia="en-IN"/>
        </w:rPr>
        <w:t>UI</w:t>
      </w:r>
      <w:r w:rsidRPr="00DA560C">
        <w:rPr>
          <w:rFonts w:asciiTheme="minorHAnsi" w:eastAsia="Times New Roman" w:hAnsiTheme="minorHAnsi" w:cstheme="minorHAnsi"/>
          <w:lang w:eastAsia="en-IN"/>
        </w:rPr>
        <w:t> using </w:t>
      </w:r>
      <w:r w:rsidRPr="00DA560C">
        <w:rPr>
          <w:rFonts w:asciiTheme="minorHAnsi" w:eastAsia="Times New Roman" w:hAnsiTheme="minorHAnsi" w:cstheme="minorHAnsi"/>
          <w:color w:val="000000"/>
          <w:lang w:eastAsia="en-IN"/>
        </w:rPr>
        <w:t>Spring MVC</w:t>
      </w:r>
      <w:r w:rsidRPr="00DA560C">
        <w:rPr>
          <w:rFonts w:asciiTheme="minorHAnsi" w:eastAsia="Times New Roman" w:hAnsiTheme="minorHAnsi" w:cstheme="minorHAnsi"/>
          <w:lang w:eastAsia="en-IN"/>
        </w:rPr>
        <w:t> framework, </w:t>
      </w:r>
      <w:r w:rsidRPr="00DA560C">
        <w:rPr>
          <w:rFonts w:asciiTheme="minorHAnsi" w:eastAsia="Times New Roman" w:hAnsiTheme="minorHAnsi" w:cstheme="minorHAnsi"/>
          <w:color w:val="000000"/>
          <w:lang w:eastAsia="en-IN"/>
        </w:rPr>
        <w:t>JSP, JSTL, HTML5, CSS, JavaScript, JQuery, AJAX and AngularJS.</w:t>
      </w:r>
    </w:p>
    <w:p w14:paraId="73EB3A07" w14:textId="77777777" w:rsidR="00DA560C" w:rsidRPr="00DA560C" w:rsidRDefault="00DA560C" w:rsidP="00DA560C">
      <w:pPr>
        <w:numPr>
          <w:ilvl w:val="0"/>
          <w:numId w:val="28"/>
        </w:numPr>
        <w:shd w:val="clear" w:color="auto" w:fill="FFFFFF"/>
        <w:spacing w:before="100" w:beforeAutospacing="1" w:after="100" w:afterAutospacing="1" w:line="240" w:lineRule="auto"/>
        <w:rPr>
          <w:rFonts w:asciiTheme="minorHAnsi" w:eastAsia="Times New Roman" w:hAnsiTheme="minorHAnsi" w:cstheme="minorHAnsi"/>
          <w:lang w:eastAsia="en-IN"/>
        </w:rPr>
      </w:pPr>
      <w:r w:rsidRPr="00DA560C">
        <w:rPr>
          <w:rFonts w:asciiTheme="minorHAnsi" w:eastAsia="Times New Roman" w:hAnsiTheme="minorHAnsi" w:cstheme="minorHAnsi"/>
          <w:lang w:eastAsia="en-IN"/>
        </w:rPr>
        <w:t>Created Reusable Modules and Custom Directives in </w:t>
      </w:r>
      <w:r w:rsidRPr="00DA560C">
        <w:rPr>
          <w:rFonts w:asciiTheme="minorHAnsi" w:eastAsia="Times New Roman" w:hAnsiTheme="minorHAnsi" w:cstheme="minorHAnsi"/>
          <w:color w:val="000000"/>
          <w:lang w:eastAsia="en-IN"/>
        </w:rPr>
        <w:t>Angular2.0 </w:t>
      </w:r>
      <w:r w:rsidRPr="00DA560C">
        <w:rPr>
          <w:rFonts w:asciiTheme="minorHAnsi" w:eastAsia="Times New Roman" w:hAnsiTheme="minorHAnsi" w:cstheme="minorHAnsi"/>
          <w:lang w:eastAsia="en-IN"/>
        </w:rPr>
        <w:t>which got used in various places of application.</w:t>
      </w:r>
    </w:p>
    <w:p w14:paraId="221E03B3" w14:textId="77777777" w:rsidR="00DA560C" w:rsidRPr="00DA560C" w:rsidRDefault="00DA560C" w:rsidP="00DA560C">
      <w:pPr>
        <w:numPr>
          <w:ilvl w:val="0"/>
          <w:numId w:val="28"/>
        </w:numPr>
        <w:shd w:val="clear" w:color="auto" w:fill="FFFFFF"/>
        <w:spacing w:before="100" w:beforeAutospacing="1" w:after="100" w:afterAutospacing="1" w:line="240" w:lineRule="auto"/>
        <w:rPr>
          <w:rFonts w:asciiTheme="minorHAnsi" w:eastAsia="Times New Roman" w:hAnsiTheme="minorHAnsi" w:cstheme="minorHAnsi"/>
          <w:lang w:eastAsia="en-IN"/>
        </w:rPr>
      </w:pPr>
      <w:r w:rsidRPr="00DA560C">
        <w:rPr>
          <w:rFonts w:asciiTheme="minorHAnsi" w:eastAsia="Times New Roman" w:hAnsiTheme="minorHAnsi" w:cstheme="minorHAnsi"/>
          <w:lang w:eastAsia="en-IN"/>
        </w:rPr>
        <w:t>Implemented </w:t>
      </w:r>
      <w:r w:rsidRPr="00DA560C">
        <w:rPr>
          <w:rFonts w:asciiTheme="minorHAnsi" w:eastAsia="Times New Roman" w:hAnsiTheme="minorHAnsi" w:cstheme="minorHAnsi"/>
          <w:color w:val="000000"/>
          <w:lang w:eastAsia="en-IN"/>
        </w:rPr>
        <w:t>AngularJS </w:t>
      </w:r>
      <w:r w:rsidRPr="00DA560C">
        <w:rPr>
          <w:rFonts w:asciiTheme="minorHAnsi" w:eastAsia="Times New Roman" w:hAnsiTheme="minorHAnsi" w:cstheme="minorHAnsi"/>
          <w:lang w:eastAsia="en-IN"/>
        </w:rPr>
        <w:t>Controllers to maintain each view data. Implemented Angular Service calls using Angular Factory tested all application controllers extensively with AngularJS built-in testing facilities.</w:t>
      </w:r>
    </w:p>
    <w:p w14:paraId="7480A5E4" w14:textId="77777777" w:rsidR="00DA560C" w:rsidRPr="00DA560C" w:rsidRDefault="00DA560C" w:rsidP="00DA560C">
      <w:pPr>
        <w:numPr>
          <w:ilvl w:val="0"/>
          <w:numId w:val="28"/>
        </w:numPr>
        <w:shd w:val="clear" w:color="auto" w:fill="FFFFFF"/>
        <w:spacing w:before="100" w:beforeAutospacing="1" w:after="100" w:afterAutospacing="1" w:line="240" w:lineRule="auto"/>
        <w:rPr>
          <w:rFonts w:asciiTheme="minorHAnsi" w:eastAsia="Times New Roman" w:hAnsiTheme="minorHAnsi" w:cstheme="minorHAnsi"/>
          <w:lang w:eastAsia="en-IN"/>
        </w:rPr>
      </w:pPr>
      <w:r w:rsidRPr="00DA560C">
        <w:rPr>
          <w:rFonts w:asciiTheme="minorHAnsi" w:eastAsia="Times New Roman" w:hAnsiTheme="minorHAnsi" w:cstheme="minorHAnsi"/>
          <w:lang w:eastAsia="en-IN"/>
        </w:rPr>
        <w:t>Extensively used core java concepts like </w:t>
      </w:r>
      <w:r w:rsidRPr="00DA560C">
        <w:rPr>
          <w:rFonts w:asciiTheme="minorHAnsi" w:eastAsia="Times New Roman" w:hAnsiTheme="minorHAnsi" w:cstheme="minorHAnsi"/>
          <w:color w:val="000000"/>
          <w:lang w:eastAsia="en-IN"/>
        </w:rPr>
        <w:t>Multithreading</w:t>
      </w:r>
      <w:r w:rsidRPr="00DA560C">
        <w:rPr>
          <w:rFonts w:asciiTheme="minorHAnsi" w:eastAsia="Times New Roman" w:hAnsiTheme="minorHAnsi" w:cstheme="minorHAnsi"/>
          <w:lang w:eastAsia="en-IN"/>
        </w:rPr>
        <w:t>, </w:t>
      </w:r>
      <w:r w:rsidRPr="00DA560C">
        <w:rPr>
          <w:rFonts w:asciiTheme="minorHAnsi" w:eastAsia="Times New Roman" w:hAnsiTheme="minorHAnsi" w:cstheme="minorHAnsi"/>
          <w:color w:val="000000"/>
          <w:lang w:eastAsia="en-IN"/>
        </w:rPr>
        <w:t>Collections Framework, File I/o </w:t>
      </w:r>
      <w:r w:rsidRPr="00DA560C">
        <w:rPr>
          <w:rFonts w:asciiTheme="minorHAnsi" w:eastAsia="Times New Roman" w:hAnsiTheme="minorHAnsi" w:cstheme="minorHAnsi"/>
          <w:lang w:eastAsia="en-IN"/>
        </w:rPr>
        <w:t>and </w:t>
      </w:r>
      <w:r w:rsidRPr="00DA560C">
        <w:rPr>
          <w:rFonts w:asciiTheme="minorHAnsi" w:eastAsia="Times New Roman" w:hAnsiTheme="minorHAnsi" w:cstheme="minorHAnsi"/>
          <w:color w:val="000000"/>
          <w:lang w:eastAsia="en-IN"/>
        </w:rPr>
        <w:t>concurrency.</w:t>
      </w:r>
    </w:p>
    <w:p w14:paraId="0669210E" w14:textId="77777777" w:rsidR="00DA560C" w:rsidRPr="00DA560C" w:rsidRDefault="00DA560C" w:rsidP="00DA560C">
      <w:pPr>
        <w:numPr>
          <w:ilvl w:val="0"/>
          <w:numId w:val="28"/>
        </w:numPr>
        <w:shd w:val="clear" w:color="auto" w:fill="FFFFFF"/>
        <w:spacing w:before="100" w:beforeAutospacing="1" w:after="100" w:afterAutospacing="1" w:line="240" w:lineRule="auto"/>
        <w:rPr>
          <w:rFonts w:asciiTheme="minorHAnsi" w:eastAsia="Times New Roman" w:hAnsiTheme="minorHAnsi" w:cstheme="minorHAnsi"/>
          <w:lang w:eastAsia="en-IN"/>
        </w:rPr>
      </w:pPr>
      <w:r w:rsidRPr="00DA560C">
        <w:rPr>
          <w:rFonts w:asciiTheme="minorHAnsi" w:eastAsia="Times New Roman" w:hAnsiTheme="minorHAnsi" w:cstheme="minorHAnsi"/>
          <w:lang w:eastAsia="en-IN"/>
        </w:rPr>
        <w:t>Experience in Core Java concepts such as </w:t>
      </w:r>
      <w:r w:rsidRPr="00DA560C">
        <w:rPr>
          <w:rFonts w:asciiTheme="minorHAnsi" w:eastAsia="Times New Roman" w:hAnsiTheme="minorHAnsi" w:cstheme="minorHAnsi"/>
          <w:color w:val="000000"/>
          <w:lang w:eastAsia="en-IN"/>
        </w:rPr>
        <w:t>OOP</w:t>
      </w:r>
      <w:r w:rsidRPr="00DA560C">
        <w:rPr>
          <w:rFonts w:asciiTheme="minorHAnsi" w:eastAsia="Times New Roman" w:hAnsiTheme="minorHAnsi" w:cstheme="minorHAnsi"/>
          <w:lang w:eastAsia="en-IN"/>
        </w:rPr>
        <w:t> Concepts, </w:t>
      </w:r>
      <w:r w:rsidRPr="00DA560C">
        <w:rPr>
          <w:rFonts w:asciiTheme="minorHAnsi" w:eastAsia="Times New Roman" w:hAnsiTheme="minorHAnsi" w:cstheme="minorHAnsi"/>
          <w:color w:val="000000"/>
          <w:lang w:eastAsia="en-IN"/>
        </w:rPr>
        <w:t>Collections Framework</w:t>
      </w:r>
      <w:r w:rsidRPr="00DA560C">
        <w:rPr>
          <w:rFonts w:asciiTheme="minorHAnsi" w:eastAsia="Times New Roman" w:hAnsiTheme="minorHAnsi" w:cstheme="minorHAnsi"/>
          <w:lang w:eastAsia="en-IN"/>
        </w:rPr>
        <w:t>, and </w:t>
      </w:r>
      <w:r w:rsidRPr="00DA560C">
        <w:rPr>
          <w:rFonts w:asciiTheme="minorHAnsi" w:eastAsia="Times New Roman" w:hAnsiTheme="minorHAnsi" w:cstheme="minorHAnsi"/>
          <w:color w:val="000000"/>
          <w:lang w:eastAsia="en-IN"/>
        </w:rPr>
        <w:t>Exception Handling, I/O System, Multi-Threading, JDBC, Generics.</w:t>
      </w:r>
    </w:p>
    <w:p w14:paraId="0A25C811" w14:textId="77777777" w:rsidR="00DA560C" w:rsidRPr="00DA560C" w:rsidRDefault="00DA560C" w:rsidP="00DA560C">
      <w:pPr>
        <w:numPr>
          <w:ilvl w:val="0"/>
          <w:numId w:val="28"/>
        </w:numPr>
        <w:shd w:val="clear" w:color="auto" w:fill="FFFFFF"/>
        <w:spacing w:before="100" w:beforeAutospacing="1" w:after="100" w:afterAutospacing="1" w:line="240" w:lineRule="auto"/>
        <w:rPr>
          <w:rFonts w:asciiTheme="minorHAnsi" w:eastAsia="Times New Roman" w:hAnsiTheme="minorHAnsi" w:cstheme="minorHAnsi"/>
          <w:lang w:eastAsia="en-IN"/>
        </w:rPr>
      </w:pPr>
      <w:r w:rsidRPr="00DA560C">
        <w:rPr>
          <w:rFonts w:asciiTheme="minorHAnsi" w:hAnsiTheme="minorHAnsi" w:cstheme="minorHAnsi"/>
        </w:rPr>
        <w:t>MVC framework for the backend while the frontends were built using the Blueprint CSS Framework and HTML along with JQuery and React JS, Redux framework</w:t>
      </w:r>
    </w:p>
    <w:p w14:paraId="6678ED92" w14:textId="77777777" w:rsidR="00DA560C" w:rsidRPr="00DA560C" w:rsidRDefault="00DA560C" w:rsidP="00DA560C">
      <w:pPr>
        <w:numPr>
          <w:ilvl w:val="0"/>
          <w:numId w:val="28"/>
        </w:numPr>
        <w:shd w:val="clear" w:color="auto" w:fill="FFFFFF"/>
        <w:spacing w:before="100" w:beforeAutospacing="1" w:after="100" w:afterAutospacing="1" w:line="240" w:lineRule="auto"/>
        <w:rPr>
          <w:rFonts w:asciiTheme="minorHAnsi" w:eastAsia="Times New Roman" w:hAnsiTheme="minorHAnsi" w:cstheme="minorHAnsi"/>
          <w:lang w:eastAsia="en-IN"/>
        </w:rPr>
      </w:pPr>
      <w:r w:rsidRPr="00DA560C">
        <w:rPr>
          <w:rFonts w:asciiTheme="minorHAnsi" w:eastAsia="Times New Roman" w:hAnsiTheme="minorHAnsi" w:cstheme="minorHAnsi"/>
          <w:lang w:eastAsia="en-IN"/>
        </w:rPr>
        <w:t>Used </w:t>
      </w:r>
      <w:r w:rsidRPr="00DA560C">
        <w:rPr>
          <w:rFonts w:asciiTheme="minorHAnsi" w:eastAsia="Times New Roman" w:hAnsiTheme="minorHAnsi" w:cstheme="minorHAnsi"/>
          <w:color w:val="000000"/>
          <w:lang w:eastAsia="en-IN"/>
        </w:rPr>
        <w:t>Java8 </w:t>
      </w:r>
      <w:r w:rsidRPr="00DA560C">
        <w:rPr>
          <w:rFonts w:asciiTheme="minorHAnsi" w:eastAsia="Times New Roman" w:hAnsiTheme="minorHAnsi" w:cstheme="minorHAnsi"/>
          <w:lang w:eastAsia="en-IN"/>
        </w:rPr>
        <w:t>features in developing the code like </w:t>
      </w:r>
      <w:r w:rsidRPr="00DA560C">
        <w:rPr>
          <w:rFonts w:asciiTheme="minorHAnsi" w:eastAsia="Times New Roman" w:hAnsiTheme="minorHAnsi" w:cstheme="minorHAnsi"/>
          <w:color w:val="000000"/>
          <w:lang w:eastAsia="en-IN"/>
        </w:rPr>
        <w:t>Lambda expressions, creating resource classes</w:t>
      </w:r>
      <w:r w:rsidRPr="00DA560C">
        <w:rPr>
          <w:rFonts w:asciiTheme="minorHAnsi" w:eastAsia="Times New Roman" w:hAnsiTheme="minorHAnsi" w:cstheme="minorHAnsi"/>
          <w:lang w:eastAsia="en-IN"/>
        </w:rPr>
        <w:t>, fetching documents from database.</w:t>
      </w:r>
    </w:p>
    <w:p w14:paraId="483ED91F" w14:textId="77777777" w:rsidR="00DA560C" w:rsidRPr="00DA560C" w:rsidRDefault="00DA560C" w:rsidP="00DA560C">
      <w:pPr>
        <w:numPr>
          <w:ilvl w:val="0"/>
          <w:numId w:val="28"/>
        </w:numPr>
        <w:shd w:val="clear" w:color="auto" w:fill="FFFFFF"/>
        <w:spacing w:before="100" w:beforeAutospacing="1" w:after="100" w:afterAutospacing="1" w:line="240" w:lineRule="auto"/>
        <w:rPr>
          <w:rFonts w:asciiTheme="minorHAnsi" w:eastAsia="Times New Roman" w:hAnsiTheme="minorHAnsi" w:cstheme="minorHAnsi"/>
          <w:lang w:eastAsia="en-IN"/>
        </w:rPr>
      </w:pPr>
      <w:r w:rsidRPr="00DA560C">
        <w:rPr>
          <w:rFonts w:asciiTheme="minorHAnsi" w:eastAsia="Times New Roman" w:hAnsiTheme="minorHAnsi" w:cstheme="minorHAnsi"/>
          <w:lang w:eastAsia="en-IN"/>
        </w:rPr>
        <w:t>Used design patterns like </w:t>
      </w:r>
      <w:r w:rsidRPr="00DA560C">
        <w:rPr>
          <w:rFonts w:asciiTheme="minorHAnsi" w:eastAsia="Times New Roman" w:hAnsiTheme="minorHAnsi" w:cstheme="minorHAnsi"/>
          <w:color w:val="000000"/>
          <w:lang w:eastAsia="en-IN"/>
        </w:rPr>
        <w:t>Singleton, Data Access Objects, Factory </w:t>
      </w:r>
      <w:r w:rsidRPr="00DA560C">
        <w:rPr>
          <w:rFonts w:asciiTheme="minorHAnsi" w:eastAsia="Times New Roman" w:hAnsiTheme="minorHAnsi" w:cstheme="minorHAnsi"/>
          <w:lang w:eastAsia="en-IN"/>
        </w:rPr>
        <w:t>and</w:t>
      </w:r>
      <w:r w:rsidRPr="00DA560C">
        <w:rPr>
          <w:rFonts w:asciiTheme="minorHAnsi" w:eastAsia="Times New Roman" w:hAnsiTheme="minorHAnsi" w:cstheme="minorHAnsi"/>
          <w:color w:val="000000"/>
          <w:lang w:eastAsia="en-IN"/>
        </w:rPr>
        <w:t> MVC patterns</w:t>
      </w:r>
      <w:r w:rsidRPr="00DA560C">
        <w:rPr>
          <w:rFonts w:asciiTheme="minorHAnsi" w:eastAsia="Times New Roman" w:hAnsiTheme="minorHAnsi" w:cstheme="minorHAnsi"/>
          <w:lang w:eastAsia="en-IN"/>
        </w:rPr>
        <w:t>.</w:t>
      </w:r>
    </w:p>
    <w:p w14:paraId="2E1C675C" w14:textId="77777777" w:rsidR="00DA560C" w:rsidRPr="00DA560C" w:rsidRDefault="00DA560C" w:rsidP="00DA560C">
      <w:pPr>
        <w:numPr>
          <w:ilvl w:val="0"/>
          <w:numId w:val="28"/>
        </w:numPr>
        <w:shd w:val="clear" w:color="auto" w:fill="FFFFFF"/>
        <w:spacing w:before="100" w:beforeAutospacing="1" w:after="100" w:afterAutospacing="1" w:line="240" w:lineRule="auto"/>
        <w:rPr>
          <w:rFonts w:asciiTheme="minorHAnsi" w:eastAsia="Times New Roman" w:hAnsiTheme="minorHAnsi" w:cstheme="minorHAnsi"/>
          <w:lang w:eastAsia="en-IN"/>
        </w:rPr>
      </w:pPr>
      <w:r w:rsidRPr="00DA560C">
        <w:rPr>
          <w:rFonts w:asciiTheme="minorHAnsi" w:eastAsia="Times New Roman" w:hAnsiTheme="minorHAnsi" w:cstheme="minorHAnsi"/>
          <w:lang w:eastAsia="en-IN"/>
        </w:rPr>
        <w:t>Created </w:t>
      </w:r>
      <w:r w:rsidRPr="00DA560C">
        <w:rPr>
          <w:rFonts w:asciiTheme="minorHAnsi" w:eastAsia="Times New Roman" w:hAnsiTheme="minorHAnsi" w:cstheme="minorHAnsi"/>
          <w:color w:val="000000"/>
          <w:lang w:eastAsia="en-IN"/>
        </w:rPr>
        <w:t>POJO’s </w:t>
      </w:r>
      <w:r w:rsidRPr="00DA560C">
        <w:rPr>
          <w:rFonts w:asciiTheme="minorHAnsi" w:eastAsia="Times New Roman" w:hAnsiTheme="minorHAnsi" w:cstheme="minorHAnsi"/>
          <w:lang w:eastAsia="en-IN"/>
        </w:rPr>
        <w:t>and </w:t>
      </w:r>
      <w:proofErr w:type="gramStart"/>
      <w:r w:rsidRPr="00DA560C">
        <w:rPr>
          <w:rFonts w:asciiTheme="minorHAnsi" w:eastAsia="Times New Roman" w:hAnsiTheme="minorHAnsi" w:cstheme="minorHAnsi"/>
          <w:color w:val="000000"/>
          <w:lang w:eastAsia="en-IN"/>
        </w:rPr>
        <w:t>DAO’</w:t>
      </w:r>
      <w:r w:rsidRPr="00DA560C">
        <w:rPr>
          <w:rFonts w:asciiTheme="minorHAnsi" w:eastAsia="Times New Roman" w:hAnsiTheme="minorHAnsi" w:cstheme="minorHAnsi"/>
          <w:lang w:eastAsia="en-IN"/>
        </w:rPr>
        <w:t>s</w:t>
      </w:r>
      <w:proofErr w:type="gramEnd"/>
      <w:r w:rsidRPr="00DA560C">
        <w:rPr>
          <w:rFonts w:asciiTheme="minorHAnsi" w:eastAsia="Times New Roman" w:hAnsiTheme="minorHAnsi" w:cstheme="minorHAnsi"/>
          <w:lang w:eastAsia="en-IN"/>
        </w:rPr>
        <w:t xml:space="preserve"> for the database entities using </w:t>
      </w:r>
      <w:r w:rsidRPr="00DA560C">
        <w:rPr>
          <w:rFonts w:asciiTheme="minorHAnsi" w:eastAsia="Times New Roman" w:hAnsiTheme="minorHAnsi" w:cstheme="minorHAnsi"/>
          <w:color w:val="000000"/>
          <w:lang w:eastAsia="en-IN"/>
        </w:rPr>
        <w:t>Spring JDBC annotation mappings</w:t>
      </w:r>
    </w:p>
    <w:p w14:paraId="12B5F9E2" w14:textId="77777777" w:rsidR="00DA560C" w:rsidRPr="00DA560C" w:rsidRDefault="00DA560C" w:rsidP="00DA560C">
      <w:pPr>
        <w:numPr>
          <w:ilvl w:val="0"/>
          <w:numId w:val="28"/>
        </w:numPr>
        <w:shd w:val="clear" w:color="auto" w:fill="FFFFFF"/>
        <w:spacing w:before="100" w:beforeAutospacing="1" w:after="100" w:afterAutospacing="1" w:line="240" w:lineRule="auto"/>
        <w:rPr>
          <w:rFonts w:asciiTheme="minorHAnsi" w:eastAsia="Times New Roman" w:hAnsiTheme="minorHAnsi" w:cstheme="minorHAnsi"/>
          <w:lang w:eastAsia="en-IN"/>
        </w:rPr>
      </w:pPr>
      <w:r w:rsidRPr="00DA560C">
        <w:rPr>
          <w:rFonts w:asciiTheme="minorHAnsi" w:eastAsia="Times New Roman" w:hAnsiTheme="minorHAnsi" w:cstheme="minorHAnsi"/>
          <w:lang w:eastAsia="en-IN"/>
        </w:rPr>
        <w:t>Integrated with </w:t>
      </w:r>
      <w:r w:rsidRPr="00DA560C">
        <w:rPr>
          <w:rFonts w:asciiTheme="minorHAnsi" w:eastAsia="Times New Roman" w:hAnsiTheme="minorHAnsi" w:cstheme="minorHAnsi"/>
          <w:color w:val="000000"/>
          <w:lang w:eastAsia="en-IN"/>
        </w:rPr>
        <w:t>Spring Cloud</w:t>
      </w:r>
      <w:r w:rsidRPr="00DA560C">
        <w:rPr>
          <w:rFonts w:asciiTheme="minorHAnsi" w:eastAsia="Times New Roman" w:hAnsiTheme="minorHAnsi" w:cstheme="minorHAnsi"/>
          <w:lang w:eastAsia="en-IN"/>
        </w:rPr>
        <w:t> projects to provide distributed tracing and other features.</w:t>
      </w:r>
    </w:p>
    <w:p w14:paraId="6A401530" w14:textId="77777777" w:rsidR="00DA560C" w:rsidRPr="00DA560C" w:rsidRDefault="00DA560C" w:rsidP="00DA560C">
      <w:pPr>
        <w:numPr>
          <w:ilvl w:val="0"/>
          <w:numId w:val="28"/>
        </w:numPr>
        <w:shd w:val="clear" w:color="auto" w:fill="FFFFFF"/>
        <w:spacing w:before="100" w:beforeAutospacing="1" w:after="100" w:afterAutospacing="1" w:line="240" w:lineRule="auto"/>
        <w:rPr>
          <w:rFonts w:asciiTheme="minorHAnsi" w:eastAsia="Times New Roman" w:hAnsiTheme="minorHAnsi" w:cstheme="minorHAnsi"/>
          <w:lang w:eastAsia="en-IN"/>
        </w:rPr>
      </w:pPr>
      <w:r w:rsidRPr="00DA560C">
        <w:rPr>
          <w:rFonts w:asciiTheme="minorHAnsi" w:eastAsia="Times New Roman" w:hAnsiTheme="minorHAnsi" w:cstheme="minorHAnsi"/>
          <w:lang w:eastAsia="en-IN"/>
        </w:rPr>
        <w:t>Developed </w:t>
      </w:r>
      <w:r w:rsidRPr="00DA560C">
        <w:rPr>
          <w:rFonts w:asciiTheme="minorHAnsi" w:eastAsia="Times New Roman" w:hAnsiTheme="minorHAnsi" w:cstheme="minorHAnsi"/>
          <w:color w:val="000000"/>
          <w:lang w:eastAsia="en-IN"/>
        </w:rPr>
        <w:t>microservices </w:t>
      </w:r>
      <w:r w:rsidRPr="00DA560C">
        <w:rPr>
          <w:rFonts w:asciiTheme="minorHAnsi" w:eastAsia="Times New Roman" w:hAnsiTheme="minorHAnsi" w:cstheme="minorHAnsi"/>
          <w:lang w:eastAsia="en-IN"/>
        </w:rPr>
        <w:t>with Spring and tested the application using Spring Boot.</w:t>
      </w:r>
    </w:p>
    <w:p w14:paraId="3779B438" w14:textId="77777777" w:rsidR="00DA560C" w:rsidRPr="00DA560C" w:rsidRDefault="00DA560C" w:rsidP="00DA560C">
      <w:pPr>
        <w:numPr>
          <w:ilvl w:val="0"/>
          <w:numId w:val="28"/>
        </w:numPr>
        <w:shd w:val="clear" w:color="auto" w:fill="FFFFFF"/>
        <w:spacing w:before="100" w:beforeAutospacing="1" w:after="100" w:afterAutospacing="1" w:line="240" w:lineRule="auto"/>
        <w:rPr>
          <w:rFonts w:asciiTheme="minorHAnsi" w:eastAsia="Times New Roman" w:hAnsiTheme="minorHAnsi" w:cstheme="minorHAnsi"/>
          <w:lang w:eastAsia="en-IN"/>
        </w:rPr>
      </w:pPr>
      <w:r w:rsidRPr="00DA560C">
        <w:rPr>
          <w:rFonts w:asciiTheme="minorHAnsi" w:eastAsia="Times New Roman" w:hAnsiTheme="minorHAnsi" w:cstheme="minorHAnsi"/>
          <w:lang w:eastAsia="en-IN"/>
        </w:rPr>
        <w:t>Used </w:t>
      </w:r>
      <w:r w:rsidRPr="00DA560C">
        <w:rPr>
          <w:rFonts w:asciiTheme="minorHAnsi" w:eastAsia="Times New Roman" w:hAnsiTheme="minorHAnsi" w:cstheme="minorHAnsi"/>
          <w:color w:val="000000"/>
          <w:lang w:eastAsia="en-IN"/>
        </w:rPr>
        <w:t>Spring Core annotations </w:t>
      </w:r>
      <w:r w:rsidRPr="00DA560C">
        <w:rPr>
          <w:rFonts w:asciiTheme="minorHAnsi" w:eastAsia="Times New Roman" w:hAnsiTheme="minorHAnsi" w:cstheme="minorHAnsi"/>
          <w:lang w:eastAsia="en-IN"/>
        </w:rPr>
        <w:t>for </w:t>
      </w:r>
      <w:r w:rsidRPr="00DA560C">
        <w:rPr>
          <w:rFonts w:asciiTheme="minorHAnsi" w:eastAsia="Times New Roman" w:hAnsiTheme="minorHAnsi" w:cstheme="minorHAnsi"/>
          <w:color w:val="000000"/>
          <w:lang w:eastAsia="en-IN"/>
        </w:rPr>
        <w:t>Spring Dependency Injection, Spring MVC</w:t>
      </w:r>
      <w:r w:rsidRPr="00DA560C">
        <w:rPr>
          <w:rFonts w:asciiTheme="minorHAnsi" w:eastAsia="Times New Roman" w:hAnsiTheme="minorHAnsi" w:cstheme="minorHAnsi"/>
          <w:lang w:eastAsia="en-IN"/>
        </w:rPr>
        <w:t> for </w:t>
      </w:r>
      <w:r w:rsidRPr="00DA560C">
        <w:rPr>
          <w:rFonts w:asciiTheme="minorHAnsi" w:eastAsia="Times New Roman" w:hAnsiTheme="minorHAnsi" w:cstheme="minorHAnsi"/>
          <w:color w:val="000000"/>
          <w:lang w:eastAsia="en-IN"/>
        </w:rPr>
        <w:t>Rest API’s</w:t>
      </w:r>
      <w:r w:rsidRPr="00DA560C">
        <w:rPr>
          <w:rFonts w:asciiTheme="minorHAnsi" w:eastAsia="Times New Roman" w:hAnsiTheme="minorHAnsi" w:cstheme="minorHAnsi"/>
          <w:lang w:eastAsia="en-IN"/>
        </w:rPr>
        <w:t> and </w:t>
      </w:r>
      <w:r w:rsidRPr="00DA560C">
        <w:rPr>
          <w:rFonts w:asciiTheme="minorHAnsi" w:eastAsia="Times New Roman" w:hAnsiTheme="minorHAnsi" w:cstheme="minorHAnsi"/>
          <w:color w:val="000000"/>
          <w:lang w:eastAsia="en-IN"/>
        </w:rPr>
        <w:t>Spring Boot </w:t>
      </w:r>
      <w:r w:rsidRPr="00DA560C">
        <w:rPr>
          <w:rFonts w:asciiTheme="minorHAnsi" w:eastAsia="Times New Roman" w:hAnsiTheme="minorHAnsi" w:cstheme="minorHAnsi"/>
          <w:lang w:eastAsia="en-IN"/>
        </w:rPr>
        <w:t>for </w:t>
      </w:r>
      <w:r w:rsidRPr="00DA560C">
        <w:rPr>
          <w:rFonts w:asciiTheme="minorHAnsi" w:eastAsia="Times New Roman" w:hAnsiTheme="minorHAnsi" w:cstheme="minorHAnsi"/>
          <w:color w:val="000000"/>
          <w:lang w:eastAsia="en-IN"/>
        </w:rPr>
        <w:t>microservices.</w:t>
      </w:r>
    </w:p>
    <w:p w14:paraId="5303A3C1" w14:textId="77777777" w:rsidR="00DA560C" w:rsidRPr="00DA560C" w:rsidRDefault="00DA560C" w:rsidP="00DA560C">
      <w:pPr>
        <w:numPr>
          <w:ilvl w:val="0"/>
          <w:numId w:val="28"/>
        </w:numPr>
        <w:spacing w:line="240" w:lineRule="auto"/>
        <w:rPr>
          <w:rFonts w:asciiTheme="minorHAnsi" w:hAnsiTheme="minorHAnsi" w:cstheme="minorHAnsi"/>
        </w:rPr>
      </w:pPr>
      <w:r w:rsidRPr="00DA560C">
        <w:rPr>
          <w:rFonts w:asciiTheme="minorHAnsi" w:hAnsiTheme="minorHAnsi" w:cstheme="minorHAnsi"/>
        </w:rPr>
        <w:t>Used Jenkins for the CI build and push to Artifactory and continues deployment.</w:t>
      </w:r>
    </w:p>
    <w:p w14:paraId="4DAE1408" w14:textId="77777777" w:rsidR="00DA560C" w:rsidRPr="00DA560C" w:rsidRDefault="00DA560C" w:rsidP="00DA560C">
      <w:pPr>
        <w:numPr>
          <w:ilvl w:val="0"/>
          <w:numId w:val="28"/>
        </w:numPr>
        <w:spacing w:line="240" w:lineRule="auto"/>
        <w:rPr>
          <w:rFonts w:asciiTheme="minorHAnsi" w:hAnsiTheme="minorHAnsi" w:cstheme="minorHAnsi"/>
        </w:rPr>
      </w:pPr>
      <w:r w:rsidRPr="00DA560C">
        <w:rPr>
          <w:rFonts w:asciiTheme="minorHAnsi" w:hAnsiTheme="minorHAnsi" w:cstheme="minorHAnsi"/>
        </w:rPr>
        <w:t>Worked on Jenkins pipelines that consist of resources and tasks to create Docker image and deploy the image in AWS.</w:t>
      </w:r>
    </w:p>
    <w:p w14:paraId="2A43467B" w14:textId="77777777" w:rsidR="00DA560C" w:rsidRPr="00DA560C" w:rsidRDefault="00DA560C" w:rsidP="00DA560C">
      <w:pPr>
        <w:numPr>
          <w:ilvl w:val="0"/>
          <w:numId w:val="28"/>
        </w:numPr>
        <w:spacing w:line="240" w:lineRule="auto"/>
        <w:rPr>
          <w:rFonts w:asciiTheme="minorHAnsi" w:hAnsiTheme="minorHAnsi" w:cstheme="minorHAnsi"/>
        </w:rPr>
      </w:pPr>
      <w:r w:rsidRPr="00DA560C">
        <w:rPr>
          <w:rFonts w:asciiTheme="minorHAnsi" w:hAnsiTheme="minorHAnsi" w:cstheme="minorHAnsi"/>
        </w:rPr>
        <w:t>Transformed design mock-ups into cross-browser compatible HTML/CSS layouts with Adobe AEM 6.0 CQ5 and implemented dynamic elements and reusable libraries with JavaScript, Grunt, Gulp, JQuery, backbone JS and Angular.js</w:t>
      </w:r>
    </w:p>
    <w:p w14:paraId="71F3B2C6" w14:textId="77777777" w:rsidR="00DA560C" w:rsidRPr="00DA560C" w:rsidRDefault="00DA560C" w:rsidP="00DA560C">
      <w:pPr>
        <w:numPr>
          <w:ilvl w:val="0"/>
          <w:numId w:val="28"/>
        </w:numPr>
        <w:spacing w:line="240" w:lineRule="auto"/>
        <w:rPr>
          <w:rFonts w:asciiTheme="minorHAnsi" w:hAnsiTheme="minorHAnsi" w:cstheme="minorHAnsi"/>
        </w:rPr>
      </w:pPr>
      <w:r w:rsidRPr="00DA560C">
        <w:rPr>
          <w:rFonts w:asciiTheme="minorHAnsi" w:hAnsiTheme="minorHAnsi" w:cstheme="minorHAnsi"/>
        </w:rPr>
        <w:lastRenderedPageBreak/>
        <w:t>Used Spring-data module to communicate with Oracle.</w:t>
      </w:r>
    </w:p>
    <w:p w14:paraId="2D1E4AD2" w14:textId="77777777" w:rsidR="00DA560C" w:rsidRPr="00DA560C" w:rsidRDefault="00DA560C" w:rsidP="00DA560C">
      <w:pPr>
        <w:pStyle w:val="ListParagraph"/>
        <w:numPr>
          <w:ilvl w:val="0"/>
          <w:numId w:val="28"/>
        </w:numPr>
        <w:spacing w:after="0" w:line="240" w:lineRule="auto"/>
        <w:rPr>
          <w:rFonts w:cstheme="minorHAnsi"/>
        </w:rPr>
      </w:pPr>
      <w:r w:rsidRPr="00DA560C">
        <w:rPr>
          <w:rFonts w:cstheme="minorHAnsi"/>
          <w:shd w:val="clear" w:color="auto" w:fill="FFFFFF"/>
        </w:rPr>
        <w:t xml:space="preserve">Used </w:t>
      </w:r>
      <w:r w:rsidRPr="00DA560C">
        <w:rPr>
          <w:rFonts w:cstheme="minorHAnsi"/>
          <w:highlight w:val="white"/>
        </w:rPr>
        <w:t>Log4J to capture the log that includes runtime exceptions.</w:t>
      </w:r>
    </w:p>
    <w:p w14:paraId="7E291B8C" w14:textId="77777777" w:rsidR="00DA560C" w:rsidRPr="00DA560C" w:rsidRDefault="00DA560C" w:rsidP="00DA560C">
      <w:pPr>
        <w:pStyle w:val="ListParagraph"/>
        <w:numPr>
          <w:ilvl w:val="0"/>
          <w:numId w:val="28"/>
        </w:numPr>
        <w:spacing w:after="0" w:line="240" w:lineRule="auto"/>
        <w:rPr>
          <w:rFonts w:cstheme="minorHAnsi"/>
        </w:rPr>
      </w:pPr>
      <w:r w:rsidRPr="00DA560C">
        <w:rPr>
          <w:rFonts w:cstheme="minorHAnsi"/>
        </w:rPr>
        <w:t>Jira was used for project tracking and bug fixing and Jenkins for continuous Integration.</w:t>
      </w:r>
    </w:p>
    <w:p w14:paraId="0A12D215" w14:textId="77777777" w:rsidR="00DA560C" w:rsidRPr="00DA560C" w:rsidRDefault="00DA560C" w:rsidP="00DA560C">
      <w:pPr>
        <w:pStyle w:val="ListParagraph"/>
        <w:numPr>
          <w:ilvl w:val="0"/>
          <w:numId w:val="28"/>
        </w:numPr>
        <w:spacing w:after="0" w:line="240" w:lineRule="auto"/>
        <w:rPr>
          <w:rFonts w:cstheme="minorHAnsi"/>
        </w:rPr>
      </w:pPr>
      <w:r w:rsidRPr="00DA560C">
        <w:rPr>
          <w:rFonts w:cstheme="minorHAnsi"/>
          <w:shd w:val="clear" w:color="auto" w:fill="FFFFFF"/>
        </w:rPr>
        <w:t>Involved in server configurations, Data Sources, Connection Pooling and deploying the apps on Cloud.</w:t>
      </w:r>
    </w:p>
    <w:p w14:paraId="0F122BCD" w14:textId="77777777" w:rsidR="00DA560C" w:rsidRPr="00DA560C" w:rsidRDefault="00DA560C" w:rsidP="00DA560C">
      <w:pPr>
        <w:pStyle w:val="ListParagraph"/>
        <w:numPr>
          <w:ilvl w:val="0"/>
          <w:numId w:val="28"/>
        </w:numPr>
        <w:spacing w:after="0" w:line="240" w:lineRule="auto"/>
        <w:rPr>
          <w:rFonts w:cstheme="minorHAnsi"/>
        </w:rPr>
      </w:pPr>
      <w:r w:rsidRPr="00DA560C">
        <w:rPr>
          <w:rFonts w:cstheme="minorHAnsi"/>
        </w:rPr>
        <w:t>Creating detailed Junit test for producing the clear and actual functionality of the application.</w:t>
      </w:r>
    </w:p>
    <w:p w14:paraId="4727057B" w14:textId="77777777" w:rsidR="00DA560C" w:rsidRPr="00DA560C" w:rsidRDefault="00DA560C" w:rsidP="00DA560C">
      <w:pPr>
        <w:shd w:val="clear" w:color="auto" w:fill="FFFFFF"/>
        <w:spacing w:before="210" w:line="240" w:lineRule="auto"/>
        <w:rPr>
          <w:rFonts w:asciiTheme="minorHAnsi" w:eastAsia="Times New Roman" w:hAnsiTheme="minorHAnsi" w:cstheme="minorHAnsi"/>
          <w:lang w:eastAsia="en-IN"/>
        </w:rPr>
      </w:pPr>
      <w:bookmarkStart w:id="4" w:name="_Hlk191559836"/>
      <w:r w:rsidRPr="00DA560C">
        <w:rPr>
          <w:rFonts w:asciiTheme="minorHAnsi" w:eastAsia="Times New Roman" w:hAnsiTheme="minorHAnsi" w:cstheme="minorHAnsi"/>
          <w:b/>
          <w:bCs/>
          <w:color w:val="000000"/>
          <w:lang w:eastAsia="en-IN"/>
        </w:rPr>
        <w:t>Environment:</w:t>
      </w:r>
      <w:r w:rsidRPr="00DA560C">
        <w:rPr>
          <w:rFonts w:asciiTheme="minorHAnsi" w:eastAsia="Times New Roman" w:hAnsiTheme="minorHAnsi" w:cstheme="minorHAnsi"/>
          <w:lang w:eastAsia="en-IN"/>
        </w:rPr>
        <w:t> </w:t>
      </w:r>
      <w:bookmarkEnd w:id="4"/>
      <w:r w:rsidRPr="00DA560C">
        <w:rPr>
          <w:rFonts w:asciiTheme="minorHAnsi" w:eastAsia="Times New Roman" w:hAnsiTheme="minorHAnsi" w:cstheme="minorHAnsi"/>
          <w:lang w:eastAsia="en-IN"/>
        </w:rPr>
        <w:t>Agile, HTML, CSS, JavaScript, JQuery, AJAX and Angular 2, XML, DAO, POJO, JPA, JAVA, Java8, Springs (IOC, AOP, JDBC) Frameworks, Spring Boot, Microservices, JSP, Hibernate Framework, AWS, RESTful Web services, SOAP, Maven, WebSphere Application Server, Mongo DB, NoSQL, Log4j, Jenkins, JIRA, Selenium Web Drivers, Protractor, GIT, Socket Programming.</w:t>
      </w:r>
    </w:p>
    <w:p w14:paraId="00391CBF" w14:textId="77777777" w:rsidR="005E49A6" w:rsidRDefault="005E49A6">
      <w:pPr>
        <w:shd w:val="clear" w:color="auto" w:fill="FFFFFF"/>
        <w:spacing w:before="280" w:after="280" w:line="240" w:lineRule="auto"/>
        <w:rPr>
          <w:rFonts w:asciiTheme="minorHAnsi" w:hAnsiTheme="minorHAnsi" w:cstheme="minorHAnsi"/>
        </w:rPr>
      </w:pPr>
    </w:p>
    <w:sectPr w:rsidR="005E49A6">
      <w:pgSz w:w="12240" w:h="15840"/>
      <w:pgMar w:top="720" w:right="720" w:bottom="720" w:left="720" w:header="720" w:footer="720"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adea">
    <w:altName w:val="Cambria"/>
    <w:panose1 w:val="020B0604020202020204"/>
    <w:charset w:val="00"/>
    <w:family w:val="roman"/>
    <w:pitch w:val="variable"/>
  </w:font>
  <w:font w:name="Didot">
    <w:altName w:val="Cambria"/>
    <w:panose1 w:val="02000503000000020003"/>
    <w:charset w:val="B1"/>
    <w:family w:val="auto"/>
    <w:pitch w:val="variable"/>
    <w:sig w:usb0="80000867" w:usb1="00000000" w:usb2="00000000" w:usb3="00000000" w:csb0="000001FB"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2A14CCEE">
      <w:start w:val="1"/>
      <w:numFmt w:val="bullet"/>
      <w:lvlText w:val=""/>
      <w:lvlJc w:val="left"/>
      <w:pPr>
        <w:ind w:left="720" w:hanging="360"/>
      </w:pPr>
      <w:rPr>
        <w:rFonts w:ascii="Symbol" w:hAnsi="Symbol"/>
        <w:b w:val="0"/>
        <w:bCs w:val="0"/>
      </w:rPr>
    </w:lvl>
    <w:lvl w:ilvl="1" w:tplc="82A80FDE">
      <w:start w:val="1"/>
      <w:numFmt w:val="bullet"/>
      <w:lvlText w:val="o"/>
      <w:lvlJc w:val="left"/>
      <w:pPr>
        <w:tabs>
          <w:tab w:val="num" w:pos="1440"/>
        </w:tabs>
        <w:ind w:left="1440" w:hanging="360"/>
      </w:pPr>
      <w:rPr>
        <w:rFonts w:ascii="Courier New" w:hAnsi="Courier New"/>
      </w:rPr>
    </w:lvl>
    <w:lvl w:ilvl="2" w:tplc="21668E16">
      <w:start w:val="1"/>
      <w:numFmt w:val="bullet"/>
      <w:lvlText w:val=""/>
      <w:lvlJc w:val="left"/>
      <w:pPr>
        <w:tabs>
          <w:tab w:val="num" w:pos="2160"/>
        </w:tabs>
        <w:ind w:left="2160" w:hanging="360"/>
      </w:pPr>
      <w:rPr>
        <w:rFonts w:ascii="Wingdings" w:hAnsi="Wingdings"/>
      </w:rPr>
    </w:lvl>
    <w:lvl w:ilvl="3" w:tplc="67106136">
      <w:start w:val="1"/>
      <w:numFmt w:val="bullet"/>
      <w:lvlText w:val=""/>
      <w:lvlJc w:val="left"/>
      <w:pPr>
        <w:tabs>
          <w:tab w:val="num" w:pos="2880"/>
        </w:tabs>
        <w:ind w:left="2880" w:hanging="360"/>
      </w:pPr>
      <w:rPr>
        <w:rFonts w:ascii="Symbol" w:hAnsi="Symbol"/>
      </w:rPr>
    </w:lvl>
    <w:lvl w:ilvl="4" w:tplc="F1F61280">
      <w:start w:val="1"/>
      <w:numFmt w:val="bullet"/>
      <w:lvlText w:val="o"/>
      <w:lvlJc w:val="left"/>
      <w:pPr>
        <w:tabs>
          <w:tab w:val="num" w:pos="3600"/>
        </w:tabs>
        <w:ind w:left="3600" w:hanging="360"/>
      </w:pPr>
      <w:rPr>
        <w:rFonts w:ascii="Courier New" w:hAnsi="Courier New"/>
      </w:rPr>
    </w:lvl>
    <w:lvl w:ilvl="5" w:tplc="333A900E">
      <w:start w:val="1"/>
      <w:numFmt w:val="bullet"/>
      <w:lvlText w:val=""/>
      <w:lvlJc w:val="left"/>
      <w:pPr>
        <w:tabs>
          <w:tab w:val="num" w:pos="4320"/>
        </w:tabs>
        <w:ind w:left="4320" w:hanging="360"/>
      </w:pPr>
      <w:rPr>
        <w:rFonts w:ascii="Wingdings" w:hAnsi="Wingdings"/>
      </w:rPr>
    </w:lvl>
    <w:lvl w:ilvl="6" w:tplc="FBD6C478">
      <w:start w:val="1"/>
      <w:numFmt w:val="bullet"/>
      <w:lvlText w:val=""/>
      <w:lvlJc w:val="left"/>
      <w:pPr>
        <w:tabs>
          <w:tab w:val="num" w:pos="5040"/>
        </w:tabs>
        <w:ind w:left="5040" w:hanging="360"/>
      </w:pPr>
      <w:rPr>
        <w:rFonts w:ascii="Symbol" w:hAnsi="Symbol"/>
      </w:rPr>
    </w:lvl>
    <w:lvl w:ilvl="7" w:tplc="DBB08C26">
      <w:start w:val="1"/>
      <w:numFmt w:val="bullet"/>
      <w:lvlText w:val="o"/>
      <w:lvlJc w:val="left"/>
      <w:pPr>
        <w:tabs>
          <w:tab w:val="num" w:pos="5760"/>
        </w:tabs>
        <w:ind w:left="5760" w:hanging="360"/>
      </w:pPr>
      <w:rPr>
        <w:rFonts w:ascii="Courier New" w:hAnsi="Courier New"/>
      </w:rPr>
    </w:lvl>
    <w:lvl w:ilvl="8" w:tplc="F0DCD43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F33603EA">
      <w:start w:val="1"/>
      <w:numFmt w:val="bullet"/>
      <w:lvlText w:val=""/>
      <w:lvlJc w:val="left"/>
      <w:pPr>
        <w:ind w:left="720" w:hanging="360"/>
      </w:pPr>
      <w:rPr>
        <w:rFonts w:ascii="Symbol" w:hAnsi="Symbol"/>
        <w:b w:val="0"/>
        <w:bCs w:val="0"/>
      </w:rPr>
    </w:lvl>
    <w:lvl w:ilvl="1" w:tplc="76C270C8">
      <w:start w:val="1"/>
      <w:numFmt w:val="bullet"/>
      <w:lvlText w:val="o"/>
      <w:lvlJc w:val="left"/>
      <w:pPr>
        <w:tabs>
          <w:tab w:val="num" w:pos="1440"/>
        </w:tabs>
        <w:ind w:left="1440" w:hanging="360"/>
      </w:pPr>
      <w:rPr>
        <w:rFonts w:ascii="Courier New" w:hAnsi="Courier New"/>
      </w:rPr>
    </w:lvl>
    <w:lvl w:ilvl="2" w:tplc="25FA5550">
      <w:start w:val="1"/>
      <w:numFmt w:val="bullet"/>
      <w:lvlText w:val=""/>
      <w:lvlJc w:val="left"/>
      <w:pPr>
        <w:tabs>
          <w:tab w:val="num" w:pos="2160"/>
        </w:tabs>
        <w:ind w:left="2160" w:hanging="360"/>
      </w:pPr>
      <w:rPr>
        <w:rFonts w:ascii="Wingdings" w:hAnsi="Wingdings"/>
      </w:rPr>
    </w:lvl>
    <w:lvl w:ilvl="3" w:tplc="66227FE6">
      <w:start w:val="1"/>
      <w:numFmt w:val="bullet"/>
      <w:lvlText w:val=""/>
      <w:lvlJc w:val="left"/>
      <w:pPr>
        <w:tabs>
          <w:tab w:val="num" w:pos="2880"/>
        </w:tabs>
        <w:ind w:left="2880" w:hanging="360"/>
      </w:pPr>
      <w:rPr>
        <w:rFonts w:ascii="Symbol" w:hAnsi="Symbol"/>
      </w:rPr>
    </w:lvl>
    <w:lvl w:ilvl="4" w:tplc="3434FAAC">
      <w:start w:val="1"/>
      <w:numFmt w:val="bullet"/>
      <w:lvlText w:val="o"/>
      <w:lvlJc w:val="left"/>
      <w:pPr>
        <w:tabs>
          <w:tab w:val="num" w:pos="3600"/>
        </w:tabs>
        <w:ind w:left="3600" w:hanging="360"/>
      </w:pPr>
      <w:rPr>
        <w:rFonts w:ascii="Courier New" w:hAnsi="Courier New"/>
      </w:rPr>
    </w:lvl>
    <w:lvl w:ilvl="5" w:tplc="5DDEA3D8">
      <w:start w:val="1"/>
      <w:numFmt w:val="bullet"/>
      <w:lvlText w:val=""/>
      <w:lvlJc w:val="left"/>
      <w:pPr>
        <w:tabs>
          <w:tab w:val="num" w:pos="4320"/>
        </w:tabs>
        <w:ind w:left="4320" w:hanging="360"/>
      </w:pPr>
      <w:rPr>
        <w:rFonts w:ascii="Wingdings" w:hAnsi="Wingdings"/>
      </w:rPr>
    </w:lvl>
    <w:lvl w:ilvl="6" w:tplc="0AAE0DE4">
      <w:start w:val="1"/>
      <w:numFmt w:val="bullet"/>
      <w:lvlText w:val=""/>
      <w:lvlJc w:val="left"/>
      <w:pPr>
        <w:tabs>
          <w:tab w:val="num" w:pos="5040"/>
        </w:tabs>
        <w:ind w:left="5040" w:hanging="360"/>
      </w:pPr>
      <w:rPr>
        <w:rFonts w:ascii="Symbol" w:hAnsi="Symbol"/>
      </w:rPr>
    </w:lvl>
    <w:lvl w:ilvl="7" w:tplc="5CA8FDA8">
      <w:start w:val="1"/>
      <w:numFmt w:val="bullet"/>
      <w:lvlText w:val="o"/>
      <w:lvlJc w:val="left"/>
      <w:pPr>
        <w:tabs>
          <w:tab w:val="num" w:pos="5760"/>
        </w:tabs>
        <w:ind w:left="5760" w:hanging="360"/>
      </w:pPr>
      <w:rPr>
        <w:rFonts w:ascii="Courier New" w:hAnsi="Courier New"/>
      </w:rPr>
    </w:lvl>
    <w:lvl w:ilvl="8" w:tplc="A95C9B4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A266B6A8">
      <w:start w:val="1"/>
      <w:numFmt w:val="bullet"/>
      <w:lvlText w:val=""/>
      <w:lvlJc w:val="left"/>
      <w:pPr>
        <w:ind w:left="720" w:hanging="360"/>
      </w:pPr>
      <w:rPr>
        <w:rFonts w:ascii="Symbol" w:hAnsi="Symbol"/>
        <w:b w:val="0"/>
        <w:bCs w:val="0"/>
      </w:rPr>
    </w:lvl>
    <w:lvl w:ilvl="1" w:tplc="C9B25C42">
      <w:start w:val="1"/>
      <w:numFmt w:val="bullet"/>
      <w:lvlText w:val="o"/>
      <w:lvlJc w:val="left"/>
      <w:pPr>
        <w:tabs>
          <w:tab w:val="num" w:pos="1440"/>
        </w:tabs>
        <w:ind w:left="1440" w:hanging="360"/>
      </w:pPr>
      <w:rPr>
        <w:rFonts w:ascii="Courier New" w:hAnsi="Courier New"/>
      </w:rPr>
    </w:lvl>
    <w:lvl w:ilvl="2" w:tplc="C5328886">
      <w:start w:val="1"/>
      <w:numFmt w:val="bullet"/>
      <w:lvlText w:val=""/>
      <w:lvlJc w:val="left"/>
      <w:pPr>
        <w:tabs>
          <w:tab w:val="num" w:pos="2160"/>
        </w:tabs>
        <w:ind w:left="2160" w:hanging="360"/>
      </w:pPr>
      <w:rPr>
        <w:rFonts w:ascii="Wingdings" w:hAnsi="Wingdings"/>
      </w:rPr>
    </w:lvl>
    <w:lvl w:ilvl="3" w:tplc="1ED8BADE">
      <w:start w:val="1"/>
      <w:numFmt w:val="bullet"/>
      <w:lvlText w:val=""/>
      <w:lvlJc w:val="left"/>
      <w:pPr>
        <w:tabs>
          <w:tab w:val="num" w:pos="2880"/>
        </w:tabs>
        <w:ind w:left="2880" w:hanging="360"/>
      </w:pPr>
      <w:rPr>
        <w:rFonts w:ascii="Symbol" w:hAnsi="Symbol"/>
      </w:rPr>
    </w:lvl>
    <w:lvl w:ilvl="4" w:tplc="858271F0">
      <w:start w:val="1"/>
      <w:numFmt w:val="bullet"/>
      <w:lvlText w:val="o"/>
      <w:lvlJc w:val="left"/>
      <w:pPr>
        <w:tabs>
          <w:tab w:val="num" w:pos="3600"/>
        </w:tabs>
        <w:ind w:left="3600" w:hanging="360"/>
      </w:pPr>
      <w:rPr>
        <w:rFonts w:ascii="Courier New" w:hAnsi="Courier New"/>
      </w:rPr>
    </w:lvl>
    <w:lvl w:ilvl="5" w:tplc="61FEA21A">
      <w:start w:val="1"/>
      <w:numFmt w:val="bullet"/>
      <w:lvlText w:val=""/>
      <w:lvlJc w:val="left"/>
      <w:pPr>
        <w:tabs>
          <w:tab w:val="num" w:pos="4320"/>
        </w:tabs>
        <w:ind w:left="4320" w:hanging="360"/>
      </w:pPr>
      <w:rPr>
        <w:rFonts w:ascii="Wingdings" w:hAnsi="Wingdings"/>
      </w:rPr>
    </w:lvl>
    <w:lvl w:ilvl="6" w:tplc="58622E3E">
      <w:start w:val="1"/>
      <w:numFmt w:val="bullet"/>
      <w:lvlText w:val=""/>
      <w:lvlJc w:val="left"/>
      <w:pPr>
        <w:tabs>
          <w:tab w:val="num" w:pos="5040"/>
        </w:tabs>
        <w:ind w:left="5040" w:hanging="360"/>
      </w:pPr>
      <w:rPr>
        <w:rFonts w:ascii="Symbol" w:hAnsi="Symbol"/>
      </w:rPr>
    </w:lvl>
    <w:lvl w:ilvl="7" w:tplc="788CF68A">
      <w:start w:val="1"/>
      <w:numFmt w:val="bullet"/>
      <w:lvlText w:val="o"/>
      <w:lvlJc w:val="left"/>
      <w:pPr>
        <w:tabs>
          <w:tab w:val="num" w:pos="5760"/>
        </w:tabs>
        <w:ind w:left="5760" w:hanging="360"/>
      </w:pPr>
      <w:rPr>
        <w:rFonts w:ascii="Courier New" w:hAnsi="Courier New"/>
      </w:rPr>
    </w:lvl>
    <w:lvl w:ilvl="8" w:tplc="9006B1C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14A8BD7A">
      <w:start w:val="1"/>
      <w:numFmt w:val="bullet"/>
      <w:lvlText w:val=""/>
      <w:lvlJc w:val="left"/>
      <w:pPr>
        <w:ind w:left="720" w:hanging="360"/>
      </w:pPr>
      <w:rPr>
        <w:rFonts w:ascii="Symbol" w:hAnsi="Symbol"/>
        <w:b w:val="0"/>
        <w:bCs w:val="0"/>
      </w:rPr>
    </w:lvl>
    <w:lvl w:ilvl="1" w:tplc="A1D84C0C">
      <w:start w:val="1"/>
      <w:numFmt w:val="bullet"/>
      <w:lvlText w:val="o"/>
      <w:lvlJc w:val="left"/>
      <w:pPr>
        <w:tabs>
          <w:tab w:val="num" w:pos="1440"/>
        </w:tabs>
        <w:ind w:left="1440" w:hanging="360"/>
      </w:pPr>
      <w:rPr>
        <w:rFonts w:ascii="Courier New" w:hAnsi="Courier New"/>
      </w:rPr>
    </w:lvl>
    <w:lvl w:ilvl="2" w:tplc="DDCEB350">
      <w:start w:val="1"/>
      <w:numFmt w:val="bullet"/>
      <w:lvlText w:val=""/>
      <w:lvlJc w:val="left"/>
      <w:pPr>
        <w:tabs>
          <w:tab w:val="num" w:pos="2160"/>
        </w:tabs>
        <w:ind w:left="2160" w:hanging="360"/>
      </w:pPr>
      <w:rPr>
        <w:rFonts w:ascii="Wingdings" w:hAnsi="Wingdings"/>
      </w:rPr>
    </w:lvl>
    <w:lvl w:ilvl="3" w:tplc="82D485CC">
      <w:start w:val="1"/>
      <w:numFmt w:val="bullet"/>
      <w:lvlText w:val=""/>
      <w:lvlJc w:val="left"/>
      <w:pPr>
        <w:tabs>
          <w:tab w:val="num" w:pos="2880"/>
        </w:tabs>
        <w:ind w:left="2880" w:hanging="360"/>
      </w:pPr>
      <w:rPr>
        <w:rFonts w:ascii="Symbol" w:hAnsi="Symbol"/>
      </w:rPr>
    </w:lvl>
    <w:lvl w:ilvl="4" w:tplc="4496BD76">
      <w:start w:val="1"/>
      <w:numFmt w:val="bullet"/>
      <w:lvlText w:val="o"/>
      <w:lvlJc w:val="left"/>
      <w:pPr>
        <w:tabs>
          <w:tab w:val="num" w:pos="3600"/>
        </w:tabs>
        <w:ind w:left="3600" w:hanging="360"/>
      </w:pPr>
      <w:rPr>
        <w:rFonts w:ascii="Courier New" w:hAnsi="Courier New"/>
      </w:rPr>
    </w:lvl>
    <w:lvl w:ilvl="5" w:tplc="D21059B2">
      <w:start w:val="1"/>
      <w:numFmt w:val="bullet"/>
      <w:lvlText w:val=""/>
      <w:lvlJc w:val="left"/>
      <w:pPr>
        <w:tabs>
          <w:tab w:val="num" w:pos="4320"/>
        </w:tabs>
        <w:ind w:left="4320" w:hanging="360"/>
      </w:pPr>
      <w:rPr>
        <w:rFonts w:ascii="Wingdings" w:hAnsi="Wingdings"/>
      </w:rPr>
    </w:lvl>
    <w:lvl w:ilvl="6" w:tplc="832E01A8">
      <w:start w:val="1"/>
      <w:numFmt w:val="bullet"/>
      <w:lvlText w:val=""/>
      <w:lvlJc w:val="left"/>
      <w:pPr>
        <w:tabs>
          <w:tab w:val="num" w:pos="5040"/>
        </w:tabs>
        <w:ind w:left="5040" w:hanging="360"/>
      </w:pPr>
      <w:rPr>
        <w:rFonts w:ascii="Symbol" w:hAnsi="Symbol"/>
      </w:rPr>
    </w:lvl>
    <w:lvl w:ilvl="7" w:tplc="D5E8D444">
      <w:start w:val="1"/>
      <w:numFmt w:val="bullet"/>
      <w:lvlText w:val="o"/>
      <w:lvlJc w:val="left"/>
      <w:pPr>
        <w:tabs>
          <w:tab w:val="num" w:pos="5760"/>
        </w:tabs>
        <w:ind w:left="5760" w:hanging="360"/>
      </w:pPr>
      <w:rPr>
        <w:rFonts w:ascii="Courier New" w:hAnsi="Courier New"/>
      </w:rPr>
    </w:lvl>
    <w:lvl w:ilvl="8" w:tplc="F4782AE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769CB464">
      <w:start w:val="1"/>
      <w:numFmt w:val="bullet"/>
      <w:lvlText w:val=""/>
      <w:lvlJc w:val="left"/>
      <w:pPr>
        <w:ind w:left="720" w:hanging="360"/>
      </w:pPr>
      <w:rPr>
        <w:rFonts w:ascii="Symbol" w:hAnsi="Symbol"/>
        <w:b w:val="0"/>
        <w:bCs w:val="0"/>
      </w:rPr>
    </w:lvl>
    <w:lvl w:ilvl="1" w:tplc="1458C6DE">
      <w:start w:val="1"/>
      <w:numFmt w:val="bullet"/>
      <w:lvlText w:val="o"/>
      <w:lvlJc w:val="left"/>
      <w:pPr>
        <w:tabs>
          <w:tab w:val="num" w:pos="1440"/>
        </w:tabs>
        <w:ind w:left="1440" w:hanging="360"/>
      </w:pPr>
      <w:rPr>
        <w:rFonts w:ascii="Courier New" w:hAnsi="Courier New"/>
      </w:rPr>
    </w:lvl>
    <w:lvl w:ilvl="2" w:tplc="E36059AA">
      <w:start w:val="1"/>
      <w:numFmt w:val="bullet"/>
      <w:lvlText w:val=""/>
      <w:lvlJc w:val="left"/>
      <w:pPr>
        <w:tabs>
          <w:tab w:val="num" w:pos="2160"/>
        </w:tabs>
        <w:ind w:left="2160" w:hanging="360"/>
      </w:pPr>
      <w:rPr>
        <w:rFonts w:ascii="Wingdings" w:hAnsi="Wingdings"/>
      </w:rPr>
    </w:lvl>
    <w:lvl w:ilvl="3" w:tplc="503EED00">
      <w:start w:val="1"/>
      <w:numFmt w:val="bullet"/>
      <w:lvlText w:val=""/>
      <w:lvlJc w:val="left"/>
      <w:pPr>
        <w:tabs>
          <w:tab w:val="num" w:pos="2880"/>
        </w:tabs>
        <w:ind w:left="2880" w:hanging="360"/>
      </w:pPr>
      <w:rPr>
        <w:rFonts w:ascii="Symbol" w:hAnsi="Symbol"/>
      </w:rPr>
    </w:lvl>
    <w:lvl w:ilvl="4" w:tplc="BAF4D6C8">
      <w:start w:val="1"/>
      <w:numFmt w:val="bullet"/>
      <w:lvlText w:val="o"/>
      <w:lvlJc w:val="left"/>
      <w:pPr>
        <w:tabs>
          <w:tab w:val="num" w:pos="3600"/>
        </w:tabs>
        <w:ind w:left="3600" w:hanging="360"/>
      </w:pPr>
      <w:rPr>
        <w:rFonts w:ascii="Courier New" w:hAnsi="Courier New"/>
      </w:rPr>
    </w:lvl>
    <w:lvl w:ilvl="5" w:tplc="45F05B00">
      <w:start w:val="1"/>
      <w:numFmt w:val="bullet"/>
      <w:lvlText w:val=""/>
      <w:lvlJc w:val="left"/>
      <w:pPr>
        <w:tabs>
          <w:tab w:val="num" w:pos="4320"/>
        </w:tabs>
        <w:ind w:left="4320" w:hanging="360"/>
      </w:pPr>
      <w:rPr>
        <w:rFonts w:ascii="Wingdings" w:hAnsi="Wingdings"/>
      </w:rPr>
    </w:lvl>
    <w:lvl w:ilvl="6" w:tplc="738C2106">
      <w:start w:val="1"/>
      <w:numFmt w:val="bullet"/>
      <w:lvlText w:val=""/>
      <w:lvlJc w:val="left"/>
      <w:pPr>
        <w:tabs>
          <w:tab w:val="num" w:pos="5040"/>
        </w:tabs>
        <w:ind w:left="5040" w:hanging="360"/>
      </w:pPr>
      <w:rPr>
        <w:rFonts w:ascii="Symbol" w:hAnsi="Symbol"/>
      </w:rPr>
    </w:lvl>
    <w:lvl w:ilvl="7" w:tplc="2E24A2AA">
      <w:start w:val="1"/>
      <w:numFmt w:val="bullet"/>
      <w:lvlText w:val="o"/>
      <w:lvlJc w:val="left"/>
      <w:pPr>
        <w:tabs>
          <w:tab w:val="num" w:pos="5760"/>
        </w:tabs>
        <w:ind w:left="5760" w:hanging="360"/>
      </w:pPr>
      <w:rPr>
        <w:rFonts w:ascii="Courier New" w:hAnsi="Courier New"/>
      </w:rPr>
    </w:lvl>
    <w:lvl w:ilvl="8" w:tplc="C32E73A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D9DEB158">
      <w:start w:val="1"/>
      <w:numFmt w:val="bullet"/>
      <w:lvlText w:val=""/>
      <w:lvlJc w:val="left"/>
      <w:pPr>
        <w:ind w:left="720" w:hanging="360"/>
      </w:pPr>
      <w:rPr>
        <w:rFonts w:ascii="Symbol" w:hAnsi="Symbol"/>
        <w:b w:val="0"/>
        <w:bCs w:val="0"/>
      </w:rPr>
    </w:lvl>
    <w:lvl w:ilvl="1" w:tplc="15D029AA">
      <w:start w:val="1"/>
      <w:numFmt w:val="bullet"/>
      <w:lvlText w:val="o"/>
      <w:lvlJc w:val="left"/>
      <w:pPr>
        <w:tabs>
          <w:tab w:val="num" w:pos="1440"/>
        </w:tabs>
        <w:ind w:left="1440" w:hanging="360"/>
      </w:pPr>
      <w:rPr>
        <w:rFonts w:ascii="Courier New" w:hAnsi="Courier New"/>
      </w:rPr>
    </w:lvl>
    <w:lvl w:ilvl="2" w:tplc="C53C49B0">
      <w:start w:val="1"/>
      <w:numFmt w:val="bullet"/>
      <w:lvlText w:val=""/>
      <w:lvlJc w:val="left"/>
      <w:pPr>
        <w:tabs>
          <w:tab w:val="num" w:pos="2160"/>
        </w:tabs>
        <w:ind w:left="2160" w:hanging="360"/>
      </w:pPr>
      <w:rPr>
        <w:rFonts w:ascii="Wingdings" w:hAnsi="Wingdings"/>
      </w:rPr>
    </w:lvl>
    <w:lvl w:ilvl="3" w:tplc="558C4612">
      <w:start w:val="1"/>
      <w:numFmt w:val="bullet"/>
      <w:lvlText w:val=""/>
      <w:lvlJc w:val="left"/>
      <w:pPr>
        <w:tabs>
          <w:tab w:val="num" w:pos="2880"/>
        </w:tabs>
        <w:ind w:left="2880" w:hanging="360"/>
      </w:pPr>
      <w:rPr>
        <w:rFonts w:ascii="Symbol" w:hAnsi="Symbol"/>
      </w:rPr>
    </w:lvl>
    <w:lvl w:ilvl="4" w:tplc="8D3CAFB6">
      <w:start w:val="1"/>
      <w:numFmt w:val="bullet"/>
      <w:lvlText w:val="o"/>
      <w:lvlJc w:val="left"/>
      <w:pPr>
        <w:tabs>
          <w:tab w:val="num" w:pos="3600"/>
        </w:tabs>
        <w:ind w:left="3600" w:hanging="360"/>
      </w:pPr>
      <w:rPr>
        <w:rFonts w:ascii="Courier New" w:hAnsi="Courier New"/>
      </w:rPr>
    </w:lvl>
    <w:lvl w:ilvl="5" w:tplc="50C642AC">
      <w:start w:val="1"/>
      <w:numFmt w:val="bullet"/>
      <w:lvlText w:val=""/>
      <w:lvlJc w:val="left"/>
      <w:pPr>
        <w:tabs>
          <w:tab w:val="num" w:pos="4320"/>
        </w:tabs>
        <w:ind w:left="4320" w:hanging="360"/>
      </w:pPr>
      <w:rPr>
        <w:rFonts w:ascii="Wingdings" w:hAnsi="Wingdings"/>
      </w:rPr>
    </w:lvl>
    <w:lvl w:ilvl="6" w:tplc="2DFA5406">
      <w:start w:val="1"/>
      <w:numFmt w:val="bullet"/>
      <w:lvlText w:val=""/>
      <w:lvlJc w:val="left"/>
      <w:pPr>
        <w:tabs>
          <w:tab w:val="num" w:pos="5040"/>
        </w:tabs>
        <w:ind w:left="5040" w:hanging="360"/>
      </w:pPr>
      <w:rPr>
        <w:rFonts w:ascii="Symbol" w:hAnsi="Symbol"/>
      </w:rPr>
    </w:lvl>
    <w:lvl w:ilvl="7" w:tplc="F0C2D0F8">
      <w:start w:val="1"/>
      <w:numFmt w:val="bullet"/>
      <w:lvlText w:val="o"/>
      <w:lvlJc w:val="left"/>
      <w:pPr>
        <w:tabs>
          <w:tab w:val="num" w:pos="5760"/>
        </w:tabs>
        <w:ind w:left="5760" w:hanging="360"/>
      </w:pPr>
      <w:rPr>
        <w:rFonts w:ascii="Courier New" w:hAnsi="Courier New"/>
      </w:rPr>
    </w:lvl>
    <w:lvl w:ilvl="8" w:tplc="5B5681D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71E00C9A">
      <w:start w:val="1"/>
      <w:numFmt w:val="bullet"/>
      <w:lvlText w:val=""/>
      <w:lvlJc w:val="left"/>
      <w:pPr>
        <w:ind w:left="720" w:hanging="360"/>
      </w:pPr>
      <w:rPr>
        <w:rFonts w:ascii="Symbol" w:hAnsi="Symbol"/>
        <w:b w:val="0"/>
        <w:bCs w:val="0"/>
      </w:rPr>
    </w:lvl>
    <w:lvl w:ilvl="1" w:tplc="D0B400EC">
      <w:start w:val="1"/>
      <w:numFmt w:val="bullet"/>
      <w:lvlText w:val="o"/>
      <w:lvlJc w:val="left"/>
      <w:pPr>
        <w:tabs>
          <w:tab w:val="num" w:pos="1440"/>
        </w:tabs>
        <w:ind w:left="1440" w:hanging="360"/>
      </w:pPr>
      <w:rPr>
        <w:rFonts w:ascii="Courier New" w:hAnsi="Courier New"/>
      </w:rPr>
    </w:lvl>
    <w:lvl w:ilvl="2" w:tplc="C0725072">
      <w:start w:val="1"/>
      <w:numFmt w:val="bullet"/>
      <w:lvlText w:val=""/>
      <w:lvlJc w:val="left"/>
      <w:pPr>
        <w:tabs>
          <w:tab w:val="num" w:pos="2160"/>
        </w:tabs>
        <w:ind w:left="2160" w:hanging="360"/>
      </w:pPr>
      <w:rPr>
        <w:rFonts w:ascii="Wingdings" w:hAnsi="Wingdings"/>
      </w:rPr>
    </w:lvl>
    <w:lvl w:ilvl="3" w:tplc="955A2C02">
      <w:start w:val="1"/>
      <w:numFmt w:val="bullet"/>
      <w:lvlText w:val=""/>
      <w:lvlJc w:val="left"/>
      <w:pPr>
        <w:tabs>
          <w:tab w:val="num" w:pos="2880"/>
        </w:tabs>
        <w:ind w:left="2880" w:hanging="360"/>
      </w:pPr>
      <w:rPr>
        <w:rFonts w:ascii="Symbol" w:hAnsi="Symbol"/>
      </w:rPr>
    </w:lvl>
    <w:lvl w:ilvl="4" w:tplc="BEE4CD3A">
      <w:start w:val="1"/>
      <w:numFmt w:val="bullet"/>
      <w:lvlText w:val="o"/>
      <w:lvlJc w:val="left"/>
      <w:pPr>
        <w:tabs>
          <w:tab w:val="num" w:pos="3600"/>
        </w:tabs>
        <w:ind w:left="3600" w:hanging="360"/>
      </w:pPr>
      <w:rPr>
        <w:rFonts w:ascii="Courier New" w:hAnsi="Courier New"/>
      </w:rPr>
    </w:lvl>
    <w:lvl w:ilvl="5" w:tplc="DEBED824">
      <w:start w:val="1"/>
      <w:numFmt w:val="bullet"/>
      <w:lvlText w:val=""/>
      <w:lvlJc w:val="left"/>
      <w:pPr>
        <w:tabs>
          <w:tab w:val="num" w:pos="4320"/>
        </w:tabs>
        <w:ind w:left="4320" w:hanging="360"/>
      </w:pPr>
      <w:rPr>
        <w:rFonts w:ascii="Wingdings" w:hAnsi="Wingdings"/>
      </w:rPr>
    </w:lvl>
    <w:lvl w:ilvl="6" w:tplc="64EAD166">
      <w:start w:val="1"/>
      <w:numFmt w:val="bullet"/>
      <w:lvlText w:val=""/>
      <w:lvlJc w:val="left"/>
      <w:pPr>
        <w:tabs>
          <w:tab w:val="num" w:pos="5040"/>
        </w:tabs>
        <w:ind w:left="5040" w:hanging="360"/>
      </w:pPr>
      <w:rPr>
        <w:rFonts w:ascii="Symbol" w:hAnsi="Symbol"/>
      </w:rPr>
    </w:lvl>
    <w:lvl w:ilvl="7" w:tplc="BB148F74">
      <w:start w:val="1"/>
      <w:numFmt w:val="bullet"/>
      <w:lvlText w:val="o"/>
      <w:lvlJc w:val="left"/>
      <w:pPr>
        <w:tabs>
          <w:tab w:val="num" w:pos="5760"/>
        </w:tabs>
        <w:ind w:left="5760" w:hanging="360"/>
      </w:pPr>
      <w:rPr>
        <w:rFonts w:ascii="Courier New" w:hAnsi="Courier New"/>
      </w:rPr>
    </w:lvl>
    <w:lvl w:ilvl="8" w:tplc="F0D246B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BA8286D0">
      <w:start w:val="1"/>
      <w:numFmt w:val="bullet"/>
      <w:lvlText w:val=""/>
      <w:lvlJc w:val="left"/>
      <w:pPr>
        <w:ind w:left="786" w:hanging="360"/>
      </w:pPr>
      <w:rPr>
        <w:rFonts w:ascii="Symbol" w:hAnsi="Symbol"/>
        <w:b w:val="0"/>
        <w:bCs w:val="0"/>
      </w:rPr>
    </w:lvl>
    <w:lvl w:ilvl="1" w:tplc="7E6EE91A">
      <w:start w:val="1"/>
      <w:numFmt w:val="bullet"/>
      <w:lvlText w:val="o"/>
      <w:lvlJc w:val="left"/>
      <w:pPr>
        <w:tabs>
          <w:tab w:val="num" w:pos="1506"/>
        </w:tabs>
        <w:ind w:left="1506" w:hanging="360"/>
      </w:pPr>
      <w:rPr>
        <w:rFonts w:ascii="Courier New" w:hAnsi="Courier New"/>
      </w:rPr>
    </w:lvl>
    <w:lvl w:ilvl="2" w:tplc="0FD25382">
      <w:start w:val="1"/>
      <w:numFmt w:val="bullet"/>
      <w:lvlText w:val=""/>
      <w:lvlJc w:val="left"/>
      <w:pPr>
        <w:tabs>
          <w:tab w:val="num" w:pos="2226"/>
        </w:tabs>
        <w:ind w:left="2226" w:hanging="360"/>
      </w:pPr>
      <w:rPr>
        <w:rFonts w:ascii="Wingdings" w:hAnsi="Wingdings"/>
      </w:rPr>
    </w:lvl>
    <w:lvl w:ilvl="3" w:tplc="0CF42FB6">
      <w:start w:val="1"/>
      <w:numFmt w:val="bullet"/>
      <w:lvlText w:val=""/>
      <w:lvlJc w:val="left"/>
      <w:pPr>
        <w:tabs>
          <w:tab w:val="num" w:pos="2946"/>
        </w:tabs>
        <w:ind w:left="2946" w:hanging="360"/>
      </w:pPr>
      <w:rPr>
        <w:rFonts w:ascii="Symbol" w:hAnsi="Symbol"/>
      </w:rPr>
    </w:lvl>
    <w:lvl w:ilvl="4" w:tplc="C0701370">
      <w:start w:val="1"/>
      <w:numFmt w:val="bullet"/>
      <w:lvlText w:val="o"/>
      <w:lvlJc w:val="left"/>
      <w:pPr>
        <w:tabs>
          <w:tab w:val="num" w:pos="3666"/>
        </w:tabs>
        <w:ind w:left="3666" w:hanging="360"/>
      </w:pPr>
      <w:rPr>
        <w:rFonts w:ascii="Courier New" w:hAnsi="Courier New"/>
      </w:rPr>
    </w:lvl>
    <w:lvl w:ilvl="5" w:tplc="FDCE6A5C">
      <w:start w:val="1"/>
      <w:numFmt w:val="bullet"/>
      <w:lvlText w:val=""/>
      <w:lvlJc w:val="left"/>
      <w:pPr>
        <w:tabs>
          <w:tab w:val="num" w:pos="4386"/>
        </w:tabs>
        <w:ind w:left="4386" w:hanging="360"/>
      </w:pPr>
      <w:rPr>
        <w:rFonts w:ascii="Wingdings" w:hAnsi="Wingdings"/>
      </w:rPr>
    </w:lvl>
    <w:lvl w:ilvl="6" w:tplc="AEB870BE">
      <w:start w:val="1"/>
      <w:numFmt w:val="bullet"/>
      <w:lvlText w:val=""/>
      <w:lvlJc w:val="left"/>
      <w:pPr>
        <w:tabs>
          <w:tab w:val="num" w:pos="5106"/>
        </w:tabs>
        <w:ind w:left="5106" w:hanging="360"/>
      </w:pPr>
      <w:rPr>
        <w:rFonts w:ascii="Symbol" w:hAnsi="Symbol"/>
      </w:rPr>
    </w:lvl>
    <w:lvl w:ilvl="7" w:tplc="A5B24ADE">
      <w:start w:val="1"/>
      <w:numFmt w:val="bullet"/>
      <w:lvlText w:val="o"/>
      <w:lvlJc w:val="left"/>
      <w:pPr>
        <w:tabs>
          <w:tab w:val="num" w:pos="5826"/>
        </w:tabs>
        <w:ind w:left="5826" w:hanging="360"/>
      </w:pPr>
      <w:rPr>
        <w:rFonts w:ascii="Courier New" w:hAnsi="Courier New"/>
      </w:rPr>
    </w:lvl>
    <w:lvl w:ilvl="8" w:tplc="847AC2A0">
      <w:start w:val="1"/>
      <w:numFmt w:val="bullet"/>
      <w:lvlText w:val=""/>
      <w:lvlJc w:val="left"/>
      <w:pPr>
        <w:tabs>
          <w:tab w:val="num" w:pos="6546"/>
        </w:tabs>
        <w:ind w:left="6546" w:hanging="360"/>
      </w:pPr>
      <w:rPr>
        <w:rFonts w:ascii="Wingdings" w:hAnsi="Wingdings"/>
      </w:rPr>
    </w:lvl>
  </w:abstractNum>
  <w:abstractNum w:abstractNumId="8" w15:restartNumberingAfterBreak="0">
    <w:nsid w:val="11661E16"/>
    <w:multiLevelType w:val="multilevel"/>
    <w:tmpl w:val="F17E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21B7D"/>
    <w:multiLevelType w:val="hybridMultilevel"/>
    <w:tmpl w:val="670CA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1C2A22"/>
    <w:multiLevelType w:val="multilevel"/>
    <w:tmpl w:val="2A2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81D17"/>
    <w:multiLevelType w:val="multilevel"/>
    <w:tmpl w:val="4558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80C6F"/>
    <w:multiLevelType w:val="multilevel"/>
    <w:tmpl w:val="7CFC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270DA"/>
    <w:multiLevelType w:val="multilevel"/>
    <w:tmpl w:val="5720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87B6F"/>
    <w:multiLevelType w:val="multilevel"/>
    <w:tmpl w:val="3B4C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D3914"/>
    <w:multiLevelType w:val="multilevel"/>
    <w:tmpl w:val="ED84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25EB6"/>
    <w:multiLevelType w:val="multilevel"/>
    <w:tmpl w:val="5FDC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9B76C1"/>
    <w:multiLevelType w:val="multilevel"/>
    <w:tmpl w:val="1350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D5747"/>
    <w:multiLevelType w:val="multilevel"/>
    <w:tmpl w:val="055C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67FB8"/>
    <w:multiLevelType w:val="multilevel"/>
    <w:tmpl w:val="39F2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A25550"/>
    <w:multiLevelType w:val="multilevel"/>
    <w:tmpl w:val="4392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5863C1"/>
    <w:multiLevelType w:val="multilevel"/>
    <w:tmpl w:val="475C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C67D76"/>
    <w:multiLevelType w:val="hybridMultilevel"/>
    <w:tmpl w:val="C23E536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0101DD0"/>
    <w:multiLevelType w:val="multilevel"/>
    <w:tmpl w:val="D96A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9553C9"/>
    <w:multiLevelType w:val="multilevel"/>
    <w:tmpl w:val="1794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083824"/>
    <w:multiLevelType w:val="hybridMultilevel"/>
    <w:tmpl w:val="F41C9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FC1967"/>
    <w:multiLevelType w:val="multilevel"/>
    <w:tmpl w:val="68D2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D07DB"/>
    <w:multiLevelType w:val="multilevel"/>
    <w:tmpl w:val="E1D40558"/>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BA2B20"/>
    <w:multiLevelType w:val="multilevel"/>
    <w:tmpl w:val="4254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6655EC"/>
    <w:multiLevelType w:val="multilevel"/>
    <w:tmpl w:val="F6CE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481592">
    <w:abstractNumId w:val="0"/>
  </w:num>
  <w:num w:numId="2" w16cid:durableId="882059005">
    <w:abstractNumId w:val="1"/>
  </w:num>
  <w:num w:numId="3" w16cid:durableId="1704403834">
    <w:abstractNumId w:val="2"/>
  </w:num>
  <w:num w:numId="4" w16cid:durableId="242764315">
    <w:abstractNumId w:val="3"/>
  </w:num>
  <w:num w:numId="5" w16cid:durableId="665861605">
    <w:abstractNumId w:val="4"/>
  </w:num>
  <w:num w:numId="6" w16cid:durableId="600070192">
    <w:abstractNumId w:val="5"/>
  </w:num>
  <w:num w:numId="7" w16cid:durableId="1613441551">
    <w:abstractNumId w:val="6"/>
  </w:num>
  <w:num w:numId="8" w16cid:durableId="934437339">
    <w:abstractNumId w:val="7"/>
  </w:num>
  <w:num w:numId="9" w16cid:durableId="390273034">
    <w:abstractNumId w:val="17"/>
  </w:num>
  <w:num w:numId="10" w16cid:durableId="861015622">
    <w:abstractNumId w:val="15"/>
  </w:num>
  <w:num w:numId="11" w16cid:durableId="60716821">
    <w:abstractNumId w:val="20"/>
  </w:num>
  <w:num w:numId="12" w16cid:durableId="1470976700">
    <w:abstractNumId w:val="26"/>
  </w:num>
  <w:num w:numId="13" w16cid:durableId="1217010811">
    <w:abstractNumId w:val="16"/>
  </w:num>
  <w:num w:numId="14" w16cid:durableId="1575969199">
    <w:abstractNumId w:val="29"/>
  </w:num>
  <w:num w:numId="15" w16cid:durableId="1948658642">
    <w:abstractNumId w:val="12"/>
  </w:num>
  <w:num w:numId="16" w16cid:durableId="1300572656">
    <w:abstractNumId w:val="11"/>
  </w:num>
  <w:num w:numId="17" w16cid:durableId="1596745029">
    <w:abstractNumId w:val="8"/>
  </w:num>
  <w:num w:numId="18" w16cid:durableId="213737233">
    <w:abstractNumId w:val="24"/>
  </w:num>
  <w:num w:numId="19" w16cid:durableId="823083912">
    <w:abstractNumId w:val="25"/>
  </w:num>
  <w:num w:numId="20" w16cid:durableId="1978993960">
    <w:abstractNumId w:val="10"/>
  </w:num>
  <w:num w:numId="21" w16cid:durableId="1820923822">
    <w:abstractNumId w:val="14"/>
  </w:num>
  <w:num w:numId="22" w16cid:durableId="189416654">
    <w:abstractNumId w:val="18"/>
  </w:num>
  <w:num w:numId="23" w16cid:durableId="697237667">
    <w:abstractNumId w:val="21"/>
  </w:num>
  <w:num w:numId="24" w16cid:durableId="746804348">
    <w:abstractNumId w:val="23"/>
  </w:num>
  <w:num w:numId="25" w16cid:durableId="394013204">
    <w:abstractNumId w:val="19"/>
  </w:num>
  <w:num w:numId="26" w16cid:durableId="179273654">
    <w:abstractNumId w:val="13"/>
  </w:num>
  <w:num w:numId="27" w16cid:durableId="1044644639">
    <w:abstractNumId w:val="22"/>
  </w:num>
  <w:num w:numId="28" w16cid:durableId="500505061">
    <w:abstractNumId w:val="28"/>
  </w:num>
  <w:num w:numId="29" w16cid:durableId="496388613">
    <w:abstractNumId w:val="9"/>
  </w:num>
  <w:num w:numId="30" w16cid:durableId="86745068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C90"/>
    <w:rsid w:val="0008757D"/>
    <w:rsid w:val="000B08B5"/>
    <w:rsid w:val="000B364C"/>
    <w:rsid w:val="000C36F9"/>
    <w:rsid w:val="000C7145"/>
    <w:rsid w:val="00116152"/>
    <w:rsid w:val="00123B57"/>
    <w:rsid w:val="001A717E"/>
    <w:rsid w:val="001C4226"/>
    <w:rsid w:val="0026253A"/>
    <w:rsid w:val="002B7879"/>
    <w:rsid w:val="002C21AB"/>
    <w:rsid w:val="002C7E21"/>
    <w:rsid w:val="002E5627"/>
    <w:rsid w:val="003458DA"/>
    <w:rsid w:val="00374017"/>
    <w:rsid w:val="003870DD"/>
    <w:rsid w:val="00387CF0"/>
    <w:rsid w:val="003A661F"/>
    <w:rsid w:val="003E125F"/>
    <w:rsid w:val="003E3A61"/>
    <w:rsid w:val="003F024F"/>
    <w:rsid w:val="00427313"/>
    <w:rsid w:val="00427484"/>
    <w:rsid w:val="004309B1"/>
    <w:rsid w:val="00432FD8"/>
    <w:rsid w:val="00445AD4"/>
    <w:rsid w:val="00527CC0"/>
    <w:rsid w:val="00581F82"/>
    <w:rsid w:val="005838F5"/>
    <w:rsid w:val="005B1EBB"/>
    <w:rsid w:val="005B6FE0"/>
    <w:rsid w:val="005B721D"/>
    <w:rsid w:val="005E49A6"/>
    <w:rsid w:val="005E75F2"/>
    <w:rsid w:val="00642CAB"/>
    <w:rsid w:val="00683009"/>
    <w:rsid w:val="006D4117"/>
    <w:rsid w:val="00797C90"/>
    <w:rsid w:val="007F4A04"/>
    <w:rsid w:val="00813641"/>
    <w:rsid w:val="00822578"/>
    <w:rsid w:val="00840A20"/>
    <w:rsid w:val="008924DA"/>
    <w:rsid w:val="0089506E"/>
    <w:rsid w:val="008F04A7"/>
    <w:rsid w:val="009103EC"/>
    <w:rsid w:val="009E0E6E"/>
    <w:rsid w:val="00A05233"/>
    <w:rsid w:val="00AD2111"/>
    <w:rsid w:val="00AF0E18"/>
    <w:rsid w:val="00B33A6D"/>
    <w:rsid w:val="00B449B5"/>
    <w:rsid w:val="00B76990"/>
    <w:rsid w:val="00BB397D"/>
    <w:rsid w:val="00C044D1"/>
    <w:rsid w:val="00C4489F"/>
    <w:rsid w:val="00CA0611"/>
    <w:rsid w:val="00CB0D11"/>
    <w:rsid w:val="00CE1844"/>
    <w:rsid w:val="00D51A22"/>
    <w:rsid w:val="00DA0401"/>
    <w:rsid w:val="00DA560C"/>
    <w:rsid w:val="00E34A7D"/>
    <w:rsid w:val="00E41295"/>
    <w:rsid w:val="00E66A23"/>
    <w:rsid w:val="00E804A6"/>
    <w:rsid w:val="00E8547E"/>
    <w:rsid w:val="00EE0504"/>
    <w:rsid w:val="00F24A45"/>
    <w:rsid w:val="00FB4F54"/>
    <w:rsid w:val="00FE0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209438"/>
  <w15:docId w15:val="{100440BB-F483-4693-A5E8-854784457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9B5"/>
    <w:pPr>
      <w:spacing w:line="259" w:lineRule="auto"/>
    </w:pPr>
    <w:rPr>
      <w:rFonts w:ascii="Calibri" w:eastAsia="Calibri" w:hAnsi="Calibri" w:cs="Calibri"/>
      <w:sz w:val="22"/>
      <w:szCs w:val="22"/>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sz w:val="24"/>
      <w:szCs w:val="24"/>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Section1">
    <w:name w:val="div_Section_1"/>
    <w:basedOn w:val="Normal"/>
  </w:style>
  <w:style w:type="character" w:styleId="Strong">
    <w:name w:val="Strong"/>
    <w:basedOn w:val="DefaultParagraphFont"/>
    <w:uiPriority w:val="22"/>
    <w:qFormat/>
    <w:rsid w:val="009E0E6E"/>
    <w:rPr>
      <w:b/>
      <w:bCs/>
    </w:rPr>
  </w:style>
  <w:style w:type="paragraph" w:styleId="NoSpacing">
    <w:name w:val="No Spacing"/>
    <w:aliases w:val="SAP"/>
    <w:link w:val="NoSpacingChar"/>
    <w:qFormat/>
    <w:rsid w:val="002C21AB"/>
    <w:rPr>
      <w:rFonts w:asciiTheme="minorHAnsi" w:eastAsiaTheme="minorHAnsi" w:hAnsiTheme="minorHAnsi" w:cstheme="minorBidi"/>
      <w:sz w:val="22"/>
      <w:szCs w:val="22"/>
    </w:rPr>
  </w:style>
  <w:style w:type="character" w:customStyle="1" w:styleId="NoSpacingChar">
    <w:name w:val="No Spacing Char"/>
    <w:aliases w:val="SAP Char"/>
    <w:link w:val="NoSpacing"/>
    <w:rsid w:val="002C21AB"/>
    <w:rPr>
      <w:rFonts w:asciiTheme="minorHAnsi" w:eastAsiaTheme="minorHAnsi" w:hAnsiTheme="minorHAnsi" w:cstheme="minorBidi"/>
      <w:sz w:val="22"/>
      <w:szCs w:val="22"/>
    </w:rPr>
  </w:style>
  <w:style w:type="paragraph" w:styleId="ListParagraph">
    <w:name w:val="List Paragraph"/>
    <w:basedOn w:val="Normal"/>
    <w:link w:val="ListParagraphChar"/>
    <w:uiPriority w:val="99"/>
    <w:qFormat/>
    <w:rsid w:val="00DA560C"/>
    <w:pPr>
      <w:spacing w:after="160"/>
      <w:ind w:left="720"/>
      <w:contextualSpacing/>
    </w:pPr>
    <w:rPr>
      <w:rFonts w:asciiTheme="minorHAnsi" w:eastAsiaTheme="minorHAnsi" w:hAnsiTheme="minorHAnsi" w:cstheme="minorBidi"/>
    </w:rPr>
  </w:style>
  <w:style w:type="character" w:customStyle="1" w:styleId="ListParagraphChar">
    <w:name w:val="List Paragraph Char"/>
    <w:link w:val="ListParagraph"/>
    <w:uiPriority w:val="99"/>
    <w:rsid w:val="00DA560C"/>
    <w:rPr>
      <w:rFonts w:asciiTheme="minorHAnsi" w:eastAsiaTheme="minorHAnsi" w:hAnsiTheme="minorHAnsi" w:cstheme="minorBidi"/>
      <w:sz w:val="22"/>
      <w:szCs w:val="22"/>
    </w:rPr>
  </w:style>
  <w:style w:type="paragraph" w:styleId="BodyText">
    <w:name w:val="Body Text"/>
    <w:basedOn w:val="Normal"/>
    <w:link w:val="BodyTextChar"/>
    <w:uiPriority w:val="1"/>
    <w:qFormat/>
    <w:rsid w:val="00D51A22"/>
    <w:pPr>
      <w:widowControl w:val="0"/>
      <w:autoSpaceDE w:val="0"/>
      <w:autoSpaceDN w:val="0"/>
      <w:spacing w:before="11" w:line="240" w:lineRule="auto"/>
      <w:ind w:left="1367" w:hanging="361"/>
    </w:pPr>
    <w:rPr>
      <w:rFonts w:ascii="Caladea" w:eastAsia="Caladea" w:hAnsi="Caladea" w:cs="Caladea"/>
      <w:sz w:val="19"/>
      <w:szCs w:val="19"/>
    </w:rPr>
  </w:style>
  <w:style w:type="character" w:customStyle="1" w:styleId="BodyTextChar">
    <w:name w:val="Body Text Char"/>
    <w:basedOn w:val="DefaultParagraphFont"/>
    <w:link w:val="BodyText"/>
    <w:uiPriority w:val="1"/>
    <w:rsid w:val="00D51A22"/>
    <w:rPr>
      <w:rFonts w:ascii="Caladea" w:eastAsia="Caladea" w:hAnsi="Caladea" w:cs="Caladea"/>
      <w:sz w:val="19"/>
      <w:szCs w:val="19"/>
    </w:rPr>
  </w:style>
  <w:style w:type="paragraph" w:customStyle="1" w:styleId="Name">
    <w:name w:val="Name"/>
    <w:next w:val="Normal"/>
    <w:rsid w:val="00D51A22"/>
    <w:pPr>
      <w:pBdr>
        <w:bottom w:val="single" w:sz="16" w:space="4" w:color="594A3A"/>
      </w:pBdr>
      <w:spacing w:before="380" w:after="240"/>
      <w:jc w:val="center"/>
    </w:pPr>
    <w:rPr>
      <w:rFonts w:ascii="Didot" w:eastAsia="Arial Unicode MS" w:hAnsi="Didot" w:cs="Arial Unicode MS"/>
      <w:caps/>
      <w:color w:val="594B3A"/>
      <w:spacing w:val="48"/>
      <w:sz w:val="32"/>
      <w:szCs w:val="32"/>
    </w:rPr>
  </w:style>
  <w:style w:type="table" w:styleId="TableGrid">
    <w:name w:val="Table Grid"/>
    <w:basedOn w:val="TableNormal"/>
    <w:uiPriority w:val="59"/>
    <w:rsid w:val="00B769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7699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B7699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B7699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806">
      <w:bodyDiv w:val="1"/>
      <w:marLeft w:val="0"/>
      <w:marRight w:val="0"/>
      <w:marTop w:val="0"/>
      <w:marBottom w:val="0"/>
      <w:divBdr>
        <w:top w:val="none" w:sz="0" w:space="0" w:color="auto"/>
        <w:left w:val="none" w:sz="0" w:space="0" w:color="auto"/>
        <w:bottom w:val="none" w:sz="0" w:space="0" w:color="auto"/>
        <w:right w:val="none" w:sz="0" w:space="0" w:color="auto"/>
      </w:divBdr>
    </w:div>
    <w:div w:id="40591058">
      <w:bodyDiv w:val="1"/>
      <w:marLeft w:val="0"/>
      <w:marRight w:val="0"/>
      <w:marTop w:val="0"/>
      <w:marBottom w:val="0"/>
      <w:divBdr>
        <w:top w:val="none" w:sz="0" w:space="0" w:color="auto"/>
        <w:left w:val="none" w:sz="0" w:space="0" w:color="auto"/>
        <w:bottom w:val="none" w:sz="0" w:space="0" w:color="auto"/>
        <w:right w:val="none" w:sz="0" w:space="0" w:color="auto"/>
      </w:divBdr>
    </w:div>
    <w:div w:id="253125333">
      <w:bodyDiv w:val="1"/>
      <w:marLeft w:val="0"/>
      <w:marRight w:val="0"/>
      <w:marTop w:val="0"/>
      <w:marBottom w:val="0"/>
      <w:divBdr>
        <w:top w:val="none" w:sz="0" w:space="0" w:color="auto"/>
        <w:left w:val="none" w:sz="0" w:space="0" w:color="auto"/>
        <w:bottom w:val="none" w:sz="0" w:space="0" w:color="auto"/>
        <w:right w:val="none" w:sz="0" w:space="0" w:color="auto"/>
      </w:divBdr>
    </w:div>
    <w:div w:id="312411387">
      <w:bodyDiv w:val="1"/>
      <w:marLeft w:val="0"/>
      <w:marRight w:val="0"/>
      <w:marTop w:val="0"/>
      <w:marBottom w:val="0"/>
      <w:divBdr>
        <w:top w:val="none" w:sz="0" w:space="0" w:color="auto"/>
        <w:left w:val="none" w:sz="0" w:space="0" w:color="auto"/>
        <w:bottom w:val="none" w:sz="0" w:space="0" w:color="auto"/>
        <w:right w:val="none" w:sz="0" w:space="0" w:color="auto"/>
      </w:divBdr>
    </w:div>
    <w:div w:id="326910190">
      <w:bodyDiv w:val="1"/>
      <w:marLeft w:val="0"/>
      <w:marRight w:val="0"/>
      <w:marTop w:val="0"/>
      <w:marBottom w:val="0"/>
      <w:divBdr>
        <w:top w:val="none" w:sz="0" w:space="0" w:color="auto"/>
        <w:left w:val="none" w:sz="0" w:space="0" w:color="auto"/>
        <w:bottom w:val="none" w:sz="0" w:space="0" w:color="auto"/>
        <w:right w:val="none" w:sz="0" w:space="0" w:color="auto"/>
      </w:divBdr>
    </w:div>
    <w:div w:id="338972913">
      <w:bodyDiv w:val="1"/>
      <w:marLeft w:val="0"/>
      <w:marRight w:val="0"/>
      <w:marTop w:val="0"/>
      <w:marBottom w:val="0"/>
      <w:divBdr>
        <w:top w:val="none" w:sz="0" w:space="0" w:color="auto"/>
        <w:left w:val="none" w:sz="0" w:space="0" w:color="auto"/>
        <w:bottom w:val="none" w:sz="0" w:space="0" w:color="auto"/>
        <w:right w:val="none" w:sz="0" w:space="0" w:color="auto"/>
      </w:divBdr>
    </w:div>
    <w:div w:id="555357848">
      <w:bodyDiv w:val="1"/>
      <w:marLeft w:val="0"/>
      <w:marRight w:val="0"/>
      <w:marTop w:val="0"/>
      <w:marBottom w:val="0"/>
      <w:divBdr>
        <w:top w:val="none" w:sz="0" w:space="0" w:color="auto"/>
        <w:left w:val="none" w:sz="0" w:space="0" w:color="auto"/>
        <w:bottom w:val="none" w:sz="0" w:space="0" w:color="auto"/>
        <w:right w:val="none" w:sz="0" w:space="0" w:color="auto"/>
      </w:divBdr>
    </w:div>
    <w:div w:id="858276820">
      <w:bodyDiv w:val="1"/>
      <w:marLeft w:val="0"/>
      <w:marRight w:val="0"/>
      <w:marTop w:val="0"/>
      <w:marBottom w:val="0"/>
      <w:divBdr>
        <w:top w:val="none" w:sz="0" w:space="0" w:color="auto"/>
        <w:left w:val="none" w:sz="0" w:space="0" w:color="auto"/>
        <w:bottom w:val="none" w:sz="0" w:space="0" w:color="auto"/>
        <w:right w:val="none" w:sz="0" w:space="0" w:color="auto"/>
      </w:divBdr>
    </w:div>
    <w:div w:id="902105393">
      <w:bodyDiv w:val="1"/>
      <w:marLeft w:val="0"/>
      <w:marRight w:val="0"/>
      <w:marTop w:val="0"/>
      <w:marBottom w:val="0"/>
      <w:divBdr>
        <w:top w:val="none" w:sz="0" w:space="0" w:color="auto"/>
        <w:left w:val="none" w:sz="0" w:space="0" w:color="auto"/>
        <w:bottom w:val="none" w:sz="0" w:space="0" w:color="auto"/>
        <w:right w:val="none" w:sz="0" w:space="0" w:color="auto"/>
      </w:divBdr>
    </w:div>
    <w:div w:id="961813322">
      <w:bodyDiv w:val="1"/>
      <w:marLeft w:val="0"/>
      <w:marRight w:val="0"/>
      <w:marTop w:val="0"/>
      <w:marBottom w:val="0"/>
      <w:divBdr>
        <w:top w:val="none" w:sz="0" w:space="0" w:color="auto"/>
        <w:left w:val="none" w:sz="0" w:space="0" w:color="auto"/>
        <w:bottom w:val="none" w:sz="0" w:space="0" w:color="auto"/>
        <w:right w:val="none" w:sz="0" w:space="0" w:color="auto"/>
      </w:divBdr>
    </w:div>
    <w:div w:id="1132098614">
      <w:bodyDiv w:val="1"/>
      <w:marLeft w:val="0"/>
      <w:marRight w:val="0"/>
      <w:marTop w:val="0"/>
      <w:marBottom w:val="0"/>
      <w:divBdr>
        <w:top w:val="none" w:sz="0" w:space="0" w:color="auto"/>
        <w:left w:val="none" w:sz="0" w:space="0" w:color="auto"/>
        <w:bottom w:val="none" w:sz="0" w:space="0" w:color="auto"/>
        <w:right w:val="none" w:sz="0" w:space="0" w:color="auto"/>
      </w:divBdr>
    </w:div>
    <w:div w:id="1200705637">
      <w:bodyDiv w:val="1"/>
      <w:marLeft w:val="0"/>
      <w:marRight w:val="0"/>
      <w:marTop w:val="0"/>
      <w:marBottom w:val="0"/>
      <w:divBdr>
        <w:top w:val="none" w:sz="0" w:space="0" w:color="auto"/>
        <w:left w:val="none" w:sz="0" w:space="0" w:color="auto"/>
        <w:bottom w:val="none" w:sz="0" w:space="0" w:color="auto"/>
        <w:right w:val="none" w:sz="0" w:space="0" w:color="auto"/>
      </w:divBdr>
    </w:div>
    <w:div w:id="1232883914">
      <w:bodyDiv w:val="1"/>
      <w:marLeft w:val="0"/>
      <w:marRight w:val="0"/>
      <w:marTop w:val="0"/>
      <w:marBottom w:val="0"/>
      <w:divBdr>
        <w:top w:val="none" w:sz="0" w:space="0" w:color="auto"/>
        <w:left w:val="none" w:sz="0" w:space="0" w:color="auto"/>
        <w:bottom w:val="none" w:sz="0" w:space="0" w:color="auto"/>
        <w:right w:val="none" w:sz="0" w:space="0" w:color="auto"/>
      </w:divBdr>
    </w:div>
    <w:div w:id="1369573785">
      <w:bodyDiv w:val="1"/>
      <w:marLeft w:val="0"/>
      <w:marRight w:val="0"/>
      <w:marTop w:val="0"/>
      <w:marBottom w:val="0"/>
      <w:divBdr>
        <w:top w:val="none" w:sz="0" w:space="0" w:color="auto"/>
        <w:left w:val="none" w:sz="0" w:space="0" w:color="auto"/>
        <w:bottom w:val="none" w:sz="0" w:space="0" w:color="auto"/>
        <w:right w:val="none" w:sz="0" w:space="0" w:color="auto"/>
      </w:divBdr>
    </w:div>
    <w:div w:id="1618021923">
      <w:bodyDiv w:val="1"/>
      <w:marLeft w:val="0"/>
      <w:marRight w:val="0"/>
      <w:marTop w:val="0"/>
      <w:marBottom w:val="0"/>
      <w:divBdr>
        <w:top w:val="none" w:sz="0" w:space="0" w:color="auto"/>
        <w:left w:val="none" w:sz="0" w:space="0" w:color="auto"/>
        <w:bottom w:val="none" w:sz="0" w:space="0" w:color="auto"/>
        <w:right w:val="none" w:sz="0" w:space="0" w:color="auto"/>
      </w:divBdr>
    </w:div>
    <w:div w:id="1681925413">
      <w:bodyDiv w:val="1"/>
      <w:marLeft w:val="0"/>
      <w:marRight w:val="0"/>
      <w:marTop w:val="0"/>
      <w:marBottom w:val="0"/>
      <w:divBdr>
        <w:top w:val="none" w:sz="0" w:space="0" w:color="auto"/>
        <w:left w:val="none" w:sz="0" w:space="0" w:color="auto"/>
        <w:bottom w:val="none" w:sz="0" w:space="0" w:color="auto"/>
        <w:right w:val="none" w:sz="0" w:space="0" w:color="auto"/>
      </w:divBdr>
    </w:div>
    <w:div w:id="1760440911">
      <w:bodyDiv w:val="1"/>
      <w:marLeft w:val="0"/>
      <w:marRight w:val="0"/>
      <w:marTop w:val="0"/>
      <w:marBottom w:val="0"/>
      <w:divBdr>
        <w:top w:val="none" w:sz="0" w:space="0" w:color="auto"/>
        <w:left w:val="none" w:sz="0" w:space="0" w:color="auto"/>
        <w:bottom w:val="none" w:sz="0" w:space="0" w:color="auto"/>
        <w:right w:val="none" w:sz="0" w:space="0" w:color="auto"/>
      </w:divBdr>
    </w:div>
    <w:div w:id="1816529888">
      <w:bodyDiv w:val="1"/>
      <w:marLeft w:val="0"/>
      <w:marRight w:val="0"/>
      <w:marTop w:val="0"/>
      <w:marBottom w:val="0"/>
      <w:divBdr>
        <w:top w:val="none" w:sz="0" w:space="0" w:color="auto"/>
        <w:left w:val="none" w:sz="0" w:space="0" w:color="auto"/>
        <w:bottom w:val="none" w:sz="0" w:space="0" w:color="auto"/>
        <w:right w:val="none" w:sz="0" w:space="0" w:color="auto"/>
      </w:divBdr>
    </w:div>
    <w:div w:id="1844661290">
      <w:bodyDiv w:val="1"/>
      <w:marLeft w:val="0"/>
      <w:marRight w:val="0"/>
      <w:marTop w:val="0"/>
      <w:marBottom w:val="0"/>
      <w:divBdr>
        <w:top w:val="none" w:sz="0" w:space="0" w:color="auto"/>
        <w:left w:val="none" w:sz="0" w:space="0" w:color="auto"/>
        <w:bottom w:val="none" w:sz="0" w:space="0" w:color="auto"/>
        <w:right w:val="none" w:sz="0" w:space="0" w:color="auto"/>
      </w:divBdr>
    </w:div>
    <w:div w:id="1862158598">
      <w:bodyDiv w:val="1"/>
      <w:marLeft w:val="0"/>
      <w:marRight w:val="0"/>
      <w:marTop w:val="0"/>
      <w:marBottom w:val="0"/>
      <w:divBdr>
        <w:top w:val="none" w:sz="0" w:space="0" w:color="auto"/>
        <w:left w:val="none" w:sz="0" w:space="0" w:color="auto"/>
        <w:bottom w:val="none" w:sz="0" w:space="0" w:color="auto"/>
        <w:right w:val="none" w:sz="0" w:space="0" w:color="auto"/>
      </w:divBdr>
    </w:div>
    <w:div w:id="1924411606">
      <w:bodyDiv w:val="1"/>
      <w:marLeft w:val="0"/>
      <w:marRight w:val="0"/>
      <w:marTop w:val="0"/>
      <w:marBottom w:val="0"/>
      <w:divBdr>
        <w:top w:val="none" w:sz="0" w:space="0" w:color="auto"/>
        <w:left w:val="none" w:sz="0" w:space="0" w:color="auto"/>
        <w:bottom w:val="none" w:sz="0" w:space="0" w:color="auto"/>
        <w:right w:val="none" w:sz="0" w:space="0" w:color="auto"/>
      </w:divBdr>
    </w:div>
    <w:div w:id="1985348996">
      <w:bodyDiv w:val="1"/>
      <w:marLeft w:val="0"/>
      <w:marRight w:val="0"/>
      <w:marTop w:val="0"/>
      <w:marBottom w:val="0"/>
      <w:divBdr>
        <w:top w:val="none" w:sz="0" w:space="0" w:color="auto"/>
        <w:left w:val="none" w:sz="0" w:space="0" w:color="auto"/>
        <w:bottom w:val="none" w:sz="0" w:space="0" w:color="auto"/>
        <w:right w:val="none" w:sz="0" w:space="0" w:color="auto"/>
      </w:divBdr>
    </w:div>
    <w:div w:id="2096508326">
      <w:bodyDiv w:val="1"/>
      <w:marLeft w:val="0"/>
      <w:marRight w:val="0"/>
      <w:marTop w:val="0"/>
      <w:marBottom w:val="0"/>
      <w:divBdr>
        <w:top w:val="none" w:sz="0" w:space="0" w:color="auto"/>
        <w:left w:val="none" w:sz="0" w:space="0" w:color="auto"/>
        <w:bottom w:val="none" w:sz="0" w:space="0" w:color="auto"/>
        <w:right w:val="none" w:sz="0" w:space="0" w:color="auto"/>
      </w:divBdr>
    </w:div>
    <w:div w:id="21048398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03A53E0BE9ED44AE7CB0D3E585FCA7" ma:contentTypeVersion="16" ma:contentTypeDescription="Create a new document." ma:contentTypeScope="" ma:versionID="fa8153ef3eba7ab26b788bf465175e5f">
  <xsd:schema xmlns:xsd="http://www.w3.org/2001/XMLSchema" xmlns:xs="http://www.w3.org/2001/XMLSchema" xmlns:p="http://schemas.microsoft.com/office/2006/metadata/properties" xmlns:ns3="18167ac5-9e39-4eb0-a966-e622ae91fe10" xmlns:ns4="c571355d-3252-4973-a130-543e7ed3da1e" targetNamespace="http://schemas.microsoft.com/office/2006/metadata/properties" ma:root="true" ma:fieldsID="f7d07b9fc8e401b902693a14fd0ec83f" ns3:_="" ns4:_="">
    <xsd:import namespace="18167ac5-9e39-4eb0-a966-e622ae91fe10"/>
    <xsd:import namespace="c571355d-3252-4973-a130-543e7ed3da1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DateTake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167ac5-9e39-4eb0-a966-e622ae91fe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71355d-3252-4973-a130-543e7ed3da1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8167ac5-9e39-4eb0-a966-e622ae91fe1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B48D5C-F0FF-46C0-8627-78AAE9BA3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167ac5-9e39-4eb0-a966-e622ae91fe10"/>
    <ds:schemaRef ds:uri="c571355d-3252-4973-a130-543e7ed3da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5D233C-3FBA-4A3F-93BC-7ED6325B9FD2}">
  <ds:schemaRefs>
    <ds:schemaRef ds:uri="http://schemas.microsoft.com/office/2006/metadata/properties"/>
    <ds:schemaRef ds:uri="http://schemas.microsoft.com/office/infopath/2007/PartnerControls"/>
    <ds:schemaRef ds:uri="18167ac5-9e39-4eb0-a966-e622ae91fe10"/>
  </ds:schemaRefs>
</ds:datastoreItem>
</file>

<file path=customXml/itemProps3.xml><?xml version="1.0" encoding="utf-8"?>
<ds:datastoreItem xmlns:ds="http://schemas.openxmlformats.org/officeDocument/2006/customXml" ds:itemID="{EA0FA83C-CCD7-46D6-B0DC-FFA9F3BC1C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Pages>
  <Words>2796</Words>
  <Characters>15941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tagore</dc:creator>
  <cp:keywords/>
  <dc:description/>
  <cp:lastModifiedBy>Shiva Ponnam</cp:lastModifiedBy>
  <cp:revision>7</cp:revision>
  <dcterms:created xsi:type="dcterms:W3CDTF">2025-03-03T17:32:00Z</dcterms:created>
  <dcterms:modified xsi:type="dcterms:W3CDTF">2025-03-04T19:49:00Z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7e350f60b6dad4891b17e2ece814fd4330543c54f19a4878c44967e98fa08b11</vt:lpwstr>
  </property>
  <property fmtid="{D5CDD505-2E9C-101B-9397-08002B2CF9AE}" pid="3" name="ContentTypeId">
    <vt:lpwstr>0x0101002403A53E0BE9ED44AE7CB0D3E585FCA7</vt:lpwstr>
  </property>
</Properties>
</file>