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893F332">
      <w:pPr>
        <w:pStyle w:val="25"/>
        <w:spacing w:line="0" w:lineRule="atLeast"/>
        <w:rPr>
          <w:rFonts w:eastAsia="Times New Roman"/>
          <w:sz w:val="0"/>
          <w:szCs w:val="0"/>
        </w:rPr>
      </w:pPr>
      <w:r>
        <w:rPr>
          <w:rStyle w:val="24"/>
          <w:rFonts w:eastAsia="Times New Roman"/>
          <w:caps/>
          <w:color w:val="34393E"/>
          <w:sz w:val="42"/>
          <w:szCs w:val="42"/>
        </w:rPr>
        <w:t>Bryan Fawber</w:t>
      </w:r>
      <w:r>
        <w:rPr>
          <w:rFonts w:eastAsia="Times New Roman"/>
          <w:sz w:val="0"/>
          <w:szCs w:val="0"/>
        </w:rPr>
        <w:t> </w:t>
      </w:r>
    </w:p>
    <w:p w14:paraId="00E7F724">
      <w:pPr>
        <w:pStyle w:val="27"/>
        <w:pBdr>
          <w:top w:val="single" w:color="34393E" w:sz="8" w:space="0"/>
        </w:pBdr>
        <w:spacing w:before="40" w:line="260" w:lineRule="atLeast"/>
        <w:rPr>
          <w:rFonts w:eastAsia="Times New Roman"/>
        </w:rPr>
      </w:pPr>
      <w:r>
        <w:rPr>
          <w:rStyle w:val="23"/>
          <w:rFonts w:eastAsia="Times New Roman"/>
        </w:rPr>
        <w:t xml:space="preserve">+1 </w:t>
      </w:r>
      <w:r>
        <w:rPr>
          <w:rFonts w:eastAsia="Times New Roman"/>
        </w:rPr>
        <w:t xml:space="preserve">850 417 7333 </w:t>
      </w:r>
      <w:r>
        <w:rPr>
          <w:rStyle w:val="23"/>
          <w:rFonts w:eastAsia="Times New Roman"/>
        </w:rPr>
        <w:t xml:space="preserve">|  </w:t>
      </w:r>
      <w:r>
        <w:rPr>
          <w:rStyle w:val="23"/>
          <w:rFonts w:eastAsia="Times New Roman"/>
          <w:u w:val="single"/>
        </w:rPr>
        <w:t>bryanfawber@gmail.com</w:t>
      </w:r>
      <w:r>
        <w:rPr>
          <w:rFonts w:eastAsia="Times New Roman"/>
        </w:rPr>
        <w:t xml:space="preserve"> |</w:t>
      </w:r>
      <w:r>
        <w:t>linkedin.com/in/bryan-fawber-ba277b351/</w:t>
      </w:r>
      <w:r>
        <w:rPr>
          <w:rFonts w:eastAsia="Times New Roman"/>
        </w:rPr>
        <w:t xml:space="preserve"> | Philadelphia, PA - 19111</w:t>
      </w:r>
    </w:p>
    <w:p w14:paraId="1AFB4886">
      <w:pPr>
        <w:pStyle w:val="30"/>
        <w:pBdr>
          <w:bottom w:val="single" w:color="34393E" w:sz="8" w:space="2"/>
        </w:pBdr>
        <w:spacing w:before="160" w:after="40"/>
        <w:rPr>
          <w:rFonts w:eastAsia="Times New Roman"/>
          <w:b/>
          <w:bCs/>
          <w:color w:val="34393E"/>
          <w:sz w:val="28"/>
          <w:szCs w:val="28"/>
          <w:highlight w:val="yellow"/>
        </w:rPr>
      </w:pPr>
      <w:r>
        <w:rPr>
          <w:rFonts w:eastAsia="Times New Roman"/>
          <w:b/>
          <w:bCs/>
          <w:color w:val="34393E"/>
          <w:sz w:val="28"/>
          <w:szCs w:val="28"/>
        </w:rPr>
        <w:t>SUMMARY</w:t>
      </w:r>
    </w:p>
    <w:p w14:paraId="7C086CE0">
      <w:pPr>
        <w:widowControl w:val="0"/>
        <w:tabs>
          <w:tab w:val="left" w:pos="720"/>
        </w:tabs>
        <w:autoSpaceDE w:val="0"/>
        <w:autoSpaceDN w:val="0"/>
        <w:adjustRightInd w:val="0"/>
        <w:spacing w:line="288" w:lineRule="auto"/>
        <w:jc w:val="both"/>
      </w:pPr>
      <w:r>
        <w:t xml:space="preserve">Results-driven </w:t>
      </w:r>
      <w:r>
        <w:rPr>
          <w:b/>
          <w:bCs/>
        </w:rPr>
        <w:t>Senior .NET Full Stack Engineer</w:t>
      </w:r>
      <w:r>
        <w:t xml:space="preserve"> with </w:t>
      </w:r>
      <w:r>
        <w:rPr>
          <w:b/>
          <w:bCs/>
        </w:rPr>
        <w:t>10+ years</w:t>
      </w:r>
      <w:r>
        <w:t xml:space="preserve"> of experience designing and developing high-performance cloud-based, microservices-driven applications. Expertise in .NET Core, React, Angular, Azure, AWS, SQL Server, and PostgreSQL. Proven ability to modernize legacy systems, optimize database performance, and implement scalable enterprise solutions. Passionate about Agile development, test-driven development (TDD), and DevOps automation to drive engineering excellence.</w:t>
      </w:r>
    </w:p>
    <w:p w14:paraId="216F90F4">
      <w:pPr>
        <w:pStyle w:val="30"/>
        <w:pBdr>
          <w:bottom w:val="single" w:color="34393E" w:sz="8" w:space="2"/>
        </w:pBdr>
        <w:spacing w:before="40" w:after="40"/>
        <w:rPr>
          <w:rFonts w:eastAsia="Times New Roman"/>
          <w:b/>
          <w:bCs/>
          <w:color w:val="34393E"/>
          <w:sz w:val="28"/>
          <w:szCs w:val="28"/>
        </w:rPr>
      </w:pPr>
      <w:r>
        <w:rPr>
          <w:rFonts w:eastAsia="Times New Roman"/>
          <w:b/>
          <w:bCs/>
          <w:color w:val="34393E"/>
          <w:sz w:val="28"/>
          <w:szCs w:val="28"/>
        </w:rPr>
        <w:t>EXPERIENCE</w:t>
      </w:r>
    </w:p>
    <w:p w14:paraId="3044ADBC">
      <w:pPr>
        <w:pStyle w:val="31"/>
        <w:tabs>
          <w:tab w:val="right" w:pos="11740"/>
        </w:tabs>
        <w:spacing w:line="280" w:lineRule="atLeast"/>
        <w:rPr>
          <w:rFonts w:eastAsia="Times New Roman"/>
        </w:rPr>
      </w:pPr>
      <w:r>
        <w:rPr>
          <w:rStyle w:val="35"/>
          <w:rFonts w:eastAsia="Times New Roman"/>
        </w:rPr>
        <w:t>Senior Software Engineer / Software Architect</w:t>
      </w:r>
      <w:r>
        <w:rPr>
          <w:rStyle w:val="36"/>
          <w:rFonts w:eastAsia="Times New Roman"/>
        </w:rPr>
        <w:tab/>
      </w:r>
      <w:r>
        <w:rPr>
          <w:rStyle w:val="36"/>
          <w:rFonts w:eastAsia="Times New Roman"/>
        </w:rPr>
        <w:t xml:space="preserve"> </w:t>
      </w:r>
      <w:r>
        <w:rPr>
          <w:rStyle w:val="36"/>
          <w:rFonts w:eastAsia="Times New Roman"/>
          <w:b/>
          <w:bCs/>
        </w:rPr>
        <w:t>02</w:t>
      </w:r>
      <w:r>
        <w:rPr>
          <w:rStyle w:val="37"/>
          <w:rFonts w:eastAsia="Times New Roman"/>
        </w:rPr>
        <w:t>/2020 - 01/2025</w:t>
      </w:r>
    </w:p>
    <w:p w14:paraId="280BB76F">
      <w:pPr>
        <w:pStyle w:val="38"/>
        <w:spacing w:line="280" w:lineRule="atLeast"/>
        <w:rPr>
          <w:rStyle w:val="40"/>
          <w:rFonts w:eastAsia="Times New Roman"/>
          <w:b w:val="0"/>
          <w:bCs w:val="0"/>
        </w:rPr>
      </w:pPr>
      <w:r>
        <w:rPr>
          <w:rStyle w:val="40"/>
          <w:rFonts w:eastAsia="Times New Roman"/>
        </w:rPr>
        <w:t xml:space="preserve">Membersy </w:t>
      </w:r>
      <w:r>
        <w:rPr>
          <w:rStyle w:val="40"/>
          <w:rFonts w:eastAsia="Times New Roman"/>
          <w:b w:val="0"/>
          <w:bCs w:val="0"/>
        </w:rPr>
        <w:t>| Austin, TX | Remote</w:t>
      </w:r>
    </w:p>
    <w:p w14:paraId="45FEA75B">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Led the modernization of 15-year-old legacy software (Membership Management System-MMS), transforming monolithic applications into highly scalable, microservices-based solutions deployed on Azure Cloud.</w:t>
      </w:r>
    </w:p>
    <w:p w14:paraId="1A396A9F">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Designed, built, and optimized microservices architecture using .NET Core 8, Azure Functions, and Kubernetes, reducing technical debt and improving system resilience.</w:t>
      </w:r>
    </w:p>
    <w:p w14:paraId="37182FEC">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Refactored legacy .NET Framework applications into .NET Core, improving performance by 31%, ensuring long-term support, and making applications cloud-native.</w:t>
      </w:r>
    </w:p>
    <w:p w14:paraId="6272219C">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Migrated legacy applications from on-premises servers to Azure, significantly reducing infrastructure costs and enhancing system availability.</w:t>
      </w:r>
    </w:p>
    <w:p w14:paraId="79BDE9E9">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Implemented serverless computing solutions using Azure Functions and AKS, reducing processing time and eliminating unnecessary background processes.</w:t>
      </w:r>
    </w:p>
    <w:p w14:paraId="3EB42930">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Integrated Azure Service Bus for reliable message brokering, ensuring seamless asynchronous communication between distributed microservices.</w:t>
      </w:r>
    </w:p>
    <w:p w14:paraId="2F5D63F4">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Optimized cloud resource allocation with Kubernetes, leading to better workload distribution, autoscaling, and cost efficiency.</w:t>
      </w:r>
    </w:p>
    <w:p w14:paraId="65C8914D">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Developed high-performance REST APIs and GraphQL services to power MMS, improving response times by 23% and increasing data availability.</w:t>
      </w:r>
    </w:p>
    <w:p w14:paraId="18AA872C">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Integrated Apollo Federation and Swagger UI to facilitate API documentation, discoverability, and efficient contract-first API development.</w:t>
      </w:r>
    </w:p>
    <w:p w14:paraId="2166B5B7">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Implemented Twilio API for real-time communication features, including SMS notifications and alert systems for critical MMS updates.</w:t>
      </w:r>
    </w:p>
    <w:p w14:paraId="0BC20E9D">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Built API gateways and middleware using .NET Core, ensuring secure, scalable, and reusable API interactions across various services.</w:t>
      </w:r>
    </w:p>
    <w:p w14:paraId="33AA12A8">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Implemented SSL/TLS encryption between the Angular 15 frontend and ASP.NET Core 6 backend to secure sensitive data transmissions.</w:t>
      </w:r>
    </w:p>
    <w:p w14:paraId="29642293">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Implemented rate-limiting and authentication layers using OAuth 2.0 and JWT tokens, protecting APIs from abuse while ensuring security.</w:t>
      </w:r>
    </w:p>
    <w:p w14:paraId="5A91C510">
      <w:pPr>
        <w:pStyle w:val="47"/>
        <w:numPr>
          <w:ilvl w:val="0"/>
          <w:numId w:val="1"/>
        </w:numPr>
        <w:rPr>
          <w:rFonts w:eastAsia="Segoe UI"/>
          <w:shd w:val="clear" w:color="auto" w:fill="FFFFFF"/>
        </w:rPr>
      </w:pPr>
      <w:r>
        <w:rPr>
          <w:rFonts w:eastAsia="Segoe UI"/>
          <w:shd w:val="clear" w:color="auto" w:fill="FFFFFF"/>
        </w:rPr>
        <w:t>Integrated Microsoft Message Queuing (MSMQ) and Apache Kafka, resulting in improved communication efficiency by 3 times in scenarios where real-time data streaming and reliable asynchronous messaging were crucial for seamless operations across various dental services.</w:t>
      </w:r>
    </w:p>
    <w:p w14:paraId="5BB179F3">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Developed and maintained WCF services for secure data exchange, implementing SOAP-based communication for legacy system integrations within the MMS platform, ensuring seamless interoperability and data integrity across distributed applications.</w:t>
      </w:r>
    </w:p>
    <w:p w14:paraId="1EDDF0EC">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Designed a credit card payment integration microservice using Stripe and PayPal APIs, enabling secure, PCI-compliant transactions for our healthcare projects.</w:t>
      </w:r>
    </w:p>
    <w:p w14:paraId="155128C8">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Developed third-party integrations with healthcare software providers, ensuring interoperability with EHR (Electronic Health Records) and compliance with HL7/FHIR standards.</w:t>
      </w:r>
    </w:p>
    <w:p w14:paraId="2D5A862C">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Implemented Entity Framework Core 6 and 7 for data access, optimizing complex query handling and improving database performance across large datasets.</w:t>
      </w:r>
    </w:p>
    <w:p w14:paraId="5BBAFB50">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Refactored and optimized SQL Server database schema, leading to a 17% increase in system reliability and a 22% improvement in query execution time.</w:t>
      </w:r>
    </w:p>
    <w:p w14:paraId="4AFFBEE6">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Led the migration of PostgreSQL databases to SQL Server, improving performance while cutting down database licensing costs.</w:t>
      </w:r>
    </w:p>
    <w:p w14:paraId="7CC7AEB4">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Implemented a distributed caching layer using Redis and Azure Cache for Redis, reducing load on primary databases and improving data retrieval speeds.</w:t>
      </w:r>
    </w:p>
    <w:p w14:paraId="397619D6">
      <w:pPr>
        <w:pStyle w:val="41"/>
        <w:numPr>
          <w:ilvl w:val="0"/>
          <w:numId w:val="1"/>
        </w:numPr>
        <w:spacing w:before="60" w:beforeLines="25" w:line="280" w:lineRule="atLeast"/>
        <w:ind w:left="648" w:hanging="259"/>
        <w:rPr>
          <w:rFonts w:eastAsia="Segoe UI"/>
          <w:color w:val="000000" w:themeColor="text1"/>
          <w:shd w:val="clear" w:color="auto" w:fill="FFFFFF"/>
          <w14:textFill>
            <w14:solidFill>
              <w14:schemeClr w14:val="tx1"/>
            </w14:solidFill>
          </w14:textFill>
        </w:rPr>
      </w:pPr>
      <w:r>
        <w:rPr>
          <w:rFonts w:eastAsia="Segoe UI"/>
          <w:color w:val="000000" w:themeColor="text1"/>
          <w:shd w:val="clear" w:color="auto" w:fill="FFFFFF"/>
          <w14:textFill>
            <w14:solidFill>
              <w14:schemeClr w14:val="tx1"/>
            </w14:solidFill>
          </w14:textFill>
        </w:rPr>
        <w:t>Designed and implemented robust ETL pipelines using SSIS, Azure Data Factory, and Azure Blob Storage, automating data extraction, transformation, and loading.</w:t>
      </w:r>
    </w:p>
    <w:p w14:paraId="29E03950">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Developed SQL Server stored procedures and triggers to optimize business rule execution, ensuring faster data processing and reduced duplication.</w:t>
      </w:r>
    </w:p>
    <w:p w14:paraId="31FEAA3F">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Enabled multi-region database replication using Azure SQL Database and Cosmos DB, ensuring high availability and disaster recovery readiness.</w:t>
      </w:r>
    </w:p>
    <w:p w14:paraId="5567496B">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Established CI/CD pipelines using Azure DevOps, enabling automated builds, testing, and deployments, reducing deployment times by 18%.</w:t>
      </w:r>
    </w:p>
    <w:p w14:paraId="22D9AC1E">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Implemented Infrastructure-as-Code (IaC) with Terraform and ARM templates, automating cloud infrastructure provisioning across environments.</w:t>
      </w:r>
    </w:p>
    <w:p w14:paraId="2AECEDC9">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Developed Helm charts for Kubernetes-based deployments, simplifying microservice deployment and rollback strategies.</w:t>
      </w:r>
    </w:p>
    <w:p w14:paraId="45A7DA1C">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Implemented Git branching strategies (Git Flow &amp; trunk-based development), ensuring seamless version control and feature rollout.</w:t>
      </w:r>
    </w:p>
    <w:p w14:paraId="3B15F6B5">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Monitored application health and performance using Azure Monitor, Application Insights, enabling proactive issue detection and resolution.</w:t>
      </w:r>
    </w:p>
    <w:p w14:paraId="67775DAB">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Configured Azure Key Vault for secure credential storage, ensuring that sensitive data like API keys and database connections were securely managed.</w:t>
      </w:r>
    </w:p>
    <w:p w14:paraId="12892404">
      <w:pPr>
        <w:pStyle w:val="47"/>
        <w:numPr>
          <w:ilvl w:val="0"/>
          <w:numId w:val="1"/>
        </w:numPr>
        <w:rPr>
          <w:rFonts w:eastAsia="Segoe UI"/>
          <w:shd w:val="clear" w:color="auto" w:fill="FFFFFF"/>
        </w:rPr>
      </w:pPr>
      <w:r>
        <w:rPr>
          <w:rFonts w:eastAsia="Segoe UI"/>
          <w:shd w:val="clear" w:color="auto" w:fill="FFFFFF"/>
        </w:rPr>
        <w:t>Developed the mid-size applications using C#, ASP.NET MVC with Razor View Engine, AJAX, HTML5, CSS3, JavaScript, jQuery, TypeScript, JSON and React.</w:t>
      </w:r>
    </w:p>
    <w:p w14:paraId="11669835">
      <w:pPr>
        <w:pStyle w:val="47"/>
        <w:numPr>
          <w:ilvl w:val="0"/>
          <w:numId w:val="1"/>
        </w:numPr>
        <w:rPr>
          <w:rFonts w:eastAsia="Segoe UI"/>
          <w:shd w:val="clear" w:color="auto" w:fill="FFFFFF"/>
        </w:rPr>
      </w:pPr>
      <w:r>
        <w:rPr>
          <w:rFonts w:eastAsia="Segoe UI"/>
          <w:shd w:val="clear" w:color="auto" w:fill="FFFFFF"/>
        </w:rPr>
        <w:t>Utilized Blazor Server for faster load times in administrative interfaces and Blazor WebAssembly for client-side performance in patient-facing applications.</w:t>
      </w:r>
    </w:p>
    <w:p w14:paraId="6564DB2A">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Developed dynamic and responsive user interfaces for MMS using Angular 14/17 and React 18 with TypeScript and JavaScript, creating schema mapping and error management systems.</w:t>
      </w:r>
    </w:p>
    <w:p w14:paraId="4751B318">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Redesigned and optimized UI components in React and Angular 15 / 17, improving usability, performance, and accessibility.</w:t>
      </w:r>
    </w:p>
    <w:p w14:paraId="053C003A">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Developed a unified UI component library using Angular to ensure consistent branding and UX across several healthcare applications.</w:t>
      </w:r>
    </w:p>
    <w:p w14:paraId="5A12D648">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Implemented Redux state management in React applications, enhancing client-side performance and data handling efficiency.</w:t>
      </w:r>
      <w:r>
        <w:t xml:space="preserve"> </w:t>
      </w:r>
      <w:r>
        <w:rPr>
          <w:rFonts w:eastAsia="Segoe UI"/>
          <w:shd w:val="clear" w:color="auto" w:fill="FFFFFF"/>
        </w:rPr>
        <w:t>Enhanced state management by implementing NgRx for Angular, ensuring efficient data handling and synchronization</w:t>
      </w:r>
    </w:p>
    <w:p w14:paraId="26618648">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Refactored legacy jQuery-based UI components, modernizing them with TypeScript and Webpack for improved performance.</w:t>
      </w:r>
    </w:p>
    <w:p w14:paraId="3289AFE5">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Utilized Angular, React with advanced front-end libraries and frameworks like HTML5, CSS3, SCSS, and Bootstrap 5, delivering modern, responsive, and accessible user interfaces for MMS.</w:t>
      </w:r>
    </w:p>
    <w:p w14:paraId="70AF31EE">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Built dynamic dashboards using Power BI, React, and D3.js, providing executives with real-time insights into medical data analytics.</w:t>
      </w:r>
    </w:p>
    <w:p w14:paraId="4934002D">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Implemented security best practices for APIs and microservices, ensuring compliance with HIPAA and SOC 2 standards.</w:t>
      </w:r>
    </w:p>
    <w:p w14:paraId="24301AC8">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Developed Role-Based Access Control (RBAC) systems, ensuring granular permission management for healthcare professionals and end users.</w:t>
      </w:r>
    </w:p>
    <w:p w14:paraId="11A15C14">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Conducted regular security audits and penetration testing, proactively identifying vulnerabilities and mitigating risks.</w:t>
      </w:r>
    </w:p>
    <w:p w14:paraId="6B254672">
      <w:pPr>
        <w:pStyle w:val="41"/>
        <w:numPr>
          <w:ilvl w:val="0"/>
          <w:numId w:val="1"/>
        </w:numPr>
        <w:spacing w:before="60" w:beforeLines="25" w:line="280" w:lineRule="atLeast"/>
        <w:ind w:left="648" w:hanging="259"/>
        <w:rPr>
          <w:rFonts w:eastAsia="Segoe UI"/>
          <w:shd w:val="clear" w:color="auto" w:fill="FFFFFF"/>
        </w:rPr>
      </w:pPr>
      <w:r>
        <w:rPr>
          <w:rFonts w:eastAsia="Segoe UI"/>
          <w:shd w:val="clear" w:color="auto" w:fill="FFFFFF"/>
        </w:rPr>
        <w:t>Enabled Single Sign-On (SSO) authentication using OAuth 2.0, OpenID Connect, and Azure Active Directory (AAD).</w:t>
      </w:r>
    </w:p>
    <w:p w14:paraId="587E7A59">
      <w:pPr>
        <w:pStyle w:val="47"/>
        <w:numPr>
          <w:ilvl w:val="0"/>
          <w:numId w:val="1"/>
        </w:numPr>
        <w:jc w:val="both"/>
      </w:pPr>
      <w:r>
        <w:t xml:space="preserve">Wrote unit tests and integration tests using xUnit and Selenium, ensuring the robustness of </w:t>
      </w:r>
      <w:r>
        <w:rPr>
          <w:b/>
          <w:bCs/>
        </w:rPr>
        <w:t>.</w:t>
      </w:r>
      <w:r>
        <w:t>NET applications and high-quality code delivery.</w:t>
      </w:r>
    </w:p>
    <w:p w14:paraId="3034ACDC">
      <w:pPr>
        <w:pStyle w:val="41"/>
        <w:numPr>
          <w:ilvl w:val="0"/>
          <w:numId w:val="1"/>
        </w:numPr>
        <w:pBdr>
          <w:left w:val="none" w:color="auto" w:sz="0" w:space="0"/>
        </w:pBdr>
        <w:spacing w:before="60" w:beforeLines="25" w:line="280" w:lineRule="atLeast"/>
        <w:ind w:left="648" w:hanging="259"/>
        <w:rPr>
          <w:rFonts w:eastAsia="Segoe UI"/>
          <w:shd w:val="clear" w:color="auto" w:fill="FFFFFF"/>
        </w:rPr>
      </w:pPr>
      <w:r>
        <w:rPr>
          <w:rFonts w:eastAsia="Segoe UI"/>
          <w:shd w:val="clear" w:color="auto" w:fill="FFFFFF"/>
        </w:rPr>
        <w:t>Led cross-functional Agile teams, working closely with product managers, designers, and business stakeholders to deliver high-impact solutions.</w:t>
      </w:r>
    </w:p>
    <w:p w14:paraId="4A804B3D">
      <w:pPr>
        <w:pStyle w:val="41"/>
        <w:numPr>
          <w:ilvl w:val="0"/>
          <w:numId w:val="1"/>
        </w:numPr>
        <w:pBdr>
          <w:left w:val="none" w:color="auto" w:sz="0" w:space="0"/>
        </w:pBdr>
        <w:spacing w:before="60" w:beforeLines="25" w:line="280" w:lineRule="atLeast"/>
        <w:ind w:left="648" w:hanging="259"/>
        <w:rPr>
          <w:rFonts w:eastAsia="Segoe UI"/>
          <w:shd w:val="clear" w:color="auto" w:fill="FFFFFF"/>
        </w:rPr>
      </w:pPr>
      <w:r>
        <w:rPr>
          <w:rFonts w:eastAsia="Segoe UI"/>
          <w:shd w:val="clear" w:color="auto" w:fill="FFFFFF"/>
        </w:rPr>
        <w:t>Mentored junior engineers, providing guidance on best coding practices, software design patterns, and DevOps principles.</w:t>
      </w:r>
    </w:p>
    <w:p w14:paraId="2FBE4EDE">
      <w:pPr>
        <w:pStyle w:val="41"/>
        <w:numPr>
          <w:ilvl w:val="0"/>
          <w:numId w:val="1"/>
        </w:numPr>
        <w:pBdr>
          <w:left w:val="none" w:color="auto" w:sz="0" w:space="0"/>
        </w:pBdr>
        <w:spacing w:before="60" w:beforeLines="25" w:line="280" w:lineRule="atLeast"/>
        <w:ind w:left="648" w:hanging="259"/>
        <w:rPr>
          <w:rFonts w:eastAsia="Segoe UI"/>
          <w:shd w:val="clear" w:color="auto" w:fill="FFFFFF"/>
        </w:rPr>
      </w:pPr>
      <w:r>
        <w:rPr>
          <w:rFonts w:eastAsia="Segoe UI"/>
          <w:shd w:val="clear" w:color="auto" w:fill="FFFFFF"/>
        </w:rPr>
        <w:t>Facilitated Sprint Planning and Retrospectives, ensuring teams followed Scrum and Kanban methodologies for smooth software development cycles.</w:t>
      </w:r>
    </w:p>
    <w:p w14:paraId="31181FF3">
      <w:pPr>
        <w:pStyle w:val="41"/>
        <w:numPr>
          <w:ilvl w:val="0"/>
          <w:numId w:val="1"/>
        </w:numPr>
        <w:pBdr>
          <w:left w:val="none" w:color="auto" w:sz="0" w:space="0"/>
        </w:pBdr>
        <w:spacing w:before="60" w:beforeLines="25" w:line="280" w:lineRule="atLeast"/>
        <w:ind w:left="648" w:hanging="259"/>
        <w:rPr>
          <w:rFonts w:eastAsia="Segoe UI"/>
          <w:shd w:val="clear" w:color="auto" w:fill="FFFFFF"/>
        </w:rPr>
      </w:pPr>
      <w:r>
        <w:rPr>
          <w:rFonts w:eastAsia="Segoe UI"/>
          <w:shd w:val="clear" w:color="auto" w:fill="FFFFFF"/>
        </w:rPr>
        <w:t>Collaborated with Data Science teams to implement AI-driven analytics features, improving predictive insights for customer engagement and performance tracking.</w:t>
      </w:r>
      <w:r>
        <w:t xml:space="preserve"> </w:t>
      </w:r>
      <w:r>
        <w:rPr>
          <w:rFonts w:eastAsia="Segoe UI"/>
          <w:shd w:val="clear" w:color="auto" w:fill="FFFFFF"/>
        </w:rPr>
        <w:t>Integrated an AI-powered chatbot within MMS to assist users with real-time support and troubleshooting, leveraging NLP for understanding user queries and providing context-specific responses.</w:t>
      </w:r>
    </w:p>
    <w:p w14:paraId="14179CAD">
      <w:pPr>
        <w:pStyle w:val="41"/>
        <w:numPr>
          <w:ilvl w:val="0"/>
          <w:numId w:val="1"/>
        </w:numPr>
        <w:pBdr>
          <w:left w:val="none" w:color="auto" w:sz="0" w:space="0"/>
        </w:pBdr>
        <w:spacing w:before="60" w:beforeLines="25" w:line="280" w:lineRule="atLeast"/>
        <w:ind w:left="648" w:hanging="259"/>
        <w:rPr>
          <w:rStyle w:val="23"/>
          <w:rFonts w:eastAsia="Times New Roman"/>
        </w:rPr>
      </w:pPr>
      <w:r>
        <w:rPr>
          <w:rFonts w:eastAsia="Segoe UI"/>
          <w:shd w:val="clear" w:color="auto" w:fill="FFFFFF"/>
        </w:rPr>
        <w:t>Developed internal documentation and training materials, educating teams on Azure best practices, CI/CD workflows, and cloud-native development.</w:t>
      </w:r>
    </w:p>
    <w:p w14:paraId="23DBC84F">
      <w:pPr>
        <w:pStyle w:val="41"/>
        <w:spacing w:before="48" w:beforeLines="20" w:line="300" w:lineRule="atLeast"/>
        <w:ind w:left="398" w:leftChars="166"/>
        <w:rPr>
          <w:rFonts w:eastAsia="Arial"/>
          <w:color w:val="000000" w:themeColor="text1"/>
          <w14:textFill>
            <w14:solidFill>
              <w14:schemeClr w14:val="tx1"/>
            </w14:solidFill>
          </w14:textFill>
        </w:rPr>
      </w:pPr>
      <w:r>
        <w:rPr>
          <w:rStyle w:val="23"/>
          <w:rFonts w:eastAsia="Times New Roman"/>
          <w:b/>
          <w:bCs/>
        </w:rPr>
        <w:t>Environment</w:t>
      </w:r>
      <w:r>
        <w:rPr>
          <w:rStyle w:val="23"/>
          <w:rFonts w:eastAsia="Times New Roman"/>
        </w:rPr>
        <w:t>: Azure</w:t>
      </w:r>
      <w:r>
        <w:rPr>
          <w:rStyle w:val="23"/>
          <w:rFonts w:eastAsia="Times New Roman"/>
          <w:b/>
          <w:bCs/>
        </w:rPr>
        <w:t xml:space="preserve">, </w:t>
      </w:r>
      <w:r>
        <w:rPr>
          <w:rStyle w:val="23"/>
          <w:rFonts w:eastAsia="Times New Roman"/>
        </w:rPr>
        <w:t>Cosmos DB,</w:t>
      </w:r>
      <w:r>
        <w:rPr>
          <w:rStyle w:val="23"/>
          <w:rFonts w:eastAsia="Times New Roman"/>
          <w:b/>
          <w:bCs/>
        </w:rPr>
        <w:t xml:space="preserve"> </w:t>
      </w:r>
      <w:r>
        <w:rPr>
          <w:rStyle w:val="23"/>
          <w:rFonts w:eastAsia="Times New Roman"/>
        </w:rPr>
        <w:t xml:space="preserve">ASP, C#, SQL Server, Blazor, Windows Forms (WinForms), VBScript, Microservices, Enterprise Service Bus (ESB), .NET Frameworks, Angular, React, Azure DevOps, Azure Pipelines, WebSockets, CI/CD Pipelines, REST APIs, CSS3, Responsive Web Design (RWD), ASP.NET, Cloud, ASP.NET Web Form, .NET Core, Solution Architecture, Data Architecture, Data Engineering, APIs, Databases, Integration, DB, Mentoring, </w:t>
      </w:r>
      <w:r>
        <w:rPr>
          <w:rFonts w:eastAsia="Arial"/>
          <w:color w:val="000000" w:themeColor="text1"/>
          <w14:textFill>
            <w14:solidFill>
              <w14:schemeClr w14:val="tx1"/>
            </w14:solidFill>
          </w14:textFill>
        </w:rPr>
        <w:t>NPM, System Design, Software Design, Microservices Architecture, xUnit, NUnit, Jasmine, Jest, Git, Source Tree, SQL Server Integration Services (SSIS), Microsoft Power BI</w:t>
      </w:r>
    </w:p>
    <w:p w14:paraId="77784C1B">
      <w:pPr>
        <w:pStyle w:val="31"/>
        <w:tabs>
          <w:tab w:val="right" w:pos="11740"/>
        </w:tabs>
        <w:spacing w:before="140" w:line="280" w:lineRule="atLeast"/>
        <w:rPr>
          <w:rFonts w:eastAsia="Times New Roman"/>
        </w:rPr>
      </w:pPr>
      <w:r>
        <w:rPr>
          <w:rStyle w:val="35"/>
          <w:rFonts w:eastAsia="Times New Roman"/>
        </w:rPr>
        <w:t>Software Engineer</w:t>
      </w:r>
      <w:r>
        <w:rPr>
          <w:rStyle w:val="36"/>
          <w:rFonts w:eastAsia="Times New Roman"/>
        </w:rPr>
        <w:tab/>
      </w:r>
      <w:r>
        <w:rPr>
          <w:rStyle w:val="36"/>
          <w:rFonts w:eastAsia="Times New Roman"/>
          <w:b/>
          <w:bCs/>
        </w:rPr>
        <w:t>07/2018 – 01/2020</w:t>
      </w:r>
      <w:r>
        <w:rPr>
          <w:rStyle w:val="36"/>
          <w:rFonts w:eastAsia="Times New Roman"/>
        </w:rPr>
        <w:t xml:space="preserve"> </w:t>
      </w:r>
    </w:p>
    <w:p w14:paraId="28B1C911">
      <w:pPr>
        <w:pStyle w:val="38"/>
        <w:spacing w:line="280" w:lineRule="atLeast"/>
        <w:rPr>
          <w:rFonts w:eastAsia="Times New Roman"/>
        </w:rPr>
      </w:pPr>
      <w:r>
        <w:rPr>
          <w:rStyle w:val="40"/>
          <w:rFonts w:eastAsia="Times New Roman"/>
        </w:rPr>
        <w:t xml:space="preserve">Whole Technology | </w:t>
      </w:r>
      <w:r>
        <w:rPr>
          <w:rStyle w:val="40"/>
          <w:rFonts w:eastAsia="Times New Roman"/>
          <w:b w:val="0"/>
          <w:bCs w:val="0"/>
        </w:rPr>
        <w:t>Havertown, PA | Hybrid</w:t>
      </w:r>
    </w:p>
    <w:p w14:paraId="3A5C765B">
      <w:pPr>
        <w:pStyle w:val="41"/>
        <w:numPr>
          <w:ilvl w:val="0"/>
          <w:numId w:val="2"/>
        </w:numPr>
        <w:spacing w:before="60" w:beforeLines="25" w:line="280" w:lineRule="atLeast"/>
        <w:ind w:left="648" w:hanging="259"/>
        <w:rPr>
          <w:rStyle w:val="23"/>
          <w:rFonts w:eastAsia="Times New Roman"/>
        </w:rPr>
      </w:pPr>
      <w:r>
        <w:rPr>
          <w:rStyle w:val="23"/>
          <w:rFonts w:eastAsia="Times New Roman"/>
        </w:rPr>
        <w:t>Designed and implemented a cloud-based video platform across 700+ locations, enabling video-on-demand, live streaming, and secure document sharing, increasing user engagement.</w:t>
      </w:r>
    </w:p>
    <w:p w14:paraId="6763A71B">
      <w:pPr>
        <w:pStyle w:val="41"/>
        <w:numPr>
          <w:ilvl w:val="0"/>
          <w:numId w:val="2"/>
        </w:numPr>
        <w:spacing w:before="60" w:beforeLines="25" w:line="280" w:lineRule="atLeast"/>
        <w:ind w:left="648" w:hanging="259"/>
        <w:rPr>
          <w:rStyle w:val="23"/>
          <w:rFonts w:eastAsia="Times New Roman"/>
        </w:rPr>
      </w:pPr>
      <w:r>
        <w:rPr>
          <w:rStyle w:val="23"/>
          <w:rFonts w:eastAsia="Times New Roman"/>
        </w:rPr>
        <w:t>Developed microservices-based architecture using .NET Core, Docker, and Kubernetes, ensuring scalability and modularity.</w:t>
      </w:r>
    </w:p>
    <w:p w14:paraId="0BE853EB">
      <w:pPr>
        <w:pStyle w:val="41"/>
        <w:numPr>
          <w:ilvl w:val="0"/>
          <w:numId w:val="2"/>
        </w:numPr>
        <w:spacing w:before="60" w:beforeLines="25" w:line="280" w:lineRule="atLeast"/>
        <w:ind w:left="648" w:hanging="259"/>
        <w:rPr>
          <w:rStyle w:val="23"/>
          <w:rFonts w:eastAsia="Times New Roman"/>
        </w:rPr>
      </w:pPr>
      <w:r>
        <w:rPr>
          <w:rStyle w:val="23"/>
          <w:rFonts w:eastAsia="Times New Roman"/>
        </w:rPr>
        <w:t>Implemented a Manufacturing Execution System (MES), streamlining daily production workflows and boosting operational efficiency.</w:t>
      </w:r>
    </w:p>
    <w:p w14:paraId="402F1F91">
      <w:pPr>
        <w:pStyle w:val="41"/>
        <w:numPr>
          <w:ilvl w:val="0"/>
          <w:numId w:val="2"/>
        </w:numPr>
        <w:spacing w:before="60" w:beforeLines="25" w:line="280" w:lineRule="atLeast"/>
        <w:ind w:left="648" w:hanging="259"/>
        <w:rPr>
          <w:rStyle w:val="23"/>
          <w:rFonts w:eastAsia="Times New Roman"/>
        </w:rPr>
      </w:pPr>
      <w:r>
        <w:rPr>
          <w:rStyle w:val="23"/>
          <w:rFonts w:eastAsia="Times New Roman"/>
        </w:rPr>
        <w:t>Created RESTful APIs and Windows Communication Framework (WCF) services, improving interoperability with third-party healthcare systems.</w:t>
      </w:r>
    </w:p>
    <w:p w14:paraId="5228FD53">
      <w:pPr>
        <w:pStyle w:val="41"/>
        <w:numPr>
          <w:ilvl w:val="0"/>
          <w:numId w:val="2"/>
        </w:numPr>
        <w:spacing w:before="60" w:beforeLines="25" w:line="280" w:lineRule="atLeast"/>
        <w:ind w:left="648" w:hanging="259"/>
        <w:rPr>
          <w:rStyle w:val="23"/>
          <w:rFonts w:eastAsia="Times New Roman"/>
        </w:rPr>
      </w:pPr>
      <w:r>
        <w:rPr>
          <w:rStyle w:val="23"/>
          <w:rFonts w:eastAsia="Times New Roman"/>
        </w:rPr>
        <w:t>Integrated AWS services (S3, CloudFront) for secure file storage and faster content delivery, reducing latency.</w:t>
      </w:r>
    </w:p>
    <w:p w14:paraId="43803492">
      <w:pPr>
        <w:pStyle w:val="41"/>
        <w:numPr>
          <w:ilvl w:val="0"/>
          <w:numId w:val="2"/>
        </w:numPr>
        <w:spacing w:before="60" w:beforeLines="25" w:line="280" w:lineRule="atLeast"/>
        <w:ind w:left="648" w:hanging="259"/>
        <w:rPr>
          <w:rStyle w:val="23"/>
          <w:rFonts w:eastAsia="Times New Roman"/>
        </w:rPr>
      </w:pPr>
      <w:r>
        <w:rPr>
          <w:rStyle w:val="23"/>
          <w:rFonts w:eastAsia="Times New Roman"/>
        </w:rPr>
        <w:t>Leveraged AWS services, such as AWS Lambda and Amazon S3, for scalable infrastructure and storage of data, ensuring high availability and performance.</w:t>
      </w:r>
    </w:p>
    <w:p w14:paraId="2B61E9A7">
      <w:pPr>
        <w:pStyle w:val="41"/>
        <w:numPr>
          <w:ilvl w:val="0"/>
          <w:numId w:val="2"/>
        </w:numPr>
        <w:spacing w:before="60" w:beforeLines="25" w:line="280" w:lineRule="atLeast"/>
        <w:ind w:left="648" w:hanging="259"/>
        <w:rPr>
          <w:rStyle w:val="23"/>
          <w:rFonts w:eastAsia="Times New Roman"/>
        </w:rPr>
      </w:pPr>
      <w:r>
        <w:rPr>
          <w:rStyle w:val="23"/>
          <w:rFonts w:eastAsia="Times New Roman"/>
        </w:rPr>
        <w:t>Implemented AWS deployment strategies, including using AWS Elastic Beanstalk and Amazon CloudFront for efficient application delivery.</w:t>
      </w:r>
    </w:p>
    <w:p w14:paraId="6BD0D051">
      <w:pPr>
        <w:pStyle w:val="41"/>
        <w:numPr>
          <w:ilvl w:val="0"/>
          <w:numId w:val="2"/>
        </w:numPr>
        <w:spacing w:before="60" w:beforeLines="25" w:line="280" w:lineRule="atLeast"/>
        <w:ind w:left="648" w:hanging="259"/>
        <w:rPr>
          <w:rStyle w:val="23"/>
          <w:rFonts w:eastAsia="Times New Roman"/>
        </w:rPr>
      </w:pPr>
      <w:r>
        <w:rPr>
          <w:rStyle w:val="23"/>
          <w:rFonts w:eastAsia="Times New Roman"/>
        </w:rPr>
        <w:t>Implemented JWT-based authentication and OAuth 2.0, enhancing data security and user authorization.</w:t>
      </w:r>
    </w:p>
    <w:p w14:paraId="660726EE">
      <w:pPr>
        <w:pStyle w:val="41"/>
        <w:numPr>
          <w:ilvl w:val="0"/>
          <w:numId w:val="2"/>
        </w:numPr>
        <w:spacing w:before="60" w:beforeLines="25" w:line="280" w:lineRule="atLeast"/>
        <w:ind w:left="648" w:hanging="259"/>
        <w:rPr>
          <w:rStyle w:val="23"/>
          <w:rFonts w:eastAsia="Times New Roman"/>
        </w:rPr>
      </w:pPr>
      <w:r>
        <w:rPr>
          <w:rStyle w:val="23"/>
          <w:rFonts w:eastAsia="Times New Roman"/>
        </w:rPr>
        <w:t>Optimized SQL Server queries and indexing, improving database performance and reducing query execution times by 20%.</w:t>
      </w:r>
    </w:p>
    <w:p w14:paraId="1E2C54D3">
      <w:pPr>
        <w:pStyle w:val="41"/>
        <w:numPr>
          <w:ilvl w:val="0"/>
          <w:numId w:val="2"/>
        </w:numPr>
        <w:spacing w:before="60" w:beforeLines="25" w:line="280" w:lineRule="atLeast"/>
        <w:ind w:left="648" w:hanging="259"/>
        <w:rPr>
          <w:rStyle w:val="23"/>
          <w:rFonts w:eastAsia="Times New Roman"/>
        </w:rPr>
      </w:pPr>
      <w:r>
        <w:rPr>
          <w:rStyle w:val="23"/>
          <w:rFonts w:eastAsia="Times New Roman"/>
        </w:rPr>
        <w:t>Designed and implemented a role-based access control (RBAC) system, ensuring secure and compliant data access.</w:t>
      </w:r>
    </w:p>
    <w:p w14:paraId="16D22B22">
      <w:pPr>
        <w:pStyle w:val="41"/>
        <w:numPr>
          <w:ilvl w:val="0"/>
          <w:numId w:val="2"/>
        </w:numPr>
        <w:spacing w:before="60" w:beforeLines="25" w:line="280" w:lineRule="atLeast"/>
        <w:ind w:left="648" w:hanging="259"/>
        <w:rPr>
          <w:rStyle w:val="23"/>
          <w:rFonts w:eastAsia="Times New Roman"/>
        </w:rPr>
      </w:pPr>
      <w:r>
        <w:rPr>
          <w:rStyle w:val="23"/>
          <w:rFonts w:eastAsia="Times New Roman"/>
        </w:rPr>
        <w:t>Implemented stored procedures and ETL pipelines using SSIS, automating data processing workflows.</w:t>
      </w:r>
    </w:p>
    <w:p w14:paraId="4CA629E2">
      <w:pPr>
        <w:pStyle w:val="41"/>
        <w:numPr>
          <w:ilvl w:val="0"/>
          <w:numId w:val="2"/>
        </w:numPr>
        <w:spacing w:before="60" w:beforeLines="25" w:line="280" w:lineRule="atLeast"/>
        <w:ind w:left="648" w:hanging="259"/>
        <w:rPr>
          <w:rStyle w:val="23"/>
          <w:rFonts w:eastAsia="Times New Roman"/>
        </w:rPr>
      </w:pPr>
      <w:r>
        <w:rPr>
          <w:rStyle w:val="23"/>
          <w:rFonts w:eastAsia="Times New Roman"/>
        </w:rPr>
        <w:t>Developed React and Angular UI components, improving user interactions and workflows.</w:t>
      </w:r>
    </w:p>
    <w:p w14:paraId="381799DE">
      <w:pPr>
        <w:pStyle w:val="41"/>
        <w:numPr>
          <w:ilvl w:val="0"/>
          <w:numId w:val="2"/>
        </w:numPr>
        <w:spacing w:before="60" w:beforeLines="25" w:line="280" w:lineRule="atLeast"/>
        <w:ind w:left="648" w:hanging="259"/>
        <w:rPr>
          <w:rStyle w:val="23"/>
          <w:rFonts w:eastAsia="Times New Roman"/>
        </w:rPr>
      </w:pPr>
      <w:r>
        <w:rPr>
          <w:rStyle w:val="23"/>
          <w:rFonts w:eastAsia="Times New Roman"/>
        </w:rPr>
        <w:t>Implemented an interactive reporting dashboard, providing real-time analytics for pharmacy operations.</w:t>
      </w:r>
    </w:p>
    <w:p w14:paraId="6F285F2B">
      <w:pPr>
        <w:pStyle w:val="41"/>
        <w:numPr>
          <w:ilvl w:val="0"/>
          <w:numId w:val="2"/>
        </w:numPr>
        <w:spacing w:before="60" w:beforeLines="25" w:line="280" w:lineRule="atLeast"/>
        <w:ind w:left="648" w:hanging="259"/>
        <w:rPr>
          <w:rStyle w:val="23"/>
          <w:rFonts w:eastAsia="Times New Roman"/>
        </w:rPr>
      </w:pPr>
      <w:r>
        <w:rPr>
          <w:rStyle w:val="23"/>
          <w:rFonts w:eastAsia="Times New Roman"/>
        </w:rPr>
        <w:t>Enhanced application responsiveness and mobile compatibility, improving the overall user experience.</w:t>
      </w:r>
    </w:p>
    <w:p w14:paraId="5B8F5D56">
      <w:pPr>
        <w:pStyle w:val="41"/>
        <w:numPr>
          <w:ilvl w:val="0"/>
          <w:numId w:val="2"/>
        </w:numPr>
        <w:spacing w:before="60" w:beforeLines="25" w:line="280" w:lineRule="atLeast"/>
        <w:ind w:left="648" w:hanging="259"/>
        <w:rPr>
          <w:rStyle w:val="23"/>
          <w:rFonts w:eastAsia="Times New Roman"/>
        </w:rPr>
      </w:pPr>
      <w:r>
        <w:rPr>
          <w:rStyle w:val="23"/>
          <w:rFonts w:eastAsia="Times New Roman"/>
        </w:rPr>
        <w:t>Developed Single Sign-On (SSO) authentication solutions using OAuth and Azure Active Directory.</w:t>
      </w:r>
    </w:p>
    <w:p w14:paraId="71462B0A">
      <w:pPr>
        <w:pStyle w:val="41"/>
        <w:numPr>
          <w:ilvl w:val="0"/>
          <w:numId w:val="2"/>
        </w:numPr>
        <w:spacing w:before="60" w:beforeLines="25" w:line="280" w:lineRule="atLeast"/>
        <w:ind w:left="648" w:hanging="259"/>
        <w:rPr>
          <w:rStyle w:val="23"/>
          <w:rFonts w:eastAsia="Times New Roman"/>
        </w:rPr>
      </w:pPr>
      <w:r>
        <w:rPr>
          <w:rStyle w:val="23"/>
          <w:rFonts w:eastAsia="Times New Roman"/>
        </w:rPr>
        <w:t>Conducted security audits and penetration testing, proactively identifying and mitigating vulnerabilities.</w:t>
      </w:r>
    </w:p>
    <w:p w14:paraId="3D3D478D">
      <w:pPr>
        <w:pStyle w:val="41"/>
        <w:numPr>
          <w:ilvl w:val="0"/>
          <w:numId w:val="2"/>
        </w:numPr>
        <w:spacing w:before="60" w:beforeLines="25" w:line="280" w:lineRule="atLeast"/>
        <w:ind w:left="648" w:hanging="259"/>
        <w:rPr>
          <w:rStyle w:val="23"/>
          <w:rFonts w:eastAsia="Times New Roman"/>
        </w:rPr>
      </w:pPr>
      <w:r>
        <w:rPr>
          <w:rStyle w:val="23"/>
          <w:rFonts w:eastAsia="Times New Roman"/>
        </w:rPr>
        <w:t>Proposed and implemented various DevOps methodologies and tools to automate and optimize their processes by implementing continuous integration and continuous deployment (CI/CD) pipelines using tools like Jenkins, and GitLab.</w:t>
      </w:r>
    </w:p>
    <w:p w14:paraId="2E0AE716">
      <w:pPr>
        <w:pStyle w:val="41"/>
        <w:numPr>
          <w:ilvl w:val="0"/>
          <w:numId w:val="2"/>
        </w:numPr>
        <w:spacing w:before="60" w:beforeLines="25" w:line="280" w:lineRule="atLeast"/>
        <w:ind w:left="648" w:hanging="259"/>
        <w:rPr>
          <w:rStyle w:val="23"/>
          <w:rFonts w:eastAsia="Times New Roman"/>
        </w:rPr>
      </w:pPr>
      <w:r>
        <w:rPr>
          <w:rStyle w:val="23"/>
          <w:rFonts w:eastAsia="Times New Roman"/>
        </w:rPr>
        <w:t>Mentored junior engineers on best practices in .NET development, cloud computing, and DevOps automation.</w:t>
      </w:r>
    </w:p>
    <w:p w14:paraId="24783FE7">
      <w:pPr>
        <w:pStyle w:val="47"/>
        <w:numPr>
          <w:ilvl w:val="0"/>
          <w:numId w:val="2"/>
        </w:numPr>
        <w:rPr>
          <w:rStyle w:val="23"/>
          <w:rFonts w:eastAsia="Times New Roman"/>
        </w:rPr>
      </w:pPr>
      <w:r>
        <w:rPr>
          <w:rStyle w:val="23"/>
          <w:rFonts w:eastAsia="Times New Roman"/>
        </w:rPr>
        <w:t>Implemented Test Driven Development (TDD) using the NUnit Framework for unit testing and ability to load, explore and execute tests.</w:t>
      </w:r>
    </w:p>
    <w:p w14:paraId="0BBFBECF">
      <w:pPr>
        <w:pStyle w:val="41"/>
        <w:numPr>
          <w:ilvl w:val="0"/>
          <w:numId w:val="2"/>
        </w:numPr>
        <w:spacing w:before="60" w:beforeLines="25" w:line="280" w:lineRule="atLeast"/>
        <w:ind w:left="648" w:hanging="259"/>
        <w:rPr>
          <w:rStyle w:val="23"/>
          <w:rFonts w:eastAsia="Times New Roman"/>
        </w:rPr>
      </w:pPr>
      <w:r>
        <w:rPr>
          <w:rStyle w:val="23"/>
          <w:rFonts w:eastAsia="Times New Roman"/>
        </w:rPr>
        <w:t>Collaborated with product and business teams to define project requirements and deliver customer-focused solutions.</w:t>
      </w:r>
    </w:p>
    <w:p w14:paraId="244AB0E8">
      <w:pPr>
        <w:pStyle w:val="41"/>
        <w:numPr>
          <w:ilvl w:val="0"/>
          <w:numId w:val="2"/>
        </w:numPr>
        <w:spacing w:before="60" w:beforeLines="25" w:line="280" w:lineRule="atLeast"/>
        <w:ind w:left="648" w:hanging="259"/>
        <w:rPr>
          <w:rStyle w:val="23"/>
          <w:rFonts w:eastAsia="Times New Roman"/>
        </w:rPr>
      </w:pPr>
      <w:r>
        <w:rPr>
          <w:rStyle w:val="23"/>
          <w:rFonts w:eastAsia="Times New Roman"/>
        </w:rPr>
        <w:t>Participated in Agile development cycles, ensuring efficient sprint planning and continuous improvement.</w:t>
      </w:r>
    </w:p>
    <w:p w14:paraId="0487AFF1">
      <w:pPr>
        <w:pStyle w:val="41"/>
        <w:numPr>
          <w:ilvl w:val="0"/>
          <w:numId w:val="2"/>
        </w:numPr>
        <w:spacing w:before="60" w:beforeLines="25" w:line="280" w:lineRule="atLeast"/>
        <w:ind w:left="648" w:hanging="259"/>
        <w:rPr>
          <w:rFonts w:eastAsia="Arial"/>
        </w:rPr>
      </w:pPr>
      <w:r>
        <w:rPr>
          <w:rStyle w:val="23"/>
          <w:rFonts w:eastAsia="Times New Roman"/>
        </w:rPr>
        <w:t>Reduced infrastructure costs by migrating workloads to AWS cloud environments.</w:t>
      </w:r>
    </w:p>
    <w:p w14:paraId="78FC5507">
      <w:pPr>
        <w:pStyle w:val="41"/>
        <w:spacing w:before="120" w:beforeLines="50" w:line="300" w:lineRule="atLeast"/>
        <w:ind w:left="398" w:leftChars="166"/>
        <w:rPr>
          <w:rFonts w:eastAsia="Arial"/>
          <w:color w:val="000000" w:themeColor="text1"/>
          <w14:textFill>
            <w14:solidFill>
              <w14:schemeClr w14:val="tx1"/>
            </w14:solidFill>
          </w14:textFill>
        </w:rPr>
      </w:pPr>
      <w:r>
        <w:rPr>
          <w:rFonts w:eastAsia="Arial"/>
          <w:b/>
          <w:bCs/>
        </w:rPr>
        <w:t>Environment</w:t>
      </w:r>
      <w:r>
        <w:rPr>
          <w:rFonts w:eastAsia="Arial"/>
        </w:rPr>
        <w:t xml:space="preserve">: </w:t>
      </w:r>
      <w:r>
        <w:rPr>
          <w:rFonts w:eastAsia="Arial"/>
          <w:color w:val="000000" w:themeColor="text1"/>
          <w14:textFill>
            <w14:solidFill>
              <w14:schemeClr w14:val="tx1"/>
            </w14:solidFill>
          </w14:textFill>
        </w:rPr>
        <w:t>C#.NET, Amazon CloudFront CDN, Amazon S3 (AWS S3), Amazon EC2, Lambda, EKS,  Microservices, Windows Communication Framework (WCF), REST APIs, Code Architecture, ASP.NET Web Forms, Azure DevOps, Node.js, WebPhone, Windows Forms (WinForms), .NET Core, MongoDB, React, Angular, TypeScript, JavaScript, Microsoft SQL Server, ASP.NET, .NET, C#, EDI, NPM</w:t>
      </w:r>
    </w:p>
    <w:p w14:paraId="761267B6">
      <w:pPr>
        <w:pStyle w:val="31"/>
        <w:tabs>
          <w:tab w:val="right" w:pos="11740"/>
        </w:tabs>
        <w:spacing w:before="140" w:line="300" w:lineRule="atLeast"/>
        <w:rPr>
          <w:rFonts w:eastAsia="Times New Roman"/>
        </w:rPr>
      </w:pPr>
      <w:r>
        <w:rPr>
          <w:rStyle w:val="35"/>
          <w:rFonts w:eastAsia="Times New Roman"/>
        </w:rPr>
        <w:t>Web Developer</w:t>
      </w:r>
      <w:r>
        <w:rPr>
          <w:rStyle w:val="36"/>
          <w:rFonts w:eastAsia="Times New Roman"/>
        </w:rPr>
        <w:tab/>
      </w:r>
      <w:r>
        <w:rPr>
          <w:rStyle w:val="36"/>
          <w:rFonts w:eastAsia="Times New Roman"/>
        </w:rPr>
        <w:t xml:space="preserve"> </w:t>
      </w:r>
      <w:r>
        <w:rPr>
          <w:rStyle w:val="37"/>
          <w:rFonts w:eastAsia="Times New Roman"/>
        </w:rPr>
        <w:t>07/2016 to 07/2018</w:t>
      </w:r>
    </w:p>
    <w:p w14:paraId="67F0C817">
      <w:pPr>
        <w:pStyle w:val="38"/>
        <w:spacing w:line="300" w:lineRule="atLeast"/>
        <w:rPr>
          <w:rStyle w:val="23"/>
          <w:rFonts w:eastAsia="Times New Roman"/>
        </w:rPr>
      </w:pPr>
      <w:r>
        <w:rPr>
          <w:rStyle w:val="40"/>
          <w:rFonts w:eastAsia="Times New Roman"/>
        </w:rPr>
        <w:t xml:space="preserve">AGI | </w:t>
      </w:r>
      <w:r>
        <w:rPr>
          <w:rStyle w:val="40"/>
          <w:rFonts w:eastAsia="Times New Roman"/>
          <w:b w:val="0"/>
          <w:bCs w:val="0"/>
        </w:rPr>
        <w:t>Exton, PA | Onsite</w:t>
      </w:r>
    </w:p>
    <w:p w14:paraId="0FD8CF6F">
      <w:pPr>
        <w:pStyle w:val="41"/>
        <w:numPr>
          <w:ilvl w:val="0"/>
          <w:numId w:val="3"/>
        </w:numPr>
        <w:spacing w:before="60" w:beforeLines="25" w:line="280" w:lineRule="atLeast"/>
        <w:ind w:left="648" w:hanging="259"/>
        <w:rPr>
          <w:rStyle w:val="23"/>
          <w:rFonts w:eastAsia="Times New Roman"/>
        </w:rPr>
      </w:pPr>
      <w:r>
        <w:rPr>
          <w:rStyle w:val="23"/>
          <w:rFonts w:eastAsia="Times New Roman"/>
        </w:rPr>
        <w:t>Leveraged UI expertise in AngularJS to troubleshoot existing UI issues and develop new user-friendly forms</w:t>
      </w:r>
    </w:p>
    <w:p w14:paraId="76E0280A">
      <w:pPr>
        <w:pStyle w:val="41"/>
        <w:numPr>
          <w:ilvl w:val="0"/>
          <w:numId w:val="3"/>
        </w:numPr>
        <w:spacing w:before="60" w:beforeLines="25" w:line="280" w:lineRule="atLeast"/>
        <w:ind w:left="648" w:hanging="259"/>
        <w:rPr>
          <w:rStyle w:val="23"/>
          <w:rFonts w:eastAsia="Times New Roman"/>
        </w:rPr>
      </w:pPr>
      <w:r>
        <w:rPr>
          <w:rStyle w:val="23"/>
          <w:rFonts w:eastAsia="Times New Roman"/>
        </w:rPr>
        <w:t>Rewrote tons of stuff from jQuery and legacy CoffeeScript code to vanilla JavaScript</w:t>
      </w:r>
    </w:p>
    <w:p w14:paraId="3FF0E86F">
      <w:pPr>
        <w:pStyle w:val="41"/>
        <w:numPr>
          <w:ilvl w:val="0"/>
          <w:numId w:val="3"/>
        </w:numPr>
        <w:spacing w:before="60" w:beforeLines="25" w:line="280" w:lineRule="atLeast"/>
        <w:ind w:left="648" w:hanging="259"/>
        <w:rPr>
          <w:rStyle w:val="23"/>
          <w:rFonts w:eastAsia="Times New Roman"/>
        </w:rPr>
      </w:pPr>
      <w:r>
        <w:rPr>
          <w:rStyle w:val="23"/>
          <w:rFonts w:eastAsia="Times New Roman"/>
        </w:rPr>
        <w:t>Optimized the data access layer, reducing its size, resulting in a 13% improvement in data retrieval performance and reduction in database load times</w:t>
      </w:r>
    </w:p>
    <w:p w14:paraId="153FC044">
      <w:pPr>
        <w:pStyle w:val="41"/>
        <w:numPr>
          <w:ilvl w:val="0"/>
          <w:numId w:val="3"/>
        </w:numPr>
        <w:spacing w:before="60" w:beforeLines="25" w:line="280" w:lineRule="atLeast"/>
        <w:ind w:left="648" w:hanging="259"/>
        <w:rPr>
          <w:rStyle w:val="23"/>
          <w:rFonts w:eastAsia="Times New Roman"/>
        </w:rPr>
      </w:pPr>
      <w:r>
        <w:rPr>
          <w:rStyle w:val="23"/>
          <w:rFonts w:eastAsia="Times New Roman"/>
        </w:rPr>
        <w:t>Consolidated multiple BL(Business Logic) class libraries into a single reusable library, reducing maintenance efforts and improving code reuse</w:t>
      </w:r>
    </w:p>
    <w:p w14:paraId="6849A507">
      <w:pPr>
        <w:pStyle w:val="41"/>
        <w:numPr>
          <w:ilvl w:val="0"/>
          <w:numId w:val="3"/>
        </w:numPr>
        <w:spacing w:before="60" w:beforeLines="25" w:line="280" w:lineRule="atLeast"/>
        <w:ind w:left="648" w:hanging="259"/>
        <w:rPr>
          <w:rStyle w:val="23"/>
          <w:rFonts w:eastAsia="Times New Roman"/>
        </w:rPr>
      </w:pPr>
      <w:r>
        <w:rPr>
          <w:rStyle w:val="23"/>
          <w:rFonts w:eastAsia="Times New Roman"/>
        </w:rPr>
        <w:t>Enhanced user experience (UX) with AngularJS, HTML5, and CSS, resulting in a 22% increase in user engagement and a 17% improvement in user retention</w:t>
      </w:r>
    </w:p>
    <w:p w14:paraId="0A8A3B4F">
      <w:pPr>
        <w:pStyle w:val="41"/>
        <w:numPr>
          <w:ilvl w:val="0"/>
          <w:numId w:val="3"/>
        </w:numPr>
        <w:spacing w:before="60" w:beforeLines="25" w:line="280" w:lineRule="atLeast"/>
        <w:ind w:left="648" w:hanging="259"/>
        <w:rPr>
          <w:rStyle w:val="23"/>
          <w:rFonts w:eastAsia="Times New Roman"/>
        </w:rPr>
      </w:pPr>
      <w:r>
        <w:rPr>
          <w:rStyle w:val="23"/>
          <w:rFonts w:eastAsia="Times New Roman"/>
        </w:rPr>
        <w:t>Implemented a real-time messaging service using SQL and ASP.NET, facilitating seamless communication between users during live sessions</w:t>
      </w:r>
    </w:p>
    <w:p w14:paraId="4F77B02A">
      <w:pPr>
        <w:pStyle w:val="41"/>
        <w:numPr>
          <w:ilvl w:val="0"/>
          <w:numId w:val="3"/>
        </w:numPr>
        <w:spacing w:before="60" w:beforeLines="25" w:line="280" w:lineRule="atLeast"/>
        <w:ind w:left="648" w:hanging="259"/>
        <w:rPr>
          <w:rStyle w:val="23"/>
          <w:rFonts w:eastAsia="Times New Roman"/>
        </w:rPr>
      </w:pPr>
      <w:r>
        <w:rPr>
          <w:rStyle w:val="23"/>
          <w:rFonts w:eastAsia="Times New Roman"/>
        </w:rPr>
        <w:t>Developed business components using C#, WCF, BizTalk, and Entity Framework</w:t>
      </w:r>
    </w:p>
    <w:p w14:paraId="14A1FF67">
      <w:pPr>
        <w:pStyle w:val="41"/>
        <w:spacing w:before="120" w:beforeLines="50" w:line="300" w:lineRule="atLeast"/>
        <w:ind w:left="398" w:leftChars="166"/>
        <w:rPr>
          <w:rStyle w:val="23"/>
          <w:rFonts w:eastAsia="Times New Roman"/>
        </w:rPr>
      </w:pPr>
      <w:r>
        <w:rPr>
          <w:rFonts w:eastAsia="Arial"/>
          <w:b/>
          <w:bCs/>
        </w:rPr>
        <w:t>Environment</w:t>
      </w:r>
      <w:r>
        <w:rPr>
          <w:rFonts w:eastAsia="Arial"/>
        </w:rPr>
        <w:t xml:space="preserve">: </w:t>
      </w:r>
      <w:r>
        <w:rPr>
          <w:rFonts w:eastAsia="Arial"/>
          <w:color w:val="000000" w:themeColor="text1"/>
          <w14:textFill>
            <w14:solidFill>
              <w14:schemeClr w14:val="tx1"/>
            </w14:solidFill>
          </w14:textFill>
        </w:rPr>
        <w:t xml:space="preserve">Angular, HTML5, Azure, Service-oriented Architecture (SOA), Microsoft SQL Server, Model View Controller (MVC), C#, TFS, Architecture, HTML, Redux, Webpack, .NET, Full-stack, Networks, CI/CD Pipelines, REST APIs, Responsive Web Design (RWD), Front-end, ASP.NET, Cloud, Solution Architecture, Headless Software, Data Architecture, Data Engineering, APIs, Data, Databases, Integration, </w:t>
      </w:r>
      <w:r>
        <w:rPr>
          <w:rStyle w:val="23"/>
          <w:rFonts w:eastAsia="Times New Roman"/>
        </w:rPr>
        <w:t>BizTalk</w:t>
      </w:r>
    </w:p>
    <w:p w14:paraId="7520D51A">
      <w:pPr>
        <w:pStyle w:val="31"/>
        <w:tabs>
          <w:tab w:val="right" w:pos="11740"/>
        </w:tabs>
        <w:spacing w:before="140" w:line="300" w:lineRule="atLeast"/>
        <w:rPr>
          <w:rFonts w:eastAsia="Times New Roman"/>
        </w:rPr>
      </w:pPr>
      <w:r>
        <w:rPr>
          <w:rStyle w:val="35"/>
          <w:rFonts w:eastAsia="Times New Roman"/>
        </w:rPr>
        <w:t>Web Developer</w:t>
      </w:r>
      <w:r>
        <w:rPr>
          <w:rStyle w:val="36"/>
          <w:rFonts w:eastAsia="Times New Roman"/>
        </w:rPr>
        <w:tab/>
      </w:r>
      <w:r>
        <w:rPr>
          <w:rStyle w:val="36"/>
          <w:rFonts w:eastAsia="Times New Roman"/>
        </w:rPr>
        <w:t xml:space="preserve"> </w:t>
      </w:r>
      <w:r>
        <w:rPr>
          <w:rStyle w:val="37"/>
          <w:rFonts w:eastAsia="Times New Roman"/>
        </w:rPr>
        <w:t>12/2014 to 07/2016</w:t>
      </w:r>
    </w:p>
    <w:p w14:paraId="2408CE52">
      <w:pPr>
        <w:pStyle w:val="38"/>
        <w:spacing w:line="300" w:lineRule="atLeast"/>
        <w:rPr>
          <w:rStyle w:val="23"/>
          <w:rFonts w:eastAsia="Times New Roman"/>
          <w:b/>
          <w:bCs/>
        </w:rPr>
      </w:pPr>
      <w:r>
        <w:rPr>
          <w:rStyle w:val="40"/>
          <w:rFonts w:eastAsia="Times New Roman"/>
        </w:rPr>
        <w:t xml:space="preserve">20nine | </w:t>
      </w:r>
      <w:r>
        <w:rPr>
          <w:rStyle w:val="40"/>
          <w:rFonts w:eastAsia="Times New Roman"/>
          <w:b w:val="0"/>
          <w:bCs w:val="0"/>
        </w:rPr>
        <w:t>Conshohocken, PA | Onsite</w:t>
      </w:r>
    </w:p>
    <w:p w14:paraId="4C64DF4C">
      <w:pPr>
        <w:pStyle w:val="30"/>
        <w:pBdr>
          <w:bottom w:val="single" w:color="34393E" w:sz="8" w:space="2"/>
        </w:pBdr>
        <w:spacing w:before="160" w:after="40"/>
        <w:rPr>
          <w:rFonts w:eastAsia="Times New Roman"/>
          <w:b/>
          <w:bCs/>
          <w:color w:val="34393E"/>
        </w:rPr>
      </w:pPr>
      <w:r>
        <w:rPr>
          <w:rFonts w:eastAsia="Times New Roman"/>
          <w:b/>
          <w:bCs/>
          <w:color w:val="34393E"/>
        </w:rPr>
        <w:t>EDUCATION</w:t>
      </w:r>
    </w:p>
    <w:p w14:paraId="3648EEC7">
      <w:pPr>
        <w:pStyle w:val="31"/>
        <w:tabs>
          <w:tab w:val="right" w:pos="11740"/>
        </w:tabs>
        <w:rPr>
          <w:rStyle w:val="36"/>
          <w:rFonts w:eastAsia="Times New Roman"/>
        </w:rPr>
      </w:pPr>
      <w:r>
        <w:rPr>
          <w:rStyle w:val="44"/>
          <w:rFonts w:eastAsia="Times New Roman"/>
        </w:rPr>
        <w:t>Bachelor of Science</w:t>
      </w:r>
      <w:r>
        <w:rPr>
          <w:rStyle w:val="23"/>
          <w:rFonts w:eastAsia="Times New Roman"/>
        </w:rPr>
        <w:t xml:space="preserve">: </w:t>
      </w:r>
      <w:r>
        <w:rPr>
          <w:rStyle w:val="45"/>
          <w:rFonts w:eastAsia="Times New Roman"/>
        </w:rPr>
        <w:t>Computer Science</w:t>
      </w:r>
      <w:r>
        <w:rPr>
          <w:rStyle w:val="36"/>
          <w:rFonts w:eastAsia="Times New Roman"/>
        </w:rPr>
        <w:tab/>
      </w:r>
      <w:r>
        <w:rPr>
          <w:rStyle w:val="36"/>
          <w:rFonts w:eastAsia="Times New Roman"/>
        </w:rPr>
        <w:t xml:space="preserve"> </w:t>
      </w:r>
      <w:r>
        <w:rPr>
          <w:rStyle w:val="23"/>
          <w:rFonts w:eastAsia="Times New Roman"/>
          <w:b/>
          <w:bCs/>
        </w:rPr>
        <w:t>06/2016</w:t>
      </w:r>
      <w:r>
        <w:rPr>
          <w:rStyle w:val="36"/>
          <w:rFonts w:eastAsia="Times New Roman"/>
        </w:rPr>
        <w:t xml:space="preserve"> </w:t>
      </w:r>
    </w:p>
    <w:p w14:paraId="50B855D8">
      <w:pPr>
        <w:pStyle w:val="38"/>
        <w:tabs>
          <w:tab w:val="right" w:pos="11740"/>
        </w:tabs>
        <w:rPr>
          <w:rStyle w:val="36"/>
          <w:rFonts w:eastAsia="Times New Roman"/>
        </w:rPr>
      </w:pPr>
      <w:bookmarkStart w:id="0" w:name="_GoBack"/>
      <w:r>
        <w:rPr>
          <w:rStyle w:val="40"/>
          <w:rFonts w:eastAsia="Times New Roman"/>
          <w:b w:val="0"/>
          <w:bCs w:val="0"/>
        </w:rPr>
        <w:t>Drexel University</w:t>
      </w:r>
      <w:bookmarkEnd w:id="0"/>
      <w:r>
        <w:rPr>
          <w:rStyle w:val="36"/>
          <w:rFonts w:eastAsia="Times New Roman"/>
        </w:rPr>
        <w:tab/>
      </w:r>
      <w:r>
        <w:rPr>
          <w:rStyle w:val="36"/>
          <w:rFonts w:eastAsia="Times New Roman"/>
        </w:rPr>
        <w:t xml:space="preserve"> </w:t>
      </w:r>
      <w:r>
        <w:rPr>
          <w:rStyle w:val="42"/>
          <w:rFonts w:eastAsia="Times New Roman"/>
          <w:b w:val="0"/>
          <w:bCs w:val="0"/>
        </w:rPr>
        <w:t>Philadelphia, PA, United States</w:t>
      </w:r>
    </w:p>
    <w:p w14:paraId="3BB7C2F7">
      <w:pPr>
        <w:pStyle w:val="30"/>
        <w:pBdr>
          <w:bottom w:val="single" w:color="34393E" w:sz="8" w:space="2"/>
        </w:pBdr>
        <w:spacing w:before="160" w:after="40"/>
        <w:rPr>
          <w:rFonts w:eastAsia="Times New Roman"/>
          <w:b/>
          <w:bCs/>
          <w:color w:val="34393E"/>
        </w:rPr>
      </w:pPr>
      <w:r>
        <w:rPr>
          <w:rFonts w:eastAsia="Times New Roman"/>
          <w:b/>
          <w:bCs/>
          <w:color w:val="34393E"/>
        </w:rPr>
        <w:t>SKILLS</w:t>
      </w:r>
    </w:p>
    <w:tbl>
      <w:tblPr>
        <w:tblStyle w:val="43"/>
        <w:tblW w:w="0" w:type="auto"/>
        <w:tblInd w:w="0" w:type="dxa"/>
        <w:tblLayout w:type="fixed"/>
        <w:tblCellMar>
          <w:top w:w="0" w:type="dxa"/>
          <w:left w:w="0" w:type="dxa"/>
          <w:bottom w:w="0" w:type="dxa"/>
          <w:right w:w="0" w:type="dxa"/>
        </w:tblCellMar>
      </w:tblPr>
      <w:tblGrid>
        <w:gridCol w:w="5880"/>
        <w:gridCol w:w="5880"/>
      </w:tblGrid>
      <w:tr w14:paraId="4A38AB49">
        <w:tblPrEx>
          <w:tblCellMar>
            <w:top w:w="0" w:type="dxa"/>
            <w:left w:w="0" w:type="dxa"/>
            <w:bottom w:w="0" w:type="dxa"/>
            <w:right w:w="0" w:type="dxa"/>
          </w:tblCellMar>
        </w:tblPrEx>
        <w:trPr>
          <w:trHeight w:val="90" w:hRule="atLeast"/>
        </w:trPr>
        <w:tc>
          <w:tcPr>
            <w:tcW w:w="5880" w:type="dxa"/>
            <w:tcMar>
              <w:top w:w="0" w:type="dxa"/>
              <w:left w:w="0" w:type="dxa"/>
              <w:bottom w:w="0" w:type="dxa"/>
              <w:right w:w="0" w:type="dxa"/>
            </w:tcMar>
          </w:tcPr>
          <w:p w14:paraId="309C0D69">
            <w:pPr>
              <w:pStyle w:val="41"/>
              <w:numPr>
                <w:ilvl w:val="0"/>
                <w:numId w:val="4"/>
              </w:numPr>
              <w:spacing w:line="300" w:lineRule="atLeast"/>
              <w:ind w:left="648" w:hanging="259"/>
              <w:rPr>
                <w:rFonts w:eastAsia="Times New Roman"/>
              </w:rPr>
            </w:pPr>
            <w:r>
              <w:rPr>
                <w:rFonts w:eastAsia="Times New Roman"/>
                <w:b/>
                <w:bCs/>
              </w:rPr>
              <w:t>Languages</w:t>
            </w:r>
            <w:r>
              <w:rPr>
                <w:rFonts w:eastAsia="Times New Roman"/>
              </w:rPr>
              <w:t>: C#, T-SQL (Transact-SQL), XML, HTML5, CSS, JavaScript, SQL, C#.NET, HTML, CSS3, TypeScript, XHTML, Sass, GraphQL, Python, PHP, Visual Basic, Less, VBScript</w:t>
            </w:r>
          </w:p>
          <w:p w14:paraId="3512FF7C">
            <w:pPr>
              <w:pStyle w:val="41"/>
              <w:numPr>
                <w:ilvl w:val="0"/>
                <w:numId w:val="4"/>
              </w:numPr>
              <w:spacing w:line="300" w:lineRule="atLeast"/>
              <w:ind w:left="648" w:hanging="259"/>
              <w:rPr>
                <w:rFonts w:eastAsia="Times New Roman"/>
              </w:rPr>
            </w:pPr>
            <w:r>
              <w:rPr>
                <w:rFonts w:eastAsia="Times New Roman"/>
                <w:b/>
                <w:bCs/>
              </w:rPr>
              <w:t>Frameworks</w:t>
            </w:r>
            <w:r>
              <w:rPr>
                <w:rFonts w:eastAsia="Times New Roman"/>
              </w:rPr>
              <w:t xml:space="preserve">: .NET, .NET Core, ASP.NET MVC, Entity, Kendo UI, AngularJS, ASP.NET, Angular, Bootstrap, Redux, NUnit, Unity, Windows Communication Framework (WCF), Titanium, Classic ASP, Knockout (Knockout.js), OAuth 2, ASP, </w:t>
            </w:r>
            <w:r>
              <w:rPr>
                <w:rStyle w:val="23"/>
                <w:rFonts w:eastAsia="Times New Roman"/>
              </w:rPr>
              <w:t>Biztalk, Blazor</w:t>
            </w:r>
          </w:p>
          <w:p w14:paraId="6FAE4073">
            <w:pPr>
              <w:pStyle w:val="41"/>
              <w:numPr>
                <w:ilvl w:val="0"/>
                <w:numId w:val="5"/>
              </w:numPr>
              <w:spacing w:line="300" w:lineRule="atLeast"/>
              <w:ind w:left="648" w:hanging="259"/>
              <w:rPr>
                <w:rFonts w:eastAsia="Times New Roman"/>
              </w:rPr>
            </w:pPr>
            <w:r>
              <w:rPr>
                <w:rFonts w:eastAsia="Times New Roman"/>
                <w:b/>
                <w:bCs/>
              </w:rPr>
              <w:t xml:space="preserve">Paradigms: </w:t>
            </w:r>
            <w:r>
              <w:rPr>
                <w:rFonts w:eastAsia="Times New Roman"/>
              </w:rPr>
              <w:t>Continuous Integration (CI), Continuous Delivery (CD), REST, Service-oriented Architecture (SOA), Agile, DevOps, Responsive Web Design (RWD), ETL, Unit Testing, Agile Product Management, Scrum, Kanban, Test-driven Development (TDD), Azure DevOps, Model View Controller (MVC), Microservices</w:t>
            </w:r>
          </w:p>
          <w:p w14:paraId="5459E968">
            <w:pPr>
              <w:pStyle w:val="41"/>
              <w:numPr>
                <w:ilvl w:val="0"/>
                <w:numId w:val="5"/>
              </w:numPr>
              <w:spacing w:line="300" w:lineRule="atLeast"/>
              <w:ind w:left="648" w:hanging="259"/>
              <w:rPr>
                <w:rFonts w:eastAsia="Times New Roman"/>
              </w:rPr>
            </w:pPr>
            <w:r>
              <w:rPr>
                <w:rFonts w:eastAsia="Times New Roman"/>
                <w:b/>
                <w:bCs/>
              </w:rPr>
              <w:t>Platforms</w:t>
            </w:r>
            <w:r>
              <w:rPr>
                <w:rFonts w:eastAsia="Times New Roman"/>
              </w:rPr>
              <w:t>: AWS Lambda, Amazon Web Services (AWS), Azure, Docker, Kubernetes, Windows, Salesforce, Oracle, ZNode, Twilio, Arduino, Raspberry Pi</w:t>
            </w:r>
          </w:p>
          <w:p w14:paraId="4F93646E">
            <w:pPr>
              <w:pStyle w:val="41"/>
              <w:numPr>
                <w:ilvl w:val="0"/>
                <w:numId w:val="5"/>
              </w:numPr>
              <w:spacing w:line="300" w:lineRule="atLeast"/>
              <w:ind w:left="648" w:hanging="259"/>
              <w:rPr>
                <w:rFonts w:eastAsia="Times New Roman"/>
              </w:rPr>
            </w:pPr>
            <w:r>
              <w:rPr>
                <w:rFonts w:eastAsia="Times New Roman"/>
                <w:b/>
                <w:bCs/>
              </w:rPr>
              <w:t>Tools</w:t>
            </w:r>
            <w:r>
              <w:rPr>
                <w:rFonts w:eastAsia="Times New Roman"/>
              </w:rPr>
              <w:t>: Git, TFS, GitHub, NPM, Stylus, Amazon Simple Queue Service (SQS), Webpack, Visual Studio, Kentico, Flyway, TNet Strings, SendGrid, Windows Azure SDK, GitLab CI/CD, AWS Simple Notification Service (SNS), Visual SourceSafe, Subversion (SVN), IBM Watson, Jira, Confluence, Slack</w:t>
            </w:r>
          </w:p>
        </w:tc>
        <w:tc>
          <w:tcPr>
            <w:tcW w:w="5880" w:type="dxa"/>
            <w:tcBorders>
              <w:left w:val="single" w:color="FEFDFD" w:sz="8" w:space="0"/>
            </w:tcBorders>
            <w:tcMar>
              <w:top w:w="0" w:type="dxa"/>
              <w:left w:w="0" w:type="dxa"/>
              <w:bottom w:w="0" w:type="dxa"/>
              <w:right w:w="0" w:type="dxa"/>
            </w:tcMar>
          </w:tcPr>
          <w:p w14:paraId="600E9665">
            <w:pPr>
              <w:pStyle w:val="41"/>
              <w:numPr>
                <w:ilvl w:val="0"/>
                <w:numId w:val="4"/>
              </w:numPr>
              <w:spacing w:line="300" w:lineRule="atLeast"/>
              <w:ind w:left="648" w:hanging="259"/>
              <w:rPr>
                <w:rFonts w:eastAsia="Times New Roman"/>
              </w:rPr>
            </w:pPr>
            <w:r>
              <w:rPr>
                <w:rFonts w:eastAsia="Times New Roman"/>
                <w:b/>
                <w:bCs/>
              </w:rPr>
              <w:t>Libraries/APIs</w:t>
            </w:r>
            <w:r>
              <w:rPr>
                <w:rFonts w:eastAsia="Times New Roman"/>
              </w:rPr>
              <w:t>: REST APIs, Web API, jQuery, Sockets, Salesforce API, Node.js, Vue, React, CyberSource, Google Calendar API, Vuex, Windows Forms (WinForms)</w:t>
            </w:r>
          </w:p>
          <w:p w14:paraId="01E8111B">
            <w:pPr>
              <w:pStyle w:val="41"/>
              <w:numPr>
                <w:ilvl w:val="0"/>
                <w:numId w:val="5"/>
              </w:numPr>
              <w:spacing w:line="300" w:lineRule="atLeast"/>
              <w:ind w:left="648" w:hanging="259"/>
              <w:rPr>
                <w:rFonts w:eastAsia="Times New Roman"/>
              </w:rPr>
            </w:pPr>
            <w:r>
              <w:rPr>
                <w:rFonts w:eastAsia="Times New Roman"/>
                <w:b/>
                <w:bCs/>
              </w:rPr>
              <w:t>Storage</w:t>
            </w:r>
            <w:r>
              <w:rPr>
                <w:rFonts w:eastAsia="Times New Roman"/>
              </w:rPr>
              <w:t>: OLTP, Oracle SQL, JSON, PostgreSQL, Redis, Databases, MySQL, Memcached, Couchbase, Amazon S3 (AWS S3), Elasticsearch, Oracle PL/SQL, Microsoft SQL Server, PL/SQL, Azure Active Directory, NoSQL, Azure Cosmos DB, IBM Db2, MongoDB</w:t>
            </w:r>
          </w:p>
          <w:p w14:paraId="4FFE2224">
            <w:pPr>
              <w:pStyle w:val="41"/>
              <w:numPr>
                <w:ilvl w:val="0"/>
                <w:numId w:val="5"/>
              </w:numPr>
              <w:spacing w:line="300" w:lineRule="atLeast"/>
              <w:ind w:left="648" w:hanging="259"/>
              <w:rPr>
                <w:rFonts w:eastAsia="Times New Roman"/>
              </w:rPr>
            </w:pPr>
            <w:r>
              <w:rPr>
                <w:rFonts w:eastAsia="Times New Roman"/>
                <w:b/>
                <w:bCs/>
              </w:rPr>
              <w:t>Other</w:t>
            </w:r>
            <w:r>
              <w:rPr>
                <w:rFonts w:eastAsia="Times New Roman"/>
              </w:rPr>
              <w:t>: User Interface (UI), User Experience (UX), Message Queues, APIs, HTTP REST, Messaging, SOAP, Full-stack, Front-end Development, Software Development, Architecture, SaaS, CI/CD Pipelines, Front-end, Cloud, CTO, Solution Architecture, Headless Software, Content Management Systems (CMS), Data Architecture, Data Engineering, Data, Data Scraping, Web Scraping, Integration, IT Project Management, Technical Project Management, Serverless, Single-page Applications (SPA), AWS DevOps, Business Strategy, Startup Consulting, Networks, ChatGPT, OpenAI GPT-3 API, OpenAI GPT-4 API, DocuSign, Kepware Server (PLC Integration), Aurigma, DOM, Scripting, PDF Scraping, DocumentDB, Okta, Outlook, TCP/IP, UDP, Sitecore, PLC, RPC, Single Sign-on (SSO), Enterprise Service Bus (ESB), Azure Pipelines, WebSockets, Firmware</w:t>
            </w:r>
          </w:p>
        </w:tc>
      </w:tr>
    </w:tbl>
    <w:p w14:paraId="6721E9B7">
      <w:pPr>
        <w:pStyle w:val="41"/>
        <w:rPr>
          <w:rStyle w:val="36"/>
          <w:rFonts w:eastAsia="Times New Roman"/>
          <w:color w:val="000000" w:themeColor="text1"/>
          <w:sz w:val="20"/>
          <w:szCs w:val="20"/>
          <w14:textFill>
            <w14:solidFill>
              <w14:schemeClr w14:val="tx1"/>
            </w14:solidFill>
          </w14:textFill>
        </w:rPr>
      </w:pPr>
    </w:p>
    <w:sectPr>
      <w:pgSz w:w="12240" w:h="15840"/>
      <w:pgMar w:top="240" w:right="240" w:bottom="240" w:left="2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
    <w:nsid w:val="00000002"/>
    <w:multiLevelType w:val="multilevel"/>
    <w:tmpl w:val="00000002"/>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2">
    <w:nsid w:val="00000003"/>
    <w:multiLevelType w:val="multilevel"/>
    <w:tmpl w:val="00000003"/>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3">
    <w:nsid w:val="00000009"/>
    <w:multiLevelType w:val="multilevel"/>
    <w:tmpl w:val="00000009"/>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4">
    <w:nsid w:val="0000000A"/>
    <w:multiLevelType w:val="multilevel"/>
    <w:tmpl w:val="0000000A"/>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EB8"/>
    <w:rsid w:val="000D7FE3"/>
    <w:rsid w:val="001118B0"/>
    <w:rsid w:val="001300C1"/>
    <w:rsid w:val="00132EF8"/>
    <w:rsid w:val="00331AF7"/>
    <w:rsid w:val="00394D51"/>
    <w:rsid w:val="004444E5"/>
    <w:rsid w:val="00496FFD"/>
    <w:rsid w:val="004C285B"/>
    <w:rsid w:val="004D20F5"/>
    <w:rsid w:val="0058419E"/>
    <w:rsid w:val="00596504"/>
    <w:rsid w:val="005B2EB8"/>
    <w:rsid w:val="00636499"/>
    <w:rsid w:val="00642E1C"/>
    <w:rsid w:val="00653569"/>
    <w:rsid w:val="00750246"/>
    <w:rsid w:val="008527CA"/>
    <w:rsid w:val="008E0431"/>
    <w:rsid w:val="009F5FBF"/>
    <w:rsid w:val="00A75281"/>
    <w:rsid w:val="00B70E99"/>
    <w:rsid w:val="00B81428"/>
    <w:rsid w:val="00BC22F0"/>
    <w:rsid w:val="00D8013F"/>
    <w:rsid w:val="00D84B25"/>
    <w:rsid w:val="00DD015F"/>
    <w:rsid w:val="00EB1CA3"/>
    <w:rsid w:val="00EC77A0"/>
    <w:rsid w:val="00ED587F"/>
    <w:rsid w:val="00F23D17"/>
    <w:rsid w:val="00FA3CA3"/>
    <w:rsid w:val="01EC7C7B"/>
    <w:rsid w:val="02145238"/>
    <w:rsid w:val="022E4C07"/>
    <w:rsid w:val="025033FE"/>
    <w:rsid w:val="027F3841"/>
    <w:rsid w:val="02A84987"/>
    <w:rsid w:val="02AE4B44"/>
    <w:rsid w:val="0401729D"/>
    <w:rsid w:val="040840C4"/>
    <w:rsid w:val="040F104D"/>
    <w:rsid w:val="04770A3F"/>
    <w:rsid w:val="04952722"/>
    <w:rsid w:val="04B23572"/>
    <w:rsid w:val="04D358D4"/>
    <w:rsid w:val="04E25851"/>
    <w:rsid w:val="05800860"/>
    <w:rsid w:val="058E35AC"/>
    <w:rsid w:val="060905E2"/>
    <w:rsid w:val="062A1DF0"/>
    <w:rsid w:val="06EF7070"/>
    <w:rsid w:val="076503F6"/>
    <w:rsid w:val="08385CAD"/>
    <w:rsid w:val="08847D7A"/>
    <w:rsid w:val="08C94FF8"/>
    <w:rsid w:val="09297C5D"/>
    <w:rsid w:val="092E642F"/>
    <w:rsid w:val="093B359C"/>
    <w:rsid w:val="095A29BD"/>
    <w:rsid w:val="09B1358B"/>
    <w:rsid w:val="09EC5ECA"/>
    <w:rsid w:val="0A3671C9"/>
    <w:rsid w:val="0A9D3C79"/>
    <w:rsid w:val="0B493D92"/>
    <w:rsid w:val="0B6A6C3F"/>
    <w:rsid w:val="0B6D697A"/>
    <w:rsid w:val="0BB87FE9"/>
    <w:rsid w:val="0C1B4A0E"/>
    <w:rsid w:val="0C3035F6"/>
    <w:rsid w:val="0CA465CD"/>
    <w:rsid w:val="0D5469F9"/>
    <w:rsid w:val="0D776940"/>
    <w:rsid w:val="0E1C3D4F"/>
    <w:rsid w:val="0EC57F06"/>
    <w:rsid w:val="0F5E7549"/>
    <w:rsid w:val="0FA47148"/>
    <w:rsid w:val="0FD36F8C"/>
    <w:rsid w:val="108D6F3C"/>
    <w:rsid w:val="10EA7FB7"/>
    <w:rsid w:val="11471B69"/>
    <w:rsid w:val="116779EF"/>
    <w:rsid w:val="12062B4E"/>
    <w:rsid w:val="1208208E"/>
    <w:rsid w:val="12E71EA5"/>
    <w:rsid w:val="1315735E"/>
    <w:rsid w:val="13206333"/>
    <w:rsid w:val="13777B09"/>
    <w:rsid w:val="13900D92"/>
    <w:rsid w:val="13D372DC"/>
    <w:rsid w:val="13D6228B"/>
    <w:rsid w:val="13DC073F"/>
    <w:rsid w:val="14154A26"/>
    <w:rsid w:val="14A80D5A"/>
    <w:rsid w:val="16000CED"/>
    <w:rsid w:val="16563723"/>
    <w:rsid w:val="167A09B1"/>
    <w:rsid w:val="16C16063"/>
    <w:rsid w:val="16DD22C9"/>
    <w:rsid w:val="172036B5"/>
    <w:rsid w:val="174B28FE"/>
    <w:rsid w:val="17544B07"/>
    <w:rsid w:val="176D18F5"/>
    <w:rsid w:val="17D462F8"/>
    <w:rsid w:val="180C394D"/>
    <w:rsid w:val="181A38F5"/>
    <w:rsid w:val="183465FD"/>
    <w:rsid w:val="18A34CFA"/>
    <w:rsid w:val="18AF200B"/>
    <w:rsid w:val="1935655D"/>
    <w:rsid w:val="19713B3C"/>
    <w:rsid w:val="19915CBE"/>
    <w:rsid w:val="1A220B7E"/>
    <w:rsid w:val="1A892B95"/>
    <w:rsid w:val="1AEE24EE"/>
    <w:rsid w:val="1B415952"/>
    <w:rsid w:val="1B94434C"/>
    <w:rsid w:val="1BB81089"/>
    <w:rsid w:val="1C0A3092"/>
    <w:rsid w:val="1C1A48FD"/>
    <w:rsid w:val="1C366649"/>
    <w:rsid w:val="1C48076A"/>
    <w:rsid w:val="1CF952F6"/>
    <w:rsid w:val="1D342BDD"/>
    <w:rsid w:val="1D3B5982"/>
    <w:rsid w:val="1D7F64B5"/>
    <w:rsid w:val="1DA93061"/>
    <w:rsid w:val="1DF9255B"/>
    <w:rsid w:val="1E042157"/>
    <w:rsid w:val="1E733B34"/>
    <w:rsid w:val="1E843A76"/>
    <w:rsid w:val="1E855AEA"/>
    <w:rsid w:val="1EDD2B2F"/>
    <w:rsid w:val="1F246DEC"/>
    <w:rsid w:val="1F633162"/>
    <w:rsid w:val="1F8B0AA1"/>
    <w:rsid w:val="1F9B1C69"/>
    <w:rsid w:val="1FB8145E"/>
    <w:rsid w:val="205B3C2D"/>
    <w:rsid w:val="206D5E87"/>
    <w:rsid w:val="207427CE"/>
    <w:rsid w:val="207F650F"/>
    <w:rsid w:val="20A451F6"/>
    <w:rsid w:val="20BA42D4"/>
    <w:rsid w:val="20D506EC"/>
    <w:rsid w:val="20DA0F73"/>
    <w:rsid w:val="2152653D"/>
    <w:rsid w:val="21A65541"/>
    <w:rsid w:val="22257114"/>
    <w:rsid w:val="22B673C3"/>
    <w:rsid w:val="22C04977"/>
    <w:rsid w:val="22C8439F"/>
    <w:rsid w:val="22DF6543"/>
    <w:rsid w:val="22F22F2D"/>
    <w:rsid w:val="23234C69"/>
    <w:rsid w:val="238430B1"/>
    <w:rsid w:val="23AB33C0"/>
    <w:rsid w:val="24447AE2"/>
    <w:rsid w:val="244C6719"/>
    <w:rsid w:val="25214078"/>
    <w:rsid w:val="252E056F"/>
    <w:rsid w:val="26057D67"/>
    <w:rsid w:val="26227DB7"/>
    <w:rsid w:val="262F5BC1"/>
    <w:rsid w:val="26B15A9F"/>
    <w:rsid w:val="271841F4"/>
    <w:rsid w:val="27220408"/>
    <w:rsid w:val="272D5A2F"/>
    <w:rsid w:val="27495DBA"/>
    <w:rsid w:val="27674B05"/>
    <w:rsid w:val="27A86E94"/>
    <w:rsid w:val="28892427"/>
    <w:rsid w:val="28A605BD"/>
    <w:rsid w:val="290309EC"/>
    <w:rsid w:val="292530FD"/>
    <w:rsid w:val="294E18B8"/>
    <w:rsid w:val="29666288"/>
    <w:rsid w:val="297C259A"/>
    <w:rsid w:val="29C30D22"/>
    <w:rsid w:val="2A123845"/>
    <w:rsid w:val="2A9E738D"/>
    <w:rsid w:val="2ABF44AF"/>
    <w:rsid w:val="2AD42FD3"/>
    <w:rsid w:val="2BA90375"/>
    <w:rsid w:val="2BD84386"/>
    <w:rsid w:val="2BF923AB"/>
    <w:rsid w:val="2C1934B7"/>
    <w:rsid w:val="2C416BAA"/>
    <w:rsid w:val="2C53688E"/>
    <w:rsid w:val="2CB848A0"/>
    <w:rsid w:val="2CE63DF8"/>
    <w:rsid w:val="2CF12158"/>
    <w:rsid w:val="2D4F1984"/>
    <w:rsid w:val="2D653489"/>
    <w:rsid w:val="2D993488"/>
    <w:rsid w:val="2DE10840"/>
    <w:rsid w:val="2E5B4832"/>
    <w:rsid w:val="2E6253F0"/>
    <w:rsid w:val="2EB2654F"/>
    <w:rsid w:val="2EDD1288"/>
    <w:rsid w:val="2F067332"/>
    <w:rsid w:val="2F5727BC"/>
    <w:rsid w:val="2F7B4EE1"/>
    <w:rsid w:val="2F823BCD"/>
    <w:rsid w:val="2FA70495"/>
    <w:rsid w:val="2FB56712"/>
    <w:rsid w:val="2FD81EA1"/>
    <w:rsid w:val="2FE1198A"/>
    <w:rsid w:val="2FEA3D1F"/>
    <w:rsid w:val="2FFA7E30"/>
    <w:rsid w:val="30125B70"/>
    <w:rsid w:val="3030436F"/>
    <w:rsid w:val="30765747"/>
    <w:rsid w:val="30DD443D"/>
    <w:rsid w:val="31255A23"/>
    <w:rsid w:val="313B179E"/>
    <w:rsid w:val="31AE624D"/>
    <w:rsid w:val="31DB7221"/>
    <w:rsid w:val="31F1357D"/>
    <w:rsid w:val="320C3C6B"/>
    <w:rsid w:val="321B7CCB"/>
    <w:rsid w:val="326C1CFE"/>
    <w:rsid w:val="327D284C"/>
    <w:rsid w:val="3282506A"/>
    <w:rsid w:val="33417A27"/>
    <w:rsid w:val="33AC2377"/>
    <w:rsid w:val="33B248B0"/>
    <w:rsid w:val="34153282"/>
    <w:rsid w:val="346C064E"/>
    <w:rsid w:val="34802932"/>
    <w:rsid w:val="34C178E7"/>
    <w:rsid w:val="35022412"/>
    <w:rsid w:val="35531AEE"/>
    <w:rsid w:val="355F559B"/>
    <w:rsid w:val="35771BC5"/>
    <w:rsid w:val="358B6DBD"/>
    <w:rsid w:val="35AD46F6"/>
    <w:rsid w:val="36207840"/>
    <w:rsid w:val="36804F8E"/>
    <w:rsid w:val="36FF03C7"/>
    <w:rsid w:val="379C6251"/>
    <w:rsid w:val="37B1660C"/>
    <w:rsid w:val="37B35255"/>
    <w:rsid w:val="38593326"/>
    <w:rsid w:val="38ED44C0"/>
    <w:rsid w:val="3940518B"/>
    <w:rsid w:val="394538AA"/>
    <w:rsid w:val="395616ED"/>
    <w:rsid w:val="39732EB8"/>
    <w:rsid w:val="39803209"/>
    <w:rsid w:val="39B05C02"/>
    <w:rsid w:val="39BD23AE"/>
    <w:rsid w:val="39EA3732"/>
    <w:rsid w:val="3A044DC2"/>
    <w:rsid w:val="3A055CC4"/>
    <w:rsid w:val="3A5730C6"/>
    <w:rsid w:val="3A771C78"/>
    <w:rsid w:val="3AFF08D7"/>
    <w:rsid w:val="3BA5016B"/>
    <w:rsid w:val="3BC11DEA"/>
    <w:rsid w:val="3BD5006B"/>
    <w:rsid w:val="3BEF756B"/>
    <w:rsid w:val="3CB37786"/>
    <w:rsid w:val="3CDB70EE"/>
    <w:rsid w:val="3D605787"/>
    <w:rsid w:val="3D634992"/>
    <w:rsid w:val="3D7570E2"/>
    <w:rsid w:val="3DB755CD"/>
    <w:rsid w:val="3E3C1611"/>
    <w:rsid w:val="3E832EAB"/>
    <w:rsid w:val="3E954FBB"/>
    <w:rsid w:val="3F0567BB"/>
    <w:rsid w:val="3F1E1450"/>
    <w:rsid w:val="3F92668A"/>
    <w:rsid w:val="3FBE1415"/>
    <w:rsid w:val="3FCA3306"/>
    <w:rsid w:val="3FD30B2E"/>
    <w:rsid w:val="3FE70429"/>
    <w:rsid w:val="403F6A69"/>
    <w:rsid w:val="404B17A6"/>
    <w:rsid w:val="406F7847"/>
    <w:rsid w:val="40812F19"/>
    <w:rsid w:val="40C66554"/>
    <w:rsid w:val="40C8280E"/>
    <w:rsid w:val="41181DC2"/>
    <w:rsid w:val="414767EB"/>
    <w:rsid w:val="414D7732"/>
    <w:rsid w:val="41980AAB"/>
    <w:rsid w:val="41F768C6"/>
    <w:rsid w:val="428F7EA3"/>
    <w:rsid w:val="42A01578"/>
    <w:rsid w:val="42AE0AEA"/>
    <w:rsid w:val="42CB59A5"/>
    <w:rsid w:val="433C58A7"/>
    <w:rsid w:val="4344621B"/>
    <w:rsid w:val="4360121C"/>
    <w:rsid w:val="4430242A"/>
    <w:rsid w:val="444D54F0"/>
    <w:rsid w:val="44FC7F9B"/>
    <w:rsid w:val="452769F9"/>
    <w:rsid w:val="459C6F06"/>
    <w:rsid w:val="45CD7738"/>
    <w:rsid w:val="461C106F"/>
    <w:rsid w:val="462B18D7"/>
    <w:rsid w:val="467E1B6A"/>
    <w:rsid w:val="46B64A65"/>
    <w:rsid w:val="47437CEB"/>
    <w:rsid w:val="477E5958"/>
    <w:rsid w:val="47A54CD0"/>
    <w:rsid w:val="47D8540D"/>
    <w:rsid w:val="47E12EB9"/>
    <w:rsid w:val="491F5084"/>
    <w:rsid w:val="49325BF9"/>
    <w:rsid w:val="4A0E403F"/>
    <w:rsid w:val="4A263553"/>
    <w:rsid w:val="4A3E25B0"/>
    <w:rsid w:val="4A6F2535"/>
    <w:rsid w:val="4A7838CC"/>
    <w:rsid w:val="4B5D303A"/>
    <w:rsid w:val="4BBB371A"/>
    <w:rsid w:val="4BE90E3B"/>
    <w:rsid w:val="4BF23CDB"/>
    <w:rsid w:val="4BFC4A33"/>
    <w:rsid w:val="4C0A70A4"/>
    <w:rsid w:val="4C56173B"/>
    <w:rsid w:val="4CC5128D"/>
    <w:rsid w:val="4CE25F74"/>
    <w:rsid w:val="4CF6084E"/>
    <w:rsid w:val="4D6E2635"/>
    <w:rsid w:val="4DAF1563"/>
    <w:rsid w:val="4EA40C13"/>
    <w:rsid w:val="4EC46F4A"/>
    <w:rsid w:val="4EE54285"/>
    <w:rsid w:val="4EFF385C"/>
    <w:rsid w:val="4FA131D6"/>
    <w:rsid w:val="4FFA61D5"/>
    <w:rsid w:val="502E0975"/>
    <w:rsid w:val="503E4515"/>
    <w:rsid w:val="50971EE9"/>
    <w:rsid w:val="50C43FD1"/>
    <w:rsid w:val="50E17698"/>
    <w:rsid w:val="50ED6864"/>
    <w:rsid w:val="514E3288"/>
    <w:rsid w:val="514F47D8"/>
    <w:rsid w:val="51C93880"/>
    <w:rsid w:val="51F13F0A"/>
    <w:rsid w:val="52BC67CA"/>
    <w:rsid w:val="52CE4610"/>
    <w:rsid w:val="52D70679"/>
    <w:rsid w:val="52F70FD6"/>
    <w:rsid w:val="53681C31"/>
    <w:rsid w:val="53B86691"/>
    <w:rsid w:val="540D7855"/>
    <w:rsid w:val="540E34D7"/>
    <w:rsid w:val="54227756"/>
    <w:rsid w:val="553437DE"/>
    <w:rsid w:val="55486416"/>
    <w:rsid w:val="55581995"/>
    <w:rsid w:val="559B7744"/>
    <w:rsid w:val="55AF0C17"/>
    <w:rsid w:val="56150744"/>
    <w:rsid w:val="56160D40"/>
    <w:rsid w:val="561D32CF"/>
    <w:rsid w:val="56954AD1"/>
    <w:rsid w:val="56F73675"/>
    <w:rsid w:val="574C772F"/>
    <w:rsid w:val="57981DED"/>
    <w:rsid w:val="57F0164F"/>
    <w:rsid w:val="58530328"/>
    <w:rsid w:val="58875047"/>
    <w:rsid w:val="589F46CB"/>
    <w:rsid w:val="58A75F47"/>
    <w:rsid w:val="58D2068E"/>
    <w:rsid w:val="58D269C6"/>
    <w:rsid w:val="58D354A2"/>
    <w:rsid w:val="58DE4060"/>
    <w:rsid w:val="58E031FD"/>
    <w:rsid w:val="590560E3"/>
    <w:rsid w:val="59266DFD"/>
    <w:rsid w:val="594D58D5"/>
    <w:rsid w:val="594E27D4"/>
    <w:rsid w:val="59944BA4"/>
    <w:rsid w:val="599F6516"/>
    <w:rsid w:val="5B782A7A"/>
    <w:rsid w:val="5BBE71A1"/>
    <w:rsid w:val="5C063D09"/>
    <w:rsid w:val="5C0F4F95"/>
    <w:rsid w:val="5C7516DF"/>
    <w:rsid w:val="5D005011"/>
    <w:rsid w:val="5D005DFA"/>
    <w:rsid w:val="5D242FA7"/>
    <w:rsid w:val="5D4E1EA4"/>
    <w:rsid w:val="5D7843A7"/>
    <w:rsid w:val="5DAC4FF3"/>
    <w:rsid w:val="5DBA17D4"/>
    <w:rsid w:val="5DE31F8A"/>
    <w:rsid w:val="5EA771C6"/>
    <w:rsid w:val="5ECA2749"/>
    <w:rsid w:val="5F8030B6"/>
    <w:rsid w:val="5FAE5A31"/>
    <w:rsid w:val="5FBF754F"/>
    <w:rsid w:val="604E7E90"/>
    <w:rsid w:val="60922CE5"/>
    <w:rsid w:val="60C93818"/>
    <w:rsid w:val="60DE78FB"/>
    <w:rsid w:val="61795839"/>
    <w:rsid w:val="61D70C94"/>
    <w:rsid w:val="61EE3BBE"/>
    <w:rsid w:val="61FA38FE"/>
    <w:rsid w:val="6242450C"/>
    <w:rsid w:val="62522BF9"/>
    <w:rsid w:val="62693AA9"/>
    <w:rsid w:val="62A0335F"/>
    <w:rsid w:val="62F82F7B"/>
    <w:rsid w:val="631A4DD9"/>
    <w:rsid w:val="63DB4B39"/>
    <w:rsid w:val="645A41B3"/>
    <w:rsid w:val="648D6455"/>
    <w:rsid w:val="64C92268"/>
    <w:rsid w:val="64F330AD"/>
    <w:rsid w:val="64FD39BC"/>
    <w:rsid w:val="655D4175"/>
    <w:rsid w:val="657769A7"/>
    <w:rsid w:val="65811A17"/>
    <w:rsid w:val="65AF10E4"/>
    <w:rsid w:val="65FB4DFD"/>
    <w:rsid w:val="662519F4"/>
    <w:rsid w:val="66D94DA6"/>
    <w:rsid w:val="67072B18"/>
    <w:rsid w:val="68051B05"/>
    <w:rsid w:val="683B73BA"/>
    <w:rsid w:val="6861303F"/>
    <w:rsid w:val="687D4228"/>
    <w:rsid w:val="688E5E17"/>
    <w:rsid w:val="68D35286"/>
    <w:rsid w:val="68FA4D6E"/>
    <w:rsid w:val="6991687E"/>
    <w:rsid w:val="69A74846"/>
    <w:rsid w:val="69D20A2C"/>
    <w:rsid w:val="69E8366B"/>
    <w:rsid w:val="69F92903"/>
    <w:rsid w:val="6A4744AF"/>
    <w:rsid w:val="6A69355F"/>
    <w:rsid w:val="6B126E3A"/>
    <w:rsid w:val="6B796C7D"/>
    <w:rsid w:val="6D0914F3"/>
    <w:rsid w:val="6D696248"/>
    <w:rsid w:val="6D860ABD"/>
    <w:rsid w:val="6DBD0D54"/>
    <w:rsid w:val="6DC25FBD"/>
    <w:rsid w:val="6DDE27D0"/>
    <w:rsid w:val="6E025E88"/>
    <w:rsid w:val="6E056E0D"/>
    <w:rsid w:val="6E2E0238"/>
    <w:rsid w:val="6E427DDD"/>
    <w:rsid w:val="6E4459F8"/>
    <w:rsid w:val="6EC801D0"/>
    <w:rsid w:val="6EED5905"/>
    <w:rsid w:val="6F5013AD"/>
    <w:rsid w:val="6F6B3EF1"/>
    <w:rsid w:val="6F983AB1"/>
    <w:rsid w:val="6FA96099"/>
    <w:rsid w:val="6FD11F7C"/>
    <w:rsid w:val="706A537D"/>
    <w:rsid w:val="70764C70"/>
    <w:rsid w:val="708E6AC2"/>
    <w:rsid w:val="70A4167A"/>
    <w:rsid w:val="70EE6D8A"/>
    <w:rsid w:val="715D19E6"/>
    <w:rsid w:val="71715101"/>
    <w:rsid w:val="717E2024"/>
    <w:rsid w:val="719E7C2E"/>
    <w:rsid w:val="71C46CEA"/>
    <w:rsid w:val="71FD1259"/>
    <w:rsid w:val="721B6FB3"/>
    <w:rsid w:val="722C2B09"/>
    <w:rsid w:val="7230188E"/>
    <w:rsid w:val="729B0987"/>
    <w:rsid w:val="739840F2"/>
    <w:rsid w:val="750E0130"/>
    <w:rsid w:val="75243D99"/>
    <w:rsid w:val="755E63FC"/>
    <w:rsid w:val="75A84F36"/>
    <w:rsid w:val="763047FF"/>
    <w:rsid w:val="76882D3D"/>
    <w:rsid w:val="774479DD"/>
    <w:rsid w:val="77720E15"/>
    <w:rsid w:val="77802371"/>
    <w:rsid w:val="77D315CF"/>
    <w:rsid w:val="77E2133C"/>
    <w:rsid w:val="77FE796C"/>
    <w:rsid w:val="78553FBE"/>
    <w:rsid w:val="78600D5A"/>
    <w:rsid w:val="789B6C7D"/>
    <w:rsid w:val="78AB0AF3"/>
    <w:rsid w:val="78B26C85"/>
    <w:rsid w:val="78BE5827"/>
    <w:rsid w:val="7922554C"/>
    <w:rsid w:val="79693A17"/>
    <w:rsid w:val="79C3303F"/>
    <w:rsid w:val="79DD4C0A"/>
    <w:rsid w:val="7A02116E"/>
    <w:rsid w:val="7A5973CA"/>
    <w:rsid w:val="7ACB2EB7"/>
    <w:rsid w:val="7B775A10"/>
    <w:rsid w:val="7BB15291"/>
    <w:rsid w:val="7C431A41"/>
    <w:rsid w:val="7CA10BF4"/>
    <w:rsid w:val="7D6C6C43"/>
    <w:rsid w:val="7DA37E53"/>
    <w:rsid w:val="7DC702B6"/>
    <w:rsid w:val="7DE6101D"/>
    <w:rsid w:val="7E1E7AB0"/>
    <w:rsid w:val="7E591FB8"/>
    <w:rsid w:val="7E6C215B"/>
    <w:rsid w:val="7EA2693E"/>
    <w:rsid w:val="7EA77234"/>
    <w:rsid w:val="7EDC36BB"/>
    <w:rsid w:val="7F1371DB"/>
    <w:rsid w:val="7F180604"/>
    <w:rsid w:val="7F426CFF"/>
    <w:rsid w:val="7F494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1"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tLeast"/>
      <w:textAlignment w:val="baseline"/>
    </w:pPr>
    <w:rPr>
      <w:rFonts w:ascii="Times New Roman" w:hAnsi="Times New Roman" w:eastAsia="SimSun" w:cs="Times New Roman"/>
      <w:sz w:val="24"/>
      <w:szCs w:val="24"/>
      <w:lang w:val="en-US" w:eastAsia="en-US" w:bidi="ar-SA"/>
    </w:rPr>
  </w:style>
  <w:style w:type="paragraph" w:styleId="2">
    <w:name w:val="heading 1"/>
    <w:basedOn w:val="1"/>
    <w:next w:val="1"/>
    <w:link w:val="13"/>
    <w:qFormat/>
    <w:uiPriority w:val="9"/>
    <w:pPr>
      <w:keepNext/>
      <w:keepLines/>
      <w:spacing w:before="240"/>
      <w:outlineLvl w:val="0"/>
    </w:pPr>
    <w:rPr>
      <w:rFonts w:eastAsia="Times New Roman"/>
      <w:b/>
      <w:bCs/>
      <w:color w:val="2F5496"/>
      <w:kern w:val="36"/>
    </w:rPr>
  </w:style>
  <w:style w:type="paragraph" w:styleId="3">
    <w:name w:val="heading 2"/>
    <w:basedOn w:val="1"/>
    <w:next w:val="1"/>
    <w:link w:val="14"/>
    <w:qFormat/>
    <w:uiPriority w:val="9"/>
    <w:pPr>
      <w:keepNext/>
      <w:keepLines/>
      <w:spacing w:before="40"/>
      <w:outlineLvl w:val="1"/>
    </w:pPr>
    <w:rPr>
      <w:rFonts w:eastAsia="Times New Roman"/>
      <w:b/>
      <w:bCs/>
      <w:color w:val="2F5496"/>
    </w:rPr>
  </w:style>
  <w:style w:type="paragraph" w:styleId="4">
    <w:name w:val="heading 3"/>
    <w:basedOn w:val="1"/>
    <w:next w:val="1"/>
    <w:link w:val="15"/>
    <w:qFormat/>
    <w:uiPriority w:val="9"/>
    <w:pPr>
      <w:keepNext/>
      <w:keepLines/>
      <w:spacing w:before="40"/>
      <w:outlineLvl w:val="2"/>
    </w:pPr>
    <w:rPr>
      <w:rFonts w:eastAsia="Times New Roman"/>
      <w:b/>
      <w:bCs/>
      <w:color w:val="1F3763"/>
    </w:rPr>
  </w:style>
  <w:style w:type="paragraph" w:styleId="5">
    <w:name w:val="heading 4"/>
    <w:basedOn w:val="1"/>
    <w:next w:val="1"/>
    <w:link w:val="16"/>
    <w:qFormat/>
    <w:uiPriority w:val="9"/>
    <w:pPr>
      <w:keepNext/>
      <w:keepLines/>
      <w:spacing w:before="40"/>
      <w:outlineLvl w:val="3"/>
    </w:pPr>
    <w:rPr>
      <w:rFonts w:eastAsia="Times New Roman"/>
      <w:b/>
      <w:bCs/>
      <w:iCs/>
      <w:color w:val="2F5496"/>
    </w:rPr>
  </w:style>
  <w:style w:type="paragraph" w:styleId="6">
    <w:name w:val="heading 5"/>
    <w:basedOn w:val="1"/>
    <w:next w:val="1"/>
    <w:link w:val="17"/>
    <w:qFormat/>
    <w:uiPriority w:val="9"/>
    <w:pPr>
      <w:keepNext/>
      <w:keepLines/>
      <w:spacing w:before="40"/>
      <w:outlineLvl w:val="4"/>
    </w:pPr>
    <w:rPr>
      <w:rFonts w:eastAsia="Times New Roman"/>
      <w:b/>
      <w:bCs/>
      <w:color w:val="2F5496"/>
    </w:rPr>
  </w:style>
  <w:style w:type="paragraph" w:styleId="7">
    <w:name w:val="heading 6"/>
    <w:basedOn w:val="1"/>
    <w:next w:val="1"/>
    <w:link w:val="18"/>
    <w:qFormat/>
    <w:uiPriority w:val="9"/>
    <w:pPr>
      <w:keepNext/>
      <w:keepLines/>
      <w:spacing w:before="40"/>
      <w:outlineLvl w:val="5"/>
    </w:pPr>
    <w:rPr>
      <w:rFonts w:eastAsia="Times New Roman"/>
      <w:b/>
      <w:bCs/>
      <w:color w:val="1F3763"/>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semiHidden/>
    <w:unhideWhenUsed/>
    <w:qFormat/>
    <w:uiPriority w:val="99"/>
    <w:rPr>
      <w:color w:val="0000FF"/>
      <w:u w:val="single"/>
    </w:rPr>
  </w:style>
  <w:style w:type="character" w:styleId="11">
    <w:name w:val="Strong"/>
    <w:basedOn w:val="8"/>
    <w:qFormat/>
    <w:uiPriority w:val="0"/>
    <w:rPr>
      <w:b/>
      <w:bCs/>
    </w:rPr>
  </w:style>
  <w:style w:type="table" w:styleId="12">
    <w:name w:val="Table Grid"/>
    <w:basedOn w:val="9"/>
    <w:qFormat/>
    <w:uiPriority w:val="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3">
    <w:name w:val="Heading 1 Char"/>
    <w:basedOn w:val="8"/>
    <w:link w:val="2"/>
    <w:qFormat/>
    <w:uiPriority w:val="9"/>
    <w:rPr>
      <w:rFonts w:ascii="Calibri Light" w:hAnsi="Calibri Light" w:eastAsia="Times New Roman" w:cs="Times New Roman"/>
      <w:color w:val="2F5496"/>
      <w:sz w:val="32"/>
      <w:szCs w:val="32"/>
    </w:rPr>
  </w:style>
  <w:style w:type="character" w:customStyle="1" w:styleId="14">
    <w:name w:val="Heading 2 Char"/>
    <w:basedOn w:val="8"/>
    <w:link w:val="3"/>
    <w:qFormat/>
    <w:uiPriority w:val="9"/>
    <w:rPr>
      <w:rFonts w:ascii="Calibri Light" w:hAnsi="Calibri Light" w:eastAsia="Times New Roman" w:cs="Times New Roman"/>
      <w:color w:val="2F5496"/>
      <w:sz w:val="26"/>
      <w:szCs w:val="26"/>
    </w:rPr>
  </w:style>
  <w:style w:type="character" w:customStyle="1" w:styleId="15">
    <w:name w:val="Heading 3 Char"/>
    <w:basedOn w:val="8"/>
    <w:link w:val="4"/>
    <w:qFormat/>
    <w:uiPriority w:val="9"/>
    <w:rPr>
      <w:rFonts w:ascii="Calibri Light" w:hAnsi="Calibri Light" w:eastAsia="Times New Roman" w:cs="Times New Roman"/>
      <w:color w:val="1F3763"/>
      <w:sz w:val="24"/>
      <w:szCs w:val="24"/>
    </w:rPr>
  </w:style>
  <w:style w:type="character" w:customStyle="1" w:styleId="16">
    <w:name w:val="Heading 4 Char"/>
    <w:basedOn w:val="8"/>
    <w:link w:val="5"/>
    <w:qFormat/>
    <w:uiPriority w:val="9"/>
    <w:rPr>
      <w:rFonts w:ascii="Calibri Light" w:hAnsi="Calibri Light" w:eastAsia="Times New Roman" w:cs="Times New Roman"/>
      <w:i/>
      <w:iCs/>
      <w:color w:val="2F5496"/>
    </w:rPr>
  </w:style>
  <w:style w:type="character" w:customStyle="1" w:styleId="17">
    <w:name w:val="Heading 5 Char"/>
    <w:basedOn w:val="8"/>
    <w:link w:val="6"/>
    <w:qFormat/>
    <w:uiPriority w:val="9"/>
    <w:rPr>
      <w:rFonts w:ascii="Calibri Light" w:hAnsi="Calibri Light" w:eastAsia="Times New Roman" w:cs="Times New Roman"/>
      <w:color w:val="2F5496"/>
    </w:rPr>
  </w:style>
  <w:style w:type="character" w:customStyle="1" w:styleId="18">
    <w:name w:val="Heading 6 Char"/>
    <w:basedOn w:val="8"/>
    <w:link w:val="7"/>
    <w:qFormat/>
    <w:uiPriority w:val="9"/>
    <w:rPr>
      <w:rFonts w:ascii="Calibri Light" w:hAnsi="Calibri Light" w:eastAsia="Times New Roman" w:cs="Times New Roman"/>
      <w:color w:val="1F3763"/>
    </w:rPr>
  </w:style>
  <w:style w:type="paragraph" w:customStyle="1" w:styleId="19">
    <w:name w:val="div_document"/>
    <w:basedOn w:val="1"/>
    <w:link w:val="46"/>
    <w:qFormat/>
    <w:uiPriority w:val="0"/>
  </w:style>
  <w:style w:type="paragraph" w:customStyle="1" w:styleId="20">
    <w:name w:val="div_document_div_firstsection"/>
    <w:basedOn w:val="1"/>
    <w:qFormat/>
    <w:uiPriority w:val="0"/>
  </w:style>
  <w:style w:type="paragraph" w:customStyle="1" w:styleId="21">
    <w:name w:val="div_document_div_paragraph"/>
    <w:basedOn w:val="1"/>
    <w:qFormat/>
    <w:uiPriority w:val="0"/>
  </w:style>
  <w:style w:type="paragraph" w:customStyle="1" w:styleId="22">
    <w:name w:val="div_document_name"/>
    <w:basedOn w:val="1"/>
    <w:qFormat/>
    <w:uiPriority w:val="0"/>
    <w:rPr>
      <w:color w:val="34393E"/>
    </w:rPr>
  </w:style>
  <w:style w:type="character" w:customStyle="1" w:styleId="23">
    <w:name w:val="span"/>
    <w:basedOn w:val="8"/>
    <w:qFormat/>
    <w:uiPriority w:val="0"/>
    <w:rPr>
      <w:sz w:val="24"/>
      <w:szCs w:val="24"/>
      <w:vertAlign w:val="baseline"/>
    </w:rPr>
  </w:style>
  <w:style w:type="character" w:customStyle="1" w:styleId="24">
    <w:name w:val="span_lName"/>
    <w:basedOn w:val="23"/>
    <w:qFormat/>
    <w:uiPriority w:val="0"/>
    <w:rPr>
      <w:b/>
      <w:bCs/>
      <w:sz w:val="24"/>
      <w:szCs w:val="24"/>
      <w:vertAlign w:val="baseline"/>
    </w:rPr>
  </w:style>
  <w:style w:type="paragraph" w:customStyle="1" w:styleId="25">
    <w:name w:val="div"/>
    <w:basedOn w:val="1"/>
    <w:qFormat/>
    <w:uiPriority w:val="0"/>
  </w:style>
  <w:style w:type="paragraph" w:customStyle="1" w:styleId="26">
    <w:name w:val="div_document_div_SECTION_CNTC"/>
    <w:basedOn w:val="1"/>
    <w:qFormat/>
    <w:uiPriority w:val="0"/>
  </w:style>
  <w:style w:type="paragraph" w:customStyle="1" w:styleId="27">
    <w:name w:val="div_document_address"/>
    <w:basedOn w:val="1"/>
    <w:qFormat/>
    <w:uiPriority w:val="0"/>
  </w:style>
  <w:style w:type="paragraph" w:customStyle="1" w:styleId="28">
    <w:name w:val="document_SECTION_CNTC + section"/>
    <w:basedOn w:val="1"/>
    <w:qFormat/>
    <w:uiPriority w:val="0"/>
  </w:style>
  <w:style w:type="paragraph" w:customStyle="1" w:styleId="29">
    <w:name w:val="div_document_div_heading"/>
    <w:basedOn w:val="1"/>
    <w:qFormat/>
    <w:uiPriority w:val="0"/>
  </w:style>
  <w:style w:type="paragraph" w:customStyle="1" w:styleId="30">
    <w:name w:val="div_document_div_sectiontitle"/>
    <w:basedOn w:val="1"/>
    <w:qFormat/>
    <w:uiPriority w:val="0"/>
    <w:pPr>
      <w:pBdr>
        <w:bottom w:val="single" w:color="006699" w:sz="8" w:space="2"/>
      </w:pBdr>
      <w:spacing w:line="280" w:lineRule="atLeast"/>
    </w:pPr>
    <w:rPr>
      <w:color w:val="006699"/>
    </w:rPr>
  </w:style>
  <w:style w:type="paragraph" w:customStyle="1" w:styleId="31">
    <w:name w:val="div_document_singlecolumn"/>
    <w:basedOn w:val="1"/>
    <w:qFormat/>
    <w:uiPriority w:val="0"/>
  </w:style>
  <w:style w:type="paragraph" w:customStyle="1" w:styleId="32">
    <w:name w:val="p"/>
    <w:basedOn w:val="1"/>
    <w:qFormat/>
    <w:uiPriority w:val="0"/>
  </w:style>
  <w:style w:type="paragraph" w:customStyle="1" w:styleId="33">
    <w:name w:val="div_document_section"/>
    <w:basedOn w:val="1"/>
    <w:qFormat/>
    <w:uiPriority w:val="0"/>
  </w:style>
  <w:style w:type="character" w:customStyle="1" w:styleId="34">
    <w:name w:val="singlecolumn_span_paddedline_nth-child(1)"/>
    <w:basedOn w:val="8"/>
    <w:qFormat/>
    <w:uiPriority w:val="0"/>
  </w:style>
  <w:style w:type="character" w:customStyle="1" w:styleId="35">
    <w:name w:val="span_jobtitle"/>
    <w:basedOn w:val="23"/>
    <w:qFormat/>
    <w:uiPriority w:val="0"/>
    <w:rPr>
      <w:b/>
      <w:bCs/>
      <w:sz w:val="24"/>
      <w:szCs w:val="24"/>
      <w:vertAlign w:val="baseline"/>
    </w:rPr>
  </w:style>
  <w:style w:type="character" w:customStyle="1" w:styleId="36">
    <w:name w:val="datesWrapper"/>
    <w:basedOn w:val="8"/>
    <w:qFormat/>
    <w:uiPriority w:val="0"/>
  </w:style>
  <w:style w:type="character" w:customStyle="1" w:styleId="37">
    <w:name w:val="span_jobdates"/>
    <w:basedOn w:val="23"/>
    <w:qFormat/>
    <w:uiPriority w:val="0"/>
    <w:rPr>
      <w:b/>
      <w:bCs/>
      <w:sz w:val="24"/>
      <w:szCs w:val="24"/>
      <w:vertAlign w:val="baseline"/>
    </w:rPr>
  </w:style>
  <w:style w:type="paragraph" w:customStyle="1" w:styleId="38">
    <w:name w:val="span_paddedline"/>
    <w:basedOn w:val="39"/>
    <w:qFormat/>
    <w:uiPriority w:val="0"/>
  </w:style>
  <w:style w:type="paragraph" w:customStyle="1" w:styleId="39">
    <w:name w:val="span Paragraph"/>
    <w:basedOn w:val="1"/>
    <w:qFormat/>
    <w:uiPriority w:val="0"/>
  </w:style>
  <w:style w:type="character" w:customStyle="1" w:styleId="40">
    <w:name w:val="span_companyname"/>
    <w:basedOn w:val="23"/>
    <w:qFormat/>
    <w:uiPriority w:val="0"/>
    <w:rPr>
      <w:b/>
      <w:bCs/>
      <w:sz w:val="24"/>
      <w:szCs w:val="24"/>
      <w:vertAlign w:val="baseline"/>
    </w:rPr>
  </w:style>
  <w:style w:type="paragraph" w:customStyle="1" w:styleId="41">
    <w:name w:val="ul_li"/>
    <w:basedOn w:val="1"/>
    <w:qFormat/>
    <w:uiPriority w:val="0"/>
    <w:pPr>
      <w:pBdr>
        <w:left w:val="none" w:color="auto" w:sz="0" w:space="3"/>
      </w:pBdr>
    </w:pPr>
  </w:style>
  <w:style w:type="character" w:customStyle="1" w:styleId="42">
    <w:name w:val="span_joblocation"/>
    <w:basedOn w:val="23"/>
    <w:qFormat/>
    <w:uiPriority w:val="0"/>
    <w:rPr>
      <w:b/>
      <w:bCs/>
      <w:sz w:val="24"/>
      <w:szCs w:val="24"/>
      <w:vertAlign w:val="baseline"/>
    </w:rPr>
  </w:style>
  <w:style w:type="table" w:customStyle="1" w:styleId="43">
    <w:name w:val="div_document_table"/>
    <w:basedOn w:val="9"/>
    <w:qFormat/>
    <w:uiPriority w:val="0"/>
  </w:style>
  <w:style w:type="character" w:customStyle="1" w:styleId="44">
    <w:name w:val="span_degree"/>
    <w:basedOn w:val="23"/>
    <w:qFormat/>
    <w:uiPriority w:val="0"/>
    <w:rPr>
      <w:b/>
      <w:bCs/>
      <w:sz w:val="24"/>
      <w:szCs w:val="24"/>
      <w:vertAlign w:val="baseline"/>
    </w:rPr>
  </w:style>
  <w:style w:type="character" w:customStyle="1" w:styleId="45">
    <w:name w:val="span_programline"/>
    <w:basedOn w:val="23"/>
    <w:qFormat/>
    <w:uiPriority w:val="0"/>
    <w:rPr>
      <w:b/>
      <w:bCs/>
      <w:sz w:val="24"/>
      <w:szCs w:val="24"/>
      <w:vertAlign w:val="baseline"/>
    </w:rPr>
  </w:style>
  <w:style w:type="character" w:customStyle="1" w:styleId="46">
    <w:name w:val="div_document Char"/>
    <w:link w:val="19"/>
    <w:qFormat/>
    <w:uiPriority w:val="0"/>
  </w:style>
  <w:style w:type="paragraph" w:styleId="4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2352</Words>
  <Characters>13407</Characters>
  <Lines>111</Lines>
  <Paragraphs>31</Paragraphs>
  <TotalTime>990</TotalTime>
  <ScaleCrop>false</ScaleCrop>
  <LinksUpToDate>false</LinksUpToDate>
  <CharactersWithSpaces>15728</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2023-10-12T04:11:00Z</dcterms:created>
  <dc:creator>Alex</dc:creator>
  <cp:lastModifiedBy>bukha</cp:lastModifiedBy>
  <dcterms:modified xsi:type="dcterms:W3CDTF">2025-03-17T10:19:26Z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782e20b7-872c-46f7-a71e-9f213b9edaea</vt:lpwstr>
  </property>
  <property fmtid="{D5CDD505-2E9C-101B-9397-08002B2CF9AE}" pid="3" name="x1ye=0">
    <vt:lpwstr>THsAAB+LCAAAAAAABAAUm8WSg1AQRT+IBW5LHII7ZIcHd/36YfZTGXiv+95zqhKIhnmGEhkeh1kBJ1iKJDAGwnGEY3FWFMjALNjpcvVI8zpCyvnM1suHQXfwoeEIOH/ExI+wK0Y367FnzOtok/8cBGvLNt2SmVIcmTOZ/GRngGV8BUdoRC5EN/kW8Qq1TagTs6cB5BQoxMB2JUdQZ/JROCSAtDrhCBg1n6aTftBDl9Q0xSwuMjclwQEh4F9aWdR</vt:lpwstr>
  </property>
  <property fmtid="{D5CDD505-2E9C-101B-9397-08002B2CF9AE}" pid="4" name="x1ye=1">
    <vt:lpwstr>Dr0Pw+lDitmRjhDg916txJ3uMhi3dye+CcP2W6ege3Z8dPni0quxhJN3PygXIWGSdhYWVwaWlVLnlLKUqXsRhjtSCmuU2XtqSLsTyfSBDdlCCS6TVdIw/c7vh4fk5/GQZwHavIDPaNFWpQULN5HrG4yE9At9EhJxVIbYSZf00I2BngdsvfYIl1ZNpTvRnAthCWGKo83us3vP1QYWv8cTkWWUfgW9GlHZ+DQ+Oo8ZuHdF03x6JnQd8OrqHa9jqfE</vt:lpwstr>
  </property>
  <property fmtid="{D5CDD505-2E9C-101B-9397-08002B2CF9AE}" pid="5" name="x1ye=10">
    <vt:lpwstr>ApsLcayMrjRNaOHTMrfQorgcDv8RDT51slup4dnbspRGZkz45QDXPigbF08ui98YUd2Q1OqDl6n/RtNbhBcz/fciORt0dZg9qpH7jYBAT4sXTe3X5bO+QzGqKvb2DMSiK3ytSv8U5DxA++CC7tMXXzvoz0bjRMSR0Pz437ofHuQWAwVclvLISNosprsiJpEntZRgrG8cJL+35m22Ng8vHvfj/DHCg3kZQL51th4MK+28cYZFJ+GoVeSeWLn0i4Y</vt:lpwstr>
  </property>
  <property fmtid="{D5CDD505-2E9C-101B-9397-08002B2CF9AE}" pid="6" name="x1ye=100">
    <vt:lpwstr>ASECEj8r+6baeQW8eW9nozZgaQC0MWM083FH8hfvKYRdRL5LWhlYv1uZu6WZxU8LYOKZSl6LUx/oo2gBRVEfwOnhTojd4ulG0Ws7nlSaEhlQgswr8x72C/UUJbuyDLeJBrEYSwZ06AO0lDR+CU6wwGNqb/smqSmnMoXAf1jgpE8E8e6Fb0uKggtfStltsmU8+XSaR65W6lS0+AXSJ0tpGLzjgfPl6CiUWll5m3DLSbIuHylWMJO4bwj33K9C0wJ</vt:lpwstr>
  </property>
  <property fmtid="{D5CDD505-2E9C-101B-9397-08002B2CF9AE}" pid="7" name="x1ye=101">
    <vt:lpwstr>w5I2d89DhWWohszUhThbK9XmYDwMzshZZDEP/KT/cUu806I7FtPTNDE4Pp1ofH6YDDT27Xi8xdECd2ByVIvMdFC5HZn9F/1g2AywyXiw02o+qaW/oY4PcZIhABgU/a7H4H2EQru1NpcFrW8BK6wu7y061P3VYYLggYvNYCszer9Ftdeqi8O6iTCSZqePvw2EoRgwA9SUFl++dnwk8CNwRon2hA1zbogolQao4x/AeJ0UcXlcHirRaxI/doXRazr</vt:lpwstr>
  </property>
  <property fmtid="{D5CDD505-2E9C-101B-9397-08002B2CF9AE}" pid="8" name="x1ye=102">
    <vt:lpwstr>1ZvvlgLithGkBx7L0i0y40urJFEgPYDiZmQYbzCMZjEgXqLRgKb86CgXUaSMh2kvK4Rl0h7OkbssFQ18nclQDXBv0P0ddN3eAiT8vMOV4CwNAMjmXkfKlqe2BUju5PjgO6cTuf3CFQVbArvtMaYWANq2uZc08bSseuoAtDUBHHhfhARE9e5gdYWxqpHBOJjUsH8h331aBSmprH+PybIr9Nvp9J6+OsCBKjxV0G+QxajlC/H4a0ggxF0vxrSQxLf</vt:lpwstr>
  </property>
  <property fmtid="{D5CDD505-2E9C-101B-9397-08002B2CF9AE}" pid="9" name="x1ye=103">
    <vt:lpwstr>kw0vyFUXZBN+KQc4LI5EwcWB24b5fsPI6jgYx9fgMO+wS6xIXe41N0CjVRwJI/J2FNzh+ICK2PxJbnNM7HAxXzoeq9XIO5IJJ8T5wsKa0V7tmdcfdJqGTZXTtGaQYRSb2SCE5orbIsP/eYdSPN8b/6KncMwKakWrwyKInpYE2r94nlyaCdZcOI1rjveJOm6GVITBjb1SraYNl9alV52bBxP8L4UM7GMBMeTBErfqN23xlbHtXxHOjKfD6KJdfzO</vt:lpwstr>
  </property>
  <property fmtid="{D5CDD505-2E9C-101B-9397-08002B2CF9AE}" pid="10" name="x1ye=104">
    <vt:lpwstr>hb3fUjOaE1+pphkTV0vqZ+zuQPKMF1wO8pfjBVe8HBFLM7C40R2iaCV9GyGz9BtuEQJFzF/xo2T8w4RmPsnNnvqXnXzYOARGa9N1YmZnquCiTwKtaql7+s84d+RXKkPcxw7x/clbeiLUJ0DzLQkR4/EKkHxX2qdiw11PVnysJgqxydv9KiGibm57NlDscatnER+/UoJhN7I6b88KRhX9uphqgYanwrDXgc1e7Q6s5oGdn0iB4E8ad+84VhAyJif</vt:lpwstr>
  </property>
  <property fmtid="{D5CDD505-2E9C-101B-9397-08002B2CF9AE}" pid="11" name="x1ye=105">
    <vt:lpwstr>ddILEXyZTzjI4JRwytdSjmqsgI03RdhgG60w27G+M9Y/NUzieMYGPGdnzsgkBteAHYULrOQVWBLjznJq92VnIVJ4USwIw7JzDNhuiuQIEKZZVui9O7t9x9DQpNEEMehczqD2U5nlfJr2E+vQPwXZrj9N+QMBmXeEBwowkWRgwZepjeyURyu9X8JDpjN+mHCxMqoX2LHYY9qTJgKPDzdfrNb+wemXWSCScBwJ5tNjH/HhWzy92MrOFYZ+PeMPvyr</vt:lpwstr>
  </property>
  <property fmtid="{D5CDD505-2E9C-101B-9397-08002B2CF9AE}" pid="12" name="x1ye=106">
    <vt:lpwstr>kB5pPkdU6wgL1AbRM5ykTVnqaCYJLf31sVejmFja84qQUvNN5mNjpPIdMiUSFcoRYRFTAGVEJNZeB7Bob1kmqYCZEtLwoWMSgdcObmtMmA7k8fVuNRIhjUfh29EGIh92JKgKFaRSGGO8VU1iGIVofgNEQvHTDfJfY64PFiKA4sLPKPV9yXqoUPrPJmfcbjMaVjomtKZ3zT4pg9kjrAmvB49aUlUnJ6vrL6DHo+W2HPmkosAQAlFsiju1xyD5W4S</vt:lpwstr>
  </property>
  <property fmtid="{D5CDD505-2E9C-101B-9397-08002B2CF9AE}" pid="13" name="x1ye=107">
    <vt:lpwstr>HdcX7q5oUdk/zbOOFu9RTb1abpnMJNi4b8fHO0fHxmwQqp/UQSiHRmWrKSrDIaQKnMM+6tm2GOF1ZSFAFqzvETQWAFivJhwn6A9u8oyav3GtDbcweIoBaG3vt+FwdLy+OSR1sHchO8msqwuuUeEQoO+kgz+EG01fcc7X9Ny5M9cwJNi+hUe7mojg7rmkje0ptqTr9tUhJm/hUtaWctxiu5VW75dYo/K0wCOjxL49PL3VIINBbOe2rAEUfEkPZgN</vt:lpwstr>
  </property>
  <property fmtid="{D5CDD505-2E9C-101B-9397-08002B2CF9AE}" pid="14" name="x1ye=108">
    <vt:lpwstr>6o97LLN2+HIRCjz4cWSOyDCEkfmtNQ62TPZUcvyAr9aWNMg+c6yDKn3T7Pv6mpX27s2pyIceiuDNAkM5E4qxf8RYE7F2VyfonnQHEJjT79HHH+oIjnp4FNLLZ/GXNXobX42mZmkNb4FNuoe1wl4t9V6ivpUqXW4FUiO24dBmStwFCLR7TKWGAhumLnhkevqSCySGJrKcLWjVOrp6Pz6LiTgpvVFWP1zm8PX93Q1JZVtJ2GRGJeEc4Xp2/l1ccGO</vt:lpwstr>
  </property>
  <property fmtid="{D5CDD505-2E9C-101B-9397-08002B2CF9AE}" pid="15" name="x1ye=109">
    <vt:lpwstr>j0zgsozdQ1P4j50vTxclhP56p3XPSO+4GZJCLj3L67fGhmumcrAEyCuckY246JOk+LllXFUUoj1eMS8DbdK/tJcjayhA1GIY0VnQcSo++PozhFGiF8LX+lffcjyjXDy4799vwTQjVd2Dle0P1pAHFCyo/846ArxzCJuw1Ij387bkw4kvkL1gX/2b3jbvSPefWtNqeK1UUbXHgJKf5KBGkv/p1YognwAiv0qZjPGYH1vA75hUEO2OmToJvep7sEP</vt:lpwstr>
  </property>
  <property fmtid="{D5CDD505-2E9C-101B-9397-08002B2CF9AE}" pid="16" name="x1ye=11">
    <vt:lpwstr>m33jZsguJ6YSOvW1BCyhkW0n56l20bZ3FAA+5yNrCmNIXyMBijbRiZBYayqUlGzPOH4bnsxLq3KvNMbn9okXNG+32CxJrnOjsczb2nN81+8ir8s+4ofAJa+MaY4d/5Yz0qNTWapQANYfIqNJfuIMsPsqaHbKGWyId4kAKYRe+tAv0y1GKEw1YB+4zgdSUsUelQD6615qozTUSxhjC9JgZmfYW5mpgrq3ewyPnfYEkIazKyX00QqWaREnqljMl8u</vt:lpwstr>
  </property>
  <property fmtid="{D5CDD505-2E9C-101B-9397-08002B2CF9AE}" pid="17" name="x1ye=110">
    <vt:lpwstr>Tc54lYZIalpmV+9lJZGeThko0yXxN7QYKg3X2z1XpuXFEANQu+7rlWAJ+ruK4agT6pW5S+J8c+bksgOVtwXv0AQT3WmHQW3ei9JGOr7Vxp3cd56peRba3/nH1f47cOw+/5+iCyzuMlg1HtSF2SOo4d4ARimF5ZTUOF8rk/XRLbYVDEPpJ3yK3kJOkD+4nxevcSqr2FKRlWkTxQH2UApfRlPfWkaI/bxeAFdfU35qnUHyqAmen4dF9AswSgpsn9P</vt:lpwstr>
  </property>
  <property fmtid="{D5CDD505-2E9C-101B-9397-08002B2CF9AE}" pid="18" name="x1ye=111">
    <vt:lpwstr>C9peKKp18TuyMbMcG1K7n4D8x3H9vNtR+InfeKoLjMF0PN1s8yh3OmLAvAAS6ExTBaBF4Z1d9pLi+lwjxrIGSTbuNlZzre3ALcx9jVoiGhw5LLxKdT2u5w8/0tp2bnozZ4EM19nZ7Zbj8KZw03ygk7Cbye+rCId+Ql1I8ozwUO5MLXBteSRJqE8vqbn/i+OIySzRsdw3wOIGWiCmQBa9Dz9S8gMb1yH81f44H++FfUkhLlS7RwY2j7Bg8Ty+HsX</vt:lpwstr>
  </property>
  <property fmtid="{D5CDD505-2E9C-101B-9397-08002B2CF9AE}" pid="19" name="x1ye=112">
    <vt:lpwstr>4lpr6rY5KQO3A/YAfMuEOc97oUQ8APootsF+4nTn72/0go0qLRd2Juygfi+i6R8Mb1u01Mmo2CeDF/HTf+oobJTJCnBcT81z0MLQi7EAX36xiIAKyhlQwfSxJkzXvK6yIqC/IAo+EkUgHJkzfpR+i0zY9RzdN9Zc9idGWNjSzkNAHcKEz5q+dGh+Zb4ytX5PfHqggusSqiSBHZf5pfGJCCY6b+B16y60PgOaD1YzH1t9UL+y20ZshMJBMSHp1th</vt:lpwstr>
  </property>
  <property fmtid="{D5CDD505-2E9C-101B-9397-08002B2CF9AE}" pid="20" name="x1ye=113">
    <vt:lpwstr>GsOnJ6Nym41f4ueZLWmygjjplV1GJPuK7tVrFThMFuzxZRHibO258/RQROZW6ErNKnz1hysg4w0ZLEto2Q+gv3n9v+AdJXF3HpIM3ZwHFvXp5QO2KoNthT5BN1we3g+RTP0kVAlRC1Wls3pm66msa/bAk3M1Mf6Xbjmk0jHD6Xejrsovky5UfSBmtFXH2Qi9K1WNf77D9lfEsy2pXHh65ijj7KrjrZzPrXSHYG6G9oVcEOMSSQqJfpq6hfMi4DM</vt:lpwstr>
  </property>
  <property fmtid="{D5CDD505-2E9C-101B-9397-08002B2CF9AE}" pid="21" name="x1ye=114">
    <vt:lpwstr>znjHZuwavux2u2Gp+a2fH7hsduriq8aIgOxSd+5eLXj0L1UYeHGf0Yof8ue4rwY5Jhpw7ytyXiPYLZBOsoEBgGQOgWYuKkGwcfEOFE62IFelsmXp2Q3fGd3Dg92dYD9K0iNdT95nTHs8ANbq3Ubfj1u20zK6/qtBrW7wpxeE8m8AbofU+F5c0be/o3N8bgTdcYS9ZbArBDrFcRREOur9OZyFrN3fptLAQsAhzV0FFv2BvGcS+Ce/MjLnyLp5+7q</vt:lpwstr>
  </property>
  <property fmtid="{D5CDD505-2E9C-101B-9397-08002B2CF9AE}" pid="22" name="x1ye=115">
    <vt:lpwstr>M+Ie9G6jxB64T0xSl0SjG7tKxECuKLKX36ra2K2+Hm5MRoFY746hWNjHkSfQHG8EMLhRW1RJbQf2AVj40sSvbUaYyamCLbqdj619W8wdunXdSJB/354Mcry3ayRoslM0NCDiIXZpsL2HTbC4qOf4Ut91K4KX2cBUxw5A2gwmQl3n+WWA8285i9oHZ4XaPJ+gW37+RSfX9pySI/ekZfll4/EU3YMySP6nzjXZdh+yS0vhII9hld9Du8meeunLrcN</vt:lpwstr>
  </property>
  <property fmtid="{D5CDD505-2E9C-101B-9397-08002B2CF9AE}" pid="23" name="x1ye=116">
    <vt:lpwstr>53pkCiF6gmuKhRTX13SmZx0vyJF6DLWngEeI8Y0WJ+/SdI2dEr7YyAZrjMK4IdoFU4pvi8XhZhSt8PJ7KA3Kd2TFtOsQwQ7E64Ol9m3e0NbXi0K96XqGRyBS+QCIxTUBi3+zB5DzlX+4PyBFf/hpdR2gflwN1pSwlXk5UVD0c14KXcsYgXzgVYngtCes5nAhjLdcK0/iSZGKUqBEiZ2/ASJI8woMnzlgmGuAJAxfKufhB4+1kRVJhc5wDCCvUfK</vt:lpwstr>
  </property>
  <property fmtid="{D5CDD505-2E9C-101B-9397-08002B2CF9AE}" pid="24" name="x1ye=117">
    <vt:lpwstr>jQq3F+l7/O+maQKHNHfLefLsyOolM+hnITX6FQhSiFGHe4FLbnSPhy8E1Xf+aCj00bPb8IXn4UGPM4XgOI1AOCPfEAngkFQ4UKbfq31M9Y2dHsEIynga9UnWvRfSPy/KfQZFonWkEAX9bhRF6xMGQ6RUAfPrOhEduD4cwPhPKL6nWEWnCA2bNLQI0X7zW+PnoNZeOK6/TRRmAqRrmqo2VqAUqJCwXtrox62TnkSKHmN0te1DenfSgweyoNzRYZ4</vt:lpwstr>
  </property>
  <property fmtid="{D5CDD505-2E9C-101B-9397-08002B2CF9AE}" pid="25" name="x1ye=118">
    <vt:lpwstr>M8qikm1uTQe0iTXCLZaavUrd+2uqKnJrmyzhb8u+BZ333yb/vaY3S9Q6rjaTY8P/+wFPqGvqpEO5hIYMmqKeKLewZgQl2S1Io2AsLIJhcF5PFFYQfy4VW34SSJRzL1EvaLGxEfuPACS30kv8AsF7Uxg9a6lk2VCqMdFjU2OQNVkXunwOLONj4u4vP3A3RJKGsexP0kc92lQrfOeuOQQdGUN1iq8lu0bA+Z+fCTS4yzlSC3m0BhuLXYnfGjhQYf6</vt:lpwstr>
  </property>
  <property fmtid="{D5CDD505-2E9C-101B-9397-08002B2CF9AE}" pid="26" name="x1ye=119">
    <vt:lpwstr>mkEfSoifBkOdQN6+ZgEy55fBmn0z5s47D5PeEihEwxjBQO/VdCk2ySo8+8h7m0H/dhAATqqpBSkq6tWjpO86tiX8TSOqB8z0O6wWeRR0tIo1lgky0tfRxB5wDzvGCjirH11yOk8YQn4xfKRR+OGsYjjoHhcm0p6vb4Kof0eCmWauoONiyU2Uz4zDpZhKcFzA4AzaBJOHlx20DZbpirWok7rrNqvLBBICQQLd51o3ufVXjJZsEy02/Sl1BrF8Ug+</vt:lpwstr>
  </property>
  <property fmtid="{D5CDD505-2E9C-101B-9397-08002B2CF9AE}" pid="27" name="x1ye=12">
    <vt:lpwstr>e+ZM//p2zikhJJW8izDmokmy7q3YV0JTB8J/BXCj3iJAP6Sz40++CHemVJhuN+zinGYilLKvjErv0K7jlfY2KriRaqwwWgQ4XkYgduLHA9l2AM5EbbNh83AsWzlrXKb+6nk/HpLJOcXPDI1Mub5513D8ioMR8C1/xmD/WGrQeC3xLDotNdvubUHfIa4rAMDYEMDmP6m0kc6cWDWt9leQ6w8jKjBDjNcq3O+zSxNx9Rh3uTiPje8GUZjRgVysl3r</vt:lpwstr>
  </property>
  <property fmtid="{D5CDD505-2E9C-101B-9397-08002B2CF9AE}" pid="28" name="x1ye=120">
    <vt:lpwstr>NKCUV+e3ngOxn+IhhjmK8Pw1bhJdEYAu+GoYNk7xsNlMasJZTjKYptIgxDNsk/QtHnJZDXSYSnRTbg+pA+HtLgm7YMvvW/rIIUMpxWIiawH+vUiy+WzPib0H7kYeILFOqXmHu8KFgRATiI228iUWjKIKeJ63tlYjY+M70L4ggTce7/fXwQRIXWbCPV3d+XsYV5EbzwZWKGdx1HRfPEjPyqxtuxmNepYqVui5/iOTzc38Peb0bkDh464DU7cgzld</vt:lpwstr>
  </property>
  <property fmtid="{D5CDD505-2E9C-101B-9397-08002B2CF9AE}" pid="29" name="x1ye=121">
    <vt:lpwstr>OzdtVUpPgBv7Sc5DARBxVkJgTU01JZji9Ruto+FLkyrWofhxMdE2C64xcRusO8A01BfOfXlUQa+/TZBsZf2AhDL4iy54m5owLcrMYbrpudw9ScnmiksGHZdk2dfzkSoAMPp2wh/Gc38CMpWPawxxLqcDZHnbmTgd3q42EJt3hDMO9JWmkunu24q91kfePhfFwNig1QTg7Lt3SBRLsiyJJpE/Yu1DmE36mYZMEGjLlseVzX2nS1Z7GCueg3pbirr</vt:lpwstr>
  </property>
  <property fmtid="{D5CDD505-2E9C-101B-9397-08002B2CF9AE}" pid="30" name="x1ye=122">
    <vt:lpwstr>n5MsNpl7Gft9SHo7jy0+5IPWry8rypvYifRof6CUC+8dwzXK+DoIxhe0ZaJHjv+Ym6a8JkXiQBdvmB7rS4HqhVVfPYOiDGitZmfyE2U0+9D4sgU6SwCpmf7VzS8KPHRw1Ozsm3lMTMVgv7U/o0hy3w8npA5ilH4gerlA233WUrfdCkjryW+skxMQsjVTgczCodUG+CCt/VmthW5eO2D6riZjX2uRUharFaAz3vhpa6Lm1c1rseGiP2ypRydHQVV</vt:lpwstr>
  </property>
  <property fmtid="{D5CDD505-2E9C-101B-9397-08002B2CF9AE}" pid="31" name="x1ye=123">
    <vt:lpwstr>FLd/JC13aL4ekxzxNU672jBs1/GV+PhXMxYfDIMtNXB+7sPXZ4qJt7fzDZYuBLjxUsobO8HO8GUqsAVq4IdnL7tt3yv47c/2mfZEMOyLeb2ly9gJc2MHDjNbHbfmSleUFmffK2yBqOAy9YjrNTHyIkYkZshpHajipysFLbvKy/ZhiD8VwoE1/SZ/QukIQdexG431bfzlglnYNdupK+jN92tN8PTN6nbpc52XcjsbIF1ygDyMfbrHIM1kO55mafD</vt:lpwstr>
  </property>
  <property fmtid="{D5CDD505-2E9C-101B-9397-08002B2CF9AE}" pid="32" name="x1ye=124">
    <vt:lpwstr>sTDJsZ3+GxhSW7f0z/LMNa1JZYZBpSaExuG0OhYXzH25JgHLHUcfLlxzC5qbvu13pvZ2yablLWC9scGX9CznBiP50sh6BU6LT30M7u+HJHAU77gcJ1692pbb6/ZXlfCeXO/iSjgzlmntRr2v83iltdqz21FFsfdIJH0T4aLuEuQq/pBUo1rBwSIEbctdlHLAPPeOmi5z03loaRrXbklg6jvNRTIhsMyOTroc0dDKEyZMEDyLYzilloAPUjIs8Wr</vt:lpwstr>
  </property>
  <property fmtid="{D5CDD505-2E9C-101B-9397-08002B2CF9AE}" pid="33" name="x1ye=125">
    <vt:lpwstr>g9t+7/wkBpO2//5Z2ZRVMewAA</vt:lpwstr>
  </property>
  <property fmtid="{D5CDD505-2E9C-101B-9397-08002B2CF9AE}" pid="34" name="x1ye=13">
    <vt:lpwstr>Hc0EIHzQG4IDkiq0PNSD4Ein+mcs6al/YV+M79p/wbuJpcjmW5S2kW3Fiy02mJkk2T2nVTtHCUS4RnhLe/TDPy3EHmBpooe7STX/9XF2Kyc5yFeBWlZ9CZRK/5PNLuKxbRAm8irrXh+WO86Q6bEhQAAexeTagv1gYYc24ySxjA+Ypo/VHtT4cDHoIjixTTrdGfodLR13V1W6Ee+WCpAzsteOOpCeGTnzlh9nGX4eXtTse7KDJ+JLxBe1QlJllNB</vt:lpwstr>
  </property>
  <property fmtid="{D5CDD505-2E9C-101B-9397-08002B2CF9AE}" pid="35" name="x1ye=14">
    <vt:lpwstr>60qRxXDZ3hz6dE1tYz0bJ/Ip+zdDjw8/tYRiFw1UPbbXDsIuznA1iRwgoofIn5/M2b2/cePpeANQyHhQFmK1EJ/EtVW2sVNZoKh5T7b4vPjN9BjUHJdEYu+PFbX2iSSfjH5o90m7UibGI1lHYbc/jtwRzbpsQcxaSu+UY2jpvG+yJ+rXXVvPpFlk41UogkHs/3+L0keiuwNHy47wmeSS74xNn4Cj3fD4IA77UZPGk6A5Aaqx9LoNxApv5JOhAbG</vt:lpwstr>
  </property>
  <property fmtid="{D5CDD505-2E9C-101B-9397-08002B2CF9AE}" pid="36" name="x1ye=15">
    <vt:lpwstr>ZNUdP+VRk/BVg+ojynJF+nl7eRXp3YtZtzwOAD63OXQrEtetywHucgHh4/WqyjljQXpTCrtq2s7qn6I3o5qXfi5hTtzxdK7qdAC1GC6EhzxwgtoIOXJmH0cshKWc9LqZmSqzTxLR6FLrVc6oDLECvAzJc6V1jAXfwnj3UFK6Ei57mBO/9S5bvI3FBJs2VMgd5mLudeJ8niTNE99o38fYlCuJ8rqlP7g5xbEe7X+sN/JTy+vXoOG0opMbazo0tyX</vt:lpwstr>
  </property>
  <property fmtid="{D5CDD505-2E9C-101B-9397-08002B2CF9AE}" pid="37" name="x1ye=16">
    <vt:lpwstr>Cytlyo6aNvIw+kL4s+cdwhCCBd4/G4ynssx8v/+g0EVSGNb9UMHFVEnuuC4nTZLTWnbNbKju+AJqrEZ1QFRQz/rrBaMJdSCDUiTOKCqV4r+7Ogv/EBRbDvgXrH01N2oFmC+MO3T7FiCsNKanO1+0bBmoK6kV4H+/2D6ix88E7lNPmHzUsHHZDX3ucgeEqqbTCvZq+Hwyd6Nr930FhhKaW2BQ4AdMzIpqlcPNkQclC9dy1OmneOicHJPmXTL6S3Z</vt:lpwstr>
  </property>
  <property fmtid="{D5CDD505-2E9C-101B-9397-08002B2CF9AE}" pid="38" name="x1ye=17">
    <vt:lpwstr>dw7bkDPi7I9E6RgkrKUAcyfZIEpZjfgL5RKNa+uqwACRs/bOZ+rEKlgP9QXnTQ7DGD43zEcMNskZ7xbN1sOx+yS8uSggcgC2eprLzUs6x9pF3LTHxqiNAPqJ2oOovikIAB/HNq/23oo/vzYTmHJPcyPEL99Dbu5PuswYFVR63V75OR6lfhBi6oc8uDOhIHyFsBl8aKEA/oduQgsK55yy/H1gs+ycqg58AkKcrAXpc8o8kiNN+Pn2NV8yHR0OK8O</vt:lpwstr>
  </property>
  <property fmtid="{D5CDD505-2E9C-101B-9397-08002B2CF9AE}" pid="39" name="x1ye=18">
    <vt:lpwstr>dyUg0fOyVeR6/jZxFr3IuipIWJxoL5R1eURiFCvV30C0mQeS0kEHkYkg5Es1q69DSPjFuRq67Ij4uSFOv7rFcV7/7ddNSAKyfnE/GxO41rWHDQSEnXXhIlddOZ4jtDb97k7oCH9gA3sbCxVIUShA8rptJdKOrPSTiFGawnZ1+A6AGim0CWO712hMiRaZPnG4tvNusE8UXXSCTvJST1I0S0ur3hc1zJrU8Q9/iWfOLHvBkq4UAzubGUmmuXBdJms</vt:lpwstr>
  </property>
  <property fmtid="{D5CDD505-2E9C-101B-9397-08002B2CF9AE}" pid="40" name="x1ye=19">
    <vt:lpwstr>AEJN+RYCsspF6PTNgcvhy3/9GgX26sW7rarj8UjiilSBJeLN1fHHoiEJjJ/JhL6MDPzPZmv0kG7H0GVUjyC3VxsIpLYR5SmAImdYhG99lNshQnF/Tmi/JKDzFANCg9drODmdXiw8VWRQz8pJJbs9ovGb5vRO9lRhiwcydWNKLwfjgXgF2pH0CbmrAMCVgmSrIjTfst/EDbkZ81zhfENWz2I4oC47uJ1/jSHHG/Mr7XLA18l4pROxji5qFOWtY3J</vt:lpwstr>
  </property>
  <property fmtid="{D5CDD505-2E9C-101B-9397-08002B2CF9AE}" pid="41" name="x1ye=2">
    <vt:lpwstr>+V7MXMQg04jK/WpDBhGN4E3ZF7Q7ejzWy3a6gP7XgYEMC+wRDF1a34Yc+TdD6C12cwmcR6+yS0b36eAjXSD5N60F7e1gGV6O7NK+GdmAZto2aYxhOxP3QkvC+pX1PrVLeN78BdaTFPVOPyjtENo5sysq3mT6EPUdM+rkoy+V3AmaJVMtzPHrlK97nw7JGRxje8DH9HBTkZayuxISzD5kxf1uM5Fh0p2kwNfoHvm8Fqu91HmhpdCGkyFjPjSr7wu</vt:lpwstr>
  </property>
  <property fmtid="{D5CDD505-2E9C-101B-9397-08002B2CF9AE}" pid="42" name="x1ye=20">
    <vt:lpwstr>DlMZH9gGV8ElPiLwW1lNKINuQdaUAWwVBQbNDAFWxBRaqFBCdQ4Yu4uIVppPUKfkPuro/dHCbzs502O4MRy9HPPmwrPUrzKlWuTosPWV+NI7CM/R3K/rmm2thd5GRbDoo9zI7KuLLuuSTrqQnAKtb+cXVdAOqIaHMtLiizHxCQ3lwWXjF4/uHHVtzvbStK/Iuo2TCG4B/Gt8ilezSMPL57miLXue51+aYbzMZ4gmweq8csac5pm4CgZsuFuedyP</vt:lpwstr>
  </property>
  <property fmtid="{D5CDD505-2E9C-101B-9397-08002B2CF9AE}" pid="43" name="x1ye=21">
    <vt:lpwstr>lf6lwTunMEvxhebVLY9b7sEoBcR6vVlQuuyAgBL/FN8JYCeHnn6WiywG4gOrJOLQ7jeywDzDeKOAu0+t+3O/4uKWRJlWaUD2yVKp4aifa6U5lFzyUjUZ/zV+NmaIkA2E5JX0NQ1efbpUH5QP4/l6fFGg+VjGH97Gefu47FWcE5zrKPNzT6t2I7DxrOU7RS+u45FoJIY3fkRXxem2euM0AGLbJChiCHuUx0/j2Xjivt5eMHfXkY5ZM10dB1bbdyJ</vt:lpwstr>
  </property>
  <property fmtid="{D5CDD505-2E9C-101B-9397-08002B2CF9AE}" pid="44" name="x1ye=22">
    <vt:lpwstr>/eVPdaJ1c+1nSjleMd6YxD4nRMKTzjGGJywSp7Hoo96jelfmSSI/eigmQxERz2hHJUed2vbJD48OBha5qrZw8KFMk83rEFM857UlpHE7Byqm4+TvF5JCiZ0W0YC++vYwUDpm7I+vQLZJk7uNFn+xw25+1eWimWrDli8EPDOrytCqJnfyoko1UzqIW+rsRCLpf0Bg1rTKADhEk4rZI1MtYkiXYEmoUuXOqayk3VJ1L61fb2ENXIB9HqUTWzaP+Gp</vt:lpwstr>
  </property>
  <property fmtid="{D5CDD505-2E9C-101B-9397-08002B2CF9AE}" pid="45" name="x1ye=23">
    <vt:lpwstr>Bzlg36NZ5skHPOsED3I9W6ClijKURdzDDnbuJKlapK3mNhVMtJVLk43t1dfVuxZ7hPD/eMjaAybveQTUhrrzsEAxGknOblYe3dP0pdX+NUTq+xtrqsmaERNfROeuLb3ZddbTw7peeyFaAMMQNEn+ZelCxwyEHcsUa+8baGfhf3zYqsMW/fK2+LksJhM/2wX/uobIAWXRNJ3lG4iMVrFtf5inqu1mYzCbh9CDk1G8hsElJ3G2/berIIGeui8kC9g</vt:lpwstr>
  </property>
  <property fmtid="{D5CDD505-2E9C-101B-9397-08002B2CF9AE}" pid="46" name="x1ye=24">
    <vt:lpwstr>OdSa4zNRQGN0R4NiVUIorzGGTJzysATO5pbWCxEWlLoZcpeuMFqKmtNvJckzMZQFN5jefZ7aruSxgSL4EZgCNCBD5LMHSKoGvwSIDckQ7BNq4CyIaKiaULaynOAS2ykM2n2DrTZr8rH8UaQ5cXEdrW+Lwbzl68uw6DqK9lpvc3X9fTd+Sx3d1Y1yJySZOF4jC2Rw5h6iHEFOiXbjpaDAW8e5iAcMWInhroubtFmHRKI2wWITXdryY3GpAVk4Wcv</vt:lpwstr>
  </property>
  <property fmtid="{D5CDD505-2E9C-101B-9397-08002B2CF9AE}" pid="47" name="x1ye=25">
    <vt:lpwstr>h5e6Rl5sP5kkMGrybHIiJb3gFrfl2BUIKWoKX4Lhil2bry/eK2nCcTn4Ow69iu3/cE/5KAQfTNii6n3NnGKQXXBgdDtH5qI30hL/vMB5x5gALJPQfBFqe4UJdY7aiHdqEcdm/U3Y1NoakhME2r6e8FuAIsMttq5K3K/bJUci++kr8ZP77mkOhQCl3x9lqLE0b4S4o25jgVEPXP96DRcrMnveys+/Q/QjWhadN4HMC52t9GyhaqwPkZ9NlImLVpC</vt:lpwstr>
  </property>
  <property fmtid="{D5CDD505-2E9C-101B-9397-08002B2CF9AE}" pid="48" name="x1ye=26">
    <vt:lpwstr>LvnyvILF3XEcYzv/+uiwoaq8XPxbu/FPlx8Dn9aHkVptlhY0cu7F8oAff7/N6SCEz9l19HwsDf3uELbx7cDR94d/RjzlkfOEbwdM1PNHHtkB/2rFw0A1f2dzHaEM1uCk6+YbI8JEsYkr/rnlDV3ZoIY47G8fn9KRWtZBI2iQxsO4X67WhbOxn73JvV2eMdlMvHRCKM0BpTOJZdZCDGw2DR6YHrwhqqKDt9CsYmyKjfSzvh7MvK+JIs7FPtl4h3n</vt:lpwstr>
  </property>
  <property fmtid="{D5CDD505-2E9C-101B-9397-08002B2CF9AE}" pid="49" name="x1ye=27">
    <vt:lpwstr>GrXtnO5gdq3/TqJkHQHqH6FyFSZ3kUO/zhxGB5MeYQoFUkesFIegJkCSGv8Y6DA693SFF+m5cYvnr0M2WfWVYLEUvlWxqjtIQMZzdLB4hXECotiqmPge6z/1hgzP+1K4twFseLvjDUqcWOm6cae1TQMfDvEDDhzECIYnPVwr0s0XMG1GoUhYyYJUBzK/PWJ6bMEiR96bmn1SlPKZCxXzTkJfrYOKI6dj6Zji+d7lE41yuHf9n03lJU2dTSc/hub</vt:lpwstr>
  </property>
  <property fmtid="{D5CDD505-2E9C-101B-9397-08002B2CF9AE}" pid="50" name="x1ye=28">
    <vt:lpwstr>n99OmMi4Lcqu9qHklrfm08g9UaHc1qvo7Gc/DGy+96WndfNQ8gwSJZfIV916iLgiEXhvW9WZ+a9Tp1d6PFixaTU6zuxhwUrGPEaEyV/s0NAuz6kfiZMhlax9aaJ21d6ne58tCVf9GTbx7+ht2IX2pqmHUOcglYbszHxBb0TVPPuelv4bIB4jDlsYRzmnh+MFXfzOcutib2dLN8rQ6jw7EG51Pz5eUF5erF6XEiYYXtWcGwzsPOZC1mb1oljWXbj</vt:lpwstr>
  </property>
  <property fmtid="{D5CDD505-2E9C-101B-9397-08002B2CF9AE}" pid="51" name="x1ye=29">
    <vt:lpwstr>u/nrfbeVCqQwOzJWElva+QnUsFjITa2YGJVH9k97fjzkK7Z3ocoGmJzCU8QVpCoKELyswnvbTaXKD1QqcVWXrXmVS4VHQafU1ZBACsEyQfsRqRRey/egPw41Bs+ImqDgJr8RYlwgJNM2aIGv5hO4Cmzsxwp8kDk0gM9aVKFqcmmwGRdhSjmYfrhbAhcOf7uA1CaGCtvTF67iM1oc5vky9eCG8YmVS74RKk3r3eSlUssOI/PNt2EDKytFnmG6hKY</vt:lpwstr>
  </property>
  <property fmtid="{D5CDD505-2E9C-101B-9397-08002B2CF9AE}" pid="52" name="x1ye=3">
    <vt:lpwstr>Uma8Kacz6rRVX2h3TLiux4qQbU/jIGpDICOxSkbXWqUeiEA0MLHkGqfrI/TsfDLZTVLc63/zkj8iQ/M0OUb0uc0hCFMjwP5GtNQBom2/nQGbVqdmcSF4pC/c1o1ZBnBRWFEisshBm/tizQ5KJVcNm7V3LSdi9P4O3YydVA7FzCHkFNqflV1MAjDMI03OcaW/D79rmdFf921jA5aPR0UZiSpGEcXZmUsA5p79szHMxG3eUAZmbLWG/risMao1CET</vt:lpwstr>
  </property>
  <property fmtid="{D5CDD505-2E9C-101B-9397-08002B2CF9AE}" pid="53" name="x1ye=30">
    <vt:lpwstr>qtXJaFFZnNRUZghPWccNkkexYh5q9Fi16Dd0bliSUPc1cLX2NaHy6VMfoX+SIL8ZwxWErMFygBEfIqz3MKoioe/LjaCU156OnW4Q7P/CceFMLESfs9KyMdkymoeKPfVPZyBSGP1Iww0i3f3GNktcT2z698A25CL/GhF4zM8EhXWMpb79uVI3BUVeqXFM46W34d3A5Ml2/7gtxjDM2VdZy/6uFAjxjUxsDGvll6nSHg7/E/16B+IAlgkEliyYgi6</vt:lpwstr>
  </property>
  <property fmtid="{D5CDD505-2E9C-101B-9397-08002B2CF9AE}" pid="54" name="x1ye=31">
    <vt:lpwstr>V3VNn6zJnLwUdhrtyvlktuVJofWZpMZxS8GgXoFzxyUPkF56XtpUWDTk2+FSCjfcOeovmJ5Gr8YCd3XDr0nmGlY4dmEh6SgGukDSw7SgvFUIVf6K0Y3YjybcgYrPuqG7k767VSBWUdsEvAkiDULNn2RTvWgkDlzEEw3G4hA4QfszscSz1ZKrd5HjtQeA+aYoZ+AabUJ2WlGTA8uILI8EdixOEC6GkfUh6GNmu/GH0VYzBKUrpJZ5UNO06yyGEkw</vt:lpwstr>
  </property>
  <property fmtid="{D5CDD505-2E9C-101B-9397-08002B2CF9AE}" pid="55" name="x1ye=32">
    <vt:lpwstr>9xljplh8P40fz1GhybfVIiGyMvCz+KKWNdiAKpWJqsDmVLn1AuKZtaCRT4JgAepjPWbOVdeWFQjs50lSY2LBU3wZHo/rLdwhYjc02BNn3TQWlNKB9u/OVojCCfG9/ogeguZGFTV8bTKJLmmlRn5mCEV3UduvXeTGh6Xvnlo/4Rq7P8FOo06XnZID7WjsKjrtwjDqxAVMos2KDeYhE4R5hd4CxXy/TIm/shiZ9Wn9HTIZyHKHJ5vCvuOVc4j7a/l</vt:lpwstr>
  </property>
  <property fmtid="{D5CDD505-2E9C-101B-9397-08002B2CF9AE}" pid="56" name="x1ye=33">
    <vt:lpwstr>Tgw1w+JarVB9Dvj6qM9ycbyh0P12DNIslqmBfU8xLKN8OlojmLyfzjrm3gbTn/PBTuvQee0rSKPyJBdAcu7lg0kBgso7ZMz8qK5LiOUXE9SCOPq8usx/kGMf+iVmTHvpDDQ3KfD1A01Z0VfssaeQk1XEe/JoLff9weoX78owZ/Yzew60XIx/Jmmx1fY2RIqPmwp6CE4O/iQKCkvPpxlRp35sNlvF5kgKMfs8yEqgCQ/gOEremex+kc8lxJja6DD</vt:lpwstr>
  </property>
  <property fmtid="{D5CDD505-2E9C-101B-9397-08002B2CF9AE}" pid="57" name="x1ye=34">
    <vt:lpwstr>x1uglWaPmZ5XhF3r4waCRm6J2yQ8+1vKErruT6LUZ2bJOJHDYMrGC2Eo5uRL0elsX1pOcQoKwBjiYbksketNDn9kbm3dmbF4J6jyAkxTSLkL3rHjv9UZOK9DUCxyMNnnpDsdTpSU3D+YLCl5V5EYbeyRSiaXi8177ZnqTdTIa3pci91Q+7uSwMOXCYC9sHjEutd/KmA/FOx6t7lQWd+Hmoh/F4hrBQU+EMBZG6mPcynhr9ylTKkrWayXn2Md/BQ</vt:lpwstr>
  </property>
  <property fmtid="{D5CDD505-2E9C-101B-9397-08002B2CF9AE}" pid="58" name="x1ye=35">
    <vt:lpwstr>VshJsbR71dXRWd8XZUQpTrD1NJWU+pNsU4Boy94XA7DH1wsi34n9PUO1Bx8c5poqdl5051B+6/VQXduBaa/nAZLKm4C3ptVN675UQvrIX9zzwU+yyCaaNsYppRQcVWIKeKLgw4CRUzckpIriVSeSa4uokx7m+RbmEZuEmZH0Kptz9vVhyJpA+sYoTg6YUPagM1ytX1Kz9rkdDAnAbaE6VQ+AukEFKtzUs+W+FhMUi+/NeKON76SH4sIlvVd3Yfz</vt:lpwstr>
  </property>
  <property fmtid="{D5CDD505-2E9C-101B-9397-08002B2CF9AE}" pid="59" name="x1ye=36">
    <vt:lpwstr>Uaj1321zwpKbXLEgcpZxIhsssLrn6bwJHuCj3R+MJ3Gq83SV8ct9VEb9pHhSYtLZNLDZpKgl9IfCND/cr9m+1FsfGf1TwipvETjgiBIHu4i3tWUx6Ib8rN3w+4jDtwcDjTvT4qahR3QrnBA+aQC2uuie44OuTLt9XKN1XeOhBGCAaa9PYcMWTzCkBaltCwKC99QmELF7JzZhxdTlV470Wx1SbRuBssry4o9+uDcvjte7SySrwn2gBp8GY3yXvoG</vt:lpwstr>
  </property>
  <property fmtid="{D5CDD505-2E9C-101B-9397-08002B2CF9AE}" pid="60" name="x1ye=37">
    <vt:lpwstr>lIcbidaX4utDQTjiWCLAgMQf1kDpiufW4pnBz/qS/2lDU4vRvbVA/cPNJ4bkG1BH+Gt94HAbUhxXD6qSxohqVfc9I/45jNHx+m+Bos4H3NcDcGjYdYYuU63GtYRDFpZGgmo6/eJyq3mr8FJSegQUHeF5bJBHBZMvgvwxzscoc6+vvQ5vTl5LCtotxZ/pNwqfsP0oRd2+SiltMmMznB6DZ9ho6XOb2SdYCgWFnolBRt/K1WFmXDt5kT2FdpYa+0P</vt:lpwstr>
  </property>
  <property fmtid="{D5CDD505-2E9C-101B-9397-08002B2CF9AE}" pid="61" name="x1ye=38">
    <vt:lpwstr>qiCSxztHp5PlueYGPBL+9+cfktaSi/M4rwvTpEJ2H5nEi38BtZZsDjiYcJgIvUOXBoU2Ldajv6bD6ZMKRMkWD4ML9HLW6EmFSA3PmUU7QfC9Pn5zShOMBl7tVn5akXBqZHbxW5OUSP2btj4ZdR8L6CqDa+DKxfIAdupvYLUbk70SqXIyMPx7HjesHKW5a+CP3DAgvfYl766oDmvp6QFyfWe5ApPx2nUjrG9Wa1ztOk1phhR57LKcIup2tB3VEH6</vt:lpwstr>
  </property>
  <property fmtid="{D5CDD505-2E9C-101B-9397-08002B2CF9AE}" pid="62" name="x1ye=39">
    <vt:lpwstr>fIp5ZJ/Q5+gIsWny0yGylUrfCq7voGo9iNf1Yb283iRVLRsI34KCTq8DzPqx8h5Qdi5zdeesbNK/BpUCvuDj20uUVAkNMb86XsuCxKNVVmrFcQZId3Kcw6qsOEUeB9C46vGHJB7rsnYo44nARO9b7dTVm3M4z8XDSUEf/1oFpVTz5LjfdzJiT4Cnj2o+co+jcwU3VdtBu+Sqj1JdNcdf9tcNIn40sAU0AgvPnvWoCFztM6r5gDi4CwzK01GU4Bo</vt:lpwstr>
  </property>
  <property fmtid="{D5CDD505-2E9C-101B-9397-08002B2CF9AE}" pid="63" name="x1ye=4">
    <vt:lpwstr>oTVrQpZqmjbQdRlBsMsXafI0uW4fLuWnzjNC342AkHPCIshsOWUhD0VB2Psd1TubyidssH53HDy7nLVxQbH0lUXK7LMEbvJW6j1veKpCBMhAkM7STpVWpSOSfjMWV0qsZtU1lD9nbStz7RG0Nb/QBAB6ct/3qNkujxPxWehzRu/HovTjMitpxjlpMwEpGjnULZ7CCos3KlzOt2w9NjomHdjQvILDpFdMLk+1pZWfCLXZhqirO44FNYXe8BgYh22</vt:lpwstr>
  </property>
  <property fmtid="{D5CDD505-2E9C-101B-9397-08002B2CF9AE}" pid="64" name="x1ye=40">
    <vt:lpwstr>2ksZicPE1dSXUECkFTGK0DDDHd4IA8WNibIDuGYejaXc2Xy6vy1J8Q+Js4nzvhvJw4kFTI+Ku6wvV+F8R0La+Ti7SLGLQXJp070TlX+AYFMleea+NdVqsvmKsT8rwyc68Mr6tYlXayBSxI+t9Gn+UwIdhoiIJGURSD6eMmYzvJFjarFrQcAAGy2Q9bmJQJ2E1r3ZMRQxWMVmbd7VwfwWsAqzojErsobRBDPBVOX6MIGkmY0gHXXSusYQ79G52pD</vt:lpwstr>
  </property>
  <property fmtid="{D5CDD505-2E9C-101B-9397-08002B2CF9AE}" pid="65" name="x1ye=41">
    <vt:lpwstr>a8O/8/xJNBs0e3h/TSWLhOv7Aa8Qq/ptNZTeM7T6MsjSAXZz3KY8qmqaP1vC7OAldeJ+HCNCFc+nWiCDgu99VDGhjQr4/f6xXHFv4oVUk2gY0YAzv1dQKnuB7V44C82vLNMgpL41cX35QsXBdVNEtR+NENUMYlcdlVovp1Ozf4JcdvK8/8dVC9+2pFhqs3x2r/H5hyBvofzvNHSH8uHjjTUM+xOPXRtqftwitOd4fAjvhvjgpRjPAm+qjdRPFQN</vt:lpwstr>
  </property>
  <property fmtid="{D5CDD505-2E9C-101B-9397-08002B2CF9AE}" pid="66" name="x1ye=42">
    <vt:lpwstr>QFkQqiBfmtAo/mER4sWwgtZi11pAHJVCFJA/Uhehx/cEBJZY1SGm8jkbfTXQaEl/tN+PuVlXWFpWLZLUz/8oifC4qOTQWoQlBhDKmFv609GIepCt/9bnpvS68SqCo9i75svbHl2a6J1MFeZ6syaQDv5eSVH15nJdjAVmLKtlmf6SuHAFjk9mcqkXiL14tn6LLJKZ0EAXttoBY6W+r3QTuLnxOE04rhSel57mZt7a2qDfJfd/s/99Cc5WdGgrwT9</vt:lpwstr>
  </property>
  <property fmtid="{D5CDD505-2E9C-101B-9397-08002B2CF9AE}" pid="67" name="x1ye=43">
    <vt:lpwstr>2G/7+HIPIGiRAPkRWj6j+MwlPeoq5h8niNBRZBKSzIbnOIIon56Vf5e2mTO+QZEbCdGIaoihLwUHyjsC8F2QOKFKsbhFWX4qR674RLE8O1HgTisSA3RBtLkKBFGMPWCbc8DAcHIKbP4d2ZZnN+07VpZ0BdlpRpoGhs/Oo97Ht0f16j11sz8pJP0y77Lq76N3yY9w/hjC4n5CIxRVLvy9bzJtcIz2Zu5OCrJIMpyjvkVoHHjt8ZmrOPperN3nYhl</vt:lpwstr>
  </property>
  <property fmtid="{D5CDD505-2E9C-101B-9397-08002B2CF9AE}" pid="68" name="x1ye=44">
    <vt:lpwstr>zrMDoVxXgGIBIHk9suA++DkAncMSqicGd4T4+UXfU4sl1zhW+7PInpAkzfCuis+74pjfUIu3AQfkZVuLnuYdmnVXi/3RGkqw2FyrvPDTsDDMjHZGTp8aRA6EIrVLoO07OketI+3JT3/rt3tGRYKGVCJALoibnwyeYbvAZzIIRVbvXopegX6h9AC3BHkcHYqtLup21ng+gY43m9HI5zpCZ2juAl0hMQ8J6V6mkwEvktxfOXyLe0jzw2HVm2xvWX9</vt:lpwstr>
  </property>
  <property fmtid="{D5CDD505-2E9C-101B-9397-08002B2CF9AE}" pid="69" name="x1ye=45">
    <vt:lpwstr>OilAlgeBhZjywnsnMA/jN9BlMtjfVUQMBii31Us5EXTC83bnz4fanBYD/+fZf1Kao8ac6YUN9OIRFcfr88o6gJHgLXJQIvpIWDnc2KgdEGHeIk3uUx3E3v8zP/MgDGtqpu8uQqpItfGSN2Hb7l4OaawjTKEOpXqFONvK9I/ZP57vvcx3i8pKEKDUsix+Ol9kNcX7xcHOGyx7RtCfnXJ9T9EUEF3Qlfs+NfnD8/iJsbAU3veLiqrbktXPL6s7lvE</vt:lpwstr>
  </property>
  <property fmtid="{D5CDD505-2E9C-101B-9397-08002B2CF9AE}" pid="70" name="x1ye=46">
    <vt:lpwstr>BsgmJwoasJ5UhJdzm7FTUsnyDn+ekuP8NdPNC1h6R/FzIMAIHzGBPdLGKt9FWqcOX7jiE/hDqIvZWEkuGUaFmrUb10aMZyDwTbPrmsFNBjZDMJBEcQ56O7TqOXDOIMKzAeTBsWPysGQTrjzjG0VZC9QyU2283zPBa+KIzir5IXgkyjDdB5e9pCAnlOhtnTmkJarcVxBPzr/9C3mSo0C1H3CISVBLDdpNV5b2uTetwfkXaaaz2NOq1iOI8DJR6FD</vt:lpwstr>
  </property>
  <property fmtid="{D5CDD505-2E9C-101B-9397-08002B2CF9AE}" pid="71" name="x1ye=47">
    <vt:lpwstr>r7o4W1QNwk9vtHWXRiIs6CBdfJoduTztnV6dAQEovUkNmnyqgRkmWSQfHAM/eU/c01EBHj2hE45vU/i7O0WksAJRjfW58eLTIRmRA0Gmw9f5p9iNoHw8xmeW6rYW+AHaqGqDtX5UzEj6jMuXpcAzqYhd73PBH1JKQ/hFIjscV1+BJ64m1267iK82OEbAXysow/ywzpTtyWyIj4fMRLUl7OnX0HoL/2byAYtL09u2hW2Ffwjig4U1gZMMX7R/Qmr</vt:lpwstr>
  </property>
  <property fmtid="{D5CDD505-2E9C-101B-9397-08002B2CF9AE}" pid="72" name="x1ye=48">
    <vt:lpwstr>Nwa8nFQrTr5LsVk5PBQVXfnRa2hhegnPJ+wREsdHI5sBSRSDcCuCinUML358nwefOkz2n8DZayJmVJjQr1dqafzDquNiQB3k7EKY8onTfso14HwkkuBwVPa9m6OaCfP74L0CbWkoxXXS5MpBpQXfXWK3ODVfOJXxXvFfZCcO9Jtti3idD9nOJJrOeIh+iV+Qn3JAQVyakUTfKiDK1gznPcHBuC+CLeu0xS+Bo3lho76ZP/Vmx56h8l5PR+4cNbU</vt:lpwstr>
  </property>
  <property fmtid="{D5CDD505-2E9C-101B-9397-08002B2CF9AE}" pid="73" name="x1ye=49">
    <vt:lpwstr>QeBBWup30oT4WnlKa7jLp2/hQI1VRGs+VqtuhGqStrnlGeEdxtwKo9GEAopB8XJcAbNPF0oj6ItR+kt8aLsMObFJJ9iWt9SWhJ/1JAScvfKe7OO0jmvcR/ITztNpXJjmAfio6xtklgAcb3VUN+ZG98tu6vRt2bggQ6+bolF1cAv7Rn3JTPoSD+mfwvasaqtdSTWQRBeu0+Yh3n6VYv6HqmUAzPmf93dUkxHM5qSYDMynmtNnQrPp6wufjgv3C4H</vt:lpwstr>
  </property>
  <property fmtid="{D5CDD505-2E9C-101B-9397-08002B2CF9AE}" pid="74" name="x1ye=5">
    <vt:lpwstr>ySJyh6uZr0X4ShVSwvD/UptlAlHRsmSa+HnvX2AIzLVqlPnxQQO7sH6nx5KRDwlJYsQ7wJ1hCzU0SJNIbl6hidZbyR11tXT3l+atc9Ane1NkY657Iyl/ZhCyw2WwV+rtblI7SXwXiY0IiEz/f5TtqHbtmmBc89JFzzPitbEiAoilCRj2E1jK4J7DiOwE+fAGWKsRfKyfGnz7CfCjJTJQvMonvbSMaU9EOT3LzhF8IVo8LhVIo45UzxG3RZAF+g2</vt:lpwstr>
  </property>
  <property fmtid="{D5CDD505-2E9C-101B-9397-08002B2CF9AE}" pid="75" name="x1ye=50">
    <vt:lpwstr>q8xEdRql9QVnHlr6yiwiO9CaGcojFGEJHGl0fclZHpMWStShp63m/JK53xC4ZYHCyUfomS9+UUhsZptqz4ridzTtR39qGjoKY5Kvui93ry+1CECLpLZqD0XXFSM8v3XuaTEmNQxlQXXTmmHWNjyw35Ar5X3R+ibg9firRpczDo3ktEDjkMo4mQX+nHVocOlKsSTVAczPJ0Mc1szbP24qcDdtK20QJ9otHTLmXtn36sE2qy45jgQj0SiHN6a7Sdp</vt:lpwstr>
  </property>
  <property fmtid="{D5CDD505-2E9C-101B-9397-08002B2CF9AE}" pid="76" name="x1ye=51">
    <vt:lpwstr>CPr8K8hb0FtLOyLnUiAtnjEf7LAsOwYkeju6NW0ZtluzWSYcCPSTflPYmri+Sn84fLYmf+J71VJcH9t0bnwNTAxS9wgEcRtIcH68m+4QL6OjWmBx+bcFsd2cA+fGEE3j/sFAesaOyuYJU9biPqkB+asa+rkHLZOVNNps4FgG81m6FFs7FDZVIgoiPZgl3AzFwEfNBhevycvC58bhQdltgrQ4n5fs97HBK0gpg9ORQHXpAlur/n6vN53c/oFPqC0</vt:lpwstr>
  </property>
  <property fmtid="{D5CDD505-2E9C-101B-9397-08002B2CF9AE}" pid="77" name="x1ye=52">
    <vt:lpwstr>CystxJzT0HV7ZlfkEDd+LHzBXW2VekrBFtXURZyPUSPiLvBU5xkNhgFdgzvK8FWgzaiFMKh53dZmk0NgZBh8mL/F/pWfrbgTYzXeeolOngy368uEH5RaogdzPcqoJBz6auKhc1PS0Pdu7u4+N5EzZ86IgHgkT4Hc53T4eHtEqM+H5XlzDkjsgUVrY1s42cOe2zOrHH4dvLo/gfiSbMK2/K8W4U500nu6Hu3nHRl+NDsUxJu1V6d9VN6SKBOeQTq</vt:lpwstr>
  </property>
  <property fmtid="{D5CDD505-2E9C-101B-9397-08002B2CF9AE}" pid="78" name="x1ye=53">
    <vt:lpwstr>hQO6lhxsmsEH2+rDvzQb7pU/ANGYVmMfzE0s9ChhcfpnyIvfgYIMHFwLNZ0WFvMabGbRy/m5mbNnfcoj00CtIHmNzgrJ3Gep7qrSp1VvVY++5GoIrrwPxYKVMykL1FNojpMjsdeAlHVSWSew3Wq6vXLiSwXaYhSB8OxUEhgZH2jV7GQ0lPXOa/pSpcI8v33MTfHulmYSMZSMhkDolOI6TBtxUGP0dcKEBqvJTkMgvokqrP7k2jYCpAXYr/7wgDo</vt:lpwstr>
  </property>
  <property fmtid="{D5CDD505-2E9C-101B-9397-08002B2CF9AE}" pid="79" name="x1ye=54">
    <vt:lpwstr>H5+hKlVFtndCohqyTjFD4dlgQ5Mf3y1VejGT6WXLCNUPvSUbsr5bsfnO4uHhkhD72KB3Be4R7Ik+mWD+PsfVSvok1jD9FYHmHaYJFFzFKCUPHtr1h6l7jsF5KGmEVkRdnIS5UmZKgV2a/Zegad5iDjZq75hgOnIwOUNKwc+PoZvq4lo8B1HkEieXtuui3Ibaqh+Itoe9zYeTY1LkWDbFfUTt8CcU41YMzJoaBL8lHLk5FPsm0QbF4qDjYDdAVAg</vt:lpwstr>
  </property>
  <property fmtid="{D5CDD505-2E9C-101B-9397-08002B2CF9AE}" pid="80" name="x1ye=55">
    <vt:lpwstr>k8JJv1ewFrpSfRau2GEtl32jjbLLGvqPZNL4bEfQJNrvM1sY3j/v26bZK3ZmakakZWCrr7OehB5xyEHshXbcAi2YhlZUr6G81f+ll/lV6sb47thM+KAtw2nksu6Yl4xxd6LPBue9ciHrIvbRpZcQfCux16sUClGCYcC2ARPbMSy89jlZS4fCPC4A/t6+dB2FhGgOMpev94BlY8x9cVS0EA5RD3m/My7N5707ozyVW7LEAPrl+qZ7NIhMiKfr0Wq</vt:lpwstr>
  </property>
  <property fmtid="{D5CDD505-2E9C-101B-9397-08002B2CF9AE}" pid="81" name="x1ye=56">
    <vt:lpwstr>0Sqg9oV92ksM8zVgpBCSg0/wWJMwzEUCnZI9w4AN+3uxfVdD10IyDo92RKsQbYxvB78Xt87SaMtocjbzb75taxQ/alYbYfawCS4B+ZdWA8qMlJ6OwYH92WQsLhY9NL1xjvHDrWItf0bO0c08WIn02c+U2s9ItCV7fSw0Qcnq8kyL7sblnIzSFl1EgI5vENIfCCrnCj4zlKPNi+5SQkz0tOIyCYxbQPblBfCPCJlTJ9IKcHip2KgmYTzR1Ul8kHQ</vt:lpwstr>
  </property>
  <property fmtid="{D5CDD505-2E9C-101B-9397-08002B2CF9AE}" pid="82" name="x1ye=57">
    <vt:lpwstr>UnHrqqwWHuJ7cx+u+ML/PHop02g8Bhk+c7jdchFFARmghLaEBy1yphhFX1XWkU590JygqdKocimchAVK20GnVAQdrKnbSH1PlS6SQgqEIgu/pvkY6NmpCtjRkZZxU/1im+duooZeTLuke6JQHVslEhPGEYriL5ZtArL8Z49LNltnYYJz4+0nH4cJGwumnylWXwzxHlbq9k5NV98yE1ixwx2ikjvUdhbCKI5G8KCLdqIiwpGOs6Zz/xpEZYRk6PW</vt:lpwstr>
  </property>
  <property fmtid="{D5CDD505-2E9C-101B-9397-08002B2CF9AE}" pid="83" name="x1ye=58">
    <vt:lpwstr>GXfJDhyGPl2wqN88HSosBbM4m33Tc5hMSVEC78UEG+LGaPDqz75BwwaJDDwBvl0o9Npt8kz5TeMl1ih2mz+EOWGmsUQqBlWo58ySCExfDXeSQfJvBd7d6c8fF+bmvXAKIdYiKbDjZLSqCYBR89FjCs/0CeCMXkFECz4W40Jm0zLabetZZtjJHY1QEq1sQnq7aK3Y94ebI7BpYewyQw0D1bjIpNg1+vUbzCEztdSZtx0N0yTqpSUxul0gRqTcbEA</vt:lpwstr>
  </property>
  <property fmtid="{D5CDD505-2E9C-101B-9397-08002B2CF9AE}" pid="84" name="x1ye=59">
    <vt:lpwstr>j3GYPJWPytgt0AOqp9fmjm6Tw/DeaM6W412xZlcFfyVhlmko4GC4iSCRD7HefpKTL/tOsbgOALEps5RTPfiBg0ocYaAkLDqIw9Yup+b1j9/RllA39xfZNnC9rKOvYlYGZhykdf3ysjo67AjQSfBc2dNUpa1kw7dknx6VUQclkSaa49/lp5gOqWSG1jV0YSWigj63RkEUJMDmlnmWS9WZBtPsI2gMPY14y71IJ2RCxtyzU2VPFbUN/kaP6G/bttV</vt:lpwstr>
  </property>
  <property fmtid="{D5CDD505-2E9C-101B-9397-08002B2CF9AE}" pid="85" name="x1ye=6">
    <vt:lpwstr>/1aagmtPxQfEbR5jAyNleRFe79jjJHhO/OiEmpxiqk5MdteS6NgNKxbwUwxhuESpDq64wBlOMy1bmfK2JmBbLVr3CCUPLDBSRxyeb3BXOpyIiw9VJsV4HyGeaIQqXN9fVulC32TcqRIcNcl4AHsoKoOGCh6i7o0kuV5QTXjGSlpjMxyAQoSMd3AZqPsQ7k/qV2/viMS4+4xM7pXPMm7Nb9aISolPvzvkF8fU5KWVzZ+sBxx2pd1VARj8gg+m3UK</vt:lpwstr>
  </property>
  <property fmtid="{D5CDD505-2E9C-101B-9397-08002B2CF9AE}" pid="86" name="x1ye=60">
    <vt:lpwstr>aScBkZpguJaguz8QQcMTkL6FIozmQtifGY1E/rv+tOgSFbpPC4NhDRjP1ccEojv3t9Ejy8phIFSI+V98mGwfZDzpecWH2qINLmHX6Doj/YLsQsgC/54wyclmkEJi8E74JgI6oX3Aql1kBS8xf4ewShp1fD2wz1px4v1gJvONvzmoVHY2sGuXjXE57gHL8jHDnCT17B4Z0l0k89u5lcS6r7ciMnTvMgDaje+yifrrnpx5RJEgq2AfYxwDWpN8dV8</vt:lpwstr>
  </property>
  <property fmtid="{D5CDD505-2E9C-101B-9397-08002B2CF9AE}" pid="87" name="x1ye=61">
    <vt:lpwstr>eFydLNrJioQsFKi3/2AifXW/yE8vXblvUwkfZ/4/dDAvtk6cEPm1JezX1Wz82NgD/3wimuEZtRvY3p8rEL6R5bw6NXo26SJ7BYv4VM2MJ56G0aaOhNt8ReBeSjPDmuuIrY9gcIRwCqp+b5kk6drV9A/Ee3Lbc1ms4QbbvV9WjW62Dci3Qwn9C9UhyKvH5R1Ba1j9kLgYM+Z1/p08nYrNmbc2xt5GAMUP062WcSbrik8/3wTt/l++LPZtxnAQotx</vt:lpwstr>
  </property>
  <property fmtid="{D5CDD505-2E9C-101B-9397-08002B2CF9AE}" pid="88" name="x1ye=62">
    <vt:lpwstr>/zZHbODj0x6GcpgGEDnS/dh2LbnaWHyAIqi/EgstbaxCu5eK4CmpOnoVUDknZG/Eq7m5/a9pT0pH/CT5iQ8Je+AVKVPuIGFoB6oBhExiagW//zFhS19M+u96O9L3vkaV+fFatHeh227rC44Leo4GgNh8X9Pb58VWSrVRO2F79ncQNtjBNQShu4/kvcJ5copQHlFw1IPsy6yceCgjXLmE75F+LyBvz+dDKHe6oxPmWZy/VHXjBCXAihQWPkBgX1G</vt:lpwstr>
  </property>
  <property fmtid="{D5CDD505-2E9C-101B-9397-08002B2CF9AE}" pid="89" name="x1ye=63">
    <vt:lpwstr>lq2NwRGcSpAlz+rXm46i8YQPf5wPO5NoaHkPHDr59Wpu+ool/k6nNg+KwV8lZQ1lX1xIkho+jLSYvHiDUR82X9swhTQG92Jwuhr3EE6IczXehHG0fnungRFMsV9AqPq15oBnRPR4fJDBs4fEIe7YzCIVeGYdM7EV1tzxuthpoSyOD1FlFmJbCNdAODZPcSwpKO0sdkJVQlXOuZa8xz1IxchjInXhQr9wXMNP31+SyybPHMhOrQ+I0LvWUH3XBLK</vt:lpwstr>
  </property>
  <property fmtid="{D5CDD505-2E9C-101B-9397-08002B2CF9AE}" pid="90" name="x1ye=64">
    <vt:lpwstr>Xx/aQSiPwCjy/BenZlztxqnmkiLwtUDypBAhHtiU8mpqJx0DqMaN26eDx3cc8bJNrCWpvKSNRsv5KTfwlYkdIOsYjhMnrL7ptJxzVdQB1gNzD1ar3G98q4IRSDum2Ce/LdOd44DW5kOS8NYJwmMg+usKJz8QE1GXXS+xz5JOHtTmwoEVcX9I/DcncH/T8ZDeN8OvxFkeNkGUqxotWKvb9ry1+TvcSIESdPFhMjCdd3VCFlJXnLP5AUmeH1sswvP</vt:lpwstr>
  </property>
  <property fmtid="{D5CDD505-2E9C-101B-9397-08002B2CF9AE}" pid="91" name="x1ye=65">
    <vt:lpwstr>t704InJphZYav6v2qDyAkOOjOgpyWfNMTvWgCNYeuTzbeSHp93aennuSuECRkNgX8hzTWh7FeM3mDdH4Pl/N0ecnkHABg2HxR+QCqXBf2K/IXDzkbBYaZbPMaibUKF9VVVQHuKf+OVJdYpHij8pL7avp2tS4Po7vjRVivwDhxgfpW3HbAFfmtP0Ei88/PfEyjQWpVFWyWb5op+8R3JB9jCLt4YLkcLvcipZ8IZh9av5VTJRuUf/n1OK+guOYXJa</vt:lpwstr>
  </property>
  <property fmtid="{D5CDD505-2E9C-101B-9397-08002B2CF9AE}" pid="92" name="x1ye=66">
    <vt:lpwstr>Y7U3CGAWXR7TdKHik2YMRCEwutY0KEHdYxhI4mserAL+WCCprayq1WhTLNzO6rbI4minFkkrPH/nCpaEcsH9NEG8iV8sHgzBfTQDivjjZ62G95lRfe9NWUY+eB1V4y7FkfvGviu3jDgy/vN+hsVDX0jtS/atHzGYluLPmRqgid28J64QNwVeCdRDsx7zT2hA8iWM28XIuCLn8Vnbdyq1AURT+IgiBAULyCHETO0JFzznz9w6U9Ho2Bc/deS0KX1</vt:lpwstr>
  </property>
  <property fmtid="{D5CDD505-2E9C-101B-9397-08002B2CF9AE}" pid="93" name="x1ye=67">
    <vt:lpwstr>naM3NOW74AUJZoYmtl7ucdSLs2W2cxP9z3r/Wxmv2JkxpthDXSytBFuofHIBKgLZiGrMmO9QpdRMZO+y/xkZyGpWkjJ8IFFKaJdwSYyUxPRKfcXBhFIPNUYmVyZJkVXSLsq1ikySzxk/NAiwhheCxpsK3Z0yjCau9Hg6owSEoRq4lAoKrlfxkqiC7ruBdK2UfzW4cCeSkSzN/evo5F8rsLE84G1HszYKjFxlH6vTMR8lZMtfyrvzk6rZcNgXXte</vt:lpwstr>
  </property>
  <property fmtid="{D5CDD505-2E9C-101B-9397-08002B2CF9AE}" pid="94" name="x1ye=68">
    <vt:lpwstr>6z7fgdZAoo3Oi6AZl3ew0zFieRIuiRZiBga+yN1CGXSvfy9kv081slYe3cffSgVR8ppzuBv6F8+pEeGxSeuIyczi2JKmn6j71seuJw91ZENDHd9dKBmlFi7QYBWdVIoeQaCA96wKaVGPjkSAAbVsccf/8PmxyUnz8F9f6Lh9RHEgBZW91H/XTnnOJbzK2QPGOUM8HFScqFN4KIRh2JeYvu0GpCWkxZB1LOTusP/d3Axhv+EIEkfrZpSqSsUWj6i</vt:lpwstr>
  </property>
  <property fmtid="{D5CDD505-2E9C-101B-9397-08002B2CF9AE}" pid="95" name="x1ye=69">
    <vt:lpwstr>PoKLE2s2lUnLTmh30X2CLt0bksFZENsw7SgaePJKRh0jLfW+Q3iGWse+KSvKBXcSH8LkdzcuT+t2kRqlNsxTlQOSga4khRz0R/MyjZ63cykFYWg2LmmPwxDRhJPlfK4Aj/T4ej8SIfJLtk2v5l49sHmxwfQRtd66Ix+hxVOVubBkH9/yAgp1ylGjQAzO+yAl3i89/ZLRHBPaTjSkKxAY5RvKJ65oVFRqw+aqRsHOhhSRJOOfJAkaMAm9FwiXB/g</vt:lpwstr>
  </property>
  <property fmtid="{D5CDD505-2E9C-101B-9397-08002B2CF9AE}" pid="96" name="x1ye=7">
    <vt:lpwstr>9l2W4bJe994TZlqWkqc6eci1bLTgJl3wU82nfchPDypBBbWfxQQIx8A6DIBxWJW9SBpVnK4aKSx8A7LxxEVGzqKGbu35Ebq0Egrlpp4WyLwcjHpmyLmVFtVrBsP0rELiEIMm/9KYzYgFCQkRk8/1mVAQ04iJHdweugP15vppd7nF21X0QMSMr0lLW4Z7CqkDdUSxuAV6wPfFNBv8huoFT5k0rfEEEU77kDKG5051k3TudV0agC/GTpFlqXVrW1Q</vt:lpwstr>
  </property>
  <property fmtid="{D5CDD505-2E9C-101B-9397-08002B2CF9AE}" pid="97" name="x1ye=70">
    <vt:lpwstr>5+BOGJer1l6GYkWbBSHVlKkXm1FEUrfeeXr8hVn0eT1kphL4fLMqO3/txvCY1Ruo8VjMQMRX8wYPHFPddltWhn76j8fhTM5iNqAZ7PUX4A49Yeir1MaTWT6sw+1FkCpYSFWqU9Tvyrng8R3cXETCr2DlwBOjc27fmDf9Du4R4bBTVaCtxvgiD3PFH7wEKQS+x50WnpWMZSMGF5bwR9wMcFyyQaMXXmld8XhPK9e4x7uJKbDgWSiH7yTEEeIvx6T</vt:lpwstr>
  </property>
  <property fmtid="{D5CDD505-2E9C-101B-9397-08002B2CF9AE}" pid="98" name="x1ye=71">
    <vt:lpwstr>vvdphhRDEMmGoDqVa/SSiBxm2I3AvLXf8WLEIYPGStwtpVND/Et/YZNlBhu6Xy4KW8GVXmbhXsxGHGNQqm3IeckIECzAvxNp7mQI9XDN2lFeSEqhsO5lwYWXy+1+9Vtzb0O3cPyranmefLvTdGhhDXkzPdcgbceqaTkwxsTkAYjnkJ4HfCCAaTi27PdV1YUZqda+exc+O8zzrY6ZDWesZxynVTRGVlnzbNn7QZg7vHlVOyLiM+4VnvnGUdyz2BF</vt:lpwstr>
  </property>
  <property fmtid="{D5CDD505-2E9C-101B-9397-08002B2CF9AE}" pid="99" name="x1ye=72">
    <vt:lpwstr>5uVuiIv+41C8rRLpMSJ1+IBsvEuZyLaf8GQk++YEiDY4/tbWOba4H8YT+01O6YE0tXVcsRyRVbtvg3ppQGTA5lsL/TjaD0KWnIWwH2iwzZFrxyWLwh+3TEVxhdWQ7Jhr2EuFMSWMV+8sHMTwyCOgdkpob3SSHp/YUAL1Jr60IjJ1/DZJ74Z+gEDJfNrGzwbqowviu27yCaNOMGmf59OxjDAZOJGdBT0DF0zaA1zxK3h4FRIP+6Q+T52S0OJ/HYR</vt:lpwstr>
  </property>
  <property fmtid="{D5CDD505-2E9C-101B-9397-08002B2CF9AE}" pid="100" name="x1ye=73">
    <vt:lpwstr>nqsRPSvuj1BjjGY4vxbCjKmMYiK32yexgRV1/aen7Ia+vGPU42Nou481wblumnEmwGGO+AGi0+Zlrmhv0K3Wl7WA7Aiww172lhqdUi6HbWIoB7kFwbG3sI7MexmM/T4i55s8hNBpYQShXViKmEjTJytl8Bn0+INU9wmFwY1gWy6pJT73WVr5vlcmeZa06/BzNNJ992QppRz1UpUMih+RxsanEFnR6LxwQLSsf07djs1JE30AafZlR5egKew9QBI</vt:lpwstr>
  </property>
  <property fmtid="{D5CDD505-2E9C-101B-9397-08002B2CF9AE}" pid="101" name="x1ye=74">
    <vt:lpwstr>YQGbIxNo1B06HYI9MBHUa0RLkBXGTBRNtzzeRJ09Eru8n56JWVYpG81Wl+GxyGDMfdvYADy6wmnJtWQEA11Q5F8ppT6b+UoHByLyWEC1yUyfEbJ4UbKQnSR9xca3yKDyYFHXV/SU9k6DRn7W8ur/lA95cHJ5ypB/0K7fDoDHZU3bXeBYtFlem6w6XYJBVpj4IK9MZZaNdBZgaxJTD6y4zObSep94DJgYlioRncQHqGzuWz/urmWM/e60o9WotGr</vt:lpwstr>
  </property>
  <property fmtid="{D5CDD505-2E9C-101B-9397-08002B2CF9AE}" pid="102" name="x1ye=75">
    <vt:lpwstr>bU4rI7iMwUGrK90Hgn42QHQYEEDfuEK9EHd2lcr/+JXj8FxagXkN0+b6Ire0+1XM2y4sm74ACxM93DCPDefV4OyJka6mwgb88pXQUL9jK0LL/HoiA9KcrTYa4fvwS9HUEWlUtqmSZrMf/FMzXs5XDv/nO5Em7etpk+CRu0kdWvbWuU05rl6UV3moQ1ABaTwvk7QtCN/c5M6m78SJvMO298vVYRZn+60QaGvVXiFz6mjICFL+nwi6tuJNqcdETPn</vt:lpwstr>
  </property>
  <property fmtid="{D5CDD505-2E9C-101B-9397-08002B2CF9AE}" pid="103" name="x1ye=76">
    <vt:lpwstr>w6FUvXzNr1QcY7VhZlaKn12sBDkUUDZUb3PXflBN4bhFdZl7SCajW8emAy3a5Ui62IUrq2J5JTsgV7d0quHS2X83mexfrWjZljJJ3bYbDA0l7sOO/ZWvzbYsp4jJ9HUoQa8ceYH+KhFGlWQTjrwzX+/MyqPmug7In80XNNFg8CJxJGUyS4Ul1b7nj0/g8dmDWDK1kI7wMFG1huoCbzbHTZBVoMoPhG4pQ1k5tLniLqtR+qAeKhdgoZmsp+zkYL6</vt:lpwstr>
  </property>
  <property fmtid="{D5CDD505-2E9C-101B-9397-08002B2CF9AE}" pid="104" name="x1ye=77">
    <vt:lpwstr>259l+X0ws7y8zlMVq0hzfLuIGxlKtMV9cBLgxN+Qx5uPQKc9TT0vg7vgmj/4JXNsusIK2TbvjdSBuNWRwOvUzuqCm348SKRekfX18WKF2coTj98ZT+5n9AXGLZbBz7y3fL8lWNrfOHd8IOBN6BDFP/uMbaiacP1jN1XOmnsz8Mltg8wx4t9l+nMnnbF3aJ10Yp5uv4VUwf7ah8kQRjfkYce6x88YGPCXpYH3yDTXyulix3PgEhY8E8xSpIcvdYo</vt:lpwstr>
  </property>
  <property fmtid="{D5CDD505-2E9C-101B-9397-08002B2CF9AE}" pid="105" name="x1ye=78">
    <vt:lpwstr>4UKcqlcU6Vv1sRKidh2jeeDcir5/G8krDRwVdssmOOQildNT9auwpBwYkl7RXwlVDJO0hoczdFdjXpPu3A8UcPoTUVsyqsKXNvQtSbMkkiL/Y1qwEra2ZtWfSalgGtomYFoUnwbA58ONx3VKGqYBtmDeaVCQd7VbBUmVPnydidK3dJ3buFDuQUfxMrJA6oZ7murn75+FadxEwF3Pd4ntoHAFYMbDKiUbG4xiHDILI/O3k0NWmj7OheC5IaJCMFI</vt:lpwstr>
  </property>
  <property fmtid="{D5CDD505-2E9C-101B-9397-08002B2CF9AE}" pid="106" name="x1ye=79">
    <vt:lpwstr>y3msDKbHelfCxoHqOEANiMATO5UMossihU+JOMpVseEHTepJMZvJ4HqVkGDo0qQ2huW3eAL8suwAdKuk5Y0HCTKW1ql+zb799APNWjR1hMh51pBw6elXI+k8ucEZ4neB9+7vwHE09BlyD+QRmuczyzFattBtsuv1N9m95i51duqrJb9o/bV5SQRp+sXIlbSDoBMo4SHMfUfhrBKRCbn3zCQLm3U/SGB+lY3u0r5W4NuV25NFxdENwWJEut+W4OT</vt:lpwstr>
  </property>
  <property fmtid="{D5CDD505-2E9C-101B-9397-08002B2CF9AE}" pid="107" name="x1ye=8">
    <vt:lpwstr>wHOSTGU4S17CrBTqyKlkkRiiYdvmyTqbqkrCvqxBq9fSwEx0VD1hxp2HIbw+fvJ+Lk2pMBBR2omPFt9otKtWGd4r/sxyJxqjI3losE++aq9z03Rj2zzfE0P7BPaXFd8Dsse/bWgzKmGaroDq2bt/ir0DObl+0yfJhBr58RQtgB4hGeq5alnOzJFEfO9C9sywGZTh6ccwkV1AChsqsTpukh33LrvYxDpXxJBvH6KKM3zevpWYwOyNu+UydqGDSjO</vt:lpwstr>
  </property>
  <property fmtid="{D5CDD505-2E9C-101B-9397-08002B2CF9AE}" pid="108" name="x1ye=80">
    <vt:lpwstr>mgZ5s2wal5doT+JcXe4hntOcvus0hyDeS99e5bQLKBb04r+q/MAY/ICNtRjX15mKaOdj5lBvDu7HzynuPJHKsYJd8b14fpmDu5ii34SQ88NNv2NILS2eXDW3uolonw8UwGVhJnJBRMqz76P76Ogv5l/UuuiS934qYS5F9SiJZC5rhb4/IJG/9GyNf7qzqJkyZByBPn2sv1OpColMCWPDtjRxmcDky3xxTvEszzBMpOcYBwN+wundi4wBE6DOcyb</vt:lpwstr>
  </property>
  <property fmtid="{D5CDD505-2E9C-101B-9397-08002B2CF9AE}" pid="109" name="x1ye=81">
    <vt:lpwstr>4Sh4bYN+pNnoRneg5+XFLXrYZdrjq5afT2eD+nYlz9+FVMWcTDfuH6aG7h2AdK0OAHu8KIOGg2HPB0dhQExpGszIJrPwNznJhdwpDBpJY1wrh4W3d/umQV7GA+kWNsiJhI4osnzs6+nnxL6zvNdGb6B2dN6A23rO/U3nziK1INqmlPAGad/h1y7MAGeMVt+X7rd+8ZGKeLFl4fI/X9R3+w3jAde/srrCtMao/oFnQZzsOv2nRccFu15UhRMBrpt</vt:lpwstr>
  </property>
  <property fmtid="{D5CDD505-2E9C-101B-9397-08002B2CF9AE}" pid="110" name="x1ye=82">
    <vt:lpwstr>MesX5f26rTxmumTzJO3NaWiQp+UQQZE13tQiJ4Cs5QA2ZVPEBIFucLpd9XP1MXcUtR9Y6fC4dppU3nHR+R9YONxfh5gPWavafIp17Y/kyKDVFXNB7VP7yPBYeDLPGea/biJYrj+d/UMx1EB6dV3Sippt3HBZXe+5KhkJwWTzsQNFuJG+fe2+iGVWfxhS1JNF7JtnmrMHZvaRBFUw+igL9ie+9F7niuIyLi+0fYsSbgoxv492fB7SryxvHpFTLJM</vt:lpwstr>
  </property>
  <property fmtid="{D5CDD505-2E9C-101B-9397-08002B2CF9AE}" pid="111" name="x1ye=83">
    <vt:lpwstr>6Cm8p9S592O5TRGaAFhNtMVZaLzUKHM+d8wOKn8Cm1w95KJ4HDCtMuYlnfKRhNvZiEO9CCxRCUjEOU7DnMdkslytBtxnRKE65UtNvye9SOaqxywd2R+M/i19Fw8h+PV/r0EGxkFM74IjMeF5n/6Ux7tNnfaH8sraYFu2OP7I3LMp1ZWxMjsWSqDA7In9rSTHedxie/I904/qPJsFfhdUGp/U5Ls7NObVk4sy3bmCcT1k97kKtqZqzRjtL+tVJ6n</vt:lpwstr>
  </property>
  <property fmtid="{D5CDD505-2E9C-101B-9397-08002B2CF9AE}" pid="112" name="x1ye=84">
    <vt:lpwstr>Ktag9os38hDbYZBPfHdsCL/o9uNiIkFyY+7n21N1QJ2mrQcGP3R2y+p8KOzHLwjS/RAs/bXQv+L1zfCubVY5E1nLzUrisvNbMhyTRrwRlNeyJvLkHkPuwMkMwBpGY/UcWmqX/a4XfDydYdhwGpsEL9ZmRKXT7urYipsHzVc2jsqQZD3sp13heZzHMgn6MK1LgrA9wAl9h56v6yHyaksw5PZTzCgJzBurbJAuUxNBulVqpPPgFcCtPA66HPlIhB8</vt:lpwstr>
  </property>
  <property fmtid="{D5CDD505-2E9C-101B-9397-08002B2CF9AE}" pid="113" name="x1ye=85">
    <vt:lpwstr>9fLIbOktCH8YJqMYkGo5qEHnkL4ByK8Yuv5BgKauVNDcfrfXq0aIw1HPbRjKgpC3HCI0o4sePlbekM2b1BgQeYWmlu7mTaCS7OrzhdP9OxZRAUXp99v2eBsm/FicNZuHWo/lKtMG/BBhMf/g2YIJmkQQB8aUagnyPTxoKzn11in2RGGEiycseFueWGt9ZbCGDapAhzN1E05XTpp9obxxPcvr+BS7mYUsdMduOphMKcbavmVhkf9r5pkTeYwedBK</vt:lpwstr>
  </property>
  <property fmtid="{D5CDD505-2E9C-101B-9397-08002B2CF9AE}" pid="114" name="x1ye=86">
    <vt:lpwstr>49tdK/mqrzHTkAA4uIcpWHDTIEUP3Z2MTx0yAe6HOVLjNvvTSi5NDcBwrCZh9IhvjNNWZyiNxDgbbYQPqrHbv541Xy1FOIkDvTb3eal3NrsTDsTCuuY3OsJK6VX38dRFXbgrvCjHry320zm0HNhtEOTCTIoucjP5rLL786xHdKM2svTxnw2dk7jdnCMQKpbOoekjqwRXQUxY1KLmTte9uf5EURNQkST/16zlVLEtXAPgBVR3K3gYfkCxLrXdV1X</vt:lpwstr>
  </property>
  <property fmtid="{D5CDD505-2E9C-101B-9397-08002B2CF9AE}" pid="115" name="x1ye=87">
    <vt:lpwstr>/tw6a1ckwE/bp2pZjYi/Qpb5QtudpQxXttJ5wSp1ipoFHL1E8nHVCi/L+BYZZgpc6767TeCW6zDHRenMjcsU9XePjr1qfAvQi29DrJ2dTQc4ZAZim17cmbJmWKiADRqwoYszkrxybHpHgvA/rg+fOW/Y3v8eJ6gaVkdxNJFCUVqjZe0Ix6DI5YgsDCzxGY+0lIDxNowW1UX+pCO/dA680XZiJGTnYTSWF4JBF3cdbRfCPPLd4oZSKXqMik8agG1</vt:lpwstr>
  </property>
  <property fmtid="{D5CDD505-2E9C-101B-9397-08002B2CF9AE}" pid="116" name="x1ye=88">
    <vt:lpwstr>JfDyuM8u32bBw8Ng8LeZTvhcNImXURFBIeKTGdeiT7JZxXMwsK/Npx+XBihCbYwP57RW7vFTJZkgwqa89aEYsdCRY6GwCcNHappplL0nI8mlrKC3F9zJ8NB/E306Wit7OzVM7NW7V6QFofv7moihPf4MM3Sjrpk3uqh8COa307ZgoXOx7jwCdNNAGycLo3Ye9qxvF3Ibjdg8bAJaG3wHkK1tjlnuzWJGcxhfb2GRdtE1qGsoVtrLaT6776Iliv5</vt:lpwstr>
  </property>
  <property fmtid="{D5CDD505-2E9C-101B-9397-08002B2CF9AE}" pid="117" name="x1ye=89">
    <vt:lpwstr>B0weIYo7ckfPFeWb/7FHVKhmPXSo0QVsCtl4ZkSen+ZVT3w4tZoC468MmLCDmI1t6XJEcM7zKnGEJ+e9EfaBVmu30m2XK78MosR/QWr5MtfJOeWmsvs4t1aF9EWM3HdopHoe3ycxthv7V56wZEJ+QPklDs/MIZhAEH5ExrlY/Z89SF/mRNY/8COx+fZFf8dW7atn7D6ILEXg2q0Jntcyt5sfsovgyUipFcDCgDoadbEkAEBE6oeX7vMvTvvt1BJ</vt:lpwstr>
  </property>
  <property fmtid="{D5CDD505-2E9C-101B-9397-08002B2CF9AE}" pid="118" name="x1ye=9">
    <vt:lpwstr>sifzIom9megmvfchYfoRrH3kBIfgoePqHwnHC4epBTpDEKEIoWAV1VB2hQx/9Syd+1soTeKI5G8NQGQMpTLfWYp21udxI1bR79mVxrABtiPXSdbU+zxmmAy963Vlf/AmpD4mtQsh2dy+sbRrgZbPeXaXWQCkfEN3JP060QRutAqMV5sQW2xqnrdkQMN6YlAvh9jrej23p/d4UJFrFe6Nin5QZcJy0f1nNghMUQ9sZRbKfkGF86vTtqjdYkVFi6S</vt:lpwstr>
  </property>
  <property fmtid="{D5CDD505-2E9C-101B-9397-08002B2CF9AE}" pid="119" name="x1ye=90">
    <vt:lpwstr>AfMRx3ca3plPRqYOhdWl5nALwgqO5j2n6W9i0Pil6jtqQfyxNZriKiJAAZ0L3KEbrKvPBhBHyXY4Yi11VFAR2QfOBzNV5m4jfmNhGs+xjb/PuTzutFre791FYoag6fjzicl9tdyUL+eeQIqrrqi5498yifTb2a5iPzHUCoce+Yk0+ZI25axJlM0W2AQyEN9sdPJ9kTH/FbMIFj2aTBffWlDjZ6KO7gFl+mvZSt2e5OYTHBxkUM21iDH26RPWhYr</vt:lpwstr>
  </property>
  <property fmtid="{D5CDD505-2E9C-101B-9397-08002B2CF9AE}" pid="120" name="x1ye=91">
    <vt:lpwstr>MtHBgmqAjy/BzHXXH+Vy73WLsmNkXAHF9rxt67aTJ5L97tSHseV9ac2VFTDTuMI4uK9BKhdw+U0JiI24cwIqO7IZAc0flAKX8XvF4Ot4/P+8hoA8kdDyeeYf6xeFLj9NTP6kuNFZnwSFKAoqChUsVOyaXmKWVujRzN/K+TWjR/Z5tuj6eF872VI1PV1R1cTrMRB4soVRwaaC8VPA8ABxG2k0m0j/loKCuF4pjZdgWzQbCxqHkQtosh71Gfd1sbj</vt:lpwstr>
  </property>
  <property fmtid="{D5CDD505-2E9C-101B-9397-08002B2CF9AE}" pid="121" name="x1ye=92">
    <vt:lpwstr>7+qPgkicbuDjMzJzQNN28LMLewuvZvSZGFb7beCMaOCPsad81v0IMObGs48sDhK5mWTOiKPko5I8cMQCZp9JzQ97VkxHufcCm6lRyBsEWTNz0m9uMKeshUpA8Cj65M9mixQS5fV+LAt9H1oyH602DJCyWBXlp03vi1zmiv19d48NsZxKc3HXhJBqsQpqA+VSQkgUEZBWnoKhrQ6IBXUhOyR8g+n8ZOqlf5ecCbcMlF8j+qJg6jBZD//qlkSZcMS</vt:lpwstr>
  </property>
  <property fmtid="{D5CDD505-2E9C-101B-9397-08002B2CF9AE}" pid="122" name="x1ye=93">
    <vt:lpwstr>QLPARE/WmrErEL6gap5LhcBauWvhSq5Eq1ZHChC+QCU5PQmXDEoY6eW/D7cxKdVmsriR//JNDLED6AgWzaouHPNWGfR53dPF1OAGRY6+WP2Zs8EdUu5+KsbqJfoNnzWAYxX5zL2Gs5BEU41MO3lwVOhUPi14MiukNOui5AL/IOhX17zoi5u+bUTS58gFzyl1714lfN8Pe7A82q4ynat4tiiSOZqaN0t0kl+HB3Oc2ZtVZLauR2Bcy0rV7f5P9cL</vt:lpwstr>
  </property>
  <property fmtid="{D5CDD505-2E9C-101B-9397-08002B2CF9AE}" pid="123" name="x1ye=94">
    <vt:lpwstr>Eu73l85YyXYz75hDXH0e6i4RDWD30I1VFO3eZ/srGeAUwsR3ew5DMXdBqkwk56XN6MtrNU4Zxebhe+/O7jvCJ7zZY855U+PT1sWV3ckuxkPzvywm7rxiQJ8WoxozE0DD+u/VTrCp2ABV9VVx00FjxNP0axfG234y36ZYXlZL69ZHQqtfnlITh5wpX8kFZ2/i1jIe0DMAsX1Ola52lMdW60t1Ol+uH9xgo8WOifztYp8U1++jBpP81nQKkzgCXON</vt:lpwstr>
  </property>
  <property fmtid="{D5CDD505-2E9C-101B-9397-08002B2CF9AE}" pid="124" name="x1ye=95">
    <vt:lpwstr>PxI5saW5nyjgXhF1KMT277izvRjvsjUIhWv0zFI0Xhfzdnx+7VtHttdCrxiKUBtwdy/OLOSCMXqoA7x5UuXWL7KlOWq2y9hfDdFMfeyZLbzWN3ahZiiFxDREYC01p30+9SfMoqCPHZ4DHjRVf4mK2qEp0kUvfLYHN6hQGH4LNz6G1XzplC9rEARn/Ar5fE5oNSLeGQqUeqwcoenNCR0wYTMxVq8MTRQeXSlnKrOhJnqV9oqY97VjpAQakPJpMau</vt:lpwstr>
  </property>
  <property fmtid="{D5CDD505-2E9C-101B-9397-08002B2CF9AE}" pid="125" name="x1ye=96">
    <vt:lpwstr>xQknp1YnQPoC21k8ehU/+QvRqaRZH7zVtWARbbmDfyzmAC7BLkK5XeD6gylgrYwP60MH+m2Ln8PdT1LnfFdhipux7/+l1YcsrwwAo0dpEkQ0iot8qvswXD6kADXz/H3v+uwPnV1oXur1gCzNUKDgAsIx4MGidFedI4bqvBF6l+4IE9mW8acYBZCSI0BnfldGDWcfML6OftiKpAzcc9s3hHB865/4xjjy4UZcY77pN1o3261MK+sth3Hq98hLZ+M</vt:lpwstr>
  </property>
  <property fmtid="{D5CDD505-2E9C-101B-9397-08002B2CF9AE}" pid="126" name="x1ye=97">
    <vt:lpwstr>oLBfD9p7c33zOy1Fg576PYAUw/IymUFVHrkiyHxT2xjVmYzJDmuksC54/YJFCAi+FawXnolW8Xs4/pPSjKs6ijYQrbyMr9kyQMtscM7lByImJ3YOfoub8TRlnw8P+TKC5Q0eVI3ZPUJGi8kyU7jEhypCirKhUKTH8PtJCFMT+6ITG0RG+jJHjcPv0fK6YW3f/xErQrN82OrRjzRydAPINAxK9LOCgKUQ/2fUK4JUQLD5Aqc96EpIeQLfKV6qTX2</vt:lpwstr>
  </property>
  <property fmtid="{D5CDD505-2E9C-101B-9397-08002B2CF9AE}" pid="127" name="x1ye=98">
    <vt:lpwstr>vch5fYbBidY+cTjqZIOaYgBVZO/a+XE1LL8oBMHR6c0wJSeB+5WMdDHbckqN9SMuPRHKgm6P1kkE2him0PhVUyS3TB7HKgJPx624b6YIg0w3vyEHORnyKJGAxQRcWclbwOHN+TG5JdrqtAEdXuJqGm9nfn+NtXPcnzHMQ/Dj+/RSwkYi8QaV/kfAA6gS5JvTtVs2qilTWzkSQS7GVQ54S2lZCPNCL7Plo9baYdSeePpwDYcqByvExP8TtU0VeiL</vt:lpwstr>
  </property>
  <property fmtid="{D5CDD505-2E9C-101B-9397-08002B2CF9AE}" pid="128" name="x1ye=99">
    <vt:lpwstr>rj7uXWnlp3e6QBbMtpd9qv0C10/zTZGpA7jV20ASALYH73HrV9MJQhhoVS27/S3p/0zvip3zz0iwGv3+W2bfRMKc2IkfphjczM0JffYOo5iSi5osEa/XN8xMRjoWU5wPfyCJTXvS+lvgWoq076yOOxCylNGSkI6OpCmxskvK49283DzX4PNNIPMDRSu08yT6ZQyZ3qT3nAaNsaxFEF66UcqLLwbb7ScVCCV0qOLkTYDQ+dlMMfSWj3Knk+XZ8oy</vt:lpwstr>
  </property>
  <property fmtid="{D5CDD505-2E9C-101B-9397-08002B2CF9AE}" pid="129" name="KSOProductBuildVer">
    <vt:lpwstr>2057-12.2.0.20326</vt:lpwstr>
  </property>
  <property fmtid="{D5CDD505-2E9C-101B-9397-08002B2CF9AE}" pid="130" name="ICV">
    <vt:lpwstr>7E9F643ED04F49A3956F8377753F492E_12</vt:lpwstr>
  </property>
</Properties>
</file>