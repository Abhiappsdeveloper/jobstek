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4A03C4" w14:textId="08B783FF" w:rsidR="0044339D" w:rsidRDefault="00050C66">
      <w:pPr>
        <w:pStyle w:val="divname"/>
        <w:shd w:val="clear" w:color="auto" w:fill="FFFFFF"/>
        <w:rPr>
          <w:rFonts w:ascii="Century Gothic" w:eastAsia="Century Gothic" w:hAnsi="Century Gothic" w:cs="Century Gothic"/>
          <w:color w:val="4A4A4A"/>
        </w:rPr>
      </w:pPr>
      <w:r>
        <w:rPr>
          <w:rStyle w:val="span"/>
          <w:rFonts w:ascii="Century Gothic" w:eastAsia="Century Gothic" w:hAnsi="Century Gothic" w:cs="Century Gothic"/>
          <w:color w:val="4A4A4A"/>
          <w:sz w:val="80"/>
          <w:szCs w:val="80"/>
        </w:rPr>
        <w:t>Donovan</w:t>
      </w:r>
      <w:r w:rsidR="00EE613E">
        <w:rPr>
          <w:rFonts w:ascii="Century Gothic" w:eastAsia="Century Gothic" w:hAnsi="Century Gothic" w:cs="Century Gothic"/>
          <w:color w:val="4A4A4A"/>
        </w:rPr>
        <w:t xml:space="preserve"> </w:t>
      </w:r>
      <w:r>
        <w:rPr>
          <w:rStyle w:val="span"/>
          <w:rFonts w:ascii="Century Gothic" w:eastAsia="Century Gothic" w:hAnsi="Century Gothic" w:cs="Century Gothic"/>
          <w:color w:val="4A4A4A"/>
          <w:sz w:val="80"/>
          <w:szCs w:val="80"/>
        </w:rPr>
        <w:t>Braithwaite</w:t>
      </w:r>
    </w:p>
    <w:p w14:paraId="4E4A03C5" w14:textId="08B162C9" w:rsidR="0044339D" w:rsidRDefault="00C83CF4">
      <w:pPr>
        <w:pStyle w:val="spanpaddedline"/>
        <w:shd w:val="clear" w:color="auto" w:fill="FFFFFF"/>
        <w:spacing w:after="500" w:line="300" w:lineRule="atLeast"/>
        <w:jc w:val="center"/>
        <w:rPr>
          <w:rFonts w:ascii="Century Gothic" w:eastAsia="Century Gothic" w:hAnsi="Century Gothic" w:cs="Century Gothic"/>
          <w:color w:val="4A4A4A"/>
          <w:sz w:val="22"/>
          <w:szCs w:val="22"/>
        </w:rPr>
      </w:pPr>
      <w:r w:rsidRPr="00C83CF4">
        <w:rPr>
          <w:rStyle w:val="span"/>
          <w:rFonts w:ascii="Century Gothic" w:eastAsia="Century Gothic" w:hAnsi="Century Gothic" w:cs="Century Gothic"/>
          <w:color w:val="4A4A4A"/>
          <w:sz w:val="22"/>
          <w:szCs w:val="22"/>
        </w:rPr>
        <w:t>donovan.braithwaite@gmail.com</w:t>
      </w:r>
      <w:r w:rsidR="00EE613E">
        <w:rPr>
          <w:rStyle w:val="span"/>
          <w:rFonts w:ascii="Century Gothic" w:eastAsia="Century Gothic" w:hAnsi="Century Gothic" w:cs="Century Gothic"/>
          <w:color w:val="4A4A4A"/>
          <w:sz w:val="22"/>
          <w:szCs w:val="22"/>
        </w:rPr>
        <w:t xml:space="preserve">| </w:t>
      </w:r>
      <w:r w:rsidR="00705616" w:rsidRPr="00705616">
        <w:rPr>
          <w:rStyle w:val="span"/>
          <w:rFonts w:ascii="Century Gothic" w:eastAsia="Century Gothic" w:hAnsi="Century Gothic" w:cs="Century Gothic"/>
          <w:color w:val="4A4A4A"/>
          <w:sz w:val="22"/>
          <w:szCs w:val="22"/>
        </w:rPr>
        <w:t>2403807408</w:t>
      </w:r>
      <w:r w:rsidR="00EE613E">
        <w:rPr>
          <w:rStyle w:val="span"/>
          <w:rFonts w:ascii="Century Gothic" w:eastAsia="Century Gothic" w:hAnsi="Century Gothic" w:cs="Century Gothic"/>
          <w:color w:val="4A4A4A"/>
          <w:sz w:val="22"/>
          <w:szCs w:val="22"/>
        </w:rPr>
        <w:t xml:space="preserve"> | </w:t>
      </w:r>
      <w:r w:rsidR="00063243" w:rsidRPr="00063243">
        <w:rPr>
          <w:rStyle w:val="span"/>
          <w:rFonts w:ascii="Century Gothic" w:eastAsia="Century Gothic" w:hAnsi="Century Gothic" w:cs="Century Gothic"/>
          <w:color w:val="4A4A4A"/>
          <w:sz w:val="22"/>
          <w:szCs w:val="22"/>
        </w:rPr>
        <w:t>Hyattsville</w:t>
      </w:r>
      <w:r w:rsidR="00EE613E">
        <w:rPr>
          <w:rStyle w:val="span"/>
          <w:rFonts w:ascii="Century Gothic" w:eastAsia="Century Gothic" w:hAnsi="Century Gothic" w:cs="Century Gothic"/>
          <w:color w:val="4A4A4A"/>
          <w:sz w:val="22"/>
          <w:szCs w:val="22"/>
        </w:rPr>
        <w:t>, MD 20</w:t>
      </w:r>
      <w:r w:rsidR="003665FD">
        <w:rPr>
          <w:rStyle w:val="span"/>
          <w:rFonts w:ascii="Century Gothic" w:eastAsia="Century Gothic" w:hAnsi="Century Gothic" w:cs="Century Gothic"/>
          <w:color w:val="4A4A4A"/>
          <w:sz w:val="22"/>
          <w:szCs w:val="22"/>
        </w:rPr>
        <w:t>782</w:t>
      </w:r>
      <w:r w:rsidR="00EE613E">
        <w:rPr>
          <w:rFonts w:ascii="Century Gothic" w:eastAsia="Century Gothic" w:hAnsi="Century Gothic" w:cs="Century Gothic"/>
          <w:color w:val="4A4A4A"/>
          <w:sz w:val="22"/>
          <w:szCs w:val="22"/>
        </w:rPr>
        <w:t xml:space="preserve"> </w:t>
      </w:r>
      <w:r w:rsidR="00EE613E">
        <w:rPr>
          <w:rStyle w:val="span"/>
          <w:rFonts w:ascii="Century Gothic" w:eastAsia="Century Gothic" w:hAnsi="Century Gothic" w:cs="Century Gothic"/>
          <w:color w:val="4A4A4A"/>
          <w:sz w:val="22"/>
          <w:szCs w:val="22"/>
        </w:rPr>
        <w:t xml:space="preserve">| </w:t>
      </w:r>
      <w:r w:rsidR="00EE613E">
        <w:rPr>
          <w:rStyle w:val="span"/>
          <w:rFonts w:ascii="Century Gothic" w:eastAsia="Century Gothic" w:hAnsi="Century Gothic" w:cs="Century Gothic"/>
          <w:b/>
          <w:bCs/>
          <w:color w:val="4A4A4A"/>
          <w:sz w:val="22"/>
          <w:szCs w:val="22"/>
        </w:rPr>
        <w:t>WWW: </w:t>
      </w:r>
      <w:hyperlink r:id="rId5" w:history="1">
        <w:r w:rsidR="003665FD">
          <w:rPr>
            <w:rStyle w:val="a"/>
            <w:rFonts w:ascii="Century Gothic" w:eastAsia="Century Gothic" w:hAnsi="Century Gothic" w:cs="Century Gothic"/>
            <w:color w:val="0000EE"/>
            <w:sz w:val="22"/>
            <w:szCs w:val="22"/>
            <w:u w:val="single" w:color="0000EE"/>
          </w:rPr>
          <w:t>LinkedIn Profile</w:t>
        </w:r>
      </w:hyperlink>
      <w:r w:rsidR="00EE613E">
        <w:rPr>
          <w:rStyle w:val="divdocumentsocialnth-last-child1sprtr"/>
          <w:rFonts w:ascii="Century Gothic" w:eastAsia="Century Gothic" w:hAnsi="Century Gothic" w:cs="Century Gothic"/>
          <w:color w:val="4A4A4A"/>
          <w:sz w:val="22"/>
          <w:szCs w:val="22"/>
        </w:rPr>
        <w:t> |</w:t>
      </w:r>
      <w:r w:rsidR="00EE613E">
        <w:rPr>
          <w:rStyle w:val="span"/>
          <w:rFonts w:ascii="Century Gothic" w:eastAsia="Century Gothic" w:hAnsi="Century Gothic" w:cs="Century Gothic"/>
          <w:color w:val="4A4A4A"/>
          <w:sz w:val="22"/>
          <w:szCs w:val="22"/>
        </w:rPr>
        <w:t xml:space="preserve"> </w:t>
      </w:r>
    </w:p>
    <w:tbl>
      <w:tblPr>
        <w:tblStyle w:val="divdocumentheading"/>
        <w:tblW w:w="10640" w:type="dxa"/>
        <w:tblCellSpacing w:w="0" w:type="dxa"/>
        <w:shd w:val="clear" w:color="auto" w:fill="FFFFFF"/>
        <w:tblCellMar>
          <w:top w:w="500" w:type="dxa"/>
          <w:left w:w="0" w:type="dxa"/>
          <w:right w:w="0" w:type="dxa"/>
        </w:tblCellMar>
        <w:tblLook w:val="05E0" w:firstRow="1" w:lastRow="1" w:firstColumn="1" w:lastColumn="1" w:noHBand="0" w:noVBand="1"/>
      </w:tblPr>
      <w:tblGrid>
        <w:gridCol w:w="10640"/>
      </w:tblGrid>
      <w:tr w:rsidR="0044339D" w14:paraId="4E4A03C7" w14:textId="77777777">
        <w:trPr>
          <w:trHeight w:val="300"/>
          <w:tblCellSpacing w:w="0" w:type="dxa"/>
        </w:trPr>
        <w:tc>
          <w:tcPr>
            <w:tcW w:w="5000" w:type="pct"/>
            <w:shd w:val="clear" w:color="auto" w:fill="8AC6ED"/>
            <w:tcMar>
              <w:top w:w="0" w:type="dxa"/>
              <w:left w:w="0" w:type="dxa"/>
              <w:bottom w:w="0" w:type="dxa"/>
              <w:right w:w="0" w:type="dxa"/>
            </w:tcMar>
            <w:vAlign w:val="center"/>
            <w:hideMark/>
          </w:tcPr>
          <w:p w14:paraId="4E4A03C6" w14:textId="3A9372B1" w:rsidR="0044339D" w:rsidRDefault="00346528">
            <w:pPr>
              <w:ind w:left="200" w:right="200"/>
              <w:rPr>
                <w:rFonts w:ascii="Century Gothic" w:eastAsia="Century Gothic" w:hAnsi="Century Gothic" w:cs="Century Gothic"/>
                <w:color w:val="4A4A4A"/>
                <w:sz w:val="22"/>
                <w:szCs w:val="22"/>
              </w:rPr>
            </w:pPr>
            <w:r>
              <w:rPr>
                <w:rStyle w:val="divdocumentdivsectiontitle"/>
                <w:rFonts w:ascii="Century Gothic" w:eastAsia="Century Gothic" w:hAnsi="Century Gothic" w:cs="Century Gothic"/>
                <w:color w:val="4A4A4A"/>
                <w:shd w:val="clear" w:color="auto" w:fill="auto"/>
              </w:rPr>
              <w:t>PROFESSIONAL SUMMARY</w:t>
            </w:r>
          </w:p>
        </w:tc>
      </w:tr>
    </w:tbl>
    <w:p w14:paraId="4E4A03C8" w14:textId="18BF7C97" w:rsidR="0044339D" w:rsidRDefault="001A3CB2">
      <w:pPr>
        <w:pStyle w:val="p"/>
        <w:shd w:val="clear" w:color="auto" w:fill="FFFFFF"/>
        <w:spacing w:before="200" w:after="500" w:line="300" w:lineRule="atLeast"/>
        <w:ind w:left="200" w:right="200"/>
        <w:rPr>
          <w:rFonts w:ascii="Century Gothic" w:eastAsia="Century Gothic" w:hAnsi="Century Gothic" w:cs="Century Gothic"/>
          <w:color w:val="4A4A4A"/>
          <w:sz w:val="22"/>
          <w:szCs w:val="22"/>
        </w:rPr>
      </w:pPr>
      <w:r w:rsidRPr="001A3CB2">
        <w:rPr>
          <w:rFonts w:ascii="Century Gothic" w:eastAsia="Century Gothic" w:hAnsi="Century Gothic" w:cs="Century Gothic"/>
          <w:color w:val="4A4A4A"/>
          <w:sz w:val="22"/>
          <w:szCs w:val="22"/>
        </w:rPr>
        <w:t>Results-driven Oracle Database Administrator with 5+ years of experience managing, optimizing, and securing Oracle database environments in heterogeneous system settings, including Linux, UNIX, and Windows. Adept at performance tuning, disaster recovery planning, high availability solutions, and cloud migrations (AWS). Proven ability to reduce downtime, enhance system reliability, and streamline database operations for mission-critical applications using Oracle 12c, 19c,</w:t>
      </w:r>
      <w:r>
        <w:rPr>
          <w:rFonts w:ascii="Century Gothic" w:eastAsia="Century Gothic" w:hAnsi="Century Gothic" w:cs="Century Gothic"/>
          <w:color w:val="4A4A4A"/>
          <w:sz w:val="22"/>
          <w:szCs w:val="22"/>
        </w:rPr>
        <w:t xml:space="preserve"> 21c</w:t>
      </w:r>
      <w:r w:rsidRPr="001A3CB2">
        <w:rPr>
          <w:rFonts w:ascii="Century Gothic" w:eastAsia="Century Gothic" w:hAnsi="Century Gothic" w:cs="Century Gothic"/>
          <w:color w:val="4A4A4A"/>
          <w:sz w:val="22"/>
          <w:szCs w:val="22"/>
        </w:rPr>
        <w:t xml:space="preserve"> and 23ai. Passionate about automation, monitoring, and continuous improvement to ensure optimal database performance and security.</w:t>
      </w:r>
    </w:p>
    <w:tbl>
      <w:tblPr>
        <w:tblStyle w:val="divdocumentheading"/>
        <w:tblW w:w="10640" w:type="dxa"/>
        <w:tblCellSpacing w:w="0" w:type="dxa"/>
        <w:shd w:val="clear" w:color="auto" w:fill="FFFFFF"/>
        <w:tblCellMar>
          <w:top w:w="500" w:type="dxa"/>
          <w:left w:w="0" w:type="dxa"/>
          <w:right w:w="0" w:type="dxa"/>
        </w:tblCellMar>
        <w:tblLook w:val="05E0" w:firstRow="1" w:lastRow="1" w:firstColumn="1" w:lastColumn="1" w:noHBand="0" w:noVBand="1"/>
      </w:tblPr>
      <w:tblGrid>
        <w:gridCol w:w="10640"/>
      </w:tblGrid>
      <w:tr w:rsidR="0044339D" w14:paraId="4E4A03CA" w14:textId="77777777">
        <w:trPr>
          <w:trHeight w:val="300"/>
          <w:tblCellSpacing w:w="0" w:type="dxa"/>
        </w:trPr>
        <w:tc>
          <w:tcPr>
            <w:tcW w:w="5000" w:type="pct"/>
            <w:shd w:val="clear" w:color="auto" w:fill="8AC6ED"/>
            <w:tcMar>
              <w:top w:w="0" w:type="dxa"/>
              <w:left w:w="0" w:type="dxa"/>
              <w:bottom w:w="0" w:type="dxa"/>
              <w:right w:w="0" w:type="dxa"/>
            </w:tcMar>
            <w:vAlign w:val="center"/>
            <w:hideMark/>
          </w:tcPr>
          <w:p w14:paraId="4E4A03C9" w14:textId="77777777" w:rsidR="0044339D" w:rsidRDefault="00EE613E">
            <w:pPr>
              <w:ind w:left="200" w:right="200"/>
              <w:rPr>
                <w:rFonts w:ascii="Century Gothic" w:eastAsia="Century Gothic" w:hAnsi="Century Gothic" w:cs="Century Gothic"/>
                <w:color w:val="4A4A4A"/>
                <w:sz w:val="22"/>
                <w:szCs w:val="22"/>
              </w:rPr>
            </w:pPr>
            <w:r>
              <w:rPr>
                <w:rStyle w:val="divdocumentdivsectiontitle"/>
                <w:rFonts w:ascii="Century Gothic" w:eastAsia="Century Gothic" w:hAnsi="Century Gothic" w:cs="Century Gothic"/>
                <w:color w:val="4A4A4A"/>
                <w:shd w:val="clear" w:color="auto" w:fill="auto"/>
              </w:rPr>
              <w:t>Qualifications</w:t>
            </w:r>
          </w:p>
        </w:tc>
      </w:tr>
    </w:tbl>
    <w:p w14:paraId="4E4A03CB" w14:textId="77777777" w:rsidR="0044339D" w:rsidRDefault="0044339D">
      <w:pPr>
        <w:rPr>
          <w:vanish/>
        </w:rPr>
      </w:pPr>
    </w:p>
    <w:tbl>
      <w:tblPr>
        <w:tblStyle w:val="divdocumenttable"/>
        <w:tblW w:w="0" w:type="auto"/>
        <w:tblInd w:w="200" w:type="dxa"/>
        <w:tblBorders>
          <w:insideH w:val="single" w:sz="8" w:space="0" w:color="FEFDFD"/>
          <w:insideV w:val="single" w:sz="8" w:space="0" w:color="FEFDFD"/>
        </w:tblBorders>
        <w:shd w:val="clear" w:color="auto" w:fill="FFFFFF"/>
        <w:tblLayout w:type="fixed"/>
        <w:tblCellMar>
          <w:left w:w="0" w:type="dxa"/>
          <w:right w:w="0" w:type="dxa"/>
        </w:tblCellMar>
        <w:tblLook w:val="05E0" w:firstRow="1" w:lastRow="1" w:firstColumn="1" w:lastColumn="1" w:noHBand="0" w:noVBand="1"/>
      </w:tblPr>
      <w:tblGrid>
        <w:gridCol w:w="10060"/>
      </w:tblGrid>
      <w:tr w:rsidR="001A3CB2" w14:paraId="4E4A03D8" w14:textId="77777777" w:rsidTr="001A3CB2">
        <w:tc>
          <w:tcPr>
            <w:tcW w:w="10060" w:type="dxa"/>
            <w:tcMar>
              <w:top w:w="200" w:type="dxa"/>
              <w:left w:w="0" w:type="dxa"/>
              <w:bottom w:w="500" w:type="dxa"/>
              <w:right w:w="0" w:type="dxa"/>
            </w:tcMar>
          </w:tcPr>
          <w:p w14:paraId="32302391" w14:textId="77777777" w:rsidR="001A3CB2" w:rsidRDefault="001A3CB2" w:rsidP="001A3CB2">
            <w:pPr>
              <w:pStyle w:val="divdocumentulli"/>
              <w:spacing w:line="300" w:lineRule="atLeast"/>
              <w:ind w:left="240"/>
              <w:rPr>
                <w:rFonts w:ascii="Century Gothic" w:eastAsia="Century Gothic" w:hAnsi="Century Gothic" w:cs="Century Gothic"/>
                <w:color w:val="4A4A4A"/>
                <w:sz w:val="22"/>
                <w:szCs w:val="22"/>
              </w:rPr>
            </w:pPr>
          </w:p>
          <w:p w14:paraId="3826AA5D" w14:textId="3C284B50" w:rsidR="001A3CB2" w:rsidRPr="001A3CB2" w:rsidRDefault="001A3CB2" w:rsidP="001A3CB2">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Database Administration:</w:t>
            </w:r>
            <w:r w:rsidRPr="001A3CB2">
              <w:rPr>
                <w:rFonts w:ascii="Century Gothic" w:eastAsia="Century Gothic" w:hAnsi="Century Gothic" w:cs="Century Gothic"/>
                <w:color w:val="4A4A4A"/>
                <w:sz w:val="22"/>
                <w:szCs w:val="22"/>
              </w:rPr>
              <w:t xml:space="preserve"> Oracle 12c/19c/21c, PostgreSQL, MySQL, Microsoft SQL Server 2017</w:t>
            </w:r>
          </w:p>
          <w:p w14:paraId="3E628063" w14:textId="77777777" w:rsidR="001A3CB2" w:rsidRPr="001A3CB2" w:rsidRDefault="001A3CB2" w:rsidP="001A3CB2">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Performance Tuning &amp; Optimization:</w:t>
            </w:r>
            <w:r w:rsidRPr="001A3CB2">
              <w:rPr>
                <w:rFonts w:ascii="Century Gothic" w:eastAsia="Century Gothic" w:hAnsi="Century Gothic" w:cs="Century Gothic"/>
                <w:color w:val="4A4A4A"/>
                <w:sz w:val="22"/>
                <w:szCs w:val="22"/>
              </w:rPr>
              <w:t xml:space="preserve"> Query tuning, indexing strategies, Oracle AWR, SQL Execution Plans</w:t>
            </w:r>
          </w:p>
          <w:p w14:paraId="63E41E32" w14:textId="77777777" w:rsidR="001A3CB2" w:rsidRPr="001A3CB2" w:rsidRDefault="001A3CB2" w:rsidP="001A3CB2">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Backup &amp; Recovery:</w:t>
            </w:r>
            <w:r w:rsidRPr="001A3CB2">
              <w:rPr>
                <w:rFonts w:ascii="Century Gothic" w:eastAsia="Century Gothic" w:hAnsi="Century Gothic" w:cs="Century Gothic"/>
                <w:color w:val="4A4A4A"/>
                <w:sz w:val="22"/>
                <w:szCs w:val="22"/>
              </w:rPr>
              <w:t xml:space="preserve"> RMAN, Data Pump, Export/Import, Flashback, ASM</w:t>
            </w:r>
          </w:p>
          <w:p w14:paraId="416741E6" w14:textId="77777777" w:rsidR="001A3CB2" w:rsidRPr="001A3CB2" w:rsidRDefault="001A3CB2" w:rsidP="001A3CB2">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Disaster Recovery &amp; High Availability:</w:t>
            </w:r>
            <w:r w:rsidRPr="001A3CB2">
              <w:rPr>
                <w:rFonts w:ascii="Century Gothic" w:eastAsia="Century Gothic" w:hAnsi="Century Gothic" w:cs="Century Gothic"/>
                <w:color w:val="4A4A4A"/>
                <w:sz w:val="22"/>
                <w:szCs w:val="22"/>
              </w:rPr>
              <w:t xml:space="preserve"> Oracle Data Guard, Oracle </w:t>
            </w:r>
            <w:proofErr w:type="spellStart"/>
            <w:r w:rsidRPr="001A3CB2">
              <w:rPr>
                <w:rFonts w:ascii="Century Gothic" w:eastAsia="Century Gothic" w:hAnsi="Century Gothic" w:cs="Century Gothic"/>
                <w:color w:val="4A4A4A"/>
                <w:sz w:val="22"/>
                <w:szCs w:val="22"/>
              </w:rPr>
              <w:t>GoldenGate</w:t>
            </w:r>
            <w:proofErr w:type="spellEnd"/>
            <w:r w:rsidRPr="001A3CB2">
              <w:rPr>
                <w:rFonts w:ascii="Century Gothic" w:eastAsia="Century Gothic" w:hAnsi="Century Gothic" w:cs="Century Gothic"/>
                <w:color w:val="4A4A4A"/>
                <w:sz w:val="22"/>
                <w:szCs w:val="22"/>
              </w:rPr>
              <w:t>, Cloning, RAC</w:t>
            </w:r>
          </w:p>
          <w:p w14:paraId="3157F750" w14:textId="77777777" w:rsidR="001A3CB2" w:rsidRPr="001A3CB2" w:rsidRDefault="001A3CB2" w:rsidP="001A3CB2">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Cloud Technologies:</w:t>
            </w:r>
            <w:r w:rsidRPr="001A3CB2">
              <w:rPr>
                <w:rFonts w:ascii="Century Gothic" w:eastAsia="Century Gothic" w:hAnsi="Century Gothic" w:cs="Century Gothic"/>
                <w:color w:val="4A4A4A"/>
                <w:sz w:val="22"/>
                <w:szCs w:val="22"/>
              </w:rPr>
              <w:t xml:space="preserve"> AWS RDS, MS Azure SQL, Oracle Cloud Infrastructure (OCI)</w:t>
            </w:r>
          </w:p>
          <w:p w14:paraId="16B77AFA" w14:textId="77777777" w:rsidR="001A3CB2" w:rsidRPr="001A3CB2" w:rsidRDefault="001A3CB2" w:rsidP="001A3CB2">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Database Security &amp; Compliance:</w:t>
            </w:r>
            <w:r w:rsidRPr="001A3CB2">
              <w:rPr>
                <w:rFonts w:ascii="Century Gothic" w:eastAsia="Century Gothic" w:hAnsi="Century Gothic" w:cs="Century Gothic"/>
                <w:color w:val="4A4A4A"/>
                <w:sz w:val="22"/>
                <w:szCs w:val="22"/>
              </w:rPr>
              <w:t xml:space="preserve"> User privileges, data encryption, audit logs, patch management</w:t>
            </w:r>
          </w:p>
          <w:p w14:paraId="17F5842B" w14:textId="77777777" w:rsidR="001A3CB2" w:rsidRPr="001A3CB2" w:rsidRDefault="001A3CB2" w:rsidP="001A3CB2">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Migration &amp; Upgrades:</w:t>
            </w:r>
            <w:r w:rsidRPr="001A3CB2">
              <w:rPr>
                <w:rFonts w:ascii="Century Gothic" w:eastAsia="Century Gothic" w:hAnsi="Century Gothic" w:cs="Century Gothic"/>
                <w:color w:val="4A4A4A"/>
                <w:sz w:val="22"/>
                <w:szCs w:val="22"/>
              </w:rPr>
              <w:t xml:space="preserve"> 12c to 19c upgrades, On-Prem to Cloud migration (AWS, Oracle Cloud)</w:t>
            </w:r>
          </w:p>
          <w:p w14:paraId="40DC13B4" w14:textId="77777777" w:rsidR="001A3CB2" w:rsidRPr="001A3CB2" w:rsidRDefault="001A3CB2" w:rsidP="001A3CB2">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Monitoring &amp; Automation:</w:t>
            </w:r>
            <w:r w:rsidRPr="001A3CB2">
              <w:rPr>
                <w:rFonts w:ascii="Century Gothic" w:eastAsia="Century Gothic" w:hAnsi="Century Gothic" w:cs="Century Gothic"/>
                <w:color w:val="4A4A4A"/>
                <w:sz w:val="22"/>
                <w:szCs w:val="22"/>
              </w:rPr>
              <w:t xml:space="preserve"> OEM Cloud Control 13c, Splunk, ServiceNow, Shell scripting</w:t>
            </w:r>
          </w:p>
          <w:p w14:paraId="55ECAF10" w14:textId="77777777" w:rsidR="001A3CB2" w:rsidRDefault="001A3CB2" w:rsidP="001A3CB2">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Networking &amp; OS Management:</w:t>
            </w:r>
            <w:r w:rsidRPr="001A3CB2">
              <w:rPr>
                <w:rFonts w:ascii="Century Gothic" w:eastAsia="Century Gothic" w:hAnsi="Century Gothic" w:cs="Century Gothic"/>
                <w:color w:val="4A4A4A"/>
                <w:sz w:val="22"/>
                <w:szCs w:val="22"/>
              </w:rPr>
              <w:t xml:space="preserve"> Oracle Linux 6/7/8, RHEL 6/7/8, Windows Server</w:t>
            </w:r>
          </w:p>
          <w:p w14:paraId="4E4A03D1" w14:textId="72F4206C" w:rsidR="001A3CB2" w:rsidRDefault="001A3CB2" w:rsidP="000875C3">
            <w:pPr>
              <w:pStyle w:val="divdocumentulli"/>
              <w:numPr>
                <w:ilvl w:val="0"/>
                <w:numId w:val="15"/>
              </w:numPr>
              <w:spacing w:line="300" w:lineRule="atLeast"/>
              <w:rPr>
                <w:rFonts w:ascii="Century Gothic" w:eastAsia="Century Gothic" w:hAnsi="Century Gothic" w:cs="Century Gothic"/>
                <w:color w:val="4A4A4A"/>
                <w:sz w:val="22"/>
                <w:szCs w:val="22"/>
              </w:rPr>
            </w:pPr>
            <w:r w:rsidRPr="001A3CB2">
              <w:rPr>
                <w:rFonts w:ascii="Century Gothic" w:eastAsia="Century Gothic" w:hAnsi="Century Gothic" w:cs="Century Gothic"/>
                <w:b/>
                <w:bCs/>
                <w:color w:val="4A4A4A"/>
                <w:sz w:val="22"/>
                <w:szCs w:val="22"/>
              </w:rPr>
              <w:t>Project Collaboration &amp; Agile Tools:</w:t>
            </w:r>
            <w:r w:rsidRPr="001A3CB2">
              <w:rPr>
                <w:rFonts w:ascii="Century Gothic" w:eastAsia="Century Gothic" w:hAnsi="Century Gothic" w:cs="Century Gothic"/>
                <w:color w:val="4A4A4A"/>
                <w:sz w:val="22"/>
                <w:szCs w:val="22"/>
              </w:rPr>
              <w:t xml:space="preserve"> Jira, Kanban, ITIL Processes, ServiceNow</w:t>
            </w:r>
          </w:p>
        </w:tc>
      </w:tr>
    </w:tbl>
    <w:p w14:paraId="4E4A03D9" w14:textId="77777777" w:rsidR="0044339D" w:rsidRDefault="00EE613E">
      <w:pPr>
        <w:pStyle w:val="divdocumentulli"/>
        <w:numPr>
          <w:ilvl w:val="0"/>
          <w:numId w:val="3"/>
        </w:numPr>
        <w:pBdr>
          <w:left w:val="none" w:sz="0" w:space="0" w:color="auto"/>
        </w:pBd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Database servers</w:t>
      </w:r>
    </w:p>
    <w:p w14:paraId="4E4A03DA" w14:textId="77777777" w:rsidR="0044339D" w:rsidRDefault="00EE613E">
      <w:pPr>
        <w:pStyle w:val="divdocumentulli"/>
        <w:numPr>
          <w:ilvl w:val="0"/>
          <w:numId w:val="3"/>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Performance tuning</w:t>
      </w:r>
    </w:p>
    <w:p w14:paraId="4E4A03DB" w14:textId="77777777" w:rsidR="0044339D" w:rsidRDefault="00EE613E">
      <w:pPr>
        <w:pStyle w:val="divdocumentulli"/>
        <w:numPr>
          <w:ilvl w:val="0"/>
          <w:numId w:val="3"/>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Capacity monitoring</w:t>
      </w:r>
    </w:p>
    <w:p w14:paraId="4E4A03DC" w14:textId="77777777" w:rsidR="0044339D" w:rsidRDefault="00EE613E">
      <w:pPr>
        <w:pStyle w:val="divdocumentulli"/>
        <w:numPr>
          <w:ilvl w:val="0"/>
          <w:numId w:val="3"/>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Disaster recovery planning</w:t>
      </w:r>
    </w:p>
    <w:p w14:paraId="4E4A03DD" w14:textId="77777777" w:rsidR="0044339D" w:rsidRDefault="00EE613E">
      <w:pPr>
        <w:pStyle w:val="divdocumentulli"/>
        <w:numPr>
          <w:ilvl w:val="0"/>
          <w:numId w:val="3"/>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High Availability Solutions</w:t>
      </w:r>
    </w:p>
    <w:p w14:paraId="4E4A03DE" w14:textId="77777777" w:rsidR="0044339D" w:rsidRDefault="00EE613E">
      <w:pPr>
        <w:pStyle w:val="divdocumentulli"/>
        <w:numPr>
          <w:ilvl w:val="0"/>
          <w:numId w:val="3"/>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Data security</w:t>
      </w:r>
    </w:p>
    <w:p w14:paraId="4E4A03DF" w14:textId="77777777" w:rsidR="0044339D" w:rsidRDefault="00EE613E">
      <w:pPr>
        <w:pStyle w:val="divdocumentulli"/>
        <w:numPr>
          <w:ilvl w:val="0"/>
          <w:numId w:val="4"/>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Data migration</w:t>
      </w:r>
    </w:p>
    <w:p w14:paraId="4E4A03E0" w14:textId="77777777" w:rsidR="0044339D" w:rsidRDefault="00EE613E">
      <w:pPr>
        <w:pStyle w:val="divdocumentulli"/>
        <w:numPr>
          <w:ilvl w:val="0"/>
          <w:numId w:val="4"/>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Database upgrades/patching</w:t>
      </w:r>
    </w:p>
    <w:p w14:paraId="4E4A03E1" w14:textId="77777777" w:rsidR="0044339D" w:rsidRDefault="00EE613E">
      <w:pPr>
        <w:pStyle w:val="divdocumentulli"/>
        <w:numPr>
          <w:ilvl w:val="0"/>
          <w:numId w:val="4"/>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MS Azure &amp; AWS technologies</w:t>
      </w:r>
    </w:p>
    <w:p w14:paraId="4E4A03E2" w14:textId="77777777" w:rsidR="0044339D" w:rsidRDefault="00EE613E">
      <w:pPr>
        <w:pStyle w:val="divdocumentulli"/>
        <w:numPr>
          <w:ilvl w:val="0"/>
          <w:numId w:val="4"/>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Strong analytical skills</w:t>
      </w:r>
    </w:p>
    <w:p w14:paraId="4E4A03E3" w14:textId="77777777" w:rsidR="0044339D" w:rsidRDefault="00EE613E">
      <w:pPr>
        <w:pStyle w:val="divdocumentulli"/>
        <w:numPr>
          <w:ilvl w:val="0"/>
          <w:numId w:val="4"/>
        </w:numPr>
        <w:shd w:val="clear" w:color="auto" w:fill="FFFFFF"/>
        <w:spacing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Strong collaborative skills</w:t>
      </w:r>
    </w:p>
    <w:p w14:paraId="4E4A03E4" w14:textId="77777777" w:rsidR="0044339D" w:rsidRDefault="00EE613E">
      <w:pPr>
        <w:pStyle w:val="divdocumentulli"/>
        <w:numPr>
          <w:ilvl w:val="0"/>
          <w:numId w:val="4"/>
        </w:numPr>
        <w:shd w:val="clear" w:color="auto" w:fill="FFFFFF"/>
        <w:spacing w:after="500" w:line="300" w:lineRule="atLeast"/>
        <w:ind w:left="440" w:right="200" w:hanging="241"/>
        <w:rPr>
          <w:rFonts w:ascii="Century Gothic" w:eastAsia="Century Gothic" w:hAnsi="Century Gothic" w:cs="Century Gothic"/>
          <w:vanish/>
          <w:color w:val="4A4A4A"/>
          <w:sz w:val="22"/>
          <w:szCs w:val="22"/>
        </w:rPr>
      </w:pPr>
      <w:r>
        <w:rPr>
          <w:rFonts w:ascii="Century Gothic" w:eastAsia="Century Gothic" w:hAnsi="Century Gothic" w:cs="Century Gothic"/>
          <w:vanish/>
          <w:color w:val="4A4A4A"/>
          <w:sz w:val="22"/>
          <w:szCs w:val="22"/>
        </w:rPr>
        <w:t>Excellent problem solving skills</w:t>
      </w:r>
    </w:p>
    <w:p w14:paraId="4E4A03E5" w14:textId="77777777" w:rsidR="0044339D" w:rsidRDefault="00EE613E">
      <w:pPr>
        <w:pStyle w:val="documenthilt-secnotmulti-para-hiltnotmulti-section-hiltmultipara-bottomspace"/>
        <w:shd w:val="clear" w:color="auto" w:fill="FFFFFF"/>
        <w:spacing w:line="300" w:lineRule="atLeast"/>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 </w:t>
      </w:r>
    </w:p>
    <w:tbl>
      <w:tblPr>
        <w:tblStyle w:val="divdocumentheading"/>
        <w:tblW w:w="10640" w:type="dxa"/>
        <w:tblCellSpacing w:w="0" w:type="dxa"/>
        <w:shd w:val="clear" w:color="auto" w:fill="FFFFFF"/>
        <w:tblCellMar>
          <w:top w:w="500" w:type="dxa"/>
          <w:left w:w="0" w:type="dxa"/>
          <w:right w:w="0" w:type="dxa"/>
        </w:tblCellMar>
        <w:tblLook w:val="05E0" w:firstRow="1" w:lastRow="1" w:firstColumn="1" w:lastColumn="1" w:noHBand="0" w:noVBand="1"/>
      </w:tblPr>
      <w:tblGrid>
        <w:gridCol w:w="10640"/>
      </w:tblGrid>
      <w:tr w:rsidR="0044339D" w14:paraId="4E4A03E7" w14:textId="77777777">
        <w:trPr>
          <w:trHeight w:val="300"/>
          <w:tblCellSpacing w:w="0" w:type="dxa"/>
        </w:trPr>
        <w:tc>
          <w:tcPr>
            <w:tcW w:w="5000" w:type="pct"/>
            <w:shd w:val="clear" w:color="auto" w:fill="8AC6ED"/>
            <w:tcMar>
              <w:top w:w="0" w:type="dxa"/>
              <w:left w:w="0" w:type="dxa"/>
              <w:bottom w:w="0" w:type="dxa"/>
              <w:right w:w="0" w:type="dxa"/>
            </w:tcMar>
            <w:vAlign w:val="center"/>
            <w:hideMark/>
          </w:tcPr>
          <w:p w14:paraId="4E4A03E6" w14:textId="0C1001E9" w:rsidR="0044339D" w:rsidRDefault="00EE613E">
            <w:pPr>
              <w:ind w:left="200" w:right="200"/>
              <w:rPr>
                <w:rFonts w:ascii="Century Gothic" w:eastAsia="Century Gothic" w:hAnsi="Century Gothic" w:cs="Century Gothic"/>
                <w:color w:val="4A4A4A"/>
                <w:sz w:val="22"/>
                <w:szCs w:val="22"/>
              </w:rPr>
            </w:pPr>
            <w:r>
              <w:rPr>
                <w:rStyle w:val="divdocumentdivsectiontitle"/>
                <w:rFonts w:ascii="Century Gothic" w:eastAsia="Century Gothic" w:hAnsi="Century Gothic" w:cs="Century Gothic"/>
                <w:color w:val="4A4A4A"/>
                <w:shd w:val="clear" w:color="auto" w:fill="auto"/>
              </w:rPr>
              <w:t>ccomplishments</w:t>
            </w:r>
          </w:p>
        </w:tc>
      </w:tr>
    </w:tbl>
    <w:p w14:paraId="4E4A03E8" w14:textId="00040412" w:rsidR="0044339D" w:rsidRDefault="00EE613E">
      <w:pPr>
        <w:pStyle w:val="divdocumentulli"/>
        <w:numPr>
          <w:ilvl w:val="0"/>
          <w:numId w:val="5"/>
        </w:numPr>
        <w:pBdr>
          <w:left w:val="none" w:sz="0" w:space="0" w:color="auto"/>
        </w:pBdr>
        <w:shd w:val="clear" w:color="auto" w:fill="FFFFFF"/>
        <w:spacing w:before="200" w:line="300" w:lineRule="atLeast"/>
        <w:ind w:left="440" w:right="200" w:hanging="241"/>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Developed, tested, Implemented, and documented backup and recovery procedures using RMAN.</w:t>
      </w:r>
    </w:p>
    <w:p w14:paraId="4E4A03E9" w14:textId="793198A5" w:rsidR="0044339D" w:rsidRDefault="00EE613E">
      <w:pPr>
        <w:pStyle w:val="divdocumentulli"/>
        <w:numPr>
          <w:ilvl w:val="0"/>
          <w:numId w:val="5"/>
        </w:numPr>
        <w:shd w:val="clear" w:color="auto" w:fill="FFFFFF"/>
        <w:spacing w:line="300" w:lineRule="atLeast"/>
        <w:ind w:left="440" w:right="200" w:hanging="241"/>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 xml:space="preserve">Successfully deployed OEM Cloud Control (13c5) into company's network to fully automate database and system monitoring. </w:t>
      </w:r>
      <w:r w:rsidR="00EE7B80">
        <w:rPr>
          <w:rFonts w:ascii="Century Gothic" w:eastAsia="Century Gothic" w:hAnsi="Century Gothic" w:cs="Century Gothic"/>
          <w:color w:val="4A4A4A"/>
          <w:sz w:val="22"/>
          <w:szCs w:val="22"/>
        </w:rPr>
        <w:t>The ability</w:t>
      </w:r>
      <w:r>
        <w:rPr>
          <w:rFonts w:ascii="Century Gothic" w:eastAsia="Century Gothic" w:hAnsi="Century Gothic" w:cs="Century Gothic"/>
          <w:color w:val="4A4A4A"/>
          <w:sz w:val="22"/>
          <w:szCs w:val="22"/>
        </w:rPr>
        <w:t xml:space="preserve"> to proactively monitor and manage 150+ production systems has minimized incident rate and need for off-hour support by 50%.</w:t>
      </w:r>
    </w:p>
    <w:p w14:paraId="4E4A03EA" w14:textId="3D05F57E" w:rsidR="0044339D" w:rsidRDefault="00EE613E">
      <w:pPr>
        <w:pStyle w:val="divdocumentulli"/>
        <w:numPr>
          <w:ilvl w:val="0"/>
          <w:numId w:val="5"/>
        </w:numPr>
        <w:shd w:val="clear" w:color="auto" w:fill="FFFFFF"/>
        <w:spacing w:line="300" w:lineRule="atLeast"/>
        <w:ind w:left="440" w:right="200" w:hanging="241"/>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Developed and implemented oracle database replication between the production and DR sites using Oracle Active Data guard</w:t>
      </w:r>
      <w:r w:rsidR="00C9220D">
        <w:rPr>
          <w:rFonts w:ascii="Century Gothic" w:eastAsia="Century Gothic" w:hAnsi="Century Gothic" w:cs="Century Gothic"/>
          <w:color w:val="4A4A4A"/>
          <w:sz w:val="22"/>
          <w:szCs w:val="22"/>
        </w:rPr>
        <w:t>.</w:t>
      </w:r>
    </w:p>
    <w:p w14:paraId="13033E40" w14:textId="77777777" w:rsidR="00FA584D" w:rsidRDefault="00FA584D" w:rsidP="00FA584D">
      <w:pPr>
        <w:pStyle w:val="divdocumentulli"/>
        <w:shd w:val="clear" w:color="auto" w:fill="FFFFFF"/>
        <w:spacing w:line="300" w:lineRule="atLeast"/>
        <w:ind w:right="200"/>
        <w:rPr>
          <w:rFonts w:ascii="Century Gothic" w:eastAsia="Century Gothic" w:hAnsi="Century Gothic" w:cs="Century Gothic"/>
          <w:color w:val="4A4A4A"/>
          <w:sz w:val="22"/>
          <w:szCs w:val="22"/>
        </w:rPr>
      </w:pPr>
    </w:p>
    <w:p w14:paraId="569D7516" w14:textId="77777777" w:rsidR="00FA584D" w:rsidRDefault="00FA584D" w:rsidP="00FA584D">
      <w:pPr>
        <w:pStyle w:val="divdocumentulli"/>
        <w:shd w:val="clear" w:color="auto" w:fill="FFFFFF"/>
        <w:spacing w:line="300" w:lineRule="atLeast"/>
        <w:ind w:right="200"/>
        <w:rPr>
          <w:rFonts w:ascii="Century Gothic" w:eastAsia="Century Gothic" w:hAnsi="Century Gothic" w:cs="Century Gothic"/>
          <w:color w:val="4A4A4A"/>
          <w:sz w:val="22"/>
          <w:szCs w:val="22"/>
        </w:rPr>
      </w:pPr>
    </w:p>
    <w:p w14:paraId="60E9124B" w14:textId="77777777" w:rsidR="00FA584D" w:rsidRDefault="00FA584D" w:rsidP="00FA584D">
      <w:pPr>
        <w:pStyle w:val="divdocumentulli"/>
        <w:shd w:val="clear" w:color="auto" w:fill="FFFFFF"/>
        <w:spacing w:line="300" w:lineRule="atLeast"/>
        <w:ind w:right="200"/>
        <w:rPr>
          <w:rFonts w:ascii="Century Gothic" w:eastAsia="Century Gothic" w:hAnsi="Century Gothic" w:cs="Century Gothic"/>
          <w:color w:val="4A4A4A"/>
          <w:sz w:val="22"/>
          <w:szCs w:val="22"/>
        </w:rPr>
      </w:pPr>
    </w:p>
    <w:p w14:paraId="00993B92" w14:textId="77777777" w:rsidR="00C9220D" w:rsidRDefault="00C9220D" w:rsidP="00C9220D">
      <w:pPr>
        <w:pStyle w:val="divdocumentulli"/>
        <w:shd w:val="clear" w:color="auto" w:fill="FFFFFF"/>
        <w:spacing w:line="300" w:lineRule="atLeast"/>
        <w:ind w:left="440" w:right="200"/>
        <w:rPr>
          <w:rFonts w:ascii="Century Gothic" w:eastAsia="Century Gothic" w:hAnsi="Century Gothic" w:cs="Century Gothic"/>
          <w:color w:val="4A4A4A"/>
          <w:sz w:val="22"/>
          <w:szCs w:val="22"/>
        </w:rPr>
      </w:pPr>
    </w:p>
    <w:tbl>
      <w:tblPr>
        <w:tblStyle w:val="divdocumentheading"/>
        <w:tblW w:w="10640" w:type="dxa"/>
        <w:tblCellSpacing w:w="0" w:type="dxa"/>
        <w:shd w:val="clear" w:color="auto" w:fill="FFFFFF"/>
        <w:tblCellMar>
          <w:top w:w="500" w:type="dxa"/>
          <w:left w:w="0" w:type="dxa"/>
          <w:right w:w="0" w:type="dxa"/>
        </w:tblCellMar>
        <w:tblLook w:val="05E0" w:firstRow="1" w:lastRow="1" w:firstColumn="1" w:lastColumn="1" w:noHBand="0" w:noVBand="1"/>
      </w:tblPr>
      <w:tblGrid>
        <w:gridCol w:w="10640"/>
      </w:tblGrid>
      <w:tr w:rsidR="0044339D" w14:paraId="4E4A03EF" w14:textId="77777777">
        <w:trPr>
          <w:trHeight w:val="300"/>
          <w:tblCellSpacing w:w="0" w:type="dxa"/>
        </w:trPr>
        <w:tc>
          <w:tcPr>
            <w:tcW w:w="5000" w:type="pct"/>
            <w:shd w:val="clear" w:color="auto" w:fill="8AC6ED"/>
            <w:tcMar>
              <w:top w:w="0" w:type="dxa"/>
              <w:left w:w="0" w:type="dxa"/>
              <w:bottom w:w="0" w:type="dxa"/>
              <w:right w:w="0" w:type="dxa"/>
            </w:tcMar>
            <w:vAlign w:val="center"/>
            <w:hideMark/>
          </w:tcPr>
          <w:p w14:paraId="4E4A03EE" w14:textId="77777777" w:rsidR="0044339D" w:rsidRDefault="00EE613E">
            <w:pPr>
              <w:ind w:left="200" w:right="200"/>
              <w:rPr>
                <w:rFonts w:ascii="Century Gothic" w:eastAsia="Century Gothic" w:hAnsi="Century Gothic" w:cs="Century Gothic"/>
                <w:color w:val="4A4A4A"/>
                <w:sz w:val="22"/>
                <w:szCs w:val="22"/>
              </w:rPr>
            </w:pPr>
            <w:r>
              <w:rPr>
                <w:rStyle w:val="divdocumentdivsectiontitle"/>
                <w:rFonts w:ascii="Century Gothic" w:eastAsia="Century Gothic" w:hAnsi="Century Gothic" w:cs="Century Gothic"/>
                <w:color w:val="4A4A4A"/>
                <w:shd w:val="clear" w:color="auto" w:fill="auto"/>
              </w:rPr>
              <w:t>Work Experience</w:t>
            </w:r>
          </w:p>
        </w:tc>
      </w:tr>
    </w:tbl>
    <w:p w14:paraId="4E4A03F0" w14:textId="77777777" w:rsidR="0044339D" w:rsidRDefault="0044339D">
      <w:pPr>
        <w:rPr>
          <w:vanish/>
        </w:rPr>
      </w:pPr>
    </w:p>
    <w:tbl>
      <w:tblPr>
        <w:tblStyle w:val="divdocumentdivparagraphTable"/>
        <w:tblW w:w="0" w:type="auto"/>
        <w:tblCellSpacing w:w="0" w:type="dxa"/>
        <w:shd w:val="clear" w:color="auto" w:fill="FFFFFF"/>
        <w:tblLayout w:type="fixed"/>
        <w:tblCellMar>
          <w:left w:w="0" w:type="dxa"/>
          <w:right w:w="0" w:type="dxa"/>
        </w:tblCellMar>
        <w:tblLook w:val="05E0" w:firstRow="1" w:lastRow="1" w:firstColumn="1" w:lastColumn="1" w:noHBand="0" w:noVBand="1"/>
      </w:tblPr>
      <w:tblGrid>
        <w:gridCol w:w="3700"/>
        <w:gridCol w:w="6940"/>
      </w:tblGrid>
      <w:tr w:rsidR="0044339D" w14:paraId="4E4A040B" w14:textId="77777777">
        <w:trPr>
          <w:tblCellSpacing w:w="0" w:type="dxa"/>
        </w:trPr>
        <w:tc>
          <w:tcPr>
            <w:tcW w:w="3700" w:type="dxa"/>
            <w:tcMar>
              <w:top w:w="200" w:type="dxa"/>
              <w:left w:w="0" w:type="dxa"/>
              <w:bottom w:w="0" w:type="dxa"/>
              <w:right w:w="0" w:type="dxa"/>
            </w:tcMar>
            <w:hideMark/>
          </w:tcPr>
          <w:p w14:paraId="4E4A03F1" w14:textId="26A66868" w:rsidR="0044339D" w:rsidRDefault="002E0BBC">
            <w:pPr>
              <w:pStyle w:val="divdocumentparlrColmndateswrapperspanpaddedline"/>
              <w:spacing w:line="300" w:lineRule="atLeast"/>
              <w:ind w:left="200"/>
              <w:rPr>
                <w:rStyle w:val="divdocumentparlrColmndateswrapper"/>
                <w:rFonts w:ascii="Century Gothic" w:eastAsia="Century Gothic" w:hAnsi="Century Gothic" w:cs="Century Gothic"/>
                <w:color w:val="4A4A4A"/>
                <w:sz w:val="22"/>
                <w:szCs w:val="22"/>
              </w:rPr>
            </w:pPr>
            <w:r>
              <w:rPr>
                <w:rStyle w:val="span"/>
                <w:rFonts w:ascii="Century Gothic" w:eastAsia="Century Gothic" w:hAnsi="Century Gothic" w:cs="Century Gothic"/>
                <w:color w:val="4A4A4A"/>
                <w:sz w:val="22"/>
                <w:szCs w:val="22"/>
              </w:rPr>
              <w:t>Sept</w:t>
            </w:r>
            <w:r w:rsidR="00EE613E">
              <w:rPr>
                <w:rStyle w:val="span"/>
                <w:rFonts w:ascii="Century Gothic" w:eastAsia="Century Gothic" w:hAnsi="Century Gothic" w:cs="Century Gothic"/>
                <w:color w:val="4A4A4A"/>
                <w:sz w:val="22"/>
                <w:szCs w:val="22"/>
              </w:rPr>
              <w:t xml:space="preserve"> 20</w:t>
            </w:r>
            <w:r>
              <w:rPr>
                <w:rStyle w:val="span"/>
                <w:rFonts w:ascii="Century Gothic" w:eastAsia="Century Gothic" w:hAnsi="Century Gothic" w:cs="Century Gothic"/>
                <w:color w:val="4A4A4A"/>
                <w:sz w:val="22"/>
                <w:szCs w:val="22"/>
              </w:rPr>
              <w:t>22</w:t>
            </w:r>
            <w:r w:rsidR="00EE613E">
              <w:rPr>
                <w:rStyle w:val="span"/>
                <w:rFonts w:ascii="Century Gothic" w:eastAsia="Century Gothic" w:hAnsi="Century Gothic" w:cs="Century Gothic"/>
                <w:color w:val="4A4A4A"/>
                <w:sz w:val="22"/>
                <w:szCs w:val="22"/>
              </w:rPr>
              <w:t>- Current</w:t>
            </w:r>
          </w:p>
          <w:p w14:paraId="4E4A03F2" w14:textId="75C6950D" w:rsidR="0044339D" w:rsidRDefault="00350570">
            <w:pPr>
              <w:pStyle w:val="divdocumentparlrColmndateswrapperspanpaddedline"/>
              <w:spacing w:line="300" w:lineRule="atLeast"/>
              <w:ind w:left="200"/>
              <w:rPr>
                <w:rStyle w:val="divdocumentparlrColmndateswrapper"/>
                <w:rFonts w:ascii="Century Gothic" w:eastAsia="Century Gothic" w:hAnsi="Century Gothic" w:cs="Century Gothic"/>
                <w:color w:val="4A4A4A"/>
                <w:sz w:val="22"/>
                <w:szCs w:val="22"/>
              </w:rPr>
            </w:pPr>
            <w:r>
              <w:rPr>
                <w:rStyle w:val="documenttxtBold"/>
                <w:rFonts w:ascii="Century Gothic" w:eastAsia="Century Gothic" w:hAnsi="Century Gothic" w:cs="Century Gothic"/>
                <w:color w:val="4A4A4A"/>
                <w:sz w:val="22"/>
                <w:szCs w:val="22"/>
              </w:rPr>
              <w:t>Oracle</w:t>
            </w:r>
            <w:r w:rsidR="00EE613E">
              <w:rPr>
                <w:rStyle w:val="documenttxtBold"/>
                <w:rFonts w:ascii="Century Gothic" w:eastAsia="Century Gothic" w:hAnsi="Century Gothic" w:cs="Century Gothic"/>
                <w:color w:val="4A4A4A"/>
                <w:sz w:val="22"/>
                <w:szCs w:val="22"/>
              </w:rPr>
              <w:t xml:space="preserve"> Database Administrator</w:t>
            </w:r>
            <w:r w:rsidR="00DB720D">
              <w:rPr>
                <w:rStyle w:val="documenttxtBold"/>
                <w:rFonts w:ascii="Century Gothic" w:eastAsia="Century Gothic" w:hAnsi="Century Gothic" w:cs="Century Gothic"/>
                <w:color w:val="4A4A4A"/>
                <w:sz w:val="22"/>
                <w:szCs w:val="22"/>
              </w:rPr>
              <w:t xml:space="preserve"> (REMOTE)</w:t>
            </w:r>
          </w:p>
          <w:p w14:paraId="4E4A03F3" w14:textId="4F1D26D8" w:rsidR="0044339D" w:rsidRDefault="00DB720D">
            <w:pPr>
              <w:pStyle w:val="divdocumentparlrColmndateswrapperspanpaddedline"/>
              <w:spacing w:line="300" w:lineRule="atLeast"/>
              <w:ind w:left="200"/>
              <w:rPr>
                <w:rStyle w:val="divdocumentparlrColmndateswrapper"/>
                <w:rFonts w:ascii="Century Gothic" w:eastAsia="Century Gothic" w:hAnsi="Century Gothic" w:cs="Century Gothic"/>
                <w:color w:val="4A4A4A"/>
                <w:sz w:val="22"/>
                <w:szCs w:val="22"/>
              </w:rPr>
            </w:pPr>
            <w:proofErr w:type="spellStart"/>
            <w:r w:rsidRPr="00DB720D">
              <w:rPr>
                <w:rStyle w:val="span"/>
                <w:rFonts w:ascii="Century Gothic" w:eastAsia="Century Gothic" w:hAnsi="Century Gothic" w:cs="Century Gothic"/>
                <w:color w:val="4A4A4A"/>
                <w:sz w:val="22"/>
                <w:szCs w:val="22"/>
              </w:rPr>
              <w:t>Xyngular</w:t>
            </w:r>
            <w:proofErr w:type="spellEnd"/>
            <w:r w:rsidRPr="00DB720D">
              <w:rPr>
                <w:rStyle w:val="span"/>
                <w:rFonts w:ascii="Century Gothic" w:eastAsia="Century Gothic" w:hAnsi="Century Gothic" w:cs="Century Gothic"/>
                <w:color w:val="4A4A4A"/>
                <w:sz w:val="22"/>
                <w:szCs w:val="22"/>
              </w:rPr>
              <w:t xml:space="preserve"> Pacific Northwest   </w:t>
            </w:r>
            <w:r w:rsidR="00EE613E">
              <w:rPr>
                <w:rStyle w:val="span"/>
                <w:rFonts w:ascii="Century Gothic" w:eastAsia="Century Gothic" w:hAnsi="Century Gothic" w:cs="Century Gothic"/>
                <w:color w:val="4A4A4A"/>
                <w:sz w:val="22"/>
                <w:szCs w:val="22"/>
              </w:rPr>
              <w:t xml:space="preserve">- </w:t>
            </w:r>
            <w:r w:rsidR="00154BB4" w:rsidRPr="00154BB4">
              <w:rPr>
                <w:rStyle w:val="span"/>
                <w:rFonts w:ascii="Century Gothic" w:eastAsia="Century Gothic" w:hAnsi="Century Gothic" w:cs="Century Gothic"/>
                <w:color w:val="000000" w:themeColor="text1"/>
                <w:sz w:val="22"/>
                <w:szCs w:val="22"/>
              </w:rPr>
              <w:t>Dallas</w:t>
            </w:r>
            <w:r w:rsidR="00EE613E" w:rsidRPr="00154BB4">
              <w:rPr>
                <w:rStyle w:val="span"/>
                <w:rFonts w:ascii="Century Gothic" w:eastAsia="Century Gothic" w:hAnsi="Century Gothic" w:cs="Century Gothic"/>
                <w:color w:val="000000" w:themeColor="text1"/>
                <w:sz w:val="22"/>
                <w:szCs w:val="22"/>
              </w:rPr>
              <w:t xml:space="preserve">, </w:t>
            </w:r>
            <w:r w:rsidR="00154BB4" w:rsidRPr="00154BB4">
              <w:rPr>
                <w:rStyle w:val="span"/>
                <w:rFonts w:ascii="Century Gothic" w:eastAsia="Century Gothic" w:hAnsi="Century Gothic" w:cs="Century Gothic"/>
                <w:color w:val="000000" w:themeColor="text1"/>
                <w:sz w:val="22"/>
                <w:szCs w:val="22"/>
              </w:rPr>
              <w:t>T</w:t>
            </w:r>
            <w:r w:rsidR="00154BB4">
              <w:rPr>
                <w:rStyle w:val="span"/>
                <w:rFonts w:ascii="Century Gothic" w:eastAsia="Century Gothic" w:hAnsi="Century Gothic" w:cs="Century Gothic"/>
                <w:color w:val="000000" w:themeColor="text1"/>
                <w:sz w:val="22"/>
                <w:szCs w:val="22"/>
              </w:rPr>
              <w:t>X</w:t>
            </w:r>
          </w:p>
        </w:tc>
        <w:tc>
          <w:tcPr>
            <w:tcW w:w="6940" w:type="dxa"/>
            <w:tcMar>
              <w:top w:w="200" w:type="dxa"/>
              <w:left w:w="200" w:type="dxa"/>
              <w:bottom w:w="0" w:type="dxa"/>
              <w:right w:w="200" w:type="dxa"/>
            </w:tcMar>
            <w:hideMark/>
          </w:tcPr>
          <w:p w14:paraId="4E4A03F4" w14:textId="3D8E75C5" w:rsidR="0044339D" w:rsidRDefault="00EE613E">
            <w:pPr>
              <w:pStyle w:val="p"/>
              <w:spacing w:line="300" w:lineRule="atLeast"/>
              <w:ind w:left="200" w:right="200"/>
              <w:rPr>
                <w:rStyle w:val="span"/>
                <w:rFonts w:ascii="Century Gothic" w:eastAsia="Century Gothic" w:hAnsi="Century Gothic" w:cs="Century Gothic"/>
                <w:color w:val="4A4A4A"/>
                <w:sz w:val="22"/>
                <w:szCs w:val="22"/>
              </w:rPr>
            </w:pPr>
            <w:r>
              <w:rPr>
                <w:rStyle w:val="em"/>
                <w:rFonts w:ascii="Century Gothic" w:eastAsia="Century Gothic" w:hAnsi="Century Gothic" w:cs="Century Gothic"/>
                <w:i/>
                <w:iCs/>
                <w:color w:val="4A4A4A"/>
                <w:sz w:val="22"/>
                <w:szCs w:val="22"/>
              </w:rPr>
              <w:t>Provid</w:t>
            </w:r>
            <w:r w:rsidR="00830CB5">
              <w:rPr>
                <w:rStyle w:val="em"/>
                <w:rFonts w:ascii="Century Gothic" w:eastAsia="Century Gothic" w:hAnsi="Century Gothic" w:cs="Century Gothic"/>
                <w:i/>
                <w:iCs/>
                <w:color w:val="4A4A4A"/>
                <w:sz w:val="22"/>
                <w:szCs w:val="22"/>
              </w:rPr>
              <w:t>e</w:t>
            </w:r>
            <w:r>
              <w:rPr>
                <w:rStyle w:val="em"/>
                <w:rFonts w:ascii="Century Gothic" w:eastAsia="Century Gothic" w:hAnsi="Century Gothic" w:cs="Century Gothic"/>
                <w:i/>
                <w:iCs/>
                <w:color w:val="4A4A4A"/>
                <w:sz w:val="22"/>
                <w:szCs w:val="22"/>
              </w:rPr>
              <w:t xml:space="preserve"> 24x7 monitoring of the systems, quarterly database security patching, database </w:t>
            </w:r>
            <w:r w:rsidR="00830CB5">
              <w:rPr>
                <w:rStyle w:val="em"/>
                <w:rFonts w:ascii="Century Gothic" w:eastAsia="Century Gothic" w:hAnsi="Century Gothic" w:cs="Century Gothic"/>
                <w:i/>
                <w:iCs/>
                <w:color w:val="4A4A4A"/>
                <w:sz w:val="22"/>
                <w:szCs w:val="22"/>
              </w:rPr>
              <w:t>installation and configuration</w:t>
            </w:r>
            <w:r w:rsidR="00007343">
              <w:rPr>
                <w:rStyle w:val="em"/>
                <w:rFonts w:ascii="Century Gothic" w:eastAsia="Century Gothic" w:hAnsi="Century Gothic" w:cs="Century Gothic"/>
                <w:i/>
                <w:iCs/>
                <w:color w:val="4A4A4A"/>
                <w:sz w:val="22"/>
                <w:szCs w:val="22"/>
              </w:rPr>
              <w:t>,</w:t>
            </w:r>
            <w:r>
              <w:rPr>
                <w:rStyle w:val="em"/>
                <w:rFonts w:ascii="Century Gothic" w:eastAsia="Century Gothic" w:hAnsi="Century Gothic" w:cs="Century Gothic"/>
                <w:i/>
                <w:iCs/>
                <w:color w:val="4A4A4A"/>
                <w:sz w:val="22"/>
                <w:szCs w:val="22"/>
              </w:rPr>
              <w:t xml:space="preserve"> </w:t>
            </w:r>
            <w:r w:rsidR="00007343">
              <w:rPr>
                <w:rStyle w:val="em"/>
                <w:rFonts w:ascii="Century Gothic" w:eastAsia="Century Gothic" w:hAnsi="Century Gothic" w:cs="Century Gothic"/>
                <w:i/>
                <w:iCs/>
                <w:color w:val="4A4A4A"/>
                <w:sz w:val="22"/>
                <w:szCs w:val="22"/>
              </w:rPr>
              <w:t xml:space="preserve">database upgrade, </w:t>
            </w:r>
            <w:r>
              <w:rPr>
                <w:rStyle w:val="em"/>
                <w:rFonts w:ascii="Century Gothic" w:eastAsia="Century Gothic" w:hAnsi="Century Gothic" w:cs="Century Gothic"/>
                <w:i/>
                <w:iCs/>
                <w:color w:val="4A4A4A"/>
                <w:sz w:val="22"/>
                <w:szCs w:val="22"/>
              </w:rPr>
              <w:t xml:space="preserve">data migration, </w:t>
            </w:r>
            <w:r w:rsidR="00007343" w:rsidRPr="00007343">
              <w:rPr>
                <w:rStyle w:val="em"/>
                <w:rFonts w:ascii="Century Gothic" w:eastAsia="Century Gothic" w:hAnsi="Century Gothic" w:cs="Century Gothic"/>
                <w:i/>
                <w:iCs/>
                <w:color w:val="4A4A4A"/>
                <w:sz w:val="22"/>
                <w:szCs w:val="22"/>
              </w:rPr>
              <w:t>performance tuning, and cloning of oracle 12c &amp; 19c databases</w:t>
            </w:r>
            <w:r>
              <w:rPr>
                <w:rStyle w:val="em"/>
                <w:rFonts w:ascii="Century Gothic" w:eastAsia="Century Gothic" w:hAnsi="Century Gothic" w:cs="Century Gothic"/>
                <w:i/>
                <w:iCs/>
                <w:color w:val="4A4A4A"/>
                <w:sz w:val="22"/>
                <w:szCs w:val="22"/>
              </w:rPr>
              <w:t>.</w:t>
            </w:r>
          </w:p>
          <w:p w14:paraId="5B747FBA" w14:textId="77777777" w:rsidR="000875C3" w:rsidRPr="000875C3" w:rsidRDefault="000875C3" w:rsidP="000875C3">
            <w:pPr>
              <w:pStyle w:val="divdocumentparlrColmnulli"/>
              <w:numPr>
                <w:ilvl w:val="0"/>
                <w:numId w:val="6"/>
              </w:numPr>
              <w:spacing w:line="300" w:lineRule="atLeast"/>
              <w:ind w:right="200"/>
              <w:rPr>
                <w:rStyle w:val="span"/>
                <w:rFonts w:ascii="Century Gothic" w:eastAsia="Century Gothic" w:hAnsi="Century Gothic" w:cs="Century Gothic"/>
                <w:color w:val="4A4A4A"/>
                <w:sz w:val="22"/>
                <w:szCs w:val="22"/>
              </w:rPr>
            </w:pPr>
            <w:r w:rsidRPr="000875C3">
              <w:rPr>
                <w:rStyle w:val="span"/>
                <w:rFonts w:ascii="Century Gothic" w:eastAsia="Century Gothic" w:hAnsi="Century Gothic" w:cs="Century Gothic"/>
                <w:color w:val="4A4A4A"/>
                <w:sz w:val="22"/>
                <w:szCs w:val="22"/>
              </w:rPr>
              <w:t>Database Administration: Oracle 12c/19c/21c, PostgreSQL, MySQL, Microsoft SQL Server 2017</w:t>
            </w:r>
          </w:p>
          <w:p w14:paraId="01E094A9" w14:textId="77777777" w:rsidR="000875C3" w:rsidRPr="000875C3" w:rsidRDefault="000875C3" w:rsidP="000875C3">
            <w:pPr>
              <w:pStyle w:val="divdocumentparlrColmnulli"/>
              <w:numPr>
                <w:ilvl w:val="0"/>
                <w:numId w:val="6"/>
              </w:numPr>
              <w:spacing w:line="300" w:lineRule="atLeast"/>
              <w:ind w:right="200"/>
              <w:rPr>
                <w:rStyle w:val="span"/>
                <w:rFonts w:ascii="Century Gothic" w:eastAsia="Century Gothic" w:hAnsi="Century Gothic" w:cs="Century Gothic"/>
                <w:color w:val="4A4A4A"/>
                <w:sz w:val="22"/>
                <w:szCs w:val="22"/>
              </w:rPr>
            </w:pPr>
            <w:r w:rsidRPr="000875C3">
              <w:rPr>
                <w:rStyle w:val="span"/>
                <w:rFonts w:ascii="Century Gothic" w:eastAsia="Century Gothic" w:hAnsi="Century Gothic" w:cs="Century Gothic"/>
                <w:color w:val="4A4A4A"/>
                <w:sz w:val="22"/>
                <w:szCs w:val="22"/>
              </w:rPr>
              <w:t>Managed 24/7 production database environments, ensuring high availability and security compliance for Oracle 12c and 19c databases.</w:t>
            </w:r>
          </w:p>
          <w:p w14:paraId="1FB3D0F1" w14:textId="77777777" w:rsidR="000875C3" w:rsidRPr="000875C3" w:rsidRDefault="000875C3" w:rsidP="000875C3">
            <w:pPr>
              <w:pStyle w:val="divdocumentparlrColmnulli"/>
              <w:numPr>
                <w:ilvl w:val="0"/>
                <w:numId w:val="6"/>
              </w:numPr>
              <w:spacing w:line="300" w:lineRule="atLeast"/>
              <w:ind w:right="200"/>
              <w:rPr>
                <w:rStyle w:val="span"/>
                <w:rFonts w:ascii="Century Gothic" w:eastAsia="Century Gothic" w:hAnsi="Century Gothic" w:cs="Century Gothic"/>
                <w:color w:val="4A4A4A"/>
                <w:sz w:val="22"/>
                <w:szCs w:val="22"/>
              </w:rPr>
            </w:pPr>
            <w:r w:rsidRPr="000875C3">
              <w:rPr>
                <w:rStyle w:val="span"/>
                <w:rFonts w:ascii="Century Gothic" w:eastAsia="Century Gothic" w:hAnsi="Century Gothic" w:cs="Century Gothic"/>
                <w:color w:val="4A4A4A"/>
                <w:sz w:val="22"/>
                <w:szCs w:val="22"/>
              </w:rPr>
              <w:t>Optimized query performance and conducted AWR analysis, reducing response times by 35%.</w:t>
            </w:r>
          </w:p>
          <w:p w14:paraId="50637436" w14:textId="77777777" w:rsidR="000875C3" w:rsidRPr="000875C3" w:rsidRDefault="000875C3" w:rsidP="000875C3">
            <w:pPr>
              <w:pStyle w:val="divdocumentparlrColmnulli"/>
              <w:numPr>
                <w:ilvl w:val="0"/>
                <w:numId w:val="6"/>
              </w:numPr>
              <w:spacing w:line="300" w:lineRule="atLeast"/>
              <w:ind w:right="200"/>
              <w:rPr>
                <w:rStyle w:val="span"/>
                <w:rFonts w:ascii="Century Gothic" w:eastAsia="Century Gothic" w:hAnsi="Century Gothic" w:cs="Century Gothic"/>
                <w:color w:val="4A4A4A"/>
                <w:sz w:val="22"/>
                <w:szCs w:val="22"/>
              </w:rPr>
            </w:pPr>
            <w:r w:rsidRPr="000875C3">
              <w:rPr>
                <w:rStyle w:val="span"/>
                <w:rFonts w:ascii="Century Gothic" w:eastAsia="Century Gothic" w:hAnsi="Century Gothic" w:cs="Century Gothic"/>
                <w:color w:val="4A4A4A"/>
                <w:sz w:val="22"/>
                <w:szCs w:val="22"/>
              </w:rPr>
              <w:t>Automated backup &amp; recovery processes using RMAN, improving recovery efficiency by 50%.</w:t>
            </w:r>
          </w:p>
          <w:p w14:paraId="126E111D" w14:textId="77777777" w:rsidR="000875C3" w:rsidRPr="000875C3" w:rsidRDefault="000875C3" w:rsidP="000875C3">
            <w:pPr>
              <w:pStyle w:val="divdocumentparlrColmnulli"/>
              <w:numPr>
                <w:ilvl w:val="0"/>
                <w:numId w:val="6"/>
              </w:numPr>
              <w:spacing w:line="300" w:lineRule="atLeast"/>
              <w:ind w:right="200"/>
              <w:rPr>
                <w:rStyle w:val="span"/>
                <w:rFonts w:ascii="Century Gothic" w:eastAsia="Century Gothic" w:hAnsi="Century Gothic" w:cs="Century Gothic"/>
                <w:color w:val="4A4A4A"/>
                <w:sz w:val="22"/>
                <w:szCs w:val="22"/>
              </w:rPr>
            </w:pPr>
            <w:r w:rsidRPr="000875C3">
              <w:rPr>
                <w:rStyle w:val="span"/>
                <w:rFonts w:ascii="Century Gothic" w:eastAsia="Century Gothic" w:hAnsi="Century Gothic" w:cs="Century Gothic"/>
                <w:color w:val="4A4A4A"/>
                <w:sz w:val="22"/>
                <w:szCs w:val="22"/>
              </w:rPr>
              <w:t>Deployed OEM Cloud Control (13c5) for proactive database monitoring, reducing system incidents by 50%.</w:t>
            </w:r>
          </w:p>
          <w:p w14:paraId="239342AE" w14:textId="77777777" w:rsidR="000875C3" w:rsidRPr="000875C3" w:rsidRDefault="000875C3" w:rsidP="000875C3">
            <w:pPr>
              <w:pStyle w:val="divdocumentparlrColmnulli"/>
              <w:numPr>
                <w:ilvl w:val="0"/>
                <w:numId w:val="6"/>
              </w:numPr>
              <w:spacing w:line="300" w:lineRule="atLeast"/>
              <w:ind w:right="200"/>
              <w:rPr>
                <w:rStyle w:val="span"/>
                <w:rFonts w:ascii="Century Gothic" w:eastAsia="Century Gothic" w:hAnsi="Century Gothic" w:cs="Century Gothic"/>
                <w:color w:val="4A4A4A"/>
                <w:sz w:val="22"/>
                <w:szCs w:val="22"/>
              </w:rPr>
            </w:pPr>
            <w:r w:rsidRPr="000875C3">
              <w:rPr>
                <w:rStyle w:val="span"/>
                <w:rFonts w:ascii="Century Gothic" w:eastAsia="Century Gothic" w:hAnsi="Century Gothic" w:cs="Century Gothic"/>
                <w:color w:val="4A4A4A"/>
                <w:sz w:val="22"/>
                <w:szCs w:val="22"/>
              </w:rPr>
              <w:t>Migrated on-premises Oracle 12c databases to AWS and Oracle Cloud, improving scalability.</w:t>
            </w:r>
          </w:p>
          <w:p w14:paraId="6371C914" w14:textId="77777777" w:rsidR="000875C3" w:rsidRPr="000875C3" w:rsidRDefault="000875C3" w:rsidP="000875C3">
            <w:pPr>
              <w:pStyle w:val="divdocumentparlrColmnulli"/>
              <w:numPr>
                <w:ilvl w:val="0"/>
                <w:numId w:val="6"/>
              </w:numPr>
              <w:spacing w:line="300" w:lineRule="atLeast"/>
              <w:ind w:right="200"/>
              <w:rPr>
                <w:rStyle w:val="span"/>
                <w:rFonts w:ascii="Century Gothic" w:eastAsia="Century Gothic" w:hAnsi="Century Gothic" w:cs="Century Gothic"/>
                <w:color w:val="4A4A4A"/>
                <w:sz w:val="22"/>
                <w:szCs w:val="22"/>
              </w:rPr>
            </w:pPr>
            <w:r w:rsidRPr="000875C3">
              <w:rPr>
                <w:rStyle w:val="span"/>
                <w:rFonts w:ascii="Century Gothic" w:eastAsia="Century Gothic" w:hAnsi="Century Gothic" w:cs="Century Gothic"/>
                <w:color w:val="4A4A4A"/>
                <w:sz w:val="22"/>
                <w:szCs w:val="22"/>
              </w:rPr>
              <w:t>Designed and implemented Oracle Active Data Guard for disaster recovery.</w:t>
            </w:r>
          </w:p>
          <w:p w14:paraId="1F3BE321" w14:textId="77777777" w:rsidR="000875C3" w:rsidRPr="000875C3" w:rsidRDefault="000875C3" w:rsidP="000875C3">
            <w:pPr>
              <w:pStyle w:val="divdocumentparlrColmnulli"/>
              <w:numPr>
                <w:ilvl w:val="0"/>
                <w:numId w:val="6"/>
              </w:numPr>
              <w:spacing w:line="300" w:lineRule="atLeast"/>
              <w:ind w:right="200"/>
              <w:rPr>
                <w:rStyle w:val="span"/>
                <w:rFonts w:ascii="Century Gothic" w:eastAsia="Century Gothic" w:hAnsi="Century Gothic" w:cs="Century Gothic"/>
                <w:color w:val="4A4A4A"/>
                <w:sz w:val="22"/>
                <w:szCs w:val="22"/>
              </w:rPr>
            </w:pPr>
            <w:r w:rsidRPr="000875C3">
              <w:rPr>
                <w:rStyle w:val="span"/>
                <w:rFonts w:ascii="Century Gothic" w:eastAsia="Century Gothic" w:hAnsi="Century Gothic" w:cs="Century Gothic"/>
                <w:color w:val="4A4A4A"/>
                <w:sz w:val="22"/>
                <w:szCs w:val="22"/>
              </w:rPr>
              <w:t>Led quarterly patching &amp; security updates, ensuring compliance with best practices.</w:t>
            </w:r>
          </w:p>
          <w:p w14:paraId="4E4A040A" w14:textId="123F1D82" w:rsidR="0044339D" w:rsidRDefault="0044339D" w:rsidP="00247C74">
            <w:pPr>
              <w:pStyle w:val="divdocumentparlrColmnulli"/>
              <w:spacing w:line="300" w:lineRule="atLeast"/>
              <w:ind w:left="300" w:right="200"/>
              <w:rPr>
                <w:rStyle w:val="span"/>
                <w:rFonts w:ascii="Century Gothic" w:eastAsia="Century Gothic" w:hAnsi="Century Gothic" w:cs="Century Gothic"/>
                <w:color w:val="4A4A4A"/>
                <w:sz w:val="22"/>
                <w:szCs w:val="22"/>
              </w:rPr>
            </w:pPr>
          </w:p>
        </w:tc>
      </w:tr>
    </w:tbl>
    <w:p w14:paraId="4E4A040C" w14:textId="77777777" w:rsidR="0044339D" w:rsidRDefault="0044339D">
      <w:pPr>
        <w:rPr>
          <w:vanish/>
        </w:rPr>
      </w:pPr>
    </w:p>
    <w:tbl>
      <w:tblPr>
        <w:tblStyle w:val="divdocumentdivparagraphTable"/>
        <w:tblW w:w="0" w:type="auto"/>
        <w:tblCellSpacing w:w="0" w:type="dxa"/>
        <w:shd w:val="clear" w:color="auto" w:fill="FFFFFF"/>
        <w:tblLayout w:type="fixed"/>
        <w:tblCellMar>
          <w:top w:w="200" w:type="dxa"/>
          <w:left w:w="0" w:type="dxa"/>
          <w:right w:w="0" w:type="dxa"/>
        </w:tblCellMar>
        <w:tblLook w:val="05E0" w:firstRow="1" w:lastRow="1" w:firstColumn="1" w:lastColumn="1" w:noHBand="0" w:noVBand="1"/>
      </w:tblPr>
      <w:tblGrid>
        <w:gridCol w:w="3700"/>
        <w:gridCol w:w="6940"/>
      </w:tblGrid>
      <w:tr w:rsidR="0044339D" w14:paraId="4E4A0420" w14:textId="77777777">
        <w:trPr>
          <w:tblCellSpacing w:w="0" w:type="dxa"/>
        </w:trPr>
        <w:tc>
          <w:tcPr>
            <w:tcW w:w="3700" w:type="dxa"/>
            <w:tcMar>
              <w:top w:w="200" w:type="dxa"/>
              <w:left w:w="0" w:type="dxa"/>
              <w:bottom w:w="0" w:type="dxa"/>
              <w:right w:w="0" w:type="dxa"/>
            </w:tcMar>
            <w:hideMark/>
          </w:tcPr>
          <w:p w14:paraId="4E4A040D" w14:textId="32BDE918" w:rsidR="0044339D" w:rsidRDefault="00B77E56">
            <w:pPr>
              <w:pStyle w:val="divdocumentparlrColmndateswrapperspanpaddedline"/>
              <w:spacing w:line="300" w:lineRule="atLeast"/>
              <w:ind w:left="200"/>
              <w:rPr>
                <w:rStyle w:val="divdocumentparlrColmndateswrapper"/>
                <w:rFonts w:ascii="Century Gothic" w:eastAsia="Century Gothic" w:hAnsi="Century Gothic" w:cs="Century Gothic"/>
                <w:color w:val="4A4A4A"/>
                <w:sz w:val="22"/>
                <w:szCs w:val="22"/>
              </w:rPr>
            </w:pPr>
            <w:r>
              <w:rPr>
                <w:rStyle w:val="span"/>
                <w:rFonts w:ascii="Century Gothic" w:eastAsia="Century Gothic" w:hAnsi="Century Gothic" w:cs="Century Gothic"/>
                <w:color w:val="4A4A4A"/>
                <w:sz w:val="22"/>
                <w:szCs w:val="22"/>
              </w:rPr>
              <w:t>Jun</w:t>
            </w:r>
            <w:r w:rsidR="00EE613E">
              <w:rPr>
                <w:rStyle w:val="span"/>
                <w:rFonts w:ascii="Century Gothic" w:eastAsia="Century Gothic" w:hAnsi="Century Gothic" w:cs="Century Gothic"/>
                <w:color w:val="4A4A4A"/>
                <w:sz w:val="22"/>
                <w:szCs w:val="22"/>
              </w:rPr>
              <w:t xml:space="preserve"> 20</w:t>
            </w:r>
            <w:r w:rsidR="009878E2">
              <w:rPr>
                <w:rStyle w:val="span"/>
                <w:rFonts w:ascii="Century Gothic" w:eastAsia="Century Gothic" w:hAnsi="Century Gothic" w:cs="Century Gothic"/>
                <w:color w:val="4A4A4A"/>
                <w:sz w:val="22"/>
                <w:szCs w:val="22"/>
              </w:rPr>
              <w:t>19</w:t>
            </w:r>
            <w:r w:rsidR="00EE613E">
              <w:rPr>
                <w:rStyle w:val="divdocumentparlrColmndateswrapper"/>
                <w:rFonts w:ascii="Century Gothic" w:eastAsia="Century Gothic" w:hAnsi="Century Gothic" w:cs="Century Gothic"/>
                <w:color w:val="4A4A4A"/>
                <w:sz w:val="22"/>
                <w:szCs w:val="22"/>
              </w:rPr>
              <w:t xml:space="preserve"> </w:t>
            </w:r>
            <w:r w:rsidR="00EE613E">
              <w:rPr>
                <w:rStyle w:val="span"/>
                <w:rFonts w:ascii="Century Gothic" w:eastAsia="Century Gothic" w:hAnsi="Century Gothic" w:cs="Century Gothic"/>
                <w:color w:val="4A4A4A"/>
                <w:sz w:val="22"/>
                <w:szCs w:val="22"/>
              </w:rPr>
              <w:t>- Jul 20</w:t>
            </w:r>
            <w:r>
              <w:rPr>
                <w:rStyle w:val="span"/>
                <w:rFonts w:ascii="Century Gothic" w:eastAsia="Century Gothic" w:hAnsi="Century Gothic" w:cs="Century Gothic"/>
                <w:color w:val="4A4A4A"/>
                <w:sz w:val="22"/>
                <w:szCs w:val="22"/>
              </w:rPr>
              <w:t>22</w:t>
            </w:r>
          </w:p>
          <w:p w14:paraId="4E4A040E" w14:textId="3F5281EB" w:rsidR="0044339D" w:rsidRDefault="00A679FE">
            <w:pPr>
              <w:pStyle w:val="divdocumentparlrColmndateswrapperspanpaddedline"/>
              <w:spacing w:line="300" w:lineRule="atLeast"/>
              <w:ind w:left="200"/>
              <w:rPr>
                <w:rStyle w:val="divdocumentparlrColmndateswrapper"/>
                <w:rFonts w:ascii="Century Gothic" w:eastAsia="Century Gothic" w:hAnsi="Century Gothic" w:cs="Century Gothic"/>
                <w:color w:val="4A4A4A"/>
                <w:sz w:val="22"/>
                <w:szCs w:val="22"/>
              </w:rPr>
            </w:pPr>
            <w:r>
              <w:rPr>
                <w:rStyle w:val="documenttxtBold"/>
                <w:rFonts w:ascii="Century Gothic" w:eastAsia="Century Gothic" w:hAnsi="Century Gothic" w:cs="Century Gothic"/>
                <w:color w:val="4A4A4A"/>
                <w:sz w:val="22"/>
                <w:szCs w:val="22"/>
              </w:rPr>
              <w:t>Oracle</w:t>
            </w:r>
            <w:r w:rsidR="00EE613E">
              <w:rPr>
                <w:rStyle w:val="documenttxtBold"/>
                <w:rFonts w:ascii="Century Gothic" w:eastAsia="Century Gothic" w:hAnsi="Century Gothic" w:cs="Century Gothic"/>
                <w:color w:val="4A4A4A"/>
                <w:sz w:val="22"/>
                <w:szCs w:val="22"/>
              </w:rPr>
              <w:t xml:space="preserve"> Database Administrator</w:t>
            </w:r>
            <w:r>
              <w:rPr>
                <w:rStyle w:val="documenttxtBold"/>
                <w:rFonts w:ascii="Century Gothic" w:eastAsia="Century Gothic" w:hAnsi="Century Gothic" w:cs="Century Gothic"/>
                <w:color w:val="4A4A4A"/>
                <w:sz w:val="22"/>
                <w:szCs w:val="22"/>
              </w:rPr>
              <w:t xml:space="preserve"> (REMOTE)</w:t>
            </w:r>
          </w:p>
          <w:p w14:paraId="4E4A040F" w14:textId="0DFAAE3F" w:rsidR="0044339D" w:rsidRDefault="00BC288C">
            <w:pPr>
              <w:pStyle w:val="divdocumentparlrColmndateswrapperspanpaddedline"/>
              <w:spacing w:line="300" w:lineRule="atLeast"/>
              <w:ind w:left="200"/>
              <w:rPr>
                <w:rStyle w:val="divdocumentparlrColmndateswrapper"/>
                <w:rFonts w:ascii="Century Gothic" w:eastAsia="Century Gothic" w:hAnsi="Century Gothic" w:cs="Century Gothic"/>
                <w:color w:val="4A4A4A"/>
                <w:sz w:val="22"/>
                <w:szCs w:val="22"/>
              </w:rPr>
            </w:pPr>
            <w:proofErr w:type="spellStart"/>
            <w:r w:rsidRPr="00BC288C">
              <w:rPr>
                <w:rStyle w:val="span"/>
                <w:rFonts w:ascii="Century Gothic" w:eastAsia="Century Gothic" w:hAnsi="Century Gothic" w:cs="Century Gothic"/>
                <w:color w:val="4A4A4A"/>
                <w:sz w:val="22"/>
                <w:szCs w:val="22"/>
              </w:rPr>
              <w:t>AlphaTech</w:t>
            </w:r>
            <w:proofErr w:type="spellEnd"/>
            <w:r w:rsidRPr="00BC288C">
              <w:rPr>
                <w:rStyle w:val="span"/>
                <w:rFonts w:ascii="Century Gothic" w:eastAsia="Century Gothic" w:hAnsi="Century Gothic" w:cs="Century Gothic"/>
                <w:color w:val="4A4A4A"/>
                <w:sz w:val="22"/>
                <w:szCs w:val="22"/>
              </w:rPr>
              <w:t xml:space="preserve"> Staffing </w:t>
            </w:r>
            <w:r>
              <w:rPr>
                <w:rStyle w:val="span"/>
                <w:rFonts w:ascii="Century Gothic" w:eastAsia="Century Gothic" w:hAnsi="Century Gothic" w:cs="Century Gothic"/>
                <w:color w:val="4A4A4A"/>
                <w:sz w:val="22"/>
                <w:szCs w:val="22"/>
              </w:rPr>
              <w:t>–</w:t>
            </w:r>
            <w:r w:rsidR="00EE613E">
              <w:rPr>
                <w:rStyle w:val="span"/>
                <w:rFonts w:ascii="Century Gothic" w:eastAsia="Century Gothic" w:hAnsi="Century Gothic" w:cs="Century Gothic"/>
                <w:color w:val="4A4A4A"/>
                <w:sz w:val="22"/>
                <w:szCs w:val="22"/>
              </w:rPr>
              <w:t xml:space="preserve"> </w:t>
            </w:r>
            <w:r w:rsidRPr="00154BB4">
              <w:rPr>
                <w:rStyle w:val="span"/>
                <w:rFonts w:ascii="Century Gothic" w:eastAsia="Century Gothic" w:hAnsi="Century Gothic" w:cs="Century Gothic"/>
                <w:color w:val="000000" w:themeColor="text1"/>
                <w:sz w:val="22"/>
                <w:szCs w:val="22"/>
              </w:rPr>
              <w:t>Columbus</w:t>
            </w:r>
            <w:r w:rsidR="00EE613E" w:rsidRPr="00154BB4">
              <w:rPr>
                <w:rStyle w:val="span"/>
                <w:rFonts w:ascii="Century Gothic" w:eastAsia="Century Gothic" w:hAnsi="Century Gothic" w:cs="Century Gothic"/>
                <w:color w:val="000000" w:themeColor="text1"/>
                <w:sz w:val="22"/>
                <w:szCs w:val="22"/>
              </w:rPr>
              <w:t xml:space="preserve">, </w:t>
            </w:r>
            <w:r w:rsidRPr="00154BB4">
              <w:rPr>
                <w:rStyle w:val="span"/>
                <w:rFonts w:ascii="Century Gothic" w:eastAsia="Century Gothic" w:hAnsi="Century Gothic" w:cs="Century Gothic"/>
                <w:color w:val="000000" w:themeColor="text1"/>
                <w:sz w:val="22"/>
                <w:szCs w:val="22"/>
              </w:rPr>
              <w:t>OH</w:t>
            </w:r>
          </w:p>
        </w:tc>
        <w:tc>
          <w:tcPr>
            <w:tcW w:w="6940" w:type="dxa"/>
            <w:tcMar>
              <w:top w:w="200" w:type="dxa"/>
              <w:left w:w="200" w:type="dxa"/>
              <w:bottom w:w="0" w:type="dxa"/>
              <w:right w:w="200" w:type="dxa"/>
            </w:tcMar>
            <w:hideMark/>
          </w:tcPr>
          <w:p w14:paraId="4E4A0410" w14:textId="182773C4" w:rsidR="0044339D" w:rsidRDefault="00747A77">
            <w:pPr>
              <w:pStyle w:val="p"/>
              <w:spacing w:line="300" w:lineRule="atLeast"/>
              <w:ind w:left="200" w:right="200"/>
              <w:rPr>
                <w:rStyle w:val="span"/>
                <w:rFonts w:ascii="Century Gothic" w:eastAsia="Century Gothic" w:hAnsi="Century Gothic" w:cs="Century Gothic"/>
                <w:color w:val="4A4A4A"/>
                <w:sz w:val="22"/>
                <w:szCs w:val="22"/>
              </w:rPr>
            </w:pPr>
            <w:r w:rsidRPr="00747A77">
              <w:rPr>
                <w:rStyle w:val="em"/>
                <w:rFonts w:ascii="Century Gothic" w:eastAsia="Century Gothic" w:hAnsi="Century Gothic" w:cs="Century Gothic"/>
                <w:i/>
                <w:iCs/>
                <w:color w:val="4A4A4A"/>
                <w:sz w:val="22"/>
                <w:szCs w:val="22"/>
              </w:rPr>
              <w:t>Perform database administration, production support, installation, configuration, upgrades, patches, migration, backup and recovery, performance tuning, and cloning of oracle 12c &amp; 19c databases</w:t>
            </w:r>
            <w:r w:rsidR="00A755F5">
              <w:rPr>
                <w:rStyle w:val="em"/>
                <w:rFonts w:ascii="Century Gothic" w:eastAsia="Century Gothic" w:hAnsi="Century Gothic" w:cs="Century Gothic"/>
                <w:i/>
                <w:iCs/>
                <w:color w:val="4A4A4A"/>
                <w:sz w:val="22"/>
                <w:szCs w:val="22"/>
              </w:rPr>
              <w:t>.</w:t>
            </w:r>
            <w:r w:rsidRPr="00747A77">
              <w:rPr>
                <w:rStyle w:val="em"/>
                <w:rFonts w:ascii="Century Gothic" w:eastAsia="Century Gothic" w:hAnsi="Century Gothic" w:cs="Century Gothic"/>
                <w:i/>
                <w:iCs/>
                <w:color w:val="4A4A4A"/>
                <w:sz w:val="22"/>
                <w:szCs w:val="22"/>
              </w:rPr>
              <w:t xml:space="preserve">                                                                                                         </w:t>
            </w:r>
          </w:p>
          <w:p w14:paraId="723BABD2" w14:textId="77777777" w:rsidR="00F22092" w:rsidRPr="00F22092" w:rsidRDefault="00F22092" w:rsidP="00F22092">
            <w:pPr>
              <w:pStyle w:val="divdocumentparlrColmnulli"/>
              <w:numPr>
                <w:ilvl w:val="0"/>
                <w:numId w:val="7"/>
              </w:numPr>
              <w:spacing w:line="300" w:lineRule="atLeast"/>
              <w:ind w:right="200"/>
              <w:rPr>
                <w:rStyle w:val="span"/>
                <w:rFonts w:ascii="Century Gothic" w:eastAsia="Century Gothic" w:hAnsi="Century Gothic" w:cs="Century Gothic"/>
                <w:color w:val="4A4A4A"/>
                <w:sz w:val="22"/>
                <w:szCs w:val="22"/>
              </w:rPr>
            </w:pPr>
            <w:r w:rsidRPr="00F22092">
              <w:rPr>
                <w:rStyle w:val="span"/>
                <w:rFonts w:ascii="Century Gothic" w:eastAsia="Century Gothic" w:hAnsi="Century Gothic" w:cs="Century Gothic"/>
                <w:color w:val="4A4A4A"/>
                <w:sz w:val="22"/>
                <w:szCs w:val="22"/>
              </w:rPr>
              <w:t>Managed 24/7 production database environments, ensuring high availability and security compliance for Oracle 12c and 19c databases.</w:t>
            </w:r>
          </w:p>
          <w:p w14:paraId="763B9EC2" w14:textId="77777777" w:rsidR="00F22092" w:rsidRPr="00F22092" w:rsidRDefault="00F22092" w:rsidP="00F22092">
            <w:pPr>
              <w:pStyle w:val="divdocumentparlrColmnulli"/>
              <w:numPr>
                <w:ilvl w:val="0"/>
                <w:numId w:val="7"/>
              </w:numPr>
              <w:spacing w:line="300" w:lineRule="atLeast"/>
              <w:ind w:right="200"/>
              <w:rPr>
                <w:rStyle w:val="span"/>
                <w:rFonts w:ascii="Century Gothic" w:eastAsia="Century Gothic" w:hAnsi="Century Gothic" w:cs="Century Gothic"/>
                <w:color w:val="4A4A4A"/>
                <w:sz w:val="22"/>
                <w:szCs w:val="22"/>
              </w:rPr>
            </w:pPr>
            <w:r w:rsidRPr="00F22092">
              <w:rPr>
                <w:rStyle w:val="span"/>
                <w:rFonts w:ascii="Century Gothic" w:eastAsia="Century Gothic" w:hAnsi="Century Gothic" w:cs="Century Gothic"/>
                <w:color w:val="4A4A4A"/>
                <w:sz w:val="22"/>
                <w:szCs w:val="22"/>
              </w:rPr>
              <w:t>Optimized query performance and conducted AWR analysis, reducing response times by 35%.</w:t>
            </w:r>
          </w:p>
          <w:p w14:paraId="684661E6" w14:textId="77777777" w:rsidR="00F22092" w:rsidRPr="00F22092" w:rsidRDefault="00F22092" w:rsidP="00F22092">
            <w:pPr>
              <w:pStyle w:val="divdocumentparlrColmnulli"/>
              <w:numPr>
                <w:ilvl w:val="0"/>
                <w:numId w:val="7"/>
              </w:numPr>
              <w:spacing w:line="300" w:lineRule="atLeast"/>
              <w:ind w:right="200"/>
              <w:rPr>
                <w:rStyle w:val="span"/>
                <w:rFonts w:ascii="Century Gothic" w:eastAsia="Century Gothic" w:hAnsi="Century Gothic" w:cs="Century Gothic"/>
                <w:color w:val="4A4A4A"/>
                <w:sz w:val="22"/>
                <w:szCs w:val="22"/>
              </w:rPr>
            </w:pPr>
            <w:r w:rsidRPr="00F22092">
              <w:rPr>
                <w:rStyle w:val="span"/>
                <w:rFonts w:ascii="Century Gothic" w:eastAsia="Century Gothic" w:hAnsi="Century Gothic" w:cs="Century Gothic"/>
                <w:color w:val="4A4A4A"/>
                <w:sz w:val="22"/>
                <w:szCs w:val="22"/>
              </w:rPr>
              <w:t>Automated backup &amp; recovery processes using RMAN, improving recovery efficiency by 50%.</w:t>
            </w:r>
          </w:p>
          <w:p w14:paraId="6F26A445" w14:textId="77777777" w:rsidR="00F22092" w:rsidRPr="00F22092" w:rsidRDefault="00F22092" w:rsidP="00F22092">
            <w:pPr>
              <w:pStyle w:val="divdocumentparlrColmnulli"/>
              <w:numPr>
                <w:ilvl w:val="0"/>
                <w:numId w:val="7"/>
              </w:numPr>
              <w:spacing w:line="300" w:lineRule="atLeast"/>
              <w:ind w:right="200"/>
              <w:rPr>
                <w:rStyle w:val="span"/>
                <w:rFonts w:ascii="Century Gothic" w:eastAsia="Century Gothic" w:hAnsi="Century Gothic" w:cs="Century Gothic"/>
                <w:color w:val="4A4A4A"/>
                <w:sz w:val="22"/>
                <w:szCs w:val="22"/>
              </w:rPr>
            </w:pPr>
            <w:r w:rsidRPr="00F22092">
              <w:rPr>
                <w:rStyle w:val="span"/>
                <w:rFonts w:ascii="Century Gothic" w:eastAsia="Century Gothic" w:hAnsi="Century Gothic" w:cs="Century Gothic"/>
                <w:color w:val="4A4A4A"/>
                <w:sz w:val="22"/>
                <w:szCs w:val="22"/>
              </w:rPr>
              <w:t>Deployed OEM Cloud Control (13c5) for proactive database monitoring, reducing system incidents by 50%.</w:t>
            </w:r>
          </w:p>
          <w:p w14:paraId="3878E49A" w14:textId="77777777" w:rsidR="00F22092" w:rsidRPr="00F22092" w:rsidRDefault="00F22092" w:rsidP="00F22092">
            <w:pPr>
              <w:pStyle w:val="divdocumentparlrColmnulli"/>
              <w:numPr>
                <w:ilvl w:val="0"/>
                <w:numId w:val="7"/>
              </w:numPr>
              <w:spacing w:line="300" w:lineRule="atLeast"/>
              <w:ind w:right="200"/>
              <w:rPr>
                <w:rStyle w:val="span"/>
                <w:rFonts w:ascii="Century Gothic" w:eastAsia="Century Gothic" w:hAnsi="Century Gothic" w:cs="Century Gothic"/>
                <w:color w:val="4A4A4A"/>
                <w:sz w:val="22"/>
                <w:szCs w:val="22"/>
              </w:rPr>
            </w:pPr>
            <w:r w:rsidRPr="00F22092">
              <w:rPr>
                <w:rStyle w:val="span"/>
                <w:rFonts w:ascii="Century Gothic" w:eastAsia="Century Gothic" w:hAnsi="Century Gothic" w:cs="Century Gothic"/>
                <w:color w:val="4A4A4A"/>
                <w:sz w:val="22"/>
                <w:szCs w:val="22"/>
              </w:rPr>
              <w:t>Migrated on-premises Oracle 12c databases to AWS and Oracle Cloud, improving scalability.</w:t>
            </w:r>
          </w:p>
          <w:p w14:paraId="10E6B367" w14:textId="77777777" w:rsidR="00F22092" w:rsidRPr="00F22092" w:rsidRDefault="00F22092" w:rsidP="00F22092">
            <w:pPr>
              <w:pStyle w:val="divdocumentparlrColmnulli"/>
              <w:numPr>
                <w:ilvl w:val="0"/>
                <w:numId w:val="7"/>
              </w:numPr>
              <w:spacing w:line="300" w:lineRule="atLeast"/>
              <w:ind w:right="200"/>
              <w:rPr>
                <w:rStyle w:val="span"/>
                <w:rFonts w:ascii="Century Gothic" w:eastAsia="Century Gothic" w:hAnsi="Century Gothic" w:cs="Century Gothic"/>
                <w:color w:val="4A4A4A"/>
                <w:sz w:val="22"/>
                <w:szCs w:val="22"/>
              </w:rPr>
            </w:pPr>
            <w:r w:rsidRPr="00F22092">
              <w:rPr>
                <w:rStyle w:val="span"/>
                <w:rFonts w:ascii="Century Gothic" w:eastAsia="Century Gothic" w:hAnsi="Century Gothic" w:cs="Century Gothic"/>
                <w:color w:val="4A4A4A"/>
                <w:sz w:val="22"/>
                <w:szCs w:val="22"/>
              </w:rPr>
              <w:t>Designed and implemented Oracle Active Data Guard for disaster recovery.</w:t>
            </w:r>
          </w:p>
          <w:p w14:paraId="7D7D2685" w14:textId="77777777" w:rsidR="00F22092" w:rsidRPr="00F22092" w:rsidRDefault="00F22092" w:rsidP="00F22092">
            <w:pPr>
              <w:pStyle w:val="divdocumentparlrColmnulli"/>
              <w:numPr>
                <w:ilvl w:val="0"/>
                <w:numId w:val="7"/>
              </w:numPr>
              <w:spacing w:line="300" w:lineRule="atLeast"/>
              <w:ind w:right="200"/>
              <w:rPr>
                <w:rStyle w:val="span"/>
                <w:rFonts w:ascii="Century Gothic" w:eastAsia="Century Gothic" w:hAnsi="Century Gothic" w:cs="Century Gothic"/>
                <w:color w:val="4A4A4A"/>
                <w:sz w:val="22"/>
                <w:szCs w:val="22"/>
              </w:rPr>
            </w:pPr>
            <w:r w:rsidRPr="00F22092">
              <w:rPr>
                <w:rStyle w:val="span"/>
                <w:rFonts w:ascii="Century Gothic" w:eastAsia="Century Gothic" w:hAnsi="Century Gothic" w:cs="Century Gothic"/>
                <w:color w:val="4A4A4A"/>
                <w:sz w:val="22"/>
                <w:szCs w:val="22"/>
              </w:rPr>
              <w:t>Led quarterly patching &amp; security updates, ensuring compliance with best practices.</w:t>
            </w:r>
          </w:p>
          <w:p w14:paraId="4E4A041F" w14:textId="14664C66" w:rsidR="0044339D" w:rsidRDefault="0044339D" w:rsidP="000B12C1">
            <w:pPr>
              <w:pStyle w:val="divdocumentparlrColmnulli"/>
              <w:spacing w:line="300" w:lineRule="atLeast"/>
              <w:ind w:left="300" w:right="200"/>
              <w:rPr>
                <w:rStyle w:val="span"/>
                <w:rFonts w:ascii="Century Gothic" w:eastAsia="Century Gothic" w:hAnsi="Century Gothic" w:cs="Century Gothic"/>
                <w:color w:val="4A4A4A"/>
                <w:sz w:val="22"/>
                <w:szCs w:val="22"/>
              </w:rPr>
            </w:pPr>
          </w:p>
        </w:tc>
      </w:tr>
    </w:tbl>
    <w:p w14:paraId="4E4A0421" w14:textId="77777777" w:rsidR="0044339D" w:rsidRDefault="0044339D">
      <w:pPr>
        <w:rPr>
          <w:vanish/>
        </w:rPr>
      </w:pPr>
    </w:p>
    <w:p w14:paraId="4E4A042D" w14:textId="77777777" w:rsidR="0044339D" w:rsidRDefault="0044339D">
      <w:pPr>
        <w:rPr>
          <w:vanish/>
        </w:rPr>
      </w:pPr>
    </w:p>
    <w:tbl>
      <w:tblPr>
        <w:tblStyle w:val="divdocumentdivparagraphTable"/>
        <w:tblW w:w="0" w:type="auto"/>
        <w:tblCellSpacing w:w="0" w:type="dxa"/>
        <w:shd w:val="clear" w:color="auto" w:fill="FFFFFF"/>
        <w:tblLayout w:type="fixed"/>
        <w:tblCellMar>
          <w:top w:w="200" w:type="dxa"/>
          <w:left w:w="0" w:type="dxa"/>
          <w:right w:w="0" w:type="dxa"/>
        </w:tblCellMar>
        <w:tblLook w:val="05E0" w:firstRow="1" w:lastRow="1" w:firstColumn="1" w:lastColumn="1" w:noHBand="0" w:noVBand="1"/>
      </w:tblPr>
      <w:tblGrid>
        <w:gridCol w:w="3700"/>
        <w:gridCol w:w="6940"/>
      </w:tblGrid>
      <w:tr w:rsidR="0044339D" w14:paraId="4E4A043E" w14:textId="77777777">
        <w:trPr>
          <w:tblCellSpacing w:w="0" w:type="dxa"/>
        </w:trPr>
        <w:tc>
          <w:tcPr>
            <w:tcW w:w="3700" w:type="dxa"/>
            <w:tcMar>
              <w:top w:w="200" w:type="dxa"/>
              <w:left w:w="0" w:type="dxa"/>
              <w:bottom w:w="0" w:type="dxa"/>
              <w:right w:w="0" w:type="dxa"/>
            </w:tcMar>
            <w:hideMark/>
          </w:tcPr>
          <w:p w14:paraId="4E4A042E" w14:textId="1EF65C25" w:rsidR="0044339D" w:rsidRDefault="00CB5B08">
            <w:pPr>
              <w:pStyle w:val="divdocumentparlrColmndateswrapperspanpaddedline"/>
              <w:spacing w:line="300" w:lineRule="atLeast"/>
              <w:ind w:left="200"/>
              <w:rPr>
                <w:rStyle w:val="divdocumentparlrColmndateswrapper"/>
                <w:rFonts w:ascii="Century Gothic" w:eastAsia="Century Gothic" w:hAnsi="Century Gothic" w:cs="Century Gothic"/>
                <w:color w:val="4A4A4A"/>
                <w:sz w:val="22"/>
                <w:szCs w:val="22"/>
              </w:rPr>
            </w:pPr>
            <w:r>
              <w:rPr>
                <w:rStyle w:val="span"/>
                <w:rFonts w:ascii="Century Gothic" w:eastAsia="Century Gothic" w:hAnsi="Century Gothic" w:cs="Century Gothic"/>
                <w:color w:val="4A4A4A"/>
                <w:sz w:val="22"/>
                <w:szCs w:val="22"/>
              </w:rPr>
              <w:t>Sept</w:t>
            </w:r>
            <w:r w:rsidR="00EE613E">
              <w:rPr>
                <w:rStyle w:val="span"/>
                <w:rFonts w:ascii="Century Gothic" w:eastAsia="Century Gothic" w:hAnsi="Century Gothic" w:cs="Century Gothic"/>
                <w:color w:val="4A4A4A"/>
                <w:sz w:val="22"/>
                <w:szCs w:val="22"/>
              </w:rPr>
              <w:t xml:space="preserve"> 20</w:t>
            </w:r>
            <w:r w:rsidR="00281132">
              <w:rPr>
                <w:rStyle w:val="span"/>
                <w:rFonts w:ascii="Century Gothic" w:eastAsia="Century Gothic" w:hAnsi="Century Gothic" w:cs="Century Gothic"/>
                <w:color w:val="4A4A4A"/>
                <w:sz w:val="22"/>
                <w:szCs w:val="22"/>
              </w:rPr>
              <w:t>20</w:t>
            </w:r>
            <w:r w:rsidR="00EE613E">
              <w:rPr>
                <w:rStyle w:val="divdocumentparlrColmndateswrapper"/>
                <w:rFonts w:ascii="Century Gothic" w:eastAsia="Century Gothic" w:hAnsi="Century Gothic" w:cs="Century Gothic"/>
                <w:color w:val="4A4A4A"/>
                <w:sz w:val="22"/>
                <w:szCs w:val="22"/>
              </w:rPr>
              <w:t xml:space="preserve"> </w:t>
            </w:r>
            <w:r w:rsidR="00EE613E">
              <w:rPr>
                <w:rStyle w:val="span"/>
                <w:rFonts w:ascii="Century Gothic" w:eastAsia="Century Gothic" w:hAnsi="Century Gothic" w:cs="Century Gothic"/>
                <w:color w:val="4A4A4A"/>
                <w:sz w:val="22"/>
                <w:szCs w:val="22"/>
              </w:rPr>
              <w:t xml:space="preserve">- </w:t>
            </w:r>
            <w:r w:rsidR="00281132">
              <w:rPr>
                <w:rStyle w:val="span"/>
                <w:rFonts w:ascii="Century Gothic" w:eastAsia="Century Gothic" w:hAnsi="Century Gothic" w:cs="Century Gothic"/>
                <w:color w:val="4A4A4A"/>
                <w:sz w:val="22"/>
                <w:szCs w:val="22"/>
              </w:rPr>
              <w:t>Jun</w:t>
            </w:r>
            <w:r w:rsidR="00EE613E">
              <w:rPr>
                <w:rStyle w:val="span"/>
                <w:rFonts w:ascii="Century Gothic" w:eastAsia="Century Gothic" w:hAnsi="Century Gothic" w:cs="Century Gothic"/>
                <w:color w:val="4A4A4A"/>
                <w:sz w:val="22"/>
                <w:szCs w:val="22"/>
              </w:rPr>
              <w:t xml:space="preserve"> 20</w:t>
            </w:r>
            <w:r w:rsidR="00281132">
              <w:rPr>
                <w:rStyle w:val="span"/>
                <w:rFonts w:ascii="Century Gothic" w:eastAsia="Century Gothic" w:hAnsi="Century Gothic" w:cs="Century Gothic"/>
                <w:color w:val="4A4A4A"/>
                <w:sz w:val="22"/>
                <w:szCs w:val="22"/>
              </w:rPr>
              <w:t>24</w:t>
            </w:r>
          </w:p>
          <w:p w14:paraId="63ECC581" w14:textId="77777777" w:rsidR="00350570" w:rsidRDefault="00152DFB">
            <w:pPr>
              <w:pStyle w:val="divdocumentparlrColmndateswrapperspanpaddedline"/>
              <w:spacing w:line="300" w:lineRule="atLeast"/>
              <w:ind w:left="200"/>
              <w:rPr>
                <w:rStyle w:val="documenttxtBold"/>
                <w:rFonts w:ascii="Century Gothic" w:eastAsia="Century Gothic" w:hAnsi="Century Gothic" w:cs="Century Gothic"/>
                <w:color w:val="4A4A4A"/>
                <w:sz w:val="22"/>
                <w:szCs w:val="22"/>
              </w:rPr>
            </w:pPr>
            <w:r w:rsidRPr="00152DFB">
              <w:rPr>
                <w:rStyle w:val="documenttxtBold"/>
                <w:rFonts w:ascii="Century Gothic" w:eastAsia="Century Gothic" w:hAnsi="Century Gothic" w:cs="Century Gothic"/>
                <w:color w:val="4A4A4A"/>
                <w:sz w:val="22"/>
                <w:szCs w:val="22"/>
              </w:rPr>
              <w:t>Physical Education Teacher</w:t>
            </w:r>
          </w:p>
          <w:p w14:paraId="4E4A0430" w14:textId="0D61DF66" w:rsidR="0044339D" w:rsidRDefault="00CB5B08">
            <w:pPr>
              <w:pStyle w:val="divdocumentparlrColmndateswrapperspanpaddedline"/>
              <w:spacing w:line="300" w:lineRule="atLeast"/>
              <w:ind w:left="200"/>
              <w:rPr>
                <w:rStyle w:val="divdocumentparlrColmndateswrapper"/>
                <w:rFonts w:ascii="Century Gothic" w:eastAsia="Century Gothic" w:hAnsi="Century Gothic" w:cs="Century Gothic"/>
                <w:color w:val="4A4A4A"/>
                <w:sz w:val="22"/>
                <w:szCs w:val="22"/>
              </w:rPr>
            </w:pPr>
            <w:r w:rsidRPr="00CB5B08">
              <w:rPr>
                <w:rStyle w:val="span"/>
                <w:rFonts w:ascii="Century Gothic" w:eastAsia="Century Gothic" w:hAnsi="Century Gothic" w:cs="Century Gothic"/>
                <w:color w:val="4A4A4A"/>
                <w:sz w:val="22"/>
                <w:szCs w:val="22"/>
              </w:rPr>
              <w:t xml:space="preserve">Our Lady </w:t>
            </w:r>
            <w:proofErr w:type="gramStart"/>
            <w:r w:rsidRPr="00CB5B08">
              <w:rPr>
                <w:rStyle w:val="span"/>
                <w:rFonts w:ascii="Century Gothic" w:eastAsia="Century Gothic" w:hAnsi="Century Gothic" w:cs="Century Gothic"/>
                <w:color w:val="4A4A4A"/>
                <w:sz w:val="22"/>
                <w:szCs w:val="22"/>
              </w:rPr>
              <w:t>Of</w:t>
            </w:r>
            <w:proofErr w:type="gramEnd"/>
            <w:r w:rsidRPr="00CB5B08">
              <w:rPr>
                <w:rStyle w:val="span"/>
                <w:rFonts w:ascii="Century Gothic" w:eastAsia="Century Gothic" w:hAnsi="Century Gothic" w:cs="Century Gothic"/>
                <w:color w:val="4A4A4A"/>
                <w:sz w:val="22"/>
                <w:szCs w:val="22"/>
              </w:rPr>
              <w:t xml:space="preserve"> Lourdes </w:t>
            </w:r>
            <w:r w:rsidR="00EE613E">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Bethesda</w:t>
            </w:r>
            <w:r w:rsidR="00EE613E">
              <w:rPr>
                <w:rStyle w:val="span"/>
                <w:rFonts w:ascii="Century Gothic" w:eastAsia="Century Gothic" w:hAnsi="Century Gothic" w:cs="Century Gothic"/>
                <w:color w:val="4A4A4A"/>
                <w:sz w:val="22"/>
                <w:szCs w:val="22"/>
              </w:rPr>
              <w:t>, MD</w:t>
            </w:r>
          </w:p>
        </w:tc>
        <w:tc>
          <w:tcPr>
            <w:tcW w:w="6940" w:type="dxa"/>
            <w:tcMar>
              <w:top w:w="200" w:type="dxa"/>
              <w:left w:w="200" w:type="dxa"/>
              <w:bottom w:w="0" w:type="dxa"/>
              <w:right w:w="200" w:type="dxa"/>
            </w:tcMar>
            <w:hideMark/>
          </w:tcPr>
          <w:p w14:paraId="3FFFF2FE" w14:textId="77777777" w:rsidR="00F22092" w:rsidRPr="00F22092" w:rsidRDefault="00F22092" w:rsidP="00F22092">
            <w:pPr>
              <w:pStyle w:val="divdocumentparlrColmnulli"/>
              <w:numPr>
                <w:ilvl w:val="0"/>
                <w:numId w:val="9"/>
              </w:numPr>
              <w:spacing w:line="300" w:lineRule="atLeast"/>
              <w:ind w:right="200"/>
              <w:rPr>
                <w:rFonts w:ascii="Century Gothic" w:eastAsia="Century Gothic" w:hAnsi="Century Gothic" w:cs="Century Gothic"/>
                <w:color w:val="4A4A4A"/>
                <w:sz w:val="22"/>
                <w:szCs w:val="22"/>
              </w:rPr>
            </w:pPr>
            <w:r w:rsidRPr="00F22092">
              <w:rPr>
                <w:rFonts w:ascii="Century Gothic" w:eastAsia="Century Gothic" w:hAnsi="Century Gothic" w:cs="Century Gothic"/>
                <w:color w:val="4A4A4A"/>
                <w:sz w:val="22"/>
                <w:szCs w:val="22"/>
              </w:rPr>
              <w:t>Led structured exercise programs to enhance students' physical fitness and coordination.</w:t>
            </w:r>
          </w:p>
          <w:p w14:paraId="5919BF5B" w14:textId="4E21C415" w:rsidR="00F22092" w:rsidRPr="00F22092" w:rsidRDefault="00F22092" w:rsidP="00F22092">
            <w:pPr>
              <w:pStyle w:val="divdocumentparlrColmnulli"/>
              <w:numPr>
                <w:ilvl w:val="0"/>
                <w:numId w:val="9"/>
              </w:numPr>
              <w:spacing w:line="300" w:lineRule="atLeast"/>
              <w:ind w:right="200"/>
              <w:rPr>
                <w:rFonts w:ascii="Century Gothic" w:eastAsia="Century Gothic" w:hAnsi="Century Gothic" w:cs="Century Gothic"/>
                <w:color w:val="4A4A4A"/>
                <w:sz w:val="22"/>
                <w:szCs w:val="22"/>
              </w:rPr>
            </w:pPr>
            <w:proofErr w:type="gramStart"/>
            <w:r w:rsidRPr="00F22092">
              <w:rPr>
                <w:rFonts w:ascii="Century Gothic" w:eastAsia="Century Gothic" w:hAnsi="Century Gothic" w:cs="Century Gothic"/>
                <w:color w:val="4A4A4A"/>
                <w:sz w:val="22"/>
                <w:szCs w:val="22"/>
              </w:rPr>
              <w:t xml:space="preserve">Developed </w:t>
            </w:r>
            <w:r>
              <w:rPr>
                <w:rFonts w:ascii="Century Gothic" w:eastAsia="Century Gothic" w:hAnsi="Century Gothic" w:cs="Century Gothic"/>
                <w:color w:val="4A4A4A"/>
                <w:sz w:val="22"/>
                <w:szCs w:val="22"/>
              </w:rPr>
              <w:t>age-</w:t>
            </w:r>
            <w:proofErr w:type="gramEnd"/>
            <w:r w:rsidRPr="00F22092">
              <w:rPr>
                <w:rFonts w:ascii="Century Gothic" w:eastAsia="Century Gothic" w:hAnsi="Century Gothic" w:cs="Century Gothic"/>
                <w:color w:val="4A4A4A"/>
                <w:sz w:val="22"/>
                <w:szCs w:val="22"/>
              </w:rPr>
              <w:t>appropriate lesson plans, aligning with school curriculum and safety protocols.</w:t>
            </w:r>
          </w:p>
          <w:p w14:paraId="4BCEF208" w14:textId="77777777" w:rsidR="00F22092" w:rsidRPr="00F22092" w:rsidRDefault="00F22092" w:rsidP="00F22092">
            <w:pPr>
              <w:pStyle w:val="divdocumentparlrColmnulli"/>
              <w:numPr>
                <w:ilvl w:val="0"/>
                <w:numId w:val="9"/>
              </w:numPr>
              <w:spacing w:line="300" w:lineRule="atLeast"/>
              <w:ind w:right="200"/>
              <w:rPr>
                <w:rFonts w:ascii="Century Gothic" w:eastAsia="Century Gothic" w:hAnsi="Century Gothic" w:cs="Century Gothic"/>
                <w:color w:val="4A4A4A"/>
                <w:sz w:val="22"/>
                <w:szCs w:val="22"/>
              </w:rPr>
            </w:pPr>
            <w:r w:rsidRPr="00F22092">
              <w:rPr>
                <w:rFonts w:ascii="Century Gothic" w:eastAsia="Century Gothic" w:hAnsi="Century Gothic" w:cs="Century Gothic"/>
                <w:color w:val="4A4A4A"/>
                <w:sz w:val="22"/>
                <w:szCs w:val="22"/>
              </w:rPr>
              <w:t>Organized school sports teams, promoting teamwork and leadership skills</w:t>
            </w:r>
          </w:p>
          <w:p w14:paraId="4E4A043D" w14:textId="07AD3AC0" w:rsidR="0044339D" w:rsidRDefault="0044339D" w:rsidP="00512ADB">
            <w:pPr>
              <w:pStyle w:val="divdocumentparlrColmnulli"/>
              <w:spacing w:line="300" w:lineRule="atLeast"/>
              <w:ind w:left="300" w:right="200"/>
              <w:rPr>
                <w:rStyle w:val="span"/>
                <w:rFonts w:ascii="Century Gothic" w:eastAsia="Century Gothic" w:hAnsi="Century Gothic" w:cs="Century Gothic"/>
                <w:color w:val="4A4A4A"/>
                <w:sz w:val="22"/>
                <w:szCs w:val="22"/>
              </w:rPr>
            </w:pPr>
          </w:p>
        </w:tc>
      </w:tr>
    </w:tbl>
    <w:p w14:paraId="4E4A043F" w14:textId="77777777" w:rsidR="0044339D" w:rsidRDefault="0044339D">
      <w:pPr>
        <w:rPr>
          <w:vanish/>
        </w:rPr>
      </w:pPr>
    </w:p>
    <w:tbl>
      <w:tblPr>
        <w:tblStyle w:val="divdocumentdivparagraphTable"/>
        <w:tblW w:w="0" w:type="auto"/>
        <w:tblCellSpacing w:w="0" w:type="dxa"/>
        <w:shd w:val="clear" w:color="auto" w:fill="FFFFFF"/>
        <w:tblLayout w:type="fixed"/>
        <w:tblCellMar>
          <w:top w:w="200" w:type="dxa"/>
          <w:left w:w="0" w:type="dxa"/>
          <w:right w:w="0" w:type="dxa"/>
        </w:tblCellMar>
        <w:tblLook w:val="05E0" w:firstRow="1" w:lastRow="1" w:firstColumn="1" w:lastColumn="1" w:noHBand="0" w:noVBand="1"/>
      </w:tblPr>
      <w:tblGrid>
        <w:gridCol w:w="3700"/>
        <w:gridCol w:w="6940"/>
      </w:tblGrid>
      <w:tr w:rsidR="0044339D" w14:paraId="4E4A044B" w14:textId="77777777">
        <w:trPr>
          <w:tblCellSpacing w:w="0" w:type="dxa"/>
        </w:trPr>
        <w:tc>
          <w:tcPr>
            <w:tcW w:w="3700" w:type="dxa"/>
            <w:tcMar>
              <w:top w:w="200" w:type="dxa"/>
              <w:left w:w="0" w:type="dxa"/>
              <w:bottom w:w="500" w:type="dxa"/>
              <w:right w:w="0" w:type="dxa"/>
            </w:tcMar>
            <w:hideMark/>
          </w:tcPr>
          <w:p w14:paraId="4E4A0440" w14:textId="75B87BB3" w:rsidR="0044339D" w:rsidRDefault="00762E38">
            <w:pPr>
              <w:pStyle w:val="divdocumentparlrColmndateswrapperspanpaddedline"/>
              <w:spacing w:line="300" w:lineRule="atLeast"/>
              <w:ind w:left="200"/>
              <w:rPr>
                <w:rStyle w:val="divdocumentdivparagraphparlrColmnnth-last-of-type1dateswrapper"/>
                <w:rFonts w:ascii="Century Gothic" w:eastAsia="Century Gothic" w:hAnsi="Century Gothic" w:cs="Century Gothic"/>
                <w:color w:val="4A4A4A"/>
                <w:sz w:val="22"/>
                <w:szCs w:val="22"/>
              </w:rPr>
            </w:pPr>
            <w:r>
              <w:rPr>
                <w:rStyle w:val="span"/>
                <w:rFonts w:ascii="Century Gothic" w:eastAsia="Century Gothic" w:hAnsi="Century Gothic" w:cs="Century Gothic"/>
                <w:color w:val="4A4A4A"/>
                <w:sz w:val="22"/>
                <w:szCs w:val="22"/>
              </w:rPr>
              <w:t>Jun</w:t>
            </w:r>
            <w:r w:rsidR="00EE613E">
              <w:rPr>
                <w:rStyle w:val="span"/>
                <w:rFonts w:ascii="Century Gothic" w:eastAsia="Century Gothic" w:hAnsi="Century Gothic" w:cs="Century Gothic"/>
                <w:color w:val="4A4A4A"/>
                <w:sz w:val="22"/>
                <w:szCs w:val="22"/>
              </w:rPr>
              <w:t xml:space="preserve"> 20</w:t>
            </w:r>
            <w:r>
              <w:rPr>
                <w:rStyle w:val="span"/>
                <w:rFonts w:ascii="Century Gothic" w:eastAsia="Century Gothic" w:hAnsi="Century Gothic" w:cs="Century Gothic"/>
                <w:color w:val="4A4A4A"/>
                <w:sz w:val="22"/>
                <w:szCs w:val="22"/>
              </w:rPr>
              <w:t>14</w:t>
            </w:r>
            <w:r w:rsidR="00EE613E">
              <w:rPr>
                <w:rStyle w:val="divdocumentdivparagraphparlrColmnnth-last-of-type1dateswrapper"/>
                <w:rFonts w:ascii="Century Gothic" w:eastAsia="Century Gothic" w:hAnsi="Century Gothic" w:cs="Century Gothic"/>
                <w:color w:val="4A4A4A"/>
                <w:sz w:val="22"/>
                <w:szCs w:val="22"/>
              </w:rPr>
              <w:t xml:space="preserve"> </w:t>
            </w:r>
            <w:r w:rsidR="00EE613E">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Jul</w:t>
            </w:r>
            <w:r w:rsidR="00EE613E">
              <w:rPr>
                <w:rStyle w:val="span"/>
                <w:rFonts w:ascii="Century Gothic" w:eastAsia="Century Gothic" w:hAnsi="Century Gothic" w:cs="Century Gothic"/>
                <w:color w:val="4A4A4A"/>
                <w:sz w:val="22"/>
                <w:szCs w:val="22"/>
              </w:rPr>
              <w:t xml:space="preserve"> 20</w:t>
            </w:r>
            <w:r>
              <w:rPr>
                <w:rStyle w:val="span"/>
                <w:rFonts w:ascii="Century Gothic" w:eastAsia="Century Gothic" w:hAnsi="Century Gothic" w:cs="Century Gothic"/>
                <w:color w:val="4A4A4A"/>
                <w:sz w:val="22"/>
                <w:szCs w:val="22"/>
              </w:rPr>
              <w:t>20</w:t>
            </w:r>
          </w:p>
          <w:p w14:paraId="4E4A0441" w14:textId="15D73A05" w:rsidR="0044339D" w:rsidRDefault="00F57F12">
            <w:pPr>
              <w:pStyle w:val="divdocumentparlrColmndateswrapperspanpaddedline"/>
              <w:spacing w:line="300" w:lineRule="atLeast"/>
              <w:ind w:left="200"/>
              <w:rPr>
                <w:rStyle w:val="divdocumentdivparagraphparlrColmnnth-last-of-type1dateswrapper"/>
                <w:rFonts w:ascii="Century Gothic" w:eastAsia="Century Gothic" w:hAnsi="Century Gothic" w:cs="Century Gothic"/>
                <w:color w:val="4A4A4A"/>
                <w:sz w:val="22"/>
                <w:szCs w:val="22"/>
              </w:rPr>
            </w:pPr>
            <w:r>
              <w:rPr>
                <w:rStyle w:val="documenttxtBold"/>
                <w:rFonts w:ascii="Century Gothic" w:eastAsia="Century Gothic" w:hAnsi="Century Gothic" w:cs="Century Gothic"/>
                <w:color w:val="4A4A4A"/>
                <w:sz w:val="22"/>
                <w:szCs w:val="22"/>
              </w:rPr>
              <w:t>Camp Counselor</w:t>
            </w:r>
          </w:p>
          <w:p w14:paraId="722D0901" w14:textId="77777777" w:rsidR="0044339D" w:rsidRDefault="00762E38">
            <w:pPr>
              <w:pStyle w:val="divdocumentparlrColmndateswrapperspanpaddedline"/>
              <w:spacing w:line="300" w:lineRule="atLeast"/>
              <w:ind w:left="200"/>
              <w:rPr>
                <w:rStyle w:val="span"/>
                <w:rFonts w:ascii="Century Gothic" w:eastAsia="Century Gothic" w:hAnsi="Century Gothic" w:cs="Century Gothic"/>
                <w:color w:val="4A4A4A"/>
                <w:sz w:val="22"/>
                <w:szCs w:val="22"/>
              </w:rPr>
            </w:pPr>
            <w:r w:rsidRPr="00762E38">
              <w:rPr>
                <w:rStyle w:val="span"/>
                <w:rFonts w:ascii="Century Gothic" w:eastAsia="Century Gothic" w:hAnsi="Century Gothic" w:cs="Century Gothic"/>
                <w:color w:val="4A4A4A"/>
                <w:sz w:val="22"/>
                <w:szCs w:val="22"/>
              </w:rPr>
              <w:t xml:space="preserve">A Long Summer Camp </w:t>
            </w:r>
            <w:r w:rsidR="00EE613E">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Bethesda</w:t>
            </w:r>
            <w:r w:rsidR="00EE613E">
              <w:rPr>
                <w:rStyle w:val="span"/>
                <w:rFonts w:ascii="Century Gothic" w:eastAsia="Century Gothic" w:hAnsi="Century Gothic" w:cs="Century Gothic"/>
                <w:color w:val="4A4A4A"/>
                <w:sz w:val="22"/>
                <w:szCs w:val="22"/>
              </w:rPr>
              <w:t xml:space="preserve"> </w:t>
            </w:r>
            <w:r>
              <w:rPr>
                <w:rStyle w:val="span"/>
                <w:rFonts w:ascii="Century Gothic" w:eastAsia="Century Gothic" w:hAnsi="Century Gothic" w:cs="Century Gothic"/>
                <w:color w:val="4A4A4A"/>
                <w:sz w:val="22"/>
                <w:szCs w:val="22"/>
              </w:rPr>
              <w:t>MD</w:t>
            </w:r>
          </w:p>
          <w:p w14:paraId="7E0191D5" w14:textId="77777777" w:rsidR="00CE1AEE" w:rsidRDefault="00CE1AEE">
            <w:pPr>
              <w:pStyle w:val="divdocumentparlrColmndateswrapperspanpaddedline"/>
              <w:spacing w:line="300" w:lineRule="atLeast"/>
              <w:ind w:left="200"/>
              <w:rPr>
                <w:rStyle w:val="span"/>
                <w:rFonts w:ascii="Century Gothic" w:eastAsia="Century Gothic" w:hAnsi="Century Gothic" w:cs="Century Gothic"/>
                <w:color w:val="4A4A4A"/>
                <w:sz w:val="22"/>
                <w:szCs w:val="22"/>
              </w:rPr>
            </w:pPr>
          </w:p>
          <w:p w14:paraId="6968176D" w14:textId="77777777" w:rsidR="00CE1AEE" w:rsidRDefault="00CE1AEE">
            <w:pPr>
              <w:pStyle w:val="divdocumentparlrColmndateswrapperspanpaddedline"/>
              <w:spacing w:line="300" w:lineRule="atLeast"/>
              <w:ind w:left="200"/>
              <w:rPr>
                <w:rStyle w:val="span"/>
                <w:rFonts w:eastAsia="Century Gothic"/>
              </w:rPr>
            </w:pPr>
          </w:p>
          <w:p w14:paraId="4E4A0442" w14:textId="3C4CF5C0" w:rsidR="00CE1AEE" w:rsidRDefault="00CE1AEE" w:rsidP="00CE1AEE">
            <w:pPr>
              <w:pStyle w:val="divdocumentparlrColmndateswrapperspanpaddedline"/>
              <w:spacing w:line="300" w:lineRule="atLeast"/>
              <w:rPr>
                <w:rStyle w:val="divdocumentdivparagraphparlrColmnnth-last-of-type1dateswrapper"/>
                <w:rFonts w:ascii="Century Gothic" w:eastAsia="Century Gothic" w:hAnsi="Century Gothic" w:cs="Century Gothic"/>
                <w:color w:val="4A4A4A"/>
                <w:sz w:val="22"/>
                <w:szCs w:val="22"/>
              </w:rPr>
            </w:pPr>
          </w:p>
        </w:tc>
        <w:tc>
          <w:tcPr>
            <w:tcW w:w="6940" w:type="dxa"/>
            <w:tcMar>
              <w:top w:w="200" w:type="dxa"/>
              <w:left w:w="200" w:type="dxa"/>
              <w:bottom w:w="500" w:type="dxa"/>
              <w:right w:w="200" w:type="dxa"/>
            </w:tcMar>
            <w:hideMark/>
          </w:tcPr>
          <w:p w14:paraId="1D9F03FA" w14:textId="77777777" w:rsidR="00F22092" w:rsidRPr="00F22092" w:rsidRDefault="00F22092" w:rsidP="00F22092">
            <w:pPr>
              <w:pStyle w:val="divdocumentparlrColmnulli"/>
              <w:numPr>
                <w:ilvl w:val="0"/>
                <w:numId w:val="11"/>
              </w:numPr>
              <w:spacing w:line="300" w:lineRule="atLeast"/>
              <w:ind w:right="200"/>
              <w:rPr>
                <w:rStyle w:val="span"/>
                <w:rFonts w:ascii="Century Gothic" w:eastAsia="Century Gothic" w:hAnsi="Century Gothic" w:cs="Century Gothic"/>
                <w:color w:val="4A4A4A"/>
                <w:sz w:val="22"/>
                <w:szCs w:val="22"/>
              </w:rPr>
            </w:pPr>
            <w:r w:rsidRPr="00F22092">
              <w:rPr>
                <w:rStyle w:val="span"/>
                <w:rFonts w:ascii="Century Gothic" w:eastAsia="Century Gothic" w:hAnsi="Century Gothic" w:cs="Century Gothic"/>
                <w:color w:val="4A4A4A"/>
                <w:sz w:val="22"/>
                <w:szCs w:val="22"/>
              </w:rPr>
              <w:t>Supervised youth activities, fostering positive engagement and teamwork.</w:t>
            </w:r>
          </w:p>
          <w:p w14:paraId="78685586" w14:textId="77777777" w:rsidR="00F22092" w:rsidRPr="00F22092" w:rsidRDefault="00F22092" w:rsidP="00F22092">
            <w:pPr>
              <w:pStyle w:val="divdocumentparlrColmnulli"/>
              <w:numPr>
                <w:ilvl w:val="0"/>
                <w:numId w:val="11"/>
              </w:numPr>
              <w:spacing w:line="300" w:lineRule="atLeast"/>
              <w:ind w:right="200"/>
              <w:rPr>
                <w:rStyle w:val="span"/>
                <w:rFonts w:ascii="Century Gothic" w:eastAsia="Century Gothic" w:hAnsi="Century Gothic" w:cs="Century Gothic"/>
                <w:color w:val="4A4A4A"/>
                <w:sz w:val="22"/>
                <w:szCs w:val="22"/>
              </w:rPr>
            </w:pPr>
            <w:r w:rsidRPr="00F22092">
              <w:rPr>
                <w:rStyle w:val="span"/>
                <w:rFonts w:ascii="Century Gothic" w:eastAsia="Century Gothic" w:hAnsi="Century Gothic" w:cs="Century Gothic"/>
                <w:color w:val="4A4A4A"/>
                <w:sz w:val="22"/>
                <w:szCs w:val="22"/>
              </w:rPr>
              <w:t>Organized and led group learning experiences, emphasizing fun and education.</w:t>
            </w:r>
          </w:p>
          <w:p w14:paraId="4E4A044A" w14:textId="3F13413F" w:rsidR="00811AD6" w:rsidRDefault="00811AD6" w:rsidP="00811AD6">
            <w:pPr>
              <w:pStyle w:val="divdocumentparlrColmnulli"/>
              <w:spacing w:line="300" w:lineRule="atLeast"/>
              <w:ind w:right="200"/>
              <w:rPr>
                <w:rStyle w:val="span"/>
                <w:rFonts w:ascii="Century Gothic" w:eastAsia="Century Gothic" w:hAnsi="Century Gothic" w:cs="Century Gothic"/>
                <w:color w:val="4A4A4A"/>
                <w:sz w:val="22"/>
                <w:szCs w:val="22"/>
              </w:rPr>
            </w:pPr>
          </w:p>
        </w:tc>
      </w:tr>
    </w:tbl>
    <w:p w14:paraId="4E4A044C" w14:textId="77777777" w:rsidR="0044339D" w:rsidRDefault="0044339D">
      <w:pPr>
        <w:rPr>
          <w:vanish/>
        </w:rPr>
      </w:pPr>
    </w:p>
    <w:tbl>
      <w:tblPr>
        <w:tblStyle w:val="divdocumentheading"/>
        <w:tblW w:w="10640" w:type="dxa"/>
        <w:tblCellSpacing w:w="0" w:type="dxa"/>
        <w:shd w:val="clear" w:color="auto" w:fill="FFFFFF"/>
        <w:tblCellMar>
          <w:top w:w="500" w:type="dxa"/>
          <w:left w:w="0" w:type="dxa"/>
          <w:right w:w="0" w:type="dxa"/>
        </w:tblCellMar>
        <w:tblLook w:val="05E0" w:firstRow="1" w:lastRow="1" w:firstColumn="1" w:lastColumn="1" w:noHBand="0" w:noVBand="1"/>
      </w:tblPr>
      <w:tblGrid>
        <w:gridCol w:w="10640"/>
      </w:tblGrid>
      <w:tr w:rsidR="0044339D" w14:paraId="4E4A044E" w14:textId="77777777">
        <w:trPr>
          <w:trHeight w:val="300"/>
          <w:tblCellSpacing w:w="0" w:type="dxa"/>
        </w:trPr>
        <w:tc>
          <w:tcPr>
            <w:tcW w:w="5000" w:type="pct"/>
            <w:shd w:val="clear" w:color="auto" w:fill="8AC6ED"/>
            <w:tcMar>
              <w:top w:w="0" w:type="dxa"/>
              <w:left w:w="0" w:type="dxa"/>
              <w:bottom w:w="0" w:type="dxa"/>
              <w:right w:w="0" w:type="dxa"/>
            </w:tcMar>
            <w:vAlign w:val="center"/>
            <w:hideMark/>
          </w:tcPr>
          <w:p w14:paraId="4E4A044D" w14:textId="77777777" w:rsidR="0044339D" w:rsidRDefault="00EE613E">
            <w:pPr>
              <w:ind w:left="200" w:right="200"/>
              <w:rPr>
                <w:rFonts w:ascii="Century Gothic" w:eastAsia="Century Gothic" w:hAnsi="Century Gothic" w:cs="Century Gothic"/>
                <w:color w:val="4A4A4A"/>
                <w:sz w:val="22"/>
                <w:szCs w:val="22"/>
              </w:rPr>
            </w:pPr>
            <w:r>
              <w:rPr>
                <w:rStyle w:val="divdocumentdivsectiontitle"/>
                <w:rFonts w:ascii="Century Gothic" w:eastAsia="Century Gothic" w:hAnsi="Century Gothic" w:cs="Century Gothic"/>
                <w:color w:val="4A4A4A"/>
                <w:shd w:val="clear" w:color="auto" w:fill="auto"/>
              </w:rPr>
              <w:t>Education and Training</w:t>
            </w:r>
          </w:p>
        </w:tc>
      </w:tr>
    </w:tbl>
    <w:p w14:paraId="4E4A0457" w14:textId="77777777" w:rsidR="0044339D" w:rsidRDefault="00EE613E">
      <w:pPr>
        <w:pStyle w:val="divdocumentdivparagraphdivemptyDiv"/>
        <w:shd w:val="clear" w:color="auto" w:fill="FFFFFF"/>
        <w:spacing w:line="500" w:lineRule="atLeast"/>
        <w:ind w:left="200" w:right="200"/>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 </w:t>
      </w:r>
    </w:p>
    <w:p w14:paraId="4E4A0458" w14:textId="462434C9" w:rsidR="0044339D" w:rsidRDefault="00DB7F9A">
      <w:pPr>
        <w:pStyle w:val="divdocumentsinglecolumn"/>
        <w:pBdr>
          <w:top w:val="none" w:sz="0" w:space="10" w:color="auto"/>
          <w:left w:val="none" w:sz="0" w:space="0" w:color="auto"/>
          <w:right w:val="none" w:sz="0" w:space="0" w:color="auto"/>
        </w:pBdr>
        <w:shd w:val="clear" w:color="auto" w:fill="FFFFFF"/>
        <w:spacing w:line="300" w:lineRule="atLeast"/>
        <w:ind w:left="200" w:right="200"/>
        <w:rPr>
          <w:rFonts w:ascii="Century Gothic" w:eastAsia="Century Gothic" w:hAnsi="Century Gothic" w:cs="Century Gothic"/>
          <w:color w:val="4A4A4A"/>
          <w:sz w:val="22"/>
          <w:szCs w:val="22"/>
        </w:rPr>
      </w:pPr>
      <w:r>
        <w:rPr>
          <w:rStyle w:val="span"/>
          <w:rFonts w:ascii="Century Gothic" w:eastAsia="Century Gothic" w:hAnsi="Century Gothic" w:cs="Century Gothic"/>
          <w:color w:val="4A4A4A"/>
          <w:sz w:val="22"/>
          <w:szCs w:val="22"/>
        </w:rPr>
        <w:t>Dec</w:t>
      </w:r>
      <w:r w:rsidR="00EE613E">
        <w:rPr>
          <w:rStyle w:val="span"/>
          <w:rFonts w:ascii="Century Gothic" w:eastAsia="Century Gothic" w:hAnsi="Century Gothic" w:cs="Century Gothic"/>
          <w:color w:val="4A4A4A"/>
          <w:sz w:val="22"/>
          <w:szCs w:val="22"/>
        </w:rPr>
        <w:t xml:space="preserve"> 20</w:t>
      </w:r>
      <w:r>
        <w:rPr>
          <w:rStyle w:val="span"/>
          <w:rFonts w:ascii="Century Gothic" w:eastAsia="Century Gothic" w:hAnsi="Century Gothic" w:cs="Century Gothic"/>
          <w:color w:val="4A4A4A"/>
          <w:sz w:val="22"/>
          <w:szCs w:val="22"/>
        </w:rPr>
        <w:t>2</w:t>
      </w:r>
      <w:r w:rsidR="00EE613E">
        <w:rPr>
          <w:rStyle w:val="span"/>
          <w:rFonts w:ascii="Century Gothic" w:eastAsia="Century Gothic" w:hAnsi="Century Gothic" w:cs="Century Gothic"/>
          <w:color w:val="4A4A4A"/>
          <w:sz w:val="22"/>
          <w:szCs w:val="22"/>
        </w:rPr>
        <w:t>4</w:t>
      </w:r>
      <w:r w:rsidR="00EE613E">
        <w:rPr>
          <w:rStyle w:val="singlecolumnspanpaddedlinenth-child1"/>
          <w:rFonts w:ascii="Century Gothic" w:eastAsia="Century Gothic" w:hAnsi="Century Gothic" w:cs="Century Gothic"/>
          <w:color w:val="4A4A4A"/>
          <w:sz w:val="22"/>
          <w:szCs w:val="22"/>
        </w:rPr>
        <w:t xml:space="preserve"> </w:t>
      </w:r>
    </w:p>
    <w:p w14:paraId="4E4A0459" w14:textId="76654245" w:rsidR="0044339D" w:rsidRDefault="00EE613E">
      <w:pPr>
        <w:pStyle w:val="spanpaddedline"/>
        <w:shd w:val="clear" w:color="auto" w:fill="FFFFFF"/>
        <w:spacing w:line="300" w:lineRule="atLeast"/>
        <w:ind w:left="200" w:right="200"/>
        <w:rPr>
          <w:rFonts w:ascii="Century Gothic" w:eastAsia="Century Gothic" w:hAnsi="Century Gothic" w:cs="Century Gothic"/>
          <w:color w:val="4A4A4A"/>
          <w:sz w:val="22"/>
          <w:szCs w:val="22"/>
        </w:rPr>
      </w:pPr>
      <w:r>
        <w:rPr>
          <w:rStyle w:val="documenttxtBold"/>
          <w:rFonts w:ascii="Century Gothic" w:eastAsia="Century Gothic" w:hAnsi="Century Gothic" w:cs="Century Gothic"/>
          <w:color w:val="4A4A4A"/>
          <w:sz w:val="22"/>
          <w:szCs w:val="22"/>
        </w:rPr>
        <w:t xml:space="preserve">Bachelor of </w:t>
      </w:r>
      <w:r w:rsidR="00DB7F9A">
        <w:rPr>
          <w:rStyle w:val="documenttxtBold"/>
          <w:rFonts w:ascii="Century Gothic" w:eastAsia="Century Gothic" w:hAnsi="Century Gothic" w:cs="Century Gothic"/>
          <w:color w:val="4A4A4A"/>
          <w:sz w:val="22"/>
          <w:szCs w:val="22"/>
        </w:rPr>
        <w:t>Arts</w:t>
      </w:r>
      <w:r>
        <w:rPr>
          <w:rStyle w:val="span"/>
          <w:rFonts w:ascii="Century Gothic" w:eastAsia="Century Gothic" w:hAnsi="Century Gothic" w:cs="Century Gothic"/>
          <w:color w:val="4A4A4A"/>
          <w:sz w:val="22"/>
          <w:szCs w:val="22"/>
        </w:rPr>
        <w:t xml:space="preserve">: </w:t>
      </w:r>
      <w:r w:rsidR="00DB7F9A">
        <w:rPr>
          <w:rStyle w:val="span"/>
          <w:rFonts w:ascii="Century Gothic" w:eastAsia="Century Gothic" w:hAnsi="Century Gothic" w:cs="Century Gothic"/>
          <w:color w:val="4A4A4A"/>
          <w:sz w:val="22"/>
          <w:szCs w:val="22"/>
        </w:rPr>
        <w:t>Business Management</w:t>
      </w:r>
    </w:p>
    <w:p w14:paraId="4E4A045A" w14:textId="16DE43CD" w:rsidR="0044339D" w:rsidRDefault="008B1247">
      <w:pPr>
        <w:pStyle w:val="spanpaddedline"/>
        <w:shd w:val="clear" w:color="auto" w:fill="FFFFFF"/>
        <w:spacing w:line="300" w:lineRule="atLeast"/>
        <w:ind w:left="200" w:right="200"/>
        <w:rPr>
          <w:rFonts w:ascii="Century Gothic" w:eastAsia="Century Gothic" w:hAnsi="Century Gothic" w:cs="Century Gothic"/>
          <w:color w:val="4A4A4A"/>
          <w:sz w:val="22"/>
          <w:szCs w:val="22"/>
        </w:rPr>
      </w:pPr>
      <w:r w:rsidRPr="008B1247">
        <w:rPr>
          <w:rStyle w:val="span"/>
          <w:rFonts w:ascii="Century Gothic" w:eastAsia="Century Gothic" w:hAnsi="Century Gothic" w:cs="Century Gothic"/>
          <w:color w:val="4A4A4A"/>
          <w:sz w:val="22"/>
          <w:szCs w:val="22"/>
        </w:rPr>
        <w:t>Shenandoah University</w:t>
      </w:r>
      <w:r w:rsidR="00402EDD">
        <w:rPr>
          <w:rStyle w:val="span"/>
          <w:rFonts w:ascii="Century Gothic" w:eastAsia="Century Gothic" w:hAnsi="Century Gothic" w:cs="Century Gothic"/>
          <w:color w:val="4A4A4A"/>
          <w:sz w:val="22"/>
          <w:szCs w:val="22"/>
        </w:rPr>
        <w:t xml:space="preserve"> </w:t>
      </w:r>
      <w:r w:rsidR="00EE613E">
        <w:rPr>
          <w:rStyle w:val="span"/>
          <w:rFonts w:ascii="Century Gothic" w:eastAsia="Century Gothic" w:hAnsi="Century Gothic" w:cs="Century Gothic"/>
          <w:color w:val="4A4A4A"/>
          <w:sz w:val="22"/>
          <w:szCs w:val="22"/>
        </w:rPr>
        <w:t>|</w:t>
      </w:r>
      <w:r w:rsidRPr="008B1247">
        <w:rPr>
          <w:rStyle w:val="span"/>
          <w:rFonts w:ascii="Century Gothic" w:eastAsia="Century Gothic" w:hAnsi="Century Gothic" w:cs="Century Gothic"/>
          <w:color w:val="4A4A4A"/>
          <w:sz w:val="22"/>
          <w:szCs w:val="22"/>
        </w:rPr>
        <w:t>Winchester, VA</w:t>
      </w:r>
    </w:p>
    <w:p w14:paraId="4E4A045B" w14:textId="77777777" w:rsidR="0044339D" w:rsidRDefault="00EE613E">
      <w:pPr>
        <w:pStyle w:val="divdocumentdivparagraphdivemptyDiv"/>
        <w:shd w:val="clear" w:color="auto" w:fill="FFFFFF"/>
        <w:spacing w:line="500" w:lineRule="atLeast"/>
        <w:ind w:left="200" w:right="200"/>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 </w:t>
      </w:r>
    </w:p>
    <w:p w14:paraId="4E4A045C" w14:textId="77777777" w:rsidR="0044339D" w:rsidRDefault="00EE613E">
      <w:pPr>
        <w:pStyle w:val="divdocumentsinglecolumn"/>
        <w:pBdr>
          <w:top w:val="none" w:sz="0" w:space="10" w:color="auto"/>
          <w:left w:val="none" w:sz="0" w:space="0" w:color="auto"/>
          <w:right w:val="none" w:sz="0" w:space="0" w:color="auto"/>
        </w:pBdr>
        <w:shd w:val="clear" w:color="auto" w:fill="FFFFFF"/>
        <w:spacing w:line="300" w:lineRule="atLeast"/>
        <w:ind w:left="200" w:right="200"/>
        <w:rPr>
          <w:rFonts w:ascii="Century Gothic" w:eastAsia="Century Gothic" w:hAnsi="Century Gothic" w:cs="Century Gothic"/>
          <w:color w:val="4A4A4A"/>
          <w:sz w:val="22"/>
          <w:szCs w:val="22"/>
        </w:rPr>
      </w:pPr>
      <w:r>
        <w:rPr>
          <w:rStyle w:val="span"/>
          <w:rFonts w:ascii="Century Gothic" w:eastAsia="Century Gothic" w:hAnsi="Century Gothic" w:cs="Century Gothic"/>
          <w:color w:val="4A4A4A"/>
          <w:sz w:val="22"/>
          <w:szCs w:val="22"/>
        </w:rPr>
        <w:t>Training</w:t>
      </w:r>
      <w:r>
        <w:rPr>
          <w:rStyle w:val="singlecolumnspanpaddedlinenth-child1"/>
          <w:rFonts w:ascii="Century Gothic" w:eastAsia="Century Gothic" w:hAnsi="Century Gothic" w:cs="Century Gothic"/>
          <w:color w:val="4A4A4A"/>
          <w:sz w:val="22"/>
          <w:szCs w:val="22"/>
        </w:rPr>
        <w:t xml:space="preserve"> </w:t>
      </w:r>
    </w:p>
    <w:p w14:paraId="4E4A045D" w14:textId="100F7B97" w:rsidR="0044339D" w:rsidRDefault="00EE613E">
      <w:pPr>
        <w:pStyle w:val="divdocumentulli"/>
        <w:numPr>
          <w:ilvl w:val="0"/>
          <w:numId w:val="12"/>
        </w:numPr>
        <w:shd w:val="clear" w:color="auto" w:fill="FFFFFF"/>
        <w:spacing w:line="300" w:lineRule="atLeast"/>
        <w:ind w:left="440" w:right="200" w:hanging="241"/>
        <w:rPr>
          <w:rStyle w:val="span"/>
          <w:rFonts w:ascii="Century Gothic" w:eastAsia="Century Gothic" w:hAnsi="Century Gothic" w:cs="Century Gothic"/>
          <w:color w:val="4A4A4A"/>
          <w:sz w:val="22"/>
          <w:szCs w:val="22"/>
        </w:rPr>
      </w:pPr>
      <w:r>
        <w:rPr>
          <w:rStyle w:val="span"/>
          <w:rFonts w:ascii="Century Gothic" w:eastAsia="Century Gothic" w:hAnsi="Century Gothic" w:cs="Century Gothic"/>
          <w:color w:val="4A4A4A"/>
          <w:sz w:val="22"/>
          <w:szCs w:val="22"/>
        </w:rPr>
        <w:t xml:space="preserve">AWS Cloud Training </w:t>
      </w:r>
      <w:r w:rsidR="009C19AC">
        <w:rPr>
          <w:rStyle w:val="span"/>
          <w:rFonts w:ascii="Century Gothic" w:eastAsia="Century Gothic" w:hAnsi="Century Gothic" w:cs="Century Gothic"/>
          <w:color w:val="4A4A4A"/>
          <w:sz w:val="22"/>
          <w:szCs w:val="22"/>
        </w:rPr>
        <w:t>–</w:t>
      </w:r>
      <w:r>
        <w:rPr>
          <w:rStyle w:val="span"/>
          <w:rFonts w:ascii="Century Gothic" w:eastAsia="Century Gothic" w:hAnsi="Century Gothic" w:cs="Century Gothic"/>
          <w:color w:val="4A4A4A"/>
          <w:sz w:val="22"/>
          <w:szCs w:val="22"/>
        </w:rPr>
        <w:t xml:space="preserve"> </w:t>
      </w:r>
      <w:r w:rsidR="009C19AC">
        <w:rPr>
          <w:rStyle w:val="span"/>
          <w:rFonts w:ascii="Century Gothic" w:eastAsia="Century Gothic" w:hAnsi="Century Gothic" w:cs="Century Gothic"/>
          <w:color w:val="4A4A4A"/>
          <w:sz w:val="22"/>
          <w:szCs w:val="22"/>
        </w:rPr>
        <w:t>Cloud Academy</w:t>
      </w:r>
      <w:r>
        <w:rPr>
          <w:rStyle w:val="span"/>
          <w:rFonts w:ascii="Century Gothic" w:eastAsia="Century Gothic" w:hAnsi="Century Gothic" w:cs="Century Gothic"/>
          <w:color w:val="4A4A4A"/>
          <w:sz w:val="22"/>
          <w:szCs w:val="22"/>
        </w:rPr>
        <w:t xml:space="preserve"> (Ongoing)</w:t>
      </w:r>
    </w:p>
    <w:p w14:paraId="4E4A0462" w14:textId="77777777" w:rsidR="0044339D" w:rsidRDefault="00EE613E">
      <w:pPr>
        <w:pStyle w:val="divdocumentdivparagraphdivemptyDiv"/>
        <w:shd w:val="clear" w:color="auto" w:fill="FFFFFF"/>
        <w:spacing w:line="500" w:lineRule="atLeast"/>
        <w:ind w:left="200" w:right="200"/>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 </w:t>
      </w:r>
    </w:p>
    <w:p w14:paraId="4E4A0463" w14:textId="77777777" w:rsidR="0044339D" w:rsidRDefault="00EE613E">
      <w:pPr>
        <w:pStyle w:val="divdocumentsinglecolumn"/>
        <w:pBdr>
          <w:top w:val="none" w:sz="0" w:space="10" w:color="auto"/>
          <w:left w:val="none" w:sz="0" w:space="0" w:color="auto"/>
          <w:right w:val="none" w:sz="0" w:space="0" w:color="auto"/>
        </w:pBdr>
        <w:shd w:val="clear" w:color="auto" w:fill="FFFFFF"/>
        <w:spacing w:line="300" w:lineRule="atLeast"/>
        <w:ind w:left="200" w:right="200"/>
        <w:rPr>
          <w:rFonts w:ascii="Century Gothic" w:eastAsia="Century Gothic" w:hAnsi="Century Gothic" w:cs="Century Gothic"/>
          <w:color w:val="4A4A4A"/>
          <w:sz w:val="22"/>
          <w:szCs w:val="22"/>
        </w:rPr>
      </w:pPr>
      <w:r>
        <w:rPr>
          <w:rStyle w:val="span"/>
          <w:rFonts w:ascii="Century Gothic" w:eastAsia="Century Gothic" w:hAnsi="Century Gothic" w:cs="Century Gothic"/>
          <w:color w:val="4A4A4A"/>
          <w:sz w:val="22"/>
          <w:szCs w:val="22"/>
        </w:rPr>
        <w:t>Certifications</w:t>
      </w:r>
      <w:r>
        <w:rPr>
          <w:rStyle w:val="singlecolumnspanpaddedlinenth-child1"/>
          <w:rFonts w:ascii="Century Gothic" w:eastAsia="Century Gothic" w:hAnsi="Century Gothic" w:cs="Century Gothic"/>
          <w:color w:val="4A4A4A"/>
          <w:sz w:val="22"/>
          <w:szCs w:val="22"/>
        </w:rPr>
        <w:t xml:space="preserve"> </w:t>
      </w:r>
    </w:p>
    <w:p w14:paraId="4E4A0466" w14:textId="68D0F509" w:rsidR="0044339D" w:rsidRDefault="00A45F6B">
      <w:pPr>
        <w:pStyle w:val="divdocumentulli"/>
        <w:numPr>
          <w:ilvl w:val="0"/>
          <w:numId w:val="13"/>
        </w:numPr>
        <w:shd w:val="clear" w:color="auto" w:fill="FFFFFF"/>
        <w:spacing w:line="300" w:lineRule="atLeast"/>
        <w:ind w:left="440" w:right="200" w:hanging="241"/>
        <w:rPr>
          <w:rStyle w:val="span"/>
          <w:rFonts w:ascii="Century Gothic" w:eastAsia="Century Gothic" w:hAnsi="Century Gothic" w:cs="Century Gothic"/>
          <w:color w:val="4A4A4A"/>
          <w:sz w:val="22"/>
          <w:szCs w:val="22"/>
        </w:rPr>
      </w:pPr>
      <w:r>
        <w:rPr>
          <w:rStyle w:val="span"/>
          <w:rFonts w:ascii="Century Gothic" w:eastAsia="Century Gothic" w:hAnsi="Century Gothic" w:cs="Century Gothic"/>
          <w:color w:val="4A4A4A"/>
          <w:sz w:val="22"/>
          <w:szCs w:val="22"/>
        </w:rPr>
        <w:t xml:space="preserve">Oracle </w:t>
      </w:r>
      <w:r w:rsidR="00EE613E">
        <w:rPr>
          <w:rStyle w:val="span"/>
          <w:rFonts w:ascii="Century Gothic" w:eastAsia="Century Gothic" w:hAnsi="Century Gothic" w:cs="Century Gothic"/>
          <w:color w:val="4A4A4A"/>
          <w:sz w:val="22"/>
          <w:szCs w:val="22"/>
        </w:rPr>
        <w:t>Database</w:t>
      </w:r>
      <w:r>
        <w:rPr>
          <w:rStyle w:val="span"/>
          <w:rFonts w:ascii="Century Gothic" w:eastAsia="Century Gothic" w:hAnsi="Century Gothic" w:cs="Century Gothic"/>
          <w:color w:val="4A4A4A"/>
          <w:sz w:val="22"/>
          <w:szCs w:val="22"/>
        </w:rPr>
        <w:t xml:space="preserve"> 19c</w:t>
      </w:r>
      <w:r w:rsidR="00EE613E">
        <w:rPr>
          <w:rStyle w:val="span"/>
          <w:rFonts w:ascii="Century Gothic" w:eastAsia="Century Gothic" w:hAnsi="Century Gothic" w:cs="Century Gothic"/>
          <w:color w:val="4A4A4A"/>
          <w:sz w:val="22"/>
          <w:szCs w:val="22"/>
        </w:rPr>
        <w:t xml:space="preserve"> Administrator Certified Associate </w:t>
      </w:r>
      <w:r>
        <w:rPr>
          <w:rStyle w:val="span"/>
          <w:rFonts w:ascii="Century Gothic" w:eastAsia="Century Gothic" w:hAnsi="Century Gothic" w:cs="Century Gothic"/>
          <w:color w:val="4A4A4A"/>
          <w:sz w:val="22"/>
          <w:szCs w:val="22"/>
        </w:rPr>
        <w:t xml:space="preserve">– </w:t>
      </w:r>
      <w:r w:rsidR="00104AAC">
        <w:rPr>
          <w:rStyle w:val="span"/>
          <w:rFonts w:ascii="Century Gothic" w:eastAsia="Century Gothic" w:hAnsi="Century Gothic" w:cs="Century Gothic"/>
          <w:color w:val="4A4A4A"/>
          <w:sz w:val="22"/>
          <w:szCs w:val="22"/>
        </w:rPr>
        <w:t>(Ongoing)</w:t>
      </w:r>
    </w:p>
    <w:p w14:paraId="4E4A0467" w14:textId="77777777" w:rsidR="0044339D" w:rsidRDefault="00EE613E">
      <w:pPr>
        <w:pStyle w:val="divdocumentdivparagraphdivemptyDiv"/>
        <w:shd w:val="clear" w:color="auto" w:fill="FFFFFF"/>
        <w:spacing w:line="500" w:lineRule="atLeast"/>
        <w:ind w:left="200" w:right="200"/>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 </w:t>
      </w:r>
    </w:p>
    <w:p w14:paraId="4E4A046A" w14:textId="77777777" w:rsidR="0044339D" w:rsidRDefault="00EE613E">
      <w:pPr>
        <w:pStyle w:val="divdocumentdivparagraphdivemptyDiv"/>
        <w:shd w:val="clear" w:color="auto" w:fill="FFFFFF"/>
        <w:spacing w:line="500" w:lineRule="atLeast"/>
        <w:ind w:left="200" w:right="200"/>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 </w:t>
      </w:r>
    </w:p>
    <w:p w14:paraId="4E4A046D" w14:textId="77777777" w:rsidR="0044339D" w:rsidRDefault="00EE613E">
      <w:pPr>
        <w:pStyle w:val="divdocumentdivparagraphnth-last-child1divemptyDiv"/>
        <w:shd w:val="clear" w:color="auto" w:fill="FFFFFF"/>
        <w:spacing w:line="500" w:lineRule="atLeast"/>
        <w:ind w:left="200" w:right="200"/>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t> </w:t>
      </w:r>
    </w:p>
    <w:tbl>
      <w:tblPr>
        <w:tblStyle w:val="divdocumentheading"/>
        <w:tblW w:w="10640" w:type="dxa"/>
        <w:tblCellSpacing w:w="0" w:type="dxa"/>
        <w:shd w:val="clear" w:color="auto" w:fill="FFFFFF"/>
        <w:tblCellMar>
          <w:top w:w="500" w:type="dxa"/>
          <w:left w:w="0" w:type="dxa"/>
          <w:right w:w="0" w:type="dxa"/>
        </w:tblCellMar>
        <w:tblLook w:val="05E0" w:firstRow="1" w:lastRow="1" w:firstColumn="1" w:lastColumn="1" w:noHBand="0" w:noVBand="1"/>
      </w:tblPr>
      <w:tblGrid>
        <w:gridCol w:w="10640"/>
      </w:tblGrid>
      <w:tr w:rsidR="0044339D" w14:paraId="4E4A046F" w14:textId="77777777">
        <w:trPr>
          <w:trHeight w:val="300"/>
          <w:tblCellSpacing w:w="0" w:type="dxa"/>
        </w:trPr>
        <w:tc>
          <w:tcPr>
            <w:tcW w:w="5000" w:type="pct"/>
            <w:shd w:val="clear" w:color="auto" w:fill="8AC6ED"/>
            <w:tcMar>
              <w:top w:w="0" w:type="dxa"/>
              <w:left w:w="0" w:type="dxa"/>
              <w:bottom w:w="0" w:type="dxa"/>
              <w:right w:w="0" w:type="dxa"/>
            </w:tcMar>
            <w:vAlign w:val="center"/>
            <w:hideMark/>
          </w:tcPr>
          <w:p w14:paraId="4E4A046E" w14:textId="77777777" w:rsidR="0044339D" w:rsidRDefault="00EE613E">
            <w:pPr>
              <w:ind w:left="200" w:right="200"/>
              <w:rPr>
                <w:rFonts w:ascii="Century Gothic" w:eastAsia="Century Gothic" w:hAnsi="Century Gothic" w:cs="Century Gothic"/>
                <w:color w:val="4A4A4A"/>
                <w:sz w:val="22"/>
                <w:szCs w:val="22"/>
              </w:rPr>
            </w:pPr>
            <w:r>
              <w:rPr>
                <w:rStyle w:val="divdocumentdivsectiontitle"/>
                <w:rFonts w:ascii="Century Gothic" w:eastAsia="Century Gothic" w:hAnsi="Century Gothic" w:cs="Century Gothic"/>
                <w:color w:val="4A4A4A"/>
                <w:shd w:val="clear" w:color="auto" w:fill="auto"/>
              </w:rPr>
              <w:t>Skills</w:t>
            </w:r>
          </w:p>
        </w:tc>
      </w:tr>
    </w:tbl>
    <w:p w14:paraId="4E4A0470" w14:textId="546979D1" w:rsidR="0044339D" w:rsidRDefault="00EE613E">
      <w:pPr>
        <w:pStyle w:val="p"/>
        <w:shd w:val="clear" w:color="auto" w:fill="FFFFFF"/>
        <w:spacing w:before="200" w:line="300" w:lineRule="atLeast"/>
        <w:ind w:left="200" w:right="200"/>
        <w:rPr>
          <w:rFonts w:ascii="Century Gothic" w:eastAsia="Century Gothic" w:hAnsi="Century Gothic" w:cs="Century Gothic"/>
          <w:color w:val="4A4A4A"/>
          <w:sz w:val="22"/>
          <w:szCs w:val="22"/>
        </w:rPr>
      </w:pPr>
      <w:r>
        <w:rPr>
          <w:rFonts w:ascii="Century Gothic" w:eastAsia="Century Gothic" w:hAnsi="Century Gothic" w:cs="Century Gothic"/>
          <w:color w:val="4A4A4A"/>
          <w:sz w:val="22"/>
          <w:szCs w:val="22"/>
        </w:rPr>
        <w:br/>
        <w:t>Oracle Server 12c/19c/21c, Oracle Linux v6/v7, RHEL 6/7/8, MS Windows 7\8\10\11, MS SQL Server 201</w:t>
      </w:r>
      <w:r w:rsidR="0055725E">
        <w:rPr>
          <w:rFonts w:ascii="Century Gothic" w:eastAsia="Century Gothic" w:hAnsi="Century Gothic" w:cs="Century Gothic"/>
          <w:color w:val="4A4A4A"/>
          <w:sz w:val="22"/>
          <w:szCs w:val="22"/>
        </w:rPr>
        <w:t>7</w:t>
      </w:r>
      <w:r>
        <w:rPr>
          <w:rFonts w:ascii="Century Gothic" w:eastAsia="Century Gothic" w:hAnsi="Century Gothic" w:cs="Century Gothic"/>
          <w:color w:val="4A4A4A"/>
          <w:sz w:val="22"/>
          <w:szCs w:val="22"/>
        </w:rPr>
        <w:t xml:space="preserve"> Standard\Enterprise\Datacenter R2, Oracle Grid Infrastructure 12c/19c , Oracle 12c Real Applications Cluster(RAC), PostgreSQL, kanban boards, JIRA, OEM Cloud Control 13c5, Oracle Data guard 12c/19c, Oracle Golden Gate 12c, AWS, MS Azure, RMAN, Oracle </w:t>
      </w:r>
      <w:proofErr w:type="spellStart"/>
      <w:r>
        <w:rPr>
          <w:rFonts w:ascii="Century Gothic" w:eastAsia="Century Gothic" w:hAnsi="Century Gothic" w:cs="Century Gothic"/>
          <w:color w:val="4A4A4A"/>
          <w:sz w:val="22"/>
          <w:szCs w:val="22"/>
        </w:rPr>
        <w:t>datapump</w:t>
      </w:r>
      <w:proofErr w:type="spellEnd"/>
      <w:r>
        <w:rPr>
          <w:rFonts w:ascii="Century Gothic" w:eastAsia="Century Gothic" w:hAnsi="Century Gothic" w:cs="Century Gothic"/>
          <w:color w:val="4A4A4A"/>
          <w:sz w:val="22"/>
          <w:szCs w:val="22"/>
        </w:rPr>
        <w:t>, database administration, DBA, Database, database development, SQL*Loader, Toad Data Modeler, SQL Data Modeler, FTP, Linux, Mentoring, MS Access, migration, MySQL, Operating Systems, Oracle DBA, scripting, SQL Plus, Microsoft SQL Server, SQL, TCP/IP Networking, TCP/IP, user support, Time Management,</w:t>
      </w:r>
      <w:r w:rsidR="00E41F4D">
        <w:rPr>
          <w:rFonts w:ascii="Century Gothic" w:eastAsia="Century Gothic" w:hAnsi="Century Gothic" w:cs="Century Gothic"/>
          <w:color w:val="4A4A4A"/>
          <w:sz w:val="22"/>
          <w:szCs w:val="22"/>
        </w:rPr>
        <w:t xml:space="preserve"> </w:t>
      </w:r>
      <w:r>
        <w:rPr>
          <w:rFonts w:ascii="Century Gothic" w:eastAsia="Century Gothic" w:hAnsi="Century Gothic" w:cs="Century Gothic"/>
          <w:color w:val="4A4A4A"/>
          <w:sz w:val="22"/>
          <w:szCs w:val="22"/>
        </w:rPr>
        <w:t>troubleshooting, upgrades,</w:t>
      </w:r>
      <w:r w:rsidR="00E41F4D">
        <w:rPr>
          <w:rFonts w:ascii="Century Gothic" w:eastAsia="Century Gothic" w:hAnsi="Century Gothic" w:cs="Century Gothic"/>
          <w:color w:val="4A4A4A"/>
          <w:sz w:val="22"/>
          <w:szCs w:val="22"/>
        </w:rPr>
        <w:t xml:space="preserve"> </w:t>
      </w:r>
      <w:r>
        <w:rPr>
          <w:rFonts w:ascii="Century Gothic" w:eastAsia="Century Gothic" w:hAnsi="Century Gothic" w:cs="Century Gothic"/>
          <w:color w:val="4A4A4A"/>
          <w:sz w:val="22"/>
          <w:szCs w:val="22"/>
        </w:rPr>
        <w:t xml:space="preserve">Windows Server, </w:t>
      </w:r>
      <w:proofErr w:type="spellStart"/>
      <w:r>
        <w:rPr>
          <w:rFonts w:ascii="Century Gothic" w:eastAsia="Century Gothic" w:hAnsi="Century Gothic" w:cs="Century Gothic"/>
          <w:color w:val="4A4A4A"/>
          <w:sz w:val="22"/>
          <w:szCs w:val="22"/>
        </w:rPr>
        <w:t>Statspack</w:t>
      </w:r>
      <w:proofErr w:type="spellEnd"/>
      <w:r>
        <w:rPr>
          <w:rFonts w:ascii="Century Gothic" w:eastAsia="Century Gothic" w:hAnsi="Century Gothic" w:cs="Century Gothic"/>
          <w:color w:val="4A4A4A"/>
          <w:sz w:val="22"/>
          <w:szCs w:val="22"/>
        </w:rPr>
        <w:t xml:space="preserve">, </w:t>
      </w:r>
      <w:proofErr w:type="spellStart"/>
      <w:r>
        <w:rPr>
          <w:rFonts w:ascii="Century Gothic" w:eastAsia="Century Gothic" w:hAnsi="Century Gothic" w:cs="Century Gothic"/>
          <w:color w:val="4A4A4A"/>
          <w:sz w:val="22"/>
          <w:szCs w:val="22"/>
        </w:rPr>
        <w:t>asmcmd</w:t>
      </w:r>
      <w:proofErr w:type="spellEnd"/>
      <w:r>
        <w:rPr>
          <w:rFonts w:ascii="Century Gothic" w:eastAsia="Century Gothic" w:hAnsi="Century Gothic" w:cs="Century Gothic"/>
          <w:color w:val="4A4A4A"/>
          <w:sz w:val="22"/>
          <w:szCs w:val="22"/>
        </w:rPr>
        <w:t>/</w:t>
      </w:r>
      <w:proofErr w:type="spellStart"/>
      <w:r>
        <w:rPr>
          <w:rFonts w:ascii="Century Gothic" w:eastAsia="Century Gothic" w:hAnsi="Century Gothic" w:cs="Century Gothic"/>
          <w:color w:val="4A4A4A"/>
          <w:sz w:val="22"/>
          <w:szCs w:val="22"/>
        </w:rPr>
        <w:t>crsctl</w:t>
      </w:r>
      <w:proofErr w:type="spellEnd"/>
      <w:r w:rsidR="00E41F4D">
        <w:rPr>
          <w:rFonts w:ascii="Century Gothic" w:eastAsia="Century Gothic" w:hAnsi="Century Gothic" w:cs="Century Gothic"/>
          <w:color w:val="4A4A4A"/>
          <w:sz w:val="22"/>
          <w:szCs w:val="22"/>
        </w:rPr>
        <w:t xml:space="preserve">, </w:t>
      </w:r>
      <w:proofErr w:type="spellStart"/>
      <w:r>
        <w:rPr>
          <w:rFonts w:ascii="Century Gothic" w:eastAsia="Century Gothic" w:hAnsi="Century Gothic" w:cs="Century Gothic"/>
          <w:color w:val="4A4A4A"/>
          <w:sz w:val="22"/>
          <w:szCs w:val="22"/>
        </w:rPr>
        <w:t>dgmgrl</w:t>
      </w:r>
      <w:proofErr w:type="spellEnd"/>
      <w:r>
        <w:rPr>
          <w:rFonts w:ascii="Century Gothic" w:eastAsia="Century Gothic" w:hAnsi="Century Gothic" w:cs="Century Gothic"/>
          <w:color w:val="4A4A4A"/>
          <w:sz w:val="22"/>
          <w:szCs w:val="22"/>
        </w:rPr>
        <w:t>, SQL Developer, Automatic Storage Management (ASM), SSH/Telnet/DOS/Putty,  MS SharePoint 2010-2013, MS Office 20</w:t>
      </w:r>
      <w:r w:rsidR="00F74DA9">
        <w:rPr>
          <w:rFonts w:ascii="Century Gothic" w:eastAsia="Century Gothic" w:hAnsi="Century Gothic" w:cs="Century Gothic"/>
          <w:color w:val="4A4A4A"/>
          <w:sz w:val="22"/>
          <w:szCs w:val="22"/>
        </w:rPr>
        <w:t>17</w:t>
      </w:r>
      <w:r>
        <w:rPr>
          <w:rFonts w:ascii="Century Gothic" w:eastAsia="Century Gothic" w:hAnsi="Century Gothic" w:cs="Century Gothic"/>
          <w:color w:val="4A4A4A"/>
          <w:sz w:val="22"/>
          <w:szCs w:val="22"/>
        </w:rPr>
        <w:t>-2021,Adobe Acrobat  Professional, VPN/RDP/VNC, RSA Token Enterprise Server, Splunk</w:t>
      </w:r>
      <w:r w:rsidR="002C72C7">
        <w:rPr>
          <w:rFonts w:ascii="Century Gothic" w:eastAsia="Century Gothic" w:hAnsi="Century Gothic" w:cs="Century Gothic"/>
          <w:color w:val="4A4A4A"/>
          <w:sz w:val="22"/>
          <w:szCs w:val="22"/>
        </w:rPr>
        <w:t>, ServiceNow</w:t>
      </w:r>
    </w:p>
    <w:sectPr w:rsidR="0044339D">
      <w:pgSz w:w="12240" w:h="15840"/>
      <w:pgMar w:top="800" w:right="800" w:bottom="8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A4ABF0AC-5784-4062-9996-828B49C6010C}"/>
    <w:embedBold r:id="rId2" w:fontKey="{2A15ABCD-C89E-42DD-8B59-4CBF3F1A9D97}"/>
    <w:embedItalic r:id="rId3" w:fontKey="{4916CD18-98CD-472C-B68F-C0EAE65D082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A8EFDE4">
      <w:start w:val="1"/>
      <w:numFmt w:val="bullet"/>
      <w:lvlText w:val=""/>
      <w:lvlJc w:val="left"/>
      <w:pPr>
        <w:ind w:left="720" w:hanging="360"/>
      </w:pPr>
      <w:rPr>
        <w:rFonts w:ascii="Symbol" w:hAnsi="Symbol"/>
      </w:rPr>
    </w:lvl>
    <w:lvl w:ilvl="1" w:tplc="D1B0DF84">
      <w:start w:val="1"/>
      <w:numFmt w:val="bullet"/>
      <w:lvlText w:val="o"/>
      <w:lvlJc w:val="left"/>
      <w:pPr>
        <w:tabs>
          <w:tab w:val="num" w:pos="1440"/>
        </w:tabs>
        <w:ind w:left="1440" w:hanging="360"/>
      </w:pPr>
      <w:rPr>
        <w:rFonts w:ascii="Courier New" w:hAnsi="Courier New"/>
      </w:rPr>
    </w:lvl>
    <w:lvl w:ilvl="2" w:tplc="6D64F716">
      <w:start w:val="1"/>
      <w:numFmt w:val="bullet"/>
      <w:lvlText w:val=""/>
      <w:lvlJc w:val="left"/>
      <w:pPr>
        <w:tabs>
          <w:tab w:val="num" w:pos="2160"/>
        </w:tabs>
        <w:ind w:left="2160" w:hanging="360"/>
      </w:pPr>
      <w:rPr>
        <w:rFonts w:ascii="Wingdings" w:hAnsi="Wingdings"/>
      </w:rPr>
    </w:lvl>
    <w:lvl w:ilvl="3" w:tplc="CD42E066">
      <w:start w:val="1"/>
      <w:numFmt w:val="bullet"/>
      <w:lvlText w:val=""/>
      <w:lvlJc w:val="left"/>
      <w:pPr>
        <w:tabs>
          <w:tab w:val="num" w:pos="2880"/>
        </w:tabs>
        <w:ind w:left="2880" w:hanging="360"/>
      </w:pPr>
      <w:rPr>
        <w:rFonts w:ascii="Symbol" w:hAnsi="Symbol"/>
      </w:rPr>
    </w:lvl>
    <w:lvl w:ilvl="4" w:tplc="3BCA0598">
      <w:start w:val="1"/>
      <w:numFmt w:val="bullet"/>
      <w:lvlText w:val="o"/>
      <w:lvlJc w:val="left"/>
      <w:pPr>
        <w:tabs>
          <w:tab w:val="num" w:pos="3600"/>
        </w:tabs>
        <w:ind w:left="3600" w:hanging="360"/>
      </w:pPr>
      <w:rPr>
        <w:rFonts w:ascii="Courier New" w:hAnsi="Courier New"/>
      </w:rPr>
    </w:lvl>
    <w:lvl w:ilvl="5" w:tplc="F4D63BD4">
      <w:start w:val="1"/>
      <w:numFmt w:val="bullet"/>
      <w:lvlText w:val=""/>
      <w:lvlJc w:val="left"/>
      <w:pPr>
        <w:tabs>
          <w:tab w:val="num" w:pos="4320"/>
        </w:tabs>
        <w:ind w:left="4320" w:hanging="360"/>
      </w:pPr>
      <w:rPr>
        <w:rFonts w:ascii="Wingdings" w:hAnsi="Wingdings"/>
      </w:rPr>
    </w:lvl>
    <w:lvl w:ilvl="6" w:tplc="A614C5A0">
      <w:start w:val="1"/>
      <w:numFmt w:val="bullet"/>
      <w:lvlText w:val=""/>
      <w:lvlJc w:val="left"/>
      <w:pPr>
        <w:tabs>
          <w:tab w:val="num" w:pos="5040"/>
        </w:tabs>
        <w:ind w:left="5040" w:hanging="360"/>
      </w:pPr>
      <w:rPr>
        <w:rFonts w:ascii="Symbol" w:hAnsi="Symbol"/>
      </w:rPr>
    </w:lvl>
    <w:lvl w:ilvl="7" w:tplc="3C9A5320">
      <w:start w:val="1"/>
      <w:numFmt w:val="bullet"/>
      <w:lvlText w:val="o"/>
      <w:lvlJc w:val="left"/>
      <w:pPr>
        <w:tabs>
          <w:tab w:val="num" w:pos="5760"/>
        </w:tabs>
        <w:ind w:left="5760" w:hanging="360"/>
      </w:pPr>
      <w:rPr>
        <w:rFonts w:ascii="Courier New" w:hAnsi="Courier New"/>
      </w:rPr>
    </w:lvl>
    <w:lvl w:ilvl="8" w:tplc="5484B58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C7AA3A3A">
      <w:start w:val="1"/>
      <w:numFmt w:val="bullet"/>
      <w:lvlText w:val=""/>
      <w:lvlJc w:val="left"/>
      <w:pPr>
        <w:ind w:left="720" w:hanging="360"/>
      </w:pPr>
      <w:rPr>
        <w:rFonts w:ascii="Symbol" w:hAnsi="Symbol"/>
      </w:rPr>
    </w:lvl>
    <w:lvl w:ilvl="1" w:tplc="3BF6A404">
      <w:start w:val="1"/>
      <w:numFmt w:val="bullet"/>
      <w:lvlText w:val="o"/>
      <w:lvlJc w:val="left"/>
      <w:pPr>
        <w:tabs>
          <w:tab w:val="num" w:pos="1440"/>
        </w:tabs>
        <w:ind w:left="1440" w:hanging="360"/>
      </w:pPr>
      <w:rPr>
        <w:rFonts w:ascii="Courier New" w:hAnsi="Courier New"/>
      </w:rPr>
    </w:lvl>
    <w:lvl w:ilvl="2" w:tplc="C922C8BC">
      <w:start w:val="1"/>
      <w:numFmt w:val="bullet"/>
      <w:lvlText w:val=""/>
      <w:lvlJc w:val="left"/>
      <w:pPr>
        <w:tabs>
          <w:tab w:val="num" w:pos="2160"/>
        </w:tabs>
        <w:ind w:left="2160" w:hanging="360"/>
      </w:pPr>
      <w:rPr>
        <w:rFonts w:ascii="Wingdings" w:hAnsi="Wingdings"/>
      </w:rPr>
    </w:lvl>
    <w:lvl w:ilvl="3" w:tplc="70B09636">
      <w:start w:val="1"/>
      <w:numFmt w:val="bullet"/>
      <w:lvlText w:val=""/>
      <w:lvlJc w:val="left"/>
      <w:pPr>
        <w:tabs>
          <w:tab w:val="num" w:pos="2880"/>
        </w:tabs>
        <w:ind w:left="2880" w:hanging="360"/>
      </w:pPr>
      <w:rPr>
        <w:rFonts w:ascii="Symbol" w:hAnsi="Symbol"/>
      </w:rPr>
    </w:lvl>
    <w:lvl w:ilvl="4" w:tplc="0D220F4E">
      <w:start w:val="1"/>
      <w:numFmt w:val="bullet"/>
      <w:lvlText w:val="o"/>
      <w:lvlJc w:val="left"/>
      <w:pPr>
        <w:tabs>
          <w:tab w:val="num" w:pos="3600"/>
        </w:tabs>
        <w:ind w:left="3600" w:hanging="360"/>
      </w:pPr>
      <w:rPr>
        <w:rFonts w:ascii="Courier New" w:hAnsi="Courier New"/>
      </w:rPr>
    </w:lvl>
    <w:lvl w:ilvl="5" w:tplc="A094E4B0">
      <w:start w:val="1"/>
      <w:numFmt w:val="bullet"/>
      <w:lvlText w:val=""/>
      <w:lvlJc w:val="left"/>
      <w:pPr>
        <w:tabs>
          <w:tab w:val="num" w:pos="4320"/>
        </w:tabs>
        <w:ind w:left="4320" w:hanging="360"/>
      </w:pPr>
      <w:rPr>
        <w:rFonts w:ascii="Wingdings" w:hAnsi="Wingdings"/>
      </w:rPr>
    </w:lvl>
    <w:lvl w:ilvl="6" w:tplc="DEC0099A">
      <w:start w:val="1"/>
      <w:numFmt w:val="bullet"/>
      <w:lvlText w:val=""/>
      <w:lvlJc w:val="left"/>
      <w:pPr>
        <w:tabs>
          <w:tab w:val="num" w:pos="5040"/>
        </w:tabs>
        <w:ind w:left="5040" w:hanging="360"/>
      </w:pPr>
      <w:rPr>
        <w:rFonts w:ascii="Symbol" w:hAnsi="Symbol"/>
      </w:rPr>
    </w:lvl>
    <w:lvl w:ilvl="7" w:tplc="AC98C48C">
      <w:start w:val="1"/>
      <w:numFmt w:val="bullet"/>
      <w:lvlText w:val="o"/>
      <w:lvlJc w:val="left"/>
      <w:pPr>
        <w:tabs>
          <w:tab w:val="num" w:pos="5760"/>
        </w:tabs>
        <w:ind w:left="5760" w:hanging="360"/>
      </w:pPr>
      <w:rPr>
        <w:rFonts w:ascii="Courier New" w:hAnsi="Courier New"/>
      </w:rPr>
    </w:lvl>
    <w:lvl w:ilvl="8" w:tplc="AE52EDC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80E4948">
      <w:start w:val="1"/>
      <w:numFmt w:val="bullet"/>
      <w:lvlText w:val=""/>
      <w:lvlJc w:val="left"/>
      <w:pPr>
        <w:ind w:left="720" w:hanging="360"/>
      </w:pPr>
      <w:rPr>
        <w:rFonts w:ascii="Symbol" w:hAnsi="Symbol"/>
      </w:rPr>
    </w:lvl>
    <w:lvl w:ilvl="1" w:tplc="DCD68ECE">
      <w:start w:val="1"/>
      <w:numFmt w:val="bullet"/>
      <w:lvlText w:val="o"/>
      <w:lvlJc w:val="left"/>
      <w:pPr>
        <w:tabs>
          <w:tab w:val="num" w:pos="1440"/>
        </w:tabs>
        <w:ind w:left="1440" w:hanging="360"/>
      </w:pPr>
      <w:rPr>
        <w:rFonts w:ascii="Courier New" w:hAnsi="Courier New"/>
      </w:rPr>
    </w:lvl>
    <w:lvl w:ilvl="2" w:tplc="F0ACAB98">
      <w:start w:val="1"/>
      <w:numFmt w:val="bullet"/>
      <w:lvlText w:val=""/>
      <w:lvlJc w:val="left"/>
      <w:pPr>
        <w:tabs>
          <w:tab w:val="num" w:pos="2160"/>
        </w:tabs>
        <w:ind w:left="2160" w:hanging="360"/>
      </w:pPr>
      <w:rPr>
        <w:rFonts w:ascii="Wingdings" w:hAnsi="Wingdings"/>
      </w:rPr>
    </w:lvl>
    <w:lvl w:ilvl="3" w:tplc="6AB03C12">
      <w:start w:val="1"/>
      <w:numFmt w:val="bullet"/>
      <w:lvlText w:val=""/>
      <w:lvlJc w:val="left"/>
      <w:pPr>
        <w:tabs>
          <w:tab w:val="num" w:pos="2880"/>
        </w:tabs>
        <w:ind w:left="2880" w:hanging="360"/>
      </w:pPr>
      <w:rPr>
        <w:rFonts w:ascii="Symbol" w:hAnsi="Symbol"/>
      </w:rPr>
    </w:lvl>
    <w:lvl w:ilvl="4" w:tplc="CEF89E26">
      <w:start w:val="1"/>
      <w:numFmt w:val="bullet"/>
      <w:lvlText w:val="o"/>
      <w:lvlJc w:val="left"/>
      <w:pPr>
        <w:tabs>
          <w:tab w:val="num" w:pos="3600"/>
        </w:tabs>
        <w:ind w:left="3600" w:hanging="360"/>
      </w:pPr>
      <w:rPr>
        <w:rFonts w:ascii="Courier New" w:hAnsi="Courier New"/>
      </w:rPr>
    </w:lvl>
    <w:lvl w:ilvl="5" w:tplc="BAD8954E">
      <w:start w:val="1"/>
      <w:numFmt w:val="bullet"/>
      <w:lvlText w:val=""/>
      <w:lvlJc w:val="left"/>
      <w:pPr>
        <w:tabs>
          <w:tab w:val="num" w:pos="4320"/>
        </w:tabs>
        <w:ind w:left="4320" w:hanging="360"/>
      </w:pPr>
      <w:rPr>
        <w:rFonts w:ascii="Wingdings" w:hAnsi="Wingdings"/>
      </w:rPr>
    </w:lvl>
    <w:lvl w:ilvl="6" w:tplc="6E7880DE">
      <w:start w:val="1"/>
      <w:numFmt w:val="bullet"/>
      <w:lvlText w:val=""/>
      <w:lvlJc w:val="left"/>
      <w:pPr>
        <w:tabs>
          <w:tab w:val="num" w:pos="5040"/>
        </w:tabs>
        <w:ind w:left="5040" w:hanging="360"/>
      </w:pPr>
      <w:rPr>
        <w:rFonts w:ascii="Symbol" w:hAnsi="Symbol"/>
      </w:rPr>
    </w:lvl>
    <w:lvl w:ilvl="7" w:tplc="6880539A">
      <w:start w:val="1"/>
      <w:numFmt w:val="bullet"/>
      <w:lvlText w:val="o"/>
      <w:lvlJc w:val="left"/>
      <w:pPr>
        <w:tabs>
          <w:tab w:val="num" w:pos="5760"/>
        </w:tabs>
        <w:ind w:left="5760" w:hanging="360"/>
      </w:pPr>
      <w:rPr>
        <w:rFonts w:ascii="Courier New" w:hAnsi="Courier New"/>
      </w:rPr>
    </w:lvl>
    <w:lvl w:ilvl="8" w:tplc="BA2CCD5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C6CE266">
      <w:start w:val="1"/>
      <w:numFmt w:val="bullet"/>
      <w:lvlText w:val=""/>
      <w:lvlJc w:val="left"/>
      <w:pPr>
        <w:ind w:left="720" w:hanging="360"/>
      </w:pPr>
      <w:rPr>
        <w:rFonts w:ascii="Symbol" w:hAnsi="Symbol"/>
      </w:rPr>
    </w:lvl>
    <w:lvl w:ilvl="1" w:tplc="E07ED588">
      <w:start w:val="1"/>
      <w:numFmt w:val="bullet"/>
      <w:lvlText w:val="o"/>
      <w:lvlJc w:val="left"/>
      <w:pPr>
        <w:tabs>
          <w:tab w:val="num" w:pos="1440"/>
        </w:tabs>
        <w:ind w:left="1440" w:hanging="360"/>
      </w:pPr>
      <w:rPr>
        <w:rFonts w:ascii="Courier New" w:hAnsi="Courier New"/>
      </w:rPr>
    </w:lvl>
    <w:lvl w:ilvl="2" w:tplc="540818EC">
      <w:start w:val="1"/>
      <w:numFmt w:val="bullet"/>
      <w:lvlText w:val=""/>
      <w:lvlJc w:val="left"/>
      <w:pPr>
        <w:tabs>
          <w:tab w:val="num" w:pos="2160"/>
        </w:tabs>
        <w:ind w:left="2160" w:hanging="360"/>
      </w:pPr>
      <w:rPr>
        <w:rFonts w:ascii="Wingdings" w:hAnsi="Wingdings"/>
      </w:rPr>
    </w:lvl>
    <w:lvl w:ilvl="3" w:tplc="65EEB48E">
      <w:start w:val="1"/>
      <w:numFmt w:val="bullet"/>
      <w:lvlText w:val=""/>
      <w:lvlJc w:val="left"/>
      <w:pPr>
        <w:tabs>
          <w:tab w:val="num" w:pos="2880"/>
        </w:tabs>
        <w:ind w:left="2880" w:hanging="360"/>
      </w:pPr>
      <w:rPr>
        <w:rFonts w:ascii="Symbol" w:hAnsi="Symbol"/>
      </w:rPr>
    </w:lvl>
    <w:lvl w:ilvl="4" w:tplc="24EA774C">
      <w:start w:val="1"/>
      <w:numFmt w:val="bullet"/>
      <w:lvlText w:val="o"/>
      <w:lvlJc w:val="left"/>
      <w:pPr>
        <w:tabs>
          <w:tab w:val="num" w:pos="3600"/>
        </w:tabs>
        <w:ind w:left="3600" w:hanging="360"/>
      </w:pPr>
      <w:rPr>
        <w:rFonts w:ascii="Courier New" w:hAnsi="Courier New"/>
      </w:rPr>
    </w:lvl>
    <w:lvl w:ilvl="5" w:tplc="41302D50">
      <w:start w:val="1"/>
      <w:numFmt w:val="bullet"/>
      <w:lvlText w:val=""/>
      <w:lvlJc w:val="left"/>
      <w:pPr>
        <w:tabs>
          <w:tab w:val="num" w:pos="4320"/>
        </w:tabs>
        <w:ind w:left="4320" w:hanging="360"/>
      </w:pPr>
      <w:rPr>
        <w:rFonts w:ascii="Wingdings" w:hAnsi="Wingdings"/>
      </w:rPr>
    </w:lvl>
    <w:lvl w:ilvl="6" w:tplc="BC28D23A">
      <w:start w:val="1"/>
      <w:numFmt w:val="bullet"/>
      <w:lvlText w:val=""/>
      <w:lvlJc w:val="left"/>
      <w:pPr>
        <w:tabs>
          <w:tab w:val="num" w:pos="5040"/>
        </w:tabs>
        <w:ind w:left="5040" w:hanging="360"/>
      </w:pPr>
      <w:rPr>
        <w:rFonts w:ascii="Symbol" w:hAnsi="Symbol"/>
      </w:rPr>
    </w:lvl>
    <w:lvl w:ilvl="7" w:tplc="8690AA08">
      <w:start w:val="1"/>
      <w:numFmt w:val="bullet"/>
      <w:lvlText w:val="o"/>
      <w:lvlJc w:val="left"/>
      <w:pPr>
        <w:tabs>
          <w:tab w:val="num" w:pos="5760"/>
        </w:tabs>
        <w:ind w:left="5760" w:hanging="360"/>
      </w:pPr>
      <w:rPr>
        <w:rFonts w:ascii="Courier New" w:hAnsi="Courier New"/>
      </w:rPr>
    </w:lvl>
    <w:lvl w:ilvl="8" w:tplc="8A5A085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1B09090">
      <w:start w:val="1"/>
      <w:numFmt w:val="bullet"/>
      <w:lvlText w:val=""/>
      <w:lvlJc w:val="left"/>
      <w:pPr>
        <w:ind w:left="720" w:hanging="360"/>
      </w:pPr>
      <w:rPr>
        <w:rFonts w:ascii="Symbol" w:hAnsi="Symbol"/>
      </w:rPr>
    </w:lvl>
    <w:lvl w:ilvl="1" w:tplc="82BAB0D4">
      <w:start w:val="1"/>
      <w:numFmt w:val="bullet"/>
      <w:lvlText w:val="o"/>
      <w:lvlJc w:val="left"/>
      <w:pPr>
        <w:tabs>
          <w:tab w:val="num" w:pos="1440"/>
        </w:tabs>
        <w:ind w:left="1440" w:hanging="360"/>
      </w:pPr>
      <w:rPr>
        <w:rFonts w:ascii="Courier New" w:hAnsi="Courier New"/>
      </w:rPr>
    </w:lvl>
    <w:lvl w:ilvl="2" w:tplc="596AA95C">
      <w:start w:val="1"/>
      <w:numFmt w:val="bullet"/>
      <w:lvlText w:val=""/>
      <w:lvlJc w:val="left"/>
      <w:pPr>
        <w:tabs>
          <w:tab w:val="num" w:pos="2160"/>
        </w:tabs>
        <w:ind w:left="2160" w:hanging="360"/>
      </w:pPr>
      <w:rPr>
        <w:rFonts w:ascii="Wingdings" w:hAnsi="Wingdings"/>
      </w:rPr>
    </w:lvl>
    <w:lvl w:ilvl="3" w:tplc="AADA15E0">
      <w:start w:val="1"/>
      <w:numFmt w:val="bullet"/>
      <w:lvlText w:val=""/>
      <w:lvlJc w:val="left"/>
      <w:pPr>
        <w:tabs>
          <w:tab w:val="num" w:pos="2880"/>
        </w:tabs>
        <w:ind w:left="2880" w:hanging="360"/>
      </w:pPr>
      <w:rPr>
        <w:rFonts w:ascii="Symbol" w:hAnsi="Symbol"/>
      </w:rPr>
    </w:lvl>
    <w:lvl w:ilvl="4" w:tplc="98765384">
      <w:start w:val="1"/>
      <w:numFmt w:val="bullet"/>
      <w:lvlText w:val="o"/>
      <w:lvlJc w:val="left"/>
      <w:pPr>
        <w:tabs>
          <w:tab w:val="num" w:pos="3600"/>
        </w:tabs>
        <w:ind w:left="3600" w:hanging="360"/>
      </w:pPr>
      <w:rPr>
        <w:rFonts w:ascii="Courier New" w:hAnsi="Courier New"/>
      </w:rPr>
    </w:lvl>
    <w:lvl w:ilvl="5" w:tplc="77546692">
      <w:start w:val="1"/>
      <w:numFmt w:val="bullet"/>
      <w:lvlText w:val=""/>
      <w:lvlJc w:val="left"/>
      <w:pPr>
        <w:tabs>
          <w:tab w:val="num" w:pos="4320"/>
        </w:tabs>
        <w:ind w:left="4320" w:hanging="360"/>
      </w:pPr>
      <w:rPr>
        <w:rFonts w:ascii="Wingdings" w:hAnsi="Wingdings"/>
      </w:rPr>
    </w:lvl>
    <w:lvl w:ilvl="6" w:tplc="4D0A029A">
      <w:start w:val="1"/>
      <w:numFmt w:val="bullet"/>
      <w:lvlText w:val=""/>
      <w:lvlJc w:val="left"/>
      <w:pPr>
        <w:tabs>
          <w:tab w:val="num" w:pos="5040"/>
        </w:tabs>
        <w:ind w:left="5040" w:hanging="360"/>
      </w:pPr>
      <w:rPr>
        <w:rFonts w:ascii="Symbol" w:hAnsi="Symbol"/>
      </w:rPr>
    </w:lvl>
    <w:lvl w:ilvl="7" w:tplc="1C74E152">
      <w:start w:val="1"/>
      <w:numFmt w:val="bullet"/>
      <w:lvlText w:val="o"/>
      <w:lvlJc w:val="left"/>
      <w:pPr>
        <w:tabs>
          <w:tab w:val="num" w:pos="5760"/>
        </w:tabs>
        <w:ind w:left="5760" w:hanging="360"/>
      </w:pPr>
      <w:rPr>
        <w:rFonts w:ascii="Courier New" w:hAnsi="Courier New"/>
      </w:rPr>
    </w:lvl>
    <w:lvl w:ilvl="8" w:tplc="85B63F8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1E2B2CC">
      <w:start w:val="1"/>
      <w:numFmt w:val="bullet"/>
      <w:lvlText w:val=""/>
      <w:lvlJc w:val="left"/>
      <w:pPr>
        <w:ind w:left="720" w:hanging="360"/>
      </w:pPr>
      <w:rPr>
        <w:rFonts w:ascii="Symbol" w:hAnsi="Symbol"/>
      </w:rPr>
    </w:lvl>
    <w:lvl w:ilvl="1" w:tplc="DDBAC8D4">
      <w:start w:val="1"/>
      <w:numFmt w:val="bullet"/>
      <w:lvlText w:val="o"/>
      <w:lvlJc w:val="left"/>
      <w:pPr>
        <w:tabs>
          <w:tab w:val="num" w:pos="1440"/>
        </w:tabs>
        <w:ind w:left="1440" w:hanging="360"/>
      </w:pPr>
      <w:rPr>
        <w:rFonts w:ascii="Courier New" w:hAnsi="Courier New"/>
      </w:rPr>
    </w:lvl>
    <w:lvl w:ilvl="2" w:tplc="25B4CE9C">
      <w:start w:val="1"/>
      <w:numFmt w:val="bullet"/>
      <w:lvlText w:val=""/>
      <w:lvlJc w:val="left"/>
      <w:pPr>
        <w:tabs>
          <w:tab w:val="num" w:pos="2160"/>
        </w:tabs>
        <w:ind w:left="2160" w:hanging="360"/>
      </w:pPr>
      <w:rPr>
        <w:rFonts w:ascii="Wingdings" w:hAnsi="Wingdings"/>
      </w:rPr>
    </w:lvl>
    <w:lvl w:ilvl="3" w:tplc="AB30FC2C">
      <w:start w:val="1"/>
      <w:numFmt w:val="bullet"/>
      <w:lvlText w:val=""/>
      <w:lvlJc w:val="left"/>
      <w:pPr>
        <w:tabs>
          <w:tab w:val="num" w:pos="2880"/>
        </w:tabs>
        <w:ind w:left="2880" w:hanging="360"/>
      </w:pPr>
      <w:rPr>
        <w:rFonts w:ascii="Symbol" w:hAnsi="Symbol"/>
      </w:rPr>
    </w:lvl>
    <w:lvl w:ilvl="4" w:tplc="A6081470">
      <w:start w:val="1"/>
      <w:numFmt w:val="bullet"/>
      <w:lvlText w:val="o"/>
      <w:lvlJc w:val="left"/>
      <w:pPr>
        <w:tabs>
          <w:tab w:val="num" w:pos="3600"/>
        </w:tabs>
        <w:ind w:left="3600" w:hanging="360"/>
      </w:pPr>
      <w:rPr>
        <w:rFonts w:ascii="Courier New" w:hAnsi="Courier New"/>
      </w:rPr>
    </w:lvl>
    <w:lvl w:ilvl="5" w:tplc="84D44B1E">
      <w:start w:val="1"/>
      <w:numFmt w:val="bullet"/>
      <w:lvlText w:val=""/>
      <w:lvlJc w:val="left"/>
      <w:pPr>
        <w:tabs>
          <w:tab w:val="num" w:pos="4320"/>
        </w:tabs>
        <w:ind w:left="4320" w:hanging="360"/>
      </w:pPr>
      <w:rPr>
        <w:rFonts w:ascii="Wingdings" w:hAnsi="Wingdings"/>
      </w:rPr>
    </w:lvl>
    <w:lvl w:ilvl="6" w:tplc="207C817E">
      <w:start w:val="1"/>
      <w:numFmt w:val="bullet"/>
      <w:lvlText w:val=""/>
      <w:lvlJc w:val="left"/>
      <w:pPr>
        <w:tabs>
          <w:tab w:val="num" w:pos="5040"/>
        </w:tabs>
        <w:ind w:left="5040" w:hanging="360"/>
      </w:pPr>
      <w:rPr>
        <w:rFonts w:ascii="Symbol" w:hAnsi="Symbol"/>
      </w:rPr>
    </w:lvl>
    <w:lvl w:ilvl="7" w:tplc="3B4ADD22">
      <w:start w:val="1"/>
      <w:numFmt w:val="bullet"/>
      <w:lvlText w:val="o"/>
      <w:lvlJc w:val="left"/>
      <w:pPr>
        <w:tabs>
          <w:tab w:val="num" w:pos="5760"/>
        </w:tabs>
        <w:ind w:left="5760" w:hanging="360"/>
      </w:pPr>
      <w:rPr>
        <w:rFonts w:ascii="Courier New" w:hAnsi="Courier New"/>
      </w:rPr>
    </w:lvl>
    <w:lvl w:ilvl="8" w:tplc="2518685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7EEA462">
      <w:start w:val="1"/>
      <w:numFmt w:val="bullet"/>
      <w:lvlText w:val=""/>
      <w:lvlJc w:val="left"/>
      <w:pPr>
        <w:ind w:left="720" w:hanging="360"/>
      </w:pPr>
      <w:rPr>
        <w:rFonts w:ascii="Symbol" w:hAnsi="Symbol"/>
      </w:rPr>
    </w:lvl>
    <w:lvl w:ilvl="1" w:tplc="DE1A4CD0">
      <w:start w:val="1"/>
      <w:numFmt w:val="bullet"/>
      <w:lvlText w:val="o"/>
      <w:lvlJc w:val="left"/>
      <w:pPr>
        <w:tabs>
          <w:tab w:val="num" w:pos="1440"/>
        </w:tabs>
        <w:ind w:left="1440" w:hanging="360"/>
      </w:pPr>
      <w:rPr>
        <w:rFonts w:ascii="Courier New" w:hAnsi="Courier New"/>
      </w:rPr>
    </w:lvl>
    <w:lvl w:ilvl="2" w:tplc="2146DE1E">
      <w:start w:val="1"/>
      <w:numFmt w:val="bullet"/>
      <w:lvlText w:val=""/>
      <w:lvlJc w:val="left"/>
      <w:pPr>
        <w:tabs>
          <w:tab w:val="num" w:pos="2160"/>
        </w:tabs>
        <w:ind w:left="2160" w:hanging="360"/>
      </w:pPr>
      <w:rPr>
        <w:rFonts w:ascii="Wingdings" w:hAnsi="Wingdings"/>
      </w:rPr>
    </w:lvl>
    <w:lvl w:ilvl="3" w:tplc="A7C47FD8">
      <w:start w:val="1"/>
      <w:numFmt w:val="bullet"/>
      <w:lvlText w:val=""/>
      <w:lvlJc w:val="left"/>
      <w:pPr>
        <w:tabs>
          <w:tab w:val="num" w:pos="2880"/>
        </w:tabs>
        <w:ind w:left="2880" w:hanging="360"/>
      </w:pPr>
      <w:rPr>
        <w:rFonts w:ascii="Symbol" w:hAnsi="Symbol"/>
      </w:rPr>
    </w:lvl>
    <w:lvl w:ilvl="4" w:tplc="F53A57DC">
      <w:start w:val="1"/>
      <w:numFmt w:val="bullet"/>
      <w:lvlText w:val="o"/>
      <w:lvlJc w:val="left"/>
      <w:pPr>
        <w:tabs>
          <w:tab w:val="num" w:pos="3600"/>
        </w:tabs>
        <w:ind w:left="3600" w:hanging="360"/>
      </w:pPr>
      <w:rPr>
        <w:rFonts w:ascii="Courier New" w:hAnsi="Courier New"/>
      </w:rPr>
    </w:lvl>
    <w:lvl w:ilvl="5" w:tplc="0FA0D89A">
      <w:start w:val="1"/>
      <w:numFmt w:val="bullet"/>
      <w:lvlText w:val=""/>
      <w:lvlJc w:val="left"/>
      <w:pPr>
        <w:tabs>
          <w:tab w:val="num" w:pos="4320"/>
        </w:tabs>
        <w:ind w:left="4320" w:hanging="360"/>
      </w:pPr>
      <w:rPr>
        <w:rFonts w:ascii="Wingdings" w:hAnsi="Wingdings"/>
      </w:rPr>
    </w:lvl>
    <w:lvl w:ilvl="6" w:tplc="3C363F48">
      <w:start w:val="1"/>
      <w:numFmt w:val="bullet"/>
      <w:lvlText w:val=""/>
      <w:lvlJc w:val="left"/>
      <w:pPr>
        <w:tabs>
          <w:tab w:val="num" w:pos="5040"/>
        </w:tabs>
        <w:ind w:left="5040" w:hanging="360"/>
      </w:pPr>
      <w:rPr>
        <w:rFonts w:ascii="Symbol" w:hAnsi="Symbol"/>
      </w:rPr>
    </w:lvl>
    <w:lvl w:ilvl="7" w:tplc="39E67BD8">
      <w:start w:val="1"/>
      <w:numFmt w:val="bullet"/>
      <w:lvlText w:val="o"/>
      <w:lvlJc w:val="left"/>
      <w:pPr>
        <w:tabs>
          <w:tab w:val="num" w:pos="5760"/>
        </w:tabs>
        <w:ind w:left="5760" w:hanging="360"/>
      </w:pPr>
      <w:rPr>
        <w:rFonts w:ascii="Courier New" w:hAnsi="Courier New"/>
      </w:rPr>
    </w:lvl>
    <w:lvl w:ilvl="8" w:tplc="7424051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E87C6A0E">
      <w:start w:val="1"/>
      <w:numFmt w:val="bullet"/>
      <w:lvlText w:val=""/>
      <w:lvlJc w:val="left"/>
      <w:pPr>
        <w:ind w:left="720" w:hanging="360"/>
      </w:pPr>
      <w:rPr>
        <w:rFonts w:ascii="Symbol" w:hAnsi="Symbol"/>
      </w:rPr>
    </w:lvl>
    <w:lvl w:ilvl="1" w:tplc="0B22675C">
      <w:start w:val="1"/>
      <w:numFmt w:val="bullet"/>
      <w:lvlText w:val="o"/>
      <w:lvlJc w:val="left"/>
      <w:pPr>
        <w:tabs>
          <w:tab w:val="num" w:pos="1440"/>
        </w:tabs>
        <w:ind w:left="1440" w:hanging="360"/>
      </w:pPr>
      <w:rPr>
        <w:rFonts w:ascii="Courier New" w:hAnsi="Courier New"/>
      </w:rPr>
    </w:lvl>
    <w:lvl w:ilvl="2" w:tplc="A9A47510">
      <w:start w:val="1"/>
      <w:numFmt w:val="bullet"/>
      <w:lvlText w:val=""/>
      <w:lvlJc w:val="left"/>
      <w:pPr>
        <w:tabs>
          <w:tab w:val="num" w:pos="2160"/>
        </w:tabs>
        <w:ind w:left="2160" w:hanging="360"/>
      </w:pPr>
      <w:rPr>
        <w:rFonts w:ascii="Wingdings" w:hAnsi="Wingdings"/>
      </w:rPr>
    </w:lvl>
    <w:lvl w:ilvl="3" w:tplc="66D0D5F8">
      <w:start w:val="1"/>
      <w:numFmt w:val="bullet"/>
      <w:lvlText w:val=""/>
      <w:lvlJc w:val="left"/>
      <w:pPr>
        <w:tabs>
          <w:tab w:val="num" w:pos="2880"/>
        </w:tabs>
        <w:ind w:left="2880" w:hanging="360"/>
      </w:pPr>
      <w:rPr>
        <w:rFonts w:ascii="Symbol" w:hAnsi="Symbol"/>
      </w:rPr>
    </w:lvl>
    <w:lvl w:ilvl="4" w:tplc="17404686">
      <w:start w:val="1"/>
      <w:numFmt w:val="bullet"/>
      <w:lvlText w:val="o"/>
      <w:lvlJc w:val="left"/>
      <w:pPr>
        <w:tabs>
          <w:tab w:val="num" w:pos="3600"/>
        </w:tabs>
        <w:ind w:left="3600" w:hanging="360"/>
      </w:pPr>
      <w:rPr>
        <w:rFonts w:ascii="Courier New" w:hAnsi="Courier New"/>
      </w:rPr>
    </w:lvl>
    <w:lvl w:ilvl="5" w:tplc="F9ACED06">
      <w:start w:val="1"/>
      <w:numFmt w:val="bullet"/>
      <w:lvlText w:val=""/>
      <w:lvlJc w:val="left"/>
      <w:pPr>
        <w:tabs>
          <w:tab w:val="num" w:pos="4320"/>
        </w:tabs>
        <w:ind w:left="4320" w:hanging="360"/>
      </w:pPr>
      <w:rPr>
        <w:rFonts w:ascii="Wingdings" w:hAnsi="Wingdings"/>
      </w:rPr>
    </w:lvl>
    <w:lvl w:ilvl="6" w:tplc="AF8E67E0">
      <w:start w:val="1"/>
      <w:numFmt w:val="bullet"/>
      <w:lvlText w:val=""/>
      <w:lvlJc w:val="left"/>
      <w:pPr>
        <w:tabs>
          <w:tab w:val="num" w:pos="5040"/>
        </w:tabs>
        <w:ind w:left="5040" w:hanging="360"/>
      </w:pPr>
      <w:rPr>
        <w:rFonts w:ascii="Symbol" w:hAnsi="Symbol"/>
      </w:rPr>
    </w:lvl>
    <w:lvl w:ilvl="7" w:tplc="607002F0">
      <w:start w:val="1"/>
      <w:numFmt w:val="bullet"/>
      <w:lvlText w:val="o"/>
      <w:lvlJc w:val="left"/>
      <w:pPr>
        <w:tabs>
          <w:tab w:val="num" w:pos="5760"/>
        </w:tabs>
        <w:ind w:left="5760" w:hanging="360"/>
      </w:pPr>
      <w:rPr>
        <w:rFonts w:ascii="Courier New" w:hAnsi="Courier New"/>
      </w:rPr>
    </w:lvl>
    <w:lvl w:ilvl="8" w:tplc="05888F0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C6EABB4C">
      <w:start w:val="1"/>
      <w:numFmt w:val="bullet"/>
      <w:lvlText w:val=""/>
      <w:lvlJc w:val="left"/>
      <w:pPr>
        <w:ind w:left="720" w:hanging="360"/>
      </w:pPr>
      <w:rPr>
        <w:rFonts w:ascii="Symbol" w:hAnsi="Symbol"/>
      </w:rPr>
    </w:lvl>
    <w:lvl w:ilvl="1" w:tplc="F1F6F0FC">
      <w:start w:val="1"/>
      <w:numFmt w:val="bullet"/>
      <w:lvlText w:val="o"/>
      <w:lvlJc w:val="left"/>
      <w:pPr>
        <w:tabs>
          <w:tab w:val="num" w:pos="1440"/>
        </w:tabs>
        <w:ind w:left="1440" w:hanging="360"/>
      </w:pPr>
      <w:rPr>
        <w:rFonts w:ascii="Courier New" w:hAnsi="Courier New"/>
      </w:rPr>
    </w:lvl>
    <w:lvl w:ilvl="2" w:tplc="8EBA1D54">
      <w:start w:val="1"/>
      <w:numFmt w:val="bullet"/>
      <w:lvlText w:val=""/>
      <w:lvlJc w:val="left"/>
      <w:pPr>
        <w:tabs>
          <w:tab w:val="num" w:pos="2160"/>
        </w:tabs>
        <w:ind w:left="2160" w:hanging="360"/>
      </w:pPr>
      <w:rPr>
        <w:rFonts w:ascii="Wingdings" w:hAnsi="Wingdings"/>
      </w:rPr>
    </w:lvl>
    <w:lvl w:ilvl="3" w:tplc="990AC2E2">
      <w:start w:val="1"/>
      <w:numFmt w:val="bullet"/>
      <w:lvlText w:val=""/>
      <w:lvlJc w:val="left"/>
      <w:pPr>
        <w:tabs>
          <w:tab w:val="num" w:pos="2880"/>
        </w:tabs>
        <w:ind w:left="2880" w:hanging="360"/>
      </w:pPr>
      <w:rPr>
        <w:rFonts w:ascii="Symbol" w:hAnsi="Symbol"/>
      </w:rPr>
    </w:lvl>
    <w:lvl w:ilvl="4" w:tplc="FD16BA9A">
      <w:start w:val="1"/>
      <w:numFmt w:val="bullet"/>
      <w:lvlText w:val="o"/>
      <w:lvlJc w:val="left"/>
      <w:pPr>
        <w:tabs>
          <w:tab w:val="num" w:pos="3600"/>
        </w:tabs>
        <w:ind w:left="3600" w:hanging="360"/>
      </w:pPr>
      <w:rPr>
        <w:rFonts w:ascii="Courier New" w:hAnsi="Courier New"/>
      </w:rPr>
    </w:lvl>
    <w:lvl w:ilvl="5" w:tplc="4746A4A2">
      <w:start w:val="1"/>
      <w:numFmt w:val="bullet"/>
      <w:lvlText w:val=""/>
      <w:lvlJc w:val="left"/>
      <w:pPr>
        <w:tabs>
          <w:tab w:val="num" w:pos="4320"/>
        </w:tabs>
        <w:ind w:left="4320" w:hanging="360"/>
      </w:pPr>
      <w:rPr>
        <w:rFonts w:ascii="Wingdings" w:hAnsi="Wingdings"/>
      </w:rPr>
    </w:lvl>
    <w:lvl w:ilvl="6" w:tplc="4830BAF8">
      <w:start w:val="1"/>
      <w:numFmt w:val="bullet"/>
      <w:lvlText w:val=""/>
      <w:lvlJc w:val="left"/>
      <w:pPr>
        <w:tabs>
          <w:tab w:val="num" w:pos="5040"/>
        </w:tabs>
        <w:ind w:left="5040" w:hanging="360"/>
      </w:pPr>
      <w:rPr>
        <w:rFonts w:ascii="Symbol" w:hAnsi="Symbol"/>
      </w:rPr>
    </w:lvl>
    <w:lvl w:ilvl="7" w:tplc="335250E8">
      <w:start w:val="1"/>
      <w:numFmt w:val="bullet"/>
      <w:lvlText w:val="o"/>
      <w:lvlJc w:val="left"/>
      <w:pPr>
        <w:tabs>
          <w:tab w:val="num" w:pos="5760"/>
        </w:tabs>
        <w:ind w:left="5760" w:hanging="360"/>
      </w:pPr>
      <w:rPr>
        <w:rFonts w:ascii="Courier New" w:hAnsi="Courier New"/>
      </w:rPr>
    </w:lvl>
    <w:lvl w:ilvl="8" w:tplc="47D2A1C0">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A5681B06">
      <w:start w:val="1"/>
      <w:numFmt w:val="bullet"/>
      <w:lvlText w:val=""/>
      <w:lvlJc w:val="left"/>
      <w:pPr>
        <w:ind w:left="720" w:hanging="360"/>
      </w:pPr>
      <w:rPr>
        <w:rFonts w:ascii="Symbol" w:hAnsi="Symbol"/>
      </w:rPr>
    </w:lvl>
    <w:lvl w:ilvl="1" w:tplc="25127BB8">
      <w:start w:val="1"/>
      <w:numFmt w:val="bullet"/>
      <w:lvlText w:val="o"/>
      <w:lvlJc w:val="left"/>
      <w:pPr>
        <w:tabs>
          <w:tab w:val="num" w:pos="1440"/>
        </w:tabs>
        <w:ind w:left="1440" w:hanging="360"/>
      </w:pPr>
      <w:rPr>
        <w:rFonts w:ascii="Courier New" w:hAnsi="Courier New"/>
      </w:rPr>
    </w:lvl>
    <w:lvl w:ilvl="2" w:tplc="D0D86D2C">
      <w:start w:val="1"/>
      <w:numFmt w:val="bullet"/>
      <w:lvlText w:val=""/>
      <w:lvlJc w:val="left"/>
      <w:pPr>
        <w:tabs>
          <w:tab w:val="num" w:pos="2160"/>
        </w:tabs>
        <w:ind w:left="2160" w:hanging="360"/>
      </w:pPr>
      <w:rPr>
        <w:rFonts w:ascii="Wingdings" w:hAnsi="Wingdings"/>
      </w:rPr>
    </w:lvl>
    <w:lvl w:ilvl="3" w:tplc="BDB08168">
      <w:start w:val="1"/>
      <w:numFmt w:val="bullet"/>
      <w:lvlText w:val=""/>
      <w:lvlJc w:val="left"/>
      <w:pPr>
        <w:tabs>
          <w:tab w:val="num" w:pos="2880"/>
        </w:tabs>
        <w:ind w:left="2880" w:hanging="360"/>
      </w:pPr>
      <w:rPr>
        <w:rFonts w:ascii="Symbol" w:hAnsi="Symbol"/>
      </w:rPr>
    </w:lvl>
    <w:lvl w:ilvl="4" w:tplc="19064ED0">
      <w:start w:val="1"/>
      <w:numFmt w:val="bullet"/>
      <w:lvlText w:val="o"/>
      <w:lvlJc w:val="left"/>
      <w:pPr>
        <w:tabs>
          <w:tab w:val="num" w:pos="3600"/>
        </w:tabs>
        <w:ind w:left="3600" w:hanging="360"/>
      </w:pPr>
      <w:rPr>
        <w:rFonts w:ascii="Courier New" w:hAnsi="Courier New"/>
      </w:rPr>
    </w:lvl>
    <w:lvl w:ilvl="5" w:tplc="F2182512">
      <w:start w:val="1"/>
      <w:numFmt w:val="bullet"/>
      <w:lvlText w:val=""/>
      <w:lvlJc w:val="left"/>
      <w:pPr>
        <w:tabs>
          <w:tab w:val="num" w:pos="4320"/>
        </w:tabs>
        <w:ind w:left="4320" w:hanging="360"/>
      </w:pPr>
      <w:rPr>
        <w:rFonts w:ascii="Wingdings" w:hAnsi="Wingdings"/>
      </w:rPr>
    </w:lvl>
    <w:lvl w:ilvl="6" w:tplc="A330D3B0">
      <w:start w:val="1"/>
      <w:numFmt w:val="bullet"/>
      <w:lvlText w:val=""/>
      <w:lvlJc w:val="left"/>
      <w:pPr>
        <w:tabs>
          <w:tab w:val="num" w:pos="5040"/>
        </w:tabs>
        <w:ind w:left="5040" w:hanging="360"/>
      </w:pPr>
      <w:rPr>
        <w:rFonts w:ascii="Symbol" w:hAnsi="Symbol"/>
      </w:rPr>
    </w:lvl>
    <w:lvl w:ilvl="7" w:tplc="81E0DD7C">
      <w:start w:val="1"/>
      <w:numFmt w:val="bullet"/>
      <w:lvlText w:val="o"/>
      <w:lvlJc w:val="left"/>
      <w:pPr>
        <w:tabs>
          <w:tab w:val="num" w:pos="5760"/>
        </w:tabs>
        <w:ind w:left="5760" w:hanging="360"/>
      </w:pPr>
      <w:rPr>
        <w:rFonts w:ascii="Courier New" w:hAnsi="Courier New"/>
      </w:rPr>
    </w:lvl>
    <w:lvl w:ilvl="8" w:tplc="7A9C3CC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48544682">
      <w:start w:val="1"/>
      <w:numFmt w:val="bullet"/>
      <w:lvlText w:val=""/>
      <w:lvlJc w:val="left"/>
      <w:pPr>
        <w:ind w:left="720" w:hanging="360"/>
      </w:pPr>
      <w:rPr>
        <w:rFonts w:ascii="Symbol" w:hAnsi="Symbol"/>
      </w:rPr>
    </w:lvl>
    <w:lvl w:ilvl="1" w:tplc="7F685DA0">
      <w:start w:val="1"/>
      <w:numFmt w:val="bullet"/>
      <w:lvlText w:val="o"/>
      <w:lvlJc w:val="left"/>
      <w:pPr>
        <w:tabs>
          <w:tab w:val="num" w:pos="1440"/>
        </w:tabs>
        <w:ind w:left="1440" w:hanging="360"/>
      </w:pPr>
      <w:rPr>
        <w:rFonts w:ascii="Courier New" w:hAnsi="Courier New"/>
      </w:rPr>
    </w:lvl>
    <w:lvl w:ilvl="2" w:tplc="38FEDD42">
      <w:start w:val="1"/>
      <w:numFmt w:val="bullet"/>
      <w:lvlText w:val=""/>
      <w:lvlJc w:val="left"/>
      <w:pPr>
        <w:tabs>
          <w:tab w:val="num" w:pos="2160"/>
        </w:tabs>
        <w:ind w:left="2160" w:hanging="360"/>
      </w:pPr>
      <w:rPr>
        <w:rFonts w:ascii="Wingdings" w:hAnsi="Wingdings"/>
      </w:rPr>
    </w:lvl>
    <w:lvl w:ilvl="3" w:tplc="CC846CE0">
      <w:start w:val="1"/>
      <w:numFmt w:val="bullet"/>
      <w:lvlText w:val=""/>
      <w:lvlJc w:val="left"/>
      <w:pPr>
        <w:tabs>
          <w:tab w:val="num" w:pos="2880"/>
        </w:tabs>
        <w:ind w:left="2880" w:hanging="360"/>
      </w:pPr>
      <w:rPr>
        <w:rFonts w:ascii="Symbol" w:hAnsi="Symbol"/>
      </w:rPr>
    </w:lvl>
    <w:lvl w:ilvl="4" w:tplc="60DA201C">
      <w:start w:val="1"/>
      <w:numFmt w:val="bullet"/>
      <w:lvlText w:val="o"/>
      <w:lvlJc w:val="left"/>
      <w:pPr>
        <w:tabs>
          <w:tab w:val="num" w:pos="3600"/>
        </w:tabs>
        <w:ind w:left="3600" w:hanging="360"/>
      </w:pPr>
      <w:rPr>
        <w:rFonts w:ascii="Courier New" w:hAnsi="Courier New"/>
      </w:rPr>
    </w:lvl>
    <w:lvl w:ilvl="5" w:tplc="55AC25E4">
      <w:start w:val="1"/>
      <w:numFmt w:val="bullet"/>
      <w:lvlText w:val=""/>
      <w:lvlJc w:val="left"/>
      <w:pPr>
        <w:tabs>
          <w:tab w:val="num" w:pos="4320"/>
        </w:tabs>
        <w:ind w:left="4320" w:hanging="360"/>
      </w:pPr>
      <w:rPr>
        <w:rFonts w:ascii="Wingdings" w:hAnsi="Wingdings"/>
      </w:rPr>
    </w:lvl>
    <w:lvl w:ilvl="6" w:tplc="18F252E6">
      <w:start w:val="1"/>
      <w:numFmt w:val="bullet"/>
      <w:lvlText w:val=""/>
      <w:lvlJc w:val="left"/>
      <w:pPr>
        <w:tabs>
          <w:tab w:val="num" w:pos="5040"/>
        </w:tabs>
        <w:ind w:left="5040" w:hanging="360"/>
      </w:pPr>
      <w:rPr>
        <w:rFonts w:ascii="Symbol" w:hAnsi="Symbol"/>
      </w:rPr>
    </w:lvl>
    <w:lvl w:ilvl="7" w:tplc="AD68ECF2">
      <w:start w:val="1"/>
      <w:numFmt w:val="bullet"/>
      <w:lvlText w:val="o"/>
      <w:lvlJc w:val="left"/>
      <w:pPr>
        <w:tabs>
          <w:tab w:val="num" w:pos="5760"/>
        </w:tabs>
        <w:ind w:left="5760" w:hanging="360"/>
      </w:pPr>
      <w:rPr>
        <w:rFonts w:ascii="Courier New" w:hAnsi="Courier New"/>
      </w:rPr>
    </w:lvl>
    <w:lvl w:ilvl="8" w:tplc="842E708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E0DCDA6C">
      <w:start w:val="1"/>
      <w:numFmt w:val="bullet"/>
      <w:lvlText w:val=""/>
      <w:lvlJc w:val="left"/>
      <w:pPr>
        <w:ind w:left="720" w:hanging="360"/>
      </w:pPr>
      <w:rPr>
        <w:rFonts w:ascii="Symbol" w:hAnsi="Symbol"/>
      </w:rPr>
    </w:lvl>
    <w:lvl w:ilvl="1" w:tplc="F062A3C2">
      <w:start w:val="1"/>
      <w:numFmt w:val="bullet"/>
      <w:lvlText w:val="o"/>
      <w:lvlJc w:val="left"/>
      <w:pPr>
        <w:tabs>
          <w:tab w:val="num" w:pos="1440"/>
        </w:tabs>
        <w:ind w:left="1440" w:hanging="360"/>
      </w:pPr>
      <w:rPr>
        <w:rFonts w:ascii="Courier New" w:hAnsi="Courier New"/>
      </w:rPr>
    </w:lvl>
    <w:lvl w:ilvl="2" w:tplc="BADE6D24">
      <w:start w:val="1"/>
      <w:numFmt w:val="bullet"/>
      <w:lvlText w:val=""/>
      <w:lvlJc w:val="left"/>
      <w:pPr>
        <w:tabs>
          <w:tab w:val="num" w:pos="2160"/>
        </w:tabs>
        <w:ind w:left="2160" w:hanging="360"/>
      </w:pPr>
      <w:rPr>
        <w:rFonts w:ascii="Wingdings" w:hAnsi="Wingdings"/>
      </w:rPr>
    </w:lvl>
    <w:lvl w:ilvl="3" w:tplc="89CA9EFA">
      <w:start w:val="1"/>
      <w:numFmt w:val="bullet"/>
      <w:lvlText w:val=""/>
      <w:lvlJc w:val="left"/>
      <w:pPr>
        <w:tabs>
          <w:tab w:val="num" w:pos="2880"/>
        </w:tabs>
        <w:ind w:left="2880" w:hanging="360"/>
      </w:pPr>
      <w:rPr>
        <w:rFonts w:ascii="Symbol" w:hAnsi="Symbol"/>
      </w:rPr>
    </w:lvl>
    <w:lvl w:ilvl="4" w:tplc="61FA13D0">
      <w:start w:val="1"/>
      <w:numFmt w:val="bullet"/>
      <w:lvlText w:val="o"/>
      <w:lvlJc w:val="left"/>
      <w:pPr>
        <w:tabs>
          <w:tab w:val="num" w:pos="3600"/>
        </w:tabs>
        <w:ind w:left="3600" w:hanging="360"/>
      </w:pPr>
      <w:rPr>
        <w:rFonts w:ascii="Courier New" w:hAnsi="Courier New"/>
      </w:rPr>
    </w:lvl>
    <w:lvl w:ilvl="5" w:tplc="9B0A6C22">
      <w:start w:val="1"/>
      <w:numFmt w:val="bullet"/>
      <w:lvlText w:val=""/>
      <w:lvlJc w:val="left"/>
      <w:pPr>
        <w:tabs>
          <w:tab w:val="num" w:pos="4320"/>
        </w:tabs>
        <w:ind w:left="4320" w:hanging="360"/>
      </w:pPr>
      <w:rPr>
        <w:rFonts w:ascii="Wingdings" w:hAnsi="Wingdings"/>
      </w:rPr>
    </w:lvl>
    <w:lvl w:ilvl="6" w:tplc="CEE4B586">
      <w:start w:val="1"/>
      <w:numFmt w:val="bullet"/>
      <w:lvlText w:val=""/>
      <w:lvlJc w:val="left"/>
      <w:pPr>
        <w:tabs>
          <w:tab w:val="num" w:pos="5040"/>
        </w:tabs>
        <w:ind w:left="5040" w:hanging="360"/>
      </w:pPr>
      <w:rPr>
        <w:rFonts w:ascii="Symbol" w:hAnsi="Symbol"/>
      </w:rPr>
    </w:lvl>
    <w:lvl w:ilvl="7" w:tplc="6F34B1D2">
      <w:start w:val="1"/>
      <w:numFmt w:val="bullet"/>
      <w:lvlText w:val="o"/>
      <w:lvlJc w:val="left"/>
      <w:pPr>
        <w:tabs>
          <w:tab w:val="num" w:pos="5760"/>
        </w:tabs>
        <w:ind w:left="5760" w:hanging="360"/>
      </w:pPr>
      <w:rPr>
        <w:rFonts w:ascii="Courier New" w:hAnsi="Courier New"/>
      </w:rPr>
    </w:lvl>
    <w:lvl w:ilvl="8" w:tplc="6D5E0950">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68363DA0">
      <w:start w:val="1"/>
      <w:numFmt w:val="bullet"/>
      <w:lvlText w:val=""/>
      <w:lvlJc w:val="left"/>
      <w:pPr>
        <w:ind w:left="720" w:hanging="360"/>
      </w:pPr>
      <w:rPr>
        <w:rFonts w:ascii="Symbol" w:hAnsi="Symbol"/>
      </w:rPr>
    </w:lvl>
    <w:lvl w:ilvl="1" w:tplc="82CAFBF6">
      <w:start w:val="1"/>
      <w:numFmt w:val="bullet"/>
      <w:lvlText w:val="o"/>
      <w:lvlJc w:val="left"/>
      <w:pPr>
        <w:tabs>
          <w:tab w:val="num" w:pos="1440"/>
        </w:tabs>
        <w:ind w:left="1440" w:hanging="360"/>
      </w:pPr>
      <w:rPr>
        <w:rFonts w:ascii="Courier New" w:hAnsi="Courier New"/>
      </w:rPr>
    </w:lvl>
    <w:lvl w:ilvl="2" w:tplc="B42EDCDE">
      <w:start w:val="1"/>
      <w:numFmt w:val="bullet"/>
      <w:lvlText w:val=""/>
      <w:lvlJc w:val="left"/>
      <w:pPr>
        <w:tabs>
          <w:tab w:val="num" w:pos="2160"/>
        </w:tabs>
        <w:ind w:left="2160" w:hanging="360"/>
      </w:pPr>
      <w:rPr>
        <w:rFonts w:ascii="Wingdings" w:hAnsi="Wingdings"/>
      </w:rPr>
    </w:lvl>
    <w:lvl w:ilvl="3" w:tplc="BDDAF55E">
      <w:start w:val="1"/>
      <w:numFmt w:val="bullet"/>
      <w:lvlText w:val=""/>
      <w:lvlJc w:val="left"/>
      <w:pPr>
        <w:tabs>
          <w:tab w:val="num" w:pos="2880"/>
        </w:tabs>
        <w:ind w:left="2880" w:hanging="360"/>
      </w:pPr>
      <w:rPr>
        <w:rFonts w:ascii="Symbol" w:hAnsi="Symbol"/>
      </w:rPr>
    </w:lvl>
    <w:lvl w:ilvl="4" w:tplc="D046AEE4">
      <w:start w:val="1"/>
      <w:numFmt w:val="bullet"/>
      <w:lvlText w:val="o"/>
      <w:lvlJc w:val="left"/>
      <w:pPr>
        <w:tabs>
          <w:tab w:val="num" w:pos="3600"/>
        </w:tabs>
        <w:ind w:left="3600" w:hanging="360"/>
      </w:pPr>
      <w:rPr>
        <w:rFonts w:ascii="Courier New" w:hAnsi="Courier New"/>
      </w:rPr>
    </w:lvl>
    <w:lvl w:ilvl="5" w:tplc="15F6BE40">
      <w:start w:val="1"/>
      <w:numFmt w:val="bullet"/>
      <w:lvlText w:val=""/>
      <w:lvlJc w:val="left"/>
      <w:pPr>
        <w:tabs>
          <w:tab w:val="num" w:pos="4320"/>
        </w:tabs>
        <w:ind w:left="4320" w:hanging="360"/>
      </w:pPr>
      <w:rPr>
        <w:rFonts w:ascii="Wingdings" w:hAnsi="Wingdings"/>
      </w:rPr>
    </w:lvl>
    <w:lvl w:ilvl="6" w:tplc="39AE53D4">
      <w:start w:val="1"/>
      <w:numFmt w:val="bullet"/>
      <w:lvlText w:val=""/>
      <w:lvlJc w:val="left"/>
      <w:pPr>
        <w:tabs>
          <w:tab w:val="num" w:pos="5040"/>
        </w:tabs>
        <w:ind w:left="5040" w:hanging="360"/>
      </w:pPr>
      <w:rPr>
        <w:rFonts w:ascii="Symbol" w:hAnsi="Symbol"/>
      </w:rPr>
    </w:lvl>
    <w:lvl w:ilvl="7" w:tplc="6D1AE8CE">
      <w:start w:val="1"/>
      <w:numFmt w:val="bullet"/>
      <w:lvlText w:val="o"/>
      <w:lvlJc w:val="left"/>
      <w:pPr>
        <w:tabs>
          <w:tab w:val="num" w:pos="5760"/>
        </w:tabs>
        <w:ind w:left="5760" w:hanging="360"/>
      </w:pPr>
      <w:rPr>
        <w:rFonts w:ascii="Courier New" w:hAnsi="Courier New"/>
      </w:rPr>
    </w:lvl>
    <w:lvl w:ilvl="8" w:tplc="CCE03CA0">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E"/>
    <w:multiLevelType w:val="hybridMultilevel"/>
    <w:tmpl w:val="0000000E"/>
    <w:lvl w:ilvl="0" w:tplc="75A257CE">
      <w:start w:val="1"/>
      <w:numFmt w:val="bullet"/>
      <w:lvlText w:val=""/>
      <w:lvlJc w:val="left"/>
      <w:pPr>
        <w:ind w:left="720" w:hanging="360"/>
      </w:pPr>
      <w:rPr>
        <w:rFonts w:ascii="Symbol" w:hAnsi="Symbol"/>
      </w:rPr>
    </w:lvl>
    <w:lvl w:ilvl="1" w:tplc="ECD442CE">
      <w:start w:val="1"/>
      <w:numFmt w:val="bullet"/>
      <w:lvlText w:val="o"/>
      <w:lvlJc w:val="left"/>
      <w:pPr>
        <w:tabs>
          <w:tab w:val="num" w:pos="1440"/>
        </w:tabs>
        <w:ind w:left="1440" w:hanging="360"/>
      </w:pPr>
      <w:rPr>
        <w:rFonts w:ascii="Courier New" w:hAnsi="Courier New"/>
      </w:rPr>
    </w:lvl>
    <w:lvl w:ilvl="2" w:tplc="56E4FAD8">
      <w:start w:val="1"/>
      <w:numFmt w:val="bullet"/>
      <w:lvlText w:val=""/>
      <w:lvlJc w:val="left"/>
      <w:pPr>
        <w:tabs>
          <w:tab w:val="num" w:pos="2160"/>
        </w:tabs>
        <w:ind w:left="2160" w:hanging="360"/>
      </w:pPr>
      <w:rPr>
        <w:rFonts w:ascii="Wingdings" w:hAnsi="Wingdings"/>
      </w:rPr>
    </w:lvl>
    <w:lvl w:ilvl="3" w:tplc="E37A6FA2">
      <w:start w:val="1"/>
      <w:numFmt w:val="bullet"/>
      <w:lvlText w:val=""/>
      <w:lvlJc w:val="left"/>
      <w:pPr>
        <w:tabs>
          <w:tab w:val="num" w:pos="2880"/>
        </w:tabs>
        <w:ind w:left="2880" w:hanging="360"/>
      </w:pPr>
      <w:rPr>
        <w:rFonts w:ascii="Symbol" w:hAnsi="Symbol"/>
      </w:rPr>
    </w:lvl>
    <w:lvl w:ilvl="4" w:tplc="150E41CE">
      <w:start w:val="1"/>
      <w:numFmt w:val="bullet"/>
      <w:lvlText w:val="o"/>
      <w:lvlJc w:val="left"/>
      <w:pPr>
        <w:tabs>
          <w:tab w:val="num" w:pos="3600"/>
        </w:tabs>
        <w:ind w:left="3600" w:hanging="360"/>
      </w:pPr>
      <w:rPr>
        <w:rFonts w:ascii="Courier New" w:hAnsi="Courier New"/>
      </w:rPr>
    </w:lvl>
    <w:lvl w:ilvl="5" w:tplc="DFD4497C">
      <w:start w:val="1"/>
      <w:numFmt w:val="bullet"/>
      <w:lvlText w:val=""/>
      <w:lvlJc w:val="left"/>
      <w:pPr>
        <w:tabs>
          <w:tab w:val="num" w:pos="4320"/>
        </w:tabs>
        <w:ind w:left="4320" w:hanging="360"/>
      </w:pPr>
      <w:rPr>
        <w:rFonts w:ascii="Wingdings" w:hAnsi="Wingdings"/>
      </w:rPr>
    </w:lvl>
    <w:lvl w:ilvl="6" w:tplc="7070EEDC">
      <w:start w:val="1"/>
      <w:numFmt w:val="bullet"/>
      <w:lvlText w:val=""/>
      <w:lvlJc w:val="left"/>
      <w:pPr>
        <w:tabs>
          <w:tab w:val="num" w:pos="5040"/>
        </w:tabs>
        <w:ind w:left="5040" w:hanging="360"/>
      </w:pPr>
      <w:rPr>
        <w:rFonts w:ascii="Symbol" w:hAnsi="Symbol"/>
      </w:rPr>
    </w:lvl>
    <w:lvl w:ilvl="7" w:tplc="FAECF73C">
      <w:start w:val="1"/>
      <w:numFmt w:val="bullet"/>
      <w:lvlText w:val="o"/>
      <w:lvlJc w:val="left"/>
      <w:pPr>
        <w:tabs>
          <w:tab w:val="num" w:pos="5760"/>
        </w:tabs>
        <w:ind w:left="5760" w:hanging="360"/>
      </w:pPr>
      <w:rPr>
        <w:rFonts w:ascii="Courier New" w:hAnsi="Courier New"/>
      </w:rPr>
    </w:lvl>
    <w:lvl w:ilvl="8" w:tplc="5630CF04">
      <w:start w:val="1"/>
      <w:numFmt w:val="bullet"/>
      <w:lvlText w:val=""/>
      <w:lvlJc w:val="left"/>
      <w:pPr>
        <w:tabs>
          <w:tab w:val="num" w:pos="6480"/>
        </w:tabs>
        <w:ind w:left="6480" w:hanging="360"/>
      </w:pPr>
      <w:rPr>
        <w:rFonts w:ascii="Wingdings" w:hAnsi="Wingdings"/>
      </w:rPr>
    </w:lvl>
  </w:abstractNum>
  <w:abstractNum w:abstractNumId="14" w15:restartNumberingAfterBreak="0">
    <w:nsid w:val="04C94978"/>
    <w:multiLevelType w:val="multilevel"/>
    <w:tmpl w:val="8D7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95DCC"/>
    <w:multiLevelType w:val="multilevel"/>
    <w:tmpl w:val="4C1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357276">
    <w:abstractNumId w:val="0"/>
  </w:num>
  <w:num w:numId="2" w16cid:durableId="595214859">
    <w:abstractNumId w:val="1"/>
  </w:num>
  <w:num w:numId="3" w16cid:durableId="1803965499">
    <w:abstractNumId w:val="2"/>
  </w:num>
  <w:num w:numId="4" w16cid:durableId="1177381225">
    <w:abstractNumId w:val="3"/>
  </w:num>
  <w:num w:numId="5" w16cid:durableId="1034967826">
    <w:abstractNumId w:val="4"/>
  </w:num>
  <w:num w:numId="6" w16cid:durableId="513689340">
    <w:abstractNumId w:val="5"/>
  </w:num>
  <w:num w:numId="7" w16cid:durableId="1829403003">
    <w:abstractNumId w:val="6"/>
  </w:num>
  <w:num w:numId="8" w16cid:durableId="256792825">
    <w:abstractNumId w:val="7"/>
  </w:num>
  <w:num w:numId="9" w16cid:durableId="1264915530">
    <w:abstractNumId w:val="8"/>
  </w:num>
  <w:num w:numId="10" w16cid:durableId="2029286314">
    <w:abstractNumId w:val="9"/>
  </w:num>
  <w:num w:numId="11" w16cid:durableId="2071996780">
    <w:abstractNumId w:val="10"/>
  </w:num>
  <w:num w:numId="12" w16cid:durableId="1228569297">
    <w:abstractNumId w:val="11"/>
  </w:num>
  <w:num w:numId="13" w16cid:durableId="1124732375">
    <w:abstractNumId w:val="12"/>
  </w:num>
  <w:num w:numId="14" w16cid:durableId="356390309">
    <w:abstractNumId w:val="13"/>
  </w:num>
  <w:num w:numId="15" w16cid:durableId="985819967">
    <w:abstractNumId w:val="14"/>
  </w:num>
  <w:num w:numId="16" w16cid:durableId="1751173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9D"/>
    <w:rsid w:val="00007343"/>
    <w:rsid w:val="000104A9"/>
    <w:rsid w:val="00023F85"/>
    <w:rsid w:val="000419FA"/>
    <w:rsid w:val="00045A1A"/>
    <w:rsid w:val="00050C66"/>
    <w:rsid w:val="00063243"/>
    <w:rsid w:val="000875C3"/>
    <w:rsid w:val="000A053C"/>
    <w:rsid w:val="000B12C1"/>
    <w:rsid w:val="00104AAC"/>
    <w:rsid w:val="00152DFB"/>
    <w:rsid w:val="00154BB4"/>
    <w:rsid w:val="0016355C"/>
    <w:rsid w:val="001A3CB2"/>
    <w:rsid w:val="00204142"/>
    <w:rsid w:val="00226532"/>
    <w:rsid w:val="00247C74"/>
    <w:rsid w:val="00281132"/>
    <w:rsid w:val="002C72C7"/>
    <w:rsid w:val="002E0BBC"/>
    <w:rsid w:val="00346528"/>
    <w:rsid w:val="00350570"/>
    <w:rsid w:val="003665FD"/>
    <w:rsid w:val="00382359"/>
    <w:rsid w:val="003C03FF"/>
    <w:rsid w:val="003E01B5"/>
    <w:rsid w:val="00402EDD"/>
    <w:rsid w:val="0044339D"/>
    <w:rsid w:val="00465985"/>
    <w:rsid w:val="00486533"/>
    <w:rsid w:val="0051050E"/>
    <w:rsid w:val="00512ADB"/>
    <w:rsid w:val="00531550"/>
    <w:rsid w:val="0055725E"/>
    <w:rsid w:val="00575D9E"/>
    <w:rsid w:val="00595C34"/>
    <w:rsid w:val="00632B94"/>
    <w:rsid w:val="00664B8F"/>
    <w:rsid w:val="00672E64"/>
    <w:rsid w:val="006F4637"/>
    <w:rsid w:val="00700E34"/>
    <w:rsid w:val="00705616"/>
    <w:rsid w:val="00747A77"/>
    <w:rsid w:val="00762E38"/>
    <w:rsid w:val="007B7769"/>
    <w:rsid w:val="00802D3C"/>
    <w:rsid w:val="00811AD6"/>
    <w:rsid w:val="00822363"/>
    <w:rsid w:val="00830CB5"/>
    <w:rsid w:val="008A464B"/>
    <w:rsid w:val="008B1247"/>
    <w:rsid w:val="008D3528"/>
    <w:rsid w:val="008F34FD"/>
    <w:rsid w:val="00911D19"/>
    <w:rsid w:val="0097264F"/>
    <w:rsid w:val="009878E2"/>
    <w:rsid w:val="009A3078"/>
    <w:rsid w:val="009B519E"/>
    <w:rsid w:val="009C19AC"/>
    <w:rsid w:val="009C2F5F"/>
    <w:rsid w:val="009D4978"/>
    <w:rsid w:val="00A240C2"/>
    <w:rsid w:val="00A45F6B"/>
    <w:rsid w:val="00A55F88"/>
    <w:rsid w:val="00A679FE"/>
    <w:rsid w:val="00A74F5E"/>
    <w:rsid w:val="00A755F5"/>
    <w:rsid w:val="00A839D4"/>
    <w:rsid w:val="00B26409"/>
    <w:rsid w:val="00B77E56"/>
    <w:rsid w:val="00BC288C"/>
    <w:rsid w:val="00BD1DD0"/>
    <w:rsid w:val="00C83CF4"/>
    <w:rsid w:val="00C919FC"/>
    <w:rsid w:val="00C9220D"/>
    <w:rsid w:val="00CB5B08"/>
    <w:rsid w:val="00CD71F6"/>
    <w:rsid w:val="00CE1AEE"/>
    <w:rsid w:val="00CF000F"/>
    <w:rsid w:val="00D64E5E"/>
    <w:rsid w:val="00DB720D"/>
    <w:rsid w:val="00DB7F9A"/>
    <w:rsid w:val="00DC0230"/>
    <w:rsid w:val="00E0133C"/>
    <w:rsid w:val="00E07D66"/>
    <w:rsid w:val="00E41F4D"/>
    <w:rsid w:val="00E61A13"/>
    <w:rsid w:val="00E9490C"/>
    <w:rsid w:val="00EE613E"/>
    <w:rsid w:val="00EE7B80"/>
    <w:rsid w:val="00F1678C"/>
    <w:rsid w:val="00F22092"/>
    <w:rsid w:val="00F42332"/>
    <w:rsid w:val="00F57F12"/>
    <w:rsid w:val="00F74DA9"/>
    <w:rsid w:val="00F77292"/>
    <w:rsid w:val="00F87215"/>
    <w:rsid w:val="00FA584D"/>
    <w:rsid w:val="00FB4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03C4"/>
  <w15:docId w15:val="{4DE4E889-4AAE-4228-AFA3-D7390E2AA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hd w:val="clear" w:color="auto" w:fill="FFFFFF"/>
      <w:spacing w:line="300" w:lineRule="atLeast"/>
    </w:pPr>
    <w:rPr>
      <w:color w:val="4A4A4A"/>
      <w:shd w:val="clear" w:color="auto" w:fill="FFFFFF"/>
    </w:rPr>
  </w:style>
  <w:style w:type="paragraph" w:customStyle="1" w:styleId="divdocumentdivsectionfirstsectionnotheadingsection">
    <w:name w:val="div_document_div_section_firstsection_not(.headingsection)"/>
    <w:basedOn w:val="Normal"/>
  </w:style>
  <w:style w:type="paragraph" w:customStyle="1" w:styleId="divdocumentdivparagraph">
    <w:name w:val="div_document_div_paragraph"/>
    <w:basedOn w:val="Normal"/>
    <w:pPr>
      <w:pBdr>
        <w:top w:val="none" w:sz="0" w:space="10" w:color="auto"/>
      </w:pBdr>
    </w:pPr>
  </w:style>
  <w:style w:type="paragraph" w:customStyle="1" w:styleId="divname">
    <w:name w:val="div_name"/>
    <w:basedOn w:val="div"/>
    <w:pPr>
      <w:spacing w:line="880" w:lineRule="atLeast"/>
      <w:jc w:val="center"/>
    </w:pPr>
    <w:rPr>
      <w:caps/>
      <w:sz w:val="80"/>
      <w:szCs w:val="80"/>
    </w:rPr>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sectionnotheadingsection">
    <w:name w:val="div_document_div_section_not(.headingsection)"/>
    <w:basedOn w:val="Normal"/>
  </w:style>
  <w:style w:type="paragraph" w:customStyle="1" w:styleId="divaddress">
    <w:name w:val="div_address"/>
    <w:basedOn w:val="div"/>
    <w:pPr>
      <w:spacing w:line="300" w:lineRule="atLeast"/>
      <w:jc w:val="center"/>
    </w:pPr>
    <w:rPr>
      <w:sz w:val="22"/>
      <w:szCs w:val="22"/>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documenttxtBold">
    <w:name w:val="document_txtBold"/>
    <w:basedOn w:val="DefaultParagraphFont"/>
    <w:rPr>
      <w:b/>
      <w:bCs/>
    </w:rPr>
  </w:style>
  <w:style w:type="character" w:customStyle="1" w:styleId="a">
    <w:name w:val="a"/>
    <w:basedOn w:val="DefaultParagraphFont"/>
    <w:rPr>
      <w:sz w:val="24"/>
      <w:szCs w:val="24"/>
      <w:bdr w:val="none" w:sz="0" w:space="0" w:color="auto"/>
      <w:vertAlign w:val="baseline"/>
    </w:rPr>
  </w:style>
  <w:style w:type="character" w:customStyle="1" w:styleId="divdocumentsocialnth-last-child1sprtr">
    <w:name w:val="div_document_social_nth-last-child(1)_sprtr"/>
    <w:basedOn w:val="DefaultParagraphFont"/>
    <w:rPr>
      <w:vanish/>
    </w:rPr>
  </w:style>
  <w:style w:type="paragraph" w:customStyle="1" w:styleId="divdocumentsection">
    <w:name w:val="div_document_section"/>
    <w:basedOn w:val="Normal"/>
  </w:style>
  <w:style w:type="character" w:customStyle="1" w:styleId="divdocumentdivsectiontitle">
    <w:name w:val="div_document_div_sectiontitle"/>
    <w:basedOn w:val="DefaultParagraphFont"/>
    <w:rPr>
      <w:b/>
      <w:bCs/>
      <w:caps/>
      <w:spacing w:val="10"/>
      <w:sz w:val="22"/>
      <w:szCs w:val="22"/>
      <w:shd w:val="clear" w:color="auto" w:fill="2B98DE"/>
    </w:rPr>
  </w:style>
  <w:style w:type="table" w:customStyle="1" w:styleId="divdocumentheading">
    <w:name w:val="div_document_heading"/>
    <w:basedOn w:val="TableNormal"/>
    <w:tblPr/>
  </w:style>
  <w:style w:type="paragraph" w:customStyle="1" w:styleId="divdocumentdivsectiondivparagraphWrapper">
    <w:name w:val="div_document_div_section_div_paragraphWrapper"/>
    <w:basedOn w:val="Normal"/>
  </w:style>
  <w:style w:type="paragraph" w:customStyle="1" w:styleId="divdocumentsinglecolumn">
    <w:name w:val="div_document_singlecolumn"/>
    <w:basedOn w:val="Normal"/>
    <w:pPr>
      <w:pBdr>
        <w:left w:val="none" w:sz="0" w:space="10" w:color="auto"/>
        <w:right w:val="none" w:sz="0" w:space="10" w:color="auto"/>
      </w:pBdr>
    </w:pPr>
  </w:style>
  <w:style w:type="paragraph" w:customStyle="1" w:styleId="p">
    <w:name w:val="p"/>
    <w:basedOn w:val="Normal"/>
  </w:style>
  <w:style w:type="paragraph" w:customStyle="1" w:styleId="divdocumentulli">
    <w:name w:val="div_document_ul_li"/>
    <w:basedOn w:val="Normal"/>
    <w:pPr>
      <w:pBdr>
        <w:left w:val="none" w:sz="0" w:space="2" w:color="auto"/>
      </w:pBdr>
    </w:pPr>
  </w:style>
  <w:style w:type="table" w:customStyle="1" w:styleId="divdocumenttable">
    <w:name w:val="div_document_table"/>
    <w:basedOn w:val="TableNormal"/>
    <w:tblPr/>
  </w:style>
  <w:style w:type="paragraph" w:customStyle="1" w:styleId="documenthilt-secnotmulti-para-hiltnotmulti-section-hiltparagraphWrappersinglecolumnmulti-para-opt">
    <w:name w:val="document_hilt-sec_not(.multi-para-hilt)_not(.multi-section-hilt)_paragraphWrapper_singlecolumn_multi-para-opt"/>
    <w:basedOn w:val="Normal"/>
    <w:rPr>
      <w:vanish/>
    </w:rPr>
  </w:style>
  <w:style w:type="paragraph" w:customStyle="1" w:styleId="documenttxtBoldParagraph">
    <w:name w:val="document_txtBold Paragraph"/>
    <w:basedOn w:val="Normal"/>
    <w:rPr>
      <w:b/>
      <w:bCs/>
    </w:rPr>
  </w:style>
  <w:style w:type="paragraph" w:customStyle="1" w:styleId="documenthilt-secnotmulti-para-hiltnotmulti-section-hiltmultipara-bottomspace">
    <w:name w:val="document_hilt-sec_not(.multi-para-hilt)_not(.multi-section-hilt)_multipara-bottomspace"/>
    <w:basedOn w:val="Normal"/>
    <w:rPr>
      <w:vanish/>
    </w:rPr>
  </w:style>
  <w:style w:type="character" w:customStyle="1" w:styleId="divdocumentparlrColmndateswrapper">
    <w:name w:val="div_document_parlrColmn_dates_wrapper"/>
    <w:basedOn w:val="DefaultParagraphFont"/>
  </w:style>
  <w:style w:type="paragraph" w:customStyle="1" w:styleId="divdocumentparlrColmndateswrapperspanpaddedline">
    <w:name w:val="div_document_parlrColmn_dates_wrapper_span_paddedline"/>
    <w:basedOn w:val="Normal"/>
    <w:pPr>
      <w:pBdr>
        <w:left w:val="none" w:sz="0" w:space="10" w:color="auto"/>
      </w:pBdr>
    </w:pPr>
  </w:style>
  <w:style w:type="character" w:customStyle="1" w:styleId="divdocumentparlrColmndateswrapperspanpaddedlineCharacter">
    <w:name w:val="div_document_parlrColmn_dates_wrapper_span_paddedline Character"/>
    <w:basedOn w:val="DefaultParagraphFont"/>
  </w:style>
  <w:style w:type="character" w:customStyle="1" w:styleId="divdocumentparlrColmnsinglecolumn">
    <w:name w:val="div_document_parlrColmn_singlecolumn"/>
    <w:basedOn w:val="DefaultParagraphFont"/>
  </w:style>
  <w:style w:type="character" w:customStyle="1" w:styleId="em">
    <w:name w:val="em"/>
    <w:basedOn w:val="DefaultParagraphFont"/>
    <w:rPr>
      <w:sz w:val="24"/>
      <w:szCs w:val="24"/>
      <w:bdr w:val="none" w:sz="0" w:space="0" w:color="auto"/>
      <w:vertAlign w:val="baseline"/>
    </w:rPr>
  </w:style>
  <w:style w:type="paragraph" w:customStyle="1" w:styleId="divdocumentparlrColmnulli">
    <w:name w:val="div_document_parlrColmn_ul_li"/>
    <w:basedOn w:val="Normal"/>
    <w:pPr>
      <w:pBdr>
        <w:left w:val="none" w:sz="0" w:space="5" w:color="auto"/>
      </w:pBdr>
    </w:pPr>
  </w:style>
  <w:style w:type="table" w:customStyle="1" w:styleId="divdocumentdivparagraphTable">
    <w:name w:val="div_document_div_paragraph Table"/>
    <w:basedOn w:val="TableNormal"/>
    <w:tblPr/>
  </w:style>
  <w:style w:type="character" w:customStyle="1" w:styleId="Strong1">
    <w:name w:val="Strong1"/>
    <w:basedOn w:val="DefaultParagraphFont"/>
    <w:rPr>
      <w:sz w:val="24"/>
      <w:szCs w:val="24"/>
      <w:bdr w:val="none" w:sz="0" w:space="0" w:color="auto"/>
      <w:vertAlign w:val="baseline"/>
    </w:rPr>
  </w:style>
  <w:style w:type="character" w:customStyle="1" w:styleId="divdocumentdivparagraphparlrColmnnth-last-of-type1dateswrapper">
    <w:name w:val="div_document_div_paragraph_parlrColmn_nth-last-of-type(1)_dates_wrapper"/>
    <w:basedOn w:val="DefaultParagraphFont"/>
  </w:style>
  <w:style w:type="character" w:customStyle="1" w:styleId="divdocumentdivparagraphparlrColmnnth-last-of-type1singlecolumn">
    <w:name w:val="div_document_div_paragraph_parlrColmn_nth-last-of-type(1)_singlecolumn"/>
    <w:basedOn w:val="DefaultParagraphFont"/>
  </w:style>
  <w:style w:type="paragraph" w:customStyle="1" w:styleId="divdocumentdivsectionSECTIONEDUCdivparagraphWrapper">
    <w:name w:val="div_document_div_section_SECTION_EDUC_div_paragraphWrapper"/>
    <w:basedOn w:val="Normal"/>
  </w:style>
  <w:style w:type="character" w:customStyle="1" w:styleId="singlecolumnspanpaddedlinenth-child1">
    <w:name w:val="singlecolumn_span_paddedline_nth-child(1)"/>
    <w:basedOn w:val="DefaultParagraphFont"/>
  </w:style>
  <w:style w:type="paragraph" w:customStyle="1" w:styleId="divdocumentdivparagraphdivemptyDiv">
    <w:name w:val="div_document_div_paragraph_div_emptyDiv"/>
    <w:basedOn w:val="Normal"/>
    <w:rPr>
      <w:vanish/>
    </w:rPr>
  </w:style>
  <w:style w:type="paragraph" w:customStyle="1" w:styleId="divdocumentdivparagraphnth-last-child1divemptyDiv">
    <w:name w:val="div_document_div_paragraph_nth-last-child(1)_div_emptyDiv"/>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53340">
      <w:bodyDiv w:val="1"/>
      <w:marLeft w:val="0"/>
      <w:marRight w:val="0"/>
      <w:marTop w:val="0"/>
      <w:marBottom w:val="0"/>
      <w:divBdr>
        <w:top w:val="none" w:sz="0" w:space="0" w:color="auto"/>
        <w:left w:val="none" w:sz="0" w:space="0" w:color="auto"/>
        <w:bottom w:val="none" w:sz="0" w:space="0" w:color="auto"/>
        <w:right w:val="none" w:sz="0" w:space="0" w:color="auto"/>
      </w:divBdr>
    </w:div>
    <w:div w:id="449400183">
      <w:bodyDiv w:val="1"/>
      <w:marLeft w:val="0"/>
      <w:marRight w:val="0"/>
      <w:marTop w:val="0"/>
      <w:marBottom w:val="0"/>
      <w:divBdr>
        <w:top w:val="none" w:sz="0" w:space="0" w:color="auto"/>
        <w:left w:val="none" w:sz="0" w:space="0" w:color="auto"/>
        <w:bottom w:val="none" w:sz="0" w:space="0" w:color="auto"/>
        <w:right w:val="none" w:sz="0" w:space="0" w:color="auto"/>
      </w:divBdr>
    </w:div>
    <w:div w:id="923491555">
      <w:bodyDiv w:val="1"/>
      <w:marLeft w:val="0"/>
      <w:marRight w:val="0"/>
      <w:marTop w:val="0"/>
      <w:marBottom w:val="0"/>
      <w:divBdr>
        <w:top w:val="none" w:sz="0" w:space="0" w:color="auto"/>
        <w:left w:val="none" w:sz="0" w:space="0" w:color="auto"/>
        <w:bottom w:val="none" w:sz="0" w:space="0" w:color="auto"/>
        <w:right w:val="none" w:sz="0" w:space="0" w:color="auto"/>
      </w:divBdr>
      <w:divsChild>
        <w:div w:id="1202594923">
          <w:marLeft w:val="0"/>
          <w:marRight w:val="0"/>
          <w:marTop w:val="0"/>
          <w:marBottom w:val="0"/>
          <w:divBdr>
            <w:top w:val="none" w:sz="0" w:space="0" w:color="auto"/>
            <w:left w:val="none" w:sz="0" w:space="0" w:color="auto"/>
            <w:bottom w:val="none" w:sz="0" w:space="0" w:color="auto"/>
            <w:right w:val="none" w:sz="0" w:space="0" w:color="auto"/>
          </w:divBdr>
        </w:div>
      </w:divsChild>
    </w:div>
    <w:div w:id="1368944714">
      <w:bodyDiv w:val="1"/>
      <w:marLeft w:val="0"/>
      <w:marRight w:val="0"/>
      <w:marTop w:val="0"/>
      <w:marBottom w:val="0"/>
      <w:divBdr>
        <w:top w:val="none" w:sz="0" w:space="0" w:color="auto"/>
        <w:left w:val="none" w:sz="0" w:space="0" w:color="auto"/>
        <w:bottom w:val="none" w:sz="0" w:space="0" w:color="auto"/>
        <w:right w:val="none" w:sz="0" w:space="0" w:color="auto"/>
      </w:divBdr>
    </w:div>
    <w:div w:id="1429083093">
      <w:bodyDiv w:val="1"/>
      <w:marLeft w:val="0"/>
      <w:marRight w:val="0"/>
      <w:marTop w:val="0"/>
      <w:marBottom w:val="0"/>
      <w:divBdr>
        <w:top w:val="none" w:sz="0" w:space="0" w:color="auto"/>
        <w:left w:val="none" w:sz="0" w:space="0" w:color="auto"/>
        <w:bottom w:val="none" w:sz="0" w:space="0" w:color="auto"/>
        <w:right w:val="none" w:sz="0" w:space="0" w:color="auto"/>
      </w:divBdr>
    </w:div>
    <w:div w:id="1608000374">
      <w:bodyDiv w:val="1"/>
      <w:marLeft w:val="0"/>
      <w:marRight w:val="0"/>
      <w:marTop w:val="0"/>
      <w:marBottom w:val="0"/>
      <w:divBdr>
        <w:top w:val="none" w:sz="0" w:space="0" w:color="auto"/>
        <w:left w:val="none" w:sz="0" w:space="0" w:color="auto"/>
        <w:bottom w:val="none" w:sz="0" w:space="0" w:color="auto"/>
        <w:right w:val="none" w:sz="0" w:space="0" w:color="auto"/>
      </w:divBdr>
      <w:divsChild>
        <w:div w:id="1999336695">
          <w:marLeft w:val="0"/>
          <w:marRight w:val="0"/>
          <w:marTop w:val="0"/>
          <w:marBottom w:val="0"/>
          <w:divBdr>
            <w:top w:val="none" w:sz="0" w:space="0" w:color="auto"/>
            <w:left w:val="none" w:sz="0" w:space="0" w:color="auto"/>
            <w:bottom w:val="none" w:sz="0" w:space="0" w:color="auto"/>
            <w:right w:val="none" w:sz="0" w:space="0" w:color="auto"/>
          </w:divBdr>
        </w:div>
      </w:divsChild>
    </w:div>
    <w:div w:id="2015259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donovan-braithwaite-413b79163"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Imgard Ekokobe</vt:lpstr>
    </vt:vector>
  </TitlesOfParts>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Donovan Braithwaite</dc:title>
  <dc:creator>Donovan Braithwaite</dc:creator>
  <cp:lastModifiedBy>imgard ekokobe</cp:lastModifiedBy>
  <cp:revision>99</cp:revision>
  <dcterms:created xsi:type="dcterms:W3CDTF">2024-11-05T19:07:00Z</dcterms:created>
  <dcterms:modified xsi:type="dcterms:W3CDTF">2025-02-05T20:49:00Z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fe7a24d9-381c-4390-8700-dd4a1cf6b48d</vt:lpwstr>
  </property>
  <property fmtid="{D5CDD505-2E9C-101B-9397-08002B2CF9AE}" pid="3" name="x1ye=0">
    <vt:lpwstr>YPEAAB+LCAAAAAAABAAUnLXW6kAYRR8oRdzKuBL3Lu7uefr734oGCJOZ75y9WSxYSORRnCRojuRFmEAwGuUwGiYEiKMhniIUxf1ReEQBavECZJeL0DRcbf+tVvVBYq0MUyfHrJNEeXeMK1FJ8Q5KH7jYfHK4j+7NOnlibetUDuLeAswadgzWnuF83LOe6YDRVvZtw2xZ1250WGAiwDTdeQUyw/6o+mfcg1cH1SJYXqPdtjkKf89/MjZIA+TspVo</vt:lpwstr>
  </property>
  <property fmtid="{D5CDD505-2E9C-101B-9397-08002B2CF9AE}" pid="4" name="x1ye=1">
    <vt:lpwstr>/flg1DYtgL3U1C+1nE9bMOJd+4m2XmWDxtd0pA59JiRzAnqqmz9EetE2dcEmrwqv5W9Wc4zcURseRMkF6+LsWhK+P+7f2aTQqs6R/mbLlqV98t74ZE+UC8BbtznSk7jN1oHxL4WbVRuBecqZ2HLCKzXtmlRMXz0nATuY9Nzfg7paytTaGQy9p9iAMoLGEiyYRtlEchaicIPOLKvbtf9r5auLB0c53uH5eAy20q7ICDuPXMInWw+SvfiUF+rtjds</vt:lpwstr>
  </property>
  <property fmtid="{D5CDD505-2E9C-101B-9397-08002B2CF9AE}" pid="5" name="x1ye=10">
    <vt:lpwstr>sCuZEVmR43aupRQaP5TW//bLI8Lp+l+IFElfXraxw2m1UtSq5L2mHJofdaFA/mvpceDw1SvNcCHmeQ1j6uzB/RSAyNsdogMZfchhmnUFQqhsQEEJUQqpJa/9qxWO7fEQC+icxdgHx27grDuYLqMaVqZXOyWayH2lo/916TWUsI6VElDxZ265U0vlQZNH9SNv6r2SjlLUB0DIBmCxdT0kR2yT6EwPDXZEiV5Ahn6fC+bVBgTPDWfCd5g1Fn70/cb</vt:lpwstr>
  </property>
  <property fmtid="{D5CDD505-2E9C-101B-9397-08002B2CF9AE}" pid="6" name="x1ye=100">
    <vt:lpwstr>Zj17UgPsAQ2xWZmh1fxusVaTe4B7YefdwYo3czj5U3H1lsz47molJWqYV9FBYBkE6zM3XABoGgN6q7ghpz+hWIj5bgZWAJPMSs19N7MQzDuP1MRZ0rPL2sbowBqA+PwkRz/uwjivG8+SBO3g8uwU2E3muAJ8nxeXffUPRlRNY6LLSwO0xr2+Q1NfNIi61yQtrhF8Hw+QZM4hAY15kUTf/Tbx7abig4cQS7QKBjwcntJZkGfq1dBEuBMeyY8bMDB</vt:lpwstr>
  </property>
  <property fmtid="{D5CDD505-2E9C-101B-9397-08002B2CF9AE}" pid="7" name="x1ye=101">
    <vt:lpwstr>MngPhxKHxtird9Cwx/jJ9FUu2MW7s+9GDrj/wl4oAprJGYnzuFL9hZu6+Hz+ZKb+woWfMqqyVCfLV2e7dcp73cbiv++MjVDTOaglKwE3VZ/HEmSvL9lRzVCnhfH70BhywysuyHgpcJLR/Bzn0NPKBuA0SkRDB9DZsvmUxbvPhUkxEGFrw7B6aLhzBi8NUZYFnzYdN7rysariAB/RaLqD7BRKyBRb2QQKdYM+Q1NzgLAv92juVjzTR09F1zKdKbL</vt:lpwstr>
  </property>
  <property fmtid="{D5CDD505-2E9C-101B-9397-08002B2CF9AE}" pid="8" name="x1ye=102">
    <vt:lpwstr>0mpDJpMSTeutKf8GU87V4HMHNaRmBb7m2c0rVSXsJbiOMdqo17a40Jr54kPTWUPkem/WFbcCuzS0udpPLHoxnz8IML/tmCmWDRPyPIUInppfgB7v6hTNujc/1+qpbfozenCWEXdygNEE93yku5ZvSWMrRFTN4WdjSVIPAxvR6xUFxuRvKIo28EC6RccG2mcXoFUnhPycgBS992c3GyZ2X91rjFhO1G1dIf3Oi5ptaWjugkvfsPD8QmkEa2AmjgI</vt:lpwstr>
  </property>
  <property fmtid="{D5CDD505-2E9C-101B-9397-08002B2CF9AE}" pid="9" name="x1ye=103">
    <vt:lpwstr>xYz8OYCg7b5EeETTtZAjgmhQbDFVZqQEWu9QOIHWQ9k9Hfy/jiSGEL7sz/GzBhaDXOoeai4FszoFvMxEcCguMBXc2CykVwad7taeZr/HluQm/Q7gKDO8sZKAwWkJ/caGt+dTsoijUuI5eRdMbQq/TlDYbz20EV56lIP9cnW7lNak512OtYq7m+6T+8SkWSVixWNBg6XY1oU9VBiFikG6NV94vffx75bg5iCFh1k7Jlg3cGwqRoWtJcaOC/tlMSX</vt:lpwstr>
  </property>
  <property fmtid="{D5CDD505-2E9C-101B-9397-08002B2CF9AE}" pid="10" name="x1ye=104">
    <vt:lpwstr>/Wa5sEL8sLpu3qxCwDtERa0tIe1eH1Iwve7LmTpvcf9qeSpt7roEnOHqONgH8FC4wv+4xWgAu6r56wd2nsRfJaS51lgwQGv1MOBhx3hXh0Otu4o3zLZMKZOUiFbhy69OSUwSJINazUgyvJ6nixTwfICH9Nb14oI2+NAmqYAyHh0TchkxJB6s4LD3Bx/7cZ1PANNSQ5iiCj9FPnYEIqZh8CDyg0ym4qw5nmapSC9pJQC2N5UTfIf757DfBSAx+Bc</vt:lpwstr>
  </property>
  <property fmtid="{D5CDD505-2E9C-101B-9397-08002B2CF9AE}" pid="11" name="x1ye=105">
    <vt:lpwstr>oxvmyxOl4IZueOBjo1jEwl/Mm4MPeOKF28dTXdh7nTa2DfUgnBtQe+zlNhWONBmn6Ph3wOlJ9I2jMuDXjaiOTfYqmDpGsbCzmcr07VDPm6/pDbsPgN1QrV3Pi0xCQ+m/RGOfnTeaKluDEMOFqt9WGeA8rjqW3QqPPByyGEI+IPeJg60ZKtgMDXgjhz5nlkVQ0WLyc/aDSkUlmwrh8QIxiBg+Bv+CRQm9dO1GE36ozwmN5GkcsuwJ7BqmLJ0//aT</vt:lpwstr>
  </property>
  <property fmtid="{D5CDD505-2E9C-101B-9397-08002B2CF9AE}" pid="12" name="x1ye=106">
    <vt:lpwstr>Zxgp7hEPzrdc0l58MPOS7C1qtf3psy5une/Nuvjkg6IIg66lNOLs9Rv/txTXp+1467N5DvnWrRRY4JDx7MtKhfpa0uYx75vUtyHbgq8DDLW9y0QVpU1j9XDVl03PumUXO+phjJCW2TZ7iS1GiwerOyQpp3QDl7KB7bK6SC8rMX7CgDmUHcAFDlKKedaHG07Wd05ciUzGSiqPh5GQC13ESQ7qpF6N2Y1w0XkNwW6dgRz+qruB4ofNz37ruLbxJPh</vt:lpwstr>
  </property>
  <property fmtid="{D5CDD505-2E9C-101B-9397-08002B2CF9AE}" pid="13" name="x1ye=107">
    <vt:lpwstr>TnXJH4eZN2KxpxhjHXPRVIq/i1neEZTvoEHOJ3dWQeZuMFCnqal5Xn7VFIdSEbqrIU1MEdI07NM28qQCCw+pwLoUWkmg8hr+I8UZDDvQAib8i6Od5+FutJdmM9LYp74Q9GrSaskQm5lb53k9Ia2fYn66aOOmXfagPUpwb7LWDDJVJ/4xTqfCqCXgL4CtHnblQ9s2SoTCpn9768wEW9SW7/282P+McZnmgfMvMBkK3ejL/IPYj/b+LmQTps69ECB</vt:lpwstr>
  </property>
  <property fmtid="{D5CDD505-2E9C-101B-9397-08002B2CF9AE}" pid="14" name="x1ye=108">
    <vt:lpwstr>74czGebHGoIdKyx1riDXCwAHNvblBV158GfgwAMfx+dsquikEqG97TIs8NW3omHfJNhRY5mbF2vGP9oQkDDeXjLx2w43oqPPTInyUr6SNRnspEE/oRoClK7qmkeezwJhRsWrwse+mFyGixec7zy0hWutTsUNtEi7SMDlZgVKNnj5xGTZOSTCU4sfZ4PPElv7G+QFGVHoR9Nf3sdUcIihtqWdWbm5wkW9XEe/zMO7LnvV/Rc9o+wQfin/Yf6eAt2</vt:lpwstr>
  </property>
  <property fmtid="{D5CDD505-2E9C-101B-9397-08002B2CF9AE}" pid="15" name="x1ye=109">
    <vt:lpwstr>M0lf8Rkr9L6U0zGu0aXbeeC5kfkCxSXFc1I+AgCwHuAwSqi9GF2+26MNYrARfotJIevmkLtd3EqQa0HGSiunGYd0QfO3TeqdKPTF1vNLJai0+lL5md1aMKQbT6jUmLRh5rKNzno25mp76aiWmfZRoYF8kzm6sgcKfmHU0zzxYAoUY0HmwIasE7HxQ3mhIbq1z7Z0JncW1JCuYj5XF/rM0QnIw1myP6OlD+tKPN/4jPtp7vyF059i7EPHucbRC5g</vt:lpwstr>
  </property>
  <property fmtid="{D5CDD505-2E9C-101B-9397-08002B2CF9AE}" pid="16" name="x1ye=11">
    <vt:lpwstr>AvJy6Nep1LU9XKcuxKTVZ3dQJL0MPcWKYyZXmXgedPdmpmACMOQ2mpe9PqGI4bV1sOhqESXDpUkyqhw8z6Uoyyh4R65KcCBTMmOeVRBbTqViXft7sIvfRi0b0G8ze/wJtzs7D6QKLRi42JVSubI+B1WitLs31aXcvN5f1P5CYk2NUNDEeQqGhYp+Ge4TTOwyJjDdnVef9WNq/T7a0CACLpfxYqBsnvAWgUkvsegTYZhBT6c9AXWG4w7pdjCupeY</vt:lpwstr>
  </property>
  <property fmtid="{D5CDD505-2E9C-101B-9397-08002B2CF9AE}" pid="17" name="x1ye=110">
    <vt:lpwstr>CejEqQfB90ZUgL0hAMW0X9neBHb8slJixQexWi1Ey9ts36yyEKTALVU0rlXel+2u+r125fdTEViQGW6P0QWE0hhWcP5ZofT3IJ7fbh4PtDtK0cbhD4+aHlVX1YBFjAfeYXE+OhpdC6WmegsCBC7qy9MV4YijIHg9gpslqLX6XO0prbiJwjItIxcFj8Oq6xa1YsYg4IxBUBid7Exv6XxY+L/iZdR2k+z6jBwYHR96GEhUcF06vSI49/mWRKdZNE8</vt:lpwstr>
  </property>
  <property fmtid="{D5CDD505-2E9C-101B-9397-08002B2CF9AE}" pid="18" name="x1ye=111">
    <vt:lpwstr>3DOkOdXMqOanRlQMVLmbsAi+iHqz0P/CJ/gnHnierR+AfhHktw05QwtJrxk8i5T97NAq+wNU8r7SgxXGZi6D9upVce+599rF14e7skg/3F6aNViFNheriBM2e/z/Kt+1krVIEcgmsxcY/By1H7Qu4mBB7CQC0cC3sKRaWRs0ea+K1+3JukD9oSdGtT2/Al/tyoKMRABBEtd7BYbrjQwGG+3xWv7vVtY86tlV03itcedSFQ1Li45snw655bZODLJ</vt:lpwstr>
  </property>
  <property fmtid="{D5CDD505-2E9C-101B-9397-08002B2CF9AE}" pid="19" name="x1ye=112">
    <vt:lpwstr>KbGRnpFKqefTsKRQBLqUJ6+5SPucpD7aPsCho7ViveAyYOiWfiSiewvvbiplHD9UBnGIH5G+7VgDljFE7JjtnpPi57prLmiy56ZcErHjZ0At8BYN/OIdHrcawTczZmaehHFd4tznr0I0i6sTHhC7YZ/I7ndE/UP0stLbTiDX1fCWsXWAcp/wUkTdrSRLt2tTSubXFI/eDxcdL6JvAxBtRY2bHPrinHSLawgCDAHCTecYWdyvWQLNrnr1bzOuy3x</vt:lpwstr>
  </property>
  <property fmtid="{D5CDD505-2E9C-101B-9397-08002B2CF9AE}" pid="20" name="x1ye=113">
    <vt:lpwstr>wELM1c4jIGWXUIwUB4EuT/bwIb6jU3ZbnZKcxDUV6B/WcKzkKshWx2JQERySwtj/HIBfKQlnSm7H3S/ObWX53K2dBa/a1E+Bw8MW3xauEusXJWE9cGtTOF6JnVSlVDFcG1wodTcOhYSjrjBgnWXMGPjy8MgJLGrHMxQGjCd2TUq6fMXnxuVVnrYREdk2trBLb4aJ6N0NPPnBz1n0+F1owqRRy1v6RvWR2MgBWYv2EYuAKuQnu2AJdG7YUO+rtP9</vt:lpwstr>
  </property>
  <property fmtid="{D5CDD505-2E9C-101B-9397-08002B2CF9AE}" pid="21" name="x1ye=114">
    <vt:lpwstr>uTFXlEZ9ixhFzwRTOSXPMRKHdkLDAUwy8t6DKfAz/fbygqq+6EMUyk0qfLDWSCL3GGQ/LTRUTmGYdKVULMjdCng7/fLgBvLsjE6sg4u62T2EVz7UNPUCG0B8REi8q7oPwJyR/ijXhgB3kbwaNFTIy0xNzHh4GGlrU+Cj/tvjtMjPvto3wA4UmcmQWjo9roxhxJh7cnzfUimFPB9Vt9kJllsQB1CEWU8KAeBcEyCN2bzk9z20g1RBqcwhbi9USLW</vt:lpwstr>
  </property>
  <property fmtid="{D5CDD505-2E9C-101B-9397-08002B2CF9AE}" pid="22" name="x1ye=115">
    <vt:lpwstr>C1qmy8nYB1Y02FFDMMA0uYVCMibKpL4BhmX8Lv3OOokf78ypVX5Ny+qY6yDff3cMZ+E269bKUPdo6PUkDNW4ZfsGzC3TCMjE/fRT8WD8s8xB5Caq+euAtHhJH7vcx4NbvjGBPzoBTsxD30ZP92yIa9bMU0169VlChZYC3H/AxtDqdedukQYaf1KC36XLbszdm5FV9rVp9bELOKaabBexg4jp0w5rRCTEZaH79cqqA09XgnmxCRFQNpIIULOc+0C</vt:lpwstr>
  </property>
  <property fmtid="{D5CDD505-2E9C-101B-9397-08002B2CF9AE}" pid="23" name="x1ye=116">
    <vt:lpwstr>968dZnTuXS3i4JCgQqHa5HzBQrd9uhjDx3t8bV9m02oVuzXMS6tnclWuniHESfjKQEyi6MulRs+HmXIbHNemLJSvtRYhGz0kAeDe+LzuQRx0HKSnBjTKk1ik3LFYIy4L80MpUPrdqL9DUbCkTJAftDb5+nKVQlyVZoKY9wWZwzk/PPV2N4DZi/xJAW2ivj1GxgzLfTvnQjsyFnjqTK1c2Xv0YKtZ2A51xKsFpuSyNSnz4ej5s0n5gIIBdaoPOo7</vt:lpwstr>
  </property>
  <property fmtid="{D5CDD505-2E9C-101B-9397-08002B2CF9AE}" pid="24" name="x1ye=117">
    <vt:lpwstr>+9EP+Te9JRJ7MUGNwygd2ilagrZPNgtktA5OcXtY+hVc+Mfa9ZEwoAoKFqT0AZH5uaS2IucLYm/RzNVEwP3fswTc1cMiCNY5tSU35WtDiuM8EGwiaejnR2iMrti9CH18Y3kMtQOqTKm+rgJU90vLfBYFQrcoqWCeZ0pmMQfew7kI2A0X1J3AQNCkRigGC1EQOdYpGDW+8CtZWSjKQ5eKynz9SKJS9Q5yk3wQDpY5IbGrBYqNhThGsA+qrmTap+o</vt:lpwstr>
  </property>
  <property fmtid="{D5CDD505-2E9C-101B-9397-08002B2CF9AE}" pid="25" name="x1ye=118">
    <vt:lpwstr>EMtOkbcTzXO12tUIupkXR9xdivYGuGS3nds3sRLQrQuKjJgPMYT86WsU/RUqmD9MHYX9neejV/3GeaY7XeY3rE6SgmQ5Psu+DNJHlFWRoJfyFFV4OF/MWW0LolVGyRvd64OsRqBJpkhaaoFBmvaANeqXF8wfTTqtAgUx6hbOO+R6DlMTVRQnRr3wT8VZvjr+vXF1T9F3LzuhQSNNowyLW7NuJOdSDSbvMAG0uGyEbAb1bDH9mlRpV96Vz/orUeT</vt:lpwstr>
  </property>
  <property fmtid="{D5CDD505-2E9C-101B-9397-08002B2CF9AE}" pid="26" name="x1ye=119">
    <vt:lpwstr>rd/LrP+a5UaFn+ZhgZVWAHwFzGGn91PFk2Xj+p8RDw1ldeJFOW9dirtHdQnr1NByZ0U1g/p50OYU76HWMdqyA8vSK6vlRJaWFp36s7IWn3FUXbHyShcINv5DuuJyPK5EVCYxRFUME2kH6DRzFwqRZpUxRDPDRa2P11MZkZh1SBQEUXj/0YmaWcBuEQzPe4fcp3yQH8U4O0Tx2JmeX4SFYlSkp4iEGlu7LXiJ16zieVoIk0er+h0e3Pe+cpk+oKY</vt:lpwstr>
  </property>
  <property fmtid="{D5CDD505-2E9C-101B-9397-08002B2CF9AE}" pid="27" name="x1ye=12">
    <vt:lpwstr>roomUDE/cmihXi6VpzgsSuIxZQqDgQe+CeGW5oE9lkXLPFthgqFiqwb3yBCo+Bz4mVN3te4UlGs5IVdzy6LsMclX9K9jtrD9rpmRfqyvE/2TU8yLqovhptq7cKYYhx0pKwMX1hh3AVbg2yq03XN0Qr02XcIG2zlDiKUKfsB41cTtVLMvyu4G2ob8kAMNno/ZQ+j5O8K7fEWkDaeDZflSfyny4tqlqwmbubqF+bw2tI+ExQy1iZn+HSdzxApkOBv</vt:lpwstr>
  </property>
  <property fmtid="{D5CDD505-2E9C-101B-9397-08002B2CF9AE}" pid="28" name="x1ye=120">
    <vt:lpwstr>m0KWxEqvsfolfN0r+kSYsO1MbUmIE1fcMwjT91ZvgZnfQgolNyN2WktEro9EIy5ZocctmGQy4G4HhSVTBi2mpPXV77/fdBpuT/0EWqY28oZC5qe/yMDjEhz0F+xZ9uPv+GDQ+Yrv3oc1zGX41Ezg9lnx25k/yppEL3tiup8s+WwHmcqkU7rtEjitUbXeP4QLTstZEee2TIaHuK5jxfssIM2D95SzAoHJLBSX5PB4AFs9PkitvygR54qajHe4l+i</vt:lpwstr>
  </property>
  <property fmtid="{D5CDD505-2E9C-101B-9397-08002B2CF9AE}" pid="29" name="x1ye=121">
    <vt:lpwstr>D6Ww45G1i+ec1qv2v/PUxXFDg8AJOFfXqe/lWHp5k8CHdliBSdTTK2hLMRV+3pl78PR0aOChq9TtmHiC/i1y4gJakGaSi68d/lbkJZ5O/DNbXCEYDLxDti1eF3bksfcta2npeX+OL7P0R91IXrN524bHK3WIvaicBvsjXNltANBJzEUT81R386HunmkqTECtBZ4RYsTDVgSHtlj3zFwZ4Lnb4R2IZm2784ftLRimlvm3NJ0c5UvKcVAOIsgMRB5</vt:lpwstr>
  </property>
  <property fmtid="{D5CDD505-2E9C-101B-9397-08002B2CF9AE}" pid="30" name="x1ye=122">
    <vt:lpwstr>pW18UVXpJbSzrgN5akGFz1yZ7V4nTSXGNxDSFPfJb+qg4looHfFF5DIH+bYQk7/uNT955XF10WUj++5ow/o4M7DRD9HfVzAnHyaytDao2T5XR7/LNz+5O80vL6VES6JrBwA00FX/y3gAlEQXiOoJjlymGMzpP+qehbEce4Y0QDxtX0Zvnzx16mChiBLJZbofpneGVWskyjndJmiiObHpO/srnKZrjIhy5z5jyDXI1QautM12DCWPn7ajkzsnRYu</vt:lpwstr>
  </property>
  <property fmtid="{D5CDD505-2E9C-101B-9397-08002B2CF9AE}" pid="31" name="x1ye=123">
    <vt:lpwstr>1gI9/veVz3FU4dsxaGKAksQux0PxoPRRKVUtspPckYtNbfLZYoX96DRxAellvAXE5/FAsC/Q7fNv1+XM2zSseRjJqM6bYrMAPSvxjEpGCT8nQKFyfxmEXtGm3fHWXCbPHdHz2EcgfczmtCsYCsRUfb8/KhJQ9Zqc0As38nOp55H+BRg5xFBb/EHT3H9p2TY6MXgQ+yu73hk5vy6uO2I2bBxkIHZlr1ypUiWZcEOOsvPdCz/ZjZ7X4rV3vhzzsec</vt:lpwstr>
  </property>
  <property fmtid="{D5CDD505-2E9C-101B-9397-08002B2CF9AE}" pid="32" name="x1ye=124">
    <vt:lpwstr>Q6IPngJ4IT9xWZNYfKFwKx34mtWAOOytLLeTrN2BLonmR2hpBwXKL3qehZ+GEu4EC4VDgrqy8wiWKLQnZFaRiYRp/HuvkMKos4Hbpc5+zACuhhq63q/xTbwiNnRufoMfI97YKZ42tJA0wrKy26tCDZYNp+tHBhzgfnctjW7Jx/pomp6S3N5pPdYMmsvSfOCS82XA7yVQ84cxCYFln0+jsGZbP6R5eQnpvb6jR8NTfnPhLkqhHpyfymGJQk+haiy</vt:lpwstr>
  </property>
  <property fmtid="{D5CDD505-2E9C-101B-9397-08002B2CF9AE}" pid="33" name="x1ye=125">
    <vt:lpwstr>cFthM07S56ZZsJxgdj8zdGOJOiWzwxoHUb8LYqPbp+1xRcpplfynmQ86eSXXCkBBsE9fWQ2m6Uh1eZe+jKP06Z7aKgRPdKitiKY5RRIjlxKAYvhxgOF/kQ49QvNtl70K3wZdzIRJ0gh2D1TYNxLaz/YJfBaPoVpWnD/Pdl/AJUqYrhQYFEDb8crV5oL9rnTkI9H4hNdxkTXjqYJgrOfEM9/kCD1Q7YuBRCjDw+5WHMJzwTjaKAgKQDvDzeiH41q</vt:lpwstr>
  </property>
  <property fmtid="{D5CDD505-2E9C-101B-9397-08002B2CF9AE}" pid="34" name="x1ye=126">
    <vt:lpwstr>ikJBq0G/Ew/RoGSmXZqgUChGY+tpdWruejD9Ct6B8XRxLowkVvzb0w9pKPwpJORqE3zYmzqwzOmlM9NuUWmWmf5QbyBgJZBLMW66jhxWVUeviUOqhxiwPmMMwOKlDbWqtSjeIgLcYATGFwN9h8UUC/P2gP72SoY7TjJErhhiEteZXdigE8/r2nmNnKog8BGWH29mmU9A7lNXgJQ0xWdz/YBVFm95KRk+KxOU0npIVEsnurj9DPuJbFh/oT8GiEI</vt:lpwstr>
  </property>
  <property fmtid="{D5CDD505-2E9C-101B-9397-08002B2CF9AE}" pid="35" name="x1ye=127">
    <vt:lpwstr>xMTdryp4M0wILjbd6i5+9x7O56LBN6pUIb6RAFAZ3MzyAbfvt85RS1jHMMxxqCxkLAETjw6bAqZN784G7s2PFxi1sfq5Dw7JL7EzZpdP459EcUsJKzA9SDRF+Z9TTqAEJaeTAJ+nKLG8CRv65Hu628UA3ZSxZXXqRrbDLD/vEX8aLM1xJlQHvlejuTYzulHXM91VG6ydLtagySoU0UHk1GPbTQrkSV+8TKox2SES4vpmeLfLWASD108l6ADTM8i</vt:lpwstr>
  </property>
  <property fmtid="{D5CDD505-2E9C-101B-9397-08002B2CF9AE}" pid="36" name="x1ye=128">
    <vt:lpwstr>h37GrOl7ujInm7Ct58bWhMvUNyX3Eo/QPB6K3zTTCuCzerA0Dc74jg7qSJuwkp/N59qQqpK4B90xvtZYxpoN6yHybEmx+HUjcdugQo+A2u0Z6Sju7BQ9pdE7Rb3D633yzNHaggOo8XxJuwNmU0PqlXjoeg0zSGsRdU0SvXQaN/65sraOl8cAMc8fIvEjGwTNZg3wbr5L5lPI6i7iqOtNonjulsZ228z3D1H55ihiNv53DEReklX+OfHmVbgdvZh</vt:lpwstr>
  </property>
  <property fmtid="{D5CDD505-2E9C-101B-9397-08002B2CF9AE}" pid="37" name="x1ye=129">
    <vt:lpwstr>w8yn0g3NIh5c0YX+sTlnynzQGX3CaoTAqcxdWUFHMRqN194q8UGoUL36Srlc+b3YJBLj8+3jvIZoEi2cj1EOOoRr7q9pRz/RzaVPEp/g+MUtyDorQGrHt1F7lojqUT551Eyujy1pRtMaSxbpDmtbyhV18MpMwBxJouz0vmlUJE97OofnBGxCGWrYCgXapcxcQ/KBvBTj89RM6kKzJImhIs1kQtdHcZXPOq5lX16sXdHfGnzwGQgHayqG+2cm1HI</vt:lpwstr>
  </property>
  <property fmtid="{D5CDD505-2E9C-101B-9397-08002B2CF9AE}" pid="38" name="x1ye=13">
    <vt:lpwstr>FeGzhx9En1Vc7BeVTeQbBA7YLh3+FP9YtwiqZgZR42RvuLparS9urk9o+NdSQ7wwNdNvSh3jMfkQPTBhPHbrSDv7I54iqQzuP7DzSBLZZVyzHPWIMpdffZr3KSc+EjT+a5ewpCrv6DLKrW7W9trT7KosWmgwBjPQ97Lavm9knbHEIkZV92I2OKTL8O+2n0DJl+ipIAL7Fu5MlcPFTztWhsBfBcgXPyXemdHPRlJ1i/Rp01D92zrfiMJJO6EXa4M</vt:lpwstr>
  </property>
  <property fmtid="{D5CDD505-2E9C-101B-9397-08002B2CF9AE}" pid="39" name="x1ye=130">
    <vt:lpwstr>VGxv63UaOoyhagWpzCS1aSaPt1TTH1NwQQftPQl9XWz2eCEgVE4x7rXN5cir1LN5K7m6MnPwFFS9sxjQUap6XavES5nJtwNc6k8Wbk7Mgj+j8JHl1KVdzbBTVMh21X0vRMrzARIWPsVKb7l/fSxCZneWM4qYeRKZZV9guOHwT5Rgu2KWMBzRfpJhuRaZarll3pdC0jN7/QwVtvp0yR+RogQqKlqUxa7dHUDgRvTsSaADAq5NhDhP0jj/dbNEBqh</vt:lpwstr>
  </property>
  <property fmtid="{D5CDD505-2E9C-101B-9397-08002B2CF9AE}" pid="40" name="x1ye=131">
    <vt:lpwstr>eLhB5g5LwiyD7l4o2xH5XHymCnVXDwXa/IMEWA2nBvksnnt3koWaWZjMGRCVfikjfMP1WwIYGuA37VFyigiidCP/cPwzSS266f+X3mIsn1V0s1iJcR0C/M16HAa8r2Ni+buOvLcNe5UahT821OGbvSZW/RqfWGQfR/eEP32hJZjV+rwlMtFPS/uPGveSqmnYkSl/XavLJkefVHxrPaU4LNdlbbq8nYz8J5difs2JqlXcZr4SzJfH2mEybW2YYXG</vt:lpwstr>
  </property>
  <property fmtid="{D5CDD505-2E9C-101B-9397-08002B2CF9AE}" pid="41" name="x1ye=132">
    <vt:lpwstr>gYXv6iIFNOVAsTmnAx30AqHbXRzVtupnmBVyeBodGb8gcIJ+gt+/LTnhMrOM7ne2dXLQnPlXSxlkyfyFI3pDmRSxK6zW+moVd0ei4RuZzRGUNFh4sOuLpF90fAUVmmhmOaWEfQPX1scRdLqd7yHPB2Wmu3irYTIXrdNQryRwbpzsao+ezv+24D5f3lH9FLNwYHTeLGcfPXsgWyxo71lRbnYZUPvC+oa6dEYAqRF3oJD5wM8PO0mSzRDQD48h0eH</vt:lpwstr>
  </property>
  <property fmtid="{D5CDD505-2E9C-101B-9397-08002B2CF9AE}" pid="42" name="x1ye=133">
    <vt:lpwstr>66JUbzHIqafDy8J8hlDb2jGWIcgyo9WMlXGxN05aXWT0kDDhb1RT8y8FHkc9UuIs98/le7bYQ36K6BM6JfqR3Er2ajh/Xox/bdm2TUDLWNHUUf+Fe2pebD/1G1H+O9UvzQ3DvkouKgL0UKatyHbsz8A22lNqVXP22T+D+DFFG738UncWWg1AQRD+IBRZsiRPcbRfc3b9+mFXmzILz6NdddStBFvJlDcdjTGZQpexhCv13/UrehtS5kmOb7rl6Z/</vt:lpwstr>
  </property>
  <property fmtid="{D5CDD505-2E9C-101B-9397-08002B2CF9AE}" pid="43" name="x1ye=134">
    <vt:lpwstr>J8Z1FnAwEwTNjvi5QtFYgmnyqyLDafD7lQxrAiV/9JY+ZXdDeyHwvGWgs0pblHJO80ZMLCthPYqd/hV4MaolhwfFiY8LGMvQ3ngds/TCqEDkfH3aNhcMqx4VBukgrIgRKnUd7BBlhfLAUDFiLTh0Dy67vLFfsC4hEtVd2hT8jhUrIDjjGgEYxoOpLgdPxrHEBZrB3+jTr+QiY6qo9fopmGQlzTyBChnYsSetL3G8iYY4xMx8zfWmdCfAtAAS6CL</vt:lpwstr>
  </property>
  <property fmtid="{D5CDD505-2E9C-101B-9397-08002B2CF9AE}" pid="44" name="x1ye=135">
    <vt:lpwstr>7VxOI9StCHSUsW8RThS+vUQtc+ONSQhMfZzaY1SLRrZr8JVdhzTVwpkNw7IljHJ5nVf82teUeTsjmLOGhMKVjsCeGkCZBIikCeehyOVZBnY0GMHYYu87uWLjy8YnvdtFgVImIfUMVOSaSsV4Ma2hv2STYik1mhW/29ZIK0WeCN0m259hxh12rTwm64vPKf5b0HfcbCCo2EcP1j1MBEWc8KEkfA0j7Z3+kwL+Otj+E8VhBP07q9nX+CTnKA0WTG5</vt:lpwstr>
  </property>
  <property fmtid="{D5CDD505-2E9C-101B-9397-08002B2CF9AE}" pid="45" name="x1ye=136">
    <vt:lpwstr>b0e83YXaj0evgX3lwVbG4Ez8rMvHlT33wa0cwrvd+XEJ9nBgI54dxjoe1bxeWLRG1rKQg0ja9kzCshIb7Y/J2z7ofJMup4MSNY7diT9UmFQDtePlofPwctXI/iX6m82taxkFyQip2DfOV8isUB8IJh7Ej5md3yj2KF7c5AcL0rQKchZs9y/brhKfEVb1STwqZfSVZjZ43PhTeYB7SV7rDJa8eL6npC95LX4TUcIf+fHHYgexesUMdkCk5wz7bVO</vt:lpwstr>
  </property>
  <property fmtid="{D5CDD505-2E9C-101B-9397-08002B2CF9AE}" pid="46" name="x1ye=137">
    <vt:lpwstr>7lMgDdcHoR3vtuLQvhfABPI23aUDiDSyGw+vhKUVS2lLU6hZLWParG5uTI+cRK8t92BG/h6ywCYbLcBbvyjUq0/0ufsLJjBluB/SaKPh/c/srTRqJhHJbr+Av+okXgyPDMiiZsomI36Fa/ihR1A48dMdJdkNOheWyur/0+fWxUKfoJ7lKmVgFCqfnPNuZCv8lrYjs0sRRRV12lw6MK8XgoDtwXYvbh0F6be+34UMVXorG1Ncz2PMi9SO3gUb7/M</vt:lpwstr>
  </property>
  <property fmtid="{D5CDD505-2E9C-101B-9397-08002B2CF9AE}" pid="47" name="x1ye=138">
    <vt:lpwstr>SalBpQhVWx0jsip815/YZ+I9upBgbON7xIe5xpCwyW2772mtUgFhrIMfh4Ew7qq+/VJAhJSO9Lqw0p0++OthD46dWVa7QtpjH8pa+WE9WKsWoZ/hpQrmI498pftK2IM8xuiIyAZlYzspxqu+JO6QSAWat1BE8/gt9i0V6jvvfqm+PjT4/Cp24vzKK8jomKAynxJKJUkexC7Bz56fGij87Ng0Tln5FOr/MzD2sQhD3liuJOjPwZwCAeNXLMYyYei</vt:lpwstr>
  </property>
  <property fmtid="{D5CDD505-2E9C-101B-9397-08002B2CF9AE}" pid="48" name="x1ye=139">
    <vt:lpwstr>fr9RebUGkeNXfuq8ATG9N3IG87tmZVEeEIvK2q4gVPxIQslozgHq4F8LYoOGz+vJX6U6tNSA50RAJSfEqv1yrZbwcUa0mEuLYwdnPnwbdWtTW3SCLHL47QjfKD7YvzxYJ7Bn8Y2ofFDmTTUISxz/STTPdhwASP1h+fGgpY1ER7k5DMphqWwCKiuA+Ehbl6I5uyQW06xaBi3nXvFV62/91jYCa5xOK7hMlJEo6E+16urP4K+uyQWCOGmsAihYgcR</vt:lpwstr>
  </property>
  <property fmtid="{D5CDD505-2E9C-101B-9397-08002B2CF9AE}" pid="49" name="x1ye=14">
    <vt:lpwstr>NoLJpjcjlLxmJof5Ps3yH+kNoU5LynPcCRD05Q1SdvCWPlpgqOHwnnbSzP9IW8kW4VYBKKPSoYIYmhhCnB0Xngy4X+Q4gEJTFc9CbftGppfVUb491vffcZKi17e0Sydw02GdWtg7Q1ylGFqzJHuUKlepZQ2FMI77DLaS37noii4ZZXWCSwQf/6pnmYbcDPnrYGiwqIxghsYmXI8S+pWNjpCHptR4O1E0Y8+x9Bm4NpqjpuZ45bCgJj+lvlRRbgj</vt:lpwstr>
  </property>
  <property fmtid="{D5CDD505-2E9C-101B-9397-08002B2CF9AE}" pid="50" name="x1ye=140">
    <vt:lpwstr>zFCssoh5RE/pKFlB+2n8qL5RS1WFMrG7TRuG6OPyAT+Lub4MrO9bhj98lwfZ97G15aRzImfRGQ8PBGwbzKzBmHRmqoJt8iezlC/B5G0ZmMfuTOp9aA6NCZk/GpPTW3GS7Gty2pMS6bSTq98RQIlWLGWRZItLZQ3qDIog3V/8F9K00EcAoqzM98182dOKywUHDPSEEEO9YreIa86bvqlRA6cPpBGCvkTe91FseSF0mxf+XoEN0PEi022whh9YowS</vt:lpwstr>
  </property>
  <property fmtid="{D5CDD505-2E9C-101B-9397-08002B2CF9AE}" pid="51" name="x1ye=141">
    <vt:lpwstr>9pxGlbnmtNLEFJMi1Nd3smsfBHPDP6QH6C1LJZs2IPWkgEnGIJCbZrNA2ZepQA8qd7iZVgnIFZn0KxeQZ6QuxX+qW+IF14Qt6eYrQNK344V+V5R3GrJsOEoIEpr0YZ8HANAaog3eoU+k3mZ34UjqrCbO61YpAaWBDybZhX4Od4gzxK/KlZ2qz2CJeQRUP6PcfWAoRTYRi1mXYsZifCYTqt2+m8JwBdR3QTt76oDbKwxiMhv08QwRbdm1WxPfF+T</vt:lpwstr>
  </property>
  <property fmtid="{D5CDD505-2E9C-101B-9397-08002B2CF9AE}" pid="52" name="x1ye=142">
    <vt:lpwstr>JOexnOLWp8vRJTR/rCPdw0qfb/jVoND6wfwvuxDwCfx8/5wNCKwyFO6IrQqX3l1pYyT2wDiCTm9BKP394GvgLqaL7fJ8WJxPbHZgPOgg+8uVwE2B9nAV26WniM30GO5/mCol+OXBbp/M6sX/CXXB9ZwIjdWpHvdMH0R2P5RK3zfQrk+6u6THRIq66STlK6K/tYk4ZFVpng0lHuilLDU2McUjsFS0N7w+/ji7n8NUx6qp7/ZzSEHUiiYIE42io69</vt:lpwstr>
  </property>
  <property fmtid="{D5CDD505-2E9C-101B-9397-08002B2CF9AE}" pid="53" name="x1ye=143">
    <vt:lpwstr>SbOhF+d52MRUPDutViVfBezsMVrKKHIR2a/wCuN+GbvqIc5RX5bwmeB7VJP9mLxqpTSuRR0+M/31/7qmy/28STwa5H1ZN4SpmHfIn5cia+kj+zkO+/xl3cxn+pnhAOTXKGJf8bcKmhHGTUtBanTkv0mV2fVN5VGx7kNzWbAuov/K3eDiQOEXNo//XpZK38j97KVJUD64/OoPQTazKx2LVVDaUHbFzFBsx75Cmi+BhnxHCT6NZuaxZ6KGBrZxNlI</vt:lpwstr>
  </property>
  <property fmtid="{D5CDD505-2E9C-101B-9397-08002B2CF9AE}" pid="54" name="x1ye=144">
    <vt:lpwstr>c063icYJcB7A2sJfQJ8i1Gv2ETkApAUKpJZ+c2Oivyf9LRb516Ii3yFi+Mb1BYed6u5Y8yNQH9wMSusZRpW+fItflsVa2YR70uc35fxXLftYZiYnhAxoL4Tl4fkoP+po6kH4CH1mXAlOuugs/cb8oAOH7VxZf1VnivPWQaUUUtawpxWzSJtRash90ixYr3+2LhOS3a2n3XtYei9Zc4gvBpPOd6V3ln4UYpydPaDgSyquDNadcWerHrWuR99zt16</vt:lpwstr>
  </property>
  <property fmtid="{D5CDD505-2E9C-101B-9397-08002B2CF9AE}" pid="55" name="x1ye=145">
    <vt:lpwstr>Vb6J9eFoBSqCCyNlj+UGU+E3ZDB4ILp7gSfyZoZjCq0zskrVJEBP/WpC1a0yOwpDH3UyLqANcfaVzYNOeBkSX6asor9r5M0sR27RdgnsoeV9800te7o0X5LCzUoI+e7/9/LkFem9lBNrXAqPTjZ4g/4wz6bdGBKv7Ed29zvax0TPW8M8l25vjoeHcJHxxCUarZs2epN0OTrdEoRB/wBMsgExoAztGTZ8PS4pRLd62aG6yQWgwr38OIFxJs+Q/xq</vt:lpwstr>
  </property>
  <property fmtid="{D5CDD505-2E9C-101B-9397-08002B2CF9AE}" pid="56" name="x1ye=146">
    <vt:lpwstr>s3NXd8SELl+goerFiC7SugkS3rqh2K2z642aWAf6hatyPUW2pKKvoy2CG9xgmFuduMnl83H0rwDBR+4JqKcxYZ41/tC+dP0ukZ+lheSUeekUDvwvzDDZ2mKfPOjplDcthXYWGNXz+SP04kRWkJXY/jeTG66DrTLxAYH2o0ZEKLryh9vQKC8fVhwho282nf0s+Qg5Zzt3q+vKdGRMrCkyIXAeVCn58AKz/lSWtW/ml+gYJlJfvqwFUDDXW7JUDke</vt:lpwstr>
  </property>
  <property fmtid="{D5CDD505-2E9C-101B-9397-08002B2CF9AE}" pid="57" name="x1ye=147">
    <vt:lpwstr>FJvcLxq8uYes6LHBNWAEMzJGWOz4fyNwaNoISrzFojWeWgugelotq/koZ5sa6blCOpww6Sf/sx754whbwq9ExRmsuonRWb1EJwjULIKChXT0FK3LO+1KiMwUD4oqdu32EYfQnbeAGJngVDCOuxw0Rt22XkChi/Svdb4Q8k8K2GkPD76OXbNtzLcVmW9zoYIp5wJQ9KsEap98+dHr6ZJmIgN+vdLSFwQ2wonTMpGMaZGTGzn8FbzLdEb+E7Tk90L</vt:lpwstr>
  </property>
  <property fmtid="{D5CDD505-2E9C-101B-9397-08002B2CF9AE}" pid="58" name="x1ye=148">
    <vt:lpwstr>jJXUqMlPYJ2l6v0alN0uRzj0aJ+rnrsFgTWG0GxGXdbM3iZJF+PY3RSC3BoKFgq8i7X9i+XPb5xHn09bs8yZNCtZNlrdb0dxy/1FoSfcfArYtSDVConiSziOkiZf1jRfDY1jY9ZmYHMGvz8+rH80c10F1zaDoDsi/Tn6e+DhYBSLnfNtaWaFtE27lMuTWsek9gzTgPTNmbxa/sKIPWk3PRt37L7dxGHQz6MfZxXgPpqfzg/VsHieCP2qmvD/65n</vt:lpwstr>
  </property>
  <property fmtid="{D5CDD505-2E9C-101B-9397-08002B2CF9AE}" pid="59" name="x1ye=149">
    <vt:lpwstr>SO+t3ysgfkpOxDjAqMNEkaEyItuYd31pO11Yhw3eroYif5dRX1cmzU6VPDqNpRcJOCTWRT8kT3+SWG0RcwyzpJknNxiTJUnHuFjQTHM0Zl4ZkdYRzWzGM7NTue05nZLztvz0tq4TybTEPkz3xx+SXUN+NRwdUOhTVaH9+iGhyiD2vDwmdlvZ8YAzEHMz2NtHqreX57SIBs+5ujfrtypmnHebh5cpjjSYKMJs9b8y7eUet/+CxTRkZ/Tkl+yKn9n</vt:lpwstr>
  </property>
  <property fmtid="{D5CDD505-2E9C-101B-9397-08002B2CF9AE}" pid="60" name="x1ye=15">
    <vt:lpwstr>SjKzjK855Nsq5hh+/ePqQctlYY/wIw6Y856VuYuQyqq8t3h5QLDJmt85OaFP9Spfj060Wjy0VWxSTyAY+zEsGlxZIDRkPJfmiHsPcWCssAy4GQueZGkrbdHwq8NuoVE4z1k2/4wVzYTzZSGnu5YrG703ucev7Jx/rKCjrYL5nCDtnoaGbD6brgSOm5k1g/ZqkI1xdwv6Thndd1mHj0jealx0TQNtdeOTKbr/SQkrTBj4oI09riuletjca6uQeQM</vt:lpwstr>
  </property>
  <property fmtid="{D5CDD505-2E9C-101B-9397-08002B2CF9AE}" pid="61" name="x1ye=150">
    <vt:lpwstr>iyCSu1Fn7jmOODx5Vk7OI4DahkM/DnHCXmNNvZQJuj9tZQZAIJJBN1UgrpSTHxn4sU9BYRWXHUDciTh35N6znDpdPiWl32lOOLDlFqfA+FW/sZCVzWudy1U4mIrrb2vc+URXXxfXx2/fiL06Ak/Sy9+S2xm9Y/wMJS49tpCYpW1lOBVD4bRfjhcP/2Po+WLhoGw/hWuYOll2rD7dyHv09OnNYYxoOk+MExW/tWrOz2+ij4qP16irJLVE53d+OYC</vt:lpwstr>
  </property>
  <property fmtid="{D5CDD505-2E9C-101B-9397-08002B2CF9AE}" pid="62" name="x1ye=151">
    <vt:lpwstr>sB8MBj7bfY2qe5q76nCBo9SdbQL7I2skx3wMp9WOQeliOp05F2X9LGjmRa2FkTslhnWSXtJ39bledguzOf5zZtfGUuxug2lg2BGkEe4Gvk+x+BXu9M1C5PBqcJTPxD/4U0qJ6MJQ8MoLiNsAVVOonqk3AX9euUaOOpwlEr5NiUOFSYN8HZhaMivTIr1M9uG7QJaGLg9xQVv3KtwsDY4ncrRLXgjIqH0mlWZaDi+Qydp8lc/jnURPuSLMrij2NwO</vt:lpwstr>
  </property>
  <property fmtid="{D5CDD505-2E9C-101B-9397-08002B2CF9AE}" pid="63" name="x1ye=152">
    <vt:lpwstr>FhN+1QGI8Qfbnlu1m4gFv2aDokacVZWyLtflUv0JQf15r0JANd4JQLgTL8FxbfmXUvN6sdK88khiO/jR4OT/i99LzXcRZSud/hi/XTBHX40MopOKLh5OOcn0OlmBa+hrYWQAdKbajBel8z8tJaW5H5UNFQaHxkiBfORArTTLKHSh4G38lQexghQBqqnSsmlHrIs30uPYFvf3aQFnNctwWV2pDhGN1XR9Vqh3phpe95mNmzkc3YNeJ4Syt+dgsEx</vt:lpwstr>
  </property>
  <property fmtid="{D5CDD505-2E9C-101B-9397-08002B2CF9AE}" pid="64" name="x1ye=153">
    <vt:lpwstr>0LJBunG0wtXGL3+LlNUzf0xY6GUT03tAc66VJxjj3G7stk/qzmh7OHmkmniMdd7dKmSYi2wx2+QjEncQusv0wCFbpzik7gEgGOjYGX952TNxcYALVnJTIY8BiVwX76rkgleZTWTs8gw9CyUITT1JdPUGzOavd2ta16Amdu1Wmp4fFNg00AJ4Q2/t5VwdIaz8yrZTU7byMsGx0x5keWjFsRHsogQiOse3jIBNrAgL+DbgfZxelpSA+tlCk70DbbU</vt:lpwstr>
  </property>
  <property fmtid="{D5CDD505-2E9C-101B-9397-08002B2CF9AE}" pid="65" name="x1ye=154">
    <vt:lpwstr>vUKC4TVImj66WMW3yJABnA57VtWXbzXKNg+eVytP+rIP3hXSTgYrr+iUUl/Lh5papiydWot4ynRRbg5c9g84TLf9kc84N0vz1bNVvvk+uuwvr7iAy3OGbgAHzW4ztpY8dS4S8ns6gxlU//7sn/sxhM2kw6VL81OXKFz2uRb21rJPsF2y9lemN491V1U/e4Fo8TXKm1xYZvzesxfmLvQCD4zB3EFAf/Zu6vZkY4Cr7hzvzOHyNt+/rBhsXAF1Zu0</vt:lpwstr>
  </property>
  <property fmtid="{D5CDD505-2E9C-101B-9397-08002B2CF9AE}" pid="66" name="x1ye=155">
    <vt:lpwstr>EOu95wZFJr0ASZ0aa/B1VssV80ONmgK6OP45X06/KrBRPpqLcVdwF175rsoui2crASaWWCoC9juY5LzUcC8kJof0kez7TYj26RDQ5WpGTB67dB/DdDHu0GALBCWXxU6T/UEXMqV3d7YAfDL5x2Gbeg2V61e/XR6e9r4jRHZHhrTs1Y+G8Ut5ZVlr0opIUqaHxpIYkt4O7FQJheC9pri2w4G+Qk9yuRqWE8slJn2qAfyQUsjuXSTR0YvRfuIMMS5</vt:lpwstr>
  </property>
  <property fmtid="{D5CDD505-2E9C-101B-9397-08002B2CF9AE}" pid="67" name="x1ye=156">
    <vt:lpwstr>nYSos+0+j/bV3yC9oNb0SWUiezXnVIHOipQiF4jPV0mdaaF8XZxvGrQevJ6PjzQmo2yfoAd36HeltAh7BxbH3Z/7We6ABIaWeaa7/aXGZPpSJl7ruKatlk9B1LL9pzWbL1wMbOyzD/2hIf/NXlhDnlPXc0AXz8bed7kWrXA3H7ihRqnQIegH+/rpXJLH3ss12+bJWm43HdId8xWIczSSCLjiR/yCJ50dv996wJQFcO53vmql3V9HBFCioxYDE2q</vt:lpwstr>
  </property>
  <property fmtid="{D5CDD505-2E9C-101B-9397-08002B2CF9AE}" pid="68" name="x1ye=157">
    <vt:lpwstr>ztG9WOSB8un0PU7xlGN7hv7phxaJoyGP21of6COdjz5ikS3NGHBs3HJDVOGKveqK+zewR/H4BT2GWLFiC+ArvjZrRTNZ7bZtxtTMT8uM6xAyEWB/JnzDtf4Rqkk+wk+xqLN66GSBn2191Trp1jVUYXM7foFLAb7Q4WOjuKo+N36daiENmQ5PqqwMDE1MEy8uA+k4Nb3KqsSbrj5/f0/te5Qh+3IHnp+uCNHBSDBLPDNrGqz0+G9zWaSnMo6oURs</vt:lpwstr>
  </property>
  <property fmtid="{D5CDD505-2E9C-101B-9397-08002B2CF9AE}" pid="69" name="x1ye=158">
    <vt:lpwstr>5P9J6hQfFqBgdI7mQsi8qHV6eHy+veSJ5gBD85HJGXAL1NRy9McZOEvEqA006SBD8LHLm/oeguIsp4YHfS4iubUEo7bRn7teBUtkbco3rgqnSuVUic5yspZRlwPu/KDHTS1EovBgd8Tp638/hDAX5W7QGEPjcPF2hnle3kTj5xiKmpYlBk7Y5oV5T9XBnO75tTlxRreBQZensq3wiwlaieF7A8g73tmPknXyIwLOi+JwjHu1y2i8rPVaaEUiSRB</vt:lpwstr>
  </property>
  <property fmtid="{D5CDD505-2E9C-101B-9397-08002B2CF9AE}" pid="70" name="x1ye=159">
    <vt:lpwstr>VjPefrhjglL5fD4KwoyzWzvRtYuQf8/X3X5sPTo+9q9uZ76EWjop7K0fd5Q/9ogdv4gvsL4hyVpSYbv90zEUKXKesqeBrYMpmna7ZkiKlG+Gd2AutHKDssOfJgT9W4ApRbH2UF5DL2x1b548JMcxLQ1Fv9ZH+x3mqQtZh85be4CU6S0wzm6rWpBYZGXpfvQmx1Bt7yTFZ7yEJZWVhvlY5xwQt9K8Eb+okQwtaoEwgCkStF7gc4Xm5RS0hoIPdRa</vt:lpwstr>
  </property>
  <property fmtid="{D5CDD505-2E9C-101B-9397-08002B2CF9AE}" pid="71" name="x1ye=16">
    <vt:lpwstr>wTN9lvwbHN5aXvMVXObc6Ecpp53gm9wPqLGOD6QUgpFWLAWg5hsUWHMYodNe+xR2bpNTJBwJB/rnI/Enktg27tAKu5joZJQM2xQ2o9uRmYnbquam2gp3IKeiDNnZUHLwzrx1Op8SoZzK48xuWBvNxXdv8icyxy56Sin1Mj4lgjP5oZAO1c6aIR4OujmKQr4p3q6Y4oCbHLii+JC7fiptITdTU3l4LX/V7ht/WkS3ZClKrL7SlZSKwzbkLGe79Gd</vt:lpwstr>
  </property>
  <property fmtid="{D5CDD505-2E9C-101B-9397-08002B2CF9AE}" pid="72" name="x1ye=160">
    <vt:lpwstr>4StgA0q4KQXY2+/pNHKbFD1/uiMzNrBBZnjAB5FbL4e/BXZIKn4duE6zp67IEej3O1zbcILPwJGavqwftJ2U31xKjffj6YiMwLdsApxF99ujUWe7DctBdH2eTTuPsmhdRDrc5zuAdfnjPZUP7xUbY1kxft9eTVbIxcki6C/Iu3ChOs1Q1u0C4GoPD35WIEscxMWjp5y0nI2VpKyPTfXTpq01CdjkgGyW4ja0vAnPqtZTgscZsC+zoe13H3zTsq6</vt:lpwstr>
  </property>
  <property fmtid="{D5CDD505-2E9C-101B-9397-08002B2CF9AE}" pid="73" name="x1ye=161">
    <vt:lpwstr>4r1GOlzRIeR+DTThejm3mPJbgAjGhLNPRJY0Pk4SKXy1AZaOKyDCRf+WPRSDQqMMZunEU/wjukWJqSLhFb6ENhrQkRxuNsBw3nDNF9cHX6eLw89jUyKik+0UOSWrLDa3ALJrgI3+H7xddW4drI6dE4aeccVgtWH4Jwk1CagN0VJ7u4UrOiY23P8JZAespqO5SgEowc5xVNPPrHclI5qQH4/w0UhTai6Rk7TY4vyqeHqSQwrIYqLdNv6kJw923/d</vt:lpwstr>
  </property>
  <property fmtid="{D5CDD505-2E9C-101B-9397-08002B2CF9AE}" pid="74" name="x1ye=162">
    <vt:lpwstr>VvZJh6EqxCSfWYX4uuUGfvvHy4KEOA4jB5+GG2eUS9a3Dp31jJ1RgL1v6LnSd2ASSajs8tyGgd6uoog/aM5Z1ylwZKhm9GmAo4O5NtqrOAHMjZfj7XCOCr0l3IonpwaW1HKJTWXqX3V6kGLOD7XxYfjGDOGiteeLIXKzb8ThAsrogmDXKW+CP+NUMokq+Vg27/QMMKoD4Fyraf0ASB3WcgypaJ+d8t+czYbOf4dVW4TypffQ8KtDh2QTqBCqZfL</vt:lpwstr>
  </property>
  <property fmtid="{D5CDD505-2E9C-101B-9397-08002B2CF9AE}" pid="75" name="x1ye=163">
    <vt:lpwstr>Xy2YSJ7sWboVvTj+8BMGf/ah9x6XWp/SGmxz0/FENU3B7np1wiqHk+Ay0M+Lr46m43jyy0sd+9kHWTs1WpngC8aQvpuEJdgbsi84Lql7d4OhZRB9O2k4Caho0uL1JdWX9kT9Kqd0hiYZg4EtNFEUB0+nYnJKfqDrX2Cz0akXq6vIFrJxnOwTD39tAOfCiqWTfws0a9QP9EjDe3l84n/po66Au1S5oryTErGDF40W8fa+mpfrkB+qrieNfdDThg6</vt:lpwstr>
  </property>
  <property fmtid="{D5CDD505-2E9C-101B-9397-08002B2CF9AE}" pid="76" name="x1ye=164">
    <vt:lpwstr>JCrAgoilQ7TA9xJoZOpGWGsH5MXEuYyv5uKA+r6OqyL43l/SSTE9hfyU/FwpvPFKVoIqLQ7S4IN0aEJl7REHcZyPiMlOf034cz3fWzmApUCahJ5Z3EXuwrIbXOEeACgJ+Fb67lJV3adP0bj03rEts/AkzfYMK5mlpjjwLc3O7fy5/WDnbiOwDXkxvsh8erGxu4vBfhEE7ALHU/lPzgu/bFx79w6gxalulbPvndg6spYOHTNvOfsYqYnPCKg+6Q+</vt:lpwstr>
  </property>
  <property fmtid="{D5CDD505-2E9C-101B-9397-08002B2CF9AE}" pid="77" name="x1ye=165">
    <vt:lpwstr>hZUf0bU6HnYhuArEXsrZNPhE2qqh0iqs1z2Fv4somWivBtYFmNjxyXb+CvXhw8Bq23S+FVvng9pDxSXN7oJD1jQOi0mTck8avqS/S5T5zATvZDGh9LwrSs4VSYaKSqc5Km2467X0YZgdUqIjOfDrpsW9R6MBpJgERKo67UxcQ6kyW7lF5M2CuGx4ZeXHyga2Po++JykbzIxuhqJZf2L/J5aRAEG+zUIF5Y2gNb8t6Z4iB4Bij7dyYACusNUu+6U</vt:lpwstr>
  </property>
  <property fmtid="{D5CDD505-2E9C-101B-9397-08002B2CF9AE}" pid="78" name="x1ye=166">
    <vt:lpwstr>aklMsysyiylEVF08rlp5HYqnqCz+OnCOqDWl7bT5Zo+LGIG3A3OwwWeRIt1kHfLrpyCkQPVPUu2T6l+CVUGrERzkVioOuESxt/GMsWaJL8DJGTbqMTj09cL7l83OiINvSmUd0TTli2QFpTC0KHNgg9oWiywQASiPwXVhwUzb/Owe1Au/7cb4PpZaIsRoUuED/jISwD+Leda0U+KnmZ/O8NjfSPheS+BNn5lLYxrl9tYBw8uNyE2ZVXmW/+KK8YY</vt:lpwstr>
  </property>
  <property fmtid="{D5CDD505-2E9C-101B-9397-08002B2CF9AE}" pid="79" name="x1ye=167">
    <vt:lpwstr>DC4s61qn5UNq4gDOqawP13nSKktEPUWxXugY4D93rSSeU36jnciJNXt+1SFxYwvT1UVDQF61R/KlGVanHZ+H0M/clTOn4iq1Su/ssIrfbT3n2yYPKwocl7V7VARYTuoh+PHSFytiDbc6oDU9gYKx6Zr8ZeWyMPzgWUm9pAIgpf0AUaBoEth/B1GqeW5vK7APWSlfnixCmQQC2Cu9KxJbkdYeyukjFJN6Pnq3JdmkI7CDzCNsCUkwa6y9M1bp6Xy</vt:lpwstr>
  </property>
  <property fmtid="{D5CDD505-2E9C-101B-9397-08002B2CF9AE}" pid="80" name="x1ye=168">
    <vt:lpwstr>M70o2k2g3koVzZaYn4/i2XzwZSRyR3FH/uaLvBPRy88G7L1epzmdLVj0w/8st/mJ0HmV/QDywPllialY7rzpp2nWw0LwWWHtN6g5K5ILAg43+uFXFhoq0/IXAEJ85/kmbx1ZCHiV2L+b5A3KWN/PheUEFwuryceskUJJPaRnx3+TiVvDfaURXw6dDfltrxfGbFyQTiVd62EWrwtoWpbpYn7pSv+194Zu6tWU5e9XON6AFl+aX9GJ5n0MwmpBAnv</vt:lpwstr>
  </property>
  <property fmtid="{D5CDD505-2E9C-101B-9397-08002B2CF9AE}" pid="81" name="x1ye=169">
    <vt:lpwstr>AkRVYrgfOQ/l8a3w/8zJQahVFV/CNkdoEecN01S/bWKJoWz32Tuth8FigUjPSf6ys+D2etlfuj8aslhdoP98OXiQwwDYVIk2qtv1ZppSrMsL4mW0C8WdMrlqD7oQYU7TKVo+xu15Y4tNKPP+1wBUS4EY8Q3oOFTkayoKfY/2E9XqTRTlQzSZ70wwH9s9Nbzritr+qI+DyYBrr2qvMcVHoUI+o0sb8N1RZ+WEkDDYUrtzMldHkkXes0qvVEzFmZ2</vt:lpwstr>
  </property>
  <property fmtid="{D5CDD505-2E9C-101B-9397-08002B2CF9AE}" pid="82" name="x1ye=17">
    <vt:lpwstr>tHDDYKjnzkaOnuPQnh1uMkqXrRxJimw3UznT+a4LEwuTfVKG3niTp7BXkjZdFeERysAUMOHtGJU9KiHt5G7AShYjqyI3SA3+p/bbAmiJlVy8M4cb1Nx53ZK+Q4E3ytjxaIg9RFwUV0wWGd03LVeET3ljY9ZcluYao75oEepxV8ExFUTPcgn3l4x/57A0w89/jkVDU33+B+K6ghILVhRvBOV6n4QalrsqmZJsft2GgSEOlXO/0H3puGNGPoPy2ki</vt:lpwstr>
  </property>
  <property fmtid="{D5CDD505-2E9C-101B-9397-08002B2CF9AE}" pid="83" name="x1ye=170">
    <vt:lpwstr>EoO5KkJzEmIxml9RfgAmc31JfgHY0FaR+rfubkSIURvf/vDhECWtaDDZ/4Db5LXqWJfG/tudIE7CN0Vfy2tugTOW3lV+IKJmg1wRvvMPYZ1K3hotpRPxv/Q3VMuMy4D1fZZMpBUv9xWLpAOUZzRhRpSJNk0rjqPxfdXr+LYx/ozUc4yH6YqT1oh5qNybsJ66EfzvgCNIqjzcTgnr6TYbDM8GKntu8T1W+0PRy3iS7NiFJCmtFd10wDDYr3DOf/z</vt:lpwstr>
  </property>
  <property fmtid="{D5CDD505-2E9C-101B-9397-08002B2CF9AE}" pid="84" name="x1ye=171">
    <vt:lpwstr>dQrF8a/XVlj/0k8LxikQMSY00WDyMrwxo6MUndLnt9ziphPpVO0h38d4/VFxLUvTgg0RM2/g9iGS74q30ohpeEUMpyK+nxDf15EJwx90KXt37B8YaKrlcVWaGVAPNjTf2a9hatuJNGLuETigosvfCQ78H/Dp6+GP7QdqFKN7lCakHHMaxSwghH6ut8Aq+K5I6DjQAmGPX8S9rlV3cl5czBrQnw5mdpLsOSesj56NtN6SPeiHzrX5gYHi6dAstYA</vt:lpwstr>
  </property>
  <property fmtid="{D5CDD505-2E9C-101B-9397-08002B2CF9AE}" pid="85" name="x1ye=172">
    <vt:lpwstr>hZ19XL+3m04Lk1SBhOhQP8t7MvQ1PLUmisGDQYTneVJC5B4tLSibanempizI2BiGN0KpDNFw51dOInQoPJnfQTPtBrWW47UmIRNUoZKBEjj6HOzvDSZb86GbnUIeKKz2NxYVVFe/wWxt8yfPgQfPL85x0I0bSp19Mn718Uz5uYULOH79Q5OOuQjZ5SqPMMRRXOZsbEV0JNiPzBoROBYkwZsuHSkrGlSu46xkxHz0NlpD1p331Gf200t2s1v8Gks</vt:lpwstr>
  </property>
  <property fmtid="{D5CDD505-2E9C-101B-9397-08002B2CF9AE}" pid="86" name="x1ye=173">
    <vt:lpwstr>OU+55f3tmNmpNHBN70N6p+atqHA2RxWU51ObMLVStm4uSNF0cRNJDbyQoCOeW/I6BDXGxGNK625V19DMlyd61+ShVsILEOC7Vxg8RECjnB90X2kB6WlAFSd44EIWDNqWNJnj85WCDNjCtXblfPJYPX5Z4YOyMFgMyL0yRJaB06664YLojjZK5jbafURHKmPaqLPhaqzrWbtDPS6kLlU4rTABZFzZkAAVBwH17Anz0wCAkp1eppohqpwk4vB/En0</vt:lpwstr>
  </property>
  <property fmtid="{D5CDD505-2E9C-101B-9397-08002B2CF9AE}" pid="87" name="x1ye=174">
    <vt:lpwstr>FqtZGStMorF5elzVEGTH0yJM+ExzvqpIgxpRvGm/C7Jv72dk1R3qnhzNGss+f/F88gn2xoeFk/1wczfgPCjCRXkBrexCs0e0nBwzRj4i0E7oNaBvBTv/rPb1rI0uRWiVLyC8KiEMuXlMnYCX8OWEu2DeLQb9kSuXofG8IBY62DpL5k7v/NaXVtfHxR19HCtFSh52Nf/DmcsXYR9z2GUk3mc+q8yqYMwWrEjR8+RIMSskOLdiVN1hAZwwrTRkYPW</vt:lpwstr>
  </property>
  <property fmtid="{D5CDD505-2E9C-101B-9397-08002B2CF9AE}" pid="88" name="x1ye=175">
    <vt:lpwstr>jbW/dxD1mmIp/3DfGrSQ5T4IIwzyDA7Vjt6iYiytY1h2bUTbLYIBlVQ/jYC1e3aTsGZZn0rOApcDxRoaG8SXEy9aEwKvw1pwwPccuTws0SQ2o4AtXXLNy7gfjOYekhQ/rfc+82L0v0sRracXD25Sc4Lc6p2l1jTqagsRLKHC95ECnmaWmBz3Mr+rgVwmbF3/GR8lT9ujJ9MgFo5ObE78hWKxVOFI2LhubTaVvbSs+5owYfGy1AckxILGEwkDhBw</vt:lpwstr>
  </property>
  <property fmtid="{D5CDD505-2E9C-101B-9397-08002B2CF9AE}" pid="89" name="x1ye=176">
    <vt:lpwstr>zjKUryVtb2n6eEQFw+N83cypBMzIeut6SbEEPMaDbsjVJaHqL2Bzvrwhdww1SxT0FkhVKPvRVNLdBPwDc9PIZBonutzv1alAWrMdloroCjs4oVVpia9UpSrKkSoGKDSkXZkNx7Fhl012iQW8/Uxy0UxokMy99zuspUmIJXIsmBbFJoUXmsK6q5QjAYImRNVuX03J3XfR564eqG+G1Lt+GlMqP8l2vT5cWmUpI5avKboem9HmKnYXOkxrLYckjuO</vt:lpwstr>
  </property>
  <property fmtid="{D5CDD505-2E9C-101B-9397-08002B2CF9AE}" pid="90" name="x1ye=177">
    <vt:lpwstr>KssVV502hhAIj1EYMR8OfrV0Llq7x3k2y13ADaMT1xCdX0maF9hzX9M1SAYqvORWbeFNyzpMeGC6RYi1yQBkOHGRzNbPbXS9nhcqe/MqLny+ZGBBs78DdkXT5dlyBp5nzZXGp9h8JQ++2fNLRs5lp8TAvFS39i+4OrIPtmpE17GYjYa65Ug7sT4322cnlsh0quU9QWDyOUnRbKvJt9nQsHPEUB3SOui6IyIq0vt1EvGkpoJUuYSb4udVmLtW/wl</vt:lpwstr>
  </property>
  <property fmtid="{D5CDD505-2E9C-101B-9397-08002B2CF9AE}" pid="91" name="x1ye=178">
    <vt:lpwstr>wtczn8hG6IOJf4wGXgS/fwmkdNYJ6gg3Gu7S65TY/bffcBYYBmZsVzJNb2aqqXn7w0fxAHkRM3Ou41aFwChnIctRXI/To3RTC55Cq65ZqTq1VdM9y+QsY8BGFsrlM+ueg+ViCb8QoG/tkqOG9GAzvxU5HkQSPxw77nqmFe0YbwusFg2cnCkACTL8IF2+4+h/C6mmqrhFZ2TNG3iQaGnzNCN3CTK1I+IHuObyag/RUwK5KQYQdATq9Q6f/bwwUrI</vt:lpwstr>
  </property>
  <property fmtid="{D5CDD505-2E9C-101B-9397-08002B2CF9AE}" pid="92" name="x1ye=179">
    <vt:lpwstr>Ohb2Sz61aRhQLjjl3KwjgqHTI4CsJmtGG/9XD/ZN43fLoI+ALcS45N+Oln9v6Wat4Dl91YMy8BkqP0Irw5SREa9HEW4Z/YUKHKERvbDiINVijeNh1hGc1cyvShjPsUZtHVcbFpszXwA9V48q31UrbMFdiewI8Hwtt6y9waJNVibost9VcgvqnVsrWINKrFZ9NOyCtcIbWdUA6av4saBMiXlUl/DdykYcsv93blYEB7ZPOYOeyfHs5NyjsuRLr9J</vt:lpwstr>
  </property>
  <property fmtid="{D5CDD505-2E9C-101B-9397-08002B2CF9AE}" pid="93" name="x1ye=18">
    <vt:lpwstr>qEJjoM4/nGVG2wtHHn8bg3mhJyeo3oIMdIN5a2apUMrDh0A4p+ZhTBf+LyY6/XuWSBcP6kDr//Ep9SIhiBKfOcXG36W85Eg4DuO9htENVLODwfJVEK9/0v34iwr1hq7rVidKlzjA5sMQf5MAjeSGCBu2dErVPNWEVRL+RVgrvXtEYPyZY0rB6q5AqnzfMOVmjBbyPqDuXvw4JXDUcwEXbHpK89SaBATGtXPWrOVlMOOOyYQ27AFMRpP4x1ejtP+</vt:lpwstr>
  </property>
  <property fmtid="{D5CDD505-2E9C-101B-9397-08002B2CF9AE}" pid="94" name="x1ye=180">
    <vt:lpwstr>wNe/PBSbt7nhppcn7A1OqWe+9NASo3kb6XZ/7mt/9gHO/RGuaDQSebbxY0V+mvZn4Jh9V5ntLhbqpiHDSkle7fJMJN1SaQAvjuNc10cOZeo7jn46F0+ANncaQgF1kawuoHyZPHjtOr8pfsjhobCC13kl3La9K5+DbOWZPi20iioImNrHJCNqB2n785DMWt3CE0BLqg5tKGDroRbuWVLV/ilCO+STyD1SASDjcTnMX5A6F5O0iL+j/Q+IFyeNOrA</vt:lpwstr>
  </property>
  <property fmtid="{D5CDD505-2E9C-101B-9397-08002B2CF9AE}" pid="95" name="x1ye=181">
    <vt:lpwstr>RhyJJ93pp7wvb5VjKIX2g24w7avwAs/D9czRE8UTXElJWCboP5JB3nF66Ye67RNs0zBE0XOGPEIwsua48bNY0TX8G/nKnFVylRheCH47mVzKzbA8rvFdBDEteJI63AHH9OmcXPn6SQfOw3rizFiFWy1IrYCbQ4AjyGamRlULwE2HXrsLPdN7UWOT3wBShWxXguv901QR1FaxoklGypkzW7BFmA/4YPysIsZtZ9vwdaSNmt2nt3nXDO32glaS3tO</vt:lpwstr>
  </property>
  <property fmtid="{D5CDD505-2E9C-101B-9397-08002B2CF9AE}" pid="96" name="x1ye=182">
    <vt:lpwstr>6RR7p/YHL2cl70wfg5yVXYu914FbaoPFFYUHf/f9vN9BDc9lhef6bKW8fTthDXgNujJ5a+bxGTaFTIoAB8ytL20rW8o2vQnYDHzG5Wrnhb8hmOGBFtsC2Q5rixX786mqtLyzYBK18z3mVvBAeq/M3F2XetrEQ/g3V+kUiTdwgwuJCoWYk9ivgANhl0oBsJtQJdXz6LKfOxkd/kKuMIL7LHwC2OlVjqipZJagqwaQS8DF4NZ0sS56zdA8qqmxRgk</vt:lpwstr>
  </property>
  <property fmtid="{D5CDD505-2E9C-101B-9397-08002B2CF9AE}" pid="97" name="x1ye=183">
    <vt:lpwstr>QHtdN3luAuVxSKvUhPtG3cHsMgiCBseXnuT7aChrTX7Jktbmjt9ptPgFeqzUEbydSJMjEMBiIMiuNZPOfWFcA/9kUouBxpfLqzLmgvVE+QQw493HayXTz8QjoxaIusq3OY2mT9SWkG75M9KPozuH4b55ac9YyM/hPV2KuLClCWctt+WJqYH48eC/T2qFu9o7YO+p9Cxho2dw8TSYQbYUBRiP2WSWHW120Ul1xoZghuBVcZVdm4+m7AM3CMflPxi</vt:lpwstr>
  </property>
  <property fmtid="{D5CDD505-2E9C-101B-9397-08002B2CF9AE}" pid="98" name="x1ye=184">
    <vt:lpwstr>H/75mui9jfJnOqAFVHFi2MLyYercxFCdfE/EP2rzpYcducpBR13weB4rOSzm1UeKld65JANp7O2vrnC4WCUlpTjCRsMGFOi4+znEAMrzXKbQ5AxEixrY/yvTkcEPx6ZfXSqn1PFXxkBBgHSF1NMn9+orYFBZP+tl+4H6VEVumTAg/4kGftQz9tOLqtjnHTKlOD4PhSa9Yb9A3vJKmcMPe13To4O4bxsIOML30rUrqGWNkykP9YPgPy2Yrpwl4dF</vt:lpwstr>
  </property>
  <property fmtid="{D5CDD505-2E9C-101B-9397-08002B2CF9AE}" pid="99" name="x1ye=185">
    <vt:lpwstr>VOlCMV/ml4xVCLmu0BN0IIgVeixOMjrYynSfZ+c+bo0K5pJHK97unubhOICbAHbwXc709UrEdE0Qur9QV/EjLLfZND1MMKfvR92Y2PSIVG2AKxOmYUUXhB+PYor58ReNcZt0hkwxfkj40aR4Cn5goANGy48mvPu0ZRrybAYUQth2+sCmDwF58UHkJBk9iVMsiRs4WYuccUn8zbN5Pv7zpyNRAtWs5e2j55v2pgKnWJwh2T0lZxXnsCNpnnLB3po</vt:lpwstr>
  </property>
  <property fmtid="{D5CDD505-2E9C-101B-9397-08002B2CF9AE}" pid="100" name="x1ye=186">
    <vt:lpwstr>3Rv9OIC4vBRfdz0uhvy8VpIzVyQhrSuf2j38FQqn9dT+6fTquJqonMvhkgNFhxJLwiAzWprCmmqbDNIZszOUniMFlHl4WDp6nsA6+v9zw8/M7HYYAiA4z1OXsXaGrYb7V3F0tVl1Nik/qyLTbEYPrV9sa+2ObYDJrXIQFeCGjyNq36MinrFsr1i86PHdqg9m5SjzccEn5sAQ4FhdlcC+XANccAw+KX9lpkmEIDnNtFoZysKRebkHkjwEy+ggM/y</vt:lpwstr>
  </property>
  <property fmtid="{D5CDD505-2E9C-101B-9397-08002B2CF9AE}" pid="101" name="x1ye=187">
    <vt:lpwstr>9Bv8gDTUUMyRnvrFmZJizK0VlwfFRYg31uhWyZuI6r/kKWpFLQUC1hnKvDzEUM8xZeKCR0NYozrk/aVdLBiCHqlJgmKkX0Lrybgyvvyud1a0rzEA5MkHsjOYHOJuHHWs+aHyQ+6IEWgGrnyjRDXgdWIYeAjCDznpFTseurcH+UNxMkp3hkY5KzfEJ98Rem60BmcQxE7Ufvfx4tyoGPAk9Ut/PgoNUo4G998s2E3P0ngqvDMWEJjtdnRb6yMiGfF</vt:lpwstr>
  </property>
  <property fmtid="{D5CDD505-2E9C-101B-9397-08002B2CF9AE}" pid="102" name="x1ye=188">
    <vt:lpwstr>3sF1KlqQvVWKhtwCKOaa+jPiz7lg/Q96KT5AjcI0Tx+7XTS648iPfvl19nWhKomzhhkkRrk9c6QzUvi+Ycop+qWRZgiNO9Dpi57Hob2lGEbiijjOn26qukwgVu3YuguDX1JovhfULG/dfNiWHmeQthQ/plbiuxwfkk0Vp5+ZuBnD4oR70F/3Q1zkTVaB/rWn2jk+adqpyrb/PzPQFQA15eeyPww2nRmbQizMR3FNa7byTePSckLSE5J2SSrg6g1</vt:lpwstr>
  </property>
  <property fmtid="{D5CDD505-2E9C-101B-9397-08002B2CF9AE}" pid="103" name="x1ye=189">
    <vt:lpwstr>PSPDV0pKSwihKemvzoGAfebk2KB344HdlRYfDs4DfuVPyjM3wi8zJrWQGbqnWzXmlwahA9EYHF7BOSLO7kYTMOIyItsGedJpDcJ2ZwCJha15K0eKBw++dTXAjLv87GydluABwb8trEHpfncXbiYLsmNBhlT8XLGcFYUoizbM0HpQeyGNfUkDHEwx9WwpD3K71p+OWjwVCmk3GBZliN/VcFG/4gz6N1J7Kcbyzt+8bFJBhjhT29sHyVtIQG2kF1S</vt:lpwstr>
  </property>
  <property fmtid="{D5CDD505-2E9C-101B-9397-08002B2CF9AE}" pid="104" name="x1ye=19">
    <vt:lpwstr>wG29Nc2VCWe8KvKEdT+2T8Shs0TLqI3TAQj+cVWfPTAfaogSI4GB35PSA24pxhmj98Fk0bKJIjoRpwk+XOmIuXOm2Q5noCIU9KlE0UutHlAwIZT/UVYtP4pBeViNLxOpiMFS3KkGcnRPb2Xw7bfDfpWj3dTxpuQ2NS+tBHCZwcPdAeuSgjEYO70dcBQ71jAHoEZP/XhDqi1Viv9oB6ViXVLqM04ROaA724addd5cuhnIGtSxwEp/zSQLSSjC/uf</vt:lpwstr>
  </property>
  <property fmtid="{D5CDD505-2E9C-101B-9397-08002B2CF9AE}" pid="105" name="x1ye=190">
    <vt:lpwstr>Olw5mJEoexPVAprkqOyHG+yWNkeDcm8TpCwu7D52cpxxmvLqr5cbkan/jyy3H1+h7wRdBBI3xqu5zYtt4SW9foBV1cIzY+eT0qRJaYH5cDeiuj3McUhq6oY7tprc8+NjSrq9E283iOZxWsNHCswBgV0iLmsDZYPZQWhDI2qs5zdOsRum3aN4D6GhqBj2nsDDfk3Tw9T9uvkz1ocFPB6rISBFuES2hjcBCQTzFvEKlsUyAPfNxn8wwZWDikajU19</vt:lpwstr>
  </property>
  <property fmtid="{D5CDD505-2E9C-101B-9397-08002B2CF9AE}" pid="106" name="x1ye=191">
    <vt:lpwstr>oRvkbDgsClanEUa1caMQpzfyj7Fcn4QK3v+rxE/yKFgNt6/5tI7cvdXeErSqeHeuukKI6EtB7TeivlpS8GkMBXelmSUj5+m/7nkcmMatvSqiv+4n8GWyXgegMPk2paE2qLF35vTVtWu/DIfZztmkxdPH7rW5EOWCq4yNEtBSnjwPrrNjUU0idMo54wuZ8DBXKZm0vM6cubXCmHqS7gGutIQc35tID6+kYaZZNZV+Mq4+bMqsWQ4pqe9dFAOFkva</vt:lpwstr>
  </property>
  <property fmtid="{D5CDD505-2E9C-101B-9397-08002B2CF9AE}" pid="107" name="x1ye=192">
    <vt:lpwstr>3ZqquOimvrhOgZt796UBHtD1OvkCXe1VzFcVpkJW3QiTNeh+khp3GUPYDAHoEZq9FOuSkUENP843Nio3WpzWMX+VAjloLLFWe9ISyPBsFTD4ntuLVt8w57hwpTLeTeYYNrkCI7hCednTCpwpKiL8lCGmZizhuBaWcVlif26lHyA/9BxxEjg/oWp3fFad8u+GK8QZ3KJcjm+97b5caD6KRH31fDN5AzRCXkPO6rze8+lBbzzb6025inNynnJ+BZl</vt:lpwstr>
  </property>
  <property fmtid="{D5CDD505-2E9C-101B-9397-08002B2CF9AE}" pid="108" name="x1ye=193">
    <vt:lpwstr>avXSOl+He86bFRjYtU6EB3O/mScv09bJn+aba+fsVv6SLqOzbKwAiargIesaLRRCYrYqWdIL3cM0t5QHSg1GjliJZFpaoJxn/gaPcJOLUka65ebXSdh0w3PKpeJ4UcAZ0doKSqjEXfSbuQulXY15PbZxE6TxpzwPlAqSGVDu5p91ZiLVIvTRnLqERXCAaVFp4zbP+oJGoXRRQJj/F7qM/9AjenPebVwf64MpFM+sJ00DEZGYcM+APK9ESu/kh+u</vt:lpwstr>
  </property>
  <property fmtid="{D5CDD505-2E9C-101B-9397-08002B2CF9AE}" pid="109" name="x1ye=194">
    <vt:lpwstr>JZmtQW/VVn3QNLVCmZhegjWup0jvRFEX/2NuWe857iMEwqr3Nc7zTWJaVEsqDQ5Vi/7B7g8GIHz2Pm9rMmdxywRnPrkGJ/zMuoSvWujRDKI2BENdQ4Y4HCma2PY9l2BL1I7TKhJiCzZw9hosbelmpZDKfl5KbtWapvpWKJfjs5LECUs9VC/GRd00aLdRT7XbGrrr+hfBk8KYbotGhtlYNIqzi0DT9F+7BEILw7kaiOQGz7frrC2NKYBp/swzTvk</vt:lpwstr>
  </property>
  <property fmtid="{D5CDD505-2E9C-101B-9397-08002B2CF9AE}" pid="110" name="x1ye=195">
    <vt:lpwstr>iDe4rYqvY8ebDP1FN782aNhO8pkaQjPEHRNIiFy95BUTAzQ0E8AurBGTNfjZCg2/c2BxY4O8oZ6hmQhorkRXQ3PGMq5L2Z3S8DGBqlWHBstx/IrqVPD8CMlvzND3V/+V+lkcpnVcWPJPNNwyjoSlnwaRca/p52BYgaBemc6pyIlxPwpAFd4DhTGipZRk3pgMXB29F6KSRawB+74yb3a/sRvixx7KQtoIUhg55IVNW8bKWA7BTWvk/BfPMLpI9gZ</vt:lpwstr>
  </property>
  <property fmtid="{D5CDD505-2E9C-101B-9397-08002B2CF9AE}" pid="111" name="x1ye=196">
    <vt:lpwstr>L5iMWjD3F4sVsiSrBHrd+js+UVFQ17SRmEjnmDtrWAXnVPoorqbMSv5JY73d9y89cGTfPBUwz9pj/F+wlEvZbSqH7ROhTb+peQbMOID5rHw9eU/Uc0b97pwJ9DJ+eX9+4exATTzepWfPsiD0Ua5Z3o8GMInh8yk8VV2pgN2KAei9pWuFMmxKiDf9RmgkC3sPYYcYqF7eN6MY87UohgKqM5FgfTZu3FUlEO7Pbv45VjF6HDox9bKwbOpmSJS24mo</vt:lpwstr>
  </property>
  <property fmtid="{D5CDD505-2E9C-101B-9397-08002B2CF9AE}" pid="112" name="x1ye=197">
    <vt:lpwstr>6t3mEu3MTa3MrfBoyw7ekwpEO5Q1yMN0OsIWLnhGQnOBXNkiIThKbrD+OzDOmHF8ZjyKEtiipIndV6QwOT6IBEz1dE0RT9x57dsUrwO1+bVWtAJKWktXQO5vq2x2D9Z30VO63rfZoIAQBpK0QE4Vsd7orBDyswbMxrzping+ad6cW8XhoAsNkIIWEV52AL9lTVp963UfDsTVkxZ/69f08kJGHQijfEAlySw0L9ow1fYg0Oh9Xv3lHhBayD2ZIVJ</vt:lpwstr>
  </property>
  <property fmtid="{D5CDD505-2E9C-101B-9397-08002B2CF9AE}" pid="113" name="x1ye=198">
    <vt:lpwstr>nbcunnG5L+pr+fN0oAMVxPu94eZLh/ThZpm3IWsKfb59EUJpRlxcUWdjZEBJ1a+8xJiFgviZti4KU7iotOOyAiV9JFkMtNka+Pgu2gSKtDv0p4yYZjrfMj+tcAIg95Kn1Zz0QIExJS7tkFasCzwZAh6CnIAcQ4Qr5C9/sHpww88uTz1n1mcfzdgRNjkP+/BKGHRhcjydg/DtsoqKz2AhcUQzcfoLheJysGFA5YvzL41Y9GfWVi9BpJLTkVnsbl1</vt:lpwstr>
  </property>
  <property fmtid="{D5CDD505-2E9C-101B-9397-08002B2CF9AE}" pid="114" name="x1ye=199">
    <vt:lpwstr>0gQ441IFkI/jNbSU/ENCfRIedpx09C7hJIXui9w49t+9HH+5XXvLr9O5A/NN3RUyf5/LaA/CuheShj7HZ8u6ZujW1ZSAUd9xofeTK8aQZ+KEwU1qLvBCMTaCM1nF71jfG9fmzPIjD2aQvtA9XBWUwsv3AO6OkrKT02jThvDPAS/1eG5BY+SvHBistmH2hGBBxm2DqYn/WDGX7lsN2yBgCq/Z6ByAp/UZI4eXshs/XHU3sMqv8dLTh+ZtABA6zmJ</vt:lpwstr>
  </property>
  <property fmtid="{D5CDD505-2E9C-101B-9397-08002B2CF9AE}" pid="115" name="x1ye=2">
    <vt:lpwstr>+O4t8dBELWnyMrcXUByKH28uV8OZYM8tzPlod2MqABexTlqXoqPtRGkGwW7Ph01chNjL7rZZAXI25mg5PzeotgaCQARfwTKAY27WHC8iPOJBj4Kp+bzY+7TrZiP22Bzh+U/zsjP+l7y5F+YZjuUSVBhEvpZRzi7Bu6o90XQMuVKPFp/EEXO3+h+fwE7mT/AYyHKagCdGuJz98R76abAoO0Dtl1GXxU9+soR7/lfiDk72COYsJRDIWatJDIL/wgQ</vt:lpwstr>
  </property>
  <property fmtid="{D5CDD505-2E9C-101B-9397-08002B2CF9AE}" pid="116" name="x1ye=20">
    <vt:lpwstr>JXoqsDzVRNUl236wqEHC4UvSvvUf90EH+Xvn8GmD6/JeB1WoDgR7ZeUWpzTIJbQE65LcP0WVUYMr4eJPDEvFJm141U/GvHvB6HSzKWd0Ee1t6ZwhRf5C+W8HJidbFuM697EuhJn442bBxoXa/Xsw4M6hbvxPOMi/IgRTxz4FOHMquZ265Nx0YsdRYzKOo/MniqUk6qMIeLNfXESVrRUtVqh6WhZTzpDO8w+ax++vpP4QeGEC4A8XZjCADNxHvU7</vt:lpwstr>
  </property>
  <property fmtid="{D5CDD505-2E9C-101B-9397-08002B2CF9AE}" pid="117" name="x1ye=200">
    <vt:lpwstr>ldoS18q+28Fd3AIN0sGfPlkTU3429k1DvRyaxM0C+sSHbhRPZgLJpiTUP2Z9+47FBn6nadze4OqRat2NQcOZJGDPk+1DJd4QkULMZQr079EF/4WxyOiUr2e2k1ZgfFEe+tOOd6QkXhfUYaCYtqXyaCqtt/f6W8ZQDswZeuKOKyu1JUzrKjOnYPqcL8M7S1pciJk6VGDa9XXnPr3WfxWdxZaDQBREP4gFFmyJu0OQHRbcna8fZpmT5NB0v1d1izR</vt:lpwstr>
  </property>
  <property fmtid="{D5CDD505-2E9C-101B-9397-08002B2CF9AE}" pid="118" name="x1ye=201">
    <vt:lpwstr>klpnOeIx9uVGlo3ZW/UVJ/9hr8RxKFcZEMaO200jOp4bTgNc/utekQo59DfXzzDnFze/ZgNc79haNNxf60TOwlHeKyfVuCN3V6Ypt5e7H5QXHGGar+Ml9VSSr2cp8G61TaI36MKx0TM6Hc+L71ySjLtEPXXzOsSKqx6hYRc9uJ9QwqfXSWSa5hhEMps79k7jzKiiZ+Pm4l349c2dlcoi0krMnZVKrp0cG1pFK5sPE3TQ7MiYJv89Wv3HkGvFQx7</vt:lpwstr>
  </property>
  <property fmtid="{D5CDD505-2E9C-101B-9397-08002B2CF9AE}" pid="119" name="x1ye=202">
    <vt:lpwstr>UHdhS6N16F0VeG0vtK/VUBTI+OXWwlJYLAAh+oMOHO8LELvA5HoiDlX9V+WGhUeXGvt3AOuh/5tlNnNu98rKEiFCt7KT8Z/0xolJWYwdbBVeXSk5HRoBmfkMlCc4fRxJ4iTcamamYZ66bHKQP07QN4D9v8ADk51s8bCFTdltMcqb85pXuDhiNeun6u2LVJl/3BGgp07GuKxGPduccrv3gpcOac+YT0ZHH4PBjr2gYqNMBD0b8f40SNWNgzr6Ehq</vt:lpwstr>
  </property>
  <property fmtid="{D5CDD505-2E9C-101B-9397-08002B2CF9AE}" pid="120" name="x1ye=203">
    <vt:lpwstr>Vkr8L8VzRObzaexku15PyZ4Qg6z3tFIGg0BCNXer24PBypyghxfCoagO6gUePCaYIseuKsIUmRD9C3nokXhkhGRbnikJkOqu8KAeDoXF2nNt3z7AOfKsXzcKTlGscJkY1OIGKT+b0jUzWNkNYNhjaLrQFDYRdXnxlc+30yz62hLVfNE9o+QVB/4IxpXVpC5y37qc2Ymkh+qsqK0dmu9wXL73XqGZqMxvsGg6jUVRZSp2bD3MTAuP1hj3/WsXxc6</vt:lpwstr>
  </property>
  <property fmtid="{D5CDD505-2E9C-101B-9397-08002B2CF9AE}" pid="121" name="x1ye=204">
    <vt:lpwstr>Pwp01FufzE5D08Jgvw6rsetbs49g+0dT1JzpYttnO9dZqXcuvdbHYrn091VCuVFyAuC3V3O8zbejTQwWPYHQqsrVm/kpbBpYwJDxlSFygKNOwo9G0/BsSNOU+WhbhwfNYO1EcqWqI5xEep4viNAKeQf9fIQN1ULTQge9Zrr+Gs/vtbuhZ3DDsXfXSTphqQ5GBV/FBhTeK1CScHVqzk9o+73hstbqa4SPezCyJi8AJTjvAohBPjey9R2FuOLnwsu</vt:lpwstr>
  </property>
  <property fmtid="{D5CDD505-2E9C-101B-9397-08002B2CF9AE}" pid="122" name="x1ye=205">
    <vt:lpwstr>lkAVmpvn2+E3l5ptF1f9uuel+mOt3Up7/JjwYL0eJ1oX4/vxO3JubboljBBryHzr+YFM0DGdLr174vzR8JA/Fv6CTAl8rCR07e27CtS8SfJmdbwSUNnaihVYd8/NwFUOw2lzGPRuUJ72mjfyZDlukHrQAGJv07Yp478COnATVj56q4BjcP0Wd9b6GNtci9RlqqizQr5yIvOJfKs/MkpKB7ojB5lSvSubxVOOkth6dAnXXM51sKctL5UwwHp3g3X</vt:lpwstr>
  </property>
  <property fmtid="{D5CDD505-2E9C-101B-9397-08002B2CF9AE}" pid="123" name="x1ye=206">
    <vt:lpwstr>dXNhJ6hUHrCreii1fiZ1I8mJomn2j3dVpMw+VCFvC3HZAikb+MaK9RTPvjWaFzbvrV+kptKDVTAojncLt+Ci7gdAyj8BSmTqcYMBnArGsRiVhIUK0MktZL/OgfefpR7zq5NSiYPCsDOo9S0LV+tqg5y+xDnm9xEyQCFK1yfoxfeXETuKFefmjsnNv91E/oySR3XobRLIvMBjny2sOzId1Ch9bPuOSSUPZaSuyoEB0uCcVzW6ff+Br8IsXswYZTC</vt:lpwstr>
  </property>
  <property fmtid="{D5CDD505-2E9C-101B-9397-08002B2CF9AE}" pid="124" name="x1ye=207">
    <vt:lpwstr>3xHOrdu2LPDI8yRVa2xJV4Qa5Aur3jQBE0TUpbZvSol+svby8XlakPxmG1e2m+nrL0LZkU2x4flszFdeXvVvgKyB/NyLaAplVUjXtClQob7nrTj+ZZIry+1Fj4/IBvKDESiJuTZuKmf8vqkFtVHxKZWL9hQWRD+CKoHvz+Xb/oIwgaiHHAZJYpyjm5If3mJ8ppbwOqIEXtrxQ4OvT45nJzAg53ERnRIzYbR7oUQ4BOUX2YkmCezTIDHOqDSR2cX</vt:lpwstr>
  </property>
  <property fmtid="{D5CDD505-2E9C-101B-9397-08002B2CF9AE}" pid="125" name="x1ye=208">
    <vt:lpwstr>eU4tZi7fYsm1Vl5YruZbx1cxSH0RcdXdbFAyJdibd24igwbaAvKxzI+IhC3Ki9rqkyPQZd33vNmHdJLDBa3tswC0SZ7QxSz3wBtD7omY2aU0NZJpGadOM87/tzSXzydfflK8L7xpAmyFojpfrceldDnYIpJJiN4GVkRt543TiU9PEOOm69U2H0hzl2xmqkNOeBnddMoX+LYQoMc0c46JZDTNngjAslDs2HX795GfUNvnFl84msRYHGkkKwASHf9</vt:lpwstr>
  </property>
  <property fmtid="{D5CDD505-2E9C-101B-9397-08002B2CF9AE}" pid="126" name="x1ye=209">
    <vt:lpwstr>B1mXYH2mSlcpwbeyW1GE26syVS89/GUetPsXtd6IqMKn+jTXV6uSi3Rfija9U/UsCc6qUPGQMmsYLjT8vV0KhtowvOG4OCerVXaDXa8pR9apvrl0iIdqw7MPCkYnsQfnVmm0miazkiYTEDk9WrAUhH8A/eTqw8DU8ns3Sq+yV3dagNth2qGsLVi/nsMXXq2egtb7OcAwzFX+n9fZ7rTy+/ib4VOQaczbuBYh9T35b6FcQErZd0UU2GTjLQ8atjB</vt:lpwstr>
  </property>
  <property fmtid="{D5CDD505-2E9C-101B-9397-08002B2CF9AE}" pid="127" name="x1ye=21">
    <vt:lpwstr>uMvNbBxCEmqVXnzNyuDs2odGfg7Hb34VyWzvKr+u8WIePBfZYQqcBD7dAtRyEXV+HJRHZ6c5GolPa8JoNn/unwUsjUJ+gpw+8tsIpeHP3+0JsGAFiJdPG7EZzFvgVgF7a/Waq+FLc44cS2ZeqOI4iBaMfoWZYtPSsvUGugb2AasbMJKUXtYGkk9fc/rcddLLjBUylJc//eRSN6+qF9mBtITSeC+6r/QUy9Iex2J+0cVTXN6/yLFDNA/6Hn4V3wW</vt:lpwstr>
  </property>
  <property fmtid="{D5CDD505-2E9C-101B-9397-08002B2CF9AE}" pid="128" name="x1ye=210">
    <vt:lpwstr>1k+WM+7HKUvYi4qgYplpY6P0Ij3KXisnb4MHE9f1hMG5p6Xo7Juw8ESzVh3QuJK33UgGQPVedUbJV5tsUcPMhWchN+qfawvk9H/32lumcOBv/IZaseGvB1ueUIn/VLq5OZ7fLieXt0HH11b1msLIDzSSyRCkPNfnFB1ZksTsXZgbSl3wRui8UgJqL+WfJH+T1966RYbJHO1dOpEwJsOZ4vy/7gcOfN1SKmdVNK/bNGN/OUkHc4C+cUE0+jz5frh</vt:lpwstr>
  </property>
  <property fmtid="{D5CDD505-2E9C-101B-9397-08002B2CF9AE}" pid="129" name="x1ye=211">
    <vt:lpwstr>XulWbg18jZGsjlQPlrPG6O/cHLqHTYmTZpedt3Fi7FAGEAz60P7FeZKAGFXehLKe22R6jFe4XlVme6vlES/SFGn/VXN89eHbxDgIUPyGSC9LqpNnMdufsEUI4OAgCG9hSZLoEX9LvBX2jQ8vec2PVc6hMIF5OZmQlRzFyuwWCAbxlbNY/8f5oXm8H0jAygUgwqSM+75aUEZ5bo81qe5+nwzGjsWqeZST1ca9SOYaYP3alkrldDKBAJREkjKZzJQ</vt:lpwstr>
  </property>
  <property fmtid="{D5CDD505-2E9C-101B-9397-08002B2CF9AE}" pid="130" name="x1ye=212">
    <vt:lpwstr>e4XACpF8cnrtyh5KHpC423yaVCNcuhOZgYIwnDDKtwziGQh/80YsbW0A4Wa0sjcTp6dfOu5XUr+4Y6sxjFEsFi7DNQ4i+5NVdIUJQLSsIOiPoH7hSX/TCvgYdLxSIsYIK/wIwhg5BurfY4TEQ26g6PQFCPZy7br/buNT+P6BNSk+2QcVyzKQa81Md+zPyVAay/834xEWkx9Dxhp722RQUeQHHx6tHzUXyxm5/oPVyS6Nerw35gR3dhBl6LKeDGm</vt:lpwstr>
  </property>
  <property fmtid="{D5CDD505-2E9C-101B-9397-08002B2CF9AE}" pid="131" name="x1ye=213">
    <vt:lpwstr>NNirGqh4nW5aVHG/BHpHkyfW/eAEi4DLSwU1/nxP5HppURws7QYJh7aMWP0B1Jok6i7bpUKJWgz/+hwMalfK4Jv4CQ4MxUYfXTyGUcJwbJmyT9zD7sxeWAd22DnshLUTm2xtBFgde3e7ajuMggAh3K1ezifsovmYvhL8kcr0Jy9F+2jC7B0Fa31e4NKHLUww2Dz3dUhneQw0RpYDmWw4XkbiG9K2gUt6GSgM3t0Bbs0/X+s32XBZAw5SZEKMves</vt:lpwstr>
  </property>
  <property fmtid="{D5CDD505-2E9C-101B-9397-08002B2CF9AE}" pid="132" name="x1ye=214">
    <vt:lpwstr>OgV8c2h0tFCasFbdB1t3p0qYnMiABjuaFgFalKWdGjSZIppFNH7KonaDFyqeKYbu76MMiQA/kDyF4XVrpVz6B/6q+XZKFzaYMxdVrwnG0lcPm7MGZo2QE9Q8rKZ0ITrOFElpzRyRDAtJmDI4+4LSQFgA5rohYG7g5ALch4Mg1mrtkKYd3ILy0bICWWTQB/7lS1rjqIUKk3jHiw4f34sZ8a1bGEeovXPyFph0WHOEg7Z4pzesw9vGvkXRXbfLPEK</vt:lpwstr>
  </property>
  <property fmtid="{D5CDD505-2E9C-101B-9397-08002B2CF9AE}" pid="133" name="x1ye=215">
    <vt:lpwstr>p9L3ZaN7n6RVuVk4Aw7f4pcvkCxNX1Nc2eeVj56hBMVQuR8wtcbHCtQFUk+Es3dbsz/DDB/jyIS24p8v9CjvacbdQSuACbSoXwk1ulDKGqbJsKEkg2K7B/ZjoYVedpMBDE4Olnp7jDqK0fwuju3F4n5ctRrh1WUsB4+AFyq/a6itz2YX3cASl3ttwDRkZNUH6CxIYK8LzSHDQgGbKiUlCkWPAHfIIsWtOtDLRdy4XdoYgmC6644IGwthA3PX7VV</vt:lpwstr>
  </property>
  <property fmtid="{D5CDD505-2E9C-101B-9397-08002B2CF9AE}" pid="134" name="x1ye=216">
    <vt:lpwstr>S/fmOykDFMoxH+XrE5VNXhd0SBrMW3rzooI7+9b9fXtQ8i0+4XZKMY41mRkIuOfvGn8O3vY+97yw9+n1MYy0pEUYXW4Exmcf2GWKfTsQD7jMWRKDPhRF/WRT0i1KWfcUxOxkJ8tClC7GcC0dIpDBo3zd6FHyi5bJ/EkKi5pDsA6CvFdfRZ7Qoy37DrlfUYYs6avHoxKoeuQQNasEU6lmtghaVva9EyVpkHZCZA+zlzkDikyfmzg1DhZABql339L</vt:lpwstr>
  </property>
  <property fmtid="{D5CDD505-2E9C-101B-9397-08002B2CF9AE}" pid="135" name="x1ye=217">
    <vt:lpwstr>KMEwEi1BTb36eEsLsv2oAupIf++qS62YwsXQafne6dMxvX7M1NMZgY9DB9qGbqf3QahOOx5vtwxhOV8qXNUjjLXFqsVQ0Ud+acRIjs4q6w0pYGfp8oKjeRboi9NjJSlg6Pe8UvqdcKyLNOmk+dJVgbc8ZX+ZR78AVT7T1O4XO+GknrmGW85Oi3NEACQlHbo5UXqNRni3ar2rfRgGE0ueHAHpLuKKUPUxWwdPOH2QWAJ9YH6fGjhS8FJ+yjejOf+</vt:lpwstr>
  </property>
  <property fmtid="{D5CDD505-2E9C-101B-9397-08002B2CF9AE}" pid="136" name="x1ye=218">
    <vt:lpwstr>qLV2l3xwC5ZdQN07DjouwQ0iLU9b2rK2MJZoB8DBc9V/duYWV7vqQ3I7mQ7Y5dYBeWbtCpTktAo8QBS8YTyX1b6yngc/UMsFuMeGi+WLhVbLr+MokPGIt18AQIqNq+T+58ScTqwoVx5o9etPEvd3RrJb9pmTFWpbWVHoY2P59BMnHfrVIE4Csq9PGQhS6CWdfCS3yRjEy5gjleItgohrUQvmJjRxJd8q4uxR3KUfRggHE/O27m3CoxAoMEFPVpA</vt:lpwstr>
  </property>
  <property fmtid="{D5CDD505-2E9C-101B-9397-08002B2CF9AE}" pid="137" name="x1ye=219">
    <vt:lpwstr>qBGvu8EZAmJ3kyRrVI9r7YtdCEL1455M7oSZKk2mKb5/NbHeehU23M5OPKiZLRGWZNV4T7Hc7M4ufo2plgZVmwKyaOxuEQSPAscONmUqZG9t8XZi5GPI2iMwfcvmNmKsdlozo3LK2bhBtx61xY5qSse8EoY62JKeBC0FnFzHrPYd4VG7JE+vUEJGkHtIhXnI+KMrEzFmvCDCG/vRxmg4yJ0826Gf541orCtpSRgTAFgG9HoyfxnAxCW9YA7G9kz</vt:lpwstr>
  </property>
  <property fmtid="{D5CDD505-2E9C-101B-9397-08002B2CF9AE}" pid="138" name="x1ye=22">
    <vt:lpwstr>ipOmX7IFG5fJc7Aluf5JuMNIKqQxl6IExG9SD0izKlJM/xhSYclm/fIkJLbsyYQhJUPJvkEvFjfoTfuW3m2HMCFsdIscyx7hC5h74tYa0on9D2XxdYq74rNdHMukndoLj05GlV5Rk3xhxNko+mXwOlcsmeAhnE0651Xdd4CsndEh6Qfyk2CtwDzNbDTBdwNFVEB+UY8xKsVKjKdmzoatDWVAgFGc5dyX/cxQbm4dIuULY0fu/Y+OfYhQkc2djJo</vt:lpwstr>
  </property>
  <property fmtid="{D5CDD505-2E9C-101B-9397-08002B2CF9AE}" pid="139" name="x1ye=220">
    <vt:lpwstr>yxviQ5QrQ1pRnEElVrZiiMwi3FnxuBC5Lf0GHS/U0EXf1sgnSHPdRXk/jYkiexPh4Y3gbnH0yE4Y6BqyvGw/e5mmXq7ZRijITzMfoJAlQ1/FTolwBO+KsjI6ZlX50RpWx7Q0+W1YIoHXqvOLpSi8P7V3ErzMjfRYIxWJmPqypUe/j96rw2zHwG9E0+VY05ZTtZGeijiDAREuWxVwzBGz8BGO1OenJKYKG/lzRAEGSpFlU2TGBpIFLxNKYZyWhED</vt:lpwstr>
  </property>
  <property fmtid="{D5CDD505-2E9C-101B-9397-08002B2CF9AE}" pid="140" name="x1ye=221">
    <vt:lpwstr>JlbMxajcdZFTTv9gAtecfg8pWIhzeJ30zzc+ldaRrFyZ0FQyHBjLjT0HTTPFWPzleT/T9NU6dNHmIfcucKgYQvibnd5NAcd54PTfqYEI4bgUb04TOsQxkbTVNfR0DGhvD6qveQXF52d6wzGwocVZ1JRNY8BDX5rUkob7HRwvK043dQUZ1kfPWtS9zByYJKzLgIuNqpSotJIoeNFJELzRLi8YmrVGZeOdeT2ztyDMNuweo4NTWtFsPHuFiiLZ6Bl</vt:lpwstr>
  </property>
  <property fmtid="{D5CDD505-2E9C-101B-9397-08002B2CF9AE}" pid="141" name="x1ye=222">
    <vt:lpwstr>D3a0IvsS3PjeNtl862AFhgErTDnH9vFECqByYR1+c1KrQGr12jbNeXt+kvCY5GfCek1M/8GErkNLtV6xuMbx52H3xeW6ImhA2xEfeJyHGa+ekpJ+oTSJSkpE/Rz6YeEvo9KrJrTo3ZEvewz0/xaCGmPPSPv7Qr6KLWpidgiCi06K6O6ZNEMsmuhwkfM8PfNtHULYpX4GXHztENuhsFRRFylgEVcVEPnG68Q/Imtb79HiRZPFrfDWoshyLEzR4j2</vt:lpwstr>
  </property>
  <property fmtid="{D5CDD505-2E9C-101B-9397-08002B2CF9AE}" pid="142" name="x1ye=223">
    <vt:lpwstr>eEDOxPQHr1hmCRS8J0DKGs1rC1tXb5r1PBO5TGYJ2rh7WiJwwEIqYrQnO7UXeSI6rZ/C8+gWcFTRN98d6pUrjBdPDlfe4ezmSLI34R6Yys9qBZ0ZlZM32DFUoJSAPYU0yrQlDm1zLpaBMYS9l9ndvEPkQNUjp+Vp2DG7JLg8QxVsvkwM7MRH0Eq7fe9gp0gIBOPMPqiYE3fr9HdWpDgnWerA2VoSJf0ItiKK42PqlqQFrWSNhkCNEU6hntusmla</vt:lpwstr>
  </property>
  <property fmtid="{D5CDD505-2E9C-101B-9397-08002B2CF9AE}" pid="143" name="x1ye=224">
    <vt:lpwstr>qVLwtsvSCJI+TbrjC1DOL4qRvDY3OE/l83CUVy/GSP/7nI9/y1wa49OuUTM+wBU/RJL+MFjx2xjc09WefWDdrd3EhgAxkQj4GA0UrtMCcnO4m5vZ/8gmhYUDbSP6siafG0BoAIDm3SI3K2fcTUa9tLc20hFmwTGwbxLlSgiS3NuiFnsfVHfffAo0GMuITmvo5RsyYtkoxPk0MQEtvlk6h/K0X/c+ltjPQTgQ/70EfEL/t6zvTsa+FMxnhrIL4xk</vt:lpwstr>
  </property>
  <property fmtid="{D5CDD505-2E9C-101B-9397-08002B2CF9AE}" pid="144" name="x1ye=225">
    <vt:lpwstr>z2AdS7aCTq9iUkvm0Y2/mZSqPF0r6JblZ/pAqUjdKHHUARTvdPqMKDRFaYHq/b9l6qAdHGCQNqgN0/lgs1v3O+Y2QIC5QG2WA0unvUUavViCCzw8/r0Pwdlboz2qycA6XZ+1rFu74UxPEbI16QjZyMDACpUeQgwfSW7GqPrhP+uM30UPwp62Zlrw6oDXHZqmYZYIXW2W9nckmKBKtjqC6/izcs1Ve+kxj6gAap0s5bO3uLjt7SNuPk/LU0g9DRc</vt:lpwstr>
  </property>
  <property fmtid="{D5CDD505-2E9C-101B-9397-08002B2CF9AE}" pid="145" name="x1ye=226">
    <vt:lpwstr>p+gIzufjnLuetR0R5Q/exo8JumIkmqnJc0w8A0JKICD9Uq1SAVYaZ/OvN13V+evdWxK6s91wif7zSGIDRYGw3RgCf5Tvr1sdEiXM7FhCHW413KIPuraGECFFGuaZXfD+dWf1Z5ICyUPADGoFXeWotTaas+r80tBByt9oq3t66v0CaQjmnpFxD0WHUe1m/e63lrzHNGDYP4iMjxXV4O6BwM49jxGVmgQ00bExwVZ2Gnw+BAdUkUhYZ1iV3NNWbKu</vt:lpwstr>
  </property>
  <property fmtid="{D5CDD505-2E9C-101B-9397-08002B2CF9AE}" pid="146" name="x1ye=227">
    <vt:lpwstr>9RLmSnzgwSdAcFmBngFlNZ5tjcpWKsYmNb99M4kpLMliXHbs3yrE8YYkdrfolIsedCz57CSr05O/IlDUvHaG9J1UmSGQ5Iq3xTIGT68lK8BeiwwJNfFpp36ujm8KOR2BSUH1Z/w+mAr/9a8b2pA9Xy7fC317xbH8Yt8B4EvyOzkpjzenuLqdROhi/SVdRjEymg/O1zrfXGsD93PtM+pb5AdIuWZthGcgzecvM6KTByFlETIlBScYZkouo6eMYfx</vt:lpwstr>
  </property>
  <property fmtid="{D5CDD505-2E9C-101B-9397-08002B2CF9AE}" pid="147" name="x1ye=228">
    <vt:lpwstr>fz/NMViVDat4Psbq56pp4oo2G5mlTQsZXVMgHYm4lsFwXuzrQIPgKg9TJ0aB7kY2jqH197CDaX0/GI1SWW1Wo2Bekq3zv09KcbazQaOYtX534WMtrtxXJUqMM8GPv94hC2S7olrV9gS+PdNXo/VbrmhbP3MygSCPUoi3ni1XSO0DqBYKthmsAksuxzZaQgioEA2C+cwg2R45ROzeI0rNniMWNrX+WKv69MoDd6yEDhrYXd1qpvWIvt2eTZSUs1A</vt:lpwstr>
  </property>
  <property fmtid="{D5CDD505-2E9C-101B-9397-08002B2CF9AE}" pid="148" name="x1ye=229">
    <vt:lpwstr>FGcoJ4dbxxo35zLa1b3ZHD/1YmOe6KJXp7yGCSOdFiDL52vILOt+iUpbxN5j7mKb/OUsussqnbmb9N+cYXNep6OYgWnZ4n9TQmr08fdb8Va088qxG5ujY/gHML6UiZ4M0OGEvGoGRdGNvTU3xXqvZHUdmkI2mJ47u06Fw6lWvVrW28ea8FOCW7O+WZxOQNZ7sWWI+YWMR6byFe88/KC9o5pPmWZMI48bST4gn2XD9ubXRGQoxT5CiIOSBDx20wu</vt:lpwstr>
  </property>
  <property fmtid="{D5CDD505-2E9C-101B-9397-08002B2CF9AE}" pid="149" name="x1ye=23">
    <vt:lpwstr>4RjMTTdKCHOzSBWkRaReXpChk0f0xnY1PiInlZLEzlseBsL2s+4BUMqUwTSGUyxp2f7Q1LyDjpgJmZhM+JBw8de1GSKfTQNy24oINltfubsrlQtOhdahhwmnWh1E2HrJ3Bvib0Cvrm3KJVK1a5Ivp1gGB5eKKOjP8EYbOow2FT0xyl11OgtpATXkgunUsgfrWNu+YeZT0hR5Tdrc3NSnluKSuy0o+o5VZAHHhTwl5FtsnZgE7z70iWWlRwkwJ7C</vt:lpwstr>
  </property>
  <property fmtid="{D5CDD505-2E9C-101B-9397-08002B2CF9AE}" pid="150" name="x1ye=230">
    <vt:lpwstr>39XTnHSeC70Ll88VARy9M5qocITr8deU6NM/WQnhqo+EtQQgsbm49VBFFpR+LrPs55rctF/bMvxRsQRS8+CdBWqp5HPR74iPM6q9EjRLY9SYIqJxpEGtozdkV1j/6YnOk3Sgsi0590fZV9Z3+M+loruMUE/yNte1QLbXwRPvJ78FY+rX5Ns5GdsYOccFwmQLO1wqZgYgstmJBMFiLN171pgsLiY9bM8t6AoWKm19XOtmPfUr1zCzh76GAxId2uc</vt:lpwstr>
  </property>
  <property fmtid="{D5CDD505-2E9C-101B-9397-08002B2CF9AE}" pid="151" name="x1ye=231">
    <vt:lpwstr>xibLnUmOpS0c1r6OKwW6pGM7Cqaq5BlWAunqYrogqjL0qu7M1YUtWEPt9m3woX+rAo069RI8G/hR3PioxZSyYaTmQGJLNP/D+H5KH2wSUUJojQ/un6YF1v21oExXLGp9NBlmuHRFtY2Pv6jcWrkISXDTCoDSidxu3VbH5hi3XVkShDjIa37TnH6+3qNVb55ttHHrwQZzywEKq2uZ7LC2v090OMMXHXACuzeL9HI/GSTcmhmCpA8AxDKxox0hoSr</vt:lpwstr>
  </property>
  <property fmtid="{D5CDD505-2E9C-101B-9397-08002B2CF9AE}" pid="152" name="x1ye=232">
    <vt:lpwstr>8/4VlhN9++6wz6dXpn2exGGbQGKmMm8+LayKXX1hvQQKHrlo60ioK5ZmwYlVC4st4i/K8/uMH7YchPmuE+RoxvZrHBItEEySu6MfY4cE33CFIzZgpM1Sfsld805xXDHWC7ZmkYUUDKhHAMsGoGDmcoOPUf+S9dlpH/aUrDixmjXkzsi/6n0//9fSo6HCbfzNRdMCbsX0aSVpGuMqi4Xvp3YoJ1fzaiwK9KP5iKJZ5hcij5wGB1C64OUNVFSlt5/</vt:lpwstr>
  </property>
  <property fmtid="{D5CDD505-2E9C-101B-9397-08002B2CF9AE}" pid="153" name="x1ye=233">
    <vt:lpwstr>jbFfPFbKLwdOJ600thLMsj7jqG7o82Gk1j4PNPK8DN8bsWTOQsJADhHEh2ZZcHBs+HVVgEHH1XDeyhxS4gTaQSoHyzIZGZiw6oqd7om/kT1UX08giGo75PPUMPuWWEPiyn09KI/GROLg2fHDlQc+mEU2o6ddLMkKofhMvRUiwwAmzLx40W48XPGSWztwXhlP4N/jSqPNyeoChj+ZjFiQlxYU5MoehMKqVhqrTagnB4s4b6qHJ7Fx1zVgrjczWLX</vt:lpwstr>
  </property>
  <property fmtid="{D5CDD505-2E9C-101B-9397-08002B2CF9AE}" pid="154" name="x1ye=234">
    <vt:lpwstr>0F10YdLHkJCyG79Dmn8lf6ckzT3IcLOD0osn4CCXRRhmF1d4zy2vUXBzJCSNEqGEz2QehC7Sy15p7epViPvh/OnQ7WIuec40txVOvbIcZJYfSHSgC98VM3rIc04iD4K36KWGbC214iam7NjFLfIklEeOGNKFKnnw0nb07oIMXWqmEv169yraHTW3siB82IuTrKV4m8h9U5lL02a9Pz/OCzeBNPg1enwNHniif/z8Zti+PrlaHsivkKY3JIL4e/d</vt:lpwstr>
  </property>
  <property fmtid="{D5CDD505-2E9C-101B-9397-08002B2CF9AE}" pid="155" name="x1ye=235">
    <vt:lpwstr>qLGG0MzhNibC3/n2+Qzu2b7uqnHSKEsI1Gfpa0/pOBIqjg3QXDhr6F8bfgR4E/x40XDLGHpwxW6jZ4G3IhN4izy/Hoi8jF/iarhDnh33gVK5jnOoxbhohdRFJ2SwmitV9HdvKvmRR+srXTSmc8txAD1VfXbOCnJ7sC/XM81RwcyNzd0vFMT4S8UbPd1cIlwYQBtWIqr7u9atyPqTXL2GUxX56MjcNupkCac+v1sYzG+7S+D/HvdTZldNlTCcxxY</vt:lpwstr>
  </property>
  <property fmtid="{D5CDD505-2E9C-101B-9397-08002B2CF9AE}" pid="156" name="x1ye=236">
    <vt:lpwstr>xHPh0uM2yLP0ml+6zKnSmf3ASyTAo6dt8CQPp3b7vnZ5qZVaiuSoLDNpAmTemF/obx5MxPg3wtj3UcKZebNcNMsDMsBdZhIksBq+0FwAQnS8+2nyX4B5QtdXwwFAoZVs9KEUJyxrzXEfosAK5/PThGl9y19a3Clq+m5VjfyFIQD1FzA3zm35JgK1/9CpoPnBZdwIsrwXVStllnQPocKFp/eLY6P2SvzVv8Iu8MoT/dL/7EcG4C0YyKUDtRO+AJU</vt:lpwstr>
  </property>
  <property fmtid="{D5CDD505-2E9C-101B-9397-08002B2CF9AE}" pid="157" name="x1ye=237">
    <vt:lpwstr>5nqW5zfQBfik7gGMdWb8Id3l8ZKyLkq4NT708dSrnAjw3ltg6bWyXjo0LyNLUbV2cKj/hCQMueLZMwNFUcH6rzEtej/9dPTQuolz/NLoyVLtgzuulJSgGgDJarzvSrlM/hwm3lqFfJsXKgheX/bwKch6Go4BLy+BhUT81uj6MJQbAyQ45ny+Ke06aNuWwtnUWD4EMH0dYzM6snEFeHbPycvKPGboN8fJl+Uz7r0twxOuoCxjI4XB5BwfWxasH1G</vt:lpwstr>
  </property>
  <property fmtid="{D5CDD505-2E9C-101B-9397-08002B2CF9AE}" pid="158" name="x1ye=238">
    <vt:lpwstr>jZD8OWG4CU+oCzi0OG5PR1d2lzrTLHv1w/BlrqKKENqW8VP8waSuxQdo6/Z6senBdkwn7j/T7g/r9VdNgM+8VtXJmLPM/ZnW4g0DEQVQkuZoU4wvR3OeQZ8F6swMlcNROqdQGzAcxyj52/PVjRIKCR+w6b7tNLcW2//onaNO58PNfoJ4HzYl+vYEfT0wXnmlB3OJ84fOaTqUlYinHJIZoZD3dx2PfWjZDqBUO5VZOjRviCFot1Ggo+5Kz8OdT7U</vt:lpwstr>
  </property>
  <property fmtid="{D5CDD505-2E9C-101B-9397-08002B2CF9AE}" pid="159" name="x1ye=239">
    <vt:lpwstr>1eoUNrr3AMUA1/ITdJOSFPCaEsxbMoWm3xHkgmYLRZ+Jf3WHUOGEOT1aaf70e+NYCu8aY/8BuzUccAHs9e1Cz5I8YhQD5tEd1yM3oiPyuEP6jgrqXQx/ZuN79H4XGFEAlEc8akfH5r/SBmMMvy6u13YVw+S6ulqPtyXCNgoxb40TL9myvsc/6lk9WCf8/8fxpepeVHLax9+RvstIsfqhalziJKLf8YkRLa7i0EfeYzjQDwVwH9c5yvShR04stTf</vt:lpwstr>
  </property>
  <property fmtid="{D5CDD505-2E9C-101B-9397-08002B2CF9AE}" pid="160" name="x1ye=24">
    <vt:lpwstr>vHZBR5B68aTYmW9DRQeSCf+Kz6QINOR4mXxkWBmW+/XVeCruvma/b5cq99C8V1B/XGY/stDEqc4wzOP+cXVc87NSWuxHSkT06XvDisKN1kA3/TqKVSRAUvvdqkPrfABWHebxcksCX2M9+lYYwObGWnuoZfFeA1JB0ogFYe2BdNEDwHjqD3eFXp13ybafeeiBQIWZoF+64an+hCyt4wHBLp4CXe+AsipuSUnW8ITAMoNlnSA3/wovHAKetgwgVpb</vt:lpwstr>
  </property>
  <property fmtid="{D5CDD505-2E9C-101B-9397-08002B2CF9AE}" pid="161" name="x1ye=240">
    <vt:lpwstr>n0dWwSJqx9hJB8MsuNIEdJpt9RUDp4PE3muva/uos85gVaiLGJiP6LKHGqneORy7KMY1d4N+ltSqjCjvlqHZYi7LeGiIe9q8PpIFDaeRBzHHvcQCQsH42fAlzIoDyOM68CMH/TrlJ6lle0/8YCVaadGyB92R3Y1JRkJRZaI6qCxTzLmt2q/K3rdyaVrGaksW0HbE1rZKTC7LHLMwf5ubtBC8THfHjMYbuiVo8IS+2KELspSJJx2AJ8fEpaxUcOT</vt:lpwstr>
  </property>
  <property fmtid="{D5CDD505-2E9C-101B-9397-08002B2CF9AE}" pid="162" name="x1ye=241">
    <vt:lpwstr>TzDDAuqLoeCyopXoP8lhqXl1vTxFizAPIVOfVFMljyA+TcdSUchJBseb29aTQmkpVm5ZbnoT91ZP+9UsA9ADAk3+eyCgTRCY+jBjX+9bxJR7LWxv1B9W3rgm8GRLooaI+BrFIwUUYDqpz+sqEM3eCOsz6uhrICne+JLCYrtgryIGZ4Y9DS6fjjv6QKYeAjOdpDnaSPW9EbgICLlPWIYv6lp1kQUNbE5lJCeFE8FpmZW63r3HTwE9t1iK+Fs8Zu6</vt:lpwstr>
  </property>
  <property fmtid="{D5CDD505-2E9C-101B-9397-08002B2CF9AE}" pid="163" name="x1ye=242">
    <vt:lpwstr>md7+rNXqyjO8+eARgK6tqT953M04YoySTmr5P/OrYVEYTSXVov15xvUvdv0/Qfbh47MbeZDGRI9hJjpuL/1wZkrhe1V5a0XyZPZHqhgqZmYChiXowQ0tORS1Jg3AfFgWo0k9S797QWw99BIHOZvivazSLC1sWq0yD2e6RL0sabsHjD3mY44FGIBoMbmRaTp+g7OKzuR7c4f8NHoXyUdWzYabg6u4U3hv/eTXWXtQVjW2uSMO8MYF2Rhh1yjVTFi</vt:lpwstr>
  </property>
  <property fmtid="{D5CDD505-2E9C-101B-9397-08002B2CF9AE}" pid="164" name="x1ye=243">
    <vt:lpwstr>3vyxZGe4Y5Izu97PGy0fyGMjh/1qZZOuTcgT6y8Io8H+VD+nUOytbjFt/gGeNJsBbGufAPSzb07xMG3fMcqECxPmnANla4GZvcysFdxMa/Ch2VMTlTl98ix9QZ9f3wVCMO3cVVoTNTSpz667cjuKI1Q9o44SfVCRIziI6n1zsp9HJWZwpU6OeCinJ09DXEqp30ykjsndfp0ke+waq5sQcP1IZa29ayWBeFHVSQion28gGqSixzg1BwR/KcXCENG</vt:lpwstr>
  </property>
  <property fmtid="{D5CDD505-2E9C-101B-9397-08002B2CF9AE}" pid="165" name="x1ye=244">
    <vt:lpwstr>NSdOmCldHu+n1JlQgGMl+W7wU8tLvDTA+dlUl9IDlcG0wdNutKtrC2h+YBLm7OQxVHhd6HtECYfcedWPsCX16T0w6DYFMjZ1gaU8HJi+qVuZtyvE7xxzpvgmMm+en74g0CleVwnsFPG304dYQbdFLbIaBf4AmaDi74LimeCJ+4qLLU6+lrSnxopJovCnsw18eLssk1Imx2bxD4HZdUJg8QAA</vt:lpwstr>
  </property>
  <property fmtid="{D5CDD505-2E9C-101B-9397-08002B2CF9AE}" pid="166" name="x1ye=25">
    <vt:lpwstr>42+a7+opyVqe13+YZ+CEe97djLQnS8SHdwjaQ9dv8FEwgT1OeCNd+P8SKK8Y4vXxRukWFmGcjnm9hQXyDrUosJ2bpW8+97ifEV7cioM7WU6UHiaPeFTUqkODVth2XENZZorZkQJGHjiHGwr9w/lu/kX1UHlchkhMQbDJVTmBjCLLBNhlZDfZp/BRtBnN4LTi/LK7Zl402U7tcaZFPm08XQ9iQgfwyv77yGW/BDmjdS/BedRO2qTi/iUt94PW2db</vt:lpwstr>
  </property>
  <property fmtid="{D5CDD505-2E9C-101B-9397-08002B2CF9AE}" pid="167" name="x1ye=26">
    <vt:lpwstr>cGgpsdN7VMWIDt2Wi3NSAfoYWpvL8kRVrbwjfAp2Qadtj/QsfjoiqK9Rxhd5ngC8bOPdwOCRyriVa5xxyo6cD/O7EOhl0w/IG4p8nduPCnY+6svDtBy0yObDOoaXEx1ESkvJhdx7XUYzHYymfMroCWFBjdJ8Wg5ZBfePXB0BgY9SdKloMNrh1gWU/he6R7gn7YD/vR9hcprqrIqGN3Y1uEumCIoVUM34mkd7zIf8kd4teYgguVxno7ahOFEX8eO</vt:lpwstr>
  </property>
  <property fmtid="{D5CDD505-2E9C-101B-9397-08002B2CF9AE}" pid="168" name="x1ye=27">
    <vt:lpwstr>/ECY+x/g1vqMRfNod2nFrWX+V7PeVO9aLLUcltVNqRM22/pwAtLVsaPL1+BaFcdkQsN2oloXhipk5j9k3Y7I0ymD4xj/P3xcxcsVurfQ6zjSet/msBQlJ2LivdgaCcBJG4CSWVBjlDoBZYKn4d5Eqa3OToVY4Gpory4M/sU73a7XXhU2YSb5Gz+TQ9s/i+0S2ZX7Hf+3OO1+SvxBHAiPQcQqSVrI5CvmzNMd2mFf4W4oggCvYlGSBUWAEIuj6LZ</vt:lpwstr>
  </property>
  <property fmtid="{D5CDD505-2E9C-101B-9397-08002B2CF9AE}" pid="169" name="x1ye=28">
    <vt:lpwstr>gtmREGVweCITeTDmx5Fe7ct8zfAA8JVDAxQrW6CY0jz/Ebrnq+JVhsSf2LSHWTQN96wNXQQaeEMRopagef55g8Sn3GFD4eoDeAEMOBO9cZ7Upri03oVO+HjWm1GlzwqhYtVQf0piyrkNDYiRSZ/5HXOz5uv3pR91xjrkgLIPOr8684tsBwVh3Hk/uanURuWoGxpy3Ow5jaE6JqYOipuvi9A/JOzBrsXxP3vkaQU+zDlyZuCNdVteGHX8lWuP2ff</vt:lpwstr>
  </property>
  <property fmtid="{D5CDD505-2E9C-101B-9397-08002B2CF9AE}" pid="170" name="x1ye=29">
    <vt:lpwstr>m++4ewH+S8StJ9OYnWH5HefFldBh7armToagT0DmedvPTEkbSRiYYFjnhRPmjXcsYIm5lj1GFnw51LOXsn/mmtsuImGra1LmedHD2xX03gTVC69S+BqLyQJza9gS5oUzW3avFdr6Q5GkX0Bxf4N4W7ld3H0uLJli6ucH7C5+9zitjqzPvTLvud7b6mByoD6IREkbNjOwzD9UYF6RGQYtbGBMU/eEzGT/mKclg0s/mpGWla59f0uuVuXiciFcurz</vt:lpwstr>
  </property>
  <property fmtid="{D5CDD505-2E9C-101B-9397-08002B2CF9AE}" pid="171" name="x1ye=3">
    <vt:lpwstr>c7gPcbWfyd2WOaY3n5QJ7amUafZk4D8D5nQUJosFIj7GEKx8oC5rppLfSHiUdXo0of5ZOTLHYBigthuNvh++TfCwvsdh7PMvVMZxHyHYd1VWM79XQ2jf5en5kkaQwKZOaBg0z3AbxehzKrH8lpQ9Q+ltJno0ljL+8v1BLW6e00FEnilqHfG4S0d3ofCqOCPmaNBH/gIMVY+LiePP6+Sft4r+0Wf/87aR2Df7/qBfWL6l0EWx+dFOXGeOfwygYC/</vt:lpwstr>
  </property>
  <property fmtid="{D5CDD505-2E9C-101B-9397-08002B2CF9AE}" pid="172" name="x1ye=30">
    <vt:lpwstr>6WkKTk4UMgANY7ddtIGwMTwAgL7eKoG8fY7/24BQsb5hxIy5fz8lXjLzeoQpv+7vD+MFp733O0Jcf8ouaQAdAfKz/KOSB8ItAkuJwuwQ+gYtfb7WTviT/0ndDaSDjZFkiRO4qJyrzRfNHz1DC5jKE7VBZXQqav+Nrpcn3yn76ZlVYQzXMCJs6gP5D4gz/8+aT5ODNoLtGLLa/GBKwkx652Yg8DLP/chaj3CEKBi5FlYf8bux+MRWTq4DI3Bamyv</vt:lpwstr>
  </property>
  <property fmtid="{D5CDD505-2E9C-101B-9397-08002B2CF9AE}" pid="173" name="x1ye=31">
    <vt:lpwstr>3BzpR2KLcYv6f8w7E9WTOzaz2MKXJQTUF68HhV5ZTCYOxmazZtysg+TaOLv0pR/NGopKxLUNCHrlCSMxGzkuLy1c9hOfa9l1qf7h01xuIacPxOlGHvpTRVgeuGcFJ8CMo4BpIy2+7YZaBq1WTL5GnCyI0elaoyq8m1lVbttY2zVesBSN8Vj3yum2hS1Vn7yeWrWMlJjymRCmnQivbBaaL1z4FXNX19AytLSgqezP9FUywkBCQGiV6q6T435nhUg</vt:lpwstr>
  </property>
  <property fmtid="{D5CDD505-2E9C-101B-9397-08002B2CF9AE}" pid="174" name="x1ye=32">
    <vt:lpwstr>vK1cZGTzBkh0AcBkd7P5i4aFTkXgPOg/cun4XYG2nFEmX49wJb9SmWiopd1z/u1T4KGVDiYsNoMmEh8PfQ6xUSOfa39Vf0t/wiSa0O/dddf249AHtx/Enbc5SXPdYLCMKLsB9XFeFziKDb1RsEyxb8y3Zx1+cvo9/0RbwvKx2+Dhj30krSLmTkXCvSXxgmPt0WyuvwiADv/5pQ83wE57tqiVd5rIwynxM3o3OV/bO+w+WJ+JujqlNBrcqbT16SR</vt:lpwstr>
  </property>
  <property fmtid="{D5CDD505-2E9C-101B-9397-08002B2CF9AE}" pid="175" name="x1ye=33">
    <vt:lpwstr>BxOMpRTwXYM413pMA4h8BLxRwPLyAT1CihpxcDVb1igqycbvpLRE8ELIiR0nsfhrXuObEz0/4Nxo288tf31OslIWiLeBZLhd+tKuYg8XnghAXz0CjVYc7Y/M4aOPDAXL9KSGOzSWVJnxBpYP+okuLk8Jf3VY8jd524fiMtTWEeNiZMezuNvE9/xvLsav2NQ3Zkv0ozYRTJROKN6wifIbo4hbzaZXcHwLOsOpQbhNCkuLOTHdVwoNJaiqzcCTpB5</vt:lpwstr>
  </property>
  <property fmtid="{D5CDD505-2E9C-101B-9397-08002B2CF9AE}" pid="176" name="x1ye=34">
    <vt:lpwstr>O8KbvGFEMvtvG7o3ohkAApPOHEf6kqIDFpTLnSiabrz4jnqOnB5ngroj+nKCHNueafw1CXcC9kkog/rastfZED488wB4Ektb+j+F2PdEu/68ozavxp7xt7bHUkUTJGsMkDTc/v6Rz3XPgX9ssHcOkmEKUROB0x/+xyh6tBIsu0RqyGX25pN8p7vRXT6pScQEBct3rqGtvMPi4YGiaat7aIswKy5TMlz8c1YpqsBGIYEqrNq5D03QC1kq9UZfNUv</vt:lpwstr>
  </property>
  <property fmtid="{D5CDD505-2E9C-101B-9397-08002B2CF9AE}" pid="177" name="x1ye=35">
    <vt:lpwstr>xdQD2MXhHDOghWpWjJ18AVEQkeTXzfzPv+G+hpdiD/m9Rtmf/2JqQwxWDufsPoYgYaut2Cmr5eICvmcGxljvoC1/Pzujz+GXreyrxRpRUpwbnLIB92CsE0+8kBEYjY+h9opS1VprUr/FYg8hlAL/hHqtWwO9NMz2tecN1Q33tAnnbwGRsfUOnex32eiIvDE2EA0y/4HNxp2o2CWAph9HoAJiQOD4h+Lvr3ONvKMz8G+c0kVtSwoJ7wf91QXPS8o</vt:lpwstr>
  </property>
  <property fmtid="{D5CDD505-2E9C-101B-9397-08002B2CF9AE}" pid="178" name="x1ye=36">
    <vt:lpwstr>TcovlArbY0VJIMgWQmKOdlC3gcK+Dyj1N8TVBK9gxdi04hsb49Xq6sl0yj2O4IKP4xj1W0xkgK4qnmf5g6ONR2FYZ8z6D2nTRROBYnH7iEQZwXkRt6I9S5C1jdYMxi+x1Z87bMoKGfu04Y9W+PxPjBUpCFFua36/7MTL45mJdrC9zlnV7eJZUrtNb/H/PrD+0FbcVIMOJdvZx0bhFGf3PePU6kf9hzT86to6U7vyBfcVXfJUGRZa9RQPCWrdYcY</vt:lpwstr>
  </property>
  <property fmtid="{D5CDD505-2E9C-101B-9397-08002B2CF9AE}" pid="179" name="x1ye=37">
    <vt:lpwstr>cUfItm0xDNXGNpom7OfytRFZ0AAFEHOmcP3tIy5kV2Nw4tLc0EANAwRvbZf68nBuZo4MtRdMzpfZuxngom22E2vMnoVD2+Gm1mjD1Kz0A6CIvtvpRGkiNduD6BTX/jEkL2pL87sDx/RNZVFiUIXFrkM6ctwCn71WIgEfToRjJzMfx1R6589Ch2+LhZsYspxhLj5bNqWnEOJBhF1El0NsstYxE12MOPfKvuBtqe11phdV4FPRubS0x3DmHgHnzOb</vt:lpwstr>
  </property>
  <property fmtid="{D5CDD505-2E9C-101B-9397-08002B2CF9AE}" pid="180" name="x1ye=38">
    <vt:lpwstr>+q03cYY1DE/CQhIdkYpNarlOZ8tY652FRdXrr/4njwyTq1WOntsZommUsm39BWuXKyty5vPN17zRqzkwcKriLAyIiWO33e+1v30pywG9b7XRqZO58hDoJD6kaIsONmVVd+I9qp10pIkhBNAUihbGFCmW1IMqwA2mSXSpKBNhKJjebPosgX9iouQAS2EUXanLs/jk6v076V3FaEPlDlsEGeMoeyLI/9aAjGv3a6kFUbUu4j+Iu/xyvSncSCyqDO+</vt:lpwstr>
  </property>
  <property fmtid="{D5CDD505-2E9C-101B-9397-08002B2CF9AE}" pid="181" name="x1ye=39">
    <vt:lpwstr>9/qjRZc48YqBQpIEaBakOeBE4lOOMcLYThPw3hXsq8by6wDzE3WVyYAfuGPB+XpJbC8lH214Avz94Oumd4HFnm9Kd3mfs35SToT8hdp4fdohxP/qB9rBPeyFi5D/53lpbf/gNA7pGgb6KFJiC2yGOdZoI++hz8HLEO/PFDm3n72JpRGSezQ3h+p+ctF269cMLqoFsX94cl11K+YEDY65s611aUX2VAmaJRq3ivid6L+yE5qOuqdzHLlR0YyagUD</vt:lpwstr>
  </property>
  <property fmtid="{D5CDD505-2E9C-101B-9397-08002B2CF9AE}" pid="182" name="x1ye=4">
    <vt:lpwstr>0k5Zw8ED8gMpagpdB4DMbaZNDDbMFD+MahL9jinbSO5weh+zT6xBxEj2Bjzb9lamk0XdHMozy+hk1pnraNzK0KVHzPKwEJOKMIeBogZpRVj4bkBpueIB3MhdcM8Tr9RLhSrM1qp2yUxjAndfirlFo9IFOVO4bjzi74HYt8Q1p3CWL35CZ8Prv3c9oXh/Hgz5FShhRHGW4gSc2OPtnL+WxmTXXBW3qVn9XEy0I6DS9ZQSl2M9D/8O6pcYyaplQBU</vt:lpwstr>
  </property>
  <property fmtid="{D5CDD505-2E9C-101B-9397-08002B2CF9AE}" pid="183" name="x1ye=40">
    <vt:lpwstr>tc8YBGATpTruE6mmt8EPIkPcVDcGyNwuV1UYh6EMRixSaFvhoMTtRXtQE3B4vUvT9a9Gbm/RIZn6hr63t+1P1gpjzUncXuwUAZH2ihz2BkhOTvqX+rWn5jTyXzwueewpxeHvR4BVpkPtWZh+4M6YOyDxiydFx5mIqPVH241D7m0DakBefkCqbr9bKo63p1zDon5L9vEQP/wO6JgoxWH0vKa1QL6E6q74jNLswcDvCl2/Bw/1cwu5iANmbyFXQVH</vt:lpwstr>
  </property>
  <property fmtid="{D5CDD505-2E9C-101B-9397-08002B2CF9AE}" pid="184" name="x1ye=41">
    <vt:lpwstr>suIwVp5qf8QrdDoR/dwtAmm95Ytwe7hy2TmfeV/P5PPYOyGHPQup0hqT/xau7F3K4BLhNreOjMToPqwfN2kXBvvhatyDL4yVr79qfO/oAA8HYKJsDhj247L6BcitwPoO7n81VL7erI4vBMgGU9+f5rs2ONVFbn3FZs8AHf5uLnGxxxv3sjBkuNvvYsO/YrBgnozwh+MicU2os9HwICrrqGPN1roU2r2P/v/cg9KpF4xlD0LAa426gcdkmgN9Rba</vt:lpwstr>
  </property>
  <property fmtid="{D5CDD505-2E9C-101B-9397-08002B2CF9AE}" pid="185" name="x1ye=42">
    <vt:lpwstr>7/4qtnD6uJ3IsYX1tuPkh4QVWilyrYIcKJCN4ylDJpyP6uwvQPZAA939TxOZ3vlDk83G4iznbvtgKsj7DPzRVSSzGoSbPJDcrOGEwh+RWURPM0Plc1DJymxpEjWQsMCvJ2gjRM0p8tuHL+zxDUHqJQoO9bji/iBkLCepFqyxFAaFnl6iDwRj9VZdD//5qJUBHftk70cDw3jRBdBGR55fsmIgHsEuWBToNTDLI/G3VDWdtJpzrgDlI+/atazAooD</vt:lpwstr>
  </property>
  <property fmtid="{D5CDD505-2E9C-101B-9397-08002B2CF9AE}" pid="186" name="x1ye=43">
    <vt:lpwstr>HlT7KSfqstI1a3I36clhu6zNnY4wXonIVrVXXmf3BHdD5b/mY477xyYoCTkln+Ehf9k5gfaLbdv9JAau8fBYDQdCpSIPDlfT9sp3dxuGcsqYNJyX9o8vmfo9lLXMDx2EKv/bOy2odpUDjR6fkRnK2ayw+INNoF1sj91d+VJ3xL1YH6K8RiFt88os1l1E09YjQ+sj51HMLqigyh1VJ4U9jnLxxImSGTPa3Z5HgR/g0RW+net/I8lm71lmUVT9pO8</vt:lpwstr>
  </property>
  <property fmtid="{D5CDD505-2E9C-101B-9397-08002B2CF9AE}" pid="187" name="x1ye=44">
    <vt:lpwstr>uID9egfupwr72zD3d7v1XOhjcJR42VmL9fNS5Ycjb8CDGJNLajbxzSDQv4uDYM7pH4HewLSn7Exsc7Bu8rTy63YwUWcMEG5nqzTa/ckBIczv1ZSedZf6hMsywhRlvRHEIOsl4YIR3A0ik6eEu8HVdKuThUL21xhxMqt8LzvcemeWH+vdojZfkrVtbb/L/wwx1et7wVcnczd0hXxIfSPhax6M0t0zaL7ZA3+RlAUa8rosv2WmR+pzkhtBg3FlXYj</vt:lpwstr>
  </property>
  <property fmtid="{D5CDD505-2E9C-101B-9397-08002B2CF9AE}" pid="188" name="x1ye=45">
    <vt:lpwstr>Blk05NFYdk7mzuYP/v5hWrtqEJnZVHF8le8s0rOK3wp/c084TooWO4gRvt9LhjiwaREkgDyJTQJ5egU35+cpNirdvHTaOSJf5gRie4r2RovInA97fuqH+j3z4e4CjHmRUSRPElyQDEQsR+/2hIRyMei12wk4ZXTqsRR+i5e07D8eG5LHiWCYS35TjHHIEgGhn/deW5ovHMKc9zg19Itb8sBzHPpStd/nF+XaZh1gKdPNXA4cdtg2wGr/F7XaRxT</vt:lpwstr>
  </property>
  <property fmtid="{D5CDD505-2E9C-101B-9397-08002B2CF9AE}" pid="189" name="x1ye=46">
    <vt:lpwstr>OEGdOhxOg/rvzbxXze3QYLokAAHU8nX0XvMYQBuFJo+z5/lssfI8PmCfDTlT3VzCJk2GHNQtQL6UAI61ycoY/q+IpvUh0XwQuSvSnk4ahYBp/qH9QfAjSCpSAPfzLkEcfS2Aycscn983C1A1BZgSFusNvnbsyh/QPNgCrSqXryToEv67ub9UqoOY+ancVinzFTJzICLkeL5ysozATypGO9ItW9nfrFr2tFVPWp326lMfUHD8owNJ3AOUGJuR6oY</vt:lpwstr>
  </property>
  <property fmtid="{D5CDD505-2E9C-101B-9397-08002B2CF9AE}" pid="190" name="x1ye=47">
    <vt:lpwstr>vilUrx9FmzBwKYlfyNXqor/ADAS6TI5oEJuAimQWh1t4PZ0Sw78t+OYVNWSGbwE/arhQOSziMa8S91CHQIpBXmdl0wWQbTMB2961LzEHzDSWJQxSfdQynqYEBhzA5qmTjZs46Ql4LKzcMXStvr3SpilKx45meBDs85/XGaBUT0+QcTXS89iK7Bc3pc9OR4MhWy4u4rBmvng5xnvM+HAZIRFQMPscGRFKlt2YUr/6evMHkiWAfwWDFVBfXBrk+Rd</vt:lpwstr>
  </property>
  <property fmtid="{D5CDD505-2E9C-101B-9397-08002B2CF9AE}" pid="191" name="x1ye=48">
    <vt:lpwstr>f9sAxBtU2gOkgFZpJlkzlzdf/baF34++DXLOv20U4FYQALKpCuoNg8Tb1FWFvmuTGrDQQUDp0uHc+4QSB80OrnCbTnCmHq/NwMwnunFnpXVu+ZG5f4hBZdyYgpSte4A4FNQNCkhiGOltIBwxckqKQ/qGG27skQWzJg4IGV86mX/v3zg/VZOzpkG4cjFSdk88tNSRPYzkPwjrQJXGexbzN+cbC8Z0JfVQzlNgMRzEqLNmDtMv6DEhzYhvnX24xs+</vt:lpwstr>
  </property>
  <property fmtid="{D5CDD505-2E9C-101B-9397-08002B2CF9AE}" pid="192" name="x1ye=49">
    <vt:lpwstr>VikFV2YCgn6PmPM5lfNPhcjCFi6OLyx+VBaaX3sP46G9xUdq21hW2jMTEvSW4T2+I2sw2w7wF0EymmUwuxPkkbizR7UeWJsigCZ8tfCJdxPhfpmQ/IlBEtB55t2M1DrjjJ6uWBD0Xx36JfrSKMzEQgboZZlG4v2kEsgqh6RUlv0TTIgA2kNWONTWPdKX4kD9CHHQ76hxPPr4Fb5DehkMwnEGmUoJQY2j57Xk08eyjETHEHKErcymeJoEr++seME</vt:lpwstr>
  </property>
  <property fmtid="{D5CDD505-2E9C-101B-9397-08002B2CF9AE}" pid="193" name="x1ye=5">
    <vt:lpwstr>Zsoiw4KB0BZgTC6Cau1+437kLxQOHLyUZC9tPxEqZklLtDu7Bf8OKGvBQz29ZoT5xZtuPvh8qM2ML+Qmo5ub7ecRSu/N1j5mOezEClxjAb/qVtZTIottqdiisM+TtAhvnsfHDuyTiSjlwZqC2rjPqr8N3ZyhW1lbz9C9El+BFTz+DxnV5Yabkv+h3iaYrmo/yF5e8oody7iGojjsaokXx2CdwyS0hc0Qtamw3cl50BOcReAQCgrf94LuxW4SLgT</vt:lpwstr>
  </property>
  <property fmtid="{D5CDD505-2E9C-101B-9397-08002B2CF9AE}" pid="194" name="x1ye=50">
    <vt:lpwstr>K7dFaHZo4xiptt4qodmJ4CIhrLRW2Np4fp0nYjlUiz2vE9CY/jhXaXTiNPF5HSv5xnE6Ml72s4+0taJsRauYsxo/UsA5+tsdJNcN3XytrlfoWqExnCA6IoRzUtVmgpW272CqesdbiymFaxPX+T40uIVzkFSNAxOg6O8pyV33MAaUQizxCQaCyxxnhXgtYsHUu5rP5OLpUTw1pwfKYaXEiKtyW2QEyhtkNttcmrRtuhXPvl/QSskw8Cima97Pv3V</vt:lpwstr>
  </property>
  <property fmtid="{D5CDD505-2E9C-101B-9397-08002B2CF9AE}" pid="195" name="x1ye=51">
    <vt:lpwstr>A4CRNk0f0JF/OakWTCLLmOgn5RRhB9v3riHxIrhzx2ZsEjVpGi8Y4BHcxRAQVYVqI6m25MJysQyQBTMMoKFSv1DgZLLBOEQ3FD0u/guHV8zzdZDmnoflfiw95I+IHO5zF8Fxa3D2GLPCj95I5E9Df6IVVph1kYNxAomXbbimdA0+lnxdeNZtnCAY79xt0k65lttvtaNxHfJoA0a1H59aURv4gRme38ESkBI9QE1lVpeaOMFe1U5Pi34AOmZP3az</vt:lpwstr>
  </property>
  <property fmtid="{D5CDD505-2E9C-101B-9397-08002B2CF9AE}" pid="196" name="x1ye=52">
    <vt:lpwstr>gOJgxCtMNy7+Y/gBvSv1UmXZ48XqOZWpCMauuBmrxNAgCTFHbMMRzYdCmfBt0nUyggEVv75eDhJq2ArHeY4K+OpX4PGVHGoRxMPKDsqJLJSIwYy/gjCL9CyVCyn3s/Oqn5klm0xYdOpUndqEiPotC1hO+90c56xbOysF3EvgoBfwfY5DWERz9jXQEBH5b30yHTQPxFSveqXd24ZHhs6eEJ7O4pf7hPuHaSWXKA9UOYpQke63mTd3XE98OtxQiZc</vt:lpwstr>
  </property>
  <property fmtid="{D5CDD505-2E9C-101B-9397-08002B2CF9AE}" pid="197" name="x1ye=53">
    <vt:lpwstr>kYJH+w2V1vUcq/pHMQvAok6wxhcz8XCFnDYANkGdsCmCph+fwX/Mwu+Co+99kAJkoJSze2tKOLvuLhPwAgK3gf468igFiCjvCH3atfgTB3lAZ3l0nh6rae/gqWtjyAp44mkKYSdolOF1iDwRn+06PK9XQCohYv1okjRH1mpI6TsOORvuPTAhIt/g7Bgm4oQ4sK6dI7HNi21z7NqYtOsYCsq8vlz9XhY1A/o31PGStucTujqVHQ8e/7Y+Cf+rghL</vt:lpwstr>
  </property>
  <property fmtid="{D5CDD505-2E9C-101B-9397-08002B2CF9AE}" pid="198" name="x1ye=54">
    <vt:lpwstr>nrDsMAIefeNIHO/r6kUUiDJNu0761NZ4SphZOG1gG521Itmvuf81bw0YD5Glc2VWCNcdHkxhzVhpKO8BGxjVeqPFlRV+Ze8ppKHbh/c7PAeWOKiSQ9SmkQ43WU0kL9xXlE2OdMtYDnKYEzSJmi7M+YZYzI2W6akpOZFWFHO41x9n9R9Xpr+fYrJaRmDFzs36fZO7i8KQQndM2Y4NqKS7ex5xczehzXzO/3Vqclx1cp/F4gEICR5tsC1obA/rs89</vt:lpwstr>
  </property>
  <property fmtid="{D5CDD505-2E9C-101B-9397-08002B2CF9AE}" pid="199" name="x1ye=55">
    <vt:lpwstr>eO60G2y2FOXYQPZWs4Yr2IYPGEtc+PuDe06WAxsfCL/iLN+iSfzxqXqlrgtvsfF3i2j5WOQbQW5Ryt8Fu4jvEuEsmUyfjMfEkuZy0IVywzbROuaKOP0m0TFxLMOSJ59btauutnccAlMTRYzs6cWeR6fzuirF0CfR5jZHAyMrvuEIdMcZYBJ48tThkPfU3H/Ftz555qKyG0WN16UOAcWntM2PEh/25XOBYalmjE+GCtQfiqk2SfuEazDSiqSrjI3</vt:lpwstr>
  </property>
  <property fmtid="{D5CDD505-2E9C-101B-9397-08002B2CF9AE}" pid="200" name="x1ye=56">
    <vt:lpwstr>3t80lEBEFFIDTWd55d2e3rnbeKFx5yyg/4HGgHOk2Nd1Ap/49YfZjRsnP4uLK6KL6BRXAzvIpCH7zKJvkVPOMbGxAI+tKck6fD4Ojc7HBg3H/o7jiOMs42wQ0QdZ1Wlny0PUX+/1hFhTdQMgjl+RVkhaLLKx9E51nHvLcir1boCzi6FJ8I3wv36UEB7Kwp14wfS4yFzgwa+5irAKfdVdlgY3u5+BtZaow/QpaBj8zanj7TET1BK8yCOEH/h42ev</vt:lpwstr>
  </property>
  <property fmtid="{D5CDD505-2E9C-101B-9397-08002B2CF9AE}" pid="201" name="x1ye=57">
    <vt:lpwstr>xitR4n55WVhDaYAD+vmsgm24NB39u2t1nvWY704F56vQEOMTWr2Gh4/0bkjjaqJAuInicvN7oNPbLqIE8GuKYMp/bI7dDlGXu9ONvzjPYS+KrenvIIpZhty3h1EbVR5mxEip6Zs9xJhKq6TWW0Y9L/yF50s6G40sLKNt0q0PfDfSINPTnC+3VeuJgBgL13zgTlzPmPzpuR22GfLSk4J38dPmZ8rqu7OjFvp8HzNelv4yQvQbq7gY690sp7SHSvL</vt:lpwstr>
  </property>
  <property fmtid="{D5CDD505-2E9C-101B-9397-08002B2CF9AE}" pid="202" name="x1ye=58">
    <vt:lpwstr>nMPueeTzPqZtq+K+4vIWOcM54J/JByIp6WRJps93lN6+GFa7fUIzgUF1VgfuJaF2al7JS0wIPSFNicSIsJXJrtQMHcZyMOefBkVkGZvy4vh1tzF+4hw8oCPQ4DV8vtISBC0Rors8lUGxyERuT4fbnuDQurvZ8NQTLPL/Dj8oex7cPqlcQulTBuoh0JSlRKsZqT9ZgeNWYcDp8KsRDpj3hctRsGDLYuTYNNSgEoPqQJdFkwjKqKefpMDWzq5qYem</vt:lpwstr>
  </property>
  <property fmtid="{D5CDD505-2E9C-101B-9397-08002B2CF9AE}" pid="203" name="x1ye=59">
    <vt:lpwstr>QyQkh2+QhPhSkYvb369m5uRcBASLv1L4gz5swh5+RPhbFVL9f+3nmWNMExrP49uDApAtjBW0PQZTOT2O0gIzGGcElG3zmAjKvvP/3uH8wdJgO0+bJmBVOD/aesUDc4fMN+7UUJfbpeL/pcSbzEl6ZKmsRMoz/xjFItnrb8cnl4CZhXh+RkoMQqIvLYfNI5ux49ceNIlE64XaYGjyRsyAXAnJ34bN4NonkpeEftfpJajDk136JBYoqoFsuuMjWkY</vt:lpwstr>
  </property>
  <property fmtid="{D5CDD505-2E9C-101B-9397-08002B2CF9AE}" pid="204" name="x1ye=6">
    <vt:lpwstr>mzpQL6xnk4ms58aVAHve+BHGeEYApf4KkQFNmeVl2HMKKvl9UrEw6eztxpwUfo2++TWznvdNsiiAnfjDQ6hKjKagWRa76QRUKjnZGhccqJhrkBl41uoTs27j2UKWMP0weYdfLNzo6T8ZOTqV+yVodZ2B1KSn8YetFRjetnorVcV5M4ZL9vEZDHPF/kdhjEUW1q8MOip2tgx6NJMJo9H05HBlV2Ff1OPMfApUgXtdX518zjPYN9DompIU/+ooe9M</vt:lpwstr>
  </property>
  <property fmtid="{D5CDD505-2E9C-101B-9397-08002B2CF9AE}" pid="205" name="x1ye=60">
    <vt:lpwstr>OY6G/HZ6UHI2GGPkk7TUTTLXF0egVdsyOkTeBj1Yx4vHWz+Paq/Ed8pRfCaA/tHtB69mHhuqx/w410GBXFRtW4j1c9x+zVm/1zQIG0PVVl+jb018aKWFF0K8UDqTciR4I+OsnRgFRAaP0oWdaeC+WVlMxKu8vdiuHM3AxHg64Pm5TbOAe8KSm4t45cb7Fa+mEL6v61/BjAKdGYMsZq0SUSf7mky6G2E5aDJ7sDNHe5vq1GnlJQIQyJ6PCliud72</vt:lpwstr>
  </property>
  <property fmtid="{D5CDD505-2E9C-101B-9397-08002B2CF9AE}" pid="206" name="x1ye=61">
    <vt:lpwstr>vruMqxZsAKMsOCm12XLXSCgYJI8LBt42lM2RPFANf2Wi8TuW5oUeIFScVGS2nYKp4sMtvLXVmXhp+zQCKqJ2r3hzRJGNJmzwmbPyOxMRdmhZm1fsXuhRo38kTmzA1grCyit8CXqEI0xSyeCYAUUkPxzejylsUyVd24uMZMPE9W905Ayc04KLjWohMHX+RAzXI5Z0KHOzwHwSrjTLkXkt2Bvz9sLiPJPEpJJximrSaXbxmr/dZnLdECXKkmru/T7</vt:lpwstr>
  </property>
  <property fmtid="{D5CDD505-2E9C-101B-9397-08002B2CF9AE}" pid="207" name="x1ye=62">
    <vt:lpwstr>p2zQ5p4mwnTN+hBxAImJL88AEPrKZlONbR1vsvpKAoPKse+YpJLtTCgL7t9xtRSwdS7L8dT2FdN7EKVDBggxaA58DYTw5dJl8cPGdimUlqoqFCvdEYj5Em724fLxjrPsKTDx0WQj+fx70qSotqMQsN5nYXLPXkI4tsbXFIcJWgJtxd3vQ39GOuM1CkoAlISg2I/E0/Q6iyDeAoVZw7pT+n4HkbEiO4l0aR16uFwK1A/+MO2PFM4bCxpiqExnrMc</vt:lpwstr>
  </property>
  <property fmtid="{D5CDD505-2E9C-101B-9397-08002B2CF9AE}" pid="208" name="x1ye=63">
    <vt:lpwstr>vbdqlgicROuPvgqvz5VOYILJAq4Ld70tNZDbiMIkKaebfklx7pb0Za61vVEu4tkHKiEurS1rbQ3vEg9XwYQMb1aGT0+sNwHeqjMppPSY+3GzSoPFmBN411SKs/DjS1d4J+loHG2Gp+Xo99PNGNVKAbL4OUdsiP1EH+7ywJeS/Ezo4WmzTJBwBuLfQ+EvSvk3yrwKveHFh/NtXuhyrBr5ZsHymCUnwwKTiKdWENsfSoP24/cu2Y/LDnoIK3IRMfq</vt:lpwstr>
  </property>
  <property fmtid="{D5CDD505-2E9C-101B-9397-08002B2CF9AE}" pid="209" name="x1ye=64">
    <vt:lpwstr>VKDh4nplT/HP02PrjxWvjd41KGmbyz1sq1xz9K8iTTLhVGawd1a2Lg7G+Isr3WEc5MNzKxE0fp0PpBFaXsfxF7D45Kuv7G5AOFjgluMRYFxzGs35n7WBnp7ni2S8v/hOC/BEyYKOmt/BeB6UnI65MSr945zDhregEDm0waFXK1elMmXk1Ap4Ol6JR9hpvVbAwuc6wo1GctAeXQYvlAWCNHGHV6WklO7sUvRRKlwYRSsb+rRCI1jOj9MFv+Ko4+A</vt:lpwstr>
  </property>
  <property fmtid="{D5CDD505-2E9C-101B-9397-08002B2CF9AE}" pid="210" name="x1ye=65">
    <vt:lpwstr>YjwjqcBcsiVO/tzcS3BvoE0s1+1/503rvjfQTV+AiDcp9kTJ2jeQ82t/tJExuPFI9xF154d/tTiefDJ8y1YrETfp3swCVYL2SKfxuG1Ntro+tVT0QVoBjdnpW5NnIlBro4X1WD6SEf0CrLIAVcUnnUk+4fcNHpYNH/4mrtrgWpzDt+HBMqSPHyZSvWHkbXsnzF8vpIX5h6sbdvmIGj26th6F1PvTibDw5iEDA/F20mWg4DvpQ3bfUWBlk9bBR/n</vt:lpwstr>
  </property>
  <property fmtid="{D5CDD505-2E9C-101B-9397-08002B2CF9AE}" pid="211" name="x1ye=66">
    <vt:lpwstr>HEqpkHi7iqMiZ6qFdVY6X5vvLapwr24eCSdIOLEKUb9uaA0WE7OKq5kwbmH3bMUt0oUqJYJ/f//xNaHX3nW8ydYD8eJknVfLMzXDCEpkMQhbL2SdP43MSwoVtp/+7dayIp+5Krickwude87VHLymSZQWbONUqHQYnJgxb+cXQWW65CQRT9IAa4DXF3C8yw4O58/Uu/cWf1IpeqU3snlxvRZpXFJQbjAL3WEJa8bGQAyiAzHWcQ+/G2UFTvU5YrQ</vt:lpwstr>
  </property>
  <property fmtid="{D5CDD505-2E9C-101B-9397-08002B2CF9AE}" pid="212" name="x1ye=67">
    <vt:lpwstr>AyliQHnN3M9I7isASNIMlV7GYBBtesFNcnvDcOgDXkHnmu5RM66ibpm9ZvFxjQbV0nTtQw/7bNW4q7T3/WzuOUndG7gbBnarqD3sx2rmwNPtGXWxTeDguN4uxPa5k7ylWP8BiqHXbjiGQgnrlyfRxOALqZXWSyzz3GmByY7YHfrM6V/E1G3k48CKviaJXoHpJSq2wrXaZgBwJ6NLuniU+CBMZ7JlwlY9DsFf3nCVVIy6WQ1QPqJv+Ue3azo54Ll</vt:lpwstr>
  </property>
  <property fmtid="{D5CDD505-2E9C-101B-9397-08002B2CF9AE}" pid="213" name="x1ye=68">
    <vt:lpwstr>Xk1Z4CfXb8yN5ZhEm8KRVj0MsSEvhvYSoBM+bTKdpBCq/BdrSSF5bzTme1AEDGL67ixnYQKGa5lzIBThBX8jSL8g0dqot8SERdCE3a37bcjvBvpZ4oIEwWK29iA9NygobMhsGQpBHIXpVhAPqOvc6lSZqA7rXAAbQyZwTwhTFlmWxs1eIsi4L7xtvnYsM9EdS7bbc4+i2hCLNlylYz6oVsrh5a5uaAmh2frpf2/gOVdG9tXdOhFNAv14eHfp/r/</vt:lpwstr>
  </property>
  <property fmtid="{D5CDD505-2E9C-101B-9397-08002B2CF9AE}" pid="214" name="x1ye=69">
    <vt:lpwstr>9oIbK1J95w7XJuXnCMcu55iY75RRdUWO/CKMs4ud9u5MTtrfmcOEiVDJ7pXXuRJQSwIuSo3VA6irG2NCimODB5/mC376e2xMpnI4/U0C8Cq3neFTBH5cN5ht3nCJ1AEZFjIh07jOkPZAc2CjoXFB87DZ3Kmahnp7nuJBW/XiO66em7/AW6C1XrsZ1+R5rXQrUONPuMFBjxgd9bgYFHctOl/B1YwaOHkGn+m0a4rPlFkQLTSH5JRrHzGIx40uq0i</vt:lpwstr>
  </property>
  <property fmtid="{D5CDD505-2E9C-101B-9397-08002B2CF9AE}" pid="215" name="x1ye=7">
    <vt:lpwstr>cI7K3ZnS5XPigf/mXZamU1o7roM3K+oWMSu4IuouU2i1B22Em9K7KkdT6zTayXsVpzx1sNEk8qag21W+9+1cXpx+ldY2Ug4s37pf/37ARWCESuS4YWApormjeDze49iMNCBLfpNMHnZtbo5EZqKTdciIL2BK6SxuVf9SB8jZb8SmX4i4Iq1evePb+zykX++Gd17zSKRMnPzIRsGOAiB5cpfNzsmlIayaRbOJchbqlwDTtFWfHAr8AkF79FJ8UIF</vt:lpwstr>
  </property>
  <property fmtid="{D5CDD505-2E9C-101B-9397-08002B2CF9AE}" pid="216" name="x1ye=70">
    <vt:lpwstr>WCdl/M6J6ejIEDs8liIcDZwtVk+zF4jbhXQ3bnEWOufMzM/N2CuAK/vjXXKnz2F1AIC9v8XqCgwJSStFEK3rD2ZjZ7Z6zFzJNzJUze4H3emTH1IZEsOyeiDyGfJgEzWh2MNrwhARuqykhmfSblcPQp2vyHqZ8GcT04MhZPERy6Bds+X+bLBoj7rBBEcFm7bZCqLWPo4z6zT2jLE/waUgySBUaXdsqZ+V2FOCTXmQyQ4Qz5vILNgyTrvtudDj/b3</vt:lpwstr>
  </property>
  <property fmtid="{D5CDD505-2E9C-101B-9397-08002B2CF9AE}" pid="217" name="x1ye=71">
    <vt:lpwstr>2A9sRrWRjk6TzE0vq563BW1jkWPy+0C+TaSHr9JxeBQ7UqcErR6FfjIWCcfYDASmBDgVv56BTdZPLS0oPJFXeuJgEOrbKrhvUjFDDuy0A+bk9CPqY72MOQ7v3o+NOJYIwUYlKBAUnTuLYfZx6d2GpaHUE0yyNOvXmAWxakBhBgZ8X2JmQ5H1Y724m6pC5oZi49wzXD9e/R+PbCuaes5sKai6LuUSh7Xkyl7EXWUaclicVk6SpPJz1SKs11kta/P</vt:lpwstr>
  </property>
  <property fmtid="{D5CDD505-2E9C-101B-9397-08002B2CF9AE}" pid="218" name="x1ye=72">
    <vt:lpwstr>tKTVOoOG5wFnP6tPTi2VF2AEXXRHndZAq9a91vYrGkX+UZaJylQsXpdv6HBos5mzjW0/4bcZSW4H+P7J4I77C1fnqq2K18B7UFTcU3A3iWIsbqNsi3baKYKVRi6kSQB7UArgipwUKU6qo9JHsK32xHn3cNngmpiMQRF/Yy8HFx/ZzskxOnvyeAJQlbT5TurRBpl68+nlKjOy1qIzw04r8He8ibBIXcesR4V/O2FQMHSfALaClNyzL8bLHVRrRNM</vt:lpwstr>
  </property>
  <property fmtid="{D5CDD505-2E9C-101B-9397-08002B2CF9AE}" pid="219" name="x1ye=73">
    <vt:lpwstr>gOhjcmO5uGOuk8NarnWVwZWI1n+icfChFDtq5obZVAHGco0cEPoofdqfHJwtmwMQ6SFA1nkkk9zfZqlg4xz2xcUw1Zy9CLefehIR98IwLGkCKcCBI7zT/AB0lKFuMUUWtLaFODDWVfxJC6JxOg7Uk1vIzA8PfCmJgRmB0IQShd7wFDEdaUDdIUqZcqTUR04yPRa2bmMX9a7DTnvvkYoKXtkHEd88iVE+gYRNlvUTHwpKUh+YnKa2zE5TPcYPjIU</vt:lpwstr>
  </property>
  <property fmtid="{D5CDD505-2E9C-101B-9397-08002B2CF9AE}" pid="220" name="x1ye=74">
    <vt:lpwstr>GJLPGTqrKsh9GVt6VnCMl3irOUcvV+CPDmtiSkjMIF7fejcZ/hWCgvcQThlLS1/I0C5vtmmJj91pIXnIla0TzYln4d3rxnOUDO9op3w3ChLc1dW2fQsuA0SxndwotGGKpu0M0GmUyfD3NY/X6I9xKpCJyAWDp70N4SzaeHI2lYfuZix9y9OxURIPKLeNFmjrXsme6I3aP9jYFFwaNWLHQqEgpWLGdheEm7guNxDCDYlTbq+i0hrBzuiN5sHAwAy</vt:lpwstr>
  </property>
  <property fmtid="{D5CDD505-2E9C-101B-9397-08002B2CF9AE}" pid="221" name="x1ye=75">
    <vt:lpwstr>PaCyapjDw5vn5n+B5QTpzt//bBBqu+CrBuNpzunpkln6UU7bzdu9Ac22eCBgKPI5Hp3/DgavkCyh5xJRMhL11cYER69xp4mhUT11UXNLNYAxiK4j7lY/KI8ggzOdn6QiLcALLPyNDuW9EcfQqf/fSv+CYK97mpD0we1iTnHWukzLwSjG0uY7jp0UFkPuIu/wuwIzancVixLRcv6SZ5xKtSKl1JlCvzxZ3VoM+Hpd0Ba11RVO2V1pMV8zS6xAcwP</vt:lpwstr>
  </property>
  <property fmtid="{D5CDD505-2E9C-101B-9397-08002B2CF9AE}" pid="222" name="x1ye=76">
    <vt:lpwstr>S+SRM6yb475FTwGmCl519IMveP1GuBnLsKTYdQjY5yj4fqgn2BNKBfJn6ws6u5P7FUCNFhGULQX7GsK70DREJAdF/NWlxsirrPhzXRNMQWlMCkLIIUKrf6YOXS4Yx4tBhAHquXr7zocqgZN6RLTTGSrfgtrfwAUMb/5VTkASH02YWoBJrcacwsmJsQG5M+1mi0T86vtAvGxT/KiZHLAKvXGaiMiulwuF414D/2DCNccadthfSRn4d2/8GsSKYiB</vt:lpwstr>
  </property>
  <property fmtid="{D5CDD505-2E9C-101B-9397-08002B2CF9AE}" pid="223" name="x1ye=77">
    <vt:lpwstr>zcZQAIV4bzHRluWJrdkcnr99CNaaEJvw6/KvBsAn1hCu8ymvWuFHPC/gJEfxBRoeauDmY7GbOvmvTWjW6tets1SLnbXmeJkp6O06baikToqLpfKRhyjUqeBpF/Bbv5FMwiltLVdEoHV9WUIN0t5dch1KJmpKo1D+2PKJHNemYu2meYbhf1sqZTco6VRTcDDGe2km4mv7KpGEfdJR82I0415CuSe4Fdj0zenZPPzcg+/VJzXFBsD/v5WoENTW3RR</vt:lpwstr>
  </property>
  <property fmtid="{D5CDD505-2E9C-101B-9397-08002B2CF9AE}" pid="224" name="x1ye=78">
    <vt:lpwstr>7Y8dPO7b1l1Zrsq5l4+gup2qXNXdItYfkQUHNQ5FXw9AGjBGrbKNl/R+/MwsqG2McGe7JI3pqhDxlF4OY7r0g3ECnc8zZwSmaQm8zf49C6/1qY6FUCowaTrD5bBw2g9UsixklaxSh/lxGsqQhJndjz+gXvPvKeFcFvSoBxa6sBu1VMSfgWVa5ZsKmEIfDz73IyquZTlqinYvygf7GqTFH+xuvfqjw+VIiSMIMjt7kVLqwMbLQHeyjZPJToHipvf</vt:lpwstr>
  </property>
  <property fmtid="{D5CDD505-2E9C-101B-9397-08002B2CF9AE}" pid="225" name="x1ye=79">
    <vt:lpwstr>2s1ooFS50rfPeJFuQKWm93Zg+K+mk0qXdk9ELWh2LpP8ezkod1GCtLzTufHd2CfjYAY7jIEFQ77O826Pxx2S2M1oIozY3ojtnXKzq2esm6Eikxyy98AsDo5G9/ki7zQZnYfrGjqBOWKjlMHKp+YH2HglU7tZABGYfSkURJfuNwTIxsV6mpJvAZTnMJ5L1AkNpI0XTFqPKXP2TNO6pfETVFG3NDqezJz1SkA1oA1UTzzykLRPvm1m5WT4GxoXl9c</vt:lpwstr>
  </property>
  <property fmtid="{D5CDD505-2E9C-101B-9397-08002B2CF9AE}" pid="226" name="x1ye=8">
    <vt:lpwstr>wq5vw1YcEsUzGygytII24eP9XudOyRGYcksjdXPBMCN/N+FFtMTXQFfuKvf4lU88L6WqbPt8nPcXCMaAyQ+b7CYh+2siCaDxVEnqw/2WC3lxEWVoFdkH0m6Ymolv1sh3Aoky8vKejovfUbldHfcEPbGuci6T5PlJPVbAlDj38TALse2TbsuthLteBs25T09ejF7cAZDCpl2s8BMVku9PuSZPbmq5JSeq/x6In8TPfW/1L8GhNDaZ83aZ/qcKveI</vt:lpwstr>
  </property>
  <property fmtid="{D5CDD505-2E9C-101B-9397-08002B2CF9AE}" pid="227" name="x1ye=80">
    <vt:lpwstr>RDKCmKqj6OTzilyHZcgIQLXIrcoriJyVlXHuLN/Xl3IU0I1V75mCeHZ/AY+OSjqRRF5CMjZl8gzdSurqVtCnDbR5f7xMhxcMOABCLrHtYwKfKnXrCHWyp3FJlbwVwvHYU8cYg50ty82LgA3kZ538RSx3qcYvCH3UY3p2L1QaNO9g5Xzc1UiiKKJ9Xeb0UukxEz2C1rY/OvlccChDxFTG2vB6RoWZ6zKHDVbhK4oNEtWvGs3X6+MheOzpsBUNbXp</vt:lpwstr>
  </property>
  <property fmtid="{D5CDD505-2E9C-101B-9397-08002B2CF9AE}" pid="228" name="x1ye=81">
    <vt:lpwstr>1DzEBVdn1sViJvllyvEva/m5vYKmMKQFZ9igriNqedNzCqTVMTTG16wG/KgUOrO/O8VZhvwBQpWsbZJhemAiq4CiMLXGQFuKJdAJcyRPclxShpwmYvnoGOW0j0sWBJrQX+j/Vra8pHCneUhnRBvHYpWn+cBxIwj/Tr0M5+OX99wmKq82g7/acGCQasZ2Rn9tAmN+K+jbRzcu43v2HtHfCyKePMYTjNqJaiYv8Nf7QGKg/n9mgBRa4dc8DfgsiaC</vt:lpwstr>
  </property>
  <property fmtid="{D5CDD505-2E9C-101B-9397-08002B2CF9AE}" pid="229" name="x1ye=82">
    <vt:lpwstr>+pTK6PGaPsJbGTTBS0dVPhUclpC3gTSLMz0jG1oEIpMF7DleEKLKn9QUYx4LOTyCxHQEDm14+JKEgffvaNirtiuu4Pm4G695QV/ovv6nnDfHJ5P6zwLFVK8uFxAbhaD19nVjKLO4LOv7FVd/IehxmvoAg7Vv34fZcpte2AfswvIx2nPAdJybUOwrLED8fkjmm4UFxVhRZRhGLF/VAX8S1Gvz6Q07T9iOGdSIuHjWePxlNrJu+XE9IQZ590qzUx+</vt:lpwstr>
  </property>
  <property fmtid="{D5CDD505-2E9C-101B-9397-08002B2CF9AE}" pid="230" name="x1ye=83">
    <vt:lpwstr>r7H0EB+/Dn8dAC74lnxwABQ6bwn21iPLowrqJAyV+qRE/JO2vApixN+jI6YrxTI8hXg4SgAt5JFtCnFBbcOhb5KQZ7qO4binW1Ke8FP4mKZyTUs8jgX6jP0Oi0sm+QadRDPeI9pfxH5ZsrJUE0elbm0U+mXMMFfPLMvyt0jNPTgy/SovMZrrUyvf/56ffLtqsi9pgR/w0lKvEhqrrn4BRi/izzrsNaY9aAqoXXw6WwTV/iNwAiEHDt1yV4gw6Eo</vt:lpwstr>
  </property>
  <property fmtid="{D5CDD505-2E9C-101B-9397-08002B2CF9AE}" pid="231" name="x1ye=84">
    <vt:lpwstr>RM8s0PMIScEOHXNddmRHOaSVnQH1OxBRNdrtz2NoqgNH/RvkKoJ87V8OHFNqVZvtEdXPtFww9oHmRgddE967s0X2G8qVQ49ATHrfY+1LuVblDd6J9pLhtSc9sRtObri0GAms+5Ck4w4hq9D7WZHaNHaKINqK9LAGGv7ka4VaQlyKqSYtQimuq7txlIfm4rRpZKkPsiZ9Tgtn8HJq/C890kwKn0JbLt95eSoh3rSADL3kx4srF2m/sEh+I9p2H2l</vt:lpwstr>
  </property>
  <property fmtid="{D5CDD505-2E9C-101B-9397-08002B2CF9AE}" pid="232" name="x1ye=85">
    <vt:lpwstr>6d/jM5zr0nK4P8UHS2NyK5iefuI9jnbBgJ9yLcwlC2XhNDEd13Tyu8xuHknhh3YR27oZaK5iLf2zfhCLSXthR+rL+ep67J2tDws2MnuWlgArPdZg7NCEhxJiacd5vbi0naF52O8qqvX1d1BZN3fTh6LrJ9ULXEYd2C2w5RmB+XmUXgs5JicOZj9651uftV7ZLN+1mIAVs/M659RRxB1mPnvg7yIYfWMoezWVutd9z6bcGWokwGXMrtpjNdyB17d</vt:lpwstr>
  </property>
  <property fmtid="{D5CDD505-2E9C-101B-9397-08002B2CF9AE}" pid="233" name="x1ye=86">
    <vt:lpwstr>VK+KAKyxUxYo2n8ql/Tmv8LPXl+TfHR/uRra0MuiYQFGXtidytRfZ+AwMiXnJjSRfZM5rP1WmigBjABSQzznzRSOxxWHctVTTAjM8PwzABrNlt+SZp5Snvy5SUpKIznk0tOtTtzJExin4P0BRs9hvhS2YocPwD4SQcxmR4OeVDKAxkBlWgFCqC+khOyftsAIyrmwieHufDPJSQEWdjDupN3F/JPvGOcmrFK0d5fF1EATUwmVoTnbckC9e3ziJic</vt:lpwstr>
  </property>
  <property fmtid="{D5CDD505-2E9C-101B-9397-08002B2CF9AE}" pid="234" name="x1ye=87">
    <vt:lpwstr>fy75aGTTPwhLhHt2A2x0dQBX9SrCsCsLKVYN0KCuNSSIkiXPFwBNyq9TXJQ+dxmeWw6aKrH6e6QRc8yAuEIIXOToFKo1leHUaTFtw9nhpaCdIANLMKFVDuP6fgxNlOvni4GkiBxxcFniIKiBnpaqFXjXJSSdfsNPIU49UihqK/gxKdb4IPTwa9Oy4oxMqBqhi7A6AWyhK5w5igF8aMU+/fAkr9RhBt3AKpltn5+d3mPRf5T08euBxh8+SRYah8h</vt:lpwstr>
  </property>
  <property fmtid="{D5CDD505-2E9C-101B-9397-08002B2CF9AE}" pid="235" name="x1ye=88">
    <vt:lpwstr>K/ZST20rNeQ4uGZuM2J9NFBvNIscgjC/WWH0Y9Ka+c6c7mmsPawbtgWkoMToOW2I9hx9Erl4nPCjSx1LV5AAQsDnahal416lkgafKRtR2O96CAgiuYKARqBQuv2ySCjqIlu4o1P88HK0pD4wO+UOK32eRIp1J9+zJiwMRml7DX8wlyqwd9OQKNRB8Td6LM7Eh+1v0wXdw2O9g2d+opLxwHChBhDYUAGOA1SDpaijAWkORGOHwhoVVeDrO8Mx1Ys</vt:lpwstr>
  </property>
  <property fmtid="{D5CDD505-2E9C-101B-9397-08002B2CF9AE}" pid="236" name="x1ye=89">
    <vt:lpwstr>3Gp/UMoco33s8zFmDAQknMrNg8NuS0U0S24RYD1LwC4i0/YP5Owloe31+5ZbNuPjuczvPMWMDq+hfYIL84Hd+EF8l/SJBxqXdcS+B1Ixj7k6QY4SsafKRokjEau+DsgcBtUBhVeqUbB/GWcfFVolGVHv1/qIfQOyit7pSafiFiUwzSlq4GDeBUuoSuo9c8kDSoaxbMNJbqEjAaC6t2N1v8yJZlZ0fivugOlkW5TTaNl3Hx4GsyjR9LZE2RH47mu</vt:lpwstr>
  </property>
  <property fmtid="{D5CDD505-2E9C-101B-9397-08002B2CF9AE}" pid="237" name="x1ye=9">
    <vt:lpwstr>DLPt3zJpWyhZjzLTbyBm1wzXrp064B10pnRPWT4TzHl8NhNjRMoyVef7sOx2Vv1wDtINyVjMWiClkwl/AV9vQFgBSIFjs/R0WJ5ROgE4b1kNNwShOA12m8+iNqxgfVI5sO84N4UFbaPUkZSpY+9PdX+oxKKNXQ1uSQ+N78BaUXx4OjjQvrI2mMvVZMO1FDFRguT76fyEFKJSk7Tw35wWjGEzIRa8qegwrKK9xjYJsxbpRSq+dPuEu5CSqFvRlKd</vt:lpwstr>
  </property>
  <property fmtid="{D5CDD505-2E9C-101B-9397-08002B2CF9AE}" pid="238" name="x1ye=90">
    <vt:lpwstr>lxT4ENz/322BpaHPsqoP2ZRMCTEfOqlmcLMwJ/GJzhGVbsv4T8hmeKQorMRUn+ISEPDtQgt/ovQ7E7HYhbXSWSvSZHqagMV+GbKfaoU2bblXOjcdPlO2hVg0UyydRtEKo64SB17UGLSI9mpztvCcfJi66cF3dk/LqrHxi4Q0Tb2O6Ckb/IssvbtyJFpRbfqBVC0SaoBNRsMCu2++cr1p3tlu/1JGZ6Ld6X0pXTsAdWhE6F35MXgTifZzkdKR1A1</vt:lpwstr>
  </property>
  <property fmtid="{D5CDD505-2E9C-101B-9397-08002B2CF9AE}" pid="239" name="x1ye=91">
    <vt:lpwstr>73WftX2sKqIqxOzJFxqaKtAfCCnF0Aa2HfyMZlGqh59STQOoQjClMBRosjsgxKjyVeCMVoKxv6Y+bo6//XuKDcTi7VLstJi1Qd2p9nzZm/lDGRQvSTBi46Ia2TGpHCftD/52f1GYUs1XRsGzJn/0L/w49KcOO+gCTAkhXj3/EMCOdNLzhvtAKfmv7K0xap6OZetZJf3kn8H+PxtIwsfTUUET+lv0tjCKwijMer98y4EPv7RzaLnS6C9RwXmZ+vb</vt:lpwstr>
  </property>
  <property fmtid="{D5CDD505-2E9C-101B-9397-08002B2CF9AE}" pid="240" name="x1ye=92">
    <vt:lpwstr>6bZVKibnek1D4Y+zP0ZWNVxbP6gbV+/NOiZ3rKbph50lsmH7HHy028mmsKUGIeJR5oQ2xMpMSK0dhMU+gWt58rmA+XGyu4hghbtLiPMQ/XXfV+WndxyRgQRHISKkeinsvDTdtldEC9YWUd+IrOnl2OVbAoNxjPGY5cpMfEF/Le3OzVgc3LpvBOlnuGMOd4HAIW3KtrYCId3RzaJbSxjvFD1fvkbxC/26QZALWWK8RZt2AnqRXL9OP+Vg0N9cXkH</vt:lpwstr>
  </property>
  <property fmtid="{D5CDD505-2E9C-101B-9397-08002B2CF9AE}" pid="241" name="x1ye=93">
    <vt:lpwstr>372kllSCKs81x14cRJ8mCbdhWwuClpJRTuifTndczSR9aNoCiQCBVToDmfhqFhsvvsi8/MmHXXy7uXXB0nXoLhnr2D9BpNJ8osyNAEYQLI58pgNHqcQN0ZtvLfir2ilTX5SccF3L1A3qJh8TIT2SV/nKTUlRG+UxXtNOODTIBdJeADfPyK0hSpGpyROVtJc4p4/2SIHJmqU9CBiSr7Xuvj4zNkEK0DcD/YFoabj9bWZ8GEsgEfJFDhXqDmkfmx9</vt:lpwstr>
  </property>
  <property fmtid="{D5CDD505-2E9C-101B-9397-08002B2CF9AE}" pid="242" name="x1ye=94">
    <vt:lpwstr>VbDylpuBHKDUD+TWerYIDZpi5OnW9QUhg3ZM4vqJefw4BXZ8CBYCb6s9xS/HgHS3Ci1yOLT5lUGpoTcBF0Q3fL9kOE3xsJn6eOE53Toj6rDxy3fbSWjUZ3FxsXSaw3FWtFLRa9oVr4QYMjEuUe9/Y45D8NH7Taqk32mNr4+3Va6heLenKm/DnMcnCNbKnYPQYBc/EDe+peMbFecfSdA4uvUChSUtRj2XLxJf519m3CiPRCAzytUSP5XBnRXF0vE</vt:lpwstr>
  </property>
  <property fmtid="{D5CDD505-2E9C-101B-9397-08002B2CF9AE}" pid="243" name="x1ye=95">
    <vt:lpwstr>05OizhJM2XMBLMT6cLnaFHxeLiAFyv2M3DlJlvrhuSFM5T7G3f4guccth4eQT6IEtgklDdh5E3Dq3tOGlTjDclw5rg5zU+6r0OAb9HlOH5ienyEfsd2EC2rKHhrVcAr9RctvPvL3QIAoC8wJkhz80TQn+i7fa9ZpcYv8TEYCFvgXmAWQWOQBnY/vTmXpdO3qONI6Yeum/XpcLe7tADrWQmCkOsrZ3HQ5t/1rgHfPqqj9MKvUEt4+OMH1pignWRa</vt:lpwstr>
  </property>
  <property fmtid="{D5CDD505-2E9C-101B-9397-08002B2CF9AE}" pid="244" name="x1ye=96">
    <vt:lpwstr>LDJSVtLe+GVFmfe+YaI0Z+G2Glk/em7W69aj8AlxU9BX9ql+EAtb26hth4kISGiCZt0q25/aGqVISV+PkTvEP7FQbnlKgS8298RhVrnmdg25nBFy5Vf2+cLITH5SmLQZsr9/VD1kmmRK+9T1wANh7MKmN189htRKPfLVNI+KZPe+1eYFroOcJU39CLtOS9JqeoB9TL/88qCzGaBwyJ1Syi9TpOdU+cC/f6aieFnsRJ59sOoixm/7Cfb+w2N5x3h</vt:lpwstr>
  </property>
  <property fmtid="{D5CDD505-2E9C-101B-9397-08002B2CF9AE}" pid="245" name="x1ye=97">
    <vt:lpwstr>G1BEZUv2WSSHVfV8RKBlaqgssiRFMyaOf3d01aUJlurxl4ErdE1douGZvSdbYiAw7fj7HMdiyAi/5gUUOPKFH/JqOw4XrD1ZAMMTGl0dJY3cWAeqSjUym+q2X6W5hZnpJMC0l2iWNmxZ1UPdBgFwIpazJbpX4DbdvvHPPUBy09QsnPpKo/vn9LSi6AYvxMdmDw4fEKWLVr/QKMy7DJUekyEvl1n6V6M75a/hTU3GloxJkhd7VipDBVj7x5Fk8il</vt:lpwstr>
  </property>
  <property fmtid="{D5CDD505-2E9C-101B-9397-08002B2CF9AE}" pid="246" name="x1ye=98">
    <vt:lpwstr>rVvszZ3uOQ/go64CpeYIN1gUZaeBMzzVgequ/fXO3312i2lLY+U1w89c1PkI2q58Pj/rDkH0UrnEL6asiEDYgcgjqw5nPzg06CyFxTpjbnG2DUvmMfEk9LJCtYNDbx3Om/wdlro4IzTSWx8hN2f5vpljUw+GWI/fPS6yc/acL50Vnarr6oS4rfMVLtg5vxAT+f5usuVrpx8Tngqky972kJahvxG5NkR83Fv3BpQ08aGtrVl+gs7NcPot33mN/MU</vt:lpwstr>
  </property>
  <property fmtid="{D5CDD505-2E9C-101B-9397-08002B2CF9AE}" pid="247" name="x1ye=99">
    <vt:lpwstr>JkE+MjC87ejnbd1UmOqPEo/oEDv3zM9vmKkfNmOCH5Q+Lm7NMs9vTh+3Kt3yY+VOGBK2QighZBIO63zxE96oJbYni4Mv4+FMonp7BNSy/yMZVpmSdLUu8v6s4QRwmlz7bhactvlI+ifuWi0PGccoBxKDPH1QGhd0gaWsMPp41vYfeyxPGfr3xCWttqP6GtJWOOemTG15RA4prnB5G7jPUZI0ngJVKY9sVleQZ0jiCltnd+FMlOMoEuT389KP3N8</vt:lpwstr>
  </property>
</Properties>
</file>