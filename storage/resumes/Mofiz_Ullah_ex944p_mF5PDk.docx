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op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00"/>
        <w:gridCol w:w="10306"/>
        <w:gridCol w:w="800"/>
      </w:tblGrid>
      <w:tr w:rsidR="00057ABC" w14:paraId="44CF538A" w14:textId="77777777">
        <w:trPr>
          <w:tblCellSpacing w:w="0" w:type="dxa"/>
        </w:trPr>
        <w:tc>
          <w:tcPr>
            <w:tcW w:w="80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CF5382" w14:textId="77777777" w:rsidR="00057ABC" w:rsidRDefault="00F62584">
            <w:pPr>
              <w:rPr>
                <w:rFonts w:ascii="Mulish" w:eastAsia="Mulish" w:hAnsi="Mulish" w:cs="Mulish"/>
                <w:color w:val="000000"/>
                <w:sz w:val="18"/>
                <w:szCs w:val="18"/>
              </w:rPr>
            </w:pPr>
            <w:r>
              <w:rPr>
                <w:rStyle w:val="topsectiontopsectionsidepaddingcell"/>
                <w:rFonts w:ascii="Mulish" w:eastAsia="Mulish" w:hAnsi="Mulish" w:cs="Mulish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306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topsectiontopinnertableleft-box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0306"/>
            </w:tblGrid>
            <w:tr w:rsidR="00057ABC" w14:paraId="44CF5385" w14:textId="77777777">
              <w:trPr>
                <w:tblCellSpacing w:w="0" w:type="dxa"/>
              </w:trPr>
              <w:tc>
                <w:tcPr>
                  <w:tcW w:w="10306" w:type="dxa"/>
                  <w:shd w:val="clear" w:color="auto" w:fill="00000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4CF5383" w14:textId="77777777" w:rsidR="00057ABC" w:rsidRDefault="00F62584">
                  <w:pPr>
                    <w:pStyle w:val="skn-mls4name"/>
                    <w:rPr>
                      <w:rStyle w:val="topsectiontopinnertableleft-boxdiv"/>
                      <w:shd w:val="clear" w:color="auto" w:fill="auto"/>
                    </w:rPr>
                  </w:pPr>
                  <w:r>
                    <w:rPr>
                      <w:rStyle w:val="span"/>
                    </w:rPr>
                    <w:t>MOFIZ</w:t>
                  </w:r>
                  <w:r>
                    <w:rPr>
                      <w:rStyle w:val="topsectiontopinnertableleft-boxdiv"/>
                      <w:shd w:val="clear" w:color="auto" w:fill="auto"/>
                    </w:rPr>
                    <w:t xml:space="preserve"> </w:t>
                  </w:r>
                  <w:r>
                    <w:rPr>
                      <w:rStyle w:val="span"/>
                    </w:rPr>
                    <w:t>ULLAH</w:t>
                  </w:r>
                  <w:r>
                    <w:rPr>
                      <w:rStyle w:val="skn-mls4nameCharacter"/>
                      <w:caps/>
                    </w:rPr>
                    <w:t> </w:t>
                  </w:r>
                </w:p>
                <w:p w14:paraId="44CF5384" w14:textId="77777777" w:rsidR="00057ABC" w:rsidRDefault="00F62584">
                  <w:pPr>
                    <w:pStyle w:val="topsectiontopinnertableleft-boxname-secnamebottompadding"/>
                    <w:spacing w:line="160" w:lineRule="exact"/>
                    <w:jc w:val="center"/>
                    <w:rPr>
                      <w:rStyle w:val="topsectiontopinnertableleft-boxdiv"/>
                      <w:rFonts w:ascii="Mulish" w:eastAsia="Mulish" w:hAnsi="Mulish" w:cs="Mulish"/>
                      <w:color w:val="00000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topsectiontopinnertableleft-boxdiv"/>
                      <w:rFonts w:ascii="Mulish" w:eastAsia="Mulish" w:hAnsi="Mulish" w:cs="Mulish"/>
                      <w:color w:val="000000"/>
                      <w:sz w:val="18"/>
                      <w:szCs w:val="18"/>
                      <w:shd w:val="clear" w:color="auto" w:fill="auto"/>
                    </w:rPr>
                    <w:t> </w:t>
                  </w:r>
                </w:p>
              </w:tc>
            </w:tr>
            <w:tr w:rsidR="00057ABC" w14:paraId="44CF5387" w14:textId="77777777">
              <w:trPr>
                <w:tblCellSpacing w:w="0" w:type="dxa"/>
              </w:trPr>
              <w:tc>
                <w:tcPr>
                  <w:tcW w:w="10306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4CF5386" w14:textId="77777777" w:rsidR="00057ABC" w:rsidRDefault="00F62584">
                  <w:pPr>
                    <w:spacing w:line="200" w:lineRule="exact"/>
                  </w:pPr>
                  <w:r>
                    <w:t> </w:t>
                  </w:r>
                </w:p>
              </w:tc>
            </w:tr>
          </w:tbl>
          <w:p w14:paraId="44CF5388" w14:textId="77777777" w:rsidR="00057ABC" w:rsidRDefault="00057ABC">
            <w:pPr>
              <w:rPr>
                <w:rStyle w:val="topsectiontopsectionsidepaddingcell"/>
                <w:rFonts w:ascii="Mulish" w:eastAsia="Mulish" w:hAnsi="Mulish" w:cs="Mulish"/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CF5389" w14:textId="77777777" w:rsidR="00057ABC" w:rsidRDefault="00F62584">
            <w:pPr>
              <w:pStyle w:val="topsectiontopsectionsidepaddingcellParagraph"/>
              <w:spacing w:line="400" w:lineRule="atLeast"/>
              <w:textAlignment w:val="auto"/>
              <w:rPr>
                <w:rStyle w:val="topsectiontopsectionsidepaddingcell"/>
                <w:rFonts w:ascii="Mulish" w:eastAsia="Mulish" w:hAnsi="Mulish" w:cs="Mulish"/>
                <w:color w:val="000000"/>
                <w:sz w:val="18"/>
                <w:szCs w:val="18"/>
              </w:rPr>
            </w:pPr>
            <w:r>
              <w:rPr>
                <w:rStyle w:val="topsectiontopsectionsidepaddingcell"/>
                <w:rFonts w:ascii="Mulish" w:eastAsia="Mulish" w:hAnsi="Mulish" w:cs="Mulish"/>
                <w:color w:val="000000"/>
                <w:sz w:val="18"/>
                <w:szCs w:val="18"/>
              </w:rPr>
              <w:t> </w:t>
            </w:r>
          </w:p>
        </w:tc>
      </w:tr>
    </w:tbl>
    <w:p w14:paraId="44CF538B" w14:textId="77777777" w:rsidR="00057ABC" w:rsidRDefault="00057ABC">
      <w:pPr>
        <w:pStyle w:val="tablegap"/>
        <w:rPr>
          <w:rFonts w:ascii="Mulish" w:eastAsia="Mulish" w:hAnsi="Mulish" w:cs="Mulish"/>
          <w:color w:val="000000"/>
        </w:rPr>
        <w:sectPr w:rsidR="00057ABC" w:rsidSect="00CB6E63">
          <w:headerReference w:type="default" r:id="rId7"/>
          <w:footerReference w:type="default" r:id="rId8"/>
          <w:pgSz w:w="11906" w:h="16838"/>
          <w:pgMar w:top="0" w:right="0" w:bottom="1020" w:left="0" w:header="0" w:footer="0" w:gutter="0"/>
          <w:cols w:space="720"/>
        </w:sectPr>
      </w:pPr>
    </w:p>
    <w:p w14:paraId="44CF538C" w14:textId="77777777" w:rsidR="00057ABC" w:rsidRDefault="00057ABC">
      <w:pPr>
        <w:pStyle w:val="tablegap"/>
        <w:rPr>
          <w:rFonts w:ascii="Mulish" w:eastAsia="Mulish" w:hAnsi="Mulish" w:cs="Mulish"/>
          <w:color w:val="000000"/>
        </w:rPr>
      </w:pPr>
    </w:p>
    <w:tbl>
      <w:tblPr>
        <w:tblStyle w:val="parent-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00"/>
        <w:gridCol w:w="2860"/>
        <w:gridCol w:w="480"/>
        <w:gridCol w:w="510"/>
        <w:gridCol w:w="6456"/>
        <w:gridCol w:w="800"/>
      </w:tblGrid>
      <w:tr w:rsidR="00057ABC" w14:paraId="44CF53FB" w14:textId="77777777">
        <w:trPr>
          <w:tblCellSpacing w:w="0" w:type="dxa"/>
        </w:trPr>
        <w:tc>
          <w:tcPr>
            <w:tcW w:w="8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CF538D" w14:textId="77777777" w:rsidR="00057ABC" w:rsidRDefault="00057ABC">
            <w:pPr>
              <w:pStyle w:val="parent-containerparentcontainersidepaddingcellParagraph"/>
              <w:spacing w:line="400" w:lineRule="atLeast"/>
              <w:textAlignment w:val="auto"/>
              <w:rPr>
                <w:rStyle w:val="parent-containerparentcontainersidepaddingcell"/>
                <w:rFonts w:ascii="Mulish" w:eastAsia="Mulish" w:hAnsi="Mulish" w:cs="Mulish"/>
                <w:color w:val="000000"/>
                <w:sz w:val="18"/>
                <w:szCs w:val="18"/>
              </w:rPr>
            </w:pPr>
          </w:p>
        </w:tc>
        <w:tc>
          <w:tcPr>
            <w:tcW w:w="286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CF538E" w14:textId="77777777" w:rsidR="00057ABC" w:rsidRDefault="00F62584">
            <w:pPr>
              <w:pStyle w:val="skn-mls4sectiontitle"/>
              <w:spacing w:after="200"/>
              <w:rPr>
                <w:rStyle w:val="parent-containerleft-box"/>
                <w:rFonts w:ascii="Mulish" w:eastAsia="Mulish" w:hAnsi="Mulish" w:cs="Mulish"/>
                <w:b/>
                <w:bCs/>
                <w:color w:val="000000"/>
              </w:rPr>
            </w:pPr>
            <w:r>
              <w:rPr>
                <w:rStyle w:val="parent-containerleft-box"/>
                <w:rFonts w:ascii="Mulish" w:eastAsia="Mulish" w:hAnsi="Mulish" w:cs="Mulish"/>
                <w:b/>
                <w:bCs/>
                <w:color w:val="000000"/>
              </w:rPr>
              <w:t>Contact</w:t>
            </w:r>
          </w:p>
          <w:p w14:paraId="44CF538F" w14:textId="77777777" w:rsidR="00057ABC" w:rsidRDefault="00F62584">
            <w:pPr>
              <w:pStyle w:val="skn-mls4addressfielditemnth-child1"/>
              <w:spacing w:after="100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span"/>
                <w:rFonts w:ascii="Mulish" w:eastAsia="Mulish" w:hAnsi="Mulish" w:cs="Mulish"/>
                <w:color w:val="000000"/>
                <w:sz w:val="20"/>
                <w:szCs w:val="20"/>
              </w:rPr>
              <w:t>Brooklyn, NY</w:t>
            </w:r>
          </w:p>
          <w:p w14:paraId="44CF5390" w14:textId="171C365F" w:rsidR="00057ABC" w:rsidRDefault="006466B0">
            <w:pPr>
              <w:pStyle w:val="skn-mls4addressdiv"/>
              <w:spacing w:before="100" w:after="100" w:line="300" w:lineRule="atLeast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347-970-0248</w:t>
            </w:r>
          </w:p>
          <w:p w14:paraId="44CF5391" w14:textId="07E7D379" w:rsidR="00057ABC" w:rsidRDefault="00F802B0">
            <w:pPr>
              <w:pStyle w:val="skn-mls4addressdivnth-last-child1"/>
              <w:spacing w:line="300" w:lineRule="atLeast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hyperlink r:id="rId9" w:history="1">
              <w:r w:rsidRPr="00242B52">
                <w:rPr>
                  <w:rStyle w:val="Hyperlink"/>
                  <w:rFonts w:ascii="Mulish" w:eastAsia="Mulish" w:hAnsi="Mulish" w:cs="Mulish"/>
                  <w:sz w:val="20"/>
                  <w:szCs w:val="20"/>
                </w:rPr>
                <w:t>ullahmofiz2016@gmail.com</w:t>
              </w:r>
            </w:hyperlink>
          </w:p>
          <w:p w14:paraId="39366F90" w14:textId="77777777" w:rsidR="00F802B0" w:rsidRDefault="00F802B0">
            <w:pPr>
              <w:pStyle w:val="skn-mls4addressdivnth-last-child1"/>
              <w:spacing w:line="300" w:lineRule="atLeast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</w:p>
          <w:p w14:paraId="314507A2" w14:textId="77777777" w:rsidR="00F802B0" w:rsidRDefault="00F802B0" w:rsidP="00F802B0">
            <w:pPr>
              <w:spacing w:line="20" w:lineRule="auto"/>
            </w:pPr>
          </w:p>
          <w:p w14:paraId="1B796506" w14:textId="41FB26C5" w:rsidR="00F802B0" w:rsidRPr="00F802B0" w:rsidRDefault="00F802B0" w:rsidP="00F802B0">
            <w:pPr>
              <w:pStyle w:val="div"/>
              <w:spacing w:line="400" w:lineRule="atLeast"/>
              <w:rPr>
                <w:rFonts w:ascii="Mulish" w:eastAsia="Mulish" w:hAnsi="Mulish" w:cs="Mulish"/>
                <w:i/>
                <w:iCs/>
                <w:color w:val="000000"/>
              </w:rPr>
            </w:pPr>
            <w:r>
              <w:rPr>
                <w:rFonts w:ascii="Mulish" w:eastAsia="Mulish" w:hAnsi="Mulish" w:cs="Mulish"/>
                <w:b/>
                <w:bCs/>
                <w:i/>
                <w:iCs/>
                <w:color w:val="000000"/>
              </w:rPr>
              <w:t>Visa</w:t>
            </w:r>
            <w:r w:rsidRPr="00FF2634">
              <w:rPr>
                <w:rFonts w:ascii="Mulish" w:eastAsia="Mulish" w:hAnsi="Mulish" w:cs="Mulish"/>
                <w:b/>
                <w:bCs/>
                <w:i/>
                <w:iCs/>
                <w:color w:val="000000"/>
              </w:rPr>
              <w:t xml:space="preserve"> status</w:t>
            </w:r>
            <w:r>
              <w:rPr>
                <w:rFonts w:ascii="Mulish" w:eastAsia="Mulish" w:hAnsi="Mulish" w:cs="Mulish"/>
                <w:i/>
                <w:iCs/>
                <w:color w:val="000000"/>
              </w:rPr>
              <w:t xml:space="preserve">:    </w:t>
            </w:r>
            <w:r>
              <w:rPr>
                <w:rFonts w:ascii="Mulish" w:eastAsia="Mulish" w:hAnsi="Mulish" w:cs="Mulish"/>
                <w:color w:val="000000"/>
                <w:sz w:val="18"/>
                <w:szCs w:val="18"/>
              </w:rPr>
              <w:t>US Citizen.</w:t>
            </w:r>
          </w:p>
          <w:p w14:paraId="18DEAAA4" w14:textId="77777777" w:rsidR="00F802B0" w:rsidRDefault="00F802B0">
            <w:pPr>
              <w:pStyle w:val="skn-mls4addressdivnth-last-child1"/>
              <w:spacing w:line="300" w:lineRule="atLeast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</w:p>
          <w:p w14:paraId="382B2DA7" w14:textId="77777777" w:rsidR="00F802B0" w:rsidRDefault="00F802B0" w:rsidP="00F802B0">
            <w:pPr>
              <w:pStyle w:val="skn-mls4sectiontitle"/>
              <w:spacing w:before="800" w:after="200"/>
              <w:rPr>
                <w:rStyle w:val="parent-containerleft-box"/>
                <w:rFonts w:ascii="Mulish" w:eastAsia="Mulish" w:hAnsi="Mulish" w:cs="Mulish"/>
                <w:b/>
                <w:bCs/>
                <w:color w:val="000000"/>
              </w:rPr>
            </w:pPr>
            <w:r>
              <w:rPr>
                <w:rStyle w:val="parent-containerleft-box"/>
                <w:rFonts w:ascii="Mulish" w:eastAsia="Mulish" w:hAnsi="Mulish" w:cs="Mulish"/>
                <w:b/>
                <w:bCs/>
                <w:color w:val="000000"/>
              </w:rPr>
              <w:t>Education</w:t>
            </w:r>
            <w:r w:rsidR="00DD1BAC">
              <w:pict w14:anchorId="3FAF03A2">
                <v:line id="_x0000_s2057" style="position:absolute;z-index:251666432;mso-position-horizontal-relative:text;mso-position-vertical-relative:text" from="0,20pt" to="143pt,20pt" strokeweight="1pt"/>
              </w:pict>
            </w:r>
          </w:p>
          <w:p w14:paraId="2A98B6F1" w14:textId="21148680" w:rsidR="00F802B0" w:rsidRDefault="00F802B0" w:rsidP="00F802B0">
            <w:pPr>
              <w:pStyle w:val="skn-mls4addressdivnth-last-child1"/>
              <w:spacing w:line="300" w:lineRule="atLeast"/>
              <w:rPr>
                <w:rStyle w:val="span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span"/>
                <w:rFonts w:ascii="Mulish" w:eastAsia="Mulish" w:hAnsi="Mulish" w:cs="Mulish"/>
                <w:color w:val="000000"/>
                <w:sz w:val="20"/>
                <w:szCs w:val="20"/>
              </w:rPr>
              <w:t>Master of Business Administration</w:t>
            </w:r>
            <w:r>
              <w:rPr>
                <w:rStyle w:val="skn-mls4beforecolonspace"/>
                <w:rFonts w:ascii="Mulish" w:eastAsia="Mulish" w:hAnsi="Mulish" w:cs="Mulish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Mulish" w:eastAsia="Mulish" w:hAnsi="Mulish" w:cs="Mulish"/>
                <w:color w:val="000000"/>
                <w:sz w:val="20"/>
                <w:szCs w:val="20"/>
              </w:rPr>
              <w:t>: Accounting and Information system</w:t>
            </w:r>
          </w:p>
          <w:p w14:paraId="566ED0D4" w14:textId="77777777" w:rsidR="00F802B0" w:rsidRDefault="00F802B0" w:rsidP="00F802B0">
            <w:pPr>
              <w:pStyle w:val="div"/>
              <w:spacing w:line="400" w:lineRule="atLeast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span"/>
                <w:rFonts w:eastAsia="Mulish"/>
              </w:rPr>
              <w:t xml:space="preserve">From </w:t>
            </w:r>
            <w:r>
              <w:rPr>
                <w:rStyle w:val="span"/>
                <w:rFonts w:ascii="Mulish" w:eastAsia="Mulish" w:hAnsi="Mulish" w:cs="Mulish"/>
                <w:color w:val="000000"/>
                <w:sz w:val="20"/>
                <w:szCs w:val="20"/>
              </w:rPr>
              <w:t>Jagannath University</w:t>
            </w:r>
            <w:r>
              <w:rPr>
                <w:rStyle w:val="singlecolumnspanpaddedlinenth-child1"/>
                <w:rFonts w:ascii="Mulish" w:eastAsia="Mulish" w:hAnsi="Mulish" w:cs="Mulish"/>
                <w:color w:val="000000"/>
                <w:sz w:val="20"/>
                <w:szCs w:val="20"/>
              </w:rPr>
              <w:t xml:space="preserve"> </w:t>
            </w:r>
          </w:p>
          <w:p w14:paraId="56B00409" w14:textId="744E2F9A" w:rsidR="00F802B0" w:rsidRDefault="00F802B0" w:rsidP="00F802B0">
            <w:pPr>
              <w:pStyle w:val="skn-mls4addressdivnth-last-child1"/>
              <w:spacing w:line="300" w:lineRule="atLeast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</w:p>
          <w:p w14:paraId="44CF5392" w14:textId="77777777" w:rsidR="00057ABC" w:rsidRDefault="00F62584">
            <w:pPr>
              <w:pStyle w:val="skn-mls4sectiontitle"/>
              <w:spacing w:before="800" w:after="200"/>
              <w:rPr>
                <w:rStyle w:val="parent-containerleft-box"/>
                <w:rFonts w:ascii="Mulish" w:eastAsia="Mulish" w:hAnsi="Mulish" w:cs="Mulish"/>
                <w:b/>
                <w:bCs/>
                <w:color w:val="000000"/>
              </w:rPr>
            </w:pPr>
            <w:r>
              <w:rPr>
                <w:rStyle w:val="parent-containerleft-box"/>
                <w:rFonts w:ascii="Mulish" w:eastAsia="Mulish" w:hAnsi="Mulish" w:cs="Mulish"/>
                <w:b/>
                <w:bCs/>
                <w:color w:val="000000"/>
              </w:rPr>
              <w:t>Career Objective</w:t>
            </w:r>
            <w:r w:rsidR="00DD1BAC">
              <w:pict w14:anchorId="44CF53FE">
                <v:line id="_x0000_s2056" style="position:absolute;z-index:251658240;mso-position-horizontal-relative:text;mso-position-vertical-relative:text" from="0,20pt" to="143pt,20pt" strokeweight="1pt"/>
              </w:pict>
            </w:r>
          </w:p>
          <w:p w14:paraId="44CF5393" w14:textId="77777777" w:rsidR="00057ABC" w:rsidRDefault="00F62584">
            <w:pPr>
              <w:pStyle w:val="p"/>
              <w:spacing w:after="20" w:line="400" w:lineRule="atLeast"/>
              <w:jc w:val="both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Result Oriented Software Test Engineer with over Six (6+) years of experience seeking a challenging position in any IT industry where I can utilize my knowledge and skills.</w:t>
            </w:r>
          </w:p>
          <w:p w14:paraId="44CF5394" w14:textId="77777777" w:rsidR="00057ABC" w:rsidRDefault="00F62584">
            <w:pPr>
              <w:pStyle w:val="skn-mls4sectiontitle"/>
              <w:spacing w:before="800" w:after="200"/>
              <w:rPr>
                <w:rStyle w:val="parent-containerleft-box"/>
                <w:rFonts w:ascii="Mulish" w:eastAsia="Mulish" w:hAnsi="Mulish" w:cs="Mulish"/>
                <w:b/>
                <w:bCs/>
                <w:color w:val="000000"/>
              </w:rPr>
            </w:pPr>
            <w:r>
              <w:rPr>
                <w:rStyle w:val="parent-containerleft-box"/>
                <w:rFonts w:ascii="Mulish" w:eastAsia="Mulish" w:hAnsi="Mulish" w:cs="Mulish"/>
                <w:b/>
                <w:bCs/>
                <w:color w:val="000000"/>
              </w:rPr>
              <w:t>Summery</w:t>
            </w:r>
            <w:r w:rsidR="00DD1BAC">
              <w:pict w14:anchorId="44CF53FF">
                <v:line id="_x0000_s2055" style="position:absolute;z-index:251659264;mso-position-horizontal-relative:text;mso-position-vertical-relative:text" from="0,20pt" to="143pt,20pt" strokeweight="1pt"/>
              </w:pict>
            </w:r>
          </w:p>
          <w:p w14:paraId="44CF5395" w14:textId="1F9B79EF" w:rsidR="00057ABC" w:rsidRDefault="00F62584">
            <w:pPr>
              <w:pStyle w:val="skn-mls4ulli"/>
              <w:numPr>
                <w:ilvl w:val="0"/>
                <w:numId w:val="1"/>
              </w:numPr>
              <w:spacing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Extended knowledge of various SDLC methodologies including Waterfall, Agile and SCRUM to prepare and execute test cases for web and mobile applications</w:t>
            </w:r>
            <w:r w:rsidR="00CE4FC3"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.</w:t>
            </w:r>
          </w:p>
          <w:p w14:paraId="44CF5396" w14:textId="47803EF4" w:rsidR="00057ABC" w:rsidRDefault="00F62584">
            <w:pPr>
              <w:pStyle w:val="skn-mls4ulli"/>
              <w:numPr>
                <w:ilvl w:val="0"/>
                <w:numId w:val="1"/>
              </w:numPr>
              <w:spacing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lastRenderedPageBreak/>
              <w:t>Expertise in Software Test Life Cycle (SDLC) in Web and Clint/Server environments</w:t>
            </w:r>
            <w:r w:rsidR="009F4275"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.</w:t>
            </w:r>
          </w:p>
          <w:p w14:paraId="44CF5397" w14:textId="2AA18B22" w:rsidR="00057ABC" w:rsidRDefault="00F62584">
            <w:pPr>
              <w:pStyle w:val="skn-mls4ulli"/>
              <w:numPr>
                <w:ilvl w:val="0"/>
                <w:numId w:val="1"/>
              </w:numPr>
              <w:spacing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Experienced in Smoke Testing, Functional Testing, Regression Testing, Integration Testing, System Testing, User Acceptance Testing, Performance Testing, Ad-hoc Testing</w:t>
            </w:r>
            <w:r w:rsidR="00CE4FC3"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.</w:t>
            </w:r>
          </w:p>
          <w:p w14:paraId="44CF5398" w14:textId="126371DE" w:rsidR="00057ABC" w:rsidRDefault="00F62584">
            <w:pPr>
              <w:pStyle w:val="skn-mls4ulli"/>
              <w:numPr>
                <w:ilvl w:val="0"/>
                <w:numId w:val="1"/>
              </w:numPr>
              <w:spacing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Developed Test Plans and Test Cases from Use case documents and Systems requirement document and design document</w:t>
            </w:r>
            <w:r w:rsidR="00E609DF"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s</w:t>
            </w:r>
            <w:r w:rsidR="00CE4FC3"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.</w:t>
            </w:r>
          </w:p>
          <w:p w14:paraId="44CF5399" w14:textId="38560119" w:rsidR="00057ABC" w:rsidRDefault="00F62584">
            <w:pPr>
              <w:pStyle w:val="skn-mls4ulli"/>
              <w:numPr>
                <w:ilvl w:val="0"/>
                <w:numId w:val="1"/>
              </w:numPr>
              <w:spacing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 xml:space="preserve">Developed manual Test Cases using Gherkins language, created test suite, and </w:t>
            </w:r>
            <w:r w:rsidR="00CE4FC3"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executed</w:t>
            </w: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 xml:space="preserve"> automated scripts using Eclipse</w:t>
            </w:r>
            <w:r w:rsidR="00CE4FC3"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.</w:t>
            </w:r>
          </w:p>
          <w:p w14:paraId="44CF539A" w14:textId="1DFBF367" w:rsidR="00057ABC" w:rsidRDefault="00F62584">
            <w:pPr>
              <w:pStyle w:val="skn-mls4ulli"/>
              <w:numPr>
                <w:ilvl w:val="0"/>
                <w:numId w:val="1"/>
              </w:numPr>
              <w:spacing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Accomplished in Test Automation Framework development using Tools such as Selenium WebDriver, TestNG, Maven, Cucumber, Gherkins and Jenkin</w:t>
            </w:r>
            <w:r w:rsidR="009F4275"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.</w:t>
            </w:r>
          </w:p>
          <w:p w14:paraId="44CF539B" w14:textId="77777777" w:rsidR="00057ABC" w:rsidRDefault="00F62584">
            <w:pPr>
              <w:pStyle w:val="skn-mls4ulli"/>
              <w:numPr>
                <w:ilvl w:val="0"/>
                <w:numId w:val="1"/>
              </w:numPr>
              <w:spacing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Outstanding knowledge in Selenium automation framework using Selenium WebDriver, Selenium Grid, Java and Java Script</w:t>
            </w:r>
          </w:p>
          <w:p w14:paraId="44CF539C" w14:textId="77777777" w:rsidR="00057ABC" w:rsidRDefault="00F62584">
            <w:pPr>
              <w:pStyle w:val="skn-mls4ulli"/>
              <w:numPr>
                <w:ilvl w:val="0"/>
                <w:numId w:val="1"/>
              </w:numPr>
              <w:spacing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Implemented Page Factory in the Page Object Model Framework</w:t>
            </w:r>
          </w:p>
          <w:p w14:paraId="44CF539D" w14:textId="77777777" w:rsidR="00057ABC" w:rsidRDefault="00F62584">
            <w:pPr>
              <w:pStyle w:val="skn-mls4ulli"/>
              <w:numPr>
                <w:ilvl w:val="0"/>
                <w:numId w:val="1"/>
              </w:numPr>
              <w:spacing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 xml:space="preserve">Developed automated script for REST, SOAP, over XML, </w:t>
            </w: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lastRenderedPageBreak/>
              <w:t>JSON</w:t>
            </w:r>
          </w:p>
          <w:p w14:paraId="44CF539E" w14:textId="77777777" w:rsidR="00057ABC" w:rsidRDefault="00F62584">
            <w:pPr>
              <w:pStyle w:val="skn-mls4ulli"/>
              <w:numPr>
                <w:ilvl w:val="0"/>
                <w:numId w:val="1"/>
              </w:numPr>
              <w:spacing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Reporting defects, and defect life cycle using Atlassian JIRA and HP Quality Center ALM</w:t>
            </w:r>
          </w:p>
          <w:p w14:paraId="44CF539F" w14:textId="77777777" w:rsidR="00057ABC" w:rsidRDefault="00F62584">
            <w:pPr>
              <w:pStyle w:val="skn-mls4ulli"/>
              <w:numPr>
                <w:ilvl w:val="0"/>
                <w:numId w:val="1"/>
              </w:numPr>
              <w:spacing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Experience in Rest Assured API</w:t>
            </w:r>
          </w:p>
          <w:p w14:paraId="44CF53A0" w14:textId="77777777" w:rsidR="00057ABC" w:rsidRDefault="00F62584">
            <w:pPr>
              <w:pStyle w:val="skn-mls4ulli"/>
              <w:numPr>
                <w:ilvl w:val="0"/>
                <w:numId w:val="1"/>
              </w:numPr>
              <w:spacing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SQL to create test data and perform backend validation of UI based applications</w:t>
            </w:r>
          </w:p>
          <w:p w14:paraId="44CF53A1" w14:textId="245FF9F0" w:rsidR="00057ABC" w:rsidRDefault="00F62584">
            <w:pPr>
              <w:pStyle w:val="skn-mls4ulli"/>
              <w:numPr>
                <w:ilvl w:val="0"/>
                <w:numId w:val="1"/>
              </w:numPr>
              <w:spacing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 xml:space="preserve">Experienced in developing and executing complex SQL queries to validate the data for the backend </w:t>
            </w:r>
            <w:r w:rsidR="00CE4FC3"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testing.</w:t>
            </w:r>
          </w:p>
          <w:p w14:paraId="44CF53A2" w14:textId="63D91C24" w:rsidR="00057ABC" w:rsidRDefault="00F62584">
            <w:pPr>
              <w:pStyle w:val="skn-mls4ulli"/>
              <w:numPr>
                <w:ilvl w:val="0"/>
                <w:numId w:val="1"/>
              </w:numPr>
              <w:spacing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 xml:space="preserve">Ability to work Independently or as a member of team </w:t>
            </w:r>
            <w:r w:rsidR="00CE4FC3"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successfully.</w:t>
            </w:r>
          </w:p>
          <w:p w14:paraId="44CF53A3" w14:textId="77777777" w:rsidR="00057ABC" w:rsidRDefault="00F62584">
            <w:pPr>
              <w:pStyle w:val="skn-mls4ulli"/>
              <w:numPr>
                <w:ilvl w:val="0"/>
                <w:numId w:val="1"/>
              </w:numPr>
              <w:spacing w:after="20" w:line="400" w:lineRule="atLeast"/>
              <w:ind w:left="220" w:hanging="192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Coached and mentored Junior test engineers on various testing efforts and processes</w:t>
            </w:r>
          </w:p>
          <w:p w14:paraId="44CF53A4" w14:textId="77777777" w:rsidR="00057ABC" w:rsidRDefault="00F62584">
            <w:pPr>
              <w:pStyle w:val="skn-mls4sectiontitle"/>
              <w:spacing w:before="800" w:after="200"/>
              <w:rPr>
                <w:rStyle w:val="parent-containerleft-box"/>
                <w:rFonts w:ascii="Mulish" w:eastAsia="Mulish" w:hAnsi="Mulish" w:cs="Mulish"/>
                <w:b/>
                <w:bCs/>
                <w:color w:val="000000"/>
              </w:rPr>
            </w:pPr>
            <w:r>
              <w:rPr>
                <w:rStyle w:val="parent-containerleft-box"/>
                <w:rFonts w:ascii="Mulish" w:eastAsia="Mulish" w:hAnsi="Mulish" w:cs="Mulish"/>
                <w:b/>
                <w:bCs/>
                <w:color w:val="000000"/>
              </w:rPr>
              <w:t>Technical Skills</w:t>
            </w:r>
            <w:r w:rsidR="00DD1BAC">
              <w:pict w14:anchorId="44CF5400">
                <v:line id="_x0000_s2054" style="position:absolute;z-index:251660288;mso-position-horizontal-relative:text;mso-position-vertical-relative:text" from="0,20pt" to="143pt,20pt" strokeweight="1pt"/>
              </w:pict>
            </w:r>
          </w:p>
          <w:p w14:paraId="44CF53A5" w14:textId="5C529A19" w:rsidR="00057ABC" w:rsidRDefault="00F62584">
            <w:pPr>
              <w:pStyle w:val="skn-mls4skillulli"/>
              <w:numPr>
                <w:ilvl w:val="0"/>
                <w:numId w:val="2"/>
              </w:numPr>
              <w:spacing w:after="200"/>
              <w:ind w:left="220" w:hanging="183"/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Testing Tools: </w:t>
            </w:r>
            <w:r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Selenium WebDriver, Selenium Grid. Cucumber, TestNG</w:t>
            </w:r>
            <w:r w:rsidR="009B6E87"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.</w:t>
            </w:r>
          </w:p>
          <w:p w14:paraId="44CF53A6" w14:textId="67EE9329" w:rsidR="00057ABC" w:rsidRDefault="00F62584">
            <w:pPr>
              <w:pStyle w:val="skn-mls4skillulli"/>
              <w:numPr>
                <w:ilvl w:val="0"/>
                <w:numId w:val="2"/>
              </w:numPr>
              <w:spacing w:after="200"/>
              <w:ind w:left="220" w:hanging="183"/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Testing </w:t>
            </w:r>
            <w:r w:rsidR="00CE4FC3"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Frameworks:</w:t>
            </w: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TestNG, Data Driven, Apache POI, Hybrid, Cucumber (BDD)</w:t>
            </w:r>
            <w:r w:rsidR="009B6E87"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.</w:t>
            </w:r>
          </w:p>
          <w:p w14:paraId="44CF53A7" w14:textId="4690832E" w:rsidR="00057ABC" w:rsidRDefault="00F62584">
            <w:pPr>
              <w:pStyle w:val="skn-mls4skillulli"/>
              <w:numPr>
                <w:ilvl w:val="0"/>
                <w:numId w:val="2"/>
              </w:numPr>
              <w:spacing w:after="200"/>
              <w:ind w:left="220" w:hanging="183"/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Build/Integrated </w:t>
            </w:r>
            <w:r w:rsidR="00CE4FC3"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Tools:</w:t>
            </w:r>
            <w:r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 xml:space="preserve"> Maven, Gradle, Ant, Eclipse</w:t>
            </w:r>
            <w:r w:rsidR="009B6E87"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.</w:t>
            </w:r>
          </w:p>
          <w:p w14:paraId="44CF53A8" w14:textId="31055C25" w:rsidR="00057ABC" w:rsidRDefault="00F62584">
            <w:pPr>
              <w:pStyle w:val="skn-mls4skillulli"/>
              <w:numPr>
                <w:ilvl w:val="0"/>
                <w:numId w:val="2"/>
              </w:numPr>
              <w:spacing w:after="200"/>
              <w:ind w:left="220" w:hanging="183"/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Test Management Tools: </w:t>
            </w:r>
            <w:r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HP Quality Center (QC)/ALM, JIRA, VersionOne</w:t>
            </w:r>
            <w:r w:rsidR="009B6E87"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.</w:t>
            </w:r>
          </w:p>
          <w:p w14:paraId="44CF53A9" w14:textId="35ACC884" w:rsidR="00057ABC" w:rsidRDefault="00152873">
            <w:pPr>
              <w:pStyle w:val="skn-mls4skillulli"/>
              <w:numPr>
                <w:ilvl w:val="0"/>
                <w:numId w:val="2"/>
              </w:numPr>
              <w:spacing w:after="200"/>
              <w:ind w:left="220" w:hanging="183"/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Languages:</w:t>
            </w:r>
            <w:r w:rsidR="00F62584"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F62584"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Java, Gherkins, SQL, XML, HTML, JSON</w:t>
            </w:r>
            <w:r w:rsidR="009B6E87"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.</w:t>
            </w:r>
          </w:p>
          <w:p w14:paraId="44CF53AA" w14:textId="409537F6" w:rsidR="00057ABC" w:rsidRDefault="00F62584">
            <w:pPr>
              <w:pStyle w:val="skn-mls4skillullinth-last-child1"/>
              <w:numPr>
                <w:ilvl w:val="0"/>
                <w:numId w:val="2"/>
              </w:numPr>
              <w:spacing w:after="200" w:line="220" w:lineRule="atLeast"/>
              <w:ind w:left="220" w:hanging="183"/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Operating </w:t>
            </w:r>
            <w:r w:rsidR="00152873"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System:</w:t>
            </w:r>
            <w:r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 xml:space="preserve"> Unix, Windows</w:t>
            </w:r>
            <w:r w:rsidR="009B6E87"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.</w:t>
            </w:r>
          </w:p>
          <w:p w14:paraId="44CF53AB" w14:textId="77777777" w:rsidR="00057ABC" w:rsidRDefault="00F62584">
            <w:pPr>
              <w:pStyle w:val="left-boxskillskillpaddingcell"/>
              <w:spacing w:line="20" w:lineRule="exact"/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 </w:t>
            </w:r>
          </w:p>
          <w:p w14:paraId="44CF53AC" w14:textId="3790A133" w:rsidR="00057ABC" w:rsidRDefault="00152873">
            <w:pPr>
              <w:pStyle w:val="skn-mls4skillulli"/>
              <w:numPr>
                <w:ilvl w:val="0"/>
                <w:numId w:val="3"/>
              </w:numPr>
              <w:spacing w:after="200"/>
              <w:ind w:left="220" w:hanging="183"/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Database:</w:t>
            </w:r>
            <w:r w:rsidR="00F62584"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 xml:space="preserve"> Oracle, My SQL, MS SQL Server</w:t>
            </w:r>
            <w:r w:rsidR="009B6E87"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.</w:t>
            </w:r>
          </w:p>
          <w:p w14:paraId="44CF53AD" w14:textId="4284EA48" w:rsidR="00057ABC" w:rsidRDefault="00F62584">
            <w:pPr>
              <w:pStyle w:val="skn-mls4skillulli"/>
              <w:numPr>
                <w:ilvl w:val="0"/>
                <w:numId w:val="3"/>
              </w:numPr>
              <w:spacing w:after="200"/>
              <w:ind w:left="220" w:hanging="183"/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lastRenderedPageBreak/>
              <w:t xml:space="preserve">VCS &amp; Hosting </w:t>
            </w:r>
            <w:r w:rsidR="00152873"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Service:</w:t>
            </w: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Git, GitHub, Bitbucket</w:t>
            </w:r>
            <w:r w:rsidR="009B6E87"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.</w:t>
            </w:r>
          </w:p>
          <w:p w14:paraId="44CF53AE" w14:textId="001CB450" w:rsidR="00057ABC" w:rsidRDefault="00F62584">
            <w:pPr>
              <w:pStyle w:val="skn-mls4skillulli"/>
              <w:numPr>
                <w:ilvl w:val="0"/>
                <w:numId w:val="3"/>
              </w:numPr>
              <w:spacing w:after="200"/>
              <w:ind w:left="220" w:hanging="183"/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CI/CD </w:t>
            </w:r>
            <w:r w:rsidR="00152873"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Tools:</w:t>
            </w: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Jenkins</w:t>
            </w:r>
            <w:r w:rsidR="009B6E87"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.</w:t>
            </w:r>
          </w:p>
          <w:p w14:paraId="44CF53AF" w14:textId="683E009B" w:rsidR="00057ABC" w:rsidRDefault="00152873">
            <w:pPr>
              <w:pStyle w:val="skn-mls4skillulli"/>
              <w:numPr>
                <w:ilvl w:val="0"/>
                <w:numId w:val="3"/>
              </w:numPr>
              <w:spacing w:after="200"/>
              <w:ind w:left="220" w:hanging="183"/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Reporting:</w:t>
            </w:r>
            <w:r w:rsidR="00F62584"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 xml:space="preserve"> RTM, TestNG, Html, Junit, Cucumber Extend Report</w:t>
            </w:r>
            <w:r w:rsidR="009B6E87"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.</w:t>
            </w:r>
          </w:p>
          <w:p w14:paraId="44CF53B0" w14:textId="2DAA2635" w:rsidR="00057ABC" w:rsidRDefault="00F62584">
            <w:pPr>
              <w:pStyle w:val="skn-mls4skillullinth-last-child1"/>
              <w:numPr>
                <w:ilvl w:val="0"/>
                <w:numId w:val="3"/>
              </w:numPr>
              <w:spacing w:line="220" w:lineRule="atLeast"/>
              <w:ind w:left="220" w:hanging="183"/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Working Environment: </w:t>
            </w:r>
            <w:r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Agile scrums and Kanban, waterfall</w:t>
            </w:r>
            <w:r w:rsidR="009B6E87">
              <w:rPr>
                <w:rStyle w:val="parent-containerleft-box"/>
                <w:rFonts w:ascii="Mulish" w:eastAsia="Mulish" w:hAnsi="Mulish" w:cs="Mulish"/>
                <w:color w:val="000000"/>
                <w:sz w:val="18"/>
                <w:szCs w:val="18"/>
              </w:rPr>
              <w:t>.</w:t>
            </w:r>
          </w:p>
          <w:p w14:paraId="44CF53B1" w14:textId="77777777" w:rsidR="00057ABC" w:rsidRDefault="00F62584">
            <w:pPr>
              <w:pStyle w:val="skn-mls4sectiontitle"/>
              <w:spacing w:before="800" w:after="200"/>
              <w:rPr>
                <w:rStyle w:val="parent-containerleft-box"/>
                <w:rFonts w:ascii="Mulish" w:eastAsia="Mulish" w:hAnsi="Mulish" w:cs="Mulish"/>
                <w:b/>
                <w:bCs/>
                <w:color w:val="000000"/>
              </w:rPr>
            </w:pPr>
            <w:r>
              <w:rPr>
                <w:rStyle w:val="parent-containerleft-box"/>
                <w:rFonts w:ascii="Mulish" w:eastAsia="Mulish" w:hAnsi="Mulish" w:cs="Mulish"/>
                <w:b/>
                <w:bCs/>
                <w:color w:val="000000"/>
              </w:rPr>
              <w:t>Work Environment</w:t>
            </w:r>
            <w:r w:rsidR="00DD1BAC">
              <w:pict w14:anchorId="44CF5401">
                <v:line id="_x0000_s2053" style="position:absolute;z-index:251661312;mso-position-horizontal-relative:text;mso-position-vertical-relative:text" from="0,20pt" to="143pt,20pt" strokeweight="1pt"/>
              </w:pict>
            </w:r>
          </w:p>
          <w:p w14:paraId="7EEB2348" w14:textId="738896B1" w:rsidR="00584929" w:rsidRPr="00584929" w:rsidRDefault="00F62584" w:rsidP="00584929">
            <w:pPr>
              <w:pStyle w:val="p"/>
              <w:spacing w:after="20" w:line="400" w:lineRule="atLeast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Windows 10, 11, JIRA, MS Office 10, Skype, SharePoint, Share drive, GitHub, Cucumber (BDD), Java, XML, API, TestNG, Maven, Jenkins, SQL Server</w:t>
            </w:r>
            <w:r w:rsidR="009B6E87"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.</w:t>
            </w:r>
          </w:p>
          <w:p w14:paraId="44CF53B5" w14:textId="00D6B280" w:rsidR="00057ABC" w:rsidRDefault="00FA7F26">
            <w:pPr>
              <w:pStyle w:val="skn-mls4paddedline"/>
              <w:spacing w:line="400" w:lineRule="atLeast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  <w:r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  <w:t>.</w:t>
            </w:r>
          </w:p>
          <w:p w14:paraId="44CF53B6" w14:textId="77777777" w:rsidR="00057ABC" w:rsidRDefault="00057ABC">
            <w:pPr>
              <w:pStyle w:val="skn-mls4disp-blk"/>
              <w:spacing w:line="400" w:lineRule="atLeast"/>
              <w:rPr>
                <w:rStyle w:val="parent-containerleft-box"/>
                <w:rFonts w:ascii="Mulish" w:eastAsia="Mulish" w:hAnsi="Mulish" w:cs="Mulish"/>
                <w:color w:val="000000"/>
                <w:sz w:val="20"/>
                <w:szCs w:val="20"/>
              </w:rPr>
            </w:pPr>
          </w:p>
        </w:tc>
        <w:tc>
          <w:tcPr>
            <w:tcW w:w="4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CF53B7" w14:textId="77777777" w:rsidR="00057ABC" w:rsidRDefault="00057ABC">
            <w:pPr>
              <w:pStyle w:val="parent-containerparentcontainerleftmidpaddingcellParagraph"/>
              <w:spacing w:line="400" w:lineRule="atLeast"/>
              <w:textAlignment w:val="auto"/>
              <w:rPr>
                <w:rStyle w:val="parent-containerparentcontainerleftmidpaddingcell"/>
                <w:rFonts w:ascii="Mulish" w:eastAsia="Mulish" w:hAnsi="Mulish" w:cs="Mulish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CF53B8" w14:textId="77777777" w:rsidR="00057ABC" w:rsidRDefault="00057ABC">
            <w:pPr>
              <w:pStyle w:val="parent-containerparentcontainerleftmidpaddingcellParagraph"/>
              <w:spacing w:line="400" w:lineRule="atLeast"/>
              <w:textAlignment w:val="auto"/>
              <w:rPr>
                <w:rStyle w:val="parent-containerparentcontainerleftmidpaddingcell"/>
                <w:rFonts w:ascii="Mulish" w:eastAsia="Mulish" w:hAnsi="Mulish" w:cs="Mulish"/>
                <w:color w:val="000000"/>
                <w:sz w:val="18"/>
                <w:szCs w:val="18"/>
              </w:rPr>
            </w:pPr>
          </w:p>
        </w:tc>
        <w:tc>
          <w:tcPr>
            <w:tcW w:w="645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CF53B9" w14:textId="77777777" w:rsidR="00057ABC" w:rsidRDefault="00F62584">
            <w:pPr>
              <w:pStyle w:val="skn-mls4sectiontitle"/>
              <w:spacing w:after="200"/>
              <w:rPr>
                <w:rStyle w:val="parent-containerdiv"/>
                <w:rFonts w:ascii="Mulish" w:eastAsia="Mulish" w:hAnsi="Mulish" w:cs="Mulish"/>
                <w:b/>
                <w:bCs/>
                <w:color w:val="000000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b/>
                <w:bCs/>
                <w:color w:val="000000"/>
                <w:shd w:val="clear" w:color="auto" w:fill="auto"/>
              </w:rPr>
              <w:t>Experience</w:t>
            </w:r>
          </w:p>
          <w:p w14:paraId="44CF53BA" w14:textId="14E4F9DF" w:rsidR="00057ABC" w:rsidRDefault="00F62584">
            <w:pPr>
              <w:pStyle w:val="skn-mls4txt-bold"/>
              <w:spacing w:line="400" w:lineRule="atLeast"/>
              <w:rPr>
                <w:rStyle w:val="parent-containerdiv"/>
                <w:rFonts w:ascii="Mulish" w:eastAsia="Mulish" w:hAnsi="Mulish" w:cs="Mulish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22"/>
                <w:szCs w:val="22"/>
                <w:shd w:val="clear" w:color="auto" w:fill="auto"/>
              </w:rPr>
              <w:t xml:space="preserve">Automation Engineer </w:t>
            </w:r>
            <w:r w:rsidR="00C92AA4">
              <w:rPr>
                <w:rStyle w:val="parent-containerdiv"/>
                <w:rFonts w:ascii="Mulish" w:eastAsia="Mulish" w:hAnsi="Mulish" w:cs="Mulish"/>
                <w:color w:val="000000"/>
                <w:sz w:val="22"/>
                <w:szCs w:val="22"/>
                <w:shd w:val="clear" w:color="auto" w:fill="auto"/>
              </w:rPr>
              <w:t xml:space="preserve">in 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22"/>
                <w:szCs w:val="22"/>
                <w:shd w:val="clear" w:color="auto" w:fill="auto"/>
              </w:rPr>
              <w:t>Test</w:t>
            </w:r>
          </w:p>
          <w:p w14:paraId="44CF53BB" w14:textId="77777777" w:rsidR="00057ABC" w:rsidRDefault="00F62584">
            <w:pPr>
              <w:pStyle w:val="skn-mls4cmnsize"/>
              <w:spacing w:after="20" w:line="400" w:lineRule="atLeast"/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</w:pPr>
            <w:r>
              <w:rPr>
                <w:rStyle w:val="span"/>
                <w:rFonts w:ascii="Mulish" w:eastAsia="Mulish" w:hAnsi="Mulish" w:cs="Mulish"/>
                <w:color w:val="000000"/>
              </w:rPr>
              <w:t>Valley Bank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  <w:t xml:space="preserve"> </w:t>
            </w:r>
            <w:r>
              <w:rPr>
                <w:rStyle w:val="span"/>
                <w:rFonts w:ascii="Mulish" w:eastAsia="Mulish" w:hAnsi="Mulish" w:cs="Mulish"/>
                <w:color w:val="000000"/>
              </w:rPr>
              <w:t>|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  <w:t xml:space="preserve"> </w:t>
            </w:r>
            <w:r>
              <w:rPr>
                <w:rStyle w:val="span"/>
                <w:rFonts w:ascii="Mulish" w:eastAsia="Mulish" w:hAnsi="Mulish" w:cs="Mulish"/>
                <w:color w:val="000000"/>
              </w:rPr>
              <w:t>New York, New York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  <w:t xml:space="preserve"> </w:t>
            </w:r>
            <w:r>
              <w:rPr>
                <w:rStyle w:val="span"/>
                <w:rFonts w:ascii="Mulish" w:eastAsia="Mulish" w:hAnsi="Mulish" w:cs="Mulish"/>
                <w:color w:val="000000"/>
              </w:rPr>
              <w:t>|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  <w:t xml:space="preserve"> </w:t>
            </w:r>
            <w:r>
              <w:rPr>
                <w:rStyle w:val="span"/>
                <w:rFonts w:ascii="Mulish" w:eastAsia="Mulish" w:hAnsi="Mulish" w:cs="Mulish"/>
                <w:color w:val="000000"/>
              </w:rPr>
              <w:t>July 2022 - Current</w:t>
            </w:r>
          </w:p>
          <w:p w14:paraId="44CF53BC" w14:textId="2F529C7B" w:rsidR="00057ABC" w:rsidRDefault="00F62584">
            <w:pPr>
              <w:pStyle w:val="p"/>
              <w:spacing w:line="400" w:lineRule="atLeast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Valley Bank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online banking websites provide consumer and business financial services like deposit, cash management, lending, mobile banking, loan serving, asset management, wealth management, estate planning and information processing</w:t>
            </w:r>
            <w:r w:rsidR="00C92AA4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BD" w14:textId="5A0A0387" w:rsidR="00057ABC" w:rsidRDefault="00F62584">
            <w:pPr>
              <w:pStyle w:val="skn-mls4ulli"/>
              <w:numPr>
                <w:ilvl w:val="0"/>
                <w:numId w:val="4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Project: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Online Retail Banking Portal</w:t>
            </w:r>
            <w:r w:rsidR="009B6E87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BE" w14:textId="78BA57C8" w:rsidR="00057ABC" w:rsidRDefault="00F62584">
            <w:pPr>
              <w:pStyle w:val="skn-mls4ulli"/>
              <w:numPr>
                <w:ilvl w:val="0"/>
                <w:numId w:val="4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Application: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Web-Based Retail Banking Application to open a retail bank account for personal and business Account</w:t>
            </w:r>
            <w:r w:rsidR="00E65261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BF" w14:textId="77777777" w:rsidR="00057ABC" w:rsidRDefault="00F62584">
            <w:pPr>
              <w:pStyle w:val="p"/>
              <w:spacing w:line="400" w:lineRule="atLeast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Responsibilities:</w:t>
            </w:r>
          </w:p>
          <w:p w14:paraId="44CF53C0" w14:textId="27C42090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Participate in release planning, sprint planning, retrospective, and daily scrum for agile development</w:t>
            </w:r>
            <w:r w:rsidR="007C02B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1" w14:textId="4D363C5E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Extensively work on </w:t>
            </w:r>
            <w:proofErr w:type="gramStart"/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defect</w:t>
            </w:r>
            <w:proofErr w:type="gramEnd"/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life cycle from opening to closure using JIRA</w:t>
            </w:r>
            <w:r w:rsidR="009B6E87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2" w14:textId="4167DED0" w:rsidR="00057ABC" w:rsidRDefault="0005733D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Participated</w:t>
            </w:r>
            <w:r w:rsidR="00080D32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</w:t>
            </w:r>
            <w:r w:rsidR="00F62584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in </w:t>
            </w:r>
            <w:proofErr w:type="gramStart"/>
            <w:r w:rsidR="00F62584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Sprint</w:t>
            </w:r>
            <w:proofErr w:type="gramEnd"/>
            <w:r w:rsidR="00F62584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planning meeting and collaborated with Developers and Product Owners</w:t>
            </w:r>
            <w:r w:rsidR="007A122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3" w14:textId="475642D4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Select the right candidates (test Cases) for automated regression testing</w:t>
            </w:r>
            <w:r w:rsidR="00555321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4" w14:textId="5834D3A6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Develop and maintain automated test scripts to support regression testing and participate actively in system testing and regression testing</w:t>
            </w:r>
            <w:r w:rsidR="00555321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5" w14:textId="7DA87153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Develop automation script with Web Driver API using Java, and TestNG and Cucumber test framework</w:t>
            </w:r>
            <w:r w:rsidR="00555321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6" w14:textId="42107E2E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Use Maven for Project building and Git for version control</w:t>
            </w:r>
            <w:r w:rsidR="00555321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7" w14:textId="0DC57C76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Proficient in using implicit Wait, Explicit Wait, WebDriver Wait to sync the script with the application during the run time</w:t>
            </w:r>
            <w:r w:rsidR="00555321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8" w14:textId="4ADAB7AF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Develop Java codes for Selenium test framework using Object Oriented Programming (OOP) concepts such as inheritance, polymorphism, encapsulation, and abstraction</w:t>
            </w:r>
            <w:r w:rsidR="00C93EE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9" w14:textId="43C58592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Involve in Functional, Smoke, Usability, Integration, System and Regression testing for each </w:t>
            </w:r>
            <w:proofErr w:type="gramStart"/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build</w:t>
            </w:r>
            <w:proofErr w:type="gramEnd"/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of the application</w:t>
            </w:r>
            <w:r w:rsidR="00C93EE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A" w14:textId="0BA21972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Coordinate testing efforts with teammates and UAT with business users</w:t>
            </w:r>
            <w:r w:rsidR="00C93EE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B" w14:textId="5B518BFB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Manage defects and defect life cycle using JIRA and </w:t>
            </w:r>
            <w:r w:rsidR="0035235B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generate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defect reports for management</w:t>
            </w:r>
            <w:r w:rsidR="00A363A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C" w14:textId="31151EC6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Conduct presentations of the QA test results with analysis to the 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lastRenderedPageBreak/>
              <w:t>stakeholders and users and documented modifications and requirements</w:t>
            </w:r>
            <w:r w:rsidR="00A363A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D" w14:textId="124A712B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Use Continuous Integration Tools Jenkins for automation script run </w:t>
            </w:r>
            <w:proofErr w:type="gramStart"/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in nightly</w:t>
            </w:r>
            <w:proofErr w:type="gramEnd"/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basis and to provide quick </w:t>
            </w:r>
            <w:proofErr w:type="gramStart"/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feed back</w:t>
            </w:r>
            <w:proofErr w:type="gramEnd"/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to the developers</w:t>
            </w:r>
            <w:r w:rsidR="00A363A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E" w14:textId="4D2F8B2F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Test application for browser compatibility for internet explorer, Chrome, and Firefox</w:t>
            </w:r>
            <w:r w:rsidR="000F72B0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CF" w14:textId="4CE42CED" w:rsidR="00057ABC" w:rsidRDefault="00F62584">
            <w:pPr>
              <w:pStyle w:val="skn-mls4ulli"/>
              <w:numPr>
                <w:ilvl w:val="0"/>
                <w:numId w:val="5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Develop and execute Complex SQL queries to create and modify test data</w:t>
            </w:r>
            <w:r w:rsidR="00A363A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D0" w14:textId="77777777" w:rsidR="00057ABC" w:rsidRDefault="00F62584">
            <w:pPr>
              <w:pStyle w:val="skn-mls4txt-bold"/>
              <w:pBdr>
                <w:top w:val="none" w:sz="0" w:space="9" w:color="auto"/>
              </w:pBdr>
              <w:spacing w:line="400" w:lineRule="atLeast"/>
              <w:rPr>
                <w:rStyle w:val="parent-containerdiv"/>
                <w:rFonts w:ascii="Mulish" w:eastAsia="Mulish" w:hAnsi="Mulish" w:cs="Mulish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22"/>
                <w:szCs w:val="22"/>
                <w:shd w:val="clear" w:color="auto" w:fill="auto"/>
              </w:rPr>
              <w:t>Automation Engineer</w:t>
            </w:r>
          </w:p>
          <w:p w14:paraId="44CF53D1" w14:textId="745F2AAB" w:rsidR="00057ABC" w:rsidRDefault="00F62584">
            <w:pPr>
              <w:pStyle w:val="skn-mls4cmnsize"/>
              <w:spacing w:after="20" w:line="400" w:lineRule="atLeast"/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</w:pPr>
            <w:r>
              <w:rPr>
                <w:rStyle w:val="span"/>
                <w:rFonts w:ascii="Mulish" w:eastAsia="Mulish" w:hAnsi="Mulish" w:cs="Mulish"/>
                <w:color w:val="000000"/>
              </w:rPr>
              <w:t>Cigna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  <w:t xml:space="preserve"> </w:t>
            </w:r>
            <w:r>
              <w:rPr>
                <w:rStyle w:val="span"/>
                <w:rFonts w:ascii="Mulish" w:eastAsia="Mulish" w:hAnsi="Mulish" w:cs="Mulish"/>
                <w:color w:val="000000"/>
              </w:rPr>
              <w:t>|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  <w:t xml:space="preserve"> </w:t>
            </w:r>
            <w:r>
              <w:rPr>
                <w:rStyle w:val="span"/>
                <w:rFonts w:ascii="Mulish" w:eastAsia="Mulish" w:hAnsi="Mulish" w:cs="Mulish"/>
                <w:color w:val="000000"/>
              </w:rPr>
              <w:t>Bloomfield, CT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  <w:t xml:space="preserve"> </w:t>
            </w:r>
            <w:r>
              <w:rPr>
                <w:rStyle w:val="span"/>
                <w:rFonts w:ascii="Mulish" w:eastAsia="Mulish" w:hAnsi="Mulish" w:cs="Mulish"/>
                <w:color w:val="000000"/>
              </w:rPr>
              <w:t>|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  <w:t xml:space="preserve"> </w:t>
            </w:r>
            <w:r>
              <w:rPr>
                <w:rStyle w:val="span"/>
                <w:rFonts w:ascii="Mulish" w:eastAsia="Mulish" w:hAnsi="Mulish" w:cs="Mulish"/>
                <w:color w:val="000000"/>
              </w:rPr>
              <w:t>April 20</w:t>
            </w:r>
            <w:r w:rsidR="00F802B0">
              <w:rPr>
                <w:rStyle w:val="span"/>
                <w:rFonts w:ascii="Mulish" w:eastAsia="Mulish" w:hAnsi="Mulish" w:cs="Mulish"/>
                <w:color w:val="000000"/>
              </w:rPr>
              <w:t>20</w:t>
            </w:r>
            <w:r>
              <w:rPr>
                <w:rStyle w:val="span"/>
                <w:rFonts w:ascii="Mulish" w:eastAsia="Mulish" w:hAnsi="Mulish" w:cs="Mulish"/>
                <w:color w:val="000000"/>
              </w:rPr>
              <w:t xml:space="preserve"> - June 2022</w:t>
            </w:r>
          </w:p>
          <w:p w14:paraId="44CF53D2" w14:textId="07AA8EFA" w:rsidR="00057ABC" w:rsidRDefault="00F62584">
            <w:pPr>
              <w:pStyle w:val="p"/>
              <w:spacing w:line="400" w:lineRule="atLeast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Cigna 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is a worldwide health services organization which </w:t>
            </w:r>
            <w:proofErr w:type="gramStart"/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providers of</w:t>
            </w:r>
            <w:proofErr w:type="gramEnd"/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medical, dental, disability, life and accident insurance and related products and services, the majority of which are offered through employers and other groups (</w:t>
            </w:r>
            <w:r w:rsidR="006007E5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e.g.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Governmental and non-governmental organizations, unions and associations)</w:t>
            </w:r>
            <w:r w:rsidR="00F42852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D3" w14:textId="353BBD3A" w:rsidR="00057ABC" w:rsidRDefault="00F62584">
            <w:pPr>
              <w:pStyle w:val="skn-mls4ulli"/>
              <w:numPr>
                <w:ilvl w:val="0"/>
                <w:numId w:val="6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Project: 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EMR (Electronic Medical Record)</w:t>
            </w:r>
            <w:r w:rsidR="00F42852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D4" w14:textId="7D94AD51" w:rsidR="00057ABC" w:rsidRDefault="00F62584">
            <w:pPr>
              <w:pStyle w:val="skn-mls4ulli"/>
              <w:numPr>
                <w:ilvl w:val="0"/>
                <w:numId w:val="6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Application: 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Medical record and tracking portal - Web based application to track patient records, billings and </w:t>
            </w:r>
            <w:r w:rsidR="000F72B0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dealing with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different kinds of health </w:t>
            </w:r>
            <w:r w:rsidR="003441F1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insurance,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</w:t>
            </w:r>
            <w:r w:rsidR="00147FA7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especially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Medicare</w:t>
            </w:r>
            <w:r w:rsidR="002A388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D5" w14:textId="77777777" w:rsidR="00057ABC" w:rsidRDefault="00F62584">
            <w:pPr>
              <w:pStyle w:val="p"/>
              <w:spacing w:line="400" w:lineRule="atLeast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Responsibilities:</w:t>
            </w:r>
          </w:p>
          <w:p w14:paraId="44CF53D6" w14:textId="689C63AD" w:rsidR="00057ABC" w:rsidRDefault="00F62584">
            <w:pPr>
              <w:pStyle w:val="skn-mls4ulli"/>
              <w:numPr>
                <w:ilvl w:val="0"/>
                <w:numId w:val="7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Participated in release planning, sprint planning, daily scrum and retrospective in agile scrum environment</w:t>
            </w:r>
            <w:r w:rsidR="00A363A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D7" w14:textId="52A8CD0C" w:rsidR="00057ABC" w:rsidRDefault="00F62584">
            <w:pPr>
              <w:pStyle w:val="skn-mls4ulli"/>
              <w:numPr>
                <w:ilvl w:val="0"/>
                <w:numId w:val="7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Communicated with Developers, Product owner (PO), Business Analyst (BA)Technical Project Managers and Product Managers to understand fast changing project requirements</w:t>
            </w:r>
            <w:r w:rsidR="00A363A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D8" w14:textId="30CF2019" w:rsidR="00057ABC" w:rsidRDefault="00F62584">
            <w:pPr>
              <w:pStyle w:val="skn-mls4ulli"/>
              <w:numPr>
                <w:ilvl w:val="0"/>
                <w:numId w:val="7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Designed and Developed Test Plan, Test Cases, Test Scripts and performed Manual testing on the entire Application</w:t>
            </w:r>
            <w:r w:rsidR="00A363A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D9" w14:textId="150F37A6" w:rsidR="00057ABC" w:rsidRDefault="00F62584">
            <w:pPr>
              <w:pStyle w:val="skn-mls4ulli"/>
              <w:numPr>
                <w:ilvl w:val="0"/>
                <w:numId w:val="7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Developed test cases in Gherkin and automated them using cucumber</w:t>
            </w:r>
            <w:r w:rsidR="00A363A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DA" w14:textId="03D6A99C" w:rsidR="00057ABC" w:rsidRDefault="00F62584">
            <w:pPr>
              <w:pStyle w:val="skn-mls4ulli"/>
              <w:numPr>
                <w:ilvl w:val="0"/>
                <w:numId w:val="7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Performed test activities and defect tracking using JIRA</w:t>
            </w:r>
            <w:r w:rsidR="00A363A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DB" w14:textId="6E769B97" w:rsidR="00057ABC" w:rsidRDefault="00F62584">
            <w:pPr>
              <w:pStyle w:val="skn-mls4ulli"/>
              <w:numPr>
                <w:ilvl w:val="0"/>
                <w:numId w:val="7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Developed automated scripts using java in Selenium Web Driver with maven, cucumber, and Test NG</w:t>
            </w:r>
            <w:r w:rsidR="005A67AF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DC" w14:textId="5D357207" w:rsidR="00057ABC" w:rsidRDefault="00F62584">
            <w:pPr>
              <w:pStyle w:val="skn-mls4ulli"/>
              <w:numPr>
                <w:ilvl w:val="0"/>
                <w:numId w:val="7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Developed Java programs using Object Oriented Programming (OOP) concepts to enhance test framework</w:t>
            </w:r>
            <w:r w:rsidR="00A363A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DD" w14:textId="41228BAA" w:rsidR="00057ABC" w:rsidRDefault="00F62584">
            <w:pPr>
              <w:pStyle w:val="skn-mls4ulli"/>
              <w:numPr>
                <w:ilvl w:val="0"/>
                <w:numId w:val="7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Performed test automation Development using test framework that implements Page Object Model (POM), cucumber feature, and Test NG configuration files</w:t>
            </w:r>
            <w:r w:rsidR="005F7E30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DE" w14:textId="177DC2F2" w:rsidR="00057ABC" w:rsidRDefault="00F62584">
            <w:pPr>
              <w:pStyle w:val="skn-mls4ulli"/>
              <w:numPr>
                <w:ilvl w:val="0"/>
                <w:numId w:val="7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Used Continuous Integration Tools (Jenkins) for automation script run in </w:t>
            </w:r>
            <w:r w:rsidR="00307A79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on</w:t>
            </w:r>
            <w:r w:rsidR="0019378B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</w:t>
            </w:r>
            <w:proofErr w:type="gramStart"/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nightly</w:t>
            </w:r>
            <w:proofErr w:type="gramEnd"/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basis and to provide quick </w:t>
            </w:r>
            <w:proofErr w:type="gramStart"/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feed back</w:t>
            </w:r>
            <w:proofErr w:type="gramEnd"/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to the developers</w:t>
            </w:r>
            <w:r w:rsidR="00A363A6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DF" w14:textId="4EAC78F5" w:rsidR="00057ABC" w:rsidRDefault="00F62584">
            <w:pPr>
              <w:pStyle w:val="skn-mls4ulli"/>
              <w:numPr>
                <w:ilvl w:val="0"/>
                <w:numId w:val="7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Implemented Maven for Project building, and Git for code management 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lastRenderedPageBreak/>
              <w:t>repository</w:t>
            </w:r>
            <w:r w:rsidR="0019378B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E0" w14:textId="31F20B4C" w:rsidR="00057ABC" w:rsidRDefault="00F62584">
            <w:pPr>
              <w:pStyle w:val="skn-mls4ulli"/>
              <w:numPr>
                <w:ilvl w:val="0"/>
                <w:numId w:val="7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Performed Restful API testing using Rest</w:t>
            </w:r>
            <w:r w:rsidR="0019378B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Assured and Java</w:t>
            </w:r>
            <w:r w:rsidR="004159D8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E1" w14:textId="7416C2DF" w:rsidR="00057ABC" w:rsidRDefault="00F62584">
            <w:pPr>
              <w:pStyle w:val="skn-mls4ulli"/>
              <w:numPr>
                <w:ilvl w:val="0"/>
                <w:numId w:val="7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Checked database to determine successful transaction of test data from the application by establishing connectivity using SQL commands</w:t>
            </w:r>
            <w:r w:rsidR="00046CF3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E2" w14:textId="112E829E" w:rsidR="00057ABC" w:rsidRDefault="00F62584">
            <w:pPr>
              <w:pStyle w:val="skn-mls4ulli"/>
              <w:numPr>
                <w:ilvl w:val="0"/>
                <w:numId w:val="7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Tested application for browser compatibility for internet explorer, Chrome, and Firefox</w:t>
            </w:r>
            <w:r w:rsidR="00150731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E3" w14:textId="283ED76E" w:rsidR="00057ABC" w:rsidRDefault="00F62584">
            <w:pPr>
              <w:pStyle w:val="skn-mls4ulli"/>
              <w:numPr>
                <w:ilvl w:val="0"/>
                <w:numId w:val="7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Developed and executed Complex SQL queries to create and modify test data</w:t>
            </w:r>
            <w:r w:rsidR="00046CF3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E4" w14:textId="77777777" w:rsidR="00057ABC" w:rsidRDefault="00F62584">
            <w:pPr>
              <w:pStyle w:val="skn-mls4txt-bold"/>
              <w:pBdr>
                <w:top w:val="none" w:sz="0" w:space="9" w:color="auto"/>
              </w:pBdr>
              <w:spacing w:line="400" w:lineRule="atLeast"/>
              <w:rPr>
                <w:rStyle w:val="parent-containerdiv"/>
                <w:rFonts w:ascii="Mulish" w:eastAsia="Mulish" w:hAnsi="Mulish" w:cs="Mulish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22"/>
                <w:szCs w:val="22"/>
                <w:shd w:val="clear" w:color="auto" w:fill="auto"/>
              </w:rPr>
              <w:t>QA Engineer</w:t>
            </w:r>
          </w:p>
          <w:p w14:paraId="44CF53E5" w14:textId="29B0C746" w:rsidR="00057ABC" w:rsidRDefault="00F62584">
            <w:pPr>
              <w:pStyle w:val="skn-mls4cmnsize"/>
              <w:spacing w:after="20" w:line="400" w:lineRule="atLeast"/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</w:pPr>
            <w:r>
              <w:rPr>
                <w:rStyle w:val="span"/>
                <w:rFonts w:ascii="Mulish" w:eastAsia="Mulish" w:hAnsi="Mulish" w:cs="Mulish"/>
                <w:color w:val="000000"/>
              </w:rPr>
              <w:t>Priceline.com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  <w:t xml:space="preserve"> </w:t>
            </w:r>
            <w:r>
              <w:rPr>
                <w:rStyle w:val="span"/>
                <w:rFonts w:ascii="Mulish" w:eastAsia="Mulish" w:hAnsi="Mulish" w:cs="Mulish"/>
                <w:color w:val="000000"/>
              </w:rPr>
              <w:t>|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  <w:t xml:space="preserve"> </w:t>
            </w:r>
            <w:r>
              <w:rPr>
                <w:rStyle w:val="span"/>
                <w:rFonts w:ascii="Mulish" w:eastAsia="Mulish" w:hAnsi="Mulish" w:cs="Mulish"/>
                <w:color w:val="000000"/>
              </w:rPr>
              <w:t>Norwalk, CT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  <w:t xml:space="preserve"> </w:t>
            </w:r>
            <w:r>
              <w:rPr>
                <w:rStyle w:val="span"/>
                <w:rFonts w:ascii="Mulish" w:eastAsia="Mulish" w:hAnsi="Mulish" w:cs="Mulish"/>
                <w:color w:val="000000"/>
              </w:rPr>
              <w:t>|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hd w:val="clear" w:color="auto" w:fill="auto"/>
              </w:rPr>
              <w:t xml:space="preserve"> </w:t>
            </w:r>
            <w:r>
              <w:rPr>
                <w:rStyle w:val="span"/>
                <w:rFonts w:ascii="Mulish" w:eastAsia="Mulish" w:hAnsi="Mulish" w:cs="Mulish"/>
                <w:color w:val="000000"/>
              </w:rPr>
              <w:t>February 201</w:t>
            </w:r>
            <w:r w:rsidR="00F802B0">
              <w:rPr>
                <w:rStyle w:val="span"/>
                <w:rFonts w:ascii="Mulish" w:eastAsia="Mulish" w:hAnsi="Mulish" w:cs="Mulish"/>
                <w:color w:val="000000"/>
              </w:rPr>
              <w:t>9</w:t>
            </w:r>
            <w:r>
              <w:rPr>
                <w:rStyle w:val="span"/>
                <w:rFonts w:ascii="Mulish" w:eastAsia="Mulish" w:hAnsi="Mulish" w:cs="Mulish"/>
                <w:color w:val="000000"/>
              </w:rPr>
              <w:t xml:space="preserve"> - March 20</w:t>
            </w:r>
            <w:r w:rsidR="00F802B0">
              <w:rPr>
                <w:rStyle w:val="span"/>
                <w:rFonts w:ascii="Mulish" w:eastAsia="Mulish" w:hAnsi="Mulish" w:cs="Mulish"/>
                <w:color w:val="000000"/>
              </w:rPr>
              <w:t>20</w:t>
            </w:r>
            <w:r w:rsidR="00607478">
              <w:rPr>
                <w:rStyle w:val="span"/>
                <w:rFonts w:ascii="Mulish" w:eastAsia="Mulish" w:hAnsi="Mulish" w:cs="Mulish"/>
                <w:color w:val="000000"/>
              </w:rPr>
              <w:t>.</w:t>
            </w:r>
          </w:p>
          <w:p w14:paraId="44CF53E6" w14:textId="0F8E751B" w:rsidR="00057ABC" w:rsidRDefault="00F62584">
            <w:pPr>
              <w:pStyle w:val="p"/>
              <w:spacing w:line="400" w:lineRule="atLeast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Priceline.com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is an American company and a commercial website for finding discount rates for travel-related purchases such as airline tickets and hotel stays. The company facilitates the provision of travel services from its suppliers to its clients</w:t>
            </w:r>
            <w:r w:rsidR="00AC1E85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E7" w14:textId="4533C0DA" w:rsidR="00057ABC" w:rsidRDefault="00F62584">
            <w:pPr>
              <w:pStyle w:val="skn-mls4ulli"/>
              <w:numPr>
                <w:ilvl w:val="0"/>
                <w:numId w:val="8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 xml:space="preserve">Project: 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Cart portal</w:t>
            </w:r>
            <w:r w:rsidR="00607478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E8" w14:textId="4055A1EB" w:rsidR="00057ABC" w:rsidRDefault="00F62584">
            <w:pPr>
              <w:pStyle w:val="skn-mls4ulli"/>
              <w:numPr>
                <w:ilvl w:val="0"/>
                <w:numId w:val="8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Application: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Web based Ecommerce application -designed to manage client booking, payments and process services</w:t>
            </w:r>
            <w:r w:rsidR="00150731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E9" w14:textId="77777777" w:rsidR="00057ABC" w:rsidRDefault="00F62584">
            <w:pPr>
              <w:pStyle w:val="p"/>
              <w:spacing w:line="400" w:lineRule="atLeast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trong1"/>
                <w:rFonts w:ascii="Mulish" w:eastAsia="Mulish" w:hAnsi="Mulish" w:cs="Mulish"/>
                <w:b/>
                <w:bCs/>
                <w:color w:val="000000"/>
                <w:sz w:val="18"/>
                <w:szCs w:val="18"/>
              </w:rPr>
              <w:t>Responsibilities:</w:t>
            </w:r>
          </w:p>
          <w:p w14:paraId="44CF53EA" w14:textId="2BAB448A" w:rsidR="00057ABC" w:rsidRDefault="00F62584">
            <w:pPr>
              <w:pStyle w:val="skn-mls4ulli"/>
              <w:numPr>
                <w:ilvl w:val="0"/>
                <w:numId w:val="9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Analyzed and </w:t>
            </w:r>
            <w:r w:rsidR="0034388E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reviewed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Requirement documented and the functional requirement specifications</w:t>
            </w:r>
            <w:r w:rsidR="00AC1E85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EB" w14:textId="7A752DB7" w:rsidR="00057ABC" w:rsidRDefault="00F62584">
            <w:pPr>
              <w:pStyle w:val="skn-mls4ulli"/>
              <w:numPr>
                <w:ilvl w:val="0"/>
                <w:numId w:val="9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Analyzed and </w:t>
            </w:r>
            <w:r w:rsidR="0034388E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updated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the Test Plan and created Test case </w:t>
            </w:r>
            <w:r w:rsidR="0034388E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Template.</w:t>
            </w:r>
          </w:p>
          <w:p w14:paraId="44CF53EC" w14:textId="7F5261E6" w:rsidR="00057ABC" w:rsidRDefault="00F62584">
            <w:pPr>
              <w:pStyle w:val="skn-mls4ulli"/>
              <w:numPr>
                <w:ilvl w:val="0"/>
                <w:numId w:val="9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Generated and implemented Test Plan, Test Cases and Test Scripts on different </w:t>
            </w:r>
            <w:r w:rsidR="0034388E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applications.</w:t>
            </w:r>
          </w:p>
          <w:p w14:paraId="44CF53ED" w14:textId="1682B549" w:rsidR="00057ABC" w:rsidRDefault="00F62584">
            <w:pPr>
              <w:pStyle w:val="skn-mls4ulli"/>
              <w:numPr>
                <w:ilvl w:val="0"/>
                <w:numId w:val="9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Assessed new Business needs/initiatives and translated them into detailed business requirements specifications</w:t>
            </w:r>
            <w:r w:rsidR="0034388E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EE" w14:textId="2F716765" w:rsidR="00057ABC" w:rsidRDefault="00F62584">
            <w:pPr>
              <w:pStyle w:val="skn-mls4ulli"/>
              <w:numPr>
                <w:ilvl w:val="0"/>
                <w:numId w:val="9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Involved in Manual and Automated testing of the front-end application</w:t>
            </w:r>
            <w:r w:rsidR="0034388E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EF" w14:textId="4CBCF135" w:rsidR="00057ABC" w:rsidRDefault="00F62584">
            <w:pPr>
              <w:pStyle w:val="skn-mls4ulli"/>
              <w:numPr>
                <w:ilvl w:val="0"/>
                <w:numId w:val="9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Loaded test cases into a centralized Web based Test Management tool, Quality Center while mapping each case to either a defect or a new piece of functionality to augment Traceability and Transparency</w:t>
            </w:r>
            <w:r w:rsidR="007A43BB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F0" w14:textId="2C98582C" w:rsidR="00057ABC" w:rsidRDefault="00F62584">
            <w:pPr>
              <w:pStyle w:val="skn-mls4ulli"/>
              <w:numPr>
                <w:ilvl w:val="0"/>
                <w:numId w:val="9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Performed Manual Testing and Automation testing of Web-based and Client-server enterprise applications and used Quality Center for test management</w:t>
            </w:r>
            <w:r w:rsidR="0034388E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F1" w14:textId="6B7B5896" w:rsidR="00057ABC" w:rsidRDefault="00F62584">
            <w:pPr>
              <w:pStyle w:val="skn-mls4ulli"/>
              <w:numPr>
                <w:ilvl w:val="0"/>
                <w:numId w:val="9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Conducted Smoke Testing to ensure minimum expected system behavior</w:t>
            </w:r>
            <w:r w:rsidR="0034388E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F2" w14:textId="76027311" w:rsidR="00057ABC" w:rsidRDefault="00F62584">
            <w:pPr>
              <w:pStyle w:val="skn-mls4ulli"/>
              <w:numPr>
                <w:ilvl w:val="0"/>
                <w:numId w:val="9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Executed detailed validation of application functionality, report data integrity, and real-time data integration</w:t>
            </w:r>
            <w:r w:rsidR="0034388E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F3" w14:textId="570547B0" w:rsidR="00057ABC" w:rsidRDefault="00F62584">
            <w:pPr>
              <w:pStyle w:val="skn-mls4ulli"/>
              <w:numPr>
                <w:ilvl w:val="0"/>
                <w:numId w:val="9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Coordinate web-based testing efforts across all major browsers</w:t>
            </w:r>
            <w:r w:rsidR="0034388E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F4" w14:textId="009C162A" w:rsidR="00057ABC" w:rsidRDefault="00F62584">
            <w:pPr>
              <w:pStyle w:val="skn-mls4ulli"/>
              <w:numPr>
                <w:ilvl w:val="0"/>
                <w:numId w:val="9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Performed comprehensive System testing, Functional testing, Regression 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lastRenderedPageBreak/>
              <w:t>testing and (UAT) User Acceptance testing</w:t>
            </w:r>
            <w:r w:rsidR="0034388E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F5" w14:textId="299AB721" w:rsidR="00057ABC" w:rsidRDefault="00F62584">
            <w:pPr>
              <w:pStyle w:val="skn-mls4ulli"/>
              <w:numPr>
                <w:ilvl w:val="0"/>
                <w:numId w:val="9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Involved in backend testing by writing and executing SQL queries for Oracle Database Management System</w:t>
            </w:r>
            <w:r w:rsidR="007F18CD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F6" w14:textId="0E1DAB6B" w:rsidR="00057ABC" w:rsidRDefault="00F62584">
            <w:pPr>
              <w:pStyle w:val="skn-mls4ulli"/>
              <w:numPr>
                <w:ilvl w:val="0"/>
                <w:numId w:val="9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Attended all QA and project related meetings to secure the Quality product and maintaining required timestamp</w:t>
            </w:r>
            <w:r w:rsidR="0034388E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.</w:t>
            </w:r>
          </w:p>
          <w:p w14:paraId="44CF53F7" w14:textId="1A5B002F" w:rsidR="00057ABC" w:rsidRDefault="00F62584">
            <w:pPr>
              <w:pStyle w:val="skn-mls4ulli"/>
              <w:numPr>
                <w:ilvl w:val="0"/>
                <w:numId w:val="9"/>
              </w:numPr>
              <w:spacing w:line="400" w:lineRule="atLeast"/>
              <w:ind w:left="220" w:hanging="183"/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Work closely with developers and interact with other departments such </w:t>
            </w:r>
            <w:r w:rsidR="0035235B"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>as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18"/>
                <w:szCs w:val="18"/>
                <w:shd w:val="clear" w:color="auto" w:fill="auto"/>
              </w:rPr>
              <w:t xml:space="preserve"> Product Management, Technical Support etc.</w:t>
            </w:r>
          </w:p>
          <w:p w14:paraId="44CF53F8" w14:textId="77777777" w:rsidR="00057ABC" w:rsidRDefault="00F62584">
            <w:pPr>
              <w:pStyle w:val="skn-mls4sectiontitle"/>
              <w:spacing w:before="800" w:after="200"/>
              <w:rPr>
                <w:rStyle w:val="parent-containerdiv"/>
                <w:rFonts w:ascii="Mulish" w:eastAsia="Mulish" w:hAnsi="Mulish" w:cs="Mulish"/>
                <w:b/>
                <w:bCs/>
                <w:color w:val="000000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b/>
                <w:bCs/>
                <w:color w:val="000000"/>
                <w:shd w:val="clear" w:color="auto" w:fill="auto"/>
              </w:rPr>
              <w:t>References</w:t>
            </w:r>
            <w:r w:rsidR="00DD1BAC">
              <w:pict w14:anchorId="44CF5403">
                <v:line id="_x0000_s2051" style="position:absolute;z-index:251663360;mso-position-horizontal-relative:text;mso-position-vertical-relative:text" from="0,20pt" to="322.8pt,20pt" strokeweight="1pt"/>
              </w:pict>
            </w:r>
          </w:p>
          <w:p w14:paraId="44CF53F9" w14:textId="5DA2E2D1" w:rsidR="00057ABC" w:rsidRDefault="00287CE4" w:rsidP="0020188A">
            <w:pPr>
              <w:pStyle w:val="skn-mls4right-boxsinglecolumn"/>
              <w:spacing w:after="20" w:line="400" w:lineRule="atLeast"/>
              <w:rPr>
                <w:rStyle w:val="parent-containerdiv"/>
                <w:rFonts w:ascii="Mulish" w:eastAsia="Mulish" w:hAnsi="Mulish" w:cs="Mulish"/>
                <w:color w:val="000000"/>
                <w:sz w:val="20"/>
                <w:szCs w:val="20"/>
                <w:shd w:val="clear" w:color="auto" w:fill="auto"/>
              </w:rPr>
            </w:pPr>
            <w:r>
              <w:rPr>
                <w:rStyle w:val="parent-containerdiv"/>
                <w:rFonts w:ascii="Mulish" w:eastAsia="Mulish" w:hAnsi="Mulish" w:cs="Mulish"/>
                <w:color w:val="000000"/>
                <w:sz w:val="20"/>
                <w:szCs w:val="20"/>
                <w:shd w:val="clear" w:color="auto" w:fill="auto"/>
              </w:rPr>
              <w:t>Reference</w:t>
            </w:r>
            <w:r w:rsidR="00C861C6">
              <w:rPr>
                <w:rStyle w:val="parent-containerdiv"/>
                <w:rFonts w:ascii="Mulish" w:eastAsia="Mulish" w:hAnsi="Mulish" w:cs="Mulish"/>
                <w:color w:val="000000"/>
                <w:sz w:val="20"/>
                <w:szCs w:val="20"/>
                <w:shd w:val="clear" w:color="auto" w:fill="auto"/>
              </w:rPr>
              <w:t>s</w:t>
            </w:r>
            <w:r>
              <w:rPr>
                <w:rStyle w:val="parent-containerdiv"/>
                <w:rFonts w:ascii="Mulish" w:eastAsia="Mulish" w:hAnsi="Mulish" w:cs="Mulish"/>
                <w:color w:val="000000"/>
                <w:sz w:val="20"/>
                <w:szCs w:val="20"/>
                <w:shd w:val="clear" w:color="auto" w:fill="auto"/>
              </w:rPr>
              <w:t xml:space="preserve"> </w:t>
            </w:r>
            <w:r w:rsidR="00DD1BAC">
              <w:rPr>
                <w:rStyle w:val="parent-containerdiv"/>
                <w:rFonts w:ascii="Mulish" w:eastAsia="Mulish" w:hAnsi="Mulish" w:cs="Mulish"/>
                <w:color w:val="000000"/>
                <w:sz w:val="20"/>
                <w:szCs w:val="20"/>
                <w:shd w:val="clear" w:color="auto" w:fill="auto"/>
              </w:rPr>
              <w:t>available.</w:t>
            </w:r>
          </w:p>
        </w:tc>
        <w:tc>
          <w:tcPr>
            <w:tcW w:w="8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CF53FA" w14:textId="77777777" w:rsidR="00057ABC" w:rsidRDefault="00057ABC">
            <w:pPr>
              <w:pStyle w:val="parent-containerparentcontainersidepaddingcellParagraph"/>
              <w:spacing w:line="400" w:lineRule="atLeast"/>
              <w:textAlignment w:val="auto"/>
              <w:rPr>
                <w:rStyle w:val="parent-containerparentcontainersidepaddingcell"/>
                <w:rFonts w:ascii="Mulish" w:eastAsia="Mulish" w:hAnsi="Mulish" w:cs="Mulish"/>
                <w:color w:val="000000"/>
                <w:sz w:val="18"/>
                <w:szCs w:val="18"/>
              </w:rPr>
            </w:pPr>
          </w:p>
        </w:tc>
      </w:tr>
    </w:tbl>
    <w:p w14:paraId="49D524E5" w14:textId="3B660FD2" w:rsidR="001A754B" w:rsidRDefault="00F62584" w:rsidP="00F802B0">
      <w:pPr>
        <w:spacing w:line="20" w:lineRule="auto"/>
        <w:rPr>
          <w:rFonts w:ascii="Mulish" w:eastAsia="Mulish" w:hAnsi="Mulish" w:cs="Mulish"/>
          <w:color w:val="000000"/>
          <w:sz w:val="18"/>
          <w:szCs w:val="18"/>
        </w:rPr>
      </w:pPr>
      <w:r>
        <w:lastRenderedPageBreak/>
        <w:t> </w:t>
      </w:r>
      <w:r>
        <w:rPr>
          <w:color w:val="FFFFFF"/>
          <w:sz w:val="2"/>
        </w:rPr>
        <w:t>.</w:t>
      </w:r>
      <w:r w:rsidR="00DD1BAC">
        <w:pict w14:anchorId="44CF5404">
          <v:line id="_x0000_s2050" style="position:absolute;z-index:-251652096;mso-position-horizontal-relative:page;mso-position-vertical-relative:margin" from="206.8pt,0" to="207.8pt,765.9pt" o:allowincell="f" strokeweight="1pt">
            <w10:wrap anchorx="page" anchory="margin"/>
          </v:line>
        </w:pict>
      </w:r>
    </w:p>
    <w:sectPr w:rsidR="001A754B">
      <w:headerReference w:type="default" r:id="rId10"/>
      <w:footerReference w:type="default" r:id="rId11"/>
      <w:type w:val="continuous"/>
      <w:pgSz w:w="11906" w:h="16838"/>
      <w:pgMar w:top="500" w:right="0" w:bottom="102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8CD26" w14:textId="77777777" w:rsidR="00C6449C" w:rsidRDefault="00C6449C">
      <w:r>
        <w:separator/>
      </w:r>
    </w:p>
  </w:endnote>
  <w:endnote w:type="continuationSeparator" w:id="0">
    <w:p w14:paraId="2F89FF80" w14:textId="77777777" w:rsidR="00C6449C" w:rsidRDefault="00C64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lish ExtraBold">
    <w:charset w:val="00"/>
    <w:family w:val="auto"/>
    <w:pitch w:val="default"/>
    <w:sig w:usb0="00000000" w:usb1="00000000" w:usb2="00000000" w:usb3="00000000" w:csb0="00000001" w:csb1="00000000"/>
    <w:embedRegular r:id="rId1" w:fontKey="{68887C78-F4B6-4359-B849-8BB3AD84BAFA}"/>
  </w:font>
  <w:font w:name="Mulish">
    <w:charset w:val="00"/>
    <w:family w:val="auto"/>
    <w:pitch w:val="default"/>
    <w:sig w:usb0="00000000" w:usb1="00000000" w:usb2="00000000" w:usb3="00000000" w:csb0="00000001" w:csb1="00000000"/>
    <w:embedRegular r:id="rId2" w:fontKey="{F4FE3525-81C5-4219-A7C2-09E06951D18E}"/>
    <w:embedBold r:id="rId3" w:fontKey="{777305D5-A179-4EBC-A551-9C9D4AAF4037}"/>
    <w:embedItalic r:id="rId4" w:fontKey="{C616339A-4E42-485A-81F1-A6FA5E99AB61}"/>
    <w:embedBoldItalic r:id="rId5" w:fontKey="{07AC007D-EB52-4B9E-AB20-5CCCC96D44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F5406" w14:textId="77777777" w:rsidR="00057ABC" w:rsidRDefault="00F62584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F5408" w14:textId="77777777" w:rsidR="00057ABC" w:rsidRDefault="00F62584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1683" w14:textId="77777777" w:rsidR="00C6449C" w:rsidRDefault="00C6449C">
      <w:r>
        <w:separator/>
      </w:r>
    </w:p>
  </w:footnote>
  <w:footnote w:type="continuationSeparator" w:id="0">
    <w:p w14:paraId="0C8A9585" w14:textId="77777777" w:rsidR="00C6449C" w:rsidRDefault="00C64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F5405" w14:textId="77777777" w:rsidR="00057ABC" w:rsidRDefault="00DD1BAC">
    <w:pPr>
      <w:spacing w:line="20" w:lineRule="auto"/>
    </w:pPr>
    <w:r>
      <w:pict w14:anchorId="44CF5409">
        <v:rect id="_x0000_s3073" style="position:absolute;margin-left:0;margin-top:810.9pt;width:595.3pt;height:31pt;z-index:251658240;mso-position-horizontal-relative:page;mso-position-vertical-relative:page" fillcolor="black">
          <w10:wrap anchorx="page" anchory="page"/>
        </v:rect>
      </w:pict>
    </w:r>
    <w:r w:rsidR="00F62584"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F5407" w14:textId="77777777" w:rsidR="00057ABC" w:rsidRDefault="00DD1BAC">
    <w:pPr>
      <w:spacing w:line="20" w:lineRule="auto"/>
    </w:pPr>
    <w:r>
      <w:pict w14:anchorId="44CF540A">
        <v:rect id="_x0000_s3074" style="position:absolute;margin-left:0;margin-top:810.9pt;width:595.3pt;height:31pt;z-index:251659264;mso-position-horizontal-relative:page;mso-position-vertical-relative:page" fillcolor="black">
          <w10:wrap anchorx="page" anchory="page"/>
        </v:rect>
      </w:pict>
    </w:r>
    <w:r w:rsidR="00F62584"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A908B7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EA9123"/>
        <w:position w:val="2"/>
        <w:sz w:val="15"/>
      </w:rPr>
    </w:lvl>
    <w:lvl w:ilvl="1" w:tplc="D88862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BA6B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462FC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D2F2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E4AB2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2A8E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865A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5E98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BE2205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EA9123"/>
        <w:position w:val="2"/>
        <w:sz w:val="15"/>
      </w:rPr>
    </w:lvl>
    <w:lvl w:ilvl="1" w:tplc="E97AA1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FEA5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5A8D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B284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10C8D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5B48B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18CF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583E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74AAB2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EA9123"/>
        <w:position w:val="2"/>
        <w:sz w:val="15"/>
      </w:rPr>
    </w:lvl>
    <w:lvl w:ilvl="1" w:tplc="AB5697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218CF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9481C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5095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624DE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5EBD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4AFE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4742B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02AF52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EA9123"/>
        <w:position w:val="2"/>
        <w:sz w:val="15"/>
      </w:rPr>
    </w:lvl>
    <w:lvl w:ilvl="1" w:tplc="47B0A0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4E45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0800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15A19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364F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20F5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4472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6EE0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16CCCA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EA9123"/>
        <w:position w:val="2"/>
        <w:sz w:val="15"/>
      </w:rPr>
    </w:lvl>
    <w:lvl w:ilvl="1" w:tplc="1C7078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C6B3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94B2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0687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38AA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8065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0D632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3A0B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D525E4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EA9123"/>
        <w:position w:val="2"/>
        <w:sz w:val="15"/>
      </w:rPr>
    </w:lvl>
    <w:lvl w:ilvl="1" w:tplc="9FFC29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4659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CE0B0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0820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A4A3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760F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67A5D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5E58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735E69B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EA9123"/>
        <w:position w:val="2"/>
        <w:sz w:val="15"/>
      </w:rPr>
    </w:lvl>
    <w:lvl w:ilvl="1" w:tplc="34B2E0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4E47A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56E15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078CE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845C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652D3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1C0B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7A18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ED6F56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EA9123"/>
        <w:position w:val="2"/>
        <w:sz w:val="15"/>
      </w:rPr>
    </w:lvl>
    <w:lvl w:ilvl="1" w:tplc="E8B28D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2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F4BD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0646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3D624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D024A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2097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AE3C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16B685E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EA9123"/>
        <w:position w:val="2"/>
        <w:sz w:val="15"/>
      </w:rPr>
    </w:lvl>
    <w:lvl w:ilvl="1" w:tplc="3B12A4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EAAA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9CF0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1E8E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ECEF2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560F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D9238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4868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111586991">
    <w:abstractNumId w:val="0"/>
  </w:num>
  <w:num w:numId="2" w16cid:durableId="494538446">
    <w:abstractNumId w:val="1"/>
  </w:num>
  <w:num w:numId="3" w16cid:durableId="1756972407">
    <w:abstractNumId w:val="2"/>
  </w:num>
  <w:num w:numId="4" w16cid:durableId="1332757006">
    <w:abstractNumId w:val="3"/>
  </w:num>
  <w:num w:numId="5" w16cid:durableId="1527910271">
    <w:abstractNumId w:val="4"/>
  </w:num>
  <w:num w:numId="6" w16cid:durableId="1787190346">
    <w:abstractNumId w:val="5"/>
  </w:num>
  <w:num w:numId="7" w16cid:durableId="54745318">
    <w:abstractNumId w:val="6"/>
  </w:num>
  <w:num w:numId="8" w16cid:durableId="666829633">
    <w:abstractNumId w:val="7"/>
  </w:num>
  <w:num w:numId="9" w16cid:durableId="1342200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hdrShapeDefaults>
    <o:shapedefaults v:ext="edit" spidmax="3075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7ABC"/>
    <w:rsid w:val="00026A92"/>
    <w:rsid w:val="00046CF3"/>
    <w:rsid w:val="0005733D"/>
    <w:rsid w:val="00057ABC"/>
    <w:rsid w:val="00080D32"/>
    <w:rsid w:val="000F72B0"/>
    <w:rsid w:val="00147FA7"/>
    <w:rsid w:val="00150731"/>
    <w:rsid w:val="00152873"/>
    <w:rsid w:val="0019378B"/>
    <w:rsid w:val="001A754B"/>
    <w:rsid w:val="001D54D5"/>
    <w:rsid w:val="0020188A"/>
    <w:rsid w:val="002342D1"/>
    <w:rsid w:val="0025225F"/>
    <w:rsid w:val="00275A85"/>
    <w:rsid w:val="00287CE4"/>
    <w:rsid w:val="002A3886"/>
    <w:rsid w:val="00307A79"/>
    <w:rsid w:val="00336FE0"/>
    <w:rsid w:val="0034388E"/>
    <w:rsid w:val="003441F1"/>
    <w:rsid w:val="0035235B"/>
    <w:rsid w:val="003E6D0F"/>
    <w:rsid w:val="003F4B14"/>
    <w:rsid w:val="004159D8"/>
    <w:rsid w:val="004F4686"/>
    <w:rsid w:val="00530CC3"/>
    <w:rsid w:val="00555321"/>
    <w:rsid w:val="00584929"/>
    <w:rsid w:val="005A67AF"/>
    <w:rsid w:val="005C3CE8"/>
    <w:rsid w:val="005C681F"/>
    <w:rsid w:val="005F7E30"/>
    <w:rsid w:val="006007E5"/>
    <w:rsid w:val="00607478"/>
    <w:rsid w:val="006466B0"/>
    <w:rsid w:val="006E3F6B"/>
    <w:rsid w:val="00715F72"/>
    <w:rsid w:val="007A1226"/>
    <w:rsid w:val="007A43BB"/>
    <w:rsid w:val="007C02B6"/>
    <w:rsid w:val="007F18CD"/>
    <w:rsid w:val="00830167"/>
    <w:rsid w:val="008336BE"/>
    <w:rsid w:val="009534BC"/>
    <w:rsid w:val="009B38D3"/>
    <w:rsid w:val="009B6413"/>
    <w:rsid w:val="009B6E87"/>
    <w:rsid w:val="009C4E97"/>
    <w:rsid w:val="009F4275"/>
    <w:rsid w:val="00A363A6"/>
    <w:rsid w:val="00A74F30"/>
    <w:rsid w:val="00AA6665"/>
    <w:rsid w:val="00AC1E85"/>
    <w:rsid w:val="00AC655A"/>
    <w:rsid w:val="00AD5605"/>
    <w:rsid w:val="00BE1A17"/>
    <w:rsid w:val="00BE3411"/>
    <w:rsid w:val="00BF5E37"/>
    <w:rsid w:val="00C27D57"/>
    <w:rsid w:val="00C3306B"/>
    <w:rsid w:val="00C6449C"/>
    <w:rsid w:val="00C72B24"/>
    <w:rsid w:val="00C861C6"/>
    <w:rsid w:val="00C92AA4"/>
    <w:rsid w:val="00C93EE6"/>
    <w:rsid w:val="00CB6E63"/>
    <w:rsid w:val="00CE4FC3"/>
    <w:rsid w:val="00DD10E4"/>
    <w:rsid w:val="00DD1BAC"/>
    <w:rsid w:val="00DF42F1"/>
    <w:rsid w:val="00E2017E"/>
    <w:rsid w:val="00E609DF"/>
    <w:rsid w:val="00E65261"/>
    <w:rsid w:val="00EF43C8"/>
    <w:rsid w:val="00F42852"/>
    <w:rsid w:val="00F52F3D"/>
    <w:rsid w:val="00F62584"/>
    <w:rsid w:val="00F802B0"/>
    <w:rsid w:val="00FA7F26"/>
    <w:rsid w:val="00FF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/>
    <o:shapelayout v:ext="edit">
      <o:idmap v:ext="edit" data="2"/>
    </o:shapelayout>
  </w:shapeDefaults>
  <w:decimalSymbol w:val="."/>
  <w:listSeparator w:val=","/>
  <w14:docId w14:val="44CF5382"/>
  <w15:docId w15:val="{2241F68F-2A2C-4A82-A60E-F3003AA9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mls4pagesize">
    <w:name w:val="skn-mls4_pagesize"/>
    <w:basedOn w:val="Normal"/>
  </w:style>
  <w:style w:type="character" w:customStyle="1" w:styleId="topsectiontopsectionsidepaddingcell">
    <w:name w:val="topsection &gt; topsectionsidepaddingcell"/>
    <w:basedOn w:val="DefaultParagraphFont"/>
  </w:style>
  <w:style w:type="character" w:customStyle="1" w:styleId="topsectiondiv">
    <w:name w:val="topsection &gt; div"/>
    <w:basedOn w:val="DefaultParagraphFont"/>
    <w:rPr>
      <w:shd w:val="clear" w:color="auto" w:fill="000000"/>
    </w:rPr>
  </w:style>
  <w:style w:type="character" w:customStyle="1" w:styleId="topsectiontopinnertableleft-boxdiv">
    <w:name w:val="topsection_topinnertable &gt; left-box &gt; div"/>
    <w:basedOn w:val="DefaultParagraphFont"/>
    <w:rPr>
      <w:shd w:val="clear" w:color="auto" w:fill="000000"/>
    </w:rPr>
  </w:style>
  <w:style w:type="paragraph" w:customStyle="1" w:styleId="skn-mls4paragraph">
    <w:name w:val="skn-mls4_paragraph"/>
    <w:basedOn w:val="Normal"/>
    <w:pPr>
      <w:pBdr>
        <w:top w:val="none" w:sz="0" w:space="9" w:color="auto"/>
      </w:pBdr>
    </w:pPr>
  </w:style>
  <w:style w:type="paragraph" w:customStyle="1" w:styleId="skn-mls4name">
    <w:name w:val="skn-mls4_name"/>
    <w:basedOn w:val="Normal"/>
    <w:pPr>
      <w:spacing w:line="1000" w:lineRule="atLeast"/>
      <w:jc w:val="center"/>
    </w:pPr>
    <w:rPr>
      <w:rFonts w:ascii="Mulish ExtraBold" w:eastAsia="Mulish ExtraBold" w:hAnsi="Mulish ExtraBold" w:cs="Mulish ExtraBold"/>
      <w:caps/>
      <w:color w:val="FFFFFF"/>
      <w:spacing w:val="19"/>
      <w:sz w:val="90"/>
      <w:szCs w:val="9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skn-mls4nameCharacter">
    <w:name w:val="skn-mls4_name Character"/>
    <w:basedOn w:val="DefaultParagraphFont"/>
    <w:rPr>
      <w:rFonts w:ascii="Mulish ExtraBold" w:eastAsia="Mulish ExtraBold" w:hAnsi="Mulish ExtraBold" w:cs="Mulish ExtraBold"/>
      <w:caps/>
      <w:color w:val="FFFFFF"/>
      <w:spacing w:val="19"/>
      <w:sz w:val="90"/>
      <w:szCs w:val="90"/>
    </w:rPr>
  </w:style>
  <w:style w:type="paragraph" w:customStyle="1" w:styleId="topsectiontopinnertableleft-boxname-secnamebottompadding">
    <w:name w:val="topsection_topinnertable &gt; left-box_name-sec_namebottompadding"/>
    <w:basedOn w:val="Normal"/>
    <w:pPr>
      <w:pBdr>
        <w:bottom w:val="single" w:sz="24" w:space="0" w:color="EA9123"/>
      </w:pBdr>
    </w:pPr>
  </w:style>
  <w:style w:type="character" w:customStyle="1" w:styleId="topsectiontopinnertableleft-boxname-secnamebottompaddingCharacter">
    <w:name w:val="topsection_topinnertable &gt; left-box_name-sec_namebottompadding Character"/>
    <w:basedOn w:val="DefaultParagraphFont"/>
  </w:style>
  <w:style w:type="table" w:customStyle="1" w:styleId="topsectiontopinnertableleft-box">
    <w:name w:val="topsection_topinnertable &gt; left-box"/>
    <w:basedOn w:val="TableNormal"/>
    <w:tblPr/>
  </w:style>
  <w:style w:type="paragraph" w:customStyle="1" w:styleId="topsectiontopsectionsidepaddingcellParagraph">
    <w:name w:val="topsection &gt; topsectionsidepaddingcell Paragraph"/>
    <w:basedOn w:val="Normal"/>
  </w:style>
  <w:style w:type="table" w:customStyle="1" w:styleId="topsection">
    <w:name w:val="topsection"/>
    <w:basedOn w:val="TableNormal"/>
    <w:tblPr/>
  </w:style>
  <w:style w:type="paragraph" w:customStyle="1" w:styleId="tablegap">
    <w:name w:val="tablegap"/>
    <w:basedOn w:val="Normal"/>
    <w:pPr>
      <w:shd w:val="clear" w:color="auto" w:fill="FFFFFF"/>
      <w:spacing w:line="500" w:lineRule="atLeast"/>
    </w:pPr>
    <w:rPr>
      <w:sz w:val="20"/>
      <w:szCs w:val="20"/>
      <w:shd w:val="clear" w:color="auto" w:fill="FFFFFF"/>
    </w:rPr>
  </w:style>
  <w:style w:type="character" w:customStyle="1" w:styleId="tablegapCharacter">
    <w:name w:val="tablegap Character"/>
    <w:basedOn w:val="DefaultParagraphFont"/>
    <w:rPr>
      <w:sz w:val="20"/>
      <w:szCs w:val="20"/>
      <w:shd w:val="clear" w:color="auto" w:fill="FFFFFF"/>
    </w:rPr>
  </w:style>
  <w:style w:type="character" w:customStyle="1" w:styleId="parent-containerparentcontainersidepaddingcell">
    <w:name w:val="parent-container_parentcontainersidepaddingcell"/>
    <w:basedOn w:val="DefaultParagraphFont"/>
  </w:style>
  <w:style w:type="paragraph" w:customStyle="1" w:styleId="parent-containerparentcontainersidepaddingcellParagraph">
    <w:name w:val="parent-container_parentcontainersidepaddingcell Paragraph"/>
    <w:basedOn w:val="Normal"/>
  </w:style>
  <w:style w:type="character" w:customStyle="1" w:styleId="parent-containerleft-box">
    <w:name w:val="parent-container_left-box"/>
    <w:basedOn w:val="DefaultParagraphFont"/>
  </w:style>
  <w:style w:type="paragraph" w:customStyle="1" w:styleId="parent-containersectionnth-child1">
    <w:name w:val="parent-container_section_nth-child(1)"/>
    <w:basedOn w:val="Normal"/>
  </w:style>
  <w:style w:type="paragraph" w:customStyle="1" w:styleId="skn-mls4heading">
    <w:name w:val="skn-mls4_heading"/>
    <w:basedOn w:val="Normal"/>
    <w:rPr>
      <w:b/>
      <w:bCs/>
    </w:rPr>
  </w:style>
  <w:style w:type="paragraph" w:customStyle="1" w:styleId="skn-mls4sectiontitle">
    <w:name w:val="skn-mls4_sectiontitle"/>
    <w:basedOn w:val="Normal"/>
    <w:pPr>
      <w:spacing w:line="300" w:lineRule="atLeast"/>
    </w:pPr>
    <w:rPr>
      <w:i/>
      <w:iCs/>
    </w:rPr>
  </w:style>
  <w:style w:type="character" w:customStyle="1" w:styleId="skn-mls4sectiontitleCharacter">
    <w:name w:val="skn-mls4_sectiontitle Character"/>
    <w:basedOn w:val="DefaultParagraphFont"/>
    <w:rPr>
      <w:i/>
      <w:iCs/>
      <w:sz w:val="24"/>
      <w:szCs w:val="24"/>
    </w:rPr>
  </w:style>
  <w:style w:type="paragraph" w:customStyle="1" w:styleId="skn-mls4address">
    <w:name w:val="skn-mls4_address"/>
    <w:basedOn w:val="Normal"/>
    <w:pPr>
      <w:spacing w:line="300" w:lineRule="atLeast"/>
    </w:pPr>
    <w:rPr>
      <w:sz w:val="20"/>
      <w:szCs w:val="20"/>
    </w:rPr>
  </w:style>
  <w:style w:type="paragraph" w:customStyle="1" w:styleId="skn-mls4addressfielditemnth-child1">
    <w:name w:val="skn-mls4_address &gt; fielditem_nth-child(1)"/>
    <w:basedOn w:val="Normal"/>
    <w:pPr>
      <w:spacing w:line="400" w:lineRule="atLeast"/>
    </w:pPr>
  </w:style>
  <w:style w:type="paragraph" w:customStyle="1" w:styleId="skn-mls4addressdiv">
    <w:name w:val="skn-mls4_address_div"/>
    <w:basedOn w:val="Normal"/>
  </w:style>
  <w:style w:type="paragraph" w:customStyle="1" w:styleId="skn-mls4addressdivnth-last-child1">
    <w:name w:val="skn-mls4_address_div_nth-last-child(1)"/>
    <w:basedOn w:val="Normal"/>
  </w:style>
  <w:style w:type="paragraph" w:customStyle="1" w:styleId="parent-containersection">
    <w:name w:val="parent-container_section"/>
    <w:basedOn w:val="Normal"/>
  </w:style>
  <w:style w:type="paragraph" w:customStyle="1" w:styleId="skn-mls4txtjustify">
    <w:name w:val="skn-mls4_txtjustify"/>
    <w:basedOn w:val="Normal"/>
    <w:pPr>
      <w:jc w:val="both"/>
    </w:pPr>
  </w:style>
  <w:style w:type="paragraph" w:customStyle="1" w:styleId="div">
    <w:name w:val="div"/>
    <w:basedOn w:val="Normal"/>
  </w:style>
  <w:style w:type="paragraph" w:customStyle="1" w:styleId="p">
    <w:name w:val="p"/>
    <w:basedOn w:val="Normal"/>
  </w:style>
  <w:style w:type="paragraph" w:customStyle="1" w:styleId="skn-mls4cmnsize">
    <w:name w:val="skn-mls4_cmnsize"/>
    <w:basedOn w:val="Normal"/>
    <w:rPr>
      <w:sz w:val="20"/>
      <w:szCs w:val="20"/>
    </w:rPr>
  </w:style>
  <w:style w:type="paragraph" w:customStyle="1" w:styleId="skn-mls4ulli">
    <w:name w:val="skn-mls4_ul_li"/>
    <w:basedOn w:val="Normal"/>
  </w:style>
  <w:style w:type="paragraph" w:customStyle="1" w:styleId="skn-mls4SECTIONHILTsinglecolumn">
    <w:name w:val="skn-mls4_SECTION_HILT_singlecolumn"/>
    <w:basedOn w:val="Normal"/>
  </w:style>
  <w:style w:type="paragraph" w:customStyle="1" w:styleId="left-boxskill">
    <w:name w:val="left-box_skill"/>
    <w:basedOn w:val="Normal"/>
  </w:style>
  <w:style w:type="paragraph" w:customStyle="1" w:styleId="skn-mls4skillpaddedlinenth-child1">
    <w:name w:val="skn-mls4_skill_paddedline_nth-child(1)"/>
    <w:basedOn w:val="Normal"/>
  </w:style>
  <w:style w:type="paragraph" w:customStyle="1" w:styleId="skn-mls4skillulli">
    <w:name w:val="skn-mls4_skill_ul_li"/>
    <w:basedOn w:val="Normal"/>
    <w:pPr>
      <w:spacing w:line="220" w:lineRule="atLeast"/>
    </w:pPr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paragraph" w:customStyle="1" w:styleId="skn-mls4skillullinth-last-child1">
    <w:name w:val="skn-mls4_skill_ul_li_nth-last-child(1)"/>
    <w:basedOn w:val="Normal"/>
  </w:style>
  <w:style w:type="paragraph" w:customStyle="1" w:styleId="left-boxskillskillpaddingcell">
    <w:name w:val="left-box_skill_skillpaddingcell"/>
    <w:basedOn w:val="Normal"/>
  </w:style>
  <w:style w:type="character" w:customStyle="1" w:styleId="left-boxskillskillpaddingcellCharacter">
    <w:name w:val="left-box_skill_skillpaddingcell Character"/>
    <w:basedOn w:val="DefaultParagraphFont"/>
  </w:style>
  <w:style w:type="paragraph" w:customStyle="1" w:styleId="left-boxskillpaddedline">
    <w:name w:val="left-box_skill_paddedline"/>
    <w:basedOn w:val="Normal"/>
  </w:style>
  <w:style w:type="paragraph" w:customStyle="1" w:styleId="skn-mls4edu-secparagraph">
    <w:name w:val="skn-mls4_edu-sec_paragraph"/>
    <w:basedOn w:val="Normal"/>
    <w:rPr>
      <w:sz w:val="20"/>
      <w:szCs w:val="20"/>
    </w:rPr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skn-mls4paddedline">
    <w:name w:val="skn-mls4_paddedline"/>
    <w:basedOn w:val="Normal"/>
  </w:style>
  <w:style w:type="character" w:customStyle="1" w:styleId="skn-mls4beforecolonspace">
    <w:name w:val="skn-mls4_beforecolonspace"/>
    <w:basedOn w:val="DefaultParagraphFont"/>
    <w:rPr>
      <w:vanish/>
    </w:rPr>
  </w:style>
  <w:style w:type="paragraph" w:customStyle="1" w:styleId="skn-mls4disp-blk">
    <w:name w:val="skn-mls4_disp-blk"/>
    <w:basedOn w:val="Normal"/>
  </w:style>
  <w:style w:type="character" w:customStyle="1" w:styleId="parent-containerparentcontainerleftmidpaddingcell">
    <w:name w:val="parent-container_parentcontainerleftmidpaddingcell"/>
    <w:basedOn w:val="DefaultParagraphFont"/>
  </w:style>
  <w:style w:type="paragraph" w:customStyle="1" w:styleId="parent-containerparentcontainerleftmidpaddingcellParagraph">
    <w:name w:val="parent-container_parentcontainerleftmidpaddingcell Paragraph"/>
    <w:basedOn w:val="Normal"/>
  </w:style>
  <w:style w:type="character" w:customStyle="1" w:styleId="parent-containerparentcontainerrightmidpaddingcell">
    <w:name w:val="parent-container_parentcontainerrightmidpaddingcell"/>
    <w:basedOn w:val="DefaultParagraphFont"/>
  </w:style>
  <w:style w:type="character" w:customStyle="1" w:styleId="parent-containerdiv">
    <w:name w:val="parent-container &gt; div"/>
    <w:basedOn w:val="DefaultParagraphFont"/>
    <w:rPr>
      <w:shd w:val="clear" w:color="auto" w:fill="FFFFFF"/>
    </w:rPr>
  </w:style>
  <w:style w:type="paragraph" w:customStyle="1" w:styleId="skn-mls4right-boxsinglecolumn">
    <w:name w:val="skn-mls4_right-box_singlecolumn"/>
    <w:basedOn w:val="Normal"/>
  </w:style>
  <w:style w:type="paragraph" w:customStyle="1" w:styleId="skn-mls4txt-bold">
    <w:name w:val="skn-mls4_txt-bold"/>
    <w:basedOn w:val="Normal"/>
    <w:rPr>
      <w:b/>
      <w:bCs/>
    </w:rPr>
  </w:style>
  <w:style w:type="character" w:customStyle="1" w:styleId="skn-mls4txt-boldCharacter">
    <w:name w:val="skn-mls4_txt-bold Character"/>
    <w:basedOn w:val="DefaultParagraphFont"/>
    <w:rPr>
      <w:b/>
      <w:bCs/>
    </w:rPr>
  </w:style>
  <w:style w:type="table" w:customStyle="1" w:styleId="parent-container">
    <w:name w:val="parent-container"/>
    <w:basedOn w:val="TableNormal"/>
    <w:tblPr/>
  </w:style>
  <w:style w:type="character" w:styleId="Hyperlink">
    <w:name w:val="Hyperlink"/>
    <w:basedOn w:val="DefaultParagraphFont"/>
    <w:uiPriority w:val="99"/>
    <w:unhideWhenUsed/>
    <w:rsid w:val="00F802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mailto:ullahmofiz2016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1329</Words>
  <Characters>7579</Characters>
  <Application>Microsoft Office Word</Application>
  <DocSecurity>0</DocSecurity>
  <Lines>63</Lines>
  <Paragraphs>17</Paragraphs>
  <ScaleCrop>false</ScaleCrop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MOFIZ ULLAH</dc:title>
  <cp:lastModifiedBy>Mofiz Ullah</cp:lastModifiedBy>
  <cp:revision>11</cp:revision>
  <dcterms:created xsi:type="dcterms:W3CDTF">2024-07-30T20:57:00Z</dcterms:created>
  <dcterms:modified xsi:type="dcterms:W3CDTF">2025-04-11T01:01:00Z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b6a4a10b-2690-458e-a6ca-04ac76563c9e</vt:lpwstr>
  </property>
  <property fmtid="{D5CDD505-2E9C-101B-9397-08002B2CF9AE}" pid="3" name="x1ye=0">
    <vt:lpwstr>uGEAAB+LCAAAAAAABAAUmsV2hFAUBD+IBW5L3F0G2KGDu399JtnmJOHx7u2uyhmSomCMQlEOwkkSZWgOxSEKY1EEojmBE5DoNYzuzi06JzxidQi6pD1y3/0J2ScTNJDq28NFB28OC2QRSL4jAEIDr1YbcDFs7ld6Z9Uomp9vwDn06t9ZD3ObLS7vQOkxsDxc6BcvRrUNOgZu+3o+xi5XkHypy8AafRTf3iPSdmTBFl2QabweQh2DEniU2qhntXj</vt:lpwstr>
  </property>
  <property fmtid="{D5CDD505-2E9C-101B-9397-08002B2CF9AE}" pid="4" name="x1ye=1">
    <vt:lpwstr>ubkkFEM0SX1+xjAtLb0Sm25qj7dCnOivDc2NeFxEKGxo58u08gAXhmscYDQvBE2LBjDPuRbyIPZwmr0zZ02fXaWvXjkczWdgGEyy/eKPJ0H2nWKPSGCxLT9WbD960REYEHRXbmSVqjA6VcoLOSTkHGsTzVhOf3TqSZWKMbpwr3rxrIOnAiTepM0bPvnUiLbcol7pm7ucoIomrzrvXrN1rhH7RYsNYjc+pjQOqlBw43A11TmUTnD7wfKk2BrEJW3</vt:lpwstr>
  </property>
  <property fmtid="{D5CDD505-2E9C-101B-9397-08002B2CF9AE}" pid="5" name="x1ye=10">
    <vt:lpwstr>Buc/YkQ9h4Yaq/7FobniuxJToLOwTqyJYOcgra6QP1bwXlgsH/ohpc6NoBdncJ07SdNhJvep0kQCskfXaGkxR1WflFNTXpvJpCU2AZP5v88sM7XR5IX1Y7C/VIn9Yc51UzLEKpWVR8ZlP2nDYjwufg8mAAjoqg1VbZEA3nlSjY6q4dDKvMt2yCxGNNn3XyfFFI1md+AnNP+DKiX2MIora1Mjylw+7qj0vAnpFjZhLiqBoQJww4UGAWtwQhTZbvI</vt:lpwstr>
  </property>
  <property fmtid="{D5CDD505-2E9C-101B-9397-08002B2CF9AE}" pid="6" name="x1ye=11">
    <vt:lpwstr>gb1kYd/ffdMbp3XoTz46C9pwmet0D6DkHmawgqgmu8Aapw7dBRlo8WZU0fDZRe9ao/n1uX5zHmtSHr7ho+/m8hyW5Ojfe1tEinxQGJd6YzvfOy/9ugz3rgBl+lD93Tz9NIXy/vAfCClOXcEBNmLWGmf/MlMXwiuSx3OE48xoWuqkzl8GKkEf4VrtsNGSlqtu9KsZurvMK3px770W8O6tWB00sFylM2iAt9HbvmYQNBqJPcDvP0MZU03TaSV5Vd+</vt:lpwstr>
  </property>
  <property fmtid="{D5CDD505-2E9C-101B-9397-08002B2CF9AE}" pid="7" name="x1ye=12">
    <vt:lpwstr>0F8Q1qeb6IcfSiJehsih0ER0PpQlfKHd/Hz2EqGrOk0rKk2T8wnOMnAJqhl/sFEZ1laS2wauDDnotdqBxDCyqHVAW1ltyQeWKvctfg2m+B7ApFpHEyHk9iDkk6bXE/Gve1sAkadO4jAJ3fwYwqlMMiesj4D3RRrVNVfSj/wgmzFO2cUiYC2u77PVYAZzSfR1uJG1n5fFc33VY2s1hz76SbgHTIUvoLGemSxoRhyY/uTWx9XWMw66fn7W2xQwq8f</vt:lpwstr>
  </property>
  <property fmtid="{D5CDD505-2E9C-101B-9397-08002B2CF9AE}" pid="8" name="x1ye=13">
    <vt:lpwstr>ZLx2nwGsdLYul2JnNL9qqlSJWjTBUgeqJe9/dIAekIk5zX38pEpASN2KP0U2Xlr1/lC1YZC7y1lqnCI5EkQdDWsplxM2AoTRBc6l/3HrL3snK508wo0swyHdJ0/aVBG/vO21tZb2GmgVDfrk6O9LjW0CPJVRs+ugRgMp+0ojLlCuj/w3Br0i57YL3LNY1N0s4+YzascJY5oHIQ1sx5ZBH9hMxtFFCWi9kRktK94opnCbW9AaZwBHEuZUwyTi6/C</vt:lpwstr>
  </property>
  <property fmtid="{D5CDD505-2E9C-101B-9397-08002B2CF9AE}" pid="9" name="x1ye=14">
    <vt:lpwstr>fejfNWKjsGAfhjSIQPP3pviTrn3m7eDXnAW+gv04WpeLOVP0b5MSOJ3nA34jCuJSIwNw8NukYTXnIzrcypDIHgglUJ9JMlVwnSU41KKWR4iUu8ipcZ0jbDx8kBlQk7CnDDKdxgcIx0Zt8C2Rw0atq0Ta9JICMI1unybi+kQGJs8scw8Ncda4YfycQxR/aj4LO0Z0OBa3Pcjy+tPRXf8mBLT3IV8Vb7R9MjX25wJOd9AVzMRn3xIXhBcwLfsuz88</vt:lpwstr>
  </property>
  <property fmtid="{D5CDD505-2E9C-101B-9397-08002B2CF9AE}" pid="10" name="x1ye=15">
    <vt:lpwstr>0cn6KCc37n8oafk3SPAIAx4AEwWbSYdKKSCR4is743KjCL2KwBikYKpVsygx1eIV2I/W1+pvVNltXx+FmNNk0M1swITaLyoh0Dm1V/rnXobwaEIrldWRKFOWpvpMaiUv4A75Fu3fgK0iS7XTIItjAr3E87Uz4wumgeJ7N6HnKKYOdFqrG1cAfo8PmOsC/uB87ZCz1x33qzloEVvMKCNlp28PB1vRzorO/7S6C/osCPHrTgN1T7QDPn7rmzeIulS</vt:lpwstr>
  </property>
  <property fmtid="{D5CDD505-2E9C-101B-9397-08002B2CF9AE}" pid="11" name="x1ye=16">
    <vt:lpwstr>MiajO/L6DMs37CYAd9F7bQ1t1FJpiOUeh8qEpYeRLgwSTFzLkURE6NIMvAUIQKH4m+iSMXi7Dl5M+SnTDbkUiOpxLg8T820IwfLbxTOt6ui+jEb5SBLpF6k/IgDUs2WHHztqhgK/nlhOxgELpPqjQu/UwSRBkZ1VyNm9cfMLx8DwqIcAkpzmH8TgsodZ6YTNJB0T1m10nnJMQHvcsR1kQoN8Kj4wNEW7nRfkm5uyfXMTKDraXGLqnEkKTRauMQy</vt:lpwstr>
  </property>
  <property fmtid="{D5CDD505-2E9C-101B-9397-08002B2CF9AE}" pid="12" name="x1ye=17">
    <vt:lpwstr>C9WSLjHYNp6UfbjDiZOlbTCFZqQXOGFy9+RUl2gpuMvzKatU0GZUka2MBIjuaXVl6Kep9vNUiWEXZiblmp1bjsJKiXDJrvppmCYkY72eFojza8K5XtJyL2miAHZPKqUeWWjDvuMvsEG7JvaGU+zn5Q8YkmMp4820hDTZMrSbunof3m/NDp3fZm6NMx73474InPzlygCSeoY/wa/HI6GR4cK0+Iz4X24SyPEpcqGHAKMYysfdQtAihXAgsoN4tNd</vt:lpwstr>
  </property>
  <property fmtid="{D5CDD505-2E9C-101B-9397-08002B2CF9AE}" pid="13" name="x1ye=18">
    <vt:lpwstr>/FjEuWS7e2cJh91hNr57FE32qIYJZnNqShaeY4NDJ4iI9O9P30HpmeqvGOh8lkhtDPLrcNJvtrhrV0FXo70edqahd6qIeWybRwZXwtgx7Rvz8kUY5VTCa1blf5z/iox114wfbe+GnP6HgbTnt1t4nZLYNg764SVS4QMl56OlTaw4WrbpRls93C0JDtIOCbu0LFRRUK3itgCkS/hKD6Zf85Q0XvxfzWJDOqpJ5EgJcL+s+gN+K1YminMpbMFjJJZ</vt:lpwstr>
  </property>
  <property fmtid="{D5CDD505-2E9C-101B-9397-08002B2CF9AE}" pid="14" name="x1ye=19">
    <vt:lpwstr>XW4JPMHJFGPhWcNqMPAmPYdBXG5Cogek3+bOJVyOn/jDRbSr3b0E+fxTGCZKuIMqkEzl/JM0gtc+adXilXZpzhqd5/wGZsesU9BFWflz2kHM54/1x+KvvuUSR9iwewpFpm4ifRza5LuFS3TAMyu4JYEzlHprQW5SCkJDL7td8uVrxQWg2OS+wVklzcpRn2I9lfM2/Db4UW9qqd2kSBUrkNHnmbFLqmIIrRWLYz8JqPpHY1ngBaPxjQK89v0S0KY</vt:lpwstr>
  </property>
  <property fmtid="{D5CDD505-2E9C-101B-9397-08002B2CF9AE}" pid="15" name="x1ye=2">
    <vt:lpwstr>yivIvCH5vGYSf/rK8mSlDPnYMVKD9ETtStYiyeRPaH9F0Li5tW4/ASuSy+yjdGYNM/83wyXr6+HTgm9LXjkD2UG1aZ+a/86t+aMzEnAto9Kmu66MDtadj8jmdEKkAWJPIKRN3aqsNFFxdJ/Z7dVijrVHya1P0OxlWI3YSWOIkESKuJ3kJQrV2J3pcJXBW7GoHqp5oTcwx+O1XQFmL+uEbrVUeOvvfUfenkekgqGFBSWk85gUQ1TicUBPgwJbkZv</vt:lpwstr>
  </property>
  <property fmtid="{D5CDD505-2E9C-101B-9397-08002B2CF9AE}" pid="16" name="x1ye=20">
    <vt:lpwstr>OZ8iISR3hK/MRpvQ/rDY2F2vssjq8ammx4pHMJSE941oGN/yGifU4EwsUo4nJ5L6rZmItj/aY76YWiEWeSqjLW4oU1/KBM7iwOuD6aH5WwoFRV8500es5jL5qUPcy9D4ynMmnxb4zdQCap/JEJuj7MQIyCdAuak8E4KYWNY92dOgzHS6AEizZqxLSLY1p/tlrDu9UhbJqGvR2W7130U+oFrd4F+XHNcWYVHApeBKZPSMmo99ODk76ikZb6DqWFX</vt:lpwstr>
  </property>
  <property fmtid="{D5CDD505-2E9C-101B-9397-08002B2CF9AE}" pid="17" name="x1ye=21">
    <vt:lpwstr>VgmsK95+X71L7S+delK0SI1iygl/1F8mKD/yVMR0EIfJYPNvGfmREs3LbRbyu3vidfVFwf3/u2d30gOn5vgUI3nLMXTq2hdFi0z8o5dSnt1CQP7Y71RWnDLxEtPSf3f1MbwJ9cPkbgHU9B+SNTW8L2y+3ABd1fdKF4CDgTScZGs1H60m2FJ1ypRlprEk8bbQAuyka7dCNKEYTTTOje9hmFRMtlrhDBPte7ZV04FEWrkzf5SdWsToKd4yxQLCu0B</vt:lpwstr>
  </property>
  <property fmtid="{D5CDD505-2E9C-101B-9397-08002B2CF9AE}" pid="18" name="x1ye=22">
    <vt:lpwstr>h/5vkbp2uJkBaJfZobuMiZPOaZ38ndo3X+85zeeHP7N1/fr2Du5W0Aw4xsWIXxAxbS1k+5fKDGq9/TO+A12LzE5ijgncmy39tobvNEsJ0qQES9pC7/BIiqdqEF+58KvMZP1+DF5hqYDkv8YiGL3gKtL95C0vkvfxpnpQkMEYg/zaec9R2OFOjMidzJtyq236aA/CYn2FSgLQSDmvRK87tOYAZ/Fl116/Fiv53PA6swwiUnon65igaqFZ+hEU3Hn</vt:lpwstr>
  </property>
  <property fmtid="{D5CDD505-2E9C-101B-9397-08002B2CF9AE}" pid="19" name="x1ye=23">
    <vt:lpwstr>CauDxfZ1VITnwS6aM+ZL9RmOC591MTYqHpF1bQvmbVwf/RtejPRT2nTN7vsGeEcaSl48bnyXI5W/tUJ+CPC6Fi2gvCJvh+Xi7Tf7HSZgDb9xDCes/RT3+yGUoxXtAYg39q4aFz0j+flfP9SFSztwOCNJQHnn8MB0kSc+ySacYYpJy/OsR0TaULf+Wm3ohUf9277IN9PkLNUTGu8p951M32i15IatOWfo/ttLW8ALONlPw3/QgnrfbkRWwkwzp3f</vt:lpwstr>
  </property>
  <property fmtid="{D5CDD505-2E9C-101B-9397-08002B2CF9AE}" pid="20" name="x1ye=24">
    <vt:lpwstr>axvUmccJ5XlmV9zAMx9M/yuwIJsLNnuDHToV3cqGPZV9X4wE7EN1l0d6dW/YWfGYZEEqv5f0EZgJjy0t/vxKwIqZr9qogHeFNWEqiN+SvYHz3yYiqogdqAmrVg4yPi3j+767LQArrrHMv8Ty5QVdxwvIGHNlh6k4LM6YtAZrOClqGxHDNEZdN0N0sRH7a3ywUmhOMHKU4HfHFl1CoH/wTigXo9jrgf3lpCIa7dWkgmO6ingLzUwuOHIQBYpMJcr</vt:lpwstr>
  </property>
  <property fmtid="{D5CDD505-2E9C-101B-9397-08002B2CF9AE}" pid="21" name="x1ye=25">
    <vt:lpwstr>AUjYH5srKU/NTm3PpT0SHg6Tofaajl6xUmNlPbMRtYvb56L0KXCMntg9wIIFALlCukidmNO+/Vzd45fX9QKI/f0GPPgu7ThQat/oJFaAbzxpD7Zhqdp0FNFaKlwNzTRm+eGMkYpoJUiFCZqRhpwQNb8IG6KxAsw9uX+WPPsivl4Lgs9ybhgcTjNmE0Obtnoa8Z4ND8qOyBNygIRs8EiaFiuuUg5Q+4JTMM+0a2ywkdMolFUFhq4rypnCL5mm/4R</vt:lpwstr>
  </property>
  <property fmtid="{D5CDD505-2E9C-101B-9397-08002B2CF9AE}" pid="22" name="x1ye=26">
    <vt:lpwstr>YvLuE4+VffbRah350sgf6DX+w8BMkT6C627z9eYmTVLtW9SSLRUzhugOiEA9m6J0hTqtIvOf9qjzGGT3vrS45BMzVqdNLfRbBJxRcm7w24QiAM5fCt2IscWAOCuwQ5AiaahwOvfmuaE3L1ufJq0riZtUqhbedz7Jx+I9XMCV9+mHeFMeIsJYPrVwpfXsI54XaGeSa6exJajFhmn/xpUoFP3YG8sdo1EPQUR3aCFNzBo3FAwyKKRvAYYUdkGCJUz</vt:lpwstr>
  </property>
  <property fmtid="{D5CDD505-2E9C-101B-9397-08002B2CF9AE}" pid="23" name="x1ye=27">
    <vt:lpwstr>lZagpSA3wCDp/zXhb9L2dAfEA4DfG57lRfVewGgb9toH52mRQ4/jiZbBuPr2WRKw8jlaTfSCzucU3xIYT/niskW2RDXiCogkri5MDjBwfUfBTYuqIIvd+Y+DhVA9U8nHFbv+tWc24suigZ5fwT39hxC1bVB+1oK4UI6HEVy0QtutMzrLcVLisw0qGnRh3rtPYWkyBoIj7LNDK6nejlz1vlH2gUyvpLUnlZyMGZRXWxDTI9tT1xOw/Y31OfQ4V79</vt:lpwstr>
  </property>
  <property fmtid="{D5CDD505-2E9C-101B-9397-08002B2CF9AE}" pid="24" name="x1ye=28">
    <vt:lpwstr>ms2cGUa+CeG7k8wRA74Cpux1C2C96bANR1AVzkxHNWIcD38ER1Ow0F1K4bEIIaugB6fHRtq1VOb8nUI0nlAmGjlw4zdVq6SsDxSQOnpmk1xRhxHZIe9b8LhP0160NpF+ndktH9AUaJhgw6LG1KuWwgcMohXp3ZtC9xbsnuKRuYDNaf0Djh7s/TA64TvP+3UgLvM2xtXPrmLb5x3alMPaS14zkURIc4DFSlbLImsDMuPIosySHHJs2OTJfut9zlk</vt:lpwstr>
  </property>
  <property fmtid="{D5CDD505-2E9C-101B-9397-08002B2CF9AE}" pid="25" name="x1ye=29">
    <vt:lpwstr>9bVk3VpCf+BzU5Vvn6hQUROIRh0EsYKiXmWsC040xEfcMHXFwSlUTFB1XUO9JDy37dd9G5E9+l8NYOgC3NrHUhPQRIuG1E2C6jnu/FYhw+8rySQJRgpyGI3ilmwkRpGZUQq5+s3778JQGqauu8Vsj6nWY9MGq/5jW4TC/u6iKryRv+7a/vMJKS1Ek+2dynZccjkiZRhl94OYLbXPlmuIKJLx2qzLseSM8wfAEWHEQZPJXqAxFZCvbUAFzF2bImU</vt:lpwstr>
  </property>
  <property fmtid="{D5CDD505-2E9C-101B-9397-08002B2CF9AE}" pid="26" name="x1ye=3">
    <vt:lpwstr>Xrpe0xmAMFvoK73NObo/LkbmCztckbT5BGKVaqvqStJ9yNakQeWcORIVwrlCwE4ZXBea0SWz8OT+DNquWvNdujmmGe22dLa4MXqIze5n4cV8Nlrvr/5sfACczjW5lkoiqGpthJj2IQ4i+CkiLhYuO33wE37G9nEzUOf3oCzZnBpRMpsrE+272Kcu9ORkkgZEYfSJdo13cDCDowPiseOD6hGx4UL8yrKI/kQjwo2b9h56JbmX7Y0x42wd6EK+jy2</vt:lpwstr>
  </property>
  <property fmtid="{D5CDD505-2E9C-101B-9397-08002B2CF9AE}" pid="27" name="x1ye=30">
    <vt:lpwstr>GqiWiuQEK3mJsbQ7jPfCAYwKk5VE9de/dsQoOg/ZLmZyfbIga9ykWc3eYBTEZGs/WKeOcbNANSAVIr0S+2kTfTloiby1Cj+VrUWBFtcgdXIcfaQym9KQ5nehur6P0pMzL8wNXVWwe5wUX1EJbqogFulI0KTkNO4Clb8llf2PtDDeBAYZwHj0IM+NvvGr5+fzrKhEJKhUzbaSJn2kcS7DFvIeyMlm2PEyX7OH1XNVLn9eZqzshKMYyP2KOOSXBPl</vt:lpwstr>
  </property>
  <property fmtid="{D5CDD505-2E9C-101B-9397-08002B2CF9AE}" pid="28" name="x1ye=31">
    <vt:lpwstr>qAfzTIutSrgdRTWkHoKcG8d2ZhWXN0yvG6O6OZJb5j79aA0hzQ2wDFvYI6nLc2HIpFJv69IQZaBqc97qCCiD9Rvwg3ocjj56OG3GCuSU6Ty7pVrukedTANNPUW6hOqYfXq1Jq5EV+9do0f4+3HbI+QeM6Bu+ufZaj05D9GTbw6VRkGT7egr7C59I0a7DLzCOz8s8GHx+MHDPEqdv6tQqrchHN5AtS7Y0qoDM42wVrRAArMGsiEZL7oCAiDQy4sA</vt:lpwstr>
  </property>
  <property fmtid="{D5CDD505-2E9C-101B-9397-08002B2CF9AE}" pid="29" name="x1ye=32">
    <vt:lpwstr>8eUG3aKNF4o+z2d+1TcyV8XKGtxLVW2iYe2x2Tgpykm0s8cVPoU5HeHhiX7Dq2PWUmhkRqJaCPWd208s5FQFaL9LX2+URGvdhPslI2b9cTsNsPoxqSjeR66y+G1kpiW/MbSwcihiJNmjsKI18H6xWKwmWbl06Wzfs04/DdYRk/X0dgiy/V2iqcfZKwJG6MjuWoSFDFp/gKNu67MU+mi7Lv1j6Pvgn32PrlwZE+9v483rUBJpWL3L7Rjn1uuOpSK</vt:lpwstr>
  </property>
  <property fmtid="{D5CDD505-2E9C-101B-9397-08002B2CF9AE}" pid="30" name="x1ye=33">
    <vt:lpwstr>762m1+STsXBVU7/a+23lt9L2jNAlfXDurCiidlvpsDoTcgJvmjDOmoty6atmiQ4fmJMwBIGFE946VjFC6XjjOyiU900buZw9x5zhSJqLtpcgqNO1qjt/xqzfDceIJL9FgJE185z3ii0nfIJA1S9vqrLf8ZD20sayLys3bxK6TqXtnwNPgLSwwDUIW5aZ7WMYs0XfLTBl19psERtPvK+qk6viuUKf+QO/tGcpzrAHGzC+KuMWv+QTjXbGdUS+tj0</vt:lpwstr>
  </property>
  <property fmtid="{D5CDD505-2E9C-101B-9397-08002B2CF9AE}" pid="31" name="x1ye=34">
    <vt:lpwstr>yDGgMgJLa1RknrJ8ZvLykxer87ALxI1sa/RF1bo/vVqUNEeiB60olG2ynf23Vfg5mY85ZaYYtDYhwOIZz5NVnAwhcolM/2Q7gwrRiJ1AZrpvBTTDe3ZT+SXcRW8VxQbwt73t9o5QStQ3qSlHHsmea6UEGqob0RAGA+sf7YLipBXAEFFaWXjBQRaNflxPuQsav5yEexaRAB8xRvqCiNoQx1nEsL1x9523Lm0ngDdbFu/kLcNItSimkw3eY+kHHzC</vt:lpwstr>
  </property>
  <property fmtid="{D5CDD505-2E9C-101B-9397-08002B2CF9AE}" pid="32" name="x1ye=35">
    <vt:lpwstr>HK8hI0UlAOt7Ux4/6I/pHYsb/KNvisY48TRC/btvrR24kzQBokJFxWEFtG5R1ee35+YbyVWb9r/lsysbzpN34cI/dKLk5zg1gaOvPhuWSvhRnkF+CaKj1NK59zkS4jGvXUWTIqHBn1dnnLzqrhudhCgz3HSX3ILIjHuFgYdR2j56kiio+EaYhNSDqfFwhzvG9j0VZDRimJPpXZZWy3qi1KLnQJZ/FWNdxMd+pw6j2H4MwaaepEMqWo3Dn+btP4g</vt:lpwstr>
  </property>
  <property fmtid="{D5CDD505-2E9C-101B-9397-08002B2CF9AE}" pid="33" name="x1ye=36">
    <vt:lpwstr>ygVOXUratDPtHUAkPktyapcPObcFAxq83Xf9IkmBFDnZcSWp08lv0+oLUO1YysfrA1bjrAsiKUOkmdbqa6Hto7WVMYpICAfvpzuh+1gfqnDR/xlKwVzeh15WkuGXjK+EwQnd3YGEn0dd3agqCsa3OanDK4l498pP71QATytW5BL/zGcCWxaqvzgjTc81n2UxFIWvkJEMf7H8kRXwk/TNEKWtg5W2KXv3aapzqIT+IicDwydb6DtBx8rRdLrJ428</vt:lpwstr>
  </property>
  <property fmtid="{D5CDD505-2E9C-101B-9397-08002B2CF9AE}" pid="34" name="x1ye=37">
    <vt:lpwstr>jnKMVvCJb16uABk4gvqwTP3FNjqxXf6uZ5I4GMscm+LoO2EvDnE8zV7H3QTACpblFqEIQmsVqe1RPiydIRESVTT+7lHYyu32GiViqn9H+iMH3aOagYv0WvfOAxyZDVhi4Va7BocZsLSDPDZMPPKpD8gSf5bXqhJH9ZdNP1tLHUs8j79e3xq1mTSVC5ynQmriOKmCzFEfxwYguQBGU6GpFGR9ZiLVzepSJQAzdbQetXz8o1Gb8XnW+aX24elZfat</vt:lpwstr>
  </property>
  <property fmtid="{D5CDD505-2E9C-101B-9397-08002B2CF9AE}" pid="35" name="x1ye=38">
    <vt:lpwstr>UjQ5/QaVdaTq6a2BPxyiuS0zRS/Ktinw/UpJWnGuDSY9I48lBNLp+Jfx+exhS92yCd5J6svVhstI3KMppbDWU1P90a8veL+tlC2YptFSzk68YwR4bpWrrdrGL5LqiyF/jvz5YhDRcomeERnd9vIiEsUFiZ8K0B5qtVVmKFeYRQv6033bhay0gVZSiVXx0Sdm6nhkn0GDydn9gDoQ0Zymo4sU26VrWhV7HTTRYp/SqCLiLKTHzwpMOVGRYXyO35a</vt:lpwstr>
  </property>
  <property fmtid="{D5CDD505-2E9C-101B-9397-08002B2CF9AE}" pid="36" name="x1ye=39">
    <vt:lpwstr>ou/JQGxHY6lIaUMv8rvkKgt9aywzTQNhi8rF+vQ0pG9m3JCZKmP4uJBoPY9OdZV2M+JPYbU/KzpW51sYfIjkWWGzMLBry2GlY9gaD/qt/x+DRUev7j/Gtcm2mn+IEgiU/65JUpSnY2fZHFXQnHPLeimM7lBVKibOPiDDZeZUA530a79XdDyyIbRDdoeFdXu48pJSensuqxkvfNj/tLgPJFm+ZPwunBBhcLv8BL97ZUlxF5G1VNqZl/A1PMBUazm</vt:lpwstr>
  </property>
  <property fmtid="{D5CDD505-2E9C-101B-9397-08002B2CF9AE}" pid="37" name="x1ye=4">
    <vt:lpwstr>OMSj2SSS4JOIuAi5EEhHx4sGPsu3G5AopBSs4d6TtziSLnXgwgOQ7jak0uP6mx1BUsSfx0WsV+pP65P6ArxMH02eTSeTL06tER+D1jFGdZ6mj9zIv481AR13e1hhmQPQ1WpkyvcH8lpQJ03Sj1etaK0ZoI8Uj2z4c0tDxwvfZGsYgtfneNDzs17vh8c6g3o5J/UQNxHT8LegrUFl5Jlxz3VCqVTPzFR0gWzpleMFwoPM7pdsOuFLCw1rdigFtDC</vt:lpwstr>
  </property>
  <property fmtid="{D5CDD505-2E9C-101B-9397-08002B2CF9AE}" pid="38" name="x1ye=40">
    <vt:lpwstr>unqgG6Isz6t0yHkSNygaKb0pwvTqlX4A04lEf0oLe3k1F/VMrfQK4PicyZjzSsR1PWOnjSoeYcTeqfNv4teNT5N2idV3+7EdHjByjVaK5UAf88t0wdr1pp9lX+ykeixRbsdgiwz58h4AcaN8nAQdicklm45kfdyCbJ5umUtc8/z8ibIOFpRukq2h92X1zVdGIHRCk+K68LaRugrtiODFU8kM+8LR+AgD3ZavGYiq9hmupp6SF5351sdrwO2SkR0</vt:lpwstr>
  </property>
  <property fmtid="{D5CDD505-2E9C-101B-9397-08002B2CF9AE}" pid="39" name="x1ye=41">
    <vt:lpwstr>9aD1/F/k5HN/XfsbVR8aPrDiV8PWUxh5JIbtz+MUg/OM7aATE/YoyoFIwsBvMed3eqSNghBzF9JtMF88m3fXxW7N4nAqkctRQRfi58CqU+Q8mXgW41oXsZ3DOBXCCxLGrfBGWh65JqH5tsRE4bAKY0hFIFLnAp1/Sctp4+0Lpbp6pNoTknzERe41Zc+o1xSA71jGLIXlVXvQQUhT9+jsLYlpAIElhBpXo5nr9bach+Sa6tVxsUa7w6gA39oVG4Y</vt:lpwstr>
  </property>
  <property fmtid="{D5CDD505-2E9C-101B-9397-08002B2CF9AE}" pid="40" name="x1ye=42">
    <vt:lpwstr>fbqfK759qm5AeQjZ+oyEHNwEetgLiDkUPw/WiE5grdb/cm3jmWXEQELDI8RGQeiE+uAEm+WEQBEWbssqn00WgsVHoZx7H/nlRtAPyzBJdUFZIFf/1fy0Mq5eEltDGhdOPYYe4i5uq6iNTkVprRIazrb6ojrAjIGnsamNpMdqevoXXH3Qr1ER2aqLUjoMItca8cckihC9cpQJP1gP6m76o61QDsG7naOUZ3MsAtxWd6/j/aF2fIvYZkRUeHsatMG</vt:lpwstr>
  </property>
  <property fmtid="{D5CDD505-2E9C-101B-9397-08002B2CF9AE}" pid="41" name="x1ye=43">
    <vt:lpwstr>RDag07GJQ0qnBFDsnJ5iKqORQPIUCUzBEsDomCig2h+7N1wl2mq4D81o4kRTcujTRurPQx6UQjj/Qume1WYWWKzgwdwUaeyqqPu5tUUSMoCdAVxHAiLgCu8RS3heunL9StGmTXYMFEbpwB+rzFFPjQ/emyOePml+SR7XSv1g/pW9ysbBHXGdCc2Abdwhjjr7Fw5by2GeIW1/B+zWtP1+/SxTDMCech+K6Yeqa7J5LwSVV6WbLIG4kV/PhJkZ7Ev</vt:lpwstr>
  </property>
  <property fmtid="{D5CDD505-2E9C-101B-9397-08002B2CF9AE}" pid="42" name="x1ye=44">
    <vt:lpwstr>eLylgwlMuVdQ93b9s6hoyPYWlp6HJxD2C1Ihp1F9vlFVZEqrZiE7lnlDvjFxBFWVL/iIUeNXx4X6weL3MfdfIKS/cyfcn0EQv5KaqSE3vtILgDSv1MszsCIgovDCqPPwvdFx0h25PrGsWOT5KyH81vK02rXkG4+hreZZbXCYHDEL7jrjBGGHhzTf79j2nsdkMEu/codON4S/u3zqCIMtHU5b507LbPw1e5jpP15MdcZue5cx7oWDe8m7gbEQ2sE</vt:lpwstr>
  </property>
  <property fmtid="{D5CDD505-2E9C-101B-9397-08002B2CF9AE}" pid="43" name="x1ye=45">
    <vt:lpwstr>HPSdAQVsykyQ6Eye8dIrGeBrLqxbfQdZJwlR3iMZP6Lru5L8q0DDk7zBN669ZL7s/VM+Fc1v384t+ZuZWxO8owXs7ES9bIoNqoEsWBYvfMQb0M2oOH7sCR7rZ5D+l8ukzdjFB1idfE6Jj39qs39C72RgLJze47OYhPH5M3IEa3MsF6G+PRvKcOxUoZU8OJr6g3d8TFMuLKs9SVrPhq2yL2dJTlzVJmhZf9e9Qc79rea9Mdq11v1hn6HCt6Jn7g+</vt:lpwstr>
  </property>
  <property fmtid="{D5CDD505-2E9C-101B-9397-08002B2CF9AE}" pid="44" name="x1ye=46">
    <vt:lpwstr>qGkSILgzB1lGsf0Yewbiy4y8v8iLTg43FrdDQ9UWBasGp6WKyniGskbJjHh7JFxfO+Ujg72wdl6Sbrln32Sto0RakFx53GNuGreywpvMz54/7ellNKOLRGlf3D5G6ZBF/o0Rq8AfLYd5M+FKzgjAmML/i7+BjdTzhoUIBxpifV/rvkebBmRTqFTqS5JJBZMefl6Hm+Ex3VpMwxASR5ANVc1sZ/xIvUU2p+jzzeXJhJUp7KJPoQYCehnZ0ekCEUS</vt:lpwstr>
  </property>
  <property fmtid="{D5CDD505-2E9C-101B-9397-08002B2CF9AE}" pid="45" name="x1ye=47">
    <vt:lpwstr>mSWC5ohDCfCoTlv+aqyLuXWVWokANULIDPU+WP+dDIBb7TJQtgrCJAx/DQh/QexymzAZ8Zeaiw/K6wAmdzDQYAC/Dy/NrahRkS+bc2Ag+hA0QXKFZ2Tv19dV6IyYEhpmDCxXhNOcb8rpT5+7UBX0pcNpgcs6/vOA3k7/QjajBTPb/h2V+JYQ/g3Z0QwnfuiY+Z2X3dkVnWUkpONoI7Kcm9FM4R1GNfoNC4tjF34zcIMSLb6PWxLwkDALiSGeqk7</vt:lpwstr>
  </property>
  <property fmtid="{D5CDD505-2E9C-101B-9397-08002B2CF9AE}" pid="46" name="x1ye=48">
    <vt:lpwstr>4w1D6AfRf8xfqv7IzDATpHuAmsbAWpmB8VnzW/G+sSU3dLmLat9Sydgk+UHZzWNd4EhJX3CbwK9KbNpr9jSPV3Ye3VQKk+RZodyu8p0Zmg/yG7pzbw538/h7ZEth+63pGMRw9putTCPAqFxInXfQnxYYOWOK9yanVnWDl76FjO5boxFhO9oNdVgbv6od8HHZ5KbAFcL+iKiDSZ+w7Fslz9f0g4FLCRfL+hEj+cUoeVgh73CvPLFSz/yhIC/Wvla</vt:lpwstr>
  </property>
  <property fmtid="{D5CDD505-2E9C-101B-9397-08002B2CF9AE}" pid="47" name="x1ye=49">
    <vt:lpwstr>3jq+k2oHTYtjJphV1ClyX4kBcmAjmuCItA8NhZu0Y8LZDiTAviXHrFJxc5HBGuC+8P+/Qv9ZZbPSCb+vqZTFJ6C8A2JkN10ilYXZ6WM5KJPsuQ91glQm62Ro83y7B2ffyVmRlhhfxNfjC9TmhKQjoRlqaIU/BT+wa+4WTe8+MqIXSznplM8Kkc73YWCqRzb9Zdul1AoUa7LT7+Jqop1gGsBk7snHmtnsBaeg8OimMeAWfUZllLdtNyaAP3U3TQw</vt:lpwstr>
  </property>
  <property fmtid="{D5CDD505-2E9C-101B-9397-08002B2CF9AE}" pid="48" name="x1ye=5">
    <vt:lpwstr>dktdWuaKizeR11PbgWQKx0DG2Ei2OS65fzdQyfOCt2rgA2jCyOEm4legdrMF41CtM3CIJ7Zu0LQu0lY/Yk1otLpAI5d80BryTO5P3gLLXJs3+whgW4CMbkMkX+uWLeZ2+VckGLgeeiOUsyMRDBahhFNy3v18ipOcBLh6UhkR3eSnE/jVB7FktKiSowOMEgveOlLPbBY0ZbBN6STwWvYZYvmZ6+OS+TXjQJHbSTP64VMzIssyEYsW+fvZRfgs8TS</vt:lpwstr>
  </property>
  <property fmtid="{D5CDD505-2E9C-101B-9397-08002B2CF9AE}" pid="49" name="x1ye=50">
    <vt:lpwstr>Fs5f1go6LeztKJBWEPF05f9C8hVhix9ziZxmiFMTINzCwL32n3a3gM5Z+Kwp2DKl0uOz7nuOuilzPFgzItwqu/KYkhTkKiTnDNN2I16r1nfuiTsEKQxqV8YlhLt42M4VbH2lrSTOptTFacwyHb5uKmsW3gdLDogRNe4D7I59vQoRc+1/RFZrUPvUTSKDVKH2bjF3b5ceVv5Z7tCNVIrvOU/JbJvmDnSG6/dwOKnLM738qFuYCF/F9IquEnzVSpJ</vt:lpwstr>
  </property>
  <property fmtid="{D5CDD505-2E9C-101B-9397-08002B2CF9AE}" pid="50" name="x1ye=51">
    <vt:lpwstr>OQ86TR9mT3iapV++YmS7s6M8xsurtVVuix3JJuW3HIKLqbsga3r2/gPwS+YAk+xA+TSRFiMSgLSTnGheg6hQuuT/Kxk24kJjYB7ivYB0KQD0jUGDaDzCMRCX/OctAyWZmOKVWtFBRdP8h8Pk0JORpB5l0zTZl8r7Fn3Il3HD4vwCxFrfih78WUwhgjYowKlyJgSaGSEE/LtN+a4r1WjjvclhdE8QCVuej4ig/JzHabGmppHi5yV/KTDIIPtsOA3</vt:lpwstr>
  </property>
  <property fmtid="{D5CDD505-2E9C-101B-9397-08002B2CF9AE}" pid="51" name="x1ye=52">
    <vt:lpwstr>lu0vDZ/VYZM5lmpLMcHqI0gveek9tH/RUHaQbX064sXCe6t4eGN+EVpviFOpbVrnzCzchxOnGv829FuJdQ3L4Nl/Otv/JfR86G2p+Js6rgGsDOC3kU2/NtviiDGlIO3GLxpkR3h/255LYNMYAsfzQJHmd4/2zC/xrrczkQ3o/rQfBs8RCz8WE4V1YuqhRH5gP/TJHJU4Pocmh291zs1S+PtD3MURI+iX8g5Y+UrgSD7Ck/gqT54eYjpmYApYNio</vt:lpwstr>
  </property>
  <property fmtid="{D5CDD505-2E9C-101B-9397-08002B2CF9AE}" pid="52" name="x1ye=53">
    <vt:lpwstr>lt8D6TR798dS0i+gNfX3/Vu6Kwdi57pvPGbBNp476xHvVpFjNENSVxZuSJHyG+T2j6OCuW9z8MMjuPGe2+tAcxrrp6QlhxnT43zNs7a6triMX+BAXRM1Q5RLjH+94HsHFmUDSZ5D+tUZvwpWlDQB54la6oGrW7R700Opo6B84vDN5E50oD45AnhFCVBlPbsCOEUMCMKB5izaVuL2RMEgQYH8GAICRSw2dP5TEC3uok69mnEVIOdAO9tlmvFCjID</vt:lpwstr>
  </property>
  <property fmtid="{D5CDD505-2E9C-101B-9397-08002B2CF9AE}" pid="53" name="x1ye=54">
    <vt:lpwstr>pyWLFjWJ4psnZ3pXHATRpKf7O5FKEnjjjR9ldxm0LnPfKWjDQpokjKSxuSna57g1NGQS3PVSaoaxp6MIU45HPb5b2zm23njIE0dmsc7wX1Hh/0181fvNpgEcbChRRD0uXRzXRpIz1/HbBGmEVx6OI5a5E0kBe0f+ctXig7+l0lkYYs8qQuDBJzUzF5jNObcA65ipogPjSF2UKiA0zdBmejDGEVYtrvZ3namunjQPYXy0K4UegegFrOZz6MjUHoF</vt:lpwstr>
  </property>
  <property fmtid="{D5CDD505-2E9C-101B-9397-08002B2CF9AE}" pid="54" name="x1ye=55">
    <vt:lpwstr>ftGGrKna7M/4ykTyhoQSbMjMNbm+EZ0//8DseCxqgFhwhhXQbGptLoX758I8FREPCZlVnNyWylCLuqHyYSPb2X8CDqDzZNXM1NaDpixLJUWTvb3uw7u2TdyIXCNEvRQ63ggNJ4YFRdjVEbQjqsGeBPuwvOI7bq4otFJljJXzuf3K9P+TC0BDj+MuDglFB7OeU9QAH8DUzKhqrTrQiRDBBUbL18cePJlfSlqm185LufBJG3KJa0x/zQLwSZad/HO</vt:lpwstr>
  </property>
  <property fmtid="{D5CDD505-2E9C-101B-9397-08002B2CF9AE}" pid="55" name="x1ye=56">
    <vt:lpwstr>ljk9RFvsnL1iLIcba8X4HR4JFzzgJlQcoEKxJqYlNhrafb28NfkFF624iTviBEcqRPdNzsjI20CuHHpZiO835/B6QGjOWPg93LVPPDQx+pMTZouECRKxnzAyHU8GXR8JwZRCxYqPZeW3YhMkItX/f/jZaxR94Pb4jrk4xJbMFzfcKBc3hpdflK00omjxDODMOq56R2h6cJ1J1vyW3ddcBrbNQ4BS1EKtaIQwa9I558dYa6tIvuIfvpBuLfTz9tf</vt:lpwstr>
  </property>
  <property fmtid="{D5CDD505-2E9C-101B-9397-08002B2CF9AE}" pid="56" name="x1ye=57">
    <vt:lpwstr>b/v8dV+txBtAjXHMVttrFFvuP39LeaRCipB27QFa29yJaU75HLwdVASNSnNCs5+NanBah1wRkympP03bMG6t1NLvJ5I0HBnToACmkvmHE4BpjZp5QlehF6yXqV1dE1yzySIB7gNrBCdUe6sOD3zb3Og0j2YHN6xZYcrhPib5zrIbVya/YOpMGNCUoEbXdul6gPUuqlacp+09snFU7NJAelCBhKPd92lO3+O5p6+2vFAhvI0GZOQueKoBV1hMksB</vt:lpwstr>
  </property>
  <property fmtid="{D5CDD505-2E9C-101B-9397-08002B2CF9AE}" pid="57" name="x1ye=58">
    <vt:lpwstr>k5rSgwA2/V4JLRCt8Mx7AT0fcysHAl+X3ny7+0/1lzrWTzy1KjiZI8tp1XE15SHvtwFvjJh345aPXrfvegr0tskBicdjOeugJtM2CNzNLtlKRvRQjrWT5ytGu626fz9ZveJyQ3viAbrfYgj4tCI7NA4VdPavy9f/fLhDosfs5U7sYbKGtoqTFkSPlCC5LTh2VIR8R1hC1hVi+zWGs1egeMwY/UVvmNvd0IlGO3GlKVk7+gC9Lv0NdLJPkhQiESP</vt:lpwstr>
  </property>
  <property fmtid="{D5CDD505-2E9C-101B-9397-08002B2CF9AE}" pid="58" name="x1ye=59">
    <vt:lpwstr>eIgMu14fTapw29JFlCWjNe/xpiw8oTtn1EfRckW8pKgI1Go60PG5kDMWQSCCkBnlbkpIhpKBar1P7bu5ACkfpJ+6TyxpVJg+0qMtrV/O2O4it/GqoJxPzBT1I/6y1lAx7aM8hHITdEKlbiiub1CkOIuaruZ7iWLDZXBySTlXxoOVjP2XCf2pPajlQSRp4pGvmw3PfBCJwmInxuCQi0PlP5cJM0PZ3ruPCCQQBPM7QOpuCXQUPRE7FnI/BmMC6p0</vt:lpwstr>
  </property>
  <property fmtid="{D5CDD505-2E9C-101B-9397-08002B2CF9AE}" pid="59" name="x1ye=6">
    <vt:lpwstr>Qg3SHjRIyz/W6T2H/x5ViiBF/WFOTOdPkzlUTOdw6l14KlLNViH9Hu3ssAHeSX5NbBPeW+iz4nmOSQRCF1WrDB/dYnx/w77Ww54LFiNqG8Ufel9DIf9LAHbYCUUw1U9WQGXiEGHoleSu3S1JXua5yOnRaqA1+l497MNHH/6Ch4NNrFjBiyfNudA6RF/1j5IxBGfa3tiEEJUWCa3GvuWy2unK1o1en3F8/pqfNwWfO/L9mY43zq2zN+jn6cKj2Vk</vt:lpwstr>
  </property>
  <property fmtid="{D5CDD505-2E9C-101B-9397-08002B2CF9AE}" pid="60" name="x1ye=60">
    <vt:lpwstr>9802h2pQQQfru76cC7rIGggssHeJNTnjM5yRK5OieKZLL5/EEQOOled4hw2Oc0GqcyA+l0APYIp5AfLM0bFao5/QikhubBy0oFSFwZioH+I7QtOP72aRlrOyJhayIEC6vnDwABzXOUTZR/FdC/3skCslflQ2wrDpYMr8yJMVugLFn8Nv3i25A9dJvSYVSPPY6nZViHobpZLNge9M9wUBH0m48CvPvKh6EkVGN5dVkdjzbsZOiO9aYlHAuuDveeh</vt:lpwstr>
  </property>
  <property fmtid="{D5CDD505-2E9C-101B-9397-08002B2CF9AE}" pid="61" name="x1ye=61">
    <vt:lpwstr>Ynkvcsc44nPhoHsl4bWgWsDjju3R4lh6SkcgRINt2Nqy0cVMhcLedNCzeuqaFdFfwBIWL+ZOYW040L+43hhe8GtDj76AtYmAOa6Bc5Iab9kmbU+D+AFgU87fIt4D5yf/87nr/THuio6zh/VDvs/FBTqKe2MnGO2GoVeq3WPPhQ8u75b+L+NBbJj6Q049myAPfhah+ZzU7tlYm3Af6HJN956uf8QcSRA7Y4MRBTy+UsmZfGILMlXzVbJtuRUyHUN</vt:lpwstr>
  </property>
  <property fmtid="{D5CDD505-2E9C-101B-9397-08002B2CF9AE}" pid="62" name="x1ye=62">
    <vt:lpwstr>hGRGBePS8WtHRUkejTC9BJrnvkW6L99vr6nIye/OpmH3p2Kb8jaDbmqsfjzi52N6S0NRSVoqSEwRY0B36V8DMU5+8+LSH1HQx7aKR5v5G5OoO/mToaAB/rd6ckmt6zLgFrRZ4XYomxuPP65XYx8JkfQJ1j+FcAb8E+BZeFbLqqsYdZjQZEG9Cu/RCaLZ2g4NpCz3umt5qP/WTPVAPj8zgz0w3i7NnH3yeO5ghccoUQweLr22HQF30Ttvgni4vLE</vt:lpwstr>
  </property>
  <property fmtid="{D5CDD505-2E9C-101B-9397-08002B2CF9AE}" pid="63" name="x1ye=63">
    <vt:lpwstr>+nMBhKuD10E7SQc1lK38HMc/17Y2Nd8tX+/yQXVkBnlEAcoaQKKJRZ0gF6Bql7p2kEGzRqk0DCu5WQ4JG4/Nn/++gKoup+Lgm4Bu339SQPdV0PkYTOZKpq6tK6P1cJ7i1F7SkDNoDziLiGiSGiOvOhh+SxCDOyDcD/M5/lMVG8vuSR7pYUV3cB8ir43kbqT2kxquR4FzV50OVpVtNb5VR4KFhxOLl4LCNEDmIVbdcH5AW1eZ0HjZCg9ECUYucj8</vt:lpwstr>
  </property>
  <property fmtid="{D5CDD505-2E9C-101B-9397-08002B2CF9AE}" pid="64" name="x1ye=64">
    <vt:lpwstr>0OqkF7zoGW0P7uPXWFx0yGk1WBzpA34x4rPfgW9mYl0VOY/D9nNJw709Ip1AQrk5p+7H+FpfkdfXZh7S8kjamnsv9MSfQJgfPms099KO+Ps8obz43K5peRP17xXVracjgWdYewu83M6zSWQBLNGXsQJJi+bh2XpMqo35cdr9vO6c+jCr10x5TJHU8XSA80++ySK2gcSHwCCJH2YwIlPMGR/V8rJKoKzuewtZ3zouGs4faHv3pRbAiQVQbJ9dUHh</vt:lpwstr>
  </property>
  <property fmtid="{D5CDD505-2E9C-101B-9397-08002B2CF9AE}" pid="65" name="x1ye=65">
    <vt:lpwstr>WN8ldgYf0+ZcWjD+eW7FSU7B1Qst88BCfj+Fc03+Yl2tMZCc8rj5yw2t8bgtnJI3XRTw/uj30DwHbouofAfebf4bl6AnuolQSaYVZMKjbCKs8ztEcbpTJ/fJ+M+l4MnIKtS10vijMRESEWVzofUOOCdoIXQzNS/coy5goe8eEHbde7oEjU4xGsej58+D32co8N46ja+nChm5tarV26ErGNZ2T3d1dUWjLjs/JSar2otkbcM5ImGQPTFSKmF/nfT</vt:lpwstr>
  </property>
  <property fmtid="{D5CDD505-2E9C-101B-9397-08002B2CF9AE}" pid="66" name="x1ye=66">
    <vt:lpwstr>rU58NHP8rUUsNueV/hhvWJ0a5mE5KX73dYDiSRkW+PSf7E6zhSjuLoNHCosMPntb4z9O36D3V9lP479uauZssYTKzRt7AXwLPT2pEupEg8DNdDL0ZmHlSSPH4Fh15w1tcu7jFpkSqGOV7slZ9GecBWN948pHIA5+8I9gEyq+iD+SDgGP1VcNZarwJhFH0gCtyKW+CQ4A4d7hr86S9/lQLWCkzmfGfvYoIti2ihPZM2Cw+xGTJGZN77S9tQ5dr3o</vt:lpwstr>
  </property>
  <property fmtid="{D5CDD505-2E9C-101B-9397-08002B2CF9AE}" pid="67" name="x1ye=67">
    <vt:lpwstr>2XlclbDmjnKv88QrbZHmiBWN0KkoGOgmI+7HOJ8w0K7kU4HR2pa2reqycCBwOAU1PZsnk/1AtJR91OJIX9n80H9Ss3irPblcD22ytMR+NSrTbmFbjqOVj1y+IX5+GJfOw7obEtp9yfC3IE2NQMoNxzqCcBQB53541dbR9DviWHbdBpu1zZIvvKdy2A4XqHfDW1xmvHbGSffcGw/5Brofp307JevYTrujHwu2ACXNEc663EqXDNrEYTwNbK7rrad</vt:lpwstr>
  </property>
  <property fmtid="{D5CDD505-2E9C-101B-9397-08002B2CF9AE}" pid="68" name="x1ye=68">
    <vt:lpwstr>GJ7K32SF+ycNEyBR3aAtkxJEzr6u/Wap0tZsS4r1/CSyW+krN5OeiZ3Bf5llHTa6lJqtoPEQ5eQxzzaDuxLzBBiIVqRmRwaO+z2+8jydp9IoFm25A2FP8SyrMLD4cdzfT5tdCHQQ38qNmW4CIi6ASHeKizBfbdhUFyHVt6r7yh+xrxuJ8plj6afb6A2hVyfrQjitu766a1EerCGhn1i1At32lkU4URTB3JJ8VqRw6/h2aR8M1AUoelP4R54O/fZ</vt:lpwstr>
  </property>
  <property fmtid="{D5CDD505-2E9C-101B-9397-08002B2CF9AE}" pid="69" name="x1ye=69">
    <vt:lpwstr>wcOWvgjd+HRQZfjpDzVWAcARCZnmdepB7H8ARrMFH8+pDGcnG656SNTysfNVwRVpacWHL1NEfBKugsvbIa3RvYrh7q+y4Vyo9UOvxrInIv7h6eW+lVhhELMn0462ISAgNwY9J9JX1kq7at5cKAZkY5DnhrGjoAVM8jzhQw/Gb2s7RcAvchWuFEM4csW8xh1Ji0DT/6jHle8cE+bLt2JbQaEIj5ZkHe+vDXJaW+qL2zk9DA8UcyZcKyyP3zC8Tcj</vt:lpwstr>
  </property>
  <property fmtid="{D5CDD505-2E9C-101B-9397-08002B2CF9AE}" pid="70" name="x1ye=7">
    <vt:lpwstr>vaTRrn68Bs+UdpO1tyWyUfgspzFsL4UWYh8e3Z1sinHApQMQKAHdQOIWGd01bDKZB1wnkXb0E9A2mScBEI8S9upYYdXGcZxAQfS26cGpgY4hyW3tbbjwFyBklcI+VBy4cvD6xzyMDsSIUQnFUXuhGiGQ31CrcgqolKlfT3ZHkV2L6ENHPy46iDXCmo7y+tuevc11R9QjyNGvgZVwy+q3eBX7Q58E25D/GT8KVMq7y19L56n46cVVyE2pdmv0nFK</vt:lpwstr>
  </property>
  <property fmtid="{D5CDD505-2E9C-101B-9397-08002B2CF9AE}" pid="71" name="x1ye=70">
    <vt:lpwstr>/NjZriKYBKlqdv7iVe+hw2pxM90xNLyr9i9MDB0/oOVmzBYf6cfHwbS/HqYpdU1U+/PK2QdrbBjLVPj3Q7bOIHv25Rw7j2D5AOPvXNs3ntNu3hPpP8GF2TlztX73m1dBo+AqIoVAIr8o64bM04d9Med++UN6io53xp/T1PaLx8sTh3EH1fptef5x7hsB7LgMIEP14UAjEioPxY38VNnoiZjQ+ZrxEoswTOW+JHHlSpFhWW2np7Ya3hqkYxjLRAf</vt:lpwstr>
  </property>
  <property fmtid="{D5CDD505-2E9C-101B-9397-08002B2CF9AE}" pid="72" name="x1ye=71">
    <vt:lpwstr>r65nDZMIiwJZ6YUUOoE/EkkyW2r1PTf0vD8sV7BDQ4V4XKPZtqqe2EJ53y9vHuC8qAnTyQTC1Z7qq5yHQxtk8En5Ut25stI3Xm5s54bOreIjfhbb1kh+MNp4qQiFl0FACQHyB/Q0IOjk6ArvbWum4avAk3pHr1NZiPrXN8cY+vOQ5nQFH33BMCSkZsFYxRLLo/MttOlThxwQK7btwPXUTOHblJletU5O7IuQpd0MaUaswy0++m22ubyK4Ubea3a</vt:lpwstr>
  </property>
  <property fmtid="{D5CDD505-2E9C-101B-9397-08002B2CF9AE}" pid="73" name="x1ye=72">
    <vt:lpwstr>U7PMxxl4UYAlDX2BJRNwLOmymqAs4vBCmAWaH5Q57pEnNDKznMit/klzJUuTdtiRz8dlhVIlVWhZs9aWMzZgcVu7CurMIiL5xbM3prFvaHS4uaxNz2FaTy47xzyROa2mX1Td1hCNJAgowgg0jfErzTyWFd02jIvwpVTkw82udV6AbLlE/aMSz/tuPImnkUy0LNKZbMyQtXny8lbcuOp7fPt7aNo05kCQXpAq7/MbtEFBLM/PTilcOj4WFTLf9qZ</vt:lpwstr>
  </property>
  <property fmtid="{D5CDD505-2E9C-101B-9397-08002B2CF9AE}" pid="74" name="x1ye=73">
    <vt:lpwstr>LQg0cD+dK0q0bFTx/dCfu97YjCYB2n74GuBehC4oMdnEa1uQQ6V/uBXNM2MHvU/hQ2d8/GGO/K5A8BpC4PusEFY6ms8XXX5luQdZVzB0VlZJ5L3hx0zHDVIpDMKupBIPk12X7bYB3+fPDg1ObMthhqbzDitH++RT8gjP267ujIGmuyHSljrFeprKGPOXxo79Q3C3VDATR2uOWFHolDKTC1bu26d9Cjki5bGs9fXaHhCV7nWHxPZEOi/3sK51QPw</vt:lpwstr>
  </property>
  <property fmtid="{D5CDD505-2E9C-101B-9397-08002B2CF9AE}" pid="75" name="x1ye=74">
    <vt:lpwstr>BAlNJewn8MqtyjfV4Llmk8iKq9Dxq9j2cIjo9OFg2RFOP1F65+IOWCAZpba7Eku404qsAudpPyQ5CCDJaYS22p6aIgkRaDIF+xoE5eS0duQvj7zB8pDhSI3dVjB2ln2wANvLYup5cEiI1gzjhoHuxaTuVspSuSPpS91Wxz9DnWz/w6NA4lKhYocn1vdinv2fYYsX36XQUYD7nlohcl5/gNnxo2bad714r1oKBfFgv7pb2enkoPfSmzT3FvsxQpI</vt:lpwstr>
  </property>
  <property fmtid="{D5CDD505-2E9C-101B-9397-08002B2CF9AE}" pid="76" name="x1ye=75">
    <vt:lpwstr>evF78P9fqFgqTtyTPwKZNMXM/NipZXSQpD56LzlG6CG2pazbLIch7ltc+bkwonfB4xjB0BLjjE4aVZDrW94iRv2yVwL8mfZJh037tAFVpd71gzegs5cDb9B7P3zR9fVmkQvhSgGWSa0Pxl/7dkapj+ktHjhuOx+mWjJPAo0u2XT4YzKxdKymD8jZ1vvxv2ptdkXQ4jOfWoI0/F3FsrvJSbZ2WIzQ8tVg1xicPFS7izaXVHizc20yBtIoDoTMvo+</vt:lpwstr>
  </property>
  <property fmtid="{D5CDD505-2E9C-101B-9397-08002B2CF9AE}" pid="77" name="x1ye=76">
    <vt:lpwstr>1s7vDHv5UoGVpaz3yezVUDyf8k4Y7ReYZCCBV7teQOqilJ3LJ1hIsWjEf0EgzZdnL3vqHVHWVsExS+wYPdGoC5Pu2/fCHOfWXR0ot/60HLjLFZDFFsfNrP1OqB40QhvuqT699ULvhusAaaw+6RwaLxrS0+OrtClDqLU+fJHJqSa4h1Eh9T1pF/nL7iPiJsHUrxJ7SIOy8nwePJ9ES40j1tvgGicQIQ0xoOBUMIfAPs4lCErirsvxopKstuM9tp/</vt:lpwstr>
  </property>
  <property fmtid="{D5CDD505-2E9C-101B-9397-08002B2CF9AE}" pid="78" name="x1ye=77">
    <vt:lpwstr>LtLMfoimzOMyDu7DU+zuSXQbc0LTaoyi0hxdJQCH5Kti42iIVyYLBklpA33CeAK7GdttTUseyUrhyx18rHXBAactPjuPMdEdXdt8kPn+HueWtjy7p3lFq9Y8f61hE9WGKJqUKZIK5bcjyUv65bNSBkZtQriz7o7ypnTnnhLGTD5sz7iKnk3CIx+IydaYo2E64/SRGJiiAGvTdvzwM+fTQLlQvggUzpWolZLpgzPbq9L7JKRxaWtHYANbLvJLtk7</vt:lpwstr>
  </property>
  <property fmtid="{D5CDD505-2E9C-101B-9397-08002B2CF9AE}" pid="79" name="x1ye=78">
    <vt:lpwstr>b6Slks8hSynq3ZPGR0ATogIORb2sD5qfTq7A8fCasX/GbEDuNrOLemUCQ9X2dTh6Az6T8NJhXm3KhCfNsPj9gpbGQDlaZBsbIoZmyH/NKWEDIKlpoezJiFmxG6d9kcoPHBp9Iqx67ShTw/uC2yGexmA8CdXPbJzplVLcRpzb5NZjRVh97BFoPSDDm8Oii4tKZxDdopAGbnT5AsoruWGGlr4Et0kJtAIdf5/oCCZDgclyE5kzD24wNSdmkjTnRw2</vt:lpwstr>
  </property>
  <property fmtid="{D5CDD505-2E9C-101B-9397-08002B2CF9AE}" pid="80" name="x1ye=79">
    <vt:lpwstr>SLBF4ioBdhrpbuSCBh62st0cLA1n6ay6DjTRBppjh3EetIbAPSit3m8wIVNbXXvYnLc4rtil28i2vNJSZXj9A5byyxpcN3Ks9ENhcrRTn3HG5y1d93ijNdvjHmZpiOPsAt7vJ+/wwkT9KyDBg/ZOQAGZZR0gnhCNk+XqQecpXz/FUoD/zBDtIkqWwvCazB66226uGofV4jdv3+UgCM3s+8KJQViwBoHTG885ZWPrSp1Gs6BcQukjtpqio5fP3/k</vt:lpwstr>
  </property>
  <property fmtid="{D5CDD505-2E9C-101B-9397-08002B2CF9AE}" pid="81" name="x1ye=8">
    <vt:lpwstr>huQHTr8UYCG0YfnfvSBakzs23LtX5bxlA1Z8F/5gXW37nCWmOz17NT3auvehFPYTZkVup1rth3gHpF8hyq79Euqn5MqcYhN5MEoqy9Q9mAFMG086/s4uhxQVq5468HljEgaIgFA3VivHIBbIrQKEPrYF9LfTOP4Kxlrj97ESlqruu27imOsJ6CWNxmkF/pCTzFGtMWdeKX+v+ZH2vJtk1GWNFpz6OnnenPCbKeOBkaVpE/rDgJsDQnmp1TSUxRm</vt:lpwstr>
  </property>
  <property fmtid="{D5CDD505-2E9C-101B-9397-08002B2CF9AE}" pid="82" name="x1ye=80">
    <vt:lpwstr>7ieSwJSQ26rN9YYYmaZlZ5z743ovMm9wVVi6mq0+P7/jmYhBYGcAR6Vw3h1kKFHohMSJCECTnMTagqZl0/AUoWesseFC7fc+yhw5gTp0UDRENYgfJECwY4xcazNLV0cOT4sLqFGYcK0XSmk1gCvRQ6QNf/IMyQ7v7oWefipKFGc8kA3+c5MN1rSJJXg4aYhSAZ29K9w5ryA/JiejIqLmTWl8J6lVl6SHBwc4FyNovGaseckN8/HHB+/4HzYrtMF</vt:lpwstr>
  </property>
  <property fmtid="{D5CDD505-2E9C-101B-9397-08002B2CF9AE}" pid="83" name="x1ye=81">
    <vt:lpwstr>frakdg6xZN1ZGakB/18xHTbO46PLykC4CgO0pAUjSk5QnbT2On3REdDKN+vPeSqftkusLE1/1S/QbRFXv8BSOAJmr8RxnxfBfg30URjbqB3Sr33XT7vMbLhKjvPtgxP3t9vCKpIQoP1F0h/OdP3euiT7GWd32BALu6LlcCnaZuRvbZiJkKfVbRvGigT6QEB49Mg3obSwkLeLEMG4eyve1uH43Szu9cwXmvBhfkPjDnzlClFI+CCwSBvbT9GX81p</vt:lpwstr>
  </property>
  <property fmtid="{D5CDD505-2E9C-101B-9397-08002B2CF9AE}" pid="84" name="x1ye=82">
    <vt:lpwstr>d+KD5LWcUaboFgKUZkuUace0wS8w74u74Go0eDMS2hDBpdPPrUangQ2cgNn39+mmlPit94Y0aIqx8/k4n/qMgFWnP2B/bgH5tOWtoTm05vb85syjz+xHZ/vYgtuN9amkLT9r4P8CkkN3elk0Ib1Uf8GNJnJW/sUFIJYMLrASB+dvxdQj+0kX2OsD3zEDUYzOAYXH43W+jeiv3V1CXBTIJxJoLUPqXX7jOaIEPzKXlU3Yl+F5BGdntag3+FWnnJG</vt:lpwstr>
  </property>
  <property fmtid="{D5CDD505-2E9C-101B-9397-08002B2CF9AE}" pid="85" name="x1ye=83">
    <vt:lpwstr>KEACGfo59chUfGuHtEYVDiBKstS5tf7xLCHSu1ZD/pLy6YmInfBrcr7dtgh4RKnGaqpIyvP1o2e4o8VR0X4Ne7782zSoHPQA9bCuSaTPC+gY5fLEMJyvirenNle0waNcWJUKKJksD3at3FF09NDVr+b4CJizSCC6g4IWWUvwF/sStLTLfESbHg54jfeLx/GpyuR6i0H95kLmPcVFW1NrthI95/tV/Ik7C2u3VfhSN/WkzOl67ivzGgYjcZIoyK3</vt:lpwstr>
  </property>
  <property fmtid="{D5CDD505-2E9C-101B-9397-08002B2CF9AE}" pid="86" name="x1ye=84">
    <vt:lpwstr>fL/+hOixugaDMSCbVM5NRpb3/RQw8TRNlh0ndqaNOlIggPb06FRwS5sSDm1nxASq+DHpsVhH6SCLuID7fIbxsdpWxlhW/O2JXrpa1W4+UE7PxnP5urgk/N1FHs4o9vO4HJPg+MaiTUb0Uzej8JehM6/WbPGASj3RgEEAIC/098Zn+JZH8QIvbPLSnvgsgpO+oCPTVn1pZ8QIjYK5iKSH2Zw2Ahmf4qJ9oRbeDhJNdqPD47hIea8pH89tOXLHGe0</vt:lpwstr>
  </property>
  <property fmtid="{D5CDD505-2E9C-101B-9397-08002B2CF9AE}" pid="87" name="x1ye=85">
    <vt:lpwstr>gBmHfCYiBnRg0rqZtEBfehVP6aQnZOj9U6YEaKQ8yi/QACPHbH7ZT2e7jqPnRgPyr0h9gYujdbvZXxgqms7JS3eUEmLdPcUyyynDDBkcKfNi8L3XmqXLfK/u+T5voekQFsLHjnYs3XZXJAkIt/PeSYRUh7E+D15Q3IMtSA6sE2tckjn4r4+3mJeRJtHwXnyuBRYr1re9HvhS9zDOaZe1u4k1FMuY1zuWPn3LRQpLFOYW633vKKa0e29lfW/KnZr</vt:lpwstr>
  </property>
  <property fmtid="{D5CDD505-2E9C-101B-9397-08002B2CF9AE}" pid="88" name="x1ye=86">
    <vt:lpwstr>LpuIRSVdl8YZAgvocsyDFq5vVT4dUnIatQm/rS80aPgrE28UntW2FmA6Ii/WM4tbtkw7Ibs6YIsK7mGz6fTKmGopcpnHsxXDRkyVjcLnsC8NeaYIodIyMfyK0DwoLaY39udPrQxpGqy3O4VWZtp7zrgzkdw+SAgYRzD4cU1wS/0B2dMfbI+qMTNeDVMkKF42qglgO7sh02TM/SxI7N9qsCjpZPPckITTZnOW2NniMRAlKdfyK0fEPzbC41WMyeK</vt:lpwstr>
  </property>
  <property fmtid="{D5CDD505-2E9C-101B-9397-08002B2CF9AE}" pid="89" name="x1ye=87">
    <vt:lpwstr>FTX1IEk+F5PboA7xB1dH8KQFF9Z444qZDNmgOscxtX9AV6LmPQmaypBgMF2MY+PujqW45pC00i+Ye0gAkmXLl2nKL8CP4mwq8cf6cFTBxjGgSYB+4PL1piBax+EqVz+blsl1FSgvwpk7BVqwcH9Mj+s5nWl/hJhyWkIe67wGURZyChk21lasXuh7lehfySUUrmScleyuatw43sv0meyVw9HrWtofpEkTR49CI5Qf2Nl2fFVweUGmrY8FthRbjG0</vt:lpwstr>
  </property>
  <property fmtid="{D5CDD505-2E9C-101B-9397-08002B2CF9AE}" pid="90" name="x1ye=88">
    <vt:lpwstr>AysfTCMkgQz+hj757lmGI9HvDAIO/m0HTq4JaK5M37Z/qgfg7SlUlM24tNTfiHlvoweAviDbm100yLX78t7RvIEoEe+xYcgmhOlj4ww51HEn1b7nCPV+UnlbYQl10aRuisSxzv4J2qvb0SjOoK8Y0vbCN57/itZlfAU9hFF7NyIHvczFJVJhF43goJaQ2Qz9K9DXCay7yDcLloeicH44AkHnH7Hl5XiSRO6jWgLcXJVNnoUVX8uzFRChtPSb5Ga</vt:lpwstr>
  </property>
  <property fmtid="{D5CDD505-2E9C-101B-9397-08002B2CF9AE}" pid="91" name="x1ye=89">
    <vt:lpwstr>a20Lsva2eCtw2ul33O2M4J0SN8F6jcmncQGVu3r+rarfsVEBQc21SRdg4/kVYTBZfn+Hgo9YgwHxQBBPvW0isX4l3VY1TDd1XfLnEUY72uIDJ/byomqdeA5YlUj4xZSlseD9sS2bRtH5BPzIXK9v/0kGiTYhrjdxtrRn2I1TxZLGjifbiPDA6yzHyMMK4jsBA9aN9eX7h+SBOVOhW8AUXmpM6px0YMhvS/fZ57Jv2bqCR1ktmvanFBKfM9fIhec</vt:lpwstr>
  </property>
  <property fmtid="{D5CDD505-2E9C-101B-9397-08002B2CF9AE}" pid="92" name="x1ye=9">
    <vt:lpwstr>ATijVwUNwhDKv55pU2HJJdvBHq+xPdsn1c0FVbf8inIxoPtUcil9TTXLJs1ackAOidc0G3TsOPfcaRV6hltPL2pnxZff6ce09DOVr7KkYDNJURl2I/i6+0Dmt7jV9PjxEkkNIn0ZUlthtfiGKYxPNTfy7eQY4pYrBVkneXTs59cvP8PIB3MRZUdZHG4ANQre9sm0H4FDVp8vH5DsPRRZ4HnhIhx4Mexzmdu/nhBSnzFZISWnvNmyOCuZqy3mpMH</vt:lpwstr>
  </property>
  <property fmtid="{D5CDD505-2E9C-101B-9397-08002B2CF9AE}" pid="93" name="x1ye=90">
    <vt:lpwstr>UcCoiNQPG4zvKoxXSMpm/2oSeJOQolNBS8tZDjOt42FDiIgr9KTyy6LxqA1yPXpOGa55uQe/W19zOoLRJhHGoiszRHFSd+x1XRkZTVPYStVUaE2c3j7g4aJ3OdMvlbszFwhUkfKdjXbSPtgSrQpOnDyew7jvslXJaGP0L14a18TEchRztMbSXkHCy6iZSTrgHlNKabyR6snMtLGEkyb/ByjKWwxTSSr/m0KW6H+tbdfX/513xwykXA7aqsqs6GB</vt:lpwstr>
  </property>
  <property fmtid="{D5CDD505-2E9C-101B-9397-08002B2CF9AE}" pid="94" name="x1ye=91">
    <vt:lpwstr>PWq6Sz0ZtK+yDoYXrUdAb03ObKET02Y3AdTv6GHYoX2/QDBUcx8pIhY/oWw7BkxUxfFF074sa0ChEYzVdzUcLIGgN+1ujAFtb7RstjvDgVovlOgNunnuSnjzSVCJpDvJRpEnYqKHkC0gq0snHHQWNBtqh26l42ytQ0fVTDHz2+sV4sk3+RrDE6zyRf+BIr3y86BchbOKqPvQF+W3S3lZvzeHeiaMs/3iDmMdzHm2Y+G+hpSUtoNJJODZoXyd7q6</vt:lpwstr>
  </property>
  <property fmtid="{D5CDD505-2E9C-101B-9397-08002B2CF9AE}" pid="95" name="x1ye=92">
    <vt:lpwstr>1N0AK4W1hyanCUOaje3s1LjvTspjFo88ddSMsuanFbJ/XcPhK7S/6Y01570wsziX6GoveGaluWi4iXDi8IR2xr7K4RkAFsJ9rjAWGatGZW5MRS92O1NYBIQOHspV01N65Rv9PZk1bMt6439rCVumJNNO7j64OUiWr8XcnbX1lDfDz2SYLYM1FQ8yjf0qeWaDS0VdIf4ZhozhK5I60PzUIon/jH4kkaRgvRqvH5tCuReYbsNjoJ5lLHb24aiOgTL</vt:lpwstr>
  </property>
  <property fmtid="{D5CDD505-2E9C-101B-9397-08002B2CF9AE}" pid="96" name="x1ye=93">
    <vt:lpwstr>sIIE7puw6iICC1hJZ7Je8phqL1tU60995K65O4pKk9X3wLDKhp05r4ygIuIiBuUbvsCJ3B/nF7XFOC5oET5uGWRDKCg+Z6K/gz5+RRvbM+3npo4dxgEfTELTawzmp5eT3yzgFXIeXo13ZT6662tJ5IO3k+BAb1FkIHb2RdiBK6xSkRVvzpS1+qPauh0xR4A6L/Xpdp8qoy8hM8Nyh7Ydntbcc85b5SPWGYjSufb8J7fvQiZLprW0gNnyNmqvbzy</vt:lpwstr>
  </property>
  <property fmtid="{D5CDD505-2E9C-101B-9397-08002B2CF9AE}" pid="97" name="x1ye=94">
    <vt:lpwstr>QWJIcAl13FU2+ErNha5qN/ToPWwhhOS+A88NdnCvEWWIntmo9/wO6eul6Yt1dthyniEuTRxivEe27CgRVSpfaFv73fveP5Zq8yjRLVsGLLgYBZaIcmrqS6pkHzIGvWgpeLiFx1+m14IKAH9zl8VqQpunKYvlAZvC+zoZ+2c0ZwotU6WgdBMLUFHFSlmzy6V3jVlDw3y9rlaLfjNR7NvY+k+kLq+US20842NyY/YKgu3AMXopKZg1vG0/jLaCeTq</vt:lpwstr>
  </property>
  <property fmtid="{D5CDD505-2E9C-101B-9397-08002B2CF9AE}" pid="98" name="x1ye=95">
    <vt:lpwstr>YBNFbNhYocO9vYsfYhhfeZJnMZpwYcfr4YVDUYZm6A95baVbcoZ2aAh14GEaEOk5io3KCw2npA9lx6jvW3YauFTY+CYpODvxXzemb3Lxt4vLqV60gR9gfENs1lpbFcdrV/BptDqAs7Hfsn84OW7lxkaVMmrWzlu+kE1l+W/daUMmR2Q9lOiQL4DeYZjNR2A6jznGE3vavXpuuGUDegzNH3n6n+HEzxVlHqoSX2LBHxnqz+S71eb/n27CT/ZQ3qL</vt:lpwstr>
  </property>
  <property fmtid="{D5CDD505-2E9C-101B-9397-08002B2CF9AE}" pid="99" name="x1ye=96">
    <vt:lpwstr>vuA2iu4GYE2XD2BJZXQgmMKN4MK9SGAz8BuR+NZCNjXI5jlLb6KmspE8zJpJ2ogKzQDPDEjjEGCQUtKLy2WojBIx/Xd5v+9QvIgxT9R6heqxwSscL1ZOclMNLfAR9u49QHOy4XtqoWJXVIQe1hnKmGrZri3fChVE21seiInJ7c5NBkqZrCZSKpaz+2GtawaWLxF9xv04GNLui7vDmoUWRGS/VGgeMXyCrsIb9BHVj6v8XCDZz4wHrP6hLKuO25r</vt:lpwstr>
  </property>
  <property fmtid="{D5CDD505-2E9C-101B-9397-08002B2CF9AE}" pid="100" name="x1ye=97">
    <vt:lpwstr>cBzLb8slwRjSvuJBqvCtKFMv54IHUkytTKdHiAE4hGuAcimq5Z6zofMtorFn7fl08Dinwo7ngZZ+sDVrrfAEtmvO3Vj1fwkXy4gImTFwA+AY5jdYobIjm4nvZ/decC2oknF+W18VXeyj0fV8gfPHxon9iBxcYlWeHO2NIlhuk9ggsiswGFbRywe8ITxHHJpE9JiIwoTKa7fe5hrshfeC9+HZtpTkqw+POKGs/OfWTR/TE+suRH14sNPY51ptpuC</vt:lpwstr>
  </property>
  <property fmtid="{D5CDD505-2E9C-101B-9397-08002B2CF9AE}" pid="101" name="x1ye=98">
    <vt:lpwstr>qAiYw5hBbCoMbNfIM3Xbw3J3j9Bfru1n4tmUg3LASO04CgtSiasEg1NCziFYCxfSXrNOPW+sBEMejaAzO4xGviqQXFL/E6+izkBrvtvaRByLruB9IgHQbTKgh8Sf6sjzm7acYA6/ILqJoNVnQ5qVrkUWxnfhbcFGHn6btg8zooA+RPdrT7wIjbMtw7oYTL7GeDC42DwmSjuD8WoDb3p5oL9UhRlcBzr4dGrUsBOTODL5Uxj5W38tbRxCxZA4Lzg</vt:lpwstr>
  </property>
  <property fmtid="{D5CDD505-2E9C-101B-9397-08002B2CF9AE}" pid="102" name="x1ye=99">
    <vt:lpwstr>TxZLVOUJtqKmsYIQApkJX5SWtlAg/tT8/Pfv/+X7+7CuGEAAA==</vt:lpwstr>
  </property>
</Properties>
</file>