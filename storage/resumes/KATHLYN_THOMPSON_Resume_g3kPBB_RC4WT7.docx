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01799010" w14:textId="15CEBFE8" w:rsidR="0058177D" w:rsidRDefault="004D6EF5" w:rsidP="008119DA">
      <w:pPr>
        <w:pStyle w:val="divnamefname"/>
        <w:shd w:val="clear" w:color="auto" w:fill="FFFFFF"/>
        <w:spacing w:line="240" w:lineRule="auto"/>
        <w:rPr>
          <w:rFonts w:eastAsia="Century Gothic"/>
          <w:b/>
          <w:bCs/>
          <w:caps/>
          <w:color w:val="231F20"/>
          <w:sz w:val="52"/>
          <w:szCs w:val="52"/>
        </w:rPr>
      </w:pPr>
      <w:bookmarkStart w:id="0" w:name="_GoBack"/>
      <w:r w:rsidRPr="008119DA">
        <w:rPr>
          <w:rFonts w:eastAsia="Century Gothic"/>
          <w:b/>
          <w:bCs/>
          <w:caps/>
          <w:color w:val="231F20"/>
          <w:sz w:val="52"/>
          <w:szCs w:val="52"/>
        </w:rPr>
        <w:t>Kathlyn</w:t>
      </w:r>
      <w:r w:rsidR="008119DA" w:rsidRPr="008119DA">
        <w:rPr>
          <w:rFonts w:eastAsia="Century Gothic"/>
          <w:b/>
          <w:bCs/>
          <w:caps/>
          <w:color w:val="231F20"/>
          <w:sz w:val="52"/>
          <w:szCs w:val="52"/>
        </w:rPr>
        <w:t xml:space="preserve"> </w:t>
      </w:r>
      <w:r w:rsidRPr="008119DA">
        <w:rPr>
          <w:rFonts w:eastAsia="Century Gothic"/>
          <w:b/>
          <w:bCs/>
          <w:caps/>
          <w:color w:val="231F20"/>
          <w:sz w:val="52"/>
          <w:szCs w:val="52"/>
        </w:rPr>
        <w:t>Thompson</w:t>
      </w:r>
    </w:p>
    <w:p w14:paraId="1E684A16" w14:textId="4C4C7B0F" w:rsidR="008119DA" w:rsidRPr="008119DA" w:rsidRDefault="008119DA" w:rsidP="008119DA">
      <w:pPr>
        <w:pStyle w:val="divnamefname"/>
        <w:shd w:val="clear" w:color="auto" w:fill="FFFFFF"/>
        <w:spacing w:line="240" w:lineRule="auto"/>
        <w:rPr>
          <w:rFonts w:eastAsia="Century Gothic"/>
          <w:caps/>
          <w:color w:val="231F20"/>
          <w:sz w:val="44"/>
          <w:szCs w:val="44"/>
        </w:rPr>
      </w:pPr>
      <w:r w:rsidRPr="008119DA">
        <w:rPr>
          <w:rFonts w:eastAsia="Century Gothic"/>
          <w:caps/>
          <w:color w:val="231F20"/>
          <w:sz w:val="44"/>
          <w:szCs w:val="44"/>
        </w:rPr>
        <w:t>Senior Business Analyst</w:t>
      </w:r>
    </w:p>
    <w:p w14:paraId="2F987295" w14:textId="57CEACF9" w:rsidR="0058177D" w:rsidRPr="008119DA" w:rsidRDefault="004D6EF5" w:rsidP="008119DA">
      <w:pPr>
        <w:pStyle w:val="divaddress"/>
        <w:shd w:val="clear" w:color="auto" w:fill="FFFFFF"/>
        <w:spacing w:line="240" w:lineRule="auto"/>
        <w:rPr>
          <w:rFonts w:eastAsia="Century Gothic"/>
          <w:color w:val="231F20"/>
        </w:rPr>
      </w:pPr>
      <w:r w:rsidRPr="008119DA">
        <w:rPr>
          <w:rStyle w:val="span"/>
          <w:rFonts w:eastAsia="Century Gothic"/>
          <w:color w:val="231F20"/>
          <w:sz w:val="22"/>
          <w:szCs w:val="22"/>
        </w:rPr>
        <w:t>+1 (770) 609-0549</w:t>
      </w:r>
      <w:r w:rsidRPr="008119DA">
        <w:rPr>
          <w:rFonts w:eastAsia="Century Gothic"/>
          <w:color w:val="231F20"/>
        </w:rPr>
        <w:t xml:space="preserve"> </w:t>
      </w:r>
      <w:r>
        <w:rPr>
          <w:rStyle w:val="divdocumentdivaddresslispanbluebullet"/>
          <w:rFonts w:ascii="Times New Roman" w:eastAsia="Times New Roman" w:hAnsi="Times New Roman" w:cs="Times New Roman"/>
        </w:rPr>
        <w:t>-</w:t>
      </w:r>
      <w:r w:rsidRPr="008119DA">
        <w:rPr>
          <w:rStyle w:val="divdocumentdivaddresslispanbluebullet"/>
          <w:rFonts w:ascii="Times New Roman" w:eastAsia="Times New Roman" w:hAnsi="Times New Roman" w:cs="Times New Roman"/>
        </w:rPr>
        <w:t> </w:t>
      </w:r>
      <w:hyperlink r:id="rId5" w:history="1">
        <w:r w:rsidRPr="00161FFE">
          <w:rPr>
            <w:rStyle w:val="Hyperlink"/>
            <w:rFonts w:eastAsia="Century Gothic"/>
          </w:rPr>
          <w:t>Kathlyn.thompson@gmail.com</w:t>
        </w:r>
      </w:hyperlink>
      <w:r>
        <w:rPr>
          <w:rFonts w:eastAsia="Century Gothic"/>
          <w:color w:val="231F20"/>
        </w:rPr>
        <w:t xml:space="preserve"> </w:t>
      </w:r>
    </w:p>
    <w:p w14:paraId="06707D86" w14:textId="77777777" w:rsidR="0058177D" w:rsidRPr="008119DA" w:rsidRDefault="004D6EF5" w:rsidP="008119DA">
      <w:pPr>
        <w:pStyle w:val="divdocumentdivsectiontitle"/>
        <w:shd w:val="clear" w:color="auto" w:fill="FFFFFF"/>
        <w:spacing w:before="300" w:line="240" w:lineRule="auto"/>
        <w:rPr>
          <w:rFonts w:eastAsia="Century Gothic"/>
          <w:b/>
          <w:bCs/>
          <w:caps/>
        </w:rPr>
      </w:pPr>
      <w:r w:rsidRPr="008119DA">
        <w:rPr>
          <w:rFonts w:eastAsia="Century Gothic"/>
          <w:b/>
          <w:bCs/>
          <w:caps/>
        </w:rPr>
        <w:t>Professional Summary</w:t>
      </w:r>
    </w:p>
    <w:p w14:paraId="248C2FEC" w14:textId="116BBB21" w:rsidR="0058177D" w:rsidRPr="008119DA" w:rsidRDefault="00590204" w:rsidP="00590204">
      <w:pPr>
        <w:pStyle w:val="p"/>
        <w:shd w:val="clear" w:color="auto" w:fill="FFFFFF"/>
        <w:spacing w:line="240" w:lineRule="auto"/>
        <w:jc w:val="both"/>
        <w:rPr>
          <w:rFonts w:eastAsia="Century Gothic"/>
          <w:color w:val="231F20"/>
          <w:sz w:val="22"/>
          <w:szCs w:val="22"/>
        </w:rPr>
      </w:pPr>
      <w:r w:rsidRPr="00590204">
        <w:rPr>
          <w:rFonts w:eastAsia="Century Gothic"/>
          <w:color w:val="231F20"/>
          <w:sz w:val="22"/>
          <w:szCs w:val="22"/>
        </w:rPr>
        <w:t>With over 13 years of experience as a Senior Business Analyst, Scrum Master, and Project Manager/Product Owner, I bring a proven track record of delivering strategic business solutions through advanced analytical skills, Agile methodologies, and technical expertise. Proficient in tools like Jira, Power BI, SQL, and Python, I excel in requirements elicitation, process optimization, and data-driven decision-making. My experience includes leading cross-functional teams, managing complex projects, and facilitating C-level stakeholder engagements to achieve measurable outcomes. As a certified Scrum Master and skilled Product Owner, I have successfully driven Agile transformations, mentored teams, and delivered scalable solutions aligned with organizational goals. Passionate about innovation, I continuously adapt to emerging technologies to deliver impactful results in dynamic environments</w:t>
      </w:r>
      <w:r w:rsidRPr="008119DA">
        <w:rPr>
          <w:rFonts w:eastAsia="Century Gothic"/>
          <w:color w:val="231F20"/>
          <w:sz w:val="22"/>
          <w:szCs w:val="22"/>
        </w:rPr>
        <w:t>.</w:t>
      </w:r>
    </w:p>
    <w:p w14:paraId="31172F57" w14:textId="77777777" w:rsidR="0058177D" w:rsidRDefault="004D6EF5" w:rsidP="008119DA">
      <w:pPr>
        <w:pStyle w:val="divdocumentdivsectiontitle"/>
        <w:shd w:val="clear" w:color="auto" w:fill="FFFFFF"/>
        <w:spacing w:before="300" w:line="240" w:lineRule="auto"/>
        <w:rPr>
          <w:rFonts w:eastAsia="Century Gothic"/>
          <w:b/>
          <w:bCs/>
          <w:caps/>
        </w:rPr>
      </w:pPr>
      <w:r w:rsidRPr="008119DA">
        <w:rPr>
          <w:rFonts w:eastAsia="Century Gothic"/>
          <w:b/>
          <w:bCs/>
          <w:caps/>
        </w:rPr>
        <w:t>Key Skills</w:t>
      </w:r>
    </w:p>
    <w:p w14:paraId="5FCB4D68" w14:textId="3D090B94" w:rsidR="008119DA" w:rsidRPr="008119DA" w:rsidRDefault="008119DA" w:rsidP="008119DA">
      <w:pPr>
        <w:pStyle w:val="NoSpacing"/>
        <w:rPr>
          <w:rFonts w:eastAsia="Century Gothic"/>
          <w:sz w:val="22"/>
          <w:szCs w:val="22"/>
        </w:rPr>
      </w:pPr>
      <w:r w:rsidRPr="008119DA">
        <w:rPr>
          <w:rFonts w:eastAsia="Century Gothic"/>
          <w:b/>
          <w:bCs/>
          <w:sz w:val="22"/>
          <w:szCs w:val="22"/>
        </w:rPr>
        <w:t>Technical Tools:</w:t>
      </w:r>
      <w:r>
        <w:rPr>
          <w:rFonts w:eastAsia="Century Gothic"/>
          <w:sz w:val="22"/>
          <w:szCs w:val="22"/>
        </w:rPr>
        <w:t xml:space="preserve"> </w:t>
      </w:r>
      <w:r w:rsidRPr="008119DA">
        <w:rPr>
          <w:rFonts w:eastAsia="Century Gothic"/>
          <w:sz w:val="22"/>
          <w:szCs w:val="22"/>
        </w:rPr>
        <w:t xml:space="preserve">Jira (Advanced), Confluence (Advanced), Trello, Slack, Microsoft Teams, Azure </w:t>
      </w:r>
      <w:proofErr w:type="spellStart"/>
      <w:r w:rsidRPr="008119DA">
        <w:rPr>
          <w:rFonts w:eastAsia="Century Gothic"/>
          <w:sz w:val="22"/>
          <w:szCs w:val="22"/>
        </w:rPr>
        <w:t>DevOps</w:t>
      </w:r>
      <w:proofErr w:type="spellEnd"/>
      <w:r w:rsidRPr="008119DA">
        <w:rPr>
          <w:rFonts w:eastAsia="Century Gothic"/>
          <w:sz w:val="22"/>
          <w:szCs w:val="22"/>
        </w:rPr>
        <w:t xml:space="preserve">, SharePoint, </w:t>
      </w:r>
      <w:proofErr w:type="spellStart"/>
      <w:r w:rsidRPr="008119DA">
        <w:rPr>
          <w:rFonts w:eastAsia="Century Gothic"/>
          <w:sz w:val="22"/>
          <w:szCs w:val="22"/>
        </w:rPr>
        <w:t>Lucidchart</w:t>
      </w:r>
      <w:proofErr w:type="spellEnd"/>
      <w:r w:rsidRPr="008119DA">
        <w:rPr>
          <w:rFonts w:eastAsia="Century Gothic"/>
          <w:sz w:val="22"/>
          <w:szCs w:val="22"/>
        </w:rPr>
        <w:t xml:space="preserve">, Visio, </w:t>
      </w:r>
      <w:proofErr w:type="spellStart"/>
      <w:r w:rsidRPr="008119DA">
        <w:rPr>
          <w:rFonts w:eastAsia="Century Gothic"/>
          <w:sz w:val="22"/>
          <w:szCs w:val="22"/>
        </w:rPr>
        <w:t>Miro</w:t>
      </w:r>
      <w:proofErr w:type="spellEnd"/>
      <w:r w:rsidRPr="008119DA">
        <w:rPr>
          <w:rFonts w:eastAsia="Century Gothic"/>
          <w:sz w:val="22"/>
          <w:szCs w:val="22"/>
        </w:rPr>
        <w:t xml:space="preserve">, </w:t>
      </w:r>
      <w:proofErr w:type="spellStart"/>
      <w:r w:rsidRPr="008119DA">
        <w:rPr>
          <w:rFonts w:eastAsia="Century Gothic"/>
          <w:sz w:val="22"/>
          <w:szCs w:val="22"/>
        </w:rPr>
        <w:t>ServiceNow</w:t>
      </w:r>
      <w:proofErr w:type="spellEnd"/>
      <w:r w:rsidRPr="008119DA">
        <w:rPr>
          <w:rFonts w:eastAsia="Century Gothic"/>
          <w:sz w:val="22"/>
          <w:szCs w:val="22"/>
        </w:rPr>
        <w:t>, Salesforce, Power Platform (Power Apps, Power Automate)</w:t>
      </w:r>
    </w:p>
    <w:p w14:paraId="15658AB7" w14:textId="19EA4A31" w:rsidR="008119DA" w:rsidRPr="008119DA" w:rsidRDefault="008119DA" w:rsidP="008119DA">
      <w:pPr>
        <w:pStyle w:val="NoSpacing"/>
        <w:rPr>
          <w:rFonts w:eastAsia="Century Gothic"/>
          <w:sz w:val="22"/>
          <w:szCs w:val="22"/>
        </w:rPr>
      </w:pPr>
      <w:r w:rsidRPr="008119DA">
        <w:rPr>
          <w:rFonts w:eastAsia="Century Gothic"/>
          <w:b/>
          <w:bCs/>
          <w:sz w:val="22"/>
          <w:szCs w:val="22"/>
        </w:rPr>
        <w:t>Data Analysis:</w:t>
      </w:r>
      <w:r>
        <w:rPr>
          <w:rFonts w:eastAsia="Century Gothic"/>
          <w:sz w:val="22"/>
          <w:szCs w:val="22"/>
        </w:rPr>
        <w:t xml:space="preserve"> </w:t>
      </w:r>
      <w:r w:rsidRPr="008119DA">
        <w:rPr>
          <w:rFonts w:eastAsia="Century Gothic"/>
          <w:sz w:val="22"/>
          <w:szCs w:val="22"/>
        </w:rPr>
        <w:t>SQL (Advanced), Python (Pandas, NumPy, Scikit-learn), R, Excel (Advanced), Power BI (Advanced), Tableau (Advanced), Alteryx, Data Warehousing (Snowflake, Redshift), ETL Processes, Data Governance</w:t>
      </w:r>
    </w:p>
    <w:p w14:paraId="73875296" w14:textId="4378A5B4" w:rsidR="008119DA" w:rsidRPr="008119DA" w:rsidRDefault="008119DA" w:rsidP="008119DA">
      <w:pPr>
        <w:pStyle w:val="NoSpacing"/>
        <w:rPr>
          <w:rFonts w:eastAsia="Century Gothic"/>
          <w:sz w:val="22"/>
          <w:szCs w:val="22"/>
        </w:rPr>
      </w:pPr>
      <w:r w:rsidRPr="008119DA">
        <w:rPr>
          <w:rFonts w:eastAsia="Century Gothic"/>
          <w:b/>
          <w:bCs/>
          <w:sz w:val="22"/>
          <w:szCs w:val="22"/>
        </w:rPr>
        <w:t>Business Analysis:</w:t>
      </w:r>
      <w:r>
        <w:rPr>
          <w:rFonts w:eastAsia="Century Gothic"/>
          <w:sz w:val="22"/>
          <w:szCs w:val="22"/>
        </w:rPr>
        <w:t xml:space="preserve"> </w:t>
      </w:r>
      <w:r w:rsidRPr="008119DA">
        <w:rPr>
          <w:rFonts w:eastAsia="Century Gothic"/>
          <w:sz w:val="22"/>
          <w:szCs w:val="22"/>
        </w:rPr>
        <w:t>Business Process Reengineering (BPR), Requirements Elicitation (Advanced), Use Case Development, User Story Writing, Wireframing, Prototyping, Gap Analysis, SWOT Analysis, ROI Analysis, Feasibility Studies</w:t>
      </w:r>
    </w:p>
    <w:p w14:paraId="297848F8" w14:textId="17F922AF" w:rsidR="008119DA" w:rsidRPr="008119DA" w:rsidRDefault="008119DA" w:rsidP="008119DA">
      <w:pPr>
        <w:pStyle w:val="NoSpacing"/>
        <w:rPr>
          <w:rFonts w:eastAsia="Century Gothic"/>
          <w:sz w:val="22"/>
          <w:szCs w:val="22"/>
        </w:rPr>
      </w:pPr>
      <w:r w:rsidRPr="008119DA">
        <w:rPr>
          <w:rFonts w:eastAsia="Century Gothic"/>
          <w:b/>
          <w:bCs/>
          <w:sz w:val="22"/>
          <w:szCs w:val="22"/>
        </w:rPr>
        <w:t>Project Management:</w:t>
      </w:r>
      <w:r>
        <w:rPr>
          <w:rFonts w:eastAsia="Century Gothic"/>
          <w:sz w:val="22"/>
          <w:szCs w:val="22"/>
        </w:rPr>
        <w:t xml:space="preserve"> </w:t>
      </w:r>
      <w:r w:rsidRPr="008119DA">
        <w:rPr>
          <w:rFonts w:eastAsia="Century Gothic"/>
          <w:sz w:val="22"/>
          <w:szCs w:val="22"/>
        </w:rPr>
        <w:t xml:space="preserve">Agile (Scrum Master Certification), Kanban, Waterfall, </w:t>
      </w:r>
      <w:proofErr w:type="spellStart"/>
      <w:r w:rsidRPr="008119DA">
        <w:rPr>
          <w:rFonts w:eastAsia="Century Gothic"/>
          <w:sz w:val="22"/>
          <w:szCs w:val="22"/>
        </w:rPr>
        <w:t>SAFe</w:t>
      </w:r>
      <w:proofErr w:type="spellEnd"/>
      <w:r w:rsidRPr="008119DA">
        <w:rPr>
          <w:rFonts w:eastAsia="Century Gothic"/>
          <w:sz w:val="22"/>
          <w:szCs w:val="22"/>
        </w:rPr>
        <w:t xml:space="preserve"> (Scaled Agile Framework), Project Planning (Advanced), Risk Management (Advanced), Stakeholder Management (C-Level), Budgeting, Resource Allocation</w:t>
      </w:r>
    </w:p>
    <w:p w14:paraId="06940AF8" w14:textId="521E5F18" w:rsidR="008119DA" w:rsidRPr="008119DA" w:rsidRDefault="008119DA" w:rsidP="008119DA">
      <w:pPr>
        <w:pStyle w:val="NoSpacing"/>
        <w:rPr>
          <w:rFonts w:eastAsia="Century Gothic"/>
          <w:sz w:val="22"/>
          <w:szCs w:val="22"/>
        </w:rPr>
      </w:pPr>
      <w:r w:rsidRPr="008119DA">
        <w:rPr>
          <w:rFonts w:eastAsia="Century Gothic"/>
          <w:b/>
          <w:bCs/>
          <w:sz w:val="22"/>
          <w:szCs w:val="22"/>
        </w:rPr>
        <w:t>Communication:</w:t>
      </w:r>
      <w:r>
        <w:rPr>
          <w:rFonts w:eastAsia="Century Gothic"/>
          <w:b/>
          <w:bCs/>
          <w:sz w:val="22"/>
          <w:szCs w:val="22"/>
        </w:rPr>
        <w:t xml:space="preserve"> </w:t>
      </w:r>
      <w:r w:rsidRPr="008119DA">
        <w:rPr>
          <w:rFonts w:eastAsia="Century Gothic"/>
          <w:sz w:val="22"/>
          <w:szCs w:val="22"/>
        </w:rPr>
        <w:t>Executive-Level Presentations, Technical Writing (Advanced), Stakeholder Engagement (C-Level), Negotiation (Advanced), Conflict Resolution, Facilitation (Workshops, Design Thinking Sessions)</w:t>
      </w:r>
    </w:p>
    <w:p w14:paraId="78757A65" w14:textId="44301CE5" w:rsidR="008119DA" w:rsidRPr="008119DA" w:rsidRDefault="008119DA" w:rsidP="008119DA">
      <w:pPr>
        <w:pStyle w:val="NoSpacing"/>
        <w:rPr>
          <w:rFonts w:eastAsia="Century Gothic"/>
          <w:sz w:val="22"/>
          <w:szCs w:val="22"/>
        </w:rPr>
      </w:pPr>
      <w:r w:rsidRPr="008119DA">
        <w:rPr>
          <w:rFonts w:eastAsia="Century Gothic"/>
          <w:b/>
          <w:bCs/>
          <w:sz w:val="22"/>
          <w:szCs w:val="22"/>
        </w:rPr>
        <w:t>Technical Knowledge:</w:t>
      </w:r>
      <w:r>
        <w:rPr>
          <w:rFonts w:eastAsia="Century Gothic"/>
          <w:sz w:val="22"/>
          <w:szCs w:val="22"/>
        </w:rPr>
        <w:t xml:space="preserve"> </w:t>
      </w:r>
      <w:r w:rsidRPr="008119DA">
        <w:rPr>
          <w:rFonts w:eastAsia="Century Gothic"/>
          <w:sz w:val="22"/>
          <w:szCs w:val="22"/>
        </w:rPr>
        <w:t>API Integration (REST, SOAP), ERP Systems (SAP, Oracle), CRM Systems (Salesforce, Dynamics 365), Cloud Platforms (AWS, Azure, GCP), Microservices Architecture, DevOps Practices, Cybersecurity Fundamentals</w:t>
      </w:r>
    </w:p>
    <w:p w14:paraId="4DE57EA2" w14:textId="37D47333" w:rsidR="008119DA" w:rsidRPr="008119DA" w:rsidRDefault="008119DA" w:rsidP="008119DA">
      <w:pPr>
        <w:pStyle w:val="NoSpacing"/>
        <w:rPr>
          <w:rFonts w:eastAsia="Century Gothic"/>
          <w:sz w:val="22"/>
          <w:szCs w:val="22"/>
        </w:rPr>
      </w:pPr>
      <w:r w:rsidRPr="008119DA">
        <w:rPr>
          <w:rFonts w:eastAsia="Century Gothic"/>
          <w:b/>
          <w:bCs/>
          <w:sz w:val="22"/>
          <w:szCs w:val="22"/>
        </w:rPr>
        <w:t>Soft Skills:</w:t>
      </w:r>
      <w:r>
        <w:rPr>
          <w:rFonts w:eastAsia="Century Gothic"/>
          <w:sz w:val="22"/>
          <w:szCs w:val="22"/>
        </w:rPr>
        <w:t xml:space="preserve"> </w:t>
      </w:r>
      <w:r w:rsidRPr="008119DA">
        <w:rPr>
          <w:rFonts w:eastAsia="Century Gothic"/>
          <w:sz w:val="22"/>
          <w:szCs w:val="22"/>
        </w:rPr>
        <w:t>Leadership (Team Management), Strategic Thinking, Problem-Solving (Complex Scenarios), Critical Thinking, Adaptability (to Emerging Technologies), Mentorship, Collaboration (Cross-Functional Teams)</w:t>
      </w:r>
    </w:p>
    <w:p w14:paraId="6B3834EE" w14:textId="77777777" w:rsidR="0058177D" w:rsidRPr="008119DA" w:rsidRDefault="004D6EF5" w:rsidP="008119DA">
      <w:pPr>
        <w:pStyle w:val="divdocumentdivsectiontitle"/>
        <w:shd w:val="clear" w:color="auto" w:fill="FFFFFF"/>
        <w:spacing w:before="300" w:line="240" w:lineRule="auto"/>
        <w:rPr>
          <w:rFonts w:eastAsia="Century Gothic"/>
          <w:b/>
          <w:bCs/>
          <w:caps/>
        </w:rPr>
      </w:pPr>
      <w:r w:rsidRPr="008119DA">
        <w:rPr>
          <w:rFonts w:eastAsia="Century Gothic"/>
          <w:b/>
          <w:bCs/>
          <w:caps/>
        </w:rPr>
        <w:t>Work History</w:t>
      </w:r>
    </w:p>
    <w:p w14:paraId="6653872B" w14:textId="77777777" w:rsidR="0058177D" w:rsidRPr="008119DA" w:rsidRDefault="004D6EF5" w:rsidP="008119DA">
      <w:pPr>
        <w:pStyle w:val="divdocumentsinglecolumn"/>
        <w:shd w:val="clear" w:color="auto" w:fill="FFFFFF"/>
        <w:spacing w:line="240" w:lineRule="auto"/>
        <w:rPr>
          <w:rFonts w:eastAsia="Century Gothic"/>
          <w:color w:val="231F20"/>
          <w:sz w:val="22"/>
          <w:szCs w:val="22"/>
        </w:rPr>
      </w:pPr>
      <w:r w:rsidRPr="008119DA">
        <w:rPr>
          <w:rStyle w:val="span"/>
          <w:rFonts w:eastAsia="Century Gothic"/>
          <w:b/>
          <w:bCs/>
          <w:color w:val="231F20"/>
          <w:sz w:val="22"/>
          <w:szCs w:val="22"/>
        </w:rPr>
        <w:t>Senior B</w:t>
      </w:r>
      <w:r w:rsidRPr="008119DA">
        <w:rPr>
          <w:rStyle w:val="span"/>
          <w:rFonts w:eastAsia="Century Gothic"/>
          <w:b/>
          <w:bCs/>
          <w:color w:val="231F20"/>
          <w:sz w:val="22"/>
          <w:szCs w:val="22"/>
        </w:rPr>
        <w:t>usiness Analyst</w:t>
      </w:r>
      <w:r w:rsidRPr="008119DA">
        <w:rPr>
          <w:rStyle w:val="documenttxtBold"/>
          <w:rFonts w:eastAsia="Century Gothic"/>
          <w:color w:val="231F20"/>
          <w:sz w:val="22"/>
          <w:szCs w:val="22"/>
        </w:rPr>
        <w:t xml:space="preserve"> </w:t>
      </w:r>
    </w:p>
    <w:p w14:paraId="2D756E70" w14:textId="77777777" w:rsidR="0058177D" w:rsidRPr="008119DA" w:rsidRDefault="004D6EF5" w:rsidP="008119DA">
      <w:pPr>
        <w:pStyle w:val="spanpaddedline"/>
        <w:shd w:val="clear" w:color="auto" w:fill="FFFFFF"/>
        <w:spacing w:line="240" w:lineRule="auto"/>
        <w:rPr>
          <w:rFonts w:eastAsia="Century Gothic"/>
          <w:color w:val="231F20"/>
          <w:sz w:val="22"/>
          <w:szCs w:val="22"/>
        </w:rPr>
      </w:pPr>
      <w:r w:rsidRPr="008119DA">
        <w:rPr>
          <w:rStyle w:val="span"/>
          <w:rFonts w:eastAsia="Century Gothic"/>
          <w:color w:val="231F20"/>
          <w:sz w:val="22"/>
          <w:szCs w:val="22"/>
        </w:rPr>
        <w:t>Dell Technologies | Jan 2025-Current</w:t>
      </w:r>
    </w:p>
    <w:p w14:paraId="0D1A9528" w14:textId="77777777" w:rsidR="0058177D" w:rsidRPr="008119DA" w:rsidRDefault="004D6EF5" w:rsidP="003D5A89">
      <w:pPr>
        <w:pStyle w:val="divdocumentulli"/>
        <w:numPr>
          <w:ilvl w:val="0"/>
          <w:numId w:val="12"/>
        </w:numPr>
        <w:shd w:val="clear" w:color="auto" w:fill="FFFFFF"/>
        <w:spacing w:line="240" w:lineRule="auto"/>
        <w:rPr>
          <w:rStyle w:val="span"/>
          <w:rFonts w:eastAsia="Century Gothic"/>
          <w:color w:val="231F20"/>
          <w:sz w:val="22"/>
          <w:szCs w:val="22"/>
        </w:rPr>
      </w:pPr>
      <w:r w:rsidRPr="008119DA">
        <w:rPr>
          <w:rStyle w:val="span"/>
          <w:rFonts w:eastAsia="Century Gothic"/>
          <w:color w:val="231F20"/>
          <w:sz w:val="22"/>
          <w:szCs w:val="22"/>
        </w:rPr>
        <w:t>Collaborated with stakeholders to define business requirements for new IT systems, ensuring alignment with organizational goals and delivering projects 12% ahead of schedule.</w:t>
      </w:r>
    </w:p>
    <w:p w14:paraId="58834A4F" w14:textId="77777777" w:rsidR="0058177D" w:rsidRPr="008119DA" w:rsidRDefault="004D6EF5" w:rsidP="003D5A89">
      <w:pPr>
        <w:pStyle w:val="divdocumentulli"/>
        <w:numPr>
          <w:ilvl w:val="0"/>
          <w:numId w:val="12"/>
        </w:numPr>
        <w:shd w:val="clear" w:color="auto" w:fill="FFFFFF"/>
        <w:spacing w:line="240" w:lineRule="auto"/>
        <w:rPr>
          <w:rStyle w:val="span"/>
          <w:rFonts w:eastAsia="Century Gothic"/>
          <w:color w:val="231F20"/>
          <w:sz w:val="22"/>
          <w:szCs w:val="22"/>
        </w:rPr>
      </w:pPr>
      <w:r w:rsidRPr="008119DA">
        <w:rPr>
          <w:rStyle w:val="span"/>
          <w:rFonts w:eastAsia="Century Gothic"/>
          <w:color w:val="231F20"/>
          <w:sz w:val="22"/>
          <w:szCs w:val="22"/>
        </w:rPr>
        <w:t xml:space="preserve">Developed comprehensive </w:t>
      </w:r>
      <w:r w:rsidRPr="008119DA">
        <w:rPr>
          <w:rStyle w:val="span"/>
          <w:rFonts w:eastAsia="Century Gothic"/>
          <w:color w:val="231F20"/>
          <w:sz w:val="22"/>
          <w:szCs w:val="22"/>
        </w:rPr>
        <w:t>documentation, including business process maps, use cases, and functional specifications, to support system enhancements and project implementations.</w:t>
      </w:r>
    </w:p>
    <w:p w14:paraId="3FC68B32" w14:textId="77777777" w:rsidR="0058177D" w:rsidRPr="008119DA" w:rsidRDefault="004D6EF5" w:rsidP="003D5A89">
      <w:pPr>
        <w:pStyle w:val="divdocumentulli"/>
        <w:numPr>
          <w:ilvl w:val="0"/>
          <w:numId w:val="12"/>
        </w:numPr>
        <w:shd w:val="clear" w:color="auto" w:fill="FFFFFF"/>
        <w:spacing w:line="240" w:lineRule="auto"/>
        <w:rPr>
          <w:rStyle w:val="span"/>
          <w:rFonts w:eastAsia="Century Gothic"/>
          <w:color w:val="231F20"/>
          <w:sz w:val="22"/>
          <w:szCs w:val="22"/>
        </w:rPr>
      </w:pPr>
      <w:r w:rsidRPr="008119DA">
        <w:rPr>
          <w:rStyle w:val="span"/>
          <w:rFonts w:eastAsia="Century Gothic"/>
          <w:color w:val="231F20"/>
          <w:sz w:val="22"/>
          <w:szCs w:val="22"/>
        </w:rPr>
        <w:t xml:space="preserve">Facilitated stakeholder meetings to gather feedback and validate business requirements, ensuring seamless </w:t>
      </w:r>
      <w:r w:rsidRPr="008119DA">
        <w:rPr>
          <w:rStyle w:val="span"/>
          <w:rFonts w:eastAsia="Century Gothic"/>
          <w:color w:val="231F20"/>
          <w:sz w:val="22"/>
          <w:szCs w:val="22"/>
        </w:rPr>
        <w:t>communication between technical and non-technical teams.</w:t>
      </w:r>
    </w:p>
    <w:p w14:paraId="3ED6D67B" w14:textId="77777777" w:rsidR="0058177D" w:rsidRPr="008119DA" w:rsidRDefault="004D6EF5" w:rsidP="003D5A89">
      <w:pPr>
        <w:pStyle w:val="divdocumentulli"/>
        <w:numPr>
          <w:ilvl w:val="0"/>
          <w:numId w:val="12"/>
        </w:numPr>
        <w:shd w:val="clear" w:color="auto" w:fill="FFFFFF"/>
        <w:spacing w:line="240" w:lineRule="auto"/>
        <w:rPr>
          <w:rStyle w:val="span"/>
          <w:rFonts w:eastAsia="Century Gothic"/>
          <w:color w:val="231F20"/>
          <w:sz w:val="22"/>
          <w:szCs w:val="22"/>
        </w:rPr>
      </w:pPr>
      <w:r w:rsidRPr="008119DA">
        <w:rPr>
          <w:rStyle w:val="span"/>
          <w:rFonts w:eastAsia="Century Gothic"/>
          <w:color w:val="231F20"/>
          <w:sz w:val="22"/>
          <w:szCs w:val="22"/>
        </w:rPr>
        <w:t>Utilized data visualization tools to create interactive dashboards and reports, enabling stakeholders to make informed, data-driven decisions.</w:t>
      </w:r>
    </w:p>
    <w:p w14:paraId="52EEF3F1" w14:textId="77777777" w:rsidR="0058177D" w:rsidRPr="008119DA" w:rsidRDefault="004D6EF5" w:rsidP="003D5A89">
      <w:pPr>
        <w:pStyle w:val="divdocumentulli"/>
        <w:numPr>
          <w:ilvl w:val="0"/>
          <w:numId w:val="12"/>
        </w:numPr>
        <w:shd w:val="clear" w:color="auto" w:fill="FFFFFF"/>
        <w:spacing w:line="240" w:lineRule="auto"/>
        <w:rPr>
          <w:rStyle w:val="span"/>
          <w:rFonts w:eastAsia="Century Gothic"/>
          <w:color w:val="231F20"/>
          <w:sz w:val="22"/>
          <w:szCs w:val="22"/>
        </w:rPr>
      </w:pPr>
      <w:r w:rsidRPr="008119DA">
        <w:rPr>
          <w:rStyle w:val="span"/>
          <w:rFonts w:eastAsia="Century Gothic"/>
          <w:color w:val="231F20"/>
          <w:sz w:val="22"/>
          <w:szCs w:val="22"/>
        </w:rPr>
        <w:t>Designed and executed KPI dashboards to monitor business</w:t>
      </w:r>
      <w:r w:rsidRPr="008119DA">
        <w:rPr>
          <w:rStyle w:val="span"/>
          <w:rFonts w:eastAsia="Century Gothic"/>
          <w:color w:val="231F20"/>
          <w:sz w:val="22"/>
          <w:szCs w:val="22"/>
        </w:rPr>
        <w:t xml:space="preserve"> performance, enabling real-time insights and a 25% faster response time to market changes.</w:t>
      </w:r>
    </w:p>
    <w:p w14:paraId="76544EAB" w14:textId="058226F8" w:rsidR="008119DA" w:rsidRPr="009264B8" w:rsidRDefault="004D6EF5" w:rsidP="009264B8">
      <w:pPr>
        <w:pStyle w:val="divdocumentulli"/>
        <w:numPr>
          <w:ilvl w:val="0"/>
          <w:numId w:val="12"/>
        </w:numPr>
        <w:shd w:val="clear" w:color="auto" w:fill="FFFFFF"/>
        <w:spacing w:line="240" w:lineRule="auto"/>
        <w:rPr>
          <w:rStyle w:val="span"/>
          <w:rFonts w:eastAsia="Century Gothic"/>
          <w:color w:val="231F20"/>
          <w:sz w:val="22"/>
          <w:szCs w:val="22"/>
        </w:rPr>
      </w:pPr>
      <w:r w:rsidRPr="008119DA">
        <w:rPr>
          <w:rStyle w:val="span"/>
          <w:rFonts w:eastAsia="Century Gothic"/>
          <w:color w:val="231F20"/>
          <w:sz w:val="22"/>
          <w:szCs w:val="22"/>
        </w:rPr>
        <w:t>Spearheaded the migration of legacy systems to cloud-based platforms, reducing system downtime by 30% and improving scalability for future business needs.</w:t>
      </w:r>
    </w:p>
    <w:p w14:paraId="13150534" w14:textId="1F0DFA9E" w:rsidR="0058177D" w:rsidRPr="008119DA" w:rsidRDefault="004D6EF5" w:rsidP="008119DA">
      <w:pPr>
        <w:pStyle w:val="divdocumentsinglecolumn"/>
        <w:shd w:val="clear" w:color="auto" w:fill="FFFFFF"/>
        <w:spacing w:before="200" w:line="240" w:lineRule="auto"/>
        <w:rPr>
          <w:rFonts w:eastAsia="Century Gothic"/>
          <w:color w:val="231F20"/>
          <w:sz w:val="22"/>
          <w:szCs w:val="22"/>
        </w:rPr>
      </w:pPr>
      <w:r w:rsidRPr="008119DA">
        <w:rPr>
          <w:rStyle w:val="span"/>
          <w:rFonts w:eastAsia="Century Gothic"/>
          <w:b/>
          <w:bCs/>
          <w:color w:val="231F20"/>
          <w:sz w:val="22"/>
          <w:szCs w:val="22"/>
        </w:rPr>
        <w:t>Project M</w:t>
      </w:r>
      <w:r w:rsidRPr="008119DA">
        <w:rPr>
          <w:rStyle w:val="span"/>
          <w:rFonts w:eastAsia="Century Gothic"/>
          <w:b/>
          <w:bCs/>
          <w:color w:val="231F20"/>
          <w:sz w:val="22"/>
          <w:szCs w:val="22"/>
        </w:rPr>
        <w:t>anager/Business Analyst</w:t>
      </w:r>
      <w:r w:rsidRPr="008119DA">
        <w:rPr>
          <w:rStyle w:val="documenttxtBold"/>
          <w:rFonts w:eastAsia="Century Gothic"/>
          <w:color w:val="231F20"/>
          <w:sz w:val="22"/>
          <w:szCs w:val="22"/>
        </w:rPr>
        <w:t xml:space="preserve"> </w:t>
      </w:r>
    </w:p>
    <w:p w14:paraId="287559EF" w14:textId="77777777" w:rsidR="0058177D" w:rsidRPr="008119DA" w:rsidRDefault="004D6EF5" w:rsidP="008119DA">
      <w:pPr>
        <w:pStyle w:val="spanpaddedline"/>
        <w:shd w:val="clear" w:color="auto" w:fill="FFFFFF"/>
        <w:spacing w:line="240" w:lineRule="auto"/>
        <w:rPr>
          <w:rFonts w:eastAsia="Century Gothic"/>
          <w:color w:val="231F20"/>
          <w:sz w:val="22"/>
          <w:szCs w:val="22"/>
        </w:rPr>
      </w:pPr>
      <w:r w:rsidRPr="008119DA">
        <w:rPr>
          <w:rStyle w:val="span"/>
          <w:rFonts w:eastAsia="Century Gothic"/>
          <w:color w:val="231F20"/>
          <w:sz w:val="22"/>
          <w:szCs w:val="22"/>
        </w:rPr>
        <w:t>KPG Tech | Apr 2024-Jan 2025</w:t>
      </w:r>
    </w:p>
    <w:p w14:paraId="3907E896" w14:textId="77777777" w:rsidR="0058177D" w:rsidRPr="008119DA" w:rsidRDefault="004D6EF5" w:rsidP="008119DA">
      <w:pPr>
        <w:pStyle w:val="divdocumentulli"/>
        <w:shd w:val="clear" w:color="auto" w:fill="FFFFFF"/>
        <w:spacing w:line="240" w:lineRule="auto"/>
        <w:rPr>
          <w:rStyle w:val="span"/>
          <w:rFonts w:eastAsia="Century Gothic"/>
          <w:color w:val="231F20"/>
          <w:sz w:val="22"/>
          <w:szCs w:val="22"/>
        </w:rPr>
      </w:pPr>
      <w:r w:rsidRPr="008119DA">
        <w:rPr>
          <w:rStyle w:val="span"/>
          <w:rFonts w:eastAsia="Century Gothic"/>
          <w:b/>
          <w:bCs/>
          <w:color w:val="231F20"/>
          <w:sz w:val="22"/>
          <w:szCs w:val="22"/>
        </w:rPr>
        <w:t>Company Overview:</w:t>
      </w:r>
      <w:r w:rsidRPr="008119DA">
        <w:rPr>
          <w:rStyle w:val="span"/>
          <w:rFonts w:eastAsia="Century Gothic"/>
          <w:color w:val="231F20"/>
          <w:sz w:val="22"/>
          <w:szCs w:val="22"/>
        </w:rPr>
        <w:t xml:space="preserve"> PACCAR Engine Company, North America</w:t>
      </w:r>
    </w:p>
    <w:p w14:paraId="0B2FF617" w14:textId="77777777" w:rsidR="009264B8" w:rsidRPr="009264B8" w:rsidRDefault="009264B8" w:rsidP="009264B8">
      <w:pPr>
        <w:pStyle w:val="divdocumentulli"/>
        <w:numPr>
          <w:ilvl w:val="0"/>
          <w:numId w:val="4"/>
        </w:numPr>
        <w:shd w:val="clear" w:color="auto" w:fill="FFFFFF"/>
        <w:spacing w:line="240" w:lineRule="auto"/>
        <w:ind w:left="360"/>
        <w:rPr>
          <w:rStyle w:val="span"/>
          <w:rFonts w:eastAsia="Century Gothic"/>
          <w:color w:val="231F20"/>
          <w:sz w:val="22"/>
          <w:szCs w:val="22"/>
        </w:rPr>
      </w:pPr>
      <w:r w:rsidRPr="009264B8">
        <w:rPr>
          <w:rStyle w:val="span"/>
          <w:rFonts w:eastAsia="Century Gothic"/>
          <w:color w:val="231F20"/>
          <w:sz w:val="22"/>
          <w:szCs w:val="22"/>
        </w:rPr>
        <w:t>Managed the complete project lifecycle for IT operations on projects exceeding $3M, achieving 98% on-time delivery while maintaining budget variances under 5%</w:t>
      </w:r>
    </w:p>
    <w:p w14:paraId="4A007D03" w14:textId="77777777" w:rsidR="009264B8" w:rsidRPr="009264B8" w:rsidRDefault="009264B8" w:rsidP="009264B8">
      <w:pPr>
        <w:pStyle w:val="divdocumentulli"/>
        <w:numPr>
          <w:ilvl w:val="0"/>
          <w:numId w:val="4"/>
        </w:numPr>
        <w:shd w:val="clear" w:color="auto" w:fill="FFFFFF"/>
        <w:spacing w:line="240" w:lineRule="auto"/>
        <w:ind w:left="360"/>
        <w:rPr>
          <w:rStyle w:val="span"/>
          <w:rFonts w:eastAsia="Century Gothic"/>
          <w:color w:val="231F20"/>
          <w:sz w:val="22"/>
          <w:szCs w:val="22"/>
        </w:rPr>
      </w:pPr>
      <w:r w:rsidRPr="009264B8">
        <w:rPr>
          <w:rStyle w:val="span"/>
          <w:rFonts w:eastAsia="Century Gothic"/>
          <w:color w:val="231F20"/>
          <w:sz w:val="22"/>
          <w:szCs w:val="22"/>
        </w:rPr>
        <w:t>Analyzed over 15 key business processes, implementing technology-driven improvements that boosted operational efficiency by 30%</w:t>
      </w:r>
    </w:p>
    <w:p w14:paraId="0FC8BFD3" w14:textId="77777777" w:rsidR="009264B8" w:rsidRPr="009264B8" w:rsidRDefault="009264B8" w:rsidP="009264B8">
      <w:pPr>
        <w:pStyle w:val="divdocumentulli"/>
        <w:numPr>
          <w:ilvl w:val="0"/>
          <w:numId w:val="4"/>
        </w:numPr>
        <w:shd w:val="clear" w:color="auto" w:fill="FFFFFF"/>
        <w:spacing w:line="240" w:lineRule="auto"/>
        <w:ind w:left="360"/>
        <w:rPr>
          <w:rStyle w:val="span"/>
          <w:rFonts w:eastAsia="Century Gothic"/>
          <w:color w:val="231F20"/>
          <w:sz w:val="22"/>
          <w:szCs w:val="22"/>
        </w:rPr>
      </w:pPr>
      <w:r w:rsidRPr="009264B8">
        <w:rPr>
          <w:rStyle w:val="span"/>
          <w:rFonts w:eastAsia="Century Gothic"/>
          <w:color w:val="231F20"/>
          <w:sz w:val="22"/>
          <w:szCs w:val="22"/>
        </w:rPr>
        <w:lastRenderedPageBreak/>
        <w:t>Led a cross-functional team of 20 professionals in the successful rollout of ERP systems, reducing system downtime by 40%</w:t>
      </w:r>
    </w:p>
    <w:p w14:paraId="2373AC10" w14:textId="77777777" w:rsidR="009264B8" w:rsidRPr="009264B8" w:rsidRDefault="009264B8" w:rsidP="009264B8">
      <w:pPr>
        <w:pStyle w:val="divdocumentulli"/>
        <w:numPr>
          <w:ilvl w:val="0"/>
          <w:numId w:val="4"/>
        </w:numPr>
        <w:shd w:val="clear" w:color="auto" w:fill="FFFFFF"/>
        <w:spacing w:line="240" w:lineRule="auto"/>
        <w:ind w:left="360"/>
        <w:rPr>
          <w:rStyle w:val="span"/>
          <w:rFonts w:eastAsia="Century Gothic"/>
          <w:color w:val="231F20"/>
          <w:sz w:val="22"/>
          <w:szCs w:val="22"/>
        </w:rPr>
      </w:pPr>
      <w:r w:rsidRPr="009264B8">
        <w:rPr>
          <w:rStyle w:val="span"/>
          <w:rFonts w:eastAsia="Century Gothic"/>
          <w:color w:val="231F20"/>
          <w:sz w:val="22"/>
          <w:szCs w:val="22"/>
        </w:rPr>
        <w:t>Developed and maintained project plans, schedules, and budgets for 10+ concurrent projects, delivering weekly One-Pager, Four Square, and graphical status updates that improved portfolio transparency by 25%</w:t>
      </w:r>
    </w:p>
    <w:p w14:paraId="279CB44F" w14:textId="77777777" w:rsidR="009264B8" w:rsidRPr="009264B8" w:rsidRDefault="009264B8" w:rsidP="009264B8">
      <w:pPr>
        <w:pStyle w:val="divdocumentulli"/>
        <w:numPr>
          <w:ilvl w:val="0"/>
          <w:numId w:val="4"/>
        </w:numPr>
        <w:shd w:val="clear" w:color="auto" w:fill="FFFFFF"/>
        <w:spacing w:line="240" w:lineRule="auto"/>
        <w:ind w:left="360"/>
        <w:rPr>
          <w:rStyle w:val="span"/>
          <w:rFonts w:eastAsia="Century Gothic"/>
          <w:color w:val="231F20"/>
          <w:sz w:val="22"/>
          <w:szCs w:val="22"/>
        </w:rPr>
      </w:pPr>
      <w:r w:rsidRPr="009264B8">
        <w:rPr>
          <w:rStyle w:val="span"/>
          <w:rFonts w:eastAsia="Century Gothic"/>
          <w:color w:val="231F20"/>
          <w:sz w:val="22"/>
          <w:szCs w:val="22"/>
        </w:rPr>
        <w:t>Conducted in-depth requirement gathering through 25+ stakeholder interviews, translating business needs into technical specifications for systems supporting over 1,000 users</w:t>
      </w:r>
    </w:p>
    <w:p w14:paraId="41BE1404" w14:textId="77777777" w:rsidR="009264B8" w:rsidRPr="009264B8" w:rsidRDefault="009264B8" w:rsidP="009264B8">
      <w:pPr>
        <w:pStyle w:val="divdocumentulli"/>
        <w:numPr>
          <w:ilvl w:val="0"/>
          <w:numId w:val="4"/>
        </w:numPr>
        <w:shd w:val="clear" w:color="auto" w:fill="FFFFFF"/>
        <w:spacing w:line="240" w:lineRule="auto"/>
        <w:ind w:left="360"/>
        <w:rPr>
          <w:rStyle w:val="span"/>
          <w:rFonts w:eastAsia="Century Gothic"/>
          <w:color w:val="231F20"/>
          <w:sz w:val="22"/>
          <w:szCs w:val="22"/>
        </w:rPr>
      </w:pPr>
      <w:r w:rsidRPr="009264B8">
        <w:rPr>
          <w:rStyle w:val="span"/>
          <w:rFonts w:eastAsia="Century Gothic"/>
          <w:color w:val="231F20"/>
          <w:sz w:val="22"/>
          <w:szCs w:val="22"/>
        </w:rPr>
        <w:t>Facilitated 8 comprehensive training sessions on Agile principles, Scrum, and Kanban methodologies, resulting in a 20% increase in team productivity</w:t>
      </w:r>
    </w:p>
    <w:p w14:paraId="3412A4B6" w14:textId="77777777" w:rsidR="009264B8" w:rsidRPr="009264B8" w:rsidRDefault="009264B8" w:rsidP="009264B8">
      <w:pPr>
        <w:pStyle w:val="divdocumentulli"/>
        <w:numPr>
          <w:ilvl w:val="0"/>
          <w:numId w:val="4"/>
        </w:numPr>
        <w:shd w:val="clear" w:color="auto" w:fill="FFFFFF"/>
        <w:spacing w:line="240" w:lineRule="auto"/>
        <w:ind w:left="360"/>
        <w:rPr>
          <w:rStyle w:val="span"/>
          <w:rFonts w:eastAsia="Century Gothic"/>
          <w:color w:val="231F20"/>
          <w:sz w:val="22"/>
          <w:szCs w:val="22"/>
        </w:rPr>
      </w:pPr>
      <w:r w:rsidRPr="009264B8">
        <w:rPr>
          <w:rStyle w:val="span"/>
          <w:rFonts w:eastAsia="Century Gothic"/>
          <w:color w:val="231F20"/>
          <w:sz w:val="22"/>
          <w:szCs w:val="22"/>
        </w:rPr>
        <w:t>Prepared detailed project documentation, including 5 business cases and 7 project charters, and conducted post-implementation reviews that enhanced process accuracy by 15%</w:t>
      </w:r>
    </w:p>
    <w:p w14:paraId="4A45A9FE" w14:textId="77777777" w:rsidR="009264B8" w:rsidRPr="009264B8" w:rsidRDefault="009264B8" w:rsidP="009264B8">
      <w:pPr>
        <w:pStyle w:val="divdocumentulli"/>
        <w:numPr>
          <w:ilvl w:val="0"/>
          <w:numId w:val="4"/>
        </w:numPr>
        <w:shd w:val="clear" w:color="auto" w:fill="FFFFFF"/>
        <w:spacing w:line="240" w:lineRule="auto"/>
        <w:ind w:left="360"/>
        <w:rPr>
          <w:rStyle w:val="span"/>
          <w:rFonts w:eastAsia="Century Gothic"/>
          <w:color w:val="231F20"/>
          <w:sz w:val="22"/>
          <w:szCs w:val="22"/>
        </w:rPr>
      </w:pPr>
      <w:r w:rsidRPr="009264B8">
        <w:rPr>
          <w:rStyle w:val="span"/>
          <w:rFonts w:eastAsia="Century Gothic"/>
          <w:color w:val="231F20"/>
          <w:sz w:val="22"/>
          <w:szCs w:val="22"/>
        </w:rPr>
        <w:t>Authored more than 20 critical documents such as BRDs, SOMs, Cost and Risk Analysis Reports, and QRCs, standardizing procedures across the organization</w:t>
      </w:r>
    </w:p>
    <w:p w14:paraId="3346B849" w14:textId="53B02E77" w:rsidR="0058177D" w:rsidRPr="008119DA" w:rsidRDefault="009264B8" w:rsidP="009264B8">
      <w:pPr>
        <w:pStyle w:val="divdocumentulli"/>
        <w:numPr>
          <w:ilvl w:val="0"/>
          <w:numId w:val="4"/>
        </w:numPr>
        <w:shd w:val="clear" w:color="auto" w:fill="FFFFFF"/>
        <w:spacing w:line="240" w:lineRule="auto"/>
        <w:ind w:left="360"/>
        <w:rPr>
          <w:rStyle w:val="span"/>
          <w:rFonts w:eastAsia="Century Gothic"/>
          <w:color w:val="231F20"/>
          <w:sz w:val="22"/>
          <w:szCs w:val="22"/>
        </w:rPr>
      </w:pPr>
      <w:r w:rsidRPr="009264B8">
        <w:rPr>
          <w:rStyle w:val="span"/>
          <w:rFonts w:eastAsia="Century Gothic"/>
          <w:color w:val="231F20"/>
          <w:sz w:val="22"/>
          <w:szCs w:val="22"/>
        </w:rPr>
        <w:t>Leveraged data analytics tools to monitor project progress across 12 projects, assessing team performance and identifying improvement areas that reduced delivery times by 25%</w:t>
      </w:r>
    </w:p>
    <w:p w14:paraId="36EC2534" w14:textId="77777777" w:rsidR="0058177D" w:rsidRPr="008119DA" w:rsidRDefault="004D6EF5" w:rsidP="008119DA">
      <w:pPr>
        <w:pStyle w:val="divdocumentsinglecolumn"/>
        <w:shd w:val="clear" w:color="auto" w:fill="FFFFFF"/>
        <w:spacing w:before="200" w:line="240" w:lineRule="auto"/>
        <w:rPr>
          <w:rFonts w:eastAsia="Century Gothic"/>
          <w:color w:val="231F20"/>
          <w:sz w:val="22"/>
          <w:szCs w:val="22"/>
        </w:rPr>
      </w:pPr>
      <w:r w:rsidRPr="008119DA">
        <w:rPr>
          <w:rStyle w:val="span"/>
          <w:rFonts w:eastAsia="Century Gothic"/>
          <w:b/>
          <w:bCs/>
          <w:color w:val="231F20"/>
          <w:sz w:val="22"/>
          <w:szCs w:val="22"/>
        </w:rPr>
        <w:t>Project Manager/PRODUCT OWNER- Consultant</w:t>
      </w:r>
      <w:r w:rsidRPr="008119DA">
        <w:rPr>
          <w:rStyle w:val="documenttxtBold"/>
          <w:rFonts w:eastAsia="Century Gothic"/>
          <w:color w:val="231F20"/>
          <w:sz w:val="22"/>
          <w:szCs w:val="22"/>
        </w:rPr>
        <w:t xml:space="preserve"> </w:t>
      </w:r>
    </w:p>
    <w:p w14:paraId="1C5C13C9" w14:textId="77777777" w:rsidR="0058177D" w:rsidRPr="008119DA" w:rsidRDefault="004D6EF5" w:rsidP="008119DA">
      <w:pPr>
        <w:pStyle w:val="spanpaddedline"/>
        <w:shd w:val="clear" w:color="auto" w:fill="FFFFFF"/>
        <w:spacing w:line="240" w:lineRule="auto"/>
        <w:rPr>
          <w:rFonts w:eastAsia="Century Gothic"/>
          <w:color w:val="231F20"/>
          <w:sz w:val="22"/>
          <w:szCs w:val="22"/>
        </w:rPr>
      </w:pPr>
      <w:proofErr w:type="spellStart"/>
      <w:r w:rsidRPr="008119DA">
        <w:rPr>
          <w:rStyle w:val="span"/>
          <w:rFonts w:eastAsia="Century Gothic"/>
          <w:color w:val="231F20"/>
          <w:sz w:val="22"/>
          <w:szCs w:val="22"/>
        </w:rPr>
        <w:t>ThomKatSolutions</w:t>
      </w:r>
      <w:proofErr w:type="spellEnd"/>
      <w:r w:rsidRPr="008119DA">
        <w:rPr>
          <w:rStyle w:val="span"/>
          <w:rFonts w:eastAsia="Century Gothic"/>
          <w:color w:val="231F20"/>
          <w:sz w:val="22"/>
          <w:szCs w:val="22"/>
        </w:rPr>
        <w:t xml:space="preserve"> LLC | Jan 2023-Apr 2024</w:t>
      </w:r>
    </w:p>
    <w:p w14:paraId="2F5590C3" w14:textId="77777777" w:rsidR="009D5E66" w:rsidRPr="009D5E66" w:rsidRDefault="009D5E66" w:rsidP="009D5E66">
      <w:pPr>
        <w:pStyle w:val="divdocumentulli"/>
        <w:numPr>
          <w:ilvl w:val="0"/>
          <w:numId w:val="5"/>
        </w:numPr>
        <w:shd w:val="clear" w:color="auto" w:fill="FFFFFF"/>
        <w:spacing w:line="240" w:lineRule="auto"/>
        <w:rPr>
          <w:rStyle w:val="span"/>
          <w:rFonts w:eastAsia="Century Gothic"/>
          <w:color w:val="231F20"/>
          <w:sz w:val="22"/>
          <w:szCs w:val="22"/>
        </w:rPr>
      </w:pPr>
      <w:r w:rsidRPr="009D5E66">
        <w:rPr>
          <w:rStyle w:val="span"/>
          <w:rFonts w:eastAsia="Century Gothic"/>
          <w:color w:val="231F20"/>
          <w:sz w:val="22"/>
          <w:szCs w:val="22"/>
        </w:rPr>
        <w:t>Coordinated with 3 architect teams, 5 engineering groups, 7 contractors, and 4 government officials to ensure seamless project execution and maintain a clear vision of project goals</w:t>
      </w:r>
    </w:p>
    <w:p w14:paraId="009F5A4B" w14:textId="77777777" w:rsidR="009D5E66" w:rsidRPr="009D5E66" w:rsidRDefault="009D5E66" w:rsidP="009D5E66">
      <w:pPr>
        <w:pStyle w:val="divdocumentulli"/>
        <w:numPr>
          <w:ilvl w:val="0"/>
          <w:numId w:val="5"/>
        </w:numPr>
        <w:shd w:val="clear" w:color="auto" w:fill="FFFFFF"/>
        <w:spacing w:line="240" w:lineRule="auto"/>
        <w:rPr>
          <w:rStyle w:val="span"/>
          <w:rFonts w:eastAsia="Century Gothic"/>
          <w:color w:val="231F20"/>
          <w:sz w:val="22"/>
          <w:szCs w:val="22"/>
        </w:rPr>
      </w:pPr>
      <w:r w:rsidRPr="009D5E66">
        <w:rPr>
          <w:rStyle w:val="span"/>
          <w:rFonts w:eastAsia="Century Gothic"/>
          <w:color w:val="231F20"/>
          <w:sz w:val="22"/>
          <w:szCs w:val="22"/>
        </w:rPr>
        <w:t>Managed over 20 pieces of ad-hoc documentation—including permits, contracts, and zoning regulations—ensuring a 20% improvement in record accuracy and retrieval speed</w:t>
      </w:r>
    </w:p>
    <w:p w14:paraId="7C578D5D" w14:textId="77777777" w:rsidR="009D5E66" w:rsidRPr="009D5E66" w:rsidRDefault="009D5E66" w:rsidP="009D5E66">
      <w:pPr>
        <w:pStyle w:val="divdocumentulli"/>
        <w:numPr>
          <w:ilvl w:val="0"/>
          <w:numId w:val="5"/>
        </w:numPr>
        <w:shd w:val="clear" w:color="auto" w:fill="FFFFFF"/>
        <w:spacing w:line="240" w:lineRule="auto"/>
        <w:rPr>
          <w:rStyle w:val="span"/>
          <w:rFonts w:eastAsia="Century Gothic"/>
          <w:color w:val="231F20"/>
          <w:sz w:val="22"/>
          <w:szCs w:val="22"/>
        </w:rPr>
      </w:pPr>
      <w:r w:rsidRPr="009D5E66">
        <w:rPr>
          <w:rStyle w:val="span"/>
          <w:rFonts w:eastAsia="Century Gothic"/>
          <w:color w:val="231F20"/>
          <w:sz w:val="22"/>
          <w:szCs w:val="22"/>
        </w:rPr>
        <w:t>Prioritized project requirements by engaging 5 key stakeholders weekly, resulting in a 30% reduction in miscommunication</w:t>
      </w:r>
    </w:p>
    <w:p w14:paraId="45D729BD" w14:textId="77777777" w:rsidR="009D5E66" w:rsidRPr="009D5E66" w:rsidRDefault="009D5E66" w:rsidP="009D5E66">
      <w:pPr>
        <w:pStyle w:val="divdocumentulli"/>
        <w:numPr>
          <w:ilvl w:val="0"/>
          <w:numId w:val="5"/>
        </w:numPr>
        <w:shd w:val="clear" w:color="auto" w:fill="FFFFFF"/>
        <w:spacing w:line="240" w:lineRule="auto"/>
        <w:rPr>
          <w:rStyle w:val="span"/>
          <w:rFonts w:eastAsia="Century Gothic"/>
          <w:color w:val="231F20"/>
          <w:sz w:val="22"/>
          <w:szCs w:val="22"/>
        </w:rPr>
      </w:pPr>
      <w:r w:rsidRPr="009D5E66">
        <w:rPr>
          <w:rStyle w:val="span"/>
          <w:rFonts w:eastAsia="Century Gothic"/>
          <w:color w:val="231F20"/>
          <w:sz w:val="22"/>
          <w:szCs w:val="22"/>
        </w:rPr>
        <w:t>Facilitated clear communication by organizing monthly briefings and distributing detailed reports to 12 investment stakeholders and 8 relevant parties</w:t>
      </w:r>
    </w:p>
    <w:p w14:paraId="6A690DE6" w14:textId="77777777" w:rsidR="009D5E66" w:rsidRPr="009D5E66" w:rsidRDefault="009D5E66" w:rsidP="009D5E66">
      <w:pPr>
        <w:pStyle w:val="divdocumentulli"/>
        <w:numPr>
          <w:ilvl w:val="0"/>
          <w:numId w:val="5"/>
        </w:numPr>
        <w:shd w:val="clear" w:color="auto" w:fill="FFFFFF"/>
        <w:spacing w:line="240" w:lineRule="auto"/>
        <w:rPr>
          <w:rStyle w:val="span"/>
          <w:rFonts w:eastAsia="Century Gothic"/>
          <w:color w:val="231F20"/>
          <w:sz w:val="22"/>
          <w:szCs w:val="22"/>
        </w:rPr>
      </w:pPr>
      <w:r w:rsidRPr="009D5E66">
        <w:rPr>
          <w:rStyle w:val="span"/>
          <w:rFonts w:eastAsia="Century Gothic"/>
          <w:color w:val="231F20"/>
          <w:sz w:val="22"/>
          <w:szCs w:val="22"/>
        </w:rPr>
        <w:t>Developed detailed timelines and plans for 8 residential and 5 commercial projects, setting milestones and deadlines that improved on-time delivery by 25%</w:t>
      </w:r>
    </w:p>
    <w:p w14:paraId="5B473361" w14:textId="77777777" w:rsidR="009D5E66" w:rsidRPr="009D5E66" w:rsidRDefault="009D5E66" w:rsidP="009D5E66">
      <w:pPr>
        <w:pStyle w:val="divdocumentulli"/>
        <w:numPr>
          <w:ilvl w:val="0"/>
          <w:numId w:val="5"/>
        </w:numPr>
        <w:shd w:val="clear" w:color="auto" w:fill="FFFFFF"/>
        <w:spacing w:line="240" w:lineRule="auto"/>
        <w:rPr>
          <w:rStyle w:val="span"/>
          <w:rFonts w:eastAsia="Century Gothic"/>
          <w:color w:val="231F20"/>
          <w:sz w:val="22"/>
          <w:szCs w:val="22"/>
        </w:rPr>
      </w:pPr>
      <w:r w:rsidRPr="009D5E66">
        <w:rPr>
          <w:rStyle w:val="span"/>
          <w:rFonts w:eastAsia="Century Gothic"/>
          <w:color w:val="231F20"/>
          <w:sz w:val="22"/>
          <w:szCs w:val="22"/>
        </w:rPr>
        <w:t>Conducted comprehensive cost, risk, and market analyses for 6 target areas, identifying key audiences and housing market trends to boost targeting accuracy by 15%</w:t>
      </w:r>
    </w:p>
    <w:p w14:paraId="558AEF9F" w14:textId="77777777" w:rsidR="009D5E66" w:rsidRPr="009D5E66" w:rsidRDefault="009D5E66" w:rsidP="009D5E66">
      <w:pPr>
        <w:pStyle w:val="divdocumentulli"/>
        <w:numPr>
          <w:ilvl w:val="0"/>
          <w:numId w:val="5"/>
        </w:numPr>
        <w:shd w:val="clear" w:color="auto" w:fill="FFFFFF"/>
        <w:spacing w:line="240" w:lineRule="auto"/>
        <w:rPr>
          <w:rStyle w:val="span"/>
          <w:rFonts w:eastAsia="Century Gothic"/>
          <w:color w:val="231F20"/>
          <w:sz w:val="22"/>
          <w:szCs w:val="22"/>
        </w:rPr>
      </w:pPr>
      <w:r w:rsidRPr="009D5E66">
        <w:rPr>
          <w:rStyle w:val="span"/>
          <w:rFonts w:eastAsia="Century Gothic"/>
          <w:color w:val="231F20"/>
          <w:sz w:val="22"/>
          <w:szCs w:val="22"/>
        </w:rPr>
        <w:t>Efficiently managed project budgets averaging $2M per project, maintaining budget variances under 5% while optimizing resource allocation</w:t>
      </w:r>
    </w:p>
    <w:p w14:paraId="2FDDE04A" w14:textId="77777777" w:rsidR="0058177D" w:rsidRPr="008119DA" w:rsidRDefault="004D6EF5" w:rsidP="008119DA">
      <w:pPr>
        <w:pStyle w:val="divdocumentsinglecolumn"/>
        <w:shd w:val="clear" w:color="auto" w:fill="FFFFFF"/>
        <w:spacing w:before="200" w:line="240" w:lineRule="auto"/>
        <w:rPr>
          <w:rFonts w:eastAsia="Century Gothic"/>
          <w:color w:val="231F20"/>
          <w:sz w:val="22"/>
          <w:szCs w:val="22"/>
        </w:rPr>
      </w:pPr>
      <w:r w:rsidRPr="008119DA">
        <w:rPr>
          <w:rStyle w:val="span"/>
          <w:rFonts w:eastAsia="Century Gothic"/>
          <w:b/>
          <w:bCs/>
          <w:color w:val="231F20"/>
          <w:sz w:val="22"/>
          <w:szCs w:val="22"/>
        </w:rPr>
        <w:t>SR. BUSINESS SYSTEMS ANALYST</w:t>
      </w:r>
      <w:r w:rsidRPr="008119DA">
        <w:rPr>
          <w:rStyle w:val="documenttxtBold"/>
          <w:rFonts w:eastAsia="Century Gothic"/>
          <w:color w:val="231F20"/>
          <w:sz w:val="22"/>
          <w:szCs w:val="22"/>
        </w:rPr>
        <w:t xml:space="preserve"> </w:t>
      </w:r>
    </w:p>
    <w:p w14:paraId="6DF2349F" w14:textId="77777777" w:rsidR="0058177D" w:rsidRPr="008119DA" w:rsidRDefault="004D6EF5" w:rsidP="008119DA">
      <w:pPr>
        <w:pStyle w:val="spanpaddedline"/>
        <w:shd w:val="clear" w:color="auto" w:fill="FFFFFF"/>
        <w:spacing w:line="240" w:lineRule="auto"/>
        <w:rPr>
          <w:rFonts w:eastAsia="Century Gothic"/>
          <w:color w:val="231F20"/>
          <w:sz w:val="22"/>
          <w:szCs w:val="22"/>
        </w:rPr>
      </w:pPr>
      <w:proofErr w:type="spellStart"/>
      <w:r w:rsidRPr="008119DA">
        <w:rPr>
          <w:rStyle w:val="span"/>
          <w:rFonts w:eastAsia="Century Gothic"/>
          <w:color w:val="231F20"/>
          <w:sz w:val="22"/>
          <w:szCs w:val="22"/>
        </w:rPr>
        <w:t>Softworld</w:t>
      </w:r>
      <w:proofErr w:type="spellEnd"/>
      <w:r w:rsidRPr="008119DA">
        <w:rPr>
          <w:rStyle w:val="span"/>
          <w:rFonts w:eastAsia="Century Gothic"/>
          <w:color w:val="231F20"/>
          <w:sz w:val="22"/>
          <w:szCs w:val="22"/>
        </w:rPr>
        <w:t>, Inc. | Oct 2022-Jan 2023</w:t>
      </w:r>
    </w:p>
    <w:p w14:paraId="5C80A5C2" w14:textId="77777777" w:rsidR="00996714" w:rsidRPr="00996714" w:rsidRDefault="00996714" w:rsidP="00996714">
      <w:pPr>
        <w:pStyle w:val="divdocumentulli"/>
        <w:numPr>
          <w:ilvl w:val="0"/>
          <w:numId w:val="6"/>
        </w:numPr>
        <w:shd w:val="clear" w:color="auto" w:fill="FFFFFF"/>
        <w:spacing w:line="240" w:lineRule="auto"/>
        <w:rPr>
          <w:rStyle w:val="span"/>
          <w:rFonts w:eastAsia="Century Gothic"/>
          <w:color w:val="231F20"/>
          <w:sz w:val="22"/>
          <w:szCs w:val="22"/>
        </w:rPr>
      </w:pPr>
      <w:r w:rsidRPr="00996714">
        <w:rPr>
          <w:rStyle w:val="span"/>
          <w:rFonts w:eastAsia="Century Gothic"/>
          <w:color w:val="231F20"/>
          <w:sz w:val="22"/>
          <w:szCs w:val="22"/>
        </w:rPr>
        <w:t>Contributed as a key PMO member for a major logistics and trucking leader, managing a system integration project across 4 core systems (LMS, CRM, Marketing, and proprietary internal systems) impacting over 3,000 users</w:t>
      </w:r>
    </w:p>
    <w:p w14:paraId="4E63F6B7" w14:textId="77777777" w:rsidR="00996714" w:rsidRDefault="00996714" w:rsidP="00996714">
      <w:pPr>
        <w:pStyle w:val="divdocumentulli"/>
        <w:numPr>
          <w:ilvl w:val="0"/>
          <w:numId w:val="6"/>
        </w:numPr>
        <w:shd w:val="clear" w:color="auto" w:fill="FFFFFF"/>
        <w:spacing w:line="240" w:lineRule="auto"/>
        <w:rPr>
          <w:rStyle w:val="span"/>
          <w:rFonts w:eastAsia="Century Gothic"/>
          <w:color w:val="231F20"/>
          <w:sz w:val="22"/>
          <w:szCs w:val="22"/>
        </w:rPr>
      </w:pPr>
      <w:r w:rsidRPr="00996714">
        <w:rPr>
          <w:rStyle w:val="span"/>
          <w:rFonts w:eastAsia="Century Gothic"/>
          <w:color w:val="231F20"/>
          <w:sz w:val="22"/>
          <w:szCs w:val="22"/>
        </w:rPr>
        <w:t>Gathered and documented requirements for 10+ integrations between company entities, reducing integration errors by 25%</w:t>
      </w:r>
    </w:p>
    <w:p w14:paraId="507EA727" w14:textId="77777777" w:rsidR="00636402" w:rsidRPr="00636402" w:rsidRDefault="00636402" w:rsidP="00636402">
      <w:pPr>
        <w:pStyle w:val="divdocumentulli"/>
        <w:numPr>
          <w:ilvl w:val="0"/>
          <w:numId w:val="6"/>
        </w:numPr>
        <w:shd w:val="clear" w:color="auto" w:fill="FFFFFF"/>
        <w:spacing w:line="240" w:lineRule="auto"/>
        <w:rPr>
          <w:rStyle w:val="span"/>
          <w:rFonts w:eastAsia="Century Gothic"/>
          <w:color w:val="231F20"/>
          <w:sz w:val="22"/>
          <w:szCs w:val="22"/>
        </w:rPr>
      </w:pPr>
      <w:r w:rsidRPr="00636402">
        <w:rPr>
          <w:rStyle w:val="span"/>
          <w:rFonts w:eastAsia="Century Gothic"/>
          <w:color w:val="231F20"/>
          <w:sz w:val="22"/>
          <w:szCs w:val="22"/>
        </w:rPr>
        <w:t>Developed strategic frameworks that promoted collaboration between technical teams and business units, ensuring a unified approach to system integration</w:t>
      </w:r>
    </w:p>
    <w:p w14:paraId="25DF5A16" w14:textId="77777777" w:rsidR="00636402" w:rsidRPr="00636402" w:rsidRDefault="00636402" w:rsidP="00636402">
      <w:pPr>
        <w:pStyle w:val="divdocumentulli"/>
        <w:numPr>
          <w:ilvl w:val="0"/>
          <w:numId w:val="6"/>
        </w:numPr>
        <w:shd w:val="clear" w:color="auto" w:fill="FFFFFF"/>
        <w:spacing w:line="240" w:lineRule="auto"/>
        <w:rPr>
          <w:rStyle w:val="span"/>
          <w:rFonts w:eastAsia="Century Gothic"/>
          <w:color w:val="231F20"/>
          <w:sz w:val="22"/>
          <w:szCs w:val="22"/>
        </w:rPr>
      </w:pPr>
      <w:r w:rsidRPr="00636402">
        <w:rPr>
          <w:rStyle w:val="span"/>
          <w:rFonts w:eastAsia="Century Gothic"/>
          <w:color w:val="231F20"/>
          <w:sz w:val="22"/>
          <w:szCs w:val="22"/>
        </w:rPr>
        <w:t>Championed transparent communication channels across departments to maintain clarity of project objectives and deliverables</w:t>
      </w:r>
    </w:p>
    <w:p w14:paraId="6111B164" w14:textId="7436EC08" w:rsidR="00636402" w:rsidRPr="00636402" w:rsidRDefault="00636402" w:rsidP="00636402">
      <w:pPr>
        <w:pStyle w:val="divdocumentulli"/>
        <w:numPr>
          <w:ilvl w:val="0"/>
          <w:numId w:val="6"/>
        </w:numPr>
        <w:shd w:val="clear" w:color="auto" w:fill="FFFFFF"/>
        <w:spacing w:line="240" w:lineRule="auto"/>
        <w:rPr>
          <w:rStyle w:val="span"/>
          <w:rFonts w:eastAsia="Century Gothic"/>
          <w:color w:val="231F20"/>
          <w:sz w:val="22"/>
          <w:szCs w:val="22"/>
        </w:rPr>
      </w:pPr>
      <w:r w:rsidRPr="00636402">
        <w:rPr>
          <w:rStyle w:val="span"/>
          <w:rFonts w:eastAsia="Century Gothic"/>
          <w:color w:val="231F20"/>
          <w:sz w:val="22"/>
          <w:szCs w:val="22"/>
        </w:rPr>
        <w:t>Created comprehensive testing protocols that streamlined the validation process and enhanced system reliability</w:t>
      </w:r>
    </w:p>
    <w:p w14:paraId="6BFCB241" w14:textId="77777777" w:rsidR="00996714" w:rsidRPr="00996714" w:rsidRDefault="00996714" w:rsidP="00996714">
      <w:pPr>
        <w:pStyle w:val="divdocumentulli"/>
        <w:numPr>
          <w:ilvl w:val="0"/>
          <w:numId w:val="6"/>
        </w:numPr>
        <w:shd w:val="clear" w:color="auto" w:fill="FFFFFF"/>
        <w:spacing w:line="240" w:lineRule="auto"/>
        <w:rPr>
          <w:rStyle w:val="span"/>
          <w:rFonts w:eastAsia="Century Gothic"/>
          <w:color w:val="231F20"/>
          <w:sz w:val="22"/>
          <w:szCs w:val="22"/>
        </w:rPr>
      </w:pPr>
      <w:r w:rsidRPr="00996714">
        <w:rPr>
          <w:rStyle w:val="span"/>
          <w:rFonts w:eastAsia="Century Gothic"/>
          <w:color w:val="231F20"/>
          <w:sz w:val="22"/>
          <w:szCs w:val="22"/>
        </w:rPr>
        <w:t>Assisted in testing and documentation across 5 pre- and post-production cycles, ensuring a 30% decrease in post-deployment issues</w:t>
      </w:r>
    </w:p>
    <w:p w14:paraId="584F5768" w14:textId="77777777" w:rsidR="00996714" w:rsidRPr="00996714" w:rsidRDefault="00996714" w:rsidP="00996714">
      <w:pPr>
        <w:pStyle w:val="divdocumentulli"/>
        <w:numPr>
          <w:ilvl w:val="0"/>
          <w:numId w:val="6"/>
        </w:numPr>
        <w:shd w:val="clear" w:color="auto" w:fill="FFFFFF"/>
        <w:spacing w:line="240" w:lineRule="auto"/>
        <w:rPr>
          <w:rStyle w:val="span"/>
          <w:rFonts w:eastAsia="Century Gothic"/>
          <w:color w:val="231F20"/>
          <w:sz w:val="22"/>
          <w:szCs w:val="22"/>
        </w:rPr>
      </w:pPr>
      <w:r w:rsidRPr="00996714">
        <w:rPr>
          <w:rStyle w:val="span"/>
          <w:rFonts w:eastAsia="Century Gothic"/>
          <w:color w:val="231F20"/>
          <w:sz w:val="22"/>
          <w:szCs w:val="22"/>
        </w:rPr>
        <w:t>Supported the resolution of 50+ critical bugs in both legacy and new applications, enhancing overall system stability by 20%</w:t>
      </w:r>
    </w:p>
    <w:p w14:paraId="547D4474" w14:textId="77777777" w:rsidR="0058177D" w:rsidRPr="008119DA" w:rsidRDefault="004D6EF5" w:rsidP="008119DA">
      <w:pPr>
        <w:pStyle w:val="divdocumentsinglecolumn"/>
        <w:shd w:val="clear" w:color="auto" w:fill="FFFFFF"/>
        <w:spacing w:before="200" w:line="240" w:lineRule="auto"/>
        <w:rPr>
          <w:rFonts w:eastAsia="Century Gothic"/>
          <w:color w:val="231F20"/>
          <w:sz w:val="22"/>
          <w:szCs w:val="22"/>
        </w:rPr>
      </w:pPr>
      <w:r w:rsidRPr="008119DA">
        <w:rPr>
          <w:rStyle w:val="span"/>
          <w:rFonts w:eastAsia="Century Gothic"/>
          <w:b/>
          <w:bCs/>
          <w:color w:val="231F20"/>
          <w:sz w:val="22"/>
          <w:szCs w:val="22"/>
        </w:rPr>
        <w:t>SR. BUSINESS ANALYST/SCRUM MASTER Consultant</w:t>
      </w:r>
      <w:r w:rsidRPr="008119DA">
        <w:rPr>
          <w:rStyle w:val="documenttxtBold"/>
          <w:rFonts w:eastAsia="Century Gothic"/>
          <w:color w:val="231F20"/>
          <w:sz w:val="22"/>
          <w:szCs w:val="22"/>
        </w:rPr>
        <w:t xml:space="preserve"> </w:t>
      </w:r>
    </w:p>
    <w:p w14:paraId="64B7E7F6" w14:textId="77777777" w:rsidR="0058177D" w:rsidRPr="008119DA" w:rsidRDefault="004D6EF5" w:rsidP="008119DA">
      <w:pPr>
        <w:pStyle w:val="spanpaddedline"/>
        <w:shd w:val="clear" w:color="auto" w:fill="FFFFFF"/>
        <w:spacing w:line="240" w:lineRule="auto"/>
        <w:rPr>
          <w:rFonts w:eastAsia="Century Gothic"/>
          <w:color w:val="231F20"/>
          <w:sz w:val="22"/>
          <w:szCs w:val="22"/>
        </w:rPr>
      </w:pPr>
      <w:proofErr w:type="spellStart"/>
      <w:r w:rsidRPr="008119DA">
        <w:rPr>
          <w:rStyle w:val="span"/>
          <w:rFonts w:eastAsia="Century Gothic"/>
          <w:color w:val="231F20"/>
          <w:sz w:val="22"/>
          <w:szCs w:val="22"/>
        </w:rPr>
        <w:t>ThomKatSolutions</w:t>
      </w:r>
      <w:proofErr w:type="spellEnd"/>
      <w:r w:rsidRPr="008119DA">
        <w:rPr>
          <w:rStyle w:val="span"/>
          <w:rFonts w:eastAsia="Century Gothic"/>
          <w:color w:val="231F20"/>
          <w:sz w:val="22"/>
          <w:szCs w:val="22"/>
        </w:rPr>
        <w:t xml:space="preserve"> LLC | May 2</w:t>
      </w:r>
      <w:r w:rsidRPr="008119DA">
        <w:rPr>
          <w:rStyle w:val="span"/>
          <w:rFonts w:eastAsia="Century Gothic"/>
          <w:color w:val="231F20"/>
          <w:sz w:val="22"/>
          <w:szCs w:val="22"/>
        </w:rPr>
        <w:t>022-Oct 2022</w:t>
      </w:r>
    </w:p>
    <w:p w14:paraId="492B4BBF" w14:textId="77777777" w:rsidR="00565FD8" w:rsidRPr="00565FD8" w:rsidRDefault="00565FD8" w:rsidP="00565FD8">
      <w:pPr>
        <w:pStyle w:val="divdocumentulli"/>
        <w:numPr>
          <w:ilvl w:val="0"/>
          <w:numId w:val="7"/>
        </w:numPr>
        <w:shd w:val="clear" w:color="auto" w:fill="FFFFFF"/>
        <w:spacing w:line="240" w:lineRule="auto"/>
        <w:rPr>
          <w:rStyle w:val="span"/>
          <w:rFonts w:eastAsia="Century Gothic"/>
          <w:color w:val="231F20"/>
          <w:sz w:val="22"/>
          <w:szCs w:val="22"/>
        </w:rPr>
      </w:pPr>
      <w:r w:rsidRPr="00565FD8">
        <w:rPr>
          <w:rStyle w:val="span"/>
          <w:rFonts w:eastAsia="Century Gothic"/>
          <w:color w:val="231F20"/>
          <w:sz w:val="22"/>
          <w:szCs w:val="22"/>
        </w:rPr>
        <w:t>Advised the Business Analysis team across five projects, ensuring clear business requirements and user acceptance criteria, and effectively guiding them through each stage of the SDLC</w:t>
      </w:r>
    </w:p>
    <w:p w14:paraId="1D05B8AE" w14:textId="77777777" w:rsidR="00565FD8" w:rsidRPr="00565FD8" w:rsidRDefault="00565FD8" w:rsidP="00565FD8">
      <w:pPr>
        <w:pStyle w:val="divdocumentulli"/>
        <w:numPr>
          <w:ilvl w:val="0"/>
          <w:numId w:val="7"/>
        </w:numPr>
        <w:shd w:val="clear" w:color="auto" w:fill="FFFFFF"/>
        <w:spacing w:line="240" w:lineRule="auto"/>
        <w:rPr>
          <w:rStyle w:val="span"/>
          <w:rFonts w:eastAsia="Century Gothic"/>
          <w:color w:val="231F20"/>
          <w:sz w:val="22"/>
          <w:szCs w:val="22"/>
        </w:rPr>
      </w:pPr>
      <w:r w:rsidRPr="00565FD8">
        <w:rPr>
          <w:rStyle w:val="span"/>
          <w:rFonts w:eastAsia="Century Gothic"/>
          <w:color w:val="231F20"/>
          <w:sz w:val="22"/>
          <w:szCs w:val="22"/>
        </w:rPr>
        <w:t>Served as Scrum Master by leading dynamic sprint planning sessions, facilitating backlog grooming, and refining user stories to enhance team productivity</w:t>
      </w:r>
    </w:p>
    <w:p w14:paraId="7F8A99F6" w14:textId="77777777" w:rsidR="00565FD8" w:rsidRDefault="00565FD8" w:rsidP="00565FD8">
      <w:pPr>
        <w:pStyle w:val="divdocumentulli"/>
        <w:numPr>
          <w:ilvl w:val="0"/>
          <w:numId w:val="7"/>
        </w:numPr>
        <w:shd w:val="clear" w:color="auto" w:fill="FFFFFF"/>
        <w:spacing w:line="240" w:lineRule="auto"/>
        <w:rPr>
          <w:rStyle w:val="span"/>
          <w:rFonts w:eastAsia="Century Gothic"/>
          <w:color w:val="231F20"/>
          <w:sz w:val="22"/>
          <w:szCs w:val="22"/>
        </w:rPr>
      </w:pPr>
      <w:r w:rsidRPr="00565FD8">
        <w:rPr>
          <w:rStyle w:val="span"/>
          <w:rFonts w:eastAsia="Century Gothic"/>
          <w:color w:val="231F20"/>
          <w:sz w:val="22"/>
          <w:szCs w:val="22"/>
        </w:rPr>
        <w:t>Conducted daily standups to promote open communication, quickly identifying and resolving blockers to maintain uninterrupted project progress</w:t>
      </w:r>
    </w:p>
    <w:p w14:paraId="5580F934" w14:textId="77777777" w:rsidR="000C6151" w:rsidRPr="000C6151" w:rsidRDefault="000C6151" w:rsidP="000C6151">
      <w:pPr>
        <w:pStyle w:val="divdocumentulli"/>
        <w:numPr>
          <w:ilvl w:val="0"/>
          <w:numId w:val="7"/>
        </w:numPr>
        <w:shd w:val="clear" w:color="auto" w:fill="FFFFFF"/>
        <w:spacing w:line="240" w:lineRule="auto"/>
        <w:rPr>
          <w:rStyle w:val="span"/>
          <w:rFonts w:eastAsia="Century Gothic"/>
          <w:color w:val="231F20"/>
          <w:sz w:val="22"/>
          <w:szCs w:val="22"/>
        </w:rPr>
      </w:pPr>
      <w:r w:rsidRPr="000C6151">
        <w:rPr>
          <w:rStyle w:val="span"/>
          <w:rFonts w:eastAsia="Century Gothic"/>
          <w:color w:val="231F20"/>
          <w:sz w:val="22"/>
          <w:szCs w:val="22"/>
        </w:rPr>
        <w:t>Mentored the BA Team on 5 projects, achieving a 92% success rate in business requirements accuracy and reducing revisions by 18%</w:t>
      </w:r>
    </w:p>
    <w:p w14:paraId="4FE52F88" w14:textId="77777777" w:rsidR="000C6151" w:rsidRPr="000C6151" w:rsidRDefault="000C6151" w:rsidP="000C6151">
      <w:pPr>
        <w:pStyle w:val="divdocumentulli"/>
        <w:numPr>
          <w:ilvl w:val="0"/>
          <w:numId w:val="7"/>
        </w:numPr>
        <w:shd w:val="clear" w:color="auto" w:fill="FFFFFF"/>
        <w:spacing w:line="240" w:lineRule="auto"/>
        <w:rPr>
          <w:rStyle w:val="span"/>
          <w:rFonts w:eastAsia="Century Gothic"/>
          <w:color w:val="231F20"/>
          <w:sz w:val="22"/>
          <w:szCs w:val="22"/>
        </w:rPr>
      </w:pPr>
      <w:r w:rsidRPr="000C6151">
        <w:rPr>
          <w:rStyle w:val="span"/>
          <w:rFonts w:eastAsia="Century Gothic"/>
          <w:color w:val="231F20"/>
          <w:sz w:val="22"/>
          <w:szCs w:val="22"/>
        </w:rPr>
        <w:t>Led two agile teams as Scrum Master, overseeing 16 sprint planning sessions and refining over 120 user stories for clearer backlogs</w:t>
      </w:r>
    </w:p>
    <w:p w14:paraId="265D66F9" w14:textId="77777777" w:rsidR="000C6151" w:rsidRPr="000C6151" w:rsidRDefault="000C6151" w:rsidP="000C6151">
      <w:pPr>
        <w:pStyle w:val="divdocumentulli"/>
        <w:numPr>
          <w:ilvl w:val="0"/>
          <w:numId w:val="7"/>
        </w:numPr>
        <w:shd w:val="clear" w:color="auto" w:fill="FFFFFF"/>
        <w:spacing w:line="240" w:lineRule="auto"/>
        <w:rPr>
          <w:rStyle w:val="span"/>
          <w:rFonts w:eastAsia="Century Gothic"/>
          <w:color w:val="231F20"/>
          <w:sz w:val="22"/>
          <w:szCs w:val="22"/>
        </w:rPr>
      </w:pPr>
      <w:r w:rsidRPr="000C6151">
        <w:rPr>
          <w:rStyle w:val="span"/>
          <w:rFonts w:eastAsia="Century Gothic"/>
          <w:color w:val="231F20"/>
          <w:sz w:val="22"/>
          <w:szCs w:val="22"/>
        </w:rPr>
        <w:lastRenderedPageBreak/>
        <w:t>Organized daily standups across 3 teams, resolving 85% of blockers within 12 hours and increasing sprint velocity by 22%</w:t>
      </w:r>
    </w:p>
    <w:p w14:paraId="03417FC3" w14:textId="77777777" w:rsidR="00565FD8" w:rsidRPr="00565FD8" w:rsidRDefault="00565FD8" w:rsidP="00565FD8">
      <w:pPr>
        <w:pStyle w:val="divdocumentulli"/>
        <w:numPr>
          <w:ilvl w:val="0"/>
          <w:numId w:val="7"/>
        </w:numPr>
        <w:shd w:val="clear" w:color="auto" w:fill="FFFFFF"/>
        <w:spacing w:line="240" w:lineRule="auto"/>
        <w:rPr>
          <w:rStyle w:val="span"/>
          <w:rFonts w:eastAsia="Century Gothic"/>
          <w:color w:val="231F20"/>
          <w:sz w:val="22"/>
          <w:szCs w:val="22"/>
        </w:rPr>
      </w:pPr>
      <w:r w:rsidRPr="00565FD8">
        <w:rPr>
          <w:rStyle w:val="span"/>
          <w:rFonts w:eastAsia="Century Gothic"/>
          <w:color w:val="231F20"/>
          <w:sz w:val="22"/>
          <w:szCs w:val="22"/>
        </w:rPr>
        <w:t>Collaborated closely with the QA team to establish robust testing criteria and coordinate comprehensive testing workshops for quality assurance</w:t>
      </w:r>
    </w:p>
    <w:p w14:paraId="214A512C" w14:textId="36642C82" w:rsidR="0058177D" w:rsidRPr="008119DA" w:rsidRDefault="00565FD8" w:rsidP="00565FD8">
      <w:pPr>
        <w:pStyle w:val="divdocumentulli"/>
        <w:numPr>
          <w:ilvl w:val="0"/>
          <w:numId w:val="7"/>
        </w:numPr>
        <w:shd w:val="clear" w:color="auto" w:fill="FFFFFF"/>
        <w:spacing w:line="240" w:lineRule="auto"/>
        <w:rPr>
          <w:rStyle w:val="span"/>
          <w:rFonts w:eastAsia="Century Gothic"/>
          <w:color w:val="231F20"/>
          <w:sz w:val="22"/>
          <w:szCs w:val="22"/>
        </w:rPr>
      </w:pPr>
      <w:r w:rsidRPr="00565FD8">
        <w:rPr>
          <w:rStyle w:val="span"/>
          <w:rFonts w:eastAsia="Century Gothic"/>
          <w:color w:val="231F20"/>
          <w:sz w:val="22"/>
          <w:szCs w:val="22"/>
        </w:rPr>
        <w:t>Maintained proactive communication with stakeholders, Product Owners, Developers, and cross-functional teams to ensure alignment on project objectives and deliverables</w:t>
      </w:r>
    </w:p>
    <w:p w14:paraId="3B18B7A3" w14:textId="77777777" w:rsidR="0058177D" w:rsidRPr="008119DA" w:rsidRDefault="004D6EF5" w:rsidP="008119DA">
      <w:pPr>
        <w:pStyle w:val="divdocumentsinglecolumn"/>
        <w:shd w:val="clear" w:color="auto" w:fill="FFFFFF"/>
        <w:spacing w:before="200" w:line="240" w:lineRule="auto"/>
        <w:rPr>
          <w:rFonts w:eastAsia="Century Gothic"/>
          <w:color w:val="231F20"/>
          <w:sz w:val="22"/>
          <w:szCs w:val="22"/>
        </w:rPr>
      </w:pPr>
      <w:r w:rsidRPr="008119DA">
        <w:rPr>
          <w:rStyle w:val="span"/>
          <w:rFonts w:eastAsia="Century Gothic"/>
          <w:b/>
          <w:bCs/>
          <w:color w:val="231F20"/>
          <w:sz w:val="22"/>
          <w:szCs w:val="22"/>
        </w:rPr>
        <w:t>Product Owner / Scrum Master / IT BUSINESS ANALYST II / Project Manager</w:t>
      </w:r>
      <w:r w:rsidRPr="008119DA">
        <w:rPr>
          <w:rStyle w:val="documenttxtBold"/>
          <w:rFonts w:eastAsia="Century Gothic"/>
          <w:color w:val="231F20"/>
          <w:sz w:val="22"/>
          <w:szCs w:val="22"/>
        </w:rPr>
        <w:t xml:space="preserve"> </w:t>
      </w:r>
    </w:p>
    <w:p w14:paraId="3E49B9F6" w14:textId="77777777" w:rsidR="0058177D" w:rsidRPr="008119DA" w:rsidRDefault="004D6EF5" w:rsidP="008119DA">
      <w:pPr>
        <w:pStyle w:val="spanpaddedline"/>
        <w:shd w:val="clear" w:color="auto" w:fill="FFFFFF"/>
        <w:spacing w:line="240" w:lineRule="auto"/>
        <w:rPr>
          <w:rFonts w:eastAsia="Century Gothic"/>
          <w:color w:val="231F20"/>
          <w:sz w:val="22"/>
          <w:szCs w:val="22"/>
        </w:rPr>
      </w:pPr>
      <w:r w:rsidRPr="008119DA">
        <w:rPr>
          <w:rStyle w:val="span"/>
          <w:rFonts w:eastAsia="Century Gothic"/>
          <w:color w:val="231F20"/>
          <w:sz w:val="22"/>
          <w:szCs w:val="22"/>
        </w:rPr>
        <w:t xml:space="preserve">Ogletree Deakins </w:t>
      </w:r>
      <w:r w:rsidRPr="008119DA">
        <w:rPr>
          <w:rStyle w:val="span"/>
          <w:rFonts w:eastAsia="Century Gothic"/>
          <w:color w:val="231F20"/>
          <w:sz w:val="22"/>
          <w:szCs w:val="22"/>
        </w:rPr>
        <w:t>Smoke and Nash | Jun 2019-May 2022</w:t>
      </w:r>
    </w:p>
    <w:p w14:paraId="28AE13E0" w14:textId="77777777" w:rsidR="00FE17AE" w:rsidRPr="00FE17AE" w:rsidRDefault="00FE17AE" w:rsidP="00FE17AE">
      <w:pPr>
        <w:pStyle w:val="divdocumentulli"/>
        <w:numPr>
          <w:ilvl w:val="0"/>
          <w:numId w:val="8"/>
        </w:numPr>
        <w:shd w:val="clear" w:color="auto" w:fill="FFFFFF"/>
        <w:spacing w:line="240" w:lineRule="auto"/>
        <w:rPr>
          <w:rStyle w:val="span"/>
          <w:rFonts w:eastAsia="Century Gothic"/>
          <w:color w:val="231F20"/>
          <w:sz w:val="22"/>
          <w:szCs w:val="22"/>
        </w:rPr>
      </w:pPr>
      <w:r w:rsidRPr="00FE17AE">
        <w:rPr>
          <w:rStyle w:val="span"/>
          <w:rFonts w:eastAsia="Century Gothic"/>
          <w:color w:val="231F20"/>
          <w:sz w:val="22"/>
          <w:szCs w:val="22"/>
        </w:rPr>
        <w:t>Managed multi-faceted roles as Product Owner, Scrum Master, Business Analyst, and Project Manager for 30 projects annually, ensuring efficient cross-functional coordination and timely delivery</w:t>
      </w:r>
    </w:p>
    <w:p w14:paraId="393D35F8" w14:textId="77777777" w:rsidR="00FE17AE" w:rsidRPr="00FE17AE" w:rsidRDefault="00FE17AE" w:rsidP="00FE17AE">
      <w:pPr>
        <w:pStyle w:val="divdocumentulli"/>
        <w:numPr>
          <w:ilvl w:val="0"/>
          <w:numId w:val="8"/>
        </w:numPr>
        <w:shd w:val="clear" w:color="auto" w:fill="FFFFFF"/>
        <w:spacing w:line="240" w:lineRule="auto"/>
        <w:rPr>
          <w:rStyle w:val="span"/>
          <w:rFonts w:eastAsia="Century Gothic"/>
          <w:color w:val="231F20"/>
          <w:sz w:val="22"/>
          <w:szCs w:val="22"/>
        </w:rPr>
      </w:pPr>
      <w:r w:rsidRPr="00FE17AE">
        <w:rPr>
          <w:rStyle w:val="span"/>
          <w:rFonts w:eastAsia="Century Gothic"/>
          <w:color w:val="231F20"/>
          <w:sz w:val="22"/>
          <w:szCs w:val="22"/>
        </w:rPr>
        <w:t>Developed and maintained a comprehensive Product Roadmap for both internal and client-facing applications, crafting over 150 user stories, managing backlogs, and mentoring new Product Owners</w:t>
      </w:r>
    </w:p>
    <w:p w14:paraId="7C4C2A68" w14:textId="77777777" w:rsidR="00FE17AE" w:rsidRPr="00FE17AE" w:rsidRDefault="00FE17AE" w:rsidP="00FE17AE">
      <w:pPr>
        <w:pStyle w:val="divdocumentulli"/>
        <w:numPr>
          <w:ilvl w:val="0"/>
          <w:numId w:val="8"/>
        </w:numPr>
        <w:shd w:val="clear" w:color="auto" w:fill="FFFFFF"/>
        <w:spacing w:line="240" w:lineRule="auto"/>
        <w:rPr>
          <w:rStyle w:val="span"/>
          <w:rFonts w:eastAsia="Century Gothic"/>
          <w:color w:val="231F20"/>
          <w:sz w:val="22"/>
          <w:szCs w:val="22"/>
        </w:rPr>
      </w:pPr>
      <w:r w:rsidRPr="00FE17AE">
        <w:rPr>
          <w:rStyle w:val="span"/>
          <w:rFonts w:eastAsia="Century Gothic"/>
          <w:color w:val="231F20"/>
          <w:sz w:val="22"/>
          <w:szCs w:val="22"/>
        </w:rPr>
        <w:t>Delivered key products to diverse target audiences, including Candidate Assessments, Immigration Mobile App, Immigration CAP Season, Employee Immigration Submissions, Time Billing System, CVS Employee Immigration, K.A.R.L.O.S Chatbot, the Firm's Financial Tool, and HRIS system migration from UltiPro to UKG</w:t>
      </w:r>
    </w:p>
    <w:p w14:paraId="1103C448" w14:textId="77777777" w:rsidR="00FE17AE" w:rsidRPr="00FE17AE" w:rsidRDefault="00FE17AE" w:rsidP="00FE17AE">
      <w:pPr>
        <w:pStyle w:val="divdocumentulli"/>
        <w:numPr>
          <w:ilvl w:val="0"/>
          <w:numId w:val="8"/>
        </w:numPr>
        <w:shd w:val="clear" w:color="auto" w:fill="FFFFFF"/>
        <w:spacing w:line="240" w:lineRule="auto"/>
        <w:rPr>
          <w:rStyle w:val="span"/>
          <w:rFonts w:eastAsia="Century Gothic"/>
          <w:color w:val="231F20"/>
          <w:sz w:val="22"/>
          <w:szCs w:val="22"/>
        </w:rPr>
      </w:pPr>
      <w:r w:rsidRPr="00FE17AE">
        <w:rPr>
          <w:rStyle w:val="span"/>
          <w:rFonts w:eastAsia="Century Gothic"/>
          <w:color w:val="231F20"/>
          <w:sz w:val="22"/>
          <w:szCs w:val="22"/>
        </w:rPr>
        <w:t>Created detailed project plans that defined scope, milestones, resource allocation, and timelines, resulting in a 25% increase in on-time project completions</w:t>
      </w:r>
    </w:p>
    <w:p w14:paraId="588DB23B" w14:textId="77777777" w:rsidR="00FE17AE" w:rsidRPr="00FE17AE" w:rsidRDefault="00FE17AE" w:rsidP="00FE17AE">
      <w:pPr>
        <w:pStyle w:val="divdocumentulli"/>
        <w:numPr>
          <w:ilvl w:val="0"/>
          <w:numId w:val="8"/>
        </w:numPr>
        <w:shd w:val="clear" w:color="auto" w:fill="FFFFFF"/>
        <w:spacing w:line="240" w:lineRule="auto"/>
        <w:rPr>
          <w:rStyle w:val="span"/>
          <w:rFonts w:eastAsia="Century Gothic"/>
          <w:color w:val="231F20"/>
          <w:sz w:val="22"/>
          <w:szCs w:val="22"/>
        </w:rPr>
      </w:pPr>
      <w:r w:rsidRPr="00FE17AE">
        <w:rPr>
          <w:rStyle w:val="span"/>
          <w:rFonts w:eastAsia="Century Gothic"/>
          <w:color w:val="231F20"/>
          <w:sz w:val="22"/>
          <w:szCs w:val="22"/>
        </w:rPr>
        <w:t>Conducted Requirements and UAT Workshops with more than 20 stakeholders to ensure alignment and achieve successful project outcomes</w:t>
      </w:r>
    </w:p>
    <w:p w14:paraId="4EFB647D" w14:textId="77777777" w:rsidR="00FE17AE" w:rsidRPr="00FE17AE" w:rsidRDefault="00FE17AE" w:rsidP="00FE17AE">
      <w:pPr>
        <w:pStyle w:val="divdocumentulli"/>
        <w:numPr>
          <w:ilvl w:val="0"/>
          <w:numId w:val="8"/>
        </w:numPr>
        <w:shd w:val="clear" w:color="auto" w:fill="FFFFFF"/>
        <w:spacing w:line="240" w:lineRule="auto"/>
        <w:rPr>
          <w:rStyle w:val="span"/>
          <w:rFonts w:eastAsia="Century Gothic"/>
          <w:color w:val="231F20"/>
          <w:sz w:val="22"/>
          <w:szCs w:val="22"/>
        </w:rPr>
      </w:pPr>
      <w:r w:rsidRPr="00FE17AE">
        <w:rPr>
          <w:rStyle w:val="span"/>
          <w:rFonts w:eastAsia="Century Gothic"/>
          <w:color w:val="231F20"/>
          <w:sz w:val="22"/>
          <w:szCs w:val="22"/>
        </w:rPr>
        <w:t>Translated complex requirements into comprehensive project documentation—including over 10 BRDs, Business Process Flow diagrams, User Journeys, and FRDs—to streamline communication and implementation</w:t>
      </w:r>
    </w:p>
    <w:p w14:paraId="1D4AEE32" w14:textId="77777777" w:rsidR="00FE17AE" w:rsidRPr="00FE17AE" w:rsidRDefault="00FE17AE" w:rsidP="00FE17AE">
      <w:pPr>
        <w:pStyle w:val="divdocumentulli"/>
        <w:numPr>
          <w:ilvl w:val="0"/>
          <w:numId w:val="8"/>
        </w:numPr>
        <w:shd w:val="clear" w:color="auto" w:fill="FFFFFF"/>
        <w:spacing w:line="240" w:lineRule="auto"/>
        <w:rPr>
          <w:rStyle w:val="span"/>
          <w:rFonts w:eastAsia="Century Gothic"/>
          <w:color w:val="231F20"/>
          <w:sz w:val="22"/>
          <w:szCs w:val="22"/>
        </w:rPr>
      </w:pPr>
      <w:r w:rsidRPr="00FE17AE">
        <w:rPr>
          <w:rStyle w:val="span"/>
          <w:rFonts w:eastAsia="Century Gothic"/>
          <w:color w:val="231F20"/>
          <w:sz w:val="22"/>
          <w:szCs w:val="22"/>
        </w:rPr>
        <w:t>Utilized Jira to manage project backlogs and sprints across all projects, performing hands-on functional testing that improved overall product quality by 20%</w:t>
      </w:r>
    </w:p>
    <w:p w14:paraId="58C13CE8" w14:textId="3083AD83" w:rsidR="00FE17AE" w:rsidRPr="00FE17AE" w:rsidRDefault="00FE17AE" w:rsidP="00FE17AE">
      <w:pPr>
        <w:pStyle w:val="divdocumentulli"/>
        <w:numPr>
          <w:ilvl w:val="0"/>
          <w:numId w:val="8"/>
        </w:numPr>
        <w:shd w:val="clear" w:color="auto" w:fill="FFFFFF"/>
        <w:spacing w:line="240" w:lineRule="auto"/>
        <w:rPr>
          <w:rStyle w:val="span"/>
          <w:rFonts w:eastAsia="Century Gothic"/>
          <w:color w:val="231F20"/>
          <w:sz w:val="22"/>
          <w:szCs w:val="22"/>
        </w:rPr>
      </w:pPr>
      <w:r w:rsidRPr="00FE17AE">
        <w:rPr>
          <w:rStyle w:val="span"/>
          <w:rFonts w:eastAsia="Century Gothic"/>
          <w:color w:val="231F20"/>
          <w:sz w:val="22"/>
          <w:szCs w:val="22"/>
        </w:rPr>
        <w:t>Proactively managed project progress, scope, development activities, unit testing, UAT, contracts, SOW compliance, risk identification, and scope creep prevention, reducing project delays by 15%</w:t>
      </w:r>
    </w:p>
    <w:p w14:paraId="4852C293" w14:textId="77777777" w:rsidR="0058177D" w:rsidRPr="008119DA" w:rsidRDefault="004D6EF5" w:rsidP="008119DA">
      <w:pPr>
        <w:pStyle w:val="divdocumentsinglecolumn"/>
        <w:shd w:val="clear" w:color="auto" w:fill="FFFFFF"/>
        <w:spacing w:before="200" w:line="240" w:lineRule="auto"/>
        <w:rPr>
          <w:rFonts w:eastAsia="Century Gothic"/>
          <w:color w:val="231F20"/>
          <w:sz w:val="22"/>
          <w:szCs w:val="22"/>
        </w:rPr>
      </w:pPr>
      <w:r w:rsidRPr="008119DA">
        <w:rPr>
          <w:rStyle w:val="span"/>
          <w:rFonts w:eastAsia="Century Gothic"/>
          <w:b/>
          <w:bCs/>
          <w:color w:val="231F20"/>
          <w:sz w:val="22"/>
          <w:szCs w:val="22"/>
        </w:rPr>
        <w:t>Applications Analyst II/Systems Administrator</w:t>
      </w:r>
      <w:r w:rsidRPr="008119DA">
        <w:rPr>
          <w:rStyle w:val="documenttxtBold"/>
          <w:rFonts w:eastAsia="Century Gothic"/>
          <w:color w:val="231F20"/>
          <w:sz w:val="22"/>
          <w:szCs w:val="22"/>
        </w:rPr>
        <w:t xml:space="preserve"> </w:t>
      </w:r>
    </w:p>
    <w:p w14:paraId="29FF4EA8" w14:textId="77777777" w:rsidR="0058177D" w:rsidRPr="008119DA" w:rsidRDefault="004D6EF5" w:rsidP="008119DA">
      <w:pPr>
        <w:pStyle w:val="spanpaddedline"/>
        <w:shd w:val="clear" w:color="auto" w:fill="FFFFFF"/>
        <w:spacing w:line="240" w:lineRule="auto"/>
        <w:rPr>
          <w:rFonts w:eastAsia="Century Gothic"/>
          <w:color w:val="231F20"/>
          <w:sz w:val="22"/>
          <w:szCs w:val="22"/>
        </w:rPr>
      </w:pPr>
      <w:r w:rsidRPr="008119DA">
        <w:rPr>
          <w:rStyle w:val="span"/>
          <w:rFonts w:eastAsia="Century Gothic"/>
          <w:color w:val="231F20"/>
          <w:sz w:val="22"/>
          <w:szCs w:val="22"/>
        </w:rPr>
        <w:t>Ogletree Deakins Smoke and Nash | Dec 2017-Jun 2019</w:t>
      </w:r>
    </w:p>
    <w:p w14:paraId="3BE58FE1" w14:textId="77777777" w:rsidR="000A0E71" w:rsidRPr="000A0E71" w:rsidRDefault="000A0E71" w:rsidP="000A0E71">
      <w:pPr>
        <w:pStyle w:val="divdocumentulli"/>
        <w:numPr>
          <w:ilvl w:val="0"/>
          <w:numId w:val="9"/>
        </w:numPr>
        <w:shd w:val="clear" w:color="auto" w:fill="FFFFFF"/>
        <w:spacing w:line="240" w:lineRule="auto"/>
        <w:ind w:left="360"/>
        <w:rPr>
          <w:rStyle w:val="span"/>
          <w:rFonts w:eastAsia="Century Gothic"/>
          <w:color w:val="231F20"/>
          <w:sz w:val="22"/>
          <w:szCs w:val="22"/>
        </w:rPr>
      </w:pPr>
      <w:r w:rsidRPr="000A0E71">
        <w:rPr>
          <w:rStyle w:val="span"/>
          <w:rFonts w:eastAsia="Century Gothic"/>
          <w:color w:val="231F20"/>
          <w:sz w:val="22"/>
          <w:szCs w:val="22"/>
        </w:rPr>
        <w:t>Spearheaded a financial system conversion over an 18-month period, managing complex data mapping, project planning, system configurations, and backend server administration to ensure a smooth transition</w:t>
      </w:r>
    </w:p>
    <w:p w14:paraId="70CD6C00" w14:textId="77777777" w:rsidR="000A0E71" w:rsidRPr="000A0E71" w:rsidRDefault="000A0E71" w:rsidP="000A0E71">
      <w:pPr>
        <w:pStyle w:val="divdocumentulli"/>
        <w:numPr>
          <w:ilvl w:val="0"/>
          <w:numId w:val="9"/>
        </w:numPr>
        <w:shd w:val="clear" w:color="auto" w:fill="FFFFFF"/>
        <w:spacing w:line="240" w:lineRule="auto"/>
        <w:ind w:left="360"/>
        <w:rPr>
          <w:rStyle w:val="span"/>
          <w:rFonts w:eastAsia="Century Gothic"/>
          <w:color w:val="231F20"/>
          <w:sz w:val="22"/>
          <w:szCs w:val="22"/>
        </w:rPr>
      </w:pPr>
      <w:r w:rsidRPr="000A0E71">
        <w:rPr>
          <w:rStyle w:val="span"/>
          <w:rFonts w:eastAsia="Century Gothic"/>
          <w:color w:val="231F20"/>
          <w:sz w:val="22"/>
          <w:szCs w:val="22"/>
        </w:rPr>
        <w:t xml:space="preserve">Served as the Systems Administrator and Subject Matter Expert for the </w:t>
      </w:r>
      <w:proofErr w:type="spellStart"/>
      <w:r w:rsidRPr="000A0E71">
        <w:rPr>
          <w:rStyle w:val="span"/>
          <w:rFonts w:eastAsia="Century Gothic"/>
          <w:color w:val="231F20"/>
          <w:sz w:val="22"/>
          <w:szCs w:val="22"/>
        </w:rPr>
        <w:t>Intapp</w:t>
      </w:r>
      <w:proofErr w:type="spellEnd"/>
      <w:r w:rsidRPr="000A0E71">
        <w:rPr>
          <w:rStyle w:val="span"/>
          <w:rFonts w:eastAsia="Century Gothic"/>
          <w:color w:val="231F20"/>
          <w:sz w:val="22"/>
          <w:szCs w:val="22"/>
        </w:rPr>
        <w:t xml:space="preserve"> Suite—including Open/Conflicts, Walls, Total Time, Flow, and Integrate—providing strategic guidance and technical leadership</w:t>
      </w:r>
    </w:p>
    <w:p w14:paraId="13B51DDC" w14:textId="77777777" w:rsidR="000A0E71" w:rsidRPr="000A0E71" w:rsidRDefault="000A0E71" w:rsidP="000A0E71">
      <w:pPr>
        <w:pStyle w:val="divdocumentulli"/>
        <w:numPr>
          <w:ilvl w:val="0"/>
          <w:numId w:val="9"/>
        </w:numPr>
        <w:shd w:val="clear" w:color="auto" w:fill="FFFFFF"/>
        <w:spacing w:line="240" w:lineRule="auto"/>
        <w:ind w:left="360"/>
        <w:rPr>
          <w:rStyle w:val="span"/>
          <w:rFonts w:eastAsia="Century Gothic"/>
          <w:color w:val="231F20"/>
          <w:sz w:val="22"/>
          <w:szCs w:val="22"/>
        </w:rPr>
      </w:pPr>
      <w:r w:rsidRPr="000A0E71">
        <w:rPr>
          <w:rStyle w:val="span"/>
          <w:rFonts w:eastAsia="Century Gothic"/>
          <w:color w:val="231F20"/>
          <w:sz w:val="22"/>
          <w:szCs w:val="22"/>
        </w:rPr>
        <w:t>Supported a diverse portfolio of integrated third-party and proprietary enterprise systems, enhancing overall system reliability and business process efficiency</w:t>
      </w:r>
    </w:p>
    <w:p w14:paraId="26473D17" w14:textId="77777777" w:rsidR="000A0E71" w:rsidRPr="000A0E71" w:rsidRDefault="000A0E71" w:rsidP="000A0E71">
      <w:pPr>
        <w:pStyle w:val="divdocumentulli"/>
        <w:numPr>
          <w:ilvl w:val="0"/>
          <w:numId w:val="9"/>
        </w:numPr>
        <w:shd w:val="clear" w:color="auto" w:fill="FFFFFF"/>
        <w:spacing w:line="240" w:lineRule="auto"/>
        <w:ind w:left="360"/>
        <w:rPr>
          <w:rStyle w:val="span"/>
          <w:rFonts w:eastAsia="Century Gothic"/>
          <w:color w:val="231F20"/>
          <w:sz w:val="22"/>
          <w:szCs w:val="22"/>
        </w:rPr>
      </w:pPr>
      <w:r w:rsidRPr="000A0E71">
        <w:rPr>
          <w:rStyle w:val="span"/>
          <w:rFonts w:eastAsia="Century Gothic"/>
          <w:color w:val="231F20"/>
          <w:sz w:val="22"/>
          <w:szCs w:val="22"/>
        </w:rPr>
        <w:t>Executed comprehensive system installations, integration maintenance, upgrades, patching, configurations, troubleshooting, and diagnostics to maintain high performance across firm systems</w:t>
      </w:r>
    </w:p>
    <w:p w14:paraId="15FF6FBA" w14:textId="77777777" w:rsidR="000A0E71" w:rsidRPr="000A0E71" w:rsidRDefault="000A0E71" w:rsidP="000A0E71">
      <w:pPr>
        <w:pStyle w:val="divdocumentulli"/>
        <w:numPr>
          <w:ilvl w:val="0"/>
          <w:numId w:val="9"/>
        </w:numPr>
        <w:shd w:val="clear" w:color="auto" w:fill="FFFFFF"/>
        <w:spacing w:line="240" w:lineRule="auto"/>
        <w:ind w:left="360"/>
        <w:rPr>
          <w:rStyle w:val="span"/>
          <w:rFonts w:eastAsia="Century Gothic"/>
          <w:color w:val="231F20"/>
          <w:sz w:val="22"/>
          <w:szCs w:val="22"/>
        </w:rPr>
      </w:pPr>
      <w:r w:rsidRPr="000A0E71">
        <w:rPr>
          <w:rStyle w:val="span"/>
          <w:rFonts w:eastAsia="Century Gothic"/>
          <w:color w:val="231F20"/>
          <w:sz w:val="22"/>
          <w:szCs w:val="22"/>
        </w:rPr>
        <w:t>Actively participated in the ITIL-based Change Management framework by creating and managing change requests aligned with organizational objectives</w:t>
      </w:r>
    </w:p>
    <w:p w14:paraId="036DFA48" w14:textId="77777777" w:rsidR="000A0E71" w:rsidRPr="000A0E71" w:rsidRDefault="000A0E71" w:rsidP="000A0E71">
      <w:pPr>
        <w:pStyle w:val="divdocumentulli"/>
        <w:numPr>
          <w:ilvl w:val="0"/>
          <w:numId w:val="9"/>
        </w:numPr>
        <w:shd w:val="clear" w:color="auto" w:fill="FFFFFF"/>
        <w:spacing w:line="240" w:lineRule="auto"/>
        <w:ind w:left="360"/>
        <w:rPr>
          <w:rStyle w:val="span"/>
          <w:rFonts w:eastAsia="Century Gothic"/>
          <w:color w:val="231F20"/>
          <w:sz w:val="22"/>
          <w:szCs w:val="22"/>
        </w:rPr>
      </w:pPr>
      <w:r w:rsidRPr="000A0E71">
        <w:rPr>
          <w:rStyle w:val="span"/>
          <w:rFonts w:eastAsia="Century Gothic"/>
          <w:color w:val="231F20"/>
          <w:sz w:val="22"/>
          <w:szCs w:val="22"/>
        </w:rPr>
        <w:t>Delivered targeted training sessions and ongoing expert support, significantly boosting team competency in firm-specific software and solutions</w:t>
      </w:r>
    </w:p>
    <w:p w14:paraId="63C15069" w14:textId="0A89AC9B" w:rsidR="0058177D" w:rsidRPr="008119DA" w:rsidRDefault="000A0E71" w:rsidP="000A0E71">
      <w:pPr>
        <w:pStyle w:val="divdocumentulli"/>
        <w:numPr>
          <w:ilvl w:val="0"/>
          <w:numId w:val="9"/>
        </w:numPr>
        <w:shd w:val="clear" w:color="auto" w:fill="FFFFFF"/>
        <w:spacing w:line="240" w:lineRule="auto"/>
        <w:ind w:left="360"/>
        <w:rPr>
          <w:rStyle w:val="span"/>
          <w:rFonts w:eastAsia="Century Gothic"/>
          <w:color w:val="231F20"/>
          <w:sz w:val="22"/>
          <w:szCs w:val="22"/>
        </w:rPr>
      </w:pPr>
      <w:r w:rsidRPr="000A0E71">
        <w:rPr>
          <w:rStyle w:val="span"/>
          <w:rFonts w:eastAsia="Century Gothic"/>
          <w:color w:val="231F20"/>
          <w:sz w:val="22"/>
          <w:szCs w:val="22"/>
        </w:rPr>
        <w:t>Contributed to the development and refinement of application support standards, processes, and documentation, establishing best practices for sustainable system management</w:t>
      </w:r>
    </w:p>
    <w:p w14:paraId="0A36A863" w14:textId="77777777" w:rsidR="0058177D" w:rsidRPr="008119DA" w:rsidRDefault="004D6EF5" w:rsidP="008119DA">
      <w:pPr>
        <w:pStyle w:val="divdocumentsinglecolumn"/>
        <w:shd w:val="clear" w:color="auto" w:fill="FFFFFF"/>
        <w:spacing w:before="200" w:line="240" w:lineRule="auto"/>
        <w:rPr>
          <w:rFonts w:eastAsia="Century Gothic"/>
          <w:color w:val="231F20"/>
          <w:sz w:val="22"/>
          <w:szCs w:val="22"/>
        </w:rPr>
      </w:pPr>
      <w:r w:rsidRPr="008119DA">
        <w:rPr>
          <w:rStyle w:val="span"/>
          <w:rFonts w:eastAsia="Century Gothic"/>
          <w:b/>
          <w:bCs/>
          <w:color w:val="231F20"/>
          <w:sz w:val="22"/>
          <w:szCs w:val="22"/>
        </w:rPr>
        <w:t>ENTERPRISE APPLICATIONS ENGINEER II / System Administrator</w:t>
      </w:r>
      <w:r w:rsidRPr="008119DA">
        <w:rPr>
          <w:rStyle w:val="documenttxtBold"/>
          <w:rFonts w:eastAsia="Century Gothic"/>
          <w:color w:val="231F20"/>
          <w:sz w:val="22"/>
          <w:szCs w:val="22"/>
        </w:rPr>
        <w:t xml:space="preserve"> </w:t>
      </w:r>
    </w:p>
    <w:p w14:paraId="6DE68214" w14:textId="77777777" w:rsidR="0058177D" w:rsidRPr="008119DA" w:rsidRDefault="004D6EF5" w:rsidP="008119DA">
      <w:pPr>
        <w:pStyle w:val="spanpaddedline"/>
        <w:shd w:val="clear" w:color="auto" w:fill="FFFFFF"/>
        <w:spacing w:line="240" w:lineRule="auto"/>
        <w:rPr>
          <w:rFonts w:eastAsia="Century Gothic"/>
          <w:color w:val="231F20"/>
          <w:sz w:val="22"/>
          <w:szCs w:val="22"/>
        </w:rPr>
      </w:pPr>
      <w:r w:rsidRPr="008119DA">
        <w:rPr>
          <w:rStyle w:val="span"/>
          <w:rFonts w:eastAsia="Century Gothic"/>
          <w:color w:val="231F20"/>
          <w:sz w:val="22"/>
          <w:szCs w:val="22"/>
        </w:rPr>
        <w:t>Troutman Sanders | Apr 2012-Dec 2017</w:t>
      </w:r>
    </w:p>
    <w:p w14:paraId="36E9EF70" w14:textId="77777777" w:rsidR="000959B4" w:rsidRPr="000959B4" w:rsidRDefault="000959B4" w:rsidP="000959B4">
      <w:pPr>
        <w:pStyle w:val="divdocumentulli"/>
        <w:numPr>
          <w:ilvl w:val="0"/>
          <w:numId w:val="11"/>
        </w:numPr>
        <w:shd w:val="clear" w:color="auto" w:fill="FFFFFF"/>
        <w:spacing w:line="240" w:lineRule="auto"/>
        <w:rPr>
          <w:rStyle w:val="span"/>
          <w:rFonts w:eastAsia="Century Gothic"/>
          <w:color w:val="231F20"/>
          <w:sz w:val="22"/>
          <w:szCs w:val="22"/>
        </w:rPr>
      </w:pPr>
      <w:r w:rsidRPr="000959B4">
        <w:rPr>
          <w:rStyle w:val="span"/>
          <w:rFonts w:eastAsia="Century Gothic"/>
          <w:color w:val="231F20"/>
          <w:sz w:val="22"/>
          <w:szCs w:val="22"/>
        </w:rPr>
        <w:t>Collaborated with Enterprise teams to plan, configure, test, and deploy software implementations, upgrades, and patches for over 200 Firm Enterprise systems, ensuring seamless integration</w:t>
      </w:r>
    </w:p>
    <w:p w14:paraId="4793742D" w14:textId="77777777" w:rsidR="000959B4" w:rsidRPr="000959B4" w:rsidRDefault="000959B4" w:rsidP="000959B4">
      <w:pPr>
        <w:pStyle w:val="divdocumentulli"/>
        <w:numPr>
          <w:ilvl w:val="0"/>
          <w:numId w:val="11"/>
        </w:numPr>
        <w:shd w:val="clear" w:color="auto" w:fill="FFFFFF"/>
        <w:spacing w:line="240" w:lineRule="auto"/>
        <w:rPr>
          <w:rStyle w:val="span"/>
          <w:rFonts w:eastAsia="Century Gothic"/>
          <w:color w:val="231F20"/>
          <w:sz w:val="22"/>
          <w:szCs w:val="22"/>
        </w:rPr>
      </w:pPr>
      <w:r w:rsidRPr="000959B4">
        <w:rPr>
          <w:rStyle w:val="span"/>
          <w:rFonts w:eastAsia="Century Gothic"/>
          <w:color w:val="231F20"/>
          <w:sz w:val="22"/>
          <w:szCs w:val="22"/>
        </w:rPr>
        <w:t>Provided 3rd tier support for 300+ Enterprise systems, effectively resolving issues and reducing system downtime</w:t>
      </w:r>
    </w:p>
    <w:p w14:paraId="7EDCD00A" w14:textId="77777777" w:rsidR="000959B4" w:rsidRPr="000959B4" w:rsidRDefault="000959B4" w:rsidP="000959B4">
      <w:pPr>
        <w:pStyle w:val="divdocumentulli"/>
        <w:numPr>
          <w:ilvl w:val="0"/>
          <w:numId w:val="11"/>
        </w:numPr>
        <w:shd w:val="clear" w:color="auto" w:fill="FFFFFF"/>
        <w:spacing w:line="240" w:lineRule="auto"/>
        <w:rPr>
          <w:rStyle w:val="span"/>
          <w:rFonts w:eastAsia="Century Gothic"/>
          <w:color w:val="231F20"/>
          <w:sz w:val="22"/>
          <w:szCs w:val="22"/>
        </w:rPr>
      </w:pPr>
      <w:r w:rsidRPr="000959B4">
        <w:rPr>
          <w:rStyle w:val="span"/>
          <w:rFonts w:eastAsia="Century Gothic"/>
          <w:color w:val="231F20"/>
          <w:sz w:val="22"/>
          <w:szCs w:val="22"/>
        </w:rPr>
        <w:t xml:space="preserve">Served as SME and secondary support for tier 1 systems including </w:t>
      </w:r>
      <w:proofErr w:type="spellStart"/>
      <w:r w:rsidRPr="000959B4">
        <w:rPr>
          <w:rStyle w:val="span"/>
          <w:rFonts w:eastAsia="Century Gothic"/>
          <w:color w:val="231F20"/>
          <w:sz w:val="22"/>
          <w:szCs w:val="22"/>
        </w:rPr>
        <w:t>Aderant</w:t>
      </w:r>
      <w:proofErr w:type="spellEnd"/>
      <w:r w:rsidRPr="000959B4">
        <w:rPr>
          <w:rStyle w:val="span"/>
          <w:rFonts w:eastAsia="Century Gothic"/>
          <w:color w:val="231F20"/>
          <w:sz w:val="22"/>
          <w:szCs w:val="22"/>
        </w:rPr>
        <w:t xml:space="preserve">, </w:t>
      </w:r>
      <w:proofErr w:type="spellStart"/>
      <w:r w:rsidRPr="000959B4">
        <w:rPr>
          <w:rStyle w:val="span"/>
          <w:rFonts w:eastAsia="Century Gothic"/>
          <w:color w:val="231F20"/>
          <w:sz w:val="22"/>
          <w:szCs w:val="22"/>
        </w:rPr>
        <w:t>Compulaw</w:t>
      </w:r>
      <w:proofErr w:type="spellEnd"/>
      <w:r w:rsidRPr="000959B4">
        <w:rPr>
          <w:rStyle w:val="span"/>
          <w:rFonts w:eastAsia="Century Gothic"/>
          <w:color w:val="231F20"/>
          <w:sz w:val="22"/>
          <w:szCs w:val="22"/>
        </w:rPr>
        <w:t xml:space="preserve">, </w:t>
      </w:r>
      <w:proofErr w:type="spellStart"/>
      <w:r w:rsidRPr="000959B4">
        <w:rPr>
          <w:rStyle w:val="span"/>
          <w:rFonts w:eastAsia="Century Gothic"/>
          <w:color w:val="231F20"/>
          <w:sz w:val="22"/>
          <w:szCs w:val="22"/>
        </w:rPr>
        <w:t>iManage</w:t>
      </w:r>
      <w:proofErr w:type="spellEnd"/>
      <w:r w:rsidRPr="000959B4">
        <w:rPr>
          <w:rStyle w:val="span"/>
          <w:rFonts w:eastAsia="Century Gothic"/>
          <w:color w:val="231F20"/>
          <w:sz w:val="22"/>
          <w:szCs w:val="22"/>
        </w:rPr>
        <w:t>, Interaction, Citrix, Tableau, and Litigation platforms, boosting system performance</w:t>
      </w:r>
    </w:p>
    <w:p w14:paraId="78260CD6" w14:textId="77777777" w:rsidR="000959B4" w:rsidRPr="000959B4" w:rsidRDefault="000959B4" w:rsidP="000959B4">
      <w:pPr>
        <w:pStyle w:val="divdocumentulli"/>
        <w:numPr>
          <w:ilvl w:val="0"/>
          <w:numId w:val="11"/>
        </w:numPr>
        <w:shd w:val="clear" w:color="auto" w:fill="FFFFFF"/>
        <w:spacing w:line="240" w:lineRule="auto"/>
        <w:rPr>
          <w:rStyle w:val="span"/>
          <w:rFonts w:eastAsia="Century Gothic"/>
          <w:color w:val="231F20"/>
          <w:sz w:val="22"/>
          <w:szCs w:val="22"/>
        </w:rPr>
      </w:pPr>
      <w:r w:rsidRPr="000959B4">
        <w:rPr>
          <w:rStyle w:val="span"/>
          <w:rFonts w:eastAsia="Century Gothic"/>
          <w:color w:val="231F20"/>
          <w:sz w:val="22"/>
          <w:szCs w:val="22"/>
        </w:rPr>
        <w:t>Executed change control tasks under the firm's Change Management Protocol, processing an average of 10 change requests per month</w:t>
      </w:r>
    </w:p>
    <w:p w14:paraId="66C75BA9" w14:textId="77777777" w:rsidR="000959B4" w:rsidRPr="000959B4" w:rsidRDefault="000959B4" w:rsidP="000959B4">
      <w:pPr>
        <w:pStyle w:val="divdocumentulli"/>
        <w:numPr>
          <w:ilvl w:val="0"/>
          <w:numId w:val="11"/>
        </w:numPr>
        <w:shd w:val="clear" w:color="auto" w:fill="FFFFFF"/>
        <w:spacing w:line="240" w:lineRule="auto"/>
        <w:rPr>
          <w:rStyle w:val="span"/>
          <w:rFonts w:eastAsia="Century Gothic"/>
          <w:color w:val="231F20"/>
          <w:sz w:val="22"/>
          <w:szCs w:val="22"/>
        </w:rPr>
      </w:pPr>
      <w:r w:rsidRPr="000959B4">
        <w:rPr>
          <w:rStyle w:val="span"/>
          <w:rFonts w:eastAsia="Century Gothic"/>
          <w:color w:val="231F20"/>
          <w:sz w:val="22"/>
          <w:szCs w:val="22"/>
        </w:rPr>
        <w:t xml:space="preserve">Configured and packaged software applications using SCCM for solutions such as Interaction and </w:t>
      </w:r>
      <w:proofErr w:type="spellStart"/>
      <w:r w:rsidRPr="000959B4">
        <w:rPr>
          <w:rStyle w:val="span"/>
          <w:rFonts w:eastAsia="Century Gothic"/>
          <w:color w:val="231F20"/>
          <w:sz w:val="22"/>
          <w:szCs w:val="22"/>
        </w:rPr>
        <w:t>Compulaw</w:t>
      </w:r>
      <w:proofErr w:type="spellEnd"/>
      <w:r w:rsidRPr="000959B4">
        <w:rPr>
          <w:rStyle w:val="span"/>
          <w:rFonts w:eastAsia="Century Gothic"/>
          <w:color w:val="231F20"/>
          <w:sz w:val="22"/>
          <w:szCs w:val="22"/>
        </w:rPr>
        <w:t>, streamlining deployment procedures</w:t>
      </w:r>
    </w:p>
    <w:p w14:paraId="09144E38" w14:textId="77777777" w:rsidR="000959B4" w:rsidRPr="000959B4" w:rsidRDefault="000959B4" w:rsidP="000959B4">
      <w:pPr>
        <w:pStyle w:val="divdocumentulli"/>
        <w:numPr>
          <w:ilvl w:val="0"/>
          <w:numId w:val="11"/>
        </w:numPr>
        <w:shd w:val="clear" w:color="auto" w:fill="FFFFFF"/>
        <w:spacing w:line="240" w:lineRule="auto"/>
        <w:rPr>
          <w:rStyle w:val="span"/>
          <w:rFonts w:eastAsia="Century Gothic"/>
          <w:color w:val="231F20"/>
          <w:sz w:val="22"/>
          <w:szCs w:val="22"/>
        </w:rPr>
      </w:pPr>
      <w:r w:rsidRPr="000959B4">
        <w:rPr>
          <w:rStyle w:val="span"/>
          <w:rFonts w:eastAsia="Century Gothic"/>
          <w:color w:val="231F20"/>
          <w:sz w:val="22"/>
          <w:szCs w:val="22"/>
        </w:rPr>
        <w:t>Documented, analyzed, configured, and tested software applications based on user and IT design specifications to ensure quality deliverables</w:t>
      </w:r>
    </w:p>
    <w:p w14:paraId="6B097C6E" w14:textId="77777777" w:rsidR="000959B4" w:rsidRPr="000959B4" w:rsidRDefault="000959B4" w:rsidP="000959B4">
      <w:pPr>
        <w:pStyle w:val="divdocumentulli"/>
        <w:numPr>
          <w:ilvl w:val="0"/>
          <w:numId w:val="11"/>
        </w:numPr>
        <w:shd w:val="clear" w:color="auto" w:fill="FFFFFF"/>
        <w:spacing w:line="240" w:lineRule="auto"/>
        <w:rPr>
          <w:rStyle w:val="span"/>
          <w:rFonts w:eastAsia="Century Gothic"/>
          <w:color w:val="231F20"/>
          <w:sz w:val="22"/>
          <w:szCs w:val="22"/>
        </w:rPr>
      </w:pPr>
      <w:r w:rsidRPr="000959B4">
        <w:rPr>
          <w:rStyle w:val="span"/>
          <w:rFonts w:eastAsia="Century Gothic"/>
          <w:color w:val="231F20"/>
          <w:sz w:val="22"/>
          <w:szCs w:val="22"/>
        </w:rPr>
        <w:t>Developed comprehensive technical support documentation for Enterprise Applications and supported email spam filtering systems' monitoring and maintenance</w:t>
      </w:r>
    </w:p>
    <w:p w14:paraId="4EBD5017" w14:textId="77777777" w:rsidR="0058177D" w:rsidRPr="008119DA" w:rsidRDefault="004D6EF5" w:rsidP="008119DA">
      <w:pPr>
        <w:spacing w:line="240" w:lineRule="auto"/>
      </w:pPr>
      <w:r w:rsidRPr="008119DA">
        <w:rPr>
          <w:color w:val="FFFFFF"/>
          <w:sz w:val="2"/>
        </w:rPr>
        <w:t>#HRJ#9999ddbd-ef86-4390-90fd-8c8b628ce0b7#</w:t>
      </w:r>
      <w:bookmarkEnd w:id="0"/>
    </w:p>
    <w:sectPr w:rsidR="0058177D" w:rsidRPr="008119DA" w:rsidSect="003D5A89">
      <w:pgSz w:w="12240" w:h="15840"/>
      <w:pgMar w:top="340" w:right="743" w:bottom="0" w:left="74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156AEB4B-59E3-42C3-ACAF-7285E3A4792E}"/>
    <w:embedBold r:id="rId2" w:fontKey="{5145BEBB-C353-4447-A9E3-452DE16C775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88C2D04">
      <w:start w:val="1"/>
      <w:numFmt w:val="bullet"/>
      <w:lvlText w:val=""/>
      <w:lvlJc w:val="left"/>
      <w:pPr>
        <w:ind w:left="720" w:hanging="360"/>
      </w:pPr>
      <w:rPr>
        <w:rFonts w:ascii="Symbol" w:hAnsi="Symbol"/>
      </w:rPr>
    </w:lvl>
    <w:lvl w:ilvl="1" w:tplc="4258888C">
      <w:start w:val="1"/>
      <w:numFmt w:val="bullet"/>
      <w:lvlText w:val="o"/>
      <w:lvlJc w:val="left"/>
      <w:pPr>
        <w:tabs>
          <w:tab w:val="num" w:pos="1440"/>
        </w:tabs>
        <w:ind w:left="1440" w:hanging="360"/>
      </w:pPr>
      <w:rPr>
        <w:rFonts w:ascii="Courier New" w:hAnsi="Courier New"/>
      </w:rPr>
    </w:lvl>
    <w:lvl w:ilvl="2" w:tplc="079084D4">
      <w:start w:val="1"/>
      <w:numFmt w:val="bullet"/>
      <w:lvlText w:val=""/>
      <w:lvlJc w:val="left"/>
      <w:pPr>
        <w:tabs>
          <w:tab w:val="num" w:pos="2160"/>
        </w:tabs>
        <w:ind w:left="2160" w:hanging="360"/>
      </w:pPr>
      <w:rPr>
        <w:rFonts w:ascii="Wingdings" w:hAnsi="Wingdings"/>
      </w:rPr>
    </w:lvl>
    <w:lvl w:ilvl="3" w:tplc="1F7C6152">
      <w:start w:val="1"/>
      <w:numFmt w:val="bullet"/>
      <w:lvlText w:val=""/>
      <w:lvlJc w:val="left"/>
      <w:pPr>
        <w:tabs>
          <w:tab w:val="num" w:pos="2880"/>
        </w:tabs>
        <w:ind w:left="2880" w:hanging="360"/>
      </w:pPr>
      <w:rPr>
        <w:rFonts w:ascii="Symbol" w:hAnsi="Symbol"/>
      </w:rPr>
    </w:lvl>
    <w:lvl w:ilvl="4" w:tplc="FE76A326">
      <w:start w:val="1"/>
      <w:numFmt w:val="bullet"/>
      <w:lvlText w:val="o"/>
      <w:lvlJc w:val="left"/>
      <w:pPr>
        <w:tabs>
          <w:tab w:val="num" w:pos="3600"/>
        </w:tabs>
        <w:ind w:left="3600" w:hanging="360"/>
      </w:pPr>
      <w:rPr>
        <w:rFonts w:ascii="Courier New" w:hAnsi="Courier New"/>
      </w:rPr>
    </w:lvl>
    <w:lvl w:ilvl="5" w:tplc="75A48826">
      <w:start w:val="1"/>
      <w:numFmt w:val="bullet"/>
      <w:lvlText w:val=""/>
      <w:lvlJc w:val="left"/>
      <w:pPr>
        <w:tabs>
          <w:tab w:val="num" w:pos="4320"/>
        </w:tabs>
        <w:ind w:left="4320" w:hanging="360"/>
      </w:pPr>
      <w:rPr>
        <w:rFonts w:ascii="Wingdings" w:hAnsi="Wingdings"/>
      </w:rPr>
    </w:lvl>
    <w:lvl w:ilvl="6" w:tplc="AE44E84A">
      <w:start w:val="1"/>
      <w:numFmt w:val="bullet"/>
      <w:lvlText w:val=""/>
      <w:lvlJc w:val="left"/>
      <w:pPr>
        <w:tabs>
          <w:tab w:val="num" w:pos="5040"/>
        </w:tabs>
        <w:ind w:left="5040" w:hanging="360"/>
      </w:pPr>
      <w:rPr>
        <w:rFonts w:ascii="Symbol" w:hAnsi="Symbol"/>
      </w:rPr>
    </w:lvl>
    <w:lvl w:ilvl="7" w:tplc="E8DA9F02">
      <w:start w:val="1"/>
      <w:numFmt w:val="bullet"/>
      <w:lvlText w:val="o"/>
      <w:lvlJc w:val="left"/>
      <w:pPr>
        <w:tabs>
          <w:tab w:val="num" w:pos="5760"/>
        </w:tabs>
        <w:ind w:left="5760" w:hanging="360"/>
      </w:pPr>
      <w:rPr>
        <w:rFonts w:ascii="Courier New" w:hAnsi="Courier New"/>
      </w:rPr>
    </w:lvl>
    <w:lvl w:ilvl="8" w:tplc="8B48F0BC">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E5546134">
      <w:start w:val="1"/>
      <w:numFmt w:val="bullet"/>
      <w:lvlText w:val=""/>
      <w:lvlJc w:val="left"/>
      <w:pPr>
        <w:ind w:left="720" w:hanging="360"/>
      </w:pPr>
      <w:rPr>
        <w:rFonts w:ascii="Symbol" w:hAnsi="Symbol"/>
      </w:rPr>
    </w:lvl>
    <w:lvl w:ilvl="1" w:tplc="65444544">
      <w:start w:val="1"/>
      <w:numFmt w:val="bullet"/>
      <w:lvlText w:val="o"/>
      <w:lvlJc w:val="left"/>
      <w:pPr>
        <w:tabs>
          <w:tab w:val="num" w:pos="1440"/>
        </w:tabs>
        <w:ind w:left="1440" w:hanging="360"/>
      </w:pPr>
      <w:rPr>
        <w:rFonts w:ascii="Courier New" w:hAnsi="Courier New"/>
      </w:rPr>
    </w:lvl>
    <w:lvl w:ilvl="2" w:tplc="C56AF094">
      <w:start w:val="1"/>
      <w:numFmt w:val="bullet"/>
      <w:lvlText w:val=""/>
      <w:lvlJc w:val="left"/>
      <w:pPr>
        <w:tabs>
          <w:tab w:val="num" w:pos="2160"/>
        </w:tabs>
        <w:ind w:left="2160" w:hanging="360"/>
      </w:pPr>
      <w:rPr>
        <w:rFonts w:ascii="Wingdings" w:hAnsi="Wingdings"/>
      </w:rPr>
    </w:lvl>
    <w:lvl w:ilvl="3" w:tplc="187E216A">
      <w:start w:val="1"/>
      <w:numFmt w:val="bullet"/>
      <w:lvlText w:val=""/>
      <w:lvlJc w:val="left"/>
      <w:pPr>
        <w:tabs>
          <w:tab w:val="num" w:pos="2880"/>
        </w:tabs>
        <w:ind w:left="2880" w:hanging="360"/>
      </w:pPr>
      <w:rPr>
        <w:rFonts w:ascii="Symbol" w:hAnsi="Symbol"/>
      </w:rPr>
    </w:lvl>
    <w:lvl w:ilvl="4" w:tplc="51A0EDBE">
      <w:start w:val="1"/>
      <w:numFmt w:val="bullet"/>
      <w:lvlText w:val="o"/>
      <w:lvlJc w:val="left"/>
      <w:pPr>
        <w:tabs>
          <w:tab w:val="num" w:pos="3600"/>
        </w:tabs>
        <w:ind w:left="3600" w:hanging="360"/>
      </w:pPr>
      <w:rPr>
        <w:rFonts w:ascii="Courier New" w:hAnsi="Courier New"/>
      </w:rPr>
    </w:lvl>
    <w:lvl w:ilvl="5" w:tplc="2E32B3D4">
      <w:start w:val="1"/>
      <w:numFmt w:val="bullet"/>
      <w:lvlText w:val=""/>
      <w:lvlJc w:val="left"/>
      <w:pPr>
        <w:tabs>
          <w:tab w:val="num" w:pos="4320"/>
        </w:tabs>
        <w:ind w:left="4320" w:hanging="360"/>
      </w:pPr>
      <w:rPr>
        <w:rFonts w:ascii="Wingdings" w:hAnsi="Wingdings"/>
      </w:rPr>
    </w:lvl>
    <w:lvl w:ilvl="6" w:tplc="5E7E8F6A">
      <w:start w:val="1"/>
      <w:numFmt w:val="bullet"/>
      <w:lvlText w:val=""/>
      <w:lvlJc w:val="left"/>
      <w:pPr>
        <w:tabs>
          <w:tab w:val="num" w:pos="5040"/>
        </w:tabs>
        <w:ind w:left="5040" w:hanging="360"/>
      </w:pPr>
      <w:rPr>
        <w:rFonts w:ascii="Symbol" w:hAnsi="Symbol"/>
      </w:rPr>
    </w:lvl>
    <w:lvl w:ilvl="7" w:tplc="43FEBAA0">
      <w:start w:val="1"/>
      <w:numFmt w:val="bullet"/>
      <w:lvlText w:val="o"/>
      <w:lvlJc w:val="left"/>
      <w:pPr>
        <w:tabs>
          <w:tab w:val="num" w:pos="5760"/>
        </w:tabs>
        <w:ind w:left="5760" w:hanging="360"/>
      </w:pPr>
      <w:rPr>
        <w:rFonts w:ascii="Courier New" w:hAnsi="Courier New"/>
      </w:rPr>
    </w:lvl>
    <w:lvl w:ilvl="8" w:tplc="279E1E44">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7B6E9F46">
      <w:start w:val="1"/>
      <w:numFmt w:val="bullet"/>
      <w:lvlText w:val=""/>
      <w:lvlJc w:val="left"/>
      <w:pPr>
        <w:ind w:left="720" w:hanging="360"/>
      </w:pPr>
      <w:rPr>
        <w:rFonts w:ascii="Symbol" w:hAnsi="Symbol"/>
      </w:rPr>
    </w:lvl>
    <w:lvl w:ilvl="1" w:tplc="F0A48118">
      <w:start w:val="1"/>
      <w:numFmt w:val="bullet"/>
      <w:lvlText w:val="o"/>
      <w:lvlJc w:val="left"/>
      <w:pPr>
        <w:tabs>
          <w:tab w:val="num" w:pos="1440"/>
        </w:tabs>
        <w:ind w:left="1440" w:hanging="360"/>
      </w:pPr>
      <w:rPr>
        <w:rFonts w:ascii="Courier New" w:hAnsi="Courier New"/>
      </w:rPr>
    </w:lvl>
    <w:lvl w:ilvl="2" w:tplc="EFB20EB6">
      <w:start w:val="1"/>
      <w:numFmt w:val="bullet"/>
      <w:lvlText w:val=""/>
      <w:lvlJc w:val="left"/>
      <w:pPr>
        <w:tabs>
          <w:tab w:val="num" w:pos="2160"/>
        </w:tabs>
        <w:ind w:left="2160" w:hanging="360"/>
      </w:pPr>
      <w:rPr>
        <w:rFonts w:ascii="Wingdings" w:hAnsi="Wingdings"/>
      </w:rPr>
    </w:lvl>
    <w:lvl w:ilvl="3" w:tplc="B2062B36">
      <w:start w:val="1"/>
      <w:numFmt w:val="bullet"/>
      <w:lvlText w:val=""/>
      <w:lvlJc w:val="left"/>
      <w:pPr>
        <w:tabs>
          <w:tab w:val="num" w:pos="2880"/>
        </w:tabs>
        <w:ind w:left="2880" w:hanging="360"/>
      </w:pPr>
      <w:rPr>
        <w:rFonts w:ascii="Symbol" w:hAnsi="Symbol"/>
      </w:rPr>
    </w:lvl>
    <w:lvl w:ilvl="4" w:tplc="2B468802">
      <w:start w:val="1"/>
      <w:numFmt w:val="bullet"/>
      <w:lvlText w:val="o"/>
      <w:lvlJc w:val="left"/>
      <w:pPr>
        <w:tabs>
          <w:tab w:val="num" w:pos="3600"/>
        </w:tabs>
        <w:ind w:left="3600" w:hanging="360"/>
      </w:pPr>
      <w:rPr>
        <w:rFonts w:ascii="Courier New" w:hAnsi="Courier New"/>
      </w:rPr>
    </w:lvl>
    <w:lvl w:ilvl="5" w:tplc="4064A262">
      <w:start w:val="1"/>
      <w:numFmt w:val="bullet"/>
      <w:lvlText w:val=""/>
      <w:lvlJc w:val="left"/>
      <w:pPr>
        <w:tabs>
          <w:tab w:val="num" w:pos="4320"/>
        </w:tabs>
        <w:ind w:left="4320" w:hanging="360"/>
      </w:pPr>
      <w:rPr>
        <w:rFonts w:ascii="Wingdings" w:hAnsi="Wingdings"/>
      </w:rPr>
    </w:lvl>
    <w:lvl w:ilvl="6" w:tplc="074EBBAE">
      <w:start w:val="1"/>
      <w:numFmt w:val="bullet"/>
      <w:lvlText w:val=""/>
      <w:lvlJc w:val="left"/>
      <w:pPr>
        <w:tabs>
          <w:tab w:val="num" w:pos="5040"/>
        </w:tabs>
        <w:ind w:left="5040" w:hanging="360"/>
      </w:pPr>
      <w:rPr>
        <w:rFonts w:ascii="Symbol" w:hAnsi="Symbol"/>
      </w:rPr>
    </w:lvl>
    <w:lvl w:ilvl="7" w:tplc="A7363AAA">
      <w:start w:val="1"/>
      <w:numFmt w:val="bullet"/>
      <w:lvlText w:val="o"/>
      <w:lvlJc w:val="left"/>
      <w:pPr>
        <w:tabs>
          <w:tab w:val="num" w:pos="5760"/>
        </w:tabs>
        <w:ind w:left="5760" w:hanging="360"/>
      </w:pPr>
      <w:rPr>
        <w:rFonts w:ascii="Courier New" w:hAnsi="Courier New"/>
      </w:rPr>
    </w:lvl>
    <w:lvl w:ilvl="8" w:tplc="F1DE56E0">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860AC5E8">
      <w:start w:val="1"/>
      <w:numFmt w:val="bullet"/>
      <w:lvlText w:val=""/>
      <w:lvlJc w:val="left"/>
      <w:pPr>
        <w:ind w:left="4754" w:hanging="360"/>
      </w:pPr>
      <w:rPr>
        <w:rFonts w:ascii="Symbol" w:hAnsi="Symbol"/>
      </w:rPr>
    </w:lvl>
    <w:lvl w:ilvl="1" w:tplc="C7E2B96A">
      <w:start w:val="1"/>
      <w:numFmt w:val="bullet"/>
      <w:lvlText w:val="o"/>
      <w:lvlJc w:val="left"/>
      <w:pPr>
        <w:tabs>
          <w:tab w:val="num" w:pos="5474"/>
        </w:tabs>
        <w:ind w:left="5474" w:hanging="360"/>
      </w:pPr>
      <w:rPr>
        <w:rFonts w:ascii="Courier New" w:hAnsi="Courier New"/>
      </w:rPr>
    </w:lvl>
    <w:lvl w:ilvl="2" w:tplc="BED0E430">
      <w:start w:val="1"/>
      <w:numFmt w:val="bullet"/>
      <w:lvlText w:val=""/>
      <w:lvlJc w:val="left"/>
      <w:pPr>
        <w:tabs>
          <w:tab w:val="num" w:pos="6194"/>
        </w:tabs>
        <w:ind w:left="6194" w:hanging="360"/>
      </w:pPr>
      <w:rPr>
        <w:rFonts w:ascii="Wingdings" w:hAnsi="Wingdings"/>
      </w:rPr>
    </w:lvl>
    <w:lvl w:ilvl="3" w:tplc="CC7C3A9A">
      <w:start w:val="1"/>
      <w:numFmt w:val="bullet"/>
      <w:lvlText w:val=""/>
      <w:lvlJc w:val="left"/>
      <w:pPr>
        <w:tabs>
          <w:tab w:val="num" w:pos="6914"/>
        </w:tabs>
        <w:ind w:left="6914" w:hanging="360"/>
      </w:pPr>
      <w:rPr>
        <w:rFonts w:ascii="Symbol" w:hAnsi="Symbol"/>
      </w:rPr>
    </w:lvl>
    <w:lvl w:ilvl="4" w:tplc="9CD892E6">
      <w:start w:val="1"/>
      <w:numFmt w:val="bullet"/>
      <w:lvlText w:val="o"/>
      <w:lvlJc w:val="left"/>
      <w:pPr>
        <w:tabs>
          <w:tab w:val="num" w:pos="7634"/>
        </w:tabs>
        <w:ind w:left="7634" w:hanging="360"/>
      </w:pPr>
      <w:rPr>
        <w:rFonts w:ascii="Courier New" w:hAnsi="Courier New"/>
      </w:rPr>
    </w:lvl>
    <w:lvl w:ilvl="5" w:tplc="02E4250A">
      <w:start w:val="1"/>
      <w:numFmt w:val="bullet"/>
      <w:lvlText w:val=""/>
      <w:lvlJc w:val="left"/>
      <w:pPr>
        <w:tabs>
          <w:tab w:val="num" w:pos="8354"/>
        </w:tabs>
        <w:ind w:left="8354" w:hanging="360"/>
      </w:pPr>
      <w:rPr>
        <w:rFonts w:ascii="Wingdings" w:hAnsi="Wingdings"/>
      </w:rPr>
    </w:lvl>
    <w:lvl w:ilvl="6" w:tplc="4760AC22">
      <w:start w:val="1"/>
      <w:numFmt w:val="bullet"/>
      <w:lvlText w:val=""/>
      <w:lvlJc w:val="left"/>
      <w:pPr>
        <w:tabs>
          <w:tab w:val="num" w:pos="9074"/>
        </w:tabs>
        <w:ind w:left="9074" w:hanging="360"/>
      </w:pPr>
      <w:rPr>
        <w:rFonts w:ascii="Symbol" w:hAnsi="Symbol"/>
      </w:rPr>
    </w:lvl>
    <w:lvl w:ilvl="7" w:tplc="136C5ED4">
      <w:start w:val="1"/>
      <w:numFmt w:val="bullet"/>
      <w:lvlText w:val="o"/>
      <w:lvlJc w:val="left"/>
      <w:pPr>
        <w:tabs>
          <w:tab w:val="num" w:pos="9794"/>
        </w:tabs>
        <w:ind w:left="9794" w:hanging="360"/>
      </w:pPr>
      <w:rPr>
        <w:rFonts w:ascii="Courier New" w:hAnsi="Courier New"/>
      </w:rPr>
    </w:lvl>
    <w:lvl w:ilvl="8" w:tplc="87C0669A">
      <w:start w:val="1"/>
      <w:numFmt w:val="bullet"/>
      <w:lvlText w:val=""/>
      <w:lvlJc w:val="left"/>
      <w:pPr>
        <w:tabs>
          <w:tab w:val="num" w:pos="10514"/>
        </w:tabs>
        <w:ind w:left="10514" w:hanging="360"/>
      </w:pPr>
      <w:rPr>
        <w:rFonts w:ascii="Wingdings" w:hAnsi="Wingdings"/>
      </w:rPr>
    </w:lvl>
  </w:abstractNum>
  <w:abstractNum w:abstractNumId="4">
    <w:nsid w:val="00000005"/>
    <w:multiLevelType w:val="hybridMultilevel"/>
    <w:tmpl w:val="00000005"/>
    <w:lvl w:ilvl="0" w:tplc="D9D68DCC">
      <w:start w:val="1"/>
      <w:numFmt w:val="bullet"/>
      <w:lvlText w:val=""/>
      <w:lvlJc w:val="left"/>
      <w:pPr>
        <w:ind w:left="360" w:hanging="360"/>
      </w:pPr>
      <w:rPr>
        <w:rFonts w:ascii="Symbol" w:hAnsi="Symbol"/>
      </w:rPr>
    </w:lvl>
    <w:lvl w:ilvl="1" w:tplc="5DE8E6D8">
      <w:start w:val="1"/>
      <w:numFmt w:val="bullet"/>
      <w:lvlText w:val="o"/>
      <w:lvlJc w:val="left"/>
      <w:pPr>
        <w:tabs>
          <w:tab w:val="num" w:pos="1080"/>
        </w:tabs>
        <w:ind w:left="1080" w:hanging="360"/>
      </w:pPr>
      <w:rPr>
        <w:rFonts w:ascii="Courier New" w:hAnsi="Courier New"/>
      </w:rPr>
    </w:lvl>
    <w:lvl w:ilvl="2" w:tplc="8C7CF8A6">
      <w:start w:val="1"/>
      <w:numFmt w:val="bullet"/>
      <w:lvlText w:val=""/>
      <w:lvlJc w:val="left"/>
      <w:pPr>
        <w:tabs>
          <w:tab w:val="num" w:pos="1800"/>
        </w:tabs>
        <w:ind w:left="1800" w:hanging="360"/>
      </w:pPr>
      <w:rPr>
        <w:rFonts w:ascii="Wingdings" w:hAnsi="Wingdings"/>
      </w:rPr>
    </w:lvl>
    <w:lvl w:ilvl="3" w:tplc="B1AED5B8">
      <w:start w:val="1"/>
      <w:numFmt w:val="bullet"/>
      <w:lvlText w:val=""/>
      <w:lvlJc w:val="left"/>
      <w:pPr>
        <w:tabs>
          <w:tab w:val="num" w:pos="2520"/>
        </w:tabs>
        <w:ind w:left="2520" w:hanging="360"/>
      </w:pPr>
      <w:rPr>
        <w:rFonts w:ascii="Symbol" w:hAnsi="Symbol"/>
      </w:rPr>
    </w:lvl>
    <w:lvl w:ilvl="4" w:tplc="A9744F0E">
      <w:start w:val="1"/>
      <w:numFmt w:val="bullet"/>
      <w:lvlText w:val="o"/>
      <w:lvlJc w:val="left"/>
      <w:pPr>
        <w:tabs>
          <w:tab w:val="num" w:pos="3240"/>
        </w:tabs>
        <w:ind w:left="3240" w:hanging="360"/>
      </w:pPr>
      <w:rPr>
        <w:rFonts w:ascii="Courier New" w:hAnsi="Courier New"/>
      </w:rPr>
    </w:lvl>
    <w:lvl w:ilvl="5" w:tplc="496ABB56">
      <w:start w:val="1"/>
      <w:numFmt w:val="bullet"/>
      <w:lvlText w:val=""/>
      <w:lvlJc w:val="left"/>
      <w:pPr>
        <w:tabs>
          <w:tab w:val="num" w:pos="3960"/>
        </w:tabs>
        <w:ind w:left="3960" w:hanging="360"/>
      </w:pPr>
      <w:rPr>
        <w:rFonts w:ascii="Wingdings" w:hAnsi="Wingdings"/>
      </w:rPr>
    </w:lvl>
    <w:lvl w:ilvl="6" w:tplc="8870B8CE">
      <w:start w:val="1"/>
      <w:numFmt w:val="bullet"/>
      <w:lvlText w:val=""/>
      <w:lvlJc w:val="left"/>
      <w:pPr>
        <w:tabs>
          <w:tab w:val="num" w:pos="4680"/>
        </w:tabs>
        <w:ind w:left="4680" w:hanging="360"/>
      </w:pPr>
      <w:rPr>
        <w:rFonts w:ascii="Symbol" w:hAnsi="Symbol"/>
      </w:rPr>
    </w:lvl>
    <w:lvl w:ilvl="7" w:tplc="2474C840">
      <w:start w:val="1"/>
      <w:numFmt w:val="bullet"/>
      <w:lvlText w:val="o"/>
      <w:lvlJc w:val="left"/>
      <w:pPr>
        <w:tabs>
          <w:tab w:val="num" w:pos="5400"/>
        </w:tabs>
        <w:ind w:left="5400" w:hanging="360"/>
      </w:pPr>
      <w:rPr>
        <w:rFonts w:ascii="Courier New" w:hAnsi="Courier New"/>
      </w:rPr>
    </w:lvl>
    <w:lvl w:ilvl="8" w:tplc="D042005A">
      <w:start w:val="1"/>
      <w:numFmt w:val="bullet"/>
      <w:lvlText w:val=""/>
      <w:lvlJc w:val="left"/>
      <w:pPr>
        <w:tabs>
          <w:tab w:val="num" w:pos="6120"/>
        </w:tabs>
        <w:ind w:left="6120" w:hanging="360"/>
      </w:pPr>
      <w:rPr>
        <w:rFonts w:ascii="Wingdings" w:hAnsi="Wingdings"/>
      </w:rPr>
    </w:lvl>
  </w:abstractNum>
  <w:abstractNum w:abstractNumId="5">
    <w:nsid w:val="00000006"/>
    <w:multiLevelType w:val="hybridMultilevel"/>
    <w:tmpl w:val="00000006"/>
    <w:lvl w:ilvl="0" w:tplc="A70AD4E2">
      <w:start w:val="1"/>
      <w:numFmt w:val="bullet"/>
      <w:lvlText w:val=""/>
      <w:lvlJc w:val="left"/>
      <w:pPr>
        <w:ind w:left="360" w:hanging="360"/>
      </w:pPr>
      <w:rPr>
        <w:rFonts w:ascii="Symbol" w:hAnsi="Symbol"/>
      </w:rPr>
    </w:lvl>
    <w:lvl w:ilvl="1" w:tplc="646621E6">
      <w:start w:val="1"/>
      <w:numFmt w:val="bullet"/>
      <w:lvlText w:val="o"/>
      <w:lvlJc w:val="left"/>
      <w:pPr>
        <w:tabs>
          <w:tab w:val="num" w:pos="1080"/>
        </w:tabs>
        <w:ind w:left="1080" w:hanging="360"/>
      </w:pPr>
      <w:rPr>
        <w:rFonts w:ascii="Courier New" w:hAnsi="Courier New"/>
      </w:rPr>
    </w:lvl>
    <w:lvl w:ilvl="2" w:tplc="C44ACC1E">
      <w:start w:val="1"/>
      <w:numFmt w:val="bullet"/>
      <w:lvlText w:val=""/>
      <w:lvlJc w:val="left"/>
      <w:pPr>
        <w:tabs>
          <w:tab w:val="num" w:pos="1800"/>
        </w:tabs>
        <w:ind w:left="1800" w:hanging="360"/>
      </w:pPr>
      <w:rPr>
        <w:rFonts w:ascii="Wingdings" w:hAnsi="Wingdings"/>
      </w:rPr>
    </w:lvl>
    <w:lvl w:ilvl="3" w:tplc="0EEA75E4">
      <w:start w:val="1"/>
      <w:numFmt w:val="bullet"/>
      <w:lvlText w:val=""/>
      <w:lvlJc w:val="left"/>
      <w:pPr>
        <w:tabs>
          <w:tab w:val="num" w:pos="2520"/>
        </w:tabs>
        <w:ind w:left="2520" w:hanging="360"/>
      </w:pPr>
      <w:rPr>
        <w:rFonts w:ascii="Symbol" w:hAnsi="Symbol"/>
      </w:rPr>
    </w:lvl>
    <w:lvl w:ilvl="4" w:tplc="3B7EAC88">
      <w:start w:val="1"/>
      <w:numFmt w:val="bullet"/>
      <w:lvlText w:val="o"/>
      <w:lvlJc w:val="left"/>
      <w:pPr>
        <w:tabs>
          <w:tab w:val="num" w:pos="3240"/>
        </w:tabs>
        <w:ind w:left="3240" w:hanging="360"/>
      </w:pPr>
      <w:rPr>
        <w:rFonts w:ascii="Courier New" w:hAnsi="Courier New"/>
      </w:rPr>
    </w:lvl>
    <w:lvl w:ilvl="5" w:tplc="799233FE">
      <w:start w:val="1"/>
      <w:numFmt w:val="bullet"/>
      <w:lvlText w:val=""/>
      <w:lvlJc w:val="left"/>
      <w:pPr>
        <w:tabs>
          <w:tab w:val="num" w:pos="3960"/>
        </w:tabs>
        <w:ind w:left="3960" w:hanging="360"/>
      </w:pPr>
      <w:rPr>
        <w:rFonts w:ascii="Wingdings" w:hAnsi="Wingdings"/>
      </w:rPr>
    </w:lvl>
    <w:lvl w:ilvl="6" w:tplc="EF02E03A">
      <w:start w:val="1"/>
      <w:numFmt w:val="bullet"/>
      <w:lvlText w:val=""/>
      <w:lvlJc w:val="left"/>
      <w:pPr>
        <w:tabs>
          <w:tab w:val="num" w:pos="4680"/>
        </w:tabs>
        <w:ind w:left="4680" w:hanging="360"/>
      </w:pPr>
      <w:rPr>
        <w:rFonts w:ascii="Symbol" w:hAnsi="Symbol"/>
      </w:rPr>
    </w:lvl>
    <w:lvl w:ilvl="7" w:tplc="912CC34E">
      <w:start w:val="1"/>
      <w:numFmt w:val="bullet"/>
      <w:lvlText w:val="o"/>
      <w:lvlJc w:val="left"/>
      <w:pPr>
        <w:tabs>
          <w:tab w:val="num" w:pos="5400"/>
        </w:tabs>
        <w:ind w:left="5400" w:hanging="360"/>
      </w:pPr>
      <w:rPr>
        <w:rFonts w:ascii="Courier New" w:hAnsi="Courier New"/>
      </w:rPr>
    </w:lvl>
    <w:lvl w:ilvl="8" w:tplc="FF7A702C">
      <w:start w:val="1"/>
      <w:numFmt w:val="bullet"/>
      <w:lvlText w:val=""/>
      <w:lvlJc w:val="left"/>
      <w:pPr>
        <w:tabs>
          <w:tab w:val="num" w:pos="6120"/>
        </w:tabs>
        <w:ind w:left="6120" w:hanging="360"/>
      </w:pPr>
      <w:rPr>
        <w:rFonts w:ascii="Wingdings" w:hAnsi="Wingdings"/>
      </w:rPr>
    </w:lvl>
  </w:abstractNum>
  <w:abstractNum w:abstractNumId="6">
    <w:nsid w:val="00000007"/>
    <w:multiLevelType w:val="hybridMultilevel"/>
    <w:tmpl w:val="00000007"/>
    <w:lvl w:ilvl="0" w:tplc="B8E84684">
      <w:start w:val="1"/>
      <w:numFmt w:val="bullet"/>
      <w:lvlText w:val=""/>
      <w:lvlJc w:val="left"/>
      <w:pPr>
        <w:ind w:left="360" w:hanging="360"/>
      </w:pPr>
      <w:rPr>
        <w:rFonts w:ascii="Symbol" w:hAnsi="Symbol"/>
      </w:rPr>
    </w:lvl>
    <w:lvl w:ilvl="1" w:tplc="CC9AAAC0">
      <w:start w:val="1"/>
      <w:numFmt w:val="bullet"/>
      <w:lvlText w:val="o"/>
      <w:lvlJc w:val="left"/>
      <w:pPr>
        <w:tabs>
          <w:tab w:val="num" w:pos="1080"/>
        </w:tabs>
        <w:ind w:left="1080" w:hanging="360"/>
      </w:pPr>
      <w:rPr>
        <w:rFonts w:ascii="Courier New" w:hAnsi="Courier New"/>
      </w:rPr>
    </w:lvl>
    <w:lvl w:ilvl="2" w:tplc="F4DE72F0">
      <w:start w:val="1"/>
      <w:numFmt w:val="bullet"/>
      <w:lvlText w:val=""/>
      <w:lvlJc w:val="left"/>
      <w:pPr>
        <w:tabs>
          <w:tab w:val="num" w:pos="1800"/>
        </w:tabs>
        <w:ind w:left="1800" w:hanging="360"/>
      </w:pPr>
      <w:rPr>
        <w:rFonts w:ascii="Wingdings" w:hAnsi="Wingdings"/>
      </w:rPr>
    </w:lvl>
    <w:lvl w:ilvl="3" w:tplc="BE683442">
      <w:start w:val="1"/>
      <w:numFmt w:val="bullet"/>
      <w:lvlText w:val=""/>
      <w:lvlJc w:val="left"/>
      <w:pPr>
        <w:tabs>
          <w:tab w:val="num" w:pos="2520"/>
        </w:tabs>
        <w:ind w:left="2520" w:hanging="360"/>
      </w:pPr>
      <w:rPr>
        <w:rFonts w:ascii="Symbol" w:hAnsi="Symbol"/>
      </w:rPr>
    </w:lvl>
    <w:lvl w:ilvl="4" w:tplc="18421856">
      <w:start w:val="1"/>
      <w:numFmt w:val="bullet"/>
      <w:lvlText w:val="o"/>
      <w:lvlJc w:val="left"/>
      <w:pPr>
        <w:tabs>
          <w:tab w:val="num" w:pos="3240"/>
        </w:tabs>
        <w:ind w:left="3240" w:hanging="360"/>
      </w:pPr>
      <w:rPr>
        <w:rFonts w:ascii="Courier New" w:hAnsi="Courier New"/>
      </w:rPr>
    </w:lvl>
    <w:lvl w:ilvl="5" w:tplc="1BEA3770">
      <w:start w:val="1"/>
      <w:numFmt w:val="bullet"/>
      <w:lvlText w:val=""/>
      <w:lvlJc w:val="left"/>
      <w:pPr>
        <w:tabs>
          <w:tab w:val="num" w:pos="3960"/>
        </w:tabs>
        <w:ind w:left="3960" w:hanging="360"/>
      </w:pPr>
      <w:rPr>
        <w:rFonts w:ascii="Wingdings" w:hAnsi="Wingdings"/>
      </w:rPr>
    </w:lvl>
    <w:lvl w:ilvl="6" w:tplc="326478B2">
      <w:start w:val="1"/>
      <w:numFmt w:val="bullet"/>
      <w:lvlText w:val=""/>
      <w:lvlJc w:val="left"/>
      <w:pPr>
        <w:tabs>
          <w:tab w:val="num" w:pos="4680"/>
        </w:tabs>
        <w:ind w:left="4680" w:hanging="360"/>
      </w:pPr>
      <w:rPr>
        <w:rFonts w:ascii="Symbol" w:hAnsi="Symbol"/>
      </w:rPr>
    </w:lvl>
    <w:lvl w:ilvl="7" w:tplc="E576842C">
      <w:start w:val="1"/>
      <w:numFmt w:val="bullet"/>
      <w:lvlText w:val="o"/>
      <w:lvlJc w:val="left"/>
      <w:pPr>
        <w:tabs>
          <w:tab w:val="num" w:pos="5400"/>
        </w:tabs>
        <w:ind w:left="5400" w:hanging="360"/>
      </w:pPr>
      <w:rPr>
        <w:rFonts w:ascii="Courier New" w:hAnsi="Courier New"/>
      </w:rPr>
    </w:lvl>
    <w:lvl w:ilvl="8" w:tplc="1F5A0902">
      <w:start w:val="1"/>
      <w:numFmt w:val="bullet"/>
      <w:lvlText w:val=""/>
      <w:lvlJc w:val="left"/>
      <w:pPr>
        <w:tabs>
          <w:tab w:val="num" w:pos="6120"/>
        </w:tabs>
        <w:ind w:left="6120" w:hanging="360"/>
      </w:pPr>
      <w:rPr>
        <w:rFonts w:ascii="Wingdings" w:hAnsi="Wingdings"/>
      </w:rPr>
    </w:lvl>
  </w:abstractNum>
  <w:abstractNum w:abstractNumId="7">
    <w:nsid w:val="00000008"/>
    <w:multiLevelType w:val="hybridMultilevel"/>
    <w:tmpl w:val="00000008"/>
    <w:lvl w:ilvl="0" w:tplc="98009BD6">
      <w:start w:val="1"/>
      <w:numFmt w:val="bullet"/>
      <w:lvlText w:val=""/>
      <w:lvlJc w:val="left"/>
      <w:pPr>
        <w:ind w:left="360" w:hanging="360"/>
      </w:pPr>
      <w:rPr>
        <w:rFonts w:ascii="Symbol" w:hAnsi="Symbol"/>
      </w:rPr>
    </w:lvl>
    <w:lvl w:ilvl="1" w:tplc="FF2CE72A">
      <w:start w:val="1"/>
      <w:numFmt w:val="bullet"/>
      <w:lvlText w:val="o"/>
      <w:lvlJc w:val="left"/>
      <w:pPr>
        <w:tabs>
          <w:tab w:val="num" w:pos="1080"/>
        </w:tabs>
        <w:ind w:left="1080" w:hanging="360"/>
      </w:pPr>
      <w:rPr>
        <w:rFonts w:ascii="Courier New" w:hAnsi="Courier New"/>
      </w:rPr>
    </w:lvl>
    <w:lvl w:ilvl="2" w:tplc="FD5A1B02">
      <w:start w:val="1"/>
      <w:numFmt w:val="bullet"/>
      <w:lvlText w:val=""/>
      <w:lvlJc w:val="left"/>
      <w:pPr>
        <w:tabs>
          <w:tab w:val="num" w:pos="1800"/>
        </w:tabs>
        <w:ind w:left="1800" w:hanging="360"/>
      </w:pPr>
      <w:rPr>
        <w:rFonts w:ascii="Wingdings" w:hAnsi="Wingdings"/>
      </w:rPr>
    </w:lvl>
    <w:lvl w:ilvl="3" w:tplc="7884FE76">
      <w:start w:val="1"/>
      <w:numFmt w:val="bullet"/>
      <w:lvlText w:val=""/>
      <w:lvlJc w:val="left"/>
      <w:pPr>
        <w:tabs>
          <w:tab w:val="num" w:pos="2520"/>
        </w:tabs>
        <w:ind w:left="2520" w:hanging="360"/>
      </w:pPr>
      <w:rPr>
        <w:rFonts w:ascii="Symbol" w:hAnsi="Symbol"/>
      </w:rPr>
    </w:lvl>
    <w:lvl w:ilvl="4" w:tplc="A86CA420">
      <w:start w:val="1"/>
      <w:numFmt w:val="bullet"/>
      <w:lvlText w:val="o"/>
      <w:lvlJc w:val="left"/>
      <w:pPr>
        <w:tabs>
          <w:tab w:val="num" w:pos="3240"/>
        </w:tabs>
        <w:ind w:left="3240" w:hanging="360"/>
      </w:pPr>
      <w:rPr>
        <w:rFonts w:ascii="Courier New" w:hAnsi="Courier New"/>
      </w:rPr>
    </w:lvl>
    <w:lvl w:ilvl="5" w:tplc="104EC5CC">
      <w:start w:val="1"/>
      <w:numFmt w:val="bullet"/>
      <w:lvlText w:val=""/>
      <w:lvlJc w:val="left"/>
      <w:pPr>
        <w:tabs>
          <w:tab w:val="num" w:pos="3960"/>
        </w:tabs>
        <w:ind w:left="3960" w:hanging="360"/>
      </w:pPr>
      <w:rPr>
        <w:rFonts w:ascii="Wingdings" w:hAnsi="Wingdings"/>
      </w:rPr>
    </w:lvl>
    <w:lvl w:ilvl="6" w:tplc="94B8FD82">
      <w:start w:val="1"/>
      <w:numFmt w:val="bullet"/>
      <w:lvlText w:val=""/>
      <w:lvlJc w:val="left"/>
      <w:pPr>
        <w:tabs>
          <w:tab w:val="num" w:pos="4680"/>
        </w:tabs>
        <w:ind w:left="4680" w:hanging="360"/>
      </w:pPr>
      <w:rPr>
        <w:rFonts w:ascii="Symbol" w:hAnsi="Symbol"/>
      </w:rPr>
    </w:lvl>
    <w:lvl w:ilvl="7" w:tplc="FE00EDA4">
      <w:start w:val="1"/>
      <w:numFmt w:val="bullet"/>
      <w:lvlText w:val="o"/>
      <w:lvlJc w:val="left"/>
      <w:pPr>
        <w:tabs>
          <w:tab w:val="num" w:pos="5400"/>
        </w:tabs>
        <w:ind w:left="5400" w:hanging="360"/>
      </w:pPr>
      <w:rPr>
        <w:rFonts w:ascii="Courier New" w:hAnsi="Courier New"/>
      </w:rPr>
    </w:lvl>
    <w:lvl w:ilvl="8" w:tplc="63FAE268">
      <w:start w:val="1"/>
      <w:numFmt w:val="bullet"/>
      <w:lvlText w:val=""/>
      <w:lvlJc w:val="left"/>
      <w:pPr>
        <w:tabs>
          <w:tab w:val="num" w:pos="6120"/>
        </w:tabs>
        <w:ind w:left="6120" w:hanging="360"/>
      </w:pPr>
      <w:rPr>
        <w:rFonts w:ascii="Wingdings" w:hAnsi="Wingdings"/>
      </w:rPr>
    </w:lvl>
  </w:abstractNum>
  <w:abstractNum w:abstractNumId="8">
    <w:nsid w:val="00000009"/>
    <w:multiLevelType w:val="hybridMultilevel"/>
    <w:tmpl w:val="00000009"/>
    <w:lvl w:ilvl="0" w:tplc="640EDE52">
      <w:start w:val="1"/>
      <w:numFmt w:val="bullet"/>
      <w:lvlText w:val=""/>
      <w:lvlJc w:val="left"/>
      <w:pPr>
        <w:ind w:left="7731" w:hanging="360"/>
      </w:pPr>
      <w:rPr>
        <w:rFonts w:ascii="Symbol" w:hAnsi="Symbol"/>
      </w:rPr>
    </w:lvl>
    <w:lvl w:ilvl="1" w:tplc="B126AB8C">
      <w:start w:val="1"/>
      <w:numFmt w:val="bullet"/>
      <w:lvlText w:val="o"/>
      <w:lvlJc w:val="left"/>
      <w:pPr>
        <w:tabs>
          <w:tab w:val="num" w:pos="8451"/>
        </w:tabs>
        <w:ind w:left="8451" w:hanging="360"/>
      </w:pPr>
      <w:rPr>
        <w:rFonts w:ascii="Courier New" w:hAnsi="Courier New"/>
      </w:rPr>
    </w:lvl>
    <w:lvl w:ilvl="2" w:tplc="B5D07790">
      <w:start w:val="1"/>
      <w:numFmt w:val="bullet"/>
      <w:lvlText w:val=""/>
      <w:lvlJc w:val="left"/>
      <w:pPr>
        <w:tabs>
          <w:tab w:val="num" w:pos="9171"/>
        </w:tabs>
        <w:ind w:left="9171" w:hanging="360"/>
      </w:pPr>
      <w:rPr>
        <w:rFonts w:ascii="Wingdings" w:hAnsi="Wingdings"/>
      </w:rPr>
    </w:lvl>
    <w:lvl w:ilvl="3" w:tplc="6762786E">
      <w:start w:val="1"/>
      <w:numFmt w:val="bullet"/>
      <w:lvlText w:val=""/>
      <w:lvlJc w:val="left"/>
      <w:pPr>
        <w:tabs>
          <w:tab w:val="num" w:pos="9891"/>
        </w:tabs>
        <w:ind w:left="9891" w:hanging="360"/>
      </w:pPr>
      <w:rPr>
        <w:rFonts w:ascii="Symbol" w:hAnsi="Symbol"/>
      </w:rPr>
    </w:lvl>
    <w:lvl w:ilvl="4" w:tplc="8C422AD2">
      <w:start w:val="1"/>
      <w:numFmt w:val="bullet"/>
      <w:lvlText w:val="o"/>
      <w:lvlJc w:val="left"/>
      <w:pPr>
        <w:tabs>
          <w:tab w:val="num" w:pos="10611"/>
        </w:tabs>
        <w:ind w:left="10611" w:hanging="360"/>
      </w:pPr>
      <w:rPr>
        <w:rFonts w:ascii="Courier New" w:hAnsi="Courier New"/>
      </w:rPr>
    </w:lvl>
    <w:lvl w:ilvl="5" w:tplc="38BCF714">
      <w:start w:val="1"/>
      <w:numFmt w:val="bullet"/>
      <w:lvlText w:val=""/>
      <w:lvlJc w:val="left"/>
      <w:pPr>
        <w:tabs>
          <w:tab w:val="num" w:pos="11331"/>
        </w:tabs>
        <w:ind w:left="11331" w:hanging="360"/>
      </w:pPr>
      <w:rPr>
        <w:rFonts w:ascii="Wingdings" w:hAnsi="Wingdings"/>
      </w:rPr>
    </w:lvl>
    <w:lvl w:ilvl="6" w:tplc="49104C06">
      <w:start w:val="1"/>
      <w:numFmt w:val="bullet"/>
      <w:lvlText w:val=""/>
      <w:lvlJc w:val="left"/>
      <w:pPr>
        <w:tabs>
          <w:tab w:val="num" w:pos="12051"/>
        </w:tabs>
        <w:ind w:left="12051" w:hanging="360"/>
      </w:pPr>
      <w:rPr>
        <w:rFonts w:ascii="Symbol" w:hAnsi="Symbol"/>
      </w:rPr>
    </w:lvl>
    <w:lvl w:ilvl="7" w:tplc="F520854A">
      <w:start w:val="1"/>
      <w:numFmt w:val="bullet"/>
      <w:lvlText w:val="o"/>
      <w:lvlJc w:val="left"/>
      <w:pPr>
        <w:tabs>
          <w:tab w:val="num" w:pos="12771"/>
        </w:tabs>
        <w:ind w:left="12771" w:hanging="360"/>
      </w:pPr>
      <w:rPr>
        <w:rFonts w:ascii="Courier New" w:hAnsi="Courier New"/>
      </w:rPr>
    </w:lvl>
    <w:lvl w:ilvl="8" w:tplc="D7743876">
      <w:start w:val="1"/>
      <w:numFmt w:val="bullet"/>
      <w:lvlText w:val=""/>
      <w:lvlJc w:val="left"/>
      <w:pPr>
        <w:tabs>
          <w:tab w:val="num" w:pos="13491"/>
        </w:tabs>
        <w:ind w:left="13491" w:hanging="360"/>
      </w:pPr>
      <w:rPr>
        <w:rFonts w:ascii="Wingdings" w:hAnsi="Wingdings"/>
      </w:rPr>
    </w:lvl>
  </w:abstractNum>
  <w:abstractNum w:abstractNumId="9">
    <w:nsid w:val="0000000A"/>
    <w:multiLevelType w:val="hybridMultilevel"/>
    <w:tmpl w:val="0000000A"/>
    <w:lvl w:ilvl="0" w:tplc="5740ADD4">
      <w:start w:val="1"/>
      <w:numFmt w:val="bullet"/>
      <w:lvlText w:val=""/>
      <w:lvlJc w:val="left"/>
      <w:pPr>
        <w:ind w:left="720" w:hanging="360"/>
      </w:pPr>
      <w:rPr>
        <w:rFonts w:ascii="Symbol" w:hAnsi="Symbol"/>
      </w:rPr>
    </w:lvl>
    <w:lvl w:ilvl="1" w:tplc="3E8E259A">
      <w:start w:val="1"/>
      <w:numFmt w:val="bullet"/>
      <w:lvlText w:val="o"/>
      <w:lvlJc w:val="left"/>
      <w:pPr>
        <w:tabs>
          <w:tab w:val="num" w:pos="1440"/>
        </w:tabs>
        <w:ind w:left="1440" w:hanging="360"/>
      </w:pPr>
      <w:rPr>
        <w:rFonts w:ascii="Courier New" w:hAnsi="Courier New"/>
      </w:rPr>
    </w:lvl>
    <w:lvl w:ilvl="2" w:tplc="08E4745A">
      <w:start w:val="1"/>
      <w:numFmt w:val="bullet"/>
      <w:lvlText w:val=""/>
      <w:lvlJc w:val="left"/>
      <w:pPr>
        <w:tabs>
          <w:tab w:val="num" w:pos="2160"/>
        </w:tabs>
        <w:ind w:left="2160" w:hanging="360"/>
      </w:pPr>
      <w:rPr>
        <w:rFonts w:ascii="Wingdings" w:hAnsi="Wingdings"/>
      </w:rPr>
    </w:lvl>
    <w:lvl w:ilvl="3" w:tplc="0C044526">
      <w:start w:val="1"/>
      <w:numFmt w:val="bullet"/>
      <w:lvlText w:val=""/>
      <w:lvlJc w:val="left"/>
      <w:pPr>
        <w:tabs>
          <w:tab w:val="num" w:pos="2880"/>
        </w:tabs>
        <w:ind w:left="2880" w:hanging="360"/>
      </w:pPr>
      <w:rPr>
        <w:rFonts w:ascii="Symbol" w:hAnsi="Symbol"/>
      </w:rPr>
    </w:lvl>
    <w:lvl w:ilvl="4" w:tplc="5394D4B2">
      <w:start w:val="1"/>
      <w:numFmt w:val="bullet"/>
      <w:lvlText w:val="o"/>
      <w:lvlJc w:val="left"/>
      <w:pPr>
        <w:tabs>
          <w:tab w:val="num" w:pos="3600"/>
        </w:tabs>
        <w:ind w:left="3600" w:hanging="360"/>
      </w:pPr>
      <w:rPr>
        <w:rFonts w:ascii="Courier New" w:hAnsi="Courier New"/>
      </w:rPr>
    </w:lvl>
    <w:lvl w:ilvl="5" w:tplc="541C38C8">
      <w:start w:val="1"/>
      <w:numFmt w:val="bullet"/>
      <w:lvlText w:val=""/>
      <w:lvlJc w:val="left"/>
      <w:pPr>
        <w:tabs>
          <w:tab w:val="num" w:pos="4320"/>
        </w:tabs>
        <w:ind w:left="4320" w:hanging="360"/>
      </w:pPr>
      <w:rPr>
        <w:rFonts w:ascii="Wingdings" w:hAnsi="Wingdings"/>
      </w:rPr>
    </w:lvl>
    <w:lvl w:ilvl="6" w:tplc="D26AD4D0">
      <w:start w:val="1"/>
      <w:numFmt w:val="bullet"/>
      <w:lvlText w:val=""/>
      <w:lvlJc w:val="left"/>
      <w:pPr>
        <w:tabs>
          <w:tab w:val="num" w:pos="5040"/>
        </w:tabs>
        <w:ind w:left="5040" w:hanging="360"/>
      </w:pPr>
      <w:rPr>
        <w:rFonts w:ascii="Symbol" w:hAnsi="Symbol"/>
      </w:rPr>
    </w:lvl>
    <w:lvl w:ilvl="7" w:tplc="CF8847B0">
      <w:start w:val="1"/>
      <w:numFmt w:val="bullet"/>
      <w:lvlText w:val="o"/>
      <w:lvlJc w:val="left"/>
      <w:pPr>
        <w:tabs>
          <w:tab w:val="num" w:pos="5760"/>
        </w:tabs>
        <w:ind w:left="5760" w:hanging="360"/>
      </w:pPr>
      <w:rPr>
        <w:rFonts w:ascii="Courier New" w:hAnsi="Courier New"/>
      </w:rPr>
    </w:lvl>
    <w:lvl w:ilvl="8" w:tplc="8446F032">
      <w:start w:val="1"/>
      <w:numFmt w:val="bullet"/>
      <w:lvlText w:val=""/>
      <w:lvlJc w:val="left"/>
      <w:pPr>
        <w:tabs>
          <w:tab w:val="num" w:pos="6480"/>
        </w:tabs>
        <w:ind w:left="6480" w:hanging="360"/>
      </w:pPr>
      <w:rPr>
        <w:rFonts w:ascii="Wingdings" w:hAnsi="Wingdings"/>
      </w:rPr>
    </w:lvl>
  </w:abstractNum>
  <w:abstractNum w:abstractNumId="10">
    <w:nsid w:val="41EB26AF"/>
    <w:multiLevelType w:val="hybridMultilevel"/>
    <w:tmpl w:val="8A601C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578F44DB"/>
    <w:multiLevelType w:val="hybridMultilevel"/>
    <w:tmpl w:val="9A2AD4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77D"/>
    <w:rsid w:val="000959B4"/>
    <w:rsid w:val="000A0E71"/>
    <w:rsid w:val="000C6151"/>
    <w:rsid w:val="001039D2"/>
    <w:rsid w:val="003D5A89"/>
    <w:rsid w:val="004D6EF5"/>
    <w:rsid w:val="00565FD8"/>
    <w:rsid w:val="0058177D"/>
    <w:rsid w:val="00590204"/>
    <w:rsid w:val="00636402"/>
    <w:rsid w:val="00746AAE"/>
    <w:rsid w:val="008119DA"/>
    <w:rsid w:val="009264B8"/>
    <w:rsid w:val="00996714"/>
    <w:rsid w:val="009D5E66"/>
    <w:rsid w:val="00EB52C6"/>
    <w:rsid w:val="00FE1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0502A"/>
  <w15:docId w15:val="{8E98FAAD-E757-43DA-B5E1-A4DEFD09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hd w:val="clear" w:color="auto" w:fill="FFFFFF"/>
      <w:spacing w:line="320" w:lineRule="atLeast"/>
    </w:pPr>
    <w:rPr>
      <w:color w:val="231F20"/>
      <w:shd w:val="clear" w:color="auto" w:fill="FFFFFF"/>
    </w:r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800" w:lineRule="atLeast"/>
    </w:pPr>
    <w:rPr>
      <w:caps/>
      <w:color w:val="231F20"/>
      <w:sz w:val="64"/>
      <w:szCs w:val="64"/>
    </w:rPr>
  </w:style>
  <w:style w:type="paragraph" w:customStyle="1" w:styleId="div">
    <w:name w:val="div"/>
    <w:basedOn w:val="Normal"/>
  </w:style>
  <w:style w:type="paragraph" w:customStyle="1" w:styleId="divnamefname">
    <w:name w:val="div_name_fname"/>
    <w:basedOn w:val="Normal"/>
  </w:style>
  <w:style w:type="character" w:customStyle="1" w:styleId="divnamefnameCharacter">
    <w:name w:val="div_name_fname Character"/>
    <w:basedOn w:val="DefaultParagraphFont"/>
  </w:style>
  <w:style w:type="paragraph" w:customStyle="1" w:styleId="divnamelname">
    <w:name w:val="div_name_lname"/>
    <w:basedOn w:val="Normal"/>
  </w:style>
  <w:style w:type="character" w:customStyle="1" w:styleId="divnamelnameCharacter">
    <w:name w:val="div_name_lname Character"/>
    <w:basedOn w:val="DefaultParagraphFont"/>
  </w:style>
  <w:style w:type="paragraph" w:customStyle="1" w:styleId="divdocumentdivSECTIONCNTC">
    <w:name w:val="div_document_div_SECTION_CNTC"/>
    <w:basedOn w:val="Normal"/>
  </w:style>
  <w:style w:type="paragraph" w:customStyle="1" w:styleId="divaddress">
    <w:name w:val="div_address"/>
    <w:basedOn w:val="div"/>
    <w:pPr>
      <w:spacing w:line="420" w:lineRule="atLeast"/>
    </w:pPr>
    <w:rPr>
      <w:sz w:val="22"/>
      <w:szCs w:val="22"/>
    </w:rPr>
  </w:style>
  <w:style w:type="character" w:customStyle="1" w:styleId="divdocumentdivaddressli">
    <w:name w:val="div_document_div_address_li"/>
    <w:basedOn w:val="DefaultParagraphFont"/>
  </w:style>
  <w:style w:type="character" w:customStyle="1" w:styleId="span">
    <w:name w:val="span"/>
    <w:basedOn w:val="DefaultParagraphFont"/>
    <w:rPr>
      <w:sz w:val="24"/>
      <w:szCs w:val="24"/>
      <w:bdr w:val="none" w:sz="0" w:space="0" w:color="auto"/>
      <w:vertAlign w:val="baseline"/>
    </w:rPr>
  </w:style>
  <w:style w:type="character" w:customStyle="1" w:styleId="divdocumentdivaddresslispanbluebullet">
    <w:name w:val="div_document_div_address_li_span_bluebullet"/>
    <w:basedOn w:val="DefaultParagraphFont"/>
    <w:rPr>
      <w:rFonts w:ascii="Symbol" w:eastAsia="Symbol" w:hAnsi="Symbol" w:cs="Symbol"/>
      <w:color w:val="DADADA"/>
      <w:position w:val="-2"/>
      <w:sz w:val="34"/>
      <w:szCs w:val="34"/>
    </w:rPr>
  </w:style>
  <w:style w:type="character" w:customStyle="1" w:styleId="divaddressCharacter">
    <w:name w:val="div_address Character"/>
    <w:basedOn w:val="divCharacter"/>
    <w:rPr>
      <w:b w:val="0"/>
      <w:bCs w:val="0"/>
      <w:sz w:val="22"/>
      <w:szCs w:val="22"/>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SECTIONCNTCsectionnotbtnlnk">
    <w:name w:val="div_document_SECTION_CNTC + section_not(.btnlnk)"/>
    <w:basedOn w:val="Normal"/>
  </w:style>
  <w:style w:type="paragraph" w:customStyle="1" w:styleId="heading">
    <w:name w:val="heading"/>
    <w:basedOn w:val="Normal"/>
    <w:rPr>
      <w:b/>
      <w:bCs/>
      <w:caps/>
    </w:rPr>
  </w:style>
  <w:style w:type="paragraph" w:customStyle="1" w:styleId="divdocumentdivsectiontitle">
    <w:name w:val="div_document_div_sectiontitle"/>
    <w:basedOn w:val="Normal"/>
    <w:pPr>
      <w:spacing w:line="340" w:lineRule="atLeast"/>
    </w:pPr>
    <w:rPr>
      <w:color w:val="231F20"/>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tblInd w:w="0" w:type="dxa"/>
      <w:tblCellMar>
        <w:top w:w="0" w:type="dxa"/>
        <w:left w:w="108" w:type="dxa"/>
        <w:bottom w:w="0" w:type="dxa"/>
        <w:right w:w="108" w:type="dxa"/>
      </w:tblCellMar>
    </w:tblPr>
  </w:style>
  <w:style w:type="character" w:customStyle="1" w:styleId="documenttxtBold">
    <w:name w:val="document_txtBold"/>
    <w:basedOn w:val="DefaultParagraphFont"/>
    <w:rPr>
      <w:b/>
      <w:bCs/>
    </w:rPr>
  </w:style>
  <w:style w:type="paragraph" w:customStyle="1" w:styleId="spanpaddedline">
    <w:name w:val="span_paddedline"/>
    <w:basedOn w:val="spanParagraph"/>
  </w:style>
  <w:style w:type="paragraph" w:customStyle="1" w:styleId="spanParagraph">
    <w:name w:val="span Paragraph"/>
    <w:basedOn w:val="Normal"/>
  </w:style>
  <w:style w:type="paragraph" w:styleId="NoSpacing">
    <w:name w:val="No Spacing"/>
    <w:uiPriority w:val="1"/>
    <w:qFormat/>
    <w:rsid w:val="008119DA"/>
    <w:pPr>
      <w:textAlignment w:val="baseline"/>
    </w:pPr>
    <w:rPr>
      <w:sz w:val="24"/>
      <w:szCs w:val="24"/>
    </w:rPr>
  </w:style>
  <w:style w:type="character" w:styleId="Hyperlink">
    <w:name w:val="Hyperlink"/>
    <w:basedOn w:val="DefaultParagraphFont"/>
    <w:uiPriority w:val="99"/>
    <w:unhideWhenUsed/>
    <w:rsid w:val="004D6E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32439">
      <w:bodyDiv w:val="1"/>
      <w:marLeft w:val="0"/>
      <w:marRight w:val="0"/>
      <w:marTop w:val="0"/>
      <w:marBottom w:val="0"/>
      <w:divBdr>
        <w:top w:val="none" w:sz="0" w:space="0" w:color="auto"/>
        <w:left w:val="none" w:sz="0" w:space="0" w:color="auto"/>
        <w:bottom w:val="none" w:sz="0" w:space="0" w:color="auto"/>
        <w:right w:val="none" w:sz="0" w:space="0" w:color="auto"/>
      </w:divBdr>
      <w:divsChild>
        <w:div w:id="1456018824">
          <w:marLeft w:val="0"/>
          <w:marRight w:val="0"/>
          <w:marTop w:val="0"/>
          <w:marBottom w:val="0"/>
          <w:divBdr>
            <w:top w:val="none" w:sz="0" w:space="0" w:color="auto"/>
            <w:left w:val="none" w:sz="0" w:space="0" w:color="auto"/>
            <w:bottom w:val="none" w:sz="0" w:space="0" w:color="auto"/>
            <w:right w:val="none" w:sz="0" w:space="0" w:color="auto"/>
          </w:divBdr>
          <w:divsChild>
            <w:div w:id="1966228537">
              <w:marLeft w:val="0"/>
              <w:marRight w:val="0"/>
              <w:marTop w:val="0"/>
              <w:marBottom w:val="0"/>
              <w:divBdr>
                <w:top w:val="none" w:sz="0" w:space="0" w:color="auto"/>
                <w:left w:val="none" w:sz="0" w:space="0" w:color="auto"/>
                <w:bottom w:val="none" w:sz="0" w:space="0" w:color="auto"/>
                <w:right w:val="none" w:sz="0" w:space="0" w:color="auto"/>
              </w:divBdr>
              <w:divsChild>
                <w:div w:id="369650101">
                  <w:marLeft w:val="0"/>
                  <w:marRight w:val="0"/>
                  <w:marTop w:val="0"/>
                  <w:marBottom w:val="0"/>
                  <w:divBdr>
                    <w:top w:val="none" w:sz="0" w:space="0" w:color="auto"/>
                    <w:left w:val="none" w:sz="0" w:space="0" w:color="auto"/>
                    <w:bottom w:val="none" w:sz="0" w:space="0" w:color="auto"/>
                    <w:right w:val="none" w:sz="0" w:space="0" w:color="auto"/>
                  </w:divBdr>
                  <w:divsChild>
                    <w:div w:id="1276719321">
                      <w:marLeft w:val="0"/>
                      <w:marRight w:val="0"/>
                      <w:marTop w:val="0"/>
                      <w:marBottom w:val="0"/>
                      <w:divBdr>
                        <w:top w:val="none" w:sz="0" w:space="0" w:color="auto"/>
                        <w:left w:val="none" w:sz="0" w:space="0" w:color="auto"/>
                        <w:bottom w:val="none" w:sz="0" w:space="0" w:color="auto"/>
                        <w:right w:val="none" w:sz="0" w:space="0" w:color="auto"/>
                      </w:divBdr>
                      <w:divsChild>
                        <w:div w:id="449476695">
                          <w:marLeft w:val="0"/>
                          <w:marRight w:val="0"/>
                          <w:marTop w:val="0"/>
                          <w:marBottom w:val="0"/>
                          <w:divBdr>
                            <w:top w:val="none" w:sz="0" w:space="0" w:color="auto"/>
                            <w:left w:val="none" w:sz="0" w:space="0" w:color="auto"/>
                            <w:bottom w:val="none" w:sz="0" w:space="0" w:color="auto"/>
                            <w:right w:val="none" w:sz="0" w:space="0" w:color="auto"/>
                          </w:divBdr>
                          <w:divsChild>
                            <w:div w:id="339937104">
                              <w:marLeft w:val="0"/>
                              <w:marRight w:val="0"/>
                              <w:marTop w:val="0"/>
                              <w:marBottom w:val="0"/>
                              <w:divBdr>
                                <w:top w:val="none" w:sz="0" w:space="0" w:color="auto"/>
                                <w:left w:val="none" w:sz="0" w:space="0" w:color="auto"/>
                                <w:bottom w:val="none" w:sz="0" w:space="0" w:color="auto"/>
                                <w:right w:val="none" w:sz="0" w:space="0" w:color="auto"/>
                              </w:divBdr>
                              <w:divsChild>
                                <w:div w:id="1705254341">
                                  <w:marLeft w:val="0"/>
                                  <w:marRight w:val="0"/>
                                  <w:marTop w:val="0"/>
                                  <w:marBottom w:val="0"/>
                                  <w:divBdr>
                                    <w:top w:val="none" w:sz="0" w:space="0" w:color="auto"/>
                                    <w:left w:val="none" w:sz="0" w:space="0" w:color="auto"/>
                                    <w:bottom w:val="none" w:sz="0" w:space="0" w:color="auto"/>
                                    <w:right w:val="none" w:sz="0" w:space="0" w:color="auto"/>
                                  </w:divBdr>
                                  <w:divsChild>
                                    <w:div w:id="68629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3699">
                          <w:marLeft w:val="0"/>
                          <w:marRight w:val="0"/>
                          <w:marTop w:val="0"/>
                          <w:marBottom w:val="0"/>
                          <w:divBdr>
                            <w:top w:val="none" w:sz="0" w:space="0" w:color="auto"/>
                            <w:left w:val="none" w:sz="0" w:space="0" w:color="auto"/>
                            <w:bottom w:val="none" w:sz="0" w:space="0" w:color="auto"/>
                            <w:right w:val="none" w:sz="0" w:space="0" w:color="auto"/>
                          </w:divBdr>
                          <w:divsChild>
                            <w:div w:id="1030690971">
                              <w:marLeft w:val="0"/>
                              <w:marRight w:val="0"/>
                              <w:marTop w:val="0"/>
                              <w:marBottom w:val="0"/>
                              <w:divBdr>
                                <w:top w:val="none" w:sz="0" w:space="0" w:color="auto"/>
                                <w:left w:val="none" w:sz="0" w:space="0" w:color="auto"/>
                                <w:bottom w:val="none" w:sz="0" w:space="0" w:color="auto"/>
                                <w:right w:val="none" w:sz="0" w:space="0" w:color="auto"/>
                              </w:divBdr>
                              <w:divsChild>
                                <w:div w:id="1456870793">
                                  <w:marLeft w:val="0"/>
                                  <w:marRight w:val="0"/>
                                  <w:marTop w:val="0"/>
                                  <w:marBottom w:val="0"/>
                                  <w:divBdr>
                                    <w:top w:val="none" w:sz="0" w:space="0" w:color="auto"/>
                                    <w:left w:val="none" w:sz="0" w:space="0" w:color="auto"/>
                                    <w:bottom w:val="none" w:sz="0" w:space="0" w:color="auto"/>
                                    <w:right w:val="none" w:sz="0" w:space="0" w:color="auto"/>
                                  </w:divBdr>
                                  <w:divsChild>
                                    <w:div w:id="11807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63495">
      <w:bodyDiv w:val="1"/>
      <w:marLeft w:val="0"/>
      <w:marRight w:val="0"/>
      <w:marTop w:val="0"/>
      <w:marBottom w:val="0"/>
      <w:divBdr>
        <w:top w:val="none" w:sz="0" w:space="0" w:color="auto"/>
        <w:left w:val="none" w:sz="0" w:space="0" w:color="auto"/>
        <w:bottom w:val="none" w:sz="0" w:space="0" w:color="auto"/>
        <w:right w:val="none" w:sz="0" w:space="0" w:color="auto"/>
      </w:divBdr>
      <w:divsChild>
        <w:div w:id="283076077">
          <w:marLeft w:val="0"/>
          <w:marRight w:val="0"/>
          <w:marTop w:val="0"/>
          <w:marBottom w:val="0"/>
          <w:divBdr>
            <w:top w:val="none" w:sz="0" w:space="0" w:color="auto"/>
            <w:left w:val="none" w:sz="0" w:space="0" w:color="auto"/>
            <w:bottom w:val="none" w:sz="0" w:space="0" w:color="auto"/>
            <w:right w:val="none" w:sz="0" w:space="0" w:color="auto"/>
          </w:divBdr>
          <w:divsChild>
            <w:div w:id="98768778">
              <w:marLeft w:val="0"/>
              <w:marRight w:val="0"/>
              <w:marTop w:val="0"/>
              <w:marBottom w:val="0"/>
              <w:divBdr>
                <w:top w:val="none" w:sz="0" w:space="0" w:color="auto"/>
                <w:left w:val="none" w:sz="0" w:space="0" w:color="auto"/>
                <w:bottom w:val="none" w:sz="0" w:space="0" w:color="auto"/>
                <w:right w:val="none" w:sz="0" w:space="0" w:color="auto"/>
              </w:divBdr>
              <w:divsChild>
                <w:div w:id="1478111813">
                  <w:marLeft w:val="0"/>
                  <w:marRight w:val="0"/>
                  <w:marTop w:val="0"/>
                  <w:marBottom w:val="0"/>
                  <w:divBdr>
                    <w:top w:val="none" w:sz="0" w:space="0" w:color="auto"/>
                    <w:left w:val="none" w:sz="0" w:space="0" w:color="auto"/>
                    <w:bottom w:val="none" w:sz="0" w:space="0" w:color="auto"/>
                    <w:right w:val="none" w:sz="0" w:space="0" w:color="auto"/>
                  </w:divBdr>
                  <w:divsChild>
                    <w:div w:id="28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186422">
          <w:marLeft w:val="0"/>
          <w:marRight w:val="0"/>
          <w:marTop w:val="0"/>
          <w:marBottom w:val="0"/>
          <w:divBdr>
            <w:top w:val="none" w:sz="0" w:space="0" w:color="auto"/>
            <w:left w:val="none" w:sz="0" w:space="0" w:color="auto"/>
            <w:bottom w:val="none" w:sz="0" w:space="0" w:color="auto"/>
            <w:right w:val="none" w:sz="0" w:space="0" w:color="auto"/>
          </w:divBdr>
          <w:divsChild>
            <w:div w:id="1793087608">
              <w:marLeft w:val="0"/>
              <w:marRight w:val="0"/>
              <w:marTop w:val="0"/>
              <w:marBottom w:val="0"/>
              <w:divBdr>
                <w:top w:val="none" w:sz="0" w:space="0" w:color="auto"/>
                <w:left w:val="none" w:sz="0" w:space="0" w:color="auto"/>
                <w:bottom w:val="none" w:sz="0" w:space="0" w:color="auto"/>
                <w:right w:val="none" w:sz="0" w:space="0" w:color="auto"/>
              </w:divBdr>
              <w:divsChild>
                <w:div w:id="1083259684">
                  <w:marLeft w:val="0"/>
                  <w:marRight w:val="0"/>
                  <w:marTop w:val="0"/>
                  <w:marBottom w:val="0"/>
                  <w:divBdr>
                    <w:top w:val="none" w:sz="0" w:space="0" w:color="auto"/>
                    <w:left w:val="none" w:sz="0" w:space="0" w:color="auto"/>
                    <w:bottom w:val="none" w:sz="0" w:space="0" w:color="auto"/>
                    <w:right w:val="none" w:sz="0" w:space="0" w:color="auto"/>
                  </w:divBdr>
                  <w:divsChild>
                    <w:div w:id="132535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182174">
      <w:bodyDiv w:val="1"/>
      <w:marLeft w:val="0"/>
      <w:marRight w:val="0"/>
      <w:marTop w:val="0"/>
      <w:marBottom w:val="0"/>
      <w:divBdr>
        <w:top w:val="none" w:sz="0" w:space="0" w:color="auto"/>
        <w:left w:val="none" w:sz="0" w:space="0" w:color="auto"/>
        <w:bottom w:val="none" w:sz="0" w:space="0" w:color="auto"/>
        <w:right w:val="none" w:sz="0" w:space="0" w:color="auto"/>
      </w:divBdr>
      <w:divsChild>
        <w:div w:id="1281037213">
          <w:marLeft w:val="0"/>
          <w:marRight w:val="0"/>
          <w:marTop w:val="0"/>
          <w:marBottom w:val="0"/>
          <w:divBdr>
            <w:top w:val="none" w:sz="0" w:space="0" w:color="auto"/>
            <w:left w:val="none" w:sz="0" w:space="0" w:color="auto"/>
            <w:bottom w:val="none" w:sz="0" w:space="0" w:color="auto"/>
            <w:right w:val="none" w:sz="0" w:space="0" w:color="auto"/>
          </w:divBdr>
          <w:divsChild>
            <w:div w:id="999187935">
              <w:marLeft w:val="0"/>
              <w:marRight w:val="0"/>
              <w:marTop w:val="0"/>
              <w:marBottom w:val="0"/>
              <w:divBdr>
                <w:top w:val="none" w:sz="0" w:space="0" w:color="auto"/>
                <w:left w:val="none" w:sz="0" w:space="0" w:color="auto"/>
                <w:bottom w:val="none" w:sz="0" w:space="0" w:color="auto"/>
                <w:right w:val="none" w:sz="0" w:space="0" w:color="auto"/>
              </w:divBdr>
              <w:divsChild>
                <w:div w:id="1380395366">
                  <w:marLeft w:val="0"/>
                  <w:marRight w:val="0"/>
                  <w:marTop w:val="0"/>
                  <w:marBottom w:val="0"/>
                  <w:divBdr>
                    <w:top w:val="none" w:sz="0" w:space="0" w:color="auto"/>
                    <w:left w:val="none" w:sz="0" w:space="0" w:color="auto"/>
                    <w:bottom w:val="none" w:sz="0" w:space="0" w:color="auto"/>
                    <w:right w:val="none" w:sz="0" w:space="0" w:color="auto"/>
                  </w:divBdr>
                  <w:divsChild>
                    <w:div w:id="4288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742846">
          <w:marLeft w:val="0"/>
          <w:marRight w:val="0"/>
          <w:marTop w:val="0"/>
          <w:marBottom w:val="0"/>
          <w:divBdr>
            <w:top w:val="none" w:sz="0" w:space="0" w:color="auto"/>
            <w:left w:val="none" w:sz="0" w:space="0" w:color="auto"/>
            <w:bottom w:val="none" w:sz="0" w:space="0" w:color="auto"/>
            <w:right w:val="none" w:sz="0" w:space="0" w:color="auto"/>
          </w:divBdr>
          <w:divsChild>
            <w:div w:id="924221045">
              <w:marLeft w:val="0"/>
              <w:marRight w:val="0"/>
              <w:marTop w:val="0"/>
              <w:marBottom w:val="0"/>
              <w:divBdr>
                <w:top w:val="none" w:sz="0" w:space="0" w:color="auto"/>
                <w:left w:val="none" w:sz="0" w:space="0" w:color="auto"/>
                <w:bottom w:val="none" w:sz="0" w:space="0" w:color="auto"/>
                <w:right w:val="none" w:sz="0" w:space="0" w:color="auto"/>
              </w:divBdr>
              <w:divsChild>
                <w:div w:id="2085294136">
                  <w:marLeft w:val="0"/>
                  <w:marRight w:val="0"/>
                  <w:marTop w:val="0"/>
                  <w:marBottom w:val="0"/>
                  <w:divBdr>
                    <w:top w:val="none" w:sz="0" w:space="0" w:color="auto"/>
                    <w:left w:val="none" w:sz="0" w:space="0" w:color="auto"/>
                    <w:bottom w:val="none" w:sz="0" w:space="0" w:color="auto"/>
                    <w:right w:val="none" w:sz="0" w:space="0" w:color="auto"/>
                  </w:divBdr>
                  <w:divsChild>
                    <w:div w:id="21391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951818">
      <w:bodyDiv w:val="1"/>
      <w:marLeft w:val="0"/>
      <w:marRight w:val="0"/>
      <w:marTop w:val="0"/>
      <w:marBottom w:val="0"/>
      <w:divBdr>
        <w:top w:val="none" w:sz="0" w:space="0" w:color="auto"/>
        <w:left w:val="none" w:sz="0" w:space="0" w:color="auto"/>
        <w:bottom w:val="none" w:sz="0" w:space="0" w:color="auto"/>
        <w:right w:val="none" w:sz="0" w:space="0" w:color="auto"/>
      </w:divBdr>
    </w:div>
    <w:div w:id="660621055">
      <w:bodyDiv w:val="1"/>
      <w:marLeft w:val="0"/>
      <w:marRight w:val="0"/>
      <w:marTop w:val="0"/>
      <w:marBottom w:val="0"/>
      <w:divBdr>
        <w:top w:val="none" w:sz="0" w:space="0" w:color="auto"/>
        <w:left w:val="none" w:sz="0" w:space="0" w:color="auto"/>
        <w:bottom w:val="none" w:sz="0" w:space="0" w:color="auto"/>
        <w:right w:val="none" w:sz="0" w:space="0" w:color="auto"/>
      </w:divBdr>
    </w:div>
    <w:div w:id="853349224">
      <w:bodyDiv w:val="1"/>
      <w:marLeft w:val="0"/>
      <w:marRight w:val="0"/>
      <w:marTop w:val="0"/>
      <w:marBottom w:val="0"/>
      <w:divBdr>
        <w:top w:val="none" w:sz="0" w:space="0" w:color="auto"/>
        <w:left w:val="none" w:sz="0" w:space="0" w:color="auto"/>
        <w:bottom w:val="none" w:sz="0" w:space="0" w:color="auto"/>
        <w:right w:val="none" w:sz="0" w:space="0" w:color="auto"/>
      </w:divBdr>
    </w:div>
    <w:div w:id="1050425448">
      <w:bodyDiv w:val="1"/>
      <w:marLeft w:val="0"/>
      <w:marRight w:val="0"/>
      <w:marTop w:val="0"/>
      <w:marBottom w:val="0"/>
      <w:divBdr>
        <w:top w:val="none" w:sz="0" w:space="0" w:color="auto"/>
        <w:left w:val="none" w:sz="0" w:space="0" w:color="auto"/>
        <w:bottom w:val="none" w:sz="0" w:space="0" w:color="auto"/>
        <w:right w:val="none" w:sz="0" w:space="0" w:color="auto"/>
      </w:divBdr>
    </w:div>
    <w:div w:id="1153374648">
      <w:bodyDiv w:val="1"/>
      <w:marLeft w:val="0"/>
      <w:marRight w:val="0"/>
      <w:marTop w:val="0"/>
      <w:marBottom w:val="0"/>
      <w:divBdr>
        <w:top w:val="none" w:sz="0" w:space="0" w:color="auto"/>
        <w:left w:val="none" w:sz="0" w:space="0" w:color="auto"/>
        <w:bottom w:val="none" w:sz="0" w:space="0" w:color="auto"/>
        <w:right w:val="none" w:sz="0" w:space="0" w:color="auto"/>
      </w:divBdr>
    </w:div>
    <w:div w:id="1326663857">
      <w:bodyDiv w:val="1"/>
      <w:marLeft w:val="0"/>
      <w:marRight w:val="0"/>
      <w:marTop w:val="0"/>
      <w:marBottom w:val="0"/>
      <w:divBdr>
        <w:top w:val="none" w:sz="0" w:space="0" w:color="auto"/>
        <w:left w:val="none" w:sz="0" w:space="0" w:color="auto"/>
        <w:bottom w:val="none" w:sz="0" w:space="0" w:color="auto"/>
        <w:right w:val="none" w:sz="0" w:space="0" w:color="auto"/>
      </w:divBdr>
    </w:div>
    <w:div w:id="1454910343">
      <w:bodyDiv w:val="1"/>
      <w:marLeft w:val="0"/>
      <w:marRight w:val="0"/>
      <w:marTop w:val="0"/>
      <w:marBottom w:val="0"/>
      <w:divBdr>
        <w:top w:val="none" w:sz="0" w:space="0" w:color="auto"/>
        <w:left w:val="none" w:sz="0" w:space="0" w:color="auto"/>
        <w:bottom w:val="none" w:sz="0" w:space="0" w:color="auto"/>
        <w:right w:val="none" w:sz="0" w:space="0" w:color="auto"/>
      </w:divBdr>
      <w:divsChild>
        <w:div w:id="2079210259">
          <w:marLeft w:val="0"/>
          <w:marRight w:val="0"/>
          <w:marTop w:val="0"/>
          <w:marBottom w:val="0"/>
          <w:divBdr>
            <w:top w:val="none" w:sz="0" w:space="0" w:color="auto"/>
            <w:left w:val="none" w:sz="0" w:space="0" w:color="auto"/>
            <w:bottom w:val="none" w:sz="0" w:space="0" w:color="auto"/>
            <w:right w:val="none" w:sz="0" w:space="0" w:color="auto"/>
          </w:divBdr>
          <w:divsChild>
            <w:div w:id="1308972268">
              <w:marLeft w:val="0"/>
              <w:marRight w:val="0"/>
              <w:marTop w:val="0"/>
              <w:marBottom w:val="0"/>
              <w:divBdr>
                <w:top w:val="none" w:sz="0" w:space="0" w:color="auto"/>
                <w:left w:val="none" w:sz="0" w:space="0" w:color="auto"/>
                <w:bottom w:val="none" w:sz="0" w:space="0" w:color="auto"/>
                <w:right w:val="none" w:sz="0" w:space="0" w:color="auto"/>
              </w:divBdr>
              <w:divsChild>
                <w:div w:id="52387965">
                  <w:marLeft w:val="0"/>
                  <w:marRight w:val="0"/>
                  <w:marTop w:val="0"/>
                  <w:marBottom w:val="0"/>
                  <w:divBdr>
                    <w:top w:val="none" w:sz="0" w:space="0" w:color="auto"/>
                    <w:left w:val="none" w:sz="0" w:space="0" w:color="auto"/>
                    <w:bottom w:val="none" w:sz="0" w:space="0" w:color="auto"/>
                    <w:right w:val="none" w:sz="0" w:space="0" w:color="auto"/>
                  </w:divBdr>
                  <w:divsChild>
                    <w:div w:id="2894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269701">
      <w:bodyDiv w:val="1"/>
      <w:marLeft w:val="0"/>
      <w:marRight w:val="0"/>
      <w:marTop w:val="0"/>
      <w:marBottom w:val="0"/>
      <w:divBdr>
        <w:top w:val="none" w:sz="0" w:space="0" w:color="auto"/>
        <w:left w:val="none" w:sz="0" w:space="0" w:color="auto"/>
        <w:bottom w:val="none" w:sz="0" w:space="0" w:color="auto"/>
        <w:right w:val="none" w:sz="0" w:space="0" w:color="auto"/>
      </w:divBdr>
    </w:div>
    <w:div w:id="1493791489">
      <w:bodyDiv w:val="1"/>
      <w:marLeft w:val="0"/>
      <w:marRight w:val="0"/>
      <w:marTop w:val="0"/>
      <w:marBottom w:val="0"/>
      <w:divBdr>
        <w:top w:val="none" w:sz="0" w:space="0" w:color="auto"/>
        <w:left w:val="none" w:sz="0" w:space="0" w:color="auto"/>
        <w:bottom w:val="none" w:sz="0" w:space="0" w:color="auto"/>
        <w:right w:val="none" w:sz="0" w:space="0" w:color="auto"/>
      </w:divBdr>
      <w:divsChild>
        <w:div w:id="812718814">
          <w:marLeft w:val="0"/>
          <w:marRight w:val="0"/>
          <w:marTop w:val="0"/>
          <w:marBottom w:val="0"/>
          <w:divBdr>
            <w:top w:val="none" w:sz="0" w:space="0" w:color="auto"/>
            <w:left w:val="none" w:sz="0" w:space="0" w:color="auto"/>
            <w:bottom w:val="none" w:sz="0" w:space="0" w:color="auto"/>
            <w:right w:val="none" w:sz="0" w:space="0" w:color="auto"/>
          </w:divBdr>
          <w:divsChild>
            <w:div w:id="1843274956">
              <w:marLeft w:val="0"/>
              <w:marRight w:val="0"/>
              <w:marTop w:val="0"/>
              <w:marBottom w:val="0"/>
              <w:divBdr>
                <w:top w:val="none" w:sz="0" w:space="0" w:color="auto"/>
                <w:left w:val="none" w:sz="0" w:space="0" w:color="auto"/>
                <w:bottom w:val="none" w:sz="0" w:space="0" w:color="auto"/>
                <w:right w:val="none" w:sz="0" w:space="0" w:color="auto"/>
              </w:divBdr>
              <w:divsChild>
                <w:div w:id="280962891">
                  <w:marLeft w:val="0"/>
                  <w:marRight w:val="0"/>
                  <w:marTop w:val="0"/>
                  <w:marBottom w:val="0"/>
                  <w:divBdr>
                    <w:top w:val="none" w:sz="0" w:space="0" w:color="auto"/>
                    <w:left w:val="none" w:sz="0" w:space="0" w:color="auto"/>
                    <w:bottom w:val="none" w:sz="0" w:space="0" w:color="auto"/>
                    <w:right w:val="none" w:sz="0" w:space="0" w:color="auto"/>
                  </w:divBdr>
                  <w:divsChild>
                    <w:div w:id="1919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91137">
          <w:marLeft w:val="0"/>
          <w:marRight w:val="0"/>
          <w:marTop w:val="0"/>
          <w:marBottom w:val="0"/>
          <w:divBdr>
            <w:top w:val="none" w:sz="0" w:space="0" w:color="auto"/>
            <w:left w:val="none" w:sz="0" w:space="0" w:color="auto"/>
            <w:bottom w:val="none" w:sz="0" w:space="0" w:color="auto"/>
            <w:right w:val="none" w:sz="0" w:space="0" w:color="auto"/>
          </w:divBdr>
          <w:divsChild>
            <w:div w:id="958950462">
              <w:marLeft w:val="0"/>
              <w:marRight w:val="0"/>
              <w:marTop w:val="0"/>
              <w:marBottom w:val="0"/>
              <w:divBdr>
                <w:top w:val="none" w:sz="0" w:space="0" w:color="auto"/>
                <w:left w:val="none" w:sz="0" w:space="0" w:color="auto"/>
                <w:bottom w:val="none" w:sz="0" w:space="0" w:color="auto"/>
                <w:right w:val="none" w:sz="0" w:space="0" w:color="auto"/>
              </w:divBdr>
              <w:divsChild>
                <w:div w:id="283929679">
                  <w:marLeft w:val="0"/>
                  <w:marRight w:val="0"/>
                  <w:marTop w:val="0"/>
                  <w:marBottom w:val="0"/>
                  <w:divBdr>
                    <w:top w:val="none" w:sz="0" w:space="0" w:color="auto"/>
                    <w:left w:val="none" w:sz="0" w:space="0" w:color="auto"/>
                    <w:bottom w:val="none" w:sz="0" w:space="0" w:color="auto"/>
                    <w:right w:val="none" w:sz="0" w:space="0" w:color="auto"/>
                  </w:divBdr>
                  <w:divsChild>
                    <w:div w:id="14663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306053">
      <w:bodyDiv w:val="1"/>
      <w:marLeft w:val="0"/>
      <w:marRight w:val="0"/>
      <w:marTop w:val="0"/>
      <w:marBottom w:val="0"/>
      <w:divBdr>
        <w:top w:val="none" w:sz="0" w:space="0" w:color="auto"/>
        <w:left w:val="none" w:sz="0" w:space="0" w:color="auto"/>
        <w:bottom w:val="none" w:sz="0" w:space="0" w:color="auto"/>
        <w:right w:val="none" w:sz="0" w:space="0" w:color="auto"/>
      </w:divBdr>
    </w:div>
    <w:div w:id="1618443541">
      <w:bodyDiv w:val="1"/>
      <w:marLeft w:val="0"/>
      <w:marRight w:val="0"/>
      <w:marTop w:val="0"/>
      <w:marBottom w:val="0"/>
      <w:divBdr>
        <w:top w:val="none" w:sz="0" w:space="0" w:color="auto"/>
        <w:left w:val="none" w:sz="0" w:space="0" w:color="auto"/>
        <w:bottom w:val="none" w:sz="0" w:space="0" w:color="auto"/>
        <w:right w:val="none" w:sz="0" w:space="0" w:color="auto"/>
      </w:divBdr>
    </w:div>
    <w:div w:id="1636527247">
      <w:bodyDiv w:val="1"/>
      <w:marLeft w:val="0"/>
      <w:marRight w:val="0"/>
      <w:marTop w:val="0"/>
      <w:marBottom w:val="0"/>
      <w:divBdr>
        <w:top w:val="none" w:sz="0" w:space="0" w:color="auto"/>
        <w:left w:val="none" w:sz="0" w:space="0" w:color="auto"/>
        <w:bottom w:val="none" w:sz="0" w:space="0" w:color="auto"/>
        <w:right w:val="none" w:sz="0" w:space="0" w:color="auto"/>
      </w:divBdr>
    </w:div>
    <w:div w:id="1656178018">
      <w:bodyDiv w:val="1"/>
      <w:marLeft w:val="0"/>
      <w:marRight w:val="0"/>
      <w:marTop w:val="0"/>
      <w:marBottom w:val="0"/>
      <w:divBdr>
        <w:top w:val="none" w:sz="0" w:space="0" w:color="auto"/>
        <w:left w:val="none" w:sz="0" w:space="0" w:color="auto"/>
        <w:bottom w:val="none" w:sz="0" w:space="0" w:color="auto"/>
        <w:right w:val="none" w:sz="0" w:space="0" w:color="auto"/>
      </w:divBdr>
      <w:divsChild>
        <w:div w:id="187178738">
          <w:marLeft w:val="0"/>
          <w:marRight w:val="0"/>
          <w:marTop w:val="0"/>
          <w:marBottom w:val="0"/>
          <w:divBdr>
            <w:top w:val="none" w:sz="0" w:space="0" w:color="auto"/>
            <w:left w:val="none" w:sz="0" w:space="0" w:color="auto"/>
            <w:bottom w:val="none" w:sz="0" w:space="0" w:color="auto"/>
            <w:right w:val="none" w:sz="0" w:space="0" w:color="auto"/>
          </w:divBdr>
          <w:divsChild>
            <w:div w:id="1814327294">
              <w:marLeft w:val="0"/>
              <w:marRight w:val="0"/>
              <w:marTop w:val="0"/>
              <w:marBottom w:val="0"/>
              <w:divBdr>
                <w:top w:val="none" w:sz="0" w:space="0" w:color="auto"/>
                <w:left w:val="none" w:sz="0" w:space="0" w:color="auto"/>
                <w:bottom w:val="none" w:sz="0" w:space="0" w:color="auto"/>
                <w:right w:val="none" w:sz="0" w:space="0" w:color="auto"/>
              </w:divBdr>
              <w:divsChild>
                <w:div w:id="336461943">
                  <w:marLeft w:val="0"/>
                  <w:marRight w:val="0"/>
                  <w:marTop w:val="0"/>
                  <w:marBottom w:val="0"/>
                  <w:divBdr>
                    <w:top w:val="none" w:sz="0" w:space="0" w:color="auto"/>
                    <w:left w:val="none" w:sz="0" w:space="0" w:color="auto"/>
                    <w:bottom w:val="none" w:sz="0" w:space="0" w:color="auto"/>
                    <w:right w:val="none" w:sz="0" w:space="0" w:color="auto"/>
                  </w:divBdr>
                  <w:divsChild>
                    <w:div w:id="8801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316082">
          <w:marLeft w:val="0"/>
          <w:marRight w:val="0"/>
          <w:marTop w:val="0"/>
          <w:marBottom w:val="0"/>
          <w:divBdr>
            <w:top w:val="none" w:sz="0" w:space="0" w:color="auto"/>
            <w:left w:val="none" w:sz="0" w:space="0" w:color="auto"/>
            <w:bottom w:val="none" w:sz="0" w:space="0" w:color="auto"/>
            <w:right w:val="none" w:sz="0" w:space="0" w:color="auto"/>
          </w:divBdr>
          <w:divsChild>
            <w:div w:id="93211298">
              <w:marLeft w:val="0"/>
              <w:marRight w:val="0"/>
              <w:marTop w:val="0"/>
              <w:marBottom w:val="0"/>
              <w:divBdr>
                <w:top w:val="none" w:sz="0" w:space="0" w:color="auto"/>
                <w:left w:val="none" w:sz="0" w:space="0" w:color="auto"/>
                <w:bottom w:val="none" w:sz="0" w:space="0" w:color="auto"/>
                <w:right w:val="none" w:sz="0" w:space="0" w:color="auto"/>
              </w:divBdr>
              <w:divsChild>
                <w:div w:id="341903841">
                  <w:marLeft w:val="0"/>
                  <w:marRight w:val="0"/>
                  <w:marTop w:val="0"/>
                  <w:marBottom w:val="0"/>
                  <w:divBdr>
                    <w:top w:val="none" w:sz="0" w:space="0" w:color="auto"/>
                    <w:left w:val="none" w:sz="0" w:space="0" w:color="auto"/>
                    <w:bottom w:val="none" w:sz="0" w:space="0" w:color="auto"/>
                    <w:right w:val="none" w:sz="0" w:space="0" w:color="auto"/>
                  </w:divBdr>
                  <w:divsChild>
                    <w:div w:id="7917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15037">
      <w:bodyDiv w:val="1"/>
      <w:marLeft w:val="0"/>
      <w:marRight w:val="0"/>
      <w:marTop w:val="0"/>
      <w:marBottom w:val="0"/>
      <w:divBdr>
        <w:top w:val="none" w:sz="0" w:space="0" w:color="auto"/>
        <w:left w:val="none" w:sz="0" w:space="0" w:color="auto"/>
        <w:bottom w:val="none" w:sz="0" w:space="0" w:color="auto"/>
        <w:right w:val="none" w:sz="0" w:space="0" w:color="auto"/>
      </w:divBdr>
      <w:divsChild>
        <w:div w:id="2132941612">
          <w:marLeft w:val="0"/>
          <w:marRight w:val="0"/>
          <w:marTop w:val="0"/>
          <w:marBottom w:val="0"/>
          <w:divBdr>
            <w:top w:val="none" w:sz="0" w:space="0" w:color="auto"/>
            <w:left w:val="none" w:sz="0" w:space="0" w:color="auto"/>
            <w:bottom w:val="none" w:sz="0" w:space="0" w:color="auto"/>
            <w:right w:val="none" w:sz="0" w:space="0" w:color="auto"/>
          </w:divBdr>
          <w:divsChild>
            <w:div w:id="96411600">
              <w:marLeft w:val="0"/>
              <w:marRight w:val="0"/>
              <w:marTop w:val="0"/>
              <w:marBottom w:val="0"/>
              <w:divBdr>
                <w:top w:val="none" w:sz="0" w:space="0" w:color="auto"/>
                <w:left w:val="none" w:sz="0" w:space="0" w:color="auto"/>
                <w:bottom w:val="none" w:sz="0" w:space="0" w:color="auto"/>
                <w:right w:val="none" w:sz="0" w:space="0" w:color="auto"/>
              </w:divBdr>
              <w:divsChild>
                <w:div w:id="2069066640">
                  <w:marLeft w:val="0"/>
                  <w:marRight w:val="0"/>
                  <w:marTop w:val="0"/>
                  <w:marBottom w:val="0"/>
                  <w:divBdr>
                    <w:top w:val="none" w:sz="0" w:space="0" w:color="auto"/>
                    <w:left w:val="none" w:sz="0" w:space="0" w:color="auto"/>
                    <w:bottom w:val="none" w:sz="0" w:space="0" w:color="auto"/>
                    <w:right w:val="none" w:sz="0" w:space="0" w:color="auto"/>
                  </w:divBdr>
                  <w:divsChild>
                    <w:div w:id="2142648751">
                      <w:marLeft w:val="0"/>
                      <w:marRight w:val="0"/>
                      <w:marTop w:val="0"/>
                      <w:marBottom w:val="0"/>
                      <w:divBdr>
                        <w:top w:val="none" w:sz="0" w:space="0" w:color="auto"/>
                        <w:left w:val="none" w:sz="0" w:space="0" w:color="auto"/>
                        <w:bottom w:val="none" w:sz="0" w:space="0" w:color="auto"/>
                        <w:right w:val="none" w:sz="0" w:space="0" w:color="auto"/>
                      </w:divBdr>
                      <w:divsChild>
                        <w:div w:id="768309712">
                          <w:marLeft w:val="0"/>
                          <w:marRight w:val="0"/>
                          <w:marTop w:val="0"/>
                          <w:marBottom w:val="0"/>
                          <w:divBdr>
                            <w:top w:val="none" w:sz="0" w:space="0" w:color="auto"/>
                            <w:left w:val="none" w:sz="0" w:space="0" w:color="auto"/>
                            <w:bottom w:val="none" w:sz="0" w:space="0" w:color="auto"/>
                            <w:right w:val="none" w:sz="0" w:space="0" w:color="auto"/>
                          </w:divBdr>
                          <w:divsChild>
                            <w:div w:id="1575043258">
                              <w:marLeft w:val="0"/>
                              <w:marRight w:val="0"/>
                              <w:marTop w:val="0"/>
                              <w:marBottom w:val="0"/>
                              <w:divBdr>
                                <w:top w:val="none" w:sz="0" w:space="0" w:color="auto"/>
                                <w:left w:val="none" w:sz="0" w:space="0" w:color="auto"/>
                                <w:bottom w:val="none" w:sz="0" w:space="0" w:color="auto"/>
                                <w:right w:val="none" w:sz="0" w:space="0" w:color="auto"/>
                              </w:divBdr>
                              <w:divsChild>
                                <w:div w:id="451831090">
                                  <w:marLeft w:val="0"/>
                                  <w:marRight w:val="0"/>
                                  <w:marTop w:val="0"/>
                                  <w:marBottom w:val="0"/>
                                  <w:divBdr>
                                    <w:top w:val="none" w:sz="0" w:space="0" w:color="auto"/>
                                    <w:left w:val="none" w:sz="0" w:space="0" w:color="auto"/>
                                    <w:bottom w:val="none" w:sz="0" w:space="0" w:color="auto"/>
                                    <w:right w:val="none" w:sz="0" w:space="0" w:color="auto"/>
                                  </w:divBdr>
                                  <w:divsChild>
                                    <w:div w:id="12836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878299">
                          <w:marLeft w:val="0"/>
                          <w:marRight w:val="0"/>
                          <w:marTop w:val="0"/>
                          <w:marBottom w:val="0"/>
                          <w:divBdr>
                            <w:top w:val="none" w:sz="0" w:space="0" w:color="auto"/>
                            <w:left w:val="none" w:sz="0" w:space="0" w:color="auto"/>
                            <w:bottom w:val="none" w:sz="0" w:space="0" w:color="auto"/>
                            <w:right w:val="none" w:sz="0" w:space="0" w:color="auto"/>
                          </w:divBdr>
                          <w:divsChild>
                            <w:div w:id="1807505602">
                              <w:marLeft w:val="0"/>
                              <w:marRight w:val="0"/>
                              <w:marTop w:val="0"/>
                              <w:marBottom w:val="0"/>
                              <w:divBdr>
                                <w:top w:val="none" w:sz="0" w:space="0" w:color="auto"/>
                                <w:left w:val="none" w:sz="0" w:space="0" w:color="auto"/>
                                <w:bottom w:val="none" w:sz="0" w:space="0" w:color="auto"/>
                                <w:right w:val="none" w:sz="0" w:space="0" w:color="auto"/>
                              </w:divBdr>
                              <w:divsChild>
                                <w:div w:id="157229334">
                                  <w:marLeft w:val="0"/>
                                  <w:marRight w:val="0"/>
                                  <w:marTop w:val="0"/>
                                  <w:marBottom w:val="0"/>
                                  <w:divBdr>
                                    <w:top w:val="none" w:sz="0" w:space="0" w:color="auto"/>
                                    <w:left w:val="none" w:sz="0" w:space="0" w:color="auto"/>
                                    <w:bottom w:val="none" w:sz="0" w:space="0" w:color="auto"/>
                                    <w:right w:val="none" w:sz="0" w:space="0" w:color="auto"/>
                                  </w:divBdr>
                                  <w:divsChild>
                                    <w:div w:id="14737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169765">
      <w:bodyDiv w:val="1"/>
      <w:marLeft w:val="0"/>
      <w:marRight w:val="0"/>
      <w:marTop w:val="0"/>
      <w:marBottom w:val="0"/>
      <w:divBdr>
        <w:top w:val="none" w:sz="0" w:space="0" w:color="auto"/>
        <w:left w:val="none" w:sz="0" w:space="0" w:color="auto"/>
        <w:bottom w:val="none" w:sz="0" w:space="0" w:color="auto"/>
        <w:right w:val="none" w:sz="0" w:space="0" w:color="auto"/>
      </w:divBdr>
    </w:div>
    <w:div w:id="1953976716">
      <w:bodyDiv w:val="1"/>
      <w:marLeft w:val="0"/>
      <w:marRight w:val="0"/>
      <w:marTop w:val="0"/>
      <w:marBottom w:val="0"/>
      <w:divBdr>
        <w:top w:val="none" w:sz="0" w:space="0" w:color="auto"/>
        <w:left w:val="none" w:sz="0" w:space="0" w:color="auto"/>
        <w:bottom w:val="none" w:sz="0" w:space="0" w:color="auto"/>
        <w:right w:val="none" w:sz="0" w:space="0" w:color="auto"/>
      </w:divBdr>
      <w:divsChild>
        <w:div w:id="647247323">
          <w:marLeft w:val="0"/>
          <w:marRight w:val="0"/>
          <w:marTop w:val="0"/>
          <w:marBottom w:val="0"/>
          <w:divBdr>
            <w:top w:val="none" w:sz="0" w:space="0" w:color="auto"/>
            <w:left w:val="none" w:sz="0" w:space="0" w:color="auto"/>
            <w:bottom w:val="none" w:sz="0" w:space="0" w:color="auto"/>
            <w:right w:val="none" w:sz="0" w:space="0" w:color="auto"/>
          </w:divBdr>
          <w:divsChild>
            <w:div w:id="1333948945">
              <w:marLeft w:val="0"/>
              <w:marRight w:val="0"/>
              <w:marTop w:val="0"/>
              <w:marBottom w:val="0"/>
              <w:divBdr>
                <w:top w:val="none" w:sz="0" w:space="0" w:color="auto"/>
                <w:left w:val="none" w:sz="0" w:space="0" w:color="auto"/>
                <w:bottom w:val="none" w:sz="0" w:space="0" w:color="auto"/>
                <w:right w:val="none" w:sz="0" w:space="0" w:color="auto"/>
              </w:divBdr>
              <w:divsChild>
                <w:div w:id="287468036">
                  <w:marLeft w:val="0"/>
                  <w:marRight w:val="0"/>
                  <w:marTop w:val="0"/>
                  <w:marBottom w:val="0"/>
                  <w:divBdr>
                    <w:top w:val="none" w:sz="0" w:space="0" w:color="auto"/>
                    <w:left w:val="none" w:sz="0" w:space="0" w:color="auto"/>
                    <w:bottom w:val="none" w:sz="0" w:space="0" w:color="auto"/>
                    <w:right w:val="none" w:sz="0" w:space="0" w:color="auto"/>
                  </w:divBdr>
                  <w:divsChild>
                    <w:div w:id="131251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500136">
          <w:marLeft w:val="0"/>
          <w:marRight w:val="0"/>
          <w:marTop w:val="0"/>
          <w:marBottom w:val="0"/>
          <w:divBdr>
            <w:top w:val="none" w:sz="0" w:space="0" w:color="auto"/>
            <w:left w:val="none" w:sz="0" w:space="0" w:color="auto"/>
            <w:bottom w:val="none" w:sz="0" w:space="0" w:color="auto"/>
            <w:right w:val="none" w:sz="0" w:space="0" w:color="auto"/>
          </w:divBdr>
          <w:divsChild>
            <w:div w:id="1455444615">
              <w:marLeft w:val="0"/>
              <w:marRight w:val="0"/>
              <w:marTop w:val="0"/>
              <w:marBottom w:val="0"/>
              <w:divBdr>
                <w:top w:val="none" w:sz="0" w:space="0" w:color="auto"/>
                <w:left w:val="none" w:sz="0" w:space="0" w:color="auto"/>
                <w:bottom w:val="none" w:sz="0" w:space="0" w:color="auto"/>
                <w:right w:val="none" w:sz="0" w:space="0" w:color="auto"/>
              </w:divBdr>
              <w:divsChild>
                <w:div w:id="1801066667">
                  <w:marLeft w:val="0"/>
                  <w:marRight w:val="0"/>
                  <w:marTop w:val="0"/>
                  <w:marBottom w:val="0"/>
                  <w:divBdr>
                    <w:top w:val="none" w:sz="0" w:space="0" w:color="auto"/>
                    <w:left w:val="none" w:sz="0" w:space="0" w:color="auto"/>
                    <w:bottom w:val="none" w:sz="0" w:space="0" w:color="auto"/>
                    <w:right w:val="none" w:sz="0" w:space="0" w:color="auto"/>
                  </w:divBdr>
                  <w:divsChild>
                    <w:div w:id="47657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663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thlyn.thompson@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1910</Words>
  <Characters>10891</Characters>
  <Application>Microsoft Office Word</Application>
  <DocSecurity>0</DocSecurity>
  <Lines>90</Lines>
  <Paragraphs>25</Paragraphs>
  <ScaleCrop>false</ScaleCrop>
  <Company/>
  <LinksUpToDate>false</LinksUpToDate>
  <CharactersWithSpaces>12776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Kathlyn Thompson</dc:title>
  <dc:creator>Mahejabin Rangrez</dc:creator>
  <cp:lastModifiedBy>shree342</cp:lastModifiedBy>
  <cp:revision>2</cp:revision>
  <dcterms:created xsi:type="dcterms:W3CDTF">2025-03-24T22:27:00Z</dcterms:created>
  <dcterms:modified xsi:type="dcterms:W3CDTF">2025-03-24T22:27:00Z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9999ddbd-ef86-4390-90fd-8c8b628ce0b7</vt:lpwstr>
  </property>
  <property fmtid="{D5CDD505-2E9C-101B-9397-08002B2CF9AE}" pid="3" name="x1ye=0">
    <vt:lpwstr>DHUAAB+LCAAAAAAABAAUmsWWg1AQBT+IBW5L3CU47JDg7vD1k9klJzPJk+7bVTlhIIIkSBSGEASDMO73mBVZksUFDCJhmmfClxBsUG23MfycWlyyRClaNXDVATCAl2pybMs7wABR6lWVhtzb5LIh7Brge5ZaxO+fz1Pm8ZR6v6LB2lw62DUPFugrkBU0NbptmbKyZuiAXvq8a1ODmSGxFhd1D5r5BRmjx2FuoHqr/AiH3mV2lOp+WggfZolyIFw</vt:lpwstr>
  </property>
  <property fmtid="{D5CDD505-2E9C-101B-9397-08002B2CF9AE}" pid="4" name="x1ye=1">
    <vt:lpwstr>bqHGNqLksi1zCMsZ75UBku27Eh5Sp1ElvkNkpEDGnYJgQv5KWmGnzr9SHDhb1EEWmmlJwLomeVS8xJ9WD5tM2o4kTllwPzQXPfRhyU2prC6Rl4Cfkmuzx3E5So5kzwZTIPmPkfysz0R2sKLQ9Xcty2LpTf+T1AOpgLPSBRtQq+vjVA8Hf0902nXRKb8yn5cWIZkRXEM+kbTgZtyQHfFAV+3osJjmQ/O7QpGUGVvWNPn8GSrp9rmLNUAzQpiC/Op</vt:lpwstr>
  </property>
  <property fmtid="{D5CDD505-2E9C-101B-9397-08002B2CF9AE}" pid="5" name="x1ye=10">
    <vt:lpwstr>vdQymxVW+7J64vGtYPAAU29QvGgb4qKMYmcQt78XFRMK5cozLVxIdDz6j4i3KDDspCT6gm4hvD3RjITDsFCdcejtvVHc+K9vpE0xexrlEyYUOBJjurEd+/EqF9WqTzcjQOS7GSwu5hjx/xbJcHwZISfYj+M1uTAXruWdj2hWqvB5q4TgmZvL0y2qJlxv325QD0ps1loEEV5xlw4rO2iKCJJWgz3QNlA27zGE93lepKE6tOvXE/pnymbxHA7ojk4</vt:lpwstr>
  </property>
  <property fmtid="{D5CDD505-2E9C-101B-9397-08002B2CF9AE}" pid="6" name="x1ye=100">
    <vt:lpwstr>dFPGyxfnUiEK5FHWCq9ttvkV4R0C/ME0rS/xIz+TF1ghCtzaXKeWaTZas1SbY2yO3B1inET5iiyRg3PvRe/7ULwfI3uw9TDU0v1uIJO/Jax7W0B/2/nvW1uHqz29fkupGatVIkw1N8jsRvOIaE/h6xfidK0jZVG3AUNb+OPioDk7y6fsQ2fquwn9gU+OZY56TLpXgWxeKPPW2FyerTGLYLJ0u3q6d+EnaOM9dInekpaqpCLjGXstMJ5ylzugyVU</vt:lpwstr>
  </property>
  <property fmtid="{D5CDD505-2E9C-101B-9397-08002B2CF9AE}" pid="7" name="x1ye=101">
    <vt:lpwstr>ym4fVbaVLBxJ74PFgkPeb43Y+tWJ99+srtcZkvUhCfl4m/ernQ0hmetkysOLLtcX1PFMi/GTISn9ozHSu7zdufWaSu9QCRgENhy53kLcwMPQmjK+XZ+em+JLH0285euDsLLE70Ca8f8f4lLHK2H0/Z1RQQCb6V1r87BWfzrKL4/hG19k5vVUkgrjeg1ugIyqa0izv4TGfPwcI6zWIoJx275xo+Ai9HhqinoDg1wzFpAltk9DpF//THxMK2RXKcI</vt:lpwstr>
  </property>
  <property fmtid="{D5CDD505-2E9C-101B-9397-08002B2CF9AE}" pid="8" name="x1ye=102">
    <vt:lpwstr>BExd61m40fE4s0hw7fpwSKKTd/hb21TERFRuOcZ9f9Fk+PI3p3XV+qRM0phHeYap7JK5d9ioRkffMa7M09exKrmVO0ZFQdnXlI4OYESfnH4p4JKsZbtXUVHTt6fGiw4+QOixd8sW1UVpHaLU95eNUyqoBICDv+TKeVQ460AfkikXf6TRWV3aSmyCTl+SLBbUyhKwYUXvIEj+buXkSwZixbtd/BM4ZwenAsdcX38svAg7r3IK+IdbPbD44uCwtvH</vt:lpwstr>
  </property>
  <property fmtid="{D5CDD505-2E9C-101B-9397-08002B2CF9AE}" pid="9" name="x1ye=103">
    <vt:lpwstr>gXWvP81VdhAweZ17dEtVSSeWO0E6MPnamgqXQGylsb22D5Kg3pp8dZxtTqH/Dfqwqx80r6fJ2vY61vm0QPCMGggRG6qf0K97TWNe/qYx4wBtSFZYr4w7QoRM/su2UROHSEr2i0RMuqO0NglTjFdKmehJvDepYGNiBHi7tuBlMKuVRhRS+eQpiqhH9PvV/aMn/k97j9dR34IDs0lsLJwRFQkBY8xFsREP/ccHv/s/feKfeanPdkYT7D0VB+2CcHN</vt:lpwstr>
  </property>
  <property fmtid="{D5CDD505-2E9C-101B-9397-08002B2CF9AE}" pid="10" name="x1ye=104">
    <vt:lpwstr>4hBHDRl0NH5nebgfc5wludrIAakeAyyUX6FZLmzGPUQw8sMZhl7Elf4iax9FXU9adD8s1lDbVTQVmYEbFWKZMBV8I/xnL6q7StVUEjKpkRekMOevo32rA30V7pAADz6pWX3ZPrm881j1rJl/hIf3On6putJulke/2tADn883/hkLiqHQdlEa3MnuR8KQOaGIlWAzGCI/Z+pXylHpv2CACRIM4rW2vFsz1L42NLbivp0GrBHD/tZYoi3wuYAsDrr</vt:lpwstr>
  </property>
  <property fmtid="{D5CDD505-2E9C-101B-9397-08002B2CF9AE}" pid="11" name="x1ye=105">
    <vt:lpwstr>VvFTttlKaX5VEOV5Q+3YynajklO4X9f1mTmh8DnMooJfo1CAgyxfvg8YqbzeF6leW3Qjy43Z3QoTXQL0WOiibnNk2T16xqTYO2WgjR2XQeQBJkGwUSh2zzW6MMMQ7Tks1+ko1oelII3/+ecaJvvYNTEuW+rF5XEMV/a2b0SJRkH0ZQZ2+Q1Pgiptoy+92pGwH35xngp9c8/b4/CBedyoKHGGdBSLjtc6q/3RHqn4fGT7rohGtqOhKiYupNL0+H1</vt:lpwstr>
  </property>
  <property fmtid="{D5CDD505-2E9C-101B-9397-08002B2CF9AE}" pid="12" name="x1ye=106">
    <vt:lpwstr>g2HNpD+VvWkKpxAWDy0hfkjQOKFbaekqP3VvTH+GwFLA3IHuYXZM/m3JPJJgdF93/Kp+ntUMssSFKJ5ddtmVrMg+nU1o8W9J5XAd8r26+DZvcMB89zyIq06YPWCg61E3xkEkrmdm10Othka3XLMAQcAV9Pvjm7CnfOpb6TPqqf/ACTzB+rOu4bmHr7Ch3WAJDm4rHL6u1Tzdm2l6BLkY8aOm3yKmoVueWi+P1XEKO0knI+0snkbzxfr4cUXqqYQ</vt:lpwstr>
  </property>
  <property fmtid="{D5CDD505-2E9C-101B-9397-08002B2CF9AE}" pid="13" name="x1ye=107">
    <vt:lpwstr>W6N9nSQlULT3m4ODdbqNDOvhg9wvt8uOt6YUeV9NE745Y+ez2QJBQ8p0u0hfQAgd1YPVbRNDdGmnZcFQH5fpVTuamE76BA/yePD48i2iqPkW/zdxoPntoX/msaNtymdftFhUCaKwPc0WO+o9ervDGzEhap5x+sKhDbQUji/bKC4xsEZ6pouCSR/7kiHfFagh1FSxycywKZrVbxMlOwMNe7hIemn4qZSvCPO1eeipWLYujToeENdI46fF2RnMPqS</vt:lpwstr>
  </property>
  <property fmtid="{D5CDD505-2E9C-101B-9397-08002B2CF9AE}" pid="14" name="x1ye=108">
    <vt:lpwstr>faGLymqrC7je3dRvKtVy5U9LaUJGraKKsX287qvnayeL28bDQdbJtSvLuyXfE+sWAYYGMQolA4Yjj5sfcmxQtmdPsddTzTGyieZH+iHEbmg3RSVpsH9UluNdvAaDP+388HGWjcjBNQC0ZC5GjoaR2x+PVnUVogjGo8oYiMnyET62NV+7InCQ4NQ4/C0u820x/0t3n+oqAer8uTJ3A9aMhm1sJdDYdKlqB1Pp4bKo8R+2FFj6d6pqXB/yvFtl9Am</vt:lpwstr>
  </property>
  <property fmtid="{D5CDD505-2E9C-101B-9397-08002B2CF9AE}" pid="15" name="x1ye=109">
    <vt:lpwstr>auXHHZXv5+HynyW7y5W1tLmC1eaT6B4sx7GtQ131lNCKwzeV0AENDxoTbsci2jfG75Aegt/rpGvX1r0c0nE6hE7KbdcQmPv14vvFUBFITvi2PliSBWAw1h4iXUr+O7cLbkOpKjd/9RqC36qkg+mS+9WMe+Brnm1xIjqsKVa5MUrxTgqbbVGCtLAw2DX/4jI+mLjbQ+NvKsrVdL9t9JeIZbPFUWrzv6ore5hcsvrOHlbfNDYIYfycGKVM3kSv9kQ</vt:lpwstr>
  </property>
  <property fmtid="{D5CDD505-2E9C-101B-9397-08002B2CF9AE}" pid="16" name="x1ye=11">
    <vt:lpwstr>tfGCfceNvSgghBYagTYdcQKCc/k4KSLuB9yInzothkHTNQvFcQ8n88iqo2XK5yCdbKLp9NzBX3OobIuMQvmtxt31X7Zq51m1Qhp20SBagYi1DnxJ1x9ifDQ7rrdmQICSpWAISW2Pk4apTxp2TpgwWG0EdOutLWiASDD2Xoo3qOGKjyecf9RYZG0aUF7bMbpreN+/Xb5tqjL0eIsP8O6Kd76KXwNHCtsjQ89zlSEHELPzD6fiRW+dLPrqdM65KMP</vt:lpwstr>
  </property>
  <property fmtid="{D5CDD505-2E9C-101B-9397-08002B2CF9AE}" pid="17" name="x1ye=110">
    <vt:lpwstr>Uv+PYL0ODiuXvODjZzkY5YyL6KhvcCtZ3qKbyE3ARHEozZRfYXnGTOB08uBKYbN5x+Oj5mHzqa54GYPg6TfivJBbQ1qB/0SuetwXWU9ld7uXi0laDvEfHtLRdpyUrnxKhIcQnHwDHzW5EPFVwUxVhPReFHVGyO+TVQAv8WwTmaX5rtdFH9vCxesHZXcOK+M5Up4WkTWj4kfLxI00BgLJOLio2JQ/Rx2EglDQRIVcfAGtDEIh+1BBvfpBP0U9oXO</vt:lpwstr>
  </property>
  <property fmtid="{D5CDD505-2E9C-101B-9397-08002B2CF9AE}" pid="18" name="x1ye=111">
    <vt:lpwstr>Dz5a6zqAUkNFJiicHK5P9Eld5pZVwyBTjH1SJede/abuLW/9UUzDLgYpAIkFOUYdCEyoKfhD1PMEEQNnQMy+CagKG8uHwo6E33D9MeJFqeBKEaZsNYRipGPvNXxZJkemR9fUM/+0zvRNdPA6z93apZJzLoW5RhRimXfG95NRnx6lYvI6YP6BD3VaazwVw+/S30V0rZj8xlhaH4nJPR68KtUmxyD41INEM+GEvpW98/o+4PWY8Sr2+29im51qQ+k</vt:lpwstr>
  </property>
  <property fmtid="{D5CDD505-2E9C-101B-9397-08002B2CF9AE}" pid="19" name="x1ye=112">
    <vt:lpwstr>cib53ZqmDfgkoOiQ6OMP8HXczc+EiTFhcjZ8OVinMteOcE9y2/h8ckkzx4GcUNG34cfOZcbkfVfwiHJ7IdZJO7/oEK7ZtyhEcU6kmYWpMP8nS47zsyek6k2+dUm4aEgqZH3tQXnkyMIhDO3Sbj4rKWTXef58loewCIY3lENwfogh3lqlcrRJ7e+YxhnG+xP4Q/c0d9q7qWMUKEoEM9Ggdn4G90TNDX62lkFuqJQEt1nINDXdRD5o6W/CDacULnj</vt:lpwstr>
  </property>
  <property fmtid="{D5CDD505-2E9C-101B-9397-08002B2CF9AE}" pid="20" name="x1ye=113">
    <vt:lpwstr>iLZluorPTYb0bve1JRJQTHv4LaX161Yqps8jTesAGit426OjR2AJlui2d3R2xsGxq8yP4iyiwYD+DFgsVRcwG/vupnIOC5ZfpKGN0ekNk/WjhAUuKT2IEyw7+iVBitNJLaquPoGdvVyCQb6u36t+B68nvoc9joMgu4Va/9lQHVl8r4e9tZVdcd3GQ+NiRSWYwPILVVAgXNxKbdgGAkbMpv7cdfkeGHWuVdGBlJNfPctiKU4fPYNRNFtXuwn00Ph</vt:lpwstr>
  </property>
  <property fmtid="{D5CDD505-2E9C-101B-9397-08002B2CF9AE}" pid="21" name="x1ye=114">
    <vt:lpwstr>eB5GLq49poDHGeW19HVbkQqz9HFEzOpYGZmIMXjcEB4yk4vMcZWK3Hknz4SuBedO6wnMBkeHr/5CWD4PPoVtzQgy5tLbe0Q7nLrjkgyThNyXJqA5OCB1y3vrUMgbtzrVsajuVknB2KFIjMqKXEm1lWVQPeOnquhaCuEb5unF9Ub/xnPnR1luzyPCnkCvMmkHdVgjyN0YkWhXIPPrvApELabDnOxGp4SxF0qCniXNwt0jRhrBg4G+MKV/HRzeZ3o</vt:lpwstr>
  </property>
  <property fmtid="{D5CDD505-2E9C-101B-9397-08002B2CF9AE}" pid="22" name="x1ye=115">
    <vt:lpwstr>zJQKwm6JsCUX/HvcmSWAOT6a1TgD6DRmSm7JHUutU/flA1nn9KU84KsR3k5rvD66AdS4XmHJWRFoiXH+AmvWcE06CHSSKXs4Qja+xagWhYBd5kpcsJhEl9rqSyeZeaZzeEjq6jG0dhpUuJY5O0ytNisrsFUHPw6K5+0vajbW5sYqcH7SsYbhNxe9w4cqjIrqzC/5peLKjMt38e11eNxM0BCkLkHSI4w2j3fL3IQsz4uFMWOZsIttMlrPqXCB29j</vt:lpwstr>
  </property>
  <property fmtid="{D5CDD505-2E9C-101B-9397-08002B2CF9AE}" pid="23" name="x1ye=116">
    <vt:lpwstr>db/3DgfdVwkL09BkfdXBcFv7pKk/Dqj6n/QyEVMB0WBapwKpIJhC78v+kCk+4/uTr0Dwk7SXEtekawjZo8Ndypl8liGwIPO8T1rYRrHG3Yg2T1pigZXp+wNuNKMhKWSftMGcin+cL0jOdoAB0BeS1c5OF66mnAEdeEiD0K9IzOJ0ClVMpA1BZgMjsR+5TTjcDWowGNlyQQ6nWD6t3kF0zVGfJh6AjluCWuTnp75WUFUMMwQ/ciYi6bXYKMnQqTO</vt:lpwstr>
  </property>
  <property fmtid="{D5CDD505-2E9C-101B-9397-08002B2CF9AE}" pid="24" name="x1ye=117">
    <vt:lpwstr>5IB3CgQvGj2DgJ6lqNgvwGJDfClzKyh28bcHDuZ71Y87XhXSTritq9n6+PK4SdU8T0CRlUvEGRcEygT7Mx2GE6+iCZA55yYH9HC5ke6mXL8mIyqeZUvrCUpwsk/WO6Ta6K+DEwHzLxP6jeiZYHOk9+juf92jsL/UIEML39VAEtdYGDb9rlRV/r9xr0Ie+5zOMunXbq6FkjLjRy4q/PRE+1Z9t5pmJeYyZMxjtLM/C1nZJAL8QXCvOP74YS4jPl7</vt:lpwstr>
  </property>
  <property fmtid="{D5CDD505-2E9C-101B-9397-08002B2CF9AE}" pid="25" name="x1ye=118">
    <vt:lpwstr>BWZUwojPmiGXxqooWBYjOqFs9xD16q+iOVj1iwVGR78Jxk63ja2pcxZvR1ey/5LAz0RHhMITAJvZwVSoQc8ZsAJIFwGWwBNx3jwhHLjtyD/MpG8J3no2hV7Kb0i3/+kRy5M5fNhYbiSt6cREqpoJEodKt9m/PqRltI2TeUkQ4yeRVdTNLf3GkA92f6//4DMxZwqAx1AAA=</vt:lpwstr>
  </property>
  <property fmtid="{D5CDD505-2E9C-101B-9397-08002B2CF9AE}" pid="26" name="x1ye=12">
    <vt:lpwstr>bNfgErzGOlpje3paSdphuYzIFhMkiKdSbBHP4pc7Qn5tlp5cgLg/DXkz3jFCFeWjwbONB4WtsdydJkDzCECAk3D/pampynAZq5V5axEJFtUcN0Np+9UpKwWfFnHDLb7YR5fImslWEtHTO4dCjSw1AU45MlfT+mamQ/3Q5/Tq+gTfT8y4/rjRcEYOe92Es2zYggyla959bD/qO+TXKVhBEdiNTr/I1/BkMTuIxYoyeIQoaUjhlErdqzTqhk51Caq</vt:lpwstr>
  </property>
  <property fmtid="{D5CDD505-2E9C-101B-9397-08002B2CF9AE}" pid="27" name="x1ye=13">
    <vt:lpwstr>UIeqm+lXhJT9WWM3S7hKDpIUtcxJDmX8RIIo1M/g+kWuhc8IJc1nNc9DVMCfCcND+ks3ioyM7oiI+Ir1Cd4vb/BLKdmJ06kWflj5v/fU0OslgYBPusrP5wf8kgnY9Euta9+a4+g4Fn8sl3qgcWh9VBsinfYR0vwp8aajv16lKCOcdVR5ZfLfPZCPjeZ/sGu8wcJOu3BwJQPqiWijFDHGqHv6pA03LiPaXMeVqlCTKFcOtASOAlbf3dcu9t0FTLE</vt:lpwstr>
  </property>
  <property fmtid="{D5CDD505-2E9C-101B-9397-08002B2CF9AE}" pid="28" name="x1ye=14">
    <vt:lpwstr>cjuPPW8yC+vVbNjDsZpKaZhG8FxY49d5cK/Qz4FNaQWb+A0W7EkxMR3YAUfDugj/Rsq3Rm8n1j2qE47yBMAjCoCIxuvOyx4NIakBcLC603qfLtyPCzvO9+NVuRddPWTwaPJTqZcBUd9wd3U3GvOqa6lUoMzUxzB56FvfXhVopfPWYqPacqNpKEHXUlbcwc6WfWchPYAK4ddRhuIE1EPQS8Bz+Fb5/U5leOEZLcumQON3HblWfYjf5TzjTq4dApp</vt:lpwstr>
  </property>
  <property fmtid="{D5CDD505-2E9C-101B-9397-08002B2CF9AE}" pid="29" name="x1ye=15">
    <vt:lpwstr>GRvkb7cC2yR06+cZvi7s5A6pyhA3yYLjQocWg5Kz8DcfVochgAg0ckvRQU1TwDzyNFu/nW8Jt6dMzdr61G2xoBB02BoFz90ns95/UWnJPlNAEegvSD5CNFrw5qx8WDrpl55Ta6O7iM+Cjkq7mln7FYFl1wuxN7XzpSA65C77yWkuZKFCw9kyzimMTDb+biE80El2iH2oLRNspeuj95/dWJ5EJmfSM+NdVjbrIItazSiIeVYTpXcw0nz0IGe4V4c</vt:lpwstr>
  </property>
  <property fmtid="{D5CDD505-2E9C-101B-9397-08002B2CF9AE}" pid="30" name="x1ye=16">
    <vt:lpwstr>96eBIKzDmOI22ypMuolyAlLzOLHDKXlCiUBTqZAMpgDvhfdyVfMTTkKpwsay6+jyQc7ujl8pIBogyFL6bp9uLHUU6BnM2dcbgj6A0npqcaUN8xFsxeTHz/LoQcAuffDtV6RUHUKF8pM/mYOeglvRqN8ta0H4Yh1hSc2m7urYSaFpFjAXfYPhw6blVVyedPTIk3yG+QrjIjYXKD14wYLg6fSEKe2hcErF4SPiL3sjVu/msfyKPCl777ca/E+qPZj</vt:lpwstr>
  </property>
  <property fmtid="{D5CDD505-2E9C-101B-9397-08002B2CF9AE}" pid="31" name="x1ye=17">
    <vt:lpwstr>PUClX63xtU8p4yIjauj2zXp09Ra1t4a7uA9ITcQU+ZyTrK50+BTwms0pZHGvXFaWinOFW31XFYxmwmBaxWuf4q0NTuH11XLg1lGAAIiGp/H7D7vsWO9thGBlTQzPs31nesmaelFvkTytbtPDzE35oMxP0xXAH33g3bB1k072nQrE+GxGWanqUCBkHOaH1/I5nGQWwUF84SgjqvXdTxfLK53vjv9G0EU0E05mh+z/C/TZuepiOGYOgnz6VoWdqkG</vt:lpwstr>
  </property>
  <property fmtid="{D5CDD505-2E9C-101B-9397-08002B2CF9AE}" pid="32" name="x1ye=18">
    <vt:lpwstr>BlSExfHWuzQcKVY/oBQugep9A8A6kQwD1BDta9lVy4vIXExLr4mDz9yBhUscEspj4zFC0HAGZ0UDeYtHZUxUvRTeq1Wa85IUFqXz4qQxtKzUm+ysqUA1GAlCrpB93m5onrr+jmlGZmOEeIiipKlWTPK5NsRiqvrENb6Z7zfaHTLdabtiIU7jF9eG7YPf8HV2MBuo2OnBnTW9GogwEXfK0+38KLlt/kvOWcbwQC1cV3KHLtdstNPNDyUt99yf2Ab</vt:lpwstr>
  </property>
  <property fmtid="{D5CDD505-2E9C-101B-9397-08002B2CF9AE}" pid="33" name="x1ye=19">
    <vt:lpwstr>0rJfiwzgxhXrM38h6uP/Uhcw38TTvOSyR88okiU/QN2u03u3W3YjwgRYMj1K7Vmi+Hn+hO+fJ2jYMn9eIJ9EGH3Z1WiWDEMbHcFGqLDL+uDHs7PyeW5biccHxuh7Pvt8JqojBMZ8elcNJheQwXlZHlKBZmL08UVTgry+ZLjWliS5SjFOu6Js4gZIjh9S8V6GnQL7A21UO7XWB1gHAuIE+9uGYwfZ1Nv+bwtzAq3eSeOr38fOOF8/dBjEPOjzhoh</vt:lpwstr>
  </property>
  <property fmtid="{D5CDD505-2E9C-101B-9397-08002B2CF9AE}" pid="34" name="x1ye=2">
    <vt:lpwstr>dAgAlm786AHB9XUXR/p6/SQ7VwvuFO0KjYXKqgbc0JbUA6gWNE92g13GagXfpyjQ54wv3BeOSrTxl+pigNeJzSMZgso6BO34lqmTv9aZyeh3G9HjEz++5YBcqacRkZwWJJggMz1JdIeWK4+8aTXIwcCDeDXuSm2gyPEQR12CbPgDnhcyyo1yJpfV7fS8D9oKX0hbi8lh/5TiBTffoGhsOHLOmSDhJdfu2XX8+054IvID58GN497y2iWb23B8JSn</vt:lpwstr>
  </property>
  <property fmtid="{D5CDD505-2E9C-101B-9397-08002B2CF9AE}" pid="35" name="x1ye=20">
    <vt:lpwstr>cwxToRlWuprZxXkDWWcwdurANK5kfurx2IrcCBTyXRglAx/s+vlPt/MbrAfCMwRH176C8TsmaLi/seF8uW+9Joq0Hh2Wzr8Tq55S3oVXCIXG8u8PD2R7K245ytLJdFHJ0PcQp+fAZoM6Btj0SAQvrpr9xzc2GWo4slenRQgCTxZZXC7ZuyWN5LJm2SwC8ObIORZYJMcLXga2xs4nq1L4EAnl7cTux8MRLb2hzDHqnOBXx5AggQ078wU56AwPI+i</vt:lpwstr>
  </property>
  <property fmtid="{D5CDD505-2E9C-101B-9397-08002B2CF9AE}" pid="36" name="x1ye=21">
    <vt:lpwstr>SUJ0tHkMLsiE7AoSSeKCbV82c7zCYm0ydn/a9o+Vmawvb71KY2Yz9APj35uPqTBcW508jvO1Qc000n1yJCCBH2X8kyzAtjTPrctyZBTyn+6Jlb+/Q8EMr/3S+Ut1mEJ3Xvhj8LsFq5jj+YdFsUBzGMj1C2kyT5o0cNjgakFaYFRYDf14wnhSFgewiCZNe8UYVlhcOrNFph7rux2FbLOisiA67nRCuLIgQl/B7m7CwxsLnvNj1TafupprzPHr7gn</vt:lpwstr>
  </property>
  <property fmtid="{D5CDD505-2E9C-101B-9397-08002B2CF9AE}" pid="37" name="x1ye=22">
    <vt:lpwstr>G/eoRrZhW0/jDOkCtbNLb4dn/RYwhpSYQ0/cSudXR25HqmglC6bZiiTlWj1hnWmkGY0phIQjRGcMPR9vpxjw4yxvmFrLqeEvD9rMjHmUs19A9nkn0KSxaa1eH68bJMbPhy1tiFNNGumCXr/reKXRa4XVWEUirv7UkPfB7amQOfemTjKMBAM9xItlh2SGyE63JoS4FzaidXdkELncqKBfhIya2eJRvHH4u0FK81f11ML3godSHJccq7jtpqzCdnF</vt:lpwstr>
  </property>
  <property fmtid="{D5CDD505-2E9C-101B-9397-08002B2CF9AE}" pid="38" name="x1ye=23">
    <vt:lpwstr>imECqTp5bVcPwqBZp+UxdSXwokwdP0ANFu1aPBB/NnTh0voH1qADHJuKhALQMUHDfZaV8rh1AsuxG/opdA3yUrwYTqWmETfk0OJMlXnmUYPeyMVjok9tn9H862EjDIBHKl8eLzdRUAXlHZ4bn6NCrIU+XfQ2sMicSzyzaGrpJRrgeLaxZBgNkyjNgHuyqpdzikDGIr+ip1imW+a28/j5w0nMj4/cN8diE+GHYT73VqZerD3UhddWWnbDtKMbSIo</vt:lpwstr>
  </property>
  <property fmtid="{D5CDD505-2E9C-101B-9397-08002B2CF9AE}" pid="39" name="x1ye=24">
    <vt:lpwstr>EmiUw3GiGm8V2AH7QwM1XERkLZmhVe4wSge1ZRMUw5J+MmFOJc17CtICxXyYqbEIxQIamE0qkcw4tUK9H1zhEIcOzm8A+FRhHHMydX7eY53YsrnqArtUEXxwXhGkBD833n4W9dQyJ/nLCzTXdZllBWZCrTtbVQUqWBWVZN9+ohdl/K1Ak1jOdaC1SSeU8r4fUSbeAj5HEZ9xg0CFsURchrYGpJS96nSyASRffGi3LISYHWx+LCdPw3r9cMfaYAi</vt:lpwstr>
  </property>
  <property fmtid="{D5CDD505-2E9C-101B-9397-08002B2CF9AE}" pid="40" name="x1ye=25">
    <vt:lpwstr>UiMNWdzqT0UyMQlh9CQ85eqXhqmvZFeUXoajtm81oEzMWlXKeWAEKuoghz5mNLJ8O6mmy/QpfDkBOcjEZTEbpUPQYvCCHS6pxGLSdk+8oR09f5Yh8i8ImaqYy5WeZWxzTE5YhC5jEEvgpjpH7KXNuqiqPrYBPvrKmmCNVl+E4lRFSGblDCJWGNClEKycKAqtHzq9N76eAN8opLhOEQUi5zwu2+lMPpRigPrfWJZmFAcucVHwf7ghnZ2SIe5qBf+</vt:lpwstr>
  </property>
  <property fmtid="{D5CDD505-2E9C-101B-9397-08002B2CF9AE}" pid="41" name="x1ye=26">
    <vt:lpwstr>T48u4iEsy+ZxzURFectZIqNaZfqnYz8zPvjwERpd5q/moq9sP6q60w4AsDsk6afmUlxf3D9xWZYODHbhO3Sr6VlAY8TlpYNLn6TRMKhdqPq2REmbLUVvD00KI+8BXWuDjduyomMF1ncQyrhchD/OtX1+beoraSV30qs9Vrh9ZmVNHeMonUbJgQgqaby7daTxwTyHzvbAMms88yOJlEibdpyMz1YPnGRboCfs+OqR2z35LvVEwBkIYWba12z2ZG1</vt:lpwstr>
  </property>
  <property fmtid="{D5CDD505-2E9C-101B-9397-08002B2CF9AE}" pid="42" name="x1ye=27">
    <vt:lpwstr>f9gKpjpj5uvEQJlmcF/9EM8Ps41SGODlOZV/9hSXqMfMH9e2yh2Xi2qmNo1MMuIg+FSkOO8iwpr4aBNm1yIT8xYxw9aHWLtbrMMLZ9qvXJdS/+Qt68OfQ2Ti8cObwAWz4s4aPY8Leqz8c1tlA92VQLM0tA2rXubv/NRboTRSgjJBE0J8uo25wT+1Q/45wh2q+USO6Q6mIrVKAnfh4/duWGxNRnK8JLdc0RSL8Eo6HvdyZasjAU/h37FDd11nX2X</vt:lpwstr>
  </property>
  <property fmtid="{D5CDD505-2E9C-101B-9397-08002B2CF9AE}" pid="43" name="x1ye=28">
    <vt:lpwstr>z9Ru1PFEHy0hIjNkdTcy1K++dT3QayTGxBMOLmu8USKkq6clk/On+UFelKJxldVxUTGgDm1WPX1HtZFVrJcVob1rRpIQsrkf9VMw0rVHDJwNpUkT9zPA47g5JcZyttP42oOnJusFYudtvFXpbNZB+cQ+9BnTFdvn9XeplYN9Sqi0AscJQob4/NYWpWGfbjtvnDhofLaFnr0IIorKbWsi3g7X6FWzs75SZYAee1dMtMd1a2L+vZOVpKIafXOyd/R</vt:lpwstr>
  </property>
  <property fmtid="{D5CDD505-2E9C-101B-9397-08002B2CF9AE}" pid="44" name="x1ye=29">
    <vt:lpwstr>3GuPAXEs8z2BvolerH38Y1TXwlpNMfCz7NXly8+p9dXOLGZ9yO19vYrlSEtxZ0/DcfmoarHwuPFbJFwUmjkfDLdGXVF2pxy7FOlGDuqN8Hu2JE//FxFCZHqaSMjxYwUGmy0bMwswRzPc6Hsim8a+iJ3Cyg4IyVVwhgjWRtddAQ21yiJxhXTdQpJk05wb0QC3iwy1P2ik0iGr8WahzzLHn/tFK8k0j9faNdn6zaBE912vMuqVUkxLuPn6IQFZ3O5</vt:lpwstr>
  </property>
  <property fmtid="{D5CDD505-2E9C-101B-9397-08002B2CF9AE}" pid="45" name="x1ye=3">
    <vt:lpwstr>9/NAg5g6cRtallS5L2A87VrlPGj0ITDyvRA8xlgW1ha9Ev0yu/LIkl/8XKB21+ZLLtSUqr+GKBIWLtkWXlKUTB88bnV2T8PwjCY+H7n/c6svZcGzfffRZheeBmn73uQEnIT6DxFPr0hHSzrfh5HGn74HZd5+TusCFCm0YwzkcsNkUkBtfd9ev17q95zF4e3ryVoT+5Sw1LPYaSn7OFhydj3SRyGKPpvOnyNY/hegC7NhzPnbwbkCpabM9IfG1EC</vt:lpwstr>
  </property>
  <property fmtid="{D5CDD505-2E9C-101B-9397-08002B2CF9AE}" pid="46" name="x1ye=30">
    <vt:lpwstr>Kg7oHAT5cMCksTVho42DPGIv2YYpQuztan4oHIIV+lsu8OGcsGLoQbdkd15Nfw3fU932pVnt/Dg+zwnw9O4hN+yJEbd+8USusXTcgORf64kL7+RBdKSnO/E0Wvc+SvWlhr2fK0AbwJHdxjEGcdgB7NyEJdZRfPribPOF8x7aVOUF7GZD4NAlbCj53na4gK9zX7Sv6p5WUWhPPrCpfPlB6kzWTpf9PVTjzZCa2Cu8w6Now02VzuDMCReVXvboslC</vt:lpwstr>
  </property>
  <property fmtid="{D5CDD505-2E9C-101B-9397-08002B2CF9AE}" pid="47" name="x1ye=31">
    <vt:lpwstr>BqIdvS1188B6ppd7VfpHH8suwJJxpLUzDduyHQlsRJXrOvj8shb3k35YqrTg01MUELsBOcR3BkjjAmoCKErK0beF0tzxGhqIezURTpw9YHqpdwfJR9tmpuZHVtPg8ZU27iUxTV+pMoABL+rQgtuxRB8+n1DauQLAP0xkpGGv3Q3O1rxxAgr5CuQsmWYfLa8kL/p90N9zwyWirf/kZXVfUWlkvYh91cKp8rOeIxrwG8ubspmQ4eCzn4S8CsxPSx+</vt:lpwstr>
  </property>
  <property fmtid="{D5CDD505-2E9C-101B-9397-08002B2CF9AE}" pid="48" name="x1ye=32">
    <vt:lpwstr>LIk0cQdeJMGyyr0hSPsyiEKeL5Lzn5bqkDbLnMiizzLMiZAlStoTlSdvy49UhymKN7ScltpvcrDRjPcsgPYglV96xtncC+ilhhhlnoBBp36ul9fMgPjhbGyipDpyvAOPTH1fNvDxPLCfYrtL0tSfagFZjuJsrCoCnlH0ADhKY/d7t2cPY28mT5nvarDE/y9QzoHzA0K88H6d66sfVSRW4MT/HKpX1DeYdSLITjkB2YSyYjSvMHuSWKFXcdqzhZy</vt:lpwstr>
  </property>
  <property fmtid="{D5CDD505-2E9C-101B-9397-08002B2CF9AE}" pid="49" name="x1ye=33">
    <vt:lpwstr>hREO2LyCUGJrR9xfBBn7YCmgSopbdt+IjS869zAHsMPVotpIvJkAJxe4TyGgxrCeRjcUSrrPRJNDi4dUGUJ7Y/v6a2j41DKsz9rPwhuR6UHadIA8WCa8WvoDXX0tP43MQJh7yYqdj5yTkg/QbOIjCGW1CMILlebuTuzor57/clX+QY4XOx3ugU//IXEYb/Dys8mr1fexwLntkxRRGACPUVNv8+lDhQHIqgRjMD7g7rxpGNdL9nLy4B9DXDTFpq7</vt:lpwstr>
  </property>
  <property fmtid="{D5CDD505-2E9C-101B-9397-08002B2CF9AE}" pid="50" name="x1ye=34">
    <vt:lpwstr>GCLPgLQLTNDpOwncXIF17o7H8JzlcK9z2xU2soPJ7pDpf5n91qzqb8lovNn1Ho3zpx223OgaviJi+l3SF/CGXtKdzkaIcBic6DIGYmFeOLFZdum9sdxPyYyNGiKQiNbravD2Gde/x82j9zuSTY7eUEiSLI+iD2oaouW2Lmx1kk4GEWniwqzCFjYEtrXXHQd8GNY9fh8gvXm/bxJoMFn12EYafLjfkaN22c4X4rnf6LXg5C9DL8dW7yc35lW9UkJ</vt:lpwstr>
  </property>
  <property fmtid="{D5CDD505-2E9C-101B-9397-08002B2CF9AE}" pid="51" name="x1ye=35">
    <vt:lpwstr>u6n2hUnUeU6hC9f84a2LetFnOc2/1cykxsr2fw0EboYFn/VfWrVR+i9emVxfuUO6ds9cpQvLsI9Nm+sKI+pTOyUkKxr6+YdDFCQtscM500hpTVhVk1wZgKaTE5h5EwJsr5E2Whqifhpv8wTDNnx2qfZeXPS22RhwTE21SADPks7gDwHMPRVTclCoIB1mk7fd28ZWH5YUD+X/54GXnRDjzVduraH4C96O4LK6rH1KYgG7kDUYdEJDrSxDlLoDAf4</vt:lpwstr>
  </property>
  <property fmtid="{D5CDD505-2E9C-101B-9397-08002B2CF9AE}" pid="52" name="x1ye=36">
    <vt:lpwstr>RwIa+tfSpbbLhxJXqv7cR9pOlokkjPbY7TunSO1Jom3fxqyTCPNo1w/qegkLx96oSHQ7jXdvT9ojvoI7mU2ot5fM05L9Ocl2W6NelnloPczWpy30HoyNPqrcvLEoQALLvCedxcdMvcjB0RG4VT+LJ659qQaXpHl+rcVoKgTdE03522BXQ+TBbJTzlar3vVuEIwaMG4T3Ec4A0tfiVZKc/xGWqIF5s28dsVRh5edbj6KpHAsx2FdxGXlEKg0YPwW</vt:lpwstr>
  </property>
  <property fmtid="{D5CDD505-2E9C-101B-9397-08002B2CF9AE}" pid="53" name="x1ye=37">
    <vt:lpwstr>V5G+Z0jxyTd3jfSt88LWS/s0lcFi6CBC+xrv+yoNt0jGKfM+GgB4yLrbBb9kqBcROpP0V+LXD+ZaNfZ0A80SiZ8h9OS59V4EojBqOPf8H/tpw69Lda16I5m7RiLwXnVtBjIJ0f6t3YJcm/Dyx7044lScKKjm1AghqhaWuHk6yV970z6qN7/F5cZrf/ekXox/nfAGf8V7247PbABJorrvZLVTfrADzn3mOUwgHc9EvyXBfMObSq5ZXrBo8S89gdA</vt:lpwstr>
  </property>
  <property fmtid="{D5CDD505-2E9C-101B-9397-08002B2CF9AE}" pid="54" name="x1ye=38">
    <vt:lpwstr>WgH88NlNjNDfOBsDn4weuVLre2u1ICpsEctDO+E/57QRVtE+xnpUsTZnY71cZfRSFKz4dGwe6WXULYb3R2H5lhOHFscoasFf3xb2rd+pDPkCq7qN/B82HRNrj6yQH6c3fPBlG76o9hCqLrT/S5HxyeyYrLNiODPlHIt4zH9HlPU9zPnuGHmUHW/pmFn60cf9RwbVlTUQMg58r1cok4rTWFjuXJMBmL0uBS0ehUv4/2ctPNDHfUPe5n3u5R8APtB</vt:lpwstr>
  </property>
  <property fmtid="{D5CDD505-2E9C-101B-9397-08002B2CF9AE}" pid="55" name="x1ye=39">
    <vt:lpwstr>bxsYJ7KFLVmUahrWh1PQHmD9+59UAK373pGz8jv3s42ryFQ+klCPbDZSWSD4gjewChbTDXi/QPMPXxZpRsFGtcnXXzbJyV6n05ii2UKjGqWo0zJ599wmWBys5bJZYpIz6YvYxAlOTAyB1MLa4XyxJrniVE9BhT3rhvbz2vbXyX1vf4jJaDc/L1Q/OkzANTvKbXe4V5Bb/uFqfZ3qiPzUyL4+34PyjFFxCstpWl+1Dlqjj9AcsRRIIPF4frpZiqV</vt:lpwstr>
  </property>
  <property fmtid="{D5CDD505-2E9C-101B-9397-08002B2CF9AE}" pid="56" name="x1ye=4">
    <vt:lpwstr>I2+G5eIeaqgy8QQm8RBWO3DGfcRFxYBzOtiHF1Dyg9z1oYrfqnjwSGfxtw4aR6LWrIc/lo8EMD0qVKsFYg8EYQTM3yLcMX0G2pbVZeD1kvAB8P3zefiOiz2xEbpqRyBy1arvVO7quVjDASQ2xLpujF94ernkiNWqfgJXQwfd0dGm0e8UEr+cDusTUS3w5ku1XH6PmuegT7E/iq2UbxvC8BMruvhsLGqNAEs5QFrOgSTtq/WB5QD1IsLiE1wPT+P</vt:lpwstr>
  </property>
  <property fmtid="{D5CDD505-2E9C-101B-9397-08002B2CF9AE}" pid="57" name="x1ye=40">
    <vt:lpwstr>LOv/S1t8dBnVwXnFuTSCoF7wkE1ntlFB4XFSLLNcL7Br/5bSQjvc9S63WUO+1DZkHvpzzWGaG83DWG6Q33ODrELf9/RRIK9u81t4bpZJY6altj006DUuXC+RMlLd1ZhmYm4lu9kg/ocOG65TA23w04/yy1wMmGSCEtvIbHkanNp6AFK/ha3tQMXnai/YdFiNzigWjT6Ljt191ldZHmXqzXXftrb8b+2W8M9rzUogvs/8kJhyJubP6+lPgnRlJdC</vt:lpwstr>
  </property>
  <property fmtid="{D5CDD505-2E9C-101B-9397-08002B2CF9AE}" pid="58" name="x1ye=41">
    <vt:lpwstr>JxZIP0f+ShIk6j6vMETtvxtlJnjGBPZq0GMO0njO4KyBrWZEg06XcEwKvA82vJE323VN9OjTiJ9jXVKnFekN/U+IwpYpR5h4sMOKrw1s8O8ReTI9gd6W+TMK35xKXp2uS4ShFitCwOIbRylrwplmzUyWecw8EPdCnIcbRmd8p+4mNmoldtI35XEV+orbtb++om29g/hgw4GDI0r2Ya3e/kc/e8GXQsR1KJDoTgym/++R04/qY7oYt709ydOxYsO</vt:lpwstr>
  </property>
  <property fmtid="{D5CDD505-2E9C-101B-9397-08002B2CF9AE}" pid="59" name="x1ye=42">
    <vt:lpwstr>I1oOEMc1vmJMqDNE0EzoquWfiHn8kaCWcCvXzb4lFa9QLC69uMuYxtl1H4Io0HDMHxrbaIPT4hnKsqjdLzB7rCIsAgjeMUsfn8GN7nHduZdvNDS2JoBAvpfhNkXND2p8hxZ9XF+eAQ+jAfNUx9b0KCyYKWX+75kOzskPlR8nVnLbwn6ifAhfno5rjrUS3oWW5UYh6DI/pmfqM5t6mgE1HOusLBs5KN8rcnry5svo38+dbUggLh120Ch5XIiuTgB</vt:lpwstr>
  </property>
  <property fmtid="{D5CDD505-2E9C-101B-9397-08002B2CF9AE}" pid="60" name="x1ye=43">
    <vt:lpwstr>hAx5POq3AQ27i/tcWDd6wSEo3VBVIXmNcfBk/r43rxFJPpkUcldWAJUB2aUBrTTejeYeam4Cd5IGP+jMFFFCXJSv2nu7q0vu/ZBRPW0PCioDaztU0YZfJSq3pEpFbQeJ3ka874bYKGWL2wuzREpJA4fzmVqU3yUomx0uxRqA/9eyoqGdT9zusRPrTpZc19jQk33m3D9QjFnPOkKl4CkOaGgad4VVKihbsjzpkFDkn6SnG9HIB5epPG2H5iNeA7O</vt:lpwstr>
  </property>
  <property fmtid="{D5CDD505-2E9C-101B-9397-08002B2CF9AE}" pid="61" name="x1ye=44">
    <vt:lpwstr>NImjKDFuax+B/fALHTJHScr6baY5KUCWo/w2FnwjJYbgcTX8GKLGg/8FizMP+7B6QUdjt61PXNsHM0fhafe01Duo449oJqtNelVUFK/FRFKOF/iNQ34drw1RT4r/0cB57n2PXLnGHPMaTLzgdU3z8STKCquhSdV3fHkLWExgSRc3OowMwusvH7T49M3ItQtP944kfzekecKPYrxqA2Xt7MghKiC/kxytbbRpviRL4TMXtHRtcRkDLyCEl/dGQOK</vt:lpwstr>
  </property>
  <property fmtid="{D5CDD505-2E9C-101B-9397-08002B2CF9AE}" pid="62" name="x1ye=45">
    <vt:lpwstr>jeYkGqAQ64ibSehwEjp/nA+3L2lBh9NA/h1/d8ox0e+C6v8YNk80BFcCngh96rOr+OKdzhbzuiGFLTMlPh/foKVjB9k1GyG4zhtfByE3GybJfs2vaUP+OmSkht5Gn491iVi9rC3OeF9+mjof4VZAqiwRFbpch1b8Kzd++FQJhBsZlGOaE7rCR7/br+JE3xRFYmy8aO3LBJIXuT8sPSKQ83KfAtB1lmouQ7Gh7BWfds+lj8uUObclJ2fQvat1j2G</vt:lpwstr>
  </property>
  <property fmtid="{D5CDD505-2E9C-101B-9397-08002B2CF9AE}" pid="63" name="x1ye=46">
    <vt:lpwstr>gUH5TySHDEgyCunX/kl2HUaTD744a5A4Y6oLNUpFCImYSe6IcJVf8lvF0RdSYjLKEoSCs5D7J9iNDPaRNGUO7FKOKSrWI3S/MeuoL3S4pUp1GFn6WuR6toqwALRe6xaMORapis3eJaWpn4RXS/SBMkJT1lRsdGMQE9Zk/cMnulm5ozRlPRwjh+qZWpm8z/F5tQCZbO0t1chtgu2v7Wtl5ryko1l+Upz8+j6y+NJm5om1fHwGLYcSQlwdmZPltAm</vt:lpwstr>
  </property>
  <property fmtid="{D5CDD505-2E9C-101B-9397-08002B2CF9AE}" pid="64" name="x1ye=47">
    <vt:lpwstr>Xopo5uU+IBc/Qk0hG5dROCaL3S9WpciF84UXhh0IxVnB42ZCur+jyjnmfBfkyAwcsWglDzY9bSflRjvKL5+/qx/iAMNvljc0PBJ2D1Bq4GfBNsozdAK5AHg2wtbLcmNX/wQiRrlXf3oIYyChGF+Hk++BGqnOgPGpXZaRn2W+JskXHhGmnKXvUAc46y1jG0qfAOFQMVYKvHVKdOBFvhrgWsPXjoRmjBgW/3ceYwRxXHy4Bj3QqLO7o++1SmntidL</vt:lpwstr>
  </property>
  <property fmtid="{D5CDD505-2E9C-101B-9397-08002B2CF9AE}" pid="65" name="x1ye=48">
    <vt:lpwstr>p7rJCYO3K+ot3yhIBw1VVW6nWwnA6etuYFa92Rt0CUfoM9JrEqM6kwrRhvUkkyO3ZJ4Z1iCZw+f79UXclWCMDIuwq4pKoQG1hm0wyu++hAZXHWWOgo2cELY+noi1E+MUn/OXhFL2O7a6aIUYnJWo2+KQKDXp07/RKt/1UMYcsF+EGorlVywrjPAxB4nsOIRBZx/Ixxu7xFt/EX/8EvyG7loNPzbaPIxIewpJeUK6BiIYtpsb8w4qnzQqZwicWSV</vt:lpwstr>
  </property>
  <property fmtid="{D5CDD505-2E9C-101B-9397-08002B2CF9AE}" pid="66" name="x1ye=49">
    <vt:lpwstr>iFJIR4CwWJ4cWVNiL7wzHGxjk2DbCQw9zgjJLErMk+hS7jPmLp9YCzRi9PxeHJC9wr2b1/TlKAXFqwlEvrY9up2phorGA5C8nijeM7HYKBx1gecchiLGIfyFmTBEuLmxHfJmwmmWChTdFEsI6//8T99QLU/SWYG0ah4FhB6Zvi6ompw6V0ImHxI8b5w2XxiaIVMTn1UGtI2yw9y4ektZy2njMgRGYRsn5t/Y6eBmYEFGlmAl26jHKngfF1q1uRI</vt:lpwstr>
  </property>
  <property fmtid="{D5CDD505-2E9C-101B-9397-08002B2CF9AE}" pid="67" name="x1ye=5">
    <vt:lpwstr>d9CnxijxwTJyjWLC9JArH0dVTO7D0KvbQaRy3E18kWZ0g2PtCuyXGCgLjyTiskjg6DVSTxBfE63xEYGLhYDwid+e2DPkc9Ak4S9dlBfAqteeLRtmSCivpURJfjlRN6P0jGhYnw6k8qJzpaOuGzBrnUand2gA4L9mUjDajWPGY33CESvZ5wdLcu/uvyIu1i4tXzqkC9svR56Ris7Jg3q/SHvkv9nosttTYbYu7FV6e3TPBADT9jV6V0PBTq01cjk</vt:lpwstr>
  </property>
  <property fmtid="{D5CDD505-2E9C-101B-9397-08002B2CF9AE}" pid="68" name="x1ye=50">
    <vt:lpwstr>lylkBO2O3SKDHWi5WrOkT+6zugQXiJ9wHEBUGDUhjLxlVCRzMHakfZEDdjh4kUI9P0Abo6Td+ZjQw6M+KsyF0ZCVF51i1EjTzDlLYc9Wsh0teyJd/c96f+zlWslfHbfX0+M0lfi6edxCn1GUWw9b0ch7rU7/mfWDmoCUyeSitnlKIHbQldZzN7HZ+F+Z2+vGfKoC18QdC7CIlzW6W7yjL7QLAdfPKQsyhdHRbDtLlD/NmD2OTL50hDxkYVF3qxE</vt:lpwstr>
  </property>
  <property fmtid="{D5CDD505-2E9C-101B-9397-08002B2CF9AE}" pid="69" name="x1ye=51">
    <vt:lpwstr>iVuswFM4SfDSn+2j9634bKR6ueH8cdLmsBDqgz7yPZTDVN21XAtYF1SPb95yPUjPgLCsrLeJMF3KPe/i3CBxXPKrowXXwkueHBIYMFoa/n6S61Oa/qDbs2qCJnIjUBH48NtsyDrIA0rGFPe6ymlC9d40wWVhN+bc/G94lkJ6FbTIkZ92lqdY9GsYvlIhNFa0A3SvlWhWHEot3xEIarrXwJWJQTVtgMfOE5jQbUD7oGwNyuXbFrC891P+nUx10p7</vt:lpwstr>
  </property>
  <property fmtid="{D5CDD505-2E9C-101B-9397-08002B2CF9AE}" pid="70" name="x1ye=52">
    <vt:lpwstr>dDPtXQj6Z+XDmRXVNtvse+rbj4V7V3RnSAqORhk/+I17unH8+AxqUFav0zEFtwNng881f1g75+gfEcDOUeRmc+b8qCWJzYW4KJqKHNq5nSvKGBfy0jfhrs9c+wWVYrg7/atq2urV6dok+kg9eLBN5VaZH1LgK05XwFQM7c2x0w0ctd8k0JoobAyBEQ3ZNc3A9IgOmbnycaSHZl2HaAcLufmot5fazWwUj8qKRjxM9BCdvVOiL+CLmvBI1gWnahC</vt:lpwstr>
  </property>
  <property fmtid="{D5CDD505-2E9C-101B-9397-08002B2CF9AE}" pid="71" name="x1ye=53">
    <vt:lpwstr>AK9a83EiuPdk1MpDQTwrl9OD1AEWezBU6GqO4MzS2mxvNaJVGmN09Tyr53uxXafzSskr90E4fh1O2qZUehPrPDJ9NWe97TZJmXVCtKTyIZwq4HL190r9GUVQCgg/o9C0oJ0j1jl0Z42rG5GzWY+Yix6igu1RLtIAPQVc6czWDBxGoWJHRJ3YNuBI1gvShqu/GXji01gbz/IxMYoZRUyoua2K55ct89xRRfjMbIYbQ0rsiyMBXr0cnYB0kb/gLEY</vt:lpwstr>
  </property>
  <property fmtid="{D5CDD505-2E9C-101B-9397-08002B2CF9AE}" pid="72" name="x1ye=54">
    <vt:lpwstr>TtA25tor6deSIOTCK3EFSQwn9CKPwYCXWA0eE6iAIXCFqOXAJ+8C/gz7lgC/eAChmShY/HZfXP4KjfBMo5aFWI7Is6c4ZQuLJSVxSLYWeiMM2zxaMMZJWoHh+nM4GeFRE2aem325dbLZApaHglsdMEcFznuOZY7MOX/IcovSZatXJHCOQNORqgQbVkIhsa40pkurf7nbgN1xNXCVl5LNcnA26YH3EhvqO0XxpLThdCwpQu0+pUS38BUV7Ke+Mu0</vt:lpwstr>
  </property>
  <property fmtid="{D5CDD505-2E9C-101B-9397-08002B2CF9AE}" pid="73" name="x1ye=55">
    <vt:lpwstr>+AHgKIfE5ULGY3Mkw6m+mB07TNRV2dk/mkKDTaCP3gNdbtAwuZD6rV6SHFX1802yyfyMUcYq/B7CmrbCaAUV8BpI3R1x4dTtqT1m7l59Pto9/OyjI7YHiUvpf/1E+pTYaDEq/RH8yONxyvoga/PA6Krnc9b2oH8y8YakbFYo+MLSMTkG/uWOx6fb3rPH68NTI32MuHzQ0gVfn+uBHbLBVz5yWugYt7nwb2j1KVf73lXWW2DlviwEcjq1A/iMZpo</vt:lpwstr>
  </property>
  <property fmtid="{D5CDD505-2E9C-101B-9397-08002B2CF9AE}" pid="74" name="x1ye=56">
    <vt:lpwstr>J1Mi7LaduR5Kxp+9LsZhmeT3SpgVM6HBablnHAxa/uY35MgKvTRb6sd1wC7ERraxol/cLEh9ILbWHH/xiAs2i8krsdxYk6FNQf7JZn3+rHVSL+ujoZgIxzn8GTsiWp4MKYkhGUla7rOlD9vfDiAb+iLSYetvPS5lQjb1ArmccR19D9HFUhMTUrUn1CtYvk8KKc2FBs4/WDyBerXaYH9hCuk/ylExYsy5e2bcWOlWWM3eroP3MRQ9XaCsZTEXIIT</vt:lpwstr>
  </property>
  <property fmtid="{D5CDD505-2E9C-101B-9397-08002B2CF9AE}" pid="75" name="x1ye=57">
    <vt:lpwstr>tSZNuE75I6n7WJiN6Kyp6GccJNZoD/HcYVgtmXzjWvBOErfrNuoPu5A4D8+gD3nCWf2PTTJ+X4hDK5WQk/snFxkyFqdPHV0haez/dDFZijrFnDkEq8LQlp17PvpvF9izWORAU+yPBh4R3HrQwszdVk5m5JSqmyJmpSAt8P5HotUNH2oltTLY2Q8Q76mI9nI+9T2j6sQ2Bbw9B7b7p1garQLF3vGGyCyMR+jK4m6RJjH8dKImbiyWkS3Ey7vgUr2</vt:lpwstr>
  </property>
  <property fmtid="{D5CDD505-2E9C-101B-9397-08002B2CF9AE}" pid="76" name="x1ye=58">
    <vt:lpwstr>BV61yLXaBPn/SguMUvG0t0ZHJjulvXEJ5Z1wt98FU4OmzkQkeVWneuw8jiW6IiwPwWl9Se4s8Ohv7oSnEtvinAVhZeElTHM71u0xz3Hmmub5J3NwuFuqB0cCDbKW8Ov105c5szio+d2hIuOJlnwASHKmsO/LC4ygy2m/ThJyJpEOtGb/RN1HvxzVrAcClUdO+HRo4+V8aYDWC/sVV+t2wHfVxiGEbCdnivhINJcokNY+jFLzE2qK+49dZw6LHLj</vt:lpwstr>
  </property>
  <property fmtid="{D5CDD505-2E9C-101B-9397-08002B2CF9AE}" pid="77" name="x1ye=59">
    <vt:lpwstr>y4u99dnvba3gdz0RGNlFPlKgqEl72TPOgrbaoqZPwvcy/iGMSJYfRZu5lyAZ7aCz1NdxbgDOygccIUgXad7Ecu7mynSK6ez49CClvUQlOVFYnu9qvwBjrLJhijC6pjg646fvCZtLDZcRhRT90zY8jv9EhIxquezp5tgP+7Ou/H2JgXeNEWnvlgxrfvxhN5jJFCHy8Qcri2ysbwMOM99I1KpVbD/hgPod2ScjSSq2OTpQ9vctzCq1dikfzMGfX19</vt:lpwstr>
  </property>
  <property fmtid="{D5CDD505-2E9C-101B-9397-08002B2CF9AE}" pid="78" name="x1ye=6">
    <vt:lpwstr>3Zjcfodp+sOZXbzee1hwIYb7RvgYjo+azFsovFkOd2LRmEU8RWpGaniSTWGn9aettHGJEz5Cmp0ARitTy1aQEopWGgsizc6oTUKT3cJgO2sp8zRnBQ3UfoKG5aIWg+1hHdvEdgASeCV3dlVPHF8xa85Zt0vqGbAR+aSax0yizHc65NK1Hl8ELn9wmWUAN3vI6mUDtSeCnfPlluXSnzrRBnHkKZiYlT4WqAOx/jhkgZA9sMUdIbRHww6K5KGJTwx</vt:lpwstr>
  </property>
  <property fmtid="{D5CDD505-2E9C-101B-9397-08002B2CF9AE}" pid="79" name="x1ye=60">
    <vt:lpwstr>W5VS/USTz+9NFT22lD10cuXrc4EbvNi8knoUSo4JmMNg4Rd6IktZpoc6evhKTLMPU4nQryRv36okMTFL+di2E1WDr6/r0oobhsE/SCK5KhBs1Zb/KN93vwCXB9kjuT+1CUBX75bfZXPwKkJ9DVagAEwxCt1DJbc5zS9XMo7aXhZ39TNiWBodf7wMT17vyiXliTm5rYX726THEuezKooKdmXBggp2sflG3ybBmSeqEciV5So9J1v6Glpc5yVsvl0</vt:lpwstr>
  </property>
  <property fmtid="{D5CDD505-2E9C-101B-9397-08002B2CF9AE}" pid="80" name="x1ye=61">
    <vt:lpwstr>IfrxH9sgEqIRuZo/hA21w3EmB2O/XKoqF5ZRsTVxq6R7PFLFUG51o4ZaVPXgxQjEwlVgljkLI+VQBt//KESr9sMpS20/66vwmaOCNunagPRd13tLMVuVx8HkY9IWADziTFUPpBvPzpLCaZCoe2m7vdCXJa8B+EnyG61zHrT6UENGhQzM+yDhSn4TIsAD7SbarbeXhMMPLVS3+U8R5jH3KkXV8DHD87JA7amwBL37OQYOwlLtw0ZWqp7krVto8c0</vt:lpwstr>
  </property>
  <property fmtid="{D5CDD505-2E9C-101B-9397-08002B2CF9AE}" pid="81" name="x1ye=62">
    <vt:lpwstr>TUgjGnltIvsfOxQn9zrTs/sgCh34+PKK6wcykNabFcRCW+xFNxTbZjc9IiW1jgrCDQBj24+Do1lOagbvPNfF6gcvZ5fb1c/3xQB43fksHNKnUHe2WgzN8D8PsbVWPlufwgSznEKXND8FSPP6ANj08PbHflx1ltyIFQ6Gy2tdYdpBjYrlTUbOfc3VMOGzKU53cSqTBG3hNNJOy0GfK5mNOKIG30cTThuwCaiaEfqMpPOF69/oNafK3B0oLSot1K2</vt:lpwstr>
  </property>
  <property fmtid="{D5CDD505-2E9C-101B-9397-08002B2CF9AE}" pid="82" name="x1ye=63">
    <vt:lpwstr>YGMldIOov2dE0RS60llG78w9t9w1DuDPsGKW0bgmk6wgOCco0RS729qGupaM7UgI1derUMcUIQtIqU14Zrf+3pduGcsERtL4174r3Eg4XOKjJEX9Jhe+U5YkMiBZFHt86ny+mbs6k/OrG4dbBXp77vMct4lYgrr3EZ3JY4jimnY+Gf+FvGcpnCpN0Xqf9eNyxwh1f4v6YzrdT0+PZ7qbSft3E8Z59hlM5eWM1d51vYDleYNz7ptdfACZ1u9FP39</vt:lpwstr>
  </property>
  <property fmtid="{D5CDD505-2E9C-101B-9397-08002B2CF9AE}" pid="83" name="x1ye=64">
    <vt:lpwstr>ibLZYVsq+BGZMH8ANTned3g0RIbkY98BtpjevBtm4nQib0IQRPjExNrT+icUBws2rdc+1PrqvjF6Z4pqalyZGOCKBAojiL9FQWFIe0ssBWFv22ACWYczudpLSvSJ2hhi9/4AAC4HTzGVLCkX5+Ua5BCu2NEvtHNzxkLS+46HVWrR4o9qALaNmjJH9zOQcIAB9nU0SRNhhZ5VypIetDUU8CDS80UuReN1RMoa5RWwRr2p2e0LORikSiYx+BLygMs</vt:lpwstr>
  </property>
  <property fmtid="{D5CDD505-2E9C-101B-9397-08002B2CF9AE}" pid="84" name="x1ye=65">
    <vt:lpwstr>b15Loz3MK9kb/fPBLDRJkvJIkeRe3bIOxvbY3GktXipKcuvOdWmGbXl/kMxTzV2VpJBrim0xOnbEXIG+ID+WkkPzxsb16nN0Yo9ywU1Rm/W+Yr/S5wCzqh/BafRqziNkbjAPHHgkMz/wWgkM1yFe9dKGwiBXPeCfr+zQAPZBIb9arwNP0bhitiuvX0U6uNRMeA1fFBxZ/OWuYOY/sNKPSi5hduvKW1Cb6g+/Sv7sltS9CfV4nEc13WAeIXApvmv</vt:lpwstr>
  </property>
  <property fmtid="{D5CDD505-2E9C-101B-9397-08002B2CF9AE}" pid="85" name="x1ye=66">
    <vt:lpwstr>R1+g6c+FYLsFaja3YipZcvOojDrxYWot4YKTp6ff9IPxgbwLmZ6KWix/MJCC417oWYlKrqSLS9D/4l5dSb8oeukKryZmb+3mZfzih2YEoYv4YKj4z0hKtGVa68atXGOy9KUb/cqx1ehGYxJ0sAymlMuRd/C1+RgCkOt6Knt9PGXpJh6kJ//RjnUNE3rKOYzoPqpmefpNmD16dxUHYzchaSvwrOW8dVKIqiH0RBNlC8gpxzpiPb5Jy+/jHlSKMZL</vt:lpwstr>
  </property>
  <property fmtid="{D5CDD505-2E9C-101B-9397-08002B2CF9AE}" pid="86" name="x1ye=67">
    <vt:lpwstr>M7Zey2ZC/4hadbFrnMPytVn7tXnB1wb9Fd27v0+FxxOPKK1889TVSkpfv09bNHCW8UvaLgT8JVc8dG/vR65m5rvRdDRvefTgK6t4/AmNiCHt5M8np24pdUG3bxMOa7O5+0Zk8NeVGvWUTjlLluww/m5df90MfWdkh2blU2XY2TDMRlQFfPDMhV3WnxM1rSiEfPthewLZuDmsCVMwv4llByGvQuEvGEERoq1JJNFFBlM/BgFqB/fNNW5KTW/sGJt</vt:lpwstr>
  </property>
  <property fmtid="{D5CDD505-2E9C-101B-9397-08002B2CF9AE}" pid="87" name="x1ye=68">
    <vt:lpwstr>xXUoi7gk2MXcc32iZGKAXtZPqKi9fX0m/qMP0rfl25nu92sbVpI2xa8nwwwzQW/9tTzNpt+HFOpqFFCs9x2/NjZm/qWU6UbuR48hNB2XSt67TyMmvCHGw0DJsdvXs0JTpzHh0aqR2P7KysJjGE+YKrzqZ9AnZ0uiZ95Qz7H8rmioHIe5VAs0VMNEPskwr7VFc2UjEtmSRqijzOrqIDA4lPsDUlkPgu/aAvjp7TlmKPQVHGX1xKzYcV89Fw0E4y4</vt:lpwstr>
  </property>
  <property fmtid="{D5CDD505-2E9C-101B-9397-08002B2CF9AE}" pid="88" name="x1ye=69">
    <vt:lpwstr>BB7FvNcSqYo18ibNaYQn897LK5OjVOK/b6mPIIAUOP2pNM8YIDN68wJSVI37q8OsOKaIouHj6sjw5HViaOEsDtYA2UPP16NdReWjoAnkNux+EbesZI29GLkhKmrthvX8fIYEuFG/T224I/ELw+PwVN3e1Fk0nNHR89CvHIja7RNSTwSszfrR/hTS7c64MXGsbr2XixLF+v8MAqkb4Kd/SXD/Zmaa+BkVopn17Df6cTGLtmV9mNydpxyohl6NTYp</vt:lpwstr>
  </property>
  <property fmtid="{D5CDD505-2E9C-101B-9397-08002B2CF9AE}" pid="89" name="x1ye=7">
    <vt:lpwstr>XUfVR9ZszyVFu4A1sKS+X6B4tRNGwU75DDo5th0LqNX85QwLJDu044rNMHaWKZAOB7ALpItAIqWdUKaLHZrDnkAVs6JxeZ9mn/SRvs24uANejf6vDVzSwJCHdrexmFPGfc9OgESq1G5ngA4wSKgSKjLcGMgCG9rg8TctoRTLly8iYtjWG7IBiCT4Yu2guO7R07h+rb5bfLH9iw1t9jTCdUowpEWNEJB8VM8Vkw4aDiz+2V5LGv++QutMSLk5NcW</vt:lpwstr>
  </property>
  <property fmtid="{D5CDD505-2E9C-101B-9397-08002B2CF9AE}" pid="90" name="x1ye=70">
    <vt:lpwstr>XCzv754QqQzSqMoCRcMqY0Xndatqy5wTK9Spgsnt/2h6NcTRG8JBSkNXcTfeIhbUWRSTCngwneucoDkwxt0m30za+QyWO6aBitjeQO6BfmG9R3WvgJknnaM1XDNq/QIYd54uXQ0ce5cTIdvIS6nZNWYLGEsIM4v6HqUkI/F//52kNU7EeAj8+ySHA2m6/3QNODak66l2cVEDXmbbBy6vFZDBZelfvpGWdljkUmz/dWuF9BA6Yb6pVcKLqlcvIIP</vt:lpwstr>
  </property>
  <property fmtid="{D5CDD505-2E9C-101B-9397-08002B2CF9AE}" pid="91" name="x1ye=71">
    <vt:lpwstr>3qhgyo0qpvgMfUDXzRrubuqqIo9g8FZKNhDSOfQwTzGgTN8lXoipQrO/iFBO4pEFNkec1xokMqEqpQjFCeDNI02YgFUC2XplC5Boj+ofZ91O6ksNcVmTYcKCM5Gs+UL+PgMDByeleL98wmiNGWKQ0A3CqUP2uY4DvIw6+8Az0z7aacQ3Sji3xLzDPgQvvzcjUKFHehY/OrKXm1dKz/u2+Ib+oOY4KEOYUR0MFrLnxGcfvDp+gDpikNko9y08je+</vt:lpwstr>
  </property>
  <property fmtid="{D5CDD505-2E9C-101B-9397-08002B2CF9AE}" pid="92" name="x1ye=72">
    <vt:lpwstr>awOhFvXMxKNYx9BBF4d1FqRt4a75fkqVWsmaa5OH829mLAti6bu3CZMQZNCJrkDLw0DzkUdwMJaFYrUPvEwzpf08XUBWYUuYNDP7hxoi2J9BHICA+TdfpAuS4bvXpnceTPI43x8lXR8PbfbjrRUrVu8h2VfuOQCk/u1QzaRBMkdRdgKtt8VT5Y5fe9mqfHmLst1TG02mzrs5ylxbOBTxrcIEtuuldyzcKB1SWKqcw3zUl+Kyug/OcfQlOtELt6A</vt:lpwstr>
  </property>
  <property fmtid="{D5CDD505-2E9C-101B-9397-08002B2CF9AE}" pid="93" name="x1ye=73">
    <vt:lpwstr>KXOJUg9XAyJFbj9I0Uv2dhjBap8Skufpt0PqOna8xWGlpUifXKpBm8K+ezOqJAmZDi9y7aIbHrwi2+dxc0aEBaz3CjSF6YLIzL2U++fhETNsmBpbra1z09xhP6Q+c83LuPDcFKjMAZzNGtfXguYkg6LOvcKpsEaq/sbMG0b1dEpwDdO7OcQ6TXh4eFu647N1qVSs+l79ELoJhiwHTmfyUaMJ8joAjbzQslnzIC/RbxSTL16NCYb4KJyPWPyna4e</vt:lpwstr>
  </property>
  <property fmtid="{D5CDD505-2E9C-101B-9397-08002B2CF9AE}" pid="94" name="x1ye=74">
    <vt:lpwstr>09shPkOeEEf3jaKqGwyXEHU/dgQ4dnvXMkywhUOHgzrJZjKj3DGTdt9gl382G5gzXjd8PL6YfWrZjvJrsUJ7ZPSCFvkMGYqThNl9YyMenb6joH8bW93AIlApGqLIzlC1HFpQStLAusC3w2HEE+L+0jcLGBW/xqQolFM3RyDa/eGrwyE7OMUpVqge3GZRpgx+PM6HFd7JRBfWLPgQX95IusNcPsgwZybVCQ3UMYLunvexr3g1OEYGK2/AnkV5bEM</vt:lpwstr>
  </property>
  <property fmtid="{D5CDD505-2E9C-101B-9397-08002B2CF9AE}" pid="95" name="x1ye=75">
    <vt:lpwstr>s9CWCQSQoYQ+vLFmkVRZsGr6DIDhLticYrV3azTeQQAj51F9QHuNWqQy74lNwz00ktdwYG5+2ZLV4E2Jaq9MfV9mxp93djLUH4Gd1ZuM9ZqIL1cjcpVXmw+H19heN3KCp5rIpgqZUzbN2WgPCjdp84W1frLjkZKbXDqsUESVk/FoIlcJMLCRH7kLqqb2z9vHwG2hojyJ0rNjz/klZWI1MdYqz9eKJTH9MLKcEiXVGSYyvOqUSxDpALm9JsQA265</vt:lpwstr>
  </property>
  <property fmtid="{D5CDD505-2E9C-101B-9397-08002B2CF9AE}" pid="96" name="x1ye=76">
    <vt:lpwstr>NCI54Qfe0STi8KKb3DHE1g784OJPYQCGBFOfZ4fnEojrdhM8xRDzEiFoIW4Q12vJp3qWbDb6DH4R6xMM8vqDm7oKi3ZH236ImotwjmHbYljL7rOvEv4rIg9run6FzjRD6SIkfvkkJQMhOn2IDOH3i1o+2G+Bcw59VaJHAAK9+1s+VYhfdnKWcsjkbkk0ldwSnk+9vO0m0i34Yev7KYV3g199IhlwfoDhLfiuaNaLz3bSyeBBVcLs+Hs7w6LTvar</vt:lpwstr>
  </property>
  <property fmtid="{D5CDD505-2E9C-101B-9397-08002B2CF9AE}" pid="97" name="x1ye=77">
    <vt:lpwstr>DfBMe7N5SvfeZ4MSDQ/p5kkRxMY6nGkAsCGGYV365TtX8AZLnJUSn1EW4LlBKUXUvCsrgg9efd0HwQWkggq+hn7F4BV6ay9wAnpHmrq2xe4TNw4Vhg58/mZhTelR4eEREM86IhEkuVOA5vFdPkv4D9jtYZeZZCmwTCFb1yAvh8fB4HvV4rBIWli+XZrSVIEu2ieVncrWVI3f9GIP3Y5idKxpK43LtjI8uzy4HKBX05CsjxA6yZIdA3TuW5iF2Ub</vt:lpwstr>
  </property>
  <property fmtid="{D5CDD505-2E9C-101B-9397-08002B2CF9AE}" pid="98" name="x1ye=78">
    <vt:lpwstr>K6ehqyS0TKoEyBVuJEJeQ9AxULCyCv+OfWfFnGTbyIAUCoOgiQJelOGit1PrDTJntpA8e3qxaNa5tNnJ0j0st5pHy72K/JiAZS60wKAovPu97SEnr9K1WSnF591y8+UAnQ1+gnvn3UyU/p3L/HiOKxHQJ8XX562d5WrW3s0exYwexfbc6y+Hf2pnqwKATxGsJGncLcUsEuHPYgR154WledSsR7gO/heJ66+5tArGKsT+dpJcpqh4Mwvwj80Yygf</vt:lpwstr>
  </property>
  <property fmtid="{D5CDD505-2E9C-101B-9397-08002B2CF9AE}" pid="99" name="x1ye=79">
    <vt:lpwstr>4vYpRlzKcbQFawrwJNVP4Rq+fwED3TsKSmNU6iOXhuQemM9y68P+2NVooto3wEl5r9nwYM387057HrrxwAR78Qcr9cPqUba0Gbgc+LO2fXYsv3qzRyVsIAlmKScSsnwc/oAdiWcGtBCYgQz208podfdPJ6EIjD4OxjQcNrGEZ6kj4JZ3DsXXQjDP/bjcV9UqMAecG9jSMxn0mKUZOzxIHs+Oc1vjNvgd6t4HKGaoTCzM0yOLaR8+Qe1sa/OsitI</vt:lpwstr>
  </property>
  <property fmtid="{D5CDD505-2E9C-101B-9397-08002B2CF9AE}" pid="100" name="x1ye=8">
    <vt:lpwstr>yoaupdQNbG0ib625zK57vDgFNrJGnwOwBUW9P+eMBoliWi5wX4yeCR9a+FyxlljjfYUDabS/l06CYWIkPBGwRa9g/7WL5iImR6YYB/MVPCz1LSWbVhw2qjgF5zs39oC8BcsKoqHHIfGmJuA2kqjbhytobA4sRKhtQFsltwRo2A/eKnEnLAqhYIyRhPanxKxsS/ft2JRvJck48vaKkNjG13n0KN/tz6TXC+nTpA+Rni4YDw9f6Dnm6fIhTq8JlCp</vt:lpwstr>
  </property>
  <property fmtid="{D5CDD505-2E9C-101B-9397-08002B2CF9AE}" pid="101" name="x1ye=80">
    <vt:lpwstr>iV5NoFGZxfINJNbTy5Ghw4r2W44pYhBy8FfFF4d7GyB5jrLXY/DCfROSfoB1RW/eg+JDffHXKt5JO3BklU36A1XbHpgff+vi0scE4oNQrbTSv5hnpFrE4DW2Kaj5HRUFEJKGGPD+BFYU0zgSQ6z6JeTQJmIv32x7Ew6oIPGpZ3k9aJFG2GTi/hJ7MU6tyGCifyHob6WBvZqnMWBKDY566RCVZvUFR1SKEn6uzanBDGUlGTuCs++5mMo8xi4/gLh</vt:lpwstr>
  </property>
  <property fmtid="{D5CDD505-2E9C-101B-9397-08002B2CF9AE}" pid="102" name="x1ye=81">
    <vt:lpwstr>1anCB0yBd1ZueyqvEMQ/mu32zFlK24r1jZwU1dKkxkaGDH2NkOqswF129eTs+sPOX+IWLsQf5FvDrX8ZhReLdDMIShOzgvWYA6I2Bfyh9C47IZZjPbAIRzXAVA3m/Zz5dhpJoVp/P30Z/usZMbZ5UgQ7d56s4faTW7NAKCJygPW1sp7axSsUzq3fxCBVfwnSogoMboUAkvy81SsfJcQwKoaRfKeiZLJtkgmqn1r7l5nTiUyScKcILN1qpy65crS</vt:lpwstr>
  </property>
  <property fmtid="{D5CDD505-2E9C-101B-9397-08002B2CF9AE}" pid="103" name="x1ye=82">
    <vt:lpwstr>zILIhC98fSh9QxXVuvgSl5stBHTfIFwl+BqaP6B4ltrHQF4S1B2QMKfFWtUdDuThzA+Mp9pKqYJhl/Q2LpnZzVAef9kFgBd3PTEfdQh3xNBLc1eecEPaSaaUdacRZ1vpc2ysSXhL/FJKLZhYgmC9inBQqgkxJgR3VhFc8Rjklt4631zrXSYTAp0HE4RMJwBkRXno0c5Y7VRzHcBSGTerhUMBnB79cahfVx6BLXoM+T9EDmrJg9NDu0mB4rirUeP</vt:lpwstr>
  </property>
  <property fmtid="{D5CDD505-2E9C-101B-9397-08002B2CF9AE}" pid="104" name="x1ye=83">
    <vt:lpwstr>fzYKnCuqb6U7J9kx1lZ9zQfxagsFqO7TGV4vfgsifvJe6hP3/vXqxnt4S849M07984Lcfqmm2DOH9UuJRxnfMzsoPjDrvWxK36qPyP6yehyQ6inPCi+qOYMk9sJ++3A5Q0Hgl0UKDMqnnLfhVSRt1Mm4TwInh/wZ7/60L05O3aq9Ap5GAUOwHPajGogsRiBxdY0RKMd4/t88qxznM/RqVOABgZhy4A9Y2mjzTlstBpkBExjv8Lb1sVA3sg20Bot</vt:lpwstr>
  </property>
  <property fmtid="{D5CDD505-2E9C-101B-9397-08002B2CF9AE}" pid="105" name="x1ye=84">
    <vt:lpwstr>Pl7ekm/C17mdP1cbogoRyWNiuxwNunKMZ93bsPt4UxZe5utjbDxRrrfTWbLiQqnaJppAy7Mab+zNIJKI9JWPwnaF7cCYR43ZY3yNeBKcI29vb9X1GgfV0kdGu6P9VeUNWUyW0mb5tBEVyAkJL3szIhooqWBUeoo3gsDK4NFjuKmFLIFtzyycJiXtU32/I4ULSGHbnuCiBE0Wmbq7qRarH9uqOzmKTzB48JcDyAcb4XDs9t4vQG0QRa+W/Wf/+Dc</vt:lpwstr>
  </property>
  <property fmtid="{D5CDD505-2E9C-101B-9397-08002B2CF9AE}" pid="106" name="x1ye=85">
    <vt:lpwstr>cso1KG7FV1/rzfN8srKHAWoGx2dB555tBrT4Oa/Qi37m/wnM0wnLOGzY/J/rTfwNWnZPMiugdwvy76I3/YHhL2IQEL/aPjLOurIAKsX0JE6bNLUMuf1vSY9SvxRXfJizbVobpmGD4jJGb9ieK5wrjKodvof3EXxMG0/IcubzaeGlNxffnAjRa1F2cZeQJi+NoXtgGhgEAHaNZE+MAF3P32EuT/UrLXhBugojBWARvtwiXPf35IOARfl4Pbq1U9W</vt:lpwstr>
  </property>
  <property fmtid="{D5CDD505-2E9C-101B-9397-08002B2CF9AE}" pid="107" name="x1ye=86">
    <vt:lpwstr>nzqjhj404eXfZ3GgO3vxXeRN3lMiPJwjnkT7ST8ReF0M0S9xKANrga0+TBLV91mEpVPUSTqSN4ir0Q3K11KlvsE2FvnK+qmYpufc61dU0ht8jOmPWQHIe8oVQvyqQdfI7O+jvix20vPu1awKMRK1+FyS6w2A+pT0W8eHBjP7TgUMQPgSXdRWvAXU6rCh6GfjQcQS1HgQOPfVL5Zcu7AhdOvy4UIULyTqFhUosfaiGfRiahj6NX5qBPHQR92jt6+</vt:lpwstr>
  </property>
  <property fmtid="{D5CDD505-2E9C-101B-9397-08002B2CF9AE}" pid="108" name="x1ye=87">
    <vt:lpwstr>aWgPu2QEKIb4x/xOAeo4wBVaeg6Isv6G87jCVTJSlk8rYC/t57OAsjjwUk+yjCuI68ChXKVgYFj3lBNHlPMeVClZBohTmEQmJG20xRB/G3fNAyMYD4mSzsvTIdzOR5kRs2DkrFJE6/veHoYp6KjVxJcpGpJgdE9yN3K7QoZnnrX+DsA4f5tirfJDsRjU27rV4etrJYE9Anxt4JSTpxepcS76HSuErGt2pd8FBAeQ7WUv+8v8wQ3O7kYBeDHKWA6</vt:lpwstr>
  </property>
  <property fmtid="{D5CDD505-2E9C-101B-9397-08002B2CF9AE}" pid="109" name="x1ye=88">
    <vt:lpwstr>EIP9ncg1G9+05IXD5ITk+gjwrso6NH2Efl9tatPijSm87+Ag7WVhGzop2zW3kAQQLeRMmjNyaILwSMQ1toYlKKRVFKJjoln4aPv8FlV5XCaB7reAvJnFmR9XFu2J7xGFATJU0kuukivEolhixJv4XZusD3datMtJuCXFwuabHLw4pneNEQ8W43MftYbDkr6qs5kJX1P6taPLYZP+JMXo09rAQG7oOZuJ5eeyhMEOpMBR5NpZilP2mCFbMgy7Cjx</vt:lpwstr>
  </property>
  <property fmtid="{D5CDD505-2E9C-101B-9397-08002B2CF9AE}" pid="110" name="x1ye=89">
    <vt:lpwstr>pDK5IwPt94LnCBazQJ0oFkk6eYBD2kCVPpB5R6QrTWj3iGX9GFn25wajwGHr5izwIrjOpIvhCOiH1sCcWsm8DosEMmsnrMa9O2N9T1U60ZsV1IxA0rEuwNs1e1X1gLCbVzzpND1NOI/RgOYsVuMhjLRt2hQwuxY/iSU2eCw2MrtcIRWZRuCIaZGv7k2DDd2QIwnsPMfYi36iR2WoYnigMtQX+66i3oHCVnVcGYe6CNafTfB3J5IC5jhuoycI9MQ</vt:lpwstr>
  </property>
  <property fmtid="{D5CDD505-2E9C-101B-9397-08002B2CF9AE}" pid="111" name="x1ye=9">
    <vt:lpwstr>rG5zl+g0DIliMU/x80QeUcjzJXgVY+KTeU+wiJSfq61e04xU7k++yyUIskXSB12HeJJgRmUc/7bQ5md03DMCTcgUzOwY2nF2oeMoLqMyBNmJBehn9s9LLF1zA75jZXO5dI9q21WRRHy25ctstJEBXpKb2PpFnOY4e+1lAyqqDq/y7aYnUJTeiUp/K9Bw9HzwMvI5hc/1IudeuRxWrslBZ5B9a2wIQN2RunI2jMEhfk47cil3IuPt2aRHA/JWiTu</vt:lpwstr>
  </property>
  <property fmtid="{D5CDD505-2E9C-101B-9397-08002B2CF9AE}" pid="112" name="x1ye=90">
    <vt:lpwstr>TyvE23GCoypmQM559Utx5mVW83p2wRkWM+Z2wnxEJEF1U4hRA3kJW6VPVom+bk3OM86ol1wFq3wecVhj1rQ30iHwbC31QJ7Zd4yX6hwahrEtktX3AjiYKOQFy0geJX0wfkicq7FsYvl+p7V4l22lbfzIxRfdSSEcxoZrPqvSU2giLNL4pmbiR1DFZDb/mK1AXMhYpUESiRcVEgIpkJm7bLyk1/yf2YfwrKm5qJIUUsFRR8d02/lwoxl/SYsyPWK</vt:lpwstr>
  </property>
  <property fmtid="{D5CDD505-2E9C-101B-9397-08002B2CF9AE}" pid="113" name="x1ye=91">
    <vt:lpwstr>onvw9yEa2jtzMgCPUDOsmAwEaXB5eHNe2B2Ti0uHSSZoF4Rphi175WYma0dZJTbJJI/8Yt67k5868L5Q18WudhWs19UMNn2xvqYwqolc+/SIWNUtEeDcO3WE8mJ5OhqD4XKKbOAfCAGhbme4IjUgjC7jYvlsVnK8/rpDRh8FrmfjuLr1wKi0MYZbxL469fsyYIxNV66CMWnADnT/siN1PcGY1RFJRR/HDuK/S0Bw0eQ1bLfxAg/tLeD9aJFyIBG</vt:lpwstr>
  </property>
  <property fmtid="{D5CDD505-2E9C-101B-9397-08002B2CF9AE}" pid="114" name="x1ye=92">
    <vt:lpwstr>1GQID8mcJLA9mOvw2KXI9Qch5K1a39uSBKkxT5fiyypmUwzX23wk3OEtcyEQVyDg7vg71pFzmIpP4zHrzL4RKm46HITabi1x1glGCfNK0sDy8Q8vCNMGS6/ksMdA1M+WHNGXYXvQJg/bENDA+ZoHvOHLiXhN5ftsb7hfna015caN7foUWUDIMosFL97QAIOY7PKiYScugfNeU7J6jzN1ptrcqSMccvQVjOtH0xKXJhsi7gVlBttP+s6hgMTwuG/</vt:lpwstr>
  </property>
  <property fmtid="{D5CDD505-2E9C-101B-9397-08002B2CF9AE}" pid="115" name="x1ye=93">
    <vt:lpwstr>5qsMKFbxsC1UcRm8Qp2hc8mouH2NXr0rzPquDvi4uuZrBVeBkOmDty3EMPoQZ2IJckD8+yMDKiX5Svr6FJxx9E+/pJ1ISe/bZOQ7YWFIa22oIE8U5pMoDGPzKX1MxLvVze/C9xoL39y5GBM6qVN0JB4iQCycH/a6BMMGeT8ARlpvQbeD/+ld2Kp9CQI3cCdjIZs2AaMrT0az7zPcPNWiwFE0B0m9iWSgN201snJPxAigeC+NUKlq/S3Uz5anPva</vt:lpwstr>
  </property>
  <property fmtid="{D5CDD505-2E9C-101B-9397-08002B2CF9AE}" pid="116" name="x1ye=94">
    <vt:lpwstr>lwjRes9UtK6CekHSNK8vSBLUolsgyDcM/wa1UIpBpXwVIgffHvqY54G5CxIF4AyK1jRO6ffZUTWKiOyj1+KCh1/GvmUHISi+biKrvXhat/M9h+G1TJqj3v49tKjOVNK9fTJ3WeS+nSAd27sZcdr8n1YxfpujiutHdRcFiOgLpv6RDPG/O8VsYxfYmoZ9BWfow6pe7QCtSw0vjqsSsjFpJ99l/wOdb38t3VnpBWZ3/Ed7qgAgYfwP/UsJ6gZKzLS</vt:lpwstr>
  </property>
  <property fmtid="{D5CDD505-2E9C-101B-9397-08002B2CF9AE}" pid="117" name="x1ye=95">
    <vt:lpwstr>0QCsBZEj/f1o590EUYXV7ejGhkRSfNts/uVeRkMo1EuhOinVr1OMn4OWLEDcEEPNMiS4j7xLjSdsFU+PAs9KC/AfputSnVilumA3HpBzyppl0+WEscqLqbORzqO41LTdl3y+hcs6UUaHzViallG6g1Qw1lWX6gJ13smeX2eALwjTGA69amYqwNvG+wKam6H4gsTe+EW3RBz4m5JouNiZDfmr/XqbTaaoouoFKvDffbwLLwiP4INlJ2X/ATwvsbB</vt:lpwstr>
  </property>
  <property fmtid="{D5CDD505-2E9C-101B-9397-08002B2CF9AE}" pid="118" name="x1ye=96">
    <vt:lpwstr>ktrsDdqJ5e8CQ3I6assImLEP9yi4ItRCDbl8PMNpjhap5fmmsYqux/6w9mt2uNL8ndsS25NV2d6XtQDx7Jg/m7WEP7+Z+b1up+AbWJwPvw7f1Nbtcl0iW0+SpaeqLxUGMLo4XUky6b5nthQz/OJw/KdeaM45ak57Lpy4NNWMKIpcOgn5lUXqq6c6RjA/6FoloNrEPigx3fi5v/GP2rWyyYPFJZ0BHmZDMGuto1+iz4oSKZCPFLgTi5gN5vhe//s</vt:lpwstr>
  </property>
  <property fmtid="{D5CDD505-2E9C-101B-9397-08002B2CF9AE}" pid="119" name="x1ye=97">
    <vt:lpwstr>SGGGvzqaLsd+aIMQa9nTzDOmodGSXGt8filcdBvxse7TlstcXIubqRW4HyQ8M4R730irSeHQarWAS8ucJmCz8fa0IDjUKBbQf/kE9y8KUSt4+aLfPVP+dpu7k2mh8YezADBqRhxBP0k25kv7mtHODaDVZt1G7ier4PP3TKE9NAOL6olR1TNhOedKEAWXq8GcSGTD2jCYfi7XFrgG9R+jE4Qzaa9bo3aiAedlB3rJlS+zU868BNNwPgRC+j0DoIX</vt:lpwstr>
  </property>
  <property fmtid="{D5CDD505-2E9C-101B-9397-08002B2CF9AE}" pid="120" name="x1ye=98">
    <vt:lpwstr>6y2FX64UROlh6JkxlLoqNmMpAvYhy4rq7n0hm070pfexL9BMBMW0jACFRG0AsjX2XUNt5FpeGsJzEs/HuCfNTLSU9UeTsilLKgWVbbqNiSkdRDvSuEbQTWH61vNSJbwg34GTEgnc2A7zlFx/ZCpX6nwgzu1X0i5OO3923vFyebV2XYKvwscqkhz/ToJrfntxNo0vFClL8w/y2F0FlycvuMw/U5JS4DivTpaWDQeuO4786BgaTHK/TrDzF6myRLt</vt:lpwstr>
  </property>
  <property fmtid="{D5CDD505-2E9C-101B-9397-08002B2CF9AE}" pid="121" name="x1ye=99">
    <vt:lpwstr>Bl0zaBnts/B0StwbfDt6VZ+TDx1XtvzfcnCZYLza+ZPcMXDuboNOZJot5IQlOVanJ13M/d7Sx0bzNOl4HQhGrS6RzQODIJTCmlGWqRz5A9cfNjZfhkLTDsU0Ixlp0iAX5N4i9tAW99H5WR6o9WjHdvazEUH5DZtr6tVNlRA798LsjAU65EyO9I+o6OGRTRXQsBVh3JsEWeYszj374F/U81DOyL8iqMDsMhMcwYsZG8HTeaKy7ZerETJoYjcZm8q</vt:lpwstr>
  </property>
</Properties>
</file>