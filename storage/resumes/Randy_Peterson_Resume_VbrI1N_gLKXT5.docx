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topBorderTable"/>
        <w:tblW w:w="5000" w:type="pct"/>
        <w:tblCellSpacing w:w="0" w:type="dxa"/>
        <w:tblCellMar>
          <w:top w:w="0" w:type="dxa"/>
          <w:left w:w="0" w:type="dxa"/>
          <w:bottom w:w="0" w:type="dxa"/>
          <w:right w:w="0" w:type="dxa"/>
        </w:tblCellMar>
        <w:tblLook w:val="05E0"/>
      </w:tblPr>
      <w:tblGrid>
        <w:gridCol w:w="10840"/>
      </w:tblGrid>
      <w:tr>
        <w:tblPrEx>
          <w:tblW w:w="5000" w:type="pct"/>
          <w:tblCellSpacing w:w="0" w:type="dxa"/>
          <w:tblCellMar>
            <w:top w:w="0" w:type="dxa"/>
            <w:left w:w="0" w:type="dxa"/>
            <w:bottom w:w="0" w:type="dxa"/>
            <w:right w:w="0" w:type="dxa"/>
          </w:tblCellMar>
          <w:tblLook w:val="05E0"/>
        </w:tblPrEx>
        <w:trPr>
          <w:trHeight w:val="700"/>
          <w:tblCellSpacing w:w="0" w:type="dxa"/>
        </w:trPr>
        <w:tc>
          <w:tcPr>
            <w:tcW w:w="10840" w:type="dxa"/>
            <w:shd w:val="clear" w:color="auto" w:fill="DAE4EA"/>
            <w:tcMar>
              <w:top w:w="0" w:type="dxa"/>
              <w:left w:w="0" w:type="dxa"/>
              <w:bottom w:w="0" w:type="dxa"/>
              <w:right w:w="0" w:type="dxa"/>
            </w:tcMar>
            <w:vAlign w:val="bottom"/>
            <w:hideMark/>
          </w:tcPr>
          <w:p>
            <w:pPr>
              <w:pStyle w:val="div"/>
              <w:pBdr>
                <w:top w:val="none" w:sz="0" w:space="0" w:color="auto"/>
                <w:left w:val="none" w:sz="0" w:space="0" w:color="auto"/>
                <w:bottom w:val="none" w:sz="0" w:space="0" w:color="auto"/>
                <w:right w:val="none" w:sz="0" w:space="0" w:color="auto"/>
              </w:pBdr>
              <w:spacing w:before="0" w:after="0" w:line="260" w:lineRule="atLeast"/>
              <w:ind w:left="0" w:right="0"/>
              <w:rPr>
                <w:rStyle w:val="topbordercell"/>
                <w:rFonts w:ascii="Fira Sans Light" w:eastAsia="Fira Sans Light" w:hAnsi="Fira Sans Light" w:cs="Fira Sans Light"/>
                <w:b w:val="0"/>
                <w:bCs w:val="0"/>
                <w:color w:val="000000"/>
                <w:sz w:val="20"/>
                <w:szCs w:val="20"/>
                <w:bdr w:val="none" w:sz="0" w:space="0" w:color="auto"/>
                <w:shd w:val="clear" w:color="auto" w:fill="auto"/>
                <w:vertAlign w:val="baseline"/>
              </w:rPr>
            </w:pPr>
          </w:p>
        </w:tc>
      </w:tr>
    </w:tbl>
    <w:p>
      <w:pPr>
        <w:pStyle w:val="documentname"/>
        <w:pBdr>
          <w:top w:val="none" w:sz="0" w:space="0" w:color="auto"/>
          <w:left w:val="none" w:sz="0" w:space="0" w:color="auto"/>
          <w:bottom w:val="none" w:sz="0" w:space="0" w:color="auto"/>
          <w:right w:val="none" w:sz="0" w:space="0" w:color="auto"/>
        </w:pBdr>
        <w:spacing w:before="100" w:after="0"/>
        <w:ind w:left="0" w:right="0"/>
        <w:rPr>
          <w:rFonts w:ascii="Fira Sans" w:eastAsia="Fira Sans" w:hAnsi="Fira Sans" w:cs="Fira Sans"/>
          <w:b/>
          <w:bCs/>
          <w:caps/>
          <w:color w:val="094D73"/>
          <w:sz w:val="72"/>
          <w:szCs w:val="72"/>
          <w:bdr w:val="none" w:sz="0" w:space="0" w:color="auto"/>
          <w:vertAlign w:val="baseline"/>
        </w:rPr>
        <w:sectPr>
          <w:pgSz w:w="12240" w:h="15840"/>
          <w:pgMar w:top="0" w:right="700" w:bottom="400" w:left="700" w:header="720" w:footer="720"/>
          <w:cols w:space="720"/>
        </w:sectPr>
      </w:pPr>
      <w:r>
        <w:rPr>
          <w:rStyle w:val="span"/>
          <w:b/>
          <w:bCs/>
          <w:caps/>
        </w:rPr>
        <w:t>Randy</w:t>
      </w:r>
      <w:r>
        <w:rPr>
          <w:bdr w:val="none" w:sz="0" w:space="0" w:color="auto"/>
          <w:vertAlign w:val="baseline"/>
        </w:rPr>
        <w:t xml:space="preserve"> </w:t>
      </w:r>
      <w:r>
        <w:rPr>
          <w:rStyle w:val="span"/>
          <w:b/>
          <w:bCs/>
          <w:caps/>
        </w:rPr>
        <w:t>Peterson</w:t>
      </w:r>
    </w:p>
    <w:p>
      <w:pPr>
        <w:pStyle w:val="documentresumeTitle"/>
        <w:pBdr>
          <w:top w:val="none" w:sz="0" w:space="0" w:color="auto"/>
          <w:left w:val="none" w:sz="0" w:space="0" w:color="auto"/>
          <w:bottom w:val="none" w:sz="0" w:space="5" w:color="auto"/>
          <w:right w:val="none" w:sz="0" w:space="0" w:color="auto"/>
        </w:pBdr>
        <w:spacing w:before="0" w:after="0" w:line="260" w:lineRule="atLeast"/>
        <w:ind w:left="0" w:right="0"/>
        <w:rPr>
          <w:rFonts w:ascii="Fira Sans Light" w:eastAsia="Fira Sans Light" w:hAnsi="Fira Sans Light" w:cs="Fira Sans Light"/>
          <w:b w:val="0"/>
          <w:bCs w:val="0"/>
          <w:color w:val="094D73"/>
          <w:sz w:val="36"/>
          <w:szCs w:val="36"/>
          <w:bdr w:val="none" w:sz="0" w:space="0" w:color="auto"/>
          <w:vertAlign w:val="baseline"/>
        </w:rPr>
      </w:pPr>
      <w:r>
        <w:rPr>
          <w:rStyle w:val="span"/>
          <w:rFonts w:ascii="Fira Sans Light" w:eastAsia="Fira Sans Light" w:hAnsi="Fira Sans Light" w:cs="Fira Sans Light"/>
          <w:b w:val="0"/>
          <w:bCs w:val="0"/>
        </w:rPr>
        <w:t>Software Engineer</w:t>
      </w:r>
    </w:p>
    <w:p>
      <w:pPr>
        <w:pStyle w:val="bottombordername"/>
        <w:pBdr>
          <w:top w:val="none" w:sz="0" w:space="3" w:color="auto"/>
          <w:left w:val="none" w:sz="0" w:space="0" w:color="auto"/>
          <w:bottom w:val="single" w:sz="8" w:space="0" w:color="8DA6B6"/>
          <w:right w:val="none" w:sz="0" w:space="0" w:color="auto"/>
        </w:pBdr>
        <w:spacing w:before="0" w:after="0"/>
        <w:ind w:left="0" w:right="0"/>
        <w:rPr>
          <w:rFonts w:ascii="Fira Sans Light" w:eastAsia="Fira Sans Light" w:hAnsi="Fira Sans Light" w:cs="Fira Sans Light"/>
          <w:b w:val="0"/>
          <w:bCs w:val="0"/>
          <w:color w:val="000000"/>
          <w:sz w:val="2"/>
          <w:szCs w:val="2"/>
          <w:bdr w:val="none" w:sz="0" w:space="0" w:color="auto"/>
          <w:vertAlign w:val="baseline"/>
        </w:rPr>
      </w:pPr>
      <w:r>
        <w:rPr>
          <w:rFonts w:ascii="Fira Sans Light" w:eastAsia="Fira Sans Light" w:hAnsi="Fira Sans Light" w:cs="Fira Sans Light"/>
          <w:b w:val="0"/>
          <w:bCs w:val="0"/>
          <w:color w:val="000000"/>
          <w:bdr w:val="none" w:sz="0" w:space="0" w:color="auto"/>
          <w:vertAlign w:val="baseline"/>
        </w:rPr>
        <w:t> </w:t>
      </w:r>
    </w:p>
    <w:tbl>
      <w:tblPr>
        <w:tblStyle w:val="documentparentContainer"/>
        <w:tblW w:w="0" w:type="auto"/>
        <w:tblLayout w:type="fixed"/>
        <w:tblCellMar>
          <w:top w:w="0" w:type="dxa"/>
          <w:left w:w="0" w:type="dxa"/>
          <w:bottom w:w="0" w:type="dxa"/>
          <w:right w:w="0" w:type="dxa"/>
        </w:tblCellMar>
        <w:tblLook w:val="05E0"/>
      </w:tblPr>
      <w:tblGrid>
        <w:gridCol w:w="6630"/>
        <w:gridCol w:w="690"/>
        <w:gridCol w:w="3520"/>
      </w:tblGrid>
      <w:tr>
        <w:tblPrEx>
          <w:tblW w:w="0" w:type="auto"/>
          <w:tblLayout w:type="fixed"/>
          <w:tblCellMar>
            <w:top w:w="0" w:type="dxa"/>
            <w:left w:w="0" w:type="dxa"/>
            <w:bottom w:w="0" w:type="dxa"/>
            <w:right w:w="0" w:type="dxa"/>
          </w:tblCellMar>
          <w:tblLook w:val="05E0"/>
        </w:tblPrEx>
        <w:tc>
          <w:tcPr>
            <w:tcW w:w="6630" w:type="dxa"/>
            <w:noWrap w:val="0"/>
            <w:tcMar>
              <w:top w:w="0" w:type="dxa"/>
              <w:left w:w="0" w:type="dxa"/>
              <w:bottom w:w="0" w:type="dxa"/>
              <w:right w:w="0" w:type="dxa"/>
            </w:tcMar>
            <w:vAlign w:val="top"/>
            <w:hideMark/>
          </w:tcPr>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Summary</w:t>
            </w:r>
            <w:r>
              <w:rPr>
                <w:rStyle w:val="documentsectiontitle"/>
                <w:b/>
                <w:bCs/>
                <w:caps/>
                <w:highlight w:val="white"/>
              </w:rPr>
              <w:t> </w:t>
            </w:r>
            <w:r>
              <w:pict>
                <v:rect id="_x0000_s1025" style="width:331.5pt;height:11.5pt;margin-top:1.75pt;margin-left:0;mso-position-vertical-relative:line;position:absolute;z-index:-251658240" filled="t" fillcolor="#dae4ea" stroked="f">
                  <v:path strokeok="f"/>
                </v:rect>
              </w:pic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Experienced software engineer with expertise in C# programming, SQL database coding (i.e. queries, stored procedures, data manipulation) and integration using SQL Server Integration Services (SSIS), and involvement in every stage of software development from requirement gathering to deployment and maintenance</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Experience</w:t>
            </w:r>
            <w:r>
              <w:rPr>
                <w:rStyle w:val="documentsectiontitle"/>
                <w:b/>
                <w:bCs/>
                <w:caps/>
                <w:highlight w:val="white"/>
              </w:rPr>
              <w:t> </w:t>
            </w:r>
            <w:r>
              <w:pict>
                <v:rect id="_x0000_s1026" style="width:331.5pt;height:11.5pt;margin-top:1.75pt;margin-left:0;mso-position-vertical-relative:line;position:absolute;z-index:-251657216" filled="t" fillcolor="#dae4ea"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Software Engineer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03/2019</w:t>
            </w:r>
            <w:r>
              <w:rPr>
                <w:rStyle w:val="divdocumentjobdates"/>
                <w:b w:val="0"/>
                <w:bCs w:val="0"/>
                <w:color w:val="000000"/>
                <w:sz w:val="20"/>
                <w:szCs w:val="20"/>
              </w:rPr>
              <w:t xml:space="preserve"> to </w:t>
            </w:r>
            <w:r>
              <w:rPr>
                <w:rStyle w:val="divdocumentjobdates"/>
                <w:b w:val="0"/>
                <w:bCs w:val="0"/>
                <w:color w:val="000000"/>
                <w:sz w:val="20"/>
                <w:szCs w:val="20"/>
              </w:rPr>
              <w:t>05/2025</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ConvergeOne (C1)</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Bloomington, MN</w:t>
            </w:r>
          </w:p>
          <w:p>
            <w:pPr>
              <w:pStyle w:val="divdocumentulli"/>
              <w:numPr>
                <w:ilvl w:val="0"/>
                <w:numId w:val="1"/>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Updated Electronic Data Interchange (EDI) and Catalog systems using SQL Server Integration Services (SSIS), including SQL coding</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Created REST API to vendor for downloading catalog data and tested using Postman program</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Created NuGet package that logged messages, for use by developers, written in C#</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Converted over 12 existing C# libraries into NuGet packages</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Converted over 15 TFS repositories to Git and provide training during a transition to Microsoft Teams</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on a team that created a software solution that integrated Enterprise Resource Planning (ERP), Service Request ticketing, and Project Planning systems</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Software Engineer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09/1995</w:t>
            </w:r>
            <w:r>
              <w:rPr>
                <w:rStyle w:val="divdocumentjobdates"/>
                <w:b w:val="0"/>
                <w:bCs w:val="0"/>
                <w:color w:val="000000"/>
                <w:sz w:val="20"/>
                <w:szCs w:val="20"/>
              </w:rPr>
              <w:t xml:space="preserve"> to </w:t>
            </w:r>
            <w:r>
              <w:rPr>
                <w:rStyle w:val="divdocumentjobdates"/>
                <w:b w:val="0"/>
                <w:bCs w:val="0"/>
                <w:color w:val="000000"/>
                <w:sz w:val="20"/>
                <w:szCs w:val="20"/>
              </w:rPr>
              <w:t>09/2018</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Idemia</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Bloomington, MN</w:t>
            </w:r>
          </w:p>
          <w:p>
            <w:pPr>
              <w:pStyle w:val="divdocumentulli"/>
              <w:numPr>
                <w:ilvl w:val="0"/>
                <w:numId w:val="2"/>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on a team to create a new software platform for capturing fingerprint images, photos, signatures and personal data that was capable of supporting deployment to over 100 customers, each with a unique customization of the product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object-oriented design and development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code in C# using Microsoft .NET and Visual Studio</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customer-specific data validations using JScript (Microsoft's version of JavaScript)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code to store user and program data in XML and Microsoft Access, which we later updated to SQL Server</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on over 15 customer-specific implementations, which included data import and export via FTP, SMTP, HTTP, file sharing and MSMQ, as well as data validation and UI design</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on remote monitoring software using ASP.NET and SQL Server</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Created data parsing files using XSLT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test programs in C# to generate test data and simulate third-party servers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Wrote reports using Crystal Reports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with a large customer, including requirement gathering, design, development, testing, deployment, maintenance and gave presentation of technical capabilities at the bid proposal demonstration</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Microsoft Visual Source Safe (VSS) for managing customer-specific software packages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Subversion and TortoiseSVN for code revision control; later moved to Git, SourceTree and Bitbucket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CruiseControl for build maintenance; later moved to TeamCity</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Bugzilla for defect and task tracking; later moved to Jira</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Used Fortify for code analysis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Led a small team to refactor UnixWare product to Linux</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new code in C to integrate new fingerprint capture device</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Created new build files and procedures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Managed team members through all software phases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on team to support software platform to capture fingerprints and photos and transmit this data in multiple formats to multiple destinations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code in C on UnixWare OS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Wrote data validation scripts using Python</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code in C that transmitted and received data using FTP and SMTP</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Became team expert on ANSI/NIST data storage format</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Worked closely with multiple customers to gather requirements, create design for UI and coordinate acceptance testing</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Faculty</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09/1994</w:t>
            </w:r>
            <w:r>
              <w:rPr>
                <w:rStyle w:val="divdocumentjobdates"/>
                <w:b w:val="0"/>
                <w:bCs w:val="0"/>
                <w:color w:val="000000"/>
                <w:sz w:val="20"/>
                <w:szCs w:val="20"/>
              </w:rPr>
              <w:t xml:space="preserve"> to </w:t>
            </w:r>
            <w:r>
              <w:rPr>
                <w:rStyle w:val="divdocumentjobdates"/>
                <w:b w:val="0"/>
                <w:bCs w:val="0"/>
                <w:color w:val="000000"/>
                <w:sz w:val="20"/>
                <w:szCs w:val="20"/>
              </w:rPr>
              <w:t>08/1995</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UMD - Computer Science Dept.</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Duluth, MN</w:t>
            </w:r>
          </w:p>
          <w:p>
            <w:pPr>
              <w:pStyle w:val="divdocumentulli"/>
              <w:numPr>
                <w:ilvl w:val="0"/>
                <w:numId w:val="3"/>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Taught intermediate Computer Science classes including C, C++, Comparative Programming Languages and Introduction to Operating Systems</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Education</w:t>
            </w:r>
            <w:r>
              <w:rPr>
                <w:rStyle w:val="documentsectiontitle"/>
                <w:b/>
                <w:bCs/>
                <w:caps/>
                <w:highlight w:val="white"/>
              </w:rPr>
              <w:t> </w:t>
            </w:r>
            <w:r>
              <w:pict>
                <v:rect id="_x0000_s1027" style="width:331.5pt;height:11.5pt;margin-top:1.75pt;margin-left:0;mso-position-vertical-relative:line;position:absolute;z-index:-251656192" filled="t" fillcolor="#dae4ea"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ivdocumentdegree"/>
                <w:b w:val="0"/>
                <w:bCs w:val="0"/>
                <w:color w:val="000000"/>
                <w:sz w:val="20"/>
                <w:szCs w:val="20"/>
              </w:rPr>
              <w:t>Master of Science (MS)</w:t>
            </w:r>
            <w:r>
              <w:rPr>
                <w:rStyle w:val="span"/>
                <w:rFonts w:ascii="Fira Sans Light" w:eastAsia="Fira Sans Light" w:hAnsi="Fira Sans Light" w:cs="Fira Sans Light"/>
                <w:b w:val="0"/>
                <w:bCs w:val="0"/>
                <w:color w:val="000000"/>
                <w:sz w:val="20"/>
                <w:szCs w:val="20"/>
              </w:rPr>
              <w:t xml:space="preserve">, </w:t>
            </w:r>
            <w:r>
              <w:rPr>
                <w:rStyle w:val="divdocumentprogramline"/>
                <w:b w:val="0"/>
                <w:bCs w:val="0"/>
                <w:color w:val="000000"/>
                <w:sz w:val="20"/>
                <w:szCs w:val="20"/>
              </w:rPr>
              <w:t>Computer Science</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01/1994</w:t>
            </w:r>
            <w:r>
              <w:rPr>
                <w:rStyle w:val="divdocumentjobdates"/>
                <w:b w:val="0"/>
                <w:bCs w:val="0"/>
                <w:color w:val="000000"/>
                <w:sz w:val="20"/>
                <w:szCs w:val="20"/>
              </w:rPr>
              <w:t xml:space="preserve">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University of Minnesota - Duluth (UMD)</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ivdocumenteduc-secjobcity"/>
                <w:b w:val="0"/>
                <w:bCs w:val="0"/>
                <w:color w:val="000000"/>
                <w:sz w:val="20"/>
                <w:szCs w:val="20"/>
              </w:rPr>
              <w:t>Duluth, MN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documentulli"/>
              <w:numPr>
                <w:ilvl w:val="0"/>
                <w:numId w:val="4"/>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Won Outstanding Teaching Assistant for the 1993/1994 school year</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ivdocumentdegree"/>
                <w:b w:val="0"/>
                <w:bCs w:val="0"/>
                <w:color w:val="000000"/>
                <w:sz w:val="20"/>
                <w:szCs w:val="20"/>
              </w:rPr>
              <w:t>Bachelor of Science</w:t>
            </w:r>
            <w:r>
              <w:rPr>
                <w:rStyle w:val="span"/>
                <w:rFonts w:ascii="Fira Sans Light" w:eastAsia="Fira Sans Light" w:hAnsi="Fira Sans Light" w:cs="Fira Sans Light"/>
                <w:b w:val="0"/>
                <w:bCs w:val="0"/>
                <w:color w:val="000000"/>
                <w:sz w:val="20"/>
                <w:szCs w:val="20"/>
              </w:rPr>
              <w:t xml:space="preserve">, </w:t>
            </w:r>
            <w:r>
              <w:rPr>
                <w:rStyle w:val="divdocumentprogramline"/>
                <w:b w:val="0"/>
                <w:bCs w:val="0"/>
                <w:color w:val="000000"/>
                <w:sz w:val="20"/>
                <w:szCs w:val="20"/>
              </w:rPr>
              <w:t>Computer Science</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05/1992</w:t>
            </w:r>
            <w:r>
              <w:rPr>
                <w:rStyle w:val="divdocumentjobdates"/>
                <w:b w:val="0"/>
                <w:bCs w:val="0"/>
                <w:color w:val="000000"/>
                <w:sz w:val="20"/>
                <w:szCs w:val="20"/>
              </w:rPr>
              <w:t xml:space="preserve">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University of Minnesota - Duluth (UMD)</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ivdocumenteduc-secjobcity"/>
                <w:b w:val="0"/>
                <w:bCs w:val="0"/>
                <w:color w:val="000000"/>
                <w:sz w:val="20"/>
                <w:szCs w:val="20"/>
              </w:rPr>
              <w:t>Duluth, MN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documentulli"/>
              <w:numPr>
                <w:ilvl w:val="0"/>
                <w:numId w:val="5"/>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Graduated Cum Laude</w:t>
            </w:r>
          </w:p>
          <w:p>
            <w:pPr>
              <w:pStyle w:val="documentleft-boxsectionnth-last-child1bottomlowborder"/>
              <w:pBdr>
                <w:top w:val="none" w:sz="0" w:space="5" w:color="auto"/>
                <w:left w:val="none" w:sz="0" w:space="0" w:color="auto"/>
                <w:bottom w:val="single" w:sz="8" w:space="0" w:color="094D73"/>
                <w:right w:val="none" w:sz="0" w:space="0" w:color="auto"/>
              </w:pBdr>
              <w:spacing w:before="0" w:after="0" w:line="20" w:lineRule="atLeast"/>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sz w:val="2"/>
                <w:szCs w:val="2"/>
                <w:bdr w:val="none" w:sz="0" w:space="0" w:color="auto"/>
                <w:vertAlign w:val="baseline"/>
              </w:rPr>
              <w:t> </w:t>
            </w:r>
          </w:p>
        </w:tc>
        <w:tc>
          <w:tcPr>
            <w:tcW w:w="690" w:type="dxa"/>
            <w:noWrap w:val="0"/>
            <w:tcMar>
              <w:top w:w="0" w:type="dxa"/>
              <w:left w:w="0" w:type="dxa"/>
              <w:bottom w:w="0" w:type="dxa"/>
              <w:right w:w="0"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520" w:type="dxa"/>
            <w:tcMar>
              <w:top w:w="0" w:type="dxa"/>
              <w:left w:w="0" w:type="dxa"/>
              <w:bottom w:w="0" w:type="dxa"/>
              <w:right w:w="0" w:type="dxa"/>
            </w:tcMar>
            <w:vAlign w:val="top"/>
            <w:hideMark/>
          </w:tcPr>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Contact</w:t>
            </w:r>
            <w:r>
              <w:rPr>
                <w:rStyle w:val="documentsectiontitle"/>
                <w:b/>
                <w:bCs/>
                <w:caps/>
                <w:highlight w:val="white"/>
              </w:rPr>
              <w:t> </w:t>
            </w:r>
            <w:r>
              <w:pict>
                <v:rect id="_x0000_s1028" style="width:176pt;height:11.5pt;margin-top:1.75pt;margin-left:0;mso-position-vertical-relative:line;position:absolute;z-index:-251655168" filled="t" fillcolor="#dae4ea" stroked="f">
                  <v:path strokeok="f"/>
                </v:rect>
              </w:pict>
            </w:r>
          </w:p>
          <w:p>
            <w:pPr>
              <w:pStyle w:val="documentaddress"/>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vanish/>
                <w:color w:val="000000"/>
              </w:rPr>
              <w:t xml:space="preserve"> </w:t>
            </w:r>
            <w:r>
              <w:rPr>
                <w:rStyle w:val="documenttxtBold"/>
                <w:b/>
                <w:bCs/>
                <w:color w:val="000000"/>
              </w:rPr>
              <w:t xml:space="preserve">: </w:t>
            </w:r>
            <w:r>
              <w:rPr>
                <w:rStyle w:val="span"/>
                <w:rFonts w:ascii="Fira Sans Light" w:eastAsia="Fira Sans Light" w:hAnsi="Fira Sans Light" w:cs="Fira Sans Light"/>
                <w:b w:val="0"/>
                <w:bCs w:val="0"/>
                <w:color w:val="000000"/>
              </w:rPr>
              <w:t>Eden Prairie, MN 55346</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vanish/>
                <w:color w:val="000000"/>
              </w:rPr>
              <w:t xml:space="preserve"> </w:t>
            </w:r>
            <w:r>
              <w:rPr>
                <w:rStyle w:val="documenttxtBold"/>
                <w:b/>
                <w:bCs/>
                <w:vanish/>
                <w:color w:val="000000"/>
              </w:rPr>
              <w:t xml:space="preserve">: </w:t>
            </w:r>
            <w:r>
              <w:rPr>
                <w:rStyle w:val="span"/>
                <w:rFonts w:ascii="Fira Sans Light" w:eastAsia="Fira Sans Light" w:hAnsi="Fira Sans Light" w:cs="Fira Sans Light"/>
                <w:b w:val="0"/>
                <w:bCs w:val="0"/>
                <w:vanish/>
                <w:color w:val="000000"/>
              </w:rPr>
              <w:t>Eden Prairie, MN 55346</w:t>
            </w:r>
            <w:r>
              <w:rPr>
                <w:rStyle w:val="documentaddressadrsDetails"/>
                <w:rFonts w:ascii="Fira Sans Light" w:eastAsia="Fira Sans Light" w:hAnsi="Fira Sans Light" w:cs="Fira Sans Light"/>
                <w:b w:val="0"/>
                <w:bCs w:val="0"/>
                <w:vanish/>
                <w:color w:val="000000"/>
              </w:rPr>
              <w:t xml:space="preserve"> </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612-817-7478</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Email</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randypeterson88@gmail.com</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WWW</w:t>
            </w:r>
            <w:r>
              <w:rPr>
                <w:rStyle w:val="documentbeforecolonspace"/>
                <w:rFonts w:ascii="Fira Sans" w:eastAsia="Fira Sans" w:hAnsi="Fira Sans" w:cs="Fira Sans"/>
                <w:b/>
                <w:bCs/>
                <w:vanish/>
                <w:color w:val="000000"/>
                <w:sz w:val="20"/>
                <w:szCs w:val="20"/>
              </w:rPr>
              <w:t> </w:t>
            </w:r>
            <w:r>
              <w:rPr>
                <w:rStyle w:val="span"/>
                <w:rFonts w:ascii="Fira Sans" w:eastAsia="Fira Sans" w:hAnsi="Fira Sans" w:cs="Fira Sans"/>
                <w:b/>
                <w:bCs/>
                <w:color w:val="000000"/>
                <w:sz w:val="20"/>
                <w:szCs w:val="20"/>
              </w:rPr>
              <w:t>:</w:t>
            </w:r>
            <w:r>
              <w:rPr>
                <w:rStyle w:val="span"/>
                <w:rFonts w:ascii="Fira Sans" w:eastAsia="Fira Sans" w:hAnsi="Fira Sans" w:cs="Fira Sans"/>
                <w:b/>
                <w:bCs/>
                <w:color w:val="000000"/>
                <w:sz w:val="20"/>
                <w:szCs w:val="20"/>
              </w:rPr>
              <w:t> </w:t>
            </w:r>
            <w:hyperlink r:id="rId4" w:history="1">
              <w:r>
                <w:rPr>
                  <w:rStyle w:val="a"/>
                  <w:rFonts w:ascii="Fira Sans Light" w:eastAsia="Fira Sans Light" w:hAnsi="Fira Sans Light" w:cs="Fira Sans Light"/>
                  <w:b w:val="0"/>
                  <w:bCs w:val="0"/>
                  <w:color w:val="0000EE"/>
                  <w:sz w:val="20"/>
                  <w:szCs w:val="20"/>
                  <w:u w:val="single" w:color="0000EE"/>
                </w:rPr>
                <w:t>Bold</w:t>
              </w:r>
              <w:r>
                <w:rPr>
                  <w:rStyle w:val="a"/>
                  <w:rFonts w:ascii="Fira Sans Light" w:eastAsia="Fira Sans Light" w:hAnsi="Fira Sans Light" w:cs="Fira Sans Light"/>
                  <w:b w:val="0"/>
                  <w:bCs w:val="0"/>
                  <w:color w:val="0000EE"/>
                  <w:sz w:val="20"/>
                  <w:szCs w:val="20"/>
                  <w:u w:val="single" w:color="0000EE"/>
                </w:rPr>
                <w:t> </w:t>
              </w:r>
              <w:r>
                <w:rPr>
                  <w:rStyle w:val="a"/>
                  <w:rFonts w:ascii="Fira Sans Light" w:eastAsia="Fira Sans Light" w:hAnsi="Fira Sans Light" w:cs="Fira Sans Light"/>
                  <w:b w:val="0"/>
                  <w:bCs w:val="0"/>
                  <w:color w:val="0000EE"/>
                  <w:sz w:val="20"/>
                  <w:szCs w:val="20"/>
                  <w:u w:val="single" w:color="0000EE"/>
                </w:rPr>
                <w:t>Profile</w:t>
              </w:r>
            </w:hyperlink>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Websites, Portfolios, Profiles</w:t>
            </w:r>
            <w:r>
              <w:rPr>
                <w:rStyle w:val="documentsectiontitle"/>
                <w:b/>
                <w:bCs/>
                <w:caps/>
                <w:highlight w:val="white"/>
              </w:rPr>
              <w:t> </w:t>
            </w:r>
            <w:r>
              <w:pict>
                <v:rect id="_x0000_s1029" style="width:176pt;height:11.5pt;margin-top:1.75pt;margin-left:0;mso-position-vertical-relative:line;position:absolute;z-index:-251654144" filled="t" fillcolor="#dae4ea" stroked="f">
                  <v:path strokeok="f"/>
                </v:rect>
              </w:pict>
            </w:r>
          </w:p>
          <w:p>
            <w:pPr>
              <w:pStyle w:val="divdocumentulli"/>
              <w:numPr>
                <w:ilvl w:val="0"/>
                <w:numId w:val="6"/>
              </w:numPr>
              <w:pBdr>
                <w:top w:val="none" w:sz="0" w:space="0" w:color="auto"/>
                <w:left w:val="none" w:sz="0" w:space="0" w:color="auto"/>
                <w:bottom w:val="none" w:sz="0" w:space="0" w:color="auto"/>
                <w:right w:val="none" w:sz="0" w:space="0" w:color="auto"/>
              </w:pBd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rPr>
              <w:t>linkedin.com/in/randyMN</w:t>
            </w:r>
          </w:p>
          <w:p>
            <w:pPr>
              <w:pStyle w:val="bottomlowborder"/>
              <w:pBdr>
                <w:top w:val="none" w:sz="0" w:space="5" w:color="auto"/>
                <w:left w:val="none" w:sz="0" w:space="0" w:color="auto"/>
                <w:bottom w:val="single" w:sz="8" w:space="0" w:color="094D73"/>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Skills</w:t>
            </w:r>
            <w:r>
              <w:rPr>
                <w:rStyle w:val="documentsectiontitle"/>
                <w:b/>
                <w:bCs/>
                <w:caps/>
                <w:highlight w:val="white"/>
              </w:rPr>
              <w:t> </w:t>
            </w:r>
            <w:r>
              <w:pict>
                <v:rect id="_x0000_s1030" style="width:176pt;height:11.5pt;margin-top:1.75pt;margin-left:0;mso-position-vertical-relative:line;position:absolute;z-index:-251653120" filled="t" fillcolor="#dae4ea" stroked="f">
                  <v:path strokeok="f"/>
                </v:rect>
              </w:pict>
            </w:r>
          </w:p>
          <w:p>
            <w:pPr>
              <w:pStyle w:val="div"/>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C#</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SQL</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Jscript</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Python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REST APIs</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XML and JSON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Git</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Agile Methodologies</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Microsoft Visual Studio</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Microsoft SQL Server Integration</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Services (SSIS)</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Microsoft DevOps and Teams</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left-boxsectionnth-last-child1bottomlowborder"/>
              <w:pBdr>
                <w:top w:val="none" w:sz="0" w:space="5" w:color="auto"/>
                <w:left w:val="none" w:sz="0" w:space="0" w:color="auto"/>
                <w:bottom w:val="single" w:sz="8" w:space="0" w:color="094D73"/>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tc>
      </w:tr>
    </w:tbl>
    <w:p>
      <w:pPr>
        <w:rPr>
          <w:vanish/>
        </w:rPr>
      </w:pPr>
    </w:p>
    <w:tbl>
      <w:tblPr>
        <w:tblStyle w:val="documentparentContainer"/>
        <w:tblW w:w="5000" w:type="pct"/>
        <w:tblCellMar>
          <w:top w:w="0" w:type="dxa"/>
          <w:left w:w="0" w:type="dxa"/>
          <w:bottom w:w="0" w:type="dxa"/>
          <w:right w:w="0" w:type="dxa"/>
        </w:tblCellMar>
        <w:tblLook w:val="05E0"/>
      </w:tblPr>
      <w:tblGrid>
        <w:gridCol w:w="10840"/>
      </w:tblGrid>
      <w:tr>
        <w:tblPrEx>
          <w:tblW w:w="5000" w:type="pct"/>
          <w:tblCellMar>
            <w:top w:w="0" w:type="dxa"/>
            <w:left w:w="0" w:type="dxa"/>
            <w:bottom w:w="0" w:type="dxa"/>
            <w:right w:w="0" w:type="dxa"/>
          </w:tblCellMar>
          <w:tblLook w:val="05E0"/>
        </w:tblPrEx>
        <w:tc>
          <w:tcPr>
            <w:tcW w:w="5000" w:type="pct"/>
            <w:tcMar>
              <w:top w:w="0" w:type="dxa"/>
              <w:left w:w="0" w:type="dxa"/>
              <w:bottom w:w="0" w:type="dxa"/>
              <w:right w:w="0" w:type="dxa"/>
            </w:tcMar>
            <w:vAlign w:val="bottom"/>
            <w:hideMark/>
          </w:tcPr>
          <w:p>
            <w:pPr>
              <w:rPr>
                <w:rFonts w:ascii="Fira Sans Light" w:eastAsia="Fira Sans Light" w:hAnsi="Fira Sans Light" w:cs="Fira Sans Light"/>
                <w:b w:val="0"/>
                <w:bCs w:val="0"/>
                <w:color w:val="000000"/>
                <w:bdr w:val="none" w:sz="0" w:space="0" w:color="auto"/>
                <w:vertAlign w:val="baseline"/>
              </w:rPr>
            </w:pPr>
          </w:p>
        </w:tc>
      </w:tr>
    </w:tbl>
    <w:p>
      <w:pPr>
        <w:rPr>
          <w:rFonts w:ascii="Fira Sans Light" w:eastAsia="Fira Sans Light" w:hAnsi="Fira Sans Light" w:cs="Fira Sans Light"/>
          <w:b w:val="0"/>
          <w:bCs w:val="0"/>
          <w:color w:val="000000"/>
          <w:bdr w:val="none" w:sz="0" w:space="0" w:color="auto"/>
          <w:vertAlign w:val="baseline"/>
        </w:rPr>
      </w:pPr>
    </w:p>
    <w:p>
      <w:pPr>
        <w:spacing w:line="14" w:lineRule="exact"/>
      </w:pPr>
      <w:r>
        <w:rPr>
          <w:color w:val="FFFFFF"/>
          <w:sz w:val="2"/>
        </w:rPr>
        <w:t>#HRJ#a017bac3-bd20-4e84-9d8a-6117bee7d114#</w:t>
      </w:r>
    </w:p>
    <w:sectPr>
      <w:type w:val="continuous"/>
      <w:pgSz w:w="12240" w:h="15840"/>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803687AE-86FE-4E3E-B99F-0D39AAFDBDB5}"/>
    <w:embedBold r:id="rId2" w:fontKey="{70C2D30C-4E74-40EE-AFB4-854CF5062F43}"/>
  </w:font>
  <w:font w:name="Fira Sans Light">
    <w:charset w:val="00"/>
    <w:family w:val="auto"/>
    <w:pitch w:val="default"/>
    <w:sig w:usb0="00000000" w:usb1="00000000" w:usb2="00000000" w:usb3="00000000" w:csb0="00000001" w:csb1="00000000"/>
    <w:embedRegular r:id="rId3" w:fontKey="{8CEB9E78-2DD3-4BEF-BE7D-0FEC689C2F08}"/>
  </w:font>
  <w:font w:name="Fira Sans Medium">
    <w:charset w:val="00"/>
    <w:family w:val="auto"/>
    <w:pitch w:val="default"/>
    <w:sig w:usb0="00000000" w:usb1="00000000" w:usb2="00000000" w:usb3="00000000" w:csb0="00000001" w:csb1="00000000"/>
    <w:embedRegular r:id="rId4" w:fontKey="{10FEB118-312D-49FF-A6F8-151DE9BCEE55}"/>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94D73"/>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jc w:val="left"/>
    </w:pPr>
    <w:rPr>
      <w:rFonts w:ascii="Fira Sans" w:eastAsia="Fira Sans" w:hAnsi="Fira Sans" w:cs="Fira Sans"/>
      <w:b/>
      <w:bCs/>
      <w:caps/>
      <w:color w:val="094D73"/>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jc w:val="left"/>
    </w:pPr>
    <w:rPr>
      <w:color w:val="094D73"/>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94D73"/>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bottomlowborder">
    <w:name w:val="bottomlowborder"/>
    <w:basedOn w:val="Normal"/>
    <w:pPr>
      <w:pBdr>
        <w:top w:val="none" w:sz="0" w:space="5" w:color="auto"/>
        <w:bottom w:val="single" w:sz="8" w:space="0" w:color="094D73"/>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pPr>
      <w:pBdr>
        <w:bottom w:val="none" w:sz="0" w:space="0" w:color="auto"/>
      </w:pBdr>
    </w:pPr>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character" w:customStyle="1" w:styleId="a">
    <w:name w:val="a"/>
    <w:basedOn w:val="DefaultParagraphFont"/>
    <w:rPr>
      <w:bdr w:val="none" w:sz="0" w:space="0" w:color="auto"/>
      <w:vertAlign w:val="baseline"/>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pPr>
      <w:pBdr>
        <w:top w:val="none" w:sz="0" w:space="0" w:color="auto"/>
      </w:pBdr>
    </w:pPr>
  </w:style>
  <w:style w:type="character" w:customStyle="1" w:styleId="documentskliSecfieldp">
    <w:name w:val="document_skliSec_field_p"/>
    <w:basedOn w:val="DefaultParagraphFont"/>
  </w:style>
  <w:style w:type="character" w:customStyle="1" w:styleId="documentfltRight">
    <w:name w:val="document_fltRight"/>
    <w:basedOn w:val="DefaultParagraphFont"/>
  </w:style>
  <w:style w:type="paragraph" w:customStyle="1" w:styleId="documentskliSecparagraph">
    <w:name w:val="document_skliSec_paragraph"/>
    <w:basedOn w:val="Normal"/>
    <w:pPr>
      <w:pBdr>
        <w:top w:val="none" w:sz="0" w:space="0" w:color="auto"/>
      </w:pBdr>
    </w:pPr>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bold.pro/my/randy%2Dpeterson%2D250826012650/423r"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Randy Peterson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a017bac3-bd20-4e84-9d8a-6117bee7d114</vt:lpwstr>
  </property>
  <property fmtid="{D5CDD505-2E9C-101B-9397-08002B2CF9AE}" pid="3" name="x1ye=0">
    <vt:lpwstr>TIAAAB+LCAAAAAAABAAUm8Vig0AURT+IBW5LPGiCyw53d76+dNs2EGbe3HtO2sI0zCAMwaMIhxAsgeIExHIEhogiir9fIzeFxcYMlUrpy7SqwBMhu7XQLNsDHcHyj1lLzFMke8+RngQdbA9a8GYWzW/a3AZxk7U4BHxgByop7569HBaMiZb7zNFDsY++561s1VKGJmbqKFgbsCnHco4ui4ZqRu6HTkIzbJeb14EkeQcwuwVKE8aeMAg7R1Owk76</vt:lpwstr>
  </property>
  <property fmtid="{D5CDD505-2E9C-101B-9397-08002B2CF9AE}" pid="4" name="x1ye=1">
    <vt:lpwstr>fskEb3djZI355RBQzDKuvJYA4KHneBpdjKi3grkZAEsA4BP85UjloGY98MpWo6o+or25wHLlXDGV98dNaI32+U/HP83IohqEtaBHDMcTxzHXALvyuYWh8qkLTZtmty8d6T+DxfUKQGRpF+oaZzsQwAIzlMhnhpKPbdU6Mm5Cm/U0JK8NX4xQdXHTc62sfaIsDp+FFkNdNfPekoNGtxmfv+1vTzhCg80tBjt99osrPNiQpPRUjqWlk2mskDQ9Nkx</vt:lpwstr>
  </property>
  <property fmtid="{D5CDD505-2E9C-101B-9397-08002B2CF9AE}" pid="5" name="x1ye=10">
    <vt:lpwstr>TTYCCB3EHrWzTAHa3WK4D3hKezJf2ZzeBTvgYRpsMZX3VKgKHsy+hnMF3CqorO8p/Hp2TFtjRzHcrkk/ubxJrooZKlV+R31PMkQhU85/+KFOcfBOwCpQvXmidL6Qe2kzo7rNFkFz6xmDccAbOcGL45825z4S+P5k+neXmbhPKHRVEJzNsWZDylOifzVtlLvnMsi+N01Ck9PUkinnNp+/rR91ICqcf2rZACsJgtT4Ds96ARp9OgSX3yn9JYLsLFJ</vt:lpwstr>
  </property>
  <property fmtid="{D5CDD505-2E9C-101B-9397-08002B2CF9AE}" pid="6" name="x1ye=100">
    <vt:lpwstr>LBJnnz8weCzaK4+IYd97j+kHlEaDkODizCHtHvtWupTRUdoDP+PdjITFvrdsmDdzRRlTvgYvTfv1+RZO9KPlhVxbZdrGKvt+1GY4BbeUlLmIGRDoTWmggqWuLUD3GJl9/9g/GverbpWyoPwoM1y74NN0P6S7OWIjwi91rJ73J8rEfmxyXddFuaTNrClIb1BMw/p8M5OapDtJ339y8TtqH4GnTrVUeB27SCMwqgdA6GemV/usriug9ZQYidsIdb1</vt:lpwstr>
  </property>
  <property fmtid="{D5CDD505-2E9C-101B-9397-08002B2CF9AE}" pid="7" name="x1ye=101">
    <vt:lpwstr>gZ+CVyo1AGMMn2vGLLlnb0O+hJU8HLgGiuGPySFflsSgTOZvJSM+W2GjQRJTWVQ9ZbuOjIpQiyKraGGT/AXmdKpoYiv+eo0BZQKY1vP1rfynNsGEqi1ktXiz7PeLlc1X2zelrca1IUF+nsfYPUAmMfaPJWSVLo9MJDi9vXsFGqMxZ2le6Q6+mcyu/fIwUWeGSO07BeazwVFbAqmu5Ryvb0l++xSTj+ufLL9wgaXUCA/p6ybdVqmKgpQJYg+caps</vt:lpwstr>
  </property>
  <property fmtid="{D5CDD505-2E9C-101B-9397-08002B2CF9AE}" pid="8" name="x1ye=102">
    <vt:lpwstr>psXNcnJjGYXPydpk0Rqu2uSXqMiFXl98JmOg4kA5hkDYztB5xMTWaNsXykb46eevjU+uUFIWexm0rLbN0Et1DF64PlkCcoWQN7uySYqCU4CVJXlPrBRNpCSxcmEGRl8sqm4tRonjysHA26HvGrCD/hk68a9kWOu6RjzIeGx/fzvdD6VGxYMjd+8KebqSDmAoTWRMdSfzxqwg+CWn3misfgiJ0ueKwI6m2Owit4xDnXRazu2tGKNEGNNY/VvkVrb</vt:lpwstr>
  </property>
  <property fmtid="{D5CDD505-2E9C-101B-9397-08002B2CF9AE}" pid="9" name="x1ye=103">
    <vt:lpwstr>OyQeZl0ltnm/+ym5sPkvD7gji4GZhcssVfHGxW6O6d5Bqj04Ay8lgASptEfkBIM5mngmycAwU8jeRR4Q6zTEraXIXBQtoF3NXX126pA4eb5n+sn8qqkRzYbzqoowb22AKSo1y/rWILBbRXMhpt5l4Cqwb4A7i8v1KwbxxMBlU//OdYUVCexrmn0Cdj3iiXoPPiAzi3qwEHHVI/FAyyZnnIZNcUlKwBnbavHcof7bTMzeTWD5L+clyq6XIDNEWej</vt:lpwstr>
  </property>
  <property fmtid="{D5CDD505-2E9C-101B-9397-08002B2CF9AE}" pid="10" name="x1ye=104">
    <vt:lpwstr>+/P9q4vuoaeXbRXD7wWB4iZW6BF7YB4iBRp8duZk4WnJw/toahI0FUhrYbWqm0Q83IZat844z3LyuyIVU0F+D17WSTEpYtwaec9emdKN5Z194faaI4eE/DzwgIZLHFkdaOYzAMqbKmxmNMdK0evFP/VwSpns1WcJs9vfZ0ZCxmkeJX8+mZqQqu8quom7cpVBDrW2DWWRGmcPtLPk31LR8G4Ge/sxjwwlfs2cczX+5DofOQiDswVWsw5mj7hpfz5</vt:lpwstr>
  </property>
  <property fmtid="{D5CDD505-2E9C-101B-9397-08002B2CF9AE}" pid="11" name="x1ye=105">
    <vt:lpwstr>qStyf2k+apDvhVxvMAlitunnGmhLUIAKQ4enBbA4/FNtQCr660x04CaHzI5IoIgtYnuF+aQx1lq6uyA1pYjBOJNH9sGgaQVbeE3Ssi5xlurxnhatuJ6ZPVKBhn3r0M7QbOwBtQE8aq7zdzxCP7EOj5M2zWSONlLXw+C3qmsPURiImjuFB8quUV0Yz2P6hyqRl6659jwLFADSlf6b2y/gr3xy0hVI6OVQhOilrXOCArzPRTvQ6Gc/+hw2GwH1V0G</vt:lpwstr>
  </property>
  <property fmtid="{D5CDD505-2E9C-101B-9397-08002B2CF9AE}" pid="12" name="x1ye=106">
    <vt:lpwstr>W6vvbpUyFYXo9c14FnznRrHvadk8wSuDjDtpp94OBYloA4whf3O4TMzz5Z0Bh8LFpEs+tHLIz5piwTt0FDzkb4mX6vULqJmLE56CATNw1ZwWMXpJIrTVOWmzQVYGIkmdxnPT1DsBrDEd1AwbZfk8D7F01umRU2OHYIqyHb4SZnHWIysmva+ehdfo/BRwbmEUdN9izItMO+z73LuDp+DbyzyunYKg8Gl+KZPFxgNeRbvy8xjcGBRGNOXEdquleq4</vt:lpwstr>
  </property>
  <property fmtid="{D5CDD505-2E9C-101B-9397-08002B2CF9AE}" pid="13" name="x1ye=107">
    <vt:lpwstr>eIdaU9KENT7+5U9IVB6XiTNDEYxQZVpKEXNx0CZPVTHB5ZcyOfiswKaFxTkpe1fc7A+r9UB7OVHEoev6wB8qu3nBVSIYYVuOR0bYBOKbYFqfxXLEg8oymtE5gGsTqyt+n7Gk70ra0k+oS+OJtsW9HhDMsEBZYaP7MmEBjmIeeGD2PChOyX5ogKKhSf4MwuKo+53pNCTZFMXDWmTokFALyt4ai/rIabEW9StF9t6+Mbb3U2BNMvwsN26vLtH7AgZ</vt:lpwstr>
  </property>
  <property fmtid="{D5CDD505-2E9C-101B-9397-08002B2CF9AE}" pid="14" name="x1ye=108">
    <vt:lpwstr>9rqEdwpTgVbjEoKVbBZabL6+rp/zr7Iv277pfP/yekiay/dA3Y+PC6X9Lr0hr9mzFMmpxxvyy6Sd9n0p9BaE5UaS8n1huvoWhfq97XK3dRjuZrTsIwI2fjCnG8LclFCO3f9+ny0xm9OiAwtHHyGQYsYwUDibJfllQnMqFjyAXrCPF/QHmP0+NhFfdZpxF01vq6UNhHRTG+qRrtThylbXguKnGK8iY87BCm2QFz5HhLH5kuzRZx1/4QI1GYO7sL4</vt:lpwstr>
  </property>
  <property fmtid="{D5CDD505-2E9C-101B-9397-08002B2CF9AE}" pid="15" name="x1ye=109">
    <vt:lpwstr>dxegOIZ5Hd+jYqup+j8whPF9C2afcATZm5ecXbLg5ttXkOi2DSomzeaxEKXtDhPAPNYC0eZ59ylU/oSvA0hYIa9te7/pgcYRiVw02PXos9PJK/fzOffFC4ugFSqSv/g4ZXxgX1n+qJvogkIIGtLMFGsvbzZ0RL7+5bJaeg4GkZnbyXkYL4RQVSe9VL84Mj2rd3LGvSuyqX4Wkn7tr7m4F8x1Qi+0EAaqoXkJqUH8079o+oFwySmJODb9cjR085x</vt:lpwstr>
  </property>
  <property fmtid="{D5CDD505-2E9C-101B-9397-08002B2CF9AE}" pid="16" name="x1ye=11">
    <vt:lpwstr>R9715dc3qUcSQLif0+Uo1Q2dqRZ2USD0ZQ7yQSXVg0947E6Ljjcmp7kTE0nUaDonL7R+mw0qi4UirFgSsSZacKoMF9oiHo66dKM72hOe2pld9fYjktq6iQjjRb+M2pnrcqq3spMTcljimqD0MY1auNydrVArGTMhO05w50zupmf5r7wg4CFEpDur5i7JhrmiNrnyW15G+iXvTN45klAPkMug48MzXgot7mE5TqFTZfkwtY3rYfWiFsowZDS1671</vt:lpwstr>
  </property>
  <property fmtid="{D5CDD505-2E9C-101B-9397-08002B2CF9AE}" pid="17" name="x1ye=110">
    <vt:lpwstr>oMm3i4zO1DXdiasi6AdnoqftN09zD5Ug2Gt7gbj0r9rFDpd2e6L8n6+PQDcATqZegu4DkfvWaSjpU1SKnJtv94p81Fsg1BpYwd8RNQrEJLg5wHuUe4PXPumtWUmv/5ooaFEX2bBUGKMKaqCy1K2w6a3AeiK6SD5qpW/xS3GMbjhaDCkWYsjCiPl5olKLhM+s7bxDSORSSFEquIpjkAdNd4q3RhFAT4miSC/nsr26Q/w6+tHxMw8IspJU4yOzlOF</vt:lpwstr>
  </property>
  <property fmtid="{D5CDD505-2E9C-101B-9397-08002B2CF9AE}" pid="18" name="x1ye=111">
    <vt:lpwstr>aHGiCXhBLPbFy/+CMRuj4vSrBjWSmCI9Q2q89614QR0I4wPpYcd+pa2rieUfpT/zraWbwo98rw2grbHMidd3kwlkByf7yUtIta0eJcEjlSXuwOzLy9WngxrTuh+KFcSir7DZWnA69OVYaut5w/+EVOgrnr2nhG62z4iKpAeig69VnGXcqVeheLbZwQIfZxNtzBekLdCdM1/zqF8+kKeSqdE+zUTOwZkVrpVVJ3fO+E5aQcPRcOlHD0Jr8XAZa4g</vt:lpwstr>
  </property>
  <property fmtid="{D5CDD505-2E9C-101B-9397-08002B2CF9AE}" pid="19" name="x1ye=112">
    <vt:lpwstr>GMx6dbaxJOrzI7xsT2WgePSYIqzW98wcOdzCpgejZNtW5fARRxbGYW/+abh0/lbbuTmmMcUgErG078Kgv91sSJRQyJ4DwDh5jL9DgZy0NWCbdeyG8oZUX4PVmr8+AIGjkqa9Gd1K911KxgNOrT+YL4RGVadjenRmuaBfg/mBSadGXB2e8ZY8nuykJ+8XFwa5ohBgc4pbRtO3WTrb+ZFEXmM2uXDCMrijo6lIIWpfqX+RpsL73feJifhhYpG1DHg</vt:lpwstr>
  </property>
  <property fmtid="{D5CDD505-2E9C-101B-9397-08002B2CF9AE}" pid="20" name="x1ye=113">
    <vt:lpwstr>SgTtj16fJbX/UZ1reQtWHcNpLdhonaMrZKx93dz/2OljGL+jMv1BAF2q6pP5RiXp+S3k/emt2Mz1aVui0+gs1f5Q0/t0s+vswzkaN2c4AHjz5CjvP1MtOlfczugPy7Gp0NtLcARmjUOYriJvankX5XF/PczK7WViaK916ZPGMZXUtYdW+PiJSur/9eNonqSurRYxWjQ5UKcL7I5z7Ocz3e4w97yhmPAUKeQNIALI9v/q/GsOTMfrJX7Sg4vrorY</vt:lpwstr>
  </property>
  <property fmtid="{D5CDD505-2E9C-101B-9397-08002B2CF9AE}" pid="21" name="x1ye=114">
    <vt:lpwstr>EnD0+BsKZkai7juq96Yf3PDpKgowGrCJXmxAqQmw1ChmGmvBDs3KH9ja35W0KJfS3e6tblnad4L8EZa0GnljrNdmW7HNEqdltkRBdaIL48GPOh//1qZUNQeJf8vvmqbvb9FOLkVWGkeGLvxcrKhrmrHtraMGIuP1vVByMMaDKuTVnCCrQWGpLpu3k2ZItSICNFbi9tc+jKXRmF0vC1Q/6l5xPxlV7WFkf/G9nl4EYVRp6fKDCZd6QtiYQ6uQSBV</vt:lpwstr>
  </property>
  <property fmtid="{D5CDD505-2E9C-101B-9397-08002B2CF9AE}" pid="22" name="x1ye=115">
    <vt:lpwstr>BU27tKZYcr5D+7YftABWOJB0DP13hdZFKlIb4Ti3zrU+56h5zeq7lBWnuGbO140DyRfjtyVbBs24S+JIs672n9Q8ctbDXNFBe7hpOGpkcGeXb/a6bvBUTS3sAL0nluQWYflqRKuoWfM8A1UZvKBBf7zVVfGESBLyr2RHIMvwCBhA4mTwBDXeoWtl8vkRvE2Mhofoos9FJA34ZqLdos3xjfng7awbREYukWYc/PjgErSgQIyHqjjcV925J2ovl7c</vt:lpwstr>
  </property>
  <property fmtid="{D5CDD505-2E9C-101B-9397-08002B2CF9AE}" pid="23" name="x1ye=116">
    <vt:lpwstr>qqEdDiflhEXKfAhUzsaCuX3Sqr5k4GOPem747aqdc3iEIIQCrQQ0lWZKmJubestufNDOLiYq1ENpi4mv/DzsYasWRgMdeyhUw3IwNukSqy+JaXUNZMx8unzAX8zXYduPj+345RaIcd9ynNTMUqaokfCSLpnFYvddL4Tt8l6dLoYujsK2S5sfW+XKgtruKsAo/rXvGI+ZH5ksbkZ6LxB179tR1Y/2w4T9TtmIT/KjTKbpPEVO11H5UHHbtmlexiP</vt:lpwstr>
  </property>
  <property fmtid="{D5CDD505-2E9C-101B-9397-08002B2CF9AE}" pid="24" name="x1ye=117">
    <vt:lpwstr>kfESmTFyoL4QD8/yNzZR6EhmYH3VEUHQckjsc/PINPzfoL7rQTwD695V3BlNbToTMP9aUC7savOznK3JufiRnRIfFWWkCS9wkEjzcqVLopqVeImtxpFSjmE9tLaS0JjvkTS+aIp9j2WwnoI5LyHDE69fGP6yign2z1438aYfXUpo9Axm0IONuwOOJ8RFDAHgj+miJCW8oT0QpT06e4wlID0/f7KoHxr1Zcw6vnvf1AJhtGiDz5OTLwAEPmr0IS5</vt:lpwstr>
  </property>
  <property fmtid="{D5CDD505-2E9C-101B-9397-08002B2CF9AE}" pid="25" name="x1ye=118">
    <vt:lpwstr>N7dHsNxj2BhzSLD4wvRTLpCKQdBWaJhcV8wC29ocRr20en8pXPIPgkEJrjVqQ1ZJ8zfZjQQepFbRdGOAPfe+SQLcfLhGNNuKv1TL8ISf+HaspUgHEkAGMISvFAng2WSfTSm8s5rsBjMGWRXo1L/R6OUWtNrNW/h+M35OnZN1ROjGFXikB8ME4UH36ABvrKAsde7x83A1t/D4oAid9Pg3lQqjBE+BwlOW7qL2qjI7Nd/BSpOJKJlATCPkGFdk8Og</vt:lpwstr>
  </property>
  <property fmtid="{D5CDD505-2E9C-101B-9397-08002B2CF9AE}" pid="26" name="x1ye=119">
    <vt:lpwstr>hHfFAYuHehlpO+FntPLNdg/OP2+5BM59mCXpVlUIYiLgusfkck2+LJDd3PFmfQAIcpyviaX0mhYXgQnFHglVbcgMO8ccZ9kbDWPIVueXOUE2Ofj5E/RIOSkslEnRSctXedXyDOTMEp1e49tmuHB6qJoEW2lIAZiqCzHDL4583P46FPKcWbF2WxkMv+KwU6PNH8ZiOr3oO13LBM6YWwJxTPusABiCtT+/fBSlGLHpzt7pVQhU0y8xqKpNZ7OsmvN</vt:lpwstr>
  </property>
  <property fmtid="{D5CDD505-2E9C-101B-9397-08002B2CF9AE}" pid="27" name="x1ye=12">
    <vt:lpwstr>OPJrnTAO8w1X7GTykYBea/nGmI2J8vDyNtdFC4oFUQlD219Vpq02BaFXyLZCtvl7Dwrsf4H0M7wn80AA7uBaHp5ao7fNCvMjmLVK96B1QUZdgdQjF8tf1X2xJ1tqs9Gm9DlUyUklzPIWxvNpFS5Ah/pIYX8W5AaiYBGBVE03hZRvWvbifx00df5dWSEEi9o4+Lr8ECIJ4TPTTxbnfG8OiHZ2dBFm8OMjvochcc9gSejwWNtTQSEzMRIPOx8FhBC</vt:lpwstr>
  </property>
  <property fmtid="{D5CDD505-2E9C-101B-9397-08002B2CF9AE}" pid="28" name="x1ye=120">
    <vt:lpwstr>iJYjFlBECJbzskCmBb6eQSS1lgBqptC1Cs1EgeCTk/7EH32DK4Py4NksMnq9+YSUv4Yf8meTckXdRUefk8r/Fq8IfGuzZXkWTE3oCrE70d0AxKVWthDX5PREC78XbaSou48tJZ0sva5iZa3e9EQ0uBxIyK5deq7lHYnUT+U3DZG6b8PCJ2NyUHPrm89QjSTjzq72kX7wTFAudP8AbiifcelqZzuZEK8UMDGMKRFFz7z47eDbnKtiG2tuqdnJXz/</vt:lpwstr>
  </property>
  <property fmtid="{D5CDD505-2E9C-101B-9397-08002B2CF9AE}" pid="29" name="x1ye=121">
    <vt:lpwstr>Bn2NQ+uC6B9KIwU/9g0ZWmk+2OMjITI63O5FhAn/4UYVM/tHRs7zyXMBSE5Mtwzcg17dT426AUgognraJDSU4hateEKAio4e5kYVTbfrRc7+lGnfb7HCJGO2t8Ke0W427IKeqmyfiE91Qo8NdEuKTKoZYXE9UtxWcxWwr/S4p6vAhxscerfl+oScal7xoPImIctOf7SDaXJmn72y5AxAEhuYUPXizI5N12Jpf1NKAHRbt1WQyTUkOH8xqq9M56j</vt:lpwstr>
  </property>
  <property fmtid="{D5CDD505-2E9C-101B-9397-08002B2CF9AE}" pid="30" name="x1ye=122">
    <vt:lpwstr>d+zly29VGIIDldB9chwcnpU9D/JppgGVNR7gz6rXFMQp9P0HbDgi3gT+J/rhWGDboNccj5vwEs7QVdr5XXtbMwfzLiT/M0VKgcUs65vCvbhtEx+3kAOdqFLaxPlduaqODZiYNX+WMiEfjkuwp9klP5Pk0+rGDwG8mLe/HMuE048p9tqVV05GozcE/Q88Wwy6tCekMfwvlnuLful8tKSmXg5HLlVDkoyx/D6CI5Vj8e/EmayP3oBzzQXMyFi5hKU</vt:lpwstr>
  </property>
  <property fmtid="{D5CDD505-2E9C-101B-9397-08002B2CF9AE}" pid="31" name="x1ye=123">
    <vt:lpwstr>P1xE+CYvCCaAZsAkRiTVmBmkvC3lO86eCEvkk+eQ2vhMKJAg4CvEUKmgBBfIrJtriXkewgSaMQW1HxoUfMj1diNUiN+26dqTWr7zv0afBWi8tr+nhgSE/ECZ2c1+j6IeFwi6QqsfgsNSHgDcJUuYIzx7jowAjNF/YK69Q6Zzc2TZ+nSY/yA3SV1U6ZTageeq3PesqPzfHBUNwS4sO8HlSuALrcf9TXMssLrzBqWFJ69KwU+m11uqoVN6YMKemta</vt:lpwstr>
  </property>
  <property fmtid="{D5CDD505-2E9C-101B-9397-08002B2CF9AE}" pid="32" name="x1ye=124">
    <vt:lpwstr>TIMO3BvB8jAvQLHAeWYtcgB/bEWC2oMRg3MKMWexhwFkeLhei9WM66b1DXji81izkfIUv4RuWvQl/LIPhky7tenn0QLw5/iMX0fUzJkWGTGKuSTm9BWbRZgtFBbz3wEqyKkPsnu/JW7TgSV8Jiec6klJ3hmBXb+4v5+QNM1ZN8/qnipVnz+mDBYb7A3y2rTkqKqDgKfuWoBonJ7PSVn2OjEFNrC7nE27OQf4oGaEzwUFX/Lnfd4N4pfMKLUbF/S</vt:lpwstr>
  </property>
  <property fmtid="{D5CDD505-2E9C-101B-9397-08002B2CF9AE}" pid="33" name="x1ye=125">
    <vt:lpwstr>f7tcifFW8JXtW97mP42QIguk8eMsJF3Kz0eGkMOFivch8GEmhCl8ywUWsKlq1y0V6RbIOcAMls45SXZvUdnFG7cvj1QDnWOYrP5N/kbhJcTUu5xBCN7S6Ue4Ej0UaIaSUStVjLNR3sDXHE8MzACrUhY0XYQX+OeUJKwmV0HPiUjplUqjDzscGE5u2aUpJ/6oXgB/JyL6WFwNuC5XxhcP1CJkSHJDOvvyQ/ePFnhVf7bdXamrNPj/m+SVLdSgCAt</vt:lpwstr>
  </property>
  <property fmtid="{D5CDD505-2E9C-101B-9397-08002B2CF9AE}" pid="34" name="x1ye=126">
    <vt:lpwstr>SSTn40xucDU6MlettQBk+TDmi78qeVkWHWcDW3pNyLEjwd1nILN/0eQdPmwYCUcUorS2cc8sbdv5vipgPaAmzQSai6UpGaYiOvGNXLDMdsTS1rxEKgK9WP5v7t7RoL7MTFcg/sHoqTDJ9pUR8qxsf/XFekCTCXC1oNMuqHVdi/p/bdtAD6sJvddH/Vx5a3wMfvdjVeVXVeL8X3P+Bs3iT/6Oj+y2wPvtnzjvwqkOfciss9PE3dkreS5ex6zbVgE</vt:lpwstr>
  </property>
  <property fmtid="{D5CDD505-2E9C-101B-9397-08002B2CF9AE}" pid="35" name="x1ye=127">
    <vt:lpwstr>4QFcTFIkRa6e6DhGzzfcHL17sW/qGM+GdiZiHH2Bd6vMDCrJgUcfMVTZpghJDio+bXYK5CnEwZxusdZhJzttA0m7W7zdfg7JFOkzR8r19X+kEGNfeNLWFJhQ81PhmHbbuZ4u8u51CPYdr0ECywsBigEwo4dcNuNjkThrJbP+0+CH/9O9aJritzv7zhXnComX2HA2OLp8h/ItlPowIKem4AN+DjnKYlnlkZG8krc0MRPQUwg/eqVs5z4XkdzTl8+</vt:lpwstr>
  </property>
  <property fmtid="{D5CDD505-2E9C-101B-9397-08002B2CF9AE}" pid="36" name="x1ye=128">
    <vt:lpwstr>E/cvNkQScAjXWkZrIK4UpfF6NKrO0jcLx41B6xmGVh9BiWyPxbkCWhK2xH9CCd2XEO/S6cfFQjAzKe282XFjEHpqL/OMt4ioiDQQ3wFHIFgUhCefCn6TjCoIRGEdzeI5YJez3LVutldo18Ql5KlZFSOJuK4GXr/+KZxKxuffg0QoBGHLba/3r7R/4ZUladL6lGpTugQUAp+uhI/6lZZzQCmAQ8oJ6DiQPu9r91PU9JIzva+ScUb592ZDloYxeNi</vt:lpwstr>
  </property>
  <property fmtid="{D5CDD505-2E9C-101B-9397-08002B2CF9AE}" pid="37" name="x1ye=129">
    <vt:lpwstr>NVHrZfiM+MH2AII8hYaBn5e3O3UcjZPj7EiJuk/MOzr0zIJFSLgWK8kVCcPNyroK7r0Fth50uHW4+bcaSwF/odxiuuPxqmzj7ZOLbGxGMn4SzJfDTKKxmzw0DT5Ox0wJrOAa9JV4QcJW8w3hwUhlzZtFRhzpj5ZhTH3Z5fgf7MSwLAr+/Ptx5tNoJtQnXKqqIQeBhKVeRD1BveJXMJ7F4lCGYuh0scfOqePm9O4dzJYnAZ+rgoNV0zDStvlV5dp</vt:lpwstr>
  </property>
  <property fmtid="{D5CDD505-2E9C-101B-9397-08002B2CF9AE}" pid="38" name="x1ye=13">
    <vt:lpwstr>WoMl+uxlIQZV8NZadKMlgjy5pDgwJsLK9C9zs0s3SaAVP2BtKqQNWL4Cp9inVND0wan5ACovoreIhL5PqRQPAGbanHF9D2cpwNiNMxC7fwFzGSs2+SM02hryaXSYsYlk+5uKhrnb2sCnxBM14QZCcRUrohvhdCpmQ9dQacb2QpABRttwGFvTsuq9RNcKHaeJWe5Sr53HLQYprhmeAk+kEzt7qtgWX+0DdLyWCKd8nETWL4SBSsauQBOWE5ReTWY</vt:lpwstr>
  </property>
  <property fmtid="{D5CDD505-2E9C-101B-9397-08002B2CF9AE}" pid="39" name="x1ye=130">
    <vt:lpwstr>VTKAAMKjNeebf3FSTf0v3SH7jg9+8/2QlawUyAAAA=</vt:lpwstr>
  </property>
  <property fmtid="{D5CDD505-2E9C-101B-9397-08002B2CF9AE}" pid="40" name="x1ye=14">
    <vt:lpwstr>BkcfqRQz043XS8u0/T6SFZV5CHe9TuIyrBsVnRC3oBsvTvoYKe2g5MQcUmOXbvZt5aM/Gv0H/30gVFI2RHoySxzd676VdnIiIjDxUWieFGB1IUGe0z+92KGz86AyRCqbHiY4/TfJQ/WCXclC9za5JZ7/Zs2RuTSXUPS7RWyLESZD0g4KFBKo7GJ/ErtBNMRHYgV4nseO3iq4f5DrWpdP9OJRy1nihj8/F0UFQhAg3ierJHz9MlGSMbBZgofXcIa</vt:lpwstr>
  </property>
  <property fmtid="{D5CDD505-2E9C-101B-9397-08002B2CF9AE}" pid="41" name="x1ye=15">
    <vt:lpwstr>Ww4vv8cFqdyFSMtfUpT7XGVyYFInI6P1Kr8okpdR8MvZKw3u1q3s6xLo0DKoxr24nW/TpNpWCGqNNod3Kfo9x8nHxcV8YH56PCLbXU+shKqCpsUPOElXhD4cIRXWroaFHg/ssfNsu9mMHEE8wvyoMj6CXePyEHBbDiXGluk0Itf0ku0OY02gPZ5tabhB5IdFFy15QUnyVqyWkLl+gM3P8GL4RP2I3S2N35trsbWlre+D/ddAaX53qNK0MJUYXsJ</vt:lpwstr>
  </property>
  <property fmtid="{D5CDD505-2E9C-101B-9397-08002B2CF9AE}" pid="42" name="x1ye=16">
    <vt:lpwstr>4dtLt5KdPOX4AYPPzkdlm8t8cPdoA2/me6WaNS7+7J06OgmAH2fxDG4XIrvRmH2nQ/21bTWqTFlpIn/B5TQIbtzaCJqRNNfiW/x1B+9FQ8Pn5wcvwysDquunwDczJ8qsKV5WG90kSJe+Drr8Gl5D2BnpvrlbVofMGD+DIFEGXBVarNG4aYps14Y62Z8XlGo7Nwl/AkNa7kjP8eEc7ZMusB81iXyGtozZFnbPO/h86+lv2ge9dk2/c9qPZAXqBcu</vt:lpwstr>
  </property>
  <property fmtid="{D5CDD505-2E9C-101B-9397-08002B2CF9AE}" pid="43" name="x1ye=17">
    <vt:lpwstr>QFVrXQ6um+ua7rNgVXV4XOtzc25nCmIFZloYRaWWYKLFNTQnQaWRlCWHjGKPeKbZVC4+Dqxd8fxunI/5d9C8vsHN969qmkm+hV0kT9fd31w5+TvaOurEKk5sV8kTB92aan3HpxRnKvseQe90LrLx5RZny9QeHoBWFyGDTwXwm+6RitqgBDSA88nvF+ffMmkT5NpRPEJgSzokvANnzhChjyWuderDOV6QarPnYjtfDj5Kc6fe82w7bgoMSf9+6wi</vt:lpwstr>
  </property>
  <property fmtid="{D5CDD505-2E9C-101B-9397-08002B2CF9AE}" pid="44" name="x1ye=18">
    <vt:lpwstr>ab5Yfvrz4B8qpFTVyKyoNPQHmhBN3e2jzw4TlE3/9whdcYtPdt/KEpAbmghN/OCNxz32gKorWAuCATo/Jg9j8+Phb1GIGdZB/5gFym4IzV3ljz5YLu1Sf6XcpMcLcrjXBt0zpGaSi+hdeQqPgwvUeG17W+qIyZtI2oXdcnbFHmhct4Gy/QWZRHyTe6GliVCb/wPjMNQOq+FOYr6MyZQlnYHBD2TaR2F3lhR8rqWYHs74yoOGjYEe4ohAtcS7gLH</vt:lpwstr>
  </property>
  <property fmtid="{D5CDD505-2E9C-101B-9397-08002B2CF9AE}" pid="45" name="x1ye=19">
    <vt:lpwstr>oPpZfuJagBZ3nMCzAuvqopIjnEQqHbDbyrXx5Y/7vkprztEPN0p6HXl24fOpBJD59mYPjoD0sdPRwCbIt2E1O6VbgC23ZNdx1kvcr0fM8Q72c59RSBhMFm4mqgbydIkXsYY23xy4DeZ1CZctf7bvglKlWNo2WBJwpYYDl/wYVU6SQ1TIAcgG3CVwNYm26rx1cCL+tpAG3OyHwEs9GTngEK15MRfN8hWpazmqjDqDh1a7lFMDylazfiw1h1VCd8/</vt:lpwstr>
  </property>
  <property fmtid="{D5CDD505-2E9C-101B-9397-08002B2CF9AE}" pid="46" name="x1ye=2">
    <vt:lpwstr>i5GuP9iArTFIqg8yEoJcrBLzElA8cnPg+fqQF9ulzqIVI8c4jvSHVmg/NTCkU+z3OfaA0h7W4irQNQj1FbMTFCjkcHUgTIX7N9KD+0104w8Yh5SvGDWq513AHgY3iUhamwWoRyTCmHE9MIK0f9reJgdQR1eZR97D0XRyUE52UAbIpNU79cTjkfFsyBhYfL8Ugo2/Fr0b4m9jByUyZMICDvmjkPr1FzQqBYRsJn9SK9Gm/CKURcYd98Vanv4li/9</vt:lpwstr>
  </property>
  <property fmtid="{D5CDD505-2E9C-101B-9397-08002B2CF9AE}" pid="47" name="x1ye=20">
    <vt:lpwstr>MWV7OKxSEQdsNRyYL4kuVLTWV0HnPy5ECmLV9iZNsBw3E9rwu70okReV1Dsz4hn8pfP3XJ9ODL48mzhLNsVuKrAmRyzWD1//PxiBiGpcefigOeYcXrsiahSiLqeze+JFmKMHPs0AsDWKfgdX1EhjkoOps6fC5+wWFCHqc6KEcM0tCvOT7naRMUK5hLQKdRt0CEyiOFldceQDV5uLRVsufitO+M48FU8EnHTRohw85GH7tWXALNkCJRCSTuxZr5V</vt:lpwstr>
  </property>
  <property fmtid="{D5CDD505-2E9C-101B-9397-08002B2CF9AE}" pid="48" name="x1ye=21">
    <vt:lpwstr>l4vTdl2YRxD7YkitO6gvkUM0gZxqVpyeX/WHD0bCRuM951nb6sgc5pP+yGS9+leE3vMbQ4LoCfN1nlsj7PaoSuvXvRivZfEecOl4S+Ep1RVqd7lRa/shwIX8yV4LU3QNZJKfevNRrT0guVylzfceIXvmQtZrCu4COARbGy1FQuPAApx3qfTr3RNX5i8MNLZNej/TaeXilqVidc2YFkVoddMh+IUYxND1S8ytmNI8ewnnGl2Eth4SAHWp/iLXdmd</vt:lpwstr>
  </property>
  <property fmtid="{D5CDD505-2E9C-101B-9397-08002B2CF9AE}" pid="49" name="x1ye=22">
    <vt:lpwstr>KnV4oOHuX0konSdvJAb7O5fqwbSA2qFpZb11H2kEokK+VdDvLp8UzWX8dIiBdrEq9PKQ9rTKpvRedV95w1GO31ec0LdYsJ8QHGyPvvN938RFmpdXOuE6UWmYGi33myPSF05HgwtD0i67iPBzs/3ul7K5/pmfR1PnuEKY5WMCgNxtq04Bm453WM31oWkKkFqayEn0pUKcCTXs4Em1+rUmVRya6wHRgqMmaVIq/uBeDguEe5Ec5EAXH9VYBKF32Ck</vt:lpwstr>
  </property>
  <property fmtid="{D5CDD505-2E9C-101B-9397-08002B2CF9AE}" pid="50" name="x1ye=23">
    <vt:lpwstr>wc/FJSKQ9y5blZMJ1QE9o2Ve5/uCApvL8K3O6SErIZ99PNebmi02ngXJJyYjA40cmuLO5sVjg337rUeKLUuch28RYlwIY63ByOYolR1p1Ea2NZV14+dwX7i/Cx5bWfuzu7MaCO/DWYzaUicH+jN/JqpIPRAnw4wu04tTBRtg1Qc82NQX8Exh4jRXq3LOqhq1oXQq00hGmbMDQv+6m0AT0iBhwQfsZOx8uN5p43vX4zIkhBIxaUxwl/RHp6vyEQz</vt:lpwstr>
  </property>
  <property fmtid="{D5CDD505-2E9C-101B-9397-08002B2CF9AE}" pid="51" name="x1ye=24">
    <vt:lpwstr>gQIJa2C/NsA3wYf98vCbTmlG/ifU3A/IFUPKmd7Fud3bYqSG20MvTK/6PHBObpEjuA6PF3qn3EMfKykRt/4QBmZWdL91nLgol2pxfnuMQ3HADoxiS4EX1DTO+8IVgB7TVvQkUrkTnS9IoIndJhrna4f5osNk6ziA5b7hix9LrSaTGmnpzMjdTJViN6eGCDtk7MKfVVootT0tY/wwOlkw5bG1ygMZvef5iJ6cDaRhFC+J8Kax+Qg3mVM927JSaVE</vt:lpwstr>
  </property>
  <property fmtid="{D5CDD505-2E9C-101B-9397-08002B2CF9AE}" pid="52" name="x1ye=25">
    <vt:lpwstr>Ah04BR2JWS7jhlIh8A3zaW/jacgB+RjtPNmFrO0FNEwJFWT6Oivk3lMW3SE7sYn7NV7ouiD8zya53KOQ+oOGGpt4BK3edNPB8kviXczwx7GeJTJy9HhCpdxcLsXwQCKhye4JrP1DHwT4Rhcyz9z/CDnQrNX7qNhBZ3x7bry/jO71uSgeExAifFlA69hFnT8/gvt+MWsODmfweRvq+C2ZX6UAMDx08jtHtDcB95bY5ha84gsay1T7pbnK/MHrilk</vt:lpwstr>
  </property>
  <property fmtid="{D5CDD505-2E9C-101B-9397-08002B2CF9AE}" pid="53" name="x1ye=26">
    <vt:lpwstr>paWtfq2hhE29ZDmBb8A8L9hF1Or2jgO8MUonyaPUybn0EDVeSmjjynETfbMpm8CbJ5oVWTKCoqQFFJHwNIeNy+v1bAzkSOdlpt6blw5jrV5UinGOIw9Y5izs3QI6URDCDVhbaBGIa5B8Gm6wnQnTiMH2490Z+bJN4JKlQtrCfe6Kr+EcK1Y/u452iTOKGG0yhKlOQAPIM61qnnAVY8m3mo9IhJOR4KP79Ux1+jE29kZUL32XidNgz1OviNk4sVt</vt:lpwstr>
  </property>
  <property fmtid="{D5CDD505-2E9C-101B-9397-08002B2CF9AE}" pid="54" name="x1ye=27">
    <vt:lpwstr>FrDVs3fuz603wbgluVBX4UipklkrgegJ+qsZnynP1sOguAaTeLPgTyuWi9QDjEOS5JL0pv8qmBdIG/N/SnUPiTZLPzAH13nVKPgCdz6pLT2SN1LNk3aSGIb/m+JfyHKFIqHLN+bfNa4NfpNJvTxCwyI8OIp+cF6RzJlF9LRg2g8hk/38T52YaLEb3Tsiyb6aJrlifcJB8qzDPsVYU/0N+qnylUgISg8KUSQ8/Zx41jZ9W7o2MMGDjfzHI6aBri+</vt:lpwstr>
  </property>
  <property fmtid="{D5CDD505-2E9C-101B-9397-08002B2CF9AE}" pid="55" name="x1ye=28">
    <vt:lpwstr>ZE2D7rfp93YcZwvpko+xPKGz+k6YgZHn/IYqvffDyi6yOgOjftCW2ujhZ4H+aL8LDJeZd3xgMg9wgzPpFGxZOv5qQYCjPM8gJvf1Lcc3MaEXk0Fi1Rg2P3toANojxhgipYVY5UAPde76e2kcunp3YzZqe8OsW3KyMeK2vXTWBEHDvi9ceNNyUUUrJ8LB8L0s8jYUbp1Cpg4gxgrM3uef3XmWxS7j72pbpALCXIciC9UFgHV4ciKTDSb6mBn6j/z</vt:lpwstr>
  </property>
  <property fmtid="{D5CDD505-2E9C-101B-9397-08002B2CF9AE}" pid="56" name="x1ye=29">
    <vt:lpwstr>zdxfgy/fFOaO0zAt/3938lh5Kn1PQAliPUn7s6Ko+8vIizpzGBGjpSRsoeEodAgSq2DbQm/khbV3+CNe4ZSuhnPWbORqexO+wW/gPNjGYAHXW8xAKViKepeW5ugLmzMCAGwUZft0KoxL/PUVsQ5wdnoOTWpawSJSbJDDs4p3fKzKENzSJIKviDkgLBK+lkENSZddez6+JiBf7H1sCLKaZ2TDLkvVknq5PBbXDzJq07uu0lz9rZOZnNDBogWf9on</vt:lpwstr>
  </property>
  <property fmtid="{D5CDD505-2E9C-101B-9397-08002B2CF9AE}" pid="57" name="x1ye=3">
    <vt:lpwstr>U9GrWZMl8Ehiu4pi1npMlD/IV8olol4oPgPiuvZVR+Dx4B48ssuFXlY+wNSIzJ/HH3NqCNrbylQKFVaXbWn0veNhkS4Bl1xLKt6aWt+HizAuYget/b+5f0gaJPySwTcJicb5LJNBo1l302c5Rdq2Irxhd4F67TG79rHXxerDAhhC10xRZoGtjUUGXWhGeMJaWWZ5ZTO1zDqH9bAyM9ebzuAT48YfTkO8Op21QAUN4tr4YDnlrCOOGlEobe+GECa</vt:lpwstr>
  </property>
  <property fmtid="{D5CDD505-2E9C-101B-9397-08002B2CF9AE}" pid="58" name="x1ye=30">
    <vt:lpwstr>WOj6k+qNxFX7ZlrPkSF9wPjs1w16nhwYrUA/f7OUhqXtX9J374m84Rb4at7lMqkx8fs8Pm5m663fH9/KSGy/hjPsT5p75GFsHkxLGMgiaoGcc/lU9a0nE0NZvq10pS+BxSGzv2xG8l5qY9T3Hh/gkwcvzYSfwi8+a/J+jo3rM7I0e03ug9fzGdqlYJqlXZy8ulmW2K63Z48U1TmcOVNFfggc3ewMFLO2mVEpO8xvhRBRx7t7rYg0x21BtTPxFAh</vt:lpwstr>
  </property>
  <property fmtid="{D5CDD505-2E9C-101B-9397-08002B2CF9AE}" pid="59" name="x1ye=31">
    <vt:lpwstr>FQipcEwj3gsimngkIhC8tLsPWoCr7hS8O39eZAb7cDQl73Q3OQzJn+3nAN3aMKUOeFCiHfIxC7LE2XaIotHXpfdD5IoMxGbvFfFZ9HuwkfeTHGqQicz55d3MNs2Xvv6pifgzKyYa6zohujT05WZzy4IE973wMJBWUkb0mw/unqRDzLVq/KBZTL+fN4qqDQl+nIx0edSl49xJSeY5Lg2F8TCOp1f+SmaY0Q/G+ubNbpu9g2o/FFCCYGVfmLXKE/E</vt:lpwstr>
  </property>
  <property fmtid="{D5CDD505-2E9C-101B-9397-08002B2CF9AE}" pid="60" name="x1ye=32">
    <vt:lpwstr>E7jNHUpWeHTvp5GPEI+bMW16+8L+tHeASAWKmX2zWZxxAgXTSsof9EtdcCgHti8tsxTGCwrl7Sygj1nGf9hUGuyYVLuawj631Zk6EfrOZz0UtRgfdwhyhqK+sO6mrmnK364ZsZvgOfXmqTsPTo1BbsWntflTrzmAUHrl4h1FeKy3XH7AkBWG8xgk2fIZwN2aVhkEZPVUcu4cw1gCTMj5VXIXKY+8Sq8cLT7rOlVf7cYP3X/f2yBEraafOFKhWGx</vt:lpwstr>
  </property>
  <property fmtid="{D5CDD505-2E9C-101B-9397-08002B2CF9AE}" pid="61" name="x1ye=33">
    <vt:lpwstr>9uLNWuzLDxOFYoFofauFb99vMX3RZPqIgn6gjCMeP7UxicyrVjnvE9mKcH1gxSOwD9d7WUkVK4Hy85YxsCSnbkEdC19mnCYHIdTfU/DwlwEmKw8NoVMQirDjwN7ew0/soSthPpT11HMkVw21qeTalXnLeb6KLAPsdhFN0RS89ORYMjewLWd3cv61YhjSTP9/MN0mW4buOu2WZJR9Se3MtA4CkWx0FxDq6YByEiTOCTZgJu9KLJmJHfrdKz75Bh9</vt:lpwstr>
  </property>
  <property fmtid="{D5CDD505-2E9C-101B-9397-08002B2CF9AE}" pid="62" name="x1ye=34">
    <vt:lpwstr>kXpbJ5URWpJ3qXiCo+ay1glZZRU3svxQHc6XhM8/vFK4cHQ1iQhTDaLt3cCUJ126XztXFaV1D9xoEsrerj4e5vjiKcq5mUYKANc3GCjFzGHUPD2u01bflcuJndRbCb1BAr0+nUwzlIKMUYuA5xye67OwrCCYWjv1ScZIb2SrDyV/5czhx0hqqY4uMgr0+jBYQ9H9Q95l4heSd0Zm/no6V0LriS5jTM6ZWrL/i+3TZwqWXNNzHOuNp53WFAqU2RI</vt:lpwstr>
  </property>
  <property fmtid="{D5CDD505-2E9C-101B-9397-08002B2CF9AE}" pid="63" name="x1ye=35">
    <vt:lpwstr>TO5DAn0zygyG4FHSK87Py3D1h1wppzPNQTawKOzIQrmNGVtg7bLKcSlGGFhx1zI3kjjGazZuNYwpftuCh/uFVyroVAC1OSmwT9z+sQ/UE0t9GBp27AZKSjt+3P5eEF+2kpPCTIJ5eQs/38ByICkUcxLUE5NBzGZ8uUWiWmCafZ+3LXLKyOeLCrlMeXM/WKylElcTo3FmITvHtw4H1JrFMEMCSL+yrEnKWznsZLWU19fOszp2kOUEhAE6aLpypeX</vt:lpwstr>
  </property>
  <property fmtid="{D5CDD505-2E9C-101B-9397-08002B2CF9AE}" pid="64" name="x1ye=36">
    <vt:lpwstr>uFEIrZLF1WowZLvjV7nwL9UjlC1lyDfhlP5KpXZNYEZWC8cISvkaUAyZv2ZTrkE/eqmbO/5NDh45au8n4TKiPdMIquXCR62gS7e2TLVXTKyrVr4bVsr2OU45W36ME0U/TvDOInETsxgPa6eem6Te2KoAX4nfrJSmnWN5gGUYL7DOM466D8gJuJl3caZmEi1mZ73APcUWzZPdSWx1VQx5rvJO5e8Ie0sMLJ/+wDa0MrpFCqdBtMVeCXqqfKPLHvU</vt:lpwstr>
  </property>
  <property fmtid="{D5CDD505-2E9C-101B-9397-08002B2CF9AE}" pid="65" name="x1ye=37">
    <vt:lpwstr>BaVOalBFKtWcS0/C5/WoeOhis7/VS7OewWrEnFo2hZI5xdylVfdd7btVp1CsEKCvRCFZKA0qb0p8XfQXKeX7BOtVCQHoshq9izeHcjRSR8paDMfisHFFCBb+skk7NZG72vaUE4Ta5uj77Vff9UWFtWSDN2trqwbbQDcn0QqSLJeErZqKX/f+9S05jqlVSK7gopot534gKqwve+7YtfG6AJQu6ZQyW9Dy1CeTKoNmMsTZeUGlopHemAKcyHzIwLP</vt:lpwstr>
  </property>
  <property fmtid="{D5CDD505-2E9C-101B-9397-08002B2CF9AE}" pid="66" name="x1ye=38">
    <vt:lpwstr>tar2vuuLDqru5364iknrRGBVHLJVf+doTA5AP04B3Erld5tor6I2o+LPPacc9t3mqosXnN4tcUY1lo64JfFd7em0TfgyAmqk1Sxrfqe90ZOyimDejwevnmwCP9RPc4xcVIXJtevfbgcf1uTH61iPsMkW2dDOHV3JuNXF6/vPfqSFxFjZ+vZsCBiWQYoHl1doCvQshwRNUaJUKZtUeD5iY/b1OpsL/gcmlNEoxFGxyjNLkjZB2qe59f2VV/c0Lox</vt:lpwstr>
  </property>
  <property fmtid="{D5CDD505-2E9C-101B-9397-08002B2CF9AE}" pid="67" name="x1ye=39">
    <vt:lpwstr>nIoPdVkEC9HI9YrYwDcdrBfst9I3jkvsYpS60Y4ypBUKGgkePUB1F5cHsqKc5TPnUxO9XxbYOwdMhYhuQLS+XgFwBO2OFQTQG6U9WkNTQYoIBN+2kT/eJ/zulSg5oYa1TKVumapTCRYRKXiWPTexjWK9j6vcMh8sCH9BhgH2Ho1d/b94GxL1YMi1Kb7N/t85SECoHH4lY8Dbs/Dd9/B6yhJ6jl+WklIgN84pAIcYs/qRuuIXI/kDszTS5pD5pKe</vt:lpwstr>
  </property>
  <property fmtid="{D5CDD505-2E9C-101B-9397-08002B2CF9AE}" pid="68" name="x1ye=4">
    <vt:lpwstr>pnyHoRtcIZChYmcpaFw/1nTL5PRlsaAthAAj3HmPeQRptesL4mddy3+16M8rsGI0iwOar53q71ObZiSSNbmYyCx6GHmJ/pSTkFA7TVYJ3+fTnOq4Ilzd+7+rFA9AGDGzDiMnrxyoPzcerQtwLO3kkw7L7jIImM8tXRNKApth7R0AhOvUQWRGPeI2s/fNBgjP9xtg2WHEvefFLqeS9nTjN9iMBJWC5leGjw4k4qhGowa3/AdTcU5zFH3Oh09IN0G</vt:lpwstr>
  </property>
  <property fmtid="{D5CDD505-2E9C-101B-9397-08002B2CF9AE}" pid="69" name="x1ye=40">
    <vt:lpwstr>p1dW/Z1fog7kEI++L32iCphwTam+fofDhqtMCUY0il+v7BfOPjqTki3+ZjGTKh9QRWDsWL/+kNWgGTPZACYfrxBx6MD26ky2VWuN6pDeB8M/5MQXNAINiysp7Uc1J7/HdnFPUo9SgsWekk/ce6ygjVZx2ZLv/zAB3xelncJPmdEbMzxVYQfviRybCbtdU32hLwz4jTDrS2A46Qb856fOXDRc9LDnVfBKJv+NDZW7iEDUfjJxWJZqsL+v0U22krl</vt:lpwstr>
  </property>
  <property fmtid="{D5CDD505-2E9C-101B-9397-08002B2CF9AE}" pid="70" name="x1ye=41">
    <vt:lpwstr>d5Vy5TMyDJgTLOH9tEn32rAvypuuji0as4iGfsF3sIxVcoqhNUEldNeAsqtjrUSAt5+e/fKuQqLbXekXW2S4M7DXgv+z2WxPzqyYo/QiNrFTscrldWRmESn6aKb6Qwy72oapLz1+NS3yfe77S++jGx/xtYtpjycGQD4HNG6j1Zce35QFGsAc3kIN97hGFMUmHjDdlIztoZJ1SnJDkrTixtgKhRPhP+bNXvzDxi4dH8E53VpITZzcX5zxwHXgzPW</vt:lpwstr>
  </property>
  <property fmtid="{D5CDD505-2E9C-101B-9397-08002B2CF9AE}" pid="71" name="x1ye=42">
    <vt:lpwstr>91cGzVX3vP6tr5Cr6gd7xc+GNcdqX9nvu8ajqAvzuKLL3+I8gWjH/4WFHvAPRSwRFnnOu2U5yCH+j3J5VgIINPB5FcRSrZr239isLlcZehVforLs+eOtJdljdFD+qZKB1aGoqS6abxXC8yFxgTE7h1ytsmBaEOaMOnqjczvyiszVpDsB/dwGxyrmwyS8lK/DhikzxWNFE3Ry9DzxBIVZlXi+MIITXC56i+rfaWyJEZH2nXTv3hWv25OW//YGwLf</vt:lpwstr>
  </property>
  <property fmtid="{D5CDD505-2E9C-101B-9397-08002B2CF9AE}" pid="72" name="x1ye=43">
    <vt:lpwstr>WZlNEsGi8UBEzmNbWdi6osAHi+Hft3WgCUTBZYyIg1Oo2c5UoFfTnOovVAiXgfOyIwokusZbMwlrjCOX30txtfg9ALel3yBBzhJU2/jfRfS2YdQ0TRbmrfPPidmn+P7yRkPOgNmlH/l34riFYFUe4E3ISG+7OWbs9FwPwQMplsloOaBn4UEdpY4EvtzREoYnkhoIaqKCdTl3ixx+Z6vP7niCZ10xHg+Ad9OOtdtnoNOUfrlO7uVOf94qKKsM6lB</vt:lpwstr>
  </property>
  <property fmtid="{D5CDD505-2E9C-101B-9397-08002B2CF9AE}" pid="73" name="x1ye=44">
    <vt:lpwstr>DkGWEnWItglL97P7BLLOnzdwwi/Vj3x9cBGZQkYzX88lJ1XmgBgomPq1cu4Rrl+R+uD9gs5JD8A37rnXb7XsGuq+nwCd4kX5AW2pSF0fKjQeROcYNQImxQaWUIajtZbzeu5+PLpfiIWAIVXO31Ulh/ler25rKbi/ajml6CMHZBMECIIPVjmlYp1linTXJvRPTTw1PkNT5+20Opj4irBeTuofwhnxmExRFGAMwHyL44vUvAuFXnD/1gsswKIbfYe</vt:lpwstr>
  </property>
  <property fmtid="{D5CDD505-2E9C-101B-9397-08002B2CF9AE}" pid="74" name="x1ye=45">
    <vt:lpwstr>uqG/VhDZlHR/HJpe2veQZKDE+D5KHmT5ah7eiENOrsCfrDK5f+XNhVYskq/aW33uR1j99gSinHxv24hWQtqCHDyIMEeZvuJl+WQwi53N/4nlQMlyDI0uiF2ePZf03vz1nY9beVEidG+0Xgu52TjvCtOJ9qdi6HXkbGKIHq+iL8Y2xFBoixYHCIgdfviiW/hSVCwS5DEXTLJSyrJc4vc1JuWKig1fQ6yIcC0h+9mGFEZiGevsauc9yIG3UlqNmHa</vt:lpwstr>
  </property>
  <property fmtid="{D5CDD505-2E9C-101B-9397-08002B2CF9AE}" pid="75" name="x1ye=46">
    <vt:lpwstr>Fd8YeLI4IUBQEKY2VcUoRJTA8vH5gQlJUzf5rXGPg4x9Th+qy7/NIJmSWUhZvVKCXvZB6UZ9KHWq5vDSw0eVdxAxo7z/xy//sQB1A4O3zief2wpoZ0S3a081fohEC58RzdvvUskgChZIcufOnm4E0Dap3hFyVfdUVjIcYyeF49AIg/pQ/cm8PPiuo2GeCVo2Vzq4OxXkasWBlZ8RmNWPcxiDqOOQ9iU/QO9UHYVrjJaKtDkOErCbvoG4ZKJuvIu</vt:lpwstr>
  </property>
  <property fmtid="{D5CDD505-2E9C-101B-9397-08002B2CF9AE}" pid="76" name="x1ye=47">
    <vt:lpwstr>5/v7XOrCct2rIIKutLoTXkhRk0QW6dN7H8TIbnfoBgcyHHVbfUY4565w2SmWk+44ygcePRp+tXlVclnf5smh/ZqxVEaQ/qWd4k9ADkdpPoWlxaKJCZJLlPSTth2/jcHXZLFHAceqgButIIigc/+kMrD+q7NT74hudxyr13bBwmZW3ghwGiiuNUPJRaZht2clQ+rmqGkIfe9Pfbn1O/reXBqyMGGgKlDeKTtkwsa7Li11EKTB8hKvbd2bJhEpTE/</vt:lpwstr>
  </property>
  <property fmtid="{D5CDD505-2E9C-101B-9397-08002B2CF9AE}" pid="77" name="x1ye=48">
    <vt:lpwstr>8vVmeljFUK5GdNfr0vaZvkLVaiS4C+G4wHumw1VZoJw/7ercJ7aS4Xwz0cuTGJ4k5KePIT0L2AHElDIu2Ed+JK+4d1PRAA2WXdHRPsmk4FMfQtbvWd6WpH59qdWmyCOIJNV7pRTB7dx+BCbej0F7osb56NGi+vIuWlBU7+5nmdbjezVWvBYjHMf3oTLN+aElHTeF7ttcz8Gf4DMCbrS1nfRr1DBw5h179qH4wq/nFinH2TzO/hiNx4wtcBHFSU1</vt:lpwstr>
  </property>
  <property fmtid="{D5CDD505-2E9C-101B-9397-08002B2CF9AE}" pid="78" name="x1ye=49">
    <vt:lpwstr>Wcc3rRCf+2neKvS0Tr2Cv1/Cujwue8RhdOTax+uzdFoZFZFi+Qod6dN8vfBl9JgDq5/x+koTwst3FTcTwpG8bjBF4qNFKR7WLdOSXJVR8RSeyMPDPp69f+0Ngqol0Eze/QmCS4VdNi0W3GI3thCg7t4L+wgHilagX9JeVIiED8RGwJdStmz4y+swwK59IQvhg3JR7MPIPxmuoJYhk+jkU401zg38MVh58zYgd/cgeZIFjzh9Hbh2Rr3ya3kKEmY</vt:lpwstr>
  </property>
  <property fmtid="{D5CDD505-2E9C-101B-9397-08002B2CF9AE}" pid="79" name="x1ye=5">
    <vt:lpwstr>4UkY80jC/bve+llX0yGK8f0s8jxeXu8LIrO8Zly/Cj/W0z44Eflafwz3lYdzszN09tMDthmBrRjO4ARzquycFGcn7uk+fANFzLB+3SEyaQSFquMs1SGHlCEBDJzgNYBrbEHdEptMAKsV7d8IUF3uCH66iw0mBUC6eVJU/sX9G2KHgUYSW1aW4BLKHDdb0Pp8nVLmK78SHMlqSegBskOfOl+4fQODTMol/qXzbWIcusvSmMSS5xjdw1/eWX9Vna7</vt:lpwstr>
  </property>
  <property fmtid="{D5CDD505-2E9C-101B-9397-08002B2CF9AE}" pid="80" name="x1ye=50">
    <vt:lpwstr>5ynR8DXxHtydiYvQ6lMjxml6vRbNVX29ElY73pfVW1M7sc5KADHVF2sIcFTs5qTnj9JuDDVp7kY41VgfexWS+4TvagYtiRJHQxOsHikgn/OCg89HVR7E4RtYXEcxOdA+y8ieJmu/vA7bIVhNDwylVHEAwhKsdzxV28e+A1PfqPYvAWk9NpK1JlTMIQQwM/+TyYkkagbB9R0dik+HniRHRLkTQ10JUNem9D9iOx9rMVVpjagEdt8otqkNSjk3WO9</vt:lpwstr>
  </property>
  <property fmtid="{D5CDD505-2E9C-101B-9397-08002B2CF9AE}" pid="81" name="x1ye=51">
    <vt:lpwstr>3BZp6VIxTTLiV3XZmZD1Th2Rx5oQGbNQyEgaNHh0+Ax7mUTGm0XcNTiYz8cDJzUbtl5OwLkwYeGJBvKfdgaEDH8XFoWnMz3TbzfRlnMsUyegv3gVdRfFMxaKfmA+qeTUyhICRul298IebcPKVCNOL9s97E12E+p0xVuttTHxFCv4EYQTnQSEVzsAWVIVtEpYe3vr60TR9BJ5mHlumDA8qfBBgrfWALADvl+a7xZxSGaTR4YcT8KrvWpShbbciLZ</vt:lpwstr>
  </property>
  <property fmtid="{D5CDD505-2E9C-101B-9397-08002B2CF9AE}" pid="82" name="x1ye=52">
    <vt:lpwstr>ibx8PK6M4nt7FcqN/Ocj44UPYzmynmPQux44e+yQcH0psKEZyk5+rLw/s6lTv5LSQdrKczIqOkYrL9YJ1zG4k8/8/QUOLd+NZfUE1IdlzTuHmL0kqkfUVy0sT0O1/Ijym1S0YjahD6bI6hJ8XEu3RjauMbXXTUSdGleoj22xxnDtsLr5XOpCwyeKXZme2VgDaJ7dxz9U21K4w9A10BLMnyew22DR9Ano2Gfe8Hh+4CfPOM6XjbQtciEYX5IfDZE</vt:lpwstr>
  </property>
  <property fmtid="{D5CDD505-2E9C-101B-9397-08002B2CF9AE}" pid="83" name="x1ye=53">
    <vt:lpwstr>2vomvrZO2DjhuCXXpUupF67UEnPO1QIGYzGyfmM1d7WjczEZlDc20z5tKX5X5uQJGXrkre9h8F9/gsnvP0cJRMw4i+3T3qT53bfIURBHYi0M41dr5slDpOJj5HgfOu4pyNAJ9lf6wrMPZA/4QQ5HfPBwZmjXUDY5lAFE5YD2M7/J+ASD/2DE6uAm7r6SXlWcoMU7ghEjZ/milTvS2Q5uey33V93rFND5yeGdrAygVxzmvpKIrCLCG/7PfJITIER</vt:lpwstr>
  </property>
  <property fmtid="{D5CDD505-2E9C-101B-9397-08002B2CF9AE}" pid="84" name="x1ye=54">
    <vt:lpwstr>kbaPodl2Zhv7iM+d8NX14/WVGVV5UrVM3T1+1afMsP6k/EC3aQX1CcNyJWJoXetUuLdbmIMVznGeHzOmxSEspYv0XOpLp5oMAZdltD6i1WKmdEMNOjjvH8LP2eQu3x49USq4/lfdqdGjOcC9Sv4bmU2viNM86LPoOtiIYFryYAemvkTPAERyWdYTmbG+566mz3UsW8izbpo4958W+GyyS7WVohnMjyiZTHfkSJhJegQ6j84MJU0FbtpLTvDZSh2</vt:lpwstr>
  </property>
  <property fmtid="{D5CDD505-2E9C-101B-9397-08002B2CF9AE}" pid="85" name="x1ye=55">
    <vt:lpwstr>8DHyIl2K38d4tC9nt3Q2EtW2My+gDtju66ZGYfyA6XSfOEvVjvo076lay+lwWNqZRliCqpidYX0eDNlvWxAuLgrZt/tr8cUHzi7LEGjIrfVR1IHcG5txrue0O0ThCI83P7hBlIJpDFpJJDx10DDd4cHpaB5H/yZ6wMjOX9qcO0wqVysxbIn7QwKMoUpVTwGqPd0d2dVrxXRYs66uhM/u4Yst41fKkn8CBqWk6CU0W6wRX56bKWokfgcf2DrXJdl</vt:lpwstr>
  </property>
  <property fmtid="{D5CDD505-2E9C-101B-9397-08002B2CF9AE}" pid="86" name="x1ye=56">
    <vt:lpwstr>ycjq/PQ35osXRFRVEo4iGqrbxxUa9mc517BGEyR+PFhCYOMXZc6wmIvEK+js3jauVYXVeqv8gXGeAOUAxkVYu9dsYbRnvRcooO+W7k0nof3hY+AytjeE6TxzwsFW+ks97pqV+PexHXTA3nIlAW16ecps9xb0BJ/8TWHTtvZ9hQqBkw1iF54LkBVNKcp58lEjL5OMSWgj4Prwe5l8fcpxV+u1rR7JbmLcV3PqVdO3+c7qfJhbcW0ditFeU/IAVpV</vt:lpwstr>
  </property>
  <property fmtid="{D5CDD505-2E9C-101B-9397-08002B2CF9AE}" pid="87" name="x1ye=57">
    <vt:lpwstr>hsO9c+3n7XMVXQfHheFFXj44C9SsYBx/sQrhQqWv9vr19ig9SBhRFCJcUU++DvWt4xCW05XOaIndlxm7ohQP42L3K3yveIelnKHVGX7cl9D2mN56EmrMDTQIg9TuWGr8+BNRm86oK0rl1T7yYrFqF8BC3GOvpRALSCGAjcrF2LhKYr2ecjNrV/ZAytTSxDH3A34adJcmnnae66uKQR0r2EaiAppQy08bYUZmSseLcY/lapkdTBot+ZTNTELNwwR</vt:lpwstr>
  </property>
  <property fmtid="{D5CDD505-2E9C-101B-9397-08002B2CF9AE}" pid="88" name="x1ye=58">
    <vt:lpwstr>HZJ3b55pgGMa1zKF7SeqGn59mGaXDzqwVXgz4E2Swh0EAPDbb9bh81IoJcd63S/aT+NMjDka7IJ+3uqzgPFiVngcvKe0HmnVtDVL7mnJsLgr4d9WuGVfYOxuTp6vKAgWjoLOoKwV1OLSBUrCR52uuSFw5Bh/OTAplCXNHDCwD5LqZzX4H2tVh/PP0SzpNQtL43GrW6Lj9Hx0A9dPWZx4nL5Lgbssxbml3ZkYPxb6ys/Fmt8K28oO3mDXm4uP5AP</vt:lpwstr>
  </property>
  <property fmtid="{D5CDD505-2E9C-101B-9397-08002B2CF9AE}" pid="89" name="x1ye=59">
    <vt:lpwstr>5HRwrMC5/mFqKiaBoEFbpHA9Hl5x4AaavMgX/AAM6ZGoaMVQ/OsCfH9sce8oS1etnMjVVtsLi1E1tydhZEWMc5Ad+7+IBHA+J9w4MRWn2R9+wEW3Va1gIdWAw20edI75WJrc0wfiftqVmaYua9c8DY800N3ciQtonanxD6DEOcpiz8J9aIwsiw9v0OFQ2SreB8FjEFjQxCbOyAapzLQQhO6h8AeXL1eRKj/ybJB3uqjSjlzv5AUup9hti94Ae7n</vt:lpwstr>
  </property>
  <property fmtid="{D5CDD505-2E9C-101B-9397-08002B2CF9AE}" pid="90" name="x1ye=6">
    <vt:lpwstr>k+jk9km59YvL4NsAuZpPo5+9kIQUWQHPKlKQRDzS2HY8QUD/FDbqW2gO4suDsPNQWQiAP7pEyWtmzi/UQH77Tkj2vquGWlZMKwvqHI0Qxst5oJeIz4MeeVjTQALjLHxxEl3scMPl6BRCVxmrY7i4KaH1cqwQeLCjIouFMQY8CpDoxDCuuwoIP/bc8Pnv2gWtNl6yIU0KNazPxpwwiSPnZvkepA7pueiIAYrRF7h4yn8ldLdHqlg/mbkI9E8uOu2</vt:lpwstr>
  </property>
  <property fmtid="{D5CDD505-2E9C-101B-9397-08002B2CF9AE}" pid="91" name="x1ye=60">
    <vt:lpwstr>S0LvXnn7GFe4ApLk15NWhWKMN3CG7yaQuI7ibLHUadWumywh6iv1AL7Hy4dQFIafSNW9VHu+NGC5DQ8+JVRoKxaUx3y3evELmNYbpG7h4VqPwKTZPoLLTW6YKw7y/y9Fd/kjt99M5QnqED4PNieUvzIbYeQPMKo6KvV08WQnwks2lJPwPtNrylS/A++RoxySm0tEItPjduwQtTs55vLhHXobFWZJ8fHrF2iWzfJpy3x8RMJ5mH1Y6/y1WoLjs+t</vt:lpwstr>
  </property>
  <property fmtid="{D5CDD505-2E9C-101B-9397-08002B2CF9AE}" pid="92" name="x1ye=61">
    <vt:lpwstr>ZptAzw60MEdI8BHMgmr24BUZ/9SvkYr4i8PGNvQXqR/9wig9vrlCSGdOHgkCwQUpE9wFZ3bdPDxXh1bMe/tFJOFc5b0/GD9jocRm5sHlRe324AW4P8ID3FtVL4ed0GvohNBeV8UreOn0S4wVQWw5LyHbsKCzJYl1OK/gO+a9hVblHh320kviFgigkY6IhWMsB4AU1iderHjjTAzPpAjA2kCAjhJtnNQa7ANXqrbAvGempbl9nT05rxpXaek96LM</vt:lpwstr>
  </property>
  <property fmtid="{D5CDD505-2E9C-101B-9397-08002B2CF9AE}" pid="93" name="x1ye=62">
    <vt:lpwstr>IDhAH7OtWuLqzmMTrK8uB9H4iNZnQRd4a6QK2Hv/RdhCo83BuOBgoBG+Q2MY6m2iJvqtRlSG8vuA+0k0r5T8dMNgkKU42fZ25Q3QY7PrgwA7CrBS7HdhYzhFwv053dJ38UqHlAGp3t0rE3PsrJou+jb3fsuRzR+5L9FGLEbv+XcEu8nmpM6OAtYxchIPY5fX6p4cI7TKVCNfcukAZuhEY7Hs08vvQoaqfWqZ36G8fy2jeb9L3K++d+GG5xpmHl8</vt:lpwstr>
  </property>
  <property fmtid="{D5CDD505-2E9C-101B-9397-08002B2CF9AE}" pid="94" name="x1ye=63">
    <vt:lpwstr>3nPgHRNYdRHI9Jt8iZbhUqmLqLCNJ5pkP7E8/TsXHYioIXwvhwUgCpjVjEf6nO5+sFM2DPzFbd6UK01h2t1stwHgHZEzwZxxFtzFzWb7DFGtj6vPvDRivXmE1WNvXwtNxOtliJ3kNZr0Y4arqXq8Up6pxOdC2ATlrzWH/lbxV5WzlAVtrOLud4L7lhzzR8MOpVsaCmzPVtMEqacjaz1Jd04oIsDWpVaYJrLRG9vBV0a+AzRywgbACA+QzV8uyn8</vt:lpwstr>
  </property>
  <property fmtid="{D5CDD505-2E9C-101B-9397-08002B2CF9AE}" pid="95" name="x1ye=64">
    <vt:lpwstr>lcy/gbqE/XKPG0U3FZTnZrCeHBTbFz2nta1ZM0zpghoL9e3wjrrqosfxxwsUBX/OPcSO21T05uY77XiTIai2Qhc+PAMgqjXdGgEiVDpV5g4zcG337cBFe93Pmc/9CuDTw1bhF0WM5npqwx1lNLltLZ+N+1ZoK3IEPvnbh51Z5Ep4Jbkqg1jitBu+nHwGdCuoYyWT78O3aeMh2rlHFSDUFGX1sp17KX/Jt9KSRcwDNInoGpaY0dgFtFkGRK04PlU</vt:lpwstr>
  </property>
  <property fmtid="{D5CDD505-2E9C-101B-9397-08002B2CF9AE}" pid="96" name="x1ye=65">
    <vt:lpwstr>4V759TzPucPG0c20MKiLF78cFf1av0JgourJJaVaTeFTB1KCE92RPtAy5BcUmV+Ur50KyjAHFl4uBSUbNYtuv2c5X9Zrqrr1KcRGYMSzqjRQ6P+Ze4AjGYzHLcIQ5K4jeh2/mva+cUlJcfpIg3TAA+LRwPNdh3pfLx06eVbk/w34ZBCKVXzR64Uqyn/AVMBqVO6mCvtM9waWJyhtuZkZhXkwx504quwWxgkPpHVTtDixBbxkE93UUTrObgZ8yWz</vt:lpwstr>
  </property>
  <property fmtid="{D5CDD505-2E9C-101B-9397-08002B2CF9AE}" pid="97" name="x1ye=66">
    <vt:lpwstr>qcKHsDLYxwSPDJDLLww2PPC/o2bcp4iqCCy3aM+Hk5fcFDMhVxrzwhe4+gZzVBHlvqOztXGCk4uFtEE+kqUgT0QXdzYaWqoet+Oi20BDELlmUqrHOc/SiqpaQCU6nlGfijbidBFpbVtYu8OoJlSGJeS+SDAf74UZrip33h+rlzf0nax0CXKNAYgwsmzxLE0EH9/q+Cs9Z2FQzC6ANR4FbcAtfg3uFuCf70l9Oc6mQF5p+Zb++VhGZFqeEJGDFfQ</vt:lpwstr>
  </property>
  <property fmtid="{D5CDD505-2E9C-101B-9397-08002B2CF9AE}" pid="98" name="x1ye=67">
    <vt:lpwstr>cta875NsU1QwokC5exdhH7k4YJQSzIZ2txKVh99RK2wI34ub/4Wj/iI2CvD/miyCix9rl5cHXU/Gq6/uPisQbesdPtjmj45L5HywQVa4iqcP9ToXcL1Avl0aTbs3L952o5/n8WTby5A+XJ9yvDV2y3FYq+tVeL8pmyDa2mfeXB1k1bjdPzBGr7cOPNckY7eCSCUWmTSgLE+wgD3YdmwprLdZjT0Au7Gwkj9R3I4xGkj45cfNDK1uWVYm6ni7hEE</vt:lpwstr>
  </property>
  <property fmtid="{D5CDD505-2E9C-101B-9397-08002B2CF9AE}" pid="99" name="x1ye=68">
    <vt:lpwstr>kn4ac6+O5bvELW6iuTO4jsiIXGxhJQ5ZOQWRlkIeAt6BrfuJtMX4thF807dAl4tbmLmBed9fVqmPlj8uDaCLqkXBe0u1lBPxbuLF4bbRt+DQW6c6UqDwTlz5mNSdG7ryMEfMntljIC5xhgj6gIe5Rzz0xLWjCEMPWWVsuQDucntTDRWOnrPyLGMU/kiZT5nlMeSinh13ZM9cFatBu2ISP2zNf3oCpEPvk3SWjYkXqnQXtuX2dVU151+0xU9F8qf</vt:lpwstr>
  </property>
  <property fmtid="{D5CDD505-2E9C-101B-9397-08002B2CF9AE}" pid="100" name="x1ye=69">
    <vt:lpwstr>2EBQfk56XNKopvPh9aM4O9/WfS2QiHi+G8D19bL+iDrph2ilc0VrO1guV8BHm5QM0+wzg1riN0UejNYff9rPI7Rl5OQck3DMv86/0MF1i7tDIfWbkdnSOwjFNr7+8/AWdcVOUj3ZZDz4XNmoUnq14Hb9THZKpLP8yKyfacXyXmWPpmg+iC37vnUZTOdLYWeN1pJzL/przhWf8Sn1YFyZqv+W1l5ngpYbwKKzm/5VGz4SZqvez+XpvCb0XjgPgcD</vt:lpwstr>
  </property>
  <property fmtid="{D5CDD505-2E9C-101B-9397-08002B2CF9AE}" pid="101" name="x1ye=7">
    <vt:lpwstr>RKo+ovrFKRNgnNXuKFVuXewrvRH4u79SyzDM/7ssUa2foHk7OC/bECcgbNFcqsvX/GzPemRSo3IVFgn4b4hpEqf8RIcRasAehjNZbQHStUo9Hx9oJbtdyIqpNx8MOrR0olAeB8Umb5IinJjs1tmVIiYZrvxOf6kmIibu5xx7FYKmJtoUvohiuMEuy7x3JJBZclggNvaUPP5FNGOgX2ZO8rFgBcpQGRcRnTOhicbTaNDwdktM7lucS0ITHGLz4CN</vt:lpwstr>
  </property>
  <property fmtid="{D5CDD505-2E9C-101B-9397-08002B2CF9AE}" pid="102" name="x1ye=70">
    <vt:lpwstr>8bATjZaBqN/hgTvarvXYBDT6jdASXQMmsI1Ff19cBrgsVVLGaI+ERfC5k3X8z7wBvH3A+ajoF/Agw4AhqIT/C76aK2Wq33GNSQSTPJ79j7Ul/13MM4TKNvIvxAstNWsvRkk1EWRPyZS+5DG0O8CWcFC/Trn8r9so1Rr94iQXjCQMYW9FJTvqtMKLSom23H2VOBkVO/n/WPBXiLZmPE56XeaJ8kxWh4uHuZxjVVG5Hbj632C03yicejab0gK78sr</vt:lpwstr>
  </property>
  <property fmtid="{D5CDD505-2E9C-101B-9397-08002B2CF9AE}" pid="103" name="x1ye=71">
    <vt:lpwstr>kJHebxz9arowKIUoeyil6ljMzvQbruApO8ucwvljJ9LB3MXMwW8bPUaoAJyZCQJ1Db775YOu1k/AZ8iyKwkuYjbr1ztWTZVsdtU4bQxwWb5RlJnexGpQ4PYm3br7+Zt+6BxYesmV6gi70x1zLdeP1lWtM1s9lhgH343KhnUWaMLlaWRcyAx0Qp8sFEugkW29JhULHg5miE9jXbFIvVu1MxmktE+AshZevU3r0z7DVK6Pki6K7DuZRf7ZQNjAs/L</vt:lpwstr>
  </property>
  <property fmtid="{D5CDD505-2E9C-101B-9397-08002B2CF9AE}" pid="104" name="x1ye=72">
    <vt:lpwstr>F4qcYDkotJv5vDwOLlSxqsxHbRfTB5nv9/nNk5sG+yXG/O8dZsoye9IotsZdF3ei926/Q3RvwznyGdTmelZa3WzFG3pRbj8TbDpKd8FYV7td1neRDxcd6maZQBcAQKKhY5sMyMbJSjTPiLjcutf0vXGxTRKihiZS7iEE6WO3++7LFyf4tnLGy95Ju2iWD6VM4QHocK1YfriwEyZEdmioBpvp85EzGfZhvDIiXavyg+QDyrKd3G7rv3Spryz0dkN</vt:lpwstr>
  </property>
  <property fmtid="{D5CDD505-2E9C-101B-9397-08002B2CF9AE}" pid="105" name="x1ye=73">
    <vt:lpwstr>b4mq6g3AG+EU2cWQjUSToZZqD0Idiy84AX1kmGw3u9ebo1Y3Tv2sbHnRqakxX8ws4btKQqXCr7HKRoOolWCvnpZWgPx8FF205UsEp3Tex7poxxkzmKmMkPk5O53io6PAbFE0vn7fxAUd46nMbSjGAdiDDrLyAvz2nWEzkQL8+UyWHmpnscswm0v48uFcvRVhi2MafuBfYPQZdng8UnxtRGHVOc4xzsKtZN1M+3EcCzKjPQ6FCEfv5au7NKau7Cw</vt:lpwstr>
  </property>
  <property fmtid="{D5CDD505-2E9C-101B-9397-08002B2CF9AE}" pid="106" name="x1ye=74">
    <vt:lpwstr>kPvQs8JMibohLpUL9y/BOb3YeniXn4cy+F3eG40NxjXgAaVRwZdOwaEpubsI02RCBYC7Qj2s/vnJ+ruJTvn0wFSaHuFSWNIcdXC2o0ErIZLF4ut4gWzN3JjF1wlRmxlOnLzyWy+XY6tuZ6OxdEhOoKjB8fHAzOM6hCtZJ9ONy9J8z8oL8X7AViPd79oA3IEY6/Rnq+7gs1vfOBLuFqfoz6Ow1OApopGBFS4jPx0T7yIS12/XUnkOndK79xP0q/h</vt:lpwstr>
  </property>
  <property fmtid="{D5CDD505-2E9C-101B-9397-08002B2CF9AE}" pid="107" name="x1ye=75">
    <vt:lpwstr>anJ01YHPt49slCX+R1C+oKju3qmr8jPb7YuRF91II5f1C8z6H4zJITLevKTmWurGVA+1T1Htrxa2E1RaJepFmgRPyklqnT97XLWKCcAqNiXj3bME1dsNq8m+3H22AIpSzXJ+Xr/PnxDrOXFtvfqQ4udXWrATwTTEh6oU/HVx9OC5EVEJS9Ki5So4NUSqbYHsASDaKdDAS1xftwvriLULg+lNIsRixI0rm3QbkbCEL8bwPY+L2t4n7RyZVlZLBQy</vt:lpwstr>
  </property>
  <property fmtid="{D5CDD505-2E9C-101B-9397-08002B2CF9AE}" pid="108" name="x1ye=76">
    <vt:lpwstr>qLa2ImHY5136lku6YvRZP19VeD78nXLA8rRyuRn0UntNYmxlmm3o9VXlNnKAVt/lfv6YQZ0NO95U7Wmp9gWdIVaCanYzISkY8LqW2KttiNb568Z5UCOvb6xXRi/DzCFu8kR5NogZmboTSCr1T3wgQ3RcDDA6pIpCeuEPiPMkzKpnVr4vmEK1rCJaThpFRpvygUYu3rwjOwB9gGNRPje0Kg5VKtFk/QZILhULlcjhxJUy09QXkoRcssEuohIw3zy</vt:lpwstr>
  </property>
  <property fmtid="{D5CDD505-2E9C-101B-9397-08002B2CF9AE}" pid="109" name="x1ye=77">
    <vt:lpwstr>O0H++Ze9PnH3REmt7d1d/NHt8gJP77heuKi2gk8BN6uokDQ9mkq1LRGOYvjn6S8IYkx9xxjakVRWwOJzRmg9espwsEGta372Z3uubrLaZ6EmKWu5PG77wYbtRJAuk89jn2C7zFnv9a9n650cNdLENsMmzKuZuPSC7cBrZXHjUTjiDjH5poy4QZEnVPW5qmsgU5rfzv+9lIYrZiAb2MtbgaPSWvxH74bmhNdRPhDaVkLEcQpZfZezUMpZE1ESFjS</vt:lpwstr>
  </property>
  <property fmtid="{D5CDD505-2E9C-101B-9397-08002B2CF9AE}" pid="110" name="x1ye=78">
    <vt:lpwstr>/WHpWJ3xGDYScSW/a2yW8zE/rdFd7CgDEh1BRfel+8phPoczd8++3tWDl5VM1JsaxPPJvPLR8l3V0u7fnYYDNpvwfrerNyiKfroENi77561mqijBXBK9n/XbUuXnyqu9JMHrHrt0G1y3Qc6JaJgJtYgcYoQBlY3TNLk0MXyWfysMGtS4xKCrzKoeGcLwycpRWevdgJiJRvJ7CliH7AQ/yvXkBfjFgsa16TzYsvAg+D+tIth7CLxEKo91USzFC+k</vt:lpwstr>
  </property>
  <property fmtid="{D5CDD505-2E9C-101B-9397-08002B2CF9AE}" pid="111" name="x1ye=79">
    <vt:lpwstr>HBfgGepU6D74+JthaEHG+rU9tNT/gLW6q7xPholu9vfPCxdafkSqIdp029Io9ZWQfTzAfd3tJAG8J2DfUwleHvD6LPps5yRNw5dAn6Rj1LN/MxduuOZTQO6qxwylgzHeQdzkggPrg2kP6K9TtKHvtlb5UOIZRnwtMm9qF53TopekHwccJ7oLXXHMPYHb6MISZ9PuS6BeMu6vtTX5mmgaNt8EgQ4eLWwv4MpYJRNAyThpDFZRGnsDV9ma4bm3FGc</vt:lpwstr>
  </property>
  <property fmtid="{D5CDD505-2E9C-101B-9397-08002B2CF9AE}" pid="112" name="x1ye=8">
    <vt:lpwstr>+O2CXhdSJGXYvBlK/XwDpS26+bI6l1jF4iPbejbfjUPI7yHFPvJdgoWd3AiKqhKMBwAEOTKmF7LVUZOdVZr2IipbR9sXyZlJ7LnsfiDGVgKdHi1U35CRcZYbCvJgs3qLDTALnpvTb/EbT3NsuzuxIdTIuaSGW5wRYtEsbooIfPhdy28P+pqO+azC59aLh9kmsK4Jqfr85IbXT+s9t+B0uAwgH2zCYP5OuT2Y9hhbXlAjC+055lunkE/FpS3Rtg8</vt:lpwstr>
  </property>
  <property fmtid="{D5CDD505-2E9C-101B-9397-08002B2CF9AE}" pid="113" name="x1ye=80">
    <vt:lpwstr>CJxZhSmX4v1OSCBzuHWMtKA8wPMpVce/uEFpjiMte2u16uqg33Z4dYIjswek/Q/sVhM5j6Rs0GtV77cXpKBgJBpQfn9sbmyWHDBUEN7IHLfilWNO8LkeL9TIZnENd0izdFXEXma3mZpP9FByIMxyv/g07xVSEwPJEmW/YbqCYp6MSwoqElh1jPAlpyrVLy9rTEVW1yzheTh2YPD+kgrByiMKagMNi0u+cFFvfcl3O/xGJi/E0cLUeDAd8HqxWf0</vt:lpwstr>
  </property>
  <property fmtid="{D5CDD505-2E9C-101B-9397-08002B2CF9AE}" pid="114" name="x1ye=81">
    <vt:lpwstr>SpI/IMZHN7qAo50k3ZDo01qv8SMzuH2bBXayg72U1TUO8YcsUnPDYjOVjA1brzXxH5OQXCvpGuPmGeLgLd0V8jvSryZVd6a4OH0hQ43jk500yHh5Mbz7Xb0Td+CzutDs4a7rGpz7fVqnM2WWwuQai31h+7vz4PbtkL7B+al6hp0SpIFPM2z7V5wdpxUpwq4PdYUBxrVObgdNXL6jiUe0n+inYU+GRcv7A8WcKquoqyJdRLY8cW3/5CndXLP2Xgp</vt:lpwstr>
  </property>
  <property fmtid="{D5CDD505-2E9C-101B-9397-08002B2CF9AE}" pid="115" name="x1ye=82">
    <vt:lpwstr>d+IN6wbAN2m5KFy5VleHA/y7/RM8Ru2uGj5ug6GbjB/t0lRFxjDQNTS1P17UXavUMeWytv7osOrPwrt5bODV8n62Sdb/LJKzDovsocnLUlhiHzhR94gV/kO4rfy2AjkfhbnCC+FVTY7MfbCOtkn9bKrxLUfQpPapSdat/GNZPUtrg1VFWVfOtPkxwjkIXgfJuzHbiX7iN170EgVCSdNwKx1ckRANVllBzbiQR66Cl3e82ajY9+n0Stp9EItbald</vt:lpwstr>
  </property>
  <property fmtid="{D5CDD505-2E9C-101B-9397-08002B2CF9AE}" pid="116" name="x1ye=83">
    <vt:lpwstr>RzcO/S1W6Xgq98PSzjIdKyBAribhtPB6Yo42D3azYdNHIqkb3Rbmt5dJc3K7GDFJHy09juLJ5dvhqXUoiXSWVHHRRvLpC57ZqKbz61MlGVbbFfTVODpgcUhzQ6bW4ROgbnGrLCg5NoxPDzubvDE7+qF0e2U1EGnwyYy2dazpQN5CN3yfCWBYQFV3yoDHNSJNfwM1qese7Pg9ndIriTAJN8n1JFSZ5if6HCzdYv3vFfemfGh7G7m/YSW0FbnpDWp</vt:lpwstr>
  </property>
  <property fmtid="{D5CDD505-2E9C-101B-9397-08002B2CF9AE}" pid="117" name="x1ye=84">
    <vt:lpwstr>SVrbLff1ULXw+7OEhyv8yTHcy4xKxbrzWRR0e9iPBeEYvjrXKHTd8pzqAT6WQBgqB/1crL0g5gW+XqUHJYVeXUymcmx4v5isJfD9fMpnSqJEDAioRIcmOXIO4Zw+xLVpeEYBH9HNdv2Qfp0V7LHH3KQ60jV97SJOLi8VQ7Q39ctznF776xO7GMP8I3utzdkytr6neKX5fG8ZaomJBXTQoKuNEU5Gf0dz3sZL8N3R/EYddYEnqmIIQ+8NliySjwd</vt:lpwstr>
  </property>
  <property fmtid="{D5CDD505-2E9C-101B-9397-08002B2CF9AE}" pid="118" name="x1ye=85">
    <vt:lpwstr>rzk58C+Ceh3SzruZ7wDdZGBE6gA90tRtBU9GvczzddmV91rtBs8W6VYhgp7ycN3BoPhp+NTAn9jkBlsLA4NxTk2MIKwSHj8b3wokBodA3/0qiFQ2kpV9G8LcwX1fvESSFoDle1ItD5Ux/cJmI9ORzY7ryp+IumdzJnZKSlH3oFKv0IZ1od8M4vfEV+GTO89MZNGMp4B5QqT2HtA56zQ+2AyDvMte9jiLJTdoQIpjPk8M/aTAKVYf67cuEN0Yjl+</vt:lpwstr>
  </property>
  <property fmtid="{D5CDD505-2E9C-101B-9397-08002B2CF9AE}" pid="119" name="x1ye=86">
    <vt:lpwstr>kVfO+Av+IQYhFLXCZ5VdflqMiLsCiBsHG2QGdlOt5O3QBOIpw6qVK68265DdbwuI17n/rTKJ4Xnoz5nEPzkxf6maXMCWDSWciPwIzCdUbzHedtzudWquYNcWkub8PTTo3ghPbrPmXE1Jlznn1bbMuqMoQhDKgUa+V5NqQk+S7Kkfm155tBtCbgMwvoIXdNUO4EYIMhAeTOMeNK/BWOjtleKpEnxjWuwIZgNKf7LsG/7TGVnSsNvApV4jSXX+Psb</vt:lpwstr>
  </property>
  <property fmtid="{D5CDD505-2E9C-101B-9397-08002B2CF9AE}" pid="120" name="x1ye=87">
    <vt:lpwstr>ZOgt3vjN0bvUROg6seieSyDiWTXJix1IvghW+zvqTghA57fXd4qVvpRPYQS3fdLKSJM+GEMsTiNDQWmBOt7GMUV1UcOEfFTnY0T8E7InnCJe+Icr1vNSR2tZdq3/AqxXUKJNnrib6whgPyp8QSgiT/YcxCV4X7g8xg5ZkGsZkazUUkVML0kyc+wX02tlf5B+TkTTw20aQWAK5yiITJ8Bp5uv2yFIShlKjPCwB+onkTBuKijxIowSf0aDDa6kUgK</vt:lpwstr>
  </property>
  <property fmtid="{D5CDD505-2E9C-101B-9397-08002B2CF9AE}" pid="121" name="x1ye=88">
    <vt:lpwstr>yU/nIRXH5UnmwqSkr7iUCK451bdfgMYykmQB580hIWJu/RNA4pPpyijTXoojJ9BwdfsD7x5AR2q2HbX8mHj5rtbirQs+p5A9UF+niVIJaM85JtRQiL0IWBImdcCfX4dVgY8BaoBVM8IJ/+vezD9kH6JEz83vTNxniIyb/lQyF7E1kNmbzW6ESRho7esKddqUDlyEXBdTLFKrDjP+er44X+udSYMdyeXaQV6NwhdPbhCabEtydpGSMzh/8AYdoFk</vt:lpwstr>
  </property>
  <property fmtid="{D5CDD505-2E9C-101B-9397-08002B2CF9AE}" pid="122" name="x1ye=89">
    <vt:lpwstr>ESGQQYHH/aau2HjbLky3Tp8McqZNysrn2MA2NrHd4nDJ4kvnyAiU5fqP1ESF6H9up70kkwPA9E8SYB4rXd0qJl8s5sHVOObhj1a08z6Qq3AmAhD0sW0n993F4tubQTbD0VRs0+ZH1Mm0HgDshViCPRf188zA7szYmXrsNMQXF48RcJ5dbNgOHG8Su3812kAeu68qZRgQnfD/dPpplms5Qwfa31J6OKVwyk3CNkBqU0y1wq2qonPeeMWfGcVpX3N</vt:lpwstr>
  </property>
  <property fmtid="{D5CDD505-2E9C-101B-9397-08002B2CF9AE}" pid="123" name="x1ye=9">
    <vt:lpwstr>03ZP1KCqHihJIgXQWE20oTlWwMTpkhfhgJNlX1SKaX5GckbFowtmpi3KwMZXwA0gAkSJt5eoriP3khNu5Des+HSvnsTjjmxLgzCKyPWLX5h0ZO+pDidBHqn8sKUZEwm5oMHjBbZ5d9jcBab7epoaa+0SAt9NYIkQ3yb2RP/FdVWQnCf1g/3yygZ7vgGZmZRxjnJQR5hen2bzj5RTKOdB+TkzD82lLDxsj1sGTYRkvtLHSmzmkUaqYyJ5VjFHZiZ</vt:lpwstr>
  </property>
  <property fmtid="{D5CDD505-2E9C-101B-9397-08002B2CF9AE}" pid="124" name="x1ye=90">
    <vt:lpwstr>3Yg+ZUKE3QNaYoxI7xcX2HDBAw8Clr64BhNZyV5Qu4k75CxxBucGA9vjblrWdKlEzf3okIBvebpMr7oPjh597ns64myC/hpn97HJhtBsLuMkiYTpYhtEBfQbSHpHx8+nZU6YsIh3WutYgx0KumKoD2oYVak9V1/KkH4tk65TfKVW8lvGU+j5MS+09BE9Bvgf2ZH8TOuX4L70MYbp4c+i676t6HWXfW78+fjufrvB3VeB3kSAUH2O00ztdiGR26g</vt:lpwstr>
  </property>
  <property fmtid="{D5CDD505-2E9C-101B-9397-08002B2CF9AE}" pid="125" name="x1ye=91">
    <vt:lpwstr>YpR32kQ60EJzYSmR0Cwp+5pDPHJs4IKOM4g40iSI0w0AiV269lPJZLt5re58kHhddPshLMsOK4FXJLsejtixb7ci7tV/wj7FCEtXio955K6ixpynSn7vSPxnBTPD9qu78yIUdAUH1LpEs9tv37xKFQhxHHZkf42uqwHU1QZ94vIz2zllEGutlyuZhDw28fUX5CBf8YP2OoJX7/6qC5fUrTnCnBdFot3NolBzRn17Ob9hpC6R+ccPYJnYTsUd2id</vt:lpwstr>
  </property>
  <property fmtid="{D5CDD505-2E9C-101B-9397-08002B2CF9AE}" pid="126" name="x1ye=92">
    <vt:lpwstr>OCxoFE77OU/DB6BnCfJArHXFHm8OG4ZsuuiF84WPGs4/k+kKL1VLL/tyabFBJCDIi2eHWZFLqq0gIFiPbX7M9YQ/TrRHSmZzUJ9W5vbzaaLjG1f2/bEwniZ+yWZh5AUcbc/XTBuXIDBYwFOnEE2AOjj+jiAfH3wkTqCtEOUxhyJy56Zi5DYH+I3y+aSJ6+JNDeAMhQeM/ZbHIqUmLaEjm+7nTcyV+1Fphsn1buboAwyQi1HS9uDqnIOVouIID69</vt:lpwstr>
  </property>
  <property fmtid="{D5CDD505-2E9C-101B-9397-08002B2CF9AE}" pid="127" name="x1ye=93">
    <vt:lpwstr>vcLIfYgrIK/fTtOIr28vnMwx0XC2UEBsxY+tAhGZP4VuA/KTY94cShjmfiLBhi4fYkL9vM+oFTR0ssyhB14rV6LdyWqwTeMcE7fxCX+kUMWGNXJRbN3Lq/LMB+KIRA5GHxJ7FGVxZldNO4DflNXz+SNqs9OyKibGTU4OMXCVo2YBYNQ7suRbiGa1noNeH/+mvPyxiutBKIvUk9fn4IqGCzJJ9fQYIBq5ZlhZHSvzXVJfiJiQ2Npv2JK9ITUSwAo</vt:lpwstr>
  </property>
  <property fmtid="{D5CDD505-2E9C-101B-9397-08002B2CF9AE}" pid="128" name="x1ye=94">
    <vt:lpwstr>Zd3PAGvgskdV3Ak+V0frQulW3E2m3wqhENKdU+pYZqNJ0l9BOVuSkHWwon8APKRYbNo3d4Js4fREcvENv9AyOMEKFPIhZ5Nifau/KqkMQW65Vgx+bwJkFH3J7RD4iQV11QoT75XNsU/QjG76iTsTk2UIRW8aYhEbCZyPbjYag0Nv1E1Z+AvIhyKP5+v8BQKpn+LGFUGd9Xwl1s8xtpkXfbURJfjFPthdrHb0vkKVBgWs7DpvL19WoO96ahQqZwm</vt:lpwstr>
  </property>
  <property fmtid="{D5CDD505-2E9C-101B-9397-08002B2CF9AE}" pid="129" name="x1ye=95">
    <vt:lpwstr>Ah+Cq1tcd6A0K9JFc9jVSoFbOVf+tHd3psSQCtrk/3s75SS4oUCh/BBK322ibV4Na+bFu2tsN/amSOAMuzIlnb7YVfjMdtTE0cOK1ewzdJL1B1cjUegfK+ZSdhFeqE1mdw4pRfc7+JM5A2e4K6z9MmT0moK20PiqwwxuOiq4XvD00T9nrC1AV/55YHXSdpUZp2alB/VF2sQVZFoPqtbK7qOelAFKWwo73JvEXJ2FOcRClwJqTvDlEwSE8TafZIa</vt:lpwstr>
  </property>
  <property fmtid="{D5CDD505-2E9C-101B-9397-08002B2CF9AE}" pid="130" name="x1ye=96">
    <vt:lpwstr>c15CKVFyK8Q/lws63Lecx67SPUfzmN4bWdzXiyT2VZdbYsDXnMxkBH3D28WWRET2p4zQX0zHcqxSZowWZ6lYgKdnUhMlyiGTko2rKbLOvzDRZBxVeIvMjNxhSKQD8xQxqLlQifkrHzQsRD+sKCOM/GCeHKoXcdaRnYq+J3n51q4Tj7lv0oCDpo92F8RbZZ5Ge1OchnAxG46yTq2gury7IYYadTAI0ZTxMxefrjBoQIz29JF23Jgd2J6fZ6HzNCc</vt:lpwstr>
  </property>
  <property fmtid="{D5CDD505-2E9C-101B-9397-08002B2CF9AE}" pid="131" name="x1ye=97">
    <vt:lpwstr>HhTqPYu48MsO9dOLquYCPcH6SCcjhHHetuZf6i0H3MWZoU/vAb0Wc9i1fP6sfndsWkKVct8UMtu6i5lI9RPgmBGskaHQaLBsdxEEJyVcs84wKmMZz7IjzzimJS4kGL/FBsy5wpKcvDIXDyL9nQqw15Lf+s2jWDhBCqNZlves0nUyie5IK4c7eDPePNLFDazfPrJ4f6KPPbG2TLp9embyCdkboT5D55beogZZK6GkqXRl3hKMtWAxSGE3Owx+rYZ</vt:lpwstr>
  </property>
  <property fmtid="{D5CDD505-2E9C-101B-9397-08002B2CF9AE}" pid="132" name="x1ye=98">
    <vt:lpwstr>Fk3bQFN2tZmLP+i1aOLvaehyygtNAEpZYGyoqjwfPz0/pnPv9uxFQHDxJbHK/9L+dAH39udIevU3OC7wAbaoUoBmxA7rgZ6vzBHLo20CjyWuNULlFBmHUapDPxLQKlOZjgH15fCg8/wHuYsW5GtGPmS9NGU1DkbzPqhoSPLI8LyDVoV5cS+pA5ifWr3brLjU7uo1bbI6Nmegcdu5C05KpuISCjCGy3tAYmEC3N5IsJUc6jdgmQCaf910nhPEwlV</vt:lpwstr>
  </property>
  <property fmtid="{D5CDD505-2E9C-101B-9397-08002B2CF9AE}" pid="133" name="x1ye=99">
    <vt:lpwstr>0/k+Tth/MJdZ5xZSV+zWFPmvQNogbHM09JPchao4jY5mD+fVrpHL+l++4MDRuToe3N889OuzrvM8lQj+xVy8mJqqjZa/fb6OC3s6ipzWh6qGwQMgBej6QfAJrYZf/m22bWODgbCgS6rxarX8F11pr/mfQEoikP3MdWDM55uYKFhCLaUTrbP8nV7rSz7hHioPE/jcfmA+Erzp3NyJenfxJctCc8Lxt/rr8q7qNx6nrCRAjWtHn4lmSK0aUsvvHyS</vt:lpwstr>
  </property>
</Properties>
</file>