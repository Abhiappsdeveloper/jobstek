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E78B" w14:textId="77777777" w:rsidR="00456E56" w:rsidRPr="00306E78" w:rsidRDefault="00456E56" w:rsidP="007001A4">
      <w:pPr>
        <w:ind w:left="0" w:firstLine="0"/>
        <w:contextualSpacing/>
        <w:rPr>
          <w:rFonts w:asciiTheme="minorHAnsi" w:hAnsiTheme="minorHAnsi"/>
          <w:sz w:val="22"/>
          <w:szCs w:val="22"/>
        </w:rPr>
      </w:pPr>
      <w:bookmarkStart w:id="0" w:name="_Hlk190074615"/>
    </w:p>
    <w:p w14:paraId="3C4E70F3" w14:textId="77777777" w:rsidR="00456E56" w:rsidRPr="00306E78" w:rsidRDefault="00E009BE" w:rsidP="00306E7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Varsha Eppala</w:t>
      </w:r>
    </w:p>
    <w:p w14:paraId="284FEF9F" w14:textId="77777777" w:rsidR="00456E56" w:rsidRPr="00306E78" w:rsidRDefault="00E009BE" w:rsidP="00306E7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Sr. AEM Developer</w:t>
      </w:r>
    </w:p>
    <w:p w14:paraId="1DA87C55" w14:textId="438DB047" w:rsidR="00456E56" w:rsidRPr="00306E78" w:rsidRDefault="00E009BE" w:rsidP="00306E7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 xml:space="preserve">Phone: </w:t>
      </w:r>
      <w:r w:rsidR="00AC3B51" w:rsidRPr="00AC3B51">
        <w:rPr>
          <w:rFonts w:asciiTheme="minorHAnsi" w:eastAsia="Calibri" w:hAnsiTheme="minorHAnsi" w:cs="Calibri"/>
          <w:b/>
          <w:sz w:val="22"/>
          <w:szCs w:val="22"/>
        </w:rPr>
        <w:t>216-586-2194</w:t>
      </w:r>
    </w:p>
    <w:p w14:paraId="63B68CFD" w14:textId="2FBCE5CF" w:rsidR="00456E56" w:rsidRPr="00306E78" w:rsidRDefault="00A564D2" w:rsidP="00306E78">
      <w:pPr>
        <w:ind w:left="0"/>
        <w:contextualSpacing/>
        <w:rPr>
          <w:rFonts w:asciiTheme="minorHAnsi" w:eastAsia="Calibri" w:hAnsiTheme="minorHAnsi" w:cs="Calibri"/>
          <w:sz w:val="22"/>
          <w:szCs w:val="22"/>
        </w:rPr>
      </w:pPr>
      <w:r>
        <w:rPr>
          <w:rFonts w:asciiTheme="minorHAnsi" w:hAnsiTheme="minorHAnsi"/>
          <w:noProof/>
          <w:sz w:val="22"/>
          <w:szCs w:val="22"/>
        </w:rPr>
        <w:drawing>
          <wp:anchor distT="0" distB="0" distL="114300" distR="114300" simplePos="0" relativeHeight="251657728" behindDoc="1" locked="0" layoutInCell="1" allowOverlap="1" wp14:anchorId="15DE5DD7" wp14:editId="136BF5AF">
            <wp:simplePos x="0" y="0"/>
            <wp:positionH relativeFrom="page">
              <wp:posOffset>4772660</wp:posOffset>
            </wp:positionH>
            <wp:positionV relativeFrom="page">
              <wp:posOffset>901700</wp:posOffset>
            </wp:positionV>
            <wp:extent cx="2130425" cy="589280"/>
            <wp:effectExtent l="0" t="0" r="0" b="0"/>
            <wp:wrapNone/>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0425" cy="58928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sz w:val="22"/>
          <w:szCs w:val="22"/>
        </w:rPr>
        <mc:AlternateContent>
          <mc:Choice Requires="wpg">
            <w:drawing>
              <wp:anchor distT="0" distB="0" distL="114300" distR="114300" simplePos="0" relativeHeight="251658752" behindDoc="1" locked="0" layoutInCell="1" allowOverlap="1" wp14:anchorId="0EC2CB96" wp14:editId="42687837">
                <wp:simplePos x="0" y="0"/>
                <wp:positionH relativeFrom="page">
                  <wp:posOffset>361950</wp:posOffset>
                </wp:positionH>
                <wp:positionV relativeFrom="paragraph">
                  <wp:posOffset>394970</wp:posOffset>
                </wp:positionV>
                <wp:extent cx="7105015" cy="0"/>
                <wp:effectExtent l="9525" t="6985" r="10160" b="12065"/>
                <wp:wrapNone/>
                <wp:docPr id="33287655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5015" cy="0"/>
                          <a:chOff x="570" y="623"/>
                          <a:chExt cx="11189" cy="0"/>
                        </a:xfrm>
                      </wpg:grpSpPr>
                      <wps:wsp>
                        <wps:cNvPr id="650287845" name="Freeform 30"/>
                        <wps:cNvSpPr>
                          <a:spLocks/>
                        </wps:cNvSpPr>
                        <wps:spPr bwMode="auto">
                          <a:xfrm>
                            <a:off x="570" y="623"/>
                            <a:ext cx="11189" cy="0"/>
                          </a:xfrm>
                          <a:custGeom>
                            <a:avLst/>
                            <a:gdLst>
                              <a:gd name="T0" fmla="+- 0 570 570"/>
                              <a:gd name="T1" fmla="*/ T0 w 11189"/>
                              <a:gd name="T2" fmla="+- 0 11759 570"/>
                              <a:gd name="T3" fmla="*/ T2 w 11189"/>
                            </a:gdLst>
                            <a:ahLst/>
                            <a:cxnLst>
                              <a:cxn ang="0">
                                <a:pos x="T1" y="0"/>
                              </a:cxn>
                              <a:cxn ang="0">
                                <a:pos x="T3" y="0"/>
                              </a:cxn>
                            </a:cxnLst>
                            <a:rect l="0" t="0" r="r" b="b"/>
                            <a:pathLst>
                              <a:path w="11189">
                                <a:moveTo>
                                  <a:pt x="0" y="0"/>
                                </a:moveTo>
                                <a:lnTo>
                                  <a:pt x="11189" y="0"/>
                                </a:lnTo>
                              </a:path>
                            </a:pathLst>
                          </a:custGeom>
                          <a:noFill/>
                          <a:ln w="107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0D1A5" id="Group 29" o:spid="_x0000_s1026" style="position:absolute;margin-left:28.5pt;margin-top:31.1pt;width:559.45pt;height:0;z-index:-251657728;mso-position-horizontal-relative:page" coordorigin="570,623" coordsize="1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">
                <v:shape id="Freeform 30" o:spid="_x0000_s1027" style="position:absolute;left:570;top:623;width:11189;height:0;visibility:visible;mso-wrap-style:square;v-text-anchor:top" coordsize="11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" path="m,l11189,e" filled="f" strokeweight=".85pt">
                  <v:path arrowok="t" o:connecttype="custom" o:connectlocs="0,0;11189,0" o:connectangles="0,0"/>
                </v:shape>
                <w10:wrap anchorx="page"/>
              </v:group>
            </w:pict>
          </mc:Fallback>
        </mc:AlternateContent>
      </w:r>
      <w:r w:rsidR="00E009BE" w:rsidRPr="00306E78">
        <w:rPr>
          <w:rFonts w:asciiTheme="minorHAnsi" w:eastAsia="Calibri" w:hAnsiTheme="minorHAnsi" w:cs="Calibri"/>
          <w:b/>
          <w:sz w:val="22"/>
          <w:szCs w:val="22"/>
        </w:rPr>
        <w:t>Email:</w:t>
      </w:r>
      <w:r w:rsidR="00A40B85">
        <w:rPr>
          <w:rFonts w:asciiTheme="minorHAnsi" w:eastAsia="Calibri" w:hAnsiTheme="minorHAnsi" w:cs="Calibri"/>
          <w:b/>
          <w:sz w:val="22"/>
          <w:szCs w:val="22"/>
        </w:rPr>
        <w:t xml:space="preserve"> </w:t>
      </w:r>
      <w:r w:rsidR="00E009BE" w:rsidRPr="00306E78">
        <w:rPr>
          <w:rFonts w:asciiTheme="minorHAnsi" w:eastAsia="Calibri" w:hAnsiTheme="minorHAnsi" w:cs="Calibri"/>
          <w:b/>
          <w:sz w:val="22"/>
          <w:szCs w:val="22"/>
        </w:rPr>
        <w:t>Varshaeppala589@gmail.com</w:t>
      </w:r>
    </w:p>
    <w:p w14:paraId="6D4BA405" w14:textId="77777777" w:rsidR="00456E56" w:rsidRPr="00306E78" w:rsidRDefault="00456E56" w:rsidP="00306E78">
      <w:pPr>
        <w:contextualSpacing/>
        <w:rPr>
          <w:rFonts w:asciiTheme="minorHAnsi" w:hAnsiTheme="minorHAnsi"/>
          <w:sz w:val="22"/>
          <w:szCs w:val="22"/>
        </w:rPr>
      </w:pPr>
    </w:p>
    <w:p w14:paraId="09E0330E" w14:textId="77777777" w:rsidR="00456E56" w:rsidRPr="00306E78" w:rsidRDefault="00456E56" w:rsidP="00306E78">
      <w:pPr>
        <w:contextualSpacing/>
        <w:rPr>
          <w:rFonts w:asciiTheme="minorHAnsi" w:hAnsiTheme="minorHAnsi"/>
          <w:sz w:val="22"/>
          <w:szCs w:val="22"/>
        </w:rPr>
      </w:pPr>
    </w:p>
    <w:p w14:paraId="79134E77" w14:textId="77777777" w:rsidR="00456E56" w:rsidRPr="00306E78" w:rsidRDefault="00E009BE" w:rsidP="00306E78">
      <w:pPr>
        <w:ind w:left="100"/>
        <w:contextualSpacing/>
        <w:rPr>
          <w:rFonts w:asciiTheme="minorHAnsi" w:eastAsia="Calibri" w:hAnsiTheme="minorHAnsi" w:cs="Calibri"/>
          <w:sz w:val="22"/>
          <w:szCs w:val="22"/>
        </w:rPr>
      </w:pPr>
      <w:r w:rsidRPr="00306E78">
        <w:rPr>
          <w:rFonts w:asciiTheme="minorHAnsi" w:eastAsia="Calibri" w:hAnsiTheme="minorHAnsi" w:cs="Calibri"/>
          <w:b/>
          <w:sz w:val="22"/>
          <w:szCs w:val="22"/>
        </w:rPr>
        <w:t>Summary:</w:t>
      </w:r>
    </w:p>
    <w:p w14:paraId="74B615C7" w14:textId="77777777" w:rsidR="00456E56" w:rsidRPr="00306E78" w:rsidRDefault="00456E56" w:rsidP="00306E78">
      <w:pPr>
        <w:contextualSpacing/>
        <w:rPr>
          <w:rFonts w:asciiTheme="minorHAnsi" w:hAnsiTheme="minorHAnsi"/>
          <w:sz w:val="22"/>
          <w:szCs w:val="22"/>
        </w:rPr>
      </w:pPr>
    </w:p>
    <w:p w14:paraId="086E5886" w14:textId="705F0A83" w:rsidR="00A40B85" w:rsidRDefault="00E009BE" w:rsidP="00A40B85">
      <w:pPr>
        <w:pStyle w:val="ListParagraph"/>
        <w:numPr>
          <w:ilvl w:val="0"/>
          <w:numId w:val="22"/>
        </w:numPr>
        <w:ind w:right="154"/>
        <w:rPr>
          <w:rFonts w:asciiTheme="minorHAnsi" w:eastAsia="Calibri" w:hAnsiTheme="minorHAnsi" w:cs="Calibri"/>
          <w:sz w:val="22"/>
          <w:szCs w:val="22"/>
        </w:rPr>
      </w:pPr>
      <w:r w:rsidRPr="00A40B85">
        <w:rPr>
          <w:rFonts w:asciiTheme="minorHAnsi" w:eastAsia="Calibri" w:hAnsiTheme="minorHAnsi" w:cs="Calibri"/>
          <w:sz w:val="22"/>
          <w:szCs w:val="22"/>
        </w:rPr>
        <w:t xml:space="preserve">Adobe Certified Expert </w:t>
      </w:r>
      <w:r w:rsidR="007E11F9" w:rsidRPr="00A40B85">
        <w:rPr>
          <w:rFonts w:asciiTheme="minorHAnsi" w:eastAsia="Calibri" w:hAnsiTheme="minorHAnsi" w:cs="Calibri"/>
          <w:sz w:val="22"/>
          <w:szCs w:val="22"/>
        </w:rPr>
        <w:t>Component</w:t>
      </w:r>
      <w:r w:rsidR="00A40B85" w:rsidRPr="00A40B85">
        <w:rPr>
          <w:rFonts w:asciiTheme="minorHAnsi" w:eastAsia="Calibri" w:hAnsiTheme="minorHAnsi" w:cs="Calibri"/>
          <w:sz w:val="22"/>
          <w:szCs w:val="22"/>
        </w:rPr>
        <w:t xml:space="preserve"> and template development, architecture, administration</w:t>
      </w:r>
      <w:r w:rsidR="00A40B85">
        <w:rPr>
          <w:rFonts w:asciiTheme="minorHAnsi" w:eastAsia="Calibri" w:hAnsiTheme="minorHAnsi" w:cs="Calibri"/>
          <w:sz w:val="22"/>
          <w:szCs w:val="22"/>
        </w:rPr>
        <w:t>,</w:t>
      </w:r>
      <w:r w:rsidR="00A40B85" w:rsidRPr="00A40B85">
        <w:rPr>
          <w:rFonts w:asciiTheme="minorHAnsi" w:eastAsia="Calibri" w:hAnsiTheme="minorHAnsi" w:cs="Calibri"/>
          <w:sz w:val="22"/>
          <w:szCs w:val="22"/>
        </w:rPr>
        <w:t xml:space="preserve"> </w:t>
      </w:r>
      <w:proofErr w:type="gramStart"/>
      <w:r w:rsidR="00A40B85" w:rsidRPr="00A40B85">
        <w:rPr>
          <w:rFonts w:asciiTheme="minorHAnsi" w:eastAsia="Calibri" w:hAnsiTheme="minorHAnsi" w:cs="Calibri"/>
          <w:sz w:val="22"/>
          <w:szCs w:val="22"/>
        </w:rPr>
        <w:t>and  deployment</w:t>
      </w:r>
      <w:proofErr w:type="gramEnd"/>
      <w:r w:rsidR="00A40B85" w:rsidRPr="00A40B85">
        <w:rPr>
          <w:rFonts w:asciiTheme="minorHAnsi" w:eastAsia="Calibri" w:hAnsiTheme="minorHAnsi" w:cs="Calibri"/>
          <w:sz w:val="22"/>
          <w:szCs w:val="22"/>
        </w:rPr>
        <w:t xml:space="preserve">.  </w:t>
      </w:r>
      <w:r w:rsidR="007E11F9" w:rsidRPr="00A40B85">
        <w:rPr>
          <w:rFonts w:asciiTheme="minorHAnsi" w:eastAsia="Calibri" w:hAnsiTheme="minorHAnsi" w:cs="Calibri"/>
          <w:sz w:val="22"/>
          <w:szCs w:val="22"/>
        </w:rPr>
        <w:t>I am</w:t>
      </w:r>
      <w:r w:rsidR="00A40B85" w:rsidRPr="00A40B85">
        <w:rPr>
          <w:rFonts w:asciiTheme="minorHAnsi" w:eastAsia="Calibri" w:hAnsiTheme="minorHAnsi" w:cs="Calibri"/>
          <w:sz w:val="22"/>
          <w:szCs w:val="22"/>
        </w:rPr>
        <w:t xml:space="preserve"> proficient in developing end-to-end websites using AEM and experienced in designing J2EE applications using frameworks like Spring</w:t>
      </w:r>
      <w:r w:rsidR="00A40B85">
        <w:rPr>
          <w:rFonts w:asciiTheme="minorHAnsi" w:eastAsia="Calibri" w:hAnsiTheme="minorHAnsi" w:cs="Calibri"/>
          <w:sz w:val="22"/>
          <w:szCs w:val="22"/>
        </w:rPr>
        <w:t xml:space="preserve">, EJB, Struts, and MVC patterns </w:t>
      </w:r>
      <w:r w:rsidRPr="00A40B85">
        <w:rPr>
          <w:rFonts w:asciiTheme="minorHAnsi" w:eastAsia="Calibri" w:hAnsiTheme="minorHAnsi" w:cs="Calibri"/>
          <w:sz w:val="22"/>
          <w:szCs w:val="22"/>
        </w:rPr>
        <w:t xml:space="preserve">with over 6 years of hands-on experience in Adobe Experience Manager (AEM) and more than </w:t>
      </w:r>
      <w:r w:rsidR="007001A4" w:rsidRPr="00A40B85">
        <w:rPr>
          <w:rFonts w:asciiTheme="minorHAnsi" w:eastAsia="Calibri" w:hAnsiTheme="minorHAnsi" w:cs="Calibri"/>
          <w:sz w:val="22"/>
          <w:szCs w:val="22"/>
        </w:rPr>
        <w:t>8</w:t>
      </w:r>
      <w:r w:rsidR="00631AD8">
        <w:rPr>
          <w:rFonts w:asciiTheme="minorHAnsi" w:eastAsia="Calibri" w:hAnsiTheme="minorHAnsi" w:cs="Calibri"/>
          <w:sz w:val="22"/>
          <w:szCs w:val="22"/>
        </w:rPr>
        <w:t>+</w:t>
      </w:r>
      <w:r w:rsidR="007001A4" w:rsidRPr="00A40B85">
        <w:rPr>
          <w:rFonts w:asciiTheme="minorHAnsi" w:eastAsia="Calibri" w:hAnsiTheme="minorHAnsi" w:cs="Calibri"/>
          <w:sz w:val="22"/>
          <w:szCs w:val="22"/>
        </w:rPr>
        <w:t xml:space="preserve"> years</w:t>
      </w:r>
      <w:r w:rsidRPr="00A40B85">
        <w:rPr>
          <w:rFonts w:asciiTheme="minorHAnsi" w:eastAsia="Calibri" w:hAnsiTheme="minorHAnsi" w:cs="Calibri"/>
          <w:sz w:val="22"/>
          <w:szCs w:val="22"/>
        </w:rPr>
        <w:t xml:space="preserve"> in the IT industry, specializing in Java and front-end technologies such as jQuery, HTML5, and CSS3. Expertise in AEM versions</w:t>
      </w:r>
      <w:r w:rsidR="00306E78" w:rsidRPr="00A40B85">
        <w:rPr>
          <w:rFonts w:asciiTheme="minorHAnsi" w:eastAsia="Calibri" w:hAnsiTheme="minorHAnsi" w:cs="Calibri"/>
          <w:sz w:val="22"/>
          <w:szCs w:val="22"/>
        </w:rPr>
        <w:t xml:space="preserve"> </w:t>
      </w:r>
      <w:r w:rsidR="007E11F9" w:rsidRPr="00A40B85">
        <w:rPr>
          <w:rFonts w:asciiTheme="minorHAnsi" w:eastAsia="Calibri" w:hAnsiTheme="minorHAnsi" w:cs="Calibri"/>
          <w:sz w:val="22"/>
          <w:szCs w:val="22"/>
        </w:rPr>
        <w:t xml:space="preserve">6.1 </w:t>
      </w:r>
      <w:r w:rsidR="007001A4" w:rsidRPr="00A40B85">
        <w:rPr>
          <w:rFonts w:asciiTheme="minorHAnsi" w:eastAsia="Calibri" w:hAnsiTheme="minorHAnsi" w:cs="Calibri"/>
          <w:sz w:val="22"/>
          <w:szCs w:val="22"/>
        </w:rPr>
        <w:t>to 6.5</w:t>
      </w:r>
      <w:r w:rsidRPr="00A40B85">
        <w:rPr>
          <w:rFonts w:asciiTheme="minorHAnsi" w:eastAsia="Calibri" w:hAnsiTheme="minorHAnsi" w:cs="Calibri"/>
          <w:sz w:val="22"/>
          <w:szCs w:val="22"/>
        </w:rPr>
        <w:t xml:space="preserve">, </w:t>
      </w:r>
      <w:r w:rsidR="007001A4" w:rsidRPr="00A40B85">
        <w:rPr>
          <w:rFonts w:asciiTheme="minorHAnsi" w:eastAsia="Calibri" w:hAnsiTheme="minorHAnsi" w:cs="Calibri"/>
          <w:sz w:val="22"/>
          <w:szCs w:val="22"/>
        </w:rPr>
        <w:t>including AEM</w:t>
      </w:r>
      <w:r w:rsidRPr="00A40B85">
        <w:rPr>
          <w:rFonts w:asciiTheme="minorHAnsi" w:eastAsia="Calibri" w:hAnsiTheme="minorHAnsi" w:cs="Calibri"/>
          <w:sz w:val="22"/>
          <w:szCs w:val="22"/>
        </w:rPr>
        <w:t xml:space="preserve">  </w:t>
      </w:r>
    </w:p>
    <w:p w14:paraId="0C46CF72" w14:textId="77777777" w:rsidR="00A40B85" w:rsidRDefault="00A40B85" w:rsidP="00A40B85">
      <w:pPr>
        <w:pStyle w:val="ListParagraph"/>
        <w:numPr>
          <w:ilvl w:val="0"/>
          <w:numId w:val="22"/>
        </w:numPr>
        <w:ind w:right="154"/>
        <w:rPr>
          <w:rFonts w:asciiTheme="minorHAnsi" w:eastAsia="Calibri" w:hAnsiTheme="minorHAnsi" w:cs="Calibri"/>
          <w:sz w:val="22"/>
          <w:szCs w:val="22"/>
        </w:rPr>
      </w:pPr>
      <w:r w:rsidRPr="00A40B85">
        <w:rPr>
          <w:rFonts w:asciiTheme="minorHAnsi" w:eastAsia="Calibri" w:hAnsiTheme="minorHAnsi" w:cs="Calibri"/>
          <w:sz w:val="22"/>
          <w:szCs w:val="22"/>
        </w:rPr>
        <w:t xml:space="preserve">Strong background in </w:t>
      </w:r>
      <w:r w:rsidRPr="00A40B85">
        <w:rPr>
          <w:rFonts w:asciiTheme="minorHAnsi" w:eastAsia="Calibri" w:hAnsiTheme="minorHAnsi" w:cs="Calibri"/>
          <w:b/>
          <w:sz w:val="22"/>
          <w:szCs w:val="22"/>
        </w:rPr>
        <w:t>Java</w:t>
      </w:r>
      <w:r w:rsidRPr="00A40B85">
        <w:rPr>
          <w:rFonts w:asciiTheme="minorHAnsi" w:eastAsia="Calibri" w:hAnsiTheme="minorHAnsi" w:cs="Calibri"/>
          <w:sz w:val="22"/>
          <w:szCs w:val="22"/>
        </w:rPr>
        <w:t xml:space="preserve">, </w:t>
      </w:r>
      <w:r w:rsidRPr="00A40B85">
        <w:rPr>
          <w:rFonts w:asciiTheme="minorHAnsi" w:eastAsia="Calibri" w:hAnsiTheme="minorHAnsi" w:cs="Calibri"/>
          <w:b/>
          <w:sz w:val="22"/>
          <w:szCs w:val="22"/>
        </w:rPr>
        <w:t>Sling</w:t>
      </w:r>
      <w:r w:rsidRPr="00A40B85">
        <w:rPr>
          <w:rFonts w:asciiTheme="minorHAnsi" w:eastAsia="Calibri" w:hAnsiTheme="minorHAnsi" w:cs="Calibri"/>
          <w:sz w:val="22"/>
          <w:szCs w:val="22"/>
        </w:rPr>
        <w:t>,</w:t>
      </w:r>
      <w:r w:rsidRPr="00A40B85">
        <w:rPr>
          <w:rFonts w:asciiTheme="minorHAnsi" w:eastAsia="Calibri" w:hAnsiTheme="minorHAnsi" w:cs="Calibri"/>
          <w:b/>
          <w:sz w:val="22"/>
          <w:szCs w:val="22"/>
        </w:rPr>
        <w:t xml:space="preserve"> JCR</w:t>
      </w:r>
      <w:r w:rsidRPr="00A40B85">
        <w:rPr>
          <w:rFonts w:asciiTheme="minorHAnsi" w:eastAsia="Calibri" w:hAnsiTheme="minorHAnsi" w:cs="Calibri"/>
          <w:sz w:val="22"/>
          <w:szCs w:val="22"/>
        </w:rPr>
        <w:t xml:space="preserve">, </w:t>
      </w:r>
      <w:r w:rsidRPr="00A40B85">
        <w:rPr>
          <w:rFonts w:asciiTheme="minorHAnsi" w:eastAsia="Calibri" w:hAnsiTheme="minorHAnsi" w:cs="Calibri"/>
          <w:b/>
          <w:sz w:val="22"/>
          <w:szCs w:val="22"/>
        </w:rPr>
        <w:t>HTL(Sightly)</w:t>
      </w:r>
      <w:r w:rsidRPr="00A40B85">
        <w:rPr>
          <w:rFonts w:asciiTheme="minorHAnsi" w:eastAsia="Calibri" w:hAnsiTheme="minorHAnsi" w:cs="Calibri"/>
          <w:sz w:val="22"/>
          <w:szCs w:val="22"/>
        </w:rPr>
        <w:t xml:space="preserve">, and front-end technologies, along with hands-on experience in cloud-based AEM services such as </w:t>
      </w:r>
      <w:r w:rsidRPr="00A40B85">
        <w:rPr>
          <w:rFonts w:asciiTheme="minorHAnsi" w:eastAsia="Calibri" w:hAnsiTheme="minorHAnsi" w:cs="Calibri"/>
          <w:b/>
          <w:sz w:val="22"/>
          <w:szCs w:val="22"/>
        </w:rPr>
        <w:t>AEM as a Cloud Service (AEMaaCS)</w:t>
      </w:r>
      <w:r w:rsidRPr="00A40B85">
        <w:rPr>
          <w:rFonts w:asciiTheme="minorHAnsi" w:eastAsia="Calibri" w:hAnsiTheme="minorHAnsi" w:cs="Calibri"/>
          <w:sz w:val="22"/>
          <w:szCs w:val="22"/>
        </w:rPr>
        <w:t>.</w:t>
      </w:r>
      <w:r>
        <w:rPr>
          <w:rFonts w:asciiTheme="minorHAnsi" w:eastAsia="Calibri" w:hAnsiTheme="minorHAnsi" w:cs="Calibri"/>
          <w:sz w:val="22"/>
          <w:szCs w:val="22"/>
        </w:rPr>
        <w:t xml:space="preserve"> </w:t>
      </w:r>
    </w:p>
    <w:p w14:paraId="1390F5D3" w14:textId="77777777" w:rsidR="00A40B85" w:rsidRDefault="00A40B85" w:rsidP="00A40B85">
      <w:pPr>
        <w:pStyle w:val="ListParagraph"/>
        <w:numPr>
          <w:ilvl w:val="0"/>
          <w:numId w:val="22"/>
        </w:numPr>
        <w:ind w:right="154"/>
        <w:rPr>
          <w:rFonts w:asciiTheme="minorHAnsi" w:eastAsia="Calibri" w:hAnsiTheme="minorHAnsi" w:cs="Calibri"/>
          <w:sz w:val="22"/>
          <w:szCs w:val="22"/>
        </w:rPr>
      </w:pPr>
      <w:r w:rsidRPr="00A40B85">
        <w:rPr>
          <w:rFonts w:asciiTheme="minorHAnsi" w:eastAsia="Calibri" w:hAnsiTheme="minorHAnsi" w:cs="Calibri"/>
          <w:sz w:val="22"/>
          <w:szCs w:val="22"/>
        </w:rPr>
        <w:t xml:space="preserve">Proficient in designing and developing </w:t>
      </w:r>
      <w:r w:rsidRPr="00A40B85">
        <w:rPr>
          <w:rFonts w:asciiTheme="minorHAnsi" w:eastAsia="Calibri" w:hAnsiTheme="minorHAnsi" w:cs="Calibri"/>
          <w:b/>
          <w:sz w:val="22"/>
          <w:szCs w:val="22"/>
        </w:rPr>
        <w:t>AEM components</w:t>
      </w:r>
      <w:r w:rsidRPr="00A40B85">
        <w:rPr>
          <w:rFonts w:asciiTheme="minorHAnsi" w:eastAsia="Calibri" w:hAnsiTheme="minorHAnsi" w:cs="Calibri"/>
          <w:sz w:val="22"/>
          <w:szCs w:val="22"/>
        </w:rPr>
        <w:t xml:space="preserve">, </w:t>
      </w:r>
      <w:r w:rsidRPr="00A40B85">
        <w:rPr>
          <w:rFonts w:asciiTheme="minorHAnsi" w:eastAsia="Calibri" w:hAnsiTheme="minorHAnsi" w:cs="Calibri"/>
          <w:b/>
          <w:sz w:val="22"/>
          <w:szCs w:val="22"/>
        </w:rPr>
        <w:t>templates</w:t>
      </w:r>
      <w:r w:rsidRPr="00A40B85">
        <w:rPr>
          <w:rFonts w:asciiTheme="minorHAnsi" w:eastAsia="Calibri" w:hAnsiTheme="minorHAnsi" w:cs="Calibri"/>
          <w:sz w:val="22"/>
          <w:szCs w:val="22"/>
        </w:rPr>
        <w:t xml:space="preserve">, </w:t>
      </w:r>
      <w:r w:rsidRPr="00A40B85">
        <w:rPr>
          <w:rFonts w:asciiTheme="minorHAnsi" w:eastAsia="Calibri" w:hAnsiTheme="minorHAnsi" w:cs="Calibri"/>
          <w:b/>
          <w:sz w:val="22"/>
          <w:szCs w:val="22"/>
        </w:rPr>
        <w:t>workflows</w:t>
      </w:r>
      <w:r w:rsidRPr="00A40B85">
        <w:rPr>
          <w:rFonts w:asciiTheme="minorHAnsi" w:eastAsia="Calibri" w:hAnsiTheme="minorHAnsi" w:cs="Calibri"/>
          <w:sz w:val="22"/>
          <w:szCs w:val="22"/>
        </w:rPr>
        <w:t xml:space="preserve">, and </w:t>
      </w:r>
      <w:r w:rsidRPr="00A40B85">
        <w:rPr>
          <w:rFonts w:asciiTheme="minorHAnsi" w:eastAsia="Calibri" w:hAnsiTheme="minorHAnsi" w:cs="Calibri"/>
          <w:b/>
          <w:sz w:val="22"/>
          <w:szCs w:val="22"/>
        </w:rPr>
        <w:t>integrations</w:t>
      </w:r>
      <w:r w:rsidRPr="00A40B85">
        <w:rPr>
          <w:rFonts w:asciiTheme="minorHAnsi" w:eastAsia="Calibri" w:hAnsiTheme="minorHAnsi" w:cs="Calibri"/>
          <w:sz w:val="22"/>
          <w:szCs w:val="22"/>
        </w:rPr>
        <w:t>, delivering optimal digital experiences for global clients across various industries.</w:t>
      </w:r>
      <w:r>
        <w:rPr>
          <w:rFonts w:asciiTheme="minorHAnsi" w:eastAsia="Calibri" w:hAnsiTheme="minorHAnsi" w:cs="Calibri"/>
          <w:sz w:val="22"/>
          <w:szCs w:val="22"/>
        </w:rPr>
        <w:t xml:space="preserve"> </w:t>
      </w:r>
    </w:p>
    <w:p w14:paraId="3B3355FA" w14:textId="77777777" w:rsidR="00A40B85" w:rsidRPr="00A40B85" w:rsidRDefault="00A40B85" w:rsidP="00A40B85">
      <w:pPr>
        <w:pStyle w:val="ListParagraph"/>
        <w:numPr>
          <w:ilvl w:val="0"/>
          <w:numId w:val="22"/>
        </w:numPr>
        <w:ind w:right="154"/>
        <w:rPr>
          <w:rFonts w:asciiTheme="minorHAnsi" w:eastAsia="Calibri" w:hAnsiTheme="minorHAnsi" w:cs="Calibri"/>
          <w:sz w:val="22"/>
          <w:szCs w:val="22"/>
        </w:rPr>
      </w:pPr>
      <w:r w:rsidRPr="00A40B85">
        <w:rPr>
          <w:rFonts w:asciiTheme="minorHAnsi" w:eastAsia="Calibri" w:hAnsiTheme="minorHAnsi" w:cs="Calibri"/>
          <w:sz w:val="22"/>
          <w:szCs w:val="22"/>
        </w:rPr>
        <w:t xml:space="preserve">Hands-on experience with </w:t>
      </w:r>
      <w:r w:rsidRPr="00A40B85">
        <w:rPr>
          <w:rFonts w:asciiTheme="minorHAnsi" w:eastAsia="Calibri" w:hAnsiTheme="minorHAnsi" w:cs="Calibri"/>
          <w:b/>
          <w:bCs/>
          <w:sz w:val="22"/>
          <w:szCs w:val="22"/>
        </w:rPr>
        <w:t>Cloud Manager</w:t>
      </w:r>
      <w:r w:rsidRPr="00A40B85">
        <w:rPr>
          <w:rFonts w:asciiTheme="minorHAnsi" w:eastAsia="Calibri" w:hAnsiTheme="minorHAnsi" w:cs="Calibri"/>
          <w:sz w:val="22"/>
          <w:szCs w:val="22"/>
        </w:rPr>
        <w:t xml:space="preserve">, </w:t>
      </w:r>
      <w:r w:rsidRPr="00A40B85">
        <w:rPr>
          <w:rFonts w:asciiTheme="minorHAnsi" w:eastAsia="Calibri" w:hAnsiTheme="minorHAnsi" w:cs="Calibri"/>
          <w:b/>
          <w:bCs/>
          <w:sz w:val="22"/>
          <w:szCs w:val="22"/>
        </w:rPr>
        <w:t>Experience Fragments</w:t>
      </w:r>
      <w:r w:rsidRPr="00A40B85">
        <w:rPr>
          <w:rFonts w:asciiTheme="minorHAnsi" w:eastAsia="Calibri" w:hAnsiTheme="minorHAnsi" w:cs="Calibri"/>
          <w:sz w:val="22"/>
          <w:szCs w:val="22"/>
        </w:rPr>
        <w:t xml:space="preserve">, and integration with </w:t>
      </w:r>
      <w:r w:rsidRPr="00A40B85">
        <w:rPr>
          <w:rFonts w:asciiTheme="minorHAnsi" w:eastAsia="Calibri" w:hAnsiTheme="minorHAnsi" w:cs="Calibri"/>
          <w:b/>
          <w:bCs/>
          <w:sz w:val="22"/>
          <w:szCs w:val="22"/>
        </w:rPr>
        <w:t>Adobe Analytics</w:t>
      </w:r>
      <w:r w:rsidRPr="00A40B85">
        <w:rPr>
          <w:rFonts w:asciiTheme="minorHAnsi" w:eastAsia="Calibri" w:hAnsiTheme="minorHAnsi" w:cs="Calibri"/>
          <w:sz w:val="22"/>
          <w:szCs w:val="22"/>
        </w:rPr>
        <w:t xml:space="preserve"> and </w:t>
      </w:r>
      <w:r w:rsidRPr="00A40B85">
        <w:rPr>
          <w:rFonts w:asciiTheme="minorHAnsi" w:eastAsia="Calibri" w:hAnsiTheme="minorHAnsi" w:cs="Calibri"/>
          <w:b/>
          <w:bCs/>
          <w:sz w:val="22"/>
          <w:szCs w:val="22"/>
        </w:rPr>
        <w:t>Adobe Target</w:t>
      </w:r>
      <w:r w:rsidRPr="00A40B85">
        <w:rPr>
          <w:rFonts w:asciiTheme="minorHAnsi" w:eastAsia="Calibri" w:hAnsiTheme="minorHAnsi" w:cs="Calibri"/>
          <w:sz w:val="22"/>
          <w:szCs w:val="22"/>
        </w:rPr>
        <w:t xml:space="preserve"> for advanced content optimization and personalized user experiences.</w:t>
      </w:r>
    </w:p>
    <w:p w14:paraId="3B7625BF" w14:textId="77777777" w:rsidR="00A40B85"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 xml:space="preserve">Expertise in Adobe AEM </w:t>
      </w:r>
      <w:r w:rsidRPr="00A40B85">
        <w:rPr>
          <w:rFonts w:asciiTheme="minorHAnsi" w:eastAsia="Calibri" w:hAnsiTheme="minorHAnsi" w:cs="Calibri"/>
          <w:b/>
          <w:sz w:val="22"/>
          <w:szCs w:val="22"/>
        </w:rPr>
        <w:t>6.1, 6.2,6.3, 6.4,6.5</w:t>
      </w:r>
    </w:p>
    <w:p w14:paraId="3E92E6A1"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Strong understanding of DAM metadata schema, including adding custom fields to DAM assets</w:t>
      </w:r>
    </w:p>
    <w:p w14:paraId="24A68AF4"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Experience with Social Collaboration and Campaign Management in AEM</w:t>
      </w:r>
    </w:p>
    <w:p w14:paraId="242D6BAA" w14:textId="77777777" w:rsidR="00456E56" w:rsidRPr="00A40B85" w:rsidRDefault="00E009BE" w:rsidP="00A40B85">
      <w:pPr>
        <w:pStyle w:val="ListParagraph"/>
        <w:numPr>
          <w:ilvl w:val="0"/>
          <w:numId w:val="16"/>
        </w:numPr>
        <w:tabs>
          <w:tab w:val="left" w:pos="480"/>
        </w:tabs>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Skilled in AEM component development, template development, architecture, administration, and publishing/authoring instance setup</w:t>
      </w:r>
    </w:p>
    <w:p w14:paraId="7D8814FF" w14:textId="77777777" w:rsidR="00306E78" w:rsidRPr="00A40B85" w:rsidRDefault="00306E78" w:rsidP="00A40B85">
      <w:pPr>
        <w:pStyle w:val="ListParagraph"/>
        <w:numPr>
          <w:ilvl w:val="0"/>
          <w:numId w:val="16"/>
        </w:numPr>
        <w:ind w:right="1010"/>
        <w:jc w:val="both"/>
        <w:rPr>
          <w:rFonts w:asciiTheme="minorHAnsi" w:hAnsiTheme="minorHAnsi"/>
          <w:sz w:val="22"/>
          <w:szCs w:val="22"/>
        </w:rPr>
      </w:pPr>
      <w:r w:rsidRPr="00A40B85">
        <w:rPr>
          <w:rFonts w:asciiTheme="minorHAnsi" w:hAnsiTheme="minorHAnsi"/>
          <w:sz w:val="22"/>
          <w:szCs w:val="22"/>
        </w:rPr>
        <w:t xml:space="preserve">Familiar with </w:t>
      </w:r>
      <w:r w:rsidRPr="00A40B85">
        <w:rPr>
          <w:rFonts w:asciiTheme="minorHAnsi" w:hAnsiTheme="minorHAnsi"/>
          <w:b/>
          <w:sz w:val="22"/>
          <w:szCs w:val="22"/>
        </w:rPr>
        <w:t>AEM Cloud Service architecture</w:t>
      </w:r>
      <w:r w:rsidRPr="00A40B85">
        <w:rPr>
          <w:rFonts w:asciiTheme="minorHAnsi" w:hAnsiTheme="minorHAnsi"/>
          <w:sz w:val="22"/>
          <w:szCs w:val="22"/>
        </w:rPr>
        <w:t xml:space="preserve"> for scalable, cloud-native application development.</w:t>
      </w:r>
    </w:p>
    <w:p w14:paraId="689A7C56"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Experience in developing custom OSGi bundles and React-based AEM SPA applications</w:t>
      </w:r>
    </w:p>
    <w:p w14:paraId="09A0D945"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Expertise in AEM Editable Templates, Experience Fragments, and Content Fragments</w:t>
      </w:r>
    </w:p>
    <w:p w14:paraId="7ABBE05D" w14:textId="77777777" w:rsidR="00306E78" w:rsidRPr="00A40B85" w:rsidRDefault="00306E78" w:rsidP="00A40B85">
      <w:pPr>
        <w:pStyle w:val="ListParagraph"/>
        <w:numPr>
          <w:ilvl w:val="0"/>
          <w:numId w:val="16"/>
        </w:numPr>
        <w:ind w:right="1010"/>
        <w:jc w:val="both"/>
        <w:rPr>
          <w:rFonts w:asciiTheme="minorHAnsi" w:hAnsiTheme="minorHAnsi"/>
          <w:sz w:val="22"/>
          <w:szCs w:val="22"/>
        </w:rPr>
      </w:pPr>
      <w:r w:rsidRPr="00A40B85">
        <w:rPr>
          <w:rFonts w:asciiTheme="minorHAnsi" w:hAnsiTheme="minorHAnsi"/>
          <w:sz w:val="22"/>
          <w:szCs w:val="22"/>
        </w:rPr>
        <w:t xml:space="preserve">Experience in using </w:t>
      </w:r>
      <w:r w:rsidRPr="00A40B85">
        <w:rPr>
          <w:rFonts w:asciiTheme="minorHAnsi" w:hAnsiTheme="minorHAnsi"/>
          <w:b/>
          <w:sz w:val="22"/>
          <w:szCs w:val="22"/>
        </w:rPr>
        <w:t>AEM as a Cloud Service</w:t>
      </w:r>
      <w:r w:rsidRPr="00A40B85">
        <w:rPr>
          <w:rFonts w:asciiTheme="minorHAnsi" w:hAnsiTheme="minorHAnsi"/>
          <w:sz w:val="22"/>
          <w:szCs w:val="22"/>
        </w:rPr>
        <w:t xml:space="preserve">. </w:t>
      </w:r>
    </w:p>
    <w:p w14:paraId="149B47C0"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Proficient in front-end technologies: JavaScript, jQuery, Angular, React, Sightly (HTL), HTML5, CSS3</w:t>
      </w:r>
    </w:p>
    <w:p w14:paraId="241C3CE3"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Strong knowledge of the Granite platform and AEM modules</w:t>
      </w:r>
    </w:p>
    <w:p w14:paraId="6A58836A"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Experienced in customizing AEM core components and creating AEM projects using Maven archetypes.</w:t>
      </w:r>
    </w:p>
    <w:p w14:paraId="60B66720"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Familiar with AEM version upgrades and managing dependencies using Maven.</w:t>
      </w:r>
    </w:p>
    <w:p w14:paraId="7B1412AE" w14:textId="10707382" w:rsidR="002B08AB" w:rsidRPr="002108FA" w:rsidRDefault="00E009BE" w:rsidP="002108FA">
      <w:pPr>
        <w:pStyle w:val="ListParagraph"/>
        <w:numPr>
          <w:ilvl w:val="0"/>
          <w:numId w:val="16"/>
        </w:numPr>
        <w:tabs>
          <w:tab w:val="left" w:pos="480"/>
        </w:tabs>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Strong background in system development using Core Java &amp; J2EE technologies like JSP, JDBC, XML, SAML, ANT, Maven, and JavaScript</w:t>
      </w:r>
    </w:p>
    <w:p w14:paraId="0588E5E4" w14:textId="77777777" w:rsidR="00306E78" w:rsidRPr="00A40B85" w:rsidRDefault="00306E78" w:rsidP="00A40B85">
      <w:pPr>
        <w:pStyle w:val="ListParagraph"/>
        <w:numPr>
          <w:ilvl w:val="0"/>
          <w:numId w:val="16"/>
        </w:numPr>
        <w:ind w:right="1010"/>
        <w:jc w:val="both"/>
        <w:rPr>
          <w:rFonts w:asciiTheme="minorHAnsi" w:hAnsiTheme="minorHAnsi"/>
          <w:sz w:val="22"/>
          <w:szCs w:val="22"/>
        </w:rPr>
      </w:pPr>
      <w:r w:rsidRPr="00A40B85">
        <w:rPr>
          <w:rFonts w:asciiTheme="minorHAnsi" w:hAnsiTheme="minorHAnsi"/>
          <w:sz w:val="22"/>
          <w:szCs w:val="22"/>
        </w:rPr>
        <w:t xml:space="preserve">Hands-on experience with </w:t>
      </w:r>
      <w:r w:rsidRPr="00A40B85">
        <w:rPr>
          <w:rStyle w:val="Strong"/>
          <w:rFonts w:asciiTheme="minorHAnsi" w:eastAsiaTheme="majorEastAsia" w:hAnsiTheme="minorHAnsi"/>
          <w:sz w:val="22"/>
          <w:szCs w:val="22"/>
        </w:rPr>
        <w:t>Cloud Manager</w:t>
      </w:r>
      <w:r w:rsidRPr="00A40B85">
        <w:rPr>
          <w:rFonts w:asciiTheme="minorHAnsi" w:hAnsiTheme="minorHAnsi"/>
          <w:sz w:val="22"/>
          <w:szCs w:val="22"/>
        </w:rPr>
        <w:t xml:space="preserve">, </w:t>
      </w:r>
      <w:r w:rsidRPr="00A40B85">
        <w:rPr>
          <w:rStyle w:val="Strong"/>
          <w:rFonts w:asciiTheme="minorHAnsi" w:eastAsiaTheme="majorEastAsia" w:hAnsiTheme="minorHAnsi"/>
          <w:sz w:val="22"/>
          <w:szCs w:val="22"/>
        </w:rPr>
        <w:t>Experience Fragments</w:t>
      </w:r>
      <w:r w:rsidRPr="00A40B85">
        <w:rPr>
          <w:rFonts w:asciiTheme="minorHAnsi" w:hAnsiTheme="minorHAnsi"/>
          <w:sz w:val="22"/>
          <w:szCs w:val="22"/>
        </w:rPr>
        <w:t xml:space="preserve">, and integration with </w:t>
      </w:r>
      <w:r w:rsidRPr="00A40B85">
        <w:rPr>
          <w:rStyle w:val="Strong"/>
          <w:rFonts w:asciiTheme="minorHAnsi" w:eastAsiaTheme="majorEastAsia" w:hAnsiTheme="minorHAnsi"/>
          <w:sz w:val="22"/>
          <w:szCs w:val="22"/>
        </w:rPr>
        <w:t>Adobe Analytics</w:t>
      </w:r>
      <w:r w:rsidRPr="00A40B85">
        <w:rPr>
          <w:rFonts w:asciiTheme="minorHAnsi" w:hAnsiTheme="minorHAnsi"/>
          <w:sz w:val="22"/>
          <w:szCs w:val="22"/>
        </w:rPr>
        <w:t xml:space="preserve"> and </w:t>
      </w:r>
      <w:r w:rsidRPr="00A40B85">
        <w:rPr>
          <w:rStyle w:val="Strong"/>
          <w:rFonts w:asciiTheme="minorHAnsi" w:eastAsiaTheme="majorEastAsia" w:hAnsiTheme="minorHAnsi"/>
          <w:sz w:val="22"/>
          <w:szCs w:val="22"/>
        </w:rPr>
        <w:t>Adobe Target</w:t>
      </w:r>
      <w:r w:rsidRPr="00A40B85">
        <w:rPr>
          <w:rFonts w:asciiTheme="minorHAnsi" w:hAnsiTheme="minorHAnsi"/>
          <w:sz w:val="22"/>
          <w:szCs w:val="22"/>
        </w:rPr>
        <w:t xml:space="preserve"> for advanced content optimization and personalized user experiences.</w:t>
      </w:r>
    </w:p>
    <w:p w14:paraId="6FE819DE"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Proficient in designing and developing RESTful web services.</w:t>
      </w:r>
    </w:p>
    <w:p w14:paraId="363542C6"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Extensive experience with design patterns (MVC, Singleton, DAO, DTO, etc.) in enterprise applications</w:t>
      </w:r>
    </w:p>
    <w:p w14:paraId="344F79C7"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Well-versed in SDLC methodologies (Agile, Waterfall), including requirements analysis and documentation.</w:t>
      </w:r>
    </w:p>
    <w:p w14:paraId="67FF8495" w14:textId="77777777" w:rsidR="00456E56" w:rsidRPr="00A40B85" w:rsidRDefault="00E009BE" w:rsidP="00A40B85">
      <w:pPr>
        <w:pStyle w:val="ListParagraph"/>
        <w:numPr>
          <w:ilvl w:val="0"/>
          <w:numId w:val="16"/>
        </w:numPr>
        <w:ind w:right="1010"/>
        <w:jc w:val="both"/>
        <w:rPr>
          <w:rFonts w:asciiTheme="minorHAnsi" w:eastAsia="Calibri" w:hAnsiTheme="minorHAnsi" w:cs="Calibri"/>
          <w:sz w:val="22"/>
          <w:szCs w:val="22"/>
        </w:rPr>
      </w:pPr>
      <w:r w:rsidRPr="00A40B85">
        <w:rPr>
          <w:rFonts w:asciiTheme="minorHAnsi" w:eastAsia="Calibri" w:hAnsiTheme="minorHAnsi" w:cs="Calibri"/>
          <w:sz w:val="22"/>
          <w:szCs w:val="22"/>
        </w:rPr>
        <w:t>Experience working on client-server applications in various domains such as Finance, Retail, Telecom, and Healthcare</w:t>
      </w:r>
    </w:p>
    <w:p w14:paraId="508E384C" w14:textId="77777777" w:rsidR="00456E56" w:rsidRPr="00A40B85" w:rsidRDefault="00E009BE" w:rsidP="00A40B85">
      <w:pPr>
        <w:pStyle w:val="ListParagraph"/>
        <w:numPr>
          <w:ilvl w:val="0"/>
          <w:numId w:val="16"/>
        </w:numPr>
        <w:ind w:right="1010"/>
        <w:rPr>
          <w:rFonts w:asciiTheme="minorHAnsi" w:eastAsia="Calibri" w:hAnsiTheme="minorHAnsi" w:cs="Calibri"/>
          <w:sz w:val="22"/>
          <w:szCs w:val="22"/>
        </w:rPr>
      </w:pPr>
      <w:r w:rsidRPr="00A40B85">
        <w:rPr>
          <w:rFonts w:asciiTheme="minorHAnsi" w:eastAsia="Calibri" w:hAnsiTheme="minorHAnsi" w:cs="Calibri"/>
          <w:sz w:val="22"/>
          <w:szCs w:val="22"/>
        </w:rPr>
        <w:t>Familiar with Maven, Jenkins, Git for build automation and version control</w:t>
      </w:r>
      <w:r w:rsidR="00A40B85">
        <w:rPr>
          <w:rFonts w:asciiTheme="minorHAnsi" w:eastAsia="Calibri" w:hAnsiTheme="minorHAnsi" w:cs="Calibri"/>
          <w:sz w:val="22"/>
          <w:szCs w:val="22"/>
        </w:rPr>
        <w:t>.</w:t>
      </w:r>
    </w:p>
    <w:p w14:paraId="7B129239" w14:textId="544C0B02" w:rsidR="00BB4538" w:rsidRPr="00A40B85" w:rsidRDefault="00E849AA" w:rsidP="00A40B85">
      <w:pPr>
        <w:pStyle w:val="ListParagraph"/>
        <w:numPr>
          <w:ilvl w:val="0"/>
          <w:numId w:val="16"/>
        </w:numPr>
        <w:tabs>
          <w:tab w:val="left" w:pos="480"/>
          <w:tab w:val="left" w:pos="2175"/>
        </w:tabs>
        <w:ind w:right="77"/>
        <w:jc w:val="both"/>
        <w:rPr>
          <w:rFonts w:asciiTheme="minorHAnsi" w:hAnsiTheme="minorHAnsi"/>
          <w:sz w:val="22"/>
          <w:szCs w:val="22"/>
        </w:rPr>
      </w:pPr>
      <w:r w:rsidRPr="00A40B85">
        <w:rPr>
          <w:rFonts w:asciiTheme="minorHAnsi" w:eastAsia="Calibri" w:hAnsiTheme="minorHAnsi" w:cs="Calibri"/>
          <w:sz w:val="22"/>
          <w:szCs w:val="22"/>
        </w:rPr>
        <w:t>Solid SQL</w:t>
      </w:r>
      <w:r w:rsidR="00E009BE" w:rsidRPr="00A40B85">
        <w:rPr>
          <w:rFonts w:asciiTheme="minorHAnsi" w:eastAsia="Calibri" w:hAnsiTheme="minorHAnsi" w:cs="Calibri"/>
          <w:sz w:val="22"/>
          <w:szCs w:val="22"/>
        </w:rPr>
        <w:t xml:space="preserve">  skills</w:t>
      </w:r>
      <w:proofErr w:type="gramStart"/>
      <w:r w:rsidR="00E009BE" w:rsidRPr="00A40B85">
        <w:rPr>
          <w:rFonts w:asciiTheme="minorHAnsi" w:eastAsia="Calibri" w:hAnsiTheme="minorHAnsi" w:cs="Calibri"/>
          <w:sz w:val="22"/>
          <w:szCs w:val="22"/>
        </w:rPr>
        <w:t>,  including</w:t>
      </w:r>
      <w:proofErr w:type="gramEnd"/>
      <w:r w:rsidR="00E009BE" w:rsidRPr="00A40B85">
        <w:rPr>
          <w:rFonts w:asciiTheme="minorHAnsi" w:eastAsia="Calibri" w:hAnsiTheme="minorHAnsi" w:cs="Calibri"/>
          <w:sz w:val="22"/>
          <w:szCs w:val="22"/>
        </w:rPr>
        <w:t xml:space="preserve">  creating  tables,  stored  procedures,  indexes,  and  using  SQL  Server  Management  Studio  and query optimization tools.</w:t>
      </w:r>
    </w:p>
    <w:p w14:paraId="12809403" w14:textId="77777777" w:rsidR="00A40B85" w:rsidRDefault="00A40B85" w:rsidP="00A40B85">
      <w:pPr>
        <w:tabs>
          <w:tab w:val="left" w:pos="480"/>
          <w:tab w:val="left" w:pos="2175"/>
        </w:tabs>
        <w:ind w:right="77"/>
        <w:jc w:val="both"/>
        <w:rPr>
          <w:rFonts w:asciiTheme="minorHAnsi" w:hAnsiTheme="minorHAnsi"/>
          <w:sz w:val="22"/>
          <w:szCs w:val="22"/>
        </w:rPr>
      </w:pPr>
    </w:p>
    <w:p w14:paraId="6D8205C1" w14:textId="77777777" w:rsidR="007001A4" w:rsidRDefault="007001A4" w:rsidP="00A40B85">
      <w:pPr>
        <w:tabs>
          <w:tab w:val="left" w:pos="480"/>
          <w:tab w:val="left" w:pos="2175"/>
        </w:tabs>
        <w:ind w:right="77"/>
        <w:jc w:val="both"/>
        <w:rPr>
          <w:rFonts w:asciiTheme="minorHAnsi" w:hAnsiTheme="minorHAnsi"/>
          <w:sz w:val="22"/>
          <w:szCs w:val="22"/>
        </w:rPr>
      </w:pPr>
    </w:p>
    <w:p w14:paraId="6450F31F" w14:textId="77777777" w:rsidR="007001A4" w:rsidRDefault="007001A4" w:rsidP="00A40B85">
      <w:pPr>
        <w:tabs>
          <w:tab w:val="left" w:pos="480"/>
          <w:tab w:val="left" w:pos="2175"/>
        </w:tabs>
        <w:ind w:right="77"/>
        <w:jc w:val="both"/>
        <w:rPr>
          <w:rFonts w:asciiTheme="minorHAnsi" w:hAnsiTheme="minorHAnsi"/>
          <w:sz w:val="22"/>
          <w:szCs w:val="22"/>
        </w:rPr>
      </w:pPr>
    </w:p>
    <w:p w14:paraId="6085DF39" w14:textId="77777777" w:rsidR="007001A4" w:rsidRDefault="007001A4" w:rsidP="00A40B85">
      <w:pPr>
        <w:tabs>
          <w:tab w:val="left" w:pos="480"/>
          <w:tab w:val="left" w:pos="2175"/>
        </w:tabs>
        <w:ind w:right="77"/>
        <w:jc w:val="both"/>
        <w:rPr>
          <w:rFonts w:asciiTheme="minorHAnsi" w:hAnsiTheme="minorHAnsi"/>
          <w:sz w:val="22"/>
          <w:szCs w:val="22"/>
        </w:rPr>
      </w:pPr>
    </w:p>
    <w:p w14:paraId="21723585" w14:textId="77777777" w:rsidR="007001A4" w:rsidRDefault="007001A4" w:rsidP="00A40B85">
      <w:pPr>
        <w:tabs>
          <w:tab w:val="left" w:pos="480"/>
          <w:tab w:val="left" w:pos="2175"/>
        </w:tabs>
        <w:ind w:right="77"/>
        <w:jc w:val="both"/>
        <w:rPr>
          <w:rFonts w:asciiTheme="minorHAnsi" w:hAnsiTheme="minorHAnsi"/>
          <w:sz w:val="22"/>
          <w:szCs w:val="22"/>
        </w:rPr>
      </w:pPr>
    </w:p>
    <w:p w14:paraId="70F406A9" w14:textId="77777777" w:rsidR="007001A4" w:rsidRDefault="007001A4" w:rsidP="00A40B85">
      <w:pPr>
        <w:tabs>
          <w:tab w:val="left" w:pos="480"/>
          <w:tab w:val="left" w:pos="2175"/>
        </w:tabs>
        <w:ind w:right="77"/>
        <w:jc w:val="both"/>
        <w:rPr>
          <w:rFonts w:asciiTheme="minorHAnsi" w:hAnsiTheme="minorHAnsi"/>
          <w:sz w:val="22"/>
          <w:szCs w:val="22"/>
        </w:rPr>
      </w:pPr>
    </w:p>
    <w:p w14:paraId="777A5E28" w14:textId="77777777" w:rsidR="007001A4" w:rsidRDefault="007001A4" w:rsidP="00A40B85">
      <w:pPr>
        <w:tabs>
          <w:tab w:val="left" w:pos="480"/>
          <w:tab w:val="left" w:pos="2175"/>
        </w:tabs>
        <w:ind w:right="77"/>
        <w:jc w:val="both"/>
        <w:rPr>
          <w:rFonts w:asciiTheme="minorHAnsi" w:hAnsiTheme="minorHAnsi"/>
          <w:sz w:val="22"/>
          <w:szCs w:val="22"/>
        </w:rPr>
      </w:pPr>
    </w:p>
    <w:p w14:paraId="07B95A9A" w14:textId="77777777" w:rsidR="007001A4" w:rsidRPr="00A40B85" w:rsidRDefault="007001A4" w:rsidP="00A40B85">
      <w:pPr>
        <w:tabs>
          <w:tab w:val="left" w:pos="480"/>
          <w:tab w:val="left" w:pos="2175"/>
        </w:tabs>
        <w:ind w:right="77"/>
        <w:jc w:val="both"/>
        <w:rPr>
          <w:rFonts w:asciiTheme="minorHAnsi" w:hAnsiTheme="minorHAnsi"/>
          <w:sz w:val="22"/>
          <w:szCs w:val="22"/>
        </w:rPr>
      </w:pPr>
    </w:p>
    <w:p w14:paraId="69BB01F1" w14:textId="77777777" w:rsidR="00456E56" w:rsidRPr="00BB4538" w:rsidRDefault="00E009BE" w:rsidP="00BB4538">
      <w:pPr>
        <w:tabs>
          <w:tab w:val="left" w:pos="480"/>
          <w:tab w:val="left" w:pos="2175"/>
        </w:tabs>
        <w:ind w:left="0" w:right="77"/>
        <w:rPr>
          <w:rFonts w:asciiTheme="minorHAnsi" w:hAnsiTheme="minorHAnsi"/>
          <w:sz w:val="22"/>
          <w:szCs w:val="22"/>
          <w:u w:val="single"/>
        </w:rPr>
      </w:pPr>
      <w:r w:rsidRPr="00BB4538">
        <w:rPr>
          <w:rFonts w:asciiTheme="minorHAnsi" w:eastAsia="Calibri" w:hAnsiTheme="minorHAnsi" w:cs="Calibri"/>
          <w:b/>
          <w:sz w:val="22"/>
          <w:szCs w:val="22"/>
          <w:u w:val="single"/>
        </w:rPr>
        <w:lastRenderedPageBreak/>
        <w:t>Technical Skills:</w:t>
      </w:r>
    </w:p>
    <w:p w14:paraId="464665FF" w14:textId="77777777" w:rsidR="00BB4538" w:rsidRPr="00BB4538" w:rsidRDefault="00BB4538" w:rsidP="00BB4538">
      <w:pPr>
        <w:ind w:left="-288" w:right="-330"/>
        <w:contextualSpacing/>
        <w:rPr>
          <w:rFonts w:asciiTheme="minorHAnsi" w:hAnsiTheme="minorHAnsi"/>
          <w:sz w:val="22"/>
          <w:szCs w:val="22"/>
        </w:rPr>
      </w:pPr>
    </w:p>
    <w:tbl>
      <w:tblPr>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8"/>
        <w:gridCol w:w="6282"/>
      </w:tblGrid>
      <w:tr w:rsidR="00BB4538" w:rsidRPr="00BB4538" w14:paraId="6CF4A133" w14:textId="77777777" w:rsidTr="004811B9">
        <w:trPr>
          <w:trHeight w:val="223"/>
        </w:trPr>
        <w:tc>
          <w:tcPr>
            <w:tcW w:w="3248" w:type="dxa"/>
          </w:tcPr>
          <w:p w14:paraId="15C3D39C" w14:textId="77777777" w:rsidR="00BB4538" w:rsidRPr="00BB4538" w:rsidRDefault="00BB4538">
            <w:pPr>
              <w:pBdr>
                <w:top w:val="nil"/>
                <w:left w:val="nil"/>
                <w:bottom w:val="nil"/>
                <w:right w:val="nil"/>
                <w:between w:val="nil"/>
              </w:pBdr>
              <w:ind w:right="-330"/>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Enterprise Web Products</w:t>
            </w:r>
          </w:p>
        </w:tc>
        <w:tc>
          <w:tcPr>
            <w:tcW w:w="6282" w:type="dxa"/>
          </w:tcPr>
          <w:p w14:paraId="1499D7B3"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AEM 6.5, 6.4, 6.3, 6.2, 6.1</w:t>
            </w:r>
          </w:p>
        </w:tc>
      </w:tr>
      <w:tr w:rsidR="00BB4538" w:rsidRPr="00BB4538" w14:paraId="3148AA20" w14:textId="77777777" w:rsidTr="004811B9">
        <w:trPr>
          <w:trHeight w:val="209"/>
        </w:trPr>
        <w:tc>
          <w:tcPr>
            <w:tcW w:w="3248" w:type="dxa"/>
          </w:tcPr>
          <w:p w14:paraId="7FD9240D"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Architecture &amp; Framework</w:t>
            </w:r>
          </w:p>
        </w:tc>
        <w:tc>
          <w:tcPr>
            <w:tcW w:w="6282" w:type="dxa"/>
          </w:tcPr>
          <w:p w14:paraId="4848F0BF"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Client-Server, MVC, J2EE, Servlets, Struts, Spring, Hibernate</w:t>
            </w:r>
          </w:p>
        </w:tc>
      </w:tr>
      <w:tr w:rsidR="00BB4538" w:rsidRPr="00BB4538" w14:paraId="6B2F9C2A" w14:textId="77777777" w:rsidTr="004811B9">
        <w:trPr>
          <w:trHeight w:val="223"/>
        </w:trPr>
        <w:tc>
          <w:tcPr>
            <w:tcW w:w="3248" w:type="dxa"/>
          </w:tcPr>
          <w:p w14:paraId="4BB36631"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Database</w:t>
            </w:r>
          </w:p>
        </w:tc>
        <w:tc>
          <w:tcPr>
            <w:tcW w:w="6282" w:type="dxa"/>
          </w:tcPr>
          <w:p w14:paraId="3C64341A"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Oracle (9i, 10g, 11g), SQL Server 2008, MySQL</w:t>
            </w:r>
          </w:p>
        </w:tc>
      </w:tr>
      <w:tr w:rsidR="00BB4538" w:rsidRPr="00BB4538" w14:paraId="6D8890A2" w14:textId="77777777" w:rsidTr="004811B9">
        <w:trPr>
          <w:trHeight w:val="223"/>
        </w:trPr>
        <w:tc>
          <w:tcPr>
            <w:tcW w:w="3248" w:type="dxa"/>
          </w:tcPr>
          <w:p w14:paraId="1C86E57B"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IDE</w:t>
            </w:r>
          </w:p>
        </w:tc>
        <w:tc>
          <w:tcPr>
            <w:tcW w:w="6282" w:type="dxa"/>
          </w:tcPr>
          <w:p w14:paraId="7E1E5AA6"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Eclipse, Net Beans, IBM RAD, Builder</w:t>
            </w:r>
          </w:p>
        </w:tc>
      </w:tr>
      <w:tr w:rsidR="00BB4538" w:rsidRPr="00BB4538" w14:paraId="0F8F86BA" w14:textId="77777777" w:rsidTr="004811B9">
        <w:trPr>
          <w:trHeight w:val="209"/>
        </w:trPr>
        <w:tc>
          <w:tcPr>
            <w:tcW w:w="3248" w:type="dxa"/>
          </w:tcPr>
          <w:p w14:paraId="2B217A48"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J2EE Technology</w:t>
            </w:r>
          </w:p>
        </w:tc>
        <w:tc>
          <w:tcPr>
            <w:tcW w:w="6282" w:type="dxa"/>
          </w:tcPr>
          <w:p w14:paraId="3E5CF77F"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Java Beans, Servlets, JSP, JDBC, EJB, JNDI, JMS</w:t>
            </w:r>
          </w:p>
        </w:tc>
      </w:tr>
      <w:tr w:rsidR="00BB4538" w:rsidRPr="00BB4538" w14:paraId="1D239044" w14:textId="77777777" w:rsidTr="004811B9">
        <w:trPr>
          <w:trHeight w:val="223"/>
        </w:trPr>
        <w:tc>
          <w:tcPr>
            <w:tcW w:w="3248" w:type="dxa"/>
          </w:tcPr>
          <w:p w14:paraId="10303AE8"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Operating Systems</w:t>
            </w:r>
          </w:p>
        </w:tc>
        <w:tc>
          <w:tcPr>
            <w:tcW w:w="6282" w:type="dxa"/>
          </w:tcPr>
          <w:p w14:paraId="255085A3" w14:textId="77777777" w:rsidR="00BB4538" w:rsidRPr="00BB4538" w:rsidRDefault="00BB4538">
            <w:pPr>
              <w:ind w:right="-330"/>
              <w:contextualSpacing/>
              <w:rPr>
                <w:rFonts w:asciiTheme="minorHAnsi" w:eastAsia="Calibri" w:hAnsiTheme="minorHAnsi" w:cs="Calibri"/>
                <w:b/>
                <w:sz w:val="22"/>
                <w:szCs w:val="22"/>
                <w:u w:val="single"/>
              </w:rPr>
            </w:pPr>
            <w:r w:rsidRPr="00BB4538">
              <w:rPr>
                <w:rFonts w:asciiTheme="minorHAnsi" w:eastAsia="Calibri" w:hAnsiTheme="minorHAnsi" w:cs="Calibri"/>
                <w:sz w:val="22"/>
                <w:szCs w:val="22"/>
              </w:rPr>
              <w:t>Windows 9x/NT/XP/2003/VISTA/7/8, Linux, Unix</w:t>
            </w:r>
          </w:p>
        </w:tc>
      </w:tr>
      <w:tr w:rsidR="00BB4538" w:rsidRPr="00BB4538" w14:paraId="5B338EDC" w14:textId="77777777" w:rsidTr="004811B9">
        <w:trPr>
          <w:trHeight w:val="209"/>
        </w:trPr>
        <w:tc>
          <w:tcPr>
            <w:tcW w:w="3248" w:type="dxa"/>
          </w:tcPr>
          <w:p w14:paraId="78623034"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Design &amp; Control</w:t>
            </w:r>
          </w:p>
        </w:tc>
        <w:tc>
          <w:tcPr>
            <w:tcW w:w="6282" w:type="dxa"/>
          </w:tcPr>
          <w:p w14:paraId="69E0413C"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UML, Rational Rose, CVS, Clear Case</w:t>
            </w:r>
          </w:p>
        </w:tc>
      </w:tr>
      <w:tr w:rsidR="00BB4538" w:rsidRPr="00BB4538" w14:paraId="3B401D29" w14:textId="77777777" w:rsidTr="004811B9">
        <w:trPr>
          <w:trHeight w:val="670"/>
        </w:trPr>
        <w:tc>
          <w:tcPr>
            <w:tcW w:w="3248" w:type="dxa"/>
          </w:tcPr>
          <w:p w14:paraId="63FC759F"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Tools</w:t>
            </w:r>
          </w:p>
        </w:tc>
        <w:tc>
          <w:tcPr>
            <w:tcW w:w="6282" w:type="dxa"/>
          </w:tcPr>
          <w:p w14:paraId="67393D96"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BEA Web Logic 8.1, JBOSS V7, IBM Web sphere Application</w:t>
            </w:r>
          </w:p>
          <w:p w14:paraId="19FC81C1"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Server6.1, Tomcat 8.0, JUnit 4.0, Log4</w:t>
            </w:r>
            <w:proofErr w:type="gramStart"/>
            <w:r w:rsidRPr="00BB4538">
              <w:rPr>
                <w:rFonts w:asciiTheme="minorHAnsi" w:eastAsia="Calibri" w:hAnsiTheme="minorHAnsi" w:cs="Calibri"/>
                <w:color w:val="000000"/>
                <w:sz w:val="22"/>
                <w:szCs w:val="22"/>
              </w:rPr>
              <w:t>j,Mercury</w:t>
            </w:r>
            <w:proofErr w:type="gramEnd"/>
            <w:r w:rsidRPr="00BB4538">
              <w:rPr>
                <w:rFonts w:asciiTheme="minorHAnsi" w:eastAsia="Calibri" w:hAnsiTheme="minorHAnsi" w:cs="Calibri"/>
                <w:color w:val="000000"/>
                <w:sz w:val="22"/>
                <w:szCs w:val="22"/>
              </w:rPr>
              <w:t xml:space="preserve"> Quality Centre,</w:t>
            </w:r>
          </w:p>
          <w:p w14:paraId="070A8FED"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Rational Clear Quest, ANT, Maven, Jenkins, SVN, Toad</w:t>
            </w:r>
          </w:p>
        </w:tc>
      </w:tr>
      <w:tr w:rsidR="00BB4538" w:rsidRPr="00BB4538" w14:paraId="4C7DD42D" w14:textId="77777777" w:rsidTr="004811B9">
        <w:trPr>
          <w:trHeight w:val="223"/>
        </w:trPr>
        <w:tc>
          <w:tcPr>
            <w:tcW w:w="3248" w:type="dxa"/>
          </w:tcPr>
          <w:p w14:paraId="25AB923A"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Programming Language</w:t>
            </w:r>
          </w:p>
        </w:tc>
        <w:tc>
          <w:tcPr>
            <w:tcW w:w="6282" w:type="dxa"/>
          </w:tcPr>
          <w:p w14:paraId="421576DD"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C, Java</w:t>
            </w:r>
          </w:p>
        </w:tc>
      </w:tr>
      <w:tr w:rsidR="00BB4538" w:rsidRPr="00BB4538" w14:paraId="4A8B44F4" w14:textId="77777777" w:rsidTr="004811B9">
        <w:trPr>
          <w:trHeight w:val="209"/>
        </w:trPr>
        <w:tc>
          <w:tcPr>
            <w:tcW w:w="3248" w:type="dxa"/>
          </w:tcPr>
          <w:p w14:paraId="12419EAA"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Query Languages</w:t>
            </w:r>
          </w:p>
        </w:tc>
        <w:tc>
          <w:tcPr>
            <w:tcW w:w="6282" w:type="dxa"/>
            <w:tcBorders>
              <w:bottom w:val="single" w:sz="4" w:space="0" w:color="000000"/>
            </w:tcBorders>
          </w:tcPr>
          <w:p w14:paraId="7A708AD7"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SQL, PL/SQL</w:t>
            </w:r>
          </w:p>
        </w:tc>
      </w:tr>
      <w:tr w:rsidR="00BB4538" w:rsidRPr="00BB4538" w14:paraId="0C57AE70" w14:textId="77777777" w:rsidTr="004811B9">
        <w:trPr>
          <w:trHeight w:val="446"/>
        </w:trPr>
        <w:tc>
          <w:tcPr>
            <w:tcW w:w="3248" w:type="dxa"/>
            <w:tcBorders>
              <w:right w:val="single" w:sz="4" w:space="0" w:color="000000"/>
            </w:tcBorders>
          </w:tcPr>
          <w:p w14:paraId="5BE11F61"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GUI</w:t>
            </w:r>
          </w:p>
        </w:tc>
        <w:tc>
          <w:tcPr>
            <w:tcW w:w="6282" w:type="dxa"/>
            <w:tcBorders>
              <w:top w:val="single" w:sz="4" w:space="0" w:color="000000"/>
              <w:left w:val="single" w:sz="4" w:space="0" w:color="000000"/>
              <w:bottom w:val="single" w:sz="4" w:space="0" w:color="000000"/>
              <w:right w:val="single" w:sz="4" w:space="0" w:color="000000"/>
            </w:tcBorders>
          </w:tcPr>
          <w:p w14:paraId="667DA4CD"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HTML, Angular JS, XML, XSLT, JSF, AJAX, JavaScript, </w:t>
            </w:r>
          </w:p>
          <w:p w14:paraId="7D284122"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CSS, Sightly, JQuery, Bootstrap.</w:t>
            </w:r>
          </w:p>
        </w:tc>
      </w:tr>
      <w:tr w:rsidR="00BB4538" w:rsidRPr="00BB4538" w14:paraId="2C72F41D" w14:textId="77777777" w:rsidTr="004811B9">
        <w:trPr>
          <w:trHeight w:val="77"/>
        </w:trPr>
        <w:tc>
          <w:tcPr>
            <w:tcW w:w="3248" w:type="dxa"/>
          </w:tcPr>
          <w:p w14:paraId="1ACBC68C"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b/>
                <w:color w:val="000000"/>
                <w:sz w:val="22"/>
                <w:szCs w:val="22"/>
              </w:rPr>
              <w:t xml:space="preserve"> Conceptual knowledge</w:t>
            </w:r>
          </w:p>
        </w:tc>
        <w:tc>
          <w:tcPr>
            <w:tcW w:w="6282" w:type="dxa"/>
            <w:tcBorders>
              <w:top w:val="single" w:sz="4" w:space="0" w:color="000000"/>
            </w:tcBorders>
          </w:tcPr>
          <w:p w14:paraId="168CA3C2"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r w:rsidRPr="00BB4538">
              <w:rPr>
                <w:rFonts w:asciiTheme="minorHAnsi" w:eastAsia="Calibri" w:hAnsiTheme="minorHAnsi" w:cs="Calibri"/>
                <w:color w:val="000000"/>
                <w:sz w:val="22"/>
                <w:szCs w:val="22"/>
              </w:rPr>
              <w:t xml:space="preserve"> Web Services</w:t>
            </w:r>
          </w:p>
        </w:tc>
      </w:tr>
      <w:tr w:rsidR="00BB4538" w:rsidRPr="00BB4538" w14:paraId="71F9D470" w14:textId="77777777" w:rsidTr="004811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09"/>
        </w:trPr>
        <w:tc>
          <w:tcPr>
            <w:tcW w:w="3248" w:type="dxa"/>
          </w:tcPr>
          <w:p w14:paraId="510BBD92"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p>
        </w:tc>
        <w:tc>
          <w:tcPr>
            <w:tcW w:w="6282" w:type="dxa"/>
          </w:tcPr>
          <w:p w14:paraId="4A747D5A" w14:textId="77777777" w:rsidR="00BB4538" w:rsidRPr="00BB4538" w:rsidRDefault="00BB4538" w:rsidP="00BB4538">
            <w:pPr>
              <w:numPr>
                <w:ilvl w:val="0"/>
                <w:numId w:val="7"/>
              </w:numPr>
              <w:pBdr>
                <w:top w:val="nil"/>
                <w:left w:val="nil"/>
                <w:bottom w:val="nil"/>
                <w:right w:val="nil"/>
                <w:between w:val="nil"/>
              </w:pBdr>
              <w:ind w:left="-142" w:right="-330" w:hanging="283"/>
              <w:contextualSpacing/>
              <w:rPr>
                <w:rFonts w:asciiTheme="minorHAnsi" w:hAnsiTheme="minorHAnsi"/>
                <w:b/>
                <w:color w:val="000000"/>
                <w:sz w:val="22"/>
                <w:szCs w:val="22"/>
                <w:u w:val="single"/>
              </w:rPr>
            </w:pPr>
          </w:p>
        </w:tc>
      </w:tr>
    </w:tbl>
    <w:p w14:paraId="1857B85D"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u w:val="single" w:color="000000"/>
        </w:rPr>
        <w:t>Professional Experience:</w:t>
      </w:r>
    </w:p>
    <w:p w14:paraId="78487C02" w14:textId="77777777" w:rsidR="00BB4538" w:rsidRDefault="00BB4538" w:rsidP="00306E78">
      <w:pPr>
        <w:ind w:left="108"/>
        <w:contextualSpacing/>
        <w:rPr>
          <w:rFonts w:asciiTheme="minorHAnsi" w:hAnsiTheme="minorHAnsi"/>
          <w:sz w:val="22"/>
          <w:szCs w:val="22"/>
        </w:rPr>
      </w:pPr>
    </w:p>
    <w:p w14:paraId="0FCA49B9"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Client: Bath &amp; Body Works, Columbus OH                                                                               Jul 23 – Till date</w:t>
      </w:r>
    </w:p>
    <w:p w14:paraId="5E7AEE62"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Role: AEM Developer</w:t>
      </w:r>
    </w:p>
    <w:p w14:paraId="2D181DF0" w14:textId="77777777" w:rsidR="00456E56" w:rsidRPr="00306E78" w:rsidRDefault="00456E56" w:rsidP="00306E78">
      <w:pPr>
        <w:contextualSpacing/>
        <w:rPr>
          <w:rFonts w:asciiTheme="minorHAnsi" w:hAnsiTheme="minorHAnsi"/>
          <w:sz w:val="22"/>
          <w:szCs w:val="22"/>
        </w:rPr>
      </w:pPr>
    </w:p>
    <w:p w14:paraId="11414F17"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Responsibilities:</w:t>
      </w:r>
    </w:p>
    <w:p w14:paraId="1183E319" w14:textId="77777777" w:rsidR="00456E56" w:rsidRPr="00306E78" w:rsidRDefault="00456E56" w:rsidP="00306E78">
      <w:pPr>
        <w:contextualSpacing/>
        <w:rPr>
          <w:rFonts w:asciiTheme="minorHAnsi" w:hAnsiTheme="minorHAnsi"/>
          <w:sz w:val="22"/>
          <w:szCs w:val="22"/>
        </w:rPr>
      </w:pPr>
    </w:p>
    <w:p w14:paraId="0BAC0356"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Designed and implemented templates and components for website pages using AEM 6.5.</w:t>
      </w:r>
    </w:p>
    <w:p w14:paraId="6108B822"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Worked on AEM Cloud, Upgraded projects from one version to another (e.g., AEM 6.4 to AEM 6.5).</w:t>
      </w:r>
    </w:p>
    <w:p w14:paraId="02694926" w14:textId="224A86C9" w:rsidR="00456E56" w:rsidRPr="00E849AA" w:rsidRDefault="00E009BE" w:rsidP="00E849AA">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Developed custom components with </w:t>
      </w:r>
      <w:r w:rsidRPr="00DB010C">
        <w:rPr>
          <w:rFonts w:asciiTheme="minorHAnsi" w:eastAsia="Calibri" w:hAnsiTheme="minorHAnsi" w:cs="Calibri"/>
          <w:b/>
          <w:bCs/>
          <w:sz w:val="22"/>
          <w:szCs w:val="22"/>
        </w:rPr>
        <w:t xml:space="preserve">a focus on reusability </w:t>
      </w:r>
      <w:r w:rsidRPr="00A40B85">
        <w:rPr>
          <w:rFonts w:asciiTheme="minorHAnsi" w:eastAsia="Calibri" w:hAnsiTheme="minorHAnsi" w:cs="Calibri"/>
          <w:sz w:val="22"/>
          <w:szCs w:val="22"/>
        </w:rPr>
        <w:t>and modularity, implementing design patterns (e.g., Sling</w:t>
      </w:r>
      <w:r w:rsidR="00E849AA">
        <w:rPr>
          <w:rFonts w:asciiTheme="minorHAnsi" w:eastAsia="Calibri" w:hAnsiTheme="minorHAnsi" w:cs="Calibri"/>
          <w:sz w:val="22"/>
          <w:szCs w:val="22"/>
        </w:rPr>
        <w:t xml:space="preserve"> </w:t>
      </w:r>
      <w:r w:rsidRPr="00E849AA">
        <w:rPr>
          <w:rFonts w:asciiTheme="minorHAnsi" w:eastAsia="Calibri" w:hAnsiTheme="minorHAnsi" w:cs="Calibri"/>
          <w:sz w:val="22"/>
          <w:szCs w:val="22"/>
        </w:rPr>
        <w:t>Models, WCM Use API).</w:t>
      </w:r>
    </w:p>
    <w:p w14:paraId="1C27EC62" w14:textId="77777777" w:rsidR="00306E78" w:rsidRPr="00A40B85" w:rsidRDefault="00306E78" w:rsidP="00A40B85">
      <w:pPr>
        <w:pStyle w:val="ListParagraph"/>
        <w:numPr>
          <w:ilvl w:val="0"/>
          <w:numId w:val="18"/>
        </w:numPr>
        <w:pBdr>
          <w:top w:val="nil"/>
          <w:left w:val="nil"/>
          <w:bottom w:val="nil"/>
          <w:right w:val="nil"/>
          <w:between w:val="nil"/>
        </w:pBdr>
        <w:ind w:right="0"/>
        <w:rPr>
          <w:rFonts w:asciiTheme="minorHAnsi" w:hAnsiTheme="minorHAnsi"/>
          <w:color w:val="000000"/>
          <w:sz w:val="22"/>
          <w:szCs w:val="22"/>
        </w:rPr>
      </w:pPr>
      <w:r w:rsidRPr="00A40B85">
        <w:rPr>
          <w:rFonts w:asciiTheme="minorHAnsi" w:hAnsiTheme="minorHAnsi"/>
          <w:color w:val="000000"/>
          <w:sz w:val="22"/>
          <w:szCs w:val="22"/>
        </w:rPr>
        <w:t xml:space="preserve">Architected and developed AEM-based solutions in a cloud-native environment, leveraging </w:t>
      </w:r>
      <w:r w:rsidRPr="00A40B85">
        <w:rPr>
          <w:rFonts w:asciiTheme="minorHAnsi" w:hAnsiTheme="minorHAnsi"/>
          <w:b/>
          <w:bCs/>
          <w:color w:val="000000"/>
          <w:sz w:val="22"/>
          <w:szCs w:val="22"/>
        </w:rPr>
        <w:t>AWS</w:t>
      </w:r>
      <w:r w:rsidRPr="00A40B85">
        <w:rPr>
          <w:rFonts w:asciiTheme="minorHAnsi" w:hAnsiTheme="minorHAnsi"/>
          <w:color w:val="000000"/>
          <w:sz w:val="22"/>
          <w:szCs w:val="22"/>
        </w:rPr>
        <w:t xml:space="preserve"> and </w:t>
      </w:r>
      <w:r w:rsidRPr="00A40B85">
        <w:rPr>
          <w:rFonts w:asciiTheme="minorHAnsi" w:hAnsiTheme="minorHAnsi"/>
          <w:b/>
          <w:bCs/>
          <w:color w:val="000000"/>
          <w:sz w:val="22"/>
          <w:szCs w:val="22"/>
        </w:rPr>
        <w:t>AEMaaCS</w:t>
      </w:r>
      <w:r w:rsidRPr="00A40B85">
        <w:rPr>
          <w:rFonts w:asciiTheme="minorHAnsi" w:hAnsiTheme="minorHAnsi"/>
          <w:color w:val="000000"/>
          <w:sz w:val="22"/>
          <w:szCs w:val="22"/>
        </w:rPr>
        <w:t xml:space="preserve"> for rapid scaling, automatic updates, and seamless deployment.</w:t>
      </w:r>
    </w:p>
    <w:p w14:paraId="42A41A36" w14:textId="77777777" w:rsidR="00456E56" w:rsidRPr="00A40B85" w:rsidRDefault="00E009BE" w:rsidP="00A40B85">
      <w:pPr>
        <w:pStyle w:val="ListParagraph"/>
        <w:numPr>
          <w:ilvl w:val="0"/>
          <w:numId w:val="18"/>
        </w:numPr>
        <w:ind w:right="88"/>
        <w:rPr>
          <w:rFonts w:asciiTheme="minorHAnsi" w:eastAsia="Calibri" w:hAnsiTheme="minorHAnsi" w:cs="Calibri"/>
          <w:sz w:val="22"/>
          <w:szCs w:val="22"/>
        </w:rPr>
      </w:pPr>
      <w:r w:rsidRPr="00A40B85">
        <w:rPr>
          <w:rFonts w:asciiTheme="minorHAnsi" w:eastAsia="Calibri" w:hAnsiTheme="minorHAnsi" w:cs="Calibri"/>
          <w:sz w:val="22"/>
          <w:szCs w:val="22"/>
        </w:rPr>
        <w:t xml:space="preserve">Extensive experience </w:t>
      </w:r>
      <w:r w:rsidRPr="00DB010C">
        <w:rPr>
          <w:rFonts w:asciiTheme="minorHAnsi" w:eastAsia="Calibri" w:hAnsiTheme="minorHAnsi" w:cs="Calibri"/>
          <w:b/>
          <w:bCs/>
          <w:sz w:val="22"/>
          <w:szCs w:val="22"/>
        </w:rPr>
        <w:t>in developing and managing custom</w:t>
      </w:r>
      <w:r w:rsidRPr="00A40B85">
        <w:rPr>
          <w:rFonts w:asciiTheme="minorHAnsi" w:eastAsia="Calibri" w:hAnsiTheme="minorHAnsi" w:cs="Calibri"/>
          <w:sz w:val="22"/>
          <w:szCs w:val="22"/>
        </w:rPr>
        <w:t xml:space="preserve"> Client Libraries in AEM. Proficient in creating and organizing client-side assets, such as CSS, JavaScript, and images, to optimize performance, code reuse, and maintainability.</w:t>
      </w:r>
    </w:p>
    <w:p w14:paraId="2C8E5359"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Designed and built AEM Touch UI components using Sightly (HTL).</w:t>
      </w:r>
    </w:p>
    <w:p w14:paraId="6B204CFA" w14:textId="77777777" w:rsidR="00306E78" w:rsidRPr="00A40B85" w:rsidRDefault="00306E78" w:rsidP="00A40B85">
      <w:pPr>
        <w:pStyle w:val="ListParagraph"/>
        <w:numPr>
          <w:ilvl w:val="0"/>
          <w:numId w:val="18"/>
        </w:numPr>
        <w:pBdr>
          <w:top w:val="nil"/>
          <w:left w:val="nil"/>
          <w:bottom w:val="nil"/>
          <w:right w:val="nil"/>
          <w:between w:val="nil"/>
        </w:pBdr>
        <w:rPr>
          <w:rFonts w:asciiTheme="minorHAnsi" w:hAnsiTheme="minorHAnsi"/>
          <w:color w:val="000000"/>
          <w:sz w:val="22"/>
          <w:szCs w:val="22"/>
        </w:rPr>
      </w:pPr>
      <w:r w:rsidRPr="00A40B85">
        <w:rPr>
          <w:rFonts w:asciiTheme="minorHAnsi" w:hAnsiTheme="minorHAnsi"/>
          <w:sz w:val="22"/>
          <w:szCs w:val="22"/>
        </w:rPr>
        <w:t xml:space="preserve">Configured </w:t>
      </w:r>
      <w:r w:rsidRPr="00A40B85">
        <w:rPr>
          <w:rStyle w:val="Strong"/>
          <w:rFonts w:asciiTheme="minorHAnsi" w:eastAsiaTheme="majorEastAsia" w:hAnsiTheme="minorHAnsi"/>
          <w:sz w:val="22"/>
          <w:szCs w:val="22"/>
        </w:rPr>
        <w:t>AEM Cloud Service (AEMaaCS)</w:t>
      </w:r>
      <w:r w:rsidRPr="00A40B85">
        <w:rPr>
          <w:rFonts w:asciiTheme="minorHAnsi" w:hAnsiTheme="minorHAnsi"/>
          <w:sz w:val="22"/>
          <w:szCs w:val="22"/>
        </w:rPr>
        <w:t xml:space="preserve"> for multi-region deployment, optimizing content delivery through </w:t>
      </w:r>
      <w:r w:rsidRPr="00A40B85">
        <w:rPr>
          <w:rStyle w:val="Strong"/>
          <w:rFonts w:asciiTheme="minorHAnsi" w:eastAsiaTheme="majorEastAsia" w:hAnsiTheme="minorHAnsi"/>
          <w:sz w:val="22"/>
          <w:szCs w:val="22"/>
        </w:rPr>
        <w:t>Adobe Dispatcher</w:t>
      </w:r>
      <w:r w:rsidRPr="00A40B85">
        <w:rPr>
          <w:rFonts w:asciiTheme="minorHAnsi" w:hAnsiTheme="minorHAnsi"/>
          <w:sz w:val="22"/>
          <w:szCs w:val="22"/>
        </w:rPr>
        <w:t xml:space="preserve"> and edge caching, reducing page load time.</w:t>
      </w:r>
    </w:p>
    <w:p w14:paraId="5136163E"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Integrated AEM with Cloud builds and pipeline environments for development.</w:t>
      </w:r>
    </w:p>
    <w:p w14:paraId="23003971"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Engaged in the code review process.</w:t>
      </w:r>
    </w:p>
    <w:p w14:paraId="5AA873A0"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Worked with Multisite Manager to develop a live copy from a blueprint.</w:t>
      </w:r>
    </w:p>
    <w:p w14:paraId="0B689739"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Customized AEM interface for Classic UI and Touch UI (Granite).</w:t>
      </w:r>
    </w:p>
    <w:p w14:paraId="467E0DDE"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Created components using </w:t>
      </w:r>
      <w:r w:rsidRPr="00DB010C">
        <w:rPr>
          <w:rFonts w:asciiTheme="minorHAnsi" w:eastAsia="Calibri" w:hAnsiTheme="minorHAnsi" w:cs="Calibri"/>
          <w:b/>
          <w:bCs/>
          <w:sz w:val="22"/>
          <w:szCs w:val="22"/>
        </w:rPr>
        <w:t>Kendo UI</w:t>
      </w:r>
      <w:r w:rsidRPr="00A40B85">
        <w:rPr>
          <w:rFonts w:asciiTheme="minorHAnsi" w:eastAsia="Calibri" w:hAnsiTheme="minorHAnsi" w:cs="Calibri"/>
          <w:sz w:val="22"/>
          <w:szCs w:val="22"/>
        </w:rPr>
        <w:t xml:space="preserve"> and integrated them with AEM.</w:t>
      </w:r>
    </w:p>
    <w:p w14:paraId="6CE6E546"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Developed custom widgets with unique functionality.</w:t>
      </w:r>
    </w:p>
    <w:p w14:paraId="70F69049"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Created custom workflows based on requirements.</w:t>
      </w:r>
    </w:p>
    <w:p w14:paraId="3E0A230D"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Experience in developing Static </w:t>
      </w:r>
      <w:r w:rsidRPr="00DB010C">
        <w:rPr>
          <w:rFonts w:asciiTheme="minorHAnsi" w:eastAsia="Calibri" w:hAnsiTheme="minorHAnsi" w:cs="Calibri"/>
          <w:b/>
          <w:bCs/>
          <w:sz w:val="22"/>
          <w:szCs w:val="22"/>
        </w:rPr>
        <w:t>&amp; Editable Templates</w:t>
      </w:r>
      <w:r w:rsidRPr="00A40B85">
        <w:rPr>
          <w:rFonts w:asciiTheme="minorHAnsi" w:eastAsia="Calibri" w:hAnsiTheme="minorHAnsi" w:cs="Calibri"/>
          <w:sz w:val="22"/>
          <w:szCs w:val="22"/>
        </w:rPr>
        <w:t>, as well as Custom legacy Classic UI &amp; Touch UI components.</w:t>
      </w:r>
    </w:p>
    <w:p w14:paraId="25EF7E2B"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Worked on the setup and </w:t>
      </w:r>
      <w:r w:rsidRPr="00DB010C">
        <w:rPr>
          <w:rFonts w:asciiTheme="minorHAnsi" w:eastAsia="Calibri" w:hAnsiTheme="minorHAnsi" w:cs="Calibri"/>
          <w:b/>
          <w:bCs/>
          <w:sz w:val="22"/>
          <w:szCs w:val="22"/>
        </w:rPr>
        <w:t>configuration of SAML</w:t>
      </w:r>
      <w:r w:rsidRPr="00A40B85">
        <w:rPr>
          <w:rFonts w:asciiTheme="minorHAnsi" w:eastAsia="Calibri" w:hAnsiTheme="minorHAnsi" w:cs="Calibri"/>
          <w:sz w:val="22"/>
          <w:szCs w:val="22"/>
        </w:rPr>
        <w:t xml:space="preserve"> authentication servers.</w:t>
      </w:r>
    </w:p>
    <w:p w14:paraId="6FC8064B"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Used Jenkins to build, package, and deploy the application, and used Log4j for logging.</w:t>
      </w:r>
    </w:p>
    <w:p w14:paraId="67A660CE"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Developed web services (RESTful) from scratch.</w:t>
      </w:r>
    </w:p>
    <w:p w14:paraId="5D6DE203" w14:textId="77777777" w:rsidR="002B08AB" w:rsidRDefault="00E009BE" w:rsidP="002B08AB">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Prepared test cases using the JMockit framework.</w:t>
      </w:r>
    </w:p>
    <w:p w14:paraId="7F28825A" w14:textId="7A1A2864" w:rsidR="002B08AB" w:rsidRDefault="002B08AB" w:rsidP="002B08AB">
      <w:pPr>
        <w:pStyle w:val="ListParagraph"/>
        <w:numPr>
          <w:ilvl w:val="0"/>
          <w:numId w:val="18"/>
        </w:numPr>
        <w:tabs>
          <w:tab w:val="left" w:pos="480"/>
        </w:tabs>
        <w:ind w:right="1010"/>
        <w:jc w:val="both"/>
        <w:rPr>
          <w:rFonts w:asciiTheme="minorHAnsi" w:eastAsia="Calibri" w:hAnsiTheme="minorHAnsi" w:cs="Calibri"/>
          <w:sz w:val="22"/>
          <w:szCs w:val="22"/>
        </w:rPr>
      </w:pPr>
      <w:r>
        <w:rPr>
          <w:rFonts w:asciiTheme="minorHAnsi" w:eastAsia="Calibri" w:hAnsiTheme="minorHAnsi" w:cs="Calibri"/>
          <w:sz w:val="22"/>
          <w:szCs w:val="22"/>
        </w:rPr>
        <w:lastRenderedPageBreak/>
        <w:t xml:space="preserve">I have worked on </w:t>
      </w:r>
      <w:r w:rsidRPr="002108FA">
        <w:rPr>
          <w:rFonts w:asciiTheme="minorHAnsi" w:eastAsia="Calibri" w:hAnsiTheme="minorHAnsi" w:cs="Calibri"/>
          <w:b/>
          <w:bCs/>
          <w:sz w:val="22"/>
          <w:szCs w:val="22"/>
        </w:rPr>
        <w:t xml:space="preserve">AEM </w:t>
      </w:r>
      <w:r w:rsidRPr="002B08AB">
        <w:rPr>
          <w:rFonts w:asciiTheme="minorHAnsi" w:eastAsia="Calibri" w:hAnsiTheme="minorHAnsi" w:cs="Calibri"/>
          <w:b/>
          <w:bCs/>
          <w:sz w:val="22"/>
          <w:szCs w:val="22"/>
        </w:rPr>
        <w:t>cloud-native solution</w:t>
      </w:r>
      <w:r w:rsidRPr="002B08AB">
        <w:rPr>
          <w:rFonts w:asciiTheme="minorHAnsi" w:eastAsia="Calibri" w:hAnsiTheme="minorHAnsi" w:cs="Calibri"/>
          <w:sz w:val="22"/>
          <w:szCs w:val="22"/>
        </w:rPr>
        <w:t xml:space="preserve"> for delivering personalized customer experiences. It is part of </w:t>
      </w:r>
      <w:r w:rsidRPr="002B08AB">
        <w:rPr>
          <w:rFonts w:asciiTheme="minorHAnsi" w:eastAsia="Calibri" w:hAnsiTheme="minorHAnsi" w:cs="Calibri"/>
          <w:b/>
          <w:bCs/>
          <w:sz w:val="22"/>
          <w:szCs w:val="22"/>
        </w:rPr>
        <w:t>Adobe's</w:t>
      </w:r>
      <w:r w:rsidRPr="002B08AB">
        <w:rPr>
          <w:rFonts w:asciiTheme="minorHAnsi" w:eastAsia="Calibri" w:hAnsiTheme="minorHAnsi" w:cs="Calibri"/>
          <w:sz w:val="22"/>
          <w:szCs w:val="22"/>
        </w:rPr>
        <w:t xml:space="preserve"> </w:t>
      </w:r>
      <w:r w:rsidRPr="002B08AB">
        <w:rPr>
          <w:rFonts w:asciiTheme="minorHAnsi" w:eastAsia="Calibri" w:hAnsiTheme="minorHAnsi" w:cs="Calibri"/>
          <w:b/>
          <w:bCs/>
          <w:sz w:val="22"/>
          <w:szCs w:val="22"/>
        </w:rPr>
        <w:t>Experience Cloud</w:t>
      </w:r>
      <w:r w:rsidRPr="002B08AB">
        <w:rPr>
          <w:rFonts w:asciiTheme="minorHAnsi" w:eastAsia="Calibri" w:hAnsiTheme="minorHAnsi" w:cs="Calibri"/>
          <w:sz w:val="22"/>
          <w:szCs w:val="22"/>
        </w:rPr>
        <w:t xml:space="preserve"> and provides enterprise-grade content management</w:t>
      </w:r>
      <w:r>
        <w:rPr>
          <w:rFonts w:asciiTheme="minorHAnsi" w:eastAsia="Calibri" w:hAnsiTheme="minorHAnsi" w:cs="Calibri"/>
          <w:sz w:val="22"/>
          <w:szCs w:val="22"/>
        </w:rPr>
        <w:t xml:space="preserve">, </w:t>
      </w:r>
      <w:r w:rsidRPr="002B08AB">
        <w:rPr>
          <w:rFonts w:asciiTheme="minorHAnsi" w:eastAsia="Calibri" w:hAnsiTheme="minorHAnsi" w:cs="Calibri"/>
          <w:sz w:val="22"/>
          <w:szCs w:val="22"/>
        </w:rPr>
        <w:t xml:space="preserve">The platform is highly scalable, that deal with </w:t>
      </w:r>
      <w:r w:rsidRPr="002108FA">
        <w:rPr>
          <w:rFonts w:asciiTheme="minorHAnsi" w:eastAsia="Calibri" w:hAnsiTheme="minorHAnsi" w:cs="Calibri"/>
          <w:b/>
          <w:bCs/>
          <w:sz w:val="22"/>
          <w:szCs w:val="22"/>
        </w:rPr>
        <w:t>large amounts of data</w:t>
      </w:r>
      <w:r w:rsidRPr="002B08AB">
        <w:rPr>
          <w:rFonts w:asciiTheme="minorHAnsi" w:eastAsia="Calibri" w:hAnsiTheme="minorHAnsi" w:cs="Calibri"/>
          <w:sz w:val="22"/>
          <w:szCs w:val="22"/>
        </w:rPr>
        <w:t xml:space="preserve"> and need to serve dynamic content to global audiences.</w:t>
      </w:r>
    </w:p>
    <w:p w14:paraId="0494A307" w14:textId="536C5B77" w:rsidR="002108FA" w:rsidRDefault="002108FA" w:rsidP="002108FA">
      <w:pPr>
        <w:pStyle w:val="ListParagraph"/>
        <w:numPr>
          <w:ilvl w:val="0"/>
          <w:numId w:val="18"/>
        </w:numPr>
        <w:tabs>
          <w:tab w:val="left" w:pos="480"/>
        </w:tabs>
        <w:ind w:right="1010"/>
        <w:jc w:val="both"/>
        <w:rPr>
          <w:rFonts w:asciiTheme="minorHAnsi" w:eastAsia="Calibri" w:hAnsiTheme="minorHAnsi" w:cs="Calibri"/>
          <w:sz w:val="22"/>
          <w:szCs w:val="22"/>
        </w:rPr>
      </w:pPr>
      <w:r>
        <w:rPr>
          <w:rFonts w:asciiTheme="minorHAnsi" w:eastAsia="Calibri" w:hAnsiTheme="minorHAnsi" w:cs="Calibri"/>
          <w:sz w:val="22"/>
          <w:szCs w:val="22"/>
        </w:rPr>
        <w:t xml:space="preserve">It </w:t>
      </w:r>
      <w:r w:rsidRPr="002B08AB">
        <w:rPr>
          <w:rFonts w:asciiTheme="minorHAnsi" w:eastAsia="Calibri" w:hAnsiTheme="minorHAnsi" w:cs="Calibri"/>
          <w:sz w:val="22"/>
          <w:szCs w:val="22"/>
        </w:rPr>
        <w:t>meets various security and compliance standards, which can be crucial for clients in regulated industries, including healthcare</w:t>
      </w:r>
      <w:r>
        <w:rPr>
          <w:rFonts w:asciiTheme="minorHAnsi" w:eastAsia="Calibri" w:hAnsiTheme="minorHAnsi" w:cs="Calibri"/>
          <w:sz w:val="22"/>
          <w:szCs w:val="22"/>
        </w:rPr>
        <w:t>.</w:t>
      </w:r>
    </w:p>
    <w:p w14:paraId="7A3CC258" w14:textId="289F6CEF" w:rsidR="009D544A" w:rsidRDefault="009D544A" w:rsidP="002108FA">
      <w:pPr>
        <w:pStyle w:val="ListParagraph"/>
        <w:numPr>
          <w:ilvl w:val="0"/>
          <w:numId w:val="18"/>
        </w:numPr>
        <w:tabs>
          <w:tab w:val="left" w:pos="480"/>
        </w:tabs>
        <w:ind w:right="1010"/>
        <w:jc w:val="both"/>
        <w:rPr>
          <w:rFonts w:asciiTheme="minorHAnsi" w:eastAsia="Calibri" w:hAnsiTheme="minorHAnsi" w:cs="Calibri"/>
          <w:sz w:val="22"/>
          <w:szCs w:val="22"/>
        </w:rPr>
      </w:pPr>
      <w:r w:rsidRPr="009D544A">
        <w:rPr>
          <w:rFonts w:asciiTheme="minorHAnsi" w:eastAsia="Calibri" w:hAnsiTheme="minorHAnsi" w:cs="Calibri"/>
          <w:sz w:val="22"/>
          <w:szCs w:val="22"/>
        </w:rPr>
        <w:t>Utilize</w:t>
      </w:r>
      <w:r>
        <w:rPr>
          <w:rFonts w:asciiTheme="minorHAnsi" w:eastAsia="Calibri" w:hAnsiTheme="minorHAnsi" w:cs="Calibri"/>
          <w:sz w:val="22"/>
          <w:szCs w:val="22"/>
        </w:rPr>
        <w:t xml:space="preserve">d </w:t>
      </w:r>
      <w:r w:rsidRPr="009D544A">
        <w:rPr>
          <w:rFonts w:asciiTheme="minorHAnsi" w:eastAsia="Calibri" w:hAnsiTheme="minorHAnsi" w:cs="Calibri"/>
          <w:b/>
          <w:bCs/>
          <w:sz w:val="22"/>
          <w:szCs w:val="22"/>
        </w:rPr>
        <w:t>Alpine.js</w:t>
      </w:r>
      <w:r w:rsidRPr="009D544A">
        <w:rPr>
          <w:rFonts w:asciiTheme="minorHAnsi" w:eastAsia="Calibri" w:hAnsiTheme="minorHAnsi" w:cs="Calibri"/>
          <w:sz w:val="22"/>
          <w:szCs w:val="22"/>
        </w:rPr>
        <w:t xml:space="preserve"> to add lightweight, declarative interactivity to AEM components without requiring complex JavaScript frameworks, improving performance and user experience.</w:t>
      </w:r>
    </w:p>
    <w:p w14:paraId="3DA50E50" w14:textId="77777777" w:rsidR="009D36C8" w:rsidRDefault="009D36C8" w:rsidP="009D36C8">
      <w:pPr>
        <w:pStyle w:val="ListParagraph"/>
        <w:numPr>
          <w:ilvl w:val="0"/>
          <w:numId w:val="18"/>
        </w:numPr>
        <w:tabs>
          <w:tab w:val="left" w:pos="480"/>
        </w:tabs>
        <w:ind w:right="1010"/>
        <w:jc w:val="both"/>
        <w:rPr>
          <w:rFonts w:asciiTheme="minorHAnsi" w:eastAsia="Calibri" w:hAnsiTheme="minorHAnsi" w:cs="Calibri"/>
          <w:sz w:val="22"/>
          <w:szCs w:val="22"/>
        </w:rPr>
      </w:pPr>
      <w:r>
        <w:rPr>
          <w:rFonts w:asciiTheme="minorHAnsi" w:eastAsia="Calibri" w:hAnsiTheme="minorHAnsi" w:cs="Calibri"/>
          <w:sz w:val="22"/>
          <w:szCs w:val="22"/>
        </w:rPr>
        <w:t xml:space="preserve">I have used </w:t>
      </w:r>
      <w:r w:rsidRPr="009D36C8">
        <w:rPr>
          <w:rFonts w:asciiTheme="minorHAnsi" w:eastAsia="Calibri" w:hAnsiTheme="minorHAnsi" w:cs="Calibri"/>
          <w:b/>
          <w:bCs/>
          <w:sz w:val="22"/>
          <w:szCs w:val="22"/>
        </w:rPr>
        <w:t>AEP to access detailed customer data</w:t>
      </w:r>
      <w:r w:rsidRPr="009D36C8">
        <w:rPr>
          <w:rFonts w:asciiTheme="minorHAnsi" w:eastAsia="Calibri" w:hAnsiTheme="minorHAnsi" w:cs="Calibri"/>
          <w:sz w:val="22"/>
          <w:szCs w:val="22"/>
        </w:rPr>
        <w:t xml:space="preserve"> and segment users based on behavior, demographics, and interactions. This allows you to customize the content served through AEM (e.g., personalized web pages, recommendations, or dynamic content) based on each user’s </w:t>
      </w:r>
      <w:r w:rsidRPr="009D36C8">
        <w:rPr>
          <w:rFonts w:asciiTheme="minorHAnsi" w:eastAsia="Calibri" w:hAnsiTheme="minorHAnsi" w:cs="Calibri"/>
          <w:b/>
          <w:bCs/>
          <w:sz w:val="22"/>
          <w:szCs w:val="22"/>
        </w:rPr>
        <w:t>profile in AEP</w:t>
      </w:r>
      <w:r w:rsidRPr="009D36C8">
        <w:rPr>
          <w:rFonts w:asciiTheme="minorHAnsi" w:eastAsia="Calibri" w:hAnsiTheme="minorHAnsi" w:cs="Calibri"/>
          <w:sz w:val="22"/>
          <w:szCs w:val="22"/>
        </w:rPr>
        <w:t>, creating a more personalized user experience on the website</w:t>
      </w:r>
      <w:r>
        <w:rPr>
          <w:rFonts w:asciiTheme="minorHAnsi" w:eastAsia="Calibri" w:hAnsiTheme="minorHAnsi" w:cs="Calibri"/>
          <w:sz w:val="22"/>
          <w:szCs w:val="22"/>
        </w:rPr>
        <w:t>.</w:t>
      </w:r>
    </w:p>
    <w:p w14:paraId="63FF1F35" w14:textId="77777777" w:rsidR="002D5F17" w:rsidRPr="002D5F17" w:rsidRDefault="002D5F17" w:rsidP="002D5F17">
      <w:pPr>
        <w:pStyle w:val="ListParagraph"/>
        <w:numPr>
          <w:ilvl w:val="0"/>
          <w:numId w:val="18"/>
        </w:numPr>
        <w:tabs>
          <w:tab w:val="left" w:pos="480"/>
        </w:tabs>
        <w:ind w:right="1010"/>
        <w:jc w:val="both"/>
        <w:rPr>
          <w:rFonts w:asciiTheme="minorHAnsi" w:eastAsia="Calibri" w:hAnsiTheme="minorHAnsi" w:cs="Calibri"/>
          <w:sz w:val="22"/>
          <w:szCs w:val="22"/>
        </w:rPr>
      </w:pPr>
      <w:r w:rsidRPr="002D5F17">
        <w:rPr>
          <w:rFonts w:asciiTheme="minorHAnsi" w:eastAsia="Calibri" w:hAnsiTheme="minorHAnsi" w:cs="Calibri"/>
          <w:b/>
          <w:bCs/>
          <w:sz w:val="22"/>
          <w:szCs w:val="22"/>
        </w:rPr>
        <w:t>Migration &amp; Integration:</w:t>
      </w:r>
    </w:p>
    <w:p w14:paraId="4D5D2878" w14:textId="77777777" w:rsidR="002D5F17" w:rsidRPr="002D5F17" w:rsidRDefault="002D5F17" w:rsidP="002D5F17">
      <w:pPr>
        <w:pStyle w:val="ListParagraph"/>
        <w:numPr>
          <w:ilvl w:val="0"/>
          <w:numId w:val="18"/>
        </w:numPr>
        <w:tabs>
          <w:tab w:val="left" w:pos="480"/>
        </w:tabs>
        <w:ind w:right="1010"/>
        <w:jc w:val="both"/>
        <w:rPr>
          <w:rFonts w:asciiTheme="minorHAnsi" w:eastAsia="Calibri" w:hAnsiTheme="minorHAnsi" w:cs="Calibri"/>
          <w:sz w:val="22"/>
          <w:szCs w:val="22"/>
        </w:rPr>
      </w:pPr>
      <w:r w:rsidRPr="002D5F17">
        <w:rPr>
          <w:rFonts w:asciiTheme="minorHAnsi" w:eastAsia="Calibri" w:hAnsiTheme="minorHAnsi" w:cs="Calibri"/>
          <w:sz w:val="22"/>
          <w:szCs w:val="22"/>
        </w:rPr>
        <w:t xml:space="preserve">Migrating content from </w:t>
      </w:r>
      <w:r w:rsidRPr="002D5F17">
        <w:rPr>
          <w:rFonts w:asciiTheme="minorHAnsi" w:eastAsia="Calibri" w:hAnsiTheme="minorHAnsi" w:cs="Calibri"/>
          <w:b/>
          <w:bCs/>
          <w:sz w:val="22"/>
          <w:szCs w:val="22"/>
        </w:rPr>
        <w:t>WordPress to AEM</w:t>
      </w:r>
      <w:r w:rsidRPr="002D5F17">
        <w:rPr>
          <w:rFonts w:asciiTheme="minorHAnsi" w:eastAsia="Calibri" w:hAnsiTheme="minorHAnsi" w:cs="Calibri"/>
          <w:sz w:val="22"/>
          <w:szCs w:val="22"/>
        </w:rPr>
        <w:t xml:space="preserve"> using automation scripts, REST APIs, or XML/JSON exports.</w:t>
      </w:r>
    </w:p>
    <w:p w14:paraId="71CC6A81" w14:textId="39598709" w:rsidR="002D5F17" w:rsidRPr="002D5F17" w:rsidRDefault="002D5F17" w:rsidP="002D5F17">
      <w:pPr>
        <w:pStyle w:val="ListParagraph"/>
        <w:numPr>
          <w:ilvl w:val="0"/>
          <w:numId w:val="18"/>
        </w:numPr>
        <w:tabs>
          <w:tab w:val="left" w:pos="480"/>
        </w:tabs>
        <w:ind w:right="1010"/>
        <w:jc w:val="both"/>
        <w:rPr>
          <w:rFonts w:asciiTheme="minorHAnsi" w:eastAsia="Calibri" w:hAnsiTheme="minorHAnsi" w:cs="Calibri"/>
          <w:sz w:val="22"/>
          <w:szCs w:val="22"/>
        </w:rPr>
      </w:pPr>
      <w:r w:rsidRPr="002D5F17">
        <w:rPr>
          <w:rFonts w:asciiTheme="minorHAnsi" w:eastAsia="Calibri" w:hAnsiTheme="minorHAnsi" w:cs="Calibri"/>
          <w:sz w:val="22"/>
          <w:szCs w:val="22"/>
        </w:rPr>
        <w:t xml:space="preserve">Integrating </w:t>
      </w:r>
      <w:r w:rsidRPr="002D5F17">
        <w:rPr>
          <w:rFonts w:asciiTheme="minorHAnsi" w:eastAsia="Calibri" w:hAnsiTheme="minorHAnsi" w:cs="Calibri"/>
          <w:b/>
          <w:bCs/>
          <w:sz w:val="22"/>
          <w:szCs w:val="22"/>
        </w:rPr>
        <w:t>WordPress blogs</w:t>
      </w:r>
      <w:r w:rsidRPr="002D5F17">
        <w:rPr>
          <w:rFonts w:asciiTheme="minorHAnsi" w:eastAsia="Calibri" w:hAnsiTheme="minorHAnsi" w:cs="Calibri"/>
          <w:sz w:val="22"/>
          <w:szCs w:val="22"/>
        </w:rPr>
        <w:t xml:space="preserve"> into AEM sites via </w:t>
      </w:r>
      <w:r w:rsidRPr="002D5F17">
        <w:rPr>
          <w:rFonts w:asciiTheme="minorHAnsi" w:eastAsia="Calibri" w:hAnsiTheme="minorHAnsi" w:cs="Calibri"/>
          <w:b/>
          <w:bCs/>
          <w:sz w:val="22"/>
          <w:szCs w:val="22"/>
        </w:rPr>
        <w:t xml:space="preserve">content fragments or headless CMS </w:t>
      </w:r>
      <w:proofErr w:type="spellStart"/>
      <w:proofErr w:type="gramStart"/>
      <w:r w:rsidRPr="002D5F17">
        <w:rPr>
          <w:rFonts w:asciiTheme="minorHAnsi" w:eastAsia="Calibri" w:hAnsiTheme="minorHAnsi" w:cs="Calibri"/>
          <w:b/>
          <w:bCs/>
          <w:sz w:val="22"/>
          <w:szCs w:val="22"/>
        </w:rPr>
        <w:t>approaches</w:t>
      </w:r>
      <w:r w:rsidRPr="002D5F17">
        <w:rPr>
          <w:rFonts w:asciiTheme="minorHAnsi" w:eastAsia="Calibri" w:hAnsiTheme="minorHAnsi" w:cs="Calibri"/>
          <w:sz w:val="22"/>
          <w:szCs w:val="22"/>
        </w:rPr>
        <w:t>.</w:t>
      </w:r>
      <w:r w:rsidR="00763374">
        <w:rPr>
          <w:rFonts w:asciiTheme="minorHAnsi" w:eastAsia="Calibri" w:hAnsiTheme="minorHAnsi" w:cs="Calibri"/>
          <w:sz w:val="22"/>
          <w:szCs w:val="22"/>
        </w:rPr>
        <w:t>s</w:t>
      </w:r>
      <w:proofErr w:type="spellEnd"/>
      <w:proofErr w:type="gramEnd"/>
    </w:p>
    <w:p w14:paraId="7D3A50A0" w14:textId="5748E731" w:rsidR="009D36C8" w:rsidRPr="009D36C8" w:rsidRDefault="009D36C8" w:rsidP="009D36C8">
      <w:pPr>
        <w:pStyle w:val="ListParagraph"/>
        <w:numPr>
          <w:ilvl w:val="0"/>
          <w:numId w:val="18"/>
        </w:numPr>
        <w:tabs>
          <w:tab w:val="left" w:pos="480"/>
        </w:tabs>
        <w:ind w:right="1010"/>
        <w:jc w:val="both"/>
        <w:rPr>
          <w:rFonts w:asciiTheme="minorHAnsi" w:eastAsia="Calibri" w:hAnsiTheme="minorHAnsi" w:cs="Calibri"/>
          <w:sz w:val="22"/>
          <w:szCs w:val="22"/>
        </w:rPr>
      </w:pPr>
      <w:r>
        <w:rPr>
          <w:rFonts w:asciiTheme="minorHAnsi" w:eastAsia="Calibri" w:hAnsiTheme="minorHAnsi" w:cs="Calibri"/>
          <w:sz w:val="22"/>
          <w:szCs w:val="22"/>
        </w:rPr>
        <w:t>It</w:t>
      </w:r>
      <w:r w:rsidRPr="009D36C8">
        <w:rPr>
          <w:sz w:val="24"/>
          <w:szCs w:val="24"/>
        </w:rPr>
        <w:t xml:space="preserve"> </w:t>
      </w:r>
      <w:r w:rsidRPr="009D36C8">
        <w:rPr>
          <w:rFonts w:asciiTheme="minorHAnsi" w:eastAsia="Calibri" w:hAnsiTheme="minorHAnsi" w:cs="Calibri"/>
          <w:sz w:val="22"/>
          <w:szCs w:val="22"/>
        </w:rPr>
        <w:t xml:space="preserve">provides a </w:t>
      </w:r>
      <w:r w:rsidRPr="00396830">
        <w:rPr>
          <w:rFonts w:asciiTheme="minorHAnsi" w:eastAsia="Calibri" w:hAnsiTheme="minorHAnsi" w:cs="Calibri"/>
          <w:b/>
          <w:bCs/>
          <w:sz w:val="22"/>
          <w:szCs w:val="22"/>
        </w:rPr>
        <w:t>unified customer profile through Real-time Customer Profile</w:t>
      </w:r>
      <w:r w:rsidRPr="009D36C8">
        <w:rPr>
          <w:rFonts w:asciiTheme="minorHAnsi" w:eastAsia="Calibri" w:hAnsiTheme="minorHAnsi" w:cs="Calibri"/>
          <w:sz w:val="22"/>
          <w:szCs w:val="22"/>
        </w:rPr>
        <w:t xml:space="preserve"> and Customer Data Platform (CDP), which can be integrated with AEM to deliver personalized content and experiences. </w:t>
      </w:r>
    </w:p>
    <w:p w14:paraId="5393F490" w14:textId="77777777" w:rsidR="00456E56" w:rsidRPr="002108FA" w:rsidRDefault="00E009BE" w:rsidP="002108FA">
      <w:pPr>
        <w:pStyle w:val="ListParagraph"/>
        <w:numPr>
          <w:ilvl w:val="0"/>
          <w:numId w:val="18"/>
        </w:numPr>
        <w:tabs>
          <w:tab w:val="left" w:pos="480"/>
        </w:tabs>
        <w:ind w:right="1010"/>
        <w:jc w:val="both"/>
        <w:rPr>
          <w:rFonts w:asciiTheme="minorHAnsi" w:eastAsia="Calibri" w:hAnsiTheme="minorHAnsi" w:cs="Calibri"/>
          <w:sz w:val="22"/>
          <w:szCs w:val="22"/>
        </w:rPr>
      </w:pPr>
      <w:r w:rsidRPr="002108FA">
        <w:rPr>
          <w:rFonts w:asciiTheme="minorHAnsi" w:eastAsia="Calibri" w:hAnsiTheme="minorHAnsi" w:cs="Calibri"/>
          <w:sz w:val="22"/>
          <w:szCs w:val="22"/>
        </w:rPr>
        <w:t xml:space="preserve">Designed and developed web pages using </w:t>
      </w:r>
      <w:r w:rsidRPr="00DB010C">
        <w:rPr>
          <w:rFonts w:asciiTheme="minorHAnsi" w:eastAsia="Calibri" w:hAnsiTheme="minorHAnsi" w:cs="Calibri"/>
          <w:b/>
          <w:bCs/>
          <w:sz w:val="22"/>
          <w:szCs w:val="22"/>
        </w:rPr>
        <w:t>AEM client libraries</w:t>
      </w:r>
      <w:r w:rsidRPr="002108FA">
        <w:rPr>
          <w:rFonts w:asciiTheme="minorHAnsi" w:eastAsia="Calibri" w:hAnsiTheme="minorHAnsi" w:cs="Calibri"/>
          <w:sz w:val="22"/>
          <w:szCs w:val="22"/>
        </w:rPr>
        <w:t>.</w:t>
      </w:r>
    </w:p>
    <w:p w14:paraId="6E1A19F1"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Worked with SQL2 queries and created OAK indexes for faster searches.</w:t>
      </w:r>
    </w:p>
    <w:p w14:paraId="7A622663"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Worked on workflow process steps and </w:t>
      </w:r>
      <w:r w:rsidRPr="00DB010C">
        <w:rPr>
          <w:rFonts w:asciiTheme="minorHAnsi" w:eastAsia="Calibri" w:hAnsiTheme="minorHAnsi" w:cs="Calibri"/>
          <w:b/>
          <w:bCs/>
          <w:sz w:val="22"/>
          <w:szCs w:val="22"/>
        </w:rPr>
        <w:t>Participant/Dynamic</w:t>
      </w:r>
      <w:r w:rsidRPr="00A40B85">
        <w:rPr>
          <w:rFonts w:asciiTheme="minorHAnsi" w:eastAsia="Calibri" w:hAnsiTheme="minorHAnsi" w:cs="Calibri"/>
          <w:sz w:val="22"/>
          <w:szCs w:val="22"/>
        </w:rPr>
        <w:t xml:space="preserve"> Participant steps.</w:t>
      </w:r>
    </w:p>
    <w:p w14:paraId="22679D47"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Developed </w:t>
      </w:r>
      <w:r w:rsidRPr="00DB010C">
        <w:rPr>
          <w:rFonts w:asciiTheme="minorHAnsi" w:eastAsia="Calibri" w:hAnsiTheme="minorHAnsi" w:cs="Calibri"/>
          <w:b/>
          <w:bCs/>
          <w:sz w:val="22"/>
          <w:szCs w:val="22"/>
        </w:rPr>
        <w:t>custom React components</w:t>
      </w:r>
      <w:r w:rsidRPr="00A40B85">
        <w:rPr>
          <w:rFonts w:asciiTheme="minorHAnsi" w:eastAsia="Calibri" w:hAnsiTheme="minorHAnsi" w:cs="Calibri"/>
          <w:sz w:val="22"/>
          <w:szCs w:val="22"/>
        </w:rPr>
        <w:t xml:space="preserve"> for dynamic DOM updates.</w:t>
      </w:r>
    </w:p>
    <w:p w14:paraId="7C096343" w14:textId="77777777" w:rsidR="00456E56" w:rsidRPr="00A40B85" w:rsidRDefault="00E009BE" w:rsidP="00A40B85">
      <w:pPr>
        <w:pStyle w:val="ListParagraph"/>
        <w:numPr>
          <w:ilvl w:val="0"/>
          <w:numId w:val="18"/>
        </w:numPr>
        <w:tabs>
          <w:tab w:val="center" w:pos="5630"/>
        </w:tabs>
        <w:rPr>
          <w:rFonts w:asciiTheme="minorHAnsi" w:eastAsia="Calibri" w:hAnsiTheme="minorHAnsi" w:cs="Calibri"/>
          <w:sz w:val="22"/>
          <w:szCs w:val="22"/>
        </w:rPr>
      </w:pPr>
      <w:r w:rsidRPr="00A40B85">
        <w:rPr>
          <w:rFonts w:asciiTheme="minorHAnsi" w:eastAsia="Calibri" w:hAnsiTheme="minorHAnsi" w:cs="Calibri"/>
          <w:sz w:val="22"/>
          <w:szCs w:val="22"/>
        </w:rPr>
        <w:t>Customized forms for Internet and Intranet sites.</w:t>
      </w:r>
      <w:r w:rsidR="00306E78" w:rsidRPr="00A40B85">
        <w:rPr>
          <w:rFonts w:asciiTheme="minorHAnsi" w:eastAsia="Calibri" w:hAnsiTheme="minorHAnsi" w:cs="Calibri"/>
          <w:sz w:val="22"/>
          <w:szCs w:val="22"/>
        </w:rPr>
        <w:tab/>
      </w:r>
    </w:p>
    <w:p w14:paraId="0F320392" w14:textId="77777777" w:rsidR="00456E56" w:rsidRPr="00A40B85" w:rsidRDefault="00E009BE" w:rsidP="00A40B85">
      <w:pPr>
        <w:pStyle w:val="ListParagraph"/>
        <w:numPr>
          <w:ilvl w:val="0"/>
          <w:numId w:val="18"/>
        </w:numPr>
        <w:rPr>
          <w:rFonts w:asciiTheme="minorHAnsi" w:eastAsia="Calibri" w:hAnsiTheme="minorHAnsi" w:cs="Calibri"/>
          <w:sz w:val="22"/>
          <w:szCs w:val="22"/>
        </w:rPr>
      </w:pPr>
      <w:r w:rsidRPr="00A40B85">
        <w:rPr>
          <w:rFonts w:asciiTheme="minorHAnsi" w:eastAsia="Calibri" w:hAnsiTheme="minorHAnsi" w:cs="Calibri"/>
          <w:sz w:val="22"/>
          <w:szCs w:val="22"/>
        </w:rPr>
        <w:t>Used core jQuery functions for logical client-side implementation across the application.</w:t>
      </w:r>
    </w:p>
    <w:p w14:paraId="0CBF9FD4" w14:textId="77777777" w:rsidR="00456E56" w:rsidRPr="00306E78" w:rsidRDefault="00456E56" w:rsidP="00A40B85">
      <w:pPr>
        <w:ind w:left="0" w:firstLine="0"/>
        <w:contextualSpacing/>
        <w:rPr>
          <w:rFonts w:asciiTheme="minorHAnsi" w:hAnsiTheme="minorHAnsi"/>
          <w:sz w:val="22"/>
          <w:szCs w:val="22"/>
        </w:rPr>
      </w:pPr>
    </w:p>
    <w:p w14:paraId="32862492" w14:textId="29ED9EAE" w:rsidR="00456E56" w:rsidRPr="004811B9" w:rsidRDefault="00E009BE" w:rsidP="004811B9">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 xml:space="preserve">Environment: </w:t>
      </w:r>
      <w:r w:rsidRPr="00306E78">
        <w:rPr>
          <w:rFonts w:asciiTheme="minorHAnsi" w:eastAsia="Calibri" w:hAnsiTheme="minorHAnsi" w:cs="Calibri"/>
          <w:sz w:val="22"/>
          <w:szCs w:val="22"/>
        </w:rPr>
        <w:t>HTML, R abyss, adobe analytics, jQuery, AEM 6.5, Apache Sling, Slightly, Eclipse, Maven.</w:t>
      </w:r>
    </w:p>
    <w:p w14:paraId="5F35D58C" w14:textId="77777777" w:rsidR="00BB4538" w:rsidRPr="00306E78" w:rsidRDefault="00BB4538" w:rsidP="00306E78">
      <w:pPr>
        <w:contextualSpacing/>
        <w:rPr>
          <w:rFonts w:asciiTheme="minorHAnsi" w:hAnsiTheme="minorHAnsi"/>
          <w:sz w:val="22"/>
          <w:szCs w:val="22"/>
        </w:rPr>
      </w:pPr>
    </w:p>
    <w:p w14:paraId="2F4E33E7" w14:textId="37B79896"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 xml:space="preserve">Client: </w:t>
      </w:r>
      <w:r w:rsidR="005C0788">
        <w:rPr>
          <w:rFonts w:asciiTheme="minorHAnsi" w:eastAsia="Calibri" w:hAnsiTheme="minorHAnsi" w:cs="Calibri"/>
          <w:b/>
          <w:sz w:val="22"/>
          <w:szCs w:val="22"/>
        </w:rPr>
        <w:t>University Of Phoenix, AZ</w:t>
      </w:r>
      <w:r w:rsidRPr="00306E78">
        <w:rPr>
          <w:rFonts w:asciiTheme="minorHAnsi" w:eastAsia="Calibri" w:hAnsiTheme="minorHAnsi" w:cs="Calibri"/>
          <w:b/>
          <w:sz w:val="22"/>
          <w:szCs w:val="22"/>
        </w:rPr>
        <w:t xml:space="preserve">                                                                                      Nov 22 - May23</w:t>
      </w:r>
    </w:p>
    <w:p w14:paraId="6629E8CD"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Role: Sr AEM Fullstack Developer</w:t>
      </w:r>
    </w:p>
    <w:p w14:paraId="70D4F00A" w14:textId="77777777" w:rsidR="00456E56" w:rsidRPr="00306E78" w:rsidRDefault="00456E56" w:rsidP="00306E78">
      <w:pPr>
        <w:contextualSpacing/>
        <w:rPr>
          <w:rFonts w:asciiTheme="minorHAnsi" w:hAnsiTheme="minorHAnsi"/>
          <w:sz w:val="22"/>
          <w:szCs w:val="22"/>
        </w:rPr>
      </w:pPr>
    </w:p>
    <w:p w14:paraId="34099B3B"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Responsibilities:</w:t>
      </w:r>
    </w:p>
    <w:p w14:paraId="6F94F9FA" w14:textId="77777777" w:rsidR="00456E56" w:rsidRPr="00306E78" w:rsidRDefault="00456E56" w:rsidP="00306E78">
      <w:pPr>
        <w:contextualSpacing/>
        <w:rPr>
          <w:rFonts w:asciiTheme="minorHAnsi" w:hAnsiTheme="minorHAnsi"/>
          <w:sz w:val="22"/>
          <w:szCs w:val="22"/>
        </w:rPr>
      </w:pPr>
    </w:p>
    <w:p w14:paraId="4146D9F7"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Worked on </w:t>
      </w:r>
      <w:r w:rsidRPr="00A40B85">
        <w:rPr>
          <w:rFonts w:asciiTheme="minorHAnsi" w:eastAsia="Calibri" w:hAnsiTheme="minorHAnsi" w:cs="Calibri"/>
          <w:b/>
          <w:sz w:val="22"/>
          <w:szCs w:val="22"/>
        </w:rPr>
        <w:t xml:space="preserve">Experience Fragments </w:t>
      </w:r>
      <w:r w:rsidRPr="00A40B85">
        <w:rPr>
          <w:rFonts w:asciiTheme="minorHAnsi" w:eastAsia="Calibri" w:hAnsiTheme="minorHAnsi" w:cs="Calibri"/>
          <w:sz w:val="22"/>
          <w:szCs w:val="22"/>
        </w:rPr>
        <w:t xml:space="preserve">and </w:t>
      </w:r>
      <w:r w:rsidRPr="00A40B85">
        <w:rPr>
          <w:rFonts w:asciiTheme="minorHAnsi" w:eastAsia="Calibri" w:hAnsiTheme="minorHAnsi" w:cs="Calibri"/>
          <w:b/>
          <w:sz w:val="22"/>
          <w:szCs w:val="22"/>
        </w:rPr>
        <w:t>Content Fragments.</w:t>
      </w:r>
    </w:p>
    <w:p w14:paraId="5624B32B"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Developed templates and internationalized AEM components using Sightly (HTL) and Sling Models.</w:t>
      </w:r>
    </w:p>
    <w:p w14:paraId="58FA5BAD"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Worked on Experience Fragments and Content Fragments.</w:t>
      </w:r>
    </w:p>
    <w:p w14:paraId="179BDAA2" w14:textId="77777777" w:rsidR="00BB4538" w:rsidRPr="00A40B85" w:rsidRDefault="00BB4538"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Developed </w:t>
      </w:r>
      <w:r w:rsidRPr="00A40B85">
        <w:rPr>
          <w:rFonts w:asciiTheme="minorHAnsi" w:eastAsia="Calibri" w:hAnsiTheme="minorHAnsi" w:cs="Calibri"/>
          <w:b/>
          <w:bCs/>
          <w:sz w:val="22"/>
          <w:szCs w:val="22"/>
        </w:rPr>
        <w:t>custom AEM components</w:t>
      </w:r>
      <w:r w:rsidRPr="00A40B85">
        <w:rPr>
          <w:rFonts w:asciiTheme="minorHAnsi" w:eastAsia="Calibri" w:hAnsiTheme="minorHAnsi" w:cs="Calibri"/>
          <w:sz w:val="22"/>
          <w:szCs w:val="22"/>
        </w:rPr>
        <w:t xml:space="preserve"> and templates, ensuring seamless integration with </w:t>
      </w:r>
      <w:r w:rsidRPr="00A40B85">
        <w:rPr>
          <w:rFonts w:asciiTheme="minorHAnsi" w:eastAsia="Calibri" w:hAnsiTheme="minorHAnsi" w:cs="Calibri"/>
          <w:b/>
          <w:bCs/>
          <w:sz w:val="22"/>
          <w:szCs w:val="22"/>
        </w:rPr>
        <w:t>AEM DAM</w:t>
      </w:r>
      <w:r w:rsidRPr="00A40B85">
        <w:rPr>
          <w:rFonts w:asciiTheme="minorHAnsi" w:eastAsia="Calibri" w:hAnsiTheme="minorHAnsi" w:cs="Calibri"/>
          <w:sz w:val="22"/>
          <w:szCs w:val="22"/>
        </w:rPr>
        <w:t xml:space="preserve"> for content management and delivery across web and mobile applications.</w:t>
      </w:r>
    </w:p>
    <w:p w14:paraId="386990D9" w14:textId="5296C9E3" w:rsidR="00456E56" w:rsidRPr="009723AE" w:rsidRDefault="00E009BE" w:rsidP="009723AE">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Integrated AEM with Cloud builds and pipeline environments for development</w:t>
      </w:r>
      <w:r w:rsidR="009723AE">
        <w:rPr>
          <w:rFonts w:asciiTheme="minorHAnsi" w:eastAsia="Calibri" w:hAnsiTheme="minorHAnsi" w:cs="Calibri"/>
          <w:sz w:val="22"/>
          <w:szCs w:val="22"/>
        </w:rPr>
        <w:t xml:space="preserve">, </w:t>
      </w:r>
      <w:r w:rsidRPr="009723AE">
        <w:rPr>
          <w:rFonts w:asciiTheme="minorHAnsi" w:eastAsia="Calibri" w:hAnsiTheme="minorHAnsi" w:cs="Calibri"/>
          <w:sz w:val="22"/>
          <w:szCs w:val="22"/>
        </w:rPr>
        <w:t xml:space="preserve">Upgraded projects from one version to another </w:t>
      </w:r>
      <w:r w:rsidRPr="00DB010C">
        <w:rPr>
          <w:rFonts w:asciiTheme="minorHAnsi" w:eastAsia="Calibri" w:hAnsiTheme="minorHAnsi" w:cs="Calibri"/>
          <w:b/>
          <w:bCs/>
          <w:sz w:val="22"/>
          <w:szCs w:val="22"/>
        </w:rPr>
        <w:t>(e.g., AEM 6.3 to AEM 6.4).</w:t>
      </w:r>
    </w:p>
    <w:p w14:paraId="44E6956C"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Worked on the setup and configuration of SAML authentication servers.</w:t>
      </w:r>
    </w:p>
    <w:p w14:paraId="5CFF19BD"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Used Jenkins to build, package, and </w:t>
      </w:r>
      <w:r w:rsidRPr="00DB010C">
        <w:rPr>
          <w:rFonts w:asciiTheme="minorHAnsi" w:eastAsia="Calibri" w:hAnsiTheme="minorHAnsi" w:cs="Calibri"/>
          <w:b/>
          <w:bCs/>
          <w:sz w:val="22"/>
          <w:szCs w:val="22"/>
        </w:rPr>
        <w:t>deploy applications, and Log4j</w:t>
      </w:r>
      <w:r w:rsidRPr="00A40B85">
        <w:rPr>
          <w:rFonts w:asciiTheme="minorHAnsi" w:eastAsia="Calibri" w:hAnsiTheme="minorHAnsi" w:cs="Calibri"/>
          <w:sz w:val="22"/>
          <w:szCs w:val="22"/>
        </w:rPr>
        <w:t xml:space="preserve"> for the logging system.</w:t>
      </w:r>
    </w:p>
    <w:p w14:paraId="177370A1" w14:textId="1249429E" w:rsidR="00BB4538" w:rsidRPr="004811B9" w:rsidRDefault="00E009BE" w:rsidP="004811B9">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Designed and developed web pages using AEM client libraries.</w:t>
      </w:r>
      <w:r w:rsidR="004811B9">
        <w:rPr>
          <w:rFonts w:asciiTheme="minorHAnsi" w:eastAsia="Calibri" w:hAnsiTheme="minorHAnsi" w:cs="Calibri"/>
          <w:sz w:val="22"/>
          <w:szCs w:val="22"/>
        </w:rPr>
        <w:t xml:space="preserve"> </w:t>
      </w:r>
      <w:r w:rsidR="00BB4538" w:rsidRPr="004811B9">
        <w:rPr>
          <w:rFonts w:asciiTheme="minorHAnsi" w:hAnsiTheme="minorHAnsi" w:cstheme="majorHAnsi"/>
          <w:color w:val="000000"/>
          <w:sz w:val="22"/>
          <w:szCs w:val="22"/>
        </w:rPr>
        <w:t xml:space="preserve">Also, </w:t>
      </w:r>
      <w:r w:rsidR="007001A4" w:rsidRPr="004811B9">
        <w:rPr>
          <w:rFonts w:asciiTheme="minorHAnsi" w:hAnsiTheme="minorHAnsi" w:cstheme="majorHAnsi"/>
          <w:color w:val="000000"/>
          <w:sz w:val="22"/>
          <w:szCs w:val="22"/>
        </w:rPr>
        <w:t>I have been</w:t>
      </w:r>
      <w:r w:rsidR="00BB4538" w:rsidRPr="004811B9">
        <w:rPr>
          <w:rFonts w:asciiTheme="minorHAnsi" w:hAnsiTheme="minorHAnsi" w:cstheme="majorHAnsi"/>
          <w:color w:val="000000"/>
          <w:sz w:val="22"/>
          <w:szCs w:val="22"/>
        </w:rPr>
        <w:t xml:space="preserve"> in to using other Enterprise Management Tools like </w:t>
      </w:r>
      <w:r w:rsidR="00BB4538" w:rsidRPr="004811B9">
        <w:rPr>
          <w:rFonts w:asciiTheme="minorHAnsi" w:hAnsiTheme="minorHAnsi" w:cstheme="majorHAnsi"/>
          <w:b/>
          <w:color w:val="000000"/>
          <w:sz w:val="22"/>
          <w:szCs w:val="22"/>
        </w:rPr>
        <w:t>Adobe Test</w:t>
      </w:r>
      <w:r w:rsidR="00BB4538" w:rsidRPr="004811B9">
        <w:rPr>
          <w:rFonts w:asciiTheme="minorHAnsi" w:hAnsiTheme="minorHAnsi" w:cstheme="majorHAnsi"/>
          <w:color w:val="000000"/>
          <w:sz w:val="22"/>
          <w:szCs w:val="22"/>
        </w:rPr>
        <w:t xml:space="preserve"> and </w:t>
      </w:r>
      <w:r w:rsidR="00BB4538" w:rsidRPr="004811B9">
        <w:rPr>
          <w:rFonts w:asciiTheme="minorHAnsi" w:hAnsiTheme="minorHAnsi" w:cstheme="majorHAnsi"/>
          <w:b/>
          <w:color w:val="000000"/>
          <w:sz w:val="22"/>
          <w:szCs w:val="22"/>
        </w:rPr>
        <w:t>Target</w:t>
      </w:r>
      <w:r w:rsidR="00BB4538" w:rsidRPr="004811B9">
        <w:rPr>
          <w:rFonts w:asciiTheme="minorHAnsi" w:hAnsiTheme="minorHAnsi" w:cstheme="majorHAnsi"/>
          <w:color w:val="000000"/>
          <w:sz w:val="22"/>
          <w:szCs w:val="22"/>
        </w:rPr>
        <w:t xml:space="preserve"> and Promote and also </w:t>
      </w:r>
      <w:r w:rsidR="00BB4538" w:rsidRPr="004811B9">
        <w:rPr>
          <w:rFonts w:asciiTheme="minorHAnsi" w:hAnsiTheme="minorHAnsi" w:cstheme="majorHAnsi"/>
          <w:b/>
          <w:color w:val="000000"/>
          <w:sz w:val="22"/>
          <w:szCs w:val="22"/>
        </w:rPr>
        <w:t>Adobe DTM</w:t>
      </w:r>
      <w:r w:rsidR="00BB4538" w:rsidRPr="004811B9">
        <w:rPr>
          <w:rFonts w:asciiTheme="minorHAnsi" w:hAnsiTheme="minorHAnsi" w:cstheme="majorHAnsi"/>
          <w:color w:val="000000"/>
          <w:sz w:val="22"/>
          <w:szCs w:val="22"/>
        </w:rPr>
        <w:t xml:space="preserve">. </w:t>
      </w:r>
    </w:p>
    <w:p w14:paraId="051ADDE5" w14:textId="529547A4" w:rsidR="00396830" w:rsidRDefault="00396830" w:rsidP="00A40B85">
      <w:pPr>
        <w:pStyle w:val="NoSpacing"/>
        <w:numPr>
          <w:ilvl w:val="0"/>
          <w:numId w:val="19"/>
        </w:numPr>
        <w:ind w:leftChars="0" w:firstLineChars="0"/>
        <w:contextualSpacing/>
        <w:rPr>
          <w:rFonts w:asciiTheme="minorHAnsi" w:hAnsiTheme="minorHAnsi" w:cstheme="majorHAnsi"/>
          <w:color w:val="000000"/>
          <w:sz w:val="22"/>
          <w:szCs w:val="22"/>
        </w:rPr>
      </w:pPr>
      <w:r>
        <w:rPr>
          <w:rFonts w:asciiTheme="minorHAnsi" w:hAnsiTheme="minorHAnsi" w:cstheme="majorHAnsi"/>
          <w:color w:val="000000"/>
          <w:sz w:val="22"/>
          <w:szCs w:val="22"/>
        </w:rPr>
        <w:t xml:space="preserve">I have </w:t>
      </w:r>
      <w:r w:rsidRPr="00396830">
        <w:rPr>
          <w:rFonts w:asciiTheme="minorHAnsi" w:hAnsiTheme="minorHAnsi" w:cstheme="majorHAnsi"/>
          <w:color w:val="000000"/>
          <w:sz w:val="22"/>
          <w:szCs w:val="22"/>
        </w:rPr>
        <w:t>integrat</w:t>
      </w:r>
      <w:r>
        <w:rPr>
          <w:rFonts w:asciiTheme="minorHAnsi" w:hAnsiTheme="minorHAnsi" w:cstheme="majorHAnsi"/>
          <w:color w:val="000000"/>
          <w:sz w:val="22"/>
          <w:szCs w:val="22"/>
        </w:rPr>
        <w:t>ed</w:t>
      </w:r>
      <w:r w:rsidRPr="00396830">
        <w:rPr>
          <w:rFonts w:asciiTheme="minorHAnsi" w:hAnsiTheme="minorHAnsi" w:cstheme="majorHAnsi"/>
          <w:color w:val="000000"/>
          <w:sz w:val="22"/>
          <w:szCs w:val="22"/>
        </w:rPr>
        <w:t xml:space="preserve"> </w:t>
      </w:r>
      <w:r w:rsidRPr="00396830">
        <w:rPr>
          <w:rFonts w:asciiTheme="minorHAnsi" w:hAnsiTheme="minorHAnsi" w:cstheme="majorHAnsi"/>
          <w:b/>
          <w:bCs/>
          <w:color w:val="000000"/>
          <w:sz w:val="22"/>
          <w:szCs w:val="22"/>
        </w:rPr>
        <w:t>AEM Sites</w:t>
      </w:r>
      <w:r w:rsidRPr="00396830">
        <w:rPr>
          <w:rFonts w:asciiTheme="minorHAnsi" w:hAnsiTheme="minorHAnsi" w:cstheme="majorHAnsi"/>
          <w:color w:val="000000"/>
          <w:sz w:val="22"/>
          <w:szCs w:val="22"/>
        </w:rPr>
        <w:t xml:space="preserve"> with </w:t>
      </w:r>
      <w:r w:rsidRPr="00396830">
        <w:rPr>
          <w:rFonts w:asciiTheme="minorHAnsi" w:hAnsiTheme="minorHAnsi" w:cstheme="majorHAnsi"/>
          <w:b/>
          <w:bCs/>
          <w:color w:val="000000"/>
          <w:sz w:val="22"/>
          <w:szCs w:val="22"/>
        </w:rPr>
        <w:t>AEP</w:t>
      </w:r>
      <w:r w:rsidR="00162179">
        <w:rPr>
          <w:rFonts w:asciiTheme="minorHAnsi" w:hAnsiTheme="minorHAnsi" w:cstheme="majorHAnsi"/>
          <w:color w:val="000000"/>
          <w:sz w:val="22"/>
          <w:szCs w:val="22"/>
        </w:rPr>
        <w:t xml:space="preserve"> and </w:t>
      </w:r>
      <w:r w:rsidRPr="00396830">
        <w:rPr>
          <w:rFonts w:asciiTheme="minorHAnsi" w:hAnsiTheme="minorHAnsi" w:cstheme="majorHAnsi"/>
          <w:color w:val="000000"/>
          <w:sz w:val="22"/>
          <w:szCs w:val="22"/>
        </w:rPr>
        <w:t>deliver</w:t>
      </w:r>
      <w:r w:rsidR="00162179">
        <w:rPr>
          <w:rFonts w:asciiTheme="minorHAnsi" w:hAnsiTheme="minorHAnsi" w:cstheme="majorHAnsi"/>
          <w:color w:val="000000"/>
          <w:sz w:val="22"/>
          <w:szCs w:val="22"/>
        </w:rPr>
        <w:t>ed</w:t>
      </w:r>
      <w:r w:rsidRPr="00396830">
        <w:rPr>
          <w:rFonts w:asciiTheme="minorHAnsi" w:hAnsiTheme="minorHAnsi" w:cstheme="majorHAnsi"/>
          <w:color w:val="000000"/>
          <w:sz w:val="22"/>
          <w:szCs w:val="22"/>
        </w:rPr>
        <w:t xml:space="preserve"> </w:t>
      </w:r>
      <w:r w:rsidRPr="00396830">
        <w:rPr>
          <w:rFonts w:asciiTheme="minorHAnsi" w:hAnsiTheme="minorHAnsi" w:cstheme="majorHAnsi"/>
          <w:b/>
          <w:bCs/>
          <w:color w:val="000000"/>
          <w:sz w:val="22"/>
          <w:szCs w:val="22"/>
        </w:rPr>
        <w:t xml:space="preserve">data-driven </w:t>
      </w:r>
      <w:r w:rsidR="00806C16" w:rsidRPr="00396830">
        <w:rPr>
          <w:rFonts w:asciiTheme="minorHAnsi" w:hAnsiTheme="minorHAnsi" w:cstheme="majorHAnsi"/>
          <w:b/>
          <w:bCs/>
          <w:color w:val="000000"/>
          <w:sz w:val="22"/>
          <w:szCs w:val="22"/>
        </w:rPr>
        <w:t>content</w:t>
      </w:r>
      <w:r w:rsidR="00806C16">
        <w:rPr>
          <w:rFonts w:asciiTheme="minorHAnsi" w:hAnsiTheme="minorHAnsi" w:cstheme="majorHAnsi"/>
          <w:color w:val="000000"/>
          <w:sz w:val="22"/>
          <w:szCs w:val="22"/>
        </w:rPr>
        <w:t xml:space="preserve"> and</w:t>
      </w:r>
      <w:r w:rsidR="00162179">
        <w:rPr>
          <w:rFonts w:asciiTheme="minorHAnsi" w:hAnsiTheme="minorHAnsi" w:cstheme="majorHAnsi"/>
          <w:color w:val="000000"/>
          <w:sz w:val="22"/>
          <w:szCs w:val="22"/>
        </w:rPr>
        <w:t xml:space="preserve"> </w:t>
      </w:r>
      <w:r w:rsidRPr="00396830">
        <w:rPr>
          <w:rFonts w:asciiTheme="minorHAnsi" w:hAnsiTheme="minorHAnsi" w:cstheme="majorHAnsi"/>
          <w:color w:val="000000"/>
          <w:sz w:val="22"/>
          <w:szCs w:val="22"/>
        </w:rPr>
        <w:t xml:space="preserve">insights directly into the AEM environment. For instance, using </w:t>
      </w:r>
      <w:r w:rsidRPr="00396830">
        <w:rPr>
          <w:rFonts w:asciiTheme="minorHAnsi" w:hAnsiTheme="minorHAnsi" w:cstheme="majorHAnsi"/>
          <w:b/>
          <w:bCs/>
          <w:color w:val="000000"/>
          <w:sz w:val="22"/>
          <w:szCs w:val="22"/>
        </w:rPr>
        <w:t>Adobe Analytics</w:t>
      </w:r>
      <w:r w:rsidRPr="00396830">
        <w:rPr>
          <w:rFonts w:asciiTheme="minorHAnsi" w:hAnsiTheme="minorHAnsi" w:cstheme="majorHAnsi"/>
          <w:color w:val="000000"/>
          <w:sz w:val="22"/>
          <w:szCs w:val="22"/>
        </w:rPr>
        <w:t xml:space="preserve"> (part of AEP), </w:t>
      </w:r>
      <w:r w:rsidR="00806C16" w:rsidRPr="00396830">
        <w:rPr>
          <w:rFonts w:asciiTheme="minorHAnsi" w:hAnsiTheme="minorHAnsi" w:cstheme="majorHAnsi"/>
          <w:color w:val="000000"/>
          <w:sz w:val="22"/>
          <w:szCs w:val="22"/>
        </w:rPr>
        <w:t>gather</w:t>
      </w:r>
      <w:r w:rsidRPr="00396830">
        <w:rPr>
          <w:rFonts w:asciiTheme="minorHAnsi" w:hAnsiTheme="minorHAnsi" w:cstheme="majorHAnsi"/>
          <w:color w:val="000000"/>
          <w:sz w:val="22"/>
          <w:szCs w:val="22"/>
        </w:rPr>
        <w:t xml:space="preserve"> real-time data on user behavior and integrate those insights into AEM components. </w:t>
      </w:r>
    </w:p>
    <w:p w14:paraId="02120343" w14:textId="77777777" w:rsidR="00A235A6" w:rsidRDefault="00396830" w:rsidP="00A235A6">
      <w:pPr>
        <w:pStyle w:val="NoSpacing"/>
        <w:numPr>
          <w:ilvl w:val="0"/>
          <w:numId w:val="19"/>
        </w:numPr>
        <w:ind w:leftChars="0" w:firstLineChars="0"/>
        <w:contextualSpacing/>
        <w:rPr>
          <w:rFonts w:asciiTheme="minorHAnsi" w:hAnsiTheme="minorHAnsi" w:cstheme="majorHAnsi"/>
          <w:color w:val="000000"/>
          <w:sz w:val="22"/>
          <w:szCs w:val="22"/>
        </w:rPr>
      </w:pPr>
      <w:r>
        <w:rPr>
          <w:rFonts w:asciiTheme="minorHAnsi" w:hAnsiTheme="minorHAnsi" w:cstheme="majorHAnsi"/>
          <w:color w:val="000000"/>
          <w:sz w:val="22"/>
          <w:szCs w:val="22"/>
        </w:rPr>
        <w:t xml:space="preserve">I </w:t>
      </w:r>
      <w:r w:rsidRPr="00396830">
        <w:rPr>
          <w:rFonts w:asciiTheme="minorHAnsi" w:hAnsiTheme="minorHAnsi" w:cstheme="majorHAnsi"/>
          <w:color w:val="000000"/>
          <w:sz w:val="22"/>
          <w:szCs w:val="22"/>
        </w:rPr>
        <w:t>leverage</w:t>
      </w:r>
      <w:r>
        <w:rPr>
          <w:rFonts w:asciiTheme="minorHAnsi" w:hAnsiTheme="minorHAnsi" w:cstheme="majorHAnsi"/>
          <w:color w:val="000000"/>
          <w:sz w:val="22"/>
          <w:szCs w:val="22"/>
        </w:rPr>
        <w:t>d</w:t>
      </w:r>
      <w:r w:rsidRPr="00396830">
        <w:rPr>
          <w:rFonts w:asciiTheme="minorHAnsi" w:hAnsiTheme="minorHAnsi" w:cstheme="majorHAnsi"/>
          <w:color w:val="000000"/>
          <w:sz w:val="22"/>
          <w:szCs w:val="22"/>
        </w:rPr>
        <w:t xml:space="preserve"> this data to create </w:t>
      </w:r>
      <w:r w:rsidR="004811B9" w:rsidRPr="00396830">
        <w:rPr>
          <w:rFonts w:asciiTheme="minorHAnsi" w:hAnsiTheme="minorHAnsi" w:cstheme="majorHAnsi"/>
          <w:color w:val="000000"/>
          <w:sz w:val="22"/>
          <w:szCs w:val="22"/>
        </w:rPr>
        <w:t>components that</w:t>
      </w:r>
      <w:r w:rsidRPr="00396830">
        <w:rPr>
          <w:rFonts w:asciiTheme="minorHAnsi" w:hAnsiTheme="minorHAnsi" w:cstheme="majorHAnsi"/>
          <w:color w:val="000000"/>
          <w:sz w:val="22"/>
          <w:szCs w:val="22"/>
        </w:rPr>
        <w:t xml:space="preserve"> </w:t>
      </w:r>
      <w:r w:rsidR="00806C16" w:rsidRPr="00DB010C">
        <w:rPr>
          <w:rFonts w:asciiTheme="minorHAnsi" w:hAnsiTheme="minorHAnsi" w:cstheme="majorHAnsi"/>
          <w:b/>
          <w:bCs/>
          <w:color w:val="000000"/>
          <w:sz w:val="22"/>
          <w:szCs w:val="22"/>
        </w:rPr>
        <w:t>respond</w:t>
      </w:r>
      <w:r w:rsidRPr="00DB010C">
        <w:rPr>
          <w:rFonts w:asciiTheme="minorHAnsi" w:hAnsiTheme="minorHAnsi" w:cstheme="majorHAnsi"/>
          <w:b/>
          <w:bCs/>
          <w:color w:val="000000"/>
          <w:sz w:val="22"/>
          <w:szCs w:val="22"/>
        </w:rPr>
        <w:t xml:space="preserve"> to real-time analytics</w:t>
      </w:r>
      <w:r w:rsidRPr="00396830">
        <w:rPr>
          <w:rFonts w:asciiTheme="minorHAnsi" w:hAnsiTheme="minorHAnsi" w:cstheme="majorHAnsi"/>
          <w:color w:val="000000"/>
          <w:sz w:val="22"/>
          <w:szCs w:val="22"/>
        </w:rPr>
        <w:t>, such as adjusting content dynamically based on user interactions or traffic patterns, ensuring content is continuously optimized and relevant.</w:t>
      </w:r>
    </w:p>
    <w:p w14:paraId="31BADF4D" w14:textId="77777777" w:rsidR="00A235A6" w:rsidRDefault="00A235A6" w:rsidP="00A235A6">
      <w:pPr>
        <w:pStyle w:val="NoSpacing"/>
        <w:numPr>
          <w:ilvl w:val="0"/>
          <w:numId w:val="19"/>
        </w:numPr>
        <w:ind w:leftChars="0" w:firstLineChars="0"/>
        <w:contextualSpacing/>
        <w:rPr>
          <w:rFonts w:asciiTheme="minorHAnsi" w:hAnsiTheme="minorHAnsi" w:cstheme="majorHAnsi"/>
          <w:color w:val="000000"/>
          <w:sz w:val="22"/>
          <w:szCs w:val="22"/>
        </w:rPr>
      </w:pPr>
      <w:r w:rsidRPr="00A235A6">
        <w:rPr>
          <w:rFonts w:asciiTheme="minorHAnsi" w:hAnsiTheme="minorHAnsi" w:cstheme="majorHAnsi"/>
          <w:color w:val="000000"/>
          <w:sz w:val="22"/>
          <w:szCs w:val="22"/>
        </w:rPr>
        <w:t xml:space="preserve">Integrated </w:t>
      </w:r>
      <w:r w:rsidRPr="00A235A6">
        <w:rPr>
          <w:rFonts w:asciiTheme="minorHAnsi" w:hAnsiTheme="minorHAnsi" w:cstheme="majorHAnsi"/>
          <w:b/>
          <w:bCs/>
          <w:color w:val="000000"/>
          <w:sz w:val="22"/>
          <w:szCs w:val="22"/>
        </w:rPr>
        <w:t xml:space="preserve">Alpine.js to enhance interactivity in AEM components, </w:t>
      </w:r>
      <w:r w:rsidRPr="00A235A6">
        <w:rPr>
          <w:rFonts w:asciiTheme="minorHAnsi" w:hAnsiTheme="minorHAnsi" w:cstheme="majorHAnsi"/>
          <w:color w:val="000000"/>
          <w:sz w:val="22"/>
          <w:szCs w:val="22"/>
        </w:rPr>
        <w:t xml:space="preserve">reducing reliance on heavy JavaScript frameworks. </w:t>
      </w:r>
    </w:p>
    <w:p w14:paraId="339AF5EF" w14:textId="1462EA15" w:rsidR="00A235A6" w:rsidRPr="00A235A6" w:rsidRDefault="00A235A6" w:rsidP="00A235A6">
      <w:pPr>
        <w:pStyle w:val="NoSpacing"/>
        <w:numPr>
          <w:ilvl w:val="0"/>
          <w:numId w:val="19"/>
        </w:numPr>
        <w:ind w:leftChars="0" w:firstLineChars="0"/>
        <w:contextualSpacing/>
        <w:rPr>
          <w:rFonts w:asciiTheme="minorHAnsi" w:hAnsiTheme="minorHAnsi" w:cstheme="majorHAnsi"/>
          <w:b/>
          <w:bCs/>
          <w:color w:val="000000"/>
          <w:sz w:val="22"/>
          <w:szCs w:val="22"/>
        </w:rPr>
      </w:pPr>
      <w:r w:rsidRPr="00A235A6">
        <w:rPr>
          <w:rFonts w:asciiTheme="minorHAnsi" w:hAnsiTheme="minorHAnsi" w:cstheme="majorHAnsi"/>
          <w:color w:val="000000"/>
          <w:sz w:val="22"/>
          <w:szCs w:val="22"/>
        </w:rPr>
        <w:t xml:space="preserve">Implemented </w:t>
      </w:r>
      <w:r w:rsidRPr="00A235A6">
        <w:rPr>
          <w:rFonts w:asciiTheme="minorHAnsi" w:hAnsiTheme="minorHAnsi" w:cstheme="majorHAnsi"/>
          <w:b/>
          <w:bCs/>
          <w:color w:val="000000"/>
          <w:sz w:val="22"/>
          <w:szCs w:val="22"/>
        </w:rPr>
        <w:t xml:space="preserve">dynamic data binding </w:t>
      </w:r>
      <w:r w:rsidRPr="00A235A6">
        <w:rPr>
          <w:rFonts w:asciiTheme="minorHAnsi" w:hAnsiTheme="minorHAnsi" w:cstheme="majorHAnsi"/>
          <w:color w:val="000000"/>
          <w:sz w:val="22"/>
          <w:szCs w:val="22"/>
        </w:rPr>
        <w:t xml:space="preserve">and state management for </w:t>
      </w:r>
      <w:r w:rsidRPr="00A235A6">
        <w:rPr>
          <w:rFonts w:asciiTheme="minorHAnsi" w:hAnsiTheme="minorHAnsi" w:cstheme="majorHAnsi"/>
          <w:b/>
          <w:bCs/>
          <w:color w:val="000000"/>
          <w:sz w:val="22"/>
          <w:szCs w:val="22"/>
        </w:rPr>
        <w:t>reusable AEM components, improving maintainability.</w:t>
      </w:r>
    </w:p>
    <w:p w14:paraId="257BE6C5" w14:textId="018D447C" w:rsidR="00456E56" w:rsidRPr="004811B9" w:rsidRDefault="00E009BE" w:rsidP="004811B9">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lastRenderedPageBreak/>
        <w:t xml:space="preserve">Used React JS </w:t>
      </w:r>
      <w:r w:rsidRPr="00DB010C">
        <w:rPr>
          <w:rFonts w:asciiTheme="minorHAnsi" w:eastAsia="Calibri" w:hAnsiTheme="minorHAnsi" w:cs="Calibri"/>
          <w:b/>
          <w:bCs/>
          <w:sz w:val="22"/>
          <w:szCs w:val="22"/>
        </w:rPr>
        <w:t xml:space="preserve">for dynamic data fetching and replacing DOM </w:t>
      </w:r>
      <w:r w:rsidR="004811B9" w:rsidRPr="00DB010C">
        <w:rPr>
          <w:rFonts w:asciiTheme="minorHAnsi" w:eastAsia="Calibri" w:hAnsiTheme="minorHAnsi" w:cs="Calibri"/>
          <w:b/>
          <w:bCs/>
          <w:sz w:val="22"/>
          <w:szCs w:val="22"/>
        </w:rPr>
        <w:t>elements</w:t>
      </w:r>
      <w:r w:rsidR="004811B9" w:rsidRPr="00A40B85">
        <w:rPr>
          <w:rFonts w:asciiTheme="minorHAnsi" w:eastAsia="Calibri" w:hAnsiTheme="minorHAnsi" w:cs="Calibri"/>
          <w:sz w:val="22"/>
          <w:szCs w:val="22"/>
        </w:rPr>
        <w:t>.</w:t>
      </w:r>
      <w:r w:rsidR="004811B9" w:rsidRPr="004811B9">
        <w:rPr>
          <w:rFonts w:asciiTheme="minorHAnsi" w:eastAsia="Calibri" w:hAnsiTheme="minorHAnsi" w:cs="Calibri"/>
          <w:sz w:val="22"/>
          <w:szCs w:val="22"/>
        </w:rPr>
        <w:t xml:space="preserve"> Experienced</w:t>
      </w:r>
      <w:r w:rsidRPr="004811B9">
        <w:rPr>
          <w:rFonts w:asciiTheme="minorHAnsi" w:eastAsia="Calibri" w:hAnsiTheme="minorHAnsi" w:cs="Calibri"/>
          <w:sz w:val="22"/>
          <w:szCs w:val="22"/>
        </w:rPr>
        <w:t xml:space="preserve"> in using CRXDE and Eclipse IDEs for CMS application development</w:t>
      </w:r>
      <w:r w:rsidR="004811B9">
        <w:rPr>
          <w:rFonts w:asciiTheme="minorHAnsi" w:eastAsia="Calibri" w:hAnsiTheme="minorHAnsi" w:cs="Calibri"/>
          <w:sz w:val="22"/>
          <w:szCs w:val="22"/>
        </w:rPr>
        <w:t>,</w:t>
      </w:r>
      <w:r w:rsidR="004811B9" w:rsidRPr="004811B9">
        <w:rPr>
          <w:rFonts w:asciiTheme="minorHAnsi" w:eastAsia="Calibri" w:hAnsiTheme="minorHAnsi" w:cs="Calibri"/>
          <w:sz w:val="22"/>
          <w:szCs w:val="22"/>
        </w:rPr>
        <w:t xml:space="preserve"> </w:t>
      </w:r>
      <w:r w:rsidR="004811B9" w:rsidRPr="00A40B85">
        <w:rPr>
          <w:rFonts w:asciiTheme="minorHAnsi" w:eastAsia="Calibri" w:hAnsiTheme="minorHAnsi" w:cs="Calibri"/>
          <w:sz w:val="22"/>
          <w:szCs w:val="22"/>
        </w:rPr>
        <w:t>Migrated web services consumption from SOAP to RESTful.</w:t>
      </w:r>
    </w:p>
    <w:p w14:paraId="1D50E2FE"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Worked in an Agile environment for backlog grooming and scope finalization meetings with stakeholders.</w:t>
      </w:r>
    </w:p>
    <w:p w14:paraId="62013CBA" w14:textId="38AC7B16" w:rsidR="00456E56" w:rsidRPr="004811B9" w:rsidRDefault="00E009BE" w:rsidP="004811B9">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Well-versed </w:t>
      </w:r>
      <w:r w:rsidRPr="00DB010C">
        <w:rPr>
          <w:rFonts w:asciiTheme="minorHAnsi" w:eastAsia="Calibri" w:hAnsiTheme="minorHAnsi" w:cs="Calibri"/>
          <w:b/>
          <w:bCs/>
          <w:sz w:val="22"/>
          <w:szCs w:val="22"/>
        </w:rPr>
        <w:t>in designing presentation layer</w:t>
      </w:r>
      <w:r w:rsidRPr="00A40B85">
        <w:rPr>
          <w:rFonts w:asciiTheme="minorHAnsi" w:eastAsia="Calibri" w:hAnsiTheme="minorHAnsi" w:cs="Calibri"/>
          <w:sz w:val="22"/>
          <w:szCs w:val="22"/>
        </w:rPr>
        <w:t xml:space="preserve"> components using Servlets, JSP, HTML, and JavaScript</w:t>
      </w:r>
      <w:r w:rsidR="004811B9">
        <w:rPr>
          <w:rFonts w:asciiTheme="minorHAnsi" w:eastAsia="Calibri" w:hAnsiTheme="minorHAnsi" w:cs="Calibri"/>
          <w:sz w:val="22"/>
          <w:szCs w:val="22"/>
        </w:rPr>
        <w:t xml:space="preserve">, </w:t>
      </w:r>
      <w:r w:rsidRPr="004811B9">
        <w:rPr>
          <w:rFonts w:asciiTheme="minorHAnsi" w:eastAsia="Calibri" w:hAnsiTheme="minorHAnsi" w:cs="Calibri"/>
          <w:sz w:val="22"/>
          <w:szCs w:val="22"/>
        </w:rPr>
        <w:t>Worked with SQL2 queries and created OAK indexes for faster search.</w:t>
      </w:r>
    </w:p>
    <w:p w14:paraId="7CDB4FBC" w14:textId="5BA73F60" w:rsidR="004811B9" w:rsidRPr="004811B9" w:rsidRDefault="00BB4538" w:rsidP="004811B9">
      <w:pPr>
        <w:pStyle w:val="NoSpacing"/>
        <w:numPr>
          <w:ilvl w:val="0"/>
          <w:numId w:val="19"/>
        </w:numPr>
        <w:ind w:leftChars="0" w:firstLineChars="0"/>
        <w:contextualSpacing/>
        <w:rPr>
          <w:rFonts w:asciiTheme="minorHAnsi" w:hAnsiTheme="minorHAnsi" w:cstheme="majorHAnsi"/>
          <w:sz w:val="22"/>
          <w:szCs w:val="22"/>
        </w:rPr>
      </w:pPr>
      <w:r w:rsidRPr="005A4614">
        <w:rPr>
          <w:rFonts w:asciiTheme="minorHAnsi" w:hAnsiTheme="minorHAnsi" w:cstheme="majorHAnsi"/>
          <w:sz w:val="22"/>
          <w:szCs w:val="22"/>
        </w:rPr>
        <w:t xml:space="preserve">Worked on </w:t>
      </w:r>
      <w:r w:rsidRPr="005A4614">
        <w:rPr>
          <w:rFonts w:asciiTheme="minorHAnsi" w:hAnsiTheme="minorHAnsi" w:cstheme="majorHAnsi"/>
          <w:b/>
          <w:sz w:val="22"/>
          <w:szCs w:val="22"/>
        </w:rPr>
        <w:t>JavaScript</w:t>
      </w:r>
      <w:r w:rsidRPr="005A4614">
        <w:rPr>
          <w:rFonts w:asciiTheme="minorHAnsi" w:hAnsiTheme="minorHAnsi" w:cstheme="majorHAnsi"/>
          <w:sz w:val="22"/>
          <w:szCs w:val="22"/>
        </w:rPr>
        <w:t xml:space="preserve"> for better performance of previously existing web pages. </w:t>
      </w:r>
    </w:p>
    <w:p w14:paraId="26960851" w14:textId="77777777" w:rsidR="00456E56" w:rsidRPr="00A40B85" w:rsidRDefault="00E009BE" w:rsidP="00A40B85">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Worked extensively with </w:t>
      </w:r>
      <w:r w:rsidRPr="00DB010C">
        <w:rPr>
          <w:rFonts w:asciiTheme="minorHAnsi" w:eastAsia="Calibri" w:hAnsiTheme="minorHAnsi" w:cs="Calibri"/>
          <w:b/>
          <w:bCs/>
          <w:sz w:val="22"/>
          <w:szCs w:val="22"/>
        </w:rPr>
        <w:t>JavaScript and jQuery to implement</w:t>
      </w:r>
      <w:r w:rsidRPr="00A40B85">
        <w:rPr>
          <w:rFonts w:asciiTheme="minorHAnsi" w:eastAsia="Calibri" w:hAnsiTheme="minorHAnsi" w:cs="Calibri"/>
          <w:sz w:val="22"/>
          <w:szCs w:val="22"/>
        </w:rPr>
        <w:t xml:space="preserve"> business use cases on the client-side.</w:t>
      </w:r>
    </w:p>
    <w:p w14:paraId="642EE6C3" w14:textId="77777777" w:rsidR="009E4070" w:rsidRDefault="00E009BE" w:rsidP="009E4070">
      <w:pPr>
        <w:pStyle w:val="ListParagraph"/>
        <w:numPr>
          <w:ilvl w:val="0"/>
          <w:numId w:val="19"/>
        </w:numPr>
        <w:rPr>
          <w:rFonts w:asciiTheme="minorHAnsi" w:eastAsia="Calibri" w:hAnsiTheme="minorHAnsi" w:cs="Calibri"/>
          <w:sz w:val="22"/>
          <w:szCs w:val="22"/>
        </w:rPr>
      </w:pPr>
      <w:r w:rsidRPr="00A40B85">
        <w:rPr>
          <w:rFonts w:asciiTheme="minorHAnsi" w:eastAsia="Calibri" w:hAnsiTheme="minorHAnsi" w:cs="Calibri"/>
          <w:sz w:val="22"/>
          <w:szCs w:val="22"/>
        </w:rPr>
        <w:t>Worked on workflow process steps and Participant/Dynamic Participant steps</w:t>
      </w:r>
    </w:p>
    <w:p w14:paraId="20DE15D8" w14:textId="7657B116" w:rsidR="00384F6F" w:rsidRPr="009E4070" w:rsidRDefault="00E009BE" w:rsidP="009E4070">
      <w:pPr>
        <w:pStyle w:val="ListParagraph"/>
        <w:numPr>
          <w:ilvl w:val="0"/>
          <w:numId w:val="19"/>
        </w:numPr>
        <w:rPr>
          <w:rFonts w:asciiTheme="minorHAnsi" w:eastAsia="Calibri" w:hAnsiTheme="minorHAnsi" w:cs="Calibri"/>
          <w:sz w:val="22"/>
          <w:szCs w:val="22"/>
        </w:rPr>
      </w:pPr>
      <w:r w:rsidRPr="009E4070">
        <w:rPr>
          <w:rFonts w:asciiTheme="minorHAnsi" w:eastAsia="Calibri" w:hAnsiTheme="minorHAnsi" w:cs="Calibri"/>
          <w:sz w:val="22"/>
          <w:szCs w:val="22"/>
        </w:rPr>
        <w:t xml:space="preserve">Prepared test cases using the </w:t>
      </w:r>
      <w:r w:rsidRPr="00DB010C">
        <w:rPr>
          <w:rFonts w:asciiTheme="minorHAnsi" w:eastAsia="Calibri" w:hAnsiTheme="minorHAnsi" w:cs="Calibri"/>
          <w:b/>
          <w:bCs/>
          <w:sz w:val="22"/>
          <w:szCs w:val="22"/>
        </w:rPr>
        <w:t>JMockit framework</w:t>
      </w:r>
      <w:r w:rsidRPr="009E4070">
        <w:rPr>
          <w:rFonts w:asciiTheme="minorHAnsi" w:eastAsia="Calibri" w:hAnsiTheme="minorHAnsi" w:cs="Calibri"/>
          <w:sz w:val="22"/>
          <w:szCs w:val="22"/>
        </w:rPr>
        <w:t>.</w:t>
      </w:r>
    </w:p>
    <w:p w14:paraId="39ABA9F2" w14:textId="77777777" w:rsidR="00384F6F" w:rsidRPr="00384F6F" w:rsidRDefault="00384F6F" w:rsidP="009E4070">
      <w:pPr>
        <w:pStyle w:val="ListParagraph"/>
        <w:ind w:left="360" w:firstLine="0"/>
        <w:rPr>
          <w:rFonts w:asciiTheme="minorHAnsi" w:eastAsia="Calibri" w:hAnsiTheme="minorHAnsi" w:cs="Calibri"/>
          <w:sz w:val="22"/>
          <w:szCs w:val="22"/>
        </w:rPr>
      </w:pPr>
    </w:p>
    <w:p w14:paraId="7CB7FA5F"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 xml:space="preserve">Environment: </w:t>
      </w:r>
      <w:r w:rsidRPr="00306E78">
        <w:rPr>
          <w:rFonts w:asciiTheme="minorHAnsi" w:eastAsia="Calibri" w:hAnsiTheme="minorHAnsi" w:cs="Calibri"/>
          <w:sz w:val="22"/>
          <w:szCs w:val="22"/>
        </w:rPr>
        <w:t>HTML, JQuery, AEM 6.4, React, Apache Sling, Slightly, Eclipse, Maven.</w:t>
      </w:r>
    </w:p>
    <w:p w14:paraId="390D0EA4" w14:textId="77777777" w:rsidR="00456E56" w:rsidRDefault="00456E56" w:rsidP="00306E78">
      <w:pPr>
        <w:contextualSpacing/>
        <w:rPr>
          <w:rFonts w:asciiTheme="minorHAnsi" w:hAnsiTheme="minorHAnsi"/>
          <w:sz w:val="22"/>
          <w:szCs w:val="22"/>
        </w:rPr>
      </w:pPr>
    </w:p>
    <w:p w14:paraId="44F7746E" w14:textId="77777777" w:rsidR="00BB4538" w:rsidRPr="00306E78" w:rsidRDefault="00BB4538" w:rsidP="00306E78">
      <w:pPr>
        <w:contextualSpacing/>
        <w:rPr>
          <w:rFonts w:asciiTheme="minorHAnsi" w:hAnsiTheme="minorHAnsi"/>
          <w:sz w:val="22"/>
          <w:szCs w:val="22"/>
        </w:rPr>
      </w:pPr>
    </w:p>
    <w:p w14:paraId="643A8B68" w14:textId="75EB6ABE"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Client: Trend Micro, Irving, T</w:t>
      </w:r>
      <w:r w:rsidR="008B3A72">
        <w:rPr>
          <w:rFonts w:asciiTheme="minorHAnsi" w:eastAsia="Calibri" w:hAnsiTheme="minorHAnsi" w:cs="Calibri"/>
          <w:b/>
          <w:sz w:val="22"/>
          <w:szCs w:val="22"/>
        </w:rPr>
        <w:t>X</w:t>
      </w:r>
      <w:r w:rsidRPr="00306E78">
        <w:rPr>
          <w:rFonts w:asciiTheme="minorHAnsi" w:eastAsia="Calibri" w:hAnsiTheme="minorHAnsi" w:cs="Calibri"/>
          <w:b/>
          <w:sz w:val="22"/>
          <w:szCs w:val="22"/>
        </w:rPr>
        <w:t xml:space="preserve">                                                                                                  Jan 2022 – Oct 2022</w:t>
      </w:r>
    </w:p>
    <w:p w14:paraId="350300C1"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Designation: Sr AEM Developer</w:t>
      </w:r>
    </w:p>
    <w:p w14:paraId="4F40BC23" w14:textId="77777777" w:rsidR="00456E56" w:rsidRPr="00306E78" w:rsidRDefault="00456E56" w:rsidP="00306E78">
      <w:pPr>
        <w:contextualSpacing/>
        <w:rPr>
          <w:rFonts w:asciiTheme="minorHAnsi" w:hAnsiTheme="minorHAnsi"/>
          <w:sz w:val="22"/>
          <w:szCs w:val="22"/>
        </w:rPr>
      </w:pPr>
    </w:p>
    <w:p w14:paraId="017E6442"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Responsibilities:</w:t>
      </w:r>
    </w:p>
    <w:p w14:paraId="68D8EDC6" w14:textId="77777777" w:rsidR="00456E56" w:rsidRPr="00306E78" w:rsidRDefault="00456E56" w:rsidP="00306E78">
      <w:pPr>
        <w:contextualSpacing/>
        <w:rPr>
          <w:rFonts w:asciiTheme="minorHAnsi" w:hAnsiTheme="minorHAnsi"/>
          <w:sz w:val="22"/>
          <w:szCs w:val="22"/>
        </w:rPr>
      </w:pPr>
    </w:p>
    <w:p w14:paraId="6526AECD"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Installed and configured AEM 6.3.</w:t>
      </w:r>
    </w:p>
    <w:p w14:paraId="180CED08"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Installed and configured AEM 6.3.</w:t>
      </w:r>
    </w:p>
    <w:p w14:paraId="42EDF75D"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Developed components and templates using Adobe AEM 6.3 to support various webpages.</w:t>
      </w:r>
    </w:p>
    <w:p w14:paraId="3E37921D"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Designed and implemented templates and components for website pages through AEM 6.3.</w:t>
      </w:r>
    </w:p>
    <w:p w14:paraId="74ED2884"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Used the Sightly template language to implement AEM components.</w:t>
      </w:r>
    </w:p>
    <w:p w14:paraId="493842D1"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Used AEM Developer tools for exporting and importing content to and from the AEM repository.</w:t>
      </w:r>
    </w:p>
    <w:p w14:paraId="0E68374D"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Integrated jQuery and JS frameworks with AEM.</w:t>
      </w:r>
    </w:p>
    <w:p w14:paraId="4F1E439D"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 xml:space="preserve">Created client libraries at </w:t>
      </w:r>
      <w:proofErr w:type="gramStart"/>
      <w:r w:rsidRPr="00A40B85">
        <w:rPr>
          <w:rFonts w:asciiTheme="minorHAnsi" w:eastAsia="Calibri" w:hAnsiTheme="minorHAnsi" w:cs="Calibri"/>
          <w:sz w:val="22"/>
          <w:szCs w:val="22"/>
        </w:rPr>
        <w:t>the component</w:t>
      </w:r>
      <w:proofErr w:type="gramEnd"/>
      <w:r w:rsidRPr="00A40B85">
        <w:rPr>
          <w:rFonts w:asciiTheme="minorHAnsi" w:eastAsia="Calibri" w:hAnsiTheme="minorHAnsi" w:cs="Calibri"/>
          <w:sz w:val="22"/>
          <w:szCs w:val="22"/>
        </w:rPr>
        <w:t xml:space="preserve"> level and global level (e.g./designs) to handle JavaScript and CSS.</w:t>
      </w:r>
    </w:p>
    <w:p w14:paraId="5714B22E"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Worked with CRX as a repository and accessed CRX content nodes using SQL queries and XPath.</w:t>
      </w:r>
    </w:p>
    <w:p w14:paraId="500467E0"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Used SourceTree and Bitbucket for version control.</w:t>
      </w:r>
    </w:p>
    <w:p w14:paraId="5411DC0F"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Participated in sprint planning and developed sprint stories.</w:t>
      </w:r>
    </w:p>
    <w:p w14:paraId="4C340391"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Developed custom templates, components, and widgets.</w:t>
      </w:r>
    </w:p>
    <w:p w14:paraId="02799C89"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Worked with Maven to build and generate JAR files for deployment in the Felix Console.</w:t>
      </w:r>
    </w:p>
    <w:p w14:paraId="0E76D27E"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Involved in building, deploying, and moving code across different environments.</w:t>
      </w:r>
    </w:p>
    <w:p w14:paraId="7F75F161"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Supported production and maintenance and resolved change requests as per requirements.</w:t>
      </w:r>
    </w:p>
    <w:p w14:paraId="6ABA23A0"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Wrote JavaScript validations for user registration and login forms.</w:t>
      </w:r>
    </w:p>
    <w:p w14:paraId="01F5A80A"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Used OSGi to deploy dynamic libraries.</w:t>
      </w:r>
    </w:p>
    <w:p w14:paraId="483C4539"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Implemented Apache Sling servlets for Ajax handling.</w:t>
      </w:r>
    </w:p>
    <w:p w14:paraId="4B388163"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Exported and imported packages for deployment on the test server.</w:t>
      </w:r>
    </w:p>
    <w:p w14:paraId="51C8901A"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Participated in code reviews and enhancement of applications.</w:t>
      </w:r>
    </w:p>
    <w:p w14:paraId="164D06D2" w14:textId="77777777" w:rsidR="00456E56" w:rsidRPr="00A40B85" w:rsidRDefault="00E009BE" w:rsidP="00A40B85">
      <w:pPr>
        <w:pStyle w:val="ListParagraph"/>
        <w:numPr>
          <w:ilvl w:val="0"/>
          <w:numId w:val="21"/>
        </w:numPr>
        <w:rPr>
          <w:rFonts w:asciiTheme="minorHAnsi" w:eastAsia="Calibri" w:hAnsiTheme="minorHAnsi" w:cs="Calibri"/>
          <w:sz w:val="22"/>
          <w:szCs w:val="22"/>
        </w:rPr>
      </w:pPr>
      <w:r w:rsidRPr="00A40B85">
        <w:rPr>
          <w:rFonts w:asciiTheme="minorHAnsi" w:eastAsia="Calibri" w:hAnsiTheme="minorHAnsi" w:cs="Calibri"/>
          <w:sz w:val="22"/>
          <w:szCs w:val="22"/>
        </w:rPr>
        <w:t>Worked with other developers and the QA team to resolve technical issues.</w:t>
      </w:r>
    </w:p>
    <w:p w14:paraId="240B63CF" w14:textId="77777777" w:rsidR="00456E56" w:rsidRPr="00306E78" w:rsidRDefault="00BB4538" w:rsidP="00BB4538">
      <w:pPr>
        <w:tabs>
          <w:tab w:val="left" w:pos="1890"/>
        </w:tabs>
        <w:contextualSpacing/>
        <w:rPr>
          <w:rFonts w:asciiTheme="minorHAnsi" w:hAnsiTheme="minorHAnsi"/>
          <w:sz w:val="22"/>
          <w:szCs w:val="22"/>
        </w:rPr>
      </w:pPr>
      <w:r>
        <w:rPr>
          <w:rFonts w:asciiTheme="minorHAnsi" w:hAnsiTheme="minorHAnsi"/>
          <w:sz w:val="22"/>
          <w:szCs w:val="22"/>
        </w:rPr>
        <w:tab/>
      </w:r>
    </w:p>
    <w:p w14:paraId="6400B48B"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Environment</w:t>
      </w:r>
      <w:r w:rsidRPr="00306E78">
        <w:rPr>
          <w:rFonts w:asciiTheme="minorHAnsi" w:eastAsia="Calibri" w:hAnsiTheme="minorHAnsi" w:cs="Calibri"/>
          <w:sz w:val="22"/>
          <w:szCs w:val="22"/>
        </w:rPr>
        <w:t>: HTML, JQuery, Angular JS, AEM 6.3, Apache Sling, Slightly, Eclipse, Maven.</w:t>
      </w:r>
    </w:p>
    <w:p w14:paraId="0A1B291E" w14:textId="77777777" w:rsidR="00456E56" w:rsidRDefault="00456E56" w:rsidP="00306E78">
      <w:pPr>
        <w:contextualSpacing/>
        <w:rPr>
          <w:rFonts w:asciiTheme="minorHAnsi" w:hAnsiTheme="minorHAnsi"/>
          <w:sz w:val="22"/>
          <w:szCs w:val="22"/>
        </w:rPr>
      </w:pPr>
    </w:p>
    <w:p w14:paraId="4F051799" w14:textId="77777777" w:rsidR="00BB4538" w:rsidRPr="00306E78" w:rsidRDefault="00BB4538" w:rsidP="00306E78">
      <w:pPr>
        <w:contextualSpacing/>
        <w:rPr>
          <w:rFonts w:asciiTheme="minorHAnsi" w:hAnsiTheme="minorHAnsi"/>
          <w:sz w:val="22"/>
          <w:szCs w:val="22"/>
        </w:rPr>
      </w:pPr>
    </w:p>
    <w:p w14:paraId="11672F29" w14:textId="0EEBC18C"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Client: Molina Healthcare, Long Beach, CA                                                                                   May 201</w:t>
      </w:r>
      <w:r w:rsidR="002E7005">
        <w:rPr>
          <w:rFonts w:asciiTheme="minorHAnsi" w:eastAsia="Calibri" w:hAnsiTheme="minorHAnsi" w:cs="Calibri"/>
          <w:b/>
          <w:sz w:val="22"/>
          <w:szCs w:val="22"/>
        </w:rPr>
        <w:t>8</w:t>
      </w:r>
      <w:r w:rsidRPr="00306E78">
        <w:rPr>
          <w:rFonts w:asciiTheme="minorHAnsi" w:eastAsia="Calibri" w:hAnsiTheme="minorHAnsi" w:cs="Calibri"/>
          <w:b/>
          <w:sz w:val="22"/>
          <w:szCs w:val="22"/>
        </w:rPr>
        <w:t xml:space="preserve"> - Dec 2021</w:t>
      </w:r>
    </w:p>
    <w:p w14:paraId="3E8904EC"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 xml:space="preserve">Designation: AEM Developer </w:t>
      </w:r>
    </w:p>
    <w:p w14:paraId="298EA116" w14:textId="77777777" w:rsidR="00456E56" w:rsidRPr="00306E78" w:rsidRDefault="00456E56" w:rsidP="00306E78">
      <w:pPr>
        <w:contextualSpacing/>
        <w:rPr>
          <w:rFonts w:asciiTheme="minorHAnsi" w:hAnsiTheme="minorHAnsi"/>
          <w:sz w:val="22"/>
          <w:szCs w:val="22"/>
        </w:rPr>
      </w:pPr>
    </w:p>
    <w:p w14:paraId="5FC68A2E" w14:textId="77777777" w:rsidR="00456E56" w:rsidRDefault="00E009BE" w:rsidP="00BB4538">
      <w:pPr>
        <w:ind w:left="0"/>
        <w:contextualSpacing/>
        <w:rPr>
          <w:rFonts w:asciiTheme="minorHAnsi" w:eastAsia="Calibri" w:hAnsiTheme="minorHAnsi" w:cs="Calibri"/>
          <w:b/>
          <w:sz w:val="22"/>
          <w:szCs w:val="22"/>
        </w:rPr>
      </w:pPr>
      <w:r w:rsidRPr="00306E78">
        <w:rPr>
          <w:rFonts w:asciiTheme="minorHAnsi" w:eastAsia="Calibri" w:hAnsiTheme="minorHAnsi" w:cs="Calibri"/>
          <w:b/>
          <w:sz w:val="22"/>
          <w:szCs w:val="22"/>
        </w:rPr>
        <w:t>Responsibilities:</w:t>
      </w:r>
    </w:p>
    <w:p w14:paraId="5EAFE199" w14:textId="77777777" w:rsidR="00BB4538" w:rsidRPr="00306E78" w:rsidRDefault="00BB4538" w:rsidP="00306E78">
      <w:pPr>
        <w:ind w:left="180"/>
        <w:contextualSpacing/>
        <w:rPr>
          <w:rFonts w:asciiTheme="minorHAnsi" w:eastAsia="Calibri" w:hAnsiTheme="minorHAnsi" w:cs="Calibri"/>
          <w:sz w:val="22"/>
          <w:szCs w:val="22"/>
        </w:rPr>
      </w:pPr>
    </w:p>
    <w:p w14:paraId="1C6E9116"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Developed templates, components, and OSGi bundles using JavaScript, jQuery, and Ajax.</w:t>
      </w:r>
    </w:p>
    <w:p w14:paraId="58C0BF0D" w14:textId="77777777" w:rsidR="00BB4538"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Installed and configured AEM 6.1 for Adobe CQ Web Content Management System and Apache Felix Admin Console.</w:t>
      </w:r>
    </w:p>
    <w:p w14:paraId="756E2931"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 xml:space="preserve">Implemented Client Libraries to avoid </w:t>
      </w:r>
      <w:proofErr w:type="gramStart"/>
      <w:r w:rsidRPr="00BB4538">
        <w:rPr>
          <w:rFonts w:asciiTheme="minorHAnsi" w:eastAsia="Calibri" w:hAnsiTheme="minorHAnsi" w:cs="Calibri"/>
          <w:sz w:val="22"/>
          <w:szCs w:val="22"/>
        </w:rPr>
        <w:t>duplicate</w:t>
      </w:r>
      <w:proofErr w:type="gramEnd"/>
      <w:r w:rsidRPr="00BB4538">
        <w:rPr>
          <w:rFonts w:asciiTheme="minorHAnsi" w:eastAsia="Calibri" w:hAnsiTheme="minorHAnsi" w:cs="Calibri"/>
          <w:sz w:val="22"/>
          <w:szCs w:val="22"/>
        </w:rPr>
        <w:t xml:space="preserve"> JS and CSS files.</w:t>
      </w:r>
    </w:p>
    <w:p w14:paraId="1E2F23FB"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Worked on the migration from Open CMS to AEM 6.1.</w:t>
      </w:r>
    </w:p>
    <w:p w14:paraId="11840C4F"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lastRenderedPageBreak/>
        <w:t>Experienced in Day CQ and associated technologies such as Sling, OSGi, Felix, Jackrabbit, JCR, and CRX.</w:t>
      </w:r>
    </w:p>
    <w:p w14:paraId="11D8E80D" w14:textId="77777777" w:rsidR="00456E56" w:rsidRPr="00BB4538" w:rsidRDefault="00E009BE" w:rsidP="00BB4538">
      <w:pPr>
        <w:pStyle w:val="ListParagraph"/>
        <w:numPr>
          <w:ilvl w:val="0"/>
          <w:numId w:val="5"/>
        </w:numPr>
        <w:tabs>
          <w:tab w:val="left" w:pos="460"/>
        </w:tabs>
        <w:ind w:right="203"/>
        <w:rPr>
          <w:rFonts w:asciiTheme="minorHAnsi" w:eastAsia="Calibri" w:hAnsiTheme="minorHAnsi" w:cs="Calibri"/>
          <w:sz w:val="22"/>
          <w:szCs w:val="22"/>
        </w:rPr>
      </w:pPr>
      <w:r w:rsidRPr="00BB4538">
        <w:rPr>
          <w:rFonts w:asciiTheme="minorHAnsi" w:eastAsia="Calibri" w:hAnsiTheme="minorHAnsi" w:cs="Calibri"/>
          <w:sz w:val="22"/>
          <w:szCs w:val="22"/>
        </w:rPr>
        <w:t>Extensively worked on the front end, business, and persistence tiers using UI frameworks like HTML5, CSS3, jQuery, React.js, AngularJS, Ruby, Node.js, Grunt, Bower, Handlebars (HBSS), and JavaScript.</w:t>
      </w:r>
    </w:p>
    <w:p w14:paraId="494AFAC9"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Installed the CRX Development Environment and configured the project with Subversion (version control system).</w:t>
      </w:r>
    </w:p>
    <w:p w14:paraId="5C83D679"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Designed and implemented templates and components for website pages through AEM 6.0.</w:t>
      </w:r>
    </w:p>
    <w:p w14:paraId="48C7B78C"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Used the Sightly template language for implementing AEM components.</w:t>
      </w:r>
    </w:p>
    <w:p w14:paraId="30D95CAA"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Used AEM Developer tools for exporting and importing content to and from the AEM repository.</w:t>
      </w:r>
    </w:p>
    <w:p w14:paraId="1DC4A154"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Integrated jQuery and AngularJS frameworks with AEM.</w:t>
      </w:r>
    </w:p>
    <w:p w14:paraId="1B6DD681"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Created client libraries at the component level and global level (e.g., etc/designs) to handle JavaScript and CSS.</w:t>
      </w:r>
    </w:p>
    <w:p w14:paraId="5FCAD52C"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Worked with Maven to build and generate JAR files for deployment in the Felix Console.</w:t>
      </w:r>
    </w:p>
    <w:p w14:paraId="0360EFAD"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Involved in building, deploying, and moving code across different environments.</w:t>
      </w:r>
    </w:p>
    <w:p w14:paraId="38D76889"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Supported production and maintenance and resolved change requests as per requirements.</w:t>
      </w:r>
    </w:p>
    <w:p w14:paraId="3AD21B73"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Worked with CRX as a repository and accessed CRX content nodes using SQL queries and XPath.</w:t>
      </w:r>
    </w:p>
    <w:p w14:paraId="2973CFCA"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Utilized the AngularJS framework to bind HTML templates (views) to JavaScript objects (models).</w:t>
      </w:r>
    </w:p>
    <w:p w14:paraId="5AF73706"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Used SVN as a distributed revision control system for AEM.</w:t>
      </w:r>
    </w:p>
    <w:p w14:paraId="5906B553"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Participated in sprint planning and developing sprint stories.</w:t>
      </w:r>
    </w:p>
    <w:p w14:paraId="71670A50"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Developed custom templates, components, and custom widgets.</w:t>
      </w:r>
    </w:p>
    <w:p w14:paraId="1903A51D"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Used the Sightly template language for implementing AEM components.</w:t>
      </w:r>
    </w:p>
    <w:p w14:paraId="3BE1FB5D" w14:textId="77777777" w:rsidR="00456E56" w:rsidRPr="00BB4538" w:rsidRDefault="00E009BE" w:rsidP="00BB4538">
      <w:pPr>
        <w:pStyle w:val="ListParagraph"/>
        <w:numPr>
          <w:ilvl w:val="0"/>
          <w:numId w:val="5"/>
        </w:numPr>
        <w:rPr>
          <w:rFonts w:asciiTheme="minorHAnsi" w:eastAsia="Calibri" w:hAnsiTheme="minorHAnsi" w:cs="Calibri"/>
          <w:sz w:val="22"/>
          <w:szCs w:val="22"/>
        </w:rPr>
      </w:pPr>
      <w:r w:rsidRPr="00BB4538">
        <w:rPr>
          <w:rFonts w:asciiTheme="minorHAnsi" w:eastAsia="Calibri" w:hAnsiTheme="minorHAnsi" w:cs="Calibri"/>
          <w:sz w:val="22"/>
          <w:szCs w:val="22"/>
        </w:rPr>
        <w:t>Conducted QA testing using Selenium WebDriver.</w:t>
      </w:r>
    </w:p>
    <w:p w14:paraId="6774F09B" w14:textId="77777777" w:rsidR="00456E56" w:rsidRPr="00306E78" w:rsidRDefault="00456E56" w:rsidP="00306E78">
      <w:pPr>
        <w:contextualSpacing/>
        <w:rPr>
          <w:rFonts w:asciiTheme="minorHAnsi" w:hAnsiTheme="minorHAnsi"/>
          <w:sz w:val="22"/>
          <w:szCs w:val="22"/>
        </w:rPr>
      </w:pPr>
    </w:p>
    <w:p w14:paraId="0C3F51A3" w14:textId="77777777" w:rsidR="00456E56" w:rsidRPr="00306E78" w:rsidRDefault="00E009BE" w:rsidP="00306E78">
      <w:pPr>
        <w:ind w:left="100"/>
        <w:contextualSpacing/>
        <w:rPr>
          <w:rFonts w:asciiTheme="minorHAnsi" w:eastAsia="Calibri" w:hAnsiTheme="minorHAnsi" w:cs="Calibri"/>
          <w:sz w:val="22"/>
          <w:szCs w:val="22"/>
        </w:rPr>
      </w:pPr>
      <w:r w:rsidRPr="00306E78">
        <w:rPr>
          <w:rFonts w:asciiTheme="minorHAnsi" w:eastAsia="Calibri" w:hAnsiTheme="minorHAnsi" w:cs="Calibri"/>
          <w:b/>
          <w:sz w:val="22"/>
          <w:szCs w:val="22"/>
        </w:rPr>
        <w:t>Environment</w:t>
      </w:r>
      <w:r w:rsidRPr="00306E78">
        <w:rPr>
          <w:rFonts w:asciiTheme="minorHAnsi" w:eastAsia="Calibri" w:hAnsiTheme="minorHAnsi" w:cs="Calibri"/>
          <w:sz w:val="22"/>
          <w:szCs w:val="22"/>
        </w:rPr>
        <w:t>: HTML5, JQuery, Angular JS, AEM 6.1, AEM 6.2, Apache Sling, Slightly, Eclipse, Maven, SVN.</w:t>
      </w:r>
    </w:p>
    <w:p w14:paraId="742BA032" w14:textId="77777777" w:rsidR="00456E56" w:rsidRPr="00306E78" w:rsidRDefault="00456E56" w:rsidP="00306E78">
      <w:pPr>
        <w:contextualSpacing/>
        <w:rPr>
          <w:rFonts w:asciiTheme="minorHAnsi" w:hAnsiTheme="minorHAnsi"/>
          <w:sz w:val="22"/>
          <w:szCs w:val="22"/>
        </w:rPr>
      </w:pPr>
    </w:p>
    <w:p w14:paraId="48AD9107" w14:textId="77777777" w:rsidR="00456E56" w:rsidRPr="00306E78" w:rsidRDefault="00456E56" w:rsidP="00306E78">
      <w:pPr>
        <w:contextualSpacing/>
        <w:rPr>
          <w:rFonts w:asciiTheme="minorHAnsi" w:hAnsiTheme="minorHAnsi"/>
          <w:sz w:val="22"/>
          <w:szCs w:val="22"/>
        </w:rPr>
      </w:pPr>
    </w:p>
    <w:p w14:paraId="45A1A4EA"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Client: Sutherland, India                                                                                                                    Jun 2015 - Mar 2018</w:t>
      </w:r>
    </w:p>
    <w:p w14:paraId="65408A02"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Role: Java Developer</w:t>
      </w:r>
    </w:p>
    <w:p w14:paraId="77FB693B" w14:textId="77777777" w:rsidR="00456E56" w:rsidRPr="00306E78" w:rsidRDefault="00456E56" w:rsidP="00306E78">
      <w:pPr>
        <w:contextualSpacing/>
        <w:rPr>
          <w:rFonts w:asciiTheme="minorHAnsi" w:hAnsiTheme="minorHAnsi"/>
          <w:sz w:val="22"/>
          <w:szCs w:val="22"/>
        </w:rPr>
      </w:pPr>
    </w:p>
    <w:p w14:paraId="0300FBF7" w14:textId="77777777" w:rsidR="00BB4538" w:rsidRPr="00306E78" w:rsidRDefault="00BB4538"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Responsibilities:</w:t>
      </w:r>
    </w:p>
    <w:p w14:paraId="57CEEC33" w14:textId="77777777" w:rsidR="00456E56" w:rsidRPr="00306E78" w:rsidRDefault="00456E56" w:rsidP="00306E78">
      <w:pPr>
        <w:contextualSpacing/>
        <w:rPr>
          <w:rFonts w:asciiTheme="minorHAnsi" w:hAnsiTheme="minorHAnsi"/>
          <w:sz w:val="22"/>
          <w:szCs w:val="22"/>
        </w:rPr>
      </w:pPr>
    </w:p>
    <w:p w14:paraId="38484695" w14:textId="77777777" w:rsidR="00456E56" w:rsidRPr="00BB4538" w:rsidRDefault="00E009BE" w:rsidP="00BB4538">
      <w:pPr>
        <w:pStyle w:val="ListParagraph"/>
        <w:numPr>
          <w:ilvl w:val="0"/>
          <w:numId w:val="10"/>
        </w:numPr>
        <w:tabs>
          <w:tab w:val="left" w:pos="460"/>
        </w:tabs>
        <w:ind w:right="69"/>
        <w:rPr>
          <w:rFonts w:asciiTheme="minorHAnsi" w:eastAsia="Calibri" w:hAnsiTheme="minorHAnsi" w:cs="Calibri"/>
          <w:sz w:val="22"/>
          <w:szCs w:val="22"/>
        </w:rPr>
      </w:pPr>
      <w:r w:rsidRPr="00BB4538">
        <w:rPr>
          <w:rFonts w:asciiTheme="minorHAnsi" w:eastAsia="Calibri" w:hAnsiTheme="minorHAnsi" w:cs="Calibri"/>
          <w:sz w:val="22"/>
          <w:szCs w:val="22"/>
        </w:rPr>
        <w:t>The work involved design, implementation, and coding in Java, Java Servlets, J2EE, JSP, etc. The workflow of the entire project was architected using various design patterns like MVC, and J2EE patterns were implemented in each tier.</w:t>
      </w:r>
    </w:p>
    <w:p w14:paraId="47C89BBE"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The system was designed according to J2EE specifications.</w:t>
      </w:r>
    </w:p>
    <w:p w14:paraId="760BAB27" w14:textId="77777777" w:rsidR="00456E56" w:rsidRPr="00BB4538" w:rsidRDefault="00E009BE" w:rsidP="00BB4538">
      <w:pPr>
        <w:pStyle w:val="ListParagraph"/>
        <w:numPr>
          <w:ilvl w:val="0"/>
          <w:numId w:val="10"/>
        </w:numPr>
        <w:tabs>
          <w:tab w:val="left" w:pos="460"/>
        </w:tabs>
        <w:ind w:right="114"/>
        <w:rPr>
          <w:rFonts w:asciiTheme="minorHAnsi" w:eastAsia="Calibri" w:hAnsiTheme="minorHAnsi" w:cs="Calibri"/>
          <w:sz w:val="22"/>
          <w:szCs w:val="22"/>
        </w:rPr>
      </w:pPr>
      <w:r w:rsidRPr="00BB4538">
        <w:rPr>
          <w:rFonts w:asciiTheme="minorHAnsi" w:eastAsia="Calibri" w:hAnsiTheme="minorHAnsi" w:cs="Calibri"/>
          <w:sz w:val="22"/>
          <w:szCs w:val="22"/>
        </w:rPr>
        <w:t>Spring MVC was used as the front controller gateway into the system. Helper classes were used to limit business logic in Spring MVC.</w:t>
      </w:r>
    </w:p>
    <w:p w14:paraId="38B1DCEC" w14:textId="77777777" w:rsidR="00456E56" w:rsidRPr="00BB4538" w:rsidRDefault="00E009BE" w:rsidP="00BB4538">
      <w:pPr>
        <w:pStyle w:val="ListParagraph"/>
        <w:numPr>
          <w:ilvl w:val="0"/>
          <w:numId w:val="10"/>
        </w:numPr>
        <w:tabs>
          <w:tab w:val="left" w:pos="460"/>
        </w:tabs>
        <w:ind w:right="153"/>
        <w:rPr>
          <w:rFonts w:asciiTheme="minorHAnsi" w:eastAsia="Calibri" w:hAnsiTheme="minorHAnsi" w:cs="Calibri"/>
          <w:sz w:val="22"/>
          <w:szCs w:val="22"/>
        </w:rPr>
      </w:pPr>
      <w:r w:rsidRPr="00BB4538">
        <w:rPr>
          <w:rFonts w:asciiTheme="minorHAnsi" w:eastAsia="Calibri" w:hAnsiTheme="minorHAnsi" w:cs="Calibri"/>
          <w:sz w:val="22"/>
          <w:szCs w:val="22"/>
        </w:rPr>
        <w:t>Hibernate was used to interact with the database, while JSP, along with HTML5, CSS3, and XML, was used to control the client view.</w:t>
      </w:r>
    </w:p>
    <w:p w14:paraId="1A7516FD"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Gathered requirements and then developed complex workflows that involved templates and Open Deploy.</w:t>
      </w:r>
    </w:p>
    <w:p w14:paraId="18FFA5CE" w14:textId="77777777" w:rsidR="00456E56" w:rsidRPr="00BB4538" w:rsidRDefault="00E009BE" w:rsidP="00BB4538">
      <w:pPr>
        <w:pStyle w:val="ListParagraph"/>
        <w:numPr>
          <w:ilvl w:val="0"/>
          <w:numId w:val="10"/>
        </w:numPr>
        <w:tabs>
          <w:tab w:val="left" w:pos="460"/>
        </w:tabs>
        <w:ind w:right="112"/>
        <w:rPr>
          <w:rFonts w:asciiTheme="minorHAnsi" w:eastAsia="Calibri" w:hAnsiTheme="minorHAnsi" w:cs="Calibri"/>
          <w:sz w:val="22"/>
          <w:szCs w:val="22"/>
        </w:rPr>
      </w:pPr>
      <w:proofErr w:type="gramStart"/>
      <w:r w:rsidRPr="00BB4538">
        <w:rPr>
          <w:rFonts w:asciiTheme="minorHAnsi" w:eastAsia="Calibri" w:hAnsiTheme="minorHAnsi" w:cs="Calibri"/>
          <w:sz w:val="22"/>
          <w:szCs w:val="22"/>
        </w:rPr>
        <w:t>Part  of</w:t>
      </w:r>
      <w:proofErr w:type="gramEnd"/>
      <w:r w:rsidRPr="00BB4538">
        <w:rPr>
          <w:rFonts w:asciiTheme="minorHAnsi" w:eastAsia="Calibri" w:hAnsiTheme="minorHAnsi" w:cs="Calibri"/>
          <w:sz w:val="22"/>
          <w:szCs w:val="22"/>
        </w:rPr>
        <w:t xml:space="preserve">  the  team  involved  in  the  design  and  coding  of  the  data  capture  templates,  presentation  templates,  and component templates.</w:t>
      </w:r>
    </w:p>
    <w:p w14:paraId="228884AA"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Implemented file uploading and downloading using Spring Multipart.</w:t>
      </w:r>
    </w:p>
    <w:p w14:paraId="6A562367"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Implemented security using Spring Security.</w:t>
      </w:r>
    </w:p>
    <w:p w14:paraId="059928B9"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Designed UML diagrams based on Object-Oriented Analysis and Design (OOAD).</w:t>
      </w:r>
    </w:p>
    <w:p w14:paraId="5FBBEFD0" w14:textId="77777777" w:rsidR="00456E56" w:rsidRPr="00BB4538" w:rsidRDefault="00E009BE" w:rsidP="00BB4538">
      <w:pPr>
        <w:pStyle w:val="ListParagraph"/>
        <w:numPr>
          <w:ilvl w:val="0"/>
          <w:numId w:val="10"/>
        </w:numPr>
        <w:rPr>
          <w:rFonts w:asciiTheme="minorHAnsi" w:eastAsia="Calibri" w:hAnsiTheme="minorHAnsi" w:cs="Calibri"/>
          <w:sz w:val="22"/>
          <w:szCs w:val="22"/>
        </w:rPr>
      </w:pPr>
      <w:r w:rsidRPr="00BB4538">
        <w:rPr>
          <w:rFonts w:asciiTheme="minorHAnsi" w:eastAsia="Calibri" w:hAnsiTheme="minorHAnsi" w:cs="Calibri"/>
          <w:sz w:val="22"/>
          <w:szCs w:val="22"/>
        </w:rPr>
        <w:t>Worked with other developers and the QA team to resolve technical issues.</w:t>
      </w:r>
    </w:p>
    <w:p w14:paraId="47EBD7A7" w14:textId="77777777" w:rsidR="00456E56" w:rsidRPr="00306E78" w:rsidRDefault="00456E56" w:rsidP="00306E78">
      <w:pPr>
        <w:contextualSpacing/>
        <w:rPr>
          <w:rFonts w:asciiTheme="minorHAnsi" w:hAnsiTheme="minorHAnsi"/>
          <w:sz w:val="22"/>
          <w:szCs w:val="22"/>
        </w:rPr>
      </w:pPr>
    </w:p>
    <w:p w14:paraId="3DBCFA62" w14:textId="77777777" w:rsidR="00456E56" w:rsidRPr="00306E78" w:rsidRDefault="00E009BE" w:rsidP="00BB4538">
      <w:pPr>
        <w:ind w:left="0"/>
        <w:contextualSpacing/>
        <w:rPr>
          <w:rFonts w:asciiTheme="minorHAnsi" w:eastAsia="Calibri" w:hAnsiTheme="minorHAnsi" w:cs="Calibri"/>
          <w:sz w:val="22"/>
          <w:szCs w:val="22"/>
        </w:rPr>
      </w:pPr>
      <w:r w:rsidRPr="00306E78">
        <w:rPr>
          <w:rFonts w:asciiTheme="minorHAnsi" w:eastAsia="Calibri" w:hAnsiTheme="minorHAnsi" w:cs="Calibri"/>
          <w:b/>
          <w:sz w:val="22"/>
          <w:szCs w:val="22"/>
        </w:rPr>
        <w:t>Environment</w:t>
      </w:r>
      <w:r w:rsidRPr="00306E78">
        <w:rPr>
          <w:rFonts w:asciiTheme="minorHAnsi" w:eastAsia="Calibri" w:hAnsiTheme="minorHAnsi" w:cs="Calibri"/>
          <w:sz w:val="22"/>
          <w:szCs w:val="22"/>
        </w:rPr>
        <w:t>: Java, JSP, J2EE, Hibernate, Spring MVC, MySql5.6, CSS.</w:t>
      </w:r>
      <w:bookmarkEnd w:id="0"/>
    </w:p>
    <w:sectPr w:rsidR="00456E56" w:rsidRPr="00306E78" w:rsidSect="00456E56">
      <w:pgSz w:w="12240" w:h="15840"/>
      <w:pgMar w:top="1300" w:right="26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2BE5" w14:textId="77777777" w:rsidR="00D3282A" w:rsidRDefault="00D3282A" w:rsidP="00306E78">
      <w:r>
        <w:separator/>
      </w:r>
    </w:p>
  </w:endnote>
  <w:endnote w:type="continuationSeparator" w:id="0">
    <w:p w14:paraId="5955C5FD" w14:textId="77777777" w:rsidR="00D3282A" w:rsidRDefault="00D3282A" w:rsidP="0030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DAD4" w14:textId="77777777" w:rsidR="00D3282A" w:rsidRDefault="00D3282A" w:rsidP="00306E78">
      <w:r>
        <w:separator/>
      </w:r>
    </w:p>
  </w:footnote>
  <w:footnote w:type="continuationSeparator" w:id="0">
    <w:p w14:paraId="701F2DF1" w14:textId="77777777" w:rsidR="00D3282A" w:rsidRDefault="00D3282A" w:rsidP="00306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CAD"/>
    <w:multiLevelType w:val="hybridMultilevel"/>
    <w:tmpl w:val="F112C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657A64"/>
    <w:multiLevelType w:val="hybridMultilevel"/>
    <w:tmpl w:val="276EF53E"/>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A1DB9"/>
    <w:multiLevelType w:val="hybridMultilevel"/>
    <w:tmpl w:val="C380B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A27C22"/>
    <w:multiLevelType w:val="hybridMultilevel"/>
    <w:tmpl w:val="F3F25660"/>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B7390"/>
    <w:multiLevelType w:val="multilevel"/>
    <w:tmpl w:val="57D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C783E"/>
    <w:multiLevelType w:val="hybridMultilevel"/>
    <w:tmpl w:val="D7846858"/>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C1271"/>
    <w:multiLevelType w:val="multilevel"/>
    <w:tmpl w:val="F1F630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08D427C"/>
    <w:multiLevelType w:val="hybridMultilevel"/>
    <w:tmpl w:val="8CA628C2"/>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11763"/>
    <w:multiLevelType w:val="hybridMultilevel"/>
    <w:tmpl w:val="A80689EE"/>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97421"/>
    <w:multiLevelType w:val="hybridMultilevel"/>
    <w:tmpl w:val="B99AFA3C"/>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4811"/>
    <w:multiLevelType w:val="hybridMultilevel"/>
    <w:tmpl w:val="E5880F6A"/>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26E5E"/>
    <w:multiLevelType w:val="hybridMultilevel"/>
    <w:tmpl w:val="D7FC6F36"/>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E726D"/>
    <w:multiLevelType w:val="hybridMultilevel"/>
    <w:tmpl w:val="2D48AD90"/>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F1DB0"/>
    <w:multiLevelType w:val="multilevel"/>
    <w:tmpl w:val="4F4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64EDC"/>
    <w:multiLevelType w:val="hybridMultilevel"/>
    <w:tmpl w:val="0DB2CE04"/>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ED4C83"/>
    <w:multiLevelType w:val="hybridMultilevel"/>
    <w:tmpl w:val="51D25264"/>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7072BE"/>
    <w:multiLevelType w:val="hybridMultilevel"/>
    <w:tmpl w:val="641E4D78"/>
    <w:lvl w:ilvl="0" w:tplc="8B48BE58">
      <w:numFmt w:val="bullet"/>
      <w:lvlText w:val="•"/>
      <w:lvlJc w:val="left"/>
      <w:pPr>
        <w:ind w:left="0" w:hanging="360"/>
      </w:pPr>
      <w:rPr>
        <w:rFonts w:ascii="Calibri" w:eastAsia="Verdana" w:hAnsi="Calibri" w:cs="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E2151A"/>
    <w:multiLevelType w:val="multilevel"/>
    <w:tmpl w:val="98B612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2D80680"/>
    <w:multiLevelType w:val="hybridMultilevel"/>
    <w:tmpl w:val="3DEE5A40"/>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878C9"/>
    <w:multiLevelType w:val="hybridMultilevel"/>
    <w:tmpl w:val="2D687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F902D1"/>
    <w:multiLevelType w:val="hybridMultilevel"/>
    <w:tmpl w:val="544E8894"/>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500EC1"/>
    <w:multiLevelType w:val="hybridMultilevel"/>
    <w:tmpl w:val="6944F05A"/>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86A9B"/>
    <w:multiLevelType w:val="hybridMultilevel"/>
    <w:tmpl w:val="32402918"/>
    <w:lvl w:ilvl="0" w:tplc="8B48BE58">
      <w:numFmt w:val="bullet"/>
      <w:lvlText w:val="•"/>
      <w:lvlJc w:val="left"/>
      <w:pPr>
        <w:ind w:left="360" w:hanging="360"/>
      </w:pPr>
      <w:rPr>
        <w:rFonts w:ascii="Calibri" w:eastAsia="Verdana" w:hAnsi="Calibr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B163C4"/>
    <w:multiLevelType w:val="hybridMultilevel"/>
    <w:tmpl w:val="3FE0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412981">
    <w:abstractNumId w:val="6"/>
  </w:num>
  <w:num w:numId="2" w16cid:durableId="1796866527">
    <w:abstractNumId w:val="23"/>
  </w:num>
  <w:num w:numId="3" w16cid:durableId="839388530">
    <w:abstractNumId w:val="5"/>
  </w:num>
  <w:num w:numId="4" w16cid:durableId="902452664">
    <w:abstractNumId w:val="2"/>
  </w:num>
  <w:num w:numId="5" w16cid:durableId="496455481">
    <w:abstractNumId w:val="9"/>
  </w:num>
  <w:num w:numId="6" w16cid:durableId="1414669520">
    <w:abstractNumId w:val="0"/>
  </w:num>
  <w:num w:numId="7" w16cid:durableId="2028940166">
    <w:abstractNumId w:val="17"/>
  </w:num>
  <w:num w:numId="8" w16cid:durableId="1178740126">
    <w:abstractNumId w:val="21"/>
  </w:num>
  <w:num w:numId="9" w16cid:durableId="250546910">
    <w:abstractNumId w:val="22"/>
  </w:num>
  <w:num w:numId="10" w16cid:durableId="975724710">
    <w:abstractNumId w:val="3"/>
  </w:num>
  <w:num w:numId="11" w16cid:durableId="1824850568">
    <w:abstractNumId w:val="19"/>
  </w:num>
  <w:num w:numId="12" w16cid:durableId="1121651529">
    <w:abstractNumId w:val="12"/>
  </w:num>
  <w:num w:numId="13" w16cid:durableId="40256298">
    <w:abstractNumId w:val="8"/>
  </w:num>
  <w:num w:numId="14" w16cid:durableId="152527438">
    <w:abstractNumId w:val="10"/>
  </w:num>
  <w:num w:numId="15" w16cid:durableId="27802736">
    <w:abstractNumId w:val="14"/>
  </w:num>
  <w:num w:numId="16" w16cid:durableId="1725370612">
    <w:abstractNumId w:val="15"/>
  </w:num>
  <w:num w:numId="17" w16cid:durableId="1062633023">
    <w:abstractNumId w:val="11"/>
  </w:num>
  <w:num w:numId="18" w16cid:durableId="1808738648">
    <w:abstractNumId w:val="18"/>
  </w:num>
  <w:num w:numId="19" w16cid:durableId="785809232">
    <w:abstractNumId w:val="7"/>
  </w:num>
  <w:num w:numId="20" w16cid:durableId="1708946184">
    <w:abstractNumId w:val="16"/>
  </w:num>
  <w:num w:numId="21" w16cid:durableId="1397971895">
    <w:abstractNumId w:val="20"/>
  </w:num>
  <w:num w:numId="22" w16cid:durableId="1119714496">
    <w:abstractNumId w:val="1"/>
  </w:num>
  <w:num w:numId="23" w16cid:durableId="1617129271">
    <w:abstractNumId w:val="4"/>
  </w:num>
  <w:num w:numId="24" w16cid:durableId="19482734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56"/>
    <w:rsid w:val="0009263A"/>
    <w:rsid w:val="000A7990"/>
    <w:rsid w:val="00162179"/>
    <w:rsid w:val="00170A0B"/>
    <w:rsid w:val="00172EEA"/>
    <w:rsid w:val="002108FA"/>
    <w:rsid w:val="002344E7"/>
    <w:rsid w:val="002A6228"/>
    <w:rsid w:val="002B08AB"/>
    <w:rsid w:val="002C26D9"/>
    <w:rsid w:val="002D5F17"/>
    <w:rsid w:val="002E7005"/>
    <w:rsid w:val="00306E78"/>
    <w:rsid w:val="00384F6F"/>
    <w:rsid w:val="00393DF2"/>
    <w:rsid w:val="00396830"/>
    <w:rsid w:val="00456E56"/>
    <w:rsid w:val="004811B9"/>
    <w:rsid w:val="005C0788"/>
    <w:rsid w:val="00631AD8"/>
    <w:rsid w:val="00651D1B"/>
    <w:rsid w:val="00694215"/>
    <w:rsid w:val="00695634"/>
    <w:rsid w:val="007001A4"/>
    <w:rsid w:val="00741D21"/>
    <w:rsid w:val="00763374"/>
    <w:rsid w:val="007E11F9"/>
    <w:rsid w:val="007E1F0B"/>
    <w:rsid w:val="007E2A8D"/>
    <w:rsid w:val="00806C16"/>
    <w:rsid w:val="008B3A72"/>
    <w:rsid w:val="008F3B1B"/>
    <w:rsid w:val="0091044A"/>
    <w:rsid w:val="009723AE"/>
    <w:rsid w:val="009D36C8"/>
    <w:rsid w:val="009D544A"/>
    <w:rsid w:val="009E4070"/>
    <w:rsid w:val="00A235A6"/>
    <w:rsid w:val="00A40B85"/>
    <w:rsid w:val="00A564D2"/>
    <w:rsid w:val="00AA2B88"/>
    <w:rsid w:val="00AC3B51"/>
    <w:rsid w:val="00AD4DEF"/>
    <w:rsid w:val="00B93153"/>
    <w:rsid w:val="00BB4538"/>
    <w:rsid w:val="00BD5AE0"/>
    <w:rsid w:val="00D3282A"/>
    <w:rsid w:val="00D8528B"/>
    <w:rsid w:val="00D85940"/>
    <w:rsid w:val="00DB010C"/>
    <w:rsid w:val="00E009BE"/>
    <w:rsid w:val="00E5261E"/>
    <w:rsid w:val="00E6646F"/>
    <w:rsid w:val="00E849AA"/>
    <w:rsid w:val="00F33AF4"/>
    <w:rsid w:val="00F34CA7"/>
    <w:rsid w:val="00F54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E609"/>
  <w15:docId w15:val="{DB40BAB2-460A-494F-8032-2DA194F3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ind w:left="360" w:right="1008"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306E78"/>
    <w:pPr>
      <w:ind w:left="720"/>
      <w:contextualSpacing/>
    </w:pPr>
  </w:style>
  <w:style w:type="character" w:styleId="Strong">
    <w:name w:val="Strong"/>
    <w:basedOn w:val="DefaultParagraphFont"/>
    <w:uiPriority w:val="22"/>
    <w:qFormat/>
    <w:rsid w:val="00306E78"/>
    <w:rPr>
      <w:b/>
      <w:bCs/>
    </w:rPr>
  </w:style>
  <w:style w:type="paragraph" w:styleId="Header">
    <w:name w:val="header"/>
    <w:basedOn w:val="Normal"/>
    <w:link w:val="HeaderChar"/>
    <w:uiPriority w:val="99"/>
    <w:unhideWhenUsed/>
    <w:rsid w:val="00306E78"/>
    <w:pPr>
      <w:tabs>
        <w:tab w:val="center" w:pos="4680"/>
        <w:tab w:val="right" w:pos="9360"/>
      </w:tabs>
    </w:pPr>
  </w:style>
  <w:style w:type="character" w:customStyle="1" w:styleId="HeaderChar">
    <w:name w:val="Header Char"/>
    <w:basedOn w:val="DefaultParagraphFont"/>
    <w:link w:val="Header"/>
    <w:uiPriority w:val="99"/>
    <w:rsid w:val="00306E78"/>
  </w:style>
  <w:style w:type="paragraph" w:styleId="Footer">
    <w:name w:val="footer"/>
    <w:basedOn w:val="Normal"/>
    <w:link w:val="FooterChar"/>
    <w:uiPriority w:val="99"/>
    <w:unhideWhenUsed/>
    <w:rsid w:val="00306E78"/>
    <w:pPr>
      <w:tabs>
        <w:tab w:val="center" w:pos="4680"/>
        <w:tab w:val="right" w:pos="9360"/>
      </w:tabs>
    </w:pPr>
  </w:style>
  <w:style w:type="character" w:customStyle="1" w:styleId="FooterChar">
    <w:name w:val="Footer Char"/>
    <w:basedOn w:val="DefaultParagraphFont"/>
    <w:link w:val="Footer"/>
    <w:uiPriority w:val="99"/>
    <w:rsid w:val="00306E78"/>
  </w:style>
  <w:style w:type="paragraph" w:styleId="NoSpacing">
    <w:name w:val="No Spacing"/>
    <w:uiPriority w:val="1"/>
    <w:qFormat/>
    <w:rsid w:val="00BB4538"/>
    <w:pPr>
      <w:suppressAutoHyphens/>
      <w:ind w:leftChars="-1" w:left="-1" w:hangingChars="1" w:hanging="1"/>
      <w:textDirection w:val="btLr"/>
      <w:textAlignment w:val="top"/>
      <w:outlineLvl w:val="0"/>
    </w:pPr>
    <w:rPr>
      <w:position w:val="-1"/>
      <w:sz w:val="24"/>
      <w:szCs w:val="24"/>
    </w:rPr>
  </w:style>
  <w:style w:type="paragraph" w:styleId="NormalWeb">
    <w:name w:val="Normal (Web)"/>
    <w:basedOn w:val="Normal"/>
    <w:uiPriority w:val="99"/>
    <w:semiHidden/>
    <w:unhideWhenUsed/>
    <w:rsid w:val="009D36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15837">
      <w:bodyDiv w:val="1"/>
      <w:marLeft w:val="0"/>
      <w:marRight w:val="0"/>
      <w:marTop w:val="0"/>
      <w:marBottom w:val="0"/>
      <w:divBdr>
        <w:top w:val="none" w:sz="0" w:space="0" w:color="auto"/>
        <w:left w:val="none" w:sz="0" w:space="0" w:color="auto"/>
        <w:bottom w:val="none" w:sz="0" w:space="0" w:color="auto"/>
        <w:right w:val="none" w:sz="0" w:space="0" w:color="auto"/>
      </w:divBdr>
    </w:div>
    <w:div w:id="512307937">
      <w:bodyDiv w:val="1"/>
      <w:marLeft w:val="0"/>
      <w:marRight w:val="0"/>
      <w:marTop w:val="0"/>
      <w:marBottom w:val="0"/>
      <w:divBdr>
        <w:top w:val="none" w:sz="0" w:space="0" w:color="auto"/>
        <w:left w:val="none" w:sz="0" w:space="0" w:color="auto"/>
        <w:bottom w:val="none" w:sz="0" w:space="0" w:color="auto"/>
        <w:right w:val="none" w:sz="0" w:space="0" w:color="auto"/>
      </w:divBdr>
    </w:div>
    <w:div w:id="588386154">
      <w:bodyDiv w:val="1"/>
      <w:marLeft w:val="0"/>
      <w:marRight w:val="0"/>
      <w:marTop w:val="0"/>
      <w:marBottom w:val="0"/>
      <w:divBdr>
        <w:top w:val="none" w:sz="0" w:space="0" w:color="auto"/>
        <w:left w:val="none" w:sz="0" w:space="0" w:color="auto"/>
        <w:bottom w:val="none" w:sz="0" w:space="0" w:color="auto"/>
        <w:right w:val="none" w:sz="0" w:space="0" w:color="auto"/>
      </w:divBdr>
    </w:div>
    <w:div w:id="845556435">
      <w:bodyDiv w:val="1"/>
      <w:marLeft w:val="0"/>
      <w:marRight w:val="0"/>
      <w:marTop w:val="0"/>
      <w:marBottom w:val="0"/>
      <w:divBdr>
        <w:top w:val="none" w:sz="0" w:space="0" w:color="auto"/>
        <w:left w:val="none" w:sz="0" w:space="0" w:color="auto"/>
        <w:bottom w:val="none" w:sz="0" w:space="0" w:color="auto"/>
        <w:right w:val="none" w:sz="0" w:space="0" w:color="auto"/>
      </w:divBdr>
    </w:div>
    <w:div w:id="1445342840">
      <w:bodyDiv w:val="1"/>
      <w:marLeft w:val="0"/>
      <w:marRight w:val="0"/>
      <w:marTop w:val="0"/>
      <w:marBottom w:val="0"/>
      <w:divBdr>
        <w:top w:val="none" w:sz="0" w:space="0" w:color="auto"/>
        <w:left w:val="none" w:sz="0" w:space="0" w:color="auto"/>
        <w:bottom w:val="none" w:sz="0" w:space="0" w:color="auto"/>
        <w:right w:val="none" w:sz="0" w:space="0" w:color="auto"/>
      </w:divBdr>
    </w:div>
    <w:div w:id="1658411975">
      <w:bodyDiv w:val="1"/>
      <w:marLeft w:val="0"/>
      <w:marRight w:val="0"/>
      <w:marTop w:val="0"/>
      <w:marBottom w:val="0"/>
      <w:divBdr>
        <w:top w:val="none" w:sz="0" w:space="0" w:color="auto"/>
        <w:left w:val="none" w:sz="0" w:space="0" w:color="auto"/>
        <w:bottom w:val="none" w:sz="0" w:space="0" w:color="auto"/>
        <w:right w:val="none" w:sz="0" w:space="0" w:color="auto"/>
      </w:divBdr>
    </w:div>
    <w:div w:id="1708794453">
      <w:bodyDiv w:val="1"/>
      <w:marLeft w:val="0"/>
      <w:marRight w:val="0"/>
      <w:marTop w:val="0"/>
      <w:marBottom w:val="0"/>
      <w:divBdr>
        <w:top w:val="none" w:sz="0" w:space="0" w:color="auto"/>
        <w:left w:val="none" w:sz="0" w:space="0" w:color="auto"/>
        <w:bottom w:val="none" w:sz="0" w:space="0" w:color="auto"/>
        <w:right w:val="none" w:sz="0" w:space="0" w:color="auto"/>
      </w:divBdr>
    </w:div>
    <w:div w:id="1820731582">
      <w:bodyDiv w:val="1"/>
      <w:marLeft w:val="0"/>
      <w:marRight w:val="0"/>
      <w:marTop w:val="0"/>
      <w:marBottom w:val="0"/>
      <w:divBdr>
        <w:top w:val="none" w:sz="0" w:space="0" w:color="auto"/>
        <w:left w:val="none" w:sz="0" w:space="0" w:color="auto"/>
        <w:bottom w:val="none" w:sz="0" w:space="0" w:color="auto"/>
        <w:right w:val="none" w:sz="0" w:space="0" w:color="auto"/>
      </w:divBdr>
    </w:div>
    <w:div w:id="2000882641">
      <w:bodyDiv w:val="1"/>
      <w:marLeft w:val="0"/>
      <w:marRight w:val="0"/>
      <w:marTop w:val="0"/>
      <w:marBottom w:val="0"/>
      <w:divBdr>
        <w:top w:val="none" w:sz="0" w:space="0" w:color="auto"/>
        <w:left w:val="none" w:sz="0" w:space="0" w:color="auto"/>
        <w:bottom w:val="none" w:sz="0" w:space="0" w:color="auto"/>
        <w:right w:val="none" w:sz="0" w:space="0" w:color="auto"/>
      </w:divBdr>
    </w:div>
    <w:div w:id="2071611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0CB0D-FBD6-4563-BD55-0CD0E1B3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E</dc:creator>
  <cp:keywords/>
  <dc:description/>
  <cp:lastModifiedBy>varsha E</cp:lastModifiedBy>
  <cp:revision>1</cp:revision>
  <dcterms:created xsi:type="dcterms:W3CDTF">2025-02-25T15:38:00Z</dcterms:created>
  <dcterms:modified xsi:type="dcterms:W3CDTF">2025-03-24T18:24:00Z</dcterms:modified>
</cp:coreProperties>
</file>