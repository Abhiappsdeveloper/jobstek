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587C9A" w:rsidRDefault="00000000">
      <w:pPr>
        <w:pStyle w:val="divname"/>
        <w:pBdr>
          <w:bottom w:val="none" w:sz="0" w:space="0" w:color="auto"/>
        </w:pBdr>
        <w:rPr>
          <w:rStyle w:val="spanlName"/>
          <w:rFonts w:ascii="Arial" w:eastAsia="Arial" w:hAnsi="Arial" w:cs="Arial"/>
          <w:sz w:val="42"/>
          <w:szCs w:val="42"/>
        </w:rPr>
      </w:pPr>
      <w:r>
        <w:rPr>
          <w:rStyle w:val="span"/>
          <w:rFonts w:ascii="Arial" w:eastAsia="Arial" w:hAnsi="Arial" w:cs="Arial"/>
          <w:sz w:val="42"/>
          <w:szCs w:val="42"/>
        </w:rPr>
        <w:t>Koffi</w:t>
      </w:r>
      <w:r>
        <w:rPr>
          <w:rFonts w:ascii="Arial" w:eastAsia="Arial" w:hAnsi="Arial" w:cs="Arial"/>
        </w:rPr>
        <w:t xml:space="preserve"> </w:t>
      </w:r>
      <w:r>
        <w:rPr>
          <w:rStyle w:val="spanlName"/>
          <w:rFonts w:ascii="Arial" w:eastAsia="Arial" w:hAnsi="Arial" w:cs="Arial"/>
          <w:sz w:val="42"/>
          <w:szCs w:val="42"/>
        </w:rPr>
        <w:t>Assiehuie</w:t>
      </w:r>
    </w:p>
    <w:p w:rsidR="00486223" w:rsidRPr="00962470" w:rsidRDefault="00486223">
      <w:pPr>
        <w:pStyle w:val="divname"/>
        <w:pBdr>
          <w:bottom w:val="none" w:sz="0" w:space="0" w:color="auto"/>
        </w:pBdr>
        <w:rPr>
          <w:rFonts w:ascii="Arial" w:eastAsia="Arial" w:hAnsi="Arial" w:cs="Arial"/>
          <w:color w:val="000000" w:themeColor="text1"/>
          <w:sz w:val="20"/>
          <w:szCs w:val="20"/>
        </w:rPr>
      </w:pPr>
      <w:r w:rsidRPr="00962470">
        <w:rPr>
          <w:rStyle w:val="spanlName"/>
          <w:rFonts w:ascii="Arial" w:eastAsia="Arial" w:hAnsi="Arial" w:cs="Arial"/>
          <w:color w:val="000000" w:themeColor="text1"/>
          <w:sz w:val="20"/>
          <w:szCs w:val="20"/>
        </w:rPr>
        <w:t xml:space="preserve">Quality Analyst </w:t>
      </w:r>
      <w:r w:rsidR="00962470" w:rsidRPr="00962470">
        <w:rPr>
          <w:rStyle w:val="spanlName"/>
          <w:rFonts w:ascii="Arial" w:eastAsia="Arial" w:hAnsi="Arial" w:cs="Arial"/>
          <w:color w:val="000000" w:themeColor="text1"/>
          <w:sz w:val="20"/>
          <w:szCs w:val="20"/>
        </w:rPr>
        <w:t>|</w:t>
      </w:r>
      <w:r w:rsidRPr="00962470">
        <w:rPr>
          <w:rStyle w:val="spanlName"/>
          <w:rFonts w:ascii="Arial" w:eastAsia="Arial" w:hAnsi="Arial" w:cs="Arial"/>
          <w:color w:val="000000" w:themeColor="text1"/>
          <w:sz w:val="20"/>
          <w:szCs w:val="20"/>
        </w:rPr>
        <w:t xml:space="preserve"> Automation </w:t>
      </w:r>
      <w:r w:rsidR="00962470" w:rsidRPr="00962470">
        <w:rPr>
          <w:rStyle w:val="spanlName"/>
          <w:rFonts w:ascii="Arial" w:eastAsia="Arial" w:hAnsi="Arial" w:cs="Arial"/>
          <w:color w:val="000000" w:themeColor="text1"/>
          <w:sz w:val="20"/>
          <w:szCs w:val="20"/>
        </w:rPr>
        <w:t>|</w:t>
      </w:r>
      <w:r w:rsidRPr="00962470">
        <w:rPr>
          <w:rStyle w:val="spanlName"/>
          <w:rFonts w:ascii="Arial" w:eastAsia="Arial" w:hAnsi="Arial" w:cs="Arial"/>
          <w:color w:val="000000" w:themeColor="text1"/>
          <w:sz w:val="20"/>
          <w:szCs w:val="20"/>
        </w:rPr>
        <w:t xml:space="preserve"> Manual </w:t>
      </w:r>
      <w:r w:rsidR="00962470" w:rsidRPr="00962470">
        <w:rPr>
          <w:rStyle w:val="spanlName"/>
          <w:rFonts w:ascii="Arial" w:eastAsia="Arial" w:hAnsi="Arial" w:cs="Arial"/>
          <w:color w:val="000000" w:themeColor="text1"/>
          <w:sz w:val="20"/>
          <w:szCs w:val="20"/>
        </w:rPr>
        <w:t>|</w:t>
      </w:r>
      <w:r w:rsidRPr="00962470">
        <w:rPr>
          <w:rStyle w:val="spanlName"/>
          <w:rFonts w:ascii="Arial" w:eastAsia="Arial" w:hAnsi="Arial" w:cs="Arial"/>
          <w:color w:val="000000" w:themeColor="text1"/>
          <w:sz w:val="20"/>
          <w:szCs w:val="20"/>
        </w:rPr>
        <w:t xml:space="preserve"> Web </w:t>
      </w:r>
      <w:r w:rsidR="00962470" w:rsidRPr="00962470">
        <w:rPr>
          <w:rStyle w:val="spanlName"/>
          <w:rFonts w:ascii="Arial" w:eastAsia="Arial" w:hAnsi="Arial" w:cs="Arial"/>
          <w:color w:val="000000" w:themeColor="text1"/>
          <w:sz w:val="20"/>
          <w:szCs w:val="20"/>
        </w:rPr>
        <w:t>|</w:t>
      </w:r>
      <w:r w:rsidRPr="00962470">
        <w:rPr>
          <w:rStyle w:val="spanlName"/>
          <w:rFonts w:ascii="Arial" w:eastAsia="Arial" w:hAnsi="Arial" w:cs="Arial"/>
          <w:color w:val="000000" w:themeColor="text1"/>
          <w:sz w:val="20"/>
          <w:szCs w:val="20"/>
        </w:rPr>
        <w:t xml:space="preserve"> Mobile </w:t>
      </w:r>
      <w:r w:rsidR="00962470" w:rsidRPr="00962470">
        <w:rPr>
          <w:rStyle w:val="spanlName"/>
          <w:rFonts w:ascii="Arial" w:eastAsia="Arial" w:hAnsi="Arial" w:cs="Arial"/>
          <w:color w:val="000000" w:themeColor="text1"/>
          <w:sz w:val="20"/>
          <w:szCs w:val="20"/>
        </w:rPr>
        <w:t>|</w:t>
      </w:r>
      <w:r w:rsidRPr="00962470">
        <w:rPr>
          <w:rStyle w:val="spanlName"/>
          <w:rFonts w:ascii="Arial" w:eastAsia="Arial" w:hAnsi="Arial" w:cs="Arial"/>
          <w:color w:val="000000" w:themeColor="text1"/>
          <w:sz w:val="20"/>
          <w:szCs w:val="20"/>
        </w:rPr>
        <w:t xml:space="preserve"> API testing</w:t>
      </w:r>
    </w:p>
    <w:p w:rsidR="00587C9A" w:rsidRDefault="00000000">
      <w:pPr>
        <w:pStyle w:val="div"/>
        <w:spacing w:line="0" w:lineRule="atLeast"/>
        <w:rPr>
          <w:rFonts w:ascii="Arial" w:eastAsia="Arial" w:hAnsi="Arial" w:cs="Arial"/>
          <w:sz w:val="0"/>
          <w:szCs w:val="0"/>
        </w:rPr>
      </w:pPr>
      <w:r>
        <w:rPr>
          <w:rFonts w:ascii="Arial" w:eastAsia="Arial" w:hAnsi="Arial" w:cs="Arial"/>
          <w:sz w:val="0"/>
          <w:szCs w:val="0"/>
        </w:rPr>
        <w:t> </w:t>
      </w:r>
    </w:p>
    <w:p w:rsidR="00587C9A" w:rsidRDefault="00000000">
      <w:pPr>
        <w:pStyle w:val="divaddress"/>
        <w:spacing w:before="60"/>
        <w:rPr>
          <w:rFonts w:ascii="Arial" w:eastAsia="Arial" w:hAnsi="Arial" w:cs="Arial"/>
        </w:rPr>
      </w:pPr>
      <w:r>
        <w:rPr>
          <w:rStyle w:val="span"/>
          <w:rFonts w:ascii="Arial" w:eastAsia="Arial" w:hAnsi="Arial" w:cs="Arial"/>
          <w:sz w:val="18"/>
          <w:szCs w:val="18"/>
        </w:rPr>
        <w:t>Herriman, U</w:t>
      </w:r>
      <w:r w:rsidR="006B3E1C">
        <w:rPr>
          <w:rStyle w:val="span"/>
          <w:rFonts w:ascii="Arial" w:eastAsia="Arial" w:hAnsi="Arial" w:cs="Arial"/>
          <w:sz w:val="18"/>
          <w:szCs w:val="18"/>
        </w:rPr>
        <w:t>tah</w:t>
      </w:r>
      <w:r>
        <w:rPr>
          <w:rStyle w:val="span"/>
          <w:rFonts w:ascii="Arial" w:eastAsia="Arial" w:hAnsi="Arial" w:cs="Arial"/>
          <w:sz w:val="18"/>
          <w:szCs w:val="18"/>
        </w:rPr>
        <w:t xml:space="preserve"> 84096 | (925) 445-8454 | </w:t>
      </w:r>
      <w:r w:rsidR="00862B20">
        <w:rPr>
          <w:rStyle w:val="span"/>
          <w:rFonts w:ascii="Arial" w:eastAsia="Arial" w:hAnsi="Arial" w:cs="Arial"/>
          <w:sz w:val="18"/>
          <w:szCs w:val="18"/>
        </w:rPr>
        <w:t>koffi.</w:t>
      </w:r>
      <w:r>
        <w:rPr>
          <w:rStyle w:val="span"/>
          <w:rFonts w:ascii="Arial" w:eastAsia="Arial" w:hAnsi="Arial" w:cs="Arial"/>
          <w:sz w:val="18"/>
          <w:szCs w:val="18"/>
        </w:rPr>
        <w:t>assiehuie@gmail.com</w:t>
      </w:r>
      <w:r>
        <w:rPr>
          <w:rFonts w:ascii="Arial" w:eastAsia="Arial" w:hAnsi="Arial" w:cs="Arial"/>
        </w:rPr>
        <w:t xml:space="preserve"> </w:t>
      </w:r>
    </w:p>
    <w:p w:rsidR="00587C9A" w:rsidRDefault="00000000">
      <w:pPr>
        <w:pStyle w:val="divdocumentdivsectiontitle"/>
        <w:spacing w:before="160" w:after="60"/>
        <w:jc w:val="center"/>
        <w:rPr>
          <w:rFonts w:ascii="Arial" w:eastAsia="Arial" w:hAnsi="Arial" w:cs="Arial"/>
          <w:b/>
          <w:bCs/>
        </w:rPr>
      </w:pPr>
      <w:r>
        <w:rPr>
          <w:rFonts w:ascii="Arial" w:eastAsia="Arial" w:hAnsi="Arial" w:cs="Arial"/>
          <w:b/>
          <w:bCs/>
        </w:rPr>
        <w:t>Professional Summary</w:t>
      </w:r>
    </w:p>
    <w:p w:rsidR="00587C9A" w:rsidRDefault="00000000">
      <w:pPr>
        <w:pStyle w:val="p"/>
        <w:spacing w:line="260" w:lineRule="atLeast"/>
        <w:rPr>
          <w:rFonts w:ascii="Arial" w:eastAsia="Arial" w:hAnsi="Arial" w:cs="Arial"/>
          <w:sz w:val="20"/>
          <w:szCs w:val="20"/>
        </w:rPr>
      </w:pPr>
      <w:r>
        <w:rPr>
          <w:rFonts w:ascii="Arial" w:eastAsia="Arial" w:hAnsi="Arial" w:cs="Arial"/>
          <w:sz w:val="20"/>
          <w:szCs w:val="20"/>
        </w:rPr>
        <w:t xml:space="preserve">QA Automation Engineer / SDET with 4+ years of hands-on experience designing, developing, and executing automation frameworks using Java, Selenium WebDriver, TestNG, and </w:t>
      </w:r>
      <w:proofErr w:type="spellStart"/>
      <w:r>
        <w:rPr>
          <w:rFonts w:ascii="Arial" w:eastAsia="Arial" w:hAnsi="Arial" w:cs="Arial"/>
          <w:sz w:val="20"/>
          <w:szCs w:val="20"/>
        </w:rPr>
        <w:t>RestAssured</w:t>
      </w:r>
      <w:proofErr w:type="spellEnd"/>
      <w:r>
        <w:rPr>
          <w:rFonts w:ascii="Arial" w:eastAsia="Arial" w:hAnsi="Arial" w:cs="Arial"/>
          <w:sz w:val="20"/>
          <w:szCs w:val="20"/>
        </w:rPr>
        <w:t xml:space="preserve">. Skilled in API testing, UI automation, CI/CD (Jenkins), and cloud-based testing with </w:t>
      </w:r>
      <w:proofErr w:type="spellStart"/>
      <w:r>
        <w:rPr>
          <w:rFonts w:ascii="Arial" w:eastAsia="Arial" w:hAnsi="Arial" w:cs="Arial"/>
          <w:sz w:val="20"/>
          <w:szCs w:val="20"/>
        </w:rPr>
        <w:t>BrowserStack</w:t>
      </w:r>
      <w:proofErr w:type="spellEnd"/>
      <w:r>
        <w:rPr>
          <w:rFonts w:ascii="Arial" w:eastAsia="Arial" w:hAnsi="Arial" w:cs="Arial"/>
          <w:sz w:val="20"/>
          <w:szCs w:val="20"/>
        </w:rPr>
        <w:t xml:space="preserve"> and Selenium Grid. I specialize in framework development, shift-left testing, and continuous integration, ensuring faster release cycles and high product quality. Experienced with Agile and DevOps environments, using Git, Jira, and GitHub for version control, defect management, and sprint collaboration. Passionate about test automation strategy, AI-driven testing, microservices validation, and end-to-end quality engineering — driving efficiency, scalability, and customer satisfaction through modern QA practices.</w:t>
      </w:r>
    </w:p>
    <w:p w:rsidR="00587C9A" w:rsidRDefault="00000000">
      <w:pPr>
        <w:pStyle w:val="divdocumentdivsectiontitle"/>
        <w:spacing w:before="160" w:after="60"/>
        <w:jc w:val="center"/>
        <w:rPr>
          <w:rFonts w:ascii="Arial" w:eastAsia="Arial" w:hAnsi="Arial" w:cs="Arial"/>
          <w:b/>
          <w:bCs/>
        </w:rPr>
      </w:pPr>
      <w:r>
        <w:rPr>
          <w:rFonts w:ascii="Arial" w:eastAsia="Arial" w:hAnsi="Arial" w:cs="Arial"/>
          <w:b/>
          <w:bCs/>
        </w:rPr>
        <w:t>Technical 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587C9A">
        <w:tc>
          <w:tcPr>
            <w:tcW w:w="5320" w:type="dxa"/>
            <w:tcMar>
              <w:top w:w="0" w:type="dxa"/>
              <w:left w:w="0" w:type="dxa"/>
              <w:bottom w:w="0" w:type="dxa"/>
              <w:right w:w="0" w:type="dxa"/>
            </w:tcMar>
            <w:hideMark/>
          </w:tcPr>
          <w:p w:rsidR="00587C9A" w:rsidRDefault="00000000">
            <w:pPr>
              <w:pStyle w:val="ulli"/>
              <w:numPr>
                <w:ilvl w:val="0"/>
                <w:numId w:val="1"/>
              </w:numPr>
              <w:spacing w:line="260" w:lineRule="atLeast"/>
              <w:ind w:left="640" w:hanging="252"/>
              <w:rPr>
                <w:rFonts w:ascii="Arial" w:eastAsia="Arial" w:hAnsi="Arial" w:cs="Arial"/>
                <w:sz w:val="20"/>
                <w:szCs w:val="20"/>
              </w:rPr>
            </w:pPr>
            <w:r>
              <w:rPr>
                <w:rFonts w:ascii="Arial" w:eastAsia="Arial" w:hAnsi="Arial" w:cs="Arial"/>
                <w:sz w:val="20"/>
                <w:szCs w:val="20"/>
              </w:rPr>
              <w:t>Automation Tools: Selenium WebDriver, Rest Assured, Appium, TestNG, Playwright</w:t>
            </w:r>
          </w:p>
          <w:p w:rsidR="00587C9A" w:rsidRDefault="00000000">
            <w:pPr>
              <w:pStyle w:val="ulli"/>
              <w:numPr>
                <w:ilvl w:val="0"/>
                <w:numId w:val="1"/>
              </w:numPr>
              <w:spacing w:line="260" w:lineRule="atLeast"/>
              <w:ind w:left="640" w:hanging="252"/>
              <w:rPr>
                <w:rFonts w:ascii="Arial" w:eastAsia="Arial" w:hAnsi="Arial" w:cs="Arial"/>
                <w:sz w:val="20"/>
                <w:szCs w:val="20"/>
              </w:rPr>
            </w:pPr>
            <w:r>
              <w:rPr>
                <w:rFonts w:ascii="Arial" w:eastAsia="Arial" w:hAnsi="Arial" w:cs="Arial"/>
                <w:sz w:val="20"/>
                <w:szCs w:val="20"/>
              </w:rPr>
              <w:t>Testing Tools: POSTMAN, SOAPUI, HPJIRA, IntelliJ, JMeter</w:t>
            </w:r>
          </w:p>
          <w:p w:rsidR="00587C9A" w:rsidRDefault="00000000">
            <w:pPr>
              <w:pStyle w:val="ulli"/>
              <w:numPr>
                <w:ilvl w:val="0"/>
                <w:numId w:val="1"/>
              </w:numPr>
              <w:spacing w:line="260" w:lineRule="atLeast"/>
              <w:ind w:left="640" w:hanging="252"/>
              <w:rPr>
                <w:rFonts w:ascii="Arial" w:eastAsia="Arial" w:hAnsi="Arial" w:cs="Arial"/>
                <w:sz w:val="20"/>
                <w:szCs w:val="20"/>
              </w:rPr>
            </w:pPr>
            <w:r>
              <w:rPr>
                <w:rFonts w:ascii="Arial" w:eastAsia="Arial" w:hAnsi="Arial" w:cs="Arial"/>
                <w:sz w:val="20"/>
                <w:szCs w:val="20"/>
              </w:rPr>
              <w:t>Frameworks: Data-Driven, POM, TestNG, Junit, Playwright</w:t>
            </w:r>
          </w:p>
          <w:p w:rsidR="00587C9A" w:rsidRDefault="00000000">
            <w:pPr>
              <w:pStyle w:val="ulli"/>
              <w:numPr>
                <w:ilvl w:val="0"/>
                <w:numId w:val="1"/>
              </w:numPr>
              <w:spacing w:line="260" w:lineRule="atLeast"/>
              <w:ind w:left="640" w:hanging="252"/>
              <w:rPr>
                <w:rFonts w:ascii="Arial" w:eastAsia="Arial" w:hAnsi="Arial" w:cs="Arial"/>
                <w:sz w:val="20"/>
                <w:szCs w:val="20"/>
              </w:rPr>
            </w:pPr>
            <w:r>
              <w:rPr>
                <w:rFonts w:ascii="Arial" w:eastAsia="Arial" w:hAnsi="Arial" w:cs="Arial"/>
                <w:sz w:val="20"/>
                <w:szCs w:val="20"/>
              </w:rPr>
              <w:t xml:space="preserve">Programming Languages: Java, </w:t>
            </w:r>
            <w:proofErr w:type="spellStart"/>
            <w:r>
              <w:rPr>
                <w:rFonts w:ascii="Arial" w:eastAsia="Arial" w:hAnsi="Arial" w:cs="Arial"/>
                <w:sz w:val="20"/>
                <w:szCs w:val="20"/>
              </w:rPr>
              <w:t>Javascript</w:t>
            </w:r>
            <w:proofErr w:type="spellEnd"/>
            <w:r>
              <w:rPr>
                <w:rFonts w:ascii="Arial" w:eastAsia="Arial" w:hAnsi="Arial" w:cs="Arial"/>
                <w:sz w:val="20"/>
                <w:szCs w:val="20"/>
              </w:rPr>
              <w:t>, Typescript</w:t>
            </w:r>
          </w:p>
        </w:tc>
        <w:tc>
          <w:tcPr>
            <w:tcW w:w="5320" w:type="dxa"/>
            <w:tcBorders>
              <w:left w:val="single" w:sz="8" w:space="0" w:color="FEFDFD"/>
            </w:tcBorders>
            <w:tcMar>
              <w:top w:w="0" w:type="dxa"/>
              <w:left w:w="0" w:type="dxa"/>
              <w:bottom w:w="0" w:type="dxa"/>
              <w:right w:w="0" w:type="dxa"/>
            </w:tcMar>
            <w:hideMark/>
          </w:tcPr>
          <w:p w:rsidR="00587C9A" w:rsidRDefault="00000000">
            <w:pPr>
              <w:pStyle w:val="ulli"/>
              <w:numPr>
                <w:ilvl w:val="0"/>
                <w:numId w:val="2"/>
              </w:numPr>
              <w:spacing w:line="260" w:lineRule="atLeast"/>
              <w:ind w:left="640" w:hanging="252"/>
              <w:rPr>
                <w:rFonts w:ascii="Arial" w:eastAsia="Arial" w:hAnsi="Arial" w:cs="Arial"/>
                <w:sz w:val="20"/>
                <w:szCs w:val="20"/>
              </w:rPr>
            </w:pPr>
            <w:r>
              <w:rPr>
                <w:rFonts w:ascii="Arial" w:eastAsia="Arial" w:hAnsi="Arial" w:cs="Arial"/>
                <w:sz w:val="20"/>
                <w:szCs w:val="20"/>
              </w:rPr>
              <w:t>Version Control: Git, GitHub, Bitbucket</w:t>
            </w:r>
          </w:p>
          <w:p w:rsidR="00587C9A" w:rsidRDefault="00000000">
            <w:pPr>
              <w:pStyle w:val="ulli"/>
              <w:numPr>
                <w:ilvl w:val="0"/>
                <w:numId w:val="2"/>
              </w:numPr>
              <w:spacing w:line="260" w:lineRule="atLeast"/>
              <w:ind w:left="640" w:hanging="252"/>
              <w:rPr>
                <w:rFonts w:ascii="Arial" w:eastAsia="Arial" w:hAnsi="Arial" w:cs="Arial"/>
                <w:sz w:val="20"/>
                <w:szCs w:val="20"/>
              </w:rPr>
            </w:pPr>
            <w:r>
              <w:rPr>
                <w:rFonts w:ascii="Arial" w:eastAsia="Arial" w:hAnsi="Arial" w:cs="Arial"/>
                <w:sz w:val="20"/>
                <w:szCs w:val="20"/>
              </w:rPr>
              <w:t>Test Management / CI-CD Tools: Jenkins, Maven, CI/CD Integration, JIRA, TestRail</w:t>
            </w:r>
          </w:p>
          <w:p w:rsidR="00587C9A" w:rsidRDefault="00000000">
            <w:pPr>
              <w:pStyle w:val="ulli"/>
              <w:numPr>
                <w:ilvl w:val="0"/>
                <w:numId w:val="2"/>
              </w:numPr>
              <w:spacing w:line="260" w:lineRule="atLeast"/>
              <w:ind w:left="640" w:hanging="252"/>
              <w:rPr>
                <w:rFonts w:ascii="Arial" w:eastAsia="Arial" w:hAnsi="Arial" w:cs="Arial"/>
                <w:sz w:val="20"/>
                <w:szCs w:val="20"/>
              </w:rPr>
            </w:pPr>
            <w:r>
              <w:rPr>
                <w:rFonts w:ascii="Arial" w:eastAsia="Arial" w:hAnsi="Arial" w:cs="Arial"/>
                <w:sz w:val="20"/>
                <w:szCs w:val="20"/>
              </w:rPr>
              <w:t>Database: SQL (MySQL, PostgreSQL)</w:t>
            </w:r>
          </w:p>
          <w:p w:rsidR="00587C9A" w:rsidRDefault="00000000">
            <w:pPr>
              <w:pStyle w:val="ulli"/>
              <w:numPr>
                <w:ilvl w:val="0"/>
                <w:numId w:val="2"/>
              </w:numPr>
              <w:spacing w:line="260" w:lineRule="atLeast"/>
              <w:ind w:left="640" w:hanging="252"/>
              <w:rPr>
                <w:rFonts w:ascii="Arial" w:eastAsia="Arial" w:hAnsi="Arial" w:cs="Arial"/>
                <w:sz w:val="20"/>
                <w:szCs w:val="20"/>
              </w:rPr>
            </w:pPr>
            <w:r>
              <w:rPr>
                <w:rFonts w:ascii="Arial" w:eastAsia="Arial" w:hAnsi="Arial" w:cs="Arial"/>
                <w:sz w:val="20"/>
                <w:szCs w:val="20"/>
              </w:rPr>
              <w:t>Others: Cross-browser testing, Mobile application testing (iOS/Android), Web testing, API validations, KIWI Testcase Management, Kafka, Redis, Performance testing with JMeter, GitLab</w:t>
            </w:r>
          </w:p>
        </w:tc>
      </w:tr>
    </w:tbl>
    <w:p w:rsidR="00587C9A" w:rsidRDefault="00000000">
      <w:pPr>
        <w:pStyle w:val="divdocumentdivsectiontitle"/>
        <w:spacing w:before="160" w:after="60"/>
        <w:jc w:val="center"/>
        <w:rPr>
          <w:rFonts w:ascii="Arial" w:eastAsia="Arial" w:hAnsi="Arial" w:cs="Arial"/>
          <w:b/>
          <w:bCs/>
        </w:rPr>
      </w:pPr>
      <w:r>
        <w:rPr>
          <w:rFonts w:ascii="Arial" w:eastAsia="Arial" w:hAnsi="Arial" w:cs="Arial"/>
          <w:b/>
          <w:bCs/>
        </w:rPr>
        <w:t>Professional Experience</w:t>
      </w:r>
    </w:p>
    <w:p w:rsidR="00587C9A" w:rsidRDefault="00000000">
      <w:pPr>
        <w:pStyle w:val="divdocumentsinglecolumn"/>
        <w:tabs>
          <w:tab w:val="right" w:pos="10620"/>
        </w:tabs>
        <w:spacing w:line="260" w:lineRule="atLeast"/>
        <w:rPr>
          <w:rFonts w:ascii="Arial" w:eastAsia="Arial" w:hAnsi="Arial" w:cs="Arial"/>
          <w:sz w:val="20"/>
          <w:szCs w:val="20"/>
        </w:rPr>
      </w:pPr>
      <w:r>
        <w:rPr>
          <w:rStyle w:val="spanjobtitle"/>
          <w:rFonts w:ascii="Arial" w:eastAsia="Arial" w:hAnsi="Arial" w:cs="Arial"/>
          <w:sz w:val="20"/>
          <w:szCs w:val="20"/>
        </w:rPr>
        <w:t>QA Automation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sidR="00930F7F">
        <w:rPr>
          <w:rStyle w:val="spanjobdates"/>
          <w:rFonts w:ascii="Arial" w:eastAsia="Arial" w:hAnsi="Arial" w:cs="Arial"/>
          <w:sz w:val="20"/>
          <w:szCs w:val="20"/>
        </w:rPr>
        <w:t>10</w:t>
      </w:r>
      <w:r>
        <w:rPr>
          <w:rStyle w:val="spanjobdates"/>
          <w:rFonts w:ascii="Arial" w:eastAsia="Arial" w:hAnsi="Arial" w:cs="Arial"/>
          <w:sz w:val="20"/>
          <w:szCs w:val="20"/>
        </w:rPr>
        <w:t xml:space="preserve">/2022 to </w:t>
      </w:r>
      <w:r w:rsidR="00303414">
        <w:rPr>
          <w:rStyle w:val="spanjobdates"/>
          <w:rFonts w:ascii="Arial" w:eastAsia="Arial" w:hAnsi="Arial" w:cs="Arial"/>
          <w:sz w:val="20"/>
          <w:szCs w:val="20"/>
        </w:rPr>
        <w:t>10</w:t>
      </w:r>
      <w:r>
        <w:rPr>
          <w:rStyle w:val="spanjobdates"/>
          <w:rFonts w:ascii="Arial" w:eastAsia="Arial" w:hAnsi="Arial" w:cs="Arial"/>
          <w:sz w:val="20"/>
          <w:szCs w:val="20"/>
        </w:rPr>
        <w:t>/2025</w:t>
      </w:r>
      <w:r>
        <w:rPr>
          <w:rStyle w:val="datesWrapper"/>
          <w:rFonts w:ascii="Arial" w:eastAsia="Arial" w:hAnsi="Arial" w:cs="Arial"/>
          <w:sz w:val="20"/>
          <w:szCs w:val="20"/>
        </w:rPr>
        <w:t xml:space="preserve"> </w:t>
      </w:r>
    </w:p>
    <w:p w:rsidR="00587C9A" w:rsidRDefault="00000000">
      <w:pPr>
        <w:pStyle w:val="spanpaddedline"/>
        <w:tabs>
          <w:tab w:val="right" w:pos="10620"/>
        </w:tabs>
        <w:spacing w:line="260" w:lineRule="atLeast"/>
        <w:rPr>
          <w:rStyle w:val="datesWrapper"/>
          <w:rFonts w:ascii="Arial" w:eastAsia="Arial" w:hAnsi="Arial" w:cs="Arial"/>
          <w:sz w:val="20"/>
          <w:szCs w:val="20"/>
        </w:rPr>
      </w:pPr>
      <w:r>
        <w:rPr>
          <w:rStyle w:val="spancompanyname"/>
          <w:rFonts w:ascii="Arial" w:eastAsia="Arial" w:hAnsi="Arial" w:cs="Arial"/>
          <w:sz w:val="20"/>
          <w:szCs w:val="20"/>
        </w:rPr>
        <w:t>Lees Marketplace</w:t>
      </w:r>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sz w:val="20"/>
          <w:szCs w:val="20"/>
        </w:rPr>
        <w:t>Herriman, UT</w:t>
      </w:r>
      <w:r>
        <w:rPr>
          <w:rStyle w:val="datesWrapper"/>
          <w:rFonts w:ascii="Arial" w:eastAsia="Arial" w:hAnsi="Arial" w:cs="Arial"/>
          <w:sz w:val="20"/>
          <w:szCs w:val="20"/>
        </w:rPr>
        <w:t xml:space="preserve"> </w:t>
      </w:r>
    </w:p>
    <w:p w:rsidR="00C77283" w:rsidRPr="004069AA" w:rsidRDefault="00C77283">
      <w:pPr>
        <w:pStyle w:val="spanpaddedline"/>
        <w:tabs>
          <w:tab w:val="right" w:pos="10620"/>
        </w:tabs>
        <w:spacing w:line="260" w:lineRule="atLeast"/>
        <w:rPr>
          <w:rFonts w:ascii="Arial" w:eastAsia="Arial" w:hAnsi="Arial" w:cs="Arial"/>
          <w:i/>
          <w:iCs/>
          <w:sz w:val="20"/>
          <w:szCs w:val="20"/>
        </w:rPr>
      </w:pPr>
      <w:r w:rsidRPr="004069AA">
        <w:rPr>
          <w:i/>
          <w:iCs/>
        </w:rPr>
        <w:t>Lees Marketplace aimed to modernize its POS and loyalty systems to deliver faster, more reliable in-store</w:t>
      </w:r>
      <w:r w:rsidRPr="004069AA">
        <w:rPr>
          <w:i/>
          <w:iCs/>
        </w:rPr>
        <w:t>,</w:t>
      </w:r>
      <w:r w:rsidRPr="004069AA">
        <w:rPr>
          <w:i/>
          <w:iCs/>
        </w:rPr>
        <w:t xml:space="preserve"> online transactions</w:t>
      </w:r>
      <w:r w:rsidRPr="004069AA">
        <w:rPr>
          <w:i/>
          <w:iCs/>
        </w:rPr>
        <w:t xml:space="preserve"> </w:t>
      </w:r>
      <w:r w:rsidRPr="004069AA">
        <w:rPr>
          <w:i/>
          <w:iCs/>
        </w:rPr>
        <w:t>and seamless customer experiences across all retail channels.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Developed a lightweight, scalable automation framework using Java, Selenium WebDriver, and TestNG to validate POS systems, coupon logic, and loyalty program workflows.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Implemented the Page Object Model (POM) design pattern to ensure modular, reusable, and maintainable automation scripts across complex UI modules.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Integrated automated regression and smoke test suites into Jenkins CI/CD pipelines, providing rapid feedback on builds and maintaining consistent release quality.</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 xml:space="preserve">Designed and executed API automation scripts using </w:t>
      </w:r>
      <w:proofErr w:type="spellStart"/>
      <w:r>
        <w:rPr>
          <w:rStyle w:val="span"/>
          <w:rFonts w:ascii="Arial" w:eastAsia="Arial" w:hAnsi="Arial" w:cs="Arial"/>
          <w:sz w:val="20"/>
          <w:szCs w:val="20"/>
        </w:rPr>
        <w:t>RestAssured</w:t>
      </w:r>
      <w:proofErr w:type="spellEnd"/>
      <w:r>
        <w:rPr>
          <w:rStyle w:val="span"/>
          <w:rFonts w:ascii="Arial" w:eastAsia="Arial" w:hAnsi="Arial" w:cs="Arial"/>
          <w:sz w:val="20"/>
          <w:szCs w:val="20"/>
        </w:rPr>
        <w:t xml:space="preserve"> to validate POS backend services, ensuring data integrity and synchronization between UI and database layers.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Conducted data-driven testing using Excel and JSON datasets to comprehensively validate discount structures, promotional offers, and loyalty point redemption across store variants.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Partnered with DevOps and QA teams to set up automated test result reporting dashboards in Jenkins, improving transparency and enabling quick identification of failing modules.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 xml:space="preserve">Executed cloud-based cross-browser testing via </w:t>
      </w:r>
      <w:proofErr w:type="spellStart"/>
      <w:r>
        <w:rPr>
          <w:rStyle w:val="span"/>
          <w:rFonts w:ascii="Arial" w:eastAsia="Arial" w:hAnsi="Arial" w:cs="Arial"/>
          <w:sz w:val="20"/>
          <w:szCs w:val="20"/>
        </w:rPr>
        <w:t>BrowserStack</w:t>
      </w:r>
      <w:proofErr w:type="spellEnd"/>
      <w:r>
        <w:rPr>
          <w:rStyle w:val="span"/>
          <w:rFonts w:ascii="Arial" w:eastAsia="Arial" w:hAnsi="Arial" w:cs="Arial"/>
          <w:sz w:val="20"/>
          <w:szCs w:val="20"/>
        </w:rPr>
        <w:t>, ensuring seamless performance across environments.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Performed cross-browser testing on Chrome, Firefox, and Edge using Selenium Grid, validating POS web portals for compatibility, responsiveness, and performance stability.</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Explored Playwright for next-generation web automation, creating basic end-to-end scripts to evaluate its cross-browser capabilities and faster execution compared to Selenium.</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Executed mobile testing using Appium on Android emulators to verify POS mobile app functionalities, including loyalty points, coupon redemption, and cart synchronization with web systems.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Explored AI-driven test automation capabilities for self-healing locators and intelligent test failure analysis.</w:t>
      </w:r>
    </w:p>
    <w:p w:rsidR="00587C9A" w:rsidRDefault="00000000">
      <w:pPr>
        <w:pStyle w:val="ulli"/>
        <w:numPr>
          <w:ilvl w:val="0"/>
          <w:numId w:val="3"/>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lastRenderedPageBreak/>
        <w:t>Collaborated closely in Agile sprints, aligning automation coverage with business-critical priorities, and utilized Jira for user story tracking, defect triage, and sprint reporting.</w:t>
      </w:r>
    </w:p>
    <w:p w:rsidR="006B3E1C" w:rsidRDefault="006B3E1C" w:rsidP="006B3E1C">
      <w:pPr>
        <w:pStyle w:val="ulli"/>
        <w:spacing w:line="260" w:lineRule="atLeast"/>
        <w:rPr>
          <w:rStyle w:val="span"/>
          <w:rFonts w:ascii="Arial" w:eastAsia="Arial" w:hAnsi="Arial" w:cs="Arial"/>
          <w:sz w:val="20"/>
          <w:szCs w:val="20"/>
        </w:rPr>
      </w:pPr>
    </w:p>
    <w:p w:rsidR="006B3E1C" w:rsidRDefault="006B3E1C" w:rsidP="006B3E1C">
      <w:pPr>
        <w:pStyle w:val="ulli"/>
        <w:spacing w:line="260" w:lineRule="atLeast"/>
        <w:rPr>
          <w:rStyle w:val="span"/>
          <w:rFonts w:ascii="Arial" w:eastAsia="Arial" w:hAnsi="Arial" w:cs="Arial"/>
          <w:sz w:val="20"/>
          <w:szCs w:val="20"/>
        </w:rPr>
      </w:pPr>
    </w:p>
    <w:p w:rsidR="00587C9A" w:rsidRDefault="00000000">
      <w:pPr>
        <w:pStyle w:val="divdocumentsinglecolumn"/>
        <w:tabs>
          <w:tab w:val="right" w:pos="10620"/>
        </w:tabs>
        <w:spacing w:before="120" w:line="260" w:lineRule="atLeast"/>
        <w:rPr>
          <w:rFonts w:ascii="Arial" w:eastAsia="Arial" w:hAnsi="Arial" w:cs="Arial"/>
          <w:sz w:val="20"/>
          <w:szCs w:val="20"/>
        </w:rPr>
      </w:pPr>
      <w:r>
        <w:rPr>
          <w:rStyle w:val="spanjobtitle"/>
          <w:rFonts w:ascii="Arial" w:eastAsia="Arial" w:hAnsi="Arial" w:cs="Arial"/>
          <w:sz w:val="20"/>
          <w:szCs w:val="20"/>
        </w:rPr>
        <w:t>Quality Assurance Automation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w:t>
      </w:r>
      <w:r w:rsidR="00930F7F">
        <w:rPr>
          <w:rStyle w:val="spanjobdates"/>
          <w:rFonts w:ascii="Arial" w:eastAsia="Arial" w:hAnsi="Arial" w:cs="Arial"/>
          <w:sz w:val="20"/>
          <w:szCs w:val="20"/>
        </w:rPr>
        <w:t>9</w:t>
      </w:r>
      <w:r>
        <w:rPr>
          <w:rStyle w:val="spanjobdates"/>
          <w:rFonts w:ascii="Arial" w:eastAsia="Arial" w:hAnsi="Arial" w:cs="Arial"/>
          <w:sz w:val="20"/>
          <w:szCs w:val="20"/>
        </w:rPr>
        <w:t xml:space="preserve">/2021 to </w:t>
      </w:r>
      <w:r w:rsidR="00930F7F">
        <w:rPr>
          <w:rStyle w:val="spanjobdates"/>
          <w:rFonts w:ascii="Arial" w:eastAsia="Arial" w:hAnsi="Arial" w:cs="Arial"/>
          <w:sz w:val="20"/>
          <w:szCs w:val="20"/>
        </w:rPr>
        <w:t>09</w:t>
      </w:r>
      <w:r>
        <w:rPr>
          <w:rStyle w:val="spanjobdates"/>
          <w:rFonts w:ascii="Arial" w:eastAsia="Arial" w:hAnsi="Arial" w:cs="Arial"/>
          <w:sz w:val="20"/>
          <w:szCs w:val="20"/>
        </w:rPr>
        <w:t>/202</w:t>
      </w:r>
      <w:r w:rsidR="00930F7F">
        <w:rPr>
          <w:rStyle w:val="spanjobdates"/>
          <w:rFonts w:ascii="Arial" w:eastAsia="Arial" w:hAnsi="Arial" w:cs="Arial"/>
          <w:sz w:val="20"/>
          <w:szCs w:val="20"/>
        </w:rPr>
        <w:t>2</w:t>
      </w:r>
      <w:r>
        <w:rPr>
          <w:rStyle w:val="datesWrapper"/>
          <w:rFonts w:ascii="Arial" w:eastAsia="Arial" w:hAnsi="Arial" w:cs="Arial"/>
          <w:sz w:val="20"/>
          <w:szCs w:val="20"/>
        </w:rPr>
        <w:t xml:space="preserve"> </w:t>
      </w:r>
    </w:p>
    <w:p w:rsidR="00587C9A" w:rsidRDefault="00000000">
      <w:pPr>
        <w:pStyle w:val="spanpaddedline"/>
        <w:tabs>
          <w:tab w:val="right" w:pos="10620"/>
        </w:tabs>
        <w:spacing w:line="260" w:lineRule="atLeast"/>
        <w:rPr>
          <w:rStyle w:val="datesWrapper"/>
          <w:rFonts w:ascii="Arial" w:eastAsia="Arial" w:hAnsi="Arial" w:cs="Arial"/>
          <w:sz w:val="20"/>
          <w:szCs w:val="20"/>
        </w:rPr>
      </w:pPr>
      <w:r>
        <w:rPr>
          <w:rStyle w:val="spancompanyname"/>
          <w:rFonts w:ascii="Arial" w:eastAsia="Arial" w:hAnsi="Arial" w:cs="Arial"/>
          <w:sz w:val="20"/>
          <w:szCs w:val="20"/>
        </w:rPr>
        <w:t>KPMG</w:t>
      </w:r>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sz w:val="20"/>
          <w:szCs w:val="20"/>
        </w:rPr>
        <w:t>New Jersey</w:t>
      </w:r>
      <w:r w:rsidR="00D24C43">
        <w:rPr>
          <w:rStyle w:val="spanjoblocation"/>
          <w:rFonts w:ascii="Arial" w:eastAsia="Arial" w:hAnsi="Arial" w:cs="Arial"/>
          <w:sz w:val="20"/>
          <w:szCs w:val="20"/>
        </w:rPr>
        <w:t xml:space="preserve"> </w:t>
      </w:r>
      <w:r w:rsidR="00A702BC">
        <w:rPr>
          <w:rStyle w:val="spanjoblocation"/>
          <w:rFonts w:ascii="Arial" w:eastAsia="Arial" w:hAnsi="Arial" w:cs="Arial"/>
          <w:sz w:val="20"/>
          <w:szCs w:val="20"/>
        </w:rPr>
        <w:t>(Remote)</w:t>
      </w:r>
      <w:r>
        <w:rPr>
          <w:rStyle w:val="datesWrapper"/>
          <w:rFonts w:ascii="Arial" w:eastAsia="Arial" w:hAnsi="Arial" w:cs="Arial"/>
          <w:sz w:val="20"/>
          <w:szCs w:val="20"/>
        </w:rPr>
        <w:t xml:space="preserve"> </w:t>
      </w:r>
    </w:p>
    <w:p w:rsidR="004069AA" w:rsidRPr="004069AA" w:rsidRDefault="004069AA">
      <w:pPr>
        <w:pStyle w:val="spanpaddedline"/>
        <w:tabs>
          <w:tab w:val="right" w:pos="10620"/>
        </w:tabs>
        <w:spacing w:line="260" w:lineRule="atLeast"/>
        <w:rPr>
          <w:rFonts w:ascii="Arial" w:eastAsia="Arial" w:hAnsi="Arial" w:cs="Arial"/>
          <w:i/>
          <w:iCs/>
          <w:sz w:val="20"/>
          <w:szCs w:val="20"/>
        </w:rPr>
      </w:pPr>
      <w:r w:rsidRPr="004069AA">
        <w:rPr>
          <w:i/>
          <w:iCs/>
        </w:rPr>
        <w:t>At KPMG, the project focused on streamlining client business applications through automated testing and continuous integration. I contributed by designing scalable automation frameworks and integrating them into CI/CD pipelines to improve quality, consistency, and delivery speed.</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Designed a Java-based automation testing framework using Selenium WebDriver and TestNG, reducing testing time by 30%.</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Facilitated a Selenium WebDriver-based BDD automation framework, improving collaboration between teams, and reducing communication overhead by streamlining processes, resulting in a 15% reduction in development time.</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Discovered critical bugs, resulting in a 20% reduction in post-release defects, and maintained traceability using Jira.</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Developed reusable code libraries and test automation components to enhance script modularity and maintainability across projects.</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Integrated automated test suites into Jenkins CI/CD pipelines, triggering test executions on code commits and pull requests, significantly reducing regression testing time and catching bugs early in the release cycle.</w:t>
      </w:r>
    </w:p>
    <w:p w:rsidR="00587C9A" w:rsidRDefault="00000000">
      <w:pPr>
        <w:pStyle w:val="ulli"/>
        <w:numPr>
          <w:ilvl w:val="0"/>
          <w:numId w:val="4"/>
        </w:numPr>
        <w:spacing w:line="260" w:lineRule="atLeast"/>
        <w:ind w:left="640" w:hanging="252"/>
        <w:rPr>
          <w:rStyle w:val="span"/>
          <w:rFonts w:ascii="Arial" w:eastAsia="Arial" w:hAnsi="Arial" w:cs="Arial"/>
          <w:sz w:val="20"/>
          <w:szCs w:val="20"/>
        </w:rPr>
      </w:pPr>
      <w:r>
        <w:rPr>
          <w:rStyle w:val="span"/>
          <w:rFonts w:ascii="Arial" w:eastAsia="Arial" w:hAnsi="Arial" w:cs="Arial"/>
          <w:sz w:val="20"/>
          <w:szCs w:val="20"/>
        </w:rPr>
        <w:t>Utilized Git &amp; GitHub for version control, collaborating through feature branches, pull requests, and code reviews to maintain clean and traceable automation code in Agile teams.</w:t>
      </w:r>
    </w:p>
    <w:p w:rsidR="00587C9A" w:rsidRDefault="00000000">
      <w:pPr>
        <w:pStyle w:val="divdocumentdivsectiontitle"/>
        <w:spacing w:before="160" w:after="60"/>
        <w:jc w:val="center"/>
        <w:rPr>
          <w:rFonts w:ascii="Arial" w:eastAsia="Arial" w:hAnsi="Arial" w:cs="Arial"/>
          <w:b/>
          <w:bCs/>
        </w:rPr>
      </w:pPr>
      <w:r>
        <w:rPr>
          <w:rFonts w:ascii="Arial" w:eastAsia="Arial" w:hAnsi="Arial" w:cs="Arial"/>
          <w:b/>
          <w:bCs/>
        </w:rPr>
        <w:t>Education</w:t>
      </w:r>
    </w:p>
    <w:p w:rsidR="00587C9A" w:rsidRDefault="00000000">
      <w:pPr>
        <w:pStyle w:val="divdocumentsinglecolumn"/>
        <w:spacing w:line="260" w:lineRule="atLeast"/>
        <w:rPr>
          <w:rFonts w:ascii="Arial" w:eastAsia="Arial" w:hAnsi="Arial" w:cs="Arial"/>
          <w:sz w:val="20"/>
          <w:szCs w:val="20"/>
        </w:rPr>
      </w:pPr>
      <w:r>
        <w:rPr>
          <w:rStyle w:val="spandegree"/>
          <w:rFonts w:ascii="Arial" w:eastAsia="Arial" w:hAnsi="Arial" w:cs="Arial"/>
          <w:sz w:val="20"/>
          <w:szCs w:val="20"/>
        </w:rPr>
        <w:t>Associate of Science</w:t>
      </w:r>
      <w:r>
        <w:rPr>
          <w:rStyle w:val="span"/>
          <w:rFonts w:ascii="Arial" w:eastAsia="Arial" w:hAnsi="Arial" w:cs="Arial"/>
          <w:sz w:val="20"/>
          <w:szCs w:val="20"/>
        </w:rPr>
        <w:t xml:space="preserve">: </w:t>
      </w:r>
      <w:r>
        <w:rPr>
          <w:rStyle w:val="spanprogramline"/>
          <w:rFonts w:ascii="Arial" w:eastAsia="Arial" w:hAnsi="Arial" w:cs="Arial"/>
          <w:sz w:val="20"/>
          <w:szCs w:val="20"/>
        </w:rPr>
        <w:t>Computer Engineering</w:t>
      </w:r>
      <w:r>
        <w:rPr>
          <w:rStyle w:val="singlecolumnspanpaddedlinenth-child1"/>
          <w:rFonts w:ascii="Arial" w:eastAsia="Arial" w:hAnsi="Arial" w:cs="Arial"/>
          <w:sz w:val="20"/>
          <w:szCs w:val="20"/>
        </w:rPr>
        <w:t xml:space="preserve"> </w:t>
      </w:r>
    </w:p>
    <w:p w:rsidR="00587C9A" w:rsidRDefault="00000000">
      <w:pPr>
        <w:pStyle w:val="spanpaddedline"/>
        <w:tabs>
          <w:tab w:val="right" w:pos="10620"/>
        </w:tabs>
        <w:spacing w:line="260" w:lineRule="atLeast"/>
        <w:rPr>
          <w:rFonts w:ascii="Arial" w:eastAsia="Arial" w:hAnsi="Arial" w:cs="Arial"/>
          <w:sz w:val="20"/>
          <w:szCs w:val="20"/>
        </w:rPr>
      </w:pPr>
      <w:r>
        <w:rPr>
          <w:rStyle w:val="spancompanyname"/>
          <w:rFonts w:ascii="Arial" w:eastAsia="Arial" w:hAnsi="Arial" w:cs="Arial"/>
          <w:b w:val="0"/>
          <w:bCs w:val="0"/>
          <w:sz w:val="20"/>
          <w:szCs w:val="20"/>
        </w:rPr>
        <w:t>Salt Lake CC</w:t>
      </w:r>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b w:val="0"/>
          <w:bCs w:val="0"/>
          <w:sz w:val="20"/>
          <w:szCs w:val="20"/>
        </w:rPr>
        <w:t>Taylorsville</w:t>
      </w:r>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UT</w:t>
      </w:r>
      <w:r>
        <w:rPr>
          <w:rStyle w:val="datesWrapper"/>
          <w:rFonts w:ascii="Arial" w:eastAsia="Arial" w:hAnsi="Arial" w:cs="Arial"/>
          <w:sz w:val="20"/>
          <w:szCs w:val="20"/>
        </w:rPr>
        <w:t xml:space="preserve"> </w:t>
      </w:r>
    </w:p>
    <w:p w:rsidR="00587C9A" w:rsidRDefault="00000000">
      <w:pPr>
        <w:pStyle w:val="divdocumentsinglecolumn"/>
        <w:spacing w:before="120" w:line="260" w:lineRule="atLeast"/>
        <w:rPr>
          <w:rFonts w:ascii="Arial" w:eastAsia="Arial" w:hAnsi="Arial" w:cs="Arial"/>
          <w:sz w:val="20"/>
          <w:szCs w:val="20"/>
        </w:rPr>
      </w:pPr>
      <w:r>
        <w:rPr>
          <w:rStyle w:val="spandegree"/>
          <w:rFonts w:ascii="Arial" w:eastAsia="Arial" w:hAnsi="Arial" w:cs="Arial"/>
          <w:sz w:val="20"/>
          <w:szCs w:val="20"/>
        </w:rPr>
        <w:t>Certified Software Quality Engineer Program</w:t>
      </w:r>
      <w:r>
        <w:rPr>
          <w:rStyle w:val="singlecolumnspanpaddedlinenth-child1"/>
          <w:rFonts w:ascii="Arial" w:eastAsia="Arial" w:hAnsi="Arial" w:cs="Arial"/>
          <w:sz w:val="20"/>
          <w:szCs w:val="20"/>
        </w:rPr>
        <w:t xml:space="preserve"> </w:t>
      </w:r>
    </w:p>
    <w:p w:rsidR="00587C9A" w:rsidRDefault="00000000">
      <w:pPr>
        <w:pStyle w:val="spanpaddedline"/>
        <w:tabs>
          <w:tab w:val="right" w:pos="10620"/>
        </w:tabs>
        <w:spacing w:line="260" w:lineRule="atLeast"/>
        <w:rPr>
          <w:rFonts w:ascii="Arial" w:eastAsia="Arial" w:hAnsi="Arial" w:cs="Arial"/>
          <w:sz w:val="20"/>
          <w:szCs w:val="20"/>
        </w:rPr>
      </w:pPr>
      <w:proofErr w:type="spellStart"/>
      <w:r>
        <w:rPr>
          <w:rStyle w:val="spancompanyname"/>
          <w:rFonts w:ascii="Arial" w:eastAsia="Arial" w:hAnsi="Arial" w:cs="Arial"/>
          <w:b w:val="0"/>
          <w:bCs w:val="0"/>
          <w:sz w:val="20"/>
          <w:szCs w:val="20"/>
        </w:rPr>
        <w:t>DevMountain</w:t>
      </w:r>
      <w:proofErr w:type="spellEnd"/>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b w:val="0"/>
          <w:bCs w:val="0"/>
          <w:sz w:val="20"/>
          <w:szCs w:val="20"/>
        </w:rPr>
        <w:t>Lehi</w:t>
      </w:r>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UT</w:t>
      </w:r>
      <w:r>
        <w:rPr>
          <w:rStyle w:val="datesWrapper"/>
          <w:rFonts w:ascii="Arial" w:eastAsia="Arial" w:hAnsi="Arial" w:cs="Arial"/>
          <w:sz w:val="20"/>
          <w:szCs w:val="20"/>
        </w:rPr>
        <w:t xml:space="preserve"> </w:t>
      </w:r>
    </w:p>
    <w:p w:rsidR="00587C9A" w:rsidRDefault="00000000">
      <w:pPr>
        <w:pStyle w:val="divdocumentsinglecolumn"/>
        <w:spacing w:before="120" w:line="260" w:lineRule="atLeast"/>
        <w:rPr>
          <w:rFonts w:ascii="Arial" w:eastAsia="Arial" w:hAnsi="Arial" w:cs="Arial"/>
          <w:sz w:val="20"/>
          <w:szCs w:val="20"/>
        </w:rPr>
      </w:pPr>
      <w:r>
        <w:rPr>
          <w:rStyle w:val="spandegree"/>
          <w:rFonts w:ascii="Arial" w:eastAsia="Arial" w:hAnsi="Arial" w:cs="Arial"/>
          <w:sz w:val="20"/>
          <w:szCs w:val="20"/>
        </w:rPr>
        <w:t>Certified QA Automation Engineer</w:t>
      </w:r>
      <w:r>
        <w:rPr>
          <w:rStyle w:val="singlecolumnspanpaddedlinenth-child1"/>
          <w:rFonts w:ascii="Arial" w:eastAsia="Arial" w:hAnsi="Arial" w:cs="Arial"/>
          <w:sz w:val="20"/>
          <w:szCs w:val="20"/>
        </w:rPr>
        <w:t xml:space="preserve"> </w:t>
      </w:r>
    </w:p>
    <w:p w:rsidR="00587C9A" w:rsidRDefault="00000000">
      <w:pPr>
        <w:pStyle w:val="spanpaddedline"/>
        <w:spacing w:line="260" w:lineRule="atLeast"/>
        <w:rPr>
          <w:rFonts w:ascii="Arial" w:eastAsia="Arial" w:hAnsi="Arial" w:cs="Arial"/>
          <w:sz w:val="20"/>
          <w:szCs w:val="20"/>
        </w:rPr>
      </w:pPr>
      <w:r>
        <w:rPr>
          <w:rStyle w:val="spancompanyname"/>
          <w:rFonts w:ascii="Arial" w:eastAsia="Arial" w:hAnsi="Arial" w:cs="Arial"/>
          <w:b w:val="0"/>
          <w:bCs w:val="0"/>
          <w:sz w:val="20"/>
          <w:szCs w:val="20"/>
        </w:rPr>
        <w:t>Cloudberry</w:t>
      </w:r>
    </w:p>
    <w:p w:rsidR="00587C9A" w:rsidRDefault="00000000">
      <w:pPr>
        <w:pStyle w:val="divdocumentdivsectiontitle"/>
        <w:spacing w:before="160" w:after="60"/>
        <w:jc w:val="center"/>
        <w:rPr>
          <w:rFonts w:ascii="Arial" w:eastAsia="Arial" w:hAnsi="Arial" w:cs="Arial"/>
          <w:b/>
          <w:bCs/>
        </w:rPr>
      </w:pPr>
      <w:r>
        <w:rPr>
          <w:rFonts w:ascii="Arial" w:eastAsia="Arial" w:hAnsi="Arial" w:cs="Arial"/>
          <w:b/>
          <w:bCs/>
        </w:rPr>
        <w:t>Websites, Portfolios, Profiles</w:t>
      </w:r>
    </w:p>
    <w:p w:rsidR="00587C9A" w:rsidRPr="00585289" w:rsidRDefault="00587C9A" w:rsidP="00585289">
      <w:pPr>
        <w:pStyle w:val="ulli"/>
        <w:pBdr>
          <w:left w:val="none" w:sz="0" w:space="0" w:color="auto"/>
        </w:pBdr>
        <w:spacing w:line="260" w:lineRule="atLeast"/>
        <w:ind w:left="640"/>
        <w:rPr>
          <w:rStyle w:val="span"/>
          <w:rFonts w:ascii="Arial" w:eastAsia="Arial" w:hAnsi="Arial" w:cs="Arial"/>
          <w:sz w:val="20"/>
          <w:szCs w:val="20"/>
        </w:rPr>
      </w:pPr>
    </w:p>
    <w:p w:rsidR="00585289" w:rsidRDefault="00585289">
      <w:pPr>
        <w:pStyle w:val="ulli"/>
        <w:numPr>
          <w:ilvl w:val="0"/>
          <w:numId w:val="5"/>
        </w:numPr>
        <w:spacing w:line="260" w:lineRule="atLeast"/>
        <w:ind w:left="640" w:hanging="252"/>
        <w:rPr>
          <w:rFonts w:ascii="Arial" w:eastAsia="Arial" w:hAnsi="Arial" w:cs="Arial"/>
          <w:sz w:val="20"/>
          <w:szCs w:val="20"/>
        </w:rPr>
      </w:pPr>
      <w:hyperlink r:id="rId7" w:history="1">
        <w:r>
          <w:rPr>
            <w:rStyle w:val="Hyperlink"/>
            <w:color w:val="800080"/>
          </w:rPr>
          <w:t>GitHub</w:t>
        </w:r>
      </w:hyperlink>
      <w:r>
        <w:rPr>
          <w:color w:val="800080"/>
        </w:rPr>
        <w:t xml:space="preserve"> </w:t>
      </w:r>
      <w:r>
        <w:t>|</w:t>
      </w:r>
      <w:r>
        <w:rPr>
          <w:spacing w:val="-4"/>
        </w:rPr>
        <w:t xml:space="preserve"> </w:t>
      </w:r>
      <w:hyperlink r:id="rId8" w:history="1">
        <w:r>
          <w:rPr>
            <w:rStyle w:val="Hyperlink"/>
            <w:color w:val="1154CC"/>
            <w:spacing w:val="-2"/>
          </w:rPr>
          <w:t>LinkedIn</w:t>
        </w:r>
      </w:hyperlink>
    </w:p>
    <w:p w:rsidR="00587C9A" w:rsidRDefault="00000000">
      <w:pPr>
        <w:spacing w:line="14" w:lineRule="exact"/>
      </w:pPr>
      <w:r>
        <w:rPr>
          <w:color w:val="FFFFFF"/>
          <w:sz w:val="2"/>
        </w:rPr>
        <w:t>#HRJ#d7b55ba8-631a-4c25-8837-e27c20973fd3#</w:t>
      </w:r>
    </w:p>
    <w:sectPr w:rsidR="00587C9A">
      <w:headerReference w:type="even" r:id="rId9"/>
      <w:headerReference w:type="default" r:id="rId10"/>
      <w:footerReference w:type="even" r:id="rId11"/>
      <w:footerReference w:type="default" r:id="rId12"/>
      <w:headerReference w:type="first" r:id="rId13"/>
      <w:footerReference w:type="first" r:id="rId14"/>
      <w:pgSz w:w="12240" w:h="15840"/>
      <w:pgMar w:top="480" w:right="800" w:bottom="48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32A1" w:rsidRDefault="00FD32A1" w:rsidP="006B3E1C">
      <w:pPr>
        <w:spacing w:line="240" w:lineRule="auto"/>
      </w:pPr>
      <w:r>
        <w:separator/>
      </w:r>
    </w:p>
  </w:endnote>
  <w:endnote w:type="continuationSeparator" w:id="0">
    <w:p w:rsidR="00FD32A1" w:rsidRDefault="00FD32A1" w:rsidP="006B3E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32A1" w:rsidRDefault="00FD32A1" w:rsidP="006B3E1C">
      <w:pPr>
        <w:spacing w:line="240" w:lineRule="auto"/>
      </w:pPr>
      <w:r>
        <w:separator/>
      </w:r>
    </w:p>
  </w:footnote>
  <w:footnote w:type="continuationSeparator" w:id="0">
    <w:p w:rsidR="00FD32A1" w:rsidRDefault="00FD32A1" w:rsidP="006B3E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E1C" w:rsidRDefault="006B3E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8D2722A">
      <w:start w:val="1"/>
      <w:numFmt w:val="bullet"/>
      <w:lvlText w:val=""/>
      <w:lvlJc w:val="left"/>
      <w:pPr>
        <w:ind w:left="720" w:hanging="360"/>
      </w:pPr>
      <w:rPr>
        <w:rFonts w:ascii="Symbol" w:hAnsi="Symbol"/>
      </w:rPr>
    </w:lvl>
    <w:lvl w:ilvl="1" w:tplc="5204BD18">
      <w:start w:val="1"/>
      <w:numFmt w:val="bullet"/>
      <w:lvlText w:val="o"/>
      <w:lvlJc w:val="left"/>
      <w:pPr>
        <w:tabs>
          <w:tab w:val="num" w:pos="1440"/>
        </w:tabs>
        <w:ind w:left="1440" w:hanging="360"/>
      </w:pPr>
      <w:rPr>
        <w:rFonts w:ascii="Courier New" w:hAnsi="Courier New"/>
      </w:rPr>
    </w:lvl>
    <w:lvl w:ilvl="2" w:tplc="F35002E0">
      <w:start w:val="1"/>
      <w:numFmt w:val="bullet"/>
      <w:lvlText w:val=""/>
      <w:lvlJc w:val="left"/>
      <w:pPr>
        <w:tabs>
          <w:tab w:val="num" w:pos="2160"/>
        </w:tabs>
        <w:ind w:left="2160" w:hanging="360"/>
      </w:pPr>
      <w:rPr>
        <w:rFonts w:ascii="Wingdings" w:hAnsi="Wingdings"/>
      </w:rPr>
    </w:lvl>
    <w:lvl w:ilvl="3" w:tplc="C3064F12">
      <w:start w:val="1"/>
      <w:numFmt w:val="bullet"/>
      <w:lvlText w:val=""/>
      <w:lvlJc w:val="left"/>
      <w:pPr>
        <w:tabs>
          <w:tab w:val="num" w:pos="2880"/>
        </w:tabs>
        <w:ind w:left="2880" w:hanging="360"/>
      </w:pPr>
      <w:rPr>
        <w:rFonts w:ascii="Symbol" w:hAnsi="Symbol"/>
      </w:rPr>
    </w:lvl>
    <w:lvl w:ilvl="4" w:tplc="F77CE5DA">
      <w:start w:val="1"/>
      <w:numFmt w:val="bullet"/>
      <w:lvlText w:val="o"/>
      <w:lvlJc w:val="left"/>
      <w:pPr>
        <w:tabs>
          <w:tab w:val="num" w:pos="3600"/>
        </w:tabs>
        <w:ind w:left="3600" w:hanging="360"/>
      </w:pPr>
      <w:rPr>
        <w:rFonts w:ascii="Courier New" w:hAnsi="Courier New"/>
      </w:rPr>
    </w:lvl>
    <w:lvl w:ilvl="5" w:tplc="619E647A">
      <w:start w:val="1"/>
      <w:numFmt w:val="bullet"/>
      <w:lvlText w:val=""/>
      <w:lvlJc w:val="left"/>
      <w:pPr>
        <w:tabs>
          <w:tab w:val="num" w:pos="4320"/>
        </w:tabs>
        <w:ind w:left="4320" w:hanging="360"/>
      </w:pPr>
      <w:rPr>
        <w:rFonts w:ascii="Wingdings" w:hAnsi="Wingdings"/>
      </w:rPr>
    </w:lvl>
    <w:lvl w:ilvl="6" w:tplc="233E570A">
      <w:start w:val="1"/>
      <w:numFmt w:val="bullet"/>
      <w:lvlText w:val=""/>
      <w:lvlJc w:val="left"/>
      <w:pPr>
        <w:tabs>
          <w:tab w:val="num" w:pos="5040"/>
        </w:tabs>
        <w:ind w:left="5040" w:hanging="360"/>
      </w:pPr>
      <w:rPr>
        <w:rFonts w:ascii="Symbol" w:hAnsi="Symbol"/>
      </w:rPr>
    </w:lvl>
    <w:lvl w:ilvl="7" w:tplc="7F80B45E">
      <w:start w:val="1"/>
      <w:numFmt w:val="bullet"/>
      <w:lvlText w:val="o"/>
      <w:lvlJc w:val="left"/>
      <w:pPr>
        <w:tabs>
          <w:tab w:val="num" w:pos="5760"/>
        </w:tabs>
        <w:ind w:left="5760" w:hanging="360"/>
      </w:pPr>
      <w:rPr>
        <w:rFonts w:ascii="Courier New" w:hAnsi="Courier New"/>
      </w:rPr>
    </w:lvl>
    <w:lvl w:ilvl="8" w:tplc="30940F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FB66372">
      <w:start w:val="1"/>
      <w:numFmt w:val="bullet"/>
      <w:lvlText w:val=""/>
      <w:lvlJc w:val="left"/>
      <w:pPr>
        <w:ind w:left="720" w:hanging="360"/>
      </w:pPr>
      <w:rPr>
        <w:rFonts w:ascii="Symbol" w:hAnsi="Symbol"/>
      </w:rPr>
    </w:lvl>
    <w:lvl w:ilvl="1" w:tplc="6ABC3AE6">
      <w:start w:val="1"/>
      <w:numFmt w:val="bullet"/>
      <w:lvlText w:val="o"/>
      <w:lvlJc w:val="left"/>
      <w:pPr>
        <w:tabs>
          <w:tab w:val="num" w:pos="1440"/>
        </w:tabs>
        <w:ind w:left="1440" w:hanging="360"/>
      </w:pPr>
      <w:rPr>
        <w:rFonts w:ascii="Courier New" w:hAnsi="Courier New"/>
      </w:rPr>
    </w:lvl>
    <w:lvl w:ilvl="2" w:tplc="F8A8D9E8">
      <w:start w:val="1"/>
      <w:numFmt w:val="bullet"/>
      <w:lvlText w:val=""/>
      <w:lvlJc w:val="left"/>
      <w:pPr>
        <w:tabs>
          <w:tab w:val="num" w:pos="2160"/>
        </w:tabs>
        <w:ind w:left="2160" w:hanging="360"/>
      </w:pPr>
      <w:rPr>
        <w:rFonts w:ascii="Wingdings" w:hAnsi="Wingdings"/>
      </w:rPr>
    </w:lvl>
    <w:lvl w:ilvl="3" w:tplc="120CD47E">
      <w:start w:val="1"/>
      <w:numFmt w:val="bullet"/>
      <w:lvlText w:val=""/>
      <w:lvlJc w:val="left"/>
      <w:pPr>
        <w:tabs>
          <w:tab w:val="num" w:pos="2880"/>
        </w:tabs>
        <w:ind w:left="2880" w:hanging="360"/>
      </w:pPr>
      <w:rPr>
        <w:rFonts w:ascii="Symbol" w:hAnsi="Symbol"/>
      </w:rPr>
    </w:lvl>
    <w:lvl w:ilvl="4" w:tplc="6E52A27C">
      <w:start w:val="1"/>
      <w:numFmt w:val="bullet"/>
      <w:lvlText w:val="o"/>
      <w:lvlJc w:val="left"/>
      <w:pPr>
        <w:tabs>
          <w:tab w:val="num" w:pos="3600"/>
        </w:tabs>
        <w:ind w:left="3600" w:hanging="360"/>
      </w:pPr>
      <w:rPr>
        <w:rFonts w:ascii="Courier New" w:hAnsi="Courier New"/>
      </w:rPr>
    </w:lvl>
    <w:lvl w:ilvl="5" w:tplc="0958DB36">
      <w:start w:val="1"/>
      <w:numFmt w:val="bullet"/>
      <w:lvlText w:val=""/>
      <w:lvlJc w:val="left"/>
      <w:pPr>
        <w:tabs>
          <w:tab w:val="num" w:pos="4320"/>
        </w:tabs>
        <w:ind w:left="4320" w:hanging="360"/>
      </w:pPr>
      <w:rPr>
        <w:rFonts w:ascii="Wingdings" w:hAnsi="Wingdings"/>
      </w:rPr>
    </w:lvl>
    <w:lvl w:ilvl="6" w:tplc="50F05D26">
      <w:start w:val="1"/>
      <w:numFmt w:val="bullet"/>
      <w:lvlText w:val=""/>
      <w:lvlJc w:val="left"/>
      <w:pPr>
        <w:tabs>
          <w:tab w:val="num" w:pos="5040"/>
        </w:tabs>
        <w:ind w:left="5040" w:hanging="360"/>
      </w:pPr>
      <w:rPr>
        <w:rFonts w:ascii="Symbol" w:hAnsi="Symbol"/>
      </w:rPr>
    </w:lvl>
    <w:lvl w:ilvl="7" w:tplc="E01C36E6">
      <w:start w:val="1"/>
      <w:numFmt w:val="bullet"/>
      <w:lvlText w:val="o"/>
      <w:lvlJc w:val="left"/>
      <w:pPr>
        <w:tabs>
          <w:tab w:val="num" w:pos="5760"/>
        </w:tabs>
        <w:ind w:left="5760" w:hanging="360"/>
      </w:pPr>
      <w:rPr>
        <w:rFonts w:ascii="Courier New" w:hAnsi="Courier New"/>
      </w:rPr>
    </w:lvl>
    <w:lvl w:ilvl="8" w:tplc="87EABE9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1269ACE">
      <w:start w:val="1"/>
      <w:numFmt w:val="bullet"/>
      <w:lvlText w:val=""/>
      <w:lvlJc w:val="left"/>
      <w:pPr>
        <w:ind w:left="720" w:hanging="360"/>
      </w:pPr>
      <w:rPr>
        <w:rFonts w:ascii="Symbol" w:hAnsi="Symbol"/>
      </w:rPr>
    </w:lvl>
    <w:lvl w:ilvl="1" w:tplc="612EB728">
      <w:start w:val="1"/>
      <w:numFmt w:val="bullet"/>
      <w:lvlText w:val="o"/>
      <w:lvlJc w:val="left"/>
      <w:pPr>
        <w:tabs>
          <w:tab w:val="num" w:pos="1440"/>
        </w:tabs>
        <w:ind w:left="1440" w:hanging="360"/>
      </w:pPr>
      <w:rPr>
        <w:rFonts w:ascii="Courier New" w:hAnsi="Courier New"/>
      </w:rPr>
    </w:lvl>
    <w:lvl w:ilvl="2" w:tplc="0F3A96D0">
      <w:start w:val="1"/>
      <w:numFmt w:val="bullet"/>
      <w:lvlText w:val=""/>
      <w:lvlJc w:val="left"/>
      <w:pPr>
        <w:tabs>
          <w:tab w:val="num" w:pos="2160"/>
        </w:tabs>
        <w:ind w:left="2160" w:hanging="360"/>
      </w:pPr>
      <w:rPr>
        <w:rFonts w:ascii="Wingdings" w:hAnsi="Wingdings"/>
      </w:rPr>
    </w:lvl>
    <w:lvl w:ilvl="3" w:tplc="506E10BC">
      <w:start w:val="1"/>
      <w:numFmt w:val="bullet"/>
      <w:lvlText w:val=""/>
      <w:lvlJc w:val="left"/>
      <w:pPr>
        <w:tabs>
          <w:tab w:val="num" w:pos="2880"/>
        </w:tabs>
        <w:ind w:left="2880" w:hanging="360"/>
      </w:pPr>
      <w:rPr>
        <w:rFonts w:ascii="Symbol" w:hAnsi="Symbol"/>
      </w:rPr>
    </w:lvl>
    <w:lvl w:ilvl="4" w:tplc="384884F4">
      <w:start w:val="1"/>
      <w:numFmt w:val="bullet"/>
      <w:lvlText w:val="o"/>
      <w:lvlJc w:val="left"/>
      <w:pPr>
        <w:tabs>
          <w:tab w:val="num" w:pos="3600"/>
        </w:tabs>
        <w:ind w:left="3600" w:hanging="360"/>
      </w:pPr>
      <w:rPr>
        <w:rFonts w:ascii="Courier New" w:hAnsi="Courier New"/>
      </w:rPr>
    </w:lvl>
    <w:lvl w:ilvl="5" w:tplc="0250FD2A">
      <w:start w:val="1"/>
      <w:numFmt w:val="bullet"/>
      <w:lvlText w:val=""/>
      <w:lvlJc w:val="left"/>
      <w:pPr>
        <w:tabs>
          <w:tab w:val="num" w:pos="4320"/>
        </w:tabs>
        <w:ind w:left="4320" w:hanging="360"/>
      </w:pPr>
      <w:rPr>
        <w:rFonts w:ascii="Wingdings" w:hAnsi="Wingdings"/>
      </w:rPr>
    </w:lvl>
    <w:lvl w:ilvl="6" w:tplc="C354FBAE">
      <w:start w:val="1"/>
      <w:numFmt w:val="bullet"/>
      <w:lvlText w:val=""/>
      <w:lvlJc w:val="left"/>
      <w:pPr>
        <w:tabs>
          <w:tab w:val="num" w:pos="5040"/>
        </w:tabs>
        <w:ind w:left="5040" w:hanging="360"/>
      </w:pPr>
      <w:rPr>
        <w:rFonts w:ascii="Symbol" w:hAnsi="Symbol"/>
      </w:rPr>
    </w:lvl>
    <w:lvl w:ilvl="7" w:tplc="EEA4A202">
      <w:start w:val="1"/>
      <w:numFmt w:val="bullet"/>
      <w:lvlText w:val="o"/>
      <w:lvlJc w:val="left"/>
      <w:pPr>
        <w:tabs>
          <w:tab w:val="num" w:pos="5760"/>
        </w:tabs>
        <w:ind w:left="5760" w:hanging="360"/>
      </w:pPr>
      <w:rPr>
        <w:rFonts w:ascii="Courier New" w:hAnsi="Courier New"/>
      </w:rPr>
    </w:lvl>
    <w:lvl w:ilvl="8" w:tplc="9E18961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E0CC902">
      <w:start w:val="1"/>
      <w:numFmt w:val="bullet"/>
      <w:lvlText w:val=""/>
      <w:lvlJc w:val="left"/>
      <w:pPr>
        <w:ind w:left="720" w:hanging="360"/>
      </w:pPr>
      <w:rPr>
        <w:rFonts w:ascii="Symbol" w:hAnsi="Symbol"/>
      </w:rPr>
    </w:lvl>
    <w:lvl w:ilvl="1" w:tplc="CE24F61A">
      <w:start w:val="1"/>
      <w:numFmt w:val="bullet"/>
      <w:lvlText w:val="o"/>
      <w:lvlJc w:val="left"/>
      <w:pPr>
        <w:tabs>
          <w:tab w:val="num" w:pos="1440"/>
        </w:tabs>
        <w:ind w:left="1440" w:hanging="360"/>
      </w:pPr>
      <w:rPr>
        <w:rFonts w:ascii="Courier New" w:hAnsi="Courier New"/>
      </w:rPr>
    </w:lvl>
    <w:lvl w:ilvl="2" w:tplc="F942F150">
      <w:start w:val="1"/>
      <w:numFmt w:val="bullet"/>
      <w:lvlText w:val=""/>
      <w:lvlJc w:val="left"/>
      <w:pPr>
        <w:tabs>
          <w:tab w:val="num" w:pos="2160"/>
        </w:tabs>
        <w:ind w:left="2160" w:hanging="360"/>
      </w:pPr>
      <w:rPr>
        <w:rFonts w:ascii="Wingdings" w:hAnsi="Wingdings"/>
      </w:rPr>
    </w:lvl>
    <w:lvl w:ilvl="3" w:tplc="247E7412">
      <w:start w:val="1"/>
      <w:numFmt w:val="bullet"/>
      <w:lvlText w:val=""/>
      <w:lvlJc w:val="left"/>
      <w:pPr>
        <w:tabs>
          <w:tab w:val="num" w:pos="2880"/>
        </w:tabs>
        <w:ind w:left="2880" w:hanging="360"/>
      </w:pPr>
      <w:rPr>
        <w:rFonts w:ascii="Symbol" w:hAnsi="Symbol"/>
      </w:rPr>
    </w:lvl>
    <w:lvl w:ilvl="4" w:tplc="338C09A8">
      <w:start w:val="1"/>
      <w:numFmt w:val="bullet"/>
      <w:lvlText w:val="o"/>
      <w:lvlJc w:val="left"/>
      <w:pPr>
        <w:tabs>
          <w:tab w:val="num" w:pos="3600"/>
        </w:tabs>
        <w:ind w:left="3600" w:hanging="360"/>
      </w:pPr>
      <w:rPr>
        <w:rFonts w:ascii="Courier New" w:hAnsi="Courier New"/>
      </w:rPr>
    </w:lvl>
    <w:lvl w:ilvl="5" w:tplc="B6F6A814">
      <w:start w:val="1"/>
      <w:numFmt w:val="bullet"/>
      <w:lvlText w:val=""/>
      <w:lvlJc w:val="left"/>
      <w:pPr>
        <w:tabs>
          <w:tab w:val="num" w:pos="4320"/>
        </w:tabs>
        <w:ind w:left="4320" w:hanging="360"/>
      </w:pPr>
      <w:rPr>
        <w:rFonts w:ascii="Wingdings" w:hAnsi="Wingdings"/>
      </w:rPr>
    </w:lvl>
    <w:lvl w:ilvl="6" w:tplc="BA724FAE">
      <w:start w:val="1"/>
      <w:numFmt w:val="bullet"/>
      <w:lvlText w:val=""/>
      <w:lvlJc w:val="left"/>
      <w:pPr>
        <w:tabs>
          <w:tab w:val="num" w:pos="5040"/>
        </w:tabs>
        <w:ind w:left="5040" w:hanging="360"/>
      </w:pPr>
      <w:rPr>
        <w:rFonts w:ascii="Symbol" w:hAnsi="Symbol"/>
      </w:rPr>
    </w:lvl>
    <w:lvl w:ilvl="7" w:tplc="5B0678F8">
      <w:start w:val="1"/>
      <w:numFmt w:val="bullet"/>
      <w:lvlText w:val="o"/>
      <w:lvlJc w:val="left"/>
      <w:pPr>
        <w:tabs>
          <w:tab w:val="num" w:pos="5760"/>
        </w:tabs>
        <w:ind w:left="5760" w:hanging="360"/>
      </w:pPr>
      <w:rPr>
        <w:rFonts w:ascii="Courier New" w:hAnsi="Courier New"/>
      </w:rPr>
    </w:lvl>
    <w:lvl w:ilvl="8" w:tplc="31A8451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BFC04EE">
      <w:start w:val="1"/>
      <w:numFmt w:val="bullet"/>
      <w:lvlText w:val=""/>
      <w:lvlJc w:val="left"/>
      <w:pPr>
        <w:ind w:left="720" w:hanging="360"/>
      </w:pPr>
      <w:rPr>
        <w:rFonts w:ascii="Symbol" w:hAnsi="Symbol"/>
      </w:rPr>
    </w:lvl>
    <w:lvl w:ilvl="1" w:tplc="7736F254">
      <w:start w:val="1"/>
      <w:numFmt w:val="bullet"/>
      <w:lvlText w:val="o"/>
      <w:lvlJc w:val="left"/>
      <w:pPr>
        <w:tabs>
          <w:tab w:val="num" w:pos="1440"/>
        </w:tabs>
        <w:ind w:left="1440" w:hanging="360"/>
      </w:pPr>
      <w:rPr>
        <w:rFonts w:ascii="Courier New" w:hAnsi="Courier New"/>
      </w:rPr>
    </w:lvl>
    <w:lvl w:ilvl="2" w:tplc="08ECA998">
      <w:start w:val="1"/>
      <w:numFmt w:val="bullet"/>
      <w:lvlText w:val=""/>
      <w:lvlJc w:val="left"/>
      <w:pPr>
        <w:tabs>
          <w:tab w:val="num" w:pos="2160"/>
        </w:tabs>
        <w:ind w:left="2160" w:hanging="360"/>
      </w:pPr>
      <w:rPr>
        <w:rFonts w:ascii="Wingdings" w:hAnsi="Wingdings"/>
      </w:rPr>
    </w:lvl>
    <w:lvl w:ilvl="3" w:tplc="C026E8EC">
      <w:start w:val="1"/>
      <w:numFmt w:val="bullet"/>
      <w:lvlText w:val=""/>
      <w:lvlJc w:val="left"/>
      <w:pPr>
        <w:tabs>
          <w:tab w:val="num" w:pos="2880"/>
        </w:tabs>
        <w:ind w:left="2880" w:hanging="360"/>
      </w:pPr>
      <w:rPr>
        <w:rFonts w:ascii="Symbol" w:hAnsi="Symbol"/>
      </w:rPr>
    </w:lvl>
    <w:lvl w:ilvl="4" w:tplc="2E0A8142">
      <w:start w:val="1"/>
      <w:numFmt w:val="bullet"/>
      <w:lvlText w:val="o"/>
      <w:lvlJc w:val="left"/>
      <w:pPr>
        <w:tabs>
          <w:tab w:val="num" w:pos="3600"/>
        </w:tabs>
        <w:ind w:left="3600" w:hanging="360"/>
      </w:pPr>
      <w:rPr>
        <w:rFonts w:ascii="Courier New" w:hAnsi="Courier New"/>
      </w:rPr>
    </w:lvl>
    <w:lvl w:ilvl="5" w:tplc="4A004876">
      <w:start w:val="1"/>
      <w:numFmt w:val="bullet"/>
      <w:lvlText w:val=""/>
      <w:lvlJc w:val="left"/>
      <w:pPr>
        <w:tabs>
          <w:tab w:val="num" w:pos="4320"/>
        </w:tabs>
        <w:ind w:left="4320" w:hanging="360"/>
      </w:pPr>
      <w:rPr>
        <w:rFonts w:ascii="Wingdings" w:hAnsi="Wingdings"/>
      </w:rPr>
    </w:lvl>
    <w:lvl w:ilvl="6" w:tplc="2E641E20">
      <w:start w:val="1"/>
      <w:numFmt w:val="bullet"/>
      <w:lvlText w:val=""/>
      <w:lvlJc w:val="left"/>
      <w:pPr>
        <w:tabs>
          <w:tab w:val="num" w:pos="5040"/>
        </w:tabs>
        <w:ind w:left="5040" w:hanging="360"/>
      </w:pPr>
      <w:rPr>
        <w:rFonts w:ascii="Symbol" w:hAnsi="Symbol"/>
      </w:rPr>
    </w:lvl>
    <w:lvl w:ilvl="7" w:tplc="324AAA5C">
      <w:start w:val="1"/>
      <w:numFmt w:val="bullet"/>
      <w:lvlText w:val="o"/>
      <w:lvlJc w:val="left"/>
      <w:pPr>
        <w:tabs>
          <w:tab w:val="num" w:pos="5760"/>
        </w:tabs>
        <w:ind w:left="5760" w:hanging="360"/>
      </w:pPr>
      <w:rPr>
        <w:rFonts w:ascii="Courier New" w:hAnsi="Courier New"/>
      </w:rPr>
    </w:lvl>
    <w:lvl w:ilvl="8" w:tplc="F5E624C0">
      <w:start w:val="1"/>
      <w:numFmt w:val="bullet"/>
      <w:lvlText w:val=""/>
      <w:lvlJc w:val="left"/>
      <w:pPr>
        <w:tabs>
          <w:tab w:val="num" w:pos="6480"/>
        </w:tabs>
        <w:ind w:left="6480" w:hanging="360"/>
      </w:pPr>
      <w:rPr>
        <w:rFonts w:ascii="Wingdings" w:hAnsi="Wingdings"/>
      </w:rPr>
    </w:lvl>
  </w:abstractNum>
  <w:num w:numId="1" w16cid:durableId="451898060">
    <w:abstractNumId w:val="0"/>
  </w:num>
  <w:num w:numId="2" w16cid:durableId="72943836">
    <w:abstractNumId w:val="1"/>
  </w:num>
  <w:num w:numId="3" w16cid:durableId="966929463">
    <w:abstractNumId w:val="2"/>
  </w:num>
  <w:num w:numId="4" w16cid:durableId="31660366">
    <w:abstractNumId w:val="3"/>
  </w:num>
  <w:num w:numId="5" w16cid:durableId="1894121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7C9A"/>
    <w:rsid w:val="00034220"/>
    <w:rsid w:val="00074AA6"/>
    <w:rsid w:val="00244601"/>
    <w:rsid w:val="00247A57"/>
    <w:rsid w:val="0028040C"/>
    <w:rsid w:val="00303414"/>
    <w:rsid w:val="004069AA"/>
    <w:rsid w:val="00435B6C"/>
    <w:rsid w:val="00486223"/>
    <w:rsid w:val="004966D1"/>
    <w:rsid w:val="00537F2F"/>
    <w:rsid w:val="00561AA4"/>
    <w:rsid w:val="00585289"/>
    <w:rsid w:val="00587C9A"/>
    <w:rsid w:val="005E3345"/>
    <w:rsid w:val="005F1642"/>
    <w:rsid w:val="0066169A"/>
    <w:rsid w:val="006B3E1C"/>
    <w:rsid w:val="007671F5"/>
    <w:rsid w:val="007F4C7A"/>
    <w:rsid w:val="00822FD4"/>
    <w:rsid w:val="00862B20"/>
    <w:rsid w:val="00920886"/>
    <w:rsid w:val="00930F7F"/>
    <w:rsid w:val="00962470"/>
    <w:rsid w:val="00A702BC"/>
    <w:rsid w:val="00B5220F"/>
    <w:rsid w:val="00B73F2F"/>
    <w:rsid w:val="00C77283"/>
    <w:rsid w:val="00D24C43"/>
    <w:rsid w:val="00D31407"/>
    <w:rsid w:val="00D506D8"/>
    <w:rsid w:val="00E2443A"/>
    <w:rsid w:val="00E55ACC"/>
    <w:rsid w:val="00F73E43"/>
    <w:rsid w:val="00FD3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3C5AD"/>
  <w15:docId w15:val="{13790C17-2E19-5F4D-AF23-3FF3C3F0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6" w:color="auto"/>
      </w:pBdr>
      <w:spacing w:line="540" w:lineRule="atLeast"/>
      <w:jc w:val="center"/>
    </w:pPr>
    <w:rPr>
      <w:caps/>
      <w:color w:val="99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0"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styleId="Header">
    <w:name w:val="header"/>
    <w:basedOn w:val="Normal"/>
    <w:link w:val="HeaderChar"/>
    <w:uiPriority w:val="99"/>
    <w:unhideWhenUsed/>
    <w:rsid w:val="006B3E1C"/>
    <w:pPr>
      <w:tabs>
        <w:tab w:val="center" w:pos="4680"/>
        <w:tab w:val="right" w:pos="9360"/>
      </w:tabs>
      <w:spacing w:line="240" w:lineRule="auto"/>
    </w:pPr>
  </w:style>
  <w:style w:type="character" w:customStyle="1" w:styleId="HeaderChar">
    <w:name w:val="Header Char"/>
    <w:basedOn w:val="DefaultParagraphFont"/>
    <w:link w:val="Header"/>
    <w:uiPriority w:val="99"/>
    <w:rsid w:val="006B3E1C"/>
    <w:rPr>
      <w:sz w:val="24"/>
      <w:szCs w:val="24"/>
    </w:rPr>
  </w:style>
  <w:style w:type="paragraph" w:styleId="Footer">
    <w:name w:val="footer"/>
    <w:basedOn w:val="Normal"/>
    <w:link w:val="FooterChar"/>
    <w:uiPriority w:val="99"/>
    <w:unhideWhenUsed/>
    <w:rsid w:val="006B3E1C"/>
    <w:pPr>
      <w:tabs>
        <w:tab w:val="center" w:pos="4680"/>
        <w:tab w:val="right" w:pos="9360"/>
      </w:tabs>
      <w:spacing w:line="240" w:lineRule="auto"/>
    </w:pPr>
  </w:style>
  <w:style w:type="character" w:customStyle="1" w:styleId="FooterChar">
    <w:name w:val="Footer Char"/>
    <w:basedOn w:val="DefaultParagraphFont"/>
    <w:link w:val="Footer"/>
    <w:uiPriority w:val="99"/>
    <w:rsid w:val="006B3E1C"/>
    <w:rPr>
      <w:sz w:val="24"/>
      <w:szCs w:val="24"/>
    </w:rPr>
  </w:style>
  <w:style w:type="character" w:styleId="Hyperlink">
    <w:name w:val="Hyperlink"/>
    <w:basedOn w:val="DefaultParagraphFont"/>
    <w:uiPriority w:val="99"/>
    <w:semiHidden/>
    <w:unhideWhenUsed/>
    <w:rsid w:val="005852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koffi-assiehuie?lipi=urn%3Ali%3Apage%3Ad_flagship3_profile_view_base_contact_details%3BATqnZkhSRQy8wlmWr3Ziuw%3D%3D"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koffiD"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Koffi Assiehuie</dc:title>
  <cp:lastModifiedBy>afreen patel</cp:lastModifiedBy>
  <cp:revision>35</cp:revision>
  <dcterms:created xsi:type="dcterms:W3CDTF">2025-11-06T16:30:00Z</dcterms:created>
  <dcterms:modified xsi:type="dcterms:W3CDTF">2025-11-07T17:18:00Z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d7b55ba8-631a-4c25-8837-e27c20973fd3</vt:lpwstr>
  </property>
  <property fmtid="{D5CDD505-2E9C-101B-9397-08002B2CF9AE}" pid="3" name="x1ye=0">
    <vt:lpwstr>zGQAAB+LCAAAAAAABAAUmkWy40AQBQ+khZiWYkaLd2Jm1unnzwFsyd1V72VGmENFBOIIkmApGmYolsFEAUcgBMcJEccxdKoilZS0mjQjiTXIWa9raU3SIQybLoAAMZud2v70AQpcUvsBOxL42kiepsxt6ELpSqsz3d6Ua1L0foq/4K2kmEwvlNF0ocX1LkoXQjhLmbGoy0SNOL/yc7R3nJGT62v1juxugHEhOtUF/DEECpU+syurAgNKUk3TYqn</vt:lpwstr>
  </property>
  <property fmtid="{D5CDD505-2E9C-101B-9397-08002B2CF9AE}" pid="4" name="x1ye=1">
    <vt:lpwstr>K5MIbx9kwlgadUsHABKeTnAjYVTP9xCRcJ7MfgJ/Ma7h1GWXqlnq5WY+/U9wPJLOwK0n9OTQxl0AQ8+W2rn6U7AXTPCX2Qi3Ro33EaIzizz+RdDVCfWY5+dj4EE5Dr6oPiTLlQn9MtW3KOJh8nQvHzQzEGL7dvYaxjYfnuLPJCiZiDEC6UhJ+dhHgy2F5MSiUqE0hMJGXI6PWR+MCyR2JXkdpmG58BoqvagiWeuJ1CvS9bZYR4zvAqWBJsiBfBU</vt:lpwstr>
  </property>
  <property fmtid="{D5CDD505-2E9C-101B-9397-08002B2CF9AE}" pid="5" name="x1ye=10">
    <vt:lpwstr>Hkq8ZRgjSADeayHLZ0wPyN3uxLtG2IotaPZL8LG8IASDVXu9R08OJPaGW5E5s5uVCE9HtevNbC1K8JVs6NXFMqEQTmqeLUmz7TLI+n5XTl5Niiy1PB9DxzgY1RdA+r+h7aXj6bhLsjaH4LP/b3dZocSJoAnb8uAUf4Dybe9RxixM3p2+NExcTqcoS3jjk1iDsV4HUzFMpMsXqbHbCbV+FDwS96+5uajFrOoxYRjkWUDQdhl/3U+sRe+YTZvgseu</vt:lpwstr>
  </property>
  <property fmtid="{D5CDD505-2E9C-101B-9397-08002B2CF9AE}" pid="6" name="x1ye=100">
    <vt:lpwstr>1aUtsNrEw4GO8T98bgA5p5I6kgq1mNiREf2fcOXkHlUeBWMrjY1JUyvfrGucmaDxLU/l2p9Bk/0dm69UWsPmuUjyFjWnwmc5ydZU2/6Pn9illVGVwJFCOhGzxZDuZ++rLY1/U9vy7OlYQYrq76mbfy9dOWRhZmwNr9DuB0NTHn+rbQdOM9sm4m5xNMoeRJPssZEmHobfHJ3BK9KBRHXQ5D36SdalK2QiXtV5juHsN8/Rry0y6YTExvJUiweqYa9</vt:lpwstr>
  </property>
  <property fmtid="{D5CDD505-2E9C-101B-9397-08002B2CF9AE}" pid="7" name="x1ye=101">
    <vt:lpwstr>eb1HR4VFC069CJp1XVurD+FJHD6jq9zwnR/t9AlzSbK8PwIlpszJpiH66Pa0L6XqQb6AftTVij4K0rnupHYtN+w9qAx5I9FAaRnO2FChiN8o8/0ZAhDSOj//+jsA6HUCERRWBHSAJz+htqAdYE01k0k+i6XHb17nklqgIO9Y5jjuuwt9bpQrXlrPNicasxaq3ReecbAhTJJO8UIrFygiLLqsMcjUa1aH5xiQDAcli1pkDUzfLHWXdw1/uBrKxr8</vt:lpwstr>
  </property>
  <property fmtid="{D5CDD505-2E9C-101B-9397-08002B2CF9AE}" pid="8" name="x1ye=102">
    <vt:lpwstr>MCkRpj/DIwwtyAzRFxyvm1tF0M56lXC6BmcETxUePV4hKmXp/GXnVGiv/7H/cd9ZrMZAAA</vt:lpwstr>
  </property>
  <property fmtid="{D5CDD505-2E9C-101B-9397-08002B2CF9AE}" pid="9" name="x1ye=11">
    <vt:lpwstr>dyP4Kh17VqL+XJ8AL7MB4GeN3ejZXeYy9K4D/Ba5Mf3a0mQCKz7kMRrvPVomfbXyWv/WTMeCu+QnRAGorcQkDABcl/5VeIQp/u4SEni+PX8AQ7YbtjpXC7HmPiDms6H/J2pvNp0Br495glhOIeToOPjbQi8N4IGhloOL+iAFLbb/Wt2iQSgPyZ0UMmsZ9IRQ6RiqE2T3FiGjyJeEa/Y5jECbMqTtreMu+c2bDZIPmCDdmjcqOjdVbVYikplqk/9</vt:lpwstr>
  </property>
  <property fmtid="{D5CDD505-2E9C-101B-9397-08002B2CF9AE}" pid="10" name="x1ye=12">
    <vt:lpwstr>YO7nBUM/XJoUR3GC7SW85bw4XrtT4OEIz48tLbc39EVE63+RmW+YA6v2Ry8H++xImEuGMl5/6wcwURv42B/VmAX5yxycZPC35rJ6beZYv2L6LPlw7N9MTjI8mvG55rhxJeIUP4MpmjG8vXY+bGVJ50jgipVQ89JpboCQwA3hzLARKyz1Ox692GgqGWYRnFrXLnKXMrrlb3RTMKb+ErfNs2KGqcsvMJzMxaHP1auLUTvlyeAvuzYh51v+j3u8+Qw</vt:lpwstr>
  </property>
  <property fmtid="{D5CDD505-2E9C-101B-9397-08002B2CF9AE}" pid="11" name="x1ye=13">
    <vt:lpwstr>PoKLLmlJPek8i4GJTt2bmRwRFeUr2LcwL7RWDG7MEz2XqKTFpsinfEyXwAdAXVCGCh5LLDCbgG2qPRILnvqmnl53UANrnCRJ7p95/qFQ9uu6ues4EiYplskLU/I4WAmPtw8NVRR6YtkLp5l2HXP8aTiJumDZI7/GX/I/rXKbFg1dKG9PHjccPpZjqNBZKMwtxH49b/X6aMP0y6uVuKaQaTWlh0H0FT2Nqz6KAv/qWFK7wyG0q0ykSoVH669Nr3f</vt:lpwstr>
  </property>
  <property fmtid="{D5CDD505-2E9C-101B-9397-08002B2CF9AE}" pid="12" name="x1ye=14">
    <vt:lpwstr>v7gcjFjXFV5Wi5meZiBf3K+QHcHPEscquKBOp/ALsf5OmzSXwMYMe+RRoW8R8L51dYAEP/x/hRBnQVSARmOfUN8RKxv52MyXQ3UAnYRCjXK5s9aM3uzYjQoIVezmzOKHR/XTTp1a1VnWd1EI8Sr31ZMnEIOmunw9imGbkPzAKYskJif+PMB1DlzJWYxRPZnU5PB4nYkPCYTenfIYIPqhMnr2xVkAa1BhP9iklH3WPFYVpGzL9MOtPEk/YvHfknG</vt:lpwstr>
  </property>
  <property fmtid="{D5CDD505-2E9C-101B-9397-08002B2CF9AE}" pid="13" name="x1ye=15">
    <vt:lpwstr>/f7RoSLa3pmUlqIaGSzbSSHeMclVWpaNE2bid48v+ery1BBt/cI3egrTQGr+xehBUU19aZVt/IHVeEQq6InM7UZdNkFotpc62iHDH8nspA20H963eugmgdwBb4Wc/iCNYuVSR/wqTiQhLjSPAcltYyeBh8oaIA3Tko7aZJQ1j7cFyJ1zolVdAAZoR7hLwFKvQqJLvGpzfopb/UzXSzxAlRwt5KqGeFZqQZWw/RdHraiEPHwQcRoZYB+dsUGlXo3</vt:lpwstr>
  </property>
  <property fmtid="{D5CDD505-2E9C-101B-9397-08002B2CF9AE}" pid="14" name="x1ye=16">
    <vt:lpwstr>gL5tEQRKQUN3p5Zv86Tco23TFaQBu3srohiriPfv69R4riWmJTtQkONpcE3gbXEH1dfzaKknHuFWw/oUKhRh7LXkQfwswgjW/P2MzslqON9JWjFmJImLNv7ACMieJwFuBfjpq3aqujmITkHafwBZMpevrnIJjtUCowKSS34EfnRangR06bR8tKxxp9QV+9HnqFxLRZ00UEvXDpAe4XaVxe4XM4rFu+g9G5aU5gUxuoc/ImbzFs7tWHNv85P+Hgt</vt:lpwstr>
  </property>
  <property fmtid="{D5CDD505-2E9C-101B-9397-08002B2CF9AE}" pid="15" name="x1ye=17">
    <vt:lpwstr>l2k1vjcsLjgC4jqVXFMrY4fDe/ALj75WARJHgAblj4UnFArIn48+6aP6o3PNoyIyvQ7mqxUiGdtjyfQGjYDA4CKxmlRWfaf8JB3cbJS0UktKBj5CTUUvP8D+g/AoPI8acTYvXj4MvIcDEq2XMpZ8eAvveUGBtWKjcBHq5InR57GnDR4SJZH/boTsiHhhSSra2HFG0xCZj6DhmRRKmYgQEOW+HuUYLvo8snLoSkLj4Jf/mpjWPEcY7ZucqwKSgww</vt:lpwstr>
  </property>
  <property fmtid="{D5CDD505-2E9C-101B-9397-08002B2CF9AE}" pid="16" name="x1ye=18">
    <vt:lpwstr>slmsrOn65IR+aerXQoaxF9f4qOnwfw9aEFGP3ELYIuliYXnWqFVLYfhP2tw3o/mxitEhjSoBY4kOXg9Sbx4z99Pmd1nDuH231h96BuqdphF2lGqHybPHp/2DFwBz3sp9OpZecevuhE9AqaE+An6rmc3dd34maXsf3uSiVTgwZ80edUsVnphcPIdItF9uYti8aUgpvNhk/dvoB9fy/miuPKxjyHCCHOTHbOXhBNMfqRlnDxvQonXd0a+VYBBPszf</vt:lpwstr>
  </property>
  <property fmtid="{D5CDD505-2E9C-101B-9397-08002B2CF9AE}" pid="17" name="x1ye=19">
    <vt:lpwstr>QnwHbpFrN5xKOUEukkjZZIVyOr9e8PIYZI7Hm/IhhlhX2q3RKZp9X3AXg3bEzYlUncHLfjlYmZCkx9xzgnvhx0yCQQYGC+i9AEM+FZtDM+gqazgznLRh1wEFK+acJxlJ/hBemK9Pl5wwFfJSAmp3Rb8h4VsS3yScCNfNqPXjU02JpweykEQZTyb/+ZR+OKPb+P1ipe5dMaA7coMpRTzRu/goUorNsCOFGedvFvaT9BY4Ud6fr9KHkEQ9lJ88RNb</vt:lpwstr>
  </property>
  <property fmtid="{D5CDD505-2E9C-101B-9397-08002B2CF9AE}" pid="18" name="x1ye=2">
    <vt:lpwstr>lX176P5BZfIRIHBke9kC/OahGYesptEjbBTBS++SRjTSQNxdZBb1Rs+1Ojg8XWwDJKFIUZw+VnsZc9uEaIzBZXCp6aseV+9H74CVr//CGAVfIYRnbKJDjlaMI9YYnUWwnLkzEirpmEWL3yWfgH+EQw7umb3u0Tvf4PzbezBV1/a1q4tcVsayKoqMKinJ4U65qm6JDpSsnwUr0PfsXXAKezHTduHoe/ybI8atWY1HazNNhpJGyviryAzm5lSBuOW</vt:lpwstr>
  </property>
  <property fmtid="{D5CDD505-2E9C-101B-9397-08002B2CF9AE}" pid="19" name="x1ye=20">
    <vt:lpwstr>y92cUX8Q2/g4f0ndrpsJVvrYd6VBCmyP9x8qF1R9vuqN0Y6gl0oHGrRb87rYjPRYUpi4RXfz/cEBKavuJER/i6fsn+iNCAJYQLFgX25kqtMt2Gb/EMqQRqCmC0Dfybwn6uFWa/Lxry5ifzFvDi7fYD6QcG9BUhLzE9YWM8mBUHq2+6uZ1HDnPuhxGQ+OLFFSOjz48OL67dgNb+48jFxMEJh/SSb0fZ2F6oI78RGutuT408E1hXYQDqaxDheG6bG</vt:lpwstr>
  </property>
  <property fmtid="{D5CDD505-2E9C-101B-9397-08002B2CF9AE}" pid="20" name="x1ye=21">
    <vt:lpwstr>XZDtWqycWsALI4fhz06l7Vk30hIceMfzHOB6B0LJLQql2LrRDp1lvgXEuaivi3JIp+DhrQIDBvT6955B2nRTPL3qnilgKlKslV3y8NuFVuK4D+YMtXuClhav+bAJ1RHoXS3Fa1aDtfLCd6pU2GwZExw6i2LbwF2Hg3ScNE5cA0j+WFmxLCdMevXV0Qq+3e5fdnuemFD+ff7zGQyAYjijIFjkwK5/OPidKhaHUmX4kFBncnJrdMq1vozFFj4phKd</vt:lpwstr>
  </property>
  <property fmtid="{D5CDD505-2E9C-101B-9397-08002B2CF9AE}" pid="21" name="x1ye=22">
    <vt:lpwstr>spet+jZ7h1xmZ4/f3Jy9/qF9OEREl4EW7V7vLGdWVySr0Dm/ofuB5A7wSeZiyXTL5JiVCBGFkJWGztspmpKbBwsBBpycKD2uRpiTtJX8zs34EGcJIDSi1hEc+cUgBNBUtLwrfnr9Q1NtB5yxJjiAp+HwFZ152Tb10QzIVUD5z1E426pXj/BSgMfYZ6AlI2cyVwisqqzqyjCmOkqD0SVJuRUmKWodjqYtL42dW6TlB8J4bl1TQKNQLiqX+uYJesa</vt:lpwstr>
  </property>
  <property fmtid="{D5CDD505-2E9C-101B-9397-08002B2CF9AE}" pid="22" name="x1ye=23">
    <vt:lpwstr>x1YWQU12xzoysPmqzt7lEv2cg1uStQdfFy93h9PmikwzgvExVr8rqEBvMe9cK81u7wfSdwnB+FkUA3a4xsV29jZRpwa0jsJSl1KSHOPWLD2stPdXbWQHI/KLy0UKqKbMwtxKyAR2WwwB3iuFaPZBSfyqXYFNtg7UQEcBRugh3VY97s8QKCvJ4vGZvx+7+bHjKEF8zP/IPS4Ru9X09SEm+0By5faHMyc1to3j+FGwr3InZaj/oGEpNqXTt0LiPSu</vt:lpwstr>
  </property>
  <property fmtid="{D5CDD505-2E9C-101B-9397-08002B2CF9AE}" pid="23" name="x1ye=24">
    <vt:lpwstr>ArfC4GQuocCUNbAn2ts4kp1Pyr6uiBr3E6Wqf//F94IGYr++vGVDOKH94GL85QiXJZGAKN0VUpvCgneYgp/ZZ4x0fkgxc0NeRH+hOnERhEfpIgrgSu48JZTh/Sxv14dotJESPgxxzk2wYJiryWVoDxwkfLhC5SX3rwUkAuMojHajqoz50b5Dw4CFWxXAUfjFXXJAlURSGyTGWdlsiXE9a2fgIJdYOBOTlF/wx5UUA+oR+hoXKeKC1glGVjTw4lA</vt:lpwstr>
  </property>
  <property fmtid="{D5CDD505-2E9C-101B-9397-08002B2CF9AE}" pid="24" name="x1ye=25">
    <vt:lpwstr>W5Y1SqlBu8Lf0SRrdN8JCZ3P1PuAD99Tq0Lx06R/i8gX0Cs4a++GaTmTDUMifU6WBNyQ/WiRWKvljVXC7SZve8nuIQpWYKJMDosM9a04BGxB9R951sW/5pXAM3uioCF/k1kM0bGOdwi+tBDWGfyY0Z44tDymKnOT2Xsii14U4eyHsd1BoOzJffC1gK+vF3ORroN73MZQk7cntqoHQrBwFFmJH9eihXwzYvqsXo/MOFBsg5wAonXCkcYuB/C4nly</vt:lpwstr>
  </property>
  <property fmtid="{D5CDD505-2E9C-101B-9397-08002B2CF9AE}" pid="25" name="x1ye=26">
    <vt:lpwstr>GguHjbg7RwqKwKtd3nAYNzacx+vRm30YuIt066qNPnjuIlC9jv6ufWfYmiI6MS/CtS67Bx5+JA/gnt8nCGAPGlTqoLB3sFsRChrkqWgrbz1Q6kaCF38DOOjFsVoMqq0pO7FvkLRB1B3jjZkIb5WzZgrYc/7gVFh5CFzPFHe5R4U9ajqInpm2a886XDeYB99coUSL8E5XAXNuhRHvNweU7x/D4udh3pSD8xsDsQnl/TTj/huJm7IxD1af/paIh1R</vt:lpwstr>
  </property>
  <property fmtid="{D5CDD505-2E9C-101B-9397-08002B2CF9AE}" pid="26" name="x1ye=27">
    <vt:lpwstr>/ZdjnwQIrEgyI5QAq702u8H6XiFWNpihcdnq3+HEAOnbVacjBev9fuYDLBuD0WDfUzy3uaC7xqEuEqh0Ye+t1wkUpMVzHOFS2sH5rSh0NoA4KEop6Td6fgkjFDzuJcymCJNP2GbrN2TxuX95HB89D1gF5w+3yyE1Rlj0FiQyd4MIJcUx9I776+tU5EIGjI3bhlxx0WLvj/5+kLwEYE8xMD0o0sjyq9DkLp5HqQ/vv+i57kbR8NnxM7B2RFqsTXP</vt:lpwstr>
  </property>
  <property fmtid="{D5CDD505-2E9C-101B-9397-08002B2CF9AE}" pid="27" name="x1ye=28">
    <vt:lpwstr>91zqY8VFYkdZUPDAj3iVU2wlU+n+nkFmf9HS3Wa0xs4fKP2HXIADqDn8GkAJfptp/YbmV8gPY5UCTlUmhQ8Sz/qQiLb5EDkI7hIYJk86r80hF+CTrpJQ71BfnqjUFCg1GW9CDS5hynAlVvOb5pAgq7J6m9M/LR9jeUgU9NknjZsc31KZMVYdfj3Noo8xTBhiiCD1xLuuME1Yivw9SkiaNO8HD76KvHrg/DlpRvjnc8VTJG+5XeTdkyYR/VCyZUd</vt:lpwstr>
  </property>
  <property fmtid="{D5CDD505-2E9C-101B-9397-08002B2CF9AE}" pid="28" name="x1ye=29">
    <vt:lpwstr>WKdwQ4M70MoWk9gYRwpkDo+Vyb+0q6VFoZ+muQCLcN2Yz2VYN89a99IvG+uGrzaYoqP9+yXu7s4oimbg7xJLL5MWoW4ekVFU8VEP9BbGDsMkmH6x+6p6Pi6IBquifcSDbwxVnGk2Lxd4UwTAbBU92x2BnsivrX8581GFNaFTnT+CxUJPx7cVzR+EuVcVDpntCe4mpRte1fhuQLkTCwcrTv+9nQwjR0TK8jgAhivkpeyp3uMZtL7UBtTdmw2EK2S</vt:lpwstr>
  </property>
  <property fmtid="{D5CDD505-2E9C-101B-9397-08002B2CF9AE}" pid="29" name="x1ye=3">
    <vt:lpwstr>149SGpDlPoJ32mdP1DnhLo7fL2su+x1m1pZw36OraVCLCUyGsAFsZd7cFQ9ke5V3yKUGD/t4Jw1n4TjLn2NqIiqM3+4Cs6ibwqgeAQSOF2XNPmtFCOFB2daODptmSr2aRIuCmkucxrtM3SOxKa66qe+4OxJu1AiYfMVfTaqGpxp+46TsL+l8fqcfn9/szwPhaTmG4nOYDDfYihhfZAgWRktDfcc6osRmyR2+42/yhOXOAWlKLp1QalEgkYAb3Wh</vt:lpwstr>
  </property>
  <property fmtid="{D5CDD505-2E9C-101B-9397-08002B2CF9AE}" pid="30" name="x1ye=30">
    <vt:lpwstr>np/DmY3SzrMTMcj0bYnwNnuLWY6ucKzlyLBNGsS80Q0yoVvkcuv31bbDfE7xh0TXY/z3JbsL8yMmXTzJwECKY/anJoUXX+NJxzdGmvahJfW9oKBQHclAdyFd+7+BoOVFs3JFbWbBksXWsCLVn3dwPn/5bsdKT682gSkO+/p1Ie0Ng5zY3tI78NBQu2v2S+YAdkJn+E1yPv79VVbKfb9Rdh3pbVvQowY/Oz/oBTKUM/hbxwUPxXcfa62Q/n+uAxu</vt:lpwstr>
  </property>
  <property fmtid="{D5CDD505-2E9C-101B-9397-08002B2CF9AE}" pid="31" name="x1ye=31">
    <vt:lpwstr>C9qBic6+sPouCVlg5wNeWkeACIxxZcY5W793n1i1Zdiaf/xRsOjri+R4Tp0cBBMMVH/5EbXAuBLDqaSSY51AtjdXk+BDQDtA4DcPPvX+KoJYB1FxvTptk6155mBCk4EZ3vFyr58xNMUIifnBaZASd0Kl7+edss3bJV2iiR6oZmD/2vhguZfbkvT917Ncztt0vsjxJNsApVOBep2ExAM0IrJZWbz/cmad9rN3Z6bgpvLYaSpQO1NBTmMxu/9efuU</vt:lpwstr>
  </property>
  <property fmtid="{D5CDD505-2E9C-101B-9397-08002B2CF9AE}" pid="32" name="x1ye=32">
    <vt:lpwstr>bO0WlRsv/9iD/jENM1DgAYbG0qzARz35AEl6KiFar8VO4GdsdxxIOLkTDQOsxnzqOqrKIC1JKUBTBMcGv7U4EL7VNz1HI6Zoll2U7vXUZvfHmdlQsdlrY4zYBOcCIoyEHxjzqyW0sFJwIPuMJ/4F3VdPurcot19DcJoswvwXFROQ2fhwu1drPbOYmG3SZMUfWMBenWB1L4FCg8qYqo6cYWhf+piD86tVwhXUoK/H7JeL2GRs/m8mGr8XTGbjl8C</vt:lpwstr>
  </property>
  <property fmtid="{D5CDD505-2E9C-101B-9397-08002B2CF9AE}" pid="33" name="x1ye=33">
    <vt:lpwstr>xuzq0PH0A83nMDOnIIUNYSIZ+CjNdLb9Rib8Yh+hTtRGSouku2xZ8UghnKEQhgSYNDM/jNA9AzCfJbtNebxt1V+1s6pREFddBqbO91jP6RCgoTQ2Egf9Iht7guRB/MlTj6PICPD1ygNf6vqy3k5IQy1h1NyroPvVBHkuPR0BTSFRErIvldaaL85FwTLThHV/si+y11oTpBN4AzFxPiG/00XNgU6EVjw6F2VjUbSTYg53weIeso8VVgdEyXn9Cf6</vt:lpwstr>
  </property>
  <property fmtid="{D5CDD505-2E9C-101B-9397-08002B2CF9AE}" pid="34" name="x1ye=34">
    <vt:lpwstr>QWuj63JyW95NQlg6j48fkbwvHLP6Vrrz8TH5CMCC47S37AGbYXlsTFOs0aixjULpnrzJapAJiusvOLcz2CbBp4zugqDYgWRatge2jt96PJyD6cWPOzwhhoLMurYyOGl5MJ07ENZc7IC+Gv2ZUnUQ6bT8cWqwovU77epB7a8NGfFzb46KIzW8Ue0rxggvIf8fwDpxnNhL/PDmLDr3AXN6izjINcYTjIwp12eShtP/L2WqgRFJq5iQieN6dhxJp5q</vt:lpwstr>
  </property>
  <property fmtid="{D5CDD505-2E9C-101B-9397-08002B2CF9AE}" pid="35" name="x1ye=35">
    <vt:lpwstr>+Lfdk6lw8GM00PNyDnTlxTs+9vo7Ste5tj+Z97iw21IQromStmeBj+FNp+SZl9ZDqiRdNtH8fW/DSE4o1VJ4er8amgLFnqJ+87cXqtP9ML7bbZ/9Ch2NAstCgbRPAK88mDD+NHmaQy8dqcwBnYF4JANK3X/NUO761FRzGllhc6bzqZol38yOL4bzfXEgzzgWANA7k1BbX0Pj09iA3b+68uUblScSnxDnFRtHo9eqWL43aMnAyxMf68ppn7Zujk1</vt:lpwstr>
  </property>
  <property fmtid="{D5CDD505-2E9C-101B-9397-08002B2CF9AE}" pid="36" name="x1ye=36">
    <vt:lpwstr>ZFHno7U1/SRq25ZWSRaOKLrMgahLyO4FuDtjuLxquxEbbPwBltbDRvV8gUgaWQM/K0z9FJTdToCQYcvgBgcqafSv/Zbp47i6ZP76N7mqQNEDiqcqX/gWMq3Z81T3mcbMxs0U6xwkOKhIF2BpiFg/grtgi9qmjYn+4h3IFl68LaTZIpRCHwGNI/wP9AB29Ov7KGAQktVoQZ0A/WPpiQfY37cBeJlkVRKSQpfDjSVHKN04x8+bwp+WGAqv109IHsS</vt:lpwstr>
  </property>
  <property fmtid="{D5CDD505-2E9C-101B-9397-08002B2CF9AE}" pid="37" name="x1ye=37">
    <vt:lpwstr>zjky33peuU4hp5bT7d+T0POYMm64hI/mCmwgGcm1/FUeV3x9P/smk7UxobbvCH3KmJj42ZBXvoqG+sQn7JJL8hmycbA64FaGe3M8TW98VNj6J/UfjyE4EOLHUbWXoXIAJ+e6ZB4jSZGrv5v64fpakmpDxIXfqr2PAyJW1muGDN/m9RiEDS68wm0VQN4wnGeJhZn5+aLu/WdFytdsvvyj26qlGusgwfjA/7o3Mv6YM4ZL2yWwl7orxzw1DAFj5sy</vt:lpwstr>
  </property>
  <property fmtid="{D5CDD505-2E9C-101B-9397-08002B2CF9AE}" pid="38" name="x1ye=38">
    <vt:lpwstr>C77qcC/s/7g3fpw2fZesUUl962+bHO/u0Cwb89m6sqGVFa5dlLkosJntLGxRRUT3LBplHZ37HKMeIoVgm9bAwpUVCZn5wbAU/PU6VgPix8r6jO5yHyKaAJX0CuxXjmgU0D1YsKs5+6zaGY257eWoLusM9g1gyrNQe7XF2pN4oEXf9wZQDwTm9sEUe4sHrI191T0rLSmxe8ht5Hl1cktxJkMfm48S2TSspMLWgCoCkC/lKagbsdP+35ImkqWZ7s0</vt:lpwstr>
  </property>
  <property fmtid="{D5CDD505-2E9C-101B-9397-08002B2CF9AE}" pid="39" name="x1ye=39">
    <vt:lpwstr>8VpYtblV66ijKJHbxZnD5VrIaPa1ka8Ypb5yAf5s7QfKVGSHIbAX5wxdhnW7B6Vsr2lvtMZcPbwaOvTELd6EltaKQU/EholyPQGXBag33gYle51FjiFa0vkX2ej0A8+6e76Xe7dAM63BIM/wgIDKRNJ0i2dVqtOR5MyN+yEayQ8TL4LeXJsdDMN8VDgOK9sHBBqalulkf5+kZJPuHI68Z9ZwPZW5raB1aMaAPB+vfQHN45KH4mLDqhiv4I33Pa2</vt:lpwstr>
  </property>
  <property fmtid="{D5CDD505-2E9C-101B-9397-08002B2CF9AE}" pid="40" name="x1ye=4">
    <vt:lpwstr>CssVDCgcB+1jkUvEAHqp8ENJhDM6ZTR3xGBngveUJbtDrkOY4QAXnc/onNSDYtAGrbb5CcOqsh89c+3kzQjlkP8l6W4WV8gX55ZE3V2QbOOOy4gxECnzEhpgK3fYiLg2Wsd+1j7Cr1+U66Z4Y4f84FIq0Vq9QwLCEG/qhmT2bcxmAnPe1qm1n9aMTUC4AIXC94XoXAlj5Dtcx6LXXH9RGU1SCULZCre1gQK2eQfUPJS4/cVmFD/O7gbURDZYCj4</vt:lpwstr>
  </property>
  <property fmtid="{D5CDD505-2E9C-101B-9397-08002B2CF9AE}" pid="41" name="x1ye=40">
    <vt:lpwstr>f4x0R56OxALzYudLkGUHsEJ7hQ2o1qhipJjzZVGBPrieNWQwUWVkx0oq2yZGIA/OaZ9UYmS4k/hS/nmsJuF+QlgicKd8FJWDGRZ5oiwC+btJVPFEqI5Gn+Or41YLT8EtREMCQcBRck62uAwuIp6/4WfplyzPBvqCSPbxbcWtrxycZYvxXv7H7FwNcVz3ub3Z2Dv6pyGzm6dokAaj34tRusbk3zYkf4Ukntx7Fs6lhPezB9Q6bn/dF1uUFNX2u1W</vt:lpwstr>
  </property>
  <property fmtid="{D5CDD505-2E9C-101B-9397-08002B2CF9AE}" pid="42" name="x1ye=41">
    <vt:lpwstr>0E17NXxeWQhuhFZvHpr0IqrWttXhRBrb7YJ3M+oTdnwGYBEflXX0RiS732T099Cu/w3SiIF2HFy/ikPUzxQgwiAnP/nToNLlC8XYswiCqdAx8c+9ZHQuzlDjoz7O6UM3J81k0+7JyUWIVAiZgQRBfwdc6ITL5DwE1uEnAfhQstHh8wHhEKz4ywVBd66qrSNtqp+3COTNf88Yo+gY9bKHIcGj6ojyAMYpEgDAhnnOen9TlEASkXi2GJnqkf61Bcp</vt:lpwstr>
  </property>
  <property fmtid="{D5CDD505-2E9C-101B-9397-08002B2CF9AE}" pid="43" name="x1ye=42">
    <vt:lpwstr>3X17xf3KXwhoRoc9oSyYz2olVcUpVliFOTPIPYMaJEdA+4GWoNvmXY1F8m8PFcAYXyZP73MPryJ2MNw2qzbKxxaCOLRtEhcBDl9Uza4KD3MMzrs4vXvWQJRITicVt1hzRh5nTrJIDwJa+/oVr5Cp20pWWXUneOikHYApem8ZnE8O2bt1CuNIKCjufVkpppNovDjSvAcGM+aV/cvpJhlJYnfuaDoL3qm6nYRZL0aEA9Ohim1uBPHGIcGkDAVrTsl</vt:lpwstr>
  </property>
  <property fmtid="{D5CDD505-2E9C-101B-9397-08002B2CF9AE}" pid="44" name="x1ye=43">
    <vt:lpwstr>k9sSIK9+CWErWT9B7iuxjJ0J/dRkUp/IBW4FhxkAzO2UfXL+r8R/xj6jWdmgYAoYq96KcaFa3tYlfyq7u9W2W7FoXtakhqGsL2QGSvvS+D0SVvwQIQ7sEhZAJpB4CDKyb8V1Lj0Fprrp6kdCWIYThQSG5km2GeEnNf1VRequcEBfGwH7m7WSp6sPdKS8e7Aa1jk+ycYmRUl1xd78A5iG+M8rTeyLDLweSGbTm7fssGEz/yzZBqLP60iz2OTsesn</vt:lpwstr>
  </property>
  <property fmtid="{D5CDD505-2E9C-101B-9397-08002B2CF9AE}" pid="45" name="x1ye=44">
    <vt:lpwstr>HunQE7WY9kTwY6Cq/AlTw0M0OEVtfdOIWfA0DjJ8eK7ikoasAyrqOFv+OVE/5082CfcuJV8jQoD421Ch+BlNw0KjjAICaaXas1jRoFHgqWceZKNYW/hGqXz1uL52+KPls8DUWzIHHeOxndxqpT1Y079Noe9EmvpgGCp97w4PDhtcOYbIFE0EgScjgFYGjHyGEsGKGiyHGr0uLQSLKJ/OGx6b2q5RsMhvBD+FvOViB0GxPnLTD21Dn12WstQ8R2O</vt:lpwstr>
  </property>
  <property fmtid="{D5CDD505-2E9C-101B-9397-08002B2CF9AE}" pid="46" name="x1ye=45">
    <vt:lpwstr>FM+Vj8OJAqXU4tURaYgnu4gfT6XWtnkkRD01N+Yir6bjC4knrT7RHi7//ecRDhEvdBwc8SE5+Hw0J4x12l3Se/ZplzIc55ZX7Qk37iPiqlr9ovvbEjci/hjQJSrjy4Fv/Tlf20cgLyHYoWcX/Q7L5aqUQhxfhRJTV10jXoIUUvouGeV2vGZm4F3OlJjvqYT6MLtGnDu9Kr6+2jStEj8vKn55SabkZxm82adccXpQi9LozR5+7BmlOXOFtHK74FA</vt:lpwstr>
  </property>
  <property fmtid="{D5CDD505-2E9C-101B-9397-08002B2CF9AE}" pid="47" name="x1ye=46">
    <vt:lpwstr>kegmiUmi+kj7xqvw2MO3J8pFRifDReXu0gFYV8ZoIUtXIuN2/mJKaowVkL6P9IqiBMxe/TL1ShOR4PTi+ulbc/ILSzDzmEGadOw0PiSjmoH16p7u48oGovWJXX8H0h4cK3RFMSQGS28tGqw7KNoa5+EvzX1DvXuKFMOzMr5aflZNF5NUr2fDOheFzp758x+ID9cr3N3uqHNVXAidgh0g3MrpYB6pwpiMfwTdJLM7eNQUNdDe4xzEAHyW3yrRzXG</vt:lpwstr>
  </property>
  <property fmtid="{D5CDD505-2E9C-101B-9397-08002B2CF9AE}" pid="48" name="x1ye=47">
    <vt:lpwstr>OmaO06OYLWHh4RdxXQgjs2SRT9srX9T9eaMqySiLEEDqR5IKxWoqdroOtEgL5YJXfKTjVlXooP3vlMqHN6zGPsiyzq5RHJ3YW0OOKXp3d++zuHfmTjotBkuuDOVK7eRkjTTLZCC1U3CGPJS//ALGVtBb9ZO4vCKQbONsabXhwdBEy5mDtN4ToBzVSOc94xhxQpC/SuirEPux8zmKhIfn5PLQJ01h95fN8WqJNKP5DF1YwUKEUDMNj2CV71jwJcJ</vt:lpwstr>
  </property>
  <property fmtid="{D5CDD505-2E9C-101B-9397-08002B2CF9AE}" pid="49" name="x1ye=48">
    <vt:lpwstr>y/wBal1wDbEm3Btt4JMNnK3+2Q1QliB5X3ElsggJQhrOe+cOYNRwlThkFP6w7ccNwA2U4UyZ8tDS/coVtRDApkxb4eqMni4o53FnQaWfUUBBX4Up8AtofnFT5if9eRbmyECXRTKKsyObJ1xlT5Vh3D+llPm/Fz+QCnCNrvZNMDA4vtw8weubhryBeTJ/h8Lbe/3Rf5015hEUupQd0GVnz1ysVJ2Y+9Y0zgpDFNduQqugUX93XEKslHClMUWKo9A</vt:lpwstr>
  </property>
  <property fmtid="{D5CDD505-2E9C-101B-9397-08002B2CF9AE}" pid="50" name="x1ye=49">
    <vt:lpwstr>30Fsv0rkFSMRwCoIc3d5v8ArKUb+9aDt/zP5M32vdJBjpj1wd9G6+SBvRE8AMkbcmE1fOgF3fvwB8FIjVdeNEAz2u5NtxPliT+EJDgL8Br8XyhaVVDifmYruhBBliDt2cbLTLYa8l04PjxlL9dq9yfbpFMagMLN3kXU73XCaQeixPUtXm3s7FrItE8/zVjLw79kdLd75euFhvguaTytDL36J4P2gtAeUZSfFOkQdmg1u6+9NE5fu90DK5USZXf8</vt:lpwstr>
  </property>
  <property fmtid="{D5CDD505-2E9C-101B-9397-08002B2CF9AE}" pid="51" name="x1ye=5">
    <vt:lpwstr>0FPkVqyM3ub74sBLSu92AhapdazlFrmqbaRv5qGC/wNi60xuKmXK03lnEmrcNWFhH0xljAeZVol+k95fsywndn3oddQLYQdEkce7P2ND9PQRW540UVLaynH+LHUziHXn2pCqRK+4apXQIJ2/M4y9PVBBAIzemsymuRMN65hS8KrR7uUiHSp10FWP6LhK64B6uH8mqL0bmz8cZToCrgnv5fV0J3o6VMf5LEQ/6rVJJEhuvCADGfnIvFFmPNiTGLk</vt:lpwstr>
  </property>
  <property fmtid="{D5CDD505-2E9C-101B-9397-08002B2CF9AE}" pid="52" name="x1ye=50">
    <vt:lpwstr>/qgXaK7087nWfSJfOvJclNBx2j+UW36UbHm5oEv7aQZTDAWaTbzDf7G1/u5iK3gyhZeIOYxuFvJPqz83dffz8gX7sAQ7LZie+rwM74KX4JuMHX1y4Vsh6jAHs8Yl+1VQCbC///H6ch4VrGtAVWuBH+d30OUb3IQPo9RpHqu6kpDgKf/+A3L7kl3P0CTJ0JwZYZxEsesteuW7WdPypV1Sf7I1k47qmJXMWhxG5Cpk2fMZtBy+43cSkopX+MbVN7n</vt:lpwstr>
  </property>
  <property fmtid="{D5CDD505-2E9C-101B-9397-08002B2CF9AE}" pid="53" name="x1ye=51">
    <vt:lpwstr>0TIrYjxxWvT4fxnrvtNEfeIzKIS4zb9lBNLstjyeiTd3I9tFDXlmgfbEFMxq9CSsSK6+opjJ/3RKn3KsoauGF3puul+ToiFN97zpUG4OektHfO1RNZLftqADrIOGdQaLOye1aCDcj/rZ2GylTumCcHHAIx9wBa6u/96axsgxI3KRH/51uzH+nqMfpUyH4h01i+5W3A79W/brudkiAgP78g0cIqmvedjjzepvx4VHUCglxs5A8EY4gHxyvr1RlN6</vt:lpwstr>
  </property>
  <property fmtid="{D5CDD505-2E9C-101B-9397-08002B2CF9AE}" pid="54" name="x1ye=52">
    <vt:lpwstr>tlfIXcgcEuUOxjIHHbXH0wxqQ+8g/lwUs71ccQma5YPEgS5d835asO70jiE0j62bjcdDBq7tK+rjrlf5x6rdzzB2amEKjGMFmxsu9hLtJXQkz4u94MiO1is1lnSIjFWCRrXY0QnumRF9RoVCGSA2LoWAXVdy19FkBgxnnJ/Zv6H/zNTb0+WvDfkRz8uHSjmVKFOiYhSlGARLF4r8xOO+Ols/8ufbFdj6HkVILNo9RqjLHpZGNuYkMOs5blh/Vvf</vt:lpwstr>
  </property>
  <property fmtid="{D5CDD505-2E9C-101B-9397-08002B2CF9AE}" pid="55" name="x1ye=53">
    <vt:lpwstr>gR5LK+S56tSh8q59100TPOkAn4wv1Ejd5hsPuhipVaQ5D4xVtt5kdN6fGeA1+uCfiQMXFJyrbyGzYdTJmDTMHRc/sVqpBnDIPqJSqf50cFO/z8xc0+x2Y+owux9uOcSg+gBB0RtGRxF+yHrLydutzECq6F4VFYgtUapglQT6HY+/gQrNalwIO4UeZBTnju8BYzU0THxiuYV0YR2XllsqEuxRt4nP1KNQsnua3gBTtBg+/4pIQRMcf3a0YhGYsdv</vt:lpwstr>
  </property>
  <property fmtid="{D5CDD505-2E9C-101B-9397-08002B2CF9AE}" pid="56" name="x1ye=54">
    <vt:lpwstr>wgOKxaB8X7PzQKCcJmToatHlNY8Mn2CpDrjpU6/7Qx+oWLNOiSxZPCCTYeYoVwdg7SeFub1x8QPIB8Ugg38oYFclN72qHCj80CCGCqdG9+hg7Khg/iPAolouYMPiJqcX1xk259aHyDvf2iJZGpiUyg33k/v27ECOwAeFtsE24o8Hn6SymfTv0QycwQsNkl8yI6lt616qYNZEv0rIojIRvTNCKp6NnRsJ6X/5M3xIP/rs2bNa0NnvT+oZH7wfq69</vt:lpwstr>
  </property>
  <property fmtid="{D5CDD505-2E9C-101B-9397-08002B2CF9AE}" pid="57" name="x1ye=55">
    <vt:lpwstr>9Xv/Ji6oBCSnFQXSuW+EM4QSNpvkf4UZTsAGOBxVO0cTkrY9mi3b6wC6D5OoMxTIj6Djckn8YrWT1CaQ9lNas4OZdykXEWZINkA+GqWKZk0IUqlb7QtnMBnFv+zoB8Hj3GUOcEGmLO8Mds6f05UaC8CJMcrjwYqzdFa9eveekkdM3++xj89CHfMrwWmVMmuyqusDGQDHmN6dY2dU6m+rIk1hslm3pYdzPKYm8Ud+zovKJQSYAc8PKLBMqT4x2w7</vt:lpwstr>
  </property>
  <property fmtid="{D5CDD505-2E9C-101B-9397-08002B2CF9AE}" pid="58" name="x1ye=56">
    <vt:lpwstr>xMKEUeSVYwZZ+oe5mjCBEdAQYaa2NSIHnPsL1AxTg6aZZfosbh8CWkOEkcp15UdF0+mwm4fRHDKhrNsAoAEtgLQ06au5s1tjhgAVpLIfZ1FVKvknfjRPuLiVT2nOSLXp/Nk0WT2/ZyHnFU5GMv4ds8DCvkGVnABZvJRU2av60S8fanIFyRlmWgBfAvO1jyK4bCSiNTmsH7jZEPtXzmYZWQ4crGvhL64oxy+5O/PXl0G8yBxVU1/ABDKWAxT3ATa</vt:lpwstr>
  </property>
  <property fmtid="{D5CDD505-2E9C-101B-9397-08002B2CF9AE}" pid="59" name="x1ye=57">
    <vt:lpwstr>fqgs4rjVVvJ133KqjBfzPDs3tCEpsYG0DoRH7JbLsb4/+RHP4KBi5ap8gOBWOxyIhX5emdJhCUQDhXObbhk6vU3n2jFHCbDkvXVh1qvVpptdz2NLIteOdDF5VfQtNqcj8nZIxHtaAF1O3wOQx/EFeBPSyiLE99sJ+RtTfIGajbfBHHScqbbIk2KbnfGo3D3woBLj8JA1tFV3vXRXkbSKzTwuUBLC7PsES9UXFHDuwIixLapDf+9LUDl10s3P520</vt:lpwstr>
  </property>
  <property fmtid="{D5CDD505-2E9C-101B-9397-08002B2CF9AE}" pid="60" name="x1ye=58">
    <vt:lpwstr>faX9KXE8Ex0EuZIG5iCWGAJvNH6Nca4uAYBxzq7Z1Y2rjcis71LUTWkNGvS9hcg6x63NgOWeeluilI3OhVCqH7my9on+i/j+nLVYeUVhoG+jF/4wmTH9Z2tEU/g3J2g6XwdXTSQ2sdR/JX9plUT3oSNrdaFuh89dJWI2rdQ2MRaUx0laCZ2z3qxwaDVvHkJ/L8y1DBV36+pOb8Hg571Pc4ih3P6f5VLUY7sU1wN2L4bZlp2Kb97Qef+K2NnSWLe</vt:lpwstr>
  </property>
  <property fmtid="{D5CDD505-2E9C-101B-9397-08002B2CF9AE}" pid="61" name="x1ye=59">
    <vt:lpwstr>FUbqEykwz90QNlhMq9RlxFQJRAauFlXqOv2shMWGEFWFXx7R9y733E62x5pKBnqWtchYv2cImwSZqFMtg/kr+hqbUdbOpUDaGWoV4GSJxSOprv2N3OGT/ZKAtVooPEEg6XI6a80taDUWRVBymAEVZVoWSN40NW4tX1wovD8xeFMWqYUIB1bzka2cuQ1uuz0dNQFi3t3SrX7C9nean5nwBOPp4bFSptaIdnhOrMwA6O6pmeapc8JPjAFmrNP34+X</vt:lpwstr>
  </property>
  <property fmtid="{D5CDD505-2E9C-101B-9397-08002B2CF9AE}" pid="62" name="x1ye=6">
    <vt:lpwstr>83LkTp6kagHqDeLb+jQawqufMuOeiv0Xx2RN0363v2KczGcwXX5acHAgcuWVDN0d+NIeEdYHVURUX8uZ7CmsYz5EKnptHHKhO1jC3s0kFbGgtjsIleMxAAlQ2PaCcHrehnFTBShkABgNuWDKJSFNlehy7hIo+3qqZZtGepksiUFoDgpz9B/a5AKFSSLpImcJusdnr3b/utkY+lsYsjdty976yeJafNaPHzYPKvKaBL23A8sn5GTmDjQLxPT9Kxu</vt:lpwstr>
  </property>
  <property fmtid="{D5CDD505-2E9C-101B-9397-08002B2CF9AE}" pid="63" name="x1ye=60">
    <vt:lpwstr>imG2qK+r+iYHJwJaOsVFjBG/wlclZOwn6PMrQosI/ItvpHWYPbsjFrGdh8XHXCrapIfifIAq0KNZW3wffHgOdZg3oUg8/viGoXzc6PKLAS/jCK2DOrX55QzExS0BSshhgpbG/Wyqb6glqBV0jIBOpIj6euPYuyGsSQSuQ+zf/WTU729KyGPHob5KuL4sLzuoKBRjwbH9g27yFZNTe7eQCRP1zwMtwAeUCN9STDT4l/+gEbjT0OdauJ92QZHaZuL</vt:lpwstr>
  </property>
  <property fmtid="{D5CDD505-2E9C-101B-9397-08002B2CF9AE}" pid="64" name="x1ye=61">
    <vt:lpwstr>zWBRluBkPjyaUNkD30POy4mZTJiRmW6j4X7JBiQ6wnNaPgPm2lTwQbDHtrvWKgP2ht9R7ta18KP3T+JueEq6VXI2C0DHkxAGEdLj/87b1r7ZQbN5m+yGRhODsox9TB4c7o2VOjsUMOIiecA+QprIi9QLH0SenBEIRTN1RN50rwaFT0fr/H5G4jPgpto3NSa0HcMJIkQ4r3aiVODcZk5RWjnCX/WMAdh89ouQHhM7KMSiBv3OFfUA6gVTyHjDdhq</vt:lpwstr>
  </property>
  <property fmtid="{D5CDD505-2E9C-101B-9397-08002B2CF9AE}" pid="65" name="x1ye=62">
    <vt:lpwstr>RrUYGyRu5Uwvo1WrshR/xH8/jfL0jJffHIPbaL+F63mkxJPbHdn2fBGLqUIasTTWH6DxSicDfbCD7MtZVIbnOM6Y8+Oo6xZSsEjfnRFXLrPNkRvGeFtLYZyZwYhjl91pOLL4tHrGi3XvCs8m444PUViUAWU4EkOtAyC6ijCUzh+Aec5hzhke3PfdJiqm2zKcGLF8pOi2Hzb6np75DEafGxUrPv0cA854adcfirEsGEDkcXb2+Wulmk0lKQ02KO+</vt:lpwstr>
  </property>
  <property fmtid="{D5CDD505-2E9C-101B-9397-08002B2CF9AE}" pid="66" name="x1ye=63">
    <vt:lpwstr>Nec/MbjePzOhkaE9PPNKjk46N52T9vkymntlqWhehM8FIShwR3hxNC+/wrrSxCeaeLG7AUD/trMV6CiIoA9mb4fVtR1PuvH2+Pt9no6WkStRf+KXDV3hWJoMrk7lI+m/3j8W5A9hje/LFg5CQdjZNuAA78ZbmejX5aE3Wnp71Ipvfv4/DQI8ygiNp0UcCANtVco3qCgDUozY/bDPgBPSWcj/SRvu6fWXbdkB8rZzlQK/LxMi0MUU7ACOfaXyYAd</vt:lpwstr>
  </property>
  <property fmtid="{D5CDD505-2E9C-101B-9397-08002B2CF9AE}" pid="67" name="x1ye=64">
    <vt:lpwstr>nbecECAbL++6UOuf/G8VSBPgnKZvEjVxo+BY7d15CCxFXS4iGWfkXJ0GvZsj6X7AwkT5NePV4CIrwXG5lWvOShLYzo4/VsD7aWN07267stEhCpinX8hZJBXGkAM8T0nbeUmbSztJeTfzLvh+NTW4nVeJj5oaYBDscD3PrLltuadoxwUdajUMNXF3cACrpvSLt906d9L7R5dKJ4p2n45Y0TEFXZjRchBja5IlyvElkOfGsuCfYOFdOrp/gF93QUN</vt:lpwstr>
  </property>
  <property fmtid="{D5CDD505-2E9C-101B-9397-08002B2CF9AE}" pid="68" name="x1ye=65">
    <vt:lpwstr>CqH5uLECPEzJAGxvuIMoVi5aYJt3Gcm/mf/qbP8s19/lY/xjOrXh5JOfOJ9pqf7Uhum6C1ciQO51sTA399lo/M6jv2JWQmQCzWb+TGr9hQc0IvE/7VLBLCgULLjFiSFbHVG32r+GI7/ldPcPMMqW2LpNHNY6rE+2DoBBYYjXbd8VTmzaLVhejqwOXdin7zhmguUmYPepBXbn8ObF8c+EfA2XMbBf4TqcSds/cpZ9tbWMIC1f5kQoMvMvtq6sjMm</vt:lpwstr>
  </property>
  <property fmtid="{D5CDD505-2E9C-101B-9397-08002B2CF9AE}" pid="69" name="x1ye=66">
    <vt:lpwstr>tQ+ZuML8wbzVwdloYrdx53Q0vQ3ninWdauZ5en0WCPTe6dJOD0B9D/egqrkhjkQ7vMuLHLXsmB9WIp0HaCYucIdZu7NrYCQqvtJ0qXaxCA+S8z0HEaUr4jSdO5hMR/zkEX/1VwFlnPKlEUHRAN3BqvgTsfbj3cIbiM/vFPoAiVuufsHbI47d4dlqqaaz00htwdzuNZsT/3bh5a6QxvrkI7IML4w1pOKkKvZiyUPpMsqmjY0MmO99PTa57JZ+jmW</vt:lpwstr>
  </property>
  <property fmtid="{D5CDD505-2E9C-101B-9397-08002B2CF9AE}" pid="70" name="x1ye=67">
    <vt:lpwstr>vBUEckqxTln3xn+nbMfcMRfRT8H/7uvIqM7JR0mUCffkpfNisJDbxE6Bo0rG+U/05RyPmYCS7/9C1+PZRWCg/35GVhShwOBtMCRhP8AD/I8QP1n6L4ADq0kpEjRte29U9Dw/I1B2EmZ80K/aj/qDriIs0NbHDeTRNpujmtNziLFkmWPOi2fWag+0RuGPEN8TNi2nRY6rL/GnLRZ5IhAx3Rryt+w0lJY53FD0vwtneH/VSesUy6clpmSI1LgFUGI</vt:lpwstr>
  </property>
  <property fmtid="{D5CDD505-2E9C-101B-9397-08002B2CF9AE}" pid="71" name="x1ye=68">
    <vt:lpwstr>zZq+n8Zr7lZmqS3g9d135t1qpcMaEnp5rRSvzBL4ryH1rXl+nuaPY9e/FHi0JkZ7hSqqpY08zCMEC1OXnXK8Jz3+SmUHyx+q1Fp8ZivQgLISOZBk1ZdThhxq0f1K0AS7IwI2V2Z7WYS9ZsWfBT0Pu0EYY5/HBURaD7E4JRI//HBQuMJoK9zcflzFfvPU3rzHQRQWP+ef5TsGMpNtWTFGfSU629tnlEHnyLC7lZKOuCdr2vyE9TJWpefyQvYSE6G</vt:lpwstr>
  </property>
  <property fmtid="{D5CDD505-2E9C-101B-9397-08002B2CF9AE}" pid="72" name="x1ye=69">
    <vt:lpwstr>b7kYs3N/LTVWMfBYUeQId7KtR5KEc0t+O7TE/X77N87GCCBO0mkqkLBa1s0jQi756McCEk+9X/TsOnc+n0hhbKLHP/02zQG+rvV2NL7FCq6ZNfRCe35tu1W5Ic4xLAcfrWr75SHs/U7EqXvR5Epy55xnWMd09jQtSVCyZopmiMA9xDYcE9/GOkqlgxlbWBI/SoqNaA1g1Xn2EcWO6h+cm5XKfHOUhV9Q/ObvPJ3KRufSm8g3Yc/28SkA+rQ7cUD</vt:lpwstr>
  </property>
  <property fmtid="{D5CDD505-2E9C-101B-9397-08002B2CF9AE}" pid="73" name="x1ye=7">
    <vt:lpwstr>elB+NupAdSH7elHXdvbBI1+bcrjQoh70ikfB8wOuwSRGsezlKcqwEOhwk/YXMls580+Jmq6Bxa479Nk0mLHP5j3Jk+qZ1ZlhzuIRnfdPJCM2JOMB9oXhmTF2ZKwEnOKyd8mm97jn3XiPJMmPlAE1EhFWhv3ZiTq3MfwoKkgicGj1VE/agdTWijkEXx2zmaUOT+Zqn4/ji6FjxYIIxxRXMJxi3dgTZ0gf58rqDKxJnV6r3H4B70lgfRHtyAs50bP</vt:lpwstr>
  </property>
  <property fmtid="{D5CDD505-2E9C-101B-9397-08002B2CF9AE}" pid="74" name="x1ye=70">
    <vt:lpwstr>PAxx0UEyLu43JiZSSiufb4RMU3tcw3O/zzjkAinh9TehH2l36mPuVFUVmZ/P7tml10SkMByTIpQ3wc4xAeh/kpd5sr8ni8ajYbSDooMQyLwMtA8z5fBBpewUnBUbtS2KSf8dyZamXZxkz8+vKwVHcclrhXOwt0bT+tzZaMDcF6/L49VrX+MQ4lSjzxYK/x/sqmMqT+eqI3WL2/2IzJG15rZ6Az28xPZxj6IVPO4KRl8pQLG840ys6xff+pKbnwk</vt:lpwstr>
  </property>
  <property fmtid="{D5CDD505-2E9C-101B-9397-08002B2CF9AE}" pid="75" name="x1ye=71">
    <vt:lpwstr>8I+aYg3tkaIW0EGOWSLlbj8bSQ66tRd1afRrfYBUSsx/N0GghsflSs5DzZwXeur74Ed4LTf7ELiPSqf3E80LgNI2eDOif44dhSA1Pl1Pt9RYdVm8AceF6m5tP2BbjmS8mfy0egaWWyJ6lb2zdM0Lt9ftlGyBsB+xnY08qQHwCRho7Hhl5BLgorraRHnBHxU1Jou7OIob63it6nMfwe3dPw1YXecr2pG9+mh5ojmapIuEz3uoBXOej+9kaPK+c29</vt:lpwstr>
  </property>
  <property fmtid="{D5CDD505-2E9C-101B-9397-08002B2CF9AE}" pid="76" name="x1ye=72">
    <vt:lpwstr>O9Ho/JqAj/86QPsZNMvY+wXJ2xFSLEPgfIAOjXKnEO+9UXk/V1x25e7o0POHy1KZWkWdHNLdbfxiNPEAe1Fq3D1Bd51DnwFIgVABqnhB5Pt92+ffkJofGZfzaPifyazmw5vsR0iYm+bI2kf0ytHQ69xqdP/JbAHtL1ghB9Ot9RpHZ1FNHkWcxIVj0DGE0tt1rRi8lnwEF1YQRdxf9c7Puv04pMFLxY2vUeG/K2vHNeRF8KiLpv41btKtH14JT3G</vt:lpwstr>
  </property>
  <property fmtid="{D5CDD505-2E9C-101B-9397-08002B2CF9AE}" pid="77" name="x1ye=73">
    <vt:lpwstr>2RvLyMd7cvCugcjqgPtRz+lzZ9ISGatPvyojNUCZY67NnNxitZsuv0MOEcg0A7hvkOJwtfloZfRQXdQZF8zQ6chVL7FWXCN1pyU7JEnhuV1WjRTsYIjl9/qyTQBAEW6MV9XR8FM4PebgwnD5OSwQXqagWzx7mDtuKY6arj479gQgCVurP0D9jg/evVMJ4SY6hx3lE0kduAxRRHt9aASgcsSNcq8NhEYnN2sWZyka2DxEwBCQkIowVeKlloKyCQD</vt:lpwstr>
  </property>
  <property fmtid="{D5CDD505-2E9C-101B-9397-08002B2CF9AE}" pid="78" name="x1ye=74">
    <vt:lpwstr>ZikoqD9MixnbyDt6TkkVSV4Yel7myyNmghHGP0qENJTDnX23PM+MRoPZVdBlS1U79W56V8qu5WFDbXDaQOXgqnqR3HmKmYWGDHcZgMX1WHOLyg9t2r5YjfsP3Rub+qqHKyoVaaYLKnyKXoBuMQDxKvaL7F/lupf/mWH7lZHGE5wInSV/BosTJT5mDR7UAWtACrJ3+LKRPGD4TuXLUxI1JIBVDeIXOx3vhNhDr27TmVRRr0dK7wChFVo3yXLz+8L</vt:lpwstr>
  </property>
  <property fmtid="{D5CDD505-2E9C-101B-9397-08002B2CF9AE}" pid="79" name="x1ye=75">
    <vt:lpwstr>NQIkx8D8Fu8Nb3qvUhr6N/DMPJUy+e1nbOklhOWe+oKuEHVjW4rQAvfzhq2qaAIPoC5E7+GyYIjQt6Jo/p1E0yOmcQXoJhllk/zXNJgGMkxXjbgrRlNjRqpSMjANMmI5f5gjuwTQFiZ66ZFBRN7n8wR9+sGDIFx+Gd8Q9ypxovmlZO1LUIy6VKkf2KE/UBmSJraY37QfPQagUwMagK2dJohPNgtTntI7L3o35cWLUh12BaSOfzjdRDCBu5GNA/+</vt:lpwstr>
  </property>
  <property fmtid="{D5CDD505-2E9C-101B-9397-08002B2CF9AE}" pid="80" name="x1ye=76">
    <vt:lpwstr>+0uTDJhAda2PA2Ngh2XGW2i5hpTcTJqV398WgcbOCM3gbo/M168MlNdqW6oDuhDj4XxaR50pstcxg3mcmbmkSsXH5cNtlr82CD31YJ/rR1iXDE0AVhZxFz05Zzm2f834Kt4Ua7gPiMwT9VempR79+zvrrFqqLDmmJXqDn7ZLQW5qoPqbsspg2OZf0MrYMg2/jL3a7Oean8MXtb/K94mf7SVh8uEkum8FdJHaIdZcwZOP851tvUMzMo2TinJvYt4</vt:lpwstr>
  </property>
  <property fmtid="{D5CDD505-2E9C-101B-9397-08002B2CF9AE}" pid="81" name="x1ye=77">
    <vt:lpwstr>RiUH8oVHo/SV7d1xaANhzx2raPpCy/i3lTy32LuI8tAfB+VACaV9Gd/12ys9PLGzgDLT69YjosiJxzrK6TV84EfGeKtmwx1LFJyYqYGeCIn9N3RKtIqVPlIQQ/OsXj0RDA901Zv2bI2CwBSy2wnb7COv29WD5dlGq4a3+97vqiKbgFsjmd6GF3vNpfrO/iO+pdnCQ8S4fSs16dq/0JSgGo2EMMh7WW/NoXemThQezrvYSt7urE4nTFQytI4fVec</vt:lpwstr>
  </property>
  <property fmtid="{D5CDD505-2E9C-101B-9397-08002B2CF9AE}" pid="82" name="x1ye=78">
    <vt:lpwstr>xgNCwRxOLpVZEhZWNcVI6viUK7t1PGKApEIWNzS/j5IFyyt4Dh27NeNSMTp+AALWiDzLHJ12PG+HW36BpFcJS9cGDDi/++cL8BWb8vGvF++gJQ+9awdph99DbFrD5JZq5RVmo9nhTBrZrgJGe9W70/9VNRDYX0CqyoatKbi9Th0akB+s9psi2ua4wbalMlaTSAddCeTL4A5LhJN4itXMjLl9dlllJtDSQWGeMv+ojMNsCmJa9OO2gcGWKY08E89</vt:lpwstr>
  </property>
  <property fmtid="{D5CDD505-2E9C-101B-9397-08002B2CF9AE}" pid="83" name="x1ye=79">
    <vt:lpwstr>70bGS5GfVvPzRqVO6Q0U0nDp+uyghT9CRv6i5F91NW4JlqwqfFJff0GWXiefwUDFAUVnZ2hCjdJskaBln62h3N7zl6BR1ykUROnzTyfyhELeuzZpKeSgTpOtYexm4vmRbyedhSM+Nc+zOw3luRzOH0grsRTpVh/yYi/gGqnXIc31LeAxmn9OtZrJgrAta1EXJa3on5LbtPnW+U4UsSWKJCX9WhIkV0Jb45Mtk/Go3vMJF3Ly9jK58iXi9QRaV43</vt:lpwstr>
  </property>
  <property fmtid="{D5CDD505-2E9C-101B-9397-08002B2CF9AE}" pid="84" name="x1ye=8">
    <vt:lpwstr>fWyVo5+yQpT6YM2zjnGuuN2PMRKRjr4hOL+nC9XziI4eUGYm46OetHU1LLe2H1fK3MRgoyRvOQu4sbZEJwiSaZIek2T9Dat7eyGdQvwyau/fknk91YMhosukIYb3KXUFF97jMBVFA7IQNKubBrDlKZz7hQt8yWx+OS0UG1B/I4X6iS0abk+o1l/lNt+6ZeWJTg2oMLSnZfRxvgT6BtDLapqSQHv1ElIxRPnmpRga+7r4xqd7VOCqzBuaochf5Fx</vt:lpwstr>
  </property>
  <property fmtid="{D5CDD505-2E9C-101B-9397-08002B2CF9AE}" pid="85" name="x1ye=80">
    <vt:lpwstr>ub6FGWFKo/HAPcighO38EoZ1Y9ux2BbfK+bYKcZXiHp+flubRzzu+gU07vSvpD+ySmNAk+So9UYFhu9/zSXYv4E6mo0e9/kGcFXq0jX4gX3hrfc4S6akueM3RJ0GXcnN2O9PgkTbaQxuGkrpLzDsajTvrl1XFcpKlK3ACgKDCavHUeE48sOZxOwDyzWsBPm76ETnH7FSiSiDEzeNK969LB7eTPxtIMCiWa0eld4bPZn262pFkdQxtwJJTFmssqD</vt:lpwstr>
  </property>
  <property fmtid="{D5CDD505-2E9C-101B-9397-08002B2CF9AE}" pid="86" name="x1ye=81">
    <vt:lpwstr>6y9LwCOnzr0KIuAFDyBwnkR+chT8VFD9if41MMHV5k298jF/9Reu+gFf+yu2S1SSCRcIqBfe3CH8qzuuWsH9XmdhJZcduOdiwu/Tx8k8Efsu8WdBFkR8LX8u46jOHX1f+eAj7BXI7Ar0NOicV1VD3WXhMy+H2IWZg+Oqk+N3WiYpgp/8GbdWqnx8tSBHoP19BtnXdTykBGnbFcq2AFXG1P4wRlMeScGdF0tpJ5/DpnX3ZxRNHFAB4eyoaG6sMyN</vt:lpwstr>
  </property>
  <property fmtid="{D5CDD505-2E9C-101B-9397-08002B2CF9AE}" pid="87" name="x1ye=82">
    <vt:lpwstr>S4cuqcxR2RUCfL3B+y2iuUvhrsVMloe1eJGmsneMrqn4s1LfbeZtyc6JAMkyBfAyqcN0LP/PBa50NZKGQrwp0//YUuuDmG1tZKnO7HJi3Io2mmWGfmDdnYQ9sLWEw3WA88piEbXADrZRmQE5Tw0CX+HisQaHY531s05+DDyq+5WeZO3prHZQ4UdrXVyT/QCW7KqJrWY/Po3GcUSOFg++P031V6gdwdcAFLjUpb4Dg19GqwSSEDx8h3JNTE9t8ri</vt:lpwstr>
  </property>
  <property fmtid="{D5CDD505-2E9C-101B-9397-08002B2CF9AE}" pid="88" name="x1ye=83">
    <vt:lpwstr>qGGsH+omtD6Ls+TVgSIajj2jqdCp7BrYuCcJws/duSZjDh7h4839peeXE/AOjoTdnVKUv6KA7xw7pGNoNsbCHPBtDjX4OcT2O/pph6iu9ny4TR4tJk501RlaSNJWluEXKweUsCjjUlaW/EYiPavtGmOg8NnFbjrga+H/fs4s5rwOEwFwsSbTM0XjIgXwnxEN+ZuoNDlkR0u6ztShUys+F/+KurzGMWZ9h/gF2euYLLVPx7R+8yomgqLkUMjBH30</vt:lpwstr>
  </property>
  <property fmtid="{D5CDD505-2E9C-101B-9397-08002B2CF9AE}" pid="89" name="x1ye=84">
    <vt:lpwstr>xpSWoDRemYo8ITV50/52b79bt09Jq8BOjd+zbc/GtPRl8gKu88RQxcYvmR5Tcb+aYrEaH5hF96mRCfYSc6vHcV1HGFU/NdfQAOIsmER5Xti/3SdcST95s3NB8kVmWVN/cXoa4tUqDMDETkSVfBj8NsErJ3181Au1dSAhRq8BNmRFZlMzISu5uNkzkt0oPgc9vKVasp/gN+bPox0kAVYbT2sK1e+oOCKxRS/jMJ69gaoMieTWDYgxRfrXT/arHXQ</vt:lpwstr>
  </property>
  <property fmtid="{D5CDD505-2E9C-101B-9397-08002B2CF9AE}" pid="90" name="x1ye=85">
    <vt:lpwstr>fnSKMSEi3CPHyQ5wZjZE8pJwQLf2maF9FaTFMdYZozTnTb4MBOteMAMsDR3QLfv40cFbbQsh1ZK76LftVADAOVK9fa32+nkj1NuA/tOr8/Ta6Zgn94gSJaM40Eb+sgUxJwuI/bHg+HWHyCIZuB28V385wXb2/NNnEHuKtK8Ux6tSuz29+ORlJMJah93TkUe6CQILEkKlRA0wIJny81M5vPFPHOmpZQTT1t86LDnr+ADjaQqfoQoQ5D740PQAIWO</vt:lpwstr>
  </property>
  <property fmtid="{D5CDD505-2E9C-101B-9397-08002B2CF9AE}" pid="91" name="x1ye=86">
    <vt:lpwstr>l3E7PjocrotWEuS8Z286oX43FzsbZcIUmOb5aensxgCg+EFlh9uEcSlC3D1wQaKBINPw4qCsbZoD9UYYQKKicF6iWhJMmEQAhfalnfEfvNNlF57OZjiTnlzIbuEAHlPjBz2IS/pBrS9k4YPn2ZByEgF1mPm8r9MauTxGF6wvc+6YZ6tvCyfCqqjsNT8Nbh1lpStQjBtPZBVv2seGKr8qrxP2/tGzS/C9qs7dnfUnuDeFjSDKUUS1vJmZz5LcwHF</vt:lpwstr>
  </property>
  <property fmtid="{D5CDD505-2E9C-101B-9397-08002B2CF9AE}" pid="92" name="x1ye=87">
    <vt:lpwstr>d0LsdOPFXGFGWAeX5rIm+I6BrZ3RmiP/EvspP89qiL64eCKd8+NsPA14Odqx2UQCIjUrK5mIrUKTTqCb5Px2SZgdr2zKsXuNJRlR3L5X87pCn2pCqKRFPTM90QLyHT4dD7SxLhmvtEukfe2xf4uKsWJSr8c/F5D8g/oOiuGRX6P3DOh70ODv05EYJV+SO76fBEj+2YjpahewyE3yK7ifiXuGxPWx9StC9w7gH+N9uSE/veB0FZxYJj0vMh40M7j</vt:lpwstr>
  </property>
  <property fmtid="{D5CDD505-2E9C-101B-9397-08002B2CF9AE}" pid="93" name="x1ye=88">
    <vt:lpwstr>RZSeFbcDxrzoAn5ntIqgGXVSS0sbSw3aFBSnLEcjT4rfDOZpM4tBc63nfxUapIgS7LocYrg1Mhb3Swk/sf2Vcpu3QL4DxNyHOKswTZfUt02L7JGxBEk3SY+aUWeELy4mc/0xpTmTEYIFRQkdlVWl5TnXpMQqQQ+Zt4hOH0Zcz1EevjtuQtXjcbnpklkwUMukT4huuvwL9B69mtMnnqamlk5i9vHMRC9GeC7BdvpC2a05hKCIzprWoYfUO38SWBu</vt:lpwstr>
  </property>
  <property fmtid="{D5CDD505-2E9C-101B-9397-08002B2CF9AE}" pid="94" name="x1ye=89">
    <vt:lpwstr>hCWnZszdKboHM5UtEnwBLP0mi3lq9uOvPZDGUTjKC8cJVt5gQxKKgpCma71Xsyu5dDDDx/MKOwLY1z2GWB7JrXhUwBYEaZbayvaC4uw059M+djfQTtMR93d2A/JlC3oYtB3pULmdmEsZHko2fi8yGOMFZoUsPr9N9J/U8phZ4Ohkj/O8hq1P+hZhHtsPdzi6isNr87+2pf99XiqzTUputNcFQMnTlD3v+CJcecqVoXJgbGfJCDGyCp9FIcit3DB</vt:lpwstr>
  </property>
  <property fmtid="{D5CDD505-2E9C-101B-9397-08002B2CF9AE}" pid="95" name="x1ye=9">
    <vt:lpwstr>+Ij/5HfdsYqKpJHno9kvAdk8fhGkGhLtJWOgUfdNp1DZGzsV0BebVvvirrGMjtrOQtyq9TZMc7epAXm/ZkFgGY0WnhOAtIqFqYg0aUatUSeQxcHXsoRAZPoQR/WLhUm/RAMPp8mxnQJtvGZNORLD+2GVYloKeuFPAKRwcjJFZqua37Ui7L4PIPX/9S5bna+WRvmGwOeSBnXbd5D+cREiQsdDqc5mnHGIRe5Tf5rUEsLbrgwvGa25Ysywc2h8aTT</vt:lpwstr>
  </property>
  <property fmtid="{D5CDD505-2E9C-101B-9397-08002B2CF9AE}" pid="96" name="x1ye=90">
    <vt:lpwstr>rDWIkkF4Q+roq7t3rCBgibaSFG0ZOPF1SIO5oaestlyNg3ASl1i8CW4R8uYBCM/kk1ZC4hlPv133qL4Y/4WlRxVudDptnH907XBg8x4qMN+e0POa2aO/49IEVstvR4BAtjbIq3Z1mVH/9wzN1TyrAiY7vR9OqMAcxH6ukbYn5t4iFI4p+KJux65BpHTDSC9dEqZj/JWBVsRtLIsvPtV7fF4YjuX5ZkYHKFAPCXuaUwiHChO5fTV953CsKkDViVa</vt:lpwstr>
  </property>
  <property fmtid="{D5CDD505-2E9C-101B-9397-08002B2CF9AE}" pid="97" name="x1ye=91">
    <vt:lpwstr>ZY6phw5+nCdl97x0P04BqW0s7mTTBRe5hlBe8hf0LS2L3EAeGZBZHpxd1W4dE4RWGMjdgPx66jCJgNz52NztpJmii8Q4soNVsaKd/QWsegU1bTRRH3eVft2PAU+Aek0ckwTQPR9DVofp6p1cSXuOh3rCtzMUHDK55j6cJTuHZqaQN/zA/aMsykBmna+jVprgujLE/042q7bKosnAwmaP5DCfFPMPi0zufEktD/dSqtVZikR22ddyGiSbJbdnukN</vt:lpwstr>
  </property>
  <property fmtid="{D5CDD505-2E9C-101B-9397-08002B2CF9AE}" pid="98" name="x1ye=92">
    <vt:lpwstr>QuRk748ZHk1clhWpkdo6BwyYV7Wpdzo40IhPGeqlsjnGy4+YnyztfvTvM3FoZMFMrVUFhvWWGKv2r3xAg5RCzytEd+xw+lT/eGO3J+iGHmXl7An9/Oym0LtnVl94PpXNUb4zDzz5Ntbhre3pVNS+h5jHZ824LpIaiY7E3xuemyFAVgVwR0rL44kF6VeXgop8lQOyVCXxT5bA+e9efONc9PNClLiEsaL1ZNYw9m60cLSsEOHhKZNtdNBXHsqgEtD</vt:lpwstr>
  </property>
  <property fmtid="{D5CDD505-2E9C-101B-9397-08002B2CF9AE}" pid="99" name="x1ye=93">
    <vt:lpwstr>nnM+KxOrGP3CAMeyFhMTFxCui8196hEohzWtBfcWuP/HR1QkCfhv/xETj44+t+mStKBftZUrSSemLKo3Lh1x/TyzhdxzRDjxaCnXlRyLmbWayaVFXbcp5eLW+qWLWiGKAhlEYyBFmOAb7JqgwbdWRQwWOT//o44cgxd8gouWZGiQkfiPM/bXYBn6rltMK5sAePoFwW9LAGiEb1Fpzr34sXqFxIEcwN9MxBAbdFX4q5l7S+LyAiIr0IxEYqMdCok</vt:lpwstr>
  </property>
  <property fmtid="{D5CDD505-2E9C-101B-9397-08002B2CF9AE}" pid="100" name="x1ye=94">
    <vt:lpwstr>7LUUj844krr32Fv4hALDhajOGD+sNZNs62ZR7JHOk5UYUCZvbiIfT/VPB1DxpBHJKDW/YbZ+3rXx+KrkDTwxFbQcPWwNVHsRXZ8DZRC7d1VbKeV266euwIDWVVURIF6lJZleRwc0ae9jeJFJSqDUnqJHq1PsT9K6gW8yA3gpWeFIhaTygIA4FNh3x1iuPnz82LpUcnlBxVJskQXnsGCAHthNlhn1XgEJ/sI4kM7qi3CRZLM84hQHGTv9yG0Lp2B</vt:lpwstr>
  </property>
  <property fmtid="{D5CDD505-2E9C-101B-9397-08002B2CF9AE}" pid="101" name="x1ye=95">
    <vt:lpwstr>tA+cCM7SCLaPsHfhIdcDqUGP6wTWMyVv0NOWm1H2L8e6VCbl51E/SywQFJ16mPyM5OBkBS1jsFQoNUXrzYUoFurBNsKzSSdi8U0D52Lytwrz8+RsM9RQ+dPlC4KBELqHfNfrJvWztTl01fbI1+EXpJZkth2u8u6DKliNGCNVm7tAEupGSN7eGz1X/W09ymgYd1snylsj920jt1o1eXcl5lYK5XGfRPzNJVBRBB8FCcH8iPezcBF7gsZz/ORHf07</vt:lpwstr>
  </property>
  <property fmtid="{D5CDD505-2E9C-101B-9397-08002B2CF9AE}" pid="102" name="x1ye=96">
    <vt:lpwstr>APprO0WKHCSskJJrOGNHfN1XOuimq5OZU0wPFEGdA/uHpb+SFWc0SppIGAnvwfDw8pqzzzXbFGT587F13qqlOMDJhi5kF9tUrPk20Dq1eue/Ev2tJ+JrnJ3d33SzhhWUMD6jAQhLX8LzEFav3DIw1FuFVgYccSjkHuE04CNj5MGdm90ssi7iNBIap4qDrfwQYpE/HUXw608SuWR7NNPBIVC+JChhAvu8IiudQhZbCjcqD5Z0y+fUPONcuxhSMDZ</vt:lpwstr>
  </property>
  <property fmtid="{D5CDD505-2E9C-101B-9397-08002B2CF9AE}" pid="103" name="x1ye=97">
    <vt:lpwstr>S3FMzt+rJFysbu245tUETCiY8bmJYeK2Y+tJU7qsj10twSiDgycjeCFbOdgLeIzSRpdcpGJpK8B67H+TBn81p++4jCEJQUUgpVc+EFiI/HU/bbJt3ClThrIAootd8QNVIMffq8VKR2uW3ZzOwZxjcPEgcReqhOTq06jO0fHClixlRIp4XC/s54MjCOXBQ0Bmd+S5FSjrCAsRlPmFegeb65JVTDxJkCN4PEQ0AD/op4DcYMwHM5sMB8T8y1zUuv3</vt:lpwstr>
  </property>
  <property fmtid="{D5CDD505-2E9C-101B-9397-08002B2CF9AE}" pid="104" name="x1ye=98">
    <vt:lpwstr>kSvDZlRfGSzTYs4uTmacwXLf7+dFbkKmPZ359s0INX6Zm6Hmb7tH3MB53IkWtN148k0/RMljXqSqzE/Rz46Ij7z+4SE0I9mvoLoLveRzntIdQHoS7A/Zv/kEfNXN5K0QChcghD9ko1I5HQZBMn8KjEKB+vgYkTL0lZyFV0OOG8BL/vozH/c9ZBL1s8dtIH1yd3oXJdfHLodItSijxEmce/erHwhN+WkXIRHqc5IKn/irfT/z3uIRRMF7kx0z3L0</vt:lpwstr>
  </property>
  <property fmtid="{D5CDD505-2E9C-101B-9397-08002B2CF9AE}" pid="105" name="x1ye=99">
    <vt:lpwstr>3X0RFdTcLw/0wljpjB27uGI9GeZKYoRJYQ/AVA61dgmW18+IiOghCj+3eDdL5yWvCMfJuRbyTX4d5e+2+pXot8q4cTryf7RVQ2JvPqGo9W8aWR0u6+WS//18kqtclAtsWY4NF3TwVPc7ABlaYx09tWSYVPkgq0Zdu11fweG/3trH79r3Na1wMMo6k9hhyGQuZ1tgabnSCkRN+/5Wy/ChMxTRD6zFYQ3agjBdiB/qnPoJgfdsl4XyEpQ70TzAzkC</vt:lpwstr>
  </property>
</Properties>
</file>