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144" w:rsidP="370CF7D0" w:rsidRDefault="370CF7D0" w14:paraId="014BA9F2" w14:textId="149D91F6">
      <w:pPr>
        <w:spacing w:before="6" w:line="260" w:lineRule="exact"/>
        <w:rPr>
          <w:rFonts w:ascii="Arial" w:hAnsi="Arial" w:cs="Calibri"/>
          <w:b/>
          <w:bCs/>
          <w:sz w:val="22"/>
          <w:szCs w:val="22"/>
        </w:rPr>
      </w:pPr>
      <w:r w:rsidRPr="370CF7D0">
        <w:rPr>
          <w:rFonts w:ascii="Arial" w:hAnsi="Arial" w:cs="Calibri"/>
          <w:b/>
          <w:bCs/>
          <w:sz w:val="22"/>
          <w:szCs w:val="22"/>
        </w:rPr>
        <w:t>VENKATA RAVI TEJA PEDDIREDDY</w:t>
      </w:r>
    </w:p>
    <w:p w:rsidR="00383144" w:rsidP="370CF7D0" w:rsidRDefault="370CF7D0" w14:paraId="573DB0E7" w14:textId="52868279">
      <w:pPr>
        <w:spacing w:before="6" w:line="260" w:lineRule="exact"/>
        <w:rPr>
          <w:rFonts w:ascii="Arial" w:hAnsi="Arial" w:cs="Calibri"/>
          <w:b/>
          <w:bCs/>
          <w:sz w:val="22"/>
          <w:szCs w:val="22"/>
        </w:rPr>
      </w:pPr>
      <w:r w:rsidRPr="370CF7D0">
        <w:rPr>
          <w:rFonts w:ascii="Arial" w:hAnsi="Arial" w:cs="Calibri"/>
          <w:b/>
          <w:bCs/>
          <w:sz w:val="22"/>
          <w:szCs w:val="22"/>
        </w:rPr>
        <w:t>UI/UX Developer</w:t>
      </w:r>
    </w:p>
    <w:p w:rsidR="00383144" w:rsidP="370CF7D0" w:rsidRDefault="370CF7D0" w14:paraId="25FFBC05" w14:textId="077647DD">
      <w:pPr>
        <w:spacing w:before="6" w:line="260" w:lineRule="exact"/>
        <w:rPr>
          <w:rFonts w:ascii="Arial" w:hAnsi="Arial" w:cs="Calibri"/>
          <w:b/>
          <w:bCs/>
          <w:sz w:val="22"/>
          <w:szCs w:val="22"/>
        </w:rPr>
      </w:pPr>
      <w:r w:rsidRPr="370CF7D0">
        <w:rPr>
          <w:rFonts w:ascii="Arial" w:hAnsi="Arial" w:cs="Calibri"/>
          <w:b/>
          <w:bCs/>
          <w:sz w:val="22"/>
          <w:szCs w:val="22"/>
        </w:rPr>
        <w:t>+1 469-649-3023</w:t>
      </w:r>
    </w:p>
    <w:p w:rsidR="00383144" w:rsidP="518F90B2" w:rsidRDefault="00383144" w14:paraId="6C9347A4" w14:textId="0B7CCD0A">
      <w:pPr>
        <w:spacing w:before="6" w:line="260" w:lineRule="exact"/>
        <w:rPr>
          <w:rFonts w:ascii="Arial" w:hAnsi="Arial" w:cs="Calibri"/>
          <w:b w:val="1"/>
          <w:bCs w:val="1"/>
          <w:sz w:val="22"/>
          <w:szCs w:val="22"/>
          <w:u w:val="single"/>
        </w:rPr>
      </w:pPr>
      <w:r w:rsidRPr="518F90B2" w:rsidR="18B94448">
        <w:rPr>
          <w:rFonts w:ascii="Arial" w:hAnsi="Arial" w:cs="Calibri"/>
          <w:b w:val="1"/>
          <w:bCs w:val="1"/>
          <w:sz w:val="22"/>
          <w:szCs w:val="22"/>
          <w:u w:val="single"/>
        </w:rPr>
        <w:t>p</w:t>
      </w:r>
      <w:r w:rsidRPr="518F90B2" w:rsidR="06EB4657">
        <w:rPr>
          <w:rFonts w:ascii="Arial" w:hAnsi="Arial" w:cs="Calibri"/>
          <w:b w:val="1"/>
          <w:bCs w:val="1"/>
          <w:sz w:val="22"/>
          <w:szCs w:val="22"/>
          <w:u w:val="single"/>
        </w:rPr>
        <w:t>vrteja1991</w:t>
      </w:r>
      <w:r w:rsidRPr="518F90B2" w:rsidR="18B94448">
        <w:rPr>
          <w:rFonts w:ascii="Arial" w:hAnsi="Arial" w:cs="Calibri"/>
          <w:b w:val="1"/>
          <w:bCs w:val="1"/>
          <w:sz w:val="22"/>
          <w:szCs w:val="22"/>
          <w:u w:val="single"/>
        </w:rPr>
        <w:t>@gmail.com</w:t>
      </w:r>
    </w:p>
    <w:p w:rsidR="00383144" w:rsidP="005F0107" w:rsidRDefault="00383144" w14:paraId="672A6659" w14:textId="77777777">
      <w:pPr>
        <w:ind w:left="190" w:right="511"/>
        <w:rPr>
          <w:rFonts w:ascii="Arial" w:hAnsi="Arial" w:cs="Calibri"/>
          <w:sz w:val="22"/>
          <w:szCs w:val="22"/>
        </w:rPr>
      </w:pPr>
    </w:p>
    <w:p w:rsidR="005F0107" w:rsidP="005F0107" w:rsidRDefault="005F0107" w14:paraId="0A37501D" w14:textId="77777777">
      <w:pPr>
        <w:ind w:left="190" w:right="511"/>
        <w:rPr>
          <w:rFonts w:ascii="Arial" w:hAnsi="Arial" w:cs="Calibri"/>
          <w:sz w:val="22"/>
          <w:szCs w:val="22"/>
        </w:rPr>
      </w:pPr>
    </w:p>
    <w:p w:rsidR="00383144" w:rsidP="00D328CA" w:rsidRDefault="00D328CA" w14:paraId="003830E2" w14:textId="27B93B2E">
      <w:pPr>
        <w:ind w:right="511"/>
        <w:rPr>
          <w:rFonts w:ascii="Arial" w:hAnsi="Arial" w:cs="Calibri"/>
          <w:sz w:val="22"/>
          <w:szCs w:val="22"/>
        </w:rPr>
      </w:pPr>
      <w:r w:rsidR="025B8E4A">
        <w:rPr>
          <w:rFonts w:ascii="Arial" w:hAnsi="Arial" w:cs="Calibri"/>
          <w:sz w:val="22"/>
          <w:szCs w:val="22"/>
        </w:rPr>
        <w:t xml:space="preserve">Around 10 </w:t>
      </w:r>
      <w:r w:rsidR="54C7EC5F">
        <w:rPr>
          <w:rFonts w:ascii="Arial" w:hAnsi="Arial" w:cs="Calibri"/>
          <w:sz w:val="22"/>
          <w:szCs w:val="22"/>
        </w:rPr>
        <w:t>Y</w:t>
      </w:r>
      <w:r w:rsidR="51A197AA">
        <w:rPr>
          <w:rFonts w:ascii="Arial" w:hAnsi="Arial" w:cs="Calibri"/>
          <w:sz w:val="22"/>
          <w:szCs w:val="22"/>
        </w:rPr>
        <w:t xml:space="preserve">ears of Total </w:t>
      </w:r>
      <w:r w:rsidR="38AC7F58">
        <w:rPr>
          <w:rFonts w:ascii="Arial" w:hAnsi="Arial" w:cs="Calibri"/>
          <w:sz w:val="22"/>
          <w:szCs w:val="22"/>
        </w:rPr>
        <w:t xml:space="preserve">experience </w:t>
      </w:r>
      <w:r w:rsidR="38AC7F58">
        <w:rPr>
          <w:rFonts w:ascii="Arial" w:hAnsi="Arial" w:cs="Calibri"/>
          <w:spacing w:val="2"/>
          <w:sz w:val="22"/>
          <w:szCs w:val="22"/>
        </w:rPr>
        <w:t>in</w:t>
      </w:r>
      <w:r w:rsidR="18B94448">
        <w:rPr>
          <w:rFonts w:ascii="Arial" w:hAnsi="Arial" w:cs="Calibri"/>
          <w:spacing w:val="8"/>
          <w:sz w:val="22"/>
          <w:szCs w:val="22"/>
        </w:rPr>
        <w:t xml:space="preserve"> </w:t>
      </w:r>
      <w:r w:rsidR="18B94448">
        <w:rPr>
          <w:rFonts w:ascii="Arial" w:hAnsi="Arial" w:cs="Calibri"/>
          <w:b w:val="1"/>
          <w:bCs w:val="1"/>
          <w:spacing w:val="-3"/>
          <w:w w:val="80"/>
          <w:sz w:val="22"/>
          <w:szCs w:val="22"/>
        </w:rPr>
        <w:t>T</w:t>
      </w:r>
      <w:r w:rsidR="18B94448">
        <w:rPr>
          <w:rFonts w:ascii="Arial" w:hAnsi="Arial" w:cs="Calibri"/>
          <w:b w:val="1"/>
          <w:bCs w:val="1"/>
          <w:w w:val="89"/>
          <w:sz w:val="22"/>
          <w:szCs w:val="22"/>
        </w:rPr>
        <w:t>y</w:t>
      </w:r>
      <w:r w:rsidR="18B94448">
        <w:rPr>
          <w:rFonts w:ascii="Arial" w:hAnsi="Arial" w:cs="Calibri"/>
          <w:b w:val="1"/>
          <w:bCs w:val="1"/>
          <w:spacing w:val="3"/>
          <w:w w:val="109"/>
          <w:sz w:val="22"/>
          <w:szCs w:val="22"/>
        </w:rPr>
        <w:t>p</w:t>
      </w:r>
      <w:r w:rsidR="18B94448">
        <w:rPr>
          <w:rFonts w:ascii="Arial" w:hAnsi="Arial" w:cs="Calibri"/>
          <w:b w:val="1"/>
          <w:bCs w:val="1"/>
          <w:spacing w:val="-3"/>
          <w:w w:val="120"/>
          <w:sz w:val="22"/>
          <w:szCs w:val="22"/>
        </w:rPr>
        <w:t>e</w:t>
      </w:r>
      <w:r w:rsidR="18B94448">
        <w:rPr>
          <w:rFonts w:ascii="Arial" w:hAnsi="Arial" w:cs="Calibri"/>
          <w:b w:val="1"/>
          <w:bCs w:val="1"/>
          <w:spacing w:val="1"/>
          <w:w w:val="118"/>
          <w:sz w:val="22"/>
          <w:szCs w:val="22"/>
        </w:rPr>
        <w:t>s</w:t>
      </w:r>
      <w:r w:rsidR="18B94448">
        <w:rPr>
          <w:rFonts w:ascii="Arial" w:hAnsi="Arial" w:cs="Calibri"/>
          <w:b w:val="1"/>
          <w:bCs w:val="1"/>
          <w:spacing w:val="-1"/>
          <w:w w:val="106"/>
          <w:sz w:val="22"/>
          <w:szCs w:val="22"/>
        </w:rPr>
        <w:t>c</w:t>
      </w:r>
      <w:r w:rsidR="18B94448">
        <w:rPr>
          <w:rFonts w:ascii="Arial" w:hAnsi="Arial" w:cs="Calibri"/>
          <w:b w:val="1"/>
          <w:bCs w:val="1"/>
          <w:sz w:val="22"/>
          <w:szCs w:val="22"/>
        </w:rPr>
        <w:t>r</w:t>
      </w:r>
      <w:r w:rsidR="18B94448">
        <w:rPr>
          <w:rFonts w:ascii="Arial" w:hAnsi="Arial" w:cs="Calibri"/>
          <w:b w:val="1"/>
          <w:bCs w:val="1"/>
          <w:spacing w:val="1"/>
          <w:w w:val="89"/>
          <w:sz w:val="22"/>
          <w:szCs w:val="22"/>
        </w:rPr>
        <w:t>i</w:t>
      </w:r>
      <w:r w:rsidR="18B94448">
        <w:rPr>
          <w:rFonts w:ascii="Arial" w:hAnsi="Arial" w:cs="Calibri"/>
          <w:b w:val="1"/>
          <w:bCs w:val="1"/>
          <w:w w:val="109"/>
          <w:sz w:val="22"/>
          <w:szCs w:val="22"/>
        </w:rPr>
        <w:t>p</w:t>
      </w:r>
      <w:r w:rsidR="18B94448">
        <w:rPr>
          <w:rFonts w:ascii="Arial" w:hAnsi="Arial" w:cs="Calibri"/>
          <w:b w:val="1"/>
          <w:bCs w:val="1"/>
          <w:w w:val="118"/>
          <w:sz w:val="22"/>
          <w:szCs w:val="22"/>
        </w:rPr>
        <w:t>t</w:t>
      </w:r>
      <w:r w:rsidR="18B94448">
        <w:rPr>
          <w:rFonts w:ascii="Arial" w:hAnsi="Arial" w:cs="Calibri"/>
          <w:w w:val="97"/>
          <w:sz w:val="22"/>
          <w:szCs w:val="22"/>
        </w:rPr>
        <w:t>,</w:t>
      </w:r>
      <w:r w:rsidR="18B94448">
        <w:rPr>
          <w:rFonts w:ascii="Arial" w:hAnsi="Arial" w:cs="Calibri"/>
          <w:spacing w:val="6"/>
          <w:sz w:val="22"/>
          <w:szCs w:val="22"/>
        </w:rPr>
        <w:t xml:space="preserve"> </w:t>
      </w:r>
      <w:r w:rsidR="18B94448">
        <w:rPr>
          <w:rFonts w:ascii="Arial" w:hAnsi="Arial" w:cs="Calibri"/>
          <w:b w:val="1"/>
          <w:bCs w:val="1"/>
          <w:sz w:val="22"/>
          <w:szCs w:val="22"/>
        </w:rPr>
        <w:t>A</w:t>
      </w:r>
      <w:r w:rsidR="18B94448">
        <w:rPr>
          <w:rFonts w:ascii="Arial" w:hAnsi="Arial" w:cs="Calibri"/>
          <w:b w:val="1"/>
          <w:bCs w:val="1"/>
          <w:spacing w:val="2"/>
          <w:sz w:val="22"/>
          <w:szCs w:val="22"/>
        </w:rPr>
        <w:t>n</w:t>
      </w:r>
      <w:r w:rsidR="18B94448">
        <w:rPr>
          <w:rFonts w:ascii="Arial" w:hAnsi="Arial" w:cs="Calibri"/>
          <w:b w:val="1"/>
          <w:bCs w:val="1"/>
          <w:sz w:val="22"/>
          <w:szCs w:val="22"/>
        </w:rPr>
        <w:t>gul</w:t>
      </w:r>
      <w:r w:rsidR="18B94448">
        <w:rPr>
          <w:rFonts w:ascii="Arial" w:hAnsi="Arial" w:cs="Calibri"/>
          <w:b w:val="1"/>
          <w:bCs w:val="1"/>
          <w:spacing w:val="-2"/>
          <w:sz w:val="22"/>
          <w:szCs w:val="22"/>
        </w:rPr>
        <w:t>a</w:t>
      </w:r>
      <w:r w:rsidR="18B94448">
        <w:rPr>
          <w:rFonts w:ascii="Arial" w:hAnsi="Arial" w:cs="Calibri"/>
          <w:b w:val="1"/>
          <w:bCs w:val="1"/>
          <w:sz w:val="22"/>
          <w:szCs w:val="22"/>
        </w:rPr>
        <w:t xml:space="preserve">r </w:t>
      </w:r>
      <w:r w:rsidR="37210DCE">
        <w:rPr>
          <w:rFonts w:ascii="Arial" w:hAnsi="Arial" w:cs="Calibri"/>
          <w:b w:val="1"/>
          <w:bCs w:val="1"/>
          <w:spacing w:val="22"/>
          <w:sz w:val="22"/>
          <w:szCs w:val="22"/>
        </w:rPr>
        <w:t>1</w:t>
      </w:r>
      <w:r w:rsidR="54C7EC5F">
        <w:rPr>
          <w:rFonts w:ascii="Arial" w:hAnsi="Arial" w:cs="Calibri"/>
          <w:b w:val="1"/>
          <w:bCs w:val="1"/>
          <w:spacing w:val="22"/>
          <w:sz w:val="22"/>
          <w:szCs w:val="22"/>
        </w:rPr>
        <w:t>7</w:t>
      </w:r>
      <w:r w:rsidR="18B94448">
        <w:rPr>
          <w:rFonts w:ascii="Arial" w:hAnsi="Arial" w:cs="Calibri"/>
          <w:spacing w:val="8"/>
          <w:sz w:val="22"/>
          <w:szCs w:val="22"/>
        </w:rPr>
        <w:t>,</w:t>
      </w:r>
      <w:r w:rsidR="18B94448">
        <w:rPr>
          <w:rFonts w:ascii="Arial" w:hAnsi="Arial" w:cs="Calibri"/>
          <w:b w:val="1"/>
          <w:bCs w:val="1"/>
          <w:sz w:val="22"/>
          <w:szCs w:val="22"/>
        </w:rPr>
        <w:t xml:space="preserve"> </w:t>
      </w:r>
      <w:r w:rsidR="18B94448">
        <w:rPr>
          <w:rFonts w:ascii="Arial" w:hAnsi="Arial" w:cs="Calibri"/>
          <w:b w:val="1"/>
          <w:bCs w:val="1"/>
          <w:spacing w:val="2"/>
          <w:sz w:val="22"/>
          <w:szCs w:val="22"/>
        </w:rPr>
        <w:t>HTML</w:t>
      </w:r>
      <w:r w:rsidR="18B94448">
        <w:rPr>
          <w:rFonts w:ascii="Arial" w:hAnsi="Arial" w:cs="Calibri"/>
          <w:b w:val="1"/>
          <w:bCs w:val="1"/>
          <w:spacing w:val="-1"/>
          <w:sz w:val="22"/>
          <w:szCs w:val="22"/>
        </w:rPr>
        <w:t>5</w:t>
      </w:r>
      <w:r w:rsidR="18B94448">
        <w:rPr>
          <w:rFonts w:ascii="Arial" w:hAnsi="Arial" w:cs="Calibri"/>
          <w:sz w:val="22"/>
          <w:szCs w:val="22"/>
        </w:rPr>
        <w:t>,</w:t>
      </w:r>
      <w:r w:rsidR="18B94448">
        <w:rPr>
          <w:rFonts w:ascii="Arial" w:hAnsi="Arial" w:cs="Calibri"/>
          <w:spacing w:val="37"/>
          <w:sz w:val="22"/>
          <w:szCs w:val="22"/>
        </w:rPr>
        <w:t xml:space="preserve"> </w:t>
      </w:r>
      <w:r w:rsidR="18B94448">
        <w:rPr>
          <w:rFonts w:ascii="Arial" w:hAnsi="Arial" w:cs="Calibri"/>
          <w:b w:val="1"/>
          <w:bCs w:val="1"/>
          <w:sz w:val="22"/>
          <w:szCs w:val="22"/>
        </w:rPr>
        <w:t>CSS</w:t>
      </w:r>
      <w:r w:rsidR="18B94448">
        <w:rPr>
          <w:rFonts w:ascii="Arial" w:hAnsi="Arial" w:cs="Calibri"/>
          <w:b w:val="1"/>
          <w:bCs w:val="1"/>
          <w:spacing w:val="3"/>
          <w:sz w:val="22"/>
          <w:szCs w:val="22"/>
        </w:rPr>
        <w:t>3</w:t>
      </w:r>
      <w:r w:rsidRPr="370CF7D0" w:rsidR="18B94448">
        <w:rPr>
          <w:rFonts w:ascii="Arial" w:hAnsi="Arial" w:cs="Calibri"/>
          <w:b w:val="1"/>
          <w:bCs w:val="1"/>
          <w:sz w:val="22"/>
          <w:szCs w:val="22"/>
        </w:rPr>
        <w:t>, Tailwind CSS, SCSS, LESS,</w:t>
      </w:r>
      <w:r w:rsidR="18B94448">
        <w:rPr>
          <w:rFonts w:ascii="Arial" w:hAnsi="Arial" w:cs="Calibri"/>
          <w:spacing w:val="15"/>
          <w:sz w:val="22"/>
          <w:szCs w:val="22"/>
        </w:rPr>
        <w:t xml:space="preserve"> </w:t>
      </w:r>
      <w:r w:rsidR="18B94448">
        <w:rPr>
          <w:rFonts w:ascii="Arial" w:hAnsi="Arial" w:cs="Calibri"/>
          <w:b w:val="1"/>
          <w:bCs w:val="1"/>
          <w:w w:val="96"/>
          <w:sz w:val="22"/>
          <w:szCs w:val="22"/>
        </w:rPr>
        <w:t>JavaScript</w:t>
      </w:r>
      <w:r w:rsidR="18B94448">
        <w:rPr>
          <w:rFonts w:ascii="Arial" w:hAnsi="Arial" w:cs="Calibri"/>
          <w:spacing w:val="20"/>
          <w:sz w:val="22"/>
          <w:szCs w:val="22"/>
        </w:rPr>
        <w:t xml:space="preserve"> </w:t>
      </w:r>
      <w:r w:rsidR="18B94448">
        <w:rPr>
          <w:rFonts w:ascii="Arial" w:hAnsi="Arial" w:cs="Calibri"/>
          <w:sz w:val="22"/>
          <w:szCs w:val="22"/>
        </w:rPr>
        <w:t>&amp;</w:t>
      </w:r>
      <w:r w:rsidR="18B94448">
        <w:rPr>
          <w:rFonts w:ascii="Arial" w:hAnsi="Arial" w:cs="Calibri"/>
          <w:spacing w:val="-10"/>
          <w:sz w:val="22"/>
          <w:szCs w:val="22"/>
        </w:rPr>
        <w:t xml:space="preserve"> </w:t>
      </w:r>
      <w:r w:rsidR="38AC7F58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Bootstrap,</w:t>
      </w:r>
      <w:r w:rsidR="37210DCE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 xml:space="preserve"> UX / UI</w:t>
      </w:r>
      <w:r w:rsidR="0E3954F2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 xml:space="preserve"> Design </w:t>
      </w:r>
      <w:r w:rsidR="2A924D69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(Figma</w:t>
      </w:r>
      <w:r w:rsidR="28E9A649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), Angular</w:t>
      </w:r>
      <w:r w:rsidR="38AC7F58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 xml:space="preserve"> </w:t>
      </w:r>
      <w:r w:rsidR="54C7EC5F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 xml:space="preserve">Material, </w:t>
      </w:r>
      <w:r w:rsidR="72D782C0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 xml:space="preserve">React, Redux, jQuery, </w:t>
      </w:r>
      <w:r w:rsidR="72D782C0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JEST</w:t>
      </w:r>
      <w:r w:rsidR="64A7CD0A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,</w:t>
      </w:r>
      <w:r w:rsidR="05355950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 xml:space="preserve"> </w:t>
      </w:r>
      <w:r w:rsidR="64A7CD0A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Node</w:t>
      </w:r>
      <w:r w:rsidR="56B8D693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JS</w:t>
      </w:r>
      <w:r w:rsidR="38AC7F58">
        <w:rPr>
          <w:rFonts w:ascii="Arial" w:hAnsi="Arial" w:cs="Calibri"/>
          <w:b w:val="1"/>
          <w:bCs w:val="1"/>
          <w:spacing w:val="3"/>
          <w:w w:val="92"/>
          <w:sz w:val="22"/>
          <w:szCs w:val="22"/>
        </w:rPr>
        <w:t>.</w:t>
      </w:r>
    </w:p>
    <w:p w:rsidR="00383144" w:rsidP="005F0107" w:rsidRDefault="00383144" w14:paraId="5DAB6C7B" w14:textId="77777777">
      <w:pPr>
        <w:spacing w:before="11" w:line="220" w:lineRule="exact"/>
        <w:rPr>
          <w:rFonts w:ascii="Arial" w:hAnsi="Arial" w:cs="Calibri"/>
          <w:sz w:val="22"/>
          <w:szCs w:val="22"/>
        </w:rPr>
      </w:pPr>
    </w:p>
    <w:p w:rsidR="005F0107" w:rsidP="005F0107" w:rsidRDefault="005F0107" w14:paraId="02EB378F" w14:textId="77777777">
      <w:pPr>
        <w:ind w:left="101"/>
        <w:rPr>
          <w:rFonts w:ascii="Arial" w:hAnsi="Arial" w:cs="Calibri"/>
          <w:w w:val="91"/>
          <w:sz w:val="22"/>
          <w:szCs w:val="22"/>
          <w:u w:val="single" w:color="000000"/>
        </w:rPr>
      </w:pPr>
    </w:p>
    <w:p w:rsidR="00383144" w:rsidP="005F0107" w:rsidRDefault="00383144" w14:paraId="2AD46710" w14:textId="77777777">
      <w:pPr>
        <w:ind w:left="101"/>
        <w:rPr>
          <w:rFonts w:ascii="Arial" w:hAnsi="Arial" w:cs="Calibri"/>
          <w:w w:val="88"/>
          <w:sz w:val="22"/>
          <w:szCs w:val="22"/>
          <w:u w:val="single" w:color="000000"/>
        </w:rPr>
      </w:pPr>
      <w:r>
        <w:rPr>
          <w:rFonts w:ascii="Arial" w:hAnsi="Arial" w:cs="Calibri"/>
          <w:w w:val="91"/>
          <w:sz w:val="22"/>
          <w:szCs w:val="22"/>
          <w:u w:val="single" w:color="000000"/>
        </w:rPr>
        <w:t>CORE</w:t>
      </w:r>
      <w:r>
        <w:rPr>
          <w:rFonts w:ascii="Arial" w:hAnsi="Arial" w:cs="Calibri"/>
          <w:spacing w:val="5"/>
          <w:w w:val="91"/>
          <w:sz w:val="22"/>
          <w:szCs w:val="22"/>
          <w:u w:val="single" w:color="000000"/>
        </w:rPr>
        <w:t xml:space="preserve"> </w:t>
      </w:r>
      <w:r>
        <w:rPr>
          <w:rFonts w:ascii="Arial" w:hAnsi="Arial" w:cs="Calibri"/>
          <w:spacing w:val="-2"/>
          <w:w w:val="88"/>
          <w:sz w:val="22"/>
          <w:szCs w:val="22"/>
          <w:u w:val="single" w:color="000000"/>
        </w:rPr>
        <w:t>C</w:t>
      </w:r>
      <w:r>
        <w:rPr>
          <w:rFonts w:ascii="Arial" w:hAnsi="Arial" w:cs="Calibri"/>
          <w:spacing w:val="4"/>
          <w:w w:val="90"/>
          <w:sz w:val="22"/>
          <w:szCs w:val="22"/>
          <w:u w:val="single" w:color="000000"/>
        </w:rPr>
        <w:t>O</w:t>
      </w:r>
      <w:r>
        <w:rPr>
          <w:rFonts w:ascii="Arial" w:hAnsi="Arial" w:cs="Calibri"/>
          <w:w w:val="91"/>
          <w:sz w:val="22"/>
          <w:szCs w:val="22"/>
          <w:u w:val="single" w:color="000000"/>
        </w:rPr>
        <w:t>M</w:t>
      </w:r>
      <w:r>
        <w:rPr>
          <w:rFonts w:ascii="Arial" w:hAnsi="Arial" w:cs="Calibri"/>
          <w:spacing w:val="-2"/>
          <w:w w:val="109"/>
          <w:sz w:val="22"/>
          <w:szCs w:val="22"/>
          <w:u w:val="single" w:color="000000"/>
        </w:rPr>
        <w:t>P</w:t>
      </w:r>
      <w:r>
        <w:rPr>
          <w:rFonts w:ascii="Arial" w:hAnsi="Arial" w:cs="Calibri"/>
          <w:w w:val="89"/>
          <w:sz w:val="22"/>
          <w:szCs w:val="22"/>
          <w:u w:val="single" w:color="000000"/>
        </w:rPr>
        <w:t>E</w:t>
      </w:r>
      <w:r>
        <w:rPr>
          <w:rFonts w:ascii="Arial" w:hAnsi="Arial" w:cs="Calibri"/>
          <w:w w:val="80"/>
          <w:sz w:val="22"/>
          <w:szCs w:val="22"/>
          <w:u w:val="single" w:color="000000"/>
        </w:rPr>
        <w:t>T</w:t>
      </w:r>
      <w:r>
        <w:rPr>
          <w:rFonts w:ascii="Arial" w:hAnsi="Arial" w:cs="Calibri"/>
          <w:w w:val="89"/>
          <w:sz w:val="22"/>
          <w:szCs w:val="22"/>
          <w:u w:val="single" w:color="000000"/>
        </w:rPr>
        <w:t>E</w:t>
      </w:r>
      <w:r>
        <w:rPr>
          <w:rFonts w:ascii="Arial" w:hAnsi="Arial" w:cs="Calibri"/>
          <w:w w:val="91"/>
          <w:sz w:val="22"/>
          <w:szCs w:val="22"/>
          <w:u w:val="single" w:color="000000"/>
        </w:rPr>
        <w:t>N</w:t>
      </w:r>
      <w:r>
        <w:rPr>
          <w:rFonts w:ascii="Arial" w:hAnsi="Arial" w:cs="Calibri"/>
          <w:w w:val="88"/>
          <w:sz w:val="22"/>
          <w:szCs w:val="22"/>
          <w:u w:val="single" w:color="000000"/>
        </w:rPr>
        <w:t>C</w:t>
      </w:r>
      <w:r>
        <w:rPr>
          <w:rFonts w:ascii="Arial" w:hAnsi="Arial" w:cs="Calibri"/>
          <w:w w:val="81"/>
          <w:sz w:val="22"/>
          <w:szCs w:val="22"/>
          <w:u w:val="single" w:color="000000"/>
        </w:rPr>
        <w:t>I</w:t>
      </w:r>
      <w:r>
        <w:rPr>
          <w:rFonts w:ascii="Arial" w:hAnsi="Arial" w:cs="Calibri"/>
          <w:w w:val="89"/>
          <w:sz w:val="22"/>
          <w:szCs w:val="22"/>
          <w:u w:val="single" w:color="000000"/>
        </w:rPr>
        <w:t>E</w:t>
      </w:r>
      <w:r>
        <w:rPr>
          <w:rFonts w:ascii="Arial" w:hAnsi="Arial" w:cs="Calibri"/>
          <w:spacing w:val="2"/>
          <w:w w:val="104"/>
          <w:sz w:val="22"/>
          <w:szCs w:val="22"/>
          <w:u w:val="single" w:color="000000"/>
        </w:rPr>
        <w:t>S</w:t>
      </w:r>
      <w:r>
        <w:rPr>
          <w:rFonts w:ascii="Arial" w:hAnsi="Arial" w:cs="Calibri"/>
          <w:w w:val="88"/>
          <w:sz w:val="22"/>
          <w:szCs w:val="22"/>
          <w:u w:val="single" w:color="000000"/>
        </w:rPr>
        <w:t>:</w:t>
      </w:r>
    </w:p>
    <w:p w:rsidR="005F0107" w:rsidP="005F0107" w:rsidRDefault="005F0107" w14:paraId="6A05A809" w14:textId="77777777">
      <w:pPr>
        <w:ind w:left="101"/>
        <w:rPr>
          <w:rFonts w:ascii="Arial" w:hAnsi="Arial" w:cs="Calibri"/>
          <w:sz w:val="22"/>
          <w:szCs w:val="22"/>
        </w:rPr>
      </w:pPr>
    </w:p>
    <w:p w:rsidR="00383144" w:rsidP="005F0107" w:rsidRDefault="00383144" w14:paraId="5A39BBE3" w14:textId="77777777">
      <w:pPr>
        <w:spacing w:before="6" w:line="120" w:lineRule="exact"/>
        <w:rPr>
          <w:rFonts w:ascii="Arial" w:hAnsi="Arial" w:cs="Calibri"/>
          <w:sz w:val="22"/>
          <w:szCs w:val="22"/>
        </w:rPr>
      </w:pPr>
    </w:p>
    <w:p w:rsidR="00383144" w:rsidP="370CF7D0" w:rsidRDefault="00D328CA" w14:paraId="2C46D3F0" w14:textId="2BACF363">
      <w:pPr>
        <w:pStyle w:val="ListParagraph"/>
        <w:numPr>
          <w:ilvl w:val="0"/>
          <w:numId w:val="2"/>
        </w:numPr>
        <w:tabs>
          <w:tab w:val="left" w:pos="800"/>
        </w:tabs>
        <w:spacing w:line="264" w:lineRule="auto"/>
        <w:ind w:right="75"/>
        <w:rPr>
          <w:rFonts w:ascii="Arial" w:hAnsi="Arial" w:cs="Calibri"/>
          <w:spacing w:val="-1"/>
          <w:sz w:val="22"/>
          <w:szCs w:val="22"/>
        </w:rPr>
      </w:pPr>
      <w:r w:rsidR="72FDE47F">
        <w:rPr>
          <w:rFonts w:ascii="Arial" w:hAnsi="Arial" w:cs="Calibri"/>
          <w:spacing w:val="49"/>
          <w:sz w:val="22"/>
          <w:szCs w:val="22"/>
        </w:rPr>
        <w:t xml:space="preserve">Around 10</w:t>
      </w:r>
      <w:r w:rsidR="00D328CA">
        <w:rPr>
          <w:rFonts w:ascii="Arial" w:hAnsi="Arial" w:cs="Calibri"/>
          <w:spacing w:val="49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2"/>
          <w:w w:val="76"/>
          <w:sz w:val="22"/>
          <w:szCs w:val="22"/>
        </w:rPr>
        <w:t>Y</w:t>
      </w:r>
      <w:r w:rsidR="00383144">
        <w:rPr>
          <w:rFonts w:ascii="Arial" w:hAnsi="Arial" w:cs="Calibri"/>
          <w:spacing w:val="-3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123"/>
          <w:sz w:val="22"/>
          <w:szCs w:val="22"/>
        </w:rPr>
        <w:t>a</w:t>
      </w:r>
      <w:r w:rsidR="00383144">
        <w:rPr>
          <w:rFonts w:ascii="Arial" w:hAnsi="Arial" w:cs="Calibri"/>
          <w:spacing w:val="-3"/>
          <w:sz w:val="22"/>
          <w:szCs w:val="22"/>
        </w:rPr>
        <w:t>r</w:t>
      </w:r>
      <w:r w:rsidR="00383144">
        <w:rPr>
          <w:rFonts w:ascii="Arial" w:hAnsi="Arial" w:cs="Calibri"/>
          <w:w w:val="118"/>
          <w:sz w:val="22"/>
          <w:szCs w:val="22"/>
        </w:rPr>
        <w:t>s</w:t>
      </w:r>
      <w:r w:rsidR="00383144">
        <w:rPr>
          <w:rFonts w:ascii="Arial" w:hAnsi="Arial" w:cs="Calibri"/>
          <w:spacing w:val="23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4"/>
          <w:sz w:val="22"/>
          <w:szCs w:val="22"/>
        </w:rPr>
        <w:t>o</w:t>
      </w:r>
      <w:r w:rsidR="00383144">
        <w:rPr>
          <w:rFonts w:ascii="Arial" w:hAnsi="Arial" w:cs="Calibri"/>
          <w:sz w:val="22"/>
          <w:szCs w:val="22"/>
        </w:rPr>
        <w:t>f</w:t>
      </w:r>
      <w:r w:rsidR="00383144">
        <w:rPr>
          <w:rFonts w:ascii="Arial" w:hAnsi="Arial" w:cs="Calibri"/>
          <w:spacing w:val="28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4"/>
          <w:w w:val="109"/>
          <w:sz w:val="22"/>
          <w:szCs w:val="22"/>
        </w:rPr>
        <w:t>p</w:t>
      </w:r>
      <w:r w:rsidR="00383144">
        <w:rPr>
          <w:rFonts w:ascii="Arial" w:hAnsi="Arial" w:cs="Calibri"/>
          <w:spacing w:val="2"/>
          <w:sz w:val="22"/>
          <w:szCs w:val="22"/>
        </w:rPr>
        <w:t>r</w:t>
      </w:r>
      <w:r w:rsidR="00383144">
        <w:rPr>
          <w:rFonts w:ascii="Arial" w:hAnsi="Arial" w:cs="Calibri"/>
          <w:w w:val="107"/>
          <w:sz w:val="22"/>
          <w:szCs w:val="22"/>
        </w:rPr>
        <w:t>o</w:t>
      </w:r>
      <w:r w:rsidR="00383144">
        <w:rPr>
          <w:rFonts w:ascii="Arial" w:hAnsi="Arial" w:cs="Calibri"/>
          <w:w w:val="105"/>
          <w:sz w:val="22"/>
          <w:szCs w:val="22"/>
        </w:rPr>
        <w:t>g</w:t>
      </w:r>
      <w:r w:rsidR="00383144">
        <w:rPr>
          <w:rFonts w:ascii="Arial" w:hAnsi="Arial" w:cs="Calibri"/>
          <w:sz w:val="22"/>
          <w:szCs w:val="22"/>
        </w:rPr>
        <w:t>r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118"/>
          <w:sz w:val="22"/>
          <w:szCs w:val="22"/>
        </w:rPr>
        <w:t>ss</w:t>
      </w:r>
      <w:r w:rsidR="00383144">
        <w:rPr>
          <w:rFonts w:ascii="Arial" w:hAnsi="Arial" w:cs="Calibri"/>
          <w:w w:val="89"/>
          <w:sz w:val="22"/>
          <w:szCs w:val="22"/>
        </w:rPr>
        <w:t>i</w:t>
      </w:r>
      <w:r w:rsidR="00383144">
        <w:rPr>
          <w:rFonts w:ascii="Arial" w:hAnsi="Arial" w:cs="Calibri"/>
          <w:spacing w:val="1"/>
          <w:w w:val="90"/>
          <w:sz w:val="22"/>
          <w:szCs w:val="22"/>
        </w:rPr>
        <w:t>v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20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3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89"/>
          <w:sz w:val="22"/>
          <w:szCs w:val="22"/>
        </w:rPr>
        <w:t>x</w:t>
      </w:r>
      <w:r w:rsidR="00383144">
        <w:rPr>
          <w:rFonts w:ascii="Arial" w:hAnsi="Arial" w:cs="Calibri"/>
          <w:w w:val="109"/>
          <w:sz w:val="22"/>
          <w:szCs w:val="22"/>
        </w:rPr>
        <w:t>p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-3"/>
          <w:sz w:val="22"/>
          <w:szCs w:val="22"/>
        </w:rPr>
        <w:t>r</w:t>
      </w:r>
      <w:r w:rsidR="00383144">
        <w:rPr>
          <w:rFonts w:ascii="Arial" w:hAnsi="Arial" w:cs="Calibri"/>
          <w:spacing w:val="4"/>
          <w:w w:val="89"/>
          <w:sz w:val="22"/>
          <w:szCs w:val="22"/>
        </w:rPr>
        <w:t>i</w:t>
      </w:r>
      <w:r w:rsidR="00383144">
        <w:rPr>
          <w:rFonts w:ascii="Arial" w:hAnsi="Arial" w:cs="Calibri"/>
          <w:spacing w:val="-3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4"/>
          <w:w w:val="109"/>
          <w:sz w:val="22"/>
          <w:szCs w:val="22"/>
        </w:rPr>
        <w:t>n</w:t>
      </w:r>
      <w:r w:rsidR="00383144">
        <w:rPr>
          <w:rFonts w:ascii="Arial" w:hAnsi="Arial" w:cs="Calibri"/>
          <w:spacing w:val="-1"/>
          <w:w w:val="106"/>
          <w:sz w:val="22"/>
          <w:szCs w:val="22"/>
        </w:rPr>
        <w:t>c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17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4"/>
          <w:sz w:val="22"/>
          <w:szCs w:val="22"/>
        </w:rPr>
        <w:t>i</w:t>
      </w:r>
      <w:r w:rsidR="00383144">
        <w:rPr>
          <w:rFonts w:ascii="Arial" w:hAnsi="Arial" w:cs="Calibri"/>
          <w:sz w:val="22"/>
          <w:szCs w:val="22"/>
        </w:rPr>
        <w:t>n</w:t>
      </w:r>
      <w:r w:rsidR="00383144">
        <w:rPr>
          <w:rFonts w:ascii="Arial" w:hAnsi="Arial" w:cs="Calibri"/>
          <w:spacing w:val="20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2"/>
          <w:sz w:val="22"/>
          <w:szCs w:val="22"/>
        </w:rPr>
        <w:t>a</w:t>
      </w:r>
      <w:r w:rsidR="00383144">
        <w:rPr>
          <w:rFonts w:ascii="Arial" w:hAnsi="Arial" w:cs="Calibri"/>
          <w:spacing w:val="1"/>
          <w:sz w:val="22"/>
          <w:szCs w:val="22"/>
        </w:rPr>
        <w:t>l</w:t>
      </w:r>
      <w:r w:rsidR="00383144">
        <w:rPr>
          <w:rFonts w:ascii="Arial" w:hAnsi="Arial" w:cs="Calibri"/>
          <w:sz w:val="22"/>
          <w:szCs w:val="22"/>
        </w:rPr>
        <w:t>l</w:t>
      </w:r>
      <w:r w:rsidR="00383144">
        <w:rPr>
          <w:rFonts w:ascii="Arial" w:hAnsi="Arial" w:cs="Calibri"/>
          <w:spacing w:val="32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5"/>
          <w:w w:val="115"/>
          <w:sz w:val="22"/>
          <w:szCs w:val="22"/>
        </w:rPr>
        <w:t>p</w:t>
      </w:r>
      <w:r w:rsidR="00383144">
        <w:rPr>
          <w:rFonts w:ascii="Arial" w:hAnsi="Arial" w:cs="Calibri"/>
          <w:w w:val="115"/>
          <w:sz w:val="22"/>
          <w:szCs w:val="22"/>
        </w:rPr>
        <w:t>h</w:t>
      </w:r>
      <w:r w:rsidR="00383144">
        <w:rPr>
          <w:rFonts w:ascii="Arial" w:hAnsi="Arial" w:cs="Calibri"/>
          <w:spacing w:val="2"/>
          <w:w w:val="115"/>
          <w:sz w:val="22"/>
          <w:szCs w:val="22"/>
        </w:rPr>
        <w:t>a</w:t>
      </w:r>
      <w:r w:rsidR="00383144">
        <w:rPr>
          <w:rFonts w:ascii="Arial" w:hAnsi="Arial" w:cs="Calibri"/>
          <w:spacing w:val="-3"/>
          <w:w w:val="115"/>
          <w:sz w:val="22"/>
          <w:szCs w:val="22"/>
        </w:rPr>
        <w:t>s</w:t>
      </w:r>
      <w:r w:rsidR="00383144">
        <w:rPr>
          <w:rFonts w:ascii="Arial" w:hAnsi="Arial" w:cs="Calibri"/>
          <w:w w:val="115"/>
          <w:sz w:val="22"/>
          <w:szCs w:val="22"/>
        </w:rPr>
        <w:t>es</w:t>
      </w:r>
      <w:r w:rsidR="00383144">
        <w:rPr>
          <w:rFonts w:ascii="Arial" w:hAnsi="Arial" w:cs="Calibri"/>
          <w:spacing w:val="17"/>
          <w:w w:val="115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2"/>
          <w:sz w:val="22"/>
          <w:szCs w:val="22"/>
        </w:rPr>
        <w:t>o</w:t>
      </w:r>
      <w:r w:rsidR="00383144">
        <w:rPr>
          <w:rFonts w:ascii="Arial" w:hAnsi="Arial" w:cs="Calibri"/>
          <w:sz w:val="22"/>
          <w:szCs w:val="22"/>
        </w:rPr>
        <w:t>f</w:t>
      </w:r>
      <w:r w:rsidR="00383144">
        <w:rPr>
          <w:rFonts w:ascii="Arial" w:hAnsi="Arial" w:cs="Calibri"/>
          <w:spacing w:val="28"/>
          <w:sz w:val="22"/>
          <w:szCs w:val="22"/>
        </w:rPr>
        <w:t xml:space="preserve"> </w:t>
      </w:r>
      <w:r w:rsidR="00383144">
        <w:rPr>
          <w:rFonts w:ascii="Arial" w:hAnsi="Arial" w:cs="Calibri"/>
          <w:w w:val="109"/>
          <w:sz w:val="22"/>
          <w:szCs w:val="22"/>
        </w:rPr>
        <w:t>s</w:t>
      </w:r>
      <w:r w:rsidR="00383144">
        <w:rPr>
          <w:rFonts w:ascii="Arial" w:hAnsi="Arial" w:cs="Calibri"/>
          <w:spacing w:val="-4"/>
          <w:w w:val="109"/>
          <w:sz w:val="22"/>
          <w:szCs w:val="22"/>
        </w:rPr>
        <w:t>o</w:t>
      </w:r>
      <w:r w:rsidR="00383144">
        <w:rPr>
          <w:rFonts w:ascii="Arial" w:hAnsi="Arial" w:cs="Calibri"/>
          <w:w w:val="109"/>
          <w:sz w:val="22"/>
          <w:szCs w:val="22"/>
        </w:rPr>
        <w:t>ft</w:t>
      </w:r>
      <w:r w:rsidR="00383144">
        <w:rPr>
          <w:rFonts w:ascii="Arial" w:hAnsi="Arial" w:cs="Calibri"/>
          <w:spacing w:val="7"/>
          <w:w w:val="109"/>
          <w:sz w:val="22"/>
          <w:szCs w:val="22"/>
        </w:rPr>
        <w:t>w</w:t>
      </w:r>
      <w:r w:rsidR="00383144">
        <w:rPr>
          <w:rFonts w:ascii="Arial" w:hAnsi="Arial" w:cs="Calibri"/>
          <w:spacing w:val="-5"/>
          <w:w w:val="109"/>
          <w:sz w:val="22"/>
          <w:szCs w:val="22"/>
        </w:rPr>
        <w:t>a</w:t>
      </w:r>
      <w:r w:rsidR="00383144">
        <w:rPr>
          <w:rFonts w:ascii="Arial" w:hAnsi="Arial" w:cs="Calibri"/>
          <w:w w:val="109"/>
          <w:sz w:val="22"/>
          <w:szCs w:val="22"/>
        </w:rPr>
        <w:t>re</w:t>
      </w:r>
      <w:r w:rsidR="005F0107">
        <w:rPr>
          <w:rFonts w:ascii="Arial" w:hAnsi="Arial" w:cs="Calibri"/>
          <w:w w:val="109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2"/>
          <w:w w:val="109"/>
          <w:sz w:val="22"/>
          <w:szCs w:val="22"/>
        </w:rPr>
        <w:t>d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90"/>
          <w:sz w:val="22"/>
          <w:szCs w:val="22"/>
        </w:rPr>
        <w:t>v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89"/>
          <w:sz w:val="22"/>
          <w:szCs w:val="22"/>
        </w:rPr>
        <w:t>l</w:t>
      </w:r>
      <w:r w:rsidR="00383144">
        <w:rPr>
          <w:rFonts w:ascii="Arial" w:hAnsi="Arial" w:cs="Calibri"/>
          <w:w w:val="107"/>
          <w:sz w:val="22"/>
          <w:szCs w:val="22"/>
        </w:rPr>
        <w:t>o</w:t>
      </w:r>
      <w:r w:rsidR="00383144">
        <w:rPr>
          <w:rFonts w:ascii="Arial" w:hAnsi="Arial" w:cs="Calibri"/>
          <w:w w:val="109"/>
          <w:sz w:val="22"/>
          <w:szCs w:val="22"/>
        </w:rPr>
        <w:t>p</w:t>
      </w:r>
      <w:r w:rsidR="00383144">
        <w:rPr>
          <w:rFonts w:ascii="Arial" w:hAnsi="Arial" w:cs="Calibri"/>
          <w:spacing w:val="-2"/>
          <w:w w:val="113"/>
          <w:sz w:val="22"/>
          <w:szCs w:val="22"/>
        </w:rPr>
        <w:t>m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2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118"/>
          <w:sz w:val="22"/>
          <w:szCs w:val="22"/>
        </w:rPr>
        <w:t>t</w:t>
      </w:r>
      <w:r w:rsidR="00383144">
        <w:rPr>
          <w:rFonts w:ascii="Arial" w:hAnsi="Arial" w:cs="Calibri"/>
          <w:spacing w:val="17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1"/>
          <w:sz w:val="22"/>
          <w:szCs w:val="22"/>
        </w:rPr>
        <w:t>l</w:t>
      </w:r>
      <w:r w:rsidR="00383144">
        <w:rPr>
          <w:rFonts w:ascii="Arial" w:hAnsi="Arial" w:cs="Calibri"/>
          <w:spacing w:val="4"/>
          <w:sz w:val="22"/>
          <w:szCs w:val="22"/>
        </w:rPr>
        <w:t>i</w:t>
      </w:r>
      <w:r w:rsidR="00383144">
        <w:rPr>
          <w:rFonts w:ascii="Arial" w:hAnsi="Arial" w:cs="Calibri"/>
          <w:sz w:val="22"/>
          <w:szCs w:val="22"/>
        </w:rPr>
        <w:t>fe</w:t>
      </w:r>
      <w:r w:rsidR="00383144">
        <w:rPr>
          <w:rFonts w:ascii="Arial" w:hAnsi="Arial" w:cs="Calibri"/>
          <w:spacing w:val="23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4"/>
          <w:sz w:val="22"/>
          <w:szCs w:val="22"/>
        </w:rPr>
        <w:t>c</w:t>
      </w:r>
      <w:r w:rsidR="00383144">
        <w:rPr>
          <w:rFonts w:ascii="Arial" w:hAnsi="Arial" w:cs="Calibri"/>
          <w:sz w:val="22"/>
          <w:szCs w:val="22"/>
        </w:rPr>
        <w:t>y</w:t>
      </w:r>
      <w:r w:rsidR="00383144">
        <w:rPr>
          <w:rFonts w:ascii="Arial" w:hAnsi="Arial" w:cs="Calibri"/>
          <w:spacing w:val="-1"/>
          <w:sz w:val="22"/>
          <w:szCs w:val="22"/>
        </w:rPr>
        <w:t>c</w:t>
      </w:r>
      <w:r w:rsidR="00383144">
        <w:rPr>
          <w:rFonts w:ascii="Arial" w:hAnsi="Arial" w:cs="Calibri"/>
          <w:spacing w:val="1"/>
          <w:sz w:val="22"/>
          <w:szCs w:val="22"/>
        </w:rPr>
        <w:t>l</w:t>
      </w:r>
      <w:r w:rsidR="00383144">
        <w:rPr>
          <w:rFonts w:ascii="Arial" w:hAnsi="Arial" w:cs="Calibri"/>
          <w:sz w:val="22"/>
          <w:szCs w:val="22"/>
        </w:rPr>
        <w:t>e</w:t>
      </w:r>
      <w:r w:rsidR="00383144">
        <w:rPr>
          <w:rFonts w:ascii="Arial" w:hAnsi="Arial" w:cs="Calibri"/>
          <w:spacing w:val="33"/>
          <w:sz w:val="22"/>
          <w:szCs w:val="22"/>
        </w:rPr>
        <w:t xml:space="preserve"> </w:t>
      </w:r>
      <w:r w:rsidR="00383144">
        <w:rPr>
          <w:rFonts w:ascii="Arial" w:hAnsi="Arial" w:cs="Calibri"/>
          <w:sz w:val="22"/>
          <w:szCs w:val="22"/>
        </w:rPr>
        <w:t>in</w:t>
      </w:r>
      <w:r w:rsidR="00383144">
        <w:rPr>
          <w:rFonts w:ascii="Arial" w:hAnsi="Arial" w:cs="Calibri"/>
          <w:spacing w:val="-1"/>
          <w:sz w:val="22"/>
          <w:szCs w:val="22"/>
        </w:rPr>
        <w:t>c</w:t>
      </w:r>
      <w:r w:rsidR="00383144">
        <w:rPr>
          <w:rFonts w:ascii="Arial" w:hAnsi="Arial" w:cs="Calibri"/>
          <w:spacing w:val="1"/>
          <w:sz w:val="22"/>
          <w:szCs w:val="22"/>
        </w:rPr>
        <w:t>l</w:t>
      </w:r>
      <w:r w:rsidR="00383144">
        <w:rPr>
          <w:rFonts w:ascii="Arial" w:hAnsi="Arial" w:cs="Calibri"/>
          <w:sz w:val="22"/>
          <w:szCs w:val="22"/>
        </w:rPr>
        <w:t>u</w:t>
      </w:r>
      <w:r w:rsidR="00383144">
        <w:rPr>
          <w:rFonts w:ascii="Arial" w:hAnsi="Arial" w:cs="Calibri"/>
          <w:spacing w:val="-4"/>
          <w:sz w:val="22"/>
          <w:szCs w:val="22"/>
        </w:rPr>
        <w:t>d</w:t>
      </w:r>
      <w:r w:rsidR="00383144">
        <w:rPr>
          <w:rFonts w:ascii="Arial" w:hAnsi="Arial" w:cs="Calibri"/>
          <w:spacing w:val="6"/>
          <w:sz w:val="22"/>
          <w:szCs w:val="22"/>
        </w:rPr>
        <w:t>i</w:t>
      </w:r>
      <w:r w:rsidR="00383144">
        <w:rPr>
          <w:rFonts w:ascii="Arial" w:hAnsi="Arial" w:cs="Calibri"/>
          <w:spacing w:val="-3"/>
          <w:sz w:val="22"/>
          <w:szCs w:val="22"/>
        </w:rPr>
        <w:t>n</w:t>
      </w:r>
      <w:r w:rsidR="00383144">
        <w:rPr>
          <w:rFonts w:ascii="Arial" w:hAnsi="Arial" w:cs="Calibri"/>
          <w:sz w:val="22"/>
          <w:szCs w:val="22"/>
        </w:rPr>
        <w:t>g r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109"/>
          <w:sz w:val="22"/>
          <w:szCs w:val="22"/>
        </w:rPr>
        <w:t>q</w:t>
      </w:r>
      <w:r w:rsidR="00383144">
        <w:rPr>
          <w:rFonts w:ascii="Arial" w:hAnsi="Arial" w:cs="Calibri"/>
          <w:spacing w:val="-2"/>
          <w:w w:val="109"/>
          <w:sz w:val="22"/>
          <w:szCs w:val="22"/>
        </w:rPr>
        <w:t>u</w:t>
      </w:r>
      <w:r w:rsidR="00383144">
        <w:rPr>
          <w:rFonts w:ascii="Arial" w:hAnsi="Arial" w:cs="Calibri"/>
          <w:spacing w:val="1"/>
          <w:w w:val="89"/>
          <w:sz w:val="22"/>
          <w:szCs w:val="22"/>
        </w:rPr>
        <w:t>i</w:t>
      </w:r>
      <w:r w:rsidR="00383144">
        <w:rPr>
          <w:rFonts w:ascii="Arial" w:hAnsi="Arial" w:cs="Calibri"/>
          <w:sz w:val="22"/>
          <w:szCs w:val="22"/>
        </w:rPr>
        <w:t>r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113"/>
          <w:sz w:val="22"/>
          <w:szCs w:val="22"/>
        </w:rPr>
        <w:t>m</w:t>
      </w:r>
      <w:r w:rsidR="00383144">
        <w:rPr>
          <w:rFonts w:ascii="Arial" w:hAnsi="Arial" w:cs="Calibri"/>
          <w:spacing w:val="1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-3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118"/>
          <w:sz w:val="22"/>
          <w:szCs w:val="22"/>
        </w:rPr>
        <w:t>ts</w:t>
      </w:r>
      <w:r w:rsidR="00383144">
        <w:rPr>
          <w:rFonts w:ascii="Arial" w:hAnsi="Arial" w:cs="Calibri"/>
          <w:spacing w:val="15"/>
          <w:w w:val="118"/>
          <w:sz w:val="22"/>
          <w:szCs w:val="22"/>
        </w:rPr>
        <w:t xml:space="preserve"> </w:t>
      </w:r>
      <w:r w:rsidR="00383144">
        <w:rPr>
          <w:rFonts w:ascii="Arial" w:hAnsi="Arial" w:cs="Calibri"/>
          <w:sz w:val="22"/>
          <w:szCs w:val="22"/>
        </w:rPr>
        <w:t xml:space="preserve">analysis, </w:t>
      </w:r>
      <w:r w:rsidR="00383144">
        <w:rPr>
          <w:rFonts w:ascii="Arial" w:hAnsi="Arial" w:cs="Calibri"/>
          <w:spacing w:val="2"/>
          <w:w w:val="123"/>
          <w:sz w:val="22"/>
          <w:szCs w:val="22"/>
        </w:rPr>
        <w:t>a</w:t>
      </w:r>
      <w:r w:rsidR="00383144">
        <w:rPr>
          <w:rFonts w:ascii="Arial" w:hAnsi="Arial" w:cs="Calibri"/>
          <w:spacing w:val="-2"/>
          <w:w w:val="109"/>
          <w:sz w:val="22"/>
          <w:szCs w:val="22"/>
        </w:rPr>
        <w:t>p</w:t>
      </w:r>
      <w:r w:rsidR="00383144">
        <w:rPr>
          <w:rFonts w:ascii="Arial" w:hAnsi="Arial" w:cs="Calibri"/>
          <w:w w:val="109"/>
          <w:sz w:val="22"/>
          <w:szCs w:val="22"/>
        </w:rPr>
        <w:t>p</w:t>
      </w:r>
      <w:r w:rsidR="00383144">
        <w:rPr>
          <w:rFonts w:ascii="Arial" w:hAnsi="Arial" w:cs="Calibri"/>
          <w:w w:val="89"/>
          <w:sz w:val="22"/>
          <w:szCs w:val="22"/>
        </w:rPr>
        <w:t>l</w:t>
      </w:r>
      <w:r w:rsidR="00383144">
        <w:rPr>
          <w:rFonts w:ascii="Arial" w:hAnsi="Arial" w:cs="Calibri"/>
          <w:spacing w:val="1"/>
          <w:w w:val="89"/>
          <w:sz w:val="22"/>
          <w:szCs w:val="22"/>
        </w:rPr>
        <w:t>i</w:t>
      </w:r>
      <w:r w:rsidR="00383144">
        <w:rPr>
          <w:rFonts w:ascii="Arial" w:hAnsi="Arial" w:cs="Calibri"/>
          <w:spacing w:val="-1"/>
          <w:w w:val="106"/>
          <w:sz w:val="22"/>
          <w:szCs w:val="22"/>
        </w:rPr>
        <w:t>c</w:t>
      </w:r>
      <w:r w:rsidR="00383144">
        <w:rPr>
          <w:rFonts w:ascii="Arial" w:hAnsi="Arial" w:cs="Calibri"/>
          <w:w w:val="123"/>
          <w:sz w:val="22"/>
          <w:szCs w:val="22"/>
        </w:rPr>
        <w:t>a</w:t>
      </w:r>
      <w:r w:rsidR="00383144">
        <w:rPr>
          <w:rFonts w:ascii="Arial" w:hAnsi="Arial" w:cs="Calibri"/>
          <w:w w:val="118"/>
          <w:sz w:val="22"/>
          <w:szCs w:val="22"/>
        </w:rPr>
        <w:t>t</w:t>
      </w:r>
      <w:r w:rsidR="00383144">
        <w:rPr>
          <w:rFonts w:ascii="Arial" w:hAnsi="Arial" w:cs="Calibri"/>
          <w:spacing w:val="1"/>
          <w:w w:val="89"/>
          <w:sz w:val="22"/>
          <w:szCs w:val="22"/>
        </w:rPr>
        <w:t>i</w:t>
      </w:r>
      <w:r w:rsidR="00383144">
        <w:rPr>
          <w:rFonts w:ascii="Arial" w:hAnsi="Arial" w:cs="Calibri"/>
          <w:spacing w:val="-2"/>
          <w:w w:val="107"/>
          <w:sz w:val="22"/>
          <w:szCs w:val="22"/>
        </w:rPr>
        <w:t>o</w:t>
      </w:r>
      <w:r w:rsidR="00383144">
        <w:rPr>
          <w:rFonts w:ascii="Arial" w:hAnsi="Arial" w:cs="Calibri"/>
          <w:spacing w:val="-3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118"/>
          <w:sz w:val="22"/>
          <w:szCs w:val="22"/>
        </w:rPr>
        <w:t>s</w:t>
      </w:r>
      <w:r w:rsidR="00383144">
        <w:rPr>
          <w:rFonts w:ascii="Arial" w:hAnsi="Arial" w:cs="Calibri"/>
          <w:spacing w:val="16"/>
          <w:w w:val="118"/>
          <w:sz w:val="22"/>
          <w:szCs w:val="22"/>
        </w:rPr>
        <w:t xml:space="preserve"> </w:t>
      </w:r>
      <w:r w:rsidR="00383144">
        <w:rPr>
          <w:rFonts w:ascii="Arial" w:hAnsi="Arial" w:cs="Calibri"/>
          <w:sz w:val="22"/>
          <w:szCs w:val="22"/>
        </w:rPr>
        <w:t>de</w:t>
      </w:r>
      <w:r w:rsidR="00383144">
        <w:rPr>
          <w:rFonts w:ascii="Arial" w:hAnsi="Arial" w:cs="Calibri"/>
          <w:spacing w:val="-3"/>
          <w:sz w:val="22"/>
          <w:szCs w:val="22"/>
        </w:rPr>
        <w:t>s</w:t>
      </w:r>
      <w:r w:rsidR="00383144">
        <w:rPr>
          <w:rFonts w:ascii="Arial" w:hAnsi="Arial" w:cs="Calibri"/>
          <w:spacing w:val="4"/>
          <w:sz w:val="22"/>
          <w:szCs w:val="22"/>
        </w:rPr>
        <w:t>i</w:t>
      </w:r>
      <w:r w:rsidR="00383144">
        <w:rPr>
          <w:rFonts w:ascii="Arial" w:hAnsi="Arial" w:cs="Calibri"/>
          <w:spacing w:val="-2"/>
          <w:sz w:val="22"/>
          <w:szCs w:val="22"/>
        </w:rPr>
        <w:t>g</w:t>
      </w:r>
      <w:r w:rsidR="00383144">
        <w:rPr>
          <w:rFonts w:ascii="Arial" w:hAnsi="Arial" w:cs="Calibri"/>
          <w:spacing w:val="2"/>
          <w:sz w:val="22"/>
          <w:szCs w:val="22"/>
        </w:rPr>
        <w:t>n</w:t>
      </w:r>
      <w:r w:rsidR="00383144">
        <w:rPr>
          <w:rFonts w:ascii="Arial" w:hAnsi="Arial" w:cs="Calibri"/>
          <w:sz w:val="22"/>
          <w:szCs w:val="22"/>
        </w:rPr>
        <w:t xml:space="preserve">, </w:t>
      </w:r>
      <w:r w:rsidR="00383144">
        <w:rPr>
          <w:rFonts w:ascii="Arial" w:hAnsi="Arial" w:cs="Calibri"/>
          <w:spacing w:val="3"/>
          <w:w w:val="109"/>
          <w:sz w:val="22"/>
          <w:szCs w:val="22"/>
        </w:rPr>
        <w:t>d</w:t>
      </w:r>
      <w:r w:rsidR="00383144">
        <w:rPr>
          <w:rFonts w:ascii="Arial" w:hAnsi="Arial" w:cs="Calibri"/>
          <w:spacing w:val="-3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1"/>
          <w:w w:val="90"/>
          <w:sz w:val="22"/>
          <w:szCs w:val="22"/>
        </w:rPr>
        <w:t>v</w:t>
      </w:r>
      <w:r w:rsidR="00383144">
        <w:rPr>
          <w:rFonts w:ascii="Arial" w:hAnsi="Arial" w:cs="Calibri"/>
          <w:spacing w:val="1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89"/>
          <w:sz w:val="22"/>
          <w:szCs w:val="22"/>
        </w:rPr>
        <w:t>l</w:t>
      </w:r>
      <w:r w:rsidR="00383144">
        <w:rPr>
          <w:rFonts w:ascii="Arial" w:hAnsi="Arial" w:cs="Calibri"/>
          <w:w w:val="107"/>
          <w:sz w:val="22"/>
          <w:szCs w:val="22"/>
        </w:rPr>
        <w:t>o</w:t>
      </w:r>
      <w:r w:rsidR="00383144">
        <w:rPr>
          <w:rFonts w:ascii="Arial" w:hAnsi="Arial" w:cs="Calibri"/>
          <w:w w:val="109"/>
          <w:sz w:val="22"/>
          <w:szCs w:val="22"/>
        </w:rPr>
        <w:t>p</w:t>
      </w:r>
      <w:r w:rsidR="00383144">
        <w:rPr>
          <w:rFonts w:ascii="Arial" w:hAnsi="Arial" w:cs="Calibri"/>
          <w:spacing w:val="-2"/>
          <w:w w:val="113"/>
          <w:sz w:val="22"/>
          <w:szCs w:val="22"/>
        </w:rPr>
        <w:t>m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2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118"/>
          <w:sz w:val="22"/>
          <w:szCs w:val="22"/>
        </w:rPr>
        <w:t>t</w:t>
      </w:r>
      <w:r w:rsidR="00383144">
        <w:rPr>
          <w:rFonts w:ascii="Arial" w:hAnsi="Arial" w:cs="Calibri"/>
          <w:w w:val="97"/>
          <w:sz w:val="22"/>
          <w:szCs w:val="22"/>
        </w:rPr>
        <w:t>,</w:t>
      </w:r>
      <w:r w:rsidR="00383144">
        <w:rPr>
          <w:rFonts w:ascii="Arial" w:hAnsi="Arial" w:cs="Calibri"/>
          <w:spacing w:val="13"/>
          <w:w w:val="97"/>
          <w:sz w:val="22"/>
          <w:szCs w:val="22"/>
        </w:rPr>
        <w:t xml:space="preserve"> </w:t>
      </w:r>
      <w:r w:rsidR="00383144">
        <w:rPr>
          <w:rFonts w:ascii="Arial" w:hAnsi="Arial" w:cs="Calibri"/>
          <w:w w:val="81"/>
          <w:sz w:val="22"/>
          <w:szCs w:val="22"/>
        </w:rPr>
        <w:t>I</w:t>
      </w:r>
      <w:r w:rsidR="00383144">
        <w:rPr>
          <w:rFonts w:ascii="Arial" w:hAnsi="Arial" w:cs="Calibri"/>
          <w:spacing w:val="-3"/>
          <w:w w:val="109"/>
          <w:sz w:val="22"/>
          <w:szCs w:val="22"/>
        </w:rPr>
        <w:t>n</w:t>
      </w:r>
      <w:r w:rsidR="00383144">
        <w:rPr>
          <w:rFonts w:ascii="Arial" w:hAnsi="Arial" w:cs="Calibri"/>
          <w:spacing w:val="2"/>
          <w:w w:val="118"/>
          <w:sz w:val="22"/>
          <w:szCs w:val="22"/>
        </w:rPr>
        <w:t>t</w:t>
      </w:r>
      <w:r w:rsidR="00383144">
        <w:rPr>
          <w:rFonts w:ascii="Arial" w:hAnsi="Arial" w:cs="Calibri"/>
          <w:spacing w:val="1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-2"/>
          <w:w w:val="105"/>
          <w:sz w:val="22"/>
          <w:szCs w:val="22"/>
        </w:rPr>
        <w:t>g</w:t>
      </w:r>
      <w:r w:rsidR="00383144">
        <w:rPr>
          <w:rFonts w:ascii="Arial" w:hAnsi="Arial" w:cs="Calibri"/>
          <w:spacing w:val="2"/>
          <w:sz w:val="22"/>
          <w:szCs w:val="22"/>
        </w:rPr>
        <w:t>r</w:t>
      </w:r>
      <w:r w:rsidR="00383144">
        <w:rPr>
          <w:rFonts w:ascii="Arial" w:hAnsi="Arial" w:cs="Calibri"/>
          <w:spacing w:val="-5"/>
          <w:w w:val="123"/>
          <w:sz w:val="22"/>
          <w:szCs w:val="22"/>
        </w:rPr>
        <w:t>a</w:t>
      </w:r>
      <w:r w:rsidR="00383144">
        <w:rPr>
          <w:rFonts w:ascii="Arial" w:hAnsi="Arial" w:cs="Calibri"/>
          <w:spacing w:val="2"/>
          <w:w w:val="118"/>
          <w:sz w:val="22"/>
          <w:szCs w:val="22"/>
        </w:rPr>
        <w:t>t</w:t>
      </w:r>
      <w:r w:rsidR="00383144">
        <w:rPr>
          <w:rFonts w:ascii="Arial" w:hAnsi="Arial" w:cs="Calibri"/>
          <w:spacing w:val="4"/>
          <w:w w:val="89"/>
          <w:sz w:val="22"/>
          <w:szCs w:val="22"/>
        </w:rPr>
        <w:t>i</w:t>
      </w:r>
      <w:r w:rsidR="00383144">
        <w:rPr>
          <w:rFonts w:ascii="Arial" w:hAnsi="Arial" w:cs="Calibri"/>
          <w:spacing w:val="-2"/>
          <w:w w:val="107"/>
          <w:sz w:val="22"/>
          <w:szCs w:val="22"/>
        </w:rPr>
        <w:t>o</w:t>
      </w:r>
      <w:r w:rsidR="00383144">
        <w:rPr>
          <w:rFonts w:ascii="Arial" w:hAnsi="Arial" w:cs="Calibri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97"/>
          <w:sz w:val="22"/>
          <w:szCs w:val="22"/>
        </w:rPr>
        <w:t>,</w:t>
      </w:r>
      <w:r w:rsidR="00383144">
        <w:rPr>
          <w:rFonts w:ascii="Arial" w:hAnsi="Arial" w:cs="Calibri"/>
          <w:spacing w:val="12"/>
          <w:w w:val="97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2"/>
          <w:w w:val="113"/>
          <w:sz w:val="22"/>
          <w:szCs w:val="22"/>
        </w:rPr>
        <w:t>m</w:t>
      </w:r>
      <w:r w:rsidR="00383144">
        <w:rPr>
          <w:rFonts w:ascii="Arial" w:hAnsi="Arial" w:cs="Calibri"/>
          <w:spacing w:val="-2"/>
          <w:w w:val="123"/>
          <w:sz w:val="22"/>
          <w:szCs w:val="22"/>
        </w:rPr>
        <w:t>a</w:t>
      </w:r>
      <w:r w:rsidR="00383144">
        <w:rPr>
          <w:rFonts w:ascii="Arial" w:hAnsi="Arial" w:cs="Calibri"/>
          <w:spacing w:val="1"/>
          <w:w w:val="89"/>
          <w:sz w:val="22"/>
          <w:szCs w:val="22"/>
        </w:rPr>
        <w:t>i</w:t>
      </w:r>
      <w:r w:rsidR="00383144">
        <w:rPr>
          <w:rFonts w:ascii="Arial" w:hAnsi="Arial" w:cs="Calibri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118"/>
          <w:sz w:val="22"/>
          <w:szCs w:val="22"/>
        </w:rPr>
        <w:t>t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2"/>
          <w:w w:val="109"/>
          <w:sz w:val="22"/>
          <w:szCs w:val="22"/>
        </w:rPr>
        <w:t>n</w:t>
      </w:r>
      <w:r w:rsidR="00383144">
        <w:rPr>
          <w:rFonts w:ascii="Arial" w:hAnsi="Arial" w:cs="Calibri"/>
          <w:spacing w:val="-5"/>
          <w:w w:val="123"/>
          <w:sz w:val="22"/>
          <w:szCs w:val="22"/>
        </w:rPr>
        <w:t>a</w:t>
      </w:r>
      <w:r w:rsidR="00383144">
        <w:rPr>
          <w:rFonts w:ascii="Arial" w:hAnsi="Arial" w:cs="Calibri"/>
          <w:spacing w:val="2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106"/>
          <w:sz w:val="22"/>
          <w:szCs w:val="22"/>
        </w:rPr>
        <w:t>c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15"/>
          <w:w w:val="120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2"/>
          <w:sz w:val="22"/>
          <w:szCs w:val="22"/>
        </w:rPr>
        <w:t>a</w:t>
      </w:r>
      <w:r w:rsidR="00383144">
        <w:rPr>
          <w:rFonts w:ascii="Arial" w:hAnsi="Arial" w:cs="Calibri"/>
          <w:sz w:val="22"/>
          <w:szCs w:val="22"/>
        </w:rPr>
        <w:t xml:space="preserve">nd testing </w:t>
      </w:r>
      <w:r w:rsidR="00383144">
        <w:rPr>
          <w:rFonts w:ascii="Arial" w:hAnsi="Arial" w:cs="Calibri"/>
          <w:spacing w:val="-2"/>
          <w:w w:val="107"/>
          <w:sz w:val="22"/>
          <w:szCs w:val="22"/>
        </w:rPr>
        <w:t>o</w:t>
      </w:r>
      <w:r w:rsidR="00383144">
        <w:rPr>
          <w:rFonts w:ascii="Arial" w:hAnsi="Arial" w:cs="Calibri"/>
          <w:w w:val="96"/>
          <w:sz w:val="22"/>
          <w:szCs w:val="22"/>
        </w:rPr>
        <w:t xml:space="preserve">f </w:t>
      </w:r>
      <w:r w:rsidR="00383144">
        <w:rPr>
          <w:rFonts w:ascii="Arial" w:hAnsi="Arial" w:cs="Calibri"/>
          <w:sz w:val="22"/>
          <w:szCs w:val="22"/>
        </w:rPr>
        <w:t>v</w:t>
      </w:r>
      <w:r w:rsidR="00383144">
        <w:rPr>
          <w:rFonts w:ascii="Arial" w:hAnsi="Arial" w:cs="Calibri"/>
          <w:spacing w:val="-2"/>
          <w:sz w:val="22"/>
          <w:szCs w:val="22"/>
        </w:rPr>
        <w:t>a</w:t>
      </w:r>
      <w:r w:rsidR="00383144">
        <w:rPr>
          <w:rFonts w:ascii="Arial" w:hAnsi="Arial" w:cs="Calibri"/>
          <w:spacing w:val="2"/>
          <w:sz w:val="22"/>
          <w:szCs w:val="22"/>
        </w:rPr>
        <w:t>r</w:t>
      </w:r>
      <w:r w:rsidR="00383144">
        <w:rPr>
          <w:rFonts w:ascii="Arial" w:hAnsi="Arial" w:cs="Calibri"/>
          <w:spacing w:val="1"/>
          <w:sz w:val="22"/>
          <w:szCs w:val="22"/>
        </w:rPr>
        <w:t>i</w:t>
      </w:r>
      <w:r w:rsidR="00383144">
        <w:rPr>
          <w:rFonts w:ascii="Arial" w:hAnsi="Arial" w:cs="Calibri"/>
          <w:spacing w:val="-2"/>
          <w:sz w:val="22"/>
          <w:szCs w:val="22"/>
        </w:rPr>
        <w:t>o</w:t>
      </w:r>
      <w:r w:rsidR="00383144">
        <w:rPr>
          <w:rFonts w:ascii="Arial" w:hAnsi="Arial" w:cs="Calibri"/>
          <w:sz w:val="22"/>
          <w:szCs w:val="22"/>
        </w:rPr>
        <w:t>us</w:t>
      </w:r>
      <w:r w:rsidR="00383144">
        <w:rPr>
          <w:rFonts w:ascii="Arial" w:hAnsi="Arial" w:cs="Calibri"/>
          <w:spacing w:val="40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-1"/>
          <w:w w:val="106"/>
          <w:sz w:val="22"/>
          <w:szCs w:val="22"/>
        </w:rPr>
        <w:t>c</w:t>
      </w:r>
      <w:r w:rsidR="00383144">
        <w:rPr>
          <w:rFonts w:ascii="Arial" w:hAnsi="Arial" w:cs="Calibri"/>
          <w:spacing w:val="1"/>
          <w:w w:val="89"/>
          <w:sz w:val="22"/>
          <w:szCs w:val="22"/>
        </w:rPr>
        <w:t>l</w:t>
      </w:r>
      <w:r w:rsidR="00383144">
        <w:rPr>
          <w:rFonts w:ascii="Arial" w:hAnsi="Arial" w:cs="Calibri"/>
          <w:spacing w:val="4"/>
          <w:w w:val="89"/>
          <w:sz w:val="22"/>
          <w:szCs w:val="22"/>
        </w:rPr>
        <w:t>i</w:t>
      </w:r>
      <w:r w:rsidR="00383144">
        <w:rPr>
          <w:rFonts w:ascii="Arial" w:hAnsi="Arial" w:cs="Calibri"/>
          <w:spacing w:val="-3"/>
          <w:w w:val="120"/>
          <w:sz w:val="22"/>
          <w:szCs w:val="22"/>
        </w:rPr>
        <w:t>e</w:t>
      </w:r>
      <w:r w:rsidR="00383144">
        <w:rPr>
          <w:rFonts w:ascii="Arial" w:hAnsi="Arial" w:cs="Calibri"/>
          <w:w w:val="109"/>
          <w:sz w:val="22"/>
          <w:szCs w:val="22"/>
        </w:rPr>
        <w:t>n</w:t>
      </w:r>
      <w:r w:rsidR="00383144">
        <w:rPr>
          <w:rFonts w:ascii="Arial" w:hAnsi="Arial" w:cs="Calibri"/>
          <w:spacing w:val="2"/>
          <w:w w:val="118"/>
          <w:sz w:val="22"/>
          <w:szCs w:val="22"/>
        </w:rPr>
        <w:t>t</w:t>
      </w:r>
      <w:r w:rsidR="00383144">
        <w:rPr>
          <w:rFonts w:ascii="Arial" w:hAnsi="Arial" w:cs="Calibri"/>
          <w:spacing w:val="-2"/>
          <w:w w:val="175"/>
          <w:sz w:val="22"/>
          <w:szCs w:val="22"/>
        </w:rPr>
        <w:t>/</w:t>
      </w:r>
      <w:r w:rsidR="00383144">
        <w:rPr>
          <w:rFonts w:ascii="Arial" w:hAnsi="Arial" w:cs="Calibri"/>
          <w:w w:val="118"/>
          <w:sz w:val="22"/>
          <w:szCs w:val="22"/>
        </w:rPr>
        <w:t>s</w:t>
      </w:r>
      <w:r w:rsidR="00383144">
        <w:rPr>
          <w:rFonts w:ascii="Arial" w:hAnsi="Arial" w:cs="Calibri"/>
          <w:spacing w:val="1"/>
          <w:w w:val="120"/>
          <w:sz w:val="22"/>
          <w:szCs w:val="22"/>
        </w:rPr>
        <w:t>e</w:t>
      </w:r>
      <w:r w:rsidR="00383144">
        <w:rPr>
          <w:rFonts w:ascii="Arial" w:hAnsi="Arial" w:cs="Calibri"/>
          <w:sz w:val="22"/>
          <w:szCs w:val="22"/>
        </w:rPr>
        <w:t>r</w:t>
      </w:r>
      <w:r w:rsidR="00383144">
        <w:rPr>
          <w:rFonts w:ascii="Arial" w:hAnsi="Arial" w:cs="Calibri"/>
          <w:spacing w:val="1"/>
          <w:w w:val="90"/>
          <w:sz w:val="22"/>
          <w:szCs w:val="22"/>
        </w:rPr>
        <w:t>v</w:t>
      </w:r>
      <w:r w:rsidR="00383144">
        <w:rPr>
          <w:rFonts w:ascii="Arial" w:hAnsi="Arial" w:cs="Calibri"/>
          <w:w w:val="120"/>
          <w:sz w:val="22"/>
          <w:szCs w:val="22"/>
        </w:rPr>
        <w:t>e</w:t>
      </w:r>
      <w:r w:rsidR="00383144">
        <w:rPr>
          <w:rFonts w:ascii="Arial" w:hAnsi="Arial" w:cs="Calibri"/>
          <w:spacing w:val="-3"/>
          <w:sz w:val="22"/>
          <w:szCs w:val="22"/>
        </w:rPr>
        <w:t>r</w:t>
      </w:r>
      <w:r w:rsidR="00383144">
        <w:rPr>
          <w:rFonts w:ascii="Arial" w:hAnsi="Arial" w:cs="Calibri"/>
          <w:spacing w:val="1"/>
          <w:sz w:val="22"/>
          <w:szCs w:val="22"/>
        </w:rPr>
        <w:t xml:space="preserve"> </w:t>
      </w:r>
      <w:r w:rsidR="00383144">
        <w:rPr>
          <w:rFonts w:ascii="Arial" w:hAnsi="Arial" w:cs="Calibri"/>
          <w:sz w:val="22"/>
          <w:szCs w:val="22"/>
        </w:rPr>
        <w:t>and</w:t>
      </w:r>
      <w:r w:rsidR="00383144">
        <w:rPr>
          <w:rFonts w:ascii="Arial" w:hAnsi="Arial" w:cs="Calibri"/>
          <w:spacing w:val="43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3"/>
          <w:sz w:val="22"/>
          <w:szCs w:val="22"/>
        </w:rPr>
        <w:t>w</w:t>
      </w:r>
      <w:r w:rsidR="00383144">
        <w:rPr>
          <w:rFonts w:ascii="Arial" w:hAnsi="Arial" w:cs="Calibri"/>
          <w:spacing w:val="-3"/>
          <w:sz w:val="22"/>
          <w:szCs w:val="22"/>
        </w:rPr>
        <w:t>e</w:t>
      </w:r>
      <w:r w:rsidR="00383144">
        <w:rPr>
          <w:rFonts w:ascii="Arial" w:hAnsi="Arial" w:cs="Calibri"/>
          <w:sz w:val="22"/>
          <w:szCs w:val="22"/>
        </w:rPr>
        <w:t>b</w:t>
      </w:r>
      <w:r w:rsidR="00383144">
        <w:rPr>
          <w:rFonts w:ascii="Arial" w:hAnsi="Arial" w:cs="Calibri"/>
          <w:spacing w:val="27"/>
          <w:sz w:val="22"/>
          <w:szCs w:val="22"/>
        </w:rPr>
        <w:t xml:space="preserve"> </w:t>
      </w:r>
      <w:r w:rsidR="00383144">
        <w:rPr>
          <w:rFonts w:ascii="Arial" w:hAnsi="Arial" w:cs="Calibri"/>
          <w:spacing w:val="2"/>
          <w:w w:val="123"/>
          <w:sz w:val="22"/>
          <w:szCs w:val="22"/>
        </w:rPr>
        <w:t>a</w:t>
      </w:r>
      <w:r w:rsidR="00383144">
        <w:rPr>
          <w:rFonts w:ascii="Arial" w:hAnsi="Arial" w:cs="Calibri"/>
          <w:spacing w:val="-2"/>
          <w:w w:val="109"/>
          <w:sz w:val="22"/>
          <w:szCs w:val="22"/>
        </w:rPr>
        <w:t>p</w:t>
      </w:r>
      <w:r w:rsidR="00383144">
        <w:rPr>
          <w:rFonts w:ascii="Arial" w:hAnsi="Arial" w:cs="Calibri"/>
          <w:w w:val="109"/>
          <w:sz w:val="22"/>
          <w:szCs w:val="22"/>
        </w:rPr>
        <w:t>p</w:t>
      </w:r>
      <w:r w:rsidR="00383144">
        <w:rPr>
          <w:rFonts w:ascii="Arial" w:hAnsi="Arial" w:cs="Calibri"/>
          <w:spacing w:val="1"/>
          <w:w w:val="89"/>
          <w:sz w:val="22"/>
          <w:szCs w:val="22"/>
        </w:rPr>
        <w:t>li</w:t>
      </w:r>
      <w:r w:rsidR="00383144">
        <w:rPr>
          <w:rFonts w:ascii="Arial" w:hAnsi="Arial" w:cs="Calibri"/>
          <w:spacing w:val="-1"/>
          <w:w w:val="106"/>
          <w:sz w:val="22"/>
          <w:szCs w:val="22"/>
        </w:rPr>
        <w:t>c</w:t>
      </w:r>
      <w:r w:rsidR="00383144">
        <w:rPr>
          <w:rFonts w:ascii="Arial" w:hAnsi="Arial" w:cs="Calibri"/>
          <w:w w:val="123"/>
          <w:sz w:val="22"/>
          <w:szCs w:val="22"/>
        </w:rPr>
        <w:t>a</w:t>
      </w:r>
      <w:r w:rsidR="00383144">
        <w:rPr>
          <w:rFonts w:ascii="Arial" w:hAnsi="Arial" w:cs="Calibri"/>
          <w:w w:val="118"/>
          <w:sz w:val="22"/>
          <w:szCs w:val="22"/>
        </w:rPr>
        <w:t>t</w:t>
      </w:r>
      <w:r w:rsidR="00383144">
        <w:rPr>
          <w:rFonts w:ascii="Arial" w:hAnsi="Arial" w:cs="Calibri"/>
          <w:w w:val="89"/>
          <w:sz w:val="22"/>
          <w:szCs w:val="22"/>
        </w:rPr>
        <w:t>i</w:t>
      </w:r>
      <w:r w:rsidR="00383144">
        <w:rPr>
          <w:rFonts w:ascii="Arial" w:hAnsi="Arial" w:cs="Calibri"/>
          <w:w w:val="107"/>
          <w:sz w:val="22"/>
          <w:szCs w:val="22"/>
        </w:rPr>
        <w:t>o</w:t>
      </w:r>
      <w:r w:rsidR="00383144">
        <w:rPr>
          <w:rFonts w:ascii="Arial" w:hAnsi="Arial" w:cs="Calibri"/>
          <w:w w:val="109"/>
          <w:sz w:val="22"/>
          <w:szCs w:val="22"/>
        </w:rPr>
        <w:t>n</w:t>
      </w:r>
      <w:r w:rsidR="00383144">
        <w:rPr>
          <w:rFonts w:ascii="Arial" w:hAnsi="Arial" w:cs="Calibri"/>
          <w:w w:val="118"/>
          <w:sz w:val="22"/>
          <w:szCs w:val="22"/>
        </w:rPr>
        <w:t>s</w:t>
      </w:r>
      <w:r w:rsidR="00383144">
        <w:rPr>
          <w:rFonts w:ascii="Arial" w:hAnsi="Arial" w:cs="Calibri"/>
          <w:w w:val="97"/>
          <w:sz w:val="22"/>
          <w:szCs w:val="22"/>
        </w:rPr>
        <w:t>.</w:t>
      </w:r>
    </w:p>
    <w:p w:rsidR="00383144" w:rsidP="370CF7D0" w:rsidRDefault="00383144" w14:paraId="27C1281B" w14:textId="77777777">
      <w:pPr>
        <w:pStyle w:val="ListParagraph"/>
        <w:numPr>
          <w:ilvl w:val="0"/>
          <w:numId w:val="2"/>
        </w:numPr>
        <w:tabs>
          <w:tab w:val="left" w:pos="800"/>
        </w:tabs>
        <w:spacing w:before="51" w:line="259" w:lineRule="auto"/>
        <w:ind w:right="77"/>
        <w:rPr>
          <w:rFonts w:ascii="Arial" w:hAnsi="Arial" w:cs="Calibri"/>
          <w:spacing w:val="-1"/>
          <w:sz w:val="22"/>
          <w:szCs w:val="22"/>
        </w:rPr>
      </w:pPr>
      <w:r>
        <w:rPr>
          <w:rFonts w:ascii="Arial" w:hAnsi="Arial" w:cs="Calibri"/>
          <w:spacing w:val="-1"/>
          <w:sz w:val="22"/>
          <w:szCs w:val="22"/>
        </w:rPr>
        <w:t>E</w:t>
      </w:r>
      <w:r>
        <w:rPr>
          <w:rFonts w:ascii="Arial" w:hAnsi="Arial" w:cs="Calibri"/>
          <w:spacing w:val="2"/>
          <w:sz w:val="22"/>
          <w:szCs w:val="22"/>
        </w:rPr>
        <w:t>x</w:t>
      </w:r>
      <w:r>
        <w:rPr>
          <w:rFonts w:ascii="Arial" w:hAnsi="Arial" w:cs="Calibri"/>
          <w:spacing w:val="-2"/>
          <w:sz w:val="22"/>
          <w:szCs w:val="22"/>
        </w:rPr>
        <w:t>p</w:t>
      </w:r>
      <w:r>
        <w:rPr>
          <w:rFonts w:ascii="Arial" w:hAnsi="Arial" w:cs="Calibri"/>
          <w:sz w:val="22"/>
          <w:szCs w:val="22"/>
        </w:rPr>
        <w:t>erien</w:t>
      </w:r>
      <w:r>
        <w:rPr>
          <w:rFonts w:ascii="Arial" w:hAnsi="Arial" w:cs="Calibri"/>
          <w:spacing w:val="-1"/>
          <w:sz w:val="22"/>
          <w:szCs w:val="22"/>
        </w:rPr>
        <w:t>c</w:t>
      </w:r>
      <w:r>
        <w:rPr>
          <w:rFonts w:ascii="Arial" w:hAnsi="Arial" w:cs="Calibri"/>
          <w:spacing w:val="4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55"/>
          <w:sz w:val="22"/>
          <w:szCs w:val="22"/>
        </w:rPr>
        <w:t xml:space="preserve"> </w:t>
      </w:r>
      <w:r>
        <w:rPr>
          <w:rFonts w:ascii="Arial" w:hAnsi="Arial" w:cs="Calibri"/>
          <w:spacing w:val="-2"/>
          <w:sz w:val="22"/>
          <w:szCs w:val="22"/>
        </w:rPr>
        <w:t>a</w:t>
      </w:r>
      <w:r>
        <w:rPr>
          <w:rFonts w:ascii="Arial" w:hAnsi="Arial" w:cs="Calibri"/>
          <w:sz w:val="22"/>
          <w:szCs w:val="22"/>
        </w:rPr>
        <w:t>s</w:t>
      </w:r>
      <w:r>
        <w:rPr>
          <w:rFonts w:ascii="Arial" w:hAnsi="Arial" w:cs="Calibri"/>
          <w:spacing w:val="34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a</w:t>
      </w:r>
      <w:r>
        <w:rPr>
          <w:rFonts w:ascii="Arial" w:hAnsi="Arial" w:cs="Calibri"/>
          <w:spacing w:val="12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W</w:t>
      </w:r>
      <w:r>
        <w:rPr>
          <w:rFonts w:ascii="Arial" w:hAnsi="Arial" w:cs="Calibri"/>
          <w:spacing w:val="1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b</w:t>
      </w:r>
      <w:r>
        <w:rPr>
          <w:rFonts w:ascii="Arial" w:hAnsi="Arial" w:cs="Calibri"/>
          <w:spacing w:val="10"/>
          <w:sz w:val="22"/>
          <w:szCs w:val="22"/>
        </w:rPr>
        <w:t xml:space="preserve"> </w:t>
      </w:r>
      <w:r>
        <w:rPr>
          <w:rFonts w:ascii="Arial" w:hAnsi="Arial" w:cs="Calibri"/>
          <w:spacing w:val="1"/>
          <w:w w:val="92"/>
          <w:sz w:val="22"/>
          <w:szCs w:val="22"/>
        </w:rPr>
        <w:t>D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pacing w:val="-3"/>
          <w:w w:val="90"/>
          <w:sz w:val="22"/>
          <w:szCs w:val="22"/>
        </w:rPr>
        <w:t>v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pacing w:val="1"/>
          <w:w w:val="89"/>
          <w:sz w:val="22"/>
          <w:szCs w:val="22"/>
        </w:rPr>
        <w:t>l</w:t>
      </w:r>
      <w:r>
        <w:rPr>
          <w:rFonts w:ascii="Arial" w:hAnsi="Arial" w:cs="Calibri"/>
          <w:spacing w:val="3"/>
          <w:w w:val="107"/>
          <w:sz w:val="22"/>
          <w:szCs w:val="22"/>
        </w:rPr>
        <w:t>o</w:t>
      </w:r>
      <w:r>
        <w:rPr>
          <w:rFonts w:ascii="Arial" w:hAnsi="Arial" w:cs="Calibri"/>
          <w:spacing w:val="-2"/>
          <w:w w:val="109"/>
          <w:sz w:val="22"/>
          <w:szCs w:val="22"/>
        </w:rPr>
        <w:t>p</w:t>
      </w:r>
      <w:r>
        <w:rPr>
          <w:rFonts w:ascii="Arial" w:hAnsi="Arial" w:cs="Calibri"/>
          <w:w w:val="113"/>
          <w:sz w:val="22"/>
          <w:szCs w:val="22"/>
        </w:rPr>
        <w:t>m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pacing w:val="-3"/>
          <w:w w:val="109"/>
          <w:sz w:val="22"/>
          <w:szCs w:val="22"/>
        </w:rPr>
        <w:t>n</w:t>
      </w:r>
      <w:r>
        <w:rPr>
          <w:rFonts w:ascii="Arial" w:hAnsi="Arial" w:cs="Calibri"/>
          <w:spacing w:val="2"/>
          <w:w w:val="118"/>
          <w:sz w:val="22"/>
          <w:szCs w:val="22"/>
        </w:rPr>
        <w:t>t</w:t>
      </w:r>
      <w:r>
        <w:rPr>
          <w:rFonts w:ascii="Arial" w:hAnsi="Arial" w:cs="Calibri"/>
          <w:spacing w:val="-2"/>
          <w:w w:val="175"/>
          <w:sz w:val="22"/>
          <w:szCs w:val="22"/>
        </w:rPr>
        <w:t>/</w:t>
      </w:r>
      <w:r>
        <w:rPr>
          <w:rFonts w:ascii="Arial" w:hAnsi="Arial" w:cs="Calibri"/>
          <w:spacing w:val="4"/>
          <w:w w:val="83"/>
          <w:sz w:val="22"/>
          <w:szCs w:val="22"/>
        </w:rPr>
        <w:t>U</w:t>
      </w:r>
      <w:r>
        <w:rPr>
          <w:rFonts w:ascii="Arial" w:hAnsi="Arial" w:cs="Calibri"/>
          <w:w w:val="118"/>
          <w:sz w:val="22"/>
          <w:szCs w:val="22"/>
        </w:rPr>
        <w:t>s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-11"/>
          <w:sz w:val="22"/>
          <w:szCs w:val="22"/>
        </w:rPr>
        <w:t xml:space="preserve"> </w:t>
      </w:r>
      <w:r>
        <w:rPr>
          <w:rFonts w:ascii="Arial" w:hAnsi="Arial" w:cs="Calibri"/>
          <w:spacing w:val="3"/>
          <w:w w:val="81"/>
          <w:sz w:val="22"/>
          <w:szCs w:val="22"/>
        </w:rPr>
        <w:t>I</w:t>
      </w:r>
      <w:r>
        <w:rPr>
          <w:rFonts w:ascii="Arial" w:hAnsi="Arial" w:cs="Calibri"/>
          <w:spacing w:val="-3"/>
          <w:w w:val="109"/>
          <w:sz w:val="22"/>
          <w:szCs w:val="22"/>
        </w:rPr>
        <w:t>n</w:t>
      </w:r>
      <w:r>
        <w:rPr>
          <w:rFonts w:ascii="Arial" w:hAnsi="Arial" w:cs="Calibri"/>
          <w:w w:val="118"/>
          <w:sz w:val="22"/>
          <w:szCs w:val="22"/>
        </w:rPr>
        <w:t>t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w w:val="96"/>
          <w:sz w:val="22"/>
          <w:szCs w:val="22"/>
        </w:rPr>
        <w:t>f</w:t>
      </w:r>
      <w:r>
        <w:rPr>
          <w:rFonts w:ascii="Arial" w:hAnsi="Arial" w:cs="Calibri"/>
          <w:spacing w:val="2"/>
          <w:w w:val="123"/>
          <w:sz w:val="22"/>
          <w:szCs w:val="22"/>
        </w:rPr>
        <w:t>a</w:t>
      </w:r>
      <w:r>
        <w:rPr>
          <w:rFonts w:ascii="Arial" w:hAnsi="Arial" w:cs="Calibri"/>
          <w:spacing w:val="-1"/>
          <w:w w:val="106"/>
          <w:sz w:val="22"/>
          <w:szCs w:val="22"/>
        </w:rPr>
        <w:t>c</w:t>
      </w:r>
      <w:r>
        <w:rPr>
          <w:rFonts w:ascii="Arial" w:hAnsi="Arial" w:cs="Calibri"/>
          <w:spacing w:val="1"/>
          <w:w w:val="120"/>
          <w:sz w:val="22"/>
          <w:szCs w:val="22"/>
        </w:rPr>
        <w:t>e</w:t>
      </w:r>
      <w:r>
        <w:rPr>
          <w:rFonts w:ascii="Arial" w:hAnsi="Arial" w:cs="Calibri"/>
          <w:w w:val="175"/>
          <w:sz w:val="22"/>
          <w:szCs w:val="22"/>
        </w:rPr>
        <w:t>/</w:t>
      </w:r>
      <w:r>
        <w:rPr>
          <w:rFonts w:ascii="Arial" w:hAnsi="Arial" w:cs="Calibri"/>
          <w:spacing w:val="-2"/>
          <w:w w:val="92"/>
          <w:sz w:val="22"/>
          <w:szCs w:val="22"/>
        </w:rPr>
        <w:t>F</w:t>
      </w:r>
      <w:r>
        <w:rPr>
          <w:rFonts w:ascii="Arial" w:hAnsi="Arial" w:cs="Calibri"/>
          <w:spacing w:val="2"/>
          <w:sz w:val="22"/>
          <w:szCs w:val="22"/>
        </w:rPr>
        <w:t>r</w:t>
      </w:r>
      <w:r>
        <w:rPr>
          <w:rFonts w:ascii="Arial" w:hAnsi="Arial" w:cs="Calibri"/>
          <w:spacing w:val="-2"/>
          <w:w w:val="107"/>
          <w:sz w:val="22"/>
          <w:szCs w:val="22"/>
        </w:rPr>
        <w:t>o</w:t>
      </w:r>
      <w:r>
        <w:rPr>
          <w:rFonts w:ascii="Arial" w:hAnsi="Arial" w:cs="Calibri"/>
          <w:w w:val="109"/>
          <w:sz w:val="22"/>
          <w:szCs w:val="22"/>
        </w:rPr>
        <w:t>n</w:t>
      </w:r>
      <w:r>
        <w:rPr>
          <w:rFonts w:ascii="Arial" w:hAnsi="Arial" w:cs="Calibri"/>
          <w:w w:val="118"/>
          <w:sz w:val="22"/>
          <w:szCs w:val="22"/>
        </w:rPr>
        <w:t>t</w:t>
      </w:r>
      <w:r>
        <w:rPr>
          <w:rFonts w:ascii="Arial" w:hAnsi="Arial" w:cs="Calibri"/>
          <w:spacing w:val="-8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E</w:t>
      </w:r>
      <w:r>
        <w:rPr>
          <w:rFonts w:ascii="Arial" w:hAnsi="Arial" w:cs="Calibri"/>
          <w:spacing w:val="2"/>
          <w:sz w:val="22"/>
          <w:szCs w:val="22"/>
        </w:rPr>
        <w:t>n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-5"/>
          <w:sz w:val="22"/>
          <w:szCs w:val="22"/>
        </w:rPr>
        <w:t xml:space="preserve"> </w:t>
      </w:r>
      <w:r>
        <w:rPr>
          <w:rFonts w:ascii="Arial" w:hAnsi="Arial" w:cs="Calibri"/>
          <w:spacing w:val="1"/>
          <w:sz w:val="22"/>
          <w:szCs w:val="22"/>
        </w:rPr>
        <w:t>D</w:t>
      </w:r>
      <w:r>
        <w:rPr>
          <w:rFonts w:ascii="Arial" w:hAnsi="Arial" w:cs="Calibri"/>
          <w:sz w:val="22"/>
          <w:szCs w:val="22"/>
        </w:rPr>
        <w:t>e</w:t>
      </w:r>
      <w:r>
        <w:rPr>
          <w:rFonts w:ascii="Arial" w:hAnsi="Arial" w:cs="Calibri"/>
          <w:spacing w:val="-3"/>
          <w:sz w:val="22"/>
          <w:szCs w:val="22"/>
        </w:rPr>
        <w:t>v</w:t>
      </w:r>
      <w:r>
        <w:rPr>
          <w:rFonts w:ascii="Arial" w:hAnsi="Arial" w:cs="Calibri"/>
          <w:spacing w:val="1"/>
          <w:sz w:val="22"/>
          <w:szCs w:val="22"/>
        </w:rPr>
        <w:t>el</w:t>
      </w:r>
      <w:r>
        <w:rPr>
          <w:rFonts w:ascii="Arial" w:hAnsi="Arial" w:cs="Calibri"/>
          <w:spacing w:val="3"/>
          <w:sz w:val="22"/>
          <w:szCs w:val="22"/>
        </w:rPr>
        <w:t>o</w:t>
      </w:r>
      <w:r>
        <w:rPr>
          <w:rFonts w:ascii="Arial" w:hAnsi="Arial" w:cs="Calibri"/>
          <w:spacing w:val="-2"/>
          <w:sz w:val="22"/>
          <w:szCs w:val="22"/>
        </w:rPr>
        <w:t>p</w:t>
      </w:r>
      <w:r>
        <w:rPr>
          <w:rFonts w:ascii="Arial" w:hAnsi="Arial" w:cs="Calibri"/>
          <w:spacing w:val="1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39"/>
          <w:sz w:val="22"/>
          <w:szCs w:val="22"/>
        </w:rPr>
        <w:t xml:space="preserve"> 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z w:val="22"/>
          <w:szCs w:val="22"/>
        </w:rPr>
        <w:t>n</w:t>
      </w:r>
      <w:r>
        <w:rPr>
          <w:rFonts w:ascii="Arial" w:hAnsi="Arial" w:cs="Calibri"/>
          <w:spacing w:val="-6"/>
          <w:sz w:val="22"/>
          <w:szCs w:val="22"/>
        </w:rPr>
        <w:t xml:space="preserve"> </w:t>
      </w:r>
      <w:r>
        <w:rPr>
          <w:rFonts w:ascii="Arial" w:hAnsi="Arial" w:cs="Calibri"/>
          <w:spacing w:val="-4"/>
          <w:sz w:val="22"/>
          <w:szCs w:val="22"/>
        </w:rPr>
        <w:t>d</w:t>
      </w:r>
      <w:r>
        <w:rPr>
          <w:rFonts w:ascii="Arial" w:hAnsi="Arial" w:cs="Calibri"/>
          <w:spacing w:val="4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v</w:t>
      </w:r>
      <w:r>
        <w:rPr>
          <w:rFonts w:ascii="Arial" w:hAnsi="Arial" w:cs="Calibri"/>
          <w:spacing w:val="-3"/>
          <w:sz w:val="22"/>
          <w:szCs w:val="22"/>
        </w:rPr>
        <w:t>e</w:t>
      </w:r>
      <w:r>
        <w:rPr>
          <w:rFonts w:ascii="Arial" w:hAnsi="Arial" w:cs="Calibri"/>
          <w:spacing w:val="4"/>
          <w:sz w:val="22"/>
          <w:szCs w:val="22"/>
        </w:rPr>
        <w:t>l</w:t>
      </w:r>
      <w:r>
        <w:rPr>
          <w:rFonts w:ascii="Arial" w:hAnsi="Arial" w:cs="Calibri"/>
          <w:spacing w:val="-2"/>
          <w:sz w:val="22"/>
          <w:szCs w:val="22"/>
        </w:rPr>
        <w:t>op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pacing w:val="2"/>
          <w:sz w:val="22"/>
          <w:szCs w:val="22"/>
        </w:rPr>
        <w:t>n</w:t>
      </w:r>
      <w:r>
        <w:rPr>
          <w:rFonts w:ascii="Arial" w:hAnsi="Arial" w:cs="Calibri"/>
          <w:sz w:val="22"/>
          <w:szCs w:val="22"/>
        </w:rPr>
        <w:t>g</w:t>
      </w:r>
      <w:r>
        <w:rPr>
          <w:rFonts w:ascii="Arial" w:hAnsi="Arial" w:cs="Calibri"/>
          <w:spacing w:val="52"/>
          <w:sz w:val="22"/>
          <w:szCs w:val="22"/>
        </w:rPr>
        <w:t xml:space="preserve"> </w:t>
      </w:r>
      <w:r>
        <w:rPr>
          <w:rFonts w:ascii="Arial" w:hAnsi="Arial" w:cs="Calibri"/>
          <w:w w:val="123"/>
          <w:sz w:val="22"/>
          <w:szCs w:val="22"/>
        </w:rPr>
        <w:t>a</w:t>
      </w:r>
      <w:r>
        <w:rPr>
          <w:rFonts w:ascii="Arial" w:hAnsi="Arial" w:cs="Calibri"/>
          <w:w w:val="109"/>
          <w:sz w:val="22"/>
          <w:szCs w:val="22"/>
        </w:rPr>
        <w:t>pp</w:t>
      </w:r>
      <w:r>
        <w:rPr>
          <w:rFonts w:ascii="Arial" w:hAnsi="Arial" w:cs="Calibri"/>
          <w:w w:val="89"/>
          <w:sz w:val="22"/>
          <w:szCs w:val="22"/>
        </w:rPr>
        <w:t>l</w:t>
      </w:r>
      <w:r>
        <w:rPr>
          <w:rFonts w:ascii="Arial" w:hAnsi="Arial" w:cs="Calibri"/>
          <w:spacing w:val="1"/>
          <w:w w:val="89"/>
          <w:sz w:val="22"/>
          <w:szCs w:val="22"/>
        </w:rPr>
        <w:t>i</w:t>
      </w:r>
      <w:r>
        <w:rPr>
          <w:rFonts w:ascii="Arial" w:hAnsi="Arial" w:cs="Calibri"/>
          <w:spacing w:val="-1"/>
          <w:w w:val="106"/>
          <w:sz w:val="22"/>
          <w:szCs w:val="22"/>
        </w:rPr>
        <w:t>c</w:t>
      </w:r>
      <w:r>
        <w:rPr>
          <w:rFonts w:ascii="Arial" w:hAnsi="Arial" w:cs="Calibri"/>
          <w:w w:val="123"/>
          <w:sz w:val="22"/>
          <w:szCs w:val="22"/>
        </w:rPr>
        <w:t>a</w:t>
      </w:r>
      <w:r>
        <w:rPr>
          <w:rFonts w:ascii="Arial" w:hAnsi="Arial" w:cs="Calibri"/>
          <w:w w:val="118"/>
          <w:sz w:val="22"/>
          <w:szCs w:val="22"/>
        </w:rPr>
        <w:t>t</w:t>
      </w:r>
      <w:r>
        <w:rPr>
          <w:rFonts w:ascii="Arial" w:hAnsi="Arial" w:cs="Calibri"/>
          <w:spacing w:val="1"/>
          <w:w w:val="89"/>
          <w:sz w:val="22"/>
          <w:szCs w:val="22"/>
        </w:rPr>
        <w:t>i</w:t>
      </w:r>
      <w:r>
        <w:rPr>
          <w:rFonts w:ascii="Arial" w:hAnsi="Arial" w:cs="Calibri"/>
          <w:spacing w:val="-2"/>
          <w:w w:val="107"/>
          <w:sz w:val="22"/>
          <w:szCs w:val="22"/>
        </w:rPr>
        <w:t>o</w:t>
      </w:r>
      <w:r>
        <w:rPr>
          <w:rFonts w:ascii="Arial" w:hAnsi="Arial" w:cs="Calibri"/>
          <w:spacing w:val="-3"/>
          <w:w w:val="109"/>
          <w:sz w:val="22"/>
          <w:szCs w:val="22"/>
        </w:rPr>
        <w:t>n</w:t>
      </w:r>
      <w:r>
        <w:rPr>
          <w:rFonts w:ascii="Arial" w:hAnsi="Arial" w:cs="Calibri"/>
          <w:w w:val="118"/>
          <w:sz w:val="22"/>
          <w:szCs w:val="22"/>
        </w:rPr>
        <w:t xml:space="preserve">s </w:t>
      </w:r>
      <w:r>
        <w:rPr>
          <w:rFonts w:ascii="Arial" w:hAnsi="Arial" w:cs="Calibri"/>
          <w:spacing w:val="-2"/>
          <w:sz w:val="22"/>
          <w:szCs w:val="22"/>
        </w:rPr>
        <w:t>u</w:t>
      </w:r>
      <w:r>
        <w:rPr>
          <w:rFonts w:ascii="Arial" w:hAnsi="Arial" w:cs="Calibri"/>
          <w:sz w:val="22"/>
          <w:szCs w:val="22"/>
        </w:rPr>
        <w:t>s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z w:val="22"/>
          <w:szCs w:val="22"/>
        </w:rPr>
        <w:t>ng</w:t>
      </w:r>
      <w:r>
        <w:rPr>
          <w:rFonts w:ascii="Arial" w:hAnsi="Arial" w:cs="Calibri"/>
          <w:spacing w:val="35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pacing w:val="2"/>
          <w:w w:val="90"/>
          <w:sz w:val="22"/>
          <w:szCs w:val="22"/>
        </w:rPr>
        <w:t>HTML</w:t>
      </w:r>
      <w:r w:rsidRPr="370CF7D0">
        <w:rPr>
          <w:rFonts w:ascii="Arial" w:hAnsi="Arial" w:cs="Calibri"/>
          <w:b/>
          <w:bCs/>
          <w:spacing w:val="-2"/>
          <w:w w:val="175"/>
          <w:sz w:val="22"/>
          <w:szCs w:val="22"/>
        </w:rPr>
        <w:t>/</w:t>
      </w:r>
      <w:r>
        <w:rPr>
          <w:rFonts w:ascii="Arial" w:hAnsi="Arial" w:cs="Calibri"/>
          <w:b/>
          <w:bCs/>
          <w:spacing w:val="2"/>
          <w:w w:val="90"/>
          <w:sz w:val="22"/>
          <w:szCs w:val="22"/>
        </w:rPr>
        <w:t>HTML</w:t>
      </w:r>
      <w:r>
        <w:rPr>
          <w:rFonts w:ascii="Arial" w:hAnsi="Arial" w:cs="Calibri"/>
          <w:b/>
          <w:bCs/>
          <w:w w:val="119"/>
          <w:sz w:val="22"/>
          <w:szCs w:val="22"/>
        </w:rPr>
        <w:t>5</w:t>
      </w:r>
      <w:r>
        <w:rPr>
          <w:rFonts w:ascii="Arial" w:hAnsi="Arial" w:cs="Calibri"/>
          <w:w w:val="97"/>
          <w:sz w:val="22"/>
          <w:szCs w:val="22"/>
        </w:rPr>
        <w:t>,</w:t>
      </w:r>
      <w:r w:rsidRPr="370CF7D0">
        <w:rPr>
          <w:rFonts w:ascii="Arial" w:hAnsi="Arial" w:cs="Calibri"/>
          <w:b/>
          <w:bCs/>
          <w:sz w:val="22"/>
          <w:szCs w:val="22"/>
        </w:rPr>
        <w:t xml:space="preserve"> Angular </w:t>
      </w:r>
      <w:r w:rsidRPr="370CF7D0" w:rsidR="002900BC">
        <w:rPr>
          <w:rFonts w:ascii="Arial" w:hAnsi="Arial" w:cs="Calibri"/>
          <w:b/>
          <w:bCs/>
          <w:sz w:val="22"/>
          <w:szCs w:val="22"/>
        </w:rPr>
        <w:t>17</w:t>
      </w:r>
      <w:r w:rsidRPr="370CF7D0">
        <w:rPr>
          <w:rFonts w:ascii="Arial" w:hAnsi="Arial" w:cs="Calibri"/>
          <w:b/>
          <w:bCs/>
          <w:sz w:val="22"/>
          <w:szCs w:val="22"/>
        </w:rPr>
        <w:t xml:space="preserve">, React, Redux </w:t>
      </w:r>
      <w:r>
        <w:rPr>
          <w:rFonts w:ascii="Arial" w:hAnsi="Arial" w:cs="Calibri"/>
          <w:b/>
          <w:bCs/>
          <w:sz w:val="22"/>
          <w:szCs w:val="22"/>
        </w:rPr>
        <w:t>Bootstrap</w:t>
      </w:r>
      <w:r>
        <w:rPr>
          <w:rFonts w:ascii="Arial" w:hAnsi="Arial" w:cs="Calibri"/>
          <w:w w:val="97"/>
          <w:sz w:val="22"/>
          <w:szCs w:val="22"/>
        </w:rPr>
        <w:t>,</w:t>
      </w:r>
      <w:r>
        <w:rPr>
          <w:rFonts w:ascii="Arial" w:hAnsi="Arial" w:cs="Calibri"/>
          <w:spacing w:val="3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w w:val="88"/>
          <w:sz w:val="22"/>
          <w:szCs w:val="22"/>
        </w:rPr>
        <w:t>CSS</w:t>
      </w:r>
      <w:r w:rsidRPr="370CF7D0">
        <w:rPr>
          <w:rFonts w:ascii="Arial" w:hAnsi="Arial" w:cs="Calibri"/>
          <w:b/>
          <w:bCs/>
          <w:spacing w:val="-4"/>
          <w:w w:val="175"/>
          <w:sz w:val="22"/>
          <w:szCs w:val="22"/>
        </w:rPr>
        <w:t>/</w:t>
      </w:r>
      <w:r>
        <w:rPr>
          <w:rFonts w:ascii="Arial" w:hAnsi="Arial" w:cs="Calibri"/>
          <w:b/>
          <w:bCs/>
          <w:spacing w:val="3"/>
          <w:w w:val="88"/>
          <w:sz w:val="22"/>
          <w:szCs w:val="22"/>
        </w:rPr>
        <w:t>CSS</w:t>
      </w:r>
      <w:r>
        <w:rPr>
          <w:rFonts w:ascii="Arial" w:hAnsi="Arial" w:cs="Calibri"/>
          <w:b/>
          <w:bCs/>
          <w:spacing w:val="-1"/>
          <w:w w:val="119"/>
          <w:sz w:val="22"/>
          <w:szCs w:val="22"/>
        </w:rPr>
        <w:t>3</w:t>
      </w:r>
      <w:r w:rsidRPr="370CF7D0">
        <w:rPr>
          <w:rFonts w:ascii="Arial" w:hAnsi="Arial" w:cs="Calibri"/>
          <w:b/>
          <w:bCs/>
          <w:w w:val="97"/>
          <w:sz w:val="22"/>
          <w:szCs w:val="22"/>
        </w:rPr>
        <w:t>,</w:t>
      </w:r>
      <w:r w:rsidRPr="370CF7D0">
        <w:rPr>
          <w:rFonts w:ascii="Arial" w:hAnsi="Arial" w:cs="Calibri"/>
          <w:b/>
          <w:bCs/>
          <w:spacing w:val="3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pacing w:val="2"/>
          <w:sz w:val="22"/>
          <w:szCs w:val="22"/>
        </w:rPr>
        <w:t>JavaScript</w:t>
      </w:r>
      <w:r w:rsidRPr="370CF7D0">
        <w:rPr>
          <w:rFonts w:ascii="Arial" w:hAnsi="Arial" w:cs="Calibri"/>
          <w:b/>
          <w:bCs/>
          <w:sz w:val="22"/>
          <w:szCs w:val="22"/>
        </w:rPr>
        <w:t>,</w:t>
      </w:r>
      <w:r w:rsidRPr="370CF7D0">
        <w:rPr>
          <w:rFonts w:ascii="Arial" w:hAnsi="Arial" w:cs="Calibri"/>
          <w:b/>
          <w:bCs/>
          <w:spacing w:val="57"/>
          <w:sz w:val="22"/>
          <w:szCs w:val="22"/>
        </w:rPr>
        <w:t xml:space="preserve"> </w:t>
      </w:r>
      <w:r w:rsidRPr="370CF7D0">
        <w:rPr>
          <w:rFonts w:ascii="Arial" w:hAnsi="Arial" w:cs="Calibri"/>
          <w:b/>
          <w:bCs/>
          <w:spacing w:val="1"/>
          <w:w w:val="91"/>
          <w:sz w:val="22"/>
          <w:szCs w:val="22"/>
        </w:rPr>
        <w:t>D</w:t>
      </w:r>
      <w:r w:rsidRPr="370CF7D0">
        <w:rPr>
          <w:rFonts w:ascii="Arial" w:hAnsi="Arial" w:cs="Calibri"/>
          <w:b/>
          <w:bCs/>
          <w:spacing w:val="2"/>
          <w:w w:val="91"/>
          <w:sz w:val="22"/>
          <w:szCs w:val="22"/>
        </w:rPr>
        <w:t>O</w:t>
      </w:r>
      <w:r w:rsidRPr="370CF7D0">
        <w:rPr>
          <w:rFonts w:ascii="Arial" w:hAnsi="Arial" w:cs="Calibri"/>
          <w:b/>
          <w:bCs/>
          <w:w w:val="91"/>
          <w:sz w:val="22"/>
          <w:szCs w:val="22"/>
        </w:rPr>
        <w:t>M,</w:t>
      </w:r>
      <w:r w:rsidRPr="370CF7D0">
        <w:rPr>
          <w:rFonts w:ascii="Arial" w:hAnsi="Arial" w:cs="Calibri"/>
          <w:b/>
          <w:bCs/>
          <w:spacing w:val="10"/>
          <w:w w:val="91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pacing w:val="1"/>
          <w:sz w:val="22"/>
          <w:szCs w:val="22"/>
        </w:rPr>
        <w:t>jQuery</w:t>
      </w:r>
      <w:r>
        <w:rPr>
          <w:rFonts w:ascii="Arial" w:hAnsi="Arial" w:cs="Calibri"/>
          <w:sz w:val="22"/>
          <w:szCs w:val="22"/>
        </w:rPr>
        <w:t>,</w:t>
      </w:r>
      <w:r>
        <w:rPr>
          <w:rFonts w:ascii="Arial" w:hAnsi="Arial" w:cs="Calibri"/>
          <w:spacing w:val="-8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pacing w:val="2"/>
          <w:sz w:val="22"/>
          <w:szCs w:val="22"/>
        </w:rPr>
        <w:t>AJAX</w:t>
      </w:r>
      <w:r>
        <w:rPr>
          <w:rFonts w:ascii="Arial" w:hAnsi="Arial" w:cs="Calibri"/>
          <w:spacing w:val="-20"/>
          <w:sz w:val="22"/>
          <w:szCs w:val="22"/>
        </w:rPr>
        <w:t xml:space="preserve"> </w:t>
      </w:r>
      <w:r>
        <w:rPr>
          <w:rFonts w:ascii="Arial" w:hAnsi="Arial" w:cs="Calibri"/>
          <w:spacing w:val="-5"/>
          <w:sz w:val="22"/>
          <w:szCs w:val="22"/>
        </w:rPr>
        <w:t>a</w:t>
      </w:r>
      <w:r>
        <w:rPr>
          <w:rFonts w:ascii="Arial" w:hAnsi="Arial" w:cs="Calibri"/>
          <w:spacing w:val="4"/>
          <w:sz w:val="22"/>
          <w:szCs w:val="22"/>
        </w:rPr>
        <w:t>n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43"/>
          <w:sz w:val="22"/>
          <w:szCs w:val="22"/>
        </w:rPr>
        <w:t xml:space="preserve"> </w:t>
      </w:r>
      <w:r w:rsidRPr="370CF7D0">
        <w:rPr>
          <w:rFonts w:ascii="Arial" w:hAnsi="Arial" w:cs="Calibri"/>
          <w:b/>
          <w:bCs/>
          <w:sz w:val="22"/>
          <w:szCs w:val="22"/>
        </w:rPr>
        <w:t>JS</w:t>
      </w:r>
      <w:r w:rsidRPr="370CF7D0">
        <w:rPr>
          <w:rFonts w:ascii="Arial" w:hAnsi="Arial" w:cs="Calibri"/>
          <w:b/>
          <w:bCs/>
          <w:spacing w:val="4"/>
          <w:sz w:val="22"/>
          <w:szCs w:val="22"/>
        </w:rPr>
        <w:t>O</w:t>
      </w:r>
      <w:r w:rsidRPr="370CF7D0">
        <w:rPr>
          <w:rFonts w:ascii="Arial" w:hAnsi="Arial" w:cs="Calibri"/>
          <w:b/>
          <w:bCs/>
          <w:spacing w:val="-2"/>
          <w:sz w:val="22"/>
          <w:szCs w:val="22"/>
        </w:rPr>
        <w:t>N</w:t>
      </w:r>
      <w:r w:rsidRPr="370CF7D0">
        <w:rPr>
          <w:rFonts w:ascii="Arial" w:hAnsi="Arial" w:cs="Calibri"/>
          <w:b/>
          <w:bCs/>
          <w:sz w:val="22"/>
          <w:szCs w:val="22"/>
        </w:rPr>
        <w:t>.</w:t>
      </w:r>
    </w:p>
    <w:p w:rsidR="00383144" w:rsidP="370CF7D0" w:rsidRDefault="00383144" w14:paraId="64289171" w14:textId="77777777">
      <w:pPr>
        <w:pStyle w:val="ListParagraph"/>
        <w:numPr>
          <w:ilvl w:val="0"/>
          <w:numId w:val="2"/>
        </w:numPr>
        <w:spacing w:before="53"/>
        <w:rPr>
          <w:rFonts w:ascii="Arial" w:hAnsi="Arial" w:cs="Calibri"/>
          <w:spacing w:val="-1"/>
          <w:sz w:val="22"/>
          <w:szCs w:val="22"/>
        </w:rPr>
      </w:pPr>
      <w:r>
        <w:rPr>
          <w:rFonts w:ascii="Arial" w:hAnsi="Arial" w:cs="Calibri"/>
          <w:spacing w:val="-1"/>
          <w:sz w:val="22"/>
          <w:szCs w:val="22"/>
        </w:rPr>
        <w:t>E</w:t>
      </w:r>
      <w:r>
        <w:rPr>
          <w:rFonts w:ascii="Arial" w:hAnsi="Arial" w:cs="Calibri"/>
          <w:spacing w:val="2"/>
          <w:sz w:val="22"/>
          <w:szCs w:val="22"/>
        </w:rPr>
        <w:t>x</w:t>
      </w:r>
      <w:r>
        <w:rPr>
          <w:rFonts w:ascii="Arial" w:hAnsi="Arial" w:cs="Calibri"/>
          <w:spacing w:val="-2"/>
          <w:sz w:val="22"/>
          <w:szCs w:val="22"/>
        </w:rPr>
        <w:t>p</w:t>
      </w:r>
      <w:r>
        <w:rPr>
          <w:rFonts w:ascii="Arial" w:hAnsi="Arial" w:cs="Calibri"/>
          <w:sz w:val="22"/>
          <w:szCs w:val="22"/>
        </w:rPr>
        <w:t>erien</w:t>
      </w:r>
      <w:r>
        <w:rPr>
          <w:rFonts w:ascii="Arial" w:hAnsi="Arial" w:cs="Calibri"/>
          <w:spacing w:val="-1"/>
          <w:sz w:val="22"/>
          <w:szCs w:val="22"/>
        </w:rPr>
        <w:t>c</w:t>
      </w:r>
      <w:r>
        <w:rPr>
          <w:rFonts w:ascii="Arial" w:hAnsi="Arial" w:cs="Calibri"/>
          <w:sz w:val="22"/>
          <w:szCs w:val="22"/>
        </w:rPr>
        <w:t>e</w:t>
      </w:r>
      <w:r>
        <w:rPr>
          <w:rFonts w:ascii="Arial" w:hAnsi="Arial" w:cs="Calibri"/>
          <w:spacing w:val="53"/>
          <w:sz w:val="22"/>
          <w:szCs w:val="22"/>
        </w:rPr>
        <w:t xml:space="preserve"> </w:t>
      </w:r>
      <w:r>
        <w:rPr>
          <w:rFonts w:ascii="Arial" w:hAnsi="Arial" w:cs="Calibri"/>
          <w:spacing w:val="3"/>
          <w:sz w:val="22"/>
          <w:szCs w:val="22"/>
        </w:rPr>
        <w:t>w</w:t>
      </w:r>
      <w:r>
        <w:rPr>
          <w:rFonts w:ascii="Arial" w:hAnsi="Arial" w:cs="Calibri"/>
          <w:sz w:val="22"/>
          <w:szCs w:val="22"/>
        </w:rPr>
        <w:t>or</w:t>
      </w:r>
      <w:r>
        <w:rPr>
          <w:rFonts w:ascii="Arial" w:hAnsi="Arial" w:cs="Calibri"/>
          <w:spacing w:val="-3"/>
          <w:sz w:val="22"/>
          <w:szCs w:val="22"/>
        </w:rPr>
        <w:t>k</w:t>
      </w:r>
      <w:r>
        <w:rPr>
          <w:rFonts w:ascii="Arial" w:hAnsi="Arial" w:cs="Calibri"/>
          <w:spacing w:val="4"/>
          <w:sz w:val="22"/>
          <w:szCs w:val="22"/>
        </w:rPr>
        <w:t>i</w:t>
      </w:r>
      <w:r>
        <w:rPr>
          <w:rFonts w:ascii="Arial" w:hAnsi="Arial" w:cs="Calibri"/>
          <w:sz w:val="22"/>
          <w:szCs w:val="22"/>
        </w:rPr>
        <w:t>ng</w:t>
      </w:r>
      <w:r>
        <w:rPr>
          <w:rFonts w:ascii="Arial" w:hAnsi="Arial" w:cs="Calibri"/>
          <w:spacing w:val="20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w</w:t>
      </w:r>
      <w:r>
        <w:rPr>
          <w:rFonts w:ascii="Arial" w:hAnsi="Arial" w:cs="Calibri"/>
          <w:spacing w:val="4"/>
          <w:sz w:val="22"/>
          <w:szCs w:val="22"/>
        </w:rPr>
        <w:t>i</w:t>
      </w:r>
      <w:r>
        <w:rPr>
          <w:rFonts w:ascii="Arial" w:hAnsi="Arial" w:cs="Calibri"/>
          <w:sz w:val="22"/>
          <w:szCs w:val="22"/>
        </w:rPr>
        <w:t>th</w:t>
      </w:r>
      <w:r>
        <w:rPr>
          <w:rFonts w:ascii="Arial" w:hAnsi="Arial" w:cs="Calibri"/>
          <w:spacing w:val="11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z w:val="22"/>
          <w:szCs w:val="22"/>
        </w:rPr>
        <w:t>JavaScript</w:t>
      </w:r>
      <w:r>
        <w:rPr>
          <w:rFonts w:ascii="Arial" w:hAnsi="Arial" w:cs="Calibri"/>
          <w:spacing w:val="57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pacing w:val="2"/>
          <w:w w:val="85"/>
          <w:sz w:val="22"/>
          <w:szCs w:val="22"/>
        </w:rPr>
        <w:t>MVC</w:t>
      </w:r>
      <w:r>
        <w:rPr>
          <w:rFonts w:ascii="Arial" w:hAnsi="Arial" w:cs="Calibri"/>
          <w:spacing w:val="10"/>
          <w:w w:val="85"/>
          <w:sz w:val="22"/>
          <w:szCs w:val="22"/>
        </w:rPr>
        <w:t xml:space="preserve"> </w:t>
      </w:r>
      <w:r>
        <w:rPr>
          <w:rFonts w:ascii="Arial" w:hAnsi="Arial" w:cs="Calibri"/>
          <w:w w:val="108"/>
          <w:sz w:val="22"/>
          <w:szCs w:val="22"/>
        </w:rPr>
        <w:t>f</w:t>
      </w:r>
      <w:r>
        <w:rPr>
          <w:rFonts w:ascii="Arial" w:hAnsi="Arial" w:cs="Calibri"/>
          <w:spacing w:val="2"/>
          <w:w w:val="108"/>
          <w:sz w:val="22"/>
          <w:szCs w:val="22"/>
        </w:rPr>
        <w:t>r</w:t>
      </w:r>
      <w:r>
        <w:rPr>
          <w:rFonts w:ascii="Arial" w:hAnsi="Arial" w:cs="Calibri"/>
          <w:w w:val="108"/>
          <w:sz w:val="22"/>
          <w:szCs w:val="22"/>
        </w:rPr>
        <w:t>am</w:t>
      </w:r>
      <w:r>
        <w:rPr>
          <w:rFonts w:ascii="Arial" w:hAnsi="Arial" w:cs="Calibri"/>
          <w:spacing w:val="1"/>
          <w:w w:val="108"/>
          <w:sz w:val="22"/>
          <w:szCs w:val="22"/>
        </w:rPr>
        <w:t>e</w:t>
      </w:r>
      <w:r>
        <w:rPr>
          <w:rFonts w:ascii="Arial" w:hAnsi="Arial" w:cs="Calibri"/>
          <w:w w:val="108"/>
          <w:sz w:val="22"/>
          <w:szCs w:val="22"/>
        </w:rPr>
        <w:t>w</w:t>
      </w:r>
      <w:r>
        <w:rPr>
          <w:rFonts w:ascii="Arial" w:hAnsi="Arial" w:cs="Calibri"/>
          <w:spacing w:val="-2"/>
          <w:w w:val="108"/>
          <w:sz w:val="22"/>
          <w:szCs w:val="22"/>
        </w:rPr>
        <w:t>o</w:t>
      </w:r>
      <w:r>
        <w:rPr>
          <w:rFonts w:ascii="Arial" w:hAnsi="Arial" w:cs="Calibri"/>
          <w:spacing w:val="2"/>
          <w:w w:val="108"/>
          <w:sz w:val="22"/>
          <w:szCs w:val="22"/>
        </w:rPr>
        <w:t>r</w:t>
      </w:r>
      <w:r>
        <w:rPr>
          <w:rFonts w:ascii="Arial" w:hAnsi="Arial" w:cs="Calibri"/>
          <w:spacing w:val="-3"/>
          <w:w w:val="108"/>
          <w:sz w:val="22"/>
          <w:szCs w:val="22"/>
        </w:rPr>
        <w:t>k</w:t>
      </w:r>
      <w:r>
        <w:rPr>
          <w:rFonts w:ascii="Arial" w:hAnsi="Arial" w:cs="Calibri"/>
          <w:w w:val="108"/>
          <w:sz w:val="22"/>
          <w:szCs w:val="22"/>
        </w:rPr>
        <w:t>s</w:t>
      </w:r>
      <w:r>
        <w:rPr>
          <w:rFonts w:ascii="Arial" w:hAnsi="Arial" w:cs="Calibri"/>
          <w:spacing w:val="3"/>
          <w:w w:val="108"/>
          <w:sz w:val="22"/>
          <w:szCs w:val="22"/>
        </w:rPr>
        <w:t xml:space="preserve"> </w:t>
      </w:r>
      <w:r w:rsidRPr="370CF7D0">
        <w:rPr>
          <w:rFonts w:ascii="Arial" w:hAnsi="Arial" w:cs="Calibri"/>
          <w:b/>
          <w:bCs/>
          <w:w w:val="84"/>
          <w:sz w:val="22"/>
          <w:szCs w:val="22"/>
        </w:rPr>
        <w:t>Angular, React</w:t>
      </w:r>
      <w:r>
        <w:rPr>
          <w:rFonts w:ascii="Arial" w:hAnsi="Arial" w:cs="Calibri"/>
          <w:w w:val="97"/>
          <w:sz w:val="22"/>
          <w:szCs w:val="22"/>
        </w:rPr>
        <w:t>.</w:t>
      </w:r>
    </w:p>
    <w:p w:rsidR="00383144" w:rsidP="370CF7D0" w:rsidRDefault="00383144" w14:paraId="488BAC7F" w14:textId="77777777">
      <w:pPr>
        <w:pStyle w:val="ListParagraph"/>
        <w:numPr>
          <w:ilvl w:val="0"/>
          <w:numId w:val="2"/>
        </w:numPr>
        <w:spacing w:before="76"/>
        <w:rPr>
          <w:rFonts w:ascii="Arial" w:hAnsi="Arial" w:cs="Calibri"/>
          <w:spacing w:val="-1"/>
          <w:sz w:val="22"/>
          <w:szCs w:val="22"/>
        </w:rPr>
      </w:pPr>
      <w:r>
        <w:rPr>
          <w:rFonts w:ascii="Arial" w:hAnsi="Arial" w:cs="Calibri"/>
          <w:spacing w:val="-1"/>
          <w:sz w:val="22"/>
          <w:szCs w:val="22"/>
        </w:rPr>
        <w:t>E</w:t>
      </w:r>
      <w:r>
        <w:rPr>
          <w:rFonts w:ascii="Arial" w:hAnsi="Arial" w:cs="Calibri"/>
          <w:spacing w:val="2"/>
          <w:sz w:val="22"/>
          <w:szCs w:val="22"/>
        </w:rPr>
        <w:t>x</w:t>
      </w:r>
      <w:r>
        <w:rPr>
          <w:rFonts w:ascii="Arial" w:hAnsi="Arial" w:cs="Calibri"/>
          <w:spacing w:val="-2"/>
          <w:sz w:val="22"/>
          <w:szCs w:val="22"/>
        </w:rPr>
        <w:t>p</w:t>
      </w:r>
      <w:r>
        <w:rPr>
          <w:rFonts w:ascii="Arial" w:hAnsi="Arial" w:cs="Calibri"/>
          <w:sz w:val="22"/>
          <w:szCs w:val="22"/>
        </w:rPr>
        <w:t>erien</w:t>
      </w:r>
      <w:r>
        <w:rPr>
          <w:rFonts w:ascii="Arial" w:hAnsi="Arial" w:cs="Calibri"/>
          <w:spacing w:val="-1"/>
          <w:sz w:val="22"/>
          <w:szCs w:val="22"/>
        </w:rPr>
        <w:t>c</w:t>
      </w:r>
      <w:r>
        <w:rPr>
          <w:rFonts w:ascii="Arial" w:hAnsi="Arial" w:cs="Calibri"/>
          <w:spacing w:val="4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 xml:space="preserve">d </w:t>
      </w:r>
      <w:r>
        <w:rPr>
          <w:rFonts w:ascii="Arial" w:hAnsi="Arial" w:cs="Calibri"/>
          <w:spacing w:val="3"/>
          <w:sz w:val="22"/>
          <w:szCs w:val="22"/>
        </w:rPr>
        <w:t>in</w:t>
      </w:r>
      <w:r>
        <w:rPr>
          <w:rFonts w:ascii="Arial" w:hAnsi="Arial" w:cs="Calibri"/>
          <w:spacing w:val="6"/>
          <w:sz w:val="22"/>
          <w:szCs w:val="22"/>
        </w:rPr>
        <w:t xml:space="preserve"> </w:t>
      </w:r>
      <w:r>
        <w:rPr>
          <w:rFonts w:ascii="Arial" w:hAnsi="Arial" w:cs="Calibri"/>
          <w:spacing w:val="-4"/>
          <w:sz w:val="22"/>
          <w:szCs w:val="22"/>
        </w:rPr>
        <w:t>d</w:t>
      </w:r>
      <w:r>
        <w:rPr>
          <w:rFonts w:ascii="Arial" w:hAnsi="Arial" w:cs="Calibri"/>
          <w:spacing w:val="1"/>
          <w:sz w:val="22"/>
          <w:szCs w:val="22"/>
        </w:rPr>
        <w:t>es</w:t>
      </w:r>
      <w:r>
        <w:rPr>
          <w:rFonts w:ascii="Arial" w:hAnsi="Arial" w:cs="Calibri"/>
          <w:sz w:val="22"/>
          <w:szCs w:val="22"/>
        </w:rPr>
        <w:t>i</w:t>
      </w:r>
      <w:r>
        <w:rPr>
          <w:rFonts w:ascii="Arial" w:hAnsi="Arial" w:cs="Calibri"/>
          <w:spacing w:val="-2"/>
          <w:sz w:val="22"/>
          <w:szCs w:val="22"/>
        </w:rPr>
        <w:t>g</w:t>
      </w:r>
      <w:r>
        <w:rPr>
          <w:rFonts w:ascii="Arial" w:hAnsi="Arial" w:cs="Calibri"/>
          <w:sz w:val="22"/>
          <w:szCs w:val="22"/>
        </w:rPr>
        <w:t>n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pacing w:val="2"/>
          <w:sz w:val="22"/>
          <w:szCs w:val="22"/>
        </w:rPr>
        <w:t>n</w:t>
      </w:r>
      <w:r>
        <w:rPr>
          <w:rFonts w:ascii="Arial" w:hAnsi="Arial" w:cs="Calibri"/>
          <w:sz w:val="22"/>
          <w:szCs w:val="22"/>
        </w:rPr>
        <w:t xml:space="preserve">g </w:t>
      </w:r>
      <w:r>
        <w:rPr>
          <w:rFonts w:ascii="Arial" w:hAnsi="Arial" w:cs="Calibri"/>
          <w:spacing w:val="7"/>
          <w:sz w:val="22"/>
          <w:szCs w:val="22"/>
        </w:rPr>
        <w:t>Using</w:t>
      </w:r>
      <w:r>
        <w:rPr>
          <w:rFonts w:ascii="Arial" w:hAnsi="Arial" w:cs="Calibri"/>
          <w:spacing w:val="2"/>
          <w:w w:val="99"/>
          <w:sz w:val="22"/>
          <w:szCs w:val="22"/>
        </w:rPr>
        <w:t xml:space="preserve"> </w:t>
      </w:r>
      <w:r>
        <w:rPr>
          <w:rFonts w:ascii="Arial" w:hAnsi="Arial" w:cs="Calibri"/>
          <w:spacing w:val="2"/>
          <w:sz w:val="22"/>
          <w:szCs w:val="22"/>
        </w:rPr>
        <w:t>W</w:t>
      </w:r>
      <w:r>
        <w:rPr>
          <w:rFonts w:ascii="Arial" w:hAnsi="Arial" w:cs="Calibri"/>
          <w:sz w:val="22"/>
          <w:szCs w:val="22"/>
        </w:rPr>
        <w:t>eb</w:t>
      </w:r>
      <w:r>
        <w:rPr>
          <w:rFonts w:ascii="Arial" w:hAnsi="Arial" w:cs="Calibri"/>
          <w:spacing w:val="19"/>
          <w:sz w:val="22"/>
          <w:szCs w:val="22"/>
        </w:rPr>
        <w:t xml:space="preserve"> </w:t>
      </w:r>
      <w:r>
        <w:rPr>
          <w:rFonts w:ascii="Arial" w:hAnsi="Arial" w:cs="Calibri"/>
          <w:spacing w:val="2"/>
          <w:w w:val="104"/>
          <w:sz w:val="22"/>
          <w:szCs w:val="22"/>
        </w:rPr>
        <w:t>S</w:t>
      </w:r>
      <w:r>
        <w:rPr>
          <w:rFonts w:ascii="Arial" w:hAnsi="Arial" w:cs="Calibri"/>
          <w:w w:val="118"/>
          <w:sz w:val="22"/>
          <w:szCs w:val="22"/>
        </w:rPr>
        <w:t>t</w:t>
      </w:r>
      <w:r>
        <w:rPr>
          <w:rFonts w:ascii="Arial" w:hAnsi="Arial" w:cs="Calibri"/>
          <w:spacing w:val="-2"/>
          <w:w w:val="123"/>
          <w:sz w:val="22"/>
          <w:szCs w:val="22"/>
        </w:rPr>
        <w:t>a</w:t>
      </w:r>
      <w:r>
        <w:rPr>
          <w:rFonts w:ascii="Arial" w:hAnsi="Arial" w:cs="Calibri"/>
          <w:spacing w:val="2"/>
          <w:w w:val="109"/>
          <w:sz w:val="22"/>
          <w:szCs w:val="22"/>
        </w:rPr>
        <w:t>n</w:t>
      </w:r>
      <w:r>
        <w:rPr>
          <w:rFonts w:ascii="Arial" w:hAnsi="Arial" w:cs="Calibri"/>
          <w:spacing w:val="-2"/>
          <w:w w:val="109"/>
          <w:sz w:val="22"/>
          <w:szCs w:val="22"/>
        </w:rPr>
        <w:t>d</w:t>
      </w:r>
      <w:r>
        <w:rPr>
          <w:rFonts w:ascii="Arial" w:hAnsi="Arial" w:cs="Calibri"/>
          <w:w w:val="123"/>
          <w:sz w:val="22"/>
          <w:szCs w:val="22"/>
        </w:rPr>
        <w:t>a</w:t>
      </w:r>
      <w:r>
        <w:rPr>
          <w:rFonts w:ascii="Arial" w:hAnsi="Arial" w:cs="Calibri"/>
          <w:spacing w:val="2"/>
          <w:sz w:val="22"/>
          <w:szCs w:val="22"/>
        </w:rPr>
        <w:t>r</w:t>
      </w:r>
      <w:r>
        <w:rPr>
          <w:rFonts w:ascii="Arial" w:hAnsi="Arial" w:cs="Calibri"/>
          <w:w w:val="109"/>
          <w:sz w:val="22"/>
          <w:szCs w:val="22"/>
        </w:rPr>
        <w:t>d</w:t>
      </w:r>
      <w:r>
        <w:rPr>
          <w:rFonts w:ascii="Arial" w:hAnsi="Arial" w:cs="Calibri"/>
          <w:spacing w:val="1"/>
          <w:w w:val="118"/>
          <w:sz w:val="22"/>
          <w:szCs w:val="22"/>
        </w:rPr>
        <w:t>s</w:t>
      </w:r>
      <w:r>
        <w:rPr>
          <w:rFonts w:ascii="Arial" w:hAnsi="Arial" w:cs="Calibri"/>
          <w:w w:val="97"/>
          <w:sz w:val="22"/>
          <w:szCs w:val="22"/>
        </w:rPr>
        <w:t>.</w:t>
      </w:r>
    </w:p>
    <w:p w:rsidR="00383144" w:rsidP="370CF7D0" w:rsidRDefault="00383144" w14:paraId="1642BA6D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>
        <w:rPr>
          <w:rFonts w:ascii="Arial" w:hAnsi="Arial" w:cs="Calibri"/>
          <w:spacing w:val="-1"/>
          <w:sz w:val="22"/>
          <w:szCs w:val="22"/>
        </w:rPr>
        <w:t>E</w:t>
      </w:r>
      <w:r>
        <w:rPr>
          <w:rFonts w:ascii="Arial" w:hAnsi="Arial" w:cs="Calibri"/>
          <w:spacing w:val="2"/>
          <w:sz w:val="22"/>
          <w:szCs w:val="22"/>
        </w:rPr>
        <w:t>x</w:t>
      </w:r>
      <w:r>
        <w:rPr>
          <w:rFonts w:ascii="Arial" w:hAnsi="Arial" w:cs="Calibri"/>
          <w:spacing w:val="-2"/>
          <w:sz w:val="22"/>
          <w:szCs w:val="22"/>
        </w:rPr>
        <w:t>p</w:t>
      </w:r>
      <w:r>
        <w:rPr>
          <w:rFonts w:ascii="Arial" w:hAnsi="Arial" w:cs="Calibri"/>
          <w:sz w:val="22"/>
          <w:szCs w:val="22"/>
        </w:rPr>
        <w:t>erien</w:t>
      </w:r>
      <w:r>
        <w:rPr>
          <w:rFonts w:ascii="Arial" w:hAnsi="Arial" w:cs="Calibri"/>
          <w:spacing w:val="-1"/>
          <w:sz w:val="22"/>
          <w:szCs w:val="22"/>
        </w:rPr>
        <w:t>c</w:t>
      </w:r>
      <w:r>
        <w:rPr>
          <w:rFonts w:ascii="Arial" w:hAnsi="Arial" w:cs="Calibri"/>
          <w:spacing w:val="4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53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in</w:t>
      </w:r>
      <w:r>
        <w:rPr>
          <w:rFonts w:ascii="Arial" w:hAnsi="Arial" w:cs="Calibri"/>
          <w:spacing w:val="-3"/>
          <w:sz w:val="22"/>
          <w:szCs w:val="22"/>
        </w:rPr>
        <w:t xml:space="preserve"> </w:t>
      </w:r>
      <w:r>
        <w:rPr>
          <w:rFonts w:ascii="Arial" w:hAnsi="Arial" w:cs="Calibri"/>
          <w:spacing w:val="-4"/>
          <w:sz w:val="22"/>
          <w:szCs w:val="22"/>
        </w:rPr>
        <w:t>d</w:t>
      </w:r>
      <w:r>
        <w:rPr>
          <w:rFonts w:ascii="Arial" w:hAnsi="Arial" w:cs="Calibri"/>
          <w:spacing w:val="4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vel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p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pacing w:val="2"/>
          <w:sz w:val="22"/>
          <w:szCs w:val="22"/>
        </w:rPr>
        <w:t>n</w:t>
      </w:r>
      <w:r>
        <w:rPr>
          <w:rFonts w:ascii="Arial" w:hAnsi="Arial" w:cs="Calibri"/>
          <w:sz w:val="22"/>
          <w:szCs w:val="22"/>
        </w:rPr>
        <w:t>g</w:t>
      </w:r>
      <w:r>
        <w:rPr>
          <w:rFonts w:ascii="Arial" w:hAnsi="Arial" w:cs="Calibri"/>
          <w:spacing w:val="50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web</w:t>
      </w:r>
      <w:r>
        <w:rPr>
          <w:rFonts w:ascii="Arial" w:hAnsi="Arial" w:cs="Calibri"/>
          <w:spacing w:val="18"/>
          <w:sz w:val="22"/>
          <w:szCs w:val="22"/>
        </w:rPr>
        <w:t xml:space="preserve"> </w:t>
      </w:r>
      <w:r>
        <w:rPr>
          <w:rFonts w:ascii="Arial" w:hAnsi="Arial" w:cs="Calibri"/>
          <w:w w:val="123"/>
          <w:sz w:val="22"/>
          <w:szCs w:val="22"/>
        </w:rPr>
        <w:t>a</w:t>
      </w:r>
      <w:r>
        <w:rPr>
          <w:rFonts w:ascii="Arial" w:hAnsi="Arial" w:cs="Calibri"/>
          <w:w w:val="109"/>
          <w:sz w:val="22"/>
          <w:szCs w:val="22"/>
        </w:rPr>
        <w:t>p</w:t>
      </w:r>
      <w:r>
        <w:rPr>
          <w:rFonts w:ascii="Arial" w:hAnsi="Arial" w:cs="Calibri"/>
          <w:spacing w:val="-4"/>
          <w:w w:val="109"/>
          <w:sz w:val="22"/>
          <w:szCs w:val="22"/>
        </w:rPr>
        <w:t>p</w:t>
      </w:r>
      <w:r>
        <w:rPr>
          <w:rFonts w:ascii="Arial" w:hAnsi="Arial" w:cs="Calibri"/>
          <w:spacing w:val="1"/>
          <w:w w:val="89"/>
          <w:sz w:val="22"/>
          <w:szCs w:val="22"/>
        </w:rPr>
        <w:t>l</w:t>
      </w:r>
      <w:r>
        <w:rPr>
          <w:rFonts w:ascii="Arial" w:hAnsi="Arial" w:cs="Calibri"/>
          <w:spacing w:val="4"/>
          <w:w w:val="89"/>
          <w:sz w:val="22"/>
          <w:szCs w:val="22"/>
        </w:rPr>
        <w:t>i</w:t>
      </w:r>
      <w:r>
        <w:rPr>
          <w:rFonts w:ascii="Arial" w:hAnsi="Arial" w:cs="Calibri"/>
          <w:w w:val="106"/>
          <w:sz w:val="22"/>
          <w:szCs w:val="22"/>
        </w:rPr>
        <w:t>c</w:t>
      </w:r>
      <w:r>
        <w:rPr>
          <w:rFonts w:ascii="Arial" w:hAnsi="Arial" w:cs="Calibri"/>
          <w:spacing w:val="-2"/>
          <w:w w:val="123"/>
          <w:sz w:val="22"/>
          <w:szCs w:val="22"/>
        </w:rPr>
        <w:t>a</w:t>
      </w:r>
      <w:r>
        <w:rPr>
          <w:rFonts w:ascii="Arial" w:hAnsi="Arial" w:cs="Calibri"/>
          <w:w w:val="118"/>
          <w:sz w:val="22"/>
          <w:szCs w:val="22"/>
        </w:rPr>
        <w:t>t</w:t>
      </w:r>
      <w:r>
        <w:rPr>
          <w:rFonts w:ascii="Arial" w:hAnsi="Arial" w:cs="Calibri"/>
          <w:spacing w:val="4"/>
          <w:w w:val="89"/>
          <w:sz w:val="22"/>
          <w:szCs w:val="22"/>
        </w:rPr>
        <w:t>i</w:t>
      </w:r>
      <w:r>
        <w:rPr>
          <w:rFonts w:ascii="Arial" w:hAnsi="Arial" w:cs="Calibri"/>
          <w:spacing w:val="-4"/>
          <w:w w:val="107"/>
          <w:sz w:val="22"/>
          <w:szCs w:val="22"/>
        </w:rPr>
        <w:t>o</w:t>
      </w:r>
      <w:r>
        <w:rPr>
          <w:rFonts w:ascii="Arial" w:hAnsi="Arial" w:cs="Calibri"/>
          <w:spacing w:val="2"/>
          <w:w w:val="109"/>
          <w:sz w:val="22"/>
          <w:szCs w:val="22"/>
        </w:rPr>
        <w:t>n</w:t>
      </w:r>
      <w:r>
        <w:rPr>
          <w:rFonts w:ascii="Arial" w:hAnsi="Arial" w:cs="Calibri"/>
          <w:w w:val="118"/>
          <w:sz w:val="22"/>
          <w:szCs w:val="22"/>
        </w:rPr>
        <w:t>s</w:t>
      </w:r>
      <w:r>
        <w:rPr>
          <w:rFonts w:ascii="Arial" w:hAnsi="Arial" w:cs="Calibri"/>
          <w:spacing w:val="-7"/>
          <w:sz w:val="22"/>
          <w:szCs w:val="22"/>
        </w:rPr>
        <w:t xml:space="preserve"> </w:t>
      </w:r>
      <w:r>
        <w:rPr>
          <w:rFonts w:ascii="Arial" w:hAnsi="Arial" w:cs="Calibri"/>
          <w:spacing w:val="-2"/>
          <w:sz w:val="22"/>
          <w:szCs w:val="22"/>
        </w:rPr>
        <w:t>b</w:t>
      </w:r>
      <w:r>
        <w:rPr>
          <w:rFonts w:ascii="Arial" w:hAnsi="Arial" w:cs="Calibri"/>
          <w:sz w:val="22"/>
          <w:szCs w:val="22"/>
        </w:rPr>
        <w:t>y</w:t>
      </w:r>
      <w:r>
        <w:rPr>
          <w:rFonts w:ascii="Arial" w:hAnsi="Arial" w:cs="Calibri"/>
          <w:spacing w:val="-11"/>
          <w:sz w:val="22"/>
          <w:szCs w:val="22"/>
        </w:rPr>
        <w:t xml:space="preserve"> </w:t>
      </w:r>
      <w:r>
        <w:rPr>
          <w:rFonts w:ascii="Arial" w:hAnsi="Arial" w:cs="Calibri"/>
          <w:spacing w:val="1"/>
          <w:w w:val="118"/>
          <w:sz w:val="22"/>
          <w:szCs w:val="22"/>
        </w:rPr>
        <w:t>s</w:t>
      </w:r>
      <w:r>
        <w:rPr>
          <w:rFonts w:ascii="Arial" w:hAnsi="Arial" w:cs="Calibri"/>
          <w:spacing w:val="-2"/>
          <w:w w:val="109"/>
          <w:sz w:val="22"/>
          <w:szCs w:val="22"/>
        </w:rPr>
        <w:t>u</w:t>
      </w:r>
      <w:r>
        <w:rPr>
          <w:rFonts w:ascii="Arial" w:hAnsi="Arial" w:cs="Calibri"/>
          <w:spacing w:val="3"/>
          <w:w w:val="109"/>
          <w:sz w:val="22"/>
          <w:szCs w:val="22"/>
        </w:rPr>
        <w:t>p</w:t>
      </w:r>
      <w:r>
        <w:rPr>
          <w:rFonts w:ascii="Arial" w:hAnsi="Arial" w:cs="Calibri"/>
          <w:spacing w:val="-2"/>
          <w:w w:val="109"/>
          <w:sz w:val="22"/>
          <w:szCs w:val="22"/>
        </w:rPr>
        <w:t>p</w:t>
      </w:r>
      <w:r>
        <w:rPr>
          <w:rFonts w:ascii="Arial" w:hAnsi="Arial" w:cs="Calibri"/>
          <w:w w:val="107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-3"/>
          <w:w w:val="118"/>
          <w:sz w:val="22"/>
          <w:szCs w:val="22"/>
        </w:rPr>
        <w:t>t</w:t>
      </w:r>
      <w:r>
        <w:rPr>
          <w:rFonts w:ascii="Arial" w:hAnsi="Arial" w:cs="Calibri"/>
          <w:spacing w:val="4"/>
          <w:w w:val="89"/>
          <w:sz w:val="22"/>
          <w:szCs w:val="22"/>
        </w:rPr>
        <w:t>i</w:t>
      </w:r>
      <w:r>
        <w:rPr>
          <w:rFonts w:ascii="Arial" w:hAnsi="Arial" w:cs="Calibri"/>
          <w:w w:val="109"/>
          <w:sz w:val="22"/>
          <w:szCs w:val="22"/>
        </w:rPr>
        <w:t>n</w:t>
      </w:r>
      <w:r>
        <w:rPr>
          <w:rFonts w:ascii="Arial" w:hAnsi="Arial" w:cs="Calibri"/>
          <w:w w:val="105"/>
          <w:sz w:val="22"/>
          <w:szCs w:val="22"/>
        </w:rPr>
        <w:t>g</w:t>
      </w:r>
      <w:r>
        <w:rPr>
          <w:rFonts w:ascii="Arial" w:hAnsi="Arial" w:cs="Calibri"/>
          <w:spacing w:val="-11"/>
          <w:sz w:val="22"/>
          <w:szCs w:val="22"/>
        </w:rPr>
        <w:t xml:space="preserve"> </w:t>
      </w:r>
      <w:r>
        <w:rPr>
          <w:rFonts w:ascii="Arial" w:hAnsi="Arial" w:cs="Calibri"/>
          <w:spacing w:val="4"/>
          <w:sz w:val="22"/>
          <w:szCs w:val="22"/>
        </w:rPr>
        <w:t>A</w:t>
      </w:r>
      <w:r>
        <w:rPr>
          <w:rFonts w:ascii="Arial" w:hAnsi="Arial" w:cs="Calibri"/>
          <w:spacing w:val="-4"/>
          <w:sz w:val="22"/>
          <w:szCs w:val="22"/>
        </w:rPr>
        <w:t>c</w:t>
      </w:r>
      <w:r>
        <w:rPr>
          <w:rFonts w:ascii="Arial" w:hAnsi="Arial" w:cs="Calibri"/>
          <w:spacing w:val="4"/>
          <w:sz w:val="22"/>
          <w:szCs w:val="22"/>
        </w:rPr>
        <w:t>c</w:t>
      </w:r>
      <w:r>
        <w:rPr>
          <w:rFonts w:ascii="Arial" w:hAnsi="Arial" w:cs="Calibri"/>
          <w:sz w:val="22"/>
          <w:szCs w:val="22"/>
        </w:rPr>
        <w:t>e</w:t>
      </w:r>
      <w:r>
        <w:rPr>
          <w:rFonts w:ascii="Arial" w:hAnsi="Arial" w:cs="Calibri"/>
          <w:spacing w:val="-3"/>
          <w:sz w:val="22"/>
          <w:szCs w:val="22"/>
        </w:rPr>
        <w:t>s</w:t>
      </w:r>
      <w:r>
        <w:rPr>
          <w:rFonts w:ascii="Arial" w:hAnsi="Arial" w:cs="Calibri"/>
          <w:sz w:val="22"/>
          <w:szCs w:val="22"/>
        </w:rPr>
        <w:t>s</w:t>
      </w:r>
      <w:r>
        <w:rPr>
          <w:rFonts w:ascii="Arial" w:hAnsi="Arial" w:cs="Calibri"/>
          <w:spacing w:val="4"/>
          <w:sz w:val="22"/>
          <w:szCs w:val="22"/>
        </w:rPr>
        <w:t>i</w:t>
      </w:r>
      <w:r>
        <w:rPr>
          <w:rFonts w:ascii="Arial" w:hAnsi="Arial" w:cs="Calibri"/>
          <w:spacing w:val="-2"/>
          <w:sz w:val="22"/>
          <w:szCs w:val="22"/>
        </w:rPr>
        <w:t>b</w:t>
      </w:r>
      <w:r>
        <w:rPr>
          <w:rFonts w:ascii="Arial" w:hAnsi="Arial" w:cs="Calibri"/>
          <w:sz w:val="22"/>
          <w:szCs w:val="22"/>
        </w:rPr>
        <w:t>i</w:t>
      </w:r>
      <w:r>
        <w:rPr>
          <w:rFonts w:ascii="Arial" w:hAnsi="Arial" w:cs="Calibri"/>
          <w:spacing w:val="1"/>
          <w:sz w:val="22"/>
          <w:szCs w:val="22"/>
        </w:rPr>
        <w:t>li</w:t>
      </w:r>
      <w:r>
        <w:rPr>
          <w:rFonts w:ascii="Arial" w:hAnsi="Arial" w:cs="Calibri"/>
          <w:sz w:val="22"/>
          <w:szCs w:val="22"/>
        </w:rPr>
        <w:t>ty</w:t>
      </w:r>
      <w:r>
        <w:rPr>
          <w:rFonts w:ascii="Arial" w:hAnsi="Arial" w:cs="Calibri"/>
          <w:spacing w:val="11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(</w:t>
      </w:r>
      <w:r>
        <w:rPr>
          <w:rFonts w:ascii="Arial" w:hAnsi="Arial" w:cs="Calibri"/>
          <w:b/>
          <w:bCs/>
          <w:spacing w:val="-1"/>
          <w:sz w:val="22"/>
          <w:szCs w:val="22"/>
        </w:rPr>
        <w:t>5</w:t>
      </w:r>
      <w:r>
        <w:rPr>
          <w:rFonts w:ascii="Arial" w:hAnsi="Arial" w:cs="Calibri"/>
          <w:spacing w:val="3"/>
          <w:sz w:val="22"/>
          <w:szCs w:val="22"/>
        </w:rPr>
        <w:t>0</w:t>
      </w:r>
      <w:r>
        <w:rPr>
          <w:rFonts w:ascii="Arial" w:hAnsi="Arial" w:cs="Calibri"/>
          <w:spacing w:val="-1"/>
          <w:sz w:val="22"/>
          <w:szCs w:val="22"/>
        </w:rPr>
        <w:t>8</w:t>
      </w:r>
      <w:r>
        <w:rPr>
          <w:rFonts w:ascii="Arial" w:hAnsi="Arial" w:cs="Calibri"/>
          <w:sz w:val="22"/>
          <w:szCs w:val="22"/>
        </w:rPr>
        <w:t>,</w:t>
      </w:r>
      <w:r>
        <w:rPr>
          <w:rFonts w:ascii="Arial" w:hAnsi="Arial" w:cs="Calibri"/>
          <w:spacing w:val="49"/>
          <w:sz w:val="22"/>
          <w:szCs w:val="22"/>
        </w:rPr>
        <w:t xml:space="preserve"> </w:t>
      </w:r>
      <w:r>
        <w:rPr>
          <w:rFonts w:ascii="Arial" w:hAnsi="Arial" w:cs="Calibri"/>
          <w:spacing w:val="-3"/>
          <w:w w:val="89"/>
          <w:sz w:val="22"/>
          <w:szCs w:val="22"/>
        </w:rPr>
        <w:t>W</w:t>
      </w:r>
      <w:r>
        <w:rPr>
          <w:rFonts w:ascii="Arial" w:hAnsi="Arial" w:cs="Calibri"/>
          <w:w w:val="89"/>
          <w:sz w:val="22"/>
          <w:szCs w:val="22"/>
        </w:rPr>
        <w:t>CA</w:t>
      </w:r>
      <w:r>
        <w:rPr>
          <w:rFonts w:ascii="Arial" w:hAnsi="Arial" w:cs="Calibri"/>
          <w:spacing w:val="2"/>
          <w:w w:val="89"/>
          <w:sz w:val="22"/>
          <w:szCs w:val="22"/>
        </w:rPr>
        <w:t>G</w:t>
      </w:r>
      <w:r>
        <w:rPr>
          <w:rFonts w:ascii="Arial" w:hAnsi="Arial" w:cs="Calibri"/>
          <w:w w:val="89"/>
          <w:sz w:val="22"/>
          <w:szCs w:val="22"/>
        </w:rPr>
        <w:t xml:space="preserve">) </w:t>
      </w:r>
      <w:r>
        <w:rPr>
          <w:rFonts w:ascii="Arial" w:hAnsi="Arial" w:cs="Calibri"/>
          <w:spacing w:val="-2"/>
          <w:w w:val="105"/>
          <w:sz w:val="22"/>
          <w:szCs w:val="22"/>
        </w:rPr>
        <w:t>g</w:t>
      </w:r>
      <w:r>
        <w:rPr>
          <w:rFonts w:ascii="Arial" w:hAnsi="Arial" w:cs="Calibri"/>
          <w:w w:val="109"/>
          <w:sz w:val="22"/>
          <w:szCs w:val="22"/>
        </w:rPr>
        <w:t>u</w:t>
      </w:r>
      <w:r>
        <w:rPr>
          <w:rFonts w:ascii="Arial" w:hAnsi="Arial" w:cs="Calibri"/>
          <w:spacing w:val="1"/>
          <w:w w:val="89"/>
          <w:sz w:val="22"/>
          <w:szCs w:val="22"/>
        </w:rPr>
        <w:t>i</w:t>
      </w:r>
      <w:r>
        <w:rPr>
          <w:rFonts w:ascii="Arial" w:hAnsi="Arial" w:cs="Calibri"/>
          <w:spacing w:val="-2"/>
          <w:w w:val="109"/>
          <w:sz w:val="22"/>
          <w:szCs w:val="22"/>
        </w:rPr>
        <w:t>d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w w:val="89"/>
          <w:sz w:val="22"/>
          <w:szCs w:val="22"/>
        </w:rPr>
        <w:t>l</w:t>
      </w:r>
      <w:r>
        <w:rPr>
          <w:rFonts w:ascii="Arial" w:hAnsi="Arial" w:cs="Calibri"/>
          <w:spacing w:val="4"/>
          <w:w w:val="89"/>
          <w:sz w:val="22"/>
          <w:szCs w:val="22"/>
        </w:rPr>
        <w:t>i</w:t>
      </w:r>
      <w:r>
        <w:rPr>
          <w:rFonts w:ascii="Arial" w:hAnsi="Arial" w:cs="Calibri"/>
          <w:spacing w:val="-3"/>
          <w:w w:val="109"/>
          <w:sz w:val="22"/>
          <w:szCs w:val="22"/>
        </w:rPr>
        <w:t>n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w w:val="118"/>
          <w:sz w:val="22"/>
          <w:szCs w:val="22"/>
        </w:rPr>
        <w:t>s</w:t>
      </w:r>
      <w:r>
        <w:rPr>
          <w:rFonts w:ascii="Arial" w:hAnsi="Arial" w:cs="Calibri"/>
          <w:w w:val="97"/>
          <w:sz w:val="22"/>
          <w:szCs w:val="22"/>
        </w:rPr>
        <w:t>.</w:t>
      </w:r>
    </w:p>
    <w:p w:rsidR="00383144" w:rsidP="370CF7D0" w:rsidRDefault="00383144" w14:paraId="0C188150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>
        <w:rPr>
          <w:rFonts w:ascii="Arial" w:hAnsi="Arial" w:cs="Calibri"/>
          <w:sz w:val="22"/>
          <w:szCs w:val="22"/>
        </w:rPr>
        <w:t>Valuable experience</w:t>
      </w:r>
      <w:r>
        <w:rPr>
          <w:rFonts w:ascii="Arial" w:hAnsi="Arial" w:cs="Calibri"/>
          <w:spacing w:val="9"/>
          <w:sz w:val="22"/>
          <w:szCs w:val="22"/>
        </w:rPr>
        <w:t xml:space="preserve"> </w:t>
      </w:r>
      <w:r>
        <w:rPr>
          <w:rFonts w:ascii="Arial" w:hAnsi="Arial" w:cs="Calibri"/>
          <w:spacing w:val="3"/>
          <w:sz w:val="22"/>
          <w:szCs w:val="22"/>
        </w:rPr>
        <w:t>w</w:t>
      </w:r>
      <w:r>
        <w:rPr>
          <w:rFonts w:ascii="Arial" w:hAnsi="Arial" w:cs="Calibri"/>
          <w:sz w:val="22"/>
          <w:szCs w:val="22"/>
        </w:rPr>
        <w:t>ork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z w:val="22"/>
          <w:szCs w:val="22"/>
        </w:rPr>
        <w:t>ng</w:t>
      </w:r>
      <w:r>
        <w:rPr>
          <w:rFonts w:ascii="Arial" w:hAnsi="Arial" w:cs="Calibri"/>
          <w:spacing w:val="29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w</w:t>
      </w:r>
      <w:r>
        <w:rPr>
          <w:rFonts w:ascii="Arial" w:hAnsi="Arial" w:cs="Calibri"/>
          <w:spacing w:val="4"/>
          <w:sz w:val="22"/>
          <w:szCs w:val="22"/>
        </w:rPr>
        <w:t>i</w:t>
      </w:r>
      <w:r>
        <w:rPr>
          <w:rFonts w:ascii="Arial" w:hAnsi="Arial" w:cs="Calibri"/>
          <w:spacing w:val="-3"/>
          <w:sz w:val="22"/>
          <w:szCs w:val="22"/>
        </w:rPr>
        <w:t>t</w:t>
      </w:r>
      <w:r>
        <w:rPr>
          <w:rFonts w:ascii="Arial" w:hAnsi="Arial" w:cs="Calibri"/>
          <w:sz w:val="22"/>
          <w:szCs w:val="22"/>
        </w:rPr>
        <w:t>h</w:t>
      </w:r>
      <w:r>
        <w:rPr>
          <w:rFonts w:ascii="Arial" w:hAnsi="Arial" w:cs="Calibri"/>
          <w:spacing w:val="20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pacing w:val="3"/>
          <w:w w:val="108"/>
          <w:sz w:val="22"/>
          <w:szCs w:val="22"/>
        </w:rPr>
        <w:t>Bootstrap</w:t>
      </w:r>
      <w:r>
        <w:rPr>
          <w:rFonts w:ascii="Arial" w:hAnsi="Arial" w:cs="Calibri"/>
          <w:spacing w:val="13"/>
          <w:w w:val="108"/>
          <w:sz w:val="22"/>
          <w:szCs w:val="22"/>
        </w:rPr>
        <w:t xml:space="preserve"> </w:t>
      </w:r>
      <w:r>
        <w:rPr>
          <w:rFonts w:ascii="Arial" w:hAnsi="Arial" w:cs="Calibri"/>
          <w:spacing w:val="-5"/>
          <w:sz w:val="22"/>
          <w:szCs w:val="22"/>
        </w:rPr>
        <w:t>a</w:t>
      </w:r>
      <w:r>
        <w:rPr>
          <w:rFonts w:ascii="Arial" w:hAnsi="Arial" w:cs="Calibri"/>
          <w:spacing w:val="4"/>
          <w:sz w:val="22"/>
          <w:szCs w:val="22"/>
        </w:rPr>
        <w:t>n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55"/>
          <w:sz w:val="22"/>
          <w:szCs w:val="22"/>
        </w:rPr>
        <w:t xml:space="preserve"> </w:t>
      </w:r>
      <w:r>
        <w:rPr>
          <w:rFonts w:ascii="Arial" w:hAnsi="Arial" w:cs="Calibri"/>
          <w:b/>
          <w:bCs/>
          <w:sz w:val="22"/>
          <w:szCs w:val="22"/>
        </w:rPr>
        <w:t>CSS3</w:t>
      </w:r>
      <w:r>
        <w:rPr>
          <w:rFonts w:ascii="Arial" w:hAnsi="Arial" w:cs="Calibri"/>
          <w:spacing w:val="25"/>
          <w:sz w:val="22"/>
          <w:szCs w:val="22"/>
        </w:rPr>
        <w:t xml:space="preserve"> </w:t>
      </w:r>
      <w:r>
        <w:rPr>
          <w:rFonts w:ascii="Arial" w:hAnsi="Arial" w:cs="Calibri"/>
          <w:spacing w:val="-5"/>
          <w:w w:val="113"/>
          <w:sz w:val="22"/>
          <w:szCs w:val="22"/>
        </w:rPr>
        <w:t>m</w:t>
      </w:r>
      <w:r>
        <w:rPr>
          <w:rFonts w:ascii="Arial" w:hAnsi="Arial" w:cs="Calibri"/>
          <w:spacing w:val="4"/>
          <w:w w:val="120"/>
          <w:sz w:val="22"/>
          <w:szCs w:val="22"/>
        </w:rPr>
        <w:t>e</w:t>
      </w:r>
      <w:r>
        <w:rPr>
          <w:rFonts w:ascii="Arial" w:hAnsi="Arial" w:cs="Calibri"/>
          <w:spacing w:val="-2"/>
          <w:w w:val="109"/>
          <w:sz w:val="22"/>
          <w:szCs w:val="22"/>
        </w:rPr>
        <w:t>d</w:t>
      </w:r>
      <w:r>
        <w:rPr>
          <w:rFonts w:ascii="Arial" w:hAnsi="Arial" w:cs="Calibri"/>
          <w:spacing w:val="4"/>
          <w:w w:val="89"/>
          <w:sz w:val="22"/>
          <w:szCs w:val="22"/>
        </w:rPr>
        <w:t>i</w:t>
      </w:r>
      <w:r>
        <w:rPr>
          <w:rFonts w:ascii="Arial" w:hAnsi="Arial" w:cs="Calibri"/>
          <w:w w:val="123"/>
          <w:sz w:val="22"/>
          <w:szCs w:val="22"/>
        </w:rPr>
        <w:t>a</w:t>
      </w:r>
      <w:r>
        <w:rPr>
          <w:rFonts w:ascii="Arial" w:hAnsi="Arial" w:cs="Calibri"/>
          <w:spacing w:val="8"/>
          <w:sz w:val="22"/>
          <w:szCs w:val="22"/>
        </w:rPr>
        <w:t xml:space="preserve"> </w:t>
      </w:r>
      <w:r>
        <w:rPr>
          <w:rFonts w:ascii="Arial" w:hAnsi="Arial" w:cs="Calibri"/>
          <w:w w:val="109"/>
          <w:sz w:val="22"/>
          <w:szCs w:val="22"/>
        </w:rPr>
        <w:t>q</w:t>
      </w:r>
      <w:r>
        <w:rPr>
          <w:rFonts w:ascii="Arial" w:hAnsi="Arial" w:cs="Calibri"/>
          <w:spacing w:val="3"/>
          <w:w w:val="109"/>
          <w:sz w:val="22"/>
          <w:szCs w:val="22"/>
        </w:rPr>
        <w:t>u</w:t>
      </w:r>
      <w:r>
        <w:rPr>
          <w:rFonts w:ascii="Arial" w:hAnsi="Arial" w:cs="Calibri"/>
          <w:spacing w:val="-3"/>
          <w:w w:val="120"/>
          <w:sz w:val="22"/>
          <w:szCs w:val="22"/>
        </w:rPr>
        <w:t>e</w:t>
      </w:r>
      <w:r>
        <w:rPr>
          <w:rFonts w:ascii="Arial" w:hAnsi="Arial" w:cs="Calibri"/>
          <w:spacing w:val="2"/>
          <w:sz w:val="22"/>
          <w:szCs w:val="22"/>
        </w:rPr>
        <w:t>r</w:t>
      </w:r>
      <w:r>
        <w:rPr>
          <w:rFonts w:ascii="Arial" w:hAnsi="Arial" w:cs="Calibri"/>
          <w:spacing w:val="1"/>
          <w:w w:val="89"/>
          <w:sz w:val="22"/>
          <w:szCs w:val="22"/>
        </w:rPr>
        <w:t>i</w:t>
      </w:r>
      <w:r>
        <w:rPr>
          <w:rFonts w:ascii="Arial" w:hAnsi="Arial" w:cs="Calibri"/>
          <w:spacing w:val="-3"/>
          <w:w w:val="120"/>
          <w:sz w:val="22"/>
          <w:szCs w:val="22"/>
        </w:rPr>
        <w:t>e</w:t>
      </w:r>
      <w:r>
        <w:rPr>
          <w:rFonts w:ascii="Arial" w:hAnsi="Arial" w:cs="Calibri"/>
          <w:w w:val="118"/>
          <w:sz w:val="22"/>
          <w:szCs w:val="22"/>
        </w:rPr>
        <w:t>s</w:t>
      </w:r>
      <w:r>
        <w:rPr>
          <w:rFonts w:ascii="Arial" w:hAnsi="Arial" w:cs="Calibri"/>
          <w:spacing w:val="13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to</w:t>
      </w:r>
      <w:r>
        <w:rPr>
          <w:rFonts w:ascii="Arial" w:hAnsi="Arial" w:cs="Calibri"/>
          <w:spacing w:val="30"/>
          <w:sz w:val="22"/>
          <w:szCs w:val="22"/>
        </w:rPr>
        <w:t xml:space="preserve"> </w:t>
      </w:r>
      <w:r>
        <w:rPr>
          <w:rFonts w:ascii="Arial" w:hAnsi="Arial" w:cs="Calibri"/>
          <w:spacing w:val="1"/>
          <w:sz w:val="22"/>
          <w:szCs w:val="22"/>
        </w:rPr>
        <w:t>support</w:t>
      </w:r>
      <w:r>
        <w:rPr>
          <w:rFonts w:ascii="Arial" w:hAnsi="Arial" w:cs="Calibri"/>
          <w:spacing w:val="15"/>
          <w:sz w:val="22"/>
          <w:szCs w:val="22"/>
        </w:rPr>
        <w:t xml:space="preserve"> </w:t>
      </w:r>
      <w:r>
        <w:rPr>
          <w:rFonts w:ascii="Arial" w:hAnsi="Arial" w:cs="Calibri"/>
          <w:w w:val="97"/>
          <w:sz w:val="22"/>
          <w:szCs w:val="22"/>
        </w:rPr>
        <w:t>R</w:t>
      </w:r>
      <w:r>
        <w:rPr>
          <w:rFonts w:ascii="Arial" w:hAnsi="Arial" w:cs="Calibri"/>
          <w:spacing w:val="1"/>
          <w:w w:val="120"/>
          <w:sz w:val="22"/>
          <w:szCs w:val="22"/>
        </w:rPr>
        <w:t>e</w:t>
      </w:r>
      <w:r>
        <w:rPr>
          <w:rFonts w:ascii="Arial" w:hAnsi="Arial" w:cs="Calibri"/>
          <w:w w:val="118"/>
          <w:sz w:val="22"/>
          <w:szCs w:val="22"/>
        </w:rPr>
        <w:t>s</w:t>
      </w:r>
      <w:r>
        <w:rPr>
          <w:rFonts w:ascii="Arial" w:hAnsi="Arial" w:cs="Calibri"/>
          <w:spacing w:val="-2"/>
          <w:w w:val="109"/>
          <w:sz w:val="22"/>
          <w:szCs w:val="22"/>
        </w:rPr>
        <w:t>p</w:t>
      </w:r>
      <w:r>
        <w:rPr>
          <w:rFonts w:ascii="Arial" w:hAnsi="Arial" w:cs="Calibri"/>
          <w:w w:val="107"/>
          <w:sz w:val="22"/>
          <w:szCs w:val="22"/>
        </w:rPr>
        <w:t>o</w:t>
      </w:r>
      <w:r>
        <w:rPr>
          <w:rFonts w:ascii="Arial" w:hAnsi="Arial" w:cs="Calibri"/>
          <w:w w:val="109"/>
          <w:sz w:val="22"/>
          <w:szCs w:val="22"/>
        </w:rPr>
        <w:t>n</w:t>
      </w:r>
      <w:r>
        <w:rPr>
          <w:rFonts w:ascii="Arial" w:hAnsi="Arial" w:cs="Calibri"/>
          <w:w w:val="118"/>
          <w:sz w:val="22"/>
          <w:szCs w:val="22"/>
        </w:rPr>
        <w:t>s</w:t>
      </w:r>
      <w:r>
        <w:rPr>
          <w:rFonts w:ascii="Arial" w:hAnsi="Arial" w:cs="Calibri"/>
          <w:spacing w:val="4"/>
          <w:w w:val="89"/>
          <w:sz w:val="22"/>
          <w:szCs w:val="22"/>
        </w:rPr>
        <w:t>i</w:t>
      </w:r>
      <w:r>
        <w:rPr>
          <w:rFonts w:ascii="Arial" w:hAnsi="Arial" w:cs="Calibri"/>
          <w:spacing w:val="-3"/>
          <w:w w:val="90"/>
          <w:sz w:val="22"/>
          <w:szCs w:val="22"/>
        </w:rPr>
        <w:t>v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pacing w:val="13"/>
          <w:sz w:val="22"/>
          <w:szCs w:val="22"/>
        </w:rPr>
        <w:t xml:space="preserve"> </w:t>
      </w:r>
      <w:r>
        <w:rPr>
          <w:rFonts w:ascii="Arial" w:hAnsi="Arial" w:cs="Calibri"/>
          <w:w w:val="95"/>
          <w:sz w:val="22"/>
          <w:szCs w:val="22"/>
        </w:rPr>
        <w:t>W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w w:val="109"/>
          <w:sz w:val="22"/>
          <w:szCs w:val="22"/>
        </w:rPr>
        <w:t xml:space="preserve">b </w:t>
      </w:r>
      <w:r>
        <w:rPr>
          <w:rFonts w:ascii="Arial" w:hAnsi="Arial" w:cs="Calibri"/>
          <w:spacing w:val="1"/>
          <w:sz w:val="22"/>
          <w:szCs w:val="22"/>
        </w:rPr>
        <w:t>D</w:t>
      </w:r>
      <w:r>
        <w:rPr>
          <w:rFonts w:ascii="Arial" w:hAnsi="Arial" w:cs="Calibri"/>
          <w:sz w:val="22"/>
          <w:szCs w:val="22"/>
        </w:rPr>
        <w:t>esi</w:t>
      </w:r>
      <w:r>
        <w:rPr>
          <w:rFonts w:ascii="Arial" w:hAnsi="Arial" w:cs="Calibri"/>
          <w:spacing w:val="-2"/>
          <w:sz w:val="22"/>
          <w:szCs w:val="22"/>
        </w:rPr>
        <w:t>g</w:t>
      </w:r>
      <w:r>
        <w:rPr>
          <w:rFonts w:ascii="Arial" w:hAnsi="Arial" w:cs="Calibri"/>
          <w:spacing w:val="-3"/>
          <w:sz w:val="22"/>
          <w:szCs w:val="22"/>
        </w:rPr>
        <w:t>n</w:t>
      </w:r>
      <w:r>
        <w:rPr>
          <w:rFonts w:ascii="Arial" w:hAnsi="Arial" w:cs="Calibri"/>
          <w:sz w:val="22"/>
          <w:szCs w:val="22"/>
        </w:rPr>
        <w:t xml:space="preserve"> (</w:t>
      </w:r>
      <w:r>
        <w:rPr>
          <w:rFonts w:ascii="Arial" w:hAnsi="Arial" w:cs="Calibri"/>
          <w:spacing w:val="4"/>
          <w:sz w:val="22"/>
          <w:szCs w:val="22"/>
        </w:rPr>
        <w:t>R</w:t>
      </w:r>
      <w:r>
        <w:rPr>
          <w:rFonts w:ascii="Arial" w:hAnsi="Arial" w:cs="Calibri"/>
          <w:spacing w:val="-3"/>
          <w:sz w:val="22"/>
          <w:szCs w:val="22"/>
        </w:rPr>
        <w:t>W</w:t>
      </w:r>
      <w:r>
        <w:rPr>
          <w:rFonts w:ascii="Arial" w:hAnsi="Arial" w:cs="Calibri"/>
          <w:spacing w:val="4"/>
          <w:sz w:val="22"/>
          <w:szCs w:val="22"/>
        </w:rPr>
        <w:t>D</w:t>
      </w:r>
      <w:r>
        <w:rPr>
          <w:rFonts w:ascii="Arial" w:hAnsi="Arial" w:cs="Calibri"/>
          <w:sz w:val="22"/>
          <w:szCs w:val="22"/>
        </w:rPr>
        <w:t>).</w:t>
      </w:r>
    </w:p>
    <w:p w:rsidR="00383144" w:rsidP="370CF7D0" w:rsidRDefault="00383144" w14:paraId="02F08812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>
        <w:rPr>
          <w:rFonts w:ascii="Arial" w:hAnsi="Arial" w:cs="Calibri"/>
          <w:sz w:val="22"/>
          <w:szCs w:val="22"/>
        </w:rPr>
        <w:t>Go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11"/>
          <w:sz w:val="22"/>
          <w:szCs w:val="22"/>
        </w:rPr>
        <w:t xml:space="preserve"> </w:t>
      </w:r>
      <w:r>
        <w:rPr>
          <w:rFonts w:ascii="Arial" w:hAnsi="Arial" w:cs="Calibri"/>
          <w:spacing w:val="2"/>
          <w:sz w:val="22"/>
          <w:szCs w:val="22"/>
        </w:rPr>
        <w:t>K</w:t>
      </w:r>
      <w:r>
        <w:rPr>
          <w:rFonts w:ascii="Arial" w:hAnsi="Arial" w:cs="Calibri"/>
          <w:sz w:val="22"/>
          <w:szCs w:val="22"/>
        </w:rPr>
        <w:t>n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w</w:t>
      </w:r>
      <w:r>
        <w:rPr>
          <w:rFonts w:ascii="Arial" w:hAnsi="Arial" w:cs="Calibri"/>
          <w:spacing w:val="1"/>
          <w:sz w:val="22"/>
          <w:szCs w:val="22"/>
        </w:rPr>
        <w:t>le</w:t>
      </w:r>
      <w:r>
        <w:rPr>
          <w:rFonts w:ascii="Arial" w:hAnsi="Arial" w:cs="Calibri"/>
          <w:spacing w:val="3"/>
          <w:sz w:val="22"/>
          <w:szCs w:val="22"/>
        </w:rPr>
        <w:t>d</w:t>
      </w:r>
      <w:r>
        <w:rPr>
          <w:rFonts w:ascii="Arial" w:hAnsi="Arial" w:cs="Calibri"/>
          <w:spacing w:val="-4"/>
          <w:sz w:val="22"/>
          <w:szCs w:val="22"/>
        </w:rPr>
        <w:t>g</w:t>
      </w:r>
      <w:r>
        <w:rPr>
          <w:rFonts w:ascii="Arial" w:hAnsi="Arial" w:cs="Calibri"/>
          <w:sz w:val="22"/>
          <w:szCs w:val="22"/>
        </w:rPr>
        <w:t>e</w:t>
      </w:r>
      <w:r>
        <w:rPr>
          <w:rFonts w:ascii="Arial" w:hAnsi="Arial" w:cs="Calibri"/>
          <w:spacing w:val="43"/>
          <w:sz w:val="22"/>
          <w:szCs w:val="22"/>
        </w:rPr>
        <w:t xml:space="preserve"> 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n</w:t>
      </w:r>
      <w:r>
        <w:rPr>
          <w:rFonts w:ascii="Arial" w:hAnsi="Arial" w:cs="Calibri"/>
          <w:spacing w:val="19"/>
          <w:sz w:val="22"/>
          <w:szCs w:val="22"/>
        </w:rPr>
        <w:t xml:space="preserve"> </w:t>
      </w:r>
      <w:r>
        <w:rPr>
          <w:rFonts w:ascii="Arial" w:hAnsi="Arial" w:cs="Calibri"/>
          <w:spacing w:val="4"/>
          <w:w w:val="89"/>
          <w:sz w:val="22"/>
          <w:szCs w:val="22"/>
        </w:rPr>
        <w:t>i</w:t>
      </w:r>
      <w:r>
        <w:rPr>
          <w:rFonts w:ascii="Arial" w:hAnsi="Arial" w:cs="Calibri"/>
          <w:w w:val="113"/>
          <w:sz w:val="22"/>
          <w:szCs w:val="22"/>
        </w:rPr>
        <w:t>m</w:t>
      </w:r>
      <w:r>
        <w:rPr>
          <w:rFonts w:ascii="Arial" w:hAnsi="Arial" w:cs="Calibri"/>
          <w:spacing w:val="-4"/>
          <w:w w:val="109"/>
          <w:sz w:val="22"/>
          <w:szCs w:val="22"/>
        </w:rPr>
        <w:t>p</w:t>
      </w:r>
      <w:r>
        <w:rPr>
          <w:rFonts w:ascii="Arial" w:hAnsi="Arial" w:cs="Calibri"/>
          <w:spacing w:val="4"/>
          <w:w w:val="89"/>
          <w:sz w:val="22"/>
          <w:szCs w:val="22"/>
        </w:rPr>
        <w:t>l</w:t>
      </w:r>
      <w:r>
        <w:rPr>
          <w:rFonts w:ascii="Arial" w:hAnsi="Arial" w:cs="Calibri"/>
          <w:spacing w:val="1"/>
          <w:w w:val="120"/>
          <w:sz w:val="22"/>
          <w:szCs w:val="22"/>
        </w:rPr>
        <w:t>e</w:t>
      </w:r>
      <w:r>
        <w:rPr>
          <w:rFonts w:ascii="Arial" w:hAnsi="Arial" w:cs="Calibri"/>
          <w:spacing w:val="-2"/>
          <w:w w:val="113"/>
          <w:sz w:val="22"/>
          <w:szCs w:val="22"/>
        </w:rPr>
        <w:t>m</w:t>
      </w:r>
      <w:r>
        <w:rPr>
          <w:rFonts w:ascii="Arial" w:hAnsi="Arial" w:cs="Calibri"/>
          <w:spacing w:val="-3"/>
          <w:w w:val="120"/>
          <w:sz w:val="22"/>
          <w:szCs w:val="22"/>
        </w:rPr>
        <w:t>e</w:t>
      </w:r>
      <w:r>
        <w:rPr>
          <w:rFonts w:ascii="Arial" w:hAnsi="Arial" w:cs="Calibri"/>
          <w:spacing w:val="4"/>
          <w:w w:val="109"/>
          <w:sz w:val="22"/>
          <w:szCs w:val="22"/>
        </w:rPr>
        <w:t>n</w:t>
      </w:r>
      <w:r>
        <w:rPr>
          <w:rFonts w:ascii="Arial" w:hAnsi="Arial" w:cs="Calibri"/>
          <w:spacing w:val="2"/>
          <w:w w:val="118"/>
          <w:sz w:val="22"/>
          <w:szCs w:val="22"/>
        </w:rPr>
        <w:t>t</w:t>
      </w:r>
      <w:r>
        <w:rPr>
          <w:rFonts w:ascii="Arial" w:hAnsi="Arial" w:cs="Calibri"/>
          <w:spacing w:val="-2"/>
          <w:w w:val="123"/>
          <w:sz w:val="22"/>
          <w:szCs w:val="22"/>
        </w:rPr>
        <w:t>a</w:t>
      </w:r>
      <w:r>
        <w:rPr>
          <w:rFonts w:ascii="Arial" w:hAnsi="Arial" w:cs="Calibri"/>
          <w:w w:val="118"/>
          <w:sz w:val="22"/>
          <w:szCs w:val="22"/>
        </w:rPr>
        <w:t>t</w:t>
      </w:r>
      <w:r>
        <w:rPr>
          <w:rFonts w:ascii="Arial" w:hAnsi="Arial" w:cs="Calibri"/>
          <w:w w:val="89"/>
          <w:sz w:val="22"/>
          <w:szCs w:val="22"/>
        </w:rPr>
        <w:t>i</w:t>
      </w:r>
      <w:r>
        <w:rPr>
          <w:rFonts w:ascii="Arial" w:hAnsi="Arial" w:cs="Calibri"/>
          <w:spacing w:val="-2"/>
          <w:w w:val="107"/>
          <w:sz w:val="22"/>
          <w:szCs w:val="22"/>
        </w:rPr>
        <w:t>o</w:t>
      </w:r>
      <w:r>
        <w:rPr>
          <w:rFonts w:ascii="Arial" w:hAnsi="Arial" w:cs="Calibri"/>
          <w:w w:val="109"/>
          <w:sz w:val="22"/>
          <w:szCs w:val="22"/>
        </w:rPr>
        <w:t>n</w:t>
      </w:r>
      <w:r>
        <w:rPr>
          <w:rFonts w:ascii="Arial" w:hAnsi="Arial" w:cs="Calibri"/>
          <w:spacing w:val="3"/>
          <w:sz w:val="22"/>
          <w:szCs w:val="22"/>
        </w:rPr>
        <w:t xml:space="preserve"> 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f</w:t>
      </w:r>
      <w:r>
        <w:rPr>
          <w:rFonts w:ascii="Arial" w:hAnsi="Arial" w:cs="Calibri"/>
          <w:spacing w:val="9"/>
          <w:sz w:val="22"/>
          <w:szCs w:val="22"/>
        </w:rPr>
        <w:t xml:space="preserve"> </w:t>
      </w:r>
      <w:r>
        <w:rPr>
          <w:rFonts w:ascii="Arial" w:hAnsi="Arial" w:cs="Calibri"/>
          <w:spacing w:val="-4"/>
          <w:w w:val="109"/>
          <w:sz w:val="22"/>
          <w:szCs w:val="22"/>
        </w:rPr>
        <w:t>u</w:t>
      </w:r>
      <w:r>
        <w:rPr>
          <w:rFonts w:ascii="Arial" w:hAnsi="Arial" w:cs="Calibri"/>
          <w:spacing w:val="4"/>
          <w:w w:val="118"/>
          <w:sz w:val="22"/>
          <w:szCs w:val="22"/>
        </w:rPr>
        <w:t>s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w w:val="73"/>
          <w:sz w:val="22"/>
          <w:szCs w:val="22"/>
        </w:rPr>
        <w:t>-</w:t>
      </w:r>
      <w:r>
        <w:rPr>
          <w:rFonts w:ascii="Arial" w:hAnsi="Arial" w:cs="Calibri"/>
          <w:spacing w:val="-1"/>
          <w:w w:val="106"/>
          <w:sz w:val="22"/>
          <w:szCs w:val="22"/>
        </w:rPr>
        <w:t>c</w:t>
      </w:r>
      <w:r>
        <w:rPr>
          <w:rFonts w:ascii="Arial" w:hAnsi="Arial" w:cs="Calibri"/>
          <w:spacing w:val="1"/>
          <w:w w:val="120"/>
          <w:sz w:val="22"/>
          <w:szCs w:val="22"/>
        </w:rPr>
        <w:t>e</w:t>
      </w:r>
      <w:r>
        <w:rPr>
          <w:rFonts w:ascii="Arial" w:hAnsi="Arial" w:cs="Calibri"/>
          <w:w w:val="109"/>
          <w:sz w:val="22"/>
          <w:szCs w:val="22"/>
        </w:rPr>
        <w:t>n</w:t>
      </w:r>
      <w:r>
        <w:rPr>
          <w:rFonts w:ascii="Arial" w:hAnsi="Arial" w:cs="Calibri"/>
          <w:w w:val="118"/>
          <w:sz w:val="22"/>
          <w:szCs w:val="22"/>
        </w:rPr>
        <w:t>t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pacing w:val="-3"/>
          <w:sz w:val="22"/>
          <w:szCs w:val="22"/>
        </w:rPr>
        <w:t>r</w:t>
      </w:r>
      <w:r>
        <w:rPr>
          <w:rFonts w:ascii="Arial" w:hAnsi="Arial" w:cs="Calibri"/>
          <w:spacing w:val="1"/>
          <w:w w:val="120"/>
          <w:sz w:val="22"/>
          <w:szCs w:val="22"/>
        </w:rPr>
        <w:t>e</w:t>
      </w:r>
      <w:r>
        <w:rPr>
          <w:rFonts w:ascii="Arial" w:hAnsi="Arial" w:cs="Calibri"/>
          <w:w w:val="109"/>
          <w:sz w:val="22"/>
          <w:szCs w:val="22"/>
        </w:rPr>
        <w:t>d</w:t>
      </w:r>
      <w:r>
        <w:rPr>
          <w:rFonts w:ascii="Arial" w:hAnsi="Arial" w:cs="Calibri"/>
          <w:spacing w:val="1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1"/>
          <w:sz w:val="22"/>
          <w:szCs w:val="22"/>
        </w:rPr>
        <w:t>e</w:t>
      </w:r>
      <w:r>
        <w:rPr>
          <w:rFonts w:ascii="Arial" w:hAnsi="Arial" w:cs="Calibri"/>
          <w:spacing w:val="-3"/>
          <w:sz w:val="22"/>
          <w:szCs w:val="22"/>
        </w:rPr>
        <w:t>s</w:t>
      </w:r>
      <w:r>
        <w:rPr>
          <w:rFonts w:ascii="Arial" w:hAnsi="Arial" w:cs="Calibri"/>
          <w:spacing w:val="4"/>
          <w:sz w:val="22"/>
          <w:szCs w:val="22"/>
        </w:rPr>
        <w:t>i</w:t>
      </w:r>
      <w:r>
        <w:rPr>
          <w:rFonts w:ascii="Arial" w:hAnsi="Arial" w:cs="Calibri"/>
          <w:spacing w:val="-4"/>
          <w:sz w:val="22"/>
          <w:szCs w:val="22"/>
        </w:rPr>
        <w:t>g</w:t>
      </w:r>
      <w:r>
        <w:rPr>
          <w:rFonts w:ascii="Arial" w:hAnsi="Arial" w:cs="Calibri"/>
          <w:sz w:val="22"/>
          <w:szCs w:val="22"/>
        </w:rPr>
        <w:t xml:space="preserve">n </w:t>
      </w:r>
      <w:r>
        <w:rPr>
          <w:rFonts w:ascii="Arial" w:hAnsi="Arial" w:cs="Calibri"/>
          <w:w w:val="88"/>
          <w:sz w:val="22"/>
          <w:szCs w:val="22"/>
        </w:rPr>
        <w:t>(</w:t>
      </w:r>
      <w:r>
        <w:rPr>
          <w:rFonts w:ascii="Arial" w:hAnsi="Arial" w:cs="Calibri"/>
          <w:spacing w:val="1"/>
          <w:w w:val="88"/>
          <w:sz w:val="22"/>
          <w:szCs w:val="22"/>
        </w:rPr>
        <w:t>U</w:t>
      </w:r>
      <w:r>
        <w:rPr>
          <w:rFonts w:ascii="Arial" w:hAnsi="Arial" w:cs="Calibri"/>
          <w:w w:val="88"/>
          <w:sz w:val="22"/>
          <w:szCs w:val="22"/>
        </w:rPr>
        <w:t>C</w:t>
      </w:r>
      <w:r>
        <w:rPr>
          <w:rFonts w:ascii="Arial" w:hAnsi="Arial" w:cs="Calibri"/>
          <w:spacing w:val="1"/>
          <w:w w:val="88"/>
          <w:sz w:val="22"/>
          <w:szCs w:val="22"/>
        </w:rPr>
        <w:t>D</w:t>
      </w:r>
      <w:r>
        <w:rPr>
          <w:rFonts w:ascii="Arial" w:hAnsi="Arial" w:cs="Calibri"/>
          <w:w w:val="88"/>
          <w:sz w:val="22"/>
          <w:szCs w:val="22"/>
        </w:rPr>
        <w:t>)</w:t>
      </w:r>
      <w:r>
        <w:rPr>
          <w:rFonts w:ascii="Arial" w:hAnsi="Arial" w:cs="Calibri"/>
          <w:spacing w:val="8"/>
          <w:w w:val="88"/>
          <w:sz w:val="22"/>
          <w:szCs w:val="22"/>
        </w:rPr>
        <w:t xml:space="preserve"> </w:t>
      </w:r>
      <w:r>
        <w:rPr>
          <w:rFonts w:ascii="Arial" w:hAnsi="Arial" w:cs="Calibri"/>
          <w:spacing w:val="-2"/>
          <w:w w:val="113"/>
          <w:sz w:val="22"/>
          <w:szCs w:val="22"/>
        </w:rPr>
        <w:t>m</w:t>
      </w:r>
      <w:r>
        <w:rPr>
          <w:rFonts w:ascii="Arial" w:hAnsi="Arial" w:cs="Calibri"/>
          <w:w w:val="120"/>
          <w:sz w:val="22"/>
          <w:szCs w:val="22"/>
        </w:rPr>
        <w:t>e</w:t>
      </w:r>
      <w:r>
        <w:rPr>
          <w:rFonts w:ascii="Arial" w:hAnsi="Arial" w:cs="Calibri"/>
          <w:spacing w:val="2"/>
          <w:w w:val="118"/>
          <w:sz w:val="22"/>
          <w:szCs w:val="22"/>
        </w:rPr>
        <w:t>t</w:t>
      </w:r>
      <w:r>
        <w:rPr>
          <w:rFonts w:ascii="Arial" w:hAnsi="Arial" w:cs="Calibri"/>
          <w:spacing w:val="-3"/>
          <w:w w:val="109"/>
          <w:sz w:val="22"/>
          <w:szCs w:val="22"/>
        </w:rPr>
        <w:t>h</w:t>
      </w:r>
      <w:r>
        <w:rPr>
          <w:rFonts w:ascii="Arial" w:hAnsi="Arial" w:cs="Calibri"/>
          <w:spacing w:val="3"/>
          <w:w w:val="107"/>
          <w:sz w:val="22"/>
          <w:szCs w:val="22"/>
        </w:rPr>
        <w:t>o</w:t>
      </w:r>
      <w:r>
        <w:rPr>
          <w:rFonts w:ascii="Arial" w:hAnsi="Arial" w:cs="Calibri"/>
          <w:spacing w:val="-2"/>
          <w:w w:val="109"/>
          <w:sz w:val="22"/>
          <w:szCs w:val="22"/>
        </w:rPr>
        <w:t>d</w:t>
      </w:r>
      <w:r>
        <w:rPr>
          <w:rFonts w:ascii="Arial" w:hAnsi="Arial" w:cs="Calibri"/>
          <w:spacing w:val="-2"/>
          <w:w w:val="107"/>
          <w:sz w:val="22"/>
          <w:szCs w:val="22"/>
        </w:rPr>
        <w:t>o</w:t>
      </w:r>
      <w:r>
        <w:rPr>
          <w:rFonts w:ascii="Arial" w:hAnsi="Arial" w:cs="Calibri"/>
          <w:spacing w:val="1"/>
          <w:w w:val="89"/>
          <w:sz w:val="22"/>
          <w:szCs w:val="22"/>
        </w:rPr>
        <w:t>l</w:t>
      </w:r>
      <w:r>
        <w:rPr>
          <w:rFonts w:ascii="Arial" w:hAnsi="Arial" w:cs="Calibri"/>
          <w:w w:val="107"/>
          <w:sz w:val="22"/>
          <w:szCs w:val="22"/>
        </w:rPr>
        <w:t>o</w:t>
      </w:r>
      <w:r>
        <w:rPr>
          <w:rFonts w:ascii="Arial" w:hAnsi="Arial" w:cs="Calibri"/>
          <w:spacing w:val="-2"/>
          <w:w w:val="105"/>
          <w:sz w:val="22"/>
          <w:szCs w:val="22"/>
        </w:rPr>
        <w:t>g</w:t>
      </w:r>
      <w:r>
        <w:rPr>
          <w:rFonts w:ascii="Arial" w:hAnsi="Arial" w:cs="Calibri"/>
          <w:w w:val="89"/>
          <w:sz w:val="22"/>
          <w:szCs w:val="22"/>
        </w:rPr>
        <w:t>y</w:t>
      </w:r>
      <w:r>
        <w:rPr>
          <w:rFonts w:ascii="Arial" w:hAnsi="Arial" w:cs="Calibri"/>
          <w:w w:val="97"/>
          <w:sz w:val="22"/>
          <w:szCs w:val="22"/>
        </w:rPr>
        <w:t>.</w:t>
      </w:r>
    </w:p>
    <w:p w:rsidR="00383144" w:rsidP="370CF7D0" w:rsidRDefault="00383144" w14:paraId="57DB8C4B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pacing w:val="-1"/>
          <w:sz w:val="22"/>
          <w:szCs w:val="22"/>
        </w:rPr>
      </w:pPr>
      <w:r>
        <w:rPr>
          <w:rFonts w:ascii="Arial" w:hAnsi="Arial" w:cs="Calibri"/>
          <w:sz w:val="22"/>
          <w:szCs w:val="22"/>
        </w:rPr>
        <w:t>Go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d</w:t>
      </w:r>
      <w:r>
        <w:rPr>
          <w:rFonts w:ascii="Arial" w:hAnsi="Arial" w:cs="Calibri"/>
          <w:spacing w:val="11"/>
          <w:sz w:val="22"/>
          <w:szCs w:val="22"/>
        </w:rPr>
        <w:t xml:space="preserve"> </w:t>
      </w:r>
      <w:r>
        <w:rPr>
          <w:rFonts w:ascii="Arial" w:hAnsi="Arial" w:cs="Calibri"/>
          <w:spacing w:val="1"/>
          <w:w w:val="83"/>
          <w:sz w:val="22"/>
          <w:szCs w:val="22"/>
        </w:rPr>
        <w:t>U</w:t>
      </w:r>
      <w:r>
        <w:rPr>
          <w:rFonts w:ascii="Arial" w:hAnsi="Arial" w:cs="Calibri"/>
          <w:w w:val="109"/>
          <w:sz w:val="22"/>
          <w:szCs w:val="22"/>
        </w:rPr>
        <w:t>nd</w:t>
      </w:r>
      <w:r>
        <w:rPr>
          <w:rFonts w:ascii="Arial" w:hAnsi="Arial" w:cs="Calibri"/>
          <w:spacing w:val="1"/>
          <w:w w:val="120"/>
          <w:sz w:val="22"/>
          <w:szCs w:val="22"/>
        </w:rPr>
        <w:t>e</w:t>
      </w:r>
      <w:r>
        <w:rPr>
          <w:rFonts w:ascii="Arial" w:hAnsi="Arial" w:cs="Calibri"/>
          <w:spacing w:val="-3"/>
          <w:sz w:val="22"/>
          <w:szCs w:val="22"/>
        </w:rPr>
        <w:t>r</w:t>
      </w:r>
      <w:r>
        <w:rPr>
          <w:rFonts w:ascii="Arial" w:hAnsi="Arial" w:cs="Calibri"/>
          <w:spacing w:val="1"/>
          <w:w w:val="118"/>
          <w:sz w:val="22"/>
          <w:szCs w:val="22"/>
        </w:rPr>
        <w:t>s</w:t>
      </w:r>
      <w:r>
        <w:rPr>
          <w:rFonts w:ascii="Arial" w:hAnsi="Arial" w:cs="Calibri"/>
          <w:spacing w:val="4"/>
          <w:w w:val="118"/>
          <w:sz w:val="22"/>
          <w:szCs w:val="22"/>
        </w:rPr>
        <w:t>t</w:t>
      </w:r>
      <w:r>
        <w:rPr>
          <w:rFonts w:ascii="Arial" w:hAnsi="Arial" w:cs="Calibri"/>
          <w:spacing w:val="-5"/>
          <w:w w:val="123"/>
          <w:sz w:val="22"/>
          <w:szCs w:val="22"/>
        </w:rPr>
        <w:t>a</w:t>
      </w:r>
      <w:r>
        <w:rPr>
          <w:rFonts w:ascii="Arial" w:hAnsi="Arial" w:cs="Calibri"/>
          <w:spacing w:val="2"/>
          <w:w w:val="109"/>
          <w:sz w:val="22"/>
          <w:szCs w:val="22"/>
        </w:rPr>
        <w:t>n</w:t>
      </w:r>
      <w:r>
        <w:rPr>
          <w:rFonts w:ascii="Arial" w:hAnsi="Arial" w:cs="Calibri"/>
          <w:spacing w:val="-2"/>
          <w:w w:val="109"/>
          <w:sz w:val="22"/>
          <w:szCs w:val="22"/>
        </w:rPr>
        <w:t>d</w:t>
      </w:r>
      <w:r>
        <w:rPr>
          <w:rFonts w:ascii="Arial" w:hAnsi="Arial" w:cs="Calibri"/>
          <w:spacing w:val="1"/>
          <w:w w:val="89"/>
          <w:sz w:val="22"/>
          <w:szCs w:val="22"/>
        </w:rPr>
        <w:t>i</w:t>
      </w:r>
      <w:r>
        <w:rPr>
          <w:rFonts w:ascii="Arial" w:hAnsi="Arial" w:cs="Calibri"/>
          <w:w w:val="109"/>
          <w:sz w:val="22"/>
          <w:szCs w:val="22"/>
        </w:rPr>
        <w:t>n</w:t>
      </w:r>
      <w:r>
        <w:rPr>
          <w:rFonts w:ascii="Arial" w:hAnsi="Arial" w:cs="Calibri"/>
          <w:w w:val="105"/>
          <w:sz w:val="22"/>
          <w:szCs w:val="22"/>
        </w:rPr>
        <w:t>g</w:t>
      </w:r>
      <w:r>
        <w:rPr>
          <w:rFonts w:ascii="Arial" w:hAnsi="Arial" w:cs="Calibri"/>
          <w:spacing w:val="1"/>
          <w:sz w:val="22"/>
          <w:szCs w:val="22"/>
        </w:rPr>
        <w:t xml:space="preserve"> 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f</w:t>
      </w:r>
      <w:r>
        <w:rPr>
          <w:rFonts w:ascii="Arial" w:hAnsi="Arial" w:cs="Calibri"/>
          <w:spacing w:val="8"/>
          <w:sz w:val="22"/>
          <w:szCs w:val="22"/>
        </w:rPr>
        <w:t xml:space="preserve"> </w:t>
      </w:r>
      <w:r>
        <w:rPr>
          <w:rFonts w:ascii="Arial" w:hAnsi="Arial" w:cs="Calibri"/>
          <w:spacing w:val="1"/>
          <w:w w:val="108"/>
          <w:sz w:val="22"/>
          <w:szCs w:val="22"/>
        </w:rPr>
        <w:t>D</w:t>
      </w:r>
      <w:r>
        <w:rPr>
          <w:rFonts w:ascii="Arial" w:hAnsi="Arial" w:cs="Calibri"/>
          <w:spacing w:val="-2"/>
          <w:w w:val="108"/>
          <w:sz w:val="22"/>
          <w:szCs w:val="22"/>
        </w:rPr>
        <w:t>o</w:t>
      </w:r>
      <w:r>
        <w:rPr>
          <w:rFonts w:ascii="Arial" w:hAnsi="Arial" w:cs="Calibri"/>
          <w:spacing w:val="4"/>
          <w:w w:val="108"/>
          <w:sz w:val="22"/>
          <w:szCs w:val="22"/>
        </w:rPr>
        <w:t>c</w:t>
      </w:r>
      <w:r>
        <w:rPr>
          <w:rFonts w:ascii="Arial" w:hAnsi="Arial" w:cs="Calibri"/>
          <w:spacing w:val="-2"/>
          <w:w w:val="108"/>
          <w:sz w:val="22"/>
          <w:szCs w:val="22"/>
        </w:rPr>
        <w:t>um</w:t>
      </w:r>
      <w:r>
        <w:rPr>
          <w:rFonts w:ascii="Arial" w:hAnsi="Arial" w:cs="Calibri"/>
          <w:spacing w:val="4"/>
          <w:w w:val="108"/>
          <w:sz w:val="22"/>
          <w:szCs w:val="22"/>
        </w:rPr>
        <w:t>e</w:t>
      </w:r>
      <w:r>
        <w:rPr>
          <w:rFonts w:ascii="Arial" w:hAnsi="Arial" w:cs="Calibri"/>
          <w:spacing w:val="-3"/>
          <w:w w:val="108"/>
          <w:sz w:val="22"/>
          <w:szCs w:val="22"/>
        </w:rPr>
        <w:t>n</w:t>
      </w:r>
      <w:r>
        <w:rPr>
          <w:rFonts w:ascii="Arial" w:hAnsi="Arial" w:cs="Calibri"/>
          <w:w w:val="108"/>
          <w:sz w:val="22"/>
          <w:szCs w:val="22"/>
        </w:rPr>
        <w:t>t</w:t>
      </w:r>
      <w:r>
        <w:rPr>
          <w:rFonts w:ascii="Arial" w:hAnsi="Arial" w:cs="Calibri"/>
          <w:spacing w:val="-4"/>
          <w:w w:val="108"/>
          <w:sz w:val="22"/>
          <w:szCs w:val="22"/>
        </w:rPr>
        <w:t xml:space="preserve"> </w:t>
      </w:r>
      <w:r>
        <w:rPr>
          <w:rFonts w:ascii="Arial" w:hAnsi="Arial" w:cs="Calibri"/>
          <w:spacing w:val="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bj</w:t>
      </w:r>
      <w:r>
        <w:rPr>
          <w:rFonts w:ascii="Arial" w:hAnsi="Arial" w:cs="Calibri"/>
          <w:spacing w:val="-3"/>
          <w:sz w:val="22"/>
          <w:szCs w:val="22"/>
        </w:rPr>
        <w:t>e</w:t>
      </w:r>
      <w:r>
        <w:rPr>
          <w:rFonts w:ascii="Arial" w:hAnsi="Arial" w:cs="Calibri"/>
          <w:spacing w:val="4"/>
          <w:sz w:val="22"/>
          <w:szCs w:val="22"/>
        </w:rPr>
        <w:t>c</w:t>
      </w:r>
      <w:r>
        <w:rPr>
          <w:rFonts w:ascii="Arial" w:hAnsi="Arial" w:cs="Calibri"/>
          <w:sz w:val="22"/>
          <w:szCs w:val="22"/>
        </w:rPr>
        <w:t>t</w:t>
      </w:r>
      <w:r>
        <w:rPr>
          <w:rFonts w:ascii="Arial" w:hAnsi="Arial" w:cs="Calibri"/>
          <w:spacing w:val="25"/>
          <w:sz w:val="22"/>
          <w:szCs w:val="22"/>
        </w:rPr>
        <w:t xml:space="preserve"> </w:t>
      </w:r>
      <w:r>
        <w:rPr>
          <w:rFonts w:ascii="Arial" w:hAnsi="Arial" w:cs="Calibri"/>
          <w:spacing w:val="2"/>
          <w:sz w:val="22"/>
          <w:szCs w:val="22"/>
        </w:rPr>
        <w:t>M</w:t>
      </w:r>
      <w:r>
        <w:rPr>
          <w:rFonts w:ascii="Arial" w:hAnsi="Arial" w:cs="Calibri"/>
          <w:sz w:val="22"/>
          <w:szCs w:val="22"/>
        </w:rPr>
        <w:t>o</w:t>
      </w:r>
      <w:r>
        <w:rPr>
          <w:rFonts w:ascii="Arial" w:hAnsi="Arial" w:cs="Calibri"/>
          <w:spacing w:val="-2"/>
          <w:sz w:val="22"/>
          <w:szCs w:val="22"/>
        </w:rPr>
        <w:t>d</w:t>
      </w:r>
      <w:r>
        <w:rPr>
          <w:rFonts w:ascii="Arial" w:hAnsi="Arial" w:cs="Calibri"/>
          <w:spacing w:val="1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>l</w:t>
      </w:r>
      <w:r>
        <w:rPr>
          <w:rFonts w:ascii="Arial" w:hAnsi="Arial" w:cs="Calibri"/>
          <w:spacing w:val="15"/>
          <w:sz w:val="22"/>
          <w:szCs w:val="22"/>
        </w:rPr>
        <w:t xml:space="preserve"> </w:t>
      </w:r>
      <w:r>
        <w:rPr>
          <w:rFonts w:ascii="Arial" w:hAnsi="Arial" w:cs="Calibri"/>
          <w:w w:val="90"/>
          <w:sz w:val="22"/>
          <w:szCs w:val="22"/>
        </w:rPr>
        <w:t>(DOM)</w:t>
      </w:r>
      <w:r>
        <w:rPr>
          <w:rFonts w:ascii="Arial" w:hAnsi="Arial" w:cs="Calibri"/>
          <w:spacing w:val="9"/>
          <w:w w:val="90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and</w:t>
      </w:r>
      <w:r>
        <w:rPr>
          <w:rFonts w:ascii="Arial" w:hAnsi="Arial" w:cs="Calibri"/>
          <w:spacing w:val="43"/>
          <w:sz w:val="22"/>
          <w:szCs w:val="22"/>
        </w:rPr>
        <w:t xml:space="preserve"> </w:t>
      </w:r>
      <w:r>
        <w:rPr>
          <w:rFonts w:ascii="Arial" w:hAnsi="Arial" w:cs="Calibri"/>
          <w:spacing w:val="1"/>
          <w:w w:val="91"/>
          <w:sz w:val="22"/>
          <w:szCs w:val="22"/>
        </w:rPr>
        <w:t>D</w:t>
      </w:r>
      <w:r>
        <w:rPr>
          <w:rFonts w:ascii="Arial" w:hAnsi="Arial" w:cs="Calibri"/>
          <w:w w:val="91"/>
          <w:sz w:val="22"/>
          <w:szCs w:val="22"/>
        </w:rPr>
        <w:t>OM</w:t>
      </w:r>
      <w:r>
        <w:rPr>
          <w:rFonts w:ascii="Arial" w:hAnsi="Arial" w:cs="Calibri"/>
          <w:spacing w:val="8"/>
          <w:w w:val="91"/>
          <w:sz w:val="22"/>
          <w:szCs w:val="22"/>
        </w:rPr>
        <w:t xml:space="preserve"> </w:t>
      </w:r>
      <w:r>
        <w:rPr>
          <w:rFonts w:ascii="Arial" w:hAnsi="Arial" w:cs="Calibri"/>
          <w:w w:val="92"/>
          <w:sz w:val="22"/>
          <w:szCs w:val="22"/>
        </w:rPr>
        <w:t>F</w:t>
      </w:r>
      <w:r>
        <w:rPr>
          <w:rFonts w:ascii="Arial" w:hAnsi="Arial" w:cs="Calibri"/>
          <w:spacing w:val="-2"/>
          <w:w w:val="109"/>
          <w:sz w:val="22"/>
          <w:szCs w:val="22"/>
        </w:rPr>
        <w:t>u</w:t>
      </w:r>
      <w:r>
        <w:rPr>
          <w:rFonts w:ascii="Arial" w:hAnsi="Arial" w:cs="Calibri"/>
          <w:spacing w:val="2"/>
          <w:w w:val="109"/>
          <w:sz w:val="22"/>
          <w:szCs w:val="22"/>
        </w:rPr>
        <w:t>n</w:t>
      </w:r>
      <w:r>
        <w:rPr>
          <w:rFonts w:ascii="Arial" w:hAnsi="Arial" w:cs="Calibri"/>
          <w:spacing w:val="-4"/>
          <w:w w:val="106"/>
          <w:sz w:val="22"/>
          <w:szCs w:val="22"/>
        </w:rPr>
        <w:t>c</w:t>
      </w:r>
      <w:r>
        <w:rPr>
          <w:rFonts w:ascii="Arial" w:hAnsi="Arial" w:cs="Calibri"/>
          <w:spacing w:val="4"/>
          <w:w w:val="118"/>
          <w:sz w:val="22"/>
          <w:szCs w:val="22"/>
        </w:rPr>
        <w:t>t</w:t>
      </w:r>
      <w:r>
        <w:rPr>
          <w:rFonts w:ascii="Arial" w:hAnsi="Arial" w:cs="Calibri"/>
          <w:spacing w:val="1"/>
          <w:w w:val="89"/>
          <w:sz w:val="22"/>
          <w:szCs w:val="22"/>
        </w:rPr>
        <w:t>i</w:t>
      </w:r>
      <w:r>
        <w:rPr>
          <w:rFonts w:ascii="Arial" w:hAnsi="Arial" w:cs="Calibri"/>
          <w:spacing w:val="-2"/>
          <w:w w:val="107"/>
          <w:sz w:val="22"/>
          <w:szCs w:val="22"/>
        </w:rPr>
        <w:t>o</w:t>
      </w:r>
      <w:r>
        <w:rPr>
          <w:rFonts w:ascii="Arial" w:hAnsi="Arial" w:cs="Calibri"/>
          <w:w w:val="109"/>
          <w:sz w:val="22"/>
          <w:szCs w:val="22"/>
        </w:rPr>
        <w:t>n</w:t>
      </w:r>
      <w:r>
        <w:rPr>
          <w:rFonts w:ascii="Arial" w:hAnsi="Arial" w:cs="Calibri"/>
          <w:w w:val="118"/>
          <w:sz w:val="22"/>
          <w:szCs w:val="22"/>
        </w:rPr>
        <w:t>s</w:t>
      </w:r>
      <w:r>
        <w:rPr>
          <w:rFonts w:ascii="Arial" w:hAnsi="Arial" w:cs="Calibri"/>
          <w:w w:val="97"/>
          <w:sz w:val="22"/>
          <w:szCs w:val="22"/>
        </w:rPr>
        <w:t>.</w:t>
      </w:r>
    </w:p>
    <w:p w:rsidR="00383144" w:rsidP="370CF7D0" w:rsidRDefault="00383144" w14:paraId="6490DFD4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>
        <w:rPr>
          <w:rFonts w:ascii="Arial" w:hAnsi="Arial" w:cs="Calibri"/>
          <w:spacing w:val="-1"/>
          <w:sz w:val="22"/>
          <w:szCs w:val="22"/>
        </w:rPr>
        <w:t>E</w:t>
      </w:r>
      <w:r>
        <w:rPr>
          <w:rFonts w:ascii="Arial" w:hAnsi="Arial" w:cs="Calibri"/>
          <w:spacing w:val="2"/>
          <w:sz w:val="22"/>
          <w:szCs w:val="22"/>
        </w:rPr>
        <w:t>x</w:t>
      </w:r>
      <w:r>
        <w:rPr>
          <w:rFonts w:ascii="Arial" w:hAnsi="Arial" w:cs="Calibri"/>
          <w:spacing w:val="-2"/>
          <w:sz w:val="22"/>
          <w:szCs w:val="22"/>
        </w:rPr>
        <w:t>p</w:t>
      </w:r>
      <w:r>
        <w:rPr>
          <w:rFonts w:ascii="Arial" w:hAnsi="Arial" w:cs="Calibri"/>
          <w:sz w:val="22"/>
          <w:szCs w:val="22"/>
        </w:rPr>
        <w:t>erien</w:t>
      </w:r>
      <w:r>
        <w:rPr>
          <w:rFonts w:ascii="Arial" w:hAnsi="Arial" w:cs="Calibri"/>
          <w:spacing w:val="-1"/>
          <w:sz w:val="22"/>
          <w:szCs w:val="22"/>
        </w:rPr>
        <w:t>c</w:t>
      </w:r>
      <w:r>
        <w:rPr>
          <w:rFonts w:ascii="Arial" w:hAnsi="Arial" w:cs="Calibri"/>
          <w:sz w:val="22"/>
          <w:szCs w:val="22"/>
        </w:rPr>
        <w:t>e</w:t>
      </w:r>
      <w:r>
        <w:rPr>
          <w:rFonts w:ascii="Arial" w:hAnsi="Arial" w:cs="Calibri"/>
          <w:spacing w:val="26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w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pacing w:val="-3"/>
          <w:sz w:val="22"/>
          <w:szCs w:val="22"/>
        </w:rPr>
        <w:t>t</w:t>
      </w:r>
      <w:r>
        <w:rPr>
          <w:rFonts w:ascii="Arial" w:hAnsi="Arial" w:cs="Calibri"/>
          <w:sz w:val="22"/>
          <w:szCs w:val="22"/>
        </w:rPr>
        <w:t>h</w:t>
      </w:r>
      <w:r>
        <w:rPr>
          <w:rFonts w:ascii="Arial" w:hAnsi="Arial" w:cs="Calibri"/>
          <w:spacing w:val="39"/>
          <w:sz w:val="22"/>
          <w:szCs w:val="22"/>
        </w:rPr>
        <w:t xml:space="preserve"> </w:t>
      </w:r>
      <w:r>
        <w:rPr>
          <w:rFonts w:ascii="Arial" w:hAnsi="Arial" w:cs="Calibri"/>
          <w:spacing w:val="-2"/>
          <w:sz w:val="22"/>
          <w:szCs w:val="22"/>
        </w:rPr>
        <w:t>F</w:t>
      </w:r>
      <w:r>
        <w:rPr>
          <w:rFonts w:ascii="Arial" w:hAnsi="Arial" w:cs="Calibri"/>
          <w:spacing w:val="1"/>
          <w:sz w:val="22"/>
          <w:szCs w:val="22"/>
        </w:rPr>
        <w:t>i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1"/>
          <w:sz w:val="22"/>
          <w:szCs w:val="22"/>
        </w:rPr>
        <w:t>e</w:t>
      </w:r>
      <w:r>
        <w:rPr>
          <w:rFonts w:ascii="Arial" w:hAnsi="Arial" w:cs="Calibri"/>
          <w:spacing w:val="-2"/>
          <w:sz w:val="22"/>
          <w:szCs w:val="22"/>
        </w:rPr>
        <w:t>b</w:t>
      </w:r>
      <w:r>
        <w:rPr>
          <w:rFonts w:ascii="Arial" w:hAnsi="Arial" w:cs="Calibri"/>
          <w:spacing w:val="3"/>
          <w:sz w:val="22"/>
          <w:szCs w:val="22"/>
        </w:rPr>
        <w:t>u</w:t>
      </w:r>
      <w:r>
        <w:rPr>
          <w:rFonts w:ascii="Arial" w:hAnsi="Arial" w:cs="Calibri"/>
          <w:sz w:val="22"/>
          <w:szCs w:val="22"/>
        </w:rPr>
        <w:t>g</w:t>
      </w:r>
      <w:r>
        <w:rPr>
          <w:rFonts w:ascii="Arial" w:hAnsi="Arial" w:cs="Calibri"/>
          <w:spacing w:val="52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f</w:t>
      </w:r>
      <w:r>
        <w:rPr>
          <w:rFonts w:ascii="Arial" w:hAnsi="Arial" w:cs="Calibri"/>
          <w:spacing w:val="3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32"/>
          <w:sz w:val="22"/>
          <w:szCs w:val="22"/>
        </w:rPr>
        <w:t xml:space="preserve"> </w:t>
      </w:r>
      <w:r>
        <w:rPr>
          <w:rFonts w:ascii="Arial" w:hAnsi="Arial" w:cs="Calibri"/>
          <w:spacing w:val="2"/>
          <w:sz w:val="22"/>
          <w:szCs w:val="22"/>
        </w:rPr>
        <w:t>M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z</w:t>
      </w:r>
      <w:r>
        <w:rPr>
          <w:rFonts w:ascii="Arial" w:hAnsi="Arial" w:cs="Calibri"/>
          <w:spacing w:val="1"/>
          <w:sz w:val="22"/>
          <w:szCs w:val="22"/>
        </w:rPr>
        <w:t>ill</w:t>
      </w:r>
      <w:r>
        <w:rPr>
          <w:rFonts w:ascii="Arial" w:hAnsi="Arial" w:cs="Calibri"/>
          <w:spacing w:val="-2"/>
          <w:sz w:val="22"/>
          <w:szCs w:val="22"/>
        </w:rPr>
        <w:t>a</w:t>
      </w:r>
      <w:r>
        <w:rPr>
          <w:rFonts w:ascii="Arial" w:hAnsi="Arial" w:cs="Calibri"/>
          <w:sz w:val="22"/>
          <w:szCs w:val="22"/>
        </w:rPr>
        <w:t>,</w:t>
      </w:r>
      <w:r>
        <w:rPr>
          <w:rFonts w:ascii="Arial" w:hAnsi="Arial" w:cs="Calibri"/>
          <w:spacing w:val="12"/>
          <w:sz w:val="22"/>
          <w:szCs w:val="22"/>
        </w:rPr>
        <w:t xml:space="preserve"> </w:t>
      </w:r>
      <w:r>
        <w:rPr>
          <w:rFonts w:ascii="Arial" w:hAnsi="Arial" w:cs="Calibri"/>
          <w:spacing w:val="1"/>
          <w:sz w:val="22"/>
          <w:szCs w:val="22"/>
        </w:rPr>
        <w:t>D</w:t>
      </w:r>
      <w:r>
        <w:rPr>
          <w:rFonts w:ascii="Arial" w:hAnsi="Arial" w:cs="Calibri"/>
          <w:spacing w:val="-3"/>
          <w:sz w:val="22"/>
          <w:szCs w:val="22"/>
        </w:rPr>
        <w:t>e</w:t>
      </w:r>
      <w:r>
        <w:rPr>
          <w:rFonts w:ascii="Arial" w:hAnsi="Arial" w:cs="Calibri"/>
          <w:spacing w:val="1"/>
          <w:sz w:val="22"/>
          <w:szCs w:val="22"/>
        </w:rPr>
        <w:t>v</w:t>
      </w:r>
      <w:r>
        <w:rPr>
          <w:rFonts w:ascii="Arial" w:hAnsi="Arial" w:cs="Calibri"/>
          <w:sz w:val="22"/>
          <w:szCs w:val="22"/>
        </w:rPr>
        <w:t>elop</w:t>
      </w:r>
      <w:r>
        <w:rPr>
          <w:rFonts w:ascii="Arial" w:hAnsi="Arial" w:cs="Calibri"/>
          <w:spacing w:val="1"/>
          <w:sz w:val="22"/>
          <w:szCs w:val="22"/>
        </w:rPr>
        <w:t>e</w:t>
      </w:r>
      <w:r>
        <w:rPr>
          <w:rFonts w:ascii="Arial" w:hAnsi="Arial" w:cs="Calibri"/>
          <w:sz w:val="22"/>
          <w:szCs w:val="22"/>
        </w:rPr>
        <w:t xml:space="preserve">r </w:t>
      </w:r>
      <w:r>
        <w:rPr>
          <w:rFonts w:ascii="Arial" w:hAnsi="Arial" w:cs="Calibri"/>
          <w:spacing w:val="2"/>
          <w:w w:val="80"/>
          <w:sz w:val="22"/>
          <w:szCs w:val="22"/>
        </w:rPr>
        <w:t>T</w:t>
      </w:r>
      <w:r>
        <w:rPr>
          <w:rFonts w:ascii="Arial" w:hAnsi="Arial" w:cs="Calibri"/>
          <w:spacing w:val="-2"/>
          <w:w w:val="107"/>
          <w:sz w:val="22"/>
          <w:szCs w:val="22"/>
        </w:rPr>
        <w:t>oo</w:t>
      </w:r>
      <w:r>
        <w:rPr>
          <w:rFonts w:ascii="Arial" w:hAnsi="Arial" w:cs="Calibri"/>
          <w:spacing w:val="4"/>
          <w:w w:val="89"/>
          <w:sz w:val="22"/>
          <w:szCs w:val="22"/>
        </w:rPr>
        <w:t>l</w:t>
      </w:r>
      <w:r>
        <w:rPr>
          <w:rFonts w:ascii="Arial" w:hAnsi="Arial" w:cs="Calibri"/>
          <w:w w:val="109"/>
          <w:sz w:val="22"/>
          <w:szCs w:val="22"/>
        </w:rPr>
        <w:t>b</w:t>
      </w:r>
      <w:r>
        <w:rPr>
          <w:rFonts w:ascii="Arial" w:hAnsi="Arial" w:cs="Calibri"/>
          <w:spacing w:val="-2"/>
          <w:w w:val="123"/>
          <w:sz w:val="22"/>
          <w:szCs w:val="22"/>
        </w:rPr>
        <w:t>a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29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f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32"/>
          <w:sz w:val="22"/>
          <w:szCs w:val="22"/>
        </w:rPr>
        <w:t xml:space="preserve"> </w:t>
      </w:r>
      <w:r>
        <w:rPr>
          <w:rFonts w:ascii="Arial" w:hAnsi="Arial" w:cs="Calibri"/>
          <w:sz w:val="22"/>
          <w:szCs w:val="22"/>
        </w:rPr>
        <w:t>Ch</w:t>
      </w:r>
      <w:r>
        <w:rPr>
          <w:rFonts w:ascii="Arial" w:hAnsi="Arial" w:cs="Calibri"/>
          <w:spacing w:val="4"/>
          <w:sz w:val="22"/>
          <w:szCs w:val="22"/>
        </w:rPr>
        <w:t>r</w:t>
      </w:r>
      <w:r>
        <w:rPr>
          <w:rFonts w:ascii="Arial" w:hAnsi="Arial" w:cs="Calibri"/>
          <w:spacing w:val="-2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me</w:t>
      </w:r>
      <w:r>
        <w:rPr>
          <w:rFonts w:ascii="Arial" w:hAnsi="Arial" w:cs="Calibri"/>
          <w:spacing w:val="13"/>
          <w:sz w:val="22"/>
          <w:szCs w:val="22"/>
        </w:rPr>
        <w:t xml:space="preserve"> </w:t>
      </w:r>
      <w:r>
        <w:rPr>
          <w:rFonts w:ascii="Arial" w:hAnsi="Arial" w:cs="Calibri"/>
          <w:spacing w:val="2"/>
          <w:sz w:val="22"/>
          <w:szCs w:val="22"/>
        </w:rPr>
        <w:t>a</w:t>
      </w:r>
      <w:r>
        <w:rPr>
          <w:rFonts w:ascii="Arial" w:hAnsi="Arial" w:cs="Calibri"/>
          <w:sz w:val="22"/>
          <w:szCs w:val="22"/>
        </w:rPr>
        <w:t>nd</w:t>
      </w:r>
      <w:r>
        <w:rPr>
          <w:rFonts w:ascii="Arial" w:hAnsi="Arial" w:cs="Calibri"/>
          <w:spacing w:val="9"/>
          <w:sz w:val="22"/>
          <w:szCs w:val="22"/>
        </w:rPr>
        <w:t xml:space="preserve"> </w:t>
      </w:r>
      <w:r>
        <w:rPr>
          <w:rFonts w:ascii="Arial" w:hAnsi="Arial" w:cs="Calibri"/>
          <w:spacing w:val="3"/>
          <w:w w:val="86"/>
          <w:sz w:val="22"/>
          <w:szCs w:val="22"/>
        </w:rPr>
        <w:t>I</w:t>
      </w:r>
      <w:r>
        <w:rPr>
          <w:rFonts w:ascii="Arial" w:hAnsi="Arial" w:cs="Calibri"/>
          <w:w w:val="86"/>
          <w:sz w:val="22"/>
          <w:szCs w:val="22"/>
        </w:rPr>
        <w:t>E</w:t>
      </w:r>
      <w:r>
        <w:rPr>
          <w:rFonts w:ascii="Arial" w:hAnsi="Arial" w:cs="Calibri"/>
          <w:spacing w:val="36"/>
          <w:w w:val="86"/>
          <w:sz w:val="22"/>
          <w:szCs w:val="22"/>
        </w:rPr>
        <w:t xml:space="preserve"> </w:t>
      </w:r>
      <w:r>
        <w:rPr>
          <w:rFonts w:ascii="Arial" w:hAnsi="Arial" w:cs="Calibri"/>
          <w:spacing w:val="1"/>
          <w:sz w:val="22"/>
          <w:szCs w:val="22"/>
        </w:rPr>
        <w:t>D</w:t>
      </w:r>
      <w:r>
        <w:rPr>
          <w:rFonts w:ascii="Arial" w:hAnsi="Arial" w:cs="Calibri"/>
          <w:sz w:val="22"/>
          <w:szCs w:val="22"/>
        </w:rPr>
        <w:t>ev</w:t>
      </w:r>
      <w:r>
        <w:rPr>
          <w:rFonts w:ascii="Arial" w:hAnsi="Arial" w:cs="Calibri"/>
          <w:spacing w:val="-3"/>
          <w:sz w:val="22"/>
          <w:szCs w:val="22"/>
        </w:rPr>
        <w:t>e</w:t>
      </w:r>
      <w:r>
        <w:rPr>
          <w:rFonts w:ascii="Arial" w:hAnsi="Arial" w:cs="Calibri"/>
          <w:spacing w:val="4"/>
          <w:sz w:val="22"/>
          <w:szCs w:val="22"/>
        </w:rPr>
        <w:t>l</w:t>
      </w:r>
      <w:r>
        <w:rPr>
          <w:rFonts w:ascii="Arial" w:hAnsi="Arial" w:cs="Calibri"/>
          <w:sz w:val="22"/>
          <w:szCs w:val="22"/>
        </w:rPr>
        <w:t>o</w:t>
      </w:r>
      <w:r>
        <w:rPr>
          <w:rFonts w:ascii="Arial" w:hAnsi="Arial" w:cs="Calibri"/>
          <w:spacing w:val="-2"/>
          <w:sz w:val="22"/>
          <w:szCs w:val="22"/>
        </w:rPr>
        <w:t>p</w:t>
      </w:r>
      <w:r>
        <w:rPr>
          <w:rFonts w:ascii="Arial" w:hAnsi="Arial" w:cs="Calibri"/>
          <w:sz w:val="22"/>
          <w:szCs w:val="22"/>
        </w:rPr>
        <w:t xml:space="preserve">er </w:t>
      </w:r>
      <w:r>
        <w:rPr>
          <w:rFonts w:ascii="Arial" w:hAnsi="Arial" w:cs="Calibri"/>
          <w:w w:val="80"/>
          <w:sz w:val="22"/>
          <w:szCs w:val="22"/>
        </w:rPr>
        <w:t>T</w:t>
      </w:r>
      <w:r>
        <w:rPr>
          <w:rFonts w:ascii="Arial" w:hAnsi="Arial" w:cs="Calibri"/>
          <w:w w:val="107"/>
          <w:sz w:val="22"/>
          <w:szCs w:val="22"/>
        </w:rPr>
        <w:t>oo</w:t>
      </w:r>
      <w:r>
        <w:rPr>
          <w:rFonts w:ascii="Arial" w:hAnsi="Arial" w:cs="Calibri"/>
          <w:spacing w:val="1"/>
          <w:w w:val="89"/>
          <w:sz w:val="22"/>
          <w:szCs w:val="22"/>
        </w:rPr>
        <w:t>l</w:t>
      </w:r>
      <w:r>
        <w:rPr>
          <w:rFonts w:ascii="Arial" w:hAnsi="Arial" w:cs="Calibri"/>
          <w:spacing w:val="-2"/>
          <w:w w:val="109"/>
          <w:sz w:val="22"/>
          <w:szCs w:val="22"/>
        </w:rPr>
        <w:t>b</w:t>
      </w:r>
      <w:r>
        <w:rPr>
          <w:rFonts w:ascii="Arial" w:hAnsi="Arial" w:cs="Calibri"/>
          <w:spacing w:val="2"/>
          <w:w w:val="123"/>
          <w:sz w:val="22"/>
          <w:szCs w:val="22"/>
        </w:rPr>
        <w:t>a</w:t>
      </w:r>
      <w:r>
        <w:rPr>
          <w:rFonts w:ascii="Arial" w:hAnsi="Arial" w:cs="Calibri"/>
          <w:sz w:val="22"/>
          <w:szCs w:val="22"/>
        </w:rPr>
        <w:t>r</w:t>
      </w:r>
      <w:r>
        <w:rPr>
          <w:rFonts w:ascii="Arial" w:hAnsi="Arial" w:cs="Calibri"/>
          <w:spacing w:val="24"/>
          <w:sz w:val="22"/>
          <w:szCs w:val="22"/>
        </w:rPr>
        <w:t xml:space="preserve"> </w:t>
      </w:r>
      <w:r>
        <w:rPr>
          <w:rFonts w:ascii="Arial" w:hAnsi="Arial" w:cs="Calibri"/>
          <w:w w:val="96"/>
          <w:sz w:val="22"/>
          <w:szCs w:val="22"/>
        </w:rPr>
        <w:t>f</w:t>
      </w:r>
      <w:r>
        <w:rPr>
          <w:rFonts w:ascii="Arial" w:hAnsi="Arial" w:cs="Calibri"/>
          <w:w w:val="107"/>
          <w:sz w:val="22"/>
          <w:szCs w:val="22"/>
        </w:rPr>
        <w:t>o</w:t>
      </w:r>
      <w:r>
        <w:rPr>
          <w:rFonts w:ascii="Arial" w:hAnsi="Arial" w:cs="Calibri"/>
          <w:sz w:val="22"/>
          <w:szCs w:val="22"/>
        </w:rPr>
        <w:t>r</w:t>
      </w:r>
    </w:p>
    <w:p w:rsidR="00383144" w:rsidP="370CF7D0" w:rsidRDefault="370CF7D0" w14:paraId="1D4A0BFC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t xml:space="preserve">Sound Understanding and pleasant Experience with Object Oriented Programming Concepts, Object Oriented </w:t>
      </w:r>
      <w:r w:rsidRPr="370CF7D0">
        <w:rPr>
          <w:rFonts w:ascii="Arial" w:hAnsi="Arial" w:cs="Calibri"/>
          <w:b/>
          <w:bCs/>
          <w:sz w:val="22"/>
          <w:szCs w:val="22"/>
        </w:rPr>
        <w:t>JavaScript</w:t>
      </w:r>
      <w:r w:rsidRPr="370CF7D0">
        <w:rPr>
          <w:rFonts w:ascii="Arial" w:hAnsi="Arial" w:cs="Calibri"/>
          <w:sz w:val="22"/>
          <w:szCs w:val="22"/>
        </w:rPr>
        <w:t xml:space="preserve"> and Implementation.</w:t>
      </w:r>
    </w:p>
    <w:p w:rsidR="00383144" w:rsidP="370CF7D0" w:rsidRDefault="370CF7D0" w14:paraId="02B02B5F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t xml:space="preserve">Extensively worked on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Background,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Positioning,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Text,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Border,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Margin,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Padding,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Table,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Sprites, Pseudo Classes, Pseudo Elements and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 xml:space="preserve"> Behaviors in </w:t>
      </w:r>
      <w:r w:rsidRPr="370CF7D0">
        <w:rPr>
          <w:rFonts w:ascii="Arial" w:hAnsi="Arial" w:cs="Calibri"/>
          <w:b/>
          <w:bCs/>
          <w:sz w:val="22"/>
          <w:szCs w:val="22"/>
        </w:rPr>
        <w:t>CSS</w:t>
      </w:r>
      <w:r w:rsidRPr="370CF7D0">
        <w:rPr>
          <w:rFonts w:ascii="Arial" w:hAnsi="Arial" w:cs="Calibri"/>
          <w:sz w:val="22"/>
          <w:szCs w:val="22"/>
        </w:rPr>
        <w:t>.</w:t>
      </w:r>
    </w:p>
    <w:p w:rsidR="00383144" w:rsidP="370CF7D0" w:rsidRDefault="370CF7D0" w14:paraId="7A2483DD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t>Worked extensively in Agile Development process SDLC in sprint model.</w:t>
      </w:r>
    </w:p>
    <w:p w:rsidR="00383144" w:rsidP="370CF7D0" w:rsidRDefault="370CF7D0" w14:paraId="32601D43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t>Experience in software configuration management using SVN, GIT.</w:t>
      </w:r>
    </w:p>
    <w:p w:rsidR="00383144" w:rsidP="370CF7D0" w:rsidRDefault="370CF7D0" w14:paraId="3453CCED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t>Excellent interpersonal abilities, communication skills, time management and Team skills with an intention to work hard to attain project deadlines under stressful environments.</w:t>
      </w:r>
    </w:p>
    <w:p w:rsidR="370CF7D0" w:rsidP="370CF7D0" w:rsidRDefault="370CF7D0" w14:paraId="55B86DFE" w14:textId="7AB09E50">
      <w:pPr>
        <w:pStyle w:val="ListParagraph"/>
        <w:numPr>
          <w:ilvl w:val="0"/>
          <w:numId w:val="2"/>
        </w:numPr>
        <w:spacing w:before="78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Experienced Frontend Developer with expertise in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Redux</w:t>
      </w:r>
      <w:r w:rsidRPr="370CF7D0">
        <w:rPr>
          <w:rFonts w:ascii="Arial" w:hAnsi="Arial" w:eastAsia="Arial" w:cs="Arial"/>
          <w:sz w:val="22"/>
          <w:szCs w:val="22"/>
        </w:rPr>
        <w:t xml:space="preserve"> for state management, ensuring efficient and scalable application development.</w:t>
      </w:r>
    </w:p>
    <w:p w:rsidR="00383144" w:rsidP="370CF7D0" w:rsidRDefault="370CF7D0" w14:paraId="1645AA13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t>Highly Curious about new front-end development technologies and adept at promptly and thoroughly mastering them with a keen awareness of new industry developments and the evolution of programming solutions.</w:t>
      </w:r>
    </w:p>
    <w:p w:rsidR="00383144" w:rsidP="370CF7D0" w:rsidRDefault="370CF7D0" w14:paraId="08914AF6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t>Possess good team-management and leadership qualities.</w:t>
      </w:r>
    </w:p>
    <w:p w:rsidR="00383144" w:rsidP="370CF7D0" w:rsidRDefault="370CF7D0" w14:paraId="3273E657" w14:textId="77777777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z w:val="22"/>
          <w:szCs w:val="22"/>
        </w:rPr>
      </w:pPr>
      <w:r w:rsidRPr="370CF7D0">
        <w:rPr>
          <w:rFonts w:ascii="Arial" w:hAnsi="Arial" w:cs="Calibri"/>
          <w:sz w:val="22"/>
          <w:szCs w:val="22"/>
        </w:rPr>
        <w:lastRenderedPageBreak/>
        <w:t>Having Strong written and oral communication skills.</w:t>
      </w:r>
    </w:p>
    <w:p w:rsidRPr="005F0107" w:rsidR="00B765B3" w:rsidP="370CF7D0" w:rsidRDefault="370CF7D0" w14:paraId="77384592" w14:textId="4F16A251">
      <w:pPr>
        <w:pStyle w:val="ListParagraph"/>
        <w:numPr>
          <w:ilvl w:val="0"/>
          <w:numId w:val="2"/>
        </w:numPr>
        <w:spacing w:before="78"/>
        <w:rPr>
          <w:rFonts w:ascii="Arial" w:hAnsi="Arial" w:cs="Calibri"/>
          <w:spacing w:val="-1"/>
          <w:w w:val="88"/>
          <w:sz w:val="22"/>
          <w:szCs w:val="22"/>
          <w:u w:val="single" w:color="000000"/>
        </w:rPr>
      </w:pPr>
      <w:r w:rsidRPr="518F90B2" w:rsidR="010054CE">
        <w:rPr>
          <w:rFonts w:ascii="Arial" w:hAnsi="Arial" w:cs="Calibri"/>
          <w:sz w:val="22"/>
          <w:szCs w:val="22"/>
        </w:rPr>
        <w:t>Involved in Understanding functional specifications and developing creative solutions to meet business requirements</w:t>
      </w:r>
      <w:r w:rsidRPr="518F90B2" w:rsidR="688879C5">
        <w:rPr>
          <w:rFonts w:ascii="Arial" w:hAnsi="Arial" w:cs="Calibri"/>
          <w:sz w:val="22"/>
          <w:szCs w:val="22"/>
        </w:rPr>
        <w:t>.</w:t>
      </w:r>
    </w:p>
    <w:p w:rsidR="370CF7D0" w:rsidP="518F90B2" w:rsidRDefault="370CF7D0" w14:paraId="1C4BA289" w14:textId="03F54232">
      <w:pPr>
        <w:pStyle w:val="ListParagraph"/>
        <w:numPr>
          <w:ilvl w:val="0"/>
          <w:numId w:val="2"/>
        </w:numPr>
        <w:spacing w:before="78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518F90B2" w:rsidR="688879C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Implemented </w:t>
      </w:r>
      <w:r w:rsidRPr="518F90B2" w:rsidR="688879C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API Gateway, Load Balancing, and </w:t>
      </w:r>
      <w:r w:rsidRPr="518F90B2" w:rsidR="1EA2FA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Caching.</w:t>
      </w:r>
    </w:p>
    <w:p w:rsidR="370CF7D0" w:rsidP="518F90B2" w:rsidRDefault="370CF7D0" w14:paraId="09125F65" w14:textId="51AFEC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1EA2FA67">
        <w:rPr>
          <w:rFonts w:ascii="Arial" w:hAnsi="Arial" w:eastAsia="Arial" w:cs="Arial"/>
          <w:noProof w:val="0"/>
          <w:sz w:val="22"/>
          <w:szCs w:val="22"/>
          <w:lang w:val="en-US"/>
        </w:rPr>
        <w:t>Used RESTful</w:t>
      </w:r>
      <w:r w:rsidRPr="518F90B2" w:rsidR="688879C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APIs</w:t>
      </w:r>
      <w:r w:rsidRPr="518F90B2" w:rsidR="688879C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efficient data retrieval</w:t>
      </w:r>
    </w:p>
    <w:p w:rsidR="370CF7D0" w:rsidP="518F90B2" w:rsidRDefault="370CF7D0" w14:paraId="33F6E979" w14:textId="657CC031">
      <w:pPr>
        <w:pStyle w:val="Normal"/>
        <w:spacing w:before="78"/>
        <w:ind w:left="0"/>
        <w:rPr>
          <w:rFonts w:ascii="Arial" w:hAnsi="Arial" w:cs="Calibri"/>
          <w:sz w:val="22"/>
          <w:szCs w:val="22"/>
          <w:u w:val="single"/>
        </w:rPr>
      </w:pPr>
    </w:p>
    <w:p w:rsidR="00383144" w:rsidP="518F90B2" w:rsidRDefault="00383144" w14:paraId="34CE0A41" w14:noSpellErr="1" w14:textId="4AF6D049">
      <w:pPr>
        <w:ind/>
        <w:rPr>
          <w:rFonts w:ascii="Arial" w:hAnsi="Arial" w:cs="Calibri"/>
          <w:w w:val="86"/>
          <w:position w:val="-12"/>
          <w:sz w:val="22"/>
          <w:szCs w:val="22"/>
        </w:rPr>
      </w:pPr>
      <w:r w:rsidRPr="518F90B2" w:rsidR="37210DCE">
        <w:rPr>
          <w:rFonts w:ascii="Arial" w:hAnsi="Arial" w:cs="Calibri"/>
          <w:sz w:val="22"/>
          <w:szCs w:val="22"/>
        </w:rPr>
        <w:t xml:space="preserve">     </w:t>
      </w:r>
    </w:p>
    <w:p w:rsidRPr="00B765B3" w:rsidR="00B765B3" w:rsidP="370CF7D0" w:rsidRDefault="00B765B3" w14:paraId="069FA506" w14:textId="77777777">
      <w:pPr>
        <w:spacing w:before="77" w:line="260" w:lineRule="exact"/>
        <w:rPr>
          <w:rFonts w:ascii="Arial" w:hAnsi="Arial" w:cs="Calibri"/>
          <w:sz w:val="22"/>
          <w:szCs w:val="22"/>
          <w:u w:val="single"/>
        </w:rPr>
      </w:pPr>
      <w:r w:rsidRPr="00B765B3">
        <w:rPr>
          <w:rFonts w:ascii="Arial" w:hAnsi="Arial" w:cs="Calibri"/>
          <w:w w:val="88"/>
          <w:sz w:val="22"/>
          <w:szCs w:val="22"/>
        </w:rPr>
        <w:t xml:space="preserve">  </w:t>
      </w:r>
      <w:r>
        <w:rPr>
          <w:rFonts w:ascii="Arial" w:hAnsi="Arial" w:cs="Calibri"/>
          <w:w w:val="88"/>
          <w:sz w:val="22"/>
          <w:szCs w:val="22"/>
          <w:u w:val="single" w:color="000000"/>
        </w:rPr>
        <w:t>TECHNICAL SKILLS:</w:t>
      </w:r>
    </w:p>
    <w:p w:rsidR="370CF7D0" w:rsidP="370CF7D0" w:rsidRDefault="370CF7D0" w14:paraId="454A215E" w14:textId="29A3AD29">
      <w:pPr>
        <w:spacing w:before="77" w:line="260" w:lineRule="exact"/>
        <w:rPr>
          <w:rFonts w:ascii="Arial" w:hAnsi="Arial" w:cs="Calibri"/>
          <w:sz w:val="22"/>
          <w:szCs w:val="22"/>
          <w:u w:val="single"/>
        </w:rPr>
      </w:pPr>
    </w:p>
    <w:tbl>
      <w:tblPr>
        <w:tblW w:w="0" w:type="auto"/>
        <w:tblInd w:w="79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82"/>
        <w:gridCol w:w="5928"/>
      </w:tblGrid>
      <w:tr w:rsidR="00383144" w:rsidTr="518F90B2" w14:paraId="1FA7D5F9" w14:textId="77777777">
        <w:trPr>
          <w:trHeight w:val="1303" w:hRule="exact"/>
        </w:trPr>
        <w:tc>
          <w:tcPr>
            <w:tcW w:w="31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40A6ED53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Calibri"/>
                <w:sz w:val="22"/>
                <w:szCs w:val="22"/>
              </w:rPr>
              <w:t>UI Web Technologies</w:t>
            </w:r>
          </w:p>
        </w:tc>
        <w:tc>
          <w:tcPr>
            <w:tcW w:w="5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370CF7D0" w:rsidRDefault="370CF7D0" w14:paraId="2A1B5F6A" w14:textId="79FE23A7">
            <w:pPr>
              <w:spacing w:line="240" w:lineRule="exact"/>
              <w:ind w:left="100" w:right="472"/>
              <w:rPr>
                <w:rFonts w:ascii="Arial" w:hAnsi="Arial" w:cs="Calibri"/>
                <w:b w:val="1"/>
                <w:bCs w:val="1"/>
                <w:sz w:val="22"/>
                <w:szCs w:val="22"/>
              </w:rPr>
            </w:pPr>
            <w:r w:rsidRPr="518F90B2" w:rsidR="010054CE">
              <w:rPr>
                <w:rFonts w:ascii="Arial" w:hAnsi="Arial" w:cs="Calibri"/>
                <w:b w:val="1"/>
                <w:bCs w:val="1"/>
                <w:sz w:val="22"/>
                <w:szCs w:val="22"/>
              </w:rPr>
              <w:t xml:space="preserve">HTML, HTML 5, JavaScript, AJAX, jQuery, JSON, JSX, CSS3, SCSS, LESS UI Concept Modelling/Wire framing, AngularJS, Angular 17, Bootstrap, Python, React, Redux, UX(Figma), </w:t>
            </w:r>
            <w:r w:rsidRPr="518F90B2" w:rsidR="010054CE">
              <w:rPr>
                <w:rFonts w:ascii="Arial" w:hAnsi="Arial" w:cs="Calibri"/>
                <w:b w:val="1"/>
                <w:bCs w:val="1"/>
                <w:sz w:val="22"/>
                <w:szCs w:val="22"/>
              </w:rPr>
              <w:t>AWS</w:t>
            </w:r>
            <w:r w:rsidRPr="518F90B2" w:rsidR="6C1ACDD3">
              <w:rPr>
                <w:rFonts w:ascii="Arial" w:hAnsi="Arial" w:cs="Calibri"/>
                <w:b w:val="1"/>
                <w:bCs w:val="1"/>
                <w:sz w:val="22"/>
                <w:szCs w:val="22"/>
              </w:rPr>
              <w:t>,</w:t>
            </w:r>
            <w:r w:rsidRPr="518F90B2" w:rsidR="2BD8F4F3">
              <w:rPr>
                <w:rFonts w:ascii="Arial" w:hAnsi="Arial" w:cs="Calibri"/>
                <w:b w:val="1"/>
                <w:bCs w:val="1"/>
                <w:sz w:val="22"/>
                <w:szCs w:val="22"/>
              </w:rPr>
              <w:t xml:space="preserve"> </w:t>
            </w:r>
            <w:r w:rsidRPr="518F90B2" w:rsidR="6C1ACDD3">
              <w:rPr>
                <w:rFonts w:ascii="Arial" w:hAnsi="Arial" w:cs="Calibri"/>
                <w:b w:val="1"/>
                <w:bCs w:val="1"/>
                <w:sz w:val="22"/>
                <w:szCs w:val="22"/>
              </w:rPr>
              <w:t>NodeJS</w:t>
            </w:r>
          </w:p>
        </w:tc>
      </w:tr>
      <w:tr w:rsidR="00383144" w:rsidTr="518F90B2" w14:paraId="496C2DD5" w14:textId="77777777">
        <w:trPr>
          <w:trHeight w:val="694" w:hRule="exact"/>
        </w:trPr>
        <w:tc>
          <w:tcPr>
            <w:tcW w:w="31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336B2033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Calibri"/>
                <w:sz w:val="22"/>
                <w:szCs w:val="22"/>
              </w:rPr>
              <w:t>Database</w:t>
            </w:r>
          </w:p>
        </w:tc>
        <w:tc>
          <w:tcPr>
            <w:tcW w:w="5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2A7F6F45" w14:textId="77777777">
            <w:pPr>
              <w:spacing w:line="240" w:lineRule="exact"/>
              <w:ind w:left="100" w:right="471"/>
            </w:pPr>
            <w:r>
              <w:rPr>
                <w:rFonts w:ascii="Arial" w:hAnsi="Arial" w:cs="Calibri"/>
                <w:b/>
                <w:bCs/>
                <w:sz w:val="22"/>
                <w:szCs w:val="22"/>
              </w:rPr>
              <w:t>PL/SQL (oracle), MySQL, MongoDB and MS QL, Fire- base, Teradata</w:t>
            </w:r>
          </w:p>
        </w:tc>
      </w:tr>
      <w:tr w:rsidR="00383144" w:rsidTr="518F90B2" w14:paraId="0D601EEB" w14:textId="77777777">
        <w:trPr>
          <w:trHeight w:val="746" w:hRule="exact"/>
        </w:trPr>
        <w:tc>
          <w:tcPr>
            <w:tcW w:w="31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2946DB82" w14:textId="77777777">
            <w:pPr>
              <w:spacing w:line="240" w:lineRule="exact"/>
              <w:ind w:left="100"/>
              <w:rPr>
                <w:rFonts w:ascii="Arial" w:hAnsi="Arial" w:cs="Calibri"/>
                <w:sz w:val="22"/>
                <w:szCs w:val="22"/>
              </w:rPr>
            </w:pPr>
          </w:p>
          <w:p w:rsidR="00383144" w:rsidP="005F0107" w:rsidRDefault="00383144" w14:paraId="100474BD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Calibri"/>
                <w:sz w:val="22"/>
                <w:szCs w:val="22"/>
              </w:rPr>
              <w:t>Source code control tools</w:t>
            </w:r>
          </w:p>
        </w:tc>
        <w:tc>
          <w:tcPr>
            <w:tcW w:w="5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5997CC1D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</w:p>
          <w:p w:rsidR="00383144" w:rsidP="005F0107" w:rsidRDefault="00524E65" w14:paraId="7C921CF5" w14:textId="77777777">
            <w:pPr>
              <w:spacing w:line="240" w:lineRule="exact"/>
              <w:ind w:left="100"/>
            </w:pPr>
            <w:r>
              <w:rPr>
                <w:rFonts w:ascii="Arial" w:hAnsi="Arial" w:cs="Calibri"/>
                <w:b/>
                <w:bCs/>
                <w:sz w:val="22"/>
                <w:szCs w:val="22"/>
              </w:rPr>
              <w:t>SVN, GIT</w:t>
            </w:r>
            <w:r w:rsidR="00383144">
              <w:rPr>
                <w:rFonts w:ascii="Arial" w:hAnsi="Arial" w:cs="Calibri"/>
                <w:b/>
                <w:bCs/>
                <w:sz w:val="22"/>
                <w:szCs w:val="22"/>
              </w:rPr>
              <w:t>, BIT BUCKET</w:t>
            </w:r>
          </w:p>
        </w:tc>
      </w:tr>
      <w:tr w:rsidR="00383144" w:rsidTr="518F90B2" w14:paraId="749A006F" w14:textId="77777777">
        <w:trPr>
          <w:trHeight w:val="832" w:hRule="exact"/>
        </w:trPr>
        <w:tc>
          <w:tcPr>
            <w:tcW w:w="31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5E6DF501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Calibri"/>
                <w:sz w:val="22"/>
                <w:szCs w:val="22"/>
              </w:rPr>
              <w:t>IDE, HTML Editor</w:t>
            </w:r>
          </w:p>
        </w:tc>
        <w:tc>
          <w:tcPr>
            <w:tcW w:w="5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370CF7D0" w:rsidRDefault="370CF7D0" w14:paraId="7FCDFDC8" w14:textId="2FAD3D83">
            <w:pPr>
              <w:spacing w:line="240" w:lineRule="exact"/>
              <w:ind w:left="100" w:right="473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 w:rsidRPr="370CF7D0">
              <w:rPr>
                <w:rFonts w:ascii="Arial" w:hAnsi="Arial" w:cs="Calibri"/>
                <w:b/>
                <w:bCs/>
                <w:sz w:val="22"/>
                <w:szCs w:val="22"/>
              </w:rPr>
              <w:t>Notepad++, Eclipse IDE, Adobe Dreamweaver, Sub- lime text, Visual Studio Code, PyCharm, Figma, IntelliJ</w:t>
            </w:r>
          </w:p>
        </w:tc>
      </w:tr>
      <w:tr w:rsidR="00383144" w:rsidTr="518F90B2" w14:paraId="6B4FC13B" w14:textId="77777777">
        <w:trPr>
          <w:trHeight w:val="518" w:hRule="exact"/>
        </w:trPr>
        <w:tc>
          <w:tcPr>
            <w:tcW w:w="31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27A4AF82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Calibri"/>
                <w:sz w:val="22"/>
                <w:szCs w:val="22"/>
              </w:rPr>
              <w:t>Web/App Servers</w:t>
            </w:r>
          </w:p>
        </w:tc>
        <w:tc>
          <w:tcPr>
            <w:tcW w:w="5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11D624BB" w14:textId="77777777">
            <w:pPr>
              <w:spacing w:line="240" w:lineRule="exact"/>
              <w:ind w:left="100"/>
            </w:pPr>
            <w:r>
              <w:rPr>
                <w:rFonts w:ascii="Arial" w:hAnsi="Arial" w:cs="Calibri"/>
                <w:b/>
                <w:bCs/>
                <w:sz w:val="22"/>
                <w:szCs w:val="22"/>
              </w:rPr>
              <w:t>Apache Tomcat 5.0.25, HTTP Web Server</w:t>
            </w:r>
          </w:p>
        </w:tc>
      </w:tr>
      <w:tr w:rsidR="00383144" w:rsidTr="518F90B2" w14:paraId="06E1CFB2" w14:textId="77777777">
        <w:trPr>
          <w:trHeight w:val="695" w:hRule="exact"/>
        </w:trPr>
        <w:tc>
          <w:tcPr>
            <w:tcW w:w="31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79AA334B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Calibri"/>
                <w:sz w:val="22"/>
                <w:szCs w:val="22"/>
              </w:rPr>
              <w:t>Operating Systems</w:t>
            </w:r>
          </w:p>
        </w:tc>
        <w:tc>
          <w:tcPr>
            <w:tcW w:w="5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370CF7D0" w14:paraId="70FDBF75" w14:textId="5B40D666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 w:rsidRPr="370CF7D0">
              <w:rPr>
                <w:rFonts w:ascii="Arial" w:hAnsi="Arial" w:cs="Calibri"/>
                <w:b/>
                <w:bCs/>
                <w:sz w:val="22"/>
                <w:szCs w:val="22"/>
              </w:rPr>
              <w:t>Windows, Windows 2000, Windows XP (Prof), Win</w:t>
            </w:r>
          </w:p>
          <w:p w:rsidR="00383144" w:rsidP="370CF7D0" w:rsidRDefault="370CF7D0" w14:paraId="268BD977" w14:textId="5A1418BF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 w:rsidRPr="370CF7D0">
              <w:rPr>
                <w:rFonts w:ascii="Arial" w:hAnsi="Arial" w:cs="Calibri"/>
                <w:b/>
                <w:bCs/>
                <w:sz w:val="22"/>
                <w:szCs w:val="22"/>
              </w:rPr>
              <w:t>7, Windows 8, Windows 10, MAC OS, Linux</w:t>
            </w:r>
          </w:p>
        </w:tc>
      </w:tr>
      <w:tr w:rsidR="00383144" w:rsidTr="518F90B2" w14:paraId="0413330A" w14:textId="77777777">
        <w:trPr>
          <w:trHeight w:val="534" w:hRule="exact"/>
        </w:trPr>
        <w:tc>
          <w:tcPr>
            <w:tcW w:w="318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005F0107" w:rsidRDefault="00383144" w14:paraId="43E53A5A" w14:textId="77777777">
            <w:pPr>
              <w:spacing w:line="240" w:lineRule="exact"/>
              <w:ind w:left="100"/>
              <w:rPr>
                <w:rFonts w:ascii="Arial" w:hAnsi="Arial" w:cs="Calibri"/>
                <w:b/>
                <w:bCs/>
                <w:sz w:val="22"/>
                <w:szCs w:val="22"/>
              </w:rPr>
            </w:pPr>
            <w:r>
              <w:rPr>
                <w:rFonts w:ascii="Arial" w:hAnsi="Arial" w:cs="Calibri"/>
                <w:sz w:val="22"/>
                <w:szCs w:val="22"/>
              </w:rPr>
              <w:t>Methodologies</w:t>
            </w:r>
          </w:p>
        </w:tc>
        <w:tc>
          <w:tcPr>
            <w:tcW w:w="5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83144" w:rsidP="370CF7D0" w:rsidRDefault="370CF7D0" w14:paraId="6EEBEC7A" w14:textId="2D7C6C47">
            <w:pPr>
              <w:spacing w:line="240" w:lineRule="exact"/>
              <w:ind w:left="100"/>
              <w:rPr>
                <w:rFonts w:ascii="Arial" w:hAnsi="Arial" w:cs="Calibri"/>
                <w:b w:val="1"/>
                <w:bCs w:val="1"/>
                <w:sz w:val="22"/>
                <w:szCs w:val="22"/>
              </w:rPr>
            </w:pPr>
            <w:r w:rsidRPr="518F90B2" w:rsidR="010054CE">
              <w:rPr>
                <w:rFonts w:ascii="Arial" w:hAnsi="Arial" w:cs="Calibri"/>
                <w:b w:val="1"/>
                <w:bCs w:val="1"/>
                <w:sz w:val="22"/>
                <w:szCs w:val="22"/>
              </w:rPr>
              <w:t>Agile</w:t>
            </w:r>
          </w:p>
        </w:tc>
      </w:tr>
    </w:tbl>
    <w:p w:rsidR="00383144" w:rsidP="005F0107" w:rsidRDefault="00383144" w14:paraId="110FFD37" w14:textId="77777777">
      <w:pPr>
        <w:spacing w:line="100" w:lineRule="exact"/>
        <w:rPr>
          <w:rFonts w:ascii="Arial" w:hAnsi="Arial" w:cs="Calibri"/>
          <w:sz w:val="22"/>
          <w:szCs w:val="22"/>
        </w:rPr>
      </w:pPr>
    </w:p>
    <w:p w:rsidR="00383144" w:rsidP="005F0107" w:rsidRDefault="00383144" w14:paraId="6B699379" w14:textId="77777777">
      <w:pPr>
        <w:spacing w:line="200" w:lineRule="exact"/>
        <w:rPr>
          <w:rFonts w:ascii="Arial" w:hAnsi="Arial" w:cs="Calibri"/>
          <w:sz w:val="22"/>
          <w:szCs w:val="22"/>
        </w:rPr>
      </w:pPr>
    </w:p>
    <w:p w:rsidR="0074325E" w:rsidP="005F0107" w:rsidRDefault="0074325E" w14:paraId="3FE9F23F" w14:textId="77777777">
      <w:pPr>
        <w:spacing w:before="33"/>
        <w:ind w:left="101"/>
        <w:rPr>
          <w:rFonts w:ascii="Arial" w:hAnsi="Arial" w:cs="Calibri"/>
          <w:w w:val="87"/>
          <w:sz w:val="22"/>
          <w:szCs w:val="22"/>
          <w:u w:val="single" w:color="000000"/>
        </w:rPr>
      </w:pPr>
    </w:p>
    <w:p w:rsidR="00383144" w:rsidP="518F90B2" w:rsidRDefault="00383144" w14:paraId="140E2774" w14:textId="77777777" w14:noSpellErr="1">
      <w:pPr>
        <w:spacing w:before="33"/>
        <w:ind w:left="0"/>
        <w:rPr>
          <w:rFonts w:ascii="Arial" w:hAnsi="Arial" w:cs="Calibri"/>
          <w:sz w:val="22"/>
          <w:szCs w:val="22"/>
        </w:rPr>
      </w:pPr>
      <w:r w:rsidR="18B94448">
        <w:rPr>
          <w:rFonts w:ascii="Arial" w:hAnsi="Arial" w:cs="Calibri"/>
          <w:w w:val="87"/>
          <w:sz w:val="22"/>
          <w:szCs w:val="22"/>
          <w:u w:val="single" w:color="000000"/>
        </w:rPr>
        <w:t>ACA</w:t>
      </w:r>
      <w:r w:rsidR="18B94448">
        <w:rPr>
          <w:rFonts w:ascii="Arial" w:hAnsi="Arial" w:cs="Calibri"/>
          <w:spacing w:val="1"/>
          <w:w w:val="87"/>
          <w:sz w:val="22"/>
          <w:szCs w:val="22"/>
          <w:u w:val="single" w:color="000000"/>
        </w:rPr>
        <w:t>D</w:t>
      </w:r>
      <w:r w:rsidR="18B94448">
        <w:rPr>
          <w:rFonts w:ascii="Arial" w:hAnsi="Arial" w:cs="Calibri"/>
          <w:spacing w:val="-3"/>
          <w:w w:val="87"/>
          <w:sz w:val="22"/>
          <w:szCs w:val="22"/>
          <w:u w:val="single" w:color="000000"/>
        </w:rPr>
        <w:t>E</w:t>
      </w:r>
      <w:r w:rsidR="18B94448">
        <w:rPr>
          <w:rFonts w:ascii="Arial" w:hAnsi="Arial" w:cs="Calibri"/>
          <w:spacing w:val="2"/>
          <w:w w:val="87"/>
          <w:sz w:val="22"/>
          <w:szCs w:val="22"/>
          <w:u w:val="single" w:color="000000"/>
        </w:rPr>
        <w:t>M</w:t>
      </w:r>
      <w:r w:rsidR="18B94448">
        <w:rPr>
          <w:rFonts w:ascii="Arial" w:hAnsi="Arial" w:cs="Calibri"/>
          <w:spacing w:val="-1"/>
          <w:w w:val="87"/>
          <w:sz w:val="22"/>
          <w:szCs w:val="22"/>
          <w:u w:val="single" w:color="000000"/>
        </w:rPr>
        <w:t>I</w:t>
      </w:r>
      <w:r w:rsidR="18B94448">
        <w:rPr>
          <w:rFonts w:ascii="Arial" w:hAnsi="Arial" w:cs="Calibri"/>
          <w:w w:val="87"/>
          <w:sz w:val="22"/>
          <w:szCs w:val="22"/>
          <w:u w:val="single" w:color="000000"/>
        </w:rPr>
        <w:t>C</w:t>
      </w:r>
      <w:r w:rsidR="18B94448">
        <w:rPr>
          <w:rFonts w:ascii="Arial" w:hAnsi="Arial" w:cs="Calibri"/>
          <w:spacing w:val="16"/>
          <w:w w:val="87"/>
          <w:sz w:val="22"/>
          <w:szCs w:val="22"/>
          <w:u w:val="single" w:color="000000"/>
        </w:rPr>
        <w:t xml:space="preserve"> </w:t>
      </w:r>
      <w:r w:rsidR="18B94448">
        <w:rPr>
          <w:rFonts w:ascii="Arial" w:hAnsi="Arial" w:cs="Calibri"/>
          <w:w w:val="87"/>
          <w:sz w:val="22"/>
          <w:szCs w:val="22"/>
          <w:u w:val="single" w:color="000000"/>
        </w:rPr>
        <w:t>Q</w:t>
      </w:r>
      <w:r w:rsidR="18B94448">
        <w:rPr>
          <w:rFonts w:ascii="Arial" w:hAnsi="Arial" w:cs="Calibri"/>
          <w:spacing w:val="1"/>
          <w:w w:val="87"/>
          <w:sz w:val="22"/>
          <w:szCs w:val="22"/>
          <w:u w:val="single" w:color="000000"/>
        </w:rPr>
        <w:t>U</w:t>
      </w:r>
      <w:r w:rsidR="18B94448">
        <w:rPr>
          <w:rFonts w:ascii="Arial" w:hAnsi="Arial" w:cs="Calibri"/>
          <w:w w:val="87"/>
          <w:sz w:val="22"/>
          <w:szCs w:val="22"/>
          <w:u w:val="single" w:color="000000"/>
        </w:rPr>
        <w:t>A</w:t>
      </w:r>
      <w:r w:rsidR="18B94448">
        <w:rPr>
          <w:rFonts w:ascii="Arial" w:hAnsi="Arial" w:cs="Calibri"/>
          <w:spacing w:val="-2"/>
          <w:w w:val="87"/>
          <w:sz w:val="22"/>
          <w:szCs w:val="22"/>
          <w:u w:val="single" w:color="000000"/>
        </w:rPr>
        <w:t>L</w:t>
      </w:r>
      <w:r w:rsidR="18B94448">
        <w:rPr>
          <w:rFonts w:ascii="Arial" w:hAnsi="Arial" w:cs="Calibri"/>
          <w:spacing w:val="3"/>
          <w:w w:val="87"/>
          <w:sz w:val="22"/>
          <w:szCs w:val="22"/>
          <w:u w:val="single" w:color="000000"/>
        </w:rPr>
        <w:t>I</w:t>
      </w:r>
      <w:r w:rsidR="18B94448">
        <w:rPr>
          <w:rFonts w:ascii="Arial" w:hAnsi="Arial" w:cs="Calibri"/>
          <w:spacing w:val="-2"/>
          <w:w w:val="87"/>
          <w:sz w:val="22"/>
          <w:szCs w:val="22"/>
          <w:u w:val="single" w:color="000000"/>
        </w:rPr>
        <w:t>F</w:t>
      </w:r>
      <w:r w:rsidR="18B94448">
        <w:rPr>
          <w:rFonts w:ascii="Arial" w:hAnsi="Arial" w:cs="Calibri"/>
          <w:w w:val="87"/>
          <w:sz w:val="22"/>
          <w:szCs w:val="22"/>
          <w:u w:val="single" w:color="000000"/>
        </w:rPr>
        <w:t>ICAT</w:t>
      </w:r>
      <w:r w:rsidR="18B94448">
        <w:rPr>
          <w:rFonts w:ascii="Arial" w:hAnsi="Arial" w:cs="Calibri"/>
          <w:spacing w:val="3"/>
          <w:w w:val="87"/>
          <w:sz w:val="22"/>
          <w:szCs w:val="22"/>
          <w:u w:val="single" w:color="000000"/>
        </w:rPr>
        <w:t>I</w:t>
      </w:r>
      <w:r w:rsidR="18B94448">
        <w:rPr>
          <w:rFonts w:ascii="Arial" w:hAnsi="Arial" w:cs="Calibri"/>
          <w:spacing w:val="-3"/>
          <w:w w:val="87"/>
          <w:sz w:val="22"/>
          <w:szCs w:val="22"/>
          <w:u w:val="single" w:color="000000"/>
        </w:rPr>
        <w:t>O</w:t>
      </w:r>
      <w:r w:rsidR="18B94448">
        <w:rPr>
          <w:rFonts w:ascii="Arial" w:hAnsi="Arial" w:cs="Calibri"/>
          <w:w w:val="87"/>
          <w:sz w:val="22"/>
          <w:szCs w:val="22"/>
          <w:u w:val="single" w:color="000000"/>
        </w:rPr>
        <w:t>N</w:t>
      </w:r>
      <w:r w:rsidR="18B94448">
        <w:rPr>
          <w:rFonts w:ascii="Arial" w:hAnsi="Arial" w:cs="Calibri"/>
          <w:spacing w:val="2"/>
          <w:w w:val="87"/>
          <w:sz w:val="22"/>
          <w:szCs w:val="22"/>
          <w:u w:val="single" w:color="000000"/>
        </w:rPr>
        <w:t>S</w:t>
      </w:r>
      <w:r w:rsidR="18B94448">
        <w:rPr>
          <w:rFonts w:ascii="Arial" w:hAnsi="Arial" w:cs="Calibri"/>
          <w:w w:val="87"/>
          <w:sz w:val="22"/>
          <w:szCs w:val="22"/>
          <w:u w:val="single" w:color="000000"/>
        </w:rPr>
        <w:t>:</w:t>
      </w:r>
    </w:p>
    <w:p w:rsidR="00383144" w:rsidP="005F0107" w:rsidRDefault="00383144" w14:paraId="1F72F646" w14:textId="77777777">
      <w:pPr>
        <w:spacing w:before="7" w:line="100" w:lineRule="exact"/>
        <w:rPr>
          <w:rFonts w:ascii="Arial" w:hAnsi="Arial" w:cs="Calibri"/>
          <w:sz w:val="22"/>
          <w:szCs w:val="22"/>
        </w:rPr>
      </w:pPr>
    </w:p>
    <w:p w:rsidR="00383144" w:rsidP="518F90B2" w:rsidRDefault="00383144" w14:paraId="0927D3CB" w14:textId="77777777">
      <w:pPr>
        <w:ind w:left="0"/>
        <w:rPr>
          <w:rFonts w:ascii="Arial" w:hAnsi="Arial" w:cs="Calibri"/>
          <w:sz w:val="22"/>
          <w:szCs w:val="22"/>
        </w:rPr>
      </w:pPr>
      <w:r w:rsidR="18B94448">
        <w:rPr>
          <w:rFonts w:ascii="Arial" w:hAnsi="Arial" w:cs="Calibri"/>
          <w:sz w:val="22"/>
          <w:szCs w:val="22"/>
        </w:rPr>
        <w:t>B.</w:t>
      </w:r>
      <w:r w:rsidR="18B94448">
        <w:rPr>
          <w:rFonts w:ascii="Arial" w:hAnsi="Arial" w:cs="Calibri"/>
          <w:spacing w:val="-13"/>
          <w:sz w:val="22"/>
          <w:szCs w:val="22"/>
        </w:rPr>
        <w:t xml:space="preserve"> </w:t>
      </w:r>
      <w:r w:rsidR="18B94448">
        <w:rPr>
          <w:rFonts w:ascii="Arial" w:hAnsi="Arial" w:cs="Calibri"/>
          <w:w w:val="80"/>
          <w:sz w:val="22"/>
          <w:szCs w:val="22"/>
        </w:rPr>
        <w:t>T</w:t>
      </w:r>
      <w:r w:rsidR="18B94448">
        <w:rPr>
          <w:rFonts w:ascii="Arial" w:hAnsi="Arial" w:cs="Calibri"/>
          <w:w w:val="120"/>
          <w:sz w:val="22"/>
          <w:szCs w:val="22"/>
        </w:rPr>
        <w:t>e</w:t>
      </w:r>
      <w:r w:rsidR="18B94448">
        <w:rPr>
          <w:rFonts w:ascii="Arial" w:hAnsi="Arial" w:cs="Calibri"/>
          <w:spacing w:val="-4"/>
          <w:w w:val="106"/>
          <w:sz w:val="22"/>
          <w:szCs w:val="22"/>
        </w:rPr>
        <w:t>c</w:t>
      </w:r>
      <w:r w:rsidR="18B94448">
        <w:rPr>
          <w:rFonts w:ascii="Arial" w:hAnsi="Arial" w:cs="Calibri"/>
          <w:w w:val="109"/>
          <w:sz w:val="22"/>
          <w:szCs w:val="22"/>
        </w:rPr>
        <w:t>h</w:t>
      </w:r>
      <w:r w:rsidR="18B94448">
        <w:rPr>
          <w:rFonts w:ascii="Arial" w:hAnsi="Arial" w:cs="Calibri"/>
          <w:spacing w:val="3"/>
          <w:sz w:val="22"/>
          <w:szCs w:val="22"/>
        </w:rPr>
        <w:t xml:space="preserve"> </w:t>
      </w:r>
      <w:r w:rsidR="18B94448">
        <w:rPr>
          <w:rFonts w:ascii="Arial" w:hAnsi="Arial" w:cs="Calibri"/>
          <w:w w:val="90"/>
          <w:sz w:val="22"/>
          <w:szCs w:val="22"/>
        </w:rPr>
        <w:t>(</w:t>
      </w:r>
      <w:r w:rsidR="18B94448">
        <w:rPr>
          <w:rFonts w:ascii="Arial" w:hAnsi="Arial" w:cs="Calibri"/>
          <w:spacing w:val="-1"/>
          <w:w w:val="90"/>
          <w:sz w:val="22"/>
          <w:szCs w:val="22"/>
        </w:rPr>
        <w:t>E</w:t>
      </w:r>
      <w:r w:rsidR="18B94448">
        <w:rPr>
          <w:rFonts w:ascii="Arial" w:hAnsi="Arial" w:cs="Calibri"/>
          <w:w w:val="90"/>
          <w:sz w:val="22"/>
          <w:szCs w:val="22"/>
        </w:rPr>
        <w:t>.C</w:t>
      </w:r>
      <w:r w:rsidR="18B94448">
        <w:rPr>
          <w:rFonts w:ascii="Arial" w:hAnsi="Arial" w:cs="Calibri"/>
          <w:spacing w:val="2"/>
          <w:w w:val="90"/>
          <w:sz w:val="22"/>
          <w:szCs w:val="22"/>
        </w:rPr>
        <w:t>.</w:t>
      </w:r>
      <w:r w:rsidR="18B94448">
        <w:rPr>
          <w:rFonts w:ascii="Arial" w:hAnsi="Arial" w:cs="Calibri"/>
          <w:w w:val="90"/>
          <w:sz w:val="22"/>
          <w:szCs w:val="22"/>
        </w:rPr>
        <w:t>E)</w:t>
      </w:r>
      <w:r w:rsidR="18B94448">
        <w:rPr>
          <w:rFonts w:ascii="Arial" w:hAnsi="Arial" w:cs="Calibri"/>
          <w:spacing w:val="7"/>
          <w:w w:val="90"/>
          <w:sz w:val="22"/>
          <w:szCs w:val="22"/>
        </w:rPr>
        <w:t xml:space="preserve"> </w:t>
      </w:r>
      <w:r w:rsidR="18B94448">
        <w:rPr>
          <w:rFonts w:ascii="Arial" w:hAnsi="Arial" w:cs="Calibri"/>
          <w:spacing w:val="-2"/>
          <w:sz w:val="22"/>
          <w:szCs w:val="22"/>
        </w:rPr>
        <w:t>F</w:t>
      </w:r>
      <w:r w:rsidR="18B94448">
        <w:rPr>
          <w:rFonts w:ascii="Arial" w:hAnsi="Arial" w:cs="Calibri"/>
          <w:spacing w:val="2"/>
          <w:sz w:val="22"/>
          <w:szCs w:val="22"/>
        </w:rPr>
        <w:t>r</w:t>
      </w:r>
      <w:r w:rsidR="18B94448">
        <w:rPr>
          <w:rFonts w:ascii="Arial" w:hAnsi="Arial" w:cs="Calibri"/>
          <w:sz w:val="22"/>
          <w:szCs w:val="22"/>
        </w:rPr>
        <w:t>om</w:t>
      </w:r>
      <w:r w:rsidR="18B94448">
        <w:rPr>
          <w:rFonts w:ascii="Arial" w:hAnsi="Arial" w:cs="Calibri"/>
          <w:spacing w:val="24"/>
          <w:sz w:val="22"/>
          <w:szCs w:val="22"/>
        </w:rPr>
        <w:t xml:space="preserve"> </w:t>
      </w:r>
      <w:r w:rsidR="18B94448">
        <w:rPr>
          <w:rFonts w:ascii="Arial" w:hAnsi="Arial" w:cs="Calibri"/>
          <w:spacing w:val="-3"/>
          <w:sz w:val="22"/>
          <w:szCs w:val="22"/>
        </w:rPr>
        <w:t>R</w:t>
      </w:r>
      <w:r w:rsidR="18B94448">
        <w:rPr>
          <w:rFonts w:ascii="Arial" w:hAnsi="Arial" w:cs="Calibri"/>
          <w:spacing w:val="1"/>
          <w:sz w:val="22"/>
          <w:szCs w:val="22"/>
        </w:rPr>
        <w:t>e</w:t>
      </w:r>
      <w:r w:rsidR="18B94448">
        <w:rPr>
          <w:rFonts w:ascii="Arial" w:hAnsi="Arial" w:cs="Calibri"/>
          <w:spacing w:val="-2"/>
          <w:sz w:val="22"/>
          <w:szCs w:val="22"/>
        </w:rPr>
        <w:t>g</w:t>
      </w:r>
      <w:r w:rsidR="18B94448">
        <w:rPr>
          <w:rFonts w:ascii="Arial" w:hAnsi="Arial" w:cs="Calibri"/>
          <w:spacing w:val="1"/>
          <w:sz w:val="22"/>
          <w:szCs w:val="22"/>
        </w:rPr>
        <w:t>e</w:t>
      </w:r>
      <w:r w:rsidR="18B94448">
        <w:rPr>
          <w:rFonts w:ascii="Arial" w:hAnsi="Arial" w:cs="Calibri"/>
          <w:sz w:val="22"/>
          <w:szCs w:val="22"/>
        </w:rPr>
        <w:t>n</w:t>
      </w:r>
      <w:r w:rsidR="18B94448">
        <w:rPr>
          <w:rFonts w:ascii="Arial" w:hAnsi="Arial" w:cs="Calibri"/>
          <w:spacing w:val="-1"/>
          <w:sz w:val="22"/>
          <w:szCs w:val="22"/>
        </w:rPr>
        <w:t>c</w:t>
      </w:r>
      <w:r w:rsidR="18B94448">
        <w:rPr>
          <w:rFonts w:ascii="Arial" w:hAnsi="Arial" w:cs="Calibri"/>
          <w:sz w:val="22"/>
          <w:szCs w:val="22"/>
        </w:rPr>
        <w:t>y</w:t>
      </w:r>
      <w:r w:rsidR="18B94448">
        <w:rPr>
          <w:rFonts w:ascii="Arial" w:hAnsi="Arial" w:cs="Calibri"/>
          <w:spacing w:val="47"/>
          <w:sz w:val="22"/>
          <w:szCs w:val="22"/>
        </w:rPr>
        <w:t xml:space="preserve"> </w:t>
      </w:r>
      <w:r w:rsidR="18B94448">
        <w:rPr>
          <w:rFonts w:ascii="Arial" w:hAnsi="Arial" w:cs="Calibri"/>
          <w:w w:val="81"/>
          <w:sz w:val="22"/>
          <w:szCs w:val="22"/>
        </w:rPr>
        <w:t>I</w:t>
      </w:r>
      <w:r w:rsidR="18B94448">
        <w:rPr>
          <w:rFonts w:ascii="Arial" w:hAnsi="Arial" w:cs="Calibri"/>
          <w:w w:val="109"/>
          <w:sz w:val="22"/>
          <w:szCs w:val="22"/>
        </w:rPr>
        <w:t>n</w:t>
      </w:r>
      <w:r w:rsidR="18B94448">
        <w:rPr>
          <w:rFonts w:ascii="Arial" w:hAnsi="Arial" w:cs="Calibri"/>
          <w:spacing w:val="1"/>
          <w:w w:val="118"/>
          <w:sz w:val="22"/>
          <w:szCs w:val="22"/>
        </w:rPr>
        <w:t>s</w:t>
      </w:r>
      <w:r w:rsidR="18B94448">
        <w:rPr>
          <w:rFonts w:ascii="Arial" w:hAnsi="Arial" w:cs="Calibri"/>
          <w:w w:val="118"/>
          <w:sz w:val="22"/>
          <w:szCs w:val="22"/>
        </w:rPr>
        <w:t>t</w:t>
      </w:r>
      <w:r w:rsidR="18B94448">
        <w:rPr>
          <w:rFonts w:ascii="Arial" w:hAnsi="Arial" w:cs="Calibri"/>
          <w:spacing w:val="1"/>
          <w:w w:val="89"/>
          <w:sz w:val="22"/>
          <w:szCs w:val="22"/>
        </w:rPr>
        <w:t>i</w:t>
      </w:r>
      <w:r w:rsidR="18B94448">
        <w:rPr>
          <w:rFonts w:ascii="Arial" w:hAnsi="Arial" w:cs="Calibri"/>
          <w:w w:val="118"/>
          <w:sz w:val="22"/>
          <w:szCs w:val="22"/>
        </w:rPr>
        <w:t>t</w:t>
      </w:r>
      <w:r w:rsidR="18B94448">
        <w:rPr>
          <w:rFonts w:ascii="Arial" w:hAnsi="Arial" w:cs="Calibri"/>
          <w:w w:val="109"/>
          <w:sz w:val="22"/>
          <w:szCs w:val="22"/>
        </w:rPr>
        <w:t>u</w:t>
      </w:r>
      <w:r w:rsidR="18B94448">
        <w:rPr>
          <w:rFonts w:ascii="Arial" w:hAnsi="Arial" w:cs="Calibri"/>
          <w:w w:val="118"/>
          <w:sz w:val="22"/>
          <w:szCs w:val="22"/>
        </w:rPr>
        <w:t>t</w:t>
      </w:r>
      <w:r w:rsidR="18B94448">
        <w:rPr>
          <w:rFonts w:ascii="Arial" w:hAnsi="Arial" w:cs="Calibri"/>
          <w:w w:val="120"/>
          <w:sz w:val="22"/>
          <w:szCs w:val="22"/>
        </w:rPr>
        <w:t>e</w:t>
      </w:r>
      <w:r w:rsidR="18B94448">
        <w:rPr>
          <w:rFonts w:ascii="Arial" w:hAnsi="Arial" w:cs="Calibri"/>
          <w:spacing w:val="1"/>
          <w:sz w:val="22"/>
          <w:szCs w:val="22"/>
        </w:rPr>
        <w:t xml:space="preserve"> </w:t>
      </w:r>
      <w:r w:rsidR="18B94448">
        <w:rPr>
          <w:rFonts w:ascii="Arial" w:hAnsi="Arial" w:cs="Calibri"/>
          <w:spacing w:val="-2"/>
          <w:sz w:val="22"/>
          <w:szCs w:val="22"/>
        </w:rPr>
        <w:t>o</w:t>
      </w:r>
      <w:r w:rsidR="18B94448">
        <w:rPr>
          <w:rFonts w:ascii="Arial" w:hAnsi="Arial" w:cs="Calibri"/>
          <w:sz w:val="22"/>
          <w:szCs w:val="22"/>
        </w:rPr>
        <w:t>f</w:t>
      </w:r>
      <w:r w:rsidR="18B94448">
        <w:rPr>
          <w:rFonts w:ascii="Arial" w:hAnsi="Arial" w:cs="Calibri"/>
          <w:spacing w:val="6"/>
          <w:sz w:val="22"/>
          <w:szCs w:val="22"/>
        </w:rPr>
        <w:t xml:space="preserve"> </w:t>
      </w:r>
      <w:r w:rsidR="18B94448">
        <w:rPr>
          <w:rFonts w:ascii="Arial" w:hAnsi="Arial" w:cs="Calibri"/>
          <w:spacing w:val="2"/>
          <w:w w:val="80"/>
          <w:sz w:val="22"/>
          <w:szCs w:val="22"/>
        </w:rPr>
        <w:t>T</w:t>
      </w:r>
      <w:r w:rsidR="18B94448">
        <w:rPr>
          <w:rFonts w:ascii="Arial" w:hAnsi="Arial" w:cs="Calibri"/>
          <w:w w:val="120"/>
          <w:sz w:val="22"/>
          <w:szCs w:val="22"/>
        </w:rPr>
        <w:t>e</w:t>
      </w:r>
      <w:r w:rsidR="18B94448">
        <w:rPr>
          <w:rFonts w:ascii="Arial" w:hAnsi="Arial" w:cs="Calibri"/>
          <w:spacing w:val="-1"/>
          <w:w w:val="106"/>
          <w:sz w:val="22"/>
          <w:szCs w:val="22"/>
        </w:rPr>
        <w:t>c</w:t>
      </w:r>
      <w:r w:rsidR="18B94448">
        <w:rPr>
          <w:rFonts w:ascii="Arial" w:hAnsi="Arial" w:cs="Calibri"/>
          <w:w w:val="109"/>
          <w:sz w:val="22"/>
          <w:szCs w:val="22"/>
        </w:rPr>
        <w:t>h</w:t>
      </w:r>
      <w:r w:rsidR="18B94448">
        <w:rPr>
          <w:rFonts w:ascii="Arial" w:hAnsi="Arial" w:cs="Calibri"/>
          <w:spacing w:val="2"/>
          <w:w w:val="109"/>
          <w:sz w:val="22"/>
          <w:szCs w:val="22"/>
        </w:rPr>
        <w:t>n</w:t>
      </w:r>
      <w:r w:rsidR="18B94448">
        <w:rPr>
          <w:rFonts w:ascii="Arial" w:hAnsi="Arial" w:cs="Calibri"/>
          <w:spacing w:val="-2"/>
          <w:w w:val="107"/>
          <w:sz w:val="22"/>
          <w:szCs w:val="22"/>
        </w:rPr>
        <w:t>o</w:t>
      </w:r>
      <w:r w:rsidR="18B94448">
        <w:rPr>
          <w:rFonts w:ascii="Arial" w:hAnsi="Arial" w:cs="Calibri"/>
          <w:spacing w:val="1"/>
          <w:w w:val="89"/>
          <w:sz w:val="22"/>
          <w:szCs w:val="22"/>
        </w:rPr>
        <w:t>l</w:t>
      </w:r>
      <w:r w:rsidR="18B94448">
        <w:rPr>
          <w:rFonts w:ascii="Arial" w:hAnsi="Arial" w:cs="Calibri"/>
          <w:w w:val="107"/>
          <w:sz w:val="22"/>
          <w:szCs w:val="22"/>
        </w:rPr>
        <w:t>o</w:t>
      </w:r>
      <w:r w:rsidR="18B94448">
        <w:rPr>
          <w:rFonts w:ascii="Arial" w:hAnsi="Arial" w:cs="Calibri"/>
          <w:spacing w:val="-4"/>
          <w:w w:val="105"/>
          <w:sz w:val="22"/>
          <w:szCs w:val="22"/>
        </w:rPr>
        <w:t>g</w:t>
      </w:r>
      <w:r w:rsidR="18B94448">
        <w:rPr>
          <w:rFonts w:ascii="Arial" w:hAnsi="Arial" w:cs="Calibri"/>
          <w:spacing w:val="2"/>
          <w:w w:val="89"/>
          <w:sz w:val="22"/>
          <w:szCs w:val="22"/>
        </w:rPr>
        <w:t>y</w:t>
      </w:r>
      <w:r w:rsidR="18B94448">
        <w:rPr>
          <w:rFonts w:ascii="Arial" w:hAnsi="Arial" w:cs="Calibri"/>
          <w:w w:val="97"/>
          <w:sz w:val="22"/>
          <w:szCs w:val="22"/>
        </w:rPr>
        <w:t>,</w:t>
      </w:r>
      <w:r w:rsidR="18B94448">
        <w:rPr>
          <w:rFonts w:ascii="Arial" w:hAnsi="Arial" w:cs="Calibri"/>
          <w:spacing w:val="1"/>
          <w:sz w:val="22"/>
          <w:szCs w:val="22"/>
        </w:rPr>
        <w:t xml:space="preserve"> </w:t>
      </w:r>
      <w:r w:rsidR="18B94448">
        <w:rPr>
          <w:rFonts w:ascii="Arial" w:hAnsi="Arial" w:cs="Calibri"/>
          <w:spacing w:val="-1"/>
          <w:w w:val="119"/>
          <w:sz w:val="22"/>
          <w:szCs w:val="22"/>
        </w:rPr>
        <w:t xml:space="preserve">– </w:t>
      </w:r>
      <w:r w:rsidR="18B94448">
        <w:rPr>
          <w:rFonts w:ascii="Arial" w:hAnsi="Arial" w:cs="Calibri"/>
          <w:spacing w:val="5"/>
          <w:w w:val="109"/>
          <w:sz w:val="22"/>
          <w:szCs w:val="22"/>
        </w:rPr>
        <w:t>P</w:t>
      </w:r>
      <w:r w:rsidR="18B94448">
        <w:rPr>
          <w:rFonts w:ascii="Arial" w:hAnsi="Arial" w:cs="Calibri"/>
          <w:w w:val="109"/>
          <w:sz w:val="22"/>
          <w:szCs w:val="22"/>
        </w:rPr>
        <w:t>ud</w:t>
      </w:r>
      <w:r w:rsidR="18B94448">
        <w:rPr>
          <w:rFonts w:ascii="Arial" w:hAnsi="Arial" w:cs="Calibri"/>
          <w:spacing w:val="-2"/>
          <w:w w:val="109"/>
          <w:sz w:val="22"/>
          <w:szCs w:val="22"/>
        </w:rPr>
        <w:t>u</w:t>
      </w:r>
      <w:r w:rsidR="18B94448">
        <w:rPr>
          <w:rFonts w:ascii="Arial" w:hAnsi="Arial" w:cs="Calibri"/>
          <w:spacing w:val="-1"/>
          <w:w w:val="106"/>
          <w:sz w:val="22"/>
          <w:szCs w:val="22"/>
        </w:rPr>
        <w:t>c</w:t>
      </w:r>
      <w:r w:rsidR="18B94448">
        <w:rPr>
          <w:rFonts w:ascii="Arial" w:hAnsi="Arial" w:cs="Calibri"/>
          <w:spacing w:val="2"/>
          <w:w w:val="109"/>
          <w:sz w:val="22"/>
          <w:szCs w:val="22"/>
        </w:rPr>
        <w:t>h</w:t>
      </w:r>
      <w:r w:rsidR="18B94448">
        <w:rPr>
          <w:rFonts w:ascii="Arial" w:hAnsi="Arial" w:cs="Calibri"/>
          <w:w w:val="120"/>
          <w:sz w:val="22"/>
          <w:szCs w:val="22"/>
        </w:rPr>
        <w:t>e</w:t>
      </w:r>
      <w:r w:rsidR="18B94448">
        <w:rPr>
          <w:rFonts w:ascii="Arial" w:hAnsi="Arial" w:cs="Calibri"/>
          <w:spacing w:val="-3"/>
          <w:sz w:val="22"/>
          <w:szCs w:val="22"/>
        </w:rPr>
        <w:t>r</w:t>
      </w:r>
      <w:r w:rsidR="18B94448">
        <w:rPr>
          <w:rFonts w:ascii="Arial" w:hAnsi="Arial" w:cs="Calibri"/>
          <w:spacing w:val="2"/>
          <w:sz w:val="22"/>
          <w:szCs w:val="22"/>
        </w:rPr>
        <w:t>r</w:t>
      </w:r>
      <w:r w:rsidR="18B94448">
        <w:rPr>
          <w:rFonts w:ascii="Arial" w:hAnsi="Arial" w:cs="Calibri"/>
          <w:w w:val="89"/>
          <w:sz w:val="22"/>
          <w:szCs w:val="22"/>
        </w:rPr>
        <w:t>y</w:t>
      </w:r>
      <w:r w:rsidR="18B94448">
        <w:rPr>
          <w:rFonts w:ascii="Arial" w:hAnsi="Arial" w:cs="Calibri"/>
          <w:spacing w:val="1"/>
          <w:sz w:val="22"/>
          <w:szCs w:val="22"/>
        </w:rPr>
        <w:t xml:space="preserve"> </w:t>
      </w:r>
      <w:r w:rsidR="18B94448">
        <w:rPr>
          <w:rFonts w:ascii="Arial" w:hAnsi="Arial" w:cs="Calibri"/>
          <w:w w:val="83"/>
          <w:sz w:val="22"/>
          <w:szCs w:val="22"/>
        </w:rPr>
        <w:t>U</w:t>
      </w:r>
      <w:r w:rsidR="18B94448">
        <w:rPr>
          <w:rFonts w:ascii="Arial" w:hAnsi="Arial" w:cs="Calibri"/>
          <w:w w:val="109"/>
          <w:sz w:val="22"/>
          <w:szCs w:val="22"/>
        </w:rPr>
        <w:t>n</w:t>
      </w:r>
      <w:r w:rsidR="18B94448">
        <w:rPr>
          <w:rFonts w:ascii="Arial" w:hAnsi="Arial" w:cs="Calibri"/>
          <w:spacing w:val="1"/>
          <w:w w:val="89"/>
          <w:sz w:val="22"/>
          <w:szCs w:val="22"/>
        </w:rPr>
        <w:t>i</w:t>
      </w:r>
      <w:r w:rsidR="18B94448">
        <w:rPr>
          <w:rFonts w:ascii="Arial" w:hAnsi="Arial" w:cs="Calibri"/>
          <w:w w:val="90"/>
          <w:sz w:val="22"/>
          <w:szCs w:val="22"/>
        </w:rPr>
        <w:t>v</w:t>
      </w:r>
      <w:r w:rsidR="18B94448">
        <w:rPr>
          <w:rFonts w:ascii="Arial" w:hAnsi="Arial" w:cs="Calibri"/>
          <w:spacing w:val="-3"/>
          <w:w w:val="120"/>
          <w:sz w:val="22"/>
          <w:szCs w:val="22"/>
        </w:rPr>
        <w:t>e</w:t>
      </w:r>
      <w:r w:rsidR="18B94448">
        <w:rPr>
          <w:rFonts w:ascii="Arial" w:hAnsi="Arial" w:cs="Calibri"/>
          <w:spacing w:val="2"/>
          <w:sz w:val="22"/>
          <w:szCs w:val="22"/>
        </w:rPr>
        <w:t>r</w:t>
      </w:r>
      <w:r w:rsidR="18B94448">
        <w:rPr>
          <w:rFonts w:ascii="Arial" w:hAnsi="Arial" w:cs="Calibri"/>
          <w:spacing w:val="-3"/>
          <w:w w:val="118"/>
          <w:sz w:val="22"/>
          <w:szCs w:val="22"/>
        </w:rPr>
        <w:t>s</w:t>
      </w:r>
      <w:r w:rsidR="18B94448">
        <w:rPr>
          <w:rFonts w:ascii="Arial" w:hAnsi="Arial" w:cs="Calibri"/>
          <w:spacing w:val="4"/>
          <w:w w:val="89"/>
          <w:sz w:val="22"/>
          <w:szCs w:val="22"/>
        </w:rPr>
        <w:t>i</w:t>
      </w:r>
      <w:r w:rsidR="18B94448">
        <w:rPr>
          <w:rFonts w:ascii="Arial" w:hAnsi="Arial" w:cs="Calibri"/>
          <w:w w:val="118"/>
          <w:sz w:val="22"/>
          <w:szCs w:val="22"/>
        </w:rPr>
        <w:t>t</w:t>
      </w:r>
      <w:r w:rsidR="18B94448">
        <w:rPr>
          <w:rFonts w:ascii="Arial" w:hAnsi="Arial" w:cs="Calibri"/>
          <w:w w:val="89"/>
          <w:sz w:val="22"/>
          <w:szCs w:val="22"/>
        </w:rPr>
        <w:t>y - 2013</w:t>
      </w:r>
    </w:p>
    <w:p w:rsidR="00383144" w:rsidP="005F0107" w:rsidRDefault="00383144" w14:paraId="08CE6F91" w14:textId="77777777">
      <w:pPr>
        <w:spacing w:before="12" w:line="220" w:lineRule="exact"/>
        <w:rPr>
          <w:rFonts w:ascii="Arial" w:hAnsi="Arial" w:cs="Calibri"/>
          <w:sz w:val="22"/>
          <w:szCs w:val="22"/>
        </w:rPr>
      </w:pPr>
    </w:p>
    <w:p w:rsidR="0074325E" w:rsidP="005F0107" w:rsidRDefault="0074325E" w14:paraId="61CDCEAD" w14:textId="77777777">
      <w:pPr>
        <w:ind w:left="101"/>
        <w:rPr>
          <w:rFonts w:ascii="Arial" w:hAnsi="Arial" w:cs="Calibri"/>
          <w:w w:val="92"/>
          <w:sz w:val="22"/>
          <w:szCs w:val="22"/>
          <w:u w:val="single" w:color="000000"/>
        </w:rPr>
      </w:pPr>
    </w:p>
    <w:p w:rsidR="00383144" w:rsidP="518F90B2" w:rsidRDefault="00383144" w14:textId="77777777" w14:paraId="6C7402F4">
      <w:pPr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="18B94448">
        <w:rPr>
          <w:rFonts w:ascii="Arial" w:hAnsi="Arial" w:cs="Calibri"/>
          <w:w w:val="92"/>
          <w:sz w:val="22"/>
          <w:szCs w:val="22"/>
          <w:u w:val="single" w:color="000000"/>
        </w:rPr>
        <w:t>PROF</w:t>
      </w:r>
      <w:r w:rsidR="18B94448">
        <w:rPr>
          <w:rFonts w:ascii="Arial" w:hAnsi="Arial" w:cs="Calibri"/>
          <w:spacing w:val="-4"/>
          <w:w w:val="92"/>
          <w:sz w:val="22"/>
          <w:szCs w:val="22"/>
          <w:u w:val="single" w:color="000000"/>
        </w:rPr>
        <w:t>E</w:t>
      </w:r>
      <w:r w:rsidR="18B94448">
        <w:rPr>
          <w:rFonts w:ascii="Arial" w:hAnsi="Arial" w:cs="Calibri"/>
          <w:spacing w:val="2"/>
          <w:w w:val="92"/>
          <w:sz w:val="22"/>
          <w:szCs w:val="22"/>
          <w:u w:val="single" w:color="000000"/>
        </w:rPr>
        <w:t>S</w:t>
      </w:r>
      <w:r w:rsidR="18B94448">
        <w:rPr>
          <w:rFonts w:ascii="Arial" w:hAnsi="Arial" w:cs="Calibri"/>
          <w:w w:val="92"/>
          <w:sz w:val="22"/>
          <w:szCs w:val="22"/>
          <w:u w:val="single" w:color="000000"/>
        </w:rPr>
        <w:t>S</w:t>
      </w:r>
      <w:r w:rsidR="18B94448">
        <w:rPr>
          <w:rFonts w:ascii="Arial" w:hAnsi="Arial" w:cs="Calibri"/>
          <w:spacing w:val="-1"/>
          <w:w w:val="92"/>
          <w:sz w:val="22"/>
          <w:szCs w:val="22"/>
          <w:u w:val="single" w:color="000000"/>
        </w:rPr>
        <w:t>I</w:t>
      </w:r>
      <w:r w:rsidR="18B94448">
        <w:rPr>
          <w:rFonts w:ascii="Arial" w:hAnsi="Arial" w:cs="Calibri"/>
          <w:spacing w:val="2"/>
          <w:w w:val="92"/>
          <w:sz w:val="22"/>
          <w:szCs w:val="22"/>
          <w:u w:val="single" w:color="000000"/>
        </w:rPr>
        <w:t>O</w:t>
      </w:r>
      <w:r w:rsidR="18B94448">
        <w:rPr>
          <w:rFonts w:ascii="Arial" w:hAnsi="Arial" w:cs="Calibri"/>
          <w:spacing w:val="3"/>
          <w:w w:val="92"/>
          <w:sz w:val="22"/>
          <w:szCs w:val="22"/>
          <w:u w:val="single" w:color="000000"/>
        </w:rPr>
        <w:t>N</w:t>
      </w:r>
      <w:r w:rsidR="18B94448">
        <w:rPr>
          <w:rFonts w:ascii="Arial" w:hAnsi="Arial" w:cs="Calibri"/>
          <w:spacing w:val="-3"/>
          <w:w w:val="92"/>
          <w:sz w:val="22"/>
          <w:szCs w:val="22"/>
          <w:u w:val="single" w:color="000000"/>
        </w:rPr>
        <w:t>A</w:t>
      </w:r>
      <w:r w:rsidR="18B94448">
        <w:rPr>
          <w:rFonts w:ascii="Arial" w:hAnsi="Arial" w:cs="Calibri"/>
          <w:w w:val="92"/>
          <w:sz w:val="22"/>
          <w:szCs w:val="22"/>
          <w:u w:val="single" w:color="000000"/>
        </w:rPr>
        <w:t>L</w:t>
      </w:r>
      <w:r w:rsidR="18B94448">
        <w:rPr>
          <w:rFonts w:ascii="Arial" w:hAnsi="Arial" w:cs="Calibri"/>
          <w:spacing w:val="17"/>
          <w:w w:val="92"/>
          <w:sz w:val="22"/>
          <w:szCs w:val="22"/>
          <w:u w:val="single" w:color="000000"/>
        </w:rPr>
        <w:t xml:space="preserve"> </w:t>
      </w:r>
      <w:r w:rsidR="18B94448">
        <w:rPr>
          <w:rFonts w:ascii="Arial" w:hAnsi="Arial" w:cs="Calibri"/>
          <w:w w:val="89"/>
          <w:sz w:val="22"/>
          <w:szCs w:val="22"/>
          <w:u w:val="single" w:color="000000"/>
        </w:rPr>
        <w:t>E</w:t>
      </w:r>
      <w:r w:rsidR="18B94448">
        <w:rPr>
          <w:rFonts w:ascii="Arial" w:hAnsi="Arial" w:cs="Calibri"/>
          <w:spacing w:val="-1"/>
          <w:w w:val="79"/>
          <w:sz w:val="22"/>
          <w:szCs w:val="22"/>
          <w:u w:val="single" w:color="000000"/>
        </w:rPr>
        <w:t>X</w:t>
      </w:r>
      <w:r w:rsidR="18B94448">
        <w:rPr>
          <w:rFonts w:ascii="Arial" w:hAnsi="Arial" w:cs="Calibri"/>
          <w:spacing w:val="3"/>
          <w:w w:val="109"/>
          <w:sz w:val="22"/>
          <w:szCs w:val="22"/>
          <w:u w:val="single" w:color="000000"/>
        </w:rPr>
        <w:t>P</w:t>
      </w:r>
      <w:r w:rsidR="18B94448">
        <w:rPr>
          <w:rFonts w:ascii="Arial" w:hAnsi="Arial" w:cs="Calibri"/>
          <w:spacing w:val="-1"/>
          <w:w w:val="89"/>
          <w:sz w:val="22"/>
          <w:szCs w:val="22"/>
          <w:u w:val="single" w:color="000000"/>
        </w:rPr>
        <w:t>E</w:t>
      </w:r>
      <w:r w:rsidR="18B94448">
        <w:rPr>
          <w:rFonts w:ascii="Arial" w:hAnsi="Arial" w:cs="Calibri"/>
          <w:spacing w:val="2"/>
          <w:w w:val="97"/>
          <w:sz w:val="22"/>
          <w:szCs w:val="22"/>
          <w:u w:val="single" w:color="000000"/>
        </w:rPr>
        <w:t>R</w:t>
      </w:r>
      <w:r w:rsidR="18B94448">
        <w:rPr>
          <w:rFonts w:ascii="Arial" w:hAnsi="Arial" w:cs="Calibri"/>
          <w:w w:val="81"/>
          <w:sz w:val="22"/>
          <w:szCs w:val="22"/>
          <w:u w:val="single" w:color="000000"/>
        </w:rPr>
        <w:t>I</w:t>
      </w:r>
      <w:r w:rsidR="18B94448">
        <w:rPr>
          <w:rFonts w:ascii="Arial" w:hAnsi="Arial" w:cs="Calibri"/>
          <w:w w:val="89"/>
          <w:sz w:val="22"/>
          <w:szCs w:val="22"/>
          <w:u w:val="single" w:color="000000"/>
        </w:rPr>
        <w:t>E</w:t>
      </w:r>
      <w:r w:rsidR="18B94448">
        <w:rPr>
          <w:rFonts w:ascii="Arial" w:hAnsi="Arial" w:cs="Calibri"/>
          <w:w w:val="91"/>
          <w:sz w:val="22"/>
          <w:szCs w:val="22"/>
          <w:u w:val="single" w:color="000000"/>
        </w:rPr>
        <w:t>N</w:t>
      </w:r>
      <w:r w:rsidR="18B94448">
        <w:rPr>
          <w:rFonts w:ascii="Arial" w:hAnsi="Arial" w:cs="Calibri"/>
          <w:spacing w:val="-2"/>
          <w:w w:val="88"/>
          <w:sz w:val="22"/>
          <w:szCs w:val="22"/>
          <w:u w:val="single" w:color="000000"/>
        </w:rPr>
        <w:t>C</w:t>
      </w:r>
      <w:r w:rsidR="18B94448">
        <w:rPr>
          <w:rFonts w:ascii="Arial" w:hAnsi="Arial" w:cs="Calibri"/>
          <w:w w:val="89"/>
          <w:sz w:val="22"/>
          <w:szCs w:val="22"/>
          <w:u w:val="single" w:color="000000"/>
        </w:rPr>
        <w:t>E</w:t>
      </w:r>
    </w:p>
    <w:p w:rsidR="00383144" w:rsidP="518F90B2" w:rsidRDefault="00383144" w14:paraId="335F9650" w14:textId="3FA4296B">
      <w:pPr>
        <w:ind w:left="101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0383144" w:rsidP="518F90B2" w:rsidRDefault="00383144" w14:paraId="4CD2872A" w14:textId="4C00E6A3">
      <w:pPr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8F90B2" w:rsidR="0B973AF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Qualcomm Project – Qualcomm Technologies</w:t>
      </w:r>
    </w:p>
    <w:p w:rsidR="00383144" w:rsidP="518F90B2" w:rsidRDefault="00383144" w14:paraId="7460AE94" w14:textId="7DABC0C6">
      <w:pPr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8F90B2" w:rsidR="0B973A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Role:</w:t>
      </w: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18F90B2" w:rsidR="0B973A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UI Developer</w:t>
      </w:r>
    </w:p>
    <w:p w:rsidR="00383144" w:rsidP="518F90B2" w:rsidRDefault="00383144" w14:paraId="2685D7A3" w14:textId="32F36F8A">
      <w:pPr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Duration:</w:t>
      </w: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18F90B2" w:rsidR="57566C5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Mar 2024</w:t>
      </w:r>
      <w:r w:rsidRPr="518F90B2" w:rsidR="1A30F19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– Feb 2025</w:t>
      </w:r>
    </w:p>
    <w:p w:rsidR="00383144" w:rsidP="518F90B2" w:rsidRDefault="00383144" w14:paraId="359A03AC" w14:textId="6672EDDB">
      <w:pPr>
        <w:spacing w:before="240" w:beforeAutospacing="off" w:after="240" w:afterAutospacing="off"/>
        <w:ind/>
      </w:pPr>
      <w:r w:rsidRPr="518F90B2" w:rsidR="0B973A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Project Overview:</w:t>
      </w:r>
      <w:r>
        <w:br/>
      </w: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Developing a </w:t>
      </w:r>
      <w:r w:rsidRPr="518F90B2" w:rsidR="0B973A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new application for ordering Qualcomm processors</w:t>
      </w: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, enabling users to browse, customize, and purchase processors efficiently. The project focuses on a dynamic UI, real-time inventory management, and seamless checkout functionality.</w:t>
      </w:r>
    </w:p>
    <w:p w:rsidR="00383144" w:rsidP="518F90B2" w:rsidRDefault="00383144" w14:paraId="31F15B0C" w14:textId="42FD2C53">
      <w:pPr>
        <w:spacing w:before="240" w:beforeAutospacing="off" w:after="240" w:afterAutospacing="off"/>
        <w:ind/>
      </w:pPr>
      <w:r w:rsidRPr="518F90B2" w:rsidR="0B973AF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Key Responsibilities:</w:t>
      </w:r>
    </w:p>
    <w:p w:rsidR="00383144" w:rsidP="518F90B2" w:rsidRDefault="00383144" w14:paraId="04D34751" w14:textId="4C75C6CC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Designed and </w:t>
      </w:r>
      <w:r w:rsidRPr="518F90B2" w:rsidR="354E8B70">
        <w:rPr>
          <w:rFonts w:ascii="Arial" w:hAnsi="Arial" w:eastAsia="Arial" w:cs="Arial"/>
          <w:noProof w:val="0"/>
          <w:sz w:val="22"/>
          <w:szCs w:val="22"/>
          <w:lang w:val="en-US"/>
        </w:rPr>
        <w:t>developed UI</w:t>
      </w: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components for the ordering platform.</w:t>
      </w:r>
    </w:p>
    <w:p w:rsidR="00383144" w:rsidP="518F90B2" w:rsidRDefault="00383144" w14:paraId="51CBF265" w14:textId="01DF9D2E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Integrated RESTful APIs to fetch product details, availability, and pricing dynamically.</w:t>
      </w:r>
    </w:p>
    <w:p w:rsidR="00383144" w:rsidP="518F90B2" w:rsidRDefault="00383144" w14:paraId="49E140E9" w14:textId="18A44D6A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5082F58">
        <w:rPr>
          <w:rFonts w:ascii="Arial" w:hAnsi="Arial" w:eastAsia="Arial" w:cs="Arial"/>
          <w:noProof w:val="0"/>
          <w:sz w:val="22"/>
          <w:szCs w:val="22"/>
          <w:lang w:val="en-US"/>
        </w:rPr>
        <w:t>Implemented Forms</w:t>
      </w: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with custom validation for order placement.</w:t>
      </w:r>
    </w:p>
    <w:p w:rsidR="00383144" w:rsidP="518F90B2" w:rsidRDefault="00383144" w14:paraId="4A43AAC9" w14:textId="611A4FB7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Created a responsive and interactive shopping cart with real-time updates.</w:t>
      </w:r>
    </w:p>
    <w:p w:rsidR="00383144" w:rsidP="518F90B2" w:rsidRDefault="00383144" w14:paraId="1CDD740C" w14:textId="33EE1D80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Developed filtering and sorting features for product selection.</w:t>
      </w:r>
    </w:p>
    <w:p w:rsidR="00383144" w:rsidP="518F90B2" w:rsidRDefault="00383144" w14:paraId="21C397DF" w14:textId="07CFB5D4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Worked on authentication and role-based access for secure transactions.</w:t>
      </w:r>
    </w:p>
    <w:p w:rsidR="00383144" w:rsidP="518F90B2" w:rsidRDefault="00383144" w14:paraId="02BD57D9" w14:textId="18DC5F51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Optimized UI performance with lazy loading and efficient state management using RxJS.</w:t>
      </w:r>
    </w:p>
    <w:p w:rsidR="00383144" w:rsidP="518F90B2" w:rsidRDefault="00383144" w14:paraId="77470DDB" w14:textId="4B56D8B8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Debugged and resolved UI/UX issues to enhance user experience.</w:t>
      </w:r>
    </w:p>
    <w:p w:rsidR="00383144" w:rsidP="518F90B2" w:rsidRDefault="00383144" w14:paraId="08D340F2" w14:textId="434B2A62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Collaborated with backend developers and UX/UI designers for a seamless application flow.</w:t>
      </w:r>
    </w:p>
    <w:p w:rsidR="00383144" w:rsidP="518F90B2" w:rsidRDefault="00383144" w14:paraId="52139C45" w14:textId="07BA7406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Wrote unit tests with Jasmine/Karma to ensure code stability and maintainability.</w:t>
      </w:r>
    </w:p>
    <w:p w:rsidR="00383144" w:rsidP="518F90B2" w:rsidRDefault="00383144" w14:paraId="717F5514" w14:textId="252FC2D8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B973AF9">
        <w:rPr>
          <w:rFonts w:ascii="Arial" w:hAnsi="Arial" w:eastAsia="Arial" w:cs="Arial"/>
          <w:noProof w:val="0"/>
          <w:sz w:val="22"/>
          <w:szCs w:val="22"/>
          <w:lang w:val="en-US"/>
        </w:rPr>
        <w:t>Assisted in deploying the application and maintaining documentation.</w:t>
      </w:r>
    </w:p>
    <w:p w:rsidR="00383144" w:rsidP="518F90B2" w:rsidRDefault="00383144" w14:paraId="3AE726B4" w14:textId="114167BC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383144" w:rsidP="353F0018" w:rsidRDefault="00383144" w14:paraId="031D73DC" w14:textId="01AE3524">
      <w:pPr>
        <w:spacing w:before="0" w:beforeAutospacing="off" w:after="0" w:afterAutospacing="off"/>
        <w:ind w:left="101" w:firstLine="0"/>
        <w:rPr>
          <w:rFonts w:ascii="Arial" w:hAnsi="Arial" w:cs="Calibri"/>
          <w:b w:val="1"/>
          <w:bCs w:val="1"/>
          <w:sz w:val="22"/>
          <w:szCs w:val="22"/>
        </w:rPr>
      </w:pPr>
      <w:r w:rsidRPr="353F0018" w:rsidR="2EEE136E">
        <w:rPr>
          <w:rFonts w:ascii="Arial" w:hAnsi="Arial" w:cs="Calibri"/>
          <w:b w:val="1"/>
          <w:bCs w:val="1"/>
          <w:sz w:val="22"/>
          <w:szCs w:val="22"/>
          <w:u w:val="single"/>
        </w:rPr>
        <w:t>Environment</w:t>
      </w:r>
      <w:r w:rsidRPr="353F0018" w:rsidR="2EEE136E">
        <w:rPr>
          <w:rFonts w:ascii="Arial" w:hAnsi="Arial" w:cs="Calibri"/>
          <w:b w:val="1"/>
          <w:bCs w:val="1"/>
          <w:sz w:val="22"/>
          <w:szCs w:val="22"/>
        </w:rPr>
        <w:t xml:space="preserve">: </w:t>
      </w:r>
      <w:r>
        <w:br/>
      </w:r>
      <w:r>
        <w:br/>
      </w:r>
      <w:r w:rsidRPr="353F0018" w:rsidR="2EEE136E">
        <w:rPr>
          <w:rFonts w:ascii="Arial" w:hAnsi="Arial" w:cs="Calibri"/>
          <w:b w:val="1"/>
          <w:bCs w:val="1"/>
          <w:sz w:val="22"/>
          <w:szCs w:val="22"/>
        </w:rPr>
        <w:t xml:space="preserve">  HTML 5, JavaScript, AJAX, jQuery, JSON, CSS, UI Concept   Modelling/Wire    framing, Angular 14, Bootstrap, React.</w:t>
      </w:r>
    </w:p>
    <w:p w:rsidR="00383144" w:rsidP="518F90B2" w:rsidRDefault="00383144" w14:paraId="4450C801" w14:textId="6FCC5A36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383144" w:rsidP="518F90B2" w:rsidRDefault="00383144" w14:paraId="63EAFABA" w14:textId="02CC17E3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8F90B2" w:rsidR="730E5C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00383144" w:rsidP="518F90B2" w:rsidRDefault="00383144" w14:paraId="3B25F438" w14:textId="6EFCAD08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8F90B2" w:rsidR="03CB87F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Intel Project – Intel </w:t>
      </w:r>
      <w:r w:rsidRPr="518F90B2" w:rsidR="03CB87F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Corporation</w:t>
      </w:r>
    </w:p>
    <w:p w:rsidR="00383144" w:rsidP="518F90B2" w:rsidRDefault="00383144" w14:paraId="5B4B05CF" w14:textId="419245EB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Role: UI Developer</w:t>
      </w:r>
      <w:r>
        <w:br/>
      </w:r>
      <w:r w:rsidRPr="518F90B2" w:rsidR="03CB87F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Duration: </w:t>
      </w:r>
      <w:r w:rsidRPr="518F90B2" w:rsidR="39FF3E1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Jan</w:t>
      </w:r>
      <w:r w:rsidRPr="518F90B2" w:rsidR="5DF4C33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18F90B2" w:rsidR="5DF4C33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202</w:t>
      </w:r>
      <w:r w:rsidRPr="518F90B2" w:rsidR="5842FFF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3</w:t>
      </w:r>
      <w:r w:rsidRPr="518F90B2" w:rsidR="03CB87F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– </w:t>
      </w:r>
      <w:r w:rsidRPr="518F90B2" w:rsidR="0111D66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Mar </w:t>
      </w:r>
      <w:r w:rsidRPr="518F90B2" w:rsidR="1179FAD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202</w:t>
      </w:r>
      <w:r w:rsidRPr="518F90B2" w:rsidR="3431B4A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</w:t>
      </w:r>
    </w:p>
    <w:p w:rsidR="00383144" w:rsidP="518F90B2" w:rsidRDefault="00383144" w14:paraId="4BE74C2B" w14:textId="02497187">
      <w:pPr>
        <w:spacing w:before="240" w:beforeAutospacing="off" w:after="240" w:afterAutospacing="off"/>
        <w:ind/>
      </w:pPr>
      <w:r w:rsidRPr="518F90B2" w:rsidR="03CB87F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Project Overview:</w:t>
      </w:r>
      <w:r>
        <w:br/>
      </w: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Developing a web application for Intel’s chip manufacturing company to streamline production processes, data visualization, and operational efficiency. The project involves creating a dynamic, user-friendly interface with real-time data integration.</w:t>
      </w:r>
    </w:p>
    <w:p w:rsidR="00383144" w:rsidP="518F90B2" w:rsidRDefault="00383144" w14:paraId="4CE43E36" w14:textId="6344A51F">
      <w:pPr>
        <w:spacing w:before="240" w:beforeAutospacing="off" w:after="240" w:afterAutospacing="off"/>
        <w:ind/>
      </w:pPr>
      <w:r w:rsidRPr="518F90B2" w:rsidR="03CB87F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Key Responsibilities:</w:t>
      </w:r>
    </w:p>
    <w:p w:rsidR="00383144" w:rsidP="518F90B2" w:rsidRDefault="00383144" w14:paraId="22A248CD" w14:textId="65C94840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Developed and </w:t>
      </w:r>
      <w:r w:rsidRPr="518F90B2" w:rsidR="6B123FB4">
        <w:rPr>
          <w:rFonts w:ascii="Arial" w:hAnsi="Arial" w:eastAsia="Arial" w:cs="Arial"/>
          <w:noProof w:val="0"/>
          <w:sz w:val="22"/>
          <w:szCs w:val="22"/>
          <w:lang w:val="en-US"/>
        </w:rPr>
        <w:t>maintained UI</w:t>
      </w: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components for seamless user experience.</w:t>
      </w:r>
    </w:p>
    <w:p w:rsidR="00383144" w:rsidP="518F90B2" w:rsidRDefault="00383144" w14:paraId="6DD231DC" w14:textId="35215C48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Integrated RESTful APIs to fetch and display real-time manufacturing data.</w:t>
      </w:r>
    </w:p>
    <w:p w:rsidR="00383144" w:rsidP="518F90B2" w:rsidRDefault="00383144" w14:paraId="219DF2B8" w14:textId="09569194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Implemented dynamic tables with pagination, sorting, filtering, and checkbox-based data filtering.</w:t>
      </w:r>
    </w:p>
    <w:p w:rsidR="00383144" w:rsidP="518F90B2" w:rsidRDefault="00383144" w14:paraId="36972626" w14:textId="1A4B447D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Designed and </w:t>
      </w:r>
      <w:r w:rsidRPr="518F90B2" w:rsidR="70DE8D0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managed </w:t>
      </w:r>
      <w:r w:rsidRPr="518F90B2" w:rsidR="70DE8D01">
        <w:rPr>
          <w:rFonts w:ascii="Arial" w:hAnsi="Arial" w:eastAsia="Arial" w:cs="Arial"/>
          <w:noProof w:val="0"/>
          <w:sz w:val="22"/>
          <w:szCs w:val="22"/>
          <w:lang w:val="en-US"/>
        </w:rPr>
        <w:t>Forms for</w:t>
      </w: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data entry and validation.</w:t>
      </w:r>
    </w:p>
    <w:p w:rsidR="00383144" w:rsidP="518F90B2" w:rsidRDefault="00383144" w14:paraId="6182EF28" w14:textId="7AE09088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Enhanced application performance with lazy loading, optimized change detection, and state management using RxJS.</w:t>
      </w:r>
    </w:p>
    <w:p w:rsidR="00383144" w:rsidP="518F90B2" w:rsidRDefault="00383144" w14:paraId="49B17E6B" w14:textId="5975A228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Debugged and resolved UI/UX issues, ensuring a responsive and scalable front-end design.</w:t>
      </w:r>
    </w:p>
    <w:p w:rsidR="00383144" w:rsidP="518F90B2" w:rsidRDefault="00383144" w14:paraId="4AE75446" w14:textId="17E5C269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Collaborated with backend teams to define API requirements and optimize integration.</w:t>
      </w:r>
    </w:p>
    <w:p w:rsidR="00383144" w:rsidP="518F90B2" w:rsidRDefault="00383144" w14:paraId="6A0BDC6C" w14:textId="4A258C09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Worked with UX/UI designers to implement pixel-perfect designs using Figma.</w:t>
      </w:r>
    </w:p>
    <w:p w:rsidR="00383144" w:rsidP="518F90B2" w:rsidRDefault="00383144" w14:paraId="322EB0AB" w14:textId="3ABE7FCF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Wrote unit tests using Jasmine/Karma to ensure code quality and stability.</w:t>
      </w:r>
    </w:p>
    <w:p w:rsidR="00383144" w:rsidP="518F90B2" w:rsidRDefault="00383144" w14:paraId="2AE38A88" w14:textId="7968B113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03CB87FB">
        <w:rPr>
          <w:rFonts w:ascii="Arial" w:hAnsi="Arial" w:eastAsia="Arial" w:cs="Arial"/>
          <w:noProof w:val="0"/>
          <w:sz w:val="22"/>
          <w:szCs w:val="22"/>
          <w:lang w:val="en-US"/>
        </w:rPr>
        <w:t>Assisted in deploying the application and maintaining project documentation.</w:t>
      </w:r>
    </w:p>
    <w:p w:rsidR="00383144" w:rsidP="518F90B2" w:rsidRDefault="00383144" w14:paraId="524704A3" w14:textId="256776CE">
      <w:pPr>
        <w:ind w:left="101"/>
        <w:rPr>
          <w:rFonts w:ascii="Arial" w:hAnsi="Arial" w:cs="Calibri"/>
          <w:sz w:val="22"/>
          <w:szCs w:val="22"/>
          <w:u w:val="single"/>
        </w:rPr>
      </w:pPr>
    </w:p>
    <w:p w:rsidR="00383144" w:rsidP="353F0018" w:rsidRDefault="00383144" w14:paraId="09C34569" w14:textId="0ACE30B2">
      <w:pPr>
        <w:numPr>
          <w:ilvl w:val="0"/>
          <w:numId w:val="0"/>
        </w:numPr>
        <w:spacing w:before="0" w:beforeAutospacing="off" w:after="0" w:afterAutospacing="off"/>
        <w:ind w:left="101" w:firstLine="0"/>
        <w:rPr>
          <w:rFonts w:ascii="Arial" w:hAnsi="Arial" w:cs="Calibri"/>
          <w:b w:val="1"/>
          <w:bCs w:val="1"/>
          <w:sz w:val="22"/>
          <w:szCs w:val="22"/>
        </w:rPr>
      </w:pPr>
      <w:r w:rsidRPr="353F0018" w:rsidR="19D293AF">
        <w:rPr>
          <w:rFonts w:ascii="Arial" w:hAnsi="Arial" w:cs="Calibri"/>
          <w:b w:val="1"/>
          <w:bCs w:val="1"/>
          <w:sz w:val="22"/>
          <w:szCs w:val="22"/>
          <w:u w:val="single"/>
        </w:rPr>
        <w:t>Environment</w:t>
      </w:r>
      <w:r w:rsidRPr="353F0018" w:rsidR="19D293AF">
        <w:rPr>
          <w:rFonts w:ascii="Arial" w:hAnsi="Arial" w:cs="Calibri"/>
          <w:b w:val="1"/>
          <w:bCs w:val="1"/>
          <w:sz w:val="22"/>
          <w:szCs w:val="22"/>
        </w:rPr>
        <w:t xml:space="preserve">: </w:t>
      </w:r>
      <w:r>
        <w:br/>
      </w:r>
      <w:r>
        <w:br/>
      </w:r>
      <w:r w:rsidRPr="353F0018" w:rsidR="19D293AF">
        <w:rPr>
          <w:rFonts w:ascii="Arial" w:hAnsi="Arial" w:cs="Calibri"/>
          <w:b w:val="1"/>
          <w:bCs w:val="1"/>
          <w:sz w:val="22"/>
          <w:szCs w:val="22"/>
        </w:rPr>
        <w:t xml:space="preserve">  HTML 5, JavaScript, AJAX, jQuery, JSON, CSS, UI Concept   Modelling/Wire    framing, </w:t>
      </w:r>
      <w:r w:rsidRPr="353F0018" w:rsidR="19D293AF">
        <w:rPr>
          <w:rFonts w:ascii="Arial" w:hAnsi="Arial" w:cs="Calibri"/>
          <w:b w:val="1"/>
          <w:bCs w:val="1"/>
          <w:sz w:val="22"/>
          <w:szCs w:val="22"/>
        </w:rPr>
        <w:t>Angular,</w:t>
      </w:r>
      <w:r w:rsidRPr="353F0018" w:rsidR="19D293AF">
        <w:rPr>
          <w:rFonts w:ascii="Arial" w:hAnsi="Arial" w:cs="Calibri"/>
          <w:b w:val="1"/>
          <w:bCs w:val="1"/>
          <w:sz w:val="22"/>
          <w:szCs w:val="22"/>
        </w:rPr>
        <w:t xml:space="preserve"> Bootstrap, React.</w:t>
      </w:r>
    </w:p>
    <w:p w:rsidR="00383144" w:rsidP="353F0018" w:rsidRDefault="00383144" w14:paraId="74A6F605" w14:textId="19A255BB">
      <w:pPr>
        <w:pStyle w:val="BodyText"/>
        <w:rPr>
          <w:noProof w:val="0"/>
          <w:lang w:val="en-US"/>
        </w:rPr>
      </w:pPr>
    </w:p>
    <w:p w:rsidR="00383144" w:rsidP="518F90B2" w:rsidRDefault="00383144" w14:paraId="467F4FBD" w14:textId="537C3760">
      <w:pPr>
        <w:pStyle w:val="BodyText"/>
        <w:ind w:left="2160"/>
        <w:rPr>
          <w:noProof w:val="0"/>
          <w:lang w:val="en-US"/>
        </w:rPr>
      </w:pPr>
    </w:p>
    <w:p w:rsidR="00383144" w:rsidP="518F90B2" w:rsidRDefault="00383144" w14:paraId="5F323998" w14:textId="5C0D7A1D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8F90B2" w:rsidR="4C0D08E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</w:t>
      </w:r>
      <w:r w:rsidRPr="518F90B2" w:rsidR="3B8DCB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ricsson</w:t>
      </w:r>
      <w:r w:rsidRPr="518F90B2" w:rsidR="275AFC9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Project – </w:t>
      </w:r>
      <w:r w:rsidRPr="518F90B2" w:rsidR="028D41F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Ericsson</w:t>
      </w:r>
    </w:p>
    <w:p w:rsidR="00383144" w:rsidP="518F90B2" w:rsidRDefault="00383144" w14:paraId="2C176883" w14:textId="6785996E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518F90B2" w:rsidR="275AFC9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Role: UI Developer</w:t>
      </w:r>
      <w:r>
        <w:br/>
      </w:r>
      <w:r w:rsidRPr="518F90B2" w:rsidR="275AFC9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Duration: </w:t>
      </w:r>
      <w:r w:rsidRPr="518F90B2" w:rsidR="623BBE2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April</w:t>
      </w:r>
      <w:r w:rsidRPr="518F90B2" w:rsidR="275AFC9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2022 – </w:t>
      </w:r>
      <w:r w:rsidRPr="518F90B2" w:rsidR="6423B92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Jan</w:t>
      </w:r>
      <w:r w:rsidRPr="518F90B2" w:rsidR="275AFC9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18F90B2" w:rsidR="275AFC9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2023</w:t>
      </w:r>
    </w:p>
    <w:p w:rsidR="00383144" w:rsidP="518F90B2" w:rsidRDefault="00383144" w14:paraId="05679BBE" w14:textId="16249955">
      <w:pPr>
        <w:pStyle w:val="Normal"/>
        <w:rPr>
          <w:noProof w:val="0"/>
          <w:lang w:val="en-US"/>
        </w:rPr>
      </w:pPr>
    </w:p>
    <w:p w:rsidR="00383144" w:rsidP="518F90B2" w:rsidRDefault="00383144" w14:paraId="1773EDDC" w14:textId="545A72BB">
      <w:p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Project Overview:</w:t>
      </w:r>
      <w:r>
        <w:br/>
      </w: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Developing a </w:t>
      </w:r>
      <w:r w:rsidRPr="518F90B2" w:rsidR="4B18830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React-based application for telecommunication</w:t>
      </w: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, focusing on network management, real-time data visualization, and operational efficiency for telecom services.</w:t>
      </w:r>
    </w:p>
    <w:p w:rsidR="00383144" w:rsidP="518F90B2" w:rsidRDefault="00383144" w14:paraId="00607890" w14:textId="6344A51F">
      <w:pPr>
        <w:spacing w:before="0" w:beforeAutospacing="off" w:after="0" w:afterAutospacing="off"/>
        <w:ind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518F90B2" w:rsidR="33E04DE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Key Responsibilities:</w:t>
      </w:r>
    </w:p>
    <w:p w:rsidR="00383144" w:rsidP="518F90B2" w:rsidRDefault="00383144" w14:paraId="3E615B90" w14:textId="7AB9266A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383144" w:rsidP="518F90B2" w:rsidRDefault="00383144" w14:paraId="1AEE73BD" w14:textId="303D5CA4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Designed and developed React-based UI components for network monitoring and management.</w:t>
      </w:r>
    </w:p>
    <w:p w:rsidR="00383144" w:rsidP="518F90B2" w:rsidRDefault="00383144" w14:paraId="45B00E8C" w14:textId="08307B68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Integrated RESTful APIs and </w:t>
      </w:r>
      <w:r w:rsidRPr="518F90B2" w:rsidR="6EB9496C">
        <w:rPr>
          <w:rFonts w:ascii="Arial" w:hAnsi="Arial" w:eastAsia="Arial" w:cs="Arial"/>
          <w:noProof w:val="0"/>
          <w:sz w:val="22"/>
          <w:szCs w:val="22"/>
          <w:lang w:val="en-US"/>
        </w:rPr>
        <w:t>WebSocket's</w:t>
      </w: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real-time data updates.</w:t>
      </w:r>
    </w:p>
    <w:p w:rsidR="00383144" w:rsidP="518F90B2" w:rsidRDefault="00383144" w14:paraId="3779825C" w14:textId="0426CCDE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Implemented state management using Redux for efficient data handling.</w:t>
      </w:r>
    </w:p>
    <w:p w:rsidR="00383144" w:rsidP="518F90B2" w:rsidRDefault="00383144" w14:paraId="73F803E7" w14:textId="6CFE6257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Developed dynamic dashboards for performance tracking and analytics.</w:t>
      </w:r>
    </w:p>
    <w:p w:rsidR="00383144" w:rsidP="518F90B2" w:rsidRDefault="00383144" w14:paraId="3D69E88B" w14:textId="71DBA1EB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Optimized application performance using React hooks and lazy loading.</w:t>
      </w:r>
    </w:p>
    <w:p w:rsidR="00383144" w:rsidP="518F90B2" w:rsidRDefault="00383144" w14:paraId="7473FD9D" w14:textId="0B8FF733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Ensured secure authentication and role-based access control.</w:t>
      </w:r>
    </w:p>
    <w:p w:rsidR="00383144" w:rsidP="518F90B2" w:rsidRDefault="00383144" w14:paraId="060D080F" w14:textId="0C52BCAE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Worked closely with backend teams for API integration and data processing.</w:t>
      </w:r>
    </w:p>
    <w:p w:rsidR="00383144" w:rsidP="518F90B2" w:rsidRDefault="00383144" w14:paraId="3C00DBF9" w14:textId="7421276B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Enhanced UI/UX with accessibility improvements and responsive design.</w:t>
      </w:r>
    </w:p>
    <w:p w:rsidR="00383144" w:rsidP="518F90B2" w:rsidRDefault="00383144" w14:paraId="7B7FD989" w14:textId="62F962E8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Wrote unit tests using Jest and React Testing Library for application stability.</w:t>
      </w:r>
    </w:p>
    <w:p w:rsidR="00383144" w:rsidP="518F90B2" w:rsidRDefault="00383144" w14:paraId="65623D1F" w14:textId="5167F8B9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4B18830A">
        <w:rPr>
          <w:rFonts w:ascii="Arial" w:hAnsi="Arial" w:eastAsia="Arial" w:cs="Arial"/>
          <w:noProof w:val="0"/>
          <w:sz w:val="22"/>
          <w:szCs w:val="22"/>
          <w:lang w:val="en-US"/>
        </w:rPr>
        <w:t>Assisted in deployment and continuous enhancement of the application.</w:t>
      </w:r>
    </w:p>
    <w:p w:rsidR="00383144" w:rsidP="518F90B2" w:rsidRDefault="00383144" w14:paraId="2367D221" w14:textId="7CE0428D">
      <w:pPr>
        <w:pStyle w:val="BodyText"/>
        <w:rPr>
          <w:noProof w:val="0"/>
          <w:lang w:val="en-US"/>
        </w:rPr>
      </w:pPr>
    </w:p>
    <w:p w:rsidR="00383144" w:rsidP="353F0018" w:rsidRDefault="00383144" w14:paraId="109F919A" w14:textId="0C40240F">
      <w:pPr>
        <w:ind w:left="101" w:firstLine="0"/>
        <w:rPr>
          <w:rFonts w:ascii="Arial" w:hAnsi="Arial" w:cs="Calibri"/>
          <w:b w:val="1"/>
          <w:bCs w:val="1"/>
          <w:sz w:val="22"/>
          <w:szCs w:val="22"/>
        </w:rPr>
      </w:pPr>
      <w:r w:rsidRPr="353F0018" w:rsidR="08B6E941">
        <w:rPr>
          <w:rFonts w:ascii="Arial" w:hAnsi="Arial" w:cs="Calibri"/>
          <w:b w:val="1"/>
          <w:bCs w:val="1"/>
          <w:sz w:val="22"/>
          <w:szCs w:val="22"/>
          <w:u w:val="single"/>
        </w:rPr>
        <w:t>Environment</w:t>
      </w:r>
      <w:r w:rsidRPr="353F0018" w:rsidR="08B6E941">
        <w:rPr>
          <w:rFonts w:ascii="Arial" w:hAnsi="Arial" w:cs="Calibri"/>
          <w:b w:val="1"/>
          <w:bCs w:val="1"/>
          <w:sz w:val="22"/>
          <w:szCs w:val="22"/>
        </w:rPr>
        <w:t xml:space="preserve">: </w:t>
      </w:r>
      <w:r>
        <w:br/>
      </w:r>
      <w:r>
        <w:br/>
      </w:r>
      <w:r w:rsidRPr="353F0018" w:rsidR="08B6E941">
        <w:rPr>
          <w:rFonts w:ascii="Arial" w:hAnsi="Arial" w:cs="Calibri"/>
          <w:b w:val="1"/>
          <w:bCs w:val="1"/>
          <w:sz w:val="22"/>
          <w:szCs w:val="22"/>
        </w:rPr>
        <w:t xml:space="preserve">  HTML 5, JavaScript, AJAX, jQuery, JSON, CSS, UI Concept   Modelling/Wire    framing, </w:t>
      </w:r>
      <w:r w:rsidRPr="353F0018" w:rsidR="08B6E941">
        <w:rPr>
          <w:rFonts w:ascii="Arial" w:hAnsi="Arial" w:cs="Calibri"/>
          <w:b w:val="1"/>
          <w:bCs w:val="1"/>
          <w:sz w:val="22"/>
          <w:szCs w:val="22"/>
        </w:rPr>
        <w:t>Angular,</w:t>
      </w:r>
      <w:r w:rsidRPr="353F0018" w:rsidR="08B6E941">
        <w:rPr>
          <w:rFonts w:ascii="Arial" w:hAnsi="Arial" w:cs="Calibri"/>
          <w:b w:val="1"/>
          <w:bCs w:val="1"/>
          <w:sz w:val="22"/>
          <w:szCs w:val="22"/>
        </w:rPr>
        <w:t xml:space="preserve"> Bootstrap, React.</w:t>
      </w:r>
    </w:p>
    <w:p w:rsidR="00383144" w:rsidP="518F90B2" w:rsidRDefault="00383144" w14:paraId="57D30C14" w14:textId="1B503E55">
      <w:pPr>
        <w:pStyle w:val="BodyText"/>
        <w:rPr>
          <w:noProof w:val="0"/>
          <w:lang w:val="en-US"/>
        </w:rPr>
      </w:pPr>
    </w:p>
    <w:p w:rsidR="00383144" w:rsidP="518F90B2" w:rsidRDefault="00383144" w14:paraId="2C713323" w14:textId="71613D49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0383144" w:rsidP="518F90B2" w:rsidRDefault="00383144" w14:paraId="7A4BCA9C" w14:textId="3A33D41B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Cisco Project – Cisco Systems</w:t>
      </w:r>
    </w:p>
    <w:p w:rsidR="00383144" w:rsidP="518F90B2" w:rsidRDefault="00383144" w14:paraId="1F339B41" w14:textId="4BBBC9B9">
      <w:pPr>
        <w:pStyle w:val="Heading4"/>
        <w:numPr>
          <w:ilvl w:val="0"/>
          <w:numId w:val="0"/>
        </w:numPr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Role: </w:t>
      </w:r>
      <w:r w:rsidRPr="518F90B2" w:rsidR="34E475C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UI</w:t>
      </w:r>
      <w:r w:rsidRPr="518F90B2" w:rsidR="68DD3A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Developer</w:t>
      </w:r>
      <w:r>
        <w:br/>
      </w: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Duration: </w:t>
      </w:r>
      <w:r w:rsidRPr="518F90B2" w:rsidR="3227980E">
        <w:rPr>
          <w:rFonts w:ascii="Arial" w:hAnsi="Arial" w:eastAsia="Arial" w:cs="Arial"/>
          <w:noProof w:val="0"/>
          <w:sz w:val="22"/>
          <w:szCs w:val="22"/>
          <w:lang w:val="en-US"/>
        </w:rPr>
        <w:t>Mar 2021</w:t>
      </w: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18F90B2" w:rsidR="37648D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– </w:t>
      </w:r>
      <w:r w:rsidRPr="518F90B2" w:rsidR="3D6150F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April </w:t>
      </w:r>
      <w:r w:rsidRPr="518F90B2" w:rsidR="1444C0CD">
        <w:rPr>
          <w:rFonts w:ascii="Arial" w:hAnsi="Arial" w:eastAsia="Arial" w:cs="Arial"/>
          <w:noProof w:val="0"/>
          <w:sz w:val="22"/>
          <w:szCs w:val="22"/>
          <w:lang w:val="en-US"/>
        </w:rPr>
        <w:t>2022</w:t>
      </w:r>
    </w:p>
    <w:p w:rsidR="00383144" w:rsidP="518F90B2" w:rsidRDefault="00383144" w14:paraId="25F1AFD8" w14:textId="02CD0D69">
      <w:pPr>
        <w:spacing w:before="240" w:beforeAutospacing="off" w:after="240" w:afterAutospacing="off"/>
        <w:ind/>
      </w:pPr>
      <w:r w:rsidRPr="518F90B2" w:rsidR="68DD3A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Project Overview:</w:t>
      </w:r>
      <w:r>
        <w:br/>
      </w: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Developing a </w:t>
      </w:r>
      <w:r w:rsidRPr="518F90B2" w:rsidR="68DD3A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registration application for Cisco certification</w:t>
      </w: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, enabling users to register, manage, and track their certification process. The project focuses on providing a seamless user experience with secure authentication and real-time status updates.</w:t>
      </w:r>
    </w:p>
    <w:p w:rsidR="00383144" w:rsidP="518F90B2" w:rsidRDefault="00383144" w14:paraId="3C343EDE" w14:textId="438BB5FB">
      <w:pPr>
        <w:spacing w:before="240" w:beforeAutospacing="off" w:after="240" w:afterAutospacing="off"/>
        <w:ind/>
      </w:pPr>
      <w:r w:rsidRPr="518F90B2" w:rsidR="68DD3A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Key Responsibilities:</w:t>
      </w:r>
    </w:p>
    <w:p w:rsidR="00383144" w:rsidP="518F90B2" w:rsidRDefault="00383144" w14:paraId="5C9860B7" w14:textId="3C809428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Designed and implemented UI components for the registration process.</w:t>
      </w:r>
    </w:p>
    <w:p w:rsidR="00383144" w:rsidP="518F90B2" w:rsidRDefault="00383144" w14:paraId="68FD68A9" w14:textId="4D7F3DF9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Integrated RESTful APIs to fetch certification details and user progress.</w:t>
      </w:r>
    </w:p>
    <w:p w:rsidR="00383144" w:rsidP="518F90B2" w:rsidRDefault="00383144" w14:paraId="460BD4DC" w14:textId="122EE250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Developed Forms with advanced validation for user inputs.</w:t>
      </w:r>
    </w:p>
    <w:p w:rsidR="00383144" w:rsidP="518F90B2" w:rsidRDefault="00383144" w14:paraId="7D891DDE" w14:textId="748E3D04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Implemented role-based authentication and authorization for secure access.</w:t>
      </w:r>
    </w:p>
    <w:p w:rsidR="00383144" w:rsidP="518F90B2" w:rsidRDefault="00383144" w14:paraId="01216E64" w14:textId="50760DD8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Optimized application performance using lazy loading and efficient data binding.</w:t>
      </w:r>
    </w:p>
    <w:p w:rsidR="00383144" w:rsidP="518F90B2" w:rsidRDefault="00383144" w14:paraId="5A67D74E" w14:textId="11DC5F48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Debugged UI issues and enhanced accessibility for better usability.</w:t>
      </w:r>
    </w:p>
    <w:p w:rsidR="00383144" w:rsidP="518F90B2" w:rsidRDefault="00383144" w14:paraId="1ECA393D" w14:textId="09C03355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Collaborated with backend and UX/UI teams to align features with business requirements.</w:t>
      </w:r>
    </w:p>
    <w:p w:rsidR="00383144" w:rsidP="518F90B2" w:rsidRDefault="00383144" w14:paraId="7EF38798" w14:textId="305B0E65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Wrote unit tests with Jasmine/Karma to ensure reliability and maintainability.</w:t>
      </w:r>
    </w:p>
    <w:p w:rsidR="00383144" w:rsidP="518F90B2" w:rsidRDefault="00383144" w14:paraId="059C51F4" w14:textId="53A29F4D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53F0018" w:rsidR="68DD3A40">
        <w:rPr>
          <w:rFonts w:ascii="Arial" w:hAnsi="Arial" w:eastAsia="Arial" w:cs="Arial"/>
          <w:noProof w:val="0"/>
          <w:sz w:val="22"/>
          <w:szCs w:val="22"/>
          <w:lang w:val="en-US"/>
        </w:rPr>
        <w:t>Assisted in deploying and maintaining the application in a cloud-based environment.</w:t>
      </w:r>
    </w:p>
    <w:p w:rsidRPr="00744822" w:rsidR="00744822" w:rsidP="353F0018" w:rsidRDefault="370CF7D0" w14:paraId="7EE777A2" w14:textId="71FAA7F9">
      <w:pPr>
        <w:suppressAutoHyphens w:val="0"/>
        <w:spacing w:before="105" w:after="105" w:line="240" w:lineRule="auto"/>
        <w:ind w:left="101" w:firstLine="0"/>
        <w:rPr>
          <w:rFonts w:ascii="Arial" w:hAnsi="Arial" w:cs="Calibri"/>
          <w:b w:val="1"/>
          <w:bCs w:val="1"/>
          <w:sz w:val="22"/>
          <w:szCs w:val="22"/>
        </w:rPr>
      </w:pPr>
      <w:r w:rsidRPr="353F0018" w:rsidR="2978F75A">
        <w:rPr>
          <w:rFonts w:ascii="Arial" w:hAnsi="Arial" w:cs="Calibri"/>
          <w:b w:val="1"/>
          <w:bCs w:val="1"/>
          <w:sz w:val="22"/>
          <w:szCs w:val="22"/>
          <w:u w:val="single"/>
        </w:rPr>
        <w:t>Environment</w:t>
      </w:r>
      <w:r w:rsidRPr="353F0018" w:rsidR="2978F75A">
        <w:rPr>
          <w:rFonts w:ascii="Arial" w:hAnsi="Arial" w:cs="Calibri"/>
          <w:b w:val="1"/>
          <w:bCs w:val="1"/>
          <w:sz w:val="22"/>
          <w:szCs w:val="22"/>
        </w:rPr>
        <w:t xml:space="preserve">: </w:t>
      </w:r>
      <w:r>
        <w:br/>
      </w:r>
      <w:r>
        <w:br/>
      </w:r>
      <w:r w:rsidRPr="353F0018" w:rsidR="2978F75A">
        <w:rPr>
          <w:rFonts w:ascii="Arial" w:hAnsi="Arial" w:cs="Calibri"/>
          <w:b w:val="1"/>
          <w:bCs w:val="1"/>
          <w:sz w:val="22"/>
          <w:szCs w:val="22"/>
        </w:rPr>
        <w:t xml:space="preserve">  HTML 5, JavaScript, AJAX, jQuery, JSON, CSS, UI Concept   Modelling/Wire    framing, Angular , Bootstrap, React.</w:t>
      </w:r>
    </w:p>
    <w:p w:rsidRPr="00744822" w:rsidR="00744822" w:rsidP="518F90B2" w:rsidRDefault="370CF7D0" w14:paraId="4E464AE8" w14:textId="23E3C16D">
      <w:pPr>
        <w:shd w:val="clear" w:color="auto" w:fill="FFFFFF" w:themeFill="background1"/>
        <w:suppressAutoHyphens w:val="0"/>
        <w:spacing w:before="105" w:after="105" w:line="240" w:lineRule="auto"/>
        <w:ind w:left="870"/>
        <w:rPr>
          <w:rFonts w:ascii="Arial" w:hAnsi="Arial" w:eastAsia="Arial" w:cs="Arial"/>
          <w:color w:val="333333"/>
          <w:sz w:val="22"/>
          <w:szCs w:val="22"/>
          <w:lang w:val="en-IN" w:eastAsia="en-IN"/>
        </w:rPr>
      </w:pPr>
    </w:p>
    <w:p w:rsidR="005641D3" w:rsidP="518F90B2" w:rsidRDefault="005641D3" w14:paraId="1A6C3F14" w14:textId="32F7B692">
      <w:pPr>
        <w:pStyle w:val="Heading4"/>
        <w:numPr>
          <w:ilvl w:val="0"/>
          <w:numId w:val="0"/>
        </w:numPr>
        <w:spacing w:before="27" w:line="260" w:lineRule="exact"/>
        <w:ind w:left="0" w:right="73"/>
        <w:rPr>
          <w:rFonts w:ascii="Arial" w:hAnsi="Arial" w:eastAsia="Arial" w:cs="Arial"/>
          <w:sz w:val="24"/>
          <w:szCs w:val="24"/>
        </w:rPr>
      </w:pPr>
      <w:r w:rsidRPr="518F90B2" w:rsidR="4BA668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005641D3" w:rsidP="518F90B2" w:rsidRDefault="005641D3" w14:paraId="5231C82D" w14:textId="325DAE9B">
      <w:pPr>
        <w:pStyle w:val="Heading4"/>
        <w:numPr>
          <w:ilvl w:val="0"/>
          <w:numId w:val="0"/>
        </w:numPr>
        <w:spacing w:before="27" w:line="260" w:lineRule="exact"/>
        <w:ind w:left="0" w:right="73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05641D3" w:rsidP="518F90B2" w:rsidRDefault="005641D3" w14:paraId="013C2EA0" w14:textId="7E89EF70">
      <w:pPr>
        <w:pStyle w:val="Heading4"/>
        <w:numPr>
          <w:ilvl w:val="0"/>
          <w:numId w:val="0"/>
        </w:numPr>
        <w:spacing w:before="27" w:line="260" w:lineRule="exact"/>
        <w:ind w:left="0" w:right="73"/>
        <w:rPr>
          <w:rFonts w:ascii="Arial" w:hAnsi="Arial" w:eastAsia="Arial" w:cs="Arial"/>
          <w:sz w:val="24"/>
          <w:szCs w:val="24"/>
        </w:rPr>
      </w:pPr>
      <w:r w:rsidRPr="518F90B2" w:rsidR="577926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8F90B2" w:rsidR="3971BF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Panasonic Food Ordering Application – Panasonic Corporation</w:t>
      </w:r>
    </w:p>
    <w:p w:rsidR="005641D3" w:rsidP="518F90B2" w:rsidRDefault="005641D3" w14:paraId="7B5B166F" w14:textId="5A72595B">
      <w:pPr>
        <w:pStyle w:val="Heading4"/>
        <w:numPr>
          <w:ilvl w:val="0"/>
          <w:numId w:val="0"/>
        </w:numPr>
        <w:spacing w:before="27" w:line="260" w:lineRule="exact"/>
        <w:ind w:left="0" w:right="73"/>
        <w:rPr>
          <w:rFonts w:ascii="Arial" w:hAnsi="Arial" w:eastAsia="Arial" w:cs="Arial"/>
          <w:sz w:val="24"/>
          <w:szCs w:val="24"/>
        </w:rPr>
      </w:pPr>
      <w:r w:rsidRPr="518F90B2" w:rsidR="50B3C18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8F90B2" w:rsidR="3971BF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Role: </w:t>
      </w:r>
      <w:r w:rsidRPr="518F90B2" w:rsidR="0C18A7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UI</w:t>
      </w:r>
      <w:r w:rsidRPr="518F90B2" w:rsidR="3971BF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Developer</w:t>
      </w:r>
      <w:r>
        <w:br/>
      </w:r>
      <w:r w:rsidRPr="518F90B2" w:rsidR="3971BF1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Duration: </w:t>
      </w:r>
      <w:r w:rsidRPr="518F90B2" w:rsidR="511D4E67">
        <w:rPr>
          <w:rFonts w:ascii="Arial" w:hAnsi="Arial" w:eastAsia="Arial" w:cs="Arial"/>
          <w:noProof w:val="0"/>
          <w:sz w:val="24"/>
          <w:szCs w:val="24"/>
          <w:lang w:val="en-US"/>
        </w:rPr>
        <w:t>Nov 2019 – Mar 2021</w:t>
      </w:r>
    </w:p>
    <w:p w:rsidR="005641D3" w:rsidP="518F90B2" w:rsidRDefault="005641D3" w14:paraId="4AE96A60" w14:textId="202CE21B">
      <w:pPr>
        <w:spacing w:before="240" w:beforeAutospacing="off" w:after="240" w:afterAutospacing="off"/>
        <w:ind/>
      </w:pPr>
      <w:r w:rsidRPr="518F90B2" w:rsidR="3971BF1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Project Overview:</w:t>
      </w:r>
      <w:r>
        <w:br/>
      </w: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Developing a </w:t>
      </w:r>
      <w:r w:rsidRPr="518F90B2" w:rsidR="3971BF1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food ordering application for universities</w:t>
      </w: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integrating </w:t>
      </w:r>
      <w:r w:rsidRPr="518F90B2" w:rsidR="3971BF1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hot and cold </w:t>
      </w:r>
      <w:r w:rsidRPr="518F90B2" w:rsidR="3EDEEBB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 </w:t>
      </w:r>
      <w:r w:rsidRPr="518F90B2" w:rsidR="3971BF1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storage management</w:t>
      </w: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ensure efficient food delivery and storage. The application streamlines ordering, tracking, and inventory management for university cafeterias.</w:t>
      </w:r>
    </w:p>
    <w:p w:rsidR="005641D3" w:rsidP="518F90B2" w:rsidRDefault="005641D3" w14:paraId="332DF0C6" w14:textId="0DD4E779">
      <w:pPr>
        <w:spacing w:before="240" w:beforeAutospacing="off" w:after="240" w:afterAutospacing="off"/>
        <w:ind/>
      </w:pPr>
      <w:r w:rsidRPr="518F90B2" w:rsidR="3971BF1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Key Responsibilities:</w:t>
      </w:r>
    </w:p>
    <w:p w:rsidR="005641D3" w:rsidP="518F90B2" w:rsidRDefault="005641D3" w14:paraId="2318207E" w14:textId="69EB3106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Designed and developed </w:t>
      </w:r>
      <w:r w:rsidRPr="518F90B2" w:rsidR="5BE0CC76">
        <w:rPr>
          <w:rFonts w:ascii="Arial" w:hAnsi="Arial" w:eastAsia="Arial" w:cs="Arial"/>
          <w:noProof w:val="0"/>
          <w:sz w:val="22"/>
          <w:szCs w:val="22"/>
          <w:lang w:val="en-US"/>
        </w:rPr>
        <w:t>an UI</w:t>
      </w: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seamless food ordering and storage tracking.</w:t>
      </w:r>
    </w:p>
    <w:p w:rsidR="005641D3" w:rsidP="518F90B2" w:rsidRDefault="005641D3" w14:paraId="2CBAE833" w14:textId="48E351AB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7B9CD629">
        <w:rPr>
          <w:rFonts w:ascii="Arial" w:hAnsi="Arial" w:eastAsia="Arial" w:cs="Arial"/>
          <w:noProof w:val="0"/>
          <w:sz w:val="22"/>
          <w:szCs w:val="22"/>
          <w:lang w:val="en-US"/>
        </w:rPr>
        <w:t>Implemented Forms</w:t>
      </w: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user-friendly food order placement and customization.</w:t>
      </w:r>
    </w:p>
    <w:p w:rsidR="005641D3" w:rsidP="518F90B2" w:rsidRDefault="005641D3" w14:paraId="1CC8775B" w14:textId="5CFAC3E5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Integrated RESTful APIs to manage food inventory, order processing, and storage tracking.</w:t>
      </w:r>
    </w:p>
    <w:p w:rsidR="005641D3" w:rsidP="518F90B2" w:rsidRDefault="005641D3" w14:paraId="54C3AD9E" w14:textId="13DB3F21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Developed filtering, sorting, and search functionalities for menu items.</w:t>
      </w:r>
    </w:p>
    <w:p w:rsidR="005641D3" w:rsidP="518F90B2" w:rsidRDefault="005641D3" w14:paraId="03B7F9E9" w14:textId="311908A1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Implemented real-time order tracking and notification features.</w:t>
      </w:r>
    </w:p>
    <w:p w:rsidR="005641D3" w:rsidP="518F90B2" w:rsidRDefault="005641D3" w14:paraId="6B4AC02B" w14:textId="21B726E4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Optimized UI performance using lazy loading, RxJS, and efficient change detection strategies.</w:t>
      </w:r>
    </w:p>
    <w:p w:rsidR="005641D3" w:rsidP="518F90B2" w:rsidRDefault="005641D3" w14:paraId="0AF0B658" w14:textId="111BE672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Ensured secure authentication and role-based access for students, staff, and admins.</w:t>
      </w:r>
    </w:p>
    <w:p w:rsidR="005641D3" w:rsidP="518F90B2" w:rsidRDefault="005641D3" w14:paraId="02DCEB4C" w14:textId="52864BAF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Worked on accessibility enhancements for a better user experience.</w:t>
      </w:r>
    </w:p>
    <w:p w:rsidR="005641D3" w:rsidP="518F90B2" w:rsidRDefault="005641D3" w14:paraId="2D124068" w14:textId="766AA647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Wrote unit tests using Jasmine/Karma to maintain application stability.</w:t>
      </w:r>
    </w:p>
    <w:p w:rsidR="005641D3" w:rsidP="518F90B2" w:rsidRDefault="005641D3" w14:paraId="0E23DEEA" w14:textId="07A828CA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Collaborated with backend teams and UX/UI designers to enhance usability.</w:t>
      </w:r>
    </w:p>
    <w:p w:rsidR="005641D3" w:rsidP="518F90B2" w:rsidRDefault="005641D3" w14:paraId="1999BB0B" w14:textId="14AA5841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8F90B2" w:rsidR="3971BF18">
        <w:rPr>
          <w:rFonts w:ascii="Arial" w:hAnsi="Arial" w:eastAsia="Arial" w:cs="Arial"/>
          <w:noProof w:val="0"/>
          <w:sz w:val="22"/>
          <w:szCs w:val="22"/>
          <w:lang w:val="en-US"/>
        </w:rPr>
        <w:t>Assisted in deployment and continuous improvement of the application.</w:t>
      </w:r>
    </w:p>
    <w:p w:rsidR="005641D3" w:rsidP="005F0107" w:rsidRDefault="005641D3" w14:paraId="5043CB0F" w14:textId="0354E384">
      <w:pPr>
        <w:ind w:left="101"/>
        <w:rPr>
          <w:rFonts w:ascii="Arial" w:hAnsi="Arial" w:cs="Calibri"/>
          <w:w w:val="88"/>
          <w:sz w:val="22"/>
          <w:szCs w:val="22"/>
          <w:u w:val="single" w:color="000000"/>
        </w:rPr>
      </w:pPr>
    </w:p>
    <w:p w:rsidR="00383144" w:rsidP="353F0018" w:rsidRDefault="00383144" w14:paraId="108F2F1B" w14:textId="636378AF">
      <w:pPr>
        <w:spacing w:before="27" w:line="260" w:lineRule="exact"/>
        <w:ind w:left="101" w:firstLine="0"/>
        <w:rPr>
          <w:rFonts w:ascii="Arial" w:hAnsi="Arial" w:cs="Calibri"/>
          <w:b w:val="1"/>
          <w:bCs w:val="1"/>
          <w:sz w:val="22"/>
          <w:szCs w:val="22"/>
        </w:rPr>
      </w:pPr>
      <w:r w:rsidRPr="353F0018" w:rsidR="0AD609DD">
        <w:rPr>
          <w:rFonts w:ascii="Arial" w:hAnsi="Arial" w:cs="Calibri"/>
          <w:b w:val="1"/>
          <w:bCs w:val="1"/>
          <w:sz w:val="22"/>
          <w:szCs w:val="22"/>
          <w:u w:val="single"/>
        </w:rPr>
        <w:t>Environment</w:t>
      </w:r>
      <w:r w:rsidRPr="353F0018" w:rsidR="0AD609DD">
        <w:rPr>
          <w:rFonts w:ascii="Arial" w:hAnsi="Arial" w:cs="Calibri"/>
          <w:b w:val="1"/>
          <w:bCs w:val="1"/>
          <w:sz w:val="22"/>
          <w:szCs w:val="22"/>
        </w:rPr>
        <w:t xml:space="preserve">: </w:t>
      </w:r>
      <w:r>
        <w:br/>
      </w:r>
      <w:r>
        <w:br/>
      </w:r>
      <w:r w:rsidRPr="353F0018" w:rsidR="0AD609DD">
        <w:rPr>
          <w:rFonts w:ascii="Arial" w:hAnsi="Arial" w:cs="Calibri"/>
          <w:b w:val="1"/>
          <w:bCs w:val="1"/>
          <w:sz w:val="22"/>
          <w:szCs w:val="22"/>
        </w:rPr>
        <w:t xml:space="preserve">  HTML 5, JavaScript, AJAX, jQuery, JSON, CSS, UI Concept   Modelling/Wire    framing, Angular , Bootstrap, React.</w:t>
      </w:r>
    </w:p>
    <w:p w:rsidR="00383144" w:rsidP="005F0107" w:rsidRDefault="00383144" w14:paraId="3B7B4B86" w14:textId="650DAC72">
      <w:pPr>
        <w:pStyle w:val="ListParagraph"/>
        <w:tabs>
          <w:tab w:val="left" w:pos="880"/>
        </w:tabs>
        <w:spacing w:before="27" w:line="260" w:lineRule="exact"/>
        <w:ind w:right="73"/>
        <w:rPr>
          <w:rFonts w:ascii="Arial" w:hAnsi="Arial" w:cs="Calibri"/>
          <w:sz w:val="22"/>
          <w:szCs w:val="22"/>
        </w:rPr>
      </w:pPr>
    </w:p>
    <w:p w:rsidR="00B765B3" w:rsidP="005F0107" w:rsidRDefault="00B765B3" w14:paraId="3A0FF5F2" w14:textId="77777777">
      <w:pPr>
        <w:tabs>
          <w:tab w:val="left" w:pos="880"/>
        </w:tabs>
        <w:spacing w:before="27" w:line="260" w:lineRule="exact"/>
        <w:ind w:right="73"/>
        <w:rPr>
          <w:rFonts w:ascii="Arial" w:hAnsi="Arial" w:cs="Calibri"/>
          <w:b/>
          <w:bCs/>
          <w:sz w:val="22"/>
          <w:szCs w:val="22"/>
        </w:rPr>
      </w:pPr>
    </w:p>
    <w:p w:rsidR="00B765B3" w:rsidP="005F0107" w:rsidRDefault="00B765B3" w14:paraId="5630AD66" w14:textId="77777777">
      <w:pPr>
        <w:tabs>
          <w:tab w:val="left" w:pos="880"/>
        </w:tabs>
        <w:spacing w:before="27" w:line="260" w:lineRule="exact"/>
        <w:ind w:right="73"/>
        <w:rPr>
          <w:rFonts w:ascii="Arial" w:hAnsi="Arial" w:cs="Calibri"/>
          <w:b/>
          <w:bCs/>
          <w:sz w:val="22"/>
          <w:szCs w:val="22"/>
        </w:rPr>
      </w:pPr>
    </w:p>
    <w:p w:rsidR="00383144" w:rsidP="005F0107" w:rsidRDefault="370CF7D0" w14:paraId="2A026050" w14:textId="2239971E">
      <w:pPr>
        <w:tabs>
          <w:tab w:val="left" w:pos="880"/>
        </w:tabs>
        <w:spacing w:before="27" w:line="260" w:lineRule="exact"/>
        <w:ind w:right="73"/>
        <w:rPr>
          <w:rFonts w:ascii="Arial" w:hAnsi="Arial" w:cs="Calibri"/>
          <w:b w:val="1"/>
          <w:bCs w:val="1"/>
          <w:sz w:val="22"/>
          <w:szCs w:val="22"/>
          <w:u w:val="single"/>
        </w:rPr>
      </w:pPr>
      <w:r w:rsidRPr="353F0018" w:rsidR="010054CE">
        <w:rPr>
          <w:rFonts w:ascii="Arial" w:hAnsi="Arial" w:cs="Calibri"/>
          <w:b w:val="1"/>
          <w:bCs w:val="1"/>
          <w:sz w:val="22"/>
          <w:szCs w:val="22"/>
        </w:rPr>
        <w:t>Mythriis</w:t>
      </w:r>
      <w:r w:rsidRPr="353F0018" w:rsidR="010054CE">
        <w:rPr>
          <w:rFonts w:ascii="Arial" w:hAnsi="Arial" w:cs="Calibri"/>
          <w:b w:val="1"/>
          <w:bCs w:val="1"/>
          <w:sz w:val="22"/>
          <w:szCs w:val="22"/>
        </w:rPr>
        <w:t xml:space="preserve"> Consulting Pvt </w:t>
      </w:r>
      <w:r w:rsidRPr="353F0018" w:rsidR="7EBB7319">
        <w:rPr>
          <w:rFonts w:ascii="Arial" w:hAnsi="Arial" w:cs="Calibri"/>
          <w:b w:val="1"/>
          <w:bCs w:val="1"/>
          <w:sz w:val="22"/>
          <w:szCs w:val="22"/>
        </w:rPr>
        <w:t>Ltd, ￼</w:t>
      </w:r>
      <w:r>
        <w:tab/>
      </w:r>
      <w:r>
        <w:tab/>
      </w:r>
      <w:r>
        <w:tab/>
      </w:r>
      <w:r w:rsidRPr="353F0018" w:rsidR="010054CE">
        <w:rPr>
          <w:rFonts w:ascii="Arial" w:hAnsi="Arial" w:cs="Calibri"/>
          <w:b w:val="1"/>
          <w:bCs w:val="1"/>
          <w:sz w:val="22"/>
          <w:szCs w:val="22"/>
        </w:rPr>
        <w:t xml:space="preserve">                June 2015 -Nov2019</w:t>
      </w:r>
    </w:p>
    <w:p w:rsidR="00383144" w:rsidP="005F0107" w:rsidRDefault="00383144" w14:paraId="24B87CC8" w14:textId="77777777">
      <w:pPr>
        <w:tabs>
          <w:tab w:val="left" w:pos="880"/>
        </w:tabs>
        <w:spacing w:before="27" w:line="260" w:lineRule="exact"/>
        <w:ind w:right="73"/>
        <w:rPr>
          <w:rFonts w:ascii="Arial" w:hAnsi="Arial" w:cs="Calibri"/>
          <w:sz w:val="22"/>
          <w:szCs w:val="22"/>
        </w:rPr>
      </w:pPr>
      <w:r>
        <w:rPr>
          <w:rFonts w:ascii="Arial" w:hAnsi="Arial" w:cs="Calibri"/>
          <w:b/>
          <w:bCs/>
          <w:sz w:val="22"/>
          <w:szCs w:val="22"/>
          <w:u w:val="single"/>
        </w:rPr>
        <w:t>Role</w:t>
      </w:r>
      <w:r>
        <w:rPr>
          <w:rFonts w:ascii="Arial" w:hAnsi="Arial" w:cs="Calibri"/>
          <w:sz w:val="22"/>
          <w:szCs w:val="22"/>
        </w:rPr>
        <w:t xml:space="preserve">: </w:t>
      </w:r>
      <w:r w:rsidR="00B765B3">
        <w:rPr>
          <w:rFonts w:ascii="Arial" w:hAnsi="Arial" w:cs="Calibri"/>
          <w:b/>
          <w:bCs/>
          <w:sz w:val="22"/>
          <w:szCs w:val="22"/>
        </w:rPr>
        <w:t>UI Developer</w:t>
      </w:r>
    </w:p>
    <w:p w:rsidR="00383144" w:rsidP="005F0107" w:rsidRDefault="00383144" w14:paraId="61829076" w14:textId="77777777">
      <w:pPr>
        <w:spacing w:before="3" w:line="260" w:lineRule="exact"/>
        <w:rPr>
          <w:rFonts w:ascii="Arial" w:hAnsi="Arial" w:cs="Calibri"/>
          <w:sz w:val="22"/>
          <w:szCs w:val="22"/>
        </w:rPr>
      </w:pPr>
    </w:p>
    <w:p w:rsidR="00383144" w:rsidP="005F0107" w:rsidRDefault="00383144" w14:paraId="25AF0F35" w14:textId="77777777">
      <w:pPr>
        <w:ind w:left="190"/>
        <w:rPr>
          <w:rFonts w:ascii="Arial" w:hAnsi="Arial" w:cs="Calibri"/>
          <w:sz w:val="22"/>
          <w:szCs w:val="22"/>
        </w:rPr>
      </w:pPr>
      <w:r>
        <w:rPr>
          <w:rFonts w:ascii="Arial" w:hAnsi="Arial" w:cs="Calibri"/>
          <w:b/>
          <w:bCs/>
          <w:w w:val="97"/>
          <w:sz w:val="22"/>
          <w:szCs w:val="22"/>
          <w:u w:val="single" w:color="000000"/>
        </w:rPr>
        <w:t>R</w:t>
      </w:r>
      <w:r>
        <w:rPr>
          <w:rFonts w:ascii="Arial" w:hAnsi="Arial" w:cs="Calibri"/>
          <w:b/>
          <w:bCs/>
          <w:w w:val="120"/>
          <w:sz w:val="22"/>
          <w:szCs w:val="22"/>
          <w:u w:val="single" w:color="000000"/>
        </w:rPr>
        <w:t>e</w:t>
      </w:r>
      <w:r>
        <w:rPr>
          <w:rFonts w:ascii="Arial" w:hAnsi="Arial" w:cs="Calibri"/>
          <w:b/>
          <w:bCs/>
          <w:spacing w:val="1"/>
          <w:w w:val="118"/>
          <w:sz w:val="22"/>
          <w:szCs w:val="22"/>
          <w:u w:val="single" w:color="000000"/>
        </w:rPr>
        <w:t>s</w:t>
      </w:r>
      <w:r>
        <w:rPr>
          <w:rFonts w:ascii="Arial" w:hAnsi="Arial" w:cs="Calibri"/>
          <w:b/>
          <w:bCs/>
          <w:spacing w:val="-2"/>
          <w:w w:val="109"/>
          <w:sz w:val="22"/>
          <w:szCs w:val="22"/>
          <w:u w:val="single" w:color="000000"/>
        </w:rPr>
        <w:t>p</w:t>
      </w:r>
      <w:r>
        <w:rPr>
          <w:rFonts w:ascii="Arial" w:hAnsi="Arial" w:cs="Calibri"/>
          <w:b/>
          <w:bCs/>
          <w:spacing w:val="-2"/>
          <w:w w:val="107"/>
          <w:sz w:val="22"/>
          <w:szCs w:val="22"/>
          <w:u w:val="single" w:color="000000"/>
        </w:rPr>
        <w:t>o</w:t>
      </w:r>
      <w:r>
        <w:rPr>
          <w:rFonts w:ascii="Arial" w:hAnsi="Arial" w:cs="Calibri"/>
          <w:b/>
          <w:bCs/>
          <w:w w:val="109"/>
          <w:sz w:val="22"/>
          <w:szCs w:val="22"/>
          <w:u w:val="single" w:color="000000"/>
        </w:rPr>
        <w:t>n</w:t>
      </w:r>
      <w:r>
        <w:rPr>
          <w:rFonts w:ascii="Arial" w:hAnsi="Arial" w:cs="Calibri"/>
          <w:b/>
          <w:bCs/>
          <w:w w:val="118"/>
          <w:sz w:val="22"/>
          <w:szCs w:val="22"/>
          <w:u w:val="single" w:color="000000"/>
        </w:rPr>
        <w:t>s</w:t>
      </w:r>
      <w:r>
        <w:rPr>
          <w:rFonts w:ascii="Arial" w:hAnsi="Arial" w:cs="Calibri"/>
          <w:b/>
          <w:bCs/>
          <w:spacing w:val="4"/>
          <w:w w:val="89"/>
          <w:sz w:val="22"/>
          <w:szCs w:val="22"/>
          <w:u w:val="single" w:color="000000"/>
        </w:rPr>
        <w:t>i</w:t>
      </w:r>
      <w:r>
        <w:rPr>
          <w:rFonts w:ascii="Arial" w:hAnsi="Arial" w:cs="Calibri"/>
          <w:b/>
          <w:bCs/>
          <w:spacing w:val="-2"/>
          <w:w w:val="109"/>
          <w:sz w:val="22"/>
          <w:szCs w:val="22"/>
          <w:u w:val="single" w:color="000000"/>
        </w:rPr>
        <w:t>b</w:t>
      </w:r>
      <w:r>
        <w:rPr>
          <w:rFonts w:ascii="Arial" w:hAnsi="Arial" w:cs="Calibri"/>
          <w:b/>
          <w:bCs/>
          <w:w w:val="89"/>
          <w:sz w:val="22"/>
          <w:szCs w:val="22"/>
          <w:u w:val="single" w:color="000000"/>
        </w:rPr>
        <w:t>i</w:t>
      </w:r>
      <w:r>
        <w:rPr>
          <w:rFonts w:ascii="Arial" w:hAnsi="Arial" w:cs="Calibri"/>
          <w:b/>
          <w:bCs/>
          <w:spacing w:val="4"/>
          <w:w w:val="89"/>
          <w:sz w:val="22"/>
          <w:szCs w:val="22"/>
          <w:u w:val="single" w:color="000000"/>
        </w:rPr>
        <w:t>l</w:t>
      </w:r>
      <w:r>
        <w:rPr>
          <w:rFonts w:ascii="Arial" w:hAnsi="Arial" w:cs="Calibri"/>
          <w:b/>
          <w:bCs/>
          <w:w w:val="89"/>
          <w:sz w:val="22"/>
          <w:szCs w:val="22"/>
          <w:u w:val="single" w:color="000000"/>
        </w:rPr>
        <w:t>i</w:t>
      </w:r>
      <w:r>
        <w:rPr>
          <w:rFonts w:ascii="Arial" w:hAnsi="Arial" w:cs="Calibri"/>
          <w:b/>
          <w:bCs/>
          <w:w w:val="118"/>
          <w:sz w:val="22"/>
          <w:szCs w:val="22"/>
          <w:u w:val="single" w:color="000000"/>
        </w:rPr>
        <w:t>t</w:t>
      </w:r>
      <w:r>
        <w:rPr>
          <w:rFonts w:ascii="Arial" w:hAnsi="Arial" w:cs="Calibri"/>
          <w:b/>
          <w:bCs/>
          <w:spacing w:val="1"/>
          <w:w w:val="89"/>
          <w:sz w:val="22"/>
          <w:szCs w:val="22"/>
          <w:u w:val="single" w:color="000000"/>
        </w:rPr>
        <w:t>i</w:t>
      </w:r>
      <w:r>
        <w:rPr>
          <w:rFonts w:ascii="Arial" w:hAnsi="Arial" w:cs="Calibri"/>
          <w:b/>
          <w:bCs/>
          <w:spacing w:val="-3"/>
          <w:w w:val="120"/>
          <w:sz w:val="22"/>
          <w:szCs w:val="22"/>
          <w:u w:val="single" w:color="000000"/>
        </w:rPr>
        <w:t>e</w:t>
      </w:r>
      <w:r>
        <w:rPr>
          <w:rFonts w:ascii="Arial" w:hAnsi="Arial" w:cs="Calibri"/>
          <w:b/>
          <w:bCs/>
          <w:spacing w:val="1"/>
          <w:w w:val="118"/>
          <w:sz w:val="22"/>
          <w:szCs w:val="22"/>
          <w:u w:val="single" w:color="000000"/>
        </w:rPr>
        <w:t>s</w:t>
      </w:r>
      <w:r>
        <w:rPr>
          <w:rFonts w:ascii="Arial" w:hAnsi="Arial" w:cs="Calibri"/>
          <w:w w:val="88"/>
          <w:sz w:val="22"/>
          <w:szCs w:val="22"/>
          <w:u w:val="single" w:color="000000"/>
        </w:rPr>
        <w:t>:</w:t>
      </w:r>
    </w:p>
    <w:p w:rsidR="00383144" w:rsidP="370CF7D0" w:rsidRDefault="370CF7D0" w14:paraId="660EA3FA" w14:textId="680AA69E">
      <w:pPr>
        <w:pStyle w:val="ListParagraph"/>
        <w:numPr>
          <w:ilvl w:val="0"/>
          <w:numId w:val="6"/>
        </w:numPr>
        <w:tabs>
          <w:tab w:val="left" w:pos="880"/>
        </w:tabs>
        <w:spacing w:before="27" w:line="260" w:lineRule="exact"/>
        <w:ind w:right="73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Working as a Front-End Developer on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Angular4.0, React</w:t>
      </w:r>
      <w:r w:rsidRPr="370CF7D0">
        <w:rPr>
          <w:rFonts w:ascii="Arial" w:hAnsi="Arial" w:eastAsia="Arial" w:cs="Arial"/>
          <w:sz w:val="22"/>
          <w:szCs w:val="22"/>
        </w:rPr>
        <w:t xml:space="preserve"> Framework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JavaScript</w:t>
      </w:r>
      <w:r w:rsidRPr="370CF7D0">
        <w:rPr>
          <w:rFonts w:ascii="Arial" w:hAnsi="Arial" w:eastAsia="Arial" w:cs="Arial"/>
          <w:sz w:val="22"/>
          <w:szCs w:val="22"/>
        </w:rPr>
        <w:t>.</w:t>
      </w:r>
    </w:p>
    <w:p w:rsidR="00383144" w:rsidP="370CF7D0" w:rsidRDefault="370CF7D0" w14:paraId="67D880AE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27" w:line="260" w:lineRule="exact"/>
        <w:ind w:right="73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>Involvement in all stages of Software development life cycle including Analysis, development, Implementation, testing and support.</w:t>
      </w:r>
    </w:p>
    <w:p w:rsidR="00383144" w:rsidP="370CF7D0" w:rsidRDefault="370CF7D0" w14:paraId="468B874F" w14:textId="1BF8D5F7">
      <w:pPr>
        <w:pStyle w:val="ListParagraph"/>
        <w:numPr>
          <w:ilvl w:val="0"/>
          <w:numId w:val="6"/>
        </w:numPr>
        <w:tabs>
          <w:tab w:val="left" w:pos="880"/>
        </w:tabs>
        <w:spacing w:before="27" w:line="260" w:lineRule="exact"/>
        <w:ind w:right="73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Involved in development of User Interface using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HTML</w:t>
      </w:r>
      <w:r w:rsidRPr="370CF7D0">
        <w:rPr>
          <w:rFonts w:ascii="Arial" w:hAnsi="Arial" w:eastAsia="Arial" w:cs="Arial"/>
          <w:sz w:val="22"/>
          <w:szCs w:val="22"/>
        </w:rPr>
        <w:t>/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HTML5</w:t>
      </w:r>
      <w:r w:rsidRPr="370CF7D0">
        <w:rPr>
          <w:rFonts w:ascii="Arial" w:hAnsi="Arial" w:eastAsia="Arial" w:cs="Arial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CSS</w:t>
      </w:r>
      <w:r w:rsidRPr="370CF7D0">
        <w:rPr>
          <w:rFonts w:ascii="Arial" w:hAnsi="Arial" w:eastAsia="Arial" w:cs="Arial"/>
          <w:sz w:val="22"/>
          <w:szCs w:val="22"/>
        </w:rPr>
        <w:t>/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CSS3</w:t>
      </w:r>
      <w:r w:rsidRPr="370CF7D0">
        <w:rPr>
          <w:rFonts w:ascii="Arial" w:hAnsi="Arial" w:eastAsia="Arial" w:cs="Arial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JavaScript</w:t>
      </w:r>
      <w:r w:rsidRPr="370CF7D0">
        <w:rPr>
          <w:rFonts w:ascii="Arial" w:hAnsi="Arial" w:eastAsia="Arial" w:cs="Arial"/>
          <w:sz w:val="22"/>
          <w:szCs w:val="22"/>
        </w:rPr>
        <w:t xml:space="preserve">,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jQuery</w:t>
      </w:r>
      <w:r w:rsidRPr="370CF7D0">
        <w:rPr>
          <w:rFonts w:ascii="Arial" w:hAnsi="Arial" w:eastAsia="Arial" w:cs="Arial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AJAX</w:t>
      </w:r>
      <w:r w:rsidRPr="370CF7D0">
        <w:rPr>
          <w:rFonts w:ascii="Arial" w:hAnsi="Arial" w:eastAsia="Arial" w:cs="Arial"/>
          <w:sz w:val="22"/>
          <w:szCs w:val="22"/>
        </w:rPr>
        <w:t xml:space="preserve">, JSON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Angular 6, React</w:t>
      </w:r>
      <w:r w:rsidRPr="370CF7D0">
        <w:rPr>
          <w:rFonts w:ascii="Arial" w:hAnsi="Arial" w:eastAsia="Arial" w:cs="Arial"/>
          <w:sz w:val="22"/>
          <w:szCs w:val="22"/>
        </w:rPr>
        <w:t>.</w:t>
      </w:r>
    </w:p>
    <w:p w:rsidR="00383144" w:rsidP="370CF7D0" w:rsidRDefault="370CF7D0" w14:paraId="034B833E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27" w:line="260" w:lineRule="exact"/>
        <w:ind w:right="73"/>
        <w:rPr>
          <w:rFonts w:ascii="Arial" w:hAnsi="Arial" w:eastAsia="Arial" w:cs="Arial"/>
          <w:spacing w:val="-1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Created package. Son for Bower and NPM and extensively used Angular UI (Angular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Bootstrap</w:t>
      </w:r>
      <w:r w:rsidRPr="370CF7D0">
        <w:rPr>
          <w:rFonts w:ascii="Arial" w:hAnsi="Arial" w:eastAsia="Arial" w:cs="Arial"/>
          <w:sz w:val="22"/>
          <w:szCs w:val="22"/>
        </w:rPr>
        <w:t>) for grid, and UI components.</w:t>
      </w:r>
    </w:p>
    <w:p w:rsidR="00383144" w:rsidP="370CF7D0" w:rsidRDefault="00383144" w14:paraId="4972681A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27" w:line="260" w:lineRule="exact"/>
        <w:ind w:right="73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pacing w:val="-1"/>
          <w:sz w:val="22"/>
          <w:szCs w:val="22"/>
        </w:rPr>
        <w:t>E</w:t>
      </w:r>
      <w:r w:rsidRPr="370CF7D0">
        <w:rPr>
          <w:rFonts w:ascii="Arial" w:hAnsi="Arial" w:eastAsia="Arial" w:cs="Arial"/>
          <w:sz w:val="22"/>
          <w:szCs w:val="22"/>
        </w:rPr>
        <w:t>xten</w:t>
      </w:r>
      <w:r w:rsidRPr="370CF7D0">
        <w:rPr>
          <w:rFonts w:ascii="Arial" w:hAnsi="Arial" w:eastAsia="Arial" w:cs="Arial"/>
          <w:spacing w:val="1"/>
          <w:sz w:val="22"/>
          <w:szCs w:val="22"/>
        </w:rPr>
        <w:t>s</w:t>
      </w:r>
      <w:r w:rsidRPr="370CF7D0">
        <w:rPr>
          <w:rFonts w:ascii="Arial" w:hAnsi="Arial" w:eastAsia="Arial" w:cs="Arial"/>
          <w:sz w:val="22"/>
          <w:szCs w:val="22"/>
        </w:rPr>
        <w:t>ive</w:t>
      </w:r>
      <w:r w:rsidRPr="370CF7D0">
        <w:rPr>
          <w:rFonts w:ascii="Arial" w:hAnsi="Arial" w:eastAsia="Arial" w:cs="Arial"/>
          <w:spacing w:val="37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w w:val="89"/>
          <w:sz w:val="22"/>
          <w:szCs w:val="22"/>
        </w:rPr>
        <w:t>x</w:t>
      </w:r>
      <w:r w:rsidRPr="370CF7D0">
        <w:rPr>
          <w:rFonts w:ascii="Arial" w:hAnsi="Arial" w:eastAsia="Arial" w:cs="Arial"/>
          <w:w w:val="109"/>
          <w:sz w:val="22"/>
          <w:szCs w:val="22"/>
        </w:rPr>
        <w:t>p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-3"/>
          <w:sz w:val="22"/>
          <w:szCs w:val="22"/>
        </w:rPr>
        <w:t>r</w:t>
      </w:r>
      <w:r w:rsidRPr="370CF7D0">
        <w:rPr>
          <w:rFonts w:ascii="Arial" w:hAnsi="Arial" w:eastAsia="Arial" w:cs="Arial"/>
          <w:spacing w:val="4"/>
          <w:w w:val="89"/>
          <w:sz w:val="22"/>
          <w:szCs w:val="22"/>
        </w:rPr>
        <w:t>i</w:t>
      </w:r>
      <w:r w:rsidRPr="370CF7D0">
        <w:rPr>
          <w:rFonts w:ascii="Arial" w:hAnsi="Arial" w:eastAsia="Arial" w:cs="Arial"/>
          <w:spacing w:val="-3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4"/>
          <w:w w:val="109"/>
          <w:sz w:val="22"/>
          <w:szCs w:val="22"/>
        </w:rPr>
        <w:t>n</w:t>
      </w:r>
      <w:r w:rsidRPr="370CF7D0">
        <w:rPr>
          <w:rFonts w:ascii="Arial" w:hAnsi="Arial" w:eastAsia="Arial" w:cs="Arial"/>
          <w:spacing w:val="-1"/>
          <w:w w:val="106"/>
          <w:sz w:val="22"/>
          <w:szCs w:val="22"/>
        </w:rPr>
        <w:t>c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5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sz w:val="22"/>
          <w:szCs w:val="22"/>
        </w:rPr>
        <w:t>u</w:t>
      </w:r>
      <w:r w:rsidRPr="370CF7D0">
        <w:rPr>
          <w:rFonts w:ascii="Arial" w:hAnsi="Arial" w:eastAsia="Arial" w:cs="Arial"/>
          <w:spacing w:val="4"/>
          <w:sz w:val="22"/>
          <w:szCs w:val="22"/>
        </w:rPr>
        <w:t>s</w:t>
      </w:r>
      <w:r w:rsidRPr="370CF7D0">
        <w:rPr>
          <w:rFonts w:ascii="Arial" w:hAnsi="Arial" w:eastAsia="Arial" w:cs="Arial"/>
          <w:sz w:val="22"/>
          <w:szCs w:val="22"/>
        </w:rPr>
        <w:t>ing</w:t>
      </w:r>
      <w:r w:rsidRPr="370CF7D0">
        <w:rPr>
          <w:rFonts w:ascii="Arial" w:hAnsi="Arial" w:eastAsia="Arial" w:cs="Arial"/>
          <w:spacing w:val="40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b/>
          <w:bCs/>
          <w:w w:val="108"/>
          <w:sz w:val="22"/>
          <w:szCs w:val="22"/>
        </w:rPr>
        <w:t>Bootstrap</w:t>
      </w:r>
      <w:r w:rsidRPr="370CF7D0">
        <w:rPr>
          <w:rFonts w:ascii="Arial" w:hAnsi="Arial" w:eastAsia="Arial" w:cs="Arial"/>
          <w:spacing w:val="7"/>
          <w:w w:val="108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1"/>
          <w:sz w:val="22"/>
          <w:szCs w:val="22"/>
        </w:rPr>
        <w:t>f</w:t>
      </w:r>
      <w:r w:rsidRPr="370CF7D0">
        <w:rPr>
          <w:rFonts w:ascii="Arial" w:hAnsi="Arial" w:eastAsia="Arial" w:cs="Arial"/>
          <w:spacing w:val="3"/>
          <w:sz w:val="22"/>
          <w:szCs w:val="22"/>
        </w:rPr>
        <w:t>o</w:t>
      </w:r>
      <w:r w:rsidRPr="370CF7D0">
        <w:rPr>
          <w:rFonts w:ascii="Arial" w:hAnsi="Arial" w:eastAsia="Arial" w:cs="Arial"/>
          <w:sz w:val="22"/>
          <w:szCs w:val="22"/>
        </w:rPr>
        <w:t>r</w:t>
      </w:r>
      <w:r w:rsidRPr="370CF7D0">
        <w:rPr>
          <w:rFonts w:ascii="Arial" w:hAnsi="Arial" w:eastAsia="Arial" w:cs="Arial"/>
          <w:spacing w:val="8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1"/>
          <w:sz w:val="22"/>
          <w:szCs w:val="22"/>
        </w:rPr>
        <w:t>l</w:t>
      </w:r>
      <w:r w:rsidRPr="370CF7D0">
        <w:rPr>
          <w:rFonts w:ascii="Arial" w:hAnsi="Arial" w:eastAsia="Arial" w:cs="Arial"/>
          <w:spacing w:val="-2"/>
          <w:sz w:val="22"/>
          <w:szCs w:val="22"/>
        </w:rPr>
        <w:t>a</w:t>
      </w:r>
      <w:r w:rsidRPr="370CF7D0">
        <w:rPr>
          <w:rFonts w:ascii="Arial" w:hAnsi="Arial" w:eastAsia="Arial" w:cs="Arial"/>
          <w:spacing w:val="4"/>
          <w:sz w:val="22"/>
          <w:szCs w:val="22"/>
        </w:rPr>
        <w:t>y</w:t>
      </w:r>
      <w:r w:rsidRPr="370CF7D0">
        <w:rPr>
          <w:rFonts w:ascii="Arial" w:hAnsi="Arial" w:eastAsia="Arial" w:cs="Arial"/>
          <w:spacing w:val="-2"/>
          <w:sz w:val="22"/>
          <w:szCs w:val="22"/>
        </w:rPr>
        <w:t>ou</w:t>
      </w:r>
      <w:r w:rsidRPr="370CF7D0">
        <w:rPr>
          <w:rFonts w:ascii="Arial" w:hAnsi="Arial" w:eastAsia="Arial" w:cs="Arial"/>
          <w:sz w:val="22"/>
          <w:szCs w:val="22"/>
        </w:rPr>
        <w:t>t</w:t>
      </w:r>
      <w:r w:rsidRPr="370CF7D0">
        <w:rPr>
          <w:rFonts w:ascii="Arial" w:hAnsi="Arial" w:eastAsia="Arial" w:cs="Arial"/>
          <w:spacing w:val="41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sz w:val="22"/>
          <w:szCs w:val="22"/>
        </w:rPr>
        <w:t>a</w:t>
      </w:r>
      <w:r w:rsidRPr="370CF7D0">
        <w:rPr>
          <w:rFonts w:ascii="Arial" w:hAnsi="Arial" w:eastAsia="Arial" w:cs="Arial"/>
          <w:spacing w:val="2"/>
          <w:sz w:val="22"/>
          <w:szCs w:val="22"/>
        </w:rPr>
        <w:t>n</w:t>
      </w:r>
      <w:r w:rsidRPr="370CF7D0">
        <w:rPr>
          <w:rFonts w:ascii="Arial" w:hAnsi="Arial" w:eastAsia="Arial" w:cs="Arial"/>
          <w:sz w:val="22"/>
          <w:szCs w:val="22"/>
        </w:rPr>
        <w:t>d</w:t>
      </w:r>
      <w:r w:rsidRPr="370CF7D0">
        <w:rPr>
          <w:rFonts w:ascii="Arial" w:hAnsi="Arial" w:eastAsia="Arial" w:cs="Arial"/>
          <w:spacing w:val="48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nv</w:t>
      </w:r>
      <w:r w:rsidRPr="370CF7D0">
        <w:rPr>
          <w:rFonts w:ascii="Arial" w:hAnsi="Arial" w:eastAsia="Arial" w:cs="Arial"/>
          <w:spacing w:val="-4"/>
          <w:sz w:val="22"/>
          <w:szCs w:val="22"/>
        </w:rPr>
        <w:t>o</w:t>
      </w:r>
      <w:r w:rsidRPr="370CF7D0">
        <w:rPr>
          <w:rFonts w:ascii="Arial" w:hAnsi="Arial" w:eastAsia="Arial" w:cs="Arial"/>
          <w:spacing w:val="4"/>
          <w:sz w:val="22"/>
          <w:szCs w:val="22"/>
        </w:rPr>
        <w:t>l</w:t>
      </w:r>
      <w:r w:rsidRPr="370CF7D0">
        <w:rPr>
          <w:rFonts w:ascii="Arial" w:hAnsi="Arial" w:eastAsia="Arial" w:cs="Arial"/>
          <w:sz w:val="22"/>
          <w:szCs w:val="22"/>
        </w:rPr>
        <w:t>ved</w:t>
      </w:r>
      <w:r w:rsidRPr="370CF7D0">
        <w:rPr>
          <w:rFonts w:ascii="Arial" w:hAnsi="Arial" w:eastAsia="Arial" w:cs="Arial"/>
          <w:spacing w:val="16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in</w:t>
      </w:r>
      <w:r w:rsidRPr="370CF7D0">
        <w:rPr>
          <w:rFonts w:ascii="Arial" w:hAnsi="Arial" w:eastAsia="Arial" w:cs="Arial"/>
          <w:spacing w:val="9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w</w:t>
      </w:r>
      <w:r w:rsidRPr="370CF7D0">
        <w:rPr>
          <w:rFonts w:ascii="Arial" w:hAnsi="Arial" w:eastAsia="Arial" w:cs="Arial"/>
          <w:spacing w:val="2"/>
          <w:sz w:val="22"/>
          <w:szCs w:val="22"/>
        </w:rPr>
        <w:t>r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pacing w:val="-3"/>
          <w:sz w:val="22"/>
          <w:szCs w:val="22"/>
        </w:rPr>
        <w:t>t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ng</w:t>
      </w:r>
      <w:r w:rsidRPr="370CF7D0">
        <w:rPr>
          <w:rFonts w:ascii="Arial" w:hAnsi="Arial" w:eastAsia="Arial" w:cs="Arial"/>
          <w:spacing w:val="12"/>
          <w:sz w:val="22"/>
          <w:szCs w:val="22"/>
        </w:rPr>
        <w:t xml:space="preserve"> </w:t>
      </w:r>
      <w:r w:rsidRPr="370CF7D0" w:rsidR="00524E65">
        <w:rPr>
          <w:rFonts w:ascii="Arial" w:hAnsi="Arial" w:eastAsia="Arial" w:cs="Arial"/>
          <w:spacing w:val="-2"/>
          <w:w w:val="123"/>
          <w:sz w:val="22"/>
          <w:szCs w:val="22"/>
        </w:rPr>
        <w:t>a</w:t>
      </w:r>
      <w:r w:rsidRPr="370CF7D0" w:rsidR="00524E65">
        <w:rPr>
          <w:rFonts w:ascii="Arial" w:hAnsi="Arial" w:eastAsia="Arial" w:cs="Arial"/>
          <w:w w:val="109"/>
          <w:sz w:val="22"/>
          <w:szCs w:val="22"/>
        </w:rPr>
        <w:t>pp</w:t>
      </w:r>
      <w:r w:rsidRPr="370CF7D0" w:rsidR="00524E65">
        <w:rPr>
          <w:rFonts w:ascii="Arial" w:hAnsi="Arial" w:eastAsia="Arial" w:cs="Arial"/>
          <w:spacing w:val="1"/>
          <w:w w:val="89"/>
          <w:sz w:val="22"/>
          <w:szCs w:val="22"/>
        </w:rPr>
        <w:t>l</w:t>
      </w:r>
      <w:r w:rsidRPr="370CF7D0" w:rsidR="00524E65">
        <w:rPr>
          <w:rFonts w:ascii="Arial" w:hAnsi="Arial" w:eastAsia="Arial" w:cs="Arial"/>
          <w:w w:val="89"/>
          <w:sz w:val="22"/>
          <w:szCs w:val="22"/>
        </w:rPr>
        <w:t>i</w:t>
      </w:r>
      <w:r w:rsidRPr="370CF7D0" w:rsidR="00524E65">
        <w:rPr>
          <w:rFonts w:ascii="Arial" w:hAnsi="Arial" w:eastAsia="Arial" w:cs="Arial"/>
          <w:spacing w:val="-1"/>
          <w:w w:val="106"/>
          <w:sz w:val="22"/>
          <w:szCs w:val="22"/>
        </w:rPr>
        <w:t>c</w:t>
      </w:r>
      <w:r w:rsidRPr="370CF7D0" w:rsidR="00524E65">
        <w:rPr>
          <w:rFonts w:ascii="Arial" w:hAnsi="Arial" w:eastAsia="Arial" w:cs="Arial"/>
          <w:spacing w:val="2"/>
          <w:w w:val="123"/>
          <w:sz w:val="22"/>
          <w:szCs w:val="22"/>
        </w:rPr>
        <w:t>a</w:t>
      </w:r>
      <w:r w:rsidRPr="370CF7D0" w:rsidR="00524E65">
        <w:rPr>
          <w:rFonts w:ascii="Arial" w:hAnsi="Arial" w:eastAsia="Arial" w:cs="Arial"/>
          <w:w w:val="118"/>
          <w:sz w:val="22"/>
          <w:szCs w:val="22"/>
        </w:rPr>
        <w:t>t</w:t>
      </w:r>
      <w:r w:rsidRPr="370CF7D0" w:rsidR="00524E65">
        <w:rPr>
          <w:rFonts w:ascii="Arial" w:hAnsi="Arial" w:eastAsia="Arial" w:cs="Arial"/>
          <w:w w:val="89"/>
          <w:sz w:val="22"/>
          <w:szCs w:val="22"/>
        </w:rPr>
        <w:t>i</w:t>
      </w:r>
      <w:r w:rsidRPr="370CF7D0" w:rsidR="00524E65">
        <w:rPr>
          <w:rFonts w:ascii="Arial" w:hAnsi="Arial" w:eastAsia="Arial" w:cs="Arial"/>
          <w:spacing w:val="-2"/>
          <w:w w:val="107"/>
          <w:sz w:val="22"/>
          <w:szCs w:val="22"/>
        </w:rPr>
        <w:t>o</w:t>
      </w:r>
      <w:r w:rsidRPr="370CF7D0" w:rsidR="00524E65">
        <w:rPr>
          <w:rFonts w:ascii="Arial" w:hAnsi="Arial" w:eastAsia="Arial" w:cs="Arial"/>
          <w:w w:val="109"/>
          <w:sz w:val="22"/>
          <w:szCs w:val="22"/>
        </w:rPr>
        <w:t>n</w:t>
      </w:r>
      <w:r w:rsidRPr="370CF7D0" w:rsidR="00524E65">
        <w:rPr>
          <w:rFonts w:ascii="Arial" w:hAnsi="Arial" w:eastAsia="Arial" w:cs="Arial"/>
          <w:spacing w:val="5"/>
          <w:sz w:val="22"/>
          <w:szCs w:val="22"/>
        </w:rPr>
        <w:t>-level</w:t>
      </w:r>
      <w:r w:rsidRPr="370CF7D0">
        <w:rPr>
          <w:rFonts w:ascii="Arial" w:hAnsi="Arial" w:eastAsia="Arial" w:cs="Arial"/>
          <w:spacing w:val="23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1"/>
          <w:w w:val="106"/>
          <w:sz w:val="22"/>
          <w:szCs w:val="22"/>
        </w:rPr>
        <w:t>c</w:t>
      </w:r>
      <w:r w:rsidRPr="370CF7D0">
        <w:rPr>
          <w:rFonts w:ascii="Arial" w:hAnsi="Arial" w:eastAsia="Arial" w:cs="Arial"/>
          <w:w w:val="107"/>
          <w:sz w:val="22"/>
          <w:szCs w:val="22"/>
        </w:rPr>
        <w:t>o</w:t>
      </w:r>
      <w:r w:rsidRPr="370CF7D0">
        <w:rPr>
          <w:rFonts w:ascii="Arial" w:hAnsi="Arial" w:eastAsia="Arial" w:cs="Arial"/>
          <w:spacing w:val="-2"/>
          <w:w w:val="109"/>
          <w:sz w:val="22"/>
          <w:szCs w:val="22"/>
        </w:rPr>
        <w:t>d</w:t>
      </w:r>
      <w:r w:rsidRPr="370CF7D0">
        <w:rPr>
          <w:rFonts w:ascii="Arial" w:hAnsi="Arial" w:eastAsia="Arial" w:cs="Arial"/>
          <w:w w:val="120"/>
          <w:sz w:val="22"/>
          <w:szCs w:val="22"/>
        </w:rPr>
        <w:t xml:space="preserve">e </w:t>
      </w:r>
      <w:r w:rsidRPr="370CF7D0">
        <w:rPr>
          <w:rFonts w:ascii="Arial" w:hAnsi="Arial" w:eastAsia="Arial" w:cs="Arial"/>
          <w:sz w:val="22"/>
          <w:szCs w:val="22"/>
        </w:rPr>
        <w:t>to</w:t>
      </w:r>
      <w:r w:rsidRPr="370CF7D0">
        <w:rPr>
          <w:rFonts w:ascii="Arial" w:hAnsi="Arial" w:eastAsia="Arial" w:cs="Arial"/>
          <w:spacing w:val="19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89"/>
          <w:sz w:val="22"/>
          <w:szCs w:val="22"/>
        </w:rPr>
        <w:t>i</w:t>
      </w:r>
      <w:r w:rsidRPr="370CF7D0">
        <w:rPr>
          <w:rFonts w:ascii="Arial" w:hAnsi="Arial" w:eastAsia="Arial" w:cs="Arial"/>
          <w:w w:val="109"/>
          <w:sz w:val="22"/>
          <w:szCs w:val="22"/>
        </w:rPr>
        <w:t>n</w:t>
      </w:r>
      <w:r w:rsidRPr="370CF7D0">
        <w:rPr>
          <w:rFonts w:ascii="Arial" w:hAnsi="Arial" w:eastAsia="Arial" w:cs="Arial"/>
          <w:w w:val="118"/>
          <w:sz w:val="22"/>
          <w:szCs w:val="22"/>
        </w:rPr>
        <w:t>t</w:t>
      </w:r>
      <w:r w:rsidRPr="370CF7D0">
        <w:rPr>
          <w:rFonts w:ascii="Arial" w:hAnsi="Arial" w:eastAsia="Arial" w:cs="Arial"/>
          <w:spacing w:val="1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2"/>
          <w:sz w:val="22"/>
          <w:szCs w:val="22"/>
        </w:rPr>
        <w:t>r</w:t>
      </w:r>
      <w:r w:rsidRPr="370CF7D0">
        <w:rPr>
          <w:rFonts w:ascii="Arial" w:hAnsi="Arial" w:eastAsia="Arial" w:cs="Arial"/>
          <w:spacing w:val="-2"/>
          <w:w w:val="123"/>
          <w:sz w:val="22"/>
          <w:szCs w:val="22"/>
        </w:rPr>
        <w:t>a</w:t>
      </w:r>
      <w:r w:rsidRPr="370CF7D0">
        <w:rPr>
          <w:rFonts w:ascii="Arial" w:hAnsi="Arial" w:eastAsia="Arial" w:cs="Arial"/>
          <w:spacing w:val="-1"/>
          <w:w w:val="106"/>
          <w:sz w:val="22"/>
          <w:szCs w:val="22"/>
        </w:rPr>
        <w:t>c</w:t>
      </w:r>
      <w:r w:rsidRPr="370CF7D0">
        <w:rPr>
          <w:rFonts w:ascii="Arial" w:hAnsi="Arial" w:eastAsia="Arial" w:cs="Arial"/>
          <w:w w:val="118"/>
          <w:sz w:val="22"/>
          <w:szCs w:val="22"/>
        </w:rPr>
        <w:t>t</w:t>
      </w:r>
      <w:r w:rsidRPr="370CF7D0">
        <w:rPr>
          <w:rFonts w:ascii="Arial" w:hAnsi="Arial" w:eastAsia="Arial" w:cs="Arial"/>
          <w:spacing w:val="1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w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th</w:t>
      </w:r>
      <w:r w:rsidRPr="370CF7D0">
        <w:rPr>
          <w:rFonts w:ascii="Arial" w:hAnsi="Arial" w:eastAsia="Arial" w:cs="Arial"/>
          <w:spacing w:val="9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2"/>
          <w:w w:val="97"/>
          <w:sz w:val="22"/>
          <w:szCs w:val="22"/>
        </w:rPr>
        <w:t>A</w:t>
      </w:r>
      <w:r w:rsidRPr="370CF7D0">
        <w:rPr>
          <w:rFonts w:ascii="Arial" w:hAnsi="Arial" w:eastAsia="Arial" w:cs="Arial"/>
          <w:w w:val="97"/>
          <w:sz w:val="22"/>
          <w:szCs w:val="22"/>
        </w:rPr>
        <w:t>P</w:t>
      </w:r>
      <w:r w:rsidRPr="370CF7D0">
        <w:rPr>
          <w:rFonts w:ascii="Arial" w:hAnsi="Arial" w:eastAsia="Arial" w:cs="Arial"/>
          <w:spacing w:val="-1"/>
          <w:w w:val="97"/>
          <w:sz w:val="22"/>
          <w:szCs w:val="22"/>
        </w:rPr>
        <w:t>I</w:t>
      </w:r>
      <w:r w:rsidRPr="370CF7D0">
        <w:rPr>
          <w:rFonts w:ascii="Arial" w:hAnsi="Arial" w:eastAsia="Arial" w:cs="Arial"/>
          <w:spacing w:val="1"/>
          <w:w w:val="97"/>
          <w:sz w:val="22"/>
          <w:szCs w:val="22"/>
        </w:rPr>
        <w:t>s</w:t>
      </w:r>
      <w:r w:rsidRPr="370CF7D0">
        <w:rPr>
          <w:rFonts w:ascii="Arial" w:hAnsi="Arial" w:eastAsia="Arial" w:cs="Arial"/>
          <w:w w:val="97"/>
          <w:sz w:val="22"/>
          <w:szCs w:val="22"/>
        </w:rPr>
        <w:t>,</w:t>
      </w:r>
      <w:r w:rsidRPr="370CF7D0">
        <w:rPr>
          <w:rFonts w:ascii="Arial" w:hAnsi="Arial" w:eastAsia="Arial" w:cs="Arial"/>
          <w:spacing w:val="5"/>
          <w:w w:val="97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Web</w:t>
      </w:r>
      <w:r w:rsidRPr="370CF7D0">
        <w:rPr>
          <w:rFonts w:ascii="Arial" w:hAnsi="Arial" w:eastAsia="Arial" w:cs="Arial"/>
          <w:spacing w:val="19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2"/>
          <w:sz w:val="22"/>
          <w:szCs w:val="22"/>
        </w:rPr>
        <w:t>S</w:t>
      </w:r>
      <w:r w:rsidRPr="370CF7D0">
        <w:rPr>
          <w:rFonts w:ascii="Arial" w:hAnsi="Arial" w:eastAsia="Arial" w:cs="Arial"/>
          <w:sz w:val="22"/>
          <w:szCs w:val="22"/>
        </w:rPr>
        <w:t>e</w:t>
      </w:r>
      <w:r w:rsidRPr="370CF7D0">
        <w:rPr>
          <w:rFonts w:ascii="Arial" w:hAnsi="Arial" w:eastAsia="Arial" w:cs="Arial"/>
          <w:spacing w:val="-3"/>
          <w:sz w:val="22"/>
          <w:szCs w:val="22"/>
        </w:rPr>
        <w:t>r</w:t>
      </w:r>
      <w:r w:rsidRPr="370CF7D0">
        <w:rPr>
          <w:rFonts w:ascii="Arial" w:hAnsi="Arial" w:eastAsia="Arial" w:cs="Arial"/>
          <w:spacing w:val="1"/>
          <w:sz w:val="22"/>
          <w:szCs w:val="22"/>
        </w:rPr>
        <w:t>vi</w:t>
      </w:r>
      <w:r w:rsidRPr="370CF7D0">
        <w:rPr>
          <w:rFonts w:ascii="Arial" w:hAnsi="Arial" w:eastAsia="Arial" w:cs="Arial"/>
          <w:spacing w:val="-1"/>
          <w:sz w:val="22"/>
          <w:szCs w:val="22"/>
        </w:rPr>
        <w:t>c</w:t>
      </w:r>
      <w:r w:rsidRPr="370CF7D0">
        <w:rPr>
          <w:rFonts w:ascii="Arial" w:hAnsi="Arial" w:eastAsia="Arial" w:cs="Arial"/>
          <w:spacing w:val="1"/>
          <w:sz w:val="22"/>
          <w:szCs w:val="22"/>
        </w:rPr>
        <w:t>e</w:t>
      </w:r>
      <w:r w:rsidRPr="370CF7D0">
        <w:rPr>
          <w:rFonts w:ascii="Arial" w:hAnsi="Arial" w:eastAsia="Arial" w:cs="Arial"/>
          <w:sz w:val="22"/>
          <w:szCs w:val="22"/>
        </w:rPr>
        <w:t>s</w:t>
      </w:r>
      <w:r w:rsidRPr="370CF7D0">
        <w:rPr>
          <w:rFonts w:ascii="Arial" w:hAnsi="Arial" w:eastAsia="Arial" w:cs="Arial"/>
          <w:spacing w:val="52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sz w:val="22"/>
          <w:szCs w:val="22"/>
        </w:rPr>
        <w:t>u</w:t>
      </w:r>
      <w:r w:rsidRPr="370CF7D0">
        <w:rPr>
          <w:rFonts w:ascii="Arial" w:hAnsi="Arial" w:eastAsia="Arial" w:cs="Arial"/>
          <w:sz w:val="22"/>
          <w:szCs w:val="22"/>
        </w:rPr>
        <w:t>s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ng</w:t>
      </w:r>
      <w:r w:rsidRPr="370CF7D0">
        <w:rPr>
          <w:rFonts w:ascii="Arial" w:hAnsi="Arial" w:eastAsia="Arial" w:cs="Arial"/>
          <w:spacing w:val="37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b/>
          <w:bCs/>
          <w:w w:val="89"/>
          <w:sz w:val="22"/>
          <w:szCs w:val="22"/>
        </w:rPr>
        <w:t>AJAX</w:t>
      </w:r>
      <w:r w:rsidRPr="370CF7D0">
        <w:rPr>
          <w:rFonts w:ascii="Arial" w:hAnsi="Arial" w:eastAsia="Arial" w:cs="Arial"/>
          <w:w w:val="89"/>
          <w:sz w:val="22"/>
          <w:szCs w:val="22"/>
        </w:rPr>
        <w:t>,</w:t>
      </w:r>
      <w:r w:rsidRPr="370CF7D0">
        <w:rPr>
          <w:rFonts w:ascii="Arial" w:hAnsi="Arial" w:eastAsia="Arial" w:cs="Arial"/>
          <w:spacing w:val="-10"/>
          <w:w w:val="89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89"/>
          <w:sz w:val="22"/>
          <w:szCs w:val="22"/>
        </w:rPr>
        <w:t>J</w:t>
      </w:r>
      <w:r w:rsidRPr="370CF7D0">
        <w:rPr>
          <w:rFonts w:ascii="Arial" w:hAnsi="Arial" w:eastAsia="Arial" w:cs="Arial"/>
          <w:spacing w:val="-3"/>
          <w:w w:val="89"/>
          <w:sz w:val="22"/>
          <w:szCs w:val="22"/>
        </w:rPr>
        <w:t>S</w:t>
      </w:r>
      <w:r w:rsidRPr="370CF7D0">
        <w:rPr>
          <w:rFonts w:ascii="Arial" w:hAnsi="Arial" w:eastAsia="Arial" w:cs="Arial"/>
          <w:spacing w:val="2"/>
          <w:w w:val="89"/>
          <w:sz w:val="22"/>
          <w:szCs w:val="22"/>
        </w:rPr>
        <w:t>O</w:t>
      </w:r>
      <w:r w:rsidRPr="370CF7D0">
        <w:rPr>
          <w:rFonts w:ascii="Arial" w:hAnsi="Arial" w:eastAsia="Arial" w:cs="Arial"/>
          <w:w w:val="89"/>
          <w:sz w:val="22"/>
          <w:szCs w:val="22"/>
        </w:rPr>
        <w:t>N</w:t>
      </w:r>
      <w:r w:rsidRPr="370CF7D0">
        <w:rPr>
          <w:rFonts w:ascii="Arial" w:hAnsi="Arial" w:eastAsia="Arial" w:cs="Arial"/>
          <w:spacing w:val="38"/>
          <w:w w:val="89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and</w:t>
      </w:r>
      <w:r w:rsidRPr="370CF7D0">
        <w:rPr>
          <w:rFonts w:ascii="Arial" w:hAnsi="Arial" w:eastAsia="Arial" w:cs="Arial"/>
          <w:spacing w:val="43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79"/>
          <w:sz w:val="22"/>
          <w:szCs w:val="22"/>
        </w:rPr>
        <w:t>X</w:t>
      </w:r>
      <w:r w:rsidRPr="370CF7D0">
        <w:rPr>
          <w:rFonts w:ascii="Arial" w:hAnsi="Arial" w:eastAsia="Arial" w:cs="Arial"/>
          <w:spacing w:val="2"/>
          <w:w w:val="91"/>
          <w:sz w:val="22"/>
          <w:szCs w:val="22"/>
        </w:rPr>
        <w:t>M</w:t>
      </w:r>
      <w:r w:rsidRPr="370CF7D0">
        <w:rPr>
          <w:rFonts w:ascii="Arial" w:hAnsi="Arial" w:eastAsia="Arial" w:cs="Arial"/>
          <w:spacing w:val="-4"/>
          <w:w w:val="82"/>
          <w:sz w:val="22"/>
          <w:szCs w:val="22"/>
        </w:rPr>
        <w:t>L</w:t>
      </w:r>
      <w:r w:rsidRPr="370CF7D0">
        <w:rPr>
          <w:rFonts w:ascii="Arial" w:hAnsi="Arial" w:eastAsia="Arial" w:cs="Arial"/>
          <w:w w:val="97"/>
          <w:sz w:val="22"/>
          <w:szCs w:val="22"/>
        </w:rPr>
        <w:t>.</w:t>
      </w:r>
    </w:p>
    <w:p w:rsidR="00383144" w:rsidP="370CF7D0" w:rsidRDefault="00383144" w14:paraId="2EB263D3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1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>C</w:t>
      </w:r>
      <w:r w:rsidRPr="370CF7D0">
        <w:rPr>
          <w:rFonts w:ascii="Arial" w:hAnsi="Arial" w:eastAsia="Arial" w:cs="Arial"/>
          <w:spacing w:val="2"/>
          <w:sz w:val="22"/>
          <w:szCs w:val="22"/>
        </w:rPr>
        <w:t>r</w:t>
      </w:r>
      <w:r w:rsidRPr="370CF7D0">
        <w:rPr>
          <w:rFonts w:ascii="Arial" w:hAnsi="Arial" w:eastAsia="Arial" w:cs="Arial"/>
          <w:sz w:val="22"/>
          <w:szCs w:val="22"/>
        </w:rPr>
        <w:t>e</w:t>
      </w:r>
      <w:r w:rsidRPr="370CF7D0">
        <w:rPr>
          <w:rFonts w:ascii="Arial" w:hAnsi="Arial" w:eastAsia="Arial" w:cs="Arial"/>
          <w:spacing w:val="-2"/>
          <w:sz w:val="22"/>
          <w:szCs w:val="22"/>
        </w:rPr>
        <w:t>a</w:t>
      </w:r>
      <w:r w:rsidRPr="370CF7D0">
        <w:rPr>
          <w:rFonts w:ascii="Arial" w:hAnsi="Arial" w:eastAsia="Arial" w:cs="Arial"/>
          <w:sz w:val="22"/>
          <w:szCs w:val="22"/>
        </w:rPr>
        <w:t>t</w:t>
      </w:r>
      <w:r w:rsidRPr="370CF7D0">
        <w:rPr>
          <w:rFonts w:ascii="Arial" w:hAnsi="Arial" w:eastAsia="Arial" w:cs="Arial"/>
          <w:spacing w:val="1"/>
          <w:sz w:val="22"/>
          <w:szCs w:val="22"/>
        </w:rPr>
        <w:t>e</w:t>
      </w:r>
      <w:r w:rsidRPr="370CF7D0">
        <w:rPr>
          <w:rFonts w:ascii="Arial" w:hAnsi="Arial" w:eastAsia="Arial" w:cs="Arial"/>
          <w:sz w:val="22"/>
          <w:szCs w:val="22"/>
        </w:rPr>
        <w:t>d</w:t>
      </w:r>
      <w:r w:rsidRPr="370CF7D0">
        <w:rPr>
          <w:rFonts w:ascii="Arial" w:hAnsi="Arial" w:eastAsia="Arial" w:cs="Arial"/>
          <w:spacing w:val="55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r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w w:val="109"/>
          <w:sz w:val="22"/>
          <w:szCs w:val="22"/>
        </w:rPr>
        <w:t>u</w:t>
      </w:r>
      <w:r w:rsidRPr="370CF7D0">
        <w:rPr>
          <w:rFonts w:ascii="Arial" w:hAnsi="Arial" w:eastAsia="Arial" w:cs="Arial"/>
          <w:spacing w:val="1"/>
          <w:w w:val="118"/>
          <w:sz w:val="22"/>
          <w:szCs w:val="22"/>
        </w:rPr>
        <w:t>s</w:t>
      </w:r>
      <w:r w:rsidRPr="370CF7D0">
        <w:rPr>
          <w:rFonts w:ascii="Arial" w:hAnsi="Arial" w:eastAsia="Arial" w:cs="Arial"/>
          <w:spacing w:val="-2"/>
          <w:w w:val="123"/>
          <w:sz w:val="22"/>
          <w:szCs w:val="22"/>
        </w:rPr>
        <w:t>a</w:t>
      </w:r>
      <w:r w:rsidRPr="370CF7D0">
        <w:rPr>
          <w:rFonts w:ascii="Arial" w:hAnsi="Arial" w:eastAsia="Arial" w:cs="Arial"/>
          <w:spacing w:val="-2"/>
          <w:w w:val="109"/>
          <w:sz w:val="22"/>
          <w:szCs w:val="22"/>
        </w:rPr>
        <w:t>b</w:t>
      </w:r>
      <w:r w:rsidRPr="370CF7D0">
        <w:rPr>
          <w:rFonts w:ascii="Arial" w:hAnsi="Arial" w:eastAsia="Arial" w:cs="Arial"/>
          <w:spacing w:val="1"/>
          <w:w w:val="89"/>
          <w:sz w:val="22"/>
          <w:szCs w:val="22"/>
        </w:rPr>
        <w:t>l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118"/>
          <w:sz w:val="22"/>
          <w:szCs w:val="22"/>
        </w:rPr>
        <w:t>t</w:t>
      </w:r>
      <w:r w:rsidRPr="370CF7D0">
        <w:rPr>
          <w:rFonts w:ascii="Arial" w:hAnsi="Arial" w:eastAsia="Arial" w:cs="Arial"/>
          <w:spacing w:val="1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w w:val="113"/>
          <w:sz w:val="22"/>
          <w:szCs w:val="22"/>
        </w:rPr>
        <w:t>m</w:t>
      </w:r>
      <w:r w:rsidRPr="370CF7D0">
        <w:rPr>
          <w:rFonts w:ascii="Arial" w:hAnsi="Arial" w:eastAsia="Arial" w:cs="Arial"/>
          <w:spacing w:val="-4"/>
          <w:w w:val="109"/>
          <w:sz w:val="22"/>
          <w:szCs w:val="22"/>
        </w:rPr>
        <w:t>p</w:t>
      </w:r>
      <w:r w:rsidRPr="370CF7D0">
        <w:rPr>
          <w:rFonts w:ascii="Arial" w:hAnsi="Arial" w:eastAsia="Arial" w:cs="Arial"/>
          <w:spacing w:val="4"/>
          <w:w w:val="89"/>
          <w:sz w:val="22"/>
          <w:szCs w:val="22"/>
        </w:rPr>
        <w:t>l</w:t>
      </w:r>
      <w:r w:rsidRPr="370CF7D0">
        <w:rPr>
          <w:rFonts w:ascii="Arial" w:hAnsi="Arial" w:eastAsia="Arial" w:cs="Arial"/>
          <w:w w:val="123"/>
          <w:sz w:val="22"/>
          <w:szCs w:val="22"/>
        </w:rPr>
        <w:t>a</w:t>
      </w:r>
      <w:r w:rsidRPr="370CF7D0">
        <w:rPr>
          <w:rFonts w:ascii="Arial" w:hAnsi="Arial" w:eastAsia="Arial" w:cs="Arial"/>
          <w:w w:val="118"/>
          <w:sz w:val="22"/>
          <w:szCs w:val="22"/>
        </w:rPr>
        <w:t>t</w:t>
      </w:r>
      <w:r w:rsidRPr="370CF7D0">
        <w:rPr>
          <w:rFonts w:ascii="Arial" w:hAnsi="Arial" w:eastAsia="Arial" w:cs="Arial"/>
          <w:spacing w:val="1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w w:val="118"/>
          <w:sz w:val="22"/>
          <w:szCs w:val="22"/>
        </w:rPr>
        <w:t>s</w:t>
      </w:r>
      <w:r w:rsidRPr="370CF7D0">
        <w:rPr>
          <w:rFonts w:ascii="Arial" w:hAnsi="Arial" w:eastAsia="Arial" w:cs="Arial"/>
          <w:spacing w:val="-12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and</w:t>
      </w:r>
      <w:r w:rsidRPr="370CF7D0">
        <w:rPr>
          <w:rFonts w:ascii="Arial" w:hAnsi="Arial" w:eastAsia="Arial" w:cs="Arial"/>
          <w:spacing w:val="29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1"/>
          <w:sz w:val="22"/>
          <w:szCs w:val="22"/>
        </w:rPr>
        <w:t>s</w:t>
      </w:r>
      <w:r w:rsidRPr="370CF7D0">
        <w:rPr>
          <w:rFonts w:ascii="Arial" w:hAnsi="Arial" w:eastAsia="Arial" w:cs="Arial"/>
          <w:sz w:val="22"/>
          <w:szCs w:val="22"/>
        </w:rPr>
        <w:t>tyle</w:t>
      </w:r>
      <w:r w:rsidRPr="370CF7D0">
        <w:rPr>
          <w:rFonts w:ascii="Arial" w:hAnsi="Arial" w:eastAsia="Arial" w:cs="Arial"/>
          <w:spacing w:val="15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1"/>
          <w:w w:val="115"/>
          <w:sz w:val="22"/>
          <w:szCs w:val="22"/>
        </w:rPr>
        <w:t>s</w:t>
      </w:r>
      <w:r w:rsidRPr="370CF7D0">
        <w:rPr>
          <w:rFonts w:ascii="Arial" w:hAnsi="Arial" w:eastAsia="Arial" w:cs="Arial"/>
          <w:w w:val="115"/>
          <w:sz w:val="22"/>
          <w:szCs w:val="22"/>
        </w:rPr>
        <w:t>heets</w:t>
      </w:r>
      <w:r w:rsidRPr="370CF7D0">
        <w:rPr>
          <w:rFonts w:ascii="Arial" w:hAnsi="Arial" w:eastAsia="Arial" w:cs="Arial"/>
          <w:spacing w:val="-10"/>
          <w:w w:val="115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3"/>
          <w:w w:val="115"/>
          <w:sz w:val="22"/>
          <w:szCs w:val="22"/>
        </w:rPr>
        <w:t>b</w:t>
      </w:r>
      <w:r w:rsidRPr="370CF7D0">
        <w:rPr>
          <w:rFonts w:ascii="Arial" w:hAnsi="Arial" w:eastAsia="Arial" w:cs="Arial"/>
          <w:spacing w:val="-2"/>
          <w:w w:val="115"/>
          <w:sz w:val="22"/>
          <w:szCs w:val="22"/>
        </w:rPr>
        <w:t>a</w:t>
      </w:r>
      <w:r w:rsidRPr="370CF7D0">
        <w:rPr>
          <w:rFonts w:ascii="Arial" w:hAnsi="Arial" w:eastAsia="Arial" w:cs="Arial"/>
          <w:w w:val="115"/>
          <w:sz w:val="22"/>
          <w:szCs w:val="22"/>
        </w:rPr>
        <w:t>s</w:t>
      </w:r>
      <w:r w:rsidRPr="370CF7D0">
        <w:rPr>
          <w:rFonts w:ascii="Arial" w:hAnsi="Arial" w:eastAsia="Arial" w:cs="Arial"/>
          <w:spacing w:val="1"/>
          <w:w w:val="115"/>
          <w:sz w:val="22"/>
          <w:szCs w:val="22"/>
        </w:rPr>
        <w:t>e</w:t>
      </w:r>
      <w:r w:rsidRPr="370CF7D0">
        <w:rPr>
          <w:rFonts w:ascii="Arial" w:hAnsi="Arial" w:eastAsia="Arial" w:cs="Arial"/>
          <w:w w:val="115"/>
          <w:sz w:val="22"/>
          <w:szCs w:val="22"/>
        </w:rPr>
        <w:t>d</w:t>
      </w:r>
      <w:r w:rsidRPr="370CF7D0">
        <w:rPr>
          <w:rFonts w:ascii="Arial" w:hAnsi="Arial" w:eastAsia="Arial" w:cs="Arial"/>
          <w:spacing w:val="-20"/>
          <w:w w:val="115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on</w:t>
      </w:r>
      <w:r w:rsidRPr="370CF7D0">
        <w:rPr>
          <w:rFonts w:ascii="Arial" w:hAnsi="Arial" w:eastAsia="Arial" w:cs="Arial"/>
          <w:spacing w:val="7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82"/>
          <w:sz w:val="22"/>
          <w:szCs w:val="22"/>
        </w:rPr>
        <w:t>UI</w:t>
      </w:r>
      <w:r w:rsidRPr="370CF7D0">
        <w:rPr>
          <w:rFonts w:ascii="Arial" w:hAnsi="Arial" w:eastAsia="Arial" w:cs="Arial"/>
          <w:spacing w:val="-1"/>
          <w:w w:val="82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114"/>
          <w:sz w:val="22"/>
          <w:szCs w:val="22"/>
        </w:rPr>
        <w:t>s</w:t>
      </w:r>
      <w:r w:rsidRPr="370CF7D0">
        <w:rPr>
          <w:rFonts w:ascii="Arial" w:hAnsi="Arial" w:eastAsia="Arial" w:cs="Arial"/>
          <w:spacing w:val="2"/>
          <w:w w:val="114"/>
          <w:sz w:val="22"/>
          <w:szCs w:val="22"/>
        </w:rPr>
        <w:t>t</w:t>
      </w:r>
      <w:r w:rsidRPr="370CF7D0">
        <w:rPr>
          <w:rFonts w:ascii="Arial" w:hAnsi="Arial" w:eastAsia="Arial" w:cs="Arial"/>
          <w:spacing w:val="-6"/>
          <w:w w:val="114"/>
          <w:sz w:val="22"/>
          <w:szCs w:val="22"/>
        </w:rPr>
        <w:t>a</w:t>
      </w:r>
      <w:r w:rsidRPr="370CF7D0">
        <w:rPr>
          <w:rFonts w:ascii="Arial" w:hAnsi="Arial" w:eastAsia="Arial" w:cs="Arial"/>
          <w:spacing w:val="2"/>
          <w:w w:val="114"/>
          <w:sz w:val="22"/>
          <w:szCs w:val="22"/>
        </w:rPr>
        <w:t>n</w:t>
      </w:r>
      <w:r w:rsidRPr="370CF7D0">
        <w:rPr>
          <w:rFonts w:ascii="Arial" w:hAnsi="Arial" w:eastAsia="Arial" w:cs="Arial"/>
          <w:w w:val="114"/>
          <w:sz w:val="22"/>
          <w:szCs w:val="22"/>
        </w:rPr>
        <w:t>d</w:t>
      </w:r>
      <w:r w:rsidRPr="370CF7D0">
        <w:rPr>
          <w:rFonts w:ascii="Arial" w:hAnsi="Arial" w:eastAsia="Arial" w:cs="Arial"/>
          <w:spacing w:val="-2"/>
          <w:w w:val="114"/>
          <w:sz w:val="22"/>
          <w:szCs w:val="22"/>
        </w:rPr>
        <w:t>a</w:t>
      </w:r>
      <w:r w:rsidRPr="370CF7D0">
        <w:rPr>
          <w:rFonts w:ascii="Arial" w:hAnsi="Arial" w:eastAsia="Arial" w:cs="Arial"/>
          <w:spacing w:val="2"/>
          <w:w w:val="114"/>
          <w:sz w:val="22"/>
          <w:szCs w:val="22"/>
        </w:rPr>
        <w:t>r</w:t>
      </w:r>
      <w:r w:rsidRPr="370CF7D0">
        <w:rPr>
          <w:rFonts w:ascii="Arial" w:hAnsi="Arial" w:eastAsia="Arial" w:cs="Arial"/>
          <w:w w:val="114"/>
          <w:sz w:val="22"/>
          <w:szCs w:val="22"/>
        </w:rPr>
        <w:t>ds</w:t>
      </w:r>
      <w:r w:rsidRPr="370CF7D0">
        <w:rPr>
          <w:rFonts w:ascii="Arial" w:hAnsi="Arial" w:eastAsia="Arial" w:cs="Arial"/>
          <w:spacing w:val="-19"/>
          <w:w w:val="114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sz w:val="22"/>
          <w:szCs w:val="22"/>
        </w:rPr>
        <w:t>a</w:t>
      </w:r>
      <w:r w:rsidRPr="370CF7D0">
        <w:rPr>
          <w:rFonts w:ascii="Arial" w:hAnsi="Arial" w:eastAsia="Arial" w:cs="Arial"/>
          <w:spacing w:val="2"/>
          <w:sz w:val="22"/>
          <w:szCs w:val="22"/>
        </w:rPr>
        <w:t>n</w:t>
      </w:r>
      <w:r w:rsidRPr="370CF7D0">
        <w:rPr>
          <w:rFonts w:ascii="Arial" w:hAnsi="Arial" w:eastAsia="Arial" w:cs="Arial"/>
          <w:sz w:val="22"/>
          <w:szCs w:val="22"/>
        </w:rPr>
        <w:t>d</w:t>
      </w:r>
      <w:r w:rsidRPr="370CF7D0">
        <w:rPr>
          <w:rFonts w:ascii="Arial" w:hAnsi="Arial" w:eastAsia="Arial" w:cs="Arial"/>
          <w:spacing w:val="31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g</w:t>
      </w:r>
      <w:r w:rsidRPr="370CF7D0">
        <w:rPr>
          <w:rFonts w:ascii="Arial" w:hAnsi="Arial" w:eastAsia="Arial" w:cs="Arial"/>
          <w:spacing w:val="-2"/>
          <w:sz w:val="22"/>
          <w:szCs w:val="22"/>
        </w:rPr>
        <w:t>u</w:t>
      </w:r>
      <w:r w:rsidRPr="370CF7D0">
        <w:rPr>
          <w:rFonts w:ascii="Arial" w:hAnsi="Arial" w:eastAsia="Arial" w:cs="Arial"/>
          <w:spacing w:val="6"/>
          <w:sz w:val="22"/>
          <w:szCs w:val="22"/>
        </w:rPr>
        <w:t>i</w:t>
      </w:r>
      <w:r w:rsidRPr="370CF7D0">
        <w:rPr>
          <w:rFonts w:ascii="Arial" w:hAnsi="Arial" w:eastAsia="Arial" w:cs="Arial"/>
          <w:spacing w:val="-4"/>
          <w:sz w:val="22"/>
          <w:szCs w:val="22"/>
        </w:rPr>
        <w:t>d</w:t>
      </w:r>
      <w:r w:rsidRPr="370CF7D0">
        <w:rPr>
          <w:rFonts w:ascii="Arial" w:hAnsi="Arial" w:eastAsia="Arial" w:cs="Arial"/>
          <w:spacing w:val="1"/>
          <w:sz w:val="22"/>
          <w:szCs w:val="22"/>
        </w:rPr>
        <w:t>e</w:t>
      </w:r>
      <w:r w:rsidRPr="370CF7D0">
        <w:rPr>
          <w:rFonts w:ascii="Arial" w:hAnsi="Arial" w:eastAsia="Arial" w:cs="Arial"/>
          <w:sz w:val="22"/>
          <w:szCs w:val="22"/>
        </w:rPr>
        <w:t>lin</w:t>
      </w:r>
      <w:r w:rsidRPr="370CF7D0">
        <w:rPr>
          <w:rFonts w:ascii="Arial" w:hAnsi="Arial" w:eastAsia="Arial" w:cs="Arial"/>
          <w:spacing w:val="1"/>
          <w:sz w:val="22"/>
          <w:szCs w:val="22"/>
        </w:rPr>
        <w:t>e</w:t>
      </w:r>
      <w:r w:rsidRPr="370CF7D0">
        <w:rPr>
          <w:rFonts w:ascii="Arial" w:hAnsi="Arial" w:eastAsia="Arial" w:cs="Arial"/>
          <w:spacing w:val="-3"/>
          <w:sz w:val="22"/>
          <w:szCs w:val="22"/>
        </w:rPr>
        <w:t>s</w:t>
      </w:r>
      <w:r w:rsidRPr="370CF7D0">
        <w:rPr>
          <w:rFonts w:ascii="Arial" w:hAnsi="Arial" w:eastAsia="Arial" w:cs="Arial"/>
          <w:sz w:val="22"/>
          <w:szCs w:val="22"/>
        </w:rPr>
        <w:t>;</w:t>
      </w:r>
      <w:r w:rsidRPr="370CF7D0">
        <w:rPr>
          <w:rFonts w:ascii="Arial" w:hAnsi="Arial" w:eastAsia="Arial" w:cs="Arial"/>
          <w:spacing w:val="52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3"/>
          <w:w w:val="109"/>
          <w:sz w:val="22"/>
          <w:szCs w:val="22"/>
        </w:rPr>
        <w:t>P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-3"/>
          <w:sz w:val="22"/>
          <w:szCs w:val="22"/>
        </w:rPr>
        <w:t>r</w:t>
      </w:r>
      <w:r w:rsidRPr="370CF7D0">
        <w:rPr>
          <w:rFonts w:ascii="Arial" w:hAnsi="Arial" w:eastAsia="Arial" w:cs="Arial"/>
          <w:w w:val="96"/>
          <w:sz w:val="22"/>
          <w:szCs w:val="22"/>
        </w:rPr>
        <w:t>f</w:t>
      </w:r>
      <w:r w:rsidRPr="370CF7D0">
        <w:rPr>
          <w:rFonts w:ascii="Arial" w:hAnsi="Arial" w:eastAsia="Arial" w:cs="Arial"/>
          <w:spacing w:val="3"/>
          <w:w w:val="107"/>
          <w:sz w:val="22"/>
          <w:szCs w:val="22"/>
        </w:rPr>
        <w:t>o</w:t>
      </w:r>
      <w:r w:rsidRPr="370CF7D0">
        <w:rPr>
          <w:rFonts w:ascii="Arial" w:hAnsi="Arial" w:eastAsia="Arial" w:cs="Arial"/>
          <w:spacing w:val="2"/>
          <w:sz w:val="22"/>
          <w:szCs w:val="22"/>
        </w:rPr>
        <w:t>r</w:t>
      </w:r>
      <w:r w:rsidRPr="370CF7D0">
        <w:rPr>
          <w:rFonts w:ascii="Arial" w:hAnsi="Arial" w:eastAsia="Arial" w:cs="Arial"/>
          <w:spacing w:val="-2"/>
          <w:w w:val="113"/>
          <w:sz w:val="22"/>
          <w:szCs w:val="22"/>
        </w:rPr>
        <w:t>m</w:t>
      </w:r>
      <w:r w:rsidRPr="370CF7D0">
        <w:rPr>
          <w:rFonts w:ascii="Arial" w:hAnsi="Arial" w:eastAsia="Arial" w:cs="Arial"/>
          <w:spacing w:val="1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w w:val="109"/>
          <w:sz w:val="22"/>
          <w:szCs w:val="22"/>
        </w:rPr>
        <w:t xml:space="preserve">d </w:t>
      </w:r>
      <w:r w:rsidRPr="370CF7D0">
        <w:rPr>
          <w:rFonts w:ascii="Arial" w:hAnsi="Arial" w:eastAsia="Arial" w:cs="Arial"/>
          <w:sz w:val="22"/>
          <w:szCs w:val="22"/>
        </w:rPr>
        <w:t>fu</w:t>
      </w:r>
      <w:r w:rsidRPr="370CF7D0">
        <w:rPr>
          <w:rFonts w:ascii="Arial" w:hAnsi="Arial" w:eastAsia="Arial" w:cs="Arial"/>
          <w:spacing w:val="-3"/>
          <w:sz w:val="22"/>
          <w:szCs w:val="22"/>
        </w:rPr>
        <w:t>n</w:t>
      </w:r>
      <w:r w:rsidRPr="370CF7D0">
        <w:rPr>
          <w:rFonts w:ascii="Arial" w:hAnsi="Arial" w:eastAsia="Arial" w:cs="Arial"/>
          <w:sz w:val="22"/>
          <w:szCs w:val="22"/>
        </w:rPr>
        <w:t>c</w:t>
      </w:r>
      <w:r w:rsidRPr="370CF7D0">
        <w:rPr>
          <w:rFonts w:ascii="Arial" w:hAnsi="Arial" w:eastAsia="Arial" w:cs="Arial"/>
          <w:spacing w:val="2"/>
          <w:sz w:val="22"/>
          <w:szCs w:val="22"/>
        </w:rPr>
        <w:t>t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pacing w:val="-2"/>
          <w:sz w:val="22"/>
          <w:szCs w:val="22"/>
        </w:rPr>
        <w:t>o</w:t>
      </w:r>
      <w:r w:rsidRPr="370CF7D0">
        <w:rPr>
          <w:rFonts w:ascii="Arial" w:hAnsi="Arial" w:eastAsia="Arial" w:cs="Arial"/>
          <w:spacing w:val="2"/>
          <w:sz w:val="22"/>
          <w:szCs w:val="22"/>
        </w:rPr>
        <w:t>n</w:t>
      </w:r>
      <w:r w:rsidRPr="370CF7D0">
        <w:rPr>
          <w:rFonts w:ascii="Arial" w:hAnsi="Arial" w:eastAsia="Arial" w:cs="Arial"/>
          <w:spacing w:val="-2"/>
          <w:sz w:val="22"/>
          <w:szCs w:val="22"/>
        </w:rPr>
        <w:t>a</w:t>
      </w:r>
      <w:r w:rsidRPr="370CF7D0">
        <w:rPr>
          <w:rFonts w:ascii="Arial" w:hAnsi="Arial" w:eastAsia="Arial" w:cs="Arial"/>
          <w:sz w:val="22"/>
          <w:szCs w:val="22"/>
        </w:rPr>
        <w:t>l</w:t>
      </w:r>
      <w:r w:rsidRPr="370CF7D0">
        <w:rPr>
          <w:rFonts w:ascii="Arial" w:hAnsi="Arial" w:eastAsia="Arial" w:cs="Arial"/>
          <w:spacing w:val="8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2"/>
          <w:w w:val="116"/>
          <w:sz w:val="22"/>
          <w:szCs w:val="22"/>
        </w:rPr>
        <w:t>t</w:t>
      </w:r>
      <w:r w:rsidRPr="370CF7D0">
        <w:rPr>
          <w:rFonts w:ascii="Arial" w:hAnsi="Arial" w:eastAsia="Arial" w:cs="Arial"/>
          <w:spacing w:val="-2"/>
          <w:w w:val="116"/>
          <w:sz w:val="22"/>
          <w:szCs w:val="22"/>
        </w:rPr>
        <w:t>a</w:t>
      </w:r>
      <w:r w:rsidRPr="370CF7D0">
        <w:rPr>
          <w:rFonts w:ascii="Arial" w:hAnsi="Arial" w:eastAsia="Arial" w:cs="Arial"/>
          <w:spacing w:val="-3"/>
          <w:w w:val="116"/>
          <w:sz w:val="22"/>
          <w:szCs w:val="22"/>
        </w:rPr>
        <w:t>s</w:t>
      </w:r>
      <w:r w:rsidRPr="370CF7D0">
        <w:rPr>
          <w:rFonts w:ascii="Arial" w:hAnsi="Arial" w:eastAsia="Arial" w:cs="Arial"/>
          <w:spacing w:val="5"/>
          <w:w w:val="116"/>
          <w:sz w:val="22"/>
          <w:szCs w:val="22"/>
        </w:rPr>
        <w:t>k</w:t>
      </w:r>
      <w:r w:rsidRPr="370CF7D0">
        <w:rPr>
          <w:rFonts w:ascii="Arial" w:hAnsi="Arial" w:eastAsia="Arial" w:cs="Arial"/>
          <w:w w:val="116"/>
          <w:sz w:val="22"/>
          <w:szCs w:val="22"/>
        </w:rPr>
        <w:t>s</w:t>
      </w:r>
      <w:r w:rsidRPr="370CF7D0">
        <w:rPr>
          <w:rFonts w:ascii="Arial" w:hAnsi="Arial" w:eastAsia="Arial" w:cs="Arial"/>
          <w:spacing w:val="-6"/>
          <w:w w:val="116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u</w:t>
      </w:r>
      <w:r w:rsidRPr="370CF7D0">
        <w:rPr>
          <w:rFonts w:ascii="Arial" w:hAnsi="Arial" w:eastAsia="Arial" w:cs="Arial"/>
          <w:spacing w:val="-3"/>
          <w:sz w:val="22"/>
          <w:szCs w:val="22"/>
        </w:rPr>
        <w:t>s</w:t>
      </w:r>
      <w:r w:rsidRPr="370CF7D0">
        <w:rPr>
          <w:rFonts w:ascii="Arial" w:hAnsi="Arial" w:eastAsia="Arial" w:cs="Arial"/>
          <w:spacing w:val="4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ng</w:t>
      </w:r>
      <w:r w:rsidRPr="370CF7D0">
        <w:rPr>
          <w:rFonts w:ascii="Arial" w:hAnsi="Arial" w:eastAsia="Arial" w:cs="Arial"/>
          <w:spacing w:val="35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1"/>
          <w:w w:val="118"/>
          <w:sz w:val="22"/>
          <w:szCs w:val="22"/>
        </w:rPr>
        <w:t>s</w:t>
      </w:r>
      <w:r w:rsidRPr="370CF7D0">
        <w:rPr>
          <w:rFonts w:ascii="Arial" w:hAnsi="Arial" w:eastAsia="Arial" w:cs="Arial"/>
          <w:w w:val="109"/>
          <w:sz w:val="22"/>
          <w:szCs w:val="22"/>
        </w:rPr>
        <w:t>p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-1"/>
          <w:w w:val="106"/>
          <w:sz w:val="22"/>
          <w:szCs w:val="22"/>
        </w:rPr>
        <w:t>c</w:t>
      </w:r>
      <w:r w:rsidRPr="370CF7D0">
        <w:rPr>
          <w:rFonts w:ascii="Arial" w:hAnsi="Arial" w:eastAsia="Arial" w:cs="Arial"/>
          <w:spacing w:val="1"/>
          <w:w w:val="89"/>
          <w:sz w:val="22"/>
          <w:szCs w:val="22"/>
        </w:rPr>
        <w:t>i</w:t>
      </w:r>
      <w:r w:rsidRPr="370CF7D0">
        <w:rPr>
          <w:rFonts w:ascii="Arial" w:hAnsi="Arial" w:eastAsia="Arial" w:cs="Arial"/>
          <w:spacing w:val="4"/>
          <w:w w:val="96"/>
          <w:sz w:val="22"/>
          <w:szCs w:val="22"/>
        </w:rPr>
        <w:t>f</w:t>
      </w:r>
      <w:r w:rsidRPr="370CF7D0">
        <w:rPr>
          <w:rFonts w:ascii="Arial" w:hAnsi="Arial" w:eastAsia="Arial" w:cs="Arial"/>
          <w:w w:val="89"/>
          <w:sz w:val="22"/>
          <w:szCs w:val="22"/>
        </w:rPr>
        <w:t>i</w:t>
      </w:r>
      <w:r w:rsidRPr="370CF7D0">
        <w:rPr>
          <w:rFonts w:ascii="Arial" w:hAnsi="Arial" w:eastAsia="Arial" w:cs="Arial"/>
          <w:spacing w:val="-1"/>
          <w:w w:val="106"/>
          <w:sz w:val="22"/>
          <w:szCs w:val="22"/>
        </w:rPr>
        <w:t>c</w:t>
      </w:r>
      <w:r w:rsidRPr="370CF7D0">
        <w:rPr>
          <w:rFonts w:ascii="Arial" w:hAnsi="Arial" w:eastAsia="Arial" w:cs="Arial"/>
          <w:spacing w:val="-5"/>
          <w:w w:val="123"/>
          <w:sz w:val="22"/>
          <w:szCs w:val="22"/>
        </w:rPr>
        <w:t>a</w:t>
      </w:r>
      <w:r w:rsidRPr="370CF7D0">
        <w:rPr>
          <w:rFonts w:ascii="Arial" w:hAnsi="Arial" w:eastAsia="Arial" w:cs="Arial"/>
          <w:w w:val="118"/>
          <w:sz w:val="22"/>
          <w:szCs w:val="22"/>
        </w:rPr>
        <w:t>t</w:t>
      </w:r>
      <w:r w:rsidRPr="370CF7D0">
        <w:rPr>
          <w:rFonts w:ascii="Arial" w:hAnsi="Arial" w:eastAsia="Arial" w:cs="Arial"/>
          <w:spacing w:val="6"/>
          <w:w w:val="89"/>
          <w:sz w:val="22"/>
          <w:szCs w:val="22"/>
        </w:rPr>
        <w:t>i</w:t>
      </w:r>
      <w:r w:rsidRPr="370CF7D0">
        <w:rPr>
          <w:rFonts w:ascii="Arial" w:hAnsi="Arial" w:eastAsia="Arial" w:cs="Arial"/>
          <w:spacing w:val="-4"/>
          <w:w w:val="107"/>
          <w:sz w:val="22"/>
          <w:szCs w:val="22"/>
        </w:rPr>
        <w:t>o</w:t>
      </w:r>
      <w:r w:rsidRPr="370CF7D0">
        <w:rPr>
          <w:rFonts w:ascii="Arial" w:hAnsi="Arial" w:eastAsia="Arial" w:cs="Arial"/>
          <w:w w:val="109"/>
          <w:sz w:val="22"/>
          <w:szCs w:val="22"/>
        </w:rPr>
        <w:t>n</w:t>
      </w:r>
      <w:r w:rsidRPr="370CF7D0">
        <w:rPr>
          <w:rFonts w:ascii="Arial" w:hAnsi="Arial" w:eastAsia="Arial" w:cs="Arial"/>
          <w:w w:val="118"/>
          <w:sz w:val="22"/>
          <w:szCs w:val="22"/>
        </w:rPr>
        <w:t>s</w:t>
      </w:r>
      <w:r w:rsidRPr="370CF7D0">
        <w:rPr>
          <w:rFonts w:ascii="Arial" w:hAnsi="Arial" w:eastAsia="Arial" w:cs="Arial"/>
          <w:spacing w:val="2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and</w:t>
      </w:r>
      <w:r w:rsidRPr="370CF7D0">
        <w:rPr>
          <w:rFonts w:ascii="Arial" w:hAnsi="Arial" w:eastAsia="Arial" w:cs="Arial"/>
          <w:spacing w:val="43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w w:val="97"/>
          <w:sz w:val="22"/>
          <w:szCs w:val="22"/>
        </w:rPr>
        <w:t>w</w:t>
      </w:r>
      <w:r w:rsidRPr="370CF7D0">
        <w:rPr>
          <w:rFonts w:ascii="Arial" w:hAnsi="Arial" w:eastAsia="Arial" w:cs="Arial"/>
          <w:spacing w:val="1"/>
          <w:w w:val="89"/>
          <w:sz w:val="22"/>
          <w:szCs w:val="22"/>
        </w:rPr>
        <w:t>i</w:t>
      </w:r>
      <w:r w:rsidRPr="370CF7D0">
        <w:rPr>
          <w:rFonts w:ascii="Arial" w:hAnsi="Arial" w:eastAsia="Arial" w:cs="Arial"/>
          <w:spacing w:val="2"/>
          <w:sz w:val="22"/>
          <w:szCs w:val="22"/>
        </w:rPr>
        <w:t>r</w:t>
      </w:r>
      <w:r w:rsidRPr="370CF7D0">
        <w:rPr>
          <w:rFonts w:ascii="Arial" w:hAnsi="Arial" w:eastAsia="Arial" w:cs="Arial"/>
          <w:spacing w:val="-3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w w:val="96"/>
          <w:sz w:val="22"/>
          <w:szCs w:val="22"/>
        </w:rPr>
        <w:t>f</w:t>
      </w:r>
      <w:r w:rsidRPr="370CF7D0">
        <w:rPr>
          <w:rFonts w:ascii="Arial" w:hAnsi="Arial" w:eastAsia="Arial" w:cs="Arial"/>
          <w:spacing w:val="2"/>
          <w:sz w:val="22"/>
          <w:szCs w:val="22"/>
        </w:rPr>
        <w:t>r</w:t>
      </w:r>
      <w:r w:rsidRPr="370CF7D0">
        <w:rPr>
          <w:rFonts w:ascii="Arial" w:hAnsi="Arial" w:eastAsia="Arial" w:cs="Arial"/>
          <w:spacing w:val="2"/>
          <w:w w:val="123"/>
          <w:sz w:val="22"/>
          <w:szCs w:val="22"/>
        </w:rPr>
        <w:t>a</w:t>
      </w:r>
      <w:r w:rsidRPr="370CF7D0">
        <w:rPr>
          <w:rFonts w:ascii="Arial" w:hAnsi="Arial" w:eastAsia="Arial" w:cs="Arial"/>
          <w:w w:val="113"/>
          <w:sz w:val="22"/>
          <w:szCs w:val="22"/>
        </w:rPr>
        <w:t>m</w:t>
      </w:r>
      <w:r w:rsidRPr="370CF7D0">
        <w:rPr>
          <w:rFonts w:ascii="Arial" w:hAnsi="Arial" w:eastAsia="Arial" w:cs="Arial"/>
          <w:spacing w:val="-3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1"/>
          <w:w w:val="118"/>
          <w:sz w:val="22"/>
          <w:szCs w:val="22"/>
        </w:rPr>
        <w:t>s</w:t>
      </w:r>
      <w:r w:rsidRPr="370CF7D0">
        <w:rPr>
          <w:rFonts w:ascii="Arial" w:hAnsi="Arial" w:eastAsia="Arial" w:cs="Arial"/>
          <w:w w:val="97"/>
          <w:sz w:val="22"/>
          <w:szCs w:val="22"/>
        </w:rPr>
        <w:t>.</w:t>
      </w:r>
    </w:p>
    <w:p w:rsidR="00383144" w:rsidP="370CF7D0" w:rsidRDefault="00383144" w14:paraId="7D0A55F4" w14:textId="77777777">
      <w:pPr>
        <w:pStyle w:val="ListParagraph"/>
        <w:numPr>
          <w:ilvl w:val="0"/>
          <w:numId w:val="6"/>
        </w:numPr>
        <w:spacing w:before="17"/>
        <w:rPr>
          <w:rFonts w:ascii="Arial" w:hAnsi="Arial" w:eastAsia="Arial" w:cs="Arial"/>
          <w:w w:val="60"/>
          <w:sz w:val="22"/>
          <w:szCs w:val="22"/>
        </w:rPr>
      </w:pPr>
      <w:r w:rsidRPr="370CF7D0">
        <w:rPr>
          <w:rFonts w:ascii="Arial" w:hAnsi="Arial" w:eastAsia="Arial" w:cs="Arial"/>
          <w:spacing w:val="-1"/>
          <w:sz w:val="22"/>
          <w:szCs w:val="22"/>
        </w:rPr>
        <w:t>E</w:t>
      </w:r>
      <w:r w:rsidRPr="370CF7D0">
        <w:rPr>
          <w:rFonts w:ascii="Arial" w:hAnsi="Arial" w:eastAsia="Arial" w:cs="Arial"/>
          <w:sz w:val="22"/>
          <w:szCs w:val="22"/>
        </w:rPr>
        <w:t>xten</w:t>
      </w:r>
      <w:r w:rsidRPr="370CF7D0">
        <w:rPr>
          <w:rFonts w:ascii="Arial" w:hAnsi="Arial" w:eastAsia="Arial" w:cs="Arial"/>
          <w:spacing w:val="1"/>
          <w:sz w:val="22"/>
          <w:szCs w:val="22"/>
        </w:rPr>
        <w:t>s</w:t>
      </w:r>
      <w:r w:rsidRPr="370CF7D0">
        <w:rPr>
          <w:rFonts w:ascii="Arial" w:hAnsi="Arial" w:eastAsia="Arial" w:cs="Arial"/>
          <w:sz w:val="22"/>
          <w:szCs w:val="22"/>
        </w:rPr>
        <w:t>iv</w:t>
      </w:r>
      <w:r w:rsidRPr="370CF7D0">
        <w:rPr>
          <w:rFonts w:ascii="Arial" w:hAnsi="Arial" w:eastAsia="Arial" w:cs="Arial"/>
          <w:spacing w:val="-3"/>
          <w:sz w:val="22"/>
          <w:szCs w:val="22"/>
        </w:rPr>
        <w:t>e</w:t>
      </w:r>
      <w:r w:rsidRPr="370CF7D0">
        <w:rPr>
          <w:rFonts w:ascii="Arial" w:hAnsi="Arial" w:eastAsia="Arial" w:cs="Arial"/>
          <w:spacing w:val="4"/>
          <w:sz w:val="22"/>
          <w:szCs w:val="22"/>
        </w:rPr>
        <w:t>l</w:t>
      </w:r>
      <w:r w:rsidRPr="370CF7D0">
        <w:rPr>
          <w:rFonts w:ascii="Arial" w:hAnsi="Arial" w:eastAsia="Arial" w:cs="Arial"/>
          <w:sz w:val="22"/>
          <w:szCs w:val="22"/>
        </w:rPr>
        <w:t>y</w:t>
      </w:r>
      <w:r w:rsidRPr="370CF7D0">
        <w:rPr>
          <w:rFonts w:ascii="Arial" w:hAnsi="Arial" w:eastAsia="Arial" w:cs="Arial"/>
          <w:spacing w:val="13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sz w:val="22"/>
          <w:szCs w:val="22"/>
        </w:rPr>
        <w:t>u</w:t>
      </w:r>
      <w:r w:rsidRPr="370CF7D0">
        <w:rPr>
          <w:rFonts w:ascii="Arial" w:hAnsi="Arial" w:eastAsia="Arial" w:cs="Arial"/>
          <w:spacing w:val="1"/>
          <w:sz w:val="22"/>
          <w:szCs w:val="22"/>
        </w:rPr>
        <w:t>se</w:t>
      </w:r>
      <w:r w:rsidRPr="370CF7D0">
        <w:rPr>
          <w:rFonts w:ascii="Arial" w:hAnsi="Arial" w:eastAsia="Arial" w:cs="Arial"/>
          <w:sz w:val="22"/>
          <w:szCs w:val="22"/>
        </w:rPr>
        <w:t>d</w:t>
      </w:r>
      <w:r w:rsidRPr="370CF7D0">
        <w:rPr>
          <w:rFonts w:ascii="Arial" w:hAnsi="Arial" w:eastAsia="Arial" w:cs="Arial"/>
          <w:spacing w:val="1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>De</w:t>
      </w:r>
      <w:r w:rsidRPr="370CF7D0">
        <w:rPr>
          <w:rFonts w:ascii="Arial" w:hAnsi="Arial" w:eastAsia="Arial" w:cs="Arial"/>
          <w:spacing w:val="-2"/>
          <w:sz w:val="22"/>
          <w:szCs w:val="22"/>
        </w:rPr>
        <w:t>b</w:t>
      </w:r>
      <w:r w:rsidRPr="370CF7D0">
        <w:rPr>
          <w:rFonts w:ascii="Arial" w:hAnsi="Arial" w:eastAsia="Arial" w:cs="Arial"/>
          <w:spacing w:val="3"/>
          <w:sz w:val="22"/>
          <w:szCs w:val="22"/>
        </w:rPr>
        <w:t>u</w:t>
      </w:r>
      <w:r w:rsidRPr="370CF7D0">
        <w:rPr>
          <w:rFonts w:ascii="Arial" w:hAnsi="Arial" w:eastAsia="Arial" w:cs="Arial"/>
          <w:spacing w:val="-2"/>
          <w:sz w:val="22"/>
          <w:szCs w:val="22"/>
        </w:rPr>
        <w:t>gg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ng</w:t>
      </w:r>
      <w:r w:rsidRPr="370CF7D0">
        <w:rPr>
          <w:rFonts w:ascii="Arial" w:hAnsi="Arial" w:eastAsia="Arial" w:cs="Arial"/>
          <w:spacing w:val="47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b/>
          <w:bCs/>
          <w:spacing w:val="2"/>
          <w:sz w:val="22"/>
          <w:szCs w:val="22"/>
        </w:rPr>
        <w:t>JavaScript</w:t>
      </w:r>
      <w:r w:rsidRPr="370CF7D0">
        <w:rPr>
          <w:rFonts w:ascii="Arial" w:hAnsi="Arial" w:eastAsia="Arial" w:cs="Arial"/>
          <w:sz w:val="22"/>
          <w:szCs w:val="22"/>
        </w:rPr>
        <w:t xml:space="preserve"> us</w:t>
      </w:r>
      <w:r w:rsidRPr="370CF7D0">
        <w:rPr>
          <w:rFonts w:ascii="Arial" w:hAnsi="Arial" w:eastAsia="Arial" w:cs="Arial"/>
          <w:spacing w:val="1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ng</w:t>
      </w:r>
      <w:r w:rsidRPr="370CF7D0">
        <w:rPr>
          <w:rFonts w:ascii="Arial" w:hAnsi="Arial" w:eastAsia="Arial" w:cs="Arial"/>
          <w:spacing w:val="35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3"/>
          <w:sz w:val="22"/>
          <w:szCs w:val="22"/>
        </w:rPr>
        <w:t>C</w:t>
      </w:r>
      <w:r w:rsidRPr="370CF7D0">
        <w:rPr>
          <w:rFonts w:ascii="Arial" w:hAnsi="Arial" w:eastAsia="Arial" w:cs="Arial"/>
          <w:sz w:val="22"/>
          <w:szCs w:val="22"/>
        </w:rPr>
        <w:t>hr</w:t>
      </w:r>
      <w:r w:rsidRPr="370CF7D0">
        <w:rPr>
          <w:rFonts w:ascii="Arial" w:hAnsi="Arial" w:eastAsia="Arial" w:cs="Arial"/>
          <w:spacing w:val="-2"/>
          <w:sz w:val="22"/>
          <w:szCs w:val="22"/>
        </w:rPr>
        <w:t>o</w:t>
      </w:r>
      <w:r w:rsidRPr="370CF7D0">
        <w:rPr>
          <w:rFonts w:ascii="Arial" w:hAnsi="Arial" w:eastAsia="Arial" w:cs="Arial"/>
          <w:sz w:val="22"/>
          <w:szCs w:val="22"/>
        </w:rPr>
        <w:t>me</w:t>
      </w:r>
      <w:r w:rsidRPr="370CF7D0">
        <w:rPr>
          <w:rFonts w:ascii="Arial" w:hAnsi="Arial" w:eastAsia="Arial" w:cs="Arial"/>
          <w:spacing w:val="46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w w:val="109"/>
          <w:sz w:val="22"/>
          <w:szCs w:val="22"/>
        </w:rPr>
        <w:t>d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1"/>
          <w:w w:val="90"/>
          <w:sz w:val="22"/>
          <w:szCs w:val="22"/>
        </w:rPr>
        <w:t>v</w:t>
      </w:r>
      <w:r w:rsidRPr="370CF7D0">
        <w:rPr>
          <w:rFonts w:ascii="Arial" w:hAnsi="Arial" w:eastAsia="Arial" w:cs="Arial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pacing w:val="1"/>
          <w:w w:val="89"/>
          <w:sz w:val="22"/>
          <w:szCs w:val="22"/>
        </w:rPr>
        <w:t>l</w:t>
      </w:r>
      <w:r w:rsidRPr="370CF7D0">
        <w:rPr>
          <w:rFonts w:ascii="Arial" w:hAnsi="Arial" w:eastAsia="Arial" w:cs="Arial"/>
          <w:spacing w:val="-2"/>
          <w:w w:val="107"/>
          <w:sz w:val="22"/>
          <w:szCs w:val="22"/>
        </w:rPr>
        <w:t>o</w:t>
      </w:r>
      <w:r w:rsidRPr="370CF7D0">
        <w:rPr>
          <w:rFonts w:ascii="Arial" w:hAnsi="Arial" w:eastAsia="Arial" w:cs="Arial"/>
          <w:w w:val="109"/>
          <w:sz w:val="22"/>
          <w:szCs w:val="22"/>
        </w:rPr>
        <w:t>p</w:t>
      </w:r>
      <w:r w:rsidRPr="370CF7D0">
        <w:rPr>
          <w:rFonts w:ascii="Arial" w:hAnsi="Arial" w:eastAsia="Arial" w:cs="Arial"/>
          <w:spacing w:val="1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sz w:val="22"/>
          <w:szCs w:val="22"/>
        </w:rPr>
        <w:t>r</w:t>
      </w:r>
      <w:r w:rsidRPr="370CF7D0">
        <w:rPr>
          <w:rFonts w:ascii="Arial" w:hAnsi="Arial" w:eastAsia="Arial" w:cs="Arial"/>
          <w:spacing w:val="-1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4"/>
          <w:w w:val="80"/>
          <w:sz w:val="22"/>
          <w:szCs w:val="22"/>
        </w:rPr>
        <w:t>T</w:t>
      </w:r>
      <w:r w:rsidRPr="370CF7D0">
        <w:rPr>
          <w:rFonts w:ascii="Arial" w:hAnsi="Arial" w:eastAsia="Arial" w:cs="Arial"/>
          <w:spacing w:val="-2"/>
          <w:w w:val="107"/>
          <w:sz w:val="22"/>
          <w:szCs w:val="22"/>
        </w:rPr>
        <w:t>oo</w:t>
      </w:r>
      <w:r w:rsidRPr="370CF7D0">
        <w:rPr>
          <w:rFonts w:ascii="Arial" w:hAnsi="Arial" w:eastAsia="Arial" w:cs="Arial"/>
          <w:spacing w:val="1"/>
          <w:w w:val="89"/>
          <w:sz w:val="22"/>
          <w:szCs w:val="22"/>
        </w:rPr>
        <w:t>l</w:t>
      </w:r>
      <w:r w:rsidRPr="370CF7D0">
        <w:rPr>
          <w:rFonts w:ascii="Arial" w:hAnsi="Arial" w:eastAsia="Arial" w:cs="Arial"/>
          <w:spacing w:val="3"/>
          <w:w w:val="109"/>
          <w:sz w:val="22"/>
          <w:szCs w:val="22"/>
        </w:rPr>
        <w:t>b</w:t>
      </w:r>
      <w:r w:rsidRPr="370CF7D0">
        <w:rPr>
          <w:rFonts w:ascii="Arial" w:hAnsi="Arial" w:eastAsia="Arial" w:cs="Arial"/>
          <w:spacing w:val="-5"/>
          <w:w w:val="123"/>
          <w:sz w:val="22"/>
          <w:szCs w:val="22"/>
        </w:rPr>
        <w:t>a</w:t>
      </w:r>
      <w:r w:rsidRPr="370CF7D0">
        <w:rPr>
          <w:rFonts w:ascii="Arial" w:hAnsi="Arial" w:eastAsia="Arial" w:cs="Arial"/>
          <w:spacing w:val="2"/>
          <w:sz w:val="22"/>
          <w:szCs w:val="22"/>
        </w:rPr>
        <w:t>r</w:t>
      </w:r>
      <w:r w:rsidRPr="370CF7D0">
        <w:rPr>
          <w:rFonts w:ascii="Arial" w:hAnsi="Arial" w:eastAsia="Arial" w:cs="Arial"/>
          <w:w w:val="97"/>
          <w:sz w:val="22"/>
          <w:szCs w:val="22"/>
        </w:rPr>
        <w:t>,</w:t>
      </w:r>
      <w:r w:rsidRPr="370CF7D0">
        <w:rPr>
          <w:rFonts w:ascii="Arial" w:hAnsi="Arial" w:eastAsia="Arial" w:cs="Arial"/>
          <w:spacing w:val="1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w w:val="92"/>
          <w:sz w:val="22"/>
          <w:szCs w:val="22"/>
        </w:rPr>
        <w:t>F</w:t>
      </w:r>
      <w:r w:rsidRPr="370CF7D0">
        <w:rPr>
          <w:rFonts w:ascii="Arial" w:hAnsi="Arial" w:eastAsia="Arial" w:cs="Arial"/>
          <w:spacing w:val="1"/>
          <w:w w:val="89"/>
          <w:sz w:val="22"/>
          <w:szCs w:val="22"/>
        </w:rPr>
        <w:t>i</w:t>
      </w:r>
      <w:r w:rsidRPr="370CF7D0">
        <w:rPr>
          <w:rFonts w:ascii="Arial" w:hAnsi="Arial" w:eastAsia="Arial" w:cs="Arial"/>
          <w:sz w:val="22"/>
          <w:szCs w:val="22"/>
        </w:rPr>
        <w:t>r</w:t>
      </w:r>
      <w:r w:rsidRPr="370CF7D0">
        <w:rPr>
          <w:rFonts w:ascii="Arial" w:hAnsi="Arial" w:eastAsia="Arial" w:cs="Arial"/>
          <w:spacing w:val="1"/>
          <w:w w:val="120"/>
          <w:sz w:val="22"/>
          <w:szCs w:val="22"/>
        </w:rPr>
        <w:t>e</w:t>
      </w:r>
      <w:r w:rsidRPr="370CF7D0">
        <w:rPr>
          <w:rFonts w:ascii="Arial" w:hAnsi="Arial" w:eastAsia="Arial" w:cs="Arial"/>
          <w:w w:val="109"/>
          <w:sz w:val="22"/>
          <w:szCs w:val="22"/>
        </w:rPr>
        <w:t>bu</w:t>
      </w:r>
      <w:r w:rsidRPr="370CF7D0">
        <w:rPr>
          <w:rFonts w:ascii="Arial" w:hAnsi="Arial" w:eastAsia="Arial" w:cs="Arial"/>
          <w:w w:val="105"/>
          <w:sz w:val="22"/>
          <w:szCs w:val="22"/>
        </w:rPr>
        <w:t>g</w:t>
      </w:r>
      <w:r w:rsidRPr="370CF7D0">
        <w:rPr>
          <w:rFonts w:ascii="Arial" w:hAnsi="Arial" w:eastAsia="Arial" w:cs="Arial"/>
          <w:w w:val="97"/>
          <w:sz w:val="22"/>
          <w:szCs w:val="22"/>
        </w:rPr>
        <w:t>.</w:t>
      </w:r>
    </w:p>
    <w:p w:rsidR="00383144" w:rsidP="370CF7D0" w:rsidRDefault="00383144" w14:paraId="5B1DAFAF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w w:val="60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Developed the UI with extensive use of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JavaScript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JSON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AJAX</w:t>
      </w:r>
      <w:r w:rsidRPr="370CF7D0">
        <w:rPr>
          <w:rFonts w:ascii="Arial" w:hAnsi="Arial" w:eastAsia="Arial" w:cs="Arial"/>
          <w:spacing w:val="-2"/>
          <w:sz w:val="22"/>
          <w:szCs w:val="22"/>
        </w:rPr>
        <w:t>.</w:t>
      </w:r>
    </w:p>
    <w:p w:rsidR="00383144" w:rsidP="370CF7D0" w:rsidRDefault="00383144" w14:paraId="24106C9F" w14:textId="76069820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lastRenderedPageBreak/>
        <w:t xml:space="preserve"> Coordinate with Interface Design Architects </w:t>
      </w:r>
      <w:r w:rsidRPr="370CF7D0" w:rsidR="00553C76">
        <w:rPr>
          <w:rFonts w:ascii="Arial" w:hAnsi="Arial" w:eastAsia="Arial" w:cs="Arial"/>
          <w:spacing w:val="-2"/>
          <w:sz w:val="22"/>
          <w:szCs w:val="22"/>
        </w:rPr>
        <w:t>to meet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accessibility standards at   code level.</w:t>
      </w:r>
    </w:p>
    <w:p w:rsidR="00383144" w:rsidP="370CF7D0" w:rsidRDefault="00553C76" w14:paraId="7CC606B8" w14:textId="1EE3978D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Participated</w:t>
      </w:r>
      <w:r w:rsidRPr="370CF7D0" w:rsidR="00383144">
        <w:rPr>
          <w:rFonts w:ascii="Arial" w:hAnsi="Arial" w:eastAsia="Arial" w:cs="Arial"/>
          <w:spacing w:val="-2"/>
          <w:sz w:val="22"/>
          <w:szCs w:val="22"/>
        </w:rPr>
        <w:t xml:space="preserve"> in the team on agile development cycle and followed SCRUM methodology.</w:t>
      </w:r>
    </w:p>
    <w:p w:rsidR="00383144" w:rsidP="370CF7D0" w:rsidRDefault="00383144" w14:paraId="19990AF1" w14:textId="11920CA1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Worked on creating responsive </w:t>
      </w:r>
      <w:r w:rsidRPr="370CF7D0" w:rsidR="00553C76">
        <w:rPr>
          <w:rFonts w:ascii="Arial" w:hAnsi="Arial" w:eastAsia="Arial" w:cs="Arial"/>
          <w:spacing w:val="-2"/>
          <w:sz w:val="22"/>
          <w:szCs w:val="22"/>
        </w:rPr>
        <w:t>websites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for smart devices using Responsive design and media queries.</w:t>
      </w:r>
    </w:p>
    <w:p w:rsidR="00383144" w:rsidP="370CF7D0" w:rsidRDefault="00383144" w14:paraId="71C3B45A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Produced content pages with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CSS3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layout and style markup presentations and used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JavaScript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methods and properties.</w:t>
      </w:r>
    </w:p>
    <w:p w:rsidR="00383144" w:rsidP="370CF7D0" w:rsidRDefault="00383144" w14:paraId="4C5B43E5" w14:textId="0085F2C1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Used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AJAX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extensively to implement front end /user interface features in </w:t>
      </w:r>
      <w:r w:rsidRPr="370CF7D0" w:rsidR="00553C76">
        <w:rPr>
          <w:rFonts w:ascii="Arial" w:hAnsi="Arial" w:eastAsia="Arial" w:cs="Arial"/>
          <w:spacing w:val="-2"/>
          <w:sz w:val="22"/>
          <w:szCs w:val="22"/>
        </w:rPr>
        <w:t>the application</w:t>
      </w:r>
      <w:r w:rsidRPr="370CF7D0">
        <w:rPr>
          <w:rFonts w:ascii="Arial" w:hAnsi="Arial" w:eastAsia="Arial" w:cs="Arial"/>
          <w:spacing w:val="-2"/>
          <w:sz w:val="22"/>
          <w:szCs w:val="22"/>
        </w:rPr>
        <w:t>.</w:t>
      </w:r>
    </w:p>
    <w:p w:rsidR="00383144" w:rsidP="370CF7D0" w:rsidRDefault="00383144" w14:paraId="12FCEDD1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 Developed the pages that are complaint to W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3</w:t>
      </w:r>
      <w:r w:rsidRPr="370CF7D0">
        <w:rPr>
          <w:rFonts w:ascii="Arial" w:hAnsi="Arial" w:eastAsia="Arial" w:cs="Arial"/>
          <w:spacing w:val="-2"/>
          <w:sz w:val="22"/>
          <w:szCs w:val="22"/>
        </w:rPr>
        <w:t>C standard.</w:t>
      </w:r>
    </w:p>
    <w:p w:rsidR="00383144" w:rsidP="370CF7D0" w:rsidRDefault="00383144" w14:paraId="7C741913" w14:textId="57CF9655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Developed different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jQuery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</w:t>
      </w:r>
      <w:r w:rsidRPr="370CF7D0" w:rsidR="00553C76">
        <w:rPr>
          <w:rFonts w:ascii="Arial" w:hAnsi="Arial" w:eastAsia="Arial" w:cs="Arial"/>
          <w:spacing w:val="-2"/>
          <w:sz w:val="22"/>
          <w:szCs w:val="22"/>
        </w:rPr>
        <w:t>components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in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MVC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micro architecture framework which internally use various design pattern such as singleton, command, delegate, etc.</w:t>
      </w:r>
    </w:p>
    <w:p w:rsidR="00383144" w:rsidP="370CF7D0" w:rsidRDefault="00383144" w14:paraId="54358446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 Version control through CVS.</w:t>
      </w:r>
    </w:p>
    <w:p w:rsidR="00383144" w:rsidP="370CF7D0" w:rsidRDefault="00383144" w14:paraId="34828FDD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Actively participated and provided feedback in a constructive and insightful manner during weekly Iterative review meetings to track the progress for each iterative cycle and figure out the issues.</w:t>
      </w:r>
    </w:p>
    <w:p w:rsidR="00383144" w:rsidP="370CF7D0" w:rsidRDefault="00383144" w14:paraId="660ED17E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Ensured site design integrity and quality control consistency throughout the project's lifecycle.</w:t>
      </w:r>
    </w:p>
    <w:p w:rsidR="00383144" w:rsidP="370CF7D0" w:rsidRDefault="00383144" w14:paraId="0666D77C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Updated the website from time to time for specific Requirements.</w:t>
      </w:r>
    </w:p>
    <w:p w:rsidR="00383144" w:rsidP="370CF7D0" w:rsidRDefault="00383144" w14:paraId="26F06205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Responsible for quality assurance of finished websites including the validation of web forms and links.</w:t>
      </w:r>
    </w:p>
    <w:p w:rsidR="00383144" w:rsidP="370CF7D0" w:rsidRDefault="00383144" w14:paraId="2C7C8AD9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Involved in Requirements and Analysis: Understanding the requirements of the client and the flow of the application as well as the application Framework.</w:t>
      </w:r>
    </w:p>
    <w:p w:rsidR="00383144" w:rsidP="370CF7D0" w:rsidRDefault="00383144" w14:paraId="51ABB7B5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Created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HTML5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from Photoshop mockups.</w:t>
      </w:r>
    </w:p>
    <w:p w:rsidR="00383144" w:rsidP="370CF7D0" w:rsidRDefault="00383144" w14:paraId="25AB58E2" w14:textId="3EBACD53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Defined and developed the application's presentation layer using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HTML5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CSS3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JavaScript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angular 4, React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jQuery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Scripting.</w:t>
      </w:r>
    </w:p>
    <w:p w:rsidR="00383144" w:rsidP="370CF7D0" w:rsidRDefault="00383144" w14:paraId="1DF300D7" w14:textId="5D672908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Redesigned pages to improve application design and UI to attract the customers by taking </w:t>
      </w:r>
      <w:r w:rsidRPr="370CF7D0" w:rsidR="00553C76">
        <w:rPr>
          <w:rFonts w:ascii="Arial" w:hAnsi="Arial" w:eastAsia="Arial" w:cs="Arial"/>
          <w:spacing w:val="-2"/>
          <w:sz w:val="22"/>
          <w:szCs w:val="22"/>
        </w:rPr>
        <w:t>input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from senior management.</w:t>
      </w:r>
    </w:p>
    <w:p w:rsidR="00383144" w:rsidP="370CF7D0" w:rsidRDefault="00383144" w14:paraId="69B27B42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Defined the site layout and developed Wireframes using Adobe Illustrator.</w:t>
      </w:r>
    </w:p>
    <w:p w:rsidR="00383144" w:rsidP="370CF7D0" w:rsidRDefault="00383144" w14:paraId="49239314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Developed mockups and prototypes using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HTML5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CSS3</w:t>
      </w:r>
      <w:r w:rsidRPr="370CF7D0">
        <w:rPr>
          <w:rFonts w:ascii="Arial" w:hAnsi="Arial" w:eastAsia="Arial" w:cs="Arial"/>
          <w:spacing w:val="-2"/>
          <w:sz w:val="22"/>
          <w:szCs w:val="22"/>
        </w:rPr>
        <w:t>.</w:t>
      </w:r>
    </w:p>
    <w:p w:rsidR="00383144" w:rsidP="370CF7D0" w:rsidRDefault="00383144" w14:paraId="2F68405B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Developed cross browser and multi browser compatible web pages using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HTML5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CSS3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JavaScript</w:t>
      </w:r>
      <w:r w:rsidRPr="370CF7D0">
        <w:rPr>
          <w:rFonts w:ascii="Arial" w:hAnsi="Arial" w:eastAsia="Arial" w:cs="Arial"/>
          <w:spacing w:val="-2"/>
          <w:sz w:val="22"/>
          <w:szCs w:val="22"/>
        </w:rPr>
        <w:t>.</w:t>
      </w:r>
    </w:p>
    <w:p w:rsidR="00383144" w:rsidP="370CF7D0" w:rsidRDefault="00383144" w14:paraId="3DCE4672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Used advanced level of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HTML5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JavaScript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CSS3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pure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layouts (table less layout).</w:t>
      </w:r>
    </w:p>
    <w:p w:rsidR="00383144" w:rsidP="370CF7D0" w:rsidRDefault="00383144" w14:paraId="3E2D9090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Created and developed the web-page layout and positioned/developed design elements, using</w:t>
      </w:r>
    </w:p>
    <w:p w:rsidR="00383144" w:rsidP="370CF7D0" w:rsidRDefault="00383144" w14:paraId="43436F01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Dreamweaver,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</w:t>
      </w:r>
      <w:r w:rsidRPr="370CF7D0">
        <w:rPr>
          <w:rFonts w:ascii="Arial" w:hAnsi="Arial" w:eastAsia="Arial" w:cs="Arial"/>
          <w:spacing w:val="-2"/>
          <w:sz w:val="22"/>
          <w:szCs w:val="22"/>
        </w:rPr>
        <w:t>.</w:t>
      </w:r>
    </w:p>
    <w:p w:rsidR="00383144" w:rsidP="370CF7D0" w:rsidRDefault="00383144" w14:paraId="33533F7B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Designed DOM based interactive to reprogram selected links </w:t>
      </w:r>
      <w:r w:rsidRPr="370CF7D0" w:rsidR="00B765B3">
        <w:rPr>
          <w:rFonts w:ascii="Arial" w:hAnsi="Arial" w:eastAsia="Arial" w:cs="Arial"/>
          <w:spacing w:val="-2"/>
          <w:sz w:val="22"/>
          <w:szCs w:val="22"/>
        </w:rPr>
        <w:t xml:space="preserve">and adopted WCAG 2.0 standards 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for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X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W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3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C standards for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as well.</w:t>
      </w:r>
    </w:p>
    <w:p w:rsidR="00383144" w:rsidP="370CF7D0" w:rsidRDefault="00383144" w14:paraId="27EC2FD1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Designed Frontend within object-oriented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JavaScript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Framework like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Bootstrap</w:t>
      </w:r>
      <w:r w:rsidRPr="370CF7D0">
        <w:rPr>
          <w:rFonts w:ascii="Arial" w:hAnsi="Arial" w:eastAsia="Arial" w:cs="Arial"/>
          <w:spacing w:val="-2"/>
          <w:sz w:val="22"/>
          <w:szCs w:val="22"/>
        </w:rPr>
        <w:t>, priming.</w:t>
      </w:r>
    </w:p>
    <w:p w:rsidR="00383144" w:rsidP="370CF7D0" w:rsidRDefault="00383144" w14:paraId="187A8EC3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Worked on prototypes for Responsive design.</w:t>
      </w:r>
    </w:p>
    <w:p w:rsidR="00383144" w:rsidP="370CF7D0" w:rsidRDefault="00383144" w14:paraId="41F00ACB" w14:textId="3F3E3672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Creating functional prototypes using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with JS and other libraries (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jQuery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Angular, React</w:t>
      </w:r>
      <w:r w:rsidRPr="370CF7D0">
        <w:rPr>
          <w:rFonts w:ascii="Arial" w:hAnsi="Arial" w:eastAsia="Arial" w:cs="Arial"/>
          <w:spacing w:val="-2"/>
          <w:sz w:val="22"/>
          <w:szCs w:val="22"/>
        </w:rPr>
        <w:t>) to support the development in terms of approaching the functionalities and components. For each application developed I worked closely with business sponsors and team leaders to generate requirements, user stories, and technical designs.</w:t>
      </w:r>
    </w:p>
    <w:p w:rsidR="00383144" w:rsidP="370CF7D0" w:rsidRDefault="00383144" w14:paraId="4A888404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Code design, Design review and UI design/development and Unit testing</w:t>
      </w:r>
    </w:p>
    <w:p w:rsidR="00383144" w:rsidP="370CF7D0" w:rsidRDefault="00383144" w14:paraId="6603993E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pacing w:val="-2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t>Responsible for designing and coding of registration forms of Outpatient, In-Patient, Patient Dis- charging, Employee, Doctors, Wards and Rooms</w:t>
      </w:r>
    </w:p>
    <w:p w:rsidRPr="00506CAC" w:rsidR="00383144" w:rsidP="370CF7D0" w:rsidRDefault="00383144" w14:paraId="3C348D88" w14:textId="5281CFFA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pacing w:val="-2"/>
          <w:sz w:val="22"/>
          <w:szCs w:val="22"/>
        </w:rPr>
        <w:lastRenderedPageBreak/>
        <w:t xml:space="preserve">Checking for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HTML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CSS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Validations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>Angular</w:t>
      </w:r>
      <w:r w:rsidRPr="370CF7D0">
        <w:rPr>
          <w:rFonts w:ascii="Arial" w:hAnsi="Arial" w:eastAsia="Arial" w:cs="Arial"/>
          <w:spacing w:val="-2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pacing w:val="-2"/>
          <w:sz w:val="22"/>
          <w:szCs w:val="22"/>
        </w:rPr>
        <w:t xml:space="preserve">React </w:t>
      </w:r>
      <w:r w:rsidRPr="370CF7D0">
        <w:rPr>
          <w:rFonts w:ascii="Arial" w:hAnsi="Arial" w:eastAsia="Arial" w:cs="Arial"/>
          <w:spacing w:val="-2"/>
          <w:sz w:val="22"/>
          <w:szCs w:val="22"/>
        </w:rPr>
        <w:t>Validations</w:t>
      </w:r>
    </w:p>
    <w:p w:rsidR="00506CAC" w:rsidP="370CF7D0" w:rsidRDefault="370CF7D0" w14:paraId="3173A2EA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Developed UI screens using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HTML5</w:t>
      </w:r>
      <w:r w:rsidRPr="370CF7D0">
        <w:rPr>
          <w:rFonts w:ascii="Arial" w:hAnsi="Arial" w:eastAsia="Arial" w:cs="Arial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CSS3</w:t>
      </w:r>
      <w:r w:rsidRPr="370CF7D0">
        <w:rPr>
          <w:rFonts w:ascii="Arial" w:hAnsi="Arial" w:eastAsia="Arial" w:cs="Arial"/>
          <w:sz w:val="22"/>
          <w:szCs w:val="22"/>
        </w:rPr>
        <w:t xml:space="preserve">,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JavaScript</w:t>
      </w:r>
      <w:r w:rsidRPr="370CF7D0">
        <w:rPr>
          <w:rFonts w:ascii="Arial" w:hAnsi="Arial" w:eastAsia="Arial" w:cs="Arial"/>
          <w:sz w:val="22"/>
          <w:szCs w:val="22"/>
        </w:rPr>
        <w:t>, Angular 2 version.</w:t>
      </w:r>
    </w:p>
    <w:p w:rsidR="00506CAC" w:rsidP="370CF7D0" w:rsidRDefault="370CF7D0" w14:paraId="6E36804F" w14:textId="75CFD335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Designed dynamic and multi-browser compatible pages using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HTML</w:t>
      </w:r>
      <w:r w:rsidRPr="370CF7D0">
        <w:rPr>
          <w:rFonts w:ascii="Arial" w:hAnsi="Arial" w:eastAsia="Arial" w:cs="Arial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CSS</w:t>
      </w:r>
      <w:r w:rsidRPr="370CF7D0">
        <w:rPr>
          <w:rFonts w:ascii="Arial" w:hAnsi="Arial" w:eastAsia="Arial" w:cs="Arial"/>
          <w:sz w:val="22"/>
          <w:szCs w:val="22"/>
        </w:rPr>
        <w:t xml:space="preserve">,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Angular, React.</w:t>
      </w:r>
      <w:r w:rsidRPr="370CF7D0">
        <w:rPr>
          <w:rFonts w:ascii="Arial" w:hAnsi="Arial" w:eastAsia="Arial" w:cs="Arial"/>
          <w:sz w:val="22"/>
          <w:szCs w:val="22"/>
        </w:rPr>
        <w:t xml:space="preserve">    </w:t>
      </w:r>
      <w:r w:rsidR="00506CAC">
        <w:br/>
      </w:r>
      <w:r w:rsidRPr="370CF7D0">
        <w:rPr>
          <w:rFonts w:ascii="Arial" w:hAnsi="Arial" w:eastAsia="Arial" w:cs="Arial"/>
          <w:sz w:val="22"/>
          <w:szCs w:val="22"/>
        </w:rPr>
        <w:t xml:space="preserve">2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JavaScript</w:t>
      </w:r>
      <w:r w:rsidRPr="370CF7D0">
        <w:rPr>
          <w:rFonts w:ascii="Arial" w:hAnsi="Arial" w:eastAsia="Arial" w:cs="Arial"/>
          <w:sz w:val="22"/>
          <w:szCs w:val="22"/>
        </w:rPr>
        <w:t xml:space="preserve">   and, developer responsive interface using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Bootstrap</w:t>
      </w:r>
      <w:r w:rsidRPr="370CF7D0">
        <w:rPr>
          <w:rFonts w:ascii="Arial" w:hAnsi="Arial" w:eastAsia="Arial" w:cs="Arial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CSS</w:t>
      </w:r>
      <w:r w:rsidRPr="370CF7D0">
        <w:rPr>
          <w:rFonts w:ascii="Arial" w:hAnsi="Arial" w:eastAsia="Arial" w:cs="Arial"/>
          <w:sz w:val="22"/>
          <w:szCs w:val="22"/>
        </w:rPr>
        <w:t>.</w:t>
      </w:r>
    </w:p>
    <w:p w:rsidR="00506CAC" w:rsidP="370CF7D0" w:rsidRDefault="370CF7D0" w14:paraId="68F6227B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Used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Bootstrap</w:t>
      </w:r>
      <w:r w:rsidRPr="370CF7D0">
        <w:rPr>
          <w:rFonts w:ascii="Arial" w:hAnsi="Arial" w:eastAsia="Arial" w:cs="Arial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Angular UI</w:t>
      </w:r>
      <w:r w:rsidRPr="370CF7D0">
        <w:rPr>
          <w:rFonts w:ascii="Arial" w:hAnsi="Arial" w:eastAsia="Arial" w:cs="Arial"/>
          <w:sz w:val="22"/>
          <w:szCs w:val="22"/>
        </w:rPr>
        <w:t xml:space="preserve"> to make the application user-friendly in the development of the Navigation Bar, Tables, Sliders, Calendars etc.</w:t>
      </w:r>
    </w:p>
    <w:p w:rsidRPr="00506CAC" w:rsidR="00506CAC" w:rsidP="370CF7D0" w:rsidRDefault="00506CAC" w14:paraId="7396AF0E" w14:textId="33E1049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Implemented a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Single Page Web Applications (SPA)</w:t>
      </w:r>
      <w:r w:rsidRPr="370CF7D0">
        <w:rPr>
          <w:rFonts w:ascii="Arial" w:hAnsi="Arial" w:eastAsia="Arial" w:cs="Arial"/>
          <w:sz w:val="22"/>
          <w:szCs w:val="22"/>
        </w:rPr>
        <w:t xml:space="preserve"> based front end for displaying user requests, user records history and security settings various users using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JavaScript</w:t>
      </w:r>
      <w:r w:rsidRPr="370CF7D0">
        <w:rPr>
          <w:rFonts w:ascii="Arial" w:hAnsi="Arial" w:eastAsia="Arial" w:cs="Arial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Angular 2</w:t>
      </w:r>
      <w:r w:rsidRPr="370CF7D0">
        <w:rPr>
          <w:rFonts w:ascii="Arial" w:hAnsi="Arial" w:eastAsia="Arial" w:cs="Arial"/>
          <w:w w:val="60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sz w:val="22"/>
          <w:szCs w:val="22"/>
        </w:rPr>
        <w:t xml:space="preserve">Implemented   responsive web design and mobile friendly design using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Angular 2, React.</w:t>
      </w:r>
    </w:p>
    <w:p w:rsidR="00506CAC" w:rsidP="370CF7D0" w:rsidRDefault="370CF7D0" w14:paraId="253BF2FC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Used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Bootstrap</w:t>
      </w:r>
      <w:r w:rsidRPr="370CF7D0">
        <w:rPr>
          <w:rFonts w:ascii="Arial" w:hAnsi="Arial" w:eastAsia="Arial" w:cs="Arial"/>
          <w:sz w:val="22"/>
          <w:szCs w:val="22"/>
        </w:rPr>
        <w:t xml:space="preserve"> tables and grids for displaying data on the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UI</w:t>
      </w:r>
      <w:r w:rsidRPr="370CF7D0">
        <w:rPr>
          <w:rFonts w:ascii="Arial" w:hAnsi="Arial" w:eastAsia="Arial" w:cs="Arial"/>
          <w:sz w:val="22"/>
          <w:szCs w:val="22"/>
        </w:rPr>
        <w:t>.</w:t>
      </w:r>
    </w:p>
    <w:p w:rsidR="00506CAC" w:rsidP="370CF7D0" w:rsidRDefault="370CF7D0" w14:paraId="67A5557B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>Implemented scrum based agile software development for analyzing, designing, and developing   applications.</w:t>
      </w:r>
    </w:p>
    <w:p w:rsidRPr="00506CAC" w:rsidR="00383144" w:rsidP="370CF7D0" w:rsidRDefault="370CF7D0" w14:paraId="13E54B7D" w14:textId="77777777">
      <w:pPr>
        <w:pStyle w:val="ListParagraph"/>
        <w:numPr>
          <w:ilvl w:val="0"/>
          <w:numId w:val="6"/>
        </w:numPr>
        <w:tabs>
          <w:tab w:val="left" w:pos="880"/>
        </w:tabs>
        <w:spacing w:before="18"/>
        <w:ind w:right="69"/>
        <w:rPr>
          <w:rFonts w:ascii="Arial" w:hAnsi="Arial" w:eastAsia="Arial" w:cs="Arial"/>
          <w:sz w:val="22"/>
          <w:szCs w:val="22"/>
        </w:rPr>
      </w:pPr>
      <w:r w:rsidRPr="370CF7D0">
        <w:rPr>
          <w:rFonts w:ascii="Arial" w:hAnsi="Arial" w:eastAsia="Arial" w:cs="Arial"/>
          <w:sz w:val="22"/>
          <w:szCs w:val="22"/>
        </w:rPr>
        <w:t xml:space="preserve">Enhancing the system to improve user experience and developed functions to acquire data using   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RESTful</w:t>
      </w:r>
      <w:r w:rsidRPr="370CF7D0">
        <w:rPr>
          <w:rFonts w:ascii="Arial" w:hAnsi="Arial" w:eastAsia="Arial" w:cs="Arial"/>
          <w:sz w:val="22"/>
          <w:szCs w:val="22"/>
        </w:rPr>
        <w:t xml:space="preserve">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Web Services</w:t>
      </w:r>
      <w:r w:rsidRPr="370CF7D0">
        <w:rPr>
          <w:rFonts w:ascii="Arial" w:hAnsi="Arial" w:eastAsia="Arial" w:cs="Arial"/>
          <w:sz w:val="22"/>
          <w:szCs w:val="22"/>
        </w:rPr>
        <w:t xml:space="preserve"> using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Angular 2</w:t>
      </w:r>
      <w:r w:rsidRPr="370CF7D0">
        <w:rPr>
          <w:rFonts w:ascii="Arial" w:hAnsi="Arial" w:eastAsia="Arial" w:cs="Arial"/>
          <w:sz w:val="22"/>
          <w:szCs w:val="22"/>
        </w:rPr>
        <w:t xml:space="preserve"> and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AJAX</w:t>
      </w:r>
      <w:r w:rsidRPr="370CF7D0">
        <w:rPr>
          <w:rFonts w:ascii="Arial" w:hAnsi="Arial" w:eastAsia="Arial" w:cs="Arial"/>
          <w:sz w:val="22"/>
          <w:szCs w:val="22"/>
        </w:rPr>
        <w:t xml:space="preserve"> and render the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JSON</w:t>
      </w:r>
      <w:r w:rsidRPr="370CF7D0">
        <w:rPr>
          <w:rFonts w:ascii="Arial" w:hAnsi="Arial" w:eastAsia="Arial" w:cs="Arial"/>
          <w:sz w:val="22"/>
          <w:szCs w:val="22"/>
        </w:rPr>
        <w:t xml:space="preserve"> data on </w:t>
      </w:r>
      <w:r w:rsidRPr="370CF7D0">
        <w:rPr>
          <w:rFonts w:ascii="Arial" w:hAnsi="Arial" w:eastAsia="Arial" w:cs="Arial"/>
          <w:b/>
          <w:bCs/>
          <w:sz w:val="22"/>
          <w:szCs w:val="22"/>
        </w:rPr>
        <w:t>UI</w:t>
      </w:r>
      <w:r w:rsidRPr="370CF7D0">
        <w:rPr>
          <w:rFonts w:ascii="Arial" w:hAnsi="Arial" w:eastAsia="Arial" w:cs="Arial"/>
          <w:sz w:val="22"/>
          <w:szCs w:val="22"/>
        </w:rPr>
        <w:t xml:space="preserve">.   </w:t>
      </w:r>
    </w:p>
    <w:p w:rsidR="00383144" w:rsidP="005F0107" w:rsidRDefault="00383144" w14:paraId="2BA226A1" w14:textId="77777777">
      <w:pPr>
        <w:rPr>
          <w:rFonts w:ascii="Arial" w:hAnsi="Arial" w:cs="Calibri"/>
          <w:sz w:val="22"/>
          <w:szCs w:val="22"/>
        </w:rPr>
      </w:pPr>
    </w:p>
    <w:p w:rsidR="00383144" w:rsidP="005F0107" w:rsidRDefault="00383144" w14:paraId="17AD93B2" w14:textId="77777777">
      <w:pPr>
        <w:rPr>
          <w:rFonts w:ascii="Arial" w:hAnsi="Arial" w:cs="Calibri"/>
          <w:sz w:val="22"/>
          <w:szCs w:val="22"/>
        </w:rPr>
      </w:pPr>
    </w:p>
    <w:p w:rsidR="00383144" w:rsidP="353F0018" w:rsidRDefault="370CF7D0" w14:paraId="798B2AAF" w14:textId="760B6B51">
      <w:pPr>
        <w:ind w:left="101" w:firstLine="0"/>
        <w:rPr>
          <w:rFonts w:ascii="Arial" w:hAnsi="Arial" w:cs="Calibri"/>
          <w:b w:val="1"/>
          <w:bCs w:val="1"/>
          <w:sz w:val="22"/>
          <w:szCs w:val="22"/>
        </w:rPr>
      </w:pPr>
      <w:r w:rsidRPr="353F0018" w:rsidR="010054CE">
        <w:rPr>
          <w:rFonts w:ascii="Arial" w:hAnsi="Arial" w:cs="Calibri"/>
          <w:b w:val="1"/>
          <w:bCs w:val="1"/>
          <w:sz w:val="22"/>
          <w:szCs w:val="22"/>
          <w:u w:val="single"/>
        </w:rPr>
        <w:t>Environment</w:t>
      </w:r>
      <w:r w:rsidRPr="353F0018" w:rsidR="010054CE">
        <w:rPr>
          <w:rFonts w:ascii="Arial" w:hAnsi="Arial" w:cs="Calibri"/>
          <w:b w:val="1"/>
          <w:bCs w:val="1"/>
          <w:sz w:val="22"/>
          <w:szCs w:val="22"/>
        </w:rPr>
        <w:t xml:space="preserve">: </w:t>
      </w:r>
      <w:r>
        <w:br/>
      </w:r>
      <w:r>
        <w:br/>
      </w:r>
      <w:r w:rsidRPr="353F0018" w:rsidR="010054CE">
        <w:rPr>
          <w:rFonts w:ascii="Arial" w:hAnsi="Arial" w:cs="Calibri"/>
          <w:b w:val="1"/>
          <w:bCs w:val="1"/>
          <w:sz w:val="22"/>
          <w:szCs w:val="22"/>
        </w:rPr>
        <w:t xml:space="preserve"> HTML, HTML 5, JavaScript, AJAX, jQuery, JSON, CSS, UI Concept </w:t>
      </w:r>
      <w:r w:rsidRPr="353F0018" w:rsidR="67F62A7B">
        <w:rPr>
          <w:rFonts w:ascii="Arial" w:hAnsi="Arial" w:cs="Calibri"/>
          <w:b w:val="1"/>
          <w:bCs w:val="1"/>
          <w:sz w:val="22"/>
          <w:szCs w:val="22"/>
        </w:rPr>
        <w:t xml:space="preserve">  </w:t>
      </w:r>
      <w:r w:rsidRPr="353F0018" w:rsidR="010054CE">
        <w:rPr>
          <w:rFonts w:ascii="Arial" w:hAnsi="Arial" w:cs="Calibri"/>
          <w:b w:val="1"/>
          <w:bCs w:val="1"/>
          <w:sz w:val="22"/>
          <w:szCs w:val="22"/>
        </w:rPr>
        <w:t>Modelling/Wire    framing, AngularJS, Angular 6, Bootstrap, React</w:t>
      </w:r>
      <w:r w:rsidRPr="353F0018" w:rsidR="424ECE26">
        <w:rPr>
          <w:rFonts w:ascii="Arial" w:hAnsi="Arial" w:cs="Calibri"/>
          <w:b w:val="1"/>
          <w:bCs w:val="1"/>
          <w:sz w:val="22"/>
          <w:szCs w:val="22"/>
        </w:rPr>
        <w:t>,</w:t>
      </w:r>
      <w:r w:rsidRPr="353F0018" w:rsidR="17609D54">
        <w:rPr>
          <w:rFonts w:ascii="Arial" w:hAnsi="Arial" w:cs="Calibri"/>
          <w:b w:val="1"/>
          <w:bCs w:val="1"/>
          <w:sz w:val="22"/>
          <w:szCs w:val="22"/>
        </w:rPr>
        <w:t xml:space="preserve"> </w:t>
      </w:r>
      <w:r w:rsidRPr="353F0018" w:rsidR="424ECE26">
        <w:rPr>
          <w:rFonts w:ascii="Arial" w:hAnsi="Arial" w:cs="Calibri"/>
          <w:b w:val="1"/>
          <w:bCs w:val="1"/>
          <w:sz w:val="22"/>
          <w:szCs w:val="22"/>
        </w:rPr>
        <w:t>NodeJS</w:t>
      </w:r>
      <w:r w:rsidRPr="353F0018" w:rsidR="010054CE">
        <w:rPr>
          <w:rFonts w:ascii="Arial" w:hAnsi="Arial" w:cs="Calibri"/>
          <w:b w:val="1"/>
          <w:bCs w:val="1"/>
          <w:sz w:val="22"/>
          <w:szCs w:val="22"/>
        </w:rPr>
        <w:t>.</w:t>
      </w:r>
    </w:p>
    <w:sectPr w:rsidR="00383144">
      <w:pgSz w:w="11906" w:h="16838" w:orient="portrait"/>
      <w:pgMar w:top="1440" w:right="1440" w:bottom="1440" w:left="1440" w:header="720" w:footer="720" w:gutter="0"/>
      <w:cols w:space="72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613E" w:rsidP="00E257D3" w:rsidRDefault="000B613E" w14:paraId="5EBECBC7" w14:textId="77777777">
      <w:pPr>
        <w:spacing w:line="240" w:lineRule="auto"/>
      </w:pPr>
      <w:r>
        <w:separator/>
      </w:r>
    </w:p>
  </w:endnote>
  <w:endnote w:type="continuationSeparator" w:id="0">
    <w:p w:rsidR="000B613E" w:rsidP="00E257D3" w:rsidRDefault="000B613E" w14:paraId="0398CB1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613E" w:rsidP="00E257D3" w:rsidRDefault="000B613E" w14:paraId="63865B77" w14:textId="77777777">
      <w:pPr>
        <w:spacing w:line="240" w:lineRule="auto"/>
      </w:pPr>
      <w:r>
        <w:separator/>
      </w:r>
    </w:p>
  </w:footnote>
  <w:footnote w:type="continuationSeparator" w:id="0">
    <w:p w:rsidR="000B613E" w:rsidP="00E257D3" w:rsidRDefault="000B613E" w14:paraId="42D4F0EB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33bce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cf5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d9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d53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c18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%1."/>
      <w:lvlJc w:val="left"/>
      <w:pPr>
        <w:tabs>
          <w:tab w:val="num" w:pos="1068"/>
        </w:tabs>
        <w:ind w:left="1068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788"/>
        </w:tabs>
        <w:ind w:left="1788" w:hanging="720"/>
      </w:pPr>
    </w:lvl>
    <w:lvl w:ilvl="2">
      <w:start w:val="1"/>
      <w:numFmt w:val="decimal"/>
      <w:pStyle w:val="Heading3"/>
      <w:lvlText w:val="%2.%3."/>
      <w:lvlJc w:val="left"/>
      <w:pPr>
        <w:tabs>
          <w:tab w:val="num" w:pos="2508"/>
        </w:tabs>
        <w:ind w:left="2508" w:hanging="720"/>
      </w:pPr>
    </w:lvl>
    <w:lvl w:ilvl="3">
      <w:start w:val="1"/>
      <w:numFmt w:val="decimal"/>
      <w:pStyle w:val="Heading4"/>
      <w:lvlText w:val="%2.%3.%4."/>
      <w:lvlJc w:val="left"/>
      <w:pPr>
        <w:tabs>
          <w:tab w:val="num" w:pos="3228"/>
        </w:tabs>
        <w:ind w:left="3228" w:hanging="720"/>
      </w:pPr>
    </w:lvl>
    <w:lvl w:ilvl="4">
      <w:start w:val="1"/>
      <w:numFmt w:val="decimal"/>
      <w:pStyle w:val="Heading5"/>
      <w:lvlText w:val="%2.%3.%4.%5."/>
      <w:lvlJc w:val="left"/>
      <w:pPr>
        <w:tabs>
          <w:tab w:val="num" w:pos="3948"/>
        </w:tabs>
        <w:ind w:left="3948" w:hanging="720"/>
      </w:pPr>
    </w:lvl>
    <w:lvl w:ilvl="5">
      <w:start w:val="1"/>
      <w:numFmt w:val="decimal"/>
      <w:pStyle w:val="Heading6"/>
      <w:lvlText w:val="%2.%3.%4.%5.%6."/>
      <w:lvlJc w:val="left"/>
      <w:pPr>
        <w:tabs>
          <w:tab w:val="num" w:pos="4668"/>
        </w:tabs>
        <w:ind w:left="4668" w:hanging="720"/>
      </w:pPr>
    </w:lvl>
    <w:lvl w:ilvl="6">
      <w:start w:val="1"/>
      <w:numFmt w:val="decimal"/>
      <w:pStyle w:val="Heading7"/>
      <w:lvlText w:val="%2.%3.%4.%5.%6.%7."/>
      <w:lvlJc w:val="left"/>
      <w:pPr>
        <w:tabs>
          <w:tab w:val="num" w:pos="5388"/>
        </w:tabs>
        <w:ind w:left="5388" w:hanging="720"/>
      </w:pPr>
    </w:lvl>
    <w:lvl w:ilvl="7">
      <w:start w:val="1"/>
      <w:numFmt w:val="decimal"/>
      <w:pStyle w:val="Heading8"/>
      <w:lvlText w:val="%2.%3.%4.%5.%6.%7.%8."/>
      <w:lvlJc w:val="left"/>
      <w:pPr>
        <w:tabs>
          <w:tab w:val="num" w:pos="6108"/>
        </w:tabs>
        <w:ind w:left="6108" w:hanging="720"/>
      </w:pPr>
    </w:lvl>
    <w:lvl w:ilvl="8">
      <w:start w:val="1"/>
      <w:numFmt w:val="decimal"/>
      <w:pStyle w:val="Heading9"/>
      <w:lvlText w:val="%2.%3.%4.%5.%6.%7.%8.%9."/>
      <w:lvlJc w:val="left"/>
      <w:pPr>
        <w:tabs>
          <w:tab w:val="num" w:pos="6828"/>
        </w:tabs>
        <w:ind w:left="6828" w:hanging="720"/>
      </w:pPr>
    </w:lvl>
  </w:abstractNum>
  <w:abstractNum w:abstractNumId="1" w15:restartNumberingAfterBreak="0">
    <w:nsid w:val="00000002"/>
    <w:multiLevelType w:val="multilevel"/>
    <w:tmpl w:val="00000002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1172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9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1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3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5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7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9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1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32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44223180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2ECF1FCA"/>
    <w:multiLevelType w:val="hybridMultilevel"/>
    <w:tmpl w:val="EDC8C6C6"/>
    <w:lvl w:ilvl="0" w:tplc="303234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AE6F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F6A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6040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F408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6A5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B6B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C2C5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4AAD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9C0413"/>
    <w:multiLevelType w:val="hybridMultilevel"/>
    <w:tmpl w:val="0FE2A002"/>
    <w:lvl w:ilvl="0" w:tplc="F5F2C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F424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F0AA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C4EC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30FB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E94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F0F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124A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D23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4A83C20"/>
    <w:multiLevelType w:val="multilevel"/>
    <w:tmpl w:val="92A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601882988">
    <w:abstractNumId w:val="4"/>
  </w:num>
  <w:num w:numId="2" w16cid:durableId="1679842553">
    <w:abstractNumId w:val="5"/>
  </w:num>
  <w:num w:numId="3" w16cid:durableId="429665365">
    <w:abstractNumId w:val="0"/>
  </w:num>
  <w:num w:numId="4" w16cid:durableId="1896775224">
    <w:abstractNumId w:val="1"/>
  </w:num>
  <w:num w:numId="5" w16cid:durableId="42296302">
    <w:abstractNumId w:val="2"/>
  </w:num>
  <w:num w:numId="6" w16cid:durableId="1834642173">
    <w:abstractNumId w:val="3"/>
  </w:num>
  <w:num w:numId="7" w16cid:durableId="1138642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B3"/>
    <w:rsid w:val="00003E6A"/>
    <w:rsid w:val="00026175"/>
    <w:rsid w:val="000422E2"/>
    <w:rsid w:val="00045614"/>
    <w:rsid w:val="00065CF4"/>
    <w:rsid w:val="00095239"/>
    <w:rsid w:val="000A1D25"/>
    <w:rsid w:val="000B613E"/>
    <w:rsid w:val="00102AB2"/>
    <w:rsid w:val="00110FF7"/>
    <w:rsid w:val="0018159C"/>
    <w:rsid w:val="002900BC"/>
    <w:rsid w:val="00347A8E"/>
    <w:rsid w:val="00383144"/>
    <w:rsid w:val="003A41CA"/>
    <w:rsid w:val="003B2085"/>
    <w:rsid w:val="00404F04"/>
    <w:rsid w:val="00506CAC"/>
    <w:rsid w:val="00524E65"/>
    <w:rsid w:val="00553C76"/>
    <w:rsid w:val="005641D3"/>
    <w:rsid w:val="00571719"/>
    <w:rsid w:val="00581F93"/>
    <w:rsid w:val="005B4639"/>
    <w:rsid w:val="005C6826"/>
    <w:rsid w:val="005F0107"/>
    <w:rsid w:val="00700DF3"/>
    <w:rsid w:val="00717BE6"/>
    <w:rsid w:val="0074325E"/>
    <w:rsid w:val="00744822"/>
    <w:rsid w:val="0079617F"/>
    <w:rsid w:val="00864A32"/>
    <w:rsid w:val="00866357"/>
    <w:rsid w:val="008D41DF"/>
    <w:rsid w:val="008F0108"/>
    <w:rsid w:val="00950B78"/>
    <w:rsid w:val="009B53CA"/>
    <w:rsid w:val="00A14459"/>
    <w:rsid w:val="00A20D72"/>
    <w:rsid w:val="00A31EB0"/>
    <w:rsid w:val="00AC4B6A"/>
    <w:rsid w:val="00AF16F0"/>
    <w:rsid w:val="00B6690B"/>
    <w:rsid w:val="00B7130C"/>
    <w:rsid w:val="00B765B3"/>
    <w:rsid w:val="00BF472D"/>
    <w:rsid w:val="00C03871"/>
    <w:rsid w:val="00C61150"/>
    <w:rsid w:val="00C87C71"/>
    <w:rsid w:val="00CD7621"/>
    <w:rsid w:val="00D328CA"/>
    <w:rsid w:val="00D511D1"/>
    <w:rsid w:val="00D7538A"/>
    <w:rsid w:val="00D85371"/>
    <w:rsid w:val="00DF525F"/>
    <w:rsid w:val="00E257D3"/>
    <w:rsid w:val="00E419B8"/>
    <w:rsid w:val="00EA7216"/>
    <w:rsid w:val="00F0653A"/>
    <w:rsid w:val="00F971A8"/>
    <w:rsid w:val="00FA3CB1"/>
    <w:rsid w:val="00FF6144"/>
    <w:rsid w:val="010054CE"/>
    <w:rsid w:val="0111D66C"/>
    <w:rsid w:val="025837B3"/>
    <w:rsid w:val="025B8E4A"/>
    <w:rsid w:val="028D41F1"/>
    <w:rsid w:val="03CB87FB"/>
    <w:rsid w:val="03ECB0A7"/>
    <w:rsid w:val="05355950"/>
    <w:rsid w:val="057CCA4C"/>
    <w:rsid w:val="05E80F20"/>
    <w:rsid w:val="06EB4657"/>
    <w:rsid w:val="076F1A00"/>
    <w:rsid w:val="08B6E941"/>
    <w:rsid w:val="0AD609DD"/>
    <w:rsid w:val="0B973AF9"/>
    <w:rsid w:val="0C18A723"/>
    <w:rsid w:val="0E200EB3"/>
    <w:rsid w:val="0E3954F2"/>
    <w:rsid w:val="0EB9346D"/>
    <w:rsid w:val="0FD3E51C"/>
    <w:rsid w:val="100E03A8"/>
    <w:rsid w:val="1179FAD7"/>
    <w:rsid w:val="11E9A516"/>
    <w:rsid w:val="1263A5FC"/>
    <w:rsid w:val="12FD928C"/>
    <w:rsid w:val="13324ED8"/>
    <w:rsid w:val="1444C0CD"/>
    <w:rsid w:val="15353BF4"/>
    <w:rsid w:val="17609D54"/>
    <w:rsid w:val="18B94448"/>
    <w:rsid w:val="19D293AF"/>
    <w:rsid w:val="19F047A8"/>
    <w:rsid w:val="1A30F19F"/>
    <w:rsid w:val="1AAD2EA8"/>
    <w:rsid w:val="1C9E8D65"/>
    <w:rsid w:val="1CE25F1C"/>
    <w:rsid w:val="1DDBB2D0"/>
    <w:rsid w:val="1EA2FA67"/>
    <w:rsid w:val="1F4C92AA"/>
    <w:rsid w:val="213EBC6A"/>
    <w:rsid w:val="21ADFBDA"/>
    <w:rsid w:val="24EE27CD"/>
    <w:rsid w:val="25608137"/>
    <w:rsid w:val="25BF9689"/>
    <w:rsid w:val="26668EAA"/>
    <w:rsid w:val="268ADC4E"/>
    <w:rsid w:val="270FFE27"/>
    <w:rsid w:val="275AFC9D"/>
    <w:rsid w:val="2761A6A3"/>
    <w:rsid w:val="28E9A649"/>
    <w:rsid w:val="2921FF39"/>
    <w:rsid w:val="2978F75A"/>
    <w:rsid w:val="2A924D69"/>
    <w:rsid w:val="2B3B3829"/>
    <w:rsid w:val="2B5F0EAB"/>
    <w:rsid w:val="2B732DA7"/>
    <w:rsid w:val="2BD8F4F3"/>
    <w:rsid w:val="2C7B2430"/>
    <w:rsid w:val="2DE9318B"/>
    <w:rsid w:val="2ED9538D"/>
    <w:rsid w:val="2EEE136E"/>
    <w:rsid w:val="301D9A55"/>
    <w:rsid w:val="3227980E"/>
    <w:rsid w:val="3279EB2A"/>
    <w:rsid w:val="33E04DE3"/>
    <w:rsid w:val="3431B4AB"/>
    <w:rsid w:val="34E475CF"/>
    <w:rsid w:val="352BF73F"/>
    <w:rsid w:val="353F0018"/>
    <w:rsid w:val="354E8B70"/>
    <w:rsid w:val="370CF7D0"/>
    <w:rsid w:val="37210DCE"/>
    <w:rsid w:val="37648D96"/>
    <w:rsid w:val="384D6170"/>
    <w:rsid w:val="38AC7F58"/>
    <w:rsid w:val="3971BF18"/>
    <w:rsid w:val="39FF3E1E"/>
    <w:rsid w:val="3AD14A24"/>
    <w:rsid w:val="3B29BA5F"/>
    <w:rsid w:val="3B8DCB93"/>
    <w:rsid w:val="3BB71F5E"/>
    <w:rsid w:val="3C0CC7D4"/>
    <w:rsid w:val="3D5FBCA1"/>
    <w:rsid w:val="3D6150F5"/>
    <w:rsid w:val="3DD872CC"/>
    <w:rsid w:val="3E11C89A"/>
    <w:rsid w:val="3E403E0D"/>
    <w:rsid w:val="3EA542C5"/>
    <w:rsid w:val="3EC59E64"/>
    <w:rsid w:val="3EDEEBB8"/>
    <w:rsid w:val="40316615"/>
    <w:rsid w:val="40428A0C"/>
    <w:rsid w:val="414D19B3"/>
    <w:rsid w:val="4206DED3"/>
    <w:rsid w:val="424ECE26"/>
    <w:rsid w:val="437DCEDC"/>
    <w:rsid w:val="440AE30C"/>
    <w:rsid w:val="44254FA0"/>
    <w:rsid w:val="456CC31D"/>
    <w:rsid w:val="45AB11C0"/>
    <w:rsid w:val="4A7576CE"/>
    <w:rsid w:val="4AFC8053"/>
    <w:rsid w:val="4B18830A"/>
    <w:rsid w:val="4BA66828"/>
    <w:rsid w:val="4BCC9D14"/>
    <w:rsid w:val="4C0D08E1"/>
    <w:rsid w:val="4C13F379"/>
    <w:rsid w:val="4CAF7CDD"/>
    <w:rsid w:val="4D9B5624"/>
    <w:rsid w:val="4EDA19C4"/>
    <w:rsid w:val="4F699725"/>
    <w:rsid w:val="50474EFC"/>
    <w:rsid w:val="50B3C181"/>
    <w:rsid w:val="511D4E67"/>
    <w:rsid w:val="518F90B2"/>
    <w:rsid w:val="51A197AA"/>
    <w:rsid w:val="51CFA241"/>
    <w:rsid w:val="54C7EC5F"/>
    <w:rsid w:val="553107F0"/>
    <w:rsid w:val="5663F313"/>
    <w:rsid w:val="56B8D693"/>
    <w:rsid w:val="57566C54"/>
    <w:rsid w:val="5779264E"/>
    <w:rsid w:val="57B6E90E"/>
    <w:rsid w:val="57BA3D45"/>
    <w:rsid w:val="5817F38C"/>
    <w:rsid w:val="58349E70"/>
    <w:rsid w:val="5842FFFF"/>
    <w:rsid w:val="59F6A297"/>
    <w:rsid w:val="5A4FAFF4"/>
    <w:rsid w:val="5A7D907C"/>
    <w:rsid w:val="5B29AD9F"/>
    <w:rsid w:val="5BC3C479"/>
    <w:rsid w:val="5BE0CC76"/>
    <w:rsid w:val="5DF4C33C"/>
    <w:rsid w:val="5EA9D2CD"/>
    <w:rsid w:val="5F18E1A0"/>
    <w:rsid w:val="60934CB9"/>
    <w:rsid w:val="62097419"/>
    <w:rsid w:val="623BBE2A"/>
    <w:rsid w:val="6324A165"/>
    <w:rsid w:val="63E133F5"/>
    <w:rsid w:val="6423B920"/>
    <w:rsid w:val="64A7CD0A"/>
    <w:rsid w:val="65082F58"/>
    <w:rsid w:val="6568F3DF"/>
    <w:rsid w:val="667AE982"/>
    <w:rsid w:val="67F62A7B"/>
    <w:rsid w:val="688879C5"/>
    <w:rsid w:val="68DD3A40"/>
    <w:rsid w:val="6957CA42"/>
    <w:rsid w:val="6A7619D7"/>
    <w:rsid w:val="6B123FB4"/>
    <w:rsid w:val="6B30A845"/>
    <w:rsid w:val="6C0AF789"/>
    <w:rsid w:val="6C1ACDD3"/>
    <w:rsid w:val="6C23EC8F"/>
    <w:rsid w:val="6DAB117E"/>
    <w:rsid w:val="6DFAF820"/>
    <w:rsid w:val="6EB9496C"/>
    <w:rsid w:val="6EE26042"/>
    <w:rsid w:val="70DE8D01"/>
    <w:rsid w:val="72D782C0"/>
    <w:rsid w:val="72FDE47F"/>
    <w:rsid w:val="730E5C0D"/>
    <w:rsid w:val="73E4BC72"/>
    <w:rsid w:val="74CEDE01"/>
    <w:rsid w:val="74EAAF07"/>
    <w:rsid w:val="762D5154"/>
    <w:rsid w:val="76613765"/>
    <w:rsid w:val="76AB81AE"/>
    <w:rsid w:val="76D30C46"/>
    <w:rsid w:val="76F9B7A5"/>
    <w:rsid w:val="787576D8"/>
    <w:rsid w:val="792873A3"/>
    <w:rsid w:val="7AE6245B"/>
    <w:rsid w:val="7B9CD629"/>
    <w:rsid w:val="7BB39344"/>
    <w:rsid w:val="7BEE1C84"/>
    <w:rsid w:val="7DDD9848"/>
    <w:rsid w:val="7EBB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BED4DA"/>
  <w15:chartTrackingRefBased/>
  <w15:docId w15:val="{B11E2FFA-D761-493E-865C-7035A61E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line="100" w:lineRule="atLeast"/>
    </w:pPr>
    <w:rPr>
      <w:lang w:eastAsia="ar-SA"/>
    </w:rPr>
  </w:style>
  <w:style w:type="paragraph" w:styleId="Heading1">
    <w:name w:val="heading 1"/>
    <w:basedOn w:val="Normal"/>
    <w:next w:val="BodyText"/>
    <w:qFormat/>
    <w:pPr>
      <w:keepNext/>
      <w:numPr>
        <w:numId w:val="3"/>
      </w:numPr>
      <w:spacing w:before="240" w:after="60"/>
      <w:outlineLvl w:val="0"/>
    </w:pPr>
    <w:rPr>
      <w:rFonts w:ascii="Calibri Light" w:hAnsi="Calibri Light"/>
      <w:b/>
      <w:bCs/>
      <w:kern w:val="1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3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3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BodyText"/>
    <w:qFormat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BodyText"/>
    <w:qFormat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BodyText"/>
    <w:qFormat/>
    <w:pPr>
      <w:numPr>
        <w:ilvl w:val="6"/>
        <w:numId w:val="3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BodyText"/>
    <w:qFormat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BodyText"/>
    <w:qFormat/>
    <w:pPr>
      <w:numPr>
        <w:ilvl w:val="8"/>
        <w:numId w:val="3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DefaultParagraphFont0" w:customStyle="1">
    <w:name w:val="Default Paragraph Font0"/>
  </w:style>
  <w:style w:type="character" w:styleId="Heading1Char" w:customStyle="1">
    <w:name w:val="Heading 1 Char"/>
    <w:rPr>
      <w:rFonts w:ascii="Calibri Light" w:hAnsi="Calibri Light"/>
      <w:b/>
      <w:bCs/>
      <w:kern w:val="1"/>
      <w:sz w:val="32"/>
      <w:szCs w:val="32"/>
      <w:lang w:val="en-US"/>
    </w:rPr>
  </w:style>
  <w:style w:type="character" w:styleId="Heading2Char" w:customStyle="1">
    <w:name w:val="Heading 2 Char"/>
    <w:rPr>
      <w:rFonts w:ascii="Calibri Light" w:hAnsi="Calibri Light"/>
      <w:b/>
      <w:bCs/>
      <w:i/>
      <w:iCs/>
      <w:sz w:val="28"/>
      <w:szCs w:val="28"/>
      <w:lang w:val="en-US"/>
    </w:rPr>
  </w:style>
  <w:style w:type="character" w:styleId="Heading3Char" w:customStyle="1">
    <w:name w:val="Heading 3 Char"/>
    <w:rPr>
      <w:rFonts w:ascii="Calibri Light" w:hAnsi="Calibri Light"/>
      <w:b/>
      <w:bCs/>
      <w:sz w:val="26"/>
      <w:szCs w:val="26"/>
      <w:lang w:val="en-US"/>
    </w:rPr>
  </w:style>
  <w:style w:type="character" w:styleId="Heading4Char" w:customStyle="1">
    <w:name w:val="Heading 4 Char"/>
    <w:rPr>
      <w:b/>
      <w:bCs/>
      <w:sz w:val="28"/>
      <w:szCs w:val="28"/>
      <w:lang w:val="en-US"/>
    </w:rPr>
  </w:style>
  <w:style w:type="character" w:styleId="Heading5Char" w:customStyle="1">
    <w:name w:val="Heading 5 Char"/>
    <w:rPr>
      <w:b/>
      <w:bCs/>
      <w:i/>
      <w:iCs/>
      <w:sz w:val="26"/>
      <w:szCs w:val="26"/>
      <w:lang w:val="en-US"/>
    </w:rPr>
  </w:style>
  <w:style w:type="character" w:styleId="Heading6Char" w:customStyle="1">
    <w:name w:val="Heading 6 Char"/>
    <w:rPr>
      <w:rFonts w:ascii="Times New Roman" w:hAnsi="Times New Roman" w:eastAsia="Times New Roman" w:cs="Times New Roman"/>
      <w:b/>
      <w:bCs/>
      <w:lang w:val="en-US"/>
    </w:rPr>
  </w:style>
  <w:style w:type="character" w:styleId="Heading7Char" w:customStyle="1">
    <w:name w:val="Heading 7 Char"/>
    <w:rPr>
      <w:sz w:val="24"/>
      <w:szCs w:val="24"/>
      <w:lang w:val="en-US"/>
    </w:rPr>
  </w:style>
  <w:style w:type="character" w:styleId="Heading8Char" w:customStyle="1">
    <w:name w:val="Heading 8 Char"/>
    <w:rPr>
      <w:i/>
      <w:iCs/>
      <w:sz w:val="24"/>
      <w:szCs w:val="24"/>
      <w:lang w:val="en-US"/>
    </w:rPr>
  </w:style>
  <w:style w:type="character" w:styleId="Heading9Char" w:customStyle="1">
    <w:name w:val="Heading 9 Char"/>
    <w:rPr>
      <w:rFonts w:ascii="Calibri Light" w:hAnsi="Calibri Light"/>
      <w:lang w:val="en-US"/>
    </w:rPr>
  </w:style>
  <w:style w:type="character" w:styleId="ColorfulList-Accent1Char" w:customStyle="1">
    <w:name w:val="Colorful List - Accent 1 Char"/>
  </w:style>
  <w:style w:type="character" w:styleId="ListLabel1" w:customStyle="1">
    <w:name w:val="ListLabel 1"/>
    <w:rPr>
      <w:rFonts w:cs="Courier New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Arial"/>
    </w:rPr>
  </w:style>
  <w:style w:type="paragraph" w:styleId="msonormal0" w:customStyle="1">
    <w:name w:val="msonormal"/>
    <w:basedOn w:val="Normal"/>
    <w:pPr>
      <w:spacing w:before="100" w:after="100"/>
    </w:pPr>
    <w:rPr>
      <w:sz w:val="24"/>
      <w:szCs w:val="24"/>
      <w:lang w:val="en-IN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257D3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E257D3"/>
    <w:rPr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E257D3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E257D3"/>
    <w:rPr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2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65BD6-315A-4C14-8DA9-19EF0B322B2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 Ravi Teja Peddireddy -X (vepeddir - TATA CONSULTANCY SERVICES LIMITED at Cisco)</dc:creator>
  <keywords/>
  <lastModifiedBy>divya teja</lastModifiedBy>
  <revision>10</revision>
  <lastPrinted>1900-01-01T06:00:00.0000000Z</lastPrinted>
  <dcterms:created xsi:type="dcterms:W3CDTF">2025-03-08T18:36:00.0000000Z</dcterms:created>
  <dcterms:modified xsi:type="dcterms:W3CDTF">2025-03-20T18:09:05.7893350Z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