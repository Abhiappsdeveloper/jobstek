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A3AD" w14:textId="7EA46DD3" w:rsidR="007A5E7C" w:rsidRPr="0098233F" w:rsidRDefault="00E806C6" w:rsidP="0098233F">
      <w:pPr>
        <w:spacing w:after="0"/>
        <w:jc w:val="center"/>
        <w:rPr>
          <w:b/>
          <w:bCs/>
        </w:rPr>
      </w:pPr>
      <w:r w:rsidRPr="0098233F">
        <w:rPr>
          <w:b/>
          <w:bCs/>
        </w:rPr>
        <w:t>Pradeep Sarvabotla Chaitanya</w:t>
      </w:r>
    </w:p>
    <w:p w14:paraId="4352540B" w14:textId="198898E5" w:rsidR="00D41AC4" w:rsidRPr="00D41AC4" w:rsidRDefault="003D697B" w:rsidP="00D41AC4">
      <w:pPr>
        <w:spacing w:after="0" w:line="240" w:lineRule="auto"/>
        <w:jc w:val="center"/>
        <w:rPr>
          <w:rFonts w:ascii="Calibri" w:eastAsia="Times New Roman" w:hAnsi="Calibri" w:cs="Calibri"/>
          <w:color w:val="0563C1"/>
          <w:u w:val="single"/>
          <w:lang w:val="en-IN" w:eastAsia="en-IN"/>
        </w:rPr>
      </w:pPr>
      <w:r w:rsidRPr="00D41AC4">
        <w:rPr>
          <w:rFonts w:ascii="Calibri" w:eastAsia="Times New Roman" w:hAnsi="Calibri" w:cs="Calibri"/>
          <w:color w:val="0563C1"/>
          <w:u w:val="single"/>
          <w:lang w:val="en-IN" w:eastAsia="en-IN"/>
        </w:rPr>
        <w:t>P</w:t>
      </w:r>
      <w:r w:rsidR="00E61C96">
        <w:rPr>
          <w:rFonts w:ascii="Calibri" w:eastAsia="Times New Roman" w:hAnsi="Calibri" w:cs="Calibri"/>
          <w:color w:val="0563C1"/>
          <w:u w:val="single"/>
          <w:lang w:val="en-IN" w:eastAsia="en-IN"/>
        </w:rPr>
        <w:t>radeep188673@gmail.com</w:t>
      </w:r>
    </w:p>
    <w:p w14:paraId="38ACB327" w14:textId="1E24B712" w:rsidR="00DB7230" w:rsidRDefault="00B3413B" w:rsidP="00B61E06">
      <w:pPr>
        <w:spacing w:after="0" w:line="240" w:lineRule="auto"/>
        <w:jc w:val="center"/>
      </w:pPr>
      <w:r>
        <w:rPr>
          <w:rFonts w:ascii="Calibri" w:eastAsia="Times New Roman" w:hAnsi="Calibri" w:cs="Calibri"/>
          <w:color w:val="000000"/>
          <w:lang w:val="en-IN" w:eastAsia="en-IN"/>
        </w:rPr>
        <w:t xml:space="preserve"> </w:t>
      </w:r>
      <w:r w:rsidR="00DB7230">
        <w:t>+1-</w:t>
      </w:r>
      <w:r w:rsidR="00706D0E">
        <w:t>210-</w:t>
      </w:r>
      <w:r w:rsidR="00F44FC0">
        <w:t>780-1169</w:t>
      </w:r>
    </w:p>
    <w:p w14:paraId="11135181" w14:textId="79E2EE66" w:rsidR="00DF7F49" w:rsidRDefault="00392640" w:rsidP="00D179D4">
      <w:pPr>
        <w:spacing w:after="0" w:line="240" w:lineRule="auto"/>
        <w:jc w:val="center"/>
      </w:pPr>
      <w:hyperlink r:id="rId5" w:history="1">
        <w:r w:rsidRPr="00AA1DA9">
          <w:rPr>
            <w:rStyle w:val="Hyperlink"/>
          </w:rPr>
          <w:t>https://www.linkedin.com/in/pradeep-sarvabotla-a5b40b301/</w:t>
        </w:r>
      </w:hyperlink>
      <w:r>
        <w:t xml:space="preserve"> </w:t>
      </w:r>
    </w:p>
    <w:p w14:paraId="413F5341" w14:textId="77777777" w:rsidR="00DB7230" w:rsidRDefault="00DB7230" w:rsidP="00DB7230"/>
    <w:p w14:paraId="339FA69E" w14:textId="07D12041" w:rsidR="00DB7230" w:rsidRPr="0072120A" w:rsidRDefault="00DB7230" w:rsidP="00DB7230">
      <w:pPr>
        <w:rPr>
          <w:b/>
          <w:bCs/>
          <w:sz w:val="24"/>
          <w:szCs w:val="24"/>
        </w:rPr>
      </w:pPr>
      <w:r w:rsidRPr="0072120A">
        <w:rPr>
          <w:b/>
          <w:bCs/>
          <w:sz w:val="24"/>
          <w:szCs w:val="24"/>
        </w:rPr>
        <w:t>Summary:</w:t>
      </w:r>
    </w:p>
    <w:p w14:paraId="724ED8D4" w14:textId="315618EB" w:rsidR="00085B9A" w:rsidRPr="00085B9A" w:rsidRDefault="00085B9A" w:rsidP="00085B9A">
      <w:pPr>
        <w:pStyle w:val="ListParagraph"/>
        <w:numPr>
          <w:ilvl w:val="0"/>
          <w:numId w:val="15"/>
        </w:numPr>
        <w:rPr>
          <w:lang w:val="en-US"/>
        </w:rPr>
      </w:pPr>
      <w:r w:rsidRPr="00085B9A">
        <w:rPr>
          <w:lang w:val="en-US"/>
        </w:rPr>
        <w:t xml:space="preserve">Results-oriented </w:t>
      </w:r>
      <w:r w:rsidRPr="00085B9A">
        <w:rPr>
          <w:b/>
          <w:bCs/>
          <w:lang w:val="en-US"/>
        </w:rPr>
        <w:t>Project Manager and Scrum Master</w:t>
      </w:r>
      <w:r w:rsidRPr="00085B9A">
        <w:rPr>
          <w:lang w:val="en-US"/>
        </w:rPr>
        <w:t xml:space="preserve"> with approximately 11 years of experience across </w:t>
      </w:r>
      <w:r w:rsidRPr="00085B9A">
        <w:rPr>
          <w:b/>
          <w:bCs/>
          <w:lang w:val="en-US"/>
        </w:rPr>
        <w:t>BFSI, Health Care, Telecom, and E-commerce</w:t>
      </w:r>
      <w:r w:rsidRPr="00085B9A">
        <w:rPr>
          <w:lang w:val="en-US"/>
        </w:rPr>
        <w:t xml:space="preserve"> sectors, and a total of around 18 years in Information Technology.</w:t>
      </w:r>
    </w:p>
    <w:p w14:paraId="55E11F3F" w14:textId="6954024A" w:rsidR="00085B9A" w:rsidRPr="00085B9A" w:rsidRDefault="00085B9A" w:rsidP="00085B9A">
      <w:pPr>
        <w:pStyle w:val="ListParagraph"/>
        <w:numPr>
          <w:ilvl w:val="0"/>
          <w:numId w:val="15"/>
        </w:numPr>
        <w:rPr>
          <w:lang w:val="en-US"/>
        </w:rPr>
      </w:pPr>
      <w:r w:rsidRPr="00085B9A">
        <w:rPr>
          <w:lang w:val="en-US"/>
        </w:rPr>
        <w:t xml:space="preserve">Extensive background in </w:t>
      </w:r>
      <w:r w:rsidRPr="00085B9A">
        <w:rPr>
          <w:b/>
          <w:bCs/>
          <w:lang w:val="en-US"/>
        </w:rPr>
        <w:t>banking products</w:t>
      </w:r>
      <w:r w:rsidRPr="00085B9A">
        <w:rPr>
          <w:lang w:val="en-US"/>
        </w:rPr>
        <w:t xml:space="preserve"> and </w:t>
      </w:r>
      <w:r w:rsidRPr="00085B9A">
        <w:rPr>
          <w:b/>
          <w:bCs/>
          <w:lang w:val="en-US"/>
        </w:rPr>
        <w:t>regulation-specific</w:t>
      </w:r>
      <w:r w:rsidRPr="00085B9A">
        <w:rPr>
          <w:lang w:val="en-US"/>
        </w:rPr>
        <w:t xml:space="preserve"> applications.</w:t>
      </w:r>
    </w:p>
    <w:p w14:paraId="387892D2" w14:textId="78E83C3D" w:rsidR="00085B9A" w:rsidRPr="00085B9A" w:rsidRDefault="00085B9A" w:rsidP="00085B9A">
      <w:pPr>
        <w:pStyle w:val="ListParagraph"/>
        <w:numPr>
          <w:ilvl w:val="0"/>
          <w:numId w:val="15"/>
        </w:numPr>
        <w:rPr>
          <w:lang w:val="en-US"/>
        </w:rPr>
      </w:pPr>
      <w:r w:rsidRPr="00085B9A">
        <w:rPr>
          <w:lang w:val="en-US"/>
        </w:rPr>
        <w:t xml:space="preserve">Skilled in </w:t>
      </w:r>
      <w:r w:rsidRPr="00085B9A">
        <w:rPr>
          <w:b/>
          <w:bCs/>
          <w:lang w:val="en-US"/>
        </w:rPr>
        <w:t>business requirement gathering, process flow analysis, business process modeling (BPM), workflow management, process redesign, and business process re-engineering</w:t>
      </w:r>
      <w:r w:rsidRPr="00085B9A">
        <w:rPr>
          <w:lang w:val="en-US"/>
        </w:rPr>
        <w:t>.</w:t>
      </w:r>
    </w:p>
    <w:p w14:paraId="04A56174" w14:textId="040D3542" w:rsidR="00085B9A" w:rsidRPr="00085B9A" w:rsidRDefault="00085B9A" w:rsidP="00085B9A">
      <w:pPr>
        <w:pStyle w:val="ListParagraph"/>
        <w:numPr>
          <w:ilvl w:val="0"/>
          <w:numId w:val="15"/>
        </w:numPr>
        <w:rPr>
          <w:lang w:val="en-US"/>
        </w:rPr>
      </w:pPr>
      <w:r w:rsidRPr="00085B9A">
        <w:rPr>
          <w:lang w:val="en-US"/>
        </w:rPr>
        <w:t xml:space="preserve">Adept at </w:t>
      </w:r>
      <w:r w:rsidRPr="00085B9A">
        <w:rPr>
          <w:b/>
          <w:bCs/>
          <w:lang w:val="en-US"/>
        </w:rPr>
        <w:t>designing documentation</w:t>
      </w:r>
      <w:r w:rsidRPr="00085B9A">
        <w:rPr>
          <w:lang w:val="en-US"/>
        </w:rPr>
        <w:t xml:space="preserve"> and </w:t>
      </w:r>
      <w:r w:rsidRPr="00085B9A">
        <w:rPr>
          <w:b/>
          <w:bCs/>
          <w:lang w:val="en-US"/>
        </w:rPr>
        <w:t>developing business processes and solutions</w:t>
      </w:r>
      <w:r w:rsidRPr="00085B9A">
        <w:rPr>
          <w:lang w:val="en-US"/>
        </w:rPr>
        <w:t>, with a strong focus on developer and end-user needs.</w:t>
      </w:r>
    </w:p>
    <w:p w14:paraId="5798467A" w14:textId="62080A69" w:rsidR="00085B9A" w:rsidRDefault="00085B9A" w:rsidP="00085B9A">
      <w:pPr>
        <w:pStyle w:val="ListParagraph"/>
        <w:numPr>
          <w:ilvl w:val="0"/>
          <w:numId w:val="15"/>
        </w:numPr>
        <w:rPr>
          <w:lang w:val="en-US"/>
        </w:rPr>
      </w:pPr>
      <w:r w:rsidRPr="00085B9A">
        <w:rPr>
          <w:lang w:val="en-US"/>
        </w:rPr>
        <w:t xml:space="preserve">Hands-on experience with </w:t>
      </w:r>
      <w:r w:rsidRPr="00085B9A">
        <w:rPr>
          <w:b/>
          <w:bCs/>
          <w:lang w:val="en-US"/>
        </w:rPr>
        <w:t>SDLC methodologies</w:t>
      </w:r>
      <w:r w:rsidRPr="00085B9A">
        <w:rPr>
          <w:lang w:val="en-US"/>
        </w:rPr>
        <w:t xml:space="preserve">, including </w:t>
      </w:r>
      <w:r w:rsidRPr="00085B9A">
        <w:rPr>
          <w:b/>
          <w:bCs/>
          <w:lang w:val="en-US"/>
        </w:rPr>
        <w:t>Agile/Scrum and Waterfall</w:t>
      </w:r>
      <w:r w:rsidRPr="00085B9A">
        <w:rPr>
          <w:lang w:val="en-US"/>
        </w:rPr>
        <w:t>.</w:t>
      </w:r>
    </w:p>
    <w:p w14:paraId="3A117B83" w14:textId="14733E0A" w:rsidR="00085B9A" w:rsidRPr="00085B9A" w:rsidRDefault="00085B9A" w:rsidP="00085B9A">
      <w:pPr>
        <w:pStyle w:val="ListParagraph"/>
        <w:numPr>
          <w:ilvl w:val="0"/>
          <w:numId w:val="15"/>
        </w:numPr>
        <w:rPr>
          <w:lang w:val="en-US"/>
        </w:rPr>
      </w:pPr>
      <w:r w:rsidRPr="00085B9A">
        <w:t xml:space="preserve">Adept at leveraging the framework's structured approach to oversee all phases of </w:t>
      </w:r>
      <w:r w:rsidRPr="00085B9A">
        <w:rPr>
          <w:b/>
          <w:bCs/>
        </w:rPr>
        <w:t>project management</w:t>
      </w:r>
      <w:r w:rsidRPr="00085B9A">
        <w:t>, from initial planning and design through to implementation and closeout</w:t>
      </w:r>
    </w:p>
    <w:p w14:paraId="3747A8C5" w14:textId="2918243A" w:rsidR="00085B9A" w:rsidRPr="00085B9A" w:rsidRDefault="00085B9A" w:rsidP="00085B9A">
      <w:pPr>
        <w:pStyle w:val="ListParagraph"/>
        <w:numPr>
          <w:ilvl w:val="0"/>
          <w:numId w:val="15"/>
        </w:numPr>
        <w:rPr>
          <w:lang w:val="en-US"/>
        </w:rPr>
      </w:pPr>
      <w:r w:rsidRPr="00085B9A">
        <w:t xml:space="preserve">Proven track record in effectively guiding </w:t>
      </w:r>
      <w:r w:rsidRPr="00085B9A">
        <w:rPr>
          <w:b/>
          <w:bCs/>
        </w:rPr>
        <w:t>cross-functional teams, managing resources</w:t>
      </w:r>
      <w:r w:rsidRPr="00085B9A">
        <w:t xml:space="preserve">, and ensuring alignment with </w:t>
      </w:r>
      <w:r w:rsidRPr="00085B9A">
        <w:rPr>
          <w:b/>
          <w:bCs/>
        </w:rPr>
        <w:t>stakeholder objectives</w:t>
      </w:r>
      <w:r w:rsidRPr="00085B9A">
        <w:t>.</w:t>
      </w:r>
    </w:p>
    <w:p w14:paraId="7E4F7547" w14:textId="6792B395" w:rsidR="00085B9A" w:rsidRPr="00085B9A" w:rsidRDefault="00085B9A" w:rsidP="00085B9A">
      <w:pPr>
        <w:pStyle w:val="ListParagraph"/>
        <w:numPr>
          <w:ilvl w:val="0"/>
          <w:numId w:val="15"/>
        </w:numPr>
        <w:rPr>
          <w:lang w:val="en-US"/>
        </w:rPr>
      </w:pPr>
      <w:r w:rsidRPr="00085B9A">
        <w:t xml:space="preserve">Skilled in optimizing </w:t>
      </w:r>
      <w:r w:rsidRPr="00085B9A">
        <w:rPr>
          <w:b/>
          <w:bCs/>
        </w:rPr>
        <w:t>project processes, mitigating risks</w:t>
      </w:r>
      <w:r w:rsidRPr="00085B9A">
        <w:t xml:space="preserve">, and maintaining strict adherence to </w:t>
      </w:r>
      <w:r w:rsidRPr="00085B9A">
        <w:rPr>
          <w:b/>
          <w:bCs/>
        </w:rPr>
        <w:t>budget and timelines</w:t>
      </w:r>
    </w:p>
    <w:p w14:paraId="5BED5679" w14:textId="66D95AB4" w:rsidR="00085B9A" w:rsidRPr="00085B9A" w:rsidRDefault="00085B9A" w:rsidP="00085B9A">
      <w:pPr>
        <w:pStyle w:val="ListParagraph"/>
        <w:numPr>
          <w:ilvl w:val="0"/>
          <w:numId w:val="15"/>
        </w:numPr>
        <w:rPr>
          <w:lang w:val="en-US"/>
        </w:rPr>
      </w:pPr>
      <w:r w:rsidRPr="00085B9A">
        <w:t xml:space="preserve">Committed to achieving </w:t>
      </w:r>
      <w:r w:rsidRPr="00085B9A">
        <w:rPr>
          <w:b/>
          <w:bCs/>
        </w:rPr>
        <w:t>project goals</w:t>
      </w:r>
      <w:r w:rsidRPr="00085B9A">
        <w:t xml:space="preserve"> while delivering </w:t>
      </w:r>
      <w:r w:rsidRPr="00085B9A">
        <w:rPr>
          <w:b/>
          <w:bCs/>
        </w:rPr>
        <w:t>high-quality results</w:t>
      </w:r>
      <w:r w:rsidRPr="00085B9A">
        <w:t xml:space="preserve"> that meet or exceed client expectations</w:t>
      </w:r>
    </w:p>
    <w:p w14:paraId="07D49E06" w14:textId="2606490A" w:rsidR="00085B9A" w:rsidRPr="00085B9A" w:rsidRDefault="00085B9A" w:rsidP="00085B9A">
      <w:pPr>
        <w:pStyle w:val="ListParagraph"/>
        <w:numPr>
          <w:ilvl w:val="0"/>
          <w:numId w:val="15"/>
        </w:numPr>
        <w:rPr>
          <w:lang w:val="en-US"/>
        </w:rPr>
      </w:pPr>
      <w:r w:rsidRPr="00085B9A">
        <w:rPr>
          <w:lang w:val="en-US"/>
        </w:rPr>
        <w:t xml:space="preserve">Proficient in translating requirements into </w:t>
      </w:r>
      <w:r w:rsidRPr="00085B9A">
        <w:rPr>
          <w:b/>
          <w:bCs/>
          <w:lang w:val="en-US"/>
        </w:rPr>
        <w:t>specification, functional, and technical documents</w:t>
      </w:r>
      <w:r w:rsidRPr="00085B9A">
        <w:rPr>
          <w:lang w:val="en-US"/>
        </w:rPr>
        <w:t>.</w:t>
      </w:r>
    </w:p>
    <w:p w14:paraId="02BF0EA5" w14:textId="0B778A4E" w:rsidR="00085B9A" w:rsidRPr="00085B9A" w:rsidRDefault="00085B9A" w:rsidP="00085B9A">
      <w:pPr>
        <w:pStyle w:val="ListParagraph"/>
        <w:numPr>
          <w:ilvl w:val="0"/>
          <w:numId w:val="15"/>
        </w:numPr>
        <w:rPr>
          <w:lang w:val="en-US"/>
        </w:rPr>
      </w:pPr>
      <w:r w:rsidRPr="00085B9A">
        <w:rPr>
          <w:lang w:val="en-US"/>
        </w:rPr>
        <w:t xml:space="preserve">Experienced in assisting </w:t>
      </w:r>
      <w:r w:rsidRPr="00085B9A">
        <w:rPr>
          <w:b/>
          <w:bCs/>
          <w:lang w:val="en-US"/>
        </w:rPr>
        <w:t>UI/UX</w:t>
      </w:r>
      <w:r w:rsidRPr="00085B9A">
        <w:rPr>
          <w:lang w:val="en-US"/>
        </w:rPr>
        <w:t xml:space="preserve"> teams by creating </w:t>
      </w:r>
      <w:r w:rsidRPr="00085B9A">
        <w:rPr>
          <w:b/>
          <w:bCs/>
          <w:lang w:val="en-US"/>
        </w:rPr>
        <w:t>mock-up screens and translating client requirements</w:t>
      </w:r>
      <w:r w:rsidRPr="00085B9A">
        <w:rPr>
          <w:lang w:val="en-US"/>
        </w:rPr>
        <w:t xml:space="preserve"> into effective designs.</w:t>
      </w:r>
    </w:p>
    <w:p w14:paraId="76A187D6" w14:textId="1D8A35A7" w:rsidR="00085B9A" w:rsidRPr="00085B9A" w:rsidRDefault="00085B9A" w:rsidP="00085B9A">
      <w:pPr>
        <w:pStyle w:val="ListParagraph"/>
        <w:numPr>
          <w:ilvl w:val="0"/>
          <w:numId w:val="15"/>
        </w:numPr>
        <w:rPr>
          <w:lang w:val="en-US"/>
        </w:rPr>
      </w:pPr>
      <w:r w:rsidRPr="00085B9A">
        <w:rPr>
          <w:lang w:val="en-US"/>
        </w:rPr>
        <w:t>Strong capabilities in creating screen mock-ups, wireframes, and UI designs.</w:t>
      </w:r>
    </w:p>
    <w:p w14:paraId="2DE509EB" w14:textId="494DE89F" w:rsidR="00085B9A" w:rsidRPr="00085B9A" w:rsidRDefault="00085B9A" w:rsidP="00085B9A">
      <w:pPr>
        <w:pStyle w:val="ListParagraph"/>
        <w:numPr>
          <w:ilvl w:val="0"/>
          <w:numId w:val="15"/>
        </w:numPr>
        <w:rPr>
          <w:lang w:val="en-US"/>
        </w:rPr>
      </w:pPr>
      <w:r w:rsidRPr="00085B9A">
        <w:rPr>
          <w:lang w:val="en-US"/>
        </w:rPr>
        <w:t>Comprehensive experience in gathering, analyzing, and documenting business and functional/non-functional requirements, including BRD and FSD documentation.</w:t>
      </w:r>
    </w:p>
    <w:p w14:paraId="46BA3970" w14:textId="1FBFAD30" w:rsidR="00085B9A" w:rsidRPr="00085B9A" w:rsidRDefault="00085B9A" w:rsidP="00085B9A">
      <w:pPr>
        <w:pStyle w:val="ListParagraph"/>
        <w:numPr>
          <w:ilvl w:val="0"/>
          <w:numId w:val="15"/>
        </w:numPr>
        <w:rPr>
          <w:lang w:val="en-US"/>
        </w:rPr>
      </w:pPr>
      <w:r w:rsidRPr="00085B9A">
        <w:rPr>
          <w:lang w:val="en-US"/>
        </w:rPr>
        <w:t>Extensive practice in conducting and documenting AS-IS and TO-BE process flows, business process re-engineering, and implementing rapid application development and continuous improvement techniques.</w:t>
      </w:r>
    </w:p>
    <w:p w14:paraId="713A58F3" w14:textId="0BE58084" w:rsidR="00085B9A" w:rsidRPr="00085B9A" w:rsidRDefault="00085B9A" w:rsidP="00085B9A">
      <w:pPr>
        <w:pStyle w:val="ListParagraph"/>
        <w:numPr>
          <w:ilvl w:val="0"/>
          <w:numId w:val="15"/>
        </w:numPr>
        <w:rPr>
          <w:lang w:val="en-US"/>
        </w:rPr>
      </w:pPr>
      <w:r w:rsidRPr="00085B9A">
        <w:rPr>
          <w:lang w:val="en-US"/>
        </w:rPr>
        <w:t>Proficient in conducting and facilitating SCRUM ceremonies, including Sprint Planning, Daily Stand-ups, Sprint Reviews, and Sprint Retrospectives.</w:t>
      </w:r>
    </w:p>
    <w:p w14:paraId="66734541" w14:textId="4A56AFCD" w:rsidR="00085B9A" w:rsidRPr="00085B9A" w:rsidRDefault="00085B9A" w:rsidP="00085B9A">
      <w:pPr>
        <w:pStyle w:val="ListParagraph"/>
        <w:numPr>
          <w:ilvl w:val="0"/>
          <w:numId w:val="15"/>
        </w:numPr>
        <w:rPr>
          <w:lang w:val="en-US"/>
        </w:rPr>
      </w:pPr>
      <w:r w:rsidRPr="00085B9A">
        <w:rPr>
          <w:lang w:val="en-US"/>
        </w:rPr>
        <w:t>Experienced in creating, modifying, and executing SQL queries, with a basic understanding of web services (REST or SOAP).</w:t>
      </w:r>
    </w:p>
    <w:p w14:paraId="6F34CCDD" w14:textId="4DBCD4F7" w:rsidR="00085B9A" w:rsidRPr="00085B9A" w:rsidRDefault="00085B9A" w:rsidP="00085B9A">
      <w:pPr>
        <w:pStyle w:val="ListParagraph"/>
        <w:numPr>
          <w:ilvl w:val="0"/>
          <w:numId w:val="15"/>
        </w:numPr>
        <w:rPr>
          <w:lang w:val="en-US"/>
        </w:rPr>
      </w:pPr>
      <w:r w:rsidRPr="00085B9A">
        <w:rPr>
          <w:lang w:val="en-US"/>
        </w:rPr>
        <w:t>Skilled in gathering business requirements related to functional, non-functional, and data aspects, conducting stakeholder and end-user meetings to determine needs.</w:t>
      </w:r>
    </w:p>
    <w:p w14:paraId="0C7B13CE" w14:textId="77777777" w:rsidR="00085B9A" w:rsidRPr="00085B9A" w:rsidRDefault="00085B9A" w:rsidP="00085B9A">
      <w:pPr>
        <w:pStyle w:val="ListParagraph"/>
        <w:numPr>
          <w:ilvl w:val="0"/>
          <w:numId w:val="15"/>
        </w:numPr>
        <w:rPr>
          <w:lang w:val="en-US"/>
        </w:rPr>
      </w:pPr>
      <w:r w:rsidRPr="00085B9A">
        <w:rPr>
          <w:lang w:val="en-US"/>
        </w:rPr>
        <w:t>Facilitated weekly and monthly business review meetings to keep SMEs, stakeholders, product managers, executive staff, and team members informed about goals, project status, issue resolution, and product demonstrations.</w:t>
      </w:r>
    </w:p>
    <w:p w14:paraId="4A610B4B" w14:textId="77777777" w:rsidR="00085B9A" w:rsidRDefault="00085B9A" w:rsidP="00085B9A">
      <w:pPr>
        <w:rPr>
          <w:lang w:val="en-US"/>
        </w:rPr>
      </w:pPr>
    </w:p>
    <w:p w14:paraId="5329F695" w14:textId="68B38779" w:rsidR="0098233F" w:rsidRPr="0072120A" w:rsidRDefault="0098233F" w:rsidP="00085B9A">
      <w:pPr>
        <w:rPr>
          <w:b/>
          <w:bCs/>
          <w:sz w:val="24"/>
          <w:szCs w:val="24"/>
        </w:rPr>
      </w:pPr>
      <w:r w:rsidRPr="0072120A">
        <w:rPr>
          <w:b/>
          <w:bCs/>
          <w:sz w:val="24"/>
          <w:szCs w:val="24"/>
        </w:rPr>
        <w:t>Certifications:</w:t>
      </w:r>
    </w:p>
    <w:p w14:paraId="187ED0D4" w14:textId="79B78AC6" w:rsidR="0098233F" w:rsidRDefault="00AF6E37" w:rsidP="00AF6E37">
      <w:pPr>
        <w:pStyle w:val="ListParagraph"/>
        <w:numPr>
          <w:ilvl w:val="0"/>
          <w:numId w:val="2"/>
        </w:numPr>
      </w:pPr>
      <w:r>
        <w:lastRenderedPageBreak/>
        <w:t>Certified Pega Business Analyst from Pega Systems (CPBA)</w:t>
      </w:r>
    </w:p>
    <w:p w14:paraId="0EF6D5CB" w14:textId="0E364954" w:rsidR="00AF6E37" w:rsidRDefault="00AF6E37" w:rsidP="00AF6E37">
      <w:pPr>
        <w:pStyle w:val="ListParagraph"/>
        <w:numPr>
          <w:ilvl w:val="0"/>
          <w:numId w:val="2"/>
        </w:numPr>
      </w:pPr>
      <w:r>
        <w:t>Certified Scrum Master from Scrum Alliance (CSM)</w:t>
      </w:r>
    </w:p>
    <w:p w14:paraId="674C9CFD" w14:textId="475953CD" w:rsidR="00AF6E37" w:rsidRPr="0072120A" w:rsidRDefault="00CE2BAA" w:rsidP="00AF6E37">
      <w:pPr>
        <w:rPr>
          <w:b/>
          <w:bCs/>
          <w:sz w:val="24"/>
          <w:szCs w:val="24"/>
        </w:rPr>
      </w:pPr>
      <w:r w:rsidRPr="0072120A">
        <w:rPr>
          <w:b/>
          <w:bCs/>
          <w:sz w:val="24"/>
          <w:szCs w:val="24"/>
        </w:rPr>
        <w:t>Technical Skills:</w:t>
      </w:r>
    </w:p>
    <w:p w14:paraId="337A4049" w14:textId="35F2BE08" w:rsidR="00CE2BAA" w:rsidRDefault="00CE2BAA" w:rsidP="0072120A">
      <w:pPr>
        <w:spacing w:after="0"/>
      </w:pPr>
      <w:r w:rsidRPr="00DF0C98">
        <w:rPr>
          <w:b/>
          <w:bCs/>
        </w:rPr>
        <w:t>Requirement Management Tools</w:t>
      </w:r>
      <w:r>
        <w:t>:</w:t>
      </w:r>
      <w:r w:rsidR="00DF0C98">
        <w:t xml:space="preserve"> </w:t>
      </w:r>
      <w:r w:rsidR="001542D0">
        <w:t>MS-Word, MS-Excel</w:t>
      </w:r>
      <w:r w:rsidR="00262046">
        <w:t>, MS-PowerPoint</w:t>
      </w:r>
    </w:p>
    <w:p w14:paraId="1A677D7E" w14:textId="6086EEB1" w:rsidR="00CE2BAA" w:rsidRDefault="00CE2BAA" w:rsidP="0072120A">
      <w:pPr>
        <w:spacing w:after="0"/>
      </w:pPr>
      <w:r w:rsidRPr="00DF0C98">
        <w:rPr>
          <w:b/>
          <w:bCs/>
        </w:rPr>
        <w:t>Methodologies</w:t>
      </w:r>
      <w:r>
        <w:t>:</w:t>
      </w:r>
      <w:r w:rsidR="001542D0">
        <w:t xml:space="preserve"> Agile, Waterfall</w:t>
      </w:r>
    </w:p>
    <w:p w14:paraId="7A70B870" w14:textId="38E25AD8" w:rsidR="00CE2BAA" w:rsidRPr="00DF0C98" w:rsidRDefault="00CE2BAA" w:rsidP="0072120A">
      <w:pPr>
        <w:spacing w:after="0"/>
        <w:rPr>
          <w:b/>
          <w:bCs/>
        </w:rPr>
      </w:pPr>
      <w:r w:rsidRPr="00DF0C98">
        <w:rPr>
          <w:b/>
          <w:bCs/>
        </w:rPr>
        <w:t>Languages:</w:t>
      </w:r>
      <w:r w:rsidR="001542D0">
        <w:rPr>
          <w:b/>
          <w:bCs/>
        </w:rPr>
        <w:t xml:space="preserve"> </w:t>
      </w:r>
      <w:r w:rsidR="001542D0" w:rsidRPr="001542D0">
        <w:t>SQL, XML</w:t>
      </w:r>
      <w:r w:rsidR="001542D0">
        <w:t>, UML</w:t>
      </w:r>
    </w:p>
    <w:p w14:paraId="47C1C817" w14:textId="38BBFF0C" w:rsidR="00CE2BAA" w:rsidRPr="00DF0C98" w:rsidRDefault="00CE2BAA" w:rsidP="0072120A">
      <w:pPr>
        <w:spacing w:after="0"/>
        <w:rPr>
          <w:b/>
          <w:bCs/>
        </w:rPr>
      </w:pPr>
      <w:r w:rsidRPr="00DF0C98">
        <w:rPr>
          <w:b/>
          <w:bCs/>
        </w:rPr>
        <w:t>Business Modelling Tools:</w:t>
      </w:r>
      <w:r w:rsidR="00C6402E">
        <w:rPr>
          <w:b/>
          <w:bCs/>
        </w:rPr>
        <w:t xml:space="preserve"> </w:t>
      </w:r>
      <w:r w:rsidR="00C6402E" w:rsidRPr="00C6402E">
        <w:t>JIRA, Confluence, MS-Visio, Miro</w:t>
      </w:r>
    </w:p>
    <w:p w14:paraId="2EBECDAE" w14:textId="679339C0" w:rsidR="00CE2BAA" w:rsidRPr="00DF0C98" w:rsidRDefault="00CE2BAA" w:rsidP="0072120A">
      <w:pPr>
        <w:spacing w:after="0"/>
        <w:rPr>
          <w:b/>
          <w:bCs/>
        </w:rPr>
      </w:pPr>
      <w:r w:rsidRPr="00DF0C98">
        <w:rPr>
          <w:b/>
          <w:bCs/>
        </w:rPr>
        <w:t>Project Management Tools:</w:t>
      </w:r>
      <w:r w:rsidR="00C6402E">
        <w:rPr>
          <w:b/>
          <w:bCs/>
        </w:rPr>
        <w:t xml:space="preserve"> </w:t>
      </w:r>
      <w:r w:rsidR="00C6402E" w:rsidRPr="00C6402E">
        <w:t>MS-Excel</w:t>
      </w:r>
    </w:p>
    <w:p w14:paraId="75CA43AE" w14:textId="099B14CB" w:rsidR="00CE2BAA" w:rsidRDefault="00CE2BAA" w:rsidP="0072120A">
      <w:pPr>
        <w:spacing w:after="0"/>
      </w:pPr>
      <w:r w:rsidRPr="00DF0C98">
        <w:rPr>
          <w:b/>
          <w:bCs/>
        </w:rPr>
        <w:t>Database</w:t>
      </w:r>
      <w:r>
        <w:t>:</w:t>
      </w:r>
      <w:r w:rsidR="00262046">
        <w:t xml:space="preserve"> SQL Server, MS-Access</w:t>
      </w:r>
    </w:p>
    <w:p w14:paraId="43599FE9" w14:textId="0D8D8116" w:rsidR="00CE2BAA" w:rsidRDefault="00CE2BAA" w:rsidP="0072120A">
      <w:pPr>
        <w:spacing w:after="0"/>
      </w:pPr>
      <w:r w:rsidRPr="00DF0C98">
        <w:rPr>
          <w:b/>
          <w:bCs/>
        </w:rPr>
        <w:t>General</w:t>
      </w:r>
      <w:r>
        <w:t>:</w:t>
      </w:r>
      <w:r w:rsidR="00262046">
        <w:t xml:space="preserve"> MS-Office</w:t>
      </w:r>
    </w:p>
    <w:p w14:paraId="1114205D" w14:textId="77777777" w:rsidR="004E651B" w:rsidRDefault="004E651B" w:rsidP="00AF6E37"/>
    <w:p w14:paraId="0B99FC11" w14:textId="5E620C19" w:rsidR="004E651B" w:rsidRPr="0072120A" w:rsidRDefault="004E651B" w:rsidP="00AF6E37">
      <w:pPr>
        <w:rPr>
          <w:b/>
          <w:bCs/>
          <w:sz w:val="24"/>
          <w:szCs w:val="24"/>
        </w:rPr>
      </w:pPr>
      <w:r w:rsidRPr="0072120A">
        <w:rPr>
          <w:b/>
          <w:bCs/>
          <w:sz w:val="24"/>
          <w:szCs w:val="24"/>
        </w:rPr>
        <w:t>Education:</w:t>
      </w:r>
    </w:p>
    <w:p w14:paraId="5B22B670" w14:textId="1B7C8399" w:rsidR="004E651B" w:rsidRDefault="004E651B" w:rsidP="00917579">
      <w:pPr>
        <w:pStyle w:val="ListParagraph"/>
        <w:numPr>
          <w:ilvl w:val="0"/>
          <w:numId w:val="3"/>
        </w:numPr>
      </w:pPr>
      <w:r w:rsidRPr="00917579">
        <w:rPr>
          <w:b/>
          <w:bCs/>
        </w:rPr>
        <w:t>Master of Science</w:t>
      </w:r>
      <w:r>
        <w:t xml:space="preserve"> in Information Technology from University of Madras</w:t>
      </w:r>
      <w:r w:rsidR="00F02BF3">
        <w:t xml:space="preserve"> 2007-2009</w:t>
      </w:r>
    </w:p>
    <w:p w14:paraId="0265BD57" w14:textId="5A72AA97" w:rsidR="00F02BF3" w:rsidRDefault="00F02BF3" w:rsidP="00917579">
      <w:pPr>
        <w:pStyle w:val="ListParagraph"/>
        <w:numPr>
          <w:ilvl w:val="0"/>
          <w:numId w:val="3"/>
        </w:numPr>
      </w:pPr>
      <w:r w:rsidRPr="00917579">
        <w:rPr>
          <w:b/>
          <w:bCs/>
        </w:rPr>
        <w:t>Bachelor of Computer Science</w:t>
      </w:r>
      <w:r>
        <w:t xml:space="preserve"> from Sri </w:t>
      </w:r>
      <w:r w:rsidR="00917579">
        <w:t>Venkateshwara</w:t>
      </w:r>
      <w:r>
        <w:t xml:space="preserve"> University</w:t>
      </w:r>
      <w:r w:rsidR="00917579">
        <w:t xml:space="preserve"> 2003-2006</w:t>
      </w:r>
    </w:p>
    <w:p w14:paraId="42663A6D" w14:textId="77777777" w:rsidR="00917579" w:rsidRDefault="00917579" w:rsidP="00917579"/>
    <w:p w14:paraId="24678BBA" w14:textId="5A859EC5" w:rsidR="00917579" w:rsidRDefault="00285FA3" w:rsidP="00917579">
      <w:pPr>
        <w:rPr>
          <w:b/>
          <w:bCs/>
          <w:sz w:val="24"/>
          <w:szCs w:val="24"/>
        </w:rPr>
      </w:pPr>
      <w:r w:rsidRPr="0072120A">
        <w:rPr>
          <w:b/>
          <w:bCs/>
          <w:sz w:val="24"/>
          <w:szCs w:val="24"/>
        </w:rPr>
        <w:t>Professional Experience:</w:t>
      </w:r>
    </w:p>
    <w:p w14:paraId="256051FD" w14:textId="7136A142" w:rsidR="006C7933" w:rsidRDefault="00702DF4" w:rsidP="007E1C1D">
      <w:pPr>
        <w:spacing w:after="0"/>
        <w:rPr>
          <w:b/>
          <w:bCs/>
        </w:rPr>
      </w:pPr>
      <w:r>
        <w:rPr>
          <w:b/>
          <w:bCs/>
        </w:rPr>
        <w:t xml:space="preserve">Client </w:t>
      </w:r>
      <w:r w:rsidR="00403E95">
        <w:rPr>
          <w:b/>
          <w:bCs/>
        </w:rPr>
        <w:t>–</w:t>
      </w:r>
      <w:r>
        <w:rPr>
          <w:b/>
          <w:bCs/>
        </w:rPr>
        <w:t xml:space="preserve"> </w:t>
      </w:r>
      <w:r w:rsidR="00403E95">
        <w:rPr>
          <w:b/>
          <w:bCs/>
        </w:rPr>
        <w:t>Texas Alcoholic Beverage Commission</w:t>
      </w:r>
    </w:p>
    <w:p w14:paraId="7C7351FD" w14:textId="38323F20" w:rsidR="006C7933" w:rsidRDefault="00702DF4" w:rsidP="007E1C1D">
      <w:pPr>
        <w:spacing w:after="0"/>
        <w:rPr>
          <w:b/>
          <w:bCs/>
        </w:rPr>
      </w:pPr>
      <w:r>
        <w:rPr>
          <w:b/>
          <w:bCs/>
        </w:rPr>
        <w:t xml:space="preserve">Role </w:t>
      </w:r>
      <w:r w:rsidR="00E936FC">
        <w:rPr>
          <w:b/>
          <w:bCs/>
        </w:rPr>
        <w:t>–</w:t>
      </w:r>
      <w:r>
        <w:rPr>
          <w:b/>
          <w:bCs/>
        </w:rPr>
        <w:t xml:space="preserve"> </w:t>
      </w:r>
      <w:r w:rsidR="008F13A9">
        <w:rPr>
          <w:b/>
          <w:bCs/>
        </w:rPr>
        <w:t>Scrum Master</w:t>
      </w:r>
    </w:p>
    <w:p w14:paraId="1B0A1391" w14:textId="77777777" w:rsidR="00403E95" w:rsidRDefault="00403E95" w:rsidP="00403E95">
      <w:pPr>
        <w:spacing w:after="0"/>
        <w:rPr>
          <w:b/>
          <w:bCs/>
        </w:rPr>
      </w:pPr>
      <w:r>
        <w:rPr>
          <w:b/>
          <w:bCs/>
        </w:rPr>
        <w:t>Duration – Mar 2024 to Till Date</w:t>
      </w:r>
    </w:p>
    <w:p w14:paraId="09F2ED9E" w14:textId="662CA282" w:rsidR="00A60900" w:rsidRDefault="00A60900" w:rsidP="00403E95">
      <w:pPr>
        <w:spacing w:after="0"/>
        <w:rPr>
          <w:b/>
          <w:bCs/>
        </w:rPr>
      </w:pPr>
      <w:r>
        <w:rPr>
          <w:b/>
          <w:bCs/>
        </w:rPr>
        <w:t>Location: Austin, Texas</w:t>
      </w:r>
    </w:p>
    <w:p w14:paraId="774F42A0" w14:textId="36BBE7BE" w:rsidR="006C7933" w:rsidRDefault="006C7933" w:rsidP="007E1C1D">
      <w:pPr>
        <w:spacing w:after="0"/>
        <w:rPr>
          <w:b/>
          <w:bCs/>
        </w:rPr>
      </w:pPr>
    </w:p>
    <w:p w14:paraId="61B621FD" w14:textId="27F1B18E" w:rsidR="006C7933" w:rsidRPr="00F44FC0" w:rsidRDefault="006C7933" w:rsidP="007E1C1D">
      <w:pPr>
        <w:spacing w:after="0"/>
      </w:pPr>
      <w:r>
        <w:rPr>
          <w:b/>
          <w:bCs/>
        </w:rPr>
        <w:t xml:space="preserve">Project: </w:t>
      </w:r>
      <w:r w:rsidR="00F44FC0">
        <w:t>The primary objective of this project is to focus on the key business functions such as Regulatory oversight, Licensing and Permits, Enforcement efforts, Economic Impact, Education and outreach. It aims to provide a comprehensive understanding in regulating the alcohol industry.</w:t>
      </w:r>
      <w:r w:rsidR="00F44FC0" w:rsidRPr="00F44FC0">
        <w:t xml:space="preserve"> </w:t>
      </w:r>
      <w:r w:rsidR="00F44FC0">
        <w:t>By examining its functions, impact, and challenges, the project seeks to contribute to informed policymaking and support efforts to ensure responsible alcohol practices and public safety.</w:t>
      </w:r>
    </w:p>
    <w:p w14:paraId="5BB8EBE1" w14:textId="77777777" w:rsidR="006C7933" w:rsidRDefault="006C7933" w:rsidP="007E1C1D">
      <w:pPr>
        <w:spacing w:after="0"/>
        <w:rPr>
          <w:b/>
          <w:bCs/>
        </w:rPr>
      </w:pPr>
    </w:p>
    <w:p w14:paraId="2D538D7D" w14:textId="77777777" w:rsidR="006C7933" w:rsidRDefault="006C7933" w:rsidP="006C7933">
      <w:pPr>
        <w:spacing w:after="0"/>
        <w:rPr>
          <w:b/>
          <w:bCs/>
        </w:rPr>
      </w:pPr>
      <w:r w:rsidRPr="000415AB">
        <w:rPr>
          <w:b/>
          <w:bCs/>
        </w:rPr>
        <w:t>Responsibilities:</w:t>
      </w:r>
    </w:p>
    <w:p w14:paraId="330115CD" w14:textId="3ED978E6" w:rsidR="006720B8" w:rsidRPr="006720B8" w:rsidRDefault="006720B8" w:rsidP="006720B8">
      <w:pPr>
        <w:pStyle w:val="ListParagraph"/>
        <w:numPr>
          <w:ilvl w:val="0"/>
          <w:numId w:val="14"/>
        </w:numPr>
        <w:rPr>
          <w:lang w:val="en-US"/>
        </w:rPr>
      </w:pPr>
      <w:r w:rsidRPr="006720B8">
        <w:rPr>
          <w:lang w:val="en-US"/>
        </w:rPr>
        <w:t xml:space="preserve">Lead cross-functional teams of </w:t>
      </w:r>
      <w:r w:rsidRPr="006720B8">
        <w:rPr>
          <w:b/>
          <w:bCs/>
          <w:lang w:val="en-US"/>
        </w:rPr>
        <w:t>developers, analysts, and QA specialists</w:t>
      </w:r>
      <w:r w:rsidRPr="006720B8">
        <w:rPr>
          <w:lang w:val="en-US"/>
        </w:rPr>
        <w:t xml:space="preserve"> in the execution of </w:t>
      </w:r>
      <w:r w:rsidRPr="006720B8">
        <w:rPr>
          <w:b/>
          <w:bCs/>
          <w:lang w:val="en-US"/>
        </w:rPr>
        <w:t>software application project</w:t>
      </w:r>
      <w:r w:rsidRPr="006720B8">
        <w:rPr>
          <w:lang w:val="en-US"/>
        </w:rPr>
        <w:t xml:space="preserve">s, ensuring adherence to </w:t>
      </w:r>
      <w:r w:rsidRPr="006720B8">
        <w:rPr>
          <w:b/>
          <w:bCs/>
          <w:lang w:val="en-US"/>
        </w:rPr>
        <w:t>SDLC and PMLC processes</w:t>
      </w:r>
      <w:r w:rsidRPr="006720B8">
        <w:rPr>
          <w:lang w:val="en-US"/>
        </w:rPr>
        <w:t>.</w:t>
      </w:r>
    </w:p>
    <w:p w14:paraId="4BAE29B8" w14:textId="2BB5F7DA" w:rsidR="006720B8" w:rsidRPr="006720B8" w:rsidRDefault="006720B8" w:rsidP="006720B8">
      <w:pPr>
        <w:pStyle w:val="ListParagraph"/>
        <w:numPr>
          <w:ilvl w:val="0"/>
          <w:numId w:val="14"/>
        </w:numPr>
        <w:rPr>
          <w:lang w:val="en-US"/>
        </w:rPr>
      </w:pPr>
      <w:r w:rsidRPr="006720B8">
        <w:rPr>
          <w:lang w:val="en-US"/>
        </w:rPr>
        <w:t xml:space="preserve">Implement </w:t>
      </w:r>
      <w:r w:rsidRPr="006720B8">
        <w:rPr>
          <w:b/>
          <w:bCs/>
          <w:lang w:val="en-US"/>
        </w:rPr>
        <w:t>Agile Scrum methodology</w:t>
      </w:r>
      <w:r w:rsidRPr="006720B8">
        <w:rPr>
          <w:lang w:val="en-US"/>
        </w:rPr>
        <w:t xml:space="preserve"> to facilitate </w:t>
      </w:r>
      <w:r w:rsidRPr="006720B8">
        <w:rPr>
          <w:b/>
          <w:bCs/>
          <w:lang w:val="en-US"/>
        </w:rPr>
        <w:t>iterative development and continuous improvement</w:t>
      </w:r>
      <w:r w:rsidRPr="006720B8">
        <w:rPr>
          <w:lang w:val="en-US"/>
        </w:rPr>
        <w:t>, resulting in a 20% increase in team productivity.</w:t>
      </w:r>
    </w:p>
    <w:p w14:paraId="73836649" w14:textId="6DA5A5AC" w:rsidR="006720B8" w:rsidRPr="006720B8" w:rsidRDefault="006720B8" w:rsidP="006720B8">
      <w:pPr>
        <w:pStyle w:val="ListParagraph"/>
        <w:numPr>
          <w:ilvl w:val="0"/>
          <w:numId w:val="14"/>
        </w:numPr>
        <w:rPr>
          <w:lang w:val="en-US"/>
        </w:rPr>
      </w:pPr>
      <w:r w:rsidRPr="006720B8">
        <w:rPr>
          <w:lang w:val="en-US"/>
        </w:rPr>
        <w:t xml:space="preserve">Manage project deliverables and timelines using the Texas Project Delivery Framework, successfully delivering </w:t>
      </w:r>
      <w:r>
        <w:rPr>
          <w:lang w:val="en-US"/>
        </w:rPr>
        <w:t>5</w:t>
      </w:r>
      <w:r w:rsidRPr="006720B8">
        <w:rPr>
          <w:lang w:val="en-US"/>
        </w:rPr>
        <w:t>+ major projects on time and within budget.</w:t>
      </w:r>
    </w:p>
    <w:p w14:paraId="12F7F4AF" w14:textId="6AA88E1E" w:rsidR="006720B8" w:rsidRPr="006720B8" w:rsidRDefault="006720B8" w:rsidP="006720B8">
      <w:pPr>
        <w:pStyle w:val="ListParagraph"/>
        <w:numPr>
          <w:ilvl w:val="0"/>
          <w:numId w:val="14"/>
        </w:numPr>
        <w:rPr>
          <w:lang w:val="en-US"/>
        </w:rPr>
      </w:pPr>
      <w:r w:rsidRPr="006720B8">
        <w:rPr>
          <w:lang w:val="en-US"/>
        </w:rPr>
        <w:t xml:space="preserve">Collaborate with stakeholders to define </w:t>
      </w:r>
      <w:r w:rsidRPr="006720B8">
        <w:rPr>
          <w:b/>
          <w:bCs/>
          <w:lang w:val="en-US"/>
        </w:rPr>
        <w:t>project scope, objectives, and requirements for Major Information Resources Projects</w:t>
      </w:r>
      <w:r w:rsidRPr="006720B8">
        <w:rPr>
          <w:lang w:val="en-US"/>
        </w:rPr>
        <w:t>, achieving a 95% client satisfaction rate.</w:t>
      </w:r>
    </w:p>
    <w:p w14:paraId="10C6CDFA" w14:textId="7EAA4652" w:rsidR="006720B8" w:rsidRDefault="006720B8" w:rsidP="006720B8">
      <w:pPr>
        <w:pStyle w:val="ListParagraph"/>
        <w:numPr>
          <w:ilvl w:val="0"/>
          <w:numId w:val="14"/>
        </w:numPr>
        <w:spacing w:after="0"/>
      </w:pPr>
      <w:r w:rsidRPr="006720B8">
        <w:rPr>
          <w:lang w:val="en-US"/>
        </w:rPr>
        <w:t xml:space="preserve">Conduct regular </w:t>
      </w:r>
      <w:r w:rsidRPr="006720B8">
        <w:rPr>
          <w:b/>
          <w:bCs/>
          <w:lang w:val="en-US"/>
        </w:rPr>
        <w:t>risk assessments</w:t>
      </w:r>
      <w:r w:rsidRPr="006720B8">
        <w:rPr>
          <w:lang w:val="en-US"/>
        </w:rPr>
        <w:t xml:space="preserve"> and mitigation planning to address potential project challenges, reducing project risks by 15%.</w:t>
      </w:r>
    </w:p>
    <w:p w14:paraId="27A28B5A" w14:textId="501D5806" w:rsidR="00F440BA" w:rsidRDefault="00F440BA" w:rsidP="00F440BA">
      <w:pPr>
        <w:pStyle w:val="ListParagraph"/>
        <w:numPr>
          <w:ilvl w:val="0"/>
          <w:numId w:val="14"/>
        </w:numPr>
        <w:spacing w:after="0"/>
      </w:pPr>
      <w:r>
        <w:t>Organize and lead workshops to elicit requirements, brainstorm solutions, and validate findings with TABC’s teams.</w:t>
      </w:r>
    </w:p>
    <w:p w14:paraId="2D144437" w14:textId="77777777" w:rsidR="00F440BA" w:rsidRDefault="00F440BA" w:rsidP="00F440BA">
      <w:pPr>
        <w:pStyle w:val="ListParagraph"/>
        <w:numPr>
          <w:ilvl w:val="0"/>
          <w:numId w:val="14"/>
        </w:numPr>
        <w:spacing w:after="0"/>
      </w:pPr>
      <w:r>
        <w:t>Assess TABC’s current processes, systems, and pain points to identify areas for improvement and recommend solutions.</w:t>
      </w:r>
    </w:p>
    <w:p w14:paraId="7D89BFC1" w14:textId="2CE214ED" w:rsidR="00F440BA" w:rsidRDefault="006720B8" w:rsidP="00F440BA">
      <w:pPr>
        <w:pStyle w:val="ListParagraph"/>
        <w:numPr>
          <w:ilvl w:val="0"/>
          <w:numId w:val="14"/>
        </w:numPr>
        <w:spacing w:after="0"/>
      </w:pPr>
      <w:r>
        <w:rPr>
          <w:b/>
          <w:bCs/>
        </w:rPr>
        <w:t>A</w:t>
      </w:r>
      <w:r w:rsidR="00F440BA" w:rsidRPr="00F440BA">
        <w:rPr>
          <w:b/>
          <w:bCs/>
        </w:rPr>
        <w:t>nalyse business process</w:t>
      </w:r>
      <w:r w:rsidR="00F440BA">
        <w:t xml:space="preserve"> models to identify inefficiencies and propose enhancements.</w:t>
      </w:r>
    </w:p>
    <w:p w14:paraId="288E3DC9" w14:textId="77777777" w:rsidR="00F440BA" w:rsidRDefault="00F440BA" w:rsidP="00F440BA">
      <w:pPr>
        <w:pStyle w:val="ListParagraph"/>
        <w:numPr>
          <w:ilvl w:val="0"/>
          <w:numId w:val="14"/>
        </w:numPr>
        <w:spacing w:after="0"/>
      </w:pPr>
      <w:r>
        <w:lastRenderedPageBreak/>
        <w:t xml:space="preserve">Provide actionable recommendations for </w:t>
      </w:r>
      <w:r w:rsidRPr="00F440BA">
        <w:rPr>
          <w:b/>
          <w:bCs/>
        </w:rPr>
        <w:t>process improvements, system enhancements, and operational efficiencies</w:t>
      </w:r>
      <w:r>
        <w:t>.</w:t>
      </w:r>
    </w:p>
    <w:p w14:paraId="73E5066F" w14:textId="400C8816" w:rsidR="00F440BA" w:rsidRDefault="00F440BA" w:rsidP="00F440BA">
      <w:pPr>
        <w:pStyle w:val="ListParagraph"/>
        <w:numPr>
          <w:ilvl w:val="0"/>
          <w:numId w:val="14"/>
        </w:numPr>
        <w:spacing w:after="0"/>
      </w:pPr>
      <w:r>
        <w:t xml:space="preserve">Work closely with </w:t>
      </w:r>
      <w:r w:rsidRPr="006720B8">
        <w:rPr>
          <w:b/>
          <w:bCs/>
        </w:rPr>
        <w:t>developers, QA analysts, and other team members</w:t>
      </w:r>
      <w:r>
        <w:t xml:space="preserve"> to ensure alignment with business requirements and project goals.</w:t>
      </w:r>
    </w:p>
    <w:p w14:paraId="3434B5EE" w14:textId="77777777" w:rsidR="00F440BA" w:rsidRDefault="00F440BA" w:rsidP="00F440BA">
      <w:pPr>
        <w:pStyle w:val="ListParagraph"/>
        <w:numPr>
          <w:ilvl w:val="0"/>
          <w:numId w:val="14"/>
        </w:numPr>
        <w:spacing w:after="0"/>
      </w:pPr>
      <w:r>
        <w:t xml:space="preserve">Monitor </w:t>
      </w:r>
      <w:r w:rsidRPr="00F440BA">
        <w:rPr>
          <w:b/>
          <w:bCs/>
        </w:rPr>
        <w:t>project progress</w:t>
      </w:r>
      <w:r>
        <w:t>, manage issues, and ensure that deliverables meet the agreed-upon standards and deadlines.</w:t>
      </w:r>
    </w:p>
    <w:p w14:paraId="65342AA0" w14:textId="77777777" w:rsidR="00F440BA" w:rsidRDefault="00F440BA" w:rsidP="00F440BA">
      <w:pPr>
        <w:pStyle w:val="ListParagraph"/>
        <w:numPr>
          <w:ilvl w:val="0"/>
          <w:numId w:val="14"/>
        </w:numPr>
        <w:spacing w:after="0"/>
      </w:pPr>
      <w:r>
        <w:t xml:space="preserve">Ensure that developed solutions meet TABC’s requirements through </w:t>
      </w:r>
      <w:r w:rsidRPr="00F440BA">
        <w:rPr>
          <w:b/>
          <w:bCs/>
        </w:rPr>
        <w:t>review sessions, testing, and validation processes</w:t>
      </w:r>
      <w:r>
        <w:t>.</w:t>
      </w:r>
    </w:p>
    <w:p w14:paraId="1D541AB0" w14:textId="77777777" w:rsidR="00F440BA" w:rsidRDefault="00F440BA" w:rsidP="00F440BA">
      <w:pPr>
        <w:pStyle w:val="ListParagraph"/>
        <w:numPr>
          <w:ilvl w:val="0"/>
          <w:numId w:val="14"/>
        </w:numPr>
        <w:spacing w:after="0"/>
      </w:pPr>
      <w:r>
        <w:t xml:space="preserve">Facilitate </w:t>
      </w:r>
      <w:r w:rsidRPr="00F440BA">
        <w:rPr>
          <w:b/>
          <w:bCs/>
        </w:rPr>
        <w:t>user acceptance testing (UAT)</w:t>
      </w:r>
      <w:r>
        <w:t xml:space="preserve"> by creating test cases, executing tests, and documenting results.</w:t>
      </w:r>
    </w:p>
    <w:p w14:paraId="3E908E41" w14:textId="77777777" w:rsidR="00F440BA" w:rsidRDefault="00F440BA" w:rsidP="00F440BA">
      <w:pPr>
        <w:pStyle w:val="ListParagraph"/>
        <w:numPr>
          <w:ilvl w:val="0"/>
          <w:numId w:val="14"/>
        </w:numPr>
        <w:spacing w:after="0"/>
      </w:pPr>
      <w:r>
        <w:t>Act as a liaison between TABC and technical teams to ensure effective communication and understanding of requirements and solutions.</w:t>
      </w:r>
    </w:p>
    <w:p w14:paraId="4AAE35EB" w14:textId="77777777" w:rsidR="00F440BA" w:rsidRDefault="00F440BA" w:rsidP="00F440BA">
      <w:pPr>
        <w:pStyle w:val="ListParagraph"/>
        <w:numPr>
          <w:ilvl w:val="0"/>
          <w:numId w:val="14"/>
        </w:numPr>
        <w:spacing w:after="0"/>
      </w:pPr>
      <w:r>
        <w:t>Set realistic expectations for project deliverables, timelines, and outcomes with stakeholders.</w:t>
      </w:r>
    </w:p>
    <w:p w14:paraId="18575E34" w14:textId="4ACFB1AD" w:rsidR="00F440BA" w:rsidRDefault="00F440BA" w:rsidP="00F440BA">
      <w:pPr>
        <w:pStyle w:val="ListParagraph"/>
        <w:numPr>
          <w:ilvl w:val="0"/>
          <w:numId w:val="14"/>
        </w:numPr>
        <w:spacing w:after="0"/>
      </w:pPr>
      <w:r>
        <w:t xml:space="preserve">Project documentation, including </w:t>
      </w:r>
      <w:r w:rsidRPr="00F440BA">
        <w:rPr>
          <w:b/>
          <w:bCs/>
        </w:rPr>
        <w:t>user guides, process maps, and system specifications</w:t>
      </w:r>
      <w:r>
        <w:t>, is accurate and up to date.</w:t>
      </w:r>
    </w:p>
    <w:p w14:paraId="6AC59E98" w14:textId="77777777" w:rsidR="00F440BA" w:rsidRDefault="00F440BA" w:rsidP="00F440BA">
      <w:pPr>
        <w:pStyle w:val="ListParagraph"/>
        <w:numPr>
          <w:ilvl w:val="0"/>
          <w:numId w:val="14"/>
        </w:numPr>
        <w:spacing w:after="0"/>
      </w:pPr>
      <w:r>
        <w:t>Proactively identify potential risks and issues that could impact project success.</w:t>
      </w:r>
    </w:p>
    <w:p w14:paraId="0FCFE40C" w14:textId="3A6225C7" w:rsidR="007E1C1D" w:rsidRPr="00F440BA" w:rsidRDefault="00F440BA" w:rsidP="00F440BA">
      <w:pPr>
        <w:pStyle w:val="ListParagraph"/>
        <w:numPr>
          <w:ilvl w:val="0"/>
          <w:numId w:val="14"/>
        </w:numPr>
        <w:spacing w:after="0"/>
        <w:rPr>
          <w:b/>
          <w:bCs/>
        </w:rPr>
      </w:pPr>
      <w:r>
        <w:t xml:space="preserve">Develop and maintain </w:t>
      </w:r>
      <w:r w:rsidRPr="00F440BA">
        <w:rPr>
          <w:b/>
          <w:bCs/>
        </w:rPr>
        <w:t>strong relationships</w:t>
      </w:r>
      <w:r>
        <w:t xml:space="preserve"> with TABC </w:t>
      </w:r>
      <w:r w:rsidRPr="00F440BA">
        <w:rPr>
          <w:b/>
          <w:bCs/>
        </w:rPr>
        <w:t>stakeholders</w:t>
      </w:r>
      <w:r>
        <w:t xml:space="preserve"> to understand their needs and ensure satisfaction.</w:t>
      </w:r>
    </w:p>
    <w:p w14:paraId="3614DF26" w14:textId="77777777" w:rsidR="00A74D9C" w:rsidRDefault="00A74D9C" w:rsidP="007E1C1D">
      <w:pPr>
        <w:spacing w:after="0"/>
        <w:rPr>
          <w:b/>
          <w:bCs/>
        </w:rPr>
      </w:pPr>
    </w:p>
    <w:p w14:paraId="73806B79" w14:textId="6754E2EA" w:rsidR="00A74D9C" w:rsidRDefault="00702DF4" w:rsidP="00A74D9C">
      <w:pPr>
        <w:spacing w:after="0"/>
        <w:rPr>
          <w:b/>
          <w:bCs/>
        </w:rPr>
      </w:pPr>
      <w:r>
        <w:rPr>
          <w:b/>
          <w:bCs/>
        </w:rPr>
        <w:t xml:space="preserve">Client - </w:t>
      </w:r>
      <w:r w:rsidR="00A74D9C">
        <w:rPr>
          <w:b/>
          <w:bCs/>
        </w:rPr>
        <w:t xml:space="preserve">Department of </w:t>
      </w:r>
      <w:r w:rsidR="00D95397">
        <w:rPr>
          <w:b/>
          <w:bCs/>
        </w:rPr>
        <w:t xml:space="preserve">Health and </w:t>
      </w:r>
      <w:r w:rsidR="00A74D9C">
        <w:rPr>
          <w:b/>
          <w:bCs/>
        </w:rPr>
        <w:t>Aged Care Quality Safety Commission</w:t>
      </w:r>
    </w:p>
    <w:p w14:paraId="20A7E656" w14:textId="02C1797A" w:rsidR="00A74D9C" w:rsidRDefault="00702DF4" w:rsidP="00A74D9C">
      <w:pPr>
        <w:spacing w:after="0"/>
        <w:rPr>
          <w:b/>
          <w:bCs/>
        </w:rPr>
      </w:pPr>
      <w:r>
        <w:rPr>
          <w:b/>
          <w:bCs/>
        </w:rPr>
        <w:t xml:space="preserve">Role </w:t>
      </w:r>
      <w:r w:rsidR="006720B8">
        <w:rPr>
          <w:b/>
          <w:bCs/>
        </w:rPr>
        <w:t>–</w:t>
      </w:r>
      <w:r>
        <w:rPr>
          <w:b/>
          <w:bCs/>
        </w:rPr>
        <w:t xml:space="preserve"> </w:t>
      </w:r>
      <w:r w:rsidR="00E720D2">
        <w:rPr>
          <w:b/>
          <w:bCs/>
        </w:rPr>
        <w:t>Scrum Master</w:t>
      </w:r>
    </w:p>
    <w:p w14:paraId="643C41F0" w14:textId="7990F2CA" w:rsidR="00A74D9C" w:rsidRDefault="00403E95" w:rsidP="00A74D9C">
      <w:pPr>
        <w:spacing w:after="0"/>
        <w:rPr>
          <w:b/>
          <w:bCs/>
        </w:rPr>
      </w:pPr>
      <w:r>
        <w:rPr>
          <w:b/>
          <w:bCs/>
        </w:rPr>
        <w:t>Duration – July 2023 to Mar 2024</w:t>
      </w:r>
    </w:p>
    <w:p w14:paraId="42FA86E7" w14:textId="77777777" w:rsidR="00A60900" w:rsidRDefault="00A60900" w:rsidP="00A60900">
      <w:pPr>
        <w:spacing w:after="0"/>
        <w:rPr>
          <w:b/>
          <w:bCs/>
        </w:rPr>
      </w:pPr>
      <w:r>
        <w:rPr>
          <w:b/>
          <w:bCs/>
        </w:rPr>
        <w:t>Location: Austin, Texas</w:t>
      </w:r>
    </w:p>
    <w:p w14:paraId="262B79F7" w14:textId="77777777" w:rsidR="00403E95" w:rsidRDefault="00403E95" w:rsidP="00A74D9C">
      <w:pPr>
        <w:spacing w:after="0"/>
        <w:rPr>
          <w:b/>
          <w:bCs/>
        </w:rPr>
      </w:pPr>
    </w:p>
    <w:p w14:paraId="76BA8613" w14:textId="3B2360D3" w:rsidR="00A74D9C" w:rsidRPr="00F44FC0" w:rsidRDefault="00A74D9C" w:rsidP="00A74D9C">
      <w:pPr>
        <w:spacing w:after="0"/>
      </w:pPr>
      <w:r>
        <w:rPr>
          <w:b/>
          <w:bCs/>
        </w:rPr>
        <w:t xml:space="preserve">Project: </w:t>
      </w:r>
      <w:r>
        <w:t>This project seeks to contribute to a deeper understanding of the Department of Aged Care Quality and Safety Commission's role in overseeing and improving aged care services in Australia. By examining its functions, impact, and challenges, the project aims to inform policy discussions and support efforts to ensure high-quality, safe, and dignified care for elderly Australians across the aged care sector.</w:t>
      </w:r>
    </w:p>
    <w:p w14:paraId="6CB68AB3" w14:textId="77777777" w:rsidR="00A74D9C" w:rsidRDefault="00A74D9C" w:rsidP="00A74D9C">
      <w:pPr>
        <w:spacing w:after="0"/>
        <w:rPr>
          <w:b/>
          <w:bCs/>
        </w:rPr>
      </w:pPr>
    </w:p>
    <w:p w14:paraId="31F3E259" w14:textId="77777777" w:rsidR="00A74D9C" w:rsidRDefault="00A74D9C" w:rsidP="00A74D9C">
      <w:pPr>
        <w:spacing w:after="0"/>
        <w:rPr>
          <w:b/>
          <w:bCs/>
        </w:rPr>
      </w:pPr>
      <w:r w:rsidRPr="000415AB">
        <w:rPr>
          <w:b/>
          <w:bCs/>
        </w:rPr>
        <w:t>Responsibilities:</w:t>
      </w:r>
    </w:p>
    <w:p w14:paraId="743F4AC5" w14:textId="77777777" w:rsidR="00A74D9C" w:rsidRDefault="00A74D9C" w:rsidP="00A74D9C">
      <w:pPr>
        <w:spacing w:after="0"/>
        <w:rPr>
          <w:b/>
          <w:bCs/>
        </w:rPr>
      </w:pPr>
    </w:p>
    <w:p w14:paraId="1243900C" w14:textId="0FA2ADC8" w:rsidR="006720B8" w:rsidRPr="006720B8" w:rsidRDefault="006720B8" w:rsidP="006720B8">
      <w:pPr>
        <w:pStyle w:val="ListParagraph"/>
        <w:numPr>
          <w:ilvl w:val="0"/>
          <w:numId w:val="13"/>
        </w:numPr>
        <w:rPr>
          <w:lang w:val="en-US"/>
        </w:rPr>
      </w:pPr>
      <w:r w:rsidRPr="006720B8">
        <w:rPr>
          <w:lang w:val="en-US"/>
        </w:rPr>
        <w:t xml:space="preserve">Oversaw software development teams through all phases of the </w:t>
      </w:r>
      <w:r w:rsidRPr="006720B8">
        <w:rPr>
          <w:b/>
          <w:bCs/>
          <w:lang w:val="en-US"/>
        </w:rPr>
        <w:t>SDLC</w:t>
      </w:r>
      <w:r w:rsidRPr="006720B8">
        <w:rPr>
          <w:lang w:val="en-US"/>
        </w:rPr>
        <w:t xml:space="preserve">, ensuring that all phases from </w:t>
      </w:r>
      <w:r w:rsidRPr="006720B8">
        <w:rPr>
          <w:b/>
          <w:bCs/>
          <w:lang w:val="en-US"/>
        </w:rPr>
        <w:t>planning to deployment</w:t>
      </w:r>
      <w:r w:rsidRPr="006720B8">
        <w:rPr>
          <w:lang w:val="en-US"/>
        </w:rPr>
        <w:t xml:space="preserve"> were executed efficiently.</w:t>
      </w:r>
    </w:p>
    <w:p w14:paraId="44F9CC8A" w14:textId="15D73921" w:rsidR="006720B8" w:rsidRPr="006720B8" w:rsidRDefault="006720B8" w:rsidP="006720B8">
      <w:pPr>
        <w:pStyle w:val="ListParagraph"/>
        <w:numPr>
          <w:ilvl w:val="0"/>
          <w:numId w:val="13"/>
        </w:numPr>
        <w:rPr>
          <w:lang w:val="en-US"/>
        </w:rPr>
      </w:pPr>
      <w:r w:rsidRPr="006720B8">
        <w:rPr>
          <w:lang w:val="en-US"/>
        </w:rPr>
        <w:t xml:space="preserve">Coordinated with </w:t>
      </w:r>
      <w:r w:rsidRPr="006720B8">
        <w:rPr>
          <w:b/>
          <w:bCs/>
          <w:lang w:val="en-US"/>
        </w:rPr>
        <w:t>project managers to integrate Agile Scrum practices</w:t>
      </w:r>
      <w:r w:rsidRPr="006720B8">
        <w:rPr>
          <w:lang w:val="en-US"/>
        </w:rPr>
        <w:t>, leading to enhanced project visibility and quicker delivery cycles.</w:t>
      </w:r>
    </w:p>
    <w:p w14:paraId="3E289C1B" w14:textId="7AC0C697" w:rsidR="006720B8" w:rsidRPr="006720B8" w:rsidRDefault="006720B8" w:rsidP="006720B8">
      <w:pPr>
        <w:pStyle w:val="ListParagraph"/>
        <w:numPr>
          <w:ilvl w:val="0"/>
          <w:numId w:val="13"/>
        </w:numPr>
        <w:rPr>
          <w:lang w:val="en-US"/>
        </w:rPr>
      </w:pPr>
      <w:r w:rsidRPr="006720B8">
        <w:rPr>
          <w:lang w:val="en-US"/>
        </w:rPr>
        <w:t xml:space="preserve">Managed </w:t>
      </w:r>
      <w:r w:rsidRPr="006720B8">
        <w:rPr>
          <w:b/>
          <w:bCs/>
          <w:lang w:val="en-US"/>
        </w:rPr>
        <w:t>project schedules, resource allocation, and budgeting for Major Information Resources Projects</w:t>
      </w:r>
      <w:r w:rsidRPr="006720B8">
        <w:rPr>
          <w:lang w:val="en-US"/>
        </w:rPr>
        <w:t>, contributing to a 30% reduction in project costs.</w:t>
      </w:r>
    </w:p>
    <w:p w14:paraId="36F986B5" w14:textId="7A9C3131" w:rsidR="006720B8" w:rsidRPr="006720B8" w:rsidRDefault="006720B8" w:rsidP="006720B8">
      <w:pPr>
        <w:pStyle w:val="ListParagraph"/>
        <w:numPr>
          <w:ilvl w:val="0"/>
          <w:numId w:val="13"/>
        </w:numPr>
        <w:rPr>
          <w:lang w:val="en-US"/>
        </w:rPr>
      </w:pPr>
      <w:r w:rsidRPr="006720B8">
        <w:rPr>
          <w:lang w:val="en-US"/>
        </w:rPr>
        <w:t xml:space="preserve">Developed and implemented </w:t>
      </w:r>
      <w:r w:rsidRPr="006720B8">
        <w:rPr>
          <w:b/>
          <w:bCs/>
          <w:lang w:val="en-US"/>
        </w:rPr>
        <w:t>process improvements</w:t>
      </w:r>
      <w:r w:rsidRPr="006720B8">
        <w:rPr>
          <w:lang w:val="en-US"/>
        </w:rPr>
        <w:t xml:space="preserve"> that increased team performance and project delivery speed by 25%.</w:t>
      </w:r>
    </w:p>
    <w:p w14:paraId="567C64EC" w14:textId="474F4C7F" w:rsidR="006720B8" w:rsidRDefault="006720B8" w:rsidP="006720B8">
      <w:pPr>
        <w:pStyle w:val="ListParagraph"/>
        <w:numPr>
          <w:ilvl w:val="0"/>
          <w:numId w:val="13"/>
        </w:numPr>
        <w:spacing w:after="0"/>
      </w:pPr>
      <w:r w:rsidRPr="006720B8">
        <w:rPr>
          <w:lang w:val="en-US"/>
        </w:rPr>
        <w:t>Mentored junior team members and facilitated knowledge sharing to enhance team capabilities and performance.</w:t>
      </w:r>
    </w:p>
    <w:p w14:paraId="3B244A9F" w14:textId="3BCD8537" w:rsidR="00A74D9C" w:rsidRPr="00D95397" w:rsidRDefault="00A74D9C" w:rsidP="00A74D9C">
      <w:pPr>
        <w:pStyle w:val="ListParagraph"/>
        <w:numPr>
          <w:ilvl w:val="0"/>
          <w:numId w:val="13"/>
        </w:numPr>
        <w:spacing w:after="0"/>
      </w:pPr>
      <w:r>
        <w:t xml:space="preserve">Driven the Business requirements session with key stakeholders and drafted all the High-Level Business Requirements in the lines of </w:t>
      </w:r>
      <w:r w:rsidRPr="00A81366">
        <w:rPr>
          <w:b/>
          <w:bCs/>
        </w:rPr>
        <w:t>Product Backlog</w:t>
      </w:r>
    </w:p>
    <w:p w14:paraId="59B04EE8" w14:textId="4D107DF6" w:rsidR="00D95397" w:rsidRDefault="00D95397" w:rsidP="00A74D9C">
      <w:pPr>
        <w:pStyle w:val="ListParagraph"/>
        <w:numPr>
          <w:ilvl w:val="0"/>
          <w:numId w:val="13"/>
        </w:numPr>
        <w:spacing w:after="0"/>
      </w:pPr>
      <w:r w:rsidRPr="00D95397">
        <w:t xml:space="preserve">Ensure that business processes and systems comply with relevant </w:t>
      </w:r>
      <w:r w:rsidRPr="00D95397">
        <w:rPr>
          <w:b/>
          <w:bCs/>
        </w:rPr>
        <w:t>health and aged care regulations and policies</w:t>
      </w:r>
      <w:r w:rsidRPr="00D95397">
        <w:t>.</w:t>
      </w:r>
    </w:p>
    <w:p w14:paraId="51A59F1A" w14:textId="63D9F62D" w:rsidR="00D95397" w:rsidRPr="00D95397" w:rsidRDefault="00D95397" w:rsidP="00A74D9C">
      <w:pPr>
        <w:pStyle w:val="ListParagraph"/>
        <w:numPr>
          <w:ilvl w:val="0"/>
          <w:numId w:val="13"/>
        </w:numPr>
        <w:spacing w:after="0"/>
      </w:pPr>
      <w:r w:rsidRPr="00D95397">
        <w:lastRenderedPageBreak/>
        <w:t>Support change management initiatives by preparing communication materials, training programs, and implementation plans.</w:t>
      </w:r>
    </w:p>
    <w:p w14:paraId="08514B23" w14:textId="792EE4D5" w:rsidR="00D95397" w:rsidRDefault="00D95397" w:rsidP="00A74D9C">
      <w:pPr>
        <w:pStyle w:val="ListParagraph"/>
        <w:numPr>
          <w:ilvl w:val="0"/>
          <w:numId w:val="13"/>
        </w:numPr>
        <w:spacing w:after="0"/>
      </w:pPr>
      <w:r w:rsidRPr="00D95397">
        <w:t xml:space="preserve">Work with </w:t>
      </w:r>
      <w:r w:rsidRPr="00D95397">
        <w:rPr>
          <w:b/>
          <w:bCs/>
        </w:rPr>
        <w:t>stakeholders</w:t>
      </w:r>
      <w:r w:rsidRPr="00D95397">
        <w:t>, including</w:t>
      </w:r>
      <w:r w:rsidRPr="00D95397">
        <w:rPr>
          <w:b/>
          <w:bCs/>
        </w:rPr>
        <w:t xml:space="preserve"> health professionals, administrators, and policy makers</w:t>
      </w:r>
      <w:r w:rsidRPr="00D95397">
        <w:t>, to identify business needs and system requirements.</w:t>
      </w:r>
    </w:p>
    <w:p w14:paraId="068C9CAB" w14:textId="2C0B36CE" w:rsidR="00D95397" w:rsidRDefault="00D95397" w:rsidP="00A74D9C">
      <w:pPr>
        <w:pStyle w:val="ListParagraph"/>
        <w:numPr>
          <w:ilvl w:val="0"/>
          <w:numId w:val="13"/>
        </w:numPr>
        <w:spacing w:after="0"/>
      </w:pPr>
      <w:r w:rsidRPr="00D95397">
        <w:t xml:space="preserve">Evaluate existing processes and </w:t>
      </w:r>
      <w:r w:rsidRPr="00D95397">
        <w:rPr>
          <w:b/>
          <w:bCs/>
        </w:rPr>
        <w:t>workflows</w:t>
      </w:r>
      <w:r w:rsidRPr="00D95397">
        <w:t xml:space="preserve"> to identify areas for improvement.</w:t>
      </w:r>
    </w:p>
    <w:p w14:paraId="19BCADC9" w14:textId="3425E772" w:rsidR="00D95397" w:rsidRDefault="00D95397" w:rsidP="00A74D9C">
      <w:pPr>
        <w:pStyle w:val="ListParagraph"/>
        <w:numPr>
          <w:ilvl w:val="0"/>
          <w:numId w:val="13"/>
        </w:numPr>
        <w:spacing w:after="0"/>
      </w:pPr>
      <w:r w:rsidRPr="00D95397">
        <w:t xml:space="preserve">Propose solutions to enhance </w:t>
      </w:r>
      <w:r w:rsidRPr="00D95397">
        <w:rPr>
          <w:b/>
          <w:bCs/>
        </w:rPr>
        <w:t>efficiency</w:t>
      </w:r>
      <w:r w:rsidRPr="00D95397">
        <w:t xml:space="preserve">, </w:t>
      </w:r>
      <w:r w:rsidRPr="00D95397">
        <w:rPr>
          <w:b/>
          <w:bCs/>
        </w:rPr>
        <w:t>reduce costs, and improve service delivery</w:t>
      </w:r>
      <w:r w:rsidRPr="00D95397">
        <w:t>.</w:t>
      </w:r>
    </w:p>
    <w:p w14:paraId="2A39DE41" w14:textId="63D4CA0E" w:rsidR="00D95397" w:rsidRDefault="00D95397" w:rsidP="00A74D9C">
      <w:pPr>
        <w:pStyle w:val="ListParagraph"/>
        <w:numPr>
          <w:ilvl w:val="0"/>
          <w:numId w:val="13"/>
        </w:numPr>
        <w:spacing w:after="0"/>
      </w:pPr>
      <w:r w:rsidRPr="00D95397">
        <w:t xml:space="preserve">Gather and analyse data relevant to </w:t>
      </w:r>
      <w:r w:rsidRPr="00D95397">
        <w:rPr>
          <w:b/>
          <w:bCs/>
        </w:rPr>
        <w:t>health and aged care services</w:t>
      </w:r>
      <w:r w:rsidRPr="00D95397">
        <w:t xml:space="preserve"> to support decision-making.</w:t>
      </w:r>
    </w:p>
    <w:p w14:paraId="72D7FAAD" w14:textId="79F2055D" w:rsidR="00D95397" w:rsidRDefault="00D95397" w:rsidP="00D95397">
      <w:pPr>
        <w:pStyle w:val="ListParagraph"/>
        <w:numPr>
          <w:ilvl w:val="0"/>
          <w:numId w:val="13"/>
        </w:numPr>
        <w:spacing w:after="0"/>
      </w:pPr>
      <w:r w:rsidRPr="00D95397">
        <w:t xml:space="preserve">Prepare </w:t>
      </w:r>
      <w:r w:rsidRPr="00D95397">
        <w:rPr>
          <w:b/>
          <w:bCs/>
        </w:rPr>
        <w:t>reports</w:t>
      </w:r>
      <w:r w:rsidRPr="00D95397">
        <w:t xml:space="preserve"> and presentations that summarize findings and recommend actions based on </w:t>
      </w:r>
      <w:r w:rsidRPr="00D95397">
        <w:rPr>
          <w:b/>
          <w:bCs/>
        </w:rPr>
        <w:t>data analysis</w:t>
      </w:r>
      <w:r w:rsidRPr="00D95397">
        <w:t>.</w:t>
      </w:r>
    </w:p>
    <w:p w14:paraId="7A4F94B1" w14:textId="77777777" w:rsidR="00A74D9C" w:rsidRDefault="00A74D9C" w:rsidP="00A74D9C">
      <w:pPr>
        <w:pStyle w:val="ListParagraph"/>
        <w:numPr>
          <w:ilvl w:val="0"/>
          <w:numId w:val="13"/>
        </w:numPr>
        <w:spacing w:after="0"/>
      </w:pPr>
      <w:r>
        <w:t xml:space="preserve">Driven the </w:t>
      </w:r>
      <w:r w:rsidRPr="00A81366">
        <w:rPr>
          <w:b/>
          <w:bCs/>
        </w:rPr>
        <w:t>effort estimation</w:t>
      </w:r>
      <w:r>
        <w:t xml:space="preserve"> and </w:t>
      </w:r>
      <w:r w:rsidRPr="00A81366">
        <w:rPr>
          <w:b/>
          <w:bCs/>
        </w:rPr>
        <w:t>requirements review</w:t>
      </w:r>
      <w:r>
        <w:t xml:space="preserve"> sessions with technical team to understand and address if there are any gaps</w:t>
      </w:r>
    </w:p>
    <w:p w14:paraId="5A084FD2" w14:textId="77777777" w:rsidR="00A74D9C" w:rsidRDefault="00A74D9C" w:rsidP="00A74D9C">
      <w:pPr>
        <w:pStyle w:val="ListParagraph"/>
        <w:numPr>
          <w:ilvl w:val="0"/>
          <w:numId w:val="13"/>
        </w:numPr>
        <w:spacing w:after="0"/>
      </w:pPr>
      <w:r>
        <w:t xml:space="preserve">Involved in identifying the Database layer requirements for an </w:t>
      </w:r>
      <w:r w:rsidRPr="00A81366">
        <w:rPr>
          <w:b/>
          <w:bCs/>
        </w:rPr>
        <w:t>RFQ</w:t>
      </w:r>
      <w:r>
        <w:t xml:space="preserve"> evaluation</w:t>
      </w:r>
    </w:p>
    <w:p w14:paraId="0BEB1F82" w14:textId="77777777" w:rsidR="00A74D9C" w:rsidRPr="00A81366" w:rsidRDefault="00A74D9C" w:rsidP="00A74D9C">
      <w:pPr>
        <w:pStyle w:val="ListParagraph"/>
        <w:numPr>
          <w:ilvl w:val="0"/>
          <w:numId w:val="13"/>
        </w:numPr>
        <w:spacing w:after="0"/>
      </w:pPr>
      <w:r>
        <w:t xml:space="preserve">Created detailed </w:t>
      </w:r>
      <w:r w:rsidRPr="00A81366">
        <w:rPr>
          <w:b/>
          <w:bCs/>
        </w:rPr>
        <w:t>process flow</w:t>
      </w:r>
      <w:r>
        <w:t xml:space="preserve"> and </w:t>
      </w:r>
      <w:r w:rsidRPr="00A81366">
        <w:rPr>
          <w:b/>
          <w:bCs/>
        </w:rPr>
        <w:t>status state flow</w:t>
      </w:r>
      <w:r>
        <w:t xml:space="preserve"> diagrams using </w:t>
      </w:r>
      <w:r w:rsidRPr="00A81366">
        <w:rPr>
          <w:b/>
          <w:bCs/>
        </w:rPr>
        <w:t>MS-Visio</w:t>
      </w:r>
    </w:p>
    <w:p w14:paraId="56246723" w14:textId="77777777" w:rsidR="00A74D9C" w:rsidRDefault="00A74D9C" w:rsidP="00A74D9C">
      <w:pPr>
        <w:pStyle w:val="ListParagraph"/>
        <w:numPr>
          <w:ilvl w:val="0"/>
          <w:numId w:val="13"/>
        </w:numPr>
        <w:spacing w:after="0"/>
      </w:pPr>
      <w:r>
        <w:t xml:space="preserve">Created </w:t>
      </w:r>
      <w:r w:rsidRPr="00A81366">
        <w:rPr>
          <w:b/>
          <w:bCs/>
        </w:rPr>
        <w:t>Azure DevOps</w:t>
      </w:r>
      <w:r>
        <w:t xml:space="preserve"> items for </w:t>
      </w:r>
      <w:r w:rsidRPr="00A81366">
        <w:rPr>
          <w:b/>
          <w:bCs/>
        </w:rPr>
        <w:t>backlog</w:t>
      </w:r>
      <w:r>
        <w:t xml:space="preserve"> tracking and </w:t>
      </w:r>
      <w:r w:rsidRPr="00A81366">
        <w:rPr>
          <w:b/>
          <w:bCs/>
        </w:rPr>
        <w:t>sprint</w:t>
      </w:r>
      <w:r>
        <w:t xml:space="preserve"> deliverables</w:t>
      </w:r>
    </w:p>
    <w:p w14:paraId="4D958A4C" w14:textId="77777777" w:rsidR="00A74D9C" w:rsidRDefault="00A74D9C" w:rsidP="00A74D9C">
      <w:pPr>
        <w:pStyle w:val="ListParagraph"/>
        <w:numPr>
          <w:ilvl w:val="0"/>
          <w:numId w:val="13"/>
        </w:numPr>
        <w:spacing w:after="0"/>
      </w:pPr>
      <w:r>
        <w:t xml:space="preserve">Defined set of </w:t>
      </w:r>
      <w:r w:rsidRPr="005B68F2">
        <w:rPr>
          <w:b/>
          <w:bCs/>
        </w:rPr>
        <w:t>business rules</w:t>
      </w:r>
      <w:r>
        <w:t xml:space="preserve"> to automate the </w:t>
      </w:r>
      <w:r w:rsidRPr="005B68F2">
        <w:rPr>
          <w:b/>
          <w:bCs/>
        </w:rPr>
        <w:t>process flow</w:t>
      </w:r>
      <w:r>
        <w:t xml:space="preserve"> and </w:t>
      </w:r>
      <w:r w:rsidRPr="005B68F2">
        <w:rPr>
          <w:b/>
          <w:bCs/>
        </w:rPr>
        <w:t>key events</w:t>
      </w:r>
      <w:r>
        <w:t xml:space="preserve"> updates to targeted environment through integration layer</w:t>
      </w:r>
    </w:p>
    <w:p w14:paraId="7CE7649D" w14:textId="77777777" w:rsidR="00A74D9C" w:rsidRDefault="00A74D9C" w:rsidP="00A74D9C">
      <w:pPr>
        <w:pStyle w:val="ListParagraph"/>
        <w:numPr>
          <w:ilvl w:val="0"/>
          <w:numId w:val="13"/>
        </w:numPr>
        <w:spacing w:after="0"/>
      </w:pPr>
      <w:r>
        <w:t xml:space="preserve">Prepared </w:t>
      </w:r>
      <w:r w:rsidRPr="005B68F2">
        <w:rPr>
          <w:b/>
          <w:bCs/>
        </w:rPr>
        <w:t>Detailed Business Requirements</w:t>
      </w:r>
      <w:r>
        <w:t xml:space="preserve"> along with integration service points to be pushed to end point</w:t>
      </w:r>
    </w:p>
    <w:p w14:paraId="540BE786" w14:textId="77777777" w:rsidR="00A74D9C" w:rsidRPr="007E1C1D" w:rsidRDefault="00A74D9C" w:rsidP="00A74D9C">
      <w:pPr>
        <w:pStyle w:val="ListParagraph"/>
        <w:numPr>
          <w:ilvl w:val="0"/>
          <w:numId w:val="13"/>
        </w:numPr>
        <w:spacing w:after="0"/>
      </w:pPr>
      <w:r>
        <w:t xml:space="preserve">Tracking </w:t>
      </w:r>
      <w:r w:rsidRPr="006C7933">
        <w:rPr>
          <w:b/>
          <w:bCs/>
        </w:rPr>
        <w:t>weekly status</w:t>
      </w:r>
      <w:r>
        <w:t xml:space="preserve"> of the progress of the project to the </w:t>
      </w:r>
      <w:r w:rsidRPr="006C7933">
        <w:rPr>
          <w:b/>
          <w:bCs/>
        </w:rPr>
        <w:t>Key stakeholders</w:t>
      </w:r>
    </w:p>
    <w:p w14:paraId="6DA1CE9E" w14:textId="77777777" w:rsidR="00A74D9C" w:rsidRPr="007E1C1D" w:rsidRDefault="00A74D9C" w:rsidP="007E1C1D">
      <w:pPr>
        <w:spacing w:after="0"/>
        <w:rPr>
          <w:b/>
          <w:bCs/>
        </w:rPr>
      </w:pPr>
    </w:p>
    <w:p w14:paraId="417645E7" w14:textId="77777777" w:rsidR="00A973D5" w:rsidRDefault="00A973D5" w:rsidP="005A4FEF">
      <w:pPr>
        <w:spacing w:after="0"/>
        <w:rPr>
          <w:b/>
          <w:bCs/>
        </w:rPr>
      </w:pPr>
    </w:p>
    <w:p w14:paraId="150D84C9" w14:textId="75C54AD4" w:rsidR="00285FA3" w:rsidRDefault="00702DF4" w:rsidP="005A4FEF">
      <w:pPr>
        <w:spacing w:after="0"/>
        <w:rPr>
          <w:b/>
          <w:bCs/>
        </w:rPr>
      </w:pPr>
      <w:r>
        <w:rPr>
          <w:b/>
          <w:bCs/>
        </w:rPr>
        <w:t xml:space="preserve">Client - </w:t>
      </w:r>
      <w:r w:rsidR="00841ADC">
        <w:rPr>
          <w:b/>
          <w:bCs/>
        </w:rPr>
        <w:t xml:space="preserve">Department of Customer </w:t>
      </w:r>
      <w:r w:rsidR="001F7D18">
        <w:rPr>
          <w:b/>
          <w:bCs/>
        </w:rPr>
        <w:t>Service</w:t>
      </w:r>
    </w:p>
    <w:p w14:paraId="2E41E1F8" w14:textId="307049BB" w:rsidR="004A5EB2" w:rsidRDefault="00702DF4" w:rsidP="005A4FEF">
      <w:pPr>
        <w:spacing w:after="0"/>
        <w:rPr>
          <w:b/>
          <w:bCs/>
        </w:rPr>
      </w:pPr>
      <w:r>
        <w:rPr>
          <w:b/>
          <w:bCs/>
        </w:rPr>
        <w:t xml:space="preserve">Role </w:t>
      </w:r>
      <w:r w:rsidR="006720B8">
        <w:rPr>
          <w:b/>
          <w:bCs/>
        </w:rPr>
        <w:t>–</w:t>
      </w:r>
      <w:r>
        <w:rPr>
          <w:b/>
          <w:bCs/>
        </w:rPr>
        <w:t xml:space="preserve"> </w:t>
      </w:r>
      <w:r w:rsidR="00E720D2">
        <w:rPr>
          <w:b/>
          <w:bCs/>
        </w:rPr>
        <w:t>Scrum Master</w:t>
      </w:r>
    </w:p>
    <w:p w14:paraId="303DAAD9" w14:textId="48D02205" w:rsidR="00403E95" w:rsidRDefault="00403E95" w:rsidP="005A4FEF">
      <w:pPr>
        <w:spacing w:after="0"/>
        <w:rPr>
          <w:b/>
          <w:bCs/>
        </w:rPr>
      </w:pPr>
      <w:r>
        <w:rPr>
          <w:b/>
          <w:bCs/>
        </w:rPr>
        <w:t>Duration – Aug 2022 to June 2023</w:t>
      </w:r>
    </w:p>
    <w:p w14:paraId="5714A668" w14:textId="77777777" w:rsidR="00A60900" w:rsidRDefault="00A60900" w:rsidP="00A60900">
      <w:pPr>
        <w:spacing w:after="0"/>
        <w:rPr>
          <w:b/>
          <w:bCs/>
        </w:rPr>
      </w:pPr>
      <w:r>
        <w:rPr>
          <w:b/>
          <w:bCs/>
        </w:rPr>
        <w:t>Location: Austin, Texas</w:t>
      </w:r>
    </w:p>
    <w:p w14:paraId="0B3DA5F7" w14:textId="77777777" w:rsidR="00A60900" w:rsidRDefault="00A60900" w:rsidP="005A4FEF">
      <w:pPr>
        <w:spacing w:after="0"/>
        <w:rPr>
          <w:b/>
          <w:bCs/>
        </w:rPr>
      </w:pPr>
    </w:p>
    <w:p w14:paraId="04B105B4" w14:textId="77777777" w:rsidR="005A4FEF" w:rsidRDefault="005A4FEF" w:rsidP="005A4FEF">
      <w:pPr>
        <w:spacing w:after="0"/>
      </w:pPr>
    </w:p>
    <w:p w14:paraId="6CC375BF" w14:textId="13BCFB08" w:rsidR="00FB49A1" w:rsidRDefault="00FB49A1" w:rsidP="00917579">
      <w:r w:rsidRPr="00FB49A1">
        <w:rPr>
          <w:b/>
          <w:bCs/>
        </w:rPr>
        <w:t>Project:</w:t>
      </w:r>
      <w:r w:rsidR="0064588C">
        <w:rPr>
          <w:b/>
          <w:bCs/>
        </w:rPr>
        <w:t xml:space="preserve"> </w:t>
      </w:r>
      <w:r w:rsidR="00DB1701" w:rsidRPr="0094474C">
        <w:t>Strata building bond &amp; inspections scheme (SBBIS), developers of new apartment buildings 4 storeys or higher must pay a building bond to NSW Fair Trading equal to 2% of the total price paid or payable of all contracts for the building</w:t>
      </w:r>
      <w:r w:rsidR="00F027CC" w:rsidRPr="0094474C">
        <w:t xml:space="preserve">. </w:t>
      </w:r>
      <w:r w:rsidR="0094474C" w:rsidRPr="0094474C">
        <w:t>The whole process is managed across two online portals. The NSW Planning Portal is used for Stage 1 – Building bond lodgement. Once approved, your Strata bond case will then be moved to the SBBIS on the Strata Hub for Stages 2 to 8</w:t>
      </w:r>
      <w:r w:rsidR="0094474C">
        <w:t>.</w:t>
      </w:r>
      <w:r w:rsidR="007C144C">
        <w:t xml:space="preserve"> Project requires heavy design sessions and documentation of Business Requirements and Gap analysis</w:t>
      </w:r>
      <w:r w:rsidR="000415AB">
        <w:t>/capture.</w:t>
      </w:r>
    </w:p>
    <w:p w14:paraId="4D06F3B7" w14:textId="79D0D47C" w:rsidR="000415AB" w:rsidRDefault="000415AB" w:rsidP="00917579">
      <w:pPr>
        <w:rPr>
          <w:b/>
          <w:bCs/>
        </w:rPr>
      </w:pPr>
      <w:r w:rsidRPr="000415AB">
        <w:rPr>
          <w:b/>
          <w:bCs/>
        </w:rPr>
        <w:t>Responsibilities:</w:t>
      </w:r>
    </w:p>
    <w:p w14:paraId="0D4C87C4" w14:textId="7349F080" w:rsidR="006720B8" w:rsidRPr="006720B8" w:rsidRDefault="006720B8" w:rsidP="006720B8">
      <w:pPr>
        <w:pStyle w:val="ListParagraph"/>
        <w:numPr>
          <w:ilvl w:val="0"/>
          <w:numId w:val="5"/>
        </w:numPr>
        <w:rPr>
          <w:lang w:val="en-US"/>
        </w:rPr>
      </w:pPr>
      <w:r w:rsidRPr="006720B8">
        <w:rPr>
          <w:lang w:val="en-US"/>
        </w:rPr>
        <w:t xml:space="preserve">Lead cross-functional teams of </w:t>
      </w:r>
      <w:r w:rsidRPr="006720B8">
        <w:rPr>
          <w:b/>
          <w:bCs/>
          <w:lang w:val="en-US"/>
        </w:rPr>
        <w:t>developers, analysts, and QA specialists</w:t>
      </w:r>
      <w:r w:rsidRPr="006720B8">
        <w:rPr>
          <w:lang w:val="en-US"/>
        </w:rPr>
        <w:t xml:space="preserve"> in the execution of </w:t>
      </w:r>
      <w:r w:rsidRPr="006720B8">
        <w:rPr>
          <w:b/>
          <w:bCs/>
          <w:lang w:val="en-US"/>
        </w:rPr>
        <w:t>software application project</w:t>
      </w:r>
      <w:r w:rsidRPr="006720B8">
        <w:rPr>
          <w:lang w:val="en-US"/>
        </w:rPr>
        <w:t xml:space="preserve">s, ensuring adherence to </w:t>
      </w:r>
      <w:r w:rsidRPr="006720B8">
        <w:rPr>
          <w:b/>
          <w:bCs/>
          <w:lang w:val="en-US"/>
        </w:rPr>
        <w:t>SDLC processes</w:t>
      </w:r>
      <w:r w:rsidRPr="006720B8">
        <w:rPr>
          <w:lang w:val="en-US"/>
        </w:rPr>
        <w:t>.</w:t>
      </w:r>
    </w:p>
    <w:p w14:paraId="4C01197C" w14:textId="77777777" w:rsidR="006720B8" w:rsidRPr="006720B8" w:rsidRDefault="006720B8" w:rsidP="006720B8">
      <w:pPr>
        <w:pStyle w:val="ListParagraph"/>
        <w:numPr>
          <w:ilvl w:val="0"/>
          <w:numId w:val="5"/>
        </w:numPr>
        <w:rPr>
          <w:lang w:val="en-US"/>
        </w:rPr>
      </w:pPr>
      <w:r w:rsidRPr="006720B8">
        <w:rPr>
          <w:lang w:val="en-US"/>
        </w:rPr>
        <w:t xml:space="preserve">Implement </w:t>
      </w:r>
      <w:r w:rsidRPr="006720B8">
        <w:rPr>
          <w:b/>
          <w:bCs/>
          <w:lang w:val="en-US"/>
        </w:rPr>
        <w:t>Agile Scrum methodology</w:t>
      </w:r>
      <w:r w:rsidRPr="006720B8">
        <w:rPr>
          <w:lang w:val="en-US"/>
        </w:rPr>
        <w:t xml:space="preserve"> to facilitate </w:t>
      </w:r>
      <w:r w:rsidRPr="006720B8">
        <w:rPr>
          <w:b/>
          <w:bCs/>
          <w:lang w:val="en-US"/>
        </w:rPr>
        <w:t>iterative development and continuous improvement</w:t>
      </w:r>
      <w:r w:rsidRPr="006720B8">
        <w:rPr>
          <w:lang w:val="en-US"/>
        </w:rPr>
        <w:t>, resulting in a 20% increase in team productivity.</w:t>
      </w:r>
    </w:p>
    <w:p w14:paraId="613B7520" w14:textId="68CD06FE" w:rsidR="006720B8" w:rsidRPr="006720B8" w:rsidRDefault="006720B8" w:rsidP="006720B8">
      <w:pPr>
        <w:pStyle w:val="ListParagraph"/>
        <w:numPr>
          <w:ilvl w:val="0"/>
          <w:numId w:val="5"/>
        </w:numPr>
        <w:rPr>
          <w:lang w:val="en-US"/>
        </w:rPr>
      </w:pPr>
      <w:r w:rsidRPr="006720B8">
        <w:rPr>
          <w:lang w:val="en-US"/>
        </w:rPr>
        <w:t xml:space="preserve">Manage project deliverables and timelines using the Texas Project Delivery Framework, successfully delivering </w:t>
      </w:r>
      <w:r>
        <w:rPr>
          <w:lang w:val="en-US"/>
        </w:rPr>
        <w:t>2</w:t>
      </w:r>
      <w:r w:rsidRPr="006720B8">
        <w:rPr>
          <w:lang w:val="en-US"/>
        </w:rPr>
        <w:t>+ major projects on time and within budget.</w:t>
      </w:r>
    </w:p>
    <w:p w14:paraId="4109269D" w14:textId="77777777" w:rsidR="006720B8" w:rsidRPr="006720B8" w:rsidRDefault="006720B8" w:rsidP="006720B8">
      <w:pPr>
        <w:pStyle w:val="ListParagraph"/>
        <w:numPr>
          <w:ilvl w:val="0"/>
          <w:numId w:val="5"/>
        </w:numPr>
        <w:rPr>
          <w:lang w:val="en-US"/>
        </w:rPr>
      </w:pPr>
      <w:r w:rsidRPr="006720B8">
        <w:rPr>
          <w:lang w:val="en-US"/>
        </w:rPr>
        <w:t xml:space="preserve">Collaborate with stakeholders to define </w:t>
      </w:r>
      <w:r w:rsidRPr="006720B8">
        <w:rPr>
          <w:b/>
          <w:bCs/>
          <w:lang w:val="en-US"/>
        </w:rPr>
        <w:t>project scope, objectives, and requirements for Major Information Resources Projects</w:t>
      </w:r>
      <w:r w:rsidRPr="006720B8">
        <w:rPr>
          <w:lang w:val="en-US"/>
        </w:rPr>
        <w:t>, achieving a 95% client satisfaction rate.</w:t>
      </w:r>
    </w:p>
    <w:p w14:paraId="6C553F75" w14:textId="25815DBC" w:rsidR="006720B8" w:rsidRPr="006720B8" w:rsidRDefault="006720B8" w:rsidP="006720B8">
      <w:pPr>
        <w:pStyle w:val="ListParagraph"/>
        <w:numPr>
          <w:ilvl w:val="0"/>
          <w:numId w:val="5"/>
        </w:numPr>
        <w:spacing w:after="0"/>
      </w:pPr>
      <w:r w:rsidRPr="006720B8">
        <w:rPr>
          <w:lang w:val="en-US"/>
        </w:rPr>
        <w:t xml:space="preserve">Conduct regular </w:t>
      </w:r>
      <w:r w:rsidRPr="006720B8">
        <w:rPr>
          <w:b/>
          <w:bCs/>
          <w:lang w:val="en-US"/>
        </w:rPr>
        <w:t>risk assessments</w:t>
      </w:r>
      <w:r w:rsidRPr="006720B8">
        <w:rPr>
          <w:lang w:val="en-US"/>
        </w:rPr>
        <w:t xml:space="preserve"> and mitigation planning to address potential project challenges, reducing project risks by 15%.</w:t>
      </w:r>
    </w:p>
    <w:p w14:paraId="713DE017" w14:textId="483675E2" w:rsidR="007A19FD" w:rsidRDefault="007A19FD" w:rsidP="007A19FD">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lastRenderedPageBreak/>
        <w:t xml:space="preserve">Work with stakeholders such as </w:t>
      </w:r>
      <w:r w:rsidRPr="007A19FD">
        <w:rPr>
          <w:rFonts w:ascii="Calibri" w:hAnsi="Calibri" w:cs="Calibri"/>
          <w:b/>
          <w:bCs/>
          <w:sz w:val="22"/>
          <w:szCs w:val="22"/>
        </w:rPr>
        <w:t>property developers, strata managers, inspectors, and Fair-Trading officials</w:t>
      </w:r>
      <w:r>
        <w:rPr>
          <w:rFonts w:ascii="Calibri" w:hAnsi="Calibri" w:cs="Calibri"/>
          <w:sz w:val="22"/>
          <w:szCs w:val="22"/>
        </w:rPr>
        <w:t xml:space="preserve"> to understand and document their requirements and expectations for the scheme.</w:t>
      </w:r>
    </w:p>
    <w:p w14:paraId="6DCAC2AC" w14:textId="77777777" w:rsidR="007A19FD" w:rsidRDefault="007A19FD" w:rsidP="007A19FD">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Analyze </w:t>
      </w:r>
      <w:r w:rsidRPr="007A19FD">
        <w:rPr>
          <w:rFonts w:ascii="Calibri" w:hAnsi="Calibri" w:cs="Calibri"/>
          <w:b/>
          <w:bCs/>
          <w:sz w:val="22"/>
          <w:szCs w:val="22"/>
        </w:rPr>
        <w:t>current processes and workflows</w:t>
      </w:r>
      <w:r>
        <w:rPr>
          <w:rFonts w:ascii="Calibri" w:hAnsi="Calibri" w:cs="Calibri"/>
          <w:sz w:val="22"/>
          <w:szCs w:val="22"/>
        </w:rPr>
        <w:t xml:space="preserve"> related to building bond inspections and </w:t>
      </w:r>
      <w:r w:rsidRPr="007A19FD">
        <w:rPr>
          <w:rFonts w:ascii="Calibri" w:hAnsi="Calibri" w:cs="Calibri"/>
          <w:b/>
          <w:bCs/>
          <w:sz w:val="22"/>
          <w:szCs w:val="22"/>
        </w:rPr>
        <w:t>strata management</w:t>
      </w:r>
      <w:r>
        <w:rPr>
          <w:rFonts w:ascii="Calibri" w:hAnsi="Calibri" w:cs="Calibri"/>
          <w:sz w:val="22"/>
          <w:szCs w:val="22"/>
        </w:rPr>
        <w:t xml:space="preserve"> to identify inefficiencies or areas for improvement.</w:t>
      </w:r>
    </w:p>
    <w:p w14:paraId="169B251E" w14:textId="77777777" w:rsidR="007A19FD" w:rsidRDefault="007A19FD" w:rsidP="007A19FD">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Gather data related to </w:t>
      </w:r>
      <w:r w:rsidRPr="007A19FD">
        <w:rPr>
          <w:rFonts w:ascii="Calibri" w:hAnsi="Calibri" w:cs="Calibri"/>
          <w:b/>
          <w:bCs/>
          <w:sz w:val="22"/>
          <w:szCs w:val="22"/>
        </w:rPr>
        <w:t>bond inspections, building defects, compliance issues</w:t>
      </w:r>
      <w:r>
        <w:rPr>
          <w:rFonts w:ascii="Calibri" w:hAnsi="Calibri" w:cs="Calibri"/>
          <w:sz w:val="22"/>
          <w:szCs w:val="22"/>
        </w:rPr>
        <w:t>, and stakeholder feedback to identify trends and performance metrics.</w:t>
      </w:r>
    </w:p>
    <w:p w14:paraId="58EBA146" w14:textId="77777777" w:rsidR="007A19FD" w:rsidRDefault="007A19FD" w:rsidP="007A19FD">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Assist in the </w:t>
      </w:r>
      <w:r w:rsidRPr="007A19FD">
        <w:rPr>
          <w:rFonts w:ascii="Calibri" w:hAnsi="Calibri" w:cs="Calibri"/>
          <w:b/>
          <w:bCs/>
          <w:sz w:val="22"/>
          <w:szCs w:val="22"/>
        </w:rPr>
        <w:t>implementation of new systems or updates to existing systems</w:t>
      </w:r>
      <w:r>
        <w:rPr>
          <w:rFonts w:ascii="Calibri" w:hAnsi="Calibri" w:cs="Calibri"/>
          <w:sz w:val="22"/>
          <w:szCs w:val="22"/>
        </w:rPr>
        <w:t xml:space="preserve"> used for managing building bonds and inspections, including testing and quality assurance.</w:t>
      </w:r>
    </w:p>
    <w:p w14:paraId="6296EF2B" w14:textId="77777777" w:rsidR="007A19FD" w:rsidRDefault="007A19FD" w:rsidP="007A19FD">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Monitor and ensure that processes and systems comply with relevant </w:t>
      </w:r>
      <w:r w:rsidRPr="007A19FD">
        <w:rPr>
          <w:rFonts w:ascii="Calibri" w:hAnsi="Calibri" w:cs="Calibri"/>
          <w:b/>
          <w:bCs/>
          <w:sz w:val="22"/>
          <w:szCs w:val="22"/>
        </w:rPr>
        <w:t>regulations, policies, and standards related to building bonds and inspections</w:t>
      </w:r>
      <w:r>
        <w:rPr>
          <w:rFonts w:ascii="Calibri" w:hAnsi="Calibri" w:cs="Calibri"/>
          <w:sz w:val="22"/>
          <w:szCs w:val="22"/>
        </w:rPr>
        <w:t>.</w:t>
      </w:r>
    </w:p>
    <w:p w14:paraId="53621E4F" w14:textId="77777777" w:rsidR="007A19FD" w:rsidRDefault="007A19FD" w:rsidP="007A19FD">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Support </w:t>
      </w:r>
      <w:r w:rsidRPr="007A19FD">
        <w:rPr>
          <w:rFonts w:ascii="Calibri" w:hAnsi="Calibri" w:cs="Calibri"/>
          <w:b/>
          <w:bCs/>
          <w:sz w:val="22"/>
          <w:szCs w:val="22"/>
        </w:rPr>
        <w:t>change management</w:t>
      </w:r>
      <w:r>
        <w:rPr>
          <w:rFonts w:ascii="Calibri" w:hAnsi="Calibri" w:cs="Calibri"/>
          <w:sz w:val="22"/>
          <w:szCs w:val="22"/>
        </w:rPr>
        <w:t xml:space="preserve"> efforts by preparing </w:t>
      </w:r>
      <w:r w:rsidRPr="007A19FD">
        <w:rPr>
          <w:rFonts w:ascii="Calibri" w:hAnsi="Calibri" w:cs="Calibri"/>
          <w:b/>
          <w:bCs/>
          <w:sz w:val="22"/>
          <w:szCs w:val="22"/>
        </w:rPr>
        <w:t>communication plans, training programs, and implementation strategies for process or system changes</w:t>
      </w:r>
      <w:r>
        <w:rPr>
          <w:rFonts w:ascii="Calibri" w:hAnsi="Calibri" w:cs="Calibri"/>
          <w:sz w:val="22"/>
          <w:szCs w:val="22"/>
        </w:rPr>
        <w:t>.</w:t>
      </w:r>
    </w:p>
    <w:p w14:paraId="7631A6CB" w14:textId="77777777" w:rsidR="007A19FD" w:rsidRDefault="007A19FD" w:rsidP="007A19FD">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Engage with various </w:t>
      </w:r>
      <w:r w:rsidRPr="007A19FD">
        <w:rPr>
          <w:rFonts w:ascii="Calibri" w:hAnsi="Calibri" w:cs="Calibri"/>
          <w:b/>
          <w:bCs/>
          <w:sz w:val="22"/>
          <w:szCs w:val="22"/>
        </w:rPr>
        <w:t>stakeholders</w:t>
      </w:r>
      <w:r>
        <w:rPr>
          <w:rFonts w:ascii="Calibri" w:hAnsi="Calibri" w:cs="Calibri"/>
          <w:sz w:val="22"/>
          <w:szCs w:val="22"/>
        </w:rPr>
        <w:t xml:space="preserve">, including </w:t>
      </w:r>
      <w:r w:rsidRPr="007A19FD">
        <w:rPr>
          <w:rFonts w:ascii="Calibri" w:hAnsi="Calibri" w:cs="Calibri"/>
          <w:b/>
          <w:bCs/>
          <w:sz w:val="22"/>
          <w:szCs w:val="22"/>
        </w:rPr>
        <w:t>property developers, strata managers, and inspectors</w:t>
      </w:r>
      <w:r>
        <w:rPr>
          <w:rFonts w:ascii="Calibri" w:hAnsi="Calibri" w:cs="Calibri"/>
          <w:sz w:val="22"/>
          <w:szCs w:val="22"/>
        </w:rPr>
        <w:t>, to gather feedback, address concerns, and ensure their needs are met.</w:t>
      </w:r>
    </w:p>
    <w:p w14:paraId="69D8C1BD" w14:textId="77777777" w:rsidR="007A19FD" w:rsidRDefault="007A19FD" w:rsidP="007A19FD">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Contribute to the </w:t>
      </w:r>
      <w:r w:rsidRPr="007A19FD">
        <w:rPr>
          <w:rFonts w:ascii="Calibri" w:hAnsi="Calibri" w:cs="Calibri"/>
          <w:b/>
          <w:bCs/>
          <w:sz w:val="22"/>
          <w:szCs w:val="22"/>
        </w:rPr>
        <w:t>strategic planning of the Strata Building Bond Inspection Scheme</w:t>
      </w:r>
      <w:r>
        <w:rPr>
          <w:rFonts w:ascii="Calibri" w:hAnsi="Calibri" w:cs="Calibri"/>
          <w:sz w:val="22"/>
          <w:szCs w:val="22"/>
        </w:rPr>
        <w:t xml:space="preserve"> by providing insights and recommendations based on business analysis and industry trends.</w:t>
      </w:r>
    </w:p>
    <w:p w14:paraId="3B8D6393" w14:textId="3696BEAA" w:rsidR="007A19FD" w:rsidRDefault="007A19FD" w:rsidP="007A19FD">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Assess potential </w:t>
      </w:r>
      <w:r w:rsidRPr="007A19FD">
        <w:rPr>
          <w:rFonts w:ascii="Calibri" w:hAnsi="Calibri" w:cs="Calibri"/>
          <w:b/>
          <w:bCs/>
          <w:sz w:val="22"/>
          <w:szCs w:val="22"/>
        </w:rPr>
        <w:t>risks</w:t>
      </w:r>
      <w:r>
        <w:rPr>
          <w:rFonts w:ascii="Calibri" w:hAnsi="Calibri" w:cs="Calibri"/>
          <w:sz w:val="22"/>
          <w:szCs w:val="22"/>
        </w:rPr>
        <w:t xml:space="preserve"> related to bond </w:t>
      </w:r>
      <w:r w:rsidRPr="007A19FD">
        <w:rPr>
          <w:rFonts w:ascii="Calibri" w:hAnsi="Calibri" w:cs="Calibri"/>
          <w:b/>
          <w:bCs/>
          <w:sz w:val="22"/>
          <w:szCs w:val="22"/>
        </w:rPr>
        <w:t xml:space="preserve">inspections and </w:t>
      </w:r>
      <w:r w:rsidR="006720B8" w:rsidRPr="007A19FD">
        <w:rPr>
          <w:rFonts w:ascii="Calibri" w:hAnsi="Calibri" w:cs="Calibri"/>
          <w:b/>
          <w:bCs/>
          <w:sz w:val="22"/>
          <w:szCs w:val="22"/>
        </w:rPr>
        <w:t>compliance</w:t>
      </w:r>
      <w:r w:rsidR="006720B8">
        <w:rPr>
          <w:rFonts w:ascii="Calibri" w:hAnsi="Calibri" w:cs="Calibri"/>
          <w:sz w:val="22"/>
          <w:szCs w:val="22"/>
        </w:rPr>
        <w:t xml:space="preserve"> and</w:t>
      </w:r>
      <w:r>
        <w:rPr>
          <w:rFonts w:ascii="Calibri" w:hAnsi="Calibri" w:cs="Calibri"/>
          <w:sz w:val="22"/>
          <w:szCs w:val="22"/>
        </w:rPr>
        <w:t xml:space="preserve"> develop </w:t>
      </w:r>
      <w:r w:rsidRPr="007A19FD">
        <w:rPr>
          <w:rFonts w:ascii="Calibri" w:hAnsi="Calibri" w:cs="Calibri"/>
          <w:b/>
          <w:bCs/>
          <w:sz w:val="22"/>
          <w:szCs w:val="22"/>
        </w:rPr>
        <w:t>strategies</w:t>
      </w:r>
      <w:r>
        <w:rPr>
          <w:rFonts w:ascii="Calibri" w:hAnsi="Calibri" w:cs="Calibri"/>
          <w:sz w:val="22"/>
          <w:szCs w:val="22"/>
        </w:rPr>
        <w:t xml:space="preserve"> to mitigate those risks.</w:t>
      </w:r>
    </w:p>
    <w:p w14:paraId="22BA76E4" w14:textId="77777777" w:rsidR="00A36612" w:rsidRPr="00A36612" w:rsidRDefault="00A36612" w:rsidP="00A36612">
      <w:pPr>
        <w:pStyle w:val="ListParagraph"/>
        <w:numPr>
          <w:ilvl w:val="0"/>
          <w:numId w:val="5"/>
        </w:numPr>
        <w:spacing w:after="0"/>
      </w:pPr>
      <w:r w:rsidRPr="00A36612">
        <w:t xml:space="preserve">Worked on Activity and </w:t>
      </w:r>
      <w:r w:rsidRPr="00A36612">
        <w:rPr>
          <w:b/>
          <w:bCs/>
        </w:rPr>
        <w:t>process flow</w:t>
      </w:r>
      <w:r w:rsidRPr="00A36612">
        <w:t xml:space="preserve"> diagrams using </w:t>
      </w:r>
      <w:r w:rsidRPr="00A36612">
        <w:rPr>
          <w:b/>
          <w:bCs/>
        </w:rPr>
        <w:t>MS-Visio</w:t>
      </w:r>
    </w:p>
    <w:p w14:paraId="666FC285" w14:textId="77777777" w:rsidR="00A36612" w:rsidRPr="00A36612" w:rsidRDefault="00A36612" w:rsidP="00A36612">
      <w:pPr>
        <w:pStyle w:val="ListParagraph"/>
        <w:numPr>
          <w:ilvl w:val="0"/>
          <w:numId w:val="5"/>
        </w:numPr>
        <w:spacing w:after="0"/>
      </w:pPr>
      <w:r w:rsidRPr="00A36612">
        <w:t xml:space="preserve">Defining the Routing rules to </w:t>
      </w:r>
      <w:r w:rsidRPr="00A36612">
        <w:rPr>
          <w:b/>
          <w:bCs/>
        </w:rPr>
        <w:t>automate the business processes</w:t>
      </w:r>
      <w:r w:rsidRPr="00A36612">
        <w:t xml:space="preserve"> and handle the electronic documents</w:t>
      </w:r>
    </w:p>
    <w:p w14:paraId="68866346" w14:textId="77777777" w:rsidR="00A36612" w:rsidRPr="00A36612" w:rsidRDefault="00A36612" w:rsidP="00A36612">
      <w:pPr>
        <w:pStyle w:val="ListParagraph"/>
        <w:numPr>
          <w:ilvl w:val="0"/>
          <w:numId w:val="5"/>
        </w:numPr>
        <w:spacing w:after="0"/>
      </w:pPr>
      <w:r w:rsidRPr="00A36612">
        <w:t xml:space="preserve">Defined </w:t>
      </w:r>
      <w:r w:rsidRPr="00B3717A">
        <w:rPr>
          <w:b/>
          <w:bCs/>
        </w:rPr>
        <w:t>workflow management</w:t>
      </w:r>
      <w:r w:rsidRPr="00A36612">
        <w:t xml:space="preserve"> for Work allocation and Tasks</w:t>
      </w:r>
    </w:p>
    <w:p w14:paraId="069B510B" w14:textId="77777777" w:rsidR="00A36612" w:rsidRPr="00A36612" w:rsidRDefault="00A36612" w:rsidP="00A36612">
      <w:pPr>
        <w:pStyle w:val="ListParagraph"/>
        <w:numPr>
          <w:ilvl w:val="0"/>
          <w:numId w:val="5"/>
        </w:numPr>
        <w:spacing w:after="0"/>
      </w:pPr>
      <w:r w:rsidRPr="00A36612">
        <w:t xml:space="preserve">Involved in </w:t>
      </w:r>
      <w:r w:rsidRPr="00B3717A">
        <w:rPr>
          <w:b/>
          <w:bCs/>
        </w:rPr>
        <w:t>BPM Case Management System</w:t>
      </w:r>
      <w:r w:rsidRPr="00A36612">
        <w:t xml:space="preserve"> with </w:t>
      </w:r>
      <w:r w:rsidRPr="00B3717A">
        <w:rPr>
          <w:b/>
          <w:bCs/>
        </w:rPr>
        <w:t>downstream systems</w:t>
      </w:r>
    </w:p>
    <w:p w14:paraId="0F80D9F5" w14:textId="77777777" w:rsidR="00A36612" w:rsidRPr="00A36612" w:rsidRDefault="00A36612" w:rsidP="00A36612">
      <w:pPr>
        <w:pStyle w:val="ListParagraph"/>
        <w:numPr>
          <w:ilvl w:val="0"/>
          <w:numId w:val="5"/>
        </w:numPr>
        <w:spacing w:after="0"/>
      </w:pPr>
      <w:r w:rsidRPr="00A36612">
        <w:t xml:space="preserve">Documented </w:t>
      </w:r>
      <w:r w:rsidRPr="00B3717A">
        <w:rPr>
          <w:b/>
          <w:bCs/>
        </w:rPr>
        <w:t>user management module requirements</w:t>
      </w:r>
      <w:r w:rsidRPr="00A36612">
        <w:t xml:space="preserve"> for single sign on users using </w:t>
      </w:r>
      <w:r w:rsidRPr="00B3717A">
        <w:rPr>
          <w:b/>
          <w:bCs/>
        </w:rPr>
        <w:t>LDAP</w:t>
      </w:r>
    </w:p>
    <w:p w14:paraId="5D364001" w14:textId="77777777" w:rsidR="00A36612" w:rsidRPr="00A36612" w:rsidRDefault="00A36612" w:rsidP="00A36612">
      <w:pPr>
        <w:pStyle w:val="ListParagraph"/>
        <w:numPr>
          <w:ilvl w:val="0"/>
          <w:numId w:val="5"/>
        </w:numPr>
        <w:spacing w:after="0"/>
      </w:pPr>
      <w:r w:rsidRPr="00A36612">
        <w:t xml:space="preserve">Captured user </w:t>
      </w:r>
      <w:r w:rsidRPr="00B3717A">
        <w:rPr>
          <w:b/>
          <w:bCs/>
        </w:rPr>
        <w:t>role-based dashboard views</w:t>
      </w:r>
      <w:r w:rsidRPr="00A36612">
        <w:t xml:space="preserve">, </w:t>
      </w:r>
      <w:r w:rsidRPr="00B3717A">
        <w:rPr>
          <w:b/>
          <w:bCs/>
        </w:rPr>
        <w:t>Workbaskets</w:t>
      </w:r>
      <w:r w:rsidRPr="00A36612">
        <w:t xml:space="preserve">, and </w:t>
      </w:r>
      <w:r w:rsidRPr="00B3717A">
        <w:rPr>
          <w:b/>
          <w:bCs/>
        </w:rPr>
        <w:t>worklists requirements</w:t>
      </w:r>
      <w:r w:rsidRPr="00A36612">
        <w:t xml:space="preserve"> to identify work assigned</w:t>
      </w:r>
    </w:p>
    <w:p w14:paraId="05424274" w14:textId="77777777" w:rsidR="00A36612" w:rsidRPr="00A36612" w:rsidRDefault="00A36612" w:rsidP="00A36612">
      <w:pPr>
        <w:pStyle w:val="ListParagraph"/>
        <w:numPr>
          <w:ilvl w:val="0"/>
          <w:numId w:val="5"/>
        </w:numPr>
        <w:spacing w:after="0"/>
      </w:pPr>
      <w:r w:rsidRPr="00A36612">
        <w:t xml:space="preserve">Reviewing and discussion </w:t>
      </w:r>
      <w:r w:rsidRPr="00B3717A">
        <w:rPr>
          <w:b/>
          <w:bCs/>
        </w:rPr>
        <w:t>business requirements</w:t>
      </w:r>
      <w:r w:rsidRPr="00A36612">
        <w:t xml:space="preserve"> with technical team</w:t>
      </w:r>
    </w:p>
    <w:p w14:paraId="59FC18AE" w14:textId="77777777" w:rsidR="00A36612" w:rsidRPr="00A36612" w:rsidRDefault="00A36612" w:rsidP="00A36612">
      <w:pPr>
        <w:pStyle w:val="ListParagraph"/>
        <w:numPr>
          <w:ilvl w:val="0"/>
          <w:numId w:val="5"/>
        </w:numPr>
        <w:spacing w:after="0"/>
      </w:pPr>
      <w:r w:rsidRPr="00A36612">
        <w:t>Documented Meeting minutes after requirements gathering sessions and distributed all stakeholders</w:t>
      </w:r>
    </w:p>
    <w:p w14:paraId="374BC26C" w14:textId="77777777" w:rsidR="00A36612" w:rsidRPr="00A36612" w:rsidRDefault="00A36612" w:rsidP="00A36612">
      <w:pPr>
        <w:pStyle w:val="ListParagraph"/>
        <w:numPr>
          <w:ilvl w:val="0"/>
          <w:numId w:val="5"/>
        </w:numPr>
        <w:spacing w:after="0"/>
      </w:pPr>
      <w:r w:rsidRPr="00A36612">
        <w:t xml:space="preserve">Created </w:t>
      </w:r>
      <w:r w:rsidRPr="00DE3EA1">
        <w:rPr>
          <w:b/>
          <w:bCs/>
        </w:rPr>
        <w:t>project plan</w:t>
      </w:r>
      <w:r w:rsidRPr="00A36612">
        <w:t xml:space="preserve">, track the </w:t>
      </w:r>
      <w:r w:rsidRPr="00DE3EA1">
        <w:rPr>
          <w:b/>
          <w:bCs/>
        </w:rPr>
        <w:t>status</w:t>
      </w:r>
      <w:r w:rsidRPr="00A36612">
        <w:t xml:space="preserve"> and </w:t>
      </w:r>
      <w:r w:rsidRPr="00DE3EA1">
        <w:rPr>
          <w:b/>
          <w:bCs/>
        </w:rPr>
        <w:t>weekly status reporting</w:t>
      </w:r>
      <w:r w:rsidRPr="00A36612">
        <w:t xml:space="preserve"> to Client managers</w:t>
      </w:r>
    </w:p>
    <w:p w14:paraId="22A3C3F3" w14:textId="706E82B2" w:rsidR="000415AB" w:rsidRPr="000415AB" w:rsidRDefault="00A36612" w:rsidP="00A36612">
      <w:pPr>
        <w:pStyle w:val="ListParagraph"/>
        <w:numPr>
          <w:ilvl w:val="0"/>
          <w:numId w:val="5"/>
        </w:numPr>
        <w:spacing w:after="0"/>
      </w:pPr>
      <w:r w:rsidRPr="00A36612">
        <w:t xml:space="preserve">Identify </w:t>
      </w:r>
      <w:r w:rsidRPr="00DE3EA1">
        <w:rPr>
          <w:b/>
          <w:bCs/>
        </w:rPr>
        <w:t>risks associated with project</w:t>
      </w:r>
      <w:r w:rsidRPr="00A36612">
        <w:t>, highlighting risks to client manager, and proposing risk mitigation plan</w:t>
      </w:r>
    </w:p>
    <w:p w14:paraId="00ABF082" w14:textId="77777777" w:rsidR="001F7D18" w:rsidRDefault="001F7D18" w:rsidP="00917579">
      <w:pPr>
        <w:rPr>
          <w:b/>
          <w:bCs/>
        </w:rPr>
      </w:pPr>
    </w:p>
    <w:p w14:paraId="07713A69" w14:textId="64112611" w:rsidR="00DE3EA1" w:rsidRDefault="00702DF4" w:rsidP="005A4FEF">
      <w:pPr>
        <w:spacing w:after="0"/>
        <w:rPr>
          <w:b/>
          <w:bCs/>
        </w:rPr>
      </w:pPr>
      <w:r>
        <w:rPr>
          <w:b/>
          <w:bCs/>
        </w:rPr>
        <w:t xml:space="preserve">Client - </w:t>
      </w:r>
      <w:r w:rsidR="00DE3EA1">
        <w:rPr>
          <w:b/>
          <w:bCs/>
        </w:rPr>
        <w:t>Department of Planning and Environment</w:t>
      </w:r>
    </w:p>
    <w:p w14:paraId="1DDA72C9" w14:textId="1BC03DBC" w:rsidR="00DE3EA1" w:rsidRDefault="00702DF4" w:rsidP="005A4FEF">
      <w:pPr>
        <w:spacing w:after="0"/>
        <w:rPr>
          <w:b/>
          <w:bCs/>
        </w:rPr>
      </w:pPr>
      <w:r>
        <w:rPr>
          <w:b/>
          <w:bCs/>
        </w:rPr>
        <w:t xml:space="preserve">Role </w:t>
      </w:r>
      <w:r w:rsidR="006720B8">
        <w:rPr>
          <w:b/>
          <w:bCs/>
        </w:rPr>
        <w:t>–</w:t>
      </w:r>
      <w:r>
        <w:rPr>
          <w:b/>
          <w:bCs/>
        </w:rPr>
        <w:t xml:space="preserve"> </w:t>
      </w:r>
      <w:r w:rsidR="00BB0B9F">
        <w:rPr>
          <w:b/>
          <w:bCs/>
        </w:rPr>
        <w:t>Scrum Master</w:t>
      </w:r>
    </w:p>
    <w:p w14:paraId="6C64FED0" w14:textId="77777777" w:rsidR="00403E95" w:rsidRDefault="00403E95" w:rsidP="00403E95">
      <w:pPr>
        <w:spacing w:after="0"/>
        <w:rPr>
          <w:b/>
          <w:bCs/>
        </w:rPr>
      </w:pPr>
      <w:r>
        <w:rPr>
          <w:b/>
          <w:bCs/>
        </w:rPr>
        <w:t>Duration – Feb 2022 to Aug 2022</w:t>
      </w:r>
    </w:p>
    <w:p w14:paraId="7D8567C4" w14:textId="77777777" w:rsidR="00A60900" w:rsidRDefault="00A60900" w:rsidP="00A60900">
      <w:pPr>
        <w:spacing w:after="0"/>
        <w:rPr>
          <w:b/>
          <w:bCs/>
        </w:rPr>
      </w:pPr>
      <w:r>
        <w:rPr>
          <w:b/>
          <w:bCs/>
        </w:rPr>
        <w:t>Location: Austin, Texas</w:t>
      </w:r>
    </w:p>
    <w:p w14:paraId="272CD21D" w14:textId="77777777" w:rsidR="00A60900" w:rsidRDefault="00A60900" w:rsidP="00403E95">
      <w:pPr>
        <w:spacing w:after="0"/>
        <w:rPr>
          <w:b/>
          <w:bCs/>
        </w:rPr>
      </w:pPr>
    </w:p>
    <w:p w14:paraId="4E461BAC" w14:textId="77777777" w:rsidR="005A4FEF" w:rsidRDefault="005A4FEF" w:rsidP="005A4FEF">
      <w:pPr>
        <w:spacing w:after="0"/>
      </w:pPr>
    </w:p>
    <w:p w14:paraId="119C53B9" w14:textId="20481ADE" w:rsidR="009641D6" w:rsidRDefault="009641D6" w:rsidP="00DE3EA1">
      <w:r w:rsidRPr="009641D6">
        <w:rPr>
          <w:b/>
          <w:bCs/>
        </w:rPr>
        <w:t>Project</w:t>
      </w:r>
      <w:r>
        <w:rPr>
          <w:b/>
          <w:bCs/>
        </w:rPr>
        <w:t xml:space="preserve">: </w:t>
      </w:r>
      <w:r w:rsidR="00772EC5">
        <w:t xml:space="preserve">Environment Protection Authority, </w:t>
      </w:r>
      <w:r w:rsidR="00447549" w:rsidRPr="00447549">
        <w:t>manage a large volume of day-to-day incidents, from minor transport or factory spills to coordinating the environmental response in significant asbestos waste and building fires</w:t>
      </w:r>
      <w:r w:rsidR="00447549">
        <w:t>.</w:t>
      </w:r>
      <w:r w:rsidR="00DD7C91" w:rsidRPr="00DD7C91">
        <w:rPr>
          <w:rFonts w:ascii="Public Sans" w:hAnsi="Public Sans"/>
          <w:color w:val="333333"/>
          <w:sz w:val="23"/>
          <w:szCs w:val="23"/>
          <w:shd w:val="clear" w:color="auto" w:fill="FFFFFF"/>
        </w:rPr>
        <w:t xml:space="preserve"> </w:t>
      </w:r>
      <w:r w:rsidR="00DD7C91" w:rsidRPr="00DD7C91">
        <w:t>Waste management and clean-up are a key function of this role in natural disaster and disease outbreak responses</w:t>
      </w:r>
      <w:r w:rsidR="00DC64BE">
        <w:t xml:space="preserve">. </w:t>
      </w:r>
      <w:r w:rsidR="00E535AD">
        <w:t>M</w:t>
      </w:r>
      <w:r w:rsidR="00D44621" w:rsidRPr="00E535AD">
        <w:t>onitor emissions and </w:t>
      </w:r>
      <w:hyperlink r:id="rId6" w:history="1">
        <w:r w:rsidR="00D44621" w:rsidRPr="00E535AD">
          <w:t>compliance</w:t>
        </w:r>
      </w:hyperlink>
      <w:r w:rsidR="00D44621" w:rsidRPr="00E535AD">
        <w:t>, conduct </w:t>
      </w:r>
      <w:hyperlink r:id="rId7" w:history="1">
        <w:r w:rsidR="00D44621" w:rsidRPr="00E535AD">
          <w:t>audits</w:t>
        </w:r>
      </w:hyperlink>
      <w:r w:rsidR="00D44621" w:rsidRPr="00E535AD">
        <w:t> and investigate </w:t>
      </w:r>
      <w:hyperlink r:id="rId8" w:history="1">
        <w:r w:rsidR="00D44621" w:rsidRPr="00E535AD">
          <w:t>reports of pollution</w:t>
        </w:r>
      </w:hyperlink>
      <w:r w:rsidR="00D44621" w:rsidRPr="00E535AD">
        <w:t xml:space="preserve">. If </w:t>
      </w:r>
      <w:r w:rsidR="006A770B" w:rsidRPr="00E535AD">
        <w:t>necessary,</w:t>
      </w:r>
      <w:r w:rsidR="00D44621" w:rsidRPr="00E535AD">
        <w:t xml:space="preserve"> we impose fines</w:t>
      </w:r>
      <w:r w:rsidR="00E535AD" w:rsidRPr="00E535AD">
        <w:t xml:space="preserve"> and </w:t>
      </w:r>
      <w:hyperlink r:id="rId9" w:history="1">
        <w:r w:rsidR="00E535AD" w:rsidRPr="00E535AD">
          <w:t>prosecute</w:t>
        </w:r>
      </w:hyperlink>
      <w:r w:rsidR="00E535AD" w:rsidRPr="00E535AD">
        <w:t> organisations and individuals who break NSW environmental laws</w:t>
      </w:r>
      <w:r w:rsidR="00E535AD">
        <w:t>. Project requires heavy design sessions and documentation of Business Requirements</w:t>
      </w:r>
      <w:r w:rsidR="003903FC">
        <w:t xml:space="preserve"> involving different roles such as Customer Service Team, Inspector, </w:t>
      </w:r>
      <w:r w:rsidR="000548C5">
        <w:t>different operations teams based on nature of the issue escalated.</w:t>
      </w:r>
    </w:p>
    <w:p w14:paraId="3298AD4A" w14:textId="5121E6A3" w:rsidR="00AE357D" w:rsidRPr="00BD73D0" w:rsidRDefault="00BE0802" w:rsidP="00BD73D0">
      <w:pPr>
        <w:rPr>
          <w:b/>
          <w:bCs/>
        </w:rPr>
      </w:pPr>
      <w:r w:rsidRPr="00BE0802">
        <w:rPr>
          <w:b/>
          <w:bCs/>
        </w:rPr>
        <w:lastRenderedPageBreak/>
        <w:t>Responsibilities:</w:t>
      </w:r>
    </w:p>
    <w:p w14:paraId="18536EB0" w14:textId="77777777" w:rsidR="006720B8" w:rsidRPr="006720B8" w:rsidRDefault="006720B8" w:rsidP="006720B8">
      <w:pPr>
        <w:pStyle w:val="ListParagraph"/>
        <w:numPr>
          <w:ilvl w:val="0"/>
          <w:numId w:val="5"/>
        </w:numPr>
        <w:rPr>
          <w:lang w:val="en-US"/>
        </w:rPr>
      </w:pPr>
      <w:r w:rsidRPr="006720B8">
        <w:rPr>
          <w:lang w:val="en-US"/>
        </w:rPr>
        <w:t xml:space="preserve">Oversaw software development teams through all phases of the </w:t>
      </w:r>
      <w:r w:rsidRPr="006720B8">
        <w:rPr>
          <w:b/>
          <w:bCs/>
          <w:lang w:val="en-US"/>
        </w:rPr>
        <w:t>SDLC</w:t>
      </w:r>
      <w:r w:rsidRPr="006720B8">
        <w:rPr>
          <w:lang w:val="en-US"/>
        </w:rPr>
        <w:t xml:space="preserve">, ensuring that all phases from </w:t>
      </w:r>
      <w:r w:rsidRPr="006720B8">
        <w:rPr>
          <w:b/>
          <w:bCs/>
          <w:lang w:val="en-US"/>
        </w:rPr>
        <w:t>planning to deployment</w:t>
      </w:r>
      <w:r w:rsidRPr="006720B8">
        <w:rPr>
          <w:lang w:val="en-US"/>
        </w:rPr>
        <w:t xml:space="preserve"> were executed efficiently.</w:t>
      </w:r>
    </w:p>
    <w:p w14:paraId="53CA04D7" w14:textId="77777777" w:rsidR="006720B8" w:rsidRPr="006720B8" w:rsidRDefault="006720B8" w:rsidP="006720B8">
      <w:pPr>
        <w:pStyle w:val="ListParagraph"/>
        <w:numPr>
          <w:ilvl w:val="0"/>
          <w:numId w:val="5"/>
        </w:numPr>
        <w:rPr>
          <w:lang w:val="en-US"/>
        </w:rPr>
      </w:pPr>
      <w:r w:rsidRPr="006720B8">
        <w:rPr>
          <w:lang w:val="en-US"/>
        </w:rPr>
        <w:t xml:space="preserve">Coordinated with </w:t>
      </w:r>
      <w:r w:rsidRPr="006720B8">
        <w:rPr>
          <w:b/>
          <w:bCs/>
          <w:lang w:val="en-US"/>
        </w:rPr>
        <w:t>project managers to integrate Agile Scrum practices</w:t>
      </w:r>
      <w:r w:rsidRPr="006720B8">
        <w:rPr>
          <w:lang w:val="en-US"/>
        </w:rPr>
        <w:t>, leading to enhanced project visibility and quicker delivery cycles.</w:t>
      </w:r>
    </w:p>
    <w:p w14:paraId="0828A112" w14:textId="77777777" w:rsidR="006720B8" w:rsidRPr="006720B8" w:rsidRDefault="006720B8" w:rsidP="006720B8">
      <w:pPr>
        <w:pStyle w:val="ListParagraph"/>
        <w:numPr>
          <w:ilvl w:val="0"/>
          <w:numId w:val="5"/>
        </w:numPr>
        <w:rPr>
          <w:lang w:val="en-US"/>
        </w:rPr>
      </w:pPr>
      <w:r w:rsidRPr="006720B8">
        <w:rPr>
          <w:lang w:val="en-US"/>
        </w:rPr>
        <w:t xml:space="preserve">Managed </w:t>
      </w:r>
      <w:r w:rsidRPr="006720B8">
        <w:rPr>
          <w:b/>
          <w:bCs/>
          <w:lang w:val="en-US"/>
        </w:rPr>
        <w:t>project schedules, resource allocation, and budgeting for Major Information Resources Projects</w:t>
      </w:r>
      <w:r w:rsidRPr="006720B8">
        <w:rPr>
          <w:lang w:val="en-US"/>
        </w:rPr>
        <w:t>, contributing to a 30% reduction in project costs.</w:t>
      </w:r>
    </w:p>
    <w:p w14:paraId="19B7F7C6" w14:textId="77777777" w:rsidR="006720B8" w:rsidRPr="006720B8" w:rsidRDefault="006720B8" w:rsidP="006720B8">
      <w:pPr>
        <w:pStyle w:val="ListParagraph"/>
        <w:numPr>
          <w:ilvl w:val="0"/>
          <w:numId w:val="5"/>
        </w:numPr>
        <w:rPr>
          <w:lang w:val="en-US"/>
        </w:rPr>
      </w:pPr>
      <w:r w:rsidRPr="006720B8">
        <w:rPr>
          <w:lang w:val="en-US"/>
        </w:rPr>
        <w:t xml:space="preserve">Developed and implemented </w:t>
      </w:r>
      <w:r w:rsidRPr="006720B8">
        <w:rPr>
          <w:b/>
          <w:bCs/>
          <w:lang w:val="en-US"/>
        </w:rPr>
        <w:t>process improvements</w:t>
      </w:r>
      <w:r w:rsidRPr="006720B8">
        <w:rPr>
          <w:lang w:val="en-US"/>
        </w:rPr>
        <w:t xml:space="preserve"> that increased team performance and project delivery speed by 25%.</w:t>
      </w:r>
    </w:p>
    <w:p w14:paraId="30B028CA" w14:textId="07248FF1" w:rsidR="006720B8" w:rsidRPr="006720B8" w:rsidRDefault="006720B8" w:rsidP="006720B8">
      <w:pPr>
        <w:pStyle w:val="ListParagraph"/>
        <w:numPr>
          <w:ilvl w:val="0"/>
          <w:numId w:val="5"/>
        </w:numPr>
        <w:spacing w:after="0"/>
      </w:pPr>
      <w:r w:rsidRPr="006720B8">
        <w:rPr>
          <w:lang w:val="en-US"/>
        </w:rPr>
        <w:t>Mentored junior team members and facilitated knowledge sharing to enhance team capabilities and performance.</w:t>
      </w:r>
    </w:p>
    <w:p w14:paraId="67B427BA" w14:textId="1C923962" w:rsid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Collaborate with </w:t>
      </w:r>
      <w:r>
        <w:rPr>
          <w:rFonts w:ascii="Calibri" w:hAnsi="Calibri" w:cs="Calibri"/>
          <w:b/>
          <w:bCs/>
          <w:sz w:val="22"/>
          <w:szCs w:val="22"/>
        </w:rPr>
        <w:t>stakeholders</w:t>
      </w:r>
      <w:r>
        <w:rPr>
          <w:rFonts w:ascii="Calibri" w:hAnsi="Calibri" w:cs="Calibri"/>
          <w:sz w:val="22"/>
          <w:szCs w:val="22"/>
        </w:rPr>
        <w:t xml:space="preserve">, including </w:t>
      </w:r>
      <w:r>
        <w:rPr>
          <w:rFonts w:ascii="Calibri" w:hAnsi="Calibri" w:cs="Calibri"/>
          <w:b/>
          <w:bCs/>
          <w:sz w:val="22"/>
          <w:szCs w:val="22"/>
        </w:rPr>
        <w:t>planners, environmental officers, and policy makers</w:t>
      </w:r>
      <w:r>
        <w:rPr>
          <w:rFonts w:ascii="Calibri" w:hAnsi="Calibri" w:cs="Calibri"/>
          <w:sz w:val="22"/>
          <w:szCs w:val="22"/>
        </w:rPr>
        <w:t>, to understand and document their business needs and requirements.</w:t>
      </w:r>
    </w:p>
    <w:p w14:paraId="0564FCB1" w14:textId="77777777" w:rsid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b/>
          <w:bCs/>
          <w:sz w:val="22"/>
          <w:szCs w:val="22"/>
        </w:rPr>
        <w:t>Analyze existing processes</w:t>
      </w:r>
      <w:r>
        <w:rPr>
          <w:rFonts w:ascii="Calibri" w:hAnsi="Calibri" w:cs="Calibri"/>
          <w:sz w:val="22"/>
          <w:szCs w:val="22"/>
        </w:rPr>
        <w:t xml:space="preserve"> related to </w:t>
      </w:r>
      <w:r>
        <w:rPr>
          <w:rFonts w:ascii="Calibri" w:hAnsi="Calibri" w:cs="Calibri"/>
          <w:b/>
          <w:bCs/>
          <w:sz w:val="22"/>
          <w:szCs w:val="22"/>
        </w:rPr>
        <w:t>planning and environmental management</w:t>
      </w:r>
      <w:r>
        <w:rPr>
          <w:rFonts w:ascii="Calibri" w:hAnsi="Calibri" w:cs="Calibri"/>
          <w:sz w:val="22"/>
          <w:szCs w:val="22"/>
        </w:rPr>
        <w:t xml:space="preserve"> to identify inefficiencies or areas for improvement.</w:t>
      </w:r>
    </w:p>
    <w:p w14:paraId="0E3EB7EB" w14:textId="77777777" w:rsid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Gather and </w:t>
      </w:r>
      <w:r>
        <w:rPr>
          <w:rFonts w:ascii="Calibri" w:hAnsi="Calibri" w:cs="Calibri"/>
          <w:b/>
          <w:bCs/>
          <w:sz w:val="22"/>
          <w:szCs w:val="22"/>
        </w:rPr>
        <w:t>analyze data related to planning, environmental impact, land use</w:t>
      </w:r>
      <w:r>
        <w:rPr>
          <w:rFonts w:ascii="Calibri" w:hAnsi="Calibri" w:cs="Calibri"/>
          <w:sz w:val="22"/>
          <w:szCs w:val="22"/>
        </w:rPr>
        <w:t>, and other relevant areas to support evidence-based decision-making.</w:t>
      </w:r>
    </w:p>
    <w:p w14:paraId="17226CE5" w14:textId="77777777" w:rsid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Support the planning and execution of projects related to </w:t>
      </w:r>
      <w:r>
        <w:rPr>
          <w:rFonts w:ascii="Calibri" w:hAnsi="Calibri" w:cs="Calibri"/>
          <w:b/>
          <w:bCs/>
          <w:sz w:val="22"/>
          <w:szCs w:val="22"/>
        </w:rPr>
        <w:t>land use, urban development</w:t>
      </w:r>
      <w:r>
        <w:rPr>
          <w:rFonts w:ascii="Calibri" w:hAnsi="Calibri" w:cs="Calibri"/>
          <w:sz w:val="22"/>
          <w:szCs w:val="22"/>
        </w:rPr>
        <w:t xml:space="preserve">, and </w:t>
      </w:r>
      <w:r>
        <w:rPr>
          <w:rFonts w:ascii="Calibri" w:hAnsi="Calibri" w:cs="Calibri"/>
          <w:b/>
          <w:bCs/>
          <w:sz w:val="22"/>
          <w:szCs w:val="22"/>
        </w:rPr>
        <w:t>environmental management</w:t>
      </w:r>
      <w:r>
        <w:rPr>
          <w:rFonts w:ascii="Calibri" w:hAnsi="Calibri" w:cs="Calibri"/>
          <w:sz w:val="22"/>
          <w:szCs w:val="22"/>
        </w:rPr>
        <w:t>.</w:t>
      </w:r>
    </w:p>
    <w:p w14:paraId="1EB83B59" w14:textId="77777777" w:rsid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Assist in the </w:t>
      </w:r>
      <w:r>
        <w:rPr>
          <w:rFonts w:ascii="Calibri" w:hAnsi="Calibri" w:cs="Calibri"/>
          <w:b/>
          <w:bCs/>
          <w:sz w:val="22"/>
          <w:szCs w:val="22"/>
        </w:rPr>
        <w:t>implementation and enhancement of systems</w:t>
      </w:r>
      <w:r>
        <w:rPr>
          <w:rFonts w:ascii="Calibri" w:hAnsi="Calibri" w:cs="Calibri"/>
          <w:sz w:val="22"/>
          <w:szCs w:val="22"/>
        </w:rPr>
        <w:t xml:space="preserve"> used for </w:t>
      </w:r>
      <w:r>
        <w:rPr>
          <w:rFonts w:ascii="Calibri" w:hAnsi="Calibri" w:cs="Calibri"/>
          <w:b/>
          <w:bCs/>
          <w:sz w:val="22"/>
          <w:szCs w:val="22"/>
        </w:rPr>
        <w:t>planning and environmental management</w:t>
      </w:r>
      <w:r>
        <w:rPr>
          <w:rFonts w:ascii="Calibri" w:hAnsi="Calibri" w:cs="Calibri"/>
          <w:sz w:val="22"/>
          <w:szCs w:val="22"/>
        </w:rPr>
        <w:t>, including software and tools.</w:t>
      </w:r>
    </w:p>
    <w:p w14:paraId="1CC99AFA" w14:textId="77777777" w:rsid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b/>
          <w:bCs/>
          <w:sz w:val="22"/>
          <w:szCs w:val="22"/>
        </w:rPr>
        <w:t>Monitor</w:t>
      </w:r>
      <w:r>
        <w:rPr>
          <w:rFonts w:ascii="Calibri" w:hAnsi="Calibri" w:cs="Calibri"/>
          <w:sz w:val="22"/>
          <w:szCs w:val="22"/>
        </w:rPr>
        <w:t xml:space="preserve"> and ensure that planning and environmental processes and systems comply with </w:t>
      </w:r>
      <w:r>
        <w:rPr>
          <w:rFonts w:ascii="Calibri" w:hAnsi="Calibri" w:cs="Calibri"/>
          <w:b/>
          <w:bCs/>
          <w:sz w:val="22"/>
          <w:szCs w:val="22"/>
        </w:rPr>
        <w:t>relevant regulations</w:t>
      </w:r>
      <w:r>
        <w:rPr>
          <w:rFonts w:ascii="Calibri" w:hAnsi="Calibri" w:cs="Calibri"/>
          <w:sz w:val="22"/>
          <w:szCs w:val="22"/>
        </w:rPr>
        <w:t xml:space="preserve">, </w:t>
      </w:r>
      <w:r>
        <w:rPr>
          <w:rFonts w:ascii="Calibri" w:hAnsi="Calibri" w:cs="Calibri"/>
          <w:b/>
          <w:bCs/>
          <w:sz w:val="22"/>
          <w:szCs w:val="22"/>
        </w:rPr>
        <w:t>policies</w:t>
      </w:r>
      <w:r>
        <w:rPr>
          <w:rFonts w:ascii="Calibri" w:hAnsi="Calibri" w:cs="Calibri"/>
          <w:sz w:val="22"/>
          <w:szCs w:val="22"/>
        </w:rPr>
        <w:t xml:space="preserve">, and </w:t>
      </w:r>
      <w:r>
        <w:rPr>
          <w:rFonts w:ascii="Calibri" w:hAnsi="Calibri" w:cs="Calibri"/>
          <w:b/>
          <w:bCs/>
          <w:sz w:val="22"/>
          <w:szCs w:val="22"/>
        </w:rPr>
        <w:t>standards</w:t>
      </w:r>
      <w:r>
        <w:rPr>
          <w:rFonts w:ascii="Calibri" w:hAnsi="Calibri" w:cs="Calibri"/>
          <w:sz w:val="22"/>
          <w:szCs w:val="22"/>
        </w:rPr>
        <w:t>.</w:t>
      </w:r>
    </w:p>
    <w:p w14:paraId="7D4B33E5" w14:textId="77777777" w:rsid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Support </w:t>
      </w:r>
      <w:r>
        <w:rPr>
          <w:rFonts w:ascii="Calibri" w:hAnsi="Calibri" w:cs="Calibri"/>
          <w:b/>
          <w:bCs/>
          <w:sz w:val="22"/>
          <w:szCs w:val="22"/>
        </w:rPr>
        <w:t>change management initiatives</w:t>
      </w:r>
      <w:r>
        <w:rPr>
          <w:rFonts w:ascii="Calibri" w:hAnsi="Calibri" w:cs="Calibri"/>
          <w:sz w:val="22"/>
          <w:szCs w:val="22"/>
        </w:rPr>
        <w:t xml:space="preserve"> by preparing </w:t>
      </w:r>
      <w:r>
        <w:rPr>
          <w:rFonts w:ascii="Calibri" w:hAnsi="Calibri" w:cs="Calibri"/>
          <w:b/>
          <w:bCs/>
          <w:sz w:val="22"/>
          <w:szCs w:val="22"/>
        </w:rPr>
        <w:t>communication plans, training programs, and implementation strategies</w:t>
      </w:r>
      <w:r>
        <w:rPr>
          <w:rFonts w:ascii="Calibri" w:hAnsi="Calibri" w:cs="Calibri"/>
          <w:sz w:val="22"/>
          <w:szCs w:val="22"/>
        </w:rPr>
        <w:t xml:space="preserve"> for new processes or systems.</w:t>
      </w:r>
    </w:p>
    <w:p w14:paraId="4912D88B" w14:textId="77777777" w:rsid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Engage with </w:t>
      </w:r>
      <w:r>
        <w:rPr>
          <w:rFonts w:ascii="Calibri" w:hAnsi="Calibri" w:cs="Calibri"/>
          <w:b/>
          <w:bCs/>
          <w:sz w:val="22"/>
          <w:szCs w:val="22"/>
        </w:rPr>
        <w:t>internal and external stakeholders</w:t>
      </w:r>
      <w:r>
        <w:rPr>
          <w:rFonts w:ascii="Calibri" w:hAnsi="Calibri" w:cs="Calibri"/>
          <w:sz w:val="22"/>
          <w:szCs w:val="22"/>
        </w:rPr>
        <w:t xml:space="preserve">, including </w:t>
      </w:r>
      <w:r>
        <w:rPr>
          <w:rFonts w:ascii="Calibri" w:hAnsi="Calibri" w:cs="Calibri"/>
          <w:b/>
          <w:bCs/>
          <w:sz w:val="22"/>
          <w:szCs w:val="22"/>
        </w:rPr>
        <w:t>community groups, developers, and environmental organizations</w:t>
      </w:r>
      <w:r>
        <w:rPr>
          <w:rFonts w:ascii="Calibri" w:hAnsi="Calibri" w:cs="Calibri"/>
          <w:sz w:val="22"/>
          <w:szCs w:val="22"/>
        </w:rPr>
        <w:t>, to gather feedback and ensure their needs are addressed.</w:t>
      </w:r>
    </w:p>
    <w:p w14:paraId="730A2C2D" w14:textId="77777777" w:rsid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Contribute to the </w:t>
      </w:r>
      <w:r>
        <w:rPr>
          <w:rFonts w:ascii="Calibri" w:hAnsi="Calibri" w:cs="Calibri"/>
          <w:b/>
          <w:bCs/>
          <w:sz w:val="22"/>
          <w:szCs w:val="22"/>
        </w:rPr>
        <w:t>strategic planning</w:t>
      </w:r>
      <w:r>
        <w:rPr>
          <w:rFonts w:ascii="Calibri" w:hAnsi="Calibri" w:cs="Calibri"/>
          <w:sz w:val="22"/>
          <w:szCs w:val="22"/>
        </w:rPr>
        <w:t xml:space="preserve"> of the department by providing insights and recommendations based on </w:t>
      </w:r>
      <w:r>
        <w:rPr>
          <w:rFonts w:ascii="Calibri" w:hAnsi="Calibri" w:cs="Calibri"/>
          <w:b/>
          <w:bCs/>
          <w:sz w:val="22"/>
          <w:szCs w:val="22"/>
        </w:rPr>
        <w:t>business analysis, trends, and best practices</w:t>
      </w:r>
      <w:r>
        <w:rPr>
          <w:rFonts w:ascii="Calibri" w:hAnsi="Calibri" w:cs="Calibri"/>
          <w:sz w:val="22"/>
          <w:szCs w:val="22"/>
        </w:rPr>
        <w:t>.</w:t>
      </w:r>
    </w:p>
    <w:p w14:paraId="5E50970B" w14:textId="3C9B5AE2" w:rsidR="00BD73D0" w:rsidRPr="00BD73D0" w:rsidRDefault="00BD73D0" w:rsidP="00BD73D0">
      <w:pPr>
        <w:pStyle w:val="NormalWeb"/>
        <w:numPr>
          <w:ilvl w:val="0"/>
          <w:numId w:val="5"/>
        </w:numPr>
        <w:spacing w:before="0" w:beforeAutospacing="0" w:after="0" w:afterAutospacing="0"/>
        <w:rPr>
          <w:rFonts w:ascii="Calibri" w:hAnsi="Calibri" w:cs="Calibri"/>
          <w:sz w:val="22"/>
          <w:szCs w:val="22"/>
        </w:rPr>
      </w:pPr>
      <w:r>
        <w:rPr>
          <w:rFonts w:ascii="Calibri" w:hAnsi="Calibri" w:cs="Calibri"/>
          <w:sz w:val="22"/>
          <w:szCs w:val="22"/>
        </w:rPr>
        <w:t xml:space="preserve">Evaluate </w:t>
      </w:r>
      <w:r>
        <w:rPr>
          <w:rFonts w:ascii="Calibri" w:hAnsi="Calibri" w:cs="Calibri"/>
          <w:b/>
          <w:bCs/>
          <w:sz w:val="22"/>
          <w:szCs w:val="22"/>
        </w:rPr>
        <w:t>potential risks</w:t>
      </w:r>
      <w:r>
        <w:rPr>
          <w:rFonts w:ascii="Calibri" w:hAnsi="Calibri" w:cs="Calibri"/>
          <w:sz w:val="22"/>
          <w:szCs w:val="22"/>
        </w:rPr>
        <w:t xml:space="preserve"> associated with planning and environmental projects and </w:t>
      </w:r>
      <w:r>
        <w:rPr>
          <w:rFonts w:ascii="Calibri" w:hAnsi="Calibri" w:cs="Calibri"/>
          <w:b/>
          <w:bCs/>
          <w:sz w:val="22"/>
          <w:szCs w:val="22"/>
        </w:rPr>
        <w:t>develop strategies</w:t>
      </w:r>
      <w:r>
        <w:rPr>
          <w:rFonts w:ascii="Calibri" w:hAnsi="Calibri" w:cs="Calibri"/>
          <w:sz w:val="22"/>
          <w:szCs w:val="22"/>
        </w:rPr>
        <w:t xml:space="preserve"> to mitigate those risks.</w:t>
      </w:r>
    </w:p>
    <w:p w14:paraId="263CAE60" w14:textId="77777777" w:rsidR="00AE357D" w:rsidRPr="00AE357D" w:rsidRDefault="00AE357D" w:rsidP="00AE357D">
      <w:pPr>
        <w:pStyle w:val="ListParagraph"/>
        <w:numPr>
          <w:ilvl w:val="0"/>
          <w:numId w:val="5"/>
        </w:numPr>
        <w:spacing w:after="0"/>
      </w:pPr>
      <w:r w:rsidRPr="00AE357D">
        <w:t xml:space="preserve">Used </w:t>
      </w:r>
      <w:r w:rsidRPr="00C260FC">
        <w:rPr>
          <w:b/>
          <w:bCs/>
        </w:rPr>
        <w:t>critical thinking to break down problems</w:t>
      </w:r>
      <w:r w:rsidRPr="00AE357D">
        <w:t>, evaluate solutions and make decisions.</w:t>
      </w:r>
    </w:p>
    <w:p w14:paraId="00FA5F16" w14:textId="77777777" w:rsidR="00AE357D" w:rsidRPr="00AE357D" w:rsidRDefault="00AE357D" w:rsidP="00AE357D">
      <w:pPr>
        <w:pStyle w:val="ListParagraph"/>
        <w:numPr>
          <w:ilvl w:val="0"/>
          <w:numId w:val="5"/>
        </w:numPr>
        <w:spacing w:after="0"/>
      </w:pPr>
      <w:r w:rsidRPr="00AE357D">
        <w:t>Demonstrated respect, friendliness, and willingness to help wherever needed.</w:t>
      </w:r>
    </w:p>
    <w:p w14:paraId="201E8A0A" w14:textId="77777777" w:rsidR="00AE357D" w:rsidRPr="00AE357D" w:rsidRDefault="00AE357D" w:rsidP="00AE357D">
      <w:pPr>
        <w:pStyle w:val="ListParagraph"/>
        <w:numPr>
          <w:ilvl w:val="0"/>
          <w:numId w:val="5"/>
        </w:numPr>
        <w:spacing w:after="0"/>
      </w:pPr>
      <w:r w:rsidRPr="00AE357D">
        <w:t xml:space="preserve">Resolved problems, </w:t>
      </w:r>
      <w:r w:rsidRPr="00C260FC">
        <w:rPr>
          <w:b/>
          <w:bCs/>
        </w:rPr>
        <w:t>improved operations</w:t>
      </w:r>
      <w:r w:rsidRPr="00AE357D">
        <w:t>, and provided exceptional service.</w:t>
      </w:r>
    </w:p>
    <w:p w14:paraId="4EA25A34" w14:textId="77777777" w:rsidR="00AE357D" w:rsidRPr="00AE357D" w:rsidRDefault="00AE357D" w:rsidP="00AE357D">
      <w:pPr>
        <w:pStyle w:val="ListParagraph"/>
        <w:numPr>
          <w:ilvl w:val="0"/>
          <w:numId w:val="5"/>
        </w:numPr>
        <w:spacing w:after="0"/>
      </w:pPr>
      <w:r w:rsidRPr="00AE357D">
        <w:t xml:space="preserve">Worked closely with Business to identify requirements and key features proposed with </w:t>
      </w:r>
      <w:r w:rsidRPr="00C260FC">
        <w:rPr>
          <w:b/>
          <w:bCs/>
        </w:rPr>
        <w:t>Pega workflow administration applications</w:t>
      </w:r>
    </w:p>
    <w:p w14:paraId="456B678D" w14:textId="5C08494A" w:rsidR="00AE357D" w:rsidRPr="00AE357D" w:rsidRDefault="00AE357D" w:rsidP="00AE357D">
      <w:pPr>
        <w:pStyle w:val="ListParagraph"/>
        <w:numPr>
          <w:ilvl w:val="0"/>
          <w:numId w:val="5"/>
        </w:numPr>
        <w:spacing w:after="0"/>
      </w:pPr>
      <w:r w:rsidRPr="00AE357D">
        <w:t xml:space="preserve">Facilitated user interviews, </w:t>
      </w:r>
      <w:r w:rsidRPr="00C260FC">
        <w:rPr>
          <w:b/>
          <w:bCs/>
        </w:rPr>
        <w:t>workshops</w:t>
      </w:r>
      <w:r w:rsidRPr="00AE357D">
        <w:t xml:space="preserve"> to gather and </w:t>
      </w:r>
      <w:r w:rsidR="007E4F83" w:rsidRPr="00C260FC">
        <w:rPr>
          <w:b/>
          <w:bCs/>
        </w:rPr>
        <w:t>analyse</w:t>
      </w:r>
      <w:r w:rsidRPr="00C260FC">
        <w:rPr>
          <w:b/>
          <w:bCs/>
        </w:rPr>
        <w:t xml:space="preserve"> the requirements</w:t>
      </w:r>
    </w:p>
    <w:p w14:paraId="44706889" w14:textId="77777777" w:rsidR="00AE357D" w:rsidRPr="00AE357D" w:rsidRDefault="00AE357D" w:rsidP="00AE357D">
      <w:pPr>
        <w:pStyle w:val="ListParagraph"/>
        <w:numPr>
          <w:ilvl w:val="0"/>
          <w:numId w:val="5"/>
        </w:numPr>
        <w:spacing w:after="0"/>
      </w:pPr>
      <w:r w:rsidRPr="00AE357D">
        <w:t xml:space="preserve">Reviewed the identified </w:t>
      </w:r>
      <w:r w:rsidRPr="00B84E86">
        <w:rPr>
          <w:b/>
          <w:bCs/>
        </w:rPr>
        <w:t>workflow</w:t>
      </w:r>
      <w:r w:rsidRPr="00AE357D">
        <w:t xml:space="preserve"> changes with Business owners to understand </w:t>
      </w:r>
      <w:r w:rsidRPr="00AE357D">
        <w:rPr>
          <w:b/>
          <w:bCs/>
        </w:rPr>
        <w:t>AS-IS</w:t>
      </w:r>
      <w:r w:rsidRPr="00AE357D">
        <w:t xml:space="preserve"> and </w:t>
      </w:r>
      <w:r w:rsidRPr="00AE357D">
        <w:rPr>
          <w:b/>
          <w:bCs/>
        </w:rPr>
        <w:t>TO-BE</w:t>
      </w:r>
      <w:r w:rsidRPr="00AE357D">
        <w:t xml:space="preserve"> routing changes</w:t>
      </w:r>
    </w:p>
    <w:p w14:paraId="6819148E" w14:textId="77777777" w:rsidR="00B84E86" w:rsidRDefault="00AE357D" w:rsidP="00AE357D">
      <w:pPr>
        <w:pStyle w:val="ListParagraph"/>
        <w:numPr>
          <w:ilvl w:val="0"/>
          <w:numId w:val="5"/>
        </w:numPr>
        <w:spacing w:after="0"/>
      </w:pPr>
      <w:r w:rsidRPr="00AE357D">
        <w:t xml:space="preserve">Worked on Activity and Process flow diagrams using </w:t>
      </w:r>
      <w:r w:rsidRPr="00AE357D">
        <w:rPr>
          <w:b/>
          <w:bCs/>
        </w:rPr>
        <w:t>MS-Visio</w:t>
      </w:r>
    </w:p>
    <w:p w14:paraId="27672138" w14:textId="253668B9" w:rsidR="00AE357D" w:rsidRPr="00AE357D" w:rsidRDefault="00AE357D" w:rsidP="00AE357D">
      <w:pPr>
        <w:pStyle w:val="ListParagraph"/>
        <w:numPr>
          <w:ilvl w:val="0"/>
          <w:numId w:val="5"/>
        </w:numPr>
        <w:spacing w:after="0"/>
      </w:pPr>
      <w:r w:rsidRPr="00AE357D">
        <w:t xml:space="preserve">Documented </w:t>
      </w:r>
      <w:r w:rsidRPr="00B84E86">
        <w:rPr>
          <w:b/>
          <w:bCs/>
        </w:rPr>
        <w:t>functional requirements</w:t>
      </w:r>
      <w:r w:rsidRPr="00AE357D">
        <w:t xml:space="preserve"> specifications document and Use cases</w:t>
      </w:r>
    </w:p>
    <w:p w14:paraId="3A7225D4" w14:textId="77777777" w:rsidR="00AE357D" w:rsidRPr="00AE357D" w:rsidRDefault="00AE357D" w:rsidP="00AE357D">
      <w:pPr>
        <w:pStyle w:val="ListParagraph"/>
        <w:numPr>
          <w:ilvl w:val="0"/>
          <w:numId w:val="5"/>
        </w:numPr>
        <w:spacing w:after="0"/>
      </w:pPr>
      <w:r w:rsidRPr="00AE357D">
        <w:t xml:space="preserve">Documented </w:t>
      </w:r>
      <w:r w:rsidRPr="00B84E86">
        <w:rPr>
          <w:b/>
          <w:bCs/>
        </w:rPr>
        <w:t>impact analysis</w:t>
      </w:r>
      <w:r w:rsidRPr="00AE357D">
        <w:t xml:space="preserve"> on systems for change requirements and process improvements</w:t>
      </w:r>
    </w:p>
    <w:p w14:paraId="4822109B" w14:textId="77777777" w:rsidR="00AE357D" w:rsidRPr="00AE357D" w:rsidRDefault="00AE357D" w:rsidP="00AE357D">
      <w:pPr>
        <w:pStyle w:val="ListParagraph"/>
        <w:numPr>
          <w:ilvl w:val="0"/>
          <w:numId w:val="5"/>
        </w:numPr>
        <w:spacing w:after="0"/>
      </w:pPr>
      <w:r w:rsidRPr="00AE357D">
        <w:t xml:space="preserve">Created </w:t>
      </w:r>
      <w:r w:rsidRPr="00B84E86">
        <w:rPr>
          <w:b/>
          <w:bCs/>
        </w:rPr>
        <w:t>Requirement traceability matrix</w:t>
      </w:r>
      <w:r w:rsidRPr="00AE357D">
        <w:t xml:space="preserve"> to ensure the forward and backward traceability</w:t>
      </w:r>
    </w:p>
    <w:p w14:paraId="5DE3D4F0" w14:textId="77777777" w:rsidR="00AE357D" w:rsidRPr="00AE357D" w:rsidRDefault="00AE357D" w:rsidP="00AE357D">
      <w:pPr>
        <w:pStyle w:val="ListParagraph"/>
        <w:numPr>
          <w:ilvl w:val="0"/>
          <w:numId w:val="5"/>
        </w:numPr>
        <w:spacing w:after="0"/>
      </w:pPr>
      <w:r w:rsidRPr="00AE357D">
        <w:t xml:space="preserve">Participated in post verification, </w:t>
      </w:r>
      <w:r w:rsidRPr="00B84E86">
        <w:rPr>
          <w:b/>
          <w:bCs/>
        </w:rPr>
        <w:t>Validation</w:t>
      </w:r>
      <w:r w:rsidRPr="00AE357D">
        <w:t xml:space="preserve"> and </w:t>
      </w:r>
      <w:r w:rsidRPr="00B84E86">
        <w:rPr>
          <w:b/>
          <w:bCs/>
        </w:rPr>
        <w:t>User Acceptance testing</w:t>
      </w:r>
      <w:r w:rsidRPr="00AE357D">
        <w:t xml:space="preserve"> with Business users in </w:t>
      </w:r>
      <w:r w:rsidRPr="00B84E86">
        <w:rPr>
          <w:b/>
          <w:bCs/>
        </w:rPr>
        <w:t>UAT</w:t>
      </w:r>
      <w:r w:rsidRPr="00AE357D">
        <w:t xml:space="preserve"> environment</w:t>
      </w:r>
    </w:p>
    <w:p w14:paraId="086CD1BC" w14:textId="77777777" w:rsidR="00AE357D" w:rsidRPr="00AE357D" w:rsidRDefault="00AE357D" w:rsidP="00AE357D">
      <w:pPr>
        <w:pStyle w:val="ListParagraph"/>
        <w:numPr>
          <w:ilvl w:val="0"/>
          <w:numId w:val="5"/>
        </w:numPr>
        <w:spacing w:after="0"/>
      </w:pPr>
      <w:r w:rsidRPr="00AE357D">
        <w:t xml:space="preserve">Facilitated meetings and given </w:t>
      </w:r>
      <w:r w:rsidRPr="00B84E86">
        <w:rPr>
          <w:b/>
          <w:bCs/>
        </w:rPr>
        <w:t>demos</w:t>
      </w:r>
      <w:r w:rsidRPr="00AE357D">
        <w:t xml:space="preserve"> of the applications to the end users</w:t>
      </w:r>
    </w:p>
    <w:p w14:paraId="0D9D170F" w14:textId="63D7277B" w:rsidR="00BE0802" w:rsidRPr="00BE0802" w:rsidRDefault="00AE357D" w:rsidP="00AE357D">
      <w:pPr>
        <w:pStyle w:val="ListParagraph"/>
        <w:numPr>
          <w:ilvl w:val="0"/>
          <w:numId w:val="5"/>
        </w:numPr>
        <w:spacing w:after="0"/>
      </w:pPr>
      <w:r w:rsidRPr="00AE357D">
        <w:lastRenderedPageBreak/>
        <w:t xml:space="preserve">Played an additional role as </w:t>
      </w:r>
      <w:r w:rsidRPr="00B84E86">
        <w:rPr>
          <w:b/>
          <w:bCs/>
        </w:rPr>
        <w:t>Scrum Master</w:t>
      </w:r>
      <w:r w:rsidRPr="00AE357D">
        <w:t xml:space="preserve"> and managed all scrum ceremonies including </w:t>
      </w:r>
      <w:r w:rsidRPr="00B84E86">
        <w:rPr>
          <w:b/>
          <w:bCs/>
        </w:rPr>
        <w:t>daily stand-up</w:t>
      </w:r>
      <w:r w:rsidRPr="00AE357D">
        <w:t xml:space="preserve">, </w:t>
      </w:r>
      <w:r w:rsidRPr="00B84E86">
        <w:rPr>
          <w:b/>
          <w:bCs/>
        </w:rPr>
        <w:t>Sprint Review meetings</w:t>
      </w:r>
      <w:r w:rsidRPr="00AE357D">
        <w:t xml:space="preserve">, </w:t>
      </w:r>
      <w:r w:rsidRPr="00B84E86">
        <w:rPr>
          <w:b/>
          <w:bCs/>
        </w:rPr>
        <w:t>Retrospective</w:t>
      </w:r>
      <w:r w:rsidRPr="00AE357D">
        <w:t xml:space="preserve"> and </w:t>
      </w:r>
      <w:r w:rsidRPr="00B84E86">
        <w:rPr>
          <w:b/>
          <w:bCs/>
        </w:rPr>
        <w:t>Sprint planning</w:t>
      </w:r>
    </w:p>
    <w:p w14:paraId="51897A1E" w14:textId="77777777" w:rsidR="00DE3EA1" w:rsidRPr="00285FA3" w:rsidRDefault="00DE3EA1" w:rsidP="00917579">
      <w:pPr>
        <w:rPr>
          <w:b/>
          <w:bCs/>
        </w:rPr>
      </w:pPr>
    </w:p>
    <w:p w14:paraId="34F9E345" w14:textId="74C1BA37" w:rsidR="00C260FC" w:rsidRDefault="00702DF4" w:rsidP="005A4FEF">
      <w:pPr>
        <w:spacing w:after="0"/>
        <w:rPr>
          <w:b/>
          <w:bCs/>
        </w:rPr>
      </w:pPr>
      <w:r>
        <w:rPr>
          <w:b/>
          <w:bCs/>
        </w:rPr>
        <w:t xml:space="preserve">Client - </w:t>
      </w:r>
      <w:r w:rsidR="00C260FC">
        <w:rPr>
          <w:b/>
          <w:bCs/>
        </w:rPr>
        <w:t>Macquarie Bank</w:t>
      </w:r>
    </w:p>
    <w:p w14:paraId="4212C139" w14:textId="50A3EA56" w:rsidR="00667DA6" w:rsidRDefault="00702DF4" w:rsidP="005A4FEF">
      <w:pPr>
        <w:spacing w:after="0"/>
        <w:rPr>
          <w:b/>
          <w:bCs/>
        </w:rPr>
      </w:pPr>
      <w:r>
        <w:rPr>
          <w:b/>
          <w:bCs/>
        </w:rPr>
        <w:t xml:space="preserve">Role - </w:t>
      </w:r>
      <w:r w:rsidR="00721493">
        <w:rPr>
          <w:b/>
          <w:bCs/>
        </w:rPr>
        <w:t>Scrum Master</w:t>
      </w:r>
    </w:p>
    <w:p w14:paraId="774352CF" w14:textId="77777777" w:rsidR="00403E95" w:rsidRDefault="00403E95" w:rsidP="00403E95">
      <w:pPr>
        <w:spacing w:after="0"/>
        <w:rPr>
          <w:b/>
          <w:bCs/>
        </w:rPr>
      </w:pPr>
      <w:r>
        <w:rPr>
          <w:b/>
          <w:bCs/>
        </w:rPr>
        <w:t>Duration – May 2018 to Feb 2022</w:t>
      </w:r>
    </w:p>
    <w:p w14:paraId="0B1C6197" w14:textId="58127724" w:rsidR="00A60900" w:rsidRDefault="00A60900" w:rsidP="00A60900">
      <w:pPr>
        <w:spacing w:after="0"/>
        <w:rPr>
          <w:b/>
          <w:bCs/>
        </w:rPr>
      </w:pPr>
      <w:r>
        <w:rPr>
          <w:b/>
          <w:bCs/>
        </w:rPr>
        <w:t>Location: Texas</w:t>
      </w:r>
    </w:p>
    <w:p w14:paraId="26725465" w14:textId="77777777" w:rsidR="00A60900" w:rsidRDefault="00A60900" w:rsidP="00403E95">
      <w:pPr>
        <w:spacing w:after="0"/>
        <w:rPr>
          <w:b/>
          <w:bCs/>
        </w:rPr>
      </w:pPr>
    </w:p>
    <w:p w14:paraId="47511EC2" w14:textId="77777777" w:rsidR="00403E95" w:rsidRDefault="00403E95" w:rsidP="005A4FEF">
      <w:pPr>
        <w:spacing w:after="0"/>
      </w:pPr>
    </w:p>
    <w:p w14:paraId="3AA9FB28" w14:textId="316E7C63" w:rsidR="004F6034" w:rsidRDefault="004F6034" w:rsidP="00150A53">
      <w:r w:rsidRPr="005A4FEF">
        <w:rPr>
          <w:b/>
          <w:bCs/>
        </w:rPr>
        <w:t>Project</w:t>
      </w:r>
      <w:r>
        <w:t>:</w:t>
      </w:r>
      <w:r w:rsidR="00150A53" w:rsidRPr="00150A53">
        <w:t xml:space="preserve"> </w:t>
      </w:r>
      <w:r w:rsidR="00150A53">
        <w:t>This project deals with rapid improvement of Operational workflow efficiencies. R&amp;D on latest versions of Pega versions and implementation as per financial services security</w:t>
      </w:r>
      <w:r w:rsidR="009D18EA">
        <w:t xml:space="preserve"> </w:t>
      </w:r>
      <w:r w:rsidR="00150A53">
        <w:t>standards. Regular business support and monitoring existing workflow management. API</w:t>
      </w:r>
      <w:r w:rsidR="009D18EA">
        <w:t xml:space="preserve"> </w:t>
      </w:r>
      <w:r w:rsidR="00150A53">
        <w:t>Integration with third party systems and maintenance.</w:t>
      </w:r>
    </w:p>
    <w:p w14:paraId="62B0A9D2" w14:textId="2DADE654" w:rsidR="004E0C67" w:rsidRDefault="004E0C67" w:rsidP="000E055C">
      <w:pPr>
        <w:rPr>
          <w:b/>
          <w:bCs/>
        </w:rPr>
      </w:pPr>
      <w:r w:rsidRPr="004E0C67">
        <w:rPr>
          <w:b/>
          <w:bCs/>
        </w:rPr>
        <w:t>Responsibilities:</w:t>
      </w:r>
    </w:p>
    <w:p w14:paraId="0AD518E4" w14:textId="77777777" w:rsidR="004E0C67" w:rsidRPr="00DA0942" w:rsidRDefault="004E0C67" w:rsidP="004E0C67">
      <w:pPr>
        <w:pStyle w:val="ListParagraph"/>
        <w:numPr>
          <w:ilvl w:val="0"/>
          <w:numId w:val="8"/>
        </w:numPr>
        <w:spacing w:after="0"/>
      </w:pPr>
      <w:r w:rsidRPr="004E0C67">
        <w:t xml:space="preserve">Responsible for </w:t>
      </w:r>
      <w:r w:rsidRPr="004E0C67">
        <w:rPr>
          <w:b/>
          <w:bCs/>
        </w:rPr>
        <w:t>defect management</w:t>
      </w:r>
      <w:r w:rsidRPr="004E0C67">
        <w:t xml:space="preserve">, </w:t>
      </w:r>
      <w:r w:rsidRPr="004E0C67">
        <w:rPr>
          <w:b/>
          <w:bCs/>
        </w:rPr>
        <w:t>defect reporting</w:t>
      </w:r>
      <w:r w:rsidRPr="004E0C67">
        <w:t xml:space="preserve"> to client during system </w:t>
      </w:r>
      <w:r w:rsidRPr="004E0C67">
        <w:rPr>
          <w:b/>
          <w:bCs/>
        </w:rPr>
        <w:t>integration testing</w:t>
      </w:r>
      <w:r w:rsidRPr="004E0C67">
        <w:t xml:space="preserve"> and </w:t>
      </w:r>
      <w:r w:rsidRPr="004E0C67">
        <w:rPr>
          <w:b/>
          <w:bCs/>
        </w:rPr>
        <w:t>user acceptance testing</w:t>
      </w:r>
    </w:p>
    <w:p w14:paraId="3106A066" w14:textId="77777777" w:rsidR="00C109AC" w:rsidRDefault="00DA0942" w:rsidP="004E0C67">
      <w:pPr>
        <w:pStyle w:val="ListParagraph"/>
        <w:numPr>
          <w:ilvl w:val="0"/>
          <w:numId w:val="8"/>
        </w:numPr>
        <w:spacing w:after="0"/>
      </w:pPr>
      <w:r>
        <w:t>Res</w:t>
      </w:r>
      <w:r w:rsidR="00C109AC">
        <w:t xml:space="preserve">ponsible for </w:t>
      </w:r>
      <w:r w:rsidR="00C109AC" w:rsidRPr="00C109AC">
        <w:rPr>
          <w:b/>
          <w:bCs/>
        </w:rPr>
        <w:t>gathering and analysing RPA business requirements</w:t>
      </w:r>
      <w:r w:rsidR="00C109AC">
        <w:t xml:space="preserve"> by working with end users to understand and determine the business needs and problems, and produce detailed documentation of RPA business processes that are rules-based, routine, and repeatable</w:t>
      </w:r>
    </w:p>
    <w:p w14:paraId="10493A6C" w14:textId="77777777" w:rsidR="00C109AC" w:rsidRDefault="00C109AC" w:rsidP="004E0C67">
      <w:pPr>
        <w:pStyle w:val="ListParagraph"/>
        <w:numPr>
          <w:ilvl w:val="0"/>
          <w:numId w:val="8"/>
        </w:numPr>
        <w:spacing w:after="0"/>
      </w:pPr>
      <w:r>
        <w:t>Provides continuous update to RPA stakeholders and project manage during project delivery.</w:t>
      </w:r>
    </w:p>
    <w:p w14:paraId="32BEAAB4" w14:textId="7075E013" w:rsidR="00DA0942" w:rsidRDefault="00C109AC" w:rsidP="004E0C67">
      <w:pPr>
        <w:pStyle w:val="ListParagraph"/>
        <w:numPr>
          <w:ilvl w:val="0"/>
          <w:numId w:val="8"/>
        </w:numPr>
        <w:spacing w:after="0"/>
      </w:pPr>
      <w:r>
        <w:t xml:space="preserve">Work with teams in the identification of business requirements, functional design, process design (including scenario design, flow mapping), prototyping, testing, training, defining support procedures. </w:t>
      </w:r>
    </w:p>
    <w:p w14:paraId="3832C964" w14:textId="7D3DCA89" w:rsidR="00C109AC" w:rsidRPr="004E0C67" w:rsidRDefault="00C109AC" w:rsidP="004E0C67">
      <w:pPr>
        <w:pStyle w:val="ListParagraph"/>
        <w:numPr>
          <w:ilvl w:val="0"/>
          <w:numId w:val="8"/>
        </w:numPr>
        <w:spacing w:after="0"/>
      </w:pPr>
      <w:r>
        <w:t>Developer detail AS-IS Process Description</w:t>
      </w:r>
      <w:r w:rsidR="00340CC9">
        <w:t xml:space="preserve"> document, Detail TO-BE Automated process Description document.</w:t>
      </w:r>
    </w:p>
    <w:p w14:paraId="2C288C31" w14:textId="39673DD2" w:rsidR="004E0C67" w:rsidRPr="004E0C67" w:rsidRDefault="004E0C67" w:rsidP="004E0C67">
      <w:pPr>
        <w:pStyle w:val="ListParagraph"/>
        <w:numPr>
          <w:ilvl w:val="0"/>
          <w:numId w:val="8"/>
        </w:numPr>
        <w:spacing w:after="0"/>
      </w:pPr>
      <w:r w:rsidRPr="004E0C67">
        <w:t xml:space="preserve">Collaborated with </w:t>
      </w:r>
      <w:r w:rsidRPr="00A56AD9">
        <w:rPr>
          <w:b/>
          <w:bCs/>
        </w:rPr>
        <w:t>technical team</w:t>
      </w:r>
      <w:r w:rsidRPr="004E0C67">
        <w:t xml:space="preserve"> to establish the technical vision and </w:t>
      </w:r>
      <w:r w:rsidR="00DA0942" w:rsidRPr="00A56AD9">
        <w:rPr>
          <w:b/>
          <w:bCs/>
        </w:rPr>
        <w:t>analyse</w:t>
      </w:r>
      <w:r w:rsidRPr="00A56AD9">
        <w:rPr>
          <w:b/>
          <w:bCs/>
        </w:rPr>
        <w:t xml:space="preserve"> </w:t>
      </w:r>
      <w:r w:rsidR="00DA0942" w:rsidRPr="00A56AD9">
        <w:rPr>
          <w:b/>
          <w:bCs/>
        </w:rPr>
        <w:t>trade-offs</w:t>
      </w:r>
      <w:r w:rsidRPr="004E0C67">
        <w:t xml:space="preserve"> between usability and performance needs</w:t>
      </w:r>
    </w:p>
    <w:p w14:paraId="2A96F178" w14:textId="77777777" w:rsidR="004E0C67" w:rsidRPr="004E0C67" w:rsidRDefault="004E0C67" w:rsidP="004E0C67">
      <w:pPr>
        <w:pStyle w:val="ListParagraph"/>
        <w:numPr>
          <w:ilvl w:val="0"/>
          <w:numId w:val="8"/>
        </w:numPr>
        <w:spacing w:after="0"/>
      </w:pPr>
      <w:r w:rsidRPr="004E0C67">
        <w:t xml:space="preserve">Identified gaps between business needs and standard application functionality, </w:t>
      </w:r>
      <w:r w:rsidRPr="00A56AD9">
        <w:rPr>
          <w:b/>
          <w:bCs/>
        </w:rPr>
        <w:t>design and document</w:t>
      </w:r>
      <w:r w:rsidRPr="004E0C67">
        <w:t xml:space="preserve"> solutions that fill the gaps and recommended changes to affect positive results</w:t>
      </w:r>
    </w:p>
    <w:p w14:paraId="7BBA4EE0" w14:textId="77777777" w:rsidR="004E0C67" w:rsidRPr="004E0C67" w:rsidRDefault="004E0C67" w:rsidP="004E0C67">
      <w:pPr>
        <w:pStyle w:val="ListParagraph"/>
        <w:numPr>
          <w:ilvl w:val="0"/>
          <w:numId w:val="8"/>
        </w:numPr>
        <w:spacing w:after="0"/>
      </w:pPr>
      <w:r w:rsidRPr="004E0C67">
        <w:t xml:space="preserve">Management of </w:t>
      </w:r>
      <w:r w:rsidRPr="00567B6F">
        <w:rPr>
          <w:b/>
          <w:bCs/>
        </w:rPr>
        <w:t>Business scope matrix</w:t>
      </w:r>
      <w:r w:rsidRPr="004E0C67">
        <w:t xml:space="preserve"> and Responsible for managing </w:t>
      </w:r>
      <w:r w:rsidRPr="00567B6F">
        <w:rPr>
          <w:b/>
          <w:bCs/>
        </w:rPr>
        <w:t>Change Requests</w:t>
      </w:r>
    </w:p>
    <w:p w14:paraId="3570CFC0" w14:textId="77777777" w:rsidR="004E0C67" w:rsidRPr="004E0C67" w:rsidRDefault="004E0C67" w:rsidP="004E0C67">
      <w:pPr>
        <w:pStyle w:val="ListParagraph"/>
        <w:numPr>
          <w:ilvl w:val="0"/>
          <w:numId w:val="8"/>
        </w:numPr>
        <w:spacing w:after="0"/>
      </w:pPr>
      <w:r w:rsidRPr="004E0C67">
        <w:t xml:space="preserve">Played an additional role as </w:t>
      </w:r>
      <w:r w:rsidRPr="004E0C67">
        <w:rPr>
          <w:b/>
          <w:bCs/>
        </w:rPr>
        <w:t>Scrum Master</w:t>
      </w:r>
      <w:r w:rsidRPr="004E0C67">
        <w:t xml:space="preserve"> and managed all scrum ceremonies including </w:t>
      </w:r>
      <w:r w:rsidRPr="00567B6F">
        <w:rPr>
          <w:b/>
          <w:bCs/>
        </w:rPr>
        <w:t>daily standup</w:t>
      </w:r>
      <w:r w:rsidRPr="004E0C67">
        <w:t xml:space="preserve">, </w:t>
      </w:r>
      <w:r w:rsidRPr="00567B6F">
        <w:rPr>
          <w:b/>
          <w:bCs/>
        </w:rPr>
        <w:t>Sprint Review meetings</w:t>
      </w:r>
      <w:r w:rsidRPr="004E0C67">
        <w:t xml:space="preserve">, </w:t>
      </w:r>
      <w:r w:rsidRPr="00567B6F">
        <w:rPr>
          <w:b/>
          <w:bCs/>
        </w:rPr>
        <w:t>Retrospective</w:t>
      </w:r>
      <w:r w:rsidRPr="004E0C67">
        <w:t xml:space="preserve"> and </w:t>
      </w:r>
      <w:r w:rsidRPr="00567B6F">
        <w:rPr>
          <w:b/>
          <w:bCs/>
        </w:rPr>
        <w:t>Sprint planning</w:t>
      </w:r>
    </w:p>
    <w:p w14:paraId="43DED3A3" w14:textId="77777777" w:rsidR="004E0C67" w:rsidRPr="004E0C67" w:rsidRDefault="004E0C67" w:rsidP="004E0C67">
      <w:pPr>
        <w:pStyle w:val="ListParagraph"/>
        <w:numPr>
          <w:ilvl w:val="0"/>
          <w:numId w:val="8"/>
        </w:numPr>
        <w:spacing w:after="0"/>
      </w:pPr>
      <w:r w:rsidRPr="004E0C67">
        <w:t>Facilitate requirements discussion session with development and testing teams to explain the requirements and define the milestone on the progress of the specific module of project</w:t>
      </w:r>
    </w:p>
    <w:p w14:paraId="5669FAB7" w14:textId="77777777" w:rsidR="004E0C67" w:rsidRPr="004E0C67" w:rsidRDefault="004E0C67" w:rsidP="004E0C67">
      <w:pPr>
        <w:pStyle w:val="ListParagraph"/>
        <w:numPr>
          <w:ilvl w:val="0"/>
          <w:numId w:val="8"/>
        </w:numPr>
        <w:spacing w:after="0"/>
      </w:pPr>
      <w:r w:rsidRPr="004E0C67">
        <w:t xml:space="preserve">Review test scripts and test cases designed by the team to consider for the scope of regression and </w:t>
      </w:r>
      <w:r w:rsidRPr="00567B6F">
        <w:rPr>
          <w:b/>
          <w:bCs/>
        </w:rPr>
        <w:t>UAT testing</w:t>
      </w:r>
    </w:p>
    <w:p w14:paraId="3AC42AE7" w14:textId="77777777" w:rsidR="004E0C67" w:rsidRPr="004E0C67" w:rsidRDefault="004E0C67" w:rsidP="004E0C67">
      <w:pPr>
        <w:pStyle w:val="ListParagraph"/>
        <w:numPr>
          <w:ilvl w:val="0"/>
          <w:numId w:val="8"/>
        </w:numPr>
        <w:spacing w:after="0"/>
      </w:pPr>
      <w:r w:rsidRPr="00567B6F">
        <w:rPr>
          <w:b/>
          <w:bCs/>
        </w:rPr>
        <w:t>Review defects</w:t>
      </w:r>
      <w:r w:rsidRPr="004E0C67">
        <w:t xml:space="preserve"> raised by SIT team against the requirements, assign to dev team and work towards conflict resolution between the teams</w:t>
      </w:r>
    </w:p>
    <w:p w14:paraId="6AE520F2" w14:textId="77777777" w:rsidR="00567B6F" w:rsidRDefault="004E0C67" w:rsidP="004E0C67">
      <w:pPr>
        <w:pStyle w:val="ListParagraph"/>
        <w:numPr>
          <w:ilvl w:val="0"/>
          <w:numId w:val="8"/>
        </w:numPr>
        <w:spacing w:after="0"/>
      </w:pPr>
      <w:r w:rsidRPr="004E0C67">
        <w:t xml:space="preserve">Participate in </w:t>
      </w:r>
      <w:r w:rsidRPr="00567B6F">
        <w:rPr>
          <w:b/>
          <w:bCs/>
        </w:rPr>
        <w:t>weekly status</w:t>
      </w:r>
      <w:r w:rsidRPr="004E0C67">
        <w:t xml:space="preserve"> meeting, </w:t>
      </w:r>
      <w:r w:rsidRPr="00567B6F">
        <w:rPr>
          <w:b/>
          <w:bCs/>
        </w:rPr>
        <w:t>defect review meetings</w:t>
      </w:r>
      <w:r w:rsidRPr="004E0C67">
        <w:t xml:space="preserve"> with UAT users, client managers, development team and testing team</w:t>
      </w:r>
    </w:p>
    <w:p w14:paraId="145B3A37" w14:textId="732DD8F3" w:rsidR="004E0C67" w:rsidRPr="004E0C67" w:rsidRDefault="004E0C67" w:rsidP="004E0C67">
      <w:pPr>
        <w:pStyle w:val="ListParagraph"/>
        <w:numPr>
          <w:ilvl w:val="0"/>
          <w:numId w:val="8"/>
        </w:numPr>
        <w:spacing w:after="0"/>
      </w:pPr>
      <w:r w:rsidRPr="004E0C67">
        <w:t xml:space="preserve">Preparation of </w:t>
      </w:r>
      <w:r w:rsidRPr="00567B6F">
        <w:rPr>
          <w:b/>
          <w:bCs/>
        </w:rPr>
        <w:t>metrics</w:t>
      </w:r>
      <w:r w:rsidRPr="004E0C67">
        <w:t xml:space="preserve"> as part of organization needs and publishing the detailed report to higher management and client</w:t>
      </w:r>
    </w:p>
    <w:p w14:paraId="34B9FC95" w14:textId="77777777" w:rsidR="00C260FC" w:rsidRPr="000E055C" w:rsidRDefault="00C260FC" w:rsidP="00C260FC"/>
    <w:p w14:paraId="31EDF021" w14:textId="7F631D64" w:rsidR="00B44583" w:rsidRDefault="00702DF4" w:rsidP="003442B7">
      <w:pPr>
        <w:spacing w:after="0"/>
        <w:rPr>
          <w:b/>
          <w:bCs/>
        </w:rPr>
      </w:pPr>
      <w:r>
        <w:rPr>
          <w:b/>
          <w:bCs/>
        </w:rPr>
        <w:t xml:space="preserve">Client - </w:t>
      </w:r>
      <w:r w:rsidR="00403E95">
        <w:rPr>
          <w:b/>
          <w:bCs/>
        </w:rPr>
        <w:t>Chicago Mercantile Exchange (CME)</w:t>
      </w:r>
    </w:p>
    <w:p w14:paraId="1021EECB" w14:textId="51D4CA3E" w:rsidR="00B44583" w:rsidRDefault="00702DF4" w:rsidP="003442B7">
      <w:pPr>
        <w:spacing w:after="0"/>
        <w:rPr>
          <w:b/>
          <w:bCs/>
        </w:rPr>
      </w:pPr>
      <w:r>
        <w:rPr>
          <w:b/>
          <w:bCs/>
        </w:rPr>
        <w:lastRenderedPageBreak/>
        <w:t xml:space="preserve">Role </w:t>
      </w:r>
      <w:r w:rsidR="00650E84">
        <w:rPr>
          <w:b/>
          <w:bCs/>
        </w:rPr>
        <w:t>–</w:t>
      </w:r>
      <w:r>
        <w:rPr>
          <w:b/>
          <w:bCs/>
        </w:rPr>
        <w:t xml:space="preserve"> </w:t>
      </w:r>
      <w:r w:rsidR="00650E84">
        <w:rPr>
          <w:b/>
          <w:bCs/>
        </w:rPr>
        <w:t>Scrum Master</w:t>
      </w:r>
    </w:p>
    <w:p w14:paraId="78D4DDDF" w14:textId="77777777" w:rsidR="00403E95" w:rsidRDefault="00403E95" w:rsidP="00403E95">
      <w:pPr>
        <w:spacing w:after="0"/>
        <w:rPr>
          <w:b/>
          <w:bCs/>
        </w:rPr>
      </w:pPr>
      <w:r>
        <w:rPr>
          <w:b/>
          <w:bCs/>
        </w:rPr>
        <w:t>Duration – Sep 2015 to May 2018</w:t>
      </w:r>
    </w:p>
    <w:p w14:paraId="22AD9225" w14:textId="77777777" w:rsidR="00A60900" w:rsidRDefault="00A60900" w:rsidP="00A60900">
      <w:pPr>
        <w:spacing w:after="0"/>
        <w:rPr>
          <w:b/>
          <w:bCs/>
        </w:rPr>
      </w:pPr>
      <w:r>
        <w:rPr>
          <w:b/>
          <w:bCs/>
        </w:rPr>
        <w:t>Location: Austin, Texas</w:t>
      </w:r>
    </w:p>
    <w:p w14:paraId="3958E748" w14:textId="77777777" w:rsidR="00A60900" w:rsidRDefault="00A60900" w:rsidP="00403E95">
      <w:pPr>
        <w:spacing w:after="0"/>
        <w:rPr>
          <w:b/>
          <w:bCs/>
        </w:rPr>
      </w:pPr>
    </w:p>
    <w:p w14:paraId="4274CDAA" w14:textId="77777777" w:rsidR="00403E95" w:rsidRDefault="00403E95" w:rsidP="003442B7">
      <w:pPr>
        <w:spacing w:after="0"/>
        <w:rPr>
          <w:b/>
          <w:bCs/>
        </w:rPr>
      </w:pPr>
    </w:p>
    <w:p w14:paraId="50E4D700" w14:textId="36BA1E78" w:rsidR="00805F9E" w:rsidRDefault="00765FE3" w:rsidP="00805F9E">
      <w:pPr>
        <w:rPr>
          <w:rStyle w:val="divdocumentright-boxdatetablesinglecolumn"/>
          <w:rFonts w:ascii="Century Gothic" w:eastAsia="Century Gothic" w:hAnsi="Century Gothic" w:cs="Century Gothic"/>
          <w:color w:val="343434"/>
          <w:spacing w:val="4"/>
        </w:rPr>
      </w:pPr>
      <w:r>
        <w:rPr>
          <w:b/>
          <w:bCs/>
        </w:rPr>
        <w:t>Project:</w:t>
      </w:r>
      <w:r w:rsidR="00805F9E" w:rsidRPr="00805F9E">
        <w:rPr>
          <w:rFonts w:ascii="Century Gothic" w:eastAsia="Century Gothic" w:hAnsi="Century Gothic" w:cs="Century Gothic"/>
          <w:color w:val="343434"/>
          <w:spacing w:val="4"/>
        </w:rPr>
        <w:t xml:space="preserve"> </w:t>
      </w:r>
      <w:r w:rsidR="00805F9E" w:rsidRPr="00805F9E">
        <w:t>This project specific to Citibank Business Users to work on Wholesale Credit Stress Testing. It is having different business submission groups such as CRE, CLP and AFS. It undertakes comprehensive analyses</w:t>
      </w:r>
      <w:r w:rsidR="00805F9E">
        <w:t xml:space="preserve"> </w:t>
      </w:r>
      <w:r w:rsidR="00805F9E" w:rsidRPr="00805F9E">
        <w:t xml:space="preserve">throughout the firm-wide stress testing cycle. It holds early discussions with relevant SMEs, on specific features of each stress scenario and its outcomes. Business submissions </w:t>
      </w:r>
      <w:r w:rsidR="00085B9A" w:rsidRPr="00805F9E">
        <w:t>take</w:t>
      </w:r>
      <w:r w:rsidR="00805F9E" w:rsidRPr="00805F9E">
        <w:t xml:space="preserve"> place for every quarter and yearly once to the Government.</w:t>
      </w:r>
    </w:p>
    <w:p w14:paraId="5BEE65F8" w14:textId="43D121AD" w:rsidR="00765FE3" w:rsidRDefault="00765FE3" w:rsidP="00B44583">
      <w:pPr>
        <w:rPr>
          <w:b/>
          <w:bCs/>
        </w:rPr>
      </w:pPr>
      <w:r>
        <w:rPr>
          <w:b/>
          <w:bCs/>
        </w:rPr>
        <w:t>Responsibilities:</w:t>
      </w:r>
    </w:p>
    <w:p w14:paraId="531C0BF9" w14:textId="77777777" w:rsidR="00DB32A6" w:rsidRPr="00DB32A6" w:rsidRDefault="00DB32A6" w:rsidP="00DB32A6">
      <w:pPr>
        <w:pStyle w:val="ListParagraph"/>
        <w:numPr>
          <w:ilvl w:val="0"/>
          <w:numId w:val="8"/>
        </w:numPr>
        <w:spacing w:after="0"/>
      </w:pPr>
      <w:r w:rsidRPr="00DB32A6">
        <w:t xml:space="preserve">Citibank </w:t>
      </w:r>
      <w:r w:rsidRPr="0072120A">
        <w:rPr>
          <w:b/>
          <w:bCs/>
        </w:rPr>
        <w:t>Wholesale Credit Risk</w:t>
      </w:r>
      <w:r w:rsidRPr="00DB32A6">
        <w:t>, ENBD (, Worked with the various business teams to gather business requirements, designed prototype of the system, and presented to the business users/managers</w:t>
      </w:r>
    </w:p>
    <w:p w14:paraId="76042971" w14:textId="1D6FD87B" w:rsidR="00DB32A6" w:rsidRPr="00DB32A6" w:rsidRDefault="00DB32A6" w:rsidP="00DB32A6">
      <w:pPr>
        <w:pStyle w:val="ListParagraph"/>
        <w:numPr>
          <w:ilvl w:val="0"/>
          <w:numId w:val="8"/>
        </w:numPr>
        <w:spacing w:after="0"/>
      </w:pPr>
      <w:r w:rsidRPr="00DB32A6">
        <w:t xml:space="preserve">Responsible for gathering, </w:t>
      </w:r>
      <w:r w:rsidR="00F44FC0" w:rsidRPr="00DB32A6">
        <w:t>analysing</w:t>
      </w:r>
      <w:r w:rsidRPr="00DB32A6">
        <w:t>, and documenting business requirements; writing use cases (UML), functional and non-functional specifications based on information gathering sessions with business unit stakeholders and technical team members</w:t>
      </w:r>
    </w:p>
    <w:p w14:paraId="18B6DA06" w14:textId="77777777" w:rsidR="00DB32A6" w:rsidRPr="00DB32A6" w:rsidRDefault="00DB32A6" w:rsidP="00DB32A6">
      <w:pPr>
        <w:pStyle w:val="ListParagraph"/>
        <w:numPr>
          <w:ilvl w:val="0"/>
          <w:numId w:val="8"/>
        </w:numPr>
        <w:spacing w:after="0"/>
      </w:pPr>
      <w:r w:rsidRPr="00DB32A6">
        <w:t xml:space="preserve">Familiar with </w:t>
      </w:r>
      <w:r w:rsidRPr="0072120A">
        <w:rPr>
          <w:b/>
          <w:bCs/>
        </w:rPr>
        <w:t>MVP</w:t>
      </w:r>
      <w:r w:rsidRPr="00DB32A6">
        <w:t xml:space="preserve"> approach on </w:t>
      </w:r>
      <w:r w:rsidRPr="0072120A">
        <w:rPr>
          <w:b/>
          <w:bCs/>
        </w:rPr>
        <w:t>Pega application development</w:t>
      </w:r>
      <w:r w:rsidRPr="00DB32A6">
        <w:t xml:space="preserve"> and </w:t>
      </w:r>
      <w:r w:rsidRPr="0072120A">
        <w:rPr>
          <w:b/>
          <w:bCs/>
        </w:rPr>
        <w:t>build/measure feedback</w:t>
      </w:r>
      <w:r w:rsidRPr="00DB32A6">
        <w:t xml:space="preserve"> loops</w:t>
      </w:r>
    </w:p>
    <w:p w14:paraId="39D6E954" w14:textId="77777777" w:rsidR="00DB32A6" w:rsidRPr="00DB32A6" w:rsidRDefault="00DB32A6" w:rsidP="00DB32A6">
      <w:pPr>
        <w:pStyle w:val="ListParagraph"/>
        <w:numPr>
          <w:ilvl w:val="0"/>
          <w:numId w:val="8"/>
        </w:numPr>
        <w:spacing w:after="0"/>
      </w:pPr>
      <w:r w:rsidRPr="00DB32A6">
        <w:t>Validating whole system of Records loaded from different batch processes in one central server</w:t>
      </w:r>
    </w:p>
    <w:p w14:paraId="04C20A7E" w14:textId="77777777" w:rsidR="00DB32A6" w:rsidRPr="00DB32A6" w:rsidRDefault="00DB32A6" w:rsidP="00DB32A6">
      <w:pPr>
        <w:pStyle w:val="ListParagraph"/>
        <w:numPr>
          <w:ilvl w:val="0"/>
          <w:numId w:val="8"/>
        </w:numPr>
        <w:spacing w:after="0"/>
      </w:pPr>
      <w:r w:rsidRPr="00DB32A6">
        <w:t>Verifying data flow diagrams provided by data architect to crosscheck the mapping of fields to destination database and the staging data loaded in intermediate tables after the batch process</w:t>
      </w:r>
    </w:p>
    <w:p w14:paraId="2319487C" w14:textId="77777777" w:rsidR="00DB32A6" w:rsidRPr="00DB32A6" w:rsidRDefault="00DB32A6" w:rsidP="00DB32A6">
      <w:pPr>
        <w:pStyle w:val="ListParagraph"/>
        <w:numPr>
          <w:ilvl w:val="0"/>
          <w:numId w:val="8"/>
        </w:numPr>
        <w:spacing w:after="0"/>
      </w:pPr>
      <w:r w:rsidRPr="00DB32A6">
        <w:t xml:space="preserve">Followed the UML methodology to Create </w:t>
      </w:r>
      <w:r w:rsidRPr="0072120A">
        <w:rPr>
          <w:b/>
          <w:bCs/>
        </w:rPr>
        <w:t>UML Diagrams</w:t>
      </w:r>
      <w:r w:rsidRPr="00DB32A6">
        <w:t xml:space="preserve"> including </w:t>
      </w:r>
      <w:r w:rsidRPr="0072120A">
        <w:rPr>
          <w:b/>
          <w:bCs/>
        </w:rPr>
        <w:t>Use Cases Diagrams</w:t>
      </w:r>
      <w:r w:rsidRPr="00DB32A6">
        <w:t xml:space="preserve">, </w:t>
      </w:r>
      <w:r w:rsidRPr="0072120A">
        <w:rPr>
          <w:b/>
          <w:bCs/>
        </w:rPr>
        <w:t>Activity Diagrams</w:t>
      </w:r>
      <w:r w:rsidRPr="00DB32A6">
        <w:t xml:space="preserve">, </w:t>
      </w:r>
      <w:r w:rsidRPr="0072120A">
        <w:rPr>
          <w:b/>
          <w:bCs/>
        </w:rPr>
        <w:t>Sequence Diagrams, Collaboration Diagrams</w:t>
      </w:r>
      <w:r w:rsidRPr="00DB32A6">
        <w:t xml:space="preserve">, </w:t>
      </w:r>
      <w:r w:rsidRPr="0072120A">
        <w:rPr>
          <w:b/>
          <w:bCs/>
        </w:rPr>
        <w:t>Data Flow Diagrams</w:t>
      </w:r>
      <w:r w:rsidRPr="00DB32A6">
        <w:t xml:space="preserve"> (DFD's) and </w:t>
      </w:r>
      <w:r w:rsidRPr="0072120A">
        <w:rPr>
          <w:b/>
          <w:bCs/>
        </w:rPr>
        <w:t>MS Visio</w:t>
      </w:r>
      <w:r w:rsidRPr="00DB32A6">
        <w:t xml:space="preserve"> and thus defining the </w:t>
      </w:r>
      <w:r w:rsidRPr="0072120A">
        <w:rPr>
          <w:b/>
          <w:bCs/>
        </w:rPr>
        <w:t>Business Process Model</w:t>
      </w:r>
      <w:r w:rsidRPr="00DB32A6">
        <w:t xml:space="preserve"> and Data Process Model</w:t>
      </w:r>
    </w:p>
    <w:p w14:paraId="1BFE862E" w14:textId="77777777" w:rsidR="00DB32A6" w:rsidRPr="00DB32A6" w:rsidRDefault="00DB32A6" w:rsidP="00DB32A6">
      <w:pPr>
        <w:pStyle w:val="ListParagraph"/>
        <w:numPr>
          <w:ilvl w:val="0"/>
          <w:numId w:val="8"/>
        </w:numPr>
        <w:spacing w:after="0"/>
      </w:pPr>
      <w:r w:rsidRPr="00DB32A6">
        <w:t>Good experience in create snowflake diagrams</w:t>
      </w:r>
    </w:p>
    <w:p w14:paraId="0E6E50FB" w14:textId="77777777" w:rsidR="00DB32A6" w:rsidRPr="00DB32A6" w:rsidRDefault="00DB32A6" w:rsidP="00DB32A6">
      <w:pPr>
        <w:pStyle w:val="ListParagraph"/>
        <w:numPr>
          <w:ilvl w:val="0"/>
          <w:numId w:val="8"/>
        </w:numPr>
        <w:spacing w:after="0"/>
      </w:pPr>
      <w:r w:rsidRPr="00DB32A6">
        <w:t xml:space="preserve">Experience in </w:t>
      </w:r>
      <w:r w:rsidRPr="0072120A">
        <w:rPr>
          <w:b/>
          <w:bCs/>
        </w:rPr>
        <w:t>Joint Application Development</w:t>
      </w:r>
      <w:r w:rsidRPr="00DB32A6">
        <w:t xml:space="preserve"> sessions with end-users, </w:t>
      </w:r>
      <w:r w:rsidRPr="0072120A">
        <w:rPr>
          <w:b/>
          <w:bCs/>
        </w:rPr>
        <w:t>SME</w:t>
      </w:r>
      <w:r w:rsidRPr="00DB32A6">
        <w:t xml:space="preserve">, Development and </w:t>
      </w:r>
      <w:r w:rsidRPr="0072120A">
        <w:rPr>
          <w:b/>
          <w:bCs/>
        </w:rPr>
        <w:t>QA teams</w:t>
      </w:r>
    </w:p>
    <w:p w14:paraId="39255E7D" w14:textId="77777777" w:rsidR="00DB32A6" w:rsidRPr="00DB32A6" w:rsidRDefault="00DB32A6" w:rsidP="00DB32A6">
      <w:pPr>
        <w:pStyle w:val="ListParagraph"/>
        <w:numPr>
          <w:ilvl w:val="0"/>
          <w:numId w:val="8"/>
        </w:numPr>
        <w:spacing w:after="0"/>
      </w:pPr>
      <w:r w:rsidRPr="00DB32A6">
        <w:t>Ability to understand current business process and implement efficient business process</w:t>
      </w:r>
    </w:p>
    <w:p w14:paraId="69A6A8D1" w14:textId="77777777" w:rsidR="00DB32A6" w:rsidRPr="00DB32A6" w:rsidRDefault="00DB32A6" w:rsidP="00DB32A6">
      <w:pPr>
        <w:pStyle w:val="ListParagraph"/>
        <w:numPr>
          <w:ilvl w:val="0"/>
          <w:numId w:val="8"/>
        </w:numPr>
        <w:spacing w:after="0"/>
      </w:pPr>
      <w:r w:rsidRPr="00DB32A6">
        <w:t xml:space="preserve">Understanding of </w:t>
      </w:r>
      <w:r w:rsidRPr="0072120A">
        <w:rPr>
          <w:b/>
          <w:bCs/>
        </w:rPr>
        <w:t>rules, Properties, Embedded Pages, and Correspondences</w:t>
      </w:r>
    </w:p>
    <w:p w14:paraId="39A737BD" w14:textId="77777777" w:rsidR="00DB32A6" w:rsidRPr="00DB32A6" w:rsidRDefault="00DB32A6" w:rsidP="00DB32A6">
      <w:pPr>
        <w:pStyle w:val="ListParagraph"/>
        <w:numPr>
          <w:ilvl w:val="0"/>
          <w:numId w:val="8"/>
        </w:numPr>
        <w:spacing w:after="0"/>
      </w:pPr>
      <w:r w:rsidRPr="00DB32A6">
        <w:t xml:space="preserve">Good experience in </w:t>
      </w:r>
      <w:r w:rsidRPr="0072120A">
        <w:rPr>
          <w:b/>
          <w:bCs/>
        </w:rPr>
        <w:t>API testing</w:t>
      </w:r>
      <w:r w:rsidRPr="00DB32A6">
        <w:t xml:space="preserve"> using </w:t>
      </w:r>
      <w:r w:rsidRPr="0072120A">
        <w:rPr>
          <w:b/>
          <w:bCs/>
        </w:rPr>
        <w:t>Soap UI</w:t>
      </w:r>
    </w:p>
    <w:p w14:paraId="5F121105" w14:textId="77777777" w:rsidR="00DB32A6" w:rsidRPr="00DB32A6" w:rsidRDefault="00DB32A6" w:rsidP="00DB32A6">
      <w:pPr>
        <w:pStyle w:val="ListParagraph"/>
        <w:numPr>
          <w:ilvl w:val="0"/>
          <w:numId w:val="8"/>
        </w:numPr>
        <w:spacing w:after="0"/>
      </w:pPr>
      <w:r w:rsidRPr="00DB32A6">
        <w:t xml:space="preserve">Created agents which will run in the background to generate daily, </w:t>
      </w:r>
      <w:r w:rsidRPr="0072120A">
        <w:rPr>
          <w:b/>
          <w:bCs/>
        </w:rPr>
        <w:t>weekly, and monthly reports</w:t>
      </w:r>
    </w:p>
    <w:p w14:paraId="3825C6F1" w14:textId="5323D1F8" w:rsidR="007C45DD" w:rsidRDefault="00DB32A6" w:rsidP="00DB32A6">
      <w:pPr>
        <w:pStyle w:val="ListParagraph"/>
        <w:numPr>
          <w:ilvl w:val="0"/>
          <w:numId w:val="8"/>
        </w:numPr>
        <w:spacing w:after="0"/>
        <w:rPr>
          <w:b/>
          <w:bCs/>
        </w:rPr>
      </w:pPr>
      <w:r w:rsidRPr="00DB32A6">
        <w:t>Prepare user guide and training materials technical training and user support to business groups</w:t>
      </w:r>
    </w:p>
    <w:p w14:paraId="70F29F38" w14:textId="77777777" w:rsidR="00CE2BAA" w:rsidRDefault="00CE2BAA" w:rsidP="00AF6E37"/>
    <w:p w14:paraId="137AE245" w14:textId="34BD0646" w:rsidR="00D136B3" w:rsidRDefault="00702DF4" w:rsidP="003442B7">
      <w:pPr>
        <w:spacing w:after="0"/>
        <w:rPr>
          <w:b/>
          <w:bCs/>
        </w:rPr>
      </w:pPr>
      <w:r>
        <w:rPr>
          <w:b/>
          <w:bCs/>
        </w:rPr>
        <w:t xml:space="preserve">Client - </w:t>
      </w:r>
      <w:r w:rsidR="00403E95">
        <w:rPr>
          <w:b/>
          <w:bCs/>
        </w:rPr>
        <w:t>Fremont Bank</w:t>
      </w:r>
    </w:p>
    <w:p w14:paraId="6727F6B9" w14:textId="430ACEC0" w:rsidR="00667DA6" w:rsidRDefault="00702DF4" w:rsidP="003442B7">
      <w:pPr>
        <w:spacing w:after="0"/>
        <w:rPr>
          <w:b/>
          <w:bCs/>
        </w:rPr>
      </w:pPr>
      <w:r>
        <w:rPr>
          <w:b/>
          <w:bCs/>
        </w:rPr>
        <w:t xml:space="preserve">Role - </w:t>
      </w:r>
      <w:r w:rsidR="00BB0B9F">
        <w:rPr>
          <w:b/>
          <w:bCs/>
        </w:rPr>
        <w:t>Scrum Master</w:t>
      </w:r>
    </w:p>
    <w:p w14:paraId="33FFDDAB" w14:textId="64C908AD" w:rsidR="00403E95" w:rsidRDefault="00403E95" w:rsidP="00403E95">
      <w:pPr>
        <w:spacing w:after="0"/>
        <w:rPr>
          <w:b/>
          <w:bCs/>
        </w:rPr>
      </w:pPr>
      <w:r>
        <w:rPr>
          <w:b/>
          <w:bCs/>
        </w:rPr>
        <w:t>Duration – Jun 2014 to Jul 2015</w:t>
      </w:r>
    </w:p>
    <w:p w14:paraId="75FA672B" w14:textId="77777777" w:rsidR="00A60900" w:rsidRDefault="00A60900" w:rsidP="00A60900">
      <w:pPr>
        <w:spacing w:after="0"/>
        <w:rPr>
          <w:b/>
          <w:bCs/>
        </w:rPr>
      </w:pPr>
      <w:r>
        <w:rPr>
          <w:b/>
          <w:bCs/>
        </w:rPr>
        <w:t>Location: Austin, Texas</w:t>
      </w:r>
    </w:p>
    <w:p w14:paraId="757A757E" w14:textId="77777777" w:rsidR="00A60900" w:rsidRDefault="00A60900" w:rsidP="00403E95">
      <w:pPr>
        <w:spacing w:after="0"/>
        <w:rPr>
          <w:b/>
          <w:bCs/>
        </w:rPr>
      </w:pPr>
    </w:p>
    <w:p w14:paraId="31B5EBDA" w14:textId="77777777" w:rsidR="003442B7" w:rsidRPr="00403E95" w:rsidRDefault="003442B7" w:rsidP="003442B7">
      <w:pPr>
        <w:pStyle w:val="documentmb5Paragraph"/>
        <w:spacing w:line="340" w:lineRule="atLeast"/>
        <w:ind w:right="300"/>
        <w:rPr>
          <w:rFonts w:ascii="Century Gothic" w:eastAsia="Century Gothic" w:hAnsi="Century Gothic" w:cs="Century Gothic"/>
          <w:sz w:val="22"/>
          <w:szCs w:val="22"/>
        </w:rPr>
      </w:pPr>
    </w:p>
    <w:p w14:paraId="1B56F384" w14:textId="7B2F0D49" w:rsidR="00BE6242" w:rsidRDefault="00BE6242" w:rsidP="00AF6E37">
      <w:r>
        <w:rPr>
          <w:b/>
          <w:bCs/>
        </w:rPr>
        <w:lastRenderedPageBreak/>
        <w:t xml:space="preserve">Project: </w:t>
      </w:r>
      <w:r w:rsidR="006808B8" w:rsidRPr="006808B8">
        <w:t>Empower, A product of Loan Origination System designed for Initiation of a loan from Scratch to till closing. Mortgage banks can utilize the product to handle the whole process from scratch to closing by providing different access permissions to the user</w:t>
      </w:r>
      <w:r w:rsidR="006808B8">
        <w:t>.</w:t>
      </w:r>
    </w:p>
    <w:p w14:paraId="264763ED" w14:textId="333921FF" w:rsidR="006808B8" w:rsidRDefault="006808B8" w:rsidP="00AF6E37">
      <w:pPr>
        <w:rPr>
          <w:b/>
          <w:bCs/>
        </w:rPr>
      </w:pPr>
      <w:r w:rsidRPr="006808B8">
        <w:rPr>
          <w:b/>
          <w:bCs/>
        </w:rPr>
        <w:t>Responsibilities:</w:t>
      </w:r>
    </w:p>
    <w:p w14:paraId="5F020096" w14:textId="77777777" w:rsidR="007F6DB3" w:rsidRPr="007F6DB3" w:rsidRDefault="007F6DB3" w:rsidP="007F6DB3">
      <w:pPr>
        <w:pStyle w:val="ListParagraph"/>
        <w:numPr>
          <w:ilvl w:val="0"/>
          <w:numId w:val="8"/>
        </w:numPr>
        <w:spacing w:after="0"/>
      </w:pPr>
      <w:r w:rsidRPr="007F6DB3">
        <w:t xml:space="preserve">Empower Loan Origination System, gathered user and </w:t>
      </w:r>
      <w:r w:rsidRPr="00165499">
        <w:rPr>
          <w:b/>
          <w:bCs/>
        </w:rPr>
        <w:t>business requirements</w:t>
      </w:r>
      <w:r w:rsidRPr="007F6DB3">
        <w:t xml:space="preserve"> through interviews, surveys, and observing from portfolio managers and </w:t>
      </w:r>
      <w:r w:rsidRPr="00165499">
        <w:rPr>
          <w:b/>
          <w:bCs/>
        </w:rPr>
        <w:t>UI (User Interface)</w:t>
      </w:r>
    </w:p>
    <w:p w14:paraId="6ADD6FE7" w14:textId="77777777" w:rsidR="007F6DB3" w:rsidRPr="007F6DB3" w:rsidRDefault="007F6DB3" w:rsidP="007F6DB3">
      <w:pPr>
        <w:pStyle w:val="ListParagraph"/>
        <w:numPr>
          <w:ilvl w:val="0"/>
          <w:numId w:val="8"/>
        </w:numPr>
        <w:spacing w:after="0"/>
      </w:pPr>
      <w:r w:rsidRPr="007F6DB3">
        <w:t>Captured all the necessary loan records information from the client to incorporate them into application</w:t>
      </w:r>
    </w:p>
    <w:p w14:paraId="4C1AE2F5" w14:textId="77777777" w:rsidR="007F6DB3" w:rsidRPr="007F6DB3" w:rsidRDefault="007F6DB3" w:rsidP="007F6DB3">
      <w:pPr>
        <w:pStyle w:val="ListParagraph"/>
        <w:numPr>
          <w:ilvl w:val="0"/>
          <w:numId w:val="8"/>
        </w:numPr>
        <w:spacing w:after="0"/>
      </w:pPr>
      <w:r w:rsidRPr="007F6DB3">
        <w:t>Deriving the actual calculations in the home loan product based on the differentiative calculations provided by the client</w:t>
      </w:r>
    </w:p>
    <w:p w14:paraId="3E81BC87" w14:textId="77777777" w:rsidR="007F6DB3" w:rsidRPr="007F6DB3" w:rsidRDefault="007F6DB3" w:rsidP="007F6DB3">
      <w:pPr>
        <w:pStyle w:val="ListParagraph"/>
        <w:numPr>
          <w:ilvl w:val="0"/>
          <w:numId w:val="8"/>
        </w:numPr>
        <w:spacing w:after="0"/>
      </w:pPr>
      <w:r w:rsidRPr="007F6DB3">
        <w:t xml:space="preserve">Assisted the QA team to help and understand about the loan records and calculations to be modified for the actual calculation on different interest rates loans </w:t>
      </w:r>
      <w:r w:rsidRPr="00165499">
        <w:rPr>
          <w:b/>
          <w:bCs/>
        </w:rPr>
        <w:t>(FHA, VA, ARM)</w:t>
      </w:r>
    </w:p>
    <w:p w14:paraId="122A539F" w14:textId="77777777" w:rsidR="007F6DB3" w:rsidRPr="007F6DB3" w:rsidRDefault="007F6DB3" w:rsidP="007F6DB3">
      <w:pPr>
        <w:pStyle w:val="ListParagraph"/>
        <w:numPr>
          <w:ilvl w:val="0"/>
          <w:numId w:val="8"/>
        </w:numPr>
        <w:spacing w:after="0"/>
      </w:pPr>
      <w:r w:rsidRPr="007F6DB3">
        <w:t xml:space="preserve">Troubleshoot technical issues (bugs, data integration) and drive issue escalation/resolutions within </w:t>
      </w:r>
      <w:r w:rsidRPr="00165499">
        <w:rPr>
          <w:b/>
          <w:bCs/>
        </w:rPr>
        <w:t>QA and DEV teams</w:t>
      </w:r>
    </w:p>
    <w:p w14:paraId="7CD6C6A9" w14:textId="77777777" w:rsidR="007F6DB3" w:rsidRPr="007F6DB3" w:rsidRDefault="007F6DB3" w:rsidP="007F6DB3">
      <w:pPr>
        <w:pStyle w:val="ListParagraph"/>
        <w:numPr>
          <w:ilvl w:val="0"/>
          <w:numId w:val="8"/>
        </w:numPr>
        <w:spacing w:after="0"/>
      </w:pPr>
      <w:r w:rsidRPr="007F6DB3">
        <w:t xml:space="preserve">Routinely develop </w:t>
      </w:r>
      <w:r w:rsidRPr="00165499">
        <w:rPr>
          <w:b/>
          <w:bCs/>
        </w:rPr>
        <w:t>SQL</w:t>
      </w:r>
      <w:r w:rsidRPr="007F6DB3">
        <w:t xml:space="preserve"> queries to support reporting needs of internal customers</w:t>
      </w:r>
    </w:p>
    <w:p w14:paraId="569041AC" w14:textId="2767C05F" w:rsidR="007F6DB3" w:rsidRPr="007F6DB3" w:rsidRDefault="00572216" w:rsidP="007F6DB3">
      <w:pPr>
        <w:pStyle w:val="ListParagraph"/>
        <w:numPr>
          <w:ilvl w:val="0"/>
          <w:numId w:val="8"/>
        </w:numPr>
        <w:spacing w:after="0"/>
      </w:pPr>
      <w:r w:rsidRPr="007F6DB3">
        <w:t>Analysed</w:t>
      </w:r>
      <w:r w:rsidR="007F6DB3" w:rsidRPr="007F6DB3">
        <w:t xml:space="preserve"> and </w:t>
      </w:r>
      <w:r w:rsidR="007F6DB3" w:rsidRPr="0072120A">
        <w:rPr>
          <w:b/>
          <w:bCs/>
        </w:rPr>
        <w:t>prioritized user and business requirements</w:t>
      </w:r>
      <w:r w:rsidR="007F6DB3" w:rsidRPr="007F6DB3">
        <w:t xml:space="preserve"> as system requirements that must be included while developing the software</w:t>
      </w:r>
    </w:p>
    <w:p w14:paraId="77343C1F" w14:textId="40124766" w:rsidR="007F6DB3" w:rsidRPr="007F6DB3" w:rsidRDefault="007F6DB3" w:rsidP="007F6DB3">
      <w:pPr>
        <w:pStyle w:val="ListParagraph"/>
        <w:numPr>
          <w:ilvl w:val="0"/>
          <w:numId w:val="8"/>
        </w:numPr>
        <w:spacing w:after="0"/>
      </w:pPr>
      <w:r w:rsidRPr="007F6DB3">
        <w:t xml:space="preserve">Involved in Inception Phase and prepared </w:t>
      </w:r>
      <w:r w:rsidRPr="00165499">
        <w:rPr>
          <w:b/>
          <w:bCs/>
        </w:rPr>
        <w:t>Logical Data Models</w:t>
      </w:r>
      <w:r w:rsidRPr="007F6DB3">
        <w:t xml:space="preserve"> that contains </w:t>
      </w:r>
      <w:r w:rsidRPr="00165499">
        <w:rPr>
          <w:b/>
          <w:bCs/>
        </w:rPr>
        <w:t>BRD</w:t>
      </w:r>
      <w:r w:rsidRPr="007F6DB3">
        <w:t xml:space="preserve"> and supporting documents containing the essential </w:t>
      </w:r>
      <w:r w:rsidRPr="00165499">
        <w:rPr>
          <w:b/>
          <w:bCs/>
        </w:rPr>
        <w:t>business elements</w:t>
      </w:r>
      <w:r w:rsidRPr="007F6DB3">
        <w:t xml:space="preserve">, detailed definitions, and descriptions of the relationships between the actors to </w:t>
      </w:r>
      <w:r w:rsidR="00572216" w:rsidRPr="007F6DB3">
        <w:t>analyse</w:t>
      </w:r>
      <w:r w:rsidRPr="007F6DB3">
        <w:t xml:space="preserve"> and document business data requirements</w:t>
      </w:r>
    </w:p>
    <w:p w14:paraId="29F36CE5" w14:textId="77777777" w:rsidR="007F6DB3" w:rsidRPr="007F6DB3" w:rsidRDefault="007F6DB3" w:rsidP="007F6DB3">
      <w:pPr>
        <w:pStyle w:val="ListParagraph"/>
        <w:numPr>
          <w:ilvl w:val="0"/>
          <w:numId w:val="8"/>
        </w:numPr>
        <w:spacing w:after="0"/>
      </w:pPr>
      <w:r w:rsidRPr="007F6DB3">
        <w:t xml:space="preserve">Conducted sessions with team members, </w:t>
      </w:r>
      <w:r w:rsidRPr="00165499">
        <w:rPr>
          <w:b/>
          <w:bCs/>
        </w:rPr>
        <w:t>SME</w:t>
      </w:r>
      <w:r w:rsidRPr="007F6DB3">
        <w:t>, vendors, users, other stakeholders for open and pending issues</w:t>
      </w:r>
    </w:p>
    <w:p w14:paraId="7AA55BF0" w14:textId="77777777" w:rsidR="007F6DB3" w:rsidRPr="007F6DB3" w:rsidRDefault="007F6DB3" w:rsidP="007F6DB3">
      <w:pPr>
        <w:pStyle w:val="ListParagraph"/>
        <w:numPr>
          <w:ilvl w:val="0"/>
          <w:numId w:val="8"/>
        </w:numPr>
        <w:spacing w:after="0"/>
      </w:pPr>
      <w:r w:rsidRPr="007F6DB3">
        <w:t xml:space="preserve">Created </w:t>
      </w:r>
      <w:r w:rsidRPr="00165499">
        <w:rPr>
          <w:b/>
          <w:bCs/>
        </w:rPr>
        <w:t>Mock-up forms</w:t>
      </w:r>
      <w:r w:rsidRPr="007F6DB3">
        <w:t xml:space="preserve"> for better visualization and understanding of the software solution</w:t>
      </w:r>
    </w:p>
    <w:p w14:paraId="34C502B8" w14:textId="77777777" w:rsidR="007F6DB3" w:rsidRPr="007F6DB3" w:rsidRDefault="007F6DB3" w:rsidP="007F6DB3">
      <w:pPr>
        <w:pStyle w:val="ListParagraph"/>
        <w:numPr>
          <w:ilvl w:val="0"/>
          <w:numId w:val="8"/>
        </w:numPr>
        <w:spacing w:after="0"/>
      </w:pPr>
      <w:r w:rsidRPr="007F6DB3">
        <w:t xml:space="preserve">Played a major role in </w:t>
      </w:r>
      <w:r w:rsidRPr="0072120A">
        <w:rPr>
          <w:b/>
          <w:bCs/>
        </w:rPr>
        <w:t>Interface testing, system testing</w:t>
      </w:r>
      <w:r w:rsidRPr="007F6DB3">
        <w:t xml:space="preserve"> both manually and automated</w:t>
      </w:r>
    </w:p>
    <w:p w14:paraId="0506227E" w14:textId="77777777" w:rsidR="007F6DB3" w:rsidRPr="007F6DB3" w:rsidRDefault="007F6DB3" w:rsidP="007F6DB3">
      <w:pPr>
        <w:pStyle w:val="ListParagraph"/>
        <w:numPr>
          <w:ilvl w:val="0"/>
          <w:numId w:val="8"/>
        </w:numPr>
        <w:spacing w:after="0"/>
      </w:pPr>
      <w:r w:rsidRPr="007F6DB3">
        <w:t>Created and managed project templates, use case project templates, requirement types and traceability relationships</w:t>
      </w:r>
    </w:p>
    <w:p w14:paraId="5765E07D" w14:textId="77777777" w:rsidR="007F6DB3" w:rsidRPr="007F6DB3" w:rsidRDefault="007F6DB3" w:rsidP="007F6DB3">
      <w:pPr>
        <w:pStyle w:val="ListParagraph"/>
        <w:numPr>
          <w:ilvl w:val="0"/>
          <w:numId w:val="8"/>
        </w:numPr>
        <w:spacing w:after="0"/>
      </w:pPr>
      <w:r w:rsidRPr="007F6DB3">
        <w:t>Authored progress and completion reports using Application accelerator which were then submitted to project management</w:t>
      </w:r>
    </w:p>
    <w:p w14:paraId="7A61F565" w14:textId="77777777" w:rsidR="007F6DB3" w:rsidRPr="007F6DB3" w:rsidRDefault="007F6DB3" w:rsidP="007F6DB3">
      <w:pPr>
        <w:pStyle w:val="ListParagraph"/>
        <w:numPr>
          <w:ilvl w:val="0"/>
          <w:numId w:val="8"/>
        </w:numPr>
        <w:spacing w:after="0"/>
      </w:pPr>
      <w:r w:rsidRPr="007F6DB3">
        <w:t xml:space="preserve">Exclusively used </w:t>
      </w:r>
      <w:r w:rsidRPr="00165499">
        <w:rPr>
          <w:b/>
          <w:bCs/>
        </w:rPr>
        <w:t>SQL</w:t>
      </w:r>
      <w:r w:rsidRPr="007F6DB3">
        <w:t>, for designing modifying and maintaining the SQL Server Tables, Views accordingly for coding and submission of data files</w:t>
      </w:r>
    </w:p>
    <w:p w14:paraId="1B1029AA" w14:textId="77777777" w:rsidR="007F6DB3" w:rsidRPr="007F6DB3" w:rsidRDefault="007F6DB3" w:rsidP="007F6DB3">
      <w:pPr>
        <w:pStyle w:val="ListParagraph"/>
        <w:numPr>
          <w:ilvl w:val="0"/>
          <w:numId w:val="8"/>
        </w:numPr>
        <w:spacing w:after="0"/>
      </w:pPr>
      <w:r w:rsidRPr="007F6DB3">
        <w:t>Involved in API testing</w:t>
      </w:r>
    </w:p>
    <w:p w14:paraId="4CA131D8" w14:textId="2A21111F" w:rsidR="007F6DB3" w:rsidRDefault="007F6DB3" w:rsidP="007F6DB3">
      <w:pPr>
        <w:pStyle w:val="ListParagraph"/>
        <w:numPr>
          <w:ilvl w:val="0"/>
          <w:numId w:val="8"/>
        </w:numPr>
        <w:spacing w:after="0"/>
        <w:rPr>
          <w:b/>
          <w:bCs/>
        </w:rPr>
      </w:pPr>
      <w:r w:rsidRPr="007F6DB3">
        <w:t xml:space="preserve">Developed strategies with Quality Assurance group to implement Test scripts in </w:t>
      </w:r>
      <w:r w:rsidRPr="00165499">
        <w:rPr>
          <w:b/>
          <w:bCs/>
        </w:rPr>
        <w:t>HP/Mercury Test Director</w:t>
      </w:r>
      <w:r w:rsidRPr="007F6DB3">
        <w:t xml:space="preserve"> for stress testing and </w:t>
      </w:r>
      <w:r w:rsidRPr="00165499">
        <w:rPr>
          <w:b/>
          <w:bCs/>
        </w:rPr>
        <w:t>UAT</w:t>
      </w:r>
      <w:r w:rsidRPr="007F6DB3">
        <w:t xml:space="preserve"> (</w:t>
      </w:r>
      <w:r w:rsidRPr="00165499">
        <w:rPr>
          <w:b/>
          <w:bCs/>
        </w:rPr>
        <w:t>User Acceptance Testing</w:t>
      </w:r>
      <w:r w:rsidR="00165499">
        <w:rPr>
          <w:b/>
          <w:bCs/>
        </w:rPr>
        <w:t>)</w:t>
      </w:r>
    </w:p>
    <w:p w14:paraId="10C0527C" w14:textId="77777777" w:rsidR="006808B8" w:rsidRPr="006808B8" w:rsidRDefault="006808B8" w:rsidP="00AF6E37">
      <w:pPr>
        <w:rPr>
          <w:b/>
          <w:bCs/>
        </w:rPr>
      </w:pPr>
    </w:p>
    <w:p w14:paraId="79F5BC7E" w14:textId="3B55D2EB" w:rsidR="00956A4E" w:rsidRDefault="00702DF4" w:rsidP="003442B7">
      <w:pPr>
        <w:spacing w:after="0"/>
        <w:rPr>
          <w:b/>
          <w:bCs/>
        </w:rPr>
      </w:pPr>
      <w:r>
        <w:rPr>
          <w:b/>
          <w:bCs/>
        </w:rPr>
        <w:t xml:space="preserve">Client </w:t>
      </w:r>
      <w:r w:rsidR="006A770B">
        <w:rPr>
          <w:b/>
          <w:bCs/>
        </w:rPr>
        <w:t>–</w:t>
      </w:r>
      <w:r>
        <w:rPr>
          <w:b/>
          <w:bCs/>
        </w:rPr>
        <w:t xml:space="preserve"> </w:t>
      </w:r>
      <w:r w:rsidR="00403E95">
        <w:rPr>
          <w:b/>
          <w:bCs/>
        </w:rPr>
        <w:t>Wells Fargo Technologies</w:t>
      </w:r>
    </w:p>
    <w:p w14:paraId="634D1C71" w14:textId="0322F871" w:rsidR="00956A4E" w:rsidRDefault="00702DF4" w:rsidP="003442B7">
      <w:pPr>
        <w:spacing w:after="0"/>
        <w:rPr>
          <w:b/>
          <w:bCs/>
        </w:rPr>
      </w:pPr>
      <w:r>
        <w:rPr>
          <w:b/>
          <w:bCs/>
        </w:rPr>
        <w:t xml:space="preserve">Role - </w:t>
      </w:r>
      <w:r w:rsidR="00572216">
        <w:rPr>
          <w:b/>
          <w:bCs/>
        </w:rPr>
        <w:t>Business Analyst</w:t>
      </w:r>
    </w:p>
    <w:p w14:paraId="71FB1E0F" w14:textId="49BD299F" w:rsidR="00403E95" w:rsidRDefault="00403E95" w:rsidP="003442B7">
      <w:pPr>
        <w:spacing w:after="0"/>
        <w:rPr>
          <w:b/>
          <w:bCs/>
        </w:rPr>
      </w:pPr>
      <w:r>
        <w:rPr>
          <w:b/>
          <w:bCs/>
        </w:rPr>
        <w:t>Duration – Jan 2011 to Jun 2014</w:t>
      </w:r>
    </w:p>
    <w:p w14:paraId="346D4F9A" w14:textId="20F5049E" w:rsidR="00A60900" w:rsidRDefault="00A60900" w:rsidP="00A60900">
      <w:pPr>
        <w:spacing w:after="0"/>
        <w:rPr>
          <w:b/>
          <w:bCs/>
        </w:rPr>
      </w:pPr>
      <w:r>
        <w:rPr>
          <w:b/>
          <w:bCs/>
        </w:rPr>
        <w:t>Location: Texas</w:t>
      </w:r>
    </w:p>
    <w:p w14:paraId="2C6EDEFD" w14:textId="77777777" w:rsidR="00A60900" w:rsidRDefault="00A60900" w:rsidP="003442B7">
      <w:pPr>
        <w:spacing w:after="0"/>
        <w:rPr>
          <w:b/>
          <w:bCs/>
        </w:rPr>
      </w:pPr>
    </w:p>
    <w:p w14:paraId="25E88451" w14:textId="77777777" w:rsidR="003442B7" w:rsidRDefault="003442B7" w:rsidP="003442B7">
      <w:pPr>
        <w:spacing w:after="0"/>
      </w:pPr>
    </w:p>
    <w:p w14:paraId="01D29014" w14:textId="2C3C43FE" w:rsidR="006A770B" w:rsidRPr="006A770B" w:rsidRDefault="005C2EE2" w:rsidP="006A770B">
      <w:pPr>
        <w:rPr>
          <w:lang w:val="en-US"/>
        </w:rPr>
      </w:pPr>
      <w:r w:rsidRPr="005C2EE2">
        <w:rPr>
          <w:b/>
          <w:bCs/>
        </w:rPr>
        <w:t>Project:</w:t>
      </w:r>
      <w:r>
        <w:rPr>
          <w:b/>
          <w:bCs/>
        </w:rPr>
        <w:t xml:space="preserve"> </w:t>
      </w:r>
      <w:r w:rsidR="00C827DB" w:rsidRPr="00C827DB">
        <w:t>CLT – Loan Servicing, a Line of Business in Wells Fargo Bank deals with all the applications related to Loan Servicing. This project deals with applications for filing Bankruptcy or Foreclosure and initiating the further process with help of MSP as a backend interface. NYC HPD, New York City government interface used to file and track the Foreclosures details</w:t>
      </w:r>
      <w:r w:rsidR="00C827DB">
        <w:t>.</w:t>
      </w:r>
      <w:r w:rsidR="006A770B" w:rsidRPr="006A770B">
        <w:rPr>
          <w:rFonts w:ascii="Times New Roman" w:eastAsia="Times New Roman" w:hAnsi="Times New Roman" w:cs="Times New Roman"/>
          <w:sz w:val="24"/>
          <w:szCs w:val="24"/>
          <w:lang w:val="en-US"/>
        </w:rPr>
        <w:t xml:space="preserve"> </w:t>
      </w:r>
      <w:r w:rsidR="006A770B" w:rsidRPr="006A770B">
        <w:rPr>
          <w:lang w:val="en-US"/>
        </w:rPr>
        <w:t xml:space="preserve">Virtela Technologies has </w:t>
      </w:r>
      <w:r w:rsidR="006A770B" w:rsidRPr="006A770B">
        <w:rPr>
          <w:lang w:val="en-US"/>
        </w:rPr>
        <w:lastRenderedPageBreak/>
        <w:t>successfully enhanced operational efficiency for numerous clients by delivering tailored solutions that address their specific networking, security, and cloud needs. Their expertise helps businesses reduce IT complexity, mitigate risks, and achieve strategic goals through innovative technology solutions.</w:t>
      </w:r>
    </w:p>
    <w:p w14:paraId="05EDF9D4" w14:textId="77777777" w:rsidR="006A770B" w:rsidRPr="006A770B" w:rsidRDefault="006A770B" w:rsidP="006A770B">
      <w:pPr>
        <w:rPr>
          <w:vanish/>
          <w:lang w:val="en-US"/>
        </w:rPr>
      </w:pPr>
      <w:r w:rsidRPr="006A770B">
        <w:rPr>
          <w:vanish/>
          <w:lang w:val="en-US"/>
        </w:rPr>
        <w:t>Top of Form</w:t>
      </w:r>
    </w:p>
    <w:p w14:paraId="1595F417" w14:textId="77777777" w:rsidR="006A770B" w:rsidRPr="006A770B" w:rsidRDefault="006A770B" w:rsidP="006A770B">
      <w:pPr>
        <w:rPr>
          <w:vanish/>
          <w:lang w:val="en-US"/>
        </w:rPr>
      </w:pPr>
      <w:r w:rsidRPr="006A770B">
        <w:rPr>
          <w:vanish/>
          <w:lang w:val="en-US"/>
        </w:rPr>
        <w:t>Bottom of Form</w:t>
      </w:r>
    </w:p>
    <w:p w14:paraId="415D1B08" w14:textId="34C1D80F" w:rsidR="005C2EE2" w:rsidRDefault="005C2EE2" w:rsidP="00956A4E"/>
    <w:p w14:paraId="51FBCE26" w14:textId="21EA220C" w:rsidR="00C827DB" w:rsidRDefault="00C827DB" w:rsidP="00956A4E">
      <w:pPr>
        <w:rPr>
          <w:b/>
          <w:bCs/>
        </w:rPr>
      </w:pPr>
      <w:r w:rsidRPr="00C827DB">
        <w:rPr>
          <w:b/>
          <w:bCs/>
        </w:rPr>
        <w:t>Responsibilities:</w:t>
      </w:r>
    </w:p>
    <w:p w14:paraId="0A463333" w14:textId="77777777" w:rsidR="003D1537" w:rsidRPr="003D1537" w:rsidRDefault="003D1537" w:rsidP="003D1537">
      <w:pPr>
        <w:pStyle w:val="ListParagraph"/>
        <w:numPr>
          <w:ilvl w:val="0"/>
          <w:numId w:val="8"/>
        </w:numPr>
        <w:spacing w:after="0"/>
      </w:pPr>
      <w:r w:rsidRPr="003D1537">
        <w:t>Created and reviewed business requirements and functional specifications</w:t>
      </w:r>
    </w:p>
    <w:p w14:paraId="4226D629" w14:textId="77777777" w:rsidR="003D1537" w:rsidRPr="003D1537" w:rsidRDefault="003D1537" w:rsidP="003D1537">
      <w:pPr>
        <w:pStyle w:val="ListParagraph"/>
        <w:numPr>
          <w:ilvl w:val="0"/>
          <w:numId w:val="8"/>
        </w:numPr>
        <w:spacing w:after="0"/>
      </w:pPr>
      <w:r w:rsidRPr="003D1537">
        <w:t>Handling huge amount of System of records from different source systems in multiple formats such as text files, excel spread sheets</w:t>
      </w:r>
    </w:p>
    <w:p w14:paraId="66F2CA4B" w14:textId="77777777" w:rsidR="003D1537" w:rsidRPr="003D1537" w:rsidRDefault="003D1537" w:rsidP="003D1537">
      <w:pPr>
        <w:pStyle w:val="ListParagraph"/>
        <w:numPr>
          <w:ilvl w:val="0"/>
          <w:numId w:val="8"/>
        </w:numPr>
        <w:spacing w:after="0"/>
      </w:pPr>
      <w:r w:rsidRPr="003D1537">
        <w:t xml:space="preserve">Involved in validating the </w:t>
      </w:r>
      <w:r w:rsidRPr="009905C4">
        <w:rPr>
          <w:b/>
          <w:bCs/>
        </w:rPr>
        <w:t>Data flow diagrams</w:t>
      </w:r>
      <w:r w:rsidRPr="003D1537">
        <w:t xml:space="preserve"> to verify the field data mappings from Source to Destination</w:t>
      </w:r>
    </w:p>
    <w:p w14:paraId="0B479290" w14:textId="77777777" w:rsidR="003D1537" w:rsidRPr="003D1537" w:rsidRDefault="003D1537" w:rsidP="003D1537">
      <w:pPr>
        <w:pStyle w:val="ListParagraph"/>
        <w:numPr>
          <w:ilvl w:val="0"/>
          <w:numId w:val="8"/>
        </w:numPr>
        <w:spacing w:after="0"/>
      </w:pPr>
      <w:r w:rsidRPr="003D1537">
        <w:t xml:space="preserve">Validated all the </w:t>
      </w:r>
      <w:r w:rsidRPr="009905C4">
        <w:rPr>
          <w:b/>
          <w:bCs/>
        </w:rPr>
        <w:t>XML</w:t>
      </w:r>
      <w:r w:rsidRPr="003D1537">
        <w:t xml:space="preserve"> data coming from different Source systems</w:t>
      </w:r>
    </w:p>
    <w:p w14:paraId="53CE66B1" w14:textId="77777777" w:rsidR="003D1537" w:rsidRPr="003D1537" w:rsidRDefault="003D1537" w:rsidP="003D1537">
      <w:pPr>
        <w:pStyle w:val="ListParagraph"/>
        <w:numPr>
          <w:ilvl w:val="0"/>
          <w:numId w:val="8"/>
        </w:numPr>
        <w:spacing w:after="0"/>
      </w:pPr>
      <w:r w:rsidRPr="003D1537">
        <w:t xml:space="preserve">Involved in verification of data in staging and destination </w:t>
      </w:r>
      <w:r w:rsidRPr="009905C4">
        <w:rPr>
          <w:b/>
          <w:bCs/>
        </w:rPr>
        <w:t>System of Records</w:t>
      </w:r>
      <w:r w:rsidRPr="003D1537">
        <w:t xml:space="preserve"> after batch process completion</w:t>
      </w:r>
    </w:p>
    <w:p w14:paraId="30467FF9" w14:textId="77777777" w:rsidR="003D1537" w:rsidRPr="003D1537" w:rsidRDefault="003D1537" w:rsidP="003D1537">
      <w:pPr>
        <w:pStyle w:val="ListParagraph"/>
        <w:numPr>
          <w:ilvl w:val="0"/>
          <w:numId w:val="8"/>
        </w:numPr>
        <w:spacing w:after="0"/>
      </w:pPr>
      <w:r w:rsidRPr="003D1537">
        <w:t xml:space="preserve">Assisting </w:t>
      </w:r>
      <w:r w:rsidRPr="009905C4">
        <w:rPr>
          <w:b/>
          <w:bCs/>
        </w:rPr>
        <w:t>QA</w:t>
      </w:r>
      <w:r w:rsidRPr="003D1537">
        <w:t xml:space="preserve"> team to understand the data flow diagrams and helping to provide necessary queries to validate the data from Source to Destination</w:t>
      </w:r>
    </w:p>
    <w:p w14:paraId="1BA84DF9" w14:textId="77777777" w:rsidR="003D1537" w:rsidRPr="003D1537" w:rsidRDefault="003D1537" w:rsidP="003D1537">
      <w:pPr>
        <w:pStyle w:val="ListParagraph"/>
        <w:numPr>
          <w:ilvl w:val="0"/>
          <w:numId w:val="8"/>
        </w:numPr>
        <w:spacing w:after="0"/>
      </w:pPr>
      <w:r w:rsidRPr="003D1537">
        <w:t xml:space="preserve">Interacted with key business users to collect requirement and </w:t>
      </w:r>
      <w:r w:rsidRPr="009905C4">
        <w:rPr>
          <w:b/>
          <w:bCs/>
        </w:rPr>
        <w:t>business process information</w:t>
      </w:r>
    </w:p>
    <w:p w14:paraId="22C40D1F" w14:textId="77777777" w:rsidR="003D1537" w:rsidRPr="003D1537" w:rsidRDefault="003D1537" w:rsidP="003D1537">
      <w:pPr>
        <w:pStyle w:val="ListParagraph"/>
        <w:numPr>
          <w:ilvl w:val="0"/>
          <w:numId w:val="8"/>
        </w:numPr>
        <w:spacing w:after="0"/>
      </w:pPr>
      <w:r w:rsidRPr="003D1537">
        <w:t xml:space="preserve">Developed </w:t>
      </w:r>
      <w:r w:rsidRPr="009905C4">
        <w:rPr>
          <w:b/>
          <w:bCs/>
        </w:rPr>
        <w:t>Requirements Traceability Matrix (RTM)</w:t>
      </w:r>
      <w:r w:rsidRPr="003D1537">
        <w:t xml:space="preserve"> using Rational Rose to trace each software requirement to test case</w:t>
      </w:r>
    </w:p>
    <w:p w14:paraId="56381290" w14:textId="77777777" w:rsidR="003D1537" w:rsidRPr="003D1537" w:rsidRDefault="003D1537" w:rsidP="003D1537">
      <w:pPr>
        <w:pStyle w:val="ListParagraph"/>
        <w:numPr>
          <w:ilvl w:val="0"/>
          <w:numId w:val="8"/>
        </w:numPr>
        <w:spacing w:after="0"/>
      </w:pPr>
      <w:r w:rsidRPr="003D1537">
        <w:t xml:space="preserve">Lead process discovery phase and creating </w:t>
      </w:r>
      <w:r w:rsidRPr="00165499">
        <w:rPr>
          <w:b/>
          <w:bCs/>
        </w:rPr>
        <w:t>discovery maps</w:t>
      </w:r>
      <w:r w:rsidRPr="003D1537">
        <w:t xml:space="preserve">, </w:t>
      </w:r>
      <w:r w:rsidRPr="00165499">
        <w:rPr>
          <w:b/>
          <w:bCs/>
        </w:rPr>
        <w:t>generating workflows</w:t>
      </w:r>
      <w:r w:rsidRPr="003D1537">
        <w:t xml:space="preserve"> from maps</w:t>
      </w:r>
    </w:p>
    <w:p w14:paraId="402CEFE9" w14:textId="77777777" w:rsidR="003D1537" w:rsidRPr="003D1537" w:rsidRDefault="003D1537" w:rsidP="003D1537">
      <w:pPr>
        <w:pStyle w:val="ListParagraph"/>
        <w:numPr>
          <w:ilvl w:val="0"/>
          <w:numId w:val="8"/>
        </w:numPr>
        <w:spacing w:after="0"/>
      </w:pPr>
      <w:r w:rsidRPr="003D1537">
        <w:t>Worked on developing strategic partnerships with the business unit to build a sound knowledge base of the business line, including the business plan, and process and revenue streams</w:t>
      </w:r>
    </w:p>
    <w:p w14:paraId="16FC9012" w14:textId="77777777" w:rsidR="003D1537" w:rsidRPr="003D1537" w:rsidRDefault="003D1537" w:rsidP="003D1537">
      <w:pPr>
        <w:pStyle w:val="ListParagraph"/>
        <w:numPr>
          <w:ilvl w:val="0"/>
          <w:numId w:val="8"/>
        </w:numPr>
        <w:spacing w:after="0"/>
      </w:pPr>
      <w:r w:rsidRPr="003D1537">
        <w:t>Acted as a liaison between the business line, operations, and the technical areas throughout the project cycle</w:t>
      </w:r>
    </w:p>
    <w:p w14:paraId="722FAE85" w14:textId="6114DB78" w:rsidR="003D1537" w:rsidRPr="003D1537" w:rsidRDefault="003D1537" w:rsidP="003D1537">
      <w:pPr>
        <w:pStyle w:val="ListParagraph"/>
        <w:numPr>
          <w:ilvl w:val="0"/>
          <w:numId w:val="8"/>
        </w:numPr>
        <w:spacing w:after="0"/>
      </w:pPr>
      <w:r w:rsidRPr="003D1537">
        <w:t xml:space="preserve">Assisted in managing project schedules, </w:t>
      </w:r>
      <w:r w:rsidRPr="009905C4">
        <w:rPr>
          <w:b/>
          <w:bCs/>
        </w:rPr>
        <w:t>documentation</w:t>
      </w:r>
      <w:r w:rsidRPr="003D1537">
        <w:t xml:space="preserve">, and </w:t>
      </w:r>
      <w:r w:rsidRPr="009905C4">
        <w:rPr>
          <w:b/>
          <w:bCs/>
        </w:rPr>
        <w:t>test plans</w:t>
      </w:r>
      <w:r w:rsidRPr="003D1537">
        <w:t>, worked on preparing project plans and managed changes to the scope of the project</w:t>
      </w:r>
    </w:p>
    <w:p w14:paraId="2A47160F" w14:textId="77777777" w:rsidR="003D1537" w:rsidRPr="003D1537" w:rsidRDefault="003D1537" w:rsidP="003D1537">
      <w:pPr>
        <w:pStyle w:val="ListParagraph"/>
        <w:numPr>
          <w:ilvl w:val="0"/>
          <w:numId w:val="8"/>
        </w:numPr>
        <w:spacing w:after="0"/>
      </w:pPr>
      <w:r w:rsidRPr="003D1537">
        <w:t xml:space="preserve">Worked with the QA team in testing the upgraded system for </w:t>
      </w:r>
      <w:r w:rsidRPr="009905C4">
        <w:rPr>
          <w:b/>
          <w:bCs/>
        </w:rPr>
        <w:t>data retrieval</w:t>
      </w:r>
      <w:r w:rsidRPr="003D1537">
        <w:t xml:space="preserve">, using </w:t>
      </w:r>
      <w:r w:rsidRPr="009905C4">
        <w:rPr>
          <w:b/>
          <w:bCs/>
        </w:rPr>
        <w:t>complex SQL queries</w:t>
      </w:r>
    </w:p>
    <w:p w14:paraId="04260D1A" w14:textId="77777777" w:rsidR="003D1537" w:rsidRPr="00CF6115" w:rsidRDefault="003D1537" w:rsidP="003D1537">
      <w:pPr>
        <w:pStyle w:val="ListParagraph"/>
        <w:numPr>
          <w:ilvl w:val="0"/>
          <w:numId w:val="8"/>
        </w:numPr>
        <w:spacing w:after="0"/>
        <w:rPr>
          <w:b/>
          <w:bCs/>
        </w:rPr>
      </w:pPr>
      <w:r w:rsidRPr="003D1537">
        <w:t xml:space="preserve">Good experience in </w:t>
      </w:r>
      <w:r w:rsidRPr="00CF6115">
        <w:rPr>
          <w:b/>
          <w:bCs/>
        </w:rPr>
        <w:t>API</w:t>
      </w:r>
      <w:r w:rsidRPr="003D1537">
        <w:t xml:space="preserve"> testing using </w:t>
      </w:r>
      <w:r w:rsidRPr="00CF6115">
        <w:rPr>
          <w:b/>
          <w:bCs/>
        </w:rPr>
        <w:t>Soap UI</w:t>
      </w:r>
    </w:p>
    <w:p w14:paraId="42D15525" w14:textId="77777777" w:rsidR="003D1537" w:rsidRPr="003D1537" w:rsidRDefault="003D1537" w:rsidP="003D1537">
      <w:pPr>
        <w:pStyle w:val="ListParagraph"/>
        <w:numPr>
          <w:ilvl w:val="0"/>
          <w:numId w:val="8"/>
        </w:numPr>
        <w:spacing w:after="0"/>
      </w:pPr>
      <w:r w:rsidRPr="003D1537">
        <w:t>Demonstrated key functionalities of CPM to client and recommended changes for improvement with an emphasis on automation and efficiency</w:t>
      </w:r>
    </w:p>
    <w:p w14:paraId="75839B80" w14:textId="73BC36D8" w:rsidR="00C827DB" w:rsidRDefault="003D1537" w:rsidP="003D1537">
      <w:pPr>
        <w:pStyle w:val="ListParagraph"/>
        <w:numPr>
          <w:ilvl w:val="0"/>
          <w:numId w:val="8"/>
        </w:numPr>
        <w:spacing w:after="0"/>
      </w:pPr>
      <w:r w:rsidRPr="003D1537">
        <w:t xml:space="preserve">Performed activities supporting the roll out e.g., the UAT template for Business User for QA, QA Action Item Register Template, and the </w:t>
      </w:r>
      <w:r w:rsidRPr="00CF6115">
        <w:rPr>
          <w:b/>
          <w:bCs/>
        </w:rPr>
        <w:t>User Sign Off</w:t>
      </w:r>
      <w:r w:rsidRPr="003D1537">
        <w:t>, the Help Desk Script and Action Steps and Site Maintenance document.</w:t>
      </w:r>
    </w:p>
    <w:p w14:paraId="23FE5A7C" w14:textId="08BC4D66" w:rsidR="006A770B" w:rsidRDefault="006A770B" w:rsidP="003D1537">
      <w:pPr>
        <w:pStyle w:val="ListParagraph"/>
        <w:numPr>
          <w:ilvl w:val="0"/>
          <w:numId w:val="8"/>
        </w:numPr>
        <w:spacing w:after="0"/>
      </w:pPr>
      <w:r w:rsidRPr="006A770B">
        <w:t xml:space="preserve">Implement and manage high-performance </w:t>
      </w:r>
      <w:r w:rsidRPr="006A770B">
        <w:rPr>
          <w:b/>
          <w:bCs/>
        </w:rPr>
        <w:t>network solution</w:t>
      </w:r>
      <w:r w:rsidRPr="006A770B">
        <w:t>s to ensure reliable, fast, and secure connectivity for businesses worldwide.</w:t>
      </w:r>
    </w:p>
    <w:p w14:paraId="57FC3040" w14:textId="0E135B76" w:rsidR="006A770B" w:rsidRPr="003D1537" w:rsidRDefault="006A770B" w:rsidP="003D1537">
      <w:pPr>
        <w:pStyle w:val="ListParagraph"/>
        <w:numPr>
          <w:ilvl w:val="0"/>
          <w:numId w:val="8"/>
        </w:numPr>
        <w:spacing w:after="0"/>
      </w:pPr>
      <w:r w:rsidRPr="006A770B">
        <w:t xml:space="preserve">Assist businesses in adopting and managing </w:t>
      </w:r>
      <w:r w:rsidRPr="006A770B">
        <w:rPr>
          <w:b/>
          <w:bCs/>
        </w:rPr>
        <w:t>cloud technologies, focusing on scalability, efficiency, and cost-effectiveness</w:t>
      </w:r>
      <w:r w:rsidRPr="006A770B">
        <w:t>.</w:t>
      </w:r>
    </w:p>
    <w:p w14:paraId="4BF23C48" w14:textId="77777777" w:rsidR="00C827DB" w:rsidRPr="00C827DB" w:rsidRDefault="00C827DB" w:rsidP="00956A4E">
      <w:pPr>
        <w:rPr>
          <w:b/>
          <w:bCs/>
        </w:rPr>
      </w:pPr>
    </w:p>
    <w:p w14:paraId="328B6703" w14:textId="29510C5A" w:rsidR="00086C22" w:rsidRDefault="00702DF4" w:rsidP="003442B7">
      <w:pPr>
        <w:spacing w:after="0"/>
        <w:rPr>
          <w:b/>
          <w:bCs/>
        </w:rPr>
      </w:pPr>
      <w:r>
        <w:rPr>
          <w:b/>
          <w:bCs/>
        </w:rPr>
        <w:t xml:space="preserve">Client - </w:t>
      </w:r>
      <w:r w:rsidR="00403E95">
        <w:rPr>
          <w:b/>
          <w:bCs/>
        </w:rPr>
        <w:t>Microsoft</w:t>
      </w:r>
    </w:p>
    <w:p w14:paraId="28FBA127" w14:textId="55626DA6" w:rsidR="00086C22" w:rsidRDefault="00702DF4" w:rsidP="003442B7">
      <w:pPr>
        <w:spacing w:after="0"/>
        <w:rPr>
          <w:b/>
          <w:bCs/>
        </w:rPr>
      </w:pPr>
      <w:r>
        <w:rPr>
          <w:b/>
          <w:bCs/>
        </w:rPr>
        <w:t xml:space="preserve">Role - </w:t>
      </w:r>
      <w:r w:rsidR="00086C22">
        <w:rPr>
          <w:b/>
          <w:bCs/>
        </w:rPr>
        <w:t>Project Engineer</w:t>
      </w:r>
    </w:p>
    <w:p w14:paraId="12465960" w14:textId="3B358818" w:rsidR="00403E95" w:rsidRDefault="00403E95" w:rsidP="003442B7">
      <w:pPr>
        <w:spacing w:after="0"/>
        <w:rPr>
          <w:b/>
          <w:bCs/>
        </w:rPr>
      </w:pPr>
      <w:r>
        <w:rPr>
          <w:b/>
          <w:bCs/>
        </w:rPr>
        <w:t>Duration – Aug 2006 to Jan 2011</w:t>
      </w:r>
    </w:p>
    <w:p w14:paraId="07F1D80F" w14:textId="77777777" w:rsidR="003442B7" w:rsidRDefault="003442B7" w:rsidP="003442B7">
      <w:pPr>
        <w:spacing w:after="0"/>
      </w:pPr>
    </w:p>
    <w:p w14:paraId="1C70710D" w14:textId="6679A1ED" w:rsidR="006F591E" w:rsidRDefault="0040262F" w:rsidP="006F591E">
      <w:r w:rsidRPr="0040262F">
        <w:rPr>
          <w:b/>
          <w:bCs/>
        </w:rPr>
        <w:lastRenderedPageBreak/>
        <w:t>Project:</w:t>
      </w:r>
      <w:r>
        <w:t xml:space="preserve"> </w:t>
      </w:r>
      <w:r w:rsidR="006F591E" w:rsidRPr="006F591E">
        <w:t>Windows Sustained Engineering, this project deals with different applications compatibility testing across different operating systems provided with different security patches and service packs. Different</w:t>
      </w:r>
      <w:r w:rsidR="006F591E">
        <w:t xml:space="preserve"> </w:t>
      </w:r>
      <w:r w:rsidR="006F591E" w:rsidRPr="006F591E">
        <w:t>operating systems Windows98, XP, Vista and Windows7 were tested with the security patches and service packs provided by Microsoft client to make sure none of the application cause the operating system crash.</w:t>
      </w:r>
    </w:p>
    <w:p w14:paraId="0A3D773E" w14:textId="7DF47DE4" w:rsidR="006F591E" w:rsidRPr="006F591E" w:rsidRDefault="006F591E" w:rsidP="006F591E">
      <w:pPr>
        <w:rPr>
          <w:b/>
          <w:bCs/>
        </w:rPr>
      </w:pPr>
      <w:r w:rsidRPr="006F591E">
        <w:rPr>
          <w:b/>
          <w:bCs/>
        </w:rPr>
        <w:t>Responsibilities:</w:t>
      </w:r>
    </w:p>
    <w:p w14:paraId="6A67C843" w14:textId="21BCA126" w:rsidR="00CF6115" w:rsidRPr="00CF6115" w:rsidRDefault="00CF6115" w:rsidP="00CF6115">
      <w:pPr>
        <w:pStyle w:val="ListParagraph"/>
        <w:numPr>
          <w:ilvl w:val="0"/>
          <w:numId w:val="8"/>
        </w:numPr>
        <w:spacing w:after="0"/>
      </w:pPr>
      <w:r w:rsidRPr="00CF6115">
        <w:t xml:space="preserve">Extensively involved in implementation of effective requirements practices, including gathering User Requirements, and </w:t>
      </w:r>
      <w:r w:rsidR="006C7933" w:rsidRPr="00CF6115">
        <w:t>analysing</w:t>
      </w:r>
      <w:r w:rsidRPr="00CF6115">
        <w:t xml:space="preserve"> </w:t>
      </w:r>
      <w:r w:rsidRPr="00CF6115">
        <w:rPr>
          <w:b/>
          <w:bCs/>
        </w:rPr>
        <w:t>User Requirement Document (URD</w:t>
      </w:r>
      <w:r w:rsidRPr="00CF6115">
        <w:t>), and functional specification document (</w:t>
      </w:r>
      <w:r w:rsidRPr="00CF6115">
        <w:rPr>
          <w:b/>
          <w:bCs/>
        </w:rPr>
        <w:t>FSD</w:t>
      </w:r>
      <w:r w:rsidRPr="00CF6115">
        <w:t>), use and continuous improvement of a requirement gathering processes</w:t>
      </w:r>
    </w:p>
    <w:p w14:paraId="2A7A9BEA" w14:textId="77777777" w:rsidR="00CF6115" w:rsidRPr="00CF6115" w:rsidRDefault="00CF6115" w:rsidP="00CF6115">
      <w:pPr>
        <w:pStyle w:val="ListParagraph"/>
        <w:numPr>
          <w:ilvl w:val="0"/>
          <w:numId w:val="8"/>
        </w:numPr>
        <w:spacing w:after="0"/>
      </w:pPr>
      <w:r w:rsidRPr="00CF6115">
        <w:t xml:space="preserve">Performed in depth </w:t>
      </w:r>
      <w:r w:rsidRPr="00CF6115">
        <w:rPr>
          <w:b/>
          <w:bCs/>
        </w:rPr>
        <w:t>Gap Analysis</w:t>
      </w:r>
      <w:r w:rsidRPr="00CF6115">
        <w:t xml:space="preserve"> with different business groups to ensure that the system initiatives are met</w:t>
      </w:r>
    </w:p>
    <w:p w14:paraId="3CBC373A" w14:textId="77777777" w:rsidR="00CF6115" w:rsidRPr="00CF6115" w:rsidRDefault="00CF6115" w:rsidP="00CF6115">
      <w:pPr>
        <w:pStyle w:val="ListParagraph"/>
        <w:numPr>
          <w:ilvl w:val="0"/>
          <w:numId w:val="8"/>
        </w:numPr>
        <w:spacing w:after="0"/>
      </w:pPr>
      <w:r w:rsidRPr="00CF6115">
        <w:t xml:space="preserve">Created </w:t>
      </w:r>
      <w:r w:rsidRPr="00CF6115">
        <w:rPr>
          <w:b/>
          <w:bCs/>
        </w:rPr>
        <w:t>As-Is</w:t>
      </w:r>
      <w:r w:rsidRPr="00CF6115">
        <w:t xml:space="preserve"> and </w:t>
      </w:r>
      <w:r w:rsidRPr="00CF6115">
        <w:rPr>
          <w:b/>
          <w:bCs/>
        </w:rPr>
        <w:t>To-Be</w:t>
      </w:r>
      <w:r w:rsidRPr="00CF6115">
        <w:t xml:space="preserve"> model for the application</w:t>
      </w:r>
    </w:p>
    <w:p w14:paraId="1B9F7008" w14:textId="77777777" w:rsidR="00CF6115" w:rsidRPr="00CF6115" w:rsidRDefault="00CF6115" w:rsidP="00CF6115">
      <w:pPr>
        <w:pStyle w:val="ListParagraph"/>
        <w:numPr>
          <w:ilvl w:val="0"/>
          <w:numId w:val="8"/>
        </w:numPr>
        <w:spacing w:after="0"/>
      </w:pPr>
      <w:r w:rsidRPr="00CF6115">
        <w:t xml:space="preserve">Employed UML methodology in creating </w:t>
      </w:r>
      <w:r w:rsidRPr="00CF6115">
        <w:rPr>
          <w:b/>
          <w:bCs/>
        </w:rPr>
        <w:t>UML</w:t>
      </w:r>
      <w:r w:rsidRPr="00CF6115">
        <w:t xml:space="preserve"> Diagrams such as </w:t>
      </w:r>
      <w:r w:rsidRPr="00CF6115">
        <w:rPr>
          <w:b/>
          <w:bCs/>
        </w:rPr>
        <w:t>Use Cases</w:t>
      </w:r>
      <w:r w:rsidRPr="00CF6115">
        <w:t xml:space="preserve">, </w:t>
      </w:r>
      <w:r w:rsidRPr="00CF6115">
        <w:rPr>
          <w:b/>
          <w:bCs/>
        </w:rPr>
        <w:t>Sequence Diagrams</w:t>
      </w:r>
      <w:r w:rsidRPr="00CF6115">
        <w:t xml:space="preserve">, state Diagrams, </w:t>
      </w:r>
      <w:r w:rsidRPr="00CF6115">
        <w:rPr>
          <w:b/>
          <w:bCs/>
        </w:rPr>
        <w:t>Activity Diagrams</w:t>
      </w:r>
      <w:r w:rsidRPr="00CF6115">
        <w:t xml:space="preserve"> and business process and </w:t>
      </w:r>
      <w:r w:rsidRPr="00CF6115">
        <w:rPr>
          <w:b/>
          <w:bCs/>
        </w:rPr>
        <w:t>workflows</w:t>
      </w:r>
    </w:p>
    <w:p w14:paraId="4E99B314" w14:textId="77777777" w:rsidR="00CF6115" w:rsidRPr="00CF6115" w:rsidRDefault="00CF6115" w:rsidP="00CF6115">
      <w:pPr>
        <w:pStyle w:val="ListParagraph"/>
        <w:numPr>
          <w:ilvl w:val="0"/>
          <w:numId w:val="8"/>
        </w:numPr>
        <w:spacing w:after="0"/>
      </w:pPr>
      <w:r w:rsidRPr="00CF6115">
        <w:t xml:space="preserve">Assisted team lead in developing </w:t>
      </w:r>
      <w:r w:rsidRPr="00CF6115">
        <w:rPr>
          <w:b/>
          <w:bCs/>
        </w:rPr>
        <w:t>Requirements Traceability Matrix (RTM</w:t>
      </w:r>
      <w:r w:rsidRPr="00CF6115">
        <w:t>) to trace the relationship between business and functional requirements to test cases</w:t>
      </w:r>
    </w:p>
    <w:p w14:paraId="7977EDBD" w14:textId="77777777" w:rsidR="00CF6115" w:rsidRPr="00CF6115" w:rsidRDefault="00CF6115" w:rsidP="00CF6115">
      <w:pPr>
        <w:pStyle w:val="ListParagraph"/>
        <w:numPr>
          <w:ilvl w:val="0"/>
          <w:numId w:val="8"/>
        </w:numPr>
        <w:spacing w:after="0"/>
      </w:pPr>
      <w:r w:rsidRPr="00CF6115">
        <w:t xml:space="preserve">Prepared and executed different </w:t>
      </w:r>
      <w:r w:rsidRPr="00CF6115">
        <w:rPr>
          <w:b/>
          <w:bCs/>
        </w:rPr>
        <w:t>Test Cases</w:t>
      </w:r>
      <w:r w:rsidRPr="00CF6115">
        <w:t xml:space="preserve"> and </w:t>
      </w:r>
      <w:r w:rsidRPr="00CF6115">
        <w:rPr>
          <w:b/>
          <w:bCs/>
        </w:rPr>
        <w:t>Test Scripts</w:t>
      </w:r>
    </w:p>
    <w:p w14:paraId="08E865F2" w14:textId="77777777" w:rsidR="00CF6115" w:rsidRPr="00CF6115" w:rsidRDefault="00CF6115" w:rsidP="00CF6115">
      <w:pPr>
        <w:pStyle w:val="ListParagraph"/>
        <w:numPr>
          <w:ilvl w:val="0"/>
          <w:numId w:val="8"/>
        </w:numPr>
        <w:spacing w:after="0"/>
      </w:pPr>
      <w:r w:rsidRPr="00CF6115">
        <w:t xml:space="preserve">Documented and maintained the Source to </w:t>
      </w:r>
      <w:r w:rsidRPr="00CF6115">
        <w:rPr>
          <w:b/>
          <w:bCs/>
        </w:rPr>
        <w:t>Target Mappings</w:t>
      </w:r>
      <w:r w:rsidRPr="00CF6115">
        <w:t xml:space="preserve"> and </w:t>
      </w:r>
      <w:r w:rsidRPr="00CF6115">
        <w:rPr>
          <w:b/>
          <w:bCs/>
        </w:rPr>
        <w:t>Business Rules</w:t>
      </w:r>
      <w:r w:rsidRPr="00CF6115">
        <w:t xml:space="preserve"> throughout the project</w:t>
      </w:r>
    </w:p>
    <w:p w14:paraId="569BB92C" w14:textId="77777777" w:rsidR="00CF6115" w:rsidRPr="00CF6115" w:rsidRDefault="00CF6115" w:rsidP="00CF6115">
      <w:pPr>
        <w:pStyle w:val="ListParagraph"/>
        <w:numPr>
          <w:ilvl w:val="0"/>
          <w:numId w:val="8"/>
        </w:numPr>
        <w:spacing w:after="0"/>
      </w:pPr>
      <w:r w:rsidRPr="00CF6115">
        <w:t xml:space="preserve">Good experience in </w:t>
      </w:r>
      <w:r w:rsidRPr="00CF6115">
        <w:rPr>
          <w:b/>
          <w:bCs/>
        </w:rPr>
        <w:t xml:space="preserve">API testing </w:t>
      </w:r>
      <w:r w:rsidRPr="00CF6115">
        <w:t xml:space="preserve">using </w:t>
      </w:r>
      <w:r w:rsidRPr="00CF6115">
        <w:rPr>
          <w:b/>
          <w:bCs/>
        </w:rPr>
        <w:t>Soap UI</w:t>
      </w:r>
    </w:p>
    <w:p w14:paraId="2F1BB908" w14:textId="77777777" w:rsidR="00CF6115" w:rsidRPr="00CF6115" w:rsidRDefault="00CF6115" w:rsidP="00CF6115">
      <w:pPr>
        <w:pStyle w:val="ListParagraph"/>
        <w:numPr>
          <w:ilvl w:val="0"/>
          <w:numId w:val="8"/>
        </w:numPr>
        <w:spacing w:after="0"/>
      </w:pPr>
      <w:r w:rsidRPr="00CF6115">
        <w:t xml:space="preserve">Involved in conducting </w:t>
      </w:r>
      <w:r w:rsidRPr="00CF6115">
        <w:rPr>
          <w:b/>
          <w:bCs/>
        </w:rPr>
        <w:t>Functionality testing</w:t>
      </w:r>
      <w:r w:rsidRPr="00CF6115">
        <w:t xml:space="preserve">, </w:t>
      </w:r>
      <w:r w:rsidRPr="00CF6115">
        <w:rPr>
          <w:b/>
          <w:bCs/>
        </w:rPr>
        <w:t>Integration testing</w:t>
      </w:r>
      <w:r w:rsidRPr="00CF6115">
        <w:t xml:space="preserve">, </w:t>
      </w:r>
      <w:r w:rsidRPr="00CF6115">
        <w:rPr>
          <w:b/>
          <w:bCs/>
        </w:rPr>
        <w:t xml:space="preserve">Regression testing </w:t>
      </w:r>
      <w:r w:rsidRPr="00CF6115">
        <w:t xml:space="preserve">and </w:t>
      </w:r>
      <w:r w:rsidRPr="00CF6115">
        <w:rPr>
          <w:b/>
          <w:bCs/>
        </w:rPr>
        <w:t>User Acceptance testing</w:t>
      </w:r>
      <w:r w:rsidRPr="00CF6115">
        <w:t xml:space="preserve"> (UAT)</w:t>
      </w:r>
    </w:p>
    <w:p w14:paraId="09B32536" w14:textId="55963EE6" w:rsidR="0040262F" w:rsidRPr="0040262F" w:rsidRDefault="00CF6115" w:rsidP="00CF6115">
      <w:pPr>
        <w:pStyle w:val="ListParagraph"/>
        <w:numPr>
          <w:ilvl w:val="0"/>
          <w:numId w:val="8"/>
        </w:numPr>
        <w:spacing w:after="0"/>
      </w:pPr>
      <w:r w:rsidRPr="00CF6115">
        <w:t xml:space="preserve">Provided analysis and insight to QA Team in defects and </w:t>
      </w:r>
      <w:r w:rsidRPr="00CF6115">
        <w:rPr>
          <w:b/>
          <w:bCs/>
        </w:rPr>
        <w:t>bugs tracking</w:t>
      </w:r>
    </w:p>
    <w:sectPr w:rsidR="0040262F" w:rsidRPr="00402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ublic Sans">
    <w:altName w:val="Calibri"/>
    <w:charset w:val="00"/>
    <w:family w:val="auto"/>
    <w:pitch w:val="variable"/>
    <w:sig w:usb0="A00000FF" w:usb1="4000205B" w:usb2="00000000" w:usb3="00000000" w:csb0="00000193"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E266DAA">
      <w:start w:val="1"/>
      <w:numFmt w:val="bullet"/>
      <w:lvlText w:val=""/>
      <w:lvlJc w:val="left"/>
      <w:pPr>
        <w:ind w:left="720" w:hanging="360"/>
      </w:pPr>
      <w:rPr>
        <w:rFonts w:ascii="Symbol" w:hAnsi="Symbol"/>
      </w:rPr>
    </w:lvl>
    <w:lvl w:ilvl="1" w:tplc="7F4296AA">
      <w:start w:val="1"/>
      <w:numFmt w:val="bullet"/>
      <w:lvlText w:val="o"/>
      <w:lvlJc w:val="left"/>
      <w:pPr>
        <w:tabs>
          <w:tab w:val="num" w:pos="1440"/>
        </w:tabs>
        <w:ind w:left="1440" w:hanging="360"/>
      </w:pPr>
      <w:rPr>
        <w:rFonts w:ascii="Courier New" w:hAnsi="Courier New"/>
      </w:rPr>
    </w:lvl>
    <w:lvl w:ilvl="2" w:tplc="5D340818">
      <w:start w:val="1"/>
      <w:numFmt w:val="bullet"/>
      <w:lvlText w:val=""/>
      <w:lvlJc w:val="left"/>
      <w:pPr>
        <w:tabs>
          <w:tab w:val="num" w:pos="2160"/>
        </w:tabs>
        <w:ind w:left="2160" w:hanging="360"/>
      </w:pPr>
      <w:rPr>
        <w:rFonts w:ascii="Wingdings" w:hAnsi="Wingdings"/>
      </w:rPr>
    </w:lvl>
    <w:lvl w:ilvl="3" w:tplc="E1B6BC7C">
      <w:start w:val="1"/>
      <w:numFmt w:val="bullet"/>
      <w:lvlText w:val=""/>
      <w:lvlJc w:val="left"/>
      <w:pPr>
        <w:tabs>
          <w:tab w:val="num" w:pos="2880"/>
        </w:tabs>
        <w:ind w:left="2880" w:hanging="360"/>
      </w:pPr>
      <w:rPr>
        <w:rFonts w:ascii="Symbol" w:hAnsi="Symbol"/>
      </w:rPr>
    </w:lvl>
    <w:lvl w:ilvl="4" w:tplc="8FA2E172">
      <w:start w:val="1"/>
      <w:numFmt w:val="bullet"/>
      <w:lvlText w:val="o"/>
      <w:lvlJc w:val="left"/>
      <w:pPr>
        <w:tabs>
          <w:tab w:val="num" w:pos="3600"/>
        </w:tabs>
        <w:ind w:left="3600" w:hanging="360"/>
      </w:pPr>
      <w:rPr>
        <w:rFonts w:ascii="Courier New" w:hAnsi="Courier New"/>
      </w:rPr>
    </w:lvl>
    <w:lvl w:ilvl="5" w:tplc="55FE8446">
      <w:start w:val="1"/>
      <w:numFmt w:val="bullet"/>
      <w:lvlText w:val=""/>
      <w:lvlJc w:val="left"/>
      <w:pPr>
        <w:tabs>
          <w:tab w:val="num" w:pos="4320"/>
        </w:tabs>
        <w:ind w:left="4320" w:hanging="360"/>
      </w:pPr>
      <w:rPr>
        <w:rFonts w:ascii="Wingdings" w:hAnsi="Wingdings"/>
      </w:rPr>
    </w:lvl>
    <w:lvl w:ilvl="6" w:tplc="E706970E">
      <w:start w:val="1"/>
      <w:numFmt w:val="bullet"/>
      <w:lvlText w:val=""/>
      <w:lvlJc w:val="left"/>
      <w:pPr>
        <w:tabs>
          <w:tab w:val="num" w:pos="5040"/>
        </w:tabs>
        <w:ind w:left="5040" w:hanging="360"/>
      </w:pPr>
      <w:rPr>
        <w:rFonts w:ascii="Symbol" w:hAnsi="Symbol"/>
      </w:rPr>
    </w:lvl>
    <w:lvl w:ilvl="7" w:tplc="90F46806">
      <w:start w:val="1"/>
      <w:numFmt w:val="bullet"/>
      <w:lvlText w:val="o"/>
      <w:lvlJc w:val="left"/>
      <w:pPr>
        <w:tabs>
          <w:tab w:val="num" w:pos="5760"/>
        </w:tabs>
        <w:ind w:left="5760" w:hanging="360"/>
      </w:pPr>
      <w:rPr>
        <w:rFonts w:ascii="Courier New" w:hAnsi="Courier New"/>
      </w:rPr>
    </w:lvl>
    <w:lvl w:ilvl="8" w:tplc="210ACEC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896FFE0">
      <w:start w:val="1"/>
      <w:numFmt w:val="bullet"/>
      <w:lvlText w:val=""/>
      <w:lvlJc w:val="left"/>
      <w:pPr>
        <w:ind w:left="720" w:hanging="360"/>
      </w:pPr>
      <w:rPr>
        <w:rFonts w:ascii="Symbol" w:hAnsi="Symbol"/>
      </w:rPr>
    </w:lvl>
    <w:lvl w:ilvl="1" w:tplc="00586F46">
      <w:start w:val="1"/>
      <w:numFmt w:val="bullet"/>
      <w:lvlText w:val="o"/>
      <w:lvlJc w:val="left"/>
      <w:pPr>
        <w:tabs>
          <w:tab w:val="num" w:pos="1440"/>
        </w:tabs>
        <w:ind w:left="1440" w:hanging="360"/>
      </w:pPr>
      <w:rPr>
        <w:rFonts w:ascii="Courier New" w:hAnsi="Courier New"/>
      </w:rPr>
    </w:lvl>
    <w:lvl w:ilvl="2" w:tplc="5DD4E4D6">
      <w:start w:val="1"/>
      <w:numFmt w:val="bullet"/>
      <w:lvlText w:val=""/>
      <w:lvlJc w:val="left"/>
      <w:pPr>
        <w:tabs>
          <w:tab w:val="num" w:pos="2160"/>
        </w:tabs>
        <w:ind w:left="2160" w:hanging="360"/>
      </w:pPr>
      <w:rPr>
        <w:rFonts w:ascii="Wingdings" w:hAnsi="Wingdings"/>
      </w:rPr>
    </w:lvl>
    <w:lvl w:ilvl="3" w:tplc="7E864488">
      <w:start w:val="1"/>
      <w:numFmt w:val="bullet"/>
      <w:lvlText w:val=""/>
      <w:lvlJc w:val="left"/>
      <w:pPr>
        <w:tabs>
          <w:tab w:val="num" w:pos="2880"/>
        </w:tabs>
        <w:ind w:left="2880" w:hanging="360"/>
      </w:pPr>
      <w:rPr>
        <w:rFonts w:ascii="Symbol" w:hAnsi="Symbol"/>
      </w:rPr>
    </w:lvl>
    <w:lvl w:ilvl="4" w:tplc="871A6254">
      <w:start w:val="1"/>
      <w:numFmt w:val="bullet"/>
      <w:lvlText w:val="o"/>
      <w:lvlJc w:val="left"/>
      <w:pPr>
        <w:tabs>
          <w:tab w:val="num" w:pos="3600"/>
        </w:tabs>
        <w:ind w:left="3600" w:hanging="360"/>
      </w:pPr>
      <w:rPr>
        <w:rFonts w:ascii="Courier New" w:hAnsi="Courier New"/>
      </w:rPr>
    </w:lvl>
    <w:lvl w:ilvl="5" w:tplc="8D08D65C">
      <w:start w:val="1"/>
      <w:numFmt w:val="bullet"/>
      <w:lvlText w:val=""/>
      <w:lvlJc w:val="left"/>
      <w:pPr>
        <w:tabs>
          <w:tab w:val="num" w:pos="4320"/>
        </w:tabs>
        <w:ind w:left="4320" w:hanging="360"/>
      </w:pPr>
      <w:rPr>
        <w:rFonts w:ascii="Wingdings" w:hAnsi="Wingdings"/>
      </w:rPr>
    </w:lvl>
    <w:lvl w:ilvl="6" w:tplc="3796F62E">
      <w:start w:val="1"/>
      <w:numFmt w:val="bullet"/>
      <w:lvlText w:val=""/>
      <w:lvlJc w:val="left"/>
      <w:pPr>
        <w:tabs>
          <w:tab w:val="num" w:pos="5040"/>
        </w:tabs>
        <w:ind w:left="5040" w:hanging="360"/>
      </w:pPr>
      <w:rPr>
        <w:rFonts w:ascii="Symbol" w:hAnsi="Symbol"/>
      </w:rPr>
    </w:lvl>
    <w:lvl w:ilvl="7" w:tplc="F44C9E30">
      <w:start w:val="1"/>
      <w:numFmt w:val="bullet"/>
      <w:lvlText w:val="o"/>
      <w:lvlJc w:val="left"/>
      <w:pPr>
        <w:tabs>
          <w:tab w:val="num" w:pos="5760"/>
        </w:tabs>
        <w:ind w:left="5760" w:hanging="360"/>
      </w:pPr>
      <w:rPr>
        <w:rFonts w:ascii="Courier New" w:hAnsi="Courier New"/>
      </w:rPr>
    </w:lvl>
    <w:lvl w:ilvl="8" w:tplc="3F8C4C2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2A09812">
      <w:start w:val="1"/>
      <w:numFmt w:val="bullet"/>
      <w:lvlText w:val=""/>
      <w:lvlJc w:val="left"/>
      <w:pPr>
        <w:ind w:left="720" w:hanging="360"/>
      </w:pPr>
      <w:rPr>
        <w:rFonts w:ascii="Symbol" w:hAnsi="Symbol"/>
      </w:rPr>
    </w:lvl>
    <w:lvl w:ilvl="1" w:tplc="6540A20E">
      <w:start w:val="1"/>
      <w:numFmt w:val="bullet"/>
      <w:lvlText w:val="o"/>
      <w:lvlJc w:val="left"/>
      <w:pPr>
        <w:tabs>
          <w:tab w:val="num" w:pos="1440"/>
        </w:tabs>
        <w:ind w:left="1440" w:hanging="360"/>
      </w:pPr>
      <w:rPr>
        <w:rFonts w:ascii="Courier New" w:hAnsi="Courier New"/>
      </w:rPr>
    </w:lvl>
    <w:lvl w:ilvl="2" w:tplc="A55E9524">
      <w:start w:val="1"/>
      <w:numFmt w:val="bullet"/>
      <w:lvlText w:val=""/>
      <w:lvlJc w:val="left"/>
      <w:pPr>
        <w:tabs>
          <w:tab w:val="num" w:pos="2160"/>
        </w:tabs>
        <w:ind w:left="2160" w:hanging="360"/>
      </w:pPr>
      <w:rPr>
        <w:rFonts w:ascii="Wingdings" w:hAnsi="Wingdings"/>
      </w:rPr>
    </w:lvl>
    <w:lvl w:ilvl="3" w:tplc="177A251E">
      <w:start w:val="1"/>
      <w:numFmt w:val="bullet"/>
      <w:lvlText w:val=""/>
      <w:lvlJc w:val="left"/>
      <w:pPr>
        <w:tabs>
          <w:tab w:val="num" w:pos="2880"/>
        </w:tabs>
        <w:ind w:left="2880" w:hanging="360"/>
      </w:pPr>
      <w:rPr>
        <w:rFonts w:ascii="Symbol" w:hAnsi="Symbol"/>
      </w:rPr>
    </w:lvl>
    <w:lvl w:ilvl="4" w:tplc="6D408A20">
      <w:start w:val="1"/>
      <w:numFmt w:val="bullet"/>
      <w:lvlText w:val="o"/>
      <w:lvlJc w:val="left"/>
      <w:pPr>
        <w:tabs>
          <w:tab w:val="num" w:pos="3600"/>
        </w:tabs>
        <w:ind w:left="3600" w:hanging="360"/>
      </w:pPr>
      <w:rPr>
        <w:rFonts w:ascii="Courier New" w:hAnsi="Courier New"/>
      </w:rPr>
    </w:lvl>
    <w:lvl w:ilvl="5" w:tplc="9552F544">
      <w:start w:val="1"/>
      <w:numFmt w:val="bullet"/>
      <w:lvlText w:val=""/>
      <w:lvlJc w:val="left"/>
      <w:pPr>
        <w:tabs>
          <w:tab w:val="num" w:pos="4320"/>
        </w:tabs>
        <w:ind w:left="4320" w:hanging="360"/>
      </w:pPr>
      <w:rPr>
        <w:rFonts w:ascii="Wingdings" w:hAnsi="Wingdings"/>
      </w:rPr>
    </w:lvl>
    <w:lvl w:ilvl="6" w:tplc="C726739E">
      <w:start w:val="1"/>
      <w:numFmt w:val="bullet"/>
      <w:lvlText w:val=""/>
      <w:lvlJc w:val="left"/>
      <w:pPr>
        <w:tabs>
          <w:tab w:val="num" w:pos="5040"/>
        </w:tabs>
        <w:ind w:left="5040" w:hanging="360"/>
      </w:pPr>
      <w:rPr>
        <w:rFonts w:ascii="Symbol" w:hAnsi="Symbol"/>
      </w:rPr>
    </w:lvl>
    <w:lvl w:ilvl="7" w:tplc="12E07F2C">
      <w:start w:val="1"/>
      <w:numFmt w:val="bullet"/>
      <w:lvlText w:val="o"/>
      <w:lvlJc w:val="left"/>
      <w:pPr>
        <w:tabs>
          <w:tab w:val="num" w:pos="5760"/>
        </w:tabs>
        <w:ind w:left="5760" w:hanging="360"/>
      </w:pPr>
      <w:rPr>
        <w:rFonts w:ascii="Courier New" w:hAnsi="Courier New"/>
      </w:rPr>
    </w:lvl>
    <w:lvl w:ilvl="8" w:tplc="23E8E12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AD4424E">
      <w:start w:val="1"/>
      <w:numFmt w:val="bullet"/>
      <w:lvlText w:val=""/>
      <w:lvlJc w:val="left"/>
      <w:pPr>
        <w:ind w:left="720" w:hanging="360"/>
      </w:pPr>
      <w:rPr>
        <w:rFonts w:ascii="Symbol" w:hAnsi="Symbol"/>
      </w:rPr>
    </w:lvl>
    <w:lvl w:ilvl="1" w:tplc="0C6AA03E">
      <w:start w:val="1"/>
      <w:numFmt w:val="bullet"/>
      <w:lvlText w:val="o"/>
      <w:lvlJc w:val="left"/>
      <w:pPr>
        <w:tabs>
          <w:tab w:val="num" w:pos="1440"/>
        </w:tabs>
        <w:ind w:left="1440" w:hanging="360"/>
      </w:pPr>
      <w:rPr>
        <w:rFonts w:ascii="Courier New" w:hAnsi="Courier New"/>
      </w:rPr>
    </w:lvl>
    <w:lvl w:ilvl="2" w:tplc="ED9C3B90">
      <w:start w:val="1"/>
      <w:numFmt w:val="bullet"/>
      <w:lvlText w:val=""/>
      <w:lvlJc w:val="left"/>
      <w:pPr>
        <w:tabs>
          <w:tab w:val="num" w:pos="2160"/>
        </w:tabs>
        <w:ind w:left="2160" w:hanging="360"/>
      </w:pPr>
      <w:rPr>
        <w:rFonts w:ascii="Wingdings" w:hAnsi="Wingdings"/>
      </w:rPr>
    </w:lvl>
    <w:lvl w:ilvl="3" w:tplc="4D6442C4">
      <w:start w:val="1"/>
      <w:numFmt w:val="bullet"/>
      <w:lvlText w:val=""/>
      <w:lvlJc w:val="left"/>
      <w:pPr>
        <w:tabs>
          <w:tab w:val="num" w:pos="2880"/>
        </w:tabs>
        <w:ind w:left="2880" w:hanging="360"/>
      </w:pPr>
      <w:rPr>
        <w:rFonts w:ascii="Symbol" w:hAnsi="Symbol"/>
      </w:rPr>
    </w:lvl>
    <w:lvl w:ilvl="4" w:tplc="ECBA2528">
      <w:start w:val="1"/>
      <w:numFmt w:val="bullet"/>
      <w:lvlText w:val="o"/>
      <w:lvlJc w:val="left"/>
      <w:pPr>
        <w:tabs>
          <w:tab w:val="num" w:pos="3600"/>
        </w:tabs>
        <w:ind w:left="3600" w:hanging="360"/>
      </w:pPr>
      <w:rPr>
        <w:rFonts w:ascii="Courier New" w:hAnsi="Courier New"/>
      </w:rPr>
    </w:lvl>
    <w:lvl w:ilvl="5" w:tplc="CE80B400">
      <w:start w:val="1"/>
      <w:numFmt w:val="bullet"/>
      <w:lvlText w:val=""/>
      <w:lvlJc w:val="left"/>
      <w:pPr>
        <w:tabs>
          <w:tab w:val="num" w:pos="4320"/>
        </w:tabs>
        <w:ind w:left="4320" w:hanging="360"/>
      </w:pPr>
      <w:rPr>
        <w:rFonts w:ascii="Wingdings" w:hAnsi="Wingdings"/>
      </w:rPr>
    </w:lvl>
    <w:lvl w:ilvl="6" w:tplc="F62E0C82">
      <w:start w:val="1"/>
      <w:numFmt w:val="bullet"/>
      <w:lvlText w:val=""/>
      <w:lvlJc w:val="left"/>
      <w:pPr>
        <w:tabs>
          <w:tab w:val="num" w:pos="5040"/>
        </w:tabs>
        <w:ind w:left="5040" w:hanging="360"/>
      </w:pPr>
      <w:rPr>
        <w:rFonts w:ascii="Symbol" w:hAnsi="Symbol"/>
      </w:rPr>
    </w:lvl>
    <w:lvl w:ilvl="7" w:tplc="30963406">
      <w:start w:val="1"/>
      <w:numFmt w:val="bullet"/>
      <w:lvlText w:val="o"/>
      <w:lvlJc w:val="left"/>
      <w:pPr>
        <w:tabs>
          <w:tab w:val="num" w:pos="5760"/>
        </w:tabs>
        <w:ind w:left="5760" w:hanging="360"/>
      </w:pPr>
      <w:rPr>
        <w:rFonts w:ascii="Courier New" w:hAnsi="Courier New"/>
      </w:rPr>
    </w:lvl>
    <w:lvl w:ilvl="8" w:tplc="1424180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B64FD1C">
      <w:start w:val="1"/>
      <w:numFmt w:val="bullet"/>
      <w:lvlText w:val=""/>
      <w:lvlJc w:val="left"/>
      <w:pPr>
        <w:ind w:left="720" w:hanging="360"/>
      </w:pPr>
      <w:rPr>
        <w:rFonts w:ascii="Symbol" w:hAnsi="Symbol"/>
      </w:rPr>
    </w:lvl>
    <w:lvl w:ilvl="1" w:tplc="E1B0A724">
      <w:start w:val="1"/>
      <w:numFmt w:val="bullet"/>
      <w:lvlText w:val="o"/>
      <w:lvlJc w:val="left"/>
      <w:pPr>
        <w:tabs>
          <w:tab w:val="num" w:pos="1440"/>
        </w:tabs>
        <w:ind w:left="1440" w:hanging="360"/>
      </w:pPr>
      <w:rPr>
        <w:rFonts w:ascii="Courier New" w:hAnsi="Courier New"/>
      </w:rPr>
    </w:lvl>
    <w:lvl w:ilvl="2" w:tplc="7BB656E4">
      <w:start w:val="1"/>
      <w:numFmt w:val="bullet"/>
      <w:lvlText w:val=""/>
      <w:lvlJc w:val="left"/>
      <w:pPr>
        <w:tabs>
          <w:tab w:val="num" w:pos="2160"/>
        </w:tabs>
        <w:ind w:left="2160" w:hanging="360"/>
      </w:pPr>
      <w:rPr>
        <w:rFonts w:ascii="Wingdings" w:hAnsi="Wingdings"/>
      </w:rPr>
    </w:lvl>
    <w:lvl w:ilvl="3" w:tplc="F41EA64C">
      <w:start w:val="1"/>
      <w:numFmt w:val="bullet"/>
      <w:lvlText w:val=""/>
      <w:lvlJc w:val="left"/>
      <w:pPr>
        <w:tabs>
          <w:tab w:val="num" w:pos="2880"/>
        </w:tabs>
        <w:ind w:left="2880" w:hanging="360"/>
      </w:pPr>
      <w:rPr>
        <w:rFonts w:ascii="Symbol" w:hAnsi="Symbol"/>
      </w:rPr>
    </w:lvl>
    <w:lvl w:ilvl="4" w:tplc="50E4A0CE">
      <w:start w:val="1"/>
      <w:numFmt w:val="bullet"/>
      <w:lvlText w:val="o"/>
      <w:lvlJc w:val="left"/>
      <w:pPr>
        <w:tabs>
          <w:tab w:val="num" w:pos="3600"/>
        </w:tabs>
        <w:ind w:left="3600" w:hanging="360"/>
      </w:pPr>
      <w:rPr>
        <w:rFonts w:ascii="Courier New" w:hAnsi="Courier New"/>
      </w:rPr>
    </w:lvl>
    <w:lvl w:ilvl="5" w:tplc="7EA636F4">
      <w:start w:val="1"/>
      <w:numFmt w:val="bullet"/>
      <w:lvlText w:val=""/>
      <w:lvlJc w:val="left"/>
      <w:pPr>
        <w:tabs>
          <w:tab w:val="num" w:pos="4320"/>
        </w:tabs>
        <w:ind w:left="4320" w:hanging="360"/>
      </w:pPr>
      <w:rPr>
        <w:rFonts w:ascii="Wingdings" w:hAnsi="Wingdings"/>
      </w:rPr>
    </w:lvl>
    <w:lvl w:ilvl="6" w:tplc="B610233A">
      <w:start w:val="1"/>
      <w:numFmt w:val="bullet"/>
      <w:lvlText w:val=""/>
      <w:lvlJc w:val="left"/>
      <w:pPr>
        <w:tabs>
          <w:tab w:val="num" w:pos="5040"/>
        </w:tabs>
        <w:ind w:left="5040" w:hanging="360"/>
      </w:pPr>
      <w:rPr>
        <w:rFonts w:ascii="Symbol" w:hAnsi="Symbol"/>
      </w:rPr>
    </w:lvl>
    <w:lvl w:ilvl="7" w:tplc="B9AC8DD2">
      <w:start w:val="1"/>
      <w:numFmt w:val="bullet"/>
      <w:lvlText w:val="o"/>
      <w:lvlJc w:val="left"/>
      <w:pPr>
        <w:tabs>
          <w:tab w:val="num" w:pos="5760"/>
        </w:tabs>
        <w:ind w:left="5760" w:hanging="360"/>
      </w:pPr>
      <w:rPr>
        <w:rFonts w:ascii="Courier New" w:hAnsi="Courier New"/>
      </w:rPr>
    </w:lvl>
    <w:lvl w:ilvl="8" w:tplc="2392F70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EAA05FC">
      <w:start w:val="1"/>
      <w:numFmt w:val="bullet"/>
      <w:lvlText w:val=""/>
      <w:lvlJc w:val="left"/>
      <w:pPr>
        <w:ind w:left="720" w:hanging="360"/>
      </w:pPr>
      <w:rPr>
        <w:rFonts w:ascii="Symbol" w:hAnsi="Symbol"/>
      </w:rPr>
    </w:lvl>
    <w:lvl w:ilvl="1" w:tplc="FFB439C2">
      <w:start w:val="1"/>
      <w:numFmt w:val="bullet"/>
      <w:lvlText w:val="o"/>
      <w:lvlJc w:val="left"/>
      <w:pPr>
        <w:tabs>
          <w:tab w:val="num" w:pos="1440"/>
        </w:tabs>
        <w:ind w:left="1440" w:hanging="360"/>
      </w:pPr>
      <w:rPr>
        <w:rFonts w:ascii="Courier New" w:hAnsi="Courier New"/>
      </w:rPr>
    </w:lvl>
    <w:lvl w:ilvl="2" w:tplc="44F85884">
      <w:start w:val="1"/>
      <w:numFmt w:val="bullet"/>
      <w:lvlText w:val=""/>
      <w:lvlJc w:val="left"/>
      <w:pPr>
        <w:tabs>
          <w:tab w:val="num" w:pos="2160"/>
        </w:tabs>
        <w:ind w:left="2160" w:hanging="360"/>
      </w:pPr>
      <w:rPr>
        <w:rFonts w:ascii="Wingdings" w:hAnsi="Wingdings"/>
      </w:rPr>
    </w:lvl>
    <w:lvl w:ilvl="3" w:tplc="50A2BC9A">
      <w:start w:val="1"/>
      <w:numFmt w:val="bullet"/>
      <w:lvlText w:val=""/>
      <w:lvlJc w:val="left"/>
      <w:pPr>
        <w:tabs>
          <w:tab w:val="num" w:pos="2880"/>
        </w:tabs>
        <w:ind w:left="2880" w:hanging="360"/>
      </w:pPr>
      <w:rPr>
        <w:rFonts w:ascii="Symbol" w:hAnsi="Symbol"/>
      </w:rPr>
    </w:lvl>
    <w:lvl w:ilvl="4" w:tplc="FDB469DA">
      <w:start w:val="1"/>
      <w:numFmt w:val="bullet"/>
      <w:lvlText w:val="o"/>
      <w:lvlJc w:val="left"/>
      <w:pPr>
        <w:tabs>
          <w:tab w:val="num" w:pos="3600"/>
        </w:tabs>
        <w:ind w:left="3600" w:hanging="360"/>
      </w:pPr>
      <w:rPr>
        <w:rFonts w:ascii="Courier New" w:hAnsi="Courier New"/>
      </w:rPr>
    </w:lvl>
    <w:lvl w:ilvl="5" w:tplc="5510B2AA">
      <w:start w:val="1"/>
      <w:numFmt w:val="bullet"/>
      <w:lvlText w:val=""/>
      <w:lvlJc w:val="left"/>
      <w:pPr>
        <w:tabs>
          <w:tab w:val="num" w:pos="4320"/>
        </w:tabs>
        <w:ind w:left="4320" w:hanging="360"/>
      </w:pPr>
      <w:rPr>
        <w:rFonts w:ascii="Wingdings" w:hAnsi="Wingdings"/>
      </w:rPr>
    </w:lvl>
    <w:lvl w:ilvl="6" w:tplc="C6B48C14">
      <w:start w:val="1"/>
      <w:numFmt w:val="bullet"/>
      <w:lvlText w:val=""/>
      <w:lvlJc w:val="left"/>
      <w:pPr>
        <w:tabs>
          <w:tab w:val="num" w:pos="5040"/>
        </w:tabs>
        <w:ind w:left="5040" w:hanging="360"/>
      </w:pPr>
      <w:rPr>
        <w:rFonts w:ascii="Symbol" w:hAnsi="Symbol"/>
      </w:rPr>
    </w:lvl>
    <w:lvl w:ilvl="7" w:tplc="4F62C8F4">
      <w:start w:val="1"/>
      <w:numFmt w:val="bullet"/>
      <w:lvlText w:val="o"/>
      <w:lvlJc w:val="left"/>
      <w:pPr>
        <w:tabs>
          <w:tab w:val="num" w:pos="5760"/>
        </w:tabs>
        <w:ind w:left="5760" w:hanging="360"/>
      </w:pPr>
      <w:rPr>
        <w:rFonts w:ascii="Courier New" w:hAnsi="Courier New"/>
      </w:rPr>
    </w:lvl>
    <w:lvl w:ilvl="8" w:tplc="E7AEBC1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8"/>
    <w:multiLevelType w:val="hybridMultilevel"/>
    <w:tmpl w:val="00000008"/>
    <w:lvl w:ilvl="0" w:tplc="BECC40E8">
      <w:start w:val="1"/>
      <w:numFmt w:val="bullet"/>
      <w:lvlText w:val=""/>
      <w:lvlJc w:val="left"/>
      <w:pPr>
        <w:ind w:left="720" w:hanging="360"/>
      </w:pPr>
      <w:rPr>
        <w:rFonts w:ascii="Symbol" w:hAnsi="Symbol"/>
      </w:rPr>
    </w:lvl>
    <w:lvl w:ilvl="1" w:tplc="85C8EF54">
      <w:start w:val="1"/>
      <w:numFmt w:val="bullet"/>
      <w:lvlText w:val="o"/>
      <w:lvlJc w:val="left"/>
      <w:pPr>
        <w:tabs>
          <w:tab w:val="num" w:pos="1440"/>
        </w:tabs>
        <w:ind w:left="1440" w:hanging="360"/>
      </w:pPr>
      <w:rPr>
        <w:rFonts w:ascii="Courier New" w:hAnsi="Courier New"/>
      </w:rPr>
    </w:lvl>
    <w:lvl w:ilvl="2" w:tplc="1464A9F8">
      <w:start w:val="1"/>
      <w:numFmt w:val="bullet"/>
      <w:lvlText w:val=""/>
      <w:lvlJc w:val="left"/>
      <w:pPr>
        <w:tabs>
          <w:tab w:val="num" w:pos="2160"/>
        </w:tabs>
        <w:ind w:left="2160" w:hanging="360"/>
      </w:pPr>
      <w:rPr>
        <w:rFonts w:ascii="Wingdings" w:hAnsi="Wingdings"/>
      </w:rPr>
    </w:lvl>
    <w:lvl w:ilvl="3" w:tplc="FEDCCE20">
      <w:start w:val="1"/>
      <w:numFmt w:val="bullet"/>
      <w:lvlText w:val=""/>
      <w:lvlJc w:val="left"/>
      <w:pPr>
        <w:tabs>
          <w:tab w:val="num" w:pos="2880"/>
        </w:tabs>
        <w:ind w:left="2880" w:hanging="360"/>
      </w:pPr>
      <w:rPr>
        <w:rFonts w:ascii="Symbol" w:hAnsi="Symbol"/>
      </w:rPr>
    </w:lvl>
    <w:lvl w:ilvl="4" w:tplc="1BF83C8C">
      <w:start w:val="1"/>
      <w:numFmt w:val="bullet"/>
      <w:lvlText w:val="o"/>
      <w:lvlJc w:val="left"/>
      <w:pPr>
        <w:tabs>
          <w:tab w:val="num" w:pos="3600"/>
        </w:tabs>
        <w:ind w:left="3600" w:hanging="360"/>
      </w:pPr>
      <w:rPr>
        <w:rFonts w:ascii="Courier New" w:hAnsi="Courier New"/>
      </w:rPr>
    </w:lvl>
    <w:lvl w:ilvl="5" w:tplc="0FA21D5A">
      <w:start w:val="1"/>
      <w:numFmt w:val="bullet"/>
      <w:lvlText w:val=""/>
      <w:lvlJc w:val="left"/>
      <w:pPr>
        <w:tabs>
          <w:tab w:val="num" w:pos="4320"/>
        </w:tabs>
        <w:ind w:left="4320" w:hanging="360"/>
      </w:pPr>
      <w:rPr>
        <w:rFonts w:ascii="Wingdings" w:hAnsi="Wingdings"/>
      </w:rPr>
    </w:lvl>
    <w:lvl w:ilvl="6" w:tplc="727A0EB4">
      <w:start w:val="1"/>
      <w:numFmt w:val="bullet"/>
      <w:lvlText w:val=""/>
      <w:lvlJc w:val="left"/>
      <w:pPr>
        <w:tabs>
          <w:tab w:val="num" w:pos="5040"/>
        </w:tabs>
        <w:ind w:left="5040" w:hanging="360"/>
      </w:pPr>
      <w:rPr>
        <w:rFonts w:ascii="Symbol" w:hAnsi="Symbol"/>
      </w:rPr>
    </w:lvl>
    <w:lvl w:ilvl="7" w:tplc="6CA69D94">
      <w:start w:val="1"/>
      <w:numFmt w:val="bullet"/>
      <w:lvlText w:val="o"/>
      <w:lvlJc w:val="left"/>
      <w:pPr>
        <w:tabs>
          <w:tab w:val="num" w:pos="5760"/>
        </w:tabs>
        <w:ind w:left="5760" w:hanging="360"/>
      </w:pPr>
      <w:rPr>
        <w:rFonts w:ascii="Courier New" w:hAnsi="Courier New"/>
      </w:rPr>
    </w:lvl>
    <w:lvl w:ilvl="8" w:tplc="B84CAC52">
      <w:start w:val="1"/>
      <w:numFmt w:val="bullet"/>
      <w:lvlText w:val=""/>
      <w:lvlJc w:val="left"/>
      <w:pPr>
        <w:tabs>
          <w:tab w:val="num" w:pos="6480"/>
        </w:tabs>
        <w:ind w:left="6480" w:hanging="360"/>
      </w:pPr>
      <w:rPr>
        <w:rFonts w:ascii="Wingdings" w:hAnsi="Wingdings"/>
      </w:rPr>
    </w:lvl>
  </w:abstractNum>
  <w:abstractNum w:abstractNumId="7" w15:restartNumberingAfterBreak="0">
    <w:nsid w:val="11744F0D"/>
    <w:multiLevelType w:val="hybridMultilevel"/>
    <w:tmpl w:val="F6DE5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4C13C37"/>
    <w:multiLevelType w:val="hybridMultilevel"/>
    <w:tmpl w:val="9692CE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96D13FB"/>
    <w:multiLevelType w:val="hybridMultilevel"/>
    <w:tmpl w:val="5BF2DD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E1936FC"/>
    <w:multiLevelType w:val="hybridMultilevel"/>
    <w:tmpl w:val="4D3C7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15749C"/>
    <w:multiLevelType w:val="hybridMultilevel"/>
    <w:tmpl w:val="8AD6B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8D2F0E"/>
    <w:multiLevelType w:val="hybridMultilevel"/>
    <w:tmpl w:val="E8C42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423286E"/>
    <w:multiLevelType w:val="hybridMultilevel"/>
    <w:tmpl w:val="8AAE9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E37AEC"/>
    <w:multiLevelType w:val="hybridMultilevel"/>
    <w:tmpl w:val="0B8401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8652393">
    <w:abstractNumId w:val="11"/>
  </w:num>
  <w:num w:numId="2" w16cid:durableId="1463844651">
    <w:abstractNumId w:val="12"/>
  </w:num>
  <w:num w:numId="3" w16cid:durableId="1476338903">
    <w:abstractNumId w:val="14"/>
  </w:num>
  <w:num w:numId="4" w16cid:durableId="872502567">
    <w:abstractNumId w:val="0"/>
  </w:num>
  <w:num w:numId="5" w16cid:durableId="2069182717">
    <w:abstractNumId w:val="7"/>
  </w:num>
  <w:num w:numId="6" w16cid:durableId="1135021530">
    <w:abstractNumId w:val="1"/>
  </w:num>
  <w:num w:numId="7" w16cid:durableId="1417902766">
    <w:abstractNumId w:val="2"/>
  </w:num>
  <w:num w:numId="8" w16cid:durableId="864902725">
    <w:abstractNumId w:val="9"/>
  </w:num>
  <w:num w:numId="9" w16cid:durableId="19749426">
    <w:abstractNumId w:val="3"/>
  </w:num>
  <w:num w:numId="10" w16cid:durableId="1689528725">
    <w:abstractNumId w:val="4"/>
  </w:num>
  <w:num w:numId="11" w16cid:durableId="1752384303">
    <w:abstractNumId w:val="5"/>
  </w:num>
  <w:num w:numId="12" w16cid:durableId="112095652">
    <w:abstractNumId w:val="6"/>
  </w:num>
  <w:num w:numId="13" w16cid:durableId="544833525">
    <w:abstractNumId w:val="8"/>
  </w:num>
  <w:num w:numId="14" w16cid:durableId="193269002">
    <w:abstractNumId w:val="13"/>
  </w:num>
  <w:num w:numId="15" w16cid:durableId="5387092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54"/>
    <w:rsid w:val="00005CAB"/>
    <w:rsid w:val="0001645E"/>
    <w:rsid w:val="00027201"/>
    <w:rsid w:val="00034641"/>
    <w:rsid w:val="000415AB"/>
    <w:rsid w:val="000548C5"/>
    <w:rsid w:val="00085B9A"/>
    <w:rsid w:val="00086C22"/>
    <w:rsid w:val="000B1267"/>
    <w:rsid w:val="000E055C"/>
    <w:rsid w:val="000F3041"/>
    <w:rsid w:val="0013342A"/>
    <w:rsid w:val="00150A53"/>
    <w:rsid w:val="001542D0"/>
    <w:rsid w:val="00165499"/>
    <w:rsid w:val="001B174E"/>
    <w:rsid w:val="001F7D18"/>
    <w:rsid w:val="00245A17"/>
    <w:rsid w:val="00262046"/>
    <w:rsid w:val="00271F67"/>
    <w:rsid w:val="00285FA3"/>
    <w:rsid w:val="002956B5"/>
    <w:rsid w:val="002C0241"/>
    <w:rsid w:val="002D23D7"/>
    <w:rsid w:val="002E6465"/>
    <w:rsid w:val="00305A15"/>
    <w:rsid w:val="00311554"/>
    <w:rsid w:val="00332133"/>
    <w:rsid w:val="00340CC9"/>
    <w:rsid w:val="003442B7"/>
    <w:rsid w:val="00357185"/>
    <w:rsid w:val="003903FC"/>
    <w:rsid w:val="00392640"/>
    <w:rsid w:val="003B68EE"/>
    <w:rsid w:val="003D1537"/>
    <w:rsid w:val="003D508A"/>
    <w:rsid w:val="003D697B"/>
    <w:rsid w:val="003D70B7"/>
    <w:rsid w:val="003F36D8"/>
    <w:rsid w:val="0040262F"/>
    <w:rsid w:val="00403E95"/>
    <w:rsid w:val="004338CD"/>
    <w:rsid w:val="00447549"/>
    <w:rsid w:val="00475B09"/>
    <w:rsid w:val="0048532C"/>
    <w:rsid w:val="004936C2"/>
    <w:rsid w:val="004A5EB2"/>
    <w:rsid w:val="004B0828"/>
    <w:rsid w:val="004C2FC7"/>
    <w:rsid w:val="004C6D95"/>
    <w:rsid w:val="004E0C67"/>
    <w:rsid w:val="004E651B"/>
    <w:rsid w:val="004F6034"/>
    <w:rsid w:val="005520F9"/>
    <w:rsid w:val="00567B6F"/>
    <w:rsid w:val="00570DF6"/>
    <w:rsid w:val="00572216"/>
    <w:rsid w:val="00597025"/>
    <w:rsid w:val="005A4FEF"/>
    <w:rsid w:val="005B68F2"/>
    <w:rsid w:val="005C2EE2"/>
    <w:rsid w:val="0063794E"/>
    <w:rsid w:val="0064588C"/>
    <w:rsid w:val="00650E84"/>
    <w:rsid w:val="00661596"/>
    <w:rsid w:val="00667DA6"/>
    <w:rsid w:val="006720B8"/>
    <w:rsid w:val="006808B8"/>
    <w:rsid w:val="0069260F"/>
    <w:rsid w:val="006A02C7"/>
    <w:rsid w:val="006A5383"/>
    <w:rsid w:val="006A770B"/>
    <w:rsid w:val="006C7933"/>
    <w:rsid w:val="006E1D45"/>
    <w:rsid w:val="006F591E"/>
    <w:rsid w:val="007025BE"/>
    <w:rsid w:val="00702B2F"/>
    <w:rsid w:val="00702DF4"/>
    <w:rsid w:val="00706D0E"/>
    <w:rsid w:val="0072120A"/>
    <w:rsid w:val="00721493"/>
    <w:rsid w:val="0072572C"/>
    <w:rsid w:val="0072652B"/>
    <w:rsid w:val="00736DC9"/>
    <w:rsid w:val="00765FE3"/>
    <w:rsid w:val="00772EC5"/>
    <w:rsid w:val="00784243"/>
    <w:rsid w:val="0079502F"/>
    <w:rsid w:val="007A19FD"/>
    <w:rsid w:val="007A5E7C"/>
    <w:rsid w:val="007B5905"/>
    <w:rsid w:val="007C144C"/>
    <w:rsid w:val="007C45DD"/>
    <w:rsid w:val="007D60F9"/>
    <w:rsid w:val="007E1C1D"/>
    <w:rsid w:val="007E4F83"/>
    <w:rsid w:val="007E5C43"/>
    <w:rsid w:val="007F320D"/>
    <w:rsid w:val="007F6DB3"/>
    <w:rsid w:val="00805C7B"/>
    <w:rsid w:val="00805F9E"/>
    <w:rsid w:val="008160D9"/>
    <w:rsid w:val="008234A6"/>
    <w:rsid w:val="00831C13"/>
    <w:rsid w:val="00841ADC"/>
    <w:rsid w:val="008468AA"/>
    <w:rsid w:val="0087071B"/>
    <w:rsid w:val="00875BFE"/>
    <w:rsid w:val="008E0756"/>
    <w:rsid w:val="008F13A9"/>
    <w:rsid w:val="00917579"/>
    <w:rsid w:val="009222D6"/>
    <w:rsid w:val="00936ACB"/>
    <w:rsid w:val="0094474C"/>
    <w:rsid w:val="00944D4B"/>
    <w:rsid w:val="00956A4E"/>
    <w:rsid w:val="009641D6"/>
    <w:rsid w:val="00974E58"/>
    <w:rsid w:val="0098233F"/>
    <w:rsid w:val="009905C4"/>
    <w:rsid w:val="009A4952"/>
    <w:rsid w:val="009D18EA"/>
    <w:rsid w:val="009D3A28"/>
    <w:rsid w:val="009E12AE"/>
    <w:rsid w:val="009E2731"/>
    <w:rsid w:val="00A058F5"/>
    <w:rsid w:val="00A36612"/>
    <w:rsid w:val="00A3750D"/>
    <w:rsid w:val="00A4723B"/>
    <w:rsid w:val="00A56AD9"/>
    <w:rsid w:val="00A60900"/>
    <w:rsid w:val="00A74D9C"/>
    <w:rsid w:val="00A81366"/>
    <w:rsid w:val="00A973D5"/>
    <w:rsid w:val="00AE357D"/>
    <w:rsid w:val="00AF6E37"/>
    <w:rsid w:val="00B33F45"/>
    <w:rsid w:val="00B3413B"/>
    <w:rsid w:val="00B3717A"/>
    <w:rsid w:val="00B44583"/>
    <w:rsid w:val="00B559D2"/>
    <w:rsid w:val="00B61E06"/>
    <w:rsid w:val="00B84E86"/>
    <w:rsid w:val="00BB0B9F"/>
    <w:rsid w:val="00BB2146"/>
    <w:rsid w:val="00BC6C3C"/>
    <w:rsid w:val="00BD73D0"/>
    <w:rsid w:val="00BE0802"/>
    <w:rsid w:val="00BE6242"/>
    <w:rsid w:val="00BF4F4F"/>
    <w:rsid w:val="00BF7566"/>
    <w:rsid w:val="00C109AC"/>
    <w:rsid w:val="00C14401"/>
    <w:rsid w:val="00C17733"/>
    <w:rsid w:val="00C249F3"/>
    <w:rsid w:val="00C260FC"/>
    <w:rsid w:val="00C57A4F"/>
    <w:rsid w:val="00C60832"/>
    <w:rsid w:val="00C6402E"/>
    <w:rsid w:val="00C827DB"/>
    <w:rsid w:val="00CD1272"/>
    <w:rsid w:val="00CE010C"/>
    <w:rsid w:val="00CE2BAA"/>
    <w:rsid w:val="00CE319B"/>
    <w:rsid w:val="00CF6115"/>
    <w:rsid w:val="00D014BB"/>
    <w:rsid w:val="00D136B3"/>
    <w:rsid w:val="00D179D4"/>
    <w:rsid w:val="00D41AC4"/>
    <w:rsid w:val="00D44621"/>
    <w:rsid w:val="00D54AAF"/>
    <w:rsid w:val="00D720AD"/>
    <w:rsid w:val="00D95397"/>
    <w:rsid w:val="00DA0942"/>
    <w:rsid w:val="00DA6C0D"/>
    <w:rsid w:val="00DB1701"/>
    <w:rsid w:val="00DB32A6"/>
    <w:rsid w:val="00DB7230"/>
    <w:rsid w:val="00DC64BE"/>
    <w:rsid w:val="00DD7C91"/>
    <w:rsid w:val="00DE3EA1"/>
    <w:rsid w:val="00DF0C98"/>
    <w:rsid w:val="00DF7F49"/>
    <w:rsid w:val="00E131E1"/>
    <w:rsid w:val="00E464C0"/>
    <w:rsid w:val="00E535AD"/>
    <w:rsid w:val="00E61C96"/>
    <w:rsid w:val="00E70963"/>
    <w:rsid w:val="00E710A3"/>
    <w:rsid w:val="00E720D2"/>
    <w:rsid w:val="00E806C6"/>
    <w:rsid w:val="00E936FC"/>
    <w:rsid w:val="00EA3C37"/>
    <w:rsid w:val="00EA7B38"/>
    <w:rsid w:val="00EB2031"/>
    <w:rsid w:val="00F00991"/>
    <w:rsid w:val="00F027CC"/>
    <w:rsid w:val="00F02BF3"/>
    <w:rsid w:val="00F1331A"/>
    <w:rsid w:val="00F35724"/>
    <w:rsid w:val="00F440BA"/>
    <w:rsid w:val="00F44FC0"/>
    <w:rsid w:val="00F4628B"/>
    <w:rsid w:val="00F66ABE"/>
    <w:rsid w:val="00F844D1"/>
    <w:rsid w:val="00FB49A1"/>
    <w:rsid w:val="00FC77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6E6F5"/>
  <w15:chartTrackingRefBased/>
  <w15:docId w15:val="{6D4A30AD-CB85-4ED9-B399-5D0FB55A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7230"/>
    <w:rPr>
      <w:color w:val="0563C1" w:themeColor="hyperlink"/>
      <w:u w:val="single"/>
    </w:rPr>
  </w:style>
  <w:style w:type="character" w:styleId="UnresolvedMention">
    <w:name w:val="Unresolved Mention"/>
    <w:basedOn w:val="DefaultParagraphFont"/>
    <w:uiPriority w:val="99"/>
    <w:semiHidden/>
    <w:unhideWhenUsed/>
    <w:rsid w:val="00DB7230"/>
    <w:rPr>
      <w:color w:val="605E5C"/>
      <w:shd w:val="clear" w:color="auto" w:fill="E1DFDD"/>
    </w:rPr>
  </w:style>
  <w:style w:type="paragraph" w:styleId="ListParagraph">
    <w:name w:val="List Paragraph"/>
    <w:basedOn w:val="Normal"/>
    <w:uiPriority w:val="34"/>
    <w:qFormat/>
    <w:rsid w:val="00CD1272"/>
    <w:pPr>
      <w:ind w:left="720"/>
      <w:contextualSpacing/>
    </w:pPr>
  </w:style>
  <w:style w:type="character" w:customStyle="1" w:styleId="span">
    <w:name w:val="span"/>
    <w:basedOn w:val="DefaultParagraphFont"/>
    <w:rsid w:val="00FB49A1"/>
    <w:rPr>
      <w:bdr w:val="none" w:sz="0" w:space="0" w:color="auto"/>
      <w:vertAlign w:val="baseline"/>
    </w:rPr>
  </w:style>
  <w:style w:type="paragraph" w:customStyle="1" w:styleId="documentulli">
    <w:name w:val="document_ul_li"/>
    <w:basedOn w:val="Normal"/>
    <w:rsid w:val="00A36612"/>
    <w:pPr>
      <w:pBdr>
        <w:left w:val="none" w:sz="0" w:space="3" w:color="auto"/>
      </w:pBdr>
      <w:spacing w:after="0" w:line="240" w:lineRule="atLeast"/>
      <w:textAlignment w:val="baseline"/>
    </w:pPr>
    <w:rPr>
      <w:rFonts w:ascii="Times New Roman" w:eastAsia="Times New Roman" w:hAnsi="Times New Roman" w:cs="Times New Roman"/>
      <w:sz w:val="24"/>
      <w:szCs w:val="24"/>
      <w:lang w:val="en-US"/>
    </w:rPr>
  </w:style>
  <w:style w:type="paragraph" w:customStyle="1" w:styleId="p">
    <w:name w:val="p"/>
    <w:basedOn w:val="Normal"/>
    <w:rsid w:val="000E055C"/>
    <w:pPr>
      <w:spacing w:after="0" w:line="240" w:lineRule="atLeast"/>
      <w:textAlignment w:val="baseline"/>
    </w:pPr>
    <w:rPr>
      <w:rFonts w:ascii="Times New Roman" w:eastAsia="Times New Roman" w:hAnsi="Times New Roman" w:cs="Times New Roman"/>
      <w:sz w:val="24"/>
      <w:szCs w:val="24"/>
      <w:lang w:val="en-US"/>
    </w:rPr>
  </w:style>
  <w:style w:type="character" w:customStyle="1" w:styleId="Strong1">
    <w:name w:val="Strong1"/>
    <w:basedOn w:val="DefaultParagraphFont"/>
    <w:rsid w:val="000E055C"/>
    <w:rPr>
      <w:bdr w:val="none" w:sz="0" w:space="0" w:color="auto"/>
      <w:vertAlign w:val="baseline"/>
    </w:rPr>
  </w:style>
  <w:style w:type="character" w:customStyle="1" w:styleId="divdocumentright-boxdatetablesinglecolumn">
    <w:name w:val="div_document_right-box_datetable_singlecolumn"/>
    <w:basedOn w:val="DefaultParagraphFont"/>
    <w:rsid w:val="00805F9E"/>
  </w:style>
  <w:style w:type="paragraph" w:customStyle="1" w:styleId="divdocumentli">
    <w:name w:val="div_document_li"/>
    <w:basedOn w:val="Normal"/>
    <w:rsid w:val="00805F9E"/>
    <w:pPr>
      <w:pBdr>
        <w:left w:val="none" w:sz="0" w:space="5" w:color="auto"/>
      </w:pBdr>
      <w:spacing w:after="0" w:line="240" w:lineRule="auto"/>
      <w:textAlignment w:val="baseline"/>
    </w:pPr>
    <w:rPr>
      <w:rFonts w:ascii="Times New Roman" w:eastAsia="Times New Roman" w:hAnsi="Times New Roman" w:cs="Times New Roman"/>
      <w:sz w:val="24"/>
      <w:szCs w:val="24"/>
      <w:lang w:val="en-US"/>
    </w:rPr>
  </w:style>
  <w:style w:type="character" w:customStyle="1" w:styleId="documenttwocolparasinglecolumn">
    <w:name w:val="document_twocolpara_singlecolumn"/>
    <w:basedOn w:val="DefaultParagraphFont"/>
    <w:rsid w:val="004C6D95"/>
  </w:style>
  <w:style w:type="paragraph" w:customStyle="1" w:styleId="documentmb5Paragraph">
    <w:name w:val="document_mb5 Paragraph"/>
    <w:basedOn w:val="Normal"/>
    <w:rsid w:val="004C6D95"/>
    <w:pPr>
      <w:spacing w:after="0" w:line="240" w:lineRule="atLeast"/>
      <w:textAlignment w:val="baseline"/>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7A19F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6720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5417">
      <w:bodyDiv w:val="1"/>
      <w:marLeft w:val="0"/>
      <w:marRight w:val="0"/>
      <w:marTop w:val="0"/>
      <w:marBottom w:val="0"/>
      <w:divBdr>
        <w:top w:val="none" w:sz="0" w:space="0" w:color="auto"/>
        <w:left w:val="none" w:sz="0" w:space="0" w:color="auto"/>
        <w:bottom w:val="none" w:sz="0" w:space="0" w:color="auto"/>
        <w:right w:val="none" w:sz="0" w:space="0" w:color="auto"/>
      </w:divBdr>
    </w:div>
    <w:div w:id="46074143">
      <w:bodyDiv w:val="1"/>
      <w:marLeft w:val="0"/>
      <w:marRight w:val="0"/>
      <w:marTop w:val="0"/>
      <w:marBottom w:val="0"/>
      <w:divBdr>
        <w:top w:val="none" w:sz="0" w:space="0" w:color="auto"/>
        <w:left w:val="none" w:sz="0" w:space="0" w:color="auto"/>
        <w:bottom w:val="none" w:sz="0" w:space="0" w:color="auto"/>
        <w:right w:val="none" w:sz="0" w:space="0" w:color="auto"/>
      </w:divBdr>
    </w:div>
    <w:div w:id="304242742">
      <w:bodyDiv w:val="1"/>
      <w:marLeft w:val="0"/>
      <w:marRight w:val="0"/>
      <w:marTop w:val="0"/>
      <w:marBottom w:val="0"/>
      <w:divBdr>
        <w:top w:val="none" w:sz="0" w:space="0" w:color="auto"/>
        <w:left w:val="none" w:sz="0" w:space="0" w:color="auto"/>
        <w:bottom w:val="none" w:sz="0" w:space="0" w:color="auto"/>
        <w:right w:val="none" w:sz="0" w:space="0" w:color="auto"/>
      </w:divBdr>
    </w:div>
    <w:div w:id="404568347">
      <w:bodyDiv w:val="1"/>
      <w:marLeft w:val="0"/>
      <w:marRight w:val="0"/>
      <w:marTop w:val="0"/>
      <w:marBottom w:val="0"/>
      <w:divBdr>
        <w:top w:val="none" w:sz="0" w:space="0" w:color="auto"/>
        <w:left w:val="none" w:sz="0" w:space="0" w:color="auto"/>
        <w:bottom w:val="none" w:sz="0" w:space="0" w:color="auto"/>
        <w:right w:val="none" w:sz="0" w:space="0" w:color="auto"/>
      </w:divBdr>
      <w:divsChild>
        <w:div w:id="1623537991">
          <w:marLeft w:val="0"/>
          <w:marRight w:val="0"/>
          <w:marTop w:val="0"/>
          <w:marBottom w:val="0"/>
          <w:divBdr>
            <w:top w:val="none" w:sz="0" w:space="0" w:color="auto"/>
            <w:left w:val="none" w:sz="0" w:space="0" w:color="auto"/>
            <w:bottom w:val="none" w:sz="0" w:space="0" w:color="auto"/>
            <w:right w:val="none" w:sz="0" w:space="0" w:color="auto"/>
          </w:divBdr>
          <w:divsChild>
            <w:div w:id="817956727">
              <w:marLeft w:val="0"/>
              <w:marRight w:val="0"/>
              <w:marTop w:val="0"/>
              <w:marBottom w:val="0"/>
              <w:divBdr>
                <w:top w:val="none" w:sz="0" w:space="0" w:color="auto"/>
                <w:left w:val="none" w:sz="0" w:space="0" w:color="auto"/>
                <w:bottom w:val="none" w:sz="0" w:space="0" w:color="auto"/>
                <w:right w:val="none" w:sz="0" w:space="0" w:color="auto"/>
              </w:divBdr>
              <w:divsChild>
                <w:div w:id="1627658730">
                  <w:marLeft w:val="0"/>
                  <w:marRight w:val="0"/>
                  <w:marTop w:val="0"/>
                  <w:marBottom w:val="0"/>
                  <w:divBdr>
                    <w:top w:val="none" w:sz="0" w:space="0" w:color="auto"/>
                    <w:left w:val="none" w:sz="0" w:space="0" w:color="auto"/>
                    <w:bottom w:val="none" w:sz="0" w:space="0" w:color="auto"/>
                    <w:right w:val="none" w:sz="0" w:space="0" w:color="auto"/>
                  </w:divBdr>
                  <w:divsChild>
                    <w:div w:id="158737453">
                      <w:marLeft w:val="0"/>
                      <w:marRight w:val="0"/>
                      <w:marTop w:val="0"/>
                      <w:marBottom w:val="0"/>
                      <w:divBdr>
                        <w:top w:val="none" w:sz="0" w:space="0" w:color="auto"/>
                        <w:left w:val="none" w:sz="0" w:space="0" w:color="auto"/>
                        <w:bottom w:val="none" w:sz="0" w:space="0" w:color="auto"/>
                        <w:right w:val="none" w:sz="0" w:space="0" w:color="auto"/>
                      </w:divBdr>
                      <w:divsChild>
                        <w:div w:id="896168581">
                          <w:marLeft w:val="0"/>
                          <w:marRight w:val="0"/>
                          <w:marTop w:val="0"/>
                          <w:marBottom w:val="0"/>
                          <w:divBdr>
                            <w:top w:val="none" w:sz="0" w:space="0" w:color="auto"/>
                            <w:left w:val="none" w:sz="0" w:space="0" w:color="auto"/>
                            <w:bottom w:val="none" w:sz="0" w:space="0" w:color="auto"/>
                            <w:right w:val="none" w:sz="0" w:space="0" w:color="auto"/>
                          </w:divBdr>
                          <w:divsChild>
                            <w:div w:id="2023120737">
                              <w:marLeft w:val="0"/>
                              <w:marRight w:val="0"/>
                              <w:marTop w:val="0"/>
                              <w:marBottom w:val="0"/>
                              <w:divBdr>
                                <w:top w:val="none" w:sz="0" w:space="0" w:color="auto"/>
                                <w:left w:val="none" w:sz="0" w:space="0" w:color="auto"/>
                                <w:bottom w:val="none" w:sz="0" w:space="0" w:color="auto"/>
                                <w:right w:val="none" w:sz="0" w:space="0" w:color="auto"/>
                              </w:divBdr>
                              <w:divsChild>
                                <w:div w:id="2141066234">
                                  <w:marLeft w:val="0"/>
                                  <w:marRight w:val="0"/>
                                  <w:marTop w:val="0"/>
                                  <w:marBottom w:val="0"/>
                                  <w:divBdr>
                                    <w:top w:val="none" w:sz="0" w:space="0" w:color="auto"/>
                                    <w:left w:val="none" w:sz="0" w:space="0" w:color="auto"/>
                                    <w:bottom w:val="none" w:sz="0" w:space="0" w:color="auto"/>
                                    <w:right w:val="none" w:sz="0" w:space="0" w:color="auto"/>
                                  </w:divBdr>
                                  <w:divsChild>
                                    <w:div w:id="1314021596">
                                      <w:marLeft w:val="0"/>
                                      <w:marRight w:val="0"/>
                                      <w:marTop w:val="0"/>
                                      <w:marBottom w:val="0"/>
                                      <w:divBdr>
                                        <w:top w:val="none" w:sz="0" w:space="0" w:color="auto"/>
                                        <w:left w:val="none" w:sz="0" w:space="0" w:color="auto"/>
                                        <w:bottom w:val="none" w:sz="0" w:space="0" w:color="auto"/>
                                        <w:right w:val="none" w:sz="0" w:space="0" w:color="auto"/>
                                      </w:divBdr>
                                      <w:divsChild>
                                        <w:div w:id="124009965">
                                          <w:marLeft w:val="0"/>
                                          <w:marRight w:val="0"/>
                                          <w:marTop w:val="0"/>
                                          <w:marBottom w:val="0"/>
                                          <w:divBdr>
                                            <w:top w:val="none" w:sz="0" w:space="0" w:color="auto"/>
                                            <w:left w:val="none" w:sz="0" w:space="0" w:color="auto"/>
                                            <w:bottom w:val="none" w:sz="0" w:space="0" w:color="auto"/>
                                            <w:right w:val="none" w:sz="0" w:space="0" w:color="auto"/>
                                          </w:divBdr>
                                          <w:divsChild>
                                            <w:div w:id="696471177">
                                              <w:marLeft w:val="0"/>
                                              <w:marRight w:val="0"/>
                                              <w:marTop w:val="0"/>
                                              <w:marBottom w:val="0"/>
                                              <w:divBdr>
                                                <w:top w:val="none" w:sz="0" w:space="0" w:color="auto"/>
                                                <w:left w:val="none" w:sz="0" w:space="0" w:color="auto"/>
                                                <w:bottom w:val="none" w:sz="0" w:space="0" w:color="auto"/>
                                                <w:right w:val="none" w:sz="0" w:space="0" w:color="auto"/>
                                              </w:divBdr>
                                              <w:divsChild>
                                                <w:div w:id="1885673942">
                                                  <w:marLeft w:val="0"/>
                                                  <w:marRight w:val="0"/>
                                                  <w:marTop w:val="0"/>
                                                  <w:marBottom w:val="0"/>
                                                  <w:divBdr>
                                                    <w:top w:val="none" w:sz="0" w:space="0" w:color="auto"/>
                                                    <w:left w:val="none" w:sz="0" w:space="0" w:color="auto"/>
                                                    <w:bottom w:val="none" w:sz="0" w:space="0" w:color="auto"/>
                                                    <w:right w:val="none" w:sz="0" w:space="0" w:color="auto"/>
                                                  </w:divBdr>
                                                  <w:divsChild>
                                                    <w:div w:id="269242730">
                                                      <w:marLeft w:val="0"/>
                                                      <w:marRight w:val="0"/>
                                                      <w:marTop w:val="0"/>
                                                      <w:marBottom w:val="0"/>
                                                      <w:divBdr>
                                                        <w:top w:val="none" w:sz="0" w:space="0" w:color="auto"/>
                                                        <w:left w:val="none" w:sz="0" w:space="0" w:color="auto"/>
                                                        <w:bottom w:val="none" w:sz="0" w:space="0" w:color="auto"/>
                                                        <w:right w:val="none" w:sz="0" w:space="0" w:color="auto"/>
                                                      </w:divBdr>
                                                      <w:divsChild>
                                                        <w:div w:id="303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651667">
          <w:marLeft w:val="0"/>
          <w:marRight w:val="0"/>
          <w:marTop w:val="0"/>
          <w:marBottom w:val="0"/>
          <w:divBdr>
            <w:top w:val="none" w:sz="0" w:space="0" w:color="auto"/>
            <w:left w:val="none" w:sz="0" w:space="0" w:color="auto"/>
            <w:bottom w:val="none" w:sz="0" w:space="0" w:color="auto"/>
            <w:right w:val="none" w:sz="0" w:space="0" w:color="auto"/>
          </w:divBdr>
          <w:divsChild>
            <w:div w:id="39088435">
              <w:marLeft w:val="0"/>
              <w:marRight w:val="0"/>
              <w:marTop w:val="0"/>
              <w:marBottom w:val="0"/>
              <w:divBdr>
                <w:top w:val="none" w:sz="0" w:space="0" w:color="auto"/>
                <w:left w:val="none" w:sz="0" w:space="0" w:color="auto"/>
                <w:bottom w:val="none" w:sz="0" w:space="0" w:color="auto"/>
                <w:right w:val="none" w:sz="0" w:space="0" w:color="auto"/>
              </w:divBdr>
              <w:divsChild>
                <w:div w:id="21165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459793">
      <w:bodyDiv w:val="1"/>
      <w:marLeft w:val="0"/>
      <w:marRight w:val="0"/>
      <w:marTop w:val="0"/>
      <w:marBottom w:val="0"/>
      <w:divBdr>
        <w:top w:val="none" w:sz="0" w:space="0" w:color="auto"/>
        <w:left w:val="none" w:sz="0" w:space="0" w:color="auto"/>
        <w:bottom w:val="none" w:sz="0" w:space="0" w:color="auto"/>
        <w:right w:val="none" w:sz="0" w:space="0" w:color="auto"/>
      </w:divBdr>
    </w:div>
    <w:div w:id="961693076">
      <w:bodyDiv w:val="1"/>
      <w:marLeft w:val="0"/>
      <w:marRight w:val="0"/>
      <w:marTop w:val="0"/>
      <w:marBottom w:val="0"/>
      <w:divBdr>
        <w:top w:val="none" w:sz="0" w:space="0" w:color="auto"/>
        <w:left w:val="none" w:sz="0" w:space="0" w:color="auto"/>
        <w:bottom w:val="none" w:sz="0" w:space="0" w:color="auto"/>
        <w:right w:val="none" w:sz="0" w:space="0" w:color="auto"/>
      </w:divBdr>
    </w:div>
    <w:div w:id="1206992290">
      <w:bodyDiv w:val="1"/>
      <w:marLeft w:val="0"/>
      <w:marRight w:val="0"/>
      <w:marTop w:val="0"/>
      <w:marBottom w:val="0"/>
      <w:divBdr>
        <w:top w:val="none" w:sz="0" w:space="0" w:color="auto"/>
        <w:left w:val="none" w:sz="0" w:space="0" w:color="auto"/>
        <w:bottom w:val="none" w:sz="0" w:space="0" w:color="auto"/>
        <w:right w:val="none" w:sz="0" w:space="0" w:color="auto"/>
      </w:divBdr>
      <w:divsChild>
        <w:div w:id="1714886708">
          <w:marLeft w:val="0"/>
          <w:marRight w:val="0"/>
          <w:marTop w:val="0"/>
          <w:marBottom w:val="0"/>
          <w:divBdr>
            <w:top w:val="none" w:sz="0" w:space="0" w:color="auto"/>
            <w:left w:val="none" w:sz="0" w:space="0" w:color="auto"/>
            <w:bottom w:val="none" w:sz="0" w:space="0" w:color="auto"/>
            <w:right w:val="none" w:sz="0" w:space="0" w:color="auto"/>
          </w:divBdr>
          <w:divsChild>
            <w:div w:id="898176221">
              <w:marLeft w:val="0"/>
              <w:marRight w:val="0"/>
              <w:marTop w:val="0"/>
              <w:marBottom w:val="0"/>
              <w:divBdr>
                <w:top w:val="none" w:sz="0" w:space="0" w:color="auto"/>
                <w:left w:val="none" w:sz="0" w:space="0" w:color="auto"/>
                <w:bottom w:val="none" w:sz="0" w:space="0" w:color="auto"/>
                <w:right w:val="none" w:sz="0" w:space="0" w:color="auto"/>
              </w:divBdr>
              <w:divsChild>
                <w:div w:id="250817977">
                  <w:marLeft w:val="0"/>
                  <w:marRight w:val="0"/>
                  <w:marTop w:val="0"/>
                  <w:marBottom w:val="0"/>
                  <w:divBdr>
                    <w:top w:val="none" w:sz="0" w:space="0" w:color="auto"/>
                    <w:left w:val="none" w:sz="0" w:space="0" w:color="auto"/>
                    <w:bottom w:val="none" w:sz="0" w:space="0" w:color="auto"/>
                    <w:right w:val="none" w:sz="0" w:space="0" w:color="auto"/>
                  </w:divBdr>
                  <w:divsChild>
                    <w:div w:id="697775011">
                      <w:marLeft w:val="0"/>
                      <w:marRight w:val="0"/>
                      <w:marTop w:val="0"/>
                      <w:marBottom w:val="0"/>
                      <w:divBdr>
                        <w:top w:val="none" w:sz="0" w:space="0" w:color="auto"/>
                        <w:left w:val="none" w:sz="0" w:space="0" w:color="auto"/>
                        <w:bottom w:val="none" w:sz="0" w:space="0" w:color="auto"/>
                        <w:right w:val="none" w:sz="0" w:space="0" w:color="auto"/>
                      </w:divBdr>
                      <w:divsChild>
                        <w:div w:id="776103347">
                          <w:marLeft w:val="0"/>
                          <w:marRight w:val="0"/>
                          <w:marTop w:val="0"/>
                          <w:marBottom w:val="0"/>
                          <w:divBdr>
                            <w:top w:val="none" w:sz="0" w:space="0" w:color="auto"/>
                            <w:left w:val="none" w:sz="0" w:space="0" w:color="auto"/>
                            <w:bottom w:val="none" w:sz="0" w:space="0" w:color="auto"/>
                            <w:right w:val="none" w:sz="0" w:space="0" w:color="auto"/>
                          </w:divBdr>
                          <w:divsChild>
                            <w:div w:id="1517573160">
                              <w:marLeft w:val="0"/>
                              <w:marRight w:val="0"/>
                              <w:marTop w:val="0"/>
                              <w:marBottom w:val="0"/>
                              <w:divBdr>
                                <w:top w:val="none" w:sz="0" w:space="0" w:color="auto"/>
                                <w:left w:val="none" w:sz="0" w:space="0" w:color="auto"/>
                                <w:bottom w:val="none" w:sz="0" w:space="0" w:color="auto"/>
                                <w:right w:val="none" w:sz="0" w:space="0" w:color="auto"/>
                              </w:divBdr>
                              <w:divsChild>
                                <w:div w:id="979529341">
                                  <w:marLeft w:val="0"/>
                                  <w:marRight w:val="0"/>
                                  <w:marTop w:val="0"/>
                                  <w:marBottom w:val="0"/>
                                  <w:divBdr>
                                    <w:top w:val="none" w:sz="0" w:space="0" w:color="auto"/>
                                    <w:left w:val="none" w:sz="0" w:space="0" w:color="auto"/>
                                    <w:bottom w:val="none" w:sz="0" w:space="0" w:color="auto"/>
                                    <w:right w:val="none" w:sz="0" w:space="0" w:color="auto"/>
                                  </w:divBdr>
                                  <w:divsChild>
                                    <w:div w:id="128523241">
                                      <w:marLeft w:val="0"/>
                                      <w:marRight w:val="0"/>
                                      <w:marTop w:val="0"/>
                                      <w:marBottom w:val="0"/>
                                      <w:divBdr>
                                        <w:top w:val="none" w:sz="0" w:space="0" w:color="auto"/>
                                        <w:left w:val="none" w:sz="0" w:space="0" w:color="auto"/>
                                        <w:bottom w:val="none" w:sz="0" w:space="0" w:color="auto"/>
                                        <w:right w:val="none" w:sz="0" w:space="0" w:color="auto"/>
                                      </w:divBdr>
                                      <w:divsChild>
                                        <w:div w:id="728187842">
                                          <w:marLeft w:val="0"/>
                                          <w:marRight w:val="0"/>
                                          <w:marTop w:val="0"/>
                                          <w:marBottom w:val="0"/>
                                          <w:divBdr>
                                            <w:top w:val="none" w:sz="0" w:space="0" w:color="auto"/>
                                            <w:left w:val="none" w:sz="0" w:space="0" w:color="auto"/>
                                            <w:bottom w:val="none" w:sz="0" w:space="0" w:color="auto"/>
                                            <w:right w:val="none" w:sz="0" w:space="0" w:color="auto"/>
                                          </w:divBdr>
                                          <w:divsChild>
                                            <w:div w:id="1545871460">
                                              <w:marLeft w:val="0"/>
                                              <w:marRight w:val="0"/>
                                              <w:marTop w:val="0"/>
                                              <w:marBottom w:val="0"/>
                                              <w:divBdr>
                                                <w:top w:val="none" w:sz="0" w:space="0" w:color="auto"/>
                                                <w:left w:val="none" w:sz="0" w:space="0" w:color="auto"/>
                                                <w:bottom w:val="none" w:sz="0" w:space="0" w:color="auto"/>
                                                <w:right w:val="none" w:sz="0" w:space="0" w:color="auto"/>
                                              </w:divBdr>
                                              <w:divsChild>
                                                <w:div w:id="705253651">
                                                  <w:marLeft w:val="0"/>
                                                  <w:marRight w:val="0"/>
                                                  <w:marTop w:val="0"/>
                                                  <w:marBottom w:val="0"/>
                                                  <w:divBdr>
                                                    <w:top w:val="none" w:sz="0" w:space="0" w:color="auto"/>
                                                    <w:left w:val="none" w:sz="0" w:space="0" w:color="auto"/>
                                                    <w:bottom w:val="none" w:sz="0" w:space="0" w:color="auto"/>
                                                    <w:right w:val="none" w:sz="0" w:space="0" w:color="auto"/>
                                                  </w:divBdr>
                                                  <w:divsChild>
                                                    <w:div w:id="932130263">
                                                      <w:marLeft w:val="0"/>
                                                      <w:marRight w:val="0"/>
                                                      <w:marTop w:val="0"/>
                                                      <w:marBottom w:val="0"/>
                                                      <w:divBdr>
                                                        <w:top w:val="none" w:sz="0" w:space="0" w:color="auto"/>
                                                        <w:left w:val="none" w:sz="0" w:space="0" w:color="auto"/>
                                                        <w:bottom w:val="none" w:sz="0" w:space="0" w:color="auto"/>
                                                        <w:right w:val="none" w:sz="0" w:space="0" w:color="auto"/>
                                                      </w:divBdr>
                                                      <w:divsChild>
                                                        <w:div w:id="3024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719874">
          <w:marLeft w:val="0"/>
          <w:marRight w:val="0"/>
          <w:marTop w:val="0"/>
          <w:marBottom w:val="0"/>
          <w:divBdr>
            <w:top w:val="none" w:sz="0" w:space="0" w:color="auto"/>
            <w:left w:val="none" w:sz="0" w:space="0" w:color="auto"/>
            <w:bottom w:val="none" w:sz="0" w:space="0" w:color="auto"/>
            <w:right w:val="none" w:sz="0" w:space="0" w:color="auto"/>
          </w:divBdr>
          <w:divsChild>
            <w:div w:id="1444610860">
              <w:marLeft w:val="0"/>
              <w:marRight w:val="0"/>
              <w:marTop w:val="0"/>
              <w:marBottom w:val="0"/>
              <w:divBdr>
                <w:top w:val="none" w:sz="0" w:space="0" w:color="auto"/>
                <w:left w:val="none" w:sz="0" w:space="0" w:color="auto"/>
                <w:bottom w:val="none" w:sz="0" w:space="0" w:color="auto"/>
                <w:right w:val="none" w:sz="0" w:space="0" w:color="auto"/>
              </w:divBdr>
              <w:divsChild>
                <w:div w:id="3040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834090">
      <w:bodyDiv w:val="1"/>
      <w:marLeft w:val="0"/>
      <w:marRight w:val="0"/>
      <w:marTop w:val="0"/>
      <w:marBottom w:val="0"/>
      <w:divBdr>
        <w:top w:val="none" w:sz="0" w:space="0" w:color="auto"/>
        <w:left w:val="none" w:sz="0" w:space="0" w:color="auto"/>
        <w:bottom w:val="none" w:sz="0" w:space="0" w:color="auto"/>
        <w:right w:val="none" w:sz="0" w:space="0" w:color="auto"/>
      </w:divBdr>
    </w:div>
    <w:div w:id="1251963686">
      <w:bodyDiv w:val="1"/>
      <w:marLeft w:val="0"/>
      <w:marRight w:val="0"/>
      <w:marTop w:val="0"/>
      <w:marBottom w:val="0"/>
      <w:divBdr>
        <w:top w:val="none" w:sz="0" w:space="0" w:color="auto"/>
        <w:left w:val="none" w:sz="0" w:space="0" w:color="auto"/>
        <w:bottom w:val="none" w:sz="0" w:space="0" w:color="auto"/>
        <w:right w:val="none" w:sz="0" w:space="0" w:color="auto"/>
      </w:divBdr>
    </w:div>
    <w:div w:id="1501892653">
      <w:bodyDiv w:val="1"/>
      <w:marLeft w:val="0"/>
      <w:marRight w:val="0"/>
      <w:marTop w:val="0"/>
      <w:marBottom w:val="0"/>
      <w:divBdr>
        <w:top w:val="none" w:sz="0" w:space="0" w:color="auto"/>
        <w:left w:val="none" w:sz="0" w:space="0" w:color="auto"/>
        <w:bottom w:val="none" w:sz="0" w:space="0" w:color="auto"/>
        <w:right w:val="none" w:sz="0" w:space="0" w:color="auto"/>
      </w:divBdr>
    </w:div>
    <w:div w:id="1521120396">
      <w:bodyDiv w:val="1"/>
      <w:marLeft w:val="0"/>
      <w:marRight w:val="0"/>
      <w:marTop w:val="0"/>
      <w:marBottom w:val="0"/>
      <w:divBdr>
        <w:top w:val="none" w:sz="0" w:space="0" w:color="auto"/>
        <w:left w:val="none" w:sz="0" w:space="0" w:color="auto"/>
        <w:bottom w:val="none" w:sz="0" w:space="0" w:color="auto"/>
        <w:right w:val="none" w:sz="0" w:space="0" w:color="auto"/>
      </w:divBdr>
    </w:div>
    <w:div w:id="1785271268">
      <w:bodyDiv w:val="1"/>
      <w:marLeft w:val="0"/>
      <w:marRight w:val="0"/>
      <w:marTop w:val="0"/>
      <w:marBottom w:val="0"/>
      <w:divBdr>
        <w:top w:val="none" w:sz="0" w:space="0" w:color="auto"/>
        <w:left w:val="none" w:sz="0" w:space="0" w:color="auto"/>
        <w:bottom w:val="none" w:sz="0" w:space="0" w:color="auto"/>
        <w:right w:val="none" w:sz="0" w:space="0" w:color="auto"/>
      </w:divBdr>
    </w:div>
    <w:div w:id="179420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theme" Target="theme/theme1.xml"/><Relationship Id="rId5" Type="http://schemas.openxmlformats.org/officeDocument/2006/relationships/hyperlink" Target="https://www.linkedin.com/in/pradeep-sarvabotla-a5b40b30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11</Pages>
  <Words>4280</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Sarvabotla Chaitanya</dc:creator>
  <cp:keywords/>
  <dc:description/>
  <cp:lastModifiedBy>Pradeep</cp:lastModifiedBy>
  <cp:revision>18</cp:revision>
  <dcterms:created xsi:type="dcterms:W3CDTF">2024-08-27T12:53:00Z</dcterms:created>
  <dcterms:modified xsi:type="dcterms:W3CDTF">2025-03-11T19:30:00Z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7d86bbf86f2b3df89883546a879aac9e5dbf102d8e7538fbcb9803e91058ca2d</vt:lpwstr>
  </property>
</Properties>
</file>