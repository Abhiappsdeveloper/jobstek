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C061" w14:textId="221D73F8" w:rsidR="00A222D9" w:rsidRPr="00FC3E91" w:rsidRDefault="00090921" w:rsidP="00D95816">
      <w:pPr>
        <w:pStyle w:val="NoSpacing"/>
        <w:jc w:val="center"/>
        <w:rPr>
          <w:b/>
          <w:sz w:val="32"/>
          <w:szCs w:val="32"/>
        </w:rPr>
      </w:pPr>
      <w:r w:rsidRPr="00FC3E91">
        <w:rPr>
          <w:b/>
          <w:noProof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7815F47B" wp14:editId="042E1ADE">
            <wp:simplePos x="0" y="0"/>
            <wp:positionH relativeFrom="margin">
              <wp:posOffset>5833110</wp:posOffset>
            </wp:positionH>
            <wp:positionV relativeFrom="margin">
              <wp:posOffset>-3175</wp:posOffset>
            </wp:positionV>
            <wp:extent cx="913765" cy="913765"/>
            <wp:effectExtent l="0" t="0" r="635" b="635"/>
            <wp:wrapSquare wrapText="bothSides"/>
            <wp:docPr id="73936331" name="Picture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331" name="Picture 1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2D9" w:rsidRPr="00FC3E91">
        <w:rPr>
          <w:b/>
          <w:sz w:val="32"/>
          <w:szCs w:val="32"/>
        </w:rPr>
        <w:t>S</w:t>
      </w:r>
      <w:r w:rsidR="004607B2">
        <w:rPr>
          <w:b/>
          <w:sz w:val="32"/>
          <w:szCs w:val="32"/>
        </w:rPr>
        <w:t>enior</w:t>
      </w:r>
      <w:r w:rsidR="00807E30">
        <w:rPr>
          <w:b/>
          <w:sz w:val="32"/>
          <w:szCs w:val="32"/>
        </w:rPr>
        <w:t xml:space="preserve"> Full Stack</w:t>
      </w:r>
      <w:r w:rsidR="00A222D9" w:rsidRPr="00FC3E91">
        <w:rPr>
          <w:b/>
          <w:sz w:val="32"/>
          <w:szCs w:val="32"/>
        </w:rPr>
        <w:t xml:space="preserve"> D</w:t>
      </w:r>
      <w:r w:rsidR="004607B2">
        <w:rPr>
          <w:b/>
          <w:sz w:val="32"/>
          <w:szCs w:val="32"/>
        </w:rPr>
        <w:t>eveloper</w:t>
      </w:r>
      <w:r w:rsidR="00807E30">
        <w:rPr>
          <w:b/>
          <w:sz w:val="32"/>
          <w:szCs w:val="32"/>
        </w:rPr>
        <w:t>(.NET)</w:t>
      </w:r>
    </w:p>
    <w:p w14:paraId="3F16E35D" w14:textId="4344EC54" w:rsidR="001A05D9" w:rsidRPr="00FC3E91" w:rsidRDefault="00727769" w:rsidP="00A222D9">
      <w:pPr>
        <w:pStyle w:val="NoSpacing"/>
        <w:rPr>
          <w:b/>
          <w:sz w:val="28"/>
          <w:szCs w:val="28"/>
        </w:rPr>
      </w:pPr>
      <w:r w:rsidRPr="00FC3E91">
        <w:rPr>
          <w:b/>
          <w:sz w:val="28"/>
          <w:szCs w:val="28"/>
        </w:rPr>
        <w:t>Krishna C</w:t>
      </w:r>
    </w:p>
    <w:p w14:paraId="514AD794" w14:textId="4815D8B9" w:rsidR="00AA308B" w:rsidRPr="00FC3E91" w:rsidRDefault="00F503DE" w:rsidP="00A222D9">
      <w:pPr>
        <w:pStyle w:val="NoSpacing"/>
        <w:rPr>
          <w:b/>
          <w:sz w:val="28"/>
          <w:szCs w:val="28"/>
        </w:rPr>
      </w:pPr>
      <w:r w:rsidRPr="00FC3E91">
        <w:rPr>
          <w:b/>
          <w:sz w:val="28"/>
          <w:szCs w:val="28"/>
        </w:rPr>
        <w:t xml:space="preserve">Email ID: </w:t>
      </w:r>
      <w:hyperlink r:id="rId9" w:history="1">
        <w:r w:rsidR="00727769" w:rsidRPr="00FC3E91">
          <w:rPr>
            <w:rStyle w:val="Hyperlink"/>
            <w:b/>
            <w:sz w:val="28"/>
            <w:szCs w:val="28"/>
          </w:rPr>
          <w:t>ckchaitanya01@gmail.com</w:t>
        </w:r>
      </w:hyperlink>
    </w:p>
    <w:p w14:paraId="2B285AA8" w14:textId="133ADCA5" w:rsidR="00AA308B" w:rsidRPr="00FC3E91" w:rsidRDefault="00F503DE" w:rsidP="00A222D9">
      <w:pPr>
        <w:pStyle w:val="NoSpacing"/>
        <w:rPr>
          <w:b/>
          <w:sz w:val="28"/>
          <w:szCs w:val="28"/>
        </w:rPr>
      </w:pPr>
      <w:r w:rsidRPr="00FC3E91">
        <w:rPr>
          <w:b/>
          <w:sz w:val="28"/>
          <w:szCs w:val="28"/>
        </w:rPr>
        <w:t>Contact:</w:t>
      </w:r>
      <w:r w:rsidR="00603F7F" w:rsidRPr="00FC3E91">
        <w:rPr>
          <w:b/>
          <w:sz w:val="28"/>
          <w:szCs w:val="28"/>
        </w:rPr>
        <w:t xml:space="preserve"> </w:t>
      </w:r>
      <w:r w:rsidR="00A222D9" w:rsidRPr="00FC3E91">
        <w:rPr>
          <w:b/>
          <w:sz w:val="28"/>
          <w:szCs w:val="28"/>
        </w:rPr>
        <w:t>(</w:t>
      </w:r>
      <w:r w:rsidR="00727769" w:rsidRPr="00FC3E91">
        <w:rPr>
          <w:b/>
          <w:sz w:val="28"/>
          <w:szCs w:val="28"/>
        </w:rPr>
        <w:t>980</w:t>
      </w:r>
      <w:r w:rsidR="00A222D9" w:rsidRPr="00FC3E91">
        <w:rPr>
          <w:b/>
          <w:sz w:val="28"/>
          <w:szCs w:val="28"/>
        </w:rPr>
        <w:t>)</w:t>
      </w:r>
      <w:r w:rsidR="001C2D09">
        <w:rPr>
          <w:b/>
          <w:sz w:val="28"/>
          <w:szCs w:val="28"/>
        </w:rPr>
        <w:t xml:space="preserve"> </w:t>
      </w:r>
      <w:r w:rsidR="00727769" w:rsidRPr="00FC3E91">
        <w:rPr>
          <w:b/>
          <w:sz w:val="28"/>
          <w:szCs w:val="28"/>
        </w:rPr>
        <w:t>202</w:t>
      </w:r>
      <w:r w:rsidR="00A222D9" w:rsidRPr="00FC3E91">
        <w:rPr>
          <w:b/>
          <w:sz w:val="28"/>
          <w:szCs w:val="28"/>
        </w:rPr>
        <w:t>-</w:t>
      </w:r>
      <w:r w:rsidR="00727769" w:rsidRPr="00FC3E91">
        <w:rPr>
          <w:b/>
          <w:sz w:val="28"/>
          <w:szCs w:val="28"/>
        </w:rPr>
        <w:t>0602</w:t>
      </w:r>
    </w:p>
    <w:p w14:paraId="2F83C0DB" w14:textId="34CE3F95" w:rsidR="00AA308B" w:rsidRPr="00FC3E91" w:rsidRDefault="001D5749" w:rsidP="00A91E39">
      <w:pPr>
        <w:spacing w:line="200" w:lineRule="exact"/>
        <w:rPr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pict w14:anchorId="0BE1D82F">
          <v:group id="_x0000_s1028" alt="" style="position:absolute;margin-left:33.55pt;margin-top:4.55pt;width:499.2pt;height:0;z-index:-251659776;mso-position-horizontal-relative:page" coordorigin="735,903" coordsize="9984,0">
            <v:shape id="_x0000_s1029" alt="" style="position:absolute;left:735;top:903;width:9984;height:0" coordorigin="735,903" coordsize="9984,0" path="m735,903r9984,e" filled="f" strokeweight=".14042mm">
              <v:path arrowok="t"/>
            </v:shape>
            <w10:wrap anchorx="page"/>
          </v:group>
        </w:pict>
      </w:r>
    </w:p>
    <w:p w14:paraId="0D36B24E" w14:textId="72AC950A" w:rsidR="00A222D9" w:rsidRDefault="004607B2" w:rsidP="0021277C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Professional Summary</w:t>
      </w:r>
      <w:r w:rsidR="00F503DE" w:rsidRPr="00FC3E91">
        <w:rPr>
          <w:b/>
          <w:sz w:val="24"/>
          <w:szCs w:val="24"/>
        </w:rPr>
        <w:t>:</w:t>
      </w:r>
    </w:p>
    <w:p w14:paraId="05E3D0FC" w14:textId="77777777" w:rsidR="000566C1" w:rsidRPr="000566C1" w:rsidRDefault="000566C1" w:rsidP="0021277C">
      <w:pPr>
        <w:rPr>
          <w:b/>
          <w:sz w:val="21"/>
          <w:szCs w:val="21"/>
        </w:rPr>
      </w:pPr>
    </w:p>
    <w:p w14:paraId="513BA120" w14:textId="2010EC39" w:rsidR="00D85388" w:rsidRPr="00D85388" w:rsidRDefault="00D85388" w:rsidP="00527328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D85388">
        <w:rPr>
          <w:rFonts w:eastAsia="Verdana"/>
          <w:sz w:val="21"/>
          <w:szCs w:val="21"/>
        </w:rPr>
        <w:t xml:space="preserve">Over 9+ years of extensive experience in all phases of software development life cycle </w:t>
      </w:r>
      <w:r w:rsidRPr="00D85388">
        <w:rPr>
          <w:rFonts w:eastAsia="Verdana"/>
          <w:b/>
          <w:bCs/>
          <w:sz w:val="21"/>
          <w:szCs w:val="21"/>
        </w:rPr>
        <w:t>(SDLC)</w:t>
      </w:r>
      <w:r w:rsidRPr="00D85388">
        <w:rPr>
          <w:rFonts w:eastAsia="Verdana"/>
          <w:sz w:val="21"/>
          <w:szCs w:val="21"/>
        </w:rPr>
        <w:t xml:space="preserve">, </w:t>
      </w:r>
      <w:r w:rsidRPr="00D85388">
        <w:rPr>
          <w:rFonts w:eastAsia="Verdana"/>
          <w:b/>
          <w:bCs/>
          <w:sz w:val="21"/>
          <w:szCs w:val="21"/>
        </w:rPr>
        <w:t>Analysis, Design, Development, Testing</w:t>
      </w:r>
      <w:r w:rsidRPr="00D85388">
        <w:rPr>
          <w:rFonts w:eastAsia="Verdana"/>
          <w:sz w:val="21"/>
          <w:szCs w:val="21"/>
        </w:rPr>
        <w:t xml:space="preserve"> and </w:t>
      </w:r>
      <w:r w:rsidRPr="00D85388">
        <w:rPr>
          <w:rFonts w:eastAsia="Verdana"/>
          <w:b/>
          <w:bCs/>
          <w:sz w:val="21"/>
          <w:szCs w:val="21"/>
        </w:rPr>
        <w:t>Implementation</w:t>
      </w:r>
      <w:r w:rsidRPr="00D85388">
        <w:rPr>
          <w:rFonts w:eastAsia="Verdana"/>
          <w:sz w:val="21"/>
          <w:szCs w:val="21"/>
        </w:rPr>
        <w:t xml:space="preserve"> of client/server, web based and </w:t>
      </w:r>
      <w:r w:rsidRPr="00D85388">
        <w:rPr>
          <w:rFonts w:eastAsia="Verdana"/>
          <w:b/>
          <w:bCs/>
          <w:sz w:val="21"/>
          <w:szCs w:val="21"/>
        </w:rPr>
        <w:t>n - tier</w:t>
      </w:r>
      <w:r w:rsidRPr="00D85388">
        <w:rPr>
          <w:rFonts w:eastAsia="Verdana"/>
          <w:sz w:val="21"/>
          <w:szCs w:val="21"/>
        </w:rPr>
        <w:t xml:space="preserve"> applications.</w:t>
      </w:r>
    </w:p>
    <w:p w14:paraId="4A1A2FE8" w14:textId="1A15CBE4" w:rsidR="00527328" w:rsidRPr="00527328" w:rsidRDefault="00527328" w:rsidP="00527328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Successfully   implemented   various   multi-tiered   .NET   applications   using   </w:t>
      </w:r>
      <w:r w:rsidRPr="00A938E8">
        <w:rPr>
          <w:rFonts w:eastAsia="Verdana"/>
          <w:b/>
          <w:bCs/>
          <w:sz w:val="21"/>
          <w:szCs w:val="21"/>
        </w:rPr>
        <w:t>C#, HTML5, CSS3, JavaScript, TypeScript, jQuery, A</w:t>
      </w:r>
      <w:r>
        <w:rPr>
          <w:rFonts w:eastAsia="Verdana"/>
          <w:b/>
          <w:bCs/>
          <w:sz w:val="21"/>
          <w:szCs w:val="21"/>
        </w:rPr>
        <w:t>JAX</w:t>
      </w:r>
      <w:r w:rsidRPr="00A938E8">
        <w:rPr>
          <w:rFonts w:eastAsia="Verdana"/>
          <w:b/>
          <w:bCs/>
          <w:sz w:val="21"/>
          <w:szCs w:val="21"/>
        </w:rPr>
        <w:t>, Json.NET, ASP.NET MVC, ADO.NET, ASP.NET, IIS, SQL Server 2019/17/16/14, ADO.NET, Entity Framework</w:t>
      </w:r>
      <w:r>
        <w:rPr>
          <w:rFonts w:eastAsia="Verdana"/>
          <w:b/>
          <w:bCs/>
          <w:sz w:val="21"/>
          <w:szCs w:val="21"/>
        </w:rPr>
        <w:t xml:space="preserve"> (EF)</w:t>
      </w:r>
      <w:r w:rsidRPr="00A938E8">
        <w:rPr>
          <w:rFonts w:eastAsia="Verdana"/>
          <w:b/>
          <w:bCs/>
          <w:sz w:val="21"/>
          <w:szCs w:val="21"/>
        </w:rPr>
        <w:t xml:space="preserve">, Oracle, SSIS, SSRS </w:t>
      </w:r>
      <w:r w:rsidRPr="00A938E8">
        <w:rPr>
          <w:rFonts w:eastAsia="Verdana"/>
          <w:sz w:val="21"/>
          <w:szCs w:val="21"/>
        </w:rPr>
        <w:t>and</w:t>
      </w:r>
      <w:r w:rsidRPr="00A938E8">
        <w:rPr>
          <w:rFonts w:eastAsia="Verdana"/>
          <w:b/>
          <w:bCs/>
          <w:sz w:val="21"/>
          <w:szCs w:val="21"/>
        </w:rPr>
        <w:t xml:space="preserve"> SSAS</w:t>
      </w:r>
      <w:r w:rsidRPr="00FC3E91">
        <w:rPr>
          <w:rFonts w:eastAsia="Verdana"/>
          <w:sz w:val="21"/>
          <w:szCs w:val="21"/>
        </w:rPr>
        <w:t>.</w:t>
      </w:r>
    </w:p>
    <w:p w14:paraId="25DC5825" w14:textId="5DA79741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Hands</w:t>
      </w:r>
      <w:r w:rsidR="00B40F34" w:rsidRPr="00FC3E91">
        <w:rPr>
          <w:rFonts w:eastAsia="Verdana"/>
          <w:sz w:val="21"/>
          <w:szCs w:val="21"/>
        </w:rPr>
        <w:t>-</w:t>
      </w:r>
      <w:r w:rsidRPr="00FC3E91">
        <w:rPr>
          <w:rFonts w:eastAsia="Verdana"/>
          <w:sz w:val="21"/>
          <w:szCs w:val="21"/>
        </w:rPr>
        <w:t xml:space="preserve">on experience in design using Object Oriented </w:t>
      </w:r>
      <w:r w:rsidR="00AA0E07" w:rsidRPr="00FC3E91">
        <w:rPr>
          <w:rFonts w:eastAsia="Verdana"/>
          <w:sz w:val="21"/>
          <w:szCs w:val="21"/>
        </w:rPr>
        <w:t xml:space="preserve">Programming </w:t>
      </w:r>
      <w:r w:rsidR="00AA0E07" w:rsidRPr="00D85388">
        <w:rPr>
          <w:rFonts w:eastAsia="Verdana"/>
          <w:b/>
          <w:bCs/>
          <w:sz w:val="21"/>
          <w:szCs w:val="21"/>
        </w:rPr>
        <w:t>(</w:t>
      </w:r>
      <w:r w:rsidRPr="00D85388">
        <w:rPr>
          <w:rFonts w:eastAsia="Verdana"/>
          <w:b/>
          <w:bCs/>
          <w:sz w:val="21"/>
          <w:szCs w:val="21"/>
        </w:rPr>
        <w:t>OOP</w:t>
      </w:r>
      <w:r w:rsidR="001C2D09" w:rsidRPr="00D85388">
        <w:rPr>
          <w:rFonts w:eastAsia="Verdana"/>
          <w:b/>
          <w:bCs/>
          <w:sz w:val="21"/>
          <w:szCs w:val="21"/>
        </w:rPr>
        <w:t>s</w:t>
      </w:r>
      <w:r w:rsidRPr="00D85388">
        <w:rPr>
          <w:rFonts w:eastAsia="Verdana"/>
          <w:b/>
          <w:bCs/>
          <w:sz w:val="21"/>
          <w:szCs w:val="21"/>
        </w:rPr>
        <w:t>)</w:t>
      </w:r>
      <w:r w:rsidR="00AA0E07" w:rsidRPr="00FC3E91">
        <w:rPr>
          <w:rFonts w:eastAsia="Verdana"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>Principles and Design patterns like Abstract factory, Singleton, Object pool a standard solution to common problems in software design.</w:t>
      </w:r>
    </w:p>
    <w:p w14:paraId="35DDDCF5" w14:textId="3B8A301E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Experienced in all phases of </w:t>
      </w:r>
      <w:r w:rsidR="00A938E8" w:rsidRPr="00D85388">
        <w:rPr>
          <w:rFonts w:eastAsia="Verdana"/>
          <w:sz w:val="21"/>
          <w:szCs w:val="21"/>
        </w:rPr>
        <w:t>S</w:t>
      </w:r>
      <w:r w:rsidRPr="00D85388">
        <w:rPr>
          <w:rFonts w:eastAsia="Verdana"/>
          <w:sz w:val="21"/>
          <w:szCs w:val="21"/>
        </w:rPr>
        <w:t xml:space="preserve">oftware </w:t>
      </w:r>
      <w:r w:rsidR="00A938E8" w:rsidRPr="00D85388">
        <w:rPr>
          <w:rFonts w:eastAsia="Verdana"/>
          <w:sz w:val="21"/>
          <w:szCs w:val="21"/>
        </w:rPr>
        <w:t>D</w:t>
      </w:r>
      <w:r w:rsidRPr="00D85388">
        <w:rPr>
          <w:rFonts w:eastAsia="Verdana"/>
          <w:sz w:val="21"/>
          <w:szCs w:val="21"/>
        </w:rPr>
        <w:t xml:space="preserve">evelopment </w:t>
      </w:r>
      <w:r w:rsidR="00A938E8" w:rsidRPr="00D85388">
        <w:rPr>
          <w:rFonts w:eastAsia="Verdana"/>
          <w:sz w:val="21"/>
          <w:szCs w:val="21"/>
        </w:rPr>
        <w:t>L</w:t>
      </w:r>
      <w:r w:rsidRPr="00D85388">
        <w:rPr>
          <w:rFonts w:eastAsia="Verdana"/>
          <w:sz w:val="21"/>
          <w:szCs w:val="21"/>
        </w:rPr>
        <w:t xml:space="preserve">ife </w:t>
      </w:r>
      <w:r w:rsidR="00A938E8" w:rsidRPr="00D85388">
        <w:rPr>
          <w:rFonts w:eastAsia="Verdana"/>
          <w:sz w:val="21"/>
          <w:szCs w:val="21"/>
        </w:rPr>
        <w:t>C</w:t>
      </w:r>
      <w:r w:rsidRPr="00D85388">
        <w:rPr>
          <w:rFonts w:eastAsia="Verdana"/>
          <w:sz w:val="21"/>
          <w:szCs w:val="21"/>
        </w:rPr>
        <w:t>ycle</w:t>
      </w:r>
      <w:r w:rsidRPr="00A938E8">
        <w:rPr>
          <w:rFonts w:eastAsia="Verdana"/>
          <w:b/>
          <w:bCs/>
          <w:sz w:val="21"/>
          <w:szCs w:val="21"/>
        </w:rPr>
        <w:t xml:space="preserve"> (SDLC)</w:t>
      </w:r>
      <w:r w:rsidRPr="00FC3E91">
        <w:rPr>
          <w:rFonts w:eastAsia="Verdana"/>
          <w:sz w:val="21"/>
          <w:szCs w:val="21"/>
        </w:rPr>
        <w:t xml:space="preserve"> – Feasibility study, Project</w:t>
      </w:r>
      <w:r w:rsidR="00054379" w:rsidRPr="00FC3E91">
        <w:rPr>
          <w:rFonts w:eastAsia="Verdana"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 xml:space="preserve">Analysis, Requirements, Design, Development, Testing, Documentation, </w:t>
      </w:r>
      <w:r w:rsidR="00AA0E07" w:rsidRPr="00FC3E91">
        <w:rPr>
          <w:rFonts w:eastAsia="Verdana"/>
          <w:sz w:val="21"/>
          <w:szCs w:val="21"/>
        </w:rPr>
        <w:t>Deployment,</w:t>
      </w:r>
      <w:r w:rsidRPr="00FC3E91">
        <w:rPr>
          <w:rFonts w:eastAsia="Verdana"/>
          <w:sz w:val="21"/>
          <w:szCs w:val="21"/>
        </w:rPr>
        <w:t xml:space="preserve"> and support.</w:t>
      </w:r>
    </w:p>
    <w:p w14:paraId="1B726DDC" w14:textId="3F34DF5E" w:rsidR="00AA308B" w:rsidRPr="00527328" w:rsidRDefault="00F503DE" w:rsidP="000566C1">
      <w:pPr>
        <w:pStyle w:val="NoSpacing"/>
        <w:numPr>
          <w:ilvl w:val="0"/>
          <w:numId w:val="11"/>
        </w:numPr>
        <w:ind w:left="374" w:hanging="187"/>
        <w:jc w:val="both"/>
        <w:rPr>
          <w:rFonts w:eastAsia="Verdana"/>
          <w:b/>
          <w:bCs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Experienced in working with </w:t>
      </w:r>
      <w:r w:rsidRPr="00D85388">
        <w:rPr>
          <w:rFonts w:eastAsia="Verdana"/>
          <w:sz w:val="21"/>
          <w:szCs w:val="21"/>
        </w:rPr>
        <w:t>Iterative</w:t>
      </w:r>
      <w:r w:rsidRPr="00527328">
        <w:rPr>
          <w:rFonts w:eastAsia="Verdana"/>
          <w:b/>
          <w:bCs/>
          <w:sz w:val="21"/>
          <w:szCs w:val="21"/>
        </w:rPr>
        <w:t xml:space="preserve"> Agile Programming Methodologies, Waterfall methodologies, Scrum</w:t>
      </w:r>
      <w:r w:rsidRPr="00FC3E91">
        <w:rPr>
          <w:rFonts w:eastAsia="Verdana"/>
          <w:sz w:val="21"/>
          <w:szCs w:val="21"/>
        </w:rPr>
        <w:t xml:space="preserve"> and </w:t>
      </w:r>
      <w:r w:rsidRPr="00527328">
        <w:rPr>
          <w:rFonts w:eastAsia="Verdana"/>
          <w:b/>
          <w:bCs/>
          <w:sz w:val="21"/>
          <w:szCs w:val="21"/>
        </w:rPr>
        <w:t>Test-driven development (TDD).</w:t>
      </w:r>
    </w:p>
    <w:p w14:paraId="33729A73" w14:textId="3D4172C7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Experience in working with Web Services, WCF Services, ASMX web services, ADO.NET,</w:t>
      </w:r>
      <w:r w:rsidR="00C76137" w:rsidRPr="00FC3E91">
        <w:rPr>
          <w:rFonts w:eastAsia="Verdana"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>Entity Framework, MS Azure.</w:t>
      </w:r>
    </w:p>
    <w:p w14:paraId="4E9BFA94" w14:textId="59F1BE52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 in creating components using </w:t>
      </w:r>
      <w:r w:rsidRPr="009063EA">
        <w:rPr>
          <w:rFonts w:eastAsia="Verdana"/>
          <w:b/>
          <w:bCs/>
          <w:sz w:val="21"/>
          <w:szCs w:val="21"/>
        </w:rPr>
        <w:t xml:space="preserve">React, Redux, </w:t>
      </w:r>
      <w:r w:rsidR="00D85388" w:rsidRPr="009063EA">
        <w:rPr>
          <w:rFonts w:eastAsia="Verdana"/>
          <w:b/>
          <w:bCs/>
          <w:sz w:val="21"/>
          <w:szCs w:val="21"/>
        </w:rPr>
        <w:t>A</w:t>
      </w:r>
      <w:r w:rsidRPr="009063EA">
        <w:rPr>
          <w:rFonts w:eastAsia="Verdana"/>
          <w:b/>
          <w:bCs/>
          <w:sz w:val="21"/>
          <w:szCs w:val="21"/>
        </w:rPr>
        <w:t>ngular, jQuery</w:t>
      </w:r>
      <w:r w:rsidRPr="00FC3E91">
        <w:rPr>
          <w:rFonts w:eastAsia="Verdana"/>
          <w:sz w:val="21"/>
          <w:szCs w:val="21"/>
        </w:rPr>
        <w:t xml:space="preserve"> for websites and workflow management tools.</w:t>
      </w:r>
    </w:p>
    <w:p w14:paraId="32C9D484" w14:textId="77777777" w:rsidR="00A31574" w:rsidRPr="00FC3E91" w:rsidRDefault="00A31574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Proficient in following the software development life cycle using .NET technologies for efficient application development.</w:t>
      </w:r>
    </w:p>
    <w:p w14:paraId="03EAA652" w14:textId="77777777" w:rsidR="00A31574" w:rsidRPr="00FC3E91" w:rsidRDefault="00A31574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Experienced in working with </w:t>
      </w:r>
      <w:r w:rsidRPr="009063EA">
        <w:rPr>
          <w:rFonts w:eastAsia="Verdana"/>
          <w:b/>
          <w:bCs/>
          <w:sz w:val="21"/>
          <w:szCs w:val="21"/>
        </w:rPr>
        <w:t>Scrum</w:t>
      </w:r>
      <w:r w:rsidRPr="00FC3E91">
        <w:rPr>
          <w:rFonts w:eastAsia="Verdana"/>
          <w:sz w:val="21"/>
          <w:szCs w:val="21"/>
        </w:rPr>
        <w:t xml:space="preserve"> methodology for daily updates, refinement meetings for user story clarification, and sprint planning for task organization.</w:t>
      </w:r>
    </w:p>
    <w:p w14:paraId="5BFB4D83" w14:textId="77777777" w:rsidR="00A31574" w:rsidRPr="00FC3E91" w:rsidRDefault="00A31574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Skilled in utilizing </w:t>
      </w:r>
      <w:r w:rsidRPr="009063EA">
        <w:rPr>
          <w:rFonts w:eastAsia="Verdana"/>
          <w:b/>
          <w:bCs/>
          <w:sz w:val="21"/>
          <w:szCs w:val="21"/>
        </w:rPr>
        <w:t>JavaScript/TypeScript</w:t>
      </w:r>
      <w:r w:rsidRPr="00FC3E91">
        <w:rPr>
          <w:rFonts w:eastAsia="Verdana"/>
          <w:sz w:val="21"/>
          <w:szCs w:val="21"/>
        </w:rPr>
        <w:t xml:space="preserve"> for front-end scripting, </w:t>
      </w:r>
      <w:r w:rsidRPr="009063EA">
        <w:rPr>
          <w:rFonts w:eastAsia="Verdana"/>
          <w:b/>
          <w:bCs/>
          <w:sz w:val="21"/>
          <w:szCs w:val="21"/>
        </w:rPr>
        <w:t>React</w:t>
      </w:r>
      <w:r w:rsidRPr="00FC3E91">
        <w:rPr>
          <w:rFonts w:eastAsia="Verdana"/>
          <w:sz w:val="21"/>
          <w:szCs w:val="21"/>
        </w:rPr>
        <w:t xml:space="preserve"> for UI development, </w:t>
      </w:r>
      <w:r w:rsidRPr="009063EA">
        <w:rPr>
          <w:rFonts w:eastAsia="Verdana"/>
          <w:b/>
          <w:bCs/>
          <w:sz w:val="21"/>
          <w:szCs w:val="21"/>
        </w:rPr>
        <w:t>Redux</w:t>
      </w:r>
      <w:r w:rsidRPr="00FC3E91">
        <w:rPr>
          <w:rFonts w:eastAsia="Verdana"/>
          <w:sz w:val="21"/>
          <w:szCs w:val="21"/>
        </w:rPr>
        <w:t xml:space="preserve"> for state management, and </w:t>
      </w:r>
      <w:r w:rsidRPr="009063EA">
        <w:rPr>
          <w:rFonts w:eastAsia="Verdana"/>
          <w:b/>
          <w:bCs/>
          <w:sz w:val="21"/>
          <w:szCs w:val="21"/>
        </w:rPr>
        <w:t>Angular</w:t>
      </w:r>
      <w:r w:rsidRPr="00FC3E91">
        <w:rPr>
          <w:rFonts w:eastAsia="Verdana"/>
          <w:sz w:val="21"/>
          <w:szCs w:val="21"/>
        </w:rPr>
        <w:t xml:space="preserve"> for front-end development.</w:t>
      </w:r>
    </w:p>
    <w:p w14:paraId="52D97D7F" w14:textId="77777777" w:rsidR="00A31574" w:rsidRPr="00FC3E91" w:rsidRDefault="00A31574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Knowledgeable in implementing </w:t>
      </w:r>
      <w:r w:rsidRPr="009063EA">
        <w:rPr>
          <w:rFonts w:eastAsia="Verdana"/>
          <w:b/>
          <w:bCs/>
          <w:sz w:val="21"/>
          <w:szCs w:val="21"/>
        </w:rPr>
        <w:t>MVC</w:t>
      </w:r>
      <w:r w:rsidRPr="00FC3E91">
        <w:rPr>
          <w:rFonts w:eastAsia="Verdana"/>
          <w:sz w:val="21"/>
          <w:szCs w:val="21"/>
        </w:rPr>
        <w:t xml:space="preserve"> patterns for structured development and microservices for performing </w:t>
      </w:r>
      <w:r w:rsidRPr="009063EA">
        <w:rPr>
          <w:rFonts w:eastAsia="Verdana"/>
          <w:b/>
          <w:bCs/>
          <w:sz w:val="21"/>
          <w:szCs w:val="21"/>
        </w:rPr>
        <w:t xml:space="preserve">CRUD </w:t>
      </w:r>
      <w:r w:rsidRPr="00FC3E91">
        <w:rPr>
          <w:rFonts w:eastAsia="Verdana"/>
          <w:sz w:val="21"/>
          <w:szCs w:val="21"/>
        </w:rPr>
        <w:t>operations on resources.</w:t>
      </w:r>
    </w:p>
    <w:p w14:paraId="7CB041FB" w14:textId="4DF24962" w:rsidR="00A31574" w:rsidRPr="00FC3E91" w:rsidRDefault="00A31574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Proficient in </w:t>
      </w:r>
      <w:r w:rsidRPr="009063EA">
        <w:rPr>
          <w:rFonts w:eastAsia="Verdana"/>
          <w:b/>
          <w:bCs/>
          <w:sz w:val="21"/>
          <w:szCs w:val="21"/>
        </w:rPr>
        <w:t>ADO.NET</w:t>
      </w:r>
      <w:r w:rsidRPr="00FC3E91">
        <w:rPr>
          <w:rFonts w:eastAsia="Verdana"/>
          <w:sz w:val="21"/>
          <w:szCs w:val="21"/>
        </w:rPr>
        <w:t xml:space="preserve"> for accessing </w:t>
      </w:r>
      <w:r w:rsidR="00451FA9" w:rsidRPr="009063EA">
        <w:rPr>
          <w:rFonts w:eastAsia="Verdana"/>
          <w:b/>
          <w:bCs/>
          <w:sz w:val="21"/>
          <w:szCs w:val="21"/>
        </w:rPr>
        <w:t>PostgreSQL</w:t>
      </w:r>
      <w:r w:rsidRPr="00FC3E91">
        <w:rPr>
          <w:rFonts w:eastAsia="Verdana"/>
          <w:sz w:val="21"/>
          <w:szCs w:val="21"/>
        </w:rPr>
        <w:t xml:space="preserve"> databases and </w:t>
      </w:r>
      <w:r w:rsidRPr="009063EA">
        <w:rPr>
          <w:rFonts w:eastAsia="Verdana"/>
          <w:b/>
          <w:bCs/>
          <w:sz w:val="21"/>
          <w:szCs w:val="21"/>
        </w:rPr>
        <w:t>Entity Framework</w:t>
      </w:r>
      <w:r w:rsidRPr="00FC3E91">
        <w:rPr>
          <w:rFonts w:eastAsia="Verdana"/>
          <w:sz w:val="21"/>
          <w:szCs w:val="21"/>
        </w:rPr>
        <w:t xml:space="preserve"> for SQL database interaction.</w:t>
      </w:r>
    </w:p>
    <w:p w14:paraId="10E03A04" w14:textId="77777777" w:rsidR="00A31574" w:rsidRPr="00FC3E91" w:rsidRDefault="00A31574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Hands-on experience with various design patterns in C# for efficient and scalable code.</w:t>
      </w:r>
    </w:p>
    <w:p w14:paraId="051E5A70" w14:textId="77777777" w:rsidR="00A31574" w:rsidRPr="00FC3E91" w:rsidRDefault="00A31574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Capable of querying databases using SQL for data retrieval and manipulation.</w:t>
      </w:r>
    </w:p>
    <w:p w14:paraId="788029E4" w14:textId="77777777" w:rsidR="00A31574" w:rsidRPr="00FC3E91" w:rsidRDefault="00A31574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Familiar with Azure services like </w:t>
      </w:r>
      <w:r w:rsidRPr="009063EA">
        <w:rPr>
          <w:rFonts w:eastAsia="Verdana"/>
          <w:b/>
          <w:bCs/>
          <w:sz w:val="21"/>
          <w:szCs w:val="21"/>
        </w:rPr>
        <w:t xml:space="preserve">Service Bus, Azure Functions, </w:t>
      </w:r>
      <w:r w:rsidRPr="009063EA">
        <w:rPr>
          <w:rFonts w:eastAsia="Verdana"/>
          <w:sz w:val="21"/>
          <w:szCs w:val="21"/>
        </w:rPr>
        <w:t>and</w:t>
      </w:r>
      <w:r w:rsidRPr="009063EA">
        <w:rPr>
          <w:rFonts w:eastAsia="Verdana"/>
          <w:b/>
          <w:bCs/>
          <w:sz w:val="21"/>
          <w:szCs w:val="21"/>
        </w:rPr>
        <w:t xml:space="preserve"> Azure Blob Storage</w:t>
      </w:r>
      <w:r w:rsidRPr="00FC3E91">
        <w:rPr>
          <w:rFonts w:eastAsia="Verdana"/>
          <w:sz w:val="21"/>
          <w:szCs w:val="21"/>
        </w:rPr>
        <w:t xml:space="preserve">, as well as AWS services such as </w:t>
      </w:r>
      <w:r w:rsidRPr="009063EA">
        <w:rPr>
          <w:rFonts w:eastAsia="Verdana"/>
          <w:b/>
          <w:bCs/>
          <w:sz w:val="21"/>
          <w:szCs w:val="21"/>
        </w:rPr>
        <w:t xml:space="preserve">S3, Lambda functions, SNS, </w:t>
      </w:r>
      <w:r w:rsidRPr="009063EA">
        <w:rPr>
          <w:rFonts w:eastAsia="Verdana"/>
          <w:sz w:val="21"/>
          <w:szCs w:val="21"/>
        </w:rPr>
        <w:t>and</w:t>
      </w:r>
      <w:r w:rsidRPr="009063EA">
        <w:rPr>
          <w:rFonts w:eastAsia="Verdana"/>
          <w:b/>
          <w:bCs/>
          <w:sz w:val="21"/>
          <w:szCs w:val="21"/>
        </w:rPr>
        <w:t xml:space="preserve"> SQS</w:t>
      </w:r>
      <w:r w:rsidRPr="00FC3E91">
        <w:rPr>
          <w:rFonts w:eastAsia="Verdana"/>
          <w:sz w:val="21"/>
          <w:szCs w:val="21"/>
        </w:rPr>
        <w:t xml:space="preserve"> for cloud-based functionalities.</w:t>
      </w:r>
    </w:p>
    <w:p w14:paraId="3D62ADF8" w14:textId="74B34175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Developed multithreaded </w:t>
      </w:r>
      <w:r w:rsidRPr="009063EA">
        <w:rPr>
          <w:rFonts w:eastAsia="Verdana"/>
          <w:b/>
          <w:bCs/>
          <w:sz w:val="21"/>
          <w:szCs w:val="21"/>
        </w:rPr>
        <w:t>C#, WinForms</w:t>
      </w:r>
      <w:r w:rsidRPr="00FC3E91">
        <w:rPr>
          <w:rFonts w:eastAsia="Verdana"/>
          <w:sz w:val="21"/>
          <w:szCs w:val="21"/>
        </w:rPr>
        <w:t xml:space="preserve"> and worked on </w:t>
      </w:r>
      <w:r w:rsidRPr="009063EA">
        <w:rPr>
          <w:rFonts w:eastAsia="Verdana"/>
          <w:b/>
          <w:bCs/>
          <w:sz w:val="21"/>
          <w:szCs w:val="21"/>
        </w:rPr>
        <w:t xml:space="preserve">Entity </w:t>
      </w:r>
      <w:r w:rsidR="009063EA">
        <w:rPr>
          <w:rFonts w:eastAsia="Verdana"/>
          <w:b/>
          <w:bCs/>
          <w:sz w:val="21"/>
          <w:szCs w:val="21"/>
        </w:rPr>
        <w:t>F</w:t>
      </w:r>
      <w:r w:rsidRPr="009063EA">
        <w:rPr>
          <w:rFonts w:eastAsia="Verdana"/>
          <w:b/>
          <w:bCs/>
          <w:sz w:val="21"/>
          <w:szCs w:val="21"/>
        </w:rPr>
        <w:t>ramework</w:t>
      </w:r>
      <w:r w:rsidRPr="00FC3E91">
        <w:rPr>
          <w:rFonts w:eastAsia="Verdana"/>
          <w:sz w:val="21"/>
          <w:szCs w:val="21"/>
        </w:rPr>
        <w:t xml:space="preserve"> to associate with database</w:t>
      </w:r>
      <w:r w:rsidR="003B5155" w:rsidRPr="00FC3E91">
        <w:rPr>
          <w:rFonts w:eastAsia="Verdana"/>
          <w:sz w:val="21"/>
          <w:szCs w:val="21"/>
        </w:rPr>
        <w:t>s</w:t>
      </w:r>
      <w:r w:rsidRPr="00FC3E91">
        <w:rPr>
          <w:rFonts w:eastAsia="Verdana"/>
          <w:sz w:val="21"/>
          <w:szCs w:val="21"/>
        </w:rPr>
        <w:t xml:space="preserve"> for </w:t>
      </w:r>
      <w:r w:rsidRPr="009063EA">
        <w:rPr>
          <w:rFonts w:eastAsia="Verdana"/>
          <w:b/>
          <w:bCs/>
          <w:sz w:val="21"/>
          <w:szCs w:val="21"/>
        </w:rPr>
        <w:t>CRUD</w:t>
      </w:r>
      <w:r w:rsidRPr="00FC3E91">
        <w:rPr>
          <w:rFonts w:eastAsia="Verdana"/>
          <w:sz w:val="21"/>
          <w:szCs w:val="21"/>
        </w:rPr>
        <w:t xml:space="preserve"> operations and </w:t>
      </w:r>
      <w:r w:rsidRPr="009063EA">
        <w:rPr>
          <w:rFonts w:eastAsia="Verdana"/>
          <w:b/>
          <w:bCs/>
          <w:sz w:val="21"/>
          <w:szCs w:val="21"/>
        </w:rPr>
        <w:t>LINQ</w:t>
      </w:r>
      <w:r w:rsidRPr="00FC3E91">
        <w:rPr>
          <w:rFonts w:eastAsia="Verdana"/>
          <w:sz w:val="21"/>
          <w:szCs w:val="21"/>
        </w:rPr>
        <w:t xml:space="preserve"> to Entities.</w:t>
      </w:r>
    </w:p>
    <w:p w14:paraId="0DB8E21B" w14:textId="40E6C7C9" w:rsidR="00AA308B" w:rsidRPr="00FC3E91" w:rsidRDefault="00451FA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Proficiency in writing PL</w:t>
      </w:r>
      <w:r w:rsidR="00F503DE" w:rsidRPr="00FC3E91">
        <w:rPr>
          <w:rFonts w:eastAsia="Verdana"/>
          <w:sz w:val="21"/>
          <w:szCs w:val="21"/>
        </w:rPr>
        <w:t xml:space="preserve">/SQL </w:t>
      </w:r>
      <w:r w:rsidRPr="00FC3E91">
        <w:rPr>
          <w:rFonts w:eastAsia="Verdana"/>
          <w:sz w:val="21"/>
          <w:szCs w:val="21"/>
        </w:rPr>
        <w:t>Packages, Stored Procedures, Functions, Database Triggers</w:t>
      </w:r>
      <w:r w:rsidR="00F503DE" w:rsidRPr="00FC3E91">
        <w:rPr>
          <w:rFonts w:eastAsia="Verdana"/>
          <w:sz w:val="21"/>
          <w:szCs w:val="21"/>
        </w:rPr>
        <w:t>,</w:t>
      </w:r>
      <w:r w:rsidR="003C62DF" w:rsidRPr="00FC3E91">
        <w:rPr>
          <w:rFonts w:eastAsia="Verdana"/>
          <w:sz w:val="21"/>
          <w:szCs w:val="21"/>
        </w:rPr>
        <w:t xml:space="preserve"> </w:t>
      </w:r>
      <w:r w:rsidR="00F503DE" w:rsidRPr="00FC3E91">
        <w:rPr>
          <w:rFonts w:eastAsia="Verdana"/>
          <w:sz w:val="21"/>
          <w:szCs w:val="21"/>
        </w:rPr>
        <w:t>Views, Indexes, Sequences, Materialized views and Constraints.</w:t>
      </w:r>
    </w:p>
    <w:p w14:paraId="37F2E243" w14:textId="2305F28E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 in Design and Development of </w:t>
      </w:r>
      <w:r w:rsidRPr="009063EA">
        <w:rPr>
          <w:rFonts w:eastAsia="Verdana"/>
          <w:b/>
          <w:bCs/>
          <w:sz w:val="21"/>
          <w:szCs w:val="21"/>
        </w:rPr>
        <w:t>GUI</w:t>
      </w:r>
      <w:r w:rsidRPr="00FC3E91">
        <w:rPr>
          <w:rFonts w:eastAsia="Verdana"/>
          <w:sz w:val="21"/>
          <w:szCs w:val="21"/>
        </w:rPr>
        <w:t xml:space="preserve"> (</w:t>
      </w:r>
      <w:r w:rsidR="00451FA9" w:rsidRPr="00FC3E91">
        <w:rPr>
          <w:rFonts w:eastAsia="Verdana"/>
          <w:sz w:val="21"/>
          <w:szCs w:val="21"/>
        </w:rPr>
        <w:t>Graphical User</w:t>
      </w:r>
      <w:r w:rsidRPr="00FC3E91">
        <w:rPr>
          <w:rFonts w:eastAsia="Verdana"/>
          <w:sz w:val="21"/>
          <w:szCs w:val="21"/>
        </w:rPr>
        <w:t xml:space="preserve"> Interface) using </w:t>
      </w:r>
      <w:r w:rsidRPr="009063EA">
        <w:rPr>
          <w:rFonts w:eastAsia="Verdana"/>
          <w:b/>
          <w:bCs/>
          <w:sz w:val="21"/>
          <w:szCs w:val="21"/>
        </w:rPr>
        <w:t>C#</w:t>
      </w:r>
      <w:r w:rsidR="009063EA" w:rsidRPr="009063EA">
        <w:rPr>
          <w:rFonts w:eastAsia="Verdana"/>
          <w:b/>
          <w:bCs/>
          <w:sz w:val="21"/>
          <w:szCs w:val="21"/>
        </w:rPr>
        <w:t xml:space="preserve">, </w:t>
      </w:r>
      <w:r w:rsidRPr="009063EA">
        <w:rPr>
          <w:rFonts w:eastAsia="Verdana"/>
          <w:b/>
          <w:bCs/>
          <w:sz w:val="21"/>
          <w:szCs w:val="21"/>
        </w:rPr>
        <w:t>WinForms</w:t>
      </w:r>
      <w:r w:rsidR="00C76137" w:rsidRPr="00FC3E91">
        <w:rPr>
          <w:rFonts w:eastAsia="Verdana"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>and Windows Azure (Compute, Tables, Blobs, &amp; Queues).</w:t>
      </w:r>
    </w:p>
    <w:p w14:paraId="7BDEE347" w14:textId="1300A553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Developed a Single page application (SPA), mobile-first, cross-device/cross-browser web application for real-time location sharing utilizing Angular, JavaScript API.</w:t>
      </w:r>
    </w:p>
    <w:p w14:paraId="30C20AD0" w14:textId="3FF5BB20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 in using </w:t>
      </w:r>
      <w:r w:rsidRPr="009063EA">
        <w:rPr>
          <w:rFonts w:eastAsia="Verdana"/>
          <w:b/>
          <w:bCs/>
          <w:sz w:val="21"/>
          <w:szCs w:val="21"/>
        </w:rPr>
        <w:t>Angular</w:t>
      </w:r>
      <w:r w:rsidRPr="00FC3E91">
        <w:rPr>
          <w:rFonts w:eastAsia="Verdana"/>
          <w:sz w:val="21"/>
          <w:szCs w:val="21"/>
        </w:rPr>
        <w:t xml:space="preserve"> to test views and to do end to end unit testing by using </w:t>
      </w:r>
      <w:r w:rsidRPr="009063EA">
        <w:rPr>
          <w:rFonts w:eastAsia="Verdana"/>
          <w:b/>
          <w:bCs/>
          <w:sz w:val="21"/>
          <w:szCs w:val="21"/>
        </w:rPr>
        <w:t>CI</w:t>
      </w:r>
      <w:r w:rsidR="00553BB3" w:rsidRPr="009063EA">
        <w:rPr>
          <w:rFonts w:eastAsia="Verdana"/>
          <w:b/>
          <w:bCs/>
          <w:sz w:val="21"/>
          <w:szCs w:val="21"/>
        </w:rPr>
        <w:t>/</w:t>
      </w:r>
      <w:r w:rsidRPr="009063EA">
        <w:rPr>
          <w:rFonts w:eastAsia="Verdana"/>
          <w:b/>
          <w:bCs/>
          <w:sz w:val="21"/>
          <w:szCs w:val="21"/>
        </w:rPr>
        <w:t>CD</w:t>
      </w:r>
      <w:r w:rsidRPr="00FC3E91">
        <w:rPr>
          <w:rFonts w:eastAsia="Verdana"/>
          <w:sz w:val="21"/>
          <w:szCs w:val="21"/>
        </w:rPr>
        <w:t>.</w:t>
      </w:r>
    </w:p>
    <w:p w14:paraId="4D2DB5B4" w14:textId="3B00709D" w:rsidR="00D74C4D" w:rsidRPr="00FC3E91" w:rsidRDefault="00451FA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 in developing applications using </w:t>
      </w:r>
      <w:r w:rsidRPr="009063EA">
        <w:rPr>
          <w:rFonts w:eastAsia="Verdana"/>
          <w:b/>
          <w:bCs/>
          <w:sz w:val="21"/>
          <w:szCs w:val="21"/>
        </w:rPr>
        <w:t>Web Services, REST, WPF</w:t>
      </w:r>
      <w:r w:rsidR="00F503DE" w:rsidRPr="009063EA">
        <w:rPr>
          <w:rFonts w:eastAsia="Verdana"/>
          <w:b/>
          <w:bCs/>
          <w:sz w:val="21"/>
          <w:szCs w:val="21"/>
        </w:rPr>
        <w:t>,</w:t>
      </w:r>
      <w:r w:rsidR="00E317EC" w:rsidRPr="00FC3E91">
        <w:rPr>
          <w:rFonts w:eastAsia="Verdana"/>
          <w:sz w:val="21"/>
          <w:szCs w:val="21"/>
        </w:rPr>
        <w:t xml:space="preserve"> </w:t>
      </w:r>
      <w:r w:rsidR="00F503DE" w:rsidRPr="00FC3E91">
        <w:rPr>
          <w:rFonts w:eastAsia="Verdana"/>
          <w:sz w:val="21"/>
          <w:szCs w:val="21"/>
        </w:rPr>
        <w:t>and</w:t>
      </w:r>
      <w:r w:rsidR="00E317EC" w:rsidRPr="00FC3E91">
        <w:rPr>
          <w:rFonts w:eastAsia="Verdana"/>
          <w:sz w:val="21"/>
          <w:szCs w:val="21"/>
        </w:rPr>
        <w:t xml:space="preserve"> </w:t>
      </w:r>
      <w:r w:rsidR="00E317EC" w:rsidRPr="009063EA">
        <w:rPr>
          <w:rFonts w:eastAsia="Verdana"/>
          <w:b/>
          <w:bCs/>
          <w:sz w:val="21"/>
          <w:szCs w:val="21"/>
        </w:rPr>
        <w:t>SOAP</w:t>
      </w:r>
      <w:r w:rsidR="00F503DE" w:rsidRPr="00FC3E91">
        <w:rPr>
          <w:rFonts w:eastAsia="Verdana"/>
          <w:sz w:val="21"/>
          <w:szCs w:val="21"/>
        </w:rPr>
        <w:t>.</w:t>
      </w:r>
    </w:p>
    <w:p w14:paraId="491EB8AC" w14:textId="6E5EFADF" w:rsidR="00AA308B" w:rsidRPr="00FC3E91" w:rsidRDefault="00451FA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 in developing applications using </w:t>
      </w:r>
      <w:r w:rsidRPr="009063EA">
        <w:rPr>
          <w:rFonts w:eastAsia="Verdana"/>
          <w:b/>
          <w:bCs/>
          <w:sz w:val="21"/>
          <w:szCs w:val="21"/>
        </w:rPr>
        <w:t>Angular</w:t>
      </w:r>
      <w:r w:rsidR="00F503DE" w:rsidRPr="009063EA">
        <w:rPr>
          <w:rFonts w:eastAsia="Verdana"/>
          <w:b/>
          <w:bCs/>
          <w:sz w:val="21"/>
          <w:szCs w:val="21"/>
        </w:rPr>
        <w:t>-</w:t>
      </w:r>
      <w:r w:rsidRPr="009063EA">
        <w:rPr>
          <w:rFonts w:eastAsia="Verdana"/>
          <w:b/>
          <w:bCs/>
          <w:sz w:val="21"/>
          <w:szCs w:val="21"/>
        </w:rPr>
        <w:t>Bootstrap</w:t>
      </w:r>
      <w:r w:rsidRPr="00FC3E91">
        <w:rPr>
          <w:rFonts w:eastAsia="Verdana"/>
          <w:sz w:val="21"/>
          <w:szCs w:val="21"/>
        </w:rPr>
        <w:t xml:space="preserve"> like Grids, Toolbars, Panels</w:t>
      </w:r>
      <w:r w:rsidR="00F503DE" w:rsidRPr="00FC3E91">
        <w:rPr>
          <w:rFonts w:eastAsia="Verdana"/>
          <w:sz w:val="21"/>
          <w:szCs w:val="21"/>
        </w:rPr>
        <w:t>, Combo-Box and Button etc.</w:t>
      </w:r>
    </w:p>
    <w:p w14:paraId="3A9F8A62" w14:textId="6F2C0BE2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Proficient in writing Unit Test Cases for Business logic using </w:t>
      </w:r>
      <w:r w:rsidRPr="009063EA">
        <w:rPr>
          <w:rFonts w:eastAsia="Verdana"/>
          <w:b/>
          <w:bCs/>
          <w:sz w:val="21"/>
          <w:szCs w:val="21"/>
        </w:rPr>
        <w:t xml:space="preserve">TDD, </w:t>
      </w:r>
      <w:r w:rsidR="00451FA9" w:rsidRPr="009063EA">
        <w:rPr>
          <w:rFonts w:eastAsia="Verdana"/>
          <w:b/>
          <w:bCs/>
          <w:sz w:val="21"/>
          <w:szCs w:val="21"/>
        </w:rPr>
        <w:t>xUnit</w:t>
      </w:r>
      <w:r w:rsidRPr="009063EA">
        <w:rPr>
          <w:rFonts w:eastAsia="Verdana"/>
          <w:b/>
          <w:bCs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 xml:space="preserve">test framework and </w:t>
      </w:r>
      <w:r w:rsidRPr="009063EA">
        <w:rPr>
          <w:rFonts w:eastAsia="Verdana"/>
          <w:b/>
          <w:bCs/>
          <w:sz w:val="21"/>
          <w:szCs w:val="21"/>
        </w:rPr>
        <w:t>MS Unit</w:t>
      </w:r>
      <w:r w:rsidRPr="00FC3E91">
        <w:rPr>
          <w:rFonts w:eastAsia="Verdana"/>
          <w:sz w:val="21"/>
          <w:szCs w:val="21"/>
        </w:rPr>
        <w:t xml:space="preserve"> test framework, </w:t>
      </w:r>
      <w:r w:rsidRPr="009063EA">
        <w:rPr>
          <w:rFonts w:eastAsia="Verdana"/>
          <w:b/>
          <w:bCs/>
          <w:sz w:val="21"/>
          <w:szCs w:val="21"/>
        </w:rPr>
        <w:t>Microsoft Fakes</w:t>
      </w:r>
      <w:r w:rsidRPr="00FC3E91">
        <w:rPr>
          <w:rFonts w:eastAsia="Verdana"/>
          <w:sz w:val="21"/>
          <w:szCs w:val="21"/>
        </w:rPr>
        <w:t xml:space="preserve"> Framework.</w:t>
      </w:r>
    </w:p>
    <w:p w14:paraId="7C53F3C8" w14:textId="2A1F36E4" w:rsidR="0084704F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Extensive knowledge of .NET security features such as Authentication &amp; Authorization, Windows-based Authentication, Forms-based Authentication, Authorizing Users and Roles.</w:t>
      </w:r>
    </w:p>
    <w:p w14:paraId="03F9FCC4" w14:textId="3FAC7103" w:rsidR="00AA308B" w:rsidRPr="00FC3E91" w:rsidRDefault="00451FA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Expertise in understanding user requirements and translating business requirements into technical</w:t>
      </w:r>
      <w:r w:rsidR="00F503DE" w:rsidRPr="00FC3E91">
        <w:rPr>
          <w:rFonts w:eastAsia="Verdana"/>
          <w:sz w:val="21"/>
          <w:szCs w:val="21"/>
        </w:rPr>
        <w:t xml:space="preserve"> solutions with excellent problem solving and troubleshooting capabilities.</w:t>
      </w:r>
    </w:p>
    <w:p w14:paraId="28629BAF" w14:textId="77777777" w:rsidR="00AA308B" w:rsidRPr="00FC3E91" w:rsidRDefault="00AA308B">
      <w:pPr>
        <w:spacing w:line="200" w:lineRule="exact"/>
        <w:rPr>
          <w:sz w:val="21"/>
          <w:szCs w:val="21"/>
        </w:rPr>
      </w:pPr>
    </w:p>
    <w:p w14:paraId="5F0CCCD2" w14:textId="32EF752F" w:rsidR="00E33F72" w:rsidRDefault="00E33F72" w:rsidP="0021277C">
      <w:pPr>
        <w:rPr>
          <w:b/>
          <w:sz w:val="24"/>
          <w:szCs w:val="24"/>
        </w:rPr>
      </w:pPr>
      <w:r w:rsidRPr="00FC3E91">
        <w:rPr>
          <w:b/>
          <w:sz w:val="24"/>
          <w:szCs w:val="24"/>
        </w:rPr>
        <w:t>Technical Skills:</w:t>
      </w:r>
    </w:p>
    <w:p w14:paraId="449335A1" w14:textId="77777777" w:rsidR="000566C1" w:rsidRPr="000566C1" w:rsidRDefault="000566C1" w:rsidP="0021277C">
      <w:pPr>
        <w:rPr>
          <w:b/>
          <w:sz w:val="21"/>
          <w:szCs w:val="21"/>
        </w:rPr>
      </w:pP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3499"/>
        <w:gridCol w:w="6851"/>
      </w:tblGrid>
      <w:tr w:rsidR="004E00C5" w:rsidRPr="00FC3E91" w14:paraId="7F540848" w14:textId="77777777" w:rsidTr="004E00C5">
        <w:trPr>
          <w:trHeight w:val="221"/>
        </w:trPr>
        <w:tc>
          <w:tcPr>
            <w:tcW w:w="3499" w:type="dxa"/>
          </w:tcPr>
          <w:p w14:paraId="68CCB561" w14:textId="3D0DD6A4" w:rsidR="004E00C5" w:rsidRDefault="004E00C5" w:rsidP="00E33F72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Programming</w:t>
            </w:r>
            <w:r w:rsidRPr="00FC3E91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L</w:t>
            </w:r>
            <w:r w:rsidRPr="00FC3E91">
              <w:rPr>
                <w:b/>
                <w:sz w:val="21"/>
                <w:szCs w:val="21"/>
              </w:rPr>
              <w:t>anguages</w:t>
            </w:r>
          </w:p>
        </w:tc>
        <w:tc>
          <w:tcPr>
            <w:tcW w:w="6851" w:type="dxa"/>
          </w:tcPr>
          <w:p w14:paraId="10574739" w14:textId="0AE47793" w:rsidR="004E00C5" w:rsidRDefault="004E00C5" w:rsidP="00FA79B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C#, VB.NET,</w:t>
            </w:r>
            <w:r w:rsidR="009424D4">
              <w:rPr>
                <w:sz w:val="21"/>
                <w:szCs w:val="21"/>
              </w:rPr>
              <w:t xml:space="preserve"> </w:t>
            </w:r>
            <w:r w:rsidRPr="00FC3E91">
              <w:rPr>
                <w:sz w:val="21"/>
                <w:szCs w:val="21"/>
              </w:rPr>
              <w:t>JavaScript, Typescript</w:t>
            </w:r>
            <w:r w:rsidR="007A4688">
              <w:rPr>
                <w:sz w:val="21"/>
                <w:szCs w:val="21"/>
              </w:rPr>
              <w:t>, HTML, CSS</w:t>
            </w:r>
          </w:p>
        </w:tc>
      </w:tr>
      <w:tr w:rsidR="00E21061" w:rsidRPr="00FC3E91" w14:paraId="3EC4E3EC" w14:textId="77777777" w:rsidTr="004E00C5">
        <w:trPr>
          <w:trHeight w:val="221"/>
        </w:trPr>
        <w:tc>
          <w:tcPr>
            <w:tcW w:w="3499" w:type="dxa"/>
          </w:tcPr>
          <w:p w14:paraId="251E1F3F" w14:textId="0A36B7EF" w:rsidR="00E21061" w:rsidRPr="00FC3E91" w:rsidRDefault="004E00C5" w:rsidP="00E33F72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Databases</w:t>
            </w:r>
          </w:p>
        </w:tc>
        <w:tc>
          <w:tcPr>
            <w:tcW w:w="6851" w:type="dxa"/>
          </w:tcPr>
          <w:p w14:paraId="0FA16C50" w14:textId="23EF4336" w:rsidR="00E21061" w:rsidRPr="009424D4" w:rsidRDefault="009424D4" w:rsidP="00FA79BA">
            <w:pPr>
              <w:rPr>
                <w:sz w:val="21"/>
                <w:szCs w:val="21"/>
              </w:rPr>
            </w:pPr>
            <w:r w:rsidRPr="009424D4">
              <w:rPr>
                <w:sz w:val="21"/>
                <w:szCs w:val="21"/>
              </w:rPr>
              <w:t>SQL Server</w:t>
            </w:r>
            <w:r w:rsidR="00A938E8">
              <w:rPr>
                <w:sz w:val="21"/>
                <w:szCs w:val="21"/>
              </w:rPr>
              <w:t>, T-SQL,</w:t>
            </w:r>
            <w:r>
              <w:rPr>
                <w:sz w:val="21"/>
                <w:szCs w:val="21"/>
              </w:rPr>
              <w:t xml:space="preserve"> Oracle, </w:t>
            </w:r>
            <w:r w:rsidR="00A938E8">
              <w:rPr>
                <w:sz w:val="21"/>
                <w:szCs w:val="21"/>
              </w:rPr>
              <w:t xml:space="preserve">MySQL, </w:t>
            </w:r>
            <w:r>
              <w:rPr>
                <w:sz w:val="21"/>
                <w:szCs w:val="21"/>
              </w:rPr>
              <w:t>PostgreSQL</w:t>
            </w:r>
            <w:r w:rsidR="00454B88">
              <w:rPr>
                <w:sz w:val="21"/>
                <w:szCs w:val="21"/>
              </w:rPr>
              <w:t>, MS Access</w:t>
            </w:r>
          </w:p>
        </w:tc>
      </w:tr>
      <w:tr w:rsidR="00E33F72" w:rsidRPr="00FC3E91" w14:paraId="019A447D" w14:textId="77777777" w:rsidTr="004E00C5">
        <w:trPr>
          <w:trHeight w:val="221"/>
        </w:trPr>
        <w:tc>
          <w:tcPr>
            <w:tcW w:w="3499" w:type="dxa"/>
          </w:tcPr>
          <w:p w14:paraId="3C39CCC9" w14:textId="7DAE8268" w:rsidR="00E33F72" w:rsidRPr="00FC3E91" w:rsidRDefault="002E039C" w:rsidP="00E33F72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.NET</w:t>
            </w:r>
            <w:r w:rsidR="00212558" w:rsidRPr="00FC3E91">
              <w:rPr>
                <w:b/>
                <w:sz w:val="21"/>
                <w:szCs w:val="21"/>
              </w:rPr>
              <w:t xml:space="preserve"> Technologies</w:t>
            </w:r>
          </w:p>
        </w:tc>
        <w:tc>
          <w:tcPr>
            <w:tcW w:w="6851" w:type="dxa"/>
          </w:tcPr>
          <w:p w14:paraId="10720799" w14:textId="5C39B398" w:rsidR="00E33F72" w:rsidRPr="00FC3E91" w:rsidRDefault="002E039C" w:rsidP="00FA79B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.NET Framework, </w:t>
            </w:r>
            <w:r w:rsidR="00294BE9">
              <w:rPr>
                <w:sz w:val="21"/>
                <w:szCs w:val="21"/>
              </w:rPr>
              <w:t xml:space="preserve">.NET Core, </w:t>
            </w:r>
            <w:r>
              <w:rPr>
                <w:sz w:val="21"/>
                <w:szCs w:val="21"/>
              </w:rPr>
              <w:t>ASP.NET</w:t>
            </w:r>
            <w:r w:rsidR="00294BE9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 xml:space="preserve">MVC, Web API, </w:t>
            </w:r>
            <w:r w:rsidRPr="00FC3E91">
              <w:rPr>
                <w:sz w:val="21"/>
                <w:szCs w:val="21"/>
              </w:rPr>
              <w:t xml:space="preserve">EF, </w:t>
            </w:r>
            <w:r>
              <w:rPr>
                <w:sz w:val="21"/>
                <w:szCs w:val="21"/>
              </w:rPr>
              <w:t xml:space="preserve">EF Core, </w:t>
            </w:r>
            <w:r w:rsidR="00212558" w:rsidRPr="00FC3E91">
              <w:rPr>
                <w:sz w:val="21"/>
                <w:szCs w:val="21"/>
              </w:rPr>
              <w:t>ADO.NET</w:t>
            </w:r>
            <w:r w:rsidR="00E83E44" w:rsidRPr="00FC3E91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LINQ, Web Forms, WinForms, WPF, WCF</w:t>
            </w:r>
          </w:p>
        </w:tc>
      </w:tr>
      <w:tr w:rsidR="00E33F72" w:rsidRPr="00FC3E91" w14:paraId="69996B82" w14:textId="77777777" w:rsidTr="004E00C5">
        <w:trPr>
          <w:trHeight w:val="278"/>
        </w:trPr>
        <w:tc>
          <w:tcPr>
            <w:tcW w:w="3499" w:type="dxa"/>
          </w:tcPr>
          <w:p w14:paraId="5AD7CE63" w14:textId="040700FA" w:rsidR="00E33F72" w:rsidRPr="00FC3E91" w:rsidRDefault="00E83E44" w:rsidP="00E33F72">
            <w:pPr>
              <w:rPr>
                <w:b/>
                <w:sz w:val="21"/>
                <w:szCs w:val="21"/>
              </w:rPr>
            </w:pPr>
            <w:r w:rsidRPr="00FC3E91">
              <w:rPr>
                <w:b/>
                <w:sz w:val="21"/>
                <w:szCs w:val="21"/>
              </w:rPr>
              <w:t>Cloud</w:t>
            </w:r>
            <w:r w:rsidR="00A938E8">
              <w:rPr>
                <w:b/>
                <w:sz w:val="21"/>
                <w:szCs w:val="21"/>
              </w:rPr>
              <w:t xml:space="preserve"> Technologies</w:t>
            </w:r>
          </w:p>
        </w:tc>
        <w:tc>
          <w:tcPr>
            <w:tcW w:w="6851" w:type="dxa"/>
          </w:tcPr>
          <w:p w14:paraId="24158B9A" w14:textId="0CFDAC51" w:rsidR="00E33F72" w:rsidRPr="00FC3E91" w:rsidRDefault="00E83E44" w:rsidP="00FA79BA">
            <w:pPr>
              <w:rPr>
                <w:sz w:val="21"/>
                <w:szCs w:val="21"/>
              </w:rPr>
            </w:pPr>
            <w:r w:rsidRPr="00FC3E91">
              <w:rPr>
                <w:sz w:val="21"/>
                <w:szCs w:val="21"/>
              </w:rPr>
              <w:t>AWS, Azure</w:t>
            </w:r>
            <w:r w:rsidR="00527328">
              <w:rPr>
                <w:sz w:val="21"/>
                <w:szCs w:val="21"/>
              </w:rPr>
              <w:t xml:space="preserve">, Docker, </w:t>
            </w:r>
            <w:r w:rsidR="007A4688">
              <w:rPr>
                <w:sz w:val="21"/>
                <w:szCs w:val="21"/>
              </w:rPr>
              <w:t>Kubernetes</w:t>
            </w:r>
          </w:p>
        </w:tc>
      </w:tr>
      <w:tr w:rsidR="009424D4" w:rsidRPr="00FC3E91" w14:paraId="2ECF36C8" w14:textId="77777777" w:rsidTr="004E00C5">
        <w:trPr>
          <w:trHeight w:val="278"/>
        </w:trPr>
        <w:tc>
          <w:tcPr>
            <w:tcW w:w="3499" w:type="dxa"/>
          </w:tcPr>
          <w:p w14:paraId="75562BF5" w14:textId="5C6F6878" w:rsidR="009424D4" w:rsidRPr="00FC3E91" w:rsidRDefault="009424D4" w:rsidP="00E33F72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Version Control</w:t>
            </w:r>
          </w:p>
        </w:tc>
        <w:tc>
          <w:tcPr>
            <w:tcW w:w="6851" w:type="dxa"/>
          </w:tcPr>
          <w:p w14:paraId="05E1498C" w14:textId="61B4DAA5" w:rsidR="009424D4" w:rsidRPr="00FC3E91" w:rsidRDefault="009424D4" w:rsidP="00FA79B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Git, TFS, </w:t>
            </w:r>
            <w:r w:rsidR="00294BE9">
              <w:rPr>
                <w:sz w:val="21"/>
                <w:szCs w:val="21"/>
              </w:rPr>
              <w:t>VSS</w:t>
            </w:r>
            <w:r w:rsidR="00527328">
              <w:rPr>
                <w:sz w:val="21"/>
                <w:szCs w:val="21"/>
              </w:rPr>
              <w:t>, CI/CD, DevOps</w:t>
            </w:r>
          </w:p>
        </w:tc>
      </w:tr>
      <w:tr w:rsidR="00E33F72" w:rsidRPr="00FC3E91" w14:paraId="20C31015" w14:textId="77777777" w:rsidTr="004E00C5">
        <w:trPr>
          <w:trHeight w:val="208"/>
        </w:trPr>
        <w:tc>
          <w:tcPr>
            <w:tcW w:w="3499" w:type="dxa"/>
          </w:tcPr>
          <w:p w14:paraId="3DBE4EE4" w14:textId="76533F30" w:rsidR="00E33F72" w:rsidRPr="00FC3E91" w:rsidRDefault="002072E9" w:rsidP="00E33F72">
            <w:pPr>
              <w:rPr>
                <w:b/>
                <w:sz w:val="21"/>
                <w:szCs w:val="21"/>
              </w:rPr>
            </w:pPr>
            <w:r w:rsidRPr="00FC3E91">
              <w:rPr>
                <w:b/>
                <w:sz w:val="21"/>
                <w:szCs w:val="21"/>
              </w:rPr>
              <w:t>Front-</w:t>
            </w:r>
            <w:r w:rsidR="00A938E8">
              <w:rPr>
                <w:b/>
                <w:sz w:val="21"/>
                <w:szCs w:val="21"/>
              </w:rPr>
              <w:t>E</w:t>
            </w:r>
            <w:r w:rsidRPr="00FC3E91">
              <w:rPr>
                <w:b/>
                <w:sz w:val="21"/>
                <w:szCs w:val="21"/>
              </w:rPr>
              <w:t xml:space="preserve">nd </w:t>
            </w:r>
            <w:r w:rsidR="00A938E8">
              <w:rPr>
                <w:b/>
                <w:sz w:val="21"/>
                <w:szCs w:val="21"/>
              </w:rPr>
              <w:t>F</w:t>
            </w:r>
            <w:r w:rsidRPr="00FC3E91">
              <w:rPr>
                <w:b/>
                <w:sz w:val="21"/>
                <w:szCs w:val="21"/>
              </w:rPr>
              <w:t>rameworks/</w:t>
            </w:r>
            <w:r w:rsidR="00A938E8">
              <w:rPr>
                <w:b/>
                <w:sz w:val="21"/>
                <w:szCs w:val="21"/>
              </w:rPr>
              <w:t>L</w:t>
            </w:r>
            <w:r w:rsidRPr="00FC3E91">
              <w:rPr>
                <w:b/>
                <w:sz w:val="21"/>
                <w:szCs w:val="21"/>
              </w:rPr>
              <w:t>ibraries</w:t>
            </w:r>
          </w:p>
        </w:tc>
        <w:tc>
          <w:tcPr>
            <w:tcW w:w="6851" w:type="dxa"/>
          </w:tcPr>
          <w:p w14:paraId="48E5538C" w14:textId="02B73F7C" w:rsidR="00E33F72" w:rsidRPr="00FC3E91" w:rsidRDefault="002072E9" w:rsidP="00FA79BA">
            <w:pPr>
              <w:rPr>
                <w:sz w:val="21"/>
                <w:szCs w:val="21"/>
              </w:rPr>
            </w:pPr>
            <w:r w:rsidRPr="00FC3E91">
              <w:rPr>
                <w:sz w:val="21"/>
                <w:szCs w:val="21"/>
              </w:rPr>
              <w:t>Angular, React</w:t>
            </w:r>
            <w:r w:rsidR="00294BE9">
              <w:rPr>
                <w:sz w:val="21"/>
                <w:szCs w:val="21"/>
              </w:rPr>
              <w:t>, Redux, jQuery</w:t>
            </w:r>
            <w:r w:rsidR="007A4688">
              <w:rPr>
                <w:sz w:val="21"/>
                <w:szCs w:val="21"/>
              </w:rPr>
              <w:t>, Bootstrap</w:t>
            </w:r>
          </w:p>
        </w:tc>
      </w:tr>
      <w:tr w:rsidR="00294BE9" w:rsidRPr="00FC3E91" w14:paraId="5BEC21ED" w14:textId="77777777" w:rsidTr="004E00C5">
        <w:trPr>
          <w:trHeight w:val="208"/>
        </w:trPr>
        <w:tc>
          <w:tcPr>
            <w:tcW w:w="3499" w:type="dxa"/>
          </w:tcPr>
          <w:p w14:paraId="237A8B85" w14:textId="78720AB6" w:rsidR="00294BE9" w:rsidRPr="00FC3E91" w:rsidRDefault="00294BE9" w:rsidP="00E33F72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Tools</w:t>
            </w:r>
          </w:p>
        </w:tc>
        <w:tc>
          <w:tcPr>
            <w:tcW w:w="6851" w:type="dxa"/>
          </w:tcPr>
          <w:p w14:paraId="2F474343" w14:textId="49D3C502" w:rsidR="00294BE9" w:rsidRPr="00FC3E91" w:rsidRDefault="00454B88" w:rsidP="00FA79B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Visual Studio, IIS, Windows Server, MS SSMS</w:t>
            </w:r>
          </w:p>
        </w:tc>
      </w:tr>
    </w:tbl>
    <w:p w14:paraId="3E5EFE49" w14:textId="77777777" w:rsidR="0021277C" w:rsidRPr="00FC3E91" w:rsidRDefault="0021277C" w:rsidP="0021277C">
      <w:pPr>
        <w:spacing w:before="29"/>
        <w:rPr>
          <w:sz w:val="21"/>
          <w:szCs w:val="21"/>
        </w:rPr>
      </w:pPr>
    </w:p>
    <w:p w14:paraId="53F1DDEF" w14:textId="276F5D00" w:rsidR="0021277C" w:rsidRPr="00FC3E91" w:rsidRDefault="00D95816" w:rsidP="0021277C">
      <w:pPr>
        <w:spacing w:before="29"/>
        <w:rPr>
          <w:sz w:val="21"/>
          <w:szCs w:val="21"/>
        </w:rPr>
      </w:pPr>
      <w:r w:rsidRPr="00FC3E91">
        <w:rPr>
          <w:sz w:val="21"/>
          <w:szCs w:val="21"/>
        </w:rPr>
        <w:t xml:space="preserve"> </w:t>
      </w:r>
      <w:r w:rsidR="0021277C" w:rsidRPr="00FC3E91">
        <w:rPr>
          <w:b/>
          <w:sz w:val="24"/>
          <w:szCs w:val="24"/>
        </w:rPr>
        <w:t>P</w:t>
      </w:r>
      <w:r w:rsidR="00F503DE" w:rsidRPr="00FC3E91">
        <w:rPr>
          <w:b/>
          <w:sz w:val="24"/>
          <w:szCs w:val="24"/>
        </w:rPr>
        <w:t>rofessional Experience:</w:t>
      </w:r>
    </w:p>
    <w:p w14:paraId="1D3ADBFB" w14:textId="77777777" w:rsidR="000566C1" w:rsidRDefault="000566C1" w:rsidP="003276A2">
      <w:pPr>
        <w:ind w:left="100"/>
        <w:rPr>
          <w:b/>
          <w:sz w:val="21"/>
          <w:szCs w:val="21"/>
        </w:rPr>
      </w:pPr>
    </w:p>
    <w:p w14:paraId="657A2FD5" w14:textId="31F15C08" w:rsidR="00AA308B" w:rsidRPr="00FC3E91" w:rsidRDefault="00F503DE" w:rsidP="003276A2">
      <w:pPr>
        <w:ind w:left="100"/>
        <w:rPr>
          <w:sz w:val="21"/>
          <w:szCs w:val="21"/>
        </w:rPr>
      </w:pPr>
      <w:r w:rsidRPr="00FC3E91">
        <w:rPr>
          <w:b/>
          <w:sz w:val="21"/>
          <w:szCs w:val="21"/>
        </w:rPr>
        <w:t>Client:</w:t>
      </w:r>
      <w:r w:rsidR="002E48DC" w:rsidRPr="00FC3E91">
        <w:rPr>
          <w:b/>
          <w:sz w:val="21"/>
          <w:szCs w:val="21"/>
        </w:rPr>
        <w:t xml:space="preserve"> </w:t>
      </w:r>
      <w:r w:rsidR="00321F75">
        <w:rPr>
          <w:bCs/>
          <w:sz w:val="21"/>
          <w:szCs w:val="21"/>
        </w:rPr>
        <w:t>PNC</w:t>
      </w:r>
      <w:r w:rsidR="00321F75">
        <w:rPr>
          <w:bCs/>
          <w:sz w:val="21"/>
          <w:szCs w:val="21"/>
        </w:rPr>
        <w:tab/>
      </w:r>
      <w:r w:rsidR="00321F75">
        <w:rPr>
          <w:bCs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1C2D09">
        <w:rPr>
          <w:b/>
          <w:sz w:val="21"/>
          <w:szCs w:val="21"/>
        </w:rPr>
        <w:tab/>
      </w:r>
      <w:r w:rsidR="001C2D09">
        <w:rPr>
          <w:b/>
          <w:sz w:val="21"/>
          <w:szCs w:val="21"/>
        </w:rPr>
        <w:tab/>
      </w:r>
      <w:r w:rsidR="00A6585F">
        <w:rPr>
          <w:b/>
          <w:sz w:val="21"/>
          <w:szCs w:val="21"/>
        </w:rPr>
        <w:t xml:space="preserve">      </w:t>
      </w:r>
      <w:r w:rsidR="00374F2A" w:rsidRPr="001C2D09">
        <w:rPr>
          <w:bCs/>
          <w:sz w:val="21"/>
          <w:szCs w:val="21"/>
        </w:rPr>
        <w:t>Ma</w:t>
      </w:r>
      <w:r w:rsidR="003276A2" w:rsidRPr="001C2D09">
        <w:rPr>
          <w:bCs/>
          <w:sz w:val="21"/>
          <w:szCs w:val="21"/>
        </w:rPr>
        <w:t>r</w:t>
      </w:r>
      <w:r w:rsidRPr="001C2D09">
        <w:rPr>
          <w:bCs/>
          <w:sz w:val="21"/>
          <w:szCs w:val="21"/>
        </w:rPr>
        <w:t xml:space="preserve"> 20</w:t>
      </w:r>
      <w:r w:rsidR="008D453C" w:rsidRPr="001C2D09">
        <w:rPr>
          <w:bCs/>
          <w:sz w:val="21"/>
          <w:szCs w:val="21"/>
        </w:rPr>
        <w:t>2</w:t>
      </w:r>
      <w:r w:rsidR="00374F2A" w:rsidRPr="001C2D09">
        <w:rPr>
          <w:bCs/>
          <w:sz w:val="21"/>
          <w:szCs w:val="21"/>
        </w:rPr>
        <w:t>2</w:t>
      </w:r>
      <w:r w:rsidR="00A6585F">
        <w:rPr>
          <w:bCs/>
          <w:sz w:val="21"/>
          <w:szCs w:val="21"/>
        </w:rPr>
        <w:t xml:space="preserve"> </w:t>
      </w:r>
      <w:r w:rsidR="000566C1" w:rsidRPr="001C2D09">
        <w:rPr>
          <w:bCs/>
          <w:sz w:val="21"/>
          <w:szCs w:val="21"/>
        </w:rPr>
        <w:t>-</w:t>
      </w:r>
      <w:r w:rsidR="00A6585F">
        <w:rPr>
          <w:bCs/>
          <w:sz w:val="21"/>
          <w:szCs w:val="21"/>
        </w:rPr>
        <w:t xml:space="preserve"> </w:t>
      </w:r>
      <w:r w:rsidR="00961DBC" w:rsidRPr="001C2D09">
        <w:rPr>
          <w:bCs/>
          <w:sz w:val="21"/>
          <w:szCs w:val="21"/>
        </w:rPr>
        <w:t>Current</w:t>
      </w:r>
    </w:p>
    <w:p w14:paraId="1A57E726" w14:textId="5043490E" w:rsidR="00716695" w:rsidRPr="00FC3E91" w:rsidRDefault="00716695">
      <w:pPr>
        <w:spacing w:line="260" w:lineRule="exact"/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 xml:space="preserve">Location: </w:t>
      </w:r>
      <w:r w:rsidRPr="001C2D09">
        <w:rPr>
          <w:bCs/>
          <w:sz w:val="21"/>
          <w:szCs w:val="21"/>
        </w:rPr>
        <w:t>Remote</w:t>
      </w:r>
    </w:p>
    <w:p w14:paraId="138BDEC2" w14:textId="7B45C897" w:rsidR="00AA308B" w:rsidRPr="00FC3E91" w:rsidRDefault="00F503DE" w:rsidP="00D95816">
      <w:pPr>
        <w:spacing w:line="260" w:lineRule="exact"/>
        <w:ind w:left="100"/>
        <w:rPr>
          <w:sz w:val="21"/>
          <w:szCs w:val="21"/>
        </w:rPr>
      </w:pPr>
      <w:r w:rsidRPr="00FC3E91">
        <w:rPr>
          <w:b/>
          <w:sz w:val="21"/>
          <w:szCs w:val="21"/>
        </w:rPr>
        <w:t xml:space="preserve">Role: </w:t>
      </w:r>
      <w:r w:rsidR="00DA51DF" w:rsidRPr="001C2D09">
        <w:rPr>
          <w:bCs/>
          <w:sz w:val="21"/>
          <w:szCs w:val="21"/>
        </w:rPr>
        <w:t>Senior Software developer</w:t>
      </w:r>
    </w:p>
    <w:p w14:paraId="6AB63C5D" w14:textId="4258DCE0" w:rsidR="0084392E" w:rsidRPr="00FC3E91" w:rsidRDefault="00F503DE" w:rsidP="0084392E">
      <w:pPr>
        <w:ind w:left="100"/>
        <w:rPr>
          <w:sz w:val="21"/>
          <w:szCs w:val="21"/>
        </w:rPr>
      </w:pPr>
      <w:r w:rsidRPr="00FC3E91">
        <w:rPr>
          <w:b/>
          <w:sz w:val="21"/>
          <w:szCs w:val="21"/>
        </w:rPr>
        <w:t>Responsibilities:</w:t>
      </w:r>
    </w:p>
    <w:p w14:paraId="5E905221" w14:textId="77777777" w:rsidR="0084392E" w:rsidRPr="00FC3E91" w:rsidRDefault="0084392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Created and maintained </w:t>
      </w:r>
      <w:r w:rsidRPr="00FC3E91">
        <w:rPr>
          <w:rFonts w:eastAsia="Verdana"/>
          <w:b/>
          <w:bCs/>
          <w:sz w:val="21"/>
          <w:szCs w:val="21"/>
        </w:rPr>
        <w:t xml:space="preserve">.NET Core </w:t>
      </w:r>
      <w:r w:rsidRPr="00FC3E91">
        <w:rPr>
          <w:rFonts w:eastAsia="Verdana"/>
          <w:sz w:val="21"/>
          <w:szCs w:val="21"/>
        </w:rPr>
        <w:t>microservices for interoperable application.</w:t>
      </w:r>
    </w:p>
    <w:p w14:paraId="7A1FEE16" w14:textId="5808A434" w:rsidR="0084392E" w:rsidRPr="00FC3E91" w:rsidRDefault="0084392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Provided technical and design expertise with management and team members to develop scalable solutions.</w:t>
      </w:r>
    </w:p>
    <w:p w14:paraId="3A0C6870" w14:textId="1428BE79" w:rsidR="004C3868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Proficient in developing web applications using </w:t>
      </w:r>
      <w:r w:rsidRPr="00FC3E91">
        <w:rPr>
          <w:rFonts w:eastAsia="Verdana"/>
          <w:b/>
          <w:sz w:val="21"/>
          <w:szCs w:val="21"/>
        </w:rPr>
        <w:t>ReactJS</w:t>
      </w:r>
      <w:r w:rsidRPr="00FC3E91">
        <w:rPr>
          <w:rFonts w:eastAsia="Verdana"/>
          <w:sz w:val="21"/>
          <w:szCs w:val="21"/>
        </w:rPr>
        <w:t xml:space="preserve"> for front-end development, enhancing user interfaces and experiences.</w:t>
      </w:r>
    </w:p>
    <w:p w14:paraId="3AC3464F" w14:textId="77777777" w:rsidR="003838B1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 in state management using </w:t>
      </w:r>
      <w:r w:rsidRPr="00FC3E91">
        <w:rPr>
          <w:rFonts w:eastAsia="Verdana"/>
          <w:b/>
          <w:bCs/>
          <w:sz w:val="21"/>
          <w:szCs w:val="21"/>
        </w:rPr>
        <w:t>Redux</w:t>
      </w:r>
      <w:r w:rsidRPr="00FC3E91">
        <w:rPr>
          <w:rFonts w:eastAsia="Verdana"/>
          <w:sz w:val="21"/>
          <w:szCs w:val="21"/>
        </w:rPr>
        <w:t xml:space="preserve"> for maintaining application state efficiently.</w:t>
      </w:r>
    </w:p>
    <w:p w14:paraId="2C998FB2" w14:textId="77777777" w:rsidR="004C3868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Skilled in developing microservices architecture using </w:t>
      </w:r>
      <w:r w:rsidRPr="00FC3E91">
        <w:rPr>
          <w:rFonts w:eastAsia="Verdana"/>
          <w:b/>
          <w:bCs/>
          <w:sz w:val="21"/>
          <w:szCs w:val="21"/>
        </w:rPr>
        <w:t>.NET Core</w:t>
      </w:r>
      <w:r w:rsidRPr="00FC3E91">
        <w:rPr>
          <w:rFonts w:eastAsia="Verdana"/>
          <w:sz w:val="21"/>
          <w:szCs w:val="21"/>
        </w:rPr>
        <w:t>, ensuring scalability, modularity, and performance optimization.</w:t>
      </w:r>
    </w:p>
    <w:p w14:paraId="1A2A61C1" w14:textId="77777777" w:rsidR="004C3868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Strong knowledge of </w:t>
      </w:r>
      <w:r w:rsidRPr="00FC3E91">
        <w:rPr>
          <w:rFonts w:eastAsia="Verdana"/>
          <w:b/>
          <w:bCs/>
          <w:sz w:val="21"/>
          <w:szCs w:val="21"/>
        </w:rPr>
        <w:t>RESTful APIs</w:t>
      </w:r>
      <w:r w:rsidRPr="00FC3E91">
        <w:rPr>
          <w:rFonts w:eastAsia="Verdana"/>
          <w:sz w:val="21"/>
          <w:szCs w:val="21"/>
        </w:rPr>
        <w:t xml:space="preserve"> and implementing communication between microservices.</w:t>
      </w:r>
    </w:p>
    <w:p w14:paraId="66F4E488" w14:textId="77777777" w:rsidR="004C3868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Collaborated with cross-functional teams to design and develop robust, secure, and scalable applications.</w:t>
      </w:r>
    </w:p>
    <w:p w14:paraId="5BF010D1" w14:textId="77777777" w:rsidR="004C3868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Conducted code reviews, testing, and troubleshooting to maintain high code quality standards.</w:t>
      </w:r>
    </w:p>
    <w:p w14:paraId="6759B80A" w14:textId="67AAC194" w:rsidR="004C3868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Familiar with cloud technologies like </w:t>
      </w:r>
      <w:r w:rsidRPr="00FC3E91">
        <w:rPr>
          <w:rFonts w:eastAsia="Verdana"/>
          <w:b/>
          <w:bCs/>
          <w:sz w:val="21"/>
          <w:szCs w:val="21"/>
        </w:rPr>
        <w:t>Azure</w:t>
      </w:r>
      <w:r w:rsidRPr="00FC3E91">
        <w:rPr>
          <w:rFonts w:eastAsia="Verdana"/>
          <w:sz w:val="21"/>
          <w:szCs w:val="21"/>
        </w:rPr>
        <w:t xml:space="preserve"> for hosting and deployment of </w:t>
      </w:r>
      <w:r w:rsidRPr="00FC3E91">
        <w:rPr>
          <w:rFonts w:eastAsia="Verdana"/>
          <w:b/>
          <w:bCs/>
          <w:sz w:val="21"/>
          <w:szCs w:val="21"/>
        </w:rPr>
        <w:t>.NET Core</w:t>
      </w:r>
      <w:r w:rsidRPr="00FC3E91">
        <w:rPr>
          <w:rFonts w:eastAsia="Verdana"/>
          <w:sz w:val="21"/>
          <w:szCs w:val="21"/>
        </w:rPr>
        <w:t xml:space="preserve"> microservices.</w:t>
      </w:r>
    </w:p>
    <w:p w14:paraId="2698BE75" w14:textId="77777777" w:rsidR="004C3868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Implemented data access layer using </w:t>
      </w:r>
      <w:r w:rsidRPr="00FC3E91">
        <w:rPr>
          <w:rFonts w:eastAsia="Verdana"/>
          <w:b/>
          <w:bCs/>
          <w:sz w:val="21"/>
          <w:szCs w:val="21"/>
        </w:rPr>
        <w:t>Entity Framework</w:t>
      </w:r>
      <w:r w:rsidRPr="00FC3E91">
        <w:rPr>
          <w:rFonts w:eastAsia="Verdana"/>
          <w:sz w:val="21"/>
          <w:szCs w:val="21"/>
        </w:rPr>
        <w:t xml:space="preserve"> in conjunction with SQL databases, ensuring efficient data storage and retrieval.</w:t>
      </w:r>
    </w:p>
    <w:p w14:paraId="4CCF5F0D" w14:textId="77777777" w:rsidR="004C3868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Proficient in writing complex </w:t>
      </w:r>
      <w:r w:rsidRPr="00FC3E91">
        <w:rPr>
          <w:rFonts w:eastAsia="Verdana"/>
          <w:b/>
          <w:bCs/>
          <w:sz w:val="21"/>
          <w:szCs w:val="21"/>
        </w:rPr>
        <w:t>SQL queries, stored procedures</w:t>
      </w:r>
      <w:r w:rsidRPr="00FC3E91">
        <w:rPr>
          <w:rFonts w:eastAsia="Verdana"/>
          <w:sz w:val="21"/>
          <w:szCs w:val="21"/>
        </w:rPr>
        <w:t>, and optimizing database performance for scalable applications.</w:t>
      </w:r>
    </w:p>
    <w:p w14:paraId="4A7E59AD" w14:textId="77777777" w:rsidR="004C3868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Integrated </w:t>
      </w:r>
      <w:r w:rsidRPr="00FC3E91">
        <w:rPr>
          <w:rFonts w:eastAsia="Verdana"/>
          <w:b/>
          <w:bCs/>
          <w:sz w:val="21"/>
          <w:szCs w:val="21"/>
        </w:rPr>
        <w:t>Azure Blob Storage</w:t>
      </w:r>
      <w:r w:rsidRPr="00FC3E91">
        <w:rPr>
          <w:rFonts w:eastAsia="Verdana"/>
          <w:sz w:val="21"/>
          <w:szCs w:val="21"/>
        </w:rPr>
        <w:t xml:space="preserve"> for managing file storage and retrieval within applications, ensuring secure and reliable data handling.</w:t>
      </w:r>
    </w:p>
    <w:p w14:paraId="62F09117" w14:textId="77777777" w:rsidR="008E15CC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Utilized </w:t>
      </w:r>
      <w:r w:rsidRPr="00FC3E91">
        <w:rPr>
          <w:rFonts w:eastAsia="Verdana"/>
          <w:b/>
          <w:bCs/>
          <w:sz w:val="21"/>
          <w:szCs w:val="21"/>
        </w:rPr>
        <w:t>Azure Service Bus</w:t>
      </w:r>
      <w:r w:rsidRPr="00FC3E91">
        <w:rPr>
          <w:rFonts w:eastAsia="Verdana"/>
          <w:sz w:val="21"/>
          <w:szCs w:val="21"/>
        </w:rPr>
        <w:t xml:space="preserve"> for implementing reliable asynchronous messaging and decoupling application components for better scalability.</w:t>
      </w:r>
    </w:p>
    <w:p w14:paraId="5010513B" w14:textId="77777777" w:rsidR="008E15CC" w:rsidRPr="00FC3E91" w:rsidRDefault="002269E1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Proficient in developing serverless applications using </w:t>
      </w:r>
      <w:r w:rsidRPr="00FC3E91">
        <w:rPr>
          <w:rFonts w:eastAsia="Verdana"/>
          <w:b/>
          <w:bCs/>
          <w:sz w:val="21"/>
          <w:szCs w:val="21"/>
        </w:rPr>
        <w:t>Azure Functions</w:t>
      </w:r>
      <w:r w:rsidRPr="00FC3E91">
        <w:rPr>
          <w:rFonts w:eastAsia="Verdana"/>
          <w:sz w:val="21"/>
          <w:szCs w:val="21"/>
        </w:rPr>
        <w:t>, leveraging the event-driven architecture for scalable and cost-effective solutions.</w:t>
      </w:r>
    </w:p>
    <w:p w14:paraId="09BB94CA" w14:textId="77777777" w:rsidR="004C3868" w:rsidRPr="00FC3E91" w:rsidRDefault="004C3868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 in deploying and maintaining </w:t>
      </w:r>
      <w:r w:rsidRPr="00FC3E91">
        <w:rPr>
          <w:rFonts w:eastAsia="Verdana"/>
          <w:b/>
          <w:bCs/>
          <w:sz w:val="21"/>
          <w:szCs w:val="21"/>
        </w:rPr>
        <w:t>.NET Core</w:t>
      </w:r>
      <w:r w:rsidRPr="00FC3E91">
        <w:rPr>
          <w:rFonts w:eastAsia="Verdana"/>
          <w:sz w:val="21"/>
          <w:szCs w:val="21"/>
        </w:rPr>
        <w:t xml:space="preserve"> microservices on </w:t>
      </w:r>
      <w:r w:rsidRPr="00FC3E91">
        <w:rPr>
          <w:rFonts w:eastAsia="Verdana"/>
          <w:b/>
          <w:bCs/>
          <w:sz w:val="21"/>
          <w:szCs w:val="21"/>
        </w:rPr>
        <w:t>Azure cloud</w:t>
      </w:r>
      <w:r w:rsidRPr="00FC3E91">
        <w:rPr>
          <w:rFonts w:eastAsia="Verdana"/>
          <w:sz w:val="21"/>
          <w:szCs w:val="21"/>
        </w:rPr>
        <w:t xml:space="preserve"> environment, ensuring high availability and performance.</w:t>
      </w:r>
    </w:p>
    <w:p w14:paraId="627D9B83" w14:textId="591FCC12" w:rsidR="00E61839" w:rsidRPr="00FC3E91" w:rsidRDefault="00E6183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Worked on </w:t>
      </w:r>
      <w:r w:rsidRPr="00FC3E91">
        <w:rPr>
          <w:rFonts w:eastAsia="Verdana"/>
          <w:b/>
          <w:bCs/>
          <w:sz w:val="21"/>
          <w:szCs w:val="21"/>
        </w:rPr>
        <w:t>CI/CD</w:t>
      </w:r>
      <w:r w:rsidRPr="00FC3E91">
        <w:rPr>
          <w:rFonts w:eastAsia="Verdana"/>
          <w:sz w:val="21"/>
          <w:szCs w:val="21"/>
        </w:rPr>
        <w:t xml:space="preserve"> pipelines using </w:t>
      </w:r>
      <w:r w:rsidRPr="00FC3E91">
        <w:rPr>
          <w:rFonts w:eastAsia="Verdana"/>
          <w:b/>
          <w:bCs/>
          <w:sz w:val="21"/>
          <w:szCs w:val="21"/>
        </w:rPr>
        <w:t>Azure DevOps</w:t>
      </w:r>
      <w:r w:rsidRPr="00FC3E91">
        <w:rPr>
          <w:rFonts w:eastAsia="Verdana"/>
          <w:sz w:val="21"/>
          <w:szCs w:val="21"/>
        </w:rPr>
        <w:t xml:space="preserve"> for automated application deployment and continuous integration.</w:t>
      </w:r>
    </w:p>
    <w:p w14:paraId="6708184E" w14:textId="125B43D3" w:rsidR="00E61839" w:rsidRPr="00FC3E91" w:rsidRDefault="00E6183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Collaborated with cross-functional teams to design and implement end-to-end solutions, ensuring alignment with business objectives and best practices.</w:t>
      </w:r>
    </w:p>
    <w:p w14:paraId="583948D8" w14:textId="387915C0" w:rsidR="00E61839" w:rsidRPr="00FC3E91" w:rsidRDefault="00E6183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Actively participated in design discussions, code reviews, and troubleshooting sessions to maintain high code quality and performance standards in the development process.</w:t>
      </w:r>
    </w:p>
    <w:p w14:paraId="0A441700" w14:textId="5E4448E1" w:rsidR="00E61839" w:rsidRPr="00FC3E91" w:rsidRDefault="00E6183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 with </w:t>
      </w:r>
      <w:r w:rsidRPr="00FC3E91">
        <w:rPr>
          <w:rFonts w:eastAsia="Verdana"/>
          <w:b/>
          <w:bCs/>
          <w:sz w:val="21"/>
          <w:szCs w:val="21"/>
        </w:rPr>
        <w:t>GIT</w:t>
      </w:r>
      <w:r w:rsidRPr="00FC3E91">
        <w:rPr>
          <w:rFonts w:eastAsia="Verdana"/>
          <w:sz w:val="21"/>
          <w:szCs w:val="21"/>
        </w:rPr>
        <w:t xml:space="preserve"> and </w:t>
      </w:r>
      <w:r w:rsidRPr="00FC3E91">
        <w:rPr>
          <w:rFonts w:eastAsia="Verdana"/>
          <w:b/>
          <w:bCs/>
          <w:sz w:val="21"/>
          <w:szCs w:val="21"/>
        </w:rPr>
        <w:t>TFS</w:t>
      </w:r>
      <w:r w:rsidRPr="00FC3E91">
        <w:rPr>
          <w:rFonts w:eastAsia="Verdana"/>
          <w:sz w:val="21"/>
          <w:szCs w:val="21"/>
        </w:rPr>
        <w:t xml:space="preserve"> for version control of a code.</w:t>
      </w:r>
    </w:p>
    <w:p w14:paraId="0D49270C" w14:textId="7EAC8BA6" w:rsidR="00E61839" w:rsidRPr="00FC3E91" w:rsidRDefault="00E6183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Keeping up to date with industry trends and continuously learning new technologies to chance development skills.</w:t>
      </w:r>
    </w:p>
    <w:p w14:paraId="221E684A" w14:textId="6421B8D0" w:rsidR="00E61839" w:rsidRPr="00FC3E91" w:rsidRDefault="00E6183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Worked on end-to-end software development life cycle process in an </w:t>
      </w:r>
      <w:r w:rsidRPr="00FC3E91">
        <w:rPr>
          <w:rFonts w:eastAsia="Verdana"/>
          <w:b/>
          <w:bCs/>
          <w:sz w:val="21"/>
          <w:szCs w:val="21"/>
        </w:rPr>
        <w:t>Agile</w:t>
      </w:r>
      <w:r w:rsidRPr="00FC3E91">
        <w:rPr>
          <w:rFonts w:eastAsia="Verdana"/>
          <w:sz w:val="21"/>
          <w:szCs w:val="21"/>
        </w:rPr>
        <w:t xml:space="preserve"> environment using </w:t>
      </w:r>
      <w:r w:rsidRPr="00FC3E91">
        <w:rPr>
          <w:rFonts w:eastAsia="Verdana"/>
          <w:b/>
          <w:bCs/>
          <w:sz w:val="21"/>
          <w:szCs w:val="21"/>
        </w:rPr>
        <w:t>Scrum</w:t>
      </w:r>
      <w:r w:rsidRPr="00FC3E91">
        <w:rPr>
          <w:rFonts w:eastAsia="Verdana"/>
          <w:sz w:val="21"/>
          <w:szCs w:val="21"/>
        </w:rPr>
        <w:t xml:space="preserve"> methodology. Shared development experiences with the team during retrospective for continuous growth of implementation.</w:t>
      </w:r>
    </w:p>
    <w:p w14:paraId="5552D2C4" w14:textId="5146CE84" w:rsidR="00AA308B" w:rsidRPr="00FC3E91" w:rsidRDefault="00F503DE" w:rsidP="0021277C">
      <w:pPr>
        <w:ind w:left="100" w:right="69"/>
        <w:jc w:val="both"/>
        <w:rPr>
          <w:sz w:val="21"/>
          <w:szCs w:val="21"/>
        </w:rPr>
      </w:pPr>
      <w:r w:rsidRPr="00FC3E91">
        <w:rPr>
          <w:b/>
          <w:sz w:val="21"/>
          <w:szCs w:val="21"/>
        </w:rPr>
        <w:t xml:space="preserve">Environment:  </w:t>
      </w:r>
      <w:r w:rsidR="00451FA9" w:rsidRPr="00FC3E91">
        <w:rPr>
          <w:sz w:val="21"/>
          <w:szCs w:val="21"/>
        </w:rPr>
        <w:t>Visual Studio 20</w:t>
      </w:r>
      <w:r w:rsidR="008E432E" w:rsidRPr="00FC3E91">
        <w:rPr>
          <w:sz w:val="21"/>
          <w:szCs w:val="21"/>
        </w:rPr>
        <w:t>22</w:t>
      </w:r>
      <w:r w:rsidRPr="00FC3E91">
        <w:rPr>
          <w:sz w:val="21"/>
          <w:szCs w:val="21"/>
        </w:rPr>
        <w:t xml:space="preserve">, </w:t>
      </w:r>
      <w:r w:rsidR="00A253A0" w:rsidRPr="00FC3E91">
        <w:rPr>
          <w:sz w:val="21"/>
          <w:szCs w:val="21"/>
        </w:rPr>
        <w:t>Visual Studio Code,</w:t>
      </w:r>
      <w:r w:rsidR="00D76218" w:rsidRPr="00FC3E91">
        <w:rPr>
          <w:sz w:val="21"/>
          <w:szCs w:val="21"/>
        </w:rPr>
        <w:t xml:space="preserve"> Postman,</w:t>
      </w:r>
      <w:r w:rsidRPr="00FC3E91">
        <w:rPr>
          <w:sz w:val="21"/>
          <w:szCs w:val="21"/>
        </w:rPr>
        <w:t xml:space="preserve"> </w:t>
      </w:r>
      <w:r w:rsidR="00451FA9" w:rsidRPr="00FC3E91">
        <w:rPr>
          <w:sz w:val="21"/>
          <w:szCs w:val="21"/>
        </w:rPr>
        <w:t>.Net framework 4.</w:t>
      </w:r>
      <w:r w:rsidR="001C20E9" w:rsidRPr="00FC3E91">
        <w:rPr>
          <w:sz w:val="21"/>
          <w:szCs w:val="21"/>
        </w:rPr>
        <w:t>8</w:t>
      </w:r>
      <w:r w:rsidR="00451FA9" w:rsidRPr="00FC3E91">
        <w:rPr>
          <w:sz w:val="21"/>
          <w:szCs w:val="21"/>
        </w:rPr>
        <w:t>, .</w:t>
      </w:r>
      <w:r w:rsidR="00E61839" w:rsidRPr="00FC3E91">
        <w:rPr>
          <w:sz w:val="21"/>
          <w:szCs w:val="21"/>
        </w:rPr>
        <w:t>NET</w:t>
      </w:r>
      <w:r w:rsidRPr="00FC3E91">
        <w:rPr>
          <w:sz w:val="21"/>
          <w:szCs w:val="21"/>
        </w:rPr>
        <w:t xml:space="preserve"> </w:t>
      </w:r>
      <w:r w:rsidR="00E61839" w:rsidRPr="00FC3E91">
        <w:rPr>
          <w:sz w:val="21"/>
          <w:szCs w:val="21"/>
        </w:rPr>
        <w:t>6</w:t>
      </w:r>
      <w:r w:rsidR="00D00281" w:rsidRPr="00FC3E91">
        <w:rPr>
          <w:sz w:val="21"/>
          <w:szCs w:val="21"/>
        </w:rPr>
        <w:t>/5/</w:t>
      </w:r>
      <w:r w:rsidR="00E61839" w:rsidRPr="00FC3E91">
        <w:rPr>
          <w:sz w:val="21"/>
          <w:szCs w:val="21"/>
        </w:rPr>
        <w:t>3.1</w:t>
      </w:r>
      <w:r w:rsidR="00451FA9" w:rsidRPr="00FC3E91">
        <w:rPr>
          <w:sz w:val="21"/>
          <w:szCs w:val="21"/>
        </w:rPr>
        <w:t>, C#, HTML5, CSS</w:t>
      </w:r>
      <w:r w:rsidRPr="00FC3E91">
        <w:rPr>
          <w:sz w:val="21"/>
          <w:szCs w:val="21"/>
        </w:rPr>
        <w:t xml:space="preserve">3, JavaScript, </w:t>
      </w:r>
      <w:r w:rsidR="00A65E85" w:rsidRPr="00FC3E91">
        <w:rPr>
          <w:sz w:val="21"/>
          <w:szCs w:val="21"/>
        </w:rPr>
        <w:t xml:space="preserve">Typescript, </w:t>
      </w:r>
      <w:r w:rsidRPr="00FC3E91">
        <w:rPr>
          <w:sz w:val="21"/>
          <w:szCs w:val="21"/>
        </w:rPr>
        <w:t>React, Redux</w:t>
      </w:r>
      <w:r w:rsidR="00527328">
        <w:rPr>
          <w:sz w:val="21"/>
          <w:szCs w:val="21"/>
        </w:rPr>
        <w:t>,</w:t>
      </w:r>
      <w:r w:rsidRPr="00FC3E91">
        <w:rPr>
          <w:sz w:val="21"/>
          <w:szCs w:val="21"/>
        </w:rPr>
        <w:t xml:space="preserve"> Entity Framework</w:t>
      </w:r>
      <w:r w:rsidR="009D25E5" w:rsidRPr="00FC3E91">
        <w:rPr>
          <w:sz w:val="21"/>
          <w:szCs w:val="21"/>
        </w:rPr>
        <w:t>, Azure</w:t>
      </w:r>
      <w:r w:rsidRPr="00FC3E91">
        <w:rPr>
          <w:sz w:val="21"/>
          <w:szCs w:val="21"/>
        </w:rPr>
        <w:t xml:space="preserve">, </w:t>
      </w:r>
      <w:r w:rsidR="007A4688">
        <w:rPr>
          <w:sz w:val="21"/>
          <w:szCs w:val="21"/>
        </w:rPr>
        <w:t>D</w:t>
      </w:r>
      <w:r w:rsidR="00451FA9" w:rsidRPr="00FC3E91">
        <w:rPr>
          <w:sz w:val="21"/>
          <w:szCs w:val="21"/>
        </w:rPr>
        <w:t>ocker,</w:t>
      </w:r>
      <w:r w:rsidR="00D741F5" w:rsidRPr="00FC3E91">
        <w:rPr>
          <w:sz w:val="21"/>
          <w:szCs w:val="21"/>
        </w:rPr>
        <w:t xml:space="preserve"> </w:t>
      </w:r>
      <w:r w:rsidRPr="00FC3E91">
        <w:rPr>
          <w:sz w:val="21"/>
          <w:szCs w:val="21"/>
        </w:rPr>
        <w:t>TFS,</w:t>
      </w:r>
      <w:r w:rsidR="00F77782" w:rsidRPr="00FC3E91">
        <w:rPr>
          <w:sz w:val="21"/>
          <w:szCs w:val="21"/>
        </w:rPr>
        <w:t xml:space="preserve"> Azure DevOp</w:t>
      </w:r>
      <w:r w:rsidR="00B653B0" w:rsidRPr="00FC3E91">
        <w:rPr>
          <w:sz w:val="21"/>
          <w:szCs w:val="21"/>
        </w:rPr>
        <w:t>s, Git</w:t>
      </w:r>
      <w:r w:rsidR="00E61839" w:rsidRPr="00FC3E91">
        <w:rPr>
          <w:sz w:val="21"/>
          <w:szCs w:val="21"/>
        </w:rPr>
        <w:t>.</w:t>
      </w:r>
    </w:p>
    <w:p w14:paraId="67E585CA" w14:textId="77777777" w:rsidR="0021277C" w:rsidRPr="00FC3E91" w:rsidRDefault="0021277C" w:rsidP="00342D1D">
      <w:pPr>
        <w:ind w:left="100"/>
        <w:rPr>
          <w:b/>
          <w:sz w:val="21"/>
          <w:szCs w:val="21"/>
        </w:rPr>
      </w:pPr>
    </w:p>
    <w:p w14:paraId="656C8DF1" w14:textId="3D68A344" w:rsidR="00AA308B" w:rsidRPr="00FC3E91" w:rsidRDefault="00F503DE" w:rsidP="00342D1D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 xml:space="preserve">Client:  </w:t>
      </w:r>
      <w:r w:rsidR="00321F75">
        <w:rPr>
          <w:bCs/>
          <w:sz w:val="21"/>
          <w:szCs w:val="21"/>
        </w:rPr>
        <w:t>Truist Financial</w:t>
      </w:r>
      <w:r w:rsidR="003276A2" w:rsidRPr="001C2D09">
        <w:rPr>
          <w:bCs/>
          <w:sz w:val="21"/>
          <w:szCs w:val="21"/>
        </w:rPr>
        <w:tab/>
      </w:r>
      <w:r w:rsidR="00117E6F">
        <w:rPr>
          <w:bCs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1C2D09">
        <w:rPr>
          <w:b/>
          <w:sz w:val="21"/>
          <w:szCs w:val="21"/>
        </w:rPr>
        <w:tab/>
      </w:r>
      <w:r w:rsidR="00A6585F">
        <w:rPr>
          <w:b/>
          <w:sz w:val="21"/>
          <w:szCs w:val="21"/>
        </w:rPr>
        <w:t xml:space="preserve">   </w:t>
      </w:r>
      <w:r w:rsidR="00EF1F41" w:rsidRPr="001C2D09">
        <w:rPr>
          <w:bCs/>
          <w:sz w:val="21"/>
          <w:szCs w:val="21"/>
        </w:rPr>
        <w:t>Sep</w:t>
      </w:r>
      <w:r w:rsidRPr="001C2D09">
        <w:rPr>
          <w:bCs/>
          <w:sz w:val="21"/>
          <w:szCs w:val="21"/>
        </w:rPr>
        <w:t xml:space="preserve"> 201</w:t>
      </w:r>
      <w:r w:rsidR="00EF1F41" w:rsidRPr="001C2D09">
        <w:rPr>
          <w:bCs/>
          <w:sz w:val="21"/>
          <w:szCs w:val="21"/>
        </w:rPr>
        <w:t>9</w:t>
      </w:r>
      <w:r w:rsidRPr="001C2D09">
        <w:rPr>
          <w:bCs/>
          <w:sz w:val="21"/>
          <w:szCs w:val="21"/>
        </w:rPr>
        <w:t xml:space="preserve"> –</w:t>
      </w:r>
      <w:r w:rsidR="00A6585F">
        <w:rPr>
          <w:bCs/>
          <w:sz w:val="21"/>
          <w:szCs w:val="21"/>
        </w:rPr>
        <w:t xml:space="preserve"> </w:t>
      </w:r>
      <w:r w:rsidR="00EF1F41" w:rsidRPr="001C2D09">
        <w:rPr>
          <w:bCs/>
          <w:sz w:val="21"/>
          <w:szCs w:val="21"/>
        </w:rPr>
        <w:t>Feb</w:t>
      </w:r>
      <w:r w:rsidRPr="001C2D09">
        <w:rPr>
          <w:bCs/>
          <w:sz w:val="21"/>
          <w:szCs w:val="21"/>
        </w:rPr>
        <w:t xml:space="preserve"> 20</w:t>
      </w:r>
      <w:r w:rsidR="00451CD9" w:rsidRPr="001C2D09">
        <w:rPr>
          <w:bCs/>
          <w:sz w:val="21"/>
          <w:szCs w:val="21"/>
        </w:rPr>
        <w:t>2</w:t>
      </w:r>
      <w:r w:rsidR="00EF1F41" w:rsidRPr="001C2D09">
        <w:rPr>
          <w:bCs/>
          <w:sz w:val="21"/>
          <w:szCs w:val="21"/>
        </w:rPr>
        <w:t>2</w:t>
      </w:r>
    </w:p>
    <w:p w14:paraId="184CE4EF" w14:textId="4466F31E" w:rsidR="005E1AEA" w:rsidRPr="00FC3E91" w:rsidRDefault="005E1AEA" w:rsidP="00342D1D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 xml:space="preserve">Location: </w:t>
      </w:r>
      <w:r w:rsidR="00675722" w:rsidRPr="001C2D09">
        <w:rPr>
          <w:bCs/>
          <w:sz w:val="21"/>
          <w:szCs w:val="21"/>
        </w:rPr>
        <w:t>San Diego, CA</w:t>
      </w:r>
    </w:p>
    <w:p w14:paraId="3E022E8A" w14:textId="32540BC5" w:rsidR="00AA308B" w:rsidRPr="00FC3E91" w:rsidRDefault="00F503DE" w:rsidP="00D95816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 xml:space="preserve">Role: </w:t>
      </w:r>
      <w:r w:rsidR="00572D00" w:rsidRPr="001C2D09">
        <w:rPr>
          <w:bCs/>
          <w:sz w:val="21"/>
          <w:szCs w:val="21"/>
        </w:rPr>
        <w:t>Software Development Engineer</w:t>
      </w:r>
    </w:p>
    <w:p w14:paraId="0B9547F9" w14:textId="200623EB" w:rsidR="00AA308B" w:rsidRPr="00FC3E91" w:rsidRDefault="00F503DE" w:rsidP="002F6ED5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>Responsibilities:</w:t>
      </w:r>
    </w:p>
    <w:p w14:paraId="1CB28AFA" w14:textId="5E73A653" w:rsidR="008B2772" w:rsidRPr="00FC3E91" w:rsidRDefault="008B2772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Proficient in </w:t>
      </w:r>
      <w:r w:rsidRPr="00FC3E91">
        <w:rPr>
          <w:rFonts w:eastAsia="Verdana"/>
          <w:b/>
          <w:bCs/>
          <w:sz w:val="21"/>
          <w:szCs w:val="21"/>
        </w:rPr>
        <w:t>Angular</w:t>
      </w:r>
      <w:r w:rsidRPr="00FC3E91">
        <w:rPr>
          <w:rFonts w:eastAsia="Verdana"/>
          <w:sz w:val="21"/>
          <w:szCs w:val="21"/>
        </w:rPr>
        <w:t xml:space="preserve"> for developing dynamic web applications.</w:t>
      </w:r>
    </w:p>
    <w:p w14:paraId="088A4A50" w14:textId="77777777" w:rsidR="008B2772" w:rsidRPr="00FC3E91" w:rsidRDefault="008B2772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Experienced in using </w:t>
      </w:r>
      <w:r w:rsidRPr="00FC3E91">
        <w:rPr>
          <w:rFonts w:eastAsia="Verdana"/>
          <w:b/>
          <w:bCs/>
          <w:sz w:val="21"/>
          <w:szCs w:val="21"/>
        </w:rPr>
        <w:t>MVC (Model-View-Controller)</w:t>
      </w:r>
      <w:r w:rsidRPr="00FC3E91">
        <w:rPr>
          <w:rFonts w:eastAsia="Verdana"/>
          <w:sz w:val="21"/>
          <w:szCs w:val="21"/>
        </w:rPr>
        <w:t xml:space="preserve"> framework for creating robust web applications.</w:t>
      </w:r>
    </w:p>
    <w:p w14:paraId="3C51A4B5" w14:textId="77777777" w:rsidR="008B2772" w:rsidRPr="00FC3E91" w:rsidRDefault="008B2772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Skilled in building </w:t>
      </w:r>
      <w:r w:rsidRPr="00FC3E91">
        <w:rPr>
          <w:rFonts w:eastAsia="Verdana"/>
          <w:b/>
          <w:bCs/>
          <w:sz w:val="21"/>
          <w:szCs w:val="21"/>
        </w:rPr>
        <w:t>.NET Core</w:t>
      </w:r>
      <w:r w:rsidRPr="00FC3E91">
        <w:rPr>
          <w:rFonts w:eastAsia="Verdana"/>
          <w:sz w:val="21"/>
          <w:szCs w:val="21"/>
        </w:rPr>
        <w:t xml:space="preserve"> microservices for scalable and efficient application architecture.</w:t>
      </w:r>
    </w:p>
    <w:p w14:paraId="23289A72" w14:textId="77777777" w:rsidR="008B2772" w:rsidRPr="00FC3E91" w:rsidRDefault="008B2772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Strong knowledge of </w:t>
      </w:r>
      <w:r w:rsidRPr="00FC3E91">
        <w:rPr>
          <w:rFonts w:eastAsia="Verdana"/>
          <w:b/>
          <w:bCs/>
          <w:sz w:val="21"/>
          <w:szCs w:val="21"/>
        </w:rPr>
        <w:t>ADO.NET</w:t>
      </w:r>
      <w:r w:rsidRPr="00FC3E91">
        <w:rPr>
          <w:rFonts w:eastAsia="Verdana"/>
          <w:sz w:val="21"/>
          <w:szCs w:val="21"/>
        </w:rPr>
        <w:t xml:space="preserve"> for data access and manipulation within .NET applications.</w:t>
      </w:r>
    </w:p>
    <w:p w14:paraId="4143775E" w14:textId="77777777" w:rsidR="008E15CC" w:rsidRPr="00FC3E91" w:rsidRDefault="008B2772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Developed applications using </w:t>
      </w:r>
      <w:r w:rsidR="00451FA9" w:rsidRPr="00FC3E91">
        <w:rPr>
          <w:rFonts w:eastAsia="Verdana"/>
          <w:b/>
          <w:bCs/>
          <w:sz w:val="21"/>
          <w:szCs w:val="21"/>
        </w:rPr>
        <w:t>PostgreSQL</w:t>
      </w:r>
      <w:r w:rsidRPr="00FC3E91">
        <w:rPr>
          <w:rFonts w:eastAsia="Verdana"/>
          <w:sz w:val="21"/>
          <w:szCs w:val="21"/>
        </w:rPr>
        <w:t xml:space="preserve"> database for data storage and retrieval.</w:t>
      </w:r>
    </w:p>
    <w:p w14:paraId="5DCA5166" w14:textId="77777777" w:rsidR="008B2772" w:rsidRPr="00FC3E91" w:rsidRDefault="008B2772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Hands-on experience with </w:t>
      </w:r>
      <w:r w:rsidRPr="00FC3E91">
        <w:rPr>
          <w:rFonts w:eastAsia="Verdana"/>
          <w:b/>
          <w:bCs/>
          <w:sz w:val="21"/>
          <w:szCs w:val="21"/>
        </w:rPr>
        <w:t>AWS S3</w:t>
      </w:r>
      <w:r w:rsidRPr="00FC3E91">
        <w:rPr>
          <w:rFonts w:eastAsia="Verdana"/>
          <w:sz w:val="21"/>
          <w:szCs w:val="21"/>
        </w:rPr>
        <w:t xml:space="preserve"> service for storage and managing large datasets securely.</w:t>
      </w:r>
    </w:p>
    <w:p w14:paraId="35A1AF4A" w14:textId="77777777" w:rsidR="008B2772" w:rsidRPr="00FC3E91" w:rsidRDefault="008B2772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Familiarity with </w:t>
      </w:r>
      <w:r w:rsidRPr="00FC3E91">
        <w:rPr>
          <w:rFonts w:eastAsia="Verdana"/>
          <w:b/>
          <w:bCs/>
          <w:sz w:val="21"/>
          <w:szCs w:val="21"/>
        </w:rPr>
        <w:t>AWS SNS</w:t>
      </w:r>
      <w:r w:rsidRPr="00FC3E91">
        <w:rPr>
          <w:rFonts w:eastAsia="Verdana"/>
          <w:sz w:val="21"/>
          <w:szCs w:val="21"/>
        </w:rPr>
        <w:t xml:space="preserve"> and </w:t>
      </w:r>
      <w:r w:rsidRPr="00FC3E91">
        <w:rPr>
          <w:rFonts w:eastAsia="Verdana"/>
          <w:b/>
          <w:bCs/>
          <w:sz w:val="21"/>
          <w:szCs w:val="21"/>
        </w:rPr>
        <w:t>SQS</w:t>
      </w:r>
      <w:r w:rsidRPr="00FC3E91">
        <w:rPr>
          <w:rFonts w:eastAsia="Verdana"/>
          <w:sz w:val="21"/>
          <w:szCs w:val="21"/>
        </w:rPr>
        <w:t xml:space="preserve"> services for developing scalable and reliable messaging systems.</w:t>
      </w:r>
    </w:p>
    <w:p w14:paraId="3E6C9E89" w14:textId="2EAACF72" w:rsidR="00A3483B" w:rsidRPr="00FC3E91" w:rsidRDefault="008B2772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Proficient in developing serverless applications using </w:t>
      </w:r>
      <w:r w:rsidRPr="00FC3E91">
        <w:rPr>
          <w:rFonts w:eastAsia="Verdana"/>
          <w:b/>
          <w:bCs/>
          <w:sz w:val="21"/>
          <w:szCs w:val="21"/>
        </w:rPr>
        <w:t>AWS Lambda</w:t>
      </w:r>
      <w:r w:rsidRPr="00FC3E91">
        <w:rPr>
          <w:rFonts w:eastAsia="Verdana"/>
          <w:sz w:val="21"/>
          <w:szCs w:val="21"/>
        </w:rPr>
        <w:t xml:space="preserve"> functions for event-driven architectures.</w:t>
      </w:r>
    </w:p>
    <w:p w14:paraId="3D91D4B7" w14:textId="77777777" w:rsidR="00A3483B" w:rsidRPr="00FC3E91" w:rsidRDefault="00A3483B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Proficient in developing web applications using </w:t>
      </w:r>
      <w:r w:rsidRPr="00FC3E91">
        <w:rPr>
          <w:rFonts w:eastAsia="Verdana"/>
          <w:b/>
          <w:bCs/>
          <w:sz w:val="21"/>
          <w:szCs w:val="21"/>
        </w:rPr>
        <w:t>Angular</w:t>
      </w:r>
      <w:r w:rsidRPr="00FC3E91">
        <w:rPr>
          <w:rFonts w:eastAsia="Verdana"/>
          <w:sz w:val="21"/>
          <w:szCs w:val="21"/>
        </w:rPr>
        <w:t xml:space="preserve"> for front-end development and </w:t>
      </w:r>
      <w:r w:rsidRPr="00FC3E91">
        <w:rPr>
          <w:rFonts w:eastAsia="Verdana"/>
          <w:b/>
          <w:bCs/>
          <w:sz w:val="21"/>
          <w:szCs w:val="21"/>
        </w:rPr>
        <w:t>MVC</w:t>
      </w:r>
      <w:r w:rsidRPr="00FC3E91">
        <w:rPr>
          <w:rFonts w:eastAsia="Verdana"/>
          <w:sz w:val="21"/>
          <w:szCs w:val="21"/>
        </w:rPr>
        <w:t xml:space="preserve"> for back-end.</w:t>
      </w:r>
    </w:p>
    <w:p w14:paraId="49461DB6" w14:textId="7A88F0B1" w:rsidR="008E15CC" w:rsidRPr="00FC3E91" w:rsidRDefault="00A3483B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Skilled in building scalable and efficient microservices using </w:t>
      </w:r>
      <w:r w:rsidRPr="00FC3E91">
        <w:rPr>
          <w:rFonts w:eastAsia="Verdana"/>
          <w:b/>
          <w:bCs/>
          <w:sz w:val="21"/>
          <w:szCs w:val="21"/>
        </w:rPr>
        <w:t>.NET Core</w:t>
      </w:r>
      <w:r w:rsidRPr="00FC3E91">
        <w:rPr>
          <w:rFonts w:eastAsia="Verdana"/>
          <w:sz w:val="21"/>
          <w:szCs w:val="21"/>
        </w:rPr>
        <w:t>.</w:t>
      </w:r>
    </w:p>
    <w:p w14:paraId="1EB7CDC2" w14:textId="2638FE46" w:rsidR="00A3483B" w:rsidRPr="00FC3E91" w:rsidRDefault="00A3483B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Experienced in database connectivity and management with </w:t>
      </w:r>
      <w:r w:rsidRPr="00FC3E91">
        <w:rPr>
          <w:rFonts w:eastAsia="Verdana"/>
          <w:b/>
          <w:bCs/>
          <w:sz w:val="21"/>
          <w:szCs w:val="21"/>
        </w:rPr>
        <w:t xml:space="preserve">ADO.NET </w:t>
      </w:r>
      <w:r w:rsidRPr="00FC3E91">
        <w:rPr>
          <w:rFonts w:eastAsia="Verdana"/>
          <w:sz w:val="21"/>
          <w:szCs w:val="21"/>
        </w:rPr>
        <w:t xml:space="preserve">and working with </w:t>
      </w:r>
      <w:r w:rsidR="00451FA9" w:rsidRPr="00FC3E91">
        <w:rPr>
          <w:rFonts w:eastAsia="Verdana"/>
          <w:b/>
          <w:bCs/>
          <w:sz w:val="21"/>
          <w:szCs w:val="21"/>
        </w:rPr>
        <w:t>PostgreSQL</w:t>
      </w:r>
      <w:r w:rsidRPr="00FC3E91">
        <w:rPr>
          <w:rFonts w:eastAsia="Verdana"/>
          <w:sz w:val="21"/>
          <w:szCs w:val="21"/>
        </w:rPr>
        <w:t xml:space="preserve"> databases.</w:t>
      </w:r>
    </w:p>
    <w:p w14:paraId="0C5D5309" w14:textId="77777777" w:rsidR="00A3483B" w:rsidRPr="00FC3E91" w:rsidRDefault="00A3483B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Familiar with </w:t>
      </w:r>
      <w:r w:rsidRPr="00FC3E91">
        <w:rPr>
          <w:rFonts w:eastAsia="Verdana"/>
          <w:b/>
          <w:bCs/>
          <w:sz w:val="21"/>
          <w:szCs w:val="21"/>
        </w:rPr>
        <w:t xml:space="preserve">AWS </w:t>
      </w:r>
      <w:r w:rsidRPr="00FC3E91">
        <w:rPr>
          <w:rFonts w:eastAsia="Verdana"/>
          <w:sz w:val="21"/>
          <w:szCs w:val="21"/>
        </w:rPr>
        <w:t xml:space="preserve">services such as </w:t>
      </w:r>
      <w:r w:rsidRPr="00FC3E91">
        <w:rPr>
          <w:rFonts w:eastAsia="Verdana"/>
          <w:b/>
          <w:bCs/>
          <w:sz w:val="21"/>
          <w:szCs w:val="21"/>
        </w:rPr>
        <w:t>S3</w:t>
      </w:r>
      <w:r w:rsidRPr="00FC3E91">
        <w:rPr>
          <w:rFonts w:eastAsia="Verdana"/>
          <w:sz w:val="21"/>
          <w:szCs w:val="21"/>
        </w:rPr>
        <w:t xml:space="preserve"> for storage, </w:t>
      </w:r>
      <w:r w:rsidRPr="00FC3E91">
        <w:rPr>
          <w:rFonts w:eastAsia="Verdana"/>
          <w:b/>
          <w:bCs/>
          <w:sz w:val="21"/>
          <w:szCs w:val="21"/>
        </w:rPr>
        <w:t xml:space="preserve">SNS </w:t>
      </w:r>
      <w:r w:rsidRPr="00FC3E91">
        <w:rPr>
          <w:rFonts w:eastAsia="Verdana"/>
          <w:sz w:val="21"/>
          <w:szCs w:val="21"/>
        </w:rPr>
        <w:t xml:space="preserve">and </w:t>
      </w:r>
      <w:r w:rsidRPr="00FC3E91">
        <w:rPr>
          <w:rFonts w:eastAsia="Verdana"/>
          <w:b/>
          <w:bCs/>
          <w:sz w:val="21"/>
          <w:szCs w:val="21"/>
        </w:rPr>
        <w:t>SQS</w:t>
      </w:r>
      <w:r w:rsidRPr="00FC3E91">
        <w:rPr>
          <w:rFonts w:eastAsia="Verdana"/>
          <w:sz w:val="21"/>
          <w:szCs w:val="21"/>
        </w:rPr>
        <w:t xml:space="preserve"> for messaging, and </w:t>
      </w:r>
      <w:r w:rsidRPr="00FC3E91">
        <w:rPr>
          <w:rFonts w:eastAsia="Verdana"/>
          <w:b/>
          <w:bCs/>
          <w:sz w:val="21"/>
          <w:szCs w:val="21"/>
        </w:rPr>
        <w:t>Lambda</w:t>
      </w:r>
      <w:r w:rsidRPr="00FC3E91">
        <w:rPr>
          <w:rFonts w:eastAsia="Verdana"/>
          <w:sz w:val="21"/>
          <w:szCs w:val="21"/>
        </w:rPr>
        <w:t xml:space="preserve"> functions for </w:t>
      </w:r>
      <w:r w:rsidRPr="00FC3E91">
        <w:rPr>
          <w:rFonts w:eastAsia="Verdana"/>
          <w:b/>
          <w:bCs/>
          <w:sz w:val="21"/>
          <w:szCs w:val="21"/>
        </w:rPr>
        <w:t>serverless</w:t>
      </w:r>
      <w:r w:rsidRPr="00FC3E91">
        <w:rPr>
          <w:rFonts w:eastAsia="Verdana"/>
          <w:sz w:val="21"/>
          <w:szCs w:val="21"/>
        </w:rPr>
        <w:t xml:space="preserve"> computing.</w:t>
      </w:r>
    </w:p>
    <w:p w14:paraId="734745A6" w14:textId="77777777" w:rsidR="00A3483B" w:rsidRPr="00FC3E91" w:rsidRDefault="00A3483B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Demonstrated ability to integrate various </w:t>
      </w:r>
      <w:r w:rsidRPr="00FC3E91">
        <w:rPr>
          <w:rFonts w:eastAsia="Verdana"/>
          <w:b/>
          <w:bCs/>
          <w:sz w:val="21"/>
          <w:szCs w:val="21"/>
        </w:rPr>
        <w:t>AWS</w:t>
      </w:r>
      <w:r w:rsidRPr="00FC3E91">
        <w:rPr>
          <w:rFonts w:eastAsia="Verdana"/>
          <w:sz w:val="21"/>
          <w:szCs w:val="21"/>
        </w:rPr>
        <w:t xml:space="preserve"> services into .NET applications for improved functionality and performance.</w:t>
      </w:r>
    </w:p>
    <w:p w14:paraId="41AFB490" w14:textId="62733B53" w:rsidR="00AA308B" w:rsidRPr="00FC3E91" w:rsidRDefault="00F503DE" w:rsidP="00CB38A1">
      <w:pPr>
        <w:spacing w:before="77" w:line="260" w:lineRule="exact"/>
        <w:ind w:left="100" w:right="74"/>
        <w:rPr>
          <w:sz w:val="21"/>
          <w:szCs w:val="21"/>
        </w:rPr>
      </w:pPr>
      <w:r w:rsidRPr="00FC3E91">
        <w:rPr>
          <w:b/>
          <w:sz w:val="21"/>
          <w:szCs w:val="21"/>
        </w:rPr>
        <w:lastRenderedPageBreak/>
        <w:t xml:space="preserve">Environment: </w:t>
      </w:r>
      <w:r w:rsidRPr="00FC3E91">
        <w:rPr>
          <w:bCs/>
          <w:sz w:val="21"/>
          <w:szCs w:val="21"/>
        </w:rPr>
        <w:t xml:space="preserve">.Net </w:t>
      </w:r>
      <w:r w:rsidR="00451FA9" w:rsidRPr="00FC3E91">
        <w:rPr>
          <w:bCs/>
          <w:sz w:val="21"/>
          <w:szCs w:val="21"/>
        </w:rPr>
        <w:t>Framework 4.</w:t>
      </w:r>
      <w:r w:rsidR="001C20E9" w:rsidRPr="00FC3E91">
        <w:rPr>
          <w:bCs/>
          <w:sz w:val="21"/>
          <w:szCs w:val="21"/>
        </w:rPr>
        <w:t>8</w:t>
      </w:r>
      <w:r w:rsidRPr="00FC3E91">
        <w:rPr>
          <w:b/>
          <w:sz w:val="21"/>
          <w:szCs w:val="21"/>
        </w:rPr>
        <w:t xml:space="preserve">, </w:t>
      </w:r>
      <w:r w:rsidRPr="00FC3E91">
        <w:rPr>
          <w:sz w:val="21"/>
          <w:szCs w:val="21"/>
        </w:rPr>
        <w:t>Microsoft SQL Server 201</w:t>
      </w:r>
      <w:r w:rsidR="001C20E9" w:rsidRPr="00FC3E91">
        <w:rPr>
          <w:sz w:val="21"/>
          <w:szCs w:val="21"/>
        </w:rPr>
        <w:t>9</w:t>
      </w:r>
      <w:r w:rsidRPr="00FC3E91">
        <w:rPr>
          <w:sz w:val="21"/>
          <w:szCs w:val="21"/>
        </w:rPr>
        <w:t>, IIS, TFS, Visual Studio 201</w:t>
      </w:r>
      <w:r w:rsidR="004B654D" w:rsidRPr="00FC3E91">
        <w:rPr>
          <w:sz w:val="21"/>
          <w:szCs w:val="21"/>
        </w:rPr>
        <w:t>9</w:t>
      </w:r>
      <w:r w:rsidRPr="00FC3E91">
        <w:rPr>
          <w:sz w:val="21"/>
          <w:szCs w:val="21"/>
        </w:rPr>
        <w:t>, C#, ASP.NET, Web API, WCF, Entity Framework, BOT Framework, NUnit, TFS, G</w:t>
      </w:r>
      <w:r w:rsidR="00454B88">
        <w:rPr>
          <w:sz w:val="21"/>
          <w:szCs w:val="21"/>
        </w:rPr>
        <w:t>it</w:t>
      </w:r>
      <w:r w:rsidRPr="00FC3E91">
        <w:rPr>
          <w:sz w:val="21"/>
          <w:szCs w:val="21"/>
        </w:rPr>
        <w:t>, JSON,</w:t>
      </w:r>
      <w:r w:rsidR="00CB38A1" w:rsidRPr="00FC3E91">
        <w:rPr>
          <w:sz w:val="21"/>
          <w:szCs w:val="21"/>
        </w:rPr>
        <w:t xml:space="preserve"> </w:t>
      </w:r>
      <w:r w:rsidRPr="00FC3E91">
        <w:rPr>
          <w:sz w:val="21"/>
          <w:szCs w:val="21"/>
        </w:rPr>
        <w:t xml:space="preserve">SOAP UI, Fiddler, REST Services, MVC </w:t>
      </w:r>
      <w:r w:rsidR="0021277C" w:rsidRPr="00FC3E91">
        <w:rPr>
          <w:sz w:val="21"/>
          <w:szCs w:val="21"/>
        </w:rPr>
        <w:t>5</w:t>
      </w:r>
      <w:r w:rsidR="008E432E" w:rsidRPr="00FC3E91">
        <w:rPr>
          <w:sz w:val="21"/>
          <w:szCs w:val="21"/>
        </w:rPr>
        <w:t>.0</w:t>
      </w:r>
      <w:r w:rsidRPr="00FC3E91">
        <w:rPr>
          <w:sz w:val="21"/>
          <w:szCs w:val="21"/>
        </w:rPr>
        <w:t>/</w:t>
      </w:r>
      <w:r w:rsidR="0021277C" w:rsidRPr="00FC3E91">
        <w:rPr>
          <w:sz w:val="21"/>
          <w:szCs w:val="21"/>
        </w:rPr>
        <w:t>4</w:t>
      </w:r>
      <w:r w:rsidRPr="00FC3E91">
        <w:rPr>
          <w:sz w:val="21"/>
          <w:szCs w:val="21"/>
        </w:rPr>
        <w:t>.0, A</w:t>
      </w:r>
      <w:r w:rsidR="00460FF8" w:rsidRPr="00FC3E91">
        <w:rPr>
          <w:sz w:val="21"/>
          <w:szCs w:val="21"/>
        </w:rPr>
        <w:t>WS.</w:t>
      </w:r>
    </w:p>
    <w:p w14:paraId="245AEE61" w14:textId="77777777" w:rsidR="0021277C" w:rsidRPr="00FC3E91" w:rsidRDefault="0021277C" w:rsidP="00D43F95">
      <w:pPr>
        <w:ind w:left="100"/>
        <w:rPr>
          <w:sz w:val="21"/>
          <w:szCs w:val="21"/>
        </w:rPr>
      </w:pPr>
    </w:p>
    <w:p w14:paraId="1BC66967" w14:textId="2EABB884" w:rsidR="00AA308B" w:rsidRPr="00FC3E91" w:rsidRDefault="00F503DE" w:rsidP="00D43F95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 xml:space="preserve">Client: </w:t>
      </w:r>
      <w:r w:rsidR="00C81197" w:rsidRPr="001C2D09">
        <w:rPr>
          <w:bCs/>
          <w:sz w:val="21"/>
          <w:szCs w:val="21"/>
        </w:rPr>
        <w:t>Walmart</w:t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3276A2" w:rsidRPr="00FC3E91">
        <w:rPr>
          <w:b/>
          <w:sz w:val="21"/>
          <w:szCs w:val="21"/>
        </w:rPr>
        <w:tab/>
      </w:r>
      <w:r w:rsidR="000566C1">
        <w:rPr>
          <w:b/>
          <w:sz w:val="21"/>
          <w:szCs w:val="21"/>
        </w:rPr>
        <w:t xml:space="preserve">            </w:t>
      </w:r>
      <w:r w:rsidR="00A6585F">
        <w:rPr>
          <w:b/>
          <w:sz w:val="21"/>
          <w:szCs w:val="21"/>
        </w:rPr>
        <w:t xml:space="preserve">    </w:t>
      </w:r>
      <w:r w:rsidR="00FF6528" w:rsidRPr="001C2D09">
        <w:rPr>
          <w:bCs/>
          <w:sz w:val="21"/>
          <w:szCs w:val="21"/>
        </w:rPr>
        <w:t>Feb</w:t>
      </w:r>
      <w:r w:rsidRPr="001C2D09">
        <w:rPr>
          <w:bCs/>
          <w:sz w:val="21"/>
          <w:szCs w:val="21"/>
        </w:rPr>
        <w:t xml:space="preserve"> 201</w:t>
      </w:r>
      <w:r w:rsidR="00FF6528" w:rsidRPr="001C2D09">
        <w:rPr>
          <w:bCs/>
          <w:sz w:val="21"/>
          <w:szCs w:val="21"/>
        </w:rPr>
        <w:t>7</w:t>
      </w:r>
      <w:r w:rsidRPr="001C2D09">
        <w:rPr>
          <w:bCs/>
          <w:sz w:val="21"/>
          <w:szCs w:val="21"/>
        </w:rPr>
        <w:t xml:space="preserve"> – </w:t>
      </w:r>
      <w:r w:rsidR="00C502B0" w:rsidRPr="001C2D09">
        <w:rPr>
          <w:bCs/>
          <w:sz w:val="21"/>
          <w:szCs w:val="21"/>
        </w:rPr>
        <w:t>Aug</w:t>
      </w:r>
      <w:r w:rsidRPr="001C2D09">
        <w:rPr>
          <w:bCs/>
          <w:sz w:val="21"/>
          <w:szCs w:val="21"/>
        </w:rPr>
        <w:t xml:space="preserve"> 201</w:t>
      </w:r>
      <w:r w:rsidR="00C502B0" w:rsidRPr="001C2D09">
        <w:rPr>
          <w:bCs/>
          <w:sz w:val="21"/>
          <w:szCs w:val="21"/>
        </w:rPr>
        <w:t>9</w:t>
      </w:r>
    </w:p>
    <w:p w14:paraId="6FEBAFC2" w14:textId="343BEB7C" w:rsidR="00E15CBF" w:rsidRPr="00FC3E91" w:rsidRDefault="00E15CBF" w:rsidP="00D43F95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>Location:</w:t>
      </w:r>
      <w:r w:rsidR="00C81197" w:rsidRPr="00FC3E91">
        <w:rPr>
          <w:b/>
          <w:sz w:val="21"/>
          <w:szCs w:val="21"/>
        </w:rPr>
        <w:t xml:space="preserve"> </w:t>
      </w:r>
      <w:r w:rsidR="00C81197" w:rsidRPr="001C2D09">
        <w:rPr>
          <w:bCs/>
          <w:sz w:val="21"/>
          <w:szCs w:val="21"/>
        </w:rPr>
        <w:t>Bentonville</w:t>
      </w:r>
      <w:r w:rsidRPr="001C2D09">
        <w:rPr>
          <w:bCs/>
          <w:sz w:val="21"/>
          <w:szCs w:val="21"/>
        </w:rPr>
        <w:t xml:space="preserve">, </w:t>
      </w:r>
      <w:r w:rsidR="00C81197" w:rsidRPr="001C2D09">
        <w:rPr>
          <w:bCs/>
          <w:sz w:val="21"/>
          <w:szCs w:val="21"/>
        </w:rPr>
        <w:t>Arkansas</w:t>
      </w:r>
    </w:p>
    <w:p w14:paraId="453391AC" w14:textId="21A0A60D" w:rsidR="00AA308B" w:rsidRPr="00FC3E91" w:rsidRDefault="00F503DE" w:rsidP="00D95816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 xml:space="preserve">Role: </w:t>
      </w:r>
      <w:r w:rsidRPr="001C2D09">
        <w:rPr>
          <w:bCs/>
          <w:sz w:val="21"/>
          <w:szCs w:val="21"/>
        </w:rPr>
        <w:t>.NET Developer</w:t>
      </w:r>
    </w:p>
    <w:p w14:paraId="47F2D747" w14:textId="132A3C98" w:rsidR="00AA308B" w:rsidRPr="00FC3E91" w:rsidRDefault="00F503DE" w:rsidP="001C78EE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>Responsibilities:</w:t>
      </w:r>
    </w:p>
    <w:p w14:paraId="4A398A18" w14:textId="65DE141E" w:rsidR="00AA308B" w:rsidRPr="00652FF2" w:rsidRDefault="00F503DE" w:rsidP="00652FF2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Worked as a team member (Team of four developers) and was involved in </w:t>
      </w:r>
      <w:r w:rsidR="003B5155" w:rsidRPr="00FC3E91">
        <w:rPr>
          <w:rFonts w:eastAsia="Verdana"/>
          <w:sz w:val="21"/>
          <w:szCs w:val="21"/>
        </w:rPr>
        <w:t xml:space="preserve">the </w:t>
      </w:r>
      <w:r w:rsidRPr="00FC3E91">
        <w:rPr>
          <w:rFonts w:eastAsia="Verdana"/>
          <w:sz w:val="21"/>
          <w:szCs w:val="21"/>
        </w:rPr>
        <w:t xml:space="preserve">complete lifecycle of the </w:t>
      </w:r>
      <w:r w:rsidR="00451FA9" w:rsidRPr="00FC3E91">
        <w:rPr>
          <w:rFonts w:eastAsia="Verdana"/>
          <w:sz w:val="21"/>
          <w:szCs w:val="21"/>
        </w:rPr>
        <w:t>project (Requirement Analysis, Design, Coding, QA and Implementation of the Project</w:t>
      </w:r>
      <w:r w:rsidRPr="00FC3E91">
        <w:rPr>
          <w:rFonts w:eastAsia="Verdana"/>
          <w:sz w:val="21"/>
          <w:szCs w:val="21"/>
        </w:rPr>
        <w:t>).</w:t>
      </w:r>
      <w:r w:rsidR="00652FF2">
        <w:rPr>
          <w:rFonts w:eastAsia="Verdana"/>
          <w:sz w:val="21"/>
          <w:szCs w:val="21"/>
        </w:rPr>
        <w:t xml:space="preserve"> </w:t>
      </w:r>
      <w:r w:rsidRPr="00652FF2">
        <w:rPr>
          <w:rFonts w:eastAsia="Verdana"/>
          <w:sz w:val="21"/>
          <w:szCs w:val="21"/>
        </w:rPr>
        <w:t>Worked closely with our QA team and Production Support group for the final release of the application</w:t>
      </w:r>
    </w:p>
    <w:p w14:paraId="1C73A99D" w14:textId="4C68D7CB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Involved in design and development of Web pages using</w:t>
      </w:r>
      <w:r w:rsidR="003B5155" w:rsidRPr="00FC3E91">
        <w:rPr>
          <w:rFonts w:eastAsia="Verdana"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>ASP.NET, HTML and JavaScript.</w:t>
      </w:r>
    </w:p>
    <w:p w14:paraId="1C3EBF48" w14:textId="02989F0E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Created login screen, user credential checking and assigning, as well as access control logic in C#.</w:t>
      </w:r>
    </w:p>
    <w:p w14:paraId="2E3CFF6E" w14:textId="05ADB7DF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Consumed Web services using </w:t>
      </w:r>
      <w:r w:rsidR="00451FA9" w:rsidRPr="00FC3E91">
        <w:rPr>
          <w:rFonts w:eastAsia="Verdana"/>
          <w:sz w:val="21"/>
          <w:szCs w:val="21"/>
        </w:rPr>
        <w:t>WCF and</w:t>
      </w:r>
      <w:r w:rsidRPr="00FC3E91">
        <w:rPr>
          <w:rFonts w:eastAsia="Verdana"/>
          <w:sz w:val="21"/>
          <w:szCs w:val="21"/>
        </w:rPr>
        <w:t xml:space="preserve"> WPF for online </w:t>
      </w:r>
      <w:r w:rsidR="00451FA9" w:rsidRPr="00FC3E91">
        <w:rPr>
          <w:rFonts w:eastAsia="Verdana"/>
          <w:sz w:val="21"/>
          <w:szCs w:val="21"/>
        </w:rPr>
        <w:t>transactions using</w:t>
      </w:r>
      <w:r w:rsidRPr="00FC3E91">
        <w:rPr>
          <w:rFonts w:eastAsia="Verdana"/>
          <w:sz w:val="21"/>
          <w:szCs w:val="21"/>
        </w:rPr>
        <w:t xml:space="preserve"> VB.NET and exposed them through SOAP and HTTP.</w:t>
      </w:r>
    </w:p>
    <w:p w14:paraId="751FE35E" w14:textId="79B1DC9B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Created and Implemented triggers in T-SQL to facilitate consistent data entry into the database.</w:t>
      </w:r>
    </w:p>
    <w:p w14:paraId="55E6F21A" w14:textId="580E443B" w:rsidR="00AA308B" w:rsidRPr="00FC3E91" w:rsidRDefault="00451FA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Expertise in developing applications using Microsoft technologies such as WinForms, MVC</w:t>
      </w:r>
      <w:r w:rsidR="00F503DE" w:rsidRPr="00FC3E91">
        <w:rPr>
          <w:rFonts w:eastAsia="Verdana"/>
          <w:sz w:val="21"/>
          <w:szCs w:val="21"/>
        </w:rPr>
        <w:t>,</w:t>
      </w:r>
      <w:r w:rsidR="001C78EE" w:rsidRPr="00FC3E91">
        <w:rPr>
          <w:rFonts w:eastAsia="Verdana"/>
          <w:sz w:val="21"/>
          <w:szCs w:val="21"/>
        </w:rPr>
        <w:t xml:space="preserve"> </w:t>
      </w:r>
      <w:r w:rsidR="00F503DE" w:rsidRPr="00FC3E91">
        <w:rPr>
          <w:rFonts w:eastAsia="Verdana"/>
          <w:sz w:val="21"/>
          <w:szCs w:val="21"/>
        </w:rPr>
        <w:t>Silverlight 2, Silverlight 3 and Web Forms.</w:t>
      </w:r>
    </w:p>
    <w:p w14:paraId="17E2A59E" w14:textId="13B6AD99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Developed front-end web</w:t>
      </w:r>
      <w:r w:rsidR="003B5155" w:rsidRPr="00FC3E91">
        <w:rPr>
          <w:rFonts w:eastAsia="Verdana"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>pages using ASP.NET</w:t>
      </w:r>
      <w:r w:rsidR="00652FF2">
        <w:rPr>
          <w:rFonts w:eastAsia="Verdana"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>4.</w:t>
      </w:r>
      <w:r w:rsidR="001C20E9" w:rsidRPr="00FC3E91">
        <w:rPr>
          <w:rFonts w:eastAsia="Verdana"/>
          <w:sz w:val="21"/>
          <w:szCs w:val="21"/>
        </w:rPr>
        <w:t>6</w:t>
      </w:r>
      <w:r w:rsidRPr="00FC3E91">
        <w:rPr>
          <w:rFonts w:eastAsia="Verdana"/>
          <w:sz w:val="21"/>
          <w:szCs w:val="21"/>
        </w:rPr>
        <w:t xml:space="preserve"> and coded the business tier using VB.NET.</w:t>
      </w:r>
    </w:p>
    <w:p w14:paraId="708A897B" w14:textId="77777777" w:rsidR="00D95816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position w:val="-1"/>
          <w:sz w:val="21"/>
          <w:szCs w:val="21"/>
        </w:rPr>
        <w:t>Designed large numbers of Window</w:t>
      </w:r>
      <w:r w:rsidRPr="00FC3E91">
        <w:rPr>
          <w:rFonts w:eastAsia="Verdana"/>
          <w:sz w:val="21"/>
          <w:szCs w:val="21"/>
        </w:rPr>
        <w:t xml:space="preserve">s </w:t>
      </w:r>
      <w:r w:rsidR="00451FA9" w:rsidRPr="00FC3E91">
        <w:rPr>
          <w:rFonts w:eastAsia="Verdana"/>
          <w:sz w:val="21"/>
          <w:szCs w:val="21"/>
        </w:rPr>
        <w:t>Presentation Foundation</w:t>
      </w:r>
      <w:r w:rsidRPr="00FC3E91">
        <w:rPr>
          <w:rFonts w:eastAsia="Verdana"/>
          <w:sz w:val="21"/>
          <w:szCs w:val="21"/>
        </w:rPr>
        <w:t xml:space="preserve"> (WPF) </w:t>
      </w:r>
      <w:r w:rsidR="00451FA9" w:rsidRPr="00FC3E91">
        <w:rPr>
          <w:rFonts w:eastAsia="Verdana"/>
          <w:sz w:val="21"/>
          <w:szCs w:val="21"/>
        </w:rPr>
        <w:t>Forms, Custom</w:t>
      </w:r>
      <w:r w:rsidRPr="00FC3E91">
        <w:rPr>
          <w:rFonts w:eastAsia="Verdana"/>
          <w:sz w:val="21"/>
          <w:szCs w:val="21"/>
        </w:rPr>
        <w:t xml:space="preserve"> </w:t>
      </w:r>
      <w:r w:rsidR="00451FA9" w:rsidRPr="00FC3E91">
        <w:rPr>
          <w:rFonts w:eastAsia="Verdana"/>
          <w:sz w:val="21"/>
          <w:szCs w:val="21"/>
        </w:rPr>
        <w:t>Controls and</w:t>
      </w:r>
      <w:r w:rsidR="001C78EE" w:rsidRPr="00FC3E91">
        <w:rPr>
          <w:rFonts w:eastAsia="Verdana"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>User Controls and worked on their validations.</w:t>
      </w:r>
    </w:p>
    <w:p w14:paraId="3353A937" w14:textId="33E2122E" w:rsidR="00AA308B" w:rsidRPr="00FC3E91" w:rsidRDefault="001D574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pict w14:anchorId="1B1850B2">
          <v:group id="_x0000_s1026" alt="" style="position:absolute;left:0;text-align:left;margin-left:509.35pt;margin-top:27.25pt;width:0;height:14.05pt;z-index:-251657728;mso-position-horizontal-relative:page" coordorigin="10187,545" coordsize="0,280">
            <v:shape id="_x0000_s1027" alt="" style="position:absolute;left:10187;top:545;width:0;height:280" coordorigin="10187,545" coordsize="0,280" path="m10187,545r,280e" filled="f" strokecolor="#fff5cc" strokeweight="2.85pt">
              <v:path arrowok="t"/>
            </v:shape>
            <w10:wrap anchorx="page"/>
          </v:group>
        </w:pict>
      </w:r>
      <w:r w:rsidR="00F503DE" w:rsidRPr="00FC3E91">
        <w:rPr>
          <w:rFonts w:eastAsia="Verdana"/>
          <w:sz w:val="21"/>
          <w:szCs w:val="21"/>
        </w:rPr>
        <w:t xml:space="preserve">Created   snapshots   by   using   </w:t>
      </w:r>
      <w:r w:rsidR="00451FA9" w:rsidRPr="00FC3E91">
        <w:rPr>
          <w:rFonts w:eastAsia="Verdana"/>
          <w:sz w:val="21"/>
          <w:szCs w:val="21"/>
        </w:rPr>
        <w:t>WPF (</w:t>
      </w:r>
      <w:r w:rsidR="00F503DE" w:rsidRPr="00FC3E91">
        <w:rPr>
          <w:rFonts w:eastAsia="Verdana"/>
          <w:sz w:val="21"/>
          <w:szCs w:val="21"/>
        </w:rPr>
        <w:t xml:space="preserve">Windows   Presentation   </w:t>
      </w:r>
      <w:r w:rsidR="00451FA9" w:rsidRPr="00FC3E91">
        <w:rPr>
          <w:rFonts w:eastAsia="Verdana"/>
          <w:sz w:val="21"/>
          <w:szCs w:val="21"/>
        </w:rPr>
        <w:t>Foundation) for</w:t>
      </w:r>
      <w:r w:rsidR="00F503DE" w:rsidRPr="00FC3E91">
        <w:rPr>
          <w:rFonts w:eastAsia="Verdana"/>
          <w:sz w:val="21"/>
          <w:szCs w:val="21"/>
        </w:rPr>
        <w:t xml:space="preserve">   the   functional requirement phase and used SQL Server Integration Services (SSIS).</w:t>
      </w:r>
    </w:p>
    <w:p w14:paraId="2B8F7B2C" w14:textId="41D4776C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Developed and tested user-friendly navigator by utilizing JavaScript, TypeScript and VB.NET.</w:t>
      </w:r>
    </w:p>
    <w:p w14:paraId="39457E2A" w14:textId="670ADFBD" w:rsidR="00AA308B" w:rsidRPr="00FC3E91" w:rsidRDefault="00451FA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Profound knowledge of</w:t>
      </w:r>
      <w:r w:rsidR="00F503DE" w:rsidRPr="00FC3E91">
        <w:rPr>
          <w:rFonts w:eastAsia="Verdana"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>VB.NET developing Web forms and conversion of data</w:t>
      </w:r>
      <w:r w:rsidR="00F503DE" w:rsidRPr="00FC3E91">
        <w:rPr>
          <w:rFonts w:eastAsia="Verdana"/>
          <w:sz w:val="21"/>
          <w:szCs w:val="21"/>
        </w:rPr>
        <w:t>-</w:t>
      </w:r>
      <w:r w:rsidRPr="00FC3E91">
        <w:rPr>
          <w:rFonts w:eastAsia="Verdana"/>
          <w:sz w:val="21"/>
          <w:szCs w:val="21"/>
        </w:rPr>
        <w:t>driven Microsoft</w:t>
      </w:r>
      <w:r w:rsidR="00202306" w:rsidRPr="00FC3E91">
        <w:rPr>
          <w:rFonts w:eastAsia="Verdana"/>
          <w:sz w:val="21"/>
          <w:szCs w:val="21"/>
        </w:rPr>
        <w:t xml:space="preserve"> </w:t>
      </w:r>
      <w:r w:rsidR="00F503DE" w:rsidRPr="00FC3E91">
        <w:rPr>
          <w:rFonts w:eastAsia="Verdana"/>
          <w:sz w:val="21"/>
          <w:szCs w:val="21"/>
        </w:rPr>
        <w:t>Access application to VB.NET Windows/Web forms application.</w:t>
      </w:r>
    </w:p>
    <w:p w14:paraId="3A05D73E" w14:textId="3E49DCC3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Extensively used XSLT for transforming the data and XML in</w:t>
      </w:r>
      <w:r w:rsidR="003B5155" w:rsidRPr="00FC3E91">
        <w:rPr>
          <w:rFonts w:eastAsia="Verdana"/>
          <w:sz w:val="21"/>
          <w:szCs w:val="21"/>
        </w:rPr>
        <w:t xml:space="preserve"> the</w:t>
      </w:r>
      <w:r w:rsidRPr="00FC3E91">
        <w:rPr>
          <w:rFonts w:eastAsia="Verdana"/>
          <w:sz w:val="21"/>
          <w:szCs w:val="21"/>
        </w:rPr>
        <w:t xml:space="preserve"> Business Layer.</w:t>
      </w:r>
    </w:p>
    <w:p w14:paraId="00CEFB7B" w14:textId="09986276" w:rsidR="00AA308B" w:rsidRPr="00FC3E91" w:rsidRDefault="00451FA9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Designed and implemented SQL Server database objects (Complex stored procedures, Triggers</w:t>
      </w:r>
      <w:r w:rsidR="00F503DE" w:rsidRPr="00FC3E91">
        <w:rPr>
          <w:rFonts w:eastAsia="Verdana"/>
          <w:sz w:val="21"/>
          <w:szCs w:val="21"/>
        </w:rPr>
        <w:t xml:space="preserve"> functions, views and complex T-SQL/queries) to support reporting and various business processes.</w:t>
      </w:r>
    </w:p>
    <w:p w14:paraId="4BE15C53" w14:textId="05ABC5AA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Monitored performance and optimized SQL queries for maximum efficiency.</w:t>
      </w:r>
    </w:p>
    <w:p w14:paraId="660D22CA" w14:textId="0DC7B8B8" w:rsidR="00AA308B" w:rsidRPr="00FC3E91" w:rsidRDefault="00F503DE" w:rsidP="0021277C">
      <w:pPr>
        <w:spacing w:line="260" w:lineRule="exact"/>
        <w:ind w:left="100" w:right="68"/>
        <w:rPr>
          <w:sz w:val="21"/>
          <w:szCs w:val="21"/>
        </w:rPr>
      </w:pPr>
      <w:r w:rsidRPr="00FC3E91">
        <w:rPr>
          <w:b/>
          <w:sz w:val="21"/>
          <w:szCs w:val="21"/>
        </w:rPr>
        <w:t xml:space="preserve">Environment: </w:t>
      </w:r>
      <w:r w:rsidRPr="00FC3E91">
        <w:rPr>
          <w:sz w:val="21"/>
          <w:szCs w:val="21"/>
        </w:rPr>
        <w:t>Visual Studio 201</w:t>
      </w:r>
      <w:r w:rsidR="00DE6FB9" w:rsidRPr="00FC3E91">
        <w:rPr>
          <w:sz w:val="21"/>
          <w:szCs w:val="21"/>
        </w:rPr>
        <w:t>9</w:t>
      </w:r>
      <w:r w:rsidR="004B654D" w:rsidRPr="00FC3E91">
        <w:rPr>
          <w:sz w:val="21"/>
          <w:szCs w:val="21"/>
        </w:rPr>
        <w:t>/201</w:t>
      </w:r>
      <w:r w:rsidR="00DE6FB9" w:rsidRPr="00FC3E91">
        <w:rPr>
          <w:sz w:val="21"/>
          <w:szCs w:val="21"/>
        </w:rPr>
        <w:t>7</w:t>
      </w:r>
      <w:r w:rsidRPr="00FC3E91">
        <w:rPr>
          <w:sz w:val="21"/>
          <w:szCs w:val="21"/>
        </w:rPr>
        <w:t>, .NET Framework 4.</w:t>
      </w:r>
      <w:r w:rsidR="001C20E9" w:rsidRPr="00FC3E91">
        <w:rPr>
          <w:sz w:val="21"/>
          <w:szCs w:val="21"/>
        </w:rPr>
        <w:t>6</w:t>
      </w:r>
      <w:r w:rsidRPr="00FC3E91">
        <w:rPr>
          <w:sz w:val="21"/>
          <w:szCs w:val="21"/>
        </w:rPr>
        <w:t>, VB.NET, ASP.NET 4.</w:t>
      </w:r>
      <w:r w:rsidR="001C20E9" w:rsidRPr="00FC3E91">
        <w:rPr>
          <w:sz w:val="21"/>
          <w:szCs w:val="21"/>
        </w:rPr>
        <w:t>6</w:t>
      </w:r>
      <w:r w:rsidRPr="00FC3E91">
        <w:rPr>
          <w:sz w:val="21"/>
          <w:szCs w:val="21"/>
        </w:rPr>
        <w:t>, C#</w:t>
      </w:r>
      <w:r w:rsidR="007A4688">
        <w:rPr>
          <w:sz w:val="21"/>
          <w:szCs w:val="21"/>
        </w:rPr>
        <w:t>/.NET</w:t>
      </w:r>
      <w:r w:rsidRPr="00FC3E91">
        <w:rPr>
          <w:sz w:val="21"/>
          <w:szCs w:val="21"/>
        </w:rPr>
        <w:t xml:space="preserve">, XML, HTML, VSS, JavaScript, TypeScript, MS Visio, ADO.NET, SSIS, WPF, WCF, </w:t>
      </w:r>
      <w:r w:rsidR="00454B88">
        <w:rPr>
          <w:sz w:val="21"/>
          <w:szCs w:val="21"/>
        </w:rPr>
        <w:t xml:space="preserve">MS Access, </w:t>
      </w:r>
      <w:r w:rsidRPr="00FC3E91">
        <w:rPr>
          <w:sz w:val="21"/>
          <w:szCs w:val="21"/>
        </w:rPr>
        <w:t>SQL-Server 20</w:t>
      </w:r>
      <w:r w:rsidR="001C20E9" w:rsidRPr="00FC3E91">
        <w:rPr>
          <w:sz w:val="21"/>
          <w:szCs w:val="21"/>
        </w:rPr>
        <w:t>1</w:t>
      </w:r>
      <w:r w:rsidR="00DE6FB9" w:rsidRPr="00FC3E91">
        <w:rPr>
          <w:sz w:val="21"/>
          <w:szCs w:val="21"/>
        </w:rPr>
        <w:t>7</w:t>
      </w:r>
      <w:r w:rsidR="001C20E9" w:rsidRPr="00FC3E91">
        <w:rPr>
          <w:sz w:val="21"/>
          <w:szCs w:val="21"/>
        </w:rPr>
        <w:t>/201</w:t>
      </w:r>
      <w:r w:rsidR="00DE6FB9" w:rsidRPr="00FC3E91">
        <w:rPr>
          <w:sz w:val="21"/>
          <w:szCs w:val="21"/>
        </w:rPr>
        <w:t>6</w:t>
      </w:r>
      <w:r w:rsidRPr="00FC3E91">
        <w:rPr>
          <w:sz w:val="21"/>
          <w:szCs w:val="21"/>
        </w:rPr>
        <w:t>.</w:t>
      </w:r>
    </w:p>
    <w:p w14:paraId="5C62E4F7" w14:textId="77777777" w:rsidR="0021277C" w:rsidRPr="00FC3E91" w:rsidRDefault="0021277C" w:rsidP="00734CA5">
      <w:pPr>
        <w:ind w:left="100"/>
        <w:rPr>
          <w:b/>
          <w:sz w:val="21"/>
          <w:szCs w:val="21"/>
        </w:rPr>
      </w:pPr>
    </w:p>
    <w:p w14:paraId="20FC9925" w14:textId="063DDE81" w:rsidR="00AA308B" w:rsidRPr="00FC3E91" w:rsidRDefault="00F503DE" w:rsidP="00734CA5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 xml:space="preserve">Client: </w:t>
      </w:r>
      <w:r w:rsidR="00DF1EC6" w:rsidRPr="001C2D09">
        <w:rPr>
          <w:bCs/>
          <w:sz w:val="21"/>
          <w:szCs w:val="21"/>
        </w:rPr>
        <w:t xml:space="preserve">Infosys </w:t>
      </w:r>
      <w:r w:rsidR="00DF1EC6" w:rsidRPr="00FC3E91">
        <w:rPr>
          <w:b/>
          <w:sz w:val="21"/>
          <w:szCs w:val="21"/>
        </w:rPr>
        <w:tab/>
      </w:r>
      <w:r w:rsidR="00DF1EC6" w:rsidRPr="00FC3E91">
        <w:rPr>
          <w:b/>
          <w:sz w:val="21"/>
          <w:szCs w:val="21"/>
        </w:rPr>
        <w:tab/>
      </w:r>
      <w:r w:rsidR="00DF1EC6" w:rsidRPr="00FC3E91">
        <w:rPr>
          <w:b/>
          <w:sz w:val="21"/>
          <w:szCs w:val="21"/>
        </w:rPr>
        <w:tab/>
      </w:r>
      <w:r w:rsidRPr="00FC3E91">
        <w:rPr>
          <w:b/>
          <w:sz w:val="21"/>
          <w:szCs w:val="21"/>
        </w:rPr>
        <w:t xml:space="preserve">                                </w:t>
      </w:r>
      <w:r w:rsidR="00BE2E36" w:rsidRPr="00FC3E91">
        <w:rPr>
          <w:b/>
          <w:sz w:val="21"/>
          <w:szCs w:val="21"/>
        </w:rPr>
        <w:tab/>
      </w:r>
      <w:r w:rsidR="00BE2E36" w:rsidRPr="00FC3E91">
        <w:rPr>
          <w:b/>
          <w:sz w:val="21"/>
          <w:szCs w:val="21"/>
        </w:rPr>
        <w:tab/>
      </w:r>
      <w:r w:rsidR="00BE2E36" w:rsidRPr="00FC3E91">
        <w:rPr>
          <w:b/>
          <w:sz w:val="21"/>
          <w:szCs w:val="21"/>
        </w:rPr>
        <w:tab/>
      </w:r>
      <w:r w:rsidR="00BE2E36" w:rsidRPr="00FC3E91">
        <w:rPr>
          <w:b/>
          <w:sz w:val="21"/>
          <w:szCs w:val="21"/>
        </w:rPr>
        <w:tab/>
      </w:r>
      <w:r w:rsidR="001C2D09">
        <w:rPr>
          <w:b/>
          <w:sz w:val="21"/>
          <w:szCs w:val="21"/>
        </w:rPr>
        <w:tab/>
      </w:r>
      <w:r w:rsidR="00A6585F">
        <w:rPr>
          <w:b/>
          <w:sz w:val="21"/>
          <w:szCs w:val="21"/>
        </w:rPr>
        <w:t xml:space="preserve">   </w:t>
      </w:r>
      <w:r w:rsidR="00837723" w:rsidRPr="001C2D09">
        <w:rPr>
          <w:bCs/>
          <w:sz w:val="21"/>
          <w:szCs w:val="21"/>
        </w:rPr>
        <w:t>Feb</w:t>
      </w:r>
      <w:r w:rsidR="00C86422" w:rsidRPr="001C2D09">
        <w:rPr>
          <w:bCs/>
          <w:sz w:val="21"/>
          <w:szCs w:val="21"/>
        </w:rPr>
        <w:t xml:space="preserve"> </w:t>
      </w:r>
      <w:r w:rsidRPr="001C2D09">
        <w:rPr>
          <w:bCs/>
          <w:sz w:val="21"/>
          <w:szCs w:val="21"/>
        </w:rPr>
        <w:t>201</w:t>
      </w:r>
      <w:r w:rsidR="00661F84" w:rsidRPr="001C2D09">
        <w:rPr>
          <w:bCs/>
          <w:sz w:val="21"/>
          <w:szCs w:val="21"/>
        </w:rPr>
        <w:t>5</w:t>
      </w:r>
      <w:r w:rsidRPr="001C2D09">
        <w:rPr>
          <w:bCs/>
          <w:sz w:val="21"/>
          <w:szCs w:val="21"/>
        </w:rPr>
        <w:t xml:space="preserve"> – </w:t>
      </w:r>
      <w:r w:rsidR="004665F0" w:rsidRPr="001C2D09">
        <w:rPr>
          <w:bCs/>
          <w:sz w:val="21"/>
          <w:szCs w:val="21"/>
        </w:rPr>
        <w:t>Oc</w:t>
      </w:r>
      <w:r w:rsidR="003276A2" w:rsidRPr="001C2D09">
        <w:rPr>
          <w:bCs/>
          <w:sz w:val="21"/>
          <w:szCs w:val="21"/>
        </w:rPr>
        <w:t>t</w:t>
      </w:r>
      <w:r w:rsidRPr="001C2D09">
        <w:rPr>
          <w:bCs/>
          <w:sz w:val="21"/>
          <w:szCs w:val="21"/>
        </w:rPr>
        <w:t xml:space="preserve"> 201</w:t>
      </w:r>
      <w:r w:rsidR="00661F84" w:rsidRPr="001C2D09">
        <w:rPr>
          <w:bCs/>
          <w:sz w:val="21"/>
          <w:szCs w:val="21"/>
        </w:rPr>
        <w:t>6</w:t>
      </w:r>
    </w:p>
    <w:p w14:paraId="71AF646E" w14:textId="5C8C5E0A" w:rsidR="00DF1EC6" w:rsidRPr="00FC3E91" w:rsidRDefault="00DF1EC6" w:rsidP="00734CA5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 xml:space="preserve">Location: </w:t>
      </w:r>
      <w:r w:rsidRPr="001C2D09">
        <w:rPr>
          <w:bCs/>
          <w:sz w:val="21"/>
          <w:szCs w:val="21"/>
        </w:rPr>
        <w:t>Hyderabad, India</w:t>
      </w:r>
    </w:p>
    <w:p w14:paraId="3142050D" w14:textId="17A90B45" w:rsidR="00AA308B" w:rsidRPr="00FC3E91" w:rsidRDefault="00F503DE" w:rsidP="00D95816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>Role:</w:t>
      </w:r>
      <w:r w:rsidR="00EF7B23" w:rsidRPr="00FC3E91">
        <w:rPr>
          <w:b/>
          <w:sz w:val="21"/>
          <w:szCs w:val="21"/>
        </w:rPr>
        <w:t xml:space="preserve"> </w:t>
      </w:r>
      <w:r w:rsidRPr="001C2D09">
        <w:rPr>
          <w:bCs/>
          <w:sz w:val="21"/>
          <w:szCs w:val="21"/>
        </w:rPr>
        <w:t>Software</w:t>
      </w:r>
      <w:r w:rsidR="00EF7B23" w:rsidRPr="001C2D09">
        <w:rPr>
          <w:bCs/>
          <w:sz w:val="21"/>
          <w:szCs w:val="21"/>
        </w:rPr>
        <w:t xml:space="preserve"> </w:t>
      </w:r>
      <w:r w:rsidRPr="001C2D09">
        <w:rPr>
          <w:bCs/>
          <w:sz w:val="21"/>
          <w:szCs w:val="21"/>
        </w:rPr>
        <w:t>Developer</w:t>
      </w:r>
    </w:p>
    <w:p w14:paraId="3E1DF09C" w14:textId="37EE0B40" w:rsidR="00AA308B" w:rsidRPr="00FC3E91" w:rsidRDefault="00F503DE" w:rsidP="00137131">
      <w:pPr>
        <w:ind w:left="100"/>
        <w:rPr>
          <w:b/>
          <w:sz w:val="21"/>
          <w:szCs w:val="21"/>
        </w:rPr>
      </w:pPr>
      <w:r w:rsidRPr="00FC3E91">
        <w:rPr>
          <w:b/>
          <w:sz w:val="21"/>
          <w:szCs w:val="21"/>
        </w:rPr>
        <w:t>Responsibilities:</w:t>
      </w:r>
    </w:p>
    <w:p w14:paraId="1DA47753" w14:textId="5F1FDBFD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Involved in Designing &amp; development of different solutions-oriented sites using ASP.N</w:t>
      </w:r>
      <w:r w:rsidR="000E3732">
        <w:rPr>
          <w:rFonts w:eastAsia="Verdana"/>
          <w:sz w:val="21"/>
          <w:szCs w:val="21"/>
        </w:rPr>
        <w:t>ET</w:t>
      </w:r>
    </w:p>
    <w:p w14:paraId="49827F26" w14:textId="1BFE86B6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Created multiple sites for Knowledge Management, Site Collections, Content </w:t>
      </w:r>
      <w:r w:rsidR="00451FA9" w:rsidRPr="00FC3E91">
        <w:rPr>
          <w:rFonts w:eastAsia="Verdana"/>
          <w:sz w:val="21"/>
          <w:szCs w:val="21"/>
        </w:rPr>
        <w:t>Management, Document</w:t>
      </w:r>
      <w:r w:rsidRPr="00FC3E91">
        <w:rPr>
          <w:rFonts w:eastAsia="Verdana"/>
          <w:sz w:val="21"/>
          <w:szCs w:val="21"/>
        </w:rPr>
        <w:t xml:space="preserve"> Management, Document Libraries &amp; Form libraries.</w:t>
      </w:r>
    </w:p>
    <w:p w14:paraId="2E54A009" w14:textId="7385EA5D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Worked extensively on .Net Programming.</w:t>
      </w:r>
    </w:p>
    <w:p w14:paraId="7F8C3AD4" w14:textId="55983BF3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 xml:space="preserve">Involved   in   deployment   of   custom   web   parts   in   </w:t>
      </w:r>
      <w:r w:rsidR="00451FA9" w:rsidRPr="00FC3E91">
        <w:rPr>
          <w:rFonts w:eastAsia="Verdana"/>
          <w:sz w:val="21"/>
          <w:szCs w:val="21"/>
        </w:rPr>
        <w:t>development, test</w:t>
      </w:r>
      <w:r w:rsidRPr="00FC3E91">
        <w:rPr>
          <w:rFonts w:eastAsia="Verdana"/>
          <w:sz w:val="21"/>
          <w:szCs w:val="21"/>
        </w:rPr>
        <w:t xml:space="preserve">   and   production environments.</w:t>
      </w:r>
    </w:p>
    <w:p w14:paraId="41B9D4BF" w14:textId="1956DFF0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Creation of custom Web parts using ASP.NET.</w:t>
      </w:r>
    </w:p>
    <w:p w14:paraId="11237570" w14:textId="34D9C125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Integration of Microsoft SQL Server Management Studio (SSMS) with .Net</w:t>
      </w:r>
    </w:p>
    <w:p w14:paraId="185CF932" w14:textId="20D382CF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Performed top-level site creation as well as sub-sites, granting appropriate user access/ site permissions and creation of different level users.</w:t>
      </w:r>
    </w:p>
    <w:p w14:paraId="41D0ACC9" w14:textId="6D4DF4EC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Performed site collection management.</w:t>
      </w:r>
    </w:p>
    <w:p w14:paraId="7D8168A4" w14:textId="62B9E4A3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Evaluated and analyzed site usage information.</w:t>
      </w:r>
    </w:p>
    <w:p w14:paraId="689862AC" w14:textId="1085386E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Assisted in new user On-Boarding of the environment.</w:t>
      </w:r>
    </w:p>
    <w:p w14:paraId="390E4D81" w14:textId="61D2870F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Performed day to day maintenance, troubleshooting and resolving access issues.</w:t>
      </w:r>
    </w:p>
    <w:p w14:paraId="0C66830E" w14:textId="75FFD5AD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Assisted in day-to-day operations of the Visual Studio 201</w:t>
      </w:r>
      <w:r w:rsidR="002F14C3" w:rsidRPr="00FC3E91">
        <w:rPr>
          <w:rFonts w:eastAsia="Verdana"/>
          <w:sz w:val="21"/>
          <w:szCs w:val="21"/>
        </w:rPr>
        <w:t>5</w:t>
      </w:r>
      <w:r w:rsidRPr="00FC3E91">
        <w:rPr>
          <w:rFonts w:eastAsia="Verdana"/>
          <w:sz w:val="21"/>
          <w:szCs w:val="21"/>
        </w:rPr>
        <w:t xml:space="preserve"> running on the Windows 20</w:t>
      </w:r>
      <w:r w:rsidR="001C20E9" w:rsidRPr="00FC3E91">
        <w:rPr>
          <w:rFonts w:eastAsia="Verdana"/>
          <w:sz w:val="21"/>
          <w:szCs w:val="21"/>
        </w:rPr>
        <w:t>16</w:t>
      </w:r>
      <w:r w:rsidR="00221B9F" w:rsidRPr="00FC3E91">
        <w:rPr>
          <w:rFonts w:eastAsia="Verdana"/>
          <w:sz w:val="21"/>
          <w:szCs w:val="21"/>
        </w:rPr>
        <w:t xml:space="preserve"> </w:t>
      </w:r>
      <w:r w:rsidRPr="00FC3E91">
        <w:rPr>
          <w:rFonts w:eastAsia="Verdana"/>
          <w:sz w:val="21"/>
          <w:szCs w:val="21"/>
        </w:rPr>
        <w:t>Server platform.</w:t>
      </w:r>
    </w:p>
    <w:p w14:paraId="4B238FCB" w14:textId="116B130A" w:rsidR="00AA308B" w:rsidRPr="00FC3E91" w:rsidRDefault="00F503DE" w:rsidP="000566C1">
      <w:pPr>
        <w:pStyle w:val="NoSpacing"/>
        <w:numPr>
          <w:ilvl w:val="0"/>
          <w:numId w:val="11"/>
        </w:numPr>
        <w:ind w:left="360" w:hanging="180"/>
        <w:jc w:val="both"/>
        <w:rPr>
          <w:rFonts w:eastAsia="Verdana"/>
          <w:sz w:val="21"/>
          <w:szCs w:val="21"/>
        </w:rPr>
      </w:pPr>
      <w:r w:rsidRPr="00FC3E91">
        <w:rPr>
          <w:rFonts w:eastAsia="Verdana"/>
          <w:sz w:val="21"/>
          <w:szCs w:val="21"/>
        </w:rPr>
        <w:t>Prepared documentation and technical sp</w:t>
      </w:r>
      <w:r w:rsidR="00D95816" w:rsidRPr="00FC3E91">
        <w:rPr>
          <w:rFonts w:eastAsia="Verdana"/>
          <w:sz w:val="21"/>
          <w:szCs w:val="21"/>
        </w:rPr>
        <w:t>ecifications for the work given</w:t>
      </w:r>
      <w:r w:rsidR="000566C1">
        <w:rPr>
          <w:rFonts w:eastAsia="Verdana"/>
          <w:sz w:val="21"/>
          <w:szCs w:val="21"/>
        </w:rPr>
        <w:t>.</w:t>
      </w:r>
    </w:p>
    <w:p w14:paraId="56C5A218" w14:textId="16ACCFD1" w:rsidR="00AA308B" w:rsidRPr="00FC3E91" w:rsidRDefault="00F503DE" w:rsidP="0021277C">
      <w:pPr>
        <w:spacing w:line="260" w:lineRule="exact"/>
        <w:ind w:left="100" w:right="374"/>
        <w:rPr>
          <w:sz w:val="21"/>
          <w:szCs w:val="21"/>
        </w:rPr>
      </w:pPr>
      <w:r w:rsidRPr="00FC3E91">
        <w:rPr>
          <w:b/>
          <w:sz w:val="21"/>
          <w:szCs w:val="21"/>
        </w:rPr>
        <w:t xml:space="preserve">Environment: </w:t>
      </w:r>
      <w:r w:rsidRPr="00FC3E91">
        <w:rPr>
          <w:sz w:val="21"/>
          <w:szCs w:val="21"/>
        </w:rPr>
        <w:t>ASP.NET 4.</w:t>
      </w:r>
      <w:r w:rsidR="002F14C3" w:rsidRPr="00FC3E91">
        <w:rPr>
          <w:sz w:val="21"/>
          <w:szCs w:val="21"/>
        </w:rPr>
        <w:t>6</w:t>
      </w:r>
      <w:r w:rsidRPr="00FC3E91">
        <w:rPr>
          <w:sz w:val="21"/>
          <w:szCs w:val="21"/>
        </w:rPr>
        <w:t>, .Net Framework 4.</w:t>
      </w:r>
      <w:r w:rsidR="002F14C3" w:rsidRPr="00FC3E91">
        <w:rPr>
          <w:sz w:val="21"/>
          <w:szCs w:val="21"/>
        </w:rPr>
        <w:t>6</w:t>
      </w:r>
      <w:r w:rsidRPr="00FC3E91">
        <w:rPr>
          <w:b/>
          <w:sz w:val="21"/>
          <w:szCs w:val="21"/>
        </w:rPr>
        <w:t xml:space="preserve">, </w:t>
      </w:r>
      <w:r w:rsidRPr="00FC3E91">
        <w:rPr>
          <w:sz w:val="21"/>
          <w:szCs w:val="21"/>
        </w:rPr>
        <w:t>C#, ADO.NET, Visual Studio 201</w:t>
      </w:r>
      <w:r w:rsidR="003B5155" w:rsidRPr="00FC3E91">
        <w:rPr>
          <w:sz w:val="21"/>
          <w:szCs w:val="21"/>
        </w:rPr>
        <w:t>5</w:t>
      </w:r>
      <w:r w:rsidRPr="00FC3E91">
        <w:rPr>
          <w:sz w:val="21"/>
          <w:szCs w:val="21"/>
        </w:rPr>
        <w:t>, IIS 6.0, SQL Server 20</w:t>
      </w:r>
      <w:r w:rsidR="001C20E9" w:rsidRPr="00FC3E91">
        <w:rPr>
          <w:sz w:val="21"/>
          <w:szCs w:val="21"/>
        </w:rPr>
        <w:t>14</w:t>
      </w:r>
      <w:r w:rsidRPr="00FC3E91">
        <w:rPr>
          <w:sz w:val="21"/>
          <w:szCs w:val="21"/>
        </w:rPr>
        <w:t>, Windows</w:t>
      </w:r>
      <w:r w:rsidR="00454B88">
        <w:rPr>
          <w:sz w:val="21"/>
          <w:szCs w:val="21"/>
        </w:rPr>
        <w:t xml:space="preserve"> </w:t>
      </w:r>
      <w:r w:rsidRPr="00FC3E91">
        <w:rPr>
          <w:sz w:val="21"/>
          <w:szCs w:val="21"/>
        </w:rPr>
        <w:t>Server</w:t>
      </w:r>
      <w:r w:rsidR="00454B88">
        <w:rPr>
          <w:sz w:val="21"/>
          <w:szCs w:val="21"/>
        </w:rPr>
        <w:t xml:space="preserve"> 2016</w:t>
      </w:r>
      <w:r w:rsidRPr="00FC3E91">
        <w:rPr>
          <w:sz w:val="21"/>
          <w:szCs w:val="21"/>
        </w:rPr>
        <w:t>, MS SQL Server Management Studio (SSMS).</w:t>
      </w:r>
    </w:p>
    <w:p w14:paraId="36CE36D2" w14:textId="77777777" w:rsidR="0021277C" w:rsidRPr="00FC3E91" w:rsidRDefault="0021277C" w:rsidP="0021277C">
      <w:pPr>
        <w:spacing w:line="260" w:lineRule="exact"/>
        <w:ind w:left="100" w:right="374"/>
        <w:rPr>
          <w:sz w:val="21"/>
          <w:szCs w:val="21"/>
        </w:rPr>
      </w:pPr>
    </w:p>
    <w:p w14:paraId="3028197B" w14:textId="182DF86C" w:rsidR="004C486B" w:rsidRPr="00FC3E91" w:rsidRDefault="009F410F" w:rsidP="009F410F">
      <w:pPr>
        <w:rPr>
          <w:b/>
          <w:sz w:val="24"/>
          <w:szCs w:val="24"/>
        </w:rPr>
      </w:pPr>
      <w:r w:rsidRPr="00FC3E91">
        <w:rPr>
          <w:b/>
          <w:sz w:val="24"/>
          <w:szCs w:val="24"/>
        </w:rPr>
        <w:t>Education</w:t>
      </w:r>
      <w:r w:rsidR="004C486B" w:rsidRPr="00FC3E91">
        <w:rPr>
          <w:b/>
          <w:sz w:val="24"/>
          <w:szCs w:val="24"/>
        </w:rPr>
        <w:t>:</w:t>
      </w:r>
    </w:p>
    <w:p w14:paraId="781C9065" w14:textId="35E0A0EB" w:rsidR="009F410F" w:rsidRPr="00FC3E91" w:rsidRDefault="009F410F" w:rsidP="004C486B">
      <w:pPr>
        <w:pStyle w:val="NoSpacing"/>
        <w:numPr>
          <w:ilvl w:val="0"/>
          <w:numId w:val="11"/>
        </w:numPr>
        <w:ind w:left="360" w:hanging="180"/>
        <w:rPr>
          <w:sz w:val="24"/>
          <w:szCs w:val="24"/>
        </w:rPr>
      </w:pPr>
      <w:r w:rsidRPr="00FC3E91">
        <w:rPr>
          <w:b/>
          <w:sz w:val="21"/>
          <w:szCs w:val="21"/>
        </w:rPr>
        <w:t xml:space="preserve">Bachelor </w:t>
      </w:r>
      <w:r w:rsidR="004C486B" w:rsidRPr="00FC3E91">
        <w:rPr>
          <w:b/>
          <w:sz w:val="21"/>
          <w:szCs w:val="21"/>
        </w:rPr>
        <w:t>of Technology in Computer Science and Engineering</w:t>
      </w:r>
    </w:p>
    <w:p w14:paraId="20B7D158" w14:textId="77777777" w:rsidR="009F410F" w:rsidRPr="00FC3E91" w:rsidRDefault="007D5DD7" w:rsidP="009F410F">
      <w:pPr>
        <w:pStyle w:val="NoSpacing"/>
        <w:ind w:left="360"/>
        <w:rPr>
          <w:sz w:val="21"/>
          <w:szCs w:val="21"/>
        </w:rPr>
      </w:pPr>
      <w:r w:rsidRPr="00FC3E91">
        <w:rPr>
          <w:sz w:val="21"/>
          <w:szCs w:val="21"/>
        </w:rPr>
        <w:t>GITAM</w:t>
      </w:r>
      <w:r w:rsidR="00451FA9" w:rsidRPr="00FC3E91">
        <w:rPr>
          <w:sz w:val="21"/>
          <w:szCs w:val="21"/>
        </w:rPr>
        <w:t xml:space="preserve"> Deemed University</w:t>
      </w:r>
      <w:r w:rsidRPr="00FC3E91">
        <w:rPr>
          <w:sz w:val="21"/>
          <w:szCs w:val="21"/>
        </w:rPr>
        <w:t>,</w:t>
      </w:r>
      <w:r w:rsidR="00F503DE" w:rsidRPr="00FC3E91">
        <w:rPr>
          <w:sz w:val="21"/>
          <w:szCs w:val="21"/>
        </w:rPr>
        <w:t xml:space="preserve"> </w:t>
      </w:r>
      <w:r w:rsidRPr="00FC3E91">
        <w:rPr>
          <w:sz w:val="21"/>
          <w:szCs w:val="21"/>
        </w:rPr>
        <w:t>Hyderabad, India</w:t>
      </w:r>
      <w:r w:rsidR="00F503DE" w:rsidRPr="00FC3E91">
        <w:rPr>
          <w:sz w:val="21"/>
          <w:szCs w:val="21"/>
        </w:rPr>
        <w:t>; GPA: 3.6</w:t>
      </w:r>
    </w:p>
    <w:p w14:paraId="47867275" w14:textId="6D1E677F" w:rsidR="00AA308B" w:rsidRPr="00652FF2" w:rsidRDefault="007D5DD7" w:rsidP="00652FF2">
      <w:pPr>
        <w:pStyle w:val="NoSpacing"/>
        <w:ind w:left="360"/>
        <w:rPr>
          <w:sz w:val="24"/>
          <w:szCs w:val="24"/>
        </w:rPr>
      </w:pPr>
      <w:r w:rsidRPr="00FC3E91">
        <w:rPr>
          <w:sz w:val="21"/>
          <w:szCs w:val="21"/>
        </w:rPr>
        <w:t>Ju</w:t>
      </w:r>
      <w:r w:rsidR="00DF09FF" w:rsidRPr="00FC3E91">
        <w:rPr>
          <w:sz w:val="21"/>
          <w:szCs w:val="21"/>
        </w:rPr>
        <w:t>ly</w:t>
      </w:r>
      <w:r w:rsidR="00F503DE" w:rsidRPr="00FC3E91">
        <w:rPr>
          <w:sz w:val="21"/>
          <w:szCs w:val="21"/>
        </w:rPr>
        <w:t xml:space="preserve"> 201</w:t>
      </w:r>
      <w:r w:rsidRPr="00FC3E91">
        <w:rPr>
          <w:sz w:val="21"/>
          <w:szCs w:val="21"/>
        </w:rPr>
        <w:t>5</w:t>
      </w:r>
    </w:p>
    <w:sectPr w:rsidR="00AA308B" w:rsidRPr="00652FF2" w:rsidSect="00A6585F">
      <w:pgSz w:w="11900" w:h="16840"/>
      <w:pgMar w:top="648" w:right="648" w:bottom="648" w:left="64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17C7A" w14:textId="77777777" w:rsidR="001D5749" w:rsidRDefault="001D5749" w:rsidP="00A91E39">
      <w:r>
        <w:separator/>
      </w:r>
    </w:p>
  </w:endnote>
  <w:endnote w:type="continuationSeparator" w:id="0">
    <w:p w14:paraId="1F462E02" w14:textId="77777777" w:rsidR="001D5749" w:rsidRDefault="001D5749" w:rsidP="00A9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8A880" w14:textId="77777777" w:rsidR="001D5749" w:rsidRDefault="001D5749" w:rsidP="00A91E39">
      <w:r>
        <w:separator/>
      </w:r>
    </w:p>
  </w:footnote>
  <w:footnote w:type="continuationSeparator" w:id="0">
    <w:p w14:paraId="01B19DE3" w14:textId="77777777" w:rsidR="001D5749" w:rsidRDefault="001D5749" w:rsidP="00A91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94055"/>
    <w:multiLevelType w:val="multilevel"/>
    <w:tmpl w:val="6A24893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0CE2B19"/>
    <w:multiLevelType w:val="multilevel"/>
    <w:tmpl w:val="327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17C07"/>
    <w:multiLevelType w:val="multilevel"/>
    <w:tmpl w:val="EE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36BFE"/>
    <w:multiLevelType w:val="hybridMultilevel"/>
    <w:tmpl w:val="A06CC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14BAA"/>
    <w:multiLevelType w:val="multilevel"/>
    <w:tmpl w:val="FF1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36B2E"/>
    <w:multiLevelType w:val="hybridMultilevel"/>
    <w:tmpl w:val="0360CF22"/>
    <w:lvl w:ilvl="0" w:tplc="04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6" w15:restartNumberingAfterBreak="0">
    <w:nsid w:val="37A567EC"/>
    <w:multiLevelType w:val="multilevel"/>
    <w:tmpl w:val="3CF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61063"/>
    <w:multiLevelType w:val="hybridMultilevel"/>
    <w:tmpl w:val="CEA2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532E7"/>
    <w:multiLevelType w:val="multilevel"/>
    <w:tmpl w:val="E82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02D4A"/>
    <w:multiLevelType w:val="multilevel"/>
    <w:tmpl w:val="6F34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F4BA9"/>
    <w:multiLevelType w:val="hybridMultilevel"/>
    <w:tmpl w:val="8EC6E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874623">
    <w:abstractNumId w:val="0"/>
  </w:num>
  <w:num w:numId="2" w16cid:durableId="1588996658">
    <w:abstractNumId w:val="5"/>
  </w:num>
  <w:num w:numId="3" w16cid:durableId="1187056904">
    <w:abstractNumId w:val="1"/>
  </w:num>
  <w:num w:numId="4" w16cid:durableId="902331391">
    <w:abstractNumId w:val="2"/>
  </w:num>
  <w:num w:numId="5" w16cid:durableId="1114983785">
    <w:abstractNumId w:val="10"/>
  </w:num>
  <w:num w:numId="6" w16cid:durableId="423578154">
    <w:abstractNumId w:val="4"/>
  </w:num>
  <w:num w:numId="7" w16cid:durableId="2015761583">
    <w:abstractNumId w:val="6"/>
  </w:num>
  <w:num w:numId="8" w16cid:durableId="314578157">
    <w:abstractNumId w:val="8"/>
  </w:num>
  <w:num w:numId="9" w16cid:durableId="1627738580">
    <w:abstractNumId w:val="9"/>
  </w:num>
  <w:num w:numId="10" w16cid:durableId="273055447">
    <w:abstractNumId w:val="7"/>
  </w:num>
  <w:num w:numId="11" w16cid:durableId="2103641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08B"/>
    <w:rsid w:val="00001E25"/>
    <w:rsid w:val="00024245"/>
    <w:rsid w:val="00034501"/>
    <w:rsid w:val="00045A8F"/>
    <w:rsid w:val="00047337"/>
    <w:rsid w:val="00054379"/>
    <w:rsid w:val="000566C1"/>
    <w:rsid w:val="00063E8F"/>
    <w:rsid w:val="000760CE"/>
    <w:rsid w:val="00090921"/>
    <w:rsid w:val="000A1DB5"/>
    <w:rsid w:val="000C295B"/>
    <w:rsid w:val="000D2308"/>
    <w:rsid w:val="000E1158"/>
    <w:rsid w:val="000E3732"/>
    <w:rsid w:val="000E7F18"/>
    <w:rsid w:val="00117E6F"/>
    <w:rsid w:val="00135EAF"/>
    <w:rsid w:val="00137131"/>
    <w:rsid w:val="001726B0"/>
    <w:rsid w:val="001739E5"/>
    <w:rsid w:val="00180666"/>
    <w:rsid w:val="001A05D9"/>
    <w:rsid w:val="001B2666"/>
    <w:rsid w:val="001B49A3"/>
    <w:rsid w:val="001C0D36"/>
    <w:rsid w:val="001C20E9"/>
    <w:rsid w:val="001C2D09"/>
    <w:rsid w:val="001C6497"/>
    <w:rsid w:val="001C78EE"/>
    <w:rsid w:val="001D102E"/>
    <w:rsid w:val="001D19E6"/>
    <w:rsid w:val="001D5749"/>
    <w:rsid w:val="001F58AB"/>
    <w:rsid w:val="00202306"/>
    <w:rsid w:val="002072E9"/>
    <w:rsid w:val="00207A21"/>
    <w:rsid w:val="00210EED"/>
    <w:rsid w:val="00212558"/>
    <w:rsid w:val="0021277C"/>
    <w:rsid w:val="00221B9F"/>
    <w:rsid w:val="00223C16"/>
    <w:rsid w:val="002269E1"/>
    <w:rsid w:val="0023747B"/>
    <w:rsid w:val="00247703"/>
    <w:rsid w:val="0025543D"/>
    <w:rsid w:val="00266045"/>
    <w:rsid w:val="002706B4"/>
    <w:rsid w:val="002844D2"/>
    <w:rsid w:val="00287ED8"/>
    <w:rsid w:val="00294BE9"/>
    <w:rsid w:val="00295EDE"/>
    <w:rsid w:val="00296FAD"/>
    <w:rsid w:val="002A4D96"/>
    <w:rsid w:val="002A59CC"/>
    <w:rsid w:val="002C5089"/>
    <w:rsid w:val="002D7A76"/>
    <w:rsid w:val="002E039C"/>
    <w:rsid w:val="002E48DC"/>
    <w:rsid w:val="002F14C3"/>
    <w:rsid w:val="002F5C92"/>
    <w:rsid w:val="002F6ED5"/>
    <w:rsid w:val="003075B6"/>
    <w:rsid w:val="00317C14"/>
    <w:rsid w:val="00321F75"/>
    <w:rsid w:val="003276A2"/>
    <w:rsid w:val="00342D1D"/>
    <w:rsid w:val="00345B72"/>
    <w:rsid w:val="00374F2A"/>
    <w:rsid w:val="00382E83"/>
    <w:rsid w:val="003838B1"/>
    <w:rsid w:val="003A01DD"/>
    <w:rsid w:val="003A01E8"/>
    <w:rsid w:val="003B5155"/>
    <w:rsid w:val="003C62DF"/>
    <w:rsid w:val="00405838"/>
    <w:rsid w:val="004163BB"/>
    <w:rsid w:val="00422222"/>
    <w:rsid w:val="0042542B"/>
    <w:rsid w:val="00451CD9"/>
    <w:rsid w:val="00451FA9"/>
    <w:rsid w:val="00454B88"/>
    <w:rsid w:val="004607B2"/>
    <w:rsid w:val="00460FF8"/>
    <w:rsid w:val="00462D61"/>
    <w:rsid w:val="004665F0"/>
    <w:rsid w:val="004728D1"/>
    <w:rsid w:val="0047708A"/>
    <w:rsid w:val="00481D7A"/>
    <w:rsid w:val="004B654D"/>
    <w:rsid w:val="004C3868"/>
    <w:rsid w:val="004C486B"/>
    <w:rsid w:val="004D1E70"/>
    <w:rsid w:val="004E00C5"/>
    <w:rsid w:val="004F2F86"/>
    <w:rsid w:val="00503746"/>
    <w:rsid w:val="00517F4F"/>
    <w:rsid w:val="00524B5A"/>
    <w:rsid w:val="00524B6B"/>
    <w:rsid w:val="00527328"/>
    <w:rsid w:val="00531562"/>
    <w:rsid w:val="00532971"/>
    <w:rsid w:val="00553BB3"/>
    <w:rsid w:val="00562235"/>
    <w:rsid w:val="00567596"/>
    <w:rsid w:val="00572D00"/>
    <w:rsid w:val="00591558"/>
    <w:rsid w:val="005946B2"/>
    <w:rsid w:val="00595B81"/>
    <w:rsid w:val="005B580B"/>
    <w:rsid w:val="005E1AEA"/>
    <w:rsid w:val="005F76A9"/>
    <w:rsid w:val="00603F7F"/>
    <w:rsid w:val="0060551B"/>
    <w:rsid w:val="006329DA"/>
    <w:rsid w:val="00632DE6"/>
    <w:rsid w:val="00645379"/>
    <w:rsid w:val="00652FF2"/>
    <w:rsid w:val="00661F84"/>
    <w:rsid w:val="00664C82"/>
    <w:rsid w:val="0067349D"/>
    <w:rsid w:val="00675664"/>
    <w:rsid w:val="00675722"/>
    <w:rsid w:val="0069308F"/>
    <w:rsid w:val="00694DA8"/>
    <w:rsid w:val="006A276A"/>
    <w:rsid w:val="006E055F"/>
    <w:rsid w:val="006E0EA3"/>
    <w:rsid w:val="00716695"/>
    <w:rsid w:val="00720181"/>
    <w:rsid w:val="00727769"/>
    <w:rsid w:val="00734CA5"/>
    <w:rsid w:val="00756788"/>
    <w:rsid w:val="00765544"/>
    <w:rsid w:val="007732B4"/>
    <w:rsid w:val="007923F8"/>
    <w:rsid w:val="007A4688"/>
    <w:rsid w:val="007A4D7F"/>
    <w:rsid w:val="007D5DD7"/>
    <w:rsid w:val="007E6057"/>
    <w:rsid w:val="007E6B94"/>
    <w:rsid w:val="00801290"/>
    <w:rsid w:val="008067D6"/>
    <w:rsid w:val="00807E30"/>
    <w:rsid w:val="00811613"/>
    <w:rsid w:val="00837723"/>
    <w:rsid w:val="0084392E"/>
    <w:rsid w:val="00843E21"/>
    <w:rsid w:val="0084704F"/>
    <w:rsid w:val="00883730"/>
    <w:rsid w:val="008B2772"/>
    <w:rsid w:val="008C7782"/>
    <w:rsid w:val="008D453C"/>
    <w:rsid w:val="008E056D"/>
    <w:rsid w:val="008E15CC"/>
    <w:rsid w:val="008E432E"/>
    <w:rsid w:val="009063EA"/>
    <w:rsid w:val="0092390A"/>
    <w:rsid w:val="0092486D"/>
    <w:rsid w:val="009424D4"/>
    <w:rsid w:val="00947188"/>
    <w:rsid w:val="00961DBC"/>
    <w:rsid w:val="00985A91"/>
    <w:rsid w:val="00996C3E"/>
    <w:rsid w:val="009B482B"/>
    <w:rsid w:val="009B5BDB"/>
    <w:rsid w:val="009D25E5"/>
    <w:rsid w:val="009D5C67"/>
    <w:rsid w:val="009E29FF"/>
    <w:rsid w:val="009F410F"/>
    <w:rsid w:val="00A222D9"/>
    <w:rsid w:val="00A253A0"/>
    <w:rsid w:val="00A31574"/>
    <w:rsid w:val="00A3483B"/>
    <w:rsid w:val="00A35AE2"/>
    <w:rsid w:val="00A43A50"/>
    <w:rsid w:val="00A6585F"/>
    <w:rsid w:val="00A65E85"/>
    <w:rsid w:val="00A70163"/>
    <w:rsid w:val="00A851B9"/>
    <w:rsid w:val="00A91E39"/>
    <w:rsid w:val="00A938E8"/>
    <w:rsid w:val="00AA0E07"/>
    <w:rsid w:val="00AA308B"/>
    <w:rsid w:val="00AC0EB3"/>
    <w:rsid w:val="00AD1461"/>
    <w:rsid w:val="00AE0BFA"/>
    <w:rsid w:val="00B15347"/>
    <w:rsid w:val="00B2408A"/>
    <w:rsid w:val="00B347B0"/>
    <w:rsid w:val="00B40F34"/>
    <w:rsid w:val="00B4712C"/>
    <w:rsid w:val="00B52EE4"/>
    <w:rsid w:val="00B653B0"/>
    <w:rsid w:val="00B94C8B"/>
    <w:rsid w:val="00BB0833"/>
    <w:rsid w:val="00BE13BA"/>
    <w:rsid w:val="00BE1CC3"/>
    <w:rsid w:val="00BE2E36"/>
    <w:rsid w:val="00BE4EA8"/>
    <w:rsid w:val="00C30EC0"/>
    <w:rsid w:val="00C3302F"/>
    <w:rsid w:val="00C36561"/>
    <w:rsid w:val="00C47BEF"/>
    <w:rsid w:val="00C502B0"/>
    <w:rsid w:val="00C76137"/>
    <w:rsid w:val="00C81197"/>
    <w:rsid w:val="00C86422"/>
    <w:rsid w:val="00CA7871"/>
    <w:rsid w:val="00CB38A1"/>
    <w:rsid w:val="00CF31C1"/>
    <w:rsid w:val="00CF59B8"/>
    <w:rsid w:val="00D00281"/>
    <w:rsid w:val="00D43F95"/>
    <w:rsid w:val="00D741F5"/>
    <w:rsid w:val="00D74C4D"/>
    <w:rsid w:val="00D76218"/>
    <w:rsid w:val="00D85388"/>
    <w:rsid w:val="00D91FE7"/>
    <w:rsid w:val="00D95816"/>
    <w:rsid w:val="00DA092D"/>
    <w:rsid w:val="00DA1D84"/>
    <w:rsid w:val="00DA51DF"/>
    <w:rsid w:val="00DA67F0"/>
    <w:rsid w:val="00DC7126"/>
    <w:rsid w:val="00DE6F99"/>
    <w:rsid w:val="00DE6FB9"/>
    <w:rsid w:val="00DF09FF"/>
    <w:rsid w:val="00DF1EC6"/>
    <w:rsid w:val="00E15CBF"/>
    <w:rsid w:val="00E21061"/>
    <w:rsid w:val="00E26402"/>
    <w:rsid w:val="00E317EC"/>
    <w:rsid w:val="00E33F72"/>
    <w:rsid w:val="00E455FD"/>
    <w:rsid w:val="00E51D42"/>
    <w:rsid w:val="00E5760C"/>
    <w:rsid w:val="00E61839"/>
    <w:rsid w:val="00E6701F"/>
    <w:rsid w:val="00E76100"/>
    <w:rsid w:val="00E83BCA"/>
    <w:rsid w:val="00E83E44"/>
    <w:rsid w:val="00EC7FC7"/>
    <w:rsid w:val="00ED15CF"/>
    <w:rsid w:val="00EE2A7A"/>
    <w:rsid w:val="00EE65FB"/>
    <w:rsid w:val="00EF1F41"/>
    <w:rsid w:val="00EF7B23"/>
    <w:rsid w:val="00F01592"/>
    <w:rsid w:val="00F05861"/>
    <w:rsid w:val="00F227E4"/>
    <w:rsid w:val="00F403B0"/>
    <w:rsid w:val="00F41759"/>
    <w:rsid w:val="00F503DE"/>
    <w:rsid w:val="00F67984"/>
    <w:rsid w:val="00F77782"/>
    <w:rsid w:val="00F800A5"/>
    <w:rsid w:val="00F85316"/>
    <w:rsid w:val="00F96CB3"/>
    <w:rsid w:val="00FA637B"/>
    <w:rsid w:val="00FA7237"/>
    <w:rsid w:val="00FA79BA"/>
    <w:rsid w:val="00FB1CD9"/>
    <w:rsid w:val="00FC3E91"/>
    <w:rsid w:val="00FD0B76"/>
    <w:rsid w:val="00FD5694"/>
    <w:rsid w:val="00FF056C"/>
    <w:rsid w:val="00FF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EBA6573"/>
  <w15:docId w15:val="{9125B72C-42BF-4FDB-8F1A-3F73FFD7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91E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1E39"/>
  </w:style>
  <w:style w:type="paragraph" w:styleId="Footer">
    <w:name w:val="footer"/>
    <w:basedOn w:val="Normal"/>
    <w:link w:val="FooterChar"/>
    <w:uiPriority w:val="99"/>
    <w:unhideWhenUsed/>
    <w:rsid w:val="00A91E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E39"/>
  </w:style>
  <w:style w:type="paragraph" w:styleId="ListParagraph">
    <w:name w:val="List Paragraph"/>
    <w:basedOn w:val="Normal"/>
    <w:uiPriority w:val="34"/>
    <w:qFormat/>
    <w:rsid w:val="002706B4"/>
    <w:pPr>
      <w:ind w:left="720"/>
      <w:contextualSpacing/>
    </w:pPr>
  </w:style>
  <w:style w:type="table" w:styleId="TableGrid">
    <w:name w:val="Table Grid"/>
    <w:basedOn w:val="TableNormal"/>
    <w:uiPriority w:val="59"/>
    <w:rsid w:val="00E33F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95816"/>
  </w:style>
  <w:style w:type="character" w:styleId="Strong">
    <w:name w:val="Strong"/>
    <w:basedOn w:val="DefaultParagraphFont"/>
    <w:uiPriority w:val="22"/>
    <w:qFormat/>
    <w:rsid w:val="00462D61"/>
    <w:rPr>
      <w:b/>
      <w:bCs/>
    </w:rPr>
  </w:style>
  <w:style w:type="character" w:styleId="Hyperlink">
    <w:name w:val="Hyperlink"/>
    <w:basedOn w:val="DefaultParagraphFont"/>
    <w:uiPriority w:val="99"/>
    <w:unhideWhenUsed/>
    <w:rsid w:val="00FC3E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0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credentials/share/en-us/KrishnaChigurupati/A50F6E38462684E5?sharingId=B9B74C451A47ED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kchaitanya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1861</Words>
  <Characters>10610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Roshani Kumari</dc:creator>
  <cp:lastModifiedBy>Krishna Chaitanya Chigurupati</cp:lastModifiedBy>
  <cp:revision>6</cp:revision>
  <dcterms:created xsi:type="dcterms:W3CDTF">2024-12-16T17:24:00Z</dcterms:created>
  <dcterms:modified xsi:type="dcterms:W3CDTF">2025-02-07T21:09:00Z</dcterms:modified>
</cp:coreProperties>
</file>