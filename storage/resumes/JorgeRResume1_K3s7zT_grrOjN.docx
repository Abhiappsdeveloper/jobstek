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ivdocumentdivparagraphnth-last-child1"/>
        <w:tblW w:w="0" w:type="auto"/>
        <w:tblCellSpacing w:w="0" w:type="dxa"/>
        <w:shd w:val="clear" w:color="auto" w:fill="434D54"/>
        <w:tblLayout w:type="fixed"/>
        <w:tblCellMar>
          <w:left w:w="0" w:type="dxa"/>
          <w:right w:w="0" w:type="dxa"/>
        </w:tblCellMar>
        <w:tblLook w:val="05E0" w:firstRow="1" w:lastRow="1" w:firstColumn="1" w:lastColumn="1" w:noHBand="0" w:noVBand="1"/>
      </w:tblPr>
      <w:tblGrid>
        <w:gridCol w:w="2040"/>
        <w:gridCol w:w="10200"/>
      </w:tblGrid>
      <w:tr w:rsidR="00081BA9" w14:paraId="1C07B7EA" w14:textId="77777777">
        <w:trPr>
          <w:trHeight w:val="1580"/>
          <w:tblCellSpacing w:w="0" w:type="dxa"/>
        </w:trPr>
        <w:tc>
          <w:tcPr>
            <w:tcW w:w="2040" w:type="dxa"/>
            <w:shd w:val="clear" w:color="auto" w:fill="434D54"/>
            <w:tcMar>
              <w:top w:w="640" w:type="dxa"/>
              <w:left w:w="0" w:type="dxa"/>
              <w:bottom w:w="0" w:type="dxa"/>
              <w:right w:w="0" w:type="dxa"/>
            </w:tcMar>
            <w:hideMark/>
          </w:tcPr>
          <w:p w14:paraId="5CF11EEB" w14:textId="77777777" w:rsidR="00081BA9" w:rsidRDefault="00140BB0">
            <w:pPr>
              <w:rPr>
                <w:rFonts w:ascii="Arial" w:eastAsia="Arial" w:hAnsi="Arial" w:cs="Arial"/>
                <w:color w:val="FFFFFF"/>
                <w:sz w:val="20"/>
                <w:szCs w:val="20"/>
              </w:rPr>
            </w:pPr>
            <w:r>
              <w:rPr>
                <w:rFonts w:ascii="Arial" w:eastAsia="Arial" w:hAnsi="Arial" w:cs="Arial"/>
                <w:noProof/>
                <w:color w:val="FFFFFF"/>
                <w:sz w:val="20"/>
                <w:szCs w:val="20"/>
              </w:rPr>
              <w:drawing>
                <wp:anchor distT="0" distB="0" distL="114300" distR="114300" simplePos="0" relativeHeight="251658240" behindDoc="0" locked="0" layoutInCell="1" allowOverlap="1" wp14:anchorId="18252C28" wp14:editId="651BCAC7">
                  <wp:simplePos x="0" y="0"/>
                  <wp:positionH relativeFrom="column">
                    <wp:posOffset>444500</wp:posOffset>
                  </wp:positionH>
                  <wp:positionV relativeFrom="paragraph">
                    <wp:posOffset>0</wp:posOffset>
                  </wp:positionV>
                  <wp:extent cx="787051" cy="787494"/>
                  <wp:effectExtent l="0" t="0" r="0" b="0"/>
                  <wp:wrapNone/>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7"/>
                          <a:stretch>
                            <a:fillRect/>
                          </a:stretch>
                        </pic:blipFill>
                        <pic:spPr>
                          <a:xfrm>
                            <a:off x="0" y="0"/>
                            <a:ext cx="787051" cy="787494"/>
                          </a:xfrm>
                          <a:prstGeom prst="rect">
                            <a:avLst/>
                          </a:prstGeom>
                        </pic:spPr>
                      </pic:pic>
                    </a:graphicData>
                  </a:graphic>
                </wp:anchor>
              </w:drawing>
            </w:r>
          </w:p>
        </w:tc>
        <w:tc>
          <w:tcPr>
            <w:tcW w:w="10200" w:type="dxa"/>
            <w:shd w:val="clear" w:color="auto" w:fill="434D54"/>
            <w:tcMar>
              <w:top w:w="640" w:type="dxa"/>
              <w:left w:w="0" w:type="dxa"/>
              <w:bottom w:w="0" w:type="dxa"/>
              <w:right w:w="700" w:type="dxa"/>
            </w:tcMar>
            <w:hideMark/>
          </w:tcPr>
          <w:p w14:paraId="293BFD5B" w14:textId="77777777" w:rsidR="00081BA9" w:rsidRDefault="00140BB0">
            <w:pPr>
              <w:pStyle w:val="div"/>
              <w:spacing w:line="680" w:lineRule="exact"/>
              <w:ind w:left="440" w:right="700"/>
              <w:rPr>
                <w:rStyle w:val="divPARAGRAPHNAMEdiv"/>
                <w:rFonts w:ascii="Arial" w:eastAsia="Arial" w:hAnsi="Arial" w:cs="Arial"/>
                <w:b/>
                <w:bCs/>
                <w:caps/>
                <w:color w:val="FFFFFF"/>
                <w:spacing w:val="10"/>
                <w:sz w:val="68"/>
                <w:szCs w:val="68"/>
                <w:shd w:val="clear" w:color="auto" w:fill="auto"/>
              </w:rPr>
            </w:pPr>
            <w:r>
              <w:rPr>
                <w:rStyle w:val="span"/>
                <w:rFonts w:ascii="Arial" w:eastAsia="Arial" w:hAnsi="Arial" w:cs="Arial"/>
                <w:b/>
                <w:bCs/>
                <w:caps/>
                <w:color w:val="FFFFFF"/>
                <w:spacing w:val="10"/>
                <w:sz w:val="68"/>
                <w:szCs w:val="68"/>
              </w:rPr>
              <w:t>Jorge</w:t>
            </w:r>
            <w:r>
              <w:rPr>
                <w:rStyle w:val="divPARAGRAPHNAMEdiv"/>
                <w:rFonts w:ascii="Arial" w:eastAsia="Arial" w:hAnsi="Arial" w:cs="Arial"/>
                <w:b/>
                <w:bCs/>
                <w:caps/>
                <w:color w:val="FFFFFF"/>
                <w:spacing w:val="10"/>
                <w:sz w:val="68"/>
                <w:szCs w:val="68"/>
                <w:shd w:val="clear" w:color="auto" w:fill="auto"/>
              </w:rPr>
              <w:t xml:space="preserve"> </w:t>
            </w:r>
            <w:r>
              <w:rPr>
                <w:rStyle w:val="span"/>
                <w:rFonts w:ascii="Arial" w:eastAsia="Arial" w:hAnsi="Arial" w:cs="Arial"/>
                <w:b/>
                <w:bCs/>
                <w:caps/>
                <w:color w:val="FFFFFF"/>
                <w:spacing w:val="10"/>
                <w:sz w:val="68"/>
                <w:szCs w:val="68"/>
              </w:rPr>
              <w:t>R Romo</w:t>
            </w:r>
          </w:p>
          <w:p w14:paraId="7D7359AE" w14:textId="77777777" w:rsidR="00081BA9" w:rsidRDefault="00140BB0">
            <w:pPr>
              <w:pStyle w:val="documentzipsuffix"/>
              <w:spacing w:line="260" w:lineRule="atLeast"/>
              <w:ind w:left="440"/>
              <w:rPr>
                <w:rStyle w:val="divPARAGRAPHCNTCdiv"/>
                <w:rFonts w:ascii="Arial" w:eastAsia="Arial" w:hAnsi="Arial" w:cs="Arial"/>
                <w:color w:val="FFFFFF"/>
                <w:sz w:val="20"/>
                <w:szCs w:val="20"/>
                <w:shd w:val="clear" w:color="auto" w:fill="auto"/>
              </w:rPr>
            </w:pPr>
            <w:r>
              <w:rPr>
                <w:rStyle w:val="span"/>
                <w:rFonts w:ascii="Arial" w:eastAsia="Arial" w:hAnsi="Arial" w:cs="Arial"/>
                <w:color w:val="FFFFFF"/>
                <w:sz w:val="20"/>
                <w:szCs w:val="20"/>
              </w:rPr>
              <w:t>Denver</w:t>
            </w:r>
          </w:p>
          <w:p w14:paraId="4D446F4E" w14:textId="77777777" w:rsidR="00081BA9" w:rsidRDefault="00140BB0">
            <w:pPr>
              <w:spacing w:line="260" w:lineRule="atLeast"/>
              <w:ind w:left="440"/>
              <w:textAlignment w:val="auto"/>
              <w:rPr>
                <w:rStyle w:val="span"/>
                <w:rFonts w:ascii="Arial" w:eastAsia="Arial" w:hAnsi="Arial" w:cs="Arial"/>
                <w:color w:val="FFFFFF"/>
                <w:sz w:val="20"/>
                <w:szCs w:val="20"/>
              </w:rPr>
            </w:pPr>
            <w:r>
              <w:rPr>
                <w:rStyle w:val="span"/>
                <w:rFonts w:ascii="Arial" w:eastAsia="Arial" w:hAnsi="Arial" w:cs="Arial"/>
                <w:color w:val="FFFFFF"/>
                <w:sz w:val="20"/>
                <w:szCs w:val="20"/>
              </w:rPr>
              <w:t>jmanromo@gmail.com</w:t>
            </w:r>
            <w:r>
              <w:rPr>
                <w:rStyle w:val="sprtr"/>
                <w:rFonts w:ascii="Arial" w:eastAsia="Arial" w:hAnsi="Arial" w:cs="Arial"/>
                <w:color w:val="FFFFFF"/>
                <w:sz w:val="20"/>
                <w:szCs w:val="20"/>
              </w:rPr>
              <w:t>  /  </w:t>
            </w:r>
            <w:r>
              <w:rPr>
                <w:rStyle w:val="span"/>
                <w:rFonts w:ascii="Arial" w:eastAsia="Arial" w:hAnsi="Arial" w:cs="Arial"/>
                <w:color w:val="FFFFFF"/>
                <w:sz w:val="20"/>
                <w:szCs w:val="20"/>
              </w:rPr>
              <w:t>720</w:t>
            </w:r>
            <w:r>
              <w:rPr>
                <w:rStyle w:val="span"/>
                <w:rFonts w:ascii="Arial" w:eastAsia="Arial" w:hAnsi="Arial" w:cs="Arial"/>
                <w:color w:val="FFFFFF"/>
                <w:sz w:val="20"/>
                <w:szCs w:val="20"/>
              </w:rPr>
              <w:noBreakHyphen/>
              <w:t>298</w:t>
            </w:r>
            <w:r>
              <w:rPr>
                <w:rStyle w:val="span"/>
                <w:rFonts w:ascii="Arial" w:eastAsia="Arial" w:hAnsi="Arial" w:cs="Arial"/>
                <w:color w:val="FFFFFF"/>
                <w:sz w:val="20"/>
                <w:szCs w:val="20"/>
              </w:rPr>
              <w:noBreakHyphen/>
              <w:t>7993</w:t>
            </w:r>
            <w:r>
              <w:rPr>
                <w:rStyle w:val="divPARAGRAPHCNTCdiv"/>
                <w:rFonts w:ascii="Arial" w:eastAsia="Arial" w:hAnsi="Arial" w:cs="Arial"/>
                <w:color w:val="FFFFFF"/>
                <w:sz w:val="20"/>
                <w:szCs w:val="20"/>
                <w:shd w:val="clear" w:color="auto" w:fill="auto"/>
              </w:rPr>
              <w:t> </w:t>
            </w:r>
          </w:p>
          <w:p w14:paraId="556EF05B" w14:textId="77777777" w:rsidR="00081BA9" w:rsidRDefault="00140BB0">
            <w:pPr>
              <w:pStyle w:val="div"/>
              <w:spacing w:line="300" w:lineRule="exact"/>
              <w:ind w:left="440"/>
              <w:rPr>
                <w:rStyle w:val="divPARAGRAPHCNTCdiv"/>
                <w:rFonts w:ascii="Arial" w:eastAsia="Arial" w:hAnsi="Arial" w:cs="Arial"/>
                <w:color w:val="FFFFFF"/>
                <w:sz w:val="20"/>
                <w:szCs w:val="20"/>
                <w:shd w:val="clear" w:color="auto" w:fill="auto"/>
              </w:rPr>
            </w:pPr>
            <w:r>
              <w:rPr>
                <w:rStyle w:val="divPARAGRAPHCNTCdiv"/>
                <w:rFonts w:ascii="Arial" w:eastAsia="Arial" w:hAnsi="Arial" w:cs="Arial"/>
                <w:color w:val="FFFFFF"/>
                <w:sz w:val="20"/>
                <w:szCs w:val="20"/>
                <w:shd w:val="clear" w:color="auto" w:fill="auto"/>
              </w:rPr>
              <w:t> </w:t>
            </w:r>
          </w:p>
        </w:tc>
      </w:tr>
    </w:tbl>
    <w:p w14:paraId="6F275237" w14:textId="77777777" w:rsidR="00081BA9" w:rsidRDefault="00081BA9">
      <w:pPr>
        <w:rPr>
          <w:vanish/>
        </w:rPr>
        <w:sectPr w:rsidR="00081BA9">
          <w:headerReference w:type="default" r:id="rId8"/>
          <w:footerReference w:type="default" r:id="rId9"/>
          <w:pgSz w:w="12240" w:h="15840"/>
          <w:pgMar w:top="0" w:right="700" w:bottom="400" w:left="0" w:header="0" w:footer="0" w:gutter="0"/>
          <w:cols w:space="720"/>
        </w:sectPr>
      </w:pPr>
    </w:p>
    <w:p w14:paraId="5289E963" w14:textId="77777777" w:rsidR="00081BA9" w:rsidRDefault="00081BA9">
      <w:pPr>
        <w:rPr>
          <w:vanish/>
        </w:rPr>
      </w:pPr>
    </w:p>
    <w:p w14:paraId="0FCB59E7" w14:textId="77777777" w:rsidR="00081BA9" w:rsidRDefault="00081BA9">
      <w:pPr>
        <w:rPr>
          <w:vanish/>
        </w:rPr>
      </w:pPr>
    </w:p>
    <w:tbl>
      <w:tblPr>
        <w:tblStyle w:val="divdocumentdivsectionbgsectiondivsectiondivheading"/>
        <w:tblW w:w="5000" w:type="pct"/>
        <w:tblCellSpacing w:w="0" w:type="dxa"/>
        <w:tblCellMar>
          <w:left w:w="0" w:type="dxa"/>
          <w:right w:w="0" w:type="dxa"/>
        </w:tblCellMar>
        <w:tblLook w:val="05E0" w:firstRow="1" w:lastRow="1" w:firstColumn="1" w:lastColumn="1" w:noHBand="0" w:noVBand="1"/>
      </w:tblPr>
      <w:tblGrid>
        <w:gridCol w:w="10840"/>
      </w:tblGrid>
      <w:tr w:rsidR="00081BA9" w14:paraId="707C592E" w14:textId="77777777">
        <w:trPr>
          <w:tblCellSpacing w:w="0" w:type="dxa"/>
        </w:trPr>
        <w:tc>
          <w:tcPr>
            <w:tcW w:w="0" w:type="auto"/>
            <w:tcMar>
              <w:top w:w="300" w:type="dxa"/>
              <w:left w:w="0" w:type="dxa"/>
              <w:bottom w:w="100" w:type="dxa"/>
              <w:right w:w="0" w:type="dxa"/>
            </w:tcMar>
            <w:vAlign w:val="bottom"/>
            <w:hideMark/>
          </w:tcPr>
          <w:p w14:paraId="0744ABB8" w14:textId="77777777" w:rsidR="00081BA9" w:rsidRDefault="00140BB0">
            <w:pPr>
              <w:rPr>
                <w:rFonts w:ascii="Arial" w:eastAsia="Arial" w:hAnsi="Arial" w:cs="Arial"/>
                <w:color w:val="494C4E"/>
                <w:sz w:val="20"/>
                <w:szCs w:val="20"/>
              </w:rPr>
            </w:pPr>
            <w:r>
              <w:rPr>
                <w:rStyle w:val="divdocumentSECTIONCNTCsectionnotbtnlnkdivheadingdivsectiontitle"/>
                <w:rFonts w:ascii="Arial" w:eastAsia="Arial" w:hAnsi="Arial" w:cs="Arial"/>
                <w:b/>
                <w:bCs/>
                <w:caps/>
                <w:color w:val="434D54"/>
                <w:spacing w:val="10"/>
                <w:sz w:val="20"/>
                <w:szCs w:val="20"/>
              </w:rPr>
              <w:t>Summary of Qualifications</w:t>
            </w:r>
          </w:p>
        </w:tc>
      </w:tr>
    </w:tbl>
    <w:p w14:paraId="6D762169" w14:textId="77777777" w:rsidR="00081BA9" w:rsidRDefault="00140BB0">
      <w:pPr>
        <w:pStyle w:val="p"/>
        <w:spacing w:after="300"/>
        <w:rPr>
          <w:rFonts w:ascii="Arial" w:eastAsia="Arial" w:hAnsi="Arial" w:cs="Arial"/>
          <w:color w:val="494C4E"/>
          <w:sz w:val="20"/>
          <w:szCs w:val="20"/>
        </w:rPr>
      </w:pPr>
      <w:r>
        <w:rPr>
          <w:rFonts w:ascii="Arial" w:eastAsia="Arial" w:hAnsi="Arial" w:cs="Arial"/>
          <w:color w:val="494C4E"/>
          <w:sz w:val="20"/>
          <w:szCs w:val="20"/>
        </w:rPr>
        <w:t xml:space="preserve">Systems Administrator with over 25 years of experience in system engineering, analysis, and network </w:t>
      </w:r>
      <w:r>
        <w:rPr>
          <w:rFonts w:ascii="Arial" w:eastAsia="Arial" w:hAnsi="Arial" w:cs="Arial"/>
          <w:color w:val="494C4E"/>
          <w:sz w:val="20"/>
          <w:szCs w:val="20"/>
        </w:rPr>
        <w:t>administration. Expert in designing, implementing, and optimizing IT infrastructure to achieve high performance and availability. Proficient in managing various server applications, including MS Exchange, SharePoint, and SQL Server, as well as overseeing virtualization environments and Active Directory services. Extensive experience in troubleshooting, security, and ensuring network and system reliability across physical and virtual environments. Adept at creating user training materials and providing effec</w:t>
      </w:r>
      <w:r>
        <w:rPr>
          <w:rFonts w:ascii="Arial" w:eastAsia="Arial" w:hAnsi="Arial" w:cs="Arial"/>
          <w:color w:val="494C4E"/>
          <w:sz w:val="20"/>
          <w:szCs w:val="20"/>
        </w:rPr>
        <w:t>tive user support, contributing to streamlined operations and organizational productivity.</w:t>
      </w:r>
    </w:p>
    <w:tbl>
      <w:tblPr>
        <w:tblStyle w:val="divdocumentdivheading"/>
        <w:tblW w:w="5000" w:type="pct"/>
        <w:tblCellSpacing w:w="0" w:type="dxa"/>
        <w:tblBorders>
          <w:top w:val="single" w:sz="8" w:space="0" w:color="C0C5CF"/>
        </w:tblBorders>
        <w:tblCellMar>
          <w:left w:w="0" w:type="dxa"/>
          <w:right w:w="0" w:type="dxa"/>
        </w:tblCellMar>
        <w:tblLook w:val="05E0" w:firstRow="1" w:lastRow="1" w:firstColumn="1" w:lastColumn="1" w:noHBand="0" w:noVBand="1"/>
      </w:tblPr>
      <w:tblGrid>
        <w:gridCol w:w="10840"/>
      </w:tblGrid>
      <w:tr w:rsidR="00081BA9" w14:paraId="7C0E856D" w14:textId="77777777">
        <w:trPr>
          <w:tblCellSpacing w:w="0" w:type="dxa"/>
        </w:trPr>
        <w:tc>
          <w:tcPr>
            <w:tcW w:w="0" w:type="auto"/>
            <w:tcMar>
              <w:top w:w="300" w:type="dxa"/>
              <w:left w:w="0" w:type="dxa"/>
              <w:bottom w:w="100" w:type="dxa"/>
              <w:right w:w="0" w:type="dxa"/>
            </w:tcMar>
            <w:vAlign w:val="bottom"/>
            <w:hideMark/>
          </w:tcPr>
          <w:p w14:paraId="67ECA1F8" w14:textId="77777777" w:rsidR="00081BA9" w:rsidRDefault="00140BB0">
            <w:pPr>
              <w:rPr>
                <w:rFonts w:ascii="Arial" w:eastAsia="Arial" w:hAnsi="Arial" w:cs="Arial"/>
                <w:color w:val="494C4E"/>
                <w:sz w:val="20"/>
                <w:szCs w:val="20"/>
              </w:rPr>
            </w:pPr>
            <w:r>
              <w:rPr>
                <w:rStyle w:val="divdocumentdivheadingdivsectiontitle"/>
                <w:rFonts w:ascii="Arial" w:eastAsia="Arial" w:hAnsi="Arial" w:cs="Arial"/>
                <w:b/>
                <w:bCs/>
                <w:caps/>
                <w:spacing w:val="10"/>
                <w:sz w:val="20"/>
                <w:szCs w:val="20"/>
              </w:rPr>
              <w:t>Technical Skills</w:t>
            </w:r>
          </w:p>
        </w:tc>
      </w:tr>
    </w:tbl>
    <w:p w14:paraId="54219ABC" w14:textId="77777777" w:rsidR="00081BA9" w:rsidRDefault="00081BA9">
      <w:pPr>
        <w:rPr>
          <w:vanish/>
        </w:rPr>
      </w:pPr>
    </w:p>
    <w:tbl>
      <w:tblPr>
        <w:tblStyle w:val="documentskill"/>
        <w:tblW w:w="0" w:type="auto"/>
        <w:tblCellSpacing w:w="0" w:type="dxa"/>
        <w:tblLayout w:type="fixed"/>
        <w:tblCellMar>
          <w:left w:w="0" w:type="dxa"/>
          <w:right w:w="0" w:type="dxa"/>
        </w:tblCellMar>
        <w:tblLook w:val="05E0" w:firstRow="1" w:lastRow="1" w:firstColumn="1" w:lastColumn="1" w:noHBand="0" w:noVBand="1"/>
      </w:tblPr>
      <w:tblGrid>
        <w:gridCol w:w="5420"/>
        <w:gridCol w:w="20"/>
        <w:gridCol w:w="5420"/>
      </w:tblGrid>
      <w:tr w:rsidR="00081BA9" w14:paraId="50B5E79C" w14:textId="77777777">
        <w:trPr>
          <w:tblCellSpacing w:w="0" w:type="dxa"/>
        </w:trPr>
        <w:tc>
          <w:tcPr>
            <w:tcW w:w="5420" w:type="dxa"/>
            <w:tcMar>
              <w:top w:w="0" w:type="dxa"/>
              <w:left w:w="0" w:type="dxa"/>
              <w:bottom w:w="100" w:type="dxa"/>
              <w:right w:w="0" w:type="dxa"/>
            </w:tcMar>
            <w:hideMark/>
          </w:tcPr>
          <w:p w14:paraId="283A0CF8" w14:textId="77777777" w:rsidR="00081BA9" w:rsidRDefault="00140BB0">
            <w:pPr>
              <w:pStyle w:val="divdocumentulli"/>
              <w:numPr>
                <w:ilvl w:val="0"/>
                <w:numId w:val="1"/>
              </w:numPr>
              <w:spacing w:after="60"/>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Teamwork</w:t>
            </w:r>
          </w:p>
          <w:p w14:paraId="5610446F" w14:textId="77777777" w:rsidR="00081BA9" w:rsidRDefault="00140BB0">
            <w:pPr>
              <w:pStyle w:val="divdocumentulli"/>
              <w:numPr>
                <w:ilvl w:val="0"/>
                <w:numId w:val="1"/>
              </w:numPr>
              <w:spacing w:after="60"/>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Problem Solving</w:t>
            </w:r>
          </w:p>
          <w:p w14:paraId="491E34F5" w14:textId="77777777" w:rsidR="00081BA9" w:rsidRDefault="00140BB0">
            <w:pPr>
              <w:pStyle w:val="divdocumentulli"/>
              <w:numPr>
                <w:ilvl w:val="0"/>
                <w:numId w:val="1"/>
              </w:numPr>
              <w:spacing w:after="60"/>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Communication</w:t>
            </w:r>
          </w:p>
          <w:p w14:paraId="26E284A8" w14:textId="77777777" w:rsidR="00081BA9" w:rsidRDefault="00140BB0">
            <w:pPr>
              <w:pStyle w:val="divdocumentulli"/>
              <w:numPr>
                <w:ilvl w:val="0"/>
                <w:numId w:val="1"/>
              </w:numPr>
              <w:spacing w:after="60"/>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Project Management</w:t>
            </w:r>
          </w:p>
          <w:p w14:paraId="5B07D8DA" w14:textId="77777777" w:rsidR="00081BA9" w:rsidRDefault="00140BB0">
            <w:pPr>
              <w:pStyle w:val="documentskillullinth-last-child1"/>
              <w:numPr>
                <w:ilvl w:val="0"/>
                <w:numId w:val="1"/>
              </w:numPr>
              <w:pBdr>
                <w:left w:val="none" w:sz="0" w:space="13" w:color="auto"/>
              </w:pBdr>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Customer Support</w:t>
            </w:r>
          </w:p>
        </w:tc>
        <w:tc>
          <w:tcPr>
            <w:tcW w:w="20" w:type="dxa"/>
            <w:tcMar>
              <w:top w:w="0" w:type="dxa"/>
              <w:left w:w="0" w:type="dxa"/>
              <w:bottom w:w="0" w:type="dxa"/>
              <w:right w:w="0" w:type="dxa"/>
            </w:tcMar>
            <w:hideMark/>
          </w:tcPr>
          <w:p w14:paraId="57170965" w14:textId="77777777" w:rsidR="00081BA9" w:rsidRDefault="00140BB0">
            <w:pPr>
              <w:pStyle w:val="documentskillskillpaddingcellParagraph"/>
              <w:rPr>
                <w:rStyle w:val="documentskillskillpaddingcell"/>
                <w:rFonts w:ascii="Arial" w:eastAsia="Arial" w:hAnsi="Arial" w:cs="Arial"/>
                <w:color w:val="494C4E"/>
                <w:sz w:val="20"/>
                <w:szCs w:val="20"/>
              </w:rPr>
            </w:pPr>
            <w:r>
              <w:rPr>
                <w:rStyle w:val="documentskillskillpaddingcell"/>
                <w:rFonts w:ascii="Arial" w:eastAsia="Arial" w:hAnsi="Arial" w:cs="Arial"/>
                <w:color w:val="494C4E"/>
                <w:sz w:val="20"/>
                <w:szCs w:val="20"/>
              </w:rPr>
              <w:t> </w:t>
            </w:r>
          </w:p>
        </w:tc>
        <w:tc>
          <w:tcPr>
            <w:tcW w:w="5420" w:type="dxa"/>
            <w:tcMar>
              <w:top w:w="0" w:type="dxa"/>
              <w:left w:w="0" w:type="dxa"/>
              <w:bottom w:w="100" w:type="dxa"/>
              <w:right w:w="0" w:type="dxa"/>
            </w:tcMar>
            <w:hideMark/>
          </w:tcPr>
          <w:p w14:paraId="29D05E9B" w14:textId="77777777" w:rsidR="00081BA9" w:rsidRDefault="00140BB0">
            <w:pPr>
              <w:pStyle w:val="divdocumentulli"/>
              <w:numPr>
                <w:ilvl w:val="0"/>
                <w:numId w:val="2"/>
              </w:numPr>
              <w:spacing w:after="60"/>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 xml:space="preserve">Server &amp; Network Admin (Windows Server, SQL, Active </w:t>
            </w:r>
            <w:r>
              <w:rPr>
                <w:rStyle w:val="documentskillpaddedline"/>
                <w:rFonts w:ascii="Arial" w:eastAsia="Arial" w:hAnsi="Arial" w:cs="Arial"/>
                <w:color w:val="494C4E"/>
                <w:sz w:val="20"/>
                <w:szCs w:val="20"/>
              </w:rPr>
              <w:t>Directory, VMware)</w:t>
            </w:r>
          </w:p>
          <w:p w14:paraId="39CA1DE6" w14:textId="77777777" w:rsidR="00081BA9" w:rsidRDefault="00140BB0">
            <w:pPr>
              <w:pStyle w:val="divdocumentulli"/>
              <w:numPr>
                <w:ilvl w:val="0"/>
                <w:numId w:val="2"/>
              </w:numPr>
              <w:spacing w:after="60"/>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Cloud Tech (O365, Azure, Intune, Exchange)</w:t>
            </w:r>
          </w:p>
          <w:p w14:paraId="19E9E63C" w14:textId="77777777" w:rsidR="00081BA9" w:rsidRDefault="00140BB0">
            <w:pPr>
              <w:pStyle w:val="divdocumentulli"/>
              <w:numPr>
                <w:ilvl w:val="0"/>
                <w:numId w:val="2"/>
              </w:numPr>
              <w:spacing w:after="60"/>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Automation (Chef, Ansible, PowerShell)</w:t>
            </w:r>
          </w:p>
          <w:p w14:paraId="3D3251EE" w14:textId="77777777" w:rsidR="00081BA9" w:rsidRDefault="00140BB0">
            <w:pPr>
              <w:pStyle w:val="divdocumentulli"/>
              <w:numPr>
                <w:ilvl w:val="0"/>
                <w:numId w:val="2"/>
              </w:numPr>
              <w:spacing w:after="60"/>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Backup Solutions (Commvault, Veritas)</w:t>
            </w:r>
          </w:p>
          <w:p w14:paraId="4E7DF1E6" w14:textId="77777777" w:rsidR="00081BA9" w:rsidRDefault="00140BB0">
            <w:pPr>
              <w:pStyle w:val="documentskillullinth-last-child1"/>
              <w:numPr>
                <w:ilvl w:val="0"/>
                <w:numId w:val="2"/>
              </w:numPr>
              <w:pBdr>
                <w:left w:val="none" w:sz="0" w:space="13" w:color="auto"/>
              </w:pBdr>
              <w:ind w:hanging="452"/>
              <w:rPr>
                <w:rStyle w:val="documentskillpaddedline"/>
                <w:rFonts w:ascii="Arial" w:eastAsia="Arial" w:hAnsi="Arial" w:cs="Arial"/>
                <w:color w:val="494C4E"/>
                <w:sz w:val="20"/>
                <w:szCs w:val="20"/>
              </w:rPr>
            </w:pPr>
            <w:r>
              <w:rPr>
                <w:rStyle w:val="documentskillpaddedline"/>
                <w:rFonts w:ascii="Arial" w:eastAsia="Arial" w:hAnsi="Arial" w:cs="Arial"/>
                <w:color w:val="494C4E"/>
                <w:sz w:val="20"/>
                <w:szCs w:val="20"/>
              </w:rPr>
              <w:t>Networking &amp; Security</w:t>
            </w:r>
          </w:p>
        </w:tc>
      </w:tr>
    </w:tbl>
    <w:p w14:paraId="6D832A74" w14:textId="77777777" w:rsidR="00081BA9" w:rsidRDefault="00081BA9">
      <w:pPr>
        <w:rPr>
          <w:vanish/>
        </w:rPr>
      </w:pPr>
    </w:p>
    <w:tbl>
      <w:tblPr>
        <w:tblStyle w:val="divdocumentdivheading"/>
        <w:tblW w:w="5000" w:type="pct"/>
        <w:tblCellSpacing w:w="0" w:type="dxa"/>
        <w:tblBorders>
          <w:top w:val="single" w:sz="8" w:space="0" w:color="C0C5CF"/>
        </w:tblBorders>
        <w:tblCellMar>
          <w:left w:w="0" w:type="dxa"/>
          <w:right w:w="0" w:type="dxa"/>
        </w:tblCellMar>
        <w:tblLook w:val="05E0" w:firstRow="1" w:lastRow="1" w:firstColumn="1" w:lastColumn="1" w:noHBand="0" w:noVBand="1"/>
      </w:tblPr>
      <w:tblGrid>
        <w:gridCol w:w="10840"/>
      </w:tblGrid>
      <w:tr w:rsidR="00081BA9" w14:paraId="1E630484" w14:textId="77777777">
        <w:trPr>
          <w:tblCellSpacing w:w="0" w:type="dxa"/>
        </w:trPr>
        <w:tc>
          <w:tcPr>
            <w:tcW w:w="0" w:type="auto"/>
            <w:tcMar>
              <w:top w:w="300" w:type="dxa"/>
              <w:left w:w="0" w:type="dxa"/>
              <w:bottom w:w="100" w:type="dxa"/>
              <w:right w:w="0" w:type="dxa"/>
            </w:tcMar>
            <w:vAlign w:val="bottom"/>
            <w:hideMark/>
          </w:tcPr>
          <w:p w14:paraId="5C009BBA" w14:textId="77777777" w:rsidR="00081BA9" w:rsidRDefault="00140BB0">
            <w:pPr>
              <w:rPr>
                <w:rFonts w:ascii="Arial" w:eastAsia="Arial" w:hAnsi="Arial" w:cs="Arial"/>
                <w:color w:val="494C4E"/>
                <w:sz w:val="20"/>
                <w:szCs w:val="20"/>
              </w:rPr>
            </w:pPr>
            <w:r>
              <w:rPr>
                <w:rStyle w:val="divdocumentdivheadingdivsectiontitle"/>
                <w:rFonts w:ascii="Arial" w:eastAsia="Arial" w:hAnsi="Arial" w:cs="Arial"/>
                <w:b/>
                <w:bCs/>
                <w:caps/>
                <w:spacing w:val="10"/>
                <w:sz w:val="20"/>
                <w:szCs w:val="20"/>
              </w:rPr>
              <w:t>Relevant Experience</w:t>
            </w:r>
          </w:p>
        </w:tc>
      </w:tr>
    </w:tbl>
    <w:p w14:paraId="57B0FC8A" w14:textId="77777777" w:rsidR="00081BA9" w:rsidRDefault="00140BB0">
      <w:pPr>
        <w:pStyle w:val="divdocumentdivparagraphfirstparagraphpadb5cell"/>
        <w:pBdr>
          <w:bottom w:val="single" w:sz="48" w:space="0" w:color="FFFFFF"/>
        </w:pBdr>
        <w:tabs>
          <w:tab w:val="right" w:pos="10820"/>
        </w:tabs>
        <w:rPr>
          <w:rFonts w:ascii="Arial" w:eastAsia="Arial" w:hAnsi="Arial" w:cs="Arial"/>
          <w:color w:val="494C4E"/>
          <w:sz w:val="20"/>
          <w:szCs w:val="20"/>
        </w:rPr>
      </w:pPr>
      <w:r>
        <w:rPr>
          <w:rStyle w:val="jobtitle"/>
          <w:rFonts w:ascii="Arial" w:eastAsia="Arial" w:hAnsi="Arial" w:cs="Arial"/>
          <w:color w:val="494C4E"/>
          <w:sz w:val="20"/>
          <w:szCs w:val="20"/>
        </w:rPr>
        <w:t>Systems Engineering</w:t>
      </w:r>
      <w:r>
        <w:rPr>
          <w:rStyle w:val="span"/>
          <w:rFonts w:ascii="Arial" w:eastAsia="Arial" w:hAnsi="Arial" w:cs="Arial"/>
          <w:color w:val="494C4E"/>
          <w:sz w:val="20"/>
          <w:szCs w:val="20"/>
        </w:rPr>
        <w:t xml:space="preserve"> / Marathon Petroleum - Denver</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 xml:space="preserve">05/2023 - </w:t>
      </w:r>
      <w:r>
        <w:rPr>
          <w:rStyle w:val="span"/>
          <w:rFonts w:ascii="Arial" w:eastAsia="Arial" w:hAnsi="Arial" w:cs="Arial"/>
          <w:i/>
          <w:iCs/>
          <w:color w:val="494C4E"/>
          <w:sz w:val="20"/>
          <w:szCs w:val="20"/>
        </w:rPr>
        <w:t>12/2024</w:t>
      </w:r>
      <w:r>
        <w:rPr>
          <w:rStyle w:val="datesWrapper"/>
          <w:rFonts w:ascii="Arial" w:eastAsia="Arial" w:hAnsi="Arial" w:cs="Arial"/>
          <w:i/>
          <w:iCs/>
          <w:color w:val="494C4E"/>
          <w:sz w:val="20"/>
          <w:szCs w:val="20"/>
        </w:rPr>
        <w:t xml:space="preserve"> </w:t>
      </w:r>
    </w:p>
    <w:p w14:paraId="3BD52A00" w14:textId="77777777" w:rsidR="00081BA9" w:rsidRDefault="00140BB0">
      <w:pPr>
        <w:pStyle w:val="divdocumentulli"/>
        <w:numPr>
          <w:ilvl w:val="0"/>
          <w:numId w:val="3"/>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Supported daily operations of natural gas field systems by performing maintenance tasks, ensuring high service availability and uptime, leading to consistent system reliability and efficiency.</w:t>
      </w:r>
    </w:p>
    <w:p w14:paraId="7BB9231B" w14:textId="77777777" w:rsidR="00081BA9" w:rsidRDefault="00140BB0">
      <w:pPr>
        <w:pStyle w:val="divdocumentulli"/>
        <w:numPr>
          <w:ilvl w:val="0"/>
          <w:numId w:val="3"/>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Collaborated with cybersecurity teams to maintain stringent security protocols and document critical system information, ensuring compliance with regulatory standards and preventing security breaches.</w:t>
      </w:r>
    </w:p>
    <w:p w14:paraId="0884AC3D" w14:textId="77777777" w:rsidR="00081BA9" w:rsidRDefault="00140BB0">
      <w:pPr>
        <w:pStyle w:val="divdocumentulli"/>
        <w:numPr>
          <w:ilvl w:val="0"/>
          <w:numId w:val="3"/>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Managed the installation, configuration, and maintenance of DeltaV and WonderWare systems at gas plants, contributing to improved operational stability and system performance.</w:t>
      </w:r>
    </w:p>
    <w:p w14:paraId="64D04326" w14:textId="77777777" w:rsidR="00081BA9" w:rsidRDefault="00140BB0">
      <w:pPr>
        <w:pStyle w:val="divdocumentulli"/>
        <w:numPr>
          <w:ilvl w:val="0"/>
          <w:numId w:val="3"/>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Administered and implemented system changes to DeltaV, WonderWare, WinCCU, O365, and Active Directory, optimizing control system functionality and service continuity.</w:t>
      </w:r>
    </w:p>
    <w:p w14:paraId="24AD0257" w14:textId="77777777" w:rsidR="00081BA9" w:rsidRDefault="00140BB0">
      <w:pPr>
        <w:pStyle w:val="divdocumentulli"/>
        <w:numPr>
          <w:ilvl w:val="0"/>
          <w:numId w:val="3"/>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Led the </w:t>
      </w:r>
      <w:r>
        <w:rPr>
          <w:rStyle w:val="span"/>
          <w:rFonts w:ascii="Arial" w:eastAsia="Arial" w:hAnsi="Arial" w:cs="Arial"/>
          <w:color w:val="494C4E"/>
          <w:sz w:val="20"/>
          <w:szCs w:val="20"/>
        </w:rPr>
        <w:t>deployment and management of Windows Server environments, including DNS, DHCP, and Active Directory services, enhancing control system infrastructure and supporting seamless plant operations</w:t>
      </w:r>
    </w:p>
    <w:p w14:paraId="1C3F8EE9" w14:textId="77777777" w:rsidR="00081BA9" w:rsidRDefault="00140BB0">
      <w:pPr>
        <w:pStyle w:val="divdocumentdivparagraphpadb5cell"/>
        <w:pBdr>
          <w:top w:val="none" w:sz="0" w:space="0" w:color="auto"/>
          <w:bottom w:val="single" w:sz="48" w:space="0" w:color="FFFFFF"/>
        </w:pBdr>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Systems Engineering</w:t>
      </w:r>
      <w:r>
        <w:rPr>
          <w:rStyle w:val="span"/>
          <w:rFonts w:ascii="Arial" w:eastAsia="Arial" w:hAnsi="Arial" w:cs="Arial"/>
          <w:color w:val="494C4E"/>
          <w:sz w:val="20"/>
          <w:szCs w:val="20"/>
        </w:rPr>
        <w:t xml:space="preserve"> / Cureton Midstream - Denver</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09/2022 - 02/2023</w:t>
      </w:r>
      <w:r>
        <w:rPr>
          <w:rStyle w:val="datesWrapper"/>
          <w:rFonts w:ascii="Arial" w:eastAsia="Arial" w:hAnsi="Arial" w:cs="Arial"/>
          <w:i/>
          <w:iCs/>
          <w:color w:val="494C4E"/>
          <w:sz w:val="20"/>
          <w:szCs w:val="20"/>
        </w:rPr>
        <w:t xml:space="preserve"> </w:t>
      </w:r>
    </w:p>
    <w:p w14:paraId="4D5A492D" w14:textId="77777777" w:rsidR="00081BA9" w:rsidRDefault="00140BB0">
      <w:pPr>
        <w:pStyle w:val="divdocumentulli"/>
        <w:numPr>
          <w:ilvl w:val="0"/>
          <w:numId w:val="4"/>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Ensured continuous service availability by supporting natural gas field systems, maintaining uptime through proactive issue resolution and system monitoring.</w:t>
      </w:r>
      <w:r>
        <w:rPr>
          <w:rStyle w:val="span"/>
          <w:rFonts w:ascii="Arial" w:eastAsia="Arial" w:hAnsi="Arial" w:cs="Arial"/>
          <w:color w:val="494C4E"/>
          <w:sz w:val="20"/>
          <w:szCs w:val="20"/>
        </w:rPr>
        <w:br/>
        <w:t>Executed server changes under management directives, streamlining infrastructure updates and ensuring smooth transitions without service disruptions.</w:t>
      </w:r>
      <w:r>
        <w:rPr>
          <w:rStyle w:val="span"/>
          <w:rFonts w:ascii="Arial" w:eastAsia="Arial" w:hAnsi="Arial" w:cs="Arial"/>
          <w:color w:val="494C4E"/>
          <w:sz w:val="20"/>
          <w:szCs w:val="20"/>
        </w:rPr>
        <w:br/>
        <w:t>Administered and implemented changes across O365, Azure, and Active Directory (ADDS), enhancing operational efficiency and maintaining system integrity.</w:t>
      </w:r>
      <w:r>
        <w:rPr>
          <w:rStyle w:val="span"/>
          <w:rFonts w:ascii="Arial" w:eastAsia="Arial" w:hAnsi="Arial" w:cs="Arial"/>
          <w:color w:val="494C4E"/>
          <w:sz w:val="20"/>
          <w:szCs w:val="20"/>
        </w:rPr>
        <w:br/>
        <w:t>Led the management and deployment of workstations and Intune configurations via the 365-management console, improving user productivity and system compliance.</w:t>
      </w:r>
      <w:r>
        <w:rPr>
          <w:rStyle w:val="span"/>
          <w:rFonts w:ascii="Arial" w:eastAsia="Arial" w:hAnsi="Arial" w:cs="Arial"/>
          <w:color w:val="494C4E"/>
          <w:sz w:val="20"/>
          <w:szCs w:val="20"/>
        </w:rPr>
        <w:br/>
        <w:t xml:space="preserve">Oversaw the monthly patch management process for </w:t>
      </w:r>
      <w:r>
        <w:rPr>
          <w:rStyle w:val="span"/>
          <w:rFonts w:ascii="Arial" w:eastAsia="Arial" w:hAnsi="Arial" w:cs="Arial"/>
          <w:color w:val="494C4E"/>
          <w:sz w:val="20"/>
          <w:szCs w:val="20"/>
        </w:rPr>
        <w:t>all servers, ensuring up-to-date security and functionality, while reducing vulnerability risks.</w:t>
      </w:r>
    </w:p>
    <w:p w14:paraId="1BB61698" w14:textId="77777777" w:rsidR="00081BA9" w:rsidRDefault="00140BB0">
      <w:pPr>
        <w:pStyle w:val="divdocumentdivparagraphpadb5cell"/>
        <w:pBdr>
          <w:top w:val="none" w:sz="0" w:space="0" w:color="auto"/>
          <w:bottom w:val="single" w:sz="48" w:space="0" w:color="FFFFFF"/>
        </w:pBdr>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Sr. Systems / Network Administrator</w:t>
      </w:r>
      <w:r>
        <w:rPr>
          <w:rStyle w:val="span"/>
          <w:rFonts w:ascii="Arial" w:eastAsia="Arial" w:hAnsi="Arial" w:cs="Arial"/>
          <w:color w:val="494C4E"/>
          <w:sz w:val="20"/>
          <w:szCs w:val="20"/>
        </w:rPr>
        <w:t xml:space="preserve"> / City of Aurora - Aurora</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10/2019 - 09/2022</w:t>
      </w:r>
      <w:r>
        <w:rPr>
          <w:rStyle w:val="datesWrapper"/>
          <w:rFonts w:ascii="Arial" w:eastAsia="Arial" w:hAnsi="Arial" w:cs="Arial"/>
          <w:i/>
          <w:iCs/>
          <w:color w:val="494C4E"/>
          <w:sz w:val="20"/>
          <w:szCs w:val="20"/>
        </w:rPr>
        <w:t xml:space="preserve"> </w:t>
      </w:r>
    </w:p>
    <w:p w14:paraId="338D977E" w14:textId="77777777" w:rsidR="00081BA9" w:rsidRDefault="00140BB0">
      <w:pPr>
        <w:pStyle w:val="divdocumentulli"/>
        <w:numPr>
          <w:ilvl w:val="0"/>
          <w:numId w:val="5"/>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Maintained server availability and uptime by supporting daily systems team operations, ensuring seamless performance and minimal downtime.</w:t>
      </w:r>
    </w:p>
    <w:p w14:paraId="59F9812F" w14:textId="77777777" w:rsidR="00081BA9" w:rsidRDefault="00140BB0">
      <w:pPr>
        <w:pStyle w:val="divdocumentulli"/>
        <w:numPr>
          <w:ilvl w:val="0"/>
          <w:numId w:val="5"/>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Led server change </w:t>
      </w:r>
      <w:r>
        <w:rPr>
          <w:rStyle w:val="span"/>
          <w:rFonts w:ascii="Arial" w:eastAsia="Arial" w:hAnsi="Arial" w:cs="Arial"/>
          <w:color w:val="494C4E"/>
          <w:sz w:val="20"/>
          <w:szCs w:val="20"/>
        </w:rPr>
        <w:t>management processes, ensuring smooth implementation of updates and configurations per management guidelines without disruption to services.</w:t>
      </w:r>
    </w:p>
    <w:p w14:paraId="53DDBBB1" w14:textId="77777777" w:rsidR="00081BA9" w:rsidRDefault="00140BB0">
      <w:pPr>
        <w:pStyle w:val="divdocumentulli"/>
        <w:numPr>
          <w:ilvl w:val="0"/>
          <w:numId w:val="5"/>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lastRenderedPageBreak/>
        <w:t>Administered all Exchange servers, guaranteeing uninterrupted email services for the entire organization, enhancing communication efficiency.</w:t>
      </w:r>
    </w:p>
    <w:p w14:paraId="7C766A69" w14:textId="77777777" w:rsidR="00081BA9" w:rsidRDefault="00140BB0">
      <w:pPr>
        <w:pStyle w:val="divdocumentulli"/>
        <w:numPr>
          <w:ilvl w:val="0"/>
          <w:numId w:val="5"/>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Managed and applied changes to O365, Azure, and Active Directory functionalities, optimizing system performance and maintaining a secure infrastructure.</w:t>
      </w:r>
    </w:p>
    <w:p w14:paraId="65DD3AAC" w14:textId="77777777" w:rsidR="00081BA9" w:rsidRDefault="00140BB0">
      <w:pPr>
        <w:pStyle w:val="divdocumentulli"/>
        <w:numPr>
          <w:ilvl w:val="0"/>
          <w:numId w:val="5"/>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Oversaw the installation and management of key software such as SQL Server, Office 2013, and Windows Roles, ensuring system readiness and compatibility for all users.</w:t>
      </w:r>
    </w:p>
    <w:p w14:paraId="7320D457" w14:textId="77777777" w:rsidR="00081BA9" w:rsidRDefault="00140BB0">
      <w:pPr>
        <w:pStyle w:val="divdocumentdivparagraphpadb5cell"/>
        <w:pBdr>
          <w:top w:val="none" w:sz="0" w:space="0" w:color="auto"/>
          <w:bottom w:val="single" w:sz="48" w:space="0" w:color="FFFFFF"/>
        </w:pBdr>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Sr. Systems / Network Administrator</w:t>
      </w:r>
      <w:r>
        <w:rPr>
          <w:rStyle w:val="span"/>
          <w:rFonts w:ascii="Arial" w:eastAsia="Arial" w:hAnsi="Arial" w:cs="Arial"/>
          <w:color w:val="494C4E"/>
          <w:sz w:val="20"/>
          <w:szCs w:val="20"/>
        </w:rPr>
        <w:t xml:space="preserve"> / AirMethods - Denver</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10/2018 - 10/2019</w:t>
      </w:r>
      <w:r>
        <w:rPr>
          <w:rStyle w:val="datesWrapper"/>
          <w:rFonts w:ascii="Arial" w:eastAsia="Arial" w:hAnsi="Arial" w:cs="Arial"/>
          <w:i/>
          <w:iCs/>
          <w:color w:val="494C4E"/>
          <w:sz w:val="20"/>
          <w:szCs w:val="20"/>
        </w:rPr>
        <w:t xml:space="preserve"> </w:t>
      </w:r>
    </w:p>
    <w:p w14:paraId="4D7EF11C" w14:textId="77777777" w:rsidR="00081BA9" w:rsidRDefault="00140BB0">
      <w:pPr>
        <w:pStyle w:val="divdocumentulli"/>
        <w:numPr>
          <w:ilvl w:val="0"/>
          <w:numId w:val="6"/>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Provide Support to the systems team with daily tasks to maintain services' </w:t>
      </w:r>
      <w:r>
        <w:rPr>
          <w:rStyle w:val="span"/>
          <w:rFonts w:ascii="Arial" w:eastAsia="Arial" w:hAnsi="Arial" w:cs="Arial"/>
          <w:color w:val="494C4E"/>
          <w:sz w:val="20"/>
          <w:szCs w:val="20"/>
        </w:rPr>
        <w:t>availability and up time</w:t>
      </w:r>
    </w:p>
    <w:p w14:paraId="19F4A168" w14:textId="77777777" w:rsidR="00081BA9" w:rsidRDefault="00140BB0">
      <w:pPr>
        <w:pStyle w:val="divdocumentulli"/>
        <w:numPr>
          <w:ilvl w:val="0"/>
          <w:numId w:val="6"/>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Applied server changes managed by Management</w:t>
      </w:r>
    </w:p>
    <w:p w14:paraId="58E0CB47" w14:textId="77777777" w:rsidR="00081BA9" w:rsidRDefault="00140BB0">
      <w:pPr>
        <w:pStyle w:val="divdocumentulli"/>
        <w:numPr>
          <w:ilvl w:val="0"/>
          <w:numId w:val="6"/>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Assisted with administration to all Exchange servers</w:t>
      </w:r>
    </w:p>
    <w:p w14:paraId="42E33AFC" w14:textId="77777777" w:rsidR="00081BA9" w:rsidRDefault="00140BB0">
      <w:pPr>
        <w:pStyle w:val="divdocumentulli"/>
        <w:numPr>
          <w:ilvl w:val="0"/>
          <w:numId w:val="6"/>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Maintain availability of email services for the whole company</w:t>
      </w:r>
    </w:p>
    <w:p w14:paraId="225AA75F" w14:textId="77777777" w:rsidR="00081BA9" w:rsidRDefault="00140BB0">
      <w:pPr>
        <w:pStyle w:val="divdocumentulli"/>
        <w:numPr>
          <w:ilvl w:val="0"/>
          <w:numId w:val="6"/>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Provided administration of changes to O365, Azure and AD functionalities</w:t>
      </w:r>
    </w:p>
    <w:p w14:paraId="0AD3A87A" w14:textId="77777777" w:rsidR="00081BA9" w:rsidRDefault="00140BB0">
      <w:pPr>
        <w:pStyle w:val="divdocumentulli"/>
        <w:numPr>
          <w:ilvl w:val="0"/>
          <w:numId w:val="6"/>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Managed all servers update patches monthly</w:t>
      </w:r>
    </w:p>
    <w:p w14:paraId="74F3164D" w14:textId="77777777" w:rsidR="00081BA9" w:rsidRDefault="00140BB0">
      <w:pPr>
        <w:pStyle w:val="divdocumentulli"/>
        <w:numPr>
          <w:ilvl w:val="0"/>
          <w:numId w:val="6"/>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Ensure all patches are installed correctly, fix any problems and communicate with all the teams about the process</w:t>
      </w:r>
    </w:p>
    <w:p w14:paraId="2CAB7AD7" w14:textId="77777777" w:rsidR="00081BA9" w:rsidRDefault="00140BB0">
      <w:pPr>
        <w:pStyle w:val="divdocumentulli"/>
        <w:numPr>
          <w:ilvl w:val="0"/>
          <w:numId w:val="6"/>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Managed and provided administration of all Active Directory systems</w:t>
      </w:r>
    </w:p>
    <w:p w14:paraId="49944F1D" w14:textId="77777777" w:rsidR="00081BA9" w:rsidRDefault="00140BB0">
      <w:pPr>
        <w:pStyle w:val="divdocumentulli"/>
        <w:numPr>
          <w:ilvl w:val="0"/>
          <w:numId w:val="6"/>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Applied installation of new software, SQL Server 2008/2012, Office2013, Windows Roles and features</w:t>
      </w:r>
    </w:p>
    <w:p w14:paraId="59ABF08A" w14:textId="77777777" w:rsidR="00081BA9" w:rsidRDefault="00140BB0">
      <w:pPr>
        <w:pStyle w:val="divdocumentulli"/>
        <w:numPr>
          <w:ilvl w:val="0"/>
          <w:numId w:val="6"/>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Managed AD Accounts and scripts</w:t>
      </w:r>
    </w:p>
    <w:p w14:paraId="3437B247" w14:textId="77777777" w:rsidR="00081BA9" w:rsidRDefault="00140BB0">
      <w:pPr>
        <w:pStyle w:val="divdocumentulli"/>
        <w:numPr>
          <w:ilvl w:val="0"/>
          <w:numId w:val="6"/>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Managed Microsoft DFS</w:t>
      </w:r>
    </w:p>
    <w:p w14:paraId="57BF26F5" w14:textId="77777777" w:rsidR="00081BA9" w:rsidRDefault="00140BB0">
      <w:pPr>
        <w:pStyle w:val="divdocumentulli"/>
        <w:numPr>
          <w:ilvl w:val="0"/>
          <w:numId w:val="6"/>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Provided Windows Server Administration, Design and implementation of Windows Servers, Domain Active Directory, DNS and DHCP</w:t>
      </w:r>
    </w:p>
    <w:p w14:paraId="5B4664B0" w14:textId="77777777" w:rsidR="00081BA9" w:rsidRDefault="00140BB0">
      <w:pPr>
        <w:pStyle w:val="divdocumentdivparagraphpadb5cell"/>
        <w:pBdr>
          <w:top w:val="none" w:sz="0" w:space="0" w:color="auto"/>
          <w:bottom w:val="single" w:sz="48" w:space="0" w:color="FFFFFF"/>
        </w:pBdr>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Senior Systems Administrator</w:t>
      </w:r>
      <w:r>
        <w:rPr>
          <w:rStyle w:val="span"/>
          <w:rFonts w:ascii="Arial" w:eastAsia="Arial" w:hAnsi="Arial" w:cs="Arial"/>
          <w:color w:val="494C4E"/>
          <w:sz w:val="20"/>
          <w:szCs w:val="20"/>
        </w:rPr>
        <w:t xml:space="preserve"> / MarkWest - Denver, CO</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09/2014 - 12/2018</w:t>
      </w:r>
      <w:r>
        <w:rPr>
          <w:rStyle w:val="datesWrapper"/>
          <w:rFonts w:ascii="Arial" w:eastAsia="Arial" w:hAnsi="Arial" w:cs="Arial"/>
          <w:i/>
          <w:iCs/>
          <w:color w:val="494C4E"/>
          <w:sz w:val="20"/>
          <w:szCs w:val="20"/>
        </w:rPr>
        <w:t xml:space="preserve"> </w:t>
      </w:r>
    </w:p>
    <w:p w14:paraId="36918C0E" w14:textId="77777777" w:rsidR="00081BA9" w:rsidRDefault="00140BB0">
      <w:pPr>
        <w:pStyle w:val="divdocumentulli"/>
        <w:numPr>
          <w:ilvl w:val="0"/>
          <w:numId w:val="7"/>
        </w:numPr>
        <w:spacing w:after="60"/>
        <w:ind w:hanging="452"/>
        <w:rPr>
          <w:rStyle w:val="span"/>
          <w:rFonts w:ascii="Arial" w:eastAsia="Arial" w:hAnsi="Arial" w:cs="Arial"/>
          <w:color w:val="494C4E"/>
          <w:sz w:val="20"/>
          <w:szCs w:val="20"/>
        </w:rPr>
      </w:pPr>
      <w:r>
        <w:rPr>
          <w:rStyle w:val="span"/>
          <w:rFonts w:ascii="Arial" w:eastAsia="Arial" w:hAnsi="Arial" w:cs="Arial"/>
          <w:color w:val="494C4E"/>
          <w:sz w:val="20"/>
          <w:szCs w:val="20"/>
        </w:rPr>
        <w:t xml:space="preserve">Ensured server availability and uptime by supporting daily systems operations and assisting in building and deploying Dell servers, upgrading legacy systems, and configuring RAID </w:t>
      </w:r>
      <w:r>
        <w:rPr>
          <w:rStyle w:val="span"/>
          <w:rFonts w:ascii="Arial" w:eastAsia="Arial" w:hAnsi="Arial" w:cs="Arial"/>
          <w:color w:val="494C4E"/>
          <w:sz w:val="20"/>
          <w:szCs w:val="20"/>
        </w:rPr>
        <w:t>storage, resulting in improved infrastructure reliability.</w:t>
      </w:r>
      <w:r>
        <w:rPr>
          <w:rStyle w:val="span"/>
          <w:rFonts w:ascii="Arial" w:eastAsia="Arial" w:hAnsi="Arial" w:cs="Arial"/>
          <w:color w:val="494C4E"/>
          <w:sz w:val="20"/>
          <w:szCs w:val="20"/>
        </w:rPr>
        <w:br/>
        <w:t>Led the server upgrade process from Windows 2000 to Windows 2008R2 and 2012R2, ensuring smooth transitions and minimal disruptions, while meeting organizational performance standards.</w:t>
      </w:r>
      <w:r>
        <w:rPr>
          <w:rStyle w:val="span"/>
          <w:rFonts w:ascii="Arial" w:eastAsia="Arial" w:hAnsi="Arial" w:cs="Arial"/>
          <w:color w:val="494C4E"/>
          <w:sz w:val="20"/>
          <w:szCs w:val="20"/>
        </w:rPr>
        <w:br/>
        <w:t>Implemented and managed new Windows servers by collaborating with systems managers to deploy and configure both physical and virtual environments, enhancing operational efficiency across departments.</w:t>
      </w:r>
      <w:r>
        <w:rPr>
          <w:rStyle w:val="span"/>
          <w:rFonts w:ascii="Arial" w:eastAsia="Arial" w:hAnsi="Arial" w:cs="Arial"/>
          <w:color w:val="494C4E"/>
          <w:sz w:val="20"/>
          <w:szCs w:val="20"/>
        </w:rPr>
        <w:br/>
        <w:t>Migrated shared folders and files for various departments using RoboC</w:t>
      </w:r>
      <w:r>
        <w:rPr>
          <w:rStyle w:val="span"/>
          <w:rFonts w:ascii="Arial" w:eastAsia="Arial" w:hAnsi="Arial" w:cs="Arial"/>
          <w:color w:val="494C4E"/>
          <w:sz w:val="20"/>
          <w:szCs w:val="20"/>
        </w:rPr>
        <w:t>opy and Group Policy, successfully moving data to new Windows 2008 R2 servers, and ensuring secure, reliable data access.</w:t>
      </w:r>
      <w:r>
        <w:rPr>
          <w:rStyle w:val="span"/>
          <w:rFonts w:ascii="Arial" w:eastAsia="Arial" w:hAnsi="Arial" w:cs="Arial"/>
          <w:color w:val="494C4E"/>
          <w:sz w:val="20"/>
          <w:szCs w:val="20"/>
        </w:rPr>
        <w:br/>
        <w:t>Supported and maintained physical and virtual servers, including managing Commvault backups and restores, and providing ongoing administration for Cisco routers and switches, ensuring seamless network performance and minimal downtime.</w:t>
      </w:r>
    </w:p>
    <w:p w14:paraId="08B6BFF1" w14:textId="77777777" w:rsidR="00081BA9" w:rsidRDefault="00140BB0">
      <w:pPr>
        <w:pStyle w:val="divdocumentdivparagraphpadb5cell"/>
        <w:pBdr>
          <w:top w:val="none" w:sz="0" w:space="0" w:color="auto"/>
          <w:bottom w:val="single" w:sz="48" w:space="0" w:color="FFFFFF"/>
        </w:pBdr>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Senior Systems Administrator (Contract Ended)</w:t>
      </w:r>
      <w:r>
        <w:rPr>
          <w:rStyle w:val="span"/>
          <w:rFonts w:ascii="Arial" w:eastAsia="Arial" w:hAnsi="Arial" w:cs="Arial"/>
          <w:color w:val="494C4E"/>
          <w:sz w:val="20"/>
          <w:szCs w:val="20"/>
        </w:rPr>
        <w:t xml:space="preserve"> / DCNC Inc. - Denver, CO</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03/2014 - 09/2014</w:t>
      </w:r>
      <w:r>
        <w:rPr>
          <w:rStyle w:val="datesWrapper"/>
          <w:rFonts w:ascii="Arial" w:eastAsia="Arial" w:hAnsi="Arial" w:cs="Arial"/>
          <w:i/>
          <w:iCs/>
          <w:color w:val="494C4E"/>
          <w:sz w:val="20"/>
          <w:szCs w:val="20"/>
        </w:rPr>
        <w:t xml:space="preserve"> </w:t>
      </w:r>
    </w:p>
    <w:p w14:paraId="65EE45A2" w14:textId="77777777" w:rsidR="00081BA9" w:rsidRDefault="00140BB0">
      <w:pPr>
        <w:pStyle w:val="divdocumentdivparagraphpadb5cell"/>
        <w:pBdr>
          <w:top w:val="none" w:sz="0" w:space="0" w:color="auto"/>
          <w:bottom w:val="single" w:sz="48" w:space="0" w:color="FFFFFF"/>
        </w:pBdr>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Senior Systems Administration (Contract ended)</w:t>
      </w:r>
      <w:r>
        <w:rPr>
          <w:rStyle w:val="span"/>
          <w:rFonts w:ascii="Arial" w:eastAsia="Arial" w:hAnsi="Arial" w:cs="Arial"/>
          <w:color w:val="494C4E"/>
          <w:sz w:val="20"/>
          <w:szCs w:val="20"/>
        </w:rPr>
        <w:t xml:space="preserve"> / Bross Group - Denver, CO</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08/2013 - 03/2014</w:t>
      </w:r>
      <w:r>
        <w:rPr>
          <w:rStyle w:val="datesWrapper"/>
          <w:rFonts w:ascii="Arial" w:eastAsia="Arial" w:hAnsi="Arial" w:cs="Arial"/>
          <w:i/>
          <w:iCs/>
          <w:color w:val="494C4E"/>
          <w:sz w:val="20"/>
          <w:szCs w:val="20"/>
        </w:rPr>
        <w:t xml:space="preserve"> </w:t>
      </w:r>
    </w:p>
    <w:p w14:paraId="00F243D4" w14:textId="77777777" w:rsidR="00081BA9" w:rsidRDefault="00140BB0">
      <w:pPr>
        <w:pStyle w:val="divdocumentdivparagraphpadb5cell"/>
        <w:pBdr>
          <w:top w:val="none" w:sz="0" w:space="0" w:color="auto"/>
          <w:bottom w:val="single" w:sz="48" w:space="0" w:color="FFFFFF"/>
        </w:pBdr>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Senior Systems Administrator (Contract ended)</w:t>
      </w:r>
      <w:r>
        <w:rPr>
          <w:rStyle w:val="span"/>
          <w:rFonts w:ascii="Arial" w:eastAsia="Arial" w:hAnsi="Arial" w:cs="Arial"/>
          <w:color w:val="494C4E"/>
          <w:sz w:val="20"/>
          <w:szCs w:val="20"/>
        </w:rPr>
        <w:t xml:space="preserve"> / mcaConnect - Littleton, CO</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02/2013 - 08/2013</w:t>
      </w:r>
      <w:r>
        <w:rPr>
          <w:rStyle w:val="datesWrapper"/>
          <w:rFonts w:ascii="Arial" w:eastAsia="Arial" w:hAnsi="Arial" w:cs="Arial"/>
          <w:i/>
          <w:iCs/>
          <w:color w:val="494C4E"/>
          <w:sz w:val="20"/>
          <w:szCs w:val="20"/>
        </w:rPr>
        <w:t xml:space="preserve"> </w:t>
      </w:r>
    </w:p>
    <w:p w14:paraId="6920C5AC" w14:textId="77777777" w:rsidR="00081BA9" w:rsidRDefault="00140BB0">
      <w:pPr>
        <w:pStyle w:val="divdocumentdivparagraphpadb5cell"/>
        <w:pBdr>
          <w:top w:val="none" w:sz="0" w:space="0" w:color="auto"/>
          <w:bottom w:val="single" w:sz="48" w:space="0" w:color="FFFFFF"/>
        </w:pBdr>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Network Administrator II</w:t>
      </w:r>
      <w:r>
        <w:rPr>
          <w:rStyle w:val="span"/>
          <w:rFonts w:ascii="Arial" w:eastAsia="Arial" w:hAnsi="Arial" w:cs="Arial"/>
          <w:color w:val="494C4E"/>
          <w:sz w:val="20"/>
          <w:szCs w:val="20"/>
        </w:rPr>
        <w:t xml:space="preserve"> / Mental Health Center of Denver - Denver, CO</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04/2006 - 01/2013</w:t>
      </w:r>
      <w:r>
        <w:rPr>
          <w:rStyle w:val="datesWrapper"/>
          <w:rFonts w:ascii="Arial" w:eastAsia="Arial" w:hAnsi="Arial" w:cs="Arial"/>
          <w:i/>
          <w:iCs/>
          <w:color w:val="494C4E"/>
          <w:sz w:val="20"/>
          <w:szCs w:val="20"/>
        </w:rPr>
        <w:t xml:space="preserve"> </w:t>
      </w:r>
    </w:p>
    <w:p w14:paraId="294C5764" w14:textId="77777777" w:rsidR="00081BA9" w:rsidRDefault="00140BB0">
      <w:pPr>
        <w:pStyle w:val="divdocumentdivparagraphpadb5cell"/>
        <w:pBdr>
          <w:top w:val="none" w:sz="0" w:space="0" w:color="auto"/>
          <w:bottom w:val="single" w:sz="48" w:space="0" w:color="FFFFFF"/>
        </w:pBdr>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Computer Consultant</w:t>
      </w:r>
      <w:r>
        <w:rPr>
          <w:rStyle w:val="span"/>
          <w:rFonts w:ascii="Arial" w:eastAsia="Arial" w:hAnsi="Arial" w:cs="Arial"/>
          <w:color w:val="494C4E"/>
          <w:sz w:val="20"/>
          <w:szCs w:val="20"/>
        </w:rPr>
        <w:t xml:space="preserve"> / </w:t>
      </w:r>
      <w:r>
        <w:rPr>
          <w:rStyle w:val="span"/>
          <w:rFonts w:ascii="Arial" w:eastAsia="Arial" w:hAnsi="Arial" w:cs="Arial"/>
          <w:color w:val="494C4E"/>
          <w:sz w:val="20"/>
          <w:szCs w:val="20"/>
        </w:rPr>
        <w:t>Self-Employed - Denver, CO</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08/2002 - 04/2006</w:t>
      </w:r>
      <w:r>
        <w:rPr>
          <w:rStyle w:val="datesWrapper"/>
          <w:rFonts w:ascii="Arial" w:eastAsia="Arial" w:hAnsi="Arial" w:cs="Arial"/>
          <w:i/>
          <w:iCs/>
          <w:color w:val="494C4E"/>
          <w:sz w:val="20"/>
          <w:szCs w:val="20"/>
        </w:rPr>
        <w:t xml:space="preserve"> </w:t>
      </w:r>
    </w:p>
    <w:p w14:paraId="70C15897" w14:textId="77777777" w:rsidR="00081BA9" w:rsidRDefault="00140BB0">
      <w:pPr>
        <w:pStyle w:val="divdocumentdivparagraphpadb5cell"/>
        <w:pBdr>
          <w:top w:val="none" w:sz="0" w:space="0" w:color="auto"/>
          <w:bottom w:val="single" w:sz="48" w:space="0" w:color="FFFFFF"/>
        </w:pBdr>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Systems Administrator</w:t>
      </w:r>
      <w:r>
        <w:rPr>
          <w:rStyle w:val="span"/>
          <w:rFonts w:ascii="Arial" w:eastAsia="Arial" w:hAnsi="Arial" w:cs="Arial"/>
          <w:color w:val="494C4E"/>
          <w:sz w:val="20"/>
          <w:szCs w:val="20"/>
        </w:rPr>
        <w:t xml:space="preserve"> / Five Point Bank - Grand Island, NE</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10/2000 - 08/2002</w:t>
      </w:r>
      <w:r>
        <w:rPr>
          <w:rStyle w:val="datesWrapper"/>
          <w:rFonts w:ascii="Arial" w:eastAsia="Arial" w:hAnsi="Arial" w:cs="Arial"/>
          <w:i/>
          <w:iCs/>
          <w:color w:val="494C4E"/>
          <w:sz w:val="20"/>
          <w:szCs w:val="20"/>
        </w:rPr>
        <w:t xml:space="preserve"> </w:t>
      </w:r>
    </w:p>
    <w:p w14:paraId="44707AB6" w14:textId="77777777" w:rsidR="00081BA9" w:rsidRDefault="00140BB0">
      <w:pPr>
        <w:pStyle w:val="divdocumentdivparagraphpadb5cell"/>
        <w:pBdr>
          <w:top w:val="none" w:sz="0" w:space="0" w:color="auto"/>
          <w:bottom w:val="single" w:sz="48" w:space="0" w:color="FFFFFF"/>
        </w:pBdr>
        <w:tabs>
          <w:tab w:val="right" w:pos="10820"/>
        </w:tabs>
        <w:spacing w:before="200"/>
        <w:rPr>
          <w:rFonts w:ascii="Arial" w:eastAsia="Arial" w:hAnsi="Arial" w:cs="Arial"/>
          <w:color w:val="494C4E"/>
          <w:sz w:val="20"/>
          <w:szCs w:val="20"/>
        </w:rPr>
      </w:pPr>
      <w:r>
        <w:rPr>
          <w:rStyle w:val="jobtitle"/>
          <w:rFonts w:ascii="Arial" w:eastAsia="Arial" w:hAnsi="Arial" w:cs="Arial"/>
          <w:color w:val="494C4E"/>
          <w:sz w:val="20"/>
          <w:szCs w:val="20"/>
        </w:rPr>
        <w:t>Systems Analyst</w:t>
      </w:r>
      <w:r>
        <w:rPr>
          <w:rStyle w:val="span"/>
          <w:rFonts w:ascii="Arial" w:eastAsia="Arial" w:hAnsi="Arial" w:cs="Arial"/>
          <w:color w:val="494C4E"/>
          <w:sz w:val="20"/>
          <w:szCs w:val="20"/>
        </w:rPr>
        <w:t xml:space="preserve"> / FedEx - Memphis, TN</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09/1999 - 09/2000</w:t>
      </w:r>
      <w:r>
        <w:rPr>
          <w:rStyle w:val="datesWrapper"/>
          <w:rFonts w:ascii="Arial" w:eastAsia="Arial" w:hAnsi="Arial" w:cs="Arial"/>
          <w:i/>
          <w:iCs/>
          <w:color w:val="494C4E"/>
          <w:sz w:val="20"/>
          <w:szCs w:val="20"/>
        </w:rPr>
        <w:t xml:space="preserve"> </w:t>
      </w:r>
    </w:p>
    <w:p w14:paraId="2A207A80" w14:textId="77777777" w:rsidR="00081BA9" w:rsidRDefault="00140BB0">
      <w:pPr>
        <w:pStyle w:val="divdocumentdivparagraphpadb5cell"/>
        <w:pBdr>
          <w:top w:val="none" w:sz="0" w:space="0" w:color="auto"/>
          <w:bottom w:val="single" w:sz="48" w:space="0" w:color="FFFFFF"/>
        </w:pBdr>
        <w:tabs>
          <w:tab w:val="right" w:pos="10820"/>
        </w:tabs>
        <w:spacing w:before="200" w:after="300"/>
        <w:rPr>
          <w:rFonts w:ascii="Arial" w:eastAsia="Arial" w:hAnsi="Arial" w:cs="Arial"/>
          <w:color w:val="494C4E"/>
          <w:sz w:val="20"/>
          <w:szCs w:val="20"/>
        </w:rPr>
      </w:pPr>
      <w:r>
        <w:rPr>
          <w:rStyle w:val="jobtitle"/>
          <w:rFonts w:ascii="Arial" w:eastAsia="Arial" w:hAnsi="Arial" w:cs="Arial"/>
          <w:color w:val="494C4E"/>
          <w:sz w:val="20"/>
          <w:szCs w:val="20"/>
        </w:rPr>
        <w:t>Desktop Support/Systems Support</w:t>
      </w:r>
      <w:r>
        <w:rPr>
          <w:rStyle w:val="span"/>
          <w:rFonts w:ascii="Arial" w:eastAsia="Arial" w:hAnsi="Arial" w:cs="Arial"/>
          <w:color w:val="494C4E"/>
          <w:sz w:val="20"/>
          <w:szCs w:val="20"/>
        </w:rPr>
        <w:t xml:space="preserve"> / CahsWa Distributing Co - Kearney, NE</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08/1996 - 09/1999</w:t>
      </w:r>
      <w:r>
        <w:rPr>
          <w:rStyle w:val="datesWrapper"/>
          <w:rFonts w:ascii="Arial" w:eastAsia="Arial" w:hAnsi="Arial" w:cs="Arial"/>
          <w:i/>
          <w:iCs/>
          <w:color w:val="494C4E"/>
          <w:sz w:val="20"/>
          <w:szCs w:val="20"/>
        </w:rPr>
        <w:t xml:space="preserve"> </w:t>
      </w:r>
    </w:p>
    <w:tbl>
      <w:tblPr>
        <w:tblStyle w:val="divdocumentdivheading"/>
        <w:tblW w:w="5000" w:type="pct"/>
        <w:tblCellSpacing w:w="0" w:type="dxa"/>
        <w:tblBorders>
          <w:top w:val="single" w:sz="8" w:space="0" w:color="C0C5CF"/>
        </w:tblBorders>
        <w:tblCellMar>
          <w:left w:w="0" w:type="dxa"/>
          <w:right w:w="0" w:type="dxa"/>
        </w:tblCellMar>
        <w:tblLook w:val="05E0" w:firstRow="1" w:lastRow="1" w:firstColumn="1" w:lastColumn="1" w:noHBand="0" w:noVBand="1"/>
      </w:tblPr>
      <w:tblGrid>
        <w:gridCol w:w="10840"/>
      </w:tblGrid>
      <w:tr w:rsidR="00081BA9" w14:paraId="47960EC6" w14:textId="77777777">
        <w:trPr>
          <w:tblCellSpacing w:w="0" w:type="dxa"/>
        </w:trPr>
        <w:tc>
          <w:tcPr>
            <w:tcW w:w="0" w:type="auto"/>
            <w:tcMar>
              <w:top w:w="300" w:type="dxa"/>
              <w:left w:w="0" w:type="dxa"/>
              <w:bottom w:w="100" w:type="dxa"/>
              <w:right w:w="0" w:type="dxa"/>
            </w:tcMar>
            <w:vAlign w:val="bottom"/>
            <w:hideMark/>
          </w:tcPr>
          <w:p w14:paraId="3B0846EF" w14:textId="77777777" w:rsidR="00081BA9" w:rsidRDefault="00140BB0">
            <w:pPr>
              <w:rPr>
                <w:rFonts w:ascii="Arial" w:eastAsia="Arial" w:hAnsi="Arial" w:cs="Arial"/>
                <w:color w:val="494C4E"/>
                <w:sz w:val="20"/>
                <w:szCs w:val="20"/>
              </w:rPr>
            </w:pPr>
            <w:r>
              <w:rPr>
                <w:rStyle w:val="divdocumentdivheadingdivsectiontitle"/>
                <w:rFonts w:ascii="Arial" w:eastAsia="Arial" w:hAnsi="Arial" w:cs="Arial"/>
                <w:b/>
                <w:bCs/>
                <w:caps/>
                <w:spacing w:val="10"/>
                <w:sz w:val="20"/>
                <w:szCs w:val="20"/>
              </w:rPr>
              <w:t>Education</w:t>
            </w:r>
          </w:p>
        </w:tc>
      </w:tr>
    </w:tbl>
    <w:p w14:paraId="62C19480" w14:textId="77777777" w:rsidR="00081BA9" w:rsidRDefault="00140BB0">
      <w:pPr>
        <w:pStyle w:val="paddedline"/>
        <w:pBdr>
          <w:bottom w:val="none" w:sz="0" w:space="0" w:color="auto"/>
        </w:pBdr>
        <w:tabs>
          <w:tab w:val="right" w:pos="10820"/>
        </w:tabs>
        <w:rPr>
          <w:rFonts w:ascii="Arial" w:eastAsia="Arial" w:hAnsi="Arial" w:cs="Arial"/>
          <w:color w:val="494C4E"/>
          <w:sz w:val="20"/>
          <w:szCs w:val="20"/>
        </w:rPr>
      </w:pPr>
      <w:r>
        <w:rPr>
          <w:rStyle w:val="degree"/>
          <w:rFonts w:ascii="Arial" w:eastAsia="Arial" w:hAnsi="Arial" w:cs="Arial"/>
          <w:color w:val="494C4E"/>
          <w:sz w:val="20"/>
          <w:szCs w:val="20"/>
        </w:rPr>
        <w:t>Bachelor's Degree</w:t>
      </w:r>
      <w:r>
        <w:rPr>
          <w:rStyle w:val="documentbeforecolonspace"/>
          <w:rFonts w:ascii="Arial" w:eastAsia="Arial" w:hAnsi="Arial" w:cs="Arial"/>
          <w:color w:val="494C4E"/>
          <w:sz w:val="20"/>
          <w:szCs w:val="20"/>
        </w:rPr>
        <w:t xml:space="preserve"> </w:t>
      </w:r>
      <w:r>
        <w:rPr>
          <w:rStyle w:val="span"/>
          <w:rFonts w:ascii="Arial" w:eastAsia="Arial" w:hAnsi="Arial" w:cs="Arial"/>
          <w:color w:val="494C4E"/>
          <w:sz w:val="20"/>
          <w:szCs w:val="20"/>
        </w:rPr>
        <w:t>: Computer Science</w:t>
      </w:r>
      <w:r>
        <w:rPr>
          <w:rStyle w:val="singlecolumnspanpaddedlinenth-child1"/>
          <w:rFonts w:ascii="Arial" w:eastAsia="Arial" w:hAnsi="Arial" w:cs="Arial"/>
          <w:color w:val="494C4E"/>
          <w:sz w:val="20"/>
          <w:szCs w:val="20"/>
        </w:rPr>
        <w:t xml:space="preserve"> </w:t>
      </w:r>
      <w:r>
        <w:rPr>
          <w:rStyle w:val="datesWrapper"/>
          <w:rFonts w:ascii="Arial" w:eastAsia="Arial" w:hAnsi="Arial" w:cs="Arial"/>
          <w:i/>
          <w:iCs/>
          <w:color w:val="494C4E"/>
          <w:sz w:val="20"/>
          <w:szCs w:val="20"/>
        </w:rPr>
        <w:tab/>
        <w:t xml:space="preserve"> </w:t>
      </w:r>
      <w:r>
        <w:rPr>
          <w:rStyle w:val="span"/>
          <w:rFonts w:ascii="Arial" w:eastAsia="Arial" w:hAnsi="Arial" w:cs="Arial"/>
          <w:i/>
          <w:iCs/>
          <w:color w:val="494C4E"/>
          <w:sz w:val="20"/>
          <w:szCs w:val="20"/>
        </w:rPr>
        <w:t>05/1996</w:t>
      </w:r>
      <w:r>
        <w:rPr>
          <w:rStyle w:val="datesWrapper"/>
          <w:rFonts w:ascii="Arial" w:eastAsia="Arial" w:hAnsi="Arial" w:cs="Arial"/>
          <w:i/>
          <w:iCs/>
          <w:color w:val="494C4E"/>
          <w:sz w:val="20"/>
          <w:szCs w:val="20"/>
        </w:rPr>
        <w:t xml:space="preserve"> </w:t>
      </w:r>
    </w:p>
    <w:p w14:paraId="376AD2C9" w14:textId="77777777" w:rsidR="00081BA9" w:rsidRDefault="00140BB0">
      <w:pPr>
        <w:pStyle w:val="paddedline"/>
        <w:rPr>
          <w:rFonts w:ascii="Arial" w:eastAsia="Arial" w:hAnsi="Arial" w:cs="Arial"/>
          <w:color w:val="494C4E"/>
          <w:sz w:val="20"/>
          <w:szCs w:val="20"/>
        </w:rPr>
      </w:pPr>
      <w:r>
        <w:rPr>
          <w:rStyle w:val="span"/>
          <w:rFonts w:ascii="Arial" w:eastAsia="Arial" w:hAnsi="Arial" w:cs="Arial"/>
          <w:color w:val="494C4E"/>
          <w:sz w:val="20"/>
          <w:szCs w:val="20"/>
        </w:rPr>
        <w:t>Hastings College - Hastings, Nebraska</w:t>
      </w:r>
      <w:r>
        <w:rPr>
          <w:rFonts w:ascii="Arial" w:eastAsia="Arial" w:hAnsi="Arial" w:cs="Arial"/>
          <w:color w:val="494C4E"/>
          <w:sz w:val="20"/>
          <w:szCs w:val="20"/>
        </w:rPr>
        <w:t xml:space="preserve"> </w:t>
      </w:r>
    </w:p>
    <w:sectPr w:rsidR="00081BA9">
      <w:headerReference w:type="default" r:id="rId10"/>
      <w:footerReference w:type="default" r:id="rId11"/>
      <w:type w:val="continuous"/>
      <w:pgSz w:w="12240" w:h="15840"/>
      <w:pgMar w:top="400" w:right="700" w:bottom="400" w:left="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89B9E" w14:textId="77777777" w:rsidR="00140BB0" w:rsidRDefault="00140BB0">
      <w:pPr>
        <w:spacing w:line="240" w:lineRule="auto"/>
      </w:pPr>
      <w:r>
        <w:separator/>
      </w:r>
    </w:p>
  </w:endnote>
  <w:endnote w:type="continuationSeparator" w:id="0">
    <w:p w14:paraId="76B73545" w14:textId="77777777" w:rsidR="00140BB0" w:rsidRDefault="00140B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42295" w14:textId="77777777" w:rsidR="00081BA9" w:rsidRDefault="00140BB0">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1030A" w14:textId="77777777" w:rsidR="00081BA9" w:rsidRDefault="00140BB0">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77F93" w14:textId="77777777" w:rsidR="00140BB0" w:rsidRDefault="00140BB0">
      <w:pPr>
        <w:spacing w:line="240" w:lineRule="auto"/>
      </w:pPr>
      <w:r>
        <w:separator/>
      </w:r>
    </w:p>
  </w:footnote>
  <w:footnote w:type="continuationSeparator" w:id="0">
    <w:p w14:paraId="1ACF2AB2" w14:textId="77777777" w:rsidR="00140BB0" w:rsidRDefault="00140B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F8C44" w14:textId="77777777" w:rsidR="00081BA9" w:rsidRDefault="00140BB0">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DEFE4" w14:textId="77777777" w:rsidR="00081BA9" w:rsidRDefault="00140BB0">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F2146A2A">
      <w:start w:val="1"/>
      <w:numFmt w:val="bullet"/>
      <w:lvlText w:val=""/>
      <w:lvlJc w:val="left"/>
      <w:pPr>
        <w:ind w:left="720" w:hanging="360"/>
      </w:pPr>
      <w:rPr>
        <w:rFonts w:ascii="Symbol" w:hAnsi="Symbol"/>
      </w:rPr>
    </w:lvl>
    <w:lvl w:ilvl="1" w:tplc="3BE07C7C">
      <w:start w:val="1"/>
      <w:numFmt w:val="bullet"/>
      <w:lvlText w:val="o"/>
      <w:lvlJc w:val="left"/>
      <w:pPr>
        <w:tabs>
          <w:tab w:val="num" w:pos="1440"/>
        </w:tabs>
        <w:ind w:left="1440" w:hanging="360"/>
      </w:pPr>
      <w:rPr>
        <w:rFonts w:ascii="Courier New" w:hAnsi="Courier New"/>
      </w:rPr>
    </w:lvl>
    <w:lvl w:ilvl="2" w:tplc="1F184976">
      <w:start w:val="1"/>
      <w:numFmt w:val="bullet"/>
      <w:lvlText w:val=""/>
      <w:lvlJc w:val="left"/>
      <w:pPr>
        <w:tabs>
          <w:tab w:val="num" w:pos="2160"/>
        </w:tabs>
        <w:ind w:left="2160" w:hanging="360"/>
      </w:pPr>
      <w:rPr>
        <w:rFonts w:ascii="Wingdings" w:hAnsi="Wingdings"/>
      </w:rPr>
    </w:lvl>
    <w:lvl w:ilvl="3" w:tplc="C3BEE09E">
      <w:start w:val="1"/>
      <w:numFmt w:val="bullet"/>
      <w:lvlText w:val=""/>
      <w:lvlJc w:val="left"/>
      <w:pPr>
        <w:tabs>
          <w:tab w:val="num" w:pos="2880"/>
        </w:tabs>
        <w:ind w:left="2880" w:hanging="360"/>
      </w:pPr>
      <w:rPr>
        <w:rFonts w:ascii="Symbol" w:hAnsi="Symbol"/>
      </w:rPr>
    </w:lvl>
    <w:lvl w:ilvl="4" w:tplc="B00C3312">
      <w:start w:val="1"/>
      <w:numFmt w:val="bullet"/>
      <w:lvlText w:val="o"/>
      <w:lvlJc w:val="left"/>
      <w:pPr>
        <w:tabs>
          <w:tab w:val="num" w:pos="3600"/>
        </w:tabs>
        <w:ind w:left="3600" w:hanging="360"/>
      </w:pPr>
      <w:rPr>
        <w:rFonts w:ascii="Courier New" w:hAnsi="Courier New"/>
      </w:rPr>
    </w:lvl>
    <w:lvl w:ilvl="5" w:tplc="CA38505E">
      <w:start w:val="1"/>
      <w:numFmt w:val="bullet"/>
      <w:lvlText w:val=""/>
      <w:lvlJc w:val="left"/>
      <w:pPr>
        <w:tabs>
          <w:tab w:val="num" w:pos="4320"/>
        </w:tabs>
        <w:ind w:left="4320" w:hanging="360"/>
      </w:pPr>
      <w:rPr>
        <w:rFonts w:ascii="Wingdings" w:hAnsi="Wingdings"/>
      </w:rPr>
    </w:lvl>
    <w:lvl w:ilvl="6" w:tplc="8EE696A4">
      <w:start w:val="1"/>
      <w:numFmt w:val="bullet"/>
      <w:lvlText w:val=""/>
      <w:lvlJc w:val="left"/>
      <w:pPr>
        <w:tabs>
          <w:tab w:val="num" w:pos="5040"/>
        </w:tabs>
        <w:ind w:left="5040" w:hanging="360"/>
      </w:pPr>
      <w:rPr>
        <w:rFonts w:ascii="Symbol" w:hAnsi="Symbol"/>
      </w:rPr>
    </w:lvl>
    <w:lvl w:ilvl="7" w:tplc="93E2E4C8">
      <w:start w:val="1"/>
      <w:numFmt w:val="bullet"/>
      <w:lvlText w:val="o"/>
      <w:lvlJc w:val="left"/>
      <w:pPr>
        <w:tabs>
          <w:tab w:val="num" w:pos="5760"/>
        </w:tabs>
        <w:ind w:left="5760" w:hanging="360"/>
      </w:pPr>
      <w:rPr>
        <w:rFonts w:ascii="Courier New" w:hAnsi="Courier New"/>
      </w:rPr>
    </w:lvl>
    <w:lvl w:ilvl="8" w:tplc="762CDF2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C212C458">
      <w:start w:val="1"/>
      <w:numFmt w:val="bullet"/>
      <w:lvlText w:val=""/>
      <w:lvlJc w:val="left"/>
      <w:pPr>
        <w:ind w:left="720" w:hanging="360"/>
      </w:pPr>
      <w:rPr>
        <w:rFonts w:ascii="Symbol" w:hAnsi="Symbol"/>
      </w:rPr>
    </w:lvl>
    <w:lvl w:ilvl="1" w:tplc="1884DA2E">
      <w:start w:val="1"/>
      <w:numFmt w:val="bullet"/>
      <w:lvlText w:val="o"/>
      <w:lvlJc w:val="left"/>
      <w:pPr>
        <w:tabs>
          <w:tab w:val="num" w:pos="1440"/>
        </w:tabs>
        <w:ind w:left="1440" w:hanging="360"/>
      </w:pPr>
      <w:rPr>
        <w:rFonts w:ascii="Courier New" w:hAnsi="Courier New"/>
      </w:rPr>
    </w:lvl>
    <w:lvl w:ilvl="2" w:tplc="A82C3A38">
      <w:start w:val="1"/>
      <w:numFmt w:val="bullet"/>
      <w:lvlText w:val=""/>
      <w:lvlJc w:val="left"/>
      <w:pPr>
        <w:tabs>
          <w:tab w:val="num" w:pos="2160"/>
        </w:tabs>
        <w:ind w:left="2160" w:hanging="360"/>
      </w:pPr>
      <w:rPr>
        <w:rFonts w:ascii="Wingdings" w:hAnsi="Wingdings"/>
      </w:rPr>
    </w:lvl>
    <w:lvl w:ilvl="3" w:tplc="F5043BD4">
      <w:start w:val="1"/>
      <w:numFmt w:val="bullet"/>
      <w:lvlText w:val=""/>
      <w:lvlJc w:val="left"/>
      <w:pPr>
        <w:tabs>
          <w:tab w:val="num" w:pos="2880"/>
        </w:tabs>
        <w:ind w:left="2880" w:hanging="360"/>
      </w:pPr>
      <w:rPr>
        <w:rFonts w:ascii="Symbol" w:hAnsi="Symbol"/>
      </w:rPr>
    </w:lvl>
    <w:lvl w:ilvl="4" w:tplc="94A05548">
      <w:start w:val="1"/>
      <w:numFmt w:val="bullet"/>
      <w:lvlText w:val="o"/>
      <w:lvlJc w:val="left"/>
      <w:pPr>
        <w:tabs>
          <w:tab w:val="num" w:pos="3600"/>
        </w:tabs>
        <w:ind w:left="3600" w:hanging="360"/>
      </w:pPr>
      <w:rPr>
        <w:rFonts w:ascii="Courier New" w:hAnsi="Courier New"/>
      </w:rPr>
    </w:lvl>
    <w:lvl w:ilvl="5" w:tplc="30F6DC12">
      <w:start w:val="1"/>
      <w:numFmt w:val="bullet"/>
      <w:lvlText w:val=""/>
      <w:lvlJc w:val="left"/>
      <w:pPr>
        <w:tabs>
          <w:tab w:val="num" w:pos="4320"/>
        </w:tabs>
        <w:ind w:left="4320" w:hanging="360"/>
      </w:pPr>
      <w:rPr>
        <w:rFonts w:ascii="Wingdings" w:hAnsi="Wingdings"/>
      </w:rPr>
    </w:lvl>
    <w:lvl w:ilvl="6" w:tplc="48E6046E">
      <w:start w:val="1"/>
      <w:numFmt w:val="bullet"/>
      <w:lvlText w:val=""/>
      <w:lvlJc w:val="left"/>
      <w:pPr>
        <w:tabs>
          <w:tab w:val="num" w:pos="5040"/>
        </w:tabs>
        <w:ind w:left="5040" w:hanging="360"/>
      </w:pPr>
      <w:rPr>
        <w:rFonts w:ascii="Symbol" w:hAnsi="Symbol"/>
      </w:rPr>
    </w:lvl>
    <w:lvl w:ilvl="7" w:tplc="3B22D8AC">
      <w:start w:val="1"/>
      <w:numFmt w:val="bullet"/>
      <w:lvlText w:val="o"/>
      <w:lvlJc w:val="left"/>
      <w:pPr>
        <w:tabs>
          <w:tab w:val="num" w:pos="5760"/>
        </w:tabs>
        <w:ind w:left="5760" w:hanging="360"/>
      </w:pPr>
      <w:rPr>
        <w:rFonts w:ascii="Courier New" w:hAnsi="Courier New"/>
      </w:rPr>
    </w:lvl>
    <w:lvl w:ilvl="8" w:tplc="DD62A00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746AA63A">
      <w:start w:val="1"/>
      <w:numFmt w:val="bullet"/>
      <w:lvlText w:val=""/>
      <w:lvlJc w:val="left"/>
      <w:pPr>
        <w:ind w:left="720" w:hanging="360"/>
      </w:pPr>
      <w:rPr>
        <w:rFonts w:ascii="Symbol" w:hAnsi="Symbol"/>
      </w:rPr>
    </w:lvl>
    <w:lvl w:ilvl="1" w:tplc="A22885F6">
      <w:start w:val="1"/>
      <w:numFmt w:val="bullet"/>
      <w:lvlText w:val="o"/>
      <w:lvlJc w:val="left"/>
      <w:pPr>
        <w:tabs>
          <w:tab w:val="num" w:pos="1440"/>
        </w:tabs>
        <w:ind w:left="1440" w:hanging="360"/>
      </w:pPr>
      <w:rPr>
        <w:rFonts w:ascii="Courier New" w:hAnsi="Courier New"/>
      </w:rPr>
    </w:lvl>
    <w:lvl w:ilvl="2" w:tplc="8E303300">
      <w:start w:val="1"/>
      <w:numFmt w:val="bullet"/>
      <w:lvlText w:val=""/>
      <w:lvlJc w:val="left"/>
      <w:pPr>
        <w:tabs>
          <w:tab w:val="num" w:pos="2160"/>
        </w:tabs>
        <w:ind w:left="2160" w:hanging="360"/>
      </w:pPr>
      <w:rPr>
        <w:rFonts w:ascii="Wingdings" w:hAnsi="Wingdings"/>
      </w:rPr>
    </w:lvl>
    <w:lvl w:ilvl="3" w:tplc="EAC2A888">
      <w:start w:val="1"/>
      <w:numFmt w:val="bullet"/>
      <w:lvlText w:val=""/>
      <w:lvlJc w:val="left"/>
      <w:pPr>
        <w:tabs>
          <w:tab w:val="num" w:pos="2880"/>
        </w:tabs>
        <w:ind w:left="2880" w:hanging="360"/>
      </w:pPr>
      <w:rPr>
        <w:rFonts w:ascii="Symbol" w:hAnsi="Symbol"/>
      </w:rPr>
    </w:lvl>
    <w:lvl w:ilvl="4" w:tplc="15164B3A">
      <w:start w:val="1"/>
      <w:numFmt w:val="bullet"/>
      <w:lvlText w:val="o"/>
      <w:lvlJc w:val="left"/>
      <w:pPr>
        <w:tabs>
          <w:tab w:val="num" w:pos="3600"/>
        </w:tabs>
        <w:ind w:left="3600" w:hanging="360"/>
      </w:pPr>
      <w:rPr>
        <w:rFonts w:ascii="Courier New" w:hAnsi="Courier New"/>
      </w:rPr>
    </w:lvl>
    <w:lvl w:ilvl="5" w:tplc="71646E0E">
      <w:start w:val="1"/>
      <w:numFmt w:val="bullet"/>
      <w:lvlText w:val=""/>
      <w:lvlJc w:val="left"/>
      <w:pPr>
        <w:tabs>
          <w:tab w:val="num" w:pos="4320"/>
        </w:tabs>
        <w:ind w:left="4320" w:hanging="360"/>
      </w:pPr>
      <w:rPr>
        <w:rFonts w:ascii="Wingdings" w:hAnsi="Wingdings"/>
      </w:rPr>
    </w:lvl>
    <w:lvl w:ilvl="6" w:tplc="8C9CCA4E">
      <w:start w:val="1"/>
      <w:numFmt w:val="bullet"/>
      <w:lvlText w:val=""/>
      <w:lvlJc w:val="left"/>
      <w:pPr>
        <w:tabs>
          <w:tab w:val="num" w:pos="5040"/>
        </w:tabs>
        <w:ind w:left="5040" w:hanging="360"/>
      </w:pPr>
      <w:rPr>
        <w:rFonts w:ascii="Symbol" w:hAnsi="Symbol"/>
      </w:rPr>
    </w:lvl>
    <w:lvl w:ilvl="7" w:tplc="C2C230A2">
      <w:start w:val="1"/>
      <w:numFmt w:val="bullet"/>
      <w:lvlText w:val="o"/>
      <w:lvlJc w:val="left"/>
      <w:pPr>
        <w:tabs>
          <w:tab w:val="num" w:pos="5760"/>
        </w:tabs>
        <w:ind w:left="5760" w:hanging="360"/>
      </w:pPr>
      <w:rPr>
        <w:rFonts w:ascii="Courier New" w:hAnsi="Courier New"/>
      </w:rPr>
    </w:lvl>
    <w:lvl w:ilvl="8" w:tplc="3802372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7B58681A">
      <w:start w:val="1"/>
      <w:numFmt w:val="bullet"/>
      <w:lvlText w:val=""/>
      <w:lvlJc w:val="left"/>
      <w:pPr>
        <w:ind w:left="720" w:hanging="360"/>
      </w:pPr>
      <w:rPr>
        <w:rFonts w:ascii="Symbol" w:hAnsi="Symbol"/>
      </w:rPr>
    </w:lvl>
    <w:lvl w:ilvl="1" w:tplc="335CA836">
      <w:start w:val="1"/>
      <w:numFmt w:val="bullet"/>
      <w:lvlText w:val="o"/>
      <w:lvlJc w:val="left"/>
      <w:pPr>
        <w:tabs>
          <w:tab w:val="num" w:pos="1440"/>
        </w:tabs>
        <w:ind w:left="1440" w:hanging="360"/>
      </w:pPr>
      <w:rPr>
        <w:rFonts w:ascii="Courier New" w:hAnsi="Courier New"/>
      </w:rPr>
    </w:lvl>
    <w:lvl w:ilvl="2" w:tplc="B2AE557E">
      <w:start w:val="1"/>
      <w:numFmt w:val="bullet"/>
      <w:lvlText w:val=""/>
      <w:lvlJc w:val="left"/>
      <w:pPr>
        <w:tabs>
          <w:tab w:val="num" w:pos="2160"/>
        </w:tabs>
        <w:ind w:left="2160" w:hanging="360"/>
      </w:pPr>
      <w:rPr>
        <w:rFonts w:ascii="Wingdings" w:hAnsi="Wingdings"/>
      </w:rPr>
    </w:lvl>
    <w:lvl w:ilvl="3" w:tplc="2B944712">
      <w:start w:val="1"/>
      <w:numFmt w:val="bullet"/>
      <w:lvlText w:val=""/>
      <w:lvlJc w:val="left"/>
      <w:pPr>
        <w:tabs>
          <w:tab w:val="num" w:pos="2880"/>
        </w:tabs>
        <w:ind w:left="2880" w:hanging="360"/>
      </w:pPr>
      <w:rPr>
        <w:rFonts w:ascii="Symbol" w:hAnsi="Symbol"/>
      </w:rPr>
    </w:lvl>
    <w:lvl w:ilvl="4" w:tplc="FFE23A46">
      <w:start w:val="1"/>
      <w:numFmt w:val="bullet"/>
      <w:lvlText w:val="o"/>
      <w:lvlJc w:val="left"/>
      <w:pPr>
        <w:tabs>
          <w:tab w:val="num" w:pos="3600"/>
        </w:tabs>
        <w:ind w:left="3600" w:hanging="360"/>
      </w:pPr>
      <w:rPr>
        <w:rFonts w:ascii="Courier New" w:hAnsi="Courier New"/>
      </w:rPr>
    </w:lvl>
    <w:lvl w:ilvl="5" w:tplc="162A9484">
      <w:start w:val="1"/>
      <w:numFmt w:val="bullet"/>
      <w:lvlText w:val=""/>
      <w:lvlJc w:val="left"/>
      <w:pPr>
        <w:tabs>
          <w:tab w:val="num" w:pos="4320"/>
        </w:tabs>
        <w:ind w:left="4320" w:hanging="360"/>
      </w:pPr>
      <w:rPr>
        <w:rFonts w:ascii="Wingdings" w:hAnsi="Wingdings"/>
      </w:rPr>
    </w:lvl>
    <w:lvl w:ilvl="6" w:tplc="1974C272">
      <w:start w:val="1"/>
      <w:numFmt w:val="bullet"/>
      <w:lvlText w:val=""/>
      <w:lvlJc w:val="left"/>
      <w:pPr>
        <w:tabs>
          <w:tab w:val="num" w:pos="5040"/>
        </w:tabs>
        <w:ind w:left="5040" w:hanging="360"/>
      </w:pPr>
      <w:rPr>
        <w:rFonts w:ascii="Symbol" w:hAnsi="Symbol"/>
      </w:rPr>
    </w:lvl>
    <w:lvl w:ilvl="7" w:tplc="1FC06D64">
      <w:start w:val="1"/>
      <w:numFmt w:val="bullet"/>
      <w:lvlText w:val="o"/>
      <w:lvlJc w:val="left"/>
      <w:pPr>
        <w:tabs>
          <w:tab w:val="num" w:pos="5760"/>
        </w:tabs>
        <w:ind w:left="5760" w:hanging="360"/>
      </w:pPr>
      <w:rPr>
        <w:rFonts w:ascii="Courier New" w:hAnsi="Courier New"/>
      </w:rPr>
    </w:lvl>
    <w:lvl w:ilvl="8" w:tplc="0A56E6F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E6889F16">
      <w:start w:val="1"/>
      <w:numFmt w:val="bullet"/>
      <w:lvlText w:val=""/>
      <w:lvlJc w:val="left"/>
      <w:pPr>
        <w:ind w:left="720" w:hanging="360"/>
      </w:pPr>
      <w:rPr>
        <w:rFonts w:ascii="Symbol" w:hAnsi="Symbol"/>
      </w:rPr>
    </w:lvl>
    <w:lvl w:ilvl="1" w:tplc="A784FC42">
      <w:start w:val="1"/>
      <w:numFmt w:val="bullet"/>
      <w:lvlText w:val="o"/>
      <w:lvlJc w:val="left"/>
      <w:pPr>
        <w:tabs>
          <w:tab w:val="num" w:pos="1440"/>
        </w:tabs>
        <w:ind w:left="1440" w:hanging="360"/>
      </w:pPr>
      <w:rPr>
        <w:rFonts w:ascii="Courier New" w:hAnsi="Courier New"/>
      </w:rPr>
    </w:lvl>
    <w:lvl w:ilvl="2" w:tplc="11A42DC4">
      <w:start w:val="1"/>
      <w:numFmt w:val="bullet"/>
      <w:lvlText w:val=""/>
      <w:lvlJc w:val="left"/>
      <w:pPr>
        <w:tabs>
          <w:tab w:val="num" w:pos="2160"/>
        </w:tabs>
        <w:ind w:left="2160" w:hanging="360"/>
      </w:pPr>
      <w:rPr>
        <w:rFonts w:ascii="Wingdings" w:hAnsi="Wingdings"/>
      </w:rPr>
    </w:lvl>
    <w:lvl w:ilvl="3" w:tplc="0AB8B62C">
      <w:start w:val="1"/>
      <w:numFmt w:val="bullet"/>
      <w:lvlText w:val=""/>
      <w:lvlJc w:val="left"/>
      <w:pPr>
        <w:tabs>
          <w:tab w:val="num" w:pos="2880"/>
        </w:tabs>
        <w:ind w:left="2880" w:hanging="360"/>
      </w:pPr>
      <w:rPr>
        <w:rFonts w:ascii="Symbol" w:hAnsi="Symbol"/>
      </w:rPr>
    </w:lvl>
    <w:lvl w:ilvl="4" w:tplc="40847F9E">
      <w:start w:val="1"/>
      <w:numFmt w:val="bullet"/>
      <w:lvlText w:val="o"/>
      <w:lvlJc w:val="left"/>
      <w:pPr>
        <w:tabs>
          <w:tab w:val="num" w:pos="3600"/>
        </w:tabs>
        <w:ind w:left="3600" w:hanging="360"/>
      </w:pPr>
      <w:rPr>
        <w:rFonts w:ascii="Courier New" w:hAnsi="Courier New"/>
      </w:rPr>
    </w:lvl>
    <w:lvl w:ilvl="5" w:tplc="3ACAAAEE">
      <w:start w:val="1"/>
      <w:numFmt w:val="bullet"/>
      <w:lvlText w:val=""/>
      <w:lvlJc w:val="left"/>
      <w:pPr>
        <w:tabs>
          <w:tab w:val="num" w:pos="4320"/>
        </w:tabs>
        <w:ind w:left="4320" w:hanging="360"/>
      </w:pPr>
      <w:rPr>
        <w:rFonts w:ascii="Wingdings" w:hAnsi="Wingdings"/>
      </w:rPr>
    </w:lvl>
    <w:lvl w:ilvl="6" w:tplc="EE68D220">
      <w:start w:val="1"/>
      <w:numFmt w:val="bullet"/>
      <w:lvlText w:val=""/>
      <w:lvlJc w:val="left"/>
      <w:pPr>
        <w:tabs>
          <w:tab w:val="num" w:pos="5040"/>
        </w:tabs>
        <w:ind w:left="5040" w:hanging="360"/>
      </w:pPr>
      <w:rPr>
        <w:rFonts w:ascii="Symbol" w:hAnsi="Symbol"/>
      </w:rPr>
    </w:lvl>
    <w:lvl w:ilvl="7" w:tplc="ADF40774">
      <w:start w:val="1"/>
      <w:numFmt w:val="bullet"/>
      <w:lvlText w:val="o"/>
      <w:lvlJc w:val="left"/>
      <w:pPr>
        <w:tabs>
          <w:tab w:val="num" w:pos="5760"/>
        </w:tabs>
        <w:ind w:left="5760" w:hanging="360"/>
      </w:pPr>
      <w:rPr>
        <w:rFonts w:ascii="Courier New" w:hAnsi="Courier New"/>
      </w:rPr>
    </w:lvl>
    <w:lvl w:ilvl="8" w:tplc="63BC8F0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8C6AB22">
      <w:start w:val="1"/>
      <w:numFmt w:val="bullet"/>
      <w:lvlText w:val=""/>
      <w:lvlJc w:val="left"/>
      <w:pPr>
        <w:ind w:left="720" w:hanging="360"/>
      </w:pPr>
      <w:rPr>
        <w:rFonts w:ascii="Symbol" w:hAnsi="Symbol"/>
      </w:rPr>
    </w:lvl>
    <w:lvl w:ilvl="1" w:tplc="D57A2980">
      <w:start w:val="1"/>
      <w:numFmt w:val="bullet"/>
      <w:lvlText w:val="o"/>
      <w:lvlJc w:val="left"/>
      <w:pPr>
        <w:tabs>
          <w:tab w:val="num" w:pos="1440"/>
        </w:tabs>
        <w:ind w:left="1440" w:hanging="360"/>
      </w:pPr>
      <w:rPr>
        <w:rFonts w:ascii="Courier New" w:hAnsi="Courier New"/>
      </w:rPr>
    </w:lvl>
    <w:lvl w:ilvl="2" w:tplc="9B965FF0">
      <w:start w:val="1"/>
      <w:numFmt w:val="bullet"/>
      <w:lvlText w:val=""/>
      <w:lvlJc w:val="left"/>
      <w:pPr>
        <w:tabs>
          <w:tab w:val="num" w:pos="2160"/>
        </w:tabs>
        <w:ind w:left="2160" w:hanging="360"/>
      </w:pPr>
      <w:rPr>
        <w:rFonts w:ascii="Wingdings" w:hAnsi="Wingdings"/>
      </w:rPr>
    </w:lvl>
    <w:lvl w:ilvl="3" w:tplc="17E87692">
      <w:start w:val="1"/>
      <w:numFmt w:val="bullet"/>
      <w:lvlText w:val=""/>
      <w:lvlJc w:val="left"/>
      <w:pPr>
        <w:tabs>
          <w:tab w:val="num" w:pos="2880"/>
        </w:tabs>
        <w:ind w:left="2880" w:hanging="360"/>
      </w:pPr>
      <w:rPr>
        <w:rFonts w:ascii="Symbol" w:hAnsi="Symbol"/>
      </w:rPr>
    </w:lvl>
    <w:lvl w:ilvl="4" w:tplc="544A3632">
      <w:start w:val="1"/>
      <w:numFmt w:val="bullet"/>
      <w:lvlText w:val="o"/>
      <w:lvlJc w:val="left"/>
      <w:pPr>
        <w:tabs>
          <w:tab w:val="num" w:pos="3600"/>
        </w:tabs>
        <w:ind w:left="3600" w:hanging="360"/>
      </w:pPr>
      <w:rPr>
        <w:rFonts w:ascii="Courier New" w:hAnsi="Courier New"/>
      </w:rPr>
    </w:lvl>
    <w:lvl w:ilvl="5" w:tplc="73F29DE6">
      <w:start w:val="1"/>
      <w:numFmt w:val="bullet"/>
      <w:lvlText w:val=""/>
      <w:lvlJc w:val="left"/>
      <w:pPr>
        <w:tabs>
          <w:tab w:val="num" w:pos="4320"/>
        </w:tabs>
        <w:ind w:left="4320" w:hanging="360"/>
      </w:pPr>
      <w:rPr>
        <w:rFonts w:ascii="Wingdings" w:hAnsi="Wingdings"/>
      </w:rPr>
    </w:lvl>
    <w:lvl w:ilvl="6" w:tplc="2A4E774A">
      <w:start w:val="1"/>
      <w:numFmt w:val="bullet"/>
      <w:lvlText w:val=""/>
      <w:lvlJc w:val="left"/>
      <w:pPr>
        <w:tabs>
          <w:tab w:val="num" w:pos="5040"/>
        </w:tabs>
        <w:ind w:left="5040" w:hanging="360"/>
      </w:pPr>
      <w:rPr>
        <w:rFonts w:ascii="Symbol" w:hAnsi="Symbol"/>
      </w:rPr>
    </w:lvl>
    <w:lvl w:ilvl="7" w:tplc="F5B4BA7E">
      <w:start w:val="1"/>
      <w:numFmt w:val="bullet"/>
      <w:lvlText w:val="o"/>
      <w:lvlJc w:val="left"/>
      <w:pPr>
        <w:tabs>
          <w:tab w:val="num" w:pos="5760"/>
        </w:tabs>
        <w:ind w:left="5760" w:hanging="360"/>
      </w:pPr>
      <w:rPr>
        <w:rFonts w:ascii="Courier New" w:hAnsi="Courier New"/>
      </w:rPr>
    </w:lvl>
    <w:lvl w:ilvl="8" w:tplc="ED66E3EA">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42DC5B7E">
      <w:start w:val="1"/>
      <w:numFmt w:val="bullet"/>
      <w:lvlText w:val=""/>
      <w:lvlJc w:val="left"/>
      <w:pPr>
        <w:ind w:left="720" w:hanging="360"/>
      </w:pPr>
      <w:rPr>
        <w:rFonts w:ascii="Symbol" w:hAnsi="Symbol"/>
      </w:rPr>
    </w:lvl>
    <w:lvl w:ilvl="1" w:tplc="66A2F052">
      <w:start w:val="1"/>
      <w:numFmt w:val="bullet"/>
      <w:lvlText w:val="o"/>
      <w:lvlJc w:val="left"/>
      <w:pPr>
        <w:tabs>
          <w:tab w:val="num" w:pos="1440"/>
        </w:tabs>
        <w:ind w:left="1440" w:hanging="360"/>
      </w:pPr>
      <w:rPr>
        <w:rFonts w:ascii="Courier New" w:hAnsi="Courier New"/>
      </w:rPr>
    </w:lvl>
    <w:lvl w:ilvl="2" w:tplc="05061FCC">
      <w:start w:val="1"/>
      <w:numFmt w:val="bullet"/>
      <w:lvlText w:val=""/>
      <w:lvlJc w:val="left"/>
      <w:pPr>
        <w:tabs>
          <w:tab w:val="num" w:pos="2160"/>
        </w:tabs>
        <w:ind w:left="2160" w:hanging="360"/>
      </w:pPr>
      <w:rPr>
        <w:rFonts w:ascii="Wingdings" w:hAnsi="Wingdings"/>
      </w:rPr>
    </w:lvl>
    <w:lvl w:ilvl="3" w:tplc="3F6A2DB0">
      <w:start w:val="1"/>
      <w:numFmt w:val="bullet"/>
      <w:lvlText w:val=""/>
      <w:lvlJc w:val="left"/>
      <w:pPr>
        <w:tabs>
          <w:tab w:val="num" w:pos="2880"/>
        </w:tabs>
        <w:ind w:left="2880" w:hanging="360"/>
      </w:pPr>
      <w:rPr>
        <w:rFonts w:ascii="Symbol" w:hAnsi="Symbol"/>
      </w:rPr>
    </w:lvl>
    <w:lvl w:ilvl="4" w:tplc="1D1AE392">
      <w:start w:val="1"/>
      <w:numFmt w:val="bullet"/>
      <w:lvlText w:val="o"/>
      <w:lvlJc w:val="left"/>
      <w:pPr>
        <w:tabs>
          <w:tab w:val="num" w:pos="3600"/>
        </w:tabs>
        <w:ind w:left="3600" w:hanging="360"/>
      </w:pPr>
      <w:rPr>
        <w:rFonts w:ascii="Courier New" w:hAnsi="Courier New"/>
      </w:rPr>
    </w:lvl>
    <w:lvl w:ilvl="5" w:tplc="129A0634">
      <w:start w:val="1"/>
      <w:numFmt w:val="bullet"/>
      <w:lvlText w:val=""/>
      <w:lvlJc w:val="left"/>
      <w:pPr>
        <w:tabs>
          <w:tab w:val="num" w:pos="4320"/>
        </w:tabs>
        <w:ind w:left="4320" w:hanging="360"/>
      </w:pPr>
      <w:rPr>
        <w:rFonts w:ascii="Wingdings" w:hAnsi="Wingdings"/>
      </w:rPr>
    </w:lvl>
    <w:lvl w:ilvl="6" w:tplc="7A7ECBA4">
      <w:start w:val="1"/>
      <w:numFmt w:val="bullet"/>
      <w:lvlText w:val=""/>
      <w:lvlJc w:val="left"/>
      <w:pPr>
        <w:tabs>
          <w:tab w:val="num" w:pos="5040"/>
        </w:tabs>
        <w:ind w:left="5040" w:hanging="360"/>
      </w:pPr>
      <w:rPr>
        <w:rFonts w:ascii="Symbol" w:hAnsi="Symbol"/>
      </w:rPr>
    </w:lvl>
    <w:lvl w:ilvl="7" w:tplc="EA16EFF4">
      <w:start w:val="1"/>
      <w:numFmt w:val="bullet"/>
      <w:lvlText w:val="o"/>
      <w:lvlJc w:val="left"/>
      <w:pPr>
        <w:tabs>
          <w:tab w:val="num" w:pos="5760"/>
        </w:tabs>
        <w:ind w:left="5760" w:hanging="360"/>
      </w:pPr>
      <w:rPr>
        <w:rFonts w:ascii="Courier New" w:hAnsi="Courier New"/>
      </w:rPr>
    </w:lvl>
    <w:lvl w:ilvl="8" w:tplc="1E38A062">
      <w:start w:val="1"/>
      <w:numFmt w:val="bullet"/>
      <w:lvlText w:val=""/>
      <w:lvlJc w:val="left"/>
      <w:pPr>
        <w:tabs>
          <w:tab w:val="num" w:pos="6480"/>
        </w:tabs>
        <w:ind w:left="6480" w:hanging="360"/>
      </w:pPr>
      <w:rPr>
        <w:rFonts w:ascii="Wingdings" w:hAnsi="Wingdings"/>
      </w:rPr>
    </w:lvl>
  </w:abstractNum>
  <w:num w:numId="1" w16cid:durableId="401831131">
    <w:abstractNumId w:val="0"/>
  </w:num>
  <w:num w:numId="2" w16cid:durableId="1960841367">
    <w:abstractNumId w:val="1"/>
  </w:num>
  <w:num w:numId="3" w16cid:durableId="680358472">
    <w:abstractNumId w:val="2"/>
  </w:num>
  <w:num w:numId="4" w16cid:durableId="1681882971">
    <w:abstractNumId w:val="3"/>
  </w:num>
  <w:num w:numId="5" w16cid:durableId="1914587588">
    <w:abstractNumId w:val="4"/>
  </w:num>
  <w:num w:numId="6" w16cid:durableId="1299921749">
    <w:abstractNumId w:val="5"/>
  </w:num>
  <w:num w:numId="7" w16cid:durableId="14246435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BA9"/>
    <w:rsid w:val="00081BA9"/>
    <w:rsid w:val="00140BB0"/>
    <w:rsid w:val="00ED2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97C07C"/>
  <w15:docId w15:val="{13B0B3F7-759C-0245-9D79-839862B7C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rPr>
      <w:color w:val="494C4E"/>
    </w:rPr>
  </w:style>
  <w:style w:type="paragraph" w:customStyle="1" w:styleId="divdocumentdivnameSec">
    <w:name w:val="div_document_div_nameSec"/>
    <w:basedOn w:val="Normal"/>
    <w:pPr>
      <w:pBdr>
        <w:top w:val="none" w:sz="0" w:space="22" w:color="auto"/>
        <w:bottom w:val="none" w:sz="0" w:space="5" w:color="auto"/>
      </w:pBdr>
      <w:shd w:val="clear" w:color="auto" w:fill="434D54"/>
    </w:pPr>
    <w:rPr>
      <w:color w:val="FFFFFF"/>
      <w:shd w:val="clear" w:color="auto" w:fill="434D54"/>
    </w:rPr>
  </w:style>
  <w:style w:type="character" w:customStyle="1" w:styleId="divPARAGRAPHNAMEdiv">
    <w:name w:val="div_PARAGRAPH_NAME &gt; div"/>
    <w:basedOn w:val="DefaultParagraphFont"/>
    <w:rPr>
      <w:shd w:val="clear" w:color="auto" w:fill="434D54"/>
    </w:rPr>
  </w:style>
  <w:style w:type="paragraph" w:customStyle="1" w:styleId="div">
    <w:name w:val="div"/>
    <w:basedOn w:val="Normal"/>
  </w:style>
  <w:style w:type="character" w:customStyle="1" w:styleId="divCharacter">
    <w:name w:val="div Character"/>
    <w:basedOn w:val="DefaultParagraphFont"/>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table" w:customStyle="1" w:styleId="divdocumentdivparagraphnth-last-child1">
    <w:name w:val="div_document_div_paragraph_nth-last-child(1)"/>
    <w:basedOn w:val="TableNormal"/>
    <w:tblPr/>
  </w:style>
  <w:style w:type="paragraph" w:customStyle="1" w:styleId="divdocumentdivSECTIONCNTC">
    <w:name w:val="div_document_div_SECTION_CNTC"/>
    <w:basedOn w:val="Normal"/>
    <w:pPr>
      <w:shd w:val="clear" w:color="auto" w:fill="434D54"/>
    </w:pPr>
    <w:rPr>
      <w:color w:val="FFFFFF"/>
      <w:shd w:val="clear" w:color="auto" w:fill="434D54"/>
    </w:rPr>
  </w:style>
  <w:style w:type="character" w:customStyle="1" w:styleId="divPARAGRAPHCNTCdiv">
    <w:name w:val="div_PARAGRAPH_CNTC &gt; div"/>
    <w:basedOn w:val="DefaultParagraphFont"/>
    <w:rPr>
      <w:shd w:val="clear" w:color="auto" w:fill="434D54"/>
    </w:rPr>
  </w:style>
  <w:style w:type="paragraph" w:customStyle="1" w:styleId="documentzipsuffix">
    <w:name w:val="document_zipsuffix"/>
    <w:basedOn w:val="Normal"/>
  </w:style>
  <w:style w:type="character" w:customStyle="1" w:styleId="sprtr">
    <w:name w:val="sprtr"/>
    <w:basedOn w:val="DefaultParagraphFont"/>
  </w:style>
  <w:style w:type="character" w:customStyle="1" w:styleId="divdocumentSECTIONCNTCsectionnotbtnlnkdivheadingdivsectiontitle">
    <w:name w:val="div_document_SECTION_CNTC + section_not(.btnlnk)_div_heading_div_sectiontitle"/>
    <w:basedOn w:val="DefaultParagraphFont"/>
  </w:style>
  <w:style w:type="table" w:customStyle="1" w:styleId="divdocumentdivsectionbgsectiondivsectiondivheading">
    <w:name w:val="div_document_div_section_bgsection + div_section_div_heading"/>
    <w:basedOn w:val="TableNormal"/>
    <w:tblPr/>
  </w:style>
  <w:style w:type="paragraph" w:customStyle="1" w:styleId="divdocumentdivparagraphnth-last-child1Paragraph">
    <w:name w:val="div_document_div_paragraph_nth-last-child(1) Paragraph"/>
    <w:basedOn w:val="Normal"/>
  </w:style>
  <w:style w:type="paragraph" w:customStyle="1" w:styleId="divdocumentsinglecolumn">
    <w:name w:val="div_document_singlecolumn"/>
    <w:basedOn w:val="Normal"/>
  </w:style>
  <w:style w:type="paragraph" w:customStyle="1" w:styleId="p">
    <w:name w:val="p"/>
    <w:basedOn w:val="Normal"/>
  </w:style>
  <w:style w:type="character" w:customStyle="1" w:styleId="divdocumentdivheadingdivsectiontitle">
    <w:name w:val="div_document_div_heading_div_sectiontitle"/>
    <w:basedOn w:val="DefaultParagraphFont"/>
    <w:rPr>
      <w:color w:val="434D54"/>
    </w:rPr>
  </w:style>
  <w:style w:type="table" w:customStyle="1" w:styleId="divdocumentdivheading">
    <w:name w:val="div_document_div_heading"/>
    <w:basedOn w:val="TableNormal"/>
    <w:tblPr/>
  </w:style>
  <w:style w:type="paragraph" w:customStyle="1" w:styleId="documenthilt-secsinglecolumn">
    <w:name w:val="document_hilt-sec_singlecolumn"/>
    <w:basedOn w:val="Normal"/>
  </w:style>
  <w:style w:type="character" w:customStyle="1" w:styleId="documentskillpaddedline">
    <w:name w:val="document_skill_paddedline"/>
    <w:basedOn w:val="DefaultParagraphFont"/>
  </w:style>
  <w:style w:type="paragraph" w:customStyle="1" w:styleId="divdocumentulli">
    <w:name w:val="div_document_ul_li"/>
    <w:basedOn w:val="Normal"/>
    <w:pPr>
      <w:pBdr>
        <w:left w:val="none" w:sz="0" w:space="13" w:color="auto"/>
      </w:pBdr>
    </w:pPr>
  </w:style>
  <w:style w:type="paragraph" w:customStyle="1" w:styleId="documentskillullinth-last-child1">
    <w:name w:val="document_skill_ul_li_nth-last-child(1)"/>
    <w:basedOn w:val="Normal"/>
  </w:style>
  <w:style w:type="character" w:customStyle="1" w:styleId="documentskillskillpaddingcell">
    <w:name w:val="document_skill_skillpaddingcell"/>
    <w:basedOn w:val="DefaultParagraphFont"/>
  </w:style>
  <w:style w:type="paragraph" w:customStyle="1" w:styleId="documentskillskillpaddingcellParagraph">
    <w:name w:val="document_skill_skillpaddingcell Paragraph"/>
    <w:basedOn w:val="Normal"/>
    <w:pPr>
      <w:textAlignment w:val="top"/>
    </w:pPr>
  </w:style>
  <w:style w:type="table" w:customStyle="1" w:styleId="documentskill">
    <w:name w:val="document_skill"/>
    <w:basedOn w:val="TableNormal"/>
    <w:tblPr/>
  </w:style>
  <w:style w:type="paragraph" w:customStyle="1" w:styleId="divdocumentdivparagraph">
    <w:name w:val="div_document_div_paragraph"/>
    <w:basedOn w:val="Normal"/>
  </w:style>
  <w:style w:type="paragraph" w:customStyle="1" w:styleId="paddedline">
    <w:name w:val="paddedline"/>
    <w:basedOn w:val="Normal"/>
    <w:pPr>
      <w:pBdr>
        <w:bottom w:val="none" w:sz="0" w:space="5" w:color="auto"/>
      </w:pBdr>
    </w:pPr>
  </w:style>
  <w:style w:type="paragraph" w:customStyle="1" w:styleId="divdocumentdivparagraphfirstparagraphpadb5cell">
    <w:name w:val="div_document_div_paragraph_firstparagraph_padb5cell"/>
    <w:basedOn w:val="Normal"/>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rPr>
  </w:style>
  <w:style w:type="character" w:customStyle="1" w:styleId="datesWrapper">
    <w:name w:val="datesWrapper"/>
    <w:basedOn w:val="DefaultParagraphFont"/>
  </w:style>
  <w:style w:type="paragraph" w:customStyle="1" w:styleId="divdocumentdivparagraphpadb5cell">
    <w:name w:val="div_document_div_paragraph_padb5cell"/>
    <w:basedOn w:val="Normal"/>
    <w:pPr>
      <w:pBdr>
        <w:top w:val="none" w:sz="0" w:space="10" w:color="auto"/>
      </w:pBdr>
    </w:pPr>
  </w:style>
  <w:style w:type="paragraph" w:customStyle="1" w:styleId="divdocumentsectionnth-last-child1">
    <w:name w:val="div_document_section_nth-last-child(1)"/>
    <w:basedOn w:val="Normal"/>
  </w:style>
  <w:style w:type="paragraph" w:customStyle="1" w:styleId="divdocumentsectionnth-last-child1divparagraphnth-last-child1">
    <w:name w:val="div_document_section_nth-last-child(1)_div_paragraph_nth-last-child(1)"/>
    <w:basedOn w:val="Normal"/>
  </w:style>
  <w:style w:type="character" w:customStyle="1" w:styleId="degree">
    <w:name w:val="degree"/>
    <w:basedOn w:val="DefaultParagraphFont"/>
    <w:rPr>
      <w:b/>
      <w:bCs/>
    </w:rPr>
  </w:style>
  <w:style w:type="character" w:customStyle="1" w:styleId="documentbeforecolonspace">
    <w:name w:val="document_beforecolonspace"/>
    <w:basedOn w:val="DefaultParagraphFont"/>
    <w:rPr>
      <w:vanish/>
    </w:rPr>
  </w:style>
  <w:style w:type="character" w:customStyle="1" w:styleId="paddedlineCharacter">
    <w:name w:val="paddedline Charact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988</Words>
  <Characters>5635</Characters>
  <Application>Microsoft Office Word</Application>
  <DocSecurity>0</DocSecurity>
  <Lines>46</Lines>
  <Paragraphs>13</Paragraphs>
  <ScaleCrop>false</ScaleCrop>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Jorge R Romo</dc:title>
  <cp:lastModifiedBy>Jorge Romo</cp:lastModifiedBy>
  <cp:revision>2</cp:revision>
  <dcterms:created xsi:type="dcterms:W3CDTF">2025-01-31T15:02:00Z</dcterms:created>
  <dcterms:modified xsi:type="dcterms:W3CDTF">2025-01-31T15:02:00Z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0580d73c-3ecf-4ea0-a771-d180646c1f6b</vt:lpwstr>
  </property>
  <property fmtid="{D5CDD505-2E9C-101B-9397-08002B2CF9AE}" pid="3" name="x1ye=0">
    <vt:lpwstr>4JAAAB+LCAAAAAAABAAUm0Wy40AQRA/khZiWYmbWTszMOv382Tkchuquqsx84TBOkBTMsAREsDTJkxjFMQjJ8hzCsyTMIygmEzgcXSEkZkLjVlhmqNBTAoakgHrw92hj8tFWy8IN0yju5+3Fut48jsWwso9lUAMTdcQTcny7qrmXlcsOguyHRLLN4oOmh0ypc3tddAN/Jn7yVwd35070nURnpZsjjvYY8PsTDBkWJKHnBX1+BwA+9PMRPWZFF2V</vt:lpwstr>
  </property>
  <property fmtid="{D5CDD505-2E9C-101B-9397-08002B2CF9AE}" pid="4" name="x1ye=1">
    <vt:lpwstr>Ys/Fi+OolvgXiFvOAJpSKAw4duiyGU/cLBa6VP85Az1hmYuwrRo+Sg8b46DKf0IgQEwCyzFaXl7rTt9Na+Ppm6nB+vhgjqAM1sQ0WT8nbYJEP1JaNkhdPOIGdJTbPOErBTzKjGoaJaXWROHBeUzCPA+fttaZv7TFd80Fwb13JbKFzvDfQ7GlUA5ZUf5AwAaa1mgffKtsjyZnkG6Fuq5CgTJOMwMSWE2hDbDgVkehsRtKRnb90MUY5/7IziEEzEL</vt:lpwstr>
  </property>
  <property fmtid="{D5CDD505-2E9C-101B-9397-08002B2CF9AE}" pid="5" name="x1ye=10">
    <vt:lpwstr>pij8Txp4u/+kLWPFocSkJ3vRBXAJWGytdWbO7R9EFHpNU0iAfH7zhc8wY3Ewe84C9oWZLZG62wcVhPs171pMGvdAnv5dRuHXqky6/D4jawzxJ5r4g5QdakhFlkTg2wrUGHAjIHCn443vZldfETlMmuQxpxhimCXGEFRSv5hISNgIVRTzaltG5syOjewovBQfkkf9QdK8OPgauprDdFllRGCut1bbKwLqoliBU+uFOVWht/6onhTlsbLH1Xrh64p</vt:lpwstr>
  </property>
  <property fmtid="{D5CDD505-2E9C-101B-9397-08002B2CF9AE}" pid="6" name="x1ye=100">
    <vt:lpwstr>vp79vNY5C+SIeRWlnqJ5Bnbdn3jF6ze05NZHfSLpEazehkQxdvC4r+QXCtiaeGsuylJtfz1v35vFPvz4nRIqJ0aNJ9iaJ6SLVwEZP01QiWD8F0HvRB9/zwQYO9tmFSQyY2Be/MKibEIZMZxgdM7QWguRXJPFST5AdHudByOIcy/ApJWe1O8t+cXguJCNuBbdP7XJeF73gM+lZai1o5VAyu2YwftjZ7eazyGe52TtwLGsRFV05j/MCoocpNBHxE4</vt:lpwstr>
  </property>
  <property fmtid="{D5CDD505-2E9C-101B-9397-08002B2CF9AE}" pid="7" name="x1ye=101">
    <vt:lpwstr>3UPLn3F30irG4qi/jyCCbJfrSIlzVGcI0M4cMGwUL6d3tdU/6vDoY6Uhoz1D2aMuBg6qlbN3O3VgIm1gnKQoAVdYOG12Q+f3oflo0aJKwG7+gzU9NXyxaWbxJBIplEdKqVwgjYe4L54G8/CrkulmfnLAVO6l7Or2s2pMLT+fGqgcQoBijggoG6tIEqXTvnRiz9Uq3DmiXRXhxKVo8mFS1ll5t4XbTYI8s/g24hPqFwI/8++Bg2cMc2GvUNAGOGh</vt:lpwstr>
  </property>
  <property fmtid="{D5CDD505-2E9C-101B-9397-08002B2CF9AE}" pid="8" name="x1ye=102">
    <vt:lpwstr>ZrAi3RUiK/DzpznYiNd+m77ufprg5Q1AOYQrLkvSEWbzmdi3lFzrjY411v4H0jE1PYpnVW/M8qOV3sG+BKS125p5wDzNr4QNwHKQwoQ4rwc6ztuqRfeI63F5LSuSpyAim7PQ8bJMOh07XWGQg/bkmBKqaSFeARK5ecx/5KXOTdBZwaTv3NcuUCT7rCP0AHl1Xo7vXvs48IVUgAuUbigkkL13/eOHkj8jZtOXdAoVCQ8KAo3a589Pwo+EkvtOrvg</vt:lpwstr>
  </property>
  <property fmtid="{D5CDD505-2E9C-101B-9397-08002B2CF9AE}" pid="9" name="x1ye=103">
    <vt:lpwstr>d85WbRkAwglMCbu03NGq3ycZd1MxiQ5h6Wzx7R7oYGFVeuO1afTWTQ0X8tJv1xKkYyDumXVpTzmvWHjjFHhpOyO169dpaVWuKX/drW+zB/ZlQf+MreS+ppHJyyMklTTfY5rMvcq2lHxB01W+WFg+YxH6QenwzSjd7bvSMvQCR73m3TioXI6EcBTIb5BYrsl9cOZimN6xjav+BIqqZ2A0TmvemYzE2bNoTjxwroiFnYjPKLsX8GczO+Ag3k46Ell</vt:lpwstr>
  </property>
  <property fmtid="{D5CDD505-2E9C-101B-9397-08002B2CF9AE}" pid="10" name="x1ye=104">
    <vt:lpwstr>UwSWygTHVb8+XMN66orFj5tYZG0l99XO+AjXhVaxCJhR3cLO0YYjqri4n6rsTVql8fpc8ioZ9igH/elTiLg7g9/IQR7SZdbbPUBGuRWcmlE2PvzUWGEHNQrt5oTsWCUKCuS3VtvcwvRr4xuOeEgMmWx/ZeW8iA0zJnUn2ekVr9BmaEhBjSLOSP77dTitTyA5EvWPwcUIw9rTDR9RboHXKo5J/KlYMfa2mQDUxUaQmfnb/lXYW3kBoOfn8enUD7I</vt:lpwstr>
  </property>
  <property fmtid="{D5CDD505-2E9C-101B-9397-08002B2CF9AE}" pid="11" name="x1ye=105">
    <vt:lpwstr>YHVZXfmHOBOP0tLzcMDo6+n7yHMqOffrRb5F/QtsycqmIIP0Q0e94pXl5OuSGxjEHqI9RtGjAZyp+qtArRlu30ZcbbDqpyEQY4m14DarJ6sFBEmoCLyyEK7sVD12o5cEeey9I/Ib4iK82f8RBGGM8MmVu208UhDtu4Y4zxdyPklIFL4CWb+b4cYkHXZydIhabTG/xx/PFCj9AjoNLdFiVfF5vpZegGUTPMpv63StjgD3OTYgtP1Oo3Kg17Bvdcx</vt:lpwstr>
  </property>
  <property fmtid="{D5CDD505-2E9C-101B-9397-08002B2CF9AE}" pid="12" name="x1ye=106">
    <vt:lpwstr>1o9nWRLBvhEC69hICO53zWKrWOB3PSSvhdx3H0lHVkN3RoHKjObFwgR9wrdXWRSlPt9B2McSjX8FqaZNRY0swTrVChQt7sIr18T4z6BcRPYMkAN5C7RFSCUmZwRYsu1eHUNI61YrdU0mujMSngw2h31LkSZ2waBevbBxCE+Vtm/MOUEX90IEg7UmN/iZpqjJJC5bEL1JTayyxImwJlszn8hoQBFNaNv+kk3NAi9hVJ/kQdXLn1fbmyKJud/Tu+6</vt:lpwstr>
  </property>
  <property fmtid="{D5CDD505-2E9C-101B-9397-08002B2CF9AE}" pid="13" name="x1ye=107">
    <vt:lpwstr>jKyusXhTQSqaQaqEmB/zNhUMG5lU7nMTkzCIQ9rjultnF7qhmT9xJPVUwuh8c9kl55W9FX6sW0SJ6D1zVowocYOKXRZtTGFTPJahMXeqB0lihioMJtCe4L5MFy8xEAL1Bv1tJqmL80ZGmFueyhKDmyqKU2wCsLXzOcOX+3lkGwVmTdJ+p5+RdQvhB3oLADyBseoBdRLWqVnef1+6JoI67AICEH6maGhS4wPzxn2OjsRXkHuNzjWEt1cZPxNGwMc</vt:lpwstr>
  </property>
  <property fmtid="{D5CDD505-2E9C-101B-9397-08002B2CF9AE}" pid="14" name="x1ye=108">
    <vt:lpwstr>y4Dg/GtamYZ+9EOglluuE0XmX4X9vsIJvNgPxStqy+QrmufQEJOo7Nm93AmlM6cfJICKUtQtHEkRkpjj2RX3gzXMjczDDTuS5m/IQs1d6d1jHy71d7Pd/ozidEx2e5WGN5/eC7At+4qLoDbtB+JkurAJVlptpVgwQFkpZNnqu0MVUJROp0L4MyH29ZGG2aBiPxA/lCs/D4E32pnPMzm9Mb6a/ffjvTuyn0Ah3G8M0QJgsY370vM5ouWPo6paXp7</vt:lpwstr>
  </property>
  <property fmtid="{D5CDD505-2E9C-101B-9397-08002B2CF9AE}" pid="15" name="x1ye=109">
    <vt:lpwstr>eQ+fbwozwmx+P463UfPpLzdn6NzWRZG/sVFLhe/RGLFbLD/QaxHpxWc2/ocDUzpBwJxWuhJRGgJYvdhmUcn0d4+STQwPaBJQyIahthZZ4VLLMXfAtcwrr/XA2Oj+fFJxMYRRQZj6Qasbrk5f7ecMGzJ+E7Qa9rS2uqbeNtfldWYg/owygkf1+7Qvc84BwqFbPidhRmxA+lODluRObpu5c1IknVVstXzjQ30B9O7ZaYtG0q0dv/mBVYr61iMxdJ9</vt:lpwstr>
  </property>
  <property fmtid="{D5CDD505-2E9C-101B-9397-08002B2CF9AE}" pid="16" name="x1ye=11">
    <vt:lpwstr>vUwHE5zeYKm8auJQhulE7R/oE7rpRS0xlJK5Fh67ENv9h23aUA0MNIyaf4dXiLVHjNmea+aDQtAZUP3MOX7ZTF9q7WL+WHxKLYkXIZD1/ocgu3KPwUAHj9DvOiROaVsMclnGHvOGiwX/K8NEy2AOxoGDdJfbyb8yeRhP/HLbMX26ozb/uLzdaCYrygPKQwAYrdU0hdcm68/G4829uJgmhguPH5+z18AHp+GR6WXbv0IfMzNfX1mZxKlvPRGkQ/S</vt:lpwstr>
  </property>
  <property fmtid="{D5CDD505-2E9C-101B-9397-08002B2CF9AE}" pid="17" name="x1ye=110">
    <vt:lpwstr>42LGYT9hyQKEQtVKJ494bL+MRwvKOH+61XF7NFBp/oTKBzvcuYp4WprF+G0a6yForV031YEdw6VxvKkv/6Gdq6vefwwYOAkbiKzhLCr5aLy2YtdLK4UQx4NICcskh9Rv4LWTIU6IxFiIG1BoYuy4fRpLyDwoyKXfNomWkldXLz2rcdcKlkd7Kh892cAZVB2RBvmRnkCTR6kJG0QZmE0c2XnYz9tZlcCJtiTWGb415YhC6Gt+oHxE7I0ZTvSe5c1</vt:lpwstr>
  </property>
  <property fmtid="{D5CDD505-2E9C-101B-9397-08002B2CF9AE}" pid="18" name="x1ye=111">
    <vt:lpwstr>Z+/Cmb2WjZrNoWi8frULTPR1YyA+5xy7O3cTxT7/sBdw8JgGPUdTpUo/RUfWyJFPLYXEnmPlKcvV9x9C0agufVCGQ2oePhL+YZDoTjv09ngGeL3FUnph2oi/LDiBDCs0iShq9lwExJVX4IeMpcaOUo54sqe7YN08yBhL5a1wx9tPSS89rvooTy2Oir4AR/HSIPyeZrTQCtfIhqFNeWnRLdie5hNKYX9FBa50mqvo6WLxnPlWKmqoVjqSqy+0tDy</vt:lpwstr>
  </property>
  <property fmtid="{D5CDD505-2E9C-101B-9397-08002B2CF9AE}" pid="19" name="x1ye=112">
    <vt:lpwstr>Dm6wGFseWOpLL7wkn2KHlPmbJa7sD0FC+ooZ4VVZkCYcx9GEFcAZCJPXgWPkdz2cUhT2vBOomL1SGjJXkgOvTnsi8+yqBlvFHsspp/jLlz/A1tssUz7CfPKVdz95AptyU7OABJpBVTrQnLFkryCsudnJTkg7hfgNn9UXNb8Gkm5KRTtysbMYFDro1lxDoq6FENGjWh4/lmyEFhMKXTKYXTuT0TwYt0c1LHiSSM/7MxLomWVRNGAfmpnvO4pWFDv</vt:lpwstr>
  </property>
  <property fmtid="{D5CDD505-2E9C-101B-9397-08002B2CF9AE}" pid="20" name="x1ye=113">
    <vt:lpwstr>ab5vu+7n6OxpP57Kab6lIxwNNqhEx3AZdh//bOIiRs+dT/uZ9M9uftGPo4iYjw75a51yoai9m3VOn2e7cEaKbIzHkYn7c/3vJUHw+1vX72n/DwOmwHSE/lb9vgAkc1KS05r2Rj/OtcQSQBzN19N3SnQqL80lIWQ2bdrwTv0VyeugU9S9ImwfVueRFpOD1oymeKxzruIkQHPOF9PD7x5WYqJKdTiGbv7H45+78AVYznx3786LtPo36dHqlJ0wH6Y</vt:lpwstr>
  </property>
  <property fmtid="{D5CDD505-2E9C-101B-9397-08002B2CF9AE}" pid="21" name="x1ye=114">
    <vt:lpwstr>V6cax9S/TCjafU8dOBFkmdcT+FRpNk4ycKhl2V9L5jzLswv6FXqy1qCY6exEB2JFmNnKepdc1SDfjPCqD1CVRnYQheQvs8CKYvqVgqzI8M+d36YJabNGhS9nmQxuiw/nwTdaPQpuhMZmu0jvuZaheVbV5MbFtOurNFvt5AW4nF8Mj8ZL3WYzsI1j9cjjCqLjAAGzTYIYuRQ3GL7luXIOJv+yPcz7bSUNY5Cwhk4v2VTrGjoQEMsNzFJcgw10AEG</vt:lpwstr>
  </property>
  <property fmtid="{D5CDD505-2E9C-101B-9397-08002B2CF9AE}" pid="22" name="x1ye=115">
    <vt:lpwstr>NJIrSQTIXikSp2KRaoEGiz+6dY0+wBPL3Ss9Mg15Y6XSIMXxxbK9Hp+dqdSKPSQotFVXR3z2wySLBf2e766l2XAlzdIFzTFc7WzaQCH1HmLnc4sUrMz+h4gUwAsBUD3lJao56E5d2s1sF39O+UG8nN5b+QJHyLhu5DvxRGIhe6+fhcVgFQoqnKM+kc75uMWc+Q3zOtMVjjSrZyXYCM3EAB4NkjjQ9k4RJ4w8m2xkrFf88M1GY0MynDTzkEujpO8</vt:lpwstr>
  </property>
  <property fmtid="{D5CDD505-2E9C-101B-9397-08002B2CF9AE}" pid="23" name="x1ye=116">
    <vt:lpwstr>q0z/XWhEEKCDZmwW2MJjm53CAxrc89yLLW9MTNYSjcnzK3SX6bFMTqrVdHQO6fBSbeptHSmgrBZNFYhOmTDvX59Jo0e9jXqNP8yHECM0cGF9UqaUD95wItMoWSvEk3bIpcSa1RQ6soYiAkogevwUoXITs0/WGh+Oq+qxBcEAc3hJCIqM/JkJuUGNTto9rF2ACPVOYBo/jlNCxvgBPlteCR8qG76WpcWcW+BP/84G/cUORCdOg89J6vMBMIzR6sI</vt:lpwstr>
  </property>
  <property fmtid="{D5CDD505-2E9C-101B-9397-08002B2CF9AE}" pid="24" name="x1ye=117">
    <vt:lpwstr>EOxlKWhHptODvoihGo8kxRcoRggq3sZ4tfCSKix+/t9F+bXKrTXU/pj2LQz/t6305LnDaKe27Xu6EB4S8kd9AZbFXfqnmSSWXk8W7kVeTW9QvBTBfV8oIJfyd1LbN7Q6y6PozbkcrFotyAeX4bCdkmUmrTvRvfIoNXPHTBuVZmGvJfXk+uMGdLoj+DV37o/eyme3pJolnlqe2j2dUiHmF7ZIo8VPXagOV7Hy1RT5qH05XxvyVP/R4HThW+WLbV5</vt:lpwstr>
  </property>
  <property fmtid="{D5CDD505-2E9C-101B-9397-08002B2CF9AE}" pid="25" name="x1ye=118">
    <vt:lpwstr>t0sy0+pHZUUcGjorOwKCzuhIOpLjzt8tIBAZmMq4VAlpjUNVdmOrr75ayTlEHSWYL2Ii9BVPUmR0brk4NxU2oRDKwHRiQWk9FgZd4ERlwEAXGbrjivFAiS74Ox6CMYnsnfrcqg9xN/jb7QJOUwMdUDhUvxYK/u23foH4nVf1oQ44/RqZRzFHo4Dt2KH/xkMrUd+5OyyPH8MKGfgDX9ce4mQ9zvVYAm/zpLQWtDXeyTqfLZmeHp0WQb6tGNruaYf</vt:lpwstr>
  </property>
  <property fmtid="{D5CDD505-2E9C-101B-9397-08002B2CF9AE}" pid="26" name="x1ye=119">
    <vt:lpwstr>gKXeuOCC6xqqkmo2ORjvITL2R8KFvY5K/qbpHM6lzer9OFMqValEbcCSoRS3XBu/BMQlmvJgm2bANQy3/GM11TN1+sJKasmlwn7YXrPP3MBWzjkg6JjSig6vVl1yXhRGN+o6d+uf7YF33XfTwynDZ6gzPfYwSDWhBwbk5VnbtBRdSBOvscjWbqdsegncwTXQux678XVW1nCM0z20DP1aOgTdEdci2PoQfD1uHgVHRI/TRVkBkuiu3hElDDd/yFt</vt:lpwstr>
  </property>
  <property fmtid="{D5CDD505-2E9C-101B-9397-08002B2CF9AE}" pid="27" name="x1ye=12">
    <vt:lpwstr>0hi+tgFDdHhORka33eakVhoS+btXZCgJTETWrHnT7M9kbHVEy/IX7+Li2jrnU66e0YyHxZAK4++uUxUD9xSTMZG2e9XIBLECkpuFRlq8qJKoklbC3S5eEeGDOCsGB+rv7j+8ioc9f48T5L0IIYFYv1l9cWCTunpkSrjI+ib4ORwqVb6NZleqZlEPAn7CEE+9ppILg4BIV0ZnO+RQVj1G72JU2VB/C99HYr4dfjODYuZoF2NY+99EJQZVIhjG/+U</vt:lpwstr>
  </property>
  <property fmtid="{D5CDD505-2E9C-101B-9397-08002B2CF9AE}" pid="28" name="x1ye=120">
    <vt:lpwstr>BPofMN0gWWSIGiTF5qUE/4qbdjojH3AKSfjsIhSeesExgxN3DwicmtHCoW+9iGJ9P1MWtmEwIHxrrAPHchUCt24a1w8RYhk+bjUwlpJo3rnyUYpRFewTrwLvC82dEUKvxg0C1Sud2TWSYtMTyAJ2A04yDZjvTJj9QHOw5yxSIbrcIbfYoZbUnVqxQhxv84YkzMQTPYUME1VZxZnxnr4Iw78akLcBdGJd6EfH4tyV9TZI8HeRy8xBM+XfKnGvRwW</vt:lpwstr>
  </property>
  <property fmtid="{D5CDD505-2E9C-101B-9397-08002B2CF9AE}" pid="29" name="x1ye=121">
    <vt:lpwstr>YLOh0eZvuIlqUzcT7D1uC0FgW1KLx1jSWy64J9retKVqagsKdiUdG1s3UPPbLfdt7YsPqfiDGiANH1lbNcwpO2rk/tGge6vJl/v3q1ny7l1zkW23Ru6rqWaGAOpDO4o47VimTr03+fg/HOdY32Qfkowrbs29kQOenyUTW8VtfNgZw5OjXIuoVM9ecAh5PF/pEpochu8AL32T0M9rLtkLGzrtXCa3zs++5vQbjJcsH8tAnszShIt5C5T5a2ahN7J</vt:lpwstr>
  </property>
  <property fmtid="{D5CDD505-2E9C-101B-9397-08002B2CF9AE}" pid="30" name="x1ye=122">
    <vt:lpwstr>4jS66C/WqHvlZvIy6Sk9VNWqYDRlj3TbLJaftUfoAZOrPk5WcZd9RLxN/tOu5lKac/M6FmvbFxxx5nK2Kg3ZQ5imm3R9FIVbz43EC8bWpCxaIotsx6cijKqokCbbmYUqu1EwIwGorZOEqsTGOGiAGHyH1U9vjNaO243GMIIBCQHgRW2W/R9gdousGUeMFcjo2bz7/ifI0E0KSI8TF77idNaRjvgODKS+dMlBqFW4bcSCIDxdWvYEOsfaUtdI4PR</vt:lpwstr>
  </property>
  <property fmtid="{D5CDD505-2E9C-101B-9397-08002B2CF9AE}" pid="31" name="x1ye=123">
    <vt:lpwstr>V62bALDwDhmXVd7XTCYk+kINBQODv1St0CUCJSD6gQkpOcEdsBckPUgf8bQU7tqe0zTRWp4vZls5laQOO4qoMhFhE8+jZCFtkYrT/6bY3ULRL0ARqape1JpttD+TQOfsh5XCL65SZavkPVR1OlGzl3j/qjJS/E0zbpiJlncPok94B37KNSL8Swi9eRHsq24ekz5Qlc2WBhP3kEBpuOIc4mYZihXjBCqKsaQJSUyScbPzNwLfFCOgZsvDzOf0xJv</vt:lpwstr>
  </property>
  <property fmtid="{D5CDD505-2E9C-101B-9397-08002B2CF9AE}" pid="32" name="x1ye=124">
    <vt:lpwstr>gw54m6iWC210bOeW2qEehIuWXJb7DBSRJrqZy/ad9nVnqIgSCQD3GNfUF2TgGt28fAw25cb3oTlFCwfn7yDm3mMPZ/09EIL5xbsm3Ceppu7cQn4VuBgJmkqrdMNeqDbs2r5G6ANPGjl9Ll2ZZTOr6sx2Lcit5Uq+tpoOQXSstbo3MO4sGMOyF9Oe3bnTCmEG1Z4rIp+cI45dzBCkhaET0ksWWkNm1RXHl6xN9h9twdE5Kui0s9/VNEMOFKbS0WN</vt:lpwstr>
  </property>
  <property fmtid="{D5CDD505-2E9C-101B-9397-08002B2CF9AE}" pid="33" name="x1ye=125">
    <vt:lpwstr>cej6hbEO/kquHYkOASCVjm7auqg1+7HwGkr6N8xEJwYkuqMznLn07CrzBnnT0OHp2gYNgpTstV+Gk6B4sMXNsR0+m8mYv6SZST9jS/nQ1oxiQIjv3uSD7zXn5xarGWND2lhudRzchJUU2JZv/hKriNn7UVr+eii8lAayVsy3TGDxCdaA3+GxQHTYzsbbEPP2iSaVNZNUTvKG13a0aJjYjsKYjZVt0tuN4NSXS3pJDl5ZOvaiXJk7TzDYBb/2v6K</vt:lpwstr>
  </property>
  <property fmtid="{D5CDD505-2E9C-101B-9397-08002B2CF9AE}" pid="34" name="x1ye=126">
    <vt:lpwstr>5/13O2EpaRXaa8JpzSaz9uCzzE4fg5QADWuV69jYXoLhp0EH971G5prMuU7tfB4IqbgRnaT/P9qmSMLmmf4aH+BBr1epmU1P6uxBad+ZRtcuH9CHF/BdpzYHZX2TnM2iWgZsW1MPsPgFZlVPtI+iCamJQIxhOcr8v8d37ZIZES4k4NhmjsFbyzczNpd/VUlFNaQUc92VotGshN/UgK7Es5y+u2aFTMFmcN6QRnVEaYjtuoF2cZJVr9yhK+fad6u</vt:lpwstr>
  </property>
  <property fmtid="{D5CDD505-2E9C-101B-9397-08002B2CF9AE}" pid="35" name="x1ye=127">
    <vt:lpwstr>2hNc3hpEGZc5mgFAIi425dsUPh2Ipke3He0VGQKhQ0al4rSP8tUcAXoC/XbOtiWwMvp/FT77NKf3j15FSE0Foto42nyLYiAkJgI0A9Q9lwx9qYcZrWMver0EF+Y66BxpZ6DAkLARAwwMagxHLxjivn4btVP/NT4seeGesldA57ddMOI/jKUZTpmKhdoyDPa7O97ALtuU0ANnLiPKBumKNdUcZqwEFLX89Tlr88GM+1XJ+zZ8rJKBBd2B9tXrR0j</vt:lpwstr>
  </property>
  <property fmtid="{D5CDD505-2E9C-101B-9397-08002B2CF9AE}" pid="36" name="x1ye=128">
    <vt:lpwstr>hmmZnRk5iWbOvgDZqMqkxAaimNshCot0ckDwKYwXN+A+6NCpKIn7A1zZhQ49nRhiFa7GDxWkrkzFRqPzKMNxaiJm+aLRCBORjFcPrT9n0DAqTMbnPJNCRhUyHoN81Nz7eLX4QC7KQavWysXXm322rWf4c7SAtsWbr+A6KvzQNwjUgwImAukQ1YZ0J304z2+2elvTA5Hvg4fAGbvpjQMEZQOG0aUcKefzGZ3V+IQov7jSCRgr+lqh8/l9/S925bV</vt:lpwstr>
  </property>
  <property fmtid="{D5CDD505-2E9C-101B-9397-08002B2CF9AE}" pid="37" name="x1ye=129">
    <vt:lpwstr>GzewTunCWmuaMsoQKQl/tjLUcIIVM7zi0H2skICTqd67W8kZ4XqAqnJLYVl3GGLu/hRMAB8eG9ezwZFQT1CrKNGtc8urRL2yK8AnP3ry/aMCl0dCeyLuwZqvNXmubnytMRemXEx164CsbfvtPub6Uh8XzMdeXi/mPZQK99HGPuKcPeJxPbAHstkeo+5EMAzbqH6N3WCl58Bw0rOKngOpl7tegHKsWbXgAJT12+LhtVNb6LXS+GolmHZ8fk6uk51</vt:lpwstr>
  </property>
  <property fmtid="{D5CDD505-2E9C-101B-9397-08002B2CF9AE}" pid="38" name="x1ye=13">
    <vt:lpwstr>Ued6xHxrFXv/S+fTo8eDFC9+NSqNrqcbb5STBDs7jcu2yiHPANcRF08Vd/taPv0Q0fDCVXA1G2XzLJyNkLh2awTb5ywWDItVA4G46wHLtYazJMdinfNiq8tFko8YzPB1oyByrVXpf1Hlw90zv+VzudeW/lfDTkY4344VDVvIkYQh6vzyfIdP3+3izDQ5y7uUr1NUXwRUIq8OoTGP2QukhYeHOt9f9eTWQDe30/Gc3aTlNMDNEJ/V1UPq6sNPI5q</vt:lpwstr>
  </property>
  <property fmtid="{D5CDD505-2E9C-101B-9397-08002B2CF9AE}" pid="39" name="x1ye=130">
    <vt:lpwstr>PmGPUyNYYWhxHs7pK94QqBx8BJriORkigg49fm1ysLQmsOwimLtSQ+pShM1vq+7VqKIjunmYZfr1finf/7DWiq+BmSv0Jhu5mjIyDgpBpS2CPq4lbJ7nc/olnEQCdTUdhYlVryvBNqei5qeCfayDOLmcJQcnPAjF0MYuWgs4fJ+yAbxsncCnVAaPfOgfbKwFZpYNAua/vw5cCLNc9z7/l5fN964E505FAz3hoPKhUefpG+5HJz7WcRZpDL4fH+E</vt:lpwstr>
  </property>
  <property fmtid="{D5CDD505-2E9C-101B-9397-08002B2CF9AE}" pid="40" name="x1ye=131">
    <vt:lpwstr>XTdsNaUTuCbZVu3oC3Gzb/XR6BlWUoGK+6xsifQtgJDO1p9R+opq+QJyMxMWAN8uxxG5tIhGeDcsKP948s8APpBgivf945TK4oB54CM11+0+HX1oHI7K7boqPmDKA3hjSbvkTlW04q0nUNlxYsw4ezonLpSSe1Kf1Cj5bavBqRT9JUfgl1lRjDgr3mE9L0i7RoTLI6kilKYpyU/mMrLt8pynwlFHc2gKmPVjRhBKja7+W11uF2Ap6I+SBVes/tw</vt:lpwstr>
  </property>
  <property fmtid="{D5CDD505-2E9C-101B-9397-08002B2CF9AE}" pid="41" name="x1ye=132">
    <vt:lpwstr>RqhDFp5+MJCmVc0fVlsS4hMxxHu+IrnSOgnKFuJXoxkDGzZjGHnE/SiFZqYV/ox0jklZXX3BxAuWZSMZSPUB9Nsb52OlkJyVeYf35Pfgu5/afIsqKddDfEfTR6BULE7Rbl8NJrl9H74pM9Y/x9AhzfCG2gV/VMqrVCp79w6ND+tRK2lDb5JRTYdGRc3IIMybo4yH6XRwgFyCb/S3wtyIjKltCUpJmL2Q8PHSrNFT+OZH0txH+mJZ6eoGO1DsNGt</vt:lpwstr>
  </property>
  <property fmtid="{D5CDD505-2E9C-101B-9397-08002B2CF9AE}" pid="42" name="x1ye=133">
    <vt:lpwstr>gyyIPvu2QegQaKZQytV+ZOmeLjPlNyxXT9A0z8pt+Ifmar4tfHCb3x3gvWEbSnzanuj5ISWlR3kbs7aX+CIBp6/zEb/BgcKr2OYXi50KHy+Ok9WkyIOV2m2iq6SgRHYPaKbgfRPc3S+giZ8BTULOcoo5WMYvfdq8hazkpnuEnB6UhXPu1Lixx2ogCHjZEUTFKV7nSTZdxBJudoJpAcLyMyTsne2pRfLZqFeUE7an9q+islSQEoij6QQS4hTiDu2</vt:lpwstr>
  </property>
  <property fmtid="{D5CDD505-2E9C-101B-9397-08002B2CF9AE}" pid="43" name="x1ye=134">
    <vt:lpwstr>U4DG6DfP2yMUVAV797z6GKpvpZ+0lBUEtgdCVr23535O+67SZ3lwAGYA4OVualEHJJxzZwLs+cWPu6pGl6lZ+vkzIwkWOCIh0tvkmB3HgfrVyseC1ZSempq10lU85ySZlFreBqrRx3M/y8kmjpmuC6wV02fIKwGa0P6HIXvdKlBpfaXf0fXO5WqQrdUss7Nps2O80oPO/kEN7FyoCgkYxwrRgeiUdUYpsOEYWuVObfmDD5XpovN3SUHAaQV9r7L</vt:lpwstr>
  </property>
  <property fmtid="{D5CDD505-2E9C-101B-9397-08002B2CF9AE}" pid="44" name="x1ye=135">
    <vt:lpwstr>UxEISL44OcbFL22c90qApw1mxzAOg0WuG9n4veOLzUOqldr6y9V1uTbiKVThpqZuCg/mfyxOfgRhuaXOBNZQTJiHWzsmWFczGV1UKd7kS+EskPS/6pExfYklpV2NM/d1A6EVHygxXOfJmzv8fJ08t1G6cSlJDmG0dddq8IxoRsCtLTFra2I7aUW3oHrXROlCsl83bvkxcUjgm/vAFtdjSKzG2TdnYpCXq6Oh1TZbKE419Up/FggyGH5XX2I4qYj</vt:lpwstr>
  </property>
  <property fmtid="{D5CDD505-2E9C-101B-9397-08002B2CF9AE}" pid="45" name="x1ye=136">
    <vt:lpwstr>8P2GQeePIiS/Qd6RRm7I8448Vv5E8DaelQq1r/uNC6B7E/QIPq1/IUN9bR+ct8iyzp39oXB+xW7F+ikrZhJ8JbaKF8+omAhf8kxVDLC3nO384ttyznqjNGS2jr455ISWnw9Z47VLVc7LfX4eiGBTXxqt/BSz8LexixnOb35Qz5I5bp4fSnyoDIC7xC8N1XdCACT6Kw5r9NEJh8VP9NSJc1L3zoWgtLVFf+AcY4iZJXQBENi3pCN+VbAuBVcdrSf</vt:lpwstr>
  </property>
  <property fmtid="{D5CDD505-2E9C-101B-9397-08002B2CF9AE}" pid="46" name="x1ye=137">
    <vt:lpwstr>rdG0XG4TLSBzc9k2TigRT6pI58DdGmnKGs0dwBZ2L24qN6w5aly960T9DazivrS5aQZ54uSBneNNuZ3TRQTeQK06jCQPJNnyWPVcC9YV6L3qRs4baLBLHDC5bXLhNDVzdnxAO0R7Np9RuZsfTXdqqfXErQw+Kp+gq8LsQfQwz331LN4RIZbMkP7Z1r3JdDG92m2gvFrzuxXkE3gEwBm7TQw9GEQ6xtCY2VmjIGfPFIkhwR0Nn8j6MmzPRCVA3hP</vt:lpwstr>
  </property>
  <property fmtid="{D5CDD505-2E9C-101B-9397-08002B2CF9AE}" pid="47" name="x1ye=138">
    <vt:lpwstr>S0iOFEuO7soF887K/tCEkgyq3p53nStEd+0v7KRkLNu0gexQufIHVwPJrxAsjYWOs5j/3SjVCMiWio1a7uJJNvaRIP+EmSIgzshVKZ2V3FJHoyGoAWUs0kw3az7dJBn6TcQ0m3I8BoWsZZSpKyLoXbSz/nwUzagvG8Id/omEMBxcXBRB7he8foDqxpKaYi7Oj74r7EE1FrJakXm33EIkdPH8QkFXx9MLHti6WL8e7nwhaH5ODbf+lY9bnEJMepc</vt:lpwstr>
  </property>
  <property fmtid="{D5CDD505-2E9C-101B-9397-08002B2CF9AE}" pid="48" name="x1ye=139">
    <vt:lpwstr>FI/DkQoRfTLmPIw/yFoHDOmyRo6oczJNGKHa1Wb2ikfUxrnRqimz7dlQDj6JiO6PiCPrdo+rSGERhnyq8gFUj892Rf4YtOG1HyYcPhVx+viad4Sv9P9EvT2SaAStEJ6pFrhiGULT7NOx7Ccikakl/GNE2ltTQFhOD/tV5C2CtTzUvkM6k6F3wMbNPcL/NA3ZZ19TtsPL6/jnai+siwtnWduM1vMgdu3jVj+6mTy18LwneKnQyn8bA9Ez5ob1jWY</vt:lpwstr>
  </property>
  <property fmtid="{D5CDD505-2E9C-101B-9397-08002B2CF9AE}" pid="49" name="x1ye=14">
    <vt:lpwstr>TzPJsbk3j2vcem8WQQ9prWCSDYvg1kFa0boOUJ48vppDK3u+DFf1pYA9sGInhkL3wO8nlEjPi7oelYcqyRbwqEX+YX9AwiRTBDqNakdHvQ/Az8u/WLPdOV/XM7P8BYA6zcwyKqy33TtlzY4NeBLnPVtJLRwg3UElNnquru3JREPNCAGA86dU0t2PVXMvUL5uo0kh+49ozG36A+abrYOSIoayLlO19eKGSD141T26Yy/cKgda7oYRV/tQM8icIlQ</vt:lpwstr>
  </property>
  <property fmtid="{D5CDD505-2E9C-101B-9397-08002B2CF9AE}" pid="50" name="x1ye=140">
    <vt:lpwstr>54MkHGMiqLqM7r4KvqNPIvB7ApHQs2WTCp1g6B9eMNttZvHtHj6T+nKgOP//MRPSmdAJ8SEZ4PJ/3zSwpxOvKvfHUUw2BvetpfUiE2Ix/xSyIvKTef0oymrYafpPMNM4C1RW2rUWbcALnReBdqvSx9i/WNZv24/bvKOUbYCvlvfCU0vxx6DKeaMPjx+PmmuIeAi+kfi5oQaHoPUjtDINDmmuVT3LbRjQuJkFk+F96KsbderDMHk5hJA8JxnWCON</vt:lpwstr>
  </property>
  <property fmtid="{D5CDD505-2E9C-101B-9397-08002B2CF9AE}" pid="51" name="x1ye=141">
    <vt:lpwstr>7H5pUh8bFFh2ZudnLuTF8sQ/U77NxsYi/funqHGz86p7fdM/j+tTQNr8cc/hHazQ/gcCkSipgxueaIVBYGD0S048wgxCvpaaKu4syDqq69lRxBbb94v/VXzNh0IjOwA7/+s1LziQrVOK2SjQ/bW549IaQA8+oGyp3VaAo7OTnRD/C5zoAFLbzdHWjGpg2tg/O4xwWlj9qBFrsDZgEOT7LVmZn+gF1H5QW/4GrV2rVWNnJ3PzO8KQ9qPEY01i883</vt:lpwstr>
  </property>
  <property fmtid="{D5CDD505-2E9C-101B-9397-08002B2CF9AE}" pid="52" name="x1ye=142">
    <vt:lpwstr>czx/f0JPWKVTz9fuN4MeUDTHI2jejH+JQCesTMyPrOOeWHwj58Sw09TbWJSAVYy0zBYmjXsqAW3ZwQqdBIoal7pggh1OwpQ8qLxLPtrzOQICwRh1Ue9TehwnUtkqkP9yoJdZZ2/WGo+7pioF7Vt63DoEVuRdrb+prEpPq88+CdNo3aqfEUlqX9zHYIG2Jom63cQUftjwNksOdripXdsqZADXVW9it7j3Yc6SQxsGo4ZyXyzbT/Y30GqAIuHQKnX</vt:lpwstr>
  </property>
  <property fmtid="{D5CDD505-2E9C-101B-9397-08002B2CF9AE}" pid="53" name="x1ye=143">
    <vt:lpwstr>awFWOs/zcT05MOr69aNdss08ePF6PucGfngRMGwzuFW6ECZ1/aglmYCLo/Sx+KO95NJUGNRKYNIXDaP/CNYysPpGR2TuLXovYlu4Xp8kaxd9pCsciPKGyrUeGbPo4cyis4GZ+MWQWBYpFKg8laoPLadUycd1582dEibOVSk6ZGAHaYPOZjXxBRzupOqcrkGdsPRlu3/1xnOyLbsN32TQChWksVquZkMsigBvYBsyhrEFBfN31cTfQPVr7sBxz4z</vt:lpwstr>
  </property>
  <property fmtid="{D5CDD505-2E9C-101B-9397-08002B2CF9AE}" pid="54" name="x1ye=144">
    <vt:lpwstr>J/MxkZ0qB0/ltr0Vo517h8ej3j7at518NP1qNYGrhYxg7C/Jprekz4OVcjlUpeBMeK6BGaenUxeU0L/4DT69XsbqlYfWAZS68CFMRH/ugt+/+U32UwYLt5MUZEnje3niZ5olRw9GPhxiNiUu8pfBSivf3pyGZt40XHcG2xRn2jvH2hHfJmBmH3zzg+Pwl7IhN36OxyUkBNinpHA4QB6hHWv8l0dq11JnSskjAOtwEINQlvMXkoEiMrIXFGVXQgL</vt:lpwstr>
  </property>
  <property fmtid="{D5CDD505-2E9C-101B-9397-08002B2CF9AE}" pid="55" name="x1ye=145">
    <vt:lpwstr>ueX5N8MFepk09kB9DkNJxQlgg7QKvNwRtovVpuX/UBExsCFS/dGqnso/ZawGw403d4oIpWhhMVp189IVtllwqLMmfpSXTeoOMwK0qIvew4onG208G3872TUD4IO2GlBnVkxgydDJcQnegI0FYDbp06akzhGHcWdYIwZmdTZKYuofPj380hoch7Hiqyw02SUt13XFhdz79t4G7qRKMImsCYJT3CXdemEKDn0rkHn0VHHR8AIeSspmBNlBnsb4FYs</vt:lpwstr>
  </property>
  <property fmtid="{D5CDD505-2E9C-101B-9397-08002B2CF9AE}" pid="56" name="x1ye=146">
    <vt:lpwstr>2DbYUyuqzfR3YDt3Sx5ZpwGXeWEpR8+ekbwHVjCOfHrufDYcy+gL2Dssi+XCXJ28a6zLpHrYKvj3fwE0VJStGZNxUwZ4Z5rfNzDWginntlr0/42Q3WrbSk0keX9pbzjYEioit7MG+HkLwi03reWnxTipMMaLXCwFMhUo0TjPyuDeb4M7oplwFbqQlVDzg8oyxdtCv3GJ9TNimbKZQOiS/lk4MqlD8sb3OLJVG3ldhjIQosEFqAJ2+c9ffDoQz97</vt:lpwstr>
  </property>
  <property fmtid="{D5CDD505-2E9C-101B-9397-08002B2CF9AE}" pid="57" name="x1ye=147">
    <vt:lpwstr>pY/u1RLmuCQAAA=</vt:lpwstr>
  </property>
  <property fmtid="{D5CDD505-2E9C-101B-9397-08002B2CF9AE}" pid="58" name="x1ye=15">
    <vt:lpwstr>KYocXMNKgc4k73wDLJCowSgrJ847BFIb/yl5b1Y2EDfTy8+H+994QnM+yMeeNwxMLPXo7T/Yy2v/n7yfct8uEQqQAoUmZuUgPJ1+G0GVhkT7Z75GCEA668BbFCOnTq8+TBY+v7Nm5bLMTYTbr8MD7KU7WiMkGofyGFZrzBzHdtW8uvJxFVIsUCwHMLV00Mfd2lQvPbKZS22QsQPSDf8XaDNDValymDIyLHBuvEMBvXUE+qlW+ZsfS29aaI3rVRy</vt:lpwstr>
  </property>
  <property fmtid="{D5CDD505-2E9C-101B-9397-08002B2CF9AE}" pid="59" name="x1ye=16">
    <vt:lpwstr>ytmV6gD2M2i5sSCq89ky3rtvX2k5ai/FwCRrz7GILrYPCxApKOpqRDZ9O4cvr5NE1Rsm5qi9jOff68vhHnOg7S/c9UREYhbC1t3ifq49elG2vsDnT3vJuW0P189MhNiNbc3BkjOFYxnkDCwqbRWOc4r+IrXh00R/gzZhf2gzZsuUwrE5ZzMCgnu2WuaQBz57aNkJnmlkNE/5HUKk5vplaQDFMz0J+vkv8Ptt1wc72JY62AAhhcYKzZodfVnM/qP</vt:lpwstr>
  </property>
  <property fmtid="{D5CDD505-2E9C-101B-9397-08002B2CF9AE}" pid="60" name="x1ye=17">
    <vt:lpwstr>vdiIx655USaex6sq6AZkEkDVwDlVRoA5z/g8OkQVSGt9IQahhdNl09XQQ38SjSdoGDQ0YoHOtvBxn3aO6XmRV04W0CnBjcenShAR5P7phMhoOtogazrtBO9SZkpuqVjyS0C9xh316/deO13KWVywg4cUpvInnk/HQsKrIAvudMwaEC0AyfRyLq01awz7Rtz1ae/+uoKC+Pc+YkM2cKOm0CzPa+oiUdVZk7aZBMYFSZjC5MmJcU9kUfUt8bnvN5k</vt:lpwstr>
  </property>
  <property fmtid="{D5CDD505-2E9C-101B-9397-08002B2CF9AE}" pid="61" name="x1ye=18">
    <vt:lpwstr>TZbo+jYJSDMQLcD+umL15olj9rPJx4sYj5D7nErvr7OF66GOt3jT90VwST5LPWkXKoEPWgCY1uBCsGnan1DhLNAVMETzzFAjuym40jeS+4f+0gJarP9UT/pGGBOs/k+/Y3Fj0Il7EDxd7rOH5CkhbaQ+4lBAahRAJ0oYFeJVto4yE6+qW3YZHCZ6BZgk/1re7ZBynuA7bBrmXsoPk5BpL6hy+6ZOPTU+lvqar1EowOsN4/zZzN/sn6KPRSHL+K5</vt:lpwstr>
  </property>
  <property fmtid="{D5CDD505-2E9C-101B-9397-08002B2CF9AE}" pid="62" name="x1ye=19">
    <vt:lpwstr>td0619auKIRoIaUGPNrxHiI4qJ+53g9X7k/d3U7aG23y66dcIpt6XceegGpMgsZTwDxRTB3cljyeoV7cvICfn2qXuyjN5inavD11/l8sKpNPgaQAU0TZBEMHgXKYVIPwb0ZIClVKro5Hoj4zmUqfv+BHcunVHnHx/YgYn5urp7csZCPmqH+7ZZ/vym6RyeqUX0/Q7A8w7vrKEIYrplZjth1A6VTO7ruwTBM5CV1iuVULIHY7UoBRXA6Pg9NToQM</vt:lpwstr>
  </property>
  <property fmtid="{D5CDD505-2E9C-101B-9397-08002B2CF9AE}" pid="63" name="x1ye=2">
    <vt:lpwstr>XKoT0872/Y+lmaAf+y2v1C12UQrhJRrUzHfhBM+QGxgzoyLuKg7YQfrUQ03XAmnwABJwDqhq165sT2fpMqPZER9kQRBCdawjI1cNOvJtE7TRuyKCF2Mpsl0nPQ6cvU2DoF2lO5c6a8yyU6JXU3oTFnFDBKIE7EAo7gwQ0PfuXX374EIik7sQoFTSH8HSbQaZldJPPHgV46xJyGK02feuiwQhqGXllfFLN3d87CzhzPYlVJ1PxPbHiRZeE16Mo8a</vt:lpwstr>
  </property>
  <property fmtid="{D5CDD505-2E9C-101B-9397-08002B2CF9AE}" pid="64" name="x1ye=20">
    <vt:lpwstr>FLEe8qAl7e+eTyk1kJ/LoLTxwTBuTv6jwYS+Tvwa23j/ARP2Tck1GpVUiY8QG1dFYXFTw4OsygER3JIkhLIvv6hZWc+VTJDj4GKcoEtLEq/Zzj44l/PAujWcq9zUhnCG/sZSK0b5PsCyArdiqSO20uViq8su9sgklni070VH74YZXxM83CRxz/Lkj2Jgxy56lfyLD1f+IYueFcc3GT4xLG997x/LQpuUh1XzBsVbVNHnO7keCDLXp8ZgnVkrHGY</vt:lpwstr>
  </property>
  <property fmtid="{D5CDD505-2E9C-101B-9397-08002B2CF9AE}" pid="65" name="x1ye=21">
    <vt:lpwstr>ukV2JDyGJ/jofD/umgddq+EOpCf3JjXpBMkoHyGfasKF3ly8zs12i/CwNIoIDlUEToutBLgwvgjPk8SJBP7b/mmD546SePoqf7AqJvYIVB2UzyyujZ1FkfVg/Lu12EToW6E8SZiB6nsSNFBzhhSSTV/JPSUCM+AYXpt+m+vnbtTFas6yAhCnkPaFDfYxr33IyraFS6gY7LBI6uRczygpTMef4y1QuPsGnM47ELBjZCUPygyMbTOWMGv0Ryw96f+</vt:lpwstr>
  </property>
  <property fmtid="{D5CDD505-2E9C-101B-9397-08002B2CF9AE}" pid="66" name="x1ye=22">
    <vt:lpwstr>sK22EO9mZpt6x6k9OeQqhTxVBU+CRyq9wm/6R94OssSYFDNX3DVye2ShRS++PrswHGI3p+e+fo5o9tWyBn1dWm1cPLnL/Gs9eQfmg332lZ8YBQA6XO/oAlyXQUvIPq6rPz3ln/FgT9YAhGjWP1qupbYCLk59rDvqBc66ChPCINlVAKb6UB7FHEWRI1OAVvXd0f+3d//JAis16Oto58asjGAEUIWl66glUooSqQA5EJwmZ7Yd1dz9UY39mQdfa5e</vt:lpwstr>
  </property>
  <property fmtid="{D5CDD505-2E9C-101B-9397-08002B2CF9AE}" pid="67" name="x1ye=23">
    <vt:lpwstr>FKE0vvxCY9GMn5Yx5u4wJ3CLliMjQvP6xkf6owSDQitCmjGRzvXuWZ9fs/wOBI00N+41009A0jxQ9GW1b1H+/0PAl+ZjNlHUC0R9MfC2y0RqRLOKGKDp5icJ9+Kko3821gnEGUBYc15Ur3IVv1IRIuE6Hkb62rbtcuqRoCBSXpVF1mVB4WqvzJL/LL44jolGnQHMZe1mRb/pfYCbKIG+PPaitmRnPEd0G9hJ3liVb0EebcGeCuN/0qNV+Oa5Nik</vt:lpwstr>
  </property>
  <property fmtid="{D5CDD505-2E9C-101B-9397-08002B2CF9AE}" pid="68" name="x1ye=24">
    <vt:lpwstr>kJ6k7cOQsp2mvoT8Pn2BlRW09vEP+4mqdcFpXvBk+EKOr8M18AGiNPIWbEAmrhw9dFcPJqov+p0ScpVQOBR2G5iD/Ap/QNEJvECb2eiSYx0nXU/c/4+vuPhZqyFlg61Qinad5bpXEbzSsvFs5a0+VPLu+eDbgn/IBswi3zoII0HtoP5BqRmTO98rDYu8z2EB6Tced0G6ISIkfPX4KNMu66ta23HkGhOyCCcKS0COmNnRd2vuKhKEocms+znL5p4</vt:lpwstr>
  </property>
  <property fmtid="{D5CDD505-2E9C-101B-9397-08002B2CF9AE}" pid="69" name="x1ye=25">
    <vt:lpwstr>g9oZQkck4q8DpNEfny97sfJweS/FSDvjMZmO58GZ3iojRC4riuT/agRi5i1SuaqJ/pupDFtPo/ebr5JMmz99iz+JsZ9DiJRQ/qFzG49rDCoPfDOCf/NiE50HbOHUqQk9Jay/KXBIR2PfnfZ3Yz9v7ZQ0GfImKl0AkOOtlMtPy1BPl1WgQFm9AIPLMaRjR2e2h5gJgLUo4b2aHI2deZViUIA1tovZI64blYX8Hha9mZpLKD78RlGEGLOvk0W/DFz</vt:lpwstr>
  </property>
  <property fmtid="{D5CDD505-2E9C-101B-9397-08002B2CF9AE}" pid="70" name="x1ye=26">
    <vt:lpwstr>sFY2LSxXJirz4agm4oXpaH+EaEXJsx8MRr4wSp2bjBLBDc51w4kcAv2TVjyVr9yAG/fi6sFb7nN+m/lalwo6bp3y/lITdYGs/BCs3Gv+foNv35rS1zQKTNt+3DR4OhRs5BkaMbDeFnGYOO7efe3JuqjANYadobuWy2PdFXTvRYH38TSEGcMJANoWwsCf9iMXGvDuY0ETxFGyGEMmfvBQ2+p3h3FdUYBBhN3SG0hv+cRfoAWaDPq1XYbPwruOlK2</vt:lpwstr>
  </property>
  <property fmtid="{D5CDD505-2E9C-101B-9397-08002B2CF9AE}" pid="71" name="x1ye=27">
    <vt:lpwstr>+wh2VY5FG4AX3I8KEY9qjTXPkUR0XoqBD/7tbMf7jFcbvXGDO+pgDV+I7SKdRTeT93480jpB/tWQWsZGLySGQz+Z4bfX2oLfeDEf+nKscF7zVv9J1n5bP25qegNisM2v0MvA+eOZic7e3NsBLBb/S9Ue7SzyifqmkCnAn8afas4Vz3cccbu24lbx0+kk/EJe4JgszdPtbmc2LF30aotiMr98wsPvXYX7uMM0idxRBtCO4Kk0Qw5w4FgzAvn88FN</vt:lpwstr>
  </property>
  <property fmtid="{D5CDD505-2E9C-101B-9397-08002B2CF9AE}" pid="72" name="x1ye=28">
    <vt:lpwstr>S/Y+goLw/Ms7MhUde5/OClZYpHzCCr9IvBIeTgSbCvUkKayYkT8V3jNKz/5XydH8GWb6CLANi4/Ks4FOJ8qwgwKt0cwgMn4Wg+me/okGAUIYUDlAyLP6zg4N8DubwSGRwR4ph4lCjhylgoCdXRdpwPyyGUrW4OhTGNXBt557YLUdpZQ4heqxRc2HhIJIiBOtn239diXKqrh6ZqohR61nZCUfXz3o0jWQud0igTyqXZ7tbk+5EvJPLgA9YBC3Bb/</vt:lpwstr>
  </property>
  <property fmtid="{D5CDD505-2E9C-101B-9397-08002B2CF9AE}" pid="73" name="x1ye=29">
    <vt:lpwstr>kHpp3sbA/AJ+VFlDTDJ3GLNJTpHPkyNL9C42S2LBwyndZXZ+a9P4L2i1JrTtk4JQXhfr6B67SHxCclynPcugif4ctqKCMgf6aac9BVe6ND2+ReW9/KVhYiangFVUTD9JtI8DXz+b+mCU+UXW66Bl//mByPSPjdMTSCRLCZ2NPqalJ/ps9KAWg35yQc0Ca648m4EPtGzyuNN40dxMZAAzDF1ZlckdeX+vLnp1EQgFFuT0mbPdXRD9MYelR0xEUa1</vt:lpwstr>
  </property>
  <property fmtid="{D5CDD505-2E9C-101B-9397-08002B2CF9AE}" pid="74" name="x1ye=3">
    <vt:lpwstr>MAsybr6s5MyBcGYhW8mxaO3yLiia51kR+iJgrzHDvkepg01LJdSprAfJkIQZK9u6RY0u7n2m8KRyRkhYvK/3v/MKj0STdcAa5ZNubiKc1TUMXNfIOveHBaGO4UGBENfR1BxVaTb+fihqUwgwm1gGDQ1wLRJy07ZEEB3+saPF6x4+d9bhOzzOEWu1lBmzzxMwrG8NRdhtl/BWaytrBCqNNZTYyymiBxSF3O3r1uzbonBsPhlUW4rz6X2Q+ddTCkL</vt:lpwstr>
  </property>
  <property fmtid="{D5CDD505-2E9C-101B-9397-08002B2CF9AE}" pid="75" name="x1ye=30">
    <vt:lpwstr>ISPCyu/XBDCUAptuwWT7ejkZ/S/vxf7wbtwM7e+jiXSDWdGPCmepLox1gJ1CGzDcjF/cRntsfsxu9lCnFbE7/9YiOvIVfQ82UND8UpmBPe34oAMnBW+8VG3S642PBmMXce3l8YBcVWpalo7wqXXU1ZXeykEP9S6ZjqCxrlXSZFDkcIbMQE6w/F+eQCqNYVJcHWvVo1pC1u2krI9Q7RzE9jNxLBpS4FEmn7myWK0B4EXJGTa3es0CGuvOawdscE3</vt:lpwstr>
  </property>
  <property fmtid="{D5CDD505-2E9C-101B-9397-08002B2CF9AE}" pid="76" name="x1ye=31">
    <vt:lpwstr>DuGnh19/v08LfEQT0Z68bbdkbq1+ZbKuDmbD3TOR183UtzbGOaKvVFZlvLpr/ilpPqeb0PJpqCJVrwq/prioRkbHJbWr8tU5YptZZemeOmLWik9yCP5ejPtha9z+N0CPyETus7yRkuxlR8zFYwI/CmRox27nEiBfGgmGKmZCAEnQDzb22chNW6BhcLKFZ/UrBMRCsVU0OPyKm3mX4spna1JSDanoHR6+t6l7b1sUjWjG8g1o91jdOMAJEyHIb5e</vt:lpwstr>
  </property>
  <property fmtid="{D5CDD505-2E9C-101B-9397-08002B2CF9AE}" pid="77" name="x1ye=32">
    <vt:lpwstr>jidvoIV0PruDh+/CU28IWaZ5i642vuXAwO6FYa+eCp6B7fDmhRfkYkqNbwacx+ggnsrdZaOjaPGtNnpZnaQfRTz5JP3MCbNcAbhN8xopWo52irNxoa5t2fePIaF1lckAgv/YvDJJrbPhwdCPyCESASX7kT+Lhe4LC+qocOr/rBnUclM1dkArZb8qgWudvmj6oX9ghTxGJJmJbAZmsVr8IOrigaAoDBW62dbqhuhcV71PRLIdDPdBPSMhwpnjdMd</vt:lpwstr>
  </property>
  <property fmtid="{D5CDD505-2E9C-101B-9397-08002B2CF9AE}" pid="78" name="x1ye=33">
    <vt:lpwstr>dU1nhvCfOpbBtfOHrQRkVleeHYDxEY3pwnBXiYOZ6L7/0zxV2nlBkcsaAW5pJb3iYxrv7RZa45f7znkwkFiRYNSrmK+5EvExB4o8c+Zdt0mAwDC6JGF7fyzKhOLKLNyg9MofohsXvG2oZ0RX5BC9/Gu7YDyaNfYx2OIr7ndLmqsCtmBd9sf2ffr4UHz4/bdfbeE008WfpaFCO+NwPDKO9YD7r0fiWdeDPNfc66ih3zrOS3CQJqoYO9k/6pQ2bft</vt:lpwstr>
  </property>
  <property fmtid="{D5CDD505-2E9C-101B-9397-08002B2CF9AE}" pid="79" name="x1ye=34">
    <vt:lpwstr>OQ0RSWb64LuXZsAUls3qje8VIhiaD30Hz2RvSVW0aS/aAPkrWJUWtFQL296FFUI0Yw6Ehsz3fCLxY0jbnfvBnYJhcLcMvbtL65LhRNK1oMxGrIUBUkzeQkNd9/pvOVnGPK2jdXdHeJMj+311PTf91raAkCB7XnaLbB0ntfnwsjFw4Mr0i7vq29Vk6LkMCmDRrLCHGDx2lAmZh+F6rbg9gtJSnx6Bb4/HTKcC2TfOn20yJqh/zPrbfomyTjb61oW</vt:lpwstr>
  </property>
  <property fmtid="{D5CDD505-2E9C-101B-9397-08002B2CF9AE}" pid="80" name="x1ye=35">
    <vt:lpwstr>8N/as8If0lB1eSL5Nhkt6PxiNfh0MPW60P8Ll2X4HzChvU/kUv++oUrWrUbrAtr/e6fnM9FPM+Sh6ZkFaquWcFt0DKQgym9UGqoODxcSdYMrHn1gZ18ULooyMUzxYhD6/6axh+mtE5R3N0STQDcLOmpe1g3JEsIxqp7oQNY5n1m9381cdH6W+CA3Jj9/bFXLLPTyZFttQ1Rk1nsDWniEJ+Xg36JyFhuD49CETvdpPAfeQYNvdhuIlwhKpPbbqJ/</vt:lpwstr>
  </property>
  <property fmtid="{D5CDD505-2E9C-101B-9397-08002B2CF9AE}" pid="81" name="x1ye=36">
    <vt:lpwstr>7Z9BGBGTwHYZH+Hmbjem6uj+goEOKvuw3avP5ogdcRb4meQEwXQ732iLq8i+l3ZdiY75TIniXzB3iq+1mqJJfz3dn4AT2oOkAZDPXkKAV7W0iIGhGpbxsOCyDvMcJ64r5lNt3cLtRrMK/Dm9flxoxpAvIEGsvgC2o74Xitvrlq7DH1Xkfcuj0xmyPXZhuKrrf8UdOJ3/3d3vZ6dDh6dXvVhedWq7v0NdR1ho2TyocmZC5UgztoZ891ArNl26o09</vt:lpwstr>
  </property>
  <property fmtid="{D5CDD505-2E9C-101B-9397-08002B2CF9AE}" pid="82" name="x1ye=37">
    <vt:lpwstr>JRFM7liLgWw0WYWNVk/g/kdudebv3S0tg9TcCba/eT4B09tiuSKEaeO9BD+PrBDa3jPGA67bcIwQ6kyF2jwf6MuWM5yYyHKcOPMcvSDZGooq1mRgk05FhqeKtfjXVs7vJa8cJUqW2vYYhe7t285aGod61cR/VPhp/5VpT4e3d6ndEv2GLpPg09QAx37VIvf3h4fmRHyzjDKAaeknxd1YLtNk267oXpbh08/k370X4fT4dr9bv5UiYzAJl2ifTt3</vt:lpwstr>
  </property>
  <property fmtid="{D5CDD505-2E9C-101B-9397-08002B2CF9AE}" pid="83" name="x1ye=38">
    <vt:lpwstr>zcNsUfV6guuXGZ5LX3Kwzu/W45Ht7OUGDp4zODK0HZa3SrhGEg02MloPAUPxVaMeQKc8EWsTdp2Tg6Jc/4enoy85NdH51YerjVJaGxJK85/ZXczENupjxECQGVBtvH74yjYXhMABLHGRTZB918GdC5QoLWE81cvnaimdwn7mpS3IfZQag/VokUkooE6wYj7k90MqHfZyN+iweWG57+fd4NQB4a7Xyw5wwUoIkZxUXPX7e5V7ZOedqKddFIuykWG</vt:lpwstr>
  </property>
  <property fmtid="{D5CDD505-2E9C-101B-9397-08002B2CF9AE}" pid="84" name="x1ye=39">
    <vt:lpwstr>jG0HT2GMd0JXK9kXc8NDied+3GNdvkwBDgjg7eIAqwFJh2p6v4joJl6aebj7kQLrjpKm55BykxqoFTwZ5IkR1Fr7RBDLoYkQM5zJmSK2afKUX2+YUXbyFzjdyRstQgASZpS48D2k4IsJ3ev4H228ACTQ4dvZBsDC/JhH6B+0B7fetgN43u1zhz9dO6DuvwpbSfJ4vIrl55WfhU2rm4c6s1tW9OamrrGiprPs9QwCNkQ73wBs7FvACEg2xeOFQDY</vt:lpwstr>
  </property>
  <property fmtid="{D5CDD505-2E9C-101B-9397-08002B2CF9AE}" pid="85" name="x1ye=4">
    <vt:lpwstr>pqpD1qW5/eLZrCHi7I2/XaLg05PFcQFRtO4w+f5BXDmspH2pPQcqUrv3n5HHpKlTUFg+EEnpeDv1MlIr34d75I4COKiXtP9ysQQgJU5cpvfSCwLk/mkFZseI6a9AtebUlwvtCpjIhuhiEAckUf1su6Z19EuB7UuX6hgRsX1wjeXRavFJ8aRBxZmyz5sxOsJmhM86HJr37sjrn+Rz97qp8MUcJyOuIC+fz1faG0kbc1qwoNMmNHAPxLbzZhWEU4D</vt:lpwstr>
  </property>
  <property fmtid="{D5CDD505-2E9C-101B-9397-08002B2CF9AE}" pid="86" name="x1ye=40">
    <vt:lpwstr>SCUVb2RKskKReOBVheV18/atM8BFObkomHAUx3e1gFRwqW7LmEGgqyV7Zfijbn+TRrXgLrHWr0zkpCIjt5OnwyMLDqHQTrRV0qnloTwYjgVAtXK4N6jvn7M7DEXDxQ1btFWWxbT/Bf5Llc6UFc0XiovsLyMP927klojjgh6O3TQeLz+chn2CADFNk1efCreMcfPduWB6BTWlQnaivxMyub/he5U4wADmDyGxRJsKx/Mdr0Xm+oN6N7ro9JXZ4CB</vt:lpwstr>
  </property>
  <property fmtid="{D5CDD505-2E9C-101B-9397-08002B2CF9AE}" pid="87" name="x1ye=41">
    <vt:lpwstr>ODeb/sorY5KxVH0wH6/bzJuCsQO7guFemibwHXI2nu0/z8gg6yb4N/NRWGcSwrAKYyLXX15kPpabjL4rcJNhW6DaMOrqvlFQsFTn2Ndq3HBUSKS5VKDRWtzxJ09MSgdkSCR9n8qO1uVvyFZBzTmHIKZpya2dVEtZP1aefB3Ia780ejEJGWnyhRqHAY6FTY4s/PcoyfTURnCqw431/BLygAoX/GXBb68rPNkvhiy0O1AVpcj7i+YUP+EqzmhYOP+</vt:lpwstr>
  </property>
  <property fmtid="{D5CDD505-2E9C-101B-9397-08002B2CF9AE}" pid="88" name="x1ye=42">
    <vt:lpwstr>nGpx4z0D5sZMmTf1p3QZHTRPX+VdL437caXen3hPXAI77stfq+zrj23GpFruHhrLyJuVuEVgEpLG/J6X1RnPIKLqdzc4LkxNxobhBPQfx1GYDBGCo/MOkphR0aJ5ayic9Z6z0FIfBHXWI+Ethap1xeCtaP/iMGt57fxEUYtAncwlGAkviLytEp+YUEj3MFzLz7S/92O6zCAdL72xujPN4mhxv5/umLtD0cCs82Y9B4dz7+5EugHgitW1QIT5wLz</vt:lpwstr>
  </property>
  <property fmtid="{D5CDD505-2E9C-101B-9397-08002B2CF9AE}" pid="89" name="x1ye=43">
    <vt:lpwstr>DUNzfaseRdslVrb2khS894Aw1uLCyl+q7g4hbTdnU/uszgdbv2Y0MCeaVh+yFYcNTVPnWoUoqirofGJ7X28+fQy/WOjMzWQY0fNVHab/tDqEv7bKVEyv+FvjZWyzWBa+f9rLC1WSez2fSJSIY8or5wAzAZmPtYBnejWr29IrNMe7B0qJ5EnRUivCt+LTTT5eK7hFqyJQff3Eu3hkKpOfuepAtdfeglODlqD2abaFqto5pCuvd/K/RNFAhWLEzXz</vt:lpwstr>
  </property>
  <property fmtid="{D5CDD505-2E9C-101B-9397-08002B2CF9AE}" pid="90" name="x1ye=44">
    <vt:lpwstr>R2pcCYZ+P2uxSFYGlAnq0FGMCFv+NXM4BP39F9GxfMiY12Fgx0HoXmBdCiRojdKR40+rpcFg4u3GQISNizLu0+Hg7eI+zBS5UewkdS8XtQpCU+aEz78dQb2k0pPodjHY0E/04af2xCmJP33+j01hQKt1uImKvv2Jen8GqrneZsage0L91TkmJPOaQ5ePtrj8UdltZePs7rf0104Idma5AGcyINcNR5LMrHGmDIl8YenWUqZ+/ts4Mu9XzNee7vp</vt:lpwstr>
  </property>
  <property fmtid="{D5CDD505-2E9C-101B-9397-08002B2CF9AE}" pid="91" name="x1ye=45">
    <vt:lpwstr>iXZILscf+Nj4rt8vzWPVyBa4zQxIp6W1Thjz5m0HW+anEC51QtsbdX50QuPyB/0dWyj49SChWCLxSohv0r1YTb2DcdjpaPpc7dTwe+1QaOTaSVcr6b/XnNCrwaGU9/vaEzOfC/9y6uPLquFORQYxzgwAxHcA3L6FGp/4WvCEGMOM3KYJ9pU/JA8otFNCeRhzm+94YAFTGoq34w0pqlbX7kxsiKdcCnK9NzloMiC1ee2U9KTLF4o+nnz/X3Nj5m7</vt:lpwstr>
  </property>
  <property fmtid="{D5CDD505-2E9C-101B-9397-08002B2CF9AE}" pid="92" name="x1ye=46">
    <vt:lpwstr>R9UDbh92y3SbLbAFSt1OxVU1XN1p86SQ34H/a/Z6X/bvuGvF4z/g4Ja0xpV4Qw2IVDwnadNRCko/ZZB4R6Ct5u7FsAZHt3CW8dgOhKaN+Fv8cBjalg5pSo/G02IOCZU4nCVS6kB6KKhSugEm9sxdZcHBFhKFNyJx9VLefm/KfsPnpjK5b8IOdq95/aXcCJJ9Wf1bIo2v45o+uC59F4B0Ebt9Ac7wiybdAgSIFIBk38FKR36fBk3JAT0Qo+Fwzz3</vt:lpwstr>
  </property>
  <property fmtid="{D5CDD505-2E9C-101B-9397-08002B2CF9AE}" pid="93" name="x1ye=47">
    <vt:lpwstr>PlSti9N/rKmha1V3SfTKPF9ch8jGyuXcdJ/3CRlt+OfEFbV7OjdKPBHA78x/iXfr1/DSONRuf5A2ze1kWai4/szxeZvWGbFOTkYhyzRWpp+KnxlUkGXoPicVbvOc98XuoZFwY9N11D49vI4TDuBxDGcTTk+oa8EXay1aKqfxoZH+adpo8IKQguBxvqXrV6QESRxBmCtBfwZx/8ym1EMxQnF5xZqURHIgIVtnY7KGUuM5lmt0QGvZSDe6LoE7kBN</vt:lpwstr>
  </property>
  <property fmtid="{D5CDD505-2E9C-101B-9397-08002B2CF9AE}" pid="94" name="x1ye=48">
    <vt:lpwstr>wV9E0rBhFee8jIclCp7HKoxdlUYx0ZMTInP8KQjvqvY6aRGacHP9L3/R6LdQnASoDDNBwKkXc74PY0DOReyP61sK99oJRCsrzakkp4V1orKt4XXhLrfwEz148np8Eigp5fUV0mityaz0JV0wUZZe1G+J5265gumsXBHbmF77DNcIecb5NactWsghX4RdgqQ+lfvCDXLdaKJ/+k9FnH2kuA356cxgg0qHsuFn3nrSebEU+iRvmNgydtzUvdJ0SzX</vt:lpwstr>
  </property>
  <property fmtid="{D5CDD505-2E9C-101B-9397-08002B2CF9AE}" pid="95" name="x1ye=49">
    <vt:lpwstr>ql1NBbHVWeJLUlT2a496OtHoqXXWHJ5M42PjGVBOrpNuWl9PyhjbptOTAIO470aEokZfVgEXJTYBKHaTQIIApfx/azEf1Iml+9fM+lNktPVHoyk0WgJOUssWef7Xq4MHufkUkwdoja4U1TnzzKHICV28xcZ1NA6JtBNg5td+Pj0by7FLsUxG1Lv6Cyt424hRFcx/kYxIxRQNmC9bdufdH+/ZK6t3vpMsmxIr07byRJ0KNGkVH3lVSsPTLXEEV2I</vt:lpwstr>
  </property>
  <property fmtid="{D5CDD505-2E9C-101B-9397-08002B2CF9AE}" pid="96" name="x1ye=5">
    <vt:lpwstr>e0QNveGyXKBJvB0Lify0qEBOlGrwTkA4s3OjNRV+/hDYfw1HghBvwOtdQk0/FK1dP7+pmY24hBGXfsgxgewHuoqXbMcIcPtjoZA2XhXvNa5RvZmgOpT+lF4VIgYL0Muo9iuIDWtCxUUOGaXAQMY23iOEyULWNcpe1g7dfS69F/HPTzuGaocD9Pw0Ui1zIMiIsK5HPFCzwaId/iD3AWiZDFWZ0xV9F/7jamZ1EKBC8WF9hOT3yzD10kcKhEpvkeH</vt:lpwstr>
  </property>
  <property fmtid="{D5CDD505-2E9C-101B-9397-08002B2CF9AE}" pid="97" name="x1ye=50">
    <vt:lpwstr>62U9YULIqA/AO/52kFYpPBenEFMCn+7t+SnZO8PgVjOxZrywUg7DCiXqdaKh7t+h9U48PM/qWve7uYPz4OVuxl7BSzLG47JIO3IvAwbTsFNgZBGVUKUdG9FqVr1D/ta6pEYUYNhvlsFuVN42TRRMuECmDYIx8X8TY++hOwDVE9y81H2SXsUazcSZyGw46p4KFksv34gd7vWr5s0D3ns6gu64qL8Yp/R4Jhn4YMcoZGaDb15hlStn1S8+HxCXFaI</vt:lpwstr>
  </property>
  <property fmtid="{D5CDD505-2E9C-101B-9397-08002B2CF9AE}" pid="98" name="x1ye=51">
    <vt:lpwstr>XrMTylzGHZ3g7t7CDY2ddGeZjD31xv4rmS/+7qoEccifsrbDCexQ2qCHZXtMPhrdBfLo8uM9ONNZrGCA51w1x+qFkOQwkOn2LPByY7xWwZw1KQIcRIxABTXh93f/gAiDLvSllumr4Dc6gHVb6mjl+aoJP3B1B1UBhJ+vGXx3UV9K7U+mOXoEVBoAl32U91kJQnNIYRY94QV9a8gVFHNI4oxkt2ZutH5Q53OPJ7f7+9ycGUhm14fMHviYbpMENgt</vt:lpwstr>
  </property>
  <property fmtid="{D5CDD505-2E9C-101B-9397-08002B2CF9AE}" pid="99" name="x1ye=52">
    <vt:lpwstr>jPJBMtvDZj0LM/ekFISymE29b7JuLODd4N+T0zzV3A14/lmT/fsromakshsc4jE3hZpxbZkvvF8vYSA0fwIzT1QptjecJoJ5cZ2nLZzyZYxqjrwbqHcQjS1tJzTw7CPQR2Z3IKAZFLw3wbJxVIN+4uW9pb1Dy72pFwLDwcQhQvWH/HnmaP2X9J24AV4VJ9InPB2KJcgeXGmrUSCXrulltQgY/QjUQOMgeL/shen7Gju7DrSFFdGCuZA/qIY+Otc</vt:lpwstr>
  </property>
  <property fmtid="{D5CDD505-2E9C-101B-9397-08002B2CF9AE}" pid="100" name="x1ye=53">
    <vt:lpwstr>zMeTTFni/eXlJLpmFdKBLuYhwWNLzAyFRUfzJbcF/WXvIBBwHmUXGe2pDp8ZyvkSg1XKvlvAdsAFoPe4iCkYju/PE1O6h5TwNvCz/xGjyYqKpPm5gq/60Nm561vIpNVnEiBySAaOT91hasr808ryteAcU5EWUVb7uFtmA8FGl+6vD2s2cb8NAorncJEXHxhJAbVHh59RjzrbYCHwHeProzgLAZLtZ+HRHSLhek86LCConb9CZ58UPA4b3ysiUlR</vt:lpwstr>
  </property>
  <property fmtid="{D5CDD505-2E9C-101B-9397-08002B2CF9AE}" pid="101" name="x1ye=54">
    <vt:lpwstr>M2+zfzGI3OUlrAcKFlBSgGPMBhwfwxZxtei3dfbA/8tTtrqiP9MDwLPhNEKbmZKb3N8IwVtFA22An1Zyqi2XDlKIuq6+ZI55KVczcQZ0sH5mBSi5EOUM13z6X30xuSZwPaaly2FWa3GK0HILq8WxVf0YPQZMAOAck+5EICFbIPb7SuntPbLNZrrTORWUb2fSLv75+fUv72u9EgwH4bj667xY34ZfhEDaf9SOspkG9nuxVx+6n9xQ91dDMh8iO7g</vt:lpwstr>
  </property>
  <property fmtid="{D5CDD505-2E9C-101B-9397-08002B2CF9AE}" pid="102" name="x1ye=55">
    <vt:lpwstr>ISh1Oep0oA/5o4p1qPq6WCmD8XKVYxT8PnQDGZyTd5UhTHrfh4UCO3KccybDvhqGYFUaXa0DzajMeBkhOtPm0L07j6a1CIGID6xr027wh91sC+A6dVOtXtNsis4yBTzcF6SmjXG5e+OgpIPjfRXDdt9uaBM5RNg22zRf154HpDETdSwmH6Vpa00fgipo+jxR0I4bPd/c2JDf3iRWfKd8etNYq1zLeH14H+cbRZUbLZUNUHjHAiyUmoIU8Rfndtu</vt:lpwstr>
  </property>
  <property fmtid="{D5CDD505-2E9C-101B-9397-08002B2CF9AE}" pid="103" name="x1ye=56">
    <vt:lpwstr>X5fPZXJ25G0/9y90ojzc9eyT132DmLtQEXvH22O0y94b7kZqNe8UVFycEPwWAzef/KFBQUI0A31mfXTq8M1/QOpVf8LBRVsn5wMGODAo9IEP+538+7OVRYTgRxA2HFeLJmgO6dcwho/QI3iTiTxFdJlTS4sIiyRfoBfZBHsTovHBXZjVt5PPfjh8BAtP6vUiZr6+DVibO0FRuGIyGnzFi++HEDuTySdZ6YdC1tWcZkb51Pw+p7qEQt8O7ix+f3H</vt:lpwstr>
  </property>
  <property fmtid="{D5CDD505-2E9C-101B-9397-08002B2CF9AE}" pid="104" name="x1ye=57">
    <vt:lpwstr>rERPBHl9M035Rb2024ITNrFeeML8eJG8D2hQGIwC6uIn0u8Toez1KYGlazfxg/mUejnQ5VG5guLyYez31t5+A9C/4GBxrVGq8mdgD7j6jGdCx3X9vsGsUn2UhNgjcAbuNM1STBiMvq+tP5VrWjcO6LGwprqljQfM1fy4WDUOeZ100ztUSzEwclP+a8VdFkr96eayF8NUNnFTVl4BDR/7AGC/hZpD8yGflsQYNVbesb9+IMDOOKCPGH3ZMHgdT9r</vt:lpwstr>
  </property>
  <property fmtid="{D5CDD505-2E9C-101B-9397-08002B2CF9AE}" pid="105" name="x1ye=58">
    <vt:lpwstr>YF9o8k9u9VB0+S/whVN84KE3Z5trPglA/M2aFbmWPmrDKNK4SuEWhiI5IJPv+G/q+JA2893OGpg9JTiBuzrmrPNsKTXOMpx3v1V+9M9H1yOkV/BiKPi1iOGRDkMfUqdxdEYsZPv0Kg7wa2VYp70gJdHuTK5gS4J2FzkE2Csd9DAhlVlCK4Lq2vSar//ZLDUB3yRPxrHIfpo7KZoeJ9DPC0+qwXGgP3Vnb+Lz7jFqEWAjnNgmp5ncMMun3X+g/ek</vt:lpwstr>
  </property>
  <property fmtid="{D5CDD505-2E9C-101B-9397-08002B2CF9AE}" pid="106" name="x1ye=59">
    <vt:lpwstr>5fVBQuRp0foL5/w2Z48jUiCjDr8TUrN0ZcsWm9FwlInTjGjnZiC/X6BBm7KHfyo9sk5ngbJRxw/ynH/zMOlN9NJfypvLXdHmW7FdXPF0TZMARg/15M6puusLJfD6XSdXvYZ+R+pzkY4+sNftEsjRjFt6h5YwIMstnS9Qvdo7K/jEg7ZbTf3srhoQenYMXf//1tAQ5RWogvHtbLacVkpfwzBSuP87xJIFWOJ8BYcUiD+VB7sSKH48PFbDPTFnUPh</vt:lpwstr>
  </property>
  <property fmtid="{D5CDD505-2E9C-101B-9397-08002B2CF9AE}" pid="107" name="x1ye=6">
    <vt:lpwstr>ZZse6O9QM8FHlMO9itUIS14xRdHfp7Q+k45gvpzj5SL5WO6iLsQKr494zBSZNxUBzzz+oqZbuCFnHwkeAX0sguPBPCHvD7dDyTcFEDiKXYcQEeW6ZmXH7JRx+Z06A8FcjhVWHMCdxztXql5ySi+a3l4dFMl5xJ/iTxK9HKgVPqEuzgI5hAu6mxIQoxx0V33N8kkjZgEHEWYk34GQhesreHavjNdf0NkVLGYJLOOGvCc3g1qdkvFVaKySScbfqwe</vt:lpwstr>
  </property>
  <property fmtid="{D5CDD505-2E9C-101B-9397-08002B2CF9AE}" pid="108" name="x1ye=60">
    <vt:lpwstr>KllX3TZIVGlhivyQyjX6g1pl94tqElFq3mioZlMEVx6wfHG/TbY0gqTwZX+2LxjtZTfhCPvI1/3UtiPBOxPVdYIq0lEWySL1jY7WGmR/wohPpJziGaqNfwlEqwjuyqQMRw+S6q4i4L+k9QcQJIj9hPfiqCNj6CvIBa4vqe1H3CBGtDbiavkGnhoNoOTsBldxfdTC63Dx9eox0zkUsUO7e+XYrw3ayuYRyYcZ1dNDM7t8At+uDU7OX6iQyBoPSNG</vt:lpwstr>
  </property>
  <property fmtid="{D5CDD505-2E9C-101B-9397-08002B2CF9AE}" pid="109" name="x1ye=61">
    <vt:lpwstr>vh5ey782fNTx4rvLvQhbpLYNYvTjU5222gmcWeNqkHdYYiZcIcDypp//p/A5arSIio0hbyDoiKpesZDwFoai57tGdDCL59XY9OeqmqK3jF6CTAGZFqBR9nL3KC+SLMmw+vT/WrJ5hi6/ihbIBf8byZDG6h0As6uFPKypteSs1IVQiqPuvo12Na/+8+cXBGxMWu6S3ft4y/xwYTuXp7GbluChTM4vTk7YMaNz3Syjtwu9IR182RghH4lvmj7Y0Eu</vt:lpwstr>
  </property>
  <property fmtid="{D5CDD505-2E9C-101B-9397-08002B2CF9AE}" pid="110" name="x1ye=62">
    <vt:lpwstr>zPysbq1N0siv3jb/4VSL4nP1BG2GZZS8Bzl8qDAXf/i7xHhwfnI/glQwLqjMqooLIqC392ICAcqRL7uufAyLY3u8TBDi/yCu/0a4h/UTclm9Ki/TNwTbbzgTkiYZ0yhUSg+ZFSVkHl5bzs59n/CXfyaLAHTp1wdkYZVqBkjvRb+/BYX4K/pOl8j8L3bHo45NHzdw9QsYCz2byIzVrBZLtuuXBgId9GnTn7+jOX0SI3WtTYUZglm4y9edkVPdaMt</vt:lpwstr>
  </property>
  <property fmtid="{D5CDD505-2E9C-101B-9397-08002B2CF9AE}" pid="111" name="x1ye=63">
    <vt:lpwstr>1o2d1SKB7y7e7zbB2nZMxTFFQhpWXf+PNljNzFqBoz+AftAeljFt4HTAeyNHH1ODa3BRF+1s+52dKQqW0kkLunrOlmUYWIcTn96k82cPQxydOv1fsju6OAo0d2YKzhf5wGimS4vchNmDJFriGo7/lfkCeW7VP3/iRew6fFri3TFsFCuu59uSz+n40joGUl5boqyH3sIRqK2XWsjjAsuZfv7u9fIRF6RAO5d8VH6WP5SJ2IkRpAZRVVaeOHknvEr</vt:lpwstr>
  </property>
  <property fmtid="{D5CDD505-2E9C-101B-9397-08002B2CF9AE}" pid="112" name="x1ye=64">
    <vt:lpwstr>0Pyg/ygE97M+z18xPJ2OwBW2G4GO5T7kU8jMb2MCS//wpelgkbWf4dcZCokCGWrlLasV9NFMNAUgU5uJRKzZvJLzVa+dHmBHXGBVcoZspwKLl5Ciq54d8Pq3yav3pLlaHW1iXeEKSwlVeUy/WRP6WRgte1yH4tx69SfzRHnbUMaAkQkuhDJ3KH9emSOmG2ab3GFL+876ULgl+CE4VkyMooEOS/p/XhLklIWXYUqKJZvgpMIhl0NMO2aQvdaFniE</vt:lpwstr>
  </property>
  <property fmtid="{D5CDD505-2E9C-101B-9397-08002B2CF9AE}" pid="113" name="x1ye=65">
    <vt:lpwstr>NVIXLt2K6ZQSr5xzy0KiF/N+TE+Qt1HbFvrCvw2jqOOmPklOHoAkz15/2JUgybFs5Ug2CX3RuPrYj4A2/5io+/20y6Wjt32H8qqHSHjXLFe7avvbGFzVT1mhQmJG1Xc3c43oAUsb/EBu5eYyb7TaKFxDZ/cXTOHTrFH1NxNhuSFs/VFG5UmMTZpv04KIZgerO8vjScJn8DeBjARcVgIaJ/uUNjXyBB1U9aoMlgtqPpOr3OOHsfQAjyQnv7ceMFC</vt:lpwstr>
  </property>
  <property fmtid="{D5CDD505-2E9C-101B-9397-08002B2CF9AE}" pid="114" name="x1ye=66">
    <vt:lpwstr>hbn1nsR2GOB4fuNfPAWAUA9qxeCSM0SqiSod6ngmj8Tr4QLqDOwOkZtlZS2L+oBJOn2PZwSrUIfr8iYB7YFqcJfslT4sBYA61QBRb7UiH9UpFZcCE7Tdfves4d9vPN+o9xye9wG5wSZU4so56InjN31zCZJn6mLyxdvh+DDm4S6Hs1Svc/js5jyVEgCKIfxAErzBEvvLc3vPdWfP0yexrFhKSArqrMfAS0Mj0+ab/4pVdsoQbyUBL/oeYIsYCjP</vt:lpwstr>
  </property>
  <property fmtid="{D5CDD505-2E9C-101B-9397-08002B2CF9AE}" pid="115" name="x1ye=67">
    <vt:lpwstr>WlVAAHsSoW7+KC7DMBia/sHJRoEPVDq5w6XEr/Jdiebn5KD6v1dUgvmSHD4SAI7WwZu0NhiDNx5wknfasDAJOhznQVbal3Q8KvoexNByzg8rOczXpMA1phvlB+5xjzaN7FA5X2W7bj71ebLXz78rEy/vqru3x3yuIGtzGx+b+vzAGCvub4NyyIzT2LLXt3nJyRPme/Y5ezvStw7Xu7dZ7XoxwrzCt2uS6Qd8ZNZFoS/kTECv5O+e2Kp3oxn37MY</vt:lpwstr>
  </property>
  <property fmtid="{D5CDD505-2E9C-101B-9397-08002B2CF9AE}" pid="116" name="x1ye=68">
    <vt:lpwstr>bgt6a9rL3tmD2QMSgSVgPMHn6/n3qsrwL4u9Eo2rjl9dlPYj5TwiETnslct+TxzdLaWEjIBCqKUBMcW13fbGmPQJB/CBP+w39eFR6s+CqzjoXLarDjEblqiVJ1AKtYCd45RcedgJjw2CgFmV8hvSX+PvIm/LNbzToFqII4CDpVyxDIT8aEwUJgFmzl1OZCRcWzbq9rjzJpatadMgxAuccntX6FP+HovHJak0p42gFz5ei/RS39fHlMIOMhSI82m</vt:lpwstr>
  </property>
  <property fmtid="{D5CDD505-2E9C-101B-9397-08002B2CF9AE}" pid="117" name="x1ye=69">
    <vt:lpwstr>e1bjTwACLbMxIEIyx9aK1yywbz3lIRJrekPr9Sj7KbO2BOR3jZDKKA4mj5x8gKABTWXKA0fA1jK/mA6RcV3nMANsj+dGefqmmBMs+GNknS358SZzVdS0VdODUzji27dRLd8PCh1Zw2gVi65Zup7X3PxgaJtFvawldnnFjpkIyk5SnFVhx5NfgiFpG0AtStEdCr5NUyL0PYIYq0agDS2+elaI5wMPGyCpHQ0i1dKCWdFVDj9l0KcdOn+ZjGLhc6r</vt:lpwstr>
  </property>
  <property fmtid="{D5CDD505-2E9C-101B-9397-08002B2CF9AE}" pid="118" name="x1ye=7">
    <vt:lpwstr>Tr9CT+2cOA1xvNsUwSi76h4wziNz/Bph0hIhJNeEEft8vx34zTz7TXpMFwVF+qcmgtlDkZ289hvXxf5ToWsA9MUWn8KI/EwqVmzo0XufFyFrZz+OV10T0TgTM3WiT42AziAei7MiPzpD0dyhDMHVdmZ50/Jq7Q0tLPrQxL8tsts847yWVzzNhi/II8sQK+mTfuejp+Xd2b/cou0U947UcE9WcWJqzYpd6FfaJL8dtH2q7gZL04o3JYpYIEsfcW6</vt:lpwstr>
  </property>
  <property fmtid="{D5CDD505-2E9C-101B-9397-08002B2CF9AE}" pid="119" name="x1ye=70">
    <vt:lpwstr>L28gz3wQOZbt79hvFwlXEv6ohUTBASUBfIHOGtB+En9m1vWUJ+KCs7JUI+4mRsv9paqh7tZ8kaiPp4nfAe5Nd7NAbE8N8pvCv5gxoD6WOeaKGQKpzid1R5lvjHnH61TJTwPZ+ZyWwnlDRQz1PrUyQsL20zCpxNPjkJ24fuFbMjnZQRobbd6kpKwAsUSmdwBtFYrLxEtK52I7BqKFYf2juRCNNrQURvUybIRnjysRNP2Sbk0ojb1Sp9VIjQFSazt</vt:lpwstr>
  </property>
  <property fmtid="{D5CDD505-2E9C-101B-9397-08002B2CF9AE}" pid="120" name="x1ye=71">
    <vt:lpwstr>wxLdAfqZ4efI6CSvhxxm3Qs44X1q1HV9kv6/Tf7UPX2QuzXrZzCg6vW/UUNSeo3jyyYDE8vtI/tO/PEZ9l+MUP54+Elp6shY/gFNsZ2m9GKvj/WsIDWMuzF0i+eAH90HLslYItS1AiY64Rinpf90xdocKcbAWIp5/3wYiTH+TN1VMQ0zSyVaALkCjgdnl9WPuWQjya5zCD8bUORjkw1UfCcdaEdut6Eujf84/XmOzYgFqCTLMaFnMFvTMwdwL0d</vt:lpwstr>
  </property>
  <property fmtid="{D5CDD505-2E9C-101B-9397-08002B2CF9AE}" pid="121" name="x1ye=72">
    <vt:lpwstr>7eiyK0QAC43A3icKsvh1IOBQrxVrdn44Q10PPZN2gDy/HQIFOH/p+CkaT3R/0eLJ+KHyrAeG8Ki8UQKimA4InpZH+6gN4ZsqsaF+B+MOKcap4cT3Pwe/+W+KRqDHwQsep+IHW8moKNFqR+kU7z53b3FmLIYnrGG2/HA6imSvm265UsuViFy3pEaPaV3efJ7vuue7M2rxEIEDnL8pBQU0rVPE0gA/WzW3Rp3O2xCfOpGdWZFXhvH6WndZt4efv1h</vt:lpwstr>
  </property>
  <property fmtid="{D5CDD505-2E9C-101B-9397-08002B2CF9AE}" pid="122" name="x1ye=73">
    <vt:lpwstr>j3+VUQU8sUpKT5fPzicihe2mDVWiDEeWB+iKurny+jeYgB5nqn5eSCNeJhxuTJUykvzZJMejJd7LVxvoDbB/8xB9eJId1VNDECoSMNlCB7gp6QHlzTf16cHqU+IGNSsl9xYcVMi/+Fu8V8JlSR3sTXJrkCaFCjG2DSfJtkTwHE+CAf8aw4SBBcGDZyzsKffav5UmMjzPTrvCYYmLRG90RcSEIIfjM3wvkqWWqSvmNMEZXfusMdFqwmfW4mUe+Oa</vt:lpwstr>
  </property>
  <property fmtid="{D5CDD505-2E9C-101B-9397-08002B2CF9AE}" pid="123" name="x1ye=74">
    <vt:lpwstr>yPZWRbyNzquUYQFX2q/aOjAVAuWF9YAsT8HqUlOKo3ByKwjGRiHVEXJ3hsU4lP5kpDddsOumhwFMFQv8FGDN7c0zJnBF2Qf/jgYOA59n8nL9Cpiqr8l96nELUENZODDDZfsQt+scszLeVao1WQzVl4e2D9ghpSqN9ZmKZC8Xsik9tzmm27/w7FVjjAB7LRAPHyXB1pEIM8h36XTKcF74VQy+wZ5dy0L9ToJI0zMD/LPEH3PuVR/ezvFK9/D25N4</vt:lpwstr>
  </property>
  <property fmtid="{D5CDD505-2E9C-101B-9397-08002B2CF9AE}" pid="124" name="x1ye=75">
    <vt:lpwstr>ZiK4UC7YgxqQI89jK2YeYf5odP9vvy3Git6YTLbGiae1AN6HHaTOYURHPoPg9l7RuCiaMiACDTO9wCcb4gm8XZ5DlbfP+0ABmsXJqjGfr8KN7zPCQpnaYi5CvIAsgBIadw1tqVdfujF3ESvRj5NEndkj8udYEhLiml16mWPRJW7V9UNbcJdJEVs0JhwtfSpy2MIRoZK7RAcYN/cvCkgw2YvjLY4jFsgVNn0yOGzhY6ZYLFCBSdPvw037AbW61Qh</vt:lpwstr>
  </property>
  <property fmtid="{D5CDD505-2E9C-101B-9397-08002B2CF9AE}" pid="125" name="x1ye=76">
    <vt:lpwstr>P9AG4k8KrX4vInCAb2/ophEMnoZIcDJgQutHoWMQSRhnjyNO01TH5guEuc2nas7PFnmTMtM17elS8HiaxYZI855YBbg+j2EVS8ZE+6N08kSvdOzRAzcJX7dekfVJhOX+2V/7bdEBsmNJsW9azj4d+rf9zq23WdLEQPySGhX3tYs7Cg7Ee09SctdjaHKeOkZoFPRDImd4i84NviooUh2xksivucwOJqdzLPwRViKe/ZYiWBRsP4UEMbsPkU+1Umc</vt:lpwstr>
  </property>
  <property fmtid="{D5CDD505-2E9C-101B-9397-08002B2CF9AE}" pid="126" name="x1ye=77">
    <vt:lpwstr>wfKlYr3tMZWmbqawYZKrw7B/rt6x9MIzF9zexaYoGyCx89Bro1FgKmSMlZW3jVNg9e8/IYwjSULREWqUv1xWh/Ja77pHZFmHvumpcdGymzVImbfhzWLkCq0bTdcyHnkzjUcJWqecM61eHAPGoYeZDiaC3Cl5GxdG8uiSfww5sZwXayGsrDdkb8Hn5M89vVDmELpZv0coZxyak5gLOvNmoAiIOcX2bFU6kAZ0hT8pXEy6bJnMj9SY/Sr+NQwgaR+</vt:lpwstr>
  </property>
  <property fmtid="{D5CDD505-2E9C-101B-9397-08002B2CF9AE}" pid="127" name="x1ye=78">
    <vt:lpwstr>K1hcugOz+eZ/9JFyOJ6bFYwbO3/bpkV7LoM+Dx76Ywu0NaSO+7kd9VbYWRAr/58Y5txmX++maisMAX3/DgTfuhbis8jQt9FOhDoRGgVfNOXPy0z6p+HDRBZvoTWe1oECJHy2UJHrXqVlTQgzW6qFDUDUUEfNgeTWfwKF8ada6PHql+68mBPeAxZ8v1tG1e8HAIKEABoNMjLO3fZfymYHiNi9eDpxx2QzSjw7kRdRsouKoiHDyLw2cDaIQ2LXJ8c</vt:lpwstr>
  </property>
  <property fmtid="{D5CDD505-2E9C-101B-9397-08002B2CF9AE}" pid="128" name="x1ye=79">
    <vt:lpwstr>MXCX4gNNRvux8vSiJeyEZ+hYgYMfjd9OYTfNdaTB8dv4Pw+f2YOdhY940p6rTFRo7NgjdcXEJAxhpi87t39rHz9GR6hAri4f3Gs5wDXhBjDlr/kHKhVhbxBb7117AO/YO+6qhiulMPsoK6Fn1jv82EodcpC1Q0NXfuDCo7MrzoPPh9jX7/vhAviasd+V4PnJ2WK2a8vQnHQbqJ2MgWevMCTfS6rxqbhy/z+GqIAqH7LAnvN+Zv6xYFizSt7xtxc</vt:lpwstr>
  </property>
  <property fmtid="{D5CDD505-2E9C-101B-9397-08002B2CF9AE}" pid="129" name="x1ye=8">
    <vt:lpwstr>FPsT+iXBED0QL9dJb25WbqM4QFT3n9Lxrl5qOvzj7WH9m3DIC8s6dldu9VZVwyBSZF6Or98sy3orEU5qKqP769jwsGUbESiufUv3fHHvuqdh4ickUTp9HHkGn7NP4oQmNYCXyab9q8qRCou3zOExKqhwGLTwR1tg628/Dme468XTT/SJLcBIGQHaVyrnK53mBGT1vEranY5GlJoYR0zeHViFceAhfgwLiLafHavVnNbzl8b9Hh4CcXBWs0W3ioK</vt:lpwstr>
  </property>
  <property fmtid="{D5CDD505-2E9C-101B-9397-08002B2CF9AE}" pid="130" name="x1ye=80">
    <vt:lpwstr>2FPQdGPQUIM4bOf8rXO7zmkoYB7cDekgdSRjEg1rqNW7NZJv/pMs1KSwIngJLItYK7uvKGTBkJnv3yHWTMkXP02Vch2PvJf/CnVEz5oP20dONfr09k1Y+XiKgrzuvuaJ6GX1FLmRg6EBMhmrtZ/urJyY+PI3JCL1bzrGzByNlvNwYBsf90vD6/oFfKrHO3CGDoA0h2Ks5pzzAP4ZDxBzVPib9qS1u7HxFWrzqwGLcAa6hBAJsf9mANjNzwvqcjm</vt:lpwstr>
  </property>
  <property fmtid="{D5CDD505-2E9C-101B-9397-08002B2CF9AE}" pid="131" name="x1ye=81">
    <vt:lpwstr>VcSTU45R1wiA2WnECQ03cHxQtSrdLqPRWGD2pFODr4ld0Y3ssoR7WhKuTr12ySjf3BWp1iUtOlGzgYbK80m3mdxDUAcskVyeJaDPbqZEeeusgh4ECpz7+JfYhVX44nXDLJV5wSsCOBz5Y3l9seSl1q96PVKSFZb6eQqML6LKNnaxffjDXBhskSn9bHwp5aH9iTZu+opwvU5lScD1Ba2ZyDZbWb5D+UQm4rwoR4XJyp5dxVdXpKktJ5m5V2tXLyM</vt:lpwstr>
  </property>
  <property fmtid="{D5CDD505-2E9C-101B-9397-08002B2CF9AE}" pid="132" name="x1ye=82">
    <vt:lpwstr>cxXZ1OaqUNGiFFIva37dc0It85ADDFoV6jIR6+WvPQsT++JfAr8WLcWyJGpra0NOMGjIOfwouDwsnbWjBMRAJmGZYg7lFK2b7MSbGEsNfjl/iwWD+TvBRfvWwGHmE5yNvFFSOFTVvBHKa78AawfFoKWk7vdIXkTiCxMW1sRNExq+h+DlFAo4RmfiXoOsF1abmn1LdzDf509eascKKNTeUe2WagvUml0pmS4Y5zgkj1OGR+Cbmp/2Ut92Wi6lnw0</vt:lpwstr>
  </property>
  <property fmtid="{D5CDD505-2E9C-101B-9397-08002B2CF9AE}" pid="133" name="x1ye=83">
    <vt:lpwstr>Tt7FvU6zlaGBFy/t4PmjVuKklq8AE5EtoWA63x+7VVMGBRJE2/8ASxA0irFMvcxTFCeyXGXG49Va+yE+FIRNIIPRT1KBUEFKSIvU5y3Rk+buZtmPbMISvra6h8uGALHCLvmbIfiEwFXZAtVRkbN41midIjoBt7fMg54CC5IuTYL/rS1nIUA1JXe44Cfdj1/HHm+4edjUvntUjkbx8z2Fewb+yVF9wpQVsIJISGVZ5sT831arpl4dXed94TbfoF8</vt:lpwstr>
  </property>
  <property fmtid="{D5CDD505-2E9C-101B-9397-08002B2CF9AE}" pid="134" name="x1ye=84">
    <vt:lpwstr>yVsukWwh19DdX0tpPGSsBNJGFP3CjxdD/acIfnzZ0hFeTJAww2oSMXfIy4wLPzXW5C7FNleO5Mnlaz+lkjLn3jasBw6yUgIEGmXKRCl8LlhY6oxIGUftZjx04d+A3XPnl7ZMAFx9/0GvZuFopBlKO9Za9EZCuzCXREXIr8KhUvaOS3ThHMSrHr6TS1/h9u/T56f1+p1E/eAyucxPW/PenjobXaMbXAo0Ih8sG5TxaiMMDKnLRYISNHocAe8Y2al</vt:lpwstr>
  </property>
  <property fmtid="{D5CDD505-2E9C-101B-9397-08002B2CF9AE}" pid="135" name="x1ye=85">
    <vt:lpwstr>X5sIl+NNMpd68lpyseAuX/eyX2mVBuO+e8RZ6Zy5cdMthYFrRkoJYHwm+Z5czd1L8VC1WN+abFPM3yn040oVE//QHI/vxyNduNQLM+h2YfRqHmMySNsE3oSWT9UpPCFCKogYAzCCsJcC+8/GdFAeKtL08af8KK5jIav7Ng1DXw03BXui0BKe1jW+imW+qs3DJNQXIuZNqRB2Dg+hzAie4AZ+EIrahZTEgnxS2Km54/TVZ/5CxD4va7thKdP70Si</vt:lpwstr>
  </property>
  <property fmtid="{D5CDD505-2E9C-101B-9397-08002B2CF9AE}" pid="136" name="x1ye=86">
    <vt:lpwstr>niD4ENIZW9//tRIJ8tXxozNS5QJKYCumx+EfvKHDqatP0XnMzJNHL1DDxYa5MGV+E1RYeO13XQNtAWJtTKH2Eue3nYSF8Pl277I1oGaAY9NWWF9V09Y9EMt13xXrT7ttx/eV9WocYULSYHd+kRRchPuf7Tvx40vygOXCP+Rckh+brgt/K1V+2RiRklwelTmZgzZZ8pHwJVXZeZCPcyIJ0aUsAH+Sc+5a+e0MMaweUTiTRp/qYfoRZyIfPv53+/N</vt:lpwstr>
  </property>
  <property fmtid="{D5CDD505-2E9C-101B-9397-08002B2CF9AE}" pid="137" name="x1ye=87">
    <vt:lpwstr>S5f/wlK64sBft3xk7Nz+OGVLv350kg5qGkUY8PPS2J+8pCDYd9UhjR6m3yoSlqXmDyynem3JlnU0pWeuHkgAYFv0rqOVbKrcexRmm+9sZHzVhsAIKGKV3VxICtXa6oqkYzGbKhab5gSSLU+qfOZSOxDIttp84GU+bn7u7WyZt/BThhFWRwUYvASIhL8PczvQCdbDEeQ/MV3Wis7pddmZPpLTdsWCK6lW5KX2Owj9McOEyae79f3NCtcTaumzza7</vt:lpwstr>
  </property>
  <property fmtid="{D5CDD505-2E9C-101B-9397-08002B2CF9AE}" pid="138" name="x1ye=88">
    <vt:lpwstr>8RgffJivxMHcLC0dCuln1XGp3pGMlnTvR5LF/NxpvnyyMuy+L+bG6ikc0SwBzloz38aIRJaFoXnXinCNwl5aAr4Yuh8ToLOCIt2cOBXf/Xwjds7wRQOvwGKh0Sia1FjG6j24N5Gbk2x28KnbO/cQkkEMyQx2Z3Y5imQUWS5KzmseygMex8uW4Fd3q9zlpHU908dqymg9M6jYjLSUxhWQZT75To3riYk+aW077ceIF36Fb3+C7+ANguIUAfR72Sk</vt:lpwstr>
  </property>
  <property fmtid="{D5CDD505-2E9C-101B-9397-08002B2CF9AE}" pid="139" name="x1ye=89">
    <vt:lpwstr>NSUi+9Zh9C5W7ooDsBScGoe6pZVM/WB9kJLUtDbzi4+wbmvkcMbcb2odLpG1lzdQiH2GruJRPE5ROy87+pSXusvGg091HWAJj6OQFKX6WWmwDrF3JhVq1/RsRJKK+CdU3fql6prL6xZ2K7uHCQSGF8IDuVbMlV2T+3ZHd9rAM7BR/cCqBnp7k9SOVunuQ8KUiVcxJH80tXu+KvR7kmyFS99TitsvTwjWG7kTbn8BzCTR0cu5PK7grXWIjU2M7fQ</vt:lpwstr>
  </property>
  <property fmtid="{D5CDD505-2E9C-101B-9397-08002B2CF9AE}" pid="140" name="x1ye=9">
    <vt:lpwstr>qps8qJM/JR3IOC7ec92sf28aT4KX1Izt8EMaPYCM06VYu0YtZkSBZv7UUgZl3S7ZaUSIPpETfq7jp4svvr/wqs25sSj5zRFgu56QSE72POJUgwjMSDVRiu/1JncFqbQA8OdrAqXN+oEaYW2ebzTX/8tPEXAuJ+LkWZTCZ7J9rHUFr07oHyQCdohRr7t9sFCfzEqeAiEY/DvbecaU5EqukgXE3fV/5Wh+CwYO+7PpWJFIhafX1FOOOT8GqBS/rlO</vt:lpwstr>
  </property>
  <property fmtid="{D5CDD505-2E9C-101B-9397-08002B2CF9AE}" pid="141" name="x1ye=90">
    <vt:lpwstr>TVLBtyIyNCWs2BPw2sltiHFTY7i8MFI1MvjEvv7oFsPY0cxkui4QDPcl6kZ1dstpP0Jal8vRrq5n/NyMRvC2YWvOi5gBbTe4ByycM/ovjkdQAQifQxhGeCg1Qvbms8urx00RTV2WkGw4jZVtXnonvXrHxa29TefFxo+JfJxp0e18f2xSEghQQ1g/MDWp+pZ4ZotY3aoPHqoMDuy3UUIkK2299x+tsPStChlFZx7FbLHcNJ38LNMU1iYO9CP0YvF</vt:lpwstr>
  </property>
  <property fmtid="{D5CDD505-2E9C-101B-9397-08002B2CF9AE}" pid="142" name="x1ye=91">
    <vt:lpwstr>I87rVgOEFRe57YQ7vt8hLauRJtK1NM79ITwrkL0GV5TK3mGJC3oZhC3nECB9DcKfa3l+bnKCRFS0IWqYcU7NdkOYKTuQLuoDTqF70XuijvhWSQFzBUMsjj1mIDtZcWZMVFw8xZjPwYrzyDgbg4AD7N8g09JeqlttKkj+WxEb1w8CE2KtJJ0BUr3ZDEneurZUV97VWvgFII3rjYB751AfaZ/N9NwJxHfKW71GeXlNLd+Bm4UvkztuBnYtDWhSyGN</vt:lpwstr>
  </property>
  <property fmtid="{D5CDD505-2E9C-101B-9397-08002B2CF9AE}" pid="143" name="x1ye=92">
    <vt:lpwstr>pNg3yHyMFsK3Hd1Emb8H+Pu1YvG7PFhFajN3dTsHD2EHG5sJsy5WvHO2HTdip6BXKhzSIEpO0R3vZ6AkWcVf6BVAPTXZd1xzsRmu0CaIgWr9pLi0KHul4mu6bxEIWfSkr9m65Px8IOf5cGusjSTjErZAYsujzuOMTWY4Ltao6AmW5cgr+U1esG/wptJrDyxi0c5tKFF1l+UxvfeE3NxqsTEFSBuYWmme4qXy1cJ3kUtLkzBuAHRwIdjTEkOsftD</vt:lpwstr>
  </property>
  <property fmtid="{D5CDD505-2E9C-101B-9397-08002B2CF9AE}" pid="144" name="x1ye=93">
    <vt:lpwstr>TYRxSFdA6WyrFJo0LLNWaC/h96nWMhnSFhIzDbejQLpc3oA8atwq4JXNiCqRAImnm6Gr5dTdsWjQuV9Y45zbwtH9HsITRr0dymPNoNGewiblOv2EENweRv8TA3F5X2I11LkdqU2UB48JzqF1vHRedCqP+fKp073/NYQ7xaLmg2MMh6LmzDnoPQs/zHrGDiFiU4VXcUcQEtzb4eTZNLEhrWwHifhRPjdrf/AQx+NAI24KegQtBFYKFC9XBaI4Xl3</vt:lpwstr>
  </property>
  <property fmtid="{D5CDD505-2E9C-101B-9397-08002B2CF9AE}" pid="145" name="x1ye=94">
    <vt:lpwstr>fapHbQ5c1DPSz9psk2M6WkmxjaDTpYET46JK0F8W7C9zHu8Cah2aLRi+IhAewc4nBKx0dKIbt1SVMQkFqY33WOmbHM6QsU0TO5UVUsqKzpkXIeQq8XUB+GZ/qmAgwMbepNPRDCzKT81Vm6yTCm2gYSR0qpku6HUE/RqOZmS6EOrZvzhTGGmOgf6NxnmT/v+rUDDF0Yhe8cFnkvZcv3m8PN4XgMaXxUa2Ek7bYeRq/wgIiRgDhs4vpJsDMxNNqDb</vt:lpwstr>
  </property>
  <property fmtid="{D5CDD505-2E9C-101B-9397-08002B2CF9AE}" pid="146" name="x1ye=95">
    <vt:lpwstr>SmftipoIBBgZ0kOU/v5gQcCubqxIXryIy63dIEYFPBQMrit6qkhmg8IVWSA+/bxcFXnhNoVJWenFSY71Xe1yI+T3R1O0tEzsnwUpHydsFClKEo7W2v03dKGYcp93pT1WGL2dA/d5/IFsWodkWNPeKqpVXC8p/a8x8+3DNvMoFRsezG5YJR5cB9F7TaKrRTW9qN64VXKuBDFqwbGEwhS35/mdRU+jW2ombDKoGUU1eX7ZguJrW7TdT5AvLacfU68</vt:lpwstr>
  </property>
  <property fmtid="{D5CDD505-2E9C-101B-9397-08002B2CF9AE}" pid="147" name="x1ye=96">
    <vt:lpwstr>H9OZPrpTLxT07EjnXT5jWW6pNM5Gsu00vdiFiceBfvg4DArmyy62TcVtt78d1H2z9dtTWNPKTBBqh16ZGvGdQNraotb2z+UKok9uiPuaZMowa5luRpJyj6MJIGwSYFGo8Sch2/WI6nFPEK+9xw+MQTWAdEjzulNch8ImizzSEsV0/z00X1VzLO1+IzV0n+ox/DgWlorlUPYxCmvVdHnSMa89qHE2ajmzh5G7jUGuP5sog3Zrk4rzQewgqJJIp5m</vt:lpwstr>
  </property>
  <property fmtid="{D5CDD505-2E9C-101B-9397-08002B2CF9AE}" pid="148" name="x1ye=97">
    <vt:lpwstr>Gs9NXVVS1raofgAe2axYKdHvn2i04YRq++kOXz4tnv+xVXFTkXrnmW7Re/djwAi3apZoGonMSwOAzHL6jRKhmFGoOm0q57GDeiusYGKQ3CuYD7ao2y8K4Bk3QhyXAcpVvONflcJ62xO0WIMjwpqQRdAs3qoh4mViXOOAy7n+ksecHwxTeQBYzcTOQiz++cJWRozxtHcsSN5FkvysIMIkhq/c0aQm1mRzM8z22/pmRUvH0+nfuFF6DWW1XjXRQvR</vt:lpwstr>
  </property>
  <property fmtid="{D5CDD505-2E9C-101B-9397-08002B2CF9AE}" pid="149" name="x1ye=98">
    <vt:lpwstr>F8ZttIi3urt57LzsYObLuPmfeoP8tVxHQR8EYS8NRYkSaG6t7JJb510vm7MNgYLS92EN9IWafFkMGCNH79F/zgo67TQfcqc+tNFKeR9JbIueV/jheCj+KC12SslAZQ62aDHOfHDwXpSmzyUVeq7g5bXKXvjETCSm4Opw9aBP00cWS/jAT6jx0qRZBVl0kJa/blBmrx6OtAZIj62cEydild5Z7lPSJPkQzPg2HlMXAO1ecxp3CLm7F3h345e3d8q</vt:lpwstr>
  </property>
  <property fmtid="{D5CDD505-2E9C-101B-9397-08002B2CF9AE}" pid="150" name="x1ye=99">
    <vt:lpwstr>KRSTiVMLUn2aX1lFx1iUXSVtJ8nj4I6TwyeeLCBy2ZRh/qkFSDJd/YzypQYMrHpDFwPGjheq39X7FPSWDCaHnzh82CV/gP2gSSd8pe5qGrHU/KgMEtKOwJmu+c4OrgRSX4Tvr+uy+hV963q5lbo6JpmUXOycq6WcajEKyINnmvB+wi5uFmJreciB9PyyzPSDIqE3daCqyr8CsdRN3jeYMMIocXBsh0FbXrnw/JX1TjGJCFtP8r+ye3uQuz955qU</vt:lpwstr>
  </property>
</Properties>
</file>