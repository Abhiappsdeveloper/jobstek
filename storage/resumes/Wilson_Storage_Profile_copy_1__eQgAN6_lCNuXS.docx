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2549" w:rsidRPr="0099435A" w:rsidRDefault="008418BE" w:rsidP="00F00C20">
      <w:pPr>
        <w:jc w:val="both"/>
        <w:rPr>
          <w:rFonts w:ascii="Palatino Linotype" w:hAnsi="Palatino Linotype"/>
          <w:sz w:val="22"/>
          <w:szCs w:val="22"/>
        </w:rPr>
      </w:pPr>
      <w:r>
        <w:rPr>
          <w:rFonts w:ascii="Palatino Linotype" w:hAnsi="Palatino Linotype"/>
          <w:noProof/>
          <w:sz w:val="22"/>
          <w:szCs w:val="22"/>
          <w:lang w:eastAsia="en-US" w:bidi="ta-IN"/>
        </w:rPr>
        <w:drawing>
          <wp:inline distT="0" distB="0" distL="0" distR="0">
            <wp:extent cx="1270000" cy="1270000"/>
            <wp:effectExtent l="0" t="0" r="0" b="0"/>
            <wp:docPr id="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270000" cy="1270000"/>
                    </a:xfrm>
                    <a:prstGeom prst="rect">
                      <a:avLst/>
                    </a:prstGeom>
                    <a:noFill/>
                    <a:ln>
                      <a:noFill/>
                    </a:ln>
                  </pic:spPr>
                </pic:pic>
              </a:graphicData>
            </a:graphic>
          </wp:inline>
        </w:drawing>
      </w:r>
      <w:r>
        <w:rPr>
          <w:rFonts w:ascii="Palatino Linotype" w:hAnsi="Palatino Linotype"/>
          <w:noProof/>
          <w:sz w:val="22"/>
          <w:szCs w:val="22"/>
          <w:lang w:eastAsia="en-US" w:bidi="ta-IN"/>
        </w:rPr>
        <w:drawing>
          <wp:inline distT="0" distB="0" distL="0" distR="0">
            <wp:extent cx="1270000" cy="1270000"/>
            <wp:effectExtent l="0" t="0" r="0" b="0"/>
            <wp:docPr id="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270000" cy="1270000"/>
                    </a:xfrm>
                    <a:prstGeom prst="rect">
                      <a:avLst/>
                    </a:prstGeom>
                    <a:noFill/>
                    <a:ln>
                      <a:noFill/>
                    </a:ln>
                  </pic:spPr>
                </pic:pic>
              </a:graphicData>
            </a:graphic>
          </wp:inline>
        </w:drawing>
      </w:r>
      <w:r>
        <w:rPr>
          <w:rFonts w:ascii="Palatino Linotype" w:hAnsi="Palatino Linotype"/>
          <w:noProof/>
          <w:sz w:val="22"/>
          <w:szCs w:val="22"/>
          <w:lang w:eastAsia="en-US" w:bidi="ta-IN"/>
        </w:rPr>
        <w:drawing>
          <wp:inline distT="0" distB="0" distL="0" distR="0">
            <wp:extent cx="1270000" cy="1270000"/>
            <wp:effectExtent l="0" t="0" r="0" b="0"/>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270000" cy="1270000"/>
                    </a:xfrm>
                    <a:prstGeom prst="rect">
                      <a:avLst/>
                    </a:prstGeom>
                    <a:noFill/>
                    <a:ln>
                      <a:noFill/>
                    </a:ln>
                  </pic:spPr>
                </pic:pic>
              </a:graphicData>
            </a:graphic>
          </wp:inline>
        </w:drawing>
      </w:r>
      <w:r>
        <w:rPr>
          <w:rFonts w:ascii="Palatino Linotype" w:hAnsi="Palatino Linotype"/>
          <w:noProof/>
          <w:sz w:val="22"/>
          <w:szCs w:val="22"/>
          <w:lang w:eastAsia="en-US" w:bidi="ta-IN"/>
        </w:rPr>
        <w:drawing>
          <wp:inline distT="0" distB="0" distL="0" distR="0">
            <wp:extent cx="1270000" cy="1270000"/>
            <wp:effectExtent l="0" t="0" r="0" b="0"/>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270000" cy="1270000"/>
                    </a:xfrm>
                    <a:prstGeom prst="rect">
                      <a:avLst/>
                    </a:prstGeom>
                    <a:noFill/>
                    <a:ln>
                      <a:noFill/>
                    </a:ln>
                  </pic:spPr>
                </pic:pic>
              </a:graphicData>
            </a:graphic>
          </wp:inline>
        </w:drawing>
      </w:r>
    </w:p>
    <w:p w:rsidR="00F00C20" w:rsidRPr="00E84313" w:rsidRDefault="00F00C20" w:rsidP="00017AE6">
      <w:pPr>
        <w:rPr>
          <w:b/>
          <w:bCs/>
        </w:rPr>
      </w:pPr>
      <w:r w:rsidRPr="00E84313">
        <w:rPr>
          <w:b/>
          <w:bCs/>
        </w:rPr>
        <w:t xml:space="preserve">Wilson </w:t>
      </w:r>
      <w:r w:rsidR="000F4FCC" w:rsidRPr="00E84313">
        <w:rPr>
          <w:b/>
          <w:bCs/>
        </w:rPr>
        <w:t xml:space="preserve">Thirumoorthi </w:t>
      </w:r>
    </w:p>
    <w:p w:rsidR="005D040F" w:rsidRPr="000A3B60" w:rsidRDefault="00F00C20" w:rsidP="000A3B60">
      <w:r w:rsidRPr="000A3B60">
        <w:t>Mobile Phone: +</w:t>
      </w:r>
      <w:r w:rsidR="00D671F1">
        <w:t>16146808657</w:t>
      </w:r>
    </w:p>
    <w:p w:rsidR="00F00C20" w:rsidRDefault="00F00C20" w:rsidP="000A3B60">
      <w:r w:rsidRPr="000A3B60">
        <w:t xml:space="preserve">Email: </w:t>
      </w:r>
      <w:hyperlink r:id="rId12" w:history="1">
        <w:r w:rsidR="00F02462" w:rsidRPr="000A3B60">
          <w:t>wilsoninfotech@gmail.com</w:t>
        </w:r>
      </w:hyperlink>
    </w:p>
    <w:p w:rsidR="00F21A72" w:rsidRPr="000A3B60" w:rsidRDefault="00EB5375" w:rsidP="000A3B60">
      <w:r>
        <w:t>1</w:t>
      </w:r>
      <w:r w:rsidR="003D6D08">
        <w:t>6</w:t>
      </w:r>
      <w:r w:rsidR="00F21A72">
        <w:t xml:space="preserve">+ Years of Experience </w:t>
      </w:r>
    </w:p>
    <w:p w:rsidR="00485014" w:rsidRPr="00D86811" w:rsidRDefault="00673C05" w:rsidP="00D86811">
      <w:pPr>
        <w:jc w:val="both"/>
        <w:rPr>
          <w:rFonts w:ascii="Palatino Linotype" w:hAnsi="Palatino Linotype"/>
          <w:sz w:val="22"/>
          <w:szCs w:val="22"/>
        </w:rPr>
      </w:pPr>
      <w:r w:rsidRPr="00673C05">
        <w:rPr>
          <w:rFonts w:ascii="Palatino Linotype" w:hAnsi="Palatino Linotype"/>
          <w:noProof/>
          <w:sz w:val="22"/>
          <w:szCs w:val="22"/>
        </w:rPr>
        <w:pict>
          <v:rect id="_x0000_i1025" style="width:468pt;height:1pt" o:hralign="right" o:hrstd="t" o:hrnoshade="t" o:hr="t" fillcolor="black" stroked="f"/>
        </w:pict>
      </w:r>
    </w:p>
    <w:p w:rsidR="00485014" w:rsidRPr="0099435A" w:rsidRDefault="00485014" w:rsidP="00D86811">
      <w:pPr>
        <w:pStyle w:val="H1"/>
        <w:numPr>
          <w:ilvl w:val="0"/>
          <w:numId w:val="0"/>
        </w:numPr>
        <w:spacing w:line="360" w:lineRule="auto"/>
        <w:rPr>
          <w:rFonts w:ascii="Palatino Linotype" w:hAnsi="Palatino Linotype"/>
          <w:b/>
          <w:sz w:val="22"/>
          <w:szCs w:val="22"/>
        </w:rPr>
      </w:pPr>
      <w:r w:rsidRPr="00BB00C0">
        <w:rPr>
          <w:rFonts w:ascii="Verdana" w:hAnsi="Verdana" w:cs="Arial"/>
          <w:b/>
          <w:u w:val="single"/>
        </w:rPr>
        <w:t>OBJECTIVE:</w:t>
      </w:r>
    </w:p>
    <w:p w:rsidR="0046174A" w:rsidRPr="000A3B60" w:rsidRDefault="0046174A" w:rsidP="00F21A72">
      <w:pPr>
        <w:spacing w:line="276" w:lineRule="auto"/>
      </w:pPr>
      <w:r w:rsidRPr="000A3B60">
        <w:t>Seeking a position to utilize my skills and abilities in the field of IT Infra that offers professional growth while being resourceful, innovative, and flexible responsibilities to implement the skills being acquired there by contributing to the progress of the firm and thus grow personally.</w:t>
      </w:r>
    </w:p>
    <w:p w:rsidR="00F00C20" w:rsidRPr="0099435A" w:rsidRDefault="0046174A" w:rsidP="00A30BA3">
      <w:pPr>
        <w:spacing w:line="276" w:lineRule="auto"/>
        <w:rPr>
          <w:rFonts w:ascii="Palatino Linotype" w:hAnsi="Palatino Linotype"/>
          <w:sz w:val="22"/>
          <w:szCs w:val="22"/>
        </w:rPr>
      </w:pPr>
      <w:r w:rsidRPr="000A3B60">
        <w:t>Good Team Player and having a team leading capabilities with excellent communications and Interpersonal Skills.</w:t>
      </w:r>
      <w:r w:rsidR="00673C05" w:rsidRPr="00673C05">
        <w:rPr>
          <w:rFonts w:ascii="Palatino Linotype" w:hAnsi="Palatino Linotype"/>
          <w:noProof/>
          <w:sz w:val="22"/>
          <w:szCs w:val="22"/>
        </w:rPr>
        <w:pict>
          <v:rect id="_x0000_i1026" style="width:468pt;height:1pt" o:hralign="right" o:hrstd="t" o:hrnoshade="t" o:hr="t" fillcolor="black" stroked="f"/>
        </w:pict>
      </w:r>
    </w:p>
    <w:p w:rsidR="000A3B60" w:rsidRPr="00BB00C0" w:rsidRDefault="000A3B60" w:rsidP="00BB00C0">
      <w:pPr>
        <w:pStyle w:val="H1"/>
        <w:numPr>
          <w:ilvl w:val="0"/>
          <w:numId w:val="0"/>
        </w:numPr>
        <w:spacing w:line="360" w:lineRule="auto"/>
        <w:rPr>
          <w:rFonts w:ascii="Verdana" w:hAnsi="Verdana" w:cs="Arial"/>
          <w:b/>
          <w:u w:val="single"/>
        </w:rPr>
      </w:pPr>
      <w:r w:rsidRPr="00BB00C0">
        <w:rPr>
          <w:rFonts w:ascii="Verdana" w:hAnsi="Verdana" w:cs="Arial"/>
          <w:b/>
          <w:u w:val="single"/>
        </w:rPr>
        <w:t>EXPERIENCE:</w:t>
      </w:r>
    </w:p>
    <w:p w:rsidR="00924B68" w:rsidRPr="0099435A" w:rsidRDefault="000A3B60" w:rsidP="00A30BA3">
      <w:pPr>
        <w:spacing w:line="276" w:lineRule="auto"/>
        <w:rPr>
          <w:rFonts w:ascii="Palatino Linotype" w:hAnsi="Palatino Linotype"/>
          <w:sz w:val="22"/>
          <w:szCs w:val="22"/>
        </w:rPr>
      </w:pPr>
      <w:r>
        <w:t>Total 1</w:t>
      </w:r>
      <w:r w:rsidR="00144AB3">
        <w:t>6</w:t>
      </w:r>
      <w:r>
        <w:t xml:space="preserve">+ </w:t>
      </w:r>
      <w:r w:rsidRPr="009007A5">
        <w:t xml:space="preserve">Years of experience in the field of </w:t>
      </w:r>
      <w:r>
        <w:t>Information Technology</w:t>
      </w:r>
      <w:r w:rsidRPr="009007A5">
        <w:t xml:space="preserve"> </w:t>
      </w:r>
      <w:r w:rsidR="005A06D4">
        <w:t>which includes about 13</w:t>
      </w:r>
      <w:r>
        <w:t xml:space="preserve"> Years experience in </w:t>
      </w:r>
      <w:r w:rsidRPr="000A3B60">
        <w:rPr>
          <w:b/>
          <w:bCs/>
        </w:rPr>
        <w:t>SAN Storage Administration</w:t>
      </w:r>
      <w:r>
        <w:t xml:space="preserve">, </w:t>
      </w:r>
      <w:r w:rsidR="00E071C5">
        <w:t>Manage and Monitoring, Trouble</w:t>
      </w:r>
      <w:r w:rsidRPr="006901C8">
        <w:t xml:space="preserve"> shooting, and </w:t>
      </w:r>
      <w:r w:rsidR="00E071C5">
        <w:t>provide Technical solutions</w:t>
      </w:r>
      <w:r>
        <w:t>.</w:t>
      </w:r>
    </w:p>
    <w:p w:rsidR="00D92FE1" w:rsidRDefault="00485014" w:rsidP="00BB00C0">
      <w:pPr>
        <w:pStyle w:val="H1"/>
        <w:numPr>
          <w:ilvl w:val="0"/>
          <w:numId w:val="0"/>
        </w:numPr>
        <w:spacing w:line="360" w:lineRule="auto"/>
        <w:rPr>
          <w:rFonts w:ascii="Verdana" w:hAnsi="Verdana" w:cs="Arial"/>
          <w:b/>
          <w:u w:val="single"/>
        </w:rPr>
      </w:pPr>
      <w:r w:rsidRPr="00BB00C0">
        <w:rPr>
          <w:rFonts w:ascii="Verdana" w:hAnsi="Verdana" w:cs="Arial"/>
          <w:b/>
          <w:u w:val="single"/>
        </w:rPr>
        <w:t>SUMMARY:</w:t>
      </w:r>
    </w:p>
    <w:p w:rsidR="00D94076" w:rsidRDefault="00D94076" w:rsidP="00D94076">
      <w:pPr>
        <w:widowControl/>
        <w:numPr>
          <w:ilvl w:val="0"/>
          <w:numId w:val="14"/>
        </w:numPr>
        <w:suppressAutoHyphens w:val="0"/>
        <w:spacing w:line="276" w:lineRule="auto"/>
        <w:rPr>
          <w:rStyle w:val="apple-style-span"/>
          <w:color w:val="000000"/>
        </w:rPr>
      </w:pPr>
      <w:r>
        <w:rPr>
          <w:rStyle w:val="apple-style-span"/>
          <w:color w:val="000000"/>
        </w:rPr>
        <w:t xml:space="preserve">Experience </w:t>
      </w:r>
      <w:r w:rsidRPr="00822C35">
        <w:rPr>
          <w:rStyle w:val="apple-style-span"/>
          <w:color w:val="000000"/>
        </w:rPr>
        <w:t xml:space="preserve">in </w:t>
      </w:r>
      <w:r>
        <w:rPr>
          <w:rStyle w:val="apple-style-span"/>
          <w:color w:val="000000"/>
        </w:rPr>
        <w:t>Dell EMC-</w:t>
      </w:r>
      <w:r w:rsidRPr="00D94076">
        <w:rPr>
          <w:rFonts w:ascii="Arial" w:hAnsi="Arial" w:cs="Arial"/>
          <w:color w:val="202122"/>
          <w:sz w:val="19"/>
          <w:szCs w:val="19"/>
          <w:shd w:val="clear" w:color="auto" w:fill="F8F9FA"/>
        </w:rPr>
        <w:t xml:space="preserve"> </w:t>
      </w:r>
      <w:r w:rsidRPr="00D94076">
        <w:rPr>
          <w:color w:val="000000"/>
        </w:rPr>
        <w:t>VMAX 250F</w:t>
      </w:r>
      <w:r w:rsidRPr="00D94076">
        <w:rPr>
          <w:rStyle w:val="apple-style-span"/>
          <w:color w:val="000000"/>
        </w:rPr>
        <w:t>,PMAX</w:t>
      </w:r>
      <w:r>
        <w:rPr>
          <w:rStyle w:val="apple-style-span"/>
          <w:color w:val="000000"/>
        </w:rPr>
        <w:t xml:space="preserve"> 8000,</w:t>
      </w:r>
      <w:r w:rsidRPr="00D94076">
        <w:rPr>
          <w:rStyle w:val="apple-style-span"/>
          <w:color w:val="000000"/>
        </w:rPr>
        <w:t xml:space="preserve"> Unity, </w:t>
      </w:r>
      <w:proofErr w:type="spellStart"/>
      <w:r w:rsidRPr="00D94076">
        <w:rPr>
          <w:rStyle w:val="apple-style-span"/>
          <w:color w:val="000000"/>
        </w:rPr>
        <w:t>XtremIO</w:t>
      </w:r>
      <w:proofErr w:type="spellEnd"/>
      <w:r w:rsidRPr="00D94076">
        <w:rPr>
          <w:rStyle w:val="apple-style-span"/>
          <w:color w:val="000000"/>
        </w:rPr>
        <w:t>,</w:t>
      </w:r>
      <w:r>
        <w:rPr>
          <w:rStyle w:val="apple-style-span"/>
          <w:color w:val="000000"/>
        </w:rPr>
        <w:t xml:space="preserve"> </w:t>
      </w:r>
      <w:proofErr w:type="spellStart"/>
      <w:r w:rsidRPr="00D94076">
        <w:rPr>
          <w:rStyle w:val="apple-style-span"/>
          <w:color w:val="000000"/>
        </w:rPr>
        <w:t>Powerscale</w:t>
      </w:r>
      <w:proofErr w:type="spellEnd"/>
      <w:r w:rsidRPr="00D94076">
        <w:rPr>
          <w:rStyle w:val="apple-style-span"/>
          <w:color w:val="000000"/>
        </w:rPr>
        <w:t xml:space="preserve"> </w:t>
      </w:r>
      <w:proofErr w:type="spellStart"/>
      <w:r w:rsidRPr="00D94076">
        <w:rPr>
          <w:rStyle w:val="apple-style-span"/>
          <w:color w:val="000000"/>
        </w:rPr>
        <w:t>Isilon</w:t>
      </w:r>
      <w:proofErr w:type="spellEnd"/>
      <w:r w:rsidRPr="00D94076">
        <w:rPr>
          <w:rStyle w:val="apple-style-span"/>
          <w:color w:val="000000"/>
        </w:rPr>
        <w:t xml:space="preserve"> H500/F800</w:t>
      </w:r>
      <w:r>
        <w:rPr>
          <w:rStyle w:val="apple-style-span"/>
          <w:color w:val="000000"/>
        </w:rPr>
        <w:t xml:space="preserve"> NAS </w:t>
      </w:r>
      <w:r w:rsidR="003361A4">
        <w:rPr>
          <w:rStyle w:val="apple-style-span"/>
          <w:color w:val="000000"/>
        </w:rPr>
        <w:t xml:space="preserve">High performance </w:t>
      </w:r>
      <w:r w:rsidR="002075AB">
        <w:rPr>
          <w:rStyle w:val="apple-style-span"/>
          <w:color w:val="000000"/>
        </w:rPr>
        <w:t xml:space="preserve">Computing (HPC)Cluster </w:t>
      </w:r>
      <w:r w:rsidRPr="00D94076">
        <w:rPr>
          <w:rStyle w:val="apple-style-span"/>
          <w:color w:val="000000"/>
        </w:rPr>
        <w:t>, Power</w:t>
      </w:r>
      <w:r>
        <w:rPr>
          <w:rStyle w:val="apple-style-span"/>
          <w:color w:val="000000"/>
        </w:rPr>
        <w:t>S</w:t>
      </w:r>
      <w:r w:rsidRPr="00D94076">
        <w:rPr>
          <w:rStyle w:val="apple-style-span"/>
          <w:color w:val="000000"/>
        </w:rPr>
        <w:t>tore 9200T</w:t>
      </w:r>
    </w:p>
    <w:p w:rsidR="008163B2" w:rsidRDefault="008163B2" w:rsidP="00D94076">
      <w:pPr>
        <w:widowControl/>
        <w:numPr>
          <w:ilvl w:val="0"/>
          <w:numId w:val="14"/>
        </w:numPr>
        <w:suppressAutoHyphens w:val="0"/>
        <w:spacing w:line="276" w:lineRule="auto"/>
        <w:rPr>
          <w:rStyle w:val="apple-style-span"/>
          <w:color w:val="000000"/>
        </w:rPr>
      </w:pPr>
      <w:r>
        <w:rPr>
          <w:rStyle w:val="apple-style-span"/>
          <w:color w:val="000000"/>
        </w:rPr>
        <w:t>Experience in PURE Storage Flash Arrays-M series,X series and Flash Blades S for the NAS shares</w:t>
      </w:r>
    </w:p>
    <w:p w:rsidR="008163B2" w:rsidRDefault="008163B2" w:rsidP="008163B2">
      <w:pPr>
        <w:widowControl/>
        <w:numPr>
          <w:ilvl w:val="0"/>
          <w:numId w:val="14"/>
        </w:numPr>
        <w:suppressAutoHyphens w:val="0"/>
        <w:spacing w:line="276" w:lineRule="auto"/>
        <w:jc w:val="both"/>
        <w:rPr>
          <w:rStyle w:val="apple-style-span"/>
          <w:color w:val="000000"/>
        </w:rPr>
      </w:pPr>
      <w:r>
        <w:rPr>
          <w:rStyle w:val="apple-style-span"/>
          <w:color w:val="000000"/>
        </w:rPr>
        <w:t xml:space="preserve">Experience in </w:t>
      </w:r>
      <w:proofErr w:type="spellStart"/>
      <w:r>
        <w:rPr>
          <w:rStyle w:val="apple-style-span"/>
          <w:color w:val="000000"/>
        </w:rPr>
        <w:t>InfiniB</w:t>
      </w:r>
      <w:r w:rsidRPr="00D670C2">
        <w:rPr>
          <w:rStyle w:val="apple-style-span"/>
          <w:color w:val="000000"/>
        </w:rPr>
        <w:t>ox</w:t>
      </w:r>
      <w:proofErr w:type="spellEnd"/>
      <w:r>
        <w:rPr>
          <w:rStyle w:val="apple-style-span"/>
          <w:color w:val="000000"/>
        </w:rPr>
        <w:t xml:space="preserve"> Storages -</w:t>
      </w:r>
      <w:r w:rsidRPr="00D670C2">
        <w:rPr>
          <w:rStyle w:val="apple-style-span"/>
          <w:color w:val="000000"/>
        </w:rPr>
        <w:t>F4300 | F</w:t>
      </w:r>
      <w:r>
        <w:rPr>
          <w:rStyle w:val="apple-style-span"/>
          <w:color w:val="000000"/>
        </w:rPr>
        <w:t>6</w:t>
      </w:r>
      <w:r w:rsidRPr="00D670C2">
        <w:rPr>
          <w:rStyle w:val="apple-style-span"/>
          <w:color w:val="000000"/>
        </w:rPr>
        <w:t>300</w:t>
      </w:r>
      <w:r>
        <w:rPr>
          <w:rStyle w:val="apple-style-span"/>
          <w:color w:val="000000"/>
        </w:rPr>
        <w:t xml:space="preserve"> series</w:t>
      </w:r>
    </w:p>
    <w:p w:rsidR="0022273D" w:rsidRDefault="0022273D" w:rsidP="00D94076">
      <w:pPr>
        <w:widowControl/>
        <w:numPr>
          <w:ilvl w:val="0"/>
          <w:numId w:val="14"/>
        </w:numPr>
        <w:suppressAutoHyphens w:val="0"/>
        <w:spacing w:line="276" w:lineRule="auto"/>
        <w:rPr>
          <w:rStyle w:val="apple-style-span"/>
          <w:color w:val="000000"/>
        </w:rPr>
      </w:pPr>
      <w:r>
        <w:rPr>
          <w:rStyle w:val="apple-style-span"/>
          <w:color w:val="000000"/>
        </w:rPr>
        <w:t xml:space="preserve">Knowledge on IP based block storages- </w:t>
      </w:r>
      <w:proofErr w:type="spellStart"/>
      <w:r>
        <w:rPr>
          <w:rStyle w:val="apple-style-span"/>
          <w:color w:val="000000"/>
        </w:rPr>
        <w:t>Powerflex</w:t>
      </w:r>
      <w:proofErr w:type="spellEnd"/>
      <w:r>
        <w:rPr>
          <w:rStyle w:val="apple-style-span"/>
          <w:color w:val="000000"/>
        </w:rPr>
        <w:t>/</w:t>
      </w:r>
      <w:proofErr w:type="spellStart"/>
      <w:r>
        <w:rPr>
          <w:rStyle w:val="apple-style-span"/>
          <w:color w:val="000000"/>
        </w:rPr>
        <w:t>ScaleIO</w:t>
      </w:r>
      <w:proofErr w:type="spellEnd"/>
      <w:r>
        <w:rPr>
          <w:rStyle w:val="apple-style-span"/>
          <w:color w:val="000000"/>
        </w:rPr>
        <w:t xml:space="preserve">, </w:t>
      </w:r>
      <w:proofErr w:type="spellStart"/>
      <w:r>
        <w:rPr>
          <w:rStyle w:val="apple-style-span"/>
          <w:color w:val="000000"/>
        </w:rPr>
        <w:t>NetApp</w:t>
      </w:r>
      <w:proofErr w:type="spellEnd"/>
      <w:r>
        <w:rPr>
          <w:rStyle w:val="apple-style-span"/>
          <w:color w:val="000000"/>
        </w:rPr>
        <w:t xml:space="preserve"> </w:t>
      </w:r>
      <w:proofErr w:type="spellStart"/>
      <w:r>
        <w:rPr>
          <w:rStyle w:val="apple-style-span"/>
          <w:color w:val="000000"/>
        </w:rPr>
        <w:t>Solidfire</w:t>
      </w:r>
      <w:proofErr w:type="spellEnd"/>
    </w:p>
    <w:p w:rsidR="000A3B60" w:rsidRPr="00822C35" w:rsidRDefault="000A3B60" w:rsidP="00822C35">
      <w:pPr>
        <w:widowControl/>
        <w:numPr>
          <w:ilvl w:val="0"/>
          <w:numId w:val="14"/>
        </w:numPr>
        <w:suppressAutoHyphens w:val="0"/>
        <w:spacing w:line="276" w:lineRule="auto"/>
        <w:jc w:val="both"/>
        <w:rPr>
          <w:rStyle w:val="apple-style-span"/>
          <w:color w:val="000000"/>
        </w:rPr>
      </w:pPr>
      <w:r w:rsidRPr="00822C35">
        <w:rPr>
          <w:rStyle w:val="apple-style-span"/>
          <w:color w:val="000000"/>
        </w:rPr>
        <w:t>Experience in IBM storage arrays – IBM SVC, IBM V7000 and Flash Storage-FS900.</w:t>
      </w:r>
    </w:p>
    <w:p w:rsidR="00D92FE1" w:rsidRDefault="00D92FE1" w:rsidP="00822C35">
      <w:pPr>
        <w:widowControl/>
        <w:numPr>
          <w:ilvl w:val="0"/>
          <w:numId w:val="14"/>
        </w:numPr>
        <w:suppressAutoHyphens w:val="0"/>
        <w:spacing w:line="276" w:lineRule="auto"/>
        <w:jc w:val="both"/>
        <w:rPr>
          <w:rStyle w:val="apple-style-span"/>
          <w:color w:val="000000"/>
        </w:rPr>
      </w:pPr>
      <w:r w:rsidRPr="00822C35">
        <w:rPr>
          <w:rStyle w:val="apple-style-span"/>
          <w:color w:val="000000"/>
        </w:rPr>
        <w:t xml:space="preserve">Experience in IBM storage arrays </w:t>
      </w:r>
      <w:r w:rsidR="00287B2D" w:rsidRPr="00822C35">
        <w:rPr>
          <w:rStyle w:val="apple-style-span"/>
          <w:color w:val="000000"/>
        </w:rPr>
        <w:t>–</w:t>
      </w:r>
      <w:r w:rsidR="003953E4" w:rsidRPr="00822C35">
        <w:rPr>
          <w:rStyle w:val="apple-style-span"/>
          <w:color w:val="000000"/>
        </w:rPr>
        <w:t xml:space="preserve"> </w:t>
      </w:r>
      <w:r w:rsidR="00287B2D" w:rsidRPr="00822C35">
        <w:rPr>
          <w:rStyle w:val="apple-style-span"/>
          <w:color w:val="000000"/>
        </w:rPr>
        <w:t xml:space="preserve">IBM </w:t>
      </w:r>
      <w:r w:rsidR="00F00C20" w:rsidRPr="00822C35">
        <w:rPr>
          <w:rStyle w:val="apple-style-span"/>
          <w:color w:val="000000"/>
        </w:rPr>
        <w:t>DS8000</w:t>
      </w:r>
      <w:r w:rsidR="00485014" w:rsidRPr="00822C35">
        <w:rPr>
          <w:rStyle w:val="apple-style-span"/>
          <w:color w:val="000000"/>
        </w:rPr>
        <w:t xml:space="preserve">, </w:t>
      </w:r>
      <w:r w:rsidR="000A3B60" w:rsidRPr="00822C35">
        <w:rPr>
          <w:rStyle w:val="apple-style-span"/>
          <w:color w:val="000000"/>
        </w:rPr>
        <w:t>IBM DS4000</w:t>
      </w:r>
      <w:r w:rsidR="00F00C20" w:rsidRPr="00822C35">
        <w:rPr>
          <w:rStyle w:val="apple-style-span"/>
          <w:color w:val="000000"/>
        </w:rPr>
        <w:t xml:space="preserve"> and ESS 800.</w:t>
      </w:r>
    </w:p>
    <w:p w:rsidR="0022273D" w:rsidRPr="00822C35" w:rsidRDefault="0022273D" w:rsidP="00822C35">
      <w:pPr>
        <w:widowControl/>
        <w:numPr>
          <w:ilvl w:val="0"/>
          <w:numId w:val="14"/>
        </w:numPr>
        <w:suppressAutoHyphens w:val="0"/>
        <w:spacing w:line="276" w:lineRule="auto"/>
        <w:jc w:val="both"/>
        <w:rPr>
          <w:rStyle w:val="apple-style-span"/>
          <w:color w:val="000000"/>
        </w:rPr>
      </w:pPr>
      <w:r>
        <w:rPr>
          <w:rStyle w:val="apple-style-span"/>
          <w:color w:val="000000"/>
        </w:rPr>
        <w:t xml:space="preserve">Experience in IBM Cloud object storage(COS </w:t>
      </w:r>
      <w:proofErr w:type="spellStart"/>
      <w:r>
        <w:rPr>
          <w:rStyle w:val="apple-style-span"/>
          <w:color w:val="000000"/>
        </w:rPr>
        <w:t>Manager,Accessor,Slicestor</w:t>
      </w:r>
      <w:proofErr w:type="spellEnd"/>
      <w:r>
        <w:rPr>
          <w:rStyle w:val="apple-style-span"/>
          <w:color w:val="000000"/>
        </w:rPr>
        <w:t>)</w:t>
      </w:r>
    </w:p>
    <w:p w:rsidR="00D92FE1" w:rsidRDefault="00D92FE1" w:rsidP="00822C35">
      <w:pPr>
        <w:widowControl/>
        <w:numPr>
          <w:ilvl w:val="0"/>
          <w:numId w:val="14"/>
        </w:numPr>
        <w:suppressAutoHyphens w:val="0"/>
        <w:spacing w:line="276" w:lineRule="auto"/>
        <w:jc w:val="both"/>
        <w:rPr>
          <w:rStyle w:val="apple-style-span"/>
          <w:color w:val="000000"/>
        </w:rPr>
      </w:pPr>
      <w:r w:rsidRPr="00822C35">
        <w:rPr>
          <w:rStyle w:val="apple-style-span"/>
          <w:color w:val="000000"/>
        </w:rPr>
        <w:t xml:space="preserve">Experience in copy </w:t>
      </w:r>
      <w:r w:rsidR="00F00C20" w:rsidRPr="00822C35">
        <w:rPr>
          <w:rStyle w:val="apple-style-span"/>
          <w:color w:val="000000"/>
        </w:rPr>
        <w:t>services –</w:t>
      </w:r>
      <w:r w:rsidR="00AC0B28">
        <w:rPr>
          <w:rStyle w:val="apple-style-span"/>
          <w:color w:val="000000"/>
        </w:rPr>
        <w:t>snap shots,</w:t>
      </w:r>
      <w:r w:rsidR="000A3B60" w:rsidRPr="00822C35">
        <w:rPr>
          <w:rStyle w:val="apple-style-span"/>
          <w:color w:val="000000"/>
        </w:rPr>
        <w:t>Flash copy, Replications -</w:t>
      </w:r>
      <w:r w:rsidR="00F00C20" w:rsidRPr="00822C35">
        <w:rPr>
          <w:rStyle w:val="apple-style-span"/>
          <w:color w:val="000000"/>
        </w:rPr>
        <w:t>M</w:t>
      </w:r>
      <w:r w:rsidRPr="00822C35">
        <w:rPr>
          <w:rStyle w:val="apple-style-span"/>
          <w:color w:val="000000"/>
        </w:rPr>
        <w:t>etro and Glo</w:t>
      </w:r>
      <w:r w:rsidR="00AC0B28">
        <w:rPr>
          <w:rStyle w:val="apple-style-span"/>
          <w:color w:val="000000"/>
        </w:rPr>
        <w:t>bal mirrors, Synchronous, Asynchronous replication</w:t>
      </w:r>
    </w:p>
    <w:p w:rsidR="00F21A72" w:rsidRDefault="00F21A72" w:rsidP="00822C35">
      <w:pPr>
        <w:widowControl/>
        <w:numPr>
          <w:ilvl w:val="0"/>
          <w:numId w:val="14"/>
        </w:numPr>
        <w:suppressAutoHyphens w:val="0"/>
        <w:spacing w:line="276" w:lineRule="auto"/>
        <w:jc w:val="both"/>
        <w:rPr>
          <w:rStyle w:val="apple-style-span"/>
          <w:color w:val="000000"/>
        </w:rPr>
      </w:pPr>
      <w:r w:rsidRPr="00822C35">
        <w:rPr>
          <w:rStyle w:val="apple-style-span"/>
          <w:color w:val="000000"/>
        </w:rPr>
        <w:t>Experience in Net</w:t>
      </w:r>
      <w:r w:rsidR="00666331" w:rsidRPr="00822C35">
        <w:rPr>
          <w:rStyle w:val="apple-style-span"/>
          <w:color w:val="000000"/>
        </w:rPr>
        <w:t>App, HP</w:t>
      </w:r>
      <w:r w:rsidRPr="00822C35">
        <w:rPr>
          <w:rStyle w:val="apple-style-span"/>
          <w:color w:val="000000"/>
        </w:rPr>
        <w:t xml:space="preserve"> EVA</w:t>
      </w:r>
      <w:r w:rsidR="00666331" w:rsidRPr="00822C35">
        <w:rPr>
          <w:rStyle w:val="apple-style-span"/>
          <w:color w:val="000000"/>
        </w:rPr>
        <w:t>, HP</w:t>
      </w:r>
      <w:r w:rsidRPr="00822C35">
        <w:rPr>
          <w:rStyle w:val="apple-style-span"/>
          <w:color w:val="000000"/>
        </w:rPr>
        <w:t xml:space="preserve"> 3par</w:t>
      </w:r>
      <w:r w:rsidR="00666331" w:rsidRPr="00822C35">
        <w:rPr>
          <w:rStyle w:val="apple-style-span"/>
          <w:color w:val="000000"/>
        </w:rPr>
        <w:t>, and HP</w:t>
      </w:r>
      <w:r w:rsidRPr="00822C35">
        <w:rPr>
          <w:rStyle w:val="apple-style-span"/>
          <w:color w:val="000000"/>
        </w:rPr>
        <w:t xml:space="preserve"> XP24000</w:t>
      </w:r>
      <w:r w:rsidR="00D94076">
        <w:rPr>
          <w:rStyle w:val="apple-style-span"/>
          <w:color w:val="000000"/>
        </w:rPr>
        <w:t>.</w:t>
      </w:r>
    </w:p>
    <w:p w:rsidR="009E72E4" w:rsidRPr="00822C35" w:rsidRDefault="009E72E4" w:rsidP="00822C35">
      <w:pPr>
        <w:widowControl/>
        <w:numPr>
          <w:ilvl w:val="0"/>
          <w:numId w:val="14"/>
        </w:numPr>
        <w:suppressAutoHyphens w:val="0"/>
        <w:spacing w:line="276" w:lineRule="auto"/>
        <w:jc w:val="both"/>
        <w:rPr>
          <w:rStyle w:val="apple-style-span"/>
          <w:color w:val="000000"/>
        </w:rPr>
      </w:pPr>
      <w:r>
        <w:rPr>
          <w:rStyle w:val="apple-style-span"/>
          <w:color w:val="000000"/>
        </w:rPr>
        <w:t>Experience in Hitachi Storages-H</w:t>
      </w:r>
      <w:r w:rsidRPr="009E72E4">
        <w:rPr>
          <w:rStyle w:val="apple-style-span"/>
          <w:color w:val="000000"/>
        </w:rPr>
        <w:t xml:space="preserve">itachi </w:t>
      </w:r>
      <w:proofErr w:type="spellStart"/>
      <w:r w:rsidRPr="009E72E4">
        <w:rPr>
          <w:rStyle w:val="apple-style-span"/>
          <w:color w:val="000000"/>
        </w:rPr>
        <w:t>Vantara</w:t>
      </w:r>
      <w:proofErr w:type="spellEnd"/>
      <w:r w:rsidRPr="009E72E4">
        <w:rPr>
          <w:rStyle w:val="apple-style-span"/>
          <w:color w:val="000000"/>
        </w:rPr>
        <w:t xml:space="preserve"> VSP </w:t>
      </w:r>
      <w:proofErr w:type="spellStart"/>
      <w:r w:rsidRPr="009E72E4">
        <w:rPr>
          <w:rStyle w:val="apple-style-span"/>
          <w:color w:val="000000"/>
        </w:rPr>
        <w:t>Gseries,VSP</w:t>
      </w:r>
      <w:proofErr w:type="spellEnd"/>
      <w:r w:rsidRPr="009E72E4">
        <w:rPr>
          <w:rStyle w:val="apple-style-span"/>
          <w:color w:val="000000"/>
        </w:rPr>
        <w:t xml:space="preserve"> 5100, E590</w:t>
      </w:r>
    </w:p>
    <w:p w:rsidR="00D92FE1" w:rsidRPr="00822C35" w:rsidRDefault="003953E4" w:rsidP="00822C35">
      <w:pPr>
        <w:widowControl/>
        <w:numPr>
          <w:ilvl w:val="0"/>
          <w:numId w:val="14"/>
        </w:numPr>
        <w:suppressAutoHyphens w:val="0"/>
        <w:spacing w:line="276" w:lineRule="auto"/>
        <w:jc w:val="both"/>
        <w:rPr>
          <w:rStyle w:val="apple-style-span"/>
          <w:color w:val="000000"/>
        </w:rPr>
      </w:pPr>
      <w:r w:rsidRPr="00822C35">
        <w:rPr>
          <w:rStyle w:val="apple-style-span"/>
          <w:color w:val="000000"/>
        </w:rPr>
        <w:t xml:space="preserve">Experience in </w:t>
      </w:r>
      <w:r w:rsidR="00F00C20" w:rsidRPr="00822C35">
        <w:rPr>
          <w:rStyle w:val="apple-style-span"/>
          <w:color w:val="000000"/>
        </w:rPr>
        <w:t xml:space="preserve">Brocade </w:t>
      </w:r>
      <w:r w:rsidR="00194EE9" w:rsidRPr="00822C35">
        <w:rPr>
          <w:rStyle w:val="apple-style-span"/>
          <w:color w:val="000000"/>
        </w:rPr>
        <w:t xml:space="preserve">SAN Switches </w:t>
      </w:r>
      <w:r w:rsidR="009C2EE4">
        <w:rPr>
          <w:rStyle w:val="apple-style-span"/>
          <w:color w:val="000000"/>
        </w:rPr>
        <w:t>–DCX/5300</w:t>
      </w:r>
      <w:r w:rsidR="008163B2">
        <w:rPr>
          <w:rStyle w:val="apple-style-span"/>
          <w:color w:val="000000"/>
        </w:rPr>
        <w:t>, Gen6, 7 switches</w:t>
      </w:r>
      <w:r w:rsidR="00815839" w:rsidRPr="00822C35">
        <w:rPr>
          <w:rStyle w:val="apple-style-span"/>
          <w:color w:val="000000"/>
        </w:rPr>
        <w:t>, Cisco</w:t>
      </w:r>
      <w:r w:rsidR="007C45BB" w:rsidRPr="00822C35">
        <w:rPr>
          <w:rStyle w:val="apple-style-span"/>
          <w:color w:val="000000"/>
        </w:rPr>
        <w:t xml:space="preserve"> MDS</w:t>
      </w:r>
      <w:r w:rsidR="002E5AAC">
        <w:rPr>
          <w:rStyle w:val="apple-style-span"/>
          <w:color w:val="000000"/>
        </w:rPr>
        <w:t xml:space="preserve"> 9710/9148T/9396</w:t>
      </w:r>
      <w:r w:rsidR="005D215C" w:rsidRPr="00822C35">
        <w:rPr>
          <w:rStyle w:val="apple-style-span"/>
          <w:color w:val="000000"/>
        </w:rPr>
        <w:t>.</w:t>
      </w:r>
      <w:r w:rsidR="009A1361" w:rsidRPr="00822C35">
        <w:rPr>
          <w:rStyle w:val="apple-style-span"/>
          <w:color w:val="000000"/>
        </w:rPr>
        <w:t xml:space="preserve"> </w:t>
      </w:r>
    </w:p>
    <w:p w:rsidR="009A1361" w:rsidRPr="00822C35" w:rsidRDefault="009A1361" w:rsidP="00822C35">
      <w:pPr>
        <w:widowControl/>
        <w:numPr>
          <w:ilvl w:val="0"/>
          <w:numId w:val="14"/>
        </w:numPr>
        <w:suppressAutoHyphens w:val="0"/>
        <w:spacing w:line="276" w:lineRule="auto"/>
        <w:jc w:val="both"/>
        <w:rPr>
          <w:rStyle w:val="apple-style-span"/>
          <w:color w:val="000000"/>
        </w:rPr>
      </w:pPr>
      <w:r w:rsidRPr="00822C35">
        <w:rPr>
          <w:rStyle w:val="apple-style-span"/>
          <w:color w:val="000000"/>
        </w:rPr>
        <w:lastRenderedPageBreak/>
        <w:t xml:space="preserve">Experience in Performance issue Analysis using-IBM Spectrum control, Virtual Wisdom/Virtual </w:t>
      </w:r>
      <w:r w:rsidR="00815839" w:rsidRPr="00822C35">
        <w:rPr>
          <w:rStyle w:val="apple-style-span"/>
          <w:color w:val="000000"/>
        </w:rPr>
        <w:t>Instruments, NetApp</w:t>
      </w:r>
      <w:r w:rsidR="007C45BB" w:rsidRPr="00822C35">
        <w:rPr>
          <w:rStyle w:val="apple-style-span"/>
          <w:color w:val="000000"/>
        </w:rPr>
        <w:t xml:space="preserve"> </w:t>
      </w:r>
      <w:r w:rsidR="00524C02" w:rsidRPr="00822C35">
        <w:rPr>
          <w:rStyle w:val="apple-style-span"/>
          <w:color w:val="000000"/>
        </w:rPr>
        <w:t>OCUM, OCI</w:t>
      </w:r>
      <w:r w:rsidR="0040245D">
        <w:rPr>
          <w:rStyle w:val="apple-style-span"/>
          <w:color w:val="000000"/>
        </w:rPr>
        <w:t xml:space="preserve"> </w:t>
      </w:r>
      <w:r w:rsidR="007C45BB" w:rsidRPr="00822C35">
        <w:rPr>
          <w:rStyle w:val="apple-style-span"/>
          <w:color w:val="000000"/>
        </w:rPr>
        <w:t>tools</w:t>
      </w:r>
      <w:r w:rsidR="007D706F">
        <w:rPr>
          <w:rStyle w:val="apple-style-span"/>
          <w:color w:val="000000"/>
        </w:rPr>
        <w:t>, H</w:t>
      </w:r>
      <w:r w:rsidR="007D706F" w:rsidRPr="007D706F">
        <w:rPr>
          <w:rStyle w:val="apple-style-span"/>
          <w:color w:val="000000"/>
        </w:rPr>
        <w:t>itachi device manager storage navigator((HDvM - SN)</w:t>
      </w:r>
      <w:r w:rsidR="007C45BB" w:rsidRPr="00822C35">
        <w:rPr>
          <w:rStyle w:val="apple-style-span"/>
          <w:color w:val="000000"/>
        </w:rPr>
        <w:t>.</w:t>
      </w:r>
    </w:p>
    <w:p w:rsidR="0090707B" w:rsidRDefault="0090707B" w:rsidP="00822C35">
      <w:pPr>
        <w:widowControl/>
        <w:numPr>
          <w:ilvl w:val="0"/>
          <w:numId w:val="14"/>
        </w:numPr>
        <w:suppressAutoHyphens w:val="0"/>
        <w:spacing w:line="276" w:lineRule="auto"/>
        <w:jc w:val="both"/>
        <w:rPr>
          <w:rStyle w:val="apple-style-span"/>
          <w:color w:val="000000"/>
        </w:rPr>
      </w:pPr>
      <w:r w:rsidRPr="00822C35">
        <w:rPr>
          <w:rStyle w:val="apple-style-span"/>
          <w:color w:val="000000"/>
        </w:rPr>
        <w:t xml:space="preserve">Experience in </w:t>
      </w:r>
      <w:r w:rsidR="00017AE6" w:rsidRPr="00822C35">
        <w:rPr>
          <w:rStyle w:val="apple-style-span"/>
          <w:color w:val="000000"/>
        </w:rPr>
        <w:t xml:space="preserve">Operating systems </w:t>
      </w:r>
      <w:r w:rsidRPr="00822C35">
        <w:rPr>
          <w:rStyle w:val="apple-style-span"/>
          <w:color w:val="000000"/>
        </w:rPr>
        <w:t>Windows 2003</w:t>
      </w:r>
      <w:r w:rsidR="00017AE6" w:rsidRPr="00822C35">
        <w:rPr>
          <w:rStyle w:val="apple-style-span"/>
          <w:color w:val="000000"/>
        </w:rPr>
        <w:t xml:space="preserve"> </w:t>
      </w:r>
      <w:r w:rsidRPr="00822C35">
        <w:rPr>
          <w:rStyle w:val="apple-style-span"/>
          <w:color w:val="000000"/>
        </w:rPr>
        <w:t>/2008 R2</w:t>
      </w:r>
      <w:r w:rsidR="00017AE6" w:rsidRPr="00822C35">
        <w:rPr>
          <w:rStyle w:val="apple-style-span"/>
          <w:color w:val="000000"/>
        </w:rPr>
        <w:t xml:space="preserve"> </w:t>
      </w:r>
      <w:r w:rsidRPr="00822C35">
        <w:rPr>
          <w:rStyle w:val="apple-style-span"/>
          <w:color w:val="000000"/>
        </w:rPr>
        <w:t>/ XP</w:t>
      </w:r>
      <w:r w:rsidR="00017AE6" w:rsidRPr="00822C35">
        <w:rPr>
          <w:rStyle w:val="apple-style-span"/>
          <w:color w:val="000000"/>
        </w:rPr>
        <w:t xml:space="preserve"> and Windows</w:t>
      </w:r>
      <w:r w:rsidR="00924B68" w:rsidRPr="00822C35">
        <w:rPr>
          <w:rStyle w:val="apple-style-span"/>
          <w:color w:val="000000"/>
        </w:rPr>
        <w:t xml:space="preserve"> 7</w:t>
      </w:r>
      <w:r w:rsidR="005D215C" w:rsidRPr="00822C35">
        <w:rPr>
          <w:rStyle w:val="apple-style-span"/>
          <w:color w:val="000000"/>
        </w:rPr>
        <w:t>.</w:t>
      </w:r>
    </w:p>
    <w:p w:rsidR="00427C4D" w:rsidRPr="00822C35" w:rsidRDefault="00427C4D" w:rsidP="00822C35">
      <w:pPr>
        <w:widowControl/>
        <w:numPr>
          <w:ilvl w:val="0"/>
          <w:numId w:val="14"/>
        </w:numPr>
        <w:suppressAutoHyphens w:val="0"/>
        <w:spacing w:line="276" w:lineRule="auto"/>
        <w:jc w:val="both"/>
        <w:rPr>
          <w:rStyle w:val="apple-style-span"/>
          <w:color w:val="000000"/>
        </w:rPr>
      </w:pPr>
      <w:r>
        <w:rPr>
          <w:rStyle w:val="apple-style-span"/>
          <w:color w:val="000000"/>
        </w:rPr>
        <w:t xml:space="preserve">Experience in </w:t>
      </w:r>
      <w:r w:rsidRPr="00427C4D">
        <w:rPr>
          <w:color w:val="000000"/>
        </w:rPr>
        <w:t> VMware (vSphere, vCenter, ESXi)</w:t>
      </w:r>
      <w:r>
        <w:rPr>
          <w:color w:val="000000"/>
        </w:rPr>
        <w:t xml:space="preserve"> –versions 8.0.2/7.0.2 </w:t>
      </w:r>
    </w:p>
    <w:p w:rsidR="00F514C2" w:rsidRDefault="00673C05" w:rsidP="007C6256">
      <w:pPr>
        <w:rPr>
          <w:rFonts w:ascii="Palatino Linotype" w:hAnsi="Palatino Linotype"/>
          <w:sz w:val="22"/>
          <w:szCs w:val="22"/>
        </w:rPr>
      </w:pPr>
      <w:r w:rsidRPr="00673C05">
        <w:rPr>
          <w:rFonts w:ascii="Palatino Linotype" w:hAnsi="Palatino Linotype"/>
          <w:noProof/>
          <w:sz w:val="22"/>
          <w:szCs w:val="22"/>
        </w:rPr>
        <w:pict>
          <v:rect id="_x0000_i1027" style="width:468pt;height:1pt" o:hralign="right" o:hrstd="t" o:hrnoshade="t" o:hr="t" fillcolor="black" stroked="f"/>
        </w:pict>
      </w:r>
    </w:p>
    <w:p w:rsidR="00F514C2" w:rsidRPr="00BB00C0" w:rsidRDefault="00F514C2" w:rsidP="00BB00C0">
      <w:pPr>
        <w:pStyle w:val="H1"/>
        <w:numPr>
          <w:ilvl w:val="0"/>
          <w:numId w:val="0"/>
        </w:numPr>
        <w:spacing w:line="360" w:lineRule="auto"/>
        <w:rPr>
          <w:rFonts w:ascii="Verdana" w:hAnsi="Verdana" w:cs="Arial"/>
          <w:b/>
          <w:u w:val="single"/>
        </w:rPr>
      </w:pPr>
      <w:r w:rsidRPr="00BB00C0">
        <w:rPr>
          <w:rFonts w:ascii="Verdana" w:hAnsi="Verdana" w:cs="Arial"/>
          <w:b/>
          <w:u w:val="single"/>
        </w:rPr>
        <w:t>TECHNICAL SKILLS:</w:t>
      </w:r>
    </w:p>
    <w:p w:rsidR="00D670C2" w:rsidRDefault="00F21A72" w:rsidP="00D670C2">
      <w:pPr>
        <w:widowControl/>
        <w:numPr>
          <w:ilvl w:val="0"/>
          <w:numId w:val="14"/>
        </w:numPr>
        <w:suppressAutoHyphens w:val="0"/>
        <w:spacing w:line="276" w:lineRule="auto"/>
        <w:jc w:val="both"/>
        <w:rPr>
          <w:rStyle w:val="apple-style-span"/>
          <w:color w:val="000000"/>
        </w:rPr>
      </w:pPr>
      <w:r w:rsidRPr="00D670C2">
        <w:rPr>
          <w:rStyle w:val="apple-style-span"/>
          <w:color w:val="000000"/>
        </w:rPr>
        <w:t xml:space="preserve">Storage Administration in, </w:t>
      </w:r>
      <w:r w:rsidR="00FB021C" w:rsidRPr="00D670C2">
        <w:rPr>
          <w:rStyle w:val="apple-style-span"/>
          <w:color w:val="000000"/>
        </w:rPr>
        <w:t xml:space="preserve">Dell EMC </w:t>
      </w:r>
      <w:proofErr w:type="spellStart"/>
      <w:r w:rsidR="00FB021C" w:rsidRPr="00D670C2">
        <w:rPr>
          <w:rStyle w:val="apple-style-span"/>
          <w:color w:val="000000"/>
        </w:rPr>
        <w:t>VMAX</w:t>
      </w:r>
      <w:proofErr w:type="gramStart"/>
      <w:r w:rsidR="00FB021C" w:rsidRPr="00D670C2">
        <w:rPr>
          <w:rStyle w:val="apple-style-span"/>
          <w:color w:val="000000"/>
        </w:rPr>
        <w:t>,</w:t>
      </w:r>
      <w:r w:rsidR="00BE74F4" w:rsidRPr="00D670C2">
        <w:rPr>
          <w:rStyle w:val="apple-style-span"/>
          <w:color w:val="000000"/>
        </w:rPr>
        <w:t>PMAX</w:t>
      </w:r>
      <w:r w:rsidR="00FB4A02">
        <w:rPr>
          <w:rStyle w:val="apple-style-span"/>
          <w:color w:val="000000"/>
        </w:rPr>
        <w:t>,</w:t>
      </w:r>
      <w:r w:rsidR="008163B2">
        <w:rPr>
          <w:rStyle w:val="apple-style-span"/>
          <w:color w:val="000000"/>
        </w:rPr>
        <w:t>Powersclae</w:t>
      </w:r>
      <w:proofErr w:type="spellEnd"/>
      <w:proofErr w:type="gramEnd"/>
      <w:r w:rsidR="008163B2">
        <w:rPr>
          <w:rStyle w:val="apple-style-span"/>
          <w:color w:val="000000"/>
        </w:rPr>
        <w:t>/</w:t>
      </w:r>
      <w:proofErr w:type="spellStart"/>
      <w:r w:rsidR="008163B2">
        <w:rPr>
          <w:rStyle w:val="apple-style-span"/>
          <w:color w:val="000000"/>
        </w:rPr>
        <w:t>Isilon</w:t>
      </w:r>
      <w:proofErr w:type="spellEnd"/>
      <w:r w:rsidR="008163B2">
        <w:rPr>
          <w:rStyle w:val="apple-style-span"/>
          <w:color w:val="000000"/>
        </w:rPr>
        <w:t>,</w:t>
      </w:r>
      <w:r w:rsidR="00BE74F4" w:rsidRPr="00D670C2">
        <w:rPr>
          <w:rStyle w:val="apple-style-span"/>
          <w:color w:val="000000"/>
        </w:rPr>
        <w:t xml:space="preserve"> </w:t>
      </w:r>
      <w:r w:rsidR="00FB021C" w:rsidRPr="00D670C2">
        <w:rPr>
          <w:rStyle w:val="apple-style-span"/>
          <w:color w:val="000000"/>
        </w:rPr>
        <w:t>EMC Unity</w:t>
      </w:r>
      <w:r w:rsidR="008163B2">
        <w:rPr>
          <w:rStyle w:val="apple-style-span"/>
          <w:color w:val="000000"/>
        </w:rPr>
        <w:t xml:space="preserve"> ,</w:t>
      </w:r>
      <w:proofErr w:type="spellStart"/>
      <w:r w:rsidR="008163B2">
        <w:rPr>
          <w:rStyle w:val="apple-style-span"/>
          <w:color w:val="000000"/>
        </w:rPr>
        <w:t>InfiniB</w:t>
      </w:r>
      <w:r w:rsidR="008163B2" w:rsidRPr="00D670C2">
        <w:rPr>
          <w:rStyle w:val="apple-style-span"/>
          <w:color w:val="000000"/>
        </w:rPr>
        <w:t>ox</w:t>
      </w:r>
      <w:proofErr w:type="spellEnd"/>
      <w:r w:rsidR="008163B2" w:rsidRPr="00D670C2">
        <w:rPr>
          <w:rStyle w:val="apple-style-span"/>
          <w:color w:val="000000"/>
        </w:rPr>
        <w:t xml:space="preserve"> F4300 | F</w:t>
      </w:r>
      <w:r w:rsidR="008163B2">
        <w:rPr>
          <w:rStyle w:val="apple-style-span"/>
          <w:color w:val="000000"/>
        </w:rPr>
        <w:t>6</w:t>
      </w:r>
      <w:r w:rsidR="008163B2" w:rsidRPr="00D670C2">
        <w:rPr>
          <w:rStyle w:val="apple-style-span"/>
          <w:color w:val="000000"/>
        </w:rPr>
        <w:t>300</w:t>
      </w:r>
      <w:r w:rsidR="008163B2">
        <w:rPr>
          <w:rStyle w:val="apple-style-span"/>
          <w:color w:val="000000"/>
        </w:rPr>
        <w:t xml:space="preserve"> series</w:t>
      </w:r>
      <w:r w:rsidR="008163B2" w:rsidRPr="00D670C2">
        <w:rPr>
          <w:rStyle w:val="apple-style-span"/>
          <w:color w:val="000000"/>
        </w:rPr>
        <w:t>.</w:t>
      </w:r>
      <w:r w:rsidRPr="00D670C2">
        <w:rPr>
          <w:rStyle w:val="apple-style-span"/>
          <w:color w:val="000000"/>
        </w:rPr>
        <w:t xml:space="preserve"> </w:t>
      </w:r>
      <w:r w:rsidR="008163B2" w:rsidRPr="00D670C2">
        <w:rPr>
          <w:rStyle w:val="apple-style-span"/>
          <w:color w:val="000000"/>
        </w:rPr>
        <w:t xml:space="preserve">NetApp Cluster </w:t>
      </w:r>
      <w:r w:rsidR="006A6CC9" w:rsidRPr="00D670C2">
        <w:rPr>
          <w:rStyle w:val="apple-style-span"/>
          <w:color w:val="000000"/>
        </w:rPr>
        <w:t>Mode</w:t>
      </w:r>
      <w:r w:rsidR="006A6CC9">
        <w:rPr>
          <w:rStyle w:val="apple-style-span"/>
          <w:color w:val="000000"/>
        </w:rPr>
        <w:t xml:space="preserve"> (</w:t>
      </w:r>
      <w:r w:rsidR="008163B2">
        <w:rPr>
          <w:rStyle w:val="apple-style-span"/>
          <w:color w:val="000000"/>
        </w:rPr>
        <w:t>SAN-FC</w:t>
      </w:r>
      <w:proofErr w:type="gramStart"/>
      <w:r w:rsidR="008163B2">
        <w:rPr>
          <w:rStyle w:val="apple-style-span"/>
          <w:color w:val="000000"/>
        </w:rPr>
        <w:t>,ISCSI</w:t>
      </w:r>
      <w:proofErr w:type="gramEnd"/>
      <w:r w:rsidR="008163B2">
        <w:rPr>
          <w:rStyle w:val="apple-style-span"/>
          <w:color w:val="000000"/>
        </w:rPr>
        <w:t>) NAS-CIFS/SMB/NFS</w:t>
      </w:r>
      <w:r w:rsidR="008163B2" w:rsidRPr="00D670C2">
        <w:rPr>
          <w:rStyle w:val="apple-style-span"/>
          <w:color w:val="000000"/>
        </w:rPr>
        <w:t xml:space="preserve"> </w:t>
      </w:r>
      <w:r w:rsidRPr="00D670C2">
        <w:rPr>
          <w:rStyle w:val="apple-style-span"/>
          <w:color w:val="000000"/>
        </w:rPr>
        <w:t>HP 3PAR</w:t>
      </w:r>
      <w:r w:rsidR="009E72E4" w:rsidRPr="00D670C2">
        <w:rPr>
          <w:rStyle w:val="apple-style-span"/>
          <w:color w:val="000000"/>
        </w:rPr>
        <w:t>,</w:t>
      </w:r>
      <w:r w:rsidR="008163B2" w:rsidRPr="008163B2">
        <w:rPr>
          <w:rStyle w:val="apple-style-span"/>
          <w:color w:val="000000"/>
        </w:rPr>
        <w:t xml:space="preserve"> </w:t>
      </w:r>
      <w:r w:rsidR="008163B2" w:rsidRPr="00D670C2">
        <w:rPr>
          <w:rStyle w:val="apple-style-span"/>
          <w:color w:val="000000"/>
        </w:rPr>
        <w:t xml:space="preserve">HP EVA, </w:t>
      </w:r>
      <w:r w:rsidR="009E72E4" w:rsidRPr="00D670C2">
        <w:rPr>
          <w:rStyle w:val="apple-style-span"/>
          <w:color w:val="000000"/>
        </w:rPr>
        <w:t>Hitachi-</w:t>
      </w:r>
      <w:proofErr w:type="spellStart"/>
      <w:r w:rsidR="009E72E4" w:rsidRPr="00D670C2">
        <w:rPr>
          <w:rStyle w:val="apple-style-span"/>
          <w:color w:val="000000"/>
        </w:rPr>
        <w:t>Vantara</w:t>
      </w:r>
      <w:proofErr w:type="spellEnd"/>
      <w:r w:rsidR="009E72E4" w:rsidRPr="00D670C2">
        <w:rPr>
          <w:rStyle w:val="apple-style-span"/>
          <w:color w:val="000000"/>
        </w:rPr>
        <w:t xml:space="preserve"> VSP </w:t>
      </w:r>
      <w:proofErr w:type="spellStart"/>
      <w:r w:rsidR="009E72E4" w:rsidRPr="00D670C2">
        <w:rPr>
          <w:rStyle w:val="apple-style-span"/>
          <w:color w:val="000000"/>
        </w:rPr>
        <w:t>Gseries,VSP</w:t>
      </w:r>
      <w:proofErr w:type="spellEnd"/>
      <w:r w:rsidR="009E72E4" w:rsidRPr="00D670C2">
        <w:rPr>
          <w:rStyle w:val="apple-style-span"/>
          <w:color w:val="000000"/>
        </w:rPr>
        <w:t xml:space="preserve"> 5100, E590</w:t>
      </w:r>
      <w:r w:rsidR="008163B2">
        <w:rPr>
          <w:rStyle w:val="apple-style-span"/>
          <w:color w:val="000000"/>
        </w:rPr>
        <w:t>.</w:t>
      </w:r>
    </w:p>
    <w:p w:rsidR="00766811" w:rsidRDefault="00766811" w:rsidP="00D670C2">
      <w:pPr>
        <w:widowControl/>
        <w:numPr>
          <w:ilvl w:val="0"/>
          <w:numId w:val="14"/>
        </w:numPr>
        <w:suppressAutoHyphens w:val="0"/>
        <w:spacing w:line="276" w:lineRule="auto"/>
        <w:jc w:val="both"/>
        <w:rPr>
          <w:rStyle w:val="apple-style-span"/>
          <w:color w:val="000000"/>
        </w:rPr>
      </w:pPr>
      <w:r>
        <w:rPr>
          <w:rStyle w:val="apple-style-span"/>
          <w:color w:val="000000"/>
        </w:rPr>
        <w:t xml:space="preserve">Pure Flash Array </w:t>
      </w:r>
      <w:r w:rsidR="00D61AA5">
        <w:rPr>
          <w:rStyle w:val="apple-style-span"/>
          <w:color w:val="000000"/>
        </w:rPr>
        <w:t xml:space="preserve">and Flash blades administration and </w:t>
      </w:r>
      <w:r>
        <w:rPr>
          <w:rStyle w:val="apple-style-span"/>
          <w:color w:val="000000"/>
        </w:rPr>
        <w:t xml:space="preserve">day to day operations like provisioning/ decommissioning </w:t>
      </w:r>
      <w:r w:rsidR="00D61AA5">
        <w:rPr>
          <w:rStyle w:val="apple-style-span"/>
          <w:color w:val="000000"/>
        </w:rPr>
        <w:t xml:space="preserve">thru GUI/CLI </w:t>
      </w:r>
      <w:r>
        <w:rPr>
          <w:rStyle w:val="apple-style-span"/>
          <w:color w:val="000000"/>
        </w:rPr>
        <w:t xml:space="preserve">and monitoring </w:t>
      </w:r>
      <w:r w:rsidR="00D61AA5">
        <w:rPr>
          <w:rStyle w:val="apple-style-span"/>
          <w:color w:val="000000"/>
        </w:rPr>
        <w:t>and managing the clusters through Pure1 cloud based management tool.</w:t>
      </w:r>
    </w:p>
    <w:p w:rsidR="008163B2" w:rsidRDefault="008163B2" w:rsidP="00D670C2">
      <w:pPr>
        <w:widowControl/>
        <w:numPr>
          <w:ilvl w:val="0"/>
          <w:numId w:val="14"/>
        </w:numPr>
        <w:suppressAutoHyphens w:val="0"/>
        <w:spacing w:line="276" w:lineRule="auto"/>
        <w:jc w:val="both"/>
        <w:rPr>
          <w:rStyle w:val="apple-style-span"/>
          <w:color w:val="000000"/>
        </w:rPr>
      </w:pPr>
      <w:r>
        <w:rPr>
          <w:rStyle w:val="apple-style-span"/>
          <w:color w:val="000000"/>
        </w:rPr>
        <w:t>Configuration of new Infinidat</w:t>
      </w:r>
      <w:r w:rsidR="006A6CC9">
        <w:rPr>
          <w:rStyle w:val="apple-style-span"/>
          <w:color w:val="000000"/>
        </w:rPr>
        <w:t>, Pure, EMC</w:t>
      </w:r>
      <w:r>
        <w:rPr>
          <w:rStyle w:val="apple-style-span"/>
          <w:color w:val="000000"/>
        </w:rPr>
        <w:t xml:space="preserve"> storages and migration of </w:t>
      </w:r>
      <w:r w:rsidR="006A6CC9">
        <w:rPr>
          <w:rStyle w:val="apple-style-span"/>
          <w:color w:val="000000"/>
        </w:rPr>
        <w:t>file, Block</w:t>
      </w:r>
      <w:r>
        <w:rPr>
          <w:rStyle w:val="apple-style-span"/>
          <w:color w:val="000000"/>
        </w:rPr>
        <w:t xml:space="preserve"> storages from Legacy systems to new ones. Validate the Data integrity and consistency post migrations.</w:t>
      </w:r>
    </w:p>
    <w:p w:rsidR="008163B2" w:rsidRDefault="008163B2" w:rsidP="00D670C2">
      <w:pPr>
        <w:widowControl/>
        <w:numPr>
          <w:ilvl w:val="0"/>
          <w:numId w:val="14"/>
        </w:numPr>
        <w:suppressAutoHyphens w:val="0"/>
        <w:spacing w:line="276" w:lineRule="auto"/>
        <w:jc w:val="both"/>
        <w:rPr>
          <w:rStyle w:val="apple-style-span"/>
          <w:color w:val="000000"/>
        </w:rPr>
      </w:pPr>
      <w:r>
        <w:rPr>
          <w:rStyle w:val="apple-style-span"/>
          <w:color w:val="000000"/>
        </w:rPr>
        <w:t>Document the migration and configuration processes and review with management.</w:t>
      </w:r>
    </w:p>
    <w:p w:rsidR="008163B2" w:rsidRPr="00822C35" w:rsidRDefault="008163B2" w:rsidP="008163B2">
      <w:pPr>
        <w:widowControl/>
        <w:numPr>
          <w:ilvl w:val="0"/>
          <w:numId w:val="14"/>
        </w:numPr>
        <w:suppressAutoHyphens w:val="0"/>
        <w:spacing w:line="276" w:lineRule="auto"/>
        <w:jc w:val="both"/>
        <w:rPr>
          <w:rStyle w:val="apple-style-span"/>
          <w:color w:val="000000"/>
        </w:rPr>
      </w:pPr>
      <w:r w:rsidRPr="00822C35">
        <w:rPr>
          <w:rStyle w:val="apple-style-span"/>
          <w:color w:val="000000"/>
        </w:rPr>
        <w:t>Storage Administration in IBM Storage products-SVC, V7000, FS900, DS8K and V3700.</w:t>
      </w:r>
    </w:p>
    <w:p w:rsidR="00F21A72" w:rsidRPr="00822C35" w:rsidRDefault="00F21A72" w:rsidP="00F21A72">
      <w:pPr>
        <w:widowControl/>
        <w:numPr>
          <w:ilvl w:val="0"/>
          <w:numId w:val="14"/>
        </w:numPr>
        <w:suppressAutoHyphens w:val="0"/>
        <w:spacing w:line="276" w:lineRule="auto"/>
        <w:jc w:val="both"/>
        <w:rPr>
          <w:rStyle w:val="apple-style-span"/>
          <w:color w:val="000000"/>
        </w:rPr>
      </w:pPr>
      <w:r w:rsidRPr="00822C35">
        <w:rPr>
          <w:rStyle w:val="apple-style-span"/>
          <w:color w:val="000000"/>
        </w:rPr>
        <w:t xml:space="preserve">Fabric </w:t>
      </w:r>
      <w:r w:rsidR="006955EA" w:rsidRPr="00822C35">
        <w:rPr>
          <w:rStyle w:val="apple-style-span"/>
          <w:color w:val="000000"/>
        </w:rPr>
        <w:t>A</w:t>
      </w:r>
      <w:r w:rsidRPr="00822C35">
        <w:rPr>
          <w:rStyle w:val="apple-style-span"/>
          <w:color w:val="000000"/>
        </w:rPr>
        <w:t xml:space="preserve">dministration in Brocade DCX </w:t>
      </w:r>
      <w:r w:rsidR="00D670C2">
        <w:rPr>
          <w:rStyle w:val="apple-style-span"/>
          <w:color w:val="000000"/>
        </w:rPr>
        <w:t xml:space="preserve">and Cisco MDS </w:t>
      </w:r>
      <w:r w:rsidRPr="00822C35">
        <w:rPr>
          <w:rStyle w:val="apple-style-span"/>
          <w:color w:val="000000"/>
        </w:rPr>
        <w:t>switches</w:t>
      </w:r>
      <w:r w:rsidR="004D7EBD">
        <w:rPr>
          <w:rStyle w:val="apple-style-span"/>
          <w:color w:val="000000"/>
        </w:rPr>
        <w:t>.</w:t>
      </w:r>
    </w:p>
    <w:p w:rsidR="006955EA" w:rsidRDefault="006955EA" w:rsidP="00F21A72">
      <w:pPr>
        <w:widowControl/>
        <w:numPr>
          <w:ilvl w:val="0"/>
          <w:numId w:val="14"/>
        </w:numPr>
        <w:suppressAutoHyphens w:val="0"/>
        <w:spacing w:line="276" w:lineRule="auto"/>
        <w:jc w:val="both"/>
        <w:rPr>
          <w:rStyle w:val="apple-style-span"/>
          <w:color w:val="000000"/>
        </w:rPr>
      </w:pPr>
      <w:r w:rsidRPr="00822C35">
        <w:rPr>
          <w:rStyle w:val="apple-style-span"/>
          <w:color w:val="000000"/>
        </w:rPr>
        <w:t>Storage and San switch OS upgrades</w:t>
      </w:r>
      <w:r w:rsidR="00E311CA" w:rsidRPr="00822C35">
        <w:rPr>
          <w:rStyle w:val="apple-style-span"/>
          <w:color w:val="000000"/>
        </w:rPr>
        <w:t>(IBM SVC,V7000,NetApp,Brocade DCX,HP 3par</w:t>
      </w:r>
      <w:r w:rsidR="007D706F">
        <w:rPr>
          <w:rStyle w:val="apple-style-span"/>
          <w:color w:val="000000"/>
        </w:rPr>
        <w:t>, Hitachi</w:t>
      </w:r>
      <w:r w:rsidR="00D670C2">
        <w:rPr>
          <w:rStyle w:val="apple-style-span"/>
          <w:color w:val="000000"/>
        </w:rPr>
        <w:t xml:space="preserve">, </w:t>
      </w:r>
      <w:proofErr w:type="spellStart"/>
      <w:r w:rsidR="00D670C2">
        <w:rPr>
          <w:rStyle w:val="apple-style-span"/>
          <w:color w:val="000000"/>
        </w:rPr>
        <w:t>InfiniBox</w:t>
      </w:r>
      <w:r w:rsidR="00427C4D">
        <w:rPr>
          <w:rStyle w:val="apple-style-span"/>
          <w:color w:val="000000"/>
        </w:rPr>
        <w:t>,Pure</w:t>
      </w:r>
      <w:proofErr w:type="spellEnd"/>
      <w:r w:rsidR="00427C4D">
        <w:rPr>
          <w:rStyle w:val="apple-style-span"/>
          <w:color w:val="000000"/>
        </w:rPr>
        <w:t xml:space="preserve"> Storage</w:t>
      </w:r>
      <w:r w:rsidR="00E311CA" w:rsidRPr="00822C35">
        <w:rPr>
          <w:rStyle w:val="apple-style-span"/>
          <w:color w:val="000000"/>
        </w:rPr>
        <w:t>)</w:t>
      </w:r>
    </w:p>
    <w:p w:rsidR="009A4594" w:rsidRDefault="009A4594" w:rsidP="00F21A72">
      <w:pPr>
        <w:widowControl/>
        <w:numPr>
          <w:ilvl w:val="0"/>
          <w:numId w:val="14"/>
        </w:numPr>
        <w:suppressAutoHyphens w:val="0"/>
        <w:spacing w:line="276" w:lineRule="auto"/>
        <w:jc w:val="both"/>
        <w:rPr>
          <w:rStyle w:val="apple-style-span"/>
          <w:color w:val="000000"/>
        </w:rPr>
      </w:pPr>
      <w:r>
        <w:rPr>
          <w:rStyle w:val="apple-style-span"/>
          <w:color w:val="000000"/>
        </w:rPr>
        <w:t>Volume Creation, Hostmapping, Consistency group crea</w:t>
      </w:r>
      <w:r w:rsidR="006833E9">
        <w:rPr>
          <w:rStyle w:val="apple-style-span"/>
          <w:color w:val="000000"/>
        </w:rPr>
        <w:t>tions to set the replications</w:t>
      </w:r>
      <w:r>
        <w:rPr>
          <w:rStyle w:val="apple-style-span"/>
          <w:color w:val="000000"/>
        </w:rPr>
        <w:t>.</w:t>
      </w:r>
    </w:p>
    <w:p w:rsidR="00A30BA3" w:rsidRPr="00822C35" w:rsidRDefault="00A30BA3" w:rsidP="00F21A72">
      <w:pPr>
        <w:widowControl/>
        <w:numPr>
          <w:ilvl w:val="0"/>
          <w:numId w:val="14"/>
        </w:numPr>
        <w:suppressAutoHyphens w:val="0"/>
        <w:spacing w:line="276" w:lineRule="auto"/>
        <w:jc w:val="both"/>
        <w:rPr>
          <w:rStyle w:val="apple-style-span"/>
          <w:color w:val="000000"/>
        </w:rPr>
      </w:pPr>
      <w:r>
        <w:rPr>
          <w:rStyle w:val="apple-style-span"/>
          <w:color w:val="000000"/>
        </w:rPr>
        <w:t>H</w:t>
      </w:r>
      <w:r w:rsidRPr="00A30BA3">
        <w:rPr>
          <w:rStyle w:val="apple-style-span"/>
          <w:color w:val="000000"/>
        </w:rPr>
        <w:t xml:space="preserve">ost group creations and adding the new hosts </w:t>
      </w:r>
      <w:r w:rsidR="00EA136C">
        <w:rPr>
          <w:rStyle w:val="apple-style-span"/>
          <w:color w:val="000000"/>
        </w:rPr>
        <w:t>WWPNs</w:t>
      </w:r>
      <w:r w:rsidRPr="00A30BA3">
        <w:rPr>
          <w:rStyle w:val="apple-style-span"/>
          <w:color w:val="000000"/>
        </w:rPr>
        <w:t xml:space="preserve"> for provisioning</w:t>
      </w:r>
      <w:r>
        <w:rPr>
          <w:rStyle w:val="apple-style-span"/>
          <w:color w:val="000000"/>
        </w:rPr>
        <w:t>,</w:t>
      </w:r>
      <w:r w:rsidRPr="00A30BA3">
        <w:t xml:space="preserve"> </w:t>
      </w:r>
      <w:r w:rsidR="009C08AC">
        <w:rPr>
          <w:rStyle w:val="apple-style-span"/>
          <w:color w:val="000000"/>
        </w:rPr>
        <w:t>create LDEV</w:t>
      </w:r>
      <w:r w:rsidRPr="00A30BA3">
        <w:rPr>
          <w:rStyle w:val="apple-style-span"/>
          <w:color w:val="000000"/>
        </w:rPr>
        <w:t xml:space="preserve"> from storage pool to host</w:t>
      </w:r>
      <w:r w:rsidR="00EA136C">
        <w:rPr>
          <w:rStyle w:val="apple-style-span"/>
          <w:color w:val="000000"/>
        </w:rPr>
        <w:t xml:space="preserve"> </w:t>
      </w:r>
      <w:r w:rsidRPr="00A30BA3">
        <w:rPr>
          <w:rStyle w:val="apple-style-span"/>
          <w:color w:val="000000"/>
        </w:rPr>
        <w:t>groups</w:t>
      </w:r>
      <w:r>
        <w:rPr>
          <w:rStyle w:val="apple-style-span"/>
          <w:color w:val="000000"/>
        </w:rPr>
        <w:t>.</w:t>
      </w:r>
    </w:p>
    <w:p w:rsidR="00F21A72" w:rsidRPr="00822C35" w:rsidRDefault="00F21A72" w:rsidP="00F21A72">
      <w:pPr>
        <w:widowControl/>
        <w:numPr>
          <w:ilvl w:val="0"/>
          <w:numId w:val="14"/>
        </w:numPr>
        <w:suppressAutoHyphens w:val="0"/>
        <w:spacing w:line="276" w:lineRule="auto"/>
        <w:jc w:val="both"/>
        <w:rPr>
          <w:rStyle w:val="apple-style-span"/>
          <w:color w:val="000000"/>
        </w:rPr>
      </w:pPr>
      <w:r w:rsidRPr="00822C35">
        <w:rPr>
          <w:rStyle w:val="apple-style-span"/>
          <w:color w:val="000000"/>
        </w:rPr>
        <w:t xml:space="preserve">Implementing </w:t>
      </w:r>
      <w:r w:rsidR="00666331" w:rsidRPr="00822C35">
        <w:rPr>
          <w:rStyle w:val="apple-style-span"/>
          <w:color w:val="000000"/>
        </w:rPr>
        <w:t xml:space="preserve">and administration of </w:t>
      </w:r>
      <w:r w:rsidRPr="00822C35">
        <w:rPr>
          <w:rStyle w:val="apple-style-span"/>
          <w:color w:val="000000"/>
        </w:rPr>
        <w:t>Storage virtualization and flash copy management.</w:t>
      </w:r>
    </w:p>
    <w:p w:rsidR="00666331" w:rsidRPr="00822C35" w:rsidRDefault="00666331" w:rsidP="00F21A72">
      <w:pPr>
        <w:widowControl/>
        <w:numPr>
          <w:ilvl w:val="0"/>
          <w:numId w:val="14"/>
        </w:numPr>
        <w:suppressAutoHyphens w:val="0"/>
        <w:spacing w:line="276" w:lineRule="auto"/>
        <w:jc w:val="both"/>
        <w:rPr>
          <w:rStyle w:val="apple-style-span"/>
          <w:color w:val="000000"/>
        </w:rPr>
      </w:pPr>
      <w:r w:rsidRPr="00822C35">
        <w:rPr>
          <w:rStyle w:val="apple-style-span"/>
          <w:color w:val="000000"/>
        </w:rPr>
        <w:t>Implementing and administration of Remote copy services in IBM SVC (Metro Mirror)</w:t>
      </w:r>
    </w:p>
    <w:p w:rsidR="00E311CA" w:rsidRPr="00822C35" w:rsidRDefault="00E311CA" w:rsidP="00E311CA">
      <w:pPr>
        <w:widowControl/>
        <w:numPr>
          <w:ilvl w:val="0"/>
          <w:numId w:val="14"/>
        </w:numPr>
        <w:suppressAutoHyphens w:val="0"/>
        <w:spacing w:line="276" w:lineRule="auto"/>
        <w:jc w:val="both"/>
        <w:rPr>
          <w:rStyle w:val="apple-style-span"/>
          <w:color w:val="000000"/>
        </w:rPr>
      </w:pPr>
      <w:r w:rsidRPr="00822C35">
        <w:rPr>
          <w:rStyle w:val="apple-style-span"/>
          <w:color w:val="000000"/>
        </w:rPr>
        <w:t xml:space="preserve">SVC </w:t>
      </w:r>
      <w:proofErr w:type="spellStart"/>
      <w:r w:rsidRPr="00822C35">
        <w:rPr>
          <w:rStyle w:val="apple-style-span"/>
          <w:color w:val="000000"/>
        </w:rPr>
        <w:t>vdisks</w:t>
      </w:r>
      <w:proofErr w:type="spellEnd"/>
      <w:r w:rsidRPr="00822C35">
        <w:rPr>
          <w:rStyle w:val="apple-style-span"/>
          <w:color w:val="000000"/>
        </w:rPr>
        <w:t xml:space="preserve"> Migrations, Thick to Thin Migrations, R</w:t>
      </w:r>
      <w:r w:rsidR="007C45BB" w:rsidRPr="00822C35">
        <w:rPr>
          <w:rStyle w:val="apple-style-span"/>
          <w:color w:val="000000"/>
        </w:rPr>
        <w:t xml:space="preserve">eal </w:t>
      </w:r>
      <w:r w:rsidRPr="00822C35">
        <w:rPr>
          <w:rStyle w:val="apple-style-span"/>
          <w:color w:val="000000"/>
        </w:rPr>
        <w:t>T</w:t>
      </w:r>
      <w:r w:rsidR="007C45BB" w:rsidRPr="00822C35">
        <w:rPr>
          <w:rStyle w:val="apple-style-span"/>
          <w:color w:val="000000"/>
        </w:rPr>
        <w:t xml:space="preserve">ime </w:t>
      </w:r>
      <w:r w:rsidRPr="00822C35">
        <w:rPr>
          <w:rStyle w:val="apple-style-span"/>
          <w:color w:val="000000"/>
        </w:rPr>
        <w:t>C</w:t>
      </w:r>
      <w:r w:rsidR="007C45BB" w:rsidRPr="00822C35">
        <w:rPr>
          <w:rStyle w:val="apple-style-span"/>
          <w:color w:val="000000"/>
        </w:rPr>
        <w:t>ompression</w:t>
      </w:r>
      <w:r w:rsidRPr="00822C35">
        <w:rPr>
          <w:rStyle w:val="apple-style-span"/>
          <w:color w:val="000000"/>
        </w:rPr>
        <w:t xml:space="preserve"> Migrations</w:t>
      </w:r>
    </w:p>
    <w:p w:rsidR="00F21A72" w:rsidRPr="00822C35" w:rsidRDefault="00666331" w:rsidP="00F21A72">
      <w:pPr>
        <w:widowControl/>
        <w:numPr>
          <w:ilvl w:val="0"/>
          <w:numId w:val="14"/>
        </w:numPr>
        <w:suppressAutoHyphens w:val="0"/>
        <w:spacing w:line="276" w:lineRule="auto"/>
        <w:jc w:val="both"/>
        <w:rPr>
          <w:rStyle w:val="apple-style-span"/>
          <w:color w:val="000000"/>
        </w:rPr>
      </w:pPr>
      <w:r w:rsidRPr="00822C35">
        <w:rPr>
          <w:rStyle w:val="apple-style-span"/>
          <w:color w:val="000000"/>
        </w:rPr>
        <w:t>Performance analysis for the performance issues using the IBM Spectrum control and Virtual Wisdom Tools.</w:t>
      </w:r>
    </w:p>
    <w:p w:rsidR="00666331" w:rsidRPr="00822C35" w:rsidRDefault="00666331" w:rsidP="00666331">
      <w:pPr>
        <w:widowControl/>
        <w:numPr>
          <w:ilvl w:val="0"/>
          <w:numId w:val="14"/>
        </w:numPr>
        <w:suppressAutoHyphens w:val="0"/>
        <w:spacing w:line="276" w:lineRule="auto"/>
        <w:jc w:val="both"/>
        <w:rPr>
          <w:rStyle w:val="apple-style-span"/>
          <w:color w:val="000000"/>
        </w:rPr>
      </w:pPr>
      <w:r w:rsidRPr="00822C35">
        <w:rPr>
          <w:rStyle w:val="apple-style-span"/>
          <w:color w:val="000000"/>
        </w:rPr>
        <w:t>Disaster Recovery Management (DRM).</w:t>
      </w:r>
    </w:p>
    <w:p w:rsidR="00F21A72" w:rsidRPr="00822C35" w:rsidRDefault="00F21A72" w:rsidP="00F21A72">
      <w:pPr>
        <w:widowControl/>
        <w:numPr>
          <w:ilvl w:val="0"/>
          <w:numId w:val="14"/>
        </w:numPr>
        <w:suppressAutoHyphens w:val="0"/>
        <w:spacing w:line="276" w:lineRule="auto"/>
        <w:jc w:val="both"/>
        <w:rPr>
          <w:rStyle w:val="apple-style-span"/>
          <w:color w:val="000000"/>
        </w:rPr>
      </w:pPr>
      <w:r w:rsidRPr="00822C35">
        <w:rPr>
          <w:rStyle w:val="apple-style-span"/>
          <w:color w:val="000000"/>
        </w:rPr>
        <w:t xml:space="preserve">Excellent </w:t>
      </w:r>
      <w:r w:rsidR="00666331" w:rsidRPr="00822C35">
        <w:rPr>
          <w:rStyle w:val="apple-style-span"/>
          <w:color w:val="000000"/>
        </w:rPr>
        <w:t>communication and</w:t>
      </w:r>
      <w:r w:rsidRPr="00822C35">
        <w:rPr>
          <w:rStyle w:val="apple-style-span"/>
          <w:color w:val="000000"/>
        </w:rPr>
        <w:t xml:space="preserve"> self-motivated </w:t>
      </w:r>
      <w:r w:rsidR="00666331" w:rsidRPr="00822C35">
        <w:rPr>
          <w:rStyle w:val="apple-style-span"/>
          <w:color w:val="000000"/>
        </w:rPr>
        <w:t>team leading capabilities.</w:t>
      </w:r>
    </w:p>
    <w:p w:rsidR="00F21A72" w:rsidRPr="00F21A72" w:rsidRDefault="00F21A72" w:rsidP="00F21A72">
      <w:pPr>
        <w:widowControl/>
        <w:numPr>
          <w:ilvl w:val="0"/>
          <w:numId w:val="14"/>
        </w:numPr>
        <w:suppressAutoHyphens w:val="0"/>
        <w:spacing w:line="276" w:lineRule="auto"/>
        <w:jc w:val="both"/>
        <w:rPr>
          <w:rStyle w:val="apple-style-span"/>
          <w:color w:val="000000"/>
        </w:rPr>
      </w:pPr>
      <w:r w:rsidRPr="00F21A72">
        <w:rPr>
          <w:rStyle w:val="apple-style-span"/>
          <w:color w:val="000000"/>
        </w:rPr>
        <w:t xml:space="preserve">Handling escalations and </w:t>
      </w:r>
      <w:r w:rsidR="00666331" w:rsidRPr="00F21A72">
        <w:rPr>
          <w:rStyle w:val="apple-style-span"/>
          <w:color w:val="000000"/>
        </w:rPr>
        <w:t>providing</w:t>
      </w:r>
      <w:r w:rsidRPr="00F21A72">
        <w:rPr>
          <w:rStyle w:val="apple-style-span"/>
          <w:color w:val="000000"/>
        </w:rPr>
        <w:t xml:space="preserve"> trainings to new joiners. </w:t>
      </w:r>
    </w:p>
    <w:p w:rsidR="00F21A72" w:rsidRPr="00F21A72" w:rsidRDefault="00F21A72" w:rsidP="00F21A72">
      <w:pPr>
        <w:widowControl/>
        <w:numPr>
          <w:ilvl w:val="0"/>
          <w:numId w:val="14"/>
        </w:numPr>
        <w:suppressAutoHyphens w:val="0"/>
        <w:spacing w:line="276" w:lineRule="auto"/>
        <w:jc w:val="both"/>
        <w:rPr>
          <w:rStyle w:val="apple-style-span"/>
          <w:color w:val="000000"/>
        </w:rPr>
      </w:pPr>
      <w:r w:rsidRPr="00F21A72">
        <w:rPr>
          <w:rStyle w:val="apple-style-span"/>
          <w:color w:val="000000"/>
        </w:rPr>
        <w:t>Basic skills on implementing AD, DNS and Other Windows services</w:t>
      </w:r>
    </w:p>
    <w:p w:rsidR="00F21A72" w:rsidRDefault="00664C98" w:rsidP="00F21A72">
      <w:pPr>
        <w:widowControl/>
        <w:numPr>
          <w:ilvl w:val="0"/>
          <w:numId w:val="14"/>
        </w:numPr>
        <w:suppressAutoHyphens w:val="0"/>
        <w:spacing w:line="276" w:lineRule="auto"/>
        <w:jc w:val="both"/>
        <w:rPr>
          <w:rStyle w:val="apple-style-span"/>
          <w:color w:val="000000"/>
        </w:rPr>
      </w:pPr>
      <w:r>
        <w:rPr>
          <w:rStyle w:val="apple-style-span"/>
          <w:color w:val="000000"/>
        </w:rPr>
        <w:t>Experience with</w:t>
      </w:r>
      <w:r w:rsidR="00F21A72" w:rsidRPr="00F21A72">
        <w:rPr>
          <w:rStyle w:val="apple-style-span"/>
          <w:color w:val="000000"/>
        </w:rPr>
        <w:t xml:space="preserve"> VMware administration with vSphere client.</w:t>
      </w:r>
    </w:p>
    <w:p w:rsidR="00637745" w:rsidRPr="004A03A2" w:rsidRDefault="00637745" w:rsidP="00637745">
      <w:pPr>
        <w:widowControl/>
        <w:numPr>
          <w:ilvl w:val="0"/>
          <w:numId w:val="14"/>
        </w:numPr>
        <w:suppressAutoHyphens w:val="0"/>
        <w:spacing w:line="276" w:lineRule="auto"/>
      </w:pPr>
      <w:r w:rsidRPr="004A03A2">
        <w:t xml:space="preserve">Experience in data protection, backup, and disaster recovery solutions using </w:t>
      </w:r>
      <w:proofErr w:type="spellStart"/>
      <w:r w:rsidRPr="004A03A2">
        <w:t>Rubrik</w:t>
      </w:r>
      <w:proofErr w:type="spellEnd"/>
      <w:r w:rsidRPr="004A03A2">
        <w:t xml:space="preserve">, </w:t>
      </w:r>
      <w:proofErr w:type="spellStart"/>
      <w:proofErr w:type="gramStart"/>
      <w:r w:rsidRPr="004A03A2">
        <w:t>Cohesity</w:t>
      </w:r>
      <w:proofErr w:type="spellEnd"/>
      <w:r w:rsidRPr="004A03A2">
        <w:t xml:space="preserve"> ,</w:t>
      </w:r>
      <w:proofErr w:type="spellStart"/>
      <w:r w:rsidRPr="004A03A2">
        <w:t>Avamar</w:t>
      </w:r>
      <w:proofErr w:type="spellEnd"/>
      <w:proofErr w:type="gramEnd"/>
      <w:r w:rsidRPr="004A03A2">
        <w:t xml:space="preserve">, </w:t>
      </w:r>
      <w:proofErr w:type="spellStart"/>
      <w:r w:rsidRPr="004A03A2">
        <w:t>Komprise,Symantec,NT</w:t>
      </w:r>
      <w:proofErr w:type="spellEnd"/>
      <w:r w:rsidRPr="004A03A2">
        <w:t xml:space="preserve"> backup</w:t>
      </w:r>
      <w:r w:rsidR="004A03A2">
        <w:t>.</w:t>
      </w:r>
    </w:p>
    <w:p w:rsidR="00F514C2" w:rsidRPr="00BB00C0" w:rsidRDefault="009B2549" w:rsidP="00BB00C0">
      <w:pPr>
        <w:pStyle w:val="H1"/>
        <w:numPr>
          <w:ilvl w:val="0"/>
          <w:numId w:val="0"/>
        </w:numPr>
        <w:spacing w:line="360" w:lineRule="auto"/>
        <w:rPr>
          <w:rFonts w:ascii="Verdana" w:hAnsi="Verdana" w:cs="Arial"/>
          <w:b/>
          <w:u w:val="single"/>
        </w:rPr>
      </w:pPr>
      <w:r w:rsidRPr="00BB00C0">
        <w:rPr>
          <w:rFonts w:ascii="Verdana" w:hAnsi="Verdana" w:cs="Arial"/>
          <w:b/>
          <w:u w:val="single"/>
        </w:rPr>
        <w:t>Storages:</w:t>
      </w:r>
    </w:p>
    <w:p w:rsidR="00F514C2" w:rsidRPr="00822C35" w:rsidRDefault="00FB021C" w:rsidP="0022273D">
      <w:pPr>
        <w:widowControl/>
        <w:numPr>
          <w:ilvl w:val="0"/>
          <w:numId w:val="14"/>
        </w:numPr>
        <w:suppressAutoHyphens w:val="0"/>
        <w:spacing w:line="276" w:lineRule="auto"/>
        <w:rPr>
          <w:rStyle w:val="apple-style-span"/>
          <w:color w:val="000000"/>
        </w:rPr>
      </w:pPr>
      <w:r>
        <w:rPr>
          <w:rStyle w:val="apple-style-span"/>
          <w:color w:val="000000"/>
        </w:rPr>
        <w:t>Dell EMC VMAX</w:t>
      </w:r>
      <w:r w:rsidR="0022273D">
        <w:rPr>
          <w:rStyle w:val="apple-style-span"/>
          <w:color w:val="000000"/>
        </w:rPr>
        <w:t>3</w:t>
      </w:r>
      <w:proofErr w:type="gramStart"/>
      <w:r w:rsidR="0022273D">
        <w:rPr>
          <w:rStyle w:val="apple-style-span"/>
          <w:color w:val="000000"/>
        </w:rPr>
        <w:t>,250F</w:t>
      </w:r>
      <w:r>
        <w:rPr>
          <w:rStyle w:val="apple-style-span"/>
          <w:color w:val="000000"/>
        </w:rPr>
        <w:t>,</w:t>
      </w:r>
      <w:r w:rsidR="00BE74F4">
        <w:rPr>
          <w:rStyle w:val="apple-style-span"/>
          <w:color w:val="000000"/>
        </w:rPr>
        <w:t>P</w:t>
      </w:r>
      <w:r w:rsidR="0022273D">
        <w:rPr>
          <w:rStyle w:val="apple-style-span"/>
          <w:color w:val="000000"/>
        </w:rPr>
        <w:t>ower</w:t>
      </w:r>
      <w:r w:rsidR="00BE74F4">
        <w:rPr>
          <w:rStyle w:val="apple-style-span"/>
          <w:color w:val="000000"/>
        </w:rPr>
        <w:t>MAX</w:t>
      </w:r>
      <w:r w:rsidR="0022273D">
        <w:rPr>
          <w:rStyle w:val="apple-style-span"/>
          <w:color w:val="000000"/>
        </w:rPr>
        <w:t>8000</w:t>
      </w:r>
      <w:r w:rsidR="00BE74F4">
        <w:rPr>
          <w:rStyle w:val="apple-style-span"/>
          <w:color w:val="000000"/>
        </w:rPr>
        <w:t>,</w:t>
      </w:r>
      <w:r>
        <w:rPr>
          <w:rStyle w:val="apple-style-span"/>
          <w:color w:val="000000"/>
        </w:rPr>
        <w:t>Unity,</w:t>
      </w:r>
      <w:r w:rsidR="006A6CC9">
        <w:rPr>
          <w:rStyle w:val="apple-style-span"/>
          <w:color w:val="000000"/>
        </w:rPr>
        <w:t>XtremIO</w:t>
      </w:r>
      <w:proofErr w:type="gramEnd"/>
      <w:r w:rsidR="006A6CC9">
        <w:rPr>
          <w:rStyle w:val="apple-style-span"/>
          <w:color w:val="000000"/>
        </w:rPr>
        <w:t xml:space="preserve">, PowerStore9200T ,Power scale </w:t>
      </w:r>
      <w:proofErr w:type="spellStart"/>
      <w:r w:rsidR="006A6CC9">
        <w:rPr>
          <w:rStyle w:val="apple-style-span"/>
          <w:color w:val="000000"/>
        </w:rPr>
        <w:t>Isi</w:t>
      </w:r>
      <w:r w:rsidR="0022273D">
        <w:rPr>
          <w:rStyle w:val="apple-style-span"/>
          <w:color w:val="000000"/>
        </w:rPr>
        <w:t>on</w:t>
      </w:r>
      <w:proofErr w:type="spellEnd"/>
      <w:r w:rsidR="0022273D">
        <w:rPr>
          <w:rStyle w:val="apple-style-span"/>
          <w:color w:val="000000"/>
        </w:rPr>
        <w:t xml:space="preserve"> NAS clusters H500/700/F800 .</w:t>
      </w:r>
      <w:r w:rsidR="006955EA" w:rsidRPr="00822C35">
        <w:rPr>
          <w:rStyle w:val="apple-style-span"/>
          <w:color w:val="000000"/>
        </w:rPr>
        <w:t>HP EVA, HP 3PAR, HP XP</w:t>
      </w:r>
      <w:r w:rsidR="00F514C2" w:rsidRPr="00822C35">
        <w:rPr>
          <w:rStyle w:val="apple-style-span"/>
          <w:color w:val="000000"/>
        </w:rPr>
        <w:t xml:space="preserve"> </w:t>
      </w:r>
      <w:r w:rsidR="004D7EBD">
        <w:rPr>
          <w:rStyle w:val="apple-style-span"/>
          <w:color w:val="000000"/>
        </w:rPr>
        <w:t>,</w:t>
      </w:r>
      <w:r w:rsidR="00C23D9C">
        <w:rPr>
          <w:rStyle w:val="apple-style-span"/>
          <w:color w:val="000000"/>
        </w:rPr>
        <w:t xml:space="preserve">Pure Flash </w:t>
      </w:r>
      <w:r w:rsidR="0022273D" w:rsidRPr="00822C35">
        <w:rPr>
          <w:rStyle w:val="apple-style-span"/>
          <w:color w:val="000000"/>
        </w:rPr>
        <w:t>IBM SVC, DS8</w:t>
      </w:r>
      <w:r w:rsidR="0022273D">
        <w:rPr>
          <w:rStyle w:val="apple-style-span"/>
          <w:color w:val="000000"/>
        </w:rPr>
        <w:t>K</w:t>
      </w:r>
      <w:r w:rsidR="0022273D" w:rsidRPr="00822C35">
        <w:rPr>
          <w:rStyle w:val="apple-style-span"/>
          <w:color w:val="000000"/>
        </w:rPr>
        <w:t xml:space="preserve">, </w:t>
      </w:r>
      <w:r w:rsidR="00C23D9C">
        <w:rPr>
          <w:rStyle w:val="apple-style-span"/>
          <w:color w:val="000000"/>
        </w:rPr>
        <w:t xml:space="preserve">Arrays M and X </w:t>
      </w:r>
      <w:r w:rsidR="006A6CC9">
        <w:rPr>
          <w:rStyle w:val="apple-style-span"/>
          <w:color w:val="000000"/>
        </w:rPr>
        <w:t>series, Pure</w:t>
      </w:r>
      <w:r w:rsidR="00C23D9C">
        <w:rPr>
          <w:rStyle w:val="apple-style-span"/>
          <w:color w:val="000000"/>
        </w:rPr>
        <w:t xml:space="preserve"> Flash blades S series for NAS </w:t>
      </w:r>
      <w:r w:rsidR="006A6CC9">
        <w:rPr>
          <w:rStyle w:val="apple-style-span"/>
          <w:color w:val="000000"/>
        </w:rPr>
        <w:t>Shares. Hitachi</w:t>
      </w:r>
      <w:r w:rsidR="004D7EBD">
        <w:rPr>
          <w:rStyle w:val="apple-style-span"/>
          <w:color w:val="000000"/>
        </w:rPr>
        <w:t xml:space="preserve"> </w:t>
      </w:r>
      <w:proofErr w:type="spellStart"/>
      <w:r w:rsidR="004D7EBD" w:rsidRPr="004D7EBD">
        <w:rPr>
          <w:rStyle w:val="apple-style-span"/>
          <w:color w:val="000000"/>
        </w:rPr>
        <w:lastRenderedPageBreak/>
        <w:t>Vantara</w:t>
      </w:r>
      <w:proofErr w:type="spellEnd"/>
      <w:r w:rsidR="004D7EBD" w:rsidRPr="004D7EBD">
        <w:rPr>
          <w:rStyle w:val="apple-style-span"/>
          <w:color w:val="000000"/>
        </w:rPr>
        <w:t xml:space="preserve"> VSP </w:t>
      </w:r>
      <w:proofErr w:type="spellStart"/>
      <w:r w:rsidR="004D7EBD" w:rsidRPr="004D7EBD">
        <w:rPr>
          <w:rStyle w:val="apple-style-span"/>
          <w:color w:val="000000"/>
        </w:rPr>
        <w:t>Gseries,VSP</w:t>
      </w:r>
      <w:proofErr w:type="spellEnd"/>
      <w:r w:rsidR="004D7EBD" w:rsidRPr="004D7EBD">
        <w:rPr>
          <w:rStyle w:val="apple-style-span"/>
          <w:color w:val="000000"/>
        </w:rPr>
        <w:t xml:space="preserve"> 5100, E590</w:t>
      </w:r>
      <w:r w:rsidR="009A4594">
        <w:rPr>
          <w:rStyle w:val="apple-style-span"/>
          <w:color w:val="000000"/>
        </w:rPr>
        <w:t xml:space="preserve">, </w:t>
      </w:r>
      <w:proofErr w:type="spellStart"/>
      <w:r w:rsidR="009A4594">
        <w:rPr>
          <w:rStyle w:val="apple-style-span"/>
          <w:color w:val="000000"/>
        </w:rPr>
        <w:t>InfiniBox</w:t>
      </w:r>
      <w:proofErr w:type="spellEnd"/>
      <w:r w:rsidR="009A4594">
        <w:rPr>
          <w:rStyle w:val="apple-style-span"/>
          <w:color w:val="000000"/>
        </w:rPr>
        <w:t xml:space="preserve"> </w:t>
      </w:r>
      <w:r w:rsidR="00D23DEF">
        <w:rPr>
          <w:rStyle w:val="apple-style-span"/>
          <w:color w:val="000000"/>
        </w:rPr>
        <w:t>F4300 | F6</w:t>
      </w:r>
      <w:r w:rsidR="009A4594" w:rsidRPr="009A4594">
        <w:rPr>
          <w:rStyle w:val="apple-style-span"/>
          <w:color w:val="000000"/>
        </w:rPr>
        <w:t>300</w:t>
      </w:r>
      <w:r w:rsidR="004F19D4">
        <w:rPr>
          <w:rStyle w:val="apple-style-span"/>
          <w:color w:val="000000"/>
        </w:rPr>
        <w:t xml:space="preserve"> and </w:t>
      </w:r>
      <w:r w:rsidR="0043487E">
        <w:rPr>
          <w:rStyle w:val="apple-style-span"/>
          <w:color w:val="000000"/>
        </w:rPr>
        <w:t>NetApp SAN and NAS(SMB/NFS)</w:t>
      </w:r>
    </w:p>
    <w:p w:rsidR="004C70E7" w:rsidRPr="00BB00C0" w:rsidRDefault="004C70E7" w:rsidP="00BB00C0">
      <w:pPr>
        <w:pStyle w:val="H1"/>
        <w:numPr>
          <w:ilvl w:val="0"/>
          <w:numId w:val="0"/>
        </w:numPr>
        <w:spacing w:line="360" w:lineRule="auto"/>
        <w:rPr>
          <w:rFonts w:ascii="Verdana" w:hAnsi="Verdana" w:cs="Arial"/>
          <w:b/>
          <w:u w:val="single"/>
        </w:rPr>
      </w:pPr>
      <w:r w:rsidRPr="00BB00C0">
        <w:rPr>
          <w:rFonts w:ascii="Verdana" w:hAnsi="Verdana" w:cs="Arial"/>
          <w:b/>
          <w:u w:val="single"/>
        </w:rPr>
        <w:t xml:space="preserve">SAN </w:t>
      </w:r>
      <w:r w:rsidR="009B2549" w:rsidRPr="00BB00C0">
        <w:rPr>
          <w:rFonts w:ascii="Verdana" w:hAnsi="Verdana" w:cs="Arial"/>
          <w:b/>
          <w:u w:val="single"/>
        </w:rPr>
        <w:t>Switches:</w:t>
      </w:r>
    </w:p>
    <w:p w:rsidR="003953E4" w:rsidRPr="00822C35" w:rsidRDefault="004C70E7" w:rsidP="00822C35">
      <w:pPr>
        <w:widowControl/>
        <w:numPr>
          <w:ilvl w:val="0"/>
          <w:numId w:val="14"/>
        </w:numPr>
        <w:suppressAutoHyphens w:val="0"/>
        <w:spacing w:line="276" w:lineRule="auto"/>
        <w:jc w:val="both"/>
        <w:rPr>
          <w:rStyle w:val="apple-style-span"/>
          <w:color w:val="000000"/>
        </w:rPr>
      </w:pPr>
      <w:r w:rsidRPr="00822C35">
        <w:rPr>
          <w:rStyle w:val="apple-style-span"/>
          <w:color w:val="000000"/>
        </w:rPr>
        <w:t>DCX</w:t>
      </w:r>
      <w:r w:rsidR="00E36E72">
        <w:rPr>
          <w:rStyle w:val="apple-style-span"/>
          <w:color w:val="000000"/>
        </w:rPr>
        <w:t xml:space="preserve"> X6</w:t>
      </w:r>
      <w:r w:rsidR="006A6CC9">
        <w:rPr>
          <w:rStyle w:val="apple-style-span"/>
          <w:color w:val="000000"/>
        </w:rPr>
        <w:t>, DCX</w:t>
      </w:r>
      <w:r w:rsidR="00E36E72">
        <w:rPr>
          <w:rStyle w:val="apple-style-span"/>
          <w:color w:val="000000"/>
        </w:rPr>
        <w:t xml:space="preserve"> 8510-8</w:t>
      </w:r>
      <w:r w:rsidRPr="00822C35">
        <w:rPr>
          <w:rStyle w:val="apple-style-span"/>
          <w:color w:val="000000"/>
        </w:rPr>
        <w:t>, 5300</w:t>
      </w:r>
      <w:r w:rsidR="008042F3" w:rsidRPr="00822C35">
        <w:rPr>
          <w:rStyle w:val="apple-style-span"/>
          <w:color w:val="000000"/>
        </w:rPr>
        <w:t xml:space="preserve"> and </w:t>
      </w:r>
      <w:r w:rsidRPr="00822C35">
        <w:rPr>
          <w:rStyle w:val="apple-style-span"/>
          <w:color w:val="000000"/>
        </w:rPr>
        <w:t>48000</w:t>
      </w:r>
      <w:r w:rsidR="00484F6A" w:rsidRPr="00822C35">
        <w:rPr>
          <w:rStyle w:val="apple-style-span"/>
          <w:color w:val="000000"/>
        </w:rPr>
        <w:t xml:space="preserve">, </w:t>
      </w:r>
      <w:r w:rsidR="00144C33" w:rsidRPr="00822C35">
        <w:rPr>
          <w:rStyle w:val="apple-style-span"/>
          <w:color w:val="000000"/>
        </w:rPr>
        <w:t>Cisco MDS</w:t>
      </w:r>
      <w:r w:rsidR="00BE74F4">
        <w:rPr>
          <w:rStyle w:val="apple-style-span"/>
          <w:color w:val="000000"/>
        </w:rPr>
        <w:t xml:space="preserve"> </w:t>
      </w:r>
      <w:proofErr w:type="gramStart"/>
      <w:r w:rsidR="00BE74F4">
        <w:rPr>
          <w:rStyle w:val="apple-style-span"/>
          <w:color w:val="000000"/>
        </w:rPr>
        <w:t xml:space="preserve">SAN </w:t>
      </w:r>
      <w:r w:rsidR="00FB7153">
        <w:rPr>
          <w:rStyle w:val="apple-style-span"/>
          <w:color w:val="000000"/>
        </w:rPr>
        <w:t>.</w:t>
      </w:r>
      <w:proofErr w:type="gramEnd"/>
    </w:p>
    <w:p w:rsidR="00484F6A" w:rsidRPr="00BB00C0" w:rsidRDefault="00484F6A" w:rsidP="00BB00C0">
      <w:pPr>
        <w:pStyle w:val="H1"/>
        <w:numPr>
          <w:ilvl w:val="0"/>
          <w:numId w:val="0"/>
        </w:numPr>
        <w:spacing w:line="360" w:lineRule="auto"/>
        <w:rPr>
          <w:rFonts w:ascii="Verdana" w:hAnsi="Verdana" w:cs="Arial"/>
          <w:b/>
          <w:u w:val="single"/>
        </w:rPr>
      </w:pPr>
      <w:r w:rsidRPr="00BB00C0">
        <w:rPr>
          <w:rFonts w:ascii="Verdana" w:hAnsi="Verdana" w:cs="Arial"/>
          <w:b/>
          <w:u w:val="single"/>
        </w:rPr>
        <w:t>Tools:</w:t>
      </w:r>
    </w:p>
    <w:p w:rsidR="00E960A5" w:rsidRPr="00AB0FFB" w:rsidRDefault="00484F6A" w:rsidP="00AB0FFB">
      <w:pPr>
        <w:widowControl/>
        <w:numPr>
          <w:ilvl w:val="0"/>
          <w:numId w:val="14"/>
        </w:numPr>
        <w:suppressAutoHyphens w:val="0"/>
        <w:jc w:val="both"/>
        <w:rPr>
          <w:rStyle w:val="apple-style-span"/>
          <w:color w:val="000000"/>
        </w:rPr>
      </w:pPr>
      <w:r w:rsidRPr="00C63DC1">
        <w:rPr>
          <w:rStyle w:val="apple-style-span"/>
          <w:color w:val="000000"/>
        </w:rPr>
        <w:t>IBM Spectrum Control, Virtual Instruments/Virtual Wisdom, Brocade Network Advisor (BNA)</w:t>
      </w:r>
      <w:r w:rsidR="00F64E4F">
        <w:rPr>
          <w:rStyle w:val="apple-style-span"/>
          <w:color w:val="000000"/>
        </w:rPr>
        <w:t>,</w:t>
      </w:r>
      <w:r w:rsidR="00C23D9C">
        <w:rPr>
          <w:rStyle w:val="apple-style-span"/>
          <w:color w:val="000000"/>
        </w:rPr>
        <w:t>Pure1,</w:t>
      </w:r>
      <w:r w:rsidR="00BE74F4">
        <w:rPr>
          <w:rStyle w:val="apple-style-span"/>
          <w:color w:val="000000"/>
        </w:rPr>
        <w:t xml:space="preserve"> </w:t>
      </w:r>
      <w:proofErr w:type="spellStart"/>
      <w:r w:rsidR="00BE74F4">
        <w:rPr>
          <w:rStyle w:val="apple-style-span"/>
          <w:color w:val="000000"/>
        </w:rPr>
        <w:t>SANnav</w:t>
      </w:r>
      <w:proofErr w:type="spellEnd"/>
      <w:r w:rsidR="006C01F3">
        <w:rPr>
          <w:rStyle w:val="apple-style-span"/>
          <w:color w:val="000000"/>
        </w:rPr>
        <w:t>,</w:t>
      </w:r>
      <w:r w:rsidR="00BE74F4">
        <w:rPr>
          <w:rStyle w:val="apple-style-span"/>
          <w:color w:val="000000"/>
        </w:rPr>
        <w:t xml:space="preserve"> </w:t>
      </w:r>
      <w:proofErr w:type="spellStart"/>
      <w:r w:rsidR="00E86590">
        <w:rPr>
          <w:rStyle w:val="apple-style-span"/>
          <w:color w:val="000000"/>
        </w:rPr>
        <w:t>DCNM,Cisco</w:t>
      </w:r>
      <w:proofErr w:type="spellEnd"/>
      <w:r w:rsidR="00E86590">
        <w:rPr>
          <w:rStyle w:val="apple-style-span"/>
          <w:color w:val="000000"/>
        </w:rPr>
        <w:t xml:space="preserve"> Fabric Manager,</w:t>
      </w:r>
      <w:r w:rsidR="00FB7153">
        <w:rPr>
          <w:rStyle w:val="apple-style-span"/>
          <w:color w:val="000000"/>
        </w:rPr>
        <w:t xml:space="preserve"> </w:t>
      </w:r>
      <w:proofErr w:type="spellStart"/>
      <w:r w:rsidR="00AB0FFB">
        <w:rPr>
          <w:rStyle w:val="apple-style-span"/>
          <w:color w:val="000000"/>
        </w:rPr>
        <w:t>Isilon</w:t>
      </w:r>
      <w:proofErr w:type="spellEnd"/>
      <w:r w:rsidR="00AB0FFB">
        <w:rPr>
          <w:rStyle w:val="apple-style-span"/>
          <w:color w:val="000000"/>
        </w:rPr>
        <w:t xml:space="preserve"> </w:t>
      </w:r>
      <w:proofErr w:type="spellStart"/>
      <w:r w:rsidR="00AB0FFB">
        <w:rPr>
          <w:rStyle w:val="apple-style-span"/>
          <w:color w:val="000000"/>
        </w:rPr>
        <w:t>SyncIQ,InsighIQ,Superna</w:t>
      </w:r>
      <w:proofErr w:type="spellEnd"/>
      <w:r w:rsidR="00AB0FFB">
        <w:rPr>
          <w:rStyle w:val="apple-style-span"/>
          <w:color w:val="000000"/>
        </w:rPr>
        <w:t xml:space="preserve"> </w:t>
      </w:r>
      <w:proofErr w:type="spellStart"/>
      <w:r w:rsidR="00AB0FFB">
        <w:rPr>
          <w:rStyle w:val="apple-style-span"/>
          <w:color w:val="000000"/>
        </w:rPr>
        <w:t>Eyeglass,</w:t>
      </w:r>
      <w:r w:rsidR="002E0DE7">
        <w:rPr>
          <w:rStyle w:val="apple-style-span"/>
          <w:color w:val="000000"/>
        </w:rPr>
        <w:t>Stor</w:t>
      </w:r>
      <w:r w:rsidR="0017656D">
        <w:rPr>
          <w:rStyle w:val="apple-style-span"/>
          <w:color w:val="000000"/>
        </w:rPr>
        <w:t>ageX</w:t>
      </w:r>
      <w:proofErr w:type="spellEnd"/>
      <w:r w:rsidR="0017656D">
        <w:rPr>
          <w:rStyle w:val="apple-style-span"/>
          <w:color w:val="000000"/>
        </w:rPr>
        <w:t xml:space="preserve"> migration tool, </w:t>
      </w:r>
      <w:proofErr w:type="spellStart"/>
      <w:r w:rsidR="00AB0FFB">
        <w:rPr>
          <w:rStyle w:val="apple-style-span"/>
          <w:color w:val="000000"/>
        </w:rPr>
        <w:t>Unisphere,</w:t>
      </w:r>
      <w:r w:rsidR="00E86590">
        <w:rPr>
          <w:rStyle w:val="apple-style-span"/>
          <w:color w:val="000000"/>
        </w:rPr>
        <w:t>Remedy</w:t>
      </w:r>
      <w:proofErr w:type="spellEnd"/>
      <w:r w:rsidR="00E86590">
        <w:rPr>
          <w:rStyle w:val="apple-style-span"/>
          <w:color w:val="000000"/>
        </w:rPr>
        <w:t xml:space="preserve"> (</w:t>
      </w:r>
      <w:r w:rsidR="00BE74F4">
        <w:rPr>
          <w:rStyle w:val="apple-style-span"/>
          <w:color w:val="000000"/>
        </w:rPr>
        <w:t>RFC/SR)</w:t>
      </w:r>
      <w:r w:rsidR="00FB7153">
        <w:rPr>
          <w:rStyle w:val="apple-style-span"/>
          <w:color w:val="000000"/>
        </w:rPr>
        <w:t>,</w:t>
      </w:r>
      <w:proofErr w:type="spellStart"/>
      <w:r w:rsidR="00FB7153">
        <w:rPr>
          <w:rStyle w:val="apple-style-span"/>
          <w:color w:val="000000"/>
        </w:rPr>
        <w:t>ServiceNow</w:t>
      </w:r>
      <w:proofErr w:type="spellEnd"/>
      <w:r w:rsidR="00BE74F4">
        <w:rPr>
          <w:rStyle w:val="apple-style-span"/>
          <w:color w:val="000000"/>
        </w:rPr>
        <w:t xml:space="preserve">-Incident, Change </w:t>
      </w:r>
      <w:proofErr w:type="spellStart"/>
      <w:r w:rsidR="00BE74F4">
        <w:rPr>
          <w:rStyle w:val="apple-style-span"/>
          <w:color w:val="000000"/>
        </w:rPr>
        <w:t>management</w:t>
      </w:r>
      <w:r w:rsidR="00E86590">
        <w:rPr>
          <w:rStyle w:val="apple-style-span"/>
          <w:color w:val="000000"/>
        </w:rPr>
        <w:t>,</w:t>
      </w:r>
      <w:r w:rsidR="00FB7153">
        <w:rPr>
          <w:rStyle w:val="apple-style-span"/>
          <w:color w:val="000000"/>
        </w:rPr>
        <w:t>Problem</w:t>
      </w:r>
      <w:proofErr w:type="spellEnd"/>
      <w:r w:rsidR="00FB7153">
        <w:rPr>
          <w:rStyle w:val="apple-style-span"/>
          <w:color w:val="000000"/>
        </w:rPr>
        <w:t xml:space="preserve"> Management.</w:t>
      </w:r>
      <w:r w:rsidR="00E86590">
        <w:rPr>
          <w:rStyle w:val="apple-style-span"/>
          <w:color w:val="000000"/>
        </w:rPr>
        <w:t xml:space="preserve"> </w:t>
      </w:r>
      <w:proofErr w:type="gramStart"/>
      <w:r w:rsidR="00E86590">
        <w:rPr>
          <w:rStyle w:val="apple-style-span"/>
          <w:color w:val="000000"/>
        </w:rPr>
        <w:t>Python ,</w:t>
      </w:r>
      <w:proofErr w:type="gramEnd"/>
      <w:r w:rsidR="00E86590">
        <w:rPr>
          <w:rStyle w:val="apple-style-span"/>
          <w:color w:val="000000"/>
        </w:rPr>
        <w:t xml:space="preserve"> </w:t>
      </w:r>
      <w:proofErr w:type="spellStart"/>
      <w:r w:rsidR="00E86590">
        <w:rPr>
          <w:rStyle w:val="apple-style-span"/>
          <w:color w:val="000000"/>
        </w:rPr>
        <w:t>Ansible</w:t>
      </w:r>
      <w:proofErr w:type="spellEnd"/>
      <w:r w:rsidR="00E86590">
        <w:rPr>
          <w:rStyle w:val="apple-style-span"/>
          <w:color w:val="000000"/>
        </w:rPr>
        <w:t xml:space="preserve"> and </w:t>
      </w:r>
      <w:proofErr w:type="spellStart"/>
      <w:r w:rsidR="00E86590">
        <w:rPr>
          <w:rStyle w:val="apple-style-span"/>
          <w:color w:val="000000"/>
        </w:rPr>
        <w:t>Terraform</w:t>
      </w:r>
      <w:proofErr w:type="spellEnd"/>
      <w:r w:rsidR="00E86590">
        <w:rPr>
          <w:rStyle w:val="apple-style-span"/>
          <w:color w:val="000000"/>
        </w:rPr>
        <w:t xml:space="preserve"> Skills to Automation</w:t>
      </w:r>
      <w:r w:rsidR="00414470">
        <w:rPr>
          <w:rStyle w:val="apple-style-span"/>
          <w:color w:val="000000"/>
        </w:rPr>
        <w:t xml:space="preserve">. </w:t>
      </w:r>
      <w:proofErr w:type="spellStart"/>
      <w:r w:rsidR="00414470">
        <w:rPr>
          <w:rStyle w:val="apple-style-span"/>
          <w:color w:val="000000"/>
        </w:rPr>
        <w:t>Komprise</w:t>
      </w:r>
      <w:proofErr w:type="spellEnd"/>
      <w:r w:rsidR="00414470">
        <w:rPr>
          <w:rStyle w:val="apple-style-span"/>
          <w:color w:val="000000"/>
        </w:rPr>
        <w:t xml:space="preserve"> and </w:t>
      </w:r>
      <w:proofErr w:type="spellStart"/>
      <w:r w:rsidR="00414470">
        <w:rPr>
          <w:rStyle w:val="apple-style-span"/>
          <w:color w:val="000000"/>
        </w:rPr>
        <w:t>Startfish</w:t>
      </w:r>
      <w:proofErr w:type="spellEnd"/>
      <w:r w:rsidR="00414470">
        <w:rPr>
          <w:rStyle w:val="apple-style-span"/>
          <w:color w:val="000000"/>
        </w:rPr>
        <w:t xml:space="preserve"> Data management </w:t>
      </w:r>
      <w:proofErr w:type="spellStart"/>
      <w:r w:rsidR="00414470">
        <w:rPr>
          <w:rStyle w:val="apple-style-span"/>
          <w:color w:val="000000"/>
        </w:rPr>
        <w:t>tools</w:t>
      </w:r>
      <w:proofErr w:type="gramStart"/>
      <w:r w:rsidR="004A03A2">
        <w:rPr>
          <w:rStyle w:val="apple-style-span"/>
          <w:color w:val="000000"/>
        </w:rPr>
        <w:t>,Avamar,Rubrik,Cohesity</w:t>
      </w:r>
      <w:proofErr w:type="spellEnd"/>
      <w:proofErr w:type="gramEnd"/>
      <w:r w:rsidR="004A03A2">
        <w:rPr>
          <w:rStyle w:val="apple-style-span"/>
          <w:color w:val="000000"/>
        </w:rPr>
        <w:t>.</w:t>
      </w:r>
    </w:p>
    <w:p w:rsidR="00E960A5" w:rsidRDefault="00E960A5" w:rsidP="00E960A5">
      <w:pPr>
        <w:pStyle w:val="H1"/>
        <w:numPr>
          <w:ilvl w:val="0"/>
          <w:numId w:val="0"/>
        </w:numPr>
        <w:spacing w:line="360" w:lineRule="auto"/>
        <w:rPr>
          <w:rFonts w:ascii="Verdana" w:hAnsi="Verdana" w:cs="Arial"/>
          <w:b/>
          <w:u w:val="single"/>
        </w:rPr>
      </w:pPr>
      <w:r>
        <w:rPr>
          <w:rFonts w:ascii="Verdana" w:hAnsi="Verdana" w:cs="Arial"/>
          <w:b/>
          <w:u w:val="single"/>
        </w:rPr>
        <w:t>TECHNICAL CERTFICATIONS</w:t>
      </w:r>
      <w:r w:rsidRPr="00DE3088">
        <w:rPr>
          <w:rFonts w:ascii="Verdana" w:hAnsi="Verdana" w:cs="Arial"/>
          <w:b/>
          <w:u w:val="single"/>
        </w:rPr>
        <w:t>:</w:t>
      </w:r>
    </w:p>
    <w:p w:rsidR="00E960A5" w:rsidRDefault="00E960A5" w:rsidP="00822C35">
      <w:pPr>
        <w:widowControl/>
        <w:numPr>
          <w:ilvl w:val="0"/>
          <w:numId w:val="14"/>
        </w:numPr>
        <w:suppressAutoHyphens w:val="0"/>
        <w:spacing w:line="276" w:lineRule="auto"/>
        <w:jc w:val="both"/>
        <w:rPr>
          <w:rStyle w:val="apple-style-span"/>
          <w:color w:val="000000"/>
        </w:rPr>
      </w:pPr>
      <w:r w:rsidRPr="00822C35">
        <w:rPr>
          <w:rStyle w:val="apple-style-span"/>
          <w:color w:val="000000"/>
        </w:rPr>
        <w:t>ITIL® Foundation V3 Certified in IT Service Management</w:t>
      </w:r>
    </w:p>
    <w:p w:rsidR="00524C02" w:rsidRDefault="00524C02" w:rsidP="00822C35">
      <w:pPr>
        <w:widowControl/>
        <w:numPr>
          <w:ilvl w:val="0"/>
          <w:numId w:val="14"/>
        </w:numPr>
        <w:suppressAutoHyphens w:val="0"/>
        <w:spacing w:line="276" w:lineRule="auto"/>
        <w:jc w:val="both"/>
        <w:rPr>
          <w:rStyle w:val="apple-style-span"/>
          <w:color w:val="000000"/>
        </w:rPr>
      </w:pPr>
      <w:r>
        <w:rPr>
          <w:rStyle w:val="apple-style-span"/>
          <w:color w:val="000000"/>
        </w:rPr>
        <w:t>Azure Fundamentals(AZ-900),Azure Administrator(AZ-104) Certified</w:t>
      </w:r>
    </w:p>
    <w:p w:rsidR="00F61967" w:rsidRPr="00A30BA3" w:rsidRDefault="00C63DC1" w:rsidP="00F61967">
      <w:pPr>
        <w:widowControl/>
        <w:numPr>
          <w:ilvl w:val="0"/>
          <w:numId w:val="14"/>
        </w:numPr>
        <w:suppressAutoHyphens w:val="0"/>
        <w:spacing w:line="276" w:lineRule="auto"/>
        <w:jc w:val="both"/>
        <w:rPr>
          <w:rStyle w:val="apple-style-span"/>
          <w:color w:val="000000"/>
        </w:rPr>
      </w:pPr>
      <w:r w:rsidRPr="00A30BA3">
        <w:rPr>
          <w:rStyle w:val="apple-style-span"/>
          <w:color w:val="000000"/>
        </w:rPr>
        <w:t>Microsoft Azure Architect Design(AZ-304),Azure Security Technologies(AZ-500)</w:t>
      </w:r>
    </w:p>
    <w:p w:rsidR="004C70E7" w:rsidRPr="0099435A" w:rsidRDefault="00673C05" w:rsidP="00ED2642">
      <w:pPr>
        <w:spacing w:line="276" w:lineRule="auto"/>
        <w:rPr>
          <w:rFonts w:ascii="Palatino Linotype" w:hAnsi="Palatino Linotype"/>
          <w:sz w:val="22"/>
          <w:szCs w:val="22"/>
        </w:rPr>
      </w:pPr>
      <w:r w:rsidRPr="00673C05">
        <w:rPr>
          <w:rFonts w:ascii="Palatino Linotype" w:hAnsi="Palatino Linotype"/>
          <w:noProof/>
          <w:sz w:val="22"/>
          <w:szCs w:val="22"/>
        </w:rPr>
        <w:pict>
          <v:rect id="_x0000_i1032" style="width:468pt;height:1pt" o:hralign="right" o:hrstd="t" o:hrnoshade="t" o:hr="t" fillcolor="black" stroked="f"/>
        </w:pict>
      </w:r>
    </w:p>
    <w:p w:rsidR="00524C02" w:rsidRDefault="009A1361" w:rsidP="00BB00C0">
      <w:pPr>
        <w:pStyle w:val="H1"/>
        <w:numPr>
          <w:ilvl w:val="0"/>
          <w:numId w:val="0"/>
        </w:numPr>
        <w:spacing w:line="360" w:lineRule="auto"/>
        <w:rPr>
          <w:rFonts w:ascii="Verdana" w:hAnsi="Verdana" w:cs="Arial"/>
          <w:b/>
          <w:u w:val="single"/>
        </w:rPr>
      </w:pPr>
      <w:r w:rsidRPr="00BB00C0">
        <w:rPr>
          <w:rFonts w:ascii="Verdana" w:hAnsi="Verdana" w:cs="Arial"/>
          <w:b/>
          <w:u w:val="single"/>
        </w:rPr>
        <w:t>PROFESSIONAL EXPERIENCE:</w:t>
      </w:r>
    </w:p>
    <w:p w:rsidR="00FB7153" w:rsidRPr="00017AE6" w:rsidRDefault="00FB7153" w:rsidP="00FB7153">
      <w:pPr>
        <w:rPr>
          <w:b/>
        </w:rPr>
      </w:pPr>
      <w:r>
        <w:rPr>
          <w:b/>
        </w:rPr>
        <w:t>ILOGIC INC, USA</w:t>
      </w:r>
      <w:r>
        <w:rPr>
          <w:b/>
        </w:rPr>
        <w:tab/>
      </w:r>
      <w:r>
        <w:rPr>
          <w:b/>
        </w:rPr>
        <w:tab/>
      </w:r>
      <w:r>
        <w:rPr>
          <w:b/>
        </w:rPr>
        <w:tab/>
      </w:r>
      <w:r>
        <w:rPr>
          <w:b/>
        </w:rPr>
        <w:tab/>
      </w:r>
      <w:r>
        <w:rPr>
          <w:b/>
        </w:rPr>
        <w:tab/>
      </w:r>
      <w:r>
        <w:rPr>
          <w:b/>
        </w:rPr>
        <w:tab/>
      </w:r>
      <w:r>
        <w:rPr>
          <w:b/>
        </w:rPr>
        <w:tab/>
      </w:r>
      <w:r>
        <w:rPr>
          <w:b/>
        </w:rPr>
        <w:tab/>
        <w:t>Oct 2023</w:t>
      </w:r>
      <w:r w:rsidRPr="00017AE6">
        <w:rPr>
          <w:b/>
        </w:rPr>
        <w:t xml:space="preserve"> – </w:t>
      </w:r>
      <w:r>
        <w:rPr>
          <w:b/>
        </w:rPr>
        <w:t>Till</w:t>
      </w:r>
    </w:p>
    <w:p w:rsidR="00FB7153" w:rsidRPr="00017AE6" w:rsidRDefault="00FB7153" w:rsidP="00FB7153">
      <w:pPr>
        <w:rPr>
          <w:b/>
        </w:rPr>
      </w:pPr>
      <w:r>
        <w:rPr>
          <w:b/>
        </w:rPr>
        <w:t>Project</w:t>
      </w:r>
      <w:r w:rsidRPr="00017AE6">
        <w:rPr>
          <w:b/>
        </w:rPr>
        <w:t xml:space="preserve">: </w:t>
      </w:r>
      <w:r>
        <w:rPr>
          <w:b/>
        </w:rPr>
        <w:t>STATE FARM INSURANCE</w:t>
      </w:r>
    </w:p>
    <w:p w:rsidR="00FB7153" w:rsidRDefault="00FB7153" w:rsidP="006A6CC9">
      <w:pPr>
        <w:rPr>
          <w:rFonts w:ascii="Verdana" w:hAnsi="Verdana" w:cs="Arial"/>
          <w:b/>
          <w:u w:val="single"/>
        </w:rPr>
      </w:pPr>
      <w:r>
        <w:rPr>
          <w:b/>
        </w:rPr>
        <w:t>Role: Storage Engineer</w:t>
      </w:r>
      <w:r w:rsidRPr="00017AE6">
        <w:rPr>
          <w:b/>
        </w:rPr>
        <w:t xml:space="preserve"> </w:t>
      </w:r>
    </w:p>
    <w:p w:rsidR="00FB7153" w:rsidRDefault="00FB7153" w:rsidP="00FB7153">
      <w:pPr>
        <w:widowControl/>
        <w:numPr>
          <w:ilvl w:val="0"/>
          <w:numId w:val="14"/>
        </w:numPr>
        <w:suppressAutoHyphens w:val="0"/>
        <w:spacing w:line="276" w:lineRule="auto"/>
        <w:jc w:val="both"/>
        <w:rPr>
          <w:rStyle w:val="apple-style-span"/>
          <w:color w:val="000000"/>
        </w:rPr>
      </w:pPr>
      <w:r w:rsidRPr="00E960A5">
        <w:rPr>
          <w:rStyle w:val="apple-style-span"/>
          <w:color w:val="000000"/>
        </w:rPr>
        <w:t xml:space="preserve">Managing </w:t>
      </w:r>
      <w:r>
        <w:rPr>
          <w:rStyle w:val="apple-style-span"/>
          <w:color w:val="000000"/>
        </w:rPr>
        <w:t>200</w:t>
      </w:r>
      <w:r w:rsidRPr="00E960A5">
        <w:rPr>
          <w:rStyle w:val="apple-style-span"/>
          <w:color w:val="000000"/>
        </w:rPr>
        <w:t xml:space="preserve"> P</w:t>
      </w:r>
      <w:r w:rsidR="00073289">
        <w:rPr>
          <w:rStyle w:val="apple-style-span"/>
          <w:color w:val="000000"/>
        </w:rPr>
        <w:t>eta</w:t>
      </w:r>
      <w:r w:rsidRPr="00E960A5">
        <w:rPr>
          <w:rStyle w:val="apple-style-span"/>
          <w:color w:val="000000"/>
        </w:rPr>
        <w:t>B</w:t>
      </w:r>
      <w:r>
        <w:rPr>
          <w:rStyle w:val="apple-style-span"/>
          <w:color w:val="000000"/>
        </w:rPr>
        <w:t>yte</w:t>
      </w:r>
      <w:r w:rsidRPr="00E960A5">
        <w:rPr>
          <w:rStyle w:val="apple-style-span"/>
          <w:color w:val="000000"/>
        </w:rPr>
        <w:t xml:space="preserve"> of storage raw space in heterogeneous storage environment</w:t>
      </w:r>
      <w:r>
        <w:rPr>
          <w:rStyle w:val="apple-style-span"/>
          <w:color w:val="000000"/>
        </w:rPr>
        <w:t>.</w:t>
      </w:r>
    </w:p>
    <w:p w:rsidR="0022273D" w:rsidRDefault="0022273D" w:rsidP="00FB7153">
      <w:pPr>
        <w:widowControl/>
        <w:numPr>
          <w:ilvl w:val="0"/>
          <w:numId w:val="14"/>
        </w:numPr>
        <w:suppressAutoHyphens w:val="0"/>
        <w:spacing w:line="276" w:lineRule="auto"/>
        <w:jc w:val="both"/>
        <w:rPr>
          <w:rStyle w:val="apple-style-span"/>
          <w:color w:val="000000"/>
        </w:rPr>
      </w:pPr>
      <w:r>
        <w:rPr>
          <w:rStyle w:val="apple-style-span"/>
          <w:color w:val="000000"/>
        </w:rPr>
        <w:t>Worked on commission/</w:t>
      </w:r>
      <w:r w:rsidR="00FF42FB">
        <w:rPr>
          <w:rStyle w:val="apple-style-span"/>
          <w:color w:val="000000"/>
        </w:rPr>
        <w:t>decommission</w:t>
      </w:r>
      <w:r>
        <w:rPr>
          <w:rStyle w:val="apple-style-span"/>
          <w:color w:val="000000"/>
        </w:rPr>
        <w:t xml:space="preserve"> on Dell EMC VMAX, </w:t>
      </w:r>
      <w:proofErr w:type="spellStart"/>
      <w:r>
        <w:rPr>
          <w:rStyle w:val="apple-style-span"/>
          <w:color w:val="000000"/>
        </w:rPr>
        <w:t>PowerMAX</w:t>
      </w:r>
      <w:proofErr w:type="spellEnd"/>
      <w:r w:rsidR="00FF42FB">
        <w:rPr>
          <w:rStyle w:val="apple-style-span"/>
          <w:color w:val="000000"/>
        </w:rPr>
        <w:t xml:space="preserve">, </w:t>
      </w:r>
      <w:proofErr w:type="spellStart"/>
      <w:r w:rsidR="00FF42FB">
        <w:rPr>
          <w:rStyle w:val="apple-style-span"/>
          <w:color w:val="000000"/>
        </w:rPr>
        <w:t>Powerstore</w:t>
      </w:r>
      <w:proofErr w:type="spellEnd"/>
      <w:r w:rsidR="00FF42FB">
        <w:rPr>
          <w:rStyle w:val="apple-style-span"/>
          <w:color w:val="000000"/>
        </w:rPr>
        <w:t xml:space="preserve"> </w:t>
      </w:r>
      <w:r w:rsidR="006A6CC9">
        <w:rPr>
          <w:rStyle w:val="apple-style-span"/>
          <w:color w:val="000000"/>
        </w:rPr>
        <w:t>,</w:t>
      </w:r>
      <w:proofErr w:type="spellStart"/>
      <w:r w:rsidR="006A6CC9">
        <w:rPr>
          <w:rStyle w:val="apple-style-span"/>
          <w:color w:val="000000"/>
        </w:rPr>
        <w:t>Infinidat</w:t>
      </w:r>
      <w:proofErr w:type="spellEnd"/>
      <w:r w:rsidR="006A6CC9">
        <w:rPr>
          <w:rStyle w:val="apple-style-span"/>
          <w:color w:val="000000"/>
        </w:rPr>
        <w:t xml:space="preserve"> ,Pure Flash </w:t>
      </w:r>
      <w:r w:rsidR="00FF42FB">
        <w:rPr>
          <w:rStyle w:val="apple-style-span"/>
          <w:color w:val="000000"/>
        </w:rPr>
        <w:t>arrays along with Zoning requirements.</w:t>
      </w:r>
    </w:p>
    <w:p w:rsidR="006A6CC9" w:rsidRPr="00C20419" w:rsidRDefault="006A6CC9" w:rsidP="006A6CC9">
      <w:pPr>
        <w:widowControl/>
        <w:numPr>
          <w:ilvl w:val="0"/>
          <w:numId w:val="14"/>
        </w:numPr>
        <w:suppressAutoHyphens w:val="0"/>
        <w:spacing w:line="276" w:lineRule="auto"/>
        <w:jc w:val="both"/>
        <w:rPr>
          <w:rStyle w:val="apple-style-span"/>
          <w:color w:val="000000"/>
        </w:rPr>
      </w:pPr>
      <w:r w:rsidRPr="00C20419">
        <w:rPr>
          <w:rStyle w:val="apple-style-span"/>
          <w:color w:val="000000"/>
        </w:rPr>
        <w:t>Pure Flash Array and Flash blades administration and day to day operations like provisioning/ decommissioning thru GUI/CLI and monitoring and managing the clusters through Pure1 cloud based management tool.</w:t>
      </w:r>
    </w:p>
    <w:p w:rsidR="006A6CC9" w:rsidRPr="00C20419" w:rsidRDefault="006A6CC9" w:rsidP="006A6CC9">
      <w:pPr>
        <w:widowControl/>
        <w:numPr>
          <w:ilvl w:val="0"/>
          <w:numId w:val="14"/>
        </w:numPr>
        <w:suppressAutoHyphens w:val="0"/>
        <w:spacing w:line="276" w:lineRule="auto"/>
        <w:jc w:val="both"/>
        <w:rPr>
          <w:rStyle w:val="apple-style-span"/>
          <w:color w:val="000000"/>
        </w:rPr>
      </w:pPr>
      <w:r w:rsidRPr="00C20419">
        <w:rPr>
          <w:rStyle w:val="apple-style-span"/>
          <w:color w:val="000000"/>
        </w:rPr>
        <w:t>Experience Pure Flash Arrays M and X series,</w:t>
      </w:r>
      <w:r>
        <w:rPr>
          <w:rStyle w:val="apple-style-span"/>
          <w:color w:val="000000"/>
        </w:rPr>
        <w:t xml:space="preserve"> </w:t>
      </w:r>
      <w:r w:rsidRPr="00C20419">
        <w:rPr>
          <w:rStyle w:val="apple-style-span"/>
          <w:color w:val="000000"/>
        </w:rPr>
        <w:t>Pure Flash blades S series for NAS Shares(CiFS/NFS protocols)</w:t>
      </w:r>
    </w:p>
    <w:p w:rsidR="006A6CC9" w:rsidRDefault="006A6CC9" w:rsidP="006A6CC9">
      <w:pPr>
        <w:widowControl/>
        <w:numPr>
          <w:ilvl w:val="0"/>
          <w:numId w:val="14"/>
        </w:numPr>
        <w:suppressAutoHyphens w:val="0"/>
        <w:spacing w:line="276" w:lineRule="auto"/>
        <w:jc w:val="both"/>
        <w:rPr>
          <w:rStyle w:val="apple-style-span"/>
          <w:color w:val="000000"/>
        </w:rPr>
      </w:pPr>
      <w:r w:rsidRPr="00C20419">
        <w:rPr>
          <w:rStyle w:val="apple-style-span"/>
          <w:color w:val="000000"/>
        </w:rPr>
        <w:t xml:space="preserve">Pure Hardware refresh activities coordinating with vendor from pure flash arrays </w:t>
      </w:r>
      <w:proofErr w:type="spellStart"/>
      <w:r w:rsidRPr="00C20419">
        <w:rPr>
          <w:rStyle w:val="apple-style-span"/>
          <w:color w:val="000000"/>
        </w:rPr>
        <w:t>Mseries</w:t>
      </w:r>
      <w:proofErr w:type="spellEnd"/>
      <w:r w:rsidRPr="00C20419">
        <w:rPr>
          <w:rStyle w:val="apple-style-span"/>
          <w:color w:val="000000"/>
        </w:rPr>
        <w:t xml:space="preserve"> to X series thru change control management.</w:t>
      </w:r>
    </w:p>
    <w:p w:rsidR="006A6CC9" w:rsidRPr="00C20419" w:rsidRDefault="006A6CC9" w:rsidP="006A6CC9">
      <w:pPr>
        <w:widowControl/>
        <w:numPr>
          <w:ilvl w:val="0"/>
          <w:numId w:val="14"/>
        </w:numPr>
        <w:suppressAutoHyphens w:val="0"/>
        <w:spacing w:line="276" w:lineRule="auto"/>
        <w:jc w:val="both"/>
        <w:rPr>
          <w:rStyle w:val="apple-style-span"/>
          <w:color w:val="000000"/>
        </w:rPr>
      </w:pPr>
      <w:r w:rsidRPr="00C20419">
        <w:rPr>
          <w:rStyle w:val="apple-style-span"/>
          <w:color w:val="000000"/>
        </w:rPr>
        <w:t>PurePOD creation for the replication setup ,Pure Vol,</w:t>
      </w:r>
      <w:r>
        <w:rPr>
          <w:rStyle w:val="apple-style-span"/>
          <w:color w:val="000000"/>
        </w:rPr>
        <w:t xml:space="preserve"> </w:t>
      </w:r>
      <w:r w:rsidRPr="00C20419">
        <w:rPr>
          <w:rStyle w:val="apple-style-span"/>
          <w:color w:val="000000"/>
        </w:rPr>
        <w:t>Pure host creation for newly built hosts/host groups along with SAN Zoning</w:t>
      </w:r>
    </w:p>
    <w:p w:rsidR="006A6CC9" w:rsidRDefault="006A6CC9" w:rsidP="006A6CC9">
      <w:pPr>
        <w:widowControl/>
        <w:numPr>
          <w:ilvl w:val="0"/>
          <w:numId w:val="14"/>
        </w:numPr>
        <w:suppressAutoHyphens w:val="0"/>
        <w:spacing w:line="276" w:lineRule="auto"/>
        <w:jc w:val="both"/>
        <w:rPr>
          <w:rStyle w:val="apple-style-span"/>
          <w:color w:val="000000"/>
        </w:rPr>
      </w:pPr>
      <w:r>
        <w:rPr>
          <w:rStyle w:val="apple-style-span"/>
          <w:color w:val="000000"/>
        </w:rPr>
        <w:t xml:space="preserve">Legacy system migrations to new </w:t>
      </w:r>
      <w:proofErr w:type="spellStart"/>
      <w:r>
        <w:rPr>
          <w:rStyle w:val="apple-style-span"/>
          <w:color w:val="000000"/>
        </w:rPr>
        <w:t>Infinidat</w:t>
      </w:r>
      <w:proofErr w:type="spellEnd"/>
      <w:r>
        <w:rPr>
          <w:rStyle w:val="apple-style-span"/>
          <w:color w:val="000000"/>
        </w:rPr>
        <w:t xml:space="preserve"> and </w:t>
      </w:r>
      <w:proofErr w:type="spellStart"/>
      <w:r>
        <w:rPr>
          <w:rStyle w:val="apple-style-span"/>
          <w:color w:val="000000"/>
        </w:rPr>
        <w:t>Pure,EMC</w:t>
      </w:r>
      <w:proofErr w:type="spellEnd"/>
      <w:r>
        <w:rPr>
          <w:rStyle w:val="apple-style-span"/>
          <w:color w:val="000000"/>
        </w:rPr>
        <w:t xml:space="preserve"> storages </w:t>
      </w:r>
    </w:p>
    <w:p w:rsidR="00FF42FB" w:rsidRDefault="00FF42FB" w:rsidP="00FB7153">
      <w:pPr>
        <w:widowControl/>
        <w:numPr>
          <w:ilvl w:val="0"/>
          <w:numId w:val="14"/>
        </w:numPr>
        <w:suppressAutoHyphens w:val="0"/>
        <w:spacing w:line="276" w:lineRule="auto"/>
        <w:jc w:val="both"/>
        <w:rPr>
          <w:rStyle w:val="apple-style-span"/>
          <w:color w:val="000000"/>
        </w:rPr>
      </w:pPr>
      <w:r>
        <w:rPr>
          <w:rStyle w:val="apple-style-span"/>
          <w:color w:val="000000"/>
        </w:rPr>
        <w:t>Monitoring the arrays thru CloudIQ portals.</w:t>
      </w:r>
    </w:p>
    <w:p w:rsidR="00FF42FB" w:rsidRDefault="00FF42FB" w:rsidP="00FB7153">
      <w:pPr>
        <w:widowControl/>
        <w:numPr>
          <w:ilvl w:val="0"/>
          <w:numId w:val="14"/>
        </w:numPr>
        <w:suppressAutoHyphens w:val="0"/>
        <w:spacing w:line="276" w:lineRule="auto"/>
        <w:jc w:val="both"/>
        <w:rPr>
          <w:rStyle w:val="apple-style-span"/>
          <w:color w:val="000000"/>
        </w:rPr>
      </w:pPr>
      <w:r>
        <w:rPr>
          <w:rStyle w:val="apple-style-span"/>
          <w:color w:val="000000"/>
        </w:rPr>
        <w:t>Performed the OS/Firmware upgrades for the Dell EMC arrays.</w:t>
      </w:r>
    </w:p>
    <w:p w:rsidR="00D94076" w:rsidRDefault="00D94076" w:rsidP="00D94076">
      <w:pPr>
        <w:widowControl/>
        <w:numPr>
          <w:ilvl w:val="0"/>
          <w:numId w:val="14"/>
        </w:numPr>
        <w:suppressAutoHyphens w:val="0"/>
        <w:spacing w:line="276" w:lineRule="auto"/>
        <w:jc w:val="both"/>
        <w:rPr>
          <w:rStyle w:val="apple-style-span"/>
          <w:color w:val="000000"/>
        </w:rPr>
      </w:pPr>
      <w:r>
        <w:rPr>
          <w:rStyle w:val="apple-style-span"/>
          <w:color w:val="000000"/>
        </w:rPr>
        <w:t>Work</w:t>
      </w:r>
      <w:r w:rsidR="0022273D">
        <w:rPr>
          <w:rStyle w:val="apple-style-span"/>
          <w:color w:val="000000"/>
        </w:rPr>
        <w:t>ed</w:t>
      </w:r>
      <w:r>
        <w:rPr>
          <w:rStyle w:val="apple-style-span"/>
          <w:color w:val="000000"/>
        </w:rPr>
        <w:t xml:space="preserve"> </w:t>
      </w:r>
      <w:r w:rsidR="00FB4A02">
        <w:rPr>
          <w:rStyle w:val="apple-style-span"/>
          <w:color w:val="000000"/>
        </w:rPr>
        <w:t xml:space="preserve">on </w:t>
      </w:r>
      <w:proofErr w:type="spellStart"/>
      <w:r w:rsidR="00FB4A02">
        <w:rPr>
          <w:rStyle w:val="apple-style-span"/>
          <w:color w:val="000000"/>
        </w:rPr>
        <w:t>Powerscale</w:t>
      </w:r>
      <w:proofErr w:type="spellEnd"/>
      <w:r w:rsidR="00FB4A02">
        <w:rPr>
          <w:rStyle w:val="apple-style-span"/>
          <w:color w:val="000000"/>
        </w:rPr>
        <w:t xml:space="preserve"> </w:t>
      </w:r>
      <w:proofErr w:type="spellStart"/>
      <w:r>
        <w:rPr>
          <w:rStyle w:val="apple-style-span"/>
          <w:color w:val="000000"/>
        </w:rPr>
        <w:t>Isilon</w:t>
      </w:r>
      <w:proofErr w:type="spellEnd"/>
      <w:r>
        <w:rPr>
          <w:rStyle w:val="apple-style-span"/>
          <w:color w:val="000000"/>
        </w:rPr>
        <w:t xml:space="preserve"> </w:t>
      </w:r>
      <w:r w:rsidR="00F067A6">
        <w:rPr>
          <w:rStyle w:val="apple-style-span"/>
          <w:color w:val="000000"/>
        </w:rPr>
        <w:t>(High performance Computing</w:t>
      </w:r>
      <w:proofErr w:type="gramStart"/>
      <w:r w:rsidR="00F067A6">
        <w:rPr>
          <w:rStyle w:val="apple-style-span"/>
          <w:color w:val="000000"/>
        </w:rPr>
        <w:t>)</w:t>
      </w:r>
      <w:r>
        <w:rPr>
          <w:rStyle w:val="apple-style-span"/>
          <w:color w:val="000000"/>
        </w:rPr>
        <w:t>Clusters</w:t>
      </w:r>
      <w:proofErr w:type="gramEnd"/>
      <w:r>
        <w:rPr>
          <w:rStyle w:val="apple-style-span"/>
          <w:color w:val="000000"/>
        </w:rPr>
        <w:t xml:space="preserve"> for NAS Share builds( NFS,SMB,FTP protocols) and permission issues handling.</w:t>
      </w:r>
    </w:p>
    <w:p w:rsidR="00D94076" w:rsidRDefault="00D94076" w:rsidP="00D94076">
      <w:pPr>
        <w:widowControl/>
        <w:numPr>
          <w:ilvl w:val="0"/>
          <w:numId w:val="14"/>
        </w:numPr>
        <w:suppressAutoHyphens w:val="0"/>
        <w:spacing w:line="276" w:lineRule="auto"/>
        <w:jc w:val="both"/>
        <w:rPr>
          <w:rStyle w:val="apple-style-span"/>
          <w:color w:val="000000"/>
        </w:rPr>
      </w:pPr>
      <w:r w:rsidRPr="00F827DE">
        <w:rPr>
          <w:rStyle w:val="apple-style-span"/>
          <w:color w:val="000000"/>
        </w:rPr>
        <w:t xml:space="preserve">Managing Gen6 </w:t>
      </w:r>
      <w:proofErr w:type="spellStart"/>
      <w:r w:rsidR="00CC065B">
        <w:rPr>
          <w:rStyle w:val="apple-style-span"/>
          <w:color w:val="000000"/>
        </w:rPr>
        <w:t>Power</w:t>
      </w:r>
      <w:r w:rsidR="00A6741D">
        <w:rPr>
          <w:rStyle w:val="apple-style-span"/>
          <w:color w:val="000000"/>
        </w:rPr>
        <w:t>scale</w:t>
      </w:r>
      <w:proofErr w:type="spellEnd"/>
      <w:r w:rsidR="00A6741D">
        <w:rPr>
          <w:rStyle w:val="apple-style-span"/>
          <w:color w:val="000000"/>
        </w:rPr>
        <w:t xml:space="preserve"> </w:t>
      </w:r>
      <w:proofErr w:type="spellStart"/>
      <w:r w:rsidR="00A6741D">
        <w:rPr>
          <w:rStyle w:val="apple-style-span"/>
          <w:color w:val="000000"/>
        </w:rPr>
        <w:t>Isilon</w:t>
      </w:r>
      <w:proofErr w:type="spellEnd"/>
      <w:r w:rsidRPr="00F827DE">
        <w:rPr>
          <w:rStyle w:val="apple-style-span"/>
          <w:color w:val="000000"/>
        </w:rPr>
        <w:t xml:space="preserve"> </w:t>
      </w:r>
      <w:r w:rsidR="00A6741D">
        <w:rPr>
          <w:rStyle w:val="apple-style-span"/>
          <w:color w:val="000000"/>
        </w:rPr>
        <w:t>(HPC</w:t>
      </w:r>
      <w:proofErr w:type="gramStart"/>
      <w:r w:rsidR="00A6741D">
        <w:rPr>
          <w:rStyle w:val="apple-style-span"/>
          <w:color w:val="000000"/>
        </w:rPr>
        <w:t>)</w:t>
      </w:r>
      <w:r w:rsidRPr="00F827DE">
        <w:rPr>
          <w:rStyle w:val="apple-style-span"/>
          <w:color w:val="000000"/>
        </w:rPr>
        <w:t>production</w:t>
      </w:r>
      <w:proofErr w:type="gramEnd"/>
      <w:r w:rsidRPr="00F827DE">
        <w:rPr>
          <w:rStyle w:val="apple-style-span"/>
          <w:color w:val="000000"/>
        </w:rPr>
        <w:t xml:space="preserve"> clusters F800,H500/H700.</w:t>
      </w:r>
    </w:p>
    <w:p w:rsidR="00D94076" w:rsidRDefault="00D94076" w:rsidP="00D94076">
      <w:pPr>
        <w:widowControl/>
        <w:numPr>
          <w:ilvl w:val="0"/>
          <w:numId w:val="14"/>
        </w:numPr>
        <w:suppressAutoHyphens w:val="0"/>
        <w:spacing w:line="276" w:lineRule="auto"/>
        <w:jc w:val="both"/>
        <w:rPr>
          <w:rStyle w:val="apple-style-span"/>
          <w:color w:val="000000"/>
        </w:rPr>
      </w:pPr>
      <w:r w:rsidRPr="00F827DE">
        <w:rPr>
          <w:rStyle w:val="apple-style-span"/>
          <w:color w:val="000000"/>
        </w:rPr>
        <w:t xml:space="preserve">Planning and implementing the OneFS code upgrade for the </w:t>
      </w:r>
      <w:proofErr w:type="spellStart"/>
      <w:r>
        <w:rPr>
          <w:rStyle w:val="apple-style-span"/>
          <w:color w:val="000000"/>
        </w:rPr>
        <w:t>Isilon</w:t>
      </w:r>
      <w:proofErr w:type="spellEnd"/>
      <w:r w:rsidRPr="00F827DE">
        <w:rPr>
          <w:rStyle w:val="apple-style-span"/>
          <w:color w:val="000000"/>
        </w:rPr>
        <w:t xml:space="preserve"> clusters.</w:t>
      </w:r>
    </w:p>
    <w:p w:rsidR="00D94076" w:rsidRDefault="00D94076" w:rsidP="00D94076">
      <w:pPr>
        <w:widowControl/>
        <w:numPr>
          <w:ilvl w:val="0"/>
          <w:numId w:val="14"/>
        </w:numPr>
        <w:suppressAutoHyphens w:val="0"/>
        <w:spacing w:line="276" w:lineRule="auto"/>
        <w:jc w:val="both"/>
        <w:rPr>
          <w:rStyle w:val="apple-style-span"/>
          <w:color w:val="000000"/>
        </w:rPr>
      </w:pPr>
      <w:r>
        <w:rPr>
          <w:rStyle w:val="apple-style-span"/>
          <w:color w:val="000000"/>
        </w:rPr>
        <w:t>H</w:t>
      </w:r>
      <w:r w:rsidRPr="00F827DE">
        <w:rPr>
          <w:rStyle w:val="apple-style-span"/>
          <w:color w:val="000000"/>
        </w:rPr>
        <w:t xml:space="preserve">andling issues  for the Multi-Protocol shares for the </w:t>
      </w:r>
      <w:proofErr w:type="spellStart"/>
      <w:r>
        <w:rPr>
          <w:rStyle w:val="apple-style-span"/>
          <w:color w:val="000000"/>
        </w:rPr>
        <w:t>Isilon</w:t>
      </w:r>
      <w:proofErr w:type="spellEnd"/>
      <w:r w:rsidRPr="00F827DE">
        <w:rPr>
          <w:rStyle w:val="apple-style-span"/>
          <w:color w:val="000000"/>
        </w:rPr>
        <w:t xml:space="preserve"> clusters</w:t>
      </w:r>
    </w:p>
    <w:p w:rsidR="00D94076" w:rsidRDefault="00D94076" w:rsidP="00D94076">
      <w:pPr>
        <w:widowControl/>
        <w:numPr>
          <w:ilvl w:val="0"/>
          <w:numId w:val="14"/>
        </w:numPr>
        <w:suppressAutoHyphens w:val="0"/>
        <w:spacing w:line="276" w:lineRule="auto"/>
        <w:jc w:val="both"/>
        <w:rPr>
          <w:rStyle w:val="apple-style-span"/>
          <w:color w:val="000000"/>
        </w:rPr>
      </w:pPr>
      <w:r>
        <w:rPr>
          <w:rStyle w:val="apple-style-span"/>
          <w:color w:val="000000"/>
        </w:rPr>
        <w:t>Upgraded In</w:t>
      </w:r>
      <w:r w:rsidRPr="00C21D17">
        <w:rPr>
          <w:rStyle w:val="apple-style-span"/>
          <w:color w:val="000000"/>
        </w:rPr>
        <w:t xml:space="preserve">sightIQ from version 4.1.4 to 4.2.0 and added all </w:t>
      </w:r>
      <w:proofErr w:type="gramStart"/>
      <w:r w:rsidRPr="00C21D17">
        <w:rPr>
          <w:rStyle w:val="apple-style-span"/>
          <w:color w:val="000000"/>
        </w:rPr>
        <w:t>the</w:t>
      </w:r>
      <w:r w:rsidR="00A6741D">
        <w:rPr>
          <w:rStyle w:val="apple-style-span"/>
          <w:color w:val="000000"/>
        </w:rPr>
        <w:t xml:space="preserve"> </w:t>
      </w:r>
      <w:r w:rsidRPr="00C21D17">
        <w:rPr>
          <w:rStyle w:val="apple-style-span"/>
          <w:color w:val="000000"/>
        </w:rPr>
        <w:t xml:space="preserve"> </w:t>
      </w:r>
      <w:proofErr w:type="spellStart"/>
      <w:r>
        <w:rPr>
          <w:rStyle w:val="apple-style-span"/>
          <w:color w:val="000000"/>
        </w:rPr>
        <w:t>Isilon</w:t>
      </w:r>
      <w:proofErr w:type="spellEnd"/>
      <w:proofErr w:type="gramEnd"/>
      <w:r w:rsidRPr="00C21D17">
        <w:rPr>
          <w:rStyle w:val="apple-style-span"/>
          <w:color w:val="000000"/>
        </w:rPr>
        <w:t xml:space="preserve"> clusters to them.</w:t>
      </w:r>
    </w:p>
    <w:p w:rsidR="00D94076" w:rsidRDefault="00D94076" w:rsidP="00D94076">
      <w:pPr>
        <w:widowControl/>
        <w:numPr>
          <w:ilvl w:val="0"/>
          <w:numId w:val="14"/>
        </w:numPr>
        <w:suppressAutoHyphens w:val="0"/>
        <w:spacing w:line="276" w:lineRule="auto"/>
        <w:jc w:val="both"/>
        <w:rPr>
          <w:rStyle w:val="apple-style-span"/>
          <w:color w:val="000000"/>
        </w:rPr>
      </w:pPr>
      <w:r w:rsidRPr="00CA237B">
        <w:rPr>
          <w:rStyle w:val="apple-style-span"/>
          <w:color w:val="000000"/>
        </w:rPr>
        <w:lastRenderedPageBreak/>
        <w:t xml:space="preserve">Have designed multiple access zones </w:t>
      </w:r>
      <w:r>
        <w:rPr>
          <w:rStyle w:val="apple-style-span"/>
          <w:color w:val="000000"/>
        </w:rPr>
        <w:t xml:space="preserve">on </w:t>
      </w:r>
      <w:proofErr w:type="spellStart"/>
      <w:r>
        <w:rPr>
          <w:rStyle w:val="apple-style-span"/>
          <w:color w:val="000000"/>
        </w:rPr>
        <w:t>Isilon</w:t>
      </w:r>
      <w:proofErr w:type="spellEnd"/>
      <w:r>
        <w:rPr>
          <w:rStyle w:val="apple-style-span"/>
          <w:color w:val="000000"/>
        </w:rPr>
        <w:t xml:space="preserve"> </w:t>
      </w:r>
      <w:r w:rsidRPr="00CA237B">
        <w:rPr>
          <w:rStyle w:val="apple-style-span"/>
          <w:color w:val="000000"/>
        </w:rPr>
        <w:t>for multiple applications and having the user mapping b/n the AD and linux users.</w:t>
      </w:r>
    </w:p>
    <w:p w:rsidR="00D94076" w:rsidRDefault="00D94076" w:rsidP="00D94076">
      <w:pPr>
        <w:widowControl/>
        <w:numPr>
          <w:ilvl w:val="0"/>
          <w:numId w:val="14"/>
        </w:numPr>
        <w:suppressAutoHyphens w:val="0"/>
        <w:spacing w:line="276" w:lineRule="auto"/>
        <w:jc w:val="both"/>
        <w:rPr>
          <w:rStyle w:val="apple-style-span"/>
          <w:color w:val="000000"/>
        </w:rPr>
      </w:pPr>
      <w:r w:rsidRPr="00C20419">
        <w:rPr>
          <w:rStyle w:val="apple-style-span"/>
          <w:color w:val="000000"/>
        </w:rPr>
        <w:t xml:space="preserve">Worked on DR Test activities for </w:t>
      </w:r>
      <w:r>
        <w:rPr>
          <w:rStyle w:val="apple-style-span"/>
          <w:color w:val="000000"/>
        </w:rPr>
        <w:t>Storage</w:t>
      </w:r>
      <w:r w:rsidRPr="00C20419">
        <w:rPr>
          <w:rStyle w:val="apple-style-span"/>
          <w:color w:val="000000"/>
        </w:rPr>
        <w:t xml:space="preserve"> Arrays on both failover/failback activities.</w:t>
      </w:r>
    </w:p>
    <w:p w:rsidR="0022273D" w:rsidRDefault="0022273D" w:rsidP="0022273D">
      <w:pPr>
        <w:widowControl/>
        <w:numPr>
          <w:ilvl w:val="0"/>
          <w:numId w:val="14"/>
        </w:numPr>
        <w:suppressAutoHyphens w:val="0"/>
        <w:spacing w:line="276" w:lineRule="auto"/>
        <w:jc w:val="both"/>
        <w:rPr>
          <w:rStyle w:val="apple-style-span"/>
          <w:color w:val="000000"/>
        </w:rPr>
      </w:pPr>
      <w:r>
        <w:rPr>
          <w:rStyle w:val="apple-style-span"/>
          <w:color w:val="000000"/>
        </w:rPr>
        <w:t>Worked on Storage Request ITEMS, Change records like allocation, Zoning and decommission.</w:t>
      </w:r>
    </w:p>
    <w:p w:rsidR="00C20419" w:rsidRPr="00C20419" w:rsidRDefault="00C20419" w:rsidP="00C20419">
      <w:pPr>
        <w:widowControl/>
        <w:numPr>
          <w:ilvl w:val="0"/>
          <w:numId w:val="14"/>
        </w:numPr>
        <w:suppressAutoHyphens w:val="0"/>
        <w:spacing w:line="276" w:lineRule="auto"/>
        <w:jc w:val="both"/>
        <w:rPr>
          <w:rStyle w:val="apple-style-span"/>
          <w:color w:val="000000"/>
        </w:rPr>
      </w:pPr>
      <w:r w:rsidRPr="00C20419">
        <w:rPr>
          <w:rStyle w:val="apple-style-span"/>
          <w:color w:val="000000"/>
        </w:rPr>
        <w:t>Coordinating with Pure vendor for Hardware related issues to get it resolved.</w:t>
      </w:r>
    </w:p>
    <w:p w:rsidR="00CA237B" w:rsidRDefault="00CA237B" w:rsidP="00FB7153">
      <w:pPr>
        <w:widowControl/>
        <w:numPr>
          <w:ilvl w:val="0"/>
          <w:numId w:val="14"/>
        </w:numPr>
        <w:suppressAutoHyphens w:val="0"/>
        <w:spacing w:line="276" w:lineRule="auto"/>
        <w:jc w:val="both"/>
        <w:rPr>
          <w:rStyle w:val="apple-style-span"/>
          <w:color w:val="000000"/>
        </w:rPr>
      </w:pPr>
      <w:r w:rsidRPr="00CA237B">
        <w:rPr>
          <w:rStyle w:val="apple-style-span"/>
          <w:color w:val="000000"/>
        </w:rPr>
        <w:t xml:space="preserve">Analyze and provide health check report for </w:t>
      </w:r>
      <w:proofErr w:type="spellStart"/>
      <w:r w:rsidR="00BD3884">
        <w:rPr>
          <w:rStyle w:val="apple-style-span"/>
          <w:color w:val="000000"/>
        </w:rPr>
        <w:t>Isilon</w:t>
      </w:r>
      <w:proofErr w:type="spellEnd"/>
      <w:r w:rsidRPr="00CA237B">
        <w:rPr>
          <w:rStyle w:val="apple-style-span"/>
          <w:color w:val="000000"/>
        </w:rPr>
        <w:t xml:space="preserve"> clusters</w:t>
      </w:r>
    </w:p>
    <w:p w:rsidR="00CA237B" w:rsidRDefault="00CA237B" w:rsidP="00FB7153">
      <w:pPr>
        <w:widowControl/>
        <w:numPr>
          <w:ilvl w:val="0"/>
          <w:numId w:val="14"/>
        </w:numPr>
        <w:suppressAutoHyphens w:val="0"/>
        <w:spacing w:line="276" w:lineRule="auto"/>
        <w:jc w:val="both"/>
        <w:rPr>
          <w:rStyle w:val="apple-style-span"/>
          <w:color w:val="000000"/>
        </w:rPr>
      </w:pPr>
      <w:r w:rsidRPr="00CA237B">
        <w:rPr>
          <w:rStyle w:val="apple-style-span"/>
          <w:color w:val="000000"/>
        </w:rPr>
        <w:t>Have successfully done Real DR activity by doing failover from PROD DC to DR DC and then completed successfully failback for the applications.</w:t>
      </w:r>
    </w:p>
    <w:p w:rsidR="00073289" w:rsidRDefault="00073289" w:rsidP="00FB7153">
      <w:pPr>
        <w:widowControl/>
        <w:numPr>
          <w:ilvl w:val="0"/>
          <w:numId w:val="14"/>
        </w:numPr>
        <w:suppressAutoHyphens w:val="0"/>
        <w:spacing w:line="276" w:lineRule="auto"/>
        <w:jc w:val="both"/>
        <w:rPr>
          <w:rStyle w:val="apple-style-span"/>
          <w:color w:val="000000"/>
        </w:rPr>
      </w:pPr>
      <w:r>
        <w:rPr>
          <w:rStyle w:val="apple-style-span"/>
          <w:color w:val="000000"/>
        </w:rPr>
        <w:t>Work on P1/P2 related incidents and update them on proper interval w</w:t>
      </w:r>
      <w:r w:rsidR="007671EC">
        <w:rPr>
          <w:rStyle w:val="apple-style-span"/>
          <w:color w:val="000000"/>
        </w:rPr>
        <w:t>i</w:t>
      </w:r>
      <w:r>
        <w:rPr>
          <w:rStyle w:val="apple-style-span"/>
          <w:color w:val="000000"/>
        </w:rPr>
        <w:t>th respect to SLA.</w:t>
      </w:r>
    </w:p>
    <w:p w:rsidR="00073289" w:rsidRDefault="00073289" w:rsidP="00FB7153">
      <w:pPr>
        <w:widowControl/>
        <w:numPr>
          <w:ilvl w:val="0"/>
          <w:numId w:val="14"/>
        </w:numPr>
        <w:suppressAutoHyphens w:val="0"/>
        <w:spacing w:line="276" w:lineRule="auto"/>
        <w:jc w:val="both"/>
        <w:rPr>
          <w:rStyle w:val="apple-style-span"/>
          <w:color w:val="000000"/>
        </w:rPr>
      </w:pPr>
      <w:r>
        <w:rPr>
          <w:rStyle w:val="apple-style-span"/>
          <w:color w:val="000000"/>
        </w:rPr>
        <w:t>Attending Weekly/Bi weekly Team meeting to meet the expectations and Vendor calls.</w:t>
      </w:r>
    </w:p>
    <w:p w:rsidR="00073289" w:rsidRDefault="00073289" w:rsidP="00FB7153">
      <w:pPr>
        <w:widowControl/>
        <w:numPr>
          <w:ilvl w:val="0"/>
          <w:numId w:val="14"/>
        </w:numPr>
        <w:suppressAutoHyphens w:val="0"/>
        <w:spacing w:line="276" w:lineRule="auto"/>
        <w:jc w:val="both"/>
        <w:rPr>
          <w:rStyle w:val="apple-style-span"/>
          <w:color w:val="000000"/>
        </w:rPr>
      </w:pPr>
      <w:r>
        <w:rPr>
          <w:rStyle w:val="apple-style-span"/>
          <w:color w:val="000000"/>
        </w:rPr>
        <w:t xml:space="preserve">Performing the planned changes like Code upgrades, Hardware </w:t>
      </w:r>
      <w:r w:rsidR="007671EC">
        <w:rPr>
          <w:rStyle w:val="apple-style-span"/>
          <w:color w:val="000000"/>
        </w:rPr>
        <w:t>refresh,</w:t>
      </w:r>
      <w:r>
        <w:rPr>
          <w:rStyle w:val="apple-style-span"/>
          <w:color w:val="000000"/>
        </w:rPr>
        <w:t xml:space="preserve"> and coordinate with vendors for any vendor related activities.</w:t>
      </w:r>
    </w:p>
    <w:p w:rsidR="007671EC" w:rsidRPr="00414470" w:rsidRDefault="007671EC" w:rsidP="007671EC">
      <w:pPr>
        <w:widowControl/>
        <w:numPr>
          <w:ilvl w:val="0"/>
          <w:numId w:val="14"/>
        </w:numPr>
        <w:suppressAutoHyphens w:val="0"/>
        <w:spacing w:line="276" w:lineRule="auto"/>
        <w:jc w:val="both"/>
        <w:rPr>
          <w:rStyle w:val="apple-style-span"/>
          <w:rFonts w:ascii="Verdana" w:hAnsi="Verdana" w:cs="Arial"/>
          <w:b/>
          <w:u w:val="single"/>
        </w:rPr>
      </w:pPr>
      <w:r w:rsidRPr="009A1361">
        <w:rPr>
          <w:rStyle w:val="apple-style-span"/>
          <w:color w:val="000000"/>
        </w:rPr>
        <w:t>Supporting D</w:t>
      </w:r>
      <w:r>
        <w:rPr>
          <w:rStyle w:val="apple-style-span"/>
          <w:color w:val="000000"/>
        </w:rPr>
        <w:t xml:space="preserve">isaster </w:t>
      </w:r>
      <w:r w:rsidRPr="009A1361">
        <w:rPr>
          <w:rStyle w:val="apple-style-span"/>
          <w:color w:val="000000"/>
        </w:rPr>
        <w:t>R</w:t>
      </w:r>
      <w:r>
        <w:rPr>
          <w:rStyle w:val="apple-style-span"/>
          <w:color w:val="000000"/>
        </w:rPr>
        <w:t>ecovery</w:t>
      </w:r>
      <w:r w:rsidRPr="009A1361">
        <w:rPr>
          <w:rStyle w:val="apple-style-span"/>
          <w:color w:val="000000"/>
        </w:rPr>
        <w:t xml:space="preserve"> test </w:t>
      </w:r>
      <w:r>
        <w:rPr>
          <w:rStyle w:val="apple-style-span"/>
          <w:color w:val="000000"/>
        </w:rPr>
        <w:t xml:space="preserve">for critical services </w:t>
      </w:r>
      <w:r w:rsidRPr="009A1361">
        <w:rPr>
          <w:rStyle w:val="apple-style-span"/>
          <w:color w:val="000000"/>
        </w:rPr>
        <w:t xml:space="preserve">from </w:t>
      </w:r>
      <w:r>
        <w:rPr>
          <w:rStyle w:val="apple-style-span"/>
          <w:color w:val="000000"/>
        </w:rPr>
        <w:t>Storage perspective.</w:t>
      </w:r>
    </w:p>
    <w:p w:rsidR="00414470" w:rsidRDefault="00414470" w:rsidP="007671EC">
      <w:pPr>
        <w:widowControl/>
        <w:numPr>
          <w:ilvl w:val="0"/>
          <w:numId w:val="14"/>
        </w:numPr>
        <w:suppressAutoHyphens w:val="0"/>
        <w:spacing w:line="276" w:lineRule="auto"/>
        <w:jc w:val="both"/>
        <w:rPr>
          <w:rStyle w:val="apple-style-span"/>
          <w:color w:val="000000"/>
        </w:rPr>
      </w:pPr>
      <w:r w:rsidRPr="00414470">
        <w:rPr>
          <w:rStyle w:val="apple-style-span"/>
          <w:color w:val="000000"/>
        </w:rPr>
        <w:t>Experience with Unstructured data management for file and object storages using Starfish and Kom</w:t>
      </w:r>
      <w:r>
        <w:rPr>
          <w:rStyle w:val="apple-style-span"/>
          <w:color w:val="000000"/>
        </w:rPr>
        <w:t>p</w:t>
      </w:r>
      <w:r w:rsidRPr="00414470">
        <w:rPr>
          <w:rStyle w:val="apple-style-span"/>
          <w:color w:val="000000"/>
        </w:rPr>
        <w:t xml:space="preserve">rise tools </w:t>
      </w:r>
    </w:p>
    <w:p w:rsidR="00414470" w:rsidRDefault="00414470" w:rsidP="007671EC">
      <w:pPr>
        <w:widowControl/>
        <w:numPr>
          <w:ilvl w:val="0"/>
          <w:numId w:val="14"/>
        </w:numPr>
        <w:suppressAutoHyphens w:val="0"/>
        <w:spacing w:line="276" w:lineRule="auto"/>
        <w:jc w:val="both"/>
        <w:rPr>
          <w:rStyle w:val="apple-style-span"/>
          <w:color w:val="000000"/>
        </w:rPr>
      </w:pPr>
      <w:r>
        <w:rPr>
          <w:rStyle w:val="apple-style-span"/>
          <w:color w:val="000000"/>
        </w:rPr>
        <w:t xml:space="preserve">Data duplication and orphaned file detection and remediation using Starfish and </w:t>
      </w:r>
      <w:proofErr w:type="spellStart"/>
      <w:r>
        <w:rPr>
          <w:rStyle w:val="apple-style-span"/>
          <w:color w:val="000000"/>
        </w:rPr>
        <w:t>Komprise</w:t>
      </w:r>
      <w:proofErr w:type="spellEnd"/>
    </w:p>
    <w:p w:rsidR="00414470" w:rsidRDefault="00414470" w:rsidP="007671EC">
      <w:pPr>
        <w:widowControl/>
        <w:numPr>
          <w:ilvl w:val="0"/>
          <w:numId w:val="14"/>
        </w:numPr>
        <w:suppressAutoHyphens w:val="0"/>
        <w:spacing w:line="276" w:lineRule="auto"/>
        <w:jc w:val="both"/>
        <w:rPr>
          <w:rStyle w:val="apple-style-span"/>
          <w:color w:val="000000"/>
        </w:rPr>
      </w:pPr>
      <w:r w:rsidRPr="00414470">
        <w:rPr>
          <w:rStyle w:val="apple-style-span"/>
          <w:color w:val="000000"/>
        </w:rPr>
        <w:t>Data protection, replication and migration of file</w:t>
      </w:r>
      <w:r>
        <w:rPr>
          <w:rStyle w:val="apple-style-span"/>
          <w:color w:val="000000"/>
        </w:rPr>
        <w:t>/objects</w:t>
      </w:r>
      <w:r w:rsidRPr="00414470">
        <w:rPr>
          <w:rStyle w:val="apple-style-span"/>
          <w:color w:val="000000"/>
        </w:rPr>
        <w:t xml:space="preserve"> storages</w:t>
      </w:r>
      <w:r>
        <w:rPr>
          <w:rStyle w:val="apple-style-span"/>
          <w:color w:val="000000"/>
        </w:rPr>
        <w:t xml:space="preserve"> using </w:t>
      </w:r>
      <w:proofErr w:type="spellStart"/>
      <w:r w:rsidR="005F3580">
        <w:rPr>
          <w:rStyle w:val="apple-style-span"/>
          <w:color w:val="000000"/>
        </w:rPr>
        <w:t>Cohesity</w:t>
      </w:r>
      <w:proofErr w:type="spellEnd"/>
      <w:r>
        <w:rPr>
          <w:rStyle w:val="apple-style-span"/>
          <w:color w:val="000000"/>
        </w:rPr>
        <w:t xml:space="preserve"> and </w:t>
      </w:r>
      <w:proofErr w:type="spellStart"/>
      <w:r>
        <w:rPr>
          <w:rStyle w:val="apple-style-span"/>
          <w:color w:val="000000"/>
        </w:rPr>
        <w:t>Komprise</w:t>
      </w:r>
      <w:proofErr w:type="spellEnd"/>
      <w:r>
        <w:rPr>
          <w:rStyle w:val="apple-style-span"/>
          <w:color w:val="000000"/>
        </w:rPr>
        <w:t>.</w:t>
      </w:r>
    </w:p>
    <w:p w:rsidR="00397B34" w:rsidRPr="00397B34" w:rsidRDefault="00397B34" w:rsidP="00397B34">
      <w:pPr>
        <w:widowControl/>
        <w:numPr>
          <w:ilvl w:val="0"/>
          <w:numId w:val="14"/>
        </w:numPr>
        <w:suppressAutoHyphens w:val="0"/>
        <w:spacing w:line="276" w:lineRule="auto"/>
        <w:jc w:val="both"/>
        <w:rPr>
          <w:rFonts w:eastAsia="Times New Roman"/>
          <w:kern w:val="0"/>
          <w:lang w:eastAsia="en-US" w:bidi="ta-IN"/>
        </w:rPr>
      </w:pPr>
      <w:r w:rsidRPr="00397B34">
        <w:rPr>
          <w:rFonts w:eastAsia="Times New Roman"/>
          <w:kern w:val="0"/>
          <w:lang w:eastAsia="en-US" w:bidi="ta-IN"/>
        </w:rPr>
        <w:t>Backup and disaster recovery planning for on-</w:t>
      </w:r>
      <w:proofErr w:type="spellStart"/>
      <w:r w:rsidRPr="00397B34">
        <w:rPr>
          <w:rFonts w:eastAsia="Times New Roman"/>
          <w:kern w:val="0"/>
          <w:lang w:eastAsia="en-US" w:bidi="ta-IN"/>
        </w:rPr>
        <w:t>prem</w:t>
      </w:r>
      <w:proofErr w:type="spellEnd"/>
      <w:r w:rsidRPr="00397B34">
        <w:rPr>
          <w:rFonts w:eastAsia="Times New Roman"/>
          <w:kern w:val="0"/>
          <w:lang w:eastAsia="en-US" w:bidi="ta-IN"/>
        </w:rPr>
        <w:t>, hybrid, and cloud environments</w:t>
      </w:r>
    </w:p>
    <w:p w:rsidR="00397B34" w:rsidRPr="00397B34" w:rsidRDefault="00397B34" w:rsidP="00397B34">
      <w:pPr>
        <w:widowControl/>
        <w:numPr>
          <w:ilvl w:val="0"/>
          <w:numId w:val="14"/>
        </w:numPr>
        <w:suppressAutoHyphens w:val="0"/>
        <w:spacing w:line="276" w:lineRule="auto"/>
        <w:jc w:val="both"/>
        <w:rPr>
          <w:rStyle w:val="apple-style-span"/>
          <w:color w:val="000000"/>
        </w:rPr>
      </w:pPr>
      <w:r w:rsidRPr="00397B34">
        <w:rPr>
          <w:rFonts w:eastAsia="Times New Roman"/>
          <w:kern w:val="0"/>
          <w:lang w:eastAsia="en-US" w:bidi="ta-IN"/>
        </w:rPr>
        <w:t>Data lifecycle management, retention, and archival strategies</w:t>
      </w:r>
    </w:p>
    <w:p w:rsidR="00FB7153" w:rsidRDefault="00FB7153" w:rsidP="00BB00C0">
      <w:pPr>
        <w:pStyle w:val="H1"/>
        <w:numPr>
          <w:ilvl w:val="0"/>
          <w:numId w:val="0"/>
        </w:numPr>
        <w:spacing w:line="360" w:lineRule="auto"/>
        <w:rPr>
          <w:rFonts w:ascii="Verdana" w:hAnsi="Verdana" w:cs="Arial"/>
          <w:b/>
          <w:u w:val="single"/>
        </w:rPr>
      </w:pPr>
    </w:p>
    <w:p w:rsidR="00524C02" w:rsidRPr="00017AE6" w:rsidRDefault="00524C02" w:rsidP="00524C02">
      <w:pPr>
        <w:rPr>
          <w:b/>
        </w:rPr>
      </w:pPr>
      <w:r w:rsidRPr="00524C02">
        <w:rPr>
          <w:b/>
        </w:rPr>
        <w:t>TATA Consultancy Services Limited</w:t>
      </w:r>
      <w:r w:rsidR="00F64E4F">
        <w:rPr>
          <w:b/>
        </w:rPr>
        <w:tab/>
      </w:r>
      <w:r w:rsidR="00F64E4F">
        <w:rPr>
          <w:b/>
        </w:rPr>
        <w:tab/>
      </w:r>
      <w:r w:rsidR="00F64E4F">
        <w:rPr>
          <w:b/>
        </w:rPr>
        <w:tab/>
      </w:r>
      <w:r w:rsidR="00F64E4F">
        <w:rPr>
          <w:b/>
        </w:rPr>
        <w:tab/>
      </w:r>
      <w:r w:rsidR="00F64E4F">
        <w:rPr>
          <w:b/>
        </w:rPr>
        <w:tab/>
        <w:t>Jan 2020</w:t>
      </w:r>
      <w:r w:rsidRPr="00017AE6">
        <w:rPr>
          <w:b/>
        </w:rPr>
        <w:t xml:space="preserve"> – </w:t>
      </w:r>
      <w:r w:rsidR="00E01B6F">
        <w:rPr>
          <w:b/>
        </w:rPr>
        <w:t>Sep 2022</w:t>
      </w:r>
    </w:p>
    <w:p w:rsidR="00524C02" w:rsidRPr="00017AE6" w:rsidRDefault="00524C02" w:rsidP="00524C02">
      <w:pPr>
        <w:rPr>
          <w:b/>
        </w:rPr>
      </w:pPr>
      <w:r>
        <w:rPr>
          <w:b/>
        </w:rPr>
        <w:t>Designation:</w:t>
      </w:r>
      <w:r w:rsidRPr="00017AE6">
        <w:rPr>
          <w:b/>
        </w:rPr>
        <w:t xml:space="preserve"> </w:t>
      </w:r>
      <w:r>
        <w:rPr>
          <w:b/>
        </w:rPr>
        <w:t>Associate Consultant</w:t>
      </w:r>
    </w:p>
    <w:p w:rsidR="00524C02" w:rsidRPr="00017AE6" w:rsidRDefault="00524C02" w:rsidP="00524C02">
      <w:pPr>
        <w:rPr>
          <w:b/>
        </w:rPr>
      </w:pPr>
      <w:r>
        <w:rPr>
          <w:b/>
        </w:rPr>
        <w:t>Project</w:t>
      </w:r>
      <w:r w:rsidRPr="00017AE6">
        <w:rPr>
          <w:b/>
        </w:rPr>
        <w:t xml:space="preserve">: </w:t>
      </w:r>
      <w:r>
        <w:rPr>
          <w:b/>
        </w:rPr>
        <w:t>Walgreens Boots Alliance</w:t>
      </w:r>
    </w:p>
    <w:p w:rsidR="00524C02" w:rsidRPr="00017AE6" w:rsidRDefault="00524C02" w:rsidP="00524C02">
      <w:pPr>
        <w:rPr>
          <w:b/>
        </w:rPr>
      </w:pPr>
      <w:r>
        <w:rPr>
          <w:b/>
        </w:rPr>
        <w:t>Role: Storage Engineer</w:t>
      </w:r>
      <w:r w:rsidRPr="00017AE6">
        <w:rPr>
          <w:b/>
        </w:rPr>
        <w:t xml:space="preserve"> </w:t>
      </w:r>
      <w:r w:rsidR="00EB5375">
        <w:rPr>
          <w:b/>
        </w:rPr>
        <w:t>–Engineering Team</w:t>
      </w:r>
    </w:p>
    <w:p w:rsidR="00524C02" w:rsidRDefault="00524C02" w:rsidP="00524C02">
      <w:pPr>
        <w:widowControl/>
        <w:numPr>
          <w:ilvl w:val="0"/>
          <w:numId w:val="14"/>
        </w:numPr>
        <w:suppressAutoHyphens w:val="0"/>
        <w:spacing w:line="276" w:lineRule="auto"/>
        <w:jc w:val="both"/>
        <w:rPr>
          <w:rStyle w:val="apple-style-span"/>
          <w:color w:val="000000"/>
        </w:rPr>
      </w:pPr>
      <w:r w:rsidRPr="00E960A5">
        <w:rPr>
          <w:rStyle w:val="apple-style-span"/>
          <w:color w:val="000000"/>
        </w:rPr>
        <w:t xml:space="preserve">Managing </w:t>
      </w:r>
      <w:r>
        <w:rPr>
          <w:rStyle w:val="apple-style-span"/>
          <w:color w:val="000000"/>
        </w:rPr>
        <w:t>20</w:t>
      </w:r>
      <w:r w:rsidRPr="00E960A5">
        <w:rPr>
          <w:rStyle w:val="apple-style-span"/>
          <w:color w:val="000000"/>
        </w:rPr>
        <w:t xml:space="preserve"> P</w:t>
      </w:r>
      <w:r>
        <w:rPr>
          <w:rStyle w:val="apple-style-span"/>
          <w:color w:val="000000"/>
        </w:rPr>
        <w:t>eta</w:t>
      </w:r>
      <w:r w:rsidRPr="00E960A5">
        <w:rPr>
          <w:rStyle w:val="apple-style-span"/>
          <w:color w:val="000000"/>
        </w:rPr>
        <w:t>B</w:t>
      </w:r>
      <w:r>
        <w:rPr>
          <w:rStyle w:val="apple-style-span"/>
          <w:color w:val="000000"/>
        </w:rPr>
        <w:t>yte</w:t>
      </w:r>
      <w:r w:rsidRPr="00E960A5">
        <w:rPr>
          <w:rStyle w:val="apple-style-span"/>
          <w:color w:val="000000"/>
        </w:rPr>
        <w:t xml:space="preserve"> of storage raw space in heterogeneous storage environment</w:t>
      </w:r>
    </w:p>
    <w:p w:rsidR="00EB5375" w:rsidRDefault="00EB5375" w:rsidP="00524C02">
      <w:pPr>
        <w:widowControl/>
        <w:numPr>
          <w:ilvl w:val="0"/>
          <w:numId w:val="14"/>
        </w:numPr>
        <w:suppressAutoHyphens w:val="0"/>
        <w:spacing w:line="276" w:lineRule="auto"/>
        <w:jc w:val="both"/>
        <w:rPr>
          <w:rStyle w:val="apple-style-span"/>
          <w:color w:val="000000"/>
        </w:rPr>
      </w:pPr>
      <w:r>
        <w:rPr>
          <w:rStyle w:val="apple-style-span"/>
          <w:color w:val="000000"/>
        </w:rPr>
        <w:t>Performing the LCM</w:t>
      </w:r>
      <w:r w:rsidR="00F64E4F">
        <w:rPr>
          <w:rStyle w:val="apple-style-span"/>
          <w:color w:val="000000"/>
        </w:rPr>
        <w:t xml:space="preserve"> </w:t>
      </w:r>
      <w:r>
        <w:rPr>
          <w:rStyle w:val="apple-style-span"/>
          <w:color w:val="000000"/>
        </w:rPr>
        <w:t>(Life cycle management) Migration for the legacy Storage arrays-(</w:t>
      </w:r>
      <w:proofErr w:type="spellStart"/>
      <w:r>
        <w:rPr>
          <w:rStyle w:val="apple-style-span"/>
          <w:color w:val="000000"/>
        </w:rPr>
        <w:t>NetApp</w:t>
      </w:r>
      <w:proofErr w:type="gramStart"/>
      <w:r>
        <w:rPr>
          <w:rStyle w:val="apple-style-span"/>
          <w:color w:val="000000"/>
        </w:rPr>
        <w:t>,IBM,EMC</w:t>
      </w:r>
      <w:proofErr w:type="spellEnd"/>
      <w:proofErr w:type="gramEnd"/>
      <w:r>
        <w:rPr>
          <w:rStyle w:val="apple-style-span"/>
          <w:color w:val="000000"/>
        </w:rPr>
        <w:t xml:space="preserve"> </w:t>
      </w:r>
      <w:proofErr w:type="spellStart"/>
      <w:r>
        <w:rPr>
          <w:rStyle w:val="apple-style-span"/>
          <w:color w:val="000000"/>
        </w:rPr>
        <w:t>Storages</w:t>
      </w:r>
      <w:r w:rsidR="00144AB3">
        <w:rPr>
          <w:rStyle w:val="apple-style-span"/>
          <w:color w:val="000000"/>
        </w:rPr>
        <w:t>,Pure</w:t>
      </w:r>
      <w:proofErr w:type="spellEnd"/>
      <w:r w:rsidR="00144AB3">
        <w:rPr>
          <w:rStyle w:val="apple-style-span"/>
          <w:color w:val="000000"/>
        </w:rPr>
        <w:t xml:space="preserve"> Flash Arrays</w:t>
      </w:r>
      <w:r>
        <w:rPr>
          <w:rStyle w:val="apple-style-span"/>
          <w:color w:val="000000"/>
        </w:rPr>
        <w:t>) and hardware refreshes.</w:t>
      </w:r>
    </w:p>
    <w:p w:rsidR="00D94076" w:rsidRDefault="00D94076" w:rsidP="00524C02">
      <w:pPr>
        <w:widowControl/>
        <w:numPr>
          <w:ilvl w:val="0"/>
          <w:numId w:val="14"/>
        </w:numPr>
        <w:suppressAutoHyphens w:val="0"/>
        <w:spacing w:line="276" w:lineRule="auto"/>
        <w:jc w:val="both"/>
        <w:rPr>
          <w:rStyle w:val="apple-style-span"/>
          <w:color w:val="000000"/>
        </w:rPr>
      </w:pPr>
      <w:r>
        <w:rPr>
          <w:rStyle w:val="apple-style-span"/>
          <w:color w:val="000000"/>
        </w:rPr>
        <w:t xml:space="preserve">Worked on NDM migration </w:t>
      </w:r>
      <w:r w:rsidR="0022273D">
        <w:rPr>
          <w:rStyle w:val="apple-style-span"/>
          <w:color w:val="000000"/>
        </w:rPr>
        <w:t xml:space="preserve">as part LCM project </w:t>
      </w:r>
      <w:r>
        <w:rPr>
          <w:rStyle w:val="apple-style-span"/>
          <w:color w:val="000000"/>
        </w:rPr>
        <w:t xml:space="preserve">from VMAX 250F to PowerMAX8000 by scheduling </w:t>
      </w:r>
      <w:r w:rsidR="0022273D">
        <w:rPr>
          <w:rStyle w:val="apple-style-span"/>
          <w:color w:val="000000"/>
        </w:rPr>
        <w:t>changes, planning</w:t>
      </w:r>
      <w:r>
        <w:rPr>
          <w:rStyle w:val="apple-style-span"/>
          <w:color w:val="000000"/>
        </w:rPr>
        <w:t>,</w:t>
      </w:r>
      <w:r w:rsidR="0022273D">
        <w:rPr>
          <w:rStyle w:val="apple-style-span"/>
          <w:color w:val="000000"/>
        </w:rPr>
        <w:t xml:space="preserve"> implementing and cutover.</w:t>
      </w:r>
    </w:p>
    <w:p w:rsidR="00EB5375" w:rsidRPr="00F64E4F" w:rsidRDefault="00F64E4F" w:rsidP="00EB5375">
      <w:pPr>
        <w:widowControl/>
        <w:numPr>
          <w:ilvl w:val="0"/>
          <w:numId w:val="14"/>
        </w:numPr>
        <w:suppressAutoHyphens w:val="0"/>
        <w:spacing w:line="276" w:lineRule="auto"/>
        <w:jc w:val="both"/>
        <w:rPr>
          <w:rStyle w:val="apple-style-span"/>
          <w:color w:val="000000"/>
        </w:rPr>
      </w:pPr>
      <w:r w:rsidRPr="00F64E4F">
        <w:rPr>
          <w:rStyle w:val="apple-style-span"/>
          <w:color w:val="000000"/>
        </w:rPr>
        <w:t xml:space="preserve">As part of </w:t>
      </w:r>
      <w:r w:rsidR="009E75C5" w:rsidRPr="00F64E4F">
        <w:rPr>
          <w:rStyle w:val="apple-style-span"/>
          <w:color w:val="000000"/>
        </w:rPr>
        <w:t>engineering</w:t>
      </w:r>
      <w:r w:rsidR="00EB5375" w:rsidRPr="00F64E4F">
        <w:rPr>
          <w:rStyle w:val="apple-style-span"/>
          <w:color w:val="000000"/>
        </w:rPr>
        <w:t xml:space="preserve"> team performing the Design/Plan and Implement the complete LCM Migration projects end to end without any impact to the business.</w:t>
      </w:r>
    </w:p>
    <w:p w:rsidR="00524C02" w:rsidRDefault="00EB5375" w:rsidP="00524C02">
      <w:pPr>
        <w:widowControl/>
        <w:numPr>
          <w:ilvl w:val="0"/>
          <w:numId w:val="14"/>
        </w:numPr>
        <w:suppressAutoHyphens w:val="0"/>
        <w:spacing w:line="276" w:lineRule="auto"/>
        <w:jc w:val="both"/>
        <w:rPr>
          <w:rStyle w:val="apple-style-span"/>
          <w:color w:val="000000"/>
        </w:rPr>
      </w:pPr>
      <w:r>
        <w:rPr>
          <w:rStyle w:val="apple-style-span"/>
          <w:color w:val="000000"/>
        </w:rPr>
        <w:t xml:space="preserve">Firmware </w:t>
      </w:r>
      <w:r w:rsidR="00524C02" w:rsidRPr="009A1361">
        <w:rPr>
          <w:rStyle w:val="apple-style-span"/>
          <w:color w:val="000000"/>
        </w:rPr>
        <w:t>Upgrading IBM SVC, V7000</w:t>
      </w:r>
      <w:r w:rsidR="000F28AF">
        <w:rPr>
          <w:rStyle w:val="apple-style-span"/>
          <w:color w:val="000000"/>
        </w:rPr>
        <w:t>, Flash9000</w:t>
      </w:r>
      <w:r w:rsidR="00524C02" w:rsidRPr="009A1361">
        <w:rPr>
          <w:rStyle w:val="apple-style-span"/>
          <w:color w:val="000000"/>
        </w:rPr>
        <w:t xml:space="preserve">, </w:t>
      </w:r>
      <w:proofErr w:type="spellStart"/>
      <w:r w:rsidR="00524C02" w:rsidRPr="009A1361">
        <w:rPr>
          <w:rStyle w:val="apple-style-span"/>
          <w:color w:val="000000"/>
        </w:rPr>
        <w:t>Net</w:t>
      </w:r>
      <w:r w:rsidR="00524C02">
        <w:rPr>
          <w:rStyle w:val="apple-style-span"/>
          <w:color w:val="000000"/>
        </w:rPr>
        <w:t>A</w:t>
      </w:r>
      <w:r w:rsidR="00524C02" w:rsidRPr="009A1361">
        <w:rPr>
          <w:rStyle w:val="apple-style-span"/>
          <w:color w:val="000000"/>
        </w:rPr>
        <w:t>pp</w:t>
      </w:r>
      <w:proofErr w:type="spellEnd"/>
      <w:r w:rsidR="00524C02" w:rsidRPr="009A1361">
        <w:rPr>
          <w:rStyle w:val="apple-style-span"/>
          <w:color w:val="000000"/>
        </w:rPr>
        <w:t xml:space="preserve"> Cluster, brocade switches, </w:t>
      </w:r>
      <w:r>
        <w:rPr>
          <w:rStyle w:val="apple-style-span"/>
          <w:color w:val="000000"/>
        </w:rPr>
        <w:t xml:space="preserve">HPE </w:t>
      </w:r>
      <w:r w:rsidR="00524C02">
        <w:rPr>
          <w:rStyle w:val="apple-style-span"/>
          <w:color w:val="000000"/>
        </w:rPr>
        <w:t xml:space="preserve">3PAR and </w:t>
      </w:r>
      <w:r>
        <w:rPr>
          <w:rStyle w:val="apple-style-span"/>
          <w:color w:val="000000"/>
        </w:rPr>
        <w:t xml:space="preserve">Dell </w:t>
      </w:r>
      <w:r w:rsidR="00524C02">
        <w:rPr>
          <w:rStyle w:val="apple-style-span"/>
          <w:color w:val="000000"/>
        </w:rPr>
        <w:t xml:space="preserve">EMC </w:t>
      </w:r>
      <w:proofErr w:type="spellStart"/>
      <w:r w:rsidR="00524C02">
        <w:rPr>
          <w:rStyle w:val="apple-style-span"/>
          <w:color w:val="000000"/>
        </w:rPr>
        <w:t>Storages</w:t>
      </w:r>
      <w:proofErr w:type="gramStart"/>
      <w:r w:rsidR="007D706F">
        <w:rPr>
          <w:rStyle w:val="apple-style-span"/>
          <w:color w:val="000000"/>
        </w:rPr>
        <w:t>,Hitchi</w:t>
      </w:r>
      <w:proofErr w:type="spellEnd"/>
      <w:proofErr w:type="gramEnd"/>
      <w:r w:rsidR="007D706F">
        <w:rPr>
          <w:rStyle w:val="apple-style-span"/>
          <w:color w:val="000000"/>
        </w:rPr>
        <w:t xml:space="preserve"> </w:t>
      </w:r>
      <w:proofErr w:type="spellStart"/>
      <w:r w:rsidR="006E46E4">
        <w:rPr>
          <w:rStyle w:val="apple-style-span"/>
          <w:color w:val="000000"/>
        </w:rPr>
        <w:t>Vantara</w:t>
      </w:r>
      <w:proofErr w:type="spellEnd"/>
      <w:r w:rsidR="006E46E4">
        <w:rPr>
          <w:rStyle w:val="apple-style-span"/>
          <w:color w:val="000000"/>
        </w:rPr>
        <w:t xml:space="preserve"> </w:t>
      </w:r>
      <w:r w:rsidR="007D706F">
        <w:rPr>
          <w:rStyle w:val="apple-style-span"/>
          <w:color w:val="000000"/>
        </w:rPr>
        <w:t>VSP</w:t>
      </w:r>
      <w:r w:rsidR="00F37E93">
        <w:rPr>
          <w:rStyle w:val="apple-style-span"/>
          <w:color w:val="000000"/>
        </w:rPr>
        <w:t xml:space="preserve"> and </w:t>
      </w:r>
      <w:proofErr w:type="spellStart"/>
      <w:r w:rsidR="00F37E93">
        <w:rPr>
          <w:rStyle w:val="apple-style-span"/>
          <w:color w:val="000000"/>
        </w:rPr>
        <w:t>InfiniBox</w:t>
      </w:r>
      <w:proofErr w:type="spellEnd"/>
      <w:r w:rsidR="007D706F">
        <w:rPr>
          <w:rStyle w:val="apple-style-span"/>
          <w:color w:val="000000"/>
        </w:rPr>
        <w:t xml:space="preserve"> </w:t>
      </w:r>
      <w:r w:rsidR="00524C02" w:rsidRPr="009A1361">
        <w:rPr>
          <w:rStyle w:val="apple-style-span"/>
          <w:color w:val="000000"/>
        </w:rPr>
        <w:t>.</w:t>
      </w:r>
    </w:p>
    <w:p w:rsidR="00D775F8" w:rsidRDefault="00D775F8" w:rsidP="00524C02">
      <w:pPr>
        <w:widowControl/>
        <w:numPr>
          <w:ilvl w:val="0"/>
          <w:numId w:val="14"/>
        </w:numPr>
        <w:suppressAutoHyphens w:val="0"/>
        <w:spacing w:line="276" w:lineRule="auto"/>
        <w:jc w:val="both"/>
        <w:rPr>
          <w:rStyle w:val="apple-style-span"/>
          <w:color w:val="000000"/>
        </w:rPr>
      </w:pPr>
      <w:r>
        <w:rPr>
          <w:rStyle w:val="apple-style-span"/>
          <w:color w:val="000000"/>
        </w:rPr>
        <w:t>Worked on NAS storages for file storage using SMB/NFS protocols</w:t>
      </w:r>
    </w:p>
    <w:p w:rsidR="00CA237B" w:rsidRDefault="00CA237B" w:rsidP="00524C02">
      <w:pPr>
        <w:widowControl/>
        <w:numPr>
          <w:ilvl w:val="0"/>
          <w:numId w:val="14"/>
        </w:numPr>
        <w:suppressAutoHyphens w:val="0"/>
        <w:spacing w:line="276" w:lineRule="auto"/>
        <w:jc w:val="both"/>
        <w:rPr>
          <w:rStyle w:val="apple-style-span"/>
          <w:color w:val="000000"/>
        </w:rPr>
      </w:pPr>
      <w:r w:rsidRPr="00CA237B">
        <w:rPr>
          <w:rStyle w:val="apple-style-span"/>
          <w:color w:val="000000"/>
        </w:rPr>
        <w:t>Day to Day operations for provisioning nfs mounts</w:t>
      </w:r>
      <w:proofErr w:type="gramStart"/>
      <w:r w:rsidRPr="00CA237B">
        <w:rPr>
          <w:rStyle w:val="apple-style-span"/>
          <w:color w:val="000000"/>
        </w:rPr>
        <w:t>,SMB</w:t>
      </w:r>
      <w:proofErr w:type="gramEnd"/>
      <w:r w:rsidRPr="00CA237B">
        <w:rPr>
          <w:rStyle w:val="apple-style-span"/>
          <w:color w:val="000000"/>
        </w:rPr>
        <w:t xml:space="preserve"> shares and Multiprotocol shares in Active Directory environment</w:t>
      </w:r>
      <w:r>
        <w:rPr>
          <w:rStyle w:val="apple-style-span"/>
          <w:color w:val="000000"/>
        </w:rPr>
        <w:t xml:space="preserve"> for the </w:t>
      </w:r>
      <w:proofErr w:type="spellStart"/>
      <w:r w:rsidR="00BD3884">
        <w:rPr>
          <w:rStyle w:val="apple-style-span"/>
          <w:color w:val="000000"/>
        </w:rPr>
        <w:t>Isilon</w:t>
      </w:r>
      <w:proofErr w:type="spellEnd"/>
      <w:r>
        <w:rPr>
          <w:rStyle w:val="apple-style-span"/>
          <w:color w:val="000000"/>
        </w:rPr>
        <w:t>/</w:t>
      </w:r>
      <w:proofErr w:type="spellStart"/>
      <w:r>
        <w:rPr>
          <w:rStyle w:val="apple-style-span"/>
          <w:color w:val="000000"/>
        </w:rPr>
        <w:t>NetApp</w:t>
      </w:r>
      <w:proofErr w:type="spellEnd"/>
      <w:r>
        <w:rPr>
          <w:rStyle w:val="apple-style-span"/>
          <w:color w:val="000000"/>
        </w:rPr>
        <w:t xml:space="preserve"> clusters</w:t>
      </w:r>
      <w:r w:rsidRPr="00CA237B">
        <w:rPr>
          <w:rStyle w:val="apple-style-span"/>
          <w:color w:val="000000"/>
        </w:rPr>
        <w:t>.</w:t>
      </w:r>
    </w:p>
    <w:p w:rsidR="00CA237B" w:rsidRDefault="00CA237B" w:rsidP="00524C02">
      <w:pPr>
        <w:widowControl/>
        <w:numPr>
          <w:ilvl w:val="0"/>
          <w:numId w:val="14"/>
        </w:numPr>
        <w:suppressAutoHyphens w:val="0"/>
        <w:spacing w:line="276" w:lineRule="auto"/>
        <w:jc w:val="both"/>
        <w:rPr>
          <w:rStyle w:val="apple-style-span"/>
          <w:color w:val="000000"/>
        </w:rPr>
      </w:pPr>
      <w:r w:rsidRPr="00CA237B">
        <w:rPr>
          <w:rStyle w:val="apple-style-span"/>
          <w:color w:val="000000"/>
        </w:rPr>
        <w:lastRenderedPageBreak/>
        <w:t xml:space="preserve">Proficient in CLI &amp; </w:t>
      </w:r>
      <w:proofErr w:type="spellStart"/>
      <w:r w:rsidR="00BD3884">
        <w:rPr>
          <w:rStyle w:val="apple-style-span"/>
          <w:color w:val="000000"/>
        </w:rPr>
        <w:t>Isilon</w:t>
      </w:r>
      <w:proofErr w:type="spellEnd"/>
      <w:r w:rsidRPr="00CA237B">
        <w:rPr>
          <w:rStyle w:val="apple-style-span"/>
          <w:color w:val="000000"/>
        </w:rPr>
        <w:t xml:space="preserve"> </w:t>
      </w:r>
      <w:proofErr w:type="spellStart"/>
      <w:r w:rsidRPr="00CA237B">
        <w:rPr>
          <w:rStyle w:val="apple-style-span"/>
          <w:color w:val="000000"/>
        </w:rPr>
        <w:t>webui</w:t>
      </w:r>
      <w:proofErr w:type="spellEnd"/>
      <w:r w:rsidRPr="00CA237B">
        <w:rPr>
          <w:rStyle w:val="apple-style-span"/>
          <w:color w:val="000000"/>
        </w:rPr>
        <w:t>.</w:t>
      </w:r>
      <w:r w:rsidRPr="00CA237B">
        <w:t xml:space="preserve"> </w:t>
      </w:r>
      <w:proofErr w:type="gramStart"/>
      <w:r w:rsidRPr="00CA237B">
        <w:rPr>
          <w:rStyle w:val="apple-style-span"/>
          <w:color w:val="000000"/>
        </w:rPr>
        <w:t>configured</w:t>
      </w:r>
      <w:proofErr w:type="gramEnd"/>
      <w:r w:rsidRPr="00CA237B">
        <w:rPr>
          <w:rStyle w:val="apple-style-span"/>
          <w:color w:val="000000"/>
        </w:rPr>
        <w:t xml:space="preserve"> </w:t>
      </w:r>
      <w:proofErr w:type="spellStart"/>
      <w:r w:rsidR="00BD3884">
        <w:rPr>
          <w:rStyle w:val="apple-style-span"/>
          <w:color w:val="000000"/>
        </w:rPr>
        <w:t>Isilon</w:t>
      </w:r>
      <w:proofErr w:type="spellEnd"/>
      <w:r w:rsidRPr="00CA237B">
        <w:rPr>
          <w:rStyle w:val="apple-style-span"/>
          <w:color w:val="000000"/>
        </w:rPr>
        <w:t xml:space="preserve"> NFS,SMB and providing permissions for the image archival data</w:t>
      </w:r>
      <w:r>
        <w:rPr>
          <w:rStyle w:val="apple-style-span"/>
          <w:color w:val="000000"/>
        </w:rPr>
        <w:t>.</w:t>
      </w:r>
    </w:p>
    <w:p w:rsidR="00CA237B" w:rsidRDefault="00CA237B" w:rsidP="00524C02">
      <w:pPr>
        <w:widowControl/>
        <w:numPr>
          <w:ilvl w:val="0"/>
          <w:numId w:val="14"/>
        </w:numPr>
        <w:suppressAutoHyphens w:val="0"/>
        <w:spacing w:line="276" w:lineRule="auto"/>
        <w:jc w:val="both"/>
        <w:rPr>
          <w:rStyle w:val="apple-style-span"/>
          <w:color w:val="000000"/>
        </w:rPr>
      </w:pPr>
      <w:r w:rsidRPr="00CA237B">
        <w:rPr>
          <w:rStyle w:val="apple-style-span"/>
          <w:color w:val="000000"/>
        </w:rPr>
        <w:t>Troubleshooting issues for the client side unable to access CIFS shares for some files/folders</w:t>
      </w:r>
      <w:r>
        <w:rPr>
          <w:rStyle w:val="apple-style-span"/>
          <w:color w:val="000000"/>
        </w:rPr>
        <w:t xml:space="preserve"> on </w:t>
      </w:r>
      <w:proofErr w:type="spellStart"/>
      <w:r w:rsidR="00BD3884">
        <w:rPr>
          <w:rStyle w:val="apple-style-span"/>
          <w:color w:val="000000"/>
        </w:rPr>
        <w:t>Isilon</w:t>
      </w:r>
      <w:proofErr w:type="spellEnd"/>
      <w:r>
        <w:rPr>
          <w:rStyle w:val="apple-style-span"/>
          <w:color w:val="000000"/>
        </w:rPr>
        <w:t>/</w:t>
      </w:r>
      <w:proofErr w:type="spellStart"/>
      <w:r>
        <w:rPr>
          <w:rStyle w:val="apple-style-span"/>
          <w:color w:val="000000"/>
        </w:rPr>
        <w:t>NetApp</w:t>
      </w:r>
      <w:proofErr w:type="spellEnd"/>
      <w:r>
        <w:rPr>
          <w:rStyle w:val="apple-style-span"/>
          <w:color w:val="000000"/>
        </w:rPr>
        <w:t xml:space="preserve"> clusters.</w:t>
      </w:r>
    </w:p>
    <w:p w:rsidR="00CA237B" w:rsidRDefault="00E52A4D" w:rsidP="00524C02">
      <w:pPr>
        <w:widowControl/>
        <w:numPr>
          <w:ilvl w:val="0"/>
          <w:numId w:val="14"/>
        </w:numPr>
        <w:suppressAutoHyphens w:val="0"/>
        <w:spacing w:line="276" w:lineRule="auto"/>
        <w:jc w:val="both"/>
        <w:rPr>
          <w:rStyle w:val="apple-style-span"/>
          <w:color w:val="000000"/>
        </w:rPr>
      </w:pPr>
      <w:r w:rsidRPr="00E52A4D">
        <w:rPr>
          <w:rStyle w:val="apple-style-span"/>
          <w:color w:val="000000"/>
        </w:rPr>
        <w:t xml:space="preserve">Alert channel configuration on all the </w:t>
      </w:r>
      <w:proofErr w:type="spellStart"/>
      <w:r w:rsidR="00BD3884">
        <w:rPr>
          <w:rStyle w:val="apple-style-span"/>
          <w:color w:val="000000"/>
        </w:rPr>
        <w:t>Isilon</w:t>
      </w:r>
      <w:proofErr w:type="spellEnd"/>
      <w:r w:rsidRPr="00E52A4D">
        <w:rPr>
          <w:rStyle w:val="apple-style-span"/>
          <w:color w:val="000000"/>
        </w:rPr>
        <w:t xml:space="preserve"> clusters for the Monitoring (SNMP</w:t>
      </w:r>
      <w:proofErr w:type="gramStart"/>
      <w:r w:rsidRPr="00E52A4D">
        <w:rPr>
          <w:rStyle w:val="apple-style-span"/>
          <w:color w:val="000000"/>
        </w:rPr>
        <w:t>,SMTP,ConnectEMC</w:t>
      </w:r>
      <w:proofErr w:type="gramEnd"/>
      <w:r w:rsidRPr="00E52A4D">
        <w:rPr>
          <w:rStyle w:val="apple-style-span"/>
          <w:color w:val="000000"/>
        </w:rPr>
        <w:t>)</w:t>
      </w:r>
      <w:r>
        <w:rPr>
          <w:rStyle w:val="apple-style-span"/>
          <w:color w:val="000000"/>
        </w:rPr>
        <w:t>.</w:t>
      </w:r>
    </w:p>
    <w:p w:rsidR="00E52A4D" w:rsidRDefault="00E52A4D" w:rsidP="00524C02">
      <w:pPr>
        <w:widowControl/>
        <w:numPr>
          <w:ilvl w:val="0"/>
          <w:numId w:val="14"/>
        </w:numPr>
        <w:suppressAutoHyphens w:val="0"/>
        <w:spacing w:line="276" w:lineRule="auto"/>
        <w:jc w:val="both"/>
        <w:rPr>
          <w:rStyle w:val="apple-style-span"/>
          <w:color w:val="000000"/>
        </w:rPr>
      </w:pPr>
      <w:r w:rsidRPr="00E52A4D">
        <w:rPr>
          <w:rStyle w:val="apple-style-span"/>
          <w:color w:val="000000"/>
        </w:rPr>
        <w:t>Performing DR drill ev</w:t>
      </w:r>
      <w:r w:rsidR="007C66DF">
        <w:rPr>
          <w:rStyle w:val="apple-style-span"/>
          <w:color w:val="000000"/>
        </w:rPr>
        <w:t>e</w:t>
      </w:r>
      <w:r w:rsidRPr="00E52A4D">
        <w:rPr>
          <w:rStyle w:val="apple-style-span"/>
          <w:color w:val="000000"/>
        </w:rPr>
        <w:t>ry quarter for the smb/nfs shares/exports for the connected source/target cluster using syncIQ replication.</w:t>
      </w:r>
    </w:p>
    <w:p w:rsidR="00FF20DD" w:rsidRDefault="00FF20DD" w:rsidP="00524C02">
      <w:pPr>
        <w:widowControl/>
        <w:numPr>
          <w:ilvl w:val="0"/>
          <w:numId w:val="14"/>
        </w:numPr>
        <w:suppressAutoHyphens w:val="0"/>
        <w:spacing w:line="276" w:lineRule="auto"/>
        <w:jc w:val="both"/>
        <w:rPr>
          <w:rStyle w:val="apple-style-span"/>
          <w:color w:val="000000"/>
        </w:rPr>
      </w:pPr>
      <w:r w:rsidRPr="00FF20DD">
        <w:rPr>
          <w:rStyle w:val="apple-style-span"/>
          <w:color w:val="000000"/>
        </w:rPr>
        <w:t xml:space="preserve">Managing replications thru </w:t>
      </w:r>
      <w:proofErr w:type="spellStart"/>
      <w:r w:rsidRPr="00FF20DD">
        <w:rPr>
          <w:rStyle w:val="apple-style-span"/>
          <w:color w:val="000000"/>
        </w:rPr>
        <w:t>Superna</w:t>
      </w:r>
      <w:proofErr w:type="spellEnd"/>
      <w:r w:rsidRPr="00FF20DD">
        <w:rPr>
          <w:rStyle w:val="apple-style-span"/>
          <w:color w:val="000000"/>
        </w:rPr>
        <w:t xml:space="preserve"> appliance for the DR </w:t>
      </w:r>
      <w:r w:rsidR="00A947EC" w:rsidRPr="00FF20DD">
        <w:rPr>
          <w:rStyle w:val="apple-style-span"/>
          <w:color w:val="000000"/>
        </w:rPr>
        <w:t>Failover</w:t>
      </w:r>
      <w:r w:rsidR="00A947EC">
        <w:rPr>
          <w:rStyle w:val="apple-style-span"/>
          <w:color w:val="000000"/>
        </w:rPr>
        <w:t xml:space="preserve"> /F</w:t>
      </w:r>
      <w:r w:rsidRPr="00FF20DD">
        <w:rPr>
          <w:rStyle w:val="apple-style-span"/>
          <w:color w:val="000000"/>
        </w:rPr>
        <w:t>ailback tests.</w:t>
      </w:r>
    </w:p>
    <w:p w:rsidR="00A947EC" w:rsidRPr="00A947EC" w:rsidRDefault="00A947EC" w:rsidP="00A947EC">
      <w:pPr>
        <w:widowControl/>
        <w:numPr>
          <w:ilvl w:val="0"/>
          <w:numId w:val="14"/>
        </w:numPr>
        <w:suppressAutoHyphens w:val="0"/>
        <w:spacing w:line="276" w:lineRule="auto"/>
        <w:jc w:val="both"/>
        <w:rPr>
          <w:rStyle w:val="apple-style-span"/>
          <w:color w:val="000000"/>
        </w:rPr>
      </w:pPr>
      <w:r>
        <w:rPr>
          <w:rStyle w:val="apple-style-span"/>
          <w:color w:val="000000"/>
        </w:rPr>
        <w:t>C</w:t>
      </w:r>
      <w:r w:rsidRPr="00A947EC">
        <w:rPr>
          <w:rStyle w:val="apple-style-span"/>
          <w:color w:val="000000"/>
        </w:rPr>
        <w:t>onfigured multiprotocol for various applications-creating local users/groups and creating user mapping for the users</w:t>
      </w:r>
    </w:p>
    <w:p w:rsidR="00A947EC" w:rsidRDefault="00AB0FFB" w:rsidP="00A947EC">
      <w:pPr>
        <w:widowControl/>
        <w:numPr>
          <w:ilvl w:val="0"/>
          <w:numId w:val="14"/>
        </w:numPr>
        <w:suppressAutoHyphens w:val="0"/>
        <w:spacing w:line="276" w:lineRule="auto"/>
        <w:jc w:val="both"/>
        <w:rPr>
          <w:rStyle w:val="apple-style-span"/>
          <w:color w:val="000000"/>
        </w:rPr>
      </w:pPr>
      <w:r w:rsidRPr="00A947EC">
        <w:rPr>
          <w:rStyle w:val="apple-style-span"/>
          <w:color w:val="000000"/>
        </w:rPr>
        <w:t>Configuring</w:t>
      </w:r>
      <w:r w:rsidR="00A947EC" w:rsidRPr="00A947EC">
        <w:rPr>
          <w:rStyle w:val="apple-style-span"/>
          <w:color w:val="000000"/>
        </w:rPr>
        <w:t xml:space="preserve"> RBAC for the </w:t>
      </w:r>
      <w:proofErr w:type="spellStart"/>
      <w:r w:rsidR="00BD3884">
        <w:rPr>
          <w:rStyle w:val="apple-style-span"/>
          <w:color w:val="000000"/>
        </w:rPr>
        <w:t>Isilon</w:t>
      </w:r>
      <w:proofErr w:type="spellEnd"/>
      <w:r w:rsidR="00A947EC" w:rsidRPr="00A947EC">
        <w:rPr>
          <w:rStyle w:val="apple-style-span"/>
          <w:color w:val="000000"/>
        </w:rPr>
        <w:t xml:space="preserve"> clusters and creating the </w:t>
      </w:r>
      <w:proofErr w:type="spellStart"/>
      <w:r w:rsidR="00A947EC" w:rsidRPr="00A947EC">
        <w:rPr>
          <w:rStyle w:val="apple-style-span"/>
          <w:color w:val="000000"/>
        </w:rPr>
        <w:t>sudoer's</w:t>
      </w:r>
      <w:proofErr w:type="spellEnd"/>
      <w:r w:rsidR="00A947EC" w:rsidRPr="00A947EC">
        <w:rPr>
          <w:rStyle w:val="apple-style-span"/>
          <w:color w:val="000000"/>
        </w:rPr>
        <w:t xml:space="preserve"> file for the root access.</w:t>
      </w:r>
    </w:p>
    <w:p w:rsidR="00C20419" w:rsidRPr="00C20419" w:rsidRDefault="00C20419" w:rsidP="00C20419">
      <w:pPr>
        <w:widowControl/>
        <w:numPr>
          <w:ilvl w:val="0"/>
          <w:numId w:val="14"/>
        </w:numPr>
        <w:suppressAutoHyphens w:val="0"/>
        <w:spacing w:line="276" w:lineRule="auto"/>
        <w:jc w:val="both"/>
        <w:rPr>
          <w:rStyle w:val="apple-style-span"/>
          <w:color w:val="000000"/>
        </w:rPr>
      </w:pPr>
      <w:r w:rsidRPr="00C20419">
        <w:rPr>
          <w:rStyle w:val="apple-style-span"/>
          <w:color w:val="000000"/>
        </w:rPr>
        <w:t>Pure Flash Array and Flash blades administration and day to day operations like provisioning/ decommissioning thru GUI/CLI and monitoring and managing the clusters through Pure1 cloud based management tool.</w:t>
      </w:r>
    </w:p>
    <w:p w:rsidR="00C20419" w:rsidRPr="00C20419" w:rsidRDefault="00C20419" w:rsidP="00C20419">
      <w:pPr>
        <w:widowControl/>
        <w:numPr>
          <w:ilvl w:val="0"/>
          <w:numId w:val="14"/>
        </w:numPr>
        <w:suppressAutoHyphens w:val="0"/>
        <w:spacing w:line="276" w:lineRule="auto"/>
        <w:jc w:val="both"/>
        <w:rPr>
          <w:rStyle w:val="apple-style-span"/>
          <w:color w:val="000000"/>
        </w:rPr>
      </w:pPr>
      <w:r w:rsidRPr="00C20419">
        <w:rPr>
          <w:rStyle w:val="apple-style-span"/>
          <w:color w:val="000000"/>
        </w:rPr>
        <w:t>Experience Pure Flash Arrays M and X series,Pure Flash blades S series for NAS Shares(CiFS/NFS protocols)</w:t>
      </w:r>
    </w:p>
    <w:p w:rsidR="00C20419" w:rsidRPr="00C20419" w:rsidRDefault="00C20419" w:rsidP="00C20419">
      <w:pPr>
        <w:widowControl/>
        <w:numPr>
          <w:ilvl w:val="0"/>
          <w:numId w:val="14"/>
        </w:numPr>
        <w:suppressAutoHyphens w:val="0"/>
        <w:spacing w:line="276" w:lineRule="auto"/>
        <w:jc w:val="both"/>
        <w:rPr>
          <w:rStyle w:val="apple-style-span"/>
          <w:color w:val="000000"/>
        </w:rPr>
      </w:pPr>
      <w:r w:rsidRPr="00C20419">
        <w:rPr>
          <w:rStyle w:val="apple-style-span"/>
          <w:color w:val="000000"/>
        </w:rPr>
        <w:t xml:space="preserve">Pure </w:t>
      </w:r>
      <w:proofErr w:type="spellStart"/>
      <w:r w:rsidRPr="00C20419">
        <w:rPr>
          <w:rStyle w:val="apple-style-span"/>
          <w:color w:val="000000"/>
        </w:rPr>
        <w:t>Vol,Pure</w:t>
      </w:r>
      <w:proofErr w:type="spellEnd"/>
      <w:r w:rsidRPr="00C20419">
        <w:rPr>
          <w:rStyle w:val="apple-style-span"/>
          <w:color w:val="000000"/>
        </w:rPr>
        <w:t xml:space="preserve"> host creation for newly built hosts/host groups along with SAN Zoning</w:t>
      </w:r>
    </w:p>
    <w:p w:rsidR="00C20419" w:rsidRPr="00C20419" w:rsidRDefault="00C20419" w:rsidP="00C20419">
      <w:pPr>
        <w:widowControl/>
        <w:numPr>
          <w:ilvl w:val="0"/>
          <w:numId w:val="14"/>
        </w:numPr>
        <w:suppressAutoHyphens w:val="0"/>
        <w:spacing w:line="276" w:lineRule="auto"/>
        <w:jc w:val="both"/>
        <w:rPr>
          <w:rStyle w:val="apple-style-span"/>
          <w:color w:val="000000"/>
        </w:rPr>
      </w:pPr>
      <w:r w:rsidRPr="00C20419">
        <w:rPr>
          <w:rStyle w:val="apple-style-span"/>
          <w:color w:val="000000"/>
        </w:rPr>
        <w:t>Coordinating with Pure vendor for Hardware related issues to get it resolved.</w:t>
      </w:r>
    </w:p>
    <w:p w:rsidR="00C20419" w:rsidRDefault="00C20419" w:rsidP="00C20419">
      <w:pPr>
        <w:widowControl/>
        <w:numPr>
          <w:ilvl w:val="0"/>
          <w:numId w:val="14"/>
        </w:numPr>
        <w:suppressAutoHyphens w:val="0"/>
        <w:spacing w:line="276" w:lineRule="auto"/>
        <w:jc w:val="both"/>
        <w:rPr>
          <w:rStyle w:val="apple-style-span"/>
          <w:color w:val="000000"/>
        </w:rPr>
      </w:pPr>
      <w:r w:rsidRPr="00C20419">
        <w:rPr>
          <w:rStyle w:val="apple-style-span"/>
          <w:color w:val="000000"/>
        </w:rPr>
        <w:t>Worked o</w:t>
      </w:r>
      <w:r>
        <w:rPr>
          <w:rStyle w:val="apple-style-span"/>
          <w:color w:val="000000"/>
        </w:rPr>
        <w:t>n DR Test activities for pure fl</w:t>
      </w:r>
      <w:r w:rsidRPr="00C20419">
        <w:rPr>
          <w:rStyle w:val="apple-style-span"/>
          <w:color w:val="000000"/>
        </w:rPr>
        <w:t>ash Arrays on both failover/failback activities.</w:t>
      </w:r>
    </w:p>
    <w:p w:rsidR="007C66DF" w:rsidRDefault="007C66DF" w:rsidP="00524C02">
      <w:pPr>
        <w:widowControl/>
        <w:numPr>
          <w:ilvl w:val="0"/>
          <w:numId w:val="14"/>
        </w:numPr>
        <w:suppressAutoHyphens w:val="0"/>
        <w:spacing w:line="276" w:lineRule="auto"/>
        <w:jc w:val="both"/>
        <w:rPr>
          <w:rStyle w:val="apple-style-span"/>
          <w:color w:val="000000"/>
        </w:rPr>
      </w:pPr>
      <w:r w:rsidRPr="007C66DF">
        <w:rPr>
          <w:rStyle w:val="apple-style-span"/>
          <w:color w:val="000000"/>
        </w:rPr>
        <w:t>Have performed real failover and failback process for the production issues and made this successfully.</w:t>
      </w:r>
    </w:p>
    <w:p w:rsidR="00524C02" w:rsidRDefault="00524C02" w:rsidP="00524C02">
      <w:pPr>
        <w:widowControl/>
        <w:numPr>
          <w:ilvl w:val="0"/>
          <w:numId w:val="14"/>
        </w:numPr>
        <w:suppressAutoHyphens w:val="0"/>
        <w:spacing w:line="276" w:lineRule="auto"/>
        <w:jc w:val="both"/>
        <w:rPr>
          <w:rStyle w:val="apple-style-span"/>
          <w:color w:val="000000"/>
        </w:rPr>
      </w:pPr>
      <w:r w:rsidRPr="009A1361">
        <w:rPr>
          <w:rStyle w:val="apple-style-span"/>
          <w:color w:val="000000"/>
        </w:rPr>
        <w:t>Hand</w:t>
      </w:r>
      <w:r>
        <w:rPr>
          <w:rStyle w:val="apple-style-span"/>
          <w:color w:val="000000"/>
        </w:rPr>
        <w:t>l</w:t>
      </w:r>
      <w:r w:rsidRPr="009A1361">
        <w:rPr>
          <w:rStyle w:val="apple-style-span"/>
          <w:color w:val="000000"/>
        </w:rPr>
        <w:t>ing performance related issue for host, fabric</w:t>
      </w:r>
      <w:r>
        <w:rPr>
          <w:rStyle w:val="apple-style-span"/>
          <w:color w:val="000000"/>
        </w:rPr>
        <w:t xml:space="preserve"> and storage</w:t>
      </w:r>
      <w:r w:rsidRPr="009A1361">
        <w:rPr>
          <w:rStyle w:val="apple-style-span"/>
          <w:color w:val="000000"/>
        </w:rPr>
        <w:t>.</w:t>
      </w:r>
    </w:p>
    <w:p w:rsidR="00E86590" w:rsidRPr="009A1361" w:rsidRDefault="00E86590" w:rsidP="00524C02">
      <w:pPr>
        <w:widowControl/>
        <w:numPr>
          <w:ilvl w:val="0"/>
          <w:numId w:val="14"/>
        </w:numPr>
        <w:suppressAutoHyphens w:val="0"/>
        <w:spacing w:line="276" w:lineRule="auto"/>
        <w:jc w:val="both"/>
        <w:rPr>
          <w:rStyle w:val="apple-style-span"/>
          <w:color w:val="000000"/>
        </w:rPr>
      </w:pPr>
      <w:proofErr w:type="spellStart"/>
      <w:r>
        <w:rPr>
          <w:rStyle w:val="apple-style-span"/>
          <w:color w:val="000000"/>
        </w:rPr>
        <w:t>Python</w:t>
      </w:r>
      <w:proofErr w:type="gramStart"/>
      <w:r>
        <w:rPr>
          <w:rStyle w:val="apple-style-span"/>
          <w:color w:val="000000"/>
        </w:rPr>
        <w:t>,Ansible</w:t>
      </w:r>
      <w:proofErr w:type="spellEnd"/>
      <w:proofErr w:type="gramEnd"/>
      <w:r>
        <w:rPr>
          <w:rStyle w:val="apple-style-span"/>
          <w:color w:val="000000"/>
        </w:rPr>
        <w:t xml:space="preserve"> and </w:t>
      </w:r>
      <w:proofErr w:type="spellStart"/>
      <w:r>
        <w:rPr>
          <w:rStyle w:val="apple-style-span"/>
          <w:color w:val="000000"/>
        </w:rPr>
        <w:t>Terraform</w:t>
      </w:r>
      <w:proofErr w:type="spellEnd"/>
      <w:r>
        <w:rPr>
          <w:rStyle w:val="apple-style-span"/>
          <w:color w:val="000000"/>
        </w:rPr>
        <w:t xml:space="preserve"> </w:t>
      </w:r>
      <w:proofErr w:type="spellStart"/>
      <w:r>
        <w:rPr>
          <w:rStyle w:val="apple-style-span"/>
          <w:color w:val="000000"/>
        </w:rPr>
        <w:t>knowledges</w:t>
      </w:r>
      <w:proofErr w:type="spellEnd"/>
      <w:r>
        <w:rPr>
          <w:rStyle w:val="apple-style-span"/>
          <w:color w:val="000000"/>
        </w:rPr>
        <w:t xml:space="preserve"> to automate the Storage respective tasks like </w:t>
      </w:r>
      <w:proofErr w:type="spellStart"/>
      <w:r>
        <w:rPr>
          <w:rStyle w:val="apple-style-span"/>
          <w:color w:val="000000"/>
        </w:rPr>
        <w:t>Provisioning,Decommisioning</w:t>
      </w:r>
      <w:proofErr w:type="spellEnd"/>
      <w:r>
        <w:rPr>
          <w:rStyle w:val="apple-style-span"/>
          <w:color w:val="000000"/>
        </w:rPr>
        <w:t xml:space="preserve">, </w:t>
      </w:r>
      <w:proofErr w:type="spellStart"/>
      <w:r>
        <w:rPr>
          <w:rStyle w:val="apple-style-span"/>
          <w:color w:val="000000"/>
        </w:rPr>
        <w:t>reclaim,Migrations</w:t>
      </w:r>
      <w:proofErr w:type="spellEnd"/>
      <w:r>
        <w:rPr>
          <w:rStyle w:val="apple-style-span"/>
          <w:color w:val="000000"/>
        </w:rPr>
        <w:t>, Health checks etc</w:t>
      </w:r>
      <w:r w:rsidR="00D61AA5">
        <w:rPr>
          <w:rStyle w:val="apple-style-span"/>
          <w:color w:val="000000"/>
        </w:rPr>
        <w:t xml:space="preserve"> on Storage arrays</w:t>
      </w:r>
      <w:r>
        <w:rPr>
          <w:rStyle w:val="apple-style-span"/>
          <w:color w:val="000000"/>
        </w:rPr>
        <w:t>.</w:t>
      </w:r>
    </w:p>
    <w:p w:rsidR="00524C02" w:rsidRDefault="00524C02" w:rsidP="00524C02">
      <w:pPr>
        <w:widowControl/>
        <w:numPr>
          <w:ilvl w:val="0"/>
          <w:numId w:val="14"/>
        </w:numPr>
        <w:suppressAutoHyphens w:val="0"/>
        <w:spacing w:line="276" w:lineRule="auto"/>
        <w:jc w:val="both"/>
        <w:rPr>
          <w:rStyle w:val="apple-style-span"/>
          <w:color w:val="000000"/>
        </w:rPr>
      </w:pPr>
      <w:r w:rsidRPr="00524C02">
        <w:rPr>
          <w:rStyle w:val="apple-style-span"/>
          <w:color w:val="000000"/>
        </w:rPr>
        <w:t>Fabric merging and Configuring Replications.</w:t>
      </w:r>
    </w:p>
    <w:p w:rsidR="00524C02" w:rsidRPr="00822C35" w:rsidRDefault="00524C02" w:rsidP="00524C02">
      <w:pPr>
        <w:widowControl/>
        <w:numPr>
          <w:ilvl w:val="0"/>
          <w:numId w:val="14"/>
        </w:numPr>
        <w:suppressAutoHyphens w:val="0"/>
        <w:spacing w:line="276" w:lineRule="auto"/>
        <w:jc w:val="both"/>
        <w:rPr>
          <w:rStyle w:val="apple-style-span"/>
          <w:color w:val="000000"/>
        </w:rPr>
      </w:pPr>
      <w:r w:rsidRPr="00822C35">
        <w:rPr>
          <w:rStyle w:val="apple-style-span"/>
          <w:color w:val="000000"/>
        </w:rPr>
        <w:t xml:space="preserve">Handling escalations and providing trainings to new joiners. </w:t>
      </w:r>
    </w:p>
    <w:p w:rsidR="00524C02" w:rsidRPr="00E960A5" w:rsidRDefault="00524C02" w:rsidP="00524C02">
      <w:pPr>
        <w:widowControl/>
        <w:numPr>
          <w:ilvl w:val="0"/>
          <w:numId w:val="14"/>
        </w:numPr>
        <w:suppressAutoHyphens w:val="0"/>
        <w:spacing w:line="276" w:lineRule="auto"/>
        <w:jc w:val="both"/>
        <w:rPr>
          <w:rStyle w:val="apple-style-span"/>
          <w:color w:val="000000"/>
        </w:rPr>
      </w:pPr>
      <w:r w:rsidRPr="00822C35">
        <w:rPr>
          <w:rStyle w:val="apple-style-span"/>
          <w:color w:val="000000"/>
        </w:rPr>
        <w:t>Part of Hardware refresh plan for all legacy devices</w:t>
      </w:r>
    </w:p>
    <w:p w:rsidR="00524C02" w:rsidRPr="00E960A5" w:rsidRDefault="00524C02" w:rsidP="00524C02">
      <w:pPr>
        <w:widowControl/>
        <w:numPr>
          <w:ilvl w:val="0"/>
          <w:numId w:val="14"/>
        </w:numPr>
        <w:suppressAutoHyphens w:val="0"/>
        <w:spacing w:line="276" w:lineRule="auto"/>
        <w:jc w:val="both"/>
        <w:rPr>
          <w:rStyle w:val="apple-style-span"/>
          <w:color w:val="000000"/>
        </w:rPr>
      </w:pPr>
      <w:r w:rsidRPr="00E960A5">
        <w:rPr>
          <w:rStyle w:val="apple-style-span"/>
          <w:color w:val="000000"/>
        </w:rPr>
        <w:t>Prepare documentation about new implementation and Handover to BAU Team.</w:t>
      </w:r>
    </w:p>
    <w:p w:rsidR="00524C02" w:rsidRDefault="00524C02" w:rsidP="00524C02">
      <w:pPr>
        <w:widowControl/>
        <w:numPr>
          <w:ilvl w:val="0"/>
          <w:numId w:val="14"/>
        </w:numPr>
        <w:suppressAutoHyphens w:val="0"/>
        <w:spacing w:line="276" w:lineRule="auto"/>
        <w:jc w:val="both"/>
        <w:rPr>
          <w:rStyle w:val="apple-style-span"/>
          <w:color w:val="000000"/>
        </w:rPr>
      </w:pPr>
      <w:r w:rsidRPr="00822C35">
        <w:rPr>
          <w:rStyle w:val="apple-style-span"/>
          <w:color w:val="000000"/>
        </w:rPr>
        <w:t xml:space="preserve">Handling </w:t>
      </w:r>
      <w:r w:rsidR="00E45707">
        <w:rPr>
          <w:rStyle w:val="apple-style-span"/>
          <w:color w:val="000000"/>
        </w:rPr>
        <w:t>P1</w:t>
      </w:r>
      <w:r w:rsidR="00F64E4F">
        <w:rPr>
          <w:rStyle w:val="apple-style-span"/>
          <w:color w:val="000000"/>
        </w:rPr>
        <w:t>, P2</w:t>
      </w:r>
      <w:r w:rsidR="00E45707">
        <w:rPr>
          <w:rStyle w:val="apple-style-span"/>
          <w:color w:val="000000"/>
        </w:rPr>
        <w:t xml:space="preserve"> </w:t>
      </w:r>
      <w:r w:rsidR="00F64E4F">
        <w:rPr>
          <w:rStyle w:val="apple-style-span"/>
          <w:color w:val="000000"/>
        </w:rPr>
        <w:t>incidents</w:t>
      </w:r>
      <w:r w:rsidR="00E45707">
        <w:rPr>
          <w:rStyle w:val="apple-style-span"/>
          <w:color w:val="000000"/>
        </w:rPr>
        <w:t xml:space="preserve"> with respect to storage issues.</w:t>
      </w:r>
    </w:p>
    <w:p w:rsidR="00524C02" w:rsidRPr="00524C02" w:rsidRDefault="00524C02" w:rsidP="00524C02">
      <w:pPr>
        <w:widowControl/>
        <w:numPr>
          <w:ilvl w:val="0"/>
          <w:numId w:val="14"/>
        </w:numPr>
        <w:suppressAutoHyphens w:val="0"/>
        <w:spacing w:line="276" w:lineRule="auto"/>
        <w:jc w:val="both"/>
        <w:rPr>
          <w:rStyle w:val="apple-style-span"/>
          <w:color w:val="000000"/>
        </w:rPr>
      </w:pPr>
      <w:r>
        <w:rPr>
          <w:rStyle w:val="apple-style-span"/>
          <w:color w:val="000000"/>
        </w:rPr>
        <w:t xml:space="preserve">Customer focusing in terms of Service improvement and lifecycle management of Storage products. </w:t>
      </w:r>
    </w:p>
    <w:p w:rsidR="00524C02" w:rsidRPr="00025F68" w:rsidRDefault="00524C02" w:rsidP="00524C02">
      <w:pPr>
        <w:widowControl/>
        <w:numPr>
          <w:ilvl w:val="0"/>
          <w:numId w:val="14"/>
        </w:numPr>
        <w:suppressAutoHyphens w:val="0"/>
        <w:spacing w:line="276" w:lineRule="auto"/>
        <w:jc w:val="both"/>
        <w:rPr>
          <w:rStyle w:val="apple-style-span"/>
          <w:color w:val="000000"/>
        </w:rPr>
      </w:pPr>
      <w:r w:rsidRPr="00025F68">
        <w:rPr>
          <w:rStyle w:val="apple-style-span"/>
          <w:color w:val="000000"/>
        </w:rPr>
        <w:t>Handling Storage uplifts and decommissions of cluster, frames and LPARS</w:t>
      </w:r>
    </w:p>
    <w:p w:rsidR="00524C02" w:rsidRPr="00637745" w:rsidRDefault="00524C02" w:rsidP="00524C02">
      <w:pPr>
        <w:widowControl/>
        <w:numPr>
          <w:ilvl w:val="0"/>
          <w:numId w:val="14"/>
        </w:numPr>
        <w:suppressAutoHyphens w:val="0"/>
        <w:spacing w:line="276" w:lineRule="auto"/>
        <w:jc w:val="both"/>
        <w:rPr>
          <w:rStyle w:val="apple-style-span"/>
          <w:rFonts w:ascii="Verdana" w:hAnsi="Verdana" w:cs="Arial"/>
          <w:b/>
          <w:u w:val="single"/>
        </w:rPr>
      </w:pPr>
      <w:r w:rsidRPr="009A1361">
        <w:rPr>
          <w:rStyle w:val="apple-style-span"/>
          <w:color w:val="000000"/>
        </w:rPr>
        <w:t>Supporting D</w:t>
      </w:r>
      <w:r>
        <w:rPr>
          <w:rStyle w:val="apple-style-span"/>
          <w:color w:val="000000"/>
        </w:rPr>
        <w:t xml:space="preserve">isaster </w:t>
      </w:r>
      <w:r w:rsidRPr="009A1361">
        <w:rPr>
          <w:rStyle w:val="apple-style-span"/>
          <w:color w:val="000000"/>
        </w:rPr>
        <w:t>R</w:t>
      </w:r>
      <w:r>
        <w:rPr>
          <w:rStyle w:val="apple-style-span"/>
          <w:color w:val="000000"/>
        </w:rPr>
        <w:t>ecovery</w:t>
      </w:r>
      <w:r w:rsidRPr="009A1361">
        <w:rPr>
          <w:rStyle w:val="apple-style-span"/>
          <w:color w:val="000000"/>
        </w:rPr>
        <w:t xml:space="preserve"> test </w:t>
      </w:r>
      <w:r>
        <w:rPr>
          <w:rStyle w:val="apple-style-span"/>
          <w:color w:val="000000"/>
        </w:rPr>
        <w:t xml:space="preserve">for critical services </w:t>
      </w:r>
      <w:r w:rsidRPr="009A1361">
        <w:rPr>
          <w:rStyle w:val="apple-style-span"/>
          <w:color w:val="000000"/>
        </w:rPr>
        <w:t xml:space="preserve">from </w:t>
      </w:r>
      <w:r>
        <w:rPr>
          <w:rStyle w:val="apple-style-span"/>
          <w:color w:val="000000"/>
        </w:rPr>
        <w:t>Storage perspective.</w:t>
      </w:r>
    </w:p>
    <w:p w:rsidR="00637745" w:rsidRDefault="00637745" w:rsidP="00524C02">
      <w:pPr>
        <w:widowControl/>
        <w:numPr>
          <w:ilvl w:val="0"/>
          <w:numId w:val="14"/>
        </w:numPr>
        <w:suppressAutoHyphens w:val="0"/>
        <w:spacing w:line="276" w:lineRule="auto"/>
        <w:jc w:val="both"/>
        <w:rPr>
          <w:rStyle w:val="apple-style-span"/>
          <w:color w:val="000000"/>
        </w:rPr>
      </w:pPr>
      <w:r w:rsidRPr="00637745">
        <w:rPr>
          <w:rStyle w:val="apple-style-span"/>
          <w:color w:val="000000"/>
        </w:rPr>
        <w:t xml:space="preserve">Implemented and managed </w:t>
      </w:r>
      <w:proofErr w:type="spellStart"/>
      <w:r w:rsidRPr="00637745">
        <w:rPr>
          <w:rStyle w:val="apple-style-span"/>
          <w:color w:val="000000"/>
        </w:rPr>
        <w:t>Rubrik</w:t>
      </w:r>
      <w:proofErr w:type="spellEnd"/>
      <w:r w:rsidRPr="00637745">
        <w:rPr>
          <w:rStyle w:val="apple-style-span"/>
          <w:color w:val="000000"/>
        </w:rPr>
        <w:t xml:space="preserve">, </w:t>
      </w:r>
      <w:proofErr w:type="spellStart"/>
      <w:r>
        <w:rPr>
          <w:rStyle w:val="apple-style-span"/>
          <w:color w:val="000000"/>
        </w:rPr>
        <w:t>Avamar</w:t>
      </w:r>
      <w:proofErr w:type="spellEnd"/>
      <w:r w:rsidRPr="00637745">
        <w:rPr>
          <w:rStyle w:val="apple-style-span"/>
          <w:color w:val="000000"/>
        </w:rPr>
        <w:t xml:space="preserve"> backup solutions.</w:t>
      </w:r>
    </w:p>
    <w:p w:rsidR="00637745" w:rsidRPr="00397B34" w:rsidRDefault="00637745" w:rsidP="00524C02">
      <w:pPr>
        <w:widowControl/>
        <w:numPr>
          <w:ilvl w:val="0"/>
          <w:numId w:val="14"/>
        </w:numPr>
        <w:suppressAutoHyphens w:val="0"/>
        <w:spacing w:line="276" w:lineRule="auto"/>
        <w:jc w:val="both"/>
        <w:rPr>
          <w:color w:val="000000"/>
        </w:rPr>
      </w:pPr>
      <w:r>
        <w:t xml:space="preserve">Provided </w:t>
      </w:r>
      <w:r w:rsidRPr="00397B34">
        <w:rPr>
          <w:rStyle w:val="Strong"/>
          <w:b w:val="0"/>
          <w:bCs w:val="0"/>
        </w:rPr>
        <w:t>incident resolution</w:t>
      </w:r>
      <w:r>
        <w:t xml:space="preserve"> for backup failures, data restoration, and SLA violations.</w:t>
      </w:r>
    </w:p>
    <w:p w:rsidR="00397B34" w:rsidRPr="00397B34" w:rsidRDefault="00397B34" w:rsidP="00524C02">
      <w:pPr>
        <w:widowControl/>
        <w:numPr>
          <w:ilvl w:val="0"/>
          <w:numId w:val="14"/>
        </w:numPr>
        <w:suppressAutoHyphens w:val="0"/>
        <w:spacing w:line="276" w:lineRule="auto"/>
        <w:jc w:val="both"/>
        <w:rPr>
          <w:rStyle w:val="apple-style-span"/>
        </w:rPr>
      </w:pPr>
      <w:r w:rsidRPr="00397B34">
        <w:rPr>
          <w:rStyle w:val="apple-style-span"/>
          <w:color w:val="000000"/>
        </w:rPr>
        <w:t>Troubleshooting backup failures, performance bottlenecks, and storage utilization issues</w:t>
      </w:r>
    </w:p>
    <w:p w:rsidR="00397B34" w:rsidRPr="00397B34" w:rsidRDefault="00397B34" w:rsidP="00524C02">
      <w:pPr>
        <w:widowControl/>
        <w:numPr>
          <w:ilvl w:val="0"/>
          <w:numId w:val="14"/>
        </w:numPr>
        <w:suppressAutoHyphens w:val="0"/>
        <w:spacing w:line="276" w:lineRule="auto"/>
        <w:jc w:val="both"/>
        <w:rPr>
          <w:rStyle w:val="apple-style-span"/>
          <w:color w:val="000000"/>
        </w:rPr>
      </w:pPr>
      <w:r w:rsidRPr="00397B34">
        <w:rPr>
          <w:rStyle w:val="apple-style-span"/>
          <w:color w:val="000000"/>
        </w:rPr>
        <w:t xml:space="preserve">Compliance, security, and immutable backups for </w:t>
      </w:r>
      <w:proofErr w:type="spellStart"/>
      <w:r w:rsidRPr="00397B34">
        <w:rPr>
          <w:rStyle w:val="apple-style-span"/>
          <w:color w:val="000000"/>
        </w:rPr>
        <w:t>ransomware</w:t>
      </w:r>
      <w:proofErr w:type="spellEnd"/>
      <w:r w:rsidRPr="00397B34">
        <w:rPr>
          <w:rStyle w:val="apple-style-span"/>
          <w:color w:val="000000"/>
        </w:rPr>
        <w:t xml:space="preserve"> protection</w:t>
      </w:r>
    </w:p>
    <w:p w:rsidR="009A1361" w:rsidRDefault="009A1361" w:rsidP="009A1361">
      <w:pPr>
        <w:rPr>
          <w:b/>
        </w:rPr>
      </w:pPr>
    </w:p>
    <w:p w:rsidR="009A1361" w:rsidRPr="00017AE6" w:rsidRDefault="009A1361" w:rsidP="009A1361">
      <w:pPr>
        <w:rPr>
          <w:b/>
        </w:rPr>
      </w:pPr>
      <w:r w:rsidRPr="00017AE6">
        <w:rPr>
          <w:b/>
        </w:rPr>
        <w:lastRenderedPageBreak/>
        <w:t xml:space="preserve">HCL Technologies                                                                                  Feb 2015 </w:t>
      </w:r>
      <w:r w:rsidR="00F64E4F">
        <w:rPr>
          <w:b/>
        </w:rPr>
        <w:t>–Dec 2019</w:t>
      </w:r>
    </w:p>
    <w:p w:rsidR="009A1361" w:rsidRPr="00017AE6" w:rsidRDefault="00017AE6" w:rsidP="009A1361">
      <w:pPr>
        <w:rPr>
          <w:b/>
        </w:rPr>
      </w:pPr>
      <w:r>
        <w:rPr>
          <w:b/>
        </w:rPr>
        <w:t>Designation:</w:t>
      </w:r>
      <w:r w:rsidRPr="00017AE6">
        <w:rPr>
          <w:b/>
        </w:rPr>
        <w:t xml:space="preserve"> Technical</w:t>
      </w:r>
      <w:r w:rsidR="009A1361" w:rsidRPr="00017AE6">
        <w:rPr>
          <w:b/>
        </w:rPr>
        <w:t xml:space="preserve"> Specialist</w:t>
      </w:r>
    </w:p>
    <w:p w:rsidR="009A1361" w:rsidRPr="00017AE6" w:rsidRDefault="00017AE6" w:rsidP="009A1361">
      <w:pPr>
        <w:rPr>
          <w:b/>
        </w:rPr>
      </w:pPr>
      <w:r>
        <w:rPr>
          <w:b/>
        </w:rPr>
        <w:t>Project</w:t>
      </w:r>
      <w:r w:rsidR="009A1361" w:rsidRPr="00017AE6">
        <w:rPr>
          <w:b/>
        </w:rPr>
        <w:t>: Unilever</w:t>
      </w:r>
    </w:p>
    <w:p w:rsidR="009A1361" w:rsidRDefault="00017AE6" w:rsidP="009A1361">
      <w:pPr>
        <w:rPr>
          <w:b/>
        </w:rPr>
      </w:pPr>
      <w:r>
        <w:rPr>
          <w:b/>
        </w:rPr>
        <w:t>Role</w:t>
      </w:r>
      <w:r w:rsidR="009A1361" w:rsidRPr="00017AE6">
        <w:rPr>
          <w:b/>
        </w:rPr>
        <w:t>: Sr.</w:t>
      </w:r>
      <w:r>
        <w:rPr>
          <w:b/>
        </w:rPr>
        <w:t xml:space="preserve"> </w:t>
      </w:r>
      <w:r w:rsidR="009A1361" w:rsidRPr="00017AE6">
        <w:rPr>
          <w:b/>
        </w:rPr>
        <w:t xml:space="preserve">Storage Administrator </w:t>
      </w:r>
    </w:p>
    <w:p w:rsidR="00E960A5" w:rsidRPr="00017AE6" w:rsidRDefault="00E960A5" w:rsidP="009A1361">
      <w:pPr>
        <w:rPr>
          <w:b/>
        </w:rPr>
      </w:pPr>
    </w:p>
    <w:p w:rsidR="00E960A5" w:rsidRPr="00E960A5" w:rsidRDefault="00E960A5" w:rsidP="00E960A5">
      <w:pPr>
        <w:widowControl/>
        <w:numPr>
          <w:ilvl w:val="0"/>
          <w:numId w:val="14"/>
        </w:numPr>
        <w:suppressAutoHyphens w:val="0"/>
        <w:spacing w:line="276" w:lineRule="auto"/>
        <w:jc w:val="both"/>
        <w:rPr>
          <w:rStyle w:val="apple-style-span"/>
          <w:color w:val="000000"/>
        </w:rPr>
      </w:pPr>
      <w:r w:rsidRPr="00E960A5">
        <w:rPr>
          <w:rStyle w:val="apple-style-span"/>
          <w:color w:val="000000"/>
        </w:rPr>
        <w:t>Managing almost 32 PB of storage raw space in heterogeneous storage environment</w:t>
      </w:r>
    </w:p>
    <w:p w:rsidR="009A1361" w:rsidRDefault="009A1361"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Upgrading IBM SVC, V7000, Net</w:t>
      </w:r>
      <w:r w:rsidR="00017AE6">
        <w:rPr>
          <w:rStyle w:val="apple-style-span"/>
          <w:color w:val="000000"/>
        </w:rPr>
        <w:t>A</w:t>
      </w:r>
      <w:r w:rsidRPr="009A1361">
        <w:rPr>
          <w:rStyle w:val="apple-style-span"/>
          <w:color w:val="000000"/>
        </w:rPr>
        <w:t>pp Cluster</w:t>
      </w:r>
      <w:proofErr w:type="gramStart"/>
      <w:r w:rsidRPr="009A1361">
        <w:rPr>
          <w:rStyle w:val="apple-style-span"/>
          <w:color w:val="000000"/>
        </w:rPr>
        <w:t>,</w:t>
      </w:r>
      <w:r w:rsidR="00144AB3">
        <w:rPr>
          <w:rStyle w:val="apple-style-span"/>
          <w:color w:val="000000"/>
        </w:rPr>
        <w:t>Pure</w:t>
      </w:r>
      <w:proofErr w:type="gramEnd"/>
      <w:r w:rsidR="00144AB3">
        <w:rPr>
          <w:rStyle w:val="apple-style-span"/>
          <w:color w:val="000000"/>
        </w:rPr>
        <w:t xml:space="preserve"> Flash</w:t>
      </w:r>
      <w:r w:rsidRPr="009A1361">
        <w:rPr>
          <w:rStyle w:val="apple-style-span"/>
          <w:color w:val="000000"/>
        </w:rPr>
        <w:t xml:space="preserve"> brocade switches</w:t>
      </w:r>
      <w:r w:rsidR="003A584E" w:rsidRPr="009A1361">
        <w:rPr>
          <w:rStyle w:val="apple-style-span"/>
          <w:color w:val="000000"/>
        </w:rPr>
        <w:t>, BNA</w:t>
      </w:r>
      <w:r w:rsidRPr="009A1361">
        <w:rPr>
          <w:rStyle w:val="apple-style-span"/>
          <w:color w:val="000000"/>
        </w:rPr>
        <w:t>.</w:t>
      </w:r>
    </w:p>
    <w:p w:rsidR="009A1361" w:rsidRPr="009A1361" w:rsidRDefault="009A1361"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Hand</w:t>
      </w:r>
      <w:r w:rsidR="003A584E">
        <w:rPr>
          <w:rStyle w:val="apple-style-span"/>
          <w:color w:val="000000"/>
        </w:rPr>
        <w:t>l</w:t>
      </w:r>
      <w:r w:rsidRPr="009A1361">
        <w:rPr>
          <w:rStyle w:val="apple-style-span"/>
          <w:color w:val="000000"/>
        </w:rPr>
        <w:t xml:space="preserve">ing performance related issue for </w:t>
      </w:r>
      <w:r w:rsidR="003A584E" w:rsidRPr="009A1361">
        <w:rPr>
          <w:rStyle w:val="apple-style-span"/>
          <w:color w:val="000000"/>
        </w:rPr>
        <w:t>host, fabric</w:t>
      </w:r>
      <w:r w:rsidRPr="009A1361">
        <w:rPr>
          <w:rStyle w:val="apple-style-span"/>
          <w:color w:val="000000"/>
        </w:rPr>
        <w:t xml:space="preserve"> and storage</w:t>
      </w:r>
      <w:proofErr w:type="gramStart"/>
      <w:r w:rsidRPr="009A1361">
        <w:rPr>
          <w:rStyle w:val="apple-style-span"/>
          <w:color w:val="000000"/>
        </w:rPr>
        <w:t>..</w:t>
      </w:r>
      <w:proofErr w:type="gramEnd"/>
    </w:p>
    <w:p w:rsidR="009A1361" w:rsidRDefault="009A1361"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Fabric merging.</w:t>
      </w:r>
    </w:p>
    <w:p w:rsidR="00D61AA5" w:rsidRDefault="00D61AA5" w:rsidP="009A1361">
      <w:pPr>
        <w:widowControl/>
        <w:numPr>
          <w:ilvl w:val="0"/>
          <w:numId w:val="14"/>
        </w:numPr>
        <w:suppressAutoHyphens w:val="0"/>
        <w:spacing w:line="276" w:lineRule="auto"/>
        <w:jc w:val="both"/>
        <w:rPr>
          <w:rStyle w:val="apple-style-span"/>
          <w:color w:val="000000"/>
        </w:rPr>
      </w:pPr>
      <w:r>
        <w:rPr>
          <w:rStyle w:val="apple-style-span"/>
          <w:color w:val="000000"/>
        </w:rPr>
        <w:t xml:space="preserve">Pure Hardware refresh activities coordinating with vendor from pure flash arrays </w:t>
      </w:r>
      <w:proofErr w:type="spellStart"/>
      <w:r>
        <w:rPr>
          <w:rStyle w:val="apple-style-span"/>
          <w:color w:val="000000"/>
        </w:rPr>
        <w:t>Mseries</w:t>
      </w:r>
      <w:proofErr w:type="spellEnd"/>
      <w:r>
        <w:rPr>
          <w:rStyle w:val="apple-style-span"/>
          <w:color w:val="000000"/>
        </w:rPr>
        <w:t xml:space="preserve"> to X series thru change control management.</w:t>
      </w:r>
    </w:p>
    <w:p w:rsidR="00D61AA5" w:rsidRDefault="00D61AA5" w:rsidP="009A1361">
      <w:pPr>
        <w:widowControl/>
        <w:numPr>
          <w:ilvl w:val="0"/>
          <w:numId w:val="14"/>
        </w:numPr>
        <w:suppressAutoHyphens w:val="0"/>
        <w:spacing w:line="276" w:lineRule="auto"/>
        <w:jc w:val="both"/>
        <w:rPr>
          <w:rStyle w:val="apple-style-span"/>
          <w:color w:val="000000"/>
        </w:rPr>
      </w:pPr>
      <w:r>
        <w:rPr>
          <w:rStyle w:val="apple-style-span"/>
          <w:color w:val="000000"/>
        </w:rPr>
        <w:t xml:space="preserve">PurePOD creation for the replication setup ,Pure </w:t>
      </w:r>
      <w:proofErr w:type="spellStart"/>
      <w:r>
        <w:rPr>
          <w:rStyle w:val="apple-style-span"/>
          <w:color w:val="000000"/>
        </w:rPr>
        <w:t>Vol,Pure</w:t>
      </w:r>
      <w:proofErr w:type="spellEnd"/>
      <w:r>
        <w:rPr>
          <w:rStyle w:val="apple-style-span"/>
          <w:color w:val="000000"/>
        </w:rPr>
        <w:t xml:space="preserve"> host creation for newly built hosts/</w:t>
      </w:r>
      <w:proofErr w:type="spellStart"/>
      <w:r>
        <w:rPr>
          <w:rStyle w:val="apple-style-span"/>
          <w:color w:val="000000"/>
        </w:rPr>
        <w:t>hostgroups</w:t>
      </w:r>
      <w:proofErr w:type="spellEnd"/>
      <w:r>
        <w:rPr>
          <w:rStyle w:val="apple-style-span"/>
          <w:color w:val="000000"/>
        </w:rPr>
        <w:t xml:space="preserve"> along with SAN Zoning</w:t>
      </w:r>
    </w:p>
    <w:p w:rsidR="00D61AA5" w:rsidRPr="009A1361" w:rsidRDefault="00D61AA5" w:rsidP="009A1361">
      <w:pPr>
        <w:widowControl/>
        <w:numPr>
          <w:ilvl w:val="0"/>
          <w:numId w:val="14"/>
        </w:numPr>
        <w:suppressAutoHyphens w:val="0"/>
        <w:spacing w:line="276" w:lineRule="auto"/>
        <w:jc w:val="both"/>
        <w:rPr>
          <w:rStyle w:val="apple-style-span"/>
          <w:color w:val="000000"/>
        </w:rPr>
      </w:pPr>
      <w:r>
        <w:rPr>
          <w:rStyle w:val="apple-style-span"/>
          <w:color w:val="000000"/>
        </w:rPr>
        <w:t xml:space="preserve">Coordinating with Pure vendor for </w:t>
      </w:r>
      <w:proofErr w:type="spellStart"/>
      <w:r>
        <w:rPr>
          <w:rStyle w:val="apple-style-span"/>
          <w:color w:val="000000"/>
        </w:rPr>
        <w:t>Harware</w:t>
      </w:r>
      <w:proofErr w:type="spellEnd"/>
      <w:r>
        <w:rPr>
          <w:rStyle w:val="apple-style-span"/>
          <w:color w:val="000000"/>
        </w:rPr>
        <w:t xml:space="preserve"> related issues to get it resolved.</w:t>
      </w:r>
    </w:p>
    <w:p w:rsidR="009A1361" w:rsidRPr="009A1361" w:rsidRDefault="003A584E" w:rsidP="009A1361">
      <w:pPr>
        <w:widowControl/>
        <w:numPr>
          <w:ilvl w:val="0"/>
          <w:numId w:val="14"/>
        </w:numPr>
        <w:suppressAutoHyphens w:val="0"/>
        <w:spacing w:line="276" w:lineRule="auto"/>
        <w:jc w:val="both"/>
        <w:rPr>
          <w:rStyle w:val="apple-style-span"/>
          <w:color w:val="000000"/>
        </w:rPr>
      </w:pPr>
      <w:r>
        <w:rPr>
          <w:rStyle w:val="apple-style-span"/>
          <w:color w:val="000000"/>
        </w:rPr>
        <w:t>Configuring Metro mirror</w:t>
      </w:r>
      <w:r w:rsidRPr="009A1361">
        <w:rPr>
          <w:rStyle w:val="apple-style-span"/>
          <w:color w:val="000000"/>
        </w:rPr>
        <w:t xml:space="preserve"> and</w:t>
      </w:r>
      <w:r w:rsidR="009A1361" w:rsidRPr="009A1361">
        <w:rPr>
          <w:rStyle w:val="apple-style-span"/>
          <w:color w:val="000000"/>
        </w:rPr>
        <w:t xml:space="preserve"> </w:t>
      </w:r>
      <w:r w:rsidRPr="009A1361">
        <w:rPr>
          <w:rStyle w:val="apple-style-span"/>
          <w:color w:val="000000"/>
        </w:rPr>
        <w:t>flash copy</w:t>
      </w:r>
      <w:r w:rsidR="009A1361" w:rsidRPr="009A1361">
        <w:rPr>
          <w:rStyle w:val="apple-style-span"/>
          <w:color w:val="000000"/>
        </w:rPr>
        <w:t>.</w:t>
      </w:r>
    </w:p>
    <w:p w:rsidR="00025F68" w:rsidRPr="00025F68" w:rsidRDefault="00025F68" w:rsidP="00025F68">
      <w:pPr>
        <w:widowControl/>
        <w:numPr>
          <w:ilvl w:val="0"/>
          <w:numId w:val="14"/>
        </w:numPr>
        <w:suppressAutoHyphens w:val="0"/>
        <w:spacing w:line="276" w:lineRule="auto"/>
        <w:jc w:val="both"/>
        <w:rPr>
          <w:rStyle w:val="apple-style-span"/>
          <w:color w:val="000000"/>
        </w:rPr>
      </w:pPr>
      <w:r w:rsidRPr="00025F68">
        <w:rPr>
          <w:rStyle w:val="apple-style-span"/>
          <w:color w:val="000000"/>
        </w:rPr>
        <w:t>Handling Storage uplifts and decommissions of cluster, frames and LPARS</w:t>
      </w:r>
    </w:p>
    <w:p w:rsidR="009A1361" w:rsidRPr="009A1361" w:rsidRDefault="009A1361"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Supporting D</w:t>
      </w:r>
      <w:r w:rsidR="003A584E">
        <w:rPr>
          <w:rStyle w:val="apple-style-span"/>
          <w:color w:val="000000"/>
        </w:rPr>
        <w:t xml:space="preserve">isaster </w:t>
      </w:r>
      <w:r w:rsidRPr="009A1361">
        <w:rPr>
          <w:rStyle w:val="apple-style-span"/>
          <w:color w:val="000000"/>
        </w:rPr>
        <w:t>R</w:t>
      </w:r>
      <w:r w:rsidR="003A584E">
        <w:rPr>
          <w:rStyle w:val="apple-style-span"/>
          <w:color w:val="000000"/>
        </w:rPr>
        <w:t>ecovery</w:t>
      </w:r>
      <w:r w:rsidRPr="009A1361">
        <w:rPr>
          <w:rStyle w:val="apple-style-span"/>
          <w:color w:val="000000"/>
        </w:rPr>
        <w:t xml:space="preserve"> test </w:t>
      </w:r>
      <w:r w:rsidR="003A584E">
        <w:rPr>
          <w:rStyle w:val="apple-style-span"/>
          <w:color w:val="000000"/>
        </w:rPr>
        <w:t xml:space="preserve">for critical services </w:t>
      </w:r>
      <w:r w:rsidRPr="009A1361">
        <w:rPr>
          <w:rStyle w:val="apple-style-span"/>
          <w:color w:val="000000"/>
        </w:rPr>
        <w:t>from SAN end.</w:t>
      </w:r>
    </w:p>
    <w:p w:rsidR="009A1361" w:rsidRPr="009A1361" w:rsidRDefault="009A1361"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Handling hardware failures</w:t>
      </w:r>
      <w:r w:rsidR="003A584E">
        <w:rPr>
          <w:rStyle w:val="apple-style-span"/>
          <w:color w:val="000000"/>
        </w:rPr>
        <w:t xml:space="preserve"> like Disk,controller,Storage and SAN components</w:t>
      </w:r>
    </w:p>
    <w:p w:rsidR="00025F68" w:rsidRPr="00025F68" w:rsidRDefault="00025F68" w:rsidP="00025F68">
      <w:pPr>
        <w:widowControl/>
        <w:numPr>
          <w:ilvl w:val="0"/>
          <w:numId w:val="14"/>
        </w:numPr>
        <w:suppressAutoHyphens w:val="0"/>
        <w:spacing w:line="276" w:lineRule="auto"/>
        <w:jc w:val="both"/>
        <w:rPr>
          <w:rStyle w:val="apple-style-span"/>
          <w:color w:val="000000"/>
        </w:rPr>
      </w:pPr>
      <w:r w:rsidRPr="00025F68">
        <w:rPr>
          <w:rStyle w:val="apple-style-span"/>
          <w:color w:val="000000"/>
        </w:rPr>
        <w:t xml:space="preserve">HBA replacement (zone changes in </w:t>
      </w:r>
      <w:r w:rsidR="00815839" w:rsidRPr="00025F68">
        <w:rPr>
          <w:rStyle w:val="apple-style-span"/>
          <w:color w:val="000000"/>
        </w:rPr>
        <w:t>Cisco</w:t>
      </w:r>
      <w:r w:rsidRPr="00025F68">
        <w:rPr>
          <w:rStyle w:val="apple-style-span"/>
          <w:color w:val="000000"/>
        </w:rPr>
        <w:t xml:space="preserve"> and Brocade)</w:t>
      </w:r>
    </w:p>
    <w:p w:rsidR="009A1361" w:rsidRDefault="009A1361"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Managing the spectrum control and Virtual wisdom and Brocade network adviser and brocade SAN health</w:t>
      </w:r>
      <w:r w:rsidR="00E86590">
        <w:rPr>
          <w:rStyle w:val="apple-style-span"/>
          <w:color w:val="000000"/>
        </w:rPr>
        <w:t>, SanNav</w:t>
      </w:r>
      <w:r w:rsidRPr="009A1361">
        <w:rPr>
          <w:rStyle w:val="apple-style-span"/>
          <w:color w:val="000000"/>
        </w:rPr>
        <w:t>.</w:t>
      </w:r>
    </w:p>
    <w:p w:rsidR="00822C35" w:rsidRPr="00822C35" w:rsidRDefault="00822C35" w:rsidP="00822C35">
      <w:pPr>
        <w:widowControl/>
        <w:numPr>
          <w:ilvl w:val="0"/>
          <w:numId w:val="14"/>
        </w:numPr>
        <w:suppressAutoHyphens w:val="0"/>
        <w:spacing w:line="276" w:lineRule="auto"/>
        <w:jc w:val="both"/>
        <w:rPr>
          <w:rStyle w:val="apple-style-span"/>
          <w:color w:val="000000"/>
        </w:rPr>
      </w:pPr>
      <w:r>
        <w:rPr>
          <w:rStyle w:val="apple-style-span"/>
          <w:color w:val="000000"/>
        </w:rPr>
        <w:t>NetA</w:t>
      </w:r>
      <w:r w:rsidRPr="00822C35">
        <w:rPr>
          <w:rStyle w:val="apple-style-span"/>
          <w:color w:val="000000"/>
        </w:rPr>
        <w:t xml:space="preserve">pp cluster mode administration, </w:t>
      </w:r>
    </w:p>
    <w:p w:rsidR="009A1361" w:rsidRPr="009A1361" w:rsidRDefault="009A1361"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Implemented health check automation for IBM SVC</w:t>
      </w:r>
      <w:r w:rsidR="003A584E" w:rsidRPr="009A1361">
        <w:rPr>
          <w:rStyle w:val="apple-style-span"/>
          <w:color w:val="000000"/>
        </w:rPr>
        <w:t>, V7000, and Flash</w:t>
      </w:r>
      <w:r w:rsidRPr="009A1361">
        <w:rPr>
          <w:rStyle w:val="apple-style-span"/>
          <w:color w:val="000000"/>
        </w:rPr>
        <w:t xml:space="preserve"> system.</w:t>
      </w:r>
    </w:p>
    <w:p w:rsidR="009A1361" w:rsidRPr="009A1361" w:rsidRDefault="009A1361"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Handled spectrum control and BNA related issues.</w:t>
      </w:r>
    </w:p>
    <w:p w:rsidR="009A1361" w:rsidRDefault="009A1361"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Preparing performance report analysis from spectrum control and VI.</w:t>
      </w:r>
    </w:p>
    <w:p w:rsidR="003A584E" w:rsidRPr="00822C35" w:rsidRDefault="003A584E" w:rsidP="00E960A5">
      <w:pPr>
        <w:widowControl/>
        <w:numPr>
          <w:ilvl w:val="0"/>
          <w:numId w:val="14"/>
        </w:numPr>
        <w:suppressAutoHyphens w:val="0"/>
        <w:spacing w:line="276" w:lineRule="auto"/>
        <w:jc w:val="both"/>
        <w:rPr>
          <w:rStyle w:val="apple-style-span"/>
          <w:color w:val="000000"/>
        </w:rPr>
      </w:pPr>
      <w:r w:rsidRPr="00822C35">
        <w:rPr>
          <w:rStyle w:val="apple-style-span"/>
          <w:color w:val="000000"/>
        </w:rPr>
        <w:t xml:space="preserve">Handling escalations and providing trainings to new joiners. </w:t>
      </w:r>
    </w:p>
    <w:p w:rsidR="003A584E" w:rsidRPr="00E960A5" w:rsidRDefault="00E960A5" w:rsidP="00E960A5">
      <w:pPr>
        <w:widowControl/>
        <w:numPr>
          <w:ilvl w:val="0"/>
          <w:numId w:val="14"/>
        </w:numPr>
        <w:suppressAutoHyphens w:val="0"/>
        <w:spacing w:line="276" w:lineRule="auto"/>
        <w:jc w:val="both"/>
        <w:rPr>
          <w:rStyle w:val="apple-style-span"/>
          <w:color w:val="000000"/>
        </w:rPr>
      </w:pPr>
      <w:r w:rsidRPr="00822C35">
        <w:rPr>
          <w:rStyle w:val="apple-style-span"/>
          <w:color w:val="000000"/>
        </w:rPr>
        <w:t>Part of Hardware refresh plan for all legacy devices</w:t>
      </w:r>
    </w:p>
    <w:p w:rsidR="00E960A5" w:rsidRPr="00E960A5" w:rsidRDefault="00E960A5" w:rsidP="00E960A5">
      <w:pPr>
        <w:widowControl/>
        <w:numPr>
          <w:ilvl w:val="0"/>
          <w:numId w:val="14"/>
        </w:numPr>
        <w:suppressAutoHyphens w:val="0"/>
        <w:spacing w:line="276" w:lineRule="auto"/>
        <w:jc w:val="both"/>
        <w:rPr>
          <w:rStyle w:val="apple-style-span"/>
          <w:color w:val="000000"/>
        </w:rPr>
      </w:pPr>
      <w:r w:rsidRPr="00E960A5">
        <w:rPr>
          <w:rStyle w:val="apple-style-span"/>
          <w:color w:val="000000"/>
        </w:rPr>
        <w:t>Prepare documentation about new implementation and Handover to BAU Team.</w:t>
      </w:r>
    </w:p>
    <w:p w:rsidR="00822C35" w:rsidRPr="00822C35" w:rsidRDefault="00822C35" w:rsidP="00822C35">
      <w:pPr>
        <w:widowControl/>
        <w:numPr>
          <w:ilvl w:val="0"/>
          <w:numId w:val="14"/>
        </w:numPr>
        <w:suppressAutoHyphens w:val="0"/>
        <w:spacing w:line="276" w:lineRule="auto"/>
        <w:jc w:val="both"/>
        <w:rPr>
          <w:rStyle w:val="apple-style-span"/>
          <w:color w:val="000000"/>
        </w:rPr>
      </w:pPr>
      <w:r w:rsidRPr="00822C35">
        <w:rPr>
          <w:rStyle w:val="apple-style-span"/>
          <w:color w:val="000000"/>
        </w:rPr>
        <w:t>Handling outages and path failure issues</w:t>
      </w:r>
    </w:p>
    <w:p w:rsidR="00822C35" w:rsidRPr="00822C35" w:rsidRDefault="00822C35" w:rsidP="00822C35">
      <w:pPr>
        <w:widowControl/>
        <w:numPr>
          <w:ilvl w:val="0"/>
          <w:numId w:val="14"/>
        </w:numPr>
        <w:suppressAutoHyphens w:val="0"/>
        <w:spacing w:line="276" w:lineRule="auto"/>
        <w:jc w:val="both"/>
        <w:rPr>
          <w:rStyle w:val="apple-style-span"/>
          <w:color w:val="000000"/>
        </w:rPr>
      </w:pPr>
      <w:r w:rsidRPr="00822C35">
        <w:rPr>
          <w:rStyle w:val="apple-style-span"/>
          <w:color w:val="000000"/>
        </w:rPr>
        <w:t xml:space="preserve">Adding new </w:t>
      </w:r>
      <w:proofErr w:type="spellStart"/>
      <w:r w:rsidRPr="00822C35">
        <w:rPr>
          <w:rStyle w:val="apple-style-span"/>
          <w:color w:val="000000"/>
        </w:rPr>
        <w:t>Mdisks</w:t>
      </w:r>
      <w:proofErr w:type="spellEnd"/>
      <w:r w:rsidRPr="00822C35">
        <w:rPr>
          <w:rStyle w:val="apple-style-span"/>
          <w:color w:val="000000"/>
        </w:rPr>
        <w:t xml:space="preserve"> and creating </w:t>
      </w:r>
      <w:proofErr w:type="spellStart"/>
      <w:r w:rsidRPr="00822C35">
        <w:rPr>
          <w:rStyle w:val="apple-style-span"/>
          <w:color w:val="000000"/>
        </w:rPr>
        <w:t>Mdisk</w:t>
      </w:r>
      <w:proofErr w:type="spellEnd"/>
      <w:r w:rsidRPr="00822C35">
        <w:rPr>
          <w:rStyle w:val="apple-style-span"/>
          <w:color w:val="000000"/>
        </w:rPr>
        <w:t xml:space="preserve"> groups on SVC and V7K</w:t>
      </w:r>
    </w:p>
    <w:p w:rsidR="00822C35" w:rsidRPr="00822C35" w:rsidRDefault="00822C35" w:rsidP="00822C35">
      <w:pPr>
        <w:widowControl/>
        <w:numPr>
          <w:ilvl w:val="0"/>
          <w:numId w:val="14"/>
        </w:numPr>
        <w:suppressAutoHyphens w:val="0"/>
        <w:spacing w:line="276" w:lineRule="auto"/>
        <w:jc w:val="both"/>
        <w:rPr>
          <w:rStyle w:val="apple-style-span"/>
          <w:color w:val="000000"/>
        </w:rPr>
      </w:pPr>
      <w:r w:rsidRPr="00822C35">
        <w:rPr>
          <w:rStyle w:val="apple-style-span"/>
          <w:color w:val="000000"/>
        </w:rPr>
        <w:t xml:space="preserve">Zoning and de-zoning activities on brocade </w:t>
      </w:r>
      <w:r>
        <w:rPr>
          <w:rStyle w:val="apple-style-span"/>
          <w:color w:val="000000"/>
        </w:rPr>
        <w:t xml:space="preserve">and Cisco </w:t>
      </w:r>
      <w:r w:rsidRPr="00822C35">
        <w:rPr>
          <w:rStyle w:val="apple-style-span"/>
          <w:color w:val="000000"/>
        </w:rPr>
        <w:t>switches</w:t>
      </w:r>
    </w:p>
    <w:p w:rsidR="00822C35" w:rsidRPr="00E960A5" w:rsidRDefault="00822C35" w:rsidP="00822C35">
      <w:pPr>
        <w:widowControl/>
        <w:suppressAutoHyphens w:val="0"/>
        <w:spacing w:line="276" w:lineRule="auto"/>
        <w:ind w:left="720"/>
        <w:jc w:val="both"/>
        <w:rPr>
          <w:rStyle w:val="apple-style-span"/>
          <w:color w:val="000000"/>
        </w:rPr>
      </w:pPr>
    </w:p>
    <w:p w:rsidR="00194EE9" w:rsidRPr="00017AE6" w:rsidRDefault="00194EE9" w:rsidP="007C6256">
      <w:pPr>
        <w:rPr>
          <w:b/>
        </w:rPr>
      </w:pPr>
      <w:r w:rsidRPr="00017AE6">
        <w:rPr>
          <w:b/>
        </w:rPr>
        <w:t>NITEO Technologies PVT LTD, NEC Company.</w:t>
      </w:r>
      <w:r w:rsidR="004A006E" w:rsidRPr="00017AE6">
        <w:rPr>
          <w:b/>
        </w:rPr>
        <w:t xml:space="preserve"> </w:t>
      </w:r>
      <w:r w:rsidR="005401B5">
        <w:rPr>
          <w:b/>
        </w:rPr>
        <w:tab/>
      </w:r>
      <w:r w:rsidR="005401B5">
        <w:rPr>
          <w:b/>
        </w:rPr>
        <w:tab/>
      </w:r>
      <w:r w:rsidR="004A006E" w:rsidRPr="00017AE6">
        <w:rPr>
          <w:b/>
        </w:rPr>
        <w:t>April</w:t>
      </w:r>
      <w:r w:rsidR="006955EA" w:rsidRPr="00017AE6">
        <w:rPr>
          <w:b/>
        </w:rPr>
        <w:t xml:space="preserve"> </w:t>
      </w:r>
      <w:r w:rsidR="004A006E" w:rsidRPr="00017AE6">
        <w:rPr>
          <w:b/>
        </w:rPr>
        <w:t>2013</w:t>
      </w:r>
      <w:r w:rsidR="006955EA" w:rsidRPr="00017AE6">
        <w:rPr>
          <w:b/>
        </w:rPr>
        <w:t xml:space="preserve"> </w:t>
      </w:r>
      <w:r w:rsidR="004A006E" w:rsidRPr="00017AE6">
        <w:rPr>
          <w:b/>
        </w:rPr>
        <w:t xml:space="preserve">– </w:t>
      </w:r>
      <w:r w:rsidR="006955EA" w:rsidRPr="00017AE6">
        <w:rPr>
          <w:b/>
        </w:rPr>
        <w:t>Feb 2015</w:t>
      </w:r>
    </w:p>
    <w:p w:rsidR="004A006E" w:rsidRDefault="00194EE9" w:rsidP="007C6256">
      <w:pPr>
        <w:rPr>
          <w:rFonts w:ascii="Palatino Linotype" w:hAnsi="Palatino Linotype"/>
          <w:b/>
          <w:sz w:val="22"/>
          <w:szCs w:val="22"/>
        </w:rPr>
      </w:pPr>
      <w:r w:rsidRPr="00017AE6">
        <w:rPr>
          <w:b/>
        </w:rPr>
        <w:t>Senior Technical Associate</w:t>
      </w:r>
      <w:r w:rsidRPr="00017AE6">
        <w:rPr>
          <w:b/>
        </w:rPr>
        <w:tab/>
      </w:r>
      <w:r w:rsidR="004A006E" w:rsidRPr="00017AE6">
        <w:rPr>
          <w:b/>
        </w:rPr>
        <w:t>-Storage Administration</w:t>
      </w:r>
      <w:r w:rsidRPr="00017AE6">
        <w:rPr>
          <w:b/>
        </w:rPr>
        <w:tab/>
      </w:r>
      <w:r w:rsidRPr="0099435A">
        <w:rPr>
          <w:rFonts w:ascii="Palatino Linotype" w:hAnsi="Palatino Linotype"/>
          <w:b/>
          <w:sz w:val="22"/>
          <w:szCs w:val="22"/>
        </w:rPr>
        <w:tab/>
      </w:r>
      <w:r w:rsidRPr="0099435A">
        <w:rPr>
          <w:rFonts w:ascii="Palatino Linotype" w:hAnsi="Palatino Linotype"/>
          <w:b/>
          <w:sz w:val="22"/>
          <w:szCs w:val="22"/>
        </w:rPr>
        <w:tab/>
      </w:r>
      <w:r w:rsidRPr="0099435A">
        <w:rPr>
          <w:rFonts w:ascii="Palatino Linotype" w:hAnsi="Palatino Linotype"/>
          <w:b/>
          <w:sz w:val="22"/>
          <w:szCs w:val="22"/>
        </w:rPr>
        <w:tab/>
        <w:t xml:space="preserve">  </w:t>
      </w:r>
      <w:r w:rsidR="004A006E">
        <w:rPr>
          <w:rFonts w:ascii="Palatino Linotype" w:hAnsi="Palatino Linotype"/>
          <w:b/>
          <w:sz w:val="22"/>
          <w:szCs w:val="22"/>
        </w:rPr>
        <w:t xml:space="preserve">     </w:t>
      </w:r>
      <w:r w:rsidR="004A006E">
        <w:rPr>
          <w:rFonts w:ascii="Palatino Linotype" w:hAnsi="Palatino Linotype"/>
          <w:b/>
          <w:sz w:val="22"/>
          <w:szCs w:val="22"/>
        </w:rPr>
        <w:tab/>
        <w:t xml:space="preserve">            </w:t>
      </w:r>
    </w:p>
    <w:p w:rsidR="000662B4" w:rsidRPr="009A1361" w:rsidRDefault="000662B4"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 xml:space="preserve">SAN Administration of a complex multi peta byte storage environment consists of Various Enterprise/Mid-range Storage </w:t>
      </w:r>
      <w:r w:rsidR="006A6CC9">
        <w:rPr>
          <w:rStyle w:val="apple-style-span"/>
          <w:color w:val="000000"/>
        </w:rPr>
        <w:t>Arrays.</w:t>
      </w:r>
    </w:p>
    <w:p w:rsidR="00D92FE1" w:rsidRPr="009A1361" w:rsidRDefault="00D92FE1"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 xml:space="preserve">Daily </w:t>
      </w:r>
      <w:r w:rsidR="00847C4D" w:rsidRPr="009A1361">
        <w:rPr>
          <w:rStyle w:val="apple-style-span"/>
          <w:color w:val="000000"/>
        </w:rPr>
        <w:t>health checkup</w:t>
      </w:r>
      <w:r w:rsidR="00135909" w:rsidRPr="009A1361">
        <w:rPr>
          <w:rStyle w:val="apple-style-span"/>
          <w:color w:val="000000"/>
        </w:rPr>
        <w:t xml:space="preserve"> and</w:t>
      </w:r>
      <w:r w:rsidR="0036486A" w:rsidRPr="009A1361">
        <w:rPr>
          <w:rStyle w:val="apple-style-span"/>
          <w:color w:val="000000"/>
        </w:rPr>
        <w:t xml:space="preserve"> monitoring Storage arrays and brocade switches</w:t>
      </w:r>
      <w:r w:rsidR="009B2549" w:rsidRPr="009A1361">
        <w:rPr>
          <w:rStyle w:val="apple-style-span"/>
          <w:color w:val="000000"/>
        </w:rPr>
        <w:t>.</w:t>
      </w:r>
    </w:p>
    <w:p w:rsidR="00847C4D" w:rsidRPr="009A1361" w:rsidRDefault="00847C4D"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 xml:space="preserve">Working </w:t>
      </w:r>
      <w:r w:rsidR="0036486A" w:rsidRPr="009A1361">
        <w:rPr>
          <w:rStyle w:val="apple-style-span"/>
          <w:color w:val="000000"/>
        </w:rPr>
        <w:t>with</w:t>
      </w:r>
      <w:r w:rsidRPr="009A1361">
        <w:rPr>
          <w:rStyle w:val="apple-style-span"/>
          <w:color w:val="000000"/>
        </w:rPr>
        <w:t xml:space="preserve"> incident and change tickets on priority basis and </w:t>
      </w:r>
      <w:r w:rsidR="0036486A" w:rsidRPr="009A1361">
        <w:rPr>
          <w:rStyle w:val="apple-style-span"/>
          <w:color w:val="000000"/>
        </w:rPr>
        <w:t>delivering the solutions in time</w:t>
      </w:r>
      <w:r w:rsidRPr="009A1361">
        <w:rPr>
          <w:rStyle w:val="apple-style-span"/>
          <w:color w:val="000000"/>
        </w:rPr>
        <w:t xml:space="preserve"> within SLA.</w:t>
      </w:r>
    </w:p>
    <w:p w:rsidR="000662B4" w:rsidRPr="009A1361" w:rsidRDefault="000662B4"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 xml:space="preserve">Storage allocation to new build and existing </w:t>
      </w:r>
      <w:r w:rsidR="0031315B" w:rsidRPr="009A1361">
        <w:rPr>
          <w:rStyle w:val="apple-style-span"/>
          <w:color w:val="000000"/>
        </w:rPr>
        <w:t xml:space="preserve">host Server </w:t>
      </w:r>
      <w:r w:rsidRPr="009A1361">
        <w:rPr>
          <w:rStyle w:val="apple-style-span"/>
          <w:color w:val="000000"/>
        </w:rPr>
        <w:t>on Ds 8000 series.</w:t>
      </w:r>
    </w:p>
    <w:p w:rsidR="000662B4" w:rsidRPr="009A1361" w:rsidRDefault="0017360B"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lastRenderedPageBreak/>
        <w:t>Tasks include creation of V</w:t>
      </w:r>
      <w:r w:rsidR="000662B4" w:rsidRPr="009A1361">
        <w:rPr>
          <w:rStyle w:val="apple-style-span"/>
          <w:color w:val="000000"/>
        </w:rPr>
        <w:t>olgroups, Host</w:t>
      </w:r>
      <w:r w:rsidR="008A18DB" w:rsidRPr="009A1361">
        <w:rPr>
          <w:rStyle w:val="apple-style-span"/>
          <w:color w:val="000000"/>
        </w:rPr>
        <w:t xml:space="preserve"> </w:t>
      </w:r>
      <w:r w:rsidR="000662B4" w:rsidRPr="009A1361">
        <w:rPr>
          <w:rStyle w:val="apple-style-span"/>
          <w:color w:val="000000"/>
        </w:rPr>
        <w:t xml:space="preserve">entries in </w:t>
      </w:r>
      <w:r w:rsidR="008A18DB" w:rsidRPr="009A1361">
        <w:rPr>
          <w:rStyle w:val="apple-style-span"/>
          <w:color w:val="000000"/>
        </w:rPr>
        <w:t>storages, creation</w:t>
      </w:r>
      <w:r w:rsidR="000662B4" w:rsidRPr="009A1361">
        <w:rPr>
          <w:rStyle w:val="apple-style-span"/>
          <w:color w:val="000000"/>
        </w:rPr>
        <w:t xml:space="preserve"> and allocation of volumes to the host as per the requirement.</w:t>
      </w:r>
    </w:p>
    <w:p w:rsidR="007C6256" w:rsidRPr="009A1361" w:rsidRDefault="007C6256"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 xml:space="preserve">Configuration and management of Brocade Fabric environment. </w:t>
      </w:r>
      <w:r w:rsidR="00432C94" w:rsidRPr="009A1361">
        <w:rPr>
          <w:rStyle w:val="apple-style-span"/>
          <w:color w:val="000000"/>
        </w:rPr>
        <w:t xml:space="preserve">Tasks include creation of </w:t>
      </w:r>
      <w:r w:rsidRPr="009A1361">
        <w:rPr>
          <w:rStyle w:val="apple-style-span"/>
          <w:color w:val="000000"/>
        </w:rPr>
        <w:t>alias, zones, adding zones to zone set and activating zone set.</w:t>
      </w:r>
    </w:p>
    <w:p w:rsidR="007C6256" w:rsidRPr="009A1361" w:rsidRDefault="007C6256"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 xml:space="preserve">Implemented thin provisioning from </w:t>
      </w:r>
      <w:r w:rsidR="00432C94" w:rsidRPr="009A1361">
        <w:rPr>
          <w:rStyle w:val="apple-style-span"/>
          <w:color w:val="000000"/>
        </w:rPr>
        <w:t>SVC</w:t>
      </w:r>
      <w:r w:rsidRPr="009A1361">
        <w:rPr>
          <w:rStyle w:val="apple-style-span"/>
          <w:color w:val="000000"/>
        </w:rPr>
        <w:t xml:space="preserve"> series to </w:t>
      </w:r>
      <w:r w:rsidR="0031315B" w:rsidRPr="009A1361">
        <w:rPr>
          <w:rStyle w:val="apple-style-span"/>
          <w:color w:val="000000"/>
        </w:rPr>
        <w:t>Host servers.</w:t>
      </w:r>
    </w:p>
    <w:p w:rsidR="002A50DB" w:rsidRPr="009A1361" w:rsidRDefault="000662B4"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Working</w:t>
      </w:r>
      <w:r w:rsidR="00D92FE1" w:rsidRPr="009A1361">
        <w:rPr>
          <w:rStyle w:val="apple-style-span"/>
          <w:color w:val="000000"/>
        </w:rPr>
        <w:t xml:space="preserve"> with </w:t>
      </w:r>
      <w:r w:rsidR="004C70E7" w:rsidRPr="009A1361">
        <w:rPr>
          <w:rStyle w:val="apple-style-span"/>
          <w:color w:val="000000"/>
        </w:rPr>
        <w:t>flash copy</w:t>
      </w:r>
      <w:r w:rsidR="00D92FE1" w:rsidRPr="009A1361">
        <w:rPr>
          <w:rStyle w:val="apple-style-span"/>
          <w:color w:val="000000"/>
        </w:rPr>
        <w:t xml:space="preserve"> and Metro-mirror in SVC</w:t>
      </w:r>
      <w:r w:rsidR="00B51109" w:rsidRPr="009A1361">
        <w:rPr>
          <w:rStyle w:val="apple-style-span"/>
          <w:color w:val="000000"/>
        </w:rPr>
        <w:t>.</w:t>
      </w:r>
      <w:r w:rsidR="00D92FE1" w:rsidRPr="009A1361">
        <w:rPr>
          <w:rStyle w:val="apple-style-span"/>
          <w:color w:val="000000"/>
        </w:rPr>
        <w:t xml:space="preserve"> </w:t>
      </w:r>
    </w:p>
    <w:p w:rsidR="00D92FE1" w:rsidRPr="009A1361" w:rsidRDefault="00D92FE1"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 xml:space="preserve">Expanding and creating </w:t>
      </w:r>
      <w:r w:rsidR="000A705A" w:rsidRPr="009A1361">
        <w:rPr>
          <w:rStyle w:val="apple-style-span"/>
          <w:color w:val="000000"/>
        </w:rPr>
        <w:t>VDisks</w:t>
      </w:r>
      <w:r w:rsidR="004C70E7" w:rsidRPr="009A1361">
        <w:rPr>
          <w:rStyle w:val="apple-style-span"/>
          <w:color w:val="000000"/>
        </w:rPr>
        <w:t>/Volumes</w:t>
      </w:r>
      <w:r w:rsidRPr="009A1361">
        <w:rPr>
          <w:rStyle w:val="apple-style-span"/>
          <w:color w:val="000000"/>
        </w:rPr>
        <w:t xml:space="preserve"> from SVC</w:t>
      </w:r>
      <w:r w:rsidR="00B51109" w:rsidRPr="009A1361">
        <w:rPr>
          <w:rStyle w:val="apple-style-span"/>
          <w:color w:val="000000"/>
        </w:rPr>
        <w:t>.</w:t>
      </w:r>
    </w:p>
    <w:p w:rsidR="002F3A2C" w:rsidRPr="009A1361" w:rsidRDefault="002F3A2C"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Configuring SNMP settings in storages and switches</w:t>
      </w:r>
      <w:r w:rsidR="00B51109" w:rsidRPr="009A1361">
        <w:rPr>
          <w:rStyle w:val="apple-style-span"/>
          <w:color w:val="000000"/>
        </w:rPr>
        <w:t>.</w:t>
      </w:r>
    </w:p>
    <w:p w:rsidR="002F3A2C" w:rsidRPr="009A1361" w:rsidRDefault="002F3A2C"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Configuring fill word settings in switches</w:t>
      </w:r>
      <w:r w:rsidR="00B51109" w:rsidRPr="009A1361">
        <w:rPr>
          <w:rStyle w:val="apple-style-span"/>
          <w:color w:val="000000"/>
        </w:rPr>
        <w:t>.</w:t>
      </w:r>
    </w:p>
    <w:p w:rsidR="002F3A2C" w:rsidRPr="009A1361" w:rsidRDefault="002F3A2C"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Configuring local accounts on switches and distributing to edge switches</w:t>
      </w:r>
      <w:r w:rsidR="00B51109" w:rsidRPr="009A1361">
        <w:rPr>
          <w:rStyle w:val="apple-style-span"/>
          <w:color w:val="000000"/>
        </w:rPr>
        <w:t>.</w:t>
      </w:r>
    </w:p>
    <w:p w:rsidR="002F3A2C" w:rsidRPr="009A1361" w:rsidRDefault="002F3A2C"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Performing server based migration and storage based migration</w:t>
      </w:r>
      <w:r w:rsidR="00B51109" w:rsidRPr="009A1361">
        <w:rPr>
          <w:rStyle w:val="apple-style-span"/>
          <w:color w:val="000000"/>
        </w:rPr>
        <w:t>.</w:t>
      </w:r>
    </w:p>
    <w:p w:rsidR="002F3A2C" w:rsidRPr="009A1361" w:rsidRDefault="002F3A2C"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 xml:space="preserve">Performed firmware upgrade </w:t>
      </w:r>
      <w:r w:rsidR="0036486A" w:rsidRPr="009A1361">
        <w:rPr>
          <w:rStyle w:val="apple-style-span"/>
          <w:color w:val="000000"/>
        </w:rPr>
        <w:t xml:space="preserve">on fabric </w:t>
      </w:r>
      <w:r w:rsidRPr="009A1361">
        <w:rPr>
          <w:rStyle w:val="apple-style-span"/>
          <w:color w:val="000000"/>
        </w:rPr>
        <w:t>switches</w:t>
      </w:r>
      <w:r w:rsidR="00B51109" w:rsidRPr="009A1361">
        <w:rPr>
          <w:rStyle w:val="apple-style-span"/>
          <w:color w:val="000000"/>
        </w:rPr>
        <w:t>.</w:t>
      </w:r>
    </w:p>
    <w:p w:rsidR="002F3A2C" w:rsidRPr="009A1361" w:rsidRDefault="002F3A2C"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Handling hanging zone set removal and unused ports</w:t>
      </w:r>
      <w:r w:rsidR="00B51109" w:rsidRPr="009A1361">
        <w:rPr>
          <w:rStyle w:val="apple-style-span"/>
          <w:color w:val="000000"/>
        </w:rPr>
        <w:t>.</w:t>
      </w:r>
    </w:p>
    <w:p w:rsidR="005401B5" w:rsidRDefault="0036486A" w:rsidP="00E45707">
      <w:pPr>
        <w:widowControl/>
        <w:numPr>
          <w:ilvl w:val="0"/>
          <w:numId w:val="14"/>
        </w:numPr>
        <w:suppressAutoHyphens w:val="0"/>
        <w:spacing w:line="276" w:lineRule="auto"/>
        <w:jc w:val="both"/>
        <w:rPr>
          <w:rStyle w:val="apple-style-span"/>
          <w:color w:val="000000"/>
        </w:rPr>
      </w:pPr>
      <w:r w:rsidRPr="009A1361">
        <w:rPr>
          <w:rStyle w:val="apple-style-span"/>
          <w:color w:val="000000"/>
        </w:rPr>
        <w:t xml:space="preserve">Maintaining technical documents and tracker list, </w:t>
      </w:r>
      <w:r w:rsidR="00787AD2" w:rsidRPr="009A1361">
        <w:rPr>
          <w:rStyle w:val="apple-style-span"/>
          <w:color w:val="000000"/>
        </w:rPr>
        <w:t>weekly and monthly</w:t>
      </w:r>
      <w:r w:rsidRPr="009A1361">
        <w:rPr>
          <w:rStyle w:val="apple-style-span"/>
          <w:color w:val="000000"/>
        </w:rPr>
        <w:t xml:space="preserve"> reports.</w:t>
      </w:r>
    </w:p>
    <w:p w:rsidR="00815839" w:rsidRDefault="00194EE9" w:rsidP="00017AE6">
      <w:pPr>
        <w:rPr>
          <w:b/>
        </w:rPr>
      </w:pPr>
      <w:r w:rsidRPr="00017AE6">
        <w:rPr>
          <w:b/>
        </w:rPr>
        <w:t>P</w:t>
      </w:r>
      <w:r w:rsidR="00C177B2" w:rsidRPr="00017AE6">
        <w:rPr>
          <w:b/>
        </w:rPr>
        <w:t xml:space="preserve">OINTSOLUTIONS </w:t>
      </w:r>
      <w:r w:rsidRPr="00017AE6">
        <w:rPr>
          <w:b/>
        </w:rPr>
        <w:t>LLC</w:t>
      </w:r>
      <w:proofErr w:type="gramStart"/>
      <w:r w:rsidR="00E45707">
        <w:rPr>
          <w:b/>
        </w:rPr>
        <w:t>,Dubai,UAE</w:t>
      </w:r>
      <w:proofErr w:type="gramEnd"/>
      <w:r w:rsidR="00E45707">
        <w:rPr>
          <w:b/>
        </w:rPr>
        <w:t>.</w:t>
      </w:r>
    </w:p>
    <w:p w:rsidR="00D92FE1" w:rsidRDefault="00194EE9" w:rsidP="00017AE6">
      <w:pPr>
        <w:rPr>
          <w:b/>
        </w:rPr>
      </w:pPr>
      <w:r w:rsidRPr="00017AE6">
        <w:rPr>
          <w:b/>
        </w:rPr>
        <w:t>IT</w:t>
      </w:r>
      <w:r w:rsidR="00017AE6">
        <w:rPr>
          <w:b/>
        </w:rPr>
        <w:t xml:space="preserve"> Support Engineer</w:t>
      </w:r>
      <w:r w:rsidR="00017AE6">
        <w:rPr>
          <w:b/>
        </w:rPr>
        <w:tab/>
      </w:r>
      <w:r w:rsidR="00017AE6">
        <w:rPr>
          <w:b/>
        </w:rPr>
        <w:tab/>
      </w:r>
      <w:r w:rsidR="00017AE6">
        <w:rPr>
          <w:b/>
        </w:rPr>
        <w:tab/>
      </w:r>
      <w:r w:rsidR="00017AE6">
        <w:rPr>
          <w:b/>
        </w:rPr>
        <w:tab/>
      </w:r>
      <w:r w:rsidR="00017AE6">
        <w:rPr>
          <w:b/>
        </w:rPr>
        <w:tab/>
      </w:r>
      <w:r w:rsidR="00017AE6">
        <w:rPr>
          <w:b/>
        </w:rPr>
        <w:tab/>
        <w:t xml:space="preserve">  </w:t>
      </w:r>
      <w:r w:rsidRPr="00017AE6">
        <w:rPr>
          <w:b/>
        </w:rPr>
        <w:t>October 2010</w:t>
      </w:r>
      <w:r w:rsidR="006955EA" w:rsidRPr="00017AE6">
        <w:rPr>
          <w:b/>
        </w:rPr>
        <w:t xml:space="preserve"> </w:t>
      </w:r>
      <w:r w:rsidRPr="00017AE6">
        <w:rPr>
          <w:b/>
        </w:rPr>
        <w:t>-</w:t>
      </w:r>
      <w:r w:rsidR="006955EA" w:rsidRPr="00017AE6">
        <w:rPr>
          <w:b/>
        </w:rPr>
        <w:t xml:space="preserve"> </w:t>
      </w:r>
      <w:r w:rsidRPr="00017AE6">
        <w:rPr>
          <w:b/>
        </w:rPr>
        <w:t>August 2012</w:t>
      </w:r>
    </w:p>
    <w:p w:rsidR="00135909" w:rsidRPr="009A1361" w:rsidRDefault="004A5A41"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 xml:space="preserve">SAN administration </w:t>
      </w:r>
      <w:r w:rsidR="00135909" w:rsidRPr="009A1361">
        <w:rPr>
          <w:rStyle w:val="apple-style-span"/>
          <w:color w:val="000000"/>
        </w:rPr>
        <w:t xml:space="preserve"> of DS </w:t>
      </w:r>
      <w:r w:rsidRPr="009A1361">
        <w:rPr>
          <w:rStyle w:val="apple-style-span"/>
          <w:color w:val="000000"/>
        </w:rPr>
        <w:t>8000</w:t>
      </w:r>
      <w:r w:rsidR="00135909" w:rsidRPr="009A1361">
        <w:rPr>
          <w:rStyle w:val="apple-style-span"/>
          <w:color w:val="000000"/>
        </w:rPr>
        <w:t xml:space="preserve"> </w:t>
      </w:r>
      <w:r w:rsidR="00787AD2" w:rsidRPr="009A1361">
        <w:rPr>
          <w:rStyle w:val="apple-style-span"/>
          <w:color w:val="000000"/>
        </w:rPr>
        <w:t xml:space="preserve">,ESS 800,SVC </w:t>
      </w:r>
      <w:r w:rsidR="00135909" w:rsidRPr="009A1361">
        <w:rPr>
          <w:rStyle w:val="apple-style-span"/>
          <w:color w:val="000000"/>
        </w:rPr>
        <w:t xml:space="preserve">Storage arrays and </w:t>
      </w:r>
      <w:r w:rsidRPr="009A1361">
        <w:rPr>
          <w:rStyle w:val="apple-style-span"/>
          <w:color w:val="000000"/>
        </w:rPr>
        <w:t>B</w:t>
      </w:r>
      <w:r w:rsidR="00135909" w:rsidRPr="009A1361">
        <w:rPr>
          <w:rStyle w:val="apple-style-span"/>
          <w:color w:val="000000"/>
        </w:rPr>
        <w:t>rocade switches</w:t>
      </w:r>
    </w:p>
    <w:p w:rsidR="009E6BAE" w:rsidRPr="009A1361" w:rsidRDefault="009E6BAE"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Responsible for monitoring, troubleshooting and resolving routine issues like one path down, hosts not seeing storage, HBA failures, and zoning/masking/storage allocation and performance issues.</w:t>
      </w:r>
    </w:p>
    <w:p w:rsidR="002A1692" w:rsidRPr="009A1361" w:rsidRDefault="002A1692"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Worked on Incidents and change tickets and resolving them on time within SLA.</w:t>
      </w:r>
    </w:p>
    <w:p w:rsidR="009E6BAE" w:rsidRPr="009A1361" w:rsidRDefault="009E6BAE"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Depending upon the host's request created Meta LUNs or allocated additional LUNs for additional storage and also decommissioned the unused storage to improve resources availability, based on Thin Provisioning.</w:t>
      </w:r>
    </w:p>
    <w:p w:rsidR="00BB45D0" w:rsidRPr="009A1361" w:rsidRDefault="00BB45D0"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Played an active role in carrying out various copy services –Flash copy, Metro Mirror and global mirror</w:t>
      </w:r>
    </w:p>
    <w:p w:rsidR="00BB45D0" w:rsidRPr="009A1361" w:rsidRDefault="00BB45D0"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 xml:space="preserve">Configured and administered </w:t>
      </w:r>
      <w:r w:rsidR="0017360B" w:rsidRPr="009A1361">
        <w:rPr>
          <w:rStyle w:val="apple-style-span"/>
          <w:color w:val="000000"/>
        </w:rPr>
        <w:t>Fibre</w:t>
      </w:r>
      <w:r w:rsidRPr="009A1361">
        <w:rPr>
          <w:rStyle w:val="apple-style-span"/>
          <w:color w:val="000000"/>
        </w:rPr>
        <w:t xml:space="preserve"> Channel Switches and performed zoning</w:t>
      </w:r>
    </w:p>
    <w:p w:rsidR="00D92FE1" w:rsidRPr="009A1361" w:rsidRDefault="00D92FE1"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Working on performance analysis</w:t>
      </w:r>
      <w:r w:rsidR="004A5A41" w:rsidRPr="009A1361">
        <w:rPr>
          <w:rStyle w:val="apple-style-span"/>
          <w:color w:val="000000"/>
        </w:rPr>
        <w:t xml:space="preserve"> and day to day Health checkup activities</w:t>
      </w:r>
      <w:r w:rsidRPr="009A1361">
        <w:rPr>
          <w:rStyle w:val="apple-style-span"/>
          <w:color w:val="000000"/>
        </w:rPr>
        <w:t>.</w:t>
      </w:r>
    </w:p>
    <w:p w:rsidR="00135909" w:rsidRDefault="00D92FE1" w:rsidP="009A1361">
      <w:pPr>
        <w:widowControl/>
        <w:numPr>
          <w:ilvl w:val="0"/>
          <w:numId w:val="14"/>
        </w:numPr>
        <w:suppressAutoHyphens w:val="0"/>
        <w:spacing w:line="276" w:lineRule="auto"/>
        <w:jc w:val="both"/>
        <w:rPr>
          <w:rStyle w:val="apple-style-span"/>
          <w:color w:val="000000"/>
        </w:rPr>
      </w:pPr>
      <w:r w:rsidRPr="009A1361">
        <w:rPr>
          <w:rStyle w:val="apple-style-span"/>
          <w:color w:val="000000"/>
        </w:rPr>
        <w:t xml:space="preserve">Maintaining and updating technical and process </w:t>
      </w:r>
      <w:r w:rsidR="00085BED" w:rsidRPr="009A1361">
        <w:rPr>
          <w:rStyle w:val="apple-style-span"/>
          <w:color w:val="000000"/>
        </w:rPr>
        <w:t>documents and reports.</w:t>
      </w:r>
    </w:p>
    <w:p w:rsidR="00D92FE1" w:rsidRPr="0099435A" w:rsidRDefault="00673C05" w:rsidP="00194EE9">
      <w:pPr>
        <w:jc w:val="both"/>
        <w:rPr>
          <w:rFonts w:ascii="Palatino Linotype" w:hAnsi="Palatino Linotype"/>
          <w:sz w:val="22"/>
          <w:szCs w:val="22"/>
        </w:rPr>
      </w:pPr>
      <w:r w:rsidRPr="00673C05">
        <w:rPr>
          <w:rFonts w:ascii="Palatino Linotype" w:hAnsi="Palatino Linotype"/>
          <w:noProof/>
          <w:sz w:val="22"/>
          <w:szCs w:val="22"/>
        </w:rPr>
        <w:pict>
          <v:rect id="_x0000_i1028" style="width:468pt;height:1pt" o:hralign="right" o:hrstd="t" o:hrnoshade="t" o:hr="t" fillcolor="black" stroked="f"/>
        </w:pict>
      </w:r>
    </w:p>
    <w:p w:rsidR="00194EE9" w:rsidRPr="00017AE6" w:rsidRDefault="00194EE9" w:rsidP="00017AE6">
      <w:pPr>
        <w:rPr>
          <w:b/>
        </w:rPr>
      </w:pPr>
      <w:r w:rsidRPr="00017AE6">
        <w:rPr>
          <w:b/>
        </w:rPr>
        <w:t>CMS INFO SYSTEMS PVT Ltd</w:t>
      </w:r>
      <w:r w:rsidR="00C12A60" w:rsidRPr="00017AE6">
        <w:rPr>
          <w:b/>
        </w:rPr>
        <w:t>.</w:t>
      </w:r>
      <w:r w:rsidRPr="00017AE6">
        <w:rPr>
          <w:b/>
        </w:rPr>
        <w:tab/>
      </w:r>
    </w:p>
    <w:p w:rsidR="00194EE9" w:rsidRPr="00017AE6" w:rsidRDefault="00C12A60" w:rsidP="00017AE6">
      <w:pPr>
        <w:rPr>
          <w:b/>
        </w:rPr>
      </w:pPr>
      <w:r w:rsidRPr="00017AE6">
        <w:rPr>
          <w:b/>
        </w:rPr>
        <w:t>IT</w:t>
      </w:r>
      <w:r w:rsidR="00194EE9" w:rsidRPr="00017AE6">
        <w:rPr>
          <w:b/>
        </w:rPr>
        <w:t xml:space="preserve"> Support </w:t>
      </w:r>
      <w:r w:rsidR="000F1458" w:rsidRPr="00017AE6">
        <w:rPr>
          <w:b/>
        </w:rPr>
        <w:t>Engineer at</w:t>
      </w:r>
      <w:r w:rsidRPr="00017AE6">
        <w:rPr>
          <w:b/>
        </w:rPr>
        <w:t xml:space="preserve"> Client Site</w:t>
      </w:r>
      <w:r w:rsidRPr="00017AE6">
        <w:rPr>
          <w:b/>
        </w:rPr>
        <w:tab/>
      </w:r>
      <w:r w:rsidRPr="00017AE6">
        <w:rPr>
          <w:b/>
        </w:rPr>
        <w:tab/>
      </w:r>
      <w:r w:rsidRPr="00017AE6">
        <w:rPr>
          <w:b/>
        </w:rPr>
        <w:tab/>
      </w:r>
      <w:r w:rsidRPr="00017AE6">
        <w:rPr>
          <w:b/>
        </w:rPr>
        <w:tab/>
      </w:r>
      <w:r w:rsidRPr="00017AE6">
        <w:rPr>
          <w:b/>
        </w:rPr>
        <w:tab/>
      </w:r>
      <w:r w:rsidR="00BD5772" w:rsidRPr="00017AE6">
        <w:rPr>
          <w:b/>
        </w:rPr>
        <w:tab/>
      </w:r>
      <w:r w:rsidR="00194EE9" w:rsidRPr="00017AE6">
        <w:rPr>
          <w:b/>
        </w:rPr>
        <w:t>Dec2006 - Aug2010</w:t>
      </w:r>
    </w:p>
    <w:p w:rsidR="004A5A41" w:rsidRPr="00017AE6" w:rsidRDefault="00C12A60" w:rsidP="00017AE6">
      <w:pPr>
        <w:rPr>
          <w:b/>
        </w:rPr>
      </w:pPr>
      <w:r w:rsidRPr="00017AE6">
        <w:rPr>
          <w:b/>
        </w:rPr>
        <w:t>Clients: Royal Bank of Scotland (RBS) and CITI Financial</w:t>
      </w:r>
    </w:p>
    <w:p w:rsidR="00017AE6" w:rsidRDefault="00673C05" w:rsidP="00017AE6">
      <w:pPr>
        <w:rPr>
          <w:b/>
        </w:rPr>
      </w:pPr>
      <w:r w:rsidRPr="00673C05">
        <w:rPr>
          <w:rFonts w:ascii="Palatino Linotype" w:hAnsi="Palatino Linotype"/>
          <w:noProof/>
          <w:sz w:val="22"/>
          <w:szCs w:val="22"/>
        </w:rPr>
        <w:pict>
          <v:rect id="_x0000_i1029" style="width:468pt;height:1pt" o:hralign="right" o:hrstd="t" o:hrnoshade="t" o:hr="t" fillcolor="black" stroked="f"/>
        </w:pict>
      </w:r>
    </w:p>
    <w:p w:rsidR="00B23B2F" w:rsidRPr="009A1361" w:rsidRDefault="00B23B2F" w:rsidP="00B23B2F">
      <w:pPr>
        <w:widowControl/>
        <w:numPr>
          <w:ilvl w:val="0"/>
          <w:numId w:val="14"/>
        </w:numPr>
        <w:suppressAutoHyphens w:val="0"/>
        <w:spacing w:line="276" w:lineRule="auto"/>
        <w:jc w:val="both"/>
        <w:rPr>
          <w:rStyle w:val="apple-style-span"/>
          <w:color w:val="000000"/>
        </w:rPr>
      </w:pPr>
      <w:r w:rsidRPr="009A1361">
        <w:rPr>
          <w:rStyle w:val="apple-style-span"/>
          <w:color w:val="000000"/>
        </w:rPr>
        <w:t>SAN administration  of DS 8000 ,ESS 800,SVC Storage arrays and Brocade switches</w:t>
      </w:r>
    </w:p>
    <w:p w:rsidR="00B23B2F" w:rsidRDefault="00B23B2F" w:rsidP="00B23B2F">
      <w:pPr>
        <w:widowControl/>
        <w:numPr>
          <w:ilvl w:val="0"/>
          <w:numId w:val="14"/>
        </w:numPr>
        <w:suppressAutoHyphens w:val="0"/>
        <w:spacing w:line="276" w:lineRule="auto"/>
        <w:jc w:val="both"/>
        <w:rPr>
          <w:rStyle w:val="apple-style-span"/>
          <w:color w:val="000000"/>
        </w:rPr>
      </w:pPr>
      <w:r w:rsidRPr="009A1361">
        <w:rPr>
          <w:rStyle w:val="apple-style-span"/>
          <w:color w:val="000000"/>
        </w:rPr>
        <w:t>Responsible for monitoring, troubleshooting and resolving routine issues like one path down, hosts not seeing storage, HBA failures, and zoning/masking/storage allocation and performance issues.</w:t>
      </w:r>
    </w:p>
    <w:p w:rsidR="00F72420" w:rsidRPr="00C20419" w:rsidRDefault="00B23B2F" w:rsidP="00F72420">
      <w:pPr>
        <w:widowControl/>
        <w:numPr>
          <w:ilvl w:val="0"/>
          <w:numId w:val="14"/>
        </w:numPr>
        <w:suppressAutoHyphens w:val="0"/>
        <w:spacing w:line="276" w:lineRule="auto"/>
        <w:jc w:val="both"/>
        <w:rPr>
          <w:rStyle w:val="apple-style-span"/>
          <w:color w:val="000000"/>
        </w:rPr>
      </w:pPr>
      <w:r w:rsidRPr="00C20419">
        <w:rPr>
          <w:rStyle w:val="apple-style-span"/>
          <w:color w:val="000000"/>
        </w:rPr>
        <w:t xml:space="preserve">Windows Server/Client Administration, Symantec </w:t>
      </w:r>
      <w:r w:rsidR="005A06D4" w:rsidRPr="00C20419">
        <w:rPr>
          <w:rStyle w:val="apple-style-span"/>
          <w:color w:val="000000"/>
        </w:rPr>
        <w:t>Backup, Tape</w:t>
      </w:r>
      <w:r w:rsidR="00BA04E9" w:rsidRPr="00C20419">
        <w:rPr>
          <w:rStyle w:val="apple-style-span"/>
          <w:color w:val="000000"/>
        </w:rPr>
        <w:t xml:space="preserve"> library Management.</w:t>
      </w:r>
    </w:p>
    <w:p w:rsidR="0056095C" w:rsidRPr="005401B5" w:rsidRDefault="0056095C" w:rsidP="005401B5">
      <w:pPr>
        <w:rPr>
          <w:b/>
        </w:rPr>
      </w:pPr>
      <w:r w:rsidRPr="005401B5">
        <w:rPr>
          <w:b/>
        </w:rPr>
        <w:t xml:space="preserve">Education </w:t>
      </w:r>
    </w:p>
    <w:p w:rsidR="0056095C" w:rsidRPr="002B6096" w:rsidRDefault="0056095C" w:rsidP="002B6096">
      <w:pPr>
        <w:widowControl/>
        <w:numPr>
          <w:ilvl w:val="0"/>
          <w:numId w:val="14"/>
        </w:numPr>
        <w:suppressAutoHyphens w:val="0"/>
        <w:spacing w:line="276" w:lineRule="auto"/>
        <w:jc w:val="both"/>
        <w:rPr>
          <w:rStyle w:val="apple-style-span"/>
          <w:color w:val="000000"/>
        </w:rPr>
      </w:pPr>
      <w:r w:rsidRPr="0099435A">
        <w:rPr>
          <w:rFonts w:ascii="Palatino Linotype" w:eastAsia="Arial Unicode MS" w:hAnsi="Palatino Linotype" w:cs="Arial Unicode MS"/>
          <w:b/>
          <w:color w:val="000000"/>
          <w:spacing w:val="-10"/>
          <w:sz w:val="22"/>
          <w:szCs w:val="22"/>
        </w:rPr>
        <w:tab/>
      </w:r>
      <w:r w:rsidRPr="002B6096">
        <w:rPr>
          <w:rStyle w:val="apple-style-span"/>
          <w:color w:val="000000"/>
        </w:rPr>
        <w:t>Bachelor of Technology in Information Technology (B.Tech IT)</w:t>
      </w:r>
      <w:r w:rsidR="000C1BB7">
        <w:rPr>
          <w:rStyle w:val="apple-style-span"/>
          <w:color w:val="000000"/>
        </w:rPr>
        <w:t xml:space="preserve"> 2005</w:t>
      </w:r>
    </w:p>
    <w:p w:rsidR="00C12A60" w:rsidRPr="0099435A" w:rsidRDefault="00673C05" w:rsidP="00C12A60">
      <w:pPr>
        <w:tabs>
          <w:tab w:val="left" w:pos="1776"/>
        </w:tabs>
        <w:rPr>
          <w:rFonts w:ascii="Palatino Linotype" w:eastAsia="Arial Unicode MS" w:hAnsi="Palatino Linotype" w:cs="Arial Unicode MS"/>
          <w:sz w:val="22"/>
          <w:szCs w:val="22"/>
        </w:rPr>
      </w:pPr>
      <w:r w:rsidRPr="00673C05">
        <w:rPr>
          <w:rFonts w:ascii="Palatino Linotype" w:hAnsi="Palatino Linotype"/>
          <w:noProof/>
          <w:sz w:val="22"/>
          <w:szCs w:val="22"/>
        </w:rPr>
        <w:lastRenderedPageBreak/>
        <w:pict>
          <v:rect id="_x0000_i1030" style="width:468pt;height:1pt" o:hralign="right" o:hrstd="t" o:hrnoshade="t" o:hr="t" fillcolor="black" stroked="f"/>
        </w:pict>
      </w:r>
    </w:p>
    <w:p w:rsidR="00C12A60" w:rsidRPr="002B6096" w:rsidRDefault="00C12A60" w:rsidP="00A30BA3">
      <w:pPr>
        <w:rPr>
          <w:rStyle w:val="apple-style-span"/>
          <w:color w:val="000000"/>
        </w:rPr>
      </w:pPr>
      <w:r w:rsidRPr="002B6096">
        <w:rPr>
          <w:b/>
        </w:rPr>
        <w:t xml:space="preserve">Personal Details: </w:t>
      </w:r>
      <w:r w:rsidRPr="0099435A">
        <w:rPr>
          <w:rFonts w:ascii="Palatino Linotype" w:eastAsia="Arial Unicode MS" w:hAnsi="Palatino Linotype" w:cs="Arial Unicode MS"/>
          <w:color w:val="000000"/>
          <w:spacing w:val="-8"/>
          <w:sz w:val="22"/>
          <w:szCs w:val="22"/>
        </w:rPr>
        <w:tab/>
      </w:r>
    </w:p>
    <w:p w:rsidR="00C12A60" w:rsidRPr="002B6096" w:rsidRDefault="00C12A60" w:rsidP="00AE7CF5">
      <w:pPr>
        <w:spacing w:line="276" w:lineRule="auto"/>
        <w:jc w:val="both"/>
        <w:rPr>
          <w:rStyle w:val="apple-style-span"/>
          <w:color w:val="000000"/>
        </w:rPr>
      </w:pPr>
      <w:r w:rsidRPr="002B6096">
        <w:rPr>
          <w:rStyle w:val="apple-style-span"/>
          <w:color w:val="000000"/>
        </w:rPr>
        <w:tab/>
        <w:t>Mobile No</w:t>
      </w:r>
      <w:r w:rsidRPr="002B6096">
        <w:rPr>
          <w:rStyle w:val="apple-style-span"/>
          <w:color w:val="000000"/>
        </w:rPr>
        <w:tab/>
      </w:r>
      <w:r w:rsidRPr="002B6096">
        <w:rPr>
          <w:rStyle w:val="apple-style-span"/>
          <w:color w:val="000000"/>
        </w:rPr>
        <w:tab/>
      </w:r>
      <w:r w:rsidR="00085BED" w:rsidRPr="002B6096">
        <w:rPr>
          <w:rStyle w:val="apple-style-span"/>
          <w:color w:val="000000"/>
        </w:rPr>
        <w:t>: +</w:t>
      </w:r>
      <w:r w:rsidR="00B90032">
        <w:rPr>
          <w:rStyle w:val="apple-style-span"/>
          <w:color w:val="000000"/>
        </w:rPr>
        <w:t>16146808657</w:t>
      </w:r>
    </w:p>
    <w:p w:rsidR="002B6096" w:rsidRPr="002B6096" w:rsidRDefault="00C12A60" w:rsidP="00AE7CF5">
      <w:pPr>
        <w:spacing w:line="276" w:lineRule="auto"/>
        <w:jc w:val="both"/>
        <w:rPr>
          <w:rStyle w:val="apple-style-span"/>
          <w:color w:val="000000"/>
        </w:rPr>
      </w:pPr>
      <w:r w:rsidRPr="002B6096">
        <w:rPr>
          <w:rStyle w:val="apple-style-span"/>
          <w:color w:val="000000"/>
        </w:rPr>
        <w:tab/>
        <w:t>Email ID</w:t>
      </w:r>
      <w:r w:rsidRPr="002B6096">
        <w:rPr>
          <w:rStyle w:val="apple-style-span"/>
          <w:color w:val="000000"/>
        </w:rPr>
        <w:tab/>
      </w:r>
      <w:r w:rsidRPr="002B6096">
        <w:rPr>
          <w:rStyle w:val="apple-style-span"/>
          <w:color w:val="000000"/>
        </w:rPr>
        <w:tab/>
      </w:r>
      <w:r w:rsidR="00085BED" w:rsidRPr="002B6096">
        <w:rPr>
          <w:rStyle w:val="apple-style-span"/>
          <w:color w:val="000000"/>
        </w:rPr>
        <w:t xml:space="preserve">: </w:t>
      </w:r>
      <w:hyperlink r:id="rId13" w:history="1">
        <w:r w:rsidR="002B6096" w:rsidRPr="002B6096">
          <w:rPr>
            <w:rStyle w:val="apple-style-span"/>
            <w:color w:val="000000"/>
          </w:rPr>
          <w:t>wilsoninfotech@gmail.com</w:t>
        </w:r>
      </w:hyperlink>
    </w:p>
    <w:p w:rsidR="006B2FC6" w:rsidRDefault="00673C05" w:rsidP="009B2549">
      <w:pPr>
        <w:jc w:val="both"/>
        <w:rPr>
          <w:rFonts w:ascii="Palatino Linotype" w:hAnsi="Palatino Linotype"/>
          <w:sz w:val="22"/>
          <w:szCs w:val="22"/>
        </w:rPr>
      </w:pPr>
      <w:r w:rsidRPr="00673C05">
        <w:rPr>
          <w:rFonts w:ascii="Palatino Linotype" w:hAnsi="Palatino Linotype"/>
          <w:noProof/>
          <w:sz w:val="22"/>
          <w:szCs w:val="22"/>
        </w:rPr>
        <w:pict>
          <v:rect id="_x0000_i1031" style="width:468pt;height:1pt" o:hralign="right" o:hrstd="t" o:hrnoshade="t" o:hr="t" fillcolor="black" stroked="f"/>
        </w:pict>
      </w:r>
    </w:p>
    <w:p w:rsidR="00924B68" w:rsidRPr="002B6096" w:rsidRDefault="00085BED" w:rsidP="00D716DB">
      <w:pPr>
        <w:rPr>
          <w:rStyle w:val="apple-style-span"/>
          <w:color w:val="000000"/>
        </w:rPr>
      </w:pPr>
      <w:r w:rsidRPr="002B6096">
        <w:rPr>
          <w:b/>
        </w:rPr>
        <w:t>Declaration:</w:t>
      </w:r>
      <w:r w:rsidR="002C3950">
        <w:rPr>
          <w:b/>
        </w:rPr>
        <w:t xml:space="preserve"> </w:t>
      </w:r>
      <w:r w:rsidRPr="002B6096">
        <w:rPr>
          <w:rStyle w:val="apple-style-span"/>
          <w:color w:val="000000"/>
        </w:rPr>
        <w:t>I do hereby confirm that the information given is true to the best of my knowledge and belief.</w:t>
      </w:r>
    </w:p>
    <w:p w:rsidR="00B90032" w:rsidRDefault="00C12A60" w:rsidP="002B6096">
      <w:pPr>
        <w:spacing w:line="276" w:lineRule="auto"/>
        <w:jc w:val="both"/>
        <w:rPr>
          <w:rStyle w:val="apple-style-span"/>
          <w:color w:val="000000"/>
        </w:rPr>
      </w:pPr>
      <w:r w:rsidRPr="002B6096">
        <w:rPr>
          <w:rStyle w:val="apple-style-span"/>
          <w:color w:val="000000"/>
        </w:rPr>
        <w:t xml:space="preserve">Place: </w:t>
      </w:r>
      <w:r w:rsidR="00B90032" w:rsidRPr="002B6096">
        <w:rPr>
          <w:rStyle w:val="apple-style-span"/>
          <w:color w:val="000000"/>
        </w:rPr>
        <w:t>C</w:t>
      </w:r>
      <w:r w:rsidR="00B90032">
        <w:rPr>
          <w:rStyle w:val="apple-style-span"/>
          <w:color w:val="000000"/>
        </w:rPr>
        <w:t>olumbus, Ohio, USA.</w:t>
      </w:r>
    </w:p>
    <w:p w:rsidR="00D92FE1" w:rsidRPr="0099435A" w:rsidRDefault="00C12A60" w:rsidP="002C3950">
      <w:pPr>
        <w:spacing w:line="276" w:lineRule="auto"/>
        <w:jc w:val="both"/>
        <w:rPr>
          <w:rFonts w:ascii="Palatino Linotype" w:hAnsi="Palatino Linotype"/>
          <w:sz w:val="22"/>
          <w:szCs w:val="22"/>
        </w:rPr>
      </w:pPr>
      <w:r w:rsidRPr="002B6096">
        <w:rPr>
          <w:rStyle w:val="apple-style-span"/>
          <w:color w:val="000000"/>
        </w:rPr>
        <w:t>Date:</w:t>
      </w:r>
      <w:r w:rsidRPr="002B6096">
        <w:rPr>
          <w:rStyle w:val="apple-style-span"/>
          <w:color w:val="000000"/>
        </w:rPr>
        <w:tab/>
      </w:r>
      <w:r w:rsidR="00B90032">
        <w:rPr>
          <w:rStyle w:val="apple-style-span"/>
          <w:color w:val="000000"/>
        </w:rPr>
        <w:tab/>
      </w:r>
      <w:r w:rsidR="00B90032">
        <w:rPr>
          <w:rStyle w:val="apple-style-span"/>
          <w:color w:val="000000"/>
        </w:rPr>
        <w:tab/>
      </w:r>
      <w:r w:rsidR="00B90032">
        <w:rPr>
          <w:rStyle w:val="apple-style-span"/>
          <w:color w:val="000000"/>
        </w:rPr>
        <w:tab/>
      </w:r>
      <w:r w:rsidR="00B90032">
        <w:rPr>
          <w:rStyle w:val="apple-style-span"/>
          <w:color w:val="000000"/>
        </w:rPr>
        <w:tab/>
      </w:r>
      <w:r w:rsidR="00B90032">
        <w:rPr>
          <w:rStyle w:val="apple-style-span"/>
          <w:color w:val="000000"/>
        </w:rPr>
        <w:tab/>
      </w:r>
      <w:r w:rsidR="00B90032">
        <w:rPr>
          <w:rStyle w:val="apple-style-span"/>
          <w:color w:val="000000"/>
        </w:rPr>
        <w:tab/>
      </w:r>
      <w:r w:rsidR="00B90032">
        <w:rPr>
          <w:rStyle w:val="apple-style-span"/>
          <w:color w:val="000000"/>
        </w:rPr>
        <w:tab/>
      </w:r>
      <w:r w:rsidR="00B90032">
        <w:rPr>
          <w:rStyle w:val="apple-style-span"/>
          <w:color w:val="000000"/>
        </w:rPr>
        <w:tab/>
      </w:r>
      <w:r w:rsidR="00B90032">
        <w:rPr>
          <w:rStyle w:val="apple-style-span"/>
          <w:color w:val="000000"/>
        </w:rPr>
        <w:tab/>
      </w:r>
      <w:r w:rsidR="00B90032">
        <w:rPr>
          <w:rStyle w:val="apple-style-span"/>
          <w:color w:val="000000"/>
        </w:rPr>
        <w:tab/>
      </w:r>
      <w:r w:rsidR="00B90032" w:rsidRPr="002B6096">
        <w:rPr>
          <w:rStyle w:val="apple-style-span"/>
          <w:color w:val="000000"/>
        </w:rPr>
        <w:t>Signature</w:t>
      </w:r>
      <w:r w:rsidRPr="002B6096">
        <w:rPr>
          <w:rStyle w:val="apple-style-span"/>
          <w:color w:val="000000"/>
        </w:rPr>
        <w:tab/>
      </w:r>
      <w:r w:rsidRPr="002B6096">
        <w:rPr>
          <w:rStyle w:val="apple-style-span"/>
          <w:color w:val="000000"/>
        </w:rPr>
        <w:tab/>
      </w:r>
      <w:r w:rsidRPr="002B6096">
        <w:rPr>
          <w:rStyle w:val="apple-style-span"/>
          <w:color w:val="000000"/>
        </w:rPr>
        <w:tab/>
      </w:r>
      <w:r w:rsidRPr="002B6096">
        <w:rPr>
          <w:rStyle w:val="apple-style-span"/>
          <w:color w:val="000000"/>
        </w:rPr>
        <w:tab/>
      </w:r>
      <w:r w:rsidRPr="002B6096">
        <w:rPr>
          <w:rStyle w:val="apple-style-span"/>
          <w:color w:val="000000"/>
        </w:rPr>
        <w:tab/>
      </w:r>
      <w:r w:rsidRPr="002B6096">
        <w:rPr>
          <w:rStyle w:val="apple-style-span"/>
          <w:color w:val="000000"/>
        </w:rPr>
        <w:tab/>
      </w:r>
      <w:r w:rsidRPr="002B6096">
        <w:rPr>
          <w:rStyle w:val="apple-style-span"/>
          <w:color w:val="000000"/>
        </w:rPr>
        <w:tab/>
      </w:r>
      <w:r w:rsidRPr="002B6096">
        <w:rPr>
          <w:rStyle w:val="apple-style-span"/>
          <w:color w:val="000000"/>
        </w:rPr>
        <w:tab/>
      </w:r>
      <w:r w:rsidRPr="002B6096">
        <w:rPr>
          <w:rStyle w:val="apple-style-span"/>
          <w:color w:val="000000"/>
        </w:rPr>
        <w:tab/>
      </w:r>
      <w:r w:rsidRPr="002B6096">
        <w:rPr>
          <w:rStyle w:val="apple-style-span"/>
          <w:color w:val="000000"/>
        </w:rPr>
        <w:tab/>
      </w:r>
      <w:r w:rsidR="00B90032">
        <w:rPr>
          <w:rStyle w:val="apple-style-span"/>
          <w:color w:val="000000"/>
        </w:rPr>
        <w:tab/>
      </w:r>
      <w:r w:rsidRPr="002B6096">
        <w:rPr>
          <w:rStyle w:val="apple-style-span"/>
          <w:color w:val="000000"/>
        </w:rPr>
        <w:t xml:space="preserve">Wilson </w:t>
      </w:r>
      <w:r w:rsidR="00006C62">
        <w:rPr>
          <w:rStyle w:val="apple-style-span"/>
          <w:color w:val="000000"/>
        </w:rPr>
        <w:t xml:space="preserve">Thirumoorthi </w:t>
      </w:r>
    </w:p>
    <w:sectPr w:rsidR="00D92FE1" w:rsidRPr="0099435A" w:rsidSect="00ED2642">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A7D5B" w:rsidRDefault="00BA7D5B" w:rsidP="00194EE9">
      <w:r>
        <w:separator/>
      </w:r>
    </w:p>
  </w:endnote>
  <w:endnote w:type="continuationSeparator" w:id="0">
    <w:p w:rsidR="00BA7D5B" w:rsidRDefault="00BA7D5B" w:rsidP="00194EE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StarSymbol">
    <w:altName w:val="Times New Roman"/>
    <w:charset w:val="00"/>
    <w:family w:val="auto"/>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4C98" w:rsidRDefault="00664C9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4C98" w:rsidRDefault="00664C9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4C98" w:rsidRDefault="00664C9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A7D5B" w:rsidRDefault="00BA7D5B" w:rsidP="00194EE9">
      <w:r>
        <w:separator/>
      </w:r>
    </w:p>
  </w:footnote>
  <w:footnote w:type="continuationSeparator" w:id="0">
    <w:p w:rsidR="00BA7D5B" w:rsidRDefault="00BA7D5B" w:rsidP="00194EE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4C98" w:rsidRDefault="00664C9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4C98" w:rsidRDefault="00664C98">
    <w:pPr>
      <w:pStyle w:val="Header"/>
    </w:pPr>
  </w:p>
  <w:p w:rsidR="00664C98" w:rsidRDefault="00664C98">
    <w:pPr>
      <w:pStyle w:val="Header"/>
    </w:pPr>
  </w:p>
  <w:p w:rsidR="00664C98" w:rsidRDefault="00664C98">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4C98" w:rsidRDefault="00664C9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4"/>
    <w:lvl w:ilvl="0">
      <w:start w:val="1"/>
      <w:numFmt w:val="bullet"/>
      <w:pStyle w:val="ListBullet2"/>
      <w:lvlText w:val=""/>
      <w:lvlJc w:val="left"/>
      <w:pPr>
        <w:tabs>
          <w:tab w:val="num" w:pos="720"/>
        </w:tabs>
        <w:ind w:left="720" w:hanging="360"/>
      </w:pPr>
      <w:rPr>
        <w:rFonts w:ascii="Symbol" w:hAnsi="Symbol"/>
      </w:rPr>
    </w:lvl>
  </w:abstractNum>
  <w:abstractNum w:abstractNumId="1">
    <w:nsid w:val="00000002"/>
    <w:multiLevelType w:val="singleLevel"/>
    <w:tmpl w:val="00000002"/>
    <w:name w:val="WW8Num5"/>
    <w:lvl w:ilvl="0">
      <w:start w:val="1"/>
      <w:numFmt w:val="bullet"/>
      <w:lvlText w:val=""/>
      <w:lvlJc w:val="left"/>
      <w:pPr>
        <w:tabs>
          <w:tab w:val="num" w:pos="720"/>
        </w:tabs>
        <w:ind w:left="720" w:hanging="360"/>
      </w:pPr>
      <w:rPr>
        <w:rFonts w:ascii="Symbol" w:hAnsi="Symbol" w:hint="default"/>
      </w:rPr>
    </w:lvl>
  </w:abstractNum>
  <w:abstractNum w:abstractNumId="2">
    <w:nsid w:val="00000003"/>
    <w:multiLevelType w:val="singleLevel"/>
    <w:tmpl w:val="00000003"/>
    <w:name w:val="WW8Num7"/>
    <w:lvl w:ilvl="0">
      <w:start w:val="1"/>
      <w:numFmt w:val="bullet"/>
      <w:lvlText w:val=""/>
      <w:lvlJc w:val="left"/>
      <w:pPr>
        <w:tabs>
          <w:tab w:val="num" w:pos="720"/>
        </w:tabs>
        <w:ind w:left="720" w:hanging="360"/>
      </w:pPr>
      <w:rPr>
        <w:rFonts w:ascii="Symbol" w:hAnsi="Symbol" w:hint="default"/>
      </w:rPr>
    </w:lvl>
  </w:abstractNum>
  <w:abstractNum w:abstractNumId="3">
    <w:nsid w:val="00000004"/>
    <w:multiLevelType w:val="multilevel"/>
    <w:tmpl w:val="00000004"/>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4">
    <w:nsid w:val="05523D73"/>
    <w:multiLevelType w:val="hybridMultilevel"/>
    <w:tmpl w:val="5E16C8D0"/>
    <w:lvl w:ilvl="0" w:tplc="525057B2">
      <w:start w:val="1"/>
      <w:numFmt w:val="bullet"/>
      <w:pStyle w:val="H1"/>
      <w:lvlText w:val=""/>
      <w:lvlJc w:val="left"/>
      <w:pPr>
        <w:tabs>
          <w:tab w:val="num" w:pos="720"/>
        </w:tabs>
        <w:ind w:left="720" w:hanging="360"/>
      </w:pPr>
      <w:rPr>
        <w:rFonts w:ascii="Symbol" w:hAnsi="Symbol" w:hint="default"/>
        <w:sz w:val="13"/>
        <w:szCs w:val="13"/>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FCBA2F48">
      <w:start w:val="1"/>
      <w:numFmt w:val="bullet"/>
      <w:lvlText w:val=""/>
      <w:lvlJc w:val="left"/>
      <w:pPr>
        <w:tabs>
          <w:tab w:val="num" w:pos="2160"/>
        </w:tabs>
        <w:ind w:left="2160" w:hanging="360"/>
      </w:pPr>
      <w:rPr>
        <w:rFonts w:ascii="Symbol" w:hAnsi="Symbol" w:hint="default"/>
        <w:sz w:val="13"/>
        <w:szCs w:val="13"/>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E84232D"/>
    <w:multiLevelType w:val="hybridMultilevel"/>
    <w:tmpl w:val="D7765A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26907BB"/>
    <w:multiLevelType w:val="hybridMultilevel"/>
    <w:tmpl w:val="84B45654"/>
    <w:lvl w:ilvl="0" w:tplc="0409000B">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7">
    <w:nsid w:val="30660688"/>
    <w:multiLevelType w:val="hybridMultilevel"/>
    <w:tmpl w:val="64AA648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3A2A2908"/>
    <w:multiLevelType w:val="hybridMultilevel"/>
    <w:tmpl w:val="84C628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AFB5CCB"/>
    <w:multiLevelType w:val="hybridMultilevel"/>
    <w:tmpl w:val="461CF800"/>
    <w:lvl w:ilvl="0" w:tplc="0409000B">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0">
    <w:nsid w:val="3D9D6072"/>
    <w:multiLevelType w:val="hybridMultilevel"/>
    <w:tmpl w:val="9790E4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2114115"/>
    <w:multiLevelType w:val="hybridMultilevel"/>
    <w:tmpl w:val="02409C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2946B0E"/>
    <w:multiLevelType w:val="hybridMultilevel"/>
    <w:tmpl w:val="6AB4FB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493F4145"/>
    <w:multiLevelType w:val="singleLevel"/>
    <w:tmpl w:val="9FF636E0"/>
    <w:lvl w:ilvl="0">
      <w:numFmt w:val="bullet"/>
      <w:lvlText w:val=""/>
      <w:lvlJc w:val="left"/>
      <w:pPr>
        <w:tabs>
          <w:tab w:val="num" w:pos="510"/>
        </w:tabs>
        <w:ind w:left="510" w:hanging="360"/>
      </w:pPr>
      <w:rPr>
        <w:rFonts w:ascii="Symbol" w:hAnsi="Symbol" w:hint="default"/>
      </w:rPr>
    </w:lvl>
  </w:abstractNum>
  <w:abstractNum w:abstractNumId="14">
    <w:nsid w:val="52914BD4"/>
    <w:multiLevelType w:val="hybridMultilevel"/>
    <w:tmpl w:val="8C16D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CB43F5A"/>
    <w:multiLevelType w:val="hybridMultilevel"/>
    <w:tmpl w:val="3CBA081A"/>
    <w:lvl w:ilvl="0" w:tplc="04090005">
      <w:start w:val="1"/>
      <w:numFmt w:val="bullet"/>
      <w:lvlText w:val=""/>
      <w:lvlJc w:val="left"/>
      <w:pPr>
        <w:ind w:left="2490" w:hanging="360"/>
      </w:pPr>
      <w:rPr>
        <w:rFonts w:ascii="Wingdings" w:hAnsi="Wingdings" w:hint="default"/>
      </w:rPr>
    </w:lvl>
    <w:lvl w:ilvl="1" w:tplc="04090003" w:tentative="1">
      <w:start w:val="1"/>
      <w:numFmt w:val="bullet"/>
      <w:lvlText w:val="o"/>
      <w:lvlJc w:val="left"/>
      <w:pPr>
        <w:ind w:left="3210" w:hanging="360"/>
      </w:pPr>
      <w:rPr>
        <w:rFonts w:ascii="Courier New" w:hAnsi="Courier New" w:cs="Courier New" w:hint="default"/>
      </w:rPr>
    </w:lvl>
    <w:lvl w:ilvl="2" w:tplc="04090005" w:tentative="1">
      <w:start w:val="1"/>
      <w:numFmt w:val="bullet"/>
      <w:lvlText w:val=""/>
      <w:lvlJc w:val="left"/>
      <w:pPr>
        <w:ind w:left="3930" w:hanging="360"/>
      </w:pPr>
      <w:rPr>
        <w:rFonts w:ascii="Wingdings" w:hAnsi="Wingdings" w:hint="default"/>
      </w:rPr>
    </w:lvl>
    <w:lvl w:ilvl="3" w:tplc="04090001" w:tentative="1">
      <w:start w:val="1"/>
      <w:numFmt w:val="bullet"/>
      <w:lvlText w:val=""/>
      <w:lvlJc w:val="left"/>
      <w:pPr>
        <w:ind w:left="4650" w:hanging="360"/>
      </w:pPr>
      <w:rPr>
        <w:rFonts w:ascii="Symbol" w:hAnsi="Symbol" w:hint="default"/>
      </w:rPr>
    </w:lvl>
    <w:lvl w:ilvl="4" w:tplc="04090003" w:tentative="1">
      <w:start w:val="1"/>
      <w:numFmt w:val="bullet"/>
      <w:lvlText w:val="o"/>
      <w:lvlJc w:val="left"/>
      <w:pPr>
        <w:ind w:left="5370" w:hanging="360"/>
      </w:pPr>
      <w:rPr>
        <w:rFonts w:ascii="Courier New" w:hAnsi="Courier New" w:cs="Courier New" w:hint="default"/>
      </w:rPr>
    </w:lvl>
    <w:lvl w:ilvl="5" w:tplc="04090005" w:tentative="1">
      <w:start w:val="1"/>
      <w:numFmt w:val="bullet"/>
      <w:lvlText w:val=""/>
      <w:lvlJc w:val="left"/>
      <w:pPr>
        <w:ind w:left="6090" w:hanging="360"/>
      </w:pPr>
      <w:rPr>
        <w:rFonts w:ascii="Wingdings" w:hAnsi="Wingdings" w:hint="default"/>
      </w:rPr>
    </w:lvl>
    <w:lvl w:ilvl="6" w:tplc="04090001" w:tentative="1">
      <w:start w:val="1"/>
      <w:numFmt w:val="bullet"/>
      <w:lvlText w:val=""/>
      <w:lvlJc w:val="left"/>
      <w:pPr>
        <w:ind w:left="6810" w:hanging="360"/>
      </w:pPr>
      <w:rPr>
        <w:rFonts w:ascii="Symbol" w:hAnsi="Symbol" w:hint="default"/>
      </w:rPr>
    </w:lvl>
    <w:lvl w:ilvl="7" w:tplc="04090003" w:tentative="1">
      <w:start w:val="1"/>
      <w:numFmt w:val="bullet"/>
      <w:lvlText w:val="o"/>
      <w:lvlJc w:val="left"/>
      <w:pPr>
        <w:ind w:left="7530" w:hanging="360"/>
      </w:pPr>
      <w:rPr>
        <w:rFonts w:ascii="Courier New" w:hAnsi="Courier New" w:cs="Courier New" w:hint="default"/>
      </w:rPr>
    </w:lvl>
    <w:lvl w:ilvl="8" w:tplc="04090005" w:tentative="1">
      <w:start w:val="1"/>
      <w:numFmt w:val="bullet"/>
      <w:lvlText w:val=""/>
      <w:lvlJc w:val="left"/>
      <w:pPr>
        <w:ind w:left="8250" w:hanging="360"/>
      </w:pPr>
      <w:rPr>
        <w:rFonts w:ascii="Wingdings" w:hAnsi="Wingdings" w:hint="default"/>
      </w:rPr>
    </w:lvl>
  </w:abstractNum>
  <w:abstractNum w:abstractNumId="16">
    <w:nsid w:val="65716A4E"/>
    <w:multiLevelType w:val="hybridMultilevel"/>
    <w:tmpl w:val="F43078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20633D"/>
    <w:multiLevelType w:val="hybridMultilevel"/>
    <w:tmpl w:val="00000000"/>
    <w:lvl w:ilvl="0" w:tplc="FFFFFFFF">
      <w:start w:val="1"/>
      <w:numFmt w:val="bullet"/>
      <w:lvlText w:val=""/>
      <w:lvlJc w:val="left"/>
      <w:pPr>
        <w:ind w:left="720" w:hanging="360"/>
      </w:pPr>
      <w:rPr>
        <w:rFonts w:ascii="Symbol" w:hAnsi="Symbol"/>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rPr>
    </w:lvl>
  </w:abstractNum>
  <w:abstractNum w:abstractNumId="18">
    <w:nsid w:val="7B320E93"/>
    <w:multiLevelType w:val="hybridMultilevel"/>
    <w:tmpl w:val="9C4A50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7"/>
  </w:num>
  <w:num w:numId="6">
    <w:abstractNumId w:val="15"/>
  </w:num>
  <w:num w:numId="7">
    <w:abstractNumId w:val="9"/>
  </w:num>
  <w:num w:numId="8">
    <w:abstractNumId w:val="6"/>
  </w:num>
  <w:num w:numId="9">
    <w:abstractNumId w:val="14"/>
  </w:num>
  <w:num w:numId="10">
    <w:abstractNumId w:val="5"/>
  </w:num>
  <w:num w:numId="11">
    <w:abstractNumId w:val="16"/>
  </w:num>
  <w:num w:numId="12">
    <w:abstractNumId w:val="8"/>
  </w:num>
  <w:num w:numId="13">
    <w:abstractNumId w:val="17"/>
  </w:num>
  <w:num w:numId="14">
    <w:abstractNumId w:val="11"/>
  </w:num>
  <w:num w:numId="15">
    <w:abstractNumId w:val="10"/>
  </w:num>
  <w:num w:numId="16">
    <w:abstractNumId w:val="12"/>
  </w:num>
  <w:num w:numId="17">
    <w:abstractNumId w:val="4"/>
  </w:num>
  <w:num w:numId="18">
    <w:abstractNumId w:val="4"/>
  </w:num>
  <w:num w:numId="19">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embedSystemFonts/>
  <w:proofState w:spelling="clean" w:grammar="clean"/>
  <w:stylePaneFormatFilter w:val="000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doNotExpandShiftReturn/>
    <w:adjustLineHeightInTable/>
  </w:compat>
  <w:rsids>
    <w:rsidRoot w:val="00D41BC9"/>
    <w:rsid w:val="000021D2"/>
    <w:rsid w:val="00002904"/>
    <w:rsid w:val="00006C62"/>
    <w:rsid w:val="00014283"/>
    <w:rsid w:val="00016D56"/>
    <w:rsid w:val="00017AE6"/>
    <w:rsid w:val="00025F68"/>
    <w:rsid w:val="000503F5"/>
    <w:rsid w:val="000662B4"/>
    <w:rsid w:val="00073289"/>
    <w:rsid w:val="00085BED"/>
    <w:rsid w:val="000A3B60"/>
    <w:rsid w:val="000A5B05"/>
    <w:rsid w:val="000A705A"/>
    <w:rsid w:val="000C1BB7"/>
    <w:rsid w:val="000C1F68"/>
    <w:rsid w:val="000C67B4"/>
    <w:rsid w:val="000C75A6"/>
    <w:rsid w:val="000D56D9"/>
    <w:rsid w:val="000E368B"/>
    <w:rsid w:val="000F1458"/>
    <w:rsid w:val="000F28AF"/>
    <w:rsid w:val="000F4FCC"/>
    <w:rsid w:val="00121321"/>
    <w:rsid w:val="00135909"/>
    <w:rsid w:val="001441CC"/>
    <w:rsid w:val="00144AB3"/>
    <w:rsid w:val="00144C33"/>
    <w:rsid w:val="00166EB6"/>
    <w:rsid w:val="0017360B"/>
    <w:rsid w:val="0017656D"/>
    <w:rsid w:val="00191495"/>
    <w:rsid w:val="00194EE9"/>
    <w:rsid w:val="001F1372"/>
    <w:rsid w:val="002020B3"/>
    <w:rsid w:val="002075AB"/>
    <w:rsid w:val="0022273D"/>
    <w:rsid w:val="00287B2D"/>
    <w:rsid w:val="00296360"/>
    <w:rsid w:val="00296625"/>
    <w:rsid w:val="002A1692"/>
    <w:rsid w:val="002A50DB"/>
    <w:rsid w:val="002B6096"/>
    <w:rsid w:val="002B63E0"/>
    <w:rsid w:val="002C23FB"/>
    <w:rsid w:val="002C3950"/>
    <w:rsid w:val="002E0DE7"/>
    <w:rsid w:val="002E5AAC"/>
    <w:rsid w:val="002F3A2C"/>
    <w:rsid w:val="002F7B5B"/>
    <w:rsid w:val="002F7D5A"/>
    <w:rsid w:val="00304C56"/>
    <w:rsid w:val="0031315B"/>
    <w:rsid w:val="003361A4"/>
    <w:rsid w:val="00344169"/>
    <w:rsid w:val="0036486A"/>
    <w:rsid w:val="00366611"/>
    <w:rsid w:val="003953E4"/>
    <w:rsid w:val="00397B34"/>
    <w:rsid w:val="003A584E"/>
    <w:rsid w:val="003C3D17"/>
    <w:rsid w:val="003D267E"/>
    <w:rsid w:val="003D6D08"/>
    <w:rsid w:val="0040245D"/>
    <w:rsid w:val="00403073"/>
    <w:rsid w:val="004119FB"/>
    <w:rsid w:val="00414470"/>
    <w:rsid w:val="00427C4D"/>
    <w:rsid w:val="00432C94"/>
    <w:rsid w:val="0043487E"/>
    <w:rsid w:val="0046174A"/>
    <w:rsid w:val="0047792D"/>
    <w:rsid w:val="00484F2D"/>
    <w:rsid w:val="00484F6A"/>
    <w:rsid w:val="00485014"/>
    <w:rsid w:val="004A006E"/>
    <w:rsid w:val="004A03A2"/>
    <w:rsid w:val="004A5A41"/>
    <w:rsid w:val="004C70E7"/>
    <w:rsid w:val="004D5A62"/>
    <w:rsid w:val="004D7EBD"/>
    <w:rsid w:val="004E20D9"/>
    <w:rsid w:val="004E4EED"/>
    <w:rsid w:val="004F19D4"/>
    <w:rsid w:val="00524C02"/>
    <w:rsid w:val="005401B5"/>
    <w:rsid w:val="0056095C"/>
    <w:rsid w:val="0057201A"/>
    <w:rsid w:val="005A06D4"/>
    <w:rsid w:val="005A08E3"/>
    <w:rsid w:val="005C6A23"/>
    <w:rsid w:val="005D040F"/>
    <w:rsid w:val="005D215C"/>
    <w:rsid w:val="005D2B2D"/>
    <w:rsid w:val="005E7263"/>
    <w:rsid w:val="005F3580"/>
    <w:rsid w:val="0061235F"/>
    <w:rsid w:val="00617EE7"/>
    <w:rsid w:val="00637745"/>
    <w:rsid w:val="00664C98"/>
    <w:rsid w:val="00666331"/>
    <w:rsid w:val="00673C05"/>
    <w:rsid w:val="006833E9"/>
    <w:rsid w:val="006955EA"/>
    <w:rsid w:val="006A6CC9"/>
    <w:rsid w:val="006B2FC6"/>
    <w:rsid w:val="006C01F3"/>
    <w:rsid w:val="006E46E4"/>
    <w:rsid w:val="006E75F0"/>
    <w:rsid w:val="006F5B73"/>
    <w:rsid w:val="0071252D"/>
    <w:rsid w:val="00725722"/>
    <w:rsid w:val="00744B3B"/>
    <w:rsid w:val="00766811"/>
    <w:rsid w:val="007671EC"/>
    <w:rsid w:val="0077551F"/>
    <w:rsid w:val="00787AD2"/>
    <w:rsid w:val="00797FBD"/>
    <w:rsid w:val="007C45BB"/>
    <w:rsid w:val="007C6256"/>
    <w:rsid w:val="007C66DF"/>
    <w:rsid w:val="007D706F"/>
    <w:rsid w:val="00801AF2"/>
    <w:rsid w:val="008042F3"/>
    <w:rsid w:val="00804539"/>
    <w:rsid w:val="00815839"/>
    <w:rsid w:val="008163B2"/>
    <w:rsid w:val="008225DC"/>
    <w:rsid w:val="00822C35"/>
    <w:rsid w:val="00830FCD"/>
    <w:rsid w:val="008316C7"/>
    <w:rsid w:val="00836E73"/>
    <w:rsid w:val="008416C5"/>
    <w:rsid w:val="008418BE"/>
    <w:rsid w:val="00847C4D"/>
    <w:rsid w:val="008504D2"/>
    <w:rsid w:val="008A18DB"/>
    <w:rsid w:val="008E2DF2"/>
    <w:rsid w:val="008E3EFF"/>
    <w:rsid w:val="008E6D13"/>
    <w:rsid w:val="0090707B"/>
    <w:rsid w:val="00910DEA"/>
    <w:rsid w:val="00924B68"/>
    <w:rsid w:val="0094229B"/>
    <w:rsid w:val="009822E6"/>
    <w:rsid w:val="0099435A"/>
    <w:rsid w:val="009A1361"/>
    <w:rsid w:val="009A2020"/>
    <w:rsid w:val="009A4594"/>
    <w:rsid w:val="009B2549"/>
    <w:rsid w:val="009C041D"/>
    <w:rsid w:val="009C08AC"/>
    <w:rsid w:val="009C21BA"/>
    <w:rsid w:val="009C2EE4"/>
    <w:rsid w:val="009E6BAE"/>
    <w:rsid w:val="009E72E4"/>
    <w:rsid w:val="009E75C5"/>
    <w:rsid w:val="00A1734B"/>
    <w:rsid w:val="00A30BA3"/>
    <w:rsid w:val="00A37DC0"/>
    <w:rsid w:val="00A4784B"/>
    <w:rsid w:val="00A6741D"/>
    <w:rsid w:val="00A947EC"/>
    <w:rsid w:val="00AB0FFB"/>
    <w:rsid w:val="00AC0B28"/>
    <w:rsid w:val="00AE1270"/>
    <w:rsid w:val="00AE1C8C"/>
    <w:rsid w:val="00AE7CF5"/>
    <w:rsid w:val="00AF0AD3"/>
    <w:rsid w:val="00B23B2F"/>
    <w:rsid w:val="00B51109"/>
    <w:rsid w:val="00B60172"/>
    <w:rsid w:val="00B63298"/>
    <w:rsid w:val="00B90032"/>
    <w:rsid w:val="00BA04E9"/>
    <w:rsid w:val="00BA7D5B"/>
    <w:rsid w:val="00BB00C0"/>
    <w:rsid w:val="00BB45D0"/>
    <w:rsid w:val="00BD3884"/>
    <w:rsid w:val="00BD5772"/>
    <w:rsid w:val="00BD7746"/>
    <w:rsid w:val="00BE74F4"/>
    <w:rsid w:val="00BF778C"/>
    <w:rsid w:val="00C12A60"/>
    <w:rsid w:val="00C14FF5"/>
    <w:rsid w:val="00C15BB6"/>
    <w:rsid w:val="00C177B2"/>
    <w:rsid w:val="00C20419"/>
    <w:rsid w:val="00C21D17"/>
    <w:rsid w:val="00C23D9C"/>
    <w:rsid w:val="00C31218"/>
    <w:rsid w:val="00C339CC"/>
    <w:rsid w:val="00C63DC1"/>
    <w:rsid w:val="00C6571D"/>
    <w:rsid w:val="00C70615"/>
    <w:rsid w:val="00CA237B"/>
    <w:rsid w:val="00CC065B"/>
    <w:rsid w:val="00CC6F3B"/>
    <w:rsid w:val="00CE017C"/>
    <w:rsid w:val="00D23DEF"/>
    <w:rsid w:val="00D41BC9"/>
    <w:rsid w:val="00D523B9"/>
    <w:rsid w:val="00D61AA5"/>
    <w:rsid w:val="00D670C2"/>
    <w:rsid w:val="00D671F1"/>
    <w:rsid w:val="00D716DB"/>
    <w:rsid w:val="00D73371"/>
    <w:rsid w:val="00D770DC"/>
    <w:rsid w:val="00D775F8"/>
    <w:rsid w:val="00D8505D"/>
    <w:rsid w:val="00D86811"/>
    <w:rsid w:val="00D925E2"/>
    <w:rsid w:val="00D92FE1"/>
    <w:rsid w:val="00D94076"/>
    <w:rsid w:val="00DB06C4"/>
    <w:rsid w:val="00E01B6F"/>
    <w:rsid w:val="00E071C5"/>
    <w:rsid w:val="00E1723F"/>
    <w:rsid w:val="00E24220"/>
    <w:rsid w:val="00E311CA"/>
    <w:rsid w:val="00E36E72"/>
    <w:rsid w:val="00E45707"/>
    <w:rsid w:val="00E4632F"/>
    <w:rsid w:val="00E52A4D"/>
    <w:rsid w:val="00E612D3"/>
    <w:rsid w:val="00E84313"/>
    <w:rsid w:val="00E86590"/>
    <w:rsid w:val="00E960A5"/>
    <w:rsid w:val="00EA136C"/>
    <w:rsid w:val="00EB5375"/>
    <w:rsid w:val="00ED2642"/>
    <w:rsid w:val="00ED7E76"/>
    <w:rsid w:val="00F00C20"/>
    <w:rsid w:val="00F02462"/>
    <w:rsid w:val="00F02DC9"/>
    <w:rsid w:val="00F067A6"/>
    <w:rsid w:val="00F139B6"/>
    <w:rsid w:val="00F21A72"/>
    <w:rsid w:val="00F317CA"/>
    <w:rsid w:val="00F37E93"/>
    <w:rsid w:val="00F514C2"/>
    <w:rsid w:val="00F54B9C"/>
    <w:rsid w:val="00F61967"/>
    <w:rsid w:val="00F64E4F"/>
    <w:rsid w:val="00F670E0"/>
    <w:rsid w:val="00F72420"/>
    <w:rsid w:val="00F827DE"/>
    <w:rsid w:val="00F83B92"/>
    <w:rsid w:val="00FB021C"/>
    <w:rsid w:val="00FB4A02"/>
    <w:rsid w:val="00FB7153"/>
    <w:rsid w:val="00FC419F"/>
    <w:rsid w:val="00FF20DD"/>
    <w:rsid w:val="00FF42FB"/>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ko-KR" w:bidi="ta-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4F2D"/>
    <w:pPr>
      <w:widowControl w:val="0"/>
      <w:suppressAutoHyphens/>
    </w:pPr>
    <w:rPr>
      <w:rFonts w:eastAsia="Lucida Sans Unicode"/>
      <w:kern w:val="1"/>
      <w:sz w:val="24"/>
      <w:szCs w:val="24"/>
      <w:lang w:val="en-US" w:eastAsia="ar-S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rsid w:val="00484F2D"/>
  </w:style>
  <w:style w:type="character" w:styleId="Hyperlink">
    <w:name w:val="Hyperlink"/>
    <w:rsid w:val="00484F2D"/>
    <w:rPr>
      <w:color w:val="0000FF"/>
      <w:u w:val="single"/>
    </w:rPr>
  </w:style>
  <w:style w:type="character" w:customStyle="1" w:styleId="Bullets">
    <w:name w:val="Bullets"/>
    <w:rsid w:val="00484F2D"/>
    <w:rPr>
      <w:rFonts w:ascii="StarSymbol" w:eastAsia="StarSymbol" w:hAnsi="StarSymbol" w:cs="StarSymbol"/>
      <w:sz w:val="18"/>
      <w:szCs w:val="18"/>
    </w:rPr>
  </w:style>
  <w:style w:type="character" w:styleId="PageNumber">
    <w:name w:val="page number"/>
    <w:basedOn w:val="DefaultParagraphFont"/>
    <w:rsid w:val="00484F2D"/>
  </w:style>
  <w:style w:type="character" w:styleId="Emphasis">
    <w:name w:val="Emphasis"/>
    <w:qFormat/>
    <w:rsid w:val="00484F2D"/>
    <w:rPr>
      <w:i/>
      <w:iCs/>
    </w:rPr>
  </w:style>
  <w:style w:type="character" w:customStyle="1" w:styleId="fontnormal1">
    <w:name w:val="fontnormal1"/>
    <w:rsid w:val="00484F2D"/>
    <w:rPr>
      <w:b w:val="0"/>
      <w:bCs w:val="0"/>
      <w:sz w:val="20"/>
      <w:szCs w:val="20"/>
    </w:rPr>
  </w:style>
  <w:style w:type="character" w:styleId="Strong">
    <w:name w:val="Strong"/>
    <w:uiPriority w:val="22"/>
    <w:qFormat/>
    <w:rsid w:val="00484F2D"/>
    <w:rPr>
      <w:b/>
      <w:bCs/>
    </w:rPr>
  </w:style>
  <w:style w:type="character" w:customStyle="1" w:styleId="CharChar">
    <w:name w:val="Char Char"/>
    <w:rsid w:val="00484F2D"/>
    <w:rPr>
      <w:rFonts w:ascii="Courier New" w:hAnsi="Courier New" w:cs="Courier New"/>
    </w:rPr>
  </w:style>
  <w:style w:type="paragraph" w:customStyle="1" w:styleId="Heading">
    <w:name w:val="Heading"/>
    <w:basedOn w:val="Normal"/>
    <w:next w:val="BodyText"/>
    <w:rsid w:val="00484F2D"/>
    <w:pPr>
      <w:keepNext/>
      <w:spacing w:before="240" w:after="120"/>
    </w:pPr>
    <w:rPr>
      <w:rFonts w:ascii="Arial" w:hAnsi="Arial" w:cs="Tahoma"/>
      <w:sz w:val="28"/>
      <w:szCs w:val="28"/>
    </w:rPr>
  </w:style>
  <w:style w:type="paragraph" w:styleId="BodyText">
    <w:name w:val="Body Text"/>
    <w:basedOn w:val="Normal"/>
    <w:rsid w:val="00484F2D"/>
    <w:pPr>
      <w:spacing w:after="120"/>
    </w:pPr>
  </w:style>
  <w:style w:type="paragraph" w:styleId="List">
    <w:name w:val="List"/>
    <w:basedOn w:val="BodyText"/>
    <w:rsid w:val="00484F2D"/>
    <w:rPr>
      <w:rFonts w:cs="Tahoma"/>
    </w:rPr>
  </w:style>
  <w:style w:type="paragraph" w:styleId="Caption">
    <w:name w:val="caption"/>
    <w:basedOn w:val="Normal"/>
    <w:qFormat/>
    <w:rsid w:val="00484F2D"/>
    <w:pPr>
      <w:suppressLineNumbers/>
      <w:spacing w:before="120" w:after="120"/>
    </w:pPr>
    <w:rPr>
      <w:rFonts w:cs="Tahoma"/>
      <w:i/>
      <w:iCs/>
    </w:rPr>
  </w:style>
  <w:style w:type="paragraph" w:customStyle="1" w:styleId="Index">
    <w:name w:val="Index"/>
    <w:basedOn w:val="Normal"/>
    <w:rsid w:val="00484F2D"/>
    <w:pPr>
      <w:suppressLineNumbers/>
    </w:pPr>
    <w:rPr>
      <w:rFonts w:cs="Tahoma"/>
    </w:rPr>
  </w:style>
  <w:style w:type="paragraph" w:styleId="Subtitle">
    <w:name w:val="Subtitle"/>
    <w:basedOn w:val="Normal"/>
    <w:next w:val="BodyText"/>
    <w:qFormat/>
    <w:rsid w:val="00484F2D"/>
    <w:pPr>
      <w:jc w:val="center"/>
    </w:pPr>
    <w:rPr>
      <w:rFonts w:ascii="Bookman Old Style" w:hAnsi="Bookman Old Style"/>
      <w:b/>
      <w:bCs/>
    </w:rPr>
  </w:style>
  <w:style w:type="paragraph" w:styleId="Footer">
    <w:name w:val="footer"/>
    <w:basedOn w:val="Normal"/>
    <w:rsid w:val="00484F2D"/>
    <w:pPr>
      <w:suppressLineNumbers/>
    </w:pPr>
  </w:style>
  <w:style w:type="paragraph" w:styleId="Header">
    <w:name w:val="header"/>
    <w:basedOn w:val="Normal"/>
    <w:rsid w:val="00484F2D"/>
    <w:pPr>
      <w:suppressLineNumbers/>
    </w:pPr>
  </w:style>
  <w:style w:type="paragraph" w:customStyle="1" w:styleId="Normal0">
    <w:name w:val="[Normal]"/>
    <w:rsid w:val="00484F2D"/>
    <w:pPr>
      <w:widowControl w:val="0"/>
      <w:autoSpaceDE w:val="0"/>
    </w:pPr>
    <w:rPr>
      <w:rFonts w:ascii="Arial" w:eastAsia="Arial" w:hAnsi="Arial" w:cs="Arial"/>
      <w:sz w:val="24"/>
      <w:szCs w:val="24"/>
      <w:lang w:val="en-US" w:eastAsia="ar-SA" w:bidi="ar-SA"/>
    </w:rPr>
  </w:style>
  <w:style w:type="paragraph" w:styleId="NormalWeb">
    <w:name w:val="Normal (Web)"/>
    <w:basedOn w:val="Normal"/>
    <w:rsid w:val="00484F2D"/>
    <w:pPr>
      <w:widowControl/>
      <w:suppressAutoHyphens w:val="0"/>
      <w:spacing w:before="280" w:after="280"/>
    </w:pPr>
    <w:rPr>
      <w:rFonts w:eastAsia="Times New Roman"/>
    </w:rPr>
  </w:style>
  <w:style w:type="paragraph" w:styleId="PlainText">
    <w:name w:val="Plain Text"/>
    <w:basedOn w:val="Normal"/>
    <w:rsid w:val="00484F2D"/>
    <w:pPr>
      <w:widowControl/>
      <w:suppressAutoHyphens w:val="0"/>
    </w:pPr>
    <w:rPr>
      <w:rFonts w:ascii="Courier New" w:eastAsia="Times New Roman" w:hAnsi="Courier New" w:cs="Courier New"/>
      <w:sz w:val="20"/>
      <w:szCs w:val="20"/>
    </w:rPr>
  </w:style>
  <w:style w:type="paragraph" w:styleId="ListBullet2">
    <w:name w:val="List Bullet 2"/>
    <w:basedOn w:val="Normal"/>
    <w:rsid w:val="00484F2D"/>
    <w:pPr>
      <w:widowControl/>
      <w:numPr>
        <w:numId w:val="1"/>
      </w:numPr>
      <w:suppressAutoHyphens w:val="0"/>
    </w:pPr>
    <w:rPr>
      <w:rFonts w:eastAsia="Times New Roman"/>
    </w:rPr>
  </w:style>
  <w:style w:type="paragraph" w:styleId="BalloonText">
    <w:name w:val="Balloon Text"/>
    <w:basedOn w:val="Normal"/>
    <w:rsid w:val="00484F2D"/>
    <w:rPr>
      <w:rFonts w:ascii="Tahoma" w:hAnsi="Tahoma" w:cs="Tahoma"/>
      <w:sz w:val="16"/>
      <w:szCs w:val="16"/>
    </w:rPr>
  </w:style>
  <w:style w:type="paragraph" w:styleId="ListParagraph">
    <w:name w:val="List Paragraph"/>
    <w:basedOn w:val="Normal"/>
    <w:uiPriority w:val="34"/>
    <w:qFormat/>
    <w:rsid w:val="00C12A60"/>
    <w:pPr>
      <w:widowControl/>
      <w:suppressAutoHyphens w:val="0"/>
      <w:spacing w:after="200" w:line="276" w:lineRule="auto"/>
      <w:ind w:left="720"/>
      <w:contextualSpacing/>
    </w:pPr>
    <w:rPr>
      <w:rFonts w:ascii="Calibri" w:eastAsia="Times New Roman" w:hAnsi="Calibri"/>
      <w:kern w:val="0"/>
      <w:sz w:val="22"/>
      <w:szCs w:val="22"/>
      <w:lang w:eastAsia="en-US"/>
    </w:rPr>
  </w:style>
  <w:style w:type="character" w:customStyle="1" w:styleId="apple-style-span">
    <w:name w:val="apple-style-span"/>
    <w:basedOn w:val="DefaultParagraphFont"/>
    <w:rsid w:val="00F21A72"/>
  </w:style>
  <w:style w:type="paragraph" w:customStyle="1" w:styleId="H1">
    <w:name w:val="H1"/>
    <w:basedOn w:val="Normal"/>
    <w:rsid w:val="003A584E"/>
    <w:pPr>
      <w:widowControl/>
      <w:numPr>
        <w:numId w:val="17"/>
      </w:numPr>
      <w:suppressAutoHyphens w:val="0"/>
      <w:jc w:val="both"/>
    </w:pPr>
    <w:rPr>
      <w:rFonts w:ascii="Arial" w:eastAsia="Times New Roman" w:hAnsi="Arial"/>
      <w:kern w:val="0"/>
      <w:sz w:val="20"/>
      <w:szCs w:val="20"/>
      <w:lang w:eastAsia="en-US"/>
    </w:rPr>
  </w:style>
</w:styles>
</file>

<file path=word/webSettings.xml><?xml version="1.0" encoding="utf-8"?>
<w:webSettings xmlns:r="http://schemas.openxmlformats.org/officeDocument/2006/relationships" xmlns:w="http://schemas.openxmlformats.org/wordprocessingml/2006/main">
  <w:divs>
    <w:div w:id="409884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wilsoninfotech@gmail.com"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wilsoninfotech@gmail.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6AAE5B-8B27-48F8-9C27-99A8EAEFA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2869</TotalTime>
  <Pages>8</Pages>
  <Words>2474</Words>
  <Characters>14108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Deepu Joseph</vt:lpstr>
    </vt:vector>
  </TitlesOfParts>
  <Company>HCL</Company>
  <LinksUpToDate>false</LinksUpToDate>
  <CharactersWithSpaces>16549</CharactersWithSpaces>
  <SharedDoc>false</SharedDoc>
  <HLinks>
    <vt:vector size="12" baseType="variant">
      <vt:variant>
        <vt:i4>720955</vt:i4>
      </vt:variant>
      <vt:variant>
        <vt:i4>3</vt:i4>
      </vt:variant>
      <vt:variant>
        <vt:i4>0</vt:i4>
      </vt:variant>
      <vt:variant>
        <vt:i4>5</vt:i4>
      </vt:variant>
      <vt:variant>
        <vt:lpwstr>mailto:wilsoninfotech@gmail.com</vt:lpwstr>
      </vt:variant>
      <vt:variant>
        <vt:lpwstr/>
      </vt:variant>
      <vt:variant>
        <vt:i4>720955</vt:i4>
      </vt:variant>
      <vt:variant>
        <vt:i4>0</vt:i4>
      </vt:variant>
      <vt:variant>
        <vt:i4>0</vt:i4>
      </vt:variant>
      <vt:variant>
        <vt:i4>5</vt:i4>
      </vt:variant>
      <vt:variant>
        <vt:lpwstr>mailto:wilsoninfotech@gmail.com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Deepu Joseph</dc:title>
  <dc:subject/>
  <dc:creator>Deepu Joseph</dc:creator>
  <cp:keywords/>
  <cp:lastModifiedBy>Wilson T</cp:lastModifiedBy>
  <cp:revision>24</cp:revision>
  <cp:lastPrinted>2014-12-12T05:06:00Z</cp:lastPrinted>
  <dcterms:created xsi:type="dcterms:W3CDTF">2024-10-22T18:35:00Z</dcterms:created>
  <dcterms:modified xsi:type="dcterms:W3CDTF">2025-02-05T17:21:00Z</dcterms:modified>
</cp:coreProperties>
</file>