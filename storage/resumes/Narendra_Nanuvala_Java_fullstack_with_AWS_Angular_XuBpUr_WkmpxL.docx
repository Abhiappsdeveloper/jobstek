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A2DD" w14:textId="77777777" w:rsidR="00175751" w:rsidRPr="005E0AED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  <w:u w:val="single"/>
        </w:rPr>
      </w:pPr>
      <w:r w:rsidRPr="005E0AED">
        <w:rPr>
          <w:rFonts w:cs="Times"/>
          <w:b/>
          <w:bCs/>
          <w:sz w:val="22"/>
          <w:szCs w:val="22"/>
          <w:u w:val="single"/>
        </w:rPr>
        <w:t>SUMMARY OF QUALIFICATIONS</w:t>
      </w:r>
    </w:p>
    <w:p w14:paraId="28EAD965" w14:textId="3DCFC71D" w:rsidR="00175751" w:rsidRPr="00986BBC" w:rsidRDefault="00B66C5B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>Having</w:t>
      </w:r>
      <w:r w:rsidR="00370EA6">
        <w:rPr>
          <w:rFonts w:cs="Times"/>
          <w:sz w:val="22"/>
          <w:szCs w:val="22"/>
        </w:rPr>
        <w:t xml:space="preserve"> </w:t>
      </w:r>
      <w:r w:rsidR="00D6601F">
        <w:rPr>
          <w:rFonts w:cs="Times"/>
          <w:b/>
          <w:sz w:val="22"/>
          <w:szCs w:val="22"/>
        </w:rPr>
        <w:t>9</w:t>
      </w:r>
      <w:r w:rsidR="00175751" w:rsidRPr="00986BBC">
        <w:rPr>
          <w:rFonts w:cs="Times"/>
          <w:sz w:val="22"/>
          <w:szCs w:val="22"/>
        </w:rPr>
        <w:t xml:space="preserve"> years of experience in </w:t>
      </w:r>
      <w:r w:rsidR="00175751" w:rsidRPr="00986BBC">
        <w:rPr>
          <w:rFonts w:cs="Times"/>
          <w:b/>
          <w:bCs/>
          <w:sz w:val="22"/>
          <w:szCs w:val="22"/>
        </w:rPr>
        <w:t>design</w:t>
      </w:r>
      <w:r w:rsidR="00175751" w:rsidRPr="00986BBC">
        <w:rPr>
          <w:rFonts w:cs="Times"/>
          <w:sz w:val="22"/>
          <w:szCs w:val="22"/>
        </w:rPr>
        <w:t xml:space="preserve">, </w:t>
      </w:r>
      <w:r w:rsidR="00175751" w:rsidRPr="00986BBC">
        <w:rPr>
          <w:rFonts w:cs="Times"/>
          <w:b/>
          <w:sz w:val="22"/>
          <w:szCs w:val="22"/>
        </w:rPr>
        <w:t>development, maintenance,</w:t>
      </w:r>
      <w:r w:rsidR="00175751" w:rsidRPr="00986BBC">
        <w:rPr>
          <w:rFonts w:cs="Times"/>
          <w:sz w:val="22"/>
          <w:szCs w:val="22"/>
        </w:rPr>
        <w:t xml:space="preserve"> and </w:t>
      </w:r>
      <w:r w:rsidR="00175751" w:rsidRPr="00986BBC">
        <w:rPr>
          <w:rFonts w:cs="Times"/>
          <w:b/>
          <w:sz w:val="22"/>
          <w:szCs w:val="22"/>
        </w:rPr>
        <w:t>support of Java/J2EE applications.</w:t>
      </w:r>
      <w:r w:rsidR="00175751" w:rsidRPr="00986BBC">
        <w:rPr>
          <w:rFonts w:cs="Times"/>
          <w:sz w:val="22"/>
          <w:szCs w:val="22"/>
        </w:rPr>
        <w:t xml:space="preserve"> Worked in all the </w:t>
      </w:r>
      <w:r w:rsidR="00175751" w:rsidRPr="00986BBC">
        <w:rPr>
          <w:rFonts w:cs="Times"/>
          <w:b/>
          <w:sz w:val="22"/>
          <w:szCs w:val="22"/>
        </w:rPr>
        <w:t>phases of software development lifecycle</w:t>
      </w:r>
      <w:r w:rsidR="00175751" w:rsidRPr="00986BBC">
        <w:rPr>
          <w:rFonts w:cs="Times"/>
          <w:sz w:val="22"/>
          <w:szCs w:val="22"/>
        </w:rPr>
        <w:t xml:space="preserve"> from </w:t>
      </w:r>
      <w:r w:rsidR="00175751" w:rsidRPr="00986BBC">
        <w:rPr>
          <w:rFonts w:cs="Times"/>
          <w:b/>
          <w:sz w:val="22"/>
          <w:szCs w:val="22"/>
        </w:rPr>
        <w:t>Requirements Analysis, Design, Development, Testing</w:t>
      </w:r>
      <w:r w:rsidR="00175751" w:rsidRPr="00986BBC">
        <w:rPr>
          <w:rFonts w:cs="Times"/>
          <w:sz w:val="22"/>
          <w:szCs w:val="22"/>
        </w:rPr>
        <w:t xml:space="preserve"> and </w:t>
      </w:r>
      <w:r w:rsidR="00175751" w:rsidRPr="00986BBC">
        <w:rPr>
          <w:rFonts w:cs="Times"/>
          <w:b/>
          <w:sz w:val="22"/>
          <w:szCs w:val="22"/>
        </w:rPr>
        <w:t>Deployment, UAT of software applications.</w:t>
      </w:r>
    </w:p>
    <w:p w14:paraId="54A2BAC0" w14:textId="02B7CE70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Have proven to </w:t>
      </w:r>
      <w:r w:rsidRPr="00986BBC">
        <w:rPr>
          <w:rFonts w:cs="Times"/>
          <w:b/>
          <w:sz w:val="22"/>
          <w:szCs w:val="22"/>
        </w:rPr>
        <w:t>meet scheduled timelines</w:t>
      </w:r>
      <w:r w:rsidRPr="00986BBC">
        <w:rPr>
          <w:rFonts w:cs="Times"/>
          <w:sz w:val="22"/>
          <w:szCs w:val="22"/>
        </w:rPr>
        <w:t xml:space="preserve"> for </w:t>
      </w:r>
      <w:r w:rsidRPr="00986BBC">
        <w:rPr>
          <w:rFonts w:cs="Times"/>
          <w:b/>
          <w:sz w:val="22"/>
          <w:szCs w:val="22"/>
        </w:rPr>
        <w:t>all projects</w:t>
      </w:r>
      <w:r w:rsidRPr="00986BBC">
        <w:rPr>
          <w:rFonts w:cs="Times"/>
          <w:sz w:val="22"/>
          <w:szCs w:val="22"/>
        </w:rPr>
        <w:t xml:space="preserve"> to be</w:t>
      </w:r>
      <w:r w:rsidRPr="00986BBC">
        <w:rPr>
          <w:rFonts w:cs="Times"/>
          <w:b/>
          <w:sz w:val="22"/>
          <w:szCs w:val="22"/>
        </w:rPr>
        <w:t xml:space="preserve"> efficient while applying business solutions</w:t>
      </w:r>
      <w:r w:rsidRPr="00986BBC">
        <w:rPr>
          <w:rFonts w:cs="Times"/>
          <w:sz w:val="22"/>
          <w:szCs w:val="22"/>
        </w:rPr>
        <w:t xml:space="preserve"> for the client. </w:t>
      </w:r>
    </w:p>
    <w:p w14:paraId="01E34766" w14:textId="2CEA5A0D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Interface well with </w:t>
      </w:r>
      <w:r w:rsidRPr="00986BBC">
        <w:rPr>
          <w:rFonts w:cs="Times"/>
          <w:b/>
          <w:sz w:val="22"/>
          <w:szCs w:val="22"/>
        </w:rPr>
        <w:t>team members, management,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clients.</w:t>
      </w:r>
      <w:r w:rsidRPr="00986BBC">
        <w:rPr>
          <w:rFonts w:cs="Times"/>
          <w:sz w:val="22"/>
          <w:szCs w:val="22"/>
        </w:rPr>
        <w:t xml:space="preserve"> Able to work independently. </w:t>
      </w:r>
      <w:r w:rsidRPr="00986BBC">
        <w:rPr>
          <w:rFonts w:cs="Times"/>
          <w:b/>
          <w:sz w:val="22"/>
          <w:szCs w:val="22"/>
        </w:rPr>
        <w:t>Provide documentation</w:t>
      </w:r>
      <w:r w:rsidRPr="00986BBC">
        <w:rPr>
          <w:rFonts w:cs="Times"/>
          <w:sz w:val="22"/>
          <w:szCs w:val="22"/>
        </w:rPr>
        <w:t xml:space="preserve"> for all projects through its</w:t>
      </w:r>
      <w:r w:rsidRPr="00986BBC">
        <w:rPr>
          <w:rFonts w:cs="Times"/>
          <w:b/>
          <w:sz w:val="22"/>
          <w:szCs w:val="22"/>
        </w:rPr>
        <w:t xml:space="preserve"> Lifecycle</w:t>
      </w:r>
      <w:r w:rsidR="00136335">
        <w:rPr>
          <w:rFonts w:cs="Times"/>
          <w:b/>
          <w:sz w:val="22"/>
          <w:szCs w:val="22"/>
        </w:rPr>
        <w:t>.</w:t>
      </w:r>
      <w:r w:rsidRPr="00986BBC">
        <w:rPr>
          <w:rFonts w:cs="Times"/>
          <w:sz w:val="22"/>
          <w:szCs w:val="22"/>
        </w:rPr>
        <w:t xml:space="preserve"> </w:t>
      </w:r>
    </w:p>
    <w:p w14:paraId="5986559E" w14:textId="52F863A5" w:rsidR="00175751" w:rsidRPr="00986BBC" w:rsidRDefault="003B5626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>E</w:t>
      </w:r>
      <w:r w:rsidR="00175751" w:rsidRPr="00986BBC">
        <w:rPr>
          <w:rFonts w:cs="Times"/>
          <w:sz w:val="22"/>
          <w:szCs w:val="22"/>
        </w:rPr>
        <w:t xml:space="preserve">xperience in </w:t>
      </w:r>
      <w:r w:rsidR="00175751" w:rsidRPr="00986BBC">
        <w:rPr>
          <w:rFonts w:cs="Times"/>
          <w:b/>
          <w:sz w:val="22"/>
          <w:szCs w:val="22"/>
        </w:rPr>
        <w:t xml:space="preserve">Java/J2EE programming. </w:t>
      </w:r>
      <w:r w:rsidR="00175751" w:rsidRPr="00986BBC">
        <w:rPr>
          <w:rFonts w:cs="Times"/>
          <w:sz w:val="22"/>
          <w:szCs w:val="22"/>
        </w:rPr>
        <w:t xml:space="preserve">Expert knowledge over </w:t>
      </w:r>
      <w:r w:rsidR="00175751" w:rsidRPr="00986BBC">
        <w:rPr>
          <w:rFonts w:cs="Times"/>
          <w:b/>
          <w:sz w:val="22"/>
          <w:szCs w:val="22"/>
        </w:rPr>
        <w:t>J2EE Design Patterns</w:t>
      </w:r>
      <w:r w:rsidR="00175751" w:rsidRPr="00986BBC">
        <w:rPr>
          <w:rFonts w:cs="Times"/>
          <w:sz w:val="22"/>
          <w:szCs w:val="22"/>
        </w:rPr>
        <w:t xml:space="preserve"> like </w:t>
      </w:r>
      <w:r w:rsidR="00175751" w:rsidRPr="00986BBC">
        <w:rPr>
          <w:rFonts w:cs="Times"/>
          <w:b/>
          <w:sz w:val="22"/>
          <w:szCs w:val="22"/>
        </w:rPr>
        <w:t>MVC Architecture,</w:t>
      </w:r>
      <w:r w:rsidR="00175751" w:rsidRPr="00986BBC">
        <w:rPr>
          <w:rFonts w:cs="Times"/>
          <w:sz w:val="22"/>
          <w:szCs w:val="22"/>
        </w:rPr>
        <w:t xml:space="preserve"> </w:t>
      </w:r>
      <w:r w:rsidR="00175751" w:rsidRPr="00986BBC">
        <w:rPr>
          <w:rFonts w:cs="Times"/>
          <w:b/>
          <w:bCs/>
          <w:sz w:val="22"/>
          <w:szCs w:val="22"/>
        </w:rPr>
        <w:t>Front Controller</w:t>
      </w:r>
      <w:r w:rsidR="00175751" w:rsidRPr="00986BBC">
        <w:rPr>
          <w:rFonts w:cs="Times"/>
          <w:sz w:val="22"/>
          <w:szCs w:val="22"/>
        </w:rPr>
        <w:t xml:space="preserve"> and </w:t>
      </w:r>
      <w:r w:rsidR="00175751" w:rsidRPr="00986BBC">
        <w:rPr>
          <w:rFonts w:cs="Times"/>
          <w:b/>
          <w:sz w:val="22"/>
          <w:szCs w:val="22"/>
        </w:rPr>
        <w:t>Data Access</w:t>
      </w:r>
      <w:r w:rsidR="00175751" w:rsidRPr="00986BBC">
        <w:rPr>
          <w:rFonts w:cs="Times"/>
          <w:sz w:val="22"/>
          <w:szCs w:val="22"/>
        </w:rPr>
        <w:t xml:space="preserve"> Object for</w:t>
      </w:r>
      <w:r w:rsidR="00175751" w:rsidRPr="00986BBC">
        <w:rPr>
          <w:rFonts w:cs="Times"/>
          <w:b/>
          <w:sz w:val="22"/>
          <w:szCs w:val="22"/>
        </w:rPr>
        <w:t xml:space="preserve"> building J2EE Applications.</w:t>
      </w:r>
      <w:r w:rsidR="00175751" w:rsidRPr="00986BBC">
        <w:rPr>
          <w:rFonts w:cs="Times"/>
          <w:sz w:val="22"/>
          <w:szCs w:val="22"/>
        </w:rPr>
        <w:t xml:space="preserve"> </w:t>
      </w:r>
    </w:p>
    <w:p w14:paraId="0C03F5C7" w14:textId="4B20F875" w:rsidR="00175751" w:rsidRPr="00337183" w:rsidRDefault="00175751" w:rsidP="005C11F8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Experienced in </w:t>
      </w:r>
      <w:r w:rsidRPr="00986BBC">
        <w:rPr>
          <w:rFonts w:cs="Times"/>
          <w:b/>
          <w:sz w:val="22"/>
          <w:szCs w:val="22"/>
        </w:rPr>
        <w:t>Web development</w:t>
      </w:r>
      <w:r w:rsidRPr="00986BBC">
        <w:rPr>
          <w:rFonts w:cs="Times"/>
          <w:sz w:val="22"/>
          <w:szCs w:val="22"/>
        </w:rPr>
        <w:t xml:space="preserve"> using </w:t>
      </w:r>
      <w:r w:rsidR="00DE09BE" w:rsidRPr="00DE09BE">
        <w:rPr>
          <w:rFonts w:cs="Times"/>
          <w:b/>
          <w:bCs/>
          <w:sz w:val="22"/>
          <w:szCs w:val="22"/>
        </w:rPr>
        <w:t>ANGULAR</w:t>
      </w:r>
      <w:r w:rsidR="00DE09BE">
        <w:rPr>
          <w:rFonts w:cs="Times"/>
          <w:sz w:val="22"/>
          <w:szCs w:val="22"/>
        </w:rPr>
        <w:t xml:space="preserve">, </w:t>
      </w:r>
      <w:r w:rsidRPr="00986BBC">
        <w:rPr>
          <w:rFonts w:cs="Times"/>
          <w:b/>
          <w:sz w:val="22"/>
          <w:szCs w:val="22"/>
        </w:rPr>
        <w:t>HTML, CSS,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JavaScript technologies</w:t>
      </w:r>
      <w:r w:rsidRPr="00986BBC">
        <w:rPr>
          <w:rFonts w:cs="Times"/>
          <w:sz w:val="22"/>
          <w:szCs w:val="22"/>
        </w:rPr>
        <w:t xml:space="preserve">. Experience in </w:t>
      </w:r>
      <w:r w:rsidRPr="00986BBC">
        <w:rPr>
          <w:rFonts w:cs="Times"/>
          <w:b/>
          <w:sz w:val="22"/>
          <w:szCs w:val="22"/>
        </w:rPr>
        <w:t>developing</w:t>
      </w:r>
      <w:r w:rsidRPr="00986BBC">
        <w:rPr>
          <w:rFonts w:cs="Times"/>
          <w:sz w:val="22"/>
          <w:szCs w:val="22"/>
        </w:rPr>
        <w:t xml:space="preserve"> the </w:t>
      </w:r>
      <w:r w:rsidRPr="00986BBC">
        <w:rPr>
          <w:rFonts w:cs="Times"/>
          <w:b/>
          <w:sz w:val="22"/>
          <w:szCs w:val="22"/>
        </w:rPr>
        <w:t>UI pages</w:t>
      </w:r>
      <w:r w:rsidRPr="00986BBC">
        <w:rPr>
          <w:rFonts w:cs="Times"/>
          <w:sz w:val="22"/>
          <w:szCs w:val="22"/>
        </w:rPr>
        <w:t xml:space="preserve"> using </w:t>
      </w:r>
      <w:r w:rsidRPr="00986BBC">
        <w:rPr>
          <w:rFonts w:cs="Times"/>
          <w:b/>
          <w:sz w:val="22"/>
          <w:szCs w:val="22"/>
        </w:rPr>
        <w:t xml:space="preserve">JSP, JavaScript, </w:t>
      </w:r>
      <w:r w:rsidR="00586878">
        <w:rPr>
          <w:rFonts w:cs="Times"/>
          <w:b/>
          <w:sz w:val="22"/>
          <w:szCs w:val="22"/>
        </w:rPr>
        <w:t>Angular</w:t>
      </w:r>
      <w:r w:rsidRPr="00986BBC">
        <w:rPr>
          <w:rFonts w:cs="Times"/>
          <w:b/>
          <w:sz w:val="22"/>
          <w:szCs w:val="22"/>
        </w:rPr>
        <w:t>, JSON.</w:t>
      </w:r>
      <w:r w:rsidRPr="00986BBC">
        <w:rPr>
          <w:rFonts w:cs="Times"/>
          <w:sz w:val="22"/>
          <w:szCs w:val="22"/>
        </w:rPr>
        <w:t xml:space="preserve"> Experienced in developing </w:t>
      </w:r>
      <w:r w:rsidRPr="00986BBC">
        <w:rPr>
          <w:rFonts w:cs="Times"/>
          <w:b/>
          <w:sz w:val="22"/>
          <w:szCs w:val="22"/>
        </w:rPr>
        <w:t>MVC framework</w:t>
      </w:r>
      <w:r w:rsidRPr="00986BBC">
        <w:rPr>
          <w:rFonts w:cs="Times"/>
          <w:sz w:val="22"/>
          <w:szCs w:val="22"/>
        </w:rPr>
        <w:t xml:space="preserve">-based </w:t>
      </w:r>
      <w:r w:rsidRPr="00986BBC">
        <w:rPr>
          <w:rFonts w:cs="Times"/>
          <w:b/>
          <w:sz w:val="22"/>
          <w:szCs w:val="22"/>
        </w:rPr>
        <w:t>Websites</w:t>
      </w:r>
      <w:r w:rsidRPr="00986BBC">
        <w:rPr>
          <w:rFonts w:cs="Times"/>
          <w:sz w:val="22"/>
          <w:szCs w:val="22"/>
        </w:rPr>
        <w:t xml:space="preserve"> using</w:t>
      </w:r>
      <w:r w:rsidRPr="00986BBC">
        <w:rPr>
          <w:rFonts w:cs="Times"/>
          <w:b/>
          <w:sz w:val="22"/>
          <w:szCs w:val="22"/>
        </w:rPr>
        <w:t xml:space="preserve"> </w:t>
      </w:r>
      <w:r w:rsidRPr="00986BBC">
        <w:rPr>
          <w:rFonts w:cs="Times"/>
          <w:b/>
          <w:bCs/>
          <w:sz w:val="22"/>
          <w:szCs w:val="22"/>
        </w:rPr>
        <w:t>spring and spring boot</w:t>
      </w:r>
      <w:r w:rsidRPr="00986BBC">
        <w:rPr>
          <w:rFonts w:cs="Times"/>
          <w:b/>
          <w:sz w:val="22"/>
          <w:szCs w:val="22"/>
        </w:rPr>
        <w:t>.</w:t>
      </w:r>
    </w:p>
    <w:p w14:paraId="1EC47BC3" w14:textId="26D99A9C" w:rsidR="00337183" w:rsidRDefault="00337183" w:rsidP="00337183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Extensive experience working in </w:t>
      </w:r>
      <w:r w:rsidRPr="00986BBC">
        <w:rPr>
          <w:rFonts w:cs="Times"/>
          <w:b/>
          <w:bCs/>
          <w:sz w:val="22"/>
          <w:szCs w:val="22"/>
        </w:rPr>
        <w:t>Hibernate framework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bCs/>
          <w:sz w:val="22"/>
          <w:szCs w:val="22"/>
        </w:rPr>
        <w:t>Spring</w:t>
      </w:r>
      <w:r w:rsidRPr="00986BBC">
        <w:rPr>
          <w:rFonts w:cs="Times"/>
          <w:b/>
          <w:sz w:val="22"/>
          <w:szCs w:val="22"/>
        </w:rPr>
        <w:t xml:space="preserve"> </w:t>
      </w:r>
      <w:r w:rsidRPr="00986BBC">
        <w:rPr>
          <w:rFonts w:cs="Times"/>
          <w:b/>
          <w:bCs/>
          <w:sz w:val="22"/>
          <w:szCs w:val="22"/>
        </w:rPr>
        <w:t>Framework</w:t>
      </w:r>
      <w:r w:rsidRPr="00986BBC">
        <w:rPr>
          <w:rFonts w:cs="Times"/>
          <w:bCs/>
          <w:sz w:val="22"/>
          <w:szCs w:val="22"/>
        </w:rPr>
        <w:t>.</w:t>
      </w:r>
      <w:r w:rsidRPr="00986BBC">
        <w:rPr>
          <w:rFonts w:cs="Times"/>
          <w:sz w:val="22"/>
          <w:szCs w:val="22"/>
        </w:rPr>
        <w:t xml:space="preserve"> Experienced in </w:t>
      </w:r>
      <w:r w:rsidRPr="00986BBC">
        <w:rPr>
          <w:rFonts w:cs="Times"/>
          <w:b/>
          <w:sz w:val="22"/>
          <w:szCs w:val="22"/>
        </w:rPr>
        <w:t>Object-relational mapping</w:t>
      </w:r>
      <w:r w:rsidRPr="00986BBC">
        <w:rPr>
          <w:rFonts w:cs="Times"/>
          <w:sz w:val="22"/>
          <w:szCs w:val="22"/>
        </w:rPr>
        <w:t xml:space="preserve"> using </w:t>
      </w:r>
      <w:r w:rsidRPr="00986BBC">
        <w:rPr>
          <w:rFonts w:cs="Times"/>
          <w:b/>
          <w:sz w:val="22"/>
          <w:szCs w:val="22"/>
        </w:rPr>
        <w:t>Hibernate.</w:t>
      </w:r>
      <w:r w:rsidRPr="00986BBC">
        <w:rPr>
          <w:rFonts w:cs="Times"/>
          <w:sz w:val="22"/>
          <w:szCs w:val="22"/>
        </w:rPr>
        <w:t xml:space="preserve"> Experience in XML </w:t>
      </w:r>
      <w:r w:rsidRPr="00986BBC">
        <w:rPr>
          <w:rFonts w:cs="Times"/>
          <w:b/>
          <w:sz w:val="22"/>
          <w:szCs w:val="22"/>
        </w:rPr>
        <w:t>related technologies</w:t>
      </w:r>
      <w:r w:rsidRPr="00986BBC">
        <w:rPr>
          <w:rFonts w:cs="Times"/>
          <w:sz w:val="22"/>
          <w:szCs w:val="22"/>
        </w:rPr>
        <w:t>.</w:t>
      </w:r>
    </w:p>
    <w:p w14:paraId="72CCB251" w14:textId="77777777" w:rsidR="00337183" w:rsidRDefault="00337183" w:rsidP="00337183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 xml:space="preserve">Strong knowledge on Hibernate and </w:t>
      </w:r>
      <w:r w:rsidRPr="00073648">
        <w:rPr>
          <w:rFonts w:cs="Times"/>
          <w:b/>
          <w:bCs/>
          <w:sz w:val="22"/>
          <w:szCs w:val="22"/>
        </w:rPr>
        <w:t>hibernate caching</w:t>
      </w:r>
      <w:r>
        <w:rPr>
          <w:rFonts w:cs="Times"/>
          <w:sz w:val="22"/>
          <w:szCs w:val="22"/>
        </w:rPr>
        <w:t xml:space="preserve">, such as </w:t>
      </w:r>
      <w:r w:rsidRPr="00073648">
        <w:rPr>
          <w:rFonts w:cs="Times"/>
          <w:b/>
          <w:bCs/>
          <w:sz w:val="22"/>
          <w:szCs w:val="22"/>
        </w:rPr>
        <w:t>L1 and L2 cache</w:t>
      </w:r>
      <w:r>
        <w:rPr>
          <w:rFonts w:cs="Times"/>
          <w:sz w:val="22"/>
          <w:szCs w:val="22"/>
        </w:rPr>
        <w:t>.</w:t>
      </w:r>
    </w:p>
    <w:p w14:paraId="31E1BC65" w14:textId="77777777" w:rsidR="00337183" w:rsidRDefault="00337183" w:rsidP="00337183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>Extensive experience in Session level(L1) cache</w:t>
      </w:r>
    </w:p>
    <w:p w14:paraId="3A38593E" w14:textId="3C0548FB" w:rsidR="00337183" w:rsidRPr="005C11F8" w:rsidRDefault="00337183" w:rsidP="00337183">
      <w:pPr>
        <w:widowControl w:val="0"/>
        <w:ind w:left="360"/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 xml:space="preserve">Extensive experience </w:t>
      </w:r>
      <w:r w:rsidRPr="00483CE0">
        <w:rPr>
          <w:rFonts w:cs="Times"/>
          <w:b/>
          <w:bCs/>
          <w:sz w:val="22"/>
          <w:szCs w:val="22"/>
        </w:rPr>
        <w:t>in SessionFactory level cache(L2)</w:t>
      </w:r>
      <w:r>
        <w:rPr>
          <w:rFonts w:cs="Times"/>
          <w:sz w:val="22"/>
          <w:szCs w:val="22"/>
        </w:rPr>
        <w:t xml:space="preserve"> , by using </w:t>
      </w:r>
      <w:r w:rsidRPr="00483CE0">
        <w:rPr>
          <w:rFonts w:cs="Times"/>
          <w:b/>
          <w:bCs/>
          <w:sz w:val="22"/>
          <w:szCs w:val="22"/>
        </w:rPr>
        <w:t>EHCache</w:t>
      </w:r>
      <w:r>
        <w:rPr>
          <w:rFonts w:cs="Times"/>
          <w:sz w:val="22"/>
          <w:szCs w:val="22"/>
        </w:rPr>
        <w:t>.</w:t>
      </w:r>
    </w:p>
    <w:p w14:paraId="0EF896A8" w14:textId="77777777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Knowledge of </w:t>
      </w:r>
      <w:r w:rsidRPr="00986BBC">
        <w:rPr>
          <w:rFonts w:cs="Times"/>
          <w:b/>
          <w:sz w:val="22"/>
          <w:szCs w:val="22"/>
        </w:rPr>
        <w:t>developing</w:t>
      </w:r>
      <w:r w:rsidRPr="00986BBC">
        <w:rPr>
          <w:rFonts w:cs="Times"/>
          <w:sz w:val="22"/>
          <w:szCs w:val="22"/>
        </w:rPr>
        <w:t xml:space="preserve"> and</w:t>
      </w:r>
      <w:r w:rsidRPr="00986BBC">
        <w:rPr>
          <w:rFonts w:cs="Times"/>
          <w:b/>
          <w:sz w:val="22"/>
          <w:szCs w:val="22"/>
        </w:rPr>
        <w:t xml:space="preserve"> consuming Web services</w:t>
      </w:r>
      <w:r w:rsidRPr="00986BBC">
        <w:rPr>
          <w:rFonts w:cs="Times"/>
          <w:sz w:val="22"/>
          <w:szCs w:val="22"/>
        </w:rPr>
        <w:t xml:space="preserve"> including different technologies and standards like </w:t>
      </w:r>
      <w:r w:rsidRPr="00986BBC">
        <w:rPr>
          <w:rFonts w:cs="Times"/>
          <w:b/>
          <w:sz w:val="22"/>
          <w:szCs w:val="22"/>
        </w:rPr>
        <w:t>SOAP, REST, WSDL.</w:t>
      </w:r>
      <w:r w:rsidRPr="00986BBC">
        <w:rPr>
          <w:rFonts w:cs="Times"/>
          <w:sz w:val="22"/>
          <w:szCs w:val="22"/>
        </w:rPr>
        <w:t xml:space="preserve"> Experience in installing, configuring, </w:t>
      </w:r>
      <w:r w:rsidRPr="00986BBC">
        <w:rPr>
          <w:rFonts w:cs="Times"/>
          <w:b/>
          <w:sz w:val="22"/>
          <w:szCs w:val="22"/>
        </w:rPr>
        <w:t>IBM Web Sphere</w:t>
      </w:r>
      <w:r w:rsidRPr="00986BBC">
        <w:rPr>
          <w:rFonts w:cs="Times"/>
          <w:sz w:val="22"/>
          <w:szCs w:val="22"/>
        </w:rPr>
        <w:t xml:space="preserve">, </w:t>
      </w:r>
      <w:r w:rsidRPr="00986BBC">
        <w:rPr>
          <w:rFonts w:cs="Times"/>
          <w:b/>
          <w:sz w:val="22"/>
          <w:szCs w:val="22"/>
        </w:rPr>
        <w:t>Web Logic, Apache Tomcat.</w:t>
      </w:r>
      <w:r w:rsidRPr="00986BBC">
        <w:rPr>
          <w:rFonts w:cs="Times"/>
          <w:sz w:val="22"/>
          <w:szCs w:val="22"/>
        </w:rPr>
        <w:t xml:space="preserve"> </w:t>
      </w:r>
    </w:p>
    <w:p w14:paraId="4AC07F5F" w14:textId="31A3BA09" w:rsidR="00175751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Good Knowledge of using </w:t>
      </w:r>
      <w:r w:rsidRPr="00986BBC">
        <w:rPr>
          <w:rFonts w:cs="Times"/>
          <w:b/>
          <w:sz w:val="22"/>
          <w:szCs w:val="22"/>
        </w:rPr>
        <w:t>IDE Tools</w:t>
      </w:r>
      <w:r w:rsidRPr="00986BBC">
        <w:rPr>
          <w:rFonts w:cs="Times"/>
          <w:sz w:val="22"/>
          <w:szCs w:val="22"/>
        </w:rPr>
        <w:t xml:space="preserve"> like </w:t>
      </w:r>
      <w:r w:rsidRPr="00986BBC">
        <w:rPr>
          <w:rFonts w:cs="Times"/>
          <w:b/>
          <w:sz w:val="22"/>
          <w:szCs w:val="22"/>
        </w:rPr>
        <w:t>Eclipse,</w:t>
      </w:r>
      <w:r w:rsidRPr="00986BBC">
        <w:rPr>
          <w:rFonts w:cs="Times"/>
          <w:sz w:val="22"/>
          <w:szCs w:val="22"/>
        </w:rPr>
        <w:t xml:space="preserve"> </w:t>
      </w:r>
      <w:r w:rsidR="00BB051B" w:rsidRPr="00BB051B">
        <w:rPr>
          <w:rFonts w:cs="Times"/>
          <w:b/>
          <w:bCs/>
          <w:sz w:val="22"/>
          <w:szCs w:val="22"/>
        </w:rPr>
        <w:t>IntelliJ</w:t>
      </w:r>
      <w:r w:rsidRPr="00986BBC">
        <w:rPr>
          <w:rFonts w:cs="Times"/>
          <w:sz w:val="22"/>
          <w:szCs w:val="22"/>
        </w:rPr>
        <w:t xml:space="preserve">, </w:t>
      </w:r>
      <w:r w:rsidR="004A7CEE">
        <w:rPr>
          <w:rFonts w:cs="Times"/>
          <w:sz w:val="22"/>
          <w:szCs w:val="22"/>
        </w:rPr>
        <w:t>Visual Studio</w:t>
      </w:r>
      <w:r w:rsidRPr="00986BBC">
        <w:rPr>
          <w:rFonts w:cs="Times"/>
          <w:sz w:val="22"/>
          <w:szCs w:val="22"/>
        </w:rPr>
        <w:t xml:space="preserve"> Maven and Gradle for</w:t>
      </w:r>
      <w:r w:rsidRPr="00986BBC">
        <w:rPr>
          <w:rFonts w:cs="Times"/>
          <w:b/>
          <w:sz w:val="22"/>
          <w:szCs w:val="22"/>
        </w:rPr>
        <w:t xml:space="preserve"> Java/J2EE application development. </w:t>
      </w:r>
    </w:p>
    <w:p w14:paraId="07C8D2A2" w14:textId="77777777" w:rsidR="00175751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Strong </w:t>
      </w:r>
      <w:r w:rsidRPr="00986BBC">
        <w:rPr>
          <w:rFonts w:cs="Times"/>
          <w:b/>
          <w:sz w:val="22"/>
          <w:szCs w:val="22"/>
        </w:rPr>
        <w:t>analytical skills</w:t>
      </w:r>
      <w:r w:rsidRPr="00986BBC">
        <w:rPr>
          <w:rFonts w:cs="Times"/>
          <w:sz w:val="22"/>
          <w:szCs w:val="22"/>
        </w:rPr>
        <w:t xml:space="preserve"> with excellent</w:t>
      </w:r>
      <w:r w:rsidRPr="00986BBC">
        <w:rPr>
          <w:rFonts w:cs="Times"/>
          <w:b/>
          <w:sz w:val="22"/>
          <w:szCs w:val="22"/>
        </w:rPr>
        <w:t xml:space="preserve"> interpersonal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communication skills</w:t>
      </w:r>
      <w:r w:rsidRPr="00986BBC">
        <w:rPr>
          <w:rFonts w:cs="Times"/>
          <w:sz w:val="22"/>
          <w:szCs w:val="22"/>
        </w:rPr>
        <w:t xml:space="preserve">. </w:t>
      </w:r>
    </w:p>
    <w:p w14:paraId="006CB270" w14:textId="51755DE4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Experience in using </w:t>
      </w:r>
      <w:r w:rsidRPr="00986BBC">
        <w:rPr>
          <w:rFonts w:cs="Times"/>
          <w:b/>
          <w:sz w:val="22"/>
          <w:szCs w:val="22"/>
        </w:rPr>
        <w:t>version control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configuration management tools</w:t>
      </w:r>
      <w:r w:rsidRPr="00986BBC">
        <w:rPr>
          <w:rFonts w:cs="Times"/>
          <w:sz w:val="22"/>
          <w:szCs w:val="22"/>
        </w:rPr>
        <w:t xml:space="preserve"> like </w:t>
      </w:r>
      <w:r w:rsidRPr="00986BBC">
        <w:rPr>
          <w:rFonts w:cs="Times"/>
          <w:b/>
          <w:sz w:val="22"/>
          <w:szCs w:val="22"/>
        </w:rPr>
        <w:t>SVN, Git, SourceTree and Bitbucket.</w:t>
      </w:r>
      <w:r w:rsidRPr="00986BBC">
        <w:rPr>
          <w:rFonts w:cs="Times"/>
          <w:sz w:val="22"/>
          <w:szCs w:val="22"/>
        </w:rPr>
        <w:t xml:space="preserve"> Proficient in </w:t>
      </w:r>
      <w:r w:rsidRPr="00986BBC">
        <w:rPr>
          <w:rFonts w:cs="Times"/>
          <w:b/>
          <w:sz w:val="22"/>
          <w:szCs w:val="22"/>
        </w:rPr>
        <w:t>software documentation.</w:t>
      </w:r>
      <w:r w:rsidRPr="00986BBC">
        <w:rPr>
          <w:rFonts w:cs="Times"/>
          <w:sz w:val="22"/>
          <w:szCs w:val="22"/>
        </w:rPr>
        <w:t xml:space="preserve"> </w:t>
      </w:r>
    </w:p>
    <w:p w14:paraId="650611A2" w14:textId="702FAE7A" w:rsidR="00175751" w:rsidRPr="00986BBC" w:rsidRDefault="00E970EA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bCs/>
          <w:sz w:val="22"/>
          <w:szCs w:val="22"/>
        </w:rPr>
      </w:pPr>
      <w:r>
        <w:rPr>
          <w:rFonts w:cs="Times"/>
          <w:sz w:val="22"/>
          <w:szCs w:val="22"/>
        </w:rPr>
        <w:t xml:space="preserve">Knowledge </w:t>
      </w:r>
      <w:r w:rsidR="00946CFA">
        <w:rPr>
          <w:rFonts w:cs="Times"/>
          <w:sz w:val="22"/>
          <w:szCs w:val="22"/>
        </w:rPr>
        <w:t xml:space="preserve">of </w:t>
      </w:r>
      <w:r w:rsidR="00946CFA" w:rsidRPr="00986BBC">
        <w:rPr>
          <w:rFonts w:cs="Times"/>
          <w:b/>
          <w:sz w:val="22"/>
          <w:szCs w:val="22"/>
        </w:rPr>
        <w:t>using</w:t>
      </w:r>
      <w:r w:rsidR="00175751" w:rsidRPr="00986BBC">
        <w:rPr>
          <w:rFonts w:cs="Times"/>
          <w:sz w:val="22"/>
          <w:szCs w:val="22"/>
        </w:rPr>
        <w:t xml:space="preserve"> </w:t>
      </w:r>
      <w:r w:rsidR="00175751" w:rsidRPr="00986BBC">
        <w:rPr>
          <w:rFonts w:cs="Times"/>
          <w:b/>
          <w:sz w:val="22"/>
          <w:szCs w:val="22"/>
        </w:rPr>
        <w:t>EC2, S3</w:t>
      </w:r>
      <w:r w:rsidR="00EC0AC8">
        <w:rPr>
          <w:rFonts w:cs="Times"/>
          <w:b/>
          <w:sz w:val="22"/>
          <w:szCs w:val="22"/>
        </w:rPr>
        <w:t xml:space="preserve">, </w:t>
      </w:r>
      <w:r w:rsidR="00175751">
        <w:rPr>
          <w:rFonts w:cs="Times"/>
          <w:b/>
          <w:sz w:val="22"/>
          <w:szCs w:val="22"/>
        </w:rPr>
        <w:t>IAM services,</w:t>
      </w:r>
      <w:r w:rsidR="00550EC3">
        <w:rPr>
          <w:rFonts w:cs="Times"/>
          <w:b/>
          <w:sz w:val="22"/>
          <w:szCs w:val="22"/>
        </w:rPr>
        <w:t xml:space="preserve"> </w:t>
      </w:r>
      <w:r w:rsidR="000D09B7">
        <w:rPr>
          <w:rFonts w:cs="Times"/>
          <w:b/>
          <w:sz w:val="22"/>
          <w:szCs w:val="22"/>
        </w:rPr>
        <w:t>Cognito</w:t>
      </w:r>
      <w:r w:rsidR="00550EC3">
        <w:rPr>
          <w:rFonts w:cs="Times"/>
          <w:b/>
          <w:sz w:val="22"/>
          <w:szCs w:val="22"/>
        </w:rPr>
        <w:t>, Lambada,</w:t>
      </w:r>
      <w:r w:rsidR="00175751">
        <w:rPr>
          <w:rFonts w:cs="Times"/>
          <w:b/>
          <w:sz w:val="22"/>
          <w:szCs w:val="22"/>
        </w:rPr>
        <w:t xml:space="preserve"> </w:t>
      </w:r>
      <w:r w:rsidR="00175751" w:rsidRPr="00986BBC">
        <w:rPr>
          <w:rFonts w:cs="Times"/>
          <w:b/>
          <w:sz w:val="22"/>
          <w:szCs w:val="22"/>
        </w:rPr>
        <w:t>Elastic Load Balancer, Auto scaling groups</w:t>
      </w:r>
      <w:r w:rsidR="00175751">
        <w:rPr>
          <w:rFonts w:cs="Times"/>
          <w:b/>
          <w:sz w:val="22"/>
          <w:szCs w:val="22"/>
        </w:rPr>
        <w:t xml:space="preserve"> and AWS EKS Containers</w:t>
      </w:r>
      <w:r w:rsidR="00175751" w:rsidRPr="00986BBC">
        <w:rPr>
          <w:rFonts w:cs="Times"/>
          <w:b/>
          <w:sz w:val="22"/>
          <w:szCs w:val="22"/>
        </w:rPr>
        <w:t>.</w:t>
      </w:r>
      <w:r w:rsidR="00175751">
        <w:rPr>
          <w:rFonts w:cs="Times"/>
          <w:b/>
          <w:sz w:val="22"/>
          <w:szCs w:val="22"/>
        </w:rPr>
        <w:t xml:space="preserve"> </w:t>
      </w:r>
    </w:p>
    <w:p w14:paraId="75CE3B45" w14:textId="7D4DCCEC" w:rsidR="00175751" w:rsidRPr="00986BBC" w:rsidRDefault="00175751" w:rsidP="00175751">
      <w:pPr>
        <w:numPr>
          <w:ilvl w:val="0"/>
          <w:numId w:val="39"/>
        </w:numPr>
        <w:overflowPunct/>
        <w:autoSpaceDE/>
        <w:autoSpaceDN/>
        <w:adjustRightInd/>
        <w:textAlignment w:val="auto"/>
        <w:rPr>
          <w:rFonts w:cs="Times"/>
          <w:b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Experience in unit testing using </w:t>
      </w:r>
      <w:r w:rsidRPr="00986BBC">
        <w:rPr>
          <w:rFonts w:cs="Times"/>
          <w:b/>
          <w:sz w:val="22"/>
          <w:szCs w:val="22"/>
        </w:rPr>
        <w:t>Junit</w:t>
      </w:r>
      <w:r w:rsidR="003521EE">
        <w:rPr>
          <w:rFonts w:cs="Times"/>
          <w:sz w:val="22"/>
          <w:szCs w:val="22"/>
        </w:rPr>
        <w:t>.</w:t>
      </w:r>
      <w:r w:rsidRPr="00986BBC">
        <w:rPr>
          <w:rFonts w:cs="Times"/>
          <w:sz w:val="22"/>
          <w:szCs w:val="22"/>
        </w:rPr>
        <w:t xml:space="preserve"> </w:t>
      </w:r>
    </w:p>
    <w:p w14:paraId="03C4BF14" w14:textId="77777777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Used </w:t>
      </w:r>
      <w:r w:rsidRPr="00986BBC">
        <w:rPr>
          <w:rFonts w:cs="Times"/>
          <w:b/>
          <w:sz w:val="22"/>
          <w:szCs w:val="22"/>
        </w:rPr>
        <w:t>Jenkins</w:t>
      </w:r>
      <w:r w:rsidRPr="00986BBC">
        <w:rPr>
          <w:rFonts w:cs="Times"/>
          <w:sz w:val="22"/>
          <w:szCs w:val="22"/>
        </w:rPr>
        <w:t xml:space="preserve"> as a continuous integration tool for application building, testing, and deploying.</w:t>
      </w:r>
    </w:p>
    <w:p w14:paraId="2DE3233B" w14:textId="2C8EFB85" w:rsidR="00175751" w:rsidRPr="00986BBC" w:rsidRDefault="00175751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Used </w:t>
      </w:r>
      <w:r w:rsidRPr="00986BBC">
        <w:rPr>
          <w:rFonts w:cs="Times"/>
          <w:b/>
          <w:sz w:val="22"/>
          <w:szCs w:val="22"/>
        </w:rPr>
        <w:t>IaC(Infrastructure as Code)</w:t>
      </w:r>
      <w:r w:rsidRPr="00986BBC">
        <w:rPr>
          <w:rFonts w:cs="Times"/>
          <w:sz w:val="22"/>
          <w:szCs w:val="22"/>
        </w:rPr>
        <w:t xml:space="preserve"> as </w:t>
      </w:r>
      <w:r w:rsidR="00AB6BA0">
        <w:rPr>
          <w:rFonts w:cs="Times"/>
          <w:b/>
          <w:sz w:val="22"/>
          <w:szCs w:val="22"/>
        </w:rPr>
        <w:t>CloudFormation</w:t>
      </w:r>
      <w:r w:rsidRPr="00986BBC">
        <w:rPr>
          <w:rFonts w:cs="Times"/>
          <w:sz w:val="22"/>
          <w:szCs w:val="22"/>
        </w:rPr>
        <w:t>.</w:t>
      </w:r>
    </w:p>
    <w:p w14:paraId="7DCB546A" w14:textId="2704CC50" w:rsidR="00175751" w:rsidRPr="00B162F2" w:rsidRDefault="004B4FD8" w:rsidP="00175751">
      <w:pPr>
        <w:widowControl w:val="0"/>
        <w:numPr>
          <w:ilvl w:val="0"/>
          <w:numId w:val="39"/>
        </w:numPr>
        <w:jc w:val="both"/>
        <w:rPr>
          <w:rFonts w:cs="Times"/>
          <w:b/>
          <w:bCs/>
          <w:sz w:val="22"/>
          <w:szCs w:val="22"/>
        </w:rPr>
      </w:pPr>
      <w:r>
        <w:rPr>
          <w:rFonts w:cs="Times"/>
          <w:sz w:val="22"/>
          <w:szCs w:val="22"/>
        </w:rPr>
        <w:t>Knowledge</w:t>
      </w:r>
      <w:r w:rsidR="00175751" w:rsidRPr="00986BBC">
        <w:rPr>
          <w:rFonts w:cs="Times"/>
          <w:sz w:val="22"/>
          <w:szCs w:val="22"/>
        </w:rPr>
        <w:t xml:space="preserve"> in creating customized </w:t>
      </w:r>
      <w:r w:rsidR="00175751" w:rsidRPr="00986BBC">
        <w:rPr>
          <w:rFonts w:cs="Times"/>
          <w:b/>
          <w:sz w:val="22"/>
          <w:szCs w:val="22"/>
        </w:rPr>
        <w:t>Docker</w:t>
      </w:r>
      <w:r w:rsidR="00175751" w:rsidRPr="00986BBC">
        <w:rPr>
          <w:rFonts w:cs="Times"/>
          <w:sz w:val="22"/>
          <w:szCs w:val="22"/>
        </w:rPr>
        <w:t xml:space="preserve"> images and pushing them to </w:t>
      </w:r>
      <w:r w:rsidR="00175751" w:rsidRPr="00986BBC">
        <w:rPr>
          <w:rFonts w:cs="Times"/>
          <w:b/>
          <w:sz w:val="22"/>
          <w:szCs w:val="22"/>
        </w:rPr>
        <w:t>Amazon ECS,</w:t>
      </w:r>
      <w:r w:rsidR="00175751" w:rsidRPr="00986BBC">
        <w:rPr>
          <w:rFonts w:cs="Times"/>
          <w:sz w:val="22"/>
          <w:szCs w:val="22"/>
        </w:rPr>
        <w:t xml:space="preserve"> good knowledge in containerization.</w:t>
      </w:r>
    </w:p>
    <w:p w14:paraId="588A5DB2" w14:textId="77777777" w:rsidR="00175751" w:rsidRPr="00986BBC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</w:p>
    <w:p w14:paraId="4F3955CC" w14:textId="77777777" w:rsidR="00175751" w:rsidRPr="005E0AED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  <w:u w:val="single"/>
        </w:rPr>
      </w:pPr>
      <w:r w:rsidRPr="005E0AED">
        <w:rPr>
          <w:rFonts w:cs="Times"/>
          <w:b/>
          <w:bCs/>
          <w:sz w:val="22"/>
          <w:szCs w:val="22"/>
          <w:u w:val="single"/>
        </w:rPr>
        <w:t>TECHNICAL SKILLS</w:t>
      </w:r>
    </w:p>
    <w:p w14:paraId="659D4EAB" w14:textId="051D3CD3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Languages: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Java 8</w:t>
      </w:r>
      <w:r w:rsidR="00641FB2">
        <w:rPr>
          <w:rFonts w:cs="Times"/>
          <w:sz w:val="22"/>
          <w:szCs w:val="22"/>
        </w:rPr>
        <w:t>, 21.</w:t>
      </w:r>
    </w:p>
    <w:p w14:paraId="5EDFF4F9" w14:textId="502F8ED0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Java and Web Technologies: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J2EE, JSP, Servlets, JDBC,</w:t>
      </w:r>
      <w:r w:rsidRPr="00986BBC">
        <w:rPr>
          <w:rFonts w:cs="Times"/>
          <w:bCs/>
          <w:sz w:val="22"/>
          <w:szCs w:val="22"/>
        </w:rPr>
        <w:t xml:space="preserve"> Hibernate, </w:t>
      </w:r>
      <w:r w:rsidR="001863E4">
        <w:rPr>
          <w:rFonts w:cs="Times"/>
          <w:bCs/>
          <w:sz w:val="22"/>
          <w:szCs w:val="22"/>
        </w:rPr>
        <w:t>S</w:t>
      </w:r>
      <w:r w:rsidRPr="00986BBC">
        <w:rPr>
          <w:rFonts w:cs="Times"/>
          <w:bCs/>
          <w:sz w:val="22"/>
          <w:szCs w:val="22"/>
        </w:rPr>
        <w:t>pring, LOG4J, Web service, REST,</w:t>
      </w:r>
      <w:r w:rsidR="0037224D" w:rsidRPr="0037224D">
        <w:rPr>
          <w:rFonts w:cs="Times"/>
          <w:bCs/>
          <w:sz w:val="22"/>
          <w:szCs w:val="22"/>
        </w:rPr>
        <w:t xml:space="preserve"> </w:t>
      </w:r>
      <w:r w:rsidR="0037224D" w:rsidRPr="00986BBC">
        <w:rPr>
          <w:rFonts w:cs="Times"/>
          <w:bCs/>
          <w:sz w:val="22"/>
          <w:szCs w:val="22"/>
        </w:rPr>
        <w:t xml:space="preserve">MongoDB, Kafka </w:t>
      </w:r>
      <w:r w:rsidRPr="00986BBC">
        <w:rPr>
          <w:rFonts w:cs="Times"/>
          <w:bCs/>
          <w:sz w:val="22"/>
          <w:szCs w:val="22"/>
        </w:rPr>
        <w:t>and JSON.</w:t>
      </w:r>
    </w:p>
    <w:p w14:paraId="50C5E227" w14:textId="6853D35D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 xml:space="preserve">Frame Works: 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 xml:space="preserve">Hibernate, </w:t>
      </w:r>
      <w:r w:rsidR="00C01C89">
        <w:rPr>
          <w:rFonts w:cs="Times"/>
          <w:sz w:val="22"/>
          <w:szCs w:val="22"/>
        </w:rPr>
        <w:t>S</w:t>
      </w:r>
      <w:r w:rsidRPr="00986BBC">
        <w:rPr>
          <w:rFonts w:cs="Times"/>
          <w:sz w:val="22"/>
          <w:szCs w:val="22"/>
        </w:rPr>
        <w:t xml:space="preserve">pring, </w:t>
      </w:r>
      <w:r w:rsidR="00C01C89">
        <w:rPr>
          <w:rFonts w:cs="Times"/>
          <w:sz w:val="22"/>
          <w:szCs w:val="22"/>
        </w:rPr>
        <w:t>S</w:t>
      </w:r>
      <w:r w:rsidRPr="00986BBC">
        <w:rPr>
          <w:rFonts w:cs="Times"/>
          <w:sz w:val="22"/>
          <w:szCs w:val="22"/>
        </w:rPr>
        <w:t>pring boot</w:t>
      </w:r>
      <w:r w:rsidR="00026134">
        <w:rPr>
          <w:rFonts w:cs="Times"/>
          <w:sz w:val="22"/>
          <w:szCs w:val="22"/>
        </w:rPr>
        <w:t>, Angular</w:t>
      </w:r>
      <w:r w:rsidRPr="00986BBC">
        <w:rPr>
          <w:rFonts w:cs="Times"/>
          <w:sz w:val="22"/>
          <w:szCs w:val="22"/>
        </w:rPr>
        <w:t>.</w:t>
      </w:r>
    </w:p>
    <w:p w14:paraId="5281C902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Web Servers: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Tomcat, WebSphere, and WebLogic.</w:t>
      </w:r>
    </w:p>
    <w:p w14:paraId="58093F92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Application Servers: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Web Sphere 9.1, Web Logic 10x.</w:t>
      </w:r>
    </w:p>
    <w:p w14:paraId="13D13F88" w14:textId="2A5BE56C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IDE: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 xml:space="preserve">Maven, Gradle, Eclipse, Edit Plus, Jenkins and </w:t>
      </w:r>
      <w:r w:rsidR="009808B1" w:rsidRPr="00986BBC">
        <w:rPr>
          <w:rFonts w:cs="Times"/>
          <w:sz w:val="22"/>
          <w:szCs w:val="22"/>
        </w:rPr>
        <w:t>IntelliJ</w:t>
      </w:r>
      <w:r w:rsidRPr="00986BBC">
        <w:rPr>
          <w:rFonts w:cs="Times"/>
          <w:sz w:val="22"/>
          <w:szCs w:val="22"/>
        </w:rPr>
        <w:t>.</w:t>
      </w:r>
    </w:p>
    <w:p w14:paraId="5D7F0392" w14:textId="59CB5F24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Databases: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MySQL</w:t>
      </w:r>
      <w:r w:rsidR="008A5750">
        <w:rPr>
          <w:rFonts w:cs="Times"/>
          <w:sz w:val="22"/>
          <w:szCs w:val="22"/>
        </w:rPr>
        <w:t>,</w:t>
      </w:r>
      <w:r w:rsidR="004B578A">
        <w:rPr>
          <w:rFonts w:cs="Times"/>
          <w:sz w:val="22"/>
          <w:szCs w:val="22"/>
        </w:rPr>
        <w:t xml:space="preserve"> </w:t>
      </w:r>
      <w:r w:rsidR="008A5750">
        <w:rPr>
          <w:rFonts w:cs="Times"/>
          <w:sz w:val="22"/>
          <w:szCs w:val="22"/>
        </w:rPr>
        <w:t>MongoDB</w:t>
      </w:r>
      <w:r w:rsidRPr="00986BBC">
        <w:rPr>
          <w:rFonts w:cs="Times"/>
          <w:sz w:val="22"/>
          <w:szCs w:val="22"/>
        </w:rPr>
        <w:t xml:space="preserve"> and SQL Developer.</w:t>
      </w:r>
    </w:p>
    <w:p w14:paraId="6CB8D699" w14:textId="3EBBD7D1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Operating Systems: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Linux, Windows.</w:t>
      </w:r>
    </w:p>
    <w:p w14:paraId="0A0D8E44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Version Control Systems: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 xml:space="preserve">SVN, Git, Bitbucket. </w:t>
      </w:r>
    </w:p>
    <w:p w14:paraId="451782B9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Methodology/Technology: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Waterfall and Agile.</w:t>
      </w:r>
    </w:p>
    <w:p w14:paraId="31FEB9A4" w14:textId="1294EDEC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Platform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AWS Cloud</w:t>
      </w:r>
      <w:r>
        <w:rPr>
          <w:rFonts w:cs="Times"/>
          <w:sz w:val="22"/>
          <w:szCs w:val="22"/>
        </w:rPr>
        <w:t>, AWS DevOps</w:t>
      </w:r>
    </w:p>
    <w:p w14:paraId="14249888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 xml:space="preserve">CI/CD 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>Jenkins and Docker</w:t>
      </w:r>
    </w:p>
    <w:p w14:paraId="5AFC459D" w14:textId="4B5758FE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IaC Tool</w:t>
      </w:r>
      <w:r w:rsidRPr="00986BBC">
        <w:rPr>
          <w:rFonts w:cs="Times"/>
          <w:b/>
          <w:sz w:val="22"/>
          <w:szCs w:val="22"/>
        </w:rPr>
        <w:tab/>
      </w:r>
      <w:r w:rsidR="00003874">
        <w:rPr>
          <w:rFonts w:cs="Times"/>
          <w:sz w:val="22"/>
          <w:szCs w:val="22"/>
        </w:rPr>
        <w:t>CloudFormation</w:t>
      </w:r>
    </w:p>
    <w:p w14:paraId="1B077852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</w:p>
    <w:p w14:paraId="089FA4EE" w14:textId="77777777" w:rsidR="00175751" w:rsidRPr="00986BBC" w:rsidRDefault="00175751" w:rsidP="00175751">
      <w:pPr>
        <w:ind w:left="3600" w:hanging="3600"/>
        <w:jc w:val="both"/>
        <w:rPr>
          <w:rFonts w:cs="Times"/>
          <w:sz w:val="22"/>
          <w:szCs w:val="22"/>
        </w:rPr>
      </w:pPr>
    </w:p>
    <w:p w14:paraId="6F86E858" w14:textId="77777777" w:rsidR="00175751" w:rsidRPr="00A572BB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  <w:u w:val="single"/>
        </w:rPr>
      </w:pPr>
      <w:r w:rsidRPr="00A572BB">
        <w:rPr>
          <w:rFonts w:cs="Times"/>
          <w:b/>
          <w:bCs/>
          <w:sz w:val="22"/>
          <w:szCs w:val="22"/>
          <w:u w:val="single"/>
        </w:rPr>
        <w:t>PROFESSIONAL EXPERIENCE</w:t>
      </w:r>
    </w:p>
    <w:p w14:paraId="258C666A" w14:textId="5DB2E0C4" w:rsidR="00175751" w:rsidRPr="00986BBC" w:rsidRDefault="00402727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>
        <w:rPr>
          <w:rFonts w:cs="Times"/>
          <w:b/>
          <w:sz w:val="22"/>
          <w:szCs w:val="22"/>
        </w:rPr>
        <w:t>Legal&amp;General</w:t>
      </w:r>
    </w:p>
    <w:p w14:paraId="1641C076" w14:textId="01AFE5FF" w:rsidR="00175751" w:rsidRPr="00986BBC" w:rsidRDefault="002978FF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rFonts w:cs="Times"/>
          <w:b/>
          <w:sz w:val="22"/>
          <w:szCs w:val="22"/>
        </w:rPr>
        <w:t>T</w:t>
      </w:r>
      <w:r w:rsidR="00261187">
        <w:rPr>
          <w:rFonts w:cs="Times"/>
          <w:b/>
          <w:sz w:val="22"/>
          <w:szCs w:val="22"/>
        </w:rPr>
        <w:t>ata Consultancy Services</w:t>
      </w:r>
      <w:r w:rsidR="00175751">
        <w:rPr>
          <w:rFonts w:cs="Times"/>
          <w:b/>
          <w:sz w:val="22"/>
          <w:szCs w:val="22"/>
        </w:rPr>
        <w:t xml:space="preserve">, </w:t>
      </w:r>
      <w:r w:rsidR="00BC1B80" w:rsidRPr="00BC1B80">
        <w:rPr>
          <w:rFonts w:cs="Times"/>
          <w:b/>
          <w:sz w:val="22"/>
          <w:szCs w:val="22"/>
        </w:rPr>
        <w:t>Arizona</w:t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0942FF">
        <w:rPr>
          <w:rFonts w:cs="Times"/>
          <w:b/>
          <w:sz w:val="22"/>
          <w:szCs w:val="22"/>
        </w:rPr>
        <w:t xml:space="preserve">          </w:t>
      </w:r>
      <w:r w:rsidR="00175751" w:rsidRPr="00986BBC">
        <w:rPr>
          <w:rFonts w:cs="Times"/>
          <w:b/>
          <w:sz w:val="22"/>
          <w:szCs w:val="22"/>
        </w:rPr>
        <w:t>J</w:t>
      </w:r>
      <w:r w:rsidR="00261187">
        <w:rPr>
          <w:rFonts w:cs="Times"/>
          <w:b/>
          <w:sz w:val="22"/>
          <w:szCs w:val="22"/>
        </w:rPr>
        <w:t>ul</w:t>
      </w:r>
      <w:r w:rsidR="00175751" w:rsidRPr="00986BBC">
        <w:rPr>
          <w:rFonts w:cs="Times"/>
          <w:b/>
          <w:sz w:val="22"/>
          <w:szCs w:val="22"/>
        </w:rPr>
        <w:t xml:space="preserve"> ‘2</w:t>
      </w:r>
      <w:r w:rsidR="00261187">
        <w:rPr>
          <w:rFonts w:cs="Times"/>
          <w:b/>
          <w:sz w:val="22"/>
          <w:szCs w:val="22"/>
        </w:rPr>
        <w:t>3</w:t>
      </w:r>
      <w:r w:rsidR="00175751" w:rsidRPr="00986BBC">
        <w:rPr>
          <w:rFonts w:cs="Times"/>
          <w:b/>
          <w:sz w:val="22"/>
          <w:szCs w:val="22"/>
        </w:rPr>
        <w:t xml:space="preserve"> – Till Date</w:t>
      </w:r>
    </w:p>
    <w:p w14:paraId="73811B12" w14:textId="6DFB1A2C" w:rsidR="00175751" w:rsidRDefault="00870CBC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rFonts w:cs="Times"/>
          <w:b/>
          <w:sz w:val="22"/>
          <w:szCs w:val="22"/>
        </w:rPr>
        <w:t xml:space="preserve">IT Analyst   </w:t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  <w:t xml:space="preserve"> </w:t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>
        <w:rPr>
          <w:rFonts w:cs="Times"/>
          <w:b/>
          <w:sz w:val="22"/>
          <w:szCs w:val="22"/>
        </w:rPr>
        <w:t xml:space="preserve">          </w:t>
      </w:r>
      <w:r w:rsidR="00175751">
        <w:rPr>
          <w:rFonts w:cs="Times"/>
          <w:b/>
          <w:sz w:val="22"/>
          <w:szCs w:val="22"/>
        </w:rPr>
        <w:t>Project:</w:t>
      </w:r>
      <w:r w:rsidR="000942FF">
        <w:rPr>
          <w:rFonts w:cs="Times"/>
          <w:b/>
          <w:sz w:val="22"/>
          <w:szCs w:val="22"/>
        </w:rPr>
        <w:t xml:space="preserve"> </w:t>
      </w:r>
      <w:r w:rsidR="00402727">
        <w:rPr>
          <w:rFonts w:cs="Times"/>
          <w:b/>
          <w:sz w:val="22"/>
          <w:szCs w:val="22"/>
        </w:rPr>
        <w:t>MyS</w:t>
      </w:r>
      <w:r w:rsidR="00AC630A">
        <w:rPr>
          <w:rFonts w:cs="Times"/>
          <w:b/>
          <w:sz w:val="22"/>
          <w:szCs w:val="22"/>
        </w:rPr>
        <w:t>U</w:t>
      </w:r>
      <w:r w:rsidR="00402727">
        <w:rPr>
          <w:rFonts w:cs="Times"/>
          <w:b/>
          <w:sz w:val="22"/>
          <w:szCs w:val="22"/>
        </w:rPr>
        <w:t>(My Schem</w:t>
      </w:r>
      <w:r w:rsidR="000942FF">
        <w:rPr>
          <w:rFonts w:cs="Times"/>
          <w:b/>
          <w:sz w:val="22"/>
          <w:szCs w:val="22"/>
        </w:rPr>
        <w:t>e)</w:t>
      </w:r>
    </w:p>
    <w:p w14:paraId="3AF88830" w14:textId="77777777" w:rsidR="00175751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6B8D5CA5" w14:textId="21C97FCE" w:rsidR="00175751" w:rsidRPr="00986BBC" w:rsidRDefault="00050A4B" w:rsidP="00175751">
      <w:pPr>
        <w:widowControl w:val="0"/>
        <w:jc w:val="both"/>
        <w:rPr>
          <w:rFonts w:cs="Times"/>
          <w:sz w:val="22"/>
          <w:szCs w:val="22"/>
        </w:rPr>
      </w:pPr>
      <w:r w:rsidRPr="00050A4B">
        <w:rPr>
          <w:rFonts w:cs="Times"/>
          <w:sz w:val="22"/>
          <w:szCs w:val="22"/>
        </w:rPr>
        <w:t xml:space="preserve">MySU is a new client application which will initially be used by our largest schemes to submit Contribution &amp; Enrolment data into Legal &amp; General. This represents 53% of all customer records which will reduce the burden on the existing REP application which is considered to have reached end of life &amp; encountering numerous stability issues. </w:t>
      </w:r>
      <w:r w:rsidR="00FA4A34" w:rsidRPr="00050A4B">
        <w:rPr>
          <w:rFonts w:cs="Times"/>
          <w:sz w:val="22"/>
          <w:szCs w:val="22"/>
        </w:rPr>
        <w:t>Additionally,</w:t>
      </w:r>
      <w:r w:rsidRPr="00050A4B">
        <w:rPr>
          <w:rFonts w:cs="Times"/>
          <w:sz w:val="22"/>
          <w:szCs w:val="22"/>
        </w:rPr>
        <w:t xml:space="preserve"> the migration of this subset of schemes provides the significant advantage of requiring a reduced functional coverage which makes the MVP possible. MySU will also provide the schemes within the MVP with a greatly improved usability experience &amp; result in significant operational efficiencies due to the customer journey transformation</w:t>
      </w:r>
    </w:p>
    <w:p w14:paraId="29282386" w14:textId="77777777" w:rsidR="00175751" w:rsidRPr="00986BBC" w:rsidRDefault="00175751" w:rsidP="00175751">
      <w:pPr>
        <w:spacing w:before="240" w:after="100" w:afterAutospacing="1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Responsibilities:</w:t>
      </w:r>
    </w:p>
    <w:p w14:paraId="03E78FA5" w14:textId="395F7758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color w:val="000000"/>
          <w:sz w:val="22"/>
          <w:szCs w:val="22"/>
        </w:rPr>
        <w:t xml:space="preserve">To collaborate with development team and other key </w:t>
      </w:r>
      <w:r w:rsidR="00A06B37">
        <w:rPr>
          <w:rFonts w:cs="Times"/>
          <w:color w:val="000000"/>
          <w:sz w:val="22"/>
          <w:szCs w:val="22"/>
        </w:rPr>
        <w:t>L&amp;G</w:t>
      </w:r>
      <w:r w:rsidRPr="00986BBC">
        <w:rPr>
          <w:rFonts w:cs="Times"/>
          <w:color w:val="000000"/>
          <w:sz w:val="22"/>
          <w:szCs w:val="22"/>
        </w:rPr>
        <w:t xml:space="preserve"> business stake holders to orchestrate the delivery and user feedback.</w:t>
      </w:r>
    </w:p>
    <w:p w14:paraId="657E56C0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Involved in full life cycle of the application development using SAFe Agile.</w:t>
      </w:r>
    </w:p>
    <w:p w14:paraId="4896E3FD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bCs/>
          <w:sz w:val="22"/>
          <w:szCs w:val="22"/>
        </w:rPr>
        <w:t>Designed and developed an application using REST architecture.</w:t>
      </w:r>
    </w:p>
    <w:p w14:paraId="5FB54B88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To ensure that products and services are delivered on time with a high-quality technical standard.</w:t>
      </w:r>
    </w:p>
    <w:p w14:paraId="491F8C74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To work closely with business stakeholders for successful migration and reengineering of legacy components. </w:t>
      </w:r>
    </w:p>
    <w:p w14:paraId="32A8F81B" w14:textId="77777777" w:rsidR="00175751" w:rsidRPr="00CA581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>Worked on creating documents</w:t>
      </w:r>
      <w:r w:rsidRPr="00E74973">
        <w:rPr>
          <w:rFonts w:cs="Times"/>
          <w:sz w:val="22"/>
          <w:szCs w:val="22"/>
        </w:rPr>
        <w:t xml:space="preserve"> </w:t>
      </w:r>
      <w:r>
        <w:rPr>
          <w:rFonts w:cs="Times"/>
          <w:sz w:val="22"/>
          <w:szCs w:val="22"/>
        </w:rPr>
        <w:t>using</w:t>
      </w:r>
      <w:r>
        <w:rPr>
          <w:rFonts w:cs="Times"/>
          <w:b/>
          <w:bCs/>
          <w:sz w:val="22"/>
          <w:szCs w:val="22"/>
        </w:rPr>
        <w:t xml:space="preserve"> </w:t>
      </w:r>
      <w:r w:rsidRPr="00E74973">
        <w:rPr>
          <w:rFonts w:cs="Times"/>
          <w:b/>
          <w:bCs/>
          <w:sz w:val="22"/>
          <w:szCs w:val="22"/>
        </w:rPr>
        <w:t>MongoDB</w:t>
      </w:r>
      <w:r>
        <w:rPr>
          <w:rFonts w:cs="Times"/>
          <w:b/>
          <w:bCs/>
          <w:sz w:val="22"/>
          <w:szCs w:val="22"/>
        </w:rPr>
        <w:t>.</w:t>
      </w:r>
    </w:p>
    <w:p w14:paraId="3B10EEFE" w14:textId="6158586B" w:rsidR="00175751" w:rsidRPr="00986BBC" w:rsidRDefault="00175751" w:rsidP="00175751">
      <w:pPr>
        <w:numPr>
          <w:ilvl w:val="0"/>
          <w:numId w:val="45"/>
        </w:numPr>
        <w:overflowPunct/>
        <w:autoSpaceDE/>
        <w:autoSpaceDN/>
        <w:adjustRightInd/>
        <w:ind w:left="360"/>
        <w:jc w:val="both"/>
        <w:textAlignment w:val="auto"/>
        <w:rPr>
          <w:rFonts w:eastAsia="Arial" w:cs="Times"/>
          <w:b/>
          <w:sz w:val="22"/>
          <w:szCs w:val="22"/>
          <w:u w:val="single"/>
        </w:rPr>
      </w:pPr>
      <w:r w:rsidRPr="00986BBC">
        <w:rPr>
          <w:rFonts w:cs="Times"/>
          <w:sz w:val="22"/>
          <w:szCs w:val="22"/>
        </w:rPr>
        <w:t>P</w:t>
      </w:r>
      <w:r w:rsidRPr="00986BBC">
        <w:rPr>
          <w:rFonts w:eastAsia="Arial" w:cs="Times"/>
          <w:sz w:val="22"/>
          <w:szCs w:val="22"/>
        </w:rPr>
        <w:t xml:space="preserve">roficient in </w:t>
      </w:r>
      <w:r w:rsidRPr="00986BBC">
        <w:rPr>
          <w:rFonts w:eastAsia="Arial" w:cs="Times"/>
          <w:b/>
          <w:bCs/>
          <w:sz w:val="22"/>
          <w:szCs w:val="22"/>
        </w:rPr>
        <w:t>Git</w:t>
      </w:r>
      <w:r w:rsidRPr="00986BBC">
        <w:rPr>
          <w:rFonts w:eastAsia="Arial" w:cs="Times"/>
          <w:sz w:val="22"/>
          <w:szCs w:val="22"/>
        </w:rPr>
        <w:t xml:space="preserve">, </w:t>
      </w:r>
      <w:r w:rsidRPr="00986BBC">
        <w:rPr>
          <w:rFonts w:eastAsia="Arial" w:cs="Times"/>
          <w:b/>
          <w:bCs/>
          <w:sz w:val="22"/>
          <w:szCs w:val="22"/>
        </w:rPr>
        <w:t>Jenkins</w:t>
      </w:r>
      <w:r w:rsidRPr="00986BBC">
        <w:rPr>
          <w:rFonts w:eastAsia="Arial" w:cs="Times"/>
          <w:sz w:val="22"/>
          <w:szCs w:val="22"/>
        </w:rPr>
        <w:t xml:space="preserve">, </w:t>
      </w:r>
      <w:r w:rsidRPr="00986BBC">
        <w:rPr>
          <w:rFonts w:eastAsia="Arial" w:cs="Times"/>
          <w:b/>
          <w:bCs/>
          <w:sz w:val="22"/>
          <w:szCs w:val="22"/>
        </w:rPr>
        <w:t>Pipeline</w:t>
      </w:r>
      <w:r w:rsidR="00FD06EA">
        <w:rPr>
          <w:rFonts w:eastAsia="Arial" w:cs="Times"/>
          <w:b/>
          <w:bCs/>
          <w:sz w:val="22"/>
          <w:szCs w:val="22"/>
        </w:rPr>
        <w:t xml:space="preserve"> </w:t>
      </w:r>
      <w:r>
        <w:rPr>
          <w:rFonts w:eastAsia="Arial" w:cs="Times"/>
          <w:b/>
          <w:bCs/>
          <w:sz w:val="22"/>
          <w:szCs w:val="22"/>
        </w:rPr>
        <w:t>(DevOps)</w:t>
      </w:r>
      <w:r w:rsidRPr="00986BBC">
        <w:rPr>
          <w:rFonts w:eastAsia="Arial" w:cs="Times"/>
          <w:sz w:val="22"/>
          <w:szCs w:val="22"/>
        </w:rPr>
        <w:t>.</w:t>
      </w:r>
    </w:p>
    <w:p w14:paraId="5E40719E" w14:textId="77777777" w:rsidR="00175751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Written testcases by using Mockito.</w:t>
      </w:r>
    </w:p>
    <w:p w14:paraId="6953B2F5" w14:textId="5757B370" w:rsidR="00175751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>
        <w:rPr>
          <w:rFonts w:cs="Times"/>
          <w:sz w:val="22"/>
          <w:szCs w:val="22"/>
        </w:rPr>
        <w:t xml:space="preserve">Implemented Spring boot microservices to process the messaging into </w:t>
      </w:r>
      <w:r w:rsidR="0036228C">
        <w:rPr>
          <w:rFonts w:cs="Times"/>
          <w:b/>
          <w:bCs/>
          <w:sz w:val="22"/>
          <w:szCs w:val="22"/>
        </w:rPr>
        <w:t>AWS SQS</w:t>
      </w:r>
      <w:r>
        <w:rPr>
          <w:rFonts w:cs="Times"/>
          <w:sz w:val="22"/>
          <w:szCs w:val="22"/>
        </w:rPr>
        <w:t>.</w:t>
      </w:r>
    </w:p>
    <w:p w14:paraId="242D90F1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Using </w:t>
      </w:r>
      <w:r w:rsidRPr="00986BBC">
        <w:rPr>
          <w:rFonts w:cs="Times"/>
          <w:b/>
          <w:sz w:val="22"/>
          <w:szCs w:val="22"/>
        </w:rPr>
        <w:t>Jenkins</w:t>
      </w:r>
      <w:r w:rsidRPr="00986BBC">
        <w:rPr>
          <w:rFonts w:cs="Times"/>
          <w:sz w:val="22"/>
          <w:szCs w:val="22"/>
        </w:rPr>
        <w:t xml:space="preserve"> for continuous integration for testing and deploying code into nonproduction.</w:t>
      </w:r>
    </w:p>
    <w:p w14:paraId="031E3BEE" w14:textId="2C4F7EC8" w:rsidR="00175751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Used </w:t>
      </w:r>
      <w:r w:rsidRPr="00726FC6">
        <w:rPr>
          <w:rFonts w:cs="Times"/>
          <w:b/>
          <w:bCs/>
          <w:sz w:val="22"/>
          <w:szCs w:val="22"/>
        </w:rPr>
        <w:t>Jenkins</w:t>
      </w:r>
      <w:r w:rsidRPr="00986BBC">
        <w:rPr>
          <w:rFonts w:cs="Times"/>
          <w:sz w:val="22"/>
          <w:szCs w:val="22"/>
        </w:rPr>
        <w:t xml:space="preserve"> pipelines to drive all micro services builds </w:t>
      </w:r>
      <w:r w:rsidR="00377B36">
        <w:rPr>
          <w:rFonts w:cs="Times"/>
          <w:sz w:val="22"/>
          <w:szCs w:val="22"/>
        </w:rPr>
        <w:t xml:space="preserve">and </w:t>
      </w:r>
      <w:r w:rsidRPr="00986BBC">
        <w:rPr>
          <w:rFonts w:cs="Times"/>
          <w:sz w:val="22"/>
          <w:szCs w:val="22"/>
        </w:rPr>
        <w:t xml:space="preserve">deployed to </w:t>
      </w:r>
      <w:r w:rsidR="00C270F5" w:rsidRPr="00C270F5">
        <w:rPr>
          <w:rFonts w:cs="Times"/>
          <w:b/>
          <w:bCs/>
          <w:sz w:val="22"/>
          <w:szCs w:val="22"/>
        </w:rPr>
        <w:t>AWS Lambada</w:t>
      </w:r>
      <w:r w:rsidRPr="00986BBC">
        <w:rPr>
          <w:rFonts w:cs="Times"/>
          <w:sz w:val="22"/>
          <w:szCs w:val="22"/>
        </w:rPr>
        <w:t xml:space="preserve">, </w:t>
      </w:r>
    </w:p>
    <w:p w14:paraId="1D659C59" w14:textId="77777777" w:rsidR="00B75BEE" w:rsidRPr="00986BBC" w:rsidRDefault="00B75BEE" w:rsidP="00B75BEE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Implemented </w:t>
      </w:r>
      <w:r w:rsidRPr="00986BBC">
        <w:rPr>
          <w:rFonts w:cs="Times"/>
          <w:b/>
          <w:sz w:val="22"/>
          <w:szCs w:val="22"/>
        </w:rPr>
        <w:t>Routing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HTTP modules</w:t>
      </w:r>
      <w:r w:rsidRPr="00986BBC">
        <w:rPr>
          <w:rFonts w:cs="Times"/>
          <w:sz w:val="22"/>
          <w:szCs w:val="22"/>
        </w:rPr>
        <w:t xml:space="preserve"> for navigation between the </w:t>
      </w:r>
      <w:r w:rsidRPr="00986BBC">
        <w:rPr>
          <w:rFonts w:cs="Times"/>
          <w:b/>
          <w:sz w:val="22"/>
          <w:szCs w:val="22"/>
        </w:rPr>
        <w:t>components</w:t>
      </w:r>
      <w:r w:rsidRPr="00986BBC">
        <w:rPr>
          <w:rFonts w:cs="Times"/>
          <w:sz w:val="22"/>
          <w:szCs w:val="22"/>
        </w:rPr>
        <w:t xml:space="preserve"> and invoking the </w:t>
      </w:r>
      <w:r w:rsidRPr="00986BBC">
        <w:rPr>
          <w:rFonts w:cs="Times"/>
          <w:b/>
          <w:sz w:val="22"/>
          <w:szCs w:val="22"/>
        </w:rPr>
        <w:t>Rest Services</w:t>
      </w:r>
      <w:r w:rsidRPr="00986BBC">
        <w:rPr>
          <w:rFonts w:cs="Times"/>
          <w:sz w:val="22"/>
          <w:szCs w:val="22"/>
        </w:rPr>
        <w:t xml:space="preserve"> using </w:t>
      </w:r>
      <w:r w:rsidRPr="00986BBC">
        <w:rPr>
          <w:rFonts w:cs="Times"/>
          <w:b/>
          <w:sz w:val="22"/>
          <w:szCs w:val="22"/>
        </w:rPr>
        <w:t xml:space="preserve">GET, POST, PUT, </w:t>
      </w:r>
      <w:r w:rsidRPr="00986BBC">
        <w:rPr>
          <w:rFonts w:cs="Times"/>
          <w:sz w:val="22"/>
          <w:szCs w:val="22"/>
        </w:rPr>
        <w:t>and</w:t>
      </w:r>
      <w:r w:rsidRPr="00986BBC">
        <w:rPr>
          <w:rFonts w:cs="Times"/>
          <w:b/>
          <w:sz w:val="22"/>
          <w:szCs w:val="22"/>
        </w:rPr>
        <w:t xml:space="preserve"> DELETE</w:t>
      </w:r>
      <w:r w:rsidRPr="00986BBC">
        <w:rPr>
          <w:rFonts w:cs="Times"/>
          <w:sz w:val="22"/>
          <w:szCs w:val="22"/>
        </w:rPr>
        <w:t xml:space="preserve"> methods.</w:t>
      </w:r>
    </w:p>
    <w:p w14:paraId="5E2BB74E" w14:textId="77777777" w:rsidR="00B75BEE" w:rsidRPr="00986BBC" w:rsidRDefault="00B75BEE" w:rsidP="00B75BEE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Deployed </w:t>
      </w:r>
      <w:r w:rsidRPr="00986BBC">
        <w:rPr>
          <w:rFonts w:cs="Times"/>
          <w:b/>
          <w:sz w:val="22"/>
          <w:szCs w:val="22"/>
        </w:rPr>
        <w:t>Spring Boot</w:t>
      </w:r>
      <w:r w:rsidRPr="00986BBC">
        <w:rPr>
          <w:rFonts w:cs="Times"/>
          <w:sz w:val="22"/>
          <w:szCs w:val="22"/>
        </w:rPr>
        <w:t xml:space="preserve"> based </w:t>
      </w:r>
      <w:r w:rsidRPr="00986BBC">
        <w:rPr>
          <w:rFonts w:cs="Times"/>
          <w:b/>
          <w:sz w:val="22"/>
          <w:szCs w:val="22"/>
        </w:rPr>
        <w:t>Microservices</w:t>
      </w:r>
      <w:r w:rsidRPr="00986BBC">
        <w:rPr>
          <w:rFonts w:cs="Times"/>
          <w:sz w:val="22"/>
          <w:szCs w:val="22"/>
        </w:rPr>
        <w:t xml:space="preserve"> into </w:t>
      </w:r>
      <w:r>
        <w:rPr>
          <w:rFonts w:cs="Times"/>
          <w:b/>
          <w:sz w:val="22"/>
          <w:szCs w:val="22"/>
        </w:rPr>
        <w:t>AWS ECS</w:t>
      </w:r>
      <w:r w:rsidRPr="00986BBC">
        <w:rPr>
          <w:rFonts w:cs="Times"/>
          <w:sz w:val="22"/>
          <w:szCs w:val="22"/>
        </w:rPr>
        <w:t xml:space="preserve"> services.</w:t>
      </w:r>
    </w:p>
    <w:p w14:paraId="5D5EEAE1" w14:textId="08246A6D" w:rsidR="00B75BEE" w:rsidRPr="00B75BEE" w:rsidRDefault="00B75BEE" w:rsidP="00B75BEE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Used </w:t>
      </w:r>
      <w:r w:rsidRPr="00986BBC">
        <w:rPr>
          <w:rFonts w:cs="Times"/>
          <w:b/>
          <w:sz w:val="22"/>
          <w:szCs w:val="22"/>
        </w:rPr>
        <w:t>AWS cloud</w:t>
      </w:r>
      <w:r w:rsidRPr="00986BBC">
        <w:rPr>
          <w:rFonts w:cs="Times"/>
          <w:sz w:val="22"/>
          <w:szCs w:val="22"/>
        </w:rPr>
        <w:t xml:space="preserve"> watch in maintaining and monitoring of production and corporate storages.</w:t>
      </w:r>
    </w:p>
    <w:p w14:paraId="72D6251E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Set up </w:t>
      </w:r>
      <w:r w:rsidRPr="00986BBC">
        <w:rPr>
          <w:rFonts w:cs="Times"/>
          <w:b/>
          <w:sz w:val="22"/>
          <w:szCs w:val="22"/>
        </w:rPr>
        <w:t>CI/CD pipelines</w:t>
      </w:r>
      <w:r w:rsidRPr="00986BBC">
        <w:rPr>
          <w:rFonts w:cs="Times"/>
          <w:sz w:val="22"/>
          <w:szCs w:val="22"/>
        </w:rPr>
        <w:t xml:space="preserve"> for Microservices and integrated tools such as </w:t>
      </w:r>
      <w:r w:rsidRPr="00986BBC">
        <w:rPr>
          <w:rFonts w:cs="Times"/>
          <w:b/>
          <w:sz w:val="22"/>
          <w:szCs w:val="22"/>
        </w:rPr>
        <w:t>Gradle</w:t>
      </w:r>
      <w:r w:rsidRPr="00986BBC">
        <w:rPr>
          <w:rFonts w:cs="Times"/>
          <w:sz w:val="22"/>
          <w:szCs w:val="22"/>
        </w:rPr>
        <w:t xml:space="preserve">, </w:t>
      </w:r>
      <w:r w:rsidRPr="00986BBC">
        <w:rPr>
          <w:rFonts w:cs="Times"/>
          <w:b/>
          <w:sz w:val="22"/>
          <w:szCs w:val="22"/>
        </w:rPr>
        <w:t>SonarQube</w:t>
      </w:r>
      <w:r w:rsidRPr="00986BBC">
        <w:rPr>
          <w:rFonts w:cs="Times"/>
          <w:sz w:val="22"/>
          <w:szCs w:val="22"/>
        </w:rPr>
        <w:t>.</w:t>
      </w:r>
    </w:p>
    <w:p w14:paraId="66979454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/>
          <w:sz w:val="22"/>
          <w:szCs w:val="22"/>
        </w:rPr>
      </w:pPr>
      <w:r>
        <w:rPr>
          <w:rFonts w:cs="Times"/>
          <w:color w:val="000000"/>
          <w:sz w:val="22"/>
          <w:szCs w:val="22"/>
          <w:shd w:val="clear" w:color="auto" w:fill="FFFFFF"/>
        </w:rPr>
        <w:t>Analyzing and documenting functional and non-functional requirements for various IAM domains, such as access management, identity life cycle management, privileged access management and reporting.</w:t>
      </w:r>
    </w:p>
    <w:p w14:paraId="60223C12" w14:textId="236B78B1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 xml:space="preserve">Created AWS </w:t>
      </w:r>
      <w:r w:rsidR="008C4C57">
        <w:rPr>
          <w:rFonts w:cs="Times"/>
          <w:b/>
          <w:sz w:val="22"/>
          <w:szCs w:val="22"/>
        </w:rPr>
        <w:t>Lambada</w:t>
      </w:r>
      <w:r w:rsidRPr="00986BBC">
        <w:rPr>
          <w:rFonts w:cs="Times"/>
          <w:b/>
          <w:sz w:val="22"/>
          <w:szCs w:val="22"/>
        </w:rPr>
        <w:t xml:space="preserve">, Security Groups, </w:t>
      </w:r>
      <w:r>
        <w:rPr>
          <w:rFonts w:cs="Times"/>
          <w:b/>
          <w:sz w:val="22"/>
          <w:szCs w:val="22"/>
        </w:rPr>
        <w:t>MFA securities,</w:t>
      </w:r>
      <w:r w:rsidR="00D60FCA">
        <w:rPr>
          <w:rFonts w:cs="Times"/>
          <w:b/>
          <w:sz w:val="22"/>
          <w:szCs w:val="22"/>
        </w:rPr>
        <w:t xml:space="preserve"> </w:t>
      </w:r>
      <w:r w:rsidR="008C4C57">
        <w:rPr>
          <w:rFonts w:cs="Times"/>
          <w:b/>
          <w:sz w:val="22"/>
          <w:szCs w:val="22"/>
        </w:rPr>
        <w:t>IAM</w:t>
      </w:r>
      <w:r>
        <w:rPr>
          <w:rFonts w:cs="Times"/>
          <w:b/>
          <w:sz w:val="22"/>
          <w:szCs w:val="22"/>
        </w:rPr>
        <w:t>,</w:t>
      </w:r>
      <w:r w:rsidR="00EE1CF7">
        <w:rPr>
          <w:rFonts w:cs="Times"/>
          <w:b/>
          <w:sz w:val="22"/>
          <w:szCs w:val="22"/>
        </w:rPr>
        <w:t xml:space="preserve"> </w:t>
      </w:r>
      <w:r w:rsidR="00EE1CF7" w:rsidRPr="00431081">
        <w:rPr>
          <w:rFonts w:cs="Times"/>
          <w:b/>
          <w:bCs/>
          <w:sz w:val="22"/>
          <w:szCs w:val="22"/>
        </w:rPr>
        <w:t>AppSync</w:t>
      </w:r>
      <w:r w:rsidR="00431081" w:rsidRPr="00431081">
        <w:rPr>
          <w:rFonts w:cs="Times"/>
          <w:b/>
          <w:bCs/>
          <w:sz w:val="22"/>
          <w:szCs w:val="22"/>
        </w:rPr>
        <w:t>, ECS, Cognito, CloudWatch, AWS Lambada, S3, SQS, SNS</w:t>
      </w:r>
      <w:r w:rsidR="00431081">
        <w:rPr>
          <w:rFonts w:cs="Times"/>
          <w:b/>
          <w:sz w:val="22"/>
          <w:szCs w:val="22"/>
        </w:rPr>
        <w:t xml:space="preserve"> </w:t>
      </w:r>
      <w:r w:rsidRPr="00986BBC">
        <w:rPr>
          <w:rFonts w:cs="Times"/>
          <w:b/>
          <w:sz w:val="22"/>
          <w:szCs w:val="22"/>
        </w:rPr>
        <w:t xml:space="preserve">etc. created through </w:t>
      </w:r>
      <w:r w:rsidR="00D84D24">
        <w:rPr>
          <w:rFonts w:cs="Times"/>
          <w:b/>
          <w:sz w:val="22"/>
          <w:szCs w:val="22"/>
        </w:rPr>
        <w:t>CloudFormation</w:t>
      </w:r>
      <w:r w:rsidRPr="00986BBC">
        <w:rPr>
          <w:rFonts w:cs="Times"/>
          <w:b/>
          <w:sz w:val="22"/>
          <w:szCs w:val="22"/>
        </w:rPr>
        <w:t>.</w:t>
      </w:r>
    </w:p>
    <w:p w14:paraId="1C676B6A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46907210" w14:textId="0726D2F8" w:rsidR="00175751" w:rsidRPr="00986BBC" w:rsidRDefault="00175751" w:rsidP="00175751">
      <w:pPr>
        <w:ind w:left="1440" w:hanging="144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Environment:</w:t>
      </w:r>
      <w:r w:rsidRPr="00986BBC">
        <w:rPr>
          <w:rFonts w:cs="Times"/>
          <w:b/>
          <w:sz w:val="22"/>
          <w:szCs w:val="22"/>
        </w:rPr>
        <w:tab/>
      </w:r>
      <w:r w:rsidRPr="002E097A">
        <w:rPr>
          <w:rFonts w:cs="Times"/>
          <w:bCs/>
          <w:sz w:val="22"/>
          <w:szCs w:val="22"/>
        </w:rPr>
        <w:t>Java</w:t>
      </w:r>
      <w:r w:rsidR="0001521F">
        <w:rPr>
          <w:rFonts w:cs="Times"/>
          <w:bCs/>
          <w:sz w:val="22"/>
          <w:szCs w:val="22"/>
        </w:rPr>
        <w:t>21</w:t>
      </w:r>
      <w:r w:rsidRPr="002E097A">
        <w:rPr>
          <w:rFonts w:cs="Times"/>
          <w:bCs/>
          <w:sz w:val="22"/>
          <w:szCs w:val="22"/>
        </w:rPr>
        <w:t>,</w:t>
      </w:r>
      <w:r w:rsidR="00502133">
        <w:rPr>
          <w:rFonts w:cs="Times"/>
          <w:bCs/>
          <w:sz w:val="22"/>
          <w:szCs w:val="22"/>
        </w:rPr>
        <w:t xml:space="preserve"> </w:t>
      </w:r>
      <w:r w:rsidRPr="00986BBC">
        <w:rPr>
          <w:rFonts w:cs="Times"/>
          <w:sz w:val="22"/>
          <w:szCs w:val="22"/>
        </w:rPr>
        <w:t xml:space="preserve">Spring boot, Microservices, </w:t>
      </w:r>
      <w:r w:rsidR="003870A3">
        <w:rPr>
          <w:rFonts w:cs="Times"/>
          <w:sz w:val="22"/>
          <w:szCs w:val="22"/>
        </w:rPr>
        <w:t>Angular</w:t>
      </w:r>
      <w:r w:rsidRPr="00986BBC">
        <w:rPr>
          <w:rFonts w:cs="Times"/>
          <w:sz w:val="22"/>
          <w:szCs w:val="22"/>
        </w:rPr>
        <w:t xml:space="preserve">, </w:t>
      </w:r>
      <w:r w:rsidR="00502133">
        <w:rPr>
          <w:rFonts w:cs="Times"/>
          <w:sz w:val="22"/>
          <w:szCs w:val="22"/>
        </w:rPr>
        <w:t>Maven</w:t>
      </w:r>
      <w:r w:rsidRPr="00986BBC">
        <w:rPr>
          <w:rFonts w:cs="Times"/>
          <w:sz w:val="22"/>
          <w:szCs w:val="22"/>
        </w:rPr>
        <w:t>, Spring Framework,</w:t>
      </w:r>
      <w:r>
        <w:rPr>
          <w:rFonts w:cs="Times"/>
          <w:sz w:val="22"/>
          <w:szCs w:val="22"/>
        </w:rPr>
        <w:t xml:space="preserve"> MongoDB, </w:t>
      </w:r>
      <w:r w:rsidRPr="00986BBC">
        <w:rPr>
          <w:rFonts w:cs="Times"/>
          <w:sz w:val="22"/>
          <w:szCs w:val="22"/>
        </w:rPr>
        <w:t xml:space="preserve">Git, JIRA, </w:t>
      </w:r>
      <w:r w:rsidR="00502133">
        <w:rPr>
          <w:rFonts w:cs="Times"/>
          <w:sz w:val="22"/>
          <w:szCs w:val="22"/>
        </w:rPr>
        <w:t>Eclipse</w:t>
      </w:r>
      <w:r w:rsidRPr="00986BBC">
        <w:rPr>
          <w:rFonts w:cs="Times"/>
          <w:sz w:val="22"/>
          <w:szCs w:val="22"/>
        </w:rPr>
        <w:t xml:space="preserve">, Jenkins, </w:t>
      </w:r>
      <w:r w:rsidR="00666C7C">
        <w:rPr>
          <w:rFonts w:cs="Times"/>
          <w:sz w:val="22"/>
          <w:szCs w:val="22"/>
        </w:rPr>
        <w:t>A</w:t>
      </w:r>
      <w:r w:rsidR="004A0ECE">
        <w:rPr>
          <w:rFonts w:cs="Times"/>
          <w:sz w:val="22"/>
          <w:szCs w:val="22"/>
        </w:rPr>
        <w:t>ppSync,</w:t>
      </w:r>
      <w:r w:rsidR="005515B6">
        <w:rPr>
          <w:rFonts w:cs="Times"/>
          <w:sz w:val="22"/>
          <w:szCs w:val="22"/>
        </w:rPr>
        <w:t xml:space="preserve"> </w:t>
      </w:r>
      <w:r w:rsidR="004A0ECE">
        <w:rPr>
          <w:rFonts w:cs="Times"/>
          <w:sz w:val="22"/>
          <w:szCs w:val="22"/>
        </w:rPr>
        <w:t>ECS,</w:t>
      </w:r>
      <w:r w:rsidR="005515B6">
        <w:rPr>
          <w:rFonts w:cs="Times"/>
          <w:sz w:val="22"/>
          <w:szCs w:val="22"/>
        </w:rPr>
        <w:t xml:space="preserve"> </w:t>
      </w:r>
      <w:r w:rsidR="00E50D43">
        <w:rPr>
          <w:rFonts w:cs="Times"/>
          <w:sz w:val="22"/>
          <w:szCs w:val="22"/>
        </w:rPr>
        <w:t>Cognito,</w:t>
      </w:r>
      <w:r w:rsidR="005515B6">
        <w:rPr>
          <w:rFonts w:cs="Times"/>
          <w:sz w:val="22"/>
          <w:szCs w:val="22"/>
        </w:rPr>
        <w:t xml:space="preserve"> </w:t>
      </w:r>
      <w:r w:rsidR="00E50D43">
        <w:rPr>
          <w:rFonts w:cs="Times"/>
          <w:sz w:val="22"/>
          <w:szCs w:val="22"/>
        </w:rPr>
        <w:t>CloudWatch</w:t>
      </w:r>
      <w:r w:rsidR="005515B6">
        <w:rPr>
          <w:rFonts w:cs="Times"/>
          <w:sz w:val="22"/>
          <w:szCs w:val="22"/>
        </w:rPr>
        <w:t>,</w:t>
      </w:r>
      <w:r w:rsidRPr="00986BBC">
        <w:rPr>
          <w:rFonts w:cs="Times"/>
          <w:sz w:val="22"/>
          <w:szCs w:val="22"/>
        </w:rPr>
        <w:t xml:space="preserve"> AWS</w:t>
      </w:r>
      <w:r w:rsidR="005515B6">
        <w:rPr>
          <w:rFonts w:cs="Times"/>
          <w:sz w:val="22"/>
          <w:szCs w:val="22"/>
        </w:rPr>
        <w:t xml:space="preserve"> Lambada</w:t>
      </w:r>
      <w:r w:rsidRPr="00986BBC">
        <w:rPr>
          <w:rFonts w:cs="Times"/>
          <w:sz w:val="22"/>
          <w:szCs w:val="22"/>
        </w:rPr>
        <w:t>,</w:t>
      </w:r>
      <w:r w:rsidR="00784FEC">
        <w:rPr>
          <w:rFonts w:cs="Times"/>
          <w:sz w:val="22"/>
          <w:szCs w:val="22"/>
        </w:rPr>
        <w:t xml:space="preserve"> S3</w:t>
      </w:r>
      <w:r w:rsidR="005B263B">
        <w:rPr>
          <w:rFonts w:cs="Times"/>
          <w:sz w:val="22"/>
          <w:szCs w:val="22"/>
        </w:rPr>
        <w:t>,</w:t>
      </w:r>
      <w:r w:rsidR="0017169B">
        <w:rPr>
          <w:rFonts w:cs="Times"/>
          <w:sz w:val="22"/>
          <w:szCs w:val="22"/>
        </w:rPr>
        <w:t xml:space="preserve"> SQS</w:t>
      </w:r>
      <w:r w:rsidRPr="00986BBC">
        <w:rPr>
          <w:rFonts w:cs="Times"/>
          <w:sz w:val="22"/>
          <w:szCs w:val="22"/>
        </w:rPr>
        <w:t xml:space="preserve"> and </w:t>
      </w:r>
      <w:r w:rsidR="0017169B">
        <w:rPr>
          <w:rFonts w:cs="Times"/>
          <w:sz w:val="22"/>
          <w:szCs w:val="22"/>
        </w:rPr>
        <w:t>SNS</w:t>
      </w:r>
      <w:r w:rsidRPr="00986BBC">
        <w:rPr>
          <w:rFonts w:cs="Times"/>
          <w:sz w:val="22"/>
          <w:szCs w:val="22"/>
        </w:rPr>
        <w:t>.</w:t>
      </w:r>
    </w:p>
    <w:p w14:paraId="2E749E44" w14:textId="57D8D8C8" w:rsidR="00175751" w:rsidRPr="00986BBC" w:rsidRDefault="006C4B62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>
        <w:rPr>
          <w:b/>
        </w:rPr>
        <w:t>LUMEN</w:t>
      </w:r>
    </w:p>
    <w:p w14:paraId="4AE850FF" w14:textId="042F7C94" w:rsidR="00175751" w:rsidRPr="001B0E1C" w:rsidRDefault="00C35615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>
        <w:rPr>
          <w:b/>
        </w:rPr>
        <w:t xml:space="preserve">IBM, </w:t>
      </w:r>
      <w:r w:rsidR="006C4B62">
        <w:rPr>
          <w:b/>
        </w:rPr>
        <w:t>Hyderabad</w:t>
      </w:r>
      <w:r w:rsidR="00175751">
        <w:rPr>
          <w:rFonts w:cs="Times"/>
          <w:b/>
          <w:bCs/>
          <w:sz w:val="22"/>
          <w:szCs w:val="22"/>
        </w:rPr>
        <w:tab/>
      </w:r>
      <w:r w:rsidR="00175751">
        <w:rPr>
          <w:rFonts w:cs="Times"/>
          <w:b/>
          <w:bCs/>
          <w:sz w:val="22"/>
          <w:szCs w:val="22"/>
        </w:rPr>
        <w:tab/>
      </w:r>
      <w:r w:rsidR="00175751">
        <w:rPr>
          <w:rFonts w:cs="Times"/>
          <w:b/>
          <w:bCs/>
          <w:sz w:val="22"/>
          <w:szCs w:val="22"/>
        </w:rPr>
        <w:tab/>
      </w:r>
      <w:r w:rsidR="00175751">
        <w:rPr>
          <w:rFonts w:cs="Times"/>
          <w:b/>
          <w:bCs/>
          <w:sz w:val="22"/>
          <w:szCs w:val="22"/>
        </w:rPr>
        <w:tab/>
      </w:r>
      <w:r w:rsidR="00175751">
        <w:rPr>
          <w:rFonts w:cs="Times"/>
          <w:b/>
          <w:bCs/>
          <w:sz w:val="22"/>
          <w:szCs w:val="22"/>
        </w:rPr>
        <w:tab/>
      </w:r>
      <w:r w:rsidR="00175751">
        <w:rPr>
          <w:rFonts w:cs="Times"/>
          <w:b/>
          <w:bCs/>
          <w:sz w:val="22"/>
          <w:szCs w:val="22"/>
        </w:rPr>
        <w:tab/>
      </w:r>
      <w:r w:rsidR="00FF620D">
        <w:rPr>
          <w:rFonts w:cs="Times"/>
          <w:b/>
          <w:bCs/>
          <w:sz w:val="22"/>
          <w:szCs w:val="22"/>
        </w:rPr>
        <w:t xml:space="preserve">                                   </w:t>
      </w:r>
      <w:r w:rsidR="004C68E4">
        <w:rPr>
          <w:rFonts w:cs="Times"/>
          <w:b/>
          <w:sz w:val="22"/>
          <w:szCs w:val="22"/>
        </w:rPr>
        <w:t>Dec</w:t>
      </w:r>
      <w:r w:rsidR="00175751" w:rsidRPr="00986BBC">
        <w:rPr>
          <w:rFonts w:cs="Times"/>
          <w:b/>
          <w:sz w:val="22"/>
          <w:szCs w:val="22"/>
        </w:rPr>
        <w:t xml:space="preserve"> ‘</w:t>
      </w:r>
      <w:r w:rsidR="00F8532A">
        <w:rPr>
          <w:rFonts w:cs="Times"/>
          <w:b/>
          <w:sz w:val="22"/>
          <w:szCs w:val="22"/>
        </w:rPr>
        <w:t>21</w:t>
      </w:r>
      <w:r w:rsidR="00175751" w:rsidRPr="00986BBC">
        <w:rPr>
          <w:rFonts w:cs="Times"/>
          <w:b/>
          <w:sz w:val="22"/>
          <w:szCs w:val="22"/>
        </w:rPr>
        <w:t xml:space="preserve"> – </w:t>
      </w:r>
      <w:r w:rsidR="00E82A3F">
        <w:rPr>
          <w:rFonts w:cs="Times"/>
          <w:b/>
          <w:sz w:val="22"/>
          <w:szCs w:val="22"/>
        </w:rPr>
        <w:t>Jun</w:t>
      </w:r>
      <w:r w:rsidR="00175751" w:rsidRPr="00986BBC">
        <w:rPr>
          <w:rFonts w:cs="Times"/>
          <w:b/>
          <w:sz w:val="22"/>
          <w:szCs w:val="22"/>
        </w:rPr>
        <w:t xml:space="preserve"> ‘</w:t>
      </w:r>
      <w:r w:rsidR="00AC71BE">
        <w:rPr>
          <w:rFonts w:cs="Times"/>
          <w:b/>
          <w:sz w:val="22"/>
          <w:szCs w:val="22"/>
        </w:rPr>
        <w:t>23</w:t>
      </w:r>
      <w:r w:rsidR="00175751" w:rsidRPr="00986BBC">
        <w:rPr>
          <w:rFonts w:cs="Times"/>
          <w:b/>
          <w:sz w:val="22"/>
          <w:szCs w:val="22"/>
        </w:rPr>
        <w:tab/>
        <w:t xml:space="preserve"> </w:t>
      </w:r>
    </w:p>
    <w:p w14:paraId="4D782C9D" w14:textId="72BCE95E" w:rsidR="00175751" w:rsidRDefault="006C4B62" w:rsidP="00175751">
      <w:pPr>
        <w:widowControl w:val="0"/>
        <w:jc w:val="both"/>
        <w:rPr>
          <w:rFonts w:cs="Times"/>
          <w:b/>
          <w:sz w:val="22"/>
          <w:szCs w:val="22"/>
        </w:rPr>
      </w:pPr>
      <w:r w:rsidRPr="007B10F8">
        <w:rPr>
          <w:b/>
          <w:sz w:val="22"/>
          <w:szCs w:val="22"/>
        </w:rPr>
        <w:t>Senior</w:t>
      </w:r>
      <w:r w:rsidRPr="007B10F8">
        <w:rPr>
          <w:b/>
          <w:spacing w:val="-2"/>
          <w:sz w:val="22"/>
          <w:szCs w:val="22"/>
        </w:rPr>
        <w:t xml:space="preserve"> </w:t>
      </w:r>
      <w:r w:rsidRPr="007B10F8">
        <w:rPr>
          <w:b/>
          <w:sz w:val="22"/>
          <w:szCs w:val="22"/>
        </w:rPr>
        <w:t>System</w:t>
      </w:r>
      <w:r w:rsidRPr="007B10F8">
        <w:rPr>
          <w:b/>
          <w:spacing w:val="-2"/>
          <w:sz w:val="22"/>
          <w:szCs w:val="22"/>
        </w:rPr>
        <w:t xml:space="preserve"> </w:t>
      </w:r>
      <w:r w:rsidRPr="007B10F8">
        <w:rPr>
          <w:b/>
          <w:sz w:val="22"/>
          <w:szCs w:val="22"/>
        </w:rPr>
        <w:t>Engineer</w:t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C35615">
        <w:rPr>
          <w:rFonts w:cs="Times"/>
          <w:b/>
          <w:sz w:val="22"/>
          <w:szCs w:val="22"/>
        </w:rPr>
        <w:t xml:space="preserve">                                   </w:t>
      </w:r>
      <w:r w:rsidR="00FE4CE3">
        <w:rPr>
          <w:rFonts w:cs="Times"/>
          <w:b/>
          <w:sz w:val="22"/>
          <w:szCs w:val="22"/>
        </w:rPr>
        <w:t>MOB</w:t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</w:p>
    <w:p w14:paraId="1654650B" w14:textId="77777777" w:rsidR="00175751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06A8EFC4" w14:textId="77777777" w:rsidR="00EC219B" w:rsidRDefault="00EC219B" w:rsidP="00175751">
      <w:pPr>
        <w:spacing w:before="240" w:after="100" w:afterAutospacing="1"/>
        <w:rPr>
          <w:color w:val="0D0D0D"/>
        </w:rPr>
      </w:pPr>
      <w:r w:rsidRPr="00EC219B">
        <w:rPr>
          <w:color w:val="0D0D0D"/>
          <w:sz w:val="22"/>
          <w:szCs w:val="22"/>
        </w:rPr>
        <w:t>Lumen Technologies, Inc. is an American telecommunications company</w:t>
      </w:r>
      <w:r w:rsidRPr="00EC219B">
        <w:rPr>
          <w:color w:val="0D0D0D"/>
          <w:spacing w:val="1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headquartered in Monroe, Louisiana, that offers communications, network services, security,</w:t>
      </w:r>
      <w:r w:rsidRPr="00EC219B">
        <w:rPr>
          <w:color w:val="0D0D0D"/>
          <w:spacing w:val="1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cloud solutions, voice, and managed services. The company is a member of the S&amp;P 500 index</w:t>
      </w:r>
      <w:r w:rsidRPr="00EC219B">
        <w:rPr>
          <w:color w:val="0D0D0D"/>
          <w:spacing w:val="-43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and</w:t>
      </w:r>
      <w:r w:rsidRPr="00EC219B">
        <w:rPr>
          <w:color w:val="0D0D0D"/>
          <w:spacing w:val="1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the</w:t>
      </w:r>
      <w:r w:rsidRPr="00EC219B">
        <w:rPr>
          <w:color w:val="0D0D0D"/>
          <w:spacing w:val="-3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Fortune</w:t>
      </w:r>
      <w:r w:rsidRPr="00EC219B">
        <w:rPr>
          <w:color w:val="0D0D0D"/>
          <w:spacing w:val="3"/>
          <w:sz w:val="22"/>
          <w:szCs w:val="22"/>
        </w:rPr>
        <w:t xml:space="preserve"> </w:t>
      </w:r>
      <w:r w:rsidRPr="00EC219B">
        <w:rPr>
          <w:color w:val="0D0D0D"/>
          <w:sz w:val="22"/>
          <w:szCs w:val="22"/>
        </w:rPr>
        <w:t>500</w:t>
      </w:r>
      <w:r>
        <w:rPr>
          <w:color w:val="0D0D0D"/>
        </w:rPr>
        <w:t>.</w:t>
      </w:r>
    </w:p>
    <w:p w14:paraId="7E937A76" w14:textId="77777777" w:rsidR="00EC219B" w:rsidRDefault="00EC219B" w:rsidP="00175751">
      <w:pPr>
        <w:spacing w:before="240" w:after="100" w:afterAutospacing="1"/>
        <w:rPr>
          <w:color w:val="0D0D0D"/>
        </w:rPr>
      </w:pPr>
    </w:p>
    <w:p w14:paraId="7BCAB453" w14:textId="77777777" w:rsidR="00AF17C6" w:rsidRDefault="00AF17C6" w:rsidP="00175751">
      <w:pPr>
        <w:spacing w:before="240" w:after="100" w:afterAutospacing="1"/>
        <w:rPr>
          <w:color w:val="0D0D0D"/>
        </w:rPr>
      </w:pPr>
    </w:p>
    <w:p w14:paraId="45BDEED5" w14:textId="1A02F591" w:rsidR="00175751" w:rsidRPr="00986BBC" w:rsidRDefault="00175751" w:rsidP="00175751">
      <w:pPr>
        <w:spacing w:before="240" w:after="100" w:afterAutospacing="1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Responsibilities:</w:t>
      </w:r>
    </w:p>
    <w:p w14:paraId="22803214" w14:textId="7E6A27D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color w:val="000000"/>
          <w:sz w:val="22"/>
          <w:szCs w:val="22"/>
        </w:rPr>
        <w:t xml:space="preserve">To collaborate with development team and other key </w:t>
      </w:r>
      <w:r w:rsidR="002608D9">
        <w:rPr>
          <w:rFonts w:cs="Times"/>
          <w:color w:val="000000"/>
          <w:sz w:val="22"/>
          <w:szCs w:val="22"/>
        </w:rPr>
        <w:t>Lumen</w:t>
      </w:r>
      <w:r w:rsidRPr="00986BBC">
        <w:rPr>
          <w:rFonts w:cs="Times"/>
          <w:color w:val="000000"/>
          <w:sz w:val="22"/>
          <w:szCs w:val="22"/>
        </w:rPr>
        <w:t xml:space="preserve"> business stake holders to orchestrate the delivery and user feedback. </w:t>
      </w:r>
    </w:p>
    <w:p w14:paraId="2B0DF4CC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Analysis, design and development of Application based on </w:t>
      </w:r>
      <w:r w:rsidRPr="00986BBC">
        <w:rPr>
          <w:rFonts w:cs="Times"/>
          <w:b/>
          <w:sz w:val="22"/>
          <w:szCs w:val="22"/>
        </w:rPr>
        <w:t>J2EE</w:t>
      </w:r>
      <w:r w:rsidRPr="00986BBC">
        <w:rPr>
          <w:rFonts w:cs="Times"/>
          <w:sz w:val="22"/>
          <w:szCs w:val="22"/>
        </w:rPr>
        <w:t xml:space="preserve"> using </w:t>
      </w:r>
      <w:r w:rsidRPr="00986BBC">
        <w:rPr>
          <w:rFonts w:cs="Times"/>
          <w:b/>
          <w:sz w:val="22"/>
          <w:szCs w:val="22"/>
        </w:rPr>
        <w:t>Spring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Hibernate.</w:t>
      </w:r>
    </w:p>
    <w:p w14:paraId="5174ED2E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Design and development of </w:t>
      </w:r>
      <w:r w:rsidRPr="00986BBC">
        <w:rPr>
          <w:rFonts w:eastAsia="Arial Unicode MS" w:cs="Times"/>
          <w:b/>
          <w:color w:val="000000"/>
          <w:sz w:val="22"/>
          <w:szCs w:val="22"/>
          <w:shd w:val="clear" w:color="auto" w:fill="FFFFFF"/>
        </w:rPr>
        <w:t>Microservices</w:t>
      </w: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 using </w:t>
      </w:r>
      <w:r w:rsidRPr="00986BBC">
        <w:rPr>
          <w:rFonts w:eastAsia="Arial Unicode MS" w:cs="Times"/>
          <w:b/>
          <w:color w:val="000000"/>
          <w:sz w:val="22"/>
          <w:szCs w:val="22"/>
          <w:shd w:val="clear" w:color="auto" w:fill="FFFFFF"/>
        </w:rPr>
        <w:t>Spring Boot, REST API</w:t>
      </w: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 and document it uses swagger.</w:t>
      </w:r>
    </w:p>
    <w:p w14:paraId="0DBBEAF6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Used Swagger with </w:t>
      </w:r>
      <w:r w:rsidRPr="00986BBC">
        <w:rPr>
          <w:rFonts w:eastAsia="Arial Unicode MS" w:cs="Times"/>
          <w:b/>
          <w:color w:val="000000"/>
          <w:sz w:val="22"/>
          <w:szCs w:val="22"/>
          <w:shd w:val="clear" w:color="auto" w:fill="FFFFFF"/>
        </w:rPr>
        <w:t>Spring-Boot</w:t>
      </w: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 to generate documentation for </w:t>
      </w:r>
      <w:r w:rsidRPr="00986BBC">
        <w:rPr>
          <w:rFonts w:eastAsia="Arial Unicode MS" w:cs="Times"/>
          <w:b/>
          <w:color w:val="000000"/>
          <w:sz w:val="22"/>
          <w:szCs w:val="22"/>
          <w:shd w:val="clear" w:color="auto" w:fill="FFFFFF"/>
        </w:rPr>
        <w:t>REST API</w:t>
      </w:r>
      <w:r w:rsidRPr="00986BBC">
        <w:rPr>
          <w:rFonts w:eastAsia="Arial Unicode MS" w:cs="Times"/>
          <w:color w:val="000000"/>
          <w:sz w:val="22"/>
          <w:szCs w:val="22"/>
          <w:shd w:val="clear" w:color="auto" w:fill="FFFFFF"/>
        </w:rPr>
        <w:t xml:space="preserve"> endpoints.</w:t>
      </w:r>
    </w:p>
    <w:p w14:paraId="7D318C65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Involved in full life cycle of the application development using SAFe Agile.</w:t>
      </w:r>
    </w:p>
    <w:p w14:paraId="76AABDDE" w14:textId="77777777" w:rsidR="00175751" w:rsidRPr="00986BBC" w:rsidRDefault="00175751" w:rsidP="00175751">
      <w:pPr>
        <w:numPr>
          <w:ilvl w:val="0"/>
          <w:numId w:val="45"/>
        </w:numPr>
        <w:overflowPunct/>
        <w:autoSpaceDE/>
        <w:autoSpaceDN/>
        <w:adjustRightInd/>
        <w:ind w:left="360"/>
        <w:jc w:val="both"/>
        <w:textAlignment w:val="auto"/>
        <w:rPr>
          <w:rFonts w:eastAsia="Arial" w:cs="Times"/>
          <w:b/>
          <w:sz w:val="22"/>
          <w:szCs w:val="22"/>
          <w:u w:val="single"/>
        </w:rPr>
      </w:pPr>
      <w:r w:rsidRPr="00986BBC">
        <w:rPr>
          <w:rFonts w:cs="Times"/>
          <w:bCs/>
          <w:sz w:val="22"/>
          <w:szCs w:val="22"/>
        </w:rPr>
        <w:t>Designed and developed an application using REST architecture.</w:t>
      </w:r>
      <w:r w:rsidRPr="00986BBC">
        <w:rPr>
          <w:rFonts w:cs="Times"/>
          <w:sz w:val="22"/>
          <w:szCs w:val="22"/>
        </w:rPr>
        <w:t xml:space="preserve"> </w:t>
      </w:r>
    </w:p>
    <w:p w14:paraId="0F42E876" w14:textId="77777777" w:rsidR="00175751" w:rsidRPr="00986BBC" w:rsidRDefault="00175751" w:rsidP="00175751">
      <w:pPr>
        <w:numPr>
          <w:ilvl w:val="0"/>
          <w:numId w:val="45"/>
        </w:numPr>
        <w:overflowPunct/>
        <w:autoSpaceDE/>
        <w:autoSpaceDN/>
        <w:adjustRightInd/>
        <w:ind w:left="360"/>
        <w:jc w:val="both"/>
        <w:textAlignment w:val="auto"/>
        <w:rPr>
          <w:rFonts w:eastAsia="Arial" w:cs="Times"/>
          <w:b/>
          <w:sz w:val="22"/>
          <w:szCs w:val="22"/>
          <w:u w:val="single"/>
        </w:rPr>
      </w:pPr>
      <w:r w:rsidRPr="00986BBC">
        <w:rPr>
          <w:rFonts w:cs="Times"/>
          <w:sz w:val="22"/>
          <w:szCs w:val="22"/>
        </w:rPr>
        <w:t>P</w:t>
      </w:r>
      <w:r w:rsidRPr="00986BBC">
        <w:rPr>
          <w:rFonts w:eastAsia="Arial" w:cs="Times"/>
          <w:sz w:val="22"/>
          <w:szCs w:val="22"/>
        </w:rPr>
        <w:t xml:space="preserve">roficient in </w:t>
      </w:r>
      <w:r w:rsidRPr="00986BBC">
        <w:rPr>
          <w:rFonts w:eastAsia="Arial" w:cs="Times"/>
          <w:b/>
          <w:bCs/>
          <w:sz w:val="22"/>
          <w:szCs w:val="22"/>
        </w:rPr>
        <w:t>Git</w:t>
      </w:r>
      <w:r w:rsidRPr="00986BBC">
        <w:rPr>
          <w:rFonts w:eastAsia="Arial" w:cs="Times"/>
          <w:sz w:val="22"/>
          <w:szCs w:val="22"/>
        </w:rPr>
        <w:t xml:space="preserve">, </w:t>
      </w:r>
      <w:r w:rsidRPr="00986BBC">
        <w:rPr>
          <w:rFonts w:eastAsia="Arial" w:cs="Times"/>
          <w:b/>
          <w:bCs/>
          <w:sz w:val="22"/>
          <w:szCs w:val="22"/>
        </w:rPr>
        <w:t>Jenkins</w:t>
      </w:r>
      <w:r w:rsidRPr="00986BBC">
        <w:rPr>
          <w:rFonts w:eastAsia="Arial" w:cs="Times"/>
          <w:sz w:val="22"/>
          <w:szCs w:val="22"/>
        </w:rPr>
        <w:t xml:space="preserve">, </w:t>
      </w:r>
      <w:r w:rsidRPr="00986BBC">
        <w:rPr>
          <w:rFonts w:eastAsia="Arial" w:cs="Times"/>
          <w:b/>
          <w:bCs/>
          <w:sz w:val="22"/>
          <w:szCs w:val="22"/>
        </w:rPr>
        <w:t>Pipeline</w:t>
      </w:r>
      <w:r w:rsidRPr="00986BBC">
        <w:rPr>
          <w:rFonts w:eastAsia="Arial" w:cs="Times"/>
          <w:sz w:val="22"/>
          <w:szCs w:val="22"/>
        </w:rPr>
        <w:t>.</w:t>
      </w:r>
    </w:p>
    <w:p w14:paraId="6ED656C7" w14:textId="574C1190" w:rsidR="00175751" w:rsidRPr="00070328" w:rsidRDefault="00175751" w:rsidP="00070328">
      <w:pPr>
        <w:widowControl w:val="0"/>
        <w:numPr>
          <w:ilvl w:val="0"/>
          <w:numId w:val="40"/>
        </w:numPr>
        <w:overflowPunct/>
        <w:autoSpaceDE/>
        <w:autoSpaceDN/>
        <w:adjustRightInd/>
        <w:ind w:left="360"/>
        <w:jc w:val="both"/>
        <w:textAlignment w:val="auto"/>
        <w:rPr>
          <w:rFonts w:cs="Times"/>
          <w:sz w:val="22"/>
          <w:szCs w:val="22"/>
        </w:rPr>
      </w:pPr>
      <w:r w:rsidRPr="00986BBC">
        <w:rPr>
          <w:rFonts w:eastAsia="Arial" w:cs="Times"/>
          <w:sz w:val="22"/>
          <w:szCs w:val="22"/>
        </w:rPr>
        <w:t xml:space="preserve">Supported quarterly </w:t>
      </w:r>
      <w:r w:rsidRPr="00986BBC">
        <w:rPr>
          <w:rFonts w:eastAsia="Arial" w:cs="Times"/>
          <w:b/>
          <w:bCs/>
          <w:sz w:val="22"/>
          <w:szCs w:val="22"/>
        </w:rPr>
        <w:t>Production</w:t>
      </w:r>
      <w:r w:rsidRPr="00986BBC">
        <w:rPr>
          <w:rFonts w:eastAsia="Arial" w:cs="Times"/>
          <w:sz w:val="22"/>
          <w:szCs w:val="22"/>
        </w:rPr>
        <w:t xml:space="preserve"> Releases amid two-week Sprints.</w:t>
      </w:r>
    </w:p>
    <w:p w14:paraId="2FCC0C27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>Written testcases by using Mockito.</w:t>
      </w:r>
    </w:p>
    <w:p w14:paraId="41FAF162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>Involved in </w:t>
      </w:r>
      <w:r w:rsidRPr="00986BBC">
        <w:rPr>
          <w:rFonts w:cs="Times"/>
          <w:b/>
          <w:bCs/>
          <w:sz w:val="22"/>
          <w:szCs w:val="22"/>
        </w:rPr>
        <w:t>Agile SCRUM</w:t>
      </w:r>
      <w:r w:rsidRPr="00986BBC">
        <w:rPr>
          <w:rFonts w:cs="Times"/>
          <w:sz w:val="22"/>
          <w:szCs w:val="22"/>
        </w:rPr>
        <w:t> methodology.</w:t>
      </w:r>
    </w:p>
    <w:p w14:paraId="0E2C2D87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Experience with building </w:t>
      </w:r>
      <w:r w:rsidRPr="00986BBC">
        <w:rPr>
          <w:rFonts w:cs="Times"/>
          <w:b/>
          <w:sz w:val="22"/>
          <w:szCs w:val="22"/>
        </w:rPr>
        <w:t>Docker images</w:t>
      </w:r>
      <w:r w:rsidRPr="00986BBC">
        <w:rPr>
          <w:rFonts w:cs="Times"/>
          <w:sz w:val="22"/>
          <w:szCs w:val="22"/>
        </w:rPr>
        <w:t xml:space="preserve"> and running them on Docker container. </w:t>
      </w:r>
    </w:p>
    <w:p w14:paraId="4FDB4E69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Involved in preparing the test cases using </w:t>
      </w:r>
      <w:r w:rsidRPr="00986BBC">
        <w:rPr>
          <w:rFonts w:cs="Times"/>
          <w:b/>
          <w:sz w:val="22"/>
          <w:szCs w:val="22"/>
        </w:rPr>
        <w:t>Junit</w:t>
      </w:r>
      <w:r w:rsidRPr="00986BBC">
        <w:rPr>
          <w:rFonts w:cs="Times"/>
          <w:sz w:val="22"/>
          <w:szCs w:val="22"/>
        </w:rPr>
        <w:t xml:space="preserve"> and </w:t>
      </w:r>
      <w:r w:rsidRPr="00986BBC">
        <w:rPr>
          <w:rFonts w:cs="Times"/>
          <w:b/>
          <w:sz w:val="22"/>
          <w:szCs w:val="22"/>
        </w:rPr>
        <w:t>Easy mock</w:t>
      </w:r>
      <w:r w:rsidRPr="00986BBC">
        <w:rPr>
          <w:rFonts w:cs="Times"/>
          <w:sz w:val="22"/>
          <w:szCs w:val="22"/>
        </w:rPr>
        <w:t xml:space="preserve"> test case and in the testing phase.</w:t>
      </w:r>
    </w:p>
    <w:p w14:paraId="2B5BFF18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To ensure that products and services are delivered on time with a high-quality technical standard.</w:t>
      </w:r>
    </w:p>
    <w:p w14:paraId="0355F33F" w14:textId="77777777" w:rsidR="00175751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To work closely with business stakeholders for successful migration and reengineering of legacy components. </w:t>
      </w:r>
    </w:p>
    <w:p w14:paraId="64EA8C78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>Key contribution in software reengineering and modernization. Anticipate, identify, track and resolve issues and risks which affect the application.</w:t>
      </w:r>
    </w:p>
    <w:p w14:paraId="151BCB5C" w14:textId="77777777" w:rsidR="00175751" w:rsidRPr="00986BBC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6655543F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728DEE31" w14:textId="72C7FAF0" w:rsidR="00175751" w:rsidRPr="00986BBC" w:rsidRDefault="00175751" w:rsidP="000138DF">
      <w:pPr>
        <w:ind w:left="1800" w:hanging="1440"/>
        <w:jc w:val="both"/>
        <w:rPr>
          <w:rFonts w:cs="Times"/>
          <w:b/>
          <w:bCs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Environment:</w:t>
      </w:r>
      <w:r w:rsidRPr="00986BBC">
        <w:rPr>
          <w:rFonts w:cs="Times"/>
          <w:b/>
          <w:sz w:val="22"/>
          <w:szCs w:val="22"/>
        </w:rPr>
        <w:tab/>
      </w:r>
      <w:r w:rsidRPr="00986BBC">
        <w:rPr>
          <w:rFonts w:cs="Times"/>
          <w:sz w:val="22"/>
          <w:szCs w:val="22"/>
        </w:rPr>
        <w:t xml:space="preserve">Spring </w:t>
      </w:r>
      <w:r w:rsidR="00976691">
        <w:rPr>
          <w:rFonts w:cs="Times"/>
          <w:sz w:val="22"/>
          <w:szCs w:val="22"/>
        </w:rPr>
        <w:t>Boot</w:t>
      </w:r>
      <w:r w:rsidR="00A70DB6">
        <w:rPr>
          <w:rFonts w:cs="Times"/>
          <w:sz w:val="22"/>
          <w:szCs w:val="22"/>
        </w:rPr>
        <w:t>,</w:t>
      </w:r>
      <w:r w:rsidRPr="00986BBC">
        <w:rPr>
          <w:rFonts w:cs="Times"/>
          <w:sz w:val="22"/>
          <w:szCs w:val="22"/>
        </w:rPr>
        <w:t xml:space="preserve"> </w:t>
      </w:r>
      <w:r w:rsidR="00C05119" w:rsidRPr="00986BBC">
        <w:rPr>
          <w:rFonts w:cs="Times"/>
          <w:sz w:val="22"/>
          <w:szCs w:val="22"/>
        </w:rPr>
        <w:t>Microservices, Java</w:t>
      </w:r>
      <w:r w:rsidR="0085791A">
        <w:rPr>
          <w:rFonts w:cs="Times"/>
          <w:sz w:val="22"/>
          <w:szCs w:val="22"/>
        </w:rPr>
        <w:t>8</w:t>
      </w:r>
      <w:r w:rsidRPr="00986BBC">
        <w:rPr>
          <w:rFonts w:cs="Times"/>
          <w:sz w:val="22"/>
          <w:szCs w:val="22"/>
        </w:rPr>
        <w:t>, JSON, Gradle</w:t>
      </w:r>
      <w:r w:rsidR="004F2E83">
        <w:rPr>
          <w:rFonts w:cs="Times"/>
          <w:sz w:val="22"/>
          <w:szCs w:val="22"/>
        </w:rPr>
        <w:t xml:space="preserve">, </w:t>
      </w:r>
      <w:r w:rsidRPr="00986BBC">
        <w:rPr>
          <w:rFonts w:cs="Times"/>
          <w:sz w:val="22"/>
          <w:szCs w:val="22"/>
        </w:rPr>
        <w:t xml:space="preserve">Spring Framework, </w:t>
      </w:r>
      <w:r w:rsidR="008340D3">
        <w:rPr>
          <w:rFonts w:cs="Times"/>
          <w:sz w:val="22"/>
          <w:szCs w:val="22"/>
        </w:rPr>
        <w:t xml:space="preserve">Kafka, </w:t>
      </w:r>
      <w:r w:rsidRPr="00986BBC">
        <w:rPr>
          <w:rFonts w:cs="Times"/>
          <w:sz w:val="22"/>
          <w:szCs w:val="22"/>
        </w:rPr>
        <w:t>Git, JIRA, Visual Studio, Jenkins, Docker</w:t>
      </w:r>
      <w:r w:rsidR="000138DF">
        <w:rPr>
          <w:rFonts w:cs="Times"/>
          <w:sz w:val="22"/>
          <w:szCs w:val="22"/>
        </w:rPr>
        <w:t>,</w:t>
      </w:r>
      <w:r w:rsidR="00AF6EC3">
        <w:rPr>
          <w:rFonts w:cs="Times"/>
          <w:sz w:val="22"/>
          <w:szCs w:val="22"/>
        </w:rPr>
        <w:t xml:space="preserve"> </w:t>
      </w:r>
      <w:r w:rsidR="000138DF">
        <w:rPr>
          <w:rFonts w:cs="Times"/>
          <w:sz w:val="22"/>
          <w:szCs w:val="22"/>
        </w:rPr>
        <w:t>MYSQL</w:t>
      </w:r>
      <w:r w:rsidR="004F2E83">
        <w:rPr>
          <w:rFonts w:cs="Times"/>
          <w:sz w:val="22"/>
          <w:szCs w:val="22"/>
        </w:rPr>
        <w:t>.</w:t>
      </w:r>
    </w:p>
    <w:p w14:paraId="49F7D0ED" w14:textId="77777777" w:rsidR="00175751" w:rsidRPr="00986BBC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</w:p>
    <w:p w14:paraId="4316E924" w14:textId="3AD5EA02" w:rsidR="00175751" w:rsidRDefault="00C76557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b/>
        </w:rPr>
        <w:t>BRITISH</w:t>
      </w:r>
      <w:r>
        <w:rPr>
          <w:b/>
          <w:spacing w:val="-4"/>
        </w:rPr>
        <w:t xml:space="preserve"> </w:t>
      </w:r>
      <w:r>
        <w:rPr>
          <w:b/>
        </w:rPr>
        <w:t>TELECOM</w:t>
      </w:r>
      <w:r w:rsidR="00175751">
        <w:rPr>
          <w:rFonts w:cs="Times"/>
          <w:b/>
          <w:bCs/>
          <w:color w:val="000000"/>
          <w:sz w:val="22"/>
          <w:szCs w:val="22"/>
        </w:rPr>
        <w:tab/>
      </w:r>
      <w:r w:rsidR="00175751">
        <w:rPr>
          <w:rFonts w:cs="Times"/>
          <w:b/>
          <w:bCs/>
          <w:color w:val="000000"/>
          <w:sz w:val="22"/>
          <w:szCs w:val="22"/>
        </w:rPr>
        <w:tab/>
      </w:r>
      <w:r w:rsidR="00175751">
        <w:rPr>
          <w:rFonts w:cs="Times"/>
          <w:b/>
          <w:bCs/>
          <w:color w:val="000000"/>
          <w:sz w:val="22"/>
          <w:szCs w:val="22"/>
        </w:rPr>
        <w:tab/>
      </w:r>
      <w:r w:rsidR="00175751">
        <w:rPr>
          <w:rFonts w:cs="Times"/>
          <w:b/>
          <w:bCs/>
          <w:color w:val="000000"/>
          <w:sz w:val="22"/>
          <w:szCs w:val="22"/>
        </w:rPr>
        <w:tab/>
      </w:r>
      <w:r w:rsidR="00175751">
        <w:rPr>
          <w:rFonts w:cs="Times"/>
          <w:b/>
          <w:bCs/>
          <w:color w:val="000000"/>
          <w:sz w:val="22"/>
          <w:szCs w:val="22"/>
        </w:rPr>
        <w:tab/>
        <w:t xml:space="preserve">   </w:t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7C4D01">
        <w:rPr>
          <w:rFonts w:cs="Times"/>
          <w:b/>
          <w:sz w:val="22"/>
          <w:szCs w:val="22"/>
        </w:rPr>
        <w:t>Oct</w:t>
      </w:r>
      <w:r w:rsidR="00175751" w:rsidRPr="00986BBC">
        <w:rPr>
          <w:rFonts w:cs="Times"/>
          <w:b/>
          <w:sz w:val="22"/>
          <w:szCs w:val="22"/>
        </w:rPr>
        <w:t xml:space="preserve"> ‘1</w:t>
      </w:r>
      <w:r w:rsidR="007C4D01">
        <w:rPr>
          <w:rFonts w:cs="Times"/>
          <w:b/>
          <w:sz w:val="22"/>
          <w:szCs w:val="22"/>
        </w:rPr>
        <w:t>9</w:t>
      </w:r>
      <w:r w:rsidR="00175751" w:rsidRPr="00986BBC">
        <w:rPr>
          <w:rFonts w:cs="Times"/>
          <w:b/>
          <w:sz w:val="22"/>
          <w:szCs w:val="22"/>
        </w:rPr>
        <w:t xml:space="preserve"> – </w:t>
      </w:r>
      <w:r w:rsidR="006B4D08">
        <w:rPr>
          <w:rFonts w:cs="Times"/>
          <w:b/>
          <w:sz w:val="22"/>
          <w:szCs w:val="22"/>
        </w:rPr>
        <w:t>Dec</w:t>
      </w:r>
      <w:r w:rsidR="00175751" w:rsidRPr="00986BBC">
        <w:rPr>
          <w:rFonts w:cs="Times"/>
          <w:b/>
          <w:sz w:val="22"/>
          <w:szCs w:val="22"/>
        </w:rPr>
        <w:t xml:space="preserve"> </w:t>
      </w:r>
      <w:r w:rsidR="00175751">
        <w:rPr>
          <w:rFonts w:cs="Times"/>
          <w:b/>
          <w:sz w:val="22"/>
          <w:szCs w:val="22"/>
        </w:rPr>
        <w:t>’</w:t>
      </w:r>
      <w:r w:rsidR="006B4D08">
        <w:rPr>
          <w:rFonts w:cs="Times"/>
          <w:b/>
          <w:sz w:val="22"/>
          <w:szCs w:val="22"/>
        </w:rPr>
        <w:t>21</w:t>
      </w:r>
      <w:r w:rsidR="00175751">
        <w:rPr>
          <w:rFonts w:cs="Times"/>
          <w:b/>
          <w:sz w:val="22"/>
          <w:szCs w:val="22"/>
        </w:rPr>
        <w:t xml:space="preserve"> </w:t>
      </w:r>
    </w:p>
    <w:p w14:paraId="60FAEA22" w14:textId="5486EF9B" w:rsidR="00175751" w:rsidRPr="00902BE1" w:rsidRDefault="00BF2D40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b/>
        </w:rPr>
        <w:t>Technology</w:t>
      </w:r>
      <w:r>
        <w:rPr>
          <w:b/>
          <w:spacing w:val="-2"/>
        </w:rPr>
        <w:t xml:space="preserve"> </w:t>
      </w:r>
      <w:r>
        <w:rPr>
          <w:b/>
        </w:rPr>
        <w:t>Analyst</w:t>
      </w:r>
      <w:r w:rsidR="00175751">
        <w:rPr>
          <w:rFonts w:cs="Times"/>
          <w:b/>
          <w:sz w:val="22"/>
          <w:szCs w:val="22"/>
        </w:rPr>
        <w:t xml:space="preserve">, </w:t>
      </w:r>
      <w:r w:rsidR="000E09F6">
        <w:rPr>
          <w:b/>
        </w:rPr>
        <w:t>INFOSYS</w:t>
      </w:r>
      <w:r w:rsidR="000E09F6">
        <w:rPr>
          <w:b/>
          <w:spacing w:val="-1"/>
        </w:rPr>
        <w:t xml:space="preserve"> </w:t>
      </w:r>
      <w:r w:rsidR="000E09F6">
        <w:rPr>
          <w:b/>
        </w:rPr>
        <w:t>INDIA</w:t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7C4D01">
        <w:rPr>
          <w:rFonts w:cs="Times"/>
          <w:b/>
          <w:sz w:val="22"/>
          <w:szCs w:val="22"/>
        </w:rPr>
        <w:t xml:space="preserve">             </w:t>
      </w:r>
      <w:r w:rsidR="008546D6">
        <w:rPr>
          <w:rFonts w:cs="Times"/>
          <w:b/>
          <w:bCs/>
          <w:color w:val="000000"/>
          <w:sz w:val="22"/>
          <w:szCs w:val="22"/>
        </w:rPr>
        <w:t>NGAE</w:t>
      </w:r>
      <w:r w:rsidR="00175751" w:rsidRPr="00986BBC">
        <w:rPr>
          <w:rFonts w:cs="Times"/>
          <w:b/>
          <w:sz w:val="22"/>
          <w:szCs w:val="22"/>
        </w:rPr>
        <w:tab/>
        <w:t xml:space="preserve">            </w:t>
      </w:r>
    </w:p>
    <w:p w14:paraId="14F51550" w14:textId="518D386B" w:rsidR="00175751" w:rsidRPr="004A10D1" w:rsidRDefault="004A10D1" w:rsidP="00175751">
      <w:pPr>
        <w:jc w:val="both"/>
        <w:rPr>
          <w:rFonts w:cs="Times"/>
          <w:sz w:val="22"/>
          <w:szCs w:val="22"/>
        </w:rPr>
      </w:pPr>
      <w:r w:rsidRPr="004A10D1">
        <w:rPr>
          <w:sz w:val="22"/>
          <w:szCs w:val="22"/>
        </w:rPr>
        <w:t>NGAE is an Order Processing and Provisioning system used by BT for activation of</w:t>
      </w:r>
      <w:r w:rsidRPr="004A10D1">
        <w:rPr>
          <w:spacing w:val="-43"/>
          <w:sz w:val="22"/>
          <w:szCs w:val="22"/>
        </w:rPr>
        <w:t xml:space="preserve"> </w:t>
      </w:r>
      <w:r w:rsidRPr="004A10D1">
        <w:rPr>
          <w:sz w:val="22"/>
          <w:szCs w:val="22"/>
        </w:rPr>
        <w:t>various services. Used across 3 Lines of Business, (Wholesale Broadband Connect (WBC), Open</w:t>
      </w:r>
      <w:r w:rsidRPr="004A10D1">
        <w:rPr>
          <w:spacing w:val="-43"/>
          <w:sz w:val="22"/>
          <w:szCs w:val="22"/>
        </w:rPr>
        <w:t xml:space="preserve"> </w:t>
      </w:r>
      <w:r w:rsidRPr="004A10D1">
        <w:rPr>
          <w:sz w:val="22"/>
          <w:szCs w:val="22"/>
        </w:rPr>
        <w:t>Reach and Global) for various service activations and configurations. Fits into the Fulfilment</w:t>
      </w:r>
      <w:r w:rsidRPr="004A10D1">
        <w:rPr>
          <w:spacing w:val="1"/>
          <w:sz w:val="22"/>
          <w:szCs w:val="22"/>
        </w:rPr>
        <w:t xml:space="preserve"> </w:t>
      </w:r>
      <w:r w:rsidRPr="004A10D1">
        <w:rPr>
          <w:sz w:val="22"/>
          <w:szCs w:val="22"/>
        </w:rPr>
        <w:t>area</w:t>
      </w:r>
      <w:r w:rsidRPr="004A10D1">
        <w:rPr>
          <w:spacing w:val="-3"/>
          <w:sz w:val="22"/>
          <w:szCs w:val="22"/>
        </w:rPr>
        <w:t xml:space="preserve"> </w:t>
      </w:r>
      <w:r w:rsidRPr="004A10D1">
        <w:rPr>
          <w:sz w:val="22"/>
          <w:szCs w:val="22"/>
        </w:rPr>
        <w:t>in</w:t>
      </w:r>
      <w:r w:rsidRPr="004A10D1">
        <w:rPr>
          <w:spacing w:val="-3"/>
          <w:sz w:val="22"/>
          <w:szCs w:val="22"/>
        </w:rPr>
        <w:t xml:space="preserve"> </w:t>
      </w:r>
      <w:r w:rsidRPr="004A10D1">
        <w:rPr>
          <w:sz w:val="22"/>
          <w:szCs w:val="22"/>
        </w:rPr>
        <w:t>the</w:t>
      </w:r>
      <w:r w:rsidRPr="004A10D1">
        <w:rPr>
          <w:spacing w:val="-3"/>
          <w:sz w:val="22"/>
          <w:szCs w:val="22"/>
        </w:rPr>
        <w:t xml:space="preserve"> </w:t>
      </w:r>
      <w:r w:rsidRPr="004A10D1">
        <w:rPr>
          <w:sz w:val="22"/>
          <w:szCs w:val="22"/>
        </w:rPr>
        <w:t>OSS</w:t>
      </w:r>
      <w:r w:rsidRPr="004A10D1">
        <w:rPr>
          <w:spacing w:val="1"/>
          <w:sz w:val="22"/>
          <w:szCs w:val="22"/>
        </w:rPr>
        <w:t xml:space="preserve"> </w:t>
      </w:r>
      <w:r w:rsidRPr="004A10D1">
        <w:rPr>
          <w:sz w:val="22"/>
          <w:szCs w:val="22"/>
        </w:rPr>
        <w:t>stack</w:t>
      </w:r>
      <w:r w:rsidRPr="004A10D1">
        <w:rPr>
          <w:color w:val="0D0D0D"/>
          <w:sz w:val="22"/>
          <w:szCs w:val="22"/>
        </w:rPr>
        <w:t>.</w:t>
      </w:r>
    </w:p>
    <w:p w14:paraId="193F5450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2D924805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Responsibilities:</w:t>
      </w:r>
    </w:p>
    <w:p w14:paraId="5FE1C22E" w14:textId="77777777" w:rsidR="00175751" w:rsidRPr="00986BBC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986BBC">
        <w:rPr>
          <w:rFonts w:cs="Times"/>
          <w:color w:val="000000"/>
          <w:sz w:val="22"/>
          <w:szCs w:val="22"/>
        </w:rPr>
        <w:t>Study the user requirements and changes in the business processes and analyze the scope for automation and areas of improvement by implementing PC System</w:t>
      </w:r>
      <w:r w:rsidRPr="00986BBC">
        <w:rPr>
          <w:rFonts w:cs="Times"/>
          <w:b/>
          <w:sz w:val="22"/>
          <w:szCs w:val="22"/>
        </w:rPr>
        <w:t>.</w:t>
      </w:r>
      <w:r w:rsidRPr="00986BBC">
        <w:rPr>
          <w:rFonts w:eastAsia="Cambria" w:cs="Times"/>
          <w:color w:val="000000"/>
          <w:sz w:val="22"/>
          <w:szCs w:val="22"/>
        </w:rPr>
        <w:t xml:space="preserve"> </w:t>
      </w:r>
    </w:p>
    <w:p w14:paraId="72E33ACC" w14:textId="094E247F" w:rsidR="00175751" w:rsidRPr="001B199D" w:rsidRDefault="006D291D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sz w:val="22"/>
          <w:szCs w:val="22"/>
        </w:rPr>
        <w:t>Contribute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to</w:t>
      </w:r>
      <w:r w:rsidRPr="001B199D">
        <w:rPr>
          <w:spacing w:val="-5"/>
          <w:sz w:val="22"/>
          <w:szCs w:val="22"/>
        </w:rPr>
        <w:t xml:space="preserve"> </w:t>
      </w:r>
      <w:r w:rsidRPr="001B199D">
        <w:rPr>
          <w:sz w:val="22"/>
          <w:szCs w:val="22"/>
        </w:rPr>
        <w:t>all</w:t>
      </w:r>
      <w:r w:rsidRPr="001B199D">
        <w:rPr>
          <w:spacing w:val="3"/>
          <w:sz w:val="22"/>
          <w:szCs w:val="22"/>
        </w:rPr>
        <w:t xml:space="preserve"> </w:t>
      </w:r>
      <w:r w:rsidRPr="001B199D">
        <w:rPr>
          <w:sz w:val="22"/>
          <w:szCs w:val="22"/>
        </w:rPr>
        <w:t>stages</w:t>
      </w:r>
      <w:r w:rsidRPr="001B199D">
        <w:rPr>
          <w:spacing w:val="-1"/>
          <w:sz w:val="22"/>
          <w:szCs w:val="22"/>
        </w:rPr>
        <w:t xml:space="preserve"> </w:t>
      </w:r>
      <w:r w:rsidRPr="001B199D">
        <w:rPr>
          <w:sz w:val="22"/>
          <w:szCs w:val="22"/>
        </w:rPr>
        <w:t>of</w:t>
      </w:r>
      <w:r w:rsidRPr="001B199D">
        <w:rPr>
          <w:spacing w:val="-3"/>
          <w:sz w:val="22"/>
          <w:szCs w:val="22"/>
        </w:rPr>
        <w:t xml:space="preserve"> </w:t>
      </w:r>
      <w:r w:rsidRPr="001B199D">
        <w:rPr>
          <w:sz w:val="22"/>
          <w:szCs w:val="22"/>
        </w:rPr>
        <w:t>software</w:t>
      </w:r>
      <w:r w:rsidRPr="001B199D">
        <w:rPr>
          <w:spacing w:val="-3"/>
          <w:sz w:val="22"/>
          <w:szCs w:val="22"/>
        </w:rPr>
        <w:t xml:space="preserve"> </w:t>
      </w:r>
      <w:r w:rsidRPr="001B199D">
        <w:rPr>
          <w:sz w:val="22"/>
          <w:szCs w:val="22"/>
        </w:rPr>
        <w:t>development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lifecycle</w:t>
      </w:r>
    </w:p>
    <w:p w14:paraId="12538705" w14:textId="77777777" w:rsidR="00175751" w:rsidRPr="001B199D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rFonts w:cs="Times"/>
          <w:sz w:val="22"/>
          <w:szCs w:val="22"/>
        </w:rPr>
        <w:t>Defect fixing and retesting.</w:t>
      </w:r>
    </w:p>
    <w:p w14:paraId="296F754D" w14:textId="77777777" w:rsidR="00175751" w:rsidRPr="001B199D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Cs/>
          <w:sz w:val="22"/>
          <w:szCs w:val="22"/>
        </w:rPr>
      </w:pPr>
      <w:r w:rsidRPr="001B199D">
        <w:rPr>
          <w:rFonts w:cs="Times"/>
          <w:bCs/>
          <w:sz w:val="22"/>
          <w:szCs w:val="22"/>
        </w:rPr>
        <w:t>Bitbucket version control tool.</w:t>
      </w:r>
    </w:p>
    <w:p w14:paraId="33F3E470" w14:textId="1B2515F3" w:rsidR="00175751" w:rsidRPr="001B199D" w:rsidRDefault="006F3F1E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sz w:val="22"/>
          <w:szCs w:val="22"/>
        </w:rPr>
        <w:t>Envisioning</w:t>
      </w:r>
      <w:r w:rsidRPr="001B199D">
        <w:rPr>
          <w:spacing w:val="-1"/>
          <w:sz w:val="22"/>
          <w:szCs w:val="22"/>
        </w:rPr>
        <w:t xml:space="preserve"> </w:t>
      </w:r>
      <w:r w:rsidRPr="001B199D">
        <w:rPr>
          <w:sz w:val="22"/>
          <w:szCs w:val="22"/>
        </w:rPr>
        <w:t>system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features</w:t>
      </w:r>
      <w:r w:rsidRPr="001B199D">
        <w:rPr>
          <w:spacing w:val="-2"/>
          <w:sz w:val="22"/>
          <w:szCs w:val="22"/>
        </w:rPr>
        <w:t xml:space="preserve"> </w:t>
      </w:r>
      <w:r w:rsidRPr="001B199D">
        <w:rPr>
          <w:sz w:val="22"/>
          <w:szCs w:val="22"/>
        </w:rPr>
        <w:t>and</w:t>
      </w:r>
      <w:r w:rsidRPr="001B199D">
        <w:rPr>
          <w:spacing w:val="-3"/>
          <w:sz w:val="22"/>
          <w:szCs w:val="22"/>
        </w:rPr>
        <w:t xml:space="preserve"> </w:t>
      </w:r>
      <w:r w:rsidRPr="001B199D">
        <w:rPr>
          <w:sz w:val="22"/>
          <w:szCs w:val="22"/>
        </w:rPr>
        <w:t>functionality</w:t>
      </w:r>
      <w:r w:rsidR="00175751" w:rsidRPr="001B199D">
        <w:rPr>
          <w:rFonts w:cs="Times"/>
          <w:sz w:val="22"/>
          <w:szCs w:val="22"/>
        </w:rPr>
        <w:t>.</w:t>
      </w:r>
    </w:p>
    <w:p w14:paraId="2E8F71E2" w14:textId="0D3C28E8" w:rsidR="00175751" w:rsidRPr="001B199D" w:rsidRDefault="00BC1A2F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sz w:val="22"/>
          <w:szCs w:val="22"/>
        </w:rPr>
        <w:t>Develop</w:t>
      </w:r>
      <w:r w:rsidRPr="001B199D">
        <w:rPr>
          <w:spacing w:val="1"/>
          <w:sz w:val="22"/>
          <w:szCs w:val="22"/>
        </w:rPr>
        <w:t xml:space="preserve"> </w:t>
      </w:r>
      <w:r w:rsidRPr="001B199D">
        <w:rPr>
          <w:sz w:val="22"/>
          <w:szCs w:val="22"/>
        </w:rPr>
        <w:t>documentation</w:t>
      </w:r>
      <w:r w:rsidRPr="001B199D">
        <w:rPr>
          <w:spacing w:val="1"/>
          <w:sz w:val="22"/>
          <w:szCs w:val="22"/>
        </w:rPr>
        <w:t xml:space="preserve"> </w:t>
      </w:r>
      <w:r w:rsidRPr="001B199D">
        <w:rPr>
          <w:sz w:val="22"/>
          <w:szCs w:val="22"/>
        </w:rPr>
        <w:t>to</w:t>
      </w:r>
      <w:r w:rsidRPr="001B199D">
        <w:rPr>
          <w:spacing w:val="-5"/>
          <w:sz w:val="22"/>
          <w:szCs w:val="22"/>
        </w:rPr>
        <w:t xml:space="preserve"> </w:t>
      </w:r>
      <w:r w:rsidRPr="001B199D">
        <w:rPr>
          <w:sz w:val="22"/>
          <w:szCs w:val="22"/>
        </w:rPr>
        <w:t>help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users</w:t>
      </w:r>
      <w:r w:rsidR="00175751" w:rsidRPr="001B199D">
        <w:rPr>
          <w:rFonts w:cs="Times"/>
          <w:sz w:val="22"/>
          <w:szCs w:val="22"/>
        </w:rPr>
        <w:t>.</w:t>
      </w:r>
    </w:p>
    <w:p w14:paraId="5010B2BB" w14:textId="77777777" w:rsidR="00175751" w:rsidRPr="001B199D" w:rsidRDefault="00175751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rFonts w:cs="Times"/>
          <w:sz w:val="22"/>
          <w:szCs w:val="22"/>
        </w:rPr>
        <w:t>Fixing production bugs.</w:t>
      </w:r>
    </w:p>
    <w:p w14:paraId="2BA5A2A6" w14:textId="5522FAB8" w:rsidR="00175751" w:rsidRPr="001B199D" w:rsidRDefault="00CB681B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sz w:val="22"/>
          <w:szCs w:val="22"/>
        </w:rPr>
      </w:pPr>
      <w:r w:rsidRPr="001B199D">
        <w:rPr>
          <w:sz w:val="22"/>
          <w:szCs w:val="22"/>
        </w:rPr>
        <w:t>Contributing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to</w:t>
      </w:r>
      <w:r w:rsidRPr="001B199D">
        <w:rPr>
          <w:spacing w:val="-1"/>
          <w:sz w:val="22"/>
          <w:szCs w:val="22"/>
        </w:rPr>
        <w:t xml:space="preserve"> </w:t>
      </w:r>
      <w:r w:rsidRPr="001B199D">
        <w:rPr>
          <w:sz w:val="22"/>
          <w:szCs w:val="22"/>
        </w:rPr>
        <w:t>all</w:t>
      </w:r>
      <w:r w:rsidRPr="001B199D">
        <w:rPr>
          <w:spacing w:val="-4"/>
          <w:sz w:val="22"/>
          <w:szCs w:val="22"/>
        </w:rPr>
        <w:t xml:space="preserve"> </w:t>
      </w:r>
      <w:r w:rsidRPr="001B199D">
        <w:rPr>
          <w:sz w:val="22"/>
          <w:szCs w:val="22"/>
        </w:rPr>
        <w:t>phases</w:t>
      </w:r>
      <w:r w:rsidRPr="001B199D">
        <w:rPr>
          <w:spacing w:val="-3"/>
          <w:sz w:val="22"/>
          <w:szCs w:val="22"/>
        </w:rPr>
        <w:t xml:space="preserve"> </w:t>
      </w:r>
      <w:r w:rsidRPr="001B199D">
        <w:rPr>
          <w:sz w:val="22"/>
          <w:szCs w:val="22"/>
        </w:rPr>
        <w:t>of the development</w:t>
      </w:r>
      <w:r w:rsidRPr="001B199D">
        <w:rPr>
          <w:spacing w:val="-6"/>
          <w:sz w:val="22"/>
          <w:szCs w:val="22"/>
        </w:rPr>
        <w:t xml:space="preserve"> </w:t>
      </w:r>
      <w:r w:rsidRPr="001B199D">
        <w:rPr>
          <w:sz w:val="22"/>
          <w:szCs w:val="22"/>
        </w:rPr>
        <w:t>lifecycle</w:t>
      </w:r>
      <w:r w:rsidR="00175751" w:rsidRPr="001B199D">
        <w:rPr>
          <w:rFonts w:cs="Times"/>
          <w:sz w:val="22"/>
          <w:szCs w:val="22"/>
        </w:rPr>
        <w:t>.</w:t>
      </w:r>
    </w:p>
    <w:p w14:paraId="0C5D97AB" w14:textId="10B4E24B" w:rsidR="00175751" w:rsidRPr="00294100" w:rsidRDefault="00247F3F" w:rsidP="00175751">
      <w:pPr>
        <w:widowControl w:val="0"/>
        <w:numPr>
          <w:ilvl w:val="0"/>
          <w:numId w:val="40"/>
        </w:numPr>
        <w:ind w:left="360"/>
        <w:jc w:val="both"/>
        <w:rPr>
          <w:rFonts w:cs="Times"/>
          <w:b/>
          <w:sz w:val="22"/>
          <w:szCs w:val="22"/>
        </w:rPr>
      </w:pPr>
      <w:r w:rsidRPr="001B199D">
        <w:rPr>
          <w:sz w:val="22"/>
          <w:szCs w:val="22"/>
        </w:rPr>
        <w:t>Develop</w:t>
      </w:r>
      <w:r w:rsidRPr="001B199D">
        <w:rPr>
          <w:spacing w:val="1"/>
          <w:sz w:val="22"/>
          <w:szCs w:val="22"/>
        </w:rPr>
        <w:t xml:space="preserve"> </w:t>
      </w:r>
      <w:r w:rsidRPr="001B199D">
        <w:rPr>
          <w:sz w:val="22"/>
          <w:szCs w:val="22"/>
        </w:rPr>
        <w:t>and</w:t>
      </w:r>
      <w:r w:rsidRPr="001B199D">
        <w:rPr>
          <w:spacing w:val="1"/>
          <w:sz w:val="22"/>
          <w:szCs w:val="22"/>
        </w:rPr>
        <w:t xml:space="preserve"> </w:t>
      </w:r>
      <w:r w:rsidRPr="001B199D">
        <w:rPr>
          <w:sz w:val="22"/>
          <w:szCs w:val="22"/>
        </w:rPr>
        <w:t>test</w:t>
      </w:r>
      <w:r w:rsidRPr="001B199D">
        <w:rPr>
          <w:spacing w:val="-3"/>
          <w:sz w:val="22"/>
          <w:szCs w:val="22"/>
        </w:rPr>
        <w:t xml:space="preserve"> </w:t>
      </w:r>
      <w:r w:rsidRPr="001B199D">
        <w:rPr>
          <w:sz w:val="22"/>
          <w:szCs w:val="22"/>
        </w:rPr>
        <w:t>software</w:t>
      </w:r>
      <w:r w:rsidR="00175751" w:rsidRPr="001B199D">
        <w:rPr>
          <w:rFonts w:cs="Times"/>
          <w:color w:val="000000"/>
          <w:sz w:val="22"/>
          <w:szCs w:val="22"/>
          <w:shd w:val="clear" w:color="auto" w:fill="FFFFFF"/>
        </w:rPr>
        <w:t>.</w:t>
      </w:r>
      <w:r w:rsidR="00175751" w:rsidRPr="00294100">
        <w:rPr>
          <w:rFonts w:cs="Times"/>
          <w:color w:val="000000"/>
          <w:sz w:val="22"/>
          <w:szCs w:val="22"/>
          <w:shd w:val="clear" w:color="auto" w:fill="FFFFFF"/>
        </w:rPr>
        <w:t> </w:t>
      </w:r>
    </w:p>
    <w:p w14:paraId="7D903B08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21359FCA" w14:textId="13F36B8E" w:rsidR="00175751" w:rsidRPr="00986BBC" w:rsidRDefault="00175751" w:rsidP="00175751">
      <w:pPr>
        <w:ind w:left="1440" w:hanging="144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Environment:</w:t>
      </w:r>
      <w:r w:rsidRPr="00986BBC">
        <w:rPr>
          <w:rFonts w:cs="Times"/>
          <w:b/>
          <w:sz w:val="22"/>
          <w:szCs w:val="22"/>
        </w:rPr>
        <w:tab/>
      </w:r>
      <w:r w:rsidR="00843054">
        <w:t xml:space="preserve">Java 1.7, Spring </w:t>
      </w:r>
      <w:r w:rsidR="00C329D4">
        <w:t>MVC</w:t>
      </w:r>
      <w:r w:rsidR="00843054">
        <w:t>, SQL, JBPM (</w:t>
      </w:r>
      <w:r w:rsidR="00843054">
        <w:rPr>
          <w:color w:val="1F2023"/>
        </w:rPr>
        <w:t>Java Business Process Model</w:t>
      </w:r>
      <w:r w:rsidR="00843054">
        <w:t>),</w:t>
      </w:r>
      <w:r w:rsidR="00843054">
        <w:rPr>
          <w:spacing w:val="-43"/>
        </w:rPr>
        <w:t xml:space="preserve"> </w:t>
      </w:r>
      <w:r w:rsidR="00843054">
        <w:t>XSLT</w:t>
      </w:r>
      <w:r w:rsidR="00843054">
        <w:rPr>
          <w:spacing w:val="-1"/>
        </w:rPr>
        <w:t xml:space="preserve"> </w:t>
      </w:r>
      <w:r w:rsidR="00843054">
        <w:t>1.0, JMS, Hibernate</w:t>
      </w:r>
      <w:r w:rsidR="00843054">
        <w:rPr>
          <w:spacing w:val="-3"/>
        </w:rPr>
        <w:t xml:space="preserve"> </w:t>
      </w:r>
      <w:r w:rsidR="00843054">
        <w:t>3.2</w:t>
      </w:r>
      <w:r w:rsidRPr="00986BBC">
        <w:rPr>
          <w:rFonts w:cs="Times"/>
          <w:sz w:val="22"/>
          <w:szCs w:val="22"/>
        </w:rPr>
        <w:t>.</w:t>
      </w:r>
    </w:p>
    <w:p w14:paraId="213FC1DB" w14:textId="77777777" w:rsidR="00175751" w:rsidRPr="00986BBC" w:rsidRDefault="00175751" w:rsidP="00175751">
      <w:pPr>
        <w:ind w:left="1440" w:hanging="1440"/>
        <w:jc w:val="both"/>
        <w:rPr>
          <w:rFonts w:cs="Times"/>
          <w:sz w:val="22"/>
          <w:szCs w:val="22"/>
        </w:rPr>
      </w:pPr>
    </w:p>
    <w:p w14:paraId="3E18688B" w14:textId="03C24A0E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  <w:r w:rsidRPr="00986BBC">
        <w:rPr>
          <w:rFonts w:cs="Times"/>
          <w:sz w:val="22"/>
          <w:szCs w:val="22"/>
        </w:rPr>
        <w:t xml:space="preserve"> </w:t>
      </w:r>
    </w:p>
    <w:p w14:paraId="496F6ED8" w14:textId="77777777" w:rsidR="00175751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032416AC" w14:textId="77777777" w:rsidR="005A620F" w:rsidRPr="00986BBC" w:rsidRDefault="005A620F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52FC1FD9" w14:textId="53746103" w:rsidR="00175751" w:rsidRDefault="001025A4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b/>
          <w:sz w:val="21"/>
        </w:rPr>
        <w:t>McGraw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Hill</w:t>
      </w:r>
      <w:r w:rsidR="00175751" w:rsidRPr="00986BBC">
        <w:rPr>
          <w:rFonts w:cs="Times"/>
          <w:b/>
          <w:sz w:val="22"/>
          <w:szCs w:val="22"/>
        </w:rPr>
        <w:t xml:space="preserve"> </w:t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 w:rsidR="00175751">
        <w:rPr>
          <w:rFonts w:cs="Times"/>
          <w:b/>
          <w:sz w:val="22"/>
          <w:szCs w:val="22"/>
        </w:rPr>
        <w:tab/>
      </w:r>
      <w:r>
        <w:rPr>
          <w:rFonts w:cs="Times"/>
          <w:b/>
          <w:sz w:val="22"/>
          <w:szCs w:val="22"/>
        </w:rPr>
        <w:t xml:space="preserve">     </w:t>
      </w:r>
      <w:r w:rsidR="00CF2C6E">
        <w:rPr>
          <w:rFonts w:cs="Times"/>
          <w:b/>
          <w:sz w:val="22"/>
          <w:szCs w:val="22"/>
        </w:rPr>
        <w:t>Nov</w:t>
      </w:r>
      <w:r w:rsidR="00175751" w:rsidRPr="00986BBC">
        <w:rPr>
          <w:rFonts w:cs="Times"/>
          <w:b/>
          <w:sz w:val="22"/>
          <w:szCs w:val="22"/>
        </w:rPr>
        <w:t xml:space="preserve"> ‘1</w:t>
      </w:r>
      <w:r w:rsidR="00CF2C6E">
        <w:rPr>
          <w:rFonts w:cs="Times"/>
          <w:b/>
          <w:sz w:val="22"/>
          <w:szCs w:val="22"/>
        </w:rPr>
        <w:t>6</w:t>
      </w:r>
      <w:r w:rsidR="00175751" w:rsidRPr="00986BBC">
        <w:rPr>
          <w:rFonts w:cs="Times"/>
          <w:b/>
          <w:sz w:val="22"/>
          <w:szCs w:val="22"/>
        </w:rPr>
        <w:t xml:space="preserve"> - </w:t>
      </w:r>
      <w:r w:rsidR="00E46018">
        <w:rPr>
          <w:rFonts w:cs="Times"/>
          <w:b/>
          <w:sz w:val="22"/>
          <w:szCs w:val="22"/>
        </w:rPr>
        <w:t>Aug</w:t>
      </w:r>
      <w:r w:rsidR="00175751" w:rsidRPr="00986BBC">
        <w:rPr>
          <w:rFonts w:cs="Times"/>
          <w:b/>
          <w:sz w:val="22"/>
          <w:szCs w:val="22"/>
        </w:rPr>
        <w:t xml:space="preserve"> </w:t>
      </w:r>
      <w:r w:rsidR="00175751">
        <w:rPr>
          <w:rFonts w:cs="Times"/>
          <w:b/>
          <w:sz w:val="22"/>
          <w:szCs w:val="22"/>
        </w:rPr>
        <w:t>’</w:t>
      </w:r>
      <w:r w:rsidR="00E46018">
        <w:rPr>
          <w:rFonts w:cs="Times"/>
          <w:b/>
          <w:sz w:val="22"/>
          <w:szCs w:val="22"/>
        </w:rPr>
        <w:t>19</w:t>
      </w:r>
    </w:p>
    <w:p w14:paraId="2D5E9755" w14:textId="6108963C" w:rsidR="00175751" w:rsidRDefault="004D7529" w:rsidP="00175751">
      <w:pPr>
        <w:widowControl w:val="0"/>
        <w:jc w:val="both"/>
        <w:rPr>
          <w:rFonts w:cs="Times"/>
          <w:b/>
          <w:sz w:val="22"/>
          <w:szCs w:val="22"/>
        </w:rPr>
      </w:pPr>
      <w:r>
        <w:rPr>
          <w:rFonts w:cs="Times"/>
          <w:b/>
          <w:sz w:val="22"/>
          <w:szCs w:val="22"/>
        </w:rPr>
        <w:t>Software Engineer</w:t>
      </w:r>
      <w:r w:rsidR="00175751">
        <w:rPr>
          <w:rFonts w:cs="Times"/>
          <w:b/>
          <w:sz w:val="22"/>
          <w:szCs w:val="22"/>
        </w:rPr>
        <w:t xml:space="preserve">, </w:t>
      </w:r>
      <w:r w:rsidR="00201238">
        <w:rPr>
          <w:rFonts w:cs="Times"/>
          <w:b/>
          <w:sz w:val="22"/>
          <w:szCs w:val="22"/>
        </w:rPr>
        <w:t>Magna Infotech</w:t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175751" w:rsidRPr="00986BBC">
        <w:rPr>
          <w:rFonts w:cs="Times"/>
          <w:b/>
          <w:sz w:val="22"/>
          <w:szCs w:val="22"/>
        </w:rPr>
        <w:tab/>
      </w:r>
      <w:r w:rsidR="006D151F">
        <w:rPr>
          <w:rFonts w:cs="Times"/>
          <w:b/>
          <w:sz w:val="22"/>
          <w:szCs w:val="22"/>
        </w:rPr>
        <w:t xml:space="preserve">     </w:t>
      </w:r>
      <w:r w:rsidR="00ED4C8A">
        <w:rPr>
          <w:rFonts w:cs="Times"/>
          <w:b/>
          <w:sz w:val="22"/>
          <w:szCs w:val="22"/>
        </w:rPr>
        <w:t>MHE</w:t>
      </w:r>
    </w:p>
    <w:p w14:paraId="20E06701" w14:textId="77777777" w:rsidR="00175751" w:rsidRPr="00986BBC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5BDC6402" w14:textId="387CF24C" w:rsidR="00175751" w:rsidRPr="00986BBC" w:rsidRDefault="00CD4FFA" w:rsidP="00175751">
      <w:pPr>
        <w:widowControl w:val="0"/>
        <w:jc w:val="both"/>
        <w:rPr>
          <w:rFonts w:cs="Times"/>
          <w:sz w:val="22"/>
          <w:szCs w:val="22"/>
        </w:rPr>
      </w:pPr>
      <w:r w:rsidRPr="00CD4FFA">
        <w:rPr>
          <w:sz w:val="22"/>
          <w:szCs w:val="22"/>
        </w:rPr>
        <w:t>MHE provides wide spectrum of the services to the Instructors and the Universities in</w:t>
      </w:r>
      <w:r w:rsidRPr="00CD4FFA">
        <w:rPr>
          <w:spacing w:val="1"/>
          <w:sz w:val="22"/>
          <w:szCs w:val="22"/>
        </w:rPr>
        <w:t xml:space="preserve"> </w:t>
      </w:r>
      <w:r w:rsidRPr="00CD4FFA">
        <w:rPr>
          <w:sz w:val="22"/>
          <w:szCs w:val="22"/>
        </w:rPr>
        <w:t>making the learning and assessment process digital. This project is mainly to generate the test. The</w:t>
      </w:r>
      <w:r w:rsidRPr="00CD4FFA">
        <w:rPr>
          <w:spacing w:val="1"/>
          <w:sz w:val="22"/>
          <w:szCs w:val="22"/>
        </w:rPr>
        <w:t xml:space="preserve"> </w:t>
      </w:r>
      <w:r w:rsidRPr="00CD4FFA">
        <w:rPr>
          <w:sz w:val="22"/>
          <w:szCs w:val="22"/>
        </w:rPr>
        <w:t>application</w:t>
      </w:r>
      <w:r w:rsidRPr="00CD4FFA">
        <w:rPr>
          <w:spacing w:val="-4"/>
          <w:sz w:val="22"/>
          <w:szCs w:val="22"/>
        </w:rPr>
        <w:t xml:space="preserve"> </w:t>
      </w:r>
      <w:r w:rsidRPr="00CD4FFA">
        <w:rPr>
          <w:sz w:val="22"/>
          <w:szCs w:val="22"/>
        </w:rPr>
        <w:t>generates</w:t>
      </w:r>
      <w:r w:rsidRPr="00CD4FFA">
        <w:rPr>
          <w:spacing w:val="1"/>
          <w:sz w:val="22"/>
          <w:szCs w:val="22"/>
        </w:rPr>
        <w:t xml:space="preserve"> </w:t>
      </w:r>
      <w:r w:rsidRPr="00CD4FFA">
        <w:rPr>
          <w:sz w:val="22"/>
          <w:szCs w:val="22"/>
        </w:rPr>
        <w:t>QTI</w:t>
      </w:r>
      <w:r w:rsidRPr="00CD4FFA">
        <w:rPr>
          <w:spacing w:val="-2"/>
          <w:sz w:val="22"/>
          <w:szCs w:val="22"/>
        </w:rPr>
        <w:t xml:space="preserve"> </w:t>
      </w:r>
      <w:r w:rsidRPr="00CD4FFA">
        <w:rPr>
          <w:sz w:val="22"/>
          <w:szCs w:val="22"/>
        </w:rPr>
        <w:t>which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is</w:t>
      </w:r>
      <w:r w:rsidRPr="00CD4FFA">
        <w:rPr>
          <w:spacing w:val="-5"/>
          <w:sz w:val="22"/>
          <w:szCs w:val="22"/>
        </w:rPr>
        <w:t xml:space="preserve"> </w:t>
      </w:r>
      <w:r w:rsidRPr="00CD4FFA">
        <w:rPr>
          <w:sz w:val="22"/>
          <w:szCs w:val="22"/>
        </w:rPr>
        <w:t>rendered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by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the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QTI</w:t>
      </w:r>
      <w:r w:rsidRPr="00CD4FFA">
        <w:rPr>
          <w:spacing w:val="-2"/>
          <w:sz w:val="22"/>
          <w:szCs w:val="22"/>
        </w:rPr>
        <w:t xml:space="preserve"> </w:t>
      </w:r>
      <w:r w:rsidRPr="00CD4FFA">
        <w:rPr>
          <w:sz w:val="22"/>
          <w:szCs w:val="22"/>
        </w:rPr>
        <w:t>Engines and</w:t>
      </w:r>
      <w:r w:rsidRPr="00CD4FFA">
        <w:rPr>
          <w:spacing w:val="-4"/>
          <w:sz w:val="22"/>
          <w:szCs w:val="22"/>
        </w:rPr>
        <w:t xml:space="preserve"> </w:t>
      </w:r>
      <w:r w:rsidRPr="00CD4FFA">
        <w:rPr>
          <w:sz w:val="22"/>
          <w:szCs w:val="22"/>
        </w:rPr>
        <w:t>the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DOCX</w:t>
      </w:r>
      <w:r w:rsidRPr="00CD4FFA">
        <w:rPr>
          <w:spacing w:val="-2"/>
          <w:sz w:val="22"/>
          <w:szCs w:val="22"/>
        </w:rPr>
        <w:t xml:space="preserve"> </w:t>
      </w:r>
      <w:r w:rsidRPr="00CD4FFA">
        <w:rPr>
          <w:sz w:val="22"/>
          <w:szCs w:val="22"/>
        </w:rPr>
        <w:t>which</w:t>
      </w:r>
      <w:r w:rsidRPr="00CD4FFA">
        <w:rPr>
          <w:spacing w:val="-4"/>
          <w:sz w:val="22"/>
          <w:szCs w:val="22"/>
        </w:rPr>
        <w:t xml:space="preserve"> </w:t>
      </w:r>
      <w:r w:rsidRPr="00CD4FFA">
        <w:rPr>
          <w:sz w:val="22"/>
          <w:szCs w:val="22"/>
        </w:rPr>
        <w:t>is</w:t>
      </w:r>
      <w:r w:rsidRPr="00CD4FFA">
        <w:rPr>
          <w:spacing w:val="-5"/>
          <w:sz w:val="22"/>
          <w:szCs w:val="22"/>
        </w:rPr>
        <w:t xml:space="preserve"> </w:t>
      </w:r>
      <w:r w:rsidRPr="00CD4FFA">
        <w:rPr>
          <w:sz w:val="22"/>
          <w:szCs w:val="22"/>
        </w:rPr>
        <w:t>mainly</w:t>
      </w:r>
      <w:r w:rsidRPr="00CD4FFA">
        <w:rPr>
          <w:spacing w:val="2"/>
          <w:sz w:val="22"/>
          <w:szCs w:val="22"/>
        </w:rPr>
        <w:t xml:space="preserve"> </w:t>
      </w:r>
      <w:r w:rsidRPr="00CD4FFA">
        <w:rPr>
          <w:sz w:val="22"/>
          <w:szCs w:val="22"/>
        </w:rPr>
        <w:t>used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for</w:t>
      </w:r>
      <w:r w:rsidRPr="00CD4FFA">
        <w:rPr>
          <w:spacing w:val="-42"/>
          <w:sz w:val="22"/>
          <w:szCs w:val="22"/>
        </w:rPr>
        <w:t xml:space="preserve"> </w:t>
      </w:r>
      <w:r w:rsidRPr="00CD4FFA">
        <w:rPr>
          <w:sz w:val="22"/>
          <w:szCs w:val="22"/>
        </w:rPr>
        <w:t>offline test whereas the QTI targets the digital examination. The application also allows the instructor</w:t>
      </w:r>
      <w:r w:rsidRPr="00CD4FFA">
        <w:rPr>
          <w:spacing w:val="1"/>
          <w:sz w:val="22"/>
          <w:szCs w:val="22"/>
        </w:rPr>
        <w:t xml:space="preserve"> </w:t>
      </w:r>
      <w:r w:rsidRPr="00CD4FFA">
        <w:rPr>
          <w:sz w:val="22"/>
          <w:szCs w:val="22"/>
        </w:rPr>
        <w:t>to extract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question</w:t>
      </w:r>
      <w:r w:rsidRPr="00CD4FFA">
        <w:rPr>
          <w:spacing w:val="-3"/>
          <w:sz w:val="22"/>
          <w:szCs w:val="22"/>
        </w:rPr>
        <w:t xml:space="preserve"> </w:t>
      </w:r>
      <w:r w:rsidRPr="00CD4FFA">
        <w:rPr>
          <w:sz w:val="22"/>
          <w:szCs w:val="22"/>
        </w:rPr>
        <w:t>from</w:t>
      </w:r>
      <w:r w:rsidRPr="00CD4FFA">
        <w:rPr>
          <w:spacing w:val="-1"/>
          <w:sz w:val="22"/>
          <w:szCs w:val="22"/>
        </w:rPr>
        <w:t xml:space="preserve"> </w:t>
      </w:r>
      <w:r w:rsidRPr="00CD4FFA">
        <w:rPr>
          <w:sz w:val="22"/>
          <w:szCs w:val="22"/>
        </w:rPr>
        <w:t>various</w:t>
      </w:r>
      <w:r w:rsidRPr="00CD4FFA">
        <w:rPr>
          <w:spacing w:val="-5"/>
          <w:sz w:val="22"/>
          <w:szCs w:val="22"/>
        </w:rPr>
        <w:t xml:space="preserve"> </w:t>
      </w:r>
      <w:r w:rsidRPr="00CD4FFA">
        <w:rPr>
          <w:sz w:val="22"/>
          <w:szCs w:val="22"/>
        </w:rPr>
        <w:t>platforms.</w:t>
      </w:r>
      <w:r w:rsidR="00175751" w:rsidRPr="00986BBC">
        <w:rPr>
          <w:rFonts w:cs="Times"/>
          <w:sz w:val="22"/>
          <w:szCs w:val="22"/>
        </w:rPr>
        <w:t xml:space="preserve"> </w:t>
      </w:r>
    </w:p>
    <w:p w14:paraId="30F587FB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Responsibilities:</w:t>
      </w:r>
    </w:p>
    <w:p w14:paraId="566E6732" w14:textId="47A503A5" w:rsidR="00175751" w:rsidRPr="00FA7D6A" w:rsidRDefault="00A8353E" w:rsidP="00175751">
      <w:pPr>
        <w:widowControl w:val="0"/>
        <w:numPr>
          <w:ilvl w:val="0"/>
          <w:numId w:val="43"/>
        </w:numPr>
        <w:jc w:val="both"/>
        <w:rPr>
          <w:rFonts w:cs="Times"/>
          <w:sz w:val="22"/>
          <w:szCs w:val="22"/>
        </w:rPr>
      </w:pPr>
      <w:r w:rsidRPr="00FA7D6A">
        <w:rPr>
          <w:sz w:val="22"/>
          <w:szCs w:val="22"/>
        </w:rPr>
        <w:t>Data</w:t>
      </w:r>
      <w:r w:rsidRPr="00FA7D6A">
        <w:rPr>
          <w:spacing w:val="-2"/>
          <w:sz w:val="22"/>
          <w:szCs w:val="22"/>
        </w:rPr>
        <w:t xml:space="preserve"> </w:t>
      </w:r>
      <w:r w:rsidRPr="00FA7D6A">
        <w:rPr>
          <w:sz w:val="22"/>
          <w:szCs w:val="22"/>
        </w:rPr>
        <w:t>Analysis</w:t>
      </w:r>
      <w:r w:rsidRPr="00FA7D6A">
        <w:rPr>
          <w:spacing w:val="-2"/>
          <w:sz w:val="22"/>
          <w:szCs w:val="22"/>
        </w:rPr>
        <w:t xml:space="preserve"> </w:t>
      </w:r>
      <w:r w:rsidRPr="00FA7D6A">
        <w:rPr>
          <w:sz w:val="22"/>
          <w:szCs w:val="22"/>
        </w:rPr>
        <w:t>on</w:t>
      </w:r>
      <w:r w:rsidRPr="00FA7D6A">
        <w:rPr>
          <w:spacing w:val="-5"/>
          <w:sz w:val="22"/>
          <w:szCs w:val="22"/>
        </w:rPr>
        <w:t xml:space="preserve"> </w:t>
      </w:r>
      <w:r w:rsidRPr="00FA7D6A">
        <w:rPr>
          <w:sz w:val="22"/>
          <w:szCs w:val="22"/>
        </w:rPr>
        <w:t>the</w:t>
      </w:r>
      <w:r w:rsidRPr="00FA7D6A">
        <w:rPr>
          <w:spacing w:val="-5"/>
          <w:sz w:val="22"/>
          <w:szCs w:val="22"/>
        </w:rPr>
        <w:t xml:space="preserve"> </w:t>
      </w:r>
      <w:r w:rsidRPr="00FA7D6A">
        <w:rPr>
          <w:sz w:val="22"/>
          <w:szCs w:val="22"/>
        </w:rPr>
        <w:t>client</w:t>
      </w:r>
      <w:r w:rsidRPr="00FA7D6A">
        <w:rPr>
          <w:spacing w:val="-1"/>
          <w:sz w:val="22"/>
          <w:szCs w:val="22"/>
        </w:rPr>
        <w:t xml:space="preserve"> </w:t>
      </w:r>
      <w:r w:rsidRPr="00FA7D6A">
        <w:rPr>
          <w:sz w:val="22"/>
          <w:szCs w:val="22"/>
        </w:rPr>
        <w:t>business</w:t>
      </w:r>
      <w:r w:rsidRPr="00FA7D6A">
        <w:rPr>
          <w:spacing w:val="-2"/>
          <w:sz w:val="22"/>
          <w:szCs w:val="22"/>
        </w:rPr>
        <w:t xml:space="preserve"> </w:t>
      </w:r>
      <w:r w:rsidRPr="00FA7D6A">
        <w:rPr>
          <w:sz w:val="22"/>
          <w:szCs w:val="22"/>
        </w:rPr>
        <w:t>requirements</w:t>
      </w:r>
      <w:r w:rsidR="00175751" w:rsidRPr="00FA7D6A">
        <w:rPr>
          <w:rFonts w:cs="Times"/>
          <w:sz w:val="22"/>
          <w:szCs w:val="22"/>
        </w:rPr>
        <w:t xml:space="preserve">. </w:t>
      </w:r>
    </w:p>
    <w:p w14:paraId="6479E026" w14:textId="467B7D83" w:rsidR="00175751" w:rsidRPr="00FA7D6A" w:rsidRDefault="00CF7880" w:rsidP="00175751">
      <w:pPr>
        <w:widowControl w:val="0"/>
        <w:numPr>
          <w:ilvl w:val="0"/>
          <w:numId w:val="43"/>
        </w:numPr>
        <w:jc w:val="both"/>
        <w:rPr>
          <w:rFonts w:cs="Times"/>
          <w:sz w:val="22"/>
          <w:szCs w:val="22"/>
        </w:rPr>
      </w:pPr>
      <w:r w:rsidRPr="00FA7D6A">
        <w:rPr>
          <w:sz w:val="22"/>
          <w:szCs w:val="22"/>
        </w:rPr>
        <w:t>Developing</w:t>
      </w:r>
      <w:r w:rsidRPr="00FA7D6A">
        <w:rPr>
          <w:spacing w:val="1"/>
          <w:sz w:val="22"/>
          <w:szCs w:val="22"/>
        </w:rPr>
        <w:t xml:space="preserve"> </w:t>
      </w:r>
      <w:r w:rsidRPr="00FA7D6A">
        <w:rPr>
          <w:sz w:val="22"/>
          <w:szCs w:val="22"/>
        </w:rPr>
        <w:t>the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code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based on</w:t>
      </w:r>
      <w:r w:rsidRPr="00FA7D6A">
        <w:rPr>
          <w:spacing w:val="-5"/>
          <w:sz w:val="22"/>
          <w:szCs w:val="22"/>
        </w:rPr>
        <w:t xml:space="preserve"> </w:t>
      </w:r>
      <w:r w:rsidRPr="00FA7D6A">
        <w:rPr>
          <w:sz w:val="22"/>
          <w:szCs w:val="22"/>
        </w:rPr>
        <w:t>client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requirements</w:t>
      </w:r>
      <w:r w:rsidR="00175751" w:rsidRPr="00FA7D6A">
        <w:rPr>
          <w:rFonts w:cs="Times"/>
          <w:b/>
          <w:sz w:val="22"/>
          <w:szCs w:val="22"/>
        </w:rPr>
        <w:t xml:space="preserve">. </w:t>
      </w:r>
    </w:p>
    <w:p w14:paraId="3298FCBA" w14:textId="3B604053" w:rsidR="00175751" w:rsidRPr="00FA7D6A" w:rsidRDefault="00FA7D6A" w:rsidP="00175751">
      <w:pPr>
        <w:widowControl w:val="0"/>
        <w:numPr>
          <w:ilvl w:val="0"/>
          <w:numId w:val="43"/>
        </w:numPr>
        <w:jc w:val="both"/>
        <w:rPr>
          <w:rFonts w:cs="Times"/>
          <w:b/>
          <w:sz w:val="22"/>
          <w:szCs w:val="22"/>
        </w:rPr>
      </w:pPr>
      <w:r w:rsidRPr="00FA7D6A">
        <w:rPr>
          <w:sz w:val="22"/>
          <w:szCs w:val="22"/>
        </w:rPr>
        <w:t>Writing</w:t>
      </w:r>
      <w:r w:rsidRPr="00FA7D6A">
        <w:rPr>
          <w:spacing w:val="1"/>
          <w:sz w:val="22"/>
          <w:szCs w:val="22"/>
        </w:rPr>
        <w:t xml:space="preserve"> </w:t>
      </w:r>
      <w:r w:rsidRPr="00FA7D6A">
        <w:rPr>
          <w:sz w:val="22"/>
          <w:szCs w:val="22"/>
        </w:rPr>
        <w:t>Junit</w:t>
      </w:r>
      <w:r w:rsidRPr="00FA7D6A">
        <w:rPr>
          <w:spacing w:val="1"/>
          <w:sz w:val="22"/>
          <w:szCs w:val="22"/>
        </w:rPr>
        <w:t xml:space="preserve"> </w:t>
      </w:r>
      <w:r w:rsidRPr="00FA7D6A">
        <w:rPr>
          <w:sz w:val="22"/>
          <w:szCs w:val="22"/>
        </w:rPr>
        <w:t>Test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cases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for</w:t>
      </w:r>
      <w:r w:rsidRPr="00FA7D6A">
        <w:rPr>
          <w:spacing w:val="-2"/>
          <w:sz w:val="22"/>
          <w:szCs w:val="22"/>
        </w:rPr>
        <w:t xml:space="preserve"> </w:t>
      </w:r>
      <w:r w:rsidRPr="00FA7D6A">
        <w:rPr>
          <w:sz w:val="22"/>
          <w:szCs w:val="22"/>
        </w:rPr>
        <w:t>the</w:t>
      </w:r>
      <w:r w:rsidRPr="00FA7D6A">
        <w:rPr>
          <w:spacing w:val="-4"/>
          <w:sz w:val="22"/>
          <w:szCs w:val="22"/>
        </w:rPr>
        <w:t xml:space="preserve"> </w:t>
      </w:r>
      <w:r w:rsidRPr="00FA7D6A">
        <w:rPr>
          <w:sz w:val="22"/>
          <w:szCs w:val="22"/>
        </w:rPr>
        <w:t>developed</w:t>
      </w:r>
      <w:r w:rsidRPr="00FA7D6A">
        <w:rPr>
          <w:spacing w:val="-3"/>
          <w:sz w:val="22"/>
          <w:szCs w:val="22"/>
        </w:rPr>
        <w:t xml:space="preserve"> </w:t>
      </w:r>
      <w:r w:rsidRPr="00FA7D6A">
        <w:rPr>
          <w:sz w:val="22"/>
          <w:szCs w:val="22"/>
        </w:rPr>
        <w:t>code</w:t>
      </w:r>
      <w:r w:rsidR="00175751" w:rsidRPr="00FA7D6A">
        <w:rPr>
          <w:rFonts w:cs="Times"/>
          <w:b/>
          <w:sz w:val="22"/>
          <w:szCs w:val="22"/>
        </w:rPr>
        <w:t>.</w:t>
      </w:r>
      <w:r w:rsidR="00175751" w:rsidRPr="00FA7D6A">
        <w:rPr>
          <w:rFonts w:cs="Times"/>
          <w:sz w:val="22"/>
          <w:szCs w:val="22"/>
        </w:rPr>
        <w:t xml:space="preserve"> </w:t>
      </w:r>
    </w:p>
    <w:p w14:paraId="32244D21" w14:textId="77777777" w:rsidR="00175751" w:rsidRPr="007B4777" w:rsidRDefault="00175751" w:rsidP="00175751">
      <w:pPr>
        <w:widowControl w:val="0"/>
        <w:jc w:val="both"/>
        <w:rPr>
          <w:rFonts w:cs="Times"/>
          <w:b/>
          <w:sz w:val="22"/>
          <w:szCs w:val="22"/>
        </w:rPr>
      </w:pPr>
    </w:p>
    <w:p w14:paraId="35AFB17F" w14:textId="7C1F9432" w:rsidR="00175751" w:rsidRDefault="00175751" w:rsidP="00175751">
      <w:pPr>
        <w:widowControl w:val="0"/>
        <w:jc w:val="both"/>
        <w:rPr>
          <w:rFonts w:cs="Times"/>
          <w:sz w:val="22"/>
          <w:szCs w:val="22"/>
        </w:rPr>
      </w:pPr>
      <w:r w:rsidRPr="00986BBC">
        <w:rPr>
          <w:rFonts w:cs="Times"/>
          <w:b/>
          <w:sz w:val="22"/>
          <w:szCs w:val="22"/>
        </w:rPr>
        <w:t>Environment:</w:t>
      </w:r>
      <w:r w:rsidRPr="00986BBC">
        <w:rPr>
          <w:rFonts w:cs="Times"/>
          <w:sz w:val="22"/>
          <w:szCs w:val="22"/>
        </w:rPr>
        <w:tab/>
      </w:r>
      <w:r w:rsidR="009450A9" w:rsidRPr="00D461C1">
        <w:rPr>
          <w:sz w:val="22"/>
          <w:szCs w:val="22"/>
        </w:rPr>
        <w:t>Java 1.</w:t>
      </w:r>
      <w:r w:rsidR="00692DCE">
        <w:rPr>
          <w:sz w:val="22"/>
          <w:szCs w:val="22"/>
        </w:rPr>
        <w:t>8</w:t>
      </w:r>
      <w:r w:rsidR="009450A9" w:rsidRPr="00D461C1">
        <w:rPr>
          <w:sz w:val="22"/>
          <w:szCs w:val="22"/>
        </w:rPr>
        <w:t>,</w:t>
      </w:r>
      <w:r w:rsidR="009450A9" w:rsidRPr="00D461C1">
        <w:rPr>
          <w:spacing w:val="-1"/>
          <w:sz w:val="22"/>
          <w:szCs w:val="22"/>
        </w:rPr>
        <w:t xml:space="preserve"> </w:t>
      </w:r>
      <w:r w:rsidR="009450A9" w:rsidRPr="00D461C1">
        <w:rPr>
          <w:sz w:val="22"/>
          <w:szCs w:val="22"/>
        </w:rPr>
        <w:t>Spring</w:t>
      </w:r>
      <w:r w:rsidR="009450A9" w:rsidRPr="00D461C1">
        <w:rPr>
          <w:spacing w:val="-3"/>
          <w:sz w:val="22"/>
          <w:szCs w:val="22"/>
        </w:rPr>
        <w:t xml:space="preserve"> </w:t>
      </w:r>
      <w:r w:rsidR="009450A9" w:rsidRPr="00D461C1">
        <w:rPr>
          <w:sz w:val="22"/>
          <w:szCs w:val="22"/>
        </w:rPr>
        <w:t>Boot,</w:t>
      </w:r>
      <w:r w:rsidR="009450A9" w:rsidRPr="00D461C1">
        <w:rPr>
          <w:spacing w:val="-6"/>
          <w:sz w:val="22"/>
          <w:szCs w:val="22"/>
        </w:rPr>
        <w:t xml:space="preserve"> </w:t>
      </w:r>
      <w:r w:rsidR="009450A9" w:rsidRPr="00D461C1">
        <w:rPr>
          <w:sz w:val="22"/>
          <w:szCs w:val="22"/>
        </w:rPr>
        <w:t>Rest</w:t>
      </w:r>
      <w:r w:rsidR="009450A9" w:rsidRPr="00D461C1">
        <w:rPr>
          <w:spacing w:val="-4"/>
          <w:sz w:val="22"/>
          <w:szCs w:val="22"/>
        </w:rPr>
        <w:t xml:space="preserve"> </w:t>
      </w:r>
      <w:r w:rsidR="009450A9" w:rsidRPr="00D461C1">
        <w:rPr>
          <w:sz w:val="22"/>
          <w:szCs w:val="22"/>
        </w:rPr>
        <w:t>Webservices</w:t>
      </w:r>
      <w:r w:rsidR="001B26AC" w:rsidRPr="00D461C1">
        <w:rPr>
          <w:sz w:val="22"/>
          <w:szCs w:val="22"/>
        </w:rPr>
        <w:t>, SQL</w:t>
      </w:r>
      <w:r w:rsidR="00692C29" w:rsidRPr="00D461C1">
        <w:rPr>
          <w:sz w:val="22"/>
          <w:szCs w:val="22"/>
        </w:rPr>
        <w:t>, Log4j,</w:t>
      </w:r>
      <w:r w:rsidR="00692C29" w:rsidRPr="00D461C1">
        <w:rPr>
          <w:spacing w:val="-8"/>
          <w:sz w:val="22"/>
          <w:szCs w:val="22"/>
        </w:rPr>
        <w:t xml:space="preserve"> </w:t>
      </w:r>
      <w:r w:rsidR="00692C29" w:rsidRPr="00D461C1">
        <w:rPr>
          <w:sz w:val="22"/>
          <w:szCs w:val="22"/>
        </w:rPr>
        <w:t>Gradle,</w:t>
      </w:r>
      <w:r w:rsidR="00692C29" w:rsidRPr="00D461C1">
        <w:rPr>
          <w:spacing w:val="-3"/>
          <w:sz w:val="22"/>
          <w:szCs w:val="22"/>
        </w:rPr>
        <w:t xml:space="preserve"> </w:t>
      </w:r>
      <w:r w:rsidR="00692C29" w:rsidRPr="00D461C1">
        <w:rPr>
          <w:sz w:val="22"/>
          <w:szCs w:val="22"/>
        </w:rPr>
        <w:t>QTI</w:t>
      </w:r>
      <w:r w:rsidR="00692C29" w:rsidRPr="00D461C1">
        <w:rPr>
          <w:spacing w:val="-4"/>
          <w:sz w:val="22"/>
          <w:szCs w:val="22"/>
        </w:rPr>
        <w:t xml:space="preserve"> </w:t>
      </w:r>
      <w:r w:rsidR="00692C29" w:rsidRPr="00D461C1">
        <w:rPr>
          <w:sz w:val="22"/>
          <w:szCs w:val="22"/>
        </w:rPr>
        <w:t>(Question</w:t>
      </w:r>
      <w:r w:rsidR="00692C29" w:rsidRPr="00D461C1">
        <w:rPr>
          <w:spacing w:val="-1"/>
          <w:sz w:val="22"/>
          <w:szCs w:val="22"/>
        </w:rPr>
        <w:t xml:space="preserve"> </w:t>
      </w:r>
      <w:r w:rsidR="00692C29" w:rsidRPr="00D461C1">
        <w:rPr>
          <w:sz w:val="22"/>
          <w:szCs w:val="22"/>
        </w:rPr>
        <w:t>Test</w:t>
      </w:r>
      <w:r w:rsidR="00692C29" w:rsidRPr="00D461C1">
        <w:rPr>
          <w:spacing w:val="-5"/>
          <w:sz w:val="22"/>
          <w:szCs w:val="22"/>
        </w:rPr>
        <w:t xml:space="preserve"> </w:t>
      </w:r>
      <w:r w:rsidR="00692C29" w:rsidRPr="00D461C1">
        <w:rPr>
          <w:sz w:val="22"/>
          <w:szCs w:val="22"/>
        </w:rPr>
        <w:t>Interoperability</w:t>
      </w:r>
      <w:r w:rsidR="00D461C1" w:rsidRPr="00D461C1">
        <w:rPr>
          <w:sz w:val="22"/>
          <w:szCs w:val="22"/>
        </w:rPr>
        <w:t>, Apache</w:t>
      </w:r>
      <w:r w:rsidR="00D461C1" w:rsidRPr="00D461C1">
        <w:rPr>
          <w:spacing w:val="-3"/>
          <w:sz w:val="22"/>
          <w:szCs w:val="22"/>
        </w:rPr>
        <w:t xml:space="preserve"> </w:t>
      </w:r>
      <w:r w:rsidR="00D461C1" w:rsidRPr="00D461C1">
        <w:rPr>
          <w:sz w:val="22"/>
          <w:szCs w:val="22"/>
        </w:rPr>
        <w:t>Tomcat</w:t>
      </w:r>
      <w:r w:rsidR="00D461C1" w:rsidRPr="00D461C1">
        <w:rPr>
          <w:spacing w:val="-5"/>
          <w:sz w:val="22"/>
          <w:szCs w:val="22"/>
        </w:rPr>
        <w:t xml:space="preserve"> </w:t>
      </w:r>
      <w:r w:rsidR="00D461C1" w:rsidRPr="00D461C1">
        <w:rPr>
          <w:sz w:val="22"/>
          <w:szCs w:val="22"/>
        </w:rPr>
        <w:t>9.0.8</w:t>
      </w:r>
      <w:r w:rsidRPr="00986BBC">
        <w:rPr>
          <w:rFonts w:cs="Times"/>
          <w:sz w:val="22"/>
          <w:szCs w:val="22"/>
        </w:rPr>
        <w:t>.</w:t>
      </w:r>
    </w:p>
    <w:p w14:paraId="30392C0E" w14:textId="77777777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1C5BE38A" w14:textId="77777777" w:rsidR="00175751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 w:rsidRPr="00986BBC">
        <w:rPr>
          <w:rFonts w:cs="Times"/>
          <w:b/>
          <w:bCs/>
          <w:sz w:val="22"/>
          <w:szCs w:val="22"/>
        </w:rPr>
        <w:t>EDUCATION</w:t>
      </w:r>
    </w:p>
    <w:p w14:paraId="655F0337" w14:textId="77777777" w:rsidR="00F071D7" w:rsidRDefault="00F071D7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>
        <w:rPr>
          <w:rFonts w:cs="Times"/>
          <w:b/>
          <w:bCs/>
          <w:sz w:val="22"/>
          <w:szCs w:val="22"/>
        </w:rPr>
        <w:t>Bachelor of Technology in</w:t>
      </w:r>
      <w:r w:rsidR="00175751">
        <w:rPr>
          <w:rFonts w:cs="Times"/>
          <w:b/>
          <w:bCs/>
          <w:sz w:val="22"/>
          <w:szCs w:val="22"/>
        </w:rPr>
        <w:t xml:space="preserve"> computer science</w:t>
      </w:r>
      <w:r>
        <w:rPr>
          <w:rFonts w:cs="Times"/>
          <w:b/>
          <w:bCs/>
          <w:sz w:val="22"/>
          <w:szCs w:val="22"/>
        </w:rPr>
        <w:t xml:space="preserve"> and engineering</w:t>
      </w:r>
      <w:r w:rsidR="00175751">
        <w:rPr>
          <w:rFonts w:cs="Times"/>
          <w:b/>
          <w:bCs/>
          <w:sz w:val="22"/>
          <w:szCs w:val="22"/>
        </w:rPr>
        <w:t xml:space="preserve">, </w:t>
      </w:r>
      <w:r w:rsidR="004D79A6">
        <w:rPr>
          <w:rFonts w:cs="Times"/>
          <w:b/>
          <w:bCs/>
          <w:sz w:val="22"/>
          <w:szCs w:val="22"/>
        </w:rPr>
        <w:t>Yogi Vemana</w:t>
      </w:r>
      <w:r w:rsidR="00175751">
        <w:rPr>
          <w:rFonts w:cs="Times"/>
          <w:b/>
          <w:bCs/>
          <w:sz w:val="22"/>
          <w:szCs w:val="22"/>
        </w:rPr>
        <w:t xml:space="preserve"> University, </w:t>
      </w:r>
      <w:r>
        <w:rPr>
          <w:rFonts w:cs="Times"/>
          <w:b/>
          <w:bCs/>
          <w:sz w:val="22"/>
          <w:szCs w:val="22"/>
        </w:rPr>
        <w:t xml:space="preserve">     </w:t>
      </w:r>
    </w:p>
    <w:p w14:paraId="0C34DF6E" w14:textId="193019EB" w:rsidR="00175751" w:rsidRPr="00986BBC" w:rsidRDefault="00175751" w:rsidP="00175751">
      <w:pPr>
        <w:widowControl w:val="0"/>
        <w:jc w:val="both"/>
        <w:rPr>
          <w:rFonts w:cs="Times"/>
          <w:b/>
          <w:bCs/>
          <w:sz w:val="22"/>
          <w:szCs w:val="22"/>
        </w:rPr>
      </w:pPr>
      <w:r>
        <w:rPr>
          <w:rFonts w:cs="Times"/>
          <w:b/>
          <w:bCs/>
          <w:sz w:val="22"/>
          <w:szCs w:val="22"/>
        </w:rPr>
        <w:t>Andhra Pradesh, 20</w:t>
      </w:r>
      <w:r w:rsidR="004D79A6">
        <w:rPr>
          <w:rFonts w:cs="Times"/>
          <w:b/>
          <w:bCs/>
          <w:sz w:val="22"/>
          <w:szCs w:val="22"/>
        </w:rPr>
        <w:t>17</w:t>
      </w:r>
    </w:p>
    <w:p w14:paraId="636C3E93" w14:textId="40D27E00" w:rsidR="00175751" w:rsidRPr="00986BBC" w:rsidRDefault="00175751" w:rsidP="00175751">
      <w:pPr>
        <w:widowControl w:val="0"/>
        <w:jc w:val="both"/>
        <w:rPr>
          <w:rFonts w:cs="Times"/>
          <w:sz w:val="22"/>
          <w:szCs w:val="22"/>
        </w:rPr>
      </w:pPr>
    </w:p>
    <w:p w14:paraId="785030F8" w14:textId="77777777" w:rsidR="00F96356" w:rsidRDefault="00F96356"/>
    <w:sectPr w:rsidR="00F96356" w:rsidSect="001757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620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3C8A" w14:textId="77777777" w:rsidR="00E435B3" w:rsidRDefault="00E435B3">
      <w:r>
        <w:separator/>
      </w:r>
    </w:p>
  </w:endnote>
  <w:endnote w:type="continuationSeparator" w:id="0">
    <w:p w14:paraId="7DE08859" w14:textId="77777777" w:rsidR="00E435B3" w:rsidRDefault="00E4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9F505" w14:textId="77777777" w:rsidR="004F42ED" w:rsidRDefault="004F4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78A3" w14:textId="77777777" w:rsidR="00175751" w:rsidRPr="000717E7" w:rsidRDefault="00175751">
    <w:pPr>
      <w:pStyle w:val="Footer"/>
      <w:jc w:val="center"/>
      <w:rPr>
        <w:sz w:val="22"/>
      </w:rPr>
    </w:pPr>
    <w:r w:rsidRPr="000717E7">
      <w:rPr>
        <w:sz w:val="22"/>
      </w:rPr>
      <w:t xml:space="preserve">Page </w:t>
    </w:r>
    <w:r w:rsidRPr="000717E7">
      <w:rPr>
        <w:sz w:val="22"/>
      </w:rPr>
      <w:fldChar w:fldCharType="begin"/>
    </w:r>
    <w:r w:rsidRPr="000717E7">
      <w:rPr>
        <w:sz w:val="22"/>
      </w:rPr>
      <w:instrText xml:space="preserve"> PAGE </w:instrText>
    </w:r>
    <w:r w:rsidRPr="000717E7">
      <w:rPr>
        <w:sz w:val="22"/>
      </w:rPr>
      <w:fldChar w:fldCharType="separate"/>
    </w:r>
    <w:r>
      <w:rPr>
        <w:noProof/>
        <w:sz w:val="22"/>
      </w:rPr>
      <w:t>5</w:t>
    </w:r>
    <w:r w:rsidRPr="000717E7">
      <w:rPr>
        <w:sz w:val="22"/>
      </w:rPr>
      <w:fldChar w:fldCharType="end"/>
    </w:r>
    <w:r w:rsidRPr="000717E7">
      <w:rPr>
        <w:sz w:val="22"/>
      </w:rPr>
      <w:t xml:space="preserve"> of </w:t>
    </w:r>
    <w:r w:rsidRPr="000717E7">
      <w:rPr>
        <w:sz w:val="22"/>
      </w:rPr>
      <w:fldChar w:fldCharType="begin"/>
    </w:r>
    <w:r w:rsidRPr="000717E7">
      <w:rPr>
        <w:sz w:val="22"/>
      </w:rPr>
      <w:instrText xml:space="preserve"> NUMPAGES </w:instrText>
    </w:r>
    <w:r w:rsidRPr="000717E7">
      <w:rPr>
        <w:sz w:val="22"/>
      </w:rPr>
      <w:fldChar w:fldCharType="separate"/>
    </w:r>
    <w:r>
      <w:rPr>
        <w:noProof/>
        <w:sz w:val="22"/>
      </w:rPr>
      <w:t>6</w:t>
    </w:r>
    <w:r w:rsidRPr="000717E7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62F0" w14:textId="77777777" w:rsidR="00175751" w:rsidRPr="000717E7" w:rsidRDefault="00175751">
    <w:pPr>
      <w:pStyle w:val="Footer"/>
      <w:jc w:val="center"/>
      <w:rPr>
        <w:sz w:val="22"/>
      </w:rPr>
    </w:pPr>
    <w:r w:rsidRPr="000717E7">
      <w:rPr>
        <w:sz w:val="22"/>
      </w:rPr>
      <w:t xml:space="preserve">Page </w:t>
    </w:r>
    <w:r w:rsidRPr="000717E7">
      <w:rPr>
        <w:sz w:val="22"/>
      </w:rPr>
      <w:fldChar w:fldCharType="begin"/>
    </w:r>
    <w:r w:rsidRPr="000717E7">
      <w:rPr>
        <w:sz w:val="22"/>
      </w:rPr>
      <w:instrText xml:space="preserve"> PAGE </w:instrText>
    </w:r>
    <w:r w:rsidRPr="000717E7">
      <w:rPr>
        <w:sz w:val="22"/>
      </w:rPr>
      <w:fldChar w:fldCharType="separate"/>
    </w:r>
    <w:r>
      <w:rPr>
        <w:noProof/>
        <w:sz w:val="22"/>
      </w:rPr>
      <w:t>1</w:t>
    </w:r>
    <w:r w:rsidRPr="000717E7">
      <w:rPr>
        <w:sz w:val="22"/>
      </w:rPr>
      <w:fldChar w:fldCharType="end"/>
    </w:r>
    <w:r w:rsidRPr="000717E7">
      <w:rPr>
        <w:sz w:val="22"/>
      </w:rPr>
      <w:t xml:space="preserve"> of </w:t>
    </w:r>
    <w:r>
      <w:rPr>
        <w:sz w:val="22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49F0" w14:textId="77777777" w:rsidR="00E435B3" w:rsidRDefault="00E435B3">
      <w:r>
        <w:separator/>
      </w:r>
    </w:p>
  </w:footnote>
  <w:footnote w:type="continuationSeparator" w:id="0">
    <w:p w14:paraId="1B40B6B6" w14:textId="77777777" w:rsidR="00E435B3" w:rsidRDefault="00E43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257B" w14:textId="77777777" w:rsidR="004F42ED" w:rsidRDefault="004F4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6F69" w14:textId="01EA8F5F" w:rsidR="00175751" w:rsidRPr="00A57CCE" w:rsidRDefault="00175751">
    <w:pPr>
      <w:pStyle w:val="Header"/>
      <w:rPr>
        <w:rFonts w:ascii="Times New Roman" w:hAnsi="Times New Roman"/>
        <w:b/>
        <w:bCs/>
        <w:sz w:val="22"/>
        <w:szCs w:val="22"/>
      </w:rPr>
    </w:pPr>
    <w:r>
      <w:rPr>
        <w:rFonts w:ascii="Times New Roman" w:hAnsi="Times New Roman"/>
        <w:b/>
        <w:sz w:val="24"/>
        <w:szCs w:val="16"/>
      </w:rPr>
      <w:t xml:space="preserve">                                                  </w:t>
    </w:r>
    <w:r w:rsidR="00EF0A8C">
      <w:rPr>
        <w:rFonts w:ascii="Times New Roman" w:hAnsi="Times New Roman"/>
        <w:b/>
        <w:sz w:val="24"/>
        <w:szCs w:val="16"/>
      </w:rPr>
      <w:t>NARENDRA NANUVALA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73D89" w14:textId="4C6F4E49" w:rsidR="00175751" w:rsidRDefault="00EC75B2" w:rsidP="00B60F12">
    <w:pPr>
      <w:widowControl w:val="0"/>
      <w:jc w:val="center"/>
      <w:rPr>
        <w:rFonts w:ascii="Times New Roman" w:hAnsi="Times New Roman"/>
        <w:b/>
        <w:sz w:val="24"/>
        <w:szCs w:val="16"/>
      </w:rPr>
    </w:pPr>
    <w:r>
      <w:rPr>
        <w:rFonts w:ascii="Times New Roman" w:hAnsi="Times New Roman"/>
        <w:b/>
        <w:sz w:val="24"/>
        <w:szCs w:val="16"/>
      </w:rPr>
      <w:t>NARENDRA NANUVALA</w:t>
    </w:r>
  </w:p>
  <w:p w14:paraId="6AACC505" w14:textId="77777777" w:rsidR="004F42ED" w:rsidRDefault="00175751" w:rsidP="00A33D33">
    <w:pPr>
      <w:widowControl w:val="0"/>
      <w:jc w:val="both"/>
      <w:rPr>
        <w:rFonts w:cs="Times"/>
        <w:b/>
        <w:bCs/>
        <w:sz w:val="22"/>
        <w:szCs w:val="22"/>
      </w:rPr>
    </w:pPr>
    <w:r>
      <w:rPr>
        <w:rFonts w:cs="Times"/>
        <w:b/>
        <w:bCs/>
        <w:sz w:val="22"/>
        <w:szCs w:val="22"/>
      </w:rPr>
      <w:t xml:space="preserve">Email: </w:t>
    </w:r>
    <w:hyperlink r:id="rId1" w:history="1">
      <w:r w:rsidR="00C128BD" w:rsidRPr="007510D3">
        <w:rPr>
          <w:rStyle w:val="Hyperlink"/>
          <w:rFonts w:cs="Times"/>
          <w:b/>
          <w:bCs/>
          <w:sz w:val="22"/>
          <w:szCs w:val="22"/>
        </w:rPr>
        <w:t>nanuvalanarendra0406@gmail.com</w:t>
      </w:r>
    </w:hyperlink>
  </w:p>
  <w:p w14:paraId="0D4C4E24" w14:textId="1CFD10C7" w:rsidR="00175751" w:rsidRDefault="004F42ED" w:rsidP="00A33D33">
    <w:pPr>
      <w:widowControl w:val="0"/>
      <w:jc w:val="both"/>
      <w:rPr>
        <w:rFonts w:cs="Times"/>
        <w:b/>
        <w:bCs/>
        <w:sz w:val="22"/>
        <w:szCs w:val="22"/>
      </w:rPr>
    </w:pPr>
    <w:r w:rsidRPr="004F42ED">
      <w:rPr>
        <w:rFonts w:cs="Times"/>
        <w:b/>
        <w:bCs/>
        <w:sz w:val="22"/>
        <w:szCs w:val="22"/>
      </w:rPr>
      <w:t>Phone: +1</w:t>
    </w:r>
    <w:r w:rsidR="007B29CC">
      <w:rPr>
        <w:rFonts w:cs="Times"/>
        <w:b/>
        <w:bCs/>
        <w:sz w:val="22"/>
        <w:szCs w:val="22"/>
      </w:rPr>
      <w:t xml:space="preserve"> 667-431</w:t>
    </w:r>
    <w:r w:rsidR="004961A5">
      <w:rPr>
        <w:rFonts w:cs="Times"/>
        <w:b/>
        <w:bCs/>
        <w:sz w:val="22"/>
        <w:szCs w:val="22"/>
      </w:rPr>
      <w:t>-6218</w:t>
    </w:r>
    <w:r w:rsidRPr="004F42ED">
      <w:rPr>
        <w:rFonts w:cs="Times"/>
        <w:b/>
        <w:bCs/>
        <w:sz w:val="22"/>
        <w:szCs w:val="22"/>
      </w:rPr>
      <w:t xml:space="preserve"> </w:t>
    </w:r>
    <w:r w:rsidR="00175751">
      <w:rPr>
        <w:rFonts w:cs="Times"/>
        <w:b/>
        <w:bCs/>
        <w:sz w:val="22"/>
        <w:szCs w:val="22"/>
      </w:rPr>
      <w:tab/>
    </w:r>
    <w:r w:rsidR="00175751">
      <w:rPr>
        <w:rFonts w:cs="Times"/>
        <w:b/>
        <w:bCs/>
        <w:sz w:val="22"/>
        <w:szCs w:val="22"/>
      </w:rPr>
      <w:tab/>
    </w:r>
  </w:p>
  <w:p w14:paraId="435E681C" w14:textId="4731242A" w:rsidR="00175751" w:rsidRPr="00986BBC" w:rsidRDefault="00175751" w:rsidP="00B60F12">
    <w:pPr>
      <w:widowControl w:val="0"/>
      <w:pBdr>
        <w:bottom w:val="single" w:sz="4" w:space="1" w:color="auto"/>
      </w:pBdr>
      <w:jc w:val="both"/>
      <w:rPr>
        <w:rFonts w:cs="Times"/>
        <w:b/>
        <w:bCs/>
        <w:sz w:val="22"/>
        <w:szCs w:val="22"/>
      </w:rPr>
    </w:pPr>
    <w:r>
      <w:rPr>
        <w:rFonts w:cs="Times"/>
        <w:b/>
        <w:bCs/>
        <w:sz w:val="22"/>
        <w:szCs w:val="22"/>
      </w:rPr>
      <w:t xml:space="preserve">Linkedin URL - </w:t>
    </w:r>
    <w:r w:rsidR="00C1502C" w:rsidRPr="00C1502C">
      <w:rPr>
        <w:rStyle w:val="Hyperlink"/>
        <w:rFonts w:cs="Times"/>
        <w:b/>
        <w:bCs/>
        <w:sz w:val="22"/>
        <w:szCs w:val="22"/>
      </w:rPr>
      <w:t>www.linkedin.com/in/narendra-n-770b6b187</w:t>
    </w:r>
    <w:r w:rsidR="00DB188E">
      <w:rPr>
        <w:rStyle w:val="Hyperlink"/>
        <w:rFonts w:cs="Times"/>
        <w:b/>
        <w:bCs/>
        <w:sz w:val="22"/>
        <w:szCs w:val="22"/>
      </w:rPr>
      <w:t xml:space="preserve"> </w:t>
    </w:r>
  </w:p>
  <w:p w14:paraId="17CCDA62" w14:textId="77777777" w:rsidR="00175751" w:rsidRPr="00B60F12" w:rsidRDefault="00175751" w:rsidP="00B60F12">
    <w:pPr>
      <w:widowControl w:val="0"/>
      <w:jc w:val="both"/>
      <w:rPr>
        <w:rFonts w:cs="Times"/>
        <w:b/>
        <w:bCs/>
        <w:sz w:val="22"/>
        <w:szCs w:val="22"/>
      </w:rPr>
    </w:pP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  <w:r w:rsidRPr="00986BBC">
      <w:rPr>
        <w:rFonts w:cs="Times"/>
        <w:b/>
        <w:bCs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upperRoman"/>
      <w:lvlText w:val="Article %1."/>
      <w:lvlJc w:val="left"/>
      <w:pPr>
        <w:tabs>
          <w:tab w:val="num" w:pos="0"/>
        </w:tabs>
      </w:pPr>
    </w:lvl>
    <w:lvl w:ilvl="1">
      <w:start w:val="1"/>
      <w:numFmt w:val="decimal"/>
      <w:lvlText w:val="Section %1.%2"/>
      <w:lvlJc w:val="left"/>
      <w:pPr>
        <w:tabs>
          <w:tab w:val="num" w:pos="0"/>
        </w:tabs>
      </w:pPr>
    </w:lvl>
    <w:lvl w:ilvl="2">
      <w:start w:val="1"/>
      <w:numFmt w:val="lowerLetter"/>
      <w:lvlText w:val="(%3)"/>
      <w:lvlJc w:val="left"/>
      <w:pPr>
        <w:tabs>
          <w:tab w:val="num" w:pos="0"/>
        </w:tabs>
      </w:pPr>
    </w:lvl>
    <w:lvl w:ilvl="3">
      <w:start w:val="1"/>
      <w:numFmt w:val="lowerRoman"/>
      <w:lvlText w:val="(%4)"/>
      <w:lvlJc w:val="right"/>
      <w:pPr>
        <w:tabs>
          <w:tab w:val="num" w:pos="0"/>
        </w:tabs>
      </w:pPr>
    </w:lvl>
    <w:lvl w:ilvl="4">
      <w:start w:val="1"/>
      <w:numFmt w:val="decimal"/>
      <w:lvlText w:val="%5)"/>
      <w:lvlJc w:val="left"/>
      <w:pPr>
        <w:tabs>
          <w:tab w:val="num" w:pos="0"/>
        </w:tabs>
      </w:pPr>
    </w:lvl>
    <w:lvl w:ilvl="5">
      <w:start w:val="1"/>
      <w:numFmt w:val="lowerLetter"/>
      <w:lvlText w:val="%6)"/>
      <w:lvlJc w:val="left"/>
      <w:pPr>
        <w:tabs>
          <w:tab w:val="num" w:pos="0"/>
        </w:tabs>
      </w:pPr>
    </w:lvl>
    <w:lvl w:ilvl="6">
      <w:start w:val="1"/>
      <w:numFmt w:val="lowerRoman"/>
      <w:lvlText w:val="%7)"/>
      <w:lvlJc w:val="right"/>
      <w:pPr>
        <w:tabs>
          <w:tab w:val="num" w:pos="0"/>
        </w:tabs>
      </w:pPr>
    </w:lvl>
    <w:lvl w:ilvl="7">
      <w:start w:val="1"/>
      <w:numFmt w:val="lowerLetter"/>
      <w:lvlText w:val="%8."/>
      <w:lvlJc w:val="left"/>
      <w:pPr>
        <w:tabs>
          <w:tab w:val="num" w:pos="0"/>
        </w:tabs>
      </w:pPr>
    </w:lvl>
    <w:lvl w:ilvl="8">
      <w:start w:val="1"/>
      <w:numFmt w:val="lowerRoman"/>
      <w:lvlText w:val="%9."/>
      <w:lvlJc w:val="right"/>
      <w:pPr>
        <w:tabs>
          <w:tab w:val="num" w:pos="0"/>
        </w:tabs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0"/>
        </w:tabs>
      </w:pPr>
      <w:rPr>
        <w:rFonts w:ascii="Wingdings" w:hAnsi="Wingdings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</w:rPr>
    </w:lvl>
  </w:abstractNum>
  <w:abstractNum w:abstractNumId="7" w15:restartNumberingAfterBreak="0">
    <w:nsid w:val="01303B0F"/>
    <w:multiLevelType w:val="hybridMultilevel"/>
    <w:tmpl w:val="CBE8F73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03D51FBC"/>
    <w:multiLevelType w:val="hybridMultilevel"/>
    <w:tmpl w:val="2C4EFEC6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55840C9"/>
    <w:multiLevelType w:val="hybridMultilevel"/>
    <w:tmpl w:val="32CC0FC8"/>
    <w:lvl w:ilvl="0" w:tplc="82A09D26">
      <w:start w:val="1"/>
      <w:numFmt w:val="bullet"/>
      <w:lvlRestart w:val="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E10E06"/>
    <w:multiLevelType w:val="hybridMultilevel"/>
    <w:tmpl w:val="1B26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15E4">
      <w:start w:val="1"/>
      <w:numFmt w:val="bullet"/>
      <w:lvlText w:val=""/>
      <w:lvlJc w:val="left"/>
      <w:pPr>
        <w:ind w:left="2160" w:hanging="360"/>
      </w:pPr>
      <w:rPr>
        <w:rFonts w:ascii="Times New Roman" w:hAnsi="Times New Roman" w:hint="default"/>
        <w:b w:val="0"/>
        <w:i w:val="0"/>
        <w:sz w:val="22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6C4B40"/>
    <w:multiLevelType w:val="hybridMultilevel"/>
    <w:tmpl w:val="397A7C1A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784512"/>
    <w:multiLevelType w:val="multilevel"/>
    <w:tmpl w:val="FEBE5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8A1DC4"/>
    <w:multiLevelType w:val="hybridMultilevel"/>
    <w:tmpl w:val="1C960B0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4" w15:restartNumberingAfterBreak="0">
    <w:nsid w:val="11EB1E59"/>
    <w:multiLevelType w:val="hybridMultilevel"/>
    <w:tmpl w:val="0798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A43C28"/>
    <w:multiLevelType w:val="hybridMultilevel"/>
    <w:tmpl w:val="DE62DE34"/>
    <w:lvl w:ilvl="0" w:tplc="2F648572">
      <w:start w:val="1"/>
      <w:numFmt w:val="bullet"/>
      <w:pStyle w:val="NormalVerdan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4970BE"/>
    <w:multiLevelType w:val="hybridMultilevel"/>
    <w:tmpl w:val="F356A9F8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5032DB"/>
    <w:multiLevelType w:val="hybridMultilevel"/>
    <w:tmpl w:val="58589AA0"/>
    <w:lvl w:ilvl="0" w:tplc="EB88437C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1C822A3"/>
    <w:multiLevelType w:val="hybridMultilevel"/>
    <w:tmpl w:val="F70669B0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FD5BBE"/>
    <w:multiLevelType w:val="hybridMultilevel"/>
    <w:tmpl w:val="92DC8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E16904"/>
    <w:multiLevelType w:val="hybridMultilevel"/>
    <w:tmpl w:val="0EAC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37DAB"/>
    <w:multiLevelType w:val="hybridMultilevel"/>
    <w:tmpl w:val="A560D7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C03E3"/>
    <w:multiLevelType w:val="hybridMultilevel"/>
    <w:tmpl w:val="9AC60E68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C614B4"/>
    <w:multiLevelType w:val="hybridMultilevel"/>
    <w:tmpl w:val="C4987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2020A"/>
    <w:multiLevelType w:val="hybridMultilevel"/>
    <w:tmpl w:val="F0D02018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BF32607"/>
    <w:multiLevelType w:val="hybridMultilevel"/>
    <w:tmpl w:val="1B18C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C02B92"/>
    <w:multiLevelType w:val="hybridMultilevel"/>
    <w:tmpl w:val="707A933E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7" w15:restartNumberingAfterBreak="0">
    <w:nsid w:val="42BC5E9D"/>
    <w:multiLevelType w:val="hybridMultilevel"/>
    <w:tmpl w:val="045C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84650"/>
    <w:multiLevelType w:val="hybridMultilevel"/>
    <w:tmpl w:val="7DB29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390159"/>
    <w:multiLevelType w:val="hybridMultilevel"/>
    <w:tmpl w:val="E0804F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324D31"/>
    <w:multiLevelType w:val="hybridMultilevel"/>
    <w:tmpl w:val="25CA348C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B56334"/>
    <w:multiLevelType w:val="hybridMultilevel"/>
    <w:tmpl w:val="E702D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A96D16"/>
    <w:multiLevelType w:val="multilevel"/>
    <w:tmpl w:val="8C1C70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2AD7B49"/>
    <w:multiLevelType w:val="hybridMultilevel"/>
    <w:tmpl w:val="DF1A9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35B1EF2"/>
    <w:multiLevelType w:val="hybridMultilevel"/>
    <w:tmpl w:val="C71C3B6E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67A4807"/>
    <w:multiLevelType w:val="hybridMultilevel"/>
    <w:tmpl w:val="D9CE477E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177211"/>
    <w:multiLevelType w:val="hybridMultilevel"/>
    <w:tmpl w:val="690447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E3CF8"/>
    <w:multiLevelType w:val="hybridMultilevel"/>
    <w:tmpl w:val="69C2BFD2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Times New Roman" w:hint="default"/>
      </w:rPr>
    </w:lvl>
  </w:abstractNum>
  <w:abstractNum w:abstractNumId="39" w15:restartNumberingAfterBreak="0">
    <w:nsid w:val="67DA52DB"/>
    <w:multiLevelType w:val="hybridMultilevel"/>
    <w:tmpl w:val="DCD4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7D57C5"/>
    <w:multiLevelType w:val="hybridMultilevel"/>
    <w:tmpl w:val="EEB07C7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E3E1F12"/>
    <w:multiLevelType w:val="hybridMultilevel"/>
    <w:tmpl w:val="362ED8D8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D127A3"/>
    <w:multiLevelType w:val="hybridMultilevel"/>
    <w:tmpl w:val="AAB0AF1A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3" w15:restartNumberingAfterBreak="0">
    <w:nsid w:val="710E6F9C"/>
    <w:multiLevelType w:val="hybridMultilevel"/>
    <w:tmpl w:val="09C89AD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4" w15:restartNumberingAfterBreak="0">
    <w:nsid w:val="719F364A"/>
    <w:multiLevelType w:val="hybridMultilevel"/>
    <w:tmpl w:val="EAE6FE50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BA0967"/>
    <w:multiLevelType w:val="hybridMultilevel"/>
    <w:tmpl w:val="D75C66FC"/>
    <w:lvl w:ilvl="0" w:tplc="82A09D26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49C602A"/>
    <w:multiLevelType w:val="singleLevel"/>
    <w:tmpl w:val="B2806D22"/>
    <w:lvl w:ilvl="0">
      <w:numFmt w:val="none"/>
      <w:pStyle w:val="2-body"/>
      <w:lvlText w:val="»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47" w15:restartNumberingAfterBreak="0">
    <w:nsid w:val="794C338C"/>
    <w:multiLevelType w:val="hybridMultilevel"/>
    <w:tmpl w:val="6534D7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4426916">
    <w:abstractNumId w:val="46"/>
  </w:num>
  <w:num w:numId="2" w16cid:durableId="781730411">
    <w:abstractNumId w:val="38"/>
  </w:num>
  <w:num w:numId="3" w16cid:durableId="890577297">
    <w:abstractNumId w:val="15"/>
  </w:num>
  <w:num w:numId="4" w16cid:durableId="2113091070">
    <w:abstractNumId w:val="0"/>
  </w:num>
  <w:num w:numId="5" w16cid:durableId="555043899">
    <w:abstractNumId w:val="1"/>
  </w:num>
  <w:num w:numId="6" w16cid:durableId="1153837439">
    <w:abstractNumId w:val="6"/>
  </w:num>
  <w:num w:numId="7" w16cid:durableId="869144779">
    <w:abstractNumId w:val="28"/>
  </w:num>
  <w:num w:numId="8" w16cid:durableId="1261792115">
    <w:abstractNumId w:val="2"/>
  </w:num>
  <w:num w:numId="9" w16cid:durableId="1983845646">
    <w:abstractNumId w:val="29"/>
  </w:num>
  <w:num w:numId="10" w16cid:durableId="2094009792">
    <w:abstractNumId w:val="36"/>
  </w:num>
  <w:num w:numId="11" w16cid:durableId="926960830">
    <w:abstractNumId w:val="21"/>
  </w:num>
  <w:num w:numId="12" w16cid:durableId="1720015505">
    <w:abstractNumId w:val="40"/>
  </w:num>
  <w:num w:numId="13" w16cid:durableId="719593270">
    <w:abstractNumId w:val="25"/>
  </w:num>
  <w:num w:numId="14" w16cid:durableId="568809377">
    <w:abstractNumId w:val="20"/>
  </w:num>
  <w:num w:numId="15" w16cid:durableId="383942269">
    <w:abstractNumId w:val="27"/>
  </w:num>
  <w:num w:numId="16" w16cid:durableId="1241912293">
    <w:abstractNumId w:val="39"/>
  </w:num>
  <w:num w:numId="17" w16cid:durableId="1824009643">
    <w:abstractNumId w:val="43"/>
  </w:num>
  <w:num w:numId="18" w16cid:durableId="980118172">
    <w:abstractNumId w:val="7"/>
  </w:num>
  <w:num w:numId="19" w16cid:durableId="619579756">
    <w:abstractNumId w:val="42"/>
  </w:num>
  <w:num w:numId="20" w16cid:durableId="508912500">
    <w:abstractNumId w:val="26"/>
  </w:num>
  <w:num w:numId="21" w16cid:durableId="375080761">
    <w:abstractNumId w:val="13"/>
  </w:num>
  <w:num w:numId="22" w16cid:durableId="264118147">
    <w:abstractNumId w:val="22"/>
  </w:num>
  <w:num w:numId="23" w16cid:durableId="585072575">
    <w:abstractNumId w:val="45"/>
  </w:num>
  <w:num w:numId="24" w16cid:durableId="183131433">
    <w:abstractNumId w:val="37"/>
  </w:num>
  <w:num w:numId="25" w16cid:durableId="1048601328">
    <w:abstractNumId w:val="41"/>
  </w:num>
  <w:num w:numId="26" w16cid:durableId="1366255301">
    <w:abstractNumId w:val="30"/>
  </w:num>
  <w:num w:numId="27" w16cid:durableId="1646469396">
    <w:abstractNumId w:val="24"/>
  </w:num>
  <w:num w:numId="28" w16cid:durableId="743180538">
    <w:abstractNumId w:val="34"/>
  </w:num>
  <w:num w:numId="29" w16cid:durableId="233667613">
    <w:abstractNumId w:val="11"/>
  </w:num>
  <w:num w:numId="30" w16cid:durableId="868104420">
    <w:abstractNumId w:val="35"/>
  </w:num>
  <w:num w:numId="31" w16cid:durableId="1245794675">
    <w:abstractNumId w:val="8"/>
  </w:num>
  <w:num w:numId="32" w16cid:durableId="2042631998">
    <w:abstractNumId w:val="9"/>
  </w:num>
  <w:num w:numId="33" w16cid:durableId="1665206121">
    <w:abstractNumId w:val="16"/>
  </w:num>
  <w:num w:numId="34" w16cid:durableId="1787893822">
    <w:abstractNumId w:val="18"/>
  </w:num>
  <w:num w:numId="35" w16cid:durableId="1237666424">
    <w:abstractNumId w:val="44"/>
  </w:num>
  <w:num w:numId="36" w16cid:durableId="548340695">
    <w:abstractNumId w:val="4"/>
  </w:num>
  <w:num w:numId="37" w16cid:durableId="1926575930">
    <w:abstractNumId w:val="3"/>
  </w:num>
  <w:num w:numId="38" w16cid:durableId="1509827782">
    <w:abstractNumId w:val="5"/>
  </w:num>
  <w:num w:numId="39" w16cid:durableId="1970091556">
    <w:abstractNumId w:val="17"/>
  </w:num>
  <w:num w:numId="40" w16cid:durableId="1337537420">
    <w:abstractNumId w:val="31"/>
  </w:num>
  <w:num w:numId="41" w16cid:durableId="1053696400">
    <w:abstractNumId w:val="14"/>
  </w:num>
  <w:num w:numId="42" w16cid:durableId="1314678447">
    <w:abstractNumId w:val="33"/>
  </w:num>
  <w:num w:numId="43" w16cid:durableId="335108679">
    <w:abstractNumId w:val="47"/>
  </w:num>
  <w:num w:numId="44" w16cid:durableId="720321549">
    <w:abstractNumId w:val="32"/>
  </w:num>
  <w:num w:numId="45" w16cid:durableId="130028389">
    <w:abstractNumId w:val="12"/>
  </w:num>
  <w:num w:numId="46" w16cid:durableId="1334988941">
    <w:abstractNumId w:val="10"/>
  </w:num>
  <w:num w:numId="47" w16cid:durableId="2112815137">
    <w:abstractNumId w:val="23"/>
  </w:num>
  <w:num w:numId="48" w16cid:durableId="7582538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51"/>
    <w:rsid w:val="00003874"/>
    <w:rsid w:val="000138DF"/>
    <w:rsid w:val="0001521F"/>
    <w:rsid w:val="00026134"/>
    <w:rsid w:val="00050A4B"/>
    <w:rsid w:val="00070328"/>
    <w:rsid w:val="000707DE"/>
    <w:rsid w:val="00082E25"/>
    <w:rsid w:val="000942FF"/>
    <w:rsid w:val="000A1682"/>
    <w:rsid w:val="000B5785"/>
    <w:rsid w:val="000D09B7"/>
    <w:rsid w:val="000E09F6"/>
    <w:rsid w:val="001025A4"/>
    <w:rsid w:val="0011106A"/>
    <w:rsid w:val="0011476F"/>
    <w:rsid w:val="00136335"/>
    <w:rsid w:val="00145919"/>
    <w:rsid w:val="001529D2"/>
    <w:rsid w:val="0017169B"/>
    <w:rsid w:val="00175751"/>
    <w:rsid w:val="001863E4"/>
    <w:rsid w:val="001B199D"/>
    <w:rsid w:val="001B26AC"/>
    <w:rsid w:val="001D633C"/>
    <w:rsid w:val="001F4F59"/>
    <w:rsid w:val="002001D1"/>
    <w:rsid w:val="002006D7"/>
    <w:rsid w:val="00201238"/>
    <w:rsid w:val="0023534D"/>
    <w:rsid w:val="00236B57"/>
    <w:rsid w:val="0024573D"/>
    <w:rsid w:val="00247F3F"/>
    <w:rsid w:val="00255842"/>
    <w:rsid w:val="002608D9"/>
    <w:rsid w:val="00261187"/>
    <w:rsid w:val="00262E7D"/>
    <w:rsid w:val="002978FF"/>
    <w:rsid w:val="002B01FC"/>
    <w:rsid w:val="002B29D6"/>
    <w:rsid w:val="002B48FE"/>
    <w:rsid w:val="002C0555"/>
    <w:rsid w:val="002E62E6"/>
    <w:rsid w:val="002E7DF8"/>
    <w:rsid w:val="002F4B29"/>
    <w:rsid w:val="002F7B44"/>
    <w:rsid w:val="0031523E"/>
    <w:rsid w:val="00334FE1"/>
    <w:rsid w:val="00337183"/>
    <w:rsid w:val="003521EE"/>
    <w:rsid w:val="0036228C"/>
    <w:rsid w:val="00362FEA"/>
    <w:rsid w:val="00370EA6"/>
    <w:rsid w:val="0037224D"/>
    <w:rsid w:val="00377B36"/>
    <w:rsid w:val="003846BF"/>
    <w:rsid w:val="00384D9C"/>
    <w:rsid w:val="003870A3"/>
    <w:rsid w:val="0039076A"/>
    <w:rsid w:val="003A3A70"/>
    <w:rsid w:val="003B5626"/>
    <w:rsid w:val="003C57CB"/>
    <w:rsid w:val="00402727"/>
    <w:rsid w:val="00431081"/>
    <w:rsid w:val="004527AD"/>
    <w:rsid w:val="00493444"/>
    <w:rsid w:val="0049568C"/>
    <w:rsid w:val="004961A5"/>
    <w:rsid w:val="004A0ECE"/>
    <w:rsid w:val="004A10D1"/>
    <w:rsid w:val="004A7CEE"/>
    <w:rsid w:val="004B4FD8"/>
    <w:rsid w:val="004B578A"/>
    <w:rsid w:val="004C68E4"/>
    <w:rsid w:val="004D7529"/>
    <w:rsid w:val="004D79A6"/>
    <w:rsid w:val="004E0DCA"/>
    <w:rsid w:val="004E3D2A"/>
    <w:rsid w:val="004F2E83"/>
    <w:rsid w:val="004F42ED"/>
    <w:rsid w:val="004F60A4"/>
    <w:rsid w:val="00502133"/>
    <w:rsid w:val="005113FB"/>
    <w:rsid w:val="00515FB1"/>
    <w:rsid w:val="00544798"/>
    <w:rsid w:val="00550EC3"/>
    <w:rsid w:val="005515B6"/>
    <w:rsid w:val="005728BB"/>
    <w:rsid w:val="00586878"/>
    <w:rsid w:val="005A620F"/>
    <w:rsid w:val="005B263B"/>
    <w:rsid w:val="005C11F8"/>
    <w:rsid w:val="005D3665"/>
    <w:rsid w:val="005E4035"/>
    <w:rsid w:val="005F6D83"/>
    <w:rsid w:val="0062761B"/>
    <w:rsid w:val="00641FB2"/>
    <w:rsid w:val="00653960"/>
    <w:rsid w:val="0066505B"/>
    <w:rsid w:val="00666C7C"/>
    <w:rsid w:val="00667127"/>
    <w:rsid w:val="00671D3C"/>
    <w:rsid w:val="006741B8"/>
    <w:rsid w:val="006864E8"/>
    <w:rsid w:val="00692C29"/>
    <w:rsid w:val="00692DCE"/>
    <w:rsid w:val="006B4D08"/>
    <w:rsid w:val="006B60DB"/>
    <w:rsid w:val="006C4B62"/>
    <w:rsid w:val="006D151F"/>
    <w:rsid w:val="006D291D"/>
    <w:rsid w:val="006F3F1E"/>
    <w:rsid w:val="0071293C"/>
    <w:rsid w:val="007625A6"/>
    <w:rsid w:val="00784FEC"/>
    <w:rsid w:val="00790744"/>
    <w:rsid w:val="007B10F8"/>
    <w:rsid w:val="007B29CC"/>
    <w:rsid w:val="007C4D01"/>
    <w:rsid w:val="0081038D"/>
    <w:rsid w:val="008265FF"/>
    <w:rsid w:val="008340D3"/>
    <w:rsid w:val="00837273"/>
    <w:rsid w:val="00843054"/>
    <w:rsid w:val="008546D6"/>
    <w:rsid w:val="0085791A"/>
    <w:rsid w:val="00870CBC"/>
    <w:rsid w:val="00893423"/>
    <w:rsid w:val="008A49DC"/>
    <w:rsid w:val="008A5750"/>
    <w:rsid w:val="008C4C57"/>
    <w:rsid w:val="008F6B5E"/>
    <w:rsid w:val="00913292"/>
    <w:rsid w:val="0093064A"/>
    <w:rsid w:val="009450A9"/>
    <w:rsid w:val="00946CFA"/>
    <w:rsid w:val="009651EA"/>
    <w:rsid w:val="00976691"/>
    <w:rsid w:val="009808B1"/>
    <w:rsid w:val="009E00F0"/>
    <w:rsid w:val="009E0916"/>
    <w:rsid w:val="009F718A"/>
    <w:rsid w:val="00A06B37"/>
    <w:rsid w:val="00A15DEE"/>
    <w:rsid w:val="00A16BEA"/>
    <w:rsid w:val="00A33D33"/>
    <w:rsid w:val="00A70DB6"/>
    <w:rsid w:val="00A8353E"/>
    <w:rsid w:val="00AA391F"/>
    <w:rsid w:val="00AB6BA0"/>
    <w:rsid w:val="00AC5EBE"/>
    <w:rsid w:val="00AC630A"/>
    <w:rsid w:val="00AC71BE"/>
    <w:rsid w:val="00AF17C6"/>
    <w:rsid w:val="00AF6EC3"/>
    <w:rsid w:val="00B1090D"/>
    <w:rsid w:val="00B249B7"/>
    <w:rsid w:val="00B45D69"/>
    <w:rsid w:val="00B60A2F"/>
    <w:rsid w:val="00B654D8"/>
    <w:rsid w:val="00B66C5B"/>
    <w:rsid w:val="00B75BEE"/>
    <w:rsid w:val="00B932A9"/>
    <w:rsid w:val="00BA32A5"/>
    <w:rsid w:val="00BB051B"/>
    <w:rsid w:val="00BC1A2F"/>
    <w:rsid w:val="00BC1B80"/>
    <w:rsid w:val="00BC48F3"/>
    <w:rsid w:val="00BD10B7"/>
    <w:rsid w:val="00BE6788"/>
    <w:rsid w:val="00BF1FB7"/>
    <w:rsid w:val="00BF2D40"/>
    <w:rsid w:val="00C01C89"/>
    <w:rsid w:val="00C05119"/>
    <w:rsid w:val="00C077AF"/>
    <w:rsid w:val="00C128BD"/>
    <w:rsid w:val="00C1502C"/>
    <w:rsid w:val="00C270F5"/>
    <w:rsid w:val="00C329D4"/>
    <w:rsid w:val="00C35615"/>
    <w:rsid w:val="00C57E43"/>
    <w:rsid w:val="00C6740F"/>
    <w:rsid w:val="00C738B3"/>
    <w:rsid w:val="00C76557"/>
    <w:rsid w:val="00C92F00"/>
    <w:rsid w:val="00CB681B"/>
    <w:rsid w:val="00CD4FFA"/>
    <w:rsid w:val="00CE1562"/>
    <w:rsid w:val="00CF2C6E"/>
    <w:rsid w:val="00CF7880"/>
    <w:rsid w:val="00D24459"/>
    <w:rsid w:val="00D461C1"/>
    <w:rsid w:val="00D60FCA"/>
    <w:rsid w:val="00D6601F"/>
    <w:rsid w:val="00D84D24"/>
    <w:rsid w:val="00DB160D"/>
    <w:rsid w:val="00DB188E"/>
    <w:rsid w:val="00DB426C"/>
    <w:rsid w:val="00DE09BE"/>
    <w:rsid w:val="00DE4AEF"/>
    <w:rsid w:val="00E05D3B"/>
    <w:rsid w:val="00E07BF6"/>
    <w:rsid w:val="00E435B3"/>
    <w:rsid w:val="00E46018"/>
    <w:rsid w:val="00E50D43"/>
    <w:rsid w:val="00E82A3F"/>
    <w:rsid w:val="00E93904"/>
    <w:rsid w:val="00E94265"/>
    <w:rsid w:val="00E964AA"/>
    <w:rsid w:val="00E970EA"/>
    <w:rsid w:val="00EC0AC8"/>
    <w:rsid w:val="00EC219B"/>
    <w:rsid w:val="00EC75B2"/>
    <w:rsid w:val="00ED4C8A"/>
    <w:rsid w:val="00EE0066"/>
    <w:rsid w:val="00EE1CF7"/>
    <w:rsid w:val="00EF0A8C"/>
    <w:rsid w:val="00EF5237"/>
    <w:rsid w:val="00F03F88"/>
    <w:rsid w:val="00F071D7"/>
    <w:rsid w:val="00F12E22"/>
    <w:rsid w:val="00F260D2"/>
    <w:rsid w:val="00F262B5"/>
    <w:rsid w:val="00F34C87"/>
    <w:rsid w:val="00F37DD7"/>
    <w:rsid w:val="00F459B8"/>
    <w:rsid w:val="00F57770"/>
    <w:rsid w:val="00F65ABB"/>
    <w:rsid w:val="00F8532A"/>
    <w:rsid w:val="00F9171E"/>
    <w:rsid w:val="00F96356"/>
    <w:rsid w:val="00FA4A34"/>
    <w:rsid w:val="00FA7D6A"/>
    <w:rsid w:val="00FB014D"/>
    <w:rsid w:val="00FC695D"/>
    <w:rsid w:val="00FD06EA"/>
    <w:rsid w:val="00FD51D2"/>
    <w:rsid w:val="00FD5BFC"/>
    <w:rsid w:val="00FE1BEB"/>
    <w:rsid w:val="00FE4CE1"/>
    <w:rsid w:val="00FE4CE3"/>
    <w:rsid w:val="00F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E0054E"/>
  <w15:chartTrackingRefBased/>
  <w15:docId w15:val="{91B773F0-B20A-4CEC-B62B-129C69F7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75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75751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qFormat/>
    <w:rsid w:val="00175751"/>
    <w:pPr>
      <w:keepNext/>
      <w:pBdr>
        <w:bottom w:val="double" w:sz="4" w:space="1" w:color="auto"/>
      </w:pBdr>
      <w:tabs>
        <w:tab w:val="left" w:pos="360"/>
        <w:tab w:val="left" w:pos="720"/>
        <w:tab w:val="left" w:pos="1080"/>
        <w:tab w:val="left" w:pos="8100"/>
      </w:tabs>
      <w:spacing w:before="480" w:after="120"/>
      <w:ind w:left="360" w:hanging="360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qFormat/>
    <w:rsid w:val="00175751"/>
    <w:pPr>
      <w:keepNext/>
      <w:tabs>
        <w:tab w:val="left" w:pos="540"/>
        <w:tab w:val="left" w:pos="3600"/>
        <w:tab w:val="left" w:pos="4140"/>
      </w:tabs>
      <w:jc w:val="both"/>
      <w:outlineLvl w:val="2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qFormat/>
    <w:rsid w:val="00175751"/>
    <w:pPr>
      <w:keepNext/>
      <w:tabs>
        <w:tab w:val="left" w:pos="540"/>
        <w:tab w:val="left" w:pos="3600"/>
        <w:tab w:val="left" w:pos="4140"/>
      </w:tabs>
      <w:ind w:left="4140" w:hanging="4140"/>
      <w:jc w:val="both"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link w:val="Heading5Char"/>
    <w:qFormat/>
    <w:rsid w:val="00175751"/>
    <w:pPr>
      <w:keepNext/>
      <w:jc w:val="both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175751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qFormat/>
    <w:rsid w:val="00175751"/>
    <w:pPr>
      <w:keepNext/>
      <w:tabs>
        <w:tab w:val="left" w:pos="7920"/>
      </w:tabs>
      <w:jc w:val="both"/>
      <w:outlineLvl w:val="6"/>
    </w:pPr>
    <w:rPr>
      <w:b/>
      <w:bCs/>
      <w:color w:val="000000"/>
      <w:sz w:val="22"/>
    </w:rPr>
  </w:style>
  <w:style w:type="paragraph" w:styleId="Heading8">
    <w:name w:val="heading 8"/>
    <w:basedOn w:val="Normal"/>
    <w:next w:val="Normal"/>
    <w:link w:val="Heading8Char"/>
    <w:qFormat/>
    <w:rsid w:val="00175751"/>
    <w:pPr>
      <w:keepNext/>
      <w:jc w:val="center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qFormat/>
    <w:rsid w:val="00175751"/>
    <w:pPr>
      <w:keepNext/>
      <w:jc w:val="center"/>
      <w:outlineLvl w:val="8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75751"/>
    <w:rPr>
      <w:rFonts w:ascii="Times" w:eastAsia="Times New Roman" w:hAnsi="Times" w:cs="Times New Roman"/>
      <w:b/>
      <w:kern w:val="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175751"/>
    <w:rPr>
      <w:rFonts w:ascii="Times" w:eastAsia="Times New Roman" w:hAnsi="Times" w:cs="Times New Roman"/>
      <w:b/>
      <w:kern w:val="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175751"/>
    <w:rPr>
      <w:rFonts w:ascii="Arial" w:eastAsia="Times New Roman" w:hAnsi="Arial" w:cs="Times New Roman"/>
      <w:b/>
      <w:kern w:val="0"/>
      <w:szCs w:val="2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rsid w:val="00175751"/>
    <w:rPr>
      <w:rFonts w:ascii="Arial" w:eastAsia="Times New Roman" w:hAnsi="Arial" w:cs="Times New Roman"/>
      <w:b/>
      <w:kern w:val="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rsid w:val="00175751"/>
    <w:rPr>
      <w:rFonts w:ascii="Times" w:eastAsia="Times New Roman" w:hAnsi="Times" w:cs="Times New Roman"/>
      <w:b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175751"/>
    <w:rPr>
      <w:rFonts w:ascii="Times" w:eastAsia="Times New Roman" w:hAnsi="Times" w:cs="Times New Roman"/>
      <w:b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rsid w:val="00175751"/>
    <w:rPr>
      <w:rFonts w:ascii="Times" w:eastAsia="Times New Roman" w:hAnsi="Times" w:cs="Times New Roman"/>
      <w:b/>
      <w:bCs/>
      <w:color w:val="000000"/>
      <w:kern w:val="0"/>
      <w:szCs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rsid w:val="00175751"/>
    <w:rPr>
      <w:rFonts w:ascii="Arial" w:eastAsia="Times New Roman" w:hAnsi="Arial" w:cs="Arial"/>
      <w:i/>
      <w:iCs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175751"/>
    <w:rPr>
      <w:rFonts w:ascii="Arial" w:eastAsia="Times New Roman" w:hAnsi="Arial" w:cs="Arial"/>
      <w:b/>
      <w:bCs/>
      <w:i/>
      <w:iCs/>
      <w:kern w:val="0"/>
      <w:sz w:val="20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175751"/>
    <w:pPr>
      <w:tabs>
        <w:tab w:val="left" w:pos="360"/>
      </w:tabs>
      <w:ind w:left="360"/>
      <w:jc w:val="both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175751"/>
    <w:pPr>
      <w:tabs>
        <w:tab w:val="left" w:pos="360"/>
        <w:tab w:val="left" w:pos="720"/>
        <w:tab w:val="left" w:pos="1080"/>
        <w:tab w:val="left" w:pos="7560"/>
      </w:tabs>
      <w:spacing w:after="120"/>
      <w:ind w:left="360" w:hanging="360"/>
      <w:jc w:val="both"/>
    </w:pPr>
  </w:style>
  <w:style w:type="character" w:customStyle="1" w:styleId="BodyTextIndent3Char">
    <w:name w:val="Body Text Indent 3 Char"/>
    <w:basedOn w:val="DefaultParagraphFont"/>
    <w:link w:val="BodyTextIndent3"/>
    <w:semiHidden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rsid w:val="0017575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semiHidden/>
    <w:rsid w:val="0017575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semiHidden/>
    <w:rsid w:val="00175751"/>
    <w:pPr>
      <w:jc w:val="both"/>
    </w:pPr>
  </w:style>
  <w:style w:type="character" w:customStyle="1" w:styleId="BodyTextIndentChar">
    <w:name w:val="Body Text Indent Char"/>
    <w:basedOn w:val="DefaultParagraphFont"/>
    <w:link w:val="BodyTextIndent"/>
    <w:semiHidden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styleId="BodyText3">
    <w:name w:val="Body Text 3"/>
    <w:basedOn w:val="Normal"/>
    <w:link w:val="BodyText3Char"/>
    <w:semiHidden/>
    <w:rsid w:val="00175751"/>
    <w:pPr>
      <w:tabs>
        <w:tab w:val="left" w:pos="540"/>
        <w:tab w:val="left" w:pos="3600"/>
        <w:tab w:val="left" w:pos="4140"/>
      </w:tabs>
      <w:jc w:val="both"/>
    </w:pPr>
    <w:rPr>
      <w:rFonts w:ascii="Helv" w:hAnsi="Helv"/>
      <w:snapToGrid w:val="0"/>
      <w:color w:val="000000"/>
    </w:rPr>
  </w:style>
  <w:style w:type="character" w:customStyle="1" w:styleId="BodyText3Char">
    <w:name w:val="Body Text 3 Char"/>
    <w:basedOn w:val="DefaultParagraphFont"/>
    <w:link w:val="BodyText3"/>
    <w:semiHidden/>
    <w:rsid w:val="00175751"/>
    <w:rPr>
      <w:rFonts w:ascii="Helv" w:eastAsia="Times New Roman" w:hAnsi="Helv" w:cs="Times New Roman"/>
      <w:snapToGrid w:val="0"/>
      <w:color w:val="000000"/>
      <w:kern w:val="0"/>
      <w:sz w:val="20"/>
      <w:szCs w:val="20"/>
      <w:lang w:val="en-US"/>
      <w14:ligatures w14:val="none"/>
    </w:rPr>
  </w:style>
  <w:style w:type="paragraph" w:customStyle="1" w:styleId="Body">
    <w:name w:val="Body"/>
    <w:rsid w:val="00175751"/>
    <w:pPr>
      <w:tabs>
        <w:tab w:val="left" w:pos="1440"/>
        <w:tab w:val="left" w:pos="2880"/>
        <w:tab w:val="left" w:pos="4320"/>
        <w:tab w:val="left" w:pos="5760"/>
        <w:tab w:val="left" w:pos="7200"/>
        <w:tab w:val="left" w:pos="8640"/>
      </w:tabs>
      <w:spacing w:after="0" w:line="240" w:lineRule="auto"/>
    </w:pPr>
    <w:rPr>
      <w:rFonts w:ascii="Courier" w:eastAsia="Times New Roman" w:hAnsi="Courier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ProjectDescription">
    <w:name w:val="Project Description"/>
    <w:basedOn w:val="Normal"/>
    <w:rsid w:val="00175751"/>
    <w:pPr>
      <w:tabs>
        <w:tab w:val="right" w:pos="10080"/>
      </w:tabs>
      <w:spacing w:before="60" w:after="120"/>
      <w:ind w:left="720" w:right="720"/>
    </w:pPr>
    <w:rPr>
      <w:sz w:val="22"/>
    </w:rPr>
  </w:style>
  <w:style w:type="paragraph" w:styleId="BodyText">
    <w:name w:val="Body Text"/>
    <w:basedOn w:val="Normal"/>
    <w:link w:val="BodyTextChar"/>
    <w:semiHidden/>
    <w:rsid w:val="00175751"/>
    <w:pPr>
      <w:jc w:val="both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rsid w:val="00175751"/>
    <w:rPr>
      <w:rFonts w:ascii="Times" w:eastAsia="Times New Roman" w:hAnsi="Times" w:cs="Times New Roman"/>
      <w:b/>
      <w:bCs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link w:val="TitleChar"/>
    <w:qFormat/>
    <w:rsid w:val="00175751"/>
    <w:pPr>
      <w:jc w:val="center"/>
    </w:pPr>
    <w:rPr>
      <w:b/>
      <w:bCs/>
      <w:smallCap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175751"/>
    <w:rPr>
      <w:rFonts w:ascii="Times" w:eastAsia="Times New Roman" w:hAnsi="Times" w:cs="Times New Roman"/>
      <w:b/>
      <w:bCs/>
      <w:smallCaps/>
      <w:kern w:val="0"/>
      <w:sz w:val="32"/>
      <w:szCs w:val="32"/>
      <w:lang w:val="en-US"/>
      <w14:ligatures w14:val="none"/>
    </w:rPr>
  </w:style>
  <w:style w:type="paragraph" w:styleId="BodyText2">
    <w:name w:val="Body Text 2"/>
    <w:basedOn w:val="Normal"/>
    <w:link w:val="BodyText2Char"/>
    <w:semiHidden/>
    <w:rsid w:val="00175751"/>
    <w:pPr>
      <w:jc w:val="both"/>
    </w:pPr>
  </w:style>
  <w:style w:type="character" w:customStyle="1" w:styleId="BodyText2Char">
    <w:name w:val="Body Text 2 Char"/>
    <w:basedOn w:val="DefaultParagraphFont"/>
    <w:link w:val="BodyText2"/>
    <w:semiHidden/>
    <w:rsid w:val="00175751"/>
    <w:rPr>
      <w:rFonts w:ascii="Times" w:eastAsia="Times New Roman" w:hAnsi="Times" w:cs="Times New Roman"/>
      <w:kern w:val="0"/>
      <w:sz w:val="20"/>
      <w:szCs w:val="20"/>
      <w:lang w:val="en-US"/>
      <w14:ligatures w14:val="none"/>
    </w:rPr>
  </w:style>
  <w:style w:type="paragraph" w:customStyle="1" w:styleId="InsideAddress">
    <w:name w:val="Inside Address"/>
    <w:basedOn w:val="Normal"/>
    <w:rsid w:val="00175751"/>
  </w:style>
  <w:style w:type="character" w:styleId="Hyperlink">
    <w:name w:val="Hyperlink"/>
    <w:rsid w:val="00175751"/>
    <w:rPr>
      <w:color w:val="0000FF"/>
      <w:u w:val="single"/>
    </w:rPr>
  </w:style>
  <w:style w:type="paragraph" w:styleId="NormalWeb">
    <w:name w:val="Normal (Web)"/>
    <w:basedOn w:val="Normal"/>
    <w:semiHidden/>
    <w:rsid w:val="00175751"/>
    <w:pPr>
      <w:spacing w:before="100" w:beforeAutospacing="1" w:after="100" w:afterAutospacing="1"/>
    </w:pPr>
    <w:rPr>
      <w:rFonts w:ascii="Arial Unicode MS" w:eastAsia="Arial Unicode MS" w:hAnsi="Arial Unicode MS" w:cs="Courier New"/>
    </w:rPr>
  </w:style>
  <w:style w:type="paragraph" w:customStyle="1" w:styleId="2-body">
    <w:name w:val="2-body"/>
    <w:basedOn w:val="Normal"/>
    <w:rsid w:val="00175751"/>
    <w:pPr>
      <w:numPr>
        <w:numId w:val="1"/>
      </w:numPr>
      <w:tabs>
        <w:tab w:val="clear" w:pos="0"/>
        <w:tab w:val="left" w:pos="720"/>
      </w:tabs>
      <w:spacing w:after="100"/>
      <w:ind w:left="720" w:hanging="360"/>
      <w:jc w:val="both"/>
    </w:pPr>
  </w:style>
  <w:style w:type="paragraph" w:styleId="Subtitle">
    <w:name w:val="Subtitle"/>
    <w:basedOn w:val="Normal"/>
    <w:link w:val="SubtitleChar"/>
    <w:qFormat/>
    <w:rsid w:val="00175751"/>
    <w:pPr>
      <w:jc w:val="center"/>
    </w:pPr>
    <w:rPr>
      <w:b/>
    </w:rPr>
  </w:style>
  <w:style w:type="character" w:customStyle="1" w:styleId="SubtitleChar">
    <w:name w:val="Subtitle Char"/>
    <w:basedOn w:val="DefaultParagraphFont"/>
    <w:link w:val="Subtitle"/>
    <w:rsid w:val="00175751"/>
    <w:rPr>
      <w:rFonts w:ascii="Times" w:eastAsia="Times New Roman" w:hAnsi="Times" w:cs="Times New Roman"/>
      <w:b/>
      <w:kern w:val="0"/>
      <w:sz w:val="20"/>
      <w:szCs w:val="20"/>
      <w:lang w:val="en-US"/>
      <w14:ligatures w14:val="none"/>
    </w:rPr>
  </w:style>
  <w:style w:type="paragraph" w:styleId="PlainText">
    <w:name w:val="Plain Text"/>
    <w:basedOn w:val="Normal"/>
    <w:link w:val="PlainTextChar"/>
    <w:semiHidden/>
    <w:rsid w:val="00175751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semiHidden/>
    <w:rsid w:val="00175751"/>
    <w:rPr>
      <w:rFonts w:ascii="Courier New" w:eastAsia="Times New Roman" w:hAnsi="Courier New" w:cs="Times New Roman"/>
      <w:kern w:val="0"/>
      <w:sz w:val="20"/>
      <w:szCs w:val="20"/>
      <w:lang w:val="en-US"/>
      <w14:ligatures w14:val="none"/>
    </w:rPr>
  </w:style>
  <w:style w:type="paragraph" w:customStyle="1" w:styleId="Achievement">
    <w:name w:val="Achievement"/>
    <w:basedOn w:val="BodyText"/>
    <w:rsid w:val="00175751"/>
    <w:pPr>
      <w:numPr>
        <w:numId w:val="2"/>
      </w:numPr>
      <w:spacing w:after="60" w:line="220" w:lineRule="atLeast"/>
    </w:pPr>
    <w:rPr>
      <w:rFonts w:ascii="Arial" w:hAnsi="Arial" w:cs="Arial"/>
      <w:b w:val="0"/>
      <w:bCs w:val="0"/>
      <w:spacing w:val="-5"/>
    </w:rPr>
  </w:style>
  <w:style w:type="paragraph" w:customStyle="1" w:styleId="CompanyName">
    <w:name w:val="Company Name"/>
    <w:basedOn w:val="Normal"/>
    <w:next w:val="Normal"/>
    <w:autoRedefine/>
    <w:rsid w:val="00175751"/>
    <w:rPr>
      <w:rFonts w:ascii="Arial" w:hAnsi="Arial" w:cs="Arial"/>
      <w:b/>
      <w:bCs/>
    </w:rPr>
  </w:style>
  <w:style w:type="paragraph" w:customStyle="1" w:styleId="CompanyNameOne">
    <w:name w:val="Company Name One"/>
    <w:basedOn w:val="CompanyName"/>
    <w:next w:val="Normal"/>
    <w:autoRedefine/>
    <w:rsid w:val="00175751"/>
    <w:rPr>
      <w:b w:val="0"/>
      <w:bCs w:val="0"/>
    </w:rPr>
  </w:style>
  <w:style w:type="paragraph" w:customStyle="1" w:styleId="Institution">
    <w:name w:val="Institution"/>
    <w:basedOn w:val="Normal"/>
    <w:next w:val="Achievement"/>
    <w:autoRedefine/>
    <w:rsid w:val="00175751"/>
    <w:pPr>
      <w:tabs>
        <w:tab w:val="left" w:pos="2160"/>
        <w:tab w:val="right" w:pos="6480"/>
      </w:tabs>
      <w:spacing w:before="240" w:after="60" w:line="220" w:lineRule="atLeast"/>
    </w:pPr>
    <w:rPr>
      <w:rFonts w:ascii="Arial" w:hAnsi="Arial" w:cs="Arial"/>
      <w:b/>
      <w:bCs/>
    </w:rPr>
  </w:style>
  <w:style w:type="paragraph" w:customStyle="1" w:styleId="JobTitle">
    <w:name w:val="Job Title"/>
    <w:next w:val="Achievement"/>
    <w:rsid w:val="00175751"/>
    <w:pPr>
      <w:spacing w:after="60" w:line="220" w:lineRule="atLeast"/>
    </w:pPr>
    <w:rPr>
      <w:rFonts w:ascii="Arial Black" w:eastAsia="Times New Roman" w:hAnsi="Arial Black" w:cs="Times New Roman"/>
      <w:spacing w:val="-10"/>
      <w:kern w:val="0"/>
      <w:sz w:val="20"/>
      <w:szCs w:val="20"/>
      <w:lang w:val="en-US"/>
      <w14:ligatures w14:val="none"/>
    </w:rPr>
  </w:style>
  <w:style w:type="paragraph" w:customStyle="1" w:styleId="SectionTitle">
    <w:name w:val="Section Title"/>
    <w:basedOn w:val="Normal"/>
    <w:next w:val="Normal"/>
    <w:autoRedefine/>
    <w:rsid w:val="00175751"/>
    <w:pPr>
      <w:spacing w:before="220" w:line="220" w:lineRule="atLeast"/>
      <w:ind w:left="720"/>
    </w:pPr>
    <w:rPr>
      <w:rFonts w:ascii="Arial" w:hAnsi="Arial" w:cs="Arial"/>
      <w:b/>
      <w:bCs/>
      <w:spacing w:val="-10"/>
      <w:sz w:val="22"/>
      <w:szCs w:val="22"/>
    </w:rPr>
  </w:style>
  <w:style w:type="paragraph" w:customStyle="1" w:styleId="Address1">
    <w:name w:val="Address 1"/>
    <w:basedOn w:val="Normal"/>
    <w:rsid w:val="00175751"/>
    <w:pPr>
      <w:framePr w:w="2400" w:wrap="notBeside" w:vAnchor="page" w:hAnchor="page" w:x="8065" w:y="1009" w:anchorLock="1"/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175751"/>
    <w:pPr>
      <w:framePr w:w="2405" w:wrap="notBeside" w:vAnchor="page" w:hAnchor="page" w:x="5761" w:y="1009" w:anchorLock="1"/>
      <w:spacing w:line="200" w:lineRule="atLeast"/>
    </w:pPr>
    <w:rPr>
      <w:sz w:val="16"/>
    </w:rPr>
  </w:style>
  <w:style w:type="paragraph" w:customStyle="1" w:styleId="Name">
    <w:name w:val="Name"/>
    <w:basedOn w:val="Normal"/>
    <w:next w:val="Normal"/>
    <w:autoRedefine/>
    <w:rsid w:val="00175751"/>
    <w:pPr>
      <w:spacing w:after="100" w:afterAutospacing="1"/>
      <w:ind w:left="2016"/>
    </w:pPr>
    <w:rPr>
      <w:spacing w:val="20"/>
      <w:sz w:val="28"/>
      <w:bdr w:val="single" w:sz="4" w:space="0" w:color="auto"/>
    </w:rPr>
  </w:style>
  <w:style w:type="paragraph" w:customStyle="1" w:styleId="Objective">
    <w:name w:val="Objective"/>
    <w:basedOn w:val="Normal"/>
    <w:next w:val="BodyText"/>
    <w:rsid w:val="00175751"/>
    <w:pPr>
      <w:spacing w:before="220" w:after="220" w:line="220" w:lineRule="atLeast"/>
    </w:pPr>
  </w:style>
  <w:style w:type="paragraph" w:styleId="MacroText">
    <w:name w:val="macro"/>
    <w:basedOn w:val="BodyText"/>
    <w:link w:val="MacroTextChar"/>
    <w:semiHidden/>
    <w:rsid w:val="00175751"/>
    <w:pPr>
      <w:spacing w:after="120"/>
      <w:jc w:val="left"/>
    </w:pPr>
    <w:rPr>
      <w:rFonts w:ascii="Courier New" w:hAnsi="Courier New"/>
      <w:b w:val="0"/>
      <w:bCs w:val="0"/>
    </w:rPr>
  </w:style>
  <w:style w:type="character" w:customStyle="1" w:styleId="MacroTextChar">
    <w:name w:val="Macro Text Char"/>
    <w:basedOn w:val="DefaultParagraphFont"/>
    <w:link w:val="MacroText"/>
    <w:semiHidden/>
    <w:rsid w:val="00175751"/>
    <w:rPr>
      <w:rFonts w:ascii="Courier New" w:eastAsia="Times New Roman" w:hAnsi="Courier New" w:cs="Times New Roman"/>
      <w:kern w:val="0"/>
      <w:sz w:val="20"/>
      <w:szCs w:val="20"/>
      <w:lang w:val="en-US"/>
      <w14:ligatures w14:val="none"/>
    </w:rPr>
  </w:style>
  <w:style w:type="paragraph" w:styleId="CommentText">
    <w:name w:val="annotation text"/>
    <w:basedOn w:val="FootnoteBase"/>
    <w:link w:val="CommentTextChar"/>
    <w:semiHidden/>
    <w:rsid w:val="00175751"/>
    <w:pPr>
      <w:spacing w:after="120"/>
    </w:pPr>
  </w:style>
  <w:style w:type="character" w:customStyle="1" w:styleId="CommentTextChar">
    <w:name w:val="Comment Text Char"/>
    <w:basedOn w:val="DefaultParagraphFont"/>
    <w:link w:val="CommentText"/>
    <w:semiHidden/>
    <w:rsid w:val="00175751"/>
    <w:rPr>
      <w:rFonts w:ascii="Arial" w:eastAsia="Times New Roman" w:hAnsi="Arial" w:cs="Times New Roman"/>
      <w:kern w:val="0"/>
      <w:sz w:val="18"/>
      <w:szCs w:val="20"/>
      <w:lang w:val="en-US"/>
      <w14:ligatures w14:val="none"/>
    </w:rPr>
  </w:style>
  <w:style w:type="paragraph" w:customStyle="1" w:styleId="FootnoteBase">
    <w:name w:val="Footnote Base"/>
    <w:basedOn w:val="Normal"/>
    <w:rsid w:val="00175751"/>
    <w:pPr>
      <w:spacing w:line="220" w:lineRule="exact"/>
    </w:pPr>
    <w:rPr>
      <w:rFonts w:ascii="Arial" w:hAnsi="Arial"/>
      <w:sz w:val="18"/>
    </w:rPr>
  </w:style>
  <w:style w:type="character" w:styleId="Emphasis">
    <w:name w:val="Emphasis"/>
    <w:qFormat/>
    <w:rsid w:val="00175751"/>
    <w:rPr>
      <w:i/>
      <w:iCs/>
    </w:rPr>
  </w:style>
  <w:style w:type="character" w:styleId="Strong">
    <w:name w:val="Strong"/>
    <w:qFormat/>
    <w:rsid w:val="001757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rsid w:val="00175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751"/>
    <w:rPr>
      <w:rFonts w:ascii="Courier New" w:eastAsia="Courier New" w:hAnsi="Courier New" w:cs="Courier New"/>
      <w:kern w:val="0"/>
      <w:sz w:val="20"/>
      <w:szCs w:val="20"/>
      <w:lang w:val="en-US"/>
      <w14:ligatures w14:val="none"/>
    </w:rPr>
  </w:style>
  <w:style w:type="paragraph" w:customStyle="1" w:styleId="NormalVerdana">
    <w:name w:val="Normal  + Verdana"/>
    <w:aliases w:val="10 pt,Bold"/>
    <w:basedOn w:val="Normal"/>
    <w:rsid w:val="00175751"/>
    <w:pPr>
      <w:numPr>
        <w:numId w:val="3"/>
      </w:numPr>
      <w:tabs>
        <w:tab w:val="clear" w:pos="720"/>
        <w:tab w:val="num" w:pos="540"/>
      </w:tabs>
      <w:ind w:left="540"/>
      <w:jc w:val="both"/>
    </w:pPr>
    <w:rPr>
      <w:rFonts w:ascii="Verdana" w:hAnsi="Verdana"/>
      <w:b/>
    </w:rPr>
  </w:style>
  <w:style w:type="character" w:customStyle="1" w:styleId="articlebody1">
    <w:name w:val="articlebody1"/>
    <w:rsid w:val="00175751"/>
    <w:rPr>
      <w:rFonts w:ascii="Arial" w:hAnsi="Arial" w:cs="Arial"/>
      <w:sz w:val="21"/>
      <w:szCs w:val="21"/>
    </w:rPr>
  </w:style>
  <w:style w:type="character" w:customStyle="1" w:styleId="graytealbody">
    <w:name w:val="graytealbody"/>
    <w:basedOn w:val="DefaultParagraphFont"/>
    <w:rsid w:val="00175751"/>
  </w:style>
  <w:style w:type="character" w:customStyle="1" w:styleId="small1">
    <w:name w:val="small1"/>
    <w:rsid w:val="00175751"/>
    <w:rPr>
      <w:rFonts w:ascii="Verdana" w:hAnsi="Verdana" w:hint="default"/>
      <w:i w:val="0"/>
      <w:iCs w:val="0"/>
    </w:rPr>
  </w:style>
  <w:style w:type="character" w:customStyle="1" w:styleId="pc-rtg-body">
    <w:name w:val="pc-rtg-body"/>
    <w:basedOn w:val="DefaultParagraphFont"/>
    <w:rsid w:val="00175751"/>
  </w:style>
  <w:style w:type="paragraph" w:customStyle="1" w:styleId="level1">
    <w:name w:val="_level1"/>
    <w:rsid w:val="00175751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overflowPunct w:val="0"/>
      <w:autoSpaceDE w:val="0"/>
      <w:autoSpaceDN w:val="0"/>
      <w:adjustRightInd w:val="0"/>
      <w:spacing w:after="0" w:line="240" w:lineRule="auto"/>
      <w:ind w:left="720" w:hanging="720"/>
      <w:jc w:val="both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character" w:customStyle="1" w:styleId="q">
    <w:name w:val="q"/>
    <w:basedOn w:val="DefaultParagraphFont"/>
    <w:rsid w:val="00175751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175751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sz w:val="22"/>
      <w:szCs w:val="22"/>
    </w:rPr>
  </w:style>
  <w:style w:type="character" w:customStyle="1" w:styleId="apple-style-span">
    <w:name w:val="apple-style-span"/>
    <w:rsid w:val="00175751"/>
  </w:style>
  <w:style w:type="paragraph" w:customStyle="1" w:styleId="NormalVerdana0">
    <w:name w:val="Normal + Verdana"/>
    <w:basedOn w:val="Normal"/>
    <w:rsid w:val="00175751"/>
    <w:pPr>
      <w:suppressAutoHyphens/>
      <w:overflowPunct/>
      <w:autoSpaceDE/>
      <w:autoSpaceDN/>
      <w:adjustRightInd/>
      <w:textAlignment w:val="auto"/>
    </w:pPr>
    <w:rPr>
      <w:rFonts w:ascii="Verdana" w:hAnsi="Verdana" w:cs="Verdana"/>
      <w:lang w:eastAsia="ar-SA"/>
    </w:rPr>
  </w:style>
  <w:style w:type="paragraph" w:customStyle="1" w:styleId="BodyTextI1">
    <w:name w:val="Body Text I1"/>
    <w:basedOn w:val="Normal"/>
    <w:rsid w:val="0017575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suppressAutoHyphens/>
      <w:overflowPunct/>
      <w:autoSpaceDE/>
      <w:autoSpaceDN/>
      <w:adjustRightInd/>
      <w:ind w:left="720"/>
      <w:textAlignment w:val="auto"/>
    </w:pPr>
    <w:rPr>
      <w:rFonts w:ascii="Times New Roman" w:hAnsi="Times New Roman"/>
      <w:color w:val="000000"/>
      <w:sz w:val="24"/>
      <w:lang w:eastAsia="ar-SA"/>
    </w:rPr>
  </w:style>
  <w:style w:type="paragraph" w:customStyle="1" w:styleId="WPBodyText">
    <w:name w:val="WP_Body Text"/>
    <w:basedOn w:val="Normal"/>
    <w:rsid w:val="00175751"/>
    <w:pPr>
      <w:widowControl w:val="0"/>
      <w:suppressAutoHyphens/>
      <w:overflowPunct/>
      <w:autoSpaceDE/>
      <w:autoSpaceDN/>
      <w:adjustRightInd/>
      <w:jc w:val="both"/>
      <w:textAlignment w:val="auto"/>
    </w:pPr>
    <w:rPr>
      <w:rFonts w:ascii="Times New Roman" w:hAnsi="Times New Roman"/>
      <w:color w:val="000000"/>
      <w:lang w:eastAsia="ar-SA"/>
    </w:rPr>
  </w:style>
  <w:style w:type="character" w:styleId="UnresolvedMention">
    <w:name w:val="Unresolved Mention"/>
    <w:uiPriority w:val="99"/>
    <w:semiHidden/>
    <w:unhideWhenUsed/>
    <w:rsid w:val="00175751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7575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5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nanuvalanarendra04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4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Narendra</dc:creator>
  <cp:keywords/>
  <dc:description/>
  <cp:lastModifiedBy>N Narendra</cp:lastModifiedBy>
  <cp:revision>295</cp:revision>
  <dcterms:created xsi:type="dcterms:W3CDTF">2024-05-09T13:46:00Z</dcterms:created>
  <dcterms:modified xsi:type="dcterms:W3CDTF">2025-04-09T18:37:00Z</dcterms:modified>
</cp:coreProperties>
</file>