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F38" w:rsidRDefault="007D50FF" w:rsidP="00AB4BC9">
      <w:pPr>
        <w:rPr>
          <w:b/>
          <w:sz w:val="22"/>
          <w:szCs w:val="22"/>
          <w:lang w:val="fr-FR"/>
        </w:rPr>
      </w:pPr>
      <w:r w:rsidRPr="00AB4BC9">
        <w:rPr>
          <w:b/>
          <w:noProof/>
          <w:sz w:val="22"/>
          <w:szCs w:val="22"/>
          <w:lang w:eastAsia="en-US"/>
        </w:rPr>
        <w:drawing>
          <wp:inline distT="0" distB="0" distL="0" distR="0">
            <wp:extent cx="1562100" cy="323850"/>
            <wp:effectExtent l="0" t="0" r="0" b="0"/>
            <wp:docPr id="1" name="Picture 1" descr="SAP_Certi_Professional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_Certi_Professional_R"/>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62100" cy="323850"/>
                    </a:xfrm>
                    <a:prstGeom prst="rect">
                      <a:avLst/>
                    </a:prstGeom>
                    <a:noFill/>
                    <a:ln>
                      <a:noFill/>
                    </a:ln>
                  </pic:spPr>
                </pic:pic>
              </a:graphicData>
            </a:graphic>
          </wp:inline>
        </w:drawing>
      </w:r>
      <w:r w:rsidR="00075BC2">
        <w:rPr>
          <w:b/>
          <w:sz w:val="22"/>
          <w:szCs w:val="22"/>
          <w:lang w:val="fr-FR"/>
        </w:rPr>
        <w:tab/>
      </w:r>
    </w:p>
    <w:p w:rsidR="00BE092B" w:rsidRDefault="00BE092B" w:rsidP="00AB4BC9">
      <w:pPr>
        <w:rPr>
          <w:b/>
          <w:sz w:val="22"/>
          <w:szCs w:val="22"/>
          <w:lang w:val="fr-FR"/>
        </w:rPr>
      </w:pPr>
    </w:p>
    <w:p w:rsidR="00BE092B" w:rsidRDefault="008020DC" w:rsidP="00AB4BC9">
      <w:pPr>
        <w:rPr>
          <w:b/>
          <w:sz w:val="22"/>
          <w:szCs w:val="22"/>
          <w:lang w:val="fr-FR"/>
        </w:rPr>
      </w:pPr>
      <w:r>
        <w:rPr>
          <w:b/>
          <w:sz w:val="22"/>
          <w:szCs w:val="22"/>
          <w:lang w:val="fr-FR"/>
        </w:rPr>
        <w:t xml:space="preserve">Senior </w:t>
      </w:r>
      <w:r w:rsidR="00D36DC7">
        <w:rPr>
          <w:b/>
          <w:sz w:val="22"/>
          <w:szCs w:val="22"/>
          <w:lang w:val="fr-FR"/>
        </w:rPr>
        <w:t>SAP Basis Administrator</w:t>
      </w:r>
    </w:p>
    <w:p w:rsidR="00F55513" w:rsidRDefault="7613C21E" w:rsidP="7613C21E">
      <w:pPr>
        <w:ind w:left="1440"/>
        <w:rPr>
          <w:b/>
          <w:bCs/>
          <w:sz w:val="22"/>
          <w:szCs w:val="22"/>
          <w:lang w:val="fr-FR"/>
        </w:rPr>
      </w:pPr>
      <w:r w:rsidRPr="7613C21E">
        <w:rPr>
          <w:b/>
          <w:bCs/>
          <w:sz w:val="22"/>
          <w:szCs w:val="22"/>
          <w:lang w:val="fr-FR"/>
        </w:rPr>
        <w:lastRenderedPageBreak/>
        <w:t>JALANDHER BANDARI</w:t>
      </w:r>
    </w:p>
    <w:p w:rsidR="00F55513" w:rsidRDefault="005F51A0" w:rsidP="7613C21E">
      <w:pPr>
        <w:ind w:left="1440"/>
        <w:rPr>
          <w:b/>
          <w:bCs/>
          <w:sz w:val="22"/>
          <w:szCs w:val="22"/>
          <w:lang w:val="fr-FR"/>
        </w:rPr>
      </w:pPr>
      <w:r>
        <w:rPr>
          <w:b/>
          <w:bCs/>
          <w:sz w:val="22"/>
          <w:szCs w:val="22"/>
          <w:lang w:val="fr-FR"/>
        </w:rPr>
        <w:t>703 531 7450</w:t>
      </w:r>
      <w:r w:rsidR="00BC6CEB">
        <w:rPr>
          <w:b/>
          <w:bCs/>
          <w:sz w:val="22"/>
          <w:szCs w:val="22"/>
          <w:lang w:val="fr-FR"/>
        </w:rPr>
        <w:tab/>
      </w:r>
      <w:r w:rsidR="7613C21E" w:rsidRPr="7613C21E">
        <w:rPr>
          <w:b/>
          <w:bCs/>
          <w:sz w:val="22"/>
          <w:szCs w:val="22"/>
          <w:lang w:val="fr-FR"/>
        </w:rPr>
        <w:t xml:space="preserve"> (Cell)</w:t>
      </w:r>
    </w:p>
    <w:p w:rsidR="00F55513" w:rsidRDefault="0038103F" w:rsidP="00265F38">
      <w:pPr>
        <w:ind w:left="1440"/>
      </w:pPr>
      <w:hyperlink r:id="rId9" w:history="1">
        <w:r w:rsidR="004D16F9" w:rsidRPr="0095765F">
          <w:rPr>
            <w:rStyle w:val="Hyperlink"/>
          </w:rPr>
          <w:t>jalandher.sap@gmail.com</w:t>
        </w:r>
      </w:hyperlink>
    </w:p>
    <w:p w:rsidR="00265F38" w:rsidRDefault="00265F38" w:rsidP="00D80488">
      <w:pPr>
        <w:rPr>
          <w:rFonts w:ascii="Garamond" w:hAnsi="Garamond"/>
        </w:rPr>
        <w:sectPr w:rsidR="00265F38" w:rsidSect="00265F3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num="2" w:space="720"/>
          <w:docGrid w:linePitch="360"/>
        </w:sectPr>
      </w:pPr>
    </w:p>
    <w:p w:rsidR="00D80488" w:rsidRDefault="7613C21E" w:rsidP="7613C21E">
      <w:pPr>
        <w:rPr>
          <w:rFonts w:ascii="Garamond" w:eastAsia="Garamond" w:hAnsi="Garamond" w:cs="Garamond"/>
        </w:rPr>
      </w:pPr>
      <w:r w:rsidRPr="7613C21E">
        <w:rPr>
          <w:rFonts w:ascii="Garamond" w:eastAsia="Garamond" w:hAnsi="Garamond" w:cs="Garamond"/>
        </w:rPr>
        <w:lastRenderedPageBreak/>
        <w:t>………………………………………………………………………………………………………</w:t>
      </w:r>
    </w:p>
    <w:p w:rsidR="00265F38" w:rsidRDefault="00265F38" w:rsidP="00D80488">
      <w:pPr>
        <w:rPr>
          <w:rFonts w:ascii="Garamond" w:hAnsi="Garamond"/>
          <w:b/>
          <w:sz w:val="32"/>
        </w:rPr>
      </w:pPr>
    </w:p>
    <w:p w:rsidR="002F4F4A" w:rsidRPr="002F4F4A" w:rsidRDefault="7613C21E" w:rsidP="00834D03">
      <w:pPr>
        <w:tabs>
          <w:tab w:val="left" w:pos="7650"/>
        </w:tabs>
        <w:rPr>
          <w:rFonts w:ascii="Garamond" w:eastAsia="Garamond" w:hAnsi="Garamond" w:cs="Garamond"/>
          <w:b/>
          <w:bCs/>
          <w:sz w:val="32"/>
          <w:szCs w:val="32"/>
        </w:rPr>
      </w:pPr>
      <w:r w:rsidRPr="7613C21E">
        <w:rPr>
          <w:rFonts w:ascii="Garamond" w:eastAsia="Garamond" w:hAnsi="Garamond" w:cs="Garamond"/>
          <w:b/>
          <w:bCs/>
          <w:sz w:val="32"/>
          <w:szCs w:val="32"/>
        </w:rPr>
        <w:t>Experience Synopsis</w:t>
      </w:r>
      <w:r w:rsidR="00834D03">
        <w:rPr>
          <w:rFonts w:ascii="Garamond" w:eastAsia="Garamond" w:hAnsi="Garamond" w:cs="Garamond"/>
          <w:b/>
          <w:bCs/>
          <w:sz w:val="32"/>
          <w:szCs w:val="32"/>
        </w:rPr>
        <w:tab/>
      </w:r>
    </w:p>
    <w:p w:rsidR="00BB10BF" w:rsidRPr="00BB10BF" w:rsidRDefault="7613C21E" w:rsidP="7613C21E">
      <w:pPr>
        <w:numPr>
          <w:ilvl w:val="0"/>
          <w:numId w:val="28"/>
        </w:numPr>
        <w:jc w:val="both"/>
        <w:rPr>
          <w:rFonts w:ascii="Garamond" w:eastAsia="Garamond" w:hAnsi="Garamond" w:cs="Garamond"/>
        </w:rPr>
      </w:pPr>
      <w:r w:rsidRPr="7613C21E">
        <w:rPr>
          <w:rFonts w:ascii="Garamond" w:eastAsia="Garamond" w:hAnsi="Garamond" w:cs="Garamond"/>
        </w:rPr>
        <w:t>Over</w:t>
      </w:r>
      <w:r w:rsidR="00E25EB1">
        <w:rPr>
          <w:rFonts w:ascii="Garamond" w:eastAsia="Garamond" w:hAnsi="Garamond" w:cs="Garamond"/>
        </w:rPr>
        <w:t xml:space="preserve"> </w:t>
      </w:r>
      <w:r w:rsidRPr="7613C21E">
        <w:rPr>
          <w:rFonts w:ascii="Garamond" w:eastAsia="Garamond" w:hAnsi="Garamond" w:cs="Garamond"/>
        </w:rPr>
        <w:t>1</w:t>
      </w:r>
      <w:r w:rsidR="005150F2">
        <w:rPr>
          <w:rFonts w:ascii="Garamond" w:eastAsia="Garamond" w:hAnsi="Garamond" w:cs="Garamond"/>
        </w:rPr>
        <w:t>4</w:t>
      </w:r>
      <w:r w:rsidRPr="7613C21E">
        <w:rPr>
          <w:rFonts w:ascii="Garamond" w:eastAsia="Garamond" w:hAnsi="Garamond" w:cs="Garamond"/>
        </w:rPr>
        <w:t xml:space="preserve"> years of experience as a SAP BASIS/</w:t>
      </w:r>
      <w:r w:rsidR="003B3DC4" w:rsidRPr="003B3DC4">
        <w:rPr>
          <w:rFonts w:ascii="Garamond" w:eastAsia="Garamond" w:hAnsi="Garamond" w:cs="Garamond"/>
        </w:rPr>
        <w:t xml:space="preserve"> </w:t>
      </w:r>
      <w:r w:rsidR="003B3DC4">
        <w:rPr>
          <w:rFonts w:ascii="Garamond" w:eastAsia="Garamond" w:hAnsi="Garamond" w:cs="Garamond"/>
        </w:rPr>
        <w:t>S4HANA/</w:t>
      </w:r>
      <w:r w:rsidR="003B3DC4" w:rsidRPr="7613C21E">
        <w:rPr>
          <w:rFonts w:ascii="Garamond" w:eastAsia="Garamond" w:hAnsi="Garamond" w:cs="Garamond"/>
        </w:rPr>
        <w:t xml:space="preserve"> </w:t>
      </w:r>
      <w:r w:rsidR="00EC252F" w:rsidRPr="7613C21E">
        <w:rPr>
          <w:rFonts w:ascii="Garamond" w:eastAsia="Garamond" w:hAnsi="Garamond" w:cs="Garamond"/>
        </w:rPr>
        <w:t>NetWeaver</w:t>
      </w:r>
      <w:r w:rsidRPr="7613C21E">
        <w:rPr>
          <w:rFonts w:ascii="Garamond" w:eastAsia="Garamond" w:hAnsi="Garamond" w:cs="Garamond"/>
        </w:rPr>
        <w:t>/ SOLMAN</w:t>
      </w:r>
      <w:r w:rsidR="00602DF1">
        <w:rPr>
          <w:rFonts w:ascii="Garamond" w:eastAsia="Garamond" w:hAnsi="Garamond" w:cs="Garamond"/>
        </w:rPr>
        <w:t>/</w:t>
      </w:r>
      <w:r w:rsidR="003B3DC4">
        <w:rPr>
          <w:rFonts w:ascii="Garamond" w:eastAsia="Garamond" w:hAnsi="Garamond" w:cs="Garamond"/>
        </w:rPr>
        <w:t>HANA</w:t>
      </w:r>
      <w:r w:rsidR="00602DF1">
        <w:rPr>
          <w:rFonts w:ascii="Garamond" w:eastAsia="Garamond" w:hAnsi="Garamond" w:cs="Garamond"/>
        </w:rPr>
        <w:t xml:space="preserve"> </w:t>
      </w:r>
      <w:r w:rsidR="008350FF">
        <w:rPr>
          <w:rFonts w:ascii="Garamond" w:eastAsia="Garamond" w:hAnsi="Garamond" w:cs="Garamond"/>
        </w:rPr>
        <w:t xml:space="preserve">and SAP </w:t>
      </w:r>
      <w:r w:rsidR="00602DF1">
        <w:rPr>
          <w:rFonts w:ascii="Garamond" w:eastAsia="Garamond" w:hAnsi="Garamond" w:cs="Garamond"/>
        </w:rPr>
        <w:t xml:space="preserve">GRC </w:t>
      </w:r>
      <w:r w:rsidR="008350FF">
        <w:rPr>
          <w:rFonts w:ascii="Garamond" w:eastAsia="Garamond" w:hAnsi="Garamond" w:cs="Garamond"/>
        </w:rPr>
        <w:t>Security Administrator.</w:t>
      </w:r>
    </w:p>
    <w:p w:rsidR="005150F2" w:rsidRDefault="005150F2" w:rsidP="7613C21E">
      <w:pPr>
        <w:numPr>
          <w:ilvl w:val="0"/>
          <w:numId w:val="28"/>
        </w:numPr>
        <w:jc w:val="both"/>
        <w:rPr>
          <w:rFonts w:ascii="Garamond" w:eastAsia="Garamond" w:hAnsi="Garamond" w:cs="Garamond"/>
        </w:rPr>
      </w:pPr>
      <w:r>
        <w:rPr>
          <w:rFonts w:ascii="Garamond" w:eastAsia="Garamond" w:hAnsi="Garamond" w:cs="Garamond"/>
        </w:rPr>
        <w:t xml:space="preserve">Experienced </w:t>
      </w:r>
      <w:r w:rsidR="00180646">
        <w:rPr>
          <w:rFonts w:ascii="Garamond" w:eastAsia="Garamond" w:hAnsi="Garamond" w:cs="Garamond"/>
        </w:rPr>
        <w:t>with</w:t>
      </w:r>
      <w:r>
        <w:rPr>
          <w:rFonts w:ascii="Garamond" w:eastAsia="Garamond" w:hAnsi="Garamond" w:cs="Garamond"/>
        </w:rPr>
        <w:t xml:space="preserve"> ERP 7.0 EHP7 to S4HANA 2021 FPS02 migration (brownfield) and support.</w:t>
      </w:r>
    </w:p>
    <w:p w:rsidR="005150F2" w:rsidRDefault="005150F2" w:rsidP="7613C21E">
      <w:pPr>
        <w:numPr>
          <w:ilvl w:val="0"/>
          <w:numId w:val="28"/>
        </w:numPr>
        <w:jc w:val="both"/>
        <w:rPr>
          <w:rFonts w:ascii="Garamond" w:eastAsia="Garamond" w:hAnsi="Garamond" w:cs="Garamond"/>
        </w:rPr>
      </w:pPr>
      <w:r>
        <w:rPr>
          <w:rFonts w:ascii="Garamond" w:eastAsia="Garamond" w:hAnsi="Garamond" w:cs="Garamond"/>
        </w:rPr>
        <w:t>Experienced in SAP HANA 1.0/ 2.0 Installation, upgrade, administration, mo</w:t>
      </w:r>
      <w:r w:rsidR="00180646">
        <w:rPr>
          <w:rFonts w:ascii="Garamond" w:eastAsia="Garamond" w:hAnsi="Garamond" w:cs="Garamond"/>
        </w:rPr>
        <w:t>nitoring, performance tuning and DB Security Administration.</w:t>
      </w:r>
    </w:p>
    <w:p w:rsidR="001A4A6F" w:rsidRDefault="001A4A6F" w:rsidP="7613C21E">
      <w:pPr>
        <w:numPr>
          <w:ilvl w:val="0"/>
          <w:numId w:val="28"/>
        </w:numPr>
        <w:jc w:val="both"/>
        <w:rPr>
          <w:rFonts w:ascii="Garamond" w:eastAsia="Garamond" w:hAnsi="Garamond" w:cs="Garamond"/>
        </w:rPr>
      </w:pPr>
      <w:r>
        <w:rPr>
          <w:rFonts w:ascii="Garamond" w:eastAsia="Garamond" w:hAnsi="Garamond" w:cs="Garamond"/>
        </w:rPr>
        <w:t>Highly experienced with SAP Netweaver (ABAP/ JAVA stack) based system installations, Verison/ EHP/ Support Package stack upgrades, OS/ DB and hardware migrations to On-premise DC and private could / SAP HEC environments.</w:t>
      </w:r>
    </w:p>
    <w:p w:rsidR="00205244" w:rsidRDefault="001A4A6F" w:rsidP="7613C21E">
      <w:pPr>
        <w:numPr>
          <w:ilvl w:val="0"/>
          <w:numId w:val="28"/>
        </w:numPr>
        <w:jc w:val="both"/>
        <w:rPr>
          <w:rFonts w:ascii="Garamond" w:eastAsia="Garamond" w:hAnsi="Garamond" w:cs="Garamond"/>
        </w:rPr>
      </w:pPr>
      <w:r w:rsidRPr="7613C21E">
        <w:rPr>
          <w:rFonts w:ascii="Garamond" w:eastAsia="Garamond" w:hAnsi="Garamond" w:cs="Garamond"/>
        </w:rPr>
        <w:t>Experienced in SAP System Copies</w:t>
      </w:r>
      <w:r>
        <w:rPr>
          <w:rFonts w:ascii="Garamond" w:eastAsia="Garamond" w:hAnsi="Garamond" w:cs="Garamond"/>
        </w:rPr>
        <w:t>/ refresh</w:t>
      </w:r>
      <w:r w:rsidRPr="7613C21E">
        <w:rPr>
          <w:rFonts w:ascii="Garamond" w:eastAsia="Garamond" w:hAnsi="Garamond" w:cs="Garamond"/>
        </w:rPr>
        <w:t xml:space="preserve"> (ABA</w:t>
      </w:r>
      <w:r>
        <w:rPr>
          <w:rFonts w:ascii="Garamond" w:eastAsia="Garamond" w:hAnsi="Garamond" w:cs="Garamond"/>
        </w:rPr>
        <w:t>P/ JAVA and Dual-Stack Systems) and Client copy (Expert scenarios)/ client refresh activities. Experienced and utilized various tools (SAP and Thrid party)</w:t>
      </w:r>
      <w:r w:rsidRPr="7613C21E">
        <w:rPr>
          <w:rFonts w:ascii="Garamond" w:eastAsia="Garamond" w:hAnsi="Garamond" w:cs="Garamond"/>
        </w:rPr>
        <w:t xml:space="preserve"> TDMS, SAP LVM</w:t>
      </w:r>
      <w:r>
        <w:rPr>
          <w:rFonts w:ascii="Garamond" w:eastAsia="Garamond" w:hAnsi="Garamond" w:cs="Garamond"/>
        </w:rPr>
        <w:t>/ LaMa</w:t>
      </w:r>
      <w:r w:rsidRPr="7613C21E">
        <w:rPr>
          <w:rFonts w:ascii="Garamond" w:eastAsia="Garamond" w:hAnsi="Garamond" w:cs="Garamond"/>
        </w:rPr>
        <w:t>,</w:t>
      </w:r>
      <w:r w:rsidR="00205244">
        <w:rPr>
          <w:rFonts w:ascii="Garamond" w:eastAsia="Garamond" w:hAnsi="Garamond" w:cs="Garamond"/>
        </w:rPr>
        <w:t xml:space="preserve"> PCA (post copy automation) and Delphix system to automate and performed selective copy/refresh activities. </w:t>
      </w:r>
    </w:p>
    <w:p w:rsidR="00205244" w:rsidRDefault="00205244" w:rsidP="7613C21E">
      <w:pPr>
        <w:numPr>
          <w:ilvl w:val="0"/>
          <w:numId w:val="28"/>
        </w:numPr>
        <w:jc w:val="both"/>
        <w:rPr>
          <w:rFonts w:ascii="Garamond" w:eastAsia="Garamond" w:hAnsi="Garamond" w:cs="Garamond"/>
        </w:rPr>
      </w:pPr>
      <w:r w:rsidRPr="7613C21E">
        <w:rPr>
          <w:rFonts w:ascii="Garamond" w:eastAsia="Garamond" w:hAnsi="Garamond" w:cs="Garamond"/>
        </w:rPr>
        <w:t>Experienced working in the SAP Implementation and 24x7 Support environments and knowledgeable about the ITIL processes for support and change ma</w:t>
      </w:r>
      <w:r>
        <w:rPr>
          <w:rFonts w:ascii="Garamond" w:eastAsia="Garamond" w:hAnsi="Garamond" w:cs="Garamond"/>
        </w:rPr>
        <w:t xml:space="preserve">nagement (Transports using STMS, </w:t>
      </w:r>
      <w:r w:rsidRPr="7613C21E">
        <w:rPr>
          <w:rFonts w:ascii="Garamond" w:eastAsia="Garamond" w:hAnsi="Garamond" w:cs="Garamond"/>
        </w:rPr>
        <w:t>CTS+</w:t>
      </w:r>
      <w:r>
        <w:rPr>
          <w:rFonts w:ascii="Garamond" w:eastAsia="Garamond" w:hAnsi="Garamond" w:cs="Garamond"/>
        </w:rPr>
        <w:t>and CHARM</w:t>
      </w:r>
      <w:r w:rsidRPr="7613C21E">
        <w:rPr>
          <w:rFonts w:ascii="Garamond" w:eastAsia="Garamond" w:hAnsi="Garamond" w:cs="Garamond"/>
        </w:rPr>
        <w:t>).</w:t>
      </w:r>
    </w:p>
    <w:p w:rsidR="00205244" w:rsidRDefault="00205244" w:rsidP="00205244">
      <w:pPr>
        <w:numPr>
          <w:ilvl w:val="0"/>
          <w:numId w:val="28"/>
        </w:numPr>
        <w:jc w:val="both"/>
        <w:rPr>
          <w:rFonts w:ascii="Garamond" w:eastAsia="Garamond" w:hAnsi="Garamond" w:cs="Garamond"/>
        </w:rPr>
      </w:pPr>
      <w:r w:rsidRPr="7613C21E">
        <w:rPr>
          <w:rFonts w:ascii="Garamond" w:eastAsia="Garamond" w:hAnsi="Garamond" w:cs="Garamond"/>
        </w:rPr>
        <w:t>Experienced in Troubleshooting the issues and Performing Tuning on ABAP/ JAVA stacks and Analyzing the Early Watch Reports and Go-Live Reports for tuning at SAP, Database and OS level.</w:t>
      </w:r>
    </w:p>
    <w:p w:rsidR="00205244" w:rsidRDefault="00205244" w:rsidP="00205244">
      <w:pPr>
        <w:numPr>
          <w:ilvl w:val="0"/>
          <w:numId w:val="28"/>
        </w:numPr>
        <w:jc w:val="both"/>
        <w:rPr>
          <w:rFonts w:ascii="Garamond" w:eastAsia="Garamond" w:hAnsi="Garamond" w:cs="Garamond"/>
        </w:rPr>
      </w:pPr>
      <w:r w:rsidRPr="7613C21E">
        <w:rPr>
          <w:rFonts w:ascii="Garamond" w:eastAsia="Garamond" w:hAnsi="Garamond" w:cs="Garamond"/>
        </w:rPr>
        <w:t>Experienced and knowledgeable in installation and configuration of latest SAP Solution Manager 7.2</w:t>
      </w:r>
      <w:r>
        <w:rPr>
          <w:rFonts w:ascii="Garamond" w:eastAsia="Garamond" w:hAnsi="Garamond" w:cs="Garamond"/>
        </w:rPr>
        <w:t xml:space="preserve"> SPS10</w:t>
      </w:r>
      <w:r w:rsidRPr="7613C21E">
        <w:rPr>
          <w:rFonts w:ascii="Garamond" w:eastAsia="Garamond" w:hAnsi="Garamond" w:cs="Garamond"/>
        </w:rPr>
        <w:t>/ 7.1 SP12</w:t>
      </w:r>
      <w:r>
        <w:rPr>
          <w:rFonts w:ascii="Garamond" w:eastAsia="Garamond" w:hAnsi="Garamond" w:cs="Garamond"/>
        </w:rPr>
        <w:t xml:space="preserve"> (on-premise) and knowledgeble with the configuration and monitoring implementation using CloudALM.</w:t>
      </w:r>
    </w:p>
    <w:p w:rsidR="00205244" w:rsidRDefault="00205244" w:rsidP="00205244">
      <w:pPr>
        <w:numPr>
          <w:ilvl w:val="0"/>
          <w:numId w:val="28"/>
        </w:numPr>
        <w:jc w:val="both"/>
        <w:rPr>
          <w:rFonts w:ascii="Garamond" w:eastAsia="Garamond" w:hAnsi="Garamond" w:cs="Garamond"/>
        </w:rPr>
      </w:pPr>
      <w:r>
        <w:rPr>
          <w:rFonts w:ascii="Garamond" w:eastAsia="Garamond" w:hAnsi="Garamond" w:cs="Garamond"/>
        </w:rPr>
        <w:t>Experienced in Solution Manager Techinical Monitoring, PI Interface channel monitoring, Message flow monitoring, Application log monitoring, BPMON and system verification for the landscapes.</w:t>
      </w:r>
    </w:p>
    <w:p w:rsidR="00555B75" w:rsidRDefault="00555B75" w:rsidP="00205244">
      <w:pPr>
        <w:numPr>
          <w:ilvl w:val="0"/>
          <w:numId w:val="28"/>
        </w:numPr>
        <w:jc w:val="both"/>
        <w:rPr>
          <w:rFonts w:ascii="Garamond" w:eastAsia="Garamond" w:hAnsi="Garamond" w:cs="Garamond"/>
        </w:rPr>
      </w:pPr>
      <w:r>
        <w:rPr>
          <w:rFonts w:ascii="Garamond" w:eastAsia="Garamond" w:hAnsi="Garamond" w:cs="Garamond"/>
        </w:rPr>
        <w:t>Experienced with</w:t>
      </w:r>
      <w:r w:rsidR="006544BB">
        <w:rPr>
          <w:rFonts w:ascii="Garamond" w:eastAsia="Garamond" w:hAnsi="Garamond" w:cs="Garamond"/>
        </w:rPr>
        <w:t xml:space="preserve"> the installation, maintenance and administration of</w:t>
      </w:r>
      <w:r>
        <w:rPr>
          <w:rFonts w:ascii="Garamond" w:eastAsia="Garamond" w:hAnsi="Garamond" w:cs="Garamond"/>
        </w:rPr>
        <w:t xml:space="preserve"> Enterprise Portal, BI, PI AEX, LaMa, Gateway, </w:t>
      </w:r>
      <w:r w:rsidR="006544BB">
        <w:rPr>
          <w:rFonts w:ascii="Garamond" w:eastAsia="Garamond" w:hAnsi="Garamond" w:cs="Garamond"/>
        </w:rPr>
        <w:t xml:space="preserve">ERP, </w:t>
      </w:r>
      <w:r>
        <w:rPr>
          <w:rFonts w:ascii="Garamond" w:eastAsia="Garamond" w:hAnsi="Garamond" w:cs="Garamond"/>
        </w:rPr>
        <w:t xml:space="preserve">CRM, SCM, LC, </w:t>
      </w:r>
      <w:r w:rsidR="006544BB">
        <w:rPr>
          <w:rFonts w:ascii="Garamond" w:eastAsia="Garamond" w:hAnsi="Garamond" w:cs="Garamond"/>
        </w:rPr>
        <w:t xml:space="preserve">SRM, </w:t>
      </w:r>
      <w:r>
        <w:rPr>
          <w:rFonts w:ascii="Garamond" w:eastAsia="Garamond" w:hAnsi="Garamond" w:cs="Garamond"/>
        </w:rPr>
        <w:t>Webdispatcher, TREX, ADS</w:t>
      </w:r>
      <w:r w:rsidR="00E7431D">
        <w:rPr>
          <w:rFonts w:ascii="Garamond" w:eastAsia="Garamond" w:hAnsi="Garamond" w:cs="Garamond"/>
        </w:rPr>
        <w:t>, Vertex</w:t>
      </w:r>
      <w:r>
        <w:rPr>
          <w:rFonts w:ascii="Garamond" w:eastAsia="Garamond" w:hAnsi="Garamond" w:cs="Garamond"/>
        </w:rPr>
        <w:t xml:space="preserve"> and </w:t>
      </w:r>
      <w:r w:rsidR="006544BB">
        <w:rPr>
          <w:rFonts w:ascii="Garamond" w:eastAsia="Garamond" w:hAnsi="Garamond" w:cs="Garamond"/>
        </w:rPr>
        <w:t>Taxware Systems along with other SAP and nonSAP products.</w:t>
      </w:r>
    </w:p>
    <w:p w:rsidR="00205244" w:rsidRDefault="00205244" w:rsidP="00205244">
      <w:pPr>
        <w:numPr>
          <w:ilvl w:val="0"/>
          <w:numId w:val="28"/>
        </w:numPr>
        <w:jc w:val="both"/>
        <w:rPr>
          <w:rFonts w:ascii="Garamond" w:eastAsia="Garamond" w:hAnsi="Garamond" w:cs="Garamond"/>
        </w:rPr>
      </w:pPr>
      <w:r>
        <w:rPr>
          <w:rFonts w:ascii="Garamond" w:eastAsia="Garamond" w:hAnsi="Garamond" w:cs="Garamond"/>
        </w:rPr>
        <w:t xml:space="preserve">Experienced with the end to end implementation of SAP GRC </w:t>
      </w:r>
      <w:r w:rsidR="000D51F0">
        <w:rPr>
          <w:rFonts w:ascii="Garamond" w:eastAsia="Garamond" w:hAnsi="Garamond" w:cs="Garamond"/>
        </w:rPr>
        <w:t>Access Control (AC) 12.0  System including the configuration of Emergency Access management (EAM), Access Risk Analysis (ARM), Business Role Management (BRM) and Access R</w:t>
      </w:r>
      <w:r w:rsidR="00C072C7">
        <w:rPr>
          <w:rFonts w:ascii="Garamond" w:eastAsia="Garamond" w:hAnsi="Garamond" w:cs="Garamond"/>
        </w:rPr>
        <w:t>equest Management (ARM) modules and SAP Security.</w:t>
      </w:r>
    </w:p>
    <w:p w:rsidR="000D51F0" w:rsidRDefault="000D51F0" w:rsidP="00205244">
      <w:pPr>
        <w:numPr>
          <w:ilvl w:val="0"/>
          <w:numId w:val="28"/>
        </w:numPr>
        <w:jc w:val="both"/>
        <w:rPr>
          <w:rFonts w:ascii="Garamond" w:eastAsia="Garamond" w:hAnsi="Garamond" w:cs="Garamond"/>
        </w:rPr>
      </w:pPr>
      <w:r>
        <w:rPr>
          <w:rFonts w:ascii="Garamond" w:eastAsia="Garamond" w:hAnsi="Garamond" w:cs="Garamond"/>
        </w:rPr>
        <w:t>Experienced with Fiori Rapid Content activation, Fiori application configuration, Odata Service activations, Fiori secuirty and issue Troubleshooting.</w:t>
      </w:r>
    </w:p>
    <w:p w:rsidR="00DE3C33" w:rsidRDefault="00DE3C33" w:rsidP="00205244">
      <w:pPr>
        <w:numPr>
          <w:ilvl w:val="0"/>
          <w:numId w:val="28"/>
        </w:numPr>
        <w:jc w:val="both"/>
        <w:rPr>
          <w:rFonts w:ascii="Garamond" w:eastAsia="Garamond" w:hAnsi="Garamond" w:cs="Garamond"/>
        </w:rPr>
      </w:pPr>
      <w:r>
        <w:rPr>
          <w:rFonts w:ascii="Garamond" w:eastAsia="Garamond" w:hAnsi="Garamond" w:cs="Garamond"/>
        </w:rPr>
        <w:t>Good knowledge and experience with Cloud Integration Gatenway, Cloud Connector, Netwearwear Gateway, Webdispatcher, Firewals and Load balancers</w:t>
      </w:r>
    </w:p>
    <w:p w:rsidR="000D51F0" w:rsidRDefault="003604A4" w:rsidP="00205244">
      <w:pPr>
        <w:numPr>
          <w:ilvl w:val="0"/>
          <w:numId w:val="28"/>
        </w:numPr>
        <w:jc w:val="both"/>
        <w:rPr>
          <w:rFonts w:ascii="Garamond" w:eastAsia="Garamond" w:hAnsi="Garamond" w:cs="Garamond"/>
        </w:rPr>
      </w:pPr>
      <w:r>
        <w:rPr>
          <w:rFonts w:ascii="Garamond" w:eastAsia="Garamond" w:hAnsi="Garamond" w:cs="Garamond"/>
        </w:rPr>
        <w:lastRenderedPageBreak/>
        <w:t>Extensively used</w:t>
      </w:r>
      <w:r w:rsidR="00DE3C33">
        <w:rPr>
          <w:rFonts w:ascii="Garamond" w:eastAsia="Garamond" w:hAnsi="Garamond" w:cs="Garamond"/>
        </w:rPr>
        <w:t xml:space="preserve"> SPAM/ SAINT, JSPM, Telnet, NWA, SLD, License admin and other stand</w:t>
      </w:r>
      <w:r>
        <w:rPr>
          <w:rFonts w:ascii="Garamond" w:eastAsia="Garamond" w:hAnsi="Garamond" w:cs="Garamond"/>
        </w:rPr>
        <w:t>ard tools with</w:t>
      </w:r>
      <w:r w:rsidR="00DE3C33">
        <w:rPr>
          <w:rFonts w:ascii="Garamond" w:eastAsia="Garamond" w:hAnsi="Garamond" w:cs="Garamond"/>
        </w:rPr>
        <w:t>in SAP system.</w:t>
      </w:r>
      <w:r>
        <w:rPr>
          <w:rFonts w:ascii="Garamond" w:eastAsia="Garamond" w:hAnsi="Garamond" w:cs="Garamond"/>
        </w:rPr>
        <w:t xml:space="preserve"> And also used SWPM 1.0/ 2.0 for installations and SUM 1.0 /2.0 for SAP system upgrades.</w:t>
      </w:r>
    </w:p>
    <w:p w:rsidR="00DE3C33" w:rsidRDefault="00DE3C33" w:rsidP="00205244">
      <w:pPr>
        <w:numPr>
          <w:ilvl w:val="0"/>
          <w:numId w:val="28"/>
        </w:numPr>
        <w:jc w:val="both"/>
        <w:rPr>
          <w:rFonts w:ascii="Garamond" w:eastAsia="Garamond" w:hAnsi="Garamond" w:cs="Garamond"/>
        </w:rPr>
      </w:pPr>
      <w:r>
        <w:rPr>
          <w:rFonts w:ascii="Garamond" w:eastAsia="Garamond" w:hAnsi="Garamond" w:cs="Garamond"/>
        </w:rPr>
        <w:t>Experienced implementing Single SignOn (SSO) using portal logon tickets</w:t>
      </w:r>
      <w:r w:rsidR="003604A4">
        <w:rPr>
          <w:rFonts w:ascii="Garamond" w:eastAsia="Garamond" w:hAnsi="Garamond" w:cs="Garamond"/>
        </w:rPr>
        <w:t>, System PSEs. Secure Socket Layer (SSL) configurations and cert exchanges and Transport Layer Security (TLS 1.2/ 1.3) activation. Also Implemented SNC (Secure Network Communication) for Windows AD/ OS authentication for SAP GUI and SPNegos for JAVA stack system.</w:t>
      </w:r>
    </w:p>
    <w:p w:rsidR="003604A4" w:rsidRDefault="003604A4" w:rsidP="00205244">
      <w:pPr>
        <w:numPr>
          <w:ilvl w:val="0"/>
          <w:numId w:val="28"/>
        </w:numPr>
        <w:jc w:val="both"/>
        <w:rPr>
          <w:rFonts w:ascii="Garamond" w:eastAsia="Garamond" w:hAnsi="Garamond" w:cs="Garamond"/>
        </w:rPr>
      </w:pPr>
      <w:r>
        <w:rPr>
          <w:rFonts w:ascii="Garamond" w:eastAsia="Garamond" w:hAnsi="Garamond" w:cs="Garamond"/>
        </w:rPr>
        <w:t>Experienced with AD / LDAP integrations, CUA Configuration and Service desk/ ServiceNow integrations.</w:t>
      </w:r>
    </w:p>
    <w:p w:rsidR="003604A4" w:rsidRDefault="003604A4" w:rsidP="00205244">
      <w:pPr>
        <w:numPr>
          <w:ilvl w:val="0"/>
          <w:numId w:val="28"/>
        </w:numPr>
        <w:jc w:val="both"/>
        <w:rPr>
          <w:rFonts w:ascii="Garamond" w:eastAsia="Garamond" w:hAnsi="Garamond" w:cs="Garamond"/>
        </w:rPr>
      </w:pPr>
      <w:r>
        <w:rPr>
          <w:rFonts w:ascii="Garamond" w:eastAsia="Garamond" w:hAnsi="Garamond" w:cs="Garamond"/>
        </w:rPr>
        <w:t>Worked on various Operayting systems flavors SUSE Linux, AIX, HP-UX, Redhat Linux and Windows Server in combination with various Databases like HANA, Oracle, DB2 and SqlServer environments.</w:t>
      </w:r>
    </w:p>
    <w:p w:rsidR="001A4A6F" w:rsidRDefault="001A4A6F" w:rsidP="7613C21E">
      <w:pPr>
        <w:numPr>
          <w:ilvl w:val="0"/>
          <w:numId w:val="28"/>
        </w:numPr>
        <w:jc w:val="both"/>
        <w:rPr>
          <w:rFonts w:ascii="Garamond" w:eastAsia="Garamond" w:hAnsi="Garamond" w:cs="Garamond"/>
        </w:rPr>
      </w:pPr>
      <w:r w:rsidRPr="7613C21E">
        <w:rPr>
          <w:rFonts w:ascii="Garamond" w:eastAsia="Garamond" w:hAnsi="Garamond" w:cs="Garamond"/>
        </w:rPr>
        <w:t xml:space="preserve"> </w:t>
      </w:r>
      <w:r w:rsidR="00180646">
        <w:rPr>
          <w:rFonts w:ascii="Garamond" w:eastAsia="Garamond" w:hAnsi="Garamond" w:cs="Garamond"/>
        </w:rPr>
        <w:t>Worked extensively with</w:t>
      </w:r>
      <w:r w:rsidRPr="7613C21E">
        <w:rPr>
          <w:rFonts w:ascii="Garamond" w:eastAsia="Garamond" w:hAnsi="Garamond" w:cs="Garamond"/>
        </w:rPr>
        <w:t xml:space="preserve"> SAP Note corrections, TCI packages, transports into the System</w:t>
      </w:r>
      <w:r w:rsidR="00180646">
        <w:rPr>
          <w:rFonts w:ascii="Garamond" w:eastAsia="Garamond" w:hAnsi="Garamond" w:cs="Garamond"/>
        </w:rPr>
        <w:t xml:space="preserve"> landscape and other day to day production support </w:t>
      </w:r>
      <w:r w:rsidRPr="7613C21E">
        <w:rPr>
          <w:rFonts w:ascii="Garamond" w:eastAsia="Garamond" w:hAnsi="Garamond" w:cs="Garamond"/>
        </w:rPr>
        <w:t>activities</w:t>
      </w:r>
    </w:p>
    <w:p w:rsidR="00BB10BF" w:rsidRDefault="00180646" w:rsidP="7613C21E">
      <w:pPr>
        <w:numPr>
          <w:ilvl w:val="0"/>
          <w:numId w:val="28"/>
        </w:numPr>
        <w:jc w:val="both"/>
        <w:rPr>
          <w:rFonts w:ascii="Garamond" w:eastAsia="Garamond" w:hAnsi="Garamond" w:cs="Garamond"/>
        </w:rPr>
      </w:pPr>
      <w:r>
        <w:rPr>
          <w:rFonts w:ascii="Garamond" w:eastAsia="Garamond" w:hAnsi="Garamond" w:cs="Garamond"/>
        </w:rPr>
        <w:t>E</w:t>
      </w:r>
      <w:r w:rsidR="7613C21E" w:rsidRPr="7613C21E">
        <w:rPr>
          <w:rFonts w:ascii="Garamond" w:eastAsia="Garamond" w:hAnsi="Garamond" w:cs="Garamond"/>
        </w:rPr>
        <w:t>xperience</w:t>
      </w:r>
      <w:r>
        <w:rPr>
          <w:rFonts w:ascii="Garamond" w:eastAsia="Garamond" w:hAnsi="Garamond" w:cs="Garamond"/>
        </w:rPr>
        <w:t>d</w:t>
      </w:r>
      <w:r w:rsidR="7613C21E" w:rsidRPr="7613C21E">
        <w:rPr>
          <w:rFonts w:ascii="Garamond" w:eastAsia="Garamond" w:hAnsi="Garamond" w:cs="Garamond"/>
        </w:rPr>
        <w:t xml:space="preserve"> in the latest SAP </w:t>
      </w:r>
      <w:r w:rsidR="00EC252F" w:rsidRPr="7613C21E">
        <w:rPr>
          <w:rFonts w:ascii="Garamond" w:eastAsia="Garamond" w:hAnsi="Garamond" w:cs="Garamond"/>
        </w:rPr>
        <w:t>NetWeaver</w:t>
      </w:r>
      <w:r w:rsidR="007F0067">
        <w:rPr>
          <w:rFonts w:ascii="Garamond" w:eastAsia="Garamond" w:hAnsi="Garamond" w:cs="Garamond"/>
        </w:rPr>
        <w:t xml:space="preserve"> 7.5 </w:t>
      </w:r>
      <w:r w:rsidR="7613C21E" w:rsidRPr="7613C21E">
        <w:rPr>
          <w:rFonts w:ascii="Garamond" w:eastAsia="Garamond" w:hAnsi="Garamond" w:cs="Garamond"/>
        </w:rPr>
        <w:t xml:space="preserve">Technologies/Products that run on SAP Web AS ABAP and SAP Web as JAVA stacks.  Expert in the Installation, Upgrade and Support of </w:t>
      </w:r>
      <w:r w:rsidR="007F0067">
        <w:rPr>
          <w:rFonts w:ascii="Garamond" w:eastAsia="Garamond" w:hAnsi="Garamond" w:cs="Garamond"/>
        </w:rPr>
        <w:t xml:space="preserve">S4HANA, </w:t>
      </w:r>
      <w:r w:rsidR="7613C21E" w:rsidRPr="7613C21E">
        <w:rPr>
          <w:rFonts w:ascii="Garamond" w:eastAsia="Garamond" w:hAnsi="Garamond" w:cs="Garamond"/>
        </w:rPr>
        <w:t>ERP 6.0 EHP</w:t>
      </w:r>
      <w:r w:rsidR="008350FF">
        <w:rPr>
          <w:rFonts w:ascii="Garamond" w:eastAsia="Garamond" w:hAnsi="Garamond" w:cs="Garamond"/>
        </w:rPr>
        <w:t>8</w:t>
      </w:r>
      <w:r w:rsidR="7613C21E" w:rsidRPr="7613C21E">
        <w:rPr>
          <w:rFonts w:ascii="Garamond" w:eastAsia="Garamond" w:hAnsi="Garamond" w:cs="Garamond"/>
        </w:rPr>
        <w:t>/EHP</w:t>
      </w:r>
      <w:r w:rsidR="008350FF">
        <w:rPr>
          <w:rFonts w:ascii="Garamond" w:eastAsia="Garamond" w:hAnsi="Garamond" w:cs="Garamond"/>
        </w:rPr>
        <w:t>7</w:t>
      </w:r>
      <w:r w:rsidR="7613C21E" w:rsidRPr="7613C21E">
        <w:rPr>
          <w:rFonts w:ascii="Garamond" w:eastAsia="Garamond" w:hAnsi="Garamond" w:cs="Garamond"/>
        </w:rPr>
        <w:t xml:space="preserve">, </w:t>
      </w:r>
      <w:r w:rsidR="00EC252F" w:rsidRPr="7613C21E">
        <w:rPr>
          <w:rFonts w:ascii="Garamond" w:eastAsia="Garamond" w:hAnsi="Garamond" w:cs="Garamond"/>
        </w:rPr>
        <w:t>NetWeaver</w:t>
      </w:r>
      <w:r w:rsidR="007F0067">
        <w:rPr>
          <w:rFonts w:ascii="Garamond" w:eastAsia="Garamond" w:hAnsi="Garamond" w:cs="Garamond"/>
        </w:rPr>
        <w:t xml:space="preserve"> BI 7.5</w:t>
      </w:r>
      <w:r w:rsidR="7613C21E" w:rsidRPr="7613C21E">
        <w:rPr>
          <w:rFonts w:ascii="Garamond" w:eastAsia="Garamond" w:hAnsi="Garamond" w:cs="Garamond"/>
        </w:rPr>
        <w:t xml:space="preserve">, SCM 7.02 (Also </w:t>
      </w:r>
      <w:r w:rsidR="00EC252F" w:rsidRPr="7613C21E">
        <w:rPr>
          <w:rFonts w:ascii="Garamond" w:eastAsia="Garamond" w:hAnsi="Garamond" w:cs="Garamond"/>
        </w:rPr>
        <w:t>Live cache</w:t>
      </w:r>
      <w:r w:rsidR="7613C21E" w:rsidRPr="7613C21E">
        <w:rPr>
          <w:rFonts w:ascii="Garamond" w:eastAsia="Garamond" w:hAnsi="Garamond" w:cs="Garamond"/>
        </w:rPr>
        <w:t xml:space="preserve"> 7.9, SCM Optimizers 7.03), CRM 7.0 EHP2, PI AEX 7</w:t>
      </w:r>
      <w:r w:rsidR="007F0067">
        <w:rPr>
          <w:rFonts w:ascii="Garamond" w:eastAsia="Garamond" w:hAnsi="Garamond" w:cs="Garamond"/>
        </w:rPr>
        <w:t>.5</w:t>
      </w:r>
      <w:r w:rsidR="7613C21E" w:rsidRPr="7613C21E">
        <w:rPr>
          <w:rFonts w:ascii="Garamond" w:eastAsia="Garamond" w:hAnsi="Garamond" w:cs="Garamond"/>
        </w:rPr>
        <w:t>, EP 7.</w:t>
      </w:r>
      <w:r w:rsidR="00B409BD">
        <w:rPr>
          <w:rFonts w:ascii="Garamond" w:eastAsia="Garamond" w:hAnsi="Garamond" w:cs="Garamond"/>
        </w:rPr>
        <w:t>5</w:t>
      </w:r>
      <w:r w:rsidR="7613C21E" w:rsidRPr="7613C21E">
        <w:rPr>
          <w:rFonts w:ascii="Garamond" w:eastAsia="Garamond" w:hAnsi="Garamond" w:cs="Garamond"/>
        </w:rPr>
        <w:t>, Solution Manager 7.2</w:t>
      </w:r>
      <w:r w:rsidR="00B409BD">
        <w:rPr>
          <w:rFonts w:ascii="Garamond" w:eastAsia="Garamond" w:hAnsi="Garamond" w:cs="Garamond"/>
        </w:rPr>
        <w:t xml:space="preserve"> SPS10</w:t>
      </w:r>
      <w:r w:rsidR="7613C21E" w:rsidRPr="7613C21E">
        <w:rPr>
          <w:rFonts w:ascii="Garamond" w:eastAsia="Garamond" w:hAnsi="Garamond" w:cs="Garamond"/>
        </w:rPr>
        <w:t>/ 7.1 SP12 using</w:t>
      </w:r>
      <w:r w:rsidR="007F0067">
        <w:rPr>
          <w:rFonts w:ascii="Garamond" w:eastAsia="Garamond" w:hAnsi="Garamond" w:cs="Garamond"/>
        </w:rPr>
        <w:t xml:space="preserve"> HANA 2.0,</w:t>
      </w:r>
      <w:r w:rsidR="7613C21E" w:rsidRPr="7613C21E">
        <w:rPr>
          <w:rFonts w:ascii="Garamond" w:eastAsia="Garamond" w:hAnsi="Garamond" w:cs="Garamond"/>
        </w:rPr>
        <w:t xml:space="preserve"> DB2 10.5, Oracle</w:t>
      </w:r>
      <w:r w:rsidR="008350FF">
        <w:rPr>
          <w:rFonts w:ascii="Garamond" w:eastAsia="Garamond" w:hAnsi="Garamond" w:cs="Garamond"/>
        </w:rPr>
        <w:t xml:space="preserve"> 19c/12c</w:t>
      </w:r>
      <w:r w:rsidR="7613C21E" w:rsidRPr="7613C21E">
        <w:rPr>
          <w:rFonts w:ascii="Garamond" w:eastAsia="Garamond" w:hAnsi="Garamond" w:cs="Garamond"/>
        </w:rPr>
        <w:t xml:space="preserve">&amp; MSSQL Server </w:t>
      </w:r>
      <w:r w:rsidR="008350FF">
        <w:rPr>
          <w:rFonts w:ascii="Garamond" w:eastAsia="Garamond" w:hAnsi="Garamond" w:cs="Garamond"/>
        </w:rPr>
        <w:t>2017</w:t>
      </w:r>
      <w:r w:rsidR="7613C21E" w:rsidRPr="7613C21E">
        <w:rPr>
          <w:rFonts w:ascii="Garamond" w:eastAsia="Garamond" w:hAnsi="Garamond" w:cs="Garamond"/>
        </w:rPr>
        <w:t xml:space="preserve">/ </w:t>
      </w:r>
      <w:r w:rsidR="007F0067">
        <w:rPr>
          <w:rFonts w:ascii="Garamond" w:eastAsia="Garamond" w:hAnsi="Garamond" w:cs="Garamond"/>
        </w:rPr>
        <w:t>2012</w:t>
      </w:r>
      <w:r w:rsidR="00B318DE">
        <w:rPr>
          <w:rFonts w:ascii="Garamond" w:eastAsia="Garamond" w:hAnsi="Garamond" w:cs="Garamond"/>
        </w:rPr>
        <w:t xml:space="preserve"> </w:t>
      </w:r>
      <w:r w:rsidR="7613C21E" w:rsidRPr="7613C21E">
        <w:rPr>
          <w:rFonts w:ascii="Garamond" w:eastAsia="Garamond" w:hAnsi="Garamond" w:cs="Garamond"/>
        </w:rPr>
        <w:t>in Windows &amp; Unix/ Linux environments.</w:t>
      </w:r>
    </w:p>
    <w:p w:rsidR="00BC1E29" w:rsidRPr="00BB10BF" w:rsidRDefault="7613C21E" w:rsidP="7613C21E">
      <w:pPr>
        <w:numPr>
          <w:ilvl w:val="0"/>
          <w:numId w:val="28"/>
        </w:numPr>
        <w:jc w:val="both"/>
        <w:rPr>
          <w:rFonts w:ascii="Garamond" w:eastAsia="Garamond" w:hAnsi="Garamond" w:cs="Garamond"/>
        </w:rPr>
      </w:pPr>
      <w:r w:rsidRPr="7613C21E">
        <w:rPr>
          <w:rFonts w:ascii="Garamond" w:eastAsia="Garamond" w:hAnsi="Garamond" w:cs="Garamond"/>
        </w:rPr>
        <w:t>Experienced in HANA administration, implementation, and support and monitoring (Solman) setup activities. Also installed and administered SLT systems and setup the replication between ECC and HANA systems and also supported ARO application.</w:t>
      </w:r>
    </w:p>
    <w:p w:rsidR="00180646" w:rsidRDefault="00180646" w:rsidP="7613C21E">
      <w:pPr>
        <w:rPr>
          <w:rFonts w:ascii="Garamond" w:eastAsia="Garamond" w:hAnsi="Garamond" w:cs="Garamond"/>
          <w:b/>
          <w:bCs/>
          <w:sz w:val="32"/>
          <w:szCs w:val="32"/>
        </w:rPr>
      </w:pPr>
    </w:p>
    <w:p w:rsidR="00180646" w:rsidRDefault="00180646" w:rsidP="00180646">
      <w:pPr>
        <w:rPr>
          <w:rFonts w:ascii="Garamond" w:eastAsia="Garamond" w:hAnsi="Garamond" w:cs="Garamond"/>
          <w:b/>
          <w:bCs/>
          <w:sz w:val="32"/>
          <w:szCs w:val="32"/>
        </w:rPr>
      </w:pPr>
      <w:r w:rsidRPr="7613C21E">
        <w:rPr>
          <w:rFonts w:ascii="Garamond" w:eastAsia="Garamond" w:hAnsi="Garamond" w:cs="Garamond"/>
          <w:b/>
          <w:bCs/>
          <w:sz w:val="32"/>
          <w:szCs w:val="32"/>
        </w:rPr>
        <w:t>SAP Certifications</w:t>
      </w:r>
    </w:p>
    <w:p w:rsidR="00180646" w:rsidRDefault="00180646" w:rsidP="00180646">
      <w:pPr>
        <w:numPr>
          <w:ilvl w:val="0"/>
          <w:numId w:val="28"/>
        </w:numPr>
        <w:rPr>
          <w:rFonts w:ascii="Garamond" w:eastAsia="Garamond" w:hAnsi="Garamond" w:cs="Garamond"/>
        </w:rPr>
      </w:pPr>
      <w:r w:rsidRPr="7613C21E">
        <w:rPr>
          <w:rFonts w:ascii="Garamond" w:eastAsia="Garamond" w:hAnsi="Garamond" w:cs="Garamond"/>
        </w:rPr>
        <w:t>Technology Associate - System Administration (Oracle DB) with SAP NetWeaver 7.31</w:t>
      </w:r>
    </w:p>
    <w:p w:rsidR="00180646" w:rsidRDefault="00180646" w:rsidP="00180646">
      <w:pPr>
        <w:numPr>
          <w:ilvl w:val="0"/>
          <w:numId w:val="28"/>
        </w:numPr>
        <w:rPr>
          <w:rFonts w:ascii="Garamond" w:eastAsia="Garamond" w:hAnsi="Garamond" w:cs="Garamond"/>
        </w:rPr>
      </w:pPr>
      <w:r w:rsidRPr="7613C21E">
        <w:rPr>
          <w:rFonts w:ascii="Garamond" w:eastAsia="Garamond" w:hAnsi="Garamond" w:cs="Garamond"/>
        </w:rPr>
        <w:t>Technology Professional - Platform Technology with SAP NetWeaver 7.0</w:t>
      </w:r>
    </w:p>
    <w:p w:rsidR="00180646" w:rsidRPr="008350FF" w:rsidRDefault="00180646" w:rsidP="00180646">
      <w:pPr>
        <w:numPr>
          <w:ilvl w:val="0"/>
          <w:numId w:val="28"/>
        </w:numPr>
        <w:spacing w:line="276" w:lineRule="auto"/>
        <w:rPr>
          <w:rFonts w:ascii="Garamond" w:eastAsia="Garamond" w:hAnsi="Garamond" w:cs="Garamond"/>
        </w:rPr>
      </w:pPr>
      <w:r w:rsidRPr="008350FF">
        <w:rPr>
          <w:rFonts w:ascii="Garamond" w:eastAsia="Garamond" w:hAnsi="Garamond" w:cs="Garamond"/>
        </w:rPr>
        <w:t>Certified Technology Associate – SAP Security</w:t>
      </w:r>
    </w:p>
    <w:p w:rsidR="00180646" w:rsidRDefault="00180646" w:rsidP="00180646">
      <w:pPr>
        <w:numPr>
          <w:ilvl w:val="0"/>
          <w:numId w:val="28"/>
        </w:numPr>
        <w:jc w:val="both"/>
        <w:rPr>
          <w:rFonts w:ascii="Garamond" w:eastAsia="Garamond" w:hAnsi="Garamond" w:cs="Garamond"/>
        </w:rPr>
      </w:pPr>
      <w:r w:rsidRPr="7613C21E">
        <w:rPr>
          <w:rFonts w:ascii="Garamond" w:eastAsia="Garamond" w:hAnsi="Garamond" w:cs="Garamond"/>
        </w:rPr>
        <w:t>SAP Certified Technology Associate - OS/DB Migration for SAP NetWeaver 7.30</w:t>
      </w:r>
    </w:p>
    <w:p w:rsidR="00180646" w:rsidRDefault="00180646" w:rsidP="00180646">
      <w:pPr>
        <w:numPr>
          <w:ilvl w:val="0"/>
          <w:numId w:val="28"/>
        </w:numPr>
        <w:rPr>
          <w:rFonts w:ascii="Garamond" w:eastAsia="Garamond" w:hAnsi="Garamond" w:cs="Garamond"/>
        </w:rPr>
      </w:pPr>
      <w:r w:rsidRPr="7613C21E">
        <w:rPr>
          <w:rFonts w:ascii="Garamond" w:eastAsia="Garamond" w:hAnsi="Garamond" w:cs="Garamond"/>
        </w:rPr>
        <w:t>Certified Technology Associate - SAP Solution Manager (Configuration) 7.1 SP8</w:t>
      </w:r>
    </w:p>
    <w:p w:rsidR="00180646" w:rsidRDefault="00180646" w:rsidP="00180646">
      <w:pPr>
        <w:numPr>
          <w:ilvl w:val="0"/>
          <w:numId w:val="28"/>
        </w:numPr>
        <w:rPr>
          <w:rFonts w:ascii="Garamond" w:eastAsia="Garamond" w:hAnsi="Garamond" w:cs="Garamond"/>
        </w:rPr>
      </w:pPr>
      <w:r w:rsidRPr="7613C21E">
        <w:rPr>
          <w:rFonts w:ascii="Garamond" w:eastAsia="Garamond" w:hAnsi="Garamond" w:cs="Garamond"/>
        </w:rPr>
        <w:t>Certified Technology Associate (Edition 2013) - SAP HANA</w:t>
      </w:r>
    </w:p>
    <w:p w:rsidR="00180646" w:rsidRDefault="00180646" w:rsidP="00180646">
      <w:pPr>
        <w:numPr>
          <w:ilvl w:val="0"/>
          <w:numId w:val="28"/>
        </w:numPr>
        <w:jc w:val="both"/>
        <w:rPr>
          <w:rFonts w:ascii="Garamond" w:eastAsia="Garamond" w:hAnsi="Garamond" w:cs="Garamond"/>
        </w:rPr>
      </w:pPr>
      <w:r w:rsidRPr="7613C21E">
        <w:rPr>
          <w:rFonts w:ascii="Garamond" w:eastAsia="Garamond" w:hAnsi="Garamond" w:cs="Garamond"/>
        </w:rPr>
        <w:t>SAP Certified Technology Specialist (Edition 2013) - SAP HANA Installation</w:t>
      </w:r>
    </w:p>
    <w:p w:rsidR="00180646" w:rsidRDefault="00180646" w:rsidP="7613C21E">
      <w:pPr>
        <w:rPr>
          <w:rFonts w:ascii="Garamond" w:eastAsia="Garamond" w:hAnsi="Garamond" w:cs="Garamond"/>
          <w:b/>
          <w:bCs/>
          <w:sz w:val="32"/>
          <w:szCs w:val="32"/>
        </w:rPr>
      </w:pPr>
    </w:p>
    <w:p w:rsidR="006223A6" w:rsidRPr="00D80488" w:rsidRDefault="7613C21E" w:rsidP="7613C21E">
      <w:pPr>
        <w:rPr>
          <w:rFonts w:ascii="Garamond" w:eastAsia="Garamond" w:hAnsi="Garamond" w:cs="Garamond"/>
          <w:b/>
          <w:bCs/>
          <w:sz w:val="32"/>
          <w:szCs w:val="32"/>
        </w:rPr>
      </w:pPr>
      <w:r w:rsidRPr="7613C21E">
        <w:rPr>
          <w:rFonts w:ascii="Garamond" w:eastAsia="Garamond" w:hAnsi="Garamond" w:cs="Garamond"/>
          <w:b/>
          <w:bCs/>
          <w:sz w:val="32"/>
          <w:szCs w:val="32"/>
        </w:rPr>
        <w:t xml:space="preserve">Professional Experience </w:t>
      </w:r>
    </w:p>
    <w:p w:rsidR="008C3057" w:rsidRDefault="008C3057" w:rsidP="008C3057">
      <w:pPr>
        <w:rPr>
          <w:rFonts w:ascii="Garamond" w:hAnsi="Garamond"/>
          <w:b/>
          <w:sz w:val="26"/>
          <w:szCs w:val="26"/>
        </w:rPr>
      </w:pPr>
    </w:p>
    <w:p w:rsidR="00F24F84" w:rsidRDefault="00F24F84" w:rsidP="00F24F84">
      <w:pPr>
        <w:rPr>
          <w:rFonts w:ascii="Garamond" w:eastAsia="Garamond" w:hAnsi="Garamond" w:cs="Garamond"/>
          <w:b/>
          <w:bCs/>
        </w:rPr>
      </w:pPr>
      <w:r>
        <w:rPr>
          <w:rFonts w:ascii="Garamond" w:eastAsia="Garamond" w:hAnsi="Garamond" w:cs="Garamond"/>
          <w:b/>
          <w:bCs/>
          <w:sz w:val="26"/>
          <w:szCs w:val="26"/>
        </w:rPr>
        <w:t>Emerson, Houston, TX</w:t>
      </w:r>
      <w:r>
        <w:rPr>
          <w:rFonts w:ascii="Garamond" w:eastAsia="Garamond" w:hAnsi="Garamond" w:cs="Garamond"/>
          <w:b/>
          <w:bCs/>
          <w:sz w:val="26"/>
          <w:szCs w:val="26"/>
        </w:rPr>
        <w:tab/>
      </w:r>
      <w:r>
        <w:rPr>
          <w:rFonts w:ascii="Garamond" w:eastAsia="Garamond" w:hAnsi="Garamond" w:cs="Garamond"/>
          <w:b/>
          <w:bCs/>
          <w:sz w:val="26"/>
          <w:szCs w:val="26"/>
        </w:rPr>
        <w:tab/>
      </w:r>
      <w:r>
        <w:rPr>
          <w:rFonts w:ascii="Garamond" w:eastAsia="Garamond" w:hAnsi="Garamond" w:cs="Garamond"/>
          <w:b/>
          <w:bCs/>
          <w:sz w:val="26"/>
          <w:szCs w:val="26"/>
        </w:rPr>
        <w:tab/>
      </w:r>
      <w:r>
        <w:rPr>
          <w:rFonts w:ascii="Garamond" w:hAnsi="Garamond"/>
          <w:b/>
          <w:sz w:val="26"/>
          <w:szCs w:val="26"/>
        </w:rPr>
        <w:tab/>
      </w:r>
      <w:r>
        <w:rPr>
          <w:rFonts w:ascii="Garamond" w:hAnsi="Garamond"/>
          <w:b/>
        </w:rPr>
        <w:tab/>
      </w:r>
      <w:r>
        <w:rPr>
          <w:rFonts w:ascii="Garamond" w:hAnsi="Garamond"/>
          <w:b/>
        </w:rPr>
        <w:tab/>
      </w:r>
      <w:r>
        <w:rPr>
          <w:rFonts w:ascii="Garamond" w:hAnsi="Garamond"/>
          <w:b/>
        </w:rPr>
        <w:tab/>
      </w:r>
      <w:r>
        <w:rPr>
          <w:rFonts w:ascii="Garamond" w:eastAsia="Garamond" w:hAnsi="Garamond" w:cs="Garamond"/>
          <w:b/>
          <w:bCs/>
        </w:rPr>
        <w:t xml:space="preserve">Mar 2021 </w:t>
      </w:r>
      <w:r w:rsidR="004E6BD2">
        <w:rPr>
          <w:rFonts w:ascii="Garamond" w:eastAsia="Garamond" w:hAnsi="Garamond" w:cs="Garamond"/>
          <w:b/>
          <w:bCs/>
        </w:rPr>
        <w:t>–</w:t>
      </w:r>
      <w:r>
        <w:rPr>
          <w:rFonts w:ascii="Garamond" w:eastAsia="Garamond" w:hAnsi="Garamond" w:cs="Garamond"/>
          <w:b/>
          <w:bCs/>
        </w:rPr>
        <w:t xml:space="preserve"> </w:t>
      </w:r>
      <w:r w:rsidR="000F4E90">
        <w:rPr>
          <w:rFonts w:ascii="Garamond" w:eastAsia="Garamond" w:hAnsi="Garamond" w:cs="Garamond"/>
          <w:b/>
          <w:bCs/>
        </w:rPr>
        <w:t xml:space="preserve">Mar </w:t>
      </w:r>
      <w:r w:rsidR="00001B32">
        <w:rPr>
          <w:rFonts w:ascii="Garamond" w:eastAsia="Garamond" w:hAnsi="Garamond" w:cs="Garamond"/>
          <w:b/>
          <w:bCs/>
        </w:rPr>
        <w:t>2025</w:t>
      </w:r>
    </w:p>
    <w:p w:rsidR="00F24F84" w:rsidRPr="000648AE" w:rsidRDefault="00F24F84" w:rsidP="00F24F84">
      <w:pPr>
        <w:rPr>
          <w:rFonts w:ascii="Garamond" w:eastAsia="Garamond" w:hAnsi="Garamond" w:cs="Garamond"/>
          <w:b/>
          <w:bCs/>
        </w:rPr>
      </w:pPr>
      <w:r w:rsidRPr="7613C21E">
        <w:rPr>
          <w:rFonts w:ascii="Garamond" w:eastAsia="Garamond" w:hAnsi="Garamond" w:cs="Garamond"/>
          <w:b/>
          <w:bCs/>
          <w:color w:val="595959" w:themeColor="text1" w:themeTint="A6"/>
        </w:rPr>
        <w:t>Senior SAP Basis Administrator</w:t>
      </w:r>
    </w:p>
    <w:p w:rsidR="00F24F84" w:rsidRDefault="00F24F84" w:rsidP="00F24F84">
      <w:pPr>
        <w:rPr>
          <w:rFonts w:ascii="Garamond" w:hAnsi="Garamond"/>
          <w:b/>
        </w:rPr>
      </w:pPr>
    </w:p>
    <w:p w:rsidR="002A6D4A" w:rsidRDefault="005442EB" w:rsidP="00F24F84">
      <w:pPr>
        <w:numPr>
          <w:ilvl w:val="0"/>
          <w:numId w:val="30"/>
        </w:numPr>
        <w:jc w:val="both"/>
        <w:rPr>
          <w:rFonts w:ascii="Garamond" w:eastAsia="Garamond" w:hAnsi="Garamond" w:cs="Garamond"/>
        </w:rPr>
      </w:pPr>
      <w:r>
        <w:rPr>
          <w:rFonts w:ascii="Garamond" w:eastAsia="Garamond" w:hAnsi="Garamond" w:cs="Garamond"/>
        </w:rPr>
        <w:t>Performed the</w:t>
      </w:r>
      <w:r w:rsidR="002A6D4A">
        <w:rPr>
          <w:rFonts w:ascii="Garamond" w:eastAsia="Garamond" w:hAnsi="Garamond" w:cs="Garamond"/>
        </w:rPr>
        <w:t xml:space="preserve"> SAP ERP 6.0 EHP7 to S4HANA 2021 FPS 02 migration/conversion</w:t>
      </w:r>
      <w:r w:rsidR="005B4AB6">
        <w:rPr>
          <w:rFonts w:ascii="Garamond" w:eastAsia="Garamond" w:hAnsi="Garamond" w:cs="Garamond"/>
        </w:rPr>
        <w:t xml:space="preserve"> </w:t>
      </w:r>
      <w:r w:rsidR="00C83385">
        <w:rPr>
          <w:rFonts w:ascii="Garamond" w:eastAsia="Garamond" w:hAnsi="Garamond" w:cs="Garamond"/>
        </w:rPr>
        <w:t>on</w:t>
      </w:r>
      <w:r w:rsidR="005B4AB6">
        <w:rPr>
          <w:rFonts w:ascii="Garamond" w:eastAsia="Garamond" w:hAnsi="Garamond" w:cs="Garamond"/>
        </w:rPr>
        <w:t xml:space="preserve"> Azure cloud environment using SUM 2.0 </w:t>
      </w:r>
      <w:r w:rsidR="00604A7C">
        <w:rPr>
          <w:rFonts w:ascii="Garamond" w:eastAsia="Garamond" w:hAnsi="Garamond" w:cs="Garamond"/>
          <w:sz w:val="22"/>
        </w:rPr>
        <w:t>Data Migration Option</w:t>
      </w:r>
      <w:r w:rsidR="002A6D4A">
        <w:rPr>
          <w:rFonts w:ascii="Garamond" w:eastAsia="Garamond" w:hAnsi="Garamond" w:cs="Garamond"/>
        </w:rPr>
        <w:t>.</w:t>
      </w:r>
    </w:p>
    <w:p w:rsidR="002A6D4A" w:rsidRDefault="002A6D4A" w:rsidP="00F24F84">
      <w:pPr>
        <w:numPr>
          <w:ilvl w:val="0"/>
          <w:numId w:val="30"/>
        </w:numPr>
        <w:jc w:val="both"/>
        <w:rPr>
          <w:rFonts w:ascii="Garamond" w:eastAsia="Garamond" w:hAnsi="Garamond" w:cs="Garamond"/>
        </w:rPr>
      </w:pPr>
      <w:r>
        <w:rPr>
          <w:rFonts w:ascii="Garamond" w:eastAsia="Garamond" w:hAnsi="Garamond" w:cs="Garamond"/>
        </w:rPr>
        <w:t>Reviewed and analyzed the S4HANA migration requirements and peformed the preparation activities</w:t>
      </w:r>
      <w:r w:rsidR="005B4AB6">
        <w:rPr>
          <w:rFonts w:ascii="Garamond" w:eastAsia="Garamond" w:hAnsi="Garamond" w:cs="Garamond"/>
        </w:rPr>
        <w:t>, cleanups and SAP note implementations</w:t>
      </w:r>
      <w:r>
        <w:rPr>
          <w:rFonts w:ascii="Garamond" w:eastAsia="Garamond" w:hAnsi="Garamond" w:cs="Garamond"/>
        </w:rPr>
        <w:t xml:space="preserve">. </w:t>
      </w:r>
    </w:p>
    <w:p w:rsidR="002A6D4A" w:rsidRDefault="002A6D4A" w:rsidP="00F24F84">
      <w:pPr>
        <w:numPr>
          <w:ilvl w:val="0"/>
          <w:numId w:val="30"/>
        </w:numPr>
        <w:jc w:val="both"/>
        <w:rPr>
          <w:rFonts w:ascii="Garamond" w:eastAsia="Garamond" w:hAnsi="Garamond" w:cs="Garamond"/>
        </w:rPr>
      </w:pPr>
      <w:r>
        <w:rPr>
          <w:rFonts w:ascii="Garamond" w:eastAsia="Garamond" w:hAnsi="Garamond" w:cs="Garamond"/>
        </w:rPr>
        <w:t>Run SAP Readiness Check and worked with different teams on v</w:t>
      </w:r>
      <w:r w:rsidR="005B4AB6">
        <w:rPr>
          <w:rFonts w:ascii="Garamond" w:eastAsia="Garamond" w:hAnsi="Garamond" w:cs="Garamond"/>
        </w:rPr>
        <w:t>arious sect</w:t>
      </w:r>
      <w:r>
        <w:rPr>
          <w:rFonts w:ascii="Garamond" w:eastAsia="Garamond" w:hAnsi="Garamond" w:cs="Garamond"/>
        </w:rPr>
        <w:t>ions of the readiness check report. Also configured ABAP Test Cockpit for custom code analysis.</w:t>
      </w:r>
    </w:p>
    <w:p w:rsidR="002A6D4A" w:rsidRDefault="002A6D4A" w:rsidP="00F24F84">
      <w:pPr>
        <w:numPr>
          <w:ilvl w:val="0"/>
          <w:numId w:val="30"/>
        </w:numPr>
        <w:jc w:val="both"/>
        <w:rPr>
          <w:rFonts w:ascii="Garamond" w:eastAsia="Garamond" w:hAnsi="Garamond" w:cs="Garamond"/>
        </w:rPr>
      </w:pPr>
      <w:r>
        <w:rPr>
          <w:rFonts w:ascii="Garamond" w:eastAsia="Garamond" w:hAnsi="Garamond" w:cs="Garamond"/>
        </w:rPr>
        <w:lastRenderedPageBreak/>
        <w:t>Worked on SAP mi</w:t>
      </w:r>
      <w:r w:rsidR="005B4AB6">
        <w:rPr>
          <w:rFonts w:ascii="Garamond" w:eastAsia="Garamond" w:hAnsi="Garamond" w:cs="Garamond"/>
        </w:rPr>
        <w:t>gration pa</w:t>
      </w:r>
      <w:r>
        <w:rPr>
          <w:rFonts w:ascii="Garamond" w:eastAsia="Garamond" w:hAnsi="Garamond" w:cs="Garamond"/>
        </w:rPr>
        <w:t>t</w:t>
      </w:r>
      <w:r w:rsidR="005B4AB6">
        <w:rPr>
          <w:rFonts w:ascii="Garamond" w:eastAsia="Garamond" w:hAnsi="Garamond" w:cs="Garamond"/>
        </w:rPr>
        <w:t>c</w:t>
      </w:r>
      <w:r>
        <w:rPr>
          <w:rFonts w:ascii="Garamond" w:eastAsia="Garamond" w:hAnsi="Garamond" w:cs="Garamond"/>
        </w:rPr>
        <w:t>h stack xml generation and software downloads.</w:t>
      </w:r>
      <w:r w:rsidR="005B4AB6">
        <w:rPr>
          <w:rFonts w:ascii="Garamond" w:eastAsia="Garamond" w:hAnsi="Garamond" w:cs="Garamond"/>
        </w:rPr>
        <w:t xml:space="preserve"> Also wor</w:t>
      </w:r>
      <w:r>
        <w:rPr>
          <w:rFonts w:ascii="Garamond" w:eastAsia="Garamond" w:hAnsi="Garamond" w:cs="Garamond"/>
        </w:rPr>
        <w:t xml:space="preserve">ked with thirdparty vendors </w:t>
      </w:r>
      <w:r w:rsidR="004367F4">
        <w:rPr>
          <w:rFonts w:ascii="Garamond" w:eastAsia="Garamond" w:hAnsi="Garamond" w:cs="Garamond"/>
        </w:rPr>
        <w:t>to obtain</w:t>
      </w:r>
      <w:r>
        <w:rPr>
          <w:rFonts w:ascii="Garamond" w:eastAsia="Garamond" w:hAnsi="Garamond" w:cs="Garamond"/>
        </w:rPr>
        <w:t xml:space="preserve"> thirdparty</w:t>
      </w:r>
      <w:r w:rsidR="005B4AB6">
        <w:rPr>
          <w:rFonts w:ascii="Garamond" w:eastAsia="Garamond" w:hAnsi="Garamond" w:cs="Garamond"/>
        </w:rPr>
        <w:t xml:space="preserve"> add-on updates</w:t>
      </w:r>
      <w:r>
        <w:rPr>
          <w:rFonts w:ascii="Garamond" w:eastAsia="Garamond" w:hAnsi="Garamond" w:cs="Garamond"/>
        </w:rPr>
        <w:t>.</w:t>
      </w:r>
    </w:p>
    <w:p w:rsidR="00F24F84" w:rsidRDefault="00F24F84" w:rsidP="00F24F84">
      <w:pPr>
        <w:numPr>
          <w:ilvl w:val="0"/>
          <w:numId w:val="30"/>
        </w:numPr>
        <w:jc w:val="both"/>
        <w:rPr>
          <w:rFonts w:ascii="Garamond" w:eastAsia="Garamond" w:hAnsi="Garamond" w:cs="Garamond"/>
        </w:rPr>
      </w:pPr>
      <w:r w:rsidRPr="7613C21E">
        <w:rPr>
          <w:rFonts w:ascii="Garamond" w:eastAsia="Garamond" w:hAnsi="Garamond" w:cs="Garamond"/>
        </w:rPr>
        <w:t xml:space="preserve">Performed </w:t>
      </w:r>
      <w:r w:rsidR="005B4AB6">
        <w:rPr>
          <w:rFonts w:ascii="Garamond" w:eastAsia="Garamond" w:hAnsi="Garamond" w:cs="Garamond"/>
        </w:rPr>
        <w:t>S4HANA</w:t>
      </w:r>
      <w:r>
        <w:rPr>
          <w:rFonts w:ascii="Garamond" w:eastAsia="Garamond" w:hAnsi="Garamond" w:cs="Garamond"/>
        </w:rPr>
        <w:t xml:space="preserve"> </w:t>
      </w:r>
      <w:r w:rsidR="002A6D4A">
        <w:rPr>
          <w:rFonts w:ascii="Garamond" w:eastAsia="Garamond" w:hAnsi="Garamond" w:cs="Garamond"/>
        </w:rPr>
        <w:t xml:space="preserve">and ERP </w:t>
      </w:r>
      <w:r>
        <w:rPr>
          <w:rFonts w:ascii="Garamond" w:eastAsia="Garamond" w:hAnsi="Garamond" w:cs="Garamond"/>
        </w:rPr>
        <w:t>system refreshes for different regions as per the Maintenance and project requirements and also performed client copies for selective data types.</w:t>
      </w:r>
    </w:p>
    <w:p w:rsidR="00604A7C" w:rsidRDefault="00604A7C" w:rsidP="00F24F84">
      <w:pPr>
        <w:numPr>
          <w:ilvl w:val="0"/>
          <w:numId w:val="30"/>
        </w:numPr>
        <w:jc w:val="both"/>
        <w:rPr>
          <w:rFonts w:ascii="Garamond" w:eastAsia="Garamond" w:hAnsi="Garamond" w:cs="Garamond"/>
        </w:rPr>
      </w:pPr>
      <w:r>
        <w:rPr>
          <w:rFonts w:ascii="Garamond" w:eastAsia="Garamond" w:hAnsi="Garamond" w:cs="Garamond"/>
        </w:rPr>
        <w:t>Prepared and installed HANA 2.0 SPS06 databases and performed post installation activities.</w:t>
      </w:r>
    </w:p>
    <w:p w:rsidR="005B4AB6" w:rsidRDefault="00C83385" w:rsidP="00F24F84">
      <w:pPr>
        <w:numPr>
          <w:ilvl w:val="0"/>
          <w:numId w:val="30"/>
        </w:numPr>
        <w:jc w:val="both"/>
        <w:rPr>
          <w:rFonts w:ascii="Garamond" w:eastAsia="Garamond" w:hAnsi="Garamond" w:cs="Garamond"/>
        </w:rPr>
      </w:pPr>
      <w:r>
        <w:rPr>
          <w:rFonts w:ascii="Garamond" w:eastAsia="Garamond" w:hAnsi="Garamond" w:cs="Garamond"/>
        </w:rPr>
        <w:t>Working on consolidation project from ERP systems of different regions and business units to S4HANA global landscape.</w:t>
      </w:r>
    </w:p>
    <w:p w:rsidR="00C83385" w:rsidRDefault="00C83385" w:rsidP="00C83385">
      <w:pPr>
        <w:numPr>
          <w:ilvl w:val="0"/>
          <w:numId w:val="30"/>
        </w:numPr>
        <w:jc w:val="both"/>
        <w:rPr>
          <w:rFonts w:ascii="Garamond" w:eastAsia="Garamond" w:hAnsi="Garamond" w:cs="Garamond"/>
        </w:rPr>
      </w:pPr>
      <w:r>
        <w:rPr>
          <w:rFonts w:ascii="Garamond" w:eastAsia="Garamond" w:hAnsi="Garamond" w:cs="Garamond"/>
        </w:rPr>
        <w:t>Performing HANA database administration, performance tuning, troubleshooting, monitoring and security activities through HANA studio and HANA Cockpit tools.</w:t>
      </w:r>
    </w:p>
    <w:p w:rsidR="00C83385" w:rsidRDefault="00C83385" w:rsidP="00C83385">
      <w:pPr>
        <w:numPr>
          <w:ilvl w:val="0"/>
          <w:numId w:val="30"/>
        </w:numPr>
        <w:jc w:val="both"/>
        <w:rPr>
          <w:rFonts w:ascii="Garamond" w:eastAsia="Garamond" w:hAnsi="Garamond" w:cs="Garamond"/>
        </w:rPr>
      </w:pPr>
      <w:r>
        <w:rPr>
          <w:rFonts w:ascii="Garamond" w:eastAsia="Garamond" w:hAnsi="Garamond" w:cs="Garamond"/>
        </w:rPr>
        <w:t>Working on HANA database disk backup and restore for refresh activities</w:t>
      </w:r>
    </w:p>
    <w:p w:rsidR="0090361E" w:rsidRDefault="0090361E" w:rsidP="00C83385">
      <w:pPr>
        <w:numPr>
          <w:ilvl w:val="0"/>
          <w:numId w:val="30"/>
        </w:numPr>
        <w:jc w:val="both"/>
        <w:rPr>
          <w:rFonts w:ascii="Garamond" w:eastAsia="Garamond" w:hAnsi="Garamond" w:cs="Garamond"/>
        </w:rPr>
      </w:pPr>
      <w:r>
        <w:rPr>
          <w:rFonts w:ascii="Garamond" w:eastAsia="Garamond" w:hAnsi="Garamond" w:cs="Garamond"/>
        </w:rPr>
        <w:t>Worked on Table partitioning and  Table export/ import activites at database level.</w:t>
      </w:r>
    </w:p>
    <w:p w:rsidR="0090361E" w:rsidRDefault="0090361E" w:rsidP="00C83385">
      <w:pPr>
        <w:numPr>
          <w:ilvl w:val="0"/>
          <w:numId w:val="30"/>
        </w:numPr>
        <w:jc w:val="both"/>
        <w:rPr>
          <w:rFonts w:ascii="Garamond" w:eastAsia="Garamond" w:hAnsi="Garamond" w:cs="Garamond"/>
        </w:rPr>
      </w:pPr>
      <w:r>
        <w:rPr>
          <w:rFonts w:ascii="Garamond" w:eastAsia="Garamond" w:hAnsi="Garamond" w:cs="Garamond"/>
        </w:rPr>
        <w:t>Generated Full system dump/ runtime dumps</w:t>
      </w:r>
      <w:r w:rsidR="005442EB">
        <w:rPr>
          <w:rFonts w:ascii="Garamond" w:eastAsia="Garamond" w:hAnsi="Garamond" w:cs="Garamond"/>
        </w:rPr>
        <w:t xml:space="preserve"> on HANA DB </w:t>
      </w:r>
      <w:r>
        <w:rPr>
          <w:rFonts w:ascii="Garamond" w:eastAsia="Garamond" w:hAnsi="Garamond" w:cs="Garamond"/>
        </w:rPr>
        <w:t xml:space="preserve"> for SAP </w:t>
      </w:r>
      <w:r w:rsidR="005442EB">
        <w:rPr>
          <w:rFonts w:ascii="Garamond" w:eastAsia="Garamond" w:hAnsi="Garamond" w:cs="Garamond"/>
        </w:rPr>
        <w:t>support</w:t>
      </w:r>
      <w:r>
        <w:rPr>
          <w:rFonts w:ascii="Garamond" w:eastAsia="Garamond" w:hAnsi="Garamond" w:cs="Garamond"/>
        </w:rPr>
        <w:t xml:space="preserve"> to work on system and performance issues.</w:t>
      </w:r>
    </w:p>
    <w:p w:rsidR="00F24F84" w:rsidRDefault="00F24F84" w:rsidP="00F24F84">
      <w:pPr>
        <w:numPr>
          <w:ilvl w:val="0"/>
          <w:numId w:val="30"/>
        </w:numPr>
        <w:jc w:val="both"/>
        <w:rPr>
          <w:rFonts w:ascii="Garamond" w:eastAsia="Garamond" w:hAnsi="Garamond" w:cs="Garamond"/>
        </w:rPr>
      </w:pPr>
      <w:r>
        <w:rPr>
          <w:rFonts w:ascii="Garamond" w:eastAsia="Garamond" w:hAnsi="Garamond" w:cs="Garamond"/>
        </w:rPr>
        <w:t>Implemented CORS (Cross Origin Resource Sharing) to enable the SAP project development and communication from the Emerson’s sub domain/ external networks to Emerson systems.</w:t>
      </w:r>
    </w:p>
    <w:p w:rsidR="00F24F84" w:rsidRDefault="00F24F84" w:rsidP="00F24F84">
      <w:pPr>
        <w:numPr>
          <w:ilvl w:val="0"/>
          <w:numId w:val="30"/>
        </w:numPr>
        <w:jc w:val="both"/>
        <w:rPr>
          <w:rFonts w:ascii="Garamond" w:eastAsia="Garamond" w:hAnsi="Garamond" w:cs="Garamond"/>
        </w:rPr>
      </w:pPr>
      <w:r>
        <w:rPr>
          <w:rFonts w:ascii="Garamond" w:eastAsia="Garamond" w:hAnsi="Garamond" w:cs="Garamond"/>
        </w:rPr>
        <w:t xml:space="preserve">Implemented SSL, TLS 1.2 and other security implementations as part of GOS (Global Online Store) project </w:t>
      </w:r>
      <w:r w:rsidR="00C74D86">
        <w:rPr>
          <w:rFonts w:ascii="Garamond" w:eastAsia="Garamond" w:hAnsi="Garamond" w:cs="Garamond"/>
        </w:rPr>
        <w:t>for</w:t>
      </w:r>
      <w:r>
        <w:rPr>
          <w:rFonts w:ascii="Garamond" w:eastAsia="Garamond" w:hAnsi="Garamond" w:cs="Garamond"/>
        </w:rPr>
        <w:t xml:space="preserve"> Emerson Portal enhancement functionalities.</w:t>
      </w:r>
    </w:p>
    <w:p w:rsidR="00F24F84" w:rsidRDefault="00F24F84" w:rsidP="00F24F84">
      <w:pPr>
        <w:numPr>
          <w:ilvl w:val="0"/>
          <w:numId w:val="30"/>
        </w:numPr>
        <w:jc w:val="both"/>
        <w:rPr>
          <w:rFonts w:ascii="Garamond" w:eastAsia="Garamond" w:hAnsi="Garamond" w:cs="Garamond"/>
        </w:rPr>
      </w:pPr>
      <w:r>
        <w:rPr>
          <w:rFonts w:ascii="Garamond" w:eastAsia="Garamond" w:hAnsi="Garamond" w:cs="Garamond"/>
        </w:rPr>
        <w:t xml:space="preserve"> Prepared the </w:t>
      </w:r>
      <w:r w:rsidR="00CE6B6C">
        <w:rPr>
          <w:rFonts w:ascii="Garamond" w:eastAsia="Garamond" w:hAnsi="Garamond" w:cs="Garamond"/>
        </w:rPr>
        <w:t xml:space="preserve">SAP Landscape, </w:t>
      </w:r>
      <w:r w:rsidR="00C35C29">
        <w:rPr>
          <w:rFonts w:ascii="Garamond" w:eastAsia="Garamond" w:hAnsi="Garamond" w:cs="Garamond"/>
        </w:rPr>
        <w:t>SAP architectural diagrams</w:t>
      </w:r>
      <w:r>
        <w:rPr>
          <w:rFonts w:ascii="Garamond" w:eastAsia="Garamond" w:hAnsi="Garamond" w:cs="Garamond"/>
        </w:rPr>
        <w:t xml:space="preserve"> and Interface flow diagrams</w:t>
      </w:r>
      <w:r w:rsidR="00074E8C">
        <w:rPr>
          <w:rFonts w:ascii="Garamond" w:eastAsia="Garamond" w:hAnsi="Garamond" w:cs="Garamond"/>
        </w:rPr>
        <w:t>.</w:t>
      </w:r>
    </w:p>
    <w:p w:rsidR="00F24F84" w:rsidRDefault="00CE6B6C" w:rsidP="00F24F84">
      <w:pPr>
        <w:numPr>
          <w:ilvl w:val="0"/>
          <w:numId w:val="30"/>
        </w:numPr>
        <w:jc w:val="both"/>
        <w:rPr>
          <w:rFonts w:ascii="Garamond" w:eastAsia="Garamond" w:hAnsi="Garamond" w:cs="Garamond"/>
        </w:rPr>
      </w:pPr>
      <w:r>
        <w:rPr>
          <w:rFonts w:ascii="Garamond" w:eastAsia="Garamond" w:hAnsi="Garamond" w:cs="Garamond"/>
        </w:rPr>
        <w:t xml:space="preserve">Worked with </w:t>
      </w:r>
      <w:r w:rsidR="00485C09">
        <w:rPr>
          <w:rFonts w:ascii="Garamond" w:eastAsia="Garamond" w:hAnsi="Garamond" w:cs="Garamond"/>
        </w:rPr>
        <w:t xml:space="preserve">Cloud flare/ Load balancer, </w:t>
      </w:r>
      <w:r>
        <w:rPr>
          <w:rFonts w:ascii="Garamond" w:eastAsia="Garamond" w:hAnsi="Garamond" w:cs="Garamond"/>
        </w:rPr>
        <w:t>Network, Firewall, External Vulnerability testing teams to mitigate the Security risks for</w:t>
      </w:r>
      <w:r w:rsidR="00485C09">
        <w:rPr>
          <w:rFonts w:ascii="Garamond" w:eastAsia="Garamond" w:hAnsi="Garamond" w:cs="Garamond"/>
        </w:rPr>
        <w:t xml:space="preserve"> SAP Web dispatcher, Portal,</w:t>
      </w:r>
      <w:r>
        <w:rPr>
          <w:rFonts w:ascii="Garamond" w:eastAsia="Garamond" w:hAnsi="Garamond" w:cs="Garamond"/>
        </w:rPr>
        <w:t xml:space="preserve"> SAP Fiori and GOS applications.</w:t>
      </w:r>
    </w:p>
    <w:p w:rsidR="00CE6B6C" w:rsidRDefault="00CE6B6C" w:rsidP="00F24F84">
      <w:pPr>
        <w:numPr>
          <w:ilvl w:val="0"/>
          <w:numId w:val="30"/>
        </w:numPr>
        <w:jc w:val="both"/>
        <w:rPr>
          <w:rFonts w:ascii="Garamond" w:eastAsia="Garamond" w:hAnsi="Garamond" w:cs="Garamond"/>
        </w:rPr>
      </w:pPr>
      <w:r>
        <w:rPr>
          <w:rFonts w:ascii="Garamond" w:eastAsia="Garamond" w:hAnsi="Garamond" w:cs="Garamond"/>
        </w:rPr>
        <w:t>Provi</w:t>
      </w:r>
      <w:r w:rsidR="00C35C29">
        <w:rPr>
          <w:rFonts w:ascii="Garamond" w:eastAsia="Garamond" w:hAnsi="Garamond" w:cs="Garamond"/>
        </w:rPr>
        <w:t>ding L2 and L3</w:t>
      </w:r>
      <w:r>
        <w:rPr>
          <w:rFonts w:ascii="Garamond" w:eastAsia="Garamond" w:hAnsi="Garamond" w:cs="Garamond"/>
        </w:rPr>
        <w:t xml:space="preserve"> level support for time critical issues and the issues that gets escalated.</w:t>
      </w:r>
    </w:p>
    <w:p w:rsidR="00F24F84" w:rsidRDefault="00F24F84" w:rsidP="00F24F84">
      <w:pPr>
        <w:numPr>
          <w:ilvl w:val="0"/>
          <w:numId w:val="30"/>
        </w:numPr>
        <w:jc w:val="both"/>
        <w:rPr>
          <w:rFonts w:ascii="Garamond" w:eastAsia="Garamond" w:hAnsi="Garamond" w:cs="Garamond"/>
        </w:rPr>
      </w:pPr>
      <w:r>
        <w:rPr>
          <w:rFonts w:ascii="Garamond" w:eastAsia="Garamond" w:hAnsi="Garamond" w:cs="Garamond"/>
        </w:rPr>
        <w:t>Supporting Printers and Print Servers with IP/ OS changes and dealt with print related issues on regular basis.</w:t>
      </w:r>
    </w:p>
    <w:p w:rsidR="004F0853" w:rsidRDefault="004F0853" w:rsidP="008350FF">
      <w:pPr>
        <w:numPr>
          <w:ilvl w:val="0"/>
          <w:numId w:val="30"/>
        </w:numPr>
        <w:jc w:val="both"/>
        <w:rPr>
          <w:rFonts w:ascii="Garamond" w:eastAsia="Garamond" w:hAnsi="Garamond" w:cs="Garamond"/>
        </w:rPr>
      </w:pPr>
      <w:r>
        <w:rPr>
          <w:rFonts w:ascii="Garamond" w:eastAsia="Garamond" w:hAnsi="Garamond" w:cs="Garamond"/>
        </w:rPr>
        <w:t>Configured system monitoring and alerting. Troubleshooted system dumps, transport issues, performance issues, third party interface integration issues and SSO/ SSL issues.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 xml:space="preserve">Performed SAP System (ABAP/ JAVA stack) version upgrades, Support Pack upgrades, </w:t>
      </w:r>
      <w:r w:rsidR="00CB5D51">
        <w:rPr>
          <w:rFonts w:ascii="Garamond" w:eastAsia="Garamond" w:hAnsi="Garamond" w:cs="Garamond"/>
        </w:rPr>
        <w:t xml:space="preserve">third-party </w:t>
      </w:r>
      <w:r>
        <w:rPr>
          <w:rFonts w:ascii="Garamond" w:eastAsia="Garamond" w:hAnsi="Garamond" w:cs="Garamond"/>
        </w:rPr>
        <w:t>add-ons installations, JAVA component deployment</w:t>
      </w:r>
      <w:r w:rsidR="00CB5D51">
        <w:rPr>
          <w:rFonts w:ascii="Garamond" w:eastAsia="Garamond" w:hAnsi="Garamond" w:cs="Garamond"/>
        </w:rPr>
        <w:t xml:space="preserve">/ undeployment and Snotes impl., </w:t>
      </w:r>
      <w:r>
        <w:rPr>
          <w:rFonts w:ascii="Garamond" w:eastAsia="Garamond" w:hAnsi="Garamond" w:cs="Garamond"/>
        </w:rPr>
        <w:t>SAP Kernels, ITS and JVM.</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Provided support for SAP Fiori, Gateway</w:t>
      </w:r>
      <w:r w:rsidR="00074E8C">
        <w:rPr>
          <w:rFonts w:ascii="Garamond" w:eastAsia="Garamond" w:hAnsi="Garamond" w:cs="Garamond"/>
        </w:rPr>
        <w:t xml:space="preserve"> and Webdispatcher applications and troubleshotted related issues.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Configured Single Sign-On (SSO), SSL, TLS protoc</w:t>
      </w:r>
      <w:r w:rsidR="00074E8C">
        <w:rPr>
          <w:rFonts w:ascii="Garamond" w:eastAsia="Garamond" w:hAnsi="Garamond" w:cs="Garamond"/>
        </w:rPr>
        <w:t>ols and certificate renewals between webdispatcher, Fiori, S4HANA, ERP and other Netweaver system</w:t>
      </w:r>
      <w:r>
        <w:rPr>
          <w:rFonts w:ascii="Garamond" w:eastAsia="Garamond" w:hAnsi="Garamond" w:cs="Garamond"/>
        </w:rPr>
        <w:t>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Analyze and review SAP security notes and respective CVSS scores and work with multiple teams to mitigate security vulnerabilities.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Upgraded Citi banks SMIME tool for file encryption and decryption and renewed yearly licenses</w:t>
      </w:r>
    </w:p>
    <w:p w:rsidR="005D0B63" w:rsidRDefault="005D0B63" w:rsidP="008350FF">
      <w:pPr>
        <w:numPr>
          <w:ilvl w:val="0"/>
          <w:numId w:val="30"/>
        </w:numPr>
        <w:jc w:val="both"/>
        <w:rPr>
          <w:rFonts w:ascii="Garamond" w:eastAsia="Garamond" w:hAnsi="Garamond" w:cs="Garamond"/>
        </w:rPr>
      </w:pPr>
      <w:r>
        <w:rPr>
          <w:rFonts w:ascii="Garamond" w:eastAsia="Garamond" w:hAnsi="Garamond" w:cs="Garamond"/>
        </w:rPr>
        <w:t>Created source systems, job scheduled and supported BW systems and Bex analyzer issues.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Configured auto-transports from Dev to test systems and moved approved transports to Production systems on daily basis.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Scheduled and monitored hourly, daily, weekly and monthly jobs as per the application team requirements.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Upgraded Sovos Taxware software</w:t>
      </w:r>
      <w:r w:rsidR="00074E8C">
        <w:rPr>
          <w:rFonts w:ascii="Garamond" w:eastAsia="Garamond" w:hAnsi="Garamond" w:cs="Garamond"/>
        </w:rPr>
        <w:t xml:space="preserve"> to the latest version on yearly basis.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 xml:space="preserve">Troubleshooted SSO issues, portal performance, TREX integration with ERP and </w:t>
      </w:r>
      <w:r w:rsidR="00D65189">
        <w:rPr>
          <w:rFonts w:ascii="Garamond" w:eastAsia="Garamond" w:hAnsi="Garamond" w:cs="Garamond"/>
        </w:rPr>
        <w:t>Embeded Search engine.</w:t>
      </w:r>
    </w:p>
    <w:p w:rsidR="00F24F84" w:rsidRDefault="00F24F84" w:rsidP="00F24F84">
      <w:pPr>
        <w:numPr>
          <w:ilvl w:val="0"/>
          <w:numId w:val="30"/>
        </w:numPr>
        <w:jc w:val="both"/>
        <w:rPr>
          <w:rFonts w:ascii="Garamond" w:eastAsia="Garamond" w:hAnsi="Garamond" w:cs="Garamond"/>
        </w:rPr>
      </w:pPr>
      <w:r>
        <w:rPr>
          <w:rFonts w:ascii="Garamond" w:eastAsia="Garamond" w:hAnsi="Garamond" w:cs="Garamond"/>
        </w:rPr>
        <w:lastRenderedPageBreak/>
        <w:t>Supporting SAP interface issues for BIZTALK, TAXWARE, GETPAID, BASWARE, TRIDENT, BLACKLINE, Paymetric, Barcode Scanners, Nametag interface and AMAZON Business EDI integration etc.</w:t>
      </w:r>
    </w:p>
    <w:p w:rsidR="00D65189" w:rsidRDefault="00D65189" w:rsidP="008350FF">
      <w:pPr>
        <w:numPr>
          <w:ilvl w:val="0"/>
          <w:numId w:val="30"/>
        </w:numPr>
        <w:jc w:val="both"/>
        <w:rPr>
          <w:rFonts w:ascii="Garamond" w:eastAsia="Garamond" w:hAnsi="Garamond" w:cs="Garamond"/>
        </w:rPr>
      </w:pPr>
      <w:r w:rsidRPr="00D65189">
        <w:rPr>
          <w:rFonts w:ascii="Garamond" w:eastAsia="Garamond" w:hAnsi="Garamond" w:cs="Garamond"/>
        </w:rPr>
        <w:t>Upgraded SP for</w:t>
      </w:r>
      <w:r w:rsidR="008350FF" w:rsidRPr="00D65189">
        <w:rPr>
          <w:rFonts w:ascii="Garamond" w:eastAsia="Garamond" w:hAnsi="Garamond" w:cs="Garamond"/>
        </w:rPr>
        <w:t xml:space="preserve"> SAP GRC AC 12.1 on Netweaver 7.5 ABAP and </w:t>
      </w:r>
      <w:r w:rsidRPr="00D65189">
        <w:rPr>
          <w:rFonts w:ascii="Garamond" w:eastAsia="Garamond" w:hAnsi="Garamond" w:cs="Garamond"/>
        </w:rPr>
        <w:t>supported issues with</w:t>
      </w:r>
      <w:r w:rsidR="008350FF" w:rsidRPr="00D65189">
        <w:rPr>
          <w:rFonts w:ascii="Garamond" w:eastAsia="Garamond" w:hAnsi="Garamond" w:cs="Garamond"/>
        </w:rPr>
        <w:t xml:space="preserve"> Access Risk Analysis (ARA), Emergency Access Management (EAM), User provisioning, Business Role</w:t>
      </w:r>
      <w:r>
        <w:rPr>
          <w:rFonts w:ascii="Garamond" w:eastAsia="Garamond" w:hAnsi="Garamond" w:cs="Garamond"/>
        </w:rPr>
        <w:t xml:space="preserve"> Management BRM, MSMP workflows.</w:t>
      </w:r>
    </w:p>
    <w:p w:rsidR="008350FF" w:rsidRPr="00D65189" w:rsidRDefault="008350FF" w:rsidP="008350FF">
      <w:pPr>
        <w:numPr>
          <w:ilvl w:val="0"/>
          <w:numId w:val="30"/>
        </w:numPr>
        <w:jc w:val="both"/>
        <w:rPr>
          <w:rFonts w:ascii="Garamond" w:eastAsia="Garamond" w:hAnsi="Garamond" w:cs="Garamond"/>
        </w:rPr>
      </w:pPr>
      <w:r w:rsidRPr="00D65189">
        <w:rPr>
          <w:rFonts w:ascii="Garamond" w:eastAsia="Garamond" w:hAnsi="Garamond" w:cs="Garamond"/>
        </w:rPr>
        <w:t>Worked on optimization of Azure system resources and reserved instances. Used Azure explorer, azcopy to work with data on Azure subscriptions/ containers.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Prepare yearly calendar for maintenance/ project activities, involve</w:t>
      </w:r>
      <w:r w:rsidR="00D65189">
        <w:rPr>
          <w:rFonts w:ascii="Garamond" w:eastAsia="Garamond" w:hAnsi="Garamond" w:cs="Garamond"/>
        </w:rPr>
        <w:t>d</w:t>
      </w:r>
      <w:r>
        <w:rPr>
          <w:rFonts w:ascii="Garamond" w:eastAsia="Garamond" w:hAnsi="Garamond" w:cs="Garamond"/>
        </w:rPr>
        <w:t xml:space="preserve"> in design discussions and provide recommendations.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Handling high priority tickets, escalations, prepared Root Cause Analysis (RCA) and updating KB articles.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Leading the Basis team with support and project activities, preparing status reports, planning maintenance calendars and resource assignments.</w:t>
      </w:r>
    </w:p>
    <w:p w:rsidR="008350FF" w:rsidRDefault="008350FF" w:rsidP="008350FF">
      <w:pPr>
        <w:numPr>
          <w:ilvl w:val="0"/>
          <w:numId w:val="30"/>
        </w:numPr>
        <w:jc w:val="both"/>
        <w:rPr>
          <w:rFonts w:ascii="Garamond" w:eastAsia="Garamond" w:hAnsi="Garamond" w:cs="Garamond"/>
        </w:rPr>
      </w:pPr>
      <w:r>
        <w:rPr>
          <w:rFonts w:ascii="Garamond" w:eastAsia="Garamond" w:hAnsi="Garamond" w:cs="Garamond"/>
        </w:rPr>
        <w:t>Performed yearly DR test and mock runs on multiple systems.</w:t>
      </w:r>
    </w:p>
    <w:p w:rsidR="008350FF" w:rsidRPr="00D65189" w:rsidRDefault="008350FF" w:rsidP="008350FF">
      <w:pPr>
        <w:numPr>
          <w:ilvl w:val="0"/>
          <w:numId w:val="30"/>
        </w:numPr>
        <w:jc w:val="both"/>
        <w:rPr>
          <w:rFonts w:ascii="Garamond" w:eastAsia="Garamond" w:hAnsi="Garamond" w:cs="Garamond"/>
        </w:rPr>
      </w:pPr>
      <w:r w:rsidRPr="00D65189">
        <w:rPr>
          <w:rFonts w:ascii="Garamond" w:eastAsia="Garamond" w:hAnsi="Garamond" w:cs="Garamond"/>
        </w:rPr>
        <w:t xml:space="preserve">Performed multiple SAP system refreshes/ client refresh using different methodologies including backup/ restore, export/ import, </w:t>
      </w:r>
      <w:r w:rsidR="00D65189">
        <w:rPr>
          <w:rFonts w:ascii="Garamond" w:eastAsia="Garamond" w:hAnsi="Garamond" w:cs="Garamond"/>
        </w:rPr>
        <w:t>PCA, EPIUSE data sync manager.</w:t>
      </w:r>
    </w:p>
    <w:p w:rsidR="008350FF" w:rsidRPr="000E71A7" w:rsidRDefault="008350FF" w:rsidP="008350FF">
      <w:pPr>
        <w:numPr>
          <w:ilvl w:val="0"/>
          <w:numId w:val="30"/>
        </w:numPr>
        <w:jc w:val="both"/>
        <w:rPr>
          <w:rFonts w:ascii="Garamond" w:eastAsia="Garamond" w:hAnsi="Garamond" w:cs="Garamond"/>
        </w:rPr>
      </w:pPr>
      <w:r w:rsidRPr="00D65189">
        <w:rPr>
          <w:rFonts w:ascii="Garamond" w:eastAsia="Garamond" w:hAnsi="Garamond" w:cs="Garamond"/>
        </w:rPr>
        <w:t xml:space="preserve">Mass User admin &amp;Extensive experience in User Administration and Role Assignment </w:t>
      </w:r>
    </w:p>
    <w:p w:rsidR="008350FF" w:rsidRPr="000E71A7" w:rsidRDefault="008350FF" w:rsidP="008350FF">
      <w:pPr>
        <w:numPr>
          <w:ilvl w:val="0"/>
          <w:numId w:val="30"/>
        </w:numPr>
        <w:jc w:val="both"/>
        <w:rPr>
          <w:rFonts w:ascii="Garamond" w:eastAsia="Garamond" w:hAnsi="Garamond" w:cs="Garamond"/>
        </w:rPr>
      </w:pPr>
      <w:r w:rsidRPr="000E71A7">
        <w:rPr>
          <w:rFonts w:ascii="Garamond" w:eastAsia="Garamond" w:hAnsi="Garamond" w:cs="Garamond"/>
        </w:rPr>
        <w:t xml:space="preserve">TMS and transporting between </w:t>
      </w:r>
      <w:r w:rsidR="00D65189">
        <w:rPr>
          <w:rFonts w:ascii="Garamond" w:eastAsia="Garamond" w:hAnsi="Garamond" w:cs="Garamond"/>
        </w:rPr>
        <w:t xml:space="preserve">SAP </w:t>
      </w:r>
      <w:r w:rsidR="005B4AB6">
        <w:rPr>
          <w:rFonts w:ascii="Garamond" w:eastAsia="Garamond" w:hAnsi="Garamond" w:cs="Garamond"/>
        </w:rPr>
        <w:t xml:space="preserve">system </w:t>
      </w:r>
      <w:r w:rsidRPr="000E71A7">
        <w:rPr>
          <w:rFonts w:ascii="Garamond" w:eastAsia="Garamond" w:hAnsi="Garamond" w:cs="Garamond"/>
        </w:rPr>
        <w:t>Clients and &amp;</w:t>
      </w:r>
      <w:r w:rsidR="005B4AB6">
        <w:rPr>
          <w:rFonts w:ascii="Garamond" w:eastAsia="Garamond" w:hAnsi="Garamond" w:cs="Garamond"/>
        </w:rPr>
        <w:t xml:space="preserve"> w</w:t>
      </w:r>
      <w:r w:rsidRPr="000E71A7">
        <w:rPr>
          <w:rFonts w:ascii="Garamond" w:eastAsia="Garamond" w:hAnsi="Garamond" w:cs="Garamond"/>
        </w:rPr>
        <w:t>orking on RFC and Authorization issues</w:t>
      </w:r>
    </w:p>
    <w:p w:rsidR="008350FF" w:rsidRPr="000E71A7" w:rsidRDefault="008350FF" w:rsidP="008350FF">
      <w:pPr>
        <w:numPr>
          <w:ilvl w:val="0"/>
          <w:numId w:val="30"/>
        </w:numPr>
        <w:suppressAutoHyphens w:val="0"/>
        <w:jc w:val="both"/>
        <w:rPr>
          <w:rFonts w:ascii="Garamond" w:eastAsia="Garamond" w:hAnsi="Garamond" w:cs="Garamond"/>
        </w:rPr>
      </w:pPr>
      <w:r w:rsidRPr="000E71A7">
        <w:rPr>
          <w:rFonts w:ascii="Garamond" w:eastAsia="Garamond" w:hAnsi="Garamond" w:cs="Garamond"/>
        </w:rPr>
        <w:t xml:space="preserve">Working on </w:t>
      </w:r>
      <w:smartTag w:uri="urn:schemas-microsoft-com:office:smarttags" w:element="stockticker">
        <w:r w:rsidRPr="000E71A7">
          <w:rPr>
            <w:rFonts w:ascii="Garamond" w:eastAsia="Garamond" w:hAnsi="Garamond" w:cs="Garamond"/>
          </w:rPr>
          <w:t>SAP</w:t>
        </w:r>
      </w:smartTag>
      <w:r w:rsidRPr="000E71A7">
        <w:rPr>
          <w:rFonts w:ascii="Garamond" w:eastAsia="Garamond" w:hAnsi="Garamond" w:cs="Garamond"/>
        </w:rPr>
        <w:t xml:space="preserve"> Security and audit logging tools (SM20, SM19), setting Security audit log parameters, defining filter groups, complete and user defined auditing, logging changes to user master records, profiles, and authorizations.</w:t>
      </w:r>
    </w:p>
    <w:p w:rsidR="00065E77" w:rsidRDefault="00065E77" w:rsidP="004367F4">
      <w:pPr>
        <w:jc w:val="center"/>
        <w:rPr>
          <w:rFonts w:ascii="Garamond" w:eastAsia="Garamond" w:hAnsi="Garamond" w:cs="Garamond"/>
          <w:b/>
          <w:bCs/>
          <w:sz w:val="26"/>
          <w:szCs w:val="26"/>
        </w:rPr>
      </w:pPr>
    </w:p>
    <w:p w:rsidR="00981CFA" w:rsidRDefault="00981CFA" w:rsidP="00981CFA">
      <w:pPr>
        <w:rPr>
          <w:rFonts w:ascii="Garamond" w:eastAsia="Garamond" w:hAnsi="Garamond" w:cs="Garamond"/>
          <w:b/>
          <w:bCs/>
        </w:rPr>
      </w:pPr>
      <w:r>
        <w:rPr>
          <w:rFonts w:ascii="Garamond" w:eastAsia="Garamond" w:hAnsi="Garamond" w:cs="Garamond"/>
          <w:b/>
          <w:bCs/>
          <w:sz w:val="26"/>
          <w:szCs w:val="26"/>
        </w:rPr>
        <w:t>Fresenius Medical Care, Waltham, MA</w:t>
      </w:r>
      <w:r>
        <w:rPr>
          <w:rFonts w:ascii="Garamond" w:eastAsia="Garamond" w:hAnsi="Garamond" w:cs="Garamond"/>
          <w:b/>
          <w:bCs/>
          <w:sz w:val="26"/>
          <w:szCs w:val="26"/>
        </w:rPr>
        <w:tab/>
      </w:r>
      <w:r>
        <w:rPr>
          <w:rFonts w:ascii="Garamond" w:eastAsia="Garamond" w:hAnsi="Garamond" w:cs="Garamond"/>
          <w:b/>
          <w:bCs/>
          <w:sz w:val="26"/>
          <w:szCs w:val="26"/>
        </w:rPr>
        <w:tab/>
      </w:r>
      <w:r>
        <w:rPr>
          <w:rFonts w:ascii="Garamond" w:eastAsia="Garamond" w:hAnsi="Garamond" w:cs="Garamond"/>
          <w:b/>
          <w:bCs/>
          <w:sz w:val="26"/>
          <w:szCs w:val="26"/>
        </w:rPr>
        <w:tab/>
      </w:r>
      <w:r w:rsidR="00D356C1">
        <w:rPr>
          <w:rFonts w:ascii="Garamond" w:hAnsi="Garamond"/>
          <w:b/>
          <w:sz w:val="26"/>
          <w:szCs w:val="26"/>
        </w:rPr>
        <w:tab/>
      </w:r>
      <w:r w:rsidR="00D356C1">
        <w:rPr>
          <w:rFonts w:ascii="Garamond" w:hAnsi="Garamond"/>
          <w:b/>
          <w:sz w:val="26"/>
          <w:szCs w:val="26"/>
        </w:rPr>
        <w:tab/>
      </w:r>
      <w:r w:rsidR="004548A8">
        <w:rPr>
          <w:rFonts w:ascii="Garamond" w:eastAsia="Garamond" w:hAnsi="Garamond" w:cs="Garamond"/>
          <w:b/>
          <w:bCs/>
        </w:rPr>
        <w:t xml:space="preserve">Sep 2020 – </w:t>
      </w:r>
      <w:r w:rsidR="00F24F84">
        <w:rPr>
          <w:rFonts w:ascii="Garamond" w:eastAsia="Garamond" w:hAnsi="Garamond" w:cs="Garamond"/>
          <w:b/>
          <w:bCs/>
        </w:rPr>
        <w:t>Mar</w:t>
      </w:r>
      <w:r w:rsidR="00E41FE0">
        <w:rPr>
          <w:rFonts w:ascii="Garamond" w:eastAsia="Garamond" w:hAnsi="Garamond" w:cs="Garamond"/>
          <w:b/>
          <w:bCs/>
        </w:rPr>
        <w:t xml:space="preserve"> 2021</w:t>
      </w:r>
    </w:p>
    <w:p w:rsidR="00981CFA" w:rsidRPr="000648AE" w:rsidRDefault="00981CFA" w:rsidP="00981CFA">
      <w:pPr>
        <w:rPr>
          <w:rFonts w:ascii="Garamond" w:eastAsia="Garamond" w:hAnsi="Garamond" w:cs="Garamond"/>
          <w:b/>
          <w:bCs/>
        </w:rPr>
      </w:pPr>
      <w:r w:rsidRPr="7613C21E">
        <w:rPr>
          <w:rFonts w:ascii="Garamond" w:eastAsia="Garamond" w:hAnsi="Garamond" w:cs="Garamond"/>
          <w:b/>
          <w:bCs/>
          <w:color w:val="595959" w:themeColor="text1" w:themeTint="A6"/>
        </w:rPr>
        <w:t>Senior SAP Basis</w:t>
      </w:r>
      <w:r w:rsidR="00065E77">
        <w:rPr>
          <w:rFonts w:ascii="Garamond" w:eastAsia="Garamond" w:hAnsi="Garamond" w:cs="Garamond"/>
          <w:b/>
          <w:bCs/>
          <w:color w:val="595959" w:themeColor="text1" w:themeTint="A6"/>
        </w:rPr>
        <w:t xml:space="preserve"> and Security</w:t>
      </w:r>
      <w:r w:rsidRPr="7613C21E">
        <w:rPr>
          <w:rFonts w:ascii="Garamond" w:eastAsia="Garamond" w:hAnsi="Garamond" w:cs="Garamond"/>
          <w:b/>
          <w:bCs/>
          <w:color w:val="595959" w:themeColor="text1" w:themeTint="A6"/>
        </w:rPr>
        <w:t xml:space="preserve"> Administrator</w:t>
      </w:r>
    </w:p>
    <w:p w:rsidR="00981CFA" w:rsidRDefault="00981CFA" w:rsidP="00981CFA">
      <w:pPr>
        <w:rPr>
          <w:rFonts w:ascii="Garamond" w:hAnsi="Garamond"/>
          <w:b/>
        </w:rPr>
      </w:pPr>
    </w:p>
    <w:p w:rsidR="00981CFA" w:rsidRDefault="00981CFA" w:rsidP="00981CFA">
      <w:pPr>
        <w:pStyle w:val="ListParagraph"/>
        <w:numPr>
          <w:ilvl w:val="0"/>
          <w:numId w:val="33"/>
        </w:numPr>
        <w:rPr>
          <w:rFonts w:ascii="Garamond" w:eastAsia="Garamond" w:hAnsi="Garamond" w:cs="Garamond"/>
        </w:rPr>
      </w:pPr>
      <w:r>
        <w:rPr>
          <w:rFonts w:ascii="Garamond" w:eastAsia="Garamond" w:hAnsi="Garamond" w:cs="Garamond"/>
        </w:rPr>
        <w:t>Installed SAP LAMA 3.0 SPS16 on NW 7.5 SPS 18 JAVA stack system.</w:t>
      </w:r>
    </w:p>
    <w:p w:rsidR="00981CFA" w:rsidRDefault="00981CFA" w:rsidP="00981CFA">
      <w:pPr>
        <w:pStyle w:val="ListParagraph"/>
        <w:numPr>
          <w:ilvl w:val="0"/>
          <w:numId w:val="33"/>
        </w:numPr>
        <w:rPr>
          <w:rFonts w:ascii="Garamond" w:eastAsia="Garamond" w:hAnsi="Garamond" w:cs="Garamond"/>
        </w:rPr>
      </w:pPr>
      <w:r>
        <w:rPr>
          <w:rFonts w:ascii="Garamond" w:eastAsia="Garamond" w:hAnsi="Garamond" w:cs="Garamond"/>
        </w:rPr>
        <w:t>Performed the post configuration activi</w:t>
      </w:r>
      <w:r w:rsidR="004548A8">
        <w:rPr>
          <w:rFonts w:ascii="Garamond" w:eastAsia="Garamond" w:hAnsi="Garamond" w:cs="Garamond"/>
        </w:rPr>
        <w:t>ties for SAP LAMA 3.0 and worked</w:t>
      </w:r>
      <w:r>
        <w:rPr>
          <w:rFonts w:ascii="Garamond" w:eastAsia="Garamond" w:hAnsi="Garamond" w:cs="Garamond"/>
        </w:rPr>
        <w:t xml:space="preserve"> on host discovery and provisioning preparation activities</w:t>
      </w:r>
    </w:p>
    <w:p w:rsidR="007F2936" w:rsidRDefault="007F2936" w:rsidP="00981CFA">
      <w:pPr>
        <w:pStyle w:val="ListParagraph"/>
        <w:numPr>
          <w:ilvl w:val="0"/>
          <w:numId w:val="33"/>
        </w:numPr>
        <w:rPr>
          <w:rFonts w:ascii="Garamond" w:eastAsia="Garamond" w:hAnsi="Garamond" w:cs="Garamond"/>
        </w:rPr>
      </w:pPr>
      <w:r>
        <w:rPr>
          <w:rFonts w:ascii="Garamond" w:eastAsia="Garamond" w:hAnsi="Garamond" w:cs="Garamond"/>
        </w:rPr>
        <w:t>SAP HAN</w:t>
      </w:r>
      <w:r w:rsidR="00D64974">
        <w:rPr>
          <w:rFonts w:ascii="Garamond" w:eastAsia="Garamond" w:hAnsi="Garamond" w:cs="Garamond"/>
        </w:rPr>
        <w:t xml:space="preserve">A Databases support, monitoring, performance tuning </w:t>
      </w:r>
      <w:r>
        <w:rPr>
          <w:rFonts w:ascii="Garamond" w:eastAsia="Garamond" w:hAnsi="Garamond" w:cs="Garamond"/>
        </w:rPr>
        <w:t>and troubleshooting.</w:t>
      </w:r>
    </w:p>
    <w:p w:rsidR="00981CFA" w:rsidRDefault="00604A7C" w:rsidP="00981CFA">
      <w:pPr>
        <w:pStyle w:val="ListParagraph"/>
        <w:numPr>
          <w:ilvl w:val="0"/>
          <w:numId w:val="33"/>
        </w:numPr>
        <w:rPr>
          <w:rFonts w:ascii="Garamond" w:eastAsia="Garamond" w:hAnsi="Garamond" w:cs="Garamond"/>
        </w:rPr>
      </w:pPr>
      <w:r>
        <w:rPr>
          <w:rFonts w:ascii="Garamond" w:eastAsia="Garamond" w:hAnsi="Garamond" w:cs="Garamond"/>
        </w:rPr>
        <w:t>Performed ERP 6.0 EHP7</w:t>
      </w:r>
      <w:r w:rsidR="00981CFA">
        <w:rPr>
          <w:rFonts w:ascii="Garamond" w:eastAsia="Garamond" w:hAnsi="Garamond" w:cs="Garamond"/>
        </w:rPr>
        <w:t xml:space="preserve"> training system refresh from production backup.</w:t>
      </w:r>
    </w:p>
    <w:p w:rsidR="00981CFA" w:rsidRDefault="004548A8" w:rsidP="00981CFA">
      <w:pPr>
        <w:pStyle w:val="ListParagraph"/>
        <w:numPr>
          <w:ilvl w:val="0"/>
          <w:numId w:val="33"/>
        </w:numPr>
        <w:rPr>
          <w:rFonts w:ascii="Garamond" w:eastAsia="Garamond" w:hAnsi="Garamond" w:cs="Garamond"/>
        </w:rPr>
      </w:pPr>
      <w:r>
        <w:rPr>
          <w:rFonts w:ascii="Garamond" w:eastAsia="Garamond" w:hAnsi="Garamond" w:cs="Garamond"/>
        </w:rPr>
        <w:t xml:space="preserve">Working </w:t>
      </w:r>
      <w:r w:rsidR="00981CFA">
        <w:rPr>
          <w:rFonts w:ascii="Garamond" w:eastAsia="Garamond" w:hAnsi="Garamond" w:cs="Garamond"/>
        </w:rPr>
        <w:t>and monitoring the Rev-Trac tool for moving the changes in the landscape.</w:t>
      </w:r>
    </w:p>
    <w:p w:rsidR="00604A7C" w:rsidRDefault="00604A7C" w:rsidP="00981CFA">
      <w:pPr>
        <w:pStyle w:val="ListParagraph"/>
        <w:numPr>
          <w:ilvl w:val="0"/>
          <w:numId w:val="33"/>
        </w:numPr>
        <w:rPr>
          <w:rFonts w:ascii="Garamond" w:eastAsia="Garamond" w:hAnsi="Garamond" w:cs="Garamond"/>
        </w:rPr>
      </w:pPr>
      <w:r>
        <w:rPr>
          <w:rFonts w:ascii="Garamond" w:eastAsia="Garamond" w:hAnsi="Garamond" w:cs="Garamond"/>
        </w:rPr>
        <w:t>Installed SAP Cloud connector on a windows server with followup activities.</w:t>
      </w:r>
    </w:p>
    <w:p w:rsidR="004548A8" w:rsidRDefault="004548A8" w:rsidP="00981CFA">
      <w:pPr>
        <w:pStyle w:val="ListParagraph"/>
        <w:numPr>
          <w:ilvl w:val="0"/>
          <w:numId w:val="33"/>
        </w:numPr>
        <w:rPr>
          <w:rFonts w:ascii="Garamond" w:eastAsia="Garamond" w:hAnsi="Garamond" w:cs="Garamond"/>
        </w:rPr>
      </w:pPr>
      <w:r>
        <w:rPr>
          <w:rFonts w:ascii="Garamond" w:eastAsia="Garamond" w:hAnsi="Garamond" w:cs="Garamond"/>
        </w:rPr>
        <w:t>Installed SAP A</w:t>
      </w:r>
      <w:r w:rsidR="00604A7C">
        <w:rPr>
          <w:rFonts w:ascii="Garamond" w:eastAsia="Garamond" w:hAnsi="Garamond" w:cs="Garamond"/>
        </w:rPr>
        <w:t>riba CIG add-ons on ERP 6.0 EHP7</w:t>
      </w:r>
      <w:r>
        <w:rPr>
          <w:rFonts w:ascii="Garamond" w:eastAsia="Garamond" w:hAnsi="Garamond" w:cs="Garamond"/>
        </w:rPr>
        <w:t xml:space="preserve"> system and performed the integration activities between ERP to CIG portal.</w:t>
      </w:r>
    </w:p>
    <w:p w:rsidR="004548A8" w:rsidRDefault="004548A8" w:rsidP="00981CFA">
      <w:pPr>
        <w:pStyle w:val="ListParagraph"/>
        <w:numPr>
          <w:ilvl w:val="0"/>
          <w:numId w:val="33"/>
        </w:numPr>
        <w:rPr>
          <w:rFonts w:ascii="Garamond" w:eastAsia="Garamond" w:hAnsi="Garamond" w:cs="Garamond"/>
        </w:rPr>
      </w:pPr>
      <w:r>
        <w:rPr>
          <w:rFonts w:ascii="Garamond" w:eastAsia="Garamond" w:hAnsi="Garamond" w:cs="Garamond"/>
        </w:rPr>
        <w:t>Handled and created SAP security role builds for GMED and Elevate 0365 projects.</w:t>
      </w:r>
    </w:p>
    <w:p w:rsidR="00981CFA" w:rsidRPr="00981CFA" w:rsidRDefault="00981CFA" w:rsidP="00981CFA">
      <w:pPr>
        <w:pStyle w:val="ListParagraph"/>
        <w:ind w:left="360"/>
        <w:rPr>
          <w:rFonts w:ascii="Garamond" w:eastAsia="Garamond" w:hAnsi="Garamond" w:cs="Garamond"/>
        </w:rPr>
      </w:pPr>
    </w:p>
    <w:p w:rsidR="0057263D" w:rsidRDefault="0057263D" w:rsidP="00981CFA">
      <w:pPr>
        <w:rPr>
          <w:rFonts w:ascii="Garamond" w:eastAsia="Garamond" w:hAnsi="Garamond" w:cs="Garamond"/>
          <w:b/>
          <w:bCs/>
        </w:rPr>
      </w:pPr>
      <w:r>
        <w:rPr>
          <w:rFonts w:ascii="Garamond" w:eastAsia="Garamond" w:hAnsi="Garamond" w:cs="Garamond"/>
          <w:b/>
          <w:bCs/>
          <w:sz w:val="26"/>
          <w:szCs w:val="26"/>
        </w:rPr>
        <w:t>Emerson</w:t>
      </w:r>
      <w:r w:rsidR="001D1348">
        <w:rPr>
          <w:rFonts w:ascii="Garamond" w:eastAsia="Garamond" w:hAnsi="Garamond" w:cs="Garamond"/>
          <w:b/>
          <w:bCs/>
          <w:sz w:val="26"/>
          <w:szCs w:val="26"/>
        </w:rPr>
        <w:t>, Houston, TX</w:t>
      </w:r>
      <w:r w:rsidR="001D1348">
        <w:rPr>
          <w:rFonts w:ascii="Garamond" w:eastAsia="Garamond" w:hAnsi="Garamond" w:cs="Garamond"/>
          <w:b/>
          <w:bCs/>
          <w:sz w:val="26"/>
          <w:szCs w:val="26"/>
        </w:rPr>
        <w:tab/>
      </w:r>
      <w:r>
        <w:rPr>
          <w:rFonts w:ascii="Garamond" w:eastAsia="Garamond" w:hAnsi="Garamond" w:cs="Garamond"/>
          <w:b/>
          <w:bCs/>
          <w:sz w:val="26"/>
          <w:szCs w:val="26"/>
        </w:rPr>
        <w:tab/>
      </w:r>
      <w:r>
        <w:rPr>
          <w:rFonts w:ascii="Garamond" w:eastAsia="Garamond" w:hAnsi="Garamond" w:cs="Garamond"/>
          <w:b/>
          <w:bCs/>
          <w:sz w:val="26"/>
          <w:szCs w:val="26"/>
        </w:rPr>
        <w:tab/>
      </w:r>
      <w:r>
        <w:rPr>
          <w:rFonts w:ascii="Garamond" w:hAnsi="Garamond"/>
          <w:b/>
          <w:sz w:val="26"/>
          <w:szCs w:val="26"/>
        </w:rPr>
        <w:tab/>
      </w:r>
      <w:r>
        <w:rPr>
          <w:rFonts w:ascii="Garamond" w:hAnsi="Garamond"/>
          <w:b/>
        </w:rPr>
        <w:tab/>
      </w:r>
      <w:r>
        <w:rPr>
          <w:rFonts w:ascii="Garamond" w:hAnsi="Garamond"/>
          <w:b/>
        </w:rPr>
        <w:tab/>
      </w:r>
      <w:r>
        <w:rPr>
          <w:rFonts w:ascii="Garamond" w:hAnsi="Garamond"/>
          <w:b/>
        </w:rPr>
        <w:tab/>
      </w:r>
      <w:r>
        <w:rPr>
          <w:rFonts w:ascii="Garamond" w:eastAsia="Garamond" w:hAnsi="Garamond" w:cs="Garamond"/>
          <w:b/>
          <w:bCs/>
        </w:rPr>
        <w:t xml:space="preserve"> Nov 2018 - </w:t>
      </w:r>
      <w:r w:rsidR="00981CFA">
        <w:rPr>
          <w:rFonts w:ascii="Garamond" w:eastAsia="Garamond" w:hAnsi="Garamond" w:cs="Garamond"/>
          <w:b/>
          <w:bCs/>
        </w:rPr>
        <w:t>Sep</w:t>
      </w:r>
      <w:r>
        <w:rPr>
          <w:rFonts w:ascii="Garamond" w:eastAsia="Garamond" w:hAnsi="Garamond" w:cs="Garamond"/>
          <w:b/>
          <w:bCs/>
        </w:rPr>
        <w:t xml:space="preserve"> 20</w:t>
      </w:r>
      <w:r w:rsidR="005B2879">
        <w:rPr>
          <w:rFonts w:ascii="Garamond" w:eastAsia="Garamond" w:hAnsi="Garamond" w:cs="Garamond"/>
          <w:b/>
          <w:bCs/>
        </w:rPr>
        <w:t>20</w:t>
      </w:r>
    </w:p>
    <w:p w:rsidR="0057263D" w:rsidRPr="000648AE" w:rsidRDefault="0057263D" w:rsidP="0057263D">
      <w:pPr>
        <w:rPr>
          <w:rFonts w:ascii="Garamond" w:eastAsia="Garamond" w:hAnsi="Garamond" w:cs="Garamond"/>
          <w:b/>
          <w:bCs/>
        </w:rPr>
      </w:pPr>
      <w:r w:rsidRPr="7613C21E">
        <w:rPr>
          <w:rFonts w:ascii="Garamond" w:eastAsia="Garamond" w:hAnsi="Garamond" w:cs="Garamond"/>
          <w:b/>
          <w:bCs/>
          <w:color w:val="595959" w:themeColor="text1" w:themeTint="A6"/>
        </w:rPr>
        <w:t>Senior SAP Basis Administrator</w:t>
      </w:r>
    </w:p>
    <w:p w:rsidR="0057263D" w:rsidRDefault="0057263D" w:rsidP="0057263D">
      <w:pPr>
        <w:rPr>
          <w:rFonts w:ascii="Garamond" w:hAnsi="Garamond"/>
          <w:b/>
        </w:rPr>
      </w:pPr>
    </w:p>
    <w:p w:rsidR="00074E8C" w:rsidRDefault="00074E8C" w:rsidP="00074E8C">
      <w:pPr>
        <w:numPr>
          <w:ilvl w:val="0"/>
          <w:numId w:val="30"/>
        </w:numPr>
        <w:jc w:val="both"/>
        <w:rPr>
          <w:rFonts w:ascii="Garamond" w:eastAsia="Garamond" w:hAnsi="Garamond" w:cs="Garamond"/>
        </w:rPr>
      </w:pPr>
      <w:r>
        <w:rPr>
          <w:rFonts w:ascii="Garamond" w:eastAsia="Garamond" w:hAnsi="Garamond" w:cs="Garamond"/>
        </w:rPr>
        <w:t>Worked on Data Center migration consisting of 50+ systems from T-system DC to MS Azure cloud environment</w:t>
      </w:r>
    </w:p>
    <w:p w:rsidR="00074E8C" w:rsidRDefault="00074E8C" w:rsidP="00074E8C">
      <w:pPr>
        <w:numPr>
          <w:ilvl w:val="0"/>
          <w:numId w:val="30"/>
        </w:numPr>
        <w:jc w:val="both"/>
        <w:rPr>
          <w:rFonts w:ascii="Garamond" w:eastAsia="Garamond" w:hAnsi="Garamond" w:cs="Garamond"/>
        </w:rPr>
      </w:pPr>
      <w:r w:rsidRPr="7613C21E">
        <w:rPr>
          <w:rFonts w:ascii="Garamond" w:eastAsia="Garamond" w:hAnsi="Garamond" w:cs="Garamond"/>
        </w:rPr>
        <w:t>Provided support during SAP hardware migrations, license validations and post migration checks.</w:t>
      </w:r>
    </w:p>
    <w:p w:rsidR="00D65189" w:rsidRPr="008350FF" w:rsidRDefault="00D65189" w:rsidP="00D65189">
      <w:pPr>
        <w:numPr>
          <w:ilvl w:val="0"/>
          <w:numId w:val="30"/>
        </w:numPr>
        <w:jc w:val="both"/>
        <w:rPr>
          <w:rFonts w:ascii="Garamond" w:eastAsia="Garamond" w:hAnsi="Garamond" w:cs="Garamond"/>
        </w:rPr>
      </w:pPr>
      <w:r>
        <w:rPr>
          <w:rFonts w:ascii="Garamond" w:eastAsia="Garamond" w:hAnsi="Garamond" w:cs="Garamond"/>
        </w:rPr>
        <w:lastRenderedPageBreak/>
        <w:t xml:space="preserve">Installed SAP GRC AC 12.1 on Netweaver 7.5 ABAP and configured </w:t>
      </w:r>
      <w:r w:rsidRPr="008350FF">
        <w:rPr>
          <w:rFonts w:ascii="Garamond" w:eastAsia="Garamond" w:hAnsi="Garamond" w:cs="Garamond"/>
        </w:rPr>
        <w:t xml:space="preserve">Access Risk Analysis (ARA), Emergency Access Management (EAM), User provisioning, </w:t>
      </w:r>
      <w:r>
        <w:rPr>
          <w:rFonts w:ascii="Garamond" w:eastAsia="Garamond" w:hAnsi="Garamond" w:cs="Garamond"/>
        </w:rPr>
        <w:t xml:space="preserve">Business </w:t>
      </w:r>
      <w:r w:rsidRPr="008350FF">
        <w:rPr>
          <w:rFonts w:ascii="Garamond" w:eastAsia="Garamond" w:hAnsi="Garamond" w:cs="Garamond"/>
        </w:rPr>
        <w:t xml:space="preserve">Role Management BRM, MSMP workflows and also worked on Connectors, Risk </w:t>
      </w:r>
      <w:r>
        <w:rPr>
          <w:rFonts w:ascii="Garamond" w:eastAsia="Garamond" w:hAnsi="Garamond" w:cs="Garamond"/>
        </w:rPr>
        <w:t>Mitigation and Remediation</w:t>
      </w:r>
      <w:r w:rsidRPr="008350FF">
        <w:rPr>
          <w:rFonts w:ascii="Garamond" w:eastAsia="Garamond" w:hAnsi="Garamond" w:cs="Garamond"/>
        </w:rPr>
        <w:t>.</w:t>
      </w:r>
    </w:p>
    <w:p w:rsidR="0057263D" w:rsidRDefault="00614F5B" w:rsidP="0057263D">
      <w:pPr>
        <w:numPr>
          <w:ilvl w:val="0"/>
          <w:numId w:val="30"/>
        </w:numPr>
        <w:jc w:val="both"/>
        <w:rPr>
          <w:rFonts w:ascii="Garamond" w:eastAsia="Garamond" w:hAnsi="Garamond" w:cs="Garamond"/>
        </w:rPr>
      </w:pPr>
      <w:r>
        <w:rPr>
          <w:rFonts w:ascii="Garamond" w:eastAsia="Garamond" w:hAnsi="Garamond" w:cs="Garamond"/>
        </w:rPr>
        <w:t>Implemented Digitally signed SAP notes enhancement in all ABAP stack systems.</w:t>
      </w:r>
    </w:p>
    <w:p w:rsidR="00D75DC1" w:rsidRDefault="00D75DC1" w:rsidP="00D75DC1">
      <w:pPr>
        <w:numPr>
          <w:ilvl w:val="0"/>
          <w:numId w:val="30"/>
        </w:numPr>
        <w:jc w:val="both"/>
        <w:rPr>
          <w:rFonts w:ascii="Garamond" w:eastAsia="Garamond" w:hAnsi="Garamond" w:cs="Garamond"/>
        </w:rPr>
      </w:pPr>
      <w:r w:rsidRPr="7613C21E">
        <w:rPr>
          <w:rFonts w:ascii="Garamond" w:eastAsia="Garamond" w:hAnsi="Garamond" w:cs="Garamond"/>
        </w:rPr>
        <w:t>Installed SAP systems and performed multiple system copies of both ABAP only and JAVA only stack systems to build preprod and performance environments including QA/ Training/ Sandbox refreshes to fulfill the project/ Training requirements in different phases of the project.</w:t>
      </w:r>
    </w:p>
    <w:p w:rsidR="00614F5B" w:rsidRDefault="00973F48" w:rsidP="0057263D">
      <w:pPr>
        <w:numPr>
          <w:ilvl w:val="0"/>
          <w:numId w:val="30"/>
        </w:numPr>
        <w:jc w:val="both"/>
        <w:rPr>
          <w:rFonts w:ascii="Garamond" w:eastAsia="Garamond" w:hAnsi="Garamond" w:cs="Garamond"/>
        </w:rPr>
      </w:pPr>
      <w:r>
        <w:rPr>
          <w:rFonts w:ascii="Garamond" w:eastAsia="Garamond" w:hAnsi="Garamond" w:cs="Garamond"/>
        </w:rPr>
        <w:t>Supported Printers and Print Servers with IP/ OS changes and</w:t>
      </w:r>
      <w:r w:rsidR="00FF36DE">
        <w:rPr>
          <w:rFonts w:ascii="Garamond" w:eastAsia="Garamond" w:hAnsi="Garamond" w:cs="Garamond"/>
        </w:rPr>
        <w:t xml:space="preserve"> dealt with</w:t>
      </w:r>
      <w:r>
        <w:rPr>
          <w:rFonts w:ascii="Garamond" w:eastAsia="Garamond" w:hAnsi="Garamond" w:cs="Garamond"/>
        </w:rPr>
        <w:t xml:space="preserve"> print related issues</w:t>
      </w:r>
      <w:r w:rsidR="00FF36DE">
        <w:rPr>
          <w:rFonts w:ascii="Garamond" w:eastAsia="Garamond" w:hAnsi="Garamond" w:cs="Garamond"/>
        </w:rPr>
        <w:t xml:space="preserve"> on regular basis</w:t>
      </w:r>
      <w:r>
        <w:rPr>
          <w:rFonts w:ascii="Garamond" w:eastAsia="Garamond" w:hAnsi="Garamond" w:cs="Garamond"/>
        </w:rPr>
        <w:t>.</w:t>
      </w:r>
    </w:p>
    <w:p w:rsidR="00973F48" w:rsidRDefault="00973F48" w:rsidP="00973F48">
      <w:pPr>
        <w:numPr>
          <w:ilvl w:val="0"/>
          <w:numId w:val="30"/>
        </w:numPr>
        <w:jc w:val="both"/>
        <w:rPr>
          <w:rFonts w:ascii="Garamond" w:eastAsia="Garamond" w:hAnsi="Garamond" w:cs="Garamond"/>
        </w:rPr>
      </w:pPr>
      <w:r>
        <w:rPr>
          <w:rFonts w:ascii="Garamond" w:eastAsia="Garamond" w:hAnsi="Garamond" w:cs="Garamond"/>
        </w:rPr>
        <w:t>Supported SAP interface issues for BIZTALK, TAXWARE, GETPAID, BASWARE, TRIDENT, BLACKLINE, Paymetric, Barcode Scanners, Nametag interface</w:t>
      </w:r>
      <w:r w:rsidR="00917DB4">
        <w:rPr>
          <w:rFonts w:ascii="Garamond" w:eastAsia="Garamond" w:hAnsi="Garamond" w:cs="Garamond"/>
        </w:rPr>
        <w:t xml:space="preserve"> and AMAZON Business EDI integration</w:t>
      </w:r>
      <w:r>
        <w:rPr>
          <w:rFonts w:ascii="Garamond" w:eastAsia="Garamond" w:hAnsi="Garamond" w:cs="Garamond"/>
        </w:rPr>
        <w:t xml:space="preserve"> etc.</w:t>
      </w:r>
    </w:p>
    <w:p w:rsidR="00F85C02" w:rsidRDefault="00F85C02" w:rsidP="003E64E8">
      <w:pPr>
        <w:numPr>
          <w:ilvl w:val="0"/>
          <w:numId w:val="30"/>
        </w:numPr>
        <w:jc w:val="both"/>
        <w:rPr>
          <w:rFonts w:ascii="Garamond" w:eastAsia="Garamond" w:hAnsi="Garamond" w:cs="Garamond"/>
        </w:rPr>
      </w:pPr>
      <w:r>
        <w:rPr>
          <w:rFonts w:ascii="Garamond" w:eastAsia="Garamond" w:hAnsi="Garamond" w:cs="Garamond"/>
        </w:rPr>
        <w:t xml:space="preserve">Implemented Focused Insights </w:t>
      </w:r>
      <w:r w:rsidR="005E5EE0">
        <w:rPr>
          <w:rFonts w:ascii="Garamond" w:eastAsia="Garamond" w:hAnsi="Garamond" w:cs="Garamond"/>
        </w:rPr>
        <w:t xml:space="preserve">ST-OST 200 SP04 </w:t>
      </w:r>
      <w:r>
        <w:rPr>
          <w:rFonts w:ascii="Garamond" w:eastAsia="Garamond" w:hAnsi="Garamond" w:cs="Garamond"/>
        </w:rPr>
        <w:t xml:space="preserve">in SAP Solution Manager 7.2 and created multiple </w:t>
      </w:r>
      <w:r w:rsidR="00816C1C">
        <w:rPr>
          <w:rFonts w:ascii="Garamond" w:eastAsia="Garamond" w:hAnsi="Garamond" w:cs="Garamond"/>
        </w:rPr>
        <w:t>Tactical and OCC dashboards</w:t>
      </w:r>
      <w:r>
        <w:rPr>
          <w:rFonts w:ascii="Garamond" w:eastAsia="Garamond" w:hAnsi="Garamond" w:cs="Garamond"/>
        </w:rPr>
        <w:t xml:space="preserve"> from different data sources to glance</w:t>
      </w:r>
      <w:r w:rsidR="00F87DCC">
        <w:rPr>
          <w:rFonts w:ascii="Garamond" w:eastAsia="Garamond" w:hAnsi="Garamond" w:cs="Garamond"/>
        </w:rPr>
        <w:t xml:space="preserve"> and report</w:t>
      </w:r>
      <w:r>
        <w:rPr>
          <w:rFonts w:ascii="Garamond" w:eastAsia="Garamond" w:hAnsi="Garamond" w:cs="Garamond"/>
        </w:rPr>
        <w:t xml:space="preserve"> the system</w:t>
      </w:r>
      <w:r w:rsidR="00816C1C">
        <w:rPr>
          <w:rFonts w:ascii="Garamond" w:eastAsia="Garamond" w:hAnsi="Garamond" w:cs="Garamond"/>
        </w:rPr>
        <w:t xml:space="preserve"> health checks.</w:t>
      </w:r>
    </w:p>
    <w:p w:rsidR="00635F61" w:rsidRDefault="00635F61" w:rsidP="003E64E8">
      <w:pPr>
        <w:numPr>
          <w:ilvl w:val="0"/>
          <w:numId w:val="30"/>
        </w:numPr>
        <w:jc w:val="both"/>
        <w:rPr>
          <w:rFonts w:ascii="Garamond" w:eastAsia="Garamond" w:hAnsi="Garamond" w:cs="Garamond"/>
        </w:rPr>
      </w:pPr>
      <w:r>
        <w:rPr>
          <w:rFonts w:ascii="Garamond" w:eastAsia="Garamond" w:hAnsi="Garamond" w:cs="Garamond"/>
        </w:rPr>
        <w:t xml:space="preserve">Activated TLS 1.2 only protocol on SAP systems and deactivated </w:t>
      </w:r>
      <w:r w:rsidR="002D4789">
        <w:rPr>
          <w:rFonts w:ascii="Garamond" w:eastAsia="Garamond" w:hAnsi="Garamond" w:cs="Garamond"/>
        </w:rPr>
        <w:t xml:space="preserve">old </w:t>
      </w:r>
      <w:r>
        <w:rPr>
          <w:rFonts w:ascii="Garamond" w:eastAsia="Garamond" w:hAnsi="Garamond" w:cs="Garamond"/>
        </w:rPr>
        <w:t>TLS 1.0 &amp; 1.1 protocols for the</w:t>
      </w:r>
      <w:r w:rsidR="00F30028">
        <w:rPr>
          <w:rFonts w:ascii="Garamond" w:eastAsia="Garamond" w:hAnsi="Garamond" w:cs="Garamond"/>
        </w:rPr>
        <w:t xml:space="preserve"> outgoing</w:t>
      </w:r>
      <w:r>
        <w:rPr>
          <w:rFonts w:ascii="Garamond" w:eastAsia="Garamond" w:hAnsi="Garamond" w:cs="Garamond"/>
        </w:rPr>
        <w:t xml:space="preserve"> integrations to allign with the Coporate </w:t>
      </w:r>
      <w:r w:rsidR="009C386D">
        <w:rPr>
          <w:rFonts w:ascii="Garamond" w:eastAsia="Garamond" w:hAnsi="Garamond" w:cs="Garamond"/>
        </w:rPr>
        <w:t xml:space="preserve">security </w:t>
      </w:r>
      <w:r>
        <w:rPr>
          <w:rFonts w:ascii="Garamond" w:eastAsia="Garamond" w:hAnsi="Garamond" w:cs="Garamond"/>
        </w:rPr>
        <w:t>policies.</w:t>
      </w:r>
    </w:p>
    <w:p w:rsidR="00973F48" w:rsidRDefault="00973F48" w:rsidP="00973F48">
      <w:pPr>
        <w:numPr>
          <w:ilvl w:val="0"/>
          <w:numId w:val="30"/>
        </w:numPr>
        <w:jc w:val="both"/>
        <w:rPr>
          <w:rFonts w:ascii="Garamond" w:eastAsia="Garamond" w:hAnsi="Garamond" w:cs="Garamond"/>
        </w:rPr>
      </w:pPr>
      <w:r>
        <w:rPr>
          <w:rFonts w:ascii="Garamond" w:eastAsia="Garamond" w:hAnsi="Garamond" w:cs="Garamond"/>
        </w:rPr>
        <w:t>Supported Oracle Fusion to SAP</w:t>
      </w:r>
      <w:r w:rsidR="00EE78B1">
        <w:rPr>
          <w:rFonts w:ascii="Garamond" w:eastAsia="Garamond" w:hAnsi="Garamond" w:cs="Garamond"/>
        </w:rPr>
        <w:t xml:space="preserve"> system</w:t>
      </w:r>
      <w:r>
        <w:rPr>
          <w:rFonts w:ascii="Garamond" w:eastAsia="Garamond" w:hAnsi="Garamond" w:cs="Garamond"/>
        </w:rPr>
        <w:t xml:space="preserve"> integrations for IDOC processing.</w:t>
      </w:r>
    </w:p>
    <w:p w:rsidR="00EE78B1" w:rsidRDefault="00EE78B1" w:rsidP="00973F48">
      <w:pPr>
        <w:numPr>
          <w:ilvl w:val="0"/>
          <w:numId w:val="30"/>
        </w:numPr>
        <w:jc w:val="both"/>
        <w:rPr>
          <w:rFonts w:ascii="Garamond" w:eastAsia="Garamond" w:hAnsi="Garamond" w:cs="Garamond"/>
        </w:rPr>
      </w:pPr>
      <w:r>
        <w:rPr>
          <w:rFonts w:ascii="Garamond" w:eastAsia="Garamond" w:hAnsi="Garamond" w:cs="Garamond"/>
        </w:rPr>
        <w:t>Daily system monitoring and SAP production system support.</w:t>
      </w:r>
    </w:p>
    <w:p w:rsidR="00894C7D" w:rsidRDefault="00894C7D" w:rsidP="00973F48">
      <w:pPr>
        <w:numPr>
          <w:ilvl w:val="0"/>
          <w:numId w:val="30"/>
        </w:numPr>
        <w:jc w:val="both"/>
        <w:rPr>
          <w:rFonts w:ascii="Garamond" w:eastAsia="Garamond" w:hAnsi="Garamond" w:cs="Garamond"/>
        </w:rPr>
      </w:pPr>
      <w:r>
        <w:rPr>
          <w:rFonts w:ascii="Garamond" w:eastAsia="Garamond" w:hAnsi="Garamond" w:cs="Garamond"/>
        </w:rPr>
        <w:t>Installed Uptimizer, DPROs an</w:t>
      </w:r>
      <w:r w:rsidR="009B5D8C">
        <w:rPr>
          <w:rFonts w:ascii="Garamond" w:eastAsia="Garamond" w:hAnsi="Garamond" w:cs="Garamond"/>
        </w:rPr>
        <w:t>d other thirdparty tools in SAP and supported functional testing and operations.</w:t>
      </w:r>
    </w:p>
    <w:p w:rsidR="00BC6CEB" w:rsidRDefault="00BC6CEB" w:rsidP="00973F48">
      <w:pPr>
        <w:numPr>
          <w:ilvl w:val="0"/>
          <w:numId w:val="30"/>
        </w:numPr>
        <w:jc w:val="both"/>
        <w:rPr>
          <w:rFonts w:ascii="Garamond" w:eastAsia="Garamond" w:hAnsi="Garamond" w:cs="Garamond"/>
        </w:rPr>
      </w:pPr>
      <w:r>
        <w:rPr>
          <w:rFonts w:ascii="Garamond" w:eastAsia="Garamond" w:hAnsi="Garamond" w:cs="Garamond"/>
        </w:rPr>
        <w:t>Configured Inbound email functionality in SAP and configured to work with DPROS auto PO (purchase order) approval/ update configuration.</w:t>
      </w:r>
    </w:p>
    <w:p w:rsidR="00EE78B1" w:rsidRDefault="00EE78B1" w:rsidP="00973F48">
      <w:pPr>
        <w:numPr>
          <w:ilvl w:val="0"/>
          <w:numId w:val="30"/>
        </w:numPr>
        <w:jc w:val="both"/>
        <w:rPr>
          <w:rFonts w:ascii="Garamond" w:eastAsia="Garamond" w:hAnsi="Garamond" w:cs="Garamond"/>
        </w:rPr>
      </w:pPr>
      <w:r>
        <w:rPr>
          <w:rFonts w:ascii="Garamond" w:eastAsia="Garamond" w:hAnsi="Garamond" w:cs="Garamond"/>
        </w:rPr>
        <w:t>Troubleshooted system slowness issues and updated system parameters as per SAP recommendations and applied SAP notes as fixes.</w:t>
      </w:r>
    </w:p>
    <w:p w:rsidR="00EE78B1" w:rsidRDefault="00EE78B1" w:rsidP="00973F48">
      <w:pPr>
        <w:numPr>
          <w:ilvl w:val="0"/>
          <w:numId w:val="30"/>
        </w:numPr>
        <w:jc w:val="both"/>
        <w:rPr>
          <w:rFonts w:ascii="Garamond" w:eastAsia="Garamond" w:hAnsi="Garamond" w:cs="Garamond"/>
        </w:rPr>
      </w:pPr>
      <w:r>
        <w:rPr>
          <w:rFonts w:ascii="Garamond" w:eastAsia="Garamond" w:hAnsi="Garamond" w:cs="Garamond"/>
        </w:rPr>
        <w:t>Worked with end users for different issues through ticketing tools.</w:t>
      </w:r>
    </w:p>
    <w:p w:rsidR="00EE78B1" w:rsidRDefault="00EE78B1" w:rsidP="00973F48">
      <w:pPr>
        <w:numPr>
          <w:ilvl w:val="0"/>
          <w:numId w:val="30"/>
        </w:numPr>
        <w:jc w:val="both"/>
        <w:rPr>
          <w:rFonts w:ascii="Garamond" w:eastAsia="Garamond" w:hAnsi="Garamond" w:cs="Garamond"/>
        </w:rPr>
      </w:pPr>
      <w:r>
        <w:rPr>
          <w:rFonts w:ascii="Garamond" w:eastAsia="Garamond" w:hAnsi="Garamond" w:cs="Garamond"/>
        </w:rPr>
        <w:t>Troubleshooted SSO issues, portal performance, TREX integration with ERP and tuning.</w:t>
      </w:r>
    </w:p>
    <w:p w:rsidR="00894C7D" w:rsidRDefault="00E1547C" w:rsidP="00894C7D">
      <w:pPr>
        <w:numPr>
          <w:ilvl w:val="0"/>
          <w:numId w:val="30"/>
        </w:numPr>
        <w:jc w:val="both"/>
        <w:rPr>
          <w:rFonts w:ascii="Garamond" w:eastAsia="Garamond" w:hAnsi="Garamond" w:cs="Garamond"/>
        </w:rPr>
      </w:pPr>
      <w:r w:rsidRPr="00E1547C">
        <w:rPr>
          <w:rFonts w:ascii="Garamond" w:eastAsia="Garamond" w:hAnsi="Garamond" w:cs="Garamond"/>
        </w:rPr>
        <w:t>Worked with Network and server teams for MPLS network circuit migration.</w:t>
      </w:r>
    </w:p>
    <w:p w:rsidR="00E1547C" w:rsidRDefault="00E1547C" w:rsidP="00894C7D">
      <w:pPr>
        <w:numPr>
          <w:ilvl w:val="0"/>
          <w:numId w:val="30"/>
        </w:numPr>
        <w:jc w:val="both"/>
        <w:rPr>
          <w:rFonts w:ascii="Garamond" w:eastAsia="Garamond" w:hAnsi="Garamond" w:cs="Garamond"/>
        </w:rPr>
      </w:pPr>
      <w:r>
        <w:rPr>
          <w:rFonts w:ascii="Garamond" w:eastAsia="Garamond" w:hAnsi="Garamond" w:cs="Garamond"/>
        </w:rPr>
        <w:t>Updated portal patches to fix the critical Security vulnerabilities</w:t>
      </w:r>
    </w:p>
    <w:p w:rsidR="0057263D" w:rsidRPr="00605CDB" w:rsidRDefault="00A331C9" w:rsidP="008C50DE">
      <w:pPr>
        <w:numPr>
          <w:ilvl w:val="0"/>
          <w:numId w:val="30"/>
        </w:numPr>
        <w:jc w:val="both"/>
        <w:rPr>
          <w:rFonts w:ascii="Garamond" w:eastAsia="Garamond" w:hAnsi="Garamond" w:cs="Garamond"/>
          <w:b/>
          <w:bCs/>
          <w:sz w:val="26"/>
          <w:szCs w:val="26"/>
        </w:rPr>
      </w:pPr>
      <w:r w:rsidRPr="00415403">
        <w:rPr>
          <w:rFonts w:ascii="Garamond" w:eastAsia="Garamond" w:hAnsi="Garamond" w:cs="Garamond"/>
        </w:rPr>
        <w:t xml:space="preserve">Performed the analysis of DB growth, Technical table growth and planed the storage requests </w:t>
      </w:r>
      <w:r w:rsidR="00415403" w:rsidRPr="00415403">
        <w:rPr>
          <w:rFonts w:ascii="Garamond" w:eastAsia="Garamond" w:hAnsi="Garamond" w:cs="Garamond"/>
        </w:rPr>
        <w:t>and also implemented the reorgs wherever possible.</w:t>
      </w:r>
    </w:p>
    <w:p w:rsidR="00605CDB" w:rsidRPr="00415403" w:rsidRDefault="00605CDB" w:rsidP="00605CDB">
      <w:pPr>
        <w:ind w:left="360"/>
        <w:jc w:val="both"/>
        <w:rPr>
          <w:rFonts w:ascii="Garamond" w:eastAsia="Garamond" w:hAnsi="Garamond" w:cs="Garamond"/>
          <w:b/>
          <w:bCs/>
          <w:sz w:val="26"/>
          <w:szCs w:val="26"/>
        </w:rPr>
      </w:pPr>
    </w:p>
    <w:p w:rsidR="008C3057" w:rsidRDefault="008C3057" w:rsidP="7613C21E">
      <w:pPr>
        <w:rPr>
          <w:rFonts w:ascii="Garamond" w:eastAsia="Garamond" w:hAnsi="Garamond" w:cs="Garamond"/>
          <w:b/>
          <w:bCs/>
        </w:rPr>
      </w:pPr>
      <w:r w:rsidRPr="7613C21E">
        <w:rPr>
          <w:rFonts w:ascii="Garamond" w:eastAsia="Garamond" w:hAnsi="Garamond" w:cs="Garamond"/>
          <w:b/>
          <w:bCs/>
          <w:sz w:val="26"/>
          <w:szCs w:val="26"/>
        </w:rPr>
        <w:t>American Greetings (AG), Cleveland, OH</w:t>
      </w:r>
      <w:r>
        <w:rPr>
          <w:rFonts w:ascii="Garamond" w:hAnsi="Garamond"/>
          <w:b/>
          <w:sz w:val="26"/>
          <w:szCs w:val="26"/>
        </w:rPr>
        <w:tab/>
      </w:r>
      <w:r>
        <w:rPr>
          <w:rFonts w:ascii="Garamond" w:hAnsi="Garamond"/>
          <w:b/>
        </w:rPr>
        <w:tab/>
      </w:r>
      <w:r>
        <w:rPr>
          <w:rFonts w:ascii="Garamond" w:hAnsi="Garamond"/>
          <w:b/>
        </w:rPr>
        <w:tab/>
      </w:r>
      <w:r>
        <w:rPr>
          <w:rFonts w:ascii="Garamond" w:hAnsi="Garamond"/>
          <w:b/>
        </w:rPr>
        <w:tab/>
      </w:r>
      <w:r w:rsidR="003F7241">
        <w:rPr>
          <w:rFonts w:ascii="Garamond" w:eastAsia="Garamond" w:hAnsi="Garamond" w:cs="Garamond"/>
          <w:b/>
          <w:bCs/>
        </w:rPr>
        <w:t xml:space="preserve"> Mar 2016 - </w:t>
      </w:r>
      <w:r w:rsidR="0057263D">
        <w:rPr>
          <w:rFonts w:ascii="Garamond" w:eastAsia="Garamond" w:hAnsi="Garamond" w:cs="Garamond"/>
          <w:b/>
          <w:bCs/>
        </w:rPr>
        <w:t>Oct</w:t>
      </w:r>
      <w:r w:rsidR="003F7241">
        <w:rPr>
          <w:rFonts w:ascii="Garamond" w:eastAsia="Garamond" w:hAnsi="Garamond" w:cs="Garamond"/>
          <w:b/>
          <w:bCs/>
        </w:rPr>
        <w:t xml:space="preserve"> 2018</w:t>
      </w:r>
    </w:p>
    <w:p w:rsidR="008C3057" w:rsidRPr="000648AE" w:rsidRDefault="7613C21E" w:rsidP="7613C21E">
      <w:pPr>
        <w:rPr>
          <w:rFonts w:ascii="Garamond" w:eastAsia="Garamond" w:hAnsi="Garamond" w:cs="Garamond"/>
          <w:b/>
          <w:bCs/>
        </w:rPr>
      </w:pPr>
      <w:r w:rsidRPr="7613C21E">
        <w:rPr>
          <w:rFonts w:ascii="Garamond" w:eastAsia="Garamond" w:hAnsi="Garamond" w:cs="Garamond"/>
          <w:b/>
          <w:bCs/>
          <w:color w:val="595959" w:themeColor="text1" w:themeTint="A6"/>
        </w:rPr>
        <w:t>Senior SAP Basis</w:t>
      </w:r>
      <w:r w:rsidR="00EC252F" w:rsidRPr="7613C21E">
        <w:rPr>
          <w:rFonts w:ascii="Garamond" w:eastAsia="Garamond" w:hAnsi="Garamond" w:cs="Garamond"/>
          <w:b/>
          <w:bCs/>
          <w:color w:val="595959" w:themeColor="text1" w:themeTint="A6"/>
        </w:rPr>
        <w:t xml:space="preserve">/ </w:t>
      </w:r>
      <w:r w:rsidR="00EC252F">
        <w:rPr>
          <w:rFonts w:ascii="Garamond" w:eastAsia="Garamond" w:hAnsi="Garamond" w:cs="Garamond"/>
          <w:b/>
          <w:bCs/>
          <w:color w:val="595959" w:themeColor="text1" w:themeTint="A6"/>
        </w:rPr>
        <w:t>SOLMAN</w:t>
      </w:r>
      <w:r w:rsidRPr="7613C21E">
        <w:rPr>
          <w:rFonts w:ascii="Garamond" w:eastAsia="Garamond" w:hAnsi="Garamond" w:cs="Garamond"/>
          <w:b/>
          <w:bCs/>
          <w:color w:val="595959" w:themeColor="text1" w:themeTint="A6"/>
        </w:rPr>
        <w:t xml:space="preserve"> Administrator</w:t>
      </w:r>
    </w:p>
    <w:p w:rsidR="00080BD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Solution Manager 7.1 SP12 upgrade to SOLMAN 7.2 SPS07 followed by JAVA split, and installation of Integrated Web dispatcher, post upgrade and Content activation activities</w:t>
      </w:r>
      <w:r w:rsidR="00DF410A">
        <w:rPr>
          <w:rFonts w:ascii="Garamond" w:eastAsia="Garamond" w:hAnsi="Garamond" w:cs="Garamond"/>
        </w:rPr>
        <w:t xml:space="preserve"> and CHARM configuration</w:t>
      </w:r>
      <w:r w:rsidRPr="7613C21E">
        <w:rPr>
          <w:rFonts w:ascii="Garamond" w:eastAsia="Garamond" w:hAnsi="Garamond" w:cs="Garamond"/>
        </w:rPr>
        <w:t>.</w:t>
      </w:r>
    </w:p>
    <w:p w:rsidR="008C305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SAP Portal 7.4, CE 7.4</w:t>
      </w:r>
      <w:r w:rsidR="004030CF">
        <w:rPr>
          <w:rFonts w:ascii="Garamond" w:eastAsia="Garamond" w:hAnsi="Garamond" w:cs="Garamond"/>
        </w:rPr>
        <w:t>, PI AEX 7.4</w:t>
      </w:r>
      <w:r w:rsidRPr="7613C21E">
        <w:rPr>
          <w:rFonts w:ascii="Garamond" w:eastAsia="Garamond" w:hAnsi="Garamond" w:cs="Garamond"/>
        </w:rPr>
        <w:t xml:space="preserve"> and ERP6.0 EHP7 Support package upgrade to level SPS 18.</w:t>
      </w:r>
    </w:p>
    <w:p w:rsidR="000F55F1" w:rsidRDefault="7613C21E" w:rsidP="7613C21E">
      <w:pPr>
        <w:numPr>
          <w:ilvl w:val="0"/>
          <w:numId w:val="30"/>
        </w:numPr>
        <w:jc w:val="both"/>
        <w:rPr>
          <w:rFonts w:ascii="Garamond" w:eastAsia="Garamond" w:hAnsi="Garamond" w:cs="Garamond"/>
        </w:rPr>
      </w:pPr>
      <w:r w:rsidRPr="000F55F1">
        <w:rPr>
          <w:rFonts w:ascii="Garamond" w:eastAsia="Garamond" w:hAnsi="Garamond" w:cs="Garamond"/>
        </w:rPr>
        <w:t>Performed DB2</w:t>
      </w:r>
      <w:r w:rsidR="000F55F1" w:rsidRPr="000F55F1">
        <w:rPr>
          <w:rFonts w:ascii="Garamond" w:eastAsia="Garamond" w:hAnsi="Garamond" w:cs="Garamond"/>
        </w:rPr>
        <w:t>/ Max DB</w:t>
      </w:r>
      <w:r w:rsidR="00733EB9">
        <w:rPr>
          <w:rFonts w:ascii="Garamond" w:eastAsia="Garamond" w:hAnsi="Garamond" w:cs="Garamond"/>
        </w:rPr>
        <w:t xml:space="preserve"> (SAP content and attachment Servers)</w:t>
      </w:r>
      <w:r w:rsidRPr="000F55F1">
        <w:rPr>
          <w:rFonts w:ascii="Garamond" w:eastAsia="Garamond" w:hAnsi="Garamond" w:cs="Garamond"/>
        </w:rPr>
        <w:t xml:space="preserve"> database backups and restores to/from disk and/ or tape including SNAPs. Also supported the DR exercises </w:t>
      </w:r>
    </w:p>
    <w:p w:rsidR="00CE4F3F" w:rsidRPr="0090361E" w:rsidRDefault="00CE4F3F" w:rsidP="7613C21E">
      <w:pPr>
        <w:numPr>
          <w:ilvl w:val="0"/>
          <w:numId w:val="30"/>
        </w:numPr>
        <w:jc w:val="both"/>
        <w:rPr>
          <w:rFonts w:ascii="Garamond" w:eastAsia="Garamond" w:hAnsi="Garamond" w:cs="Garamond"/>
        </w:rPr>
      </w:pPr>
      <w:r w:rsidRPr="0090361E">
        <w:rPr>
          <w:rFonts w:ascii="Garamond" w:eastAsia="Garamond" w:hAnsi="Garamond" w:cs="Garamond"/>
        </w:rPr>
        <w:t xml:space="preserve">Installed SAP systems and performed multiple system copies of both ABAP only and JAVA only stack systems to build preprod and performance environments including QA/ Training/ Sandbox refreshes to fulfill the project/ Training requirements in different phases of the project. </w:t>
      </w:r>
    </w:p>
    <w:p w:rsidR="009F109A" w:rsidRDefault="7613C21E" w:rsidP="7613C21E">
      <w:pPr>
        <w:numPr>
          <w:ilvl w:val="0"/>
          <w:numId w:val="30"/>
        </w:numPr>
        <w:jc w:val="both"/>
        <w:rPr>
          <w:rFonts w:ascii="Garamond" w:eastAsia="Garamond" w:hAnsi="Garamond" w:cs="Garamond"/>
        </w:rPr>
      </w:pPr>
      <w:r w:rsidRPr="0090361E">
        <w:rPr>
          <w:rFonts w:ascii="Garamond" w:eastAsia="Garamond" w:hAnsi="Garamond" w:cs="Garamond"/>
        </w:rPr>
        <w:lastRenderedPageBreak/>
        <w:t>Setup LMDB, performed managed system configurations on above 200+ systems of different products/ versions and activated SelfMon and Technical Monitoring.</w:t>
      </w:r>
    </w:p>
    <w:p w:rsidR="009F109A"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Integrated SOLMAN alerting infrastructure with ESM/ Service now third party ticketing tool using SNMP trap configuration.</w:t>
      </w:r>
    </w:p>
    <w:p w:rsidR="009F109A" w:rsidRDefault="7613C21E" w:rsidP="7613C21E">
      <w:pPr>
        <w:numPr>
          <w:ilvl w:val="0"/>
          <w:numId w:val="30"/>
        </w:numPr>
        <w:jc w:val="both"/>
        <w:rPr>
          <w:rFonts w:ascii="Garamond" w:eastAsia="Garamond" w:hAnsi="Garamond" w:cs="Garamond"/>
        </w:rPr>
      </w:pPr>
      <w:r w:rsidRPr="7613C21E">
        <w:rPr>
          <w:rFonts w:ascii="Garamond" w:eastAsia="Garamond" w:hAnsi="Garamond" w:cs="Garamond"/>
        </w:rPr>
        <w:t>Upgraded Wily Enterprise Manager 9.1.5 to 9.7.1 to fix known JAVA errors and also as part of SOLMAN 7.2 upgrade preparation and implemented the MOM setup for scalability.</w:t>
      </w:r>
    </w:p>
    <w:p w:rsidR="009F109A" w:rsidRDefault="7613C21E" w:rsidP="7613C21E">
      <w:pPr>
        <w:numPr>
          <w:ilvl w:val="0"/>
          <w:numId w:val="30"/>
        </w:numPr>
        <w:jc w:val="both"/>
        <w:rPr>
          <w:rFonts w:ascii="Garamond" w:eastAsia="Garamond" w:hAnsi="Garamond" w:cs="Garamond"/>
        </w:rPr>
      </w:pPr>
      <w:r w:rsidRPr="7613C21E">
        <w:rPr>
          <w:rFonts w:ascii="Garamond" w:eastAsia="Garamond" w:hAnsi="Garamond" w:cs="Garamond"/>
        </w:rPr>
        <w:t>Upgraded and install</w:t>
      </w:r>
      <w:r w:rsidR="00C369DE">
        <w:rPr>
          <w:rFonts w:ascii="Garamond" w:eastAsia="Garamond" w:hAnsi="Garamond" w:cs="Garamond"/>
        </w:rPr>
        <w:t>ed</w:t>
      </w:r>
      <w:r w:rsidR="00D01225">
        <w:rPr>
          <w:rFonts w:ascii="Garamond" w:eastAsia="Garamond" w:hAnsi="Garamond" w:cs="Garamond"/>
        </w:rPr>
        <w:t xml:space="preserve"> SAP Diagnostic agents, </w:t>
      </w:r>
      <w:r w:rsidRPr="7613C21E">
        <w:rPr>
          <w:rFonts w:ascii="Garamond" w:eastAsia="Garamond" w:hAnsi="Garamond" w:cs="Garamond"/>
        </w:rPr>
        <w:t xml:space="preserve">host agents </w:t>
      </w:r>
      <w:r w:rsidR="00D01225">
        <w:rPr>
          <w:rFonts w:ascii="Garamond" w:eastAsia="Garamond" w:hAnsi="Garamond" w:cs="Garamond"/>
        </w:rPr>
        <w:t xml:space="preserve">and deployed wily byte code </w:t>
      </w:r>
      <w:r w:rsidRPr="7613C21E">
        <w:rPr>
          <w:rFonts w:ascii="Garamond" w:eastAsia="Garamond" w:hAnsi="Garamond" w:cs="Garamond"/>
        </w:rPr>
        <w:t>in the landscape</w:t>
      </w:r>
      <w:r w:rsidR="00D01225">
        <w:rPr>
          <w:rFonts w:ascii="Garamond" w:eastAsia="Garamond" w:hAnsi="Garamond" w:cs="Garamond"/>
        </w:rPr>
        <w:t xml:space="preserve"> systems</w:t>
      </w:r>
      <w:r w:rsidRPr="7613C21E">
        <w:rPr>
          <w:rFonts w:ascii="Garamond" w:eastAsia="Garamond" w:hAnsi="Garamond" w:cs="Garamond"/>
        </w:rPr>
        <w:t>.</w:t>
      </w:r>
    </w:p>
    <w:p w:rsidR="009F109A" w:rsidRDefault="7613C21E" w:rsidP="7613C21E">
      <w:pPr>
        <w:numPr>
          <w:ilvl w:val="0"/>
          <w:numId w:val="30"/>
        </w:numPr>
        <w:jc w:val="both"/>
        <w:rPr>
          <w:rFonts w:ascii="Garamond" w:eastAsia="Garamond" w:hAnsi="Garamond" w:cs="Garamond"/>
        </w:rPr>
      </w:pPr>
      <w:r w:rsidRPr="7613C21E">
        <w:rPr>
          <w:rFonts w:ascii="Garamond" w:eastAsia="Garamond" w:hAnsi="Garamond" w:cs="Garamond"/>
        </w:rPr>
        <w:t>Setup EWA reports and setup security optimization sessions from SAP.</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 xml:space="preserve">Implemented and activated the full level3 </w:t>
      </w:r>
      <w:r w:rsidR="001534CC">
        <w:rPr>
          <w:rFonts w:ascii="Garamond" w:eastAsia="Garamond" w:hAnsi="Garamond" w:cs="Garamond"/>
        </w:rPr>
        <w:t xml:space="preserve">monitoring and alerting </w:t>
      </w:r>
      <w:r w:rsidRPr="7613C21E">
        <w:rPr>
          <w:rFonts w:ascii="Garamond" w:eastAsia="Garamond" w:hAnsi="Garamond" w:cs="Garamond"/>
        </w:rPr>
        <w:t>functionality through SOLMAN including PI Monitoring, ABAP Proxy monito</w:t>
      </w:r>
      <w:r w:rsidR="008A445D">
        <w:rPr>
          <w:rFonts w:ascii="Garamond" w:eastAsia="Garamond" w:hAnsi="Garamond" w:cs="Garamond"/>
        </w:rPr>
        <w:t>r</w:t>
      </w:r>
      <w:r w:rsidRPr="7613C21E">
        <w:rPr>
          <w:rFonts w:ascii="Garamond" w:eastAsia="Garamond" w:hAnsi="Garamond" w:cs="Garamond"/>
        </w:rPr>
        <w:t xml:space="preserve">ing, Business process monitoring (Application log), Interface </w:t>
      </w:r>
      <w:r w:rsidR="001534CC">
        <w:rPr>
          <w:rFonts w:ascii="Garamond" w:eastAsia="Garamond" w:hAnsi="Garamond" w:cs="Garamond"/>
        </w:rPr>
        <w:t xml:space="preserve">Channel </w:t>
      </w:r>
      <w:r w:rsidRPr="7613C21E">
        <w:rPr>
          <w:rFonts w:ascii="Garamond" w:eastAsia="Garamond" w:hAnsi="Garamond" w:cs="Garamond"/>
        </w:rPr>
        <w:t>Mon (IDOC Monitoring, qRFC and tRFC Monitoring, Message flow monitoring, Advanced R/3 Job Monitoring and MDM exception monitoring as part of recent go-live.</w:t>
      </w:r>
    </w:p>
    <w:p w:rsidR="001534CC" w:rsidRDefault="001534CC" w:rsidP="7613C21E">
      <w:pPr>
        <w:numPr>
          <w:ilvl w:val="0"/>
          <w:numId w:val="30"/>
        </w:numPr>
        <w:jc w:val="both"/>
        <w:rPr>
          <w:rFonts w:ascii="Garamond" w:eastAsia="Garamond" w:hAnsi="Garamond" w:cs="Garamond"/>
        </w:rPr>
      </w:pPr>
      <w:r>
        <w:rPr>
          <w:rFonts w:ascii="Garamond" w:eastAsia="Garamond" w:hAnsi="Garamond" w:cs="Garamond"/>
        </w:rPr>
        <w:t>Configured and managed the auto License management through Solution Manager system.</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French language in the ERP system for HR team and troubleshooted problems with translation issues.</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upgraded Vertex 1.0 patches, upgraded to 2.0 and 2.2 including recent patches.</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and supported the LDAP migration and performed the post migration activities in SAP environments.</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Implemented trusted connections and setup SSO between ABAP and JAVA sy</w:t>
      </w:r>
      <w:r w:rsidR="003B174A">
        <w:rPr>
          <w:rFonts w:ascii="Garamond" w:eastAsia="Garamond" w:hAnsi="Garamond" w:cs="Garamond"/>
        </w:rPr>
        <w:t>stems using system certificates for Portal, NW CE, PI and ECC systems.</w:t>
      </w:r>
    </w:p>
    <w:p w:rsidR="00115DB7" w:rsidRDefault="7613C21E" w:rsidP="7613C21E">
      <w:pPr>
        <w:numPr>
          <w:ilvl w:val="0"/>
          <w:numId w:val="30"/>
        </w:numPr>
        <w:jc w:val="both"/>
        <w:rPr>
          <w:rFonts w:ascii="Garamond" w:eastAsia="Garamond" w:hAnsi="Garamond" w:cs="Garamond"/>
        </w:rPr>
      </w:pPr>
      <w:r w:rsidRPr="7613C21E">
        <w:rPr>
          <w:rFonts w:ascii="Garamond" w:eastAsia="Garamond" w:hAnsi="Garamond" w:cs="Garamond"/>
        </w:rPr>
        <w:t>Monitored and supported AG Connect (CRM, EP and BI) systems during changeover time periods involving heavy business activities.</w:t>
      </w:r>
    </w:p>
    <w:p w:rsidR="003B174A" w:rsidRDefault="003B174A" w:rsidP="7613C21E">
      <w:pPr>
        <w:numPr>
          <w:ilvl w:val="0"/>
          <w:numId w:val="30"/>
        </w:numPr>
        <w:jc w:val="both"/>
        <w:rPr>
          <w:rFonts w:ascii="Garamond" w:eastAsia="Garamond" w:hAnsi="Garamond" w:cs="Garamond"/>
        </w:rPr>
      </w:pPr>
      <w:r>
        <w:rPr>
          <w:rFonts w:ascii="Garamond" w:eastAsia="Garamond" w:hAnsi="Garamond" w:cs="Garamond"/>
        </w:rPr>
        <w:t>Supported PI AEX 7.4 system with business system creation, interface channel monitoring and start/stop, message failure issues, cache cleanup and administration.</w:t>
      </w:r>
    </w:p>
    <w:p w:rsidR="00A578E4" w:rsidRDefault="00A578E4" w:rsidP="7613C21E">
      <w:pPr>
        <w:numPr>
          <w:ilvl w:val="0"/>
          <w:numId w:val="30"/>
        </w:numPr>
        <w:jc w:val="both"/>
        <w:rPr>
          <w:rFonts w:ascii="Garamond" w:eastAsia="Garamond" w:hAnsi="Garamond" w:cs="Garamond"/>
        </w:rPr>
      </w:pPr>
      <w:r>
        <w:rPr>
          <w:rFonts w:ascii="Garamond" w:eastAsia="Garamond" w:hAnsi="Garamond" w:cs="Garamond"/>
        </w:rPr>
        <w:t>Upgraded TREX system from 7.1 revision 70 to 72 and performed the monitoring/ administration activities.</w:t>
      </w:r>
    </w:p>
    <w:p w:rsidR="00211BA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Provided support during SAP hardware migrations, license validations and post migration checks.</w:t>
      </w:r>
    </w:p>
    <w:p w:rsidR="00211BA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 xml:space="preserve">Supporting day-to-day production activities and user requests. Weekly change deployments </w:t>
      </w:r>
      <w:r w:rsidR="002F10E3">
        <w:rPr>
          <w:rFonts w:ascii="Garamond" w:eastAsia="Garamond" w:hAnsi="Garamond" w:cs="Garamond"/>
        </w:rPr>
        <w:t xml:space="preserve">using CHARM </w:t>
      </w:r>
      <w:r w:rsidRPr="7613C21E">
        <w:rPr>
          <w:rFonts w:ascii="Garamond" w:eastAsia="Garamond" w:hAnsi="Garamond" w:cs="Garamond"/>
        </w:rPr>
        <w:t>and change retrofits to project landscape.</w:t>
      </w:r>
    </w:p>
    <w:p w:rsidR="00211BA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Troubleshoot general configuration/ performance issues and analyze to fix.</w:t>
      </w:r>
    </w:p>
    <w:p w:rsidR="00211BA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different component updates on JAVA systems to fix issues with custom themes, WD stylesheets to support different browsers/ OS.</w:t>
      </w:r>
    </w:p>
    <w:p w:rsidR="00080BD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Actively monitoring the ticketing tool for prod tickets or user requests and work accordingly on a daily basis with handovers to offshore team.</w:t>
      </w:r>
    </w:p>
    <w:p w:rsidR="00900CE7" w:rsidRDefault="00900CE7" w:rsidP="00900CE7">
      <w:pPr>
        <w:ind w:left="360"/>
        <w:jc w:val="both"/>
        <w:rPr>
          <w:rFonts w:ascii="Garamond" w:eastAsia="Garamond" w:hAnsi="Garamond" w:cs="Garamond"/>
        </w:rPr>
      </w:pPr>
    </w:p>
    <w:p w:rsidR="000648AE" w:rsidRDefault="000648AE" w:rsidP="0001272D">
      <w:pPr>
        <w:rPr>
          <w:rFonts w:ascii="Garamond" w:hAnsi="Garamond"/>
          <w:b/>
        </w:rPr>
      </w:pPr>
    </w:p>
    <w:p w:rsidR="00512C8B" w:rsidRDefault="00512C8B" w:rsidP="7613C21E">
      <w:pPr>
        <w:rPr>
          <w:rFonts w:ascii="Garamond" w:eastAsia="Garamond" w:hAnsi="Garamond" w:cs="Garamond"/>
          <w:b/>
          <w:bCs/>
        </w:rPr>
      </w:pPr>
      <w:r w:rsidRPr="7613C21E">
        <w:rPr>
          <w:rFonts w:ascii="Garamond" w:eastAsia="Garamond" w:hAnsi="Garamond" w:cs="Garamond"/>
          <w:b/>
          <w:bCs/>
          <w:sz w:val="26"/>
          <w:szCs w:val="26"/>
        </w:rPr>
        <w:t>Hanes Brands Inc (HBI), Winston Salem, NC</w:t>
      </w:r>
      <w:r>
        <w:rPr>
          <w:rFonts w:ascii="Garamond" w:hAnsi="Garamond"/>
          <w:b/>
        </w:rPr>
        <w:tab/>
      </w:r>
      <w:r w:rsidR="008C3057">
        <w:rPr>
          <w:rFonts w:ascii="Garamond" w:hAnsi="Garamond"/>
          <w:b/>
        </w:rPr>
        <w:tab/>
      </w:r>
      <w:r w:rsidR="008C3057" w:rsidRPr="7613C21E">
        <w:rPr>
          <w:rFonts w:ascii="Garamond" w:eastAsia="Garamond" w:hAnsi="Garamond" w:cs="Garamond"/>
          <w:b/>
          <w:bCs/>
        </w:rPr>
        <w:t>Sep 2014- Mar 2016</w:t>
      </w:r>
    </w:p>
    <w:p w:rsidR="00512C8B" w:rsidRPr="000648AE" w:rsidRDefault="7613C21E" w:rsidP="7613C21E">
      <w:pPr>
        <w:rPr>
          <w:rFonts w:ascii="Garamond" w:eastAsia="Garamond" w:hAnsi="Garamond" w:cs="Garamond"/>
          <w:b/>
          <w:bCs/>
        </w:rPr>
      </w:pPr>
      <w:r w:rsidRPr="7613C21E">
        <w:rPr>
          <w:rFonts w:ascii="Garamond" w:eastAsia="Garamond" w:hAnsi="Garamond" w:cs="Garamond"/>
          <w:b/>
          <w:bCs/>
          <w:color w:val="595959" w:themeColor="text1" w:themeTint="A6"/>
        </w:rPr>
        <w:t>SAP Basis</w:t>
      </w:r>
      <w:r w:rsidR="00FE3267">
        <w:rPr>
          <w:rFonts w:ascii="Garamond" w:eastAsia="Garamond" w:hAnsi="Garamond" w:cs="Garamond"/>
          <w:b/>
          <w:bCs/>
          <w:color w:val="595959" w:themeColor="text1" w:themeTint="A6"/>
        </w:rPr>
        <w:t>/ HANA/ SOLMAN</w:t>
      </w:r>
      <w:r w:rsidRPr="7613C21E">
        <w:rPr>
          <w:rFonts w:ascii="Garamond" w:eastAsia="Garamond" w:hAnsi="Garamond" w:cs="Garamond"/>
          <w:b/>
          <w:bCs/>
          <w:color w:val="595959" w:themeColor="text1" w:themeTint="A6"/>
        </w:rPr>
        <w:t xml:space="preserve"> Administrator</w:t>
      </w:r>
    </w:p>
    <w:p w:rsidR="00512C8B" w:rsidRDefault="00512C8B" w:rsidP="00512C8B">
      <w:pPr>
        <w:rPr>
          <w:rFonts w:ascii="Garamond" w:hAnsi="Garamond"/>
          <w:b/>
        </w:rPr>
      </w:pPr>
    </w:p>
    <w:p w:rsidR="00D661BE" w:rsidRDefault="7613C21E" w:rsidP="00D661BE">
      <w:pPr>
        <w:numPr>
          <w:ilvl w:val="0"/>
          <w:numId w:val="30"/>
        </w:numPr>
        <w:jc w:val="both"/>
        <w:rPr>
          <w:rFonts w:ascii="Garamond" w:eastAsia="Garamond" w:hAnsi="Garamond" w:cs="Garamond"/>
        </w:rPr>
      </w:pPr>
      <w:r w:rsidRPr="7613C21E">
        <w:rPr>
          <w:rFonts w:ascii="Garamond" w:eastAsia="Garamond" w:hAnsi="Garamond" w:cs="Garamond"/>
        </w:rPr>
        <w:t xml:space="preserve">Performed SAP BI ABAP &amp; BI JAVA upgrade to the latest level SAP BI 7.31 SP13 using SUM </w:t>
      </w:r>
      <w:r w:rsidR="000C2C20">
        <w:rPr>
          <w:rFonts w:ascii="Garamond" w:eastAsia="Garamond" w:hAnsi="Garamond" w:cs="Garamond"/>
        </w:rPr>
        <w:t xml:space="preserve">SP </w:t>
      </w:r>
      <w:r w:rsidRPr="7613C21E">
        <w:rPr>
          <w:rFonts w:ascii="Garamond" w:eastAsia="Garamond" w:hAnsi="Garamond" w:cs="Garamond"/>
        </w:rPr>
        <w:t xml:space="preserve">12.0 </w:t>
      </w:r>
      <w:r w:rsidR="00D661BE">
        <w:rPr>
          <w:rFonts w:ascii="Garamond" w:eastAsia="Garamond" w:hAnsi="Garamond" w:cs="Garamond"/>
        </w:rPr>
        <w:t>and p</w:t>
      </w:r>
      <w:r w:rsidR="00D661BE" w:rsidRPr="7613C21E">
        <w:rPr>
          <w:rFonts w:ascii="Garamond" w:eastAsia="Garamond" w:hAnsi="Garamond" w:cs="Garamond"/>
        </w:rPr>
        <w:t>erformed and documented pre and post upgrade activities.</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Supported SAP BI/ ECC and PI system issues/ incidents and providing on-call support.</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lastRenderedPageBreak/>
        <w:t>Deploying the transports using HP PPM workbench tool into ECC 6.0 EHP5, BI 7.31, PI 7.10, Solman 7.1 and SAP GRC 7.3 system landscapes.</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Reviewing EWA reports and working with security, DBA &amp; UNIX teams to make the applicable and recommended settings to the landscapes.</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Monitoring the system landscapes and troubleshoot the Technical monitoring alert issues.</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 xml:space="preserve">Working with DBA &amp; UNIX teams during the maintenance windows to perform the maintenance activities. </w:t>
      </w:r>
    </w:p>
    <w:p w:rsidR="00512C8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Performing the SLT administrationand maintenance activities for ARO application hosted on SAP Hana Enterprise Cloud (HEC) and co-ordinate the activities with SAP HEC team and ECC functional teams.</w:t>
      </w:r>
    </w:p>
    <w:p w:rsidR="00920CE4" w:rsidRDefault="7613C21E" w:rsidP="7613C21E">
      <w:pPr>
        <w:numPr>
          <w:ilvl w:val="0"/>
          <w:numId w:val="30"/>
        </w:numPr>
        <w:jc w:val="both"/>
        <w:rPr>
          <w:rFonts w:ascii="Garamond" w:eastAsia="Garamond" w:hAnsi="Garamond" w:cs="Garamond"/>
        </w:rPr>
      </w:pPr>
      <w:r w:rsidRPr="7613C21E">
        <w:rPr>
          <w:rFonts w:ascii="Garamond" w:eastAsia="Garamond" w:hAnsi="Garamond" w:cs="Garamond"/>
        </w:rPr>
        <w:t>Monitoring the table replications from SLT and also on HANA DB modeler and adding/ removing the tables from the replication.</w:t>
      </w:r>
    </w:p>
    <w:p w:rsidR="00432D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Performing security administration in HANA DB and creating the new users and assigning the required roles.</w:t>
      </w:r>
    </w:p>
    <w:p w:rsidR="00432D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and/or upgraded HANA clients on ERP and BW systems.</w:t>
      </w:r>
    </w:p>
    <w:p w:rsidR="003652DD"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Performing the system refreshes for different requirements and work with application, storage, DBA and security teams.</w:t>
      </w:r>
    </w:p>
    <w:p w:rsidR="009A0BF6" w:rsidRPr="00AD5CE7"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Analyze the systems and issues with long job runs and tune the application, DB and operating systems as per the recommendations from SAP best practices.</w:t>
      </w:r>
    </w:p>
    <w:p w:rsidR="00AD5CE7" w:rsidRPr="00C42B62"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Monitor CPU/Memory usage history, DB growth, response times and issues of the systems with Solman root cause analysis and Wily Introscope Enterprise Manager.</w:t>
      </w:r>
    </w:p>
    <w:p w:rsidR="00C42B62" w:rsidRPr="00AD5CE7"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Activated Early watch alerts and analyze the weekly generated report and taking proactive measures.</w:t>
      </w:r>
    </w:p>
    <w:p w:rsidR="00557A35" w:rsidRPr="00232848"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Installed SAP Personas 3.0 SP01 and performed the post activities and configuration.</w:t>
      </w:r>
    </w:p>
    <w:p w:rsidR="00232848" w:rsidRPr="00232848"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Install</w:t>
      </w:r>
      <w:r w:rsidR="00B318DE">
        <w:rPr>
          <w:rFonts w:ascii="Garamond" w:eastAsia="Garamond" w:hAnsi="Garamond" w:cs="Garamond"/>
        </w:rPr>
        <w:t>ed SAP BW 7.31 and HANA 1.0 SPS 09</w:t>
      </w:r>
      <w:r w:rsidRPr="7613C21E">
        <w:rPr>
          <w:rFonts w:ascii="Garamond" w:eastAsia="Garamond" w:hAnsi="Garamond" w:cs="Garamond"/>
        </w:rPr>
        <w:t xml:space="preserve"> as a preparation for the migration project.</w:t>
      </w:r>
    </w:p>
    <w:p w:rsidR="003652DD" w:rsidRPr="008715CF"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Gathered requirements for SAP HANA migration project from SAP BW 7.31 on Oracle to HANA DB.</w:t>
      </w:r>
    </w:p>
    <w:p w:rsidR="00EC0B76" w:rsidRPr="00425171"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Migrated on premise BW 7.31 running on Oracle DB system to SAP Hana Enterprise Cloud environment (HANA DB) and performed pre and post migration activities.</w:t>
      </w:r>
    </w:p>
    <w:p w:rsidR="00425171" w:rsidRPr="00101139"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Monitor the services, processes, generated alerts, space usage etc for the HDB from studio and also monitor the BW application running on cloud and work with HEC team to resolve issues or plan the changes.</w:t>
      </w:r>
    </w:p>
    <w:p w:rsidR="00101139" w:rsidRPr="00101139"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Performed daily checks on HANA DB and BW systems and work with SAP HEC to resolve them. Create OSS tickets and change requests accordingly.</w:t>
      </w:r>
    </w:p>
    <w:p w:rsidR="00101139" w:rsidRPr="00C67026"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Upgraded SAP HANA client to the latest version on ECC systems and maintained DBCON entries for HANA DB connection.</w:t>
      </w:r>
    </w:p>
    <w:p w:rsidR="00C67026" w:rsidRPr="00C83C2D" w:rsidRDefault="00D661BE" w:rsidP="7613C21E">
      <w:pPr>
        <w:numPr>
          <w:ilvl w:val="0"/>
          <w:numId w:val="30"/>
        </w:numPr>
        <w:jc w:val="both"/>
        <w:rPr>
          <w:rFonts w:ascii="Garamond" w:eastAsia="Garamond" w:hAnsi="Garamond" w:cs="Garamond"/>
          <w:b/>
          <w:bCs/>
        </w:rPr>
      </w:pPr>
      <w:r>
        <w:rPr>
          <w:rFonts w:ascii="Garamond" w:eastAsia="Garamond" w:hAnsi="Garamond" w:cs="Garamond"/>
        </w:rPr>
        <w:t>Supported</w:t>
      </w:r>
      <w:r w:rsidR="7613C21E" w:rsidRPr="7613C21E">
        <w:rPr>
          <w:rFonts w:ascii="Garamond" w:eastAsia="Garamond" w:hAnsi="Garamond" w:cs="Garamond"/>
        </w:rPr>
        <w:t xml:space="preserve"> BW/ HANA system refreshes and performed post refresh activities and SSO with logon certificates.</w:t>
      </w:r>
    </w:p>
    <w:p w:rsidR="00C83C2D" w:rsidRPr="00C83C2D"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Installed new PI AEX 7.4 JAVA only systems and ran the post installation wizards accordingly.</w:t>
      </w:r>
    </w:p>
    <w:p w:rsidR="00C83C2D" w:rsidRPr="00C83C2D"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Configured CTS+ for new PI JAVA with the domain controller as Solman 7.1.</w:t>
      </w:r>
    </w:p>
    <w:p w:rsidR="00C83C2D" w:rsidRPr="00C83C2D"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Created business, technical and logical components in SLD as per the PI developer requests.</w:t>
      </w:r>
    </w:p>
    <w:p w:rsidR="00C83C2D" w:rsidRPr="00C83C2D"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Integrated ECC 6.0 EHP5 system with PI AEX 7.4 and created Proxy and IDOC connections between ECC and PI systems.</w:t>
      </w:r>
    </w:p>
    <w:p w:rsidR="00C83C2D" w:rsidRPr="00C83C2D"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Upgraded CIM and CR model content to the latest level on central Solman SLD system.</w:t>
      </w:r>
    </w:p>
    <w:p w:rsidR="00C83C2D" w:rsidRPr="00F02E00"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lastRenderedPageBreak/>
        <w:t>Performed cache refreshes on PI 7.10 and PI AEX 7.4 systems when we see issues with cache updates.</w:t>
      </w:r>
    </w:p>
    <w:p w:rsidR="00F02E00" w:rsidRPr="008715CF"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Installed XI Inspector and analyzed the logs as per requests and deployed the SQL/ JDBC drivers in PI system.</w:t>
      </w:r>
    </w:p>
    <w:p w:rsidR="008715CF" w:rsidRPr="008715CF" w:rsidRDefault="7613C21E" w:rsidP="7613C21E">
      <w:pPr>
        <w:numPr>
          <w:ilvl w:val="0"/>
          <w:numId w:val="30"/>
        </w:numPr>
        <w:jc w:val="both"/>
        <w:rPr>
          <w:rFonts w:ascii="Garamond" w:eastAsia="Garamond" w:hAnsi="Garamond" w:cs="Garamond"/>
          <w:b/>
          <w:bCs/>
        </w:rPr>
      </w:pPr>
      <w:r w:rsidRPr="7613C21E">
        <w:rPr>
          <w:rFonts w:ascii="Garamond" w:eastAsia="Garamond" w:hAnsi="Garamond" w:cs="Garamond"/>
        </w:rPr>
        <w:t xml:space="preserve">Installed SAP Test Data Migration Server 4.0 (TDMS 4.0 SP5) using the Maintenance  Planner with combined installation and SP/add-on upgrade procedure (SWPM 10SP9 &amp; SUM </w:t>
      </w:r>
      <w:r w:rsidR="00E7431D">
        <w:rPr>
          <w:rFonts w:ascii="Garamond" w:eastAsia="Garamond" w:hAnsi="Garamond" w:cs="Garamond"/>
        </w:rPr>
        <w:t>SP</w:t>
      </w:r>
      <w:r w:rsidRPr="7613C21E">
        <w:rPr>
          <w:rFonts w:ascii="Garamond" w:eastAsia="Garamond" w:hAnsi="Garamond" w:cs="Garamond"/>
        </w:rPr>
        <w:t>14.0) and configured the TDMS migration landscape.</w:t>
      </w:r>
    </w:p>
    <w:p w:rsidR="008715CF" w:rsidRPr="0097478C" w:rsidRDefault="008715CF" w:rsidP="008715CF">
      <w:pPr>
        <w:ind w:left="360"/>
        <w:jc w:val="both"/>
        <w:rPr>
          <w:rFonts w:ascii="Garamond" w:hAnsi="Garamond"/>
          <w:b/>
        </w:rPr>
      </w:pPr>
    </w:p>
    <w:p w:rsidR="001F7452" w:rsidRPr="00EC252F" w:rsidRDefault="7613C21E" w:rsidP="00EC252F">
      <w:pPr>
        <w:jc w:val="both"/>
        <w:rPr>
          <w:rFonts w:ascii="Garamond" w:eastAsia="Garamond" w:hAnsi="Garamond" w:cs="Garamond"/>
          <w:b/>
          <w:bCs/>
        </w:rPr>
      </w:pPr>
      <w:r w:rsidRPr="7613C21E">
        <w:rPr>
          <w:rFonts w:ascii="Garamond" w:eastAsia="Garamond" w:hAnsi="Garamond" w:cs="Garamond"/>
          <w:b/>
          <w:bCs/>
        </w:rPr>
        <w:t>Environment:</w:t>
      </w:r>
      <w:r w:rsidRPr="7613C21E">
        <w:rPr>
          <w:rFonts w:ascii="Garamond" w:eastAsia="Garamond" w:hAnsi="Garamond" w:cs="Garamond"/>
        </w:rPr>
        <w:t xml:space="preserve"> ECC 6.0 (EHP</w:t>
      </w:r>
      <w:r w:rsidR="00636BF7">
        <w:rPr>
          <w:rFonts w:ascii="Garamond" w:eastAsia="Garamond" w:hAnsi="Garamond" w:cs="Garamond"/>
        </w:rPr>
        <w:t>6</w:t>
      </w:r>
      <w:r w:rsidRPr="7613C21E">
        <w:rPr>
          <w:rFonts w:ascii="Garamond" w:eastAsia="Garamond" w:hAnsi="Garamond" w:cs="Garamond"/>
        </w:rPr>
        <w:t>), Solution Manager 7.1 SP12,</w:t>
      </w:r>
      <w:r w:rsidR="00636BF7" w:rsidRPr="7613C21E">
        <w:rPr>
          <w:rFonts w:ascii="Garamond" w:eastAsia="Garamond" w:hAnsi="Garamond" w:cs="Garamond"/>
        </w:rPr>
        <w:t>HANA 1.0</w:t>
      </w:r>
      <w:r w:rsidR="00636BF7">
        <w:rPr>
          <w:rFonts w:ascii="Garamond" w:eastAsia="Garamond" w:hAnsi="Garamond" w:cs="Garamond"/>
        </w:rPr>
        <w:t xml:space="preserve"> SPS12,</w:t>
      </w:r>
      <w:r w:rsidRPr="7613C21E">
        <w:rPr>
          <w:rFonts w:ascii="Garamond" w:eastAsia="Garamond" w:hAnsi="Garamond" w:cs="Garamond"/>
        </w:rPr>
        <w:t xml:space="preserve"> Net weaver 7.3, EP 7.31, BW 7.31, BI JAVA 7.31,</w:t>
      </w:r>
      <w:r w:rsidR="00636BF7">
        <w:rPr>
          <w:rFonts w:ascii="Garamond" w:eastAsia="Garamond" w:hAnsi="Garamond" w:cs="Garamond"/>
        </w:rPr>
        <w:t xml:space="preserve"> PI 7.10, PI AEX 7.4, GRC 10.0</w:t>
      </w:r>
      <w:r w:rsidRPr="7613C21E">
        <w:rPr>
          <w:rFonts w:ascii="Garamond" w:eastAsia="Garamond" w:hAnsi="Garamond" w:cs="Garamond"/>
        </w:rPr>
        <w:t>, Oracle 11g, HP-UX 11.32.</w:t>
      </w:r>
    </w:p>
    <w:p w:rsidR="000467BD" w:rsidRDefault="000467BD" w:rsidP="00EC252F">
      <w:pPr>
        <w:jc w:val="both"/>
        <w:rPr>
          <w:rFonts w:ascii="Garamond" w:eastAsia="Garamond" w:hAnsi="Garamond" w:cs="Garamond"/>
          <w:b/>
          <w:bCs/>
          <w:sz w:val="26"/>
          <w:szCs w:val="26"/>
        </w:rPr>
      </w:pPr>
    </w:p>
    <w:p w:rsidR="0001272D" w:rsidRDefault="007769E1" w:rsidP="00EC252F">
      <w:pPr>
        <w:jc w:val="both"/>
        <w:rPr>
          <w:rFonts w:ascii="Garamond" w:eastAsia="Garamond" w:hAnsi="Garamond" w:cs="Garamond"/>
          <w:b/>
          <w:bCs/>
        </w:rPr>
      </w:pPr>
      <w:r w:rsidRPr="7613C21E">
        <w:rPr>
          <w:rFonts w:ascii="Garamond" w:eastAsia="Garamond" w:hAnsi="Garamond" w:cs="Garamond"/>
          <w:b/>
          <w:bCs/>
          <w:sz w:val="26"/>
          <w:szCs w:val="26"/>
        </w:rPr>
        <w:t>Hewlett Packard (HP)</w:t>
      </w:r>
      <w:r w:rsidR="0001272D" w:rsidRPr="7613C21E">
        <w:rPr>
          <w:rFonts w:ascii="Garamond" w:eastAsia="Garamond" w:hAnsi="Garamond" w:cs="Garamond"/>
          <w:b/>
          <w:bCs/>
          <w:sz w:val="26"/>
          <w:szCs w:val="26"/>
        </w:rPr>
        <w:t>, Houston, TX</w:t>
      </w:r>
      <w:r w:rsidR="0001272D">
        <w:rPr>
          <w:rFonts w:ascii="Garamond" w:hAnsi="Garamond"/>
          <w:b/>
        </w:rPr>
        <w:tab/>
      </w:r>
      <w:r w:rsidR="0001272D">
        <w:rPr>
          <w:rFonts w:ascii="Garamond" w:hAnsi="Garamond"/>
          <w:b/>
        </w:rPr>
        <w:tab/>
      </w:r>
      <w:r w:rsidR="000648AE">
        <w:rPr>
          <w:rFonts w:ascii="Garamond" w:hAnsi="Garamond"/>
          <w:b/>
        </w:rPr>
        <w:tab/>
      </w:r>
      <w:r w:rsidR="00EC252F">
        <w:rPr>
          <w:rFonts w:ascii="Garamond" w:hAnsi="Garamond"/>
          <w:b/>
        </w:rPr>
        <w:tab/>
      </w:r>
      <w:r w:rsidR="00C83385">
        <w:rPr>
          <w:rFonts w:ascii="Garamond" w:hAnsi="Garamond"/>
          <w:b/>
        </w:rPr>
        <w:t xml:space="preserve">           </w:t>
      </w:r>
      <w:r w:rsidR="000648AE" w:rsidRPr="7613C21E">
        <w:rPr>
          <w:rFonts w:ascii="Garamond" w:eastAsia="Garamond" w:hAnsi="Garamond" w:cs="Garamond"/>
          <w:b/>
          <w:bCs/>
        </w:rPr>
        <w:t xml:space="preserve">Feb 2013 to </w:t>
      </w:r>
      <w:r w:rsidR="004B16D2" w:rsidRPr="7613C21E">
        <w:rPr>
          <w:rFonts w:ascii="Garamond" w:eastAsia="Garamond" w:hAnsi="Garamond" w:cs="Garamond"/>
          <w:b/>
          <w:bCs/>
        </w:rPr>
        <w:t>Aug</w:t>
      </w:r>
      <w:r w:rsidR="00D93814" w:rsidRPr="7613C21E">
        <w:rPr>
          <w:rFonts w:ascii="Garamond" w:eastAsia="Garamond" w:hAnsi="Garamond" w:cs="Garamond"/>
          <w:b/>
          <w:bCs/>
        </w:rPr>
        <w:t>,</w:t>
      </w:r>
      <w:r w:rsidR="000648AE" w:rsidRPr="7613C21E">
        <w:rPr>
          <w:rFonts w:ascii="Garamond" w:eastAsia="Garamond" w:hAnsi="Garamond" w:cs="Garamond"/>
          <w:b/>
          <w:bCs/>
        </w:rPr>
        <w:t xml:space="preserve"> 2014</w:t>
      </w:r>
    </w:p>
    <w:p w:rsidR="000648AE" w:rsidRPr="000648AE" w:rsidRDefault="7613C21E" w:rsidP="7613C21E">
      <w:pPr>
        <w:rPr>
          <w:rFonts w:ascii="Garamond" w:eastAsia="Garamond" w:hAnsi="Garamond" w:cs="Garamond"/>
          <w:b/>
          <w:bCs/>
        </w:rPr>
      </w:pPr>
      <w:r w:rsidRPr="7613C21E">
        <w:rPr>
          <w:rFonts w:ascii="Garamond" w:eastAsia="Garamond" w:hAnsi="Garamond" w:cs="Garamond"/>
          <w:b/>
          <w:bCs/>
          <w:color w:val="595959" w:themeColor="text1" w:themeTint="A6"/>
        </w:rPr>
        <w:t>SAP Basis</w:t>
      </w:r>
      <w:r w:rsidR="00FE3267">
        <w:rPr>
          <w:rFonts w:ascii="Garamond" w:eastAsia="Garamond" w:hAnsi="Garamond" w:cs="Garamond"/>
          <w:b/>
          <w:bCs/>
          <w:color w:val="595959" w:themeColor="text1" w:themeTint="A6"/>
        </w:rPr>
        <w:t>/ SOLMAN</w:t>
      </w:r>
      <w:r w:rsidRPr="7613C21E">
        <w:rPr>
          <w:rFonts w:ascii="Garamond" w:eastAsia="Garamond" w:hAnsi="Garamond" w:cs="Garamond"/>
          <w:b/>
          <w:bCs/>
          <w:color w:val="595959" w:themeColor="text1" w:themeTint="A6"/>
        </w:rPr>
        <w:t xml:space="preserve"> Administrator (Planner/ Engg</w:t>
      </w:r>
      <w:r w:rsidRPr="7613C21E">
        <w:rPr>
          <w:rFonts w:ascii="Garamond" w:eastAsia="Garamond" w:hAnsi="Garamond" w:cs="Garamond"/>
          <w:b/>
          <w:bCs/>
        </w:rPr>
        <w:t>)</w:t>
      </w:r>
    </w:p>
    <w:p w:rsidR="000648AE" w:rsidRDefault="000648AE" w:rsidP="00D80488">
      <w:pPr>
        <w:rPr>
          <w:rFonts w:ascii="Garamond" w:hAnsi="Garamond"/>
          <w:b/>
        </w:rPr>
      </w:pPr>
    </w:p>
    <w:p w:rsidR="00B9224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Planned and performed the installation/ upgrade of latest Agents (Host 7.20 &amp; Diagnostic 7.3) andST add-ons (ST-PI &amp; ST-A/PI) on all HP prod/ non-prod systems to configure the RCA features on SolMan system.</w:t>
      </w:r>
    </w:p>
    <w:p w:rsidR="00A742B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SAP new server QA checks and binary copy activities to build a new system.</w:t>
      </w:r>
    </w:p>
    <w:p w:rsidR="00477C56" w:rsidRDefault="7613C21E" w:rsidP="7613C21E">
      <w:pPr>
        <w:numPr>
          <w:ilvl w:val="0"/>
          <w:numId w:val="30"/>
        </w:numPr>
        <w:jc w:val="both"/>
        <w:rPr>
          <w:rFonts w:ascii="Garamond" w:eastAsia="Garamond" w:hAnsi="Garamond" w:cs="Garamond"/>
        </w:rPr>
      </w:pPr>
      <w:r w:rsidRPr="00477C56">
        <w:rPr>
          <w:rFonts w:ascii="Garamond" w:eastAsia="Garamond" w:hAnsi="Garamond" w:cs="Garamond"/>
        </w:rPr>
        <w:t xml:space="preserve">Performed the Planning activities and built the quality SAP GRC AC 10.0 system in the existing GRC two system landscapes </w:t>
      </w:r>
    </w:p>
    <w:p w:rsidR="007A348C"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CRM 7.0 EHP3 ABAP and JAVA stack systems including the portal and CRM business packages. Installed CRM mobile client and Groupware connector 7.0</w:t>
      </w:r>
    </w:p>
    <w:p w:rsidR="00C80C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Established system connections from portal to backend ECC and BW systems and configured SinglesignOn between them.</w:t>
      </w:r>
    </w:p>
    <w:p w:rsidR="00C80C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on SAP Early watch alert remediation for 70+ production systems. Coordinated&amp; worked with application, platform and security teams to implement the fixes and to resolve the reported issues and bottlenecks</w:t>
      </w:r>
    </w:p>
    <w:p w:rsidR="00FB19A0" w:rsidRDefault="7613C21E" w:rsidP="7613C21E">
      <w:pPr>
        <w:numPr>
          <w:ilvl w:val="0"/>
          <w:numId w:val="30"/>
        </w:numPr>
        <w:jc w:val="both"/>
        <w:rPr>
          <w:rFonts w:ascii="Garamond" w:eastAsia="Garamond" w:hAnsi="Garamond" w:cs="Garamond"/>
        </w:rPr>
      </w:pPr>
      <w:r w:rsidRPr="7613C21E">
        <w:rPr>
          <w:rFonts w:ascii="Garamond" w:eastAsia="Garamond" w:hAnsi="Garamond" w:cs="Garamond"/>
        </w:rPr>
        <w:t>Upgraded TREX on multiple systems and integrated it with portal, CRM etc.</w:t>
      </w:r>
    </w:p>
    <w:p w:rsidR="003246C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as ITOC/basis coach on rotation base to take ownership and distribute within team/ work on daily production incidents logged in HPSM ticketing tool.</w:t>
      </w:r>
    </w:p>
    <w:p w:rsidR="00171ED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Joined in multiple Major incident (MI) calls and worked with different teams to analyze the issue and provided the analysis results and recommendations/fixes to resolve the issue from SAP Basis team side.</w:t>
      </w:r>
    </w:p>
    <w:p w:rsidR="00171ED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Responsible to do capacity planning by analyzing the DB growth and worked with SAN team to add the required space to file systems.</w:t>
      </w:r>
    </w:p>
    <w:p w:rsidR="008006FF" w:rsidRPr="008006FF" w:rsidRDefault="7613C21E" w:rsidP="7613C21E">
      <w:pPr>
        <w:numPr>
          <w:ilvl w:val="0"/>
          <w:numId w:val="30"/>
        </w:numPr>
        <w:jc w:val="both"/>
        <w:rPr>
          <w:rFonts w:ascii="Garamond" w:eastAsia="Garamond" w:hAnsi="Garamond" w:cs="Garamond"/>
        </w:rPr>
      </w:pPr>
      <w:r w:rsidRPr="7613C21E">
        <w:rPr>
          <w:rFonts w:ascii="Garamond" w:eastAsia="Garamond" w:hAnsi="Garamond" w:cs="Garamond"/>
        </w:rPr>
        <w:t>Monitored the HANA 1.0 databases, performed user creations and analyzed logs, DB growth through HANA studio and also used HLM (Hana Lifecycle Manager) to upgrade the HANA revisions, AFL library add-ons and HANA client. Also performed the profile parameter updates and backup/restores.</w:t>
      </w:r>
    </w:p>
    <w:p w:rsidR="00FB19A0"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Planned and scheduled the SAP servers for yearly UNIX&amp; Oracle patching and performed the pre and post activities required on SAP level.</w:t>
      </w:r>
    </w:p>
    <w:p w:rsidR="00FB19A0"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on SAP LMDB reporting activities and collected the managed systems data for SAP SolMansystem capacity planning using Sizing Toolkit</w:t>
      </w:r>
      <w:r w:rsidR="00D661BE">
        <w:rPr>
          <w:rFonts w:ascii="Garamond" w:eastAsia="Garamond" w:hAnsi="Garamond" w:cs="Garamond"/>
        </w:rPr>
        <w:t xml:space="preserve"> </w:t>
      </w:r>
      <w:r w:rsidRPr="7613C21E">
        <w:rPr>
          <w:rFonts w:ascii="Garamond" w:eastAsia="Garamond" w:hAnsi="Garamond" w:cs="Garamond"/>
        </w:rPr>
        <w:t xml:space="preserve">to implement </w:t>
      </w:r>
      <w:r w:rsidR="00D661BE">
        <w:rPr>
          <w:rFonts w:ascii="Garamond" w:eastAsia="Garamond" w:hAnsi="Garamond" w:cs="Garamond"/>
        </w:rPr>
        <w:t>various</w:t>
      </w:r>
      <w:r w:rsidRPr="7613C21E">
        <w:rPr>
          <w:rFonts w:ascii="Garamond" w:eastAsia="Garamond" w:hAnsi="Garamond" w:cs="Garamond"/>
        </w:rPr>
        <w:t xml:space="preserve"> new</w:t>
      </w:r>
      <w:r w:rsidR="00D661BE">
        <w:rPr>
          <w:rFonts w:ascii="Garamond" w:eastAsia="Garamond" w:hAnsi="Garamond" w:cs="Garamond"/>
        </w:rPr>
        <w:t xml:space="preserve"> </w:t>
      </w:r>
      <w:r w:rsidRPr="7613C21E">
        <w:rPr>
          <w:rFonts w:ascii="Garamond" w:eastAsia="Garamond" w:hAnsi="Garamond" w:cs="Garamond"/>
        </w:rPr>
        <w:t>SolMan 7.1 features.</w:t>
      </w:r>
    </w:p>
    <w:p w:rsidR="00FB19A0" w:rsidRDefault="7613C21E" w:rsidP="7613C21E">
      <w:pPr>
        <w:numPr>
          <w:ilvl w:val="0"/>
          <w:numId w:val="30"/>
        </w:numPr>
        <w:jc w:val="both"/>
        <w:rPr>
          <w:rFonts w:ascii="Garamond" w:eastAsia="Garamond" w:hAnsi="Garamond" w:cs="Garamond"/>
        </w:rPr>
      </w:pPr>
      <w:r w:rsidRPr="7613C21E">
        <w:rPr>
          <w:rFonts w:ascii="Garamond" w:eastAsia="Garamond" w:hAnsi="Garamond" w:cs="Garamond"/>
        </w:rPr>
        <w:lastRenderedPageBreak/>
        <w:t>Installed SAP HANA studio and administered/ monitored the SAP HANA 1.0 systems and troubleshooted the issues.</w:t>
      </w:r>
    </w:p>
    <w:p w:rsidR="00432D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HANA 1.0 SP06 and BW 7.3 systems and performed the post installation activities.</w:t>
      </w:r>
    </w:p>
    <w:p w:rsidR="00432D7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HANA DB backup and restores using HANA storeonce device and cron jobs.</w:t>
      </w:r>
    </w:p>
    <w:p w:rsidR="008E62E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SP update and patch update for BOBJ 4.0 SP05 and register BOBJ system in SLD for Solman monitoring configuration.</w:t>
      </w:r>
    </w:p>
    <w:p w:rsidR="009A338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with promotion management in BOBJ 4.0 SP05 and transported BI objects. Also created a connection between BOE and HANA DB.</w:t>
      </w:r>
    </w:p>
    <w:p w:rsidR="009A3385"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temporary and permanent licenses on BO and installed the Bo explorer.</w:t>
      </w:r>
    </w:p>
    <w:p w:rsidR="008E62E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SAP NW 7.3 with BPC 10 and performed the post activities.</w:t>
      </w:r>
    </w:p>
    <w:p w:rsidR="00B67E13"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with SLD, LMDB old entry cleanups and performed the synchronization activities along with landscape verification and fixing multiple verification issues.</w:t>
      </w:r>
    </w:p>
    <w:p w:rsidR="00B67E13" w:rsidRDefault="7613C21E" w:rsidP="7613C21E">
      <w:pPr>
        <w:numPr>
          <w:ilvl w:val="0"/>
          <w:numId w:val="30"/>
        </w:numPr>
        <w:jc w:val="both"/>
        <w:rPr>
          <w:rFonts w:ascii="Garamond" w:eastAsia="Garamond" w:hAnsi="Garamond" w:cs="Garamond"/>
        </w:rPr>
      </w:pPr>
      <w:r w:rsidRPr="7613C21E">
        <w:rPr>
          <w:rFonts w:ascii="Garamond" w:eastAsia="Garamond" w:hAnsi="Garamond" w:cs="Garamond"/>
        </w:rPr>
        <w:t>Performed managed system configurations and technical monitoring for multiple systems on SolMan system.</w:t>
      </w:r>
    </w:p>
    <w:p w:rsidR="0006117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on POC and activated BOE monitoring in Solution Manager System. Performed the activities (SLD reg, agents, Tomcat setting etc) using both manual and the Automated Configuration (AC Tool) tool procedures.</w:t>
      </w:r>
    </w:p>
    <w:p w:rsidR="00995906" w:rsidRPr="0006117B"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on Wily agent installations on Apache Tomcat, Web logic, windows, SAP and non-SAP machines and connected them to the Wily Enterprise Manager. Troubleshooted agent reporting issues and used different pdb’s and customization to enable the new metric monitoring.</w:t>
      </w:r>
    </w:p>
    <w:p w:rsidR="00F426D6" w:rsidRDefault="7613C21E" w:rsidP="7613C21E">
      <w:pPr>
        <w:numPr>
          <w:ilvl w:val="0"/>
          <w:numId w:val="30"/>
        </w:numPr>
        <w:jc w:val="both"/>
        <w:rPr>
          <w:rFonts w:ascii="Garamond" w:eastAsia="Garamond" w:hAnsi="Garamond" w:cs="Garamond"/>
        </w:rPr>
      </w:pPr>
      <w:r w:rsidRPr="7613C21E">
        <w:rPr>
          <w:rFonts w:ascii="Garamond" w:eastAsia="Garamond" w:hAnsi="Garamond" w:cs="Garamond"/>
        </w:rPr>
        <w:t>Designed multiple dashboards on wily EM as per agreedSAP and non-SAP team requirements to represent the graphical/ alert view of the resources involved in business transactions and standard landscapes resources.</w:t>
      </w:r>
    </w:p>
    <w:p w:rsidR="006821FD" w:rsidRDefault="7613C21E" w:rsidP="7613C21E">
      <w:pPr>
        <w:numPr>
          <w:ilvl w:val="0"/>
          <w:numId w:val="30"/>
        </w:numPr>
        <w:jc w:val="both"/>
        <w:rPr>
          <w:rFonts w:ascii="Garamond" w:eastAsia="Garamond" w:hAnsi="Garamond" w:cs="Garamond"/>
        </w:rPr>
      </w:pPr>
      <w:r w:rsidRPr="7613C21E">
        <w:rPr>
          <w:rFonts w:ascii="Garamond" w:eastAsia="Garamond" w:hAnsi="Garamond" w:cs="Garamond"/>
        </w:rPr>
        <w:t>Worked on Delphix POC implementation as a replacement to system refreshes/copies/ builds and worked on creatingvDBs for systems and provisioned the production databases to new systems to perform test scenariosand to conduct performance analysis.</w:t>
      </w:r>
    </w:p>
    <w:p w:rsidR="00C04838" w:rsidRDefault="7613C21E" w:rsidP="7613C21E">
      <w:pPr>
        <w:numPr>
          <w:ilvl w:val="0"/>
          <w:numId w:val="30"/>
        </w:numPr>
        <w:jc w:val="both"/>
        <w:rPr>
          <w:rFonts w:ascii="Garamond" w:eastAsia="Garamond" w:hAnsi="Garamond" w:cs="Garamond"/>
        </w:rPr>
      </w:pPr>
      <w:r w:rsidRPr="7613C21E">
        <w:rPr>
          <w:rFonts w:ascii="Garamond" w:eastAsia="Garamond" w:hAnsi="Garamond" w:cs="Garamond"/>
        </w:rPr>
        <w:t>Installed and configured HP SAP UCS meter and APS meter packages for SAPS utilization calculations/ verifications.</w:t>
      </w:r>
    </w:p>
    <w:p w:rsidR="00624C7E" w:rsidRDefault="7613C21E" w:rsidP="7613C21E">
      <w:pPr>
        <w:numPr>
          <w:ilvl w:val="0"/>
          <w:numId w:val="30"/>
        </w:numPr>
        <w:jc w:val="both"/>
        <w:rPr>
          <w:rFonts w:ascii="Garamond" w:eastAsia="Garamond" w:hAnsi="Garamond" w:cs="Garamond"/>
        </w:rPr>
      </w:pPr>
      <w:r w:rsidRPr="7613C21E">
        <w:rPr>
          <w:rFonts w:ascii="Garamond" w:eastAsia="Garamond" w:hAnsi="Garamond" w:cs="Garamond"/>
        </w:rPr>
        <w:t>Documented the POC activities and updates to existing or new BTUs (documents).</w:t>
      </w:r>
    </w:p>
    <w:p w:rsidR="00624C7E" w:rsidRDefault="7613C21E" w:rsidP="7613C21E">
      <w:pPr>
        <w:numPr>
          <w:ilvl w:val="0"/>
          <w:numId w:val="30"/>
        </w:numPr>
        <w:spacing w:line="276" w:lineRule="auto"/>
        <w:jc w:val="both"/>
        <w:rPr>
          <w:rFonts w:ascii="Garamond" w:eastAsia="Garamond" w:hAnsi="Garamond" w:cs="Garamond"/>
        </w:rPr>
      </w:pPr>
      <w:r w:rsidRPr="7613C21E">
        <w:rPr>
          <w:rFonts w:ascii="Garamond" w:eastAsia="Garamond" w:hAnsi="Garamond" w:cs="Garamond"/>
        </w:rPr>
        <w:t>Taken ownership and resolved multiple HPSM incident tickets.</w:t>
      </w:r>
    </w:p>
    <w:p w:rsidR="00CD5570" w:rsidRPr="00D80488" w:rsidRDefault="7613C21E" w:rsidP="7613C21E">
      <w:pPr>
        <w:rPr>
          <w:rFonts w:ascii="Garamond" w:eastAsia="Garamond" w:hAnsi="Garamond" w:cs="Garamond"/>
        </w:rPr>
      </w:pPr>
      <w:r w:rsidRPr="7613C21E">
        <w:rPr>
          <w:rFonts w:ascii="Garamond" w:eastAsia="Garamond" w:hAnsi="Garamond" w:cs="Garamond"/>
          <w:b/>
          <w:bCs/>
        </w:rPr>
        <w:t>Environment:</w:t>
      </w:r>
      <w:r w:rsidRPr="7613C21E">
        <w:rPr>
          <w:rFonts w:ascii="Garamond" w:eastAsia="Garamond" w:hAnsi="Garamond" w:cs="Garamond"/>
        </w:rPr>
        <w:t xml:space="preserve"> ECC 6.0 (EHP6, EHP5, EHP4), Solution Manager 7.1, Net weaver 7.3/ NW 7.0 (ABAP+JAVA), EP 7.0, BW 7.3, BOBJ, BPC,  SRM 7.0, CRM 7.0 EHP2, SCM 7.0 EHP2, BI 7.3, HANA 1.0</w:t>
      </w:r>
      <w:r w:rsidR="00636BF7">
        <w:rPr>
          <w:rFonts w:ascii="Garamond" w:eastAsia="Garamond" w:hAnsi="Garamond" w:cs="Garamond"/>
        </w:rPr>
        <w:t xml:space="preserve"> SP 09/08</w:t>
      </w:r>
      <w:r w:rsidRPr="7613C21E">
        <w:rPr>
          <w:rFonts w:ascii="Garamond" w:eastAsia="Garamond" w:hAnsi="Garamond" w:cs="Garamond"/>
        </w:rPr>
        <w:t>, Oracle 11g/10g, HP-UX 11.31, Windows 2008, MS SQL Server 2008.</w:t>
      </w:r>
    </w:p>
    <w:p w:rsidR="00EE16F6" w:rsidRDefault="00EE16F6" w:rsidP="0001272D">
      <w:pPr>
        <w:rPr>
          <w:rFonts w:ascii="Garamond" w:hAnsi="Garamond"/>
          <w:b/>
        </w:rPr>
      </w:pPr>
    </w:p>
    <w:p w:rsidR="009D7414" w:rsidRDefault="0001272D" w:rsidP="0001272D">
      <w:pPr>
        <w:rPr>
          <w:rFonts w:ascii="Garamond" w:hAnsi="Garamond"/>
          <w:b/>
        </w:rPr>
      </w:pPr>
      <w:r>
        <w:rPr>
          <w:rFonts w:ascii="Garamond" w:hAnsi="Garamond"/>
          <w:b/>
        </w:rPr>
        <w:tab/>
      </w:r>
      <w:r>
        <w:rPr>
          <w:rFonts w:ascii="Garamond" w:hAnsi="Garamond"/>
          <w:b/>
        </w:rPr>
        <w:tab/>
      </w:r>
    </w:p>
    <w:p w:rsidR="0001272D" w:rsidRDefault="0001272D" w:rsidP="7613C21E">
      <w:pPr>
        <w:rPr>
          <w:rFonts w:ascii="Garamond" w:eastAsia="Garamond" w:hAnsi="Garamond" w:cs="Garamond"/>
          <w:b/>
          <w:bCs/>
        </w:rPr>
      </w:pPr>
      <w:r w:rsidRPr="7613C21E">
        <w:rPr>
          <w:rFonts w:ascii="Garamond" w:eastAsia="Garamond" w:hAnsi="Garamond" w:cs="Garamond"/>
          <w:b/>
          <w:bCs/>
          <w:sz w:val="26"/>
          <w:szCs w:val="26"/>
        </w:rPr>
        <w:t xml:space="preserve">Bestbuy, </w:t>
      </w:r>
      <w:r w:rsidR="00C34168" w:rsidRPr="7613C21E">
        <w:rPr>
          <w:rFonts w:ascii="Garamond" w:eastAsia="Garamond" w:hAnsi="Garamond" w:cs="Garamond"/>
          <w:b/>
          <w:bCs/>
          <w:sz w:val="26"/>
          <w:szCs w:val="26"/>
        </w:rPr>
        <w:t>Minneapolis</w:t>
      </w:r>
      <w:r w:rsidRPr="7613C21E">
        <w:rPr>
          <w:rFonts w:ascii="Garamond" w:eastAsia="Garamond" w:hAnsi="Garamond" w:cs="Garamond"/>
          <w:b/>
          <w:bCs/>
          <w:sz w:val="26"/>
          <w:szCs w:val="26"/>
        </w:rPr>
        <w:t>, MN</w:t>
      </w:r>
      <w:r>
        <w:rPr>
          <w:rFonts w:ascii="Garamond" w:hAnsi="Garamond"/>
          <w:b/>
        </w:rPr>
        <w:tab/>
      </w:r>
      <w:r>
        <w:rPr>
          <w:rFonts w:ascii="Garamond" w:hAnsi="Garamond"/>
          <w:b/>
        </w:rPr>
        <w:tab/>
      </w:r>
      <w:r w:rsidR="000648AE">
        <w:rPr>
          <w:rFonts w:ascii="Garamond" w:hAnsi="Garamond"/>
          <w:b/>
        </w:rPr>
        <w:tab/>
      </w:r>
      <w:r w:rsidR="000648AE">
        <w:rPr>
          <w:rFonts w:ascii="Garamond" w:hAnsi="Garamond"/>
          <w:b/>
        </w:rPr>
        <w:tab/>
      </w:r>
      <w:r w:rsidR="000648AE" w:rsidRPr="7613C21E">
        <w:rPr>
          <w:rFonts w:ascii="Garamond" w:eastAsia="Garamond" w:hAnsi="Garamond" w:cs="Garamond"/>
          <w:b/>
          <w:bCs/>
        </w:rPr>
        <w:t xml:space="preserve">   November 2012 to February 2013</w:t>
      </w:r>
    </w:p>
    <w:p w:rsidR="0001272D" w:rsidRDefault="7613C21E" w:rsidP="7613C21E">
      <w:pPr>
        <w:rPr>
          <w:rFonts w:ascii="Garamond" w:eastAsia="Garamond" w:hAnsi="Garamond" w:cs="Garamond"/>
          <w:b/>
          <w:bCs/>
          <w:color w:val="595959" w:themeColor="text1" w:themeTint="A6"/>
        </w:rPr>
      </w:pPr>
      <w:r w:rsidRPr="7613C21E">
        <w:rPr>
          <w:rFonts w:ascii="Garamond" w:eastAsia="Garamond" w:hAnsi="Garamond" w:cs="Garamond"/>
          <w:b/>
          <w:bCs/>
          <w:color w:val="595959" w:themeColor="text1" w:themeTint="A6"/>
        </w:rPr>
        <w:t xml:space="preserve">SAP </w:t>
      </w:r>
      <w:r w:rsidR="00FE3267">
        <w:rPr>
          <w:rFonts w:ascii="Garamond" w:eastAsia="Garamond" w:hAnsi="Garamond" w:cs="Garamond"/>
          <w:b/>
          <w:bCs/>
          <w:color w:val="595959" w:themeColor="text1" w:themeTint="A6"/>
        </w:rPr>
        <w:t>SOLMAN</w:t>
      </w:r>
      <w:r w:rsidRPr="7613C21E">
        <w:rPr>
          <w:rFonts w:ascii="Garamond" w:eastAsia="Garamond" w:hAnsi="Garamond" w:cs="Garamond"/>
          <w:b/>
          <w:bCs/>
          <w:color w:val="595959" w:themeColor="text1" w:themeTint="A6"/>
        </w:rPr>
        <w:t xml:space="preserve"> Administrator</w:t>
      </w:r>
    </w:p>
    <w:p w:rsidR="000648AE" w:rsidRDefault="000648AE" w:rsidP="0001272D">
      <w:pPr>
        <w:rPr>
          <w:rFonts w:ascii="Garamond" w:hAnsi="Garamond"/>
          <w:b/>
          <w:color w:val="595959"/>
        </w:rPr>
      </w:pPr>
    </w:p>
    <w:p w:rsidR="00477C56" w:rsidRPr="008141D5" w:rsidRDefault="00477C56" w:rsidP="00477C56">
      <w:pPr>
        <w:numPr>
          <w:ilvl w:val="0"/>
          <w:numId w:val="30"/>
        </w:numPr>
        <w:jc w:val="both"/>
        <w:rPr>
          <w:rFonts w:ascii="Garamond" w:eastAsia="Garamond" w:hAnsi="Garamond" w:cs="Garamond"/>
        </w:rPr>
      </w:pPr>
      <w:r>
        <w:rPr>
          <w:rFonts w:ascii="Garamond" w:eastAsia="Garamond" w:hAnsi="Garamond" w:cs="Garamond"/>
        </w:rPr>
        <w:t>Performed</w:t>
      </w:r>
      <w:r w:rsidRPr="7613C21E">
        <w:rPr>
          <w:rFonts w:ascii="Garamond" w:eastAsia="Garamond" w:hAnsi="Garamond" w:cs="Garamond"/>
        </w:rPr>
        <w:t xml:space="preserve"> SAP Solution Manager Upgrade from Solution Manager 7.0 EHP1 to 7.1 version.  Performed basic, preparation and managed system configurations along with </w:t>
      </w:r>
      <w:r>
        <w:rPr>
          <w:rFonts w:ascii="Garamond" w:eastAsia="Garamond" w:hAnsi="Garamond" w:cs="Garamond"/>
        </w:rPr>
        <w:t xml:space="preserve">activation of </w:t>
      </w:r>
      <w:r w:rsidRPr="7613C21E">
        <w:rPr>
          <w:rFonts w:ascii="Garamond" w:eastAsia="Garamond" w:hAnsi="Garamond" w:cs="Garamond"/>
        </w:rPr>
        <w:t xml:space="preserve">technical monitoring and </w:t>
      </w:r>
      <w:r>
        <w:rPr>
          <w:rFonts w:ascii="Garamond" w:eastAsia="Garamond" w:hAnsi="Garamond" w:cs="Garamond"/>
        </w:rPr>
        <w:t xml:space="preserve">alerting with </w:t>
      </w:r>
      <w:r w:rsidRPr="7613C21E">
        <w:rPr>
          <w:rFonts w:ascii="Garamond" w:eastAsia="Garamond" w:hAnsi="Garamond" w:cs="Garamond"/>
        </w:rPr>
        <w:t>other Solman configurations for managed systems.</w:t>
      </w:r>
    </w:p>
    <w:p w:rsidR="00477C56" w:rsidRDefault="00477C56" w:rsidP="00477C56">
      <w:pPr>
        <w:numPr>
          <w:ilvl w:val="0"/>
          <w:numId w:val="30"/>
        </w:numPr>
        <w:jc w:val="both"/>
        <w:rPr>
          <w:rFonts w:ascii="Garamond" w:eastAsia="Garamond" w:hAnsi="Garamond" w:cs="Garamond"/>
        </w:rPr>
      </w:pPr>
      <w:r w:rsidRPr="7613C21E">
        <w:rPr>
          <w:rFonts w:ascii="Garamond" w:eastAsia="Garamond" w:hAnsi="Garamond" w:cs="Garamond"/>
        </w:rPr>
        <w:t>Implemented the best practices to improve the performance of Enterprise portal and other SAP ABAP systems and troubleshooted the performance issues.</w:t>
      </w:r>
    </w:p>
    <w:p w:rsidR="00477C56" w:rsidRPr="000648AE" w:rsidRDefault="00477C56" w:rsidP="0001272D">
      <w:pPr>
        <w:rPr>
          <w:rFonts w:ascii="Garamond" w:hAnsi="Garamond"/>
          <w:b/>
          <w:color w:val="595959"/>
        </w:rPr>
      </w:pPr>
    </w:p>
    <w:p w:rsidR="003C3F5D" w:rsidRDefault="7613C21E" w:rsidP="7613C21E">
      <w:pPr>
        <w:jc w:val="both"/>
        <w:rPr>
          <w:rFonts w:ascii="Garamond" w:eastAsia="Garamond" w:hAnsi="Garamond" w:cs="Garamond"/>
        </w:rPr>
      </w:pPr>
      <w:r w:rsidRPr="7613C21E">
        <w:rPr>
          <w:rFonts w:ascii="Garamond" w:eastAsia="Garamond" w:hAnsi="Garamond" w:cs="Garamond"/>
          <w:b/>
          <w:bCs/>
        </w:rPr>
        <w:lastRenderedPageBreak/>
        <w:t>Environment:</w:t>
      </w:r>
      <w:r w:rsidRPr="7613C21E">
        <w:rPr>
          <w:rFonts w:ascii="Garamond" w:eastAsia="Garamond" w:hAnsi="Garamond" w:cs="Garamond"/>
        </w:rPr>
        <w:t xml:space="preserve"> ECC 6.0 EHP6, Solution Manager 7.1 SP05, Net weaver 7.3, EP 7.0, SCM 7.0 EHP2, Windows 2008, MS SQL Server 2012/ 2008.</w:t>
      </w:r>
    </w:p>
    <w:p w:rsidR="0001272D" w:rsidRPr="00B9224B" w:rsidRDefault="0001272D" w:rsidP="0001272D">
      <w:pPr>
        <w:rPr>
          <w:rFonts w:ascii="Garamond" w:hAnsi="Garamond"/>
        </w:rPr>
      </w:pPr>
    </w:p>
    <w:p w:rsidR="00307EF1" w:rsidRPr="00D80488" w:rsidRDefault="002F4F4A" w:rsidP="7613C21E">
      <w:pPr>
        <w:rPr>
          <w:rFonts w:ascii="Garamond" w:eastAsia="Garamond" w:hAnsi="Garamond" w:cs="Garamond"/>
          <w:b/>
          <w:bCs/>
        </w:rPr>
      </w:pPr>
      <w:r w:rsidRPr="7613C21E">
        <w:rPr>
          <w:rFonts w:ascii="Garamond" w:eastAsia="Garamond" w:hAnsi="Garamond" w:cs="Garamond"/>
          <w:b/>
          <w:bCs/>
          <w:sz w:val="26"/>
          <w:szCs w:val="26"/>
        </w:rPr>
        <w:t>Infor</w:t>
      </w:r>
      <w:r w:rsidR="008154FD" w:rsidRPr="7613C21E">
        <w:rPr>
          <w:rFonts w:ascii="Garamond" w:eastAsia="Garamond" w:hAnsi="Garamond" w:cs="Garamond"/>
          <w:b/>
          <w:bCs/>
          <w:sz w:val="26"/>
          <w:szCs w:val="26"/>
        </w:rPr>
        <w:t xml:space="preserve"> Global Solutions</w:t>
      </w:r>
      <w:r w:rsidR="00E25EB1">
        <w:rPr>
          <w:rFonts w:ascii="Garamond" w:eastAsia="Garamond" w:hAnsi="Garamond" w:cs="Garamond"/>
          <w:b/>
          <w:bCs/>
          <w:sz w:val="26"/>
          <w:szCs w:val="26"/>
        </w:rPr>
        <w:t xml:space="preserve"> (Approva Systems pvt Ltd)</w:t>
      </w:r>
      <w:r w:rsidR="007769E1" w:rsidRPr="7613C21E">
        <w:rPr>
          <w:rFonts w:ascii="Garamond" w:eastAsia="Garamond" w:hAnsi="Garamond" w:cs="Garamond"/>
          <w:b/>
          <w:bCs/>
          <w:sz w:val="26"/>
          <w:szCs w:val="26"/>
        </w:rPr>
        <w:t xml:space="preserve">, </w:t>
      </w:r>
      <w:r w:rsidR="00E25EB1">
        <w:rPr>
          <w:rFonts w:ascii="Garamond" w:eastAsia="Garamond" w:hAnsi="Garamond" w:cs="Garamond"/>
          <w:b/>
          <w:bCs/>
          <w:sz w:val="26"/>
          <w:szCs w:val="26"/>
        </w:rPr>
        <w:t>Pune</w:t>
      </w:r>
      <w:r w:rsidR="007769E1" w:rsidRPr="7613C21E">
        <w:rPr>
          <w:rFonts w:ascii="Garamond" w:eastAsia="Garamond" w:hAnsi="Garamond" w:cs="Garamond"/>
          <w:b/>
          <w:bCs/>
          <w:sz w:val="26"/>
          <w:szCs w:val="26"/>
        </w:rPr>
        <w:t xml:space="preserve">, </w:t>
      </w:r>
      <w:r w:rsidR="00E25EB1">
        <w:rPr>
          <w:rFonts w:ascii="Garamond" w:eastAsia="Garamond" w:hAnsi="Garamond" w:cs="Garamond"/>
          <w:b/>
          <w:bCs/>
          <w:sz w:val="26"/>
          <w:szCs w:val="26"/>
        </w:rPr>
        <w:t>INDIA</w:t>
      </w:r>
      <w:r w:rsidR="00D93814">
        <w:rPr>
          <w:rFonts w:ascii="Garamond" w:hAnsi="Garamond"/>
          <w:b/>
        </w:rPr>
        <w:tab/>
      </w:r>
      <w:r w:rsidR="00D93814">
        <w:rPr>
          <w:rFonts w:ascii="Garamond" w:hAnsi="Garamond"/>
          <w:b/>
        </w:rPr>
        <w:tab/>
      </w:r>
      <w:r w:rsidR="00D93814">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E25EB1">
        <w:rPr>
          <w:rFonts w:ascii="Garamond" w:hAnsi="Garamond"/>
          <w:b/>
        </w:rPr>
        <w:tab/>
      </w:r>
      <w:r w:rsidR="00D80488" w:rsidRPr="7613C21E">
        <w:rPr>
          <w:rFonts w:ascii="Garamond" w:eastAsia="Garamond" w:hAnsi="Garamond" w:cs="Garamond"/>
          <w:b/>
          <w:bCs/>
        </w:rPr>
        <w:t xml:space="preserve">December 2009 to </w:t>
      </w:r>
      <w:r w:rsidR="00B9224B" w:rsidRPr="7613C21E">
        <w:rPr>
          <w:rFonts w:ascii="Garamond" w:eastAsia="Garamond" w:hAnsi="Garamond" w:cs="Garamond"/>
          <w:b/>
          <w:bCs/>
        </w:rPr>
        <w:t>Aug</w:t>
      </w:r>
      <w:r w:rsidR="00D93814" w:rsidRPr="7613C21E">
        <w:rPr>
          <w:rFonts w:ascii="Garamond" w:eastAsia="Garamond" w:hAnsi="Garamond" w:cs="Garamond"/>
          <w:b/>
          <w:bCs/>
        </w:rPr>
        <w:t>ust</w:t>
      </w:r>
      <w:r w:rsidR="00B9224B" w:rsidRPr="7613C21E">
        <w:rPr>
          <w:rFonts w:ascii="Garamond" w:eastAsia="Garamond" w:hAnsi="Garamond" w:cs="Garamond"/>
          <w:b/>
          <w:bCs/>
        </w:rPr>
        <w:t xml:space="preserve"> 2012</w:t>
      </w:r>
    </w:p>
    <w:p w:rsidR="00D80488" w:rsidRDefault="7613C21E" w:rsidP="7613C21E">
      <w:pPr>
        <w:rPr>
          <w:rFonts w:ascii="Garamond" w:eastAsia="Garamond" w:hAnsi="Garamond" w:cs="Garamond"/>
          <w:b/>
          <w:bCs/>
          <w:color w:val="595959" w:themeColor="text1" w:themeTint="A6"/>
        </w:rPr>
      </w:pPr>
      <w:r w:rsidRPr="7613C21E">
        <w:rPr>
          <w:rFonts w:ascii="Garamond" w:eastAsia="Garamond" w:hAnsi="Garamond" w:cs="Garamond"/>
          <w:b/>
          <w:bCs/>
          <w:color w:val="595959" w:themeColor="text1" w:themeTint="A6"/>
        </w:rPr>
        <w:t>SAP BASIS Administrator</w:t>
      </w:r>
    </w:p>
    <w:p w:rsidR="00477C56" w:rsidRDefault="00477C56" w:rsidP="7613C21E">
      <w:pPr>
        <w:rPr>
          <w:rFonts w:ascii="Garamond" w:eastAsia="Garamond" w:hAnsi="Garamond" w:cs="Garamond"/>
          <w:b/>
          <w:bCs/>
          <w:color w:val="595959" w:themeColor="text1" w:themeTint="A6"/>
        </w:rPr>
      </w:pPr>
    </w:p>
    <w:p w:rsidR="00477C56" w:rsidRDefault="00477C56" w:rsidP="00477C56">
      <w:pPr>
        <w:numPr>
          <w:ilvl w:val="0"/>
          <w:numId w:val="30"/>
        </w:numPr>
        <w:jc w:val="both"/>
        <w:rPr>
          <w:rFonts w:ascii="Garamond" w:eastAsia="Garamond" w:hAnsi="Garamond" w:cs="Garamond"/>
        </w:rPr>
      </w:pPr>
      <w:r>
        <w:rPr>
          <w:rFonts w:ascii="Garamond" w:eastAsia="Garamond" w:hAnsi="Garamond" w:cs="Garamond"/>
        </w:rPr>
        <w:t>Supportred the development teams and packaged Approva’s BIZRIGHTS add-ons.</w:t>
      </w:r>
    </w:p>
    <w:p w:rsidR="00477C56" w:rsidRDefault="00477C56" w:rsidP="00477C56">
      <w:pPr>
        <w:numPr>
          <w:ilvl w:val="0"/>
          <w:numId w:val="30"/>
        </w:numPr>
        <w:jc w:val="both"/>
        <w:rPr>
          <w:rFonts w:ascii="Garamond" w:eastAsia="Garamond" w:hAnsi="Garamond" w:cs="Garamond"/>
        </w:rPr>
      </w:pPr>
      <w:r>
        <w:rPr>
          <w:rFonts w:ascii="Garamond" w:eastAsia="Garamond" w:hAnsi="Garamond" w:cs="Garamond"/>
        </w:rPr>
        <w:t>Built multiple SAP test environments (</w:t>
      </w:r>
      <w:r w:rsidR="00D661BE">
        <w:rPr>
          <w:rFonts w:ascii="Garamond" w:eastAsia="Garamond" w:hAnsi="Garamond" w:cs="Garamond"/>
        </w:rPr>
        <w:t>UC and Non UC)</w:t>
      </w:r>
      <w:r>
        <w:rPr>
          <w:rFonts w:ascii="Garamond" w:eastAsia="Garamond" w:hAnsi="Garamond" w:cs="Garamond"/>
        </w:rPr>
        <w:t xml:space="preserve"> for each version and product to maintain the development and support environment for APPROVA Add-on development, testing and customer support.</w:t>
      </w:r>
    </w:p>
    <w:p w:rsidR="00477C56" w:rsidRDefault="00477C56" w:rsidP="00477C56">
      <w:pPr>
        <w:numPr>
          <w:ilvl w:val="0"/>
          <w:numId w:val="30"/>
        </w:numPr>
        <w:jc w:val="both"/>
        <w:rPr>
          <w:rFonts w:ascii="Garamond" w:eastAsia="Garamond" w:hAnsi="Garamond" w:cs="Garamond"/>
        </w:rPr>
      </w:pPr>
      <w:r w:rsidRPr="7613C21E">
        <w:rPr>
          <w:rFonts w:ascii="Garamond" w:eastAsia="Garamond" w:hAnsi="Garamond" w:cs="Garamond"/>
        </w:rPr>
        <w:t>Troubleshooted issues with RFCs,</w:t>
      </w:r>
      <w:r w:rsidR="00D661BE">
        <w:rPr>
          <w:rFonts w:ascii="Garamond" w:eastAsia="Garamond" w:hAnsi="Garamond" w:cs="Garamond"/>
        </w:rPr>
        <w:t xml:space="preserve"> .Net and JAVA Connectors,</w:t>
      </w:r>
      <w:r w:rsidRPr="7613C21E">
        <w:rPr>
          <w:rFonts w:ascii="Garamond" w:eastAsia="Garamond" w:hAnsi="Garamond" w:cs="Garamond"/>
        </w:rPr>
        <w:t xml:space="preserve"> transports, ABAP dumps, System errors, printer issues, performance issues etc and closed the open incidents. Also worked with service requests like web service activation, security related requests, moving transports in the landscape, new add-on installations, note implementations etc.</w:t>
      </w:r>
    </w:p>
    <w:p w:rsidR="00477C56" w:rsidRDefault="00477C56" w:rsidP="7613C21E">
      <w:pPr>
        <w:rPr>
          <w:rFonts w:ascii="Garamond" w:eastAsia="Garamond" w:hAnsi="Garamond" w:cs="Garamond"/>
          <w:b/>
          <w:bCs/>
          <w:color w:val="595959" w:themeColor="text1" w:themeTint="A6"/>
        </w:rPr>
      </w:pPr>
    </w:p>
    <w:p w:rsidR="000648AE" w:rsidRPr="000648AE" w:rsidRDefault="000648AE" w:rsidP="00D80488">
      <w:pPr>
        <w:rPr>
          <w:rFonts w:ascii="Garamond" w:hAnsi="Garamond"/>
          <w:b/>
          <w:color w:val="595959"/>
        </w:rPr>
      </w:pPr>
    </w:p>
    <w:p w:rsidR="00D80488" w:rsidRDefault="7613C21E" w:rsidP="7613C21E">
      <w:pPr>
        <w:rPr>
          <w:rFonts w:ascii="Garamond" w:eastAsia="Garamond" w:hAnsi="Garamond" w:cs="Garamond"/>
        </w:rPr>
      </w:pPr>
      <w:r w:rsidRPr="7613C21E">
        <w:rPr>
          <w:rFonts w:ascii="Garamond" w:eastAsia="Garamond" w:hAnsi="Garamond" w:cs="Garamond"/>
          <w:b/>
          <w:bCs/>
        </w:rPr>
        <w:t>Environment:</w:t>
      </w:r>
      <w:r w:rsidRPr="7613C21E">
        <w:rPr>
          <w:rFonts w:ascii="Garamond" w:eastAsia="Garamond" w:hAnsi="Garamond" w:cs="Garamond"/>
        </w:rPr>
        <w:t xml:space="preserve"> ECC 6.0 (EHP6, EHP5, EHP4, EHP3, EHP2), Solution Manager 7.0 (EHP1), Net weaver 7.0 (ABAP+JAVA), EP 7.0 EHP1, PI 7.3 EHP1, SRM 7.0, CRM 7.0, SCM 5.1, 7.0, BI 7.0, Windows 2003/ 2008, MS SQL Server 2008/ 2005/ 2000.</w:t>
      </w:r>
    </w:p>
    <w:p w:rsidR="00137221" w:rsidRDefault="00137221" w:rsidP="7613C21E">
      <w:pPr>
        <w:rPr>
          <w:rFonts w:ascii="Garamond" w:eastAsia="Garamond" w:hAnsi="Garamond" w:cs="Garamond"/>
        </w:rPr>
      </w:pPr>
    </w:p>
    <w:p w:rsidR="00137221" w:rsidRPr="00D80488" w:rsidRDefault="00137221" w:rsidP="00137221">
      <w:pPr>
        <w:rPr>
          <w:rFonts w:ascii="Garamond" w:eastAsia="Garamond" w:hAnsi="Garamond" w:cs="Garamond"/>
          <w:b/>
          <w:bCs/>
        </w:rPr>
      </w:pPr>
      <w:r>
        <w:rPr>
          <w:rFonts w:ascii="Garamond" w:eastAsia="Garamond" w:hAnsi="Garamond" w:cs="Garamond"/>
          <w:b/>
          <w:bCs/>
          <w:sz w:val="26"/>
          <w:szCs w:val="26"/>
        </w:rPr>
        <w:t>AXA Group, Banglore</w:t>
      </w:r>
      <w:r w:rsidRPr="7613C21E">
        <w:rPr>
          <w:rFonts w:ascii="Garamond" w:eastAsia="Garamond" w:hAnsi="Garamond" w:cs="Garamond"/>
          <w:b/>
          <w:bCs/>
          <w:sz w:val="26"/>
          <w:szCs w:val="26"/>
        </w:rPr>
        <w:t xml:space="preserve">, </w:t>
      </w:r>
      <w:r>
        <w:rPr>
          <w:rFonts w:ascii="Garamond" w:eastAsia="Garamond" w:hAnsi="Garamond" w:cs="Garamond"/>
          <w:b/>
          <w:bCs/>
          <w:sz w:val="26"/>
          <w:szCs w:val="26"/>
        </w:rPr>
        <w:t>INDIA</w:t>
      </w:r>
      <w:r>
        <w:rPr>
          <w:rFonts w:ascii="Garamond" w:hAnsi="Garamond"/>
          <w:b/>
        </w:rPr>
        <w:tab/>
      </w:r>
      <w:r>
        <w:rPr>
          <w:rFonts w:ascii="Garamond" w:hAnsi="Garamond"/>
          <w:b/>
        </w:rPr>
        <w:tab/>
      </w:r>
      <w:r>
        <w:rPr>
          <w:rFonts w:ascii="Garamond" w:hAnsi="Garamond"/>
          <w:b/>
        </w:rPr>
        <w:tab/>
      </w:r>
      <w:r>
        <w:rPr>
          <w:rFonts w:ascii="Garamond" w:hAnsi="Garamond"/>
          <w:b/>
        </w:rPr>
        <w:tab/>
      </w:r>
      <w:r>
        <w:rPr>
          <w:rFonts w:ascii="Garamond" w:hAnsi="Garamond"/>
          <w:b/>
        </w:rPr>
        <w:tab/>
      </w:r>
      <w:r>
        <w:rPr>
          <w:rFonts w:ascii="Garamond" w:hAnsi="Garamond"/>
          <w:b/>
        </w:rPr>
        <w:tab/>
      </w:r>
      <w:r>
        <w:rPr>
          <w:rFonts w:ascii="Garamond" w:eastAsia="Garamond" w:hAnsi="Garamond" w:cs="Garamond"/>
          <w:b/>
          <w:bCs/>
        </w:rPr>
        <w:t>Oct 2007</w:t>
      </w:r>
      <w:r w:rsidRPr="7613C21E">
        <w:rPr>
          <w:rFonts w:ascii="Garamond" w:eastAsia="Garamond" w:hAnsi="Garamond" w:cs="Garamond"/>
          <w:b/>
          <w:bCs/>
        </w:rPr>
        <w:t xml:space="preserve"> to </w:t>
      </w:r>
      <w:r>
        <w:rPr>
          <w:rFonts w:ascii="Garamond" w:eastAsia="Garamond" w:hAnsi="Garamond" w:cs="Garamond"/>
          <w:b/>
          <w:bCs/>
        </w:rPr>
        <w:t>Dec 2009</w:t>
      </w:r>
    </w:p>
    <w:p w:rsidR="00137221" w:rsidRDefault="00137221" w:rsidP="00137221">
      <w:pPr>
        <w:rPr>
          <w:rFonts w:ascii="Garamond" w:eastAsia="Garamond" w:hAnsi="Garamond" w:cs="Garamond"/>
          <w:b/>
          <w:bCs/>
          <w:color w:val="595959" w:themeColor="text1" w:themeTint="A6"/>
        </w:rPr>
      </w:pPr>
      <w:r w:rsidRPr="7613C21E">
        <w:rPr>
          <w:rFonts w:ascii="Garamond" w:eastAsia="Garamond" w:hAnsi="Garamond" w:cs="Garamond"/>
          <w:b/>
          <w:bCs/>
          <w:color w:val="595959" w:themeColor="text1" w:themeTint="A6"/>
        </w:rPr>
        <w:t xml:space="preserve">SAP BASIS </w:t>
      </w:r>
      <w:r>
        <w:rPr>
          <w:rFonts w:ascii="Garamond" w:eastAsia="Garamond" w:hAnsi="Garamond" w:cs="Garamond"/>
          <w:b/>
          <w:bCs/>
          <w:color w:val="595959" w:themeColor="text1" w:themeTint="A6"/>
        </w:rPr>
        <w:t>and Security</w:t>
      </w:r>
      <w:r w:rsidRPr="7613C21E">
        <w:rPr>
          <w:rFonts w:ascii="Garamond" w:eastAsia="Garamond" w:hAnsi="Garamond" w:cs="Garamond"/>
          <w:b/>
          <w:bCs/>
          <w:color w:val="595959" w:themeColor="text1" w:themeTint="A6"/>
        </w:rPr>
        <w:t>Administrator</w:t>
      </w:r>
    </w:p>
    <w:p w:rsidR="00137221" w:rsidRPr="000648AE" w:rsidRDefault="00137221" w:rsidP="00137221">
      <w:pPr>
        <w:rPr>
          <w:rFonts w:ascii="Garamond" w:hAnsi="Garamond"/>
          <w:b/>
          <w:color w:val="595959"/>
        </w:rPr>
      </w:pPr>
    </w:p>
    <w:p w:rsidR="00D661BE" w:rsidRDefault="00D661BE" w:rsidP="00D661BE">
      <w:pPr>
        <w:numPr>
          <w:ilvl w:val="0"/>
          <w:numId w:val="30"/>
        </w:numPr>
        <w:jc w:val="both"/>
        <w:rPr>
          <w:rFonts w:ascii="Garamond" w:eastAsia="Garamond" w:hAnsi="Garamond" w:cs="Garamond"/>
        </w:rPr>
      </w:pPr>
      <w:r>
        <w:rPr>
          <w:rFonts w:ascii="Garamond" w:eastAsia="Garamond" w:hAnsi="Garamond" w:cs="Garamond"/>
        </w:rPr>
        <w:t>Provided 24x 7 Production support for SAP systems.</w:t>
      </w:r>
    </w:p>
    <w:p w:rsidR="00D661BE" w:rsidRDefault="00D661BE" w:rsidP="00D661BE">
      <w:pPr>
        <w:numPr>
          <w:ilvl w:val="0"/>
          <w:numId w:val="30"/>
        </w:numPr>
        <w:jc w:val="both"/>
        <w:rPr>
          <w:rFonts w:ascii="Garamond" w:eastAsia="Garamond" w:hAnsi="Garamond" w:cs="Garamond"/>
        </w:rPr>
      </w:pPr>
      <w:r>
        <w:rPr>
          <w:rFonts w:ascii="Garamond" w:eastAsia="Garamond" w:hAnsi="Garamond" w:cs="Garamond"/>
        </w:rPr>
        <w:t>Peformed daily checks and prepared the report with issues and statuses.</w:t>
      </w:r>
    </w:p>
    <w:p w:rsidR="00D661BE" w:rsidRDefault="00D661BE" w:rsidP="00D661BE">
      <w:pPr>
        <w:numPr>
          <w:ilvl w:val="0"/>
          <w:numId w:val="30"/>
        </w:numPr>
        <w:jc w:val="both"/>
        <w:rPr>
          <w:rFonts w:ascii="Garamond" w:eastAsia="Garamond" w:hAnsi="Garamond" w:cs="Garamond"/>
        </w:rPr>
      </w:pPr>
      <w:r>
        <w:rPr>
          <w:rFonts w:ascii="Garamond" w:eastAsia="Garamond" w:hAnsi="Garamond" w:cs="Garamond"/>
        </w:rPr>
        <w:t>Worked on SAP system role builds, and user administration and support activities.</w:t>
      </w:r>
    </w:p>
    <w:p w:rsidR="00D80488" w:rsidRDefault="00D80488" w:rsidP="00804B29">
      <w:pPr>
        <w:jc w:val="both"/>
        <w:rPr>
          <w:rFonts w:ascii="Garamond" w:hAnsi="Garamond"/>
        </w:rPr>
      </w:pPr>
    </w:p>
    <w:p w:rsidR="00D80488" w:rsidRPr="00D80488" w:rsidRDefault="00D80488" w:rsidP="00804B29">
      <w:pPr>
        <w:jc w:val="both"/>
        <w:rPr>
          <w:rFonts w:ascii="Garamond" w:hAnsi="Garamond"/>
          <w:b/>
          <w:sz w:val="32"/>
        </w:rPr>
      </w:pPr>
      <w:r w:rsidRPr="00D80488">
        <w:rPr>
          <w:rFonts w:ascii="Garamond" w:hAnsi="Garamond"/>
          <w:b/>
          <w:sz w:val="32"/>
        </w:rPr>
        <w:t xml:space="preserve">Education </w:t>
      </w:r>
    </w:p>
    <w:p w:rsidR="00D80488" w:rsidRPr="00D80488" w:rsidRDefault="00D80488" w:rsidP="00804B29">
      <w:pPr>
        <w:numPr>
          <w:ilvl w:val="0"/>
          <w:numId w:val="24"/>
        </w:numPr>
        <w:jc w:val="both"/>
        <w:rPr>
          <w:rFonts w:ascii="Garamond" w:hAnsi="Garamond"/>
        </w:rPr>
      </w:pPr>
      <w:r w:rsidRPr="00D80488">
        <w:rPr>
          <w:rFonts w:ascii="Garamond" w:hAnsi="Garamond"/>
        </w:rPr>
        <w:t>Bachelor Degree in Engineering (B.Tech) in Electronics &amp; Comm. Engg. from Jawaharlal Nehru Technological University, Hyderabad, India.</w:t>
      </w:r>
    </w:p>
    <w:p w:rsidR="00D80488" w:rsidRPr="00D80488" w:rsidRDefault="00D80488" w:rsidP="00804B29">
      <w:pPr>
        <w:jc w:val="both"/>
        <w:rPr>
          <w:rFonts w:ascii="Garamond" w:hAnsi="Garamond"/>
        </w:rPr>
      </w:pPr>
    </w:p>
    <w:p w:rsidR="00D80488" w:rsidRPr="00D80488" w:rsidRDefault="00D80488" w:rsidP="00804B29">
      <w:pPr>
        <w:jc w:val="both"/>
        <w:rPr>
          <w:rFonts w:ascii="Garamond" w:hAnsi="Garamond"/>
          <w:b/>
          <w:sz w:val="32"/>
        </w:rPr>
      </w:pPr>
      <w:r w:rsidRPr="00D80488">
        <w:rPr>
          <w:rFonts w:ascii="Garamond" w:hAnsi="Garamond"/>
          <w:b/>
          <w:sz w:val="32"/>
        </w:rPr>
        <w:t>Technical Skills</w:t>
      </w:r>
    </w:p>
    <w:p w:rsidR="00D80488" w:rsidRPr="00D80488" w:rsidRDefault="00D80488" w:rsidP="00804B29">
      <w:pPr>
        <w:jc w:val="both"/>
        <w:rPr>
          <w:rFonts w:ascii="Garamond" w:hAnsi="Garamond"/>
        </w:rPr>
      </w:pPr>
      <w:r w:rsidRPr="00D80488">
        <w:rPr>
          <w:rFonts w:ascii="Garamond" w:hAnsi="Garamond"/>
          <w:b/>
        </w:rPr>
        <w:t>SAP Software:</w:t>
      </w:r>
      <w:r w:rsidR="00763744">
        <w:rPr>
          <w:rFonts w:ascii="Garamond" w:hAnsi="Garamond"/>
        </w:rPr>
        <w:t xml:space="preserve"> </w:t>
      </w:r>
      <w:r w:rsidR="00137221">
        <w:rPr>
          <w:rFonts w:ascii="Garamond" w:hAnsi="Garamond"/>
        </w:rPr>
        <w:t xml:space="preserve">S4HANA 2021 FPS02, </w:t>
      </w:r>
      <w:r w:rsidR="00763744">
        <w:rPr>
          <w:rFonts w:ascii="Garamond" w:hAnsi="Garamond"/>
        </w:rPr>
        <w:t>ERP 6.0 EHP</w:t>
      </w:r>
      <w:r w:rsidR="00DD2385">
        <w:rPr>
          <w:rFonts w:ascii="Garamond" w:hAnsi="Garamond"/>
        </w:rPr>
        <w:t>8</w:t>
      </w:r>
      <w:r w:rsidRPr="00D80488">
        <w:rPr>
          <w:rFonts w:ascii="Garamond" w:hAnsi="Garamond"/>
        </w:rPr>
        <w:t>/EHP</w:t>
      </w:r>
      <w:r w:rsidR="00DD2385">
        <w:rPr>
          <w:rFonts w:ascii="Garamond" w:hAnsi="Garamond"/>
        </w:rPr>
        <w:t>7</w:t>
      </w:r>
      <w:r w:rsidRPr="00D80488">
        <w:rPr>
          <w:rFonts w:ascii="Garamond" w:hAnsi="Garamond"/>
        </w:rPr>
        <w:t xml:space="preserve">, 6.0, NetWeaver </w:t>
      </w:r>
      <w:r w:rsidR="00137221">
        <w:rPr>
          <w:rFonts w:ascii="Garamond" w:hAnsi="Garamond"/>
        </w:rPr>
        <w:t>7.5</w:t>
      </w:r>
      <w:r w:rsidR="00763744">
        <w:rPr>
          <w:rFonts w:ascii="Garamond" w:hAnsi="Garamond"/>
        </w:rPr>
        <w:t>/ 7</w:t>
      </w:r>
      <w:r w:rsidR="00137221">
        <w:rPr>
          <w:rFonts w:ascii="Garamond" w:hAnsi="Garamond"/>
        </w:rPr>
        <w:t>.4</w:t>
      </w:r>
      <w:r w:rsidRPr="00D80488">
        <w:rPr>
          <w:rFonts w:ascii="Garamond" w:hAnsi="Garamond"/>
        </w:rPr>
        <w:t xml:space="preserve">, </w:t>
      </w:r>
      <w:r w:rsidR="00137221">
        <w:rPr>
          <w:rFonts w:ascii="Garamond" w:hAnsi="Garamond"/>
        </w:rPr>
        <w:t xml:space="preserve"> BI 7.5</w:t>
      </w:r>
      <w:r w:rsidR="00763744">
        <w:rPr>
          <w:rFonts w:ascii="Garamond" w:hAnsi="Garamond"/>
        </w:rPr>
        <w:t>, EP 7.</w:t>
      </w:r>
      <w:r w:rsidR="00137221">
        <w:rPr>
          <w:rFonts w:ascii="Garamond" w:hAnsi="Garamond"/>
        </w:rPr>
        <w:t>5</w:t>
      </w:r>
      <w:r w:rsidRPr="00D80488">
        <w:rPr>
          <w:rFonts w:ascii="Garamond" w:hAnsi="Garamond"/>
        </w:rPr>
        <w:t>, Solution Manager</w:t>
      </w:r>
      <w:r w:rsidR="00763744">
        <w:rPr>
          <w:rFonts w:ascii="Garamond" w:hAnsi="Garamond"/>
        </w:rPr>
        <w:t xml:space="preserve"> 7.2/7.1</w:t>
      </w:r>
      <w:r w:rsidRPr="00D80488">
        <w:rPr>
          <w:rFonts w:ascii="Garamond" w:hAnsi="Garamond"/>
        </w:rPr>
        <w:t xml:space="preserve">, </w:t>
      </w:r>
      <w:r w:rsidR="004143E7">
        <w:rPr>
          <w:rFonts w:ascii="Garamond" w:hAnsi="Garamond"/>
        </w:rPr>
        <w:t xml:space="preserve">HANA 2.0, </w:t>
      </w:r>
      <w:r w:rsidRPr="00D80488">
        <w:rPr>
          <w:rFonts w:ascii="Garamond" w:hAnsi="Garamond"/>
        </w:rPr>
        <w:t>SRM 7.0</w:t>
      </w:r>
      <w:r w:rsidR="00763744">
        <w:rPr>
          <w:rFonts w:ascii="Garamond" w:hAnsi="Garamond"/>
        </w:rPr>
        <w:t>2</w:t>
      </w:r>
      <w:r w:rsidRPr="00D80488">
        <w:rPr>
          <w:rFonts w:ascii="Garamond" w:hAnsi="Garamond"/>
        </w:rPr>
        <w:t>, CRM 7.0</w:t>
      </w:r>
      <w:r w:rsidR="00763744">
        <w:rPr>
          <w:rFonts w:ascii="Garamond" w:hAnsi="Garamond"/>
        </w:rPr>
        <w:t>2</w:t>
      </w:r>
      <w:r w:rsidRPr="00D80488">
        <w:rPr>
          <w:rFonts w:ascii="Garamond" w:hAnsi="Garamond"/>
        </w:rPr>
        <w:t xml:space="preserve">, SCM 7.0 EHP2, SCM Optimizers 7.03, SAP LiveCache 7.9, </w:t>
      </w:r>
      <w:r w:rsidR="00137221">
        <w:rPr>
          <w:rFonts w:ascii="Garamond" w:hAnsi="Garamond"/>
        </w:rPr>
        <w:t xml:space="preserve">PI AEX 7.5, </w:t>
      </w:r>
      <w:r w:rsidRPr="00D80488">
        <w:rPr>
          <w:rFonts w:ascii="Garamond" w:hAnsi="Garamond"/>
        </w:rPr>
        <w:t>SAP GRC ACCESS CONTROL 1</w:t>
      </w:r>
      <w:r w:rsidR="00137221">
        <w:rPr>
          <w:rFonts w:ascii="Garamond" w:hAnsi="Garamond"/>
        </w:rPr>
        <w:t>2</w:t>
      </w:r>
      <w:r w:rsidRPr="00D80488">
        <w:rPr>
          <w:rFonts w:ascii="Garamond" w:hAnsi="Garamond"/>
        </w:rPr>
        <w:t>.0</w:t>
      </w:r>
      <w:r w:rsidR="0096341E">
        <w:rPr>
          <w:rFonts w:ascii="Garamond" w:hAnsi="Garamond"/>
        </w:rPr>
        <w:t xml:space="preserve">, HANA </w:t>
      </w:r>
      <w:r w:rsidR="00DD2385">
        <w:rPr>
          <w:rFonts w:ascii="Garamond" w:hAnsi="Garamond"/>
        </w:rPr>
        <w:t>2.0 SPS0</w:t>
      </w:r>
      <w:r w:rsidR="00137221">
        <w:rPr>
          <w:rFonts w:ascii="Garamond" w:hAnsi="Garamond"/>
        </w:rPr>
        <w:t>8</w:t>
      </w:r>
      <w:r w:rsidR="00DD2385">
        <w:rPr>
          <w:rFonts w:ascii="Garamond" w:hAnsi="Garamond"/>
        </w:rPr>
        <w:t>/ 1.0 SPS12</w:t>
      </w:r>
      <w:r w:rsidR="00137221">
        <w:rPr>
          <w:rFonts w:ascii="Garamond" w:hAnsi="Garamond"/>
        </w:rPr>
        <w:t>, SAP Webdispatcer, Fiori and Gateway</w:t>
      </w:r>
    </w:p>
    <w:p w:rsidR="00D80488" w:rsidRPr="00D80488" w:rsidRDefault="00D80488" w:rsidP="00804B29">
      <w:pPr>
        <w:jc w:val="both"/>
        <w:rPr>
          <w:rFonts w:ascii="Garamond" w:hAnsi="Garamond"/>
        </w:rPr>
      </w:pPr>
      <w:r w:rsidRPr="00D80488">
        <w:rPr>
          <w:rFonts w:ascii="Garamond" w:hAnsi="Garamond"/>
          <w:b/>
        </w:rPr>
        <w:t>Operating Systems:</w:t>
      </w:r>
      <w:r w:rsidR="00137221">
        <w:rPr>
          <w:rFonts w:ascii="Garamond" w:hAnsi="Garamond"/>
          <w:b/>
        </w:rPr>
        <w:t xml:space="preserve"> </w:t>
      </w:r>
      <w:r w:rsidR="00763744">
        <w:rPr>
          <w:rFonts w:ascii="Garamond" w:hAnsi="Garamond"/>
        </w:rPr>
        <w:t>A</w:t>
      </w:r>
      <w:r w:rsidR="00137221">
        <w:rPr>
          <w:rFonts w:ascii="Garamond" w:hAnsi="Garamond"/>
        </w:rPr>
        <w:t>suse Linux 15.0 SP05, A</w:t>
      </w:r>
      <w:r w:rsidR="00763744">
        <w:rPr>
          <w:rFonts w:ascii="Garamond" w:hAnsi="Garamond"/>
        </w:rPr>
        <w:t xml:space="preserve">IX 7.2, </w:t>
      </w:r>
      <w:r w:rsidRPr="00D80488">
        <w:rPr>
          <w:rFonts w:ascii="Garamond" w:hAnsi="Garamond"/>
        </w:rPr>
        <w:t>HP-UX 11.31/ 11.23, So</w:t>
      </w:r>
      <w:r w:rsidR="00763744">
        <w:rPr>
          <w:rFonts w:ascii="Garamond" w:hAnsi="Garamond"/>
        </w:rPr>
        <w:t>laris 10/ 9, Windows Server 201</w:t>
      </w:r>
      <w:r w:rsidR="00137221">
        <w:rPr>
          <w:rFonts w:ascii="Garamond" w:hAnsi="Garamond"/>
        </w:rPr>
        <w:t>7/2012</w:t>
      </w:r>
      <w:r w:rsidRPr="00D80488">
        <w:rPr>
          <w:rFonts w:ascii="Garamond" w:hAnsi="Garamond"/>
        </w:rPr>
        <w:t>/</w:t>
      </w:r>
    </w:p>
    <w:p w:rsidR="00D80488" w:rsidRPr="00D80488" w:rsidRDefault="00D80488" w:rsidP="00804B29">
      <w:pPr>
        <w:jc w:val="both"/>
        <w:rPr>
          <w:rFonts w:ascii="Garamond" w:hAnsi="Garamond"/>
        </w:rPr>
      </w:pPr>
      <w:r w:rsidRPr="00D80488">
        <w:rPr>
          <w:rFonts w:ascii="Garamond" w:hAnsi="Garamond"/>
          <w:b/>
        </w:rPr>
        <w:t>Databases:</w:t>
      </w:r>
      <w:r w:rsidR="00137221">
        <w:rPr>
          <w:rFonts w:ascii="Garamond" w:hAnsi="Garamond"/>
          <w:b/>
        </w:rPr>
        <w:t xml:space="preserve"> </w:t>
      </w:r>
      <w:r w:rsidR="00137221" w:rsidRPr="00137221">
        <w:rPr>
          <w:rFonts w:ascii="Garamond" w:hAnsi="Garamond"/>
        </w:rPr>
        <w:t>HANA 2.0</w:t>
      </w:r>
      <w:r w:rsidR="000C2C20">
        <w:rPr>
          <w:rFonts w:ascii="Garamond" w:hAnsi="Garamond"/>
        </w:rPr>
        <w:t xml:space="preserve"> SP06</w:t>
      </w:r>
      <w:r w:rsidR="00137221" w:rsidRPr="00137221">
        <w:rPr>
          <w:rFonts w:ascii="Garamond" w:hAnsi="Garamond"/>
        </w:rPr>
        <w:t xml:space="preserve">, </w:t>
      </w:r>
      <w:r w:rsidR="00763744">
        <w:rPr>
          <w:rFonts w:ascii="Garamond" w:hAnsi="Garamond"/>
        </w:rPr>
        <w:t xml:space="preserve">DB2 10.5, </w:t>
      </w:r>
      <w:r w:rsidRPr="00D80488">
        <w:rPr>
          <w:rFonts w:ascii="Garamond" w:hAnsi="Garamond"/>
        </w:rPr>
        <w:t xml:space="preserve">Oracle 10g R2(10.2.0.5)/9i, MS SQL Server </w:t>
      </w:r>
      <w:r w:rsidR="00137221">
        <w:rPr>
          <w:rFonts w:ascii="Garamond" w:hAnsi="Garamond"/>
        </w:rPr>
        <w:t>2016/ 2014</w:t>
      </w:r>
    </w:p>
    <w:p w:rsidR="00D80488" w:rsidRPr="00D80488" w:rsidRDefault="00D80488" w:rsidP="00804B29">
      <w:pPr>
        <w:jc w:val="both"/>
        <w:rPr>
          <w:rFonts w:ascii="Garamond" w:hAnsi="Garamond"/>
        </w:rPr>
      </w:pPr>
      <w:r w:rsidRPr="00D80488">
        <w:rPr>
          <w:rFonts w:ascii="Garamond" w:hAnsi="Garamond"/>
          <w:b/>
        </w:rPr>
        <w:t>Tools:</w:t>
      </w:r>
      <w:r w:rsidR="00137221">
        <w:rPr>
          <w:rFonts w:ascii="Garamond" w:hAnsi="Garamond"/>
          <w:b/>
        </w:rPr>
        <w:t xml:space="preserve"> </w:t>
      </w:r>
      <w:r w:rsidR="00137221" w:rsidRPr="00137221">
        <w:rPr>
          <w:rFonts w:ascii="Garamond" w:hAnsi="Garamond"/>
        </w:rPr>
        <w:t xml:space="preserve">ServiceNow, </w:t>
      </w:r>
      <w:r w:rsidR="004143E7">
        <w:rPr>
          <w:rFonts w:ascii="Garamond" w:hAnsi="Garamond"/>
        </w:rPr>
        <w:t xml:space="preserve">SDLCM, HPSM, </w:t>
      </w:r>
      <w:r w:rsidRPr="00D80488">
        <w:rPr>
          <w:rFonts w:ascii="Garamond" w:hAnsi="Garamond"/>
        </w:rPr>
        <w:t>BMC Idm, BMC Remedy7.6, BMC Patrol, Rational ClearQuest, JIRA,Salesforce</w:t>
      </w:r>
      <w:r w:rsidR="00B669DA">
        <w:rPr>
          <w:rFonts w:ascii="Garamond" w:hAnsi="Garamond"/>
        </w:rPr>
        <w:t xml:space="preserve">, SCCD </w:t>
      </w:r>
    </w:p>
    <w:sectPr w:rsidR="00D80488" w:rsidRPr="00D80488" w:rsidSect="00265F38">
      <w:footnotePr>
        <w:pos w:val="beneathText"/>
      </w:footnotePr>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052C" w:rsidRDefault="00ED052C" w:rsidP="00265F38">
      <w:r>
        <w:separator/>
      </w:r>
    </w:p>
  </w:endnote>
  <w:endnote w:type="continuationSeparator" w:id="1">
    <w:p w:rsidR="00ED052C" w:rsidRDefault="00ED052C" w:rsidP="00265F3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Arial Unicode MS"/>
    <w:charset w:val="8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052C" w:rsidRDefault="00ED052C" w:rsidP="00265F38">
      <w:r>
        <w:separator/>
      </w:r>
    </w:p>
  </w:footnote>
  <w:footnote w:type="continuationSeparator" w:id="1">
    <w:p w:rsidR="00ED052C" w:rsidRDefault="00ED052C" w:rsidP="00265F3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1A0" w:rsidRDefault="005F51A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1080"/>
        </w:tabs>
        <w:ind w:left="1080" w:hanging="360"/>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1080"/>
        </w:tabs>
        <w:ind w:left="1080" w:hanging="360"/>
      </w:pPr>
      <w:rPr>
        <w:rFonts w:ascii="Symbol" w:hAnsi="Symbol"/>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5">
    <w:nsid w:val="00000006"/>
    <w:multiLevelType w:val="multilevel"/>
    <w:tmpl w:val="00000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00000008"/>
    <w:multiLevelType w:val="singleLevel"/>
    <w:tmpl w:val="00000008"/>
    <w:name w:val="WW8Num8"/>
    <w:lvl w:ilvl="0">
      <w:start w:val="1"/>
      <w:numFmt w:val="bullet"/>
      <w:lvlText w:val=""/>
      <w:lvlJc w:val="left"/>
      <w:pPr>
        <w:tabs>
          <w:tab w:val="num" w:pos="1080"/>
        </w:tabs>
        <w:ind w:left="1080" w:hanging="360"/>
      </w:pPr>
      <w:rPr>
        <w:rFonts w:ascii="Symbol" w:hAnsi="Symbol"/>
      </w:rPr>
    </w:lvl>
  </w:abstractNum>
  <w:abstractNum w:abstractNumId="7">
    <w:nsid w:val="029409B7"/>
    <w:multiLevelType w:val="hybridMultilevel"/>
    <w:tmpl w:val="C354F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4A323AD"/>
    <w:multiLevelType w:val="hybridMultilevel"/>
    <w:tmpl w:val="A8DA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5D6038D"/>
    <w:multiLevelType w:val="hybridMultilevel"/>
    <w:tmpl w:val="ACF4AA6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08277E0C"/>
    <w:multiLevelType w:val="hybridMultilevel"/>
    <w:tmpl w:val="EC8EA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B7249CE"/>
    <w:multiLevelType w:val="hybridMultilevel"/>
    <w:tmpl w:val="34760B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0F6B4138"/>
    <w:multiLevelType w:val="hybridMultilevel"/>
    <w:tmpl w:val="6E367A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108864C1"/>
    <w:multiLevelType w:val="hybridMultilevel"/>
    <w:tmpl w:val="3A3435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13803920"/>
    <w:multiLevelType w:val="hybridMultilevel"/>
    <w:tmpl w:val="6CF8E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D201637"/>
    <w:multiLevelType w:val="hybridMultilevel"/>
    <w:tmpl w:val="E5E0406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21254977"/>
    <w:multiLevelType w:val="hybridMultilevel"/>
    <w:tmpl w:val="884437DA"/>
    <w:lvl w:ilvl="0" w:tplc="B9021238">
      <w:start w:val="1"/>
      <w:numFmt w:val="bullet"/>
      <w:pStyle w:val="Normal11p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24254F64"/>
    <w:multiLevelType w:val="hybridMultilevel"/>
    <w:tmpl w:val="CD222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24E108E9"/>
    <w:multiLevelType w:val="hybridMultilevel"/>
    <w:tmpl w:val="E3FE41BA"/>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9">
    <w:nsid w:val="323A292C"/>
    <w:multiLevelType w:val="hybridMultilevel"/>
    <w:tmpl w:val="63DEA4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32552953"/>
    <w:multiLevelType w:val="hybridMultilevel"/>
    <w:tmpl w:val="09CC1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C606058"/>
    <w:multiLevelType w:val="hybridMultilevel"/>
    <w:tmpl w:val="6E82E366"/>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3CD61AC5"/>
    <w:multiLevelType w:val="hybridMultilevel"/>
    <w:tmpl w:val="42CC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8B014B"/>
    <w:multiLevelType w:val="hybridMultilevel"/>
    <w:tmpl w:val="9CDE92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43C05ACD"/>
    <w:multiLevelType w:val="hybridMultilevel"/>
    <w:tmpl w:val="6BDE8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AEE4E52"/>
    <w:multiLevelType w:val="hybridMultilevel"/>
    <w:tmpl w:val="CE2E3C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4C1B63F5"/>
    <w:multiLevelType w:val="hybridMultilevel"/>
    <w:tmpl w:val="6F00D7D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CD711B1"/>
    <w:multiLevelType w:val="hybridMultilevel"/>
    <w:tmpl w:val="AEAEE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2252A12"/>
    <w:multiLevelType w:val="hybridMultilevel"/>
    <w:tmpl w:val="586223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5714713E"/>
    <w:multiLevelType w:val="hybridMultilevel"/>
    <w:tmpl w:val="3D8CB0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749D7340"/>
    <w:multiLevelType w:val="hybridMultilevel"/>
    <w:tmpl w:val="5516C23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7DDF21C2"/>
    <w:multiLevelType w:val="hybridMultilevel"/>
    <w:tmpl w:val="B154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0C5215"/>
    <w:multiLevelType w:val="multilevel"/>
    <w:tmpl w:val="D6CA8D6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6"/>
  </w:num>
  <w:num w:numId="8">
    <w:abstractNumId w:val="25"/>
  </w:num>
  <w:num w:numId="9">
    <w:abstractNumId w:val="26"/>
  </w:num>
  <w:num w:numId="10">
    <w:abstractNumId w:val="32"/>
  </w:num>
  <w:num w:numId="11">
    <w:abstractNumId w:val="13"/>
  </w:num>
  <w:num w:numId="12">
    <w:abstractNumId w:val="28"/>
  </w:num>
  <w:num w:numId="13">
    <w:abstractNumId w:val="15"/>
  </w:num>
  <w:num w:numId="14">
    <w:abstractNumId w:val="11"/>
  </w:num>
  <w:num w:numId="15">
    <w:abstractNumId w:val="12"/>
  </w:num>
  <w:num w:numId="16">
    <w:abstractNumId w:val="18"/>
  </w:num>
  <w:num w:numId="17">
    <w:abstractNumId w:val="29"/>
  </w:num>
  <w:num w:numId="18">
    <w:abstractNumId w:val="23"/>
  </w:num>
  <w:num w:numId="19">
    <w:abstractNumId w:val="30"/>
  </w:num>
  <w:num w:numId="20">
    <w:abstractNumId w:val="21"/>
  </w:num>
  <w:num w:numId="21">
    <w:abstractNumId w:val="19"/>
  </w:num>
  <w:num w:numId="22">
    <w:abstractNumId w:val="9"/>
  </w:num>
  <w:num w:numId="23">
    <w:abstractNumId w:val="6"/>
  </w:num>
  <w:num w:numId="24">
    <w:abstractNumId w:val="27"/>
  </w:num>
  <w:num w:numId="25">
    <w:abstractNumId w:val="20"/>
  </w:num>
  <w:num w:numId="26">
    <w:abstractNumId w:val="10"/>
  </w:num>
  <w:num w:numId="27">
    <w:abstractNumId w:val="7"/>
  </w:num>
  <w:num w:numId="28">
    <w:abstractNumId w:val="17"/>
  </w:num>
  <w:num w:numId="29">
    <w:abstractNumId w:val="8"/>
  </w:num>
  <w:num w:numId="30">
    <w:abstractNumId w:val="24"/>
  </w:num>
  <w:num w:numId="31">
    <w:abstractNumId w:val="7"/>
  </w:num>
  <w:num w:numId="32">
    <w:abstractNumId w:val="17"/>
  </w:num>
  <w:num w:numId="33">
    <w:abstractNumId w:val="14"/>
  </w:num>
  <w:num w:numId="34">
    <w:abstractNumId w:val="22"/>
  </w:num>
  <w:num w:numId="35">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72706"/>
  </w:hdrShapeDefaults>
  <w:footnotePr>
    <w:pos w:val="beneathText"/>
    <w:footnote w:id="0"/>
    <w:footnote w:id="1"/>
  </w:footnotePr>
  <w:endnotePr>
    <w:endnote w:id="0"/>
    <w:endnote w:id="1"/>
  </w:endnotePr>
  <w:compat>
    <w:spaceForUL/>
    <w:balanceSingleByteDoubleByteWidth/>
    <w:doNotLeaveBackslashAlone/>
    <w:ulTrailSpace/>
    <w:doNotExpandShiftReturn/>
    <w:adjustLineHeightInTable/>
  </w:compat>
  <w:rsids>
    <w:rsidRoot w:val="00B4609C"/>
    <w:rsid w:val="0000147C"/>
    <w:rsid w:val="00001865"/>
    <w:rsid w:val="00001869"/>
    <w:rsid w:val="00001B32"/>
    <w:rsid w:val="0000310F"/>
    <w:rsid w:val="00012314"/>
    <w:rsid w:val="0001272D"/>
    <w:rsid w:val="000128E4"/>
    <w:rsid w:val="00013B4F"/>
    <w:rsid w:val="00016280"/>
    <w:rsid w:val="000266A4"/>
    <w:rsid w:val="00034CEF"/>
    <w:rsid w:val="00034D83"/>
    <w:rsid w:val="000375D7"/>
    <w:rsid w:val="00037901"/>
    <w:rsid w:val="00041AC7"/>
    <w:rsid w:val="000427E9"/>
    <w:rsid w:val="00042DBD"/>
    <w:rsid w:val="000463DD"/>
    <w:rsid w:val="000467BD"/>
    <w:rsid w:val="00050036"/>
    <w:rsid w:val="000509FA"/>
    <w:rsid w:val="000512FA"/>
    <w:rsid w:val="00051DCA"/>
    <w:rsid w:val="00053A4B"/>
    <w:rsid w:val="00053C96"/>
    <w:rsid w:val="00056FA5"/>
    <w:rsid w:val="00057680"/>
    <w:rsid w:val="0006117B"/>
    <w:rsid w:val="000648AE"/>
    <w:rsid w:val="00065E77"/>
    <w:rsid w:val="00067D72"/>
    <w:rsid w:val="00071292"/>
    <w:rsid w:val="00072772"/>
    <w:rsid w:val="00074E8C"/>
    <w:rsid w:val="00075BC2"/>
    <w:rsid w:val="00075BF6"/>
    <w:rsid w:val="00080BD6"/>
    <w:rsid w:val="0008545F"/>
    <w:rsid w:val="00087E81"/>
    <w:rsid w:val="00095432"/>
    <w:rsid w:val="00095D7A"/>
    <w:rsid w:val="00096823"/>
    <w:rsid w:val="000A1DEB"/>
    <w:rsid w:val="000A23E3"/>
    <w:rsid w:val="000B0053"/>
    <w:rsid w:val="000B0E37"/>
    <w:rsid w:val="000B26F0"/>
    <w:rsid w:val="000B6A72"/>
    <w:rsid w:val="000C0189"/>
    <w:rsid w:val="000C2C20"/>
    <w:rsid w:val="000C3BAE"/>
    <w:rsid w:val="000C4562"/>
    <w:rsid w:val="000D17AE"/>
    <w:rsid w:val="000D51F0"/>
    <w:rsid w:val="000D5C10"/>
    <w:rsid w:val="000D64EE"/>
    <w:rsid w:val="000D66B0"/>
    <w:rsid w:val="000D6CC2"/>
    <w:rsid w:val="000D747C"/>
    <w:rsid w:val="000E102B"/>
    <w:rsid w:val="000E2819"/>
    <w:rsid w:val="000F4E90"/>
    <w:rsid w:val="000F55F1"/>
    <w:rsid w:val="000F6858"/>
    <w:rsid w:val="000F75D6"/>
    <w:rsid w:val="000F7EAA"/>
    <w:rsid w:val="00101139"/>
    <w:rsid w:val="00102BD5"/>
    <w:rsid w:val="001059A5"/>
    <w:rsid w:val="0010748B"/>
    <w:rsid w:val="00110475"/>
    <w:rsid w:val="00115A10"/>
    <w:rsid w:val="00115DB7"/>
    <w:rsid w:val="001329F2"/>
    <w:rsid w:val="00137221"/>
    <w:rsid w:val="00140DE5"/>
    <w:rsid w:val="00140E70"/>
    <w:rsid w:val="0014762E"/>
    <w:rsid w:val="00150BCB"/>
    <w:rsid w:val="001534CC"/>
    <w:rsid w:val="001541B5"/>
    <w:rsid w:val="001547A6"/>
    <w:rsid w:val="00155DE5"/>
    <w:rsid w:val="00160682"/>
    <w:rsid w:val="001606F4"/>
    <w:rsid w:val="00160D3F"/>
    <w:rsid w:val="001621A6"/>
    <w:rsid w:val="00165451"/>
    <w:rsid w:val="0017022A"/>
    <w:rsid w:val="00171728"/>
    <w:rsid w:val="00171A58"/>
    <w:rsid w:val="00171BE7"/>
    <w:rsid w:val="00171EDB"/>
    <w:rsid w:val="00174D17"/>
    <w:rsid w:val="001752EE"/>
    <w:rsid w:val="00176815"/>
    <w:rsid w:val="00180646"/>
    <w:rsid w:val="0019044F"/>
    <w:rsid w:val="00196DF3"/>
    <w:rsid w:val="001979D4"/>
    <w:rsid w:val="001A27C6"/>
    <w:rsid w:val="001A3CF3"/>
    <w:rsid w:val="001A4A6F"/>
    <w:rsid w:val="001A71ED"/>
    <w:rsid w:val="001B1083"/>
    <w:rsid w:val="001B4161"/>
    <w:rsid w:val="001B5EE6"/>
    <w:rsid w:val="001B7DA9"/>
    <w:rsid w:val="001C1414"/>
    <w:rsid w:val="001C3E17"/>
    <w:rsid w:val="001C3F72"/>
    <w:rsid w:val="001C441F"/>
    <w:rsid w:val="001D0CD5"/>
    <w:rsid w:val="001D1348"/>
    <w:rsid w:val="001D206C"/>
    <w:rsid w:val="001D4270"/>
    <w:rsid w:val="001D45A5"/>
    <w:rsid w:val="001E09DF"/>
    <w:rsid w:val="001E1DA3"/>
    <w:rsid w:val="001E5C7D"/>
    <w:rsid w:val="001E5CB1"/>
    <w:rsid w:val="001F0F77"/>
    <w:rsid w:val="001F372E"/>
    <w:rsid w:val="001F547F"/>
    <w:rsid w:val="001F6523"/>
    <w:rsid w:val="001F7452"/>
    <w:rsid w:val="00200174"/>
    <w:rsid w:val="00205244"/>
    <w:rsid w:val="00211BAF"/>
    <w:rsid w:val="002151C5"/>
    <w:rsid w:val="0021683F"/>
    <w:rsid w:val="0022034C"/>
    <w:rsid w:val="00220BB6"/>
    <w:rsid w:val="0022105F"/>
    <w:rsid w:val="00225CB0"/>
    <w:rsid w:val="00226E12"/>
    <w:rsid w:val="00232848"/>
    <w:rsid w:val="00233816"/>
    <w:rsid w:val="0023450E"/>
    <w:rsid w:val="00236577"/>
    <w:rsid w:val="00236822"/>
    <w:rsid w:val="002376E6"/>
    <w:rsid w:val="0024158A"/>
    <w:rsid w:val="00251551"/>
    <w:rsid w:val="00265F38"/>
    <w:rsid w:val="0027490D"/>
    <w:rsid w:val="0029222C"/>
    <w:rsid w:val="002963CD"/>
    <w:rsid w:val="002A6D4A"/>
    <w:rsid w:val="002B2428"/>
    <w:rsid w:val="002C09AA"/>
    <w:rsid w:val="002C4AA5"/>
    <w:rsid w:val="002C5C61"/>
    <w:rsid w:val="002C6719"/>
    <w:rsid w:val="002C79C2"/>
    <w:rsid w:val="002C7E11"/>
    <w:rsid w:val="002D19A4"/>
    <w:rsid w:val="002D2487"/>
    <w:rsid w:val="002D4789"/>
    <w:rsid w:val="002D4A9F"/>
    <w:rsid w:val="002D6E2D"/>
    <w:rsid w:val="002D77EF"/>
    <w:rsid w:val="002E0F7B"/>
    <w:rsid w:val="002E2E38"/>
    <w:rsid w:val="002E7686"/>
    <w:rsid w:val="002E79A4"/>
    <w:rsid w:val="002F10E3"/>
    <w:rsid w:val="002F44C9"/>
    <w:rsid w:val="002F4F4A"/>
    <w:rsid w:val="002F7FC4"/>
    <w:rsid w:val="00300B71"/>
    <w:rsid w:val="0030102D"/>
    <w:rsid w:val="00302819"/>
    <w:rsid w:val="00307B18"/>
    <w:rsid w:val="00307EF1"/>
    <w:rsid w:val="0031472D"/>
    <w:rsid w:val="003166F7"/>
    <w:rsid w:val="00321A6C"/>
    <w:rsid w:val="00323DA5"/>
    <w:rsid w:val="003246CF"/>
    <w:rsid w:val="0033018E"/>
    <w:rsid w:val="00330203"/>
    <w:rsid w:val="003333A6"/>
    <w:rsid w:val="003340B0"/>
    <w:rsid w:val="00334486"/>
    <w:rsid w:val="00334D5D"/>
    <w:rsid w:val="00351D0A"/>
    <w:rsid w:val="0035628E"/>
    <w:rsid w:val="003604A4"/>
    <w:rsid w:val="00362E97"/>
    <w:rsid w:val="003651CB"/>
    <w:rsid w:val="003652DD"/>
    <w:rsid w:val="00371ED1"/>
    <w:rsid w:val="003720A9"/>
    <w:rsid w:val="00375026"/>
    <w:rsid w:val="00376051"/>
    <w:rsid w:val="0038103F"/>
    <w:rsid w:val="0038373D"/>
    <w:rsid w:val="00386690"/>
    <w:rsid w:val="00387EE1"/>
    <w:rsid w:val="003A3990"/>
    <w:rsid w:val="003A46E9"/>
    <w:rsid w:val="003A6975"/>
    <w:rsid w:val="003B013B"/>
    <w:rsid w:val="003B06F2"/>
    <w:rsid w:val="003B174A"/>
    <w:rsid w:val="003B293D"/>
    <w:rsid w:val="003B35D7"/>
    <w:rsid w:val="003B3886"/>
    <w:rsid w:val="003B3DC4"/>
    <w:rsid w:val="003C3F5D"/>
    <w:rsid w:val="003C4D36"/>
    <w:rsid w:val="003D531C"/>
    <w:rsid w:val="003E320B"/>
    <w:rsid w:val="003E4D77"/>
    <w:rsid w:val="003E5815"/>
    <w:rsid w:val="003E64E8"/>
    <w:rsid w:val="003F4F30"/>
    <w:rsid w:val="003F7241"/>
    <w:rsid w:val="003F782D"/>
    <w:rsid w:val="004010B1"/>
    <w:rsid w:val="004030CF"/>
    <w:rsid w:val="00404B39"/>
    <w:rsid w:val="00410209"/>
    <w:rsid w:val="004143E7"/>
    <w:rsid w:val="00415403"/>
    <w:rsid w:val="00415C32"/>
    <w:rsid w:val="00416C20"/>
    <w:rsid w:val="00421E4D"/>
    <w:rsid w:val="004244AD"/>
    <w:rsid w:val="00424C20"/>
    <w:rsid w:val="00425171"/>
    <w:rsid w:val="00431200"/>
    <w:rsid w:val="00432D75"/>
    <w:rsid w:val="004367F4"/>
    <w:rsid w:val="00437C5E"/>
    <w:rsid w:val="0044011A"/>
    <w:rsid w:val="00442E54"/>
    <w:rsid w:val="004548A8"/>
    <w:rsid w:val="004550A1"/>
    <w:rsid w:val="00456FA8"/>
    <w:rsid w:val="00465611"/>
    <w:rsid w:val="004673A9"/>
    <w:rsid w:val="00467945"/>
    <w:rsid w:val="004720D1"/>
    <w:rsid w:val="00473191"/>
    <w:rsid w:val="00477366"/>
    <w:rsid w:val="00477C56"/>
    <w:rsid w:val="004818FD"/>
    <w:rsid w:val="00484AC5"/>
    <w:rsid w:val="004852C6"/>
    <w:rsid w:val="00485C09"/>
    <w:rsid w:val="00486214"/>
    <w:rsid w:val="0049088F"/>
    <w:rsid w:val="004A6AD5"/>
    <w:rsid w:val="004B16D2"/>
    <w:rsid w:val="004B21CB"/>
    <w:rsid w:val="004B3B5C"/>
    <w:rsid w:val="004B6048"/>
    <w:rsid w:val="004C06D6"/>
    <w:rsid w:val="004C251C"/>
    <w:rsid w:val="004D0B43"/>
    <w:rsid w:val="004D133A"/>
    <w:rsid w:val="004D16F9"/>
    <w:rsid w:val="004E6585"/>
    <w:rsid w:val="004E6BD2"/>
    <w:rsid w:val="004F0853"/>
    <w:rsid w:val="004F4E9E"/>
    <w:rsid w:val="004F7CC9"/>
    <w:rsid w:val="00501F9B"/>
    <w:rsid w:val="005045E4"/>
    <w:rsid w:val="00505709"/>
    <w:rsid w:val="005103D8"/>
    <w:rsid w:val="00512C8B"/>
    <w:rsid w:val="00513552"/>
    <w:rsid w:val="005150F2"/>
    <w:rsid w:val="00517CFF"/>
    <w:rsid w:val="00521A44"/>
    <w:rsid w:val="005237A8"/>
    <w:rsid w:val="00524856"/>
    <w:rsid w:val="005304F0"/>
    <w:rsid w:val="00536C8A"/>
    <w:rsid w:val="005375DE"/>
    <w:rsid w:val="00540382"/>
    <w:rsid w:val="00541C28"/>
    <w:rsid w:val="005442EB"/>
    <w:rsid w:val="00545C4A"/>
    <w:rsid w:val="0054724E"/>
    <w:rsid w:val="0054777C"/>
    <w:rsid w:val="0054796F"/>
    <w:rsid w:val="00551555"/>
    <w:rsid w:val="00552E21"/>
    <w:rsid w:val="00555204"/>
    <w:rsid w:val="00555B75"/>
    <w:rsid w:val="00557A35"/>
    <w:rsid w:val="005600C5"/>
    <w:rsid w:val="005604F1"/>
    <w:rsid w:val="00564554"/>
    <w:rsid w:val="0056752F"/>
    <w:rsid w:val="0057263D"/>
    <w:rsid w:val="00573635"/>
    <w:rsid w:val="005858E1"/>
    <w:rsid w:val="00597191"/>
    <w:rsid w:val="005A2386"/>
    <w:rsid w:val="005A7339"/>
    <w:rsid w:val="005B0206"/>
    <w:rsid w:val="005B2879"/>
    <w:rsid w:val="005B37F1"/>
    <w:rsid w:val="005B4AB6"/>
    <w:rsid w:val="005C0968"/>
    <w:rsid w:val="005C363F"/>
    <w:rsid w:val="005C6E45"/>
    <w:rsid w:val="005C708B"/>
    <w:rsid w:val="005D0B63"/>
    <w:rsid w:val="005D5964"/>
    <w:rsid w:val="005E5EE0"/>
    <w:rsid w:val="005E6C67"/>
    <w:rsid w:val="005F3905"/>
    <w:rsid w:val="005F51A0"/>
    <w:rsid w:val="005F5D7B"/>
    <w:rsid w:val="00602DF1"/>
    <w:rsid w:val="00604A7C"/>
    <w:rsid w:val="00605CDB"/>
    <w:rsid w:val="00614F5B"/>
    <w:rsid w:val="006203C5"/>
    <w:rsid w:val="006223A6"/>
    <w:rsid w:val="006244F7"/>
    <w:rsid w:val="00624C7E"/>
    <w:rsid w:val="00625128"/>
    <w:rsid w:val="00626730"/>
    <w:rsid w:val="006320B2"/>
    <w:rsid w:val="00634554"/>
    <w:rsid w:val="00635F61"/>
    <w:rsid w:val="0063666D"/>
    <w:rsid w:val="00636BF7"/>
    <w:rsid w:val="006415C2"/>
    <w:rsid w:val="00645B1B"/>
    <w:rsid w:val="0064636F"/>
    <w:rsid w:val="00653966"/>
    <w:rsid w:val="006544BB"/>
    <w:rsid w:val="0065629E"/>
    <w:rsid w:val="0066291B"/>
    <w:rsid w:val="006636DE"/>
    <w:rsid w:val="00672CF3"/>
    <w:rsid w:val="006735C0"/>
    <w:rsid w:val="0067514E"/>
    <w:rsid w:val="0067792D"/>
    <w:rsid w:val="006817A3"/>
    <w:rsid w:val="006821FD"/>
    <w:rsid w:val="00694CF0"/>
    <w:rsid w:val="00696D16"/>
    <w:rsid w:val="006A019A"/>
    <w:rsid w:val="006B17AD"/>
    <w:rsid w:val="006B227F"/>
    <w:rsid w:val="006C0295"/>
    <w:rsid w:val="006D5DEB"/>
    <w:rsid w:val="006E0E0D"/>
    <w:rsid w:val="006E20FB"/>
    <w:rsid w:val="006F1A4C"/>
    <w:rsid w:val="0070038D"/>
    <w:rsid w:val="0070721C"/>
    <w:rsid w:val="0070795E"/>
    <w:rsid w:val="007105DE"/>
    <w:rsid w:val="0071467D"/>
    <w:rsid w:val="007263BD"/>
    <w:rsid w:val="00727B23"/>
    <w:rsid w:val="0073057A"/>
    <w:rsid w:val="00730813"/>
    <w:rsid w:val="00732E67"/>
    <w:rsid w:val="00733EB9"/>
    <w:rsid w:val="00745CB2"/>
    <w:rsid w:val="00750C27"/>
    <w:rsid w:val="00751E1D"/>
    <w:rsid w:val="00751E6C"/>
    <w:rsid w:val="00754197"/>
    <w:rsid w:val="0075727F"/>
    <w:rsid w:val="00762048"/>
    <w:rsid w:val="00763565"/>
    <w:rsid w:val="00763744"/>
    <w:rsid w:val="00763776"/>
    <w:rsid w:val="00770630"/>
    <w:rsid w:val="007748CA"/>
    <w:rsid w:val="007766E4"/>
    <w:rsid w:val="007769E1"/>
    <w:rsid w:val="0078523A"/>
    <w:rsid w:val="00787441"/>
    <w:rsid w:val="00791D26"/>
    <w:rsid w:val="007962E0"/>
    <w:rsid w:val="007A348C"/>
    <w:rsid w:val="007B53B5"/>
    <w:rsid w:val="007B7374"/>
    <w:rsid w:val="007C758E"/>
    <w:rsid w:val="007D50FF"/>
    <w:rsid w:val="007D6633"/>
    <w:rsid w:val="007D6A92"/>
    <w:rsid w:val="007D7019"/>
    <w:rsid w:val="007E0EC3"/>
    <w:rsid w:val="007E43AE"/>
    <w:rsid w:val="007E48AB"/>
    <w:rsid w:val="007E56F7"/>
    <w:rsid w:val="007E5AC2"/>
    <w:rsid w:val="007F0067"/>
    <w:rsid w:val="007F13DC"/>
    <w:rsid w:val="007F26BB"/>
    <w:rsid w:val="007F2936"/>
    <w:rsid w:val="007F4776"/>
    <w:rsid w:val="008006FF"/>
    <w:rsid w:val="00800B3F"/>
    <w:rsid w:val="00801BBA"/>
    <w:rsid w:val="008020DC"/>
    <w:rsid w:val="00804B29"/>
    <w:rsid w:val="0080765F"/>
    <w:rsid w:val="00810D8A"/>
    <w:rsid w:val="008141D5"/>
    <w:rsid w:val="008154FD"/>
    <w:rsid w:val="00816123"/>
    <w:rsid w:val="00816C1C"/>
    <w:rsid w:val="0082245B"/>
    <w:rsid w:val="00834D03"/>
    <w:rsid w:val="008350FF"/>
    <w:rsid w:val="00836D5A"/>
    <w:rsid w:val="00841C87"/>
    <w:rsid w:val="0084222D"/>
    <w:rsid w:val="008521BD"/>
    <w:rsid w:val="0085319A"/>
    <w:rsid w:val="00854FDC"/>
    <w:rsid w:val="00856B77"/>
    <w:rsid w:val="008605B4"/>
    <w:rsid w:val="00860772"/>
    <w:rsid w:val="00863521"/>
    <w:rsid w:val="00864EDB"/>
    <w:rsid w:val="008715CF"/>
    <w:rsid w:val="00890C1D"/>
    <w:rsid w:val="00894C7D"/>
    <w:rsid w:val="00897E82"/>
    <w:rsid w:val="008A445D"/>
    <w:rsid w:val="008B1A24"/>
    <w:rsid w:val="008B6938"/>
    <w:rsid w:val="008C3057"/>
    <w:rsid w:val="008C313B"/>
    <w:rsid w:val="008C50AA"/>
    <w:rsid w:val="008D60B6"/>
    <w:rsid w:val="008D7CF3"/>
    <w:rsid w:val="008E29B8"/>
    <w:rsid w:val="008E5E0F"/>
    <w:rsid w:val="008E62E6"/>
    <w:rsid w:val="008E7CD7"/>
    <w:rsid w:val="008E7E07"/>
    <w:rsid w:val="008F2116"/>
    <w:rsid w:val="008F5DD6"/>
    <w:rsid w:val="00900CE7"/>
    <w:rsid w:val="00900EBC"/>
    <w:rsid w:val="00901A26"/>
    <w:rsid w:val="009029A6"/>
    <w:rsid w:val="0090361E"/>
    <w:rsid w:val="009037FB"/>
    <w:rsid w:val="00903880"/>
    <w:rsid w:val="00911E6C"/>
    <w:rsid w:val="00915F79"/>
    <w:rsid w:val="009167B4"/>
    <w:rsid w:val="00916896"/>
    <w:rsid w:val="00917DB4"/>
    <w:rsid w:val="00917DDF"/>
    <w:rsid w:val="009201A1"/>
    <w:rsid w:val="00920CE4"/>
    <w:rsid w:val="00921E94"/>
    <w:rsid w:val="00923BC0"/>
    <w:rsid w:val="00926296"/>
    <w:rsid w:val="00932625"/>
    <w:rsid w:val="009328D4"/>
    <w:rsid w:val="00936658"/>
    <w:rsid w:val="00940DB5"/>
    <w:rsid w:val="00942FE4"/>
    <w:rsid w:val="009538D6"/>
    <w:rsid w:val="00955B93"/>
    <w:rsid w:val="00960B9A"/>
    <w:rsid w:val="0096341E"/>
    <w:rsid w:val="00973C6E"/>
    <w:rsid w:val="00973F48"/>
    <w:rsid w:val="0097415E"/>
    <w:rsid w:val="0097478C"/>
    <w:rsid w:val="00975666"/>
    <w:rsid w:val="0098139E"/>
    <w:rsid w:val="00981CFA"/>
    <w:rsid w:val="00982D23"/>
    <w:rsid w:val="00983DF9"/>
    <w:rsid w:val="0098676A"/>
    <w:rsid w:val="00992932"/>
    <w:rsid w:val="00995906"/>
    <w:rsid w:val="009A0BF6"/>
    <w:rsid w:val="009A3385"/>
    <w:rsid w:val="009A5577"/>
    <w:rsid w:val="009B0DAE"/>
    <w:rsid w:val="009B187D"/>
    <w:rsid w:val="009B2860"/>
    <w:rsid w:val="009B5D8C"/>
    <w:rsid w:val="009C0470"/>
    <w:rsid w:val="009C386D"/>
    <w:rsid w:val="009C56C1"/>
    <w:rsid w:val="009D024C"/>
    <w:rsid w:val="009D123B"/>
    <w:rsid w:val="009D3853"/>
    <w:rsid w:val="009D7414"/>
    <w:rsid w:val="009E520E"/>
    <w:rsid w:val="009E5B59"/>
    <w:rsid w:val="009E7849"/>
    <w:rsid w:val="009F109A"/>
    <w:rsid w:val="00A039A3"/>
    <w:rsid w:val="00A0484B"/>
    <w:rsid w:val="00A07D6B"/>
    <w:rsid w:val="00A11DB1"/>
    <w:rsid w:val="00A16F73"/>
    <w:rsid w:val="00A179B8"/>
    <w:rsid w:val="00A24089"/>
    <w:rsid w:val="00A265BB"/>
    <w:rsid w:val="00A26F8F"/>
    <w:rsid w:val="00A27733"/>
    <w:rsid w:val="00A30294"/>
    <w:rsid w:val="00A331C9"/>
    <w:rsid w:val="00A33ED2"/>
    <w:rsid w:val="00A34680"/>
    <w:rsid w:val="00A365DE"/>
    <w:rsid w:val="00A37154"/>
    <w:rsid w:val="00A4000B"/>
    <w:rsid w:val="00A4135B"/>
    <w:rsid w:val="00A45DB0"/>
    <w:rsid w:val="00A51F30"/>
    <w:rsid w:val="00A54767"/>
    <w:rsid w:val="00A578E4"/>
    <w:rsid w:val="00A64D96"/>
    <w:rsid w:val="00A6506B"/>
    <w:rsid w:val="00A65787"/>
    <w:rsid w:val="00A711C2"/>
    <w:rsid w:val="00A72309"/>
    <w:rsid w:val="00A73075"/>
    <w:rsid w:val="00A742B6"/>
    <w:rsid w:val="00A82C6F"/>
    <w:rsid w:val="00A846FE"/>
    <w:rsid w:val="00A92727"/>
    <w:rsid w:val="00AA013A"/>
    <w:rsid w:val="00AA26B6"/>
    <w:rsid w:val="00AA37CC"/>
    <w:rsid w:val="00AA49F9"/>
    <w:rsid w:val="00AA6ACB"/>
    <w:rsid w:val="00AB30BE"/>
    <w:rsid w:val="00AB4BC9"/>
    <w:rsid w:val="00AC0874"/>
    <w:rsid w:val="00AC187A"/>
    <w:rsid w:val="00AC22BD"/>
    <w:rsid w:val="00AC2790"/>
    <w:rsid w:val="00AC5D04"/>
    <w:rsid w:val="00AC78BA"/>
    <w:rsid w:val="00AD5CE7"/>
    <w:rsid w:val="00AE153B"/>
    <w:rsid w:val="00AE3AE5"/>
    <w:rsid w:val="00AE6844"/>
    <w:rsid w:val="00AF01CD"/>
    <w:rsid w:val="00AF63E2"/>
    <w:rsid w:val="00AF68B0"/>
    <w:rsid w:val="00AF6E63"/>
    <w:rsid w:val="00B07E4F"/>
    <w:rsid w:val="00B11051"/>
    <w:rsid w:val="00B122D9"/>
    <w:rsid w:val="00B12AE8"/>
    <w:rsid w:val="00B15E03"/>
    <w:rsid w:val="00B22C52"/>
    <w:rsid w:val="00B22E99"/>
    <w:rsid w:val="00B25CBB"/>
    <w:rsid w:val="00B318DE"/>
    <w:rsid w:val="00B32775"/>
    <w:rsid w:val="00B34F8D"/>
    <w:rsid w:val="00B36A3C"/>
    <w:rsid w:val="00B36E00"/>
    <w:rsid w:val="00B409BD"/>
    <w:rsid w:val="00B4118B"/>
    <w:rsid w:val="00B4167B"/>
    <w:rsid w:val="00B441DF"/>
    <w:rsid w:val="00B4609C"/>
    <w:rsid w:val="00B63E2C"/>
    <w:rsid w:val="00B669DA"/>
    <w:rsid w:val="00B66C5C"/>
    <w:rsid w:val="00B66C90"/>
    <w:rsid w:val="00B67E13"/>
    <w:rsid w:val="00B71D51"/>
    <w:rsid w:val="00B746EC"/>
    <w:rsid w:val="00B77961"/>
    <w:rsid w:val="00B779BD"/>
    <w:rsid w:val="00B846F5"/>
    <w:rsid w:val="00B9115B"/>
    <w:rsid w:val="00B9224B"/>
    <w:rsid w:val="00B95259"/>
    <w:rsid w:val="00B964A0"/>
    <w:rsid w:val="00BA525B"/>
    <w:rsid w:val="00BB10BF"/>
    <w:rsid w:val="00BB12E7"/>
    <w:rsid w:val="00BB1A78"/>
    <w:rsid w:val="00BB2113"/>
    <w:rsid w:val="00BB29A8"/>
    <w:rsid w:val="00BB4DE5"/>
    <w:rsid w:val="00BB6E82"/>
    <w:rsid w:val="00BB7DC7"/>
    <w:rsid w:val="00BC034B"/>
    <w:rsid w:val="00BC1E29"/>
    <w:rsid w:val="00BC52BF"/>
    <w:rsid w:val="00BC6CEB"/>
    <w:rsid w:val="00BE092B"/>
    <w:rsid w:val="00BE1B09"/>
    <w:rsid w:val="00BE3045"/>
    <w:rsid w:val="00BE4E78"/>
    <w:rsid w:val="00BE6E05"/>
    <w:rsid w:val="00BF5886"/>
    <w:rsid w:val="00BF5E94"/>
    <w:rsid w:val="00C04838"/>
    <w:rsid w:val="00C05C09"/>
    <w:rsid w:val="00C072C7"/>
    <w:rsid w:val="00C1409C"/>
    <w:rsid w:val="00C167BC"/>
    <w:rsid w:val="00C176CB"/>
    <w:rsid w:val="00C237F6"/>
    <w:rsid w:val="00C310FA"/>
    <w:rsid w:val="00C32584"/>
    <w:rsid w:val="00C34168"/>
    <w:rsid w:val="00C34AE3"/>
    <w:rsid w:val="00C35C29"/>
    <w:rsid w:val="00C363C5"/>
    <w:rsid w:val="00C369DE"/>
    <w:rsid w:val="00C41F83"/>
    <w:rsid w:val="00C42B62"/>
    <w:rsid w:val="00C444E1"/>
    <w:rsid w:val="00C447DA"/>
    <w:rsid w:val="00C51AD7"/>
    <w:rsid w:val="00C51C74"/>
    <w:rsid w:val="00C52E00"/>
    <w:rsid w:val="00C53A4E"/>
    <w:rsid w:val="00C5465B"/>
    <w:rsid w:val="00C62159"/>
    <w:rsid w:val="00C65529"/>
    <w:rsid w:val="00C67026"/>
    <w:rsid w:val="00C70307"/>
    <w:rsid w:val="00C70886"/>
    <w:rsid w:val="00C74D86"/>
    <w:rsid w:val="00C7628C"/>
    <w:rsid w:val="00C7744D"/>
    <w:rsid w:val="00C80C75"/>
    <w:rsid w:val="00C83385"/>
    <w:rsid w:val="00C83C2D"/>
    <w:rsid w:val="00C8454F"/>
    <w:rsid w:val="00C85EA7"/>
    <w:rsid w:val="00C90D5C"/>
    <w:rsid w:val="00C91C3B"/>
    <w:rsid w:val="00C926EF"/>
    <w:rsid w:val="00C97FD2"/>
    <w:rsid w:val="00CA1E41"/>
    <w:rsid w:val="00CB3797"/>
    <w:rsid w:val="00CB3D18"/>
    <w:rsid w:val="00CB5D51"/>
    <w:rsid w:val="00CC2D61"/>
    <w:rsid w:val="00CC686F"/>
    <w:rsid w:val="00CD307E"/>
    <w:rsid w:val="00CD39C6"/>
    <w:rsid w:val="00CD3F07"/>
    <w:rsid w:val="00CD5570"/>
    <w:rsid w:val="00CE3D02"/>
    <w:rsid w:val="00CE4F3F"/>
    <w:rsid w:val="00CE6B6C"/>
    <w:rsid w:val="00CE7625"/>
    <w:rsid w:val="00CF3693"/>
    <w:rsid w:val="00CF5319"/>
    <w:rsid w:val="00D01225"/>
    <w:rsid w:val="00D01906"/>
    <w:rsid w:val="00D01943"/>
    <w:rsid w:val="00D038A1"/>
    <w:rsid w:val="00D04062"/>
    <w:rsid w:val="00D057E9"/>
    <w:rsid w:val="00D10DEB"/>
    <w:rsid w:val="00D13018"/>
    <w:rsid w:val="00D15691"/>
    <w:rsid w:val="00D15C9A"/>
    <w:rsid w:val="00D15CDF"/>
    <w:rsid w:val="00D17033"/>
    <w:rsid w:val="00D27C13"/>
    <w:rsid w:val="00D351F0"/>
    <w:rsid w:val="00D356C1"/>
    <w:rsid w:val="00D36AA5"/>
    <w:rsid w:val="00D36DC7"/>
    <w:rsid w:val="00D43615"/>
    <w:rsid w:val="00D470E7"/>
    <w:rsid w:val="00D47211"/>
    <w:rsid w:val="00D52626"/>
    <w:rsid w:val="00D5440B"/>
    <w:rsid w:val="00D54D72"/>
    <w:rsid w:val="00D627D9"/>
    <w:rsid w:val="00D64974"/>
    <w:rsid w:val="00D65189"/>
    <w:rsid w:val="00D661BE"/>
    <w:rsid w:val="00D72A6C"/>
    <w:rsid w:val="00D75DC1"/>
    <w:rsid w:val="00D80488"/>
    <w:rsid w:val="00D830AD"/>
    <w:rsid w:val="00D8570D"/>
    <w:rsid w:val="00D90EB8"/>
    <w:rsid w:val="00D90FBB"/>
    <w:rsid w:val="00D93814"/>
    <w:rsid w:val="00D96F54"/>
    <w:rsid w:val="00DA1D25"/>
    <w:rsid w:val="00DA2A91"/>
    <w:rsid w:val="00DA2F83"/>
    <w:rsid w:val="00DA3993"/>
    <w:rsid w:val="00DA47CD"/>
    <w:rsid w:val="00DA5F25"/>
    <w:rsid w:val="00DB14D9"/>
    <w:rsid w:val="00DB1FC5"/>
    <w:rsid w:val="00DB27AB"/>
    <w:rsid w:val="00DB4CC2"/>
    <w:rsid w:val="00DB57CD"/>
    <w:rsid w:val="00DB725A"/>
    <w:rsid w:val="00DB7355"/>
    <w:rsid w:val="00DC26EE"/>
    <w:rsid w:val="00DC27E1"/>
    <w:rsid w:val="00DC42D7"/>
    <w:rsid w:val="00DC44DC"/>
    <w:rsid w:val="00DD2385"/>
    <w:rsid w:val="00DD4C0D"/>
    <w:rsid w:val="00DD50CA"/>
    <w:rsid w:val="00DD568B"/>
    <w:rsid w:val="00DD59D7"/>
    <w:rsid w:val="00DE3C33"/>
    <w:rsid w:val="00DE6101"/>
    <w:rsid w:val="00DE6368"/>
    <w:rsid w:val="00DF410A"/>
    <w:rsid w:val="00DF68EF"/>
    <w:rsid w:val="00E04263"/>
    <w:rsid w:val="00E04F0F"/>
    <w:rsid w:val="00E06E3C"/>
    <w:rsid w:val="00E07214"/>
    <w:rsid w:val="00E10289"/>
    <w:rsid w:val="00E1547C"/>
    <w:rsid w:val="00E163D3"/>
    <w:rsid w:val="00E20563"/>
    <w:rsid w:val="00E23BA4"/>
    <w:rsid w:val="00E24D27"/>
    <w:rsid w:val="00E25EB1"/>
    <w:rsid w:val="00E4027D"/>
    <w:rsid w:val="00E41FE0"/>
    <w:rsid w:val="00E447F1"/>
    <w:rsid w:val="00E51356"/>
    <w:rsid w:val="00E56ED9"/>
    <w:rsid w:val="00E628FB"/>
    <w:rsid w:val="00E66E63"/>
    <w:rsid w:val="00E7143B"/>
    <w:rsid w:val="00E7231E"/>
    <w:rsid w:val="00E72F78"/>
    <w:rsid w:val="00E7431D"/>
    <w:rsid w:val="00E779E0"/>
    <w:rsid w:val="00E81716"/>
    <w:rsid w:val="00E870D6"/>
    <w:rsid w:val="00E9256D"/>
    <w:rsid w:val="00E9392D"/>
    <w:rsid w:val="00E96A83"/>
    <w:rsid w:val="00EA0882"/>
    <w:rsid w:val="00EA611D"/>
    <w:rsid w:val="00EA6D48"/>
    <w:rsid w:val="00EB1324"/>
    <w:rsid w:val="00EB6A23"/>
    <w:rsid w:val="00EB74DC"/>
    <w:rsid w:val="00EC0B76"/>
    <w:rsid w:val="00EC1C2D"/>
    <w:rsid w:val="00EC252F"/>
    <w:rsid w:val="00ED052C"/>
    <w:rsid w:val="00ED7C90"/>
    <w:rsid w:val="00EE16F6"/>
    <w:rsid w:val="00EE6196"/>
    <w:rsid w:val="00EE6A2C"/>
    <w:rsid w:val="00EE78B1"/>
    <w:rsid w:val="00EF51DF"/>
    <w:rsid w:val="00EF6E40"/>
    <w:rsid w:val="00F01CE9"/>
    <w:rsid w:val="00F02E00"/>
    <w:rsid w:val="00F14015"/>
    <w:rsid w:val="00F17562"/>
    <w:rsid w:val="00F17910"/>
    <w:rsid w:val="00F21452"/>
    <w:rsid w:val="00F24F84"/>
    <w:rsid w:val="00F27B12"/>
    <w:rsid w:val="00F30028"/>
    <w:rsid w:val="00F357A2"/>
    <w:rsid w:val="00F3662D"/>
    <w:rsid w:val="00F4146E"/>
    <w:rsid w:val="00F426D6"/>
    <w:rsid w:val="00F43A3E"/>
    <w:rsid w:val="00F46147"/>
    <w:rsid w:val="00F47648"/>
    <w:rsid w:val="00F51478"/>
    <w:rsid w:val="00F52897"/>
    <w:rsid w:val="00F53C65"/>
    <w:rsid w:val="00F55513"/>
    <w:rsid w:val="00F63F21"/>
    <w:rsid w:val="00F74FA7"/>
    <w:rsid w:val="00F76B7B"/>
    <w:rsid w:val="00F77D9D"/>
    <w:rsid w:val="00F800D9"/>
    <w:rsid w:val="00F84641"/>
    <w:rsid w:val="00F850F7"/>
    <w:rsid w:val="00F85C02"/>
    <w:rsid w:val="00F87DCC"/>
    <w:rsid w:val="00F9738C"/>
    <w:rsid w:val="00FA38D3"/>
    <w:rsid w:val="00FB19A0"/>
    <w:rsid w:val="00FB3F77"/>
    <w:rsid w:val="00FB439F"/>
    <w:rsid w:val="00FB5314"/>
    <w:rsid w:val="00FB76ED"/>
    <w:rsid w:val="00FC1037"/>
    <w:rsid w:val="00FC5ADA"/>
    <w:rsid w:val="00FC61BD"/>
    <w:rsid w:val="00FC764C"/>
    <w:rsid w:val="00FD0461"/>
    <w:rsid w:val="00FD321E"/>
    <w:rsid w:val="00FD6B20"/>
    <w:rsid w:val="00FE1938"/>
    <w:rsid w:val="00FE3267"/>
    <w:rsid w:val="00FE6754"/>
    <w:rsid w:val="00FF18E1"/>
    <w:rsid w:val="00FF36DE"/>
    <w:rsid w:val="00FF64BF"/>
    <w:rsid w:val="5B89AA9F"/>
    <w:rsid w:val="7613C2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727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68B"/>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DD568B"/>
    <w:rPr>
      <w:rFonts w:ascii="Symbol" w:hAnsi="Symbol"/>
    </w:rPr>
  </w:style>
  <w:style w:type="character" w:customStyle="1" w:styleId="WW8Num2z0">
    <w:name w:val="WW8Num2z0"/>
    <w:rsid w:val="00DD568B"/>
    <w:rPr>
      <w:rFonts w:ascii="Symbol" w:hAnsi="Symbol"/>
    </w:rPr>
  </w:style>
  <w:style w:type="character" w:customStyle="1" w:styleId="WW8Num3z0">
    <w:name w:val="WW8Num3z0"/>
    <w:rsid w:val="00DD568B"/>
    <w:rPr>
      <w:rFonts w:ascii="Symbol" w:hAnsi="Symbol"/>
    </w:rPr>
  </w:style>
  <w:style w:type="character" w:customStyle="1" w:styleId="WW8Num3z1">
    <w:name w:val="WW8Num3z1"/>
    <w:rsid w:val="00DD568B"/>
    <w:rPr>
      <w:rFonts w:ascii="Courier New" w:hAnsi="Courier New" w:cs="Courier New"/>
    </w:rPr>
  </w:style>
  <w:style w:type="character" w:customStyle="1" w:styleId="WW8Num3z2">
    <w:name w:val="WW8Num3z2"/>
    <w:rsid w:val="00DD568B"/>
    <w:rPr>
      <w:rFonts w:ascii="Wingdings" w:hAnsi="Wingdings"/>
    </w:rPr>
  </w:style>
  <w:style w:type="character" w:customStyle="1" w:styleId="WW8Num4z0">
    <w:name w:val="WW8Num4z0"/>
    <w:rsid w:val="00DD568B"/>
    <w:rPr>
      <w:rFonts w:ascii="Symbol" w:hAnsi="Symbol"/>
    </w:rPr>
  </w:style>
  <w:style w:type="character" w:customStyle="1" w:styleId="WW8Num4z1">
    <w:name w:val="WW8Num4z1"/>
    <w:rsid w:val="00DD568B"/>
    <w:rPr>
      <w:rFonts w:ascii="Courier New" w:hAnsi="Courier New" w:cs="Courier New"/>
    </w:rPr>
  </w:style>
  <w:style w:type="character" w:customStyle="1" w:styleId="WW8Num4z2">
    <w:name w:val="WW8Num4z2"/>
    <w:rsid w:val="00DD568B"/>
    <w:rPr>
      <w:rFonts w:ascii="Wingdings" w:hAnsi="Wingdings"/>
    </w:rPr>
  </w:style>
  <w:style w:type="character" w:customStyle="1" w:styleId="WW8Num5z0">
    <w:name w:val="WW8Num5z0"/>
    <w:rsid w:val="00DD568B"/>
    <w:rPr>
      <w:rFonts w:ascii="Symbol" w:hAnsi="Symbol"/>
    </w:rPr>
  </w:style>
  <w:style w:type="character" w:customStyle="1" w:styleId="WW8Num5z1">
    <w:name w:val="WW8Num5z1"/>
    <w:rsid w:val="00DD568B"/>
    <w:rPr>
      <w:rFonts w:ascii="Courier New" w:hAnsi="Courier New" w:cs="Courier New"/>
    </w:rPr>
  </w:style>
  <w:style w:type="character" w:customStyle="1" w:styleId="WW8Num5z2">
    <w:name w:val="WW8Num5z2"/>
    <w:rsid w:val="00DD568B"/>
    <w:rPr>
      <w:rFonts w:ascii="Wingdings" w:hAnsi="Wingdings"/>
    </w:rPr>
  </w:style>
  <w:style w:type="character" w:customStyle="1" w:styleId="Absatz-Standardschriftart">
    <w:name w:val="Absatz-Standardschriftart"/>
    <w:rsid w:val="00DD568B"/>
  </w:style>
  <w:style w:type="character" w:customStyle="1" w:styleId="WW-Absatz-Standardschriftart">
    <w:name w:val="WW-Absatz-Standardschriftart"/>
    <w:rsid w:val="00DD568B"/>
  </w:style>
  <w:style w:type="character" w:customStyle="1" w:styleId="WW-Absatz-Standardschriftart1">
    <w:name w:val="WW-Absatz-Standardschriftart1"/>
    <w:rsid w:val="00DD568B"/>
  </w:style>
  <w:style w:type="character" w:customStyle="1" w:styleId="WW8Num6z0">
    <w:name w:val="WW8Num6z0"/>
    <w:rsid w:val="00DD568B"/>
    <w:rPr>
      <w:rFonts w:ascii="Symbol" w:hAnsi="Symbol"/>
    </w:rPr>
  </w:style>
  <w:style w:type="character" w:customStyle="1" w:styleId="WW8Num7z0">
    <w:name w:val="WW8Num7z0"/>
    <w:rsid w:val="00DD568B"/>
    <w:rPr>
      <w:rFonts w:ascii="Symbol" w:hAnsi="Symbol"/>
    </w:rPr>
  </w:style>
  <w:style w:type="character" w:customStyle="1" w:styleId="WW8Num8z0">
    <w:name w:val="WW8Num8z0"/>
    <w:rsid w:val="00DD568B"/>
    <w:rPr>
      <w:rFonts w:ascii="Symbol" w:hAnsi="Symbol"/>
    </w:rPr>
  </w:style>
  <w:style w:type="character" w:customStyle="1" w:styleId="WW-Absatz-Standardschriftart11">
    <w:name w:val="WW-Absatz-Standardschriftart11"/>
    <w:rsid w:val="00DD568B"/>
  </w:style>
  <w:style w:type="character" w:customStyle="1" w:styleId="WW-Absatz-Standardschriftart111">
    <w:name w:val="WW-Absatz-Standardschriftart111"/>
    <w:rsid w:val="00DD568B"/>
  </w:style>
  <w:style w:type="character" w:customStyle="1" w:styleId="WW8Num1z1">
    <w:name w:val="WW8Num1z1"/>
    <w:rsid w:val="00DD568B"/>
    <w:rPr>
      <w:rFonts w:ascii="Courier New" w:hAnsi="Courier New" w:cs="Courier New"/>
    </w:rPr>
  </w:style>
  <w:style w:type="character" w:customStyle="1" w:styleId="WW8Num1z2">
    <w:name w:val="WW8Num1z2"/>
    <w:rsid w:val="00DD568B"/>
    <w:rPr>
      <w:rFonts w:ascii="Wingdings" w:hAnsi="Wingdings"/>
    </w:rPr>
  </w:style>
  <w:style w:type="character" w:customStyle="1" w:styleId="WW8Num2z1">
    <w:name w:val="WW8Num2z1"/>
    <w:rsid w:val="00DD568B"/>
    <w:rPr>
      <w:rFonts w:ascii="Courier New" w:hAnsi="Courier New" w:cs="Courier New"/>
    </w:rPr>
  </w:style>
  <w:style w:type="character" w:customStyle="1" w:styleId="WW8Num2z2">
    <w:name w:val="WW8Num2z2"/>
    <w:rsid w:val="00DD568B"/>
    <w:rPr>
      <w:rFonts w:ascii="Wingdings" w:hAnsi="Wingdings"/>
    </w:rPr>
  </w:style>
  <w:style w:type="character" w:customStyle="1" w:styleId="WW8Num6z1">
    <w:name w:val="WW8Num6z1"/>
    <w:rsid w:val="00DD568B"/>
    <w:rPr>
      <w:rFonts w:ascii="Courier New" w:hAnsi="Courier New" w:cs="Courier New"/>
    </w:rPr>
  </w:style>
  <w:style w:type="character" w:customStyle="1" w:styleId="WW8Num6z2">
    <w:name w:val="WW8Num6z2"/>
    <w:rsid w:val="00DD568B"/>
    <w:rPr>
      <w:rFonts w:ascii="Wingdings" w:hAnsi="Wingdings"/>
    </w:rPr>
  </w:style>
  <w:style w:type="character" w:customStyle="1" w:styleId="WW8Num7z1">
    <w:name w:val="WW8Num7z1"/>
    <w:rsid w:val="00DD568B"/>
    <w:rPr>
      <w:rFonts w:ascii="Courier New" w:hAnsi="Courier New" w:cs="Courier New"/>
    </w:rPr>
  </w:style>
  <w:style w:type="character" w:customStyle="1" w:styleId="WW8Num7z2">
    <w:name w:val="WW8Num7z2"/>
    <w:rsid w:val="00DD568B"/>
    <w:rPr>
      <w:rFonts w:ascii="Wingdings" w:hAnsi="Wingdings"/>
    </w:rPr>
  </w:style>
  <w:style w:type="character" w:customStyle="1" w:styleId="WW8Num8z1">
    <w:name w:val="WW8Num8z1"/>
    <w:rsid w:val="00DD568B"/>
    <w:rPr>
      <w:rFonts w:ascii="Courier New" w:hAnsi="Courier New" w:cs="Courier New"/>
    </w:rPr>
  </w:style>
  <w:style w:type="character" w:customStyle="1" w:styleId="WW8Num8z2">
    <w:name w:val="WW8Num8z2"/>
    <w:rsid w:val="00DD568B"/>
    <w:rPr>
      <w:rFonts w:ascii="Wingdings" w:hAnsi="Wingdings"/>
    </w:rPr>
  </w:style>
  <w:style w:type="character" w:customStyle="1" w:styleId="WW8Num9z0">
    <w:name w:val="WW8Num9z0"/>
    <w:rsid w:val="00DD568B"/>
    <w:rPr>
      <w:rFonts w:ascii="Symbol" w:hAnsi="Symbol"/>
    </w:rPr>
  </w:style>
  <w:style w:type="character" w:customStyle="1" w:styleId="WW8Num9z1">
    <w:name w:val="WW8Num9z1"/>
    <w:rsid w:val="00DD568B"/>
    <w:rPr>
      <w:rFonts w:ascii="Courier New" w:hAnsi="Courier New" w:cs="Courier New"/>
    </w:rPr>
  </w:style>
  <w:style w:type="character" w:customStyle="1" w:styleId="WW8Num9z2">
    <w:name w:val="WW8Num9z2"/>
    <w:rsid w:val="00DD568B"/>
    <w:rPr>
      <w:rFonts w:ascii="Wingdings" w:hAnsi="Wingdings"/>
    </w:rPr>
  </w:style>
  <w:style w:type="character" w:customStyle="1" w:styleId="WW8Num10z0">
    <w:name w:val="WW8Num10z0"/>
    <w:rsid w:val="00DD568B"/>
    <w:rPr>
      <w:rFonts w:ascii="Symbol" w:hAnsi="Symbol"/>
    </w:rPr>
  </w:style>
  <w:style w:type="character" w:customStyle="1" w:styleId="WW8Num10z1">
    <w:name w:val="WW8Num10z1"/>
    <w:rsid w:val="00DD568B"/>
    <w:rPr>
      <w:rFonts w:ascii="Courier New" w:hAnsi="Courier New" w:cs="Courier New"/>
    </w:rPr>
  </w:style>
  <w:style w:type="character" w:customStyle="1" w:styleId="WW8Num10z2">
    <w:name w:val="WW8Num10z2"/>
    <w:rsid w:val="00DD568B"/>
    <w:rPr>
      <w:rFonts w:ascii="Wingdings" w:hAnsi="Wingdings"/>
    </w:rPr>
  </w:style>
  <w:style w:type="character" w:customStyle="1" w:styleId="WW8Num11z0">
    <w:name w:val="WW8Num11z0"/>
    <w:rsid w:val="00DD568B"/>
    <w:rPr>
      <w:rFonts w:ascii="Symbol" w:hAnsi="Symbol"/>
    </w:rPr>
  </w:style>
  <w:style w:type="character" w:customStyle="1" w:styleId="WW8Num11z1">
    <w:name w:val="WW8Num11z1"/>
    <w:rsid w:val="00DD568B"/>
    <w:rPr>
      <w:rFonts w:ascii="Courier New" w:hAnsi="Courier New" w:cs="Courier New"/>
    </w:rPr>
  </w:style>
  <w:style w:type="character" w:customStyle="1" w:styleId="WW8Num11z2">
    <w:name w:val="WW8Num11z2"/>
    <w:rsid w:val="00DD568B"/>
    <w:rPr>
      <w:rFonts w:ascii="Wingdings" w:hAnsi="Wingdings"/>
    </w:rPr>
  </w:style>
  <w:style w:type="character" w:customStyle="1" w:styleId="WW8Num12z0">
    <w:name w:val="WW8Num12z0"/>
    <w:rsid w:val="00DD568B"/>
    <w:rPr>
      <w:rFonts w:ascii="Symbol" w:hAnsi="Symbol"/>
    </w:rPr>
  </w:style>
  <w:style w:type="character" w:customStyle="1" w:styleId="WW8Num12z1">
    <w:name w:val="WW8Num12z1"/>
    <w:rsid w:val="00DD568B"/>
    <w:rPr>
      <w:rFonts w:ascii="Courier New" w:hAnsi="Courier New" w:cs="Courier New"/>
    </w:rPr>
  </w:style>
  <w:style w:type="character" w:customStyle="1" w:styleId="WW8Num12z2">
    <w:name w:val="WW8Num12z2"/>
    <w:rsid w:val="00DD568B"/>
    <w:rPr>
      <w:rFonts w:ascii="Wingdings" w:hAnsi="Wingdings"/>
    </w:rPr>
  </w:style>
  <w:style w:type="character" w:customStyle="1" w:styleId="DefaultParagraphFont0">
    <w:name w:val="Default Paragraph Font0"/>
    <w:rsid w:val="00DD568B"/>
  </w:style>
  <w:style w:type="character" w:styleId="Hyperlink">
    <w:name w:val="Hyperlink"/>
    <w:rsid w:val="00DD568B"/>
    <w:rPr>
      <w:color w:val="0000FF"/>
      <w:u w:val="single"/>
    </w:rPr>
  </w:style>
  <w:style w:type="character" w:customStyle="1" w:styleId="WW8Num27z0">
    <w:name w:val="WW8Num27z0"/>
    <w:rsid w:val="00DD568B"/>
    <w:rPr>
      <w:rFonts w:ascii="Symbol" w:hAnsi="Symbol"/>
    </w:rPr>
  </w:style>
  <w:style w:type="character" w:customStyle="1" w:styleId="WW8Num27z1">
    <w:name w:val="WW8Num27z1"/>
    <w:rsid w:val="00DD568B"/>
    <w:rPr>
      <w:rFonts w:ascii="Courier New" w:hAnsi="Courier New" w:cs="Courier New"/>
    </w:rPr>
  </w:style>
  <w:style w:type="character" w:customStyle="1" w:styleId="WW8Num27z2">
    <w:name w:val="WW8Num27z2"/>
    <w:rsid w:val="00DD568B"/>
    <w:rPr>
      <w:rFonts w:ascii="Wingdings" w:hAnsi="Wingdings"/>
    </w:rPr>
  </w:style>
  <w:style w:type="character" w:customStyle="1" w:styleId="WW8Num25z0">
    <w:name w:val="WW8Num25z0"/>
    <w:rsid w:val="00DD568B"/>
    <w:rPr>
      <w:rFonts w:ascii="Symbol" w:hAnsi="Symbol"/>
    </w:rPr>
  </w:style>
  <w:style w:type="character" w:customStyle="1" w:styleId="WW8Num25z1">
    <w:name w:val="WW8Num25z1"/>
    <w:rsid w:val="00DD568B"/>
    <w:rPr>
      <w:rFonts w:ascii="Courier New" w:hAnsi="Courier New" w:cs="Courier New"/>
    </w:rPr>
  </w:style>
  <w:style w:type="character" w:customStyle="1" w:styleId="WW8Num25z2">
    <w:name w:val="WW8Num25z2"/>
    <w:rsid w:val="00DD568B"/>
    <w:rPr>
      <w:rFonts w:ascii="Wingdings" w:hAnsi="Wingdings"/>
    </w:rPr>
  </w:style>
  <w:style w:type="character" w:customStyle="1" w:styleId="WW8Num20z0">
    <w:name w:val="WW8Num20z0"/>
    <w:rsid w:val="00DD568B"/>
    <w:rPr>
      <w:rFonts w:ascii="Symbol" w:hAnsi="Symbol"/>
    </w:rPr>
  </w:style>
  <w:style w:type="character" w:customStyle="1" w:styleId="WW8Num20z1">
    <w:name w:val="WW8Num20z1"/>
    <w:rsid w:val="00DD568B"/>
    <w:rPr>
      <w:rFonts w:ascii="Courier New" w:hAnsi="Courier New" w:cs="Courier New"/>
    </w:rPr>
  </w:style>
  <w:style w:type="character" w:customStyle="1" w:styleId="WW8Num20z2">
    <w:name w:val="WW8Num20z2"/>
    <w:rsid w:val="00DD568B"/>
    <w:rPr>
      <w:rFonts w:ascii="Wingdings" w:hAnsi="Wingdings"/>
    </w:rPr>
  </w:style>
  <w:style w:type="character" w:customStyle="1" w:styleId="WW8Num24z0">
    <w:name w:val="WW8Num24z0"/>
    <w:rsid w:val="00DD568B"/>
    <w:rPr>
      <w:rFonts w:ascii="Symbol" w:hAnsi="Symbol"/>
    </w:rPr>
  </w:style>
  <w:style w:type="character" w:customStyle="1" w:styleId="WW8Num24z1">
    <w:name w:val="WW8Num24z1"/>
    <w:rsid w:val="00DD568B"/>
    <w:rPr>
      <w:rFonts w:ascii="Courier New" w:hAnsi="Courier New" w:cs="Courier New"/>
    </w:rPr>
  </w:style>
  <w:style w:type="character" w:customStyle="1" w:styleId="WW8Num24z2">
    <w:name w:val="WW8Num24z2"/>
    <w:rsid w:val="00DD568B"/>
    <w:rPr>
      <w:rFonts w:ascii="Wingdings" w:hAnsi="Wingdings"/>
    </w:rPr>
  </w:style>
  <w:style w:type="character" w:customStyle="1" w:styleId="Bullets">
    <w:name w:val="Bullets"/>
    <w:rsid w:val="00DD568B"/>
    <w:rPr>
      <w:rFonts w:ascii="StarSymbol" w:eastAsia="StarSymbol" w:hAnsi="StarSymbol" w:cs="StarSymbol"/>
      <w:sz w:val="18"/>
      <w:szCs w:val="18"/>
    </w:rPr>
  </w:style>
  <w:style w:type="paragraph" w:customStyle="1" w:styleId="Heading">
    <w:name w:val="Heading"/>
    <w:basedOn w:val="Normal"/>
    <w:next w:val="BodyText"/>
    <w:rsid w:val="00DD568B"/>
    <w:pPr>
      <w:keepNext/>
      <w:spacing w:before="240" w:after="120"/>
    </w:pPr>
    <w:rPr>
      <w:rFonts w:ascii="Arial" w:eastAsia="Arial Unicode MS" w:hAnsi="Arial" w:cs="Tahoma"/>
      <w:sz w:val="28"/>
      <w:szCs w:val="28"/>
    </w:rPr>
  </w:style>
  <w:style w:type="paragraph" w:styleId="BodyText">
    <w:name w:val="Body Text"/>
    <w:basedOn w:val="Normal"/>
    <w:rsid w:val="00DD568B"/>
    <w:pPr>
      <w:spacing w:after="120"/>
    </w:pPr>
  </w:style>
  <w:style w:type="paragraph" w:styleId="List">
    <w:name w:val="List"/>
    <w:basedOn w:val="BodyText"/>
    <w:rsid w:val="00DD568B"/>
    <w:rPr>
      <w:rFonts w:cs="Tahoma"/>
    </w:rPr>
  </w:style>
  <w:style w:type="paragraph" w:styleId="Caption">
    <w:name w:val="caption"/>
    <w:basedOn w:val="Normal"/>
    <w:qFormat/>
    <w:rsid w:val="00DD568B"/>
    <w:pPr>
      <w:suppressLineNumbers/>
      <w:spacing w:before="120" w:after="120"/>
    </w:pPr>
    <w:rPr>
      <w:rFonts w:cs="Tahoma"/>
      <w:i/>
      <w:iCs/>
    </w:rPr>
  </w:style>
  <w:style w:type="paragraph" w:customStyle="1" w:styleId="Index">
    <w:name w:val="Index"/>
    <w:basedOn w:val="Normal"/>
    <w:rsid w:val="00DD568B"/>
    <w:pPr>
      <w:suppressLineNumbers/>
    </w:pPr>
    <w:rPr>
      <w:rFonts w:cs="Tahoma"/>
    </w:rPr>
  </w:style>
  <w:style w:type="paragraph" w:styleId="NormalWeb">
    <w:name w:val="Normal (Web)"/>
    <w:basedOn w:val="Normal"/>
    <w:rsid w:val="00DD568B"/>
    <w:pPr>
      <w:suppressAutoHyphens w:val="0"/>
      <w:spacing w:before="100" w:after="100"/>
    </w:pPr>
    <w:rPr>
      <w:kern w:val="1"/>
    </w:rPr>
  </w:style>
  <w:style w:type="paragraph" w:customStyle="1" w:styleId="level1">
    <w:name w:val="_level1"/>
    <w:basedOn w:val="Normal"/>
    <w:rsid w:val="00DD568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rPr>
      <w:szCs w:val="20"/>
    </w:rPr>
  </w:style>
  <w:style w:type="paragraph" w:customStyle="1" w:styleId="Normal11pt">
    <w:name w:val="Normal + 11 pt"/>
    <w:aliases w:val="Justified"/>
    <w:basedOn w:val="level1"/>
    <w:rsid w:val="0097415E"/>
    <w:pPr>
      <w:numPr>
        <w:numId w:val="7"/>
      </w:numPr>
      <w:tabs>
        <w:tab w:val="clear" w:pos="36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pos="748"/>
        <w:tab w:val="left" w:pos="1304"/>
        <w:tab w:val="left" w:pos="2219"/>
        <w:tab w:val="left" w:pos="3136"/>
        <w:tab w:val="left" w:pos="4052"/>
        <w:tab w:val="left" w:pos="4967"/>
        <w:tab w:val="left" w:pos="5884"/>
        <w:tab w:val="left" w:pos="6800"/>
        <w:tab w:val="left" w:pos="7715"/>
        <w:tab w:val="left" w:pos="8632"/>
        <w:tab w:val="left" w:pos="9548"/>
        <w:tab w:val="left" w:pos="10036"/>
        <w:tab w:val="left" w:pos="11380"/>
        <w:tab w:val="left" w:pos="12296"/>
        <w:tab w:val="left" w:pos="13211"/>
        <w:tab w:val="left" w:pos="14128"/>
        <w:tab w:val="left" w:pos="15044"/>
      </w:tabs>
      <w:spacing w:after="60"/>
      <w:jc w:val="both"/>
    </w:pPr>
    <w:rPr>
      <w:rFonts w:cs="Arial"/>
      <w:sz w:val="22"/>
      <w:szCs w:val="22"/>
    </w:rPr>
  </w:style>
  <w:style w:type="paragraph" w:styleId="Header">
    <w:name w:val="header"/>
    <w:rsid w:val="0019044F"/>
    <w:pPr>
      <w:tabs>
        <w:tab w:val="center" w:pos="4320"/>
        <w:tab w:val="right" w:pos="8640"/>
      </w:tabs>
    </w:pPr>
    <w:rPr>
      <w:noProof/>
      <w:lang w:eastAsia="en-US"/>
    </w:rPr>
  </w:style>
  <w:style w:type="paragraph" w:styleId="DocumentMap">
    <w:name w:val="Document Map"/>
    <w:basedOn w:val="Normal"/>
    <w:semiHidden/>
    <w:rsid w:val="00C70307"/>
    <w:pPr>
      <w:shd w:val="clear" w:color="auto" w:fill="000080"/>
    </w:pPr>
    <w:rPr>
      <w:rFonts w:ascii="Tahoma" w:hAnsi="Tahoma" w:cs="Tahoma"/>
      <w:sz w:val="20"/>
      <w:szCs w:val="20"/>
    </w:rPr>
  </w:style>
  <w:style w:type="paragraph" w:styleId="Footer">
    <w:name w:val="footer"/>
    <w:basedOn w:val="Normal"/>
    <w:link w:val="FooterChar"/>
    <w:rsid w:val="00265F38"/>
    <w:pPr>
      <w:tabs>
        <w:tab w:val="center" w:pos="4680"/>
        <w:tab w:val="right" w:pos="9360"/>
      </w:tabs>
    </w:pPr>
  </w:style>
  <w:style w:type="character" w:customStyle="1" w:styleId="FooterChar">
    <w:name w:val="Footer Char"/>
    <w:link w:val="Footer"/>
    <w:rsid w:val="00265F38"/>
    <w:rPr>
      <w:sz w:val="24"/>
      <w:szCs w:val="24"/>
      <w:lang w:eastAsia="ar-SA"/>
    </w:rPr>
  </w:style>
  <w:style w:type="paragraph" w:styleId="BalloonText">
    <w:name w:val="Balloon Text"/>
    <w:basedOn w:val="Normal"/>
    <w:link w:val="BalloonTextChar"/>
    <w:rsid w:val="00C91C3B"/>
    <w:rPr>
      <w:rFonts w:ascii="Tahoma" w:hAnsi="Tahoma" w:cs="Tahoma"/>
      <w:sz w:val="16"/>
      <w:szCs w:val="16"/>
    </w:rPr>
  </w:style>
  <w:style w:type="character" w:customStyle="1" w:styleId="BalloonTextChar">
    <w:name w:val="Balloon Text Char"/>
    <w:basedOn w:val="DefaultParagraphFont"/>
    <w:link w:val="BalloonText"/>
    <w:rsid w:val="00C91C3B"/>
    <w:rPr>
      <w:rFonts w:ascii="Tahoma" w:hAnsi="Tahoma" w:cs="Tahoma"/>
      <w:sz w:val="16"/>
      <w:szCs w:val="16"/>
      <w:lang w:eastAsia="ar-SA"/>
    </w:rPr>
  </w:style>
  <w:style w:type="character" w:customStyle="1" w:styleId="UnresolvedMention1">
    <w:name w:val="Unresolved Mention1"/>
    <w:basedOn w:val="DefaultParagraphFont"/>
    <w:uiPriority w:val="99"/>
    <w:semiHidden/>
    <w:unhideWhenUsed/>
    <w:rsid w:val="00171A58"/>
    <w:rPr>
      <w:color w:val="605E5C"/>
      <w:shd w:val="clear" w:color="auto" w:fill="E1DFDD"/>
    </w:rPr>
  </w:style>
  <w:style w:type="paragraph" w:styleId="ListParagraph">
    <w:name w:val="List Paragraph"/>
    <w:basedOn w:val="Normal"/>
    <w:uiPriority w:val="34"/>
    <w:qFormat/>
    <w:rsid w:val="00981CFA"/>
    <w:pPr>
      <w:ind w:left="720"/>
      <w:contextualSpacing/>
    </w:pPr>
  </w:style>
  <w:style w:type="character" w:styleId="FollowedHyperlink">
    <w:name w:val="FollowedHyperlink"/>
    <w:basedOn w:val="DefaultParagraphFont"/>
    <w:semiHidden/>
    <w:unhideWhenUsed/>
    <w:rsid w:val="00D5440B"/>
    <w:rPr>
      <w:color w:val="954F72" w:themeColor="followedHyperlink"/>
      <w:u w:val="single"/>
    </w:rPr>
  </w:style>
  <w:style w:type="character" w:customStyle="1" w:styleId="UnresolvedMention">
    <w:name w:val="Unresolved Mention"/>
    <w:basedOn w:val="DefaultParagraphFont"/>
    <w:uiPriority w:val="99"/>
    <w:semiHidden/>
    <w:unhideWhenUsed/>
    <w:rsid w:val="00D5440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21932181">
      <w:bodyDiv w:val="1"/>
      <w:marLeft w:val="0"/>
      <w:marRight w:val="0"/>
      <w:marTop w:val="0"/>
      <w:marBottom w:val="0"/>
      <w:divBdr>
        <w:top w:val="none" w:sz="0" w:space="0" w:color="auto"/>
        <w:left w:val="none" w:sz="0" w:space="0" w:color="auto"/>
        <w:bottom w:val="none" w:sz="0" w:space="0" w:color="auto"/>
        <w:right w:val="none" w:sz="0" w:space="0" w:color="auto"/>
      </w:divBdr>
    </w:div>
    <w:div w:id="711463966">
      <w:bodyDiv w:val="1"/>
      <w:marLeft w:val="0"/>
      <w:marRight w:val="0"/>
      <w:marTop w:val="0"/>
      <w:marBottom w:val="0"/>
      <w:divBdr>
        <w:top w:val="none" w:sz="0" w:space="0" w:color="auto"/>
        <w:left w:val="none" w:sz="0" w:space="0" w:color="auto"/>
        <w:bottom w:val="none" w:sz="0" w:space="0" w:color="auto"/>
        <w:right w:val="none" w:sz="0" w:space="0" w:color="auto"/>
      </w:divBdr>
    </w:div>
    <w:div w:id="1075666029">
      <w:bodyDiv w:val="1"/>
      <w:marLeft w:val="0"/>
      <w:marRight w:val="0"/>
      <w:marTop w:val="0"/>
      <w:marBottom w:val="0"/>
      <w:divBdr>
        <w:top w:val="none" w:sz="0" w:space="0" w:color="auto"/>
        <w:left w:val="none" w:sz="0" w:space="0" w:color="auto"/>
        <w:bottom w:val="none" w:sz="0" w:space="0" w:color="auto"/>
        <w:right w:val="none" w:sz="0" w:space="0" w:color="auto"/>
      </w:divBdr>
    </w:div>
    <w:div w:id="1323465090">
      <w:bodyDiv w:val="1"/>
      <w:marLeft w:val="0"/>
      <w:marRight w:val="0"/>
      <w:marTop w:val="0"/>
      <w:marBottom w:val="0"/>
      <w:divBdr>
        <w:top w:val="none" w:sz="0" w:space="0" w:color="auto"/>
        <w:left w:val="none" w:sz="0" w:space="0" w:color="auto"/>
        <w:bottom w:val="none" w:sz="0" w:space="0" w:color="auto"/>
        <w:right w:val="none" w:sz="0" w:space="0" w:color="auto"/>
      </w:divBdr>
    </w:div>
    <w:div w:id="1609004121">
      <w:bodyDiv w:val="1"/>
      <w:marLeft w:val="0"/>
      <w:marRight w:val="0"/>
      <w:marTop w:val="0"/>
      <w:marBottom w:val="0"/>
      <w:divBdr>
        <w:top w:val="none" w:sz="0" w:space="0" w:color="auto"/>
        <w:left w:val="none" w:sz="0" w:space="0" w:color="auto"/>
        <w:bottom w:val="none" w:sz="0" w:space="0" w:color="auto"/>
        <w:right w:val="none" w:sz="0" w:space="0" w:color="auto"/>
      </w:divBdr>
    </w:div>
    <w:div w:id="1733576030">
      <w:bodyDiv w:val="1"/>
      <w:marLeft w:val="0"/>
      <w:marRight w:val="0"/>
      <w:marTop w:val="0"/>
      <w:marBottom w:val="0"/>
      <w:divBdr>
        <w:top w:val="none" w:sz="0" w:space="0" w:color="auto"/>
        <w:left w:val="none" w:sz="0" w:space="0" w:color="auto"/>
        <w:bottom w:val="none" w:sz="0" w:space="0" w:color="auto"/>
        <w:right w:val="none" w:sz="0" w:space="0" w:color="auto"/>
      </w:divBdr>
    </w:div>
    <w:div w:id="1806461165">
      <w:bodyDiv w:val="1"/>
      <w:marLeft w:val="0"/>
      <w:marRight w:val="0"/>
      <w:marTop w:val="0"/>
      <w:marBottom w:val="0"/>
      <w:divBdr>
        <w:top w:val="none" w:sz="0" w:space="0" w:color="auto"/>
        <w:left w:val="none" w:sz="0" w:space="0" w:color="auto"/>
        <w:bottom w:val="none" w:sz="0" w:space="0" w:color="auto"/>
        <w:right w:val="none" w:sz="0" w:space="0" w:color="auto"/>
      </w:divBdr>
    </w:div>
    <w:div w:id="202593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alandher.sap@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BA5F8-2153-49C3-B584-B62B94352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4157</Words>
  <Characters>23700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 User</dc:creator>
  <cp:lastModifiedBy>J B</cp:lastModifiedBy>
  <cp:revision>12</cp:revision>
  <cp:lastPrinted>2018-08-10T16:13:00Z</cp:lastPrinted>
  <dcterms:created xsi:type="dcterms:W3CDTF">2025-03-28T10:28:00Z</dcterms:created>
  <dcterms:modified xsi:type="dcterms:W3CDTF">2025-04-01T21:26:00Z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