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55A" w:rsidP="3FB762E9" w:rsidRDefault="002E17C7" w14:paraId="573B9776" w14:textId="5B39CBDC" w14:noSpellErr="1">
      <w:pPr>
        <w:spacing w:after="0" w:line="240" w:lineRule="auto"/>
        <w:contextualSpacing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1"/>
          <w:color w:val="002060"/>
          <w:sz w:val="48"/>
          <w:szCs w:val="48"/>
        </w:rPr>
      </w:pPr>
      <w:r w:rsidRPr="3FB762E9" w:rsidR="7195EF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1"/>
          <w:color w:val="002060"/>
          <w:sz w:val="48"/>
          <w:szCs w:val="48"/>
          <w:lang w:eastAsia="ar-SA" w:bidi="ar-SA"/>
        </w:rPr>
        <w:t>Pavan Kumar Mannam</w:t>
      </w:r>
    </w:p>
    <w:p w:rsidRPr="00831891" w:rsidR="00141062" w:rsidP="3B73A697" w:rsidRDefault="00141062" w14:paraId="6FCFDC8D" w14:textId="5D9A2ED3">
      <w:pPr>
        <w:pStyle w:val="Title"/>
        <w:pBdr>
          <w:bottom w:val="single" w:color="000000" w:sz="12" w:space="1"/>
        </w:pBdr>
        <w:spacing w:after="24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1"/>
          <w:noProof w:val="0"/>
          <w:color w:val="002060"/>
          <w:sz w:val="24"/>
          <w:szCs w:val="24"/>
          <w:lang w:val="en-US"/>
        </w:rPr>
      </w:pPr>
      <w:r w:rsidRPr="3B73A697" w:rsidR="7E7781D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1"/>
          <w:noProof w:val="0"/>
          <w:color w:val="002060"/>
          <w:sz w:val="24"/>
          <w:szCs w:val="24"/>
          <w:lang w:val="en-US"/>
        </w:rPr>
        <w:t>Sr. BUSINESS</w:t>
      </w:r>
      <w:r w:rsidRPr="3B73A697" w:rsidR="15773F6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1"/>
          <w:noProof w:val="0"/>
          <w:color w:val="002060"/>
          <w:sz w:val="24"/>
          <w:szCs w:val="24"/>
          <w:lang w:val="en-US"/>
        </w:rPr>
        <w:t xml:space="preserve"> </w:t>
      </w:r>
      <w:r w:rsidRPr="3B73A697" w:rsidR="15773F6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1"/>
          <w:noProof w:val="0"/>
          <w:color w:val="002060"/>
          <w:sz w:val="24"/>
          <w:szCs w:val="24"/>
          <w:lang w:val="en-US"/>
        </w:rPr>
        <w:t>analyst</w:t>
      </w:r>
    </w:p>
    <w:p w:rsidRPr="00831891" w:rsidR="00141062" w:rsidP="3FB762E9" w:rsidRDefault="00141062" w14:paraId="44152B3E" w14:textId="5B21FD3B">
      <w:pPr>
        <w:pStyle w:val="Normal"/>
        <w:pBdr>
          <w:bottom w:val="single" w:color="000000" w:sz="12" w:space="1"/>
        </w:pBdr>
        <w:rPr>
          <w:noProof w:val="0"/>
          <w:color w:val="002060"/>
          <w:lang w:val="en-US"/>
        </w:rPr>
      </w:pPr>
      <w:r w:rsidRPr="3FB762E9" w:rsidR="51DA606E">
        <w:rPr>
          <w:b w:val="1"/>
          <w:bCs w:val="1"/>
          <w:noProof w:val="0"/>
          <w:color w:val="002060"/>
          <w:lang w:val="en-US"/>
        </w:rPr>
        <w:t>Email:</w:t>
      </w:r>
      <w:r w:rsidRPr="3FB762E9" w:rsidR="51DA606E">
        <w:rPr>
          <w:noProof w:val="0"/>
          <w:color w:val="002060"/>
          <w:lang w:val="en-US"/>
        </w:rPr>
        <w:t xml:space="preserve"> </w:t>
      </w:r>
      <w:hyperlink r:id="R75c379e101894f45">
        <w:r w:rsidRPr="3FB762E9" w:rsidR="51DA606E">
          <w:rPr>
            <w:rStyle w:val="Hyperlink"/>
            <w:noProof w:val="0"/>
            <w:color w:val="002060"/>
            <w:lang w:val="en-US"/>
          </w:rPr>
          <w:t>pavanm.ba24@gmail.com</w:t>
        </w:r>
      </w:hyperlink>
      <w:r w:rsidRPr="3FB762E9" w:rsidR="51DA606E">
        <w:rPr>
          <w:noProof w:val="0"/>
          <w:color w:val="002060"/>
          <w:lang w:val="en-US"/>
        </w:rPr>
        <w:t xml:space="preserve">   </w:t>
      </w:r>
      <w:r w:rsidRPr="3FB762E9" w:rsidR="7FAFB755">
        <w:rPr>
          <w:noProof w:val="0"/>
          <w:color w:val="002060"/>
          <w:lang w:val="en-US"/>
        </w:rPr>
        <w:t xml:space="preserve">  </w:t>
      </w:r>
      <w:r w:rsidRPr="3FB762E9" w:rsidR="51DA606E">
        <w:rPr>
          <w:b w:val="1"/>
          <w:bCs w:val="1"/>
          <w:noProof w:val="0"/>
          <w:color w:val="002060"/>
          <w:lang w:val="en-US"/>
        </w:rPr>
        <w:t>Mob:</w:t>
      </w:r>
      <w:r w:rsidRPr="3FB762E9" w:rsidR="51DA606E">
        <w:rPr>
          <w:noProof w:val="0"/>
          <w:color w:val="002060"/>
          <w:lang w:val="en-US"/>
        </w:rPr>
        <w:t xml:space="preserve"> (732)666-7307 </w:t>
      </w:r>
      <w:r w:rsidRPr="3FB762E9" w:rsidR="06655EAB">
        <w:rPr>
          <w:noProof w:val="0"/>
          <w:color w:val="002060"/>
          <w:lang w:val="en-US"/>
        </w:rPr>
        <w:t xml:space="preserve">   </w:t>
      </w:r>
      <w:r w:rsidRPr="3FB762E9" w:rsidR="51DA606E">
        <w:rPr>
          <w:b w:val="1"/>
          <w:bCs w:val="1"/>
          <w:noProof w:val="0"/>
          <w:color w:val="002060"/>
          <w:lang w:val="en-US"/>
        </w:rPr>
        <w:t>Add</w:t>
      </w:r>
      <w:r w:rsidRPr="3FB762E9" w:rsidR="0F76690B">
        <w:rPr>
          <w:b w:val="1"/>
          <w:bCs w:val="1"/>
          <w:noProof w:val="0"/>
          <w:color w:val="002060"/>
          <w:lang w:val="en-US"/>
        </w:rPr>
        <w:t>ress</w:t>
      </w:r>
      <w:r w:rsidRPr="3FB762E9" w:rsidR="51DA606E">
        <w:rPr>
          <w:b w:val="1"/>
          <w:bCs w:val="1"/>
          <w:noProof w:val="0"/>
          <w:color w:val="002060"/>
          <w:lang w:val="en-US"/>
        </w:rPr>
        <w:t xml:space="preserve">: </w:t>
      </w:r>
      <w:r w:rsidRPr="3FB762E9" w:rsidR="51DA606E">
        <w:rPr>
          <w:noProof w:val="0"/>
          <w:color w:val="002060"/>
          <w:lang w:val="en-US"/>
        </w:rPr>
        <w:t>1803 Hunters Glen Dr, Plainsboro, NJ 0853</w:t>
      </w:r>
      <w:r w:rsidRPr="3FB762E9" w:rsidR="0554FF76">
        <w:rPr>
          <w:noProof w:val="0"/>
          <w:color w:val="002060"/>
          <w:lang w:val="en-US"/>
        </w:rPr>
        <w:t>6</w:t>
      </w:r>
    </w:p>
    <w:p w:rsidRPr="00831891" w:rsidR="00141062" w:rsidP="3FB762E9" w:rsidRDefault="00141062" w14:paraId="242E64E8" w14:textId="66389120">
      <w:pPr>
        <w:pStyle w:val="Normal"/>
        <w:suppressLineNumbers w:val="0"/>
        <w:pBdr>
          <w:bottom w:val="single" w:color="000000" w:sz="6" w:space="1"/>
        </w:pBdr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FB762E9" w:rsidR="5EC762F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 xml:space="preserve">PROFESSIONAL </w:t>
      </w:r>
      <w:r w:rsidRPr="3FB762E9" w:rsidR="5EC762F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>SUMMARY</w:t>
      </w:r>
    </w:p>
    <w:p w:rsidR="444D5A00" w:rsidP="3B73A697" w:rsidRDefault="444D5A00" w14:paraId="5D30F5CA" w14:textId="401C8F87">
      <w:pPr>
        <w:pStyle w:val="Normal"/>
        <w:tabs>
          <w:tab w:val="num" w:leader="none" w:pos="720"/>
        </w:tabs>
        <w:spacing w:after="0" w:line="240" w:lineRule="auto"/>
        <w:ind w:left="0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Results-driven Senior Business Analyst with 14+ years of experience in business analysis, </w:t>
      </w:r>
      <w:r w:rsidRPr="3B73A697" w:rsidR="3EF675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re-engineering, 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product and project management, </w:t>
      </w:r>
      <w:r w:rsidRPr="3B73A697" w:rsidR="4AEF70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product development, 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analysis, and team leadership across medical devices, pharma, healthcare,</w:t>
      </w:r>
      <w:r w:rsidRPr="3B73A697" w:rsidR="0889E7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Insurance,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life sciences, </w:t>
      </w:r>
      <w:r w:rsidRPr="3B73A697" w:rsidR="3BD3350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supply chain</w:t>
      </w:r>
      <w:r w:rsidRPr="3B73A697" w:rsidR="49B8C5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 </w:t>
      </w:r>
      <w:r w:rsidRPr="3B73A697" w:rsidR="14E34DE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Manufacturing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444D5A00" w:rsidP="3FB762E9" w:rsidRDefault="444D5A00" w14:paraId="55B8D2AE" w14:textId="38430DCA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Ability to work independently and simultaneously on multiple projects of moderate to high complexity under compressed timeframes using SDLC process. </w:t>
      </w:r>
    </w:p>
    <w:p w:rsidR="444D5A00" w:rsidP="3FB762E9" w:rsidRDefault="444D5A00" w14:paraId="56E9D143" w14:textId="0927B8C2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Proven experience to interface, influence, communicate, coordinate, plan, negotiate and manage expectations with stake holders and business partners.</w:t>
      </w:r>
    </w:p>
    <w:p w:rsidR="444D5A00" w:rsidP="3FB762E9" w:rsidRDefault="444D5A00" w14:paraId="303D9961" w14:textId="7DA90FFF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Skilled in eliciting, gathering, understanding and documenting requirements by conducting interviews, workshops, web sessions with stakeholders, business partners and end users.  </w:t>
      </w:r>
    </w:p>
    <w:p w:rsidR="444D5A00" w:rsidP="3FB762E9" w:rsidRDefault="444D5A00" w14:paraId="1EDCBD00" w14:textId="596B26BA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Expertise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analyzing business requirements, performing gap/impact analysis translating business needs into functional and non-functional requirements using Agile methodologies.</w:t>
      </w:r>
    </w:p>
    <w:p w:rsidR="6C0E9823" w:rsidP="3B73A697" w:rsidRDefault="6C0E9823" w14:paraId="650269D8" w14:textId="2D22C163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B73A697" w:rsidR="6C0E982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Expertise</w:t>
      </w:r>
      <w:r w:rsidRPr="3B73A697" w:rsidR="6C0E982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writing user stories along with acceptance criteria </w:t>
      </w:r>
      <w:r w:rsidRPr="3B73A697" w:rsidR="395CBC4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by </w:t>
      </w:r>
      <w:r w:rsidRPr="3B73A697" w:rsidR="6C0E982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working with UI/UX</w:t>
      </w:r>
      <w:r w:rsidRPr="3B73A697" w:rsidR="3E8C49A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</w:t>
      </w:r>
      <w:r w:rsidRPr="3B73A697" w:rsidR="6C0E982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Dev</w:t>
      </w:r>
      <w:r w:rsidRPr="3B73A697" w:rsidR="5638367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testing</w:t>
      </w:r>
      <w:r w:rsidRPr="3B73A697" w:rsidR="6C0E982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teams</w:t>
      </w:r>
      <w:r w:rsidRPr="3B73A697" w:rsidR="7FDF93E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based on given-when-then</w:t>
      </w:r>
      <w:r w:rsidRPr="3B73A697" w:rsidR="6C0E982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B73A697" w:rsidR="434EAE5E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scenario based to define the scope of the requirement.</w:t>
      </w:r>
    </w:p>
    <w:p w:rsidR="444D5A00" w:rsidP="3FB762E9" w:rsidRDefault="444D5A00" w14:paraId="49434BCB" w14:textId="0DB1225F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CCCBDE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Experienced in developing BRDs, current and future state diagrams, frame works, process flows, data flow diagrams &amp; user stories using JIRA, </w:t>
      </w:r>
      <w:r w:rsidRPr="3FCCCBDE" w:rsidR="796DF2F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Azure Dev ops, </w:t>
      </w:r>
      <w:r w:rsidRPr="3FCCCBDE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confluence, </w:t>
      </w:r>
      <w:r w:rsidRPr="3FCCCBDE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Visio</w:t>
      </w:r>
      <w:r w:rsidRPr="3FCCCBDE" w:rsidR="06687BA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&amp;</w:t>
      </w:r>
      <w:r w:rsidRPr="3FCCCBDE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Lucid</w:t>
      </w:r>
      <w:r w:rsidRPr="3FCCCBDE" w:rsidR="3917777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c</w:t>
      </w:r>
      <w:r w:rsidRPr="3FCCCBDE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hart.</w:t>
      </w:r>
    </w:p>
    <w:p w:rsidR="444D5A00" w:rsidP="3FB762E9" w:rsidRDefault="444D5A00" w14:paraId="196DE9B7" w14:textId="4F7B5FFB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Adept in acting as a liaison by collaborating, communicating with key stakeholders, business partners, vendor teams &amp; multiple scrum teams on overall project health</w:t>
      </w:r>
      <w:r w:rsidRPr="3FB762E9" w:rsidR="27C0F19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444D5A00" w:rsidP="3FB762E9" w:rsidRDefault="444D5A00" w14:paraId="26E56CCC" w14:textId="42A12429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Experienced in working and managing testing teams to create SIT scripts, creating UAT scripts, conduct UAT sessions with business partners, coordinate with release teams and post release production system validations</w:t>
      </w:r>
      <w:r w:rsidRPr="3FB762E9" w:rsidR="049D4BB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444D5A00" w:rsidP="3FB762E9" w:rsidRDefault="444D5A00" w14:paraId="73060BB8" w14:textId="4C8C1DCD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Experienced in conducting demos and training materials to stakeholders, business partners along with vendor teams</w:t>
      </w:r>
      <w:r w:rsidRPr="3FB762E9" w:rsidR="1263005E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</w:p>
    <w:p w:rsidR="444D5A00" w:rsidP="3FB762E9" w:rsidRDefault="444D5A00" w14:paraId="0E84D0CF" w14:textId="2511CE2D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Proficient in managing, 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collaborating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implementing new projects, complex solutions, process improvements, business rules, </w:t>
      </w:r>
      <w:r w:rsidRPr="3B73A697" w:rsidR="16E2A14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regulatory and compliance standards, HIPPA standards, 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change management and maintenance in CRM using Salesforce, Veeva &amp; Microsoft</w:t>
      </w:r>
      <w:r w:rsidRPr="3B73A697" w:rsidR="558DCB1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444D5A00" w:rsidP="3FB762E9" w:rsidRDefault="444D5A00" w14:paraId="534FB7E2" w14:textId="7D6B1B6D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Strong background in data analysis, data modeling, data warehousing, and integration with hands-on experience in AWS, Azure, Snowflake, Redshift, </w:t>
      </w:r>
      <w:r w:rsidRPr="3B73A697" w:rsidR="57C99B6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RDS, </w:t>
      </w:r>
      <w:r w:rsidRPr="3B73A697" w:rsidR="04CF3D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Data bricks, 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PostgreSQL, PL/SQL, Python, Tableau, Power BI </w:t>
      </w:r>
      <w:r w:rsidRPr="3B73A697" w:rsidR="2BED140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&amp;</w:t>
      </w:r>
      <w:r w:rsidRPr="3B73A697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Qlik</w:t>
      </w:r>
      <w:r w:rsidRPr="3B73A697" w:rsidR="05190F6D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444D5A00" w:rsidP="3FB762E9" w:rsidRDefault="444D5A00" w14:paraId="210C4C1E" w14:textId="562CED9A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444D5A0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Strong communicator and strategic partner, skilled in cross-team collaboration, vendor management and training to drive business success.</w:t>
      </w:r>
    </w:p>
    <w:p w:rsidR="00280C15" w:rsidP="3FB762E9" w:rsidRDefault="00280C15" w14:paraId="077EFE60" w14:textId="77777777" w14:noSpellErr="1">
      <w:p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</w:p>
    <w:p w:rsidR="00F94B20" w:rsidP="3FB762E9" w:rsidRDefault="003616FE" w14:paraId="2DF15E13" w14:textId="2040FCC8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</w:pPr>
      <w:r w:rsidRPr="3FB762E9" w:rsidR="7D7EEE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>SKILLS</w:t>
      </w:r>
    </w:p>
    <w:p w:rsidRPr="00224815" w:rsidR="00224815" w:rsidP="3FB762E9" w:rsidRDefault="00224815" w14:paraId="7FC39579" w14:textId="3E6834E7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Methodologies: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238606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Scrum/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Agile, </w:t>
      </w:r>
      <w:r w:rsidRPr="3B73A697" w:rsidR="7E88122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SAFe,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Waterfall</w:t>
      </w:r>
    </w:p>
    <w:p w:rsidRPr="00224815" w:rsidR="00224815" w:rsidP="3FB762E9" w:rsidRDefault="00224815" w14:paraId="0D4A3587" w14:textId="121EBF2B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Business Modeling Tools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 MS Visio, Flow charts, Process flow</w:t>
      </w:r>
      <w:r w:rsidRPr="3B73A697" w:rsidR="61698C7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Lucid Chart</w:t>
      </w:r>
      <w:r w:rsidRPr="3B73A697" w:rsidR="145A98E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Gantt Chart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Data flow diagrams</w:t>
      </w:r>
    </w:p>
    <w:p w:rsidRPr="00224815" w:rsidR="00224815" w:rsidP="3FB762E9" w:rsidRDefault="00224815" w14:paraId="72F4252D" w14:textId="5A3DB5EB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Project Management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: MS Project, JIRA, </w:t>
      </w:r>
      <w:r w:rsidRPr="3B73A697" w:rsidR="2B434FF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Rally, </w:t>
      </w:r>
      <w:r w:rsidRPr="3B73A697" w:rsidR="4F2752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Dev ops,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Confluence</w:t>
      </w:r>
    </w:p>
    <w:p w:rsidRPr="00224815" w:rsidR="00224815" w:rsidP="3FB762E9" w:rsidRDefault="00224815" w14:paraId="1B4324D6" w14:textId="4AE9C899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Business Applications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 MS Word, Excel, PowerPoint, Outlook</w:t>
      </w:r>
      <w:r w:rsidRPr="3B73A697" w:rsidR="56E39D1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r w:rsidRPr="3B73A697" w:rsidR="56E39D1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SharePoint</w:t>
      </w:r>
    </w:p>
    <w:p w:rsidR="395CFB6B" w:rsidP="3B73A697" w:rsidRDefault="395CFB6B" w14:paraId="20EC3687" w14:textId="2429BF19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B73A697" w:rsidR="395CFB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Data Analysis</w:t>
      </w:r>
      <w:r w:rsidRPr="3B73A697" w:rsidR="5543092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:</w:t>
      </w:r>
      <w:r w:rsidRPr="3B73A697" w:rsidR="18BC6C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3B73A697" w:rsidR="065F6D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  <w:t>SQL, Python</w:t>
      </w:r>
    </w:p>
    <w:p w:rsidR="300D3935" w:rsidP="3B73A697" w:rsidRDefault="300D3935" w14:paraId="616958DB" w14:textId="26DDD5B0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73A697" w:rsidR="300D393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Analytics:</w:t>
      </w:r>
      <w:r w:rsidRPr="3B73A697" w:rsidR="300D393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 Visualization, Data mining, ETL, Data Modeling, Database Management</w:t>
      </w:r>
    </w:p>
    <w:p w:rsidRPr="00224815" w:rsidR="00224815" w:rsidP="3FB762E9" w:rsidRDefault="00224815" w14:paraId="79E8F863" w14:textId="6A0DF5AA" w14:noSpellErr="1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Therapeutic areas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 Oncology, Immunology, Infectious Diseases, Neurology</w:t>
      </w:r>
    </w:p>
    <w:p w:rsidR="60BDF03A" w:rsidP="3B73A697" w:rsidRDefault="60BDF03A" w14:paraId="4FC8F046" w14:textId="1EED3EE7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60BDF03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Healthcare:</w:t>
      </w:r>
      <w:r w:rsidRPr="3B73A697" w:rsidR="60BDF0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16682D0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Patient, Payer, Provider, Care, Utilization, </w:t>
      </w:r>
      <w:r w:rsidRPr="3B73A697" w:rsidR="60BDF0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Insurance, Claims, </w:t>
      </w:r>
      <w:r w:rsidRPr="3B73A697" w:rsidR="3FDE068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HEDIS, </w:t>
      </w:r>
      <w:r w:rsidRPr="3B73A697" w:rsidR="60BDF0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HIPPA</w:t>
      </w:r>
      <w:r w:rsidRPr="3B73A697" w:rsidR="7072BE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</w:t>
      </w:r>
      <w:r w:rsidRPr="3B73A697" w:rsidR="526CD35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60BDF0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regulatory &amp; compliance, </w:t>
      </w:r>
      <w:r w:rsidRPr="3B73A697" w:rsidR="30CBBF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EHR, EMR, Medicaid, Medicare</w:t>
      </w:r>
    </w:p>
    <w:p w:rsidRPr="00224815" w:rsidR="00224815" w:rsidP="3FB762E9" w:rsidRDefault="00224815" w14:paraId="798DD536" w14:textId="34967D5C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Source/Third party systems</w:t>
      </w: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: IQVIA, Pharmacyclics, ZAIDYN, Veeva Open data, </w:t>
      </w:r>
      <w:proofErr w:type="spellStart"/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AcityMd</w:t>
      </w:r>
      <w:proofErr w:type="spellEnd"/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proofErr w:type="spellStart"/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Clarivet</w:t>
      </w:r>
      <w:proofErr w:type="spellEnd"/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Komodo, DHC</w:t>
      </w:r>
    </w:p>
    <w:p w:rsidRPr="00224815" w:rsidR="00224815" w:rsidP="3FB762E9" w:rsidRDefault="00224815" w14:paraId="51398482" w14:textId="0C53FCE7" w14:noSpellErr="1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Internal Systems</w:t>
      </w: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 Sales, Compensation &amp; Incentives, Contracting &amp; Pricing, MDM, HR</w:t>
      </w:r>
    </w:p>
    <w:p w:rsidR="3FB84802" w:rsidP="3FB762E9" w:rsidRDefault="3FB84802" w14:paraId="0DFC8826" w14:textId="11A795A6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Veeva</w:t>
      </w: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: Cycle and Call Plans, Alignments, Calls, Samples, Territory, Account, Product, Key Messages, Approved Email, Multi-Channel, </w:t>
      </w: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iRep</w:t>
      </w: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Suggestions, Activity Management, Account, Patient program, Survey &amp; Coaching reports, Customer engagement, </w:t>
      </w: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Myinsights</w:t>
      </w: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Rep Locator</w:t>
      </w:r>
      <w:r w:rsidRPr="3FCCCBDE" w:rsidR="6D9C1B3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Vault</w:t>
      </w:r>
      <w:r w:rsidRPr="3FCCCBDE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 </w:t>
      </w:r>
    </w:p>
    <w:p w:rsidR="3FB84802" w:rsidP="3FB762E9" w:rsidRDefault="3FB84802" w14:paraId="010A8C2F" w14:textId="484ED90C">
      <w:pPr>
        <w:pStyle w:val="ListParagraph"/>
        <w:widowControl w:val="0"/>
        <w:numPr>
          <w:ilvl w:val="0"/>
          <w:numId w:val="35"/>
        </w:numPr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3FB848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Salesforce</w:t>
      </w:r>
      <w:r w:rsidRPr="3B73A697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: Sales cloud, Service Cloud, Marketing cloud, </w:t>
      </w:r>
      <w:r w:rsidRPr="3B73A697" w:rsidR="158D97A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Healthcare, </w:t>
      </w:r>
      <w:r w:rsidRPr="3B73A697" w:rsidR="3FB8480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Apex, Lightening, API Integration, Web services, SOQL, SOSL  </w:t>
      </w:r>
    </w:p>
    <w:p w:rsidRPr="00224815" w:rsidR="00224815" w:rsidP="3FB762E9" w:rsidRDefault="00224815" w14:paraId="308DF13A" w14:textId="58829757" w14:noSpellErr="1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Reporting Tools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 Tableau, Qlik, Power BI </w:t>
      </w:r>
    </w:p>
    <w:p w:rsidR="2EC7A2A5" w:rsidP="3B73A697" w:rsidRDefault="2EC7A2A5" w14:paraId="35E31E91" w14:textId="555E6437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2EC7A2A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ERP:</w:t>
      </w:r>
      <w:r w:rsidRPr="3B73A697" w:rsidR="2EC7A2A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SAP</w:t>
      </w:r>
    </w:p>
    <w:p w:rsidR="1D49E063" w:rsidP="3FCCCBDE" w:rsidRDefault="1D49E063" w14:paraId="0787DCA9" w14:textId="4197270A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CCCBDE" w:rsidR="1D49E06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Microsoft: </w:t>
      </w:r>
      <w:r w:rsidRPr="3FCCCBDE" w:rsidR="1D49E06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Azure, </w:t>
      </w:r>
      <w:r w:rsidRPr="3FCCCBDE" w:rsidR="3DEC4DC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Dynamics 365, Data bricks</w:t>
      </w:r>
    </w:p>
    <w:p w:rsidRPr="00224815" w:rsidR="00224815" w:rsidP="3FB762E9" w:rsidRDefault="00224815" w14:paraId="506BFDFC" w14:textId="36BCBC1D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Programming Languages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: SQL, PL/ SQL, Python, Java,</w:t>
      </w:r>
      <w:r w:rsidRPr="3B73A697" w:rsidR="67F9364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Unix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Shell scripting</w:t>
      </w:r>
    </w:p>
    <w:p w:rsidRPr="00224815" w:rsidR="00224815" w:rsidP="3FB762E9" w:rsidRDefault="00224815" w14:paraId="59FB8410" w14:textId="30F4D134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CCCBDE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Integration</w:t>
      </w:r>
      <w:r w:rsidRPr="3FCCCBDE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: </w:t>
      </w:r>
      <w:r w:rsidRPr="3FCCCBDE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Mulesoft</w:t>
      </w:r>
      <w:r w:rsidRPr="3FCCCBDE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Informatica Cloud</w:t>
      </w:r>
      <w:r w:rsidRPr="3FCCCBDE" w:rsidR="14FECD7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Talend</w:t>
      </w:r>
    </w:p>
    <w:p w:rsidR="00224815" w:rsidP="3FB762E9" w:rsidRDefault="00224815" w14:paraId="210639A6" w14:textId="3B3714AC">
      <w:pPr>
        <w:widowControl w:val="0"/>
        <w:numPr>
          <w:ilvl w:val="0"/>
          <w:numId w:val="35"/>
        </w:num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Databases: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AWS, </w:t>
      </w:r>
      <w:r w:rsidRPr="3B73A697" w:rsidR="264322A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Azure,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Snowflake, Oracle, SQL Server, MS Access</w:t>
      </w:r>
    </w:p>
    <w:p w:rsidR="3FB762E9" w:rsidP="3FB762E9" w:rsidRDefault="3FB762E9" w14:paraId="0AC1381F" w14:textId="3488B9B7">
      <w:pPr>
        <w:widowControl w:val="0"/>
        <w:spacing w:after="0" w:line="240" w:lineRule="auto"/>
        <w:ind w:left="0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5763BF4C" w:rsidP="3FB762E9" w:rsidRDefault="5763BF4C" w14:noSpellErr="1" w14:paraId="61342460" w14:textId="3CD77692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</w:pPr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>EDUCATION</w:t>
      </w:r>
    </w:p>
    <w:p w:rsidR="5763BF4C" w:rsidP="3FB762E9" w:rsidRDefault="5763BF4C" w14:paraId="1D6B62F8" w14:textId="73CE7B6D">
      <w:pPr>
        <w:pStyle w:val="ListParagraph"/>
        <w:numPr>
          <w:ilvl w:val="0"/>
          <w:numId w:val="62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Bachelor of Engineering in Mechanical, </w:t>
      </w:r>
      <w:proofErr w:type="spellStart"/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Srikalahasteeswara</w:t>
      </w:r>
      <w:proofErr w:type="spellEnd"/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Institute of technology, India   </w:t>
      </w:r>
      <w:proofErr w:type="gramStart"/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-</w:t>
      </w:r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 </w:t>
      </w:r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Jun</w:t>
      </w:r>
      <w:proofErr w:type="gramEnd"/>
      <w:r w:rsidRPr="3FB762E9" w:rsidR="5763BF4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2003</w:t>
      </w:r>
    </w:p>
    <w:p w:rsidR="00280C15" w:rsidP="3FB762E9" w:rsidRDefault="00280C15" w14:paraId="7F3C43A8" w14:textId="77777777" w14:noSpellErr="1">
      <w:p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</w:p>
    <w:p w:rsidR="17F8A2EF" w:rsidP="3FB762E9" w:rsidRDefault="17F8A2EF" w14:paraId="786C17BF" w14:textId="7FBE8209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</w:pPr>
      <w:r w:rsidRPr="3FB762E9" w:rsidR="17F8A2E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>CERTIFICATIONS</w:t>
      </w:r>
    </w:p>
    <w:p w:rsidR="3FB762E9" w:rsidP="3FB762E9" w:rsidRDefault="3FB762E9" w14:paraId="44B687FE" w14:textId="3371C57E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noProof w:val="0"/>
          <w:lang w:val="en-US"/>
        </w:rPr>
      </w:pPr>
    </w:p>
    <w:p w:rsidR="2E1116CA" w:rsidP="3FB762E9" w:rsidRDefault="2E1116CA" w14:paraId="39AFF5E1" w14:textId="55D7473A">
      <w:pPr>
        <w:pStyle w:val="ListParagraph"/>
        <w:numPr>
          <w:ilvl w:val="0"/>
          <w:numId w:val="63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E1116CA">
        <w:rPr>
          <w:noProof w:val="0"/>
          <w:lang w:val="en-US"/>
        </w:rPr>
        <w:t>S</w:t>
      </w:r>
      <w:r w:rsidRPr="3FB762E9" w:rsidR="2E1116C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US" w:eastAsia="ar-SA" w:bidi="ar-SA"/>
        </w:rPr>
        <w:t>alesforce Certified Administrator</w:t>
      </w:r>
    </w:p>
    <w:p w:rsidR="2E1116CA" w:rsidP="3FB762E9" w:rsidRDefault="2E1116CA" w14:paraId="5AFD38E1" w14:textId="717052D9">
      <w:pPr>
        <w:pStyle w:val="ListParagraph"/>
        <w:numPr>
          <w:ilvl w:val="0"/>
          <w:numId w:val="63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E1116C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Salesforce Certified Business Analyst</w:t>
      </w:r>
    </w:p>
    <w:p w:rsidR="3FB762E9" w:rsidP="3FB762E9" w:rsidRDefault="3FB762E9" w14:paraId="2071B8BA" w14:textId="48625999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</w:pPr>
    </w:p>
    <w:p w:rsidRPr="00224815" w:rsidR="00224815" w:rsidP="3FB762E9" w:rsidRDefault="00224815" w14:paraId="00A614AB" w14:textId="5523B255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</w:pPr>
      <w:r w:rsidRPr="3FB762E9" w:rsidR="7D7EEE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 xml:space="preserve">PROFESSIONAL </w:t>
      </w:r>
      <w:r w:rsidRPr="3FB762E9" w:rsidR="7D7EEE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7030A0"/>
          <w:sz w:val="28"/>
          <w:szCs w:val="28"/>
        </w:rPr>
        <w:t>EXPERIENCE</w:t>
      </w:r>
    </w:p>
    <w:p w:rsidRPr="00224815" w:rsidR="00224815" w:rsidP="3B73A697" w:rsidRDefault="00224815" w14:paraId="7FC0B2A0" w14:textId="17CF3935">
      <w:p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>J</w:t>
      </w:r>
      <w:r w:rsidRPr="3B73A697" w:rsidR="69B68D2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 xml:space="preserve">ohnson and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>J</w:t>
      </w:r>
      <w:r w:rsidRPr="3B73A697" w:rsidR="18545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>ohnson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73A697" w:rsidR="67D602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 xml:space="preserve">             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>Nov 2021 – Oct 2024</w:t>
      </w:r>
    </w:p>
    <w:p w:rsidR="00224815" w:rsidP="3B73A697" w:rsidRDefault="00224815" w14:paraId="0845FB27" w14:textId="77C3AA94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</w:pP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>Sr. Business Analyst</w:t>
      </w:r>
    </w:p>
    <w:p w:rsidR="203814C9" w:rsidP="3FB762E9" w:rsidRDefault="203814C9" w14:paraId="10498881" w14:textId="61D840F9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03814C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Working with multiple teams by conducting workshops, Interviews</w:t>
      </w:r>
      <w:r w:rsidRPr="3FB762E9" w:rsidR="45A4CA9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web sessions</w:t>
      </w:r>
      <w:r w:rsidRPr="3FB762E9" w:rsidR="203814C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with stakeholders, end users &amp; business leaders to understand the business needs, elicit requirements and translating and documenting into functional &amp; technical requirements, creating process and data flow diagrams</w:t>
      </w:r>
    </w:p>
    <w:p w:rsidRPr="00622992" w:rsidR="00622992" w:rsidP="3FB762E9" w:rsidRDefault="00622992" w14:paraId="4535F97D" w14:textId="2DFDB817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4B48F37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Effectively</w:t>
      </w:r>
      <w:r w:rsidRPr="3FB762E9" w:rsidR="4F2C850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m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anaging communication between stakeholders, business partners, leadership and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vendor teams</w:t>
      </w:r>
    </w:p>
    <w:p w:rsidRPr="00622992" w:rsidR="00622992" w:rsidP="3FB762E9" w:rsidRDefault="00622992" w14:paraId="1F9D8B7F" w14:textId="1091BBA6" w14:noSpellErr="1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Planning and prioritizing requirements based on business needs working with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Stakeholders, business partners and scrum teams using Agile methodologies</w:t>
      </w:r>
    </w:p>
    <w:p w:rsidR="00622992" w:rsidP="3FB762E9" w:rsidRDefault="00622992" w14:paraId="00A9DBB1" w14:textId="01EC7EAA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Identifying risks and challenges to propose solutions to make sure release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timelines are not affected by providing regular status updates on project health,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recommendations and progress to stakeholders and other </w:t>
      </w:r>
      <w:r w:rsidRPr="3FB762E9" w:rsidR="1466433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business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partners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Pr="00622992" w:rsidR="00622992" w:rsidP="3FB762E9" w:rsidRDefault="00622992" w14:paraId="1DA9D7EC" w14:textId="691F60B5" w14:noSpellErr="1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Leading and managing development and testing teams for better collaboration to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design and document solutions based on business requirements</w:t>
      </w:r>
    </w:p>
    <w:p w:rsidR="7B4416BD" w:rsidP="3B73A697" w:rsidRDefault="7B4416BD" w14:paraId="55D24BBB" w14:textId="018A027C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Creating technical and non-technical user stories 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 JIRA</w:t>
      </w:r>
      <w:r w:rsidRPr="3B73A697" w:rsidR="0EAFF52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/Azure devops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along with acceptance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criteria </w:t>
      </w:r>
      <w:r w:rsidRPr="3B73A697" w:rsidR="07AFFC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 given-when-then format to define scope and outcome to m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eet business requirements</w:t>
      </w:r>
      <w:r w:rsidRPr="3B73A697" w:rsidR="5C40540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7B4416BD" w:rsidP="3B73A697" w:rsidRDefault="7B4416BD" w14:paraId="5550A417" w14:textId="687C810F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3A697" w:rsidR="7B4416B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Developing BRDs, current and future state diagrams, frame works, process flows, data flow diagrams &amp; user stories using JIRA, confluence, Visio, Lucid</w:t>
      </w:r>
      <w:r w:rsidRPr="3B73A697" w:rsidR="00D2B9F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B73A697" w:rsidR="7B4416B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chart</w:t>
      </w:r>
    </w:p>
    <w:p w:rsidRPr="00622992" w:rsidR="00622992" w:rsidP="3FB762E9" w:rsidRDefault="00622992" w14:paraId="050F92D3" w14:textId="51CB467B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Working with testing teams to create, document and write test scripts to perform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system integration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testing</w:t>
      </w:r>
      <w:r w:rsidRPr="3FB762E9" w:rsidR="63BC1DC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(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SIT)</w:t>
      </w:r>
    </w:p>
    <w:p w:rsidRPr="00622992" w:rsidR="00622992" w:rsidP="3FB762E9" w:rsidRDefault="00622992" w14:paraId="74C2AB00" w14:textId="2F90DC35" w14:noSpellErr="1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Conducting demos to stakeholders and business partners along with development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teams to make sure business requirements are met</w:t>
      </w:r>
    </w:p>
    <w:p w:rsidR="00622992" w:rsidP="3FB762E9" w:rsidRDefault="00622992" w14:paraId="7484F446" w14:textId="1DE7D715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Working with business partners to create user acceptance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testing</w:t>
      </w:r>
      <w:r w:rsidRPr="3FB762E9" w:rsidR="0FDFF80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(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UAT) scripts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aligning to the business requirements.</w:t>
      </w:r>
    </w:p>
    <w:p w:rsidR="00622992" w:rsidP="3FB762E9" w:rsidRDefault="00622992" w14:paraId="21ACB706" w14:textId="2B9C1977" w14:noSpellErr="1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Conducting and performing user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acceptance testing and dry runs with business users to meet acceptance criteria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622992" w:rsidP="3FB762E9" w:rsidRDefault="00622992" w14:paraId="0FDA241B" w14:textId="77777777" w14:noSpellErr="1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Performed data validation, sanity checks, and ensured data integrity before and after releases to support smooth production deployments.</w:t>
      </w:r>
    </w:p>
    <w:p w:rsidR="44A2218C" w:rsidP="3FB762E9" w:rsidRDefault="44A2218C" w14:paraId="25A54D59" w14:textId="1467C98D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Implemented multiple complex </w:t>
      </w:r>
      <w:r w:rsidRPr="3B73A697" w:rsidR="731B2CD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projects and </w:t>
      </w:r>
      <w:r w:rsidRPr="3B73A697" w:rsidR="5B0531C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capabilities </w:t>
      </w:r>
      <w:r w:rsidRPr="3B73A697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within</w:t>
      </w:r>
      <w:r w:rsidRPr="3B73A697" w:rsidR="170A260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09CEC33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CRM</w:t>
      </w:r>
      <w:r w:rsidRPr="3B73A697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applications including</w:t>
      </w:r>
    </w:p>
    <w:p w:rsidR="44A2218C" w:rsidP="3FB762E9" w:rsidRDefault="44A2218C" w14:paraId="5371628F" w14:textId="61BE787D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Quote to Cash end to end process</w:t>
      </w:r>
    </w:p>
    <w:p w:rsidR="44A2218C" w:rsidP="3FB762E9" w:rsidRDefault="44A2218C" w14:paraId="254F78E4" w14:textId="5E0E9DE3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Order to Cash end to end process</w:t>
      </w:r>
    </w:p>
    <w:p w:rsidR="0CE82B0F" w:rsidP="3B73A697" w:rsidRDefault="0CE82B0F" w14:paraId="390EE2ED" w14:textId="137C5B07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CE82B0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Patient, </w:t>
      </w:r>
      <w:r w:rsidRPr="3B73A697" w:rsidR="7356A1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Payer, </w:t>
      </w:r>
      <w:r w:rsidRPr="3B73A697" w:rsidR="36853CD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Provider, </w:t>
      </w:r>
      <w:r w:rsidRPr="3B73A697" w:rsidR="7356A1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EHR/EMR, Care Coordination, </w:t>
      </w:r>
      <w:r w:rsidRPr="3B73A697" w:rsidR="7356A17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utilization</w:t>
      </w:r>
    </w:p>
    <w:p w:rsidR="28D5CB2C" w:rsidP="3FB762E9" w:rsidRDefault="28D5CB2C" w14:paraId="3AE729C9" w14:textId="1097F14E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8D5CB2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Mobile app</w:t>
      </w:r>
    </w:p>
    <w:p w:rsidR="44A2218C" w:rsidP="3FB762E9" w:rsidRDefault="44A2218C" w14:paraId="06B7DC74" w14:textId="7DF96E31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Integrating territory alignments</w:t>
      </w:r>
    </w:p>
    <w:p w:rsidR="44A2218C" w:rsidP="3FB762E9" w:rsidRDefault="44A2218C" w14:paraId="0A11D67A" w14:textId="3FFE2A3A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Integrating sales and compensation systems</w:t>
      </w:r>
    </w:p>
    <w:p w:rsidR="44A2218C" w:rsidP="3FB762E9" w:rsidRDefault="44A2218C" w14:paraId="1786B207" w14:textId="278CFBC8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Contract and pricing approval process</w:t>
      </w:r>
    </w:p>
    <w:p w:rsidR="44A2218C" w:rsidP="3FB762E9" w:rsidRDefault="44A2218C" w14:paraId="4F48B0A8" w14:textId="5F8A11E7">
      <w:pPr>
        <w:pStyle w:val="ListParagraph"/>
        <w:numPr>
          <w:ilvl w:val="1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44A2218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Integrating with MDM to pull HCO, HCP, Products and Product hierarchies</w:t>
      </w:r>
    </w:p>
    <w:p w:rsidR="38E3039D" w:rsidP="3FB762E9" w:rsidRDefault="38E3039D" w14:paraId="48473542" w14:textId="2A6F993F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38E3039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Utilized SQL for querying, validating, and extracting data to support business analysis, testing, and troubleshooting activities.</w:t>
      </w:r>
    </w:p>
    <w:p w:rsidR="21E1C957" w:rsidP="3FB762E9" w:rsidRDefault="21E1C957" w14:paraId="060CD698" w14:textId="08F0FAFD">
      <w:pPr>
        <w:pStyle w:val="ListParagraph"/>
        <w:numPr>
          <w:ilvl w:val="0"/>
          <w:numId w:val="47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1E1C95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Performed data mapping between source and target systems, ensuring accurate data transformation and</w:t>
      </w:r>
    </w:p>
    <w:p w:rsidR="21E1C957" w:rsidP="3FB762E9" w:rsidRDefault="21E1C957" w14:paraId="275565AF" w14:textId="1AF91CB4">
      <w:pPr>
        <w:pStyle w:val="ListParagraph"/>
        <w:ind w:left="360"/>
        <w:rPr>
          <w:noProof w:val="0"/>
          <w:sz w:val="20"/>
          <w:szCs w:val="20"/>
          <w:lang w:val="en-US"/>
        </w:rPr>
      </w:pPr>
      <w:r w:rsidRPr="3FB762E9" w:rsidR="21E1C957">
        <w:rPr>
          <w:noProof w:val="0"/>
          <w:lang w:val="en-US"/>
        </w:rPr>
        <w:t>integration across applications.</w:t>
      </w:r>
    </w:p>
    <w:p w:rsidR="3FB762E9" w:rsidP="3FB762E9" w:rsidRDefault="3FB762E9" w14:paraId="77D9921C" w14:textId="1F582AAD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w:rsidR="7C526AD4" w:rsidP="3FB762E9" w:rsidRDefault="7C526AD4" w14:paraId="29A596D0" w14:textId="6578D1C3">
      <w:p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</w:pPr>
      <w:r w:rsidRPr="3B73A697" w:rsidR="3FCA229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 xml:space="preserve">Johnson and Johnson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73A697" w:rsidR="7C526A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 xml:space="preserve">              Dec 2017 – Oct 2021</w:t>
      </w:r>
    </w:p>
    <w:p w:rsidR="7C526AD4" w:rsidP="3B73A697" w:rsidRDefault="7C526AD4" w14:paraId="0DEBAFF0" w14:textId="1BCD75FD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</w:pPr>
      <w:r w:rsidRPr="3B73A697" w:rsidR="7C526A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>Business Analyst</w:t>
      </w:r>
    </w:p>
    <w:p w:rsidR="0FAD109A" w:rsidP="3FB762E9" w:rsidRDefault="0FAD109A" w14:paraId="6D743A5C" w14:textId="5D66D5EB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Partnered with Business Leaders, global Product Line teams, Application Services teams and Vendor teams to understand requirements and for future deliverables  </w:t>
      </w:r>
    </w:p>
    <w:p w:rsidR="1552A15C" w:rsidP="3FB762E9" w:rsidRDefault="1552A15C" w14:paraId="026592B1" w14:textId="36C3EE75">
      <w:pPr>
        <w:pStyle w:val="ListParagraph"/>
        <w:numPr>
          <w:ilvl w:val="0"/>
          <w:numId w:val="4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1552A15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rioritizing product backlog for business continuity, facilitated sprint planning to increase team productivity and reduction in delivery time  </w:t>
      </w:r>
    </w:p>
    <w:p w:rsidR="37BD4B9E" w:rsidP="3FB762E9" w:rsidRDefault="37BD4B9E" w14:paraId="34700E65" w14:textId="09578780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FB762E9" w:rsidR="37BD4B9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  <w:t>W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  <w:t xml:space="preserve">orking with stakeholders ensuring the goals are met and keep stakeholders informed 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</w:p>
    <w:p w:rsidR="3BD88B0E" w:rsidP="3FB762E9" w:rsidRDefault="3BD88B0E" w14:paraId="74684C44" w14:textId="369D7AC3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3BD88B0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mplement</w:t>
      </w:r>
      <w:r w:rsidRPr="3FB762E9" w:rsidR="6EE1EBA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ed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enforcement, defined and maintained data governance policies to ensure data quality, managing data access controls within the data lake to maintain integrity and security.</w:t>
      </w:r>
    </w:p>
    <w:p w:rsidR="0FAD109A" w:rsidP="3FB762E9" w:rsidRDefault="0FAD109A" w14:paraId="77B9EBCD" w14:textId="5B6BD5FD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FAD10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Managed data lake storage infrastructure and optimized overall performance </w:t>
      </w:r>
    </w:p>
    <w:p w:rsidR="44B5F74F" w:rsidP="3B73A697" w:rsidRDefault="44B5F74F" w14:paraId="786A4727" w14:textId="2E9FF316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44B5F7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Creating technical and non-technical user stories in JIRA along with acceptance criteria to define scope and outcome to meet business requirements</w:t>
      </w:r>
    </w:p>
    <w:p w:rsidR="2A20C9A5" w:rsidP="3FB762E9" w:rsidRDefault="2A20C9A5" w14:paraId="64442DB8" w14:textId="2D8DED42">
      <w:pPr>
        <w:pStyle w:val="ListParagraph"/>
        <w:numPr>
          <w:ilvl w:val="0"/>
          <w:numId w:val="49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A20C9A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esigning and implementing multiple data pipelines to ingest data from various sources into the data lake</w:t>
      </w:r>
    </w:p>
    <w:p w:rsidR="597CA15F" w:rsidP="3FB762E9" w:rsidRDefault="597CA15F" w14:paraId="681FF75D" w14:textId="7A848EFB">
      <w:pPr>
        <w:pStyle w:val="ListParagraph"/>
        <w:numPr>
          <w:ilvl w:val="0"/>
          <w:numId w:val="49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</w:pPr>
      <w:r w:rsidRPr="3FB762E9" w:rsidR="597CA1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  <w:t>C</w:t>
      </w:r>
      <w:r w:rsidRPr="3FB762E9" w:rsidR="0FAD109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  <w:t>reating UAT scripts and conducting UAT sessions with business partners</w:t>
      </w:r>
    </w:p>
    <w:p w:rsidR="101E0CB7" w:rsidP="3FB762E9" w:rsidRDefault="101E0CB7" w14:paraId="4EBE4C00" w14:textId="55424D76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101E0CB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Worked extensively with data warehouse teams to design and validate data models, ensuring data consistency across enterprise systems.</w:t>
      </w:r>
    </w:p>
    <w:p w:rsidR="6418D230" w:rsidP="3FB762E9" w:rsidRDefault="6418D230" w14:paraId="520F2E06" w14:textId="6F40C89A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6418D23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Maintained data dictionaries to enhance data consistency, quality, compliance, governance, analytics, and reporting.</w:t>
      </w:r>
    </w:p>
    <w:p w:rsidR="3D1B8ED7" w:rsidP="3B73A697" w:rsidRDefault="3D1B8ED7" w14:paraId="5AC8E378" w14:textId="067C4B5A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3D1B8ED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Experienced in </w:t>
      </w:r>
      <w:r w:rsidRPr="3B73A697" w:rsidR="45E724B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applying business rules </w:t>
      </w:r>
      <w:r w:rsidRPr="3B73A697" w:rsidR="2DEC4C3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within </w:t>
      </w:r>
      <w:r w:rsidRPr="3B73A697" w:rsidR="3D1B8ED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MDM </w:t>
      </w:r>
      <w:r w:rsidRPr="3B73A697" w:rsidR="0BB7EDF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system</w:t>
      </w:r>
      <w:r w:rsidRPr="3B73A697" w:rsidR="303D981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B73A697" w:rsidR="146E14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on Accounts, Address, Contacts, Products and Hierarchies</w:t>
      </w:r>
    </w:p>
    <w:p w:rsidRPr="00A86C2F" w:rsidR="00A86C2F" w:rsidP="3FB762E9" w:rsidRDefault="00622992" w14:paraId="63BFB8B5" w14:textId="6C56F146">
      <w:pPr>
        <w:pStyle w:val="ListParagraph"/>
        <w:numPr>
          <w:ilvl w:val="0"/>
          <w:numId w:val="49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Managed and handled multiple Data integration Projects</w:t>
      </w:r>
    </w:p>
    <w:p w:rsidR="40E562AF" w:rsidP="3B73A697" w:rsidRDefault="40E562AF" w14:paraId="054A447A" w14:textId="5E7D4817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40E562A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Members, Claims and enrollment</w:t>
      </w:r>
    </w:p>
    <w:p w:rsidR="40E562AF" w:rsidP="3B73A697" w:rsidRDefault="40E562AF" w14:paraId="5E3DD575" w14:textId="5713A1E9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40E562A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Medicaid, Medicare, IQVIA, Payer systems</w:t>
      </w:r>
    </w:p>
    <w:p w:rsidR="00A86C2F" w:rsidP="3FB762E9" w:rsidRDefault="00622992" w14:paraId="1153E877" w14:textId="7B8A3A18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ICS systems to pull Contracting, Pricing and Compliance data </w:t>
      </w:r>
    </w:p>
    <w:p w:rsidR="00A86C2F" w:rsidP="3FB762E9" w:rsidRDefault="00622992" w14:paraId="2261E3E3" w14:textId="00A106BF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2C27D75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MDM 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to pull HCP</w:t>
      </w:r>
      <w:r w:rsidRPr="3B73A697" w:rsidR="66400F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HCO</w:t>
      </w:r>
      <w:r w:rsidRPr="3B73A697" w:rsidR="0DAD931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Product hierarchies</w:t>
      </w:r>
    </w:p>
    <w:p w:rsidR="00A86C2F" w:rsidP="3FB762E9" w:rsidRDefault="00622992" w14:paraId="0AF0C349" w14:textId="62E58B71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Sales, Orders &amp; Compensation Management systems to pull data to D</w:t>
      </w: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ata warehouse.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00A86C2F" w:rsidP="3FB762E9" w:rsidRDefault="00622992" w14:paraId="439C9841" w14:textId="368AFBA9">
      <w:pPr>
        <w:pStyle w:val="ListParagraph"/>
        <w:numPr>
          <w:ilvl w:val="0"/>
          <w:numId w:val="60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B35CA1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ZAIDYN -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Roster Management system to pull 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customer, Contact, User, Territory, Alignments </w:t>
      </w:r>
    </w:p>
    <w:p w:rsidRPr="00A86C2F" w:rsidR="00A86C2F" w:rsidP="3FB762E9" w:rsidRDefault="00622992" w14:paraId="5E941417" w14:textId="77777777" w14:noSpellErr="1">
      <w:pPr>
        <w:pStyle w:val="ListParagraph"/>
        <w:numPr>
          <w:ilvl w:val="0"/>
          <w:numId w:val="4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Managed Application Lifecycle Management Activities for Data &amp; Analytics product group </w:t>
      </w:r>
    </w:p>
    <w:p w:rsidR="00A86C2F" w:rsidP="3FB762E9" w:rsidRDefault="00622992" w14:paraId="145EC7A3" w14:textId="5C6C6A11">
      <w:pPr>
        <w:pStyle w:val="ListParagraph"/>
        <w:numPr>
          <w:ilvl w:val="0"/>
          <w:numId w:val="4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Maintained Access Control for Data Analytics AWS instances using industry best practices</w:t>
      </w:r>
      <w:r w:rsidRPr="3B73A697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0A86C2F" w:rsidP="3FB762E9" w:rsidRDefault="00A86C2F" w14:paraId="3BDEC8AC" w14:textId="77777777" w14:noSpellErr="1">
      <w:pPr>
        <w:pStyle w:val="ListParagraph"/>
        <w:numPr>
          <w:ilvl w:val="0"/>
          <w:numId w:val="4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Developed and optimized data models to enhance analytical capabilities, ensuring efficient data access and improving decision-making processes.</w:t>
      </w:r>
    </w:p>
    <w:p w:rsidR="00A86C2F" w:rsidP="3FB762E9" w:rsidRDefault="00A86C2F" w14:paraId="641050E1" w14:textId="2EDD2D1B">
      <w:pPr>
        <w:pStyle w:val="ListParagraph"/>
        <w:numPr>
          <w:ilvl w:val="0"/>
          <w:numId w:val="4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Managed data warehousing initiatives, ensuring seamless integration of business-critical data from multiple sources to support reporting, analytics and decision-making.</w:t>
      </w:r>
    </w:p>
    <w:p w:rsidR="00224815" w:rsidP="3FB762E9" w:rsidRDefault="00A86C2F" w14:paraId="682508EA" w14:textId="4B58F1BC">
      <w:pPr>
        <w:pStyle w:val="ListParagraph"/>
        <w:numPr>
          <w:ilvl w:val="0"/>
          <w:numId w:val="48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Led </w:t>
      </w:r>
      <w:r w:rsidRPr="3FB762E9" w:rsidR="36FF358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ata </w:t>
      </w:r>
      <w:r w:rsidRPr="3FB762E9" w:rsidR="2B19AAA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v</w:t>
      </w:r>
      <w:r w:rsidRPr="3FB762E9" w:rsidR="09747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irtualization initiative using next gen tools like Denodo for end users reporting as per business needs &amp; coordinating with global teams</w:t>
      </w: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Pr="00A86C2F" w:rsidR="00A86C2F" w:rsidP="3FB762E9" w:rsidRDefault="00A86C2F" w14:paraId="10EB7DEE" w14:textId="1834DA43">
      <w:pPr>
        <w:pStyle w:val="ListParagraph"/>
        <w:numPr>
          <w:ilvl w:val="0"/>
          <w:numId w:val="48"/>
        </w:numPr>
        <w:ind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B73A697" w:rsidR="5016199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Developed and optimized complex SQL queries for data extraction, reporting, and validation, ensuring efficient performance across large datasets.</w:t>
      </w:r>
    </w:p>
    <w:p w:rsidR="3B73A697" w:rsidP="3B73A697" w:rsidRDefault="3B73A697" w14:paraId="311756C6" w14:textId="272EDFA7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3B73A697" w:rsidP="3B73A697" w:rsidRDefault="3B73A697" w14:paraId="0E9910DD" w14:textId="1BB8D9E6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002D28BF" w:rsidP="3FB762E9" w:rsidRDefault="002D28BF" w14:paraId="44447BEC" w14:textId="77777777" w14:noSpellErr="1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</w:p>
    <w:p w:rsidRPr="00224815" w:rsidR="00224815" w:rsidP="3FB762E9" w:rsidRDefault="002D28BF" w14:paraId="00C8FCF5" w14:textId="5D4A9087">
      <w:p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</w:pPr>
      <w:r w:rsidRPr="3B73A697" w:rsidR="7729B95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  <w:lang w:val="fr-FR"/>
        </w:rPr>
        <w:t>Johnson and Johnson</w:t>
      </w:r>
      <w:r w:rsidRPr="3B73A697" w:rsidR="56FA74F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 xml:space="preserve">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73A697" w:rsidR="35A45A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 xml:space="preserve">            </w:t>
      </w:r>
      <w:r w:rsidRPr="3B73A697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>Mar 2010 – Nov 2017</w:t>
      </w:r>
    </w:p>
    <w:p w:rsidR="00224815" w:rsidP="3FB762E9" w:rsidRDefault="00224815" w14:paraId="4FA4CFE9" w14:textId="511C9F86" w14:noSpellErr="1">
      <w:pPr>
        <w:pBdr>
          <w:bottom w:val="single" w:color="000000" w:sz="6" w:space="1"/>
        </w:pBd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>Business Anal</w:t>
      </w: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>ys</w:t>
      </w:r>
      <w:r w:rsidRPr="3FB762E9" w:rsidR="0C2CFA6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B36C09"/>
          <w:sz w:val="24"/>
          <w:szCs w:val="24"/>
        </w:rPr>
        <w:t>t</w:t>
      </w:r>
    </w:p>
    <w:p w:rsidRPr="00A86C2F" w:rsidR="00A86C2F" w:rsidP="3FB762E9" w:rsidRDefault="00A86C2F" w14:paraId="0A2F9B85" w14:textId="77777777" w14:noSpellErr="1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Demonstrated ability to adapt, accommodate, and support critical initiatives while balancing workload.</w:t>
      </w:r>
    </w:p>
    <w:p w:rsidRPr="00A86C2F" w:rsidR="00A86C2F" w:rsidP="3FB762E9" w:rsidRDefault="00A86C2F" w14:paraId="5F6DE387" w14:textId="39A997D5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A65042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Managed </w:t>
      </w:r>
      <w:r w:rsidRPr="3FB762E9" w:rsidR="4F517AF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</w:t>
      </w: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gile delivery, project scope definition, milestone tracking, and ensuring deliverables meet business, partner, and leadership expectations.</w:t>
      </w:r>
    </w:p>
    <w:p w:rsidRPr="00A86C2F" w:rsidR="00A86C2F" w:rsidP="3FB762E9" w:rsidRDefault="00A86C2F" w14:paraId="15BEA450" w14:textId="77777777" w14:noSpellErr="1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Communicated effectively with internal and external partners, stakeholders, and vendors to implement new features and integrations.</w:t>
      </w:r>
    </w:p>
    <w:p w:rsidRPr="00A86C2F" w:rsidR="00A86C2F" w:rsidP="3FB762E9" w:rsidRDefault="00A86C2F" w14:paraId="4DB2449D" w14:textId="79B1D43F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Managed</w:t>
      </w:r>
      <w:r w:rsidRPr="3FB762E9" w:rsidR="2AC3594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maintained</w:t>
      </w: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ongoing roadmaps, conducted risk-impact analysis of project resources</w:t>
      </w:r>
      <w:r w:rsidRPr="3FB762E9" w:rsidR="5773E41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 contributed to budgeting activities.</w:t>
      </w:r>
    </w:p>
    <w:p w:rsidRPr="00A86C2F" w:rsidR="00A86C2F" w:rsidP="3FB762E9" w:rsidRDefault="00A86C2F" w14:paraId="4AFF13AD" w14:textId="77777777" w14:noSpellErr="1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Created user stories and tasks in JIRA, defining acceptance criteria based on business needs.</w:t>
      </w:r>
    </w:p>
    <w:p w:rsidRPr="00A86C2F" w:rsidR="00A86C2F" w:rsidP="3FB762E9" w:rsidRDefault="00A86C2F" w14:paraId="193EB280" w14:textId="71163CFB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Created and managed process flow, data flow, and logical flow diagrams to represent current and future-state processes using </w:t>
      </w:r>
      <w:r w:rsidRPr="3FB762E9" w:rsidR="3E1A238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</w:t>
      </w: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onfluence.</w:t>
      </w:r>
    </w:p>
    <w:p w:rsidRPr="00A86C2F" w:rsidR="00A86C2F" w:rsidP="3FB762E9" w:rsidRDefault="00A86C2F" w14:paraId="28B299E1" w14:textId="77777777" w14:noSpellErr="1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Developed UAT scripts and assisted SIT teams in planning test strategies.</w:t>
      </w:r>
    </w:p>
    <w:p w:rsidR="23543D57" w:rsidP="3FB762E9" w:rsidRDefault="23543D57" w14:paraId="419C1F3F" w14:textId="377F73B7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23543D5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Led Application and Data Integration efforts, driving planning, implementation and proposing new solutions and technologies to optimize business processes.</w:t>
      </w:r>
    </w:p>
    <w:p w:rsidRPr="002D28BF" w:rsidR="002D28BF" w:rsidP="3FB762E9" w:rsidRDefault="002D28BF" w14:paraId="240B39F8" w14:textId="3DCFD30A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535E0A1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Led a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pplication </w:t>
      </w:r>
      <w:r w:rsidRPr="3FB762E9" w:rsidR="7733FEF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e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nhancements</w:t>
      </w:r>
      <w:r w:rsidRPr="3FB762E9" w:rsidR="230F40A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involving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: </w:t>
      </w:r>
    </w:p>
    <w:p w:rsidR="002D28BF" w:rsidP="3FB762E9" w:rsidRDefault="002D28BF" w14:paraId="39052191" w14:textId="28242A7E">
      <w:pPr>
        <w:pStyle w:val="ListParagraph"/>
        <w:numPr>
          <w:ilvl w:val="0"/>
          <w:numId w:val="5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FB762E9" w:rsidR="4E3B025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Accounts, Account Plan, </w:t>
      </w:r>
      <w:r w:rsidRPr="3FB762E9" w:rsidR="7D259D1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Customer, Product, Call, Survey and coaching reports, Suggestions, </w:t>
      </w:r>
      <w:r w:rsidRPr="3FB762E9" w:rsidR="4E3B025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Activities, 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Call Plan, Alignments</w:t>
      </w:r>
      <w:r w:rsidRPr="3FB762E9" w:rsidR="36470D2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, </w:t>
      </w:r>
      <w:r w:rsidRPr="3FB762E9" w:rsidR="40CDDA7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Rep roster, Myinsights, </w:t>
      </w:r>
      <w:r w:rsidRPr="3FB762E9" w:rsidR="36470D2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Territories 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and User - Territory Management process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.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</w:t>
      </w:r>
    </w:p>
    <w:p w:rsidR="15404808" w:rsidP="3FB762E9" w:rsidRDefault="15404808" w14:paraId="1C3344CC" w14:textId="48E352F1">
      <w:pPr>
        <w:pStyle w:val="ListParagraph"/>
        <w:numPr>
          <w:ilvl w:val="0"/>
          <w:numId w:val="5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FB762E9" w:rsidR="1540480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I</w:t>
      </w:r>
      <w:r w:rsidRPr="3FB762E9" w:rsidR="3799F60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ntegrating</w:t>
      </w:r>
      <w:r w:rsidRPr="3FB762E9" w:rsidR="3799F60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different systems with Veeva/Salesforce application such as IQVIA, EDW, Reporting, SCM and Commercial Excellence.</w:t>
      </w:r>
    </w:p>
    <w:p w:rsidRPr="002D28BF" w:rsidR="002D28BF" w:rsidP="3FB762E9" w:rsidRDefault="002D28BF" w14:paraId="75E67169" w14:textId="2CE54578">
      <w:pPr>
        <w:pStyle w:val="ListParagraph"/>
        <w:numPr>
          <w:ilvl w:val="0"/>
          <w:numId w:val="5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FB762E9" w:rsidR="50247B8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D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esign, development and deployment of Apex </w:t>
      </w:r>
      <w:r w:rsidRPr="3FB762E9" w:rsidR="104D75E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c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lasses, </w:t>
      </w:r>
      <w:r w:rsidRPr="3FB762E9" w:rsidR="23AD58E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c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ontroller</w:t>
      </w:r>
      <w:r w:rsidRPr="3FB762E9" w:rsidR="652E885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s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and </w:t>
      </w:r>
      <w:r w:rsidRPr="3FB762E9" w:rsidR="3BB9B885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t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riggers, </w:t>
      </w:r>
      <w:proofErr w:type="spellStart"/>
      <w:r w:rsidRPr="3FB762E9" w:rsidR="095850C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v</w:t>
      </w:r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isualforce</w:t>
      </w:r>
      <w:proofErr w:type="spellEnd"/>
      <w:r w:rsidRPr="3FB762E9" w:rsidR="65C298B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pages</w:t>
      </w:r>
    </w:p>
    <w:p w:rsidR="7138F1D9" w:rsidP="3FB762E9" w:rsidRDefault="7138F1D9" w14:noSpellErr="1" w14:paraId="1DB82071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Led data integration projects involving:</w:t>
      </w:r>
    </w:p>
    <w:p w:rsidR="7138F1D9" w:rsidP="3FB762E9" w:rsidRDefault="7138F1D9" w14:paraId="3F47D46B" w14:textId="45EC120C">
      <w:pPr>
        <w:pStyle w:val="ListParagraph"/>
        <w:numPr>
          <w:ilvl w:val="0"/>
          <w:numId w:val="5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B73A697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Accounts, Cases, Call Plan, Insights, Scheduling, Alerts, Tasks, Alignments, Territory and User - Territory Management</w:t>
      </w:r>
      <w:r w:rsidRPr="3B73A697" w:rsidR="1F791A5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, Patient program</w:t>
      </w:r>
      <w:r w:rsidRPr="3B73A697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Integration process to support Veeva </w:t>
      </w:r>
      <w:r w:rsidRPr="3B73A697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iRep</w:t>
      </w:r>
      <w:r w:rsidRPr="3B73A697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solutions </w:t>
      </w:r>
    </w:p>
    <w:p w:rsidR="757360E1" w:rsidP="3B73A697" w:rsidRDefault="757360E1" w14:paraId="2B7E5496" w14:textId="3C3657CB">
      <w:pPr>
        <w:pStyle w:val="ListParagraph"/>
        <w:numPr>
          <w:ilvl w:val="0"/>
          <w:numId w:val="5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B73A697" w:rsidR="757360E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Integration with MDM system – Accounts, Contacts, Products, Hierarchies, Alignments</w:t>
      </w:r>
    </w:p>
    <w:p w:rsidR="7138F1D9" w:rsidP="3FB762E9" w:rsidRDefault="7138F1D9" w14:paraId="52D6E9B9" w14:textId="58087405">
      <w:pPr>
        <w:pStyle w:val="ListParagraph"/>
        <w:numPr>
          <w:ilvl w:val="0"/>
          <w:numId w:val="5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Data Analysis on IQVIA data to validate data Integrity, data profiling, applying business rules and data quality checks </w:t>
      </w:r>
    </w:p>
    <w:p w:rsidR="0FAE5C0F" w:rsidP="3FB762E9" w:rsidRDefault="0FAE5C0F" w14:paraId="305201D4" w14:textId="609968EB">
      <w:pPr>
        <w:pStyle w:val="ListParagraph"/>
        <w:numPr>
          <w:ilvl w:val="0"/>
          <w:numId w:val="5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3FB762E9" w:rsidR="0FAE5C0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D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ata</w:t>
      </w:r>
      <w:r w:rsidRPr="3FB762E9" w:rsidR="37FB678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integration project with IQVIA Patient transactions,</w:t>
      </w:r>
      <w:r w:rsidRPr="3FB762E9" w:rsidR="210C33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Xponent, DDD, Prescription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  <w:t>,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EMR, EHR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2"/>
          <w:szCs w:val="22"/>
          <w:lang w:val="en-US"/>
        </w:rPr>
        <w:t xml:space="preserve"> data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with Veeva CRM data (Accounts, Contacts, Affiliations, Alignments and Products) for Business reporting and analysis </w:t>
      </w:r>
    </w:p>
    <w:p w:rsidR="7138F1D9" w:rsidP="3FB762E9" w:rsidRDefault="7138F1D9" w14:paraId="0F909B47" w14:textId="7A59DD83">
      <w:pPr>
        <w:pStyle w:val="ListParagraph"/>
        <w:numPr>
          <w:ilvl w:val="0"/>
          <w:numId w:val="5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Veeva/Salesforce integrations using Informatica Cloud for </w:t>
      </w:r>
      <w:r w:rsidRPr="3FB762E9" w:rsidR="2D8BF56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d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ata migration and API Integration </w:t>
      </w:r>
      <w:r w:rsidRPr="3FB762E9" w:rsidR="0A1FFA5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d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ata </w:t>
      </w:r>
      <w:r w:rsidRPr="3FB762E9" w:rsidR="7E21E69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q</w:t>
      </w:r>
      <w:r w:rsidRPr="3FB762E9" w:rsidR="7138F1D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uality initiatives, integrating IQVIA, Enterprise Data Warehouse (EDW), Reporting, SCM and Commercial Excellence systems to enhance data reliability.</w:t>
      </w:r>
    </w:p>
    <w:p w:rsidRPr="00A86C2F" w:rsidR="00A86C2F" w:rsidP="3FB762E9" w:rsidRDefault="00A86C2F" w14:paraId="71F0ED13" w14:textId="5FBA924B">
      <w:pPr>
        <w:pStyle w:val="ListParagraph"/>
        <w:numPr>
          <w:ilvl w:val="0"/>
          <w:numId w:val="51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FB762E9" w:rsidR="66A24A9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Worked extensively with SQL, designing and executing complex queries, stored procedures and data transformations to support analytics and business intelligence</w:t>
      </w:r>
    </w:p>
    <w:p w:rsidR="00A86C2F" w:rsidP="3FB762E9" w:rsidRDefault="00A86C2F" w14:paraId="70D5B6DE" w14:textId="77777777" w14:noSpellErr="1">
      <w:pPr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</w:p>
    <w:p w:rsidRPr="00D1049C" w:rsidR="00224815" w:rsidP="3FB762E9" w:rsidRDefault="00224815" w14:paraId="0D3AC35C" w14:noSpellErr="1" w14:textId="0889A9CE">
      <w:pPr>
        <w:pStyle w:val="Normal"/>
        <w:spacing w:after="0" w:line="240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proofErr w:type="spellStart"/>
      <w:proofErr w:type="spellEnd"/>
    </w:p>
    <w:sectPr w:rsidRPr="00D1049C" w:rsidR="00224815" w:rsidSect="00930526">
      <w:headerReference w:type="default" r:id="rId7"/>
      <w:footerReference w:type="default" r:id="rId8"/>
      <w:type w:val="continuous"/>
      <w:pgSz w:w="12240" w:h="15840" w:orient="portrait"/>
      <w:pgMar w:top="825" w:right="1080" w:bottom="810" w:left="108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08AA" w:rsidP="006C5AE6" w:rsidRDefault="00D808AA" w14:paraId="710D99E5" w14:textId="77777777">
      <w:pPr>
        <w:spacing w:after="0" w:line="240" w:lineRule="auto"/>
      </w:pPr>
      <w:r>
        <w:separator/>
      </w:r>
    </w:p>
  </w:endnote>
  <w:endnote w:type="continuationSeparator" w:id="0">
    <w:p w:rsidR="00D808AA" w:rsidP="006C5AE6" w:rsidRDefault="00D808AA" w14:paraId="73D81A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skervill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66445F" w:rsidR="008E49A9" w:rsidP="3FB762E9" w:rsidRDefault="00224815" w14:paraId="4073B1B2" w14:noSpellErr="1" w14:textId="7B2E44E7">
    <w:pPr>
      <w:pStyle w:val="Footer"/>
      <w:spacing w:after="0" w:line="240" w:lineRule="auto"/>
      <w:contextualSpacing/>
      <w:rPr>
        <w:rFonts w:ascii="Arial Narrow" w:hAnsi="Arial Narrow"/>
        <w:b w:val="1"/>
        <w:bCs w:val="1"/>
        <w:color w:val="6F6855"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08AA" w:rsidP="006C5AE6" w:rsidRDefault="00D808AA" w14:paraId="0A58FF79" w14:textId="77777777">
      <w:pPr>
        <w:spacing w:after="0" w:line="240" w:lineRule="auto"/>
      </w:pPr>
      <w:r>
        <w:separator/>
      </w:r>
    </w:p>
  </w:footnote>
  <w:footnote w:type="continuationSeparator" w:id="0">
    <w:p w:rsidR="00D808AA" w:rsidP="006C5AE6" w:rsidRDefault="00D808AA" w14:paraId="1CF858A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FB762E9" w:rsidP="3FB762E9" w:rsidRDefault="3FB762E9" w14:paraId="4AD1E5C7" w14:textId="27BF7C81">
    <w:pPr>
      <w:jc w:val="right"/>
      <w:rPr>
        <w:rFonts w:ascii="Ubuntu" w:hAnsi="Ubuntu" w:eastAsia="Ubuntu" w:cs="Ubuntu"/>
        <w:b w:val="1"/>
        <w:bCs w:val="1"/>
        <w:i w:val="0"/>
        <w:iCs w:val="0"/>
        <w:caps w:val="0"/>
        <w:smallCaps w:val="0"/>
        <w:noProof w:val="0"/>
        <w:color w:val="7030A0"/>
        <w:sz w:val="22"/>
        <w:szCs w:val="2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numPicBullet w:numPicBulletId="0">
    <mc:AlternateContent>
      <mc:Choice Requires="v">
        <w:pict>
          <v:shapetype id="_x0000_t75" coordsize="21600,21600" filled="f" stroked="f" o:spt="75" o:preferrelative="t" path="m@4@5l@4@11@9@11@9@5xe" w14:anchorId="60E5B212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Picture 443382654" style="width:11.5pt;height:11.5pt;visibility:visible;mso-wrap-style:square" o:spid="_x0000_i1025" type="#_x0000_t75">
            <v:imagedata o:title="" r:id="rId1"/>
          </v:shape>
        </w:pict>
      </mc:Choice>
      <mc:Fallback>
        <w:drawing>
          <wp:inline distT="0" distB="0" distL="0" distR="0" wp14:anchorId="1D93EE23" wp14:editId="4F237514">
            <wp:extent cx="146050" cy="146050"/>
            <wp:effectExtent l="0" t="0" r="0" b="0"/>
            <wp:docPr id="443382654" name="Picture 44338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xmlns:w="http://schemas.openxmlformats.org/wordprocessingml/2006/main" w:abstractNumId="66">
    <w:nsid w:val="15847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9c46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0f0b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9a73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0557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4f19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9c5c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9ac1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f118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C"/>
    <w:multiLevelType w:val="multilevel"/>
    <w:tmpl w:val="C4662C78"/>
    <w:lvl w:ilvl="0">
      <w:numFmt w:val="decimal"/>
      <w:pStyle w:val="List3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F"/>
    <w:multiLevelType w:val="multilevel"/>
    <w:tmpl w:val="C4662C78"/>
    <w:lvl w:ilvl="0">
      <w:numFmt w:val="decimal"/>
      <w:pStyle w:val="List4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12"/>
    <w:multiLevelType w:val="multilevel"/>
    <w:tmpl w:val="C4662C78"/>
    <w:lvl w:ilvl="0">
      <w:numFmt w:val="decimal"/>
      <w:pStyle w:val="List5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15"/>
    <w:multiLevelType w:val="multilevel"/>
    <w:tmpl w:val="C4662C78"/>
    <w:lvl w:ilvl="0">
      <w:numFmt w:val="decimal"/>
      <w:pStyle w:val="List6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17"/>
    <w:multiLevelType w:val="multilevel"/>
    <w:tmpl w:val="C4662C78"/>
    <w:lvl w:ilvl="0">
      <w:numFmt w:val="decimal"/>
      <w:pStyle w:val="List7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1B"/>
    <w:multiLevelType w:val="multilevel"/>
    <w:tmpl w:val="894EE88D"/>
    <w:lvl w:ilvl="0">
      <w:start w:val="1"/>
      <w:numFmt w:val="bullet"/>
      <w:pStyle w:val="List8"/>
      <w:lvlText w:val="•"/>
      <w:lvlJc w:val="left"/>
      <w:pPr>
        <w:tabs>
          <w:tab w:val="num" w:pos="393"/>
        </w:tabs>
        <w:ind w:left="393" w:firstLine="36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360"/>
        </w:tabs>
        <w:ind w:left="360" w:firstLine="180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360"/>
        </w:tabs>
        <w:ind w:left="360" w:firstLine="396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360"/>
        </w:tabs>
        <w:ind w:left="360" w:firstLine="612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00000020"/>
    <w:multiLevelType w:val="multilevel"/>
    <w:tmpl w:val="894EE892"/>
    <w:lvl w:ilvl="0">
      <w:numFmt w:val="decimal"/>
      <w:pStyle w:val="List9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23"/>
    <w:multiLevelType w:val="multilevel"/>
    <w:tmpl w:val="894EE895"/>
    <w:lvl w:ilvl="0">
      <w:start w:val="1"/>
      <w:numFmt w:val="bullet"/>
      <w:pStyle w:val="List10"/>
      <w:lvlText w:val="•"/>
      <w:lvlJc w:val="left"/>
      <w:pPr>
        <w:tabs>
          <w:tab w:val="num" w:pos="393"/>
        </w:tabs>
        <w:ind w:left="393" w:firstLine="36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360"/>
        </w:tabs>
        <w:ind w:left="360" w:firstLine="180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360"/>
        </w:tabs>
        <w:ind w:left="360" w:firstLine="396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360"/>
        </w:tabs>
        <w:ind w:left="360" w:firstLine="612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00000028"/>
    <w:multiLevelType w:val="multilevel"/>
    <w:tmpl w:val="894EE89A"/>
    <w:lvl w:ilvl="0">
      <w:numFmt w:val="decimal"/>
      <w:pStyle w:val="List1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000002C"/>
    <w:multiLevelType w:val="multilevel"/>
    <w:tmpl w:val="894EE89E"/>
    <w:lvl w:ilvl="0">
      <w:start w:val="1"/>
      <w:numFmt w:val="bullet"/>
      <w:pStyle w:val="List12"/>
      <w:lvlText w:val="•"/>
      <w:lvlJc w:val="left"/>
      <w:pPr>
        <w:tabs>
          <w:tab w:val="num" w:pos="360"/>
        </w:tabs>
        <w:ind w:left="360" w:firstLine="36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393"/>
        </w:tabs>
        <w:ind w:left="393" w:firstLine="108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•"/>
      <w:lvlJc w:val="left"/>
      <w:pPr>
        <w:tabs>
          <w:tab w:val="num" w:pos="360"/>
        </w:tabs>
        <w:ind w:left="360" w:firstLine="180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•"/>
      <w:lvlJc w:val="left"/>
      <w:pPr>
        <w:tabs>
          <w:tab w:val="num" w:pos="360"/>
        </w:tabs>
        <w:ind w:left="360" w:firstLine="396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•"/>
      <w:lvlJc w:val="left"/>
      <w:pPr>
        <w:tabs>
          <w:tab w:val="num" w:pos="360"/>
        </w:tabs>
        <w:ind w:left="360" w:firstLine="6120"/>
      </w:pPr>
      <w:rPr>
        <w:rFonts w:hint="default" w:ascii="Helvetica" w:hAnsi="Helvetica" w:eastAsia="Arial Unicode MS"/>
        <w:b w:val="0"/>
        <w:i w:val="0"/>
        <w:caps w:val="0"/>
        <w:smallCaps w:val="0"/>
        <w:strike w:val="0"/>
        <w:dstrike w:val="0"/>
        <w:color w:val="000000"/>
        <w:kern w:val="0"/>
        <w:position w:val="0"/>
        <w:sz w:val="22"/>
        <w:u w:val="none" w:color="000000"/>
        <w:vertAlign w:val="baseline"/>
        <w:rtl w:val="0"/>
        <w:em w:val="no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02274199"/>
    <w:multiLevelType w:val="hybridMultilevel"/>
    <w:tmpl w:val="A6942818"/>
    <w:styleLink w:val="ImportedStyle4"/>
    <w:lvl w:ilvl="0" w:tplc="8F32DF74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36EA68C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65AB17E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B9CE042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CB8506C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7D62A5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880CFE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AD6E772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6B8B6FE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05373285"/>
    <w:multiLevelType w:val="multilevel"/>
    <w:tmpl w:val="A300D9FA"/>
    <w:styleLink w:val="WW8Num19"/>
    <w:lvl w:ilvl="0">
      <w:numFmt w:val="bullet"/>
      <w:lvlText w:val=""/>
      <w:lvlJc w:val="left"/>
      <w:pPr>
        <w:ind w:left="90" w:hanging="360"/>
      </w:pPr>
      <w:rPr>
        <w:rFonts w:ascii="Symbol" w:hAnsi="Symbol" w:cs="Symbol"/>
        <w:sz w:val="24"/>
      </w:rPr>
    </w:lvl>
    <w:lvl w:ilvl="1">
      <w:numFmt w:val="bullet"/>
      <w:lvlText w:val="o"/>
      <w:lvlJc w:val="left"/>
      <w:pPr>
        <w:ind w:left="81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53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250" w:hanging="360"/>
      </w:pPr>
      <w:rPr>
        <w:rFonts w:ascii="Symbol" w:hAnsi="Symbol" w:cs="Symbol"/>
        <w:sz w:val="24"/>
      </w:rPr>
    </w:lvl>
    <w:lvl w:ilvl="4">
      <w:numFmt w:val="bullet"/>
      <w:lvlText w:val="o"/>
      <w:lvlJc w:val="left"/>
      <w:pPr>
        <w:ind w:left="297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69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410" w:hanging="360"/>
      </w:pPr>
      <w:rPr>
        <w:rFonts w:ascii="Symbol" w:hAnsi="Symbol" w:cs="Symbol"/>
        <w:sz w:val="24"/>
      </w:rPr>
    </w:lvl>
    <w:lvl w:ilvl="7">
      <w:numFmt w:val="bullet"/>
      <w:lvlText w:val="o"/>
      <w:lvlJc w:val="left"/>
      <w:pPr>
        <w:ind w:left="513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5850" w:hanging="360"/>
      </w:pPr>
      <w:rPr>
        <w:rFonts w:ascii="Wingdings" w:hAnsi="Wingdings" w:cs="Wingdings"/>
      </w:rPr>
    </w:lvl>
  </w:abstractNum>
  <w:abstractNum w:abstractNumId="16" w15:restartNumberingAfterBreak="0">
    <w:nsid w:val="0555346A"/>
    <w:multiLevelType w:val="hybridMultilevel"/>
    <w:tmpl w:val="D69C957C"/>
    <w:lvl w:ilvl="0" w:tplc="0AB64CFC">
      <w:numFmt w:val="bullet"/>
      <w:lvlText w:val="•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62B56BA"/>
    <w:multiLevelType w:val="multilevel"/>
    <w:tmpl w:val="C4662C78"/>
    <w:styleLink w:val="WW8Num17"/>
    <w:lvl w:ilvl="0">
      <w:numFmt w:val="bullet"/>
      <w:pStyle w:val="List21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  <w:sz w:val="20"/>
      </w:rPr>
    </w:lvl>
  </w:abstractNum>
  <w:abstractNum w:abstractNumId="18" w15:restartNumberingAfterBreak="0">
    <w:nsid w:val="0C597218"/>
    <w:multiLevelType w:val="hybridMultilevel"/>
    <w:tmpl w:val="4F32B9AA"/>
    <w:lvl w:ilvl="0" w:tplc="4240E90E">
      <w:start w:val="1"/>
      <w:numFmt w:val="bullet"/>
      <w:pStyle w:val="KeySkillsBullets"/>
      <w:lvlText w:val=""/>
      <w:lvlJc w:val="left"/>
      <w:pPr>
        <w:ind w:left="540" w:hanging="360"/>
      </w:pPr>
      <w:rPr>
        <w:rFonts w:hint="default" w:ascii="Wingdings 2" w:hAnsi="Wingdings 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0DE95093"/>
    <w:multiLevelType w:val="hybridMultilevel"/>
    <w:tmpl w:val="9956E008"/>
    <w:lvl w:ilvl="0" w:tplc="522A7BDE">
      <w:numFmt w:val="bullet"/>
      <w:lvlText w:val="•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30859ED"/>
    <w:multiLevelType w:val="hybridMultilevel"/>
    <w:tmpl w:val="2D48755C"/>
    <w:styleLink w:val="ImportedStyle3"/>
    <w:lvl w:ilvl="0" w:tplc="B59C9BEE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7C8B8C6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BEC693C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EE03426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3141274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9F0528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C88A04A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0A02CC6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D746114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13B709B4"/>
    <w:multiLevelType w:val="hybridMultilevel"/>
    <w:tmpl w:val="DDBC14E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14FF3918"/>
    <w:multiLevelType w:val="multilevel"/>
    <w:tmpl w:val="1F4E5E84"/>
    <w:styleLink w:val="WW8Num3"/>
    <w:lvl w:ilvl="0">
      <w:numFmt w:val="bullet"/>
      <w:lvlText w:val=""/>
      <w:lvlJc w:val="left"/>
      <w:pPr>
        <w:ind w:left="45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1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61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77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 w:cs="Wingdings"/>
      </w:rPr>
    </w:lvl>
  </w:abstractNum>
  <w:abstractNum w:abstractNumId="23" w15:restartNumberingAfterBreak="0">
    <w:nsid w:val="165317CC"/>
    <w:multiLevelType w:val="hybridMultilevel"/>
    <w:tmpl w:val="5FE65756"/>
    <w:styleLink w:val="ImportedStyle8"/>
    <w:lvl w:ilvl="0" w:tplc="D1729CA6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04B45C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2D8BB5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A8EDF1E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FB6170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B74F0E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65013E0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2E02078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A1E02CA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17D505BC"/>
    <w:multiLevelType w:val="hybridMultilevel"/>
    <w:tmpl w:val="18608642"/>
    <w:lvl w:ilvl="0" w:tplc="775A1FCE">
      <w:start w:val="1"/>
      <w:numFmt w:val="bullet"/>
      <w:pStyle w:val="BulletedList"/>
      <w:lvlText w:val="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28E06237"/>
    <w:multiLevelType w:val="hybridMultilevel"/>
    <w:tmpl w:val="32A44BC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2AD56062"/>
    <w:multiLevelType w:val="hybridMultilevel"/>
    <w:tmpl w:val="D2D8315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2D217ADC"/>
    <w:multiLevelType w:val="hybridMultilevel"/>
    <w:tmpl w:val="EC2A8C3E"/>
    <w:lvl w:ilvl="0" w:tplc="31DE6602">
      <w:numFmt w:val="bullet"/>
      <w:lvlText w:val="•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E0F2303"/>
    <w:multiLevelType w:val="multilevel"/>
    <w:tmpl w:val="B4361F40"/>
    <w:styleLink w:val="WW8Num1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9" w15:restartNumberingAfterBreak="0">
    <w:nsid w:val="2F9E7941"/>
    <w:multiLevelType w:val="hybridMultilevel"/>
    <w:tmpl w:val="1624C99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32A809CD"/>
    <w:multiLevelType w:val="hybridMultilevel"/>
    <w:tmpl w:val="3D565CA4"/>
    <w:styleLink w:val="ImportedStyle1"/>
    <w:lvl w:ilvl="0" w:tplc="7B26FE74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E5402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F62B29E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DA83F56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9B458BC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48B2C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800850C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BCC870A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C24D9E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377F3892"/>
    <w:multiLevelType w:val="hybridMultilevel"/>
    <w:tmpl w:val="0AE451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3B963B89"/>
    <w:multiLevelType w:val="hybridMultilevel"/>
    <w:tmpl w:val="9298451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3C69427C"/>
    <w:multiLevelType w:val="multilevel"/>
    <w:tmpl w:val="B03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E8D6C5A"/>
    <w:multiLevelType w:val="hybridMultilevel"/>
    <w:tmpl w:val="08AE3B50"/>
    <w:lvl w:ilvl="0" w:tplc="B742FE9A">
      <w:numFmt w:val="bullet"/>
      <w:lvlText w:val="•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EA630A4"/>
    <w:multiLevelType w:val="hybridMultilevel"/>
    <w:tmpl w:val="A3E4D1E6"/>
    <w:styleLink w:val="ImportedStyle7"/>
    <w:lvl w:ilvl="0" w:tplc="19E0EEF0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D407A34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CB47B5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268DD62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54E1C7C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B6E7D2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E42FD7A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E5058E8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F5C5EAA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hint="default" w:ascii="Wingdings" w:hAnsi="Wingdings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4C4945F7"/>
    <w:multiLevelType w:val="hybridMultilevel"/>
    <w:tmpl w:val="C562C1B6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52682113"/>
    <w:multiLevelType w:val="multilevel"/>
    <w:tmpl w:val="B030C6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48422EC"/>
    <w:multiLevelType w:val="hybridMultilevel"/>
    <w:tmpl w:val="D8EA48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55DD3F4D"/>
    <w:multiLevelType w:val="hybridMultilevel"/>
    <w:tmpl w:val="719CC6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5A456429"/>
    <w:multiLevelType w:val="hybridMultilevel"/>
    <w:tmpl w:val="9CEEC8E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 w15:restartNumberingAfterBreak="0">
    <w:nsid w:val="5B580618"/>
    <w:multiLevelType w:val="hybridMultilevel"/>
    <w:tmpl w:val="B030C674"/>
    <w:lvl w:ilvl="0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FA05918"/>
    <w:multiLevelType w:val="hybridMultilevel"/>
    <w:tmpl w:val="49D8556A"/>
    <w:styleLink w:val="ImportedStyle5"/>
    <w:lvl w:ilvl="0" w:tplc="17CAEE3E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7C42CD2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066384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630F236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65E7D74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9AEF396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EB2213C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222F7E6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526791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4" w15:restartNumberingAfterBreak="0">
    <w:nsid w:val="60EE4BE2"/>
    <w:multiLevelType w:val="hybridMultilevel"/>
    <w:tmpl w:val="DCCCFEA2"/>
    <w:styleLink w:val="ImportedStyle2"/>
    <w:lvl w:ilvl="0" w:tplc="55FE4BBE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7FEF978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EC8563A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60E3B0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7C26A2C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6885E4C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D0C9F06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BA85A48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5F6E1B6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5" w15:restartNumberingAfterBreak="0">
    <w:nsid w:val="61AD732B"/>
    <w:multiLevelType w:val="hybridMultilevel"/>
    <w:tmpl w:val="7C9AB464"/>
    <w:lvl w:ilvl="0" w:tplc="D9788C3C">
      <w:numFmt w:val="bullet"/>
      <w:lvlText w:val="•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84022EB"/>
    <w:multiLevelType w:val="hybridMultilevel"/>
    <w:tmpl w:val="B1DCD7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9401805"/>
    <w:multiLevelType w:val="hybridMultilevel"/>
    <w:tmpl w:val="7B4A540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8" w15:restartNumberingAfterBreak="0">
    <w:nsid w:val="6A866D2A"/>
    <w:multiLevelType w:val="multilevel"/>
    <w:tmpl w:val="6C9282C0"/>
    <w:styleLink w:val="WW8Num10"/>
    <w:lvl w:ilvl="0">
      <w:numFmt w:val="bullet"/>
      <w:pStyle w:val="List1"/>
      <w:lvlText w:val=""/>
      <w:lvlJc w:val="left"/>
      <w:pPr>
        <w:ind w:left="90" w:hanging="360"/>
      </w:pPr>
      <w:rPr>
        <w:rFonts w:ascii="Symbol" w:hAnsi="Symbol" w:cs="Symbol"/>
        <w:sz w:val="20"/>
        <w:szCs w:val="22"/>
      </w:rPr>
    </w:lvl>
    <w:lvl w:ilvl="1">
      <w:numFmt w:val="bullet"/>
      <w:lvlText w:val="o"/>
      <w:lvlJc w:val="left"/>
      <w:pPr>
        <w:ind w:left="81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53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250" w:hanging="360"/>
      </w:pPr>
      <w:rPr>
        <w:rFonts w:ascii="Symbol" w:hAnsi="Symbol" w:cs="Symbol"/>
        <w:sz w:val="20"/>
        <w:szCs w:val="22"/>
      </w:rPr>
    </w:lvl>
    <w:lvl w:ilvl="4">
      <w:numFmt w:val="bullet"/>
      <w:lvlText w:val="o"/>
      <w:lvlJc w:val="left"/>
      <w:pPr>
        <w:ind w:left="297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69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410" w:hanging="360"/>
      </w:pPr>
      <w:rPr>
        <w:rFonts w:ascii="Symbol" w:hAnsi="Symbol" w:cs="Symbol"/>
        <w:sz w:val="20"/>
        <w:szCs w:val="22"/>
      </w:rPr>
    </w:lvl>
    <w:lvl w:ilvl="7">
      <w:numFmt w:val="bullet"/>
      <w:lvlText w:val="o"/>
      <w:lvlJc w:val="left"/>
      <w:pPr>
        <w:ind w:left="513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5850" w:hanging="360"/>
      </w:pPr>
      <w:rPr>
        <w:rFonts w:ascii="Wingdings" w:hAnsi="Wingdings" w:cs="Wingdings"/>
      </w:rPr>
    </w:lvl>
  </w:abstractNum>
  <w:abstractNum w:abstractNumId="49" w15:restartNumberingAfterBreak="0">
    <w:nsid w:val="6B4456AB"/>
    <w:multiLevelType w:val="hybridMultilevel"/>
    <w:tmpl w:val="563A654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0" w15:restartNumberingAfterBreak="0">
    <w:nsid w:val="6B934028"/>
    <w:multiLevelType w:val="hybridMultilevel"/>
    <w:tmpl w:val="844E0B1C"/>
    <w:lvl w:ilvl="0" w:tplc="F1587D04">
      <w:numFmt w:val="bullet"/>
      <w:lvlText w:val="•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C781140"/>
    <w:multiLevelType w:val="hybridMultilevel"/>
    <w:tmpl w:val="E920F3C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2" w15:restartNumberingAfterBreak="0">
    <w:nsid w:val="6E3E1213"/>
    <w:multiLevelType w:val="hybridMultilevel"/>
    <w:tmpl w:val="4BD0FEF0"/>
    <w:styleLink w:val="ImportedStyle6"/>
    <w:lvl w:ilvl="0" w:tplc="C0EC9954">
      <w:start w:val="1"/>
      <w:numFmt w:val="bullet"/>
      <w:lvlText w:val="•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B282F10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95E487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70697BA">
      <w:start w:val="1"/>
      <w:numFmt w:val="bullet"/>
      <w:lvlText w:val="•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254D34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576F96A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D42D3CE">
      <w:start w:val="1"/>
      <w:numFmt w:val="bullet"/>
      <w:lvlText w:val="•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04CD67C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242AE1A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3" w15:restartNumberingAfterBreak="0">
    <w:nsid w:val="6FD165C7"/>
    <w:multiLevelType w:val="multilevel"/>
    <w:tmpl w:val="7BB2E734"/>
    <w:styleLink w:val="WW8Num27"/>
    <w:lvl w:ilvl="0">
      <w:numFmt w:val="bullet"/>
      <w:lvlText w:val=""/>
      <w:lvlJc w:val="left"/>
      <w:pPr>
        <w:ind w:left="90" w:hanging="360"/>
      </w:pPr>
      <w:rPr>
        <w:rFonts w:ascii="Symbol" w:hAnsi="Symbol" w:cs="Symbol"/>
        <w:szCs w:val="22"/>
      </w:rPr>
    </w:lvl>
    <w:lvl w:ilvl="1">
      <w:numFmt w:val="bullet"/>
      <w:lvlText w:val="o"/>
      <w:lvlJc w:val="left"/>
      <w:pPr>
        <w:ind w:left="81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53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250" w:hanging="360"/>
      </w:pPr>
      <w:rPr>
        <w:rFonts w:ascii="Symbol" w:hAnsi="Symbol" w:cs="Symbol"/>
        <w:szCs w:val="22"/>
      </w:rPr>
    </w:lvl>
    <w:lvl w:ilvl="4">
      <w:numFmt w:val="bullet"/>
      <w:lvlText w:val="o"/>
      <w:lvlJc w:val="left"/>
      <w:pPr>
        <w:ind w:left="297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69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410" w:hanging="360"/>
      </w:pPr>
      <w:rPr>
        <w:rFonts w:ascii="Symbol" w:hAnsi="Symbol" w:cs="Symbol"/>
        <w:szCs w:val="22"/>
      </w:rPr>
    </w:lvl>
    <w:lvl w:ilvl="7">
      <w:numFmt w:val="bullet"/>
      <w:lvlText w:val="o"/>
      <w:lvlJc w:val="left"/>
      <w:pPr>
        <w:ind w:left="513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5850" w:hanging="360"/>
      </w:pPr>
      <w:rPr>
        <w:rFonts w:ascii="Wingdings" w:hAnsi="Wingdings" w:cs="Wingdings"/>
      </w:rPr>
    </w:lvl>
  </w:abstractNum>
  <w:abstractNum w:abstractNumId="54" w15:restartNumberingAfterBreak="0">
    <w:nsid w:val="77815695"/>
    <w:multiLevelType w:val="hybridMultilevel"/>
    <w:tmpl w:val="A3FA182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5" w15:restartNumberingAfterBreak="0">
    <w:nsid w:val="78966591"/>
    <w:multiLevelType w:val="hybridMultilevel"/>
    <w:tmpl w:val="929025A6"/>
    <w:lvl w:ilvl="0" w:tplc="0409000B">
      <w:start w:val="1"/>
      <w:numFmt w:val="bullet"/>
      <w:pStyle w:val="List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D184FA6"/>
    <w:multiLevelType w:val="hybridMultilevel"/>
    <w:tmpl w:val="8C9CA83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7" w15:restartNumberingAfterBreak="0">
    <w:nsid w:val="7E8450B9"/>
    <w:multiLevelType w:val="hybridMultilevel"/>
    <w:tmpl w:val="2864C6CC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3">
    <w:abstractNumId w:val="66"/>
  </w:num>
  <w:num w:numId="62">
    <w:abstractNumId w:val="65"/>
  </w:num>
  <w:num w:numId="61">
    <w:abstractNumId w:val="64"/>
  </w:num>
  <w:num w:numId="60">
    <w:abstractNumId w:val="63"/>
  </w:num>
  <w:num w:numId="59">
    <w:abstractNumId w:val="62"/>
  </w:num>
  <w:num w:numId="58">
    <w:abstractNumId w:val="61"/>
  </w:num>
  <w:num w:numId="57">
    <w:abstractNumId w:val="60"/>
  </w:num>
  <w:num w:numId="56">
    <w:abstractNumId w:val="59"/>
  </w:num>
  <w:num w:numId="55">
    <w:abstractNumId w:val="58"/>
  </w:num>
  <w:num w:numId="1" w16cid:durableId="1884629599">
    <w:abstractNumId w:val="55"/>
  </w:num>
  <w:num w:numId="2" w16cid:durableId="243145170">
    <w:abstractNumId w:val="36"/>
  </w:num>
  <w:num w:numId="3" w16cid:durableId="1328822457">
    <w:abstractNumId w:val="22"/>
  </w:num>
  <w:num w:numId="4" w16cid:durableId="940378037">
    <w:abstractNumId w:val="48"/>
  </w:num>
  <w:num w:numId="5" w16cid:durableId="1305428771">
    <w:abstractNumId w:val="28"/>
  </w:num>
  <w:num w:numId="6" w16cid:durableId="1901164737">
    <w:abstractNumId w:val="17"/>
  </w:num>
  <w:num w:numId="7" w16cid:durableId="1330792709">
    <w:abstractNumId w:val="15"/>
  </w:num>
  <w:num w:numId="8" w16cid:durableId="548298969">
    <w:abstractNumId w:val="53"/>
  </w:num>
  <w:num w:numId="9" w16cid:durableId="1722247326">
    <w:abstractNumId w:val="24"/>
  </w:num>
  <w:num w:numId="10" w16cid:durableId="1395857552">
    <w:abstractNumId w:val="4"/>
  </w:num>
  <w:num w:numId="11" w16cid:durableId="2120297273">
    <w:abstractNumId w:val="5"/>
  </w:num>
  <w:num w:numId="12" w16cid:durableId="948319528">
    <w:abstractNumId w:val="6"/>
  </w:num>
  <w:num w:numId="13" w16cid:durableId="688606639">
    <w:abstractNumId w:val="7"/>
  </w:num>
  <w:num w:numId="14" w16cid:durableId="84963797">
    <w:abstractNumId w:val="8"/>
  </w:num>
  <w:num w:numId="15" w16cid:durableId="298346939">
    <w:abstractNumId w:val="9"/>
  </w:num>
  <w:num w:numId="16" w16cid:durableId="412513259">
    <w:abstractNumId w:val="10"/>
  </w:num>
  <w:num w:numId="17" w16cid:durableId="142552871">
    <w:abstractNumId w:val="11"/>
  </w:num>
  <w:num w:numId="18" w16cid:durableId="1763381256">
    <w:abstractNumId w:val="12"/>
  </w:num>
  <w:num w:numId="19" w16cid:durableId="216626738">
    <w:abstractNumId w:val="13"/>
  </w:num>
  <w:num w:numId="20" w16cid:durableId="1453938558">
    <w:abstractNumId w:val="30"/>
  </w:num>
  <w:num w:numId="21" w16cid:durableId="1248617452">
    <w:abstractNumId w:val="44"/>
  </w:num>
  <w:num w:numId="22" w16cid:durableId="41560131">
    <w:abstractNumId w:val="20"/>
  </w:num>
  <w:num w:numId="23" w16cid:durableId="1034844612">
    <w:abstractNumId w:val="14"/>
  </w:num>
  <w:num w:numId="24" w16cid:durableId="1355037807">
    <w:abstractNumId w:val="43"/>
  </w:num>
  <w:num w:numId="25" w16cid:durableId="69667938">
    <w:abstractNumId w:val="52"/>
  </w:num>
  <w:num w:numId="26" w16cid:durableId="168838203">
    <w:abstractNumId w:val="35"/>
  </w:num>
  <w:num w:numId="27" w16cid:durableId="360060843">
    <w:abstractNumId w:val="23"/>
  </w:num>
  <w:num w:numId="28" w16cid:durableId="1012956814">
    <w:abstractNumId w:val="18"/>
  </w:num>
  <w:num w:numId="29" w16cid:durableId="1715229707">
    <w:abstractNumId w:val="21"/>
  </w:num>
  <w:num w:numId="30" w16cid:durableId="2108620899">
    <w:abstractNumId w:val="49"/>
  </w:num>
  <w:num w:numId="31" w16cid:durableId="1154107205">
    <w:abstractNumId w:val="40"/>
  </w:num>
  <w:num w:numId="32" w16cid:durableId="155148233">
    <w:abstractNumId w:val="41"/>
  </w:num>
  <w:num w:numId="33" w16cid:durableId="486558596">
    <w:abstractNumId w:val="46"/>
  </w:num>
  <w:num w:numId="34" w16cid:durableId="625546939">
    <w:abstractNumId w:val="32"/>
  </w:num>
  <w:num w:numId="35" w16cid:durableId="653341091">
    <w:abstractNumId w:val="39"/>
  </w:num>
  <w:num w:numId="36" w16cid:durableId="599262310">
    <w:abstractNumId w:val="45"/>
  </w:num>
  <w:num w:numId="37" w16cid:durableId="1899899360">
    <w:abstractNumId w:val="25"/>
  </w:num>
  <w:num w:numId="38" w16cid:durableId="2096241056">
    <w:abstractNumId w:val="16"/>
  </w:num>
  <w:num w:numId="39" w16cid:durableId="1972788997">
    <w:abstractNumId w:val="31"/>
  </w:num>
  <w:num w:numId="40" w16cid:durableId="1421489236">
    <w:abstractNumId w:val="50"/>
  </w:num>
  <w:num w:numId="41" w16cid:durableId="1244418350">
    <w:abstractNumId w:val="47"/>
  </w:num>
  <w:num w:numId="42" w16cid:durableId="366757843">
    <w:abstractNumId w:val="19"/>
  </w:num>
  <w:num w:numId="43" w16cid:durableId="1856260790">
    <w:abstractNumId w:val="51"/>
  </w:num>
  <w:num w:numId="44" w16cid:durableId="1042750639">
    <w:abstractNumId w:val="34"/>
  </w:num>
  <w:num w:numId="45" w16cid:durableId="847985049">
    <w:abstractNumId w:val="26"/>
  </w:num>
  <w:num w:numId="46" w16cid:durableId="781076759">
    <w:abstractNumId w:val="27"/>
  </w:num>
  <w:num w:numId="47" w16cid:durableId="2073189309">
    <w:abstractNumId w:val="29"/>
  </w:num>
  <w:num w:numId="48" w16cid:durableId="1918854840">
    <w:abstractNumId w:val="54"/>
  </w:num>
  <w:num w:numId="49" w16cid:durableId="1336103957">
    <w:abstractNumId w:val="56"/>
  </w:num>
  <w:num w:numId="50" w16cid:durableId="119538639">
    <w:abstractNumId w:val="33"/>
  </w:num>
  <w:num w:numId="51" w16cid:durableId="902524583">
    <w:abstractNumId w:val="38"/>
  </w:num>
  <w:num w:numId="52" w16cid:durableId="880365464">
    <w:abstractNumId w:val="37"/>
  </w:num>
  <w:num w:numId="53" w16cid:durableId="1820731944">
    <w:abstractNumId w:val="57"/>
  </w:num>
  <w:num w:numId="54" w16cid:durableId="1816336992">
    <w:abstractNumId w:val="42"/>
  </w:num>
  <w:numIdMacAtCleanup w:val="3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9C"/>
    <w:rsid w:val="00000F92"/>
    <w:rsid w:val="00003A11"/>
    <w:rsid w:val="00004672"/>
    <w:rsid w:val="00004CAF"/>
    <w:rsid w:val="000114FF"/>
    <w:rsid w:val="000205FC"/>
    <w:rsid w:val="00031482"/>
    <w:rsid w:val="00043BA6"/>
    <w:rsid w:val="0005101C"/>
    <w:rsid w:val="00061636"/>
    <w:rsid w:val="00067C7E"/>
    <w:rsid w:val="000702F4"/>
    <w:rsid w:val="00070BDA"/>
    <w:rsid w:val="000742DC"/>
    <w:rsid w:val="000749DF"/>
    <w:rsid w:val="00075924"/>
    <w:rsid w:val="0007625E"/>
    <w:rsid w:val="00080FF1"/>
    <w:rsid w:val="00090E6D"/>
    <w:rsid w:val="000925C3"/>
    <w:rsid w:val="0009479A"/>
    <w:rsid w:val="000A38AE"/>
    <w:rsid w:val="000A4A17"/>
    <w:rsid w:val="000B1CEC"/>
    <w:rsid w:val="000C092B"/>
    <w:rsid w:val="000C3019"/>
    <w:rsid w:val="000C343F"/>
    <w:rsid w:val="000C4899"/>
    <w:rsid w:val="000C7F10"/>
    <w:rsid w:val="000D4A9B"/>
    <w:rsid w:val="000D7277"/>
    <w:rsid w:val="000E2AAF"/>
    <w:rsid w:val="000E68F3"/>
    <w:rsid w:val="000E7809"/>
    <w:rsid w:val="000E7D62"/>
    <w:rsid w:val="000F0195"/>
    <w:rsid w:val="000F1A16"/>
    <w:rsid w:val="000F46EB"/>
    <w:rsid w:val="000F4F88"/>
    <w:rsid w:val="000F5DD8"/>
    <w:rsid w:val="0010300E"/>
    <w:rsid w:val="001036EA"/>
    <w:rsid w:val="00104948"/>
    <w:rsid w:val="0011002A"/>
    <w:rsid w:val="00114E37"/>
    <w:rsid w:val="00115DDE"/>
    <w:rsid w:val="00117F2F"/>
    <w:rsid w:val="00126045"/>
    <w:rsid w:val="001268B4"/>
    <w:rsid w:val="00132655"/>
    <w:rsid w:val="00141062"/>
    <w:rsid w:val="0014324B"/>
    <w:rsid w:val="00147658"/>
    <w:rsid w:val="00151B16"/>
    <w:rsid w:val="00154B2C"/>
    <w:rsid w:val="00156733"/>
    <w:rsid w:val="00156CFC"/>
    <w:rsid w:val="001664C6"/>
    <w:rsid w:val="00182CEE"/>
    <w:rsid w:val="00186973"/>
    <w:rsid w:val="00187C19"/>
    <w:rsid w:val="00194B6C"/>
    <w:rsid w:val="00197EF9"/>
    <w:rsid w:val="00197F21"/>
    <w:rsid w:val="001A0D74"/>
    <w:rsid w:val="001A0D8C"/>
    <w:rsid w:val="001A1A60"/>
    <w:rsid w:val="001A24AD"/>
    <w:rsid w:val="001A61D3"/>
    <w:rsid w:val="001B16D3"/>
    <w:rsid w:val="001B4A1C"/>
    <w:rsid w:val="001B6091"/>
    <w:rsid w:val="001C3268"/>
    <w:rsid w:val="001C539C"/>
    <w:rsid w:val="001C5706"/>
    <w:rsid w:val="001D68C9"/>
    <w:rsid w:val="001D7FF8"/>
    <w:rsid w:val="001E4202"/>
    <w:rsid w:val="001F57DA"/>
    <w:rsid w:val="001F5DE2"/>
    <w:rsid w:val="001F670D"/>
    <w:rsid w:val="00203CC2"/>
    <w:rsid w:val="00205EDE"/>
    <w:rsid w:val="00216511"/>
    <w:rsid w:val="00217A96"/>
    <w:rsid w:val="00224815"/>
    <w:rsid w:val="00224C72"/>
    <w:rsid w:val="00226763"/>
    <w:rsid w:val="002269A2"/>
    <w:rsid w:val="00232FC1"/>
    <w:rsid w:val="00233AE3"/>
    <w:rsid w:val="00234F9E"/>
    <w:rsid w:val="002379A6"/>
    <w:rsid w:val="002412F4"/>
    <w:rsid w:val="00242057"/>
    <w:rsid w:val="00243552"/>
    <w:rsid w:val="00247A05"/>
    <w:rsid w:val="0025100D"/>
    <w:rsid w:val="002603AB"/>
    <w:rsid w:val="00280496"/>
    <w:rsid w:val="00280C15"/>
    <w:rsid w:val="002816D7"/>
    <w:rsid w:val="002838C1"/>
    <w:rsid w:val="002870FC"/>
    <w:rsid w:val="00291770"/>
    <w:rsid w:val="00292AC1"/>
    <w:rsid w:val="002A052B"/>
    <w:rsid w:val="002A24F7"/>
    <w:rsid w:val="002A2E8F"/>
    <w:rsid w:val="002B0FA4"/>
    <w:rsid w:val="002B15D4"/>
    <w:rsid w:val="002B3FDA"/>
    <w:rsid w:val="002B607F"/>
    <w:rsid w:val="002B65C9"/>
    <w:rsid w:val="002B743D"/>
    <w:rsid w:val="002C063A"/>
    <w:rsid w:val="002C3367"/>
    <w:rsid w:val="002C4833"/>
    <w:rsid w:val="002D28BF"/>
    <w:rsid w:val="002D53EA"/>
    <w:rsid w:val="002E10A0"/>
    <w:rsid w:val="002E17C7"/>
    <w:rsid w:val="002E2D08"/>
    <w:rsid w:val="002E4EFB"/>
    <w:rsid w:val="002F5EDA"/>
    <w:rsid w:val="003106D1"/>
    <w:rsid w:val="0031212B"/>
    <w:rsid w:val="00312879"/>
    <w:rsid w:val="003151FA"/>
    <w:rsid w:val="003209A0"/>
    <w:rsid w:val="00323FDF"/>
    <w:rsid w:val="00324C9C"/>
    <w:rsid w:val="003260AA"/>
    <w:rsid w:val="00327999"/>
    <w:rsid w:val="00333435"/>
    <w:rsid w:val="00334335"/>
    <w:rsid w:val="00335F00"/>
    <w:rsid w:val="00342760"/>
    <w:rsid w:val="00345595"/>
    <w:rsid w:val="00346057"/>
    <w:rsid w:val="0035489B"/>
    <w:rsid w:val="00356ECD"/>
    <w:rsid w:val="003616FE"/>
    <w:rsid w:val="00365D75"/>
    <w:rsid w:val="0036629F"/>
    <w:rsid w:val="00366E76"/>
    <w:rsid w:val="00370A65"/>
    <w:rsid w:val="003730E7"/>
    <w:rsid w:val="00374F88"/>
    <w:rsid w:val="00375C9A"/>
    <w:rsid w:val="003828F6"/>
    <w:rsid w:val="00383F0E"/>
    <w:rsid w:val="003846A0"/>
    <w:rsid w:val="00386D1F"/>
    <w:rsid w:val="00387993"/>
    <w:rsid w:val="00390CF3"/>
    <w:rsid w:val="003910CC"/>
    <w:rsid w:val="0039499E"/>
    <w:rsid w:val="003A4C7E"/>
    <w:rsid w:val="003A54D2"/>
    <w:rsid w:val="003A5640"/>
    <w:rsid w:val="003C0B6E"/>
    <w:rsid w:val="003C155A"/>
    <w:rsid w:val="003D4C76"/>
    <w:rsid w:val="003E22C5"/>
    <w:rsid w:val="003E34B5"/>
    <w:rsid w:val="003F0FA9"/>
    <w:rsid w:val="003F2AC9"/>
    <w:rsid w:val="003F3336"/>
    <w:rsid w:val="003F45E2"/>
    <w:rsid w:val="003F506E"/>
    <w:rsid w:val="003F6DA2"/>
    <w:rsid w:val="00400AA2"/>
    <w:rsid w:val="00402D62"/>
    <w:rsid w:val="004059B4"/>
    <w:rsid w:val="004206D4"/>
    <w:rsid w:val="0042689E"/>
    <w:rsid w:val="0043118D"/>
    <w:rsid w:val="00433B01"/>
    <w:rsid w:val="004341A7"/>
    <w:rsid w:val="004434F2"/>
    <w:rsid w:val="0044658C"/>
    <w:rsid w:val="0045182D"/>
    <w:rsid w:val="00453572"/>
    <w:rsid w:val="004546AC"/>
    <w:rsid w:val="004557BD"/>
    <w:rsid w:val="004625A2"/>
    <w:rsid w:val="004641A9"/>
    <w:rsid w:val="004720AE"/>
    <w:rsid w:val="00472422"/>
    <w:rsid w:val="00473E0C"/>
    <w:rsid w:val="00474DC4"/>
    <w:rsid w:val="004754FB"/>
    <w:rsid w:val="00475B3E"/>
    <w:rsid w:val="004807CB"/>
    <w:rsid w:val="00491519"/>
    <w:rsid w:val="00492141"/>
    <w:rsid w:val="00492449"/>
    <w:rsid w:val="00492915"/>
    <w:rsid w:val="00492A3A"/>
    <w:rsid w:val="004A036B"/>
    <w:rsid w:val="004A0F6A"/>
    <w:rsid w:val="004A25A8"/>
    <w:rsid w:val="004B683D"/>
    <w:rsid w:val="004C31BA"/>
    <w:rsid w:val="004D0CD4"/>
    <w:rsid w:val="004D22D0"/>
    <w:rsid w:val="004E7546"/>
    <w:rsid w:val="00500D65"/>
    <w:rsid w:val="00504B10"/>
    <w:rsid w:val="00505C1E"/>
    <w:rsid w:val="00506FC5"/>
    <w:rsid w:val="00510776"/>
    <w:rsid w:val="005112A8"/>
    <w:rsid w:val="0051316E"/>
    <w:rsid w:val="005224E5"/>
    <w:rsid w:val="00525E64"/>
    <w:rsid w:val="00530C82"/>
    <w:rsid w:val="00532DBF"/>
    <w:rsid w:val="00535A87"/>
    <w:rsid w:val="0054262D"/>
    <w:rsid w:val="00544A98"/>
    <w:rsid w:val="005457AF"/>
    <w:rsid w:val="00545A92"/>
    <w:rsid w:val="00545FBC"/>
    <w:rsid w:val="00555B25"/>
    <w:rsid w:val="005566AE"/>
    <w:rsid w:val="005570C1"/>
    <w:rsid w:val="005578F2"/>
    <w:rsid w:val="0056075A"/>
    <w:rsid w:val="00561A26"/>
    <w:rsid w:val="0056327F"/>
    <w:rsid w:val="00565061"/>
    <w:rsid w:val="005666D8"/>
    <w:rsid w:val="005707EF"/>
    <w:rsid w:val="005719F1"/>
    <w:rsid w:val="00572883"/>
    <w:rsid w:val="00577AEA"/>
    <w:rsid w:val="00583257"/>
    <w:rsid w:val="0059190A"/>
    <w:rsid w:val="0059200F"/>
    <w:rsid w:val="00595365"/>
    <w:rsid w:val="005962E0"/>
    <w:rsid w:val="0059703B"/>
    <w:rsid w:val="005B159F"/>
    <w:rsid w:val="005B438C"/>
    <w:rsid w:val="005B62DA"/>
    <w:rsid w:val="005B62EB"/>
    <w:rsid w:val="005C0965"/>
    <w:rsid w:val="005C25E5"/>
    <w:rsid w:val="005C50D4"/>
    <w:rsid w:val="005C51AF"/>
    <w:rsid w:val="005C524D"/>
    <w:rsid w:val="005D0126"/>
    <w:rsid w:val="005D0DC1"/>
    <w:rsid w:val="005D586D"/>
    <w:rsid w:val="005E5DAB"/>
    <w:rsid w:val="005E687A"/>
    <w:rsid w:val="005E6A45"/>
    <w:rsid w:val="005E764A"/>
    <w:rsid w:val="005F58F1"/>
    <w:rsid w:val="00603B85"/>
    <w:rsid w:val="00610B8A"/>
    <w:rsid w:val="0061602A"/>
    <w:rsid w:val="00621E43"/>
    <w:rsid w:val="00622992"/>
    <w:rsid w:val="00624D3F"/>
    <w:rsid w:val="00625DEB"/>
    <w:rsid w:val="0063042B"/>
    <w:rsid w:val="00631D8B"/>
    <w:rsid w:val="00632D0B"/>
    <w:rsid w:val="00642866"/>
    <w:rsid w:val="006476B9"/>
    <w:rsid w:val="0065097B"/>
    <w:rsid w:val="00655AF4"/>
    <w:rsid w:val="00657A43"/>
    <w:rsid w:val="0066445F"/>
    <w:rsid w:val="00664CDD"/>
    <w:rsid w:val="006650F5"/>
    <w:rsid w:val="006700EC"/>
    <w:rsid w:val="006724D3"/>
    <w:rsid w:val="006728AA"/>
    <w:rsid w:val="006767ED"/>
    <w:rsid w:val="00677EBF"/>
    <w:rsid w:val="00682A87"/>
    <w:rsid w:val="006830EB"/>
    <w:rsid w:val="00683C3E"/>
    <w:rsid w:val="00685A16"/>
    <w:rsid w:val="00685B84"/>
    <w:rsid w:val="00686682"/>
    <w:rsid w:val="006958DB"/>
    <w:rsid w:val="006A45D3"/>
    <w:rsid w:val="006B2731"/>
    <w:rsid w:val="006B44A3"/>
    <w:rsid w:val="006B4B7F"/>
    <w:rsid w:val="006B7965"/>
    <w:rsid w:val="006C2E11"/>
    <w:rsid w:val="006C3EB4"/>
    <w:rsid w:val="006C5AE6"/>
    <w:rsid w:val="006E43C5"/>
    <w:rsid w:val="006E6F39"/>
    <w:rsid w:val="006F262F"/>
    <w:rsid w:val="006F46BE"/>
    <w:rsid w:val="006F7A9D"/>
    <w:rsid w:val="00702A2E"/>
    <w:rsid w:val="0070425F"/>
    <w:rsid w:val="007053A3"/>
    <w:rsid w:val="00705F8E"/>
    <w:rsid w:val="0070710C"/>
    <w:rsid w:val="00710E61"/>
    <w:rsid w:val="007150F1"/>
    <w:rsid w:val="00715D99"/>
    <w:rsid w:val="00722322"/>
    <w:rsid w:val="0072238E"/>
    <w:rsid w:val="00722947"/>
    <w:rsid w:val="007362FB"/>
    <w:rsid w:val="0073772D"/>
    <w:rsid w:val="00741037"/>
    <w:rsid w:val="00741373"/>
    <w:rsid w:val="00743355"/>
    <w:rsid w:val="00745977"/>
    <w:rsid w:val="007462A6"/>
    <w:rsid w:val="007546D5"/>
    <w:rsid w:val="00756596"/>
    <w:rsid w:val="007605D1"/>
    <w:rsid w:val="0076126E"/>
    <w:rsid w:val="007643A9"/>
    <w:rsid w:val="00764CF8"/>
    <w:rsid w:val="0076607D"/>
    <w:rsid w:val="007667BA"/>
    <w:rsid w:val="00767501"/>
    <w:rsid w:val="00774521"/>
    <w:rsid w:val="00777CA8"/>
    <w:rsid w:val="00780C2B"/>
    <w:rsid w:val="00781146"/>
    <w:rsid w:val="007838A5"/>
    <w:rsid w:val="00786E82"/>
    <w:rsid w:val="007872F1"/>
    <w:rsid w:val="0079099D"/>
    <w:rsid w:val="00795AD2"/>
    <w:rsid w:val="007A2565"/>
    <w:rsid w:val="007A30D3"/>
    <w:rsid w:val="007A32DE"/>
    <w:rsid w:val="007A5788"/>
    <w:rsid w:val="007B0D35"/>
    <w:rsid w:val="007B0D49"/>
    <w:rsid w:val="007C1379"/>
    <w:rsid w:val="007C4ECE"/>
    <w:rsid w:val="007D128A"/>
    <w:rsid w:val="007F0C47"/>
    <w:rsid w:val="007F0DFA"/>
    <w:rsid w:val="007F3298"/>
    <w:rsid w:val="007F4783"/>
    <w:rsid w:val="007F5F5F"/>
    <w:rsid w:val="00810789"/>
    <w:rsid w:val="00810AE4"/>
    <w:rsid w:val="00812267"/>
    <w:rsid w:val="00812523"/>
    <w:rsid w:val="008152B1"/>
    <w:rsid w:val="00820D68"/>
    <w:rsid w:val="0082202D"/>
    <w:rsid w:val="008262D4"/>
    <w:rsid w:val="00830108"/>
    <w:rsid w:val="00831891"/>
    <w:rsid w:val="008403A7"/>
    <w:rsid w:val="00841BA0"/>
    <w:rsid w:val="00841D65"/>
    <w:rsid w:val="00847F96"/>
    <w:rsid w:val="008545CB"/>
    <w:rsid w:val="00854620"/>
    <w:rsid w:val="0085747F"/>
    <w:rsid w:val="008609A7"/>
    <w:rsid w:val="008615C7"/>
    <w:rsid w:val="00874404"/>
    <w:rsid w:val="0087787D"/>
    <w:rsid w:val="00883711"/>
    <w:rsid w:val="008854E2"/>
    <w:rsid w:val="00886188"/>
    <w:rsid w:val="00890D22"/>
    <w:rsid w:val="00890E81"/>
    <w:rsid w:val="0089351D"/>
    <w:rsid w:val="00896967"/>
    <w:rsid w:val="008A095B"/>
    <w:rsid w:val="008A2120"/>
    <w:rsid w:val="008A3850"/>
    <w:rsid w:val="008B330F"/>
    <w:rsid w:val="008B53D6"/>
    <w:rsid w:val="008B631E"/>
    <w:rsid w:val="008C2DF7"/>
    <w:rsid w:val="008C3051"/>
    <w:rsid w:val="008C5DE1"/>
    <w:rsid w:val="008D28FF"/>
    <w:rsid w:val="008D7DB8"/>
    <w:rsid w:val="008E49A9"/>
    <w:rsid w:val="008F0964"/>
    <w:rsid w:val="008F3EE4"/>
    <w:rsid w:val="008F45B8"/>
    <w:rsid w:val="008F7BB2"/>
    <w:rsid w:val="00904A70"/>
    <w:rsid w:val="009100FD"/>
    <w:rsid w:val="00921667"/>
    <w:rsid w:val="0092450A"/>
    <w:rsid w:val="009277BC"/>
    <w:rsid w:val="00930526"/>
    <w:rsid w:val="00930893"/>
    <w:rsid w:val="00931BAF"/>
    <w:rsid w:val="0093468D"/>
    <w:rsid w:val="00934B66"/>
    <w:rsid w:val="00937A2A"/>
    <w:rsid w:val="0094705E"/>
    <w:rsid w:val="00954BC2"/>
    <w:rsid w:val="00955BEB"/>
    <w:rsid w:val="00956D5C"/>
    <w:rsid w:val="00960305"/>
    <w:rsid w:val="00963F0A"/>
    <w:rsid w:val="00964985"/>
    <w:rsid w:val="00966B0D"/>
    <w:rsid w:val="00970AF8"/>
    <w:rsid w:val="009746FB"/>
    <w:rsid w:val="00975892"/>
    <w:rsid w:val="00981F80"/>
    <w:rsid w:val="009905C4"/>
    <w:rsid w:val="009911E2"/>
    <w:rsid w:val="009931FE"/>
    <w:rsid w:val="00994BFD"/>
    <w:rsid w:val="009A03DE"/>
    <w:rsid w:val="009A05D1"/>
    <w:rsid w:val="009A228D"/>
    <w:rsid w:val="009A3479"/>
    <w:rsid w:val="009A4276"/>
    <w:rsid w:val="009A5FB6"/>
    <w:rsid w:val="009A7889"/>
    <w:rsid w:val="009B43A5"/>
    <w:rsid w:val="009B760F"/>
    <w:rsid w:val="009B792F"/>
    <w:rsid w:val="009C2BF8"/>
    <w:rsid w:val="009C361A"/>
    <w:rsid w:val="009C39D3"/>
    <w:rsid w:val="009C46B7"/>
    <w:rsid w:val="009C5803"/>
    <w:rsid w:val="009D3FC1"/>
    <w:rsid w:val="009D669F"/>
    <w:rsid w:val="009D7909"/>
    <w:rsid w:val="009E0D0D"/>
    <w:rsid w:val="009E18B4"/>
    <w:rsid w:val="009E1FED"/>
    <w:rsid w:val="009F0442"/>
    <w:rsid w:val="009F1405"/>
    <w:rsid w:val="00A01E6B"/>
    <w:rsid w:val="00A07864"/>
    <w:rsid w:val="00A10615"/>
    <w:rsid w:val="00A12E7A"/>
    <w:rsid w:val="00A22886"/>
    <w:rsid w:val="00A2636A"/>
    <w:rsid w:val="00A276E0"/>
    <w:rsid w:val="00A3172C"/>
    <w:rsid w:val="00A32960"/>
    <w:rsid w:val="00A45FB7"/>
    <w:rsid w:val="00A51032"/>
    <w:rsid w:val="00A55D52"/>
    <w:rsid w:val="00A5765E"/>
    <w:rsid w:val="00A57E60"/>
    <w:rsid w:val="00A64812"/>
    <w:rsid w:val="00A70B10"/>
    <w:rsid w:val="00A7254E"/>
    <w:rsid w:val="00A732DB"/>
    <w:rsid w:val="00A75659"/>
    <w:rsid w:val="00A83CBE"/>
    <w:rsid w:val="00A8415B"/>
    <w:rsid w:val="00A85A40"/>
    <w:rsid w:val="00A86C2F"/>
    <w:rsid w:val="00A87298"/>
    <w:rsid w:val="00A92B48"/>
    <w:rsid w:val="00A94D88"/>
    <w:rsid w:val="00A97F47"/>
    <w:rsid w:val="00AA30F9"/>
    <w:rsid w:val="00AA5EF7"/>
    <w:rsid w:val="00AB378F"/>
    <w:rsid w:val="00AB4021"/>
    <w:rsid w:val="00AB6081"/>
    <w:rsid w:val="00AB7A40"/>
    <w:rsid w:val="00AC3AB5"/>
    <w:rsid w:val="00AD1A1E"/>
    <w:rsid w:val="00AD6D63"/>
    <w:rsid w:val="00AE446A"/>
    <w:rsid w:val="00AE5EAD"/>
    <w:rsid w:val="00AE6A38"/>
    <w:rsid w:val="00AF1D55"/>
    <w:rsid w:val="00AF2FC7"/>
    <w:rsid w:val="00AF738B"/>
    <w:rsid w:val="00B037EB"/>
    <w:rsid w:val="00B05610"/>
    <w:rsid w:val="00B134D2"/>
    <w:rsid w:val="00B141BE"/>
    <w:rsid w:val="00B17367"/>
    <w:rsid w:val="00B17DA0"/>
    <w:rsid w:val="00B23CC1"/>
    <w:rsid w:val="00B2480E"/>
    <w:rsid w:val="00B2572A"/>
    <w:rsid w:val="00B3683A"/>
    <w:rsid w:val="00B414F2"/>
    <w:rsid w:val="00B431D4"/>
    <w:rsid w:val="00B45D18"/>
    <w:rsid w:val="00B46625"/>
    <w:rsid w:val="00B46DB9"/>
    <w:rsid w:val="00B65918"/>
    <w:rsid w:val="00B72DDE"/>
    <w:rsid w:val="00B7623C"/>
    <w:rsid w:val="00B77C11"/>
    <w:rsid w:val="00B82470"/>
    <w:rsid w:val="00B92689"/>
    <w:rsid w:val="00B95B8B"/>
    <w:rsid w:val="00B969CD"/>
    <w:rsid w:val="00BA12F5"/>
    <w:rsid w:val="00BA46C3"/>
    <w:rsid w:val="00BA5B1D"/>
    <w:rsid w:val="00BC15EF"/>
    <w:rsid w:val="00BC5B7A"/>
    <w:rsid w:val="00BC710C"/>
    <w:rsid w:val="00BD17D3"/>
    <w:rsid w:val="00BD237D"/>
    <w:rsid w:val="00BD2D5A"/>
    <w:rsid w:val="00BE20D8"/>
    <w:rsid w:val="00BE26AD"/>
    <w:rsid w:val="00BE2A74"/>
    <w:rsid w:val="00BE66F0"/>
    <w:rsid w:val="00BF085E"/>
    <w:rsid w:val="00BF171A"/>
    <w:rsid w:val="00BF5FA4"/>
    <w:rsid w:val="00BF69E8"/>
    <w:rsid w:val="00C01BB7"/>
    <w:rsid w:val="00C0380A"/>
    <w:rsid w:val="00C04EEA"/>
    <w:rsid w:val="00C04FCF"/>
    <w:rsid w:val="00C059B7"/>
    <w:rsid w:val="00C07313"/>
    <w:rsid w:val="00C0765C"/>
    <w:rsid w:val="00C07C06"/>
    <w:rsid w:val="00C10F02"/>
    <w:rsid w:val="00C302FC"/>
    <w:rsid w:val="00C32844"/>
    <w:rsid w:val="00C34166"/>
    <w:rsid w:val="00C35000"/>
    <w:rsid w:val="00C36B4A"/>
    <w:rsid w:val="00C40835"/>
    <w:rsid w:val="00C44600"/>
    <w:rsid w:val="00C460EF"/>
    <w:rsid w:val="00C47DE6"/>
    <w:rsid w:val="00C5219A"/>
    <w:rsid w:val="00C52847"/>
    <w:rsid w:val="00C532B2"/>
    <w:rsid w:val="00C53387"/>
    <w:rsid w:val="00C56B3B"/>
    <w:rsid w:val="00C64B7E"/>
    <w:rsid w:val="00C71D85"/>
    <w:rsid w:val="00C76766"/>
    <w:rsid w:val="00C80D0D"/>
    <w:rsid w:val="00C83CF1"/>
    <w:rsid w:val="00C8466F"/>
    <w:rsid w:val="00C8591A"/>
    <w:rsid w:val="00C8601D"/>
    <w:rsid w:val="00C87064"/>
    <w:rsid w:val="00C951A8"/>
    <w:rsid w:val="00C96063"/>
    <w:rsid w:val="00C9791A"/>
    <w:rsid w:val="00CA3066"/>
    <w:rsid w:val="00CA3826"/>
    <w:rsid w:val="00CB01E1"/>
    <w:rsid w:val="00CB2204"/>
    <w:rsid w:val="00CC0134"/>
    <w:rsid w:val="00CC02B4"/>
    <w:rsid w:val="00CC06A8"/>
    <w:rsid w:val="00CC17D8"/>
    <w:rsid w:val="00CC2B34"/>
    <w:rsid w:val="00CC4E47"/>
    <w:rsid w:val="00CD70C5"/>
    <w:rsid w:val="00CE4DF0"/>
    <w:rsid w:val="00CE5037"/>
    <w:rsid w:val="00CF1699"/>
    <w:rsid w:val="00CF25B4"/>
    <w:rsid w:val="00CF2C9B"/>
    <w:rsid w:val="00CF4F22"/>
    <w:rsid w:val="00D0002E"/>
    <w:rsid w:val="00D004FA"/>
    <w:rsid w:val="00D01251"/>
    <w:rsid w:val="00D032CE"/>
    <w:rsid w:val="00D065B2"/>
    <w:rsid w:val="00D1049C"/>
    <w:rsid w:val="00D127DE"/>
    <w:rsid w:val="00D17DF6"/>
    <w:rsid w:val="00D212BD"/>
    <w:rsid w:val="00D25581"/>
    <w:rsid w:val="00D2B9FA"/>
    <w:rsid w:val="00D30CBD"/>
    <w:rsid w:val="00D30F6F"/>
    <w:rsid w:val="00D31E64"/>
    <w:rsid w:val="00D33731"/>
    <w:rsid w:val="00D37096"/>
    <w:rsid w:val="00D37A44"/>
    <w:rsid w:val="00D41137"/>
    <w:rsid w:val="00D52E42"/>
    <w:rsid w:val="00D61872"/>
    <w:rsid w:val="00D62B32"/>
    <w:rsid w:val="00D765BC"/>
    <w:rsid w:val="00D808AA"/>
    <w:rsid w:val="00D83717"/>
    <w:rsid w:val="00D86FE6"/>
    <w:rsid w:val="00D9101D"/>
    <w:rsid w:val="00D91768"/>
    <w:rsid w:val="00D91F4F"/>
    <w:rsid w:val="00D94021"/>
    <w:rsid w:val="00D974BF"/>
    <w:rsid w:val="00D9784A"/>
    <w:rsid w:val="00D979EE"/>
    <w:rsid w:val="00DA038E"/>
    <w:rsid w:val="00DA0C21"/>
    <w:rsid w:val="00DA7020"/>
    <w:rsid w:val="00DB71AE"/>
    <w:rsid w:val="00DC14D6"/>
    <w:rsid w:val="00DC3179"/>
    <w:rsid w:val="00DC31F3"/>
    <w:rsid w:val="00DD13E7"/>
    <w:rsid w:val="00DD3AFF"/>
    <w:rsid w:val="00DD7278"/>
    <w:rsid w:val="00DE501A"/>
    <w:rsid w:val="00DE66AB"/>
    <w:rsid w:val="00DF6B99"/>
    <w:rsid w:val="00E114CE"/>
    <w:rsid w:val="00E16275"/>
    <w:rsid w:val="00E329C9"/>
    <w:rsid w:val="00E32FFF"/>
    <w:rsid w:val="00E37A91"/>
    <w:rsid w:val="00E410D7"/>
    <w:rsid w:val="00E4133D"/>
    <w:rsid w:val="00E4164A"/>
    <w:rsid w:val="00E42589"/>
    <w:rsid w:val="00E4326B"/>
    <w:rsid w:val="00E458D4"/>
    <w:rsid w:val="00E46EA1"/>
    <w:rsid w:val="00E53704"/>
    <w:rsid w:val="00E53BDC"/>
    <w:rsid w:val="00E568E5"/>
    <w:rsid w:val="00E63443"/>
    <w:rsid w:val="00E64581"/>
    <w:rsid w:val="00E70308"/>
    <w:rsid w:val="00E7057D"/>
    <w:rsid w:val="00E72990"/>
    <w:rsid w:val="00E74586"/>
    <w:rsid w:val="00E762E1"/>
    <w:rsid w:val="00E80812"/>
    <w:rsid w:val="00E83C80"/>
    <w:rsid w:val="00E843A2"/>
    <w:rsid w:val="00E930A6"/>
    <w:rsid w:val="00E93130"/>
    <w:rsid w:val="00E94FF3"/>
    <w:rsid w:val="00E964D6"/>
    <w:rsid w:val="00EA1186"/>
    <w:rsid w:val="00EA1496"/>
    <w:rsid w:val="00EA5428"/>
    <w:rsid w:val="00EB0BC0"/>
    <w:rsid w:val="00EB158B"/>
    <w:rsid w:val="00EB21E3"/>
    <w:rsid w:val="00EB2F59"/>
    <w:rsid w:val="00EB5655"/>
    <w:rsid w:val="00EB6131"/>
    <w:rsid w:val="00EB6BE7"/>
    <w:rsid w:val="00EB7A05"/>
    <w:rsid w:val="00EC39EB"/>
    <w:rsid w:val="00EC5D24"/>
    <w:rsid w:val="00ED72A6"/>
    <w:rsid w:val="00ED78CB"/>
    <w:rsid w:val="00EE2A9A"/>
    <w:rsid w:val="00EF1726"/>
    <w:rsid w:val="00EF37EF"/>
    <w:rsid w:val="00EF49AB"/>
    <w:rsid w:val="00F00746"/>
    <w:rsid w:val="00F007B2"/>
    <w:rsid w:val="00F021B9"/>
    <w:rsid w:val="00F027E2"/>
    <w:rsid w:val="00F037B0"/>
    <w:rsid w:val="00F04440"/>
    <w:rsid w:val="00F05AD5"/>
    <w:rsid w:val="00F07FC7"/>
    <w:rsid w:val="00F11285"/>
    <w:rsid w:val="00F134EF"/>
    <w:rsid w:val="00F15D0F"/>
    <w:rsid w:val="00F16EA0"/>
    <w:rsid w:val="00F23984"/>
    <w:rsid w:val="00F24043"/>
    <w:rsid w:val="00F2496A"/>
    <w:rsid w:val="00F27297"/>
    <w:rsid w:val="00F27768"/>
    <w:rsid w:val="00F37CC6"/>
    <w:rsid w:val="00F4723A"/>
    <w:rsid w:val="00F517BC"/>
    <w:rsid w:val="00F5236C"/>
    <w:rsid w:val="00F56E1D"/>
    <w:rsid w:val="00F57267"/>
    <w:rsid w:val="00F57534"/>
    <w:rsid w:val="00F62DC4"/>
    <w:rsid w:val="00F65BE5"/>
    <w:rsid w:val="00F65BF5"/>
    <w:rsid w:val="00F6636B"/>
    <w:rsid w:val="00F708E6"/>
    <w:rsid w:val="00F712B6"/>
    <w:rsid w:val="00F73D1F"/>
    <w:rsid w:val="00F74372"/>
    <w:rsid w:val="00F75589"/>
    <w:rsid w:val="00F77EC4"/>
    <w:rsid w:val="00F829D6"/>
    <w:rsid w:val="00F834DA"/>
    <w:rsid w:val="00F837BD"/>
    <w:rsid w:val="00F8439B"/>
    <w:rsid w:val="00F858F2"/>
    <w:rsid w:val="00F900F7"/>
    <w:rsid w:val="00F92AFA"/>
    <w:rsid w:val="00F942F7"/>
    <w:rsid w:val="00F94B20"/>
    <w:rsid w:val="00F97D43"/>
    <w:rsid w:val="00FA2340"/>
    <w:rsid w:val="00FA6772"/>
    <w:rsid w:val="00FB17DC"/>
    <w:rsid w:val="00FB2D51"/>
    <w:rsid w:val="00FC24EC"/>
    <w:rsid w:val="00FC4E7C"/>
    <w:rsid w:val="00FC6CEF"/>
    <w:rsid w:val="00FD10D6"/>
    <w:rsid w:val="00FD1E55"/>
    <w:rsid w:val="00FD7391"/>
    <w:rsid w:val="00FD7426"/>
    <w:rsid w:val="00FE19AE"/>
    <w:rsid w:val="00FE3541"/>
    <w:rsid w:val="00FE4329"/>
    <w:rsid w:val="00FE46CD"/>
    <w:rsid w:val="00FE5026"/>
    <w:rsid w:val="00FE54A3"/>
    <w:rsid w:val="00FE5A01"/>
    <w:rsid w:val="00FF386A"/>
    <w:rsid w:val="00FF444B"/>
    <w:rsid w:val="00FF6CE6"/>
    <w:rsid w:val="00FF780B"/>
    <w:rsid w:val="01191B7C"/>
    <w:rsid w:val="014E87AD"/>
    <w:rsid w:val="01685A69"/>
    <w:rsid w:val="01CC23C7"/>
    <w:rsid w:val="021C31D5"/>
    <w:rsid w:val="049D4BBC"/>
    <w:rsid w:val="04A8B5C0"/>
    <w:rsid w:val="04A96047"/>
    <w:rsid w:val="04CF3D42"/>
    <w:rsid w:val="05190F6D"/>
    <w:rsid w:val="0554FF76"/>
    <w:rsid w:val="05BBEAD8"/>
    <w:rsid w:val="05E21408"/>
    <w:rsid w:val="061646B0"/>
    <w:rsid w:val="065F6D46"/>
    <w:rsid w:val="06655EAB"/>
    <w:rsid w:val="06687BA9"/>
    <w:rsid w:val="073C5767"/>
    <w:rsid w:val="07AFFC9D"/>
    <w:rsid w:val="08572F13"/>
    <w:rsid w:val="0889E756"/>
    <w:rsid w:val="08CFD38E"/>
    <w:rsid w:val="08F581CC"/>
    <w:rsid w:val="095850CD"/>
    <w:rsid w:val="09747858"/>
    <w:rsid w:val="09CEC331"/>
    <w:rsid w:val="0A1FFA51"/>
    <w:rsid w:val="0A59FAD1"/>
    <w:rsid w:val="0A7E9728"/>
    <w:rsid w:val="0A94EB1F"/>
    <w:rsid w:val="0BA23F05"/>
    <w:rsid w:val="0BB7EDF9"/>
    <w:rsid w:val="0C2CFA64"/>
    <w:rsid w:val="0C4221E7"/>
    <w:rsid w:val="0CA20E94"/>
    <w:rsid w:val="0CA7B892"/>
    <w:rsid w:val="0CE82B0F"/>
    <w:rsid w:val="0DAD9314"/>
    <w:rsid w:val="0DAF4398"/>
    <w:rsid w:val="0E752CC1"/>
    <w:rsid w:val="0EAFF52B"/>
    <w:rsid w:val="0F76690B"/>
    <w:rsid w:val="0F964DCB"/>
    <w:rsid w:val="0FAD109A"/>
    <w:rsid w:val="0FAE5C0F"/>
    <w:rsid w:val="0FDFF805"/>
    <w:rsid w:val="101E0CB7"/>
    <w:rsid w:val="104D75E1"/>
    <w:rsid w:val="10921F12"/>
    <w:rsid w:val="10B2170F"/>
    <w:rsid w:val="1147842F"/>
    <w:rsid w:val="1149E138"/>
    <w:rsid w:val="115CC9F2"/>
    <w:rsid w:val="11E35D02"/>
    <w:rsid w:val="1263005E"/>
    <w:rsid w:val="1316407B"/>
    <w:rsid w:val="13511C7D"/>
    <w:rsid w:val="135EC026"/>
    <w:rsid w:val="145A98EC"/>
    <w:rsid w:val="145F0F9C"/>
    <w:rsid w:val="14664331"/>
    <w:rsid w:val="146E149C"/>
    <w:rsid w:val="14DF54D4"/>
    <w:rsid w:val="14E34DE0"/>
    <w:rsid w:val="14FECD7C"/>
    <w:rsid w:val="1515E590"/>
    <w:rsid w:val="15404808"/>
    <w:rsid w:val="15478228"/>
    <w:rsid w:val="1552A15C"/>
    <w:rsid w:val="15773F61"/>
    <w:rsid w:val="158D97AE"/>
    <w:rsid w:val="16682D0D"/>
    <w:rsid w:val="169770C6"/>
    <w:rsid w:val="16A89BB3"/>
    <w:rsid w:val="16E2A143"/>
    <w:rsid w:val="170A260C"/>
    <w:rsid w:val="17F8A2EF"/>
    <w:rsid w:val="185458C4"/>
    <w:rsid w:val="18BC6CBA"/>
    <w:rsid w:val="18DD95E2"/>
    <w:rsid w:val="193C6EF8"/>
    <w:rsid w:val="19FDBD99"/>
    <w:rsid w:val="1A3D7B97"/>
    <w:rsid w:val="1ADF6ED2"/>
    <w:rsid w:val="1B52E408"/>
    <w:rsid w:val="1BBF88F4"/>
    <w:rsid w:val="1BD4AB2E"/>
    <w:rsid w:val="1C6D79BE"/>
    <w:rsid w:val="1CF01033"/>
    <w:rsid w:val="1CFCDF19"/>
    <w:rsid w:val="1D48666F"/>
    <w:rsid w:val="1D49E063"/>
    <w:rsid w:val="1D879CE3"/>
    <w:rsid w:val="1E1E8751"/>
    <w:rsid w:val="1E7B9649"/>
    <w:rsid w:val="1F4AF6A9"/>
    <w:rsid w:val="1F791A52"/>
    <w:rsid w:val="200458ED"/>
    <w:rsid w:val="203814C9"/>
    <w:rsid w:val="2082B1F3"/>
    <w:rsid w:val="210C339F"/>
    <w:rsid w:val="215C6B2D"/>
    <w:rsid w:val="2170ED51"/>
    <w:rsid w:val="21E1C957"/>
    <w:rsid w:val="21EBF6D0"/>
    <w:rsid w:val="230F40A6"/>
    <w:rsid w:val="2330D8F5"/>
    <w:rsid w:val="234C1DBD"/>
    <w:rsid w:val="23543D57"/>
    <w:rsid w:val="2355C590"/>
    <w:rsid w:val="2386068C"/>
    <w:rsid w:val="23AD58EA"/>
    <w:rsid w:val="25533272"/>
    <w:rsid w:val="25E569EC"/>
    <w:rsid w:val="262E4423"/>
    <w:rsid w:val="264322A5"/>
    <w:rsid w:val="26EB841F"/>
    <w:rsid w:val="26FDBFDE"/>
    <w:rsid w:val="2724AE95"/>
    <w:rsid w:val="277DED94"/>
    <w:rsid w:val="27C0F19C"/>
    <w:rsid w:val="27D6D6AC"/>
    <w:rsid w:val="2846683C"/>
    <w:rsid w:val="2883F59A"/>
    <w:rsid w:val="28D5CB2C"/>
    <w:rsid w:val="28E0DF12"/>
    <w:rsid w:val="290FA6C8"/>
    <w:rsid w:val="296A7B9E"/>
    <w:rsid w:val="29AF6AF4"/>
    <w:rsid w:val="29E895D7"/>
    <w:rsid w:val="2A20C9A5"/>
    <w:rsid w:val="2A78CF29"/>
    <w:rsid w:val="2AC35949"/>
    <w:rsid w:val="2B19AAA4"/>
    <w:rsid w:val="2B31BA36"/>
    <w:rsid w:val="2B434FF4"/>
    <w:rsid w:val="2B8A27B8"/>
    <w:rsid w:val="2BDC75FA"/>
    <w:rsid w:val="2BED1403"/>
    <w:rsid w:val="2C0F6B62"/>
    <w:rsid w:val="2C27D757"/>
    <w:rsid w:val="2C75FF4F"/>
    <w:rsid w:val="2C99AD52"/>
    <w:rsid w:val="2D83090A"/>
    <w:rsid w:val="2D8BF56B"/>
    <w:rsid w:val="2DEC4C3A"/>
    <w:rsid w:val="2E1116CA"/>
    <w:rsid w:val="2E1E246E"/>
    <w:rsid w:val="2E3478EF"/>
    <w:rsid w:val="2E3F968A"/>
    <w:rsid w:val="2EC7A2A5"/>
    <w:rsid w:val="2F20EACC"/>
    <w:rsid w:val="2F31873C"/>
    <w:rsid w:val="2F4A5EF8"/>
    <w:rsid w:val="2F82ACA2"/>
    <w:rsid w:val="300D3935"/>
    <w:rsid w:val="30202738"/>
    <w:rsid w:val="3026FD6A"/>
    <w:rsid w:val="303D981E"/>
    <w:rsid w:val="307BF94E"/>
    <w:rsid w:val="30C06E87"/>
    <w:rsid w:val="30CBBFFC"/>
    <w:rsid w:val="326A9032"/>
    <w:rsid w:val="3368FCA1"/>
    <w:rsid w:val="340FD4A8"/>
    <w:rsid w:val="3438B697"/>
    <w:rsid w:val="34640D38"/>
    <w:rsid w:val="34DEDB50"/>
    <w:rsid w:val="35A45A40"/>
    <w:rsid w:val="35CEA88E"/>
    <w:rsid w:val="35E1C405"/>
    <w:rsid w:val="3610A551"/>
    <w:rsid w:val="362A29FA"/>
    <w:rsid w:val="36419711"/>
    <w:rsid w:val="36470D2D"/>
    <w:rsid w:val="36853CD6"/>
    <w:rsid w:val="36FF3583"/>
    <w:rsid w:val="370D1366"/>
    <w:rsid w:val="3799F60C"/>
    <w:rsid w:val="37AAE379"/>
    <w:rsid w:val="37B8D34C"/>
    <w:rsid w:val="37BD4B9E"/>
    <w:rsid w:val="37FB6787"/>
    <w:rsid w:val="3833B270"/>
    <w:rsid w:val="38454F4E"/>
    <w:rsid w:val="3886EF35"/>
    <w:rsid w:val="38E3039D"/>
    <w:rsid w:val="3917777C"/>
    <w:rsid w:val="395CBC49"/>
    <w:rsid w:val="395CFB6B"/>
    <w:rsid w:val="3AE882F0"/>
    <w:rsid w:val="3B31E478"/>
    <w:rsid w:val="3B38BC5B"/>
    <w:rsid w:val="3B73A697"/>
    <w:rsid w:val="3BB9B885"/>
    <w:rsid w:val="3BD33504"/>
    <w:rsid w:val="3BD88B0E"/>
    <w:rsid w:val="3D0BAD66"/>
    <w:rsid w:val="3D1B8ED7"/>
    <w:rsid w:val="3DEC4DCE"/>
    <w:rsid w:val="3E1A2381"/>
    <w:rsid w:val="3E698363"/>
    <w:rsid w:val="3E8C49AD"/>
    <w:rsid w:val="3EC334E1"/>
    <w:rsid w:val="3EDEDF84"/>
    <w:rsid w:val="3EF67506"/>
    <w:rsid w:val="3F73D2E1"/>
    <w:rsid w:val="3FB762E9"/>
    <w:rsid w:val="3FB84802"/>
    <w:rsid w:val="3FCA2291"/>
    <w:rsid w:val="3FCCCBDE"/>
    <w:rsid w:val="3FDE068B"/>
    <w:rsid w:val="40CDDA7B"/>
    <w:rsid w:val="40E562AF"/>
    <w:rsid w:val="43233E22"/>
    <w:rsid w:val="434EAE5E"/>
    <w:rsid w:val="436AFD11"/>
    <w:rsid w:val="43B90F39"/>
    <w:rsid w:val="43E290BF"/>
    <w:rsid w:val="444D5A00"/>
    <w:rsid w:val="4474E477"/>
    <w:rsid w:val="44A2218C"/>
    <w:rsid w:val="44B5F74F"/>
    <w:rsid w:val="44C342F3"/>
    <w:rsid w:val="44EBDBE6"/>
    <w:rsid w:val="452F7E0B"/>
    <w:rsid w:val="458B39CD"/>
    <w:rsid w:val="45A4CA99"/>
    <w:rsid w:val="45E3B15E"/>
    <w:rsid w:val="45E724B4"/>
    <w:rsid w:val="4653D791"/>
    <w:rsid w:val="473D9747"/>
    <w:rsid w:val="4874ACCA"/>
    <w:rsid w:val="48EABEE9"/>
    <w:rsid w:val="492397A8"/>
    <w:rsid w:val="493649FF"/>
    <w:rsid w:val="49AF2672"/>
    <w:rsid w:val="49B8C51F"/>
    <w:rsid w:val="49C7B3CF"/>
    <w:rsid w:val="4A36F6CA"/>
    <w:rsid w:val="4A3AA514"/>
    <w:rsid w:val="4AEF702F"/>
    <w:rsid w:val="4B48F377"/>
    <w:rsid w:val="4B8E13B7"/>
    <w:rsid w:val="4BAC9A16"/>
    <w:rsid w:val="4E07B88E"/>
    <w:rsid w:val="4E3B0257"/>
    <w:rsid w:val="4E5E16DE"/>
    <w:rsid w:val="4E6A15E3"/>
    <w:rsid w:val="4E73C49B"/>
    <w:rsid w:val="4F2752FC"/>
    <w:rsid w:val="4F2C8500"/>
    <w:rsid w:val="4F517AFE"/>
    <w:rsid w:val="50161994"/>
    <w:rsid w:val="50247B82"/>
    <w:rsid w:val="5196EC15"/>
    <w:rsid w:val="51DA606E"/>
    <w:rsid w:val="526CD35E"/>
    <w:rsid w:val="52C1849C"/>
    <w:rsid w:val="52EB4F78"/>
    <w:rsid w:val="52FD5A56"/>
    <w:rsid w:val="535E0A18"/>
    <w:rsid w:val="537A54F5"/>
    <w:rsid w:val="54BD726B"/>
    <w:rsid w:val="55430923"/>
    <w:rsid w:val="558DCB16"/>
    <w:rsid w:val="558EE8D1"/>
    <w:rsid w:val="5638367F"/>
    <w:rsid w:val="56E39D1B"/>
    <w:rsid w:val="56FA74FD"/>
    <w:rsid w:val="5763BF4C"/>
    <w:rsid w:val="5773E41A"/>
    <w:rsid w:val="577D4ED1"/>
    <w:rsid w:val="57C99B6F"/>
    <w:rsid w:val="582D0F43"/>
    <w:rsid w:val="58B746ED"/>
    <w:rsid w:val="58E14A64"/>
    <w:rsid w:val="5913F27A"/>
    <w:rsid w:val="597CA15F"/>
    <w:rsid w:val="59E529BD"/>
    <w:rsid w:val="5A4F26F4"/>
    <w:rsid w:val="5A637E74"/>
    <w:rsid w:val="5A8F4E4B"/>
    <w:rsid w:val="5AC7E082"/>
    <w:rsid w:val="5B0531C2"/>
    <w:rsid w:val="5B1B7F43"/>
    <w:rsid w:val="5B83D547"/>
    <w:rsid w:val="5C18EB8B"/>
    <w:rsid w:val="5C33FC4A"/>
    <w:rsid w:val="5C405403"/>
    <w:rsid w:val="5DA120B9"/>
    <w:rsid w:val="5E01E118"/>
    <w:rsid w:val="5E0F6048"/>
    <w:rsid w:val="5EC762F7"/>
    <w:rsid w:val="5EE61600"/>
    <w:rsid w:val="5FD71196"/>
    <w:rsid w:val="60BDF03A"/>
    <w:rsid w:val="61698C71"/>
    <w:rsid w:val="625304DF"/>
    <w:rsid w:val="627F7587"/>
    <w:rsid w:val="6324EE21"/>
    <w:rsid w:val="63BC1DC8"/>
    <w:rsid w:val="63E0D9E3"/>
    <w:rsid w:val="64109472"/>
    <w:rsid w:val="6418D230"/>
    <w:rsid w:val="6433749C"/>
    <w:rsid w:val="652E8858"/>
    <w:rsid w:val="6549E439"/>
    <w:rsid w:val="654B37CE"/>
    <w:rsid w:val="65C298B2"/>
    <w:rsid w:val="65F2A8D2"/>
    <w:rsid w:val="66400F9A"/>
    <w:rsid w:val="664738FD"/>
    <w:rsid w:val="66A24A9C"/>
    <w:rsid w:val="66B38961"/>
    <w:rsid w:val="66C0730C"/>
    <w:rsid w:val="66C328A2"/>
    <w:rsid w:val="66C8DE44"/>
    <w:rsid w:val="67D602BD"/>
    <w:rsid w:val="67F93641"/>
    <w:rsid w:val="68DF895D"/>
    <w:rsid w:val="6950F9C2"/>
    <w:rsid w:val="69B68D2A"/>
    <w:rsid w:val="69EC61F5"/>
    <w:rsid w:val="6A0EEA26"/>
    <w:rsid w:val="6A65042F"/>
    <w:rsid w:val="6B35CA10"/>
    <w:rsid w:val="6B5B9F3C"/>
    <w:rsid w:val="6BCB3CEF"/>
    <w:rsid w:val="6C0E9823"/>
    <w:rsid w:val="6C24B9B1"/>
    <w:rsid w:val="6C687B8B"/>
    <w:rsid w:val="6C83A8AF"/>
    <w:rsid w:val="6CB251DD"/>
    <w:rsid w:val="6D5D1D32"/>
    <w:rsid w:val="6D9C1B3D"/>
    <w:rsid w:val="6E0EDB27"/>
    <w:rsid w:val="6E47EC4B"/>
    <w:rsid w:val="6EBF6169"/>
    <w:rsid w:val="6EE1B36E"/>
    <w:rsid w:val="6EE1EBA9"/>
    <w:rsid w:val="6EE65334"/>
    <w:rsid w:val="6F55A374"/>
    <w:rsid w:val="6F55F6DD"/>
    <w:rsid w:val="6F7FA003"/>
    <w:rsid w:val="7072BEB8"/>
    <w:rsid w:val="70BAC368"/>
    <w:rsid w:val="70DE28A6"/>
    <w:rsid w:val="7125C746"/>
    <w:rsid w:val="7138F1D9"/>
    <w:rsid w:val="714A94FC"/>
    <w:rsid w:val="71542585"/>
    <w:rsid w:val="7195EFF3"/>
    <w:rsid w:val="71C9330E"/>
    <w:rsid w:val="71D190D3"/>
    <w:rsid w:val="72304C41"/>
    <w:rsid w:val="72350EEE"/>
    <w:rsid w:val="72FE38C6"/>
    <w:rsid w:val="731B2CD0"/>
    <w:rsid w:val="734A6002"/>
    <w:rsid w:val="7356A17E"/>
    <w:rsid w:val="73A7530B"/>
    <w:rsid w:val="74D89BAC"/>
    <w:rsid w:val="757360E1"/>
    <w:rsid w:val="75993968"/>
    <w:rsid w:val="75F70D4F"/>
    <w:rsid w:val="7729B952"/>
    <w:rsid w:val="7733FEF9"/>
    <w:rsid w:val="7864E513"/>
    <w:rsid w:val="787561C4"/>
    <w:rsid w:val="796DF2F0"/>
    <w:rsid w:val="7B4416BD"/>
    <w:rsid w:val="7B58EC9E"/>
    <w:rsid w:val="7C0969DA"/>
    <w:rsid w:val="7C2E2BC5"/>
    <w:rsid w:val="7C526AD4"/>
    <w:rsid w:val="7CE5A7D5"/>
    <w:rsid w:val="7D259D1C"/>
    <w:rsid w:val="7D75D733"/>
    <w:rsid w:val="7D7EEEA1"/>
    <w:rsid w:val="7E21E69F"/>
    <w:rsid w:val="7E6BDFC7"/>
    <w:rsid w:val="7E6CA8A8"/>
    <w:rsid w:val="7E7781DF"/>
    <w:rsid w:val="7E881223"/>
    <w:rsid w:val="7EAE7AD1"/>
    <w:rsid w:val="7F4965D0"/>
    <w:rsid w:val="7FAFB755"/>
    <w:rsid w:val="7FDF9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75BA4"/>
  <w15:docId w15:val="{36D109E6-32A5-4061-B8F3-0DC2A81C35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10A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6D7"/>
    <w:pPr>
      <w:keepNext/>
      <w:spacing w:before="240" w:after="60"/>
      <w:outlineLvl w:val="0"/>
    </w:pPr>
    <w:rPr>
      <w:rFonts w:ascii="Cambria" w:hAnsi="Cambria"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D7"/>
    <w:pPr>
      <w:keepNext/>
      <w:spacing w:before="240" w:after="60"/>
      <w:outlineLvl w:val="1"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30CB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24EC"/>
    <w:pPr>
      <w:keepNext/>
      <w:keepLines/>
      <w:spacing w:before="200" w:after="0" w:line="240" w:lineRule="auto"/>
      <w:outlineLvl w:val="3"/>
    </w:pPr>
    <w:rPr>
      <w:rFonts w:ascii="Cambria" w:hAnsi="Cambria" w:eastAsia="Times New Roman"/>
      <w:b/>
      <w:bCs/>
      <w:i/>
      <w:iCs/>
      <w:color w:val="4F81BD"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F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E3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85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85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85"/>
    <w:p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ieldlabel" w:customStyle="1">
    <w:name w:val="fieldlabel"/>
    <w:basedOn w:val="DefaultParagraphFont"/>
    <w:rsid w:val="00F74372"/>
  </w:style>
  <w:style w:type="character" w:styleId="text" w:customStyle="1">
    <w:name w:val="text"/>
    <w:basedOn w:val="DefaultParagraphFont"/>
    <w:rsid w:val="00F74372"/>
  </w:style>
  <w:style w:type="character" w:styleId="Heading3Char" w:customStyle="1">
    <w:name w:val="Heading 3 Char"/>
    <w:link w:val="Heading3"/>
    <w:uiPriority w:val="9"/>
    <w:rsid w:val="00D30CBD"/>
    <w:rPr>
      <w:rFonts w:ascii="Times New Roman" w:hAnsi="Times New Roman"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30CBD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Hyperlink">
    <w:name w:val="Hyperlink"/>
    <w:uiPriority w:val="99"/>
    <w:unhideWhenUsed/>
    <w:rsid w:val="00D30CBD"/>
    <w:rPr>
      <w:color w:val="0000FF"/>
      <w:u w:val="single"/>
    </w:rPr>
  </w:style>
  <w:style w:type="character" w:styleId="Heading1Char" w:customStyle="1">
    <w:name w:val="Heading 1 Char"/>
    <w:link w:val="Heading1"/>
    <w:uiPriority w:val="9"/>
    <w:rsid w:val="002816D7"/>
    <w:rPr>
      <w:rFonts w:ascii="Cambria" w:hAnsi="Cambria" w:eastAsia="Times New Roman" w:cs="Times New Roman"/>
      <w:b/>
      <w:bCs/>
      <w:kern w:val="32"/>
      <w:sz w:val="32"/>
      <w:szCs w:val="32"/>
    </w:rPr>
  </w:style>
  <w:style w:type="character" w:styleId="Heading2Char" w:customStyle="1">
    <w:name w:val="Heading 2 Char"/>
    <w:link w:val="Heading2"/>
    <w:uiPriority w:val="9"/>
    <w:semiHidden/>
    <w:rsid w:val="002816D7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apple-converted-space" w:customStyle="1">
    <w:name w:val="apple-converted-space"/>
    <w:basedOn w:val="DefaultParagraphFont"/>
    <w:rsid w:val="002816D7"/>
  </w:style>
  <w:style w:type="character" w:styleId="apple-style-span" w:customStyle="1">
    <w:name w:val="apple-style-span"/>
    <w:basedOn w:val="DefaultParagraphFont"/>
    <w:rsid w:val="002816D7"/>
  </w:style>
  <w:style w:type="paragraph" w:styleId="Title1" w:customStyle="1">
    <w:name w:val="Title1"/>
    <w:basedOn w:val="Normal"/>
    <w:rsid w:val="002816D7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wrappable" w:customStyle="1">
    <w:name w:val="wrappable"/>
    <w:basedOn w:val="DefaultParagraphFont"/>
    <w:rsid w:val="002816D7"/>
  </w:style>
  <w:style w:type="table" w:styleId="TableGrid">
    <w:name w:val="Table Grid"/>
    <w:basedOn w:val="TableNormal"/>
    <w:uiPriority w:val="59"/>
    <w:rsid w:val="0005101C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label-text" w:customStyle="1">
    <w:name w:val="label-text"/>
    <w:basedOn w:val="DefaultParagraphFont"/>
    <w:rsid w:val="001F5DE2"/>
  </w:style>
  <w:style w:type="paragraph" w:styleId="PlainText">
    <w:name w:val="Plain Text"/>
    <w:basedOn w:val="Normal"/>
    <w:link w:val="PlainTextChar"/>
    <w:unhideWhenUsed/>
    <w:rsid w:val="00AD1A1E"/>
    <w:pPr>
      <w:spacing w:after="0" w:line="240" w:lineRule="auto"/>
    </w:pPr>
    <w:rPr>
      <w:rFonts w:eastAsia="Times New Roman"/>
      <w:szCs w:val="21"/>
    </w:rPr>
  </w:style>
  <w:style w:type="character" w:styleId="PlainTextChar" w:customStyle="1">
    <w:name w:val="Plain Text Char"/>
    <w:link w:val="PlainText"/>
    <w:rsid w:val="00AD1A1E"/>
    <w:rPr>
      <w:rFonts w:eastAsia="Times New Roman"/>
      <w:sz w:val="22"/>
      <w:szCs w:val="21"/>
    </w:rPr>
  </w:style>
  <w:style w:type="character" w:styleId="tableentry" w:customStyle="1">
    <w:name w:val="tableentry"/>
    <w:rsid w:val="00333435"/>
    <w:rPr>
      <w:rFonts w:hint="default" w:ascii="Arial" w:hAnsi="Arial" w:cs="Arial"/>
      <w:sz w:val="18"/>
      <w:szCs w:val="18"/>
    </w:rPr>
  </w:style>
  <w:style w:type="paragraph" w:styleId="text6" w:customStyle="1">
    <w:name w:val="text6"/>
    <w:basedOn w:val="Normal"/>
    <w:rsid w:val="00390CF3"/>
    <w:pPr>
      <w:spacing w:before="100" w:beforeAutospacing="1" w:after="100" w:afterAutospacing="1" w:line="240" w:lineRule="auto"/>
    </w:pPr>
    <w:rPr>
      <w:rFonts w:ascii="Times New Roman" w:hAnsi="Times New Roman" w:eastAsia="Times New Roman"/>
      <w:color w:val="000000"/>
      <w:sz w:val="29"/>
      <w:szCs w:val="29"/>
    </w:rPr>
  </w:style>
  <w:style w:type="character" w:styleId="tl8wme" w:customStyle="1">
    <w:name w:val="tl8wme"/>
    <w:rsid w:val="00ED72A6"/>
  </w:style>
  <w:style w:type="paragraph" w:styleId="Header">
    <w:name w:val="header"/>
    <w:basedOn w:val="Normal"/>
    <w:link w:val="HeaderChar"/>
    <w:uiPriority w:val="99"/>
    <w:unhideWhenUsed/>
    <w:rsid w:val="006C5AE6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6C5AE6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6C5AE6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rsid w:val="006C5AE6"/>
    <w:rPr>
      <w:sz w:val="22"/>
      <w:szCs w:val="22"/>
    </w:rPr>
  </w:style>
  <w:style w:type="character" w:styleId="Heading6Char" w:customStyle="1">
    <w:name w:val="Heading 6 Char"/>
    <w:link w:val="Heading6"/>
    <w:rsid w:val="00EB21E3"/>
    <w:rPr>
      <w:rFonts w:ascii="Calibri" w:hAnsi="Calibri" w:eastAsia="Times New Roman" w:cs="Times New Roman"/>
      <w:b/>
      <w:bCs/>
      <w:sz w:val="22"/>
      <w:szCs w:val="22"/>
    </w:rPr>
  </w:style>
  <w:style w:type="paragraph" w:styleId="Normal0" w:customStyle="1">
    <w:name w:val="[Normal]"/>
    <w:rsid w:val="00EB21E3"/>
    <w:pPr>
      <w:widowControl w:val="0"/>
      <w:autoSpaceDE w:val="0"/>
      <w:autoSpaceDN w:val="0"/>
      <w:adjustRightInd w:val="0"/>
    </w:pPr>
    <w:rPr>
      <w:rFonts w:ascii="Arial" w:hAnsi="Arial" w:eastAsia="Times New Roman" w:cs="Arial"/>
      <w:sz w:val="24"/>
      <w:szCs w:val="24"/>
    </w:rPr>
  </w:style>
  <w:style w:type="paragraph" w:styleId="NoSpacing">
    <w:name w:val="No Spacing"/>
    <w:link w:val="NoSpacingChar"/>
    <w:uiPriority w:val="99"/>
    <w:qFormat/>
    <w:rsid w:val="00EB21E3"/>
    <w:pPr>
      <w:suppressAutoHyphens/>
    </w:pPr>
    <w:rPr>
      <w:rFonts w:eastAsia="Arial"/>
      <w:sz w:val="22"/>
      <w:szCs w:val="22"/>
      <w:lang w:eastAsia="ar-SA"/>
    </w:rPr>
  </w:style>
  <w:style w:type="paragraph" w:styleId="ListParagraph">
    <w:name w:val="List Paragraph"/>
    <w:aliases w:val="Equipment,Figure_name"/>
    <w:basedOn w:val="Normal"/>
    <w:link w:val="ListParagraphChar"/>
    <w:uiPriority w:val="34"/>
    <w:qFormat/>
    <w:rsid w:val="00EB21E3"/>
    <w:pPr>
      <w:widowControl w:val="0"/>
      <w:suppressAutoHyphens/>
      <w:autoSpaceDE w:val="0"/>
      <w:spacing w:after="0" w:line="240" w:lineRule="auto"/>
      <w:ind w:left="720"/>
      <w:contextualSpacing/>
    </w:pPr>
    <w:rPr>
      <w:rFonts w:ascii="Arial" w:hAnsi="Arial" w:eastAsia="Times New Roman"/>
      <w:sz w:val="20"/>
      <w:szCs w:val="24"/>
      <w:lang w:val="x-none" w:eastAsia="ar-SA"/>
    </w:rPr>
  </w:style>
  <w:style w:type="character" w:styleId="ListParagraphChar" w:customStyle="1">
    <w:name w:val="List Paragraph Char"/>
    <w:aliases w:val="Equipment Char,Figure_name Char"/>
    <w:link w:val="ListParagraph"/>
    <w:uiPriority w:val="34"/>
    <w:rsid w:val="00EB21E3"/>
    <w:rPr>
      <w:rFonts w:ascii="Arial" w:hAnsi="Arial" w:eastAsia="Times New Roman"/>
      <w:szCs w:val="24"/>
      <w:lang w:val="x-none" w:eastAsia="ar-SA"/>
    </w:rPr>
  </w:style>
  <w:style w:type="character" w:styleId="NoSpacingChar" w:customStyle="1">
    <w:name w:val="No Spacing Char"/>
    <w:link w:val="NoSpacing"/>
    <w:uiPriority w:val="1"/>
    <w:rsid w:val="00EB21E3"/>
    <w:rPr>
      <w:rFonts w:eastAsia="Arial"/>
      <w:sz w:val="22"/>
      <w:szCs w:val="22"/>
      <w:lang w:eastAsia="ar-SA"/>
    </w:rPr>
  </w:style>
  <w:style w:type="paragraph" w:styleId="Objective" w:customStyle="1">
    <w:name w:val="Objective"/>
    <w:basedOn w:val="Normal"/>
    <w:next w:val="BodyText"/>
    <w:rsid w:val="004B683D"/>
    <w:pPr>
      <w:overflowPunct w:val="0"/>
      <w:autoSpaceDE w:val="0"/>
      <w:autoSpaceDN w:val="0"/>
      <w:adjustRightInd w:val="0"/>
      <w:spacing w:before="60" w:after="220" w:line="220" w:lineRule="atLeast"/>
      <w:jc w:val="both"/>
      <w:textAlignment w:val="baseline"/>
    </w:pPr>
    <w:rPr>
      <w:rFonts w:ascii="Garamond" w:hAnsi="Garamond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4B683D"/>
    <w:pPr>
      <w:spacing w:after="120"/>
    </w:pPr>
  </w:style>
  <w:style w:type="character" w:styleId="BodyTextChar" w:customStyle="1">
    <w:name w:val="Body Text Char"/>
    <w:link w:val="BodyText"/>
    <w:uiPriority w:val="99"/>
    <w:rsid w:val="004B683D"/>
    <w:rPr>
      <w:sz w:val="22"/>
      <w:szCs w:val="22"/>
    </w:rPr>
  </w:style>
  <w:style w:type="paragraph" w:styleId="Achievement" w:customStyle="1">
    <w:name w:val="Achievement"/>
    <w:basedOn w:val="BodyText"/>
    <w:rsid w:val="004B683D"/>
    <w:pPr>
      <w:tabs>
        <w:tab w:val="left" w:pos="720"/>
        <w:tab w:val="left" w:pos="5472"/>
      </w:tabs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Garamond" w:hAnsi="Garamond" w:eastAsia="Times New Roman"/>
      <w:sz w:val="20"/>
      <w:szCs w:val="20"/>
    </w:rPr>
  </w:style>
  <w:style w:type="character" w:styleId="mceitemhidden" w:customStyle="1">
    <w:name w:val="mceitemhidden"/>
    <w:rsid w:val="004B683D"/>
  </w:style>
  <w:style w:type="character" w:styleId="mceitemhiddenspellword1" w:customStyle="1">
    <w:name w:val="mceitemhiddenspellword1"/>
    <w:rsid w:val="004B683D"/>
  </w:style>
  <w:style w:type="paragraph" w:styleId="SectionTitle" w:customStyle="1">
    <w:name w:val="Section Title"/>
    <w:basedOn w:val="Normal"/>
    <w:next w:val="Normal"/>
    <w:autoRedefine/>
    <w:uiPriority w:val="99"/>
    <w:rsid w:val="004B683D"/>
    <w:pPr>
      <w:pBdr>
        <w:bottom w:val="dotted" w:color="auto" w:sz="2" w:space="1"/>
      </w:pBdr>
      <w:overflowPunct w:val="0"/>
      <w:autoSpaceDE w:val="0"/>
      <w:autoSpaceDN w:val="0"/>
      <w:adjustRightInd w:val="0"/>
      <w:spacing w:before="120" w:after="0" w:line="220" w:lineRule="atLeast"/>
      <w:ind w:left="-288"/>
      <w:textAlignment w:val="baseline"/>
      <w:outlineLvl w:val="0"/>
    </w:pPr>
    <w:rPr>
      <w:rFonts w:ascii="Garamond" w:hAnsi="Garamond" w:eastAsia="Times New Roman"/>
      <w:caps/>
      <w:spacing w:val="15"/>
      <w:sz w:val="20"/>
      <w:szCs w:val="20"/>
    </w:rPr>
  </w:style>
  <w:style w:type="paragraph" w:styleId="Title">
    <w:name w:val="Title"/>
    <w:basedOn w:val="Normal"/>
    <w:next w:val="Subtitle"/>
    <w:link w:val="TitleChar"/>
    <w:qFormat/>
    <w:rsid w:val="007362FB"/>
    <w:pPr>
      <w:suppressAutoHyphens/>
      <w:spacing w:after="0" w:line="240" w:lineRule="auto"/>
      <w:jc w:val="center"/>
    </w:pPr>
    <w:rPr>
      <w:rFonts w:ascii="Arial" w:hAnsi="Arial" w:eastAsia="Times New Roman" w:cs="Arial"/>
      <w:b/>
      <w:sz w:val="28"/>
      <w:szCs w:val="20"/>
      <w:lang w:eastAsia="ar-SA"/>
    </w:rPr>
  </w:style>
  <w:style w:type="character" w:styleId="TitleChar" w:customStyle="1">
    <w:name w:val="Title Char"/>
    <w:link w:val="Title"/>
    <w:rsid w:val="007362FB"/>
    <w:rPr>
      <w:rFonts w:ascii="Arial" w:hAnsi="Arial" w:eastAsia="Times New Roman" w:cs="Arial"/>
      <w:b/>
      <w:sz w:val="28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FB"/>
    <w:pPr>
      <w:spacing w:after="60"/>
      <w:jc w:val="center"/>
      <w:outlineLvl w:val="1"/>
    </w:pPr>
    <w:rPr>
      <w:rFonts w:ascii="Cambria" w:hAnsi="Cambria" w:eastAsia="Times New Roman"/>
      <w:sz w:val="24"/>
      <w:szCs w:val="24"/>
    </w:rPr>
  </w:style>
  <w:style w:type="character" w:styleId="SubtitleChar" w:customStyle="1">
    <w:name w:val="Subtitle Char"/>
    <w:link w:val="Subtitle"/>
    <w:uiPriority w:val="11"/>
    <w:rsid w:val="007362FB"/>
    <w:rPr>
      <w:rFonts w:ascii="Cambria" w:hAnsi="Cambria" w:eastAsia="Times New Roman" w:cs="Times New Roman"/>
      <w:sz w:val="24"/>
      <w:szCs w:val="24"/>
    </w:rPr>
  </w:style>
  <w:style w:type="character" w:styleId="Heading5Char" w:customStyle="1">
    <w:name w:val="Heading 5 Char"/>
    <w:link w:val="Heading5"/>
    <w:uiPriority w:val="9"/>
    <w:semiHidden/>
    <w:rsid w:val="007362FB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rsid w:val="00FC2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Courier New"/>
      <w:sz w:val="20"/>
      <w:szCs w:val="20"/>
      <w:lang w:eastAsia="zh-CN"/>
    </w:rPr>
  </w:style>
  <w:style w:type="character" w:styleId="HTMLPreformattedChar" w:customStyle="1">
    <w:name w:val="HTML Preformatted Char"/>
    <w:link w:val="HTMLPreformatted"/>
    <w:uiPriority w:val="99"/>
    <w:rsid w:val="00FC24EC"/>
    <w:rPr>
      <w:rFonts w:ascii="Courier New" w:hAnsi="Courier New" w:eastAsia="Courier New"/>
      <w:lang w:eastAsia="zh-CN"/>
    </w:rPr>
  </w:style>
  <w:style w:type="character" w:styleId="Heading4Char" w:customStyle="1">
    <w:name w:val="Heading 4 Char"/>
    <w:link w:val="Heading4"/>
    <w:uiPriority w:val="9"/>
    <w:rsid w:val="00FC24EC"/>
    <w:rPr>
      <w:rFonts w:ascii="Cambria" w:hAnsi="Cambria" w:eastAsia="Times New Roman"/>
      <w:b/>
      <w:bCs/>
      <w:i/>
      <w:iCs/>
      <w:color w:val="4F81BD"/>
      <w:sz w:val="24"/>
      <w:szCs w:val="24"/>
      <w:lang w:eastAsia="zh-CN"/>
    </w:rPr>
  </w:style>
  <w:style w:type="character" w:styleId="normalchar" w:customStyle="1">
    <w:name w:val="normal__char"/>
    <w:rsid w:val="00FC24EC"/>
  </w:style>
  <w:style w:type="paragraph" w:styleId="Normal1" w:customStyle="1">
    <w:name w:val="Normal1"/>
    <w:basedOn w:val="Normal"/>
    <w:rsid w:val="00FC24EC"/>
    <w:pPr>
      <w:spacing w:after="120" w:line="240" w:lineRule="auto"/>
    </w:pPr>
    <w:rPr>
      <w:rFonts w:ascii="Times New Roman" w:hAnsi="Times New Roman" w:eastAsia="Times New Roman"/>
      <w:sz w:val="24"/>
      <w:szCs w:val="24"/>
    </w:rPr>
  </w:style>
  <w:style w:type="paragraph" w:styleId="Default" w:customStyle="1">
    <w:name w:val="Default"/>
    <w:rsid w:val="00FC24EC"/>
    <w:pPr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</w:rPr>
  </w:style>
  <w:style w:type="character" w:styleId="html0020preformattedchar" w:customStyle="1">
    <w:name w:val="html_0020preformatted__char"/>
    <w:rsid w:val="00D37A44"/>
  </w:style>
  <w:style w:type="paragraph" w:styleId="ListBullet">
    <w:name w:val="List Bullet"/>
    <w:basedOn w:val="Normal"/>
    <w:rsid w:val="009A7889"/>
    <w:pPr>
      <w:widowControl w:val="0"/>
      <w:numPr>
        <w:numId w:val="1"/>
      </w:numPr>
      <w:suppressAutoHyphens/>
      <w:spacing w:after="0" w:line="240" w:lineRule="auto"/>
      <w:ind w:left="0" w:firstLine="0"/>
    </w:pPr>
    <w:rPr>
      <w:rFonts w:ascii="Verdana" w:hAnsi="Verdana" w:eastAsia="Times New Roman" w:cs="Arial"/>
      <w:sz w:val="20"/>
      <w:szCs w:val="20"/>
      <w:lang w:eastAsia="ar-SA"/>
    </w:rPr>
  </w:style>
  <w:style w:type="paragraph" w:styleId="BulletList1" w:customStyle="1">
    <w:name w:val="Bullet List 1"/>
    <w:basedOn w:val="Normal"/>
    <w:qFormat/>
    <w:rsid w:val="00B7623C"/>
    <w:pPr>
      <w:numPr>
        <w:numId w:val="2"/>
      </w:numPr>
      <w:spacing w:after="0" w:line="240" w:lineRule="auto"/>
      <w:ind w:left="936"/>
    </w:pPr>
    <w:rPr>
      <w:rFonts w:ascii="Garamond" w:hAnsi="Garamond" w:eastAsia="Times New Roman"/>
      <w:sz w:val="20"/>
      <w:szCs w:val="20"/>
    </w:rPr>
  </w:style>
  <w:style w:type="paragraph" w:styleId="Jobtitles-employmenthistory" w:customStyle="1">
    <w:name w:val="Job titles - employment history"/>
    <w:basedOn w:val="Normal"/>
    <w:link w:val="Jobtitles-employmenthistoryCharChar"/>
    <w:qFormat/>
    <w:rsid w:val="00B7623C"/>
    <w:pPr>
      <w:spacing w:after="120" w:line="240" w:lineRule="auto"/>
      <w:ind w:left="446" w:right="547"/>
      <w:jc w:val="both"/>
    </w:pPr>
    <w:rPr>
      <w:rFonts w:ascii="Garamond" w:hAnsi="Garamond" w:eastAsia="Times New Roman"/>
      <w:b/>
      <w:bCs/>
      <w:color w:val="000000"/>
      <w:sz w:val="20"/>
      <w:szCs w:val="24"/>
    </w:rPr>
  </w:style>
  <w:style w:type="character" w:styleId="Jobtitles-employmenthistoryCharChar" w:customStyle="1">
    <w:name w:val="Job titles - employment history Char Char"/>
    <w:link w:val="Jobtitles-employmenthistory"/>
    <w:rsid w:val="00B7623C"/>
    <w:rPr>
      <w:rFonts w:ascii="Garamond" w:hAnsi="Garamond" w:eastAsia="Times New Roman"/>
      <w:b/>
      <w:bCs/>
      <w:color w:val="000000"/>
      <w:szCs w:val="24"/>
    </w:rPr>
  </w:style>
  <w:style w:type="character" w:styleId="street-address" w:customStyle="1">
    <w:name w:val="street-address"/>
    <w:rsid w:val="00741037"/>
  </w:style>
  <w:style w:type="character" w:styleId="tel" w:customStyle="1">
    <w:name w:val="tel"/>
    <w:rsid w:val="00741037"/>
  </w:style>
  <w:style w:type="character" w:styleId="yshortcuts" w:customStyle="1">
    <w:name w:val="yshortcuts"/>
    <w:rsid w:val="00741037"/>
  </w:style>
  <w:style w:type="paragraph" w:styleId="yiv1741614650msonormal" w:customStyle="1">
    <w:name w:val="yiv1741614650msonormal"/>
    <w:basedOn w:val="Normal"/>
    <w:rsid w:val="00741037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Standard" w:customStyle="1">
    <w:name w:val="Standard"/>
    <w:rsid w:val="008403A7"/>
    <w:pPr>
      <w:suppressAutoHyphens/>
      <w:autoSpaceDN w:val="0"/>
      <w:jc w:val="both"/>
      <w:textAlignment w:val="baseline"/>
    </w:pPr>
    <w:rPr>
      <w:rFonts w:ascii="Times New Roman" w:hAnsi="Times New Roman" w:eastAsia="Times New Roman"/>
      <w:kern w:val="3"/>
      <w:sz w:val="22"/>
      <w:lang w:eastAsia="zh-CN"/>
    </w:rPr>
  </w:style>
  <w:style w:type="numbering" w:styleId="WW8Num3" w:customStyle="1">
    <w:name w:val="WW8Num3"/>
    <w:basedOn w:val="NoList"/>
    <w:rsid w:val="008403A7"/>
    <w:pPr>
      <w:numPr>
        <w:numId w:val="3"/>
      </w:numPr>
    </w:pPr>
  </w:style>
  <w:style w:type="numbering" w:styleId="WW8Num10" w:customStyle="1">
    <w:name w:val="WW8Num10"/>
    <w:basedOn w:val="NoList"/>
    <w:rsid w:val="008403A7"/>
    <w:pPr>
      <w:numPr>
        <w:numId w:val="4"/>
      </w:numPr>
    </w:pPr>
  </w:style>
  <w:style w:type="numbering" w:styleId="WW8Num12" w:customStyle="1">
    <w:name w:val="WW8Num12"/>
    <w:basedOn w:val="NoList"/>
    <w:rsid w:val="008403A7"/>
    <w:pPr>
      <w:numPr>
        <w:numId w:val="5"/>
      </w:numPr>
    </w:pPr>
  </w:style>
  <w:style w:type="numbering" w:styleId="WW8Num17" w:customStyle="1">
    <w:name w:val="WW8Num17"/>
    <w:basedOn w:val="NoList"/>
    <w:rsid w:val="008403A7"/>
    <w:pPr>
      <w:numPr>
        <w:numId w:val="6"/>
      </w:numPr>
    </w:pPr>
  </w:style>
  <w:style w:type="numbering" w:styleId="WW8Num19" w:customStyle="1">
    <w:name w:val="WW8Num19"/>
    <w:basedOn w:val="NoList"/>
    <w:rsid w:val="008403A7"/>
    <w:pPr>
      <w:numPr>
        <w:numId w:val="7"/>
      </w:numPr>
    </w:pPr>
  </w:style>
  <w:style w:type="numbering" w:styleId="WW8Num27" w:customStyle="1">
    <w:name w:val="WW8Num27"/>
    <w:basedOn w:val="NoList"/>
    <w:rsid w:val="008403A7"/>
    <w:pPr>
      <w:numPr>
        <w:numId w:val="8"/>
      </w:numPr>
    </w:pPr>
  </w:style>
  <w:style w:type="paragraph" w:styleId="Name" w:customStyle="1">
    <w:name w:val="Name"/>
    <w:basedOn w:val="Normal"/>
    <w:uiPriority w:val="99"/>
    <w:qFormat/>
    <w:rsid w:val="005C0965"/>
    <w:pPr>
      <w:tabs>
        <w:tab w:val="left" w:pos="2160"/>
      </w:tabs>
      <w:spacing w:after="0" w:line="240" w:lineRule="auto"/>
      <w:ind w:left="2160" w:hanging="2160"/>
    </w:pPr>
    <w:rPr>
      <w:rFonts w:ascii="Georgia" w:hAnsi="Georgia"/>
      <w:b/>
      <w:sz w:val="52"/>
      <w:szCs w:val="52"/>
    </w:rPr>
  </w:style>
  <w:style w:type="character" w:styleId="NormalBold" w:customStyle="1">
    <w:name w:val="Normal Bold"/>
    <w:uiPriority w:val="1"/>
    <w:qFormat/>
    <w:rsid w:val="005C0965"/>
    <w:rPr>
      <w:b/>
    </w:rPr>
  </w:style>
  <w:style w:type="paragraph" w:styleId="BulletedList" w:customStyle="1">
    <w:name w:val="Bulleted List"/>
    <w:basedOn w:val="Normal"/>
    <w:uiPriority w:val="99"/>
    <w:rsid w:val="00544A98"/>
    <w:pPr>
      <w:numPr>
        <w:numId w:val="9"/>
      </w:numPr>
      <w:tabs>
        <w:tab w:val="clear" w:pos="720"/>
      </w:tabs>
      <w:autoSpaceDE w:val="0"/>
      <w:autoSpaceDN w:val="0"/>
      <w:adjustRightInd w:val="0"/>
      <w:spacing w:after="60" w:line="240" w:lineRule="auto"/>
      <w:jc w:val="both"/>
    </w:pPr>
    <w:rPr>
      <w:rFonts w:ascii="Arial" w:hAnsi="Arial" w:eastAsia="Times New Roman"/>
      <w:sz w:val="19"/>
      <w:szCs w:val="19"/>
    </w:rPr>
  </w:style>
  <w:style w:type="character" w:styleId="Heading7Char" w:customStyle="1">
    <w:name w:val="Heading 7 Char"/>
    <w:link w:val="Heading7"/>
    <w:uiPriority w:val="9"/>
    <w:semiHidden/>
    <w:rsid w:val="00F11285"/>
    <w:rPr>
      <w:rFonts w:ascii="Calibri" w:hAnsi="Calibri" w:eastAsia="Times New Roman" w:cs="Times New Roman"/>
      <w:sz w:val="24"/>
      <w:szCs w:val="24"/>
    </w:rPr>
  </w:style>
  <w:style w:type="character" w:styleId="Heading8Char" w:customStyle="1">
    <w:name w:val="Heading 8 Char"/>
    <w:link w:val="Heading8"/>
    <w:uiPriority w:val="9"/>
    <w:semiHidden/>
    <w:rsid w:val="00F11285"/>
    <w:rPr>
      <w:rFonts w:ascii="Calibri" w:hAnsi="Calibri" w:eastAsia="Times New Roman" w:cs="Times New Roman"/>
      <w:i/>
      <w:iCs/>
      <w:sz w:val="24"/>
      <w:szCs w:val="24"/>
    </w:rPr>
  </w:style>
  <w:style w:type="character" w:styleId="Heading9Char" w:customStyle="1">
    <w:name w:val="Heading 9 Char"/>
    <w:link w:val="Heading9"/>
    <w:uiPriority w:val="9"/>
    <w:semiHidden/>
    <w:rsid w:val="00F11285"/>
    <w:rPr>
      <w:rFonts w:ascii="Cambria" w:hAnsi="Cambria" w:eastAsia="Times New Roman" w:cs="Times New Roman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11285"/>
    <w:pPr>
      <w:spacing w:after="120"/>
      <w:ind w:left="360"/>
    </w:pPr>
  </w:style>
  <w:style w:type="character" w:styleId="BodyTextIndentChar" w:customStyle="1">
    <w:name w:val="Body Text Indent Char"/>
    <w:link w:val="BodyTextIndent"/>
    <w:uiPriority w:val="99"/>
    <w:semiHidden/>
    <w:rsid w:val="00F11285"/>
    <w:rPr>
      <w:sz w:val="22"/>
      <w:szCs w:val="22"/>
    </w:rPr>
  </w:style>
  <w:style w:type="paragraph" w:styleId="Normalbook" w:customStyle="1">
    <w:name w:val="Normal+book"/>
    <w:basedOn w:val="BodyTextIndent"/>
    <w:rsid w:val="008C5DE1"/>
    <w:pPr>
      <w:spacing w:after="0" w:line="240" w:lineRule="auto"/>
      <w:ind w:left="0"/>
      <w:jc w:val="both"/>
    </w:pPr>
    <w:rPr>
      <w:rFonts w:ascii="Times New Roman" w:hAnsi="Times New Roman" w:eastAsia="Times New Roman"/>
      <w:b/>
      <w:sz w:val="24"/>
      <w:szCs w:val="24"/>
    </w:rPr>
  </w:style>
  <w:style w:type="paragraph" w:styleId="Section" w:customStyle="1">
    <w:name w:val="_Section"/>
    <w:basedOn w:val="Normal"/>
    <w:rsid w:val="00AB378F"/>
    <w:pPr>
      <w:widowControl w:val="0"/>
      <w:spacing w:after="0" w:line="240" w:lineRule="auto"/>
      <w:ind w:left="-1080"/>
    </w:pPr>
    <w:rPr>
      <w:rFonts w:ascii="Times New Roman" w:hAnsi="Times New Roman" w:eastAsia="Times New Roman"/>
      <w:smallCaps/>
      <w:snapToGrid w:val="0"/>
      <w:sz w:val="2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7787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semiHidden/>
    <w:rsid w:val="0087787D"/>
    <w:rPr>
      <w:sz w:val="16"/>
      <w:szCs w:val="16"/>
    </w:rPr>
  </w:style>
  <w:style w:type="paragraph" w:styleId="List0" w:customStyle="1">
    <w:name w:val="List 0"/>
    <w:basedOn w:val="Normal"/>
    <w:autoRedefine/>
    <w:semiHidden/>
    <w:rsid w:val="00777CA8"/>
    <w:pPr>
      <w:spacing w:after="0" w:line="240" w:lineRule="auto"/>
      <w:ind w:left="720" w:hanging="360"/>
    </w:pPr>
    <w:rPr>
      <w:rFonts w:ascii="Times New Roman" w:hAnsi="Times New Roman" w:eastAsia="Times New Roman"/>
      <w:sz w:val="20"/>
      <w:szCs w:val="20"/>
    </w:rPr>
  </w:style>
  <w:style w:type="paragraph" w:styleId="List1" w:customStyle="1">
    <w:name w:val="List 1"/>
    <w:basedOn w:val="Normal"/>
    <w:autoRedefine/>
    <w:semiHidden/>
    <w:rsid w:val="00777CA8"/>
    <w:pPr>
      <w:numPr>
        <w:numId w:val="4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21" w:customStyle="1">
    <w:name w:val="List 21"/>
    <w:basedOn w:val="Normal"/>
    <w:semiHidden/>
    <w:rsid w:val="00777CA8"/>
    <w:pPr>
      <w:numPr>
        <w:numId w:val="6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31" w:customStyle="1">
    <w:name w:val="List 31"/>
    <w:basedOn w:val="Normal"/>
    <w:semiHidden/>
    <w:rsid w:val="00777CA8"/>
    <w:pPr>
      <w:numPr>
        <w:numId w:val="10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41" w:customStyle="1">
    <w:name w:val="List 41"/>
    <w:basedOn w:val="Normal"/>
    <w:semiHidden/>
    <w:rsid w:val="00777CA8"/>
    <w:pPr>
      <w:numPr>
        <w:numId w:val="11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51" w:customStyle="1">
    <w:name w:val="List 51"/>
    <w:basedOn w:val="Normal"/>
    <w:semiHidden/>
    <w:rsid w:val="00777CA8"/>
    <w:pPr>
      <w:numPr>
        <w:numId w:val="12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6" w:customStyle="1">
    <w:name w:val="List 6"/>
    <w:basedOn w:val="Normal"/>
    <w:semiHidden/>
    <w:rsid w:val="00777CA8"/>
    <w:pPr>
      <w:numPr>
        <w:numId w:val="13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7" w:customStyle="1">
    <w:name w:val="List 7"/>
    <w:basedOn w:val="Normal"/>
    <w:semiHidden/>
    <w:rsid w:val="00777CA8"/>
    <w:pPr>
      <w:numPr>
        <w:numId w:val="14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8" w:customStyle="1">
    <w:name w:val="List 8"/>
    <w:basedOn w:val="Normal"/>
    <w:semiHidden/>
    <w:rsid w:val="00777CA8"/>
    <w:pPr>
      <w:numPr>
        <w:numId w:val="15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9" w:customStyle="1">
    <w:name w:val="List 9"/>
    <w:basedOn w:val="Normal"/>
    <w:semiHidden/>
    <w:rsid w:val="00777CA8"/>
    <w:pPr>
      <w:numPr>
        <w:numId w:val="16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10" w:customStyle="1">
    <w:name w:val="List 10"/>
    <w:basedOn w:val="Normal"/>
    <w:semiHidden/>
    <w:rsid w:val="00777CA8"/>
    <w:pPr>
      <w:numPr>
        <w:numId w:val="17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11" w:customStyle="1">
    <w:name w:val="List 11"/>
    <w:basedOn w:val="Normal"/>
    <w:semiHidden/>
    <w:rsid w:val="00777CA8"/>
    <w:pPr>
      <w:numPr>
        <w:numId w:val="18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List12" w:customStyle="1">
    <w:name w:val="List 12"/>
    <w:basedOn w:val="Normal"/>
    <w:semiHidden/>
    <w:rsid w:val="00777CA8"/>
    <w:pPr>
      <w:numPr>
        <w:numId w:val="19"/>
      </w:numPr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paragraph" w:styleId="Body1" w:customStyle="1">
    <w:name w:val="Body 1"/>
    <w:rsid w:val="00777CA8"/>
    <w:pPr>
      <w:spacing w:after="200" w:line="276" w:lineRule="auto"/>
      <w:outlineLvl w:val="0"/>
    </w:pPr>
    <w:rPr>
      <w:rFonts w:ascii="Helvetica" w:hAnsi="Helvetica" w:eastAsia="Arial Unicode MS"/>
      <w:color w:val="000000"/>
      <w:sz w:val="22"/>
      <w:u w:color="000000"/>
    </w:rPr>
  </w:style>
  <w:style w:type="paragraph" w:styleId="Normal2" w:customStyle="1">
    <w:name w:val="Normal2"/>
    <w:basedOn w:val="Normal"/>
    <w:rsid w:val="00E93130"/>
    <w:pPr>
      <w:suppressAutoHyphens/>
      <w:spacing w:after="12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BodyA" w:customStyle="1">
    <w:name w:val="Body A"/>
    <w:rsid w:val="00DD727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64" w:lineRule="auto"/>
    </w:pPr>
    <w:rPr>
      <w:rFonts w:ascii="Baskerville" w:hAnsi="Baskerville" w:eastAsia="Baskerville" w:cs="Baskerville"/>
      <w:color w:val="000000"/>
      <w:sz w:val="24"/>
      <w:szCs w:val="24"/>
      <w:u w:color="000000"/>
      <w:bdr w:val="nil"/>
    </w:rPr>
  </w:style>
  <w:style w:type="numbering" w:styleId="ImportedStyle1" w:customStyle="1">
    <w:name w:val="Imported Style 1"/>
    <w:rsid w:val="00DD7278"/>
    <w:pPr>
      <w:numPr>
        <w:numId w:val="20"/>
      </w:numPr>
    </w:pPr>
  </w:style>
  <w:style w:type="numbering" w:styleId="ImportedStyle2" w:customStyle="1">
    <w:name w:val="Imported Style 2"/>
    <w:rsid w:val="00DD7278"/>
    <w:pPr>
      <w:numPr>
        <w:numId w:val="21"/>
      </w:numPr>
    </w:pPr>
  </w:style>
  <w:style w:type="numbering" w:styleId="ImportedStyle3" w:customStyle="1">
    <w:name w:val="Imported Style 3"/>
    <w:rsid w:val="00DD7278"/>
    <w:pPr>
      <w:numPr>
        <w:numId w:val="22"/>
      </w:numPr>
    </w:pPr>
  </w:style>
  <w:style w:type="numbering" w:styleId="ImportedStyle4" w:customStyle="1">
    <w:name w:val="Imported Style 4"/>
    <w:rsid w:val="00DD7278"/>
    <w:pPr>
      <w:numPr>
        <w:numId w:val="23"/>
      </w:numPr>
    </w:pPr>
  </w:style>
  <w:style w:type="numbering" w:styleId="ImportedStyle5" w:customStyle="1">
    <w:name w:val="Imported Style 5"/>
    <w:rsid w:val="00DD7278"/>
    <w:pPr>
      <w:numPr>
        <w:numId w:val="24"/>
      </w:numPr>
    </w:pPr>
  </w:style>
  <w:style w:type="numbering" w:styleId="ImportedStyle6" w:customStyle="1">
    <w:name w:val="Imported Style 6"/>
    <w:rsid w:val="00DD7278"/>
    <w:pPr>
      <w:numPr>
        <w:numId w:val="25"/>
      </w:numPr>
    </w:pPr>
  </w:style>
  <w:style w:type="numbering" w:styleId="ImportedStyle7" w:customStyle="1">
    <w:name w:val="Imported Style 7"/>
    <w:rsid w:val="00DD7278"/>
    <w:pPr>
      <w:numPr>
        <w:numId w:val="26"/>
      </w:numPr>
    </w:pPr>
  </w:style>
  <w:style w:type="numbering" w:styleId="ImportedStyle8" w:customStyle="1">
    <w:name w:val="Imported Style 8"/>
    <w:rsid w:val="00DD7278"/>
    <w:pPr>
      <w:numPr>
        <w:numId w:val="27"/>
      </w:numPr>
    </w:pPr>
  </w:style>
  <w:style w:type="character" w:styleId="Strong">
    <w:name w:val="Strong"/>
    <w:uiPriority w:val="22"/>
    <w:qFormat/>
    <w:rsid w:val="003F3336"/>
    <w:rPr>
      <w:b/>
      <w:bC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2450A"/>
    <w:pPr>
      <w:spacing w:after="120" w:line="480" w:lineRule="auto"/>
    </w:pPr>
  </w:style>
  <w:style w:type="character" w:styleId="BodyText2Char" w:customStyle="1">
    <w:name w:val="Body Text 2 Char"/>
    <w:link w:val="BodyText2"/>
    <w:uiPriority w:val="99"/>
    <w:semiHidden/>
    <w:rsid w:val="0092450A"/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2450A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link w:val="BodyTextIndent3"/>
    <w:uiPriority w:val="99"/>
    <w:semiHidden/>
    <w:rsid w:val="0092450A"/>
    <w:rPr>
      <w:sz w:val="16"/>
      <w:szCs w:val="16"/>
    </w:rPr>
  </w:style>
  <w:style w:type="paragraph" w:styleId="KeySkillsBullets" w:customStyle="1">
    <w:name w:val="Key Skills Bullets"/>
    <w:basedOn w:val="Normal"/>
    <w:qFormat/>
    <w:rsid w:val="003F6DA2"/>
    <w:pPr>
      <w:numPr>
        <w:numId w:val="28"/>
      </w:numPr>
      <w:spacing w:after="0" w:line="240" w:lineRule="auto"/>
      <w:ind w:left="360" w:right="162"/>
      <w:contextualSpacing/>
    </w:pPr>
    <w:rPr>
      <w:rFonts w:ascii="Tahoma" w:hAnsi="Tahoma"/>
      <w:spacing w:val="-4"/>
      <w:sz w:val="20"/>
    </w:rPr>
  </w:style>
  <w:style w:type="paragraph" w:styleId="BulletPoints" w:customStyle="1">
    <w:name w:val="Bullet Points"/>
    <w:basedOn w:val="KeySkillsBullets"/>
    <w:qFormat/>
    <w:rsid w:val="003F6DA2"/>
    <w:pPr>
      <w:spacing w:before="60"/>
      <w:ind w:right="158"/>
    </w:pPr>
  </w:style>
  <w:style w:type="character" w:styleId="Job" w:customStyle="1">
    <w:name w:val="Job"/>
    <w:uiPriority w:val="99"/>
    <w:rsid w:val="00921667"/>
    <w:rPr>
      <w:rFonts w:cs="Times New Roman"/>
    </w:rPr>
  </w:style>
  <w:style w:type="paragraph" w:styleId="Address1" w:customStyle="1">
    <w:name w:val="Address 1"/>
    <w:basedOn w:val="Normal"/>
    <w:uiPriority w:val="99"/>
    <w:rsid w:val="00921667"/>
    <w:pPr>
      <w:suppressAutoHyphens/>
      <w:spacing w:after="0" w:line="160" w:lineRule="atLeast"/>
      <w:jc w:val="center"/>
    </w:pPr>
    <w:rPr>
      <w:rFonts w:ascii="Garamond" w:hAnsi="Garamond" w:eastAsia="Times New Roman"/>
      <w:caps/>
      <w:spacing w:val="30"/>
      <w:sz w:val="15"/>
      <w:szCs w:val="20"/>
      <w:lang w:eastAsia="ar-SA"/>
    </w:rPr>
  </w:style>
  <w:style w:type="paragraph" w:styleId="Heading" w:customStyle="1">
    <w:name w:val="Heading"/>
    <w:basedOn w:val="Normal"/>
    <w:next w:val="BodyText"/>
    <w:rsid w:val="005D586D"/>
    <w:pPr>
      <w:suppressAutoHyphens/>
      <w:spacing w:after="0" w:line="240" w:lineRule="auto"/>
      <w:jc w:val="center"/>
    </w:pPr>
    <w:rPr>
      <w:rFonts w:ascii="Times New Roman" w:hAnsi="Times New Roman" w:eastAsia="Times New Roman"/>
      <w:b/>
      <w:sz w:val="20"/>
      <w:szCs w:val="20"/>
    </w:rPr>
  </w:style>
  <w:style w:type="character" w:styleId="normaltextrun" w:customStyle="1">
    <w:name w:val="normaltextrun"/>
    <w:rsid w:val="008C2DF7"/>
  </w:style>
  <w:style w:type="paragraph" w:styleId="DefaultText" w:customStyle="1">
    <w:name w:val="Default Text"/>
    <w:basedOn w:val="Normal"/>
    <w:rsid w:val="006724D3"/>
    <w:pPr>
      <w:widowControl w:val="0"/>
      <w:suppressAutoHyphens/>
      <w:autoSpaceDE w:val="0"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ecxmsonormal" w:customStyle="1">
    <w:name w:val="ecxmsonormal"/>
    <w:basedOn w:val="Normal"/>
    <w:rsid w:val="006724D3"/>
    <w:pPr>
      <w:spacing w:before="100" w:beforeAutospacing="1" w:after="100" w:afterAutospacing="1" w:line="240" w:lineRule="auto"/>
    </w:pPr>
    <w:rPr>
      <w:rFonts w:ascii="Times" w:hAnsi="Times" w:eastAsia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F58F1"/>
    <w:pPr>
      <w:spacing w:after="120" w:line="480" w:lineRule="auto"/>
      <w:ind w:left="360"/>
    </w:pPr>
  </w:style>
  <w:style w:type="character" w:styleId="BodyTextIndent2Char" w:customStyle="1">
    <w:name w:val="Body Text Indent 2 Char"/>
    <w:link w:val="BodyTextIndent2"/>
    <w:uiPriority w:val="99"/>
    <w:semiHidden/>
    <w:rsid w:val="005F58F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65B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8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75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0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8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96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2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9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5107">
          <w:marLeft w:val="979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5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7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7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8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8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mailto:pavanm.ba24@gmail.com" TargetMode="External" Id="R75c379e101894f45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tech-532828\OneDrive%20-%20Mastech%20Digital\Desktop\Template\Rob%20Sutherlan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Rob Sutherland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Sample Resume for an Experienced IT Project Manager</dc:title>
  <dc:subject>Resume Sample</dc:subject>
  <dc:creator>Mastech-532828</dc:creator>
  <lastModifiedBy>pavan mannam</lastModifiedBy>
  <revision>8</revision>
  <dcterms:created xsi:type="dcterms:W3CDTF">2025-03-05T21:04:00.0000000Z</dcterms:created>
  <dcterms:modified xsi:type="dcterms:W3CDTF">2025-04-08T17:25:02.7202319Z</dcterms:modified>
</coreProperties>
</file>