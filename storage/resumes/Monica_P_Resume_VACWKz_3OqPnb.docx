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549A6" w14:textId="6BC4E5AB" w:rsidR="00A20619" w:rsidRPr="00FA121E" w:rsidRDefault="00FA121E" w:rsidP="008A2244">
      <w:pPr>
        <w:pStyle w:val="divname"/>
        <w:tabs>
          <w:tab w:val="left" w:pos="3600"/>
        </w:tabs>
        <w:spacing w:line="276" w:lineRule="auto"/>
        <w:ind w:left="3600" w:firstLine="720"/>
        <w:jc w:val="both"/>
        <w:rPr>
          <w:rFonts w:asciiTheme="minorHAnsi" w:eastAsia="Century Gothic" w:hAnsiTheme="minorHAnsi" w:cstheme="minorHAnsi"/>
          <w:color w:val="auto"/>
          <w:sz w:val="30"/>
          <w:szCs w:val="30"/>
        </w:rPr>
      </w:pPr>
      <w:r w:rsidRPr="00FA121E">
        <w:rPr>
          <w:rStyle w:val="span"/>
          <w:rFonts w:asciiTheme="minorHAnsi" w:eastAsia="Century Gothic" w:hAnsiTheme="minorHAnsi" w:cstheme="minorHAnsi"/>
          <w:color w:val="auto"/>
          <w:sz w:val="30"/>
          <w:szCs w:val="30"/>
        </w:rPr>
        <w:t>MONICA</w:t>
      </w:r>
      <w:r w:rsidRPr="00FA121E">
        <w:rPr>
          <w:rFonts w:asciiTheme="minorHAnsi" w:eastAsia="Century Gothic" w:hAnsiTheme="minorHAnsi" w:cstheme="minorHAnsi"/>
          <w:color w:val="auto"/>
          <w:sz w:val="30"/>
          <w:szCs w:val="30"/>
        </w:rPr>
        <w:t xml:space="preserve"> </w:t>
      </w:r>
      <w:r w:rsidRPr="00FA121E">
        <w:rPr>
          <w:rStyle w:val="span"/>
          <w:rFonts w:asciiTheme="minorHAnsi" w:eastAsia="Century Gothic" w:hAnsiTheme="minorHAnsi" w:cstheme="minorHAnsi"/>
          <w:color w:val="auto"/>
          <w:sz w:val="30"/>
          <w:szCs w:val="30"/>
        </w:rPr>
        <w:t>PATIL</w:t>
      </w:r>
    </w:p>
    <w:p w14:paraId="67971BC7" w14:textId="77777777" w:rsidR="00A20619" w:rsidRPr="000B2F23" w:rsidRDefault="00000000" w:rsidP="008A2244">
      <w:pPr>
        <w:pStyle w:val="divdocumentdivsectiontitle"/>
        <w:pBdr>
          <w:top w:val="none" w:sz="0" w:space="7" w:color="auto"/>
          <w:bottom w:val="none" w:sz="0" w:space="7" w:color="auto"/>
        </w:pBdr>
        <w:tabs>
          <w:tab w:val="left" w:pos="3600"/>
        </w:tabs>
        <w:spacing w:before="300"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b/>
          <w:bCs/>
          <w:caps/>
          <w:color w:val="auto"/>
        </w:rPr>
        <w:t>Summary</w:t>
      </w:r>
    </w:p>
    <w:p w14:paraId="2B117D28" w14:textId="62F4749F" w:rsidR="00A20619" w:rsidRPr="000B2F23" w:rsidRDefault="00CB7E08"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1</w:t>
      </w:r>
      <w:r w:rsidR="00493146">
        <w:rPr>
          <w:rFonts w:asciiTheme="minorHAnsi" w:eastAsia="Century Gothic" w:hAnsiTheme="minorHAnsi" w:cstheme="minorHAnsi"/>
        </w:rPr>
        <w:t xml:space="preserve">0 </w:t>
      </w:r>
      <w:r w:rsidRPr="000B2F23">
        <w:rPr>
          <w:rFonts w:asciiTheme="minorHAnsi" w:eastAsia="Century Gothic" w:hAnsiTheme="minorHAnsi" w:cstheme="minorHAnsi"/>
        </w:rPr>
        <w:t xml:space="preserve">years Experienced Java Development professional with expertise in SQL, HTML, React, </w:t>
      </w:r>
      <w:proofErr w:type="spellStart"/>
      <w:r w:rsidRPr="000B2F23">
        <w:rPr>
          <w:rFonts w:asciiTheme="minorHAnsi" w:eastAsia="Century Gothic" w:hAnsiTheme="minorHAnsi" w:cstheme="minorHAnsi"/>
        </w:rPr>
        <w:t>Javascript</w:t>
      </w:r>
      <w:proofErr w:type="spellEnd"/>
      <w:r w:rsidRPr="000B2F23">
        <w:rPr>
          <w:rFonts w:asciiTheme="minorHAnsi" w:eastAsia="Century Gothic" w:hAnsiTheme="minorHAnsi" w:cstheme="minorHAnsi"/>
        </w:rPr>
        <w:t xml:space="preserve"> and other programming languages.</w:t>
      </w:r>
    </w:p>
    <w:p w14:paraId="58FB3588" w14:textId="77777777"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Micro services development using Spring Boot.</w:t>
      </w:r>
    </w:p>
    <w:p w14:paraId="38417F9E" w14:textId="77777777"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Experience in handling projects using Agile software methodologies.</w:t>
      </w:r>
    </w:p>
    <w:p w14:paraId="43C9A8BD" w14:textId="718D147F"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Extensive experience in GUI development using</w:t>
      </w:r>
      <w:r w:rsidR="00DA61F4">
        <w:rPr>
          <w:rFonts w:asciiTheme="minorHAnsi" w:eastAsia="Century Gothic" w:hAnsiTheme="minorHAnsi" w:cstheme="minorHAnsi"/>
        </w:rPr>
        <w:t xml:space="preserve"> Angular JS,</w:t>
      </w:r>
      <w:r w:rsidRPr="000B2F23">
        <w:rPr>
          <w:rFonts w:asciiTheme="minorHAnsi" w:eastAsia="Century Gothic" w:hAnsiTheme="minorHAnsi" w:cstheme="minorHAnsi"/>
        </w:rPr>
        <w:t xml:space="preserve"> HTML 5.0, CSS, JavaScript, React, </w:t>
      </w:r>
      <w:proofErr w:type="spellStart"/>
      <w:r w:rsidRPr="000B2F23">
        <w:rPr>
          <w:rFonts w:asciiTheme="minorHAnsi" w:eastAsia="Century Gothic" w:hAnsiTheme="minorHAnsi" w:cstheme="minorHAnsi"/>
        </w:rPr>
        <w:t>JQuery</w:t>
      </w:r>
      <w:proofErr w:type="spellEnd"/>
      <w:r w:rsidRPr="000B2F23">
        <w:rPr>
          <w:rFonts w:asciiTheme="minorHAnsi" w:eastAsia="Century Gothic" w:hAnsiTheme="minorHAnsi" w:cstheme="minorHAnsi"/>
        </w:rPr>
        <w:t xml:space="preserve"> Plug-ins, JSON.</w:t>
      </w:r>
    </w:p>
    <w:p w14:paraId="2A5B3A6C" w14:textId="77777777"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Good exposure to IDE tools like Eclipse, MyEclipse, NetBeans, IntelliJ.</w:t>
      </w:r>
    </w:p>
    <w:p w14:paraId="08DCF9F5" w14:textId="66FAE67A"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Hands on experience in RDBMS Database design, PostgreSQL, MySQL, PL/SQL</w:t>
      </w:r>
      <w:r w:rsidR="00766400">
        <w:rPr>
          <w:rFonts w:asciiTheme="minorHAnsi" w:eastAsia="Century Gothic" w:hAnsiTheme="minorHAnsi" w:cstheme="minorHAnsi"/>
        </w:rPr>
        <w:t xml:space="preserve">, </w:t>
      </w:r>
      <w:proofErr w:type="gramStart"/>
      <w:r w:rsidR="00766400">
        <w:rPr>
          <w:rFonts w:asciiTheme="minorHAnsi" w:eastAsia="Century Gothic" w:hAnsiTheme="minorHAnsi" w:cstheme="minorHAnsi"/>
        </w:rPr>
        <w:t>MongoDB</w:t>
      </w:r>
      <w:proofErr w:type="gramEnd"/>
      <w:r w:rsidRPr="000B2F23">
        <w:rPr>
          <w:rFonts w:asciiTheme="minorHAnsi" w:eastAsia="Century Gothic" w:hAnsiTheme="minorHAnsi" w:cstheme="minorHAnsi"/>
        </w:rPr>
        <w:t xml:space="preserve"> and stored procedures.</w:t>
      </w:r>
    </w:p>
    <w:p w14:paraId="206DF2BD" w14:textId="77777777" w:rsidR="00A20619"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Extensive experience in application servers and web servers like WebLogic, WebSphere, Tomcat.</w:t>
      </w:r>
    </w:p>
    <w:p w14:paraId="16C46A2C" w14:textId="7D52EDE8" w:rsidR="00236A30" w:rsidRPr="000B2F23" w:rsidRDefault="001D210F"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Pr>
          <w:rFonts w:asciiTheme="minorHAnsi" w:eastAsia="Century Gothic" w:hAnsiTheme="minorHAnsi" w:cstheme="minorHAnsi"/>
        </w:rPr>
        <w:t>Experience using Kafka for event streaming and data processing.</w:t>
      </w:r>
    </w:p>
    <w:p w14:paraId="3506021F" w14:textId="77777777"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Proficient in all phases of SDLC gathering user requirements converting them into software requirement specifications using Rational Rose, preparing BRD, Technical Design Document and Unit Test Cases.</w:t>
      </w:r>
    </w:p>
    <w:p w14:paraId="428C2159" w14:textId="77777777" w:rsidR="00A20619" w:rsidRPr="000B2F23"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Knowledge of preparing detailed design document and use cases/user scenarios, workflow diagrams for the application.</w:t>
      </w:r>
    </w:p>
    <w:p w14:paraId="1261AB1F" w14:textId="77777777" w:rsidR="008A2244" w:rsidRDefault="00000000" w:rsidP="008A2244">
      <w:pPr>
        <w:pStyle w:val="divdocumentulli"/>
        <w:numPr>
          <w:ilvl w:val="0"/>
          <w:numId w:val="14"/>
        </w:numPr>
        <w:tabs>
          <w:tab w:val="left" w:pos="3600"/>
        </w:tabs>
        <w:spacing w:line="276" w:lineRule="auto"/>
        <w:ind w:left="567" w:hanging="283"/>
        <w:jc w:val="both"/>
        <w:rPr>
          <w:rFonts w:asciiTheme="minorHAnsi" w:eastAsia="Century Gothic" w:hAnsiTheme="minorHAnsi" w:cstheme="minorHAnsi"/>
        </w:rPr>
      </w:pPr>
      <w:r w:rsidRPr="000B2F23">
        <w:rPr>
          <w:rFonts w:asciiTheme="minorHAnsi" w:eastAsia="Century Gothic" w:hAnsiTheme="minorHAnsi" w:cstheme="minorHAnsi"/>
        </w:rPr>
        <w:t>Experienced in creating JUnit test cases.</w:t>
      </w:r>
    </w:p>
    <w:p w14:paraId="2B4A74F3" w14:textId="17D646AA" w:rsidR="00A20619" w:rsidRPr="00AB03FF" w:rsidRDefault="00000000" w:rsidP="008A2244">
      <w:pPr>
        <w:pStyle w:val="divdocumentulli"/>
        <w:tabs>
          <w:tab w:val="left" w:pos="3600"/>
        </w:tabs>
        <w:spacing w:line="276" w:lineRule="auto"/>
        <w:jc w:val="both"/>
        <w:rPr>
          <w:rFonts w:asciiTheme="minorHAnsi" w:eastAsia="Century Gothic" w:hAnsiTheme="minorHAnsi" w:cstheme="minorHAnsi"/>
        </w:rPr>
      </w:pPr>
      <w:r w:rsidRPr="00AB03FF">
        <w:rPr>
          <w:rFonts w:asciiTheme="minorHAnsi" w:eastAsia="Century Gothic" w:hAnsiTheme="minorHAnsi" w:cstheme="minorHAnsi"/>
          <w:caps/>
        </w:rPr>
        <w:t>Skills</w:t>
      </w:r>
    </w:p>
    <w:tbl>
      <w:tblPr>
        <w:tblStyle w:val="TableGrid"/>
        <w:tblW w:w="0" w:type="auto"/>
        <w:tblLook w:val="04A0" w:firstRow="1" w:lastRow="0" w:firstColumn="1" w:lastColumn="0" w:noHBand="0" w:noVBand="1"/>
      </w:tblPr>
      <w:tblGrid>
        <w:gridCol w:w="5388"/>
        <w:gridCol w:w="5388"/>
      </w:tblGrid>
      <w:tr w:rsidR="003C1363" w:rsidRPr="000B2F23" w14:paraId="69E52862" w14:textId="77777777" w:rsidTr="003C1363">
        <w:tc>
          <w:tcPr>
            <w:tcW w:w="5388" w:type="dxa"/>
          </w:tcPr>
          <w:p w14:paraId="40CB66AF" w14:textId="05316C23" w:rsidR="003C1363" w:rsidRPr="000B2F23" w:rsidRDefault="003C1363"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color w:val="auto"/>
              </w:rPr>
              <w:t>A</w:t>
            </w:r>
            <w:r w:rsidR="00236A30">
              <w:rPr>
                <w:rFonts w:asciiTheme="minorHAnsi" w:eastAsia="Century Gothic" w:hAnsiTheme="minorHAnsi" w:cstheme="minorHAnsi"/>
                <w:color w:val="auto"/>
              </w:rPr>
              <w:t>WS Certified Cloud Practitioner, Dynatrace</w:t>
            </w:r>
          </w:p>
        </w:tc>
        <w:tc>
          <w:tcPr>
            <w:tcW w:w="5388" w:type="dxa"/>
          </w:tcPr>
          <w:p w14:paraId="562F2682" w14:textId="438B30AA" w:rsidR="003C1363" w:rsidRPr="000B2F23" w:rsidRDefault="003C1363"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color w:val="auto"/>
              </w:rPr>
              <w:t>JPA/Hibernate</w:t>
            </w:r>
          </w:p>
        </w:tc>
      </w:tr>
      <w:tr w:rsidR="003C1363" w:rsidRPr="000B2F23" w14:paraId="08397155" w14:textId="77777777" w:rsidTr="003C1363">
        <w:tc>
          <w:tcPr>
            <w:tcW w:w="5388" w:type="dxa"/>
          </w:tcPr>
          <w:p w14:paraId="174B2BAB" w14:textId="591D32C0" w:rsidR="003C1363" w:rsidRPr="000B2F23" w:rsidRDefault="003C1363"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color w:val="auto"/>
              </w:rPr>
              <w:t xml:space="preserve">RESTful APIs using </w:t>
            </w:r>
            <w:proofErr w:type="spellStart"/>
            <w:r w:rsidRPr="000B2F23">
              <w:rPr>
                <w:rFonts w:asciiTheme="minorHAnsi" w:eastAsia="Century Gothic" w:hAnsiTheme="minorHAnsi" w:cstheme="minorHAnsi"/>
                <w:color w:val="auto"/>
              </w:rPr>
              <w:t>Springboot</w:t>
            </w:r>
            <w:proofErr w:type="spellEnd"/>
          </w:p>
        </w:tc>
        <w:tc>
          <w:tcPr>
            <w:tcW w:w="5388" w:type="dxa"/>
          </w:tcPr>
          <w:p w14:paraId="39D70076" w14:textId="685E4404" w:rsidR="003C1363" w:rsidRPr="00AB03FF" w:rsidRDefault="00AB03FF" w:rsidP="00AB03FF">
            <w:pPr>
              <w:pStyle w:val="ListParagraph"/>
              <w:numPr>
                <w:ilvl w:val="0"/>
                <w:numId w:val="15"/>
              </w:numPr>
              <w:rPr>
                <w:rFonts w:eastAsia="Century Gothic"/>
              </w:rPr>
            </w:pPr>
            <w:r>
              <w:rPr>
                <w:rFonts w:eastAsia="Century Gothic"/>
              </w:rPr>
              <w:t>Bigdata/ Hadoop</w:t>
            </w:r>
          </w:p>
        </w:tc>
      </w:tr>
      <w:tr w:rsidR="003C1363" w:rsidRPr="000B2F23" w14:paraId="16478FE0" w14:textId="77777777" w:rsidTr="003C1363">
        <w:tc>
          <w:tcPr>
            <w:tcW w:w="5388" w:type="dxa"/>
          </w:tcPr>
          <w:p w14:paraId="1EBD81C7" w14:textId="6DC25026" w:rsidR="003C1363" w:rsidRPr="000B2F23" w:rsidRDefault="003C1363"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color w:val="auto"/>
              </w:rPr>
              <w:t>React</w:t>
            </w:r>
            <w:r w:rsidR="00DA61F4">
              <w:rPr>
                <w:rFonts w:asciiTheme="minorHAnsi" w:eastAsia="Century Gothic" w:hAnsiTheme="minorHAnsi" w:cstheme="minorHAnsi"/>
                <w:color w:val="auto"/>
              </w:rPr>
              <w:t xml:space="preserve"> JS/ Angular JS/ HTML</w:t>
            </w:r>
          </w:p>
        </w:tc>
        <w:tc>
          <w:tcPr>
            <w:tcW w:w="5388" w:type="dxa"/>
          </w:tcPr>
          <w:p w14:paraId="67287619" w14:textId="51EEC283" w:rsidR="003C1363" w:rsidRPr="000B2F23" w:rsidRDefault="003C1363"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color w:val="auto"/>
              </w:rPr>
              <w:t>Multithreading and Concurrency</w:t>
            </w:r>
            <w:r w:rsidR="00AB03FF">
              <w:rPr>
                <w:rFonts w:asciiTheme="minorHAnsi" w:eastAsia="Century Gothic" w:hAnsiTheme="minorHAnsi" w:cstheme="minorHAnsi"/>
                <w:color w:val="auto"/>
              </w:rPr>
              <w:t>, GIT</w:t>
            </w:r>
          </w:p>
        </w:tc>
      </w:tr>
      <w:tr w:rsidR="003C1363" w:rsidRPr="000B2F23" w14:paraId="0770B862" w14:textId="77777777" w:rsidTr="003C1363">
        <w:tc>
          <w:tcPr>
            <w:tcW w:w="5388" w:type="dxa"/>
          </w:tcPr>
          <w:p w14:paraId="7B859607" w14:textId="31405030" w:rsidR="003C1363" w:rsidRPr="000B2F23" w:rsidRDefault="00236A30"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color w:val="auto"/>
              </w:rPr>
            </w:pPr>
            <w:r>
              <w:rPr>
                <w:rFonts w:asciiTheme="minorHAnsi" w:eastAsia="Century Gothic" w:hAnsiTheme="minorHAnsi" w:cstheme="minorHAnsi"/>
                <w:color w:val="auto"/>
              </w:rPr>
              <w:t>Spring framework</w:t>
            </w:r>
          </w:p>
        </w:tc>
        <w:tc>
          <w:tcPr>
            <w:tcW w:w="5388" w:type="dxa"/>
          </w:tcPr>
          <w:p w14:paraId="4ED9752A" w14:textId="65EA0F76" w:rsidR="003C1363" w:rsidRPr="000B2F23" w:rsidRDefault="00766400" w:rsidP="008A2244">
            <w:pPr>
              <w:pStyle w:val="divdocumentdivsectiontitle"/>
              <w:numPr>
                <w:ilvl w:val="0"/>
                <w:numId w:val="15"/>
              </w:numPr>
              <w:tabs>
                <w:tab w:val="left" w:pos="3600"/>
              </w:tabs>
              <w:spacing w:line="276" w:lineRule="auto"/>
              <w:jc w:val="both"/>
              <w:rPr>
                <w:rFonts w:asciiTheme="minorHAnsi" w:eastAsia="Century Gothic" w:hAnsiTheme="minorHAnsi" w:cstheme="minorHAnsi"/>
                <w:color w:val="auto"/>
              </w:rPr>
            </w:pPr>
            <w:r>
              <w:rPr>
                <w:rFonts w:asciiTheme="minorHAnsi" w:eastAsia="Century Gothic" w:hAnsiTheme="minorHAnsi" w:cstheme="minorHAnsi"/>
                <w:color w:val="auto"/>
              </w:rPr>
              <w:t>SQL. MongoDB</w:t>
            </w:r>
          </w:p>
        </w:tc>
      </w:tr>
    </w:tbl>
    <w:p w14:paraId="0FE114AB" w14:textId="77777777" w:rsidR="008A2244" w:rsidRPr="000B2F23" w:rsidRDefault="008A2244" w:rsidP="008A2244">
      <w:pPr>
        <w:pStyle w:val="divdocumentdivsectiontitle"/>
        <w:pBdr>
          <w:top w:val="none" w:sz="0" w:space="7" w:color="auto"/>
          <w:bottom w:val="none" w:sz="0" w:space="7" w:color="auto"/>
        </w:pBdr>
        <w:tabs>
          <w:tab w:val="left" w:pos="3600"/>
        </w:tabs>
        <w:spacing w:before="300"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b/>
          <w:bCs/>
          <w:caps/>
          <w:color w:val="auto"/>
        </w:rPr>
        <w:t>Education and Training</w:t>
      </w:r>
    </w:p>
    <w:p w14:paraId="5C58FB44" w14:textId="67FD835E" w:rsidR="008A2244" w:rsidRDefault="008A2244" w:rsidP="008A2244">
      <w:pPr>
        <w:pStyle w:val="divdocumentsinglecolumn"/>
        <w:numPr>
          <w:ilvl w:val="0"/>
          <w:numId w:val="21"/>
        </w:numPr>
        <w:tabs>
          <w:tab w:val="left" w:pos="3600"/>
        </w:tabs>
        <w:spacing w:line="276" w:lineRule="auto"/>
        <w:jc w:val="both"/>
        <w:rPr>
          <w:rFonts w:asciiTheme="minorHAnsi" w:eastAsia="Century Gothic" w:hAnsiTheme="minorHAnsi" w:cstheme="minorHAnsi"/>
        </w:rPr>
      </w:pPr>
      <w:r w:rsidRPr="000B2F23">
        <w:rPr>
          <w:rStyle w:val="span"/>
          <w:rFonts w:asciiTheme="minorHAnsi" w:eastAsia="Century Gothic" w:hAnsiTheme="minorHAnsi" w:cstheme="minorHAnsi"/>
        </w:rPr>
        <w:t>Bachelor of Science</w:t>
      </w:r>
      <w:r w:rsidRPr="000B2F23">
        <w:rPr>
          <w:rStyle w:val="singlecolumnspanpaddedlinenth-child1"/>
          <w:rFonts w:asciiTheme="minorHAnsi" w:eastAsia="Century Gothic" w:hAnsiTheme="minorHAnsi" w:cstheme="minorHAnsi"/>
        </w:rPr>
        <w:t xml:space="preserve"> </w:t>
      </w:r>
      <w:r w:rsidRPr="000B2F23">
        <w:rPr>
          <w:rStyle w:val="span"/>
          <w:rFonts w:asciiTheme="minorHAnsi" w:eastAsia="Century Gothic" w:hAnsiTheme="minorHAnsi" w:cstheme="minorHAnsi"/>
        </w:rPr>
        <w:t xml:space="preserve">Information Technology, SSVPS </w:t>
      </w:r>
      <w:proofErr w:type="spellStart"/>
      <w:r w:rsidRPr="000B2F23">
        <w:rPr>
          <w:rStyle w:val="span"/>
          <w:rFonts w:asciiTheme="minorHAnsi" w:eastAsia="Century Gothic" w:hAnsiTheme="minorHAnsi" w:cstheme="minorHAnsi"/>
        </w:rPr>
        <w:t>CoE</w:t>
      </w:r>
      <w:proofErr w:type="spellEnd"/>
      <w:r w:rsidRPr="000B2F23">
        <w:rPr>
          <w:rStyle w:val="span"/>
          <w:rFonts w:asciiTheme="minorHAnsi" w:eastAsia="Century Gothic" w:hAnsiTheme="minorHAnsi" w:cstheme="minorHAnsi"/>
        </w:rPr>
        <w:t>, Maharashtra July 2008</w:t>
      </w:r>
      <w:r w:rsidRPr="000B2F23">
        <w:rPr>
          <w:rFonts w:asciiTheme="minorHAnsi" w:eastAsia="Century Gothic" w:hAnsiTheme="minorHAnsi" w:cstheme="minorHAnsi"/>
        </w:rPr>
        <w:t xml:space="preserve"> </w:t>
      </w:r>
    </w:p>
    <w:p w14:paraId="5A6246B3" w14:textId="61503047" w:rsidR="008A2244" w:rsidRPr="008A2244" w:rsidRDefault="008A2244" w:rsidP="008A2244">
      <w:pPr>
        <w:pStyle w:val="spanpaddedline"/>
        <w:tabs>
          <w:tab w:val="left" w:pos="3600"/>
        </w:tabs>
        <w:spacing w:line="276" w:lineRule="auto"/>
        <w:jc w:val="both"/>
        <w:rPr>
          <w:rFonts w:asciiTheme="minorHAnsi" w:eastAsia="Century Gothic" w:hAnsiTheme="minorHAnsi" w:cstheme="minorHAnsi"/>
        </w:rPr>
      </w:pPr>
      <w:r w:rsidRPr="000B2F23">
        <w:rPr>
          <w:rFonts w:asciiTheme="minorHAnsi" w:eastAsia="Century Gothic" w:hAnsiTheme="minorHAnsi" w:cstheme="minorHAnsi"/>
          <w:b/>
          <w:bCs/>
          <w:caps/>
        </w:rPr>
        <w:t>Certifications</w:t>
      </w:r>
    </w:p>
    <w:p w14:paraId="68AB54CC" w14:textId="06BE4436" w:rsidR="008A2244" w:rsidRDefault="008A2244" w:rsidP="008A2244">
      <w:pPr>
        <w:pStyle w:val="divdocumentulli"/>
        <w:numPr>
          <w:ilvl w:val="0"/>
          <w:numId w:val="9"/>
        </w:numPr>
        <w:tabs>
          <w:tab w:val="left" w:pos="3600"/>
        </w:tabs>
        <w:spacing w:line="276" w:lineRule="auto"/>
        <w:ind w:left="460" w:hanging="201"/>
        <w:jc w:val="both"/>
        <w:rPr>
          <w:rFonts w:asciiTheme="minorHAnsi" w:eastAsia="Century Gothic" w:hAnsiTheme="minorHAnsi" w:cstheme="minorHAnsi"/>
        </w:rPr>
      </w:pPr>
      <w:r w:rsidRPr="000B2F23">
        <w:rPr>
          <w:rFonts w:asciiTheme="minorHAnsi" w:eastAsia="Century Gothic" w:hAnsiTheme="minorHAnsi" w:cstheme="minorHAnsi"/>
        </w:rPr>
        <w:t>AWS Certified Cloud Practitioner</w:t>
      </w:r>
    </w:p>
    <w:p w14:paraId="29327C23" w14:textId="77777777" w:rsidR="008A2244" w:rsidRPr="008A2244" w:rsidRDefault="008A2244" w:rsidP="008A2244">
      <w:pPr>
        <w:pStyle w:val="divdocumentulli"/>
        <w:tabs>
          <w:tab w:val="left" w:pos="3600"/>
        </w:tabs>
        <w:spacing w:line="276" w:lineRule="auto"/>
        <w:ind w:left="460"/>
        <w:jc w:val="both"/>
        <w:rPr>
          <w:rFonts w:asciiTheme="minorHAnsi" w:eastAsia="Century Gothic" w:hAnsiTheme="minorHAnsi" w:cstheme="minorHAnsi"/>
          <w:sz w:val="12"/>
          <w:szCs w:val="12"/>
        </w:rPr>
      </w:pPr>
    </w:p>
    <w:p w14:paraId="102D743C" w14:textId="6048ECA5" w:rsidR="00A20619" w:rsidRPr="000B2F23" w:rsidRDefault="00000000" w:rsidP="008A2244">
      <w:pPr>
        <w:pStyle w:val="divdocumentdivsectiontitle"/>
        <w:pBdr>
          <w:bottom w:val="none" w:sz="0" w:space="7" w:color="auto"/>
        </w:pBdr>
        <w:tabs>
          <w:tab w:val="left" w:pos="3600"/>
        </w:tabs>
        <w:spacing w:line="276" w:lineRule="auto"/>
        <w:jc w:val="both"/>
        <w:rPr>
          <w:rFonts w:asciiTheme="minorHAnsi" w:eastAsia="Century Gothic" w:hAnsiTheme="minorHAnsi" w:cstheme="minorHAnsi"/>
          <w:b/>
          <w:bCs/>
          <w:caps/>
          <w:color w:val="auto"/>
        </w:rPr>
      </w:pPr>
      <w:r w:rsidRPr="000B2F23">
        <w:rPr>
          <w:rFonts w:asciiTheme="minorHAnsi" w:eastAsia="Century Gothic" w:hAnsiTheme="minorHAnsi" w:cstheme="minorHAnsi"/>
          <w:b/>
          <w:bCs/>
          <w:caps/>
          <w:color w:val="auto"/>
        </w:rPr>
        <w:t>Experience</w:t>
      </w:r>
    </w:p>
    <w:p w14:paraId="3AD0DC17" w14:textId="0EDA2A58" w:rsidR="00A20619" w:rsidRPr="000B2F23" w:rsidRDefault="00000000" w:rsidP="008A2244">
      <w:pPr>
        <w:pStyle w:val="divdocumentsinglecolumn"/>
        <w:tabs>
          <w:tab w:val="left" w:pos="3600"/>
        </w:tabs>
        <w:spacing w:line="276" w:lineRule="auto"/>
        <w:jc w:val="both"/>
        <w:rPr>
          <w:rFonts w:asciiTheme="minorHAnsi" w:eastAsia="Century Gothic" w:hAnsiTheme="minorHAnsi" w:cstheme="minorHAnsi"/>
          <w:b/>
          <w:bCs/>
        </w:rPr>
      </w:pPr>
      <w:r w:rsidRPr="000B2F23">
        <w:rPr>
          <w:rStyle w:val="span"/>
          <w:rFonts w:asciiTheme="minorHAnsi" w:eastAsia="Century Gothic" w:hAnsiTheme="minorHAnsi" w:cstheme="minorHAnsi"/>
          <w:b/>
          <w:bCs/>
        </w:rPr>
        <w:t xml:space="preserve">Java Developer, </w:t>
      </w:r>
      <w:proofErr w:type="spellStart"/>
      <w:r w:rsidRPr="000B2F23">
        <w:rPr>
          <w:rStyle w:val="span"/>
          <w:rFonts w:asciiTheme="minorHAnsi" w:eastAsia="Century Gothic" w:hAnsiTheme="minorHAnsi" w:cstheme="minorHAnsi"/>
          <w:b/>
          <w:bCs/>
        </w:rPr>
        <w:t>Primesoft</w:t>
      </w:r>
      <w:proofErr w:type="spellEnd"/>
      <w:r w:rsidRPr="000B2F23">
        <w:rPr>
          <w:rStyle w:val="span"/>
          <w:rFonts w:asciiTheme="minorHAnsi" w:eastAsia="Century Gothic" w:hAnsiTheme="minorHAnsi" w:cstheme="minorHAnsi"/>
          <w:b/>
          <w:bCs/>
        </w:rPr>
        <w:t xml:space="preserve"> Inc., </w:t>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493146">
        <w:rPr>
          <w:rStyle w:val="span"/>
          <w:rFonts w:asciiTheme="minorHAnsi" w:eastAsia="Century Gothic" w:hAnsiTheme="minorHAnsi" w:cstheme="minorHAnsi"/>
          <w:b/>
          <w:bCs/>
        </w:rPr>
        <w:t xml:space="preserve">June 2019 </w:t>
      </w:r>
      <w:r w:rsidRPr="000B2F23">
        <w:rPr>
          <w:rStyle w:val="span"/>
          <w:rFonts w:asciiTheme="minorHAnsi" w:eastAsia="Century Gothic" w:hAnsiTheme="minorHAnsi" w:cstheme="minorHAnsi"/>
          <w:b/>
          <w:bCs/>
        </w:rPr>
        <w:t>-Current</w:t>
      </w:r>
      <w:r w:rsidRPr="000B2F23">
        <w:rPr>
          <w:rStyle w:val="singlecolumnspanpaddedlinenth-child1"/>
          <w:rFonts w:asciiTheme="minorHAnsi" w:eastAsia="Century Gothic" w:hAnsiTheme="minorHAnsi" w:cstheme="minorHAnsi"/>
          <w:b/>
          <w:bCs/>
        </w:rPr>
        <w:t xml:space="preserve"> </w:t>
      </w:r>
    </w:p>
    <w:p w14:paraId="79984454" w14:textId="77777777" w:rsidR="00A20619" w:rsidRPr="000B2F23" w:rsidRDefault="00000000" w:rsidP="008A2244">
      <w:pPr>
        <w:pStyle w:val="spanpaddedline"/>
        <w:tabs>
          <w:tab w:val="left" w:pos="3600"/>
        </w:tabs>
        <w:spacing w:line="276" w:lineRule="auto"/>
        <w:jc w:val="both"/>
        <w:rPr>
          <w:rFonts w:asciiTheme="minorHAnsi" w:eastAsia="Century Gothic" w:hAnsiTheme="minorHAnsi" w:cstheme="minorHAnsi"/>
          <w:b/>
          <w:bCs/>
        </w:rPr>
      </w:pPr>
      <w:r w:rsidRPr="000B2F23">
        <w:rPr>
          <w:rStyle w:val="span"/>
          <w:rFonts w:asciiTheme="minorHAnsi" w:eastAsia="Century Gothic" w:hAnsiTheme="minorHAnsi" w:cstheme="minorHAnsi"/>
          <w:b/>
          <w:bCs/>
        </w:rPr>
        <w:t>Newark, NJ</w:t>
      </w:r>
      <w:r w:rsidRPr="000B2F23">
        <w:rPr>
          <w:rFonts w:asciiTheme="minorHAnsi" w:eastAsia="Century Gothic" w:hAnsiTheme="minorHAnsi" w:cstheme="minorHAnsi"/>
          <w:b/>
          <w:bCs/>
        </w:rPr>
        <w:t xml:space="preserve"> </w:t>
      </w:r>
    </w:p>
    <w:p w14:paraId="618252E2" w14:textId="69A73159"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trong1"/>
          <w:rFonts w:asciiTheme="minorHAnsi" w:eastAsia="Century Gothic" w:hAnsiTheme="minorHAnsi" w:cstheme="minorHAnsi"/>
          <w:b/>
          <w:bCs/>
        </w:rPr>
        <w:t>Client</w:t>
      </w:r>
      <w:r w:rsidRPr="000B2F23">
        <w:rPr>
          <w:rStyle w:val="span"/>
          <w:rFonts w:asciiTheme="minorHAnsi" w:eastAsia="Century Gothic" w:hAnsiTheme="minorHAnsi" w:cstheme="minorHAnsi"/>
          <w:b/>
          <w:bCs/>
        </w:rPr>
        <w:t>: LPL Financial</w:t>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006A3A97" w:rsidRPr="000B2F23">
        <w:rPr>
          <w:rStyle w:val="span"/>
          <w:rFonts w:asciiTheme="minorHAnsi" w:eastAsia="Century Gothic" w:hAnsiTheme="minorHAnsi" w:cstheme="minorHAnsi"/>
          <w:b/>
          <w:bCs/>
        </w:rPr>
        <w:tab/>
      </w:r>
      <w:r w:rsidRPr="000B2F23">
        <w:rPr>
          <w:rStyle w:val="span"/>
          <w:rFonts w:asciiTheme="minorHAnsi" w:eastAsia="Century Gothic" w:hAnsiTheme="minorHAnsi" w:cstheme="minorHAnsi"/>
          <w:b/>
          <w:bCs/>
        </w:rPr>
        <w:t>Jun 20</w:t>
      </w:r>
      <w:r w:rsidR="00493146">
        <w:rPr>
          <w:rStyle w:val="span"/>
          <w:rFonts w:asciiTheme="minorHAnsi" w:eastAsia="Century Gothic" w:hAnsiTheme="minorHAnsi" w:cstheme="minorHAnsi"/>
          <w:b/>
          <w:bCs/>
        </w:rPr>
        <w:t>22</w:t>
      </w:r>
      <w:r w:rsidRPr="000B2F23">
        <w:rPr>
          <w:rStyle w:val="span"/>
          <w:rFonts w:asciiTheme="minorHAnsi" w:eastAsia="Century Gothic" w:hAnsiTheme="minorHAnsi" w:cstheme="minorHAnsi"/>
          <w:b/>
          <w:bCs/>
        </w:rPr>
        <w:t xml:space="preserve"> onwards</w:t>
      </w:r>
    </w:p>
    <w:p w14:paraId="5FB2986B"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Location: New Jersey, US</w:t>
      </w:r>
    </w:p>
    <w:p w14:paraId="23FE638F"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b/>
          <w:bCs/>
        </w:rPr>
      </w:pPr>
    </w:p>
    <w:p w14:paraId="618E256C" w14:textId="2D3131BA"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Project</w:t>
      </w:r>
      <w:r w:rsidRPr="000B2F23">
        <w:rPr>
          <w:rStyle w:val="span"/>
          <w:rFonts w:asciiTheme="minorHAnsi" w:eastAsia="Century Gothic" w:hAnsiTheme="minorHAnsi" w:cstheme="minorHAnsi"/>
        </w:rPr>
        <w:t xml:space="preserve">: Digital Sales and Marketing analytics in one of the </w:t>
      </w:r>
      <w:r w:rsidR="007D45F7" w:rsidRPr="000B2F23">
        <w:rPr>
          <w:rStyle w:val="span"/>
          <w:rFonts w:asciiTheme="minorHAnsi" w:eastAsia="Century Gothic" w:hAnsiTheme="minorHAnsi" w:cstheme="minorHAnsi"/>
        </w:rPr>
        <w:t>applications</w:t>
      </w:r>
      <w:r w:rsidRPr="000B2F23">
        <w:rPr>
          <w:rStyle w:val="span"/>
          <w:rFonts w:asciiTheme="minorHAnsi" w:eastAsia="Century Gothic" w:hAnsiTheme="minorHAnsi" w:cstheme="minorHAnsi"/>
        </w:rPr>
        <w:t xml:space="preserve"> which holds the wealth data of the institution and all the internal data.</w:t>
      </w:r>
    </w:p>
    <w:p w14:paraId="11A059BB" w14:textId="77777777" w:rsidR="003C1363" w:rsidRPr="000B2F23" w:rsidRDefault="003C1363" w:rsidP="008A2244">
      <w:pPr>
        <w:pStyle w:val="p"/>
        <w:tabs>
          <w:tab w:val="left" w:pos="3600"/>
        </w:tabs>
        <w:spacing w:line="276" w:lineRule="auto"/>
        <w:jc w:val="both"/>
        <w:rPr>
          <w:rStyle w:val="Strong1"/>
          <w:rFonts w:asciiTheme="minorHAnsi" w:eastAsia="Century Gothic" w:hAnsiTheme="minorHAnsi" w:cstheme="minorHAnsi"/>
          <w:b/>
          <w:bCs/>
        </w:rPr>
      </w:pPr>
    </w:p>
    <w:p w14:paraId="253E974C" w14:textId="6C18E1EE"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trong1"/>
          <w:rFonts w:asciiTheme="minorHAnsi" w:eastAsia="Century Gothic" w:hAnsiTheme="minorHAnsi" w:cstheme="minorHAnsi"/>
          <w:b/>
          <w:bCs/>
        </w:rPr>
        <w:t>Responsibilities:</w:t>
      </w:r>
    </w:p>
    <w:p w14:paraId="6D3F0A22"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Involved in gathering the Business requirements from the Client and working closely with BA's in writing the Stories for the Sprint.</w:t>
      </w:r>
    </w:p>
    <w:p w14:paraId="2674BE27"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lastRenderedPageBreak/>
        <w:t>Working with JIRA Board process for every sprint following Agile Methodology.</w:t>
      </w:r>
    </w:p>
    <w:p w14:paraId="67AFA51F"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Developed Components using Lambda expressions, Streams, with Java 1.8 features.</w:t>
      </w:r>
    </w:p>
    <w:p w14:paraId="585E96FD"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Used persistence frameworks, Hibernate ORM to map POJOs to a relational database.</w:t>
      </w:r>
    </w:p>
    <w:p w14:paraId="3FD343FF" w14:textId="6C0385F0"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Designed and Developed End to End customer self service module using </w:t>
      </w:r>
      <w:proofErr w:type="gramStart"/>
      <w:r w:rsidRPr="000B2F23">
        <w:rPr>
          <w:rStyle w:val="span"/>
          <w:rFonts w:asciiTheme="minorHAnsi" w:eastAsia="Century Gothic" w:hAnsiTheme="minorHAnsi" w:cstheme="minorHAnsi"/>
        </w:rPr>
        <w:t>annotation</w:t>
      </w:r>
      <w:r w:rsidR="000B2F23">
        <w:rPr>
          <w:rStyle w:val="span"/>
          <w:rFonts w:asciiTheme="minorHAnsi" w:eastAsia="Century Gothic" w:hAnsiTheme="minorHAnsi" w:cstheme="minorHAnsi"/>
        </w:rPr>
        <w:t xml:space="preserve"> </w:t>
      </w:r>
      <w:r w:rsidRPr="000B2F23">
        <w:rPr>
          <w:rStyle w:val="span"/>
          <w:rFonts w:asciiTheme="minorHAnsi" w:eastAsia="Century Gothic" w:hAnsiTheme="minorHAnsi" w:cstheme="minorHAnsi"/>
        </w:rPr>
        <w:t>based</w:t>
      </w:r>
      <w:proofErr w:type="gramEnd"/>
      <w:r w:rsidRPr="000B2F23">
        <w:rPr>
          <w:rStyle w:val="span"/>
          <w:rFonts w:asciiTheme="minorHAnsi" w:eastAsia="Century Gothic" w:hAnsiTheme="minorHAnsi" w:cstheme="minorHAnsi"/>
        </w:rPr>
        <w:t xml:space="preserve"> implementation.</w:t>
      </w:r>
    </w:p>
    <w:p w14:paraId="26E4708B" w14:textId="31F66C60"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Worked on Deploying microservices using Docker on AWS ECS</w:t>
      </w:r>
      <w:r w:rsidR="00766400">
        <w:rPr>
          <w:rStyle w:val="span"/>
          <w:rFonts w:asciiTheme="minorHAnsi" w:eastAsia="Century Gothic" w:hAnsiTheme="minorHAnsi" w:cstheme="minorHAnsi"/>
        </w:rPr>
        <w:t>.</w:t>
      </w:r>
    </w:p>
    <w:p w14:paraId="24BE5559"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Worked with React designing CSS based page layouts that are cross-browser compatible and standards-compliant.</w:t>
      </w:r>
    </w:p>
    <w:p w14:paraId="34DCEA6F"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Developed pages using JavaScript directives, expressions, pipes, routing capabilities, filters, </w:t>
      </w:r>
      <w:proofErr w:type="gramStart"/>
      <w:r w:rsidRPr="000B2F23">
        <w:rPr>
          <w:rStyle w:val="span"/>
          <w:rFonts w:asciiTheme="minorHAnsi" w:eastAsia="Century Gothic" w:hAnsiTheme="minorHAnsi" w:cstheme="minorHAnsi"/>
        </w:rPr>
        <w:t>validations</w:t>
      </w:r>
      <w:proofErr w:type="gramEnd"/>
      <w:r w:rsidRPr="000B2F23">
        <w:rPr>
          <w:rStyle w:val="span"/>
          <w:rFonts w:asciiTheme="minorHAnsi" w:eastAsia="Century Gothic" w:hAnsiTheme="minorHAnsi" w:cstheme="minorHAnsi"/>
        </w:rPr>
        <w:t xml:space="preserve"> and Angular UI components such as grid, buttons, date pickers, modal dialogs and other input components.</w:t>
      </w:r>
    </w:p>
    <w:p w14:paraId="1A1A7985"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Working closely with UI designers to implement mock-ups and the layouts of the application.</w:t>
      </w:r>
    </w:p>
    <w:p w14:paraId="04B4AAF4"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Handling login page with a onetime password generated from the security service layer using React and decoding the token generated as required.</w:t>
      </w:r>
    </w:p>
    <w:p w14:paraId="220EF8A2"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Configuring package. </w:t>
      </w:r>
      <w:proofErr w:type="spellStart"/>
      <w:r w:rsidRPr="000B2F23">
        <w:rPr>
          <w:rStyle w:val="span"/>
          <w:rFonts w:asciiTheme="minorHAnsi" w:eastAsia="Century Gothic" w:hAnsiTheme="minorHAnsi" w:cstheme="minorHAnsi"/>
        </w:rPr>
        <w:t>Json</w:t>
      </w:r>
      <w:proofErr w:type="spellEnd"/>
      <w:r w:rsidRPr="000B2F23">
        <w:rPr>
          <w:rStyle w:val="span"/>
          <w:rFonts w:asciiTheme="minorHAnsi" w:eastAsia="Century Gothic" w:hAnsiTheme="minorHAnsi" w:cstheme="minorHAnsi"/>
        </w:rPr>
        <w:t xml:space="preserve"> to use the CLI build scripts required for our development workflow.</w:t>
      </w:r>
    </w:p>
    <w:p w14:paraId="336515DA"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Involved in writing secured restful web services and integrating with JSON response on UI.</w:t>
      </w:r>
    </w:p>
    <w:p w14:paraId="48040C1C"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Worked integrating backend REST services to populate data on single UI screens.</w:t>
      </w:r>
    </w:p>
    <w:p w14:paraId="5E5165B0"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Implemented the Project structure based on Spring MVC pattern using spring boot.</w:t>
      </w:r>
    </w:p>
    <w:p w14:paraId="73B6F0C5"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Followed Spring Boot MVC Rest framework to develop the application flow for the project.</w:t>
      </w:r>
    </w:p>
    <w:p w14:paraId="4C3F9B9E"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Extensive use of Collection Framework features like Map, Object, List to retrieve the data from Web Service, manipulate the data to incorporate Business Logic and save the data to Oracle database.</w:t>
      </w:r>
    </w:p>
    <w:p w14:paraId="3F41E586"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Worked on writing test cases using Element Locators, WebDriver methods and JUnit.</w:t>
      </w:r>
    </w:p>
    <w:p w14:paraId="5E0F1973"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Configured Maven for java automation projects and developed Maven Project Object Model (POM).</w:t>
      </w:r>
    </w:p>
    <w:p w14:paraId="04502D78" w14:textId="69F1236D"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Deploying applications on AWS server</w:t>
      </w:r>
      <w:r w:rsidR="00236A30">
        <w:rPr>
          <w:rStyle w:val="span"/>
          <w:rFonts w:asciiTheme="minorHAnsi" w:eastAsia="Century Gothic" w:hAnsiTheme="minorHAnsi" w:cstheme="minorHAnsi"/>
        </w:rPr>
        <w:t xml:space="preserve"> and using Dynatrace to monitor the application on cloud.</w:t>
      </w:r>
    </w:p>
    <w:p w14:paraId="12ECFC29"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Implemented Java Web services based on SOA architecture with SOAP and WSDL.</w:t>
      </w:r>
    </w:p>
    <w:p w14:paraId="289260C7"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Developed API to Integrate with Amazon EC2 cloud-based architecture in AWS, including creating machine Images.</w:t>
      </w:r>
    </w:p>
    <w:p w14:paraId="12976865"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Use Jenkins alongside with Maven to Compile &amp; Build Micro Services code and configure the Build Triggers.</w:t>
      </w:r>
    </w:p>
    <w:p w14:paraId="558CA3B6" w14:textId="77777777" w:rsidR="00A20619" w:rsidRPr="000B2F23" w:rsidRDefault="00000000" w:rsidP="008A2244">
      <w:pPr>
        <w:pStyle w:val="divdocumentulli"/>
        <w:numPr>
          <w:ilvl w:val="0"/>
          <w:numId w:val="16"/>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Worked on creating the </w:t>
      </w:r>
      <w:r w:rsidRPr="000B2F23">
        <w:rPr>
          <w:rStyle w:val="Strong1"/>
          <w:rFonts w:asciiTheme="minorHAnsi" w:eastAsia="Century Gothic" w:hAnsiTheme="minorHAnsi" w:cstheme="minorHAnsi"/>
        </w:rPr>
        <w:t>Docker containers and Docker consoles</w:t>
      </w:r>
      <w:r w:rsidRPr="000B2F23">
        <w:rPr>
          <w:rStyle w:val="span"/>
          <w:rFonts w:asciiTheme="minorHAnsi" w:eastAsia="Century Gothic" w:hAnsiTheme="minorHAnsi" w:cstheme="minorHAnsi"/>
        </w:rPr>
        <w:t xml:space="preserve"> for managing the application life </w:t>
      </w:r>
      <w:proofErr w:type="gramStart"/>
      <w:r w:rsidRPr="000B2F23">
        <w:rPr>
          <w:rStyle w:val="span"/>
          <w:rFonts w:asciiTheme="minorHAnsi" w:eastAsia="Century Gothic" w:hAnsiTheme="minorHAnsi" w:cstheme="minorHAnsi"/>
        </w:rPr>
        <w:t>cycle</w:t>
      </w:r>
      <w:proofErr w:type="gramEnd"/>
    </w:p>
    <w:p w14:paraId="0F715FBA" w14:textId="27585CDB"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trong1"/>
          <w:rFonts w:asciiTheme="minorHAnsi" w:eastAsia="Century Gothic" w:hAnsiTheme="minorHAnsi" w:cstheme="minorHAnsi"/>
          <w:b/>
          <w:bCs/>
        </w:rPr>
        <w:t xml:space="preserve">Environment: </w:t>
      </w:r>
      <w:r w:rsidRPr="000B2F23">
        <w:rPr>
          <w:rStyle w:val="span"/>
          <w:rFonts w:asciiTheme="minorHAnsi" w:eastAsia="Century Gothic" w:hAnsiTheme="minorHAnsi" w:cstheme="minorHAnsi"/>
        </w:rPr>
        <w:t>Java</w:t>
      </w:r>
      <w:r w:rsidR="00766400">
        <w:rPr>
          <w:rStyle w:val="span"/>
          <w:rFonts w:asciiTheme="minorHAnsi" w:eastAsia="Century Gothic" w:hAnsiTheme="minorHAnsi" w:cstheme="minorHAnsi"/>
        </w:rPr>
        <w:t>17</w:t>
      </w:r>
      <w:r w:rsidRPr="000B2F23">
        <w:rPr>
          <w:rStyle w:val="span"/>
          <w:rFonts w:asciiTheme="minorHAnsi" w:eastAsia="Century Gothic" w:hAnsiTheme="minorHAnsi" w:cstheme="minorHAnsi"/>
        </w:rPr>
        <w:t xml:space="preserve">, Hibernate Annotations, Spring JDBC 4.0, REST Web Services, JIRA, SOAP UI, SQL, </w:t>
      </w:r>
      <w:r w:rsidR="00766400">
        <w:rPr>
          <w:rStyle w:val="span"/>
          <w:rFonts w:asciiTheme="minorHAnsi" w:eastAsia="Century Gothic" w:hAnsiTheme="minorHAnsi" w:cstheme="minorHAnsi"/>
        </w:rPr>
        <w:t>Kafka,</w:t>
      </w:r>
      <w:r w:rsidRPr="000B2F23">
        <w:rPr>
          <w:rStyle w:val="span"/>
          <w:rFonts w:asciiTheme="minorHAnsi" w:eastAsia="Century Gothic" w:hAnsiTheme="minorHAnsi" w:cstheme="minorHAnsi"/>
        </w:rPr>
        <w:t xml:space="preserve"> Tomcat Server, 10.1, JUnit, Unix, Maven</w:t>
      </w:r>
      <w:r w:rsidR="00236A30">
        <w:rPr>
          <w:rStyle w:val="span"/>
          <w:rFonts w:asciiTheme="minorHAnsi" w:eastAsia="Century Gothic" w:hAnsiTheme="minorHAnsi" w:cstheme="minorHAnsi"/>
        </w:rPr>
        <w:t>, Dynatrace</w:t>
      </w:r>
    </w:p>
    <w:p w14:paraId="70ED8F50" w14:textId="77777777" w:rsidR="00D525CC" w:rsidRPr="000B2F23" w:rsidRDefault="00D525CC" w:rsidP="008A2244">
      <w:pPr>
        <w:pStyle w:val="p"/>
        <w:tabs>
          <w:tab w:val="left" w:pos="3600"/>
        </w:tabs>
        <w:spacing w:line="276" w:lineRule="auto"/>
        <w:jc w:val="both"/>
        <w:rPr>
          <w:rStyle w:val="span"/>
          <w:rFonts w:asciiTheme="minorHAnsi" w:eastAsia="Century Gothic" w:hAnsiTheme="minorHAnsi" w:cstheme="minorHAnsi"/>
        </w:rPr>
      </w:pPr>
    </w:p>
    <w:p w14:paraId="0B72178C" w14:textId="0D209C78"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 xml:space="preserve">Pacific Investment Management Company </w:t>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Pr="000B2F23">
        <w:rPr>
          <w:rStyle w:val="span"/>
          <w:rFonts w:asciiTheme="minorHAnsi" w:eastAsia="Century Gothic" w:hAnsiTheme="minorHAnsi" w:cstheme="minorHAnsi"/>
          <w:b/>
          <w:bCs/>
        </w:rPr>
        <w:t>Jun 2019 - May 2022</w:t>
      </w:r>
    </w:p>
    <w:p w14:paraId="32FE1972"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Role: Java Developer</w:t>
      </w:r>
    </w:p>
    <w:p w14:paraId="5922FE1C"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Location: New York, US</w:t>
      </w:r>
    </w:p>
    <w:p w14:paraId="7B79EAA5"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rPr>
      </w:pPr>
    </w:p>
    <w:p w14:paraId="2E7B4DE4" w14:textId="490FBAB1"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Project</w:t>
      </w:r>
      <w:r w:rsidRPr="000B2F23">
        <w:rPr>
          <w:rStyle w:val="span"/>
          <w:rFonts w:asciiTheme="minorHAnsi" w:eastAsia="Century Gothic" w:hAnsiTheme="minorHAnsi" w:cstheme="minorHAnsi"/>
        </w:rPr>
        <w:t>: Merchant Fraud Detection System</w:t>
      </w:r>
    </w:p>
    <w:p w14:paraId="4B67F5E0"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MARS is a platform used for enabling Various Payment systems with fraud detection data by analyzing the transactions in Realtime. All the transactions are monitored for suspicious dimensions and will be subjected to review if any parameter is compromised. Supervisors can allow or deny the transaction after review. Auto-analyst feature can be configured to make decisions on suspicious transactions.</w:t>
      </w:r>
    </w:p>
    <w:p w14:paraId="19B2E23A" w14:textId="77777777" w:rsidR="003C1363" w:rsidRPr="000B2F23" w:rsidRDefault="003C1363" w:rsidP="008A2244">
      <w:pPr>
        <w:pStyle w:val="p"/>
        <w:tabs>
          <w:tab w:val="left" w:pos="3600"/>
        </w:tabs>
        <w:spacing w:line="276" w:lineRule="auto"/>
        <w:jc w:val="both"/>
        <w:rPr>
          <w:rStyle w:val="Strong1"/>
          <w:rFonts w:asciiTheme="minorHAnsi" w:eastAsia="Century Gothic" w:hAnsiTheme="minorHAnsi" w:cstheme="minorHAnsi"/>
          <w:b/>
          <w:bCs/>
        </w:rPr>
      </w:pPr>
    </w:p>
    <w:p w14:paraId="6E50683E" w14:textId="0F2BADB0"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proofErr w:type="spellStart"/>
      <w:r w:rsidRPr="000B2F23">
        <w:rPr>
          <w:rStyle w:val="Strong1"/>
          <w:rFonts w:asciiTheme="minorHAnsi" w:eastAsia="Century Gothic" w:hAnsiTheme="minorHAnsi" w:cstheme="minorHAnsi"/>
          <w:b/>
          <w:bCs/>
        </w:rPr>
        <w:lastRenderedPageBreak/>
        <w:t>Responsibilies</w:t>
      </w:r>
      <w:proofErr w:type="spellEnd"/>
      <w:r w:rsidRPr="000B2F23">
        <w:rPr>
          <w:rStyle w:val="span"/>
          <w:rFonts w:asciiTheme="minorHAnsi" w:eastAsia="Century Gothic" w:hAnsiTheme="minorHAnsi" w:cstheme="minorHAnsi"/>
        </w:rPr>
        <w:t>:</w:t>
      </w:r>
    </w:p>
    <w:p w14:paraId="1DBBF282" w14:textId="7BE77D5E" w:rsidR="00A20619" w:rsidRPr="000B2F23"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Worked with</w:t>
      </w:r>
      <w:r w:rsidR="00766400">
        <w:rPr>
          <w:rStyle w:val="span"/>
          <w:rFonts w:asciiTheme="minorHAnsi" w:eastAsia="Century Gothic" w:hAnsiTheme="minorHAnsi" w:cstheme="minorHAnsi"/>
        </w:rPr>
        <w:t xml:space="preserve"> Java17,</w:t>
      </w:r>
      <w:r w:rsidRPr="000B2F23">
        <w:rPr>
          <w:rStyle w:val="span"/>
          <w:rFonts w:asciiTheme="minorHAnsi" w:eastAsia="Century Gothic" w:hAnsiTheme="minorHAnsi" w:cstheme="minorHAnsi"/>
        </w:rPr>
        <w:t xml:space="preserve"> Spring Boot, Rest Services, eureka and spring cloud for developing and orchestrating the micro services infrastructure.</w:t>
      </w:r>
    </w:p>
    <w:p w14:paraId="4E5332ED" w14:textId="77777777" w:rsidR="00A20619" w:rsidRPr="000B2F23"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Developed various hibernate models for persisting data using ORM.</w:t>
      </w:r>
    </w:p>
    <w:p w14:paraId="68D595CC" w14:textId="27D3CB75" w:rsidR="00A20619"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Worked with yellow bricks </w:t>
      </w:r>
      <w:proofErr w:type="spellStart"/>
      <w:r w:rsidRPr="000B2F23">
        <w:rPr>
          <w:rStyle w:val="span"/>
          <w:rFonts w:asciiTheme="minorHAnsi" w:eastAsia="Century Gothic" w:hAnsiTheme="minorHAnsi" w:cstheme="minorHAnsi"/>
        </w:rPr>
        <w:t>postgrase</w:t>
      </w:r>
      <w:proofErr w:type="spellEnd"/>
      <w:r w:rsidRPr="000B2F23">
        <w:rPr>
          <w:rStyle w:val="span"/>
          <w:rFonts w:asciiTheme="minorHAnsi" w:eastAsia="Century Gothic" w:hAnsiTheme="minorHAnsi" w:cstheme="minorHAnsi"/>
        </w:rPr>
        <w:t xml:space="preserve"> </w:t>
      </w:r>
      <w:proofErr w:type="spellStart"/>
      <w:r w:rsidRPr="000B2F23">
        <w:rPr>
          <w:rStyle w:val="span"/>
          <w:rFonts w:asciiTheme="minorHAnsi" w:eastAsia="Century Gothic" w:hAnsiTheme="minorHAnsi" w:cstheme="minorHAnsi"/>
        </w:rPr>
        <w:t>sql</w:t>
      </w:r>
      <w:proofErr w:type="spellEnd"/>
      <w:r w:rsidR="00766400">
        <w:rPr>
          <w:rStyle w:val="span"/>
          <w:rFonts w:asciiTheme="minorHAnsi" w:eastAsia="Century Gothic" w:hAnsiTheme="minorHAnsi" w:cstheme="minorHAnsi"/>
        </w:rPr>
        <w:t>, MongoDB</w:t>
      </w:r>
      <w:r w:rsidRPr="000B2F23">
        <w:rPr>
          <w:rStyle w:val="span"/>
          <w:rFonts w:asciiTheme="minorHAnsi" w:eastAsia="Century Gothic" w:hAnsiTheme="minorHAnsi" w:cstheme="minorHAnsi"/>
        </w:rPr>
        <w:t xml:space="preserve"> for data warehousing and retrieval.</w:t>
      </w:r>
    </w:p>
    <w:p w14:paraId="1F2FD665" w14:textId="0F596045" w:rsidR="00AB03FF" w:rsidRPr="000B2F23" w:rsidRDefault="00AB03FF"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Pr>
          <w:rStyle w:val="span"/>
          <w:rFonts w:asciiTheme="minorHAnsi" w:eastAsia="Century Gothic" w:hAnsiTheme="minorHAnsi" w:cstheme="minorHAnsi"/>
        </w:rPr>
        <w:t>Integrated with Big data Hadoop for loading data into data lake.</w:t>
      </w:r>
    </w:p>
    <w:p w14:paraId="64E09BEF" w14:textId="77777777" w:rsidR="00A20619" w:rsidRPr="000B2F23"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Some of the ODFI also use solutions to analyze NACHA Files to monitor the transactions against the Rules Engine to find any fraudulent transactions in ACH transfers.</w:t>
      </w:r>
    </w:p>
    <w:p w14:paraId="17CAFE16" w14:textId="77777777" w:rsidR="00A20619" w:rsidRPr="000B2F23"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Worked on enabling the </w:t>
      </w:r>
      <w:proofErr w:type="spellStart"/>
      <w:r w:rsidRPr="000B2F23">
        <w:rPr>
          <w:rStyle w:val="span"/>
          <w:rFonts w:asciiTheme="minorHAnsi" w:eastAsia="Century Gothic" w:hAnsiTheme="minorHAnsi" w:cstheme="minorHAnsi"/>
        </w:rPr>
        <w:t>FedNow</w:t>
      </w:r>
      <w:proofErr w:type="spellEnd"/>
      <w:r w:rsidRPr="000B2F23">
        <w:rPr>
          <w:rStyle w:val="span"/>
          <w:rFonts w:asciiTheme="minorHAnsi" w:eastAsia="Century Gothic" w:hAnsiTheme="minorHAnsi" w:cstheme="minorHAnsi"/>
        </w:rPr>
        <w:t xml:space="preserve"> and TCH Transactions processing for Fraud Detection in real </w:t>
      </w:r>
      <w:proofErr w:type="gramStart"/>
      <w:r w:rsidRPr="000B2F23">
        <w:rPr>
          <w:rStyle w:val="span"/>
          <w:rFonts w:asciiTheme="minorHAnsi" w:eastAsia="Century Gothic" w:hAnsiTheme="minorHAnsi" w:cstheme="minorHAnsi"/>
        </w:rPr>
        <w:t>time</w:t>
      </w:r>
      <w:proofErr w:type="gramEnd"/>
    </w:p>
    <w:p w14:paraId="618258CC" w14:textId="77777777" w:rsidR="00A20619" w:rsidRPr="000B2F23"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Designed and implemented </w:t>
      </w:r>
      <w:proofErr w:type="spellStart"/>
      <w:r w:rsidRPr="000B2F23">
        <w:rPr>
          <w:rStyle w:val="span"/>
          <w:rFonts w:asciiTheme="minorHAnsi" w:eastAsia="Century Gothic" w:hAnsiTheme="minorHAnsi" w:cstheme="minorHAnsi"/>
        </w:rPr>
        <w:t>PayApt</w:t>
      </w:r>
      <w:proofErr w:type="spellEnd"/>
      <w:r w:rsidRPr="000B2F23">
        <w:rPr>
          <w:rStyle w:val="span"/>
          <w:rFonts w:asciiTheme="minorHAnsi" w:eastAsia="Century Gothic" w:hAnsiTheme="minorHAnsi" w:cstheme="minorHAnsi"/>
        </w:rPr>
        <w:t xml:space="preserve"> for ISO20022 Messages.</w:t>
      </w:r>
    </w:p>
    <w:p w14:paraId="60957CE6" w14:textId="77777777" w:rsidR="00A20619" w:rsidRPr="000B2F23" w:rsidRDefault="00000000" w:rsidP="008A224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Applied IAM </w:t>
      </w:r>
      <w:proofErr w:type="gramStart"/>
      <w:r w:rsidRPr="000B2F23">
        <w:rPr>
          <w:rStyle w:val="span"/>
          <w:rFonts w:asciiTheme="minorHAnsi" w:eastAsia="Century Gothic" w:hAnsiTheme="minorHAnsi" w:cstheme="minorHAnsi"/>
        </w:rPr>
        <w:t>roles based</w:t>
      </w:r>
      <w:proofErr w:type="gramEnd"/>
      <w:r w:rsidRPr="000B2F23">
        <w:rPr>
          <w:rStyle w:val="span"/>
          <w:rFonts w:asciiTheme="minorHAnsi" w:eastAsia="Century Gothic" w:hAnsiTheme="minorHAnsi" w:cstheme="minorHAnsi"/>
        </w:rPr>
        <w:t xml:space="preserve"> Authorization using Oauth2 Framework</w:t>
      </w:r>
    </w:p>
    <w:p w14:paraId="06D6BBA7" w14:textId="377EB798" w:rsidR="00DA61F4" w:rsidRDefault="00000000" w:rsidP="00DA61F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Configured AWS CloudWatch alerts for Site Reliability</w:t>
      </w:r>
      <w:r w:rsidR="00236A30">
        <w:rPr>
          <w:rStyle w:val="span"/>
          <w:rFonts w:asciiTheme="minorHAnsi" w:eastAsia="Century Gothic" w:hAnsiTheme="minorHAnsi" w:cstheme="minorHAnsi"/>
        </w:rPr>
        <w:t xml:space="preserve"> and worked on Cloud as </w:t>
      </w:r>
      <w:proofErr w:type="spellStart"/>
      <w:r w:rsidR="00236A30">
        <w:rPr>
          <w:rStyle w:val="span"/>
          <w:rFonts w:asciiTheme="minorHAnsi" w:eastAsia="Century Gothic" w:hAnsiTheme="minorHAnsi" w:cstheme="minorHAnsi"/>
        </w:rPr>
        <w:t>IaC</w:t>
      </w:r>
      <w:proofErr w:type="spellEnd"/>
      <w:r w:rsidR="00236A30">
        <w:rPr>
          <w:rStyle w:val="span"/>
          <w:rFonts w:asciiTheme="minorHAnsi" w:eastAsia="Century Gothic" w:hAnsiTheme="minorHAnsi" w:cstheme="minorHAnsi"/>
        </w:rPr>
        <w:t xml:space="preserve"> using Terraform.</w:t>
      </w:r>
    </w:p>
    <w:p w14:paraId="675755F3" w14:textId="01422B56" w:rsidR="00DA61F4" w:rsidRPr="00DA61F4" w:rsidRDefault="00DA61F4" w:rsidP="00DA61F4">
      <w:pPr>
        <w:pStyle w:val="divdocumentulli"/>
        <w:numPr>
          <w:ilvl w:val="0"/>
          <w:numId w:val="17"/>
        </w:numPr>
        <w:tabs>
          <w:tab w:val="left" w:pos="3600"/>
        </w:tabs>
        <w:spacing w:line="276" w:lineRule="auto"/>
        <w:jc w:val="both"/>
        <w:rPr>
          <w:rStyle w:val="span"/>
          <w:rFonts w:asciiTheme="minorHAnsi" w:eastAsia="Century Gothic" w:hAnsiTheme="minorHAnsi" w:cstheme="minorHAnsi"/>
        </w:rPr>
      </w:pPr>
      <w:r>
        <w:rPr>
          <w:rStyle w:val="span"/>
          <w:rFonts w:asciiTheme="minorHAnsi" w:eastAsia="Century Gothic" w:hAnsiTheme="minorHAnsi" w:cstheme="minorHAnsi"/>
        </w:rPr>
        <w:t>Created UI using Angular JS, HTML, CSS.</w:t>
      </w:r>
    </w:p>
    <w:p w14:paraId="38CF2B42" w14:textId="38F8AEFD"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proofErr w:type="spellStart"/>
      <w:r w:rsidRPr="000B2F23">
        <w:rPr>
          <w:rStyle w:val="Strong1"/>
          <w:rFonts w:asciiTheme="minorHAnsi" w:eastAsia="Century Gothic" w:hAnsiTheme="minorHAnsi" w:cstheme="minorHAnsi"/>
          <w:b/>
          <w:bCs/>
        </w:rPr>
        <w:t>Environment</w:t>
      </w:r>
      <w:r w:rsidRPr="000B2F23">
        <w:rPr>
          <w:rStyle w:val="span"/>
          <w:rFonts w:asciiTheme="minorHAnsi" w:eastAsia="Century Gothic" w:hAnsiTheme="minorHAnsi" w:cstheme="minorHAnsi"/>
        </w:rPr>
        <w:t>:</w:t>
      </w:r>
      <w:r w:rsidR="00766400">
        <w:rPr>
          <w:rStyle w:val="span"/>
          <w:rFonts w:asciiTheme="minorHAnsi" w:eastAsia="Century Gothic" w:hAnsiTheme="minorHAnsi" w:cstheme="minorHAnsi"/>
        </w:rPr>
        <w:t>Java</w:t>
      </w:r>
      <w:proofErr w:type="spellEnd"/>
      <w:r w:rsidR="00766400">
        <w:rPr>
          <w:rStyle w:val="span"/>
          <w:rFonts w:asciiTheme="minorHAnsi" w:eastAsia="Century Gothic" w:hAnsiTheme="minorHAnsi" w:cstheme="minorHAnsi"/>
        </w:rPr>
        <w:t xml:space="preserve"> 17,</w:t>
      </w:r>
      <w:r w:rsidRPr="000B2F23">
        <w:rPr>
          <w:rStyle w:val="span"/>
          <w:rFonts w:asciiTheme="minorHAnsi" w:eastAsia="Century Gothic" w:hAnsiTheme="minorHAnsi" w:cstheme="minorHAnsi"/>
        </w:rPr>
        <w:t xml:space="preserve"> Spring boot, IntelliJ IDEA, GIT, </w:t>
      </w:r>
      <w:r w:rsidR="00DA61F4">
        <w:rPr>
          <w:rStyle w:val="span"/>
          <w:rFonts w:asciiTheme="minorHAnsi" w:eastAsia="Century Gothic" w:hAnsiTheme="minorHAnsi" w:cstheme="minorHAnsi"/>
        </w:rPr>
        <w:t xml:space="preserve">Angular JS, </w:t>
      </w:r>
      <w:r w:rsidRPr="000B2F23">
        <w:rPr>
          <w:rStyle w:val="span"/>
          <w:rFonts w:asciiTheme="minorHAnsi" w:eastAsia="Century Gothic" w:hAnsiTheme="minorHAnsi" w:cstheme="minorHAnsi"/>
        </w:rPr>
        <w:t>Oracle, PostgreSQL,</w:t>
      </w:r>
      <w:r w:rsidR="00766400">
        <w:rPr>
          <w:rStyle w:val="span"/>
          <w:rFonts w:asciiTheme="minorHAnsi" w:eastAsia="Century Gothic" w:hAnsiTheme="minorHAnsi" w:cstheme="minorHAnsi"/>
        </w:rPr>
        <w:t xml:space="preserve"> MongoDB, Kafka,</w:t>
      </w:r>
      <w:r w:rsidR="00AB03FF">
        <w:rPr>
          <w:rStyle w:val="span"/>
          <w:rFonts w:asciiTheme="minorHAnsi" w:eastAsia="Century Gothic" w:hAnsiTheme="minorHAnsi" w:cstheme="minorHAnsi"/>
        </w:rPr>
        <w:t xml:space="preserve"> Hadoop,</w:t>
      </w:r>
      <w:r w:rsidRPr="000B2F23">
        <w:rPr>
          <w:rStyle w:val="span"/>
          <w:rFonts w:asciiTheme="minorHAnsi" w:eastAsia="Century Gothic" w:hAnsiTheme="minorHAnsi" w:cstheme="minorHAnsi"/>
        </w:rPr>
        <w:t xml:space="preserve"> Gradle, Docker, Kubernetes, Bitbucket, AWS, </w:t>
      </w:r>
      <w:proofErr w:type="spellStart"/>
      <w:r w:rsidRPr="000B2F23">
        <w:rPr>
          <w:rStyle w:val="span"/>
          <w:rFonts w:asciiTheme="minorHAnsi" w:eastAsia="Century Gothic" w:hAnsiTheme="minorHAnsi" w:cstheme="minorHAnsi"/>
        </w:rPr>
        <w:t>Cloudwatch</w:t>
      </w:r>
      <w:proofErr w:type="spellEnd"/>
      <w:r w:rsidRPr="000B2F23">
        <w:rPr>
          <w:rStyle w:val="span"/>
          <w:rFonts w:asciiTheme="minorHAnsi" w:eastAsia="Century Gothic" w:hAnsiTheme="minorHAnsi" w:cstheme="minorHAnsi"/>
        </w:rPr>
        <w:t>, IAM, AWS Lambda</w:t>
      </w:r>
      <w:r w:rsidR="00236A30">
        <w:rPr>
          <w:rStyle w:val="span"/>
          <w:rFonts w:asciiTheme="minorHAnsi" w:eastAsia="Century Gothic" w:hAnsiTheme="minorHAnsi" w:cstheme="minorHAnsi"/>
        </w:rPr>
        <w:t>, Terraform.</w:t>
      </w:r>
    </w:p>
    <w:p w14:paraId="63D1B4E7" w14:textId="77777777" w:rsidR="00D525CC" w:rsidRPr="000B2F23" w:rsidRDefault="00D525CC" w:rsidP="008A2244">
      <w:pPr>
        <w:pStyle w:val="p"/>
        <w:tabs>
          <w:tab w:val="left" w:pos="3600"/>
        </w:tabs>
        <w:spacing w:line="276" w:lineRule="auto"/>
        <w:jc w:val="both"/>
        <w:rPr>
          <w:rStyle w:val="span"/>
          <w:rFonts w:asciiTheme="minorHAnsi" w:eastAsia="Century Gothic" w:hAnsiTheme="minorHAnsi" w:cstheme="minorHAnsi"/>
        </w:rPr>
      </w:pPr>
    </w:p>
    <w:p w14:paraId="087CF45E" w14:textId="7E103B45" w:rsidR="00A20619" w:rsidRPr="00493146" w:rsidRDefault="00A20619" w:rsidP="00493146">
      <w:pPr>
        <w:pStyle w:val="p"/>
        <w:tabs>
          <w:tab w:val="left" w:pos="3600"/>
        </w:tabs>
        <w:spacing w:line="276" w:lineRule="auto"/>
        <w:jc w:val="both"/>
        <w:rPr>
          <w:rStyle w:val="span"/>
          <w:rFonts w:asciiTheme="minorHAnsi" w:eastAsia="Century Gothic" w:hAnsiTheme="minorHAnsi" w:cstheme="minorHAnsi"/>
          <w:b/>
          <w:bCs/>
        </w:rPr>
      </w:pPr>
    </w:p>
    <w:p w14:paraId="03C8F3F3" w14:textId="77777777" w:rsidR="00EB5D7E" w:rsidRPr="00EB5D7E" w:rsidRDefault="00EB5D7E" w:rsidP="008A2244">
      <w:pPr>
        <w:pStyle w:val="p"/>
        <w:tabs>
          <w:tab w:val="left" w:pos="3600"/>
        </w:tabs>
        <w:spacing w:line="276" w:lineRule="auto"/>
        <w:jc w:val="both"/>
        <w:rPr>
          <w:rStyle w:val="span"/>
          <w:rFonts w:asciiTheme="minorHAnsi" w:eastAsia="Century Gothic" w:hAnsiTheme="minorHAnsi" w:cstheme="minorHAnsi"/>
          <w:sz w:val="6"/>
          <w:szCs w:val="6"/>
        </w:rPr>
      </w:pPr>
    </w:p>
    <w:p w14:paraId="3CB764A2" w14:textId="7149F649" w:rsidR="00A20619" w:rsidRPr="000B2F23" w:rsidRDefault="00000000" w:rsidP="008A2244">
      <w:pPr>
        <w:pStyle w:val="divdocumentsinglecolumn"/>
        <w:tabs>
          <w:tab w:val="left" w:pos="3600"/>
        </w:tabs>
        <w:spacing w:line="276" w:lineRule="auto"/>
        <w:jc w:val="both"/>
        <w:rPr>
          <w:rFonts w:asciiTheme="minorHAnsi" w:eastAsia="Century Gothic" w:hAnsiTheme="minorHAnsi" w:cstheme="minorHAnsi"/>
          <w:b/>
          <w:bCs/>
        </w:rPr>
      </w:pPr>
      <w:r w:rsidRPr="000B2F23">
        <w:rPr>
          <w:rStyle w:val="span"/>
          <w:rFonts w:asciiTheme="minorHAnsi" w:eastAsia="Century Gothic" w:hAnsiTheme="minorHAnsi" w:cstheme="minorHAnsi"/>
          <w:b/>
          <w:bCs/>
        </w:rPr>
        <w:t xml:space="preserve">Junior Developer, Kotak Mahindra Bank, </w:t>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Pr="000B2F23">
        <w:rPr>
          <w:rStyle w:val="span"/>
          <w:rFonts w:asciiTheme="minorHAnsi" w:eastAsia="Century Gothic" w:hAnsiTheme="minorHAnsi" w:cstheme="minorHAnsi"/>
          <w:b/>
          <w:bCs/>
        </w:rPr>
        <w:t>February 2012-September 2014</w:t>
      </w:r>
      <w:r w:rsidRPr="000B2F23">
        <w:rPr>
          <w:rStyle w:val="singlecolumnspanpaddedlinenth-child1"/>
          <w:rFonts w:asciiTheme="minorHAnsi" w:eastAsia="Century Gothic" w:hAnsiTheme="minorHAnsi" w:cstheme="minorHAnsi"/>
          <w:b/>
          <w:bCs/>
        </w:rPr>
        <w:t xml:space="preserve"> </w:t>
      </w:r>
    </w:p>
    <w:p w14:paraId="629C7450" w14:textId="77777777" w:rsidR="00A20619" w:rsidRPr="000B2F23" w:rsidRDefault="00000000" w:rsidP="008A2244">
      <w:pPr>
        <w:pStyle w:val="spanpaddedline"/>
        <w:tabs>
          <w:tab w:val="left" w:pos="3600"/>
        </w:tabs>
        <w:spacing w:line="276" w:lineRule="auto"/>
        <w:jc w:val="both"/>
        <w:rPr>
          <w:rFonts w:asciiTheme="minorHAnsi" w:eastAsia="Century Gothic" w:hAnsiTheme="minorHAnsi" w:cstheme="minorHAnsi"/>
          <w:b/>
          <w:bCs/>
        </w:rPr>
      </w:pPr>
      <w:r w:rsidRPr="000B2F23">
        <w:rPr>
          <w:rStyle w:val="span"/>
          <w:rFonts w:asciiTheme="minorHAnsi" w:eastAsia="Century Gothic" w:hAnsiTheme="minorHAnsi" w:cstheme="minorHAnsi"/>
          <w:b/>
          <w:bCs/>
        </w:rPr>
        <w:t>Mumbai, Maharashtra</w:t>
      </w:r>
      <w:r w:rsidRPr="000B2F23">
        <w:rPr>
          <w:rFonts w:asciiTheme="minorHAnsi" w:eastAsia="Century Gothic" w:hAnsiTheme="minorHAnsi" w:cstheme="minorHAnsi"/>
          <w:b/>
          <w:bCs/>
        </w:rPr>
        <w:t xml:space="preserve"> </w:t>
      </w:r>
    </w:p>
    <w:p w14:paraId="27271C9F"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Role: Java Developer</w:t>
      </w:r>
    </w:p>
    <w:p w14:paraId="531F9238"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rPr>
      </w:pPr>
    </w:p>
    <w:p w14:paraId="2281C765" w14:textId="53287BBB"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Project</w:t>
      </w:r>
      <w:r w:rsidRPr="000B2F23">
        <w:rPr>
          <w:rStyle w:val="span"/>
          <w:rFonts w:asciiTheme="minorHAnsi" w:eastAsia="Century Gothic" w:hAnsiTheme="minorHAnsi" w:cstheme="minorHAnsi"/>
        </w:rPr>
        <w:t>: First Vision Technology program (FVTP)</w:t>
      </w:r>
    </w:p>
    <w:p w14:paraId="2C331B31"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b/>
          <w:bCs/>
        </w:rPr>
      </w:pPr>
    </w:p>
    <w:p w14:paraId="67CB3A0B" w14:textId="2A3E1EDF"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DESCRIPTION</w:t>
      </w:r>
      <w:r w:rsidRPr="000B2F23">
        <w:rPr>
          <w:rStyle w:val="span"/>
          <w:rFonts w:asciiTheme="minorHAnsi" w:eastAsia="Century Gothic" w:hAnsiTheme="minorHAnsi" w:cstheme="minorHAnsi"/>
        </w:rPr>
        <w:t xml:space="preserve">: FDI has the presence across the value chain in Credit, debit, private-label, payroll, prepaid card for issuer offerings. Expertise in merchant </w:t>
      </w:r>
      <w:proofErr w:type="spellStart"/>
      <w:r w:rsidRPr="000B2F23">
        <w:rPr>
          <w:rStyle w:val="span"/>
          <w:rFonts w:asciiTheme="minorHAnsi" w:eastAsia="Century Gothic" w:hAnsiTheme="minorHAnsi" w:cstheme="minorHAnsi"/>
        </w:rPr>
        <w:t>svcs</w:t>
      </w:r>
      <w:proofErr w:type="spellEnd"/>
      <w:r w:rsidRPr="000B2F23">
        <w:rPr>
          <w:rStyle w:val="span"/>
          <w:rFonts w:asciiTheme="minorHAnsi" w:eastAsia="Century Gothic" w:hAnsiTheme="minorHAnsi" w:cstheme="minorHAnsi"/>
        </w:rPr>
        <w:t xml:space="preserve">, </w:t>
      </w:r>
      <w:proofErr w:type="spellStart"/>
      <w:r w:rsidRPr="000B2F23">
        <w:rPr>
          <w:rStyle w:val="span"/>
          <w:rFonts w:asciiTheme="minorHAnsi" w:eastAsia="Century Gothic" w:hAnsiTheme="minorHAnsi" w:cstheme="minorHAnsi"/>
        </w:rPr>
        <w:t>telecheck</w:t>
      </w:r>
      <w:proofErr w:type="spellEnd"/>
      <w:r w:rsidRPr="000B2F23">
        <w:rPr>
          <w:rStyle w:val="span"/>
          <w:rFonts w:asciiTheme="minorHAnsi" w:eastAsia="Century Gothic" w:hAnsiTheme="minorHAnsi" w:cstheme="minorHAnsi"/>
        </w:rPr>
        <w:t xml:space="preserve">, STAR ATM Network and Fraud and Auth solutions, </w:t>
      </w:r>
      <w:proofErr w:type="gramStart"/>
      <w:r w:rsidRPr="000B2F23">
        <w:rPr>
          <w:rStyle w:val="span"/>
          <w:rFonts w:asciiTheme="minorHAnsi" w:eastAsia="Century Gothic" w:hAnsiTheme="minorHAnsi" w:cstheme="minorHAnsi"/>
        </w:rPr>
        <w:t>internet</w:t>
      </w:r>
      <w:proofErr w:type="gramEnd"/>
      <w:r w:rsidRPr="000B2F23">
        <w:rPr>
          <w:rStyle w:val="span"/>
          <w:rFonts w:asciiTheme="minorHAnsi" w:eastAsia="Century Gothic" w:hAnsiTheme="minorHAnsi" w:cstheme="minorHAnsi"/>
        </w:rPr>
        <w:t xml:space="preserve"> and mobile commerce.</w:t>
      </w:r>
    </w:p>
    <w:p w14:paraId="7A7E955A"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The FVTP project is </w:t>
      </w:r>
      <w:proofErr w:type="spellStart"/>
      <w:proofErr w:type="gramStart"/>
      <w:r w:rsidRPr="000B2F23">
        <w:rPr>
          <w:rStyle w:val="span"/>
          <w:rFonts w:asciiTheme="minorHAnsi" w:eastAsia="Century Gothic" w:hAnsiTheme="minorHAnsi" w:cstheme="minorHAnsi"/>
        </w:rPr>
        <w:t>a</w:t>
      </w:r>
      <w:proofErr w:type="spellEnd"/>
      <w:proofErr w:type="gramEnd"/>
      <w:r w:rsidRPr="000B2F23">
        <w:rPr>
          <w:rStyle w:val="span"/>
          <w:rFonts w:asciiTheme="minorHAnsi" w:eastAsia="Century Gothic" w:hAnsiTheme="minorHAnsi" w:cstheme="minorHAnsi"/>
        </w:rPr>
        <w:t xml:space="preserve"> effort to bring leading edge Architectural (SOA) and development (JCAPS) technology to the Vision PLUS platform.</w:t>
      </w:r>
    </w:p>
    <w:p w14:paraId="6534AA55"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It is the complete re-architecting of the Vision PLUS suite of applications to deliver increased business functionality, </w:t>
      </w:r>
      <w:proofErr w:type="gramStart"/>
      <w:r w:rsidRPr="000B2F23">
        <w:rPr>
          <w:rStyle w:val="span"/>
          <w:rFonts w:asciiTheme="minorHAnsi" w:eastAsia="Century Gothic" w:hAnsiTheme="minorHAnsi" w:cstheme="minorHAnsi"/>
        </w:rPr>
        <w:t>flexibility</w:t>
      </w:r>
      <w:proofErr w:type="gramEnd"/>
      <w:r w:rsidRPr="000B2F23">
        <w:rPr>
          <w:rStyle w:val="span"/>
          <w:rFonts w:asciiTheme="minorHAnsi" w:eastAsia="Century Gothic" w:hAnsiTheme="minorHAnsi" w:cstheme="minorHAnsi"/>
        </w:rPr>
        <w:t xml:space="preserve"> and speed to market. Included in this migration is a move away from mainframe technology, a process to more advanced technologies processes. The execution of project, the development of this application was on agile methodology using scrum. Object is to migrate from </w:t>
      </w:r>
      <w:proofErr w:type="gramStart"/>
      <w:r w:rsidRPr="000B2F23">
        <w:rPr>
          <w:rStyle w:val="span"/>
          <w:rFonts w:asciiTheme="minorHAnsi" w:eastAsia="Century Gothic" w:hAnsiTheme="minorHAnsi" w:cstheme="minorHAnsi"/>
        </w:rPr>
        <w:t>mainframe based</w:t>
      </w:r>
      <w:proofErr w:type="gramEnd"/>
      <w:r w:rsidRPr="000B2F23">
        <w:rPr>
          <w:rStyle w:val="span"/>
          <w:rFonts w:asciiTheme="minorHAnsi" w:eastAsia="Century Gothic" w:hAnsiTheme="minorHAnsi" w:cstheme="minorHAnsi"/>
        </w:rPr>
        <w:t xml:space="preserve"> technology to a server based technology using J2EE.</w:t>
      </w:r>
    </w:p>
    <w:p w14:paraId="1A64DB4F"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rPr>
      </w:pPr>
    </w:p>
    <w:p w14:paraId="30777CD6" w14:textId="7D394DA6"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Responsibilities:</w:t>
      </w:r>
    </w:p>
    <w:p w14:paraId="72FCDE2E"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Re-face Vision PLUS platform with modern UI and BI technologies.</w:t>
      </w:r>
    </w:p>
    <w:p w14:paraId="69E46CA4"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Created models for application's dynamic behavior including Use-Case Models, Sequence diagrams and Collaboration Diagrams.</w:t>
      </w:r>
    </w:p>
    <w:p w14:paraId="7B28B900"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Model/Controller component development and testing using Java, Struts, Hibernate, JPA, JTA, JDBC, JNDI and Java Mail</w:t>
      </w:r>
    </w:p>
    <w:p w14:paraId="644E24A4"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Actively involved in gathering user requirements and Analysis for few modules.</w:t>
      </w:r>
    </w:p>
    <w:p w14:paraId="24E09A4C"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Designed, </w:t>
      </w:r>
      <w:proofErr w:type="gramStart"/>
      <w:r w:rsidRPr="000B2F23">
        <w:rPr>
          <w:rStyle w:val="span"/>
          <w:rFonts w:asciiTheme="minorHAnsi" w:eastAsia="Century Gothic" w:hAnsiTheme="minorHAnsi" w:cstheme="minorHAnsi"/>
        </w:rPr>
        <w:t>developed</w:t>
      </w:r>
      <w:proofErr w:type="gramEnd"/>
      <w:r w:rsidRPr="000B2F23">
        <w:rPr>
          <w:rStyle w:val="span"/>
          <w:rFonts w:asciiTheme="minorHAnsi" w:eastAsia="Century Gothic" w:hAnsiTheme="minorHAnsi" w:cstheme="minorHAnsi"/>
        </w:rPr>
        <w:t xml:space="preserve"> and maintained the data layer using the ORM framework called JPA.</w:t>
      </w:r>
    </w:p>
    <w:p w14:paraId="578C0C9B"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lastRenderedPageBreak/>
        <w:t>Involved in coding for the business layer using Java, JAXP, EJB 3.0 and persistence mechanism used is JPA.</w:t>
      </w:r>
    </w:p>
    <w:p w14:paraId="32CC7C96"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Developed different REST Web Services using NetBeans.</w:t>
      </w:r>
    </w:p>
    <w:p w14:paraId="69D45E02"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Involved in Production Support and minor enhancements as per application requirements.</w:t>
      </w:r>
    </w:p>
    <w:p w14:paraId="13275290"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Working with Data and application architect to design solutions, to ensure all application development, testing and deployment is done successfully.</w:t>
      </w:r>
    </w:p>
    <w:p w14:paraId="66971E00" w14:textId="77777777" w:rsidR="00A20619" w:rsidRPr="000B2F23" w:rsidRDefault="00000000" w:rsidP="008A2244">
      <w:pPr>
        <w:pStyle w:val="divdocumentulli"/>
        <w:numPr>
          <w:ilvl w:val="0"/>
          <w:numId w:val="19"/>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Used </w:t>
      </w:r>
      <w:proofErr w:type="spellStart"/>
      <w:r w:rsidRPr="000B2F23">
        <w:rPr>
          <w:rStyle w:val="span"/>
          <w:rFonts w:asciiTheme="minorHAnsi" w:eastAsia="Century Gothic" w:hAnsiTheme="minorHAnsi" w:cstheme="minorHAnsi"/>
        </w:rPr>
        <w:t>SQLDeveloper</w:t>
      </w:r>
      <w:proofErr w:type="spellEnd"/>
      <w:r w:rsidRPr="000B2F23">
        <w:rPr>
          <w:rStyle w:val="span"/>
          <w:rFonts w:asciiTheme="minorHAnsi" w:eastAsia="Century Gothic" w:hAnsiTheme="minorHAnsi" w:cstheme="minorHAnsi"/>
        </w:rPr>
        <w:t xml:space="preserve"> for logging into DB for checking data integrity using SQL queries.</w:t>
      </w:r>
    </w:p>
    <w:p w14:paraId="4E66CEF9"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proofErr w:type="gramStart"/>
      <w:r w:rsidRPr="000B2F23">
        <w:rPr>
          <w:rStyle w:val="Strong1"/>
          <w:rFonts w:asciiTheme="minorHAnsi" w:eastAsia="Century Gothic" w:hAnsiTheme="minorHAnsi" w:cstheme="minorHAnsi"/>
          <w:b/>
          <w:bCs/>
        </w:rPr>
        <w:t>Environment</w:t>
      </w:r>
      <w:r w:rsidRPr="000B2F23">
        <w:rPr>
          <w:rStyle w:val="span"/>
          <w:rFonts w:asciiTheme="minorHAnsi" w:eastAsia="Century Gothic" w:hAnsiTheme="minorHAnsi" w:cstheme="minorHAnsi"/>
        </w:rPr>
        <w:t xml:space="preserve"> :</w:t>
      </w:r>
      <w:proofErr w:type="gramEnd"/>
      <w:r w:rsidRPr="000B2F23">
        <w:rPr>
          <w:rStyle w:val="span"/>
          <w:rFonts w:asciiTheme="minorHAnsi" w:eastAsia="Century Gothic" w:hAnsiTheme="minorHAnsi" w:cstheme="minorHAnsi"/>
        </w:rPr>
        <w:t xml:space="preserve"> Core Java 1.5, Oracle, JSP, EJB3, </w:t>
      </w:r>
      <w:proofErr w:type="spellStart"/>
      <w:r w:rsidRPr="000B2F23">
        <w:rPr>
          <w:rStyle w:val="span"/>
          <w:rFonts w:asciiTheme="minorHAnsi" w:eastAsia="Century Gothic" w:hAnsiTheme="minorHAnsi" w:cstheme="minorHAnsi"/>
        </w:rPr>
        <w:t>JMS,Servlet</w:t>
      </w:r>
      <w:proofErr w:type="spellEnd"/>
      <w:r w:rsidRPr="000B2F23">
        <w:rPr>
          <w:rStyle w:val="span"/>
          <w:rFonts w:asciiTheme="minorHAnsi" w:eastAsia="Century Gothic" w:hAnsiTheme="minorHAnsi" w:cstheme="minorHAnsi"/>
        </w:rPr>
        <w:t xml:space="preserve">, Hibernate, SOAP , Junit, </w:t>
      </w:r>
      <w:proofErr w:type="spellStart"/>
      <w:r w:rsidRPr="000B2F23">
        <w:rPr>
          <w:rStyle w:val="span"/>
          <w:rFonts w:asciiTheme="minorHAnsi" w:eastAsia="Century Gothic" w:hAnsiTheme="minorHAnsi" w:cstheme="minorHAnsi"/>
        </w:rPr>
        <w:t>Sql</w:t>
      </w:r>
      <w:proofErr w:type="spellEnd"/>
      <w:r w:rsidRPr="000B2F23">
        <w:rPr>
          <w:rStyle w:val="span"/>
          <w:rFonts w:asciiTheme="minorHAnsi" w:eastAsia="Century Gothic" w:hAnsiTheme="minorHAnsi" w:cstheme="minorHAnsi"/>
        </w:rPr>
        <w:t xml:space="preserve"> , Putty, NetBeans, Tomcat.</w:t>
      </w:r>
    </w:p>
    <w:p w14:paraId="4B4CD631"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rPr>
      </w:pPr>
    </w:p>
    <w:p w14:paraId="591F12A7" w14:textId="48D034E4"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proofErr w:type="spellStart"/>
      <w:r w:rsidRPr="000B2F23">
        <w:rPr>
          <w:rStyle w:val="span"/>
          <w:rFonts w:asciiTheme="minorHAnsi" w:eastAsia="Century Gothic" w:hAnsiTheme="minorHAnsi" w:cstheme="minorHAnsi"/>
          <w:b/>
          <w:bCs/>
        </w:rPr>
        <w:t>Religare</w:t>
      </w:r>
      <w:proofErr w:type="spellEnd"/>
      <w:r w:rsidRPr="000B2F23">
        <w:rPr>
          <w:rStyle w:val="span"/>
          <w:rFonts w:asciiTheme="minorHAnsi" w:eastAsia="Century Gothic" w:hAnsiTheme="minorHAnsi" w:cstheme="minorHAnsi"/>
          <w:b/>
          <w:bCs/>
        </w:rPr>
        <w:t xml:space="preserve"> Software Solutions </w:t>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003C1363" w:rsidRPr="000B2F23">
        <w:rPr>
          <w:rStyle w:val="span"/>
          <w:rFonts w:asciiTheme="minorHAnsi" w:eastAsia="Century Gothic" w:hAnsiTheme="minorHAnsi" w:cstheme="minorHAnsi"/>
          <w:b/>
          <w:bCs/>
        </w:rPr>
        <w:tab/>
      </w:r>
      <w:r w:rsidRPr="000B2F23">
        <w:rPr>
          <w:rStyle w:val="span"/>
          <w:rFonts w:asciiTheme="minorHAnsi" w:eastAsia="Century Gothic" w:hAnsiTheme="minorHAnsi" w:cstheme="minorHAnsi"/>
          <w:b/>
          <w:bCs/>
        </w:rPr>
        <w:t>Jan 2009 - Jan 2012</w:t>
      </w:r>
    </w:p>
    <w:p w14:paraId="181B7599"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Role: Software Engineer</w:t>
      </w:r>
    </w:p>
    <w:p w14:paraId="707B3BC1"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b/>
          <w:bCs/>
        </w:rPr>
      </w:pPr>
      <w:r w:rsidRPr="000B2F23">
        <w:rPr>
          <w:rStyle w:val="span"/>
          <w:rFonts w:asciiTheme="minorHAnsi" w:eastAsia="Century Gothic" w:hAnsiTheme="minorHAnsi" w:cstheme="minorHAnsi"/>
          <w:b/>
          <w:bCs/>
        </w:rPr>
        <w:t>Location: Mumbai, India</w:t>
      </w:r>
    </w:p>
    <w:p w14:paraId="72D9E658"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rPr>
      </w:pPr>
    </w:p>
    <w:p w14:paraId="42B05EC3" w14:textId="5DC1E779"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Project Title</w:t>
      </w:r>
      <w:r w:rsidRPr="000B2F23">
        <w:rPr>
          <w:rStyle w:val="span"/>
          <w:rFonts w:asciiTheme="minorHAnsi" w:eastAsia="Century Gothic" w:hAnsiTheme="minorHAnsi" w:cstheme="minorHAnsi"/>
        </w:rPr>
        <w:t>: Client Relationship system</w:t>
      </w:r>
    </w:p>
    <w:p w14:paraId="7ADCE3B3" w14:textId="77777777" w:rsidR="003C1363" w:rsidRPr="000B2F23" w:rsidRDefault="003C1363" w:rsidP="008A2244">
      <w:pPr>
        <w:pStyle w:val="p"/>
        <w:tabs>
          <w:tab w:val="left" w:pos="3600"/>
        </w:tabs>
        <w:spacing w:line="276" w:lineRule="auto"/>
        <w:jc w:val="both"/>
        <w:rPr>
          <w:rStyle w:val="span"/>
          <w:rFonts w:asciiTheme="minorHAnsi" w:eastAsia="Century Gothic" w:hAnsiTheme="minorHAnsi" w:cstheme="minorHAnsi"/>
        </w:rPr>
      </w:pPr>
    </w:p>
    <w:p w14:paraId="03303E3A" w14:textId="2C66B28F"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b/>
          <w:bCs/>
        </w:rPr>
        <w:t>Description</w:t>
      </w:r>
      <w:r w:rsidRPr="000B2F23">
        <w:rPr>
          <w:rStyle w:val="span"/>
          <w:rFonts w:asciiTheme="minorHAnsi" w:eastAsia="Century Gothic" w:hAnsiTheme="minorHAnsi" w:cstheme="minorHAnsi"/>
        </w:rPr>
        <w:t xml:space="preserve">: Client Relationship System project is to provide the ability for FA (Financial </w:t>
      </w:r>
      <w:proofErr w:type="gramStart"/>
      <w:r w:rsidRPr="000B2F23">
        <w:rPr>
          <w:rStyle w:val="span"/>
          <w:rFonts w:asciiTheme="minorHAnsi" w:eastAsia="Century Gothic" w:hAnsiTheme="minorHAnsi" w:cstheme="minorHAnsi"/>
        </w:rPr>
        <w:t>Advisors )</w:t>
      </w:r>
      <w:proofErr w:type="gramEnd"/>
      <w:r w:rsidRPr="000B2F23">
        <w:rPr>
          <w:rStyle w:val="span"/>
          <w:rFonts w:asciiTheme="minorHAnsi" w:eastAsia="Century Gothic" w:hAnsiTheme="minorHAnsi" w:cstheme="minorHAnsi"/>
        </w:rPr>
        <w:t xml:space="preserve"> to group related clients together and establish a relationship between the grouped clients. Relationship would enable the FAs to define goals on accounts of related clients </w:t>
      </w:r>
      <w:proofErr w:type="gramStart"/>
      <w:r w:rsidRPr="000B2F23">
        <w:rPr>
          <w:rStyle w:val="span"/>
          <w:rFonts w:asciiTheme="minorHAnsi" w:eastAsia="Century Gothic" w:hAnsiTheme="minorHAnsi" w:cstheme="minorHAnsi"/>
        </w:rPr>
        <w:t>and also</w:t>
      </w:r>
      <w:proofErr w:type="gramEnd"/>
      <w:r w:rsidRPr="000B2F23">
        <w:rPr>
          <w:rStyle w:val="span"/>
          <w:rFonts w:asciiTheme="minorHAnsi" w:eastAsia="Century Gothic" w:hAnsiTheme="minorHAnsi" w:cstheme="minorHAnsi"/>
        </w:rPr>
        <w:t xml:space="preserve"> enable to capture assets or liabilities of clients held outside the firm for the purpose of generating proposals and to have a holistic view of client.</w:t>
      </w:r>
    </w:p>
    <w:p w14:paraId="47D0C32E" w14:textId="77777777" w:rsidR="003C1363" w:rsidRPr="000B2F23" w:rsidRDefault="003C1363" w:rsidP="008A2244">
      <w:pPr>
        <w:pStyle w:val="p"/>
        <w:tabs>
          <w:tab w:val="left" w:pos="3600"/>
        </w:tabs>
        <w:spacing w:line="276" w:lineRule="auto"/>
        <w:jc w:val="both"/>
        <w:rPr>
          <w:rStyle w:val="Strong1"/>
          <w:rFonts w:asciiTheme="minorHAnsi" w:eastAsia="Century Gothic" w:hAnsiTheme="minorHAnsi" w:cstheme="minorHAnsi"/>
          <w:b/>
          <w:bCs/>
        </w:rPr>
      </w:pPr>
    </w:p>
    <w:p w14:paraId="6CCFF34F" w14:textId="07183C5F"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trong1"/>
          <w:rFonts w:asciiTheme="minorHAnsi" w:eastAsia="Century Gothic" w:hAnsiTheme="minorHAnsi" w:cstheme="minorHAnsi"/>
          <w:b/>
          <w:bCs/>
        </w:rPr>
        <w:t>Responsibilities</w:t>
      </w:r>
      <w:r w:rsidRPr="000B2F23">
        <w:rPr>
          <w:rStyle w:val="span"/>
          <w:rFonts w:asciiTheme="minorHAnsi" w:eastAsia="Century Gothic" w:hAnsiTheme="minorHAnsi" w:cstheme="minorHAnsi"/>
        </w:rPr>
        <w:t>:</w:t>
      </w:r>
    </w:p>
    <w:p w14:paraId="00B61F68"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Involved in getting project requirements from Business Analyst.</w:t>
      </w:r>
    </w:p>
    <w:p w14:paraId="65DF8D01"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Implemented Object relation mapping using Hibernate framework.</w:t>
      </w:r>
    </w:p>
    <w:p w14:paraId="4C31505B"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Developed the business logic using Spring framework.</w:t>
      </w:r>
    </w:p>
    <w:p w14:paraId="1AE49511"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 xml:space="preserve">Wrote stored procedures, </w:t>
      </w:r>
      <w:proofErr w:type="gramStart"/>
      <w:r w:rsidRPr="000B2F23">
        <w:rPr>
          <w:rStyle w:val="span"/>
          <w:rFonts w:asciiTheme="minorHAnsi" w:eastAsia="Century Gothic" w:hAnsiTheme="minorHAnsi" w:cstheme="minorHAnsi"/>
        </w:rPr>
        <w:t>functions</w:t>
      </w:r>
      <w:proofErr w:type="gramEnd"/>
      <w:r w:rsidRPr="000B2F23">
        <w:rPr>
          <w:rStyle w:val="span"/>
          <w:rFonts w:asciiTheme="minorHAnsi" w:eastAsia="Century Gothic" w:hAnsiTheme="minorHAnsi" w:cstheme="minorHAnsi"/>
        </w:rPr>
        <w:t xml:space="preserve"> and triggers in PL/SQL for data manipulation and querying.</w:t>
      </w:r>
    </w:p>
    <w:p w14:paraId="4E377721"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Deployed and troubleshooted application in Linux environment.</w:t>
      </w:r>
    </w:p>
    <w:p w14:paraId="40E2118B"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Developed Web Services using SOAP, UDDI, WSDL</w:t>
      </w:r>
    </w:p>
    <w:p w14:paraId="3BC7D232" w14:textId="77777777" w:rsidR="00A20619" w:rsidRPr="000B2F23" w:rsidRDefault="00000000" w:rsidP="008A2244">
      <w:pPr>
        <w:pStyle w:val="divdocumentulli"/>
        <w:numPr>
          <w:ilvl w:val="0"/>
          <w:numId w:val="20"/>
        </w:numPr>
        <w:tabs>
          <w:tab w:val="left" w:pos="3600"/>
        </w:tabs>
        <w:spacing w:line="276" w:lineRule="auto"/>
        <w:jc w:val="both"/>
        <w:rPr>
          <w:rStyle w:val="span"/>
          <w:rFonts w:asciiTheme="minorHAnsi" w:eastAsia="Century Gothic" w:hAnsiTheme="minorHAnsi" w:cstheme="minorHAnsi"/>
        </w:rPr>
      </w:pPr>
      <w:r w:rsidRPr="000B2F23">
        <w:rPr>
          <w:rStyle w:val="span"/>
          <w:rFonts w:asciiTheme="minorHAnsi" w:eastAsia="Century Gothic" w:hAnsiTheme="minorHAnsi" w:cstheme="minorHAnsi"/>
        </w:rPr>
        <w:t>Involved in writing unit testing using Junit.</w:t>
      </w:r>
    </w:p>
    <w:p w14:paraId="7BD793B0" w14:textId="77777777" w:rsidR="00A20619" w:rsidRPr="000B2F23" w:rsidRDefault="00000000" w:rsidP="008A2244">
      <w:pPr>
        <w:pStyle w:val="p"/>
        <w:tabs>
          <w:tab w:val="left" w:pos="3600"/>
        </w:tabs>
        <w:spacing w:line="276" w:lineRule="auto"/>
        <w:jc w:val="both"/>
        <w:rPr>
          <w:rStyle w:val="span"/>
          <w:rFonts w:asciiTheme="minorHAnsi" w:eastAsia="Century Gothic" w:hAnsiTheme="minorHAnsi" w:cstheme="minorHAnsi"/>
        </w:rPr>
      </w:pPr>
      <w:r w:rsidRPr="000B2F23">
        <w:rPr>
          <w:rStyle w:val="Strong1"/>
          <w:rFonts w:asciiTheme="minorHAnsi" w:eastAsia="Century Gothic" w:hAnsiTheme="minorHAnsi" w:cstheme="minorHAnsi"/>
          <w:b/>
          <w:bCs/>
        </w:rPr>
        <w:t>Environment</w:t>
      </w:r>
      <w:r w:rsidRPr="000B2F23">
        <w:rPr>
          <w:rStyle w:val="span"/>
          <w:rFonts w:asciiTheme="minorHAnsi" w:eastAsia="Century Gothic" w:hAnsiTheme="minorHAnsi" w:cstheme="minorHAnsi"/>
        </w:rPr>
        <w:t xml:space="preserve">: Java 1.8, JSP, Struts, WebLogic application server, Eclipse, XML, Windows, SOAP, HTML, </w:t>
      </w:r>
      <w:proofErr w:type="spellStart"/>
      <w:r w:rsidRPr="000B2F23">
        <w:rPr>
          <w:rStyle w:val="span"/>
          <w:rFonts w:asciiTheme="minorHAnsi" w:eastAsia="Century Gothic" w:hAnsiTheme="minorHAnsi" w:cstheme="minorHAnsi"/>
        </w:rPr>
        <w:t>Javascript</w:t>
      </w:r>
      <w:proofErr w:type="spellEnd"/>
      <w:r w:rsidRPr="000B2F23">
        <w:rPr>
          <w:rStyle w:val="span"/>
          <w:rFonts w:asciiTheme="minorHAnsi" w:eastAsia="Century Gothic" w:hAnsiTheme="minorHAnsi" w:cstheme="minorHAnsi"/>
        </w:rPr>
        <w:t>.</w:t>
      </w:r>
    </w:p>
    <w:sectPr w:rsidR="00A20619" w:rsidRPr="000B2F23" w:rsidSect="00FA121E">
      <w:pgSz w:w="12240" w:h="15840"/>
      <w:pgMar w:top="426" w:right="840" w:bottom="1040"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33317BE6-1025-4DD1-866C-FFA50C782C26}"/>
    <w:embedBold r:id="rId2" w:fontKey="{F7CDD580-A76F-445C-8C43-B0EF530BEC1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FFAC1006">
      <w:start w:val="1"/>
      <w:numFmt w:val="bullet"/>
      <w:lvlText w:val=""/>
      <w:lvlJc w:val="left"/>
      <w:pPr>
        <w:ind w:left="720" w:hanging="360"/>
      </w:pPr>
      <w:rPr>
        <w:rFonts w:ascii="Symbol" w:hAnsi="Symbol"/>
      </w:rPr>
    </w:lvl>
    <w:lvl w:ilvl="1" w:tplc="F2D6B392">
      <w:start w:val="1"/>
      <w:numFmt w:val="bullet"/>
      <w:lvlText w:val="o"/>
      <w:lvlJc w:val="left"/>
      <w:pPr>
        <w:tabs>
          <w:tab w:val="num" w:pos="1440"/>
        </w:tabs>
        <w:ind w:left="1440" w:hanging="360"/>
      </w:pPr>
      <w:rPr>
        <w:rFonts w:ascii="Courier New" w:hAnsi="Courier New"/>
      </w:rPr>
    </w:lvl>
    <w:lvl w:ilvl="2" w:tplc="5E289F54">
      <w:start w:val="1"/>
      <w:numFmt w:val="bullet"/>
      <w:lvlText w:val=""/>
      <w:lvlJc w:val="left"/>
      <w:pPr>
        <w:tabs>
          <w:tab w:val="num" w:pos="2160"/>
        </w:tabs>
        <w:ind w:left="2160" w:hanging="360"/>
      </w:pPr>
      <w:rPr>
        <w:rFonts w:ascii="Wingdings" w:hAnsi="Wingdings"/>
      </w:rPr>
    </w:lvl>
    <w:lvl w:ilvl="3" w:tplc="F06AB2BE">
      <w:start w:val="1"/>
      <w:numFmt w:val="bullet"/>
      <w:lvlText w:val=""/>
      <w:lvlJc w:val="left"/>
      <w:pPr>
        <w:tabs>
          <w:tab w:val="num" w:pos="2880"/>
        </w:tabs>
        <w:ind w:left="2880" w:hanging="360"/>
      </w:pPr>
      <w:rPr>
        <w:rFonts w:ascii="Symbol" w:hAnsi="Symbol"/>
      </w:rPr>
    </w:lvl>
    <w:lvl w:ilvl="4" w:tplc="9DA8A97C">
      <w:start w:val="1"/>
      <w:numFmt w:val="bullet"/>
      <w:lvlText w:val="o"/>
      <w:lvlJc w:val="left"/>
      <w:pPr>
        <w:tabs>
          <w:tab w:val="num" w:pos="3600"/>
        </w:tabs>
        <w:ind w:left="3600" w:hanging="360"/>
      </w:pPr>
      <w:rPr>
        <w:rFonts w:ascii="Courier New" w:hAnsi="Courier New"/>
      </w:rPr>
    </w:lvl>
    <w:lvl w:ilvl="5" w:tplc="9402A6BC">
      <w:start w:val="1"/>
      <w:numFmt w:val="bullet"/>
      <w:lvlText w:val=""/>
      <w:lvlJc w:val="left"/>
      <w:pPr>
        <w:tabs>
          <w:tab w:val="num" w:pos="4320"/>
        </w:tabs>
        <w:ind w:left="4320" w:hanging="360"/>
      </w:pPr>
      <w:rPr>
        <w:rFonts w:ascii="Wingdings" w:hAnsi="Wingdings"/>
      </w:rPr>
    </w:lvl>
    <w:lvl w:ilvl="6" w:tplc="FFA8707C">
      <w:start w:val="1"/>
      <w:numFmt w:val="bullet"/>
      <w:lvlText w:val=""/>
      <w:lvlJc w:val="left"/>
      <w:pPr>
        <w:tabs>
          <w:tab w:val="num" w:pos="5040"/>
        </w:tabs>
        <w:ind w:left="5040" w:hanging="360"/>
      </w:pPr>
      <w:rPr>
        <w:rFonts w:ascii="Symbol" w:hAnsi="Symbol"/>
      </w:rPr>
    </w:lvl>
    <w:lvl w:ilvl="7" w:tplc="C7B2A412">
      <w:start w:val="1"/>
      <w:numFmt w:val="bullet"/>
      <w:lvlText w:val="o"/>
      <w:lvlJc w:val="left"/>
      <w:pPr>
        <w:tabs>
          <w:tab w:val="num" w:pos="5760"/>
        </w:tabs>
        <w:ind w:left="5760" w:hanging="360"/>
      </w:pPr>
      <w:rPr>
        <w:rFonts w:ascii="Courier New" w:hAnsi="Courier New"/>
      </w:rPr>
    </w:lvl>
    <w:lvl w:ilvl="8" w:tplc="D4D0B2E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C094E4">
      <w:start w:val="1"/>
      <w:numFmt w:val="bullet"/>
      <w:lvlText w:val=""/>
      <w:lvlJc w:val="left"/>
      <w:pPr>
        <w:ind w:left="720" w:hanging="360"/>
      </w:pPr>
      <w:rPr>
        <w:rFonts w:ascii="Symbol" w:hAnsi="Symbol"/>
      </w:rPr>
    </w:lvl>
    <w:lvl w:ilvl="1" w:tplc="885C9B5E">
      <w:start w:val="1"/>
      <w:numFmt w:val="bullet"/>
      <w:lvlText w:val="o"/>
      <w:lvlJc w:val="left"/>
      <w:pPr>
        <w:tabs>
          <w:tab w:val="num" w:pos="1440"/>
        </w:tabs>
        <w:ind w:left="1440" w:hanging="360"/>
      </w:pPr>
      <w:rPr>
        <w:rFonts w:ascii="Courier New" w:hAnsi="Courier New"/>
      </w:rPr>
    </w:lvl>
    <w:lvl w:ilvl="2" w:tplc="01381360">
      <w:start w:val="1"/>
      <w:numFmt w:val="bullet"/>
      <w:lvlText w:val=""/>
      <w:lvlJc w:val="left"/>
      <w:pPr>
        <w:tabs>
          <w:tab w:val="num" w:pos="2160"/>
        </w:tabs>
        <w:ind w:left="2160" w:hanging="360"/>
      </w:pPr>
      <w:rPr>
        <w:rFonts w:ascii="Wingdings" w:hAnsi="Wingdings"/>
      </w:rPr>
    </w:lvl>
    <w:lvl w:ilvl="3" w:tplc="B344E2DA">
      <w:start w:val="1"/>
      <w:numFmt w:val="bullet"/>
      <w:lvlText w:val=""/>
      <w:lvlJc w:val="left"/>
      <w:pPr>
        <w:tabs>
          <w:tab w:val="num" w:pos="2880"/>
        </w:tabs>
        <w:ind w:left="2880" w:hanging="360"/>
      </w:pPr>
      <w:rPr>
        <w:rFonts w:ascii="Symbol" w:hAnsi="Symbol"/>
      </w:rPr>
    </w:lvl>
    <w:lvl w:ilvl="4" w:tplc="4748F99C">
      <w:start w:val="1"/>
      <w:numFmt w:val="bullet"/>
      <w:lvlText w:val="o"/>
      <w:lvlJc w:val="left"/>
      <w:pPr>
        <w:tabs>
          <w:tab w:val="num" w:pos="3600"/>
        </w:tabs>
        <w:ind w:left="3600" w:hanging="360"/>
      </w:pPr>
      <w:rPr>
        <w:rFonts w:ascii="Courier New" w:hAnsi="Courier New"/>
      </w:rPr>
    </w:lvl>
    <w:lvl w:ilvl="5" w:tplc="9EA6EDD4">
      <w:start w:val="1"/>
      <w:numFmt w:val="bullet"/>
      <w:lvlText w:val=""/>
      <w:lvlJc w:val="left"/>
      <w:pPr>
        <w:tabs>
          <w:tab w:val="num" w:pos="4320"/>
        </w:tabs>
        <w:ind w:left="4320" w:hanging="360"/>
      </w:pPr>
      <w:rPr>
        <w:rFonts w:ascii="Wingdings" w:hAnsi="Wingdings"/>
      </w:rPr>
    </w:lvl>
    <w:lvl w:ilvl="6" w:tplc="854409B2">
      <w:start w:val="1"/>
      <w:numFmt w:val="bullet"/>
      <w:lvlText w:val=""/>
      <w:lvlJc w:val="left"/>
      <w:pPr>
        <w:tabs>
          <w:tab w:val="num" w:pos="5040"/>
        </w:tabs>
        <w:ind w:left="5040" w:hanging="360"/>
      </w:pPr>
      <w:rPr>
        <w:rFonts w:ascii="Symbol" w:hAnsi="Symbol"/>
      </w:rPr>
    </w:lvl>
    <w:lvl w:ilvl="7" w:tplc="659A3B66">
      <w:start w:val="1"/>
      <w:numFmt w:val="bullet"/>
      <w:lvlText w:val="o"/>
      <w:lvlJc w:val="left"/>
      <w:pPr>
        <w:tabs>
          <w:tab w:val="num" w:pos="5760"/>
        </w:tabs>
        <w:ind w:left="5760" w:hanging="360"/>
      </w:pPr>
      <w:rPr>
        <w:rFonts w:ascii="Courier New" w:hAnsi="Courier New"/>
      </w:rPr>
    </w:lvl>
    <w:lvl w:ilvl="8" w:tplc="3DBA8F2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4D0AD96">
      <w:start w:val="1"/>
      <w:numFmt w:val="bullet"/>
      <w:lvlText w:val=""/>
      <w:lvlJc w:val="left"/>
      <w:pPr>
        <w:ind w:left="720" w:hanging="360"/>
      </w:pPr>
      <w:rPr>
        <w:rFonts w:ascii="Symbol" w:hAnsi="Symbol"/>
      </w:rPr>
    </w:lvl>
    <w:lvl w:ilvl="1" w:tplc="C2DCEEC2">
      <w:start w:val="1"/>
      <w:numFmt w:val="bullet"/>
      <w:lvlText w:val="o"/>
      <w:lvlJc w:val="left"/>
      <w:pPr>
        <w:tabs>
          <w:tab w:val="num" w:pos="1440"/>
        </w:tabs>
        <w:ind w:left="1440" w:hanging="360"/>
      </w:pPr>
      <w:rPr>
        <w:rFonts w:ascii="Courier New" w:hAnsi="Courier New"/>
      </w:rPr>
    </w:lvl>
    <w:lvl w:ilvl="2" w:tplc="0972D4F2">
      <w:start w:val="1"/>
      <w:numFmt w:val="bullet"/>
      <w:lvlText w:val=""/>
      <w:lvlJc w:val="left"/>
      <w:pPr>
        <w:tabs>
          <w:tab w:val="num" w:pos="2160"/>
        </w:tabs>
        <w:ind w:left="2160" w:hanging="360"/>
      </w:pPr>
      <w:rPr>
        <w:rFonts w:ascii="Wingdings" w:hAnsi="Wingdings"/>
      </w:rPr>
    </w:lvl>
    <w:lvl w:ilvl="3" w:tplc="D3366436">
      <w:start w:val="1"/>
      <w:numFmt w:val="bullet"/>
      <w:lvlText w:val=""/>
      <w:lvlJc w:val="left"/>
      <w:pPr>
        <w:tabs>
          <w:tab w:val="num" w:pos="2880"/>
        </w:tabs>
        <w:ind w:left="2880" w:hanging="360"/>
      </w:pPr>
      <w:rPr>
        <w:rFonts w:ascii="Symbol" w:hAnsi="Symbol"/>
      </w:rPr>
    </w:lvl>
    <w:lvl w:ilvl="4" w:tplc="C8226EDA">
      <w:start w:val="1"/>
      <w:numFmt w:val="bullet"/>
      <w:lvlText w:val="o"/>
      <w:lvlJc w:val="left"/>
      <w:pPr>
        <w:tabs>
          <w:tab w:val="num" w:pos="3600"/>
        </w:tabs>
        <w:ind w:left="3600" w:hanging="360"/>
      </w:pPr>
      <w:rPr>
        <w:rFonts w:ascii="Courier New" w:hAnsi="Courier New"/>
      </w:rPr>
    </w:lvl>
    <w:lvl w:ilvl="5" w:tplc="3BD4802C">
      <w:start w:val="1"/>
      <w:numFmt w:val="bullet"/>
      <w:lvlText w:val=""/>
      <w:lvlJc w:val="left"/>
      <w:pPr>
        <w:tabs>
          <w:tab w:val="num" w:pos="4320"/>
        </w:tabs>
        <w:ind w:left="4320" w:hanging="360"/>
      </w:pPr>
      <w:rPr>
        <w:rFonts w:ascii="Wingdings" w:hAnsi="Wingdings"/>
      </w:rPr>
    </w:lvl>
    <w:lvl w:ilvl="6" w:tplc="91E688E2">
      <w:start w:val="1"/>
      <w:numFmt w:val="bullet"/>
      <w:lvlText w:val=""/>
      <w:lvlJc w:val="left"/>
      <w:pPr>
        <w:tabs>
          <w:tab w:val="num" w:pos="5040"/>
        </w:tabs>
        <w:ind w:left="5040" w:hanging="360"/>
      </w:pPr>
      <w:rPr>
        <w:rFonts w:ascii="Symbol" w:hAnsi="Symbol"/>
      </w:rPr>
    </w:lvl>
    <w:lvl w:ilvl="7" w:tplc="A70E2EB4">
      <w:start w:val="1"/>
      <w:numFmt w:val="bullet"/>
      <w:lvlText w:val="o"/>
      <w:lvlJc w:val="left"/>
      <w:pPr>
        <w:tabs>
          <w:tab w:val="num" w:pos="5760"/>
        </w:tabs>
        <w:ind w:left="5760" w:hanging="360"/>
      </w:pPr>
      <w:rPr>
        <w:rFonts w:ascii="Courier New" w:hAnsi="Courier New"/>
      </w:rPr>
    </w:lvl>
    <w:lvl w:ilvl="8" w:tplc="1CE4C4A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76024CA">
      <w:start w:val="1"/>
      <w:numFmt w:val="bullet"/>
      <w:lvlText w:val=""/>
      <w:lvlJc w:val="left"/>
      <w:pPr>
        <w:ind w:left="720" w:hanging="360"/>
      </w:pPr>
      <w:rPr>
        <w:rFonts w:ascii="Symbol" w:hAnsi="Symbol"/>
      </w:rPr>
    </w:lvl>
    <w:lvl w:ilvl="1" w:tplc="B9D82CB2">
      <w:start w:val="1"/>
      <w:numFmt w:val="bullet"/>
      <w:lvlText w:val="o"/>
      <w:lvlJc w:val="left"/>
      <w:pPr>
        <w:tabs>
          <w:tab w:val="num" w:pos="1440"/>
        </w:tabs>
        <w:ind w:left="1440" w:hanging="360"/>
      </w:pPr>
      <w:rPr>
        <w:rFonts w:ascii="Courier New" w:hAnsi="Courier New"/>
      </w:rPr>
    </w:lvl>
    <w:lvl w:ilvl="2" w:tplc="EFEE4250">
      <w:start w:val="1"/>
      <w:numFmt w:val="bullet"/>
      <w:lvlText w:val=""/>
      <w:lvlJc w:val="left"/>
      <w:pPr>
        <w:tabs>
          <w:tab w:val="num" w:pos="2160"/>
        </w:tabs>
        <w:ind w:left="2160" w:hanging="360"/>
      </w:pPr>
      <w:rPr>
        <w:rFonts w:ascii="Wingdings" w:hAnsi="Wingdings"/>
      </w:rPr>
    </w:lvl>
    <w:lvl w:ilvl="3" w:tplc="417CA32E">
      <w:start w:val="1"/>
      <w:numFmt w:val="bullet"/>
      <w:lvlText w:val=""/>
      <w:lvlJc w:val="left"/>
      <w:pPr>
        <w:tabs>
          <w:tab w:val="num" w:pos="2880"/>
        </w:tabs>
        <w:ind w:left="2880" w:hanging="360"/>
      </w:pPr>
      <w:rPr>
        <w:rFonts w:ascii="Symbol" w:hAnsi="Symbol"/>
      </w:rPr>
    </w:lvl>
    <w:lvl w:ilvl="4" w:tplc="C2A8563E">
      <w:start w:val="1"/>
      <w:numFmt w:val="bullet"/>
      <w:lvlText w:val="o"/>
      <w:lvlJc w:val="left"/>
      <w:pPr>
        <w:tabs>
          <w:tab w:val="num" w:pos="3600"/>
        </w:tabs>
        <w:ind w:left="3600" w:hanging="360"/>
      </w:pPr>
      <w:rPr>
        <w:rFonts w:ascii="Courier New" w:hAnsi="Courier New"/>
      </w:rPr>
    </w:lvl>
    <w:lvl w:ilvl="5" w:tplc="00C27832">
      <w:start w:val="1"/>
      <w:numFmt w:val="bullet"/>
      <w:lvlText w:val=""/>
      <w:lvlJc w:val="left"/>
      <w:pPr>
        <w:tabs>
          <w:tab w:val="num" w:pos="4320"/>
        </w:tabs>
        <w:ind w:left="4320" w:hanging="360"/>
      </w:pPr>
      <w:rPr>
        <w:rFonts w:ascii="Wingdings" w:hAnsi="Wingdings"/>
      </w:rPr>
    </w:lvl>
    <w:lvl w:ilvl="6" w:tplc="984E9816">
      <w:start w:val="1"/>
      <w:numFmt w:val="bullet"/>
      <w:lvlText w:val=""/>
      <w:lvlJc w:val="left"/>
      <w:pPr>
        <w:tabs>
          <w:tab w:val="num" w:pos="5040"/>
        </w:tabs>
        <w:ind w:left="5040" w:hanging="360"/>
      </w:pPr>
      <w:rPr>
        <w:rFonts w:ascii="Symbol" w:hAnsi="Symbol"/>
      </w:rPr>
    </w:lvl>
    <w:lvl w:ilvl="7" w:tplc="328A4C02">
      <w:start w:val="1"/>
      <w:numFmt w:val="bullet"/>
      <w:lvlText w:val="o"/>
      <w:lvlJc w:val="left"/>
      <w:pPr>
        <w:tabs>
          <w:tab w:val="num" w:pos="5760"/>
        </w:tabs>
        <w:ind w:left="5760" w:hanging="360"/>
      </w:pPr>
      <w:rPr>
        <w:rFonts w:ascii="Courier New" w:hAnsi="Courier New"/>
      </w:rPr>
    </w:lvl>
    <w:lvl w:ilvl="8" w:tplc="6FA4411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883E2CFE">
      <w:start w:val="1"/>
      <w:numFmt w:val="bullet"/>
      <w:lvlText w:val=""/>
      <w:lvlJc w:val="left"/>
      <w:pPr>
        <w:ind w:left="720" w:hanging="360"/>
      </w:pPr>
      <w:rPr>
        <w:rFonts w:ascii="Symbol" w:hAnsi="Symbol"/>
      </w:rPr>
    </w:lvl>
    <w:lvl w:ilvl="1" w:tplc="993CF6D6">
      <w:start w:val="1"/>
      <w:numFmt w:val="bullet"/>
      <w:lvlText w:val="o"/>
      <w:lvlJc w:val="left"/>
      <w:pPr>
        <w:tabs>
          <w:tab w:val="num" w:pos="1440"/>
        </w:tabs>
        <w:ind w:left="1440" w:hanging="360"/>
      </w:pPr>
      <w:rPr>
        <w:rFonts w:ascii="Courier New" w:hAnsi="Courier New"/>
      </w:rPr>
    </w:lvl>
    <w:lvl w:ilvl="2" w:tplc="02F010CE">
      <w:start w:val="1"/>
      <w:numFmt w:val="bullet"/>
      <w:lvlText w:val=""/>
      <w:lvlJc w:val="left"/>
      <w:pPr>
        <w:tabs>
          <w:tab w:val="num" w:pos="2160"/>
        </w:tabs>
        <w:ind w:left="2160" w:hanging="360"/>
      </w:pPr>
      <w:rPr>
        <w:rFonts w:ascii="Wingdings" w:hAnsi="Wingdings"/>
      </w:rPr>
    </w:lvl>
    <w:lvl w:ilvl="3" w:tplc="1C184264">
      <w:start w:val="1"/>
      <w:numFmt w:val="bullet"/>
      <w:lvlText w:val=""/>
      <w:lvlJc w:val="left"/>
      <w:pPr>
        <w:tabs>
          <w:tab w:val="num" w:pos="2880"/>
        </w:tabs>
        <w:ind w:left="2880" w:hanging="360"/>
      </w:pPr>
      <w:rPr>
        <w:rFonts w:ascii="Symbol" w:hAnsi="Symbol"/>
      </w:rPr>
    </w:lvl>
    <w:lvl w:ilvl="4" w:tplc="5DF8869E">
      <w:start w:val="1"/>
      <w:numFmt w:val="bullet"/>
      <w:lvlText w:val="o"/>
      <w:lvlJc w:val="left"/>
      <w:pPr>
        <w:tabs>
          <w:tab w:val="num" w:pos="3600"/>
        </w:tabs>
        <w:ind w:left="3600" w:hanging="360"/>
      </w:pPr>
      <w:rPr>
        <w:rFonts w:ascii="Courier New" w:hAnsi="Courier New"/>
      </w:rPr>
    </w:lvl>
    <w:lvl w:ilvl="5" w:tplc="D77E9E2E">
      <w:start w:val="1"/>
      <w:numFmt w:val="bullet"/>
      <w:lvlText w:val=""/>
      <w:lvlJc w:val="left"/>
      <w:pPr>
        <w:tabs>
          <w:tab w:val="num" w:pos="4320"/>
        </w:tabs>
        <w:ind w:left="4320" w:hanging="360"/>
      </w:pPr>
      <w:rPr>
        <w:rFonts w:ascii="Wingdings" w:hAnsi="Wingdings"/>
      </w:rPr>
    </w:lvl>
    <w:lvl w:ilvl="6" w:tplc="DC6CCE86">
      <w:start w:val="1"/>
      <w:numFmt w:val="bullet"/>
      <w:lvlText w:val=""/>
      <w:lvlJc w:val="left"/>
      <w:pPr>
        <w:tabs>
          <w:tab w:val="num" w:pos="5040"/>
        </w:tabs>
        <w:ind w:left="5040" w:hanging="360"/>
      </w:pPr>
      <w:rPr>
        <w:rFonts w:ascii="Symbol" w:hAnsi="Symbol"/>
      </w:rPr>
    </w:lvl>
    <w:lvl w:ilvl="7" w:tplc="82A2121C">
      <w:start w:val="1"/>
      <w:numFmt w:val="bullet"/>
      <w:lvlText w:val="o"/>
      <w:lvlJc w:val="left"/>
      <w:pPr>
        <w:tabs>
          <w:tab w:val="num" w:pos="5760"/>
        </w:tabs>
        <w:ind w:left="5760" w:hanging="360"/>
      </w:pPr>
      <w:rPr>
        <w:rFonts w:ascii="Courier New" w:hAnsi="Courier New"/>
      </w:rPr>
    </w:lvl>
    <w:lvl w:ilvl="8" w:tplc="1666A46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E9E10E4">
      <w:start w:val="1"/>
      <w:numFmt w:val="bullet"/>
      <w:lvlText w:val=""/>
      <w:lvlJc w:val="left"/>
      <w:pPr>
        <w:ind w:left="720" w:hanging="360"/>
      </w:pPr>
      <w:rPr>
        <w:rFonts w:ascii="Symbol" w:hAnsi="Symbol"/>
      </w:rPr>
    </w:lvl>
    <w:lvl w:ilvl="1" w:tplc="60EEF32C">
      <w:start w:val="1"/>
      <w:numFmt w:val="bullet"/>
      <w:lvlText w:val="o"/>
      <w:lvlJc w:val="left"/>
      <w:pPr>
        <w:tabs>
          <w:tab w:val="num" w:pos="1440"/>
        </w:tabs>
        <w:ind w:left="1440" w:hanging="360"/>
      </w:pPr>
      <w:rPr>
        <w:rFonts w:ascii="Courier New" w:hAnsi="Courier New"/>
      </w:rPr>
    </w:lvl>
    <w:lvl w:ilvl="2" w:tplc="85047E50">
      <w:start w:val="1"/>
      <w:numFmt w:val="bullet"/>
      <w:lvlText w:val=""/>
      <w:lvlJc w:val="left"/>
      <w:pPr>
        <w:tabs>
          <w:tab w:val="num" w:pos="2160"/>
        </w:tabs>
        <w:ind w:left="2160" w:hanging="360"/>
      </w:pPr>
      <w:rPr>
        <w:rFonts w:ascii="Wingdings" w:hAnsi="Wingdings"/>
      </w:rPr>
    </w:lvl>
    <w:lvl w:ilvl="3" w:tplc="660689BA">
      <w:start w:val="1"/>
      <w:numFmt w:val="bullet"/>
      <w:lvlText w:val=""/>
      <w:lvlJc w:val="left"/>
      <w:pPr>
        <w:tabs>
          <w:tab w:val="num" w:pos="2880"/>
        </w:tabs>
        <w:ind w:left="2880" w:hanging="360"/>
      </w:pPr>
      <w:rPr>
        <w:rFonts w:ascii="Symbol" w:hAnsi="Symbol"/>
      </w:rPr>
    </w:lvl>
    <w:lvl w:ilvl="4" w:tplc="19BC8776">
      <w:start w:val="1"/>
      <w:numFmt w:val="bullet"/>
      <w:lvlText w:val="o"/>
      <w:lvlJc w:val="left"/>
      <w:pPr>
        <w:tabs>
          <w:tab w:val="num" w:pos="3600"/>
        </w:tabs>
        <w:ind w:left="3600" w:hanging="360"/>
      </w:pPr>
      <w:rPr>
        <w:rFonts w:ascii="Courier New" w:hAnsi="Courier New"/>
      </w:rPr>
    </w:lvl>
    <w:lvl w:ilvl="5" w:tplc="479827DA">
      <w:start w:val="1"/>
      <w:numFmt w:val="bullet"/>
      <w:lvlText w:val=""/>
      <w:lvlJc w:val="left"/>
      <w:pPr>
        <w:tabs>
          <w:tab w:val="num" w:pos="4320"/>
        </w:tabs>
        <w:ind w:left="4320" w:hanging="360"/>
      </w:pPr>
      <w:rPr>
        <w:rFonts w:ascii="Wingdings" w:hAnsi="Wingdings"/>
      </w:rPr>
    </w:lvl>
    <w:lvl w:ilvl="6" w:tplc="386E623A">
      <w:start w:val="1"/>
      <w:numFmt w:val="bullet"/>
      <w:lvlText w:val=""/>
      <w:lvlJc w:val="left"/>
      <w:pPr>
        <w:tabs>
          <w:tab w:val="num" w:pos="5040"/>
        </w:tabs>
        <w:ind w:left="5040" w:hanging="360"/>
      </w:pPr>
      <w:rPr>
        <w:rFonts w:ascii="Symbol" w:hAnsi="Symbol"/>
      </w:rPr>
    </w:lvl>
    <w:lvl w:ilvl="7" w:tplc="D616BA7C">
      <w:start w:val="1"/>
      <w:numFmt w:val="bullet"/>
      <w:lvlText w:val="o"/>
      <w:lvlJc w:val="left"/>
      <w:pPr>
        <w:tabs>
          <w:tab w:val="num" w:pos="5760"/>
        </w:tabs>
        <w:ind w:left="5760" w:hanging="360"/>
      </w:pPr>
      <w:rPr>
        <w:rFonts w:ascii="Courier New" w:hAnsi="Courier New"/>
      </w:rPr>
    </w:lvl>
    <w:lvl w:ilvl="8" w:tplc="C7E40D4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6B6E87E">
      <w:start w:val="1"/>
      <w:numFmt w:val="bullet"/>
      <w:lvlText w:val=""/>
      <w:lvlJc w:val="left"/>
      <w:pPr>
        <w:ind w:left="720" w:hanging="360"/>
      </w:pPr>
      <w:rPr>
        <w:rFonts w:ascii="Symbol" w:hAnsi="Symbol"/>
      </w:rPr>
    </w:lvl>
    <w:lvl w:ilvl="1" w:tplc="B6DE1532">
      <w:start w:val="1"/>
      <w:numFmt w:val="bullet"/>
      <w:lvlText w:val="o"/>
      <w:lvlJc w:val="left"/>
      <w:pPr>
        <w:tabs>
          <w:tab w:val="num" w:pos="1440"/>
        </w:tabs>
        <w:ind w:left="1440" w:hanging="360"/>
      </w:pPr>
      <w:rPr>
        <w:rFonts w:ascii="Courier New" w:hAnsi="Courier New"/>
      </w:rPr>
    </w:lvl>
    <w:lvl w:ilvl="2" w:tplc="96EA2582">
      <w:start w:val="1"/>
      <w:numFmt w:val="bullet"/>
      <w:lvlText w:val=""/>
      <w:lvlJc w:val="left"/>
      <w:pPr>
        <w:tabs>
          <w:tab w:val="num" w:pos="2160"/>
        </w:tabs>
        <w:ind w:left="2160" w:hanging="360"/>
      </w:pPr>
      <w:rPr>
        <w:rFonts w:ascii="Wingdings" w:hAnsi="Wingdings"/>
      </w:rPr>
    </w:lvl>
    <w:lvl w:ilvl="3" w:tplc="71648E4C">
      <w:start w:val="1"/>
      <w:numFmt w:val="bullet"/>
      <w:lvlText w:val=""/>
      <w:lvlJc w:val="left"/>
      <w:pPr>
        <w:tabs>
          <w:tab w:val="num" w:pos="2880"/>
        </w:tabs>
        <w:ind w:left="2880" w:hanging="360"/>
      </w:pPr>
      <w:rPr>
        <w:rFonts w:ascii="Symbol" w:hAnsi="Symbol"/>
      </w:rPr>
    </w:lvl>
    <w:lvl w:ilvl="4" w:tplc="60E46DB6">
      <w:start w:val="1"/>
      <w:numFmt w:val="bullet"/>
      <w:lvlText w:val="o"/>
      <w:lvlJc w:val="left"/>
      <w:pPr>
        <w:tabs>
          <w:tab w:val="num" w:pos="3600"/>
        </w:tabs>
        <w:ind w:left="3600" w:hanging="360"/>
      </w:pPr>
      <w:rPr>
        <w:rFonts w:ascii="Courier New" w:hAnsi="Courier New"/>
      </w:rPr>
    </w:lvl>
    <w:lvl w:ilvl="5" w:tplc="68D415BA">
      <w:start w:val="1"/>
      <w:numFmt w:val="bullet"/>
      <w:lvlText w:val=""/>
      <w:lvlJc w:val="left"/>
      <w:pPr>
        <w:tabs>
          <w:tab w:val="num" w:pos="4320"/>
        </w:tabs>
        <w:ind w:left="4320" w:hanging="360"/>
      </w:pPr>
      <w:rPr>
        <w:rFonts w:ascii="Wingdings" w:hAnsi="Wingdings"/>
      </w:rPr>
    </w:lvl>
    <w:lvl w:ilvl="6" w:tplc="DF241366">
      <w:start w:val="1"/>
      <w:numFmt w:val="bullet"/>
      <w:lvlText w:val=""/>
      <w:lvlJc w:val="left"/>
      <w:pPr>
        <w:tabs>
          <w:tab w:val="num" w:pos="5040"/>
        </w:tabs>
        <w:ind w:left="5040" w:hanging="360"/>
      </w:pPr>
      <w:rPr>
        <w:rFonts w:ascii="Symbol" w:hAnsi="Symbol"/>
      </w:rPr>
    </w:lvl>
    <w:lvl w:ilvl="7" w:tplc="884EAF30">
      <w:start w:val="1"/>
      <w:numFmt w:val="bullet"/>
      <w:lvlText w:val="o"/>
      <w:lvlJc w:val="left"/>
      <w:pPr>
        <w:tabs>
          <w:tab w:val="num" w:pos="5760"/>
        </w:tabs>
        <w:ind w:left="5760" w:hanging="360"/>
      </w:pPr>
      <w:rPr>
        <w:rFonts w:ascii="Courier New" w:hAnsi="Courier New"/>
      </w:rPr>
    </w:lvl>
    <w:lvl w:ilvl="8" w:tplc="3C946B6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E9C38B2">
      <w:start w:val="1"/>
      <w:numFmt w:val="bullet"/>
      <w:lvlText w:val=""/>
      <w:lvlJc w:val="left"/>
      <w:pPr>
        <w:ind w:left="720" w:hanging="360"/>
      </w:pPr>
      <w:rPr>
        <w:rFonts w:ascii="Symbol" w:hAnsi="Symbol"/>
      </w:rPr>
    </w:lvl>
    <w:lvl w:ilvl="1" w:tplc="7DDCE164">
      <w:start w:val="1"/>
      <w:numFmt w:val="bullet"/>
      <w:lvlText w:val="o"/>
      <w:lvlJc w:val="left"/>
      <w:pPr>
        <w:tabs>
          <w:tab w:val="num" w:pos="1440"/>
        </w:tabs>
        <w:ind w:left="1440" w:hanging="360"/>
      </w:pPr>
      <w:rPr>
        <w:rFonts w:ascii="Courier New" w:hAnsi="Courier New"/>
      </w:rPr>
    </w:lvl>
    <w:lvl w:ilvl="2" w:tplc="399EF422">
      <w:start w:val="1"/>
      <w:numFmt w:val="bullet"/>
      <w:lvlText w:val=""/>
      <w:lvlJc w:val="left"/>
      <w:pPr>
        <w:tabs>
          <w:tab w:val="num" w:pos="2160"/>
        </w:tabs>
        <w:ind w:left="2160" w:hanging="360"/>
      </w:pPr>
      <w:rPr>
        <w:rFonts w:ascii="Wingdings" w:hAnsi="Wingdings"/>
      </w:rPr>
    </w:lvl>
    <w:lvl w:ilvl="3" w:tplc="48CC3ABC">
      <w:start w:val="1"/>
      <w:numFmt w:val="bullet"/>
      <w:lvlText w:val=""/>
      <w:lvlJc w:val="left"/>
      <w:pPr>
        <w:tabs>
          <w:tab w:val="num" w:pos="2880"/>
        </w:tabs>
        <w:ind w:left="2880" w:hanging="360"/>
      </w:pPr>
      <w:rPr>
        <w:rFonts w:ascii="Symbol" w:hAnsi="Symbol"/>
      </w:rPr>
    </w:lvl>
    <w:lvl w:ilvl="4" w:tplc="90266F14">
      <w:start w:val="1"/>
      <w:numFmt w:val="bullet"/>
      <w:lvlText w:val="o"/>
      <w:lvlJc w:val="left"/>
      <w:pPr>
        <w:tabs>
          <w:tab w:val="num" w:pos="3600"/>
        </w:tabs>
        <w:ind w:left="3600" w:hanging="360"/>
      </w:pPr>
      <w:rPr>
        <w:rFonts w:ascii="Courier New" w:hAnsi="Courier New"/>
      </w:rPr>
    </w:lvl>
    <w:lvl w:ilvl="5" w:tplc="E9200358">
      <w:start w:val="1"/>
      <w:numFmt w:val="bullet"/>
      <w:lvlText w:val=""/>
      <w:lvlJc w:val="left"/>
      <w:pPr>
        <w:tabs>
          <w:tab w:val="num" w:pos="4320"/>
        </w:tabs>
        <w:ind w:left="4320" w:hanging="360"/>
      </w:pPr>
      <w:rPr>
        <w:rFonts w:ascii="Wingdings" w:hAnsi="Wingdings"/>
      </w:rPr>
    </w:lvl>
    <w:lvl w:ilvl="6" w:tplc="9FC6D780">
      <w:start w:val="1"/>
      <w:numFmt w:val="bullet"/>
      <w:lvlText w:val=""/>
      <w:lvlJc w:val="left"/>
      <w:pPr>
        <w:tabs>
          <w:tab w:val="num" w:pos="5040"/>
        </w:tabs>
        <w:ind w:left="5040" w:hanging="360"/>
      </w:pPr>
      <w:rPr>
        <w:rFonts w:ascii="Symbol" w:hAnsi="Symbol"/>
      </w:rPr>
    </w:lvl>
    <w:lvl w:ilvl="7" w:tplc="FAD2FD20">
      <w:start w:val="1"/>
      <w:numFmt w:val="bullet"/>
      <w:lvlText w:val="o"/>
      <w:lvlJc w:val="left"/>
      <w:pPr>
        <w:tabs>
          <w:tab w:val="num" w:pos="5760"/>
        </w:tabs>
        <w:ind w:left="5760" w:hanging="360"/>
      </w:pPr>
      <w:rPr>
        <w:rFonts w:ascii="Courier New" w:hAnsi="Courier New"/>
      </w:rPr>
    </w:lvl>
    <w:lvl w:ilvl="8" w:tplc="7390CE4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8648F28C">
      <w:start w:val="1"/>
      <w:numFmt w:val="bullet"/>
      <w:lvlText w:val=""/>
      <w:lvlJc w:val="left"/>
      <w:pPr>
        <w:ind w:left="720" w:hanging="360"/>
      </w:pPr>
      <w:rPr>
        <w:rFonts w:ascii="Symbol" w:hAnsi="Symbol"/>
      </w:rPr>
    </w:lvl>
    <w:lvl w:ilvl="1" w:tplc="8BAA8744">
      <w:start w:val="1"/>
      <w:numFmt w:val="bullet"/>
      <w:lvlText w:val="o"/>
      <w:lvlJc w:val="left"/>
      <w:pPr>
        <w:tabs>
          <w:tab w:val="num" w:pos="1440"/>
        </w:tabs>
        <w:ind w:left="1440" w:hanging="360"/>
      </w:pPr>
      <w:rPr>
        <w:rFonts w:ascii="Courier New" w:hAnsi="Courier New"/>
      </w:rPr>
    </w:lvl>
    <w:lvl w:ilvl="2" w:tplc="C1AEAF6A">
      <w:start w:val="1"/>
      <w:numFmt w:val="bullet"/>
      <w:lvlText w:val=""/>
      <w:lvlJc w:val="left"/>
      <w:pPr>
        <w:tabs>
          <w:tab w:val="num" w:pos="2160"/>
        </w:tabs>
        <w:ind w:left="2160" w:hanging="360"/>
      </w:pPr>
      <w:rPr>
        <w:rFonts w:ascii="Wingdings" w:hAnsi="Wingdings"/>
      </w:rPr>
    </w:lvl>
    <w:lvl w:ilvl="3" w:tplc="20002AFA">
      <w:start w:val="1"/>
      <w:numFmt w:val="bullet"/>
      <w:lvlText w:val=""/>
      <w:lvlJc w:val="left"/>
      <w:pPr>
        <w:tabs>
          <w:tab w:val="num" w:pos="2880"/>
        </w:tabs>
        <w:ind w:left="2880" w:hanging="360"/>
      </w:pPr>
      <w:rPr>
        <w:rFonts w:ascii="Symbol" w:hAnsi="Symbol"/>
      </w:rPr>
    </w:lvl>
    <w:lvl w:ilvl="4" w:tplc="24A63912">
      <w:start w:val="1"/>
      <w:numFmt w:val="bullet"/>
      <w:lvlText w:val="o"/>
      <w:lvlJc w:val="left"/>
      <w:pPr>
        <w:tabs>
          <w:tab w:val="num" w:pos="3600"/>
        </w:tabs>
        <w:ind w:left="3600" w:hanging="360"/>
      </w:pPr>
      <w:rPr>
        <w:rFonts w:ascii="Courier New" w:hAnsi="Courier New"/>
      </w:rPr>
    </w:lvl>
    <w:lvl w:ilvl="5" w:tplc="AFE8EDF0">
      <w:start w:val="1"/>
      <w:numFmt w:val="bullet"/>
      <w:lvlText w:val=""/>
      <w:lvlJc w:val="left"/>
      <w:pPr>
        <w:tabs>
          <w:tab w:val="num" w:pos="4320"/>
        </w:tabs>
        <w:ind w:left="4320" w:hanging="360"/>
      </w:pPr>
      <w:rPr>
        <w:rFonts w:ascii="Wingdings" w:hAnsi="Wingdings"/>
      </w:rPr>
    </w:lvl>
    <w:lvl w:ilvl="6" w:tplc="B4A817FC">
      <w:start w:val="1"/>
      <w:numFmt w:val="bullet"/>
      <w:lvlText w:val=""/>
      <w:lvlJc w:val="left"/>
      <w:pPr>
        <w:tabs>
          <w:tab w:val="num" w:pos="5040"/>
        </w:tabs>
        <w:ind w:left="5040" w:hanging="360"/>
      </w:pPr>
      <w:rPr>
        <w:rFonts w:ascii="Symbol" w:hAnsi="Symbol"/>
      </w:rPr>
    </w:lvl>
    <w:lvl w:ilvl="7" w:tplc="90C679BC">
      <w:start w:val="1"/>
      <w:numFmt w:val="bullet"/>
      <w:lvlText w:val="o"/>
      <w:lvlJc w:val="left"/>
      <w:pPr>
        <w:tabs>
          <w:tab w:val="num" w:pos="5760"/>
        </w:tabs>
        <w:ind w:left="5760" w:hanging="360"/>
      </w:pPr>
      <w:rPr>
        <w:rFonts w:ascii="Courier New" w:hAnsi="Courier New"/>
      </w:rPr>
    </w:lvl>
    <w:lvl w:ilvl="8" w:tplc="C01A1AA4">
      <w:start w:val="1"/>
      <w:numFmt w:val="bullet"/>
      <w:lvlText w:val=""/>
      <w:lvlJc w:val="left"/>
      <w:pPr>
        <w:tabs>
          <w:tab w:val="num" w:pos="6480"/>
        </w:tabs>
        <w:ind w:left="6480" w:hanging="360"/>
      </w:pPr>
      <w:rPr>
        <w:rFonts w:ascii="Wingdings" w:hAnsi="Wingdings"/>
      </w:rPr>
    </w:lvl>
  </w:abstractNum>
  <w:abstractNum w:abstractNumId="9" w15:restartNumberingAfterBreak="0">
    <w:nsid w:val="05BA6AC8"/>
    <w:multiLevelType w:val="hybridMultilevel"/>
    <w:tmpl w:val="91CEFEE8"/>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0" w15:restartNumberingAfterBreak="0">
    <w:nsid w:val="05BD5AAF"/>
    <w:multiLevelType w:val="hybridMultilevel"/>
    <w:tmpl w:val="4516C35E"/>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1" w15:restartNumberingAfterBreak="0">
    <w:nsid w:val="0E15619B"/>
    <w:multiLevelType w:val="hybridMultilevel"/>
    <w:tmpl w:val="738083F2"/>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2" w15:restartNumberingAfterBreak="0">
    <w:nsid w:val="12770851"/>
    <w:multiLevelType w:val="hybridMultilevel"/>
    <w:tmpl w:val="8D36B9D2"/>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3" w15:restartNumberingAfterBreak="0">
    <w:nsid w:val="29211256"/>
    <w:multiLevelType w:val="hybridMultilevel"/>
    <w:tmpl w:val="02643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123E15"/>
    <w:multiLevelType w:val="hybridMultilevel"/>
    <w:tmpl w:val="CFB04E20"/>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5" w15:restartNumberingAfterBreak="0">
    <w:nsid w:val="2FE51BEB"/>
    <w:multiLevelType w:val="hybridMultilevel"/>
    <w:tmpl w:val="96A256BA"/>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6" w15:restartNumberingAfterBreak="0">
    <w:nsid w:val="457D7CD6"/>
    <w:multiLevelType w:val="hybridMultilevel"/>
    <w:tmpl w:val="E33E63C4"/>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7" w15:restartNumberingAfterBreak="0">
    <w:nsid w:val="45AE62B1"/>
    <w:multiLevelType w:val="hybridMultilevel"/>
    <w:tmpl w:val="D682C044"/>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8" w15:restartNumberingAfterBreak="0">
    <w:nsid w:val="58601C1D"/>
    <w:multiLevelType w:val="hybridMultilevel"/>
    <w:tmpl w:val="6B9A5B88"/>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abstractNum w:abstractNumId="19" w15:restartNumberingAfterBreak="0">
    <w:nsid w:val="748565DE"/>
    <w:multiLevelType w:val="hybridMultilevel"/>
    <w:tmpl w:val="8B5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80F1B49"/>
    <w:multiLevelType w:val="hybridMultilevel"/>
    <w:tmpl w:val="F86022CA"/>
    <w:lvl w:ilvl="0" w:tplc="40090001">
      <w:start w:val="1"/>
      <w:numFmt w:val="bullet"/>
      <w:lvlText w:val=""/>
      <w:lvlJc w:val="left"/>
      <w:pPr>
        <w:ind w:left="979" w:hanging="360"/>
      </w:pPr>
      <w:rPr>
        <w:rFonts w:ascii="Symbol" w:hAnsi="Symbol" w:hint="default"/>
      </w:rPr>
    </w:lvl>
    <w:lvl w:ilvl="1" w:tplc="40090003" w:tentative="1">
      <w:start w:val="1"/>
      <w:numFmt w:val="bullet"/>
      <w:lvlText w:val="o"/>
      <w:lvlJc w:val="left"/>
      <w:pPr>
        <w:ind w:left="1699" w:hanging="360"/>
      </w:pPr>
      <w:rPr>
        <w:rFonts w:ascii="Courier New" w:hAnsi="Courier New" w:cs="Courier New" w:hint="default"/>
      </w:rPr>
    </w:lvl>
    <w:lvl w:ilvl="2" w:tplc="40090005" w:tentative="1">
      <w:start w:val="1"/>
      <w:numFmt w:val="bullet"/>
      <w:lvlText w:val=""/>
      <w:lvlJc w:val="left"/>
      <w:pPr>
        <w:ind w:left="2419" w:hanging="360"/>
      </w:pPr>
      <w:rPr>
        <w:rFonts w:ascii="Wingdings" w:hAnsi="Wingdings" w:hint="default"/>
      </w:rPr>
    </w:lvl>
    <w:lvl w:ilvl="3" w:tplc="40090001" w:tentative="1">
      <w:start w:val="1"/>
      <w:numFmt w:val="bullet"/>
      <w:lvlText w:val=""/>
      <w:lvlJc w:val="left"/>
      <w:pPr>
        <w:ind w:left="3139" w:hanging="360"/>
      </w:pPr>
      <w:rPr>
        <w:rFonts w:ascii="Symbol" w:hAnsi="Symbol" w:hint="default"/>
      </w:rPr>
    </w:lvl>
    <w:lvl w:ilvl="4" w:tplc="40090003" w:tentative="1">
      <w:start w:val="1"/>
      <w:numFmt w:val="bullet"/>
      <w:lvlText w:val="o"/>
      <w:lvlJc w:val="left"/>
      <w:pPr>
        <w:ind w:left="3859" w:hanging="360"/>
      </w:pPr>
      <w:rPr>
        <w:rFonts w:ascii="Courier New" w:hAnsi="Courier New" w:cs="Courier New" w:hint="default"/>
      </w:rPr>
    </w:lvl>
    <w:lvl w:ilvl="5" w:tplc="40090005" w:tentative="1">
      <w:start w:val="1"/>
      <w:numFmt w:val="bullet"/>
      <w:lvlText w:val=""/>
      <w:lvlJc w:val="left"/>
      <w:pPr>
        <w:ind w:left="4579" w:hanging="360"/>
      </w:pPr>
      <w:rPr>
        <w:rFonts w:ascii="Wingdings" w:hAnsi="Wingdings" w:hint="default"/>
      </w:rPr>
    </w:lvl>
    <w:lvl w:ilvl="6" w:tplc="40090001" w:tentative="1">
      <w:start w:val="1"/>
      <w:numFmt w:val="bullet"/>
      <w:lvlText w:val=""/>
      <w:lvlJc w:val="left"/>
      <w:pPr>
        <w:ind w:left="5299" w:hanging="360"/>
      </w:pPr>
      <w:rPr>
        <w:rFonts w:ascii="Symbol" w:hAnsi="Symbol" w:hint="default"/>
      </w:rPr>
    </w:lvl>
    <w:lvl w:ilvl="7" w:tplc="40090003" w:tentative="1">
      <w:start w:val="1"/>
      <w:numFmt w:val="bullet"/>
      <w:lvlText w:val="o"/>
      <w:lvlJc w:val="left"/>
      <w:pPr>
        <w:ind w:left="6019" w:hanging="360"/>
      </w:pPr>
      <w:rPr>
        <w:rFonts w:ascii="Courier New" w:hAnsi="Courier New" w:cs="Courier New" w:hint="default"/>
      </w:rPr>
    </w:lvl>
    <w:lvl w:ilvl="8" w:tplc="40090005" w:tentative="1">
      <w:start w:val="1"/>
      <w:numFmt w:val="bullet"/>
      <w:lvlText w:val=""/>
      <w:lvlJc w:val="left"/>
      <w:pPr>
        <w:ind w:left="6739" w:hanging="360"/>
      </w:pPr>
      <w:rPr>
        <w:rFonts w:ascii="Wingdings" w:hAnsi="Wingdings" w:hint="default"/>
      </w:rPr>
    </w:lvl>
  </w:abstractNum>
  <w:num w:numId="1" w16cid:durableId="995378966">
    <w:abstractNumId w:val="0"/>
  </w:num>
  <w:num w:numId="2" w16cid:durableId="1366557710">
    <w:abstractNumId w:val="1"/>
  </w:num>
  <w:num w:numId="3" w16cid:durableId="1356738016">
    <w:abstractNumId w:val="2"/>
  </w:num>
  <w:num w:numId="4" w16cid:durableId="666832837">
    <w:abstractNumId w:val="3"/>
  </w:num>
  <w:num w:numId="5" w16cid:durableId="2123451170">
    <w:abstractNumId w:val="4"/>
  </w:num>
  <w:num w:numId="6" w16cid:durableId="467818434">
    <w:abstractNumId w:val="5"/>
  </w:num>
  <w:num w:numId="7" w16cid:durableId="667515890">
    <w:abstractNumId w:val="6"/>
  </w:num>
  <w:num w:numId="8" w16cid:durableId="245724190">
    <w:abstractNumId w:val="7"/>
  </w:num>
  <w:num w:numId="9" w16cid:durableId="1030564908">
    <w:abstractNumId w:val="8"/>
  </w:num>
  <w:num w:numId="10" w16cid:durableId="903222783">
    <w:abstractNumId w:val="9"/>
  </w:num>
  <w:num w:numId="11" w16cid:durableId="77799769">
    <w:abstractNumId w:val="12"/>
  </w:num>
  <w:num w:numId="12" w16cid:durableId="667252214">
    <w:abstractNumId w:val="15"/>
  </w:num>
  <w:num w:numId="13" w16cid:durableId="835649822">
    <w:abstractNumId w:val="11"/>
  </w:num>
  <w:num w:numId="14" w16cid:durableId="1607034574">
    <w:abstractNumId w:val="17"/>
  </w:num>
  <w:num w:numId="15" w16cid:durableId="444813021">
    <w:abstractNumId w:val="13"/>
  </w:num>
  <w:num w:numId="16" w16cid:durableId="71122634">
    <w:abstractNumId w:val="10"/>
  </w:num>
  <w:num w:numId="17" w16cid:durableId="1698265454">
    <w:abstractNumId w:val="16"/>
  </w:num>
  <w:num w:numId="18" w16cid:durableId="920217141">
    <w:abstractNumId w:val="18"/>
  </w:num>
  <w:num w:numId="19" w16cid:durableId="818113720">
    <w:abstractNumId w:val="14"/>
  </w:num>
  <w:num w:numId="20" w16cid:durableId="1342585141">
    <w:abstractNumId w:val="20"/>
  </w:num>
  <w:num w:numId="21" w16cid:durableId="11124365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20619"/>
    <w:rsid w:val="000B2F23"/>
    <w:rsid w:val="001D210F"/>
    <w:rsid w:val="00236A30"/>
    <w:rsid w:val="002C7DBD"/>
    <w:rsid w:val="00344801"/>
    <w:rsid w:val="003C1363"/>
    <w:rsid w:val="00493146"/>
    <w:rsid w:val="006A3A97"/>
    <w:rsid w:val="006F21EC"/>
    <w:rsid w:val="00766400"/>
    <w:rsid w:val="007D45F7"/>
    <w:rsid w:val="008A2244"/>
    <w:rsid w:val="008C6AD0"/>
    <w:rsid w:val="009B4C28"/>
    <w:rsid w:val="00A03419"/>
    <w:rsid w:val="00A20619"/>
    <w:rsid w:val="00AB03FF"/>
    <w:rsid w:val="00B357AF"/>
    <w:rsid w:val="00CA545C"/>
    <w:rsid w:val="00CB7E08"/>
    <w:rsid w:val="00D525CC"/>
    <w:rsid w:val="00DA61F4"/>
    <w:rsid w:val="00DD7F0F"/>
    <w:rsid w:val="00DF538B"/>
    <w:rsid w:val="00EB5D7E"/>
    <w:rsid w:val="00FA1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0514"/>
  <w15:docId w15:val="{746F0E30-A3D2-4CC6-BFF5-DA9F3BF5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787878"/>
    </w:rPr>
  </w:style>
  <w:style w:type="paragraph" w:customStyle="1" w:styleId="divdocumentdivname-sec">
    <w:name w:val="div_document_div_name-sec"/>
    <w:basedOn w:val="Normal"/>
  </w:style>
  <w:style w:type="paragraph" w:customStyle="1" w:styleId="divdocumentdivparagraph">
    <w:name w:val="div_document_div_paragraph"/>
    <w:basedOn w:val="Normal"/>
  </w:style>
  <w:style w:type="paragraph" w:customStyle="1" w:styleId="divname">
    <w:name w:val="div_name"/>
    <w:basedOn w:val="div"/>
    <w:pPr>
      <w:spacing w:line="820" w:lineRule="atLeast"/>
    </w:pPr>
    <w:rPr>
      <w:b/>
      <w:bCs/>
      <w:color w:val="333333"/>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sz w:val="22"/>
      <w:szCs w:val="22"/>
    </w:rPr>
  </w:style>
  <w:style w:type="character" w:customStyle="1" w:styleId="cntcsptrcntcsptr">
    <w:name w:val="cntcsptr + cntcsptr"/>
    <w:basedOn w:val="DefaultParagraphFont"/>
    <w:rPr>
      <w:vanish/>
    </w:rPr>
  </w:style>
  <w:style w:type="paragraph" w:customStyle="1" w:styleId="documentSECTIONCNTCsectionnotbtnlnk">
    <w:name w:val="document_SECTION_CNTC + section_not(.btnlnk)"/>
    <w:basedOn w:val="Normal"/>
  </w:style>
  <w:style w:type="paragraph" w:customStyle="1" w:styleId="divdocumentdivheading">
    <w:name w:val="div_document_div_heading"/>
    <w:basedOn w:val="Normal"/>
    <w:pPr>
      <w:pBdr>
        <w:top w:val="none" w:sz="0" w:space="7" w:color="auto"/>
        <w:bottom w:val="none" w:sz="0" w:space="7" w:color="auto"/>
      </w:pBdr>
    </w:pPr>
  </w:style>
  <w:style w:type="paragraph" w:customStyle="1" w:styleId="divdocumentdivsectiontitle">
    <w:name w:val="div_document_div_sectiontitle"/>
    <w:basedOn w:val="Normal"/>
    <w:rPr>
      <w:color w:val="333333"/>
    </w:rPr>
  </w:style>
  <w:style w:type="paragraph" w:customStyle="1" w:styleId="divdocumentsinglecolumn">
    <w:name w:val="div_document_singlecolumn"/>
    <w:basedOn w:val="Normal"/>
  </w:style>
  <w:style w:type="paragraph" w:customStyle="1" w:styleId="divdocumentulli">
    <w:name w:val="div_document_ul_li"/>
    <w:basedOn w:val="Normal"/>
  </w:style>
  <w:style w:type="paragraph" w:customStyle="1" w:styleId="divdocumentsection">
    <w:name w:val="div_document_section"/>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table" w:styleId="TableGrid">
    <w:name w:val="Table Grid"/>
    <w:basedOn w:val="TableNormal"/>
    <w:uiPriority w:val="59"/>
    <w:rsid w:val="003C13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0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Monica Patil</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Monica Patil</dc:title>
  <cp:lastModifiedBy>Vinod Patil</cp:lastModifiedBy>
  <cp:revision>2</cp:revision>
  <dcterms:created xsi:type="dcterms:W3CDTF">2024-12-09T21:58:00Z</dcterms:created>
  <dcterms:modified xsi:type="dcterms:W3CDTF">2024-12-09T21:58:00Z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DF8AAB+LCAAAAAAABAAUmTV25UAURBekQEyhGL6YpUzMzFr9eEIH9ml1v1d177HIsQjFChBGwSTNUzzCchyOiAyP4SLN48Q+togTSoG8ScX6O1wUq77dNwSciun7QbPnB9p3VVC48Q2XQMSBpEeXTAmtwYbs2NzLDzG/mG45W8kaA1yPKoZ+j5NNbzZi5YxArMhHUFHFYJ2IYnVCLJxlcABaOlLXu0vFSo0ZHcHRPg3I9XhApFcMEjtV5/nDFls</vt:lpwstr>
  </property>
  <property fmtid="{D5CDD505-2E9C-101B-9397-08002B2CF9AE}" pid="3" name="x1ye=1">
    <vt:lpwstr>oS7nZH1IIM4zesSaheGK0VJp+uvjYi9Gd3g7HMyT/gG/ZYMllFHRCxe3FEKqA75KM1MsPe32yvt3jEO0bgNGyyjKXPWN4mpFbRsQRGRQyHygB86rqBDlz5U/7Ihk3MZz4uSzAL05FegnNFomsiASzVAqZL2T03ODARK/djzoNjcq8zOaVNz3juC/dviTo371FF/q7fXLsi0MHDc/0g9stBDQHZnXLORSqnTbYQUoqGYrRvznoqRyVY8m+iBNk7q</vt:lpwstr>
  </property>
  <property fmtid="{D5CDD505-2E9C-101B-9397-08002B2CF9AE}" pid="4" name="x1ye=10">
    <vt:lpwstr>KVxoMnmwHbWylAo0uu9kuTRTvD0ZnKNrMr9r+/gEfvXZXJTjHdyLsPk6PMstN617D8y/FB35VPQX8lJN2VPTFmT4F+gHm1gM7vX2GqPsbEVlQMk2nUx/fsOk301jOQ/m2K4rCIFhf9pe3ExDzDTCBYLMw7oDT7V6E8+3BIPiS4jxKDzxT5Kfr9z6WEn+yqFsa/VqqErxwETlMeLxbhrxYL3O7IpI97tMApYXs/pjtgLwgPP1ZuQbEbZYBLJZ/tn</vt:lpwstr>
  </property>
  <property fmtid="{D5CDD505-2E9C-101B-9397-08002B2CF9AE}" pid="5" name="x1ye=11">
    <vt:lpwstr>M3fvIZyaDMIkpUG6ngzTEl7kV6PCsUgyCHbvDgSFuhY+niRhJ9KJaYa4hXPPVxD8saBNU+dQn18kXNJdwtZm1fhuF6XHFQTPEIBBFW1S3+8Sgw3Au0dwnfhKHKFVMy1fWs5l6CnOhCVR/tULgKB+uuwKI5WQraPU4GL4+86wShmQUJkrLJIz+rlJBPycn1kAJP/uhBomyqdOVBJGHhyyo4sCYhTb7Xw3+iq7Gc8KI3Lg/MOoNmVuLevGkE/2dQN</vt:lpwstr>
  </property>
  <property fmtid="{D5CDD505-2E9C-101B-9397-08002B2CF9AE}" pid="6" name="x1ye=12">
    <vt:lpwstr>RJ/SaO/CJGLyG60LCGybbcWjCJ9tP80D0mGNzmQJGKrlTlK9Gfb1co5qsROrY1HvmlM+Il7n4r+tAi9SSJPPGElU2QwsrsvquDMMSWPNjrxeJf2M7c/ECsXw7S8b1ZVLdILaObFoc8zZHTRqgp4MbjkeDdQTTDiwCGf2J6uAlE9HK5d5YwQbXGcXhUbskBWwLC2FkXC/T/mbhSAm+IBoi+FCEPNshjeAYBlMcpwymFsk0cr1/0LBh0o77GajWEc</vt:lpwstr>
  </property>
  <property fmtid="{D5CDD505-2E9C-101B-9397-08002B2CF9AE}" pid="7" name="x1ye=13">
    <vt:lpwstr>CV9n89nfyPPSONJG0kYHfj0NCjehmTOO7q2ggM6E2klB8+whNFTf9R6C3hlOvB7V99c2QWbzEqfxDttsjifKGQsFP5rLELp95zZR0eBaz1FjJ4mXBkcgJiZ4mIHho4VdUn4C3lOs0ajD2HmVFBb1kXKbC9tjZpZsrzasSiwVBzRZmx9xrXK7igPXKrLV/LdRRh+mTH63PXTVcxI+d6Ajf3gqDuVdwT3HCKoOSVGpVgB5UrZoE5UjyK259UO/Yxm</vt:lpwstr>
  </property>
  <property fmtid="{D5CDD505-2E9C-101B-9397-08002B2CF9AE}" pid="8" name="x1ye=14">
    <vt:lpwstr>A0DW5DGLGxuQbWyRubOQeGTeRNj7dh1Pm5GgrnJ30MGyAiip9qWWgHGGWINVo4mrTBFs+S33/nBwlvthqasmTpBkjQNXltekXG7rGBJc9X49yLlmgKDXFDIJaQRTO0LKME/6WkpB4CoZlsp9AGUtIv7rP4odShedLqh0d8+Q5D6UlsQ6TQjeYzv1qK7RgMJz2yo+OFkBF/b6ktiA+vc841yO2yyAAmzrnYNqx+Lqgnb319UDTttVVakJ+e97bRK</vt:lpwstr>
  </property>
  <property fmtid="{D5CDD505-2E9C-101B-9397-08002B2CF9AE}" pid="9" name="x1ye=15">
    <vt:lpwstr>SdcfhbcCgQfP7PiwsTAa6EuZ37ODWMZpD/4+DSofJ/ZbmtYhssoLSQXdDMokoZHo8gC1/76TmWZNpJLnJeP10S+1V4w6o+qAlZ1WgttoQ2G8UF8/CTBh683wztX7HDST8Bjh8jm2tRNob9I9rTx/ESieZcbJsWYhp9DN0fCxJjJK7/V+APCPeR5CTcqSDnb6+eNtiBvsEFy5PL33I5q+louEgkLjOMhMJTMlvUBtO6CkB6AXPjqS2YZgIU+Uj9D</vt:lpwstr>
  </property>
  <property fmtid="{D5CDD505-2E9C-101B-9397-08002B2CF9AE}" pid="10" name="x1ye=16">
    <vt:lpwstr>mZVWIRJXlPXtz7rUhrmXTP/A2iP0R6uXGifWjcEFWXAnPAQUHTRFZLMPoRkdMfZCrch/yDpP82BlErEf1DbS0pPy0e2pc+Edxi2IoAHMj3SM9OipFTHK5RklXmET7dLZqe3UZTan34cjrCs1OGQ3llPJkvCHKiXMbeZs9YjMfEOBqOGa3OZQYBVU5EF28HNvGcU2R/FRzd7YLTpk74xsqx3MidXPEjhZb69STasgaN2Gd9WiVuEz3+tjnxJl+Zu</vt:lpwstr>
  </property>
  <property fmtid="{D5CDD505-2E9C-101B-9397-08002B2CF9AE}" pid="11" name="x1ye=17">
    <vt:lpwstr>Z0Y40WVnu1UTvFmdyP9G5cjb2T3/WVAqNBJ0rxkj8SHMa3el5a2JbZsKVv35kdfyLKcZ33AAcQOZnywCZUZomZ4qRmVlldjzK78vP/u7V4BiGopFihl9uV+fLK3YWWc3eQUsGwK2tUabGNmRR5z4az3KXXO0c19KHkDdFZpqD8m/Xb4AsGkPOfc8eV+Wgx/Nyrtl1RIaYHv8j65+LWyan2JcG98HvL7qUmHWXhMv2zZrMFpkITgEerxMUR4fqDz</vt:lpwstr>
  </property>
  <property fmtid="{D5CDD505-2E9C-101B-9397-08002B2CF9AE}" pid="12" name="x1ye=18">
    <vt:lpwstr>3zFOA+nzVvn6EIVgac3rul2L4GLirHP+DaCrfG9qgtFh9+iu8DIHwwaaWlmTD2sKpbFAdhI6Xpt2n+BUvl7ZjUqc87UvpLltM3LrraM/tKkA61KLOARZDajyTr+fYT5p86jpkUFbd9KAo5tB8xhq86/vgD6xLPktGlgaaQgtu63YPa24pCprRdm3bPjas6umslvi60MmajTdk6UUMnbpowD52QHJxurGQ9vO6fZtzRfL/jKak/L+GWsc8K5TsZd</vt:lpwstr>
  </property>
  <property fmtid="{D5CDD505-2E9C-101B-9397-08002B2CF9AE}" pid="13" name="x1ye=19">
    <vt:lpwstr>I2dC+kFJnezGkdi2BuPmvxTc4D9/VIUUJ/pPCQupYFgn4uS3cujCLXLeOOHSuAB3Z8NApdbalCSZ2CY/87mcnWMbV0xsIRB3SRZCYZEt8037sq0YKg8FCHEudVfRSEKtR6SuSLBkQ2Cvt5AAyvu0Z0DPFBZkXkZ6WCLKfdDwTgeGC79Qiwq+1wzAatjnlPyqBIm97aAlJqioT4OL+J/nORghNHSnyuNe4RIIUFR/bCCd+qgofI8syhzfzXs1mzt</vt:lpwstr>
  </property>
  <property fmtid="{D5CDD505-2E9C-101B-9397-08002B2CF9AE}" pid="14" name="x1ye=2">
    <vt:lpwstr>TthmNlPjilrqNFdYGGzOVLroS0UKYvm1/33An8+SQ6pJkE7eVrxeXP7jnS5Or7axBjWbY0Rehchn5vZbLCt5M6tKjQrxTFdCPATZxm1wzJ/3+SLgUmsVQ2wkTV8ias/l7iHGCR5YS/q/NOzt2RRSnvvS4ih5FU2qH8hHobd5MuSaf13p0vdIrDgwyIZdxue1G5Vk6ocrpe6DSph24zQ2Tl3rKXp0n/zj8W/TvzSVgAoTybwXLOJud+iRxbi0YTL</vt:lpwstr>
  </property>
  <property fmtid="{D5CDD505-2E9C-101B-9397-08002B2CF9AE}" pid="15" name="x1ye=20">
    <vt:lpwstr>yMmMJ39AWS1syo6rG6hB2P3EnNRfC1h78XBP7PNpiDWUc55lTMPpCgyeTiTPjjwYDMAKeUpgh9ldJFuBPxhUa/Wetarl6dzKxDq57RdM/3a82IYzlzSEoGwsuJp9r79Wy8q2Gt+cSPugNQxVbAwRyr1zsw2btQ4Q+Phq5rKRIMzeRNQqN9AMB6lHp8QxW+1NNqi0Lszp8r2yVF30vs3Yz8nEq3cDE+wOVkYMtHqCnJMNmF3kU6NBGCnTyWGvKws</vt:lpwstr>
  </property>
  <property fmtid="{D5CDD505-2E9C-101B-9397-08002B2CF9AE}" pid="16" name="x1ye=21">
    <vt:lpwstr>3+0h9npWGCN33bn6XA+oP2yMqymEI29Ym8dLq3FJwJaNjv6ft+sWqyMdzww9UKamqMP06OMscdHrLoo4B3CXck6NGptOBgk3YGgTKhW/G9Yh/F/zXfrT+JMXmBikwiv5lqagrt4uTuU+Fhy1bLNeUFiDPC7eIxwvx0UrB+6lKZbkyJ+2tUcUzAtPt8la2vvlN1tGROPapYy9WkoUeSLSR/Iha26dDCZmkUGl30pluQCpzX8yddxOQ+aP4S2s6oE</vt:lpwstr>
  </property>
  <property fmtid="{D5CDD505-2E9C-101B-9397-08002B2CF9AE}" pid="17" name="x1ye=22">
    <vt:lpwstr>ZaPnsmVd+HP2Unh+/MhlIC803pTn5q7TfV2P5TFMcJ0SYbvZTTX4K91jYaTQBXBcqJsv/F3wXYLvzdZeu2hifABJgrp9ooDXfhRwk/bEGvaL7EJMOJRW54FfwMuTzeMGsDn9cpN2MiSKZNm/DcxjDp6ZbHKnenM+Ul5trqYK5etf7gmN3GPiOd2IN/V5Uz+c/pfyit9OUDaOm7ghhPLzECCAKYaiY+c+r6ERCTSMMAcNjmHNdFLd2XU/VjSY3+t</vt:lpwstr>
  </property>
  <property fmtid="{D5CDD505-2E9C-101B-9397-08002B2CF9AE}" pid="18" name="x1ye=23">
    <vt:lpwstr>zZDHZSQAPyGva4yQTDx5fvzqcCcgBLUnBcU/TPgrhnQRiSp8JPYLV7hPmboA9HqBQFHYKJlNke0WtuBkprj+3lQIzLnXXyKg46+uz+cS6k8V4A1baLGHKeSZ/9i6ob9J6YbYx4Ws5MXl3Mqe7MZcnFlZFnc+Dg1lG4pcEha05ADvsWv8RLlHZGqJkJX1cTs9fDj61aCkysypDH5OJrUUmdzSvQibPxjpY3gcT90yP7n05dZfi3IwJ1uirAZG0we</vt:lpwstr>
  </property>
  <property fmtid="{D5CDD505-2E9C-101B-9397-08002B2CF9AE}" pid="19" name="x1ye=24">
    <vt:lpwstr>8GryF0h/uAt0pwEb8yTFo4D1itiH+1SJWPviCX2X5twkWtLx7ZV5VzX9SGbBNg5NnNEudnI5SMLgtJwGyolOAA/NyTEG+7XOsq1hns/U876Hf4k7brzaAudRxkFifgVgujAE+xDwl2QcEc8c1+ljgHSbUNGaqdtEjuciOdYil46wpfnmlZ9MzzV4/TCyT/rSLBtkeCbKTtmjeTy2wEHD+3Rm85AopHPGV9OnJfCE+2BSqK8iyZYe4LsHS2M2jfU</vt:lpwstr>
  </property>
  <property fmtid="{D5CDD505-2E9C-101B-9397-08002B2CF9AE}" pid="20" name="x1ye=25">
    <vt:lpwstr>y/ssv/gBeUk8bSi+aTDhFTMDI6fpsuxkhSJ6AWvworQB7GnFpqJwnBWbDvkEzxR5k5QLOABkCEndWOFWceFsFcuYkQ94z8AdVLKr7xTtngmut5TNxS6NN1YDtFaLd5s9y/hgwTDJlz8NEHDiIxwfmY2aLeSxW76bKWxqDk1+f2CHYbvbRjCT0cN41M0YV7pMrEjnklVHW9D3hvRxjvGB8bc10a3Pw9mTOpH5P/oghVhAQUuIqw0FkPwpaiBp61j</vt:lpwstr>
  </property>
  <property fmtid="{D5CDD505-2E9C-101B-9397-08002B2CF9AE}" pid="21" name="x1ye=26">
    <vt:lpwstr>VygEtIg4aX15Tahja6T2g4b272s1XaGWjVaTbKOY33BP5yNfVcILFmiLUnY0sV78+9kLw417EPE/p37JAgr1vsh67Qk2wIF1xAs0pocfBc4lpRA29cLEJJONiDti/APSejHGn31AuWI8wB5M60zAMWCFJyoWhu/K1LyoYZuD6g7v2FpEnaEJ6k0y87vvHRnxq9PHrCmgl1prdvOtr1XAKxx0yEixuMx2vvcNjynLV244nFDtPbP4b9+dNce4O5o</vt:lpwstr>
  </property>
  <property fmtid="{D5CDD505-2E9C-101B-9397-08002B2CF9AE}" pid="22" name="x1ye=27">
    <vt:lpwstr>EWi01qJVk1fdD7EmosACaEnINgZCbZzHEavxmUe/xEIZ0Cy80sqyzLnSyKqe5ZRJP3ywlqfdVXfqMUsiv8P7TM5VygUt8X1XWJpCWoNn4yFsXfKBRGE++097mJV5/SOR68IWZkiavdmXnUQ8ZyzfQDt/GRHOTUWnYUdJ9EbdBtimmK9+cPb3+Vmfx1fOqFM7g1UCytSPxL6LNCtH+MV8HRcY5k4/d1mb8effxu8o0yQSG5bZp4vUDfJLyrz2vhd</vt:lpwstr>
  </property>
  <property fmtid="{D5CDD505-2E9C-101B-9397-08002B2CF9AE}" pid="23" name="x1ye=28">
    <vt:lpwstr>Wxq4KNdVZlKN5cI23zIG3SMRMjqdM2hLxq/Av/24VGQUXw6BVx4Vs9cToog96N9k0062ywhtk/yfDWkwK2DhpqCq1vOrCn8ADjUu3CM5hifKcYhe7B5lwQiH0MmV3jVK/7kzlI4C32ZLtPVJAhcvyGaE+JdVFpCX8P6+jtA0VO/TB7zdUo4fGOws5Bflga8qdHp/ahlogZQlxzxZIL59bSxJvQX3AEkKf8+tsKTKjWnNehExlyYGs+niRGsFE9W</vt:lpwstr>
  </property>
  <property fmtid="{D5CDD505-2E9C-101B-9397-08002B2CF9AE}" pid="24" name="x1ye=29">
    <vt:lpwstr>fZivF17pRwtdAMG6pGZ6E0/RVj0xGuTu/lOCHxXbEnDja5NSJkRzK4OwXJLT61DWp8i++augt9DjaLUkTIFv4CXVUcmQy04aJHVAq3WK2ADEFve4L+02A64RsWtGAVup4h2Bbab9Z/SnfD6/CwXBE1Vkj3PHFlW9l/c3D9BG0Yq1GiJg+YqDI0wx+CSJ6l7X71tefol0YRWQ2/cEP9Jg2dnJh4OZL+mCMQ5ZqD+qcj6LvrKFjM6YFw9g6iVp+yf</vt:lpwstr>
  </property>
  <property fmtid="{D5CDD505-2E9C-101B-9397-08002B2CF9AE}" pid="25" name="x1ye=3">
    <vt:lpwstr>mElwjw9kJusYArpLYIYfqvvnHcSjwQ5Zl9s/mVnt5Uvv7lS93aiV0GyduPL8qx5PzKFW16AeZagem6biNrzrTgf2AQ7C/QxupqOOU51EIWDVs0M4VWy4EPejm/ZmSNpdC1m0OfOV6HGGWEgPfbGPSlTbzQJqOvpLL0QWcm6rtAhRFPHLV2bxW5oqg+J39RFlV8pAT35iKzwUzx5u1gP7nCraV1qkXBG2SeI8qtnxswb5AmIMXpyyKk4bo7gMReH</vt:lpwstr>
  </property>
  <property fmtid="{D5CDD505-2E9C-101B-9397-08002B2CF9AE}" pid="26" name="x1ye=30">
    <vt:lpwstr>zn4D+KrRo1sHy6zi8zbvjuWDt8dtZ7oKhAhnVnSVACOn8FLbt9C/8V5EPM6Mj+0fWC7Uy2vffty0Fz54yKCN63wFfqxcuBCdk9z8RvYZcnVAHg/dz0QRqZ1pHk6MfLoZdFnpTGczTrefZrfQ/PBWUNo5ISCBPCmbaOSyhyFtrIXUGETC6aR5y/oleSwY+w2e5f6zBeVi9mj1si98fSaDYvUdqQhgjCIJqGEId6jemjAkyLfwdMZsQ4ZVhtXtNhw</vt:lpwstr>
  </property>
  <property fmtid="{D5CDD505-2E9C-101B-9397-08002B2CF9AE}" pid="27" name="x1ye=31">
    <vt:lpwstr>Nx4qU9EOwD/ZYJI/aX0l9lakgso9Lfu6m9tKgjnwWJiIhrL1n0VMt8MCbH4IwWl1f2+avD1cSHJCoNUdRns/Z1DOiIs28bX5r4OJdcXnyv542O166zxF0Sl86OcAuhhIzDfNMH+aGPEXsgZQWFiNvHvWIoNm63oLVHPO5QAvhQDHUYbpXvQfofD/m140rXbf9anIu5vYFbozyKcP6Y3Ju30DOhnxKrDsCVQNkmrkUeofNd2rSX8xjo1j097KxoC</vt:lpwstr>
  </property>
  <property fmtid="{D5CDD505-2E9C-101B-9397-08002B2CF9AE}" pid="28" name="x1ye=32">
    <vt:lpwstr>F6bWNJpHlIwGg+wdbJet3fFmTuL6J1WHx/e+409PmiFgjekhu+RH8ax919h1arY/dB7VXu1+fNWXUo5ydvSqLEyTSZYiUVG7NHhL7NmZft2QKAACRf4XkRptlTOMKeBU4pC2Z6RdBI29LZT2JgBnS8UB4ClT31tG+7evBlOd7UruQmd77N+YS4ZSUnXvah7+c0armi7Y2dgcsJ6XHNZxT4OR/NIVt8pXttcFmY5kUvBjWrST7GXSeESmEDH5+aV</vt:lpwstr>
  </property>
  <property fmtid="{D5CDD505-2E9C-101B-9397-08002B2CF9AE}" pid="29" name="x1ye=33">
    <vt:lpwstr>+aoGr2+C9w3r43xfbUt8ECbCQ1aQMZ+Cjse7u56rwX1gQPf1DGzzm6J37kFSUAA4wmUiBUHB71BAvHJ9478jPTtk4VVlPNT0AN8fMQC/qoA/+u39tcVbN7SJhocxLOUKJJyoZWfGIWcAgppVtKI8a0LUwO9tdTfcTLknIpghokPC6n3yD/pBaLofcjZ5O6hrRgLDnFFawDjkdl4fraideTJkkI/t5hh47GLWnm52/174/L3FT6P7FQrY88s2VcZ</vt:lpwstr>
  </property>
  <property fmtid="{D5CDD505-2E9C-101B-9397-08002B2CF9AE}" pid="30" name="x1ye=34">
    <vt:lpwstr>F8vg3w+ty4pyG+ogoa2QF+yUM0SbhqzXlZtl7zcEycGGhuuFeQ53FWNwgRIv7N25+d1/n24tsUN8ufjlN2T2CbXU45Ss6Afk5kS0w8kI8i+ZNfhc4QHVcsJjpQcvmDQ0gS/lIaTaCVLeE1IkYbY7VY6nDuT8JCV8VlJqOnjfkbcb1A/i++b4FmyYoo94hKVU/Ivhi+ywSwq/ygtCqR91PA2FLI9Q+WomDJvqjyH+kXNfqNqOEAq2rnTSvwm0mof</vt:lpwstr>
  </property>
  <property fmtid="{D5CDD505-2E9C-101B-9397-08002B2CF9AE}" pid="31" name="x1ye=35">
    <vt:lpwstr>DY1Q4lPvj1Mmd4/yOxI2nznjvpNaQDOBtLfv4D0KQ9U8ewL10FeHFUf62XGib1xlqCcjbINmmfeZctO8fmXj44Qdun4p/Wzf5+ebx3+Q/qDmTOCWziVx5bi8xu70mcqn14eOhwNes7LrSAWgLlGLI8QP5IrTz/qJv8rmU1t8NSYVfvRTOan9RzzeLbZH8459y88VPWpUdWxzAkopyPpMnM6TL06Bau0E1G2lqS8PQ3Lqn/pCFlPaLVVukKcRXYY</vt:lpwstr>
  </property>
  <property fmtid="{D5CDD505-2E9C-101B-9397-08002B2CF9AE}" pid="32" name="x1ye=36">
    <vt:lpwstr>hSs9Ty1ohrYhlaM/D99a67wJ48BhBTKDUs3x/UvvNia+z/DI4Dymwo819gBctSl9pVtU0LQS0OksGhnGCcr5/aPr2XQqAM0tsHQmSS32lf+q5lM0DEqqgCMFWaIObRuQBLydGXJYqtzUOqUYHB258e3ktBccyfkDtxqESXp9irZ2hzqGlRXD7Ymzwlb6BfT2dKHTJZPkMfrpfB/498CqF9ubL8T6nUoWh3AK0+Pjmz0ohZ8gipCs81e+aLfSPHb</vt:lpwstr>
  </property>
  <property fmtid="{D5CDD505-2E9C-101B-9397-08002B2CF9AE}" pid="33" name="x1ye=37">
    <vt:lpwstr>CwgSrdn13G0bjvCMw2yeDYm35Ku3UC5uWPYgUM76zUvIbgsrPXkCfGL6+vdUK6NiCwC1IpMWEk99bbMY4CsV0LZ0+P85h2ZDQMet66kMlPx65P5yCPLa83iFE/JH5HP5oFgFfNV8eHujSFH3Sv/2js9TdY0FcsiIahZ8rnoE47WyJbhvhDCdB7oV2G4vz+RWakhVhvmGx64IxtMJw11+KTcZ5B3VyDRk8hNyn/IF3VgDKsjyUDhCUhpCM3YQ5U2</vt:lpwstr>
  </property>
  <property fmtid="{D5CDD505-2E9C-101B-9397-08002B2CF9AE}" pid="34" name="x1ye=38">
    <vt:lpwstr>K05PZ7IVm92YCSEcov7r09GqrC+kMuOZDK9ZaEAwo85K1+kjeq0AAjaBeG+MH+HrX4bEyRf9oU28GFBuYPns3dr2gxPBJi7LfQhFo+MfNcAGeTfRGOxibAc4BrKHliiQv3O3kVKOFIcJK0Gh4/abE/v0triGCiSM+gpJT3HRGjoWi80gFZgYB+6R9YkaaHo4sFg70pDohp3xunmeOhwNKW2Z6ABQRkRGm/+VqtqYnaLH8NkgHPLrYQsyQVn8HjH</vt:lpwstr>
  </property>
  <property fmtid="{D5CDD505-2E9C-101B-9397-08002B2CF9AE}" pid="35" name="x1ye=39">
    <vt:lpwstr>+wRjMCkyp+INw5VIHi5WOlxfJjxxNQLI91f8b+vggM4BSyPjVTM8isL0nQSihEt9tLYXwtEHc6CAGtijkq3dbhtqAvt9YdM+ffT0x5cDhPRQ4pcUH0ecZLJEjJ6uZjzUVg3oPYHqeq3rq1185BkU+jV0IKDy3oxtmqexGs0oqMwjrBuzkZEnZo8DIHGRvv+tL5ogw3rf1rX8ob4bYo0hqoEMHrjuvJ5SVnFJ0wMCnhfN+idyDYUCnxRoKNrq4Pe</vt:lpwstr>
  </property>
  <property fmtid="{D5CDD505-2E9C-101B-9397-08002B2CF9AE}" pid="36" name="x1ye=4">
    <vt:lpwstr>FOFsDQaqsymCMIXu6jcHRL4EbFS8BdampQtt3TEoyQFmTgamKUoIfzq44nhgE44kHZwFs841xUcoSKE0JZ64+rUj2FKyrn6/tXvwE8DgRWrFWLWQdnt8cyYMsxRsTucnOSiyJv2R1HfbQKKT5uvFeAZvsH0rR+hAvtrUDzg9RG1nXdypN+SUShXgoIK2sznDN7Fl7nUpGm+J9/rca6HmDt5ZAevole8hgtPKNeH6FCVISoz3mI7VGkMpB4CN3ql</vt:lpwstr>
  </property>
  <property fmtid="{D5CDD505-2E9C-101B-9397-08002B2CF9AE}" pid="37" name="x1ye=40">
    <vt:lpwstr>6OXdlCwgToUSgGpydX9PbY+eG41jQC69Rk5Kgrl+gPnMvP4tIDRf61+75rYO6ArYhOvC1kuWtqUz8myr5w75/incEJ5eXDaiDBS/xeGPX/TQ6d5aiV/c2NDQ+0KNiKmtOR00RpZn18+b4QzQfkRx5qisXrCCxHlaNxY6hrvO2+5HcegvtvvfINewS3J7b45zPeQKLhe1AnTi8Vch/UO6oNU61DcrSrrR6TRGm9NAfwX5MJNZEHQhidbLy1c73H8</vt:lpwstr>
  </property>
  <property fmtid="{D5CDD505-2E9C-101B-9397-08002B2CF9AE}" pid="38" name="x1ye=41">
    <vt:lpwstr>yVUeTUrBFA27atEWIolOlMNov0e55PZM370Abmzi8kd1yY49+3FAuPmbg3BQnxjK1Ej3Yz1lF2gzpE4mpKKN/iQuGiWm3WarSCPLkvlqes2x691d3kTMiebxn07RlYq4F1GxxZWUYbmXSFHdvEXj7aLAs05CA6zpYJuIAtx8MkmOvPUzP9Z/2/BYC7jBrh60ets/8afHS7OyYT0bSQatgJ8xWMVN+4ummbgr45UbVyV8ditcHibka2f0kntFFSf</vt:lpwstr>
  </property>
  <property fmtid="{D5CDD505-2E9C-101B-9397-08002B2CF9AE}" pid="39" name="x1ye=42">
    <vt:lpwstr>eoDUj1pxGwsTMJryIua0BH+gStVOhOh65/ZUlMdJVt69+DtJ0vz7QJijISIiDTFb/fXyrf7K4q43ZY6sBnTChUQgaTeMxr4ix3RZ8svfw1M/6eATC8EKzzPCizq92G6VBcNtusa6O4sM9NH0cQxHl9DTjhvXXvNp+yTdJTaaZmwuI3LyxfxvoFrCgaXyr7CGULmuzPcg/SSOfx5NF10yN0Tro0f6YmvAWq6oEsYdTT/P0Excg8OHgxrrVoRaWcG</vt:lpwstr>
  </property>
  <property fmtid="{D5CDD505-2E9C-101B-9397-08002B2CF9AE}" pid="40" name="x1ye=43">
    <vt:lpwstr>UzsJnuDa214VYPwI0n2fI3q/rPlPL6D1/uZywpmM74VVcJ9MegCLiOS8eOi1FEhV4LXqmMsqADpdt2ZyU5rjKtNLzLphVL+EODViZixGQLpNTV/R0NypB5RWTELtYeBt4AQljipVuxq9ji3TLB+dTen6hpIuOZmBhlKlOBWmjg0fSAR7MP3j0d2dTPHcl4Xgqh7LEVBGqIZIFf9usHCQFqarmjA+iw1Nw4YPHnvGq2G8jkuo6UhtMZNqV+MyiJR</vt:lpwstr>
  </property>
  <property fmtid="{D5CDD505-2E9C-101B-9397-08002B2CF9AE}" pid="41" name="x1ye=44">
    <vt:lpwstr>KVANtRq4+mE89DzN+fYFDPAJiHOedpfP+u+PQC0h7eu1hG68WOiSiWQPOhY9T+8zptZvE5IWTKDXFFrwGB7pi9hWUoKDpHuVUKYCk28yZeftIfBC/Jtbks5uzl9LFosBkdI0RTP/Lus2AgxiiQwqgGBlvlmH5ZMW/ElTbADlovSiRWor6GXnsbSW++w9swEFFaFxcvfxnu+mM0eCl3X3JYprq1viu1L46eScKtZl36I0BRo+Y/jgcch2A4Sc1La</vt:lpwstr>
  </property>
  <property fmtid="{D5CDD505-2E9C-101B-9397-08002B2CF9AE}" pid="42" name="x1ye=45">
    <vt:lpwstr>kzBQ/uarnLbA3aMnBwCtSf3VhdemTDXvT7MhEgTcK0PDBDnA3vEtDFWZvHkOQFEUJphsyG91BB3HIUAGdqyu/dwF2WhSMtCNBkFPUGnS70yCDaZMjWxLSJ6RF/0CwyTmYk2YNPQfteH8M6kx79cNK36zvxNPKJ/OkHXVQ+xdCrFBnFHf8zOH9tmE/Le+Joh+r/a0doNb2Z+Q6+ocGnvqnLEeZ+MfduITjOwVI01sk58aAYfRC7cbx9m3dbtSgeE</vt:lpwstr>
  </property>
  <property fmtid="{D5CDD505-2E9C-101B-9397-08002B2CF9AE}" pid="43" name="x1ye=46">
    <vt:lpwstr>s4PhFQCkY3TiQKl+sw6ED2g46vHeIAr2vHr9w2pTZTYXDP1twcwXYZzTwZWfo6yi975s9KU/Go+pJaBQi9zWql+zOFonaAqZ7s5GK47lZI7+Fl5z5k/RTotkKBy3tkI630FUj+xPndTVpWx+Y9rltKyMZbvShnvSCnoY7p7jdb1zFLLSu2SqTSD+s1rtjxUNNVmQ4yNBlbOvfidyHGJeNkj96I62SlsxNbHWM+QpVHaibbRKHFl+M6eN8cC/yGg</vt:lpwstr>
  </property>
  <property fmtid="{D5CDD505-2E9C-101B-9397-08002B2CF9AE}" pid="44" name="x1ye=47">
    <vt:lpwstr>KjuRLqU/3bPoONQ5cqVQKJVLvTLa9xrBv5WajUZda9rgWDtBJiYj6VcZImKk23oT3rw2k/kWkOr6c4ZQoaYETOgkdCm5o8NHrY8lRA2IXLS/4RzZMaP2DgZZf8SD42gLgp8hKcAWwoTkSjckgdQ6BuiWPOM30HBlhYGcpx4cftOyXG0Bbet4izi2EM8GVZ4lzqTza850CEc7aHWozyevXAJyCbSXj/V5b9XgUEOKgQ/+zK9EHOWk5wJquOAlxcZ</vt:lpwstr>
  </property>
  <property fmtid="{D5CDD505-2E9C-101B-9397-08002B2CF9AE}" pid="45" name="x1ye=48">
    <vt:lpwstr>9f941yrBP5eJ8O6skHgR8InAWPOrutkW/obkVLds+10kfdK7BPvwX0jM94/g35IOyEQPbp7+brEKnuFOQVvXDebinYXlPjqylkY/3uGofjX8dJbVF44laYa3+IEHlW22UFXgJmxjEj+Hut35PAdZqz578srRyj5oHFqsyPI7/Uhgx9ubSF78slojRjT1V3MSmchPxwcm33DOoRGEBmDpGFXRbKvgEXfLHwgbMXTIk9WSMvilBSTNUeIE8HOTZxX</vt:lpwstr>
  </property>
  <property fmtid="{D5CDD505-2E9C-101B-9397-08002B2CF9AE}" pid="46" name="x1ye=49">
    <vt:lpwstr>Qmi0KBRUi2Mcegevu21STCGgARYcHAW9QsklB1mSZSY/J/B173HC1LPuAEpFXjGQtRRgnGq0vzOv0pypI50Pa1B8pjXQEdjFKxMY76Ff5A//GrhPa7rt+N+tSGvCXqF3Nec3O/s5T2ahaYqRvk5nF05FE6BfzpkCbyyLAKkxk+PVEW1hH5nL+kO/BW8vibXGgOhhvo/9OFxKzv85qiujUJnGZSjq7mL8tCmaXcFMQluqmVgqB4XXTyKiH5Q0l+K</vt:lpwstr>
  </property>
  <property fmtid="{D5CDD505-2E9C-101B-9397-08002B2CF9AE}" pid="47" name="x1ye=5">
    <vt:lpwstr>eR7tFSP7cN1t0CSt7vKscsu5GXHnIyxiprOMYZMOwiioYcsyH1l5dFpP3dQ3Y9ShngkWhXZW6UUv2OYp/t6y8E4SZgsT0vwCf8xumu9l2bcxrdU4kfuwPAJOAxtIIsgK+PCWkeFpE0zVkTGd0x8nCFPWHS7jjgBiI9VgAO7XOiwRCFh3uMmNRAW2ZBlNQ3IM3h862vk6c3vJz0zETUvFivPJYImbtoJHwKn5/2+jjzUvvzJS6WE+wGJ+uilX/1O</vt:lpwstr>
  </property>
  <property fmtid="{D5CDD505-2E9C-101B-9397-08002B2CF9AE}" pid="48" name="x1ye=50">
    <vt:lpwstr>uAC/dA7JAOJU/qXSnQ+YYfM5EGo4LAP0OdZZ+VG1Tx53PFOtzvOUkmtCQeJWYsSuBs0mkoBZiUIufHYN2f2o3TcksHhr+gJ555HK7mLUB4KLs+5klG30Es1X9sF/msqymPyrvCMhi4C74KUgl/DtwU3d4yQdSPIYX0WUZNzUUzk4sNr4bV3w3KhmMSm9pv58oeTn2o6eVztyUBW7Sz68m5xZegphUx2cMco7tyJtfe7WLLhWp05ZDbZjVeNO6pN</vt:lpwstr>
  </property>
  <property fmtid="{D5CDD505-2E9C-101B-9397-08002B2CF9AE}" pid="49" name="x1ye=51">
    <vt:lpwstr>Zyh6eJT/G4qkM+KMcJjbCM8E0FqLKr0KhWOUcAoS9nE03nlrveKWeWL/G0DEtTxEeDP2az38O/Mp58S71PL+EUMibPAdSojFYqcRVUNqOfeXkQrpndC6BT2vAuR37LNI2DKNZa2/+2B+7JTlhUzlM3LDIoxvZLtYbssnpmPEZYwsv+eyfr/n4/6iNTpa4Zcr75lecPF6hoewjkivrTUj5r2IpPfWULl4jtBCeQSPLRkfrEyRmOIiQm3MGnHIlfa</vt:lpwstr>
  </property>
  <property fmtid="{D5CDD505-2E9C-101B-9397-08002B2CF9AE}" pid="50" name="x1ye=52">
    <vt:lpwstr>RqYL+elYw1hciyjgV8LAlHT4r2zm+FTjWNRdVKseCF9++HQlbFnPHiClFpe2D34R4Oz97Tk9T2iCOaKV1saH/PG8sKymTMwdtyuUK6xFvubh3HA9Y+f0GPjWKt375zyXmDfP6WD6R4x8Ndk8cXPD7iLMuS3yJ0rVfGtYxlB4u3QWq4hDOdo12aicKXu6N/lmqDiiSBgohq2bQWl0uBcPG0S8xlKeJoH4UOkZlfSHSzwbqtYGCTseryrmURKPvx3</vt:lpwstr>
  </property>
  <property fmtid="{D5CDD505-2E9C-101B-9397-08002B2CF9AE}" pid="51" name="x1ye=53">
    <vt:lpwstr>7PODGxzdQ8XebHItAioEKp/OFiSaXlvtH9rNAAEi4NKkbbgca83jLuEvW3rPGPsrC7pm/RHRvyEp6SlfkdC1VmlSdHp5fqHgHNWJ+EIHl6DeHRH6ryJX0IwG+M6rsrVXxF9qBKtinmkh9xhE0YftpkgvDIANSRqiHhc6qVgbbFp1nK+jgHZPPL2Z6zDxlmNIuGwCu9d7QRrwx0KM08HIrl1HtgOSUv9qjk+D3XolUZNJG52ZUwQFFVqQWDvLlFD</vt:lpwstr>
  </property>
  <property fmtid="{D5CDD505-2E9C-101B-9397-08002B2CF9AE}" pid="52" name="x1ye=54">
    <vt:lpwstr>7W0FActXP3QhIkjIFtAjvY9Htnll/Dnn4XH9BfQ5N5PR4W4ksOki3yQefaTJBGK395oQepdZf6TfmTV/PNPaQMilb+42ZuoHoSvGakr/IMN6LfjZ8iB4CSbOKeq9p09iZBWUNL9XnO4VroyVV/DwJNFzqOKW4e1Fz6Uqbw1p3AXbdDLrBCqFvPmegu0WCco/XLoWSdJySsftmshtxP0fOh457Umtij6a/VhVBmpbTXQFb9q9RIJ37Sn45AhBDbp</vt:lpwstr>
  </property>
  <property fmtid="{D5CDD505-2E9C-101B-9397-08002B2CF9AE}" pid="53" name="x1ye=55">
    <vt:lpwstr>HjkcaEA3BHTh3gGKhse/RpHvfrikoZsWLIli2xZaD69R8rQ+I7P+zOkVoFEVBXvf804lFk7H0HP3qGdOGrG8oztpqO8Kjfzu3a26CzqOvSCrFV6B9ylw4AEhhfPSX0sxVbAajN18cNczC9RZL2Lce/lx4iBiSUD8gearJpO/qeYwiGBiGvDVxjyQA/g5XsxaOMEs1K62ngVdZflvLoWvSU7J7sWSeumPTjZLfTpkDL5iW6ka0nbRsAYm/TdkAVF</vt:lpwstr>
  </property>
  <property fmtid="{D5CDD505-2E9C-101B-9397-08002B2CF9AE}" pid="54" name="x1ye=56">
    <vt:lpwstr>gfJUdQ2GngGzYjs2fdTiXGAcpE4Pd4L4dMZtS1AzJ4sJBSo80W8qYAFGmBfo8S/MVEQLGDk9R2FX/7wD3CzXRA4Gui5++ZSmmpaPN2nrBPkllnevqrgCYN2fP5ays36XdBsnJcFywV77czXsIS0/yxb6zujL9pOAskaWjwJiouALocnFgxattQj+TPFjKwy7fsKstG7/MF6lfcvu/5ElFZJwz1BtxNtXI/NQHR0lX4lXB3l4OiZBsZBjtbjezrT</vt:lpwstr>
  </property>
  <property fmtid="{D5CDD505-2E9C-101B-9397-08002B2CF9AE}" pid="55" name="x1ye=57">
    <vt:lpwstr>3dAHB7A0YH2/4QJijfcmD6ucNawTSIDfZVuNgazqn+uNKoI1NZz9WyDZdOmftizWtkPgKw+l5vd2Ue4sTVBMhbtDDaIKnsfldkoUhI5PVIqilyqjdT+66G5+9CPcBf91TbGnOVHPNNJ+ixKLvQdJFmKSop83IgAn60hcCpU4JPCuVnmb7qPUds7uwTqJ/GQWYOQuSt7U54KU2oA7/Yr8CHA5iVeu+fCoiZwQ2wjj1WOGGQcTdBxs/GjiyWCGQiT</vt:lpwstr>
  </property>
  <property fmtid="{D5CDD505-2E9C-101B-9397-08002B2CF9AE}" pid="56" name="x1ye=58">
    <vt:lpwstr>6ineEY4g3vO7Cc5DA/QZWZr0/a/l4nzIEwZpXCcqqy/iuXLYZK2yeRCXL8PIyvvgRLw/Mn3mqom9eCVvu1cBtEbZIWPjqPgKrSXk7Jj6WrgOYueUcQDnj9na9cwSEzroL+UhCrgfT83GRNkCTO5pYcFwXeKU23MCuMYdCsqS4J+1Yyseicc9aiWhb/aVNKob6NrKnNhoIz1BX901aFUnnYrtTUhnKZt3moMaPDBBz1bn8HCS2cZ8LXmIlQAy2Hu</vt:lpwstr>
  </property>
  <property fmtid="{D5CDD505-2E9C-101B-9397-08002B2CF9AE}" pid="57" name="x1ye=59">
    <vt:lpwstr>1ctlD/9+KyEKqDnLp318kP8SghUwHkE6IaQimjVxKHQP2G4/uqO+uC95ULltDQ1TI7AiEqMssx6sev+kbIdocN+JiQoMgj6oi1H3gGiRZypu0/guX4jsfw1jP5Hpm9EpLciVL/IIxR2hCcTCueQ/dNo9U8HygRqpTJUd9tjegfzY3sVYmMPpttR6RIj+An+AVteUc9VUeKTXn+GOTIiJqPb2EuGJlZCI2v44CLeBfHsysvhPa1klBSwQ2g7ajWh</vt:lpwstr>
  </property>
  <property fmtid="{D5CDD505-2E9C-101B-9397-08002B2CF9AE}" pid="58" name="x1ye=6">
    <vt:lpwstr>CDjMCfRKU8MEAgYOGgp0wPzyCI3FZXOaCyrSpfyqDZNnT++dSSGlkKnQGESAGw+iz0JYvn2PuLJB2nePtojimsDOmUL9QQ8uOHO0JGPamGt5agGqED9OIYnAcfeTn7wpoWKSeQ/fji4YJiYUujQuxDNd1H1yByob/SQT2DIfNUDGkdiEpgNzfUGy1dgHdd+Zs3GIl5Xo7EGn4q5EkYoIZnNfSabeRUXFW84lV2J6IruhzZsPKrsLC7sTCHOsKlg</vt:lpwstr>
  </property>
  <property fmtid="{D5CDD505-2E9C-101B-9397-08002B2CF9AE}" pid="59" name="x1ye=60">
    <vt:lpwstr>ASQsa89YPLRaPIytiWkhOYCvXNdTVInTWKOdgaimMZ1gT/jhfQ9Nk6WtNQJRZtwfN4TCH9X5bFqjVtE705ofulB0DcC9aFyew3c5fx/f8+CsR4hW5SOgDxOpYndjsq+vXVqp3Aiv2gfS1KgvdUCT7Paf4VyCz/wXmFDC4IHAg641/vyY/REGzhnrYERu4o0DxL6aDmkVP/4lpygP2ZTJLz6q1Tp7ZmENU8dw4CAdzRCh9AwYOpztOlYQWj/zya7</vt:lpwstr>
  </property>
  <property fmtid="{D5CDD505-2E9C-101B-9397-08002B2CF9AE}" pid="60" name="x1ye=61">
    <vt:lpwstr>cOYZcnbWt5lxEbhh/EG39rPlxzWF1SihsTlbaLB6vJyjwy+z5TKrpN5BnVcg4eyamUtVsUVUeYsHGPuc36RUq7VI8ZUSg8lP4ETjYm/3xjlx+U4RXPqDlzJy4FJ0EVcTeQDFteRYhTZLU4wtTY3GUQjHa7IQDS6FFjfUP/CxhtOINVohQT9CgWszVPRs7h6ncAvfbi4/V22/A2cuQJP/M4lZbct00CL0/xLxKaFNo/emDtHPcvtXZlDQEtXBKYb</vt:lpwstr>
  </property>
  <property fmtid="{D5CDD505-2E9C-101B-9397-08002B2CF9AE}" pid="61" name="x1ye=62">
    <vt:lpwstr>YkRqyKcyoFzDQ0iYdlr0ubqB+Sj7rxeAWAKR82YdhTeHZQScz0Pyfkt+0PosWDsMV3vhs3e2/8z0vU0kaT3w8DA+rOkXtkW+Wl6NFLqAgVYTIIHEQVl/5OIelGU7NAKmkslZXLxNUvdenqxOA3/n0Jhn+5576QXYSAZOHeNtTkTGqlON/IEo7iDgffR3xHxfT3+Mph1LjW41jBk9n88OVptrk/AxJ5s0KzPln3NZWXP+QAAGsbufcw00vgCiPY0</vt:lpwstr>
  </property>
  <property fmtid="{D5CDD505-2E9C-101B-9397-08002B2CF9AE}" pid="62" name="x1ye=63">
    <vt:lpwstr>6OVM0sXeQLfRkbobbkjd6Kx9S2lJKDgfcrKMRgONLjHfWi+rrH+Xv5pODDAzP0QfiG+NqqfsrHK0n+YKwyLtnccZ9Ja6R4g9+Zjki1Tik+CMPhq+2MArScYNvZh/4cRNB4JpviYaysGbgdeB2bZSXjed1+/UJ3eR2hVn6wPcCgVlYAAgVB+UKdGlNo2eTf69s0wCEMWlcE6HzpuQHyf3qAotR2lSSTxSW+9oZf+UZX8SzOE2rtqOf8iiIXoOd4I</vt:lpwstr>
  </property>
  <property fmtid="{D5CDD505-2E9C-101B-9397-08002B2CF9AE}" pid="63" name="x1ye=64">
    <vt:lpwstr>MS697pb+nOQyeb+ciGNQhQwUfPbWrucdw5cMUGFfwY1SSC5aTNApIBvQZYc3980bWle9mWu/6NTOjO7NUoWioxr0oAX++RaxjKmw9tKZAxXFa+qCpMBUcN+xeHHNu0iOKqY91knE9vwYXPG+rtb0hRvxF5dnBlu4H064CKawp/9d/u7v604cYC7xyhk6mX4yedJ079rNwRkxTwr4oShpNQqeDqDF/aOnobHHhqZSDKUhzRrLPGYQhsFvEVbP4Ay</vt:lpwstr>
  </property>
  <property fmtid="{D5CDD505-2E9C-101B-9397-08002B2CF9AE}" pid="64" name="x1ye=65">
    <vt:lpwstr>HflmSq8u3cSKqJhcvFJaBnkFfLQo1lkuUNOXyOf4gFp9EOh7+BQhCw6yH13/O+2nUssU3lPUBhUECsyhkg+FGKfHyyCXz98I0ZQFcFC8CO11HuK/RceDUr/g5b/OpYXSQ8JrLlahfWHer9NB+crtWqxSeTqlWPzAHnO07NmqtGql+ahz4GyoglfWsACdjH1Tpq3qDwYKceny8I6rrhn1JlYIf5RYB+NetkgaXHnmIfShm8zdXTGpaMk8srRmJ/l</vt:lpwstr>
  </property>
  <property fmtid="{D5CDD505-2E9C-101B-9397-08002B2CF9AE}" pid="65" name="x1ye=66">
    <vt:lpwstr>AjUycvkIX35R5iwokWL8UnaxvwhN72oE5V+F95gUMq5NrVh1UjdJL5siOeYxQVEXHMeyfmf0DzXPXCcacSKc92tn/5VSQ+2sZ59PQaLHhUd5AXZLAdCgjj9udn4b+OzVvRVR0Agh9EgclQvIJkTM6xI+ec+frLeZ0LCiGk3RmwssEOqVL6nMZv+MpZ31yB77km8UFtrBo3RYVmauuKQ/E/bD2eC9jY/tcyVMKtXPxLPpM3WrAy9FmX9bU3fhbpM</vt:lpwstr>
  </property>
  <property fmtid="{D5CDD505-2E9C-101B-9397-08002B2CF9AE}" pid="66" name="x1ye=67">
    <vt:lpwstr>ZntgtvuC44ScfHe2E98QaQc8VsfPajV+c2NmxIsQ5LDuwOgQdUOWBAqMEq/BumafbuSrW1ApbsffEmSkpZx4Q8pM7vZz5D+JFOVWiTY1hklAX+ftkCIFlPS0zqg78SKVV35PKk2d2vEssP67pfUsEAMo0tkNqUQsWhtsEk/lnADHjuqf2/bxChSbN3QxRT9BVt9zOnt+kg/aZB1y5zezDuXyv8owaXdElm/OPuMpUIlp2A6b02oV/gIh4DfHGQN</vt:lpwstr>
  </property>
  <property fmtid="{D5CDD505-2E9C-101B-9397-08002B2CF9AE}" pid="67" name="x1ye=68">
    <vt:lpwstr>z3OyTL1sJNn62/YliGB2HorIpDosdL0s1OeTw9wbYGWR6FKwzBRqwXB0lQ9PTLPs7g9n5GjIh1gAZqx+EKwHywD7Ct/skpgRmktkZe/kmBTBLgClu2AtdMEXK6BPLJCCXl2ID4U8paXkKEHIkE4EQ8Kxkw6g6D5nzbyDZQIC0eM9T3mSUaXPD1OTpJSUR/oq5aKs+R0+oK9HgU95k47giOU/1W+pagd4+V9Mb0iXDwj1KEvWyBOAflj13Nfne4i</vt:lpwstr>
  </property>
  <property fmtid="{D5CDD505-2E9C-101B-9397-08002B2CF9AE}" pid="68" name="x1ye=69">
    <vt:lpwstr>V17k1Q6nibiM7SlhBAtT7O644JGF2kCc2WXiVq3QtO2VpHi6y5OghmgLQIjz+evOQz5SphD4E30GgM4fuXJjmVrvbuHf93a65CArZ2F09rZKq1rUz4Yzju1aUBh2gPf2IgRAYisc16sXFMKsjmCT3mq5sPbFkY1h0/fb7fZ2f+8Mcfxyw7VVpdwo4gDOidks/H+9T7TS1teikmqopvIqIhEb9sQ36p81R4wlAmGs+X0UtLQywlsM42xZohx0pCD</vt:lpwstr>
  </property>
  <property fmtid="{D5CDD505-2E9C-101B-9397-08002B2CF9AE}" pid="69" name="x1ye=7">
    <vt:lpwstr>Lk8ItR1nxeMO615ugdFRpJhONKZH232dwAPhEDMCRk1ID45VZxLARxhxPzQ/yuow2Fbfa7y24xG6zkDyfeq3YSfAX1XxI4hZUmEHVzgYEgcMnq42tO+50CaoBM4r0aj4XRlaQCeUWu0BYS/SjDcR0npwNB1auSndbohgMj7Vt3Abj7uXWFjadq5loDN+vRp1AOi9LmzH+Qwgd7h5pzDK9jGzYq4ucPn1DHc2Qn3rCdJaj7IY8nmrP8l1VCXnMLE</vt:lpwstr>
  </property>
  <property fmtid="{D5CDD505-2E9C-101B-9397-08002B2CF9AE}" pid="70" name="x1ye=70">
    <vt:lpwstr>/FEoFiSXVYeQrQIuhC739W5rxwy6HEjHZoRQ7d+EnFVNOTaQIR7hU1DCeOIXkmjG26pCGqXQBjwMS9tU6/y0Jti1xzb1jd8G/h+NNssl6le/1jomBDV8NAUA2g7xCmtAAl/hoJExrKQ1K0mXmi2H3zflZ6z1m5btQd+S3nWldBp1sGXtB1YEK1gx/kcQEYmiWR8JkmAaCU4fsyh2vwd3Kk73QUYgQ80960OD8ncW68wZILk3s3imYtzRC5Yl4zu</vt:lpwstr>
  </property>
  <property fmtid="{D5CDD505-2E9C-101B-9397-08002B2CF9AE}" pid="71" name="x1ye=71">
    <vt:lpwstr>ZAn608F7GTtCwrXEI175SigOtWS1vurYwCDSsoXAtX4UZ+5ly1eNm2FZYcQeM6eB7MrxQXTVykDEovMjFv49eyBHpPQgJVNz66gYCu9EesLlslctZNyI5YXyOJv9gXwXjX5yXG5aD8Hu30ioH/lKQjDfUOlFTf1wh2r49jwxrteceiLHf9u3bdzY7SMPSDkJIECzkodG5vb5E9jjVpxwE6JJkiLZVGZQJxBjUvOCqfPGtyebZwSE1wWjWq5cjWD</vt:lpwstr>
  </property>
  <property fmtid="{D5CDD505-2E9C-101B-9397-08002B2CF9AE}" pid="72" name="x1ye=72">
    <vt:lpwstr>w+9zwAsZw1HRur6n4cNV6F8eMMS6u1/mse0YEDtYsIoXgjJ0iz7GVxl8XFVe7gtBKYjjDG/72/bNNz47OHVaJ3siRYHgTxrqncdlxv2t8k9LEO/ihT8gTqPEouqleZSFLuMEsedy86Hyq9WG8YdX0LZPK08Iw0/AQjANrbJrhCPryIqedoxTeLTku5rSUepN4nPgILRJL0N7t19l8OPzy9FeTp2JZQ4yUAx4okS9GmqASOGZooolVdxQ5ttx8uG</vt:lpwstr>
  </property>
  <property fmtid="{D5CDD505-2E9C-101B-9397-08002B2CF9AE}" pid="73" name="x1ye=73">
    <vt:lpwstr>cr6qrogmcd/GXdozrBzkJDTd4G5wHYRAE2f8+YlXP18aQx9c9T8Y3whpGP5ocVHoB+RgHL4q2fdI3QknGrylECZyy8BmaRgvoFPLMOsfpQIDX7AVsT4mEbDHeNOhdwPKCpjt+NtHu81Ybq3V+/xeaboJbP0FaYrp+fOARyKkU0ce+1kFqyvAqXYfgDyRaLMZ+YlntFCSKjm06zYL4VEM8hSrBJkrCzxWpDcdYfJIT4jWBtr9GaEcebrEZfxz6HT</vt:lpwstr>
  </property>
  <property fmtid="{D5CDD505-2E9C-101B-9397-08002B2CF9AE}" pid="74" name="x1ye=74">
    <vt:lpwstr>h0LCTgpBKoM2j3pK9BJKcd/PeSi1oU0gnsfNevxUqRzDMkFLw/WY17dmq/bsTEco7pDF0DQNZTHW7ExIvU6ziFOIcckSaAcjBVR6x7iEbYMFBYP/UDfATiFHcsd/xeUnsYvlQ+l/apDFebdfqd1dYUCT0Kqn6XDc25/EoN5YU/Q1oyXWI1nO1+5nKiOSHMdSQzYxs5WMwy1gL+cOSb7aaEkII3RaMAq8xxSJD+cPquHfgOmxCHWC0Rf9J18/FYs</vt:lpwstr>
  </property>
  <property fmtid="{D5CDD505-2E9C-101B-9397-08002B2CF9AE}" pid="75" name="x1ye=75">
    <vt:lpwstr>yx+Mzbb2QSxqfMw+RJDIYschFEzdXYHbNs7FyIH7wf91KJ1DT6IXvHOTV7ZhvY5XjttS4XbEZaEks0ukxN4CfmyvIy5F6BDlP+oRgAcFr/G2P0ZZ3ai37mk5S21oVJDppP5mcVmQqxclfI1LyjKYcSHfMfmOdCi3jbc7GMudnWkCjvqVBAJ6k9UAXs4oTwvfj3advE7g1tNqq+f/lPjSJP8ysGu2d/pT8pTfsg8JDAG+XiTQaxGIVQCn7dz6nZ9</vt:lpwstr>
  </property>
  <property fmtid="{D5CDD505-2E9C-101B-9397-08002B2CF9AE}" pid="76" name="x1ye=76">
    <vt:lpwstr>LqDMCk9KT4q+0BhhxY0be3xLBcNW0Zug1Ri0aLN5HMtULq50afcMRRjLPUQRsqdC4zWtbNJ0v8OXbyn1W5HSRYymjaah/ewIGRaOK2RbMEp3xJG2xPixsQ7gvdxJfZUti2LkTukJWURdPDmm61TksgWZ/FlrRMOv22WxCUyTmoqBJ5XJcsgZfLWuNytYp2y/Z8zeJ6yozIasVy8b+tczaJm634KTY1vyvgNn3ombuyt+Kv7DZcWqBOmneRLKnvd</vt:lpwstr>
  </property>
  <property fmtid="{D5CDD505-2E9C-101B-9397-08002B2CF9AE}" pid="77" name="x1ye=77">
    <vt:lpwstr>tHloyOvBa+D4uOz3jV5RRHd1gW5i5SgEZS14IlwyasB6ct+ezpeXUBL6TezKTtLMxV2ZlkCgJsi0ppzOkNOKL0Z8dG8DogzbO6au0X2oQfOE+6jnJc6UP6Obx1oP5usfKYboRSljFDhQEYmopGDAyShZIElx+6CR6yKyoxQd+FjRuuhdO/x0IfEzcnTJa9z1LjHWsbqLyZXAiYGjxw5q19+JZFVsdYF1h5aOBUKTqRdw+ed16w8+sMDez8WVvB0</vt:lpwstr>
  </property>
  <property fmtid="{D5CDD505-2E9C-101B-9397-08002B2CF9AE}" pid="78" name="x1ye=78">
    <vt:lpwstr>ubSm5sZkKnDnCecxnk1GbEExuqE7+MEbmqbJgMqKqAdrte4YPrqhDPM6JQEj/xzAfHHdgcURWED97YP4B9uSnK3m7QnVA3dV7VBNQi1/qOgjP5vosPs1c7j3Xgqs0ewVcd0tOln3DUcL/UyPY80BkMTyrXVwGC7/j19ViJkjkjbUtxgbhspD2enlDMOrj9RdYLH3XgNNJy7HgOfiuI12l3S/wjxXuQZJO9LQQe/xhPdn+aAMEuNr42b77w9+kb9</vt:lpwstr>
  </property>
  <property fmtid="{D5CDD505-2E9C-101B-9397-08002B2CF9AE}" pid="79" name="x1ye=79">
    <vt:lpwstr>RwQIfb6Wm29HoNw7WuWeCvHhBoUE4Fs4OXTg5JYOpnvlGrWs6slx5tMUdLoY71Ssa4Jw1hfo4hHl4QTou82LyEoh1pPuC/7aZwyM7gD+vis+tNZLBZalGlNinLDn6t2CD8q8Nfb5LCUNvSHSnECpbYi1okzaQ5n0FZaMJmF9LRbGqfC13sI7E5Yp8mZDyIdLmKz0J8vj52UHVGAKIBzail6bewto2UM8hOMvaQjrPqSFffOVm08tXgGZGch68vH</vt:lpwstr>
  </property>
  <property fmtid="{D5CDD505-2E9C-101B-9397-08002B2CF9AE}" pid="80" name="x1ye=8">
    <vt:lpwstr>cDVfAve3K2P2y5sCXt8noO8fB24g0Iq07/ah3QMC6RHJ6FRLOGJ8A1osA42C38IDskwHyrRApFzolfg9a+UlyQO5giKnBqVi0L11UyLojyq2Bo/ED+WARc6RD6m8eXK1bdDcZhypYzM1/RjsoxnD30wwisU5fXPsaZj1J9wF7YrQs4gIeWk1WasmL9fBlOzV9sTBKO8YrX3LWLtY89YHxarJ8CPVme/A9d9vEvPx0yDv4Eo9zDM+EkPuIYi3drl</vt:lpwstr>
  </property>
  <property fmtid="{D5CDD505-2E9C-101B-9397-08002B2CF9AE}" pid="81" name="x1ye=80">
    <vt:lpwstr>umvuIGmA16VyUpfBCKiZK8QW7kFtkxI3PqArF6A0MIu/a8tfGf2nPedPzbSyCgjx434mLJNm4+DBo+6mfd+Ek3Nw1jRnqGHxtigSxl9BIn9xhRwU4e+ddh7Fe8eeiQ0j5E90TK/tCzP6uAuaGZkbw78s2lCGbZfqc3dysmXcwHKS8zmOH6OFxrutdBy3yd9JPAtKgdleNGsKfwmdIlP/RQkdWMu9zSgUACJXlw0E1Gs3njMbLlZD5xsaSiJO+CF</vt:lpwstr>
  </property>
  <property fmtid="{D5CDD505-2E9C-101B-9397-08002B2CF9AE}" pid="82" name="x1ye=81">
    <vt:lpwstr>mfoncWDGQDNtkMJU/L70d97JgCxmBTaTTmpp8YZZ0S6G6wxVnJvMsDesRG0PiXCaPlw8v8Ste0w/Pz0pSInOPllw8hTMssNitpp4wyz05+z7t8mrkNUakeZqNG2oOvBDAEL8UF+uwjQOSl0BJr98lCFrNjClM/Sb6Cb8fsDHVIj/HW7tKEUn4Wz8UI1lcNi5+Yr5uXAxVt/Sqw0k1nTU+gx/CCvZqGAuAGqz6v2AzkfquAGbR918G33TNv4kY8S</vt:lpwstr>
  </property>
  <property fmtid="{D5CDD505-2E9C-101B-9397-08002B2CF9AE}" pid="83" name="x1ye=82">
    <vt:lpwstr>3JFeG0J+3iJYF9d9VF6QPPaSyZhhc5VKI8pU+BYZBAehVHTn9eTtulUdkDc9ae/v5oZ1oLdk9sL5zDNmcKitbQD8k6vVsDlzxH8NpQ17t9K0Nqce2DS1WEZAgEgBP+AxvPVCrOZYXIZoh1KB6q235yEG0kf7Je9alcpZdAOCU7CHK3fkViMQBMsG2aDhotQMxsX8/29k0TfwwsnYjBoddW+XQze/551vwlIi/dM0S1fUYS8ZlRRz3zy1FRywvpK</vt:lpwstr>
  </property>
  <property fmtid="{D5CDD505-2E9C-101B-9397-08002B2CF9AE}" pid="84" name="x1ye=83">
    <vt:lpwstr>tJQ57E2acBUySSkRgrEIizt6nlEP9KIPbs1RqHhMNX3gG6qZIbEtEJkCr/YhHuPVCSsj5+VCFGMQVKdtUDYsJ9P44VqxfbAckd4oIqjyXXmSYp78LnC5LktPhe/b7BVAmO7q8uzW9jqe/OTgRkneRve5NWO0dAaSaU08u/IQ+P9K+gqQG7H8eLq8tpgDtIHbt8oX+bvfnRykLXyFxOCs1xby/Os0b5fnbcclQgggnNQ6wO1COdyhnyrhmsgGZB5</vt:lpwstr>
  </property>
  <property fmtid="{D5CDD505-2E9C-101B-9397-08002B2CF9AE}" pid="85" name="x1ye=84">
    <vt:lpwstr>azFJ5BSRtBpuJh0mqATJualmeaRj2LkCibRzJmuTuHyU1HUxmlij5NRqhvf6PDsIxAsvG59GUQhT7jjHhj9cCBlpVQZhJixi9Oi9AOWbGv0rbmmTjmnFI3f6+LzpmCsTJ5jPQaDyc9fzIoHly4bMSmJUXgJnyknq4F3Ia1trVeMzPqsO/yGQr1nSApGTXKT4HlZ20HAiT0t3CHKgbrUC6bVqXk03ycOp0lWhDFBeXWr1SQAa7QwMAC1sxJ1liYV</vt:lpwstr>
  </property>
  <property fmtid="{D5CDD505-2E9C-101B-9397-08002B2CF9AE}" pid="86" name="x1ye=85">
    <vt:lpwstr>hgRhJVW8VfaaSzw5mBAuC66ePHXi58eybUBJ9Ratq1K/QtDZ2fs81wgzey2/ajIXI4kEaJyOfMHtAAmRC3A3HVkg/ekn3SMT2uVrIwH/XJcdPDn7oTM6kMsvzuvUUfrtdcQAa1wG32odqq8X6GYN0HQGiJ0kPsVF/XiVEafoC5Yj048yqmc+hRwixT6acqN+Ptyhzec9NvDieEKcCX5OB+LVYyAB2P7uXrpMW6v0pQ/tNtU+T9w+STcObieHvNN</vt:lpwstr>
  </property>
  <property fmtid="{D5CDD505-2E9C-101B-9397-08002B2CF9AE}" pid="87" name="x1ye=86">
    <vt:lpwstr>vF2PoPw/NbqE+fAhGEQeoZfUo+UT+AMgWZvXqOL0A/eeNJjcE0NkttDeHVj6a7ntMcPX+l2ULT8YSYK11J0EXOV8g9W2elKkFT95Hydk8vdgCDsuRHZOV2UMTvDvxEpX/6UzO7IpvlDmrKC5ZicSAkfrKkiLwc2gog93DqCJEVDOqksc3MpTCZFpDGa3zrmOTIoAJkyzrTmH/35gcxZfZN/r8zzdpMVCXO8gXNEhgsW5Ju3xfs0zYq6N0CQiz5O</vt:lpwstr>
  </property>
  <property fmtid="{D5CDD505-2E9C-101B-9397-08002B2CF9AE}" pid="88" name="x1ye=87">
    <vt:lpwstr>C6KB8IBFltJLBd5x8eRNOcLG7cHY9OHZyG9nPa//yORjMQ0tCvP6+w2OTWzHDd6QkAHnwfifGNO/v/Yjxf9OmpQaNZcxGFSgGcVw3KKrqVaTb0o0/p7MTBZDg1LmSRg2FY/uPFEfnMTePpZMjby8CqIHtqEMMwmwh02xkRCPfxFa4jkLmLmSy66jqeBF+SHIpwMstlLDlsX4XmNJcNCL74DDBx2DjYWibGjejOAJTR3gQ735YnROZpENbBG36T9</vt:lpwstr>
  </property>
  <property fmtid="{D5CDD505-2E9C-101B-9397-08002B2CF9AE}" pid="89" name="x1ye=88">
    <vt:lpwstr>a74z3zvA3xsJS9epvhA3Q3S+irT7Dpy0rdjnRUNJBvNRo5GhxPmB1+8gi20t8B1rFPmkf1mTtiPr1orwAhuVmKiOzsitMRArKr95IPmUwArK+5gjBUti6XBe2eNVH1Hj3rkWzU2CQS9lTFRm4YuYFvdxG0ZBarQZk9ntIQt9b7oQbI982w+AKDYHuF3E13EheNS/1/qaXbN026Qsbxhf0cXdp6XZ25URJdHyBjbNj/izTX6dliggol2ldL/w9E/</vt:lpwstr>
  </property>
  <property fmtid="{D5CDD505-2E9C-101B-9397-08002B2CF9AE}" pid="90" name="x1ye=89">
    <vt:lpwstr>Eh04Ax3EQD4JP7KtR/Y283knS8Weoe7S7RkE2V1oXHU5XvzG9YFS/VOBMdIcd0EuOqCYccqGNRPZCwCKHgh9fiQ9uaTz/9bN66vT26mcw+Ay+a42cHT60kQA1v6k53HFMTpUZ0FF7oqGpv8rtIqGOc6pF1EubAtITFZbZzwbfEbktS6O28nSmPN3lcTysNG8dupELerm4NswCv3GuB9FqtwQuFhboIZHjKyUD8/MnWEK9wP1Or2Kk07F/1gGF09</vt:lpwstr>
  </property>
  <property fmtid="{D5CDD505-2E9C-101B-9397-08002B2CF9AE}" pid="91" name="x1ye=9">
    <vt:lpwstr>lksA9WXNlZE8Vjs7xTPrBni0BxGteyIOZkcmNeqdDa1+36ZpNN7gTdROKju1v/6IGSiQStjp8Gr/tuUdkbB6wMTDX08j2Lcyfds12/YvcUNbPvlrOo37R4XdQPzpl15SU5US6PWq0SWts2HsiKQJtYv61owVcSINUlgYfiuwMSap1x3rwbOpwfZcD38eGr5H1l5/T8A2sEazVFrht+EaArWSH4mf0ldbOHrhr6c1XDk1uoyXoroycfmvTFXv7y7</vt:lpwstr>
  </property>
  <property fmtid="{D5CDD505-2E9C-101B-9397-08002B2CF9AE}" pid="92" name="x1ye=90">
    <vt:lpwstr>65GQGTSdtQOL34qpmQCkrIvsr6I3BxAZd7uSoToD5wYlC+/JzvRnPQj7arUnoDNLL0NrRPRgqs8APGE5R9CDewTpauej4xAod0jzAFnhmeo2U+rvttfPzZY8PiVxZzCL5D01jNJORL+rBWit1H7sKKpcoGoauR/o4D8Ahaua5aJC/yB5G6UxBSDdztlUd7R1oEqlHxVvwOSck7W8zSADub7x1v+8SaUSRCV3ts6ykisMCZTkpnqUFdlfVdJnEK8</vt:lpwstr>
  </property>
  <property fmtid="{D5CDD505-2E9C-101B-9397-08002B2CF9AE}" pid="93" name="x1ye=91">
    <vt:lpwstr>zlwZkLQRuzjm1i9n6aEBgCshbaogm2Pu9tr2m9FY2209zDCcHKUlGu/3RCHlYAcYLo/U5TqLXUdLmxln2yg0fJj0KXUuVY8quBPKugAxLGf2ge4JeUt5KzTY0zscyBvQvGO91V7KmN4FRkPBZT1r/qgMJszC3hjc3LuA8PUml8B3v4x2meU6+aTnsgPmxHWBe+6KFvYcCDuZTlcU91VbNb8F3sjfIbXx0d5gb/Lav7FreftbBHShA9jNiljbRv+</vt:lpwstr>
  </property>
  <property fmtid="{D5CDD505-2E9C-101B-9397-08002B2CF9AE}" pid="94" name="x1ye=92">
    <vt:lpwstr>gsaQXC2tunhB3ClgZhxSSHKmmMo2/YR4GoZK6CO1Ut9XeSIFyNYmHNRPysDZCZKVvyvp0hBwDVAEzsHuBGm1KNN0SbqDLGcRZYRJTNrNPb6p/rjBsX6f+8RmOE1wtQETIJuIL3WQVa3KUNuQ0paN7YxWNidPFhFzJuf9RgC1uosis2jxQmGyq/3tk3S5rYLs91BFL4sR3TD2vgX72ZSBL6WDZ9VeCeG7Ei64kcKWlm7OInOzGzl+BlwdHJkZBkw</vt:lpwstr>
  </property>
  <property fmtid="{D5CDD505-2E9C-101B-9397-08002B2CF9AE}" pid="95" name="x1ye=93">
    <vt:lpwstr>5FFD3PK589TOco7TIw8edAl9mhEUYSGUmlty2bgK7gvA7Ts2pYL3JWQDVaO2tu5PHPoXPvdXGh5RaWxH0AXQnHw+IbXlOFCyWHWGnKYQv5abggr7r3Ed1HFBDkfLXs55vl8twgxa5Gu0BL29inMhwKnypsITWwUGEG+JPWvomVd2KkI1IYQiwXnwYM6Z1Pv5QJ/NNBuIqrC+JfNGJ8fCs7RhEINozQa6av3Ji8y+a/iUZb5p58ijme8WTInwFim</vt:lpwstr>
  </property>
  <property fmtid="{D5CDD505-2E9C-101B-9397-08002B2CF9AE}" pid="96" name="x1ye=94">
    <vt:lpwstr>kwyXVWm/aUgtmFG5D5jHujRlcp/eo7tVmGDE7G+TvziRBI3H29VelHvxh/xXbWexF4EbdaL2X7LFhH0D5aaBmzkufDcE/8XEuDtEF7wlh0XZMaeFivZYFGUpBoHhCPq3kMi0yJausHtkv9dMe3DHPeB2PTF41w5obObWFKNOCTRYF4GYhNYQby3QKYIBDKonQlv/TJoT+JZUgkcxeDJzv4HkaZHf1YQfpFQMzG+9efWUc9NEAGPDyEmpxb76/Pu</vt:lpwstr>
  </property>
  <property fmtid="{D5CDD505-2E9C-101B-9397-08002B2CF9AE}" pid="97" name="x1ye=95">
    <vt:lpwstr>HrQru5nY3ZhoEHdNqq76z2GuQAnEd74j3jBtlN7WtpFLpQIu6bu8glRaqTH/AUAmg/OboQuzha97BrLeRlq/LXlO748W963fHM+59vSm6XT2kDI7T4iKqvMDrFS+Nom9lOnUJqKsEZRN87dI9iEUKjThTnP0nXLaRvKBHttdXUbdiErRGY2d2ghhz4329ifJOomCOJZoc5+rMOccXVGU3ZevBGtq9l1seUywQEyaPWgv5D6LQTXehVHWfzWCUgB</vt:lpwstr>
  </property>
  <property fmtid="{D5CDD505-2E9C-101B-9397-08002B2CF9AE}" pid="98" name="x1ye=96">
    <vt:lpwstr>FVC5Li5biGBWTZ1wtSJQI4QiF1k7r6i5iYsMq69PCCifbxW1ty9CjrMCXhqdBa9UviEygyrIDLNpvb1QuY/NBfeJOm7rtO12JhojWVT97x9icv+XDF8AAA==</vt:lpwstr>
  </property>
</Properties>
</file>